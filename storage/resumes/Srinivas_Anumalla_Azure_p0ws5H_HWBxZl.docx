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D4BD5" w14:textId="7F93A0E7" w:rsidR="001D06B6" w:rsidRDefault="00B95FFC" w:rsidP="00AB4280">
      <w:pPr>
        <w:ind w:right="-151"/>
        <w:rPr>
          <w:rFonts w:asciiTheme="minorHAnsi" w:hAnsiTheme="minorHAnsi" w:cstheme="minorHAnsi"/>
          <w:b/>
          <w:color w:val="17365D" w:themeColor="text2" w:themeShade="BF"/>
          <w:sz w:val="22"/>
          <w:szCs w:val="22"/>
        </w:rPr>
      </w:pPr>
      <w:r>
        <w:rPr>
          <w:rFonts w:asciiTheme="minorHAnsi" w:hAnsiTheme="minorHAnsi" w:cstheme="minorHAnsi"/>
          <w:b/>
          <w:noProof/>
          <w:color w:val="17365D" w:themeColor="text2" w:themeShade="BF"/>
          <w:sz w:val="22"/>
          <w:szCs w:val="22"/>
          <w:lang w:eastAsia="en-US"/>
        </w:rPr>
        <w:tab/>
      </w:r>
      <w:r>
        <w:rPr>
          <w:rFonts w:asciiTheme="minorHAnsi" w:hAnsiTheme="minorHAnsi" w:cstheme="minorHAnsi"/>
          <w:b/>
          <w:noProof/>
          <w:color w:val="17365D" w:themeColor="text2" w:themeShade="BF"/>
          <w:sz w:val="22"/>
          <w:szCs w:val="22"/>
          <w:lang w:eastAsia="en-US"/>
        </w:rPr>
        <w:tab/>
      </w:r>
      <w:r w:rsidR="00EE397C">
        <w:rPr>
          <w:rFonts w:asciiTheme="minorHAnsi" w:hAnsiTheme="minorHAnsi" w:cstheme="minorHAnsi"/>
          <w:b/>
          <w:color w:val="17365D" w:themeColor="text2" w:themeShade="BF"/>
          <w:sz w:val="22"/>
          <w:szCs w:val="22"/>
        </w:rPr>
        <w:tab/>
      </w:r>
      <w:r w:rsidR="00EE397C">
        <w:rPr>
          <w:rFonts w:asciiTheme="minorHAnsi" w:hAnsiTheme="minorHAnsi" w:cstheme="minorHAnsi"/>
          <w:b/>
          <w:color w:val="17365D" w:themeColor="text2" w:themeShade="BF"/>
          <w:sz w:val="22"/>
          <w:szCs w:val="22"/>
        </w:rPr>
        <w:tab/>
      </w:r>
      <w:r w:rsidR="00EE397C">
        <w:rPr>
          <w:rFonts w:asciiTheme="minorHAnsi" w:hAnsiTheme="minorHAnsi" w:cstheme="minorHAnsi"/>
          <w:b/>
          <w:color w:val="17365D" w:themeColor="text2" w:themeShade="BF"/>
          <w:sz w:val="22"/>
          <w:szCs w:val="22"/>
        </w:rPr>
        <w:tab/>
      </w:r>
      <w:r w:rsidR="00EE397C">
        <w:rPr>
          <w:rFonts w:asciiTheme="minorHAnsi" w:hAnsiTheme="minorHAnsi" w:cstheme="minorHAnsi"/>
          <w:b/>
          <w:color w:val="17365D" w:themeColor="text2" w:themeShade="BF"/>
          <w:sz w:val="22"/>
          <w:szCs w:val="22"/>
        </w:rPr>
        <w:tab/>
      </w:r>
      <w:r w:rsidR="00EE397C">
        <w:rPr>
          <w:rFonts w:asciiTheme="minorHAnsi" w:hAnsiTheme="minorHAnsi" w:cstheme="minorHAnsi"/>
          <w:b/>
          <w:color w:val="17365D" w:themeColor="text2" w:themeShade="BF"/>
          <w:sz w:val="22"/>
          <w:szCs w:val="22"/>
        </w:rPr>
        <w:tab/>
      </w:r>
      <w:r w:rsidR="00EE397C">
        <w:rPr>
          <w:rFonts w:asciiTheme="minorHAnsi" w:hAnsiTheme="minorHAnsi" w:cstheme="minorHAnsi"/>
          <w:b/>
          <w:color w:val="17365D" w:themeColor="text2" w:themeShade="BF"/>
          <w:sz w:val="22"/>
          <w:szCs w:val="22"/>
        </w:rPr>
        <w:tab/>
      </w:r>
      <w:r w:rsidR="00EE397C">
        <w:rPr>
          <w:rFonts w:asciiTheme="minorHAnsi" w:hAnsiTheme="minorHAnsi" w:cstheme="minorHAnsi"/>
          <w:b/>
          <w:color w:val="17365D" w:themeColor="text2" w:themeShade="BF"/>
          <w:sz w:val="22"/>
          <w:szCs w:val="22"/>
        </w:rPr>
        <w:tab/>
      </w:r>
      <w:r w:rsidR="00EE397C">
        <w:rPr>
          <w:rFonts w:asciiTheme="minorHAnsi" w:hAnsiTheme="minorHAnsi" w:cstheme="minorHAnsi"/>
          <w:b/>
          <w:color w:val="17365D" w:themeColor="text2" w:themeShade="BF"/>
          <w:sz w:val="22"/>
          <w:szCs w:val="22"/>
        </w:rPr>
        <w:tab/>
      </w:r>
      <w:r w:rsidR="00B1347D">
        <w:rPr>
          <w:rFonts w:asciiTheme="minorHAnsi" w:hAnsiTheme="minorHAnsi" w:cstheme="minorHAnsi"/>
          <w:b/>
          <w:color w:val="17365D" w:themeColor="text2" w:themeShade="BF"/>
          <w:sz w:val="22"/>
          <w:szCs w:val="22"/>
        </w:rPr>
        <w:t xml:space="preserve">                                </w:t>
      </w:r>
      <w:r w:rsidR="00B1347D">
        <w:rPr>
          <w:noProof/>
        </w:rPr>
        <w:drawing>
          <wp:inline distT="0" distB="0" distL="0" distR="0" wp14:anchorId="5B211675" wp14:editId="0DE247DC">
            <wp:extent cx="757451" cy="757451"/>
            <wp:effectExtent l="0" t="0" r="5080" b="5080"/>
            <wp:docPr id="1080214690" name="Picture 1" descr="Microsoft Azure Administrator Associa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Azure Administrator Associat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7898" cy="767898"/>
                    </a:xfrm>
                    <a:prstGeom prst="rect">
                      <a:avLst/>
                    </a:prstGeom>
                    <a:noFill/>
                    <a:ln>
                      <a:noFill/>
                    </a:ln>
                  </pic:spPr>
                </pic:pic>
              </a:graphicData>
            </a:graphic>
          </wp:inline>
        </w:drawing>
      </w:r>
      <w:r w:rsidR="00EE397C">
        <w:rPr>
          <w:rFonts w:asciiTheme="minorHAnsi" w:hAnsiTheme="minorHAnsi" w:cstheme="minorHAnsi"/>
          <w:b/>
          <w:color w:val="17365D" w:themeColor="text2" w:themeShade="BF"/>
          <w:sz w:val="22"/>
          <w:szCs w:val="22"/>
        </w:rPr>
        <w:tab/>
        <w:t xml:space="preserve">     </w:t>
      </w:r>
    </w:p>
    <w:p w14:paraId="52E2E293" w14:textId="062CCB5C" w:rsidR="00E17DE8" w:rsidRPr="001D06B6" w:rsidRDefault="00B1347D" w:rsidP="008C65E8">
      <w:pPr>
        <w:ind w:left="3600" w:right="-151" w:firstLine="720"/>
        <w:rPr>
          <w:rFonts w:asciiTheme="minorHAnsi" w:hAnsiTheme="minorHAnsi" w:cstheme="minorHAnsi"/>
          <w:b/>
          <w:color w:val="17365D" w:themeColor="text2" w:themeShade="BF"/>
          <w:sz w:val="22"/>
          <w:szCs w:val="22"/>
        </w:rPr>
      </w:pPr>
      <w:r w:rsidRPr="00B1347D">
        <w:rPr>
          <w:rFonts w:asciiTheme="minorHAnsi" w:hAnsiTheme="minorHAnsi" w:cstheme="minorHAnsi"/>
          <w:b/>
          <w:color w:val="17365D" w:themeColor="text2" w:themeShade="BF"/>
          <w:sz w:val="22"/>
          <w:szCs w:val="22"/>
        </w:rPr>
        <w:t>Srinivas Anumalla</w:t>
      </w:r>
    </w:p>
    <w:p w14:paraId="651B0415" w14:textId="7C032DEA" w:rsidR="000D7DD8" w:rsidRPr="00680791" w:rsidRDefault="00E17DE8" w:rsidP="008C65E8">
      <w:pPr>
        <w:pBdr>
          <w:bottom w:val="double" w:sz="1" w:space="2" w:color="000000"/>
        </w:pBdr>
        <w:ind w:left="-187" w:right="-144"/>
        <w:jc w:val="center"/>
        <w:rPr>
          <w:rFonts w:asciiTheme="minorHAnsi" w:hAnsiTheme="minorHAnsi" w:cstheme="minorHAnsi"/>
          <w:color w:val="17365D" w:themeColor="text2" w:themeShade="BF"/>
          <w:sz w:val="22"/>
          <w:szCs w:val="22"/>
          <w:lang w:val="en-IN"/>
        </w:rPr>
      </w:pPr>
      <w:r w:rsidRPr="001D06B6">
        <w:rPr>
          <w:rFonts w:asciiTheme="minorHAnsi" w:hAnsiTheme="minorHAnsi" w:cstheme="minorHAnsi"/>
          <w:color w:val="17365D" w:themeColor="text2" w:themeShade="BF"/>
          <w:sz w:val="22"/>
          <w:szCs w:val="22"/>
        </w:rPr>
        <w:t xml:space="preserve">Mobile: </w:t>
      </w:r>
      <w:r w:rsidR="00310E93">
        <w:rPr>
          <w:rFonts w:asciiTheme="minorHAnsi" w:hAnsiTheme="minorHAnsi" w:cstheme="minorHAnsi"/>
          <w:color w:val="17365D" w:themeColor="text2" w:themeShade="BF"/>
          <w:sz w:val="22"/>
          <w:szCs w:val="22"/>
        </w:rPr>
        <w:t>+</w:t>
      </w:r>
      <w:r w:rsidR="00C71305">
        <w:rPr>
          <w:rFonts w:asciiTheme="minorHAnsi" w:hAnsiTheme="minorHAnsi" w:cstheme="minorHAnsi"/>
          <w:color w:val="17365D" w:themeColor="text2" w:themeShade="BF"/>
          <w:sz w:val="22"/>
          <w:szCs w:val="22"/>
        </w:rPr>
        <w:t>1</w:t>
      </w:r>
      <w:r w:rsidR="00E72176">
        <w:rPr>
          <w:rFonts w:asciiTheme="minorHAnsi" w:hAnsiTheme="minorHAnsi" w:cstheme="minorHAnsi"/>
          <w:color w:val="17365D" w:themeColor="text2" w:themeShade="BF"/>
          <w:sz w:val="22"/>
          <w:szCs w:val="22"/>
        </w:rPr>
        <w:t xml:space="preserve"> </w:t>
      </w:r>
      <w:r w:rsidR="004B5196">
        <w:rPr>
          <w:rFonts w:asciiTheme="minorHAnsi" w:hAnsiTheme="minorHAnsi" w:cstheme="minorHAnsi"/>
          <w:color w:val="17365D" w:themeColor="text2" w:themeShade="BF"/>
          <w:sz w:val="22"/>
          <w:szCs w:val="22"/>
        </w:rPr>
        <w:t>970</w:t>
      </w:r>
      <w:r w:rsidR="008A6F0A">
        <w:rPr>
          <w:rFonts w:asciiTheme="minorHAnsi" w:hAnsiTheme="minorHAnsi" w:cstheme="minorHAnsi"/>
          <w:color w:val="17365D" w:themeColor="text2" w:themeShade="BF"/>
          <w:sz w:val="22"/>
          <w:szCs w:val="22"/>
        </w:rPr>
        <w:t xml:space="preserve"> </w:t>
      </w:r>
      <w:r w:rsidR="004B5196">
        <w:rPr>
          <w:rFonts w:asciiTheme="minorHAnsi" w:hAnsiTheme="minorHAnsi" w:cstheme="minorHAnsi"/>
          <w:color w:val="17365D" w:themeColor="text2" w:themeShade="BF"/>
          <w:sz w:val="22"/>
          <w:szCs w:val="22"/>
        </w:rPr>
        <w:t>955</w:t>
      </w:r>
      <w:r w:rsidR="008A6F0A">
        <w:rPr>
          <w:rFonts w:asciiTheme="minorHAnsi" w:hAnsiTheme="minorHAnsi" w:cstheme="minorHAnsi"/>
          <w:color w:val="17365D" w:themeColor="text2" w:themeShade="BF"/>
          <w:sz w:val="22"/>
          <w:szCs w:val="22"/>
        </w:rPr>
        <w:t xml:space="preserve"> </w:t>
      </w:r>
      <w:r w:rsidR="004B5196">
        <w:rPr>
          <w:rFonts w:asciiTheme="minorHAnsi" w:hAnsiTheme="minorHAnsi" w:cstheme="minorHAnsi"/>
          <w:color w:val="17365D" w:themeColor="text2" w:themeShade="BF"/>
          <w:sz w:val="22"/>
          <w:szCs w:val="22"/>
        </w:rPr>
        <w:t>0970</w:t>
      </w:r>
    </w:p>
    <w:p w14:paraId="58787BEF" w14:textId="4892C2BE" w:rsidR="00E17DE8" w:rsidRDefault="00E17DE8" w:rsidP="008C65E8">
      <w:pPr>
        <w:pBdr>
          <w:bottom w:val="double" w:sz="1" w:space="2" w:color="000000"/>
        </w:pBdr>
        <w:ind w:left="-187" w:right="-144"/>
        <w:jc w:val="center"/>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 xml:space="preserve">Mail-ID: </w:t>
      </w:r>
      <w:hyperlink r:id="rId9" w:history="1">
        <w:r w:rsidR="00771E91" w:rsidRPr="00405504">
          <w:rPr>
            <w:rStyle w:val="Hyperlink"/>
            <w:rFonts w:asciiTheme="minorHAnsi" w:hAnsiTheme="minorHAnsi" w:cstheme="minorHAnsi"/>
            <w:sz w:val="22"/>
            <w:szCs w:val="22"/>
          </w:rPr>
          <w:t>sanumalla4000@gmail.com</w:t>
        </w:r>
      </w:hyperlink>
    </w:p>
    <w:p w14:paraId="5E808D3F" w14:textId="5F981F93" w:rsidR="00771E91" w:rsidRPr="001D06B6" w:rsidRDefault="00BA5E9D" w:rsidP="008C65E8">
      <w:pPr>
        <w:pBdr>
          <w:bottom w:val="double" w:sz="1" w:space="2" w:color="000000"/>
        </w:pBdr>
        <w:ind w:left="-187" w:right="-144"/>
        <w:jc w:val="center"/>
        <w:rPr>
          <w:rFonts w:asciiTheme="minorHAnsi" w:hAnsiTheme="minorHAnsi" w:cstheme="minorHAnsi"/>
          <w:color w:val="17365D" w:themeColor="text2" w:themeShade="BF"/>
          <w:sz w:val="22"/>
          <w:szCs w:val="22"/>
        </w:rPr>
      </w:pPr>
      <w:hyperlink r:id="rId10" w:history="1">
        <w:r w:rsidRPr="00BA5E9D">
          <w:rPr>
            <w:rStyle w:val="Hyperlink"/>
            <w:rFonts w:asciiTheme="minorHAnsi" w:hAnsiTheme="minorHAnsi" w:cstheme="minorHAnsi"/>
            <w:sz w:val="22"/>
            <w:szCs w:val="22"/>
          </w:rPr>
          <w:t>Srinivas Anumalla | LinkedIn</w:t>
        </w:r>
      </w:hyperlink>
    </w:p>
    <w:p w14:paraId="213765A7" w14:textId="77777777" w:rsidR="00E17DE8" w:rsidRPr="001D06B6" w:rsidRDefault="00E17DE8" w:rsidP="00E17DE8">
      <w:pPr>
        <w:ind w:left="547" w:right="576"/>
        <w:jc w:val="center"/>
        <w:rPr>
          <w:rFonts w:asciiTheme="minorHAnsi" w:hAnsiTheme="minorHAnsi" w:cstheme="minorHAnsi"/>
          <w:color w:val="17365D" w:themeColor="text2" w:themeShade="BF"/>
          <w:sz w:val="22"/>
          <w:szCs w:val="22"/>
        </w:rPr>
      </w:pPr>
    </w:p>
    <w:p w14:paraId="65438BBC" w14:textId="5079EC72" w:rsidR="00E17DE8" w:rsidRDefault="00350CDE" w:rsidP="00012607">
      <w:pPr>
        <w:spacing w:after="242"/>
        <w:ind w:left="53" w:firstLine="667"/>
        <w:rPr>
          <w:rFonts w:asciiTheme="minorHAnsi" w:hAnsiTheme="minorHAnsi" w:cstheme="minorHAnsi"/>
          <w:sz w:val="22"/>
          <w:szCs w:val="22"/>
        </w:rPr>
      </w:pPr>
      <w:r>
        <w:rPr>
          <w:rFonts w:asciiTheme="minorHAnsi" w:hAnsiTheme="minorHAnsi" w:cstheme="minorHAnsi"/>
          <w:bCs/>
          <w:color w:val="17365D" w:themeColor="text2" w:themeShade="BF"/>
          <w:sz w:val="22"/>
          <w:szCs w:val="22"/>
        </w:rPr>
        <w:t>With</w:t>
      </w:r>
      <w:r w:rsidR="000D2BFD" w:rsidRPr="001D06B6">
        <w:rPr>
          <w:rFonts w:asciiTheme="minorHAnsi" w:hAnsiTheme="minorHAnsi" w:cstheme="minorHAnsi"/>
          <w:bCs/>
          <w:color w:val="17365D" w:themeColor="text2" w:themeShade="BF"/>
          <w:sz w:val="22"/>
          <w:szCs w:val="22"/>
        </w:rPr>
        <w:t xml:space="preserve"> </w:t>
      </w:r>
      <w:r w:rsidR="009B08E1">
        <w:rPr>
          <w:rFonts w:asciiTheme="minorHAnsi" w:hAnsiTheme="minorHAnsi" w:cstheme="minorHAnsi"/>
          <w:bCs/>
          <w:color w:val="17365D" w:themeColor="text2" w:themeShade="BF"/>
          <w:sz w:val="22"/>
          <w:szCs w:val="22"/>
        </w:rPr>
        <w:t>1</w:t>
      </w:r>
      <w:r w:rsidR="002A71A4">
        <w:rPr>
          <w:rFonts w:asciiTheme="minorHAnsi" w:hAnsiTheme="minorHAnsi" w:cstheme="minorHAnsi"/>
          <w:bCs/>
          <w:color w:val="17365D" w:themeColor="text2" w:themeShade="BF"/>
          <w:sz w:val="22"/>
          <w:szCs w:val="22"/>
        </w:rPr>
        <w:t>3</w:t>
      </w:r>
      <w:r>
        <w:rPr>
          <w:rFonts w:asciiTheme="minorHAnsi" w:hAnsiTheme="minorHAnsi" w:cstheme="minorHAnsi"/>
          <w:bCs/>
          <w:color w:val="17365D" w:themeColor="text2" w:themeShade="BF"/>
          <w:sz w:val="22"/>
          <w:szCs w:val="22"/>
        </w:rPr>
        <w:t>+</w:t>
      </w:r>
      <w:r w:rsidR="00365F77" w:rsidRPr="001D06B6">
        <w:rPr>
          <w:rFonts w:asciiTheme="minorHAnsi" w:hAnsiTheme="minorHAnsi" w:cstheme="minorHAnsi"/>
          <w:bCs/>
          <w:color w:val="17365D" w:themeColor="text2" w:themeShade="BF"/>
          <w:sz w:val="22"/>
          <w:szCs w:val="22"/>
        </w:rPr>
        <w:t xml:space="preserve"> </w:t>
      </w:r>
      <w:r w:rsidR="00E17DE8" w:rsidRPr="001D06B6">
        <w:rPr>
          <w:rFonts w:asciiTheme="minorHAnsi" w:hAnsiTheme="minorHAnsi" w:cstheme="minorHAnsi"/>
          <w:color w:val="17365D" w:themeColor="text2" w:themeShade="BF"/>
          <w:sz w:val="22"/>
          <w:szCs w:val="22"/>
        </w:rPr>
        <w:t xml:space="preserve">years of professional experience in IT sector, </w:t>
      </w:r>
      <w:r w:rsidR="00CF6578">
        <w:rPr>
          <w:rFonts w:asciiTheme="minorHAnsi" w:hAnsiTheme="minorHAnsi" w:cstheme="minorHAnsi"/>
          <w:color w:val="17365D" w:themeColor="text2" w:themeShade="BF"/>
          <w:sz w:val="22"/>
          <w:szCs w:val="22"/>
        </w:rPr>
        <w:t xml:space="preserve">with </w:t>
      </w:r>
      <w:r w:rsidR="001A3C42">
        <w:rPr>
          <w:rFonts w:asciiTheme="minorHAnsi" w:hAnsiTheme="minorHAnsi" w:cstheme="minorHAnsi"/>
          <w:color w:val="17365D" w:themeColor="text2" w:themeShade="BF"/>
          <w:sz w:val="22"/>
          <w:szCs w:val="22"/>
        </w:rPr>
        <w:t>9</w:t>
      </w:r>
      <w:r w:rsidR="00B62DBC">
        <w:rPr>
          <w:rFonts w:asciiTheme="minorHAnsi" w:hAnsiTheme="minorHAnsi" w:cstheme="minorHAnsi"/>
          <w:color w:val="17365D" w:themeColor="text2" w:themeShade="BF"/>
          <w:sz w:val="22"/>
          <w:szCs w:val="22"/>
        </w:rPr>
        <w:t>+</w:t>
      </w:r>
      <w:r w:rsidR="00CF6578">
        <w:rPr>
          <w:rFonts w:asciiTheme="minorHAnsi" w:hAnsiTheme="minorHAnsi" w:cstheme="minorHAnsi"/>
          <w:color w:val="17365D" w:themeColor="text2" w:themeShade="BF"/>
          <w:sz w:val="22"/>
          <w:szCs w:val="22"/>
        </w:rPr>
        <w:t xml:space="preserve"> years of experience in cloud technologies. </w:t>
      </w:r>
      <w:r w:rsidR="00C460CD" w:rsidRPr="001D06B6">
        <w:rPr>
          <w:rFonts w:asciiTheme="minorHAnsi" w:hAnsiTheme="minorHAnsi" w:cstheme="minorHAnsi"/>
          <w:color w:val="17365D" w:themeColor="text2" w:themeShade="BF"/>
          <w:sz w:val="22"/>
          <w:szCs w:val="22"/>
        </w:rPr>
        <w:t>Currently</w:t>
      </w:r>
      <w:r w:rsidR="00D4003F" w:rsidRPr="001D06B6">
        <w:rPr>
          <w:rFonts w:asciiTheme="minorHAnsi" w:hAnsiTheme="minorHAnsi" w:cstheme="minorHAnsi"/>
          <w:color w:val="17365D" w:themeColor="text2" w:themeShade="BF"/>
          <w:sz w:val="22"/>
          <w:szCs w:val="22"/>
        </w:rPr>
        <w:t xml:space="preserve"> working as a Senior Engineer who is highly responsible and creative with initiatives. Intuitive towards the clients, management and co-workers. Have excellent Organization</w:t>
      </w:r>
      <w:r w:rsidR="00393588">
        <w:rPr>
          <w:rFonts w:asciiTheme="minorHAnsi" w:hAnsiTheme="minorHAnsi" w:cstheme="minorHAnsi"/>
          <w:color w:val="17365D" w:themeColor="text2" w:themeShade="BF"/>
          <w:sz w:val="22"/>
          <w:szCs w:val="22"/>
        </w:rPr>
        <w:t xml:space="preserve"> and communication skills and</w:t>
      </w:r>
      <w:r w:rsidR="00D4003F" w:rsidRPr="001D06B6">
        <w:rPr>
          <w:rFonts w:asciiTheme="minorHAnsi" w:hAnsiTheme="minorHAnsi" w:cstheme="minorHAnsi"/>
          <w:color w:val="17365D" w:themeColor="text2" w:themeShade="BF"/>
          <w:sz w:val="22"/>
          <w:szCs w:val="22"/>
        </w:rPr>
        <w:t xml:space="preserve"> multitask management. Have a strong desire to grow professionally and personally.</w:t>
      </w:r>
      <w:r w:rsidR="00D4003F" w:rsidRPr="001D06B6">
        <w:rPr>
          <w:rFonts w:asciiTheme="minorHAnsi" w:hAnsiTheme="minorHAnsi" w:cstheme="minorHAnsi"/>
          <w:sz w:val="22"/>
          <w:szCs w:val="22"/>
        </w:rPr>
        <w:t xml:space="preserve">   </w:t>
      </w:r>
    </w:p>
    <w:p w14:paraId="050C8A41" w14:textId="77777777" w:rsidR="00771E91" w:rsidRPr="001D06B6" w:rsidRDefault="00771E91" w:rsidP="00771E91">
      <w:pPr>
        <w:pBdr>
          <w:bottom w:val="single" w:sz="4" w:space="1" w:color="000000"/>
        </w:pBdr>
        <w:shd w:val="clear" w:color="auto" w:fill="E6E6E6"/>
        <w:ind w:left="-180" w:right="-151"/>
        <w:jc w:val="center"/>
        <w:rPr>
          <w:rFonts w:asciiTheme="minorHAnsi" w:hAnsiTheme="minorHAnsi" w:cstheme="minorHAnsi"/>
          <w:b/>
          <w:bCs/>
          <w:i/>
          <w:iCs/>
          <w:color w:val="17365D" w:themeColor="text2" w:themeShade="BF"/>
          <w:sz w:val="22"/>
          <w:szCs w:val="22"/>
        </w:rPr>
      </w:pPr>
      <w:r w:rsidRPr="001D06B6">
        <w:rPr>
          <w:rFonts w:asciiTheme="minorHAnsi" w:hAnsiTheme="minorHAnsi" w:cstheme="minorHAnsi"/>
          <w:b/>
          <w:bCs/>
          <w:i/>
          <w:iCs/>
          <w:color w:val="17365D" w:themeColor="text2" w:themeShade="BF"/>
          <w:sz w:val="22"/>
          <w:szCs w:val="22"/>
        </w:rPr>
        <w:t>Certifications and Trainings</w:t>
      </w:r>
    </w:p>
    <w:p w14:paraId="4D20A1B3" w14:textId="77777777" w:rsidR="00771E91" w:rsidRPr="001D06B6" w:rsidRDefault="00771E91" w:rsidP="00771E91">
      <w:pPr>
        <w:tabs>
          <w:tab w:val="left" w:pos="3780"/>
        </w:tabs>
        <w:ind w:left="1260" w:right="576"/>
        <w:jc w:val="both"/>
        <w:rPr>
          <w:rFonts w:asciiTheme="minorHAnsi" w:hAnsiTheme="minorHAnsi" w:cstheme="minorHAnsi"/>
          <w:color w:val="17365D" w:themeColor="text2" w:themeShade="BF"/>
          <w:sz w:val="22"/>
          <w:szCs w:val="22"/>
        </w:rPr>
      </w:pPr>
    </w:p>
    <w:p w14:paraId="21CBAD9D" w14:textId="77777777" w:rsidR="00771E91" w:rsidRDefault="00771E91" w:rsidP="00771E91">
      <w:pPr>
        <w:pStyle w:val="Achievement"/>
        <w:numPr>
          <w:ilvl w:val="0"/>
          <w:numId w:val="2"/>
        </w:numPr>
        <w:jc w:val="left"/>
        <w:rPr>
          <w:rFonts w:asciiTheme="minorHAnsi" w:hAnsiTheme="minorHAnsi" w:cstheme="minorHAnsi"/>
          <w:bCs/>
          <w:color w:val="17365D" w:themeColor="text2" w:themeShade="BF"/>
          <w:sz w:val="22"/>
          <w:szCs w:val="22"/>
        </w:rPr>
      </w:pPr>
      <w:r w:rsidRPr="001D06B6">
        <w:rPr>
          <w:rFonts w:asciiTheme="minorHAnsi" w:hAnsiTheme="minorHAnsi" w:cstheme="minorHAnsi"/>
          <w:bCs/>
          <w:color w:val="17365D" w:themeColor="text2" w:themeShade="BF"/>
          <w:sz w:val="22"/>
          <w:szCs w:val="22"/>
        </w:rPr>
        <w:t xml:space="preserve">Earned </w:t>
      </w:r>
      <w:r w:rsidRPr="001D06B6">
        <w:rPr>
          <w:rFonts w:asciiTheme="minorHAnsi" w:hAnsiTheme="minorHAnsi" w:cstheme="minorHAnsi"/>
          <w:b/>
          <w:bCs/>
          <w:color w:val="17365D" w:themeColor="text2" w:themeShade="BF"/>
          <w:sz w:val="22"/>
          <w:szCs w:val="22"/>
        </w:rPr>
        <w:t>Microsoft Certified Professional badge</w:t>
      </w:r>
      <w:r w:rsidRPr="001D06B6">
        <w:rPr>
          <w:rFonts w:asciiTheme="minorHAnsi" w:hAnsiTheme="minorHAnsi" w:cstheme="minorHAnsi"/>
          <w:bCs/>
          <w:color w:val="17365D" w:themeColor="text2" w:themeShade="BF"/>
          <w:sz w:val="22"/>
          <w:szCs w:val="22"/>
        </w:rPr>
        <w:t xml:space="preserve"> from Microsoft.</w:t>
      </w:r>
    </w:p>
    <w:p w14:paraId="2424DDBB" w14:textId="11EEB1BA" w:rsidR="00771E91" w:rsidRPr="006732B0" w:rsidRDefault="00771E91" w:rsidP="006732B0">
      <w:pPr>
        <w:pStyle w:val="Achievement"/>
        <w:numPr>
          <w:ilvl w:val="0"/>
          <w:numId w:val="2"/>
        </w:numPr>
        <w:jc w:val="left"/>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Certified in AZ-104 (</w:t>
      </w:r>
      <w:r w:rsidRPr="005C4BD9">
        <w:rPr>
          <w:rFonts w:asciiTheme="minorHAnsi" w:hAnsiTheme="minorHAnsi" w:cstheme="minorHAnsi"/>
          <w:bCs/>
          <w:color w:val="17365D" w:themeColor="text2" w:themeShade="BF"/>
          <w:sz w:val="22"/>
          <w:szCs w:val="22"/>
        </w:rPr>
        <w:t>Microsoft Azure Administrator</w:t>
      </w:r>
      <w:r>
        <w:rPr>
          <w:rFonts w:asciiTheme="minorHAnsi" w:hAnsiTheme="minorHAnsi" w:cstheme="minorHAnsi"/>
          <w:bCs/>
          <w:color w:val="17365D" w:themeColor="text2" w:themeShade="BF"/>
          <w:sz w:val="22"/>
          <w:szCs w:val="22"/>
        </w:rPr>
        <w:t>)</w:t>
      </w:r>
      <w:r w:rsidR="006732B0">
        <w:rPr>
          <w:rFonts w:asciiTheme="minorHAnsi" w:hAnsiTheme="minorHAnsi" w:cstheme="minorHAnsi"/>
          <w:bCs/>
          <w:color w:val="17365D" w:themeColor="text2" w:themeShade="BF"/>
          <w:sz w:val="22"/>
          <w:szCs w:val="22"/>
        </w:rPr>
        <w:br/>
      </w:r>
    </w:p>
    <w:p w14:paraId="7A252401" w14:textId="77777777" w:rsidR="00311F35" w:rsidRPr="001D06B6" w:rsidRDefault="00311F35" w:rsidP="00311F35">
      <w:pPr>
        <w:pBdr>
          <w:bottom w:val="single" w:sz="4" w:space="1" w:color="000000"/>
        </w:pBdr>
        <w:shd w:val="clear" w:color="auto" w:fill="E6E6E6"/>
        <w:ind w:left="-180" w:right="-151"/>
        <w:jc w:val="center"/>
        <w:rPr>
          <w:rFonts w:asciiTheme="minorHAnsi" w:hAnsiTheme="minorHAnsi" w:cstheme="minorHAnsi"/>
          <w:b/>
          <w:bCs/>
          <w:i/>
          <w:iCs/>
          <w:color w:val="17365D" w:themeColor="text2" w:themeShade="BF"/>
          <w:sz w:val="22"/>
          <w:szCs w:val="22"/>
        </w:rPr>
      </w:pPr>
      <w:r w:rsidRPr="001D06B6">
        <w:rPr>
          <w:rFonts w:asciiTheme="minorHAnsi" w:hAnsiTheme="minorHAnsi" w:cstheme="minorHAnsi"/>
          <w:b/>
          <w:bCs/>
          <w:i/>
          <w:iCs/>
          <w:color w:val="17365D" w:themeColor="text2" w:themeShade="BF"/>
          <w:sz w:val="22"/>
          <w:szCs w:val="22"/>
        </w:rPr>
        <w:t>Skills</w:t>
      </w:r>
    </w:p>
    <w:p w14:paraId="7DE332EB" w14:textId="77777777" w:rsidR="00CF6578" w:rsidRPr="00340EF4" w:rsidRDefault="00CF6578" w:rsidP="00340EF4">
      <w:pPr>
        <w:ind w:right="576"/>
        <w:jc w:val="both"/>
        <w:rPr>
          <w:rFonts w:asciiTheme="minorHAnsi" w:hAnsiTheme="minorHAnsi" w:cstheme="minorHAnsi"/>
          <w:color w:val="17365D" w:themeColor="text2" w:themeShade="BF"/>
          <w:sz w:val="22"/>
          <w:szCs w:val="22"/>
        </w:rPr>
      </w:pPr>
    </w:p>
    <w:p w14:paraId="2D74DFB2" w14:textId="3A12643D" w:rsidR="00B62DBC" w:rsidRDefault="00B62DBC"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 xml:space="preserve">Around </w:t>
      </w:r>
      <w:r w:rsidR="001A3C42">
        <w:rPr>
          <w:rFonts w:asciiTheme="minorHAnsi" w:hAnsiTheme="minorHAnsi" w:cstheme="minorHAnsi"/>
          <w:color w:val="17365D" w:themeColor="text2" w:themeShade="BF"/>
          <w:sz w:val="22"/>
          <w:szCs w:val="22"/>
        </w:rPr>
        <w:t>9</w:t>
      </w:r>
      <w:r w:rsidR="003064FB">
        <w:rPr>
          <w:rFonts w:asciiTheme="minorHAnsi" w:hAnsiTheme="minorHAnsi" w:cstheme="minorHAnsi"/>
          <w:color w:val="17365D" w:themeColor="text2" w:themeShade="BF"/>
          <w:sz w:val="22"/>
          <w:szCs w:val="22"/>
        </w:rPr>
        <w:t>+</w:t>
      </w:r>
      <w:r>
        <w:rPr>
          <w:rFonts w:asciiTheme="minorHAnsi" w:hAnsiTheme="minorHAnsi" w:cstheme="minorHAnsi"/>
          <w:color w:val="17365D" w:themeColor="text2" w:themeShade="BF"/>
          <w:sz w:val="22"/>
          <w:szCs w:val="22"/>
        </w:rPr>
        <w:t xml:space="preserve"> years of experience working on azure cloud platform</w:t>
      </w:r>
    </w:p>
    <w:p w14:paraId="14ACB94A" w14:textId="4669B308" w:rsidR="00F76A9F" w:rsidRPr="00F76A9F" w:rsidRDefault="00F76A9F" w:rsidP="00281405">
      <w:pPr>
        <w:pStyle w:val="ListParagraph"/>
        <w:numPr>
          <w:ilvl w:val="0"/>
          <w:numId w:val="2"/>
        </w:numPr>
        <w:ind w:right="576"/>
        <w:jc w:val="both"/>
        <w:rPr>
          <w:rFonts w:asciiTheme="minorHAnsi" w:hAnsiTheme="minorHAnsi" w:cstheme="minorHAnsi"/>
          <w:color w:val="17365D" w:themeColor="text2" w:themeShade="BF"/>
          <w:sz w:val="22"/>
          <w:szCs w:val="22"/>
        </w:rPr>
      </w:pPr>
      <w:r w:rsidRPr="00F76A9F">
        <w:rPr>
          <w:rFonts w:asciiTheme="minorHAnsi" w:hAnsiTheme="minorHAnsi" w:cstheme="minorHAnsi"/>
          <w:color w:val="17365D" w:themeColor="text2" w:themeShade="BF"/>
          <w:sz w:val="22"/>
          <w:szCs w:val="22"/>
        </w:rPr>
        <w:t>Provisioning, configuring, and managing Azure resources such as virtual machines, storage accounts, virtual</w:t>
      </w:r>
      <w:r>
        <w:rPr>
          <w:rFonts w:asciiTheme="minorHAnsi" w:hAnsiTheme="minorHAnsi" w:cstheme="minorHAnsi"/>
          <w:color w:val="17365D" w:themeColor="text2" w:themeShade="BF"/>
          <w:sz w:val="22"/>
          <w:szCs w:val="22"/>
        </w:rPr>
        <w:t xml:space="preserve"> </w:t>
      </w:r>
      <w:r w:rsidRPr="00F76A9F">
        <w:rPr>
          <w:rFonts w:asciiTheme="minorHAnsi" w:hAnsiTheme="minorHAnsi" w:cstheme="minorHAnsi"/>
          <w:color w:val="17365D" w:themeColor="text2" w:themeShade="BF"/>
          <w:sz w:val="22"/>
          <w:szCs w:val="22"/>
        </w:rPr>
        <w:t>networks, and Azure Active Directory.</w:t>
      </w:r>
    </w:p>
    <w:p w14:paraId="1995EB87" w14:textId="54636244" w:rsidR="00751651" w:rsidRPr="00CF6578" w:rsidRDefault="00751651"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Widely working with containerized solutions such as Kubernetes services.</w:t>
      </w:r>
    </w:p>
    <w:p w14:paraId="069E44D3" w14:textId="2DF49412" w:rsidR="00311F35" w:rsidRDefault="00E209FF" w:rsidP="00484D0C">
      <w:pPr>
        <w:pStyle w:val="Achievement"/>
        <w:numPr>
          <w:ilvl w:val="0"/>
          <w:numId w:val="2"/>
        </w:numPr>
        <w:jc w:val="left"/>
        <w:rPr>
          <w:rFonts w:asciiTheme="minorHAnsi" w:hAnsiTheme="minorHAnsi" w:cstheme="minorHAnsi"/>
          <w:bCs/>
          <w:color w:val="17365D" w:themeColor="text2" w:themeShade="BF"/>
          <w:sz w:val="22"/>
          <w:szCs w:val="22"/>
        </w:rPr>
      </w:pPr>
      <w:r w:rsidRPr="001D06B6">
        <w:rPr>
          <w:rFonts w:asciiTheme="minorHAnsi" w:hAnsiTheme="minorHAnsi" w:cstheme="minorHAnsi"/>
          <w:bCs/>
          <w:color w:val="17365D" w:themeColor="text2" w:themeShade="BF"/>
          <w:sz w:val="22"/>
          <w:szCs w:val="22"/>
        </w:rPr>
        <w:t>Designing</w:t>
      </w:r>
      <w:r w:rsidR="00311F35" w:rsidRPr="001D06B6">
        <w:rPr>
          <w:rFonts w:asciiTheme="minorHAnsi" w:hAnsiTheme="minorHAnsi" w:cstheme="minorHAnsi"/>
          <w:bCs/>
          <w:color w:val="17365D" w:themeColor="text2" w:themeShade="BF"/>
          <w:sz w:val="22"/>
          <w:szCs w:val="22"/>
        </w:rPr>
        <w:t xml:space="preserve"> Azure environments – Infrastructure Architecting, Design, </w:t>
      </w:r>
      <w:r w:rsidR="00515147">
        <w:rPr>
          <w:rFonts w:asciiTheme="minorHAnsi" w:hAnsiTheme="minorHAnsi" w:cstheme="minorHAnsi"/>
          <w:bCs/>
          <w:color w:val="17365D" w:themeColor="text2" w:themeShade="BF"/>
          <w:sz w:val="22"/>
          <w:szCs w:val="22"/>
        </w:rPr>
        <w:t>Consulting</w:t>
      </w:r>
      <w:r w:rsidR="00311F35" w:rsidRPr="001D06B6">
        <w:rPr>
          <w:rFonts w:asciiTheme="minorHAnsi" w:hAnsiTheme="minorHAnsi" w:cstheme="minorHAnsi"/>
          <w:bCs/>
          <w:color w:val="17365D" w:themeColor="text2" w:themeShade="BF"/>
          <w:sz w:val="22"/>
          <w:szCs w:val="22"/>
        </w:rPr>
        <w:t xml:space="preserve"> and </w:t>
      </w:r>
      <w:r>
        <w:rPr>
          <w:rFonts w:asciiTheme="minorHAnsi" w:hAnsiTheme="minorHAnsi" w:cstheme="minorHAnsi"/>
          <w:bCs/>
          <w:color w:val="17365D" w:themeColor="text2" w:themeShade="BF"/>
          <w:sz w:val="22"/>
          <w:szCs w:val="22"/>
        </w:rPr>
        <w:t xml:space="preserve">building solutions on highly distributed systems. </w:t>
      </w:r>
    </w:p>
    <w:p w14:paraId="4B52E0DA" w14:textId="35D0AF92" w:rsidR="00350CDE" w:rsidRPr="00350CDE" w:rsidRDefault="00F5254C" w:rsidP="00350CDE">
      <w:pPr>
        <w:pStyle w:val="Achievement"/>
        <w:numPr>
          <w:ilvl w:val="0"/>
          <w:numId w:val="2"/>
        </w:numPr>
        <w:jc w:val="left"/>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 xml:space="preserve">Azure – </w:t>
      </w:r>
      <w:r w:rsidR="002F2EC6">
        <w:rPr>
          <w:rFonts w:asciiTheme="minorHAnsi" w:hAnsiTheme="minorHAnsi" w:cstheme="minorHAnsi"/>
          <w:bCs/>
          <w:color w:val="17365D" w:themeColor="text2" w:themeShade="BF"/>
          <w:sz w:val="22"/>
          <w:szCs w:val="22"/>
        </w:rPr>
        <w:t>deployed and configured</w:t>
      </w:r>
      <w:r>
        <w:rPr>
          <w:rFonts w:asciiTheme="minorHAnsi" w:hAnsiTheme="minorHAnsi" w:cstheme="minorHAnsi"/>
          <w:bCs/>
          <w:color w:val="17365D" w:themeColor="text2" w:themeShade="BF"/>
          <w:sz w:val="22"/>
          <w:szCs w:val="22"/>
        </w:rPr>
        <w:t xml:space="preserve"> IaaS, PaaS and SaaS Models.</w:t>
      </w:r>
      <w:r w:rsidR="00E209FF">
        <w:rPr>
          <w:rFonts w:asciiTheme="minorHAnsi" w:hAnsiTheme="minorHAnsi" w:cstheme="minorHAnsi"/>
          <w:bCs/>
          <w:color w:val="17365D" w:themeColor="text2" w:themeShade="BF"/>
          <w:sz w:val="22"/>
          <w:szCs w:val="22"/>
        </w:rPr>
        <w:t xml:space="preserve"> Knowledge on multi cloud technologies.</w:t>
      </w:r>
      <w:r w:rsidR="00850EE0" w:rsidRPr="00751651">
        <w:rPr>
          <w:rFonts w:asciiTheme="minorHAnsi" w:hAnsiTheme="minorHAnsi" w:cstheme="minorHAnsi"/>
          <w:color w:val="17365D" w:themeColor="text2" w:themeShade="BF"/>
          <w:sz w:val="22"/>
          <w:szCs w:val="22"/>
        </w:rPr>
        <w:t xml:space="preserve"> </w:t>
      </w:r>
    </w:p>
    <w:p w14:paraId="54B12664" w14:textId="77777777" w:rsidR="00850EE0" w:rsidRPr="00AB4280" w:rsidRDefault="00850EE0"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Delivery of complex solutions, which include - Architecture, Configuration, Security, Performance, Scalability, Reliability, Infrastructure.</w:t>
      </w:r>
    </w:p>
    <w:p w14:paraId="2B1AA36B" w14:textId="54A4B418" w:rsidR="00850EE0" w:rsidRDefault="00850EE0"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New customer onboarding -</w:t>
      </w:r>
      <w:r>
        <w:rPr>
          <w:rFonts w:asciiTheme="minorHAnsi" w:hAnsiTheme="minorHAnsi" w:cstheme="minorHAnsi"/>
          <w:color w:val="17365D" w:themeColor="text2" w:themeShade="BF"/>
          <w:sz w:val="22"/>
          <w:szCs w:val="22"/>
        </w:rPr>
        <w:t xml:space="preserve"> </w:t>
      </w:r>
      <w:r w:rsidRPr="00515147">
        <w:rPr>
          <w:rFonts w:asciiTheme="minorHAnsi" w:hAnsiTheme="minorHAnsi" w:cstheme="minorHAnsi"/>
          <w:color w:val="17365D" w:themeColor="text2" w:themeShade="BF"/>
          <w:sz w:val="22"/>
          <w:szCs w:val="22"/>
        </w:rPr>
        <w:t>This includes activities like interacting with customers, getting required inputs.</w:t>
      </w:r>
    </w:p>
    <w:p w14:paraId="4D9DEC49" w14:textId="444D4E35" w:rsidR="00B62DBC" w:rsidRPr="00515147" w:rsidRDefault="00B62DBC"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Performing the requirement gathering to propose the right solution resources that suits the requirement.</w:t>
      </w:r>
    </w:p>
    <w:p w14:paraId="37FC1896" w14:textId="77777777" w:rsidR="00850EE0" w:rsidRPr="00515147" w:rsidRDefault="00850EE0"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 xml:space="preserve">Provide optimize cloud solutions </w:t>
      </w:r>
      <w:r>
        <w:rPr>
          <w:rFonts w:asciiTheme="minorHAnsi" w:hAnsiTheme="minorHAnsi" w:cstheme="minorHAnsi"/>
          <w:color w:val="17365D" w:themeColor="text2" w:themeShade="BF"/>
          <w:sz w:val="22"/>
          <w:szCs w:val="22"/>
        </w:rPr>
        <w:t xml:space="preserve">- </w:t>
      </w:r>
      <w:r w:rsidRPr="00515147">
        <w:rPr>
          <w:rFonts w:asciiTheme="minorHAnsi" w:hAnsiTheme="minorHAnsi" w:cstheme="minorHAnsi"/>
          <w:color w:val="17365D" w:themeColor="text2" w:themeShade="BF"/>
          <w:sz w:val="22"/>
          <w:szCs w:val="22"/>
        </w:rPr>
        <w:t>This activity includes, suggesting optimized solutions to the customer based on the cost, efficiency and security.</w:t>
      </w:r>
    </w:p>
    <w:p w14:paraId="0B80E36D" w14:textId="194987FE" w:rsidR="00B62DBC" w:rsidRDefault="00850EE0"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Design</w:t>
      </w:r>
      <w:r w:rsidR="00B62DBC">
        <w:rPr>
          <w:rFonts w:asciiTheme="minorHAnsi" w:hAnsiTheme="minorHAnsi" w:cstheme="minorHAnsi"/>
          <w:color w:val="17365D" w:themeColor="text2" w:themeShade="BF"/>
          <w:sz w:val="22"/>
          <w:szCs w:val="22"/>
        </w:rPr>
        <w:t xml:space="preserve">ing the </w:t>
      </w:r>
      <w:r w:rsidRPr="00515147">
        <w:rPr>
          <w:rFonts w:asciiTheme="minorHAnsi" w:hAnsiTheme="minorHAnsi" w:cstheme="minorHAnsi"/>
          <w:color w:val="17365D" w:themeColor="text2" w:themeShade="BF"/>
          <w:sz w:val="22"/>
          <w:szCs w:val="22"/>
        </w:rPr>
        <w:t xml:space="preserve">cloud solutions - includes activities like designing the cloud platform preparing Technical Architecture Diagram (TAD) </w:t>
      </w:r>
      <w:r w:rsidR="00B62DBC">
        <w:rPr>
          <w:rFonts w:asciiTheme="minorHAnsi" w:hAnsiTheme="minorHAnsi" w:cstheme="minorHAnsi"/>
          <w:color w:val="17365D" w:themeColor="text2" w:themeShade="BF"/>
          <w:sz w:val="22"/>
          <w:szCs w:val="22"/>
        </w:rPr>
        <w:t>using Visio which is pictorial representation of all the resources.</w:t>
      </w:r>
    </w:p>
    <w:p w14:paraId="13DCB3FA" w14:textId="02C5DB87" w:rsidR="002F2EC6" w:rsidRDefault="002F2EC6"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Learning azure AI services such as open AI and Azure Vision API.</w:t>
      </w:r>
    </w:p>
    <w:p w14:paraId="7E002E29" w14:textId="0FB652A1" w:rsidR="002F2EC6" w:rsidRDefault="002F2EC6"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Widely worked on deploying applications on Azure container services and integrate diverse systems.</w:t>
      </w:r>
    </w:p>
    <w:p w14:paraId="34F2D126" w14:textId="41DC25F2" w:rsidR="00B62DBC" w:rsidRDefault="00B62DBC"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Designing networking model, frontend resources</w:t>
      </w:r>
      <w:r w:rsidR="00FA1530">
        <w:rPr>
          <w:rFonts w:asciiTheme="minorHAnsi" w:hAnsiTheme="minorHAnsi" w:cstheme="minorHAnsi"/>
          <w:color w:val="17365D" w:themeColor="text2" w:themeShade="BF"/>
          <w:sz w:val="22"/>
          <w:szCs w:val="22"/>
        </w:rPr>
        <w:t>,</w:t>
      </w:r>
      <w:r>
        <w:rPr>
          <w:rFonts w:asciiTheme="minorHAnsi" w:hAnsiTheme="minorHAnsi" w:cstheme="minorHAnsi"/>
          <w:color w:val="17365D" w:themeColor="text2" w:themeShade="BF"/>
          <w:sz w:val="22"/>
          <w:szCs w:val="22"/>
        </w:rPr>
        <w:t xml:space="preserve"> backend components</w:t>
      </w:r>
      <w:r w:rsidR="00FA1530">
        <w:rPr>
          <w:rFonts w:asciiTheme="minorHAnsi" w:hAnsiTheme="minorHAnsi" w:cstheme="minorHAnsi"/>
          <w:color w:val="17365D" w:themeColor="text2" w:themeShade="BF"/>
          <w:sz w:val="22"/>
          <w:szCs w:val="22"/>
        </w:rPr>
        <w:t>, monitoring and security tools.</w:t>
      </w:r>
    </w:p>
    <w:p w14:paraId="5D480EBA" w14:textId="6AA18458" w:rsidR="00850EE0" w:rsidRPr="00515147" w:rsidRDefault="00850EE0"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Bill of Materials (BOM) with proper cost analysis. Also, building the cloud solutions and configuring them.</w:t>
      </w:r>
    </w:p>
    <w:p w14:paraId="3069E66A" w14:textId="35A897F8" w:rsidR="00850EE0" w:rsidRDefault="00850EE0"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 xml:space="preserve">Monitoring </w:t>
      </w:r>
      <w:r>
        <w:rPr>
          <w:rFonts w:asciiTheme="minorHAnsi" w:hAnsiTheme="minorHAnsi" w:cstheme="minorHAnsi"/>
          <w:color w:val="17365D" w:themeColor="text2" w:themeShade="BF"/>
          <w:sz w:val="22"/>
          <w:szCs w:val="22"/>
        </w:rPr>
        <w:t xml:space="preserve">- </w:t>
      </w:r>
      <w:r w:rsidRPr="00515147">
        <w:rPr>
          <w:rFonts w:asciiTheme="minorHAnsi" w:hAnsiTheme="minorHAnsi" w:cstheme="minorHAnsi"/>
          <w:color w:val="17365D" w:themeColor="text2" w:themeShade="BF"/>
          <w:sz w:val="22"/>
          <w:szCs w:val="22"/>
        </w:rPr>
        <w:t xml:space="preserve">This task is to enable monitoring </w:t>
      </w:r>
      <w:r>
        <w:rPr>
          <w:rFonts w:asciiTheme="minorHAnsi" w:hAnsiTheme="minorHAnsi" w:cstheme="minorHAnsi"/>
          <w:color w:val="17365D" w:themeColor="text2" w:themeShade="BF"/>
          <w:sz w:val="22"/>
          <w:szCs w:val="22"/>
        </w:rPr>
        <w:t>using the services provided by azure.</w:t>
      </w:r>
    </w:p>
    <w:p w14:paraId="338A85C0" w14:textId="746F7920" w:rsidR="002F2EC6" w:rsidRPr="002F2EC6" w:rsidRDefault="00850EE0" w:rsidP="002F2EC6">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 xml:space="preserve">Security – Enabling </w:t>
      </w:r>
      <w:r w:rsidRPr="00515147">
        <w:rPr>
          <w:rFonts w:asciiTheme="minorHAnsi" w:hAnsiTheme="minorHAnsi" w:cstheme="minorHAnsi"/>
          <w:color w:val="17365D" w:themeColor="text2" w:themeShade="BF"/>
          <w:sz w:val="22"/>
          <w:szCs w:val="22"/>
        </w:rPr>
        <w:t>security for the cl</w:t>
      </w:r>
      <w:r>
        <w:rPr>
          <w:rFonts w:asciiTheme="minorHAnsi" w:hAnsiTheme="minorHAnsi" w:cstheme="minorHAnsi"/>
          <w:color w:val="17365D" w:themeColor="text2" w:themeShade="BF"/>
          <w:sz w:val="22"/>
          <w:szCs w:val="22"/>
        </w:rPr>
        <w:t xml:space="preserve">oud solutions </w:t>
      </w:r>
      <w:r w:rsidRPr="00515147">
        <w:rPr>
          <w:rFonts w:asciiTheme="minorHAnsi" w:hAnsiTheme="minorHAnsi" w:cstheme="minorHAnsi"/>
          <w:color w:val="17365D" w:themeColor="text2" w:themeShade="BF"/>
          <w:sz w:val="22"/>
          <w:szCs w:val="22"/>
        </w:rPr>
        <w:t>configured.</w:t>
      </w:r>
      <w:r>
        <w:rPr>
          <w:rFonts w:asciiTheme="minorHAnsi" w:hAnsiTheme="minorHAnsi" w:cstheme="minorHAnsi"/>
          <w:color w:val="17365D" w:themeColor="text2" w:themeShade="BF"/>
          <w:sz w:val="22"/>
          <w:szCs w:val="22"/>
        </w:rPr>
        <w:t xml:space="preserve"> Following best practices and applying the policies.</w:t>
      </w:r>
    </w:p>
    <w:p w14:paraId="01D0E7C1" w14:textId="77777777" w:rsidR="00EE397C" w:rsidRDefault="00EE397C"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Preparing POCs for the complex solutions in test subscription.</w:t>
      </w:r>
    </w:p>
    <w:p w14:paraId="46577EE6" w14:textId="77777777" w:rsidR="00311F35" w:rsidRDefault="00E0049B" w:rsidP="00484D0C">
      <w:pPr>
        <w:pStyle w:val="Achievement"/>
        <w:numPr>
          <w:ilvl w:val="0"/>
          <w:numId w:val="2"/>
        </w:numPr>
        <w:jc w:val="left"/>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Azure Dev</w:t>
      </w:r>
      <w:r w:rsidR="00F34D05">
        <w:rPr>
          <w:rFonts w:asciiTheme="minorHAnsi" w:hAnsiTheme="minorHAnsi" w:cstheme="minorHAnsi"/>
          <w:bCs/>
          <w:color w:val="17365D" w:themeColor="text2" w:themeShade="BF"/>
          <w:sz w:val="22"/>
          <w:szCs w:val="22"/>
        </w:rPr>
        <w:t>ops – for Branching, CI/CD and service</w:t>
      </w:r>
      <w:r>
        <w:rPr>
          <w:rFonts w:asciiTheme="minorHAnsi" w:hAnsiTheme="minorHAnsi" w:cstheme="minorHAnsi"/>
          <w:bCs/>
          <w:color w:val="17365D" w:themeColor="text2" w:themeShade="BF"/>
          <w:sz w:val="22"/>
          <w:szCs w:val="22"/>
        </w:rPr>
        <w:t xml:space="preserve"> deployments.</w:t>
      </w:r>
    </w:p>
    <w:p w14:paraId="25AC28B5" w14:textId="2B64FFF6" w:rsidR="00CF6578" w:rsidRDefault="00CF6578" w:rsidP="00484D0C">
      <w:pPr>
        <w:pStyle w:val="Achievement"/>
        <w:numPr>
          <w:ilvl w:val="0"/>
          <w:numId w:val="2"/>
        </w:numPr>
        <w:jc w:val="left"/>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C</w:t>
      </w:r>
      <w:r w:rsidRPr="00CF6578">
        <w:rPr>
          <w:rFonts w:asciiTheme="minorHAnsi" w:hAnsiTheme="minorHAnsi" w:cstheme="minorHAnsi"/>
          <w:bCs/>
          <w:color w:val="17365D" w:themeColor="text2" w:themeShade="BF"/>
          <w:sz w:val="22"/>
          <w:szCs w:val="22"/>
        </w:rPr>
        <w:t xml:space="preserve">ontainer orchestration </w:t>
      </w:r>
      <w:r>
        <w:rPr>
          <w:rFonts w:asciiTheme="minorHAnsi" w:hAnsiTheme="minorHAnsi" w:cstheme="minorHAnsi"/>
          <w:bCs/>
          <w:color w:val="17365D" w:themeColor="text2" w:themeShade="BF"/>
          <w:sz w:val="22"/>
          <w:szCs w:val="22"/>
        </w:rPr>
        <w:t xml:space="preserve">- </w:t>
      </w:r>
      <w:r w:rsidR="00FA1530">
        <w:rPr>
          <w:rFonts w:asciiTheme="minorHAnsi" w:hAnsiTheme="minorHAnsi" w:cstheme="minorHAnsi"/>
          <w:bCs/>
          <w:color w:val="17365D" w:themeColor="text2" w:themeShade="BF"/>
          <w:sz w:val="22"/>
          <w:szCs w:val="22"/>
        </w:rPr>
        <w:t>good</w:t>
      </w:r>
      <w:r>
        <w:rPr>
          <w:rFonts w:asciiTheme="minorHAnsi" w:hAnsiTheme="minorHAnsi" w:cstheme="minorHAnsi"/>
          <w:bCs/>
          <w:color w:val="17365D" w:themeColor="text2" w:themeShade="BF"/>
          <w:sz w:val="22"/>
          <w:szCs w:val="22"/>
        </w:rPr>
        <w:t xml:space="preserve"> experience on Azure Kubernetes Service</w:t>
      </w:r>
    </w:p>
    <w:p w14:paraId="58A2687E" w14:textId="77777777" w:rsidR="00E0049B" w:rsidRDefault="00E0049B" w:rsidP="00484D0C">
      <w:pPr>
        <w:pStyle w:val="Achievement"/>
        <w:numPr>
          <w:ilvl w:val="0"/>
          <w:numId w:val="2"/>
        </w:numPr>
        <w:jc w:val="left"/>
        <w:rPr>
          <w:rFonts w:asciiTheme="minorHAnsi" w:hAnsiTheme="minorHAnsi" w:cstheme="minorHAnsi"/>
          <w:bCs/>
          <w:color w:val="17365D" w:themeColor="text2" w:themeShade="BF"/>
          <w:sz w:val="22"/>
          <w:szCs w:val="22"/>
        </w:rPr>
      </w:pPr>
      <w:r w:rsidRPr="001D06B6">
        <w:rPr>
          <w:rFonts w:asciiTheme="minorHAnsi" w:hAnsiTheme="minorHAnsi" w:cstheme="minorHAnsi"/>
          <w:bCs/>
          <w:color w:val="17365D" w:themeColor="text2" w:themeShade="BF"/>
          <w:sz w:val="22"/>
          <w:szCs w:val="22"/>
        </w:rPr>
        <w:t>PowerShell, ARM Templates (JSON)</w:t>
      </w:r>
      <w:r w:rsidR="00515147">
        <w:rPr>
          <w:rFonts w:asciiTheme="minorHAnsi" w:hAnsiTheme="minorHAnsi" w:cstheme="minorHAnsi"/>
          <w:bCs/>
          <w:color w:val="17365D" w:themeColor="text2" w:themeShade="BF"/>
          <w:sz w:val="22"/>
          <w:szCs w:val="22"/>
        </w:rPr>
        <w:t xml:space="preserve"> and cloud formation </w:t>
      </w:r>
      <w:r w:rsidR="00E209FF">
        <w:rPr>
          <w:rFonts w:asciiTheme="minorHAnsi" w:hAnsiTheme="minorHAnsi" w:cstheme="minorHAnsi"/>
          <w:bCs/>
          <w:color w:val="17365D" w:themeColor="text2" w:themeShade="BF"/>
          <w:sz w:val="22"/>
          <w:szCs w:val="22"/>
        </w:rPr>
        <w:t>templates (YAML)</w:t>
      </w:r>
      <w:r>
        <w:rPr>
          <w:rFonts w:asciiTheme="minorHAnsi" w:hAnsiTheme="minorHAnsi" w:cstheme="minorHAnsi"/>
          <w:bCs/>
          <w:color w:val="17365D" w:themeColor="text2" w:themeShade="BF"/>
          <w:sz w:val="22"/>
          <w:szCs w:val="22"/>
        </w:rPr>
        <w:t xml:space="preserve"> for resource deployments</w:t>
      </w:r>
      <w:r w:rsidRPr="001D06B6">
        <w:rPr>
          <w:rFonts w:asciiTheme="minorHAnsi" w:hAnsiTheme="minorHAnsi" w:cstheme="minorHAnsi"/>
          <w:bCs/>
          <w:color w:val="17365D" w:themeColor="text2" w:themeShade="BF"/>
          <w:sz w:val="22"/>
          <w:szCs w:val="22"/>
        </w:rPr>
        <w:t xml:space="preserve"> and Linux.</w:t>
      </w:r>
    </w:p>
    <w:p w14:paraId="24A16FF1" w14:textId="5C0AFEB2" w:rsidR="00FB220A" w:rsidRDefault="00E546B4" w:rsidP="0015169D">
      <w:pPr>
        <w:pStyle w:val="Achievement"/>
        <w:numPr>
          <w:ilvl w:val="0"/>
          <w:numId w:val="2"/>
        </w:numPr>
        <w:jc w:val="left"/>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 xml:space="preserve">Have good knowledge on </w:t>
      </w:r>
      <w:r w:rsidR="00E209FF">
        <w:rPr>
          <w:rFonts w:asciiTheme="minorHAnsi" w:hAnsiTheme="minorHAnsi" w:cstheme="minorHAnsi"/>
          <w:bCs/>
          <w:color w:val="17365D" w:themeColor="text2" w:themeShade="BF"/>
          <w:sz w:val="22"/>
          <w:szCs w:val="22"/>
        </w:rPr>
        <w:t>T</w:t>
      </w:r>
      <w:r>
        <w:rPr>
          <w:rFonts w:asciiTheme="minorHAnsi" w:hAnsiTheme="minorHAnsi" w:cstheme="minorHAnsi"/>
          <w:bCs/>
          <w:color w:val="17365D" w:themeColor="text2" w:themeShade="BF"/>
          <w:sz w:val="22"/>
          <w:szCs w:val="22"/>
        </w:rPr>
        <w:t>erraform.</w:t>
      </w:r>
    </w:p>
    <w:p w14:paraId="092503A8" w14:textId="77777777" w:rsidR="0015169D" w:rsidRPr="0015169D" w:rsidRDefault="0015169D" w:rsidP="00D67F84">
      <w:pPr>
        <w:pStyle w:val="Achievement"/>
        <w:tabs>
          <w:tab w:val="clear" w:pos="360"/>
        </w:tabs>
        <w:ind w:left="0" w:firstLine="0"/>
        <w:jc w:val="left"/>
        <w:rPr>
          <w:rFonts w:asciiTheme="minorHAnsi" w:hAnsiTheme="minorHAnsi" w:cstheme="minorHAnsi"/>
          <w:bCs/>
          <w:color w:val="17365D" w:themeColor="text2" w:themeShade="BF"/>
          <w:sz w:val="22"/>
          <w:szCs w:val="22"/>
        </w:rPr>
      </w:pPr>
    </w:p>
    <w:p w14:paraId="6050460B" w14:textId="77777777" w:rsidR="00E17DE8" w:rsidRPr="001D06B6" w:rsidRDefault="00E17DE8" w:rsidP="00E17DE8">
      <w:pPr>
        <w:pBdr>
          <w:bottom w:val="single" w:sz="4" w:space="1" w:color="000000"/>
        </w:pBdr>
        <w:shd w:val="clear" w:color="auto" w:fill="E6E6E6"/>
        <w:ind w:left="-180" w:right="-151"/>
        <w:jc w:val="center"/>
        <w:rPr>
          <w:rFonts w:asciiTheme="minorHAnsi" w:hAnsiTheme="minorHAnsi" w:cstheme="minorHAnsi"/>
          <w:b/>
          <w:bCs/>
          <w:i/>
          <w:iCs/>
          <w:color w:val="17365D" w:themeColor="text2" w:themeShade="BF"/>
          <w:sz w:val="22"/>
          <w:szCs w:val="22"/>
        </w:rPr>
      </w:pPr>
      <w:r w:rsidRPr="001D06B6">
        <w:rPr>
          <w:rFonts w:asciiTheme="minorHAnsi" w:hAnsiTheme="minorHAnsi" w:cstheme="minorHAnsi"/>
          <w:b/>
          <w:bCs/>
          <w:i/>
          <w:iCs/>
          <w:color w:val="17365D" w:themeColor="text2" w:themeShade="BF"/>
          <w:sz w:val="22"/>
          <w:szCs w:val="22"/>
        </w:rPr>
        <w:lastRenderedPageBreak/>
        <w:t>Career Profile</w:t>
      </w:r>
    </w:p>
    <w:p w14:paraId="029BF781" w14:textId="77777777" w:rsidR="0077716E" w:rsidRPr="001D06B6" w:rsidRDefault="0077716E" w:rsidP="00E17DE8">
      <w:pPr>
        <w:ind w:left="540" w:right="576"/>
        <w:jc w:val="center"/>
        <w:rPr>
          <w:rFonts w:asciiTheme="minorHAnsi" w:hAnsiTheme="minorHAnsi" w:cstheme="minorHAnsi"/>
          <w:b/>
          <w:color w:val="17365D" w:themeColor="text2" w:themeShade="BF"/>
          <w:sz w:val="22"/>
          <w:szCs w:val="22"/>
          <w:u w:val="single"/>
        </w:rPr>
      </w:pPr>
    </w:p>
    <w:p w14:paraId="3472CBBB" w14:textId="77777777" w:rsidR="00A526FF" w:rsidRDefault="00E17DE8" w:rsidP="00E17DE8">
      <w:pPr>
        <w:ind w:left="540" w:right="576"/>
        <w:jc w:val="center"/>
        <w:rPr>
          <w:rFonts w:asciiTheme="minorHAnsi" w:hAnsiTheme="minorHAnsi" w:cstheme="minorHAnsi"/>
          <w:b/>
          <w:color w:val="17365D" w:themeColor="text2" w:themeShade="BF"/>
          <w:sz w:val="22"/>
          <w:szCs w:val="22"/>
          <w:u w:val="single"/>
        </w:rPr>
      </w:pPr>
      <w:r w:rsidRPr="001D06B6">
        <w:rPr>
          <w:rFonts w:asciiTheme="minorHAnsi" w:hAnsiTheme="minorHAnsi" w:cstheme="minorHAnsi"/>
          <w:b/>
          <w:color w:val="17365D" w:themeColor="text2" w:themeShade="BF"/>
          <w:sz w:val="22"/>
          <w:szCs w:val="22"/>
          <w:u w:val="single"/>
        </w:rPr>
        <w:t xml:space="preserve">Current </w:t>
      </w:r>
      <w:r w:rsidR="00A526FF">
        <w:rPr>
          <w:rFonts w:asciiTheme="minorHAnsi" w:hAnsiTheme="minorHAnsi" w:cstheme="minorHAnsi"/>
          <w:b/>
          <w:color w:val="17365D" w:themeColor="text2" w:themeShade="BF"/>
          <w:sz w:val="22"/>
          <w:szCs w:val="22"/>
          <w:u w:val="single"/>
        </w:rPr>
        <w:t>Employer</w:t>
      </w:r>
    </w:p>
    <w:p w14:paraId="048AFBF0" w14:textId="77777777" w:rsidR="0010260A" w:rsidRDefault="0010260A" w:rsidP="00E17DE8">
      <w:pPr>
        <w:ind w:left="540" w:right="576"/>
        <w:jc w:val="center"/>
        <w:rPr>
          <w:rFonts w:asciiTheme="minorHAnsi" w:hAnsiTheme="minorHAnsi" w:cstheme="minorHAnsi"/>
          <w:b/>
          <w:color w:val="17365D" w:themeColor="text2" w:themeShade="BF"/>
          <w:sz w:val="22"/>
          <w:szCs w:val="22"/>
          <w:u w:val="single"/>
        </w:rPr>
      </w:pPr>
    </w:p>
    <w:p w14:paraId="65C69B9C" w14:textId="498C1932" w:rsidR="0010260A" w:rsidRDefault="0010260A" w:rsidP="0010260A">
      <w:pPr>
        <w:tabs>
          <w:tab w:val="left" w:pos="3780"/>
        </w:tabs>
        <w:ind w:left="90" w:right="576"/>
        <w:jc w:val="both"/>
        <w:rPr>
          <w:rFonts w:asciiTheme="minorHAnsi" w:hAnsiTheme="minorHAnsi" w:cstheme="minorHAnsi"/>
          <w:bCs/>
          <w:color w:val="17365D" w:themeColor="text2" w:themeShade="BF"/>
          <w:sz w:val="22"/>
          <w:szCs w:val="22"/>
        </w:rPr>
      </w:pPr>
      <w:r>
        <w:rPr>
          <w:rFonts w:asciiTheme="minorHAnsi" w:hAnsiTheme="minorHAnsi" w:cstheme="minorHAnsi"/>
          <w:b/>
          <w:color w:val="17365D" w:themeColor="text2" w:themeShade="BF"/>
          <w:sz w:val="22"/>
          <w:szCs w:val="22"/>
        </w:rPr>
        <w:t>Oct 202</w:t>
      </w:r>
      <w:r w:rsidR="006904F5">
        <w:rPr>
          <w:rFonts w:asciiTheme="minorHAnsi" w:hAnsiTheme="minorHAnsi" w:cstheme="minorHAnsi"/>
          <w:b/>
          <w:color w:val="17365D" w:themeColor="text2" w:themeShade="BF"/>
          <w:sz w:val="22"/>
          <w:szCs w:val="22"/>
        </w:rPr>
        <w:t>2</w:t>
      </w:r>
      <w:r>
        <w:rPr>
          <w:rFonts w:asciiTheme="minorHAnsi" w:hAnsiTheme="minorHAnsi" w:cstheme="minorHAnsi"/>
          <w:b/>
          <w:color w:val="17365D" w:themeColor="text2" w:themeShade="BF"/>
          <w:sz w:val="22"/>
          <w:szCs w:val="22"/>
        </w:rPr>
        <w:t xml:space="preserve"> to Present – </w:t>
      </w:r>
      <w:r w:rsidR="00D67F84">
        <w:rPr>
          <w:rFonts w:asciiTheme="minorHAnsi" w:hAnsiTheme="minorHAnsi" w:cstheme="minorHAnsi"/>
          <w:b/>
          <w:color w:val="17365D" w:themeColor="text2" w:themeShade="BF"/>
          <w:sz w:val="22"/>
          <w:szCs w:val="22"/>
        </w:rPr>
        <w:t xml:space="preserve">Azure </w:t>
      </w:r>
      <w:r w:rsidR="003A75D0" w:rsidRPr="003A75D0">
        <w:rPr>
          <w:rFonts w:asciiTheme="minorHAnsi" w:hAnsiTheme="minorHAnsi" w:cstheme="minorHAnsi"/>
          <w:b/>
          <w:bCs/>
          <w:color w:val="17365D" w:themeColor="text2" w:themeShade="BF"/>
          <w:sz w:val="22"/>
          <w:szCs w:val="22"/>
        </w:rPr>
        <w:t>Infrastructure </w:t>
      </w:r>
      <w:r w:rsidR="003A75D0">
        <w:rPr>
          <w:rFonts w:asciiTheme="minorHAnsi" w:hAnsiTheme="minorHAnsi" w:cstheme="minorHAnsi"/>
          <w:b/>
          <w:bCs/>
          <w:color w:val="17365D" w:themeColor="text2" w:themeShade="BF"/>
          <w:sz w:val="22"/>
          <w:szCs w:val="22"/>
        </w:rPr>
        <w:t>Engineer</w:t>
      </w:r>
    </w:p>
    <w:p w14:paraId="0F4C9E7E" w14:textId="77777777" w:rsidR="0010260A" w:rsidRDefault="0010260A" w:rsidP="0010260A">
      <w:pPr>
        <w:tabs>
          <w:tab w:val="left" w:pos="3780"/>
        </w:tabs>
        <w:ind w:left="90" w:right="576"/>
        <w:jc w:val="both"/>
        <w:rPr>
          <w:rFonts w:asciiTheme="minorHAnsi" w:hAnsiTheme="minorHAnsi" w:cstheme="minorHAnsi"/>
          <w:bCs/>
          <w:color w:val="17365D" w:themeColor="text2" w:themeShade="BF"/>
          <w:sz w:val="22"/>
          <w:szCs w:val="22"/>
        </w:rPr>
      </w:pPr>
    </w:p>
    <w:p w14:paraId="0969140E" w14:textId="4BFE3D25" w:rsidR="0010260A" w:rsidRDefault="0010260A" w:rsidP="0010260A">
      <w:pPr>
        <w:tabs>
          <w:tab w:val="left" w:pos="3780"/>
        </w:tabs>
        <w:ind w:left="90" w:right="576"/>
        <w:jc w:val="both"/>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 xml:space="preserve">        Working as </w:t>
      </w:r>
      <w:r w:rsidR="00D67F84">
        <w:rPr>
          <w:rFonts w:asciiTheme="minorHAnsi" w:hAnsiTheme="minorHAnsi" w:cstheme="minorHAnsi"/>
          <w:bCs/>
          <w:color w:val="17365D" w:themeColor="text2" w:themeShade="BF"/>
          <w:sz w:val="22"/>
          <w:szCs w:val="22"/>
        </w:rPr>
        <w:t>Azure cloud engineer r</w:t>
      </w:r>
      <w:r>
        <w:rPr>
          <w:rFonts w:asciiTheme="minorHAnsi" w:hAnsiTheme="minorHAnsi" w:cstheme="minorHAnsi"/>
          <w:bCs/>
          <w:color w:val="17365D" w:themeColor="text2" w:themeShade="BF"/>
          <w:sz w:val="22"/>
          <w:szCs w:val="22"/>
        </w:rPr>
        <w:t xml:space="preserve">esponsible for migrating on prem applications to azure which involves designing and creating multiple azure infra resource solutions. </w:t>
      </w:r>
    </w:p>
    <w:p w14:paraId="22545D4C" w14:textId="77777777" w:rsidR="00751651" w:rsidRDefault="00751651" w:rsidP="00E17DE8">
      <w:pPr>
        <w:ind w:left="540" w:right="576"/>
        <w:jc w:val="center"/>
        <w:rPr>
          <w:rFonts w:asciiTheme="minorHAnsi" w:hAnsiTheme="minorHAnsi" w:cstheme="minorHAnsi"/>
          <w:b/>
          <w:color w:val="17365D" w:themeColor="text2" w:themeShade="BF"/>
          <w:sz w:val="22"/>
          <w:szCs w:val="22"/>
          <w:u w:val="single"/>
        </w:rPr>
      </w:pPr>
    </w:p>
    <w:p w14:paraId="1E35E737" w14:textId="77777777" w:rsidR="00751651" w:rsidRDefault="00751651" w:rsidP="00751651">
      <w:p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b/>
          <w:color w:val="17365D" w:themeColor="text2" w:themeShade="BF"/>
          <w:sz w:val="22"/>
          <w:szCs w:val="22"/>
        </w:rPr>
        <w:t xml:space="preserve">Roles &amp; Responsibilities: </w:t>
      </w:r>
      <w:r w:rsidRPr="001D06B6">
        <w:rPr>
          <w:rFonts w:asciiTheme="minorHAnsi" w:hAnsiTheme="minorHAnsi" w:cstheme="minorHAnsi"/>
          <w:color w:val="17365D" w:themeColor="text2" w:themeShade="BF"/>
          <w:sz w:val="22"/>
          <w:szCs w:val="22"/>
        </w:rPr>
        <w:t>Azure</w:t>
      </w:r>
    </w:p>
    <w:p w14:paraId="1BE00EE4" w14:textId="77777777" w:rsidR="00A4505E" w:rsidRDefault="00A4505E" w:rsidP="00751651">
      <w:pPr>
        <w:ind w:right="576"/>
        <w:jc w:val="both"/>
        <w:rPr>
          <w:rFonts w:asciiTheme="minorHAnsi" w:hAnsiTheme="minorHAnsi" w:cstheme="minorHAnsi"/>
          <w:color w:val="17365D" w:themeColor="text2" w:themeShade="BF"/>
          <w:sz w:val="22"/>
          <w:szCs w:val="22"/>
        </w:rPr>
      </w:pPr>
    </w:p>
    <w:p w14:paraId="0FA3126B" w14:textId="314BF077" w:rsidR="00751651" w:rsidRPr="00BE1522" w:rsidRDefault="00751651"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 xml:space="preserve">Responsible for </w:t>
      </w:r>
      <w:r w:rsidR="00BE1522">
        <w:rPr>
          <w:rFonts w:asciiTheme="minorHAnsi" w:hAnsiTheme="minorHAnsi" w:cstheme="minorHAnsi"/>
          <w:bCs/>
          <w:color w:val="17365D" w:themeColor="text2" w:themeShade="BF"/>
          <w:sz w:val="22"/>
          <w:szCs w:val="22"/>
        </w:rPr>
        <w:t>migrating on prem applications to azure.</w:t>
      </w:r>
    </w:p>
    <w:p w14:paraId="4728FFCB" w14:textId="2B942F02" w:rsidR="00BE1522" w:rsidRPr="00BE1522" w:rsidRDefault="00BE1522"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Creating and working with multiple environments such as dev, test</w:t>
      </w:r>
      <w:r w:rsidR="00F4196F">
        <w:rPr>
          <w:rFonts w:asciiTheme="minorHAnsi" w:hAnsiTheme="minorHAnsi" w:cstheme="minorHAnsi"/>
          <w:bCs/>
          <w:color w:val="17365D" w:themeColor="text2" w:themeShade="BF"/>
          <w:sz w:val="22"/>
          <w:szCs w:val="22"/>
        </w:rPr>
        <w:t xml:space="preserve"> (SIT and UAT)</w:t>
      </w:r>
      <w:r>
        <w:rPr>
          <w:rFonts w:asciiTheme="minorHAnsi" w:hAnsiTheme="minorHAnsi" w:cstheme="minorHAnsi"/>
          <w:bCs/>
          <w:color w:val="17365D" w:themeColor="text2" w:themeShade="BF"/>
          <w:sz w:val="22"/>
          <w:szCs w:val="22"/>
        </w:rPr>
        <w:t>, stage</w:t>
      </w:r>
      <w:r w:rsidR="00F4196F">
        <w:rPr>
          <w:rFonts w:asciiTheme="minorHAnsi" w:hAnsiTheme="minorHAnsi" w:cstheme="minorHAnsi"/>
          <w:bCs/>
          <w:color w:val="17365D" w:themeColor="text2" w:themeShade="BF"/>
          <w:sz w:val="22"/>
          <w:szCs w:val="22"/>
        </w:rPr>
        <w:t xml:space="preserve"> and Productions and disaster recovery.</w:t>
      </w:r>
      <w:r>
        <w:rPr>
          <w:rFonts w:asciiTheme="minorHAnsi" w:hAnsiTheme="minorHAnsi" w:cstheme="minorHAnsi"/>
          <w:bCs/>
          <w:color w:val="17365D" w:themeColor="text2" w:themeShade="BF"/>
          <w:sz w:val="22"/>
          <w:szCs w:val="22"/>
        </w:rPr>
        <w:t xml:space="preserve"> </w:t>
      </w:r>
    </w:p>
    <w:p w14:paraId="57A56B38" w14:textId="4114A04D" w:rsidR="00BE1522" w:rsidRPr="000B6D41" w:rsidRDefault="00BE1522" w:rsidP="00751651">
      <w:pPr>
        <w:pStyle w:val="ListParagraph"/>
        <w:numPr>
          <w:ilvl w:val="0"/>
          <w:numId w:val="3"/>
        </w:numPr>
        <w:ind w:right="576"/>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Creating base infra structure using Terraform automated scripts through azure Devops pipelines</w:t>
      </w:r>
      <w:r w:rsidR="00F4196F">
        <w:rPr>
          <w:rFonts w:asciiTheme="minorHAnsi" w:hAnsiTheme="minorHAnsi" w:cstheme="minorHAnsi"/>
          <w:bCs/>
          <w:color w:val="17365D" w:themeColor="text2" w:themeShade="BF"/>
          <w:sz w:val="22"/>
          <w:szCs w:val="22"/>
        </w:rPr>
        <w:t xml:space="preserve"> for multiple environments with required SKU and configurations.</w:t>
      </w:r>
    </w:p>
    <w:p w14:paraId="00D97ADD" w14:textId="4A12C738" w:rsidR="000B6D41" w:rsidRPr="000B6D41" w:rsidRDefault="000B6D41" w:rsidP="00751651">
      <w:pPr>
        <w:pStyle w:val="ListParagraph"/>
        <w:numPr>
          <w:ilvl w:val="0"/>
          <w:numId w:val="3"/>
        </w:numPr>
        <w:ind w:right="576"/>
        <w:rPr>
          <w:rFonts w:asciiTheme="minorHAnsi" w:hAnsiTheme="minorHAnsi" w:cstheme="minorHAnsi"/>
          <w:bCs/>
          <w:color w:val="17365D" w:themeColor="text2" w:themeShade="BF"/>
          <w:sz w:val="22"/>
          <w:szCs w:val="22"/>
        </w:rPr>
      </w:pPr>
      <w:r w:rsidRPr="000B6D41">
        <w:rPr>
          <w:rFonts w:asciiTheme="minorHAnsi" w:hAnsiTheme="minorHAnsi" w:cstheme="minorHAnsi"/>
          <w:bCs/>
          <w:color w:val="17365D" w:themeColor="text2" w:themeShade="BF"/>
          <w:sz w:val="22"/>
          <w:szCs w:val="22"/>
        </w:rPr>
        <w:t>Managed and maintained Active Directory environments across multiple domains, ensuring optimal performance and security.</w:t>
      </w:r>
    </w:p>
    <w:p w14:paraId="3E496615" w14:textId="5D28A7D9" w:rsidR="00350CDE" w:rsidRPr="00B95FFC" w:rsidRDefault="00F4196F" w:rsidP="00350CDE">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Resources to be created are AKS, Keyvault, Virtual networks, subnets, NSGs, Virtual Machines, Database services such as SQL, Postgres SQL, Cosmos DB etc.</w:t>
      </w:r>
    </w:p>
    <w:p w14:paraId="2F118384" w14:textId="716B0073" w:rsidR="00B95FFC" w:rsidRDefault="00B95FFC" w:rsidP="00350CDE">
      <w:pPr>
        <w:pStyle w:val="ListParagraph"/>
        <w:numPr>
          <w:ilvl w:val="0"/>
          <w:numId w:val="3"/>
        </w:numPr>
        <w:ind w:right="576"/>
        <w:rPr>
          <w:rFonts w:asciiTheme="minorHAnsi" w:hAnsiTheme="minorHAnsi" w:cstheme="minorHAnsi"/>
          <w:bCs/>
          <w:color w:val="17365D" w:themeColor="text2" w:themeShade="BF"/>
          <w:sz w:val="22"/>
          <w:szCs w:val="22"/>
        </w:rPr>
      </w:pPr>
      <w:r w:rsidRPr="00B95FFC">
        <w:rPr>
          <w:rFonts w:asciiTheme="minorHAnsi" w:hAnsiTheme="minorHAnsi" w:cstheme="minorHAnsi"/>
          <w:bCs/>
          <w:color w:val="17365D" w:themeColor="text2" w:themeShade="BF"/>
          <w:sz w:val="22"/>
          <w:szCs w:val="22"/>
        </w:rPr>
        <w:t>Designing and configuring Azure virtual networks, subnets, network security groups, and VPN gateways.</w:t>
      </w:r>
    </w:p>
    <w:p w14:paraId="103F315F" w14:textId="40D84F7B" w:rsidR="000B6D41" w:rsidRDefault="000B6D41" w:rsidP="00350CDE">
      <w:pPr>
        <w:pStyle w:val="ListParagraph"/>
        <w:numPr>
          <w:ilvl w:val="0"/>
          <w:numId w:val="3"/>
        </w:numPr>
        <w:ind w:right="576"/>
        <w:rPr>
          <w:rFonts w:asciiTheme="minorHAnsi" w:hAnsiTheme="minorHAnsi" w:cstheme="minorHAnsi"/>
          <w:bCs/>
          <w:color w:val="17365D" w:themeColor="text2" w:themeShade="BF"/>
          <w:sz w:val="22"/>
          <w:szCs w:val="22"/>
        </w:rPr>
      </w:pPr>
      <w:r w:rsidRPr="000B6D41">
        <w:rPr>
          <w:rFonts w:asciiTheme="minorHAnsi" w:hAnsiTheme="minorHAnsi" w:cstheme="minorHAnsi"/>
          <w:bCs/>
          <w:color w:val="17365D" w:themeColor="text2" w:themeShade="BF"/>
          <w:sz w:val="22"/>
          <w:szCs w:val="22"/>
        </w:rPr>
        <w:t>Developed and deployed PowerShell scripts to automate routine AD tasks such as user provisioning, permission management, and group policy updates.</w:t>
      </w:r>
    </w:p>
    <w:p w14:paraId="279C1240" w14:textId="54EA064F" w:rsidR="000B6D41" w:rsidRDefault="000B6D41" w:rsidP="00350CDE">
      <w:pPr>
        <w:pStyle w:val="ListParagraph"/>
        <w:numPr>
          <w:ilvl w:val="0"/>
          <w:numId w:val="3"/>
        </w:numPr>
        <w:ind w:right="576"/>
        <w:rPr>
          <w:rFonts w:asciiTheme="minorHAnsi" w:hAnsiTheme="minorHAnsi" w:cstheme="minorHAnsi"/>
          <w:bCs/>
          <w:color w:val="17365D" w:themeColor="text2" w:themeShade="BF"/>
          <w:sz w:val="22"/>
          <w:szCs w:val="22"/>
        </w:rPr>
      </w:pPr>
      <w:r w:rsidRPr="000B6D41">
        <w:rPr>
          <w:rFonts w:asciiTheme="minorHAnsi" w:hAnsiTheme="minorHAnsi" w:cstheme="minorHAnsi"/>
          <w:bCs/>
          <w:color w:val="17365D" w:themeColor="text2" w:themeShade="BF"/>
          <w:sz w:val="22"/>
          <w:szCs w:val="22"/>
        </w:rPr>
        <w:t>Applied security best practices by enforcing RBAC, implementing multi-factor authentication (MFA), and ensuring adherence to least privilege principles.</w:t>
      </w:r>
    </w:p>
    <w:p w14:paraId="0C1333B6" w14:textId="780C50DA" w:rsidR="008C6EB5" w:rsidRDefault="008C6EB5" w:rsidP="00350CDE">
      <w:pPr>
        <w:pStyle w:val="ListParagraph"/>
        <w:numPr>
          <w:ilvl w:val="0"/>
          <w:numId w:val="3"/>
        </w:numPr>
        <w:ind w:right="576"/>
        <w:rPr>
          <w:rFonts w:asciiTheme="minorHAnsi" w:hAnsiTheme="minorHAnsi" w:cstheme="minorHAnsi"/>
          <w:bCs/>
          <w:color w:val="17365D" w:themeColor="text2" w:themeShade="BF"/>
          <w:sz w:val="22"/>
          <w:szCs w:val="22"/>
        </w:rPr>
      </w:pPr>
      <w:r w:rsidRPr="008C6EB5">
        <w:rPr>
          <w:rFonts w:asciiTheme="minorHAnsi" w:hAnsiTheme="minorHAnsi" w:cstheme="minorHAnsi"/>
          <w:bCs/>
          <w:color w:val="17365D" w:themeColor="text2" w:themeShade="BF"/>
          <w:sz w:val="22"/>
          <w:szCs w:val="22"/>
        </w:rPr>
        <w:t>Configured and maintained DNS and DHCP services to support seamless network connectivity</w:t>
      </w:r>
      <w:r>
        <w:rPr>
          <w:rFonts w:asciiTheme="minorHAnsi" w:hAnsiTheme="minorHAnsi" w:cstheme="minorHAnsi"/>
          <w:bCs/>
          <w:color w:val="17365D" w:themeColor="text2" w:themeShade="BF"/>
          <w:sz w:val="22"/>
          <w:szCs w:val="22"/>
        </w:rPr>
        <w:t>.</w:t>
      </w:r>
    </w:p>
    <w:p w14:paraId="4C261A7C" w14:textId="7EA57C2B" w:rsidR="008C6EB5" w:rsidRDefault="008C6EB5" w:rsidP="00350CDE">
      <w:pPr>
        <w:pStyle w:val="ListParagraph"/>
        <w:numPr>
          <w:ilvl w:val="0"/>
          <w:numId w:val="3"/>
        </w:numPr>
        <w:ind w:right="576"/>
        <w:rPr>
          <w:rFonts w:asciiTheme="minorHAnsi" w:hAnsiTheme="minorHAnsi" w:cstheme="minorHAnsi"/>
          <w:bCs/>
          <w:color w:val="17365D" w:themeColor="text2" w:themeShade="BF"/>
          <w:sz w:val="22"/>
          <w:szCs w:val="22"/>
        </w:rPr>
      </w:pPr>
      <w:r w:rsidRPr="008C6EB5">
        <w:rPr>
          <w:rFonts w:asciiTheme="minorHAnsi" w:hAnsiTheme="minorHAnsi" w:cstheme="minorHAnsi"/>
          <w:bCs/>
          <w:color w:val="17365D" w:themeColor="text2" w:themeShade="BF"/>
          <w:sz w:val="22"/>
          <w:szCs w:val="22"/>
        </w:rPr>
        <w:t>Assisted in Azure AD configuration for hybrid identity solutions supporting seamless access between cloud and on-premises environments.</w:t>
      </w:r>
    </w:p>
    <w:p w14:paraId="73352824" w14:textId="77777777" w:rsidR="008C6EB5" w:rsidRDefault="008C6EB5" w:rsidP="00350CDE">
      <w:pPr>
        <w:pStyle w:val="ListParagraph"/>
        <w:numPr>
          <w:ilvl w:val="0"/>
          <w:numId w:val="3"/>
        </w:numPr>
        <w:ind w:right="576"/>
        <w:rPr>
          <w:rFonts w:asciiTheme="minorHAnsi" w:hAnsiTheme="minorHAnsi" w:cstheme="minorHAnsi"/>
          <w:bCs/>
          <w:color w:val="17365D" w:themeColor="text2" w:themeShade="BF"/>
          <w:sz w:val="22"/>
          <w:szCs w:val="22"/>
        </w:rPr>
      </w:pPr>
    </w:p>
    <w:p w14:paraId="0B43EBDC" w14:textId="77777777" w:rsidR="00C57FAD" w:rsidRPr="00C57FAD" w:rsidRDefault="00C57FAD" w:rsidP="00C57FAD">
      <w:pPr>
        <w:pStyle w:val="ListParagraph"/>
        <w:numPr>
          <w:ilvl w:val="0"/>
          <w:numId w:val="3"/>
        </w:numPr>
        <w:rPr>
          <w:rFonts w:asciiTheme="minorHAnsi" w:hAnsiTheme="minorHAnsi" w:cstheme="minorHAnsi"/>
          <w:bCs/>
          <w:color w:val="17365D" w:themeColor="text2" w:themeShade="BF"/>
          <w:sz w:val="22"/>
          <w:szCs w:val="22"/>
        </w:rPr>
      </w:pPr>
      <w:r w:rsidRPr="00C57FAD">
        <w:rPr>
          <w:rFonts w:asciiTheme="minorHAnsi" w:hAnsiTheme="minorHAnsi" w:cstheme="minorHAnsi"/>
          <w:bCs/>
          <w:color w:val="17365D" w:themeColor="text2" w:themeShade="BF"/>
          <w:sz w:val="22"/>
          <w:szCs w:val="22"/>
        </w:rPr>
        <w:t>Worked on Continuous integration/delivery (CI/CD) and involved on Migration from On Prem to Azure respective regions.</w:t>
      </w:r>
    </w:p>
    <w:p w14:paraId="0319B7AE" w14:textId="77777777" w:rsidR="00C57FAD" w:rsidRPr="00C57FAD" w:rsidRDefault="00C57FAD" w:rsidP="00C57FAD">
      <w:pPr>
        <w:pStyle w:val="ListParagraph"/>
        <w:numPr>
          <w:ilvl w:val="0"/>
          <w:numId w:val="3"/>
        </w:numPr>
        <w:ind w:right="576"/>
        <w:rPr>
          <w:rFonts w:asciiTheme="minorHAnsi" w:hAnsiTheme="minorHAnsi" w:cstheme="minorHAnsi"/>
          <w:bCs/>
          <w:color w:val="17365D" w:themeColor="text2" w:themeShade="BF"/>
          <w:sz w:val="22"/>
          <w:szCs w:val="22"/>
        </w:rPr>
      </w:pPr>
      <w:r w:rsidRPr="00C57FAD">
        <w:rPr>
          <w:rFonts w:asciiTheme="minorHAnsi" w:hAnsiTheme="minorHAnsi" w:cstheme="minorHAnsi"/>
          <w:bCs/>
          <w:color w:val="17365D" w:themeColor="text2" w:themeShade="BF"/>
          <w:sz w:val="22"/>
          <w:szCs w:val="22"/>
        </w:rPr>
        <w:t>Worked on Terraform scripts to set up Azure infrastructure, framework that contains scripts,</w:t>
      </w:r>
    </w:p>
    <w:p w14:paraId="0036DCF6" w14:textId="0AFD4A1A" w:rsidR="00C57FAD" w:rsidRPr="00C57FAD" w:rsidRDefault="00C57FAD" w:rsidP="00C57FAD">
      <w:pPr>
        <w:pStyle w:val="ListParagraph"/>
        <w:numPr>
          <w:ilvl w:val="0"/>
          <w:numId w:val="3"/>
        </w:numPr>
        <w:ind w:right="576"/>
        <w:rPr>
          <w:rFonts w:asciiTheme="minorHAnsi" w:hAnsiTheme="minorHAnsi" w:cstheme="minorHAnsi"/>
          <w:bCs/>
          <w:color w:val="17365D" w:themeColor="text2" w:themeShade="BF"/>
          <w:sz w:val="22"/>
          <w:szCs w:val="22"/>
        </w:rPr>
      </w:pPr>
      <w:r w:rsidRPr="00C57FAD">
        <w:rPr>
          <w:rFonts w:asciiTheme="minorHAnsi" w:hAnsiTheme="minorHAnsi" w:cstheme="minorHAnsi"/>
          <w:bCs/>
          <w:color w:val="17365D" w:themeColor="text2" w:themeShade="BF"/>
          <w:sz w:val="22"/>
          <w:szCs w:val="22"/>
        </w:rPr>
        <w:t>accelerator for consistent and secure service deployment.</w:t>
      </w:r>
    </w:p>
    <w:p w14:paraId="771F64EA" w14:textId="0A3FD9BF" w:rsidR="00350CDE" w:rsidRPr="00350CDE" w:rsidRDefault="00350CDE" w:rsidP="00350CDE">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Working on azure pass services such as app services, logic apps, function apps and API managem</w:t>
      </w:r>
      <w:r w:rsidR="002F2EC6">
        <w:rPr>
          <w:rFonts w:asciiTheme="minorHAnsi" w:hAnsiTheme="minorHAnsi" w:cstheme="minorHAnsi"/>
          <w:bCs/>
          <w:color w:val="17365D" w:themeColor="text2" w:themeShade="BF"/>
          <w:sz w:val="22"/>
          <w:szCs w:val="22"/>
        </w:rPr>
        <w:t>ent.</w:t>
      </w:r>
    </w:p>
    <w:p w14:paraId="7C0E5C0C" w14:textId="5A5B2F71" w:rsidR="00F4196F" w:rsidRPr="00BE1522" w:rsidRDefault="00F4196F"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Updating certificates in application gateway and in the backend pool.</w:t>
      </w:r>
    </w:p>
    <w:p w14:paraId="0DD83429" w14:textId="1140255C" w:rsidR="00BE1522" w:rsidRPr="00BE1522" w:rsidRDefault="00BE1522"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 xml:space="preserve">Responsible for creating azure </w:t>
      </w:r>
      <w:r w:rsidR="00F4196F">
        <w:rPr>
          <w:rFonts w:asciiTheme="minorHAnsi" w:hAnsiTheme="minorHAnsi" w:cstheme="minorHAnsi"/>
          <w:bCs/>
          <w:color w:val="17365D" w:themeColor="text2" w:themeShade="BF"/>
          <w:sz w:val="22"/>
          <w:szCs w:val="22"/>
        </w:rPr>
        <w:t>D</w:t>
      </w:r>
      <w:r>
        <w:rPr>
          <w:rFonts w:asciiTheme="minorHAnsi" w:hAnsiTheme="minorHAnsi" w:cstheme="minorHAnsi"/>
          <w:bCs/>
          <w:color w:val="17365D" w:themeColor="text2" w:themeShade="BF"/>
          <w:sz w:val="22"/>
          <w:szCs w:val="22"/>
        </w:rPr>
        <w:t>evops pipelines (build and release).</w:t>
      </w:r>
    </w:p>
    <w:p w14:paraId="52262FA5" w14:textId="43ECB7F9" w:rsidR="00BE1522" w:rsidRPr="00BE1522" w:rsidRDefault="00BE1522"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Deploying and creating connectivity between multiple resources using private link services and private endpoints.</w:t>
      </w:r>
    </w:p>
    <w:p w14:paraId="11D72B84" w14:textId="251DC35E" w:rsidR="00BE1522" w:rsidRPr="00BE1522" w:rsidRDefault="00BE1522"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Connecting azure resource applications to on prem network and whitelisting required ports and sites in the firewall.</w:t>
      </w:r>
    </w:p>
    <w:p w14:paraId="0A441232" w14:textId="5C1E2033" w:rsidR="00BE1522" w:rsidRPr="00BE1522" w:rsidRDefault="00BE1522"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Creating route tables and routing the requests to Kubernetes service.</w:t>
      </w:r>
    </w:p>
    <w:p w14:paraId="6DAA4C44" w14:textId="1E8AD902" w:rsidR="00BE1522" w:rsidRPr="00BE1522" w:rsidRDefault="00BE1522"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Widely working on creating and fixing the issues with pods, containers, deployments, config maps and network services.</w:t>
      </w:r>
    </w:p>
    <w:p w14:paraId="0AD607AB" w14:textId="00F8D4E8" w:rsidR="00BE1522" w:rsidRPr="00BE1522" w:rsidRDefault="00BE1522" w:rsidP="00BE1522">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Deploying ingress controllers such as AGIC and Nginx and working with them.</w:t>
      </w:r>
    </w:p>
    <w:p w14:paraId="2D2DB98B" w14:textId="3F2A28AD" w:rsidR="00BE1522" w:rsidRPr="00F4196F" w:rsidRDefault="00BE1522" w:rsidP="00BE1522">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Deploying applications through Jenkins by creating eco pipelines with required parameters and environment details.</w:t>
      </w:r>
    </w:p>
    <w:p w14:paraId="1686BEA2" w14:textId="289D09F8" w:rsidR="00F4196F" w:rsidRPr="00F4196F" w:rsidRDefault="00F4196F" w:rsidP="00BE1522">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Also, deploying the applications manually using helm chart packages and creating, tagging and pushing docker images to azure container registries.</w:t>
      </w:r>
    </w:p>
    <w:p w14:paraId="3693B923" w14:textId="18911F7C" w:rsidR="00F4196F" w:rsidRPr="00BE1522" w:rsidRDefault="00F4196F" w:rsidP="00BE1522">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Good knowledge client applications and fixing the error codes.</w:t>
      </w:r>
    </w:p>
    <w:p w14:paraId="50CB8141" w14:textId="15430A3D" w:rsidR="00751651" w:rsidRPr="009E4C46" w:rsidRDefault="000B6D41" w:rsidP="00751651">
      <w:pPr>
        <w:pStyle w:val="ListParagraph"/>
        <w:numPr>
          <w:ilvl w:val="0"/>
          <w:numId w:val="3"/>
        </w:numPr>
        <w:ind w:right="576"/>
        <w:rPr>
          <w:rFonts w:asciiTheme="minorHAnsi" w:hAnsiTheme="minorHAnsi" w:cstheme="minorHAnsi"/>
          <w:b/>
          <w:color w:val="17365D" w:themeColor="text2" w:themeShade="BF"/>
          <w:sz w:val="22"/>
          <w:szCs w:val="22"/>
          <w:u w:val="single"/>
        </w:rPr>
      </w:pPr>
      <w:r w:rsidRPr="000B6D41">
        <w:rPr>
          <w:rFonts w:asciiTheme="minorHAnsi" w:hAnsiTheme="minorHAnsi" w:cstheme="minorHAnsi"/>
          <w:bCs/>
          <w:color w:val="17365D" w:themeColor="text2" w:themeShade="BF"/>
          <w:sz w:val="22"/>
          <w:szCs w:val="22"/>
        </w:rPr>
        <w:t>Collaborated with stakeholders to identify security risks, implement mitigations, and conduct compliance audits</w:t>
      </w:r>
      <w:r w:rsidR="00F4196F">
        <w:rPr>
          <w:rFonts w:asciiTheme="minorHAnsi" w:hAnsiTheme="minorHAnsi" w:cstheme="minorHAnsi"/>
          <w:bCs/>
          <w:color w:val="17365D" w:themeColor="text2" w:themeShade="BF"/>
          <w:sz w:val="22"/>
          <w:szCs w:val="22"/>
        </w:rPr>
        <w:t>.</w:t>
      </w:r>
      <w:r w:rsidR="00751651">
        <w:rPr>
          <w:rFonts w:asciiTheme="minorHAnsi" w:hAnsiTheme="minorHAnsi" w:cstheme="minorHAnsi"/>
          <w:bCs/>
          <w:color w:val="17365D" w:themeColor="text2" w:themeShade="BF"/>
          <w:sz w:val="22"/>
          <w:szCs w:val="22"/>
        </w:rPr>
        <w:t xml:space="preserve"> </w:t>
      </w:r>
    </w:p>
    <w:p w14:paraId="2A2A8157" w14:textId="77777777" w:rsidR="00751651" w:rsidRDefault="00751651" w:rsidP="00751651">
      <w:pPr>
        <w:pStyle w:val="ListParagraph"/>
        <w:numPr>
          <w:ilvl w:val="0"/>
          <w:numId w:val="3"/>
        </w:numPr>
        <w:ind w:right="576"/>
        <w:rPr>
          <w:rFonts w:asciiTheme="minorHAnsi" w:hAnsiTheme="minorHAnsi" w:cstheme="minorHAnsi"/>
          <w:bCs/>
          <w:color w:val="17365D" w:themeColor="text2" w:themeShade="BF"/>
          <w:sz w:val="22"/>
          <w:szCs w:val="22"/>
        </w:rPr>
      </w:pPr>
      <w:r w:rsidRPr="009E4C46">
        <w:rPr>
          <w:rFonts w:asciiTheme="minorHAnsi" w:hAnsiTheme="minorHAnsi" w:cstheme="minorHAnsi"/>
          <w:bCs/>
          <w:color w:val="17365D" w:themeColor="text2" w:themeShade="BF"/>
          <w:sz w:val="22"/>
          <w:szCs w:val="22"/>
        </w:rPr>
        <w:t xml:space="preserve">As part of the cost optimization, </w:t>
      </w:r>
      <w:r>
        <w:rPr>
          <w:rFonts w:asciiTheme="minorHAnsi" w:hAnsiTheme="minorHAnsi" w:cstheme="minorHAnsi"/>
          <w:bCs/>
          <w:color w:val="17365D" w:themeColor="text2" w:themeShade="BF"/>
          <w:sz w:val="22"/>
          <w:szCs w:val="22"/>
        </w:rPr>
        <w:t>cleaning up</w:t>
      </w:r>
      <w:r w:rsidRPr="009E4C46">
        <w:rPr>
          <w:rFonts w:asciiTheme="minorHAnsi" w:hAnsiTheme="minorHAnsi" w:cstheme="minorHAnsi"/>
          <w:bCs/>
          <w:color w:val="17365D" w:themeColor="text2" w:themeShade="BF"/>
          <w:sz w:val="22"/>
          <w:szCs w:val="22"/>
        </w:rPr>
        <w:t xml:space="preserve"> unutilized resources</w:t>
      </w:r>
      <w:r>
        <w:rPr>
          <w:rFonts w:asciiTheme="minorHAnsi" w:hAnsiTheme="minorHAnsi" w:cstheme="minorHAnsi"/>
          <w:bCs/>
          <w:color w:val="17365D" w:themeColor="text2" w:themeShade="BF"/>
          <w:sz w:val="22"/>
          <w:szCs w:val="22"/>
        </w:rPr>
        <w:t>, following azure recommendations.</w:t>
      </w:r>
    </w:p>
    <w:p w14:paraId="09586B57" w14:textId="77777777" w:rsidR="00935C00" w:rsidRDefault="00935C00" w:rsidP="00A65E3C">
      <w:pPr>
        <w:pStyle w:val="ListParagraph"/>
        <w:ind w:left="1260" w:right="576"/>
        <w:rPr>
          <w:rFonts w:asciiTheme="minorHAnsi" w:hAnsiTheme="minorHAnsi" w:cstheme="minorHAnsi"/>
          <w:bCs/>
          <w:color w:val="17365D" w:themeColor="text2" w:themeShade="BF"/>
          <w:sz w:val="22"/>
          <w:szCs w:val="22"/>
        </w:rPr>
      </w:pPr>
    </w:p>
    <w:p w14:paraId="0328B945" w14:textId="7B270B5D" w:rsidR="0010260A" w:rsidRPr="0010260A" w:rsidRDefault="00DA4CD0" w:rsidP="001E4099">
      <w:pPr>
        <w:pStyle w:val="ListParagraph"/>
        <w:ind w:left="2700" w:right="576" w:firstLine="900"/>
        <w:rPr>
          <w:rFonts w:asciiTheme="minorHAnsi" w:hAnsiTheme="minorHAnsi" w:cstheme="minorHAnsi"/>
          <w:b/>
          <w:color w:val="17365D" w:themeColor="text2" w:themeShade="BF"/>
          <w:sz w:val="22"/>
          <w:szCs w:val="22"/>
        </w:rPr>
      </w:pPr>
      <w:proofErr w:type="spellStart"/>
      <w:r w:rsidRPr="00DA4CD0">
        <w:rPr>
          <w:rFonts w:asciiTheme="minorHAnsi" w:hAnsiTheme="minorHAnsi" w:cstheme="minorHAnsi"/>
          <w:b/>
          <w:color w:val="17365D" w:themeColor="text2" w:themeShade="BF"/>
          <w:sz w:val="22"/>
          <w:szCs w:val="22"/>
        </w:rPr>
        <w:lastRenderedPageBreak/>
        <w:t>nfoldROI</w:t>
      </w:r>
      <w:proofErr w:type="spellEnd"/>
      <w:r w:rsidRPr="00DA4CD0">
        <w:rPr>
          <w:rFonts w:asciiTheme="minorHAnsi" w:hAnsiTheme="minorHAnsi" w:cstheme="minorHAnsi"/>
          <w:b/>
          <w:color w:val="17365D" w:themeColor="text2" w:themeShade="BF"/>
          <w:sz w:val="22"/>
          <w:szCs w:val="22"/>
        </w:rPr>
        <w:t xml:space="preserve"> Group of Companies</w:t>
      </w:r>
    </w:p>
    <w:p w14:paraId="24015383" w14:textId="431CA07E" w:rsidR="0010260A" w:rsidRDefault="0010260A" w:rsidP="0010260A">
      <w:pPr>
        <w:ind w:right="576"/>
        <w:rPr>
          <w:rFonts w:asciiTheme="minorHAnsi" w:hAnsiTheme="minorHAnsi" w:cstheme="minorHAnsi"/>
          <w:b/>
          <w:color w:val="17365D" w:themeColor="text2" w:themeShade="BF"/>
          <w:sz w:val="22"/>
          <w:szCs w:val="22"/>
          <w:u w:val="single"/>
        </w:rPr>
      </w:pPr>
    </w:p>
    <w:p w14:paraId="27E264EB" w14:textId="0E1852E6" w:rsidR="0010260A" w:rsidRDefault="00AC0866" w:rsidP="0010260A">
      <w:pPr>
        <w:tabs>
          <w:tab w:val="left" w:pos="3780"/>
        </w:tabs>
        <w:ind w:left="90" w:right="576"/>
        <w:jc w:val="both"/>
        <w:rPr>
          <w:rFonts w:asciiTheme="minorHAnsi" w:hAnsiTheme="minorHAnsi" w:cstheme="minorHAnsi"/>
          <w:b/>
          <w:color w:val="17365D" w:themeColor="text2" w:themeShade="BF"/>
          <w:sz w:val="22"/>
          <w:szCs w:val="22"/>
        </w:rPr>
      </w:pPr>
      <w:r>
        <w:rPr>
          <w:rFonts w:asciiTheme="minorHAnsi" w:hAnsiTheme="minorHAnsi" w:cstheme="minorHAnsi"/>
          <w:b/>
          <w:color w:val="17365D" w:themeColor="text2" w:themeShade="BF"/>
          <w:sz w:val="22"/>
          <w:szCs w:val="22"/>
        </w:rPr>
        <w:t>Mar</w:t>
      </w:r>
      <w:r w:rsidR="0010260A">
        <w:rPr>
          <w:rFonts w:asciiTheme="minorHAnsi" w:hAnsiTheme="minorHAnsi" w:cstheme="minorHAnsi"/>
          <w:b/>
          <w:color w:val="17365D" w:themeColor="text2" w:themeShade="BF"/>
          <w:sz w:val="22"/>
          <w:szCs w:val="22"/>
        </w:rPr>
        <w:t xml:space="preserve"> 20</w:t>
      </w:r>
      <w:r>
        <w:rPr>
          <w:rFonts w:asciiTheme="minorHAnsi" w:hAnsiTheme="minorHAnsi" w:cstheme="minorHAnsi"/>
          <w:b/>
          <w:color w:val="17365D" w:themeColor="text2" w:themeShade="BF"/>
          <w:sz w:val="22"/>
          <w:szCs w:val="22"/>
        </w:rPr>
        <w:t>1</w:t>
      </w:r>
      <w:r w:rsidR="00492437">
        <w:rPr>
          <w:rFonts w:asciiTheme="minorHAnsi" w:hAnsiTheme="minorHAnsi" w:cstheme="minorHAnsi"/>
          <w:b/>
          <w:color w:val="17365D" w:themeColor="text2" w:themeShade="BF"/>
          <w:sz w:val="22"/>
          <w:szCs w:val="22"/>
        </w:rPr>
        <w:t>7 t</w:t>
      </w:r>
      <w:r w:rsidR="0010260A">
        <w:rPr>
          <w:rFonts w:asciiTheme="minorHAnsi" w:hAnsiTheme="minorHAnsi" w:cstheme="minorHAnsi"/>
          <w:b/>
          <w:color w:val="17365D" w:themeColor="text2" w:themeShade="BF"/>
          <w:sz w:val="22"/>
          <w:szCs w:val="22"/>
        </w:rPr>
        <w:t xml:space="preserve">o </w:t>
      </w:r>
      <w:r>
        <w:rPr>
          <w:rFonts w:asciiTheme="minorHAnsi" w:hAnsiTheme="minorHAnsi" w:cstheme="minorHAnsi"/>
          <w:b/>
          <w:color w:val="17365D" w:themeColor="text2" w:themeShade="BF"/>
          <w:sz w:val="22"/>
          <w:szCs w:val="22"/>
        </w:rPr>
        <w:t>June</w:t>
      </w:r>
      <w:r w:rsidR="0010260A">
        <w:rPr>
          <w:rFonts w:asciiTheme="minorHAnsi" w:hAnsiTheme="minorHAnsi" w:cstheme="minorHAnsi"/>
          <w:b/>
          <w:color w:val="17365D" w:themeColor="text2" w:themeShade="BF"/>
          <w:sz w:val="22"/>
          <w:szCs w:val="22"/>
        </w:rPr>
        <w:t xml:space="preserve"> 2021 </w:t>
      </w:r>
      <w:r w:rsidR="0010260A">
        <w:rPr>
          <w:rFonts w:asciiTheme="minorHAnsi" w:hAnsiTheme="minorHAnsi" w:cstheme="minorHAnsi"/>
          <w:color w:val="17365D" w:themeColor="text2" w:themeShade="BF"/>
          <w:sz w:val="22"/>
          <w:szCs w:val="22"/>
        </w:rPr>
        <w:t>-</w:t>
      </w:r>
      <w:r w:rsidR="0010260A" w:rsidRPr="001D06B6">
        <w:rPr>
          <w:rFonts w:asciiTheme="minorHAnsi" w:hAnsiTheme="minorHAnsi" w:cstheme="minorHAnsi"/>
          <w:color w:val="17365D" w:themeColor="text2" w:themeShade="BF"/>
          <w:sz w:val="22"/>
          <w:szCs w:val="22"/>
        </w:rPr>
        <w:t xml:space="preserve"> </w:t>
      </w:r>
      <w:r>
        <w:rPr>
          <w:rFonts w:asciiTheme="minorHAnsi" w:hAnsiTheme="minorHAnsi" w:cstheme="minorHAnsi"/>
          <w:b/>
          <w:color w:val="17365D" w:themeColor="text2" w:themeShade="BF"/>
          <w:sz w:val="22"/>
          <w:szCs w:val="22"/>
        </w:rPr>
        <w:t>Tea</w:t>
      </w:r>
      <w:r w:rsidR="00674AFD">
        <w:rPr>
          <w:rFonts w:asciiTheme="minorHAnsi" w:hAnsiTheme="minorHAnsi" w:cstheme="minorHAnsi"/>
          <w:b/>
          <w:color w:val="17365D" w:themeColor="text2" w:themeShade="BF"/>
          <w:sz w:val="22"/>
          <w:szCs w:val="22"/>
        </w:rPr>
        <w:t>m</w:t>
      </w:r>
      <w:r w:rsidR="0010260A">
        <w:rPr>
          <w:rFonts w:asciiTheme="minorHAnsi" w:hAnsiTheme="minorHAnsi" w:cstheme="minorHAnsi"/>
          <w:b/>
          <w:color w:val="17365D" w:themeColor="text2" w:themeShade="BF"/>
          <w:sz w:val="22"/>
          <w:szCs w:val="22"/>
        </w:rPr>
        <w:t xml:space="preserve"> Lead </w:t>
      </w:r>
      <w:r w:rsidR="0010260A" w:rsidRPr="00C71305">
        <w:rPr>
          <w:rFonts w:asciiTheme="minorHAnsi" w:hAnsiTheme="minorHAnsi" w:cstheme="minorHAnsi"/>
          <w:bCs/>
          <w:color w:val="17365D" w:themeColor="text2" w:themeShade="BF"/>
          <w:sz w:val="22"/>
          <w:szCs w:val="22"/>
        </w:rPr>
        <w:t xml:space="preserve">for </w:t>
      </w:r>
      <w:r w:rsidR="00EF5097">
        <w:rPr>
          <w:rFonts w:asciiTheme="minorHAnsi" w:hAnsiTheme="minorHAnsi" w:cstheme="minorHAnsi"/>
          <w:bCs/>
          <w:color w:val="17365D" w:themeColor="text2" w:themeShade="BF"/>
          <w:sz w:val="22"/>
          <w:szCs w:val="22"/>
        </w:rPr>
        <w:t xml:space="preserve">formerly </w:t>
      </w:r>
      <w:r>
        <w:rPr>
          <w:rFonts w:asciiTheme="minorHAnsi" w:hAnsiTheme="minorHAnsi" w:cstheme="minorHAnsi"/>
          <w:bCs/>
          <w:color w:val="17365D" w:themeColor="text2" w:themeShade="BF"/>
          <w:sz w:val="22"/>
          <w:szCs w:val="22"/>
        </w:rPr>
        <w:t>we-do-IT</w:t>
      </w:r>
      <w:r w:rsidR="0010260A">
        <w:rPr>
          <w:rFonts w:asciiTheme="minorHAnsi" w:hAnsiTheme="minorHAnsi" w:cstheme="minorHAnsi"/>
          <w:b/>
          <w:color w:val="17365D" w:themeColor="text2" w:themeShade="BF"/>
          <w:sz w:val="22"/>
          <w:szCs w:val="22"/>
        </w:rPr>
        <w:t xml:space="preserve"> (Client </w:t>
      </w:r>
      <w:r>
        <w:rPr>
          <w:rFonts w:asciiTheme="minorHAnsi" w:hAnsiTheme="minorHAnsi" w:cstheme="minorHAnsi"/>
          <w:b/>
          <w:color w:val="17365D" w:themeColor="text2" w:themeShade="BF"/>
          <w:sz w:val="22"/>
          <w:szCs w:val="22"/>
        </w:rPr>
        <w:t>Duke Energy</w:t>
      </w:r>
      <w:r w:rsidR="0010260A">
        <w:rPr>
          <w:rFonts w:asciiTheme="minorHAnsi" w:hAnsiTheme="minorHAnsi" w:cstheme="minorHAnsi"/>
          <w:b/>
          <w:color w:val="17365D" w:themeColor="text2" w:themeShade="BF"/>
          <w:sz w:val="22"/>
          <w:szCs w:val="22"/>
        </w:rPr>
        <w:t>)</w:t>
      </w:r>
    </w:p>
    <w:p w14:paraId="3346637D" w14:textId="77777777" w:rsidR="0010260A" w:rsidRDefault="0010260A" w:rsidP="0010260A">
      <w:pPr>
        <w:tabs>
          <w:tab w:val="left" w:pos="3780"/>
        </w:tabs>
        <w:ind w:left="90" w:right="576"/>
        <w:jc w:val="both"/>
        <w:rPr>
          <w:rFonts w:asciiTheme="minorHAnsi" w:hAnsiTheme="minorHAnsi" w:cstheme="minorHAnsi"/>
          <w:b/>
          <w:color w:val="17365D" w:themeColor="text2" w:themeShade="BF"/>
          <w:sz w:val="22"/>
          <w:szCs w:val="22"/>
        </w:rPr>
      </w:pPr>
    </w:p>
    <w:p w14:paraId="2E637D44" w14:textId="77777777" w:rsidR="0010260A" w:rsidRDefault="0010260A" w:rsidP="0010260A">
      <w:pPr>
        <w:tabs>
          <w:tab w:val="left" w:pos="3780"/>
        </w:tabs>
        <w:ind w:left="90" w:right="576"/>
        <w:jc w:val="both"/>
        <w:rPr>
          <w:rFonts w:asciiTheme="minorHAnsi" w:hAnsiTheme="minorHAnsi" w:cstheme="minorHAnsi"/>
          <w:bCs/>
          <w:color w:val="17365D" w:themeColor="text2" w:themeShade="BF"/>
          <w:sz w:val="22"/>
          <w:szCs w:val="22"/>
        </w:rPr>
      </w:pPr>
      <w:r>
        <w:rPr>
          <w:rFonts w:asciiTheme="minorHAnsi" w:hAnsiTheme="minorHAnsi" w:cstheme="minorHAnsi"/>
          <w:b/>
          <w:color w:val="17365D" w:themeColor="text2" w:themeShade="BF"/>
          <w:sz w:val="22"/>
          <w:szCs w:val="22"/>
        </w:rPr>
        <w:t xml:space="preserve">         </w:t>
      </w:r>
      <w:r>
        <w:rPr>
          <w:rFonts w:asciiTheme="minorHAnsi" w:hAnsiTheme="minorHAnsi" w:cstheme="minorHAnsi"/>
          <w:bCs/>
          <w:color w:val="17365D" w:themeColor="text2" w:themeShade="BF"/>
          <w:sz w:val="22"/>
          <w:szCs w:val="22"/>
        </w:rPr>
        <w:t>Responsible for consulting and designing the azure solutions. Guiding the team for building the infrastructure, enabling monitoring and securing the solution. Was also responsible for cost optimization as member of FinOps team using power BI.</w:t>
      </w:r>
    </w:p>
    <w:p w14:paraId="0E91934F" w14:textId="77777777" w:rsidR="00643E51" w:rsidRPr="008D1D55" w:rsidRDefault="00643E51" w:rsidP="00E17E79">
      <w:pPr>
        <w:ind w:left="540" w:right="576"/>
        <w:jc w:val="center"/>
        <w:rPr>
          <w:rFonts w:asciiTheme="minorHAnsi" w:hAnsiTheme="minorHAnsi" w:cstheme="minorHAnsi"/>
          <w:b/>
          <w:color w:val="17365D" w:themeColor="text2" w:themeShade="BF"/>
          <w:sz w:val="22"/>
          <w:szCs w:val="22"/>
        </w:rPr>
      </w:pPr>
    </w:p>
    <w:p w14:paraId="01CCFF91" w14:textId="0AD0BB40" w:rsidR="002F1414" w:rsidRDefault="002F1414" w:rsidP="00947185">
      <w:p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b/>
          <w:color w:val="17365D" w:themeColor="text2" w:themeShade="BF"/>
          <w:sz w:val="22"/>
          <w:szCs w:val="22"/>
        </w:rPr>
        <w:t xml:space="preserve">Roles &amp; Responsibilities: </w:t>
      </w:r>
      <w:r w:rsidRPr="001D06B6">
        <w:rPr>
          <w:rFonts w:asciiTheme="minorHAnsi" w:hAnsiTheme="minorHAnsi" w:cstheme="minorHAnsi"/>
          <w:color w:val="17365D" w:themeColor="text2" w:themeShade="BF"/>
          <w:sz w:val="22"/>
          <w:szCs w:val="22"/>
        </w:rPr>
        <w:t>Azure</w:t>
      </w:r>
      <w:r w:rsidR="007D1CDF">
        <w:rPr>
          <w:rFonts w:asciiTheme="minorHAnsi" w:hAnsiTheme="minorHAnsi" w:cstheme="minorHAnsi"/>
          <w:color w:val="17365D" w:themeColor="text2" w:themeShade="BF"/>
          <w:sz w:val="22"/>
          <w:szCs w:val="22"/>
        </w:rPr>
        <w:t xml:space="preserve"> Administrator</w:t>
      </w:r>
    </w:p>
    <w:p w14:paraId="29A41E70" w14:textId="77777777" w:rsidR="00B16CE7" w:rsidRPr="001D06B6" w:rsidRDefault="00B16CE7" w:rsidP="00947185">
      <w:pPr>
        <w:ind w:right="576"/>
        <w:jc w:val="both"/>
        <w:rPr>
          <w:rFonts w:asciiTheme="minorHAnsi" w:hAnsiTheme="minorHAnsi" w:cstheme="minorHAnsi"/>
          <w:color w:val="17365D" w:themeColor="text2" w:themeShade="BF"/>
          <w:sz w:val="22"/>
          <w:szCs w:val="22"/>
        </w:rPr>
      </w:pPr>
    </w:p>
    <w:p w14:paraId="142E8D38" w14:textId="528A6496" w:rsidR="000D794F" w:rsidRPr="00674AFD" w:rsidRDefault="000129DD" w:rsidP="000E6CC1">
      <w:pPr>
        <w:pStyle w:val="ListParagraph"/>
        <w:numPr>
          <w:ilvl w:val="0"/>
          <w:numId w:val="3"/>
        </w:numPr>
        <w:ind w:right="576"/>
        <w:rPr>
          <w:rFonts w:asciiTheme="minorHAnsi" w:hAnsiTheme="minorHAnsi" w:cstheme="minorHAnsi"/>
          <w:b/>
          <w:color w:val="17365D" w:themeColor="text2" w:themeShade="BF"/>
          <w:sz w:val="22"/>
          <w:szCs w:val="22"/>
          <w:u w:val="single"/>
        </w:rPr>
      </w:pPr>
      <w:r w:rsidRPr="00674AFD">
        <w:rPr>
          <w:rFonts w:asciiTheme="minorHAnsi" w:hAnsiTheme="minorHAnsi" w:cstheme="minorHAnsi"/>
          <w:bCs/>
          <w:color w:val="17365D" w:themeColor="text2" w:themeShade="BF"/>
          <w:sz w:val="22"/>
          <w:szCs w:val="22"/>
        </w:rPr>
        <w:t>Working as technical lead</w:t>
      </w:r>
      <w:r w:rsidR="00674AFD">
        <w:rPr>
          <w:rFonts w:asciiTheme="minorHAnsi" w:hAnsiTheme="minorHAnsi" w:cstheme="minorHAnsi"/>
          <w:bCs/>
          <w:color w:val="17365D" w:themeColor="text2" w:themeShade="BF"/>
          <w:sz w:val="22"/>
          <w:szCs w:val="22"/>
        </w:rPr>
        <w:t>, R</w:t>
      </w:r>
      <w:r w:rsidR="0086083D" w:rsidRPr="00674AFD">
        <w:rPr>
          <w:rFonts w:asciiTheme="minorHAnsi" w:hAnsiTheme="minorHAnsi" w:cstheme="minorHAnsi"/>
          <w:bCs/>
          <w:color w:val="17365D" w:themeColor="text2" w:themeShade="BF"/>
          <w:sz w:val="22"/>
          <w:szCs w:val="22"/>
        </w:rPr>
        <w:t>esponsible for consulting and requirement gathering from the customer.</w:t>
      </w:r>
    </w:p>
    <w:p w14:paraId="128B1F0A" w14:textId="00539768" w:rsidR="0086083D" w:rsidRPr="0086083D" w:rsidRDefault="0086083D" w:rsidP="00484D0C">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Providing the cost estimation and designing the solution.</w:t>
      </w:r>
    </w:p>
    <w:p w14:paraId="20322E6A" w14:textId="68AE6975" w:rsidR="009E4C46" w:rsidRPr="009E4C46" w:rsidRDefault="004921CD" w:rsidP="009E4C46">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 xml:space="preserve">Guiding the team on building </w:t>
      </w:r>
      <w:r w:rsidR="009E4C46">
        <w:rPr>
          <w:rFonts w:asciiTheme="minorHAnsi" w:hAnsiTheme="minorHAnsi" w:cstheme="minorHAnsi"/>
          <w:bCs/>
          <w:color w:val="17365D" w:themeColor="text2" w:themeShade="BF"/>
          <w:sz w:val="22"/>
          <w:szCs w:val="22"/>
        </w:rPr>
        <w:t>infra solutions and helping them in enabling monitoring and security solutions.</w:t>
      </w:r>
    </w:p>
    <w:p w14:paraId="0610922D" w14:textId="57800A60" w:rsidR="009E4C46" w:rsidRPr="009E4C46" w:rsidRDefault="009E4C46" w:rsidP="009E4C46">
      <w:pPr>
        <w:pStyle w:val="ListParagraph"/>
        <w:numPr>
          <w:ilvl w:val="0"/>
          <w:numId w:val="3"/>
        </w:numPr>
        <w:ind w:right="576"/>
        <w:rPr>
          <w:rFonts w:asciiTheme="minorHAnsi" w:hAnsiTheme="minorHAnsi" w:cstheme="minorHAnsi"/>
          <w:bCs/>
          <w:color w:val="17365D" w:themeColor="text2" w:themeShade="BF"/>
          <w:sz w:val="22"/>
          <w:szCs w:val="22"/>
        </w:rPr>
      </w:pPr>
      <w:r w:rsidRPr="009E4C46">
        <w:rPr>
          <w:rFonts w:asciiTheme="minorHAnsi" w:hAnsiTheme="minorHAnsi" w:cstheme="minorHAnsi"/>
          <w:bCs/>
          <w:color w:val="17365D" w:themeColor="text2" w:themeShade="BF"/>
          <w:sz w:val="22"/>
          <w:szCs w:val="22"/>
        </w:rPr>
        <w:t xml:space="preserve">As part of the cost optimization, </w:t>
      </w:r>
      <w:r>
        <w:rPr>
          <w:rFonts w:asciiTheme="minorHAnsi" w:hAnsiTheme="minorHAnsi" w:cstheme="minorHAnsi"/>
          <w:bCs/>
          <w:color w:val="17365D" w:themeColor="text2" w:themeShade="BF"/>
          <w:sz w:val="22"/>
          <w:szCs w:val="22"/>
        </w:rPr>
        <w:t>cleaning up</w:t>
      </w:r>
      <w:r w:rsidRPr="009E4C46">
        <w:rPr>
          <w:rFonts w:asciiTheme="minorHAnsi" w:hAnsiTheme="minorHAnsi" w:cstheme="minorHAnsi"/>
          <w:bCs/>
          <w:color w:val="17365D" w:themeColor="text2" w:themeShade="BF"/>
          <w:sz w:val="22"/>
          <w:szCs w:val="22"/>
        </w:rPr>
        <w:t xml:space="preserve"> unutilized resources</w:t>
      </w:r>
      <w:r>
        <w:rPr>
          <w:rFonts w:asciiTheme="minorHAnsi" w:hAnsiTheme="minorHAnsi" w:cstheme="minorHAnsi"/>
          <w:bCs/>
          <w:color w:val="17365D" w:themeColor="text2" w:themeShade="BF"/>
          <w:sz w:val="22"/>
          <w:szCs w:val="22"/>
        </w:rPr>
        <w:t>, following azure recommendations.</w:t>
      </w:r>
    </w:p>
    <w:p w14:paraId="69E5F7F4" w14:textId="77777777" w:rsidR="00674AFD" w:rsidRPr="00674AFD" w:rsidRDefault="00674AFD" w:rsidP="00674AFD">
      <w:pPr>
        <w:pStyle w:val="ListParagraph"/>
        <w:numPr>
          <w:ilvl w:val="0"/>
          <w:numId w:val="3"/>
        </w:numPr>
        <w:rPr>
          <w:rFonts w:asciiTheme="minorHAnsi" w:hAnsiTheme="minorHAnsi" w:cstheme="minorHAnsi"/>
          <w:bCs/>
          <w:color w:val="17365D" w:themeColor="text2" w:themeShade="BF"/>
          <w:sz w:val="22"/>
          <w:szCs w:val="22"/>
        </w:rPr>
      </w:pPr>
      <w:r w:rsidRPr="00674AFD">
        <w:rPr>
          <w:rFonts w:asciiTheme="minorHAnsi" w:hAnsiTheme="minorHAnsi" w:cstheme="minorHAnsi"/>
          <w:bCs/>
          <w:color w:val="17365D" w:themeColor="text2" w:themeShade="BF"/>
          <w:sz w:val="22"/>
          <w:szCs w:val="22"/>
        </w:rPr>
        <w:t>Proficiency in migrating VMs to Azure and effectively managing them with Microsoft Endpoint Manager, to optimize operations, reduce downtime, enhance flexibility, and improve resource utilization.</w:t>
      </w:r>
    </w:p>
    <w:p w14:paraId="6F4F5292" w14:textId="77777777" w:rsidR="009E4C46" w:rsidRPr="00B16CE7" w:rsidRDefault="009E4C46" w:rsidP="009E4C46">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Monitoring monthly costs using power BI and generating the reports based on the department, director and applications.</w:t>
      </w:r>
    </w:p>
    <w:p w14:paraId="511FAFF6" w14:textId="77777777" w:rsidR="009E4C46" w:rsidRPr="00674AFD" w:rsidRDefault="009E4C46" w:rsidP="009E4C46">
      <w:pPr>
        <w:pStyle w:val="ListParagraph"/>
        <w:numPr>
          <w:ilvl w:val="0"/>
          <w:numId w:val="3"/>
        </w:numPr>
        <w:ind w:right="576"/>
        <w:rPr>
          <w:rFonts w:asciiTheme="minorHAnsi" w:hAnsiTheme="minorHAnsi" w:cstheme="minorHAnsi"/>
          <w:b/>
          <w:color w:val="17365D" w:themeColor="text2" w:themeShade="BF"/>
          <w:sz w:val="22"/>
          <w:szCs w:val="22"/>
          <w:u w:val="single"/>
        </w:rPr>
      </w:pPr>
      <w:r>
        <w:rPr>
          <w:rFonts w:asciiTheme="minorHAnsi" w:hAnsiTheme="minorHAnsi" w:cstheme="minorHAnsi"/>
          <w:bCs/>
          <w:color w:val="17365D" w:themeColor="text2" w:themeShade="BF"/>
          <w:sz w:val="22"/>
          <w:szCs w:val="22"/>
        </w:rPr>
        <w:t>Preparing the reports and getting the approval from management to convert the pay as you go systems to reserved instances.</w:t>
      </w:r>
    </w:p>
    <w:p w14:paraId="3179FEB6" w14:textId="77777777" w:rsidR="00674AFD" w:rsidRPr="00674AFD" w:rsidRDefault="00674AFD" w:rsidP="00674AFD">
      <w:pPr>
        <w:pStyle w:val="ListParagraph"/>
        <w:numPr>
          <w:ilvl w:val="0"/>
          <w:numId w:val="3"/>
        </w:numPr>
        <w:rPr>
          <w:rFonts w:asciiTheme="minorHAnsi" w:hAnsiTheme="minorHAnsi" w:cstheme="minorHAnsi"/>
          <w:bCs/>
          <w:color w:val="17365D" w:themeColor="text2" w:themeShade="BF"/>
          <w:sz w:val="22"/>
          <w:szCs w:val="22"/>
        </w:rPr>
      </w:pPr>
      <w:r w:rsidRPr="00674AFD">
        <w:rPr>
          <w:rFonts w:asciiTheme="minorHAnsi" w:hAnsiTheme="minorHAnsi" w:cstheme="minorHAnsi"/>
          <w:bCs/>
          <w:color w:val="17365D" w:themeColor="text2" w:themeShade="BF"/>
          <w:sz w:val="22"/>
          <w:szCs w:val="22"/>
        </w:rPr>
        <w:t>Working effectively in cross-functional teams, communicating technical concepts clearly, and providing guidance and support to developers, stakeholders, and end-users.</w:t>
      </w:r>
    </w:p>
    <w:p w14:paraId="31404002" w14:textId="77777777" w:rsidR="00674AFD" w:rsidRPr="004921CD" w:rsidRDefault="00674AFD" w:rsidP="00674AFD">
      <w:pPr>
        <w:pStyle w:val="ListParagraph"/>
        <w:ind w:left="1260" w:right="576"/>
        <w:rPr>
          <w:rFonts w:asciiTheme="minorHAnsi" w:hAnsiTheme="minorHAnsi" w:cstheme="minorHAnsi"/>
          <w:b/>
          <w:color w:val="17365D" w:themeColor="text2" w:themeShade="BF"/>
          <w:sz w:val="22"/>
          <w:szCs w:val="22"/>
          <w:u w:val="single"/>
        </w:rPr>
      </w:pPr>
    </w:p>
    <w:p w14:paraId="7F3FC18F" w14:textId="77777777" w:rsidR="0010260A" w:rsidRDefault="0010260A" w:rsidP="00AA0119">
      <w:pPr>
        <w:ind w:right="576"/>
        <w:rPr>
          <w:rFonts w:asciiTheme="minorHAnsi" w:hAnsiTheme="minorHAnsi" w:cstheme="minorHAnsi"/>
          <w:color w:val="17365D" w:themeColor="text2" w:themeShade="BF"/>
          <w:sz w:val="22"/>
          <w:szCs w:val="22"/>
        </w:rPr>
      </w:pPr>
    </w:p>
    <w:p w14:paraId="7FA5BA0B" w14:textId="67DF9401" w:rsidR="00FB2C5E" w:rsidRDefault="006F693D" w:rsidP="00FB2C5E">
      <w:pPr>
        <w:tabs>
          <w:tab w:val="left" w:pos="3780"/>
        </w:tabs>
        <w:ind w:left="90" w:right="576"/>
        <w:jc w:val="both"/>
        <w:rPr>
          <w:rFonts w:asciiTheme="minorHAnsi" w:hAnsiTheme="minorHAnsi" w:cstheme="minorHAnsi"/>
          <w:b/>
          <w:color w:val="17365D" w:themeColor="text2" w:themeShade="BF"/>
          <w:sz w:val="22"/>
          <w:szCs w:val="22"/>
        </w:rPr>
      </w:pPr>
      <w:r>
        <w:rPr>
          <w:rFonts w:asciiTheme="minorHAnsi" w:hAnsiTheme="minorHAnsi" w:cstheme="minorHAnsi"/>
          <w:b/>
          <w:color w:val="17365D" w:themeColor="text2" w:themeShade="BF"/>
          <w:sz w:val="22"/>
          <w:szCs w:val="22"/>
        </w:rPr>
        <w:t>July 2013</w:t>
      </w:r>
      <w:r w:rsidR="0010260A" w:rsidRPr="001D06B6">
        <w:rPr>
          <w:rFonts w:asciiTheme="minorHAnsi" w:hAnsiTheme="minorHAnsi" w:cstheme="minorHAnsi"/>
          <w:b/>
          <w:color w:val="17365D" w:themeColor="text2" w:themeShade="BF"/>
          <w:sz w:val="22"/>
          <w:szCs w:val="22"/>
        </w:rPr>
        <w:t xml:space="preserve"> </w:t>
      </w:r>
      <w:r w:rsidR="0010260A">
        <w:rPr>
          <w:rFonts w:asciiTheme="minorHAnsi" w:hAnsiTheme="minorHAnsi" w:cstheme="minorHAnsi"/>
          <w:b/>
          <w:color w:val="17365D" w:themeColor="text2" w:themeShade="BF"/>
          <w:sz w:val="22"/>
          <w:szCs w:val="22"/>
        </w:rPr>
        <w:t>to</w:t>
      </w:r>
      <w:r w:rsidR="0010260A" w:rsidRPr="001D06B6">
        <w:rPr>
          <w:rFonts w:asciiTheme="minorHAnsi" w:hAnsiTheme="minorHAnsi" w:cstheme="minorHAnsi"/>
          <w:b/>
          <w:color w:val="17365D" w:themeColor="text2" w:themeShade="BF"/>
          <w:sz w:val="22"/>
          <w:szCs w:val="22"/>
        </w:rPr>
        <w:t xml:space="preserve"> </w:t>
      </w:r>
      <w:r w:rsidR="00AA0119">
        <w:rPr>
          <w:rFonts w:asciiTheme="minorHAnsi" w:hAnsiTheme="minorHAnsi" w:cstheme="minorHAnsi"/>
          <w:b/>
          <w:color w:val="17365D" w:themeColor="text2" w:themeShade="BF"/>
          <w:sz w:val="22"/>
          <w:szCs w:val="22"/>
        </w:rPr>
        <w:t>Mar</w:t>
      </w:r>
      <w:r w:rsidR="0010260A">
        <w:rPr>
          <w:rFonts w:asciiTheme="minorHAnsi" w:hAnsiTheme="minorHAnsi" w:cstheme="minorHAnsi"/>
          <w:b/>
          <w:color w:val="17365D" w:themeColor="text2" w:themeShade="BF"/>
          <w:sz w:val="22"/>
          <w:szCs w:val="22"/>
        </w:rPr>
        <w:t xml:space="preserve"> 20</w:t>
      </w:r>
      <w:r w:rsidR="00AA0119">
        <w:rPr>
          <w:rFonts w:asciiTheme="minorHAnsi" w:hAnsiTheme="minorHAnsi" w:cstheme="minorHAnsi"/>
          <w:b/>
          <w:color w:val="17365D" w:themeColor="text2" w:themeShade="BF"/>
          <w:sz w:val="22"/>
          <w:szCs w:val="22"/>
        </w:rPr>
        <w:t>1</w:t>
      </w:r>
      <w:r w:rsidR="00492437">
        <w:rPr>
          <w:rFonts w:asciiTheme="minorHAnsi" w:hAnsiTheme="minorHAnsi" w:cstheme="minorHAnsi"/>
          <w:b/>
          <w:color w:val="17365D" w:themeColor="text2" w:themeShade="BF"/>
          <w:sz w:val="22"/>
          <w:szCs w:val="22"/>
        </w:rPr>
        <w:t>7</w:t>
      </w:r>
      <w:r w:rsidR="0010260A">
        <w:rPr>
          <w:rFonts w:asciiTheme="minorHAnsi" w:hAnsiTheme="minorHAnsi" w:cstheme="minorHAnsi"/>
          <w:b/>
          <w:color w:val="17365D" w:themeColor="text2" w:themeShade="BF"/>
          <w:sz w:val="22"/>
          <w:szCs w:val="22"/>
        </w:rPr>
        <w:t xml:space="preserve"> </w:t>
      </w:r>
      <w:r w:rsidR="00813F3E">
        <w:rPr>
          <w:rFonts w:asciiTheme="minorHAnsi" w:hAnsiTheme="minorHAnsi" w:cstheme="minorHAnsi"/>
          <w:color w:val="17365D" w:themeColor="text2" w:themeShade="BF"/>
          <w:sz w:val="22"/>
          <w:szCs w:val="22"/>
        </w:rPr>
        <w:t>–</w:t>
      </w:r>
      <w:r w:rsidR="0010260A" w:rsidRPr="001D06B6">
        <w:rPr>
          <w:rFonts w:asciiTheme="minorHAnsi" w:hAnsiTheme="minorHAnsi" w:cstheme="minorHAnsi"/>
          <w:color w:val="17365D" w:themeColor="text2" w:themeShade="BF"/>
          <w:sz w:val="22"/>
          <w:szCs w:val="22"/>
        </w:rPr>
        <w:t xml:space="preserve"> </w:t>
      </w:r>
      <w:r w:rsidR="00813F3E">
        <w:rPr>
          <w:rFonts w:asciiTheme="minorHAnsi" w:hAnsiTheme="minorHAnsi" w:cstheme="minorHAnsi"/>
          <w:b/>
          <w:color w:val="17365D" w:themeColor="text2" w:themeShade="BF"/>
          <w:sz w:val="22"/>
          <w:szCs w:val="22"/>
        </w:rPr>
        <w:t>Azure Engineer</w:t>
      </w:r>
      <w:r w:rsidR="00FB2C5E">
        <w:rPr>
          <w:rFonts w:asciiTheme="minorHAnsi" w:hAnsiTheme="minorHAnsi" w:cstheme="minorHAnsi"/>
          <w:b/>
          <w:color w:val="17365D" w:themeColor="text2" w:themeShade="BF"/>
          <w:sz w:val="22"/>
          <w:szCs w:val="22"/>
        </w:rPr>
        <w:t xml:space="preserve"> </w:t>
      </w:r>
      <w:r w:rsidR="00FB2C5E" w:rsidRPr="00C71305">
        <w:rPr>
          <w:rFonts w:asciiTheme="minorHAnsi" w:hAnsiTheme="minorHAnsi" w:cstheme="minorHAnsi"/>
          <w:bCs/>
          <w:color w:val="17365D" w:themeColor="text2" w:themeShade="BF"/>
          <w:sz w:val="22"/>
          <w:szCs w:val="22"/>
        </w:rPr>
        <w:t xml:space="preserve">for </w:t>
      </w:r>
      <w:r w:rsidR="00EF5097">
        <w:rPr>
          <w:rFonts w:asciiTheme="minorHAnsi" w:hAnsiTheme="minorHAnsi" w:cstheme="minorHAnsi"/>
          <w:bCs/>
          <w:color w:val="17365D" w:themeColor="text2" w:themeShade="BF"/>
          <w:sz w:val="22"/>
          <w:szCs w:val="22"/>
        </w:rPr>
        <w:t xml:space="preserve">formerly </w:t>
      </w:r>
      <w:r w:rsidR="00FB2C5E">
        <w:rPr>
          <w:rFonts w:asciiTheme="minorHAnsi" w:hAnsiTheme="minorHAnsi" w:cstheme="minorHAnsi"/>
          <w:bCs/>
          <w:color w:val="17365D" w:themeColor="text2" w:themeShade="BF"/>
          <w:sz w:val="22"/>
          <w:szCs w:val="22"/>
        </w:rPr>
        <w:t>we-do-IT</w:t>
      </w:r>
      <w:r w:rsidR="00FB2C5E">
        <w:rPr>
          <w:rFonts w:asciiTheme="minorHAnsi" w:hAnsiTheme="minorHAnsi" w:cstheme="minorHAnsi"/>
          <w:b/>
          <w:color w:val="17365D" w:themeColor="text2" w:themeShade="BF"/>
          <w:sz w:val="22"/>
          <w:szCs w:val="22"/>
        </w:rPr>
        <w:t xml:space="preserve"> (Client NBN-National Broadband Network)</w:t>
      </w:r>
    </w:p>
    <w:p w14:paraId="335A6971" w14:textId="13DF47B6" w:rsidR="0010260A" w:rsidRPr="001D06B6" w:rsidRDefault="0010260A" w:rsidP="0010260A">
      <w:pPr>
        <w:tabs>
          <w:tab w:val="left" w:pos="3780"/>
        </w:tabs>
        <w:ind w:left="90" w:right="576"/>
        <w:jc w:val="both"/>
        <w:rPr>
          <w:rFonts w:asciiTheme="minorHAnsi" w:hAnsiTheme="minorHAnsi" w:cstheme="minorHAnsi"/>
          <w:color w:val="17365D" w:themeColor="text2" w:themeShade="BF"/>
          <w:sz w:val="22"/>
          <w:szCs w:val="22"/>
        </w:rPr>
      </w:pPr>
    </w:p>
    <w:p w14:paraId="0B9F727D" w14:textId="283C64ED" w:rsidR="0010260A" w:rsidRDefault="0010260A" w:rsidP="00F434CE">
      <w:pPr>
        <w:tabs>
          <w:tab w:val="left" w:pos="3780"/>
        </w:tabs>
        <w:ind w:left="540"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Responsible for designing</w:t>
      </w:r>
      <w:r>
        <w:rPr>
          <w:rFonts w:asciiTheme="minorHAnsi" w:hAnsiTheme="minorHAnsi" w:cstheme="minorHAnsi"/>
          <w:color w:val="17365D" w:themeColor="text2" w:themeShade="BF"/>
          <w:sz w:val="22"/>
          <w:szCs w:val="22"/>
        </w:rPr>
        <w:t>, cost estimation</w:t>
      </w:r>
      <w:r w:rsidRPr="001D06B6">
        <w:rPr>
          <w:rFonts w:asciiTheme="minorHAnsi" w:hAnsiTheme="minorHAnsi" w:cstheme="minorHAnsi"/>
          <w:color w:val="17365D" w:themeColor="text2" w:themeShade="BF"/>
          <w:sz w:val="22"/>
          <w:szCs w:val="22"/>
        </w:rPr>
        <w:t xml:space="preserve"> and providing infrastructure consul</w:t>
      </w:r>
      <w:r>
        <w:rPr>
          <w:rFonts w:asciiTheme="minorHAnsi" w:hAnsiTheme="minorHAnsi" w:cstheme="minorHAnsi"/>
          <w:color w:val="17365D" w:themeColor="text2" w:themeShade="BF"/>
          <w:sz w:val="22"/>
          <w:szCs w:val="22"/>
        </w:rPr>
        <w:t xml:space="preserve">ting on multi cloud - Azure </w:t>
      </w:r>
      <w:r w:rsidRPr="001D06B6">
        <w:rPr>
          <w:rFonts w:asciiTheme="minorHAnsi" w:hAnsiTheme="minorHAnsi" w:cstheme="minorHAnsi"/>
          <w:color w:val="17365D" w:themeColor="text2" w:themeShade="BF"/>
          <w:sz w:val="22"/>
          <w:szCs w:val="22"/>
        </w:rPr>
        <w:t>environments.  Also,</w:t>
      </w:r>
      <w:r>
        <w:rPr>
          <w:rFonts w:asciiTheme="minorHAnsi" w:hAnsiTheme="minorHAnsi" w:cstheme="minorHAnsi"/>
          <w:color w:val="17365D" w:themeColor="text2" w:themeShade="BF"/>
          <w:sz w:val="22"/>
          <w:szCs w:val="22"/>
        </w:rPr>
        <w:t xml:space="preserve"> was</w:t>
      </w:r>
      <w:r w:rsidRPr="001D06B6">
        <w:rPr>
          <w:rFonts w:asciiTheme="minorHAnsi" w:hAnsiTheme="minorHAnsi" w:cstheme="minorHAnsi"/>
          <w:color w:val="17365D" w:themeColor="text2" w:themeShade="BF"/>
          <w:sz w:val="22"/>
          <w:szCs w:val="22"/>
        </w:rPr>
        <w:t xml:space="preserve"> responsible for creating new </w:t>
      </w:r>
      <w:r>
        <w:rPr>
          <w:rFonts w:asciiTheme="minorHAnsi" w:hAnsiTheme="minorHAnsi" w:cstheme="minorHAnsi"/>
          <w:color w:val="17365D" w:themeColor="text2" w:themeShade="BF"/>
          <w:sz w:val="22"/>
          <w:szCs w:val="22"/>
        </w:rPr>
        <w:t>A</w:t>
      </w:r>
      <w:r w:rsidRPr="001D06B6">
        <w:rPr>
          <w:rFonts w:asciiTheme="minorHAnsi" w:hAnsiTheme="minorHAnsi" w:cstheme="minorHAnsi"/>
          <w:color w:val="17365D" w:themeColor="text2" w:themeShade="BF"/>
          <w:sz w:val="22"/>
          <w:szCs w:val="22"/>
        </w:rPr>
        <w:t xml:space="preserve">zure Devops platform for CI/CD. </w:t>
      </w:r>
    </w:p>
    <w:p w14:paraId="6DED7222" w14:textId="77777777" w:rsidR="00515147" w:rsidRPr="00515147" w:rsidRDefault="00515147" w:rsidP="00515147">
      <w:pPr>
        <w:ind w:left="540" w:right="576"/>
        <w:jc w:val="center"/>
        <w:rPr>
          <w:rFonts w:asciiTheme="minorHAnsi" w:hAnsiTheme="minorHAnsi" w:cstheme="minorHAnsi"/>
          <w:color w:val="17365D" w:themeColor="text2" w:themeShade="BF"/>
          <w:sz w:val="22"/>
          <w:szCs w:val="22"/>
        </w:rPr>
      </w:pPr>
    </w:p>
    <w:p w14:paraId="4940719F" w14:textId="0BFABF00" w:rsidR="00FB220A" w:rsidRPr="001D06B6" w:rsidRDefault="00FB220A" w:rsidP="00FB220A">
      <w:p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b/>
          <w:color w:val="17365D" w:themeColor="text2" w:themeShade="BF"/>
          <w:sz w:val="22"/>
          <w:szCs w:val="22"/>
        </w:rPr>
        <w:t xml:space="preserve">Roles &amp; Responsibilities: </w:t>
      </w:r>
      <w:r w:rsidRPr="001D06B6">
        <w:rPr>
          <w:rFonts w:asciiTheme="minorHAnsi" w:hAnsiTheme="minorHAnsi" w:cstheme="minorHAnsi"/>
          <w:color w:val="17365D" w:themeColor="text2" w:themeShade="BF"/>
          <w:sz w:val="22"/>
          <w:szCs w:val="22"/>
        </w:rPr>
        <w:t>Azure</w:t>
      </w:r>
      <w:r w:rsidR="00523631">
        <w:rPr>
          <w:rFonts w:asciiTheme="minorHAnsi" w:hAnsiTheme="minorHAnsi" w:cstheme="minorHAnsi"/>
          <w:color w:val="17365D" w:themeColor="text2" w:themeShade="BF"/>
          <w:sz w:val="22"/>
          <w:szCs w:val="22"/>
        </w:rPr>
        <w:t xml:space="preserve"> Engineer</w:t>
      </w:r>
      <w:r w:rsidR="002E7BF3">
        <w:rPr>
          <w:rFonts w:asciiTheme="minorHAnsi" w:hAnsiTheme="minorHAnsi" w:cstheme="minorHAnsi"/>
          <w:color w:val="17365D" w:themeColor="text2" w:themeShade="BF"/>
          <w:sz w:val="22"/>
          <w:szCs w:val="22"/>
        </w:rPr>
        <w:t>/Administrator</w:t>
      </w:r>
    </w:p>
    <w:p w14:paraId="4853B08F" w14:textId="77777777" w:rsidR="00FB220A" w:rsidRPr="001D06B6" w:rsidRDefault="00FB220A" w:rsidP="00FB220A">
      <w:pPr>
        <w:pStyle w:val="ListParagraph"/>
        <w:ind w:left="927" w:right="576"/>
        <w:jc w:val="both"/>
        <w:rPr>
          <w:rFonts w:asciiTheme="minorHAnsi" w:hAnsiTheme="minorHAnsi" w:cstheme="minorHAnsi"/>
          <w:color w:val="17365D" w:themeColor="text2" w:themeShade="BF"/>
          <w:sz w:val="22"/>
          <w:szCs w:val="22"/>
        </w:rPr>
      </w:pPr>
    </w:p>
    <w:p w14:paraId="4DA948F2" w14:textId="1A3ACD04" w:rsidR="00850EE0" w:rsidRPr="00850EE0" w:rsidRDefault="00850EE0"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 xml:space="preserve">Preparing request for proposal </w:t>
      </w:r>
      <w:r w:rsidR="00FA1530">
        <w:rPr>
          <w:rFonts w:asciiTheme="minorHAnsi" w:hAnsiTheme="minorHAnsi" w:cstheme="minorHAnsi"/>
          <w:color w:val="17365D" w:themeColor="text2" w:themeShade="BF"/>
          <w:sz w:val="22"/>
          <w:szCs w:val="22"/>
        </w:rPr>
        <w:t xml:space="preserve">(RFP) </w:t>
      </w:r>
      <w:r>
        <w:rPr>
          <w:rFonts w:asciiTheme="minorHAnsi" w:hAnsiTheme="minorHAnsi" w:cstheme="minorHAnsi"/>
          <w:color w:val="17365D" w:themeColor="text2" w:themeShade="BF"/>
          <w:sz w:val="22"/>
          <w:szCs w:val="22"/>
        </w:rPr>
        <w:t xml:space="preserve">to initiate the cloud </w:t>
      </w:r>
      <w:r w:rsidR="004A314E">
        <w:rPr>
          <w:rFonts w:asciiTheme="minorHAnsi" w:hAnsiTheme="minorHAnsi" w:cstheme="minorHAnsi"/>
          <w:color w:val="17365D" w:themeColor="text2" w:themeShade="BF"/>
          <w:sz w:val="22"/>
          <w:szCs w:val="22"/>
        </w:rPr>
        <w:t>on boarding</w:t>
      </w:r>
      <w:r>
        <w:rPr>
          <w:rFonts w:asciiTheme="minorHAnsi" w:hAnsiTheme="minorHAnsi" w:cstheme="minorHAnsi"/>
          <w:color w:val="17365D" w:themeColor="text2" w:themeShade="BF"/>
          <w:sz w:val="22"/>
          <w:szCs w:val="22"/>
        </w:rPr>
        <w:t xml:space="preserve"> of the project.</w:t>
      </w:r>
    </w:p>
    <w:p w14:paraId="5BD138A4" w14:textId="5D2D83F8" w:rsidR="00FA1530" w:rsidRPr="00FA1530" w:rsidRDefault="00FA1530"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bCs/>
          <w:color w:val="17365D" w:themeColor="text2" w:themeShade="BF"/>
          <w:sz w:val="22"/>
          <w:szCs w:val="22"/>
        </w:rPr>
        <w:t>Preparing cloud – on boarding template (PPT) with the help of customer which includes all the details about the applications consists of app architecture, data security and infra-architecture.</w:t>
      </w:r>
    </w:p>
    <w:p w14:paraId="5049B166" w14:textId="77777777" w:rsidR="00FA1530" w:rsidRPr="00FA1530" w:rsidRDefault="00FA1530"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 xml:space="preserve">Participating in management level call to </w:t>
      </w:r>
      <w:r w:rsidR="004A314E">
        <w:rPr>
          <w:rFonts w:asciiTheme="minorHAnsi" w:hAnsiTheme="minorHAnsi" w:cstheme="minorHAnsi"/>
          <w:color w:val="17365D" w:themeColor="text2" w:themeShade="BF"/>
          <w:sz w:val="22"/>
          <w:szCs w:val="22"/>
        </w:rPr>
        <w:t>Interact</w:t>
      </w:r>
      <w:r>
        <w:rPr>
          <w:rFonts w:asciiTheme="minorHAnsi" w:hAnsiTheme="minorHAnsi" w:cstheme="minorHAnsi"/>
          <w:color w:val="17365D" w:themeColor="text2" w:themeShade="BF"/>
          <w:sz w:val="22"/>
          <w:szCs w:val="22"/>
        </w:rPr>
        <w:t xml:space="preserve"> </w:t>
      </w:r>
      <w:r w:rsidR="004A314E">
        <w:rPr>
          <w:rFonts w:asciiTheme="minorHAnsi" w:hAnsiTheme="minorHAnsi" w:cstheme="minorHAnsi"/>
          <w:color w:val="17365D" w:themeColor="text2" w:themeShade="BF"/>
          <w:sz w:val="22"/>
          <w:szCs w:val="22"/>
        </w:rPr>
        <w:t xml:space="preserve">with </w:t>
      </w:r>
      <w:r>
        <w:rPr>
          <w:rFonts w:asciiTheme="minorHAnsi" w:hAnsiTheme="minorHAnsi" w:cstheme="minorHAnsi"/>
          <w:color w:val="17365D" w:themeColor="text2" w:themeShade="BF"/>
          <w:sz w:val="22"/>
          <w:szCs w:val="22"/>
        </w:rPr>
        <w:t xml:space="preserve">the </w:t>
      </w:r>
      <w:r w:rsidR="004A314E">
        <w:rPr>
          <w:rFonts w:asciiTheme="minorHAnsi" w:hAnsiTheme="minorHAnsi" w:cstheme="minorHAnsi"/>
          <w:color w:val="17365D" w:themeColor="text2" w:themeShade="BF"/>
          <w:sz w:val="22"/>
          <w:szCs w:val="22"/>
        </w:rPr>
        <w:t>customers to get requirements of the project.</w:t>
      </w:r>
    </w:p>
    <w:p w14:paraId="18E6A3D1" w14:textId="66E731CD" w:rsidR="00FA1530" w:rsidRPr="00FA1530" w:rsidRDefault="00FA1530"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Colleting inputs on details like configuration details, high availability, framework</w:t>
      </w:r>
      <w:r w:rsidR="009211AB">
        <w:rPr>
          <w:rFonts w:asciiTheme="minorHAnsi" w:hAnsiTheme="minorHAnsi" w:cstheme="minorHAnsi"/>
          <w:color w:val="17365D" w:themeColor="text2" w:themeShade="BF"/>
          <w:sz w:val="22"/>
          <w:szCs w:val="22"/>
        </w:rPr>
        <w:t>, cost views, no of environments</w:t>
      </w:r>
      <w:r>
        <w:rPr>
          <w:rFonts w:asciiTheme="minorHAnsi" w:hAnsiTheme="minorHAnsi" w:cstheme="minorHAnsi"/>
          <w:color w:val="17365D" w:themeColor="text2" w:themeShade="BF"/>
          <w:sz w:val="22"/>
          <w:szCs w:val="22"/>
        </w:rPr>
        <w:t xml:space="preserve"> and enquiring for the scope to use PAAS services.</w:t>
      </w:r>
    </w:p>
    <w:p w14:paraId="72605470" w14:textId="632746E4" w:rsidR="00850EE0" w:rsidRPr="004A314E" w:rsidRDefault="004A314E"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In addition, proposing right services, which are appropriate for the requirement.</w:t>
      </w:r>
    </w:p>
    <w:p w14:paraId="7494356F" w14:textId="7751E690" w:rsidR="004A314E" w:rsidRPr="00722652" w:rsidRDefault="004A314E"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Designing the architecture diagram</w:t>
      </w:r>
      <w:r w:rsidR="00FA1530">
        <w:rPr>
          <w:rFonts w:asciiTheme="minorHAnsi" w:hAnsiTheme="minorHAnsi" w:cstheme="minorHAnsi"/>
          <w:color w:val="17365D" w:themeColor="text2" w:themeShade="BF"/>
          <w:sz w:val="22"/>
          <w:szCs w:val="22"/>
        </w:rPr>
        <w:t xml:space="preserve"> using visio for the better understanding of customer about the infrastructure</w:t>
      </w:r>
      <w:r>
        <w:rPr>
          <w:rFonts w:asciiTheme="minorHAnsi" w:hAnsiTheme="minorHAnsi" w:cstheme="minorHAnsi"/>
          <w:color w:val="17365D" w:themeColor="text2" w:themeShade="BF"/>
          <w:sz w:val="22"/>
          <w:szCs w:val="22"/>
        </w:rPr>
        <w:t xml:space="preserve"> with the opted services.</w:t>
      </w:r>
    </w:p>
    <w:p w14:paraId="178CC815" w14:textId="551594DF" w:rsidR="00722652" w:rsidRPr="00722652" w:rsidRDefault="00722652"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722652">
        <w:rPr>
          <w:rFonts w:asciiTheme="minorHAnsi" w:hAnsiTheme="minorHAnsi" w:cstheme="minorHAnsi"/>
          <w:color w:val="17365D" w:themeColor="text2" w:themeShade="BF"/>
          <w:sz w:val="22"/>
          <w:szCs w:val="22"/>
        </w:rPr>
        <w:t>Developed and deployed PowerShell scripts to automate routine AD tasks such as user provisioning, permission management, and group policy updates.</w:t>
      </w:r>
    </w:p>
    <w:p w14:paraId="686C6A67" w14:textId="21374BAA" w:rsidR="009211AB" w:rsidRPr="009211AB" w:rsidRDefault="009211AB" w:rsidP="009211AB">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Preparing the cost estimation document which comprises of details like resources, their versions (standard or premium), configurations, cost (Pay as You Go) details and reserved capacity details for 1yr and 3 yrs. in case of IAAS solutions.</w:t>
      </w:r>
    </w:p>
    <w:p w14:paraId="74D2E120" w14:textId="77777777" w:rsidR="004A314E" w:rsidRPr="00850EE0" w:rsidRDefault="004A314E"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Capacity planning of the resources/services with suitable configuration and cost optimization.</w:t>
      </w:r>
    </w:p>
    <w:p w14:paraId="591387ED" w14:textId="615E7D34" w:rsidR="00850EE0" w:rsidRPr="009211AB" w:rsidRDefault="00850EE0"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 xml:space="preserve">Creation of work on ID with </w:t>
      </w:r>
      <w:r w:rsidR="004A314E">
        <w:rPr>
          <w:rFonts w:asciiTheme="minorHAnsi" w:hAnsiTheme="minorHAnsi" w:cstheme="minorHAnsi"/>
          <w:color w:val="17365D" w:themeColor="text2" w:themeShade="BF"/>
          <w:sz w:val="22"/>
          <w:szCs w:val="22"/>
        </w:rPr>
        <w:t xml:space="preserve">the </w:t>
      </w:r>
      <w:r>
        <w:rPr>
          <w:rFonts w:asciiTheme="minorHAnsi" w:hAnsiTheme="minorHAnsi" w:cstheme="minorHAnsi"/>
          <w:color w:val="17365D" w:themeColor="text2" w:themeShade="BF"/>
          <w:sz w:val="22"/>
          <w:szCs w:val="22"/>
        </w:rPr>
        <w:t xml:space="preserve">details like architecture diagram and </w:t>
      </w:r>
      <w:r w:rsidR="004A314E">
        <w:rPr>
          <w:rFonts w:asciiTheme="minorHAnsi" w:hAnsiTheme="minorHAnsi" w:cstheme="minorHAnsi"/>
          <w:color w:val="17365D" w:themeColor="text2" w:themeShade="BF"/>
          <w:sz w:val="22"/>
          <w:szCs w:val="22"/>
        </w:rPr>
        <w:t xml:space="preserve">cost details. </w:t>
      </w:r>
    </w:p>
    <w:p w14:paraId="00F61E2E" w14:textId="35082227" w:rsidR="009211AB" w:rsidRPr="004A314E" w:rsidRDefault="009211AB"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bCs/>
          <w:color w:val="17365D" w:themeColor="text2" w:themeShade="BF"/>
          <w:sz w:val="22"/>
          <w:szCs w:val="22"/>
        </w:rPr>
        <w:t>Requesting the client for the approval of budget and design by scheduling a design phase call.</w:t>
      </w:r>
    </w:p>
    <w:p w14:paraId="5D528050" w14:textId="53F157F7" w:rsidR="004A314E" w:rsidRPr="009211AB" w:rsidRDefault="004A314E"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Upon approval from customer, raising request for subscription creation</w:t>
      </w:r>
      <w:r w:rsidR="009211AB">
        <w:rPr>
          <w:rFonts w:asciiTheme="minorHAnsi" w:hAnsiTheme="minorHAnsi" w:cstheme="minorHAnsi"/>
          <w:color w:val="17365D" w:themeColor="text2" w:themeShade="BF"/>
          <w:sz w:val="22"/>
          <w:szCs w:val="22"/>
        </w:rPr>
        <w:t xml:space="preserve"> for all the environments</w:t>
      </w:r>
      <w:r>
        <w:rPr>
          <w:rFonts w:asciiTheme="minorHAnsi" w:hAnsiTheme="minorHAnsi" w:cstheme="minorHAnsi"/>
          <w:color w:val="17365D" w:themeColor="text2" w:themeShade="BF"/>
          <w:sz w:val="22"/>
          <w:szCs w:val="22"/>
        </w:rPr>
        <w:t xml:space="preserve"> and access for the subscription</w:t>
      </w:r>
      <w:r w:rsidR="009211AB">
        <w:rPr>
          <w:rFonts w:asciiTheme="minorHAnsi" w:hAnsiTheme="minorHAnsi" w:cstheme="minorHAnsi"/>
          <w:color w:val="17365D" w:themeColor="text2" w:themeShade="BF"/>
          <w:sz w:val="22"/>
          <w:szCs w:val="22"/>
        </w:rPr>
        <w:t xml:space="preserve"> within the organization.</w:t>
      </w:r>
    </w:p>
    <w:p w14:paraId="41116883" w14:textId="332EC5F3" w:rsidR="004A314E" w:rsidRPr="009211AB" w:rsidRDefault="009211AB" w:rsidP="00C146E3">
      <w:pPr>
        <w:pStyle w:val="ListParagraph"/>
        <w:numPr>
          <w:ilvl w:val="0"/>
          <w:numId w:val="2"/>
        </w:numPr>
        <w:ind w:right="576"/>
        <w:jc w:val="both"/>
        <w:rPr>
          <w:rFonts w:asciiTheme="minorHAnsi" w:hAnsiTheme="minorHAnsi" w:cstheme="minorHAnsi"/>
          <w:b/>
          <w:color w:val="17365D" w:themeColor="text2" w:themeShade="BF"/>
          <w:sz w:val="22"/>
          <w:szCs w:val="22"/>
        </w:rPr>
      </w:pPr>
      <w:r w:rsidRPr="009211AB">
        <w:rPr>
          <w:rFonts w:asciiTheme="minorHAnsi" w:hAnsiTheme="minorHAnsi" w:cstheme="minorHAnsi"/>
          <w:color w:val="17365D" w:themeColor="text2" w:themeShade="BF"/>
          <w:sz w:val="22"/>
          <w:szCs w:val="22"/>
        </w:rPr>
        <w:lastRenderedPageBreak/>
        <w:t>Once the subscription is created and got the access to the specific subscription,</w:t>
      </w:r>
      <w:r>
        <w:rPr>
          <w:rFonts w:asciiTheme="minorHAnsi" w:hAnsiTheme="minorHAnsi" w:cstheme="minorHAnsi"/>
          <w:color w:val="17365D" w:themeColor="text2" w:themeShade="BF"/>
          <w:sz w:val="22"/>
          <w:szCs w:val="22"/>
        </w:rPr>
        <w:t xml:space="preserve"> Starting the</w:t>
      </w:r>
      <w:r w:rsidR="004A314E" w:rsidRPr="009211AB">
        <w:rPr>
          <w:rFonts w:asciiTheme="minorHAnsi" w:hAnsiTheme="minorHAnsi" w:cstheme="minorHAnsi"/>
          <w:color w:val="17365D" w:themeColor="text2" w:themeShade="BF"/>
          <w:sz w:val="22"/>
          <w:szCs w:val="22"/>
        </w:rPr>
        <w:t xml:space="preserve"> build activities with the selected resources and configuring them.</w:t>
      </w:r>
    </w:p>
    <w:p w14:paraId="61EE7AED" w14:textId="0EA105E6" w:rsidR="009211AB" w:rsidRPr="009211AB" w:rsidRDefault="004A314E" w:rsidP="003C5CB6">
      <w:pPr>
        <w:pStyle w:val="ListParagraph"/>
        <w:numPr>
          <w:ilvl w:val="0"/>
          <w:numId w:val="2"/>
        </w:numPr>
        <w:ind w:right="576"/>
        <w:jc w:val="both"/>
        <w:rPr>
          <w:rFonts w:asciiTheme="minorHAnsi" w:hAnsiTheme="minorHAnsi" w:cstheme="minorHAnsi"/>
          <w:b/>
          <w:color w:val="17365D" w:themeColor="text2" w:themeShade="BF"/>
          <w:sz w:val="22"/>
          <w:szCs w:val="22"/>
        </w:rPr>
      </w:pPr>
      <w:r w:rsidRPr="009211AB">
        <w:rPr>
          <w:rFonts w:asciiTheme="minorHAnsi" w:hAnsiTheme="minorHAnsi" w:cstheme="minorHAnsi"/>
          <w:color w:val="17365D" w:themeColor="text2" w:themeShade="BF"/>
          <w:sz w:val="22"/>
          <w:szCs w:val="22"/>
        </w:rPr>
        <w:t>Networking planning and designing based on the application architecture (2 tier or 3 tier)</w:t>
      </w:r>
      <w:r w:rsidR="009211AB" w:rsidRPr="009211AB">
        <w:rPr>
          <w:rFonts w:asciiTheme="minorHAnsi" w:hAnsiTheme="minorHAnsi" w:cstheme="minorHAnsi"/>
          <w:color w:val="17365D" w:themeColor="text2" w:themeShade="BF"/>
          <w:sz w:val="22"/>
          <w:szCs w:val="22"/>
        </w:rPr>
        <w:t xml:space="preserve">. Creating Vnets and subnets with the required IP ranges </w:t>
      </w:r>
    </w:p>
    <w:p w14:paraId="36D636FC" w14:textId="7E56FE93" w:rsidR="009211AB" w:rsidRPr="00DE3DD1" w:rsidRDefault="004A314E"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Creation of Virtual Machine/App service to host the application</w:t>
      </w:r>
      <w:r w:rsidR="00DE3DD1">
        <w:rPr>
          <w:rFonts w:asciiTheme="minorHAnsi" w:hAnsiTheme="minorHAnsi" w:cstheme="minorHAnsi"/>
          <w:color w:val="17365D" w:themeColor="text2" w:themeShade="BF"/>
          <w:sz w:val="22"/>
          <w:szCs w:val="22"/>
        </w:rPr>
        <w:t xml:space="preserve"> and integration of the server with the Virtual network.</w:t>
      </w:r>
    </w:p>
    <w:p w14:paraId="7C5B341D" w14:textId="3AA20722" w:rsidR="00DE3DD1" w:rsidRPr="009211AB" w:rsidRDefault="00DE3DD1"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Creation of Network Security Groups and controlling the inbound and outbound traffic and access by enabling/disabling the ports.</w:t>
      </w:r>
    </w:p>
    <w:p w14:paraId="4D96878D" w14:textId="2D683E68" w:rsidR="004A314E" w:rsidRPr="00DE3DD1" w:rsidRDefault="009211AB"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C</w:t>
      </w:r>
      <w:r w:rsidR="004A314E">
        <w:rPr>
          <w:rFonts w:asciiTheme="minorHAnsi" w:hAnsiTheme="minorHAnsi" w:cstheme="minorHAnsi"/>
          <w:color w:val="17365D" w:themeColor="text2" w:themeShade="BF"/>
          <w:sz w:val="22"/>
          <w:szCs w:val="22"/>
        </w:rPr>
        <w:t xml:space="preserve">onfiguring </w:t>
      </w:r>
      <w:r>
        <w:rPr>
          <w:rFonts w:asciiTheme="minorHAnsi" w:hAnsiTheme="minorHAnsi" w:cstheme="minorHAnsi"/>
          <w:color w:val="17365D" w:themeColor="text2" w:themeShade="BF"/>
          <w:sz w:val="22"/>
          <w:szCs w:val="22"/>
        </w:rPr>
        <w:t>different types of</w:t>
      </w:r>
      <w:r w:rsidR="004A314E">
        <w:rPr>
          <w:rFonts w:asciiTheme="minorHAnsi" w:hAnsiTheme="minorHAnsi" w:cstheme="minorHAnsi"/>
          <w:color w:val="17365D" w:themeColor="text2" w:themeShade="BF"/>
          <w:sz w:val="22"/>
          <w:szCs w:val="22"/>
        </w:rPr>
        <w:t xml:space="preserve"> load balancer</w:t>
      </w:r>
      <w:r>
        <w:rPr>
          <w:rFonts w:asciiTheme="minorHAnsi" w:hAnsiTheme="minorHAnsi" w:cstheme="minorHAnsi"/>
          <w:color w:val="17365D" w:themeColor="text2" w:themeShade="BF"/>
          <w:sz w:val="22"/>
          <w:szCs w:val="22"/>
        </w:rPr>
        <w:t>s</w:t>
      </w:r>
      <w:r w:rsidR="004A314E">
        <w:rPr>
          <w:rFonts w:asciiTheme="minorHAnsi" w:hAnsiTheme="minorHAnsi" w:cstheme="minorHAnsi"/>
          <w:color w:val="17365D" w:themeColor="text2" w:themeShade="BF"/>
          <w:sz w:val="22"/>
          <w:szCs w:val="22"/>
        </w:rPr>
        <w:t xml:space="preserve"> based on </w:t>
      </w:r>
      <w:r>
        <w:rPr>
          <w:rFonts w:asciiTheme="minorHAnsi" w:hAnsiTheme="minorHAnsi" w:cstheme="minorHAnsi"/>
          <w:color w:val="17365D" w:themeColor="text2" w:themeShade="BF"/>
          <w:sz w:val="22"/>
          <w:szCs w:val="22"/>
        </w:rPr>
        <w:t xml:space="preserve">the requirement of the </w:t>
      </w:r>
      <w:r w:rsidR="004A314E">
        <w:rPr>
          <w:rFonts w:asciiTheme="minorHAnsi" w:hAnsiTheme="minorHAnsi" w:cstheme="minorHAnsi"/>
          <w:color w:val="17365D" w:themeColor="text2" w:themeShade="BF"/>
          <w:sz w:val="22"/>
          <w:szCs w:val="22"/>
        </w:rPr>
        <w:t>application (Global/Regional)</w:t>
      </w:r>
      <w:r>
        <w:rPr>
          <w:rFonts w:asciiTheme="minorHAnsi" w:hAnsiTheme="minorHAnsi" w:cstheme="minorHAnsi"/>
          <w:color w:val="17365D" w:themeColor="text2" w:themeShade="BF"/>
          <w:sz w:val="22"/>
          <w:szCs w:val="22"/>
        </w:rPr>
        <w:t xml:space="preserve"> considering the security aspect of the solution.</w:t>
      </w:r>
    </w:p>
    <w:p w14:paraId="132EE943" w14:textId="2E5DE8D2" w:rsidR="00DE3DD1" w:rsidRPr="004A314E" w:rsidRDefault="00DE3DD1"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 xml:space="preserve">Configuration of listeners, rules and applying the backend settings on a load </w:t>
      </w:r>
      <w:r w:rsidR="001034F5">
        <w:rPr>
          <w:rFonts w:asciiTheme="minorHAnsi" w:hAnsiTheme="minorHAnsi" w:cstheme="minorHAnsi"/>
          <w:color w:val="17365D" w:themeColor="text2" w:themeShade="BF"/>
          <w:sz w:val="22"/>
          <w:szCs w:val="22"/>
        </w:rPr>
        <w:t>balancer</w:t>
      </w:r>
      <w:r>
        <w:rPr>
          <w:rFonts w:asciiTheme="minorHAnsi" w:hAnsiTheme="minorHAnsi" w:cstheme="minorHAnsi"/>
          <w:color w:val="17365D" w:themeColor="text2" w:themeShade="BF"/>
          <w:sz w:val="22"/>
          <w:szCs w:val="22"/>
        </w:rPr>
        <w:t>.</w:t>
      </w:r>
    </w:p>
    <w:p w14:paraId="22DB05C4" w14:textId="63B99674" w:rsidR="004A314E" w:rsidRPr="001034F5" w:rsidRDefault="004A314E"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Configuring database services such as SQL, MY SQ</w:t>
      </w:r>
      <w:r w:rsidR="000C49B8">
        <w:rPr>
          <w:rFonts w:asciiTheme="minorHAnsi" w:hAnsiTheme="minorHAnsi" w:cstheme="minorHAnsi"/>
          <w:color w:val="17365D" w:themeColor="text2" w:themeShade="BF"/>
          <w:sz w:val="22"/>
          <w:szCs w:val="22"/>
        </w:rPr>
        <w:t>L, Cosmos DB and Mongo DB to store the data.</w:t>
      </w:r>
    </w:p>
    <w:p w14:paraId="61CDDBFF" w14:textId="2A244106" w:rsidR="001034F5" w:rsidRPr="00DE3DD1" w:rsidRDefault="001034F5"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Enabling RBAC permissions for the accessibility among the resources.</w:t>
      </w:r>
    </w:p>
    <w:p w14:paraId="03572A81" w14:textId="38F68197" w:rsidR="00DE3DD1" w:rsidRPr="00DE3DD1" w:rsidRDefault="00DE3DD1"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Partial handover of the project to the customer to install the application and supporting the application team during the application deployment.</w:t>
      </w:r>
    </w:p>
    <w:p w14:paraId="47AB63F0" w14:textId="781BFE2F" w:rsidR="00DE3DD1" w:rsidRDefault="00DE3DD1" w:rsidP="00DE3DD1">
      <w:pPr>
        <w:pStyle w:val="ListParagraph"/>
        <w:numPr>
          <w:ilvl w:val="0"/>
          <w:numId w:val="2"/>
        </w:numPr>
        <w:ind w:right="576"/>
        <w:jc w:val="both"/>
        <w:rPr>
          <w:rFonts w:asciiTheme="minorHAnsi" w:hAnsiTheme="minorHAnsi" w:cstheme="minorHAnsi"/>
          <w:bCs/>
          <w:color w:val="17365D" w:themeColor="text2" w:themeShade="BF"/>
          <w:sz w:val="22"/>
          <w:szCs w:val="22"/>
        </w:rPr>
      </w:pPr>
      <w:r w:rsidRPr="00DE3DD1">
        <w:rPr>
          <w:rFonts w:asciiTheme="minorHAnsi" w:hAnsiTheme="minorHAnsi" w:cstheme="minorHAnsi"/>
          <w:bCs/>
          <w:color w:val="17365D" w:themeColor="text2" w:themeShade="BF"/>
          <w:sz w:val="22"/>
          <w:szCs w:val="22"/>
        </w:rPr>
        <w:t xml:space="preserve">Troubleshooting the issues </w:t>
      </w:r>
      <w:r>
        <w:rPr>
          <w:rFonts w:asciiTheme="minorHAnsi" w:hAnsiTheme="minorHAnsi" w:cstheme="minorHAnsi"/>
          <w:bCs/>
          <w:color w:val="17365D" w:themeColor="text2" w:themeShade="BF"/>
          <w:sz w:val="22"/>
          <w:szCs w:val="22"/>
        </w:rPr>
        <w:t>faced during the application deployment and to make sure the application on the backend server is accessible.</w:t>
      </w:r>
    </w:p>
    <w:p w14:paraId="64F3364D" w14:textId="2C8CB77F" w:rsidR="00DE3DD1" w:rsidRPr="00DE3DD1" w:rsidRDefault="00DE3DD1" w:rsidP="00DE3DD1">
      <w:pPr>
        <w:pStyle w:val="ListParagraph"/>
        <w:numPr>
          <w:ilvl w:val="0"/>
          <w:numId w:val="2"/>
        </w:numPr>
        <w:ind w:right="576"/>
        <w:jc w:val="both"/>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t>Enabling the backup by applying the standard backup policies according to the environment.</w:t>
      </w:r>
    </w:p>
    <w:p w14:paraId="4778E600" w14:textId="36CF0EC3" w:rsidR="000C49B8" w:rsidRPr="000C49B8" w:rsidRDefault="000C49B8"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 xml:space="preserve">Configuration of container services like Azure </w:t>
      </w:r>
      <w:r w:rsidR="005C07D1">
        <w:rPr>
          <w:rFonts w:asciiTheme="minorHAnsi" w:hAnsiTheme="minorHAnsi" w:cstheme="minorHAnsi"/>
          <w:color w:val="17365D" w:themeColor="text2" w:themeShade="BF"/>
          <w:sz w:val="22"/>
          <w:szCs w:val="22"/>
        </w:rPr>
        <w:t>Kubernetes</w:t>
      </w:r>
      <w:r>
        <w:rPr>
          <w:rFonts w:asciiTheme="minorHAnsi" w:hAnsiTheme="minorHAnsi" w:cstheme="minorHAnsi"/>
          <w:color w:val="17365D" w:themeColor="text2" w:themeShade="BF"/>
          <w:sz w:val="22"/>
          <w:szCs w:val="22"/>
        </w:rPr>
        <w:t xml:space="preserve"> and Azure </w:t>
      </w:r>
      <w:r w:rsidR="005C07D1">
        <w:rPr>
          <w:rFonts w:asciiTheme="minorHAnsi" w:hAnsiTheme="minorHAnsi" w:cstheme="minorHAnsi"/>
          <w:color w:val="17365D" w:themeColor="text2" w:themeShade="BF"/>
          <w:sz w:val="22"/>
          <w:szCs w:val="22"/>
        </w:rPr>
        <w:t>C</w:t>
      </w:r>
      <w:r>
        <w:rPr>
          <w:rFonts w:asciiTheme="minorHAnsi" w:hAnsiTheme="minorHAnsi" w:cstheme="minorHAnsi"/>
          <w:color w:val="17365D" w:themeColor="text2" w:themeShade="BF"/>
          <w:sz w:val="22"/>
          <w:szCs w:val="22"/>
        </w:rPr>
        <w:t>ontainer Registries.</w:t>
      </w:r>
    </w:p>
    <w:p w14:paraId="041C77E1" w14:textId="77777777" w:rsidR="000C49B8" w:rsidRPr="000C49B8" w:rsidRDefault="000C49B8"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Deploying monitoring solutions such as application insights and log analytics. In addition, enabling the diagnostic logs of each service configured for detailed logs.</w:t>
      </w:r>
    </w:p>
    <w:p w14:paraId="532F991A" w14:textId="77777777" w:rsidR="000C49B8" w:rsidRPr="000C49B8" w:rsidRDefault="000C49B8"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Configuring other common services like storage, keyvault, app certificates etc.</w:t>
      </w:r>
    </w:p>
    <w:p w14:paraId="64115448" w14:textId="2A0737FB" w:rsidR="000C49B8" w:rsidRPr="00DE3DD1" w:rsidRDefault="000C49B8"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Following best practices and azure recommendations for the secure infrastructure.</w:t>
      </w:r>
    </w:p>
    <w:p w14:paraId="71FB7398" w14:textId="47E88E89" w:rsidR="00DE3DD1" w:rsidRPr="00F34D05" w:rsidRDefault="00DE3DD1"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Applying the security policies which are provided by the organization according to the standards.</w:t>
      </w:r>
    </w:p>
    <w:p w14:paraId="07DB4632" w14:textId="77777777" w:rsidR="00F34D05" w:rsidRPr="00F34D05" w:rsidRDefault="00F34D05"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Documenting all the activities and uploading it to the share point. Preparing operations runbook.</w:t>
      </w:r>
    </w:p>
    <w:p w14:paraId="02209F32" w14:textId="5546862D" w:rsidR="00F34D05" w:rsidRPr="001034F5" w:rsidRDefault="00F34D05"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Performing operation checklist validation and initiating the project transition to the operations team.</w:t>
      </w:r>
    </w:p>
    <w:p w14:paraId="0D964DC2" w14:textId="077C2058" w:rsidR="001034F5" w:rsidRPr="006357BF" w:rsidRDefault="001034F5"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Good knowledge on hybrid cloud solutions like express route and VPN (site to site and point to site)</w:t>
      </w:r>
    </w:p>
    <w:p w14:paraId="3887E907" w14:textId="59585E7E" w:rsidR="006357BF" w:rsidRPr="00B62DBC" w:rsidRDefault="006357BF" w:rsidP="00484D0C">
      <w:pPr>
        <w:pStyle w:val="ListParagraph"/>
        <w:numPr>
          <w:ilvl w:val="0"/>
          <w:numId w:val="2"/>
        </w:numPr>
        <w:ind w:right="576"/>
        <w:jc w:val="both"/>
        <w:rPr>
          <w:rFonts w:asciiTheme="minorHAnsi" w:hAnsiTheme="minorHAnsi" w:cstheme="minorHAnsi"/>
          <w:b/>
          <w:color w:val="17365D" w:themeColor="text2" w:themeShade="BF"/>
          <w:sz w:val="22"/>
          <w:szCs w:val="22"/>
        </w:rPr>
      </w:pPr>
      <w:r>
        <w:rPr>
          <w:rFonts w:asciiTheme="minorHAnsi" w:hAnsiTheme="minorHAnsi" w:cstheme="minorHAnsi"/>
          <w:color w:val="17365D" w:themeColor="text2" w:themeShade="BF"/>
          <w:sz w:val="22"/>
          <w:szCs w:val="22"/>
        </w:rPr>
        <w:t>Using JIRA for tracking the tasks and activities.</w:t>
      </w:r>
    </w:p>
    <w:p w14:paraId="2E2DDF11" w14:textId="77777777" w:rsidR="00B62DBC" w:rsidRPr="00F34D05" w:rsidRDefault="00B62DBC" w:rsidP="00B62DBC">
      <w:pPr>
        <w:pStyle w:val="ListParagraph"/>
        <w:ind w:left="927" w:right="576"/>
        <w:jc w:val="both"/>
        <w:rPr>
          <w:rFonts w:asciiTheme="minorHAnsi" w:hAnsiTheme="minorHAnsi" w:cstheme="minorHAnsi"/>
          <w:b/>
          <w:color w:val="17365D" w:themeColor="text2" w:themeShade="BF"/>
          <w:sz w:val="22"/>
          <w:szCs w:val="22"/>
        </w:rPr>
      </w:pPr>
    </w:p>
    <w:p w14:paraId="51037D4C" w14:textId="4BDF4CAF" w:rsidR="00515147" w:rsidRDefault="00515147" w:rsidP="00B62DBC">
      <w:pPr>
        <w:pStyle w:val="ListParagraph"/>
        <w:ind w:left="927" w:right="576"/>
        <w:jc w:val="both"/>
        <w:rPr>
          <w:rFonts w:asciiTheme="minorHAnsi" w:hAnsiTheme="minorHAnsi" w:cstheme="minorHAnsi"/>
          <w:b/>
          <w:color w:val="17365D" w:themeColor="text2" w:themeShade="BF"/>
          <w:sz w:val="22"/>
          <w:szCs w:val="22"/>
        </w:rPr>
      </w:pPr>
      <w:r w:rsidRPr="00850EE0">
        <w:rPr>
          <w:rFonts w:asciiTheme="minorHAnsi" w:hAnsiTheme="minorHAnsi" w:cstheme="minorHAnsi"/>
          <w:b/>
          <w:color w:val="17365D" w:themeColor="text2" w:themeShade="BF"/>
          <w:sz w:val="22"/>
          <w:szCs w:val="22"/>
        </w:rPr>
        <w:t>IAC – Infrastructure as code</w:t>
      </w:r>
    </w:p>
    <w:p w14:paraId="508DB6AE" w14:textId="77777777" w:rsidR="001034F5" w:rsidRPr="00850EE0" w:rsidRDefault="001034F5" w:rsidP="00B62DBC">
      <w:pPr>
        <w:pStyle w:val="ListParagraph"/>
        <w:ind w:left="927" w:right="576"/>
        <w:jc w:val="both"/>
        <w:rPr>
          <w:rFonts w:asciiTheme="minorHAnsi" w:hAnsiTheme="minorHAnsi" w:cstheme="minorHAnsi"/>
          <w:b/>
          <w:color w:val="17365D" w:themeColor="text2" w:themeShade="BF"/>
          <w:sz w:val="22"/>
          <w:szCs w:val="22"/>
        </w:rPr>
      </w:pPr>
    </w:p>
    <w:p w14:paraId="0DEAAF98" w14:textId="77777777" w:rsidR="00515147" w:rsidRDefault="00D133CF"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 xml:space="preserve">Automating the resource deployment on cloud using ARM Templates. </w:t>
      </w:r>
      <w:r w:rsidR="00515147" w:rsidRPr="00515147">
        <w:rPr>
          <w:rFonts w:asciiTheme="minorHAnsi" w:hAnsiTheme="minorHAnsi" w:cstheme="minorHAnsi"/>
          <w:color w:val="17365D" w:themeColor="text2" w:themeShade="BF"/>
          <w:sz w:val="22"/>
          <w:szCs w:val="22"/>
        </w:rPr>
        <w:t xml:space="preserve">Writing PowerShell scripts for automation </w:t>
      </w:r>
      <w:r w:rsidR="00CF6578">
        <w:rPr>
          <w:rFonts w:asciiTheme="minorHAnsi" w:hAnsiTheme="minorHAnsi" w:cstheme="minorHAnsi"/>
          <w:color w:val="17365D" w:themeColor="text2" w:themeShade="BF"/>
          <w:sz w:val="22"/>
          <w:szCs w:val="22"/>
        </w:rPr>
        <w:t>tasks wherever possible</w:t>
      </w:r>
      <w:r w:rsidR="00515147" w:rsidRPr="00515147">
        <w:rPr>
          <w:rFonts w:asciiTheme="minorHAnsi" w:hAnsiTheme="minorHAnsi" w:cstheme="minorHAnsi"/>
          <w:color w:val="17365D" w:themeColor="text2" w:themeShade="BF"/>
          <w:sz w:val="22"/>
          <w:szCs w:val="22"/>
        </w:rPr>
        <w:t>.</w:t>
      </w:r>
    </w:p>
    <w:p w14:paraId="7F5F0BAB" w14:textId="77777777" w:rsidR="00D133CF" w:rsidRPr="00515147" w:rsidRDefault="00D133CF"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 xml:space="preserve">Automating the resource deployment on cloud using </w:t>
      </w:r>
      <w:r w:rsidR="00E209FF">
        <w:rPr>
          <w:rFonts w:asciiTheme="minorHAnsi" w:hAnsiTheme="minorHAnsi" w:cstheme="minorHAnsi"/>
          <w:color w:val="17365D" w:themeColor="text2" w:themeShade="BF"/>
          <w:sz w:val="22"/>
          <w:szCs w:val="22"/>
        </w:rPr>
        <w:t>terraform t</w:t>
      </w:r>
      <w:r w:rsidRPr="00515147">
        <w:rPr>
          <w:rFonts w:asciiTheme="minorHAnsi" w:hAnsiTheme="minorHAnsi" w:cstheme="minorHAnsi"/>
          <w:color w:val="17365D" w:themeColor="text2" w:themeShade="BF"/>
          <w:sz w:val="22"/>
          <w:szCs w:val="22"/>
        </w:rPr>
        <w:t>emplates.</w:t>
      </w:r>
    </w:p>
    <w:p w14:paraId="7C4F9AD3" w14:textId="77777777" w:rsidR="00515147" w:rsidRPr="00515147"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Review existing projects plans and streamlining tasks by making them compliance with the standards set.</w:t>
      </w:r>
    </w:p>
    <w:p w14:paraId="14F38CA9" w14:textId="77777777" w:rsidR="00515147" w:rsidRPr="00515147"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515147">
        <w:rPr>
          <w:rFonts w:asciiTheme="minorHAnsi" w:hAnsiTheme="minorHAnsi" w:cstheme="minorHAnsi"/>
          <w:color w:val="17365D" w:themeColor="text2" w:themeShade="BF"/>
          <w:sz w:val="22"/>
          <w:szCs w:val="22"/>
        </w:rPr>
        <w:t xml:space="preserve">Documentation and preparing transition plans to Operations – this includes, preparing the document with all the activities done so far </w:t>
      </w:r>
      <w:r w:rsidR="00CF6578" w:rsidRPr="00515147">
        <w:rPr>
          <w:rFonts w:asciiTheme="minorHAnsi" w:hAnsiTheme="minorHAnsi" w:cstheme="minorHAnsi"/>
          <w:color w:val="17365D" w:themeColor="text2" w:themeShade="BF"/>
          <w:sz w:val="22"/>
          <w:szCs w:val="22"/>
        </w:rPr>
        <w:t>and</w:t>
      </w:r>
      <w:r w:rsidRPr="00515147">
        <w:rPr>
          <w:rFonts w:asciiTheme="minorHAnsi" w:hAnsiTheme="minorHAnsi" w:cstheme="minorHAnsi"/>
          <w:color w:val="17365D" w:themeColor="text2" w:themeShade="BF"/>
          <w:sz w:val="22"/>
          <w:szCs w:val="22"/>
        </w:rPr>
        <w:t xml:space="preserve"> transition of the project to operations team.</w:t>
      </w:r>
    </w:p>
    <w:p w14:paraId="5E67FA8C" w14:textId="77777777" w:rsidR="00FB220A" w:rsidRPr="001D06B6" w:rsidRDefault="00FB220A"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Architected &amp; Implemented Public Cloud Infrastructure in highly distributed environment.</w:t>
      </w:r>
    </w:p>
    <w:p w14:paraId="5603ADD1" w14:textId="77777777" w:rsidR="00FB220A" w:rsidRPr="001D06B6" w:rsidRDefault="00FB220A"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Conducted current state assessment of Infrastructure framework to identify gaps and recommend solutions.</w:t>
      </w:r>
    </w:p>
    <w:p w14:paraId="66300669" w14:textId="77777777" w:rsidR="00FB220A" w:rsidRPr="001D06B6" w:rsidRDefault="00FB220A"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 xml:space="preserve">Creating, validating and reviewing solutions and effort estimate for designing the project based on the requirements. </w:t>
      </w:r>
      <w:r w:rsidR="00CF6578" w:rsidRPr="001D06B6">
        <w:rPr>
          <w:rFonts w:asciiTheme="minorHAnsi" w:hAnsiTheme="minorHAnsi" w:cstheme="minorHAnsi"/>
          <w:color w:val="17365D" w:themeColor="text2" w:themeShade="BF"/>
          <w:sz w:val="22"/>
          <w:szCs w:val="22"/>
        </w:rPr>
        <w:t>In addition</w:t>
      </w:r>
      <w:r w:rsidRPr="001D06B6">
        <w:rPr>
          <w:rFonts w:asciiTheme="minorHAnsi" w:hAnsiTheme="minorHAnsi" w:cstheme="minorHAnsi"/>
          <w:color w:val="17365D" w:themeColor="text2" w:themeShade="BF"/>
          <w:sz w:val="22"/>
          <w:szCs w:val="22"/>
        </w:rPr>
        <w:t>, building the platform using cloud resources.</w:t>
      </w:r>
    </w:p>
    <w:p w14:paraId="5B72E207" w14:textId="77777777" w:rsidR="00FB220A" w:rsidRDefault="00294542"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294542">
        <w:rPr>
          <w:rFonts w:asciiTheme="minorHAnsi" w:hAnsiTheme="minorHAnsi" w:cstheme="minorHAnsi"/>
          <w:color w:val="17365D" w:themeColor="text2" w:themeShade="BF"/>
          <w:sz w:val="22"/>
          <w:szCs w:val="22"/>
        </w:rPr>
        <w:t xml:space="preserve">Worked </w:t>
      </w:r>
      <w:r w:rsidR="00CF6578">
        <w:rPr>
          <w:rFonts w:asciiTheme="minorHAnsi" w:hAnsiTheme="minorHAnsi" w:cstheme="minorHAnsi"/>
          <w:color w:val="17365D" w:themeColor="text2" w:themeShade="BF"/>
          <w:sz w:val="22"/>
          <w:szCs w:val="22"/>
        </w:rPr>
        <w:t>in deploying and managing azure resources such as Compute, Database, Storage,</w:t>
      </w:r>
      <w:r w:rsidR="00FB220A" w:rsidRPr="00294542">
        <w:rPr>
          <w:rFonts w:asciiTheme="minorHAnsi" w:hAnsiTheme="minorHAnsi" w:cstheme="minorHAnsi"/>
          <w:color w:val="17365D" w:themeColor="text2" w:themeShade="BF"/>
          <w:sz w:val="22"/>
          <w:szCs w:val="22"/>
        </w:rPr>
        <w:t xml:space="preserve"> </w:t>
      </w:r>
      <w:r w:rsidR="00CF6578">
        <w:rPr>
          <w:rFonts w:asciiTheme="minorHAnsi" w:hAnsiTheme="minorHAnsi" w:cstheme="minorHAnsi"/>
          <w:color w:val="17365D" w:themeColor="text2" w:themeShade="BF"/>
          <w:sz w:val="22"/>
          <w:szCs w:val="22"/>
        </w:rPr>
        <w:t>Networking and Monitoring.</w:t>
      </w:r>
    </w:p>
    <w:p w14:paraId="3EF157E4" w14:textId="77777777" w:rsidR="00F34D05" w:rsidRPr="00F434CE" w:rsidRDefault="00F34D05" w:rsidP="00F434CE">
      <w:pPr>
        <w:ind w:right="576"/>
        <w:jc w:val="both"/>
        <w:rPr>
          <w:rFonts w:asciiTheme="minorHAnsi" w:hAnsiTheme="minorHAnsi" w:cstheme="minorHAnsi"/>
          <w:color w:val="17365D" w:themeColor="text2" w:themeShade="BF"/>
          <w:sz w:val="22"/>
          <w:szCs w:val="22"/>
        </w:rPr>
      </w:pPr>
    </w:p>
    <w:p w14:paraId="4BC590D5" w14:textId="77777777" w:rsidR="00515147" w:rsidRPr="001D06B6" w:rsidRDefault="00515147" w:rsidP="00515147">
      <w:p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b/>
          <w:color w:val="17365D" w:themeColor="text2" w:themeShade="BF"/>
          <w:sz w:val="22"/>
          <w:szCs w:val="22"/>
        </w:rPr>
        <w:t xml:space="preserve">Roles &amp; Responsibilities: </w:t>
      </w:r>
      <w:r w:rsidRPr="001D06B6">
        <w:rPr>
          <w:rFonts w:asciiTheme="minorHAnsi" w:hAnsiTheme="minorHAnsi" w:cstheme="minorHAnsi"/>
          <w:color w:val="17365D" w:themeColor="text2" w:themeShade="BF"/>
          <w:sz w:val="22"/>
          <w:szCs w:val="22"/>
        </w:rPr>
        <w:t xml:space="preserve">Azure Devops </w:t>
      </w:r>
    </w:p>
    <w:p w14:paraId="75520E66" w14:textId="77777777" w:rsidR="00515147" w:rsidRPr="001D06B6" w:rsidRDefault="00515147" w:rsidP="00515147">
      <w:pPr>
        <w:ind w:right="576"/>
        <w:jc w:val="both"/>
        <w:rPr>
          <w:rFonts w:asciiTheme="minorHAnsi" w:hAnsiTheme="minorHAnsi" w:cstheme="minorHAnsi"/>
          <w:bCs/>
          <w:color w:val="17365D" w:themeColor="text2" w:themeShade="BF"/>
          <w:sz w:val="22"/>
          <w:szCs w:val="22"/>
        </w:rPr>
      </w:pPr>
    </w:p>
    <w:p w14:paraId="67FF42C8" w14:textId="77777777" w:rsidR="00515147" w:rsidRPr="001D06B6"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Pr>
          <w:rFonts w:asciiTheme="minorHAnsi" w:hAnsiTheme="minorHAnsi" w:cstheme="minorHAnsi"/>
          <w:color w:val="17365D" w:themeColor="text2" w:themeShade="BF"/>
          <w:sz w:val="22"/>
          <w:szCs w:val="22"/>
        </w:rPr>
        <w:t>Good</w:t>
      </w:r>
      <w:r w:rsidRPr="001D06B6">
        <w:rPr>
          <w:rFonts w:asciiTheme="minorHAnsi" w:hAnsiTheme="minorHAnsi" w:cstheme="minorHAnsi"/>
          <w:color w:val="17365D" w:themeColor="text2" w:themeShade="BF"/>
          <w:sz w:val="22"/>
          <w:szCs w:val="22"/>
        </w:rPr>
        <w:t xml:space="preserve"> knowledge on azure Devops and its components.</w:t>
      </w:r>
    </w:p>
    <w:p w14:paraId="46B1E9DE" w14:textId="77777777" w:rsidR="00515147" w:rsidRPr="001D06B6"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 xml:space="preserve">Creating service connections, Installing and configuring agents in agent pools. </w:t>
      </w:r>
    </w:p>
    <w:p w14:paraId="3265C31D" w14:textId="77777777" w:rsidR="00515147" w:rsidRPr="001D06B6"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Good knowledge in creating repo structure and branches. Applying branch policies and following proper branch strategy for each sprint.</w:t>
      </w:r>
    </w:p>
    <w:p w14:paraId="04FB04BC" w14:textId="77777777" w:rsidR="00515147" w:rsidRPr="001D06B6"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Involved in creating build and release pipelines for different applications and Microservices.</w:t>
      </w:r>
    </w:p>
    <w:p w14:paraId="2CF14191" w14:textId="77777777" w:rsidR="00515147" w:rsidRPr="001D06B6"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 xml:space="preserve">Enabled CI/CD process for different stages </w:t>
      </w:r>
      <w:r w:rsidR="00CF6578" w:rsidRPr="001D06B6">
        <w:rPr>
          <w:rFonts w:asciiTheme="minorHAnsi" w:hAnsiTheme="minorHAnsi" w:cstheme="minorHAnsi"/>
          <w:color w:val="17365D" w:themeColor="text2" w:themeShade="BF"/>
          <w:sz w:val="22"/>
          <w:szCs w:val="22"/>
        </w:rPr>
        <w:t>until</w:t>
      </w:r>
      <w:r w:rsidRPr="001D06B6">
        <w:rPr>
          <w:rFonts w:asciiTheme="minorHAnsi" w:hAnsiTheme="minorHAnsi" w:cstheme="minorHAnsi"/>
          <w:color w:val="17365D" w:themeColor="text2" w:themeShade="BF"/>
          <w:sz w:val="22"/>
          <w:szCs w:val="22"/>
        </w:rPr>
        <w:t xml:space="preserve"> production with proper approval standards.</w:t>
      </w:r>
    </w:p>
    <w:p w14:paraId="3E6D2407" w14:textId="77777777" w:rsidR="00850EE0"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850EE0">
        <w:rPr>
          <w:rFonts w:asciiTheme="minorHAnsi" w:hAnsiTheme="minorHAnsi" w:cstheme="minorHAnsi"/>
          <w:color w:val="17365D" w:themeColor="text2" w:themeShade="BF"/>
          <w:sz w:val="22"/>
          <w:szCs w:val="22"/>
        </w:rPr>
        <w:t>Trouble shooting issues with deployments, pipelines</w:t>
      </w:r>
    </w:p>
    <w:p w14:paraId="7C0BFDE6" w14:textId="77777777" w:rsidR="00515147" w:rsidRPr="00850EE0"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850EE0">
        <w:rPr>
          <w:rFonts w:asciiTheme="minorHAnsi" w:hAnsiTheme="minorHAnsi" w:cstheme="minorHAnsi"/>
          <w:color w:val="17365D" w:themeColor="text2" w:themeShade="BF"/>
          <w:sz w:val="22"/>
          <w:szCs w:val="22"/>
        </w:rPr>
        <w:lastRenderedPageBreak/>
        <w:t>Involved in deploying resources through ARM templates automatically using CI/CD pipelines.</w:t>
      </w:r>
    </w:p>
    <w:p w14:paraId="73186D31" w14:textId="77777777" w:rsidR="00515147" w:rsidRPr="001D06B6"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Good understanding of developing PowerShell scripts and ARM templates to automate the provisioning ad deployment process.</w:t>
      </w:r>
    </w:p>
    <w:p w14:paraId="0B21EEC2" w14:textId="77777777" w:rsidR="00515147" w:rsidRPr="001D06B6" w:rsidRDefault="00515147" w:rsidP="00484D0C">
      <w:pPr>
        <w:pStyle w:val="ListParagraph"/>
        <w:numPr>
          <w:ilvl w:val="0"/>
          <w:numId w:val="2"/>
        </w:numPr>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 xml:space="preserve">Following best practices and </w:t>
      </w:r>
      <w:r w:rsidR="00CF6578" w:rsidRPr="001D06B6">
        <w:rPr>
          <w:rFonts w:asciiTheme="minorHAnsi" w:hAnsiTheme="minorHAnsi" w:cstheme="minorHAnsi"/>
          <w:color w:val="17365D" w:themeColor="text2" w:themeShade="BF"/>
          <w:sz w:val="22"/>
          <w:szCs w:val="22"/>
        </w:rPr>
        <w:t>fine-tuning</w:t>
      </w:r>
      <w:r w:rsidRPr="001D06B6">
        <w:rPr>
          <w:rFonts w:asciiTheme="minorHAnsi" w:hAnsiTheme="minorHAnsi" w:cstheme="minorHAnsi"/>
          <w:color w:val="17365D" w:themeColor="text2" w:themeShade="BF"/>
          <w:sz w:val="22"/>
          <w:szCs w:val="22"/>
        </w:rPr>
        <w:t xml:space="preserve"> of the pipelines based on the new requirements.</w:t>
      </w:r>
    </w:p>
    <w:p w14:paraId="7003C69F" w14:textId="77777777" w:rsidR="0010260A" w:rsidRDefault="0010260A" w:rsidP="00BF20F6">
      <w:pPr>
        <w:ind w:left="540" w:right="576"/>
        <w:jc w:val="center"/>
        <w:rPr>
          <w:rFonts w:asciiTheme="minorHAnsi" w:hAnsiTheme="minorHAnsi" w:cstheme="minorHAnsi"/>
          <w:b/>
          <w:color w:val="17365D" w:themeColor="text2" w:themeShade="BF"/>
          <w:sz w:val="22"/>
          <w:szCs w:val="22"/>
        </w:rPr>
      </w:pPr>
    </w:p>
    <w:p w14:paraId="5B6CD759" w14:textId="77777777" w:rsidR="00945DDC" w:rsidRDefault="00945DDC" w:rsidP="00BF20F6">
      <w:pPr>
        <w:ind w:left="540" w:right="576"/>
        <w:jc w:val="center"/>
        <w:rPr>
          <w:rFonts w:asciiTheme="minorHAnsi" w:hAnsiTheme="minorHAnsi" w:cstheme="minorHAnsi"/>
          <w:b/>
          <w:color w:val="17365D" w:themeColor="text2" w:themeShade="BF"/>
          <w:sz w:val="22"/>
          <w:szCs w:val="22"/>
        </w:rPr>
      </w:pPr>
    </w:p>
    <w:p w14:paraId="26844A56" w14:textId="02B5A346" w:rsidR="00BF20F6" w:rsidRDefault="00DE1806" w:rsidP="00BF20F6">
      <w:pPr>
        <w:ind w:left="540" w:right="576"/>
        <w:jc w:val="center"/>
        <w:rPr>
          <w:rFonts w:asciiTheme="minorHAnsi" w:hAnsiTheme="minorHAnsi" w:cstheme="minorHAnsi"/>
          <w:b/>
          <w:color w:val="17365D" w:themeColor="text2" w:themeShade="BF"/>
          <w:sz w:val="22"/>
          <w:szCs w:val="22"/>
        </w:rPr>
      </w:pPr>
      <w:proofErr w:type="spellStart"/>
      <w:r>
        <w:rPr>
          <w:rFonts w:asciiTheme="minorHAnsi" w:hAnsiTheme="minorHAnsi" w:cstheme="minorHAnsi"/>
          <w:b/>
          <w:color w:val="17365D" w:themeColor="text2" w:themeShade="BF"/>
          <w:sz w:val="22"/>
          <w:szCs w:val="22"/>
        </w:rPr>
        <w:t>Cyient</w:t>
      </w:r>
      <w:proofErr w:type="spellEnd"/>
      <w:r>
        <w:rPr>
          <w:rFonts w:asciiTheme="minorHAnsi" w:hAnsiTheme="minorHAnsi" w:cstheme="minorHAnsi"/>
          <w:b/>
          <w:color w:val="17365D" w:themeColor="text2" w:themeShade="BF"/>
          <w:sz w:val="22"/>
          <w:szCs w:val="22"/>
        </w:rPr>
        <w:t xml:space="preserve"> (former</w:t>
      </w:r>
      <w:r w:rsidR="00435182">
        <w:rPr>
          <w:rFonts w:asciiTheme="minorHAnsi" w:hAnsiTheme="minorHAnsi" w:cstheme="minorHAnsi"/>
          <w:b/>
          <w:color w:val="17365D" w:themeColor="text2" w:themeShade="BF"/>
          <w:sz w:val="22"/>
          <w:szCs w:val="22"/>
        </w:rPr>
        <w:t>ly</w:t>
      </w:r>
      <w:r>
        <w:rPr>
          <w:rFonts w:asciiTheme="minorHAnsi" w:hAnsiTheme="minorHAnsi" w:cstheme="minorHAnsi"/>
          <w:b/>
          <w:color w:val="17365D" w:themeColor="text2" w:themeShade="BF"/>
          <w:sz w:val="22"/>
          <w:szCs w:val="22"/>
        </w:rPr>
        <w:t xml:space="preserve"> Infotech Enterprises</w:t>
      </w:r>
      <w:r w:rsidR="0077716E" w:rsidRPr="001D06B6">
        <w:rPr>
          <w:rFonts w:asciiTheme="minorHAnsi" w:hAnsiTheme="minorHAnsi" w:cstheme="minorHAnsi"/>
          <w:b/>
          <w:color w:val="17365D" w:themeColor="text2" w:themeShade="BF"/>
          <w:sz w:val="22"/>
          <w:szCs w:val="22"/>
        </w:rPr>
        <w:t xml:space="preserve"> Limited</w:t>
      </w:r>
      <w:r>
        <w:rPr>
          <w:rFonts w:asciiTheme="minorHAnsi" w:hAnsiTheme="minorHAnsi" w:cstheme="minorHAnsi"/>
          <w:b/>
          <w:color w:val="17365D" w:themeColor="text2" w:themeShade="BF"/>
          <w:sz w:val="22"/>
          <w:szCs w:val="22"/>
        </w:rPr>
        <w:t>)</w:t>
      </w:r>
      <w:r w:rsidR="0077716E" w:rsidRPr="001D06B6">
        <w:rPr>
          <w:rFonts w:asciiTheme="minorHAnsi" w:hAnsiTheme="minorHAnsi" w:cstheme="minorHAnsi"/>
          <w:b/>
          <w:color w:val="17365D" w:themeColor="text2" w:themeShade="BF"/>
          <w:sz w:val="22"/>
          <w:szCs w:val="22"/>
        </w:rPr>
        <w:t>, India</w:t>
      </w:r>
    </w:p>
    <w:p w14:paraId="5D6DC347" w14:textId="77777777" w:rsidR="0010260A" w:rsidRDefault="0010260A" w:rsidP="00BF20F6">
      <w:pPr>
        <w:ind w:left="540" w:right="576"/>
        <w:jc w:val="center"/>
        <w:rPr>
          <w:rFonts w:asciiTheme="minorHAnsi" w:hAnsiTheme="minorHAnsi" w:cstheme="minorHAnsi"/>
          <w:b/>
          <w:color w:val="17365D" w:themeColor="text2" w:themeShade="BF"/>
          <w:sz w:val="22"/>
          <w:szCs w:val="22"/>
        </w:rPr>
      </w:pPr>
    </w:p>
    <w:p w14:paraId="35080B15" w14:textId="68E9CAF4" w:rsidR="0010260A" w:rsidRDefault="00CA5E57" w:rsidP="0010260A">
      <w:pPr>
        <w:tabs>
          <w:tab w:val="left" w:pos="3780"/>
        </w:tabs>
        <w:ind w:left="90" w:right="576"/>
        <w:jc w:val="both"/>
        <w:rPr>
          <w:rFonts w:asciiTheme="minorHAnsi" w:hAnsiTheme="minorHAnsi" w:cstheme="minorHAnsi"/>
          <w:color w:val="17365D" w:themeColor="text2" w:themeShade="BF"/>
          <w:sz w:val="22"/>
          <w:szCs w:val="22"/>
        </w:rPr>
      </w:pPr>
      <w:r>
        <w:rPr>
          <w:rFonts w:asciiTheme="minorHAnsi" w:hAnsiTheme="minorHAnsi" w:cstheme="minorHAnsi"/>
          <w:b/>
          <w:color w:val="17365D" w:themeColor="text2" w:themeShade="BF"/>
          <w:sz w:val="22"/>
          <w:szCs w:val="22"/>
        </w:rPr>
        <w:t>June</w:t>
      </w:r>
      <w:r w:rsidR="0010260A" w:rsidRPr="001D06B6">
        <w:rPr>
          <w:rFonts w:asciiTheme="minorHAnsi" w:hAnsiTheme="minorHAnsi" w:cstheme="minorHAnsi"/>
          <w:b/>
          <w:color w:val="17365D" w:themeColor="text2" w:themeShade="BF"/>
          <w:sz w:val="22"/>
          <w:szCs w:val="22"/>
        </w:rPr>
        <w:t xml:space="preserve"> 201</w:t>
      </w:r>
      <w:r>
        <w:rPr>
          <w:rFonts w:asciiTheme="minorHAnsi" w:hAnsiTheme="minorHAnsi" w:cstheme="minorHAnsi"/>
          <w:b/>
          <w:color w:val="17365D" w:themeColor="text2" w:themeShade="BF"/>
          <w:sz w:val="22"/>
          <w:szCs w:val="22"/>
        </w:rPr>
        <w:t>1</w:t>
      </w:r>
      <w:r w:rsidR="0010260A" w:rsidRPr="001D06B6">
        <w:rPr>
          <w:rFonts w:asciiTheme="minorHAnsi" w:hAnsiTheme="minorHAnsi" w:cstheme="minorHAnsi"/>
          <w:b/>
          <w:color w:val="17365D" w:themeColor="text2" w:themeShade="BF"/>
          <w:sz w:val="22"/>
          <w:szCs w:val="22"/>
        </w:rPr>
        <w:t xml:space="preserve"> to </w:t>
      </w:r>
      <w:r>
        <w:rPr>
          <w:rFonts w:asciiTheme="minorHAnsi" w:hAnsiTheme="minorHAnsi" w:cstheme="minorHAnsi"/>
          <w:b/>
          <w:color w:val="17365D" w:themeColor="text2" w:themeShade="BF"/>
          <w:sz w:val="22"/>
          <w:szCs w:val="22"/>
        </w:rPr>
        <w:t>June</w:t>
      </w:r>
      <w:r w:rsidR="0010260A" w:rsidRPr="001D06B6">
        <w:rPr>
          <w:rFonts w:asciiTheme="minorHAnsi" w:hAnsiTheme="minorHAnsi" w:cstheme="minorHAnsi"/>
          <w:b/>
          <w:color w:val="17365D" w:themeColor="text2" w:themeShade="BF"/>
          <w:sz w:val="22"/>
          <w:szCs w:val="22"/>
        </w:rPr>
        <w:t xml:space="preserve"> 201</w:t>
      </w:r>
      <w:r>
        <w:rPr>
          <w:rFonts w:asciiTheme="minorHAnsi" w:hAnsiTheme="minorHAnsi" w:cstheme="minorHAnsi"/>
          <w:b/>
          <w:color w:val="17365D" w:themeColor="text2" w:themeShade="BF"/>
          <w:sz w:val="22"/>
          <w:szCs w:val="22"/>
        </w:rPr>
        <w:t>3</w:t>
      </w:r>
      <w:r w:rsidR="0010260A" w:rsidRPr="001D06B6">
        <w:rPr>
          <w:rFonts w:asciiTheme="minorHAnsi" w:hAnsiTheme="minorHAnsi" w:cstheme="minorHAnsi"/>
          <w:color w:val="17365D" w:themeColor="text2" w:themeShade="BF"/>
          <w:sz w:val="22"/>
          <w:szCs w:val="22"/>
        </w:rPr>
        <w:t xml:space="preserve"> </w:t>
      </w:r>
      <w:r w:rsidR="0019233C">
        <w:rPr>
          <w:rFonts w:asciiTheme="minorHAnsi" w:hAnsiTheme="minorHAnsi" w:cstheme="minorHAnsi"/>
          <w:color w:val="17365D" w:themeColor="text2" w:themeShade="BF"/>
          <w:sz w:val="22"/>
          <w:szCs w:val="22"/>
        </w:rPr>
        <w:t>–</w:t>
      </w:r>
      <w:r w:rsidR="0010260A" w:rsidRPr="001D06B6">
        <w:rPr>
          <w:rFonts w:asciiTheme="minorHAnsi" w:hAnsiTheme="minorHAnsi" w:cstheme="minorHAnsi"/>
          <w:color w:val="17365D" w:themeColor="text2" w:themeShade="BF"/>
          <w:sz w:val="22"/>
          <w:szCs w:val="22"/>
        </w:rPr>
        <w:t xml:space="preserve"> </w:t>
      </w:r>
      <w:r w:rsidR="0019233C">
        <w:rPr>
          <w:rFonts w:asciiTheme="minorHAnsi" w:hAnsiTheme="minorHAnsi" w:cstheme="minorHAnsi"/>
          <w:color w:val="17365D" w:themeColor="text2" w:themeShade="BF"/>
          <w:sz w:val="22"/>
          <w:szCs w:val="22"/>
        </w:rPr>
        <w:t xml:space="preserve">Network Engineer </w:t>
      </w:r>
      <w:r w:rsidR="0010260A" w:rsidRPr="001D06B6">
        <w:rPr>
          <w:rFonts w:asciiTheme="minorHAnsi" w:hAnsiTheme="minorHAnsi" w:cstheme="minorHAnsi"/>
          <w:color w:val="17365D" w:themeColor="text2" w:themeShade="BF"/>
          <w:sz w:val="22"/>
          <w:szCs w:val="22"/>
        </w:rPr>
        <w:t xml:space="preserve">for </w:t>
      </w:r>
      <w:proofErr w:type="spellStart"/>
      <w:r w:rsidR="00B2584B">
        <w:rPr>
          <w:rFonts w:asciiTheme="minorHAnsi" w:hAnsiTheme="minorHAnsi" w:cstheme="minorHAnsi"/>
          <w:color w:val="17365D" w:themeColor="text2" w:themeShade="BF"/>
          <w:sz w:val="22"/>
          <w:szCs w:val="22"/>
        </w:rPr>
        <w:t>Cyient</w:t>
      </w:r>
      <w:proofErr w:type="spellEnd"/>
      <w:r w:rsidR="0010260A" w:rsidRPr="001D06B6">
        <w:rPr>
          <w:rFonts w:asciiTheme="minorHAnsi" w:hAnsiTheme="minorHAnsi" w:cstheme="minorHAnsi"/>
          <w:color w:val="17365D" w:themeColor="text2" w:themeShade="BF"/>
          <w:sz w:val="22"/>
          <w:szCs w:val="22"/>
        </w:rPr>
        <w:t xml:space="preserve"> Limited, India</w:t>
      </w:r>
      <w:r w:rsidR="0010260A">
        <w:rPr>
          <w:rFonts w:asciiTheme="minorHAnsi" w:hAnsiTheme="minorHAnsi" w:cstheme="minorHAnsi"/>
          <w:color w:val="17365D" w:themeColor="text2" w:themeShade="BF"/>
          <w:sz w:val="22"/>
          <w:szCs w:val="22"/>
        </w:rPr>
        <w:t>.</w:t>
      </w:r>
    </w:p>
    <w:p w14:paraId="73C8E02D" w14:textId="77777777" w:rsidR="0010260A" w:rsidRPr="001D06B6" w:rsidRDefault="0010260A" w:rsidP="0010260A">
      <w:pPr>
        <w:tabs>
          <w:tab w:val="left" w:pos="3780"/>
        </w:tabs>
        <w:ind w:left="90" w:right="576"/>
        <w:jc w:val="both"/>
        <w:rPr>
          <w:rFonts w:asciiTheme="minorHAnsi" w:hAnsiTheme="minorHAnsi" w:cstheme="minorHAnsi"/>
          <w:color w:val="17365D" w:themeColor="text2" w:themeShade="BF"/>
          <w:sz w:val="22"/>
          <w:szCs w:val="22"/>
        </w:rPr>
      </w:pPr>
    </w:p>
    <w:p w14:paraId="1586324F" w14:textId="5CF4F2D3" w:rsidR="0010260A" w:rsidRPr="001D06B6" w:rsidRDefault="0010260A" w:rsidP="0010260A">
      <w:pPr>
        <w:tabs>
          <w:tab w:val="left" w:pos="3780"/>
        </w:tabs>
        <w:ind w:right="576"/>
        <w:jc w:val="both"/>
        <w:rPr>
          <w:rFonts w:asciiTheme="minorHAnsi" w:hAnsiTheme="minorHAnsi" w:cstheme="minorHAnsi"/>
          <w:color w:val="17365D" w:themeColor="text2" w:themeShade="BF"/>
          <w:sz w:val="22"/>
          <w:szCs w:val="22"/>
        </w:rPr>
      </w:pPr>
      <w:r w:rsidRPr="001D06B6">
        <w:rPr>
          <w:rFonts w:asciiTheme="minorHAnsi" w:hAnsiTheme="minorHAnsi" w:cstheme="minorHAnsi"/>
          <w:color w:val="17365D" w:themeColor="text2" w:themeShade="BF"/>
          <w:sz w:val="22"/>
          <w:szCs w:val="22"/>
        </w:rPr>
        <w:t>Responsible</w:t>
      </w:r>
      <w:r w:rsidR="00BA7955">
        <w:rPr>
          <w:rFonts w:asciiTheme="minorHAnsi" w:hAnsiTheme="minorHAnsi" w:cstheme="minorHAnsi"/>
          <w:color w:val="17365D" w:themeColor="text2" w:themeShade="BF"/>
          <w:sz w:val="22"/>
          <w:szCs w:val="22"/>
        </w:rPr>
        <w:t xml:space="preserve"> </w:t>
      </w:r>
      <w:r w:rsidR="00C71C4C" w:rsidRPr="00C71C4C">
        <w:rPr>
          <w:rFonts w:asciiTheme="minorHAnsi" w:hAnsiTheme="minorHAnsi" w:cstheme="minorHAnsi"/>
          <w:color w:val="17365D" w:themeColor="text2" w:themeShade="BF"/>
          <w:sz w:val="22"/>
          <w:szCs w:val="22"/>
        </w:rPr>
        <w:t>for planning and designing FDAs, FSAMs. working on Distribution and Transmission networks from CO</w:t>
      </w:r>
      <w:r w:rsidR="00487E24">
        <w:rPr>
          <w:rFonts w:asciiTheme="minorHAnsi" w:hAnsiTheme="minorHAnsi" w:cstheme="minorHAnsi"/>
          <w:color w:val="17365D" w:themeColor="text2" w:themeShade="BF"/>
          <w:sz w:val="22"/>
          <w:szCs w:val="22"/>
        </w:rPr>
        <w:t xml:space="preserve"> </w:t>
      </w:r>
      <w:r w:rsidR="00C71C4C" w:rsidRPr="00C71C4C">
        <w:rPr>
          <w:rFonts w:asciiTheme="minorHAnsi" w:hAnsiTheme="minorHAnsi" w:cstheme="minorHAnsi"/>
          <w:color w:val="17365D" w:themeColor="text2" w:themeShade="BF"/>
          <w:sz w:val="22"/>
          <w:szCs w:val="22"/>
        </w:rPr>
        <w:t>(Central Office) to PCD</w:t>
      </w:r>
      <w:r w:rsidR="00487E24">
        <w:rPr>
          <w:rFonts w:asciiTheme="minorHAnsi" w:hAnsiTheme="minorHAnsi" w:cstheme="minorHAnsi"/>
          <w:color w:val="17365D" w:themeColor="text2" w:themeShade="BF"/>
          <w:sz w:val="22"/>
          <w:szCs w:val="22"/>
        </w:rPr>
        <w:t xml:space="preserve"> </w:t>
      </w:r>
      <w:r w:rsidR="00C71C4C" w:rsidRPr="00C71C4C">
        <w:rPr>
          <w:rFonts w:asciiTheme="minorHAnsi" w:hAnsiTheme="minorHAnsi" w:cstheme="minorHAnsi"/>
          <w:color w:val="17365D" w:themeColor="text2" w:themeShade="BF"/>
          <w:sz w:val="22"/>
          <w:szCs w:val="22"/>
        </w:rPr>
        <w:t>(customer point). Experience on all types of architectures MDU, 10.2, P2P</w:t>
      </w:r>
      <w:r w:rsidR="00645E32">
        <w:rPr>
          <w:rFonts w:asciiTheme="minorHAnsi" w:hAnsiTheme="minorHAnsi" w:cstheme="minorHAnsi"/>
          <w:color w:val="17365D" w:themeColor="text2" w:themeShade="BF"/>
          <w:sz w:val="22"/>
          <w:szCs w:val="22"/>
        </w:rPr>
        <w:t xml:space="preserve"> </w:t>
      </w:r>
      <w:r w:rsidR="00C71C4C" w:rsidRPr="00C71C4C">
        <w:rPr>
          <w:rFonts w:asciiTheme="minorHAnsi" w:hAnsiTheme="minorHAnsi" w:cstheme="minorHAnsi"/>
          <w:color w:val="17365D" w:themeColor="text2" w:themeShade="BF"/>
          <w:sz w:val="22"/>
          <w:szCs w:val="22"/>
        </w:rPr>
        <w:t>(Point to Point), HFC, Fiber designing and splicing including underground and aerial networks</w:t>
      </w:r>
    </w:p>
    <w:p w14:paraId="638A7F37" w14:textId="77777777" w:rsidR="001C2FAD" w:rsidRPr="001D06B6" w:rsidRDefault="001C2FAD" w:rsidP="006B0763">
      <w:pPr>
        <w:ind w:right="576"/>
        <w:rPr>
          <w:rFonts w:asciiTheme="minorHAnsi" w:hAnsiTheme="minorHAnsi" w:cstheme="minorHAnsi"/>
          <w:color w:val="17365D" w:themeColor="text2" w:themeShade="BF"/>
          <w:sz w:val="22"/>
          <w:szCs w:val="22"/>
        </w:rPr>
      </w:pPr>
    </w:p>
    <w:p w14:paraId="533F3D84" w14:textId="5927DD37" w:rsidR="00EE397C" w:rsidRDefault="00680C6C" w:rsidP="001C2FAD">
      <w:pPr>
        <w:ind w:right="576"/>
        <w:jc w:val="both"/>
        <w:rPr>
          <w:rFonts w:asciiTheme="minorHAnsi" w:hAnsiTheme="minorHAnsi" w:cstheme="minorHAnsi"/>
          <w:bCs/>
          <w:color w:val="17365D" w:themeColor="text2" w:themeShade="BF"/>
          <w:sz w:val="22"/>
          <w:szCs w:val="22"/>
        </w:rPr>
      </w:pPr>
      <w:r w:rsidRPr="001D06B6">
        <w:rPr>
          <w:rFonts w:asciiTheme="minorHAnsi" w:hAnsiTheme="minorHAnsi" w:cstheme="minorHAnsi"/>
          <w:b/>
          <w:color w:val="17365D" w:themeColor="text2" w:themeShade="BF"/>
          <w:sz w:val="22"/>
          <w:szCs w:val="22"/>
        </w:rPr>
        <w:t xml:space="preserve">Project: </w:t>
      </w:r>
      <w:r w:rsidRPr="001D06B6">
        <w:rPr>
          <w:rFonts w:asciiTheme="minorHAnsi" w:hAnsiTheme="minorHAnsi" w:cstheme="minorHAnsi"/>
          <w:bCs/>
          <w:color w:val="17365D" w:themeColor="text2" w:themeShade="BF"/>
          <w:sz w:val="22"/>
          <w:szCs w:val="22"/>
        </w:rPr>
        <w:t xml:space="preserve"> </w:t>
      </w:r>
      <w:r w:rsidR="006B0763">
        <w:rPr>
          <w:rFonts w:asciiTheme="minorHAnsi" w:hAnsiTheme="minorHAnsi" w:cstheme="minorHAnsi"/>
          <w:bCs/>
          <w:color w:val="17365D" w:themeColor="text2" w:themeShade="BF"/>
          <w:sz w:val="22"/>
          <w:szCs w:val="22"/>
        </w:rPr>
        <w:t>NBN, Telstra, Service Stream</w:t>
      </w:r>
      <w:r w:rsidR="00850EE0">
        <w:rPr>
          <w:rFonts w:asciiTheme="minorHAnsi" w:hAnsiTheme="minorHAnsi" w:cstheme="minorHAnsi"/>
          <w:bCs/>
          <w:color w:val="17365D" w:themeColor="text2" w:themeShade="BF"/>
          <w:sz w:val="22"/>
          <w:szCs w:val="22"/>
        </w:rPr>
        <w:tab/>
      </w:r>
    </w:p>
    <w:p w14:paraId="3C27D74E" w14:textId="32B69797" w:rsidR="001C2FAD" w:rsidRPr="001D06B6" w:rsidRDefault="001C2FAD" w:rsidP="001C2FAD">
      <w:pPr>
        <w:ind w:right="576"/>
        <w:jc w:val="both"/>
        <w:rPr>
          <w:rFonts w:asciiTheme="minorHAnsi" w:hAnsiTheme="minorHAnsi" w:cstheme="minorHAnsi"/>
          <w:b/>
          <w:color w:val="17365D" w:themeColor="text2" w:themeShade="BF"/>
          <w:sz w:val="22"/>
          <w:szCs w:val="22"/>
        </w:rPr>
      </w:pPr>
      <w:r w:rsidRPr="001D06B6">
        <w:rPr>
          <w:rFonts w:asciiTheme="minorHAnsi" w:hAnsiTheme="minorHAnsi" w:cstheme="minorHAnsi"/>
          <w:b/>
          <w:color w:val="17365D" w:themeColor="text2" w:themeShade="BF"/>
          <w:sz w:val="22"/>
          <w:szCs w:val="22"/>
        </w:rPr>
        <w:t>Roles &amp; Responsibilities:</w:t>
      </w:r>
      <w:r w:rsidR="00295C19" w:rsidRPr="001D06B6">
        <w:rPr>
          <w:rFonts w:asciiTheme="minorHAnsi" w:hAnsiTheme="minorHAnsi" w:cstheme="minorHAnsi"/>
          <w:b/>
          <w:color w:val="17365D" w:themeColor="text2" w:themeShade="BF"/>
          <w:sz w:val="22"/>
          <w:szCs w:val="22"/>
        </w:rPr>
        <w:t xml:space="preserve"> </w:t>
      </w:r>
      <w:r w:rsidR="00A908ED">
        <w:rPr>
          <w:rFonts w:asciiTheme="minorHAnsi" w:hAnsiTheme="minorHAnsi" w:cstheme="minorHAnsi"/>
          <w:color w:val="17365D" w:themeColor="text2" w:themeShade="BF"/>
          <w:sz w:val="22"/>
          <w:szCs w:val="22"/>
        </w:rPr>
        <w:t>Network</w:t>
      </w:r>
      <w:r w:rsidR="00295C19" w:rsidRPr="001D06B6">
        <w:rPr>
          <w:rFonts w:asciiTheme="minorHAnsi" w:hAnsiTheme="minorHAnsi" w:cstheme="minorHAnsi"/>
          <w:color w:val="17365D" w:themeColor="text2" w:themeShade="BF"/>
          <w:sz w:val="22"/>
          <w:szCs w:val="22"/>
        </w:rPr>
        <w:t xml:space="preserve"> Engineer</w:t>
      </w:r>
    </w:p>
    <w:p w14:paraId="5F7BA9D2" w14:textId="77777777" w:rsidR="00C86297" w:rsidRPr="001D06B6" w:rsidRDefault="00C86297" w:rsidP="001A318A">
      <w:pPr>
        <w:pStyle w:val="Achievement"/>
        <w:tabs>
          <w:tab w:val="clear" w:pos="360"/>
        </w:tabs>
        <w:jc w:val="left"/>
        <w:rPr>
          <w:rFonts w:asciiTheme="minorHAnsi" w:hAnsiTheme="minorHAnsi" w:cstheme="minorHAnsi"/>
          <w:bCs/>
          <w:color w:val="17365D" w:themeColor="text2" w:themeShade="BF"/>
          <w:sz w:val="22"/>
          <w:szCs w:val="22"/>
        </w:rPr>
      </w:pPr>
    </w:p>
    <w:p w14:paraId="691F98A8"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Verification and validation of all addresses and updating in Spatial NET. For invalid GNAFs changing the status as” OBSOLETED”</w:t>
      </w:r>
    </w:p>
    <w:p w14:paraId="7C305D10"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Forming of the clusters and access networks by considering the specifications, planning and finalizing the optimized FDH/AJL locations</w:t>
      </w:r>
    </w:p>
    <w:p w14:paraId="666F2E90"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Planning of FDA based on NBN Type -2 Architecture with P2P, Allocation of fibers for Residential SDU, MDU and Commercial MDUs</w:t>
      </w:r>
    </w:p>
    <w:p w14:paraId="525A3EFA"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Grouping of homes as per the guidelines and planning the size and location of MPT using the existing Telstra Pits and FDH location finalization.</w:t>
      </w:r>
    </w:p>
    <w:p w14:paraId="6B2ECF8A"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Planning of distribution network, local network and lead in network and designing the fiber route OSP from TFAN (Temporary Fiber Access Node) to FDH (Fiber Distribution Hub), From FDH (Fiber Distribution Hub) to AJL, From AJL to the Multiport and from multiport to PCD (Premises Customer Device) in spatial NET.</w:t>
      </w:r>
    </w:p>
    <w:p w14:paraId="7DDCCF59"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Planning of optimized locations for AJL (Access Joint loop), DJL (Distribution Joint Loop) and MPT (Multiport) etc.</w:t>
      </w:r>
    </w:p>
    <w:p w14:paraId="1B0B9108"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Designing of trench route and cable network from FDH to AJL, AJL to MPT and MPT to PCDs using Spatial NET platform</w:t>
      </w:r>
    </w:p>
    <w:p w14:paraId="25C79196"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Designing the cable network (HSL, LSS &amp; MSS) from FDH to the Houses (PCD) as per the given plan with Spatial NET tools</w:t>
      </w:r>
    </w:p>
    <w:p w14:paraId="7428EB60"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Placement of Poles, Pits, Multiport, AJL, LJL, and PCD at the desired/proposed locations.</w:t>
      </w:r>
    </w:p>
    <w:p w14:paraId="60DAB171"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Quality checking and reviewing the FDA designs for overall accuracy and delivering to the client.</w:t>
      </w:r>
    </w:p>
    <w:p w14:paraId="40D627B9"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Data capturing of all Telecom UG structures like Conduits, Splice closers, cables, Manholes.</w:t>
      </w:r>
    </w:p>
    <w:p w14:paraId="72BEBEB8"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Mapping up the data on to the exact Geo Location by giving the attributes to Client.</w:t>
      </w:r>
    </w:p>
    <w:p w14:paraId="1AA782DF"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Outside plant (OSP) installations generally require more hardware (and more knowledge of the tools and test equipment.) Pullers, splicers, OTDRs and even splicing vans are the tools of the trade for OSP contractors. End to End connectivity of the network including the Splicing details.</w:t>
      </w:r>
    </w:p>
    <w:p w14:paraId="27545963"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Worked on Span and Trans for both fiber and copper networks.</w:t>
      </w:r>
    </w:p>
    <w:p w14:paraId="69F60387"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Tracing the Fiber network connectivity from node to node.</w:t>
      </w:r>
    </w:p>
    <w:p w14:paraId="1DF246B5"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Placing the Racks, Equipment’s and fiber termination details within the HUB.</w:t>
      </w:r>
    </w:p>
    <w:p w14:paraId="728F6079"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Performed on DAC process for finalizing and rectifying the errors in the total design.</w:t>
      </w:r>
    </w:p>
    <w:p w14:paraId="0174F02E" w14:textId="77777777" w:rsidR="002459DB" w:rsidRPr="002459DB" w:rsidRDefault="002459DB" w:rsidP="002459DB">
      <w:pPr>
        <w:pStyle w:val="Achievement"/>
        <w:numPr>
          <w:ilvl w:val="0"/>
          <w:numId w:val="2"/>
        </w:numPr>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Interacting with Client on daily basis regarding the project specific updates and queries.</w:t>
      </w:r>
    </w:p>
    <w:p w14:paraId="7E2ECFAD" w14:textId="77777777" w:rsidR="002459DB" w:rsidRPr="002459DB" w:rsidRDefault="002459DB" w:rsidP="002459DB">
      <w:pPr>
        <w:pStyle w:val="Achievement"/>
        <w:tabs>
          <w:tab w:val="clear" w:pos="360"/>
        </w:tabs>
        <w:ind w:left="927" w:firstLine="0"/>
        <w:rPr>
          <w:rFonts w:asciiTheme="minorHAnsi" w:hAnsiTheme="minorHAnsi" w:cstheme="minorHAnsi"/>
          <w:bCs/>
          <w:color w:val="17365D" w:themeColor="text2" w:themeShade="BF"/>
          <w:sz w:val="22"/>
          <w:szCs w:val="22"/>
        </w:rPr>
      </w:pPr>
    </w:p>
    <w:p w14:paraId="64E21E2D" w14:textId="77777777" w:rsidR="002459DB" w:rsidRDefault="002459DB" w:rsidP="002459DB">
      <w:pPr>
        <w:pStyle w:val="Achievement"/>
        <w:tabs>
          <w:tab w:val="clear" w:pos="360"/>
        </w:tabs>
        <w:ind w:left="927" w:firstLine="0"/>
        <w:rPr>
          <w:rFonts w:asciiTheme="minorHAnsi" w:hAnsiTheme="minorHAnsi" w:cstheme="minorHAnsi"/>
          <w:bCs/>
          <w:color w:val="17365D" w:themeColor="text2" w:themeShade="BF"/>
          <w:sz w:val="22"/>
          <w:szCs w:val="22"/>
        </w:rPr>
      </w:pPr>
      <w:r w:rsidRPr="002459DB">
        <w:rPr>
          <w:rFonts w:asciiTheme="minorHAnsi" w:hAnsiTheme="minorHAnsi" w:cstheme="minorHAnsi"/>
          <w:bCs/>
          <w:color w:val="17365D" w:themeColor="text2" w:themeShade="BF"/>
          <w:sz w:val="22"/>
          <w:szCs w:val="22"/>
        </w:rPr>
        <w:t xml:space="preserve">Environment: </w:t>
      </w:r>
      <w:proofErr w:type="spellStart"/>
      <w:r w:rsidRPr="002459DB">
        <w:rPr>
          <w:rFonts w:asciiTheme="minorHAnsi" w:hAnsiTheme="minorHAnsi" w:cstheme="minorHAnsi"/>
          <w:bCs/>
          <w:color w:val="17365D" w:themeColor="text2" w:themeShade="BF"/>
          <w:sz w:val="22"/>
          <w:szCs w:val="22"/>
        </w:rPr>
        <w:t>SpatialNET</w:t>
      </w:r>
      <w:proofErr w:type="spellEnd"/>
      <w:r w:rsidRPr="002459DB">
        <w:rPr>
          <w:rFonts w:asciiTheme="minorHAnsi" w:hAnsiTheme="minorHAnsi" w:cstheme="minorHAnsi"/>
          <w:bCs/>
          <w:color w:val="17365D" w:themeColor="text2" w:themeShade="BF"/>
          <w:sz w:val="22"/>
          <w:szCs w:val="22"/>
        </w:rPr>
        <w:t xml:space="preserve">, ArcGIS, QGIS, </w:t>
      </w:r>
      <w:proofErr w:type="spellStart"/>
      <w:r w:rsidRPr="002459DB">
        <w:rPr>
          <w:rFonts w:asciiTheme="minorHAnsi" w:hAnsiTheme="minorHAnsi" w:cstheme="minorHAnsi"/>
          <w:bCs/>
          <w:color w:val="17365D" w:themeColor="text2" w:themeShade="BF"/>
          <w:sz w:val="22"/>
          <w:szCs w:val="22"/>
        </w:rPr>
        <w:t>Mircostation</w:t>
      </w:r>
      <w:proofErr w:type="spellEnd"/>
      <w:r w:rsidRPr="002459DB">
        <w:rPr>
          <w:rFonts w:asciiTheme="minorHAnsi" w:hAnsiTheme="minorHAnsi" w:cstheme="minorHAnsi"/>
          <w:bCs/>
          <w:color w:val="17365D" w:themeColor="text2" w:themeShade="BF"/>
          <w:sz w:val="22"/>
          <w:szCs w:val="22"/>
        </w:rPr>
        <w:t xml:space="preserve">, </w:t>
      </w:r>
      <w:proofErr w:type="spellStart"/>
      <w:r w:rsidRPr="002459DB">
        <w:rPr>
          <w:rFonts w:asciiTheme="minorHAnsi" w:hAnsiTheme="minorHAnsi" w:cstheme="minorHAnsi"/>
          <w:bCs/>
          <w:color w:val="17365D" w:themeColor="text2" w:themeShade="BF"/>
          <w:sz w:val="22"/>
          <w:szCs w:val="22"/>
        </w:rPr>
        <w:t>Mapinfo</w:t>
      </w:r>
      <w:proofErr w:type="spellEnd"/>
      <w:r w:rsidRPr="002459DB">
        <w:rPr>
          <w:rFonts w:asciiTheme="minorHAnsi" w:hAnsiTheme="minorHAnsi" w:cstheme="minorHAnsi"/>
          <w:bCs/>
          <w:color w:val="17365D" w:themeColor="text2" w:themeShade="BF"/>
          <w:sz w:val="22"/>
          <w:szCs w:val="22"/>
        </w:rPr>
        <w:t xml:space="preserve">. </w:t>
      </w:r>
    </w:p>
    <w:p w14:paraId="3D66197F" w14:textId="77777777" w:rsidR="004A2693" w:rsidRPr="002459DB" w:rsidRDefault="004A2693" w:rsidP="002459DB">
      <w:pPr>
        <w:pStyle w:val="Achievement"/>
        <w:tabs>
          <w:tab w:val="clear" w:pos="360"/>
        </w:tabs>
        <w:ind w:left="927" w:firstLine="0"/>
        <w:rPr>
          <w:rFonts w:asciiTheme="minorHAnsi" w:hAnsiTheme="minorHAnsi" w:cstheme="minorHAnsi"/>
          <w:bCs/>
          <w:color w:val="17365D" w:themeColor="text2" w:themeShade="BF"/>
          <w:sz w:val="22"/>
          <w:szCs w:val="22"/>
        </w:rPr>
      </w:pPr>
    </w:p>
    <w:p w14:paraId="1F558F9E" w14:textId="77777777" w:rsidR="00D4003F" w:rsidRPr="001D06B6" w:rsidRDefault="00D4003F" w:rsidP="00D4003F">
      <w:pPr>
        <w:pBdr>
          <w:bottom w:val="single" w:sz="4" w:space="1" w:color="000000"/>
        </w:pBdr>
        <w:shd w:val="clear" w:color="auto" w:fill="E6E6E6"/>
        <w:ind w:left="-180" w:right="-151"/>
        <w:jc w:val="center"/>
        <w:rPr>
          <w:rFonts w:asciiTheme="minorHAnsi" w:hAnsiTheme="minorHAnsi" w:cstheme="minorHAnsi"/>
          <w:b/>
          <w:bCs/>
          <w:i/>
          <w:iCs/>
          <w:color w:val="17365D" w:themeColor="text2" w:themeShade="BF"/>
          <w:sz w:val="22"/>
          <w:szCs w:val="22"/>
        </w:rPr>
      </w:pPr>
      <w:r w:rsidRPr="001D06B6">
        <w:rPr>
          <w:rFonts w:asciiTheme="minorHAnsi" w:hAnsiTheme="minorHAnsi" w:cstheme="minorHAnsi"/>
          <w:b/>
          <w:bCs/>
          <w:i/>
          <w:iCs/>
          <w:color w:val="17365D" w:themeColor="text2" w:themeShade="BF"/>
          <w:sz w:val="22"/>
          <w:szCs w:val="22"/>
        </w:rPr>
        <w:t>Education</w:t>
      </w:r>
    </w:p>
    <w:p w14:paraId="30736C4D" w14:textId="77777777" w:rsidR="00D4003F" w:rsidRPr="001D06B6" w:rsidRDefault="00D4003F" w:rsidP="00D4003F">
      <w:pPr>
        <w:ind w:right="29"/>
        <w:jc w:val="center"/>
        <w:rPr>
          <w:rFonts w:asciiTheme="minorHAnsi" w:hAnsiTheme="minorHAnsi" w:cstheme="minorHAnsi"/>
          <w:b/>
          <w:bCs/>
          <w:color w:val="17365D" w:themeColor="text2" w:themeShade="BF"/>
          <w:sz w:val="22"/>
          <w:szCs w:val="22"/>
        </w:rPr>
      </w:pPr>
    </w:p>
    <w:p w14:paraId="570E9FE3" w14:textId="006D6532" w:rsidR="00D4003F" w:rsidRPr="001D06B6" w:rsidRDefault="00D4003F" w:rsidP="00D4003F">
      <w:pPr>
        <w:pStyle w:val="Achievement"/>
        <w:tabs>
          <w:tab w:val="clear" w:pos="360"/>
        </w:tabs>
        <w:ind w:right="576"/>
        <w:jc w:val="center"/>
        <w:rPr>
          <w:rFonts w:asciiTheme="minorHAnsi" w:hAnsiTheme="minorHAnsi" w:cstheme="minorHAnsi"/>
          <w:bCs/>
          <w:color w:val="17365D" w:themeColor="text2" w:themeShade="BF"/>
          <w:sz w:val="22"/>
          <w:szCs w:val="22"/>
        </w:rPr>
      </w:pPr>
      <w:r w:rsidRPr="001D06B6">
        <w:rPr>
          <w:rFonts w:asciiTheme="minorHAnsi" w:hAnsiTheme="minorHAnsi" w:cstheme="minorHAnsi"/>
          <w:bCs/>
          <w:color w:val="17365D" w:themeColor="text2" w:themeShade="BF"/>
          <w:sz w:val="22"/>
          <w:szCs w:val="22"/>
        </w:rPr>
        <w:t>Completed B-Tech (</w:t>
      </w:r>
      <w:r w:rsidR="00AA4499">
        <w:rPr>
          <w:rFonts w:asciiTheme="minorHAnsi" w:hAnsiTheme="minorHAnsi" w:cstheme="minorHAnsi"/>
          <w:bCs/>
          <w:color w:val="17365D" w:themeColor="text2" w:themeShade="BF"/>
          <w:sz w:val="22"/>
          <w:szCs w:val="22"/>
        </w:rPr>
        <w:t>E</w:t>
      </w:r>
      <w:r w:rsidRPr="001D06B6">
        <w:rPr>
          <w:rFonts w:asciiTheme="minorHAnsi" w:hAnsiTheme="minorHAnsi" w:cstheme="minorHAnsi"/>
          <w:bCs/>
          <w:color w:val="17365D" w:themeColor="text2" w:themeShade="BF"/>
          <w:sz w:val="22"/>
          <w:szCs w:val="22"/>
        </w:rPr>
        <w:t xml:space="preserve">CE) from </w:t>
      </w:r>
      <w:proofErr w:type="spellStart"/>
      <w:r w:rsidR="00AA4499">
        <w:rPr>
          <w:rFonts w:asciiTheme="minorHAnsi" w:hAnsiTheme="minorHAnsi" w:cstheme="minorHAnsi"/>
          <w:bCs/>
          <w:color w:val="17365D" w:themeColor="text2" w:themeShade="BF"/>
          <w:sz w:val="22"/>
          <w:szCs w:val="22"/>
        </w:rPr>
        <w:t>Teegala</w:t>
      </w:r>
      <w:proofErr w:type="spellEnd"/>
      <w:r w:rsidR="00AA4499">
        <w:rPr>
          <w:rFonts w:asciiTheme="minorHAnsi" w:hAnsiTheme="minorHAnsi" w:cstheme="minorHAnsi"/>
          <w:bCs/>
          <w:color w:val="17365D" w:themeColor="text2" w:themeShade="BF"/>
          <w:sz w:val="22"/>
          <w:szCs w:val="22"/>
        </w:rPr>
        <w:t xml:space="preserve"> Krishna Reddy Engineering College</w:t>
      </w:r>
      <w:r w:rsidRPr="001D06B6">
        <w:rPr>
          <w:rFonts w:asciiTheme="minorHAnsi" w:hAnsiTheme="minorHAnsi" w:cstheme="minorHAnsi"/>
          <w:bCs/>
          <w:color w:val="17365D" w:themeColor="text2" w:themeShade="BF"/>
          <w:sz w:val="22"/>
          <w:szCs w:val="22"/>
        </w:rPr>
        <w:t>, 20</w:t>
      </w:r>
      <w:r w:rsidR="00AA4499">
        <w:rPr>
          <w:rFonts w:asciiTheme="minorHAnsi" w:hAnsiTheme="minorHAnsi" w:cstheme="minorHAnsi"/>
          <w:bCs/>
          <w:color w:val="17365D" w:themeColor="text2" w:themeShade="BF"/>
          <w:sz w:val="22"/>
          <w:szCs w:val="22"/>
        </w:rPr>
        <w:t>09</w:t>
      </w:r>
    </w:p>
    <w:p w14:paraId="6718A01A" w14:textId="77777777" w:rsidR="00AB4280" w:rsidRPr="00EE397C" w:rsidRDefault="00EE397C" w:rsidP="00EE397C">
      <w:pPr>
        <w:pStyle w:val="Achievement"/>
        <w:tabs>
          <w:tab w:val="clear" w:pos="360"/>
        </w:tabs>
        <w:ind w:right="576"/>
        <w:jc w:val="center"/>
        <w:rPr>
          <w:rFonts w:asciiTheme="minorHAnsi" w:hAnsiTheme="minorHAnsi" w:cstheme="minorHAnsi"/>
          <w:bCs/>
          <w:color w:val="17365D" w:themeColor="text2" w:themeShade="BF"/>
          <w:sz w:val="22"/>
          <w:szCs w:val="22"/>
        </w:rPr>
      </w:pPr>
      <w:r>
        <w:rPr>
          <w:rFonts w:asciiTheme="minorHAnsi" w:hAnsiTheme="minorHAnsi" w:cstheme="minorHAnsi"/>
          <w:bCs/>
          <w:color w:val="17365D" w:themeColor="text2" w:themeShade="BF"/>
          <w:sz w:val="22"/>
          <w:szCs w:val="22"/>
        </w:rPr>
        <w:lastRenderedPageBreak/>
        <w:t xml:space="preserve"> JNTU University, Hyderabad.</w:t>
      </w:r>
      <w:r w:rsidR="00B30ECC" w:rsidRPr="001D06B6">
        <w:rPr>
          <w:rFonts w:asciiTheme="minorHAnsi" w:hAnsiTheme="minorHAnsi" w:cstheme="minorHAnsi"/>
          <w:b/>
          <w:bCs/>
          <w:color w:val="17365D" w:themeColor="text2" w:themeShade="BF"/>
          <w:sz w:val="22"/>
          <w:szCs w:val="22"/>
        </w:rPr>
        <w:t xml:space="preserve"> </w:t>
      </w:r>
    </w:p>
    <w:sectPr w:rsidR="00AB4280" w:rsidRPr="00EE397C" w:rsidSect="004B1364">
      <w:footnotePr>
        <w:pos w:val="beneathText"/>
      </w:footnotePr>
      <w:pgSz w:w="11905" w:h="16837" w:code="9"/>
      <w:pgMar w:top="720" w:right="720" w:bottom="720" w:left="720" w:header="862"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5225D" w14:textId="77777777" w:rsidR="00A5619D" w:rsidRDefault="00A5619D">
      <w:r>
        <w:separator/>
      </w:r>
    </w:p>
  </w:endnote>
  <w:endnote w:type="continuationSeparator" w:id="0">
    <w:p w14:paraId="07C1DE04" w14:textId="77777777" w:rsidR="00A5619D" w:rsidRDefault="00A56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BDBF" w14:textId="77777777" w:rsidR="00A5619D" w:rsidRDefault="00A5619D">
      <w:r>
        <w:separator/>
      </w:r>
    </w:p>
  </w:footnote>
  <w:footnote w:type="continuationSeparator" w:id="0">
    <w:p w14:paraId="54A1FCC2" w14:textId="77777777" w:rsidR="00A5619D" w:rsidRDefault="00A561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singleLevel"/>
    <w:tmpl w:val="00000007"/>
    <w:name w:val="WW8Num7"/>
    <w:lvl w:ilvl="0">
      <w:start w:val="1"/>
      <w:numFmt w:val="bullet"/>
      <w:lvlText w:val=""/>
      <w:lvlJc w:val="left"/>
      <w:pPr>
        <w:tabs>
          <w:tab w:val="num" w:pos="720"/>
        </w:tabs>
        <w:ind w:left="720" w:hanging="360"/>
      </w:pPr>
      <w:rPr>
        <w:rFonts w:ascii="Wingdings" w:hAnsi="Wingdings"/>
      </w:rPr>
    </w:lvl>
  </w:abstractNum>
  <w:abstractNum w:abstractNumId="1" w15:restartNumberingAfterBreak="0">
    <w:nsid w:val="00000008"/>
    <w:multiLevelType w:val="singleLevel"/>
    <w:tmpl w:val="00000008"/>
    <w:name w:val="WW8Num8"/>
    <w:lvl w:ilvl="0">
      <w:start w:val="1"/>
      <w:numFmt w:val="bullet"/>
      <w:lvlText w:val=""/>
      <w:lvlJc w:val="left"/>
      <w:pPr>
        <w:tabs>
          <w:tab w:val="num" w:pos="927"/>
        </w:tabs>
        <w:ind w:left="927" w:hanging="360"/>
      </w:pPr>
      <w:rPr>
        <w:rFonts w:ascii="Symbol" w:hAnsi="Symbol"/>
      </w:rPr>
    </w:lvl>
  </w:abstractNum>
  <w:abstractNum w:abstractNumId="2" w15:restartNumberingAfterBreak="0">
    <w:nsid w:val="0000000B"/>
    <w:multiLevelType w:val="singleLevel"/>
    <w:tmpl w:val="0000000B"/>
    <w:name w:val="WW8Num11"/>
    <w:lvl w:ilvl="0">
      <w:start w:val="1"/>
      <w:numFmt w:val="bullet"/>
      <w:lvlText w:val=""/>
      <w:lvlJc w:val="left"/>
      <w:pPr>
        <w:tabs>
          <w:tab w:val="num" w:pos="1080"/>
        </w:tabs>
        <w:ind w:left="1080" w:hanging="360"/>
      </w:pPr>
      <w:rPr>
        <w:rFonts w:ascii="Symbol" w:hAnsi="Symbol"/>
      </w:rPr>
    </w:lvl>
  </w:abstractNum>
  <w:abstractNum w:abstractNumId="3" w15:restartNumberingAfterBreak="0">
    <w:nsid w:val="00000013"/>
    <w:multiLevelType w:val="singleLevel"/>
    <w:tmpl w:val="00000013"/>
    <w:name w:val="WW8Num19"/>
    <w:lvl w:ilvl="0">
      <w:start w:val="1"/>
      <w:numFmt w:val="bullet"/>
      <w:lvlText w:val=""/>
      <w:lvlJc w:val="left"/>
      <w:pPr>
        <w:tabs>
          <w:tab w:val="num" w:pos="900"/>
        </w:tabs>
        <w:ind w:left="900" w:hanging="360"/>
      </w:pPr>
      <w:rPr>
        <w:rFonts w:ascii="Wingdings 3" w:hAnsi="Wingdings 3"/>
      </w:rPr>
    </w:lvl>
  </w:abstractNum>
  <w:abstractNum w:abstractNumId="4" w15:restartNumberingAfterBreak="0">
    <w:nsid w:val="10386B76"/>
    <w:multiLevelType w:val="hybridMultilevel"/>
    <w:tmpl w:val="AAE6A5F6"/>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5" w15:restartNumberingAfterBreak="0">
    <w:nsid w:val="35152D3E"/>
    <w:multiLevelType w:val="hybridMultilevel"/>
    <w:tmpl w:val="A07AFFB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num w:numId="1" w16cid:durableId="807942732">
    <w:abstractNumId w:val="1"/>
  </w:num>
  <w:num w:numId="2" w16cid:durableId="855537865">
    <w:abstractNumId w:val="5"/>
  </w:num>
  <w:num w:numId="3" w16cid:durableId="1409040770">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DE8"/>
    <w:rsid w:val="000039A9"/>
    <w:rsid w:val="00004D2C"/>
    <w:rsid w:val="00012607"/>
    <w:rsid w:val="000129DD"/>
    <w:rsid w:val="0003172D"/>
    <w:rsid w:val="00036CD6"/>
    <w:rsid w:val="000517D0"/>
    <w:rsid w:val="00053315"/>
    <w:rsid w:val="00057445"/>
    <w:rsid w:val="0006520A"/>
    <w:rsid w:val="00067149"/>
    <w:rsid w:val="0009665C"/>
    <w:rsid w:val="000A291C"/>
    <w:rsid w:val="000A64AF"/>
    <w:rsid w:val="000B5540"/>
    <w:rsid w:val="000B5C06"/>
    <w:rsid w:val="000B6D41"/>
    <w:rsid w:val="000C0538"/>
    <w:rsid w:val="000C105A"/>
    <w:rsid w:val="000C49B8"/>
    <w:rsid w:val="000D0132"/>
    <w:rsid w:val="000D2BFD"/>
    <w:rsid w:val="000D794F"/>
    <w:rsid w:val="000D7DD8"/>
    <w:rsid w:val="000E150B"/>
    <w:rsid w:val="000E1C05"/>
    <w:rsid w:val="000E2463"/>
    <w:rsid w:val="000E37FD"/>
    <w:rsid w:val="000E5100"/>
    <w:rsid w:val="000F4045"/>
    <w:rsid w:val="001005E9"/>
    <w:rsid w:val="0010260A"/>
    <w:rsid w:val="001034F5"/>
    <w:rsid w:val="00105ABA"/>
    <w:rsid w:val="0010718E"/>
    <w:rsid w:val="001074CF"/>
    <w:rsid w:val="0011038C"/>
    <w:rsid w:val="001121CF"/>
    <w:rsid w:val="001152A1"/>
    <w:rsid w:val="001348DA"/>
    <w:rsid w:val="00146B40"/>
    <w:rsid w:val="00150FCC"/>
    <w:rsid w:val="0015169D"/>
    <w:rsid w:val="001624CE"/>
    <w:rsid w:val="00166A1E"/>
    <w:rsid w:val="0017111A"/>
    <w:rsid w:val="0018247E"/>
    <w:rsid w:val="00186E5C"/>
    <w:rsid w:val="0019233C"/>
    <w:rsid w:val="00193A51"/>
    <w:rsid w:val="00195BC4"/>
    <w:rsid w:val="001A27B6"/>
    <w:rsid w:val="001A318A"/>
    <w:rsid w:val="001A3C42"/>
    <w:rsid w:val="001B3A7C"/>
    <w:rsid w:val="001B3C35"/>
    <w:rsid w:val="001C2FAD"/>
    <w:rsid w:val="001D06B6"/>
    <w:rsid w:val="001D1382"/>
    <w:rsid w:val="001D321D"/>
    <w:rsid w:val="001E1F96"/>
    <w:rsid w:val="001E3FBA"/>
    <w:rsid w:val="001E4099"/>
    <w:rsid w:val="001E694B"/>
    <w:rsid w:val="001F3956"/>
    <w:rsid w:val="001F4361"/>
    <w:rsid w:val="001F474A"/>
    <w:rsid w:val="001F7274"/>
    <w:rsid w:val="002017D8"/>
    <w:rsid w:val="00202326"/>
    <w:rsid w:val="00202460"/>
    <w:rsid w:val="00206AB3"/>
    <w:rsid w:val="00211147"/>
    <w:rsid w:val="00235EC2"/>
    <w:rsid w:val="00240823"/>
    <w:rsid w:val="002459DB"/>
    <w:rsid w:val="002561D0"/>
    <w:rsid w:val="00262A8F"/>
    <w:rsid w:val="002711DA"/>
    <w:rsid w:val="00272C7D"/>
    <w:rsid w:val="00272EAF"/>
    <w:rsid w:val="00273CCD"/>
    <w:rsid w:val="00294542"/>
    <w:rsid w:val="00295416"/>
    <w:rsid w:val="00295C19"/>
    <w:rsid w:val="00295EB2"/>
    <w:rsid w:val="00296731"/>
    <w:rsid w:val="002A424E"/>
    <w:rsid w:val="002A71A4"/>
    <w:rsid w:val="002B78EC"/>
    <w:rsid w:val="002B7949"/>
    <w:rsid w:val="002C47A1"/>
    <w:rsid w:val="002C74E7"/>
    <w:rsid w:val="002D0FB6"/>
    <w:rsid w:val="002D299C"/>
    <w:rsid w:val="002D6142"/>
    <w:rsid w:val="002E0D02"/>
    <w:rsid w:val="002E16EB"/>
    <w:rsid w:val="002E347A"/>
    <w:rsid w:val="002E4D01"/>
    <w:rsid w:val="002E7BF3"/>
    <w:rsid w:val="002F1414"/>
    <w:rsid w:val="002F2EC6"/>
    <w:rsid w:val="002F57E4"/>
    <w:rsid w:val="002F6DCC"/>
    <w:rsid w:val="00304687"/>
    <w:rsid w:val="003064FB"/>
    <w:rsid w:val="00310E93"/>
    <w:rsid w:val="00311F35"/>
    <w:rsid w:val="00317064"/>
    <w:rsid w:val="003317E6"/>
    <w:rsid w:val="00340EF4"/>
    <w:rsid w:val="0034376C"/>
    <w:rsid w:val="003469EE"/>
    <w:rsid w:val="00347FDB"/>
    <w:rsid w:val="00350CDE"/>
    <w:rsid w:val="00352B37"/>
    <w:rsid w:val="00363990"/>
    <w:rsid w:val="003655A7"/>
    <w:rsid w:val="00365F77"/>
    <w:rsid w:val="00371B46"/>
    <w:rsid w:val="00375496"/>
    <w:rsid w:val="00376A53"/>
    <w:rsid w:val="00377652"/>
    <w:rsid w:val="003916DD"/>
    <w:rsid w:val="00393588"/>
    <w:rsid w:val="0039508C"/>
    <w:rsid w:val="0039563E"/>
    <w:rsid w:val="00395733"/>
    <w:rsid w:val="003A75D0"/>
    <w:rsid w:val="003B05D8"/>
    <w:rsid w:val="003B568C"/>
    <w:rsid w:val="003B78B6"/>
    <w:rsid w:val="003C1652"/>
    <w:rsid w:val="003C57C6"/>
    <w:rsid w:val="003C6B7C"/>
    <w:rsid w:val="003D2A10"/>
    <w:rsid w:val="003D4BFD"/>
    <w:rsid w:val="003D54CB"/>
    <w:rsid w:val="003E4AF2"/>
    <w:rsid w:val="003E647E"/>
    <w:rsid w:val="003E6C9C"/>
    <w:rsid w:val="003F782A"/>
    <w:rsid w:val="00400F58"/>
    <w:rsid w:val="00403DFC"/>
    <w:rsid w:val="0040598B"/>
    <w:rsid w:val="0041617B"/>
    <w:rsid w:val="00416360"/>
    <w:rsid w:val="00417676"/>
    <w:rsid w:val="00435182"/>
    <w:rsid w:val="00452A44"/>
    <w:rsid w:val="00467C09"/>
    <w:rsid w:val="004750E2"/>
    <w:rsid w:val="00476686"/>
    <w:rsid w:val="00476A9D"/>
    <w:rsid w:val="00477204"/>
    <w:rsid w:val="00484A04"/>
    <w:rsid w:val="00484D0C"/>
    <w:rsid w:val="00486E71"/>
    <w:rsid w:val="00487E24"/>
    <w:rsid w:val="00490CAE"/>
    <w:rsid w:val="004921CD"/>
    <w:rsid w:val="00492437"/>
    <w:rsid w:val="00492B58"/>
    <w:rsid w:val="00492D09"/>
    <w:rsid w:val="00493CD0"/>
    <w:rsid w:val="00494FB5"/>
    <w:rsid w:val="004A2693"/>
    <w:rsid w:val="004A2D4B"/>
    <w:rsid w:val="004A314E"/>
    <w:rsid w:val="004B1364"/>
    <w:rsid w:val="004B14AC"/>
    <w:rsid w:val="004B5196"/>
    <w:rsid w:val="004C3908"/>
    <w:rsid w:val="004D0184"/>
    <w:rsid w:val="004D08F2"/>
    <w:rsid w:val="004D0976"/>
    <w:rsid w:val="004D3771"/>
    <w:rsid w:val="004E320B"/>
    <w:rsid w:val="004E4FB4"/>
    <w:rsid w:val="004E5C50"/>
    <w:rsid w:val="004E6294"/>
    <w:rsid w:val="004F33CE"/>
    <w:rsid w:val="004F3A3E"/>
    <w:rsid w:val="004F4B2B"/>
    <w:rsid w:val="004F6380"/>
    <w:rsid w:val="005012D3"/>
    <w:rsid w:val="005038C8"/>
    <w:rsid w:val="00513A74"/>
    <w:rsid w:val="00515147"/>
    <w:rsid w:val="00523631"/>
    <w:rsid w:val="00535B92"/>
    <w:rsid w:val="00536011"/>
    <w:rsid w:val="00542793"/>
    <w:rsid w:val="0054369E"/>
    <w:rsid w:val="005534E9"/>
    <w:rsid w:val="005602CC"/>
    <w:rsid w:val="00566485"/>
    <w:rsid w:val="0057418A"/>
    <w:rsid w:val="00574C61"/>
    <w:rsid w:val="005775B5"/>
    <w:rsid w:val="005837F7"/>
    <w:rsid w:val="005841C7"/>
    <w:rsid w:val="00587187"/>
    <w:rsid w:val="005A155C"/>
    <w:rsid w:val="005A4859"/>
    <w:rsid w:val="005B2444"/>
    <w:rsid w:val="005B563F"/>
    <w:rsid w:val="005C07D1"/>
    <w:rsid w:val="005C1E41"/>
    <w:rsid w:val="005C234A"/>
    <w:rsid w:val="005C4BD9"/>
    <w:rsid w:val="005C5959"/>
    <w:rsid w:val="005C6FDA"/>
    <w:rsid w:val="005D4774"/>
    <w:rsid w:val="005D4B07"/>
    <w:rsid w:val="005D6F1D"/>
    <w:rsid w:val="005E0D91"/>
    <w:rsid w:val="005E1A5F"/>
    <w:rsid w:val="0060260A"/>
    <w:rsid w:val="00604276"/>
    <w:rsid w:val="006057D2"/>
    <w:rsid w:val="00606CE3"/>
    <w:rsid w:val="00610115"/>
    <w:rsid w:val="006167A2"/>
    <w:rsid w:val="006268A8"/>
    <w:rsid w:val="00634DDB"/>
    <w:rsid w:val="006357BF"/>
    <w:rsid w:val="00641BA7"/>
    <w:rsid w:val="0064277E"/>
    <w:rsid w:val="0064331C"/>
    <w:rsid w:val="00643E51"/>
    <w:rsid w:val="006446B2"/>
    <w:rsid w:val="00645E32"/>
    <w:rsid w:val="00646D7E"/>
    <w:rsid w:val="00647CF5"/>
    <w:rsid w:val="00663227"/>
    <w:rsid w:val="006732B0"/>
    <w:rsid w:val="00674AFD"/>
    <w:rsid w:val="00680791"/>
    <w:rsid w:val="00680C6C"/>
    <w:rsid w:val="00682DEF"/>
    <w:rsid w:val="006833FF"/>
    <w:rsid w:val="006847C9"/>
    <w:rsid w:val="00685167"/>
    <w:rsid w:val="00686187"/>
    <w:rsid w:val="006904F5"/>
    <w:rsid w:val="006925AD"/>
    <w:rsid w:val="00694571"/>
    <w:rsid w:val="00694C86"/>
    <w:rsid w:val="00695EFE"/>
    <w:rsid w:val="006A2026"/>
    <w:rsid w:val="006B0763"/>
    <w:rsid w:val="006B102A"/>
    <w:rsid w:val="006B1B97"/>
    <w:rsid w:val="006B4DCE"/>
    <w:rsid w:val="006B4EB0"/>
    <w:rsid w:val="006C0CA1"/>
    <w:rsid w:val="006C2E2B"/>
    <w:rsid w:val="006C67DA"/>
    <w:rsid w:val="006D1B14"/>
    <w:rsid w:val="006D5A8D"/>
    <w:rsid w:val="006E0AC9"/>
    <w:rsid w:val="006E3CBF"/>
    <w:rsid w:val="006F693D"/>
    <w:rsid w:val="006F7EBE"/>
    <w:rsid w:val="0071016E"/>
    <w:rsid w:val="007126E8"/>
    <w:rsid w:val="0071510C"/>
    <w:rsid w:val="0071518D"/>
    <w:rsid w:val="007169A2"/>
    <w:rsid w:val="00716F43"/>
    <w:rsid w:val="00722652"/>
    <w:rsid w:val="007268D7"/>
    <w:rsid w:val="00730B08"/>
    <w:rsid w:val="00734067"/>
    <w:rsid w:val="007419EB"/>
    <w:rsid w:val="00751651"/>
    <w:rsid w:val="007549EA"/>
    <w:rsid w:val="007614ED"/>
    <w:rsid w:val="007638A2"/>
    <w:rsid w:val="00763AB0"/>
    <w:rsid w:val="00771E91"/>
    <w:rsid w:val="0077716E"/>
    <w:rsid w:val="007971D7"/>
    <w:rsid w:val="007A1566"/>
    <w:rsid w:val="007B0D42"/>
    <w:rsid w:val="007B4258"/>
    <w:rsid w:val="007D0EB3"/>
    <w:rsid w:val="007D1CDF"/>
    <w:rsid w:val="007D3108"/>
    <w:rsid w:val="007D4655"/>
    <w:rsid w:val="007E31F6"/>
    <w:rsid w:val="007E3C9F"/>
    <w:rsid w:val="007F345D"/>
    <w:rsid w:val="007F3E31"/>
    <w:rsid w:val="007F5E66"/>
    <w:rsid w:val="00802756"/>
    <w:rsid w:val="00806DB1"/>
    <w:rsid w:val="00810018"/>
    <w:rsid w:val="00813F3E"/>
    <w:rsid w:val="00820195"/>
    <w:rsid w:val="00821159"/>
    <w:rsid w:val="00827EF7"/>
    <w:rsid w:val="0083458B"/>
    <w:rsid w:val="00834F7E"/>
    <w:rsid w:val="00837A2B"/>
    <w:rsid w:val="00841A23"/>
    <w:rsid w:val="008458B7"/>
    <w:rsid w:val="0085068E"/>
    <w:rsid w:val="00850EE0"/>
    <w:rsid w:val="0086083D"/>
    <w:rsid w:val="00861555"/>
    <w:rsid w:val="008622CA"/>
    <w:rsid w:val="00863FF0"/>
    <w:rsid w:val="00867A8B"/>
    <w:rsid w:val="0087125A"/>
    <w:rsid w:val="00872008"/>
    <w:rsid w:val="00872713"/>
    <w:rsid w:val="008735A4"/>
    <w:rsid w:val="008750C2"/>
    <w:rsid w:val="00883313"/>
    <w:rsid w:val="00896FE9"/>
    <w:rsid w:val="008A03CA"/>
    <w:rsid w:val="008A6F0A"/>
    <w:rsid w:val="008B2322"/>
    <w:rsid w:val="008B23FC"/>
    <w:rsid w:val="008B51A5"/>
    <w:rsid w:val="008C0D0D"/>
    <w:rsid w:val="008C1FF6"/>
    <w:rsid w:val="008C65C9"/>
    <w:rsid w:val="008C65E8"/>
    <w:rsid w:val="008C6EB5"/>
    <w:rsid w:val="008C7075"/>
    <w:rsid w:val="008C75A4"/>
    <w:rsid w:val="008D1D55"/>
    <w:rsid w:val="008D4CCB"/>
    <w:rsid w:val="008E28C6"/>
    <w:rsid w:val="008F69D2"/>
    <w:rsid w:val="00916F43"/>
    <w:rsid w:val="00920BC4"/>
    <w:rsid w:val="009211AB"/>
    <w:rsid w:val="00935C00"/>
    <w:rsid w:val="00936CFE"/>
    <w:rsid w:val="00940F8C"/>
    <w:rsid w:val="00945DDC"/>
    <w:rsid w:val="009470D1"/>
    <w:rsid w:val="00950628"/>
    <w:rsid w:val="009514A8"/>
    <w:rsid w:val="00953B1D"/>
    <w:rsid w:val="00956B36"/>
    <w:rsid w:val="009832E8"/>
    <w:rsid w:val="009A0411"/>
    <w:rsid w:val="009A2710"/>
    <w:rsid w:val="009A4F19"/>
    <w:rsid w:val="009A6192"/>
    <w:rsid w:val="009B08E1"/>
    <w:rsid w:val="009C35D4"/>
    <w:rsid w:val="009C6DE5"/>
    <w:rsid w:val="009C7306"/>
    <w:rsid w:val="009C75E3"/>
    <w:rsid w:val="009C7606"/>
    <w:rsid w:val="009D3646"/>
    <w:rsid w:val="009D5B4E"/>
    <w:rsid w:val="009D682D"/>
    <w:rsid w:val="009E1EF2"/>
    <w:rsid w:val="009E4C46"/>
    <w:rsid w:val="009F33BE"/>
    <w:rsid w:val="009F3B1B"/>
    <w:rsid w:val="009F3C20"/>
    <w:rsid w:val="009F65B1"/>
    <w:rsid w:val="00A029D0"/>
    <w:rsid w:val="00A235E9"/>
    <w:rsid w:val="00A263F6"/>
    <w:rsid w:val="00A3220A"/>
    <w:rsid w:val="00A37D80"/>
    <w:rsid w:val="00A4505E"/>
    <w:rsid w:val="00A526FF"/>
    <w:rsid w:val="00A52A64"/>
    <w:rsid w:val="00A55A28"/>
    <w:rsid w:val="00A5619D"/>
    <w:rsid w:val="00A56FBC"/>
    <w:rsid w:val="00A630A5"/>
    <w:rsid w:val="00A65E3C"/>
    <w:rsid w:val="00A6623D"/>
    <w:rsid w:val="00A67026"/>
    <w:rsid w:val="00A67448"/>
    <w:rsid w:val="00A908ED"/>
    <w:rsid w:val="00A9609D"/>
    <w:rsid w:val="00AA0119"/>
    <w:rsid w:val="00AA4499"/>
    <w:rsid w:val="00AA5946"/>
    <w:rsid w:val="00AB352F"/>
    <w:rsid w:val="00AB4280"/>
    <w:rsid w:val="00AB5586"/>
    <w:rsid w:val="00AC0866"/>
    <w:rsid w:val="00AC53A7"/>
    <w:rsid w:val="00AD43C8"/>
    <w:rsid w:val="00AD4BC5"/>
    <w:rsid w:val="00AD701E"/>
    <w:rsid w:val="00AE0B91"/>
    <w:rsid w:val="00AE0EB0"/>
    <w:rsid w:val="00AE13F0"/>
    <w:rsid w:val="00AE5890"/>
    <w:rsid w:val="00B1347D"/>
    <w:rsid w:val="00B16CE7"/>
    <w:rsid w:val="00B21E7E"/>
    <w:rsid w:val="00B231C4"/>
    <w:rsid w:val="00B2584B"/>
    <w:rsid w:val="00B26A3B"/>
    <w:rsid w:val="00B27449"/>
    <w:rsid w:val="00B30ECC"/>
    <w:rsid w:val="00B3791D"/>
    <w:rsid w:val="00B4629D"/>
    <w:rsid w:val="00B47441"/>
    <w:rsid w:val="00B54513"/>
    <w:rsid w:val="00B62DBC"/>
    <w:rsid w:val="00B67167"/>
    <w:rsid w:val="00B8076A"/>
    <w:rsid w:val="00B85CA2"/>
    <w:rsid w:val="00B95FFC"/>
    <w:rsid w:val="00BA0F8B"/>
    <w:rsid w:val="00BA5E9D"/>
    <w:rsid w:val="00BA7955"/>
    <w:rsid w:val="00BA7DD3"/>
    <w:rsid w:val="00BB5878"/>
    <w:rsid w:val="00BB791C"/>
    <w:rsid w:val="00BC45A1"/>
    <w:rsid w:val="00BD268C"/>
    <w:rsid w:val="00BD6263"/>
    <w:rsid w:val="00BE1522"/>
    <w:rsid w:val="00BE1E1F"/>
    <w:rsid w:val="00BE3490"/>
    <w:rsid w:val="00BF20F6"/>
    <w:rsid w:val="00C10977"/>
    <w:rsid w:val="00C1253F"/>
    <w:rsid w:val="00C137AA"/>
    <w:rsid w:val="00C14CAE"/>
    <w:rsid w:val="00C21AAA"/>
    <w:rsid w:val="00C24E2F"/>
    <w:rsid w:val="00C32939"/>
    <w:rsid w:val="00C40322"/>
    <w:rsid w:val="00C460CD"/>
    <w:rsid w:val="00C4786E"/>
    <w:rsid w:val="00C50466"/>
    <w:rsid w:val="00C57FAD"/>
    <w:rsid w:val="00C61D43"/>
    <w:rsid w:val="00C628FC"/>
    <w:rsid w:val="00C70F2C"/>
    <w:rsid w:val="00C71305"/>
    <w:rsid w:val="00C71C4C"/>
    <w:rsid w:val="00C81073"/>
    <w:rsid w:val="00C85C57"/>
    <w:rsid w:val="00C86297"/>
    <w:rsid w:val="00C91203"/>
    <w:rsid w:val="00C9795B"/>
    <w:rsid w:val="00CA5E57"/>
    <w:rsid w:val="00CB66A0"/>
    <w:rsid w:val="00CC1DF8"/>
    <w:rsid w:val="00CC4F6D"/>
    <w:rsid w:val="00CC7336"/>
    <w:rsid w:val="00CD58B6"/>
    <w:rsid w:val="00CD5E9F"/>
    <w:rsid w:val="00CE532C"/>
    <w:rsid w:val="00CF0EFF"/>
    <w:rsid w:val="00CF6578"/>
    <w:rsid w:val="00D03F68"/>
    <w:rsid w:val="00D04D76"/>
    <w:rsid w:val="00D05F56"/>
    <w:rsid w:val="00D06518"/>
    <w:rsid w:val="00D0771A"/>
    <w:rsid w:val="00D12E9E"/>
    <w:rsid w:val="00D133CF"/>
    <w:rsid w:val="00D307F1"/>
    <w:rsid w:val="00D33D31"/>
    <w:rsid w:val="00D34F4E"/>
    <w:rsid w:val="00D35BE4"/>
    <w:rsid w:val="00D3633F"/>
    <w:rsid w:val="00D4003F"/>
    <w:rsid w:val="00D43985"/>
    <w:rsid w:val="00D44024"/>
    <w:rsid w:val="00D456FF"/>
    <w:rsid w:val="00D53759"/>
    <w:rsid w:val="00D553DA"/>
    <w:rsid w:val="00D67AE6"/>
    <w:rsid w:val="00D67F84"/>
    <w:rsid w:val="00D74EA2"/>
    <w:rsid w:val="00D76C63"/>
    <w:rsid w:val="00D81A91"/>
    <w:rsid w:val="00D8570F"/>
    <w:rsid w:val="00D86027"/>
    <w:rsid w:val="00D86A27"/>
    <w:rsid w:val="00D910D2"/>
    <w:rsid w:val="00D91DF6"/>
    <w:rsid w:val="00DA46BC"/>
    <w:rsid w:val="00DA4CD0"/>
    <w:rsid w:val="00DB705F"/>
    <w:rsid w:val="00DE1806"/>
    <w:rsid w:val="00DE3DD1"/>
    <w:rsid w:val="00DE47FE"/>
    <w:rsid w:val="00DE6C8D"/>
    <w:rsid w:val="00DF5F60"/>
    <w:rsid w:val="00DF73DB"/>
    <w:rsid w:val="00E0049B"/>
    <w:rsid w:val="00E12C34"/>
    <w:rsid w:val="00E16AE6"/>
    <w:rsid w:val="00E17379"/>
    <w:rsid w:val="00E17DE8"/>
    <w:rsid w:val="00E17E79"/>
    <w:rsid w:val="00E20666"/>
    <w:rsid w:val="00E209FF"/>
    <w:rsid w:val="00E24476"/>
    <w:rsid w:val="00E546B4"/>
    <w:rsid w:val="00E55193"/>
    <w:rsid w:val="00E577C4"/>
    <w:rsid w:val="00E60C96"/>
    <w:rsid w:val="00E64EDB"/>
    <w:rsid w:val="00E72176"/>
    <w:rsid w:val="00E83367"/>
    <w:rsid w:val="00E834AB"/>
    <w:rsid w:val="00E87981"/>
    <w:rsid w:val="00E91633"/>
    <w:rsid w:val="00EA13FA"/>
    <w:rsid w:val="00EA1894"/>
    <w:rsid w:val="00EA68C8"/>
    <w:rsid w:val="00EB4517"/>
    <w:rsid w:val="00EB7226"/>
    <w:rsid w:val="00EC12E8"/>
    <w:rsid w:val="00ED15EF"/>
    <w:rsid w:val="00ED1F7C"/>
    <w:rsid w:val="00ED1F94"/>
    <w:rsid w:val="00ED423B"/>
    <w:rsid w:val="00EE397C"/>
    <w:rsid w:val="00EE6971"/>
    <w:rsid w:val="00EF0D79"/>
    <w:rsid w:val="00EF44B2"/>
    <w:rsid w:val="00EF5097"/>
    <w:rsid w:val="00EF5BC1"/>
    <w:rsid w:val="00F038E9"/>
    <w:rsid w:val="00F04A2B"/>
    <w:rsid w:val="00F061FC"/>
    <w:rsid w:val="00F06814"/>
    <w:rsid w:val="00F07674"/>
    <w:rsid w:val="00F0778D"/>
    <w:rsid w:val="00F257D2"/>
    <w:rsid w:val="00F262E1"/>
    <w:rsid w:val="00F30ACE"/>
    <w:rsid w:val="00F34D05"/>
    <w:rsid w:val="00F4196F"/>
    <w:rsid w:val="00F41D45"/>
    <w:rsid w:val="00F434CE"/>
    <w:rsid w:val="00F47A0B"/>
    <w:rsid w:val="00F5254C"/>
    <w:rsid w:val="00F56619"/>
    <w:rsid w:val="00F6328D"/>
    <w:rsid w:val="00F6734A"/>
    <w:rsid w:val="00F744DF"/>
    <w:rsid w:val="00F76A9F"/>
    <w:rsid w:val="00F7752B"/>
    <w:rsid w:val="00F836BC"/>
    <w:rsid w:val="00F83F2D"/>
    <w:rsid w:val="00F9029D"/>
    <w:rsid w:val="00F9405C"/>
    <w:rsid w:val="00FA1530"/>
    <w:rsid w:val="00FA3EE0"/>
    <w:rsid w:val="00FB220A"/>
    <w:rsid w:val="00FB2C5E"/>
    <w:rsid w:val="00FB4727"/>
    <w:rsid w:val="00FC214F"/>
    <w:rsid w:val="00FC6F53"/>
    <w:rsid w:val="00FD527D"/>
    <w:rsid w:val="00FE7504"/>
    <w:rsid w:val="00FF4314"/>
    <w:rsid w:val="00FF771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C5234"/>
  <w15:docId w15:val="{7D7A82A3-85B2-4011-9FE1-280093E39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17DE8"/>
    <w:pPr>
      <w:suppressAutoHyphens/>
    </w:pPr>
    <w:rPr>
      <w:sz w:val="24"/>
      <w:szCs w:val="24"/>
      <w:lang w:val="en-US" w:eastAsia="ar-SA" w:bidi="ar-SA"/>
    </w:rPr>
  </w:style>
  <w:style w:type="paragraph" w:styleId="Heading1">
    <w:name w:val="heading 1"/>
    <w:basedOn w:val="Normal"/>
    <w:next w:val="Normal"/>
    <w:qFormat/>
    <w:rsid w:val="00B30EC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17DE8"/>
    <w:pPr>
      <w:keepNext/>
      <w:tabs>
        <w:tab w:val="num" w:pos="576"/>
      </w:tabs>
      <w:spacing w:before="240" w:after="60"/>
      <w:ind w:left="576" w:hanging="576"/>
      <w:outlineLvl w:val="1"/>
    </w:pPr>
    <w:rPr>
      <w:rFonts w:ascii="Cambria" w:hAnsi="Cambria"/>
      <w:b/>
      <w:bCs/>
      <w:i/>
      <w:i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E17DE8"/>
  </w:style>
  <w:style w:type="paragraph" w:styleId="Header">
    <w:name w:val="header"/>
    <w:basedOn w:val="Normal"/>
    <w:semiHidden/>
    <w:rsid w:val="00E17DE8"/>
    <w:pPr>
      <w:tabs>
        <w:tab w:val="center" w:pos="4320"/>
        <w:tab w:val="right" w:pos="8640"/>
      </w:tabs>
    </w:pPr>
  </w:style>
  <w:style w:type="paragraph" w:styleId="Footer">
    <w:name w:val="footer"/>
    <w:basedOn w:val="Normal"/>
    <w:semiHidden/>
    <w:rsid w:val="00E17DE8"/>
    <w:pPr>
      <w:tabs>
        <w:tab w:val="center" w:pos="4320"/>
        <w:tab w:val="right" w:pos="8640"/>
      </w:tabs>
    </w:pPr>
  </w:style>
  <w:style w:type="paragraph" w:customStyle="1" w:styleId="Achievement">
    <w:name w:val="Achievement"/>
    <w:basedOn w:val="BodyText"/>
    <w:rsid w:val="00E17DE8"/>
    <w:pPr>
      <w:tabs>
        <w:tab w:val="num" w:pos="360"/>
      </w:tabs>
      <w:spacing w:after="60" w:line="220" w:lineRule="atLeast"/>
      <w:ind w:left="360" w:hanging="360"/>
      <w:jc w:val="both"/>
    </w:pPr>
    <w:rPr>
      <w:rFonts w:ascii="Arial" w:hAnsi="Arial"/>
      <w:spacing w:val="-5"/>
      <w:sz w:val="20"/>
      <w:szCs w:val="20"/>
    </w:rPr>
  </w:style>
  <w:style w:type="paragraph" w:styleId="NormalWeb">
    <w:name w:val="Normal (Web)"/>
    <w:basedOn w:val="Normal"/>
    <w:unhideWhenUsed/>
    <w:rsid w:val="00E17DE8"/>
    <w:pPr>
      <w:suppressAutoHyphens w:val="0"/>
    </w:pPr>
    <w:rPr>
      <w:sz w:val="16"/>
      <w:szCs w:val="16"/>
      <w:lang w:eastAsia="en-US"/>
    </w:rPr>
  </w:style>
  <w:style w:type="paragraph" w:styleId="BodyText">
    <w:name w:val="Body Text"/>
    <w:basedOn w:val="Normal"/>
    <w:rsid w:val="00E17DE8"/>
    <w:pPr>
      <w:spacing w:after="120"/>
    </w:pPr>
  </w:style>
  <w:style w:type="paragraph" w:styleId="ListParagraph">
    <w:name w:val="List Paragraph"/>
    <w:basedOn w:val="Normal"/>
    <w:uiPriority w:val="34"/>
    <w:qFormat/>
    <w:rsid w:val="00492D09"/>
    <w:pPr>
      <w:ind w:left="720"/>
      <w:contextualSpacing/>
    </w:pPr>
  </w:style>
  <w:style w:type="paragraph" w:styleId="NoSpacing">
    <w:name w:val="No Spacing"/>
    <w:uiPriority w:val="99"/>
    <w:qFormat/>
    <w:rsid w:val="00BF20F6"/>
    <w:rPr>
      <w:rFonts w:ascii="Calibri" w:eastAsia="Calibri" w:hAnsi="Calibri"/>
      <w:sz w:val="22"/>
      <w:szCs w:val="22"/>
      <w:lang w:val="en-US" w:eastAsia="en-US" w:bidi="ar-SA"/>
    </w:rPr>
  </w:style>
  <w:style w:type="character" w:customStyle="1" w:styleId="hl">
    <w:name w:val="hl"/>
    <w:basedOn w:val="DefaultParagraphFont"/>
    <w:rsid w:val="00FC6F53"/>
  </w:style>
  <w:style w:type="paragraph" w:styleId="BalloonText">
    <w:name w:val="Balloon Text"/>
    <w:basedOn w:val="Normal"/>
    <w:link w:val="BalloonTextChar"/>
    <w:semiHidden/>
    <w:unhideWhenUsed/>
    <w:rsid w:val="007A1566"/>
    <w:rPr>
      <w:rFonts w:ascii="Segoe UI" w:hAnsi="Segoe UI" w:cs="Segoe UI"/>
      <w:sz w:val="18"/>
      <w:szCs w:val="18"/>
    </w:rPr>
  </w:style>
  <w:style w:type="character" w:customStyle="1" w:styleId="BalloonTextChar">
    <w:name w:val="Balloon Text Char"/>
    <w:basedOn w:val="DefaultParagraphFont"/>
    <w:link w:val="BalloonText"/>
    <w:semiHidden/>
    <w:rsid w:val="007A1566"/>
    <w:rPr>
      <w:rFonts w:ascii="Segoe UI" w:hAnsi="Segoe UI" w:cs="Segoe UI"/>
      <w:sz w:val="18"/>
      <w:szCs w:val="18"/>
      <w:lang w:val="en-US" w:eastAsia="ar-SA" w:bidi="ar-SA"/>
    </w:rPr>
  </w:style>
  <w:style w:type="paragraph" w:customStyle="1" w:styleId="xmsonormal">
    <w:name w:val="x_msonormal"/>
    <w:basedOn w:val="Normal"/>
    <w:rsid w:val="00AB4280"/>
    <w:pPr>
      <w:suppressAutoHyphens w:val="0"/>
    </w:pPr>
    <w:rPr>
      <w:rFonts w:ascii="Calibri" w:eastAsiaTheme="minorHAnsi" w:hAnsi="Calibri" w:cs="Calibri"/>
      <w:sz w:val="22"/>
      <w:szCs w:val="22"/>
      <w:lang w:eastAsia="en-US"/>
    </w:rPr>
  </w:style>
  <w:style w:type="character" w:styleId="Hyperlink">
    <w:name w:val="Hyperlink"/>
    <w:basedOn w:val="DefaultParagraphFont"/>
    <w:unhideWhenUsed/>
    <w:rsid w:val="00751651"/>
    <w:rPr>
      <w:color w:val="0000FF" w:themeColor="hyperlink"/>
      <w:u w:val="single"/>
    </w:rPr>
  </w:style>
  <w:style w:type="character" w:styleId="UnresolvedMention">
    <w:name w:val="Unresolved Mention"/>
    <w:basedOn w:val="DefaultParagraphFont"/>
    <w:uiPriority w:val="99"/>
    <w:semiHidden/>
    <w:unhideWhenUsed/>
    <w:rsid w:val="00751651"/>
    <w:rPr>
      <w:color w:val="605E5C"/>
      <w:shd w:val="clear" w:color="auto" w:fill="E1DFDD"/>
    </w:rPr>
  </w:style>
  <w:style w:type="character" w:styleId="FollowedHyperlink">
    <w:name w:val="FollowedHyperlink"/>
    <w:basedOn w:val="DefaultParagraphFont"/>
    <w:semiHidden/>
    <w:unhideWhenUsed/>
    <w:rsid w:val="004B519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160130">
      <w:bodyDiv w:val="1"/>
      <w:marLeft w:val="0"/>
      <w:marRight w:val="0"/>
      <w:marTop w:val="0"/>
      <w:marBottom w:val="0"/>
      <w:divBdr>
        <w:top w:val="none" w:sz="0" w:space="0" w:color="auto"/>
        <w:left w:val="none" w:sz="0" w:space="0" w:color="auto"/>
        <w:bottom w:val="none" w:sz="0" w:space="0" w:color="auto"/>
        <w:right w:val="none" w:sz="0" w:space="0" w:color="auto"/>
      </w:divBdr>
    </w:div>
    <w:div w:id="371805108">
      <w:bodyDiv w:val="1"/>
      <w:marLeft w:val="0"/>
      <w:marRight w:val="0"/>
      <w:marTop w:val="0"/>
      <w:marBottom w:val="0"/>
      <w:divBdr>
        <w:top w:val="none" w:sz="0" w:space="0" w:color="auto"/>
        <w:left w:val="none" w:sz="0" w:space="0" w:color="auto"/>
        <w:bottom w:val="none" w:sz="0" w:space="0" w:color="auto"/>
        <w:right w:val="none" w:sz="0" w:space="0" w:color="auto"/>
      </w:divBdr>
    </w:div>
    <w:div w:id="475411829">
      <w:bodyDiv w:val="1"/>
      <w:marLeft w:val="0"/>
      <w:marRight w:val="0"/>
      <w:marTop w:val="0"/>
      <w:marBottom w:val="0"/>
      <w:divBdr>
        <w:top w:val="none" w:sz="0" w:space="0" w:color="auto"/>
        <w:left w:val="none" w:sz="0" w:space="0" w:color="auto"/>
        <w:bottom w:val="none" w:sz="0" w:space="0" w:color="auto"/>
        <w:right w:val="none" w:sz="0" w:space="0" w:color="auto"/>
      </w:divBdr>
    </w:div>
    <w:div w:id="910385631">
      <w:bodyDiv w:val="1"/>
      <w:marLeft w:val="0"/>
      <w:marRight w:val="0"/>
      <w:marTop w:val="0"/>
      <w:marBottom w:val="0"/>
      <w:divBdr>
        <w:top w:val="none" w:sz="0" w:space="0" w:color="auto"/>
        <w:left w:val="none" w:sz="0" w:space="0" w:color="auto"/>
        <w:bottom w:val="none" w:sz="0" w:space="0" w:color="auto"/>
        <w:right w:val="none" w:sz="0" w:space="0" w:color="auto"/>
      </w:divBdr>
    </w:div>
    <w:div w:id="1109622516">
      <w:bodyDiv w:val="1"/>
      <w:marLeft w:val="0"/>
      <w:marRight w:val="0"/>
      <w:marTop w:val="0"/>
      <w:marBottom w:val="0"/>
      <w:divBdr>
        <w:top w:val="none" w:sz="0" w:space="0" w:color="auto"/>
        <w:left w:val="none" w:sz="0" w:space="0" w:color="auto"/>
        <w:bottom w:val="none" w:sz="0" w:space="0" w:color="auto"/>
        <w:right w:val="none" w:sz="0" w:space="0" w:color="auto"/>
      </w:divBdr>
    </w:div>
    <w:div w:id="1448891490">
      <w:bodyDiv w:val="1"/>
      <w:marLeft w:val="0"/>
      <w:marRight w:val="0"/>
      <w:marTop w:val="0"/>
      <w:marBottom w:val="0"/>
      <w:divBdr>
        <w:top w:val="none" w:sz="0" w:space="0" w:color="auto"/>
        <w:left w:val="none" w:sz="0" w:space="0" w:color="auto"/>
        <w:bottom w:val="none" w:sz="0" w:space="0" w:color="auto"/>
        <w:right w:val="none" w:sz="0" w:space="0" w:color="auto"/>
      </w:divBdr>
    </w:div>
    <w:div w:id="1937901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srinivas-anumalla-403bb1354/" TargetMode="External"/><Relationship Id="rId4" Type="http://schemas.openxmlformats.org/officeDocument/2006/relationships/settings" Target="settings.xml"/><Relationship Id="rId9" Type="http://schemas.openxmlformats.org/officeDocument/2006/relationships/hyperlink" Target="mailto:sanumalla400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6D2ACD-10E2-49B6-A383-E3E1C90A57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6</Pages>
  <Words>2440</Words>
  <Characters>13914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resume</vt:lpstr>
    </vt:vector>
  </TitlesOfParts>
  <Company>Prithvi Information Solutions</Company>
  <LinksUpToDate>false</LinksUpToDate>
  <CharactersWithSpaces>16322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Kavyasri Vemula</dc:creator>
  <cp:keywords/>
  <dc:description/>
  <cp:lastModifiedBy>Srinivas Anumalla</cp:lastModifiedBy>
  <cp:revision>68</cp:revision>
  <dcterms:created xsi:type="dcterms:W3CDTF">2025-03-06T19:19:00Z</dcterms:created>
  <dcterms:modified xsi:type="dcterms:W3CDTF">2025-03-11T19:29:00Z</dcterms:modified>
</cp:coreProperties>
</file>