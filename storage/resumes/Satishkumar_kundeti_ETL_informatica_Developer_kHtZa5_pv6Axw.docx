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035CC138" w14:textId="77777777" w:rsidR="00922505" w:rsidRPr="009B2C41" w:rsidRDefault="00922505" w:rsidP="00922505">
      <w:pPr>
        <w:spacing w:after="0" w:line="240" w:lineRule="auto"/>
        <w:jc w:val="center"/>
        <w:rPr>
          <w:rFonts w:eastAsia="Times New Roman" w:cstheme="minorHAnsi"/>
          <w:b/>
          <w:sz w:val="20"/>
          <w:szCs w:val="20"/>
        </w:rPr>
      </w:pPr>
      <w:r w:rsidRPr="009B2C41">
        <w:rPr>
          <w:rFonts w:eastAsia="Times New Roman" w:cstheme="minorHAnsi"/>
          <w:b/>
          <w:sz w:val="20"/>
          <w:szCs w:val="20"/>
        </w:rPr>
        <w:t>Satishkumar Kundeti</w:t>
      </w:r>
    </w:p>
    <w:p w14:paraId="186D3F16" w14:textId="63E07326" w:rsidR="00922505" w:rsidRPr="009B2C41" w:rsidRDefault="00922505" w:rsidP="00922505">
      <w:pPr>
        <w:spacing w:after="0" w:line="240" w:lineRule="auto"/>
        <w:rPr>
          <w:rFonts w:cstheme="minorHAnsi"/>
          <w:b/>
          <w:sz w:val="20"/>
          <w:szCs w:val="20"/>
        </w:rPr>
      </w:pPr>
      <w:r w:rsidRPr="009B2C41">
        <w:rPr>
          <w:rFonts w:cstheme="minorHAnsi"/>
          <w:b/>
          <w:sz w:val="20"/>
          <w:szCs w:val="20"/>
        </w:rPr>
        <w:t xml:space="preserve">Email: </w:t>
      </w:r>
      <w:r w:rsidR="00BD1C97" w:rsidRPr="00BD1C97">
        <w:rPr>
          <w:rFonts w:cstheme="minorHAnsi"/>
          <w:b/>
          <w:sz w:val="20"/>
          <w:szCs w:val="20"/>
        </w:rPr>
        <w:t>kundetikumar9@gmail.com</w:t>
      </w:r>
      <w:r w:rsidRPr="009B2C41">
        <w:rPr>
          <w:rStyle w:val="Hyperlink"/>
          <w:rFonts w:cstheme="minorHAnsi"/>
          <w:sz w:val="20"/>
          <w:szCs w:val="20"/>
          <w:u w:val="none"/>
        </w:rPr>
        <w:t xml:space="preserve"> </w:t>
      </w:r>
      <w:r w:rsidRPr="009B2C41">
        <w:rPr>
          <w:rFonts w:cstheme="minorHAnsi"/>
          <w:sz w:val="20"/>
          <w:szCs w:val="20"/>
        </w:rPr>
        <w:t xml:space="preserve">                                                                                                          2333 Kinmere Drive                                                                                   </w:t>
      </w:r>
    </w:p>
    <w:p w14:paraId="1D648B07" w14:textId="77777777" w:rsidR="00922505" w:rsidRDefault="00922505" w:rsidP="00FC3FAD">
      <w:pPr>
        <w:spacing w:after="0" w:line="240" w:lineRule="auto"/>
        <w:rPr>
          <w:rFonts w:cstheme="minorHAnsi"/>
          <w:b/>
          <w:sz w:val="20"/>
          <w:szCs w:val="20"/>
        </w:rPr>
      </w:pPr>
      <w:r w:rsidRPr="009B2C41">
        <w:rPr>
          <w:rFonts w:cstheme="minorHAnsi"/>
          <w:b/>
          <w:sz w:val="20"/>
          <w:szCs w:val="20"/>
        </w:rPr>
        <w:t xml:space="preserve">Mobile No: </w:t>
      </w:r>
      <w:r w:rsidRPr="009B2C41">
        <w:rPr>
          <w:rFonts w:cstheme="minorHAnsi"/>
          <w:bCs/>
          <w:sz w:val="20"/>
          <w:szCs w:val="20"/>
        </w:rPr>
        <w:t>+1(</w:t>
      </w:r>
      <w:r>
        <w:rPr>
          <w:rFonts w:cstheme="minorHAnsi"/>
          <w:bCs/>
          <w:sz w:val="20"/>
          <w:szCs w:val="20"/>
        </w:rPr>
        <w:t>704</w:t>
      </w:r>
      <w:r w:rsidRPr="009B2C41">
        <w:rPr>
          <w:rFonts w:cstheme="minorHAnsi"/>
          <w:bCs/>
          <w:sz w:val="20"/>
          <w:szCs w:val="20"/>
        </w:rPr>
        <w:t>)</w:t>
      </w:r>
      <w:r>
        <w:rPr>
          <w:rFonts w:cstheme="minorHAnsi"/>
          <w:bCs/>
          <w:sz w:val="20"/>
          <w:szCs w:val="20"/>
        </w:rPr>
        <w:t>842</w:t>
      </w:r>
      <w:r w:rsidRPr="009B2C41">
        <w:rPr>
          <w:rFonts w:cstheme="minorHAnsi"/>
          <w:bCs/>
          <w:sz w:val="20"/>
          <w:szCs w:val="20"/>
        </w:rPr>
        <w:t>-</w:t>
      </w:r>
      <w:r>
        <w:rPr>
          <w:rFonts w:cstheme="minorHAnsi"/>
          <w:bCs/>
          <w:sz w:val="20"/>
          <w:szCs w:val="20"/>
        </w:rPr>
        <w:t>7478</w:t>
      </w:r>
      <w:r w:rsidRPr="009B2C41">
        <w:rPr>
          <w:rFonts w:cstheme="minorHAnsi"/>
          <w:b/>
          <w:sz w:val="20"/>
          <w:szCs w:val="20"/>
        </w:rPr>
        <w:t xml:space="preserve">                                                                                                             </w:t>
      </w:r>
      <w:r>
        <w:rPr>
          <w:rFonts w:cstheme="minorHAnsi"/>
          <w:b/>
          <w:sz w:val="20"/>
          <w:szCs w:val="20"/>
        </w:rPr>
        <w:t xml:space="preserve">    </w:t>
      </w:r>
      <w:r w:rsidRPr="009B2C41">
        <w:rPr>
          <w:rFonts w:cstheme="minorHAnsi"/>
          <w:b/>
          <w:sz w:val="20"/>
          <w:szCs w:val="20"/>
        </w:rPr>
        <w:t xml:space="preserve">  </w:t>
      </w:r>
      <w:r w:rsidRPr="009B2C41">
        <w:rPr>
          <w:rFonts w:cstheme="minorHAnsi"/>
          <w:sz w:val="20"/>
          <w:szCs w:val="20"/>
        </w:rPr>
        <w:t>Gastonia, NC-28056</w:t>
      </w:r>
      <w:r w:rsidRPr="009B2C41">
        <w:rPr>
          <w:rFonts w:cstheme="minorHAnsi"/>
          <w:b/>
          <w:sz w:val="20"/>
          <w:szCs w:val="20"/>
        </w:rPr>
        <w:t xml:space="preserve">  </w:t>
      </w:r>
    </w:p>
    <w:p w14:paraId="5B7A03EA" w14:textId="5679E575" w:rsidR="00742C63" w:rsidRPr="008F3C5E" w:rsidRDefault="00280268" w:rsidP="00FC3FAD">
      <w:pPr>
        <w:spacing w:after="0" w:line="240" w:lineRule="auto"/>
        <w:rPr>
          <w:rFonts w:cstheme="minorHAnsi"/>
          <w:b/>
          <w:sz w:val="20"/>
          <w:szCs w:val="20"/>
        </w:rPr>
      </w:pPr>
      <w:r w:rsidRPr="009B2C41">
        <w:rPr>
          <w:rFonts w:cstheme="minorHAnsi"/>
          <w:b/>
          <w:sz w:val="20"/>
          <w:szCs w:val="20"/>
        </w:rPr>
        <w:t xml:space="preserve">                                                                                                                      </w:t>
      </w:r>
      <w:r w:rsidR="00D469B7" w:rsidRPr="009B2C41">
        <w:rPr>
          <w:rFonts w:cstheme="minorHAnsi"/>
          <w:b/>
          <w:sz w:val="20"/>
          <w:szCs w:val="20"/>
        </w:rPr>
        <w:t xml:space="preserve">       </w:t>
      </w:r>
      <w:r w:rsidRPr="009B2C41">
        <w:rPr>
          <w:rFonts w:cstheme="minorHAnsi"/>
          <w:b/>
          <w:sz w:val="20"/>
          <w:szCs w:val="20"/>
        </w:rPr>
        <w:t xml:space="preserve">  </w:t>
      </w:r>
    </w:p>
    <w:p w14:paraId="6D0D6D4A" w14:textId="41EF7F84" w:rsidR="00945739" w:rsidRPr="00742C63" w:rsidRDefault="00641112" w:rsidP="00742C63">
      <w:pPr>
        <w:pStyle w:val="Heading1"/>
        <w:shd w:val="clear" w:color="auto" w:fill="DDD9C3" w:themeFill="background2" w:themeFillShade="E6"/>
        <w:spacing w:line="276" w:lineRule="auto"/>
        <w:jc w:val="both"/>
        <w:rPr>
          <w:rFonts w:asciiTheme="minorHAnsi" w:hAnsiTheme="minorHAnsi" w:cstheme="minorHAnsi"/>
          <w:b/>
          <w:sz w:val="20"/>
          <w:szCs w:val="20"/>
        </w:rPr>
      </w:pPr>
      <w:r w:rsidRPr="009B2C41">
        <w:rPr>
          <w:rFonts w:asciiTheme="minorHAnsi" w:hAnsiTheme="minorHAnsi" w:cstheme="minorHAnsi"/>
          <w:b/>
          <w:sz w:val="20"/>
          <w:szCs w:val="20"/>
        </w:rPr>
        <w:t>PROFESSIONAL SUMMARY</w:t>
      </w:r>
    </w:p>
    <w:p w14:paraId="76BEC5E3" w14:textId="1FE7F87B" w:rsidR="00F92CFF" w:rsidRPr="009B2C41" w:rsidRDefault="00C73707" w:rsidP="00773587">
      <w:pPr>
        <w:pStyle w:val="ListParagraph"/>
        <w:numPr>
          <w:ilvl w:val="0"/>
          <w:numId w:val="25"/>
        </w:numPr>
        <w:spacing w:after="0" w:line="312" w:lineRule="auto"/>
        <w:jc w:val="both"/>
        <w:rPr>
          <w:rFonts w:cstheme="minorHAnsi"/>
          <w:sz w:val="20"/>
          <w:szCs w:val="20"/>
        </w:rPr>
      </w:pPr>
      <w:r>
        <w:rPr>
          <w:rFonts w:cstheme="minorHAnsi"/>
          <w:b/>
          <w:sz w:val="20"/>
          <w:szCs w:val="20"/>
        </w:rPr>
        <w:t>Around 14</w:t>
      </w:r>
      <w:r w:rsidR="00F92CFF" w:rsidRPr="009B2C41">
        <w:rPr>
          <w:rFonts w:cstheme="minorHAnsi"/>
          <w:b/>
          <w:sz w:val="20"/>
          <w:szCs w:val="20"/>
        </w:rPr>
        <w:t xml:space="preserve"> years of IT experience</w:t>
      </w:r>
      <w:r w:rsidR="00F92CFF" w:rsidRPr="009B2C41">
        <w:rPr>
          <w:rFonts w:cstheme="minorHAnsi"/>
          <w:sz w:val="20"/>
          <w:szCs w:val="20"/>
        </w:rPr>
        <w:t xml:space="preserve"> in Software Analysis, Design, and Development for various software applications in client-server environment in providing Business Intelligence Solutions in Data Warehousing for Decision Support Systems, </w:t>
      </w:r>
      <w:r w:rsidR="00F92CFF" w:rsidRPr="009B2C41">
        <w:rPr>
          <w:rFonts w:cstheme="minorHAnsi"/>
          <w:b/>
          <w:sz w:val="20"/>
          <w:szCs w:val="20"/>
        </w:rPr>
        <w:t>OLAP, OLTP Application Development</w:t>
      </w:r>
      <w:r w:rsidR="00195583">
        <w:rPr>
          <w:rFonts w:cstheme="minorHAnsi"/>
          <w:sz w:val="20"/>
          <w:szCs w:val="20"/>
        </w:rPr>
        <w:t xml:space="preserve"> &amp; </w:t>
      </w:r>
      <w:r w:rsidR="00195583">
        <w:rPr>
          <w:rFonts w:cstheme="minorHAnsi"/>
          <w:b/>
          <w:bCs/>
          <w:sz w:val="20"/>
          <w:szCs w:val="20"/>
        </w:rPr>
        <w:t>P</w:t>
      </w:r>
      <w:r w:rsidR="00195583" w:rsidRPr="00195583">
        <w:rPr>
          <w:rFonts w:cstheme="minorHAnsi"/>
          <w:b/>
          <w:bCs/>
          <w:sz w:val="20"/>
          <w:szCs w:val="20"/>
        </w:rPr>
        <w:t>roduction Support</w:t>
      </w:r>
      <w:r w:rsidR="00195583">
        <w:rPr>
          <w:rFonts w:cstheme="minorHAnsi"/>
          <w:sz w:val="20"/>
          <w:szCs w:val="20"/>
        </w:rPr>
        <w:t xml:space="preserve"> </w:t>
      </w:r>
      <w:r w:rsidR="00F92CFF" w:rsidRPr="009B2C41">
        <w:rPr>
          <w:rFonts w:cstheme="minorHAnsi"/>
          <w:sz w:val="20"/>
          <w:szCs w:val="20"/>
        </w:rPr>
        <w:t>and worked on the Database Application Development</w:t>
      </w:r>
      <w:r w:rsidR="00903652">
        <w:rPr>
          <w:rFonts w:cstheme="minorHAnsi"/>
          <w:sz w:val="20"/>
          <w:szCs w:val="20"/>
        </w:rPr>
        <w:t xml:space="preserve"> using </w:t>
      </w:r>
      <w:r w:rsidR="005310F2" w:rsidRPr="005310F2">
        <w:rPr>
          <w:rFonts w:cstheme="minorHAnsi"/>
          <w:sz w:val="20"/>
          <w:szCs w:val="20"/>
        </w:rPr>
        <w:t xml:space="preserve">ETL tools like </w:t>
      </w:r>
      <w:r w:rsidR="005310F2" w:rsidRPr="005310F2">
        <w:rPr>
          <w:rFonts w:cstheme="minorHAnsi"/>
          <w:b/>
          <w:bCs/>
          <w:sz w:val="20"/>
          <w:szCs w:val="20"/>
        </w:rPr>
        <w:t>Informatica</w:t>
      </w:r>
      <w:r w:rsidR="005310F2" w:rsidRPr="005310F2">
        <w:rPr>
          <w:rFonts w:cstheme="minorHAnsi"/>
          <w:sz w:val="20"/>
          <w:szCs w:val="20"/>
        </w:rPr>
        <w:t xml:space="preserve"> </w:t>
      </w:r>
      <w:r w:rsidR="005310F2" w:rsidRPr="005310F2">
        <w:rPr>
          <w:rFonts w:cstheme="minorHAnsi"/>
          <w:b/>
          <w:bCs/>
          <w:sz w:val="20"/>
          <w:szCs w:val="20"/>
        </w:rPr>
        <w:t xml:space="preserve">Power </w:t>
      </w:r>
      <w:r w:rsidR="0091232C" w:rsidRPr="005310F2">
        <w:rPr>
          <w:rFonts w:cstheme="minorHAnsi"/>
          <w:b/>
          <w:bCs/>
          <w:sz w:val="20"/>
          <w:szCs w:val="20"/>
        </w:rPr>
        <w:t>Center</w:t>
      </w:r>
      <w:r w:rsidR="0091232C">
        <w:rPr>
          <w:rFonts w:cstheme="minorHAnsi"/>
          <w:b/>
          <w:bCs/>
          <w:sz w:val="20"/>
          <w:szCs w:val="20"/>
        </w:rPr>
        <w:t xml:space="preserve"> (</w:t>
      </w:r>
      <w:r w:rsidR="00D61A35">
        <w:rPr>
          <w:rFonts w:cstheme="minorHAnsi"/>
          <w:b/>
          <w:bCs/>
          <w:sz w:val="20"/>
          <w:szCs w:val="20"/>
        </w:rPr>
        <w:t xml:space="preserve">PWC) </w:t>
      </w:r>
      <w:r w:rsidR="00D61A35" w:rsidRPr="005310F2">
        <w:rPr>
          <w:rFonts w:cstheme="minorHAnsi"/>
          <w:b/>
          <w:bCs/>
          <w:sz w:val="20"/>
          <w:szCs w:val="20"/>
        </w:rPr>
        <w:t>and</w:t>
      </w:r>
      <w:r w:rsidR="005310F2" w:rsidRPr="005310F2">
        <w:rPr>
          <w:rFonts w:cstheme="minorHAnsi"/>
          <w:b/>
          <w:bCs/>
          <w:sz w:val="20"/>
          <w:szCs w:val="20"/>
        </w:rPr>
        <w:t xml:space="preserve"> </w:t>
      </w:r>
      <w:r w:rsidR="005310F2" w:rsidRPr="005310F2">
        <w:rPr>
          <w:rFonts w:cstheme="minorHAnsi"/>
          <w:b/>
          <w:sz w:val="20"/>
          <w:szCs w:val="20"/>
        </w:rPr>
        <w:t>Informatica Intelligent Cloud Services (IICS)</w:t>
      </w:r>
      <w:r w:rsidR="000F67D8">
        <w:rPr>
          <w:rFonts w:cstheme="minorHAnsi"/>
          <w:b/>
          <w:sz w:val="20"/>
          <w:szCs w:val="20"/>
        </w:rPr>
        <w:t xml:space="preserve"> and IDMC.</w:t>
      </w:r>
    </w:p>
    <w:p w14:paraId="1017F1B8" w14:textId="0ED1D7F8" w:rsidR="00427C77" w:rsidRDefault="00427C77" w:rsidP="00A3507B">
      <w:pPr>
        <w:pStyle w:val="ListParagraph"/>
        <w:numPr>
          <w:ilvl w:val="0"/>
          <w:numId w:val="25"/>
        </w:numPr>
        <w:spacing w:after="0" w:line="312" w:lineRule="auto"/>
        <w:jc w:val="both"/>
        <w:rPr>
          <w:rFonts w:cstheme="minorHAnsi"/>
          <w:sz w:val="20"/>
          <w:szCs w:val="20"/>
        </w:rPr>
      </w:pPr>
      <w:r w:rsidRPr="009B2C41">
        <w:rPr>
          <w:rFonts w:cstheme="minorHAnsi"/>
          <w:sz w:val="20"/>
          <w:szCs w:val="20"/>
        </w:rPr>
        <w:t xml:space="preserve">Good exposure in </w:t>
      </w:r>
      <w:r w:rsidR="00A53BDB" w:rsidRPr="009B2C41">
        <w:rPr>
          <w:rFonts w:cstheme="minorHAnsi"/>
          <w:sz w:val="20"/>
          <w:szCs w:val="20"/>
        </w:rPr>
        <w:t xml:space="preserve">ETL Tools </w:t>
      </w:r>
      <w:r w:rsidR="00DA11EC" w:rsidRPr="009B2C41">
        <w:rPr>
          <w:rFonts w:cstheme="minorHAnsi"/>
          <w:b/>
          <w:bCs/>
          <w:sz w:val="20"/>
          <w:szCs w:val="20"/>
        </w:rPr>
        <w:t>Informatica</w:t>
      </w:r>
      <w:r w:rsidR="00DA11EC" w:rsidRPr="009B2C41">
        <w:rPr>
          <w:rFonts w:cstheme="minorHAnsi"/>
          <w:sz w:val="20"/>
          <w:szCs w:val="20"/>
        </w:rPr>
        <w:t xml:space="preserve"> </w:t>
      </w:r>
      <w:r w:rsidR="00DA11EC" w:rsidRPr="00DA11EC">
        <w:rPr>
          <w:rFonts w:cstheme="minorHAnsi"/>
          <w:b/>
          <w:bCs/>
          <w:sz w:val="20"/>
          <w:szCs w:val="20"/>
        </w:rPr>
        <w:t>power center</w:t>
      </w:r>
      <w:r w:rsidR="00DA11EC">
        <w:rPr>
          <w:rFonts w:cstheme="minorHAnsi"/>
          <w:sz w:val="20"/>
          <w:szCs w:val="20"/>
        </w:rPr>
        <w:t xml:space="preserve"> </w:t>
      </w:r>
      <w:r w:rsidR="00E7676D" w:rsidRPr="009B2C41">
        <w:rPr>
          <w:rFonts w:cstheme="minorHAnsi"/>
          <w:sz w:val="20"/>
          <w:szCs w:val="20"/>
        </w:rPr>
        <w:t xml:space="preserve">and </w:t>
      </w:r>
      <w:r w:rsidR="00641414" w:rsidRPr="009B2C41">
        <w:rPr>
          <w:rFonts w:cstheme="minorHAnsi"/>
          <w:b/>
          <w:bCs/>
          <w:sz w:val="20"/>
          <w:szCs w:val="20"/>
        </w:rPr>
        <w:t>Streamsets</w:t>
      </w:r>
      <w:r w:rsidR="00E53892" w:rsidRPr="009B2C41">
        <w:rPr>
          <w:rFonts w:cstheme="minorHAnsi"/>
          <w:b/>
          <w:bCs/>
          <w:sz w:val="20"/>
          <w:szCs w:val="20"/>
        </w:rPr>
        <w:t xml:space="preserve"> &amp; IICS</w:t>
      </w:r>
      <w:r w:rsidR="00D61A35">
        <w:rPr>
          <w:rFonts w:cstheme="minorHAnsi"/>
          <w:b/>
          <w:bCs/>
          <w:sz w:val="20"/>
          <w:szCs w:val="20"/>
        </w:rPr>
        <w:t>/</w:t>
      </w:r>
      <w:r w:rsidR="000F67D8">
        <w:rPr>
          <w:rFonts w:cstheme="minorHAnsi"/>
          <w:b/>
          <w:bCs/>
          <w:sz w:val="20"/>
          <w:szCs w:val="20"/>
        </w:rPr>
        <w:t>IDMC and Azure Cloud platform</w:t>
      </w:r>
      <w:r w:rsidRPr="009B2C41">
        <w:rPr>
          <w:rFonts w:cstheme="minorHAnsi"/>
          <w:sz w:val="20"/>
          <w:szCs w:val="20"/>
        </w:rPr>
        <w:t xml:space="preserve"> Cloud Architecture</w:t>
      </w:r>
      <w:r w:rsidR="005225CB" w:rsidRPr="009B2C41">
        <w:rPr>
          <w:rFonts w:cstheme="minorHAnsi"/>
          <w:sz w:val="20"/>
          <w:szCs w:val="20"/>
        </w:rPr>
        <w:t xml:space="preserve"> </w:t>
      </w:r>
      <w:r w:rsidRPr="009B2C41">
        <w:rPr>
          <w:rFonts w:cstheme="minorHAnsi"/>
          <w:sz w:val="20"/>
          <w:szCs w:val="20"/>
        </w:rPr>
        <w:t>for continuous data loading.</w:t>
      </w:r>
    </w:p>
    <w:p w14:paraId="0E6EF24E" w14:textId="6B8D2300" w:rsidR="007A2EF9" w:rsidRPr="009B2C41" w:rsidRDefault="007A2EF9" w:rsidP="00A3507B">
      <w:pPr>
        <w:pStyle w:val="ListParagraph"/>
        <w:numPr>
          <w:ilvl w:val="0"/>
          <w:numId w:val="25"/>
        </w:numPr>
        <w:spacing w:after="0" w:line="312" w:lineRule="auto"/>
        <w:jc w:val="both"/>
        <w:rPr>
          <w:rFonts w:cstheme="minorHAnsi"/>
          <w:sz w:val="20"/>
          <w:szCs w:val="20"/>
        </w:rPr>
      </w:pPr>
      <w:r>
        <w:rPr>
          <w:rFonts w:cstheme="minorHAnsi"/>
          <w:sz w:val="20"/>
          <w:szCs w:val="20"/>
        </w:rPr>
        <w:t>Having Experience in banking and Manufacturing &amp; Telecom and Technologies domain experience</w:t>
      </w:r>
      <w:r w:rsidR="003F0C3D">
        <w:rPr>
          <w:rFonts w:cstheme="minorHAnsi"/>
          <w:sz w:val="20"/>
          <w:szCs w:val="20"/>
        </w:rPr>
        <w:t xml:space="preserve"> in </w:t>
      </w:r>
      <w:r w:rsidR="00A36826">
        <w:rPr>
          <w:rFonts w:cstheme="minorHAnsi"/>
          <w:sz w:val="20"/>
          <w:szCs w:val="20"/>
        </w:rPr>
        <w:t xml:space="preserve">Data ware housing </w:t>
      </w:r>
      <w:r w:rsidR="003F0C3D">
        <w:rPr>
          <w:rFonts w:cstheme="minorHAnsi"/>
          <w:sz w:val="20"/>
          <w:szCs w:val="20"/>
        </w:rPr>
        <w:t>projects.</w:t>
      </w:r>
    </w:p>
    <w:p w14:paraId="4D03493A" w14:textId="0E637F66" w:rsidR="009B2C41" w:rsidRDefault="009B2C41" w:rsidP="009B2C41">
      <w:pPr>
        <w:numPr>
          <w:ilvl w:val="0"/>
          <w:numId w:val="25"/>
        </w:numPr>
        <w:spacing w:after="0" w:line="240" w:lineRule="auto"/>
        <w:rPr>
          <w:rFonts w:cstheme="minorHAnsi"/>
          <w:b/>
          <w:color w:val="000000"/>
          <w:sz w:val="20"/>
          <w:szCs w:val="20"/>
        </w:rPr>
      </w:pPr>
      <w:r w:rsidRPr="009B2C41">
        <w:rPr>
          <w:rFonts w:cstheme="minorHAnsi"/>
          <w:bCs/>
          <w:sz w:val="20"/>
          <w:szCs w:val="20"/>
        </w:rPr>
        <w:t>Solid understanding and Development experience in Data Warehousing, Business Intelligence, Data Migration, Data Integration using various RDBMS and Web based and other application</w:t>
      </w:r>
      <w:r>
        <w:rPr>
          <w:rFonts w:cstheme="minorHAnsi"/>
          <w:b/>
          <w:color w:val="000000"/>
          <w:sz w:val="20"/>
          <w:szCs w:val="20"/>
        </w:rPr>
        <w:t>.</w:t>
      </w:r>
    </w:p>
    <w:p w14:paraId="58C5B350" w14:textId="3FA75E38" w:rsidR="000104A3" w:rsidRPr="000104A3" w:rsidRDefault="000104A3" w:rsidP="000104A3">
      <w:pPr>
        <w:numPr>
          <w:ilvl w:val="0"/>
          <w:numId w:val="25"/>
        </w:numPr>
        <w:spacing w:after="0" w:line="240" w:lineRule="auto"/>
        <w:rPr>
          <w:rFonts w:cstheme="minorHAnsi"/>
          <w:b/>
          <w:color w:val="000000"/>
          <w:sz w:val="20"/>
          <w:szCs w:val="20"/>
        </w:rPr>
      </w:pPr>
      <w:r>
        <w:rPr>
          <w:rFonts w:cstheme="minorHAnsi"/>
          <w:bCs/>
          <w:sz w:val="20"/>
          <w:szCs w:val="20"/>
        </w:rPr>
        <w:t xml:space="preserve">Experience integration data to/from on premise database and cloud-based databases solutions using </w:t>
      </w:r>
      <w:r w:rsidR="003A441B">
        <w:rPr>
          <w:rFonts w:cstheme="minorHAnsi"/>
          <w:sz w:val="20"/>
          <w:szCs w:val="20"/>
        </w:rPr>
        <w:t xml:space="preserve">informatica power </w:t>
      </w:r>
      <w:r w:rsidR="00EB44BE">
        <w:rPr>
          <w:rFonts w:cstheme="minorHAnsi"/>
          <w:sz w:val="20"/>
          <w:szCs w:val="20"/>
        </w:rPr>
        <w:t>center</w:t>
      </w:r>
      <w:r w:rsidR="00EB44BE">
        <w:rPr>
          <w:rFonts w:cstheme="minorHAnsi"/>
          <w:bCs/>
          <w:sz w:val="20"/>
          <w:szCs w:val="20"/>
        </w:rPr>
        <w:t xml:space="preserve"> &amp;</w:t>
      </w:r>
      <w:r w:rsidR="003A441B">
        <w:rPr>
          <w:rFonts w:cstheme="minorHAnsi"/>
          <w:bCs/>
          <w:sz w:val="20"/>
          <w:szCs w:val="20"/>
        </w:rPr>
        <w:t xml:space="preserve"> </w:t>
      </w:r>
      <w:r>
        <w:rPr>
          <w:rFonts w:cstheme="minorHAnsi"/>
          <w:bCs/>
          <w:sz w:val="20"/>
          <w:szCs w:val="20"/>
        </w:rPr>
        <w:t>IICS</w:t>
      </w:r>
      <w:r w:rsidR="00493DBB">
        <w:rPr>
          <w:rFonts w:cstheme="minorHAnsi"/>
          <w:bCs/>
          <w:sz w:val="20"/>
          <w:szCs w:val="20"/>
        </w:rPr>
        <w:t>/IDMC.</w:t>
      </w:r>
    </w:p>
    <w:p w14:paraId="0A80F224" w14:textId="77777777" w:rsidR="007943AB" w:rsidRDefault="007943AB" w:rsidP="007943AB">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s>
        <w:autoSpaceDE w:val="0"/>
        <w:autoSpaceDN w:val="0"/>
        <w:adjustRightInd w:val="0"/>
        <w:spacing w:after="0" w:line="240" w:lineRule="auto"/>
        <w:rPr>
          <w:rFonts w:cstheme="minorHAnsi"/>
          <w:sz w:val="20"/>
          <w:szCs w:val="20"/>
        </w:rPr>
      </w:pPr>
      <w:r>
        <w:rPr>
          <w:rFonts w:cstheme="minorHAnsi"/>
          <w:sz w:val="20"/>
          <w:szCs w:val="20"/>
        </w:rPr>
        <w:t xml:space="preserve">Experience In working with </w:t>
      </w:r>
      <w:r w:rsidRPr="00A5304F">
        <w:rPr>
          <w:rFonts w:cstheme="minorHAnsi"/>
          <w:bCs/>
          <w:sz w:val="20"/>
          <w:szCs w:val="20"/>
        </w:rPr>
        <w:t>SFDC and integrating it with Informatica.</w:t>
      </w:r>
    </w:p>
    <w:p w14:paraId="0FBA9512" w14:textId="0B6D0614" w:rsidR="00F92CFF" w:rsidRPr="00DA11EC" w:rsidRDefault="00F92CFF" w:rsidP="00DA11EC">
      <w:pPr>
        <w:numPr>
          <w:ilvl w:val="0"/>
          <w:numId w:val="25"/>
        </w:numPr>
        <w:spacing w:after="0" w:line="240" w:lineRule="auto"/>
        <w:rPr>
          <w:rFonts w:cstheme="minorHAnsi"/>
          <w:bCs/>
          <w:sz w:val="20"/>
          <w:szCs w:val="20"/>
        </w:rPr>
      </w:pPr>
      <w:r w:rsidRPr="00DA11EC">
        <w:rPr>
          <w:rFonts w:cstheme="minorHAnsi"/>
          <w:bCs/>
          <w:sz w:val="20"/>
          <w:szCs w:val="20"/>
        </w:rPr>
        <w:t xml:space="preserve">Extensive Data Warehousing experience in Business Requirement Analysis, Design, Development, Testing, Implementations, Loading, Maintenance, Enhancements of Data warehouse, and ODS systems using </w:t>
      </w:r>
      <w:r w:rsidRPr="00DA11EC">
        <w:rPr>
          <w:rFonts w:cstheme="minorHAnsi"/>
          <w:b/>
          <w:sz w:val="20"/>
          <w:szCs w:val="20"/>
        </w:rPr>
        <w:t>Informatica</w:t>
      </w:r>
      <w:r w:rsidR="00DA11EC" w:rsidRPr="00DA11EC">
        <w:rPr>
          <w:rFonts w:cstheme="minorHAnsi"/>
          <w:b/>
          <w:sz w:val="20"/>
          <w:szCs w:val="20"/>
        </w:rPr>
        <w:t xml:space="preserve"> Power center</w:t>
      </w:r>
      <w:r w:rsidRPr="00DA11EC">
        <w:rPr>
          <w:rFonts w:cstheme="minorHAnsi"/>
          <w:bCs/>
          <w:sz w:val="20"/>
          <w:szCs w:val="20"/>
        </w:rPr>
        <w:t xml:space="preserve"> </w:t>
      </w:r>
      <w:r w:rsidR="00401FA4" w:rsidRPr="00DA11EC">
        <w:rPr>
          <w:rFonts w:cstheme="minorHAnsi"/>
          <w:b/>
          <w:sz w:val="20"/>
          <w:szCs w:val="20"/>
        </w:rPr>
        <w:t>10.x/</w:t>
      </w:r>
      <w:r w:rsidRPr="00DA11EC">
        <w:rPr>
          <w:rFonts w:cstheme="minorHAnsi"/>
          <w:b/>
          <w:sz w:val="20"/>
          <w:szCs w:val="20"/>
        </w:rPr>
        <w:t>9.x/8.x/7.x/6.x</w:t>
      </w:r>
      <w:r w:rsidR="00446DC5">
        <w:rPr>
          <w:rFonts w:cstheme="minorHAnsi"/>
          <w:b/>
          <w:sz w:val="20"/>
          <w:szCs w:val="20"/>
        </w:rPr>
        <w:t xml:space="preserve"> </w:t>
      </w:r>
      <w:r w:rsidR="00293A32">
        <w:rPr>
          <w:rFonts w:cstheme="minorHAnsi"/>
          <w:b/>
          <w:sz w:val="20"/>
          <w:szCs w:val="20"/>
        </w:rPr>
        <w:t xml:space="preserve">, </w:t>
      </w:r>
      <w:r w:rsidR="00DA11EC">
        <w:rPr>
          <w:rFonts w:cstheme="minorHAnsi"/>
          <w:b/>
          <w:sz w:val="20"/>
          <w:szCs w:val="20"/>
        </w:rPr>
        <w:t>IICS</w:t>
      </w:r>
      <w:r w:rsidR="000C0429">
        <w:rPr>
          <w:rFonts w:cstheme="minorHAnsi"/>
          <w:b/>
          <w:sz w:val="20"/>
          <w:szCs w:val="20"/>
        </w:rPr>
        <w:t xml:space="preserve"> &amp; IDMC, </w:t>
      </w:r>
      <w:r w:rsidRPr="00DA11EC">
        <w:rPr>
          <w:rFonts w:cstheme="minorHAnsi"/>
          <w:b/>
          <w:sz w:val="20"/>
          <w:szCs w:val="20"/>
        </w:rPr>
        <w:t>Oracle 11g/10g/9</w:t>
      </w:r>
      <w:r w:rsidR="00C131DF" w:rsidRPr="00DA11EC">
        <w:rPr>
          <w:rFonts w:cstheme="minorHAnsi"/>
          <w:b/>
          <w:sz w:val="20"/>
          <w:szCs w:val="20"/>
        </w:rPr>
        <w:t>i,</w:t>
      </w:r>
      <w:r w:rsidR="00C131DF">
        <w:rPr>
          <w:rFonts w:cstheme="minorHAnsi"/>
          <w:b/>
          <w:sz w:val="20"/>
          <w:szCs w:val="20"/>
        </w:rPr>
        <w:t xml:space="preserve"> Oracle</w:t>
      </w:r>
      <w:r w:rsidR="00DB7C5F">
        <w:rPr>
          <w:rFonts w:cstheme="minorHAnsi"/>
          <w:b/>
          <w:sz w:val="20"/>
          <w:szCs w:val="20"/>
        </w:rPr>
        <w:t xml:space="preserve"> Exadata,</w:t>
      </w:r>
      <w:r w:rsidRPr="00DA11EC">
        <w:rPr>
          <w:rFonts w:cstheme="minorHAnsi"/>
          <w:b/>
          <w:sz w:val="20"/>
          <w:szCs w:val="20"/>
        </w:rPr>
        <w:t xml:space="preserve"> DB2, SQL Server,</w:t>
      </w:r>
      <w:r w:rsidR="00627521" w:rsidRPr="00DA11EC">
        <w:rPr>
          <w:rFonts w:cstheme="minorHAnsi"/>
          <w:b/>
          <w:sz w:val="20"/>
          <w:szCs w:val="20"/>
        </w:rPr>
        <w:t xml:space="preserve"> </w:t>
      </w:r>
      <w:r w:rsidR="00A3507B" w:rsidRPr="00DA11EC">
        <w:rPr>
          <w:rFonts w:cstheme="minorHAnsi"/>
          <w:b/>
          <w:sz w:val="20"/>
          <w:szCs w:val="20"/>
        </w:rPr>
        <w:t>Greenplum,</w:t>
      </w:r>
      <w:r w:rsidR="00F43401" w:rsidRPr="00DA11EC">
        <w:rPr>
          <w:rFonts w:cstheme="minorHAnsi"/>
          <w:b/>
          <w:sz w:val="20"/>
          <w:szCs w:val="20"/>
        </w:rPr>
        <w:t xml:space="preserve"> </w:t>
      </w:r>
      <w:r w:rsidR="00A3507B" w:rsidRPr="00DA11EC">
        <w:rPr>
          <w:rFonts w:cstheme="minorHAnsi"/>
          <w:b/>
          <w:sz w:val="20"/>
          <w:szCs w:val="20"/>
        </w:rPr>
        <w:t>Teradata,</w:t>
      </w:r>
      <w:r w:rsidR="00F43401" w:rsidRPr="00DA11EC">
        <w:rPr>
          <w:rFonts w:cstheme="minorHAnsi"/>
          <w:b/>
          <w:sz w:val="20"/>
          <w:szCs w:val="20"/>
        </w:rPr>
        <w:t xml:space="preserve"> </w:t>
      </w:r>
      <w:r w:rsidR="00C131DF">
        <w:rPr>
          <w:rFonts w:cstheme="minorHAnsi"/>
          <w:b/>
          <w:sz w:val="20"/>
          <w:szCs w:val="20"/>
        </w:rPr>
        <w:t>Snowflake DB,</w:t>
      </w:r>
      <w:r w:rsidR="005E2DE5">
        <w:rPr>
          <w:rFonts w:cstheme="minorHAnsi"/>
          <w:b/>
          <w:sz w:val="20"/>
          <w:szCs w:val="20"/>
        </w:rPr>
        <w:t xml:space="preserve"> </w:t>
      </w:r>
      <w:r w:rsidRPr="00DA11EC">
        <w:rPr>
          <w:rFonts w:cstheme="minorHAnsi"/>
          <w:b/>
          <w:sz w:val="20"/>
          <w:szCs w:val="20"/>
        </w:rPr>
        <w:t>PL/</w:t>
      </w:r>
      <w:r w:rsidR="00070766" w:rsidRPr="00DA11EC">
        <w:rPr>
          <w:rFonts w:cstheme="minorHAnsi"/>
          <w:b/>
          <w:sz w:val="20"/>
          <w:szCs w:val="20"/>
        </w:rPr>
        <w:t>SQL</w:t>
      </w:r>
      <w:r w:rsidR="007348C3" w:rsidRPr="00DA11EC">
        <w:rPr>
          <w:rFonts w:cstheme="minorHAnsi"/>
          <w:bCs/>
          <w:sz w:val="20"/>
          <w:szCs w:val="20"/>
        </w:rPr>
        <w:t xml:space="preserve"> </w:t>
      </w:r>
      <w:r w:rsidRPr="00DA11EC">
        <w:rPr>
          <w:rFonts w:cstheme="minorHAnsi"/>
          <w:bCs/>
          <w:sz w:val="20"/>
          <w:szCs w:val="20"/>
        </w:rPr>
        <w:t>and well versed with Data Warehousing Architecture Technology, Operational Data Store, and Dimensional Data Modeling.</w:t>
      </w:r>
    </w:p>
    <w:p w14:paraId="7F37DFE1" w14:textId="0FB01BAB" w:rsidR="00F92CFF" w:rsidRDefault="00F92CFF" w:rsidP="00773587">
      <w:pPr>
        <w:pStyle w:val="ListParagraph"/>
        <w:numPr>
          <w:ilvl w:val="0"/>
          <w:numId w:val="1"/>
        </w:numPr>
        <w:spacing w:after="0" w:line="312" w:lineRule="auto"/>
        <w:jc w:val="both"/>
        <w:rPr>
          <w:rFonts w:cstheme="minorHAnsi"/>
          <w:sz w:val="20"/>
          <w:szCs w:val="20"/>
        </w:rPr>
      </w:pPr>
      <w:r w:rsidRPr="009B2C41">
        <w:rPr>
          <w:rFonts w:cstheme="minorHAnsi"/>
          <w:sz w:val="20"/>
          <w:szCs w:val="20"/>
        </w:rPr>
        <w:t xml:space="preserve">Experience in </w:t>
      </w:r>
      <w:r w:rsidRPr="009B2C41">
        <w:rPr>
          <w:rFonts w:cstheme="minorHAnsi"/>
          <w:b/>
          <w:sz w:val="20"/>
          <w:szCs w:val="20"/>
        </w:rPr>
        <w:t>query optimization &amp; performance tuning</w:t>
      </w:r>
      <w:r w:rsidRPr="009B2C41">
        <w:rPr>
          <w:rFonts w:cstheme="minorHAnsi"/>
          <w:sz w:val="20"/>
          <w:szCs w:val="20"/>
        </w:rPr>
        <w:t>. Used SQL Profiler, Execution Plan, Performance Monitor, and DBCC Commands.</w:t>
      </w:r>
    </w:p>
    <w:p w14:paraId="7D861512" w14:textId="6DCFFC66" w:rsidR="00BC5ACC" w:rsidRDefault="00BC5ACC" w:rsidP="00773587">
      <w:pPr>
        <w:pStyle w:val="ListParagraph"/>
        <w:numPr>
          <w:ilvl w:val="0"/>
          <w:numId w:val="1"/>
        </w:numPr>
        <w:spacing w:after="0" w:line="312" w:lineRule="auto"/>
        <w:jc w:val="both"/>
        <w:rPr>
          <w:rFonts w:cstheme="minorHAnsi"/>
          <w:sz w:val="20"/>
          <w:szCs w:val="20"/>
        </w:rPr>
      </w:pPr>
      <w:r>
        <w:rPr>
          <w:rFonts w:cstheme="minorHAnsi"/>
          <w:sz w:val="20"/>
          <w:szCs w:val="20"/>
        </w:rPr>
        <w:t xml:space="preserve">Having experience </w:t>
      </w:r>
      <w:r w:rsidRPr="00BC5ACC">
        <w:rPr>
          <w:rFonts w:cstheme="minorHAnsi"/>
          <w:sz w:val="20"/>
          <w:szCs w:val="20"/>
        </w:rPr>
        <w:t>production support projects based on ITIL Methodology</w:t>
      </w:r>
      <w:r>
        <w:rPr>
          <w:rFonts w:cstheme="minorHAnsi"/>
          <w:sz w:val="20"/>
          <w:szCs w:val="20"/>
        </w:rPr>
        <w:t>.</w:t>
      </w:r>
    </w:p>
    <w:p w14:paraId="0CCEE23B" w14:textId="6881E274" w:rsidR="00386D88" w:rsidRDefault="00386D88" w:rsidP="00386D88">
      <w:pPr>
        <w:pStyle w:val="ListParagraph"/>
        <w:numPr>
          <w:ilvl w:val="0"/>
          <w:numId w:val="1"/>
        </w:numPr>
        <w:spacing w:after="0" w:line="312" w:lineRule="auto"/>
        <w:jc w:val="both"/>
        <w:rPr>
          <w:rFonts w:cstheme="minorHAnsi"/>
          <w:sz w:val="20"/>
          <w:szCs w:val="20"/>
        </w:rPr>
      </w:pPr>
      <w:r>
        <w:rPr>
          <w:rFonts w:cstheme="minorHAnsi"/>
          <w:sz w:val="20"/>
          <w:szCs w:val="20"/>
        </w:rPr>
        <w:t xml:space="preserve">Having knowledge on BO reporting. </w:t>
      </w:r>
    </w:p>
    <w:p w14:paraId="74CD312E" w14:textId="77777777" w:rsidR="00152B9C" w:rsidRPr="00195583" w:rsidRDefault="00152B9C" w:rsidP="00152B9C">
      <w:pPr>
        <w:pStyle w:val="Normaljustify"/>
        <w:numPr>
          <w:ilvl w:val="0"/>
          <w:numId w:val="1"/>
        </w:numPr>
        <w:jc w:val="both"/>
        <w:rPr>
          <w:rFonts w:asciiTheme="minorHAnsi" w:hAnsiTheme="minorHAnsi" w:cstheme="minorHAnsi"/>
          <w:color w:val="000000"/>
          <w:sz w:val="20"/>
          <w:szCs w:val="20"/>
          <w:lang w:val="en-IN" w:eastAsia="en-IN"/>
        </w:rPr>
      </w:pPr>
      <w:r w:rsidRPr="00195583">
        <w:rPr>
          <w:rFonts w:asciiTheme="minorHAnsi" w:hAnsiTheme="minorHAnsi" w:cstheme="minorHAnsi"/>
          <w:color w:val="000000"/>
          <w:sz w:val="20"/>
          <w:szCs w:val="20"/>
          <w:lang w:val="en-IN" w:eastAsia="en-IN"/>
        </w:rPr>
        <w:t>Worked on Identify, analyse, and resolve production incidents and performance issues</w:t>
      </w:r>
      <w:r>
        <w:rPr>
          <w:rFonts w:asciiTheme="minorHAnsi" w:hAnsiTheme="minorHAnsi" w:cstheme="minorHAnsi"/>
          <w:color w:val="000000"/>
          <w:sz w:val="20"/>
          <w:szCs w:val="20"/>
          <w:lang w:val="en-IN" w:eastAsia="en-IN"/>
        </w:rPr>
        <w:t>.</w:t>
      </w:r>
    </w:p>
    <w:p w14:paraId="7EE49776" w14:textId="77777777" w:rsidR="00152B9C" w:rsidRDefault="00152B9C" w:rsidP="00152B9C">
      <w:pPr>
        <w:pStyle w:val="Normaljustify"/>
        <w:numPr>
          <w:ilvl w:val="0"/>
          <w:numId w:val="1"/>
        </w:numPr>
        <w:jc w:val="both"/>
        <w:rPr>
          <w:rFonts w:asciiTheme="minorHAnsi" w:hAnsiTheme="minorHAnsi" w:cstheme="minorHAnsi"/>
          <w:color w:val="000000"/>
          <w:sz w:val="20"/>
          <w:szCs w:val="20"/>
          <w:lang w:val="en-IN" w:eastAsia="en-IN"/>
        </w:rPr>
      </w:pPr>
      <w:r w:rsidRPr="00195583">
        <w:rPr>
          <w:rFonts w:asciiTheme="minorHAnsi" w:hAnsiTheme="minorHAnsi" w:cstheme="minorHAnsi"/>
          <w:color w:val="000000"/>
          <w:sz w:val="20"/>
          <w:szCs w:val="20"/>
          <w:lang w:val="en-IN" w:eastAsia="en-IN"/>
        </w:rPr>
        <w:t>Performed root cause analysis and implement solutions to prevent recurring issues.</w:t>
      </w:r>
    </w:p>
    <w:p w14:paraId="22937D7C" w14:textId="77777777" w:rsidR="00152B9C" w:rsidRDefault="00152B9C" w:rsidP="00152B9C">
      <w:pPr>
        <w:pStyle w:val="Normaljustify"/>
        <w:numPr>
          <w:ilvl w:val="0"/>
          <w:numId w:val="1"/>
        </w:numPr>
        <w:jc w:val="both"/>
        <w:rPr>
          <w:rFonts w:asciiTheme="minorHAnsi" w:hAnsiTheme="minorHAnsi" w:cstheme="minorHAnsi"/>
          <w:color w:val="000000"/>
          <w:sz w:val="20"/>
          <w:szCs w:val="20"/>
          <w:lang w:val="en-IN" w:eastAsia="en-IN"/>
        </w:rPr>
      </w:pPr>
      <w:r w:rsidRPr="00195583">
        <w:rPr>
          <w:rFonts w:asciiTheme="minorHAnsi" w:hAnsiTheme="minorHAnsi" w:cstheme="minorHAnsi"/>
          <w:color w:val="000000"/>
          <w:sz w:val="20"/>
          <w:szCs w:val="20"/>
          <w:lang w:val="en-IN" w:eastAsia="en-IN"/>
        </w:rPr>
        <w:t>Experience with SNOW tool to handling incidents and problem Tickets</w:t>
      </w:r>
      <w:r>
        <w:rPr>
          <w:rFonts w:asciiTheme="minorHAnsi" w:hAnsiTheme="minorHAnsi" w:cstheme="minorHAnsi"/>
          <w:color w:val="000000"/>
          <w:sz w:val="20"/>
          <w:szCs w:val="20"/>
          <w:lang w:val="en-IN" w:eastAsia="en-IN"/>
        </w:rPr>
        <w:t xml:space="preserve"> for production issues.</w:t>
      </w:r>
    </w:p>
    <w:p w14:paraId="0F41BC04" w14:textId="77777777" w:rsidR="00152B9C" w:rsidRPr="00195583" w:rsidRDefault="00152B9C" w:rsidP="00152B9C">
      <w:pPr>
        <w:pStyle w:val="Normaljustify"/>
        <w:numPr>
          <w:ilvl w:val="0"/>
          <w:numId w:val="1"/>
        </w:numPr>
        <w:jc w:val="both"/>
        <w:rPr>
          <w:rFonts w:asciiTheme="minorHAnsi" w:hAnsiTheme="minorHAnsi" w:cstheme="minorHAnsi"/>
          <w:color w:val="000000"/>
          <w:sz w:val="20"/>
          <w:szCs w:val="20"/>
          <w:lang w:val="en-IN" w:eastAsia="en-IN"/>
        </w:rPr>
      </w:pPr>
      <w:r>
        <w:rPr>
          <w:rFonts w:asciiTheme="minorHAnsi" w:hAnsiTheme="minorHAnsi" w:cstheme="minorHAnsi"/>
          <w:color w:val="000000"/>
          <w:sz w:val="20"/>
          <w:szCs w:val="20"/>
          <w:lang w:val="en-IN" w:eastAsia="en-IN"/>
        </w:rPr>
        <w:t>Worked on Production support issues related informatica power center &amp; IICS/</w:t>
      </w:r>
      <w:r w:rsidRPr="0091232C">
        <w:rPr>
          <w:rFonts w:asciiTheme="minorHAnsi" w:hAnsiTheme="minorHAnsi" w:cstheme="minorHAnsi"/>
          <w:color w:val="000000"/>
          <w:sz w:val="20"/>
          <w:szCs w:val="20"/>
          <w:lang w:val="en-IN" w:eastAsia="en-IN"/>
        </w:rPr>
        <w:t>IDMC</w:t>
      </w:r>
      <w:r>
        <w:rPr>
          <w:rFonts w:asciiTheme="minorHAnsi" w:hAnsiTheme="minorHAnsi" w:cstheme="minorHAnsi"/>
          <w:color w:val="000000"/>
          <w:sz w:val="20"/>
          <w:szCs w:val="20"/>
          <w:lang w:val="en-IN" w:eastAsia="en-IN"/>
        </w:rPr>
        <w:t>.</w:t>
      </w:r>
    </w:p>
    <w:p w14:paraId="38D8EB71" w14:textId="2F3AD917" w:rsidR="00152B9C" w:rsidRPr="00152B9C" w:rsidRDefault="00152B9C" w:rsidP="00152B9C">
      <w:pPr>
        <w:numPr>
          <w:ilvl w:val="0"/>
          <w:numId w:val="1"/>
        </w:numPr>
        <w:spacing w:after="0" w:line="240" w:lineRule="auto"/>
        <w:rPr>
          <w:rFonts w:cstheme="minorHAnsi"/>
          <w:b/>
          <w:color w:val="000000"/>
          <w:sz w:val="20"/>
          <w:szCs w:val="20"/>
        </w:rPr>
      </w:pPr>
      <w:r w:rsidRPr="00195583">
        <w:rPr>
          <w:rFonts w:eastAsia="Times New Roman" w:cstheme="minorHAnsi"/>
          <w:color w:val="000000"/>
          <w:sz w:val="20"/>
          <w:szCs w:val="20"/>
          <w:lang w:val="en-IN" w:eastAsia="en-IN"/>
        </w:rPr>
        <w:t>Experience in Error Handling in Task flow in informatica power center and</w:t>
      </w:r>
      <w:r>
        <w:rPr>
          <w:rFonts w:cstheme="minorHAnsi"/>
          <w:bCs/>
          <w:sz w:val="20"/>
          <w:szCs w:val="20"/>
        </w:rPr>
        <w:t xml:space="preserve"> </w:t>
      </w:r>
      <w:r w:rsidRPr="005F7E5C">
        <w:rPr>
          <w:rFonts w:cstheme="minorHAnsi"/>
          <w:bCs/>
          <w:sz w:val="20"/>
          <w:szCs w:val="20"/>
        </w:rPr>
        <w:t>IICS</w:t>
      </w:r>
      <w:r>
        <w:rPr>
          <w:rFonts w:cstheme="minorHAnsi"/>
          <w:bCs/>
          <w:sz w:val="20"/>
          <w:szCs w:val="20"/>
        </w:rPr>
        <w:t>/IDMC.</w:t>
      </w:r>
    </w:p>
    <w:p w14:paraId="710A9108" w14:textId="58D1D4C3" w:rsidR="00BC5ACC" w:rsidRDefault="00BC5ACC" w:rsidP="00773587">
      <w:pPr>
        <w:pStyle w:val="ListParagraph"/>
        <w:numPr>
          <w:ilvl w:val="0"/>
          <w:numId w:val="1"/>
        </w:numPr>
        <w:spacing w:after="0" w:line="312" w:lineRule="auto"/>
        <w:jc w:val="both"/>
        <w:rPr>
          <w:rFonts w:cstheme="minorHAnsi"/>
          <w:sz w:val="20"/>
          <w:szCs w:val="20"/>
        </w:rPr>
      </w:pPr>
      <w:r>
        <w:rPr>
          <w:rFonts w:cstheme="minorHAnsi"/>
          <w:sz w:val="20"/>
          <w:szCs w:val="20"/>
        </w:rPr>
        <w:t xml:space="preserve">Having experience to </w:t>
      </w:r>
      <w:r w:rsidRPr="00BC5ACC">
        <w:rPr>
          <w:rFonts w:cstheme="minorHAnsi"/>
          <w:sz w:val="20"/>
          <w:szCs w:val="20"/>
        </w:rPr>
        <w:t>handle offshore Team.</w:t>
      </w:r>
    </w:p>
    <w:p w14:paraId="33E9D9D7" w14:textId="0F868FF6" w:rsidR="00435A9A" w:rsidRDefault="00435A9A" w:rsidP="00773587">
      <w:pPr>
        <w:pStyle w:val="ListParagraph"/>
        <w:numPr>
          <w:ilvl w:val="0"/>
          <w:numId w:val="1"/>
        </w:numPr>
        <w:spacing w:after="0" w:line="312" w:lineRule="auto"/>
        <w:jc w:val="both"/>
        <w:rPr>
          <w:rFonts w:cstheme="minorHAnsi"/>
          <w:sz w:val="20"/>
          <w:szCs w:val="20"/>
        </w:rPr>
      </w:pPr>
      <w:r>
        <w:rPr>
          <w:rFonts w:cstheme="minorHAnsi"/>
          <w:sz w:val="20"/>
          <w:szCs w:val="20"/>
        </w:rPr>
        <w:t>Having Experience handling Change Requests, Problem Tickets though Service now.</w:t>
      </w:r>
    </w:p>
    <w:p w14:paraId="3ADB03C4" w14:textId="75EE4ADC" w:rsidR="006522CB" w:rsidRPr="00A12201" w:rsidRDefault="006522CB" w:rsidP="006522CB">
      <w:pPr>
        <w:numPr>
          <w:ilvl w:val="0"/>
          <w:numId w:val="1"/>
        </w:numPr>
        <w:spacing w:after="0"/>
        <w:jc w:val="both"/>
        <w:rPr>
          <w:rFonts w:cstheme="minorHAnsi"/>
          <w:sz w:val="20"/>
          <w:szCs w:val="20"/>
        </w:rPr>
      </w:pPr>
      <w:r w:rsidRPr="00A12201">
        <w:rPr>
          <w:rFonts w:cstheme="minorHAnsi"/>
          <w:sz w:val="20"/>
          <w:szCs w:val="20"/>
        </w:rPr>
        <w:t>Having experience IICS</w:t>
      </w:r>
      <w:r w:rsidR="00493DBB">
        <w:rPr>
          <w:rFonts w:cstheme="minorHAnsi"/>
          <w:sz w:val="20"/>
          <w:szCs w:val="20"/>
        </w:rPr>
        <w:t>/IDMC</w:t>
      </w:r>
      <w:r w:rsidRPr="00A12201">
        <w:rPr>
          <w:rFonts w:cstheme="minorHAnsi"/>
          <w:sz w:val="20"/>
          <w:szCs w:val="20"/>
        </w:rPr>
        <w:t xml:space="preserve"> to create mappings, Mapping tasks, Task flow for extracting data from various systems.</w:t>
      </w:r>
    </w:p>
    <w:p w14:paraId="6FE14B23" w14:textId="514B1206" w:rsidR="006522CB" w:rsidRPr="003A441B" w:rsidRDefault="006522CB" w:rsidP="006522CB">
      <w:pPr>
        <w:numPr>
          <w:ilvl w:val="0"/>
          <w:numId w:val="1"/>
        </w:numPr>
        <w:spacing w:after="0"/>
        <w:jc w:val="both"/>
        <w:rPr>
          <w:rFonts w:cstheme="minorHAnsi"/>
          <w:bCs/>
          <w:sz w:val="20"/>
          <w:szCs w:val="20"/>
        </w:rPr>
      </w:pPr>
      <w:r>
        <w:rPr>
          <w:rStyle w:val="text"/>
          <w:rFonts w:cstheme="minorHAnsi"/>
          <w:bCs/>
          <w:color w:val="000000" w:themeColor="text1"/>
          <w:sz w:val="20"/>
          <w:szCs w:val="20"/>
        </w:rPr>
        <w:t xml:space="preserve">Having Experience to create Mapping tasks, Replication tasks, Synchronization Taks </w:t>
      </w:r>
      <w:r w:rsidRPr="003A441B">
        <w:rPr>
          <w:rStyle w:val="text"/>
          <w:rFonts w:cstheme="minorHAnsi"/>
          <w:bCs/>
          <w:color w:val="000000" w:themeColor="text1"/>
          <w:sz w:val="20"/>
          <w:szCs w:val="20"/>
        </w:rPr>
        <w:t>using IICS</w:t>
      </w:r>
      <w:r w:rsidR="00493DBB">
        <w:rPr>
          <w:rStyle w:val="text"/>
          <w:rFonts w:cstheme="minorHAnsi"/>
          <w:bCs/>
          <w:color w:val="000000" w:themeColor="text1"/>
          <w:sz w:val="20"/>
          <w:szCs w:val="20"/>
        </w:rPr>
        <w:t>/IDMC</w:t>
      </w:r>
      <w:r w:rsidRPr="003A441B">
        <w:rPr>
          <w:rStyle w:val="text"/>
          <w:rFonts w:cstheme="minorHAnsi"/>
          <w:bCs/>
          <w:color w:val="000000" w:themeColor="text1"/>
          <w:sz w:val="20"/>
          <w:szCs w:val="20"/>
        </w:rPr>
        <w:t xml:space="preserve"> Data Integration.</w:t>
      </w:r>
    </w:p>
    <w:p w14:paraId="4D51988D" w14:textId="77777777" w:rsidR="00A25FC6" w:rsidRPr="009B2C41" w:rsidRDefault="00A25FC6" w:rsidP="00AD17E0">
      <w:pPr>
        <w:pStyle w:val="ListParagraph"/>
        <w:numPr>
          <w:ilvl w:val="0"/>
          <w:numId w:val="1"/>
        </w:numPr>
        <w:spacing w:after="0" w:line="312" w:lineRule="auto"/>
        <w:jc w:val="both"/>
        <w:rPr>
          <w:rFonts w:cstheme="minorHAnsi"/>
          <w:sz w:val="20"/>
          <w:szCs w:val="20"/>
        </w:rPr>
      </w:pPr>
      <w:r w:rsidRPr="009B2C41">
        <w:rPr>
          <w:rFonts w:cstheme="minorHAnsi"/>
          <w:sz w:val="20"/>
          <w:szCs w:val="20"/>
        </w:rPr>
        <w:t>Extensive knowledge of various kinds of Informatica Transformations such as Source Qualifier, Aggregate, Lookup (Connected &amp; Un Connected) s, Rank, Joiner, Filter, Router, Sorter, Sequence, Union, Update Strategy, Stored Procedure, Java, Normalizer and xml Transformations.</w:t>
      </w:r>
    </w:p>
    <w:p w14:paraId="3ED84C61" w14:textId="77777777" w:rsidR="0041327D" w:rsidRPr="009B2C41" w:rsidRDefault="0041327D" w:rsidP="00AD17E0">
      <w:pPr>
        <w:pStyle w:val="ListParagraph"/>
        <w:numPr>
          <w:ilvl w:val="0"/>
          <w:numId w:val="1"/>
        </w:numPr>
        <w:spacing w:after="0" w:line="312" w:lineRule="auto"/>
        <w:jc w:val="both"/>
        <w:rPr>
          <w:rFonts w:cstheme="minorHAnsi"/>
          <w:sz w:val="20"/>
          <w:szCs w:val="20"/>
        </w:rPr>
      </w:pPr>
      <w:r w:rsidRPr="009B2C41">
        <w:rPr>
          <w:rFonts w:cstheme="minorHAnsi"/>
          <w:sz w:val="20"/>
          <w:szCs w:val="20"/>
        </w:rPr>
        <w:t>Strong experience in writing SQL for Data Analysis.</w:t>
      </w:r>
    </w:p>
    <w:p w14:paraId="6605662E" w14:textId="3B15577F" w:rsidR="00A25FC6" w:rsidRPr="009B2C41" w:rsidRDefault="00AD17E0" w:rsidP="009B2C41">
      <w:pPr>
        <w:pStyle w:val="ListParagraph"/>
        <w:numPr>
          <w:ilvl w:val="0"/>
          <w:numId w:val="1"/>
        </w:numPr>
        <w:spacing w:after="0" w:line="312" w:lineRule="auto"/>
        <w:jc w:val="both"/>
        <w:rPr>
          <w:rFonts w:cstheme="minorHAnsi"/>
          <w:sz w:val="20"/>
          <w:szCs w:val="20"/>
        </w:rPr>
      </w:pPr>
      <w:r w:rsidRPr="009B2C41">
        <w:rPr>
          <w:rFonts w:cstheme="minorHAnsi"/>
          <w:sz w:val="20"/>
          <w:szCs w:val="20"/>
        </w:rPr>
        <w:t>Interacted with end-users and functional analysts to identify and develop Business Specification Documents (BSD) / (STM) and transform it into technical requirements.</w:t>
      </w:r>
    </w:p>
    <w:p w14:paraId="1D94A836" w14:textId="78DFF03D" w:rsidR="00F92CFF" w:rsidRPr="00152B9C" w:rsidRDefault="00F92CFF" w:rsidP="00773587">
      <w:pPr>
        <w:pStyle w:val="ListParagraph"/>
        <w:numPr>
          <w:ilvl w:val="0"/>
          <w:numId w:val="1"/>
        </w:numPr>
        <w:spacing w:after="0" w:line="312" w:lineRule="auto"/>
        <w:jc w:val="both"/>
        <w:rPr>
          <w:rFonts w:cstheme="minorHAnsi"/>
          <w:sz w:val="20"/>
          <w:szCs w:val="20"/>
        </w:rPr>
      </w:pPr>
      <w:r w:rsidRPr="00152B9C">
        <w:rPr>
          <w:rFonts w:cstheme="minorHAnsi"/>
          <w:sz w:val="20"/>
          <w:szCs w:val="20"/>
        </w:rPr>
        <w:t xml:space="preserve">In-depth understanding of Star Schema, </w:t>
      </w:r>
      <w:r w:rsidR="00483E2A" w:rsidRPr="00152B9C">
        <w:rPr>
          <w:rFonts w:cstheme="minorHAnsi"/>
          <w:sz w:val="20"/>
          <w:szCs w:val="20"/>
        </w:rPr>
        <w:t>Snowflake</w:t>
      </w:r>
      <w:r w:rsidRPr="00152B9C">
        <w:rPr>
          <w:rFonts w:cstheme="minorHAnsi"/>
          <w:sz w:val="20"/>
          <w:szCs w:val="20"/>
        </w:rPr>
        <w:t xml:space="preserve"> Schema, Normalization, </w:t>
      </w:r>
      <w:r w:rsidR="00773587" w:rsidRPr="00152B9C">
        <w:rPr>
          <w:rFonts w:cstheme="minorHAnsi"/>
          <w:sz w:val="20"/>
          <w:szCs w:val="20"/>
        </w:rPr>
        <w:t xml:space="preserve">Fact, and </w:t>
      </w:r>
      <w:r w:rsidRPr="00152B9C">
        <w:rPr>
          <w:rFonts w:cstheme="minorHAnsi"/>
          <w:sz w:val="20"/>
          <w:szCs w:val="20"/>
        </w:rPr>
        <w:t>Dimension tables</w:t>
      </w:r>
      <w:r w:rsidR="00A36826" w:rsidRPr="00152B9C">
        <w:rPr>
          <w:rFonts w:cstheme="minorHAnsi"/>
          <w:sz w:val="20"/>
          <w:szCs w:val="20"/>
        </w:rPr>
        <w:t xml:space="preserve"> for</w:t>
      </w:r>
      <w:r w:rsidR="00005EAE" w:rsidRPr="00152B9C">
        <w:rPr>
          <w:rFonts w:cstheme="minorHAnsi"/>
          <w:sz w:val="20"/>
          <w:szCs w:val="20"/>
        </w:rPr>
        <w:t xml:space="preserve"> </w:t>
      </w:r>
      <w:r w:rsidR="003A441B" w:rsidRPr="00152B9C">
        <w:rPr>
          <w:rFonts w:cstheme="minorHAnsi"/>
          <w:sz w:val="20"/>
          <w:szCs w:val="20"/>
        </w:rPr>
        <w:t>informatica</w:t>
      </w:r>
      <w:r w:rsidR="00005EAE" w:rsidRPr="00152B9C">
        <w:rPr>
          <w:rFonts w:cstheme="minorHAnsi"/>
          <w:sz w:val="20"/>
          <w:szCs w:val="20"/>
        </w:rPr>
        <w:t xml:space="preserve"> power </w:t>
      </w:r>
      <w:r w:rsidR="003A441B" w:rsidRPr="00152B9C">
        <w:rPr>
          <w:rFonts w:cstheme="minorHAnsi"/>
          <w:sz w:val="20"/>
          <w:szCs w:val="20"/>
        </w:rPr>
        <w:t>center</w:t>
      </w:r>
      <w:r w:rsidR="00005EAE" w:rsidRPr="00152B9C">
        <w:rPr>
          <w:rFonts w:cstheme="minorHAnsi"/>
          <w:sz w:val="20"/>
          <w:szCs w:val="20"/>
        </w:rPr>
        <w:t>&amp;</w:t>
      </w:r>
      <w:r w:rsidR="00A36826" w:rsidRPr="00152B9C">
        <w:rPr>
          <w:rFonts w:cstheme="minorHAnsi"/>
          <w:sz w:val="20"/>
          <w:szCs w:val="20"/>
        </w:rPr>
        <w:t xml:space="preserve"> IICS</w:t>
      </w:r>
      <w:r w:rsidR="003E1646" w:rsidRPr="00152B9C">
        <w:rPr>
          <w:rFonts w:cstheme="minorHAnsi"/>
          <w:sz w:val="20"/>
          <w:szCs w:val="20"/>
        </w:rPr>
        <w:t>/IDMC</w:t>
      </w:r>
      <w:r w:rsidR="00A36826" w:rsidRPr="00152B9C">
        <w:rPr>
          <w:rFonts w:cstheme="minorHAnsi"/>
          <w:sz w:val="20"/>
          <w:szCs w:val="20"/>
        </w:rPr>
        <w:t xml:space="preserve"> jobs.</w:t>
      </w:r>
    </w:p>
    <w:p w14:paraId="32844182" w14:textId="70EB8120" w:rsidR="00F92CFF" w:rsidRPr="00152B9C" w:rsidRDefault="00F92CFF" w:rsidP="00BD1AE4">
      <w:pPr>
        <w:pStyle w:val="ListParagraph"/>
        <w:numPr>
          <w:ilvl w:val="0"/>
          <w:numId w:val="1"/>
        </w:numPr>
        <w:spacing w:after="0" w:line="312" w:lineRule="auto"/>
        <w:jc w:val="both"/>
        <w:rPr>
          <w:rFonts w:cstheme="minorHAnsi"/>
          <w:sz w:val="20"/>
          <w:szCs w:val="20"/>
        </w:rPr>
      </w:pPr>
      <w:r w:rsidRPr="00152B9C">
        <w:rPr>
          <w:rFonts w:cstheme="minorHAnsi"/>
          <w:sz w:val="20"/>
          <w:szCs w:val="20"/>
        </w:rPr>
        <w:t>Experience in implementing Slowly Changing Dimensions (Type1, Type2 and Type3) mappings</w:t>
      </w:r>
      <w:r w:rsidR="00A36826" w:rsidRPr="00152B9C">
        <w:rPr>
          <w:rFonts w:cstheme="minorHAnsi"/>
          <w:sz w:val="20"/>
          <w:szCs w:val="20"/>
        </w:rPr>
        <w:t xml:space="preserve"> Using</w:t>
      </w:r>
      <w:r w:rsidR="003A441B" w:rsidRPr="00152B9C">
        <w:rPr>
          <w:rFonts w:cstheme="minorHAnsi"/>
          <w:sz w:val="20"/>
          <w:szCs w:val="20"/>
        </w:rPr>
        <w:t xml:space="preserve"> informatica power center &amp; </w:t>
      </w:r>
      <w:r w:rsidR="00A36826" w:rsidRPr="00152B9C">
        <w:rPr>
          <w:rFonts w:cstheme="minorHAnsi"/>
          <w:sz w:val="20"/>
          <w:szCs w:val="20"/>
        </w:rPr>
        <w:t>IICS</w:t>
      </w:r>
      <w:r w:rsidR="003E1646" w:rsidRPr="00152B9C">
        <w:rPr>
          <w:rFonts w:cstheme="minorHAnsi"/>
          <w:sz w:val="20"/>
          <w:szCs w:val="20"/>
        </w:rPr>
        <w:t>/IDMC</w:t>
      </w:r>
      <w:r w:rsidR="00A36826" w:rsidRPr="00152B9C">
        <w:rPr>
          <w:rFonts w:cstheme="minorHAnsi"/>
          <w:sz w:val="20"/>
          <w:szCs w:val="20"/>
        </w:rPr>
        <w:t>.</w:t>
      </w:r>
    </w:p>
    <w:p w14:paraId="16D1E269" w14:textId="77777777" w:rsidR="00F92CFF" w:rsidRPr="009B2C41" w:rsidRDefault="00F92CFF" w:rsidP="00587C37">
      <w:pPr>
        <w:pStyle w:val="ListParagraph"/>
        <w:numPr>
          <w:ilvl w:val="0"/>
          <w:numId w:val="1"/>
        </w:numPr>
        <w:spacing w:after="0" w:line="312" w:lineRule="auto"/>
        <w:jc w:val="both"/>
        <w:rPr>
          <w:rFonts w:cstheme="minorHAnsi"/>
          <w:sz w:val="20"/>
          <w:szCs w:val="20"/>
        </w:rPr>
      </w:pPr>
      <w:r w:rsidRPr="009B2C41">
        <w:rPr>
          <w:rFonts w:cstheme="minorHAnsi"/>
          <w:sz w:val="20"/>
          <w:szCs w:val="20"/>
        </w:rPr>
        <w:t>Worked extensively with different source &amp; target systems like XML, flat file, and relational tables.</w:t>
      </w:r>
    </w:p>
    <w:p w14:paraId="0CE782E1" w14:textId="1D4D4996" w:rsidR="00F92CFF" w:rsidRPr="009B2C41" w:rsidRDefault="00F92CFF" w:rsidP="00587C37">
      <w:pPr>
        <w:pStyle w:val="ListParagraph"/>
        <w:numPr>
          <w:ilvl w:val="0"/>
          <w:numId w:val="1"/>
        </w:numPr>
        <w:spacing w:after="0" w:line="312" w:lineRule="auto"/>
        <w:jc w:val="both"/>
        <w:rPr>
          <w:rFonts w:cstheme="minorHAnsi"/>
          <w:sz w:val="20"/>
          <w:szCs w:val="20"/>
        </w:rPr>
      </w:pPr>
      <w:r w:rsidRPr="009B2C41">
        <w:rPr>
          <w:rFonts w:cstheme="minorHAnsi"/>
          <w:sz w:val="20"/>
          <w:szCs w:val="20"/>
        </w:rPr>
        <w:lastRenderedPageBreak/>
        <w:t xml:space="preserve">Experience in developing </w:t>
      </w:r>
      <w:r w:rsidRPr="00587C37">
        <w:rPr>
          <w:rFonts w:cstheme="minorHAnsi"/>
          <w:sz w:val="20"/>
          <w:szCs w:val="20"/>
        </w:rPr>
        <w:t>Test Strategies, Test Plans, Test Cases, Test Scripts</w:t>
      </w:r>
      <w:r w:rsidR="006522CB">
        <w:rPr>
          <w:rFonts w:cstheme="minorHAnsi"/>
          <w:sz w:val="20"/>
          <w:szCs w:val="20"/>
        </w:rPr>
        <w:t xml:space="preserve"> for</w:t>
      </w:r>
      <w:r w:rsidR="00104D4F">
        <w:rPr>
          <w:rFonts w:cstheme="minorHAnsi"/>
          <w:sz w:val="20"/>
          <w:szCs w:val="20"/>
        </w:rPr>
        <w:t xml:space="preserve"> informatica power center &amp;</w:t>
      </w:r>
      <w:r w:rsidR="006522CB">
        <w:rPr>
          <w:rFonts w:cstheme="minorHAnsi"/>
          <w:sz w:val="20"/>
          <w:szCs w:val="20"/>
        </w:rPr>
        <w:t xml:space="preserve"> IICS jobs.</w:t>
      </w:r>
    </w:p>
    <w:p w14:paraId="6C19C38D" w14:textId="3226FEC2" w:rsidR="00F92CFF" w:rsidRDefault="00F92CFF" w:rsidP="00587C37">
      <w:pPr>
        <w:pStyle w:val="ListParagraph"/>
        <w:numPr>
          <w:ilvl w:val="0"/>
          <w:numId w:val="1"/>
        </w:numPr>
        <w:spacing w:after="0" w:line="312" w:lineRule="auto"/>
        <w:jc w:val="both"/>
        <w:rPr>
          <w:rFonts w:cstheme="minorHAnsi"/>
          <w:sz w:val="20"/>
          <w:szCs w:val="20"/>
        </w:rPr>
      </w:pPr>
      <w:r w:rsidRPr="00587C37">
        <w:rPr>
          <w:rFonts w:cstheme="minorHAnsi"/>
          <w:sz w:val="20"/>
          <w:szCs w:val="20"/>
        </w:rPr>
        <w:t>Maintaining and updating the Unix Shell Scripting</w:t>
      </w:r>
      <w:r w:rsidRPr="009B2C41">
        <w:rPr>
          <w:rFonts w:cstheme="minorHAnsi"/>
          <w:sz w:val="20"/>
          <w:szCs w:val="20"/>
        </w:rPr>
        <w:t xml:space="preserve"> used to create the Audit, Balance, and Control files for data extracts from multiple in-house, and </w:t>
      </w:r>
      <w:r w:rsidR="00814060" w:rsidRPr="009B2C41">
        <w:rPr>
          <w:rFonts w:cstheme="minorHAnsi"/>
          <w:sz w:val="20"/>
          <w:szCs w:val="20"/>
        </w:rPr>
        <w:t>third-party</w:t>
      </w:r>
      <w:r w:rsidRPr="009B2C41">
        <w:rPr>
          <w:rFonts w:cstheme="minorHAnsi"/>
          <w:sz w:val="20"/>
          <w:szCs w:val="20"/>
        </w:rPr>
        <w:t xml:space="preserve"> vendor databases.</w:t>
      </w:r>
    </w:p>
    <w:p w14:paraId="1CD27B0D" w14:textId="7E568286" w:rsidR="00587C37" w:rsidRPr="00587C37" w:rsidRDefault="00587C37" w:rsidP="00587C37">
      <w:pPr>
        <w:pStyle w:val="ListParagraph"/>
        <w:numPr>
          <w:ilvl w:val="0"/>
          <w:numId w:val="1"/>
        </w:numPr>
        <w:spacing w:after="0" w:line="312" w:lineRule="auto"/>
        <w:jc w:val="both"/>
        <w:rPr>
          <w:rFonts w:cstheme="minorHAnsi"/>
          <w:sz w:val="20"/>
          <w:szCs w:val="20"/>
        </w:rPr>
      </w:pPr>
      <w:r w:rsidRPr="00587C37">
        <w:rPr>
          <w:rFonts w:cstheme="minorHAnsi"/>
          <w:sz w:val="20"/>
          <w:szCs w:val="20"/>
        </w:rPr>
        <w:t>Hands on experience with Teradata utilities like BTEQ, Fast Export, Fast Load, and Multi Load to export and load data to/from different source systems including flat files</w:t>
      </w:r>
      <w:r w:rsidR="006522CB">
        <w:rPr>
          <w:rFonts w:cstheme="minorHAnsi"/>
          <w:sz w:val="20"/>
          <w:szCs w:val="20"/>
        </w:rPr>
        <w:t xml:space="preserve"> for </w:t>
      </w:r>
      <w:r w:rsidR="00B83098">
        <w:rPr>
          <w:rFonts w:cstheme="minorHAnsi"/>
          <w:sz w:val="20"/>
          <w:szCs w:val="20"/>
        </w:rPr>
        <w:t xml:space="preserve">informatica power center &amp; </w:t>
      </w:r>
      <w:r w:rsidR="006522CB">
        <w:rPr>
          <w:rFonts w:cstheme="minorHAnsi"/>
          <w:sz w:val="20"/>
          <w:szCs w:val="20"/>
        </w:rPr>
        <w:t>IICS</w:t>
      </w:r>
      <w:r w:rsidR="00B83098">
        <w:rPr>
          <w:rFonts w:cstheme="minorHAnsi"/>
          <w:sz w:val="20"/>
          <w:szCs w:val="20"/>
        </w:rPr>
        <w:t>/IDMC</w:t>
      </w:r>
      <w:r w:rsidR="006522CB">
        <w:rPr>
          <w:rFonts w:cstheme="minorHAnsi"/>
          <w:sz w:val="20"/>
          <w:szCs w:val="20"/>
        </w:rPr>
        <w:t xml:space="preserve"> jobs.</w:t>
      </w:r>
    </w:p>
    <w:p w14:paraId="336FF175" w14:textId="63232360" w:rsidR="00F92CFF" w:rsidRPr="009B2C41" w:rsidRDefault="00F92CFF" w:rsidP="00773587">
      <w:pPr>
        <w:pStyle w:val="ListParagraph"/>
        <w:numPr>
          <w:ilvl w:val="0"/>
          <w:numId w:val="1"/>
        </w:numPr>
        <w:spacing w:after="0" w:line="312" w:lineRule="auto"/>
        <w:jc w:val="both"/>
        <w:rPr>
          <w:rFonts w:cstheme="minorHAnsi"/>
          <w:sz w:val="20"/>
          <w:szCs w:val="20"/>
        </w:rPr>
      </w:pPr>
      <w:r w:rsidRPr="009B2C41">
        <w:rPr>
          <w:rFonts w:cstheme="minorHAnsi"/>
          <w:sz w:val="20"/>
          <w:szCs w:val="20"/>
        </w:rPr>
        <w:t xml:space="preserve">Extensively executed SQL queries on Oracle using </w:t>
      </w:r>
      <w:r w:rsidRPr="00587C37">
        <w:rPr>
          <w:rFonts w:cstheme="minorHAnsi"/>
          <w:sz w:val="20"/>
          <w:szCs w:val="20"/>
        </w:rPr>
        <w:t>Toad</w:t>
      </w:r>
      <w:r w:rsidRPr="009B2C41">
        <w:rPr>
          <w:rFonts w:cstheme="minorHAnsi"/>
          <w:sz w:val="20"/>
          <w:szCs w:val="20"/>
        </w:rPr>
        <w:t>, and SQL Server tables in</w:t>
      </w:r>
      <w:r w:rsidR="00CB75C3" w:rsidRPr="009B2C41">
        <w:rPr>
          <w:rFonts w:cstheme="minorHAnsi"/>
          <w:sz w:val="20"/>
          <w:szCs w:val="20"/>
        </w:rPr>
        <w:t xml:space="preserve"> </w:t>
      </w:r>
      <w:r w:rsidRPr="009B2C41">
        <w:rPr>
          <w:rFonts w:cstheme="minorHAnsi"/>
          <w:sz w:val="20"/>
          <w:szCs w:val="20"/>
        </w:rPr>
        <w:t>order to view successful transaction of data and to validate data.</w:t>
      </w:r>
    </w:p>
    <w:p w14:paraId="0218CED2" w14:textId="77777777" w:rsidR="00154128" w:rsidRDefault="00154128" w:rsidP="00154128">
      <w:pPr>
        <w:numPr>
          <w:ilvl w:val="0"/>
          <w:numId w:val="1"/>
        </w:numPr>
        <w:spacing w:after="0" w:line="240" w:lineRule="auto"/>
        <w:rPr>
          <w:rFonts w:cstheme="minorHAnsi"/>
          <w:sz w:val="20"/>
          <w:szCs w:val="20"/>
        </w:rPr>
      </w:pPr>
      <w:r>
        <w:rPr>
          <w:rFonts w:cstheme="minorHAnsi"/>
          <w:sz w:val="20"/>
          <w:szCs w:val="20"/>
        </w:rPr>
        <w:t xml:space="preserve">Experience with </w:t>
      </w:r>
      <w:r>
        <w:rPr>
          <w:rFonts w:cstheme="minorHAnsi"/>
          <w:b/>
          <w:sz w:val="20"/>
          <w:szCs w:val="20"/>
        </w:rPr>
        <w:t>DWH Heavy Production Support</w:t>
      </w:r>
      <w:r>
        <w:rPr>
          <w:rFonts w:cstheme="minorHAnsi"/>
          <w:sz w:val="20"/>
          <w:szCs w:val="20"/>
        </w:rPr>
        <w:t>.</w:t>
      </w:r>
    </w:p>
    <w:p w14:paraId="1B1C16F5" w14:textId="175E9D2B" w:rsidR="00783768" w:rsidRPr="00783768" w:rsidRDefault="00783768" w:rsidP="00783768">
      <w:pPr>
        <w:pStyle w:val="Normaljustify"/>
        <w:numPr>
          <w:ilvl w:val="0"/>
          <w:numId w:val="1"/>
        </w:numPr>
        <w:jc w:val="both"/>
        <w:rPr>
          <w:rFonts w:asciiTheme="minorHAnsi" w:hAnsiTheme="minorHAnsi" w:cstheme="minorHAnsi"/>
          <w:color w:val="000000"/>
          <w:sz w:val="20"/>
          <w:szCs w:val="20"/>
          <w:lang w:val="en-IN" w:eastAsia="en-IN"/>
        </w:rPr>
      </w:pPr>
      <w:r>
        <w:rPr>
          <w:rFonts w:asciiTheme="minorHAnsi" w:hAnsiTheme="minorHAnsi" w:cstheme="minorHAnsi"/>
          <w:color w:val="000000"/>
          <w:sz w:val="20"/>
          <w:szCs w:val="20"/>
          <w:lang w:val="en-IN" w:eastAsia="en-IN"/>
        </w:rPr>
        <w:t>Worked on Production support issues related informatica power center &amp; IICS</w:t>
      </w:r>
      <w:r w:rsidR="00A5304F">
        <w:rPr>
          <w:rFonts w:asciiTheme="minorHAnsi" w:hAnsiTheme="minorHAnsi" w:cstheme="minorHAnsi"/>
          <w:color w:val="000000"/>
          <w:sz w:val="20"/>
          <w:szCs w:val="20"/>
          <w:lang w:val="en-IN" w:eastAsia="en-IN"/>
        </w:rPr>
        <w:t>/IDMC</w:t>
      </w:r>
    </w:p>
    <w:p w14:paraId="35136D2E" w14:textId="77777777" w:rsidR="00133490" w:rsidRDefault="00133490" w:rsidP="00133490">
      <w:pPr>
        <w:numPr>
          <w:ilvl w:val="0"/>
          <w:numId w:val="1"/>
        </w:numPr>
        <w:spacing w:after="0"/>
        <w:jc w:val="both"/>
        <w:rPr>
          <w:rFonts w:cstheme="minorHAnsi"/>
          <w:sz w:val="20"/>
          <w:szCs w:val="20"/>
          <w:lang w:val="en-IN"/>
        </w:rPr>
      </w:pPr>
      <w:r>
        <w:rPr>
          <w:rFonts w:cstheme="minorHAnsi"/>
          <w:sz w:val="20"/>
          <w:szCs w:val="20"/>
          <w:lang w:val="en-IN"/>
        </w:rPr>
        <w:t>Performed</w:t>
      </w:r>
      <w:r w:rsidRPr="00791C23">
        <w:rPr>
          <w:rFonts w:cstheme="minorHAnsi"/>
          <w:sz w:val="20"/>
          <w:szCs w:val="20"/>
          <w:lang w:val="en-IN"/>
        </w:rPr>
        <w:t xml:space="preserve"> synchronize a data source with a data target and performs functions such as bulk data movement</w:t>
      </w:r>
      <w:r>
        <w:rPr>
          <w:rFonts w:cstheme="minorHAnsi"/>
          <w:sz w:val="20"/>
          <w:szCs w:val="20"/>
          <w:lang w:val="en-IN"/>
        </w:rPr>
        <w:t xml:space="preserve"> using informatica power exchange.</w:t>
      </w:r>
    </w:p>
    <w:p w14:paraId="0CC2F33B" w14:textId="77777777" w:rsidR="00154128" w:rsidRPr="00152B9C" w:rsidRDefault="00154128" w:rsidP="00154128">
      <w:pPr>
        <w:numPr>
          <w:ilvl w:val="0"/>
          <w:numId w:val="1"/>
        </w:numPr>
        <w:spacing w:after="0" w:line="240" w:lineRule="auto"/>
        <w:rPr>
          <w:rFonts w:cstheme="minorHAnsi"/>
          <w:sz w:val="20"/>
          <w:szCs w:val="20"/>
        </w:rPr>
      </w:pPr>
      <w:r w:rsidRPr="00152B9C">
        <w:rPr>
          <w:rFonts w:cstheme="minorHAnsi"/>
          <w:sz w:val="20"/>
          <w:szCs w:val="20"/>
        </w:rPr>
        <w:t>Experience in supporting business for DWH data issues using trouble tickets.</w:t>
      </w:r>
    </w:p>
    <w:p w14:paraId="6E3E6802" w14:textId="57218E40" w:rsidR="00154128" w:rsidRPr="00154128" w:rsidRDefault="00154128" w:rsidP="00154128">
      <w:pPr>
        <w:numPr>
          <w:ilvl w:val="0"/>
          <w:numId w:val="1"/>
        </w:numPr>
        <w:spacing w:after="0" w:line="240" w:lineRule="auto"/>
        <w:rPr>
          <w:rFonts w:cstheme="minorHAnsi"/>
          <w:sz w:val="20"/>
          <w:szCs w:val="20"/>
        </w:rPr>
      </w:pPr>
      <w:r>
        <w:rPr>
          <w:rFonts w:cstheme="minorHAnsi"/>
          <w:sz w:val="20"/>
          <w:szCs w:val="20"/>
        </w:rPr>
        <w:t xml:space="preserve">Implemented </w:t>
      </w:r>
      <w:r>
        <w:rPr>
          <w:rFonts w:cstheme="minorHAnsi"/>
          <w:b/>
          <w:sz w:val="20"/>
          <w:szCs w:val="20"/>
        </w:rPr>
        <w:t>performance tuning</w:t>
      </w:r>
      <w:r>
        <w:rPr>
          <w:rFonts w:cstheme="minorHAnsi"/>
          <w:sz w:val="20"/>
          <w:szCs w:val="20"/>
        </w:rPr>
        <w:t xml:space="preserve"> techniques on Targets, Sources, Mappings and Sessions. </w:t>
      </w:r>
    </w:p>
    <w:p w14:paraId="2331B1D5" w14:textId="4E886A15" w:rsidR="00C06F08" w:rsidRPr="00C06F08" w:rsidRDefault="005702A9" w:rsidP="00C06F08">
      <w:pPr>
        <w:numPr>
          <w:ilvl w:val="0"/>
          <w:numId w:val="1"/>
        </w:numPr>
        <w:spacing w:after="0"/>
        <w:jc w:val="both"/>
        <w:rPr>
          <w:rFonts w:cstheme="minorHAnsi"/>
          <w:sz w:val="20"/>
          <w:szCs w:val="20"/>
        </w:rPr>
      </w:pPr>
      <w:r w:rsidRPr="00152B9C">
        <w:rPr>
          <w:rFonts w:cstheme="minorHAnsi"/>
          <w:sz w:val="20"/>
          <w:szCs w:val="20"/>
        </w:rPr>
        <w:t>Performed Admin tasks like recycling the services (Repository and Integration services), purging log files, creating users, groups, roles, folders and assigning privileges &amp; permissions.</w:t>
      </w:r>
    </w:p>
    <w:p w14:paraId="591CEEA7" w14:textId="77777777" w:rsidR="00F92CFF" w:rsidRPr="00152B9C" w:rsidRDefault="00F92CFF" w:rsidP="00773587">
      <w:pPr>
        <w:pStyle w:val="ListParagraph"/>
        <w:numPr>
          <w:ilvl w:val="0"/>
          <w:numId w:val="1"/>
        </w:numPr>
        <w:spacing w:after="0" w:line="312" w:lineRule="auto"/>
        <w:jc w:val="both"/>
        <w:rPr>
          <w:rFonts w:cstheme="minorHAnsi"/>
          <w:sz w:val="20"/>
          <w:szCs w:val="20"/>
        </w:rPr>
      </w:pPr>
      <w:r w:rsidRPr="00152B9C">
        <w:rPr>
          <w:rFonts w:cstheme="minorHAnsi"/>
          <w:sz w:val="20"/>
          <w:szCs w:val="20"/>
        </w:rPr>
        <w:t>Excellent knowledge in data warehouse development life cycle including SDLC.</w:t>
      </w:r>
    </w:p>
    <w:p w14:paraId="45FC5DC6" w14:textId="64EE948E" w:rsidR="00F92CFF" w:rsidRPr="00152B9C" w:rsidRDefault="00F92CFF" w:rsidP="00773587">
      <w:pPr>
        <w:pStyle w:val="ListParagraph"/>
        <w:numPr>
          <w:ilvl w:val="0"/>
          <w:numId w:val="1"/>
        </w:numPr>
        <w:spacing w:after="0" w:line="312" w:lineRule="auto"/>
        <w:jc w:val="both"/>
        <w:rPr>
          <w:rFonts w:cstheme="minorHAnsi"/>
          <w:sz w:val="20"/>
          <w:szCs w:val="20"/>
        </w:rPr>
      </w:pPr>
      <w:r w:rsidRPr="00152B9C">
        <w:rPr>
          <w:rFonts w:cstheme="minorHAnsi"/>
          <w:sz w:val="20"/>
          <w:szCs w:val="20"/>
        </w:rPr>
        <w:t>Hands on experience in Performance Tuning of sources, targets, transformations, and sessions.</w:t>
      </w:r>
    </w:p>
    <w:p w14:paraId="5F52C17C" w14:textId="77777777" w:rsidR="00722DB8" w:rsidRPr="00152B9C" w:rsidRDefault="00722DB8" w:rsidP="00722DB8">
      <w:pPr>
        <w:numPr>
          <w:ilvl w:val="0"/>
          <w:numId w:val="1"/>
        </w:numPr>
        <w:spacing w:after="0" w:line="240" w:lineRule="auto"/>
        <w:rPr>
          <w:rFonts w:cstheme="minorHAnsi"/>
          <w:sz w:val="20"/>
          <w:szCs w:val="20"/>
        </w:rPr>
      </w:pPr>
      <w:r w:rsidRPr="00152B9C">
        <w:rPr>
          <w:rFonts w:cstheme="minorHAnsi"/>
          <w:sz w:val="20"/>
          <w:szCs w:val="20"/>
        </w:rPr>
        <w:t>Extensively worked in creating Mappings using Informatica Designer and processing tasks using Workflow Manager to configure data flows from multiple data sources (Relational, Flat files, XML Files &amp; Application) to targets.</w:t>
      </w:r>
    </w:p>
    <w:p w14:paraId="4C137925" w14:textId="729D5A1C" w:rsidR="00722DB8" w:rsidRPr="00152B9C" w:rsidRDefault="00722DB8" w:rsidP="00722DB8">
      <w:pPr>
        <w:numPr>
          <w:ilvl w:val="0"/>
          <w:numId w:val="1"/>
        </w:numPr>
        <w:spacing w:after="0" w:line="240" w:lineRule="auto"/>
        <w:rPr>
          <w:rFonts w:cstheme="minorHAnsi"/>
          <w:sz w:val="20"/>
          <w:szCs w:val="20"/>
        </w:rPr>
      </w:pPr>
      <w:r w:rsidRPr="00152B9C">
        <w:rPr>
          <w:rFonts w:cstheme="minorHAnsi"/>
          <w:sz w:val="20"/>
          <w:szCs w:val="20"/>
        </w:rPr>
        <w:t>Experience in maintenance and enhancement of existing ETL Process and improving loading process for faster efficiency.</w:t>
      </w:r>
    </w:p>
    <w:p w14:paraId="7D1B46DA" w14:textId="77777777" w:rsidR="00424692" w:rsidRPr="00152B9C" w:rsidRDefault="00424692" w:rsidP="00424692">
      <w:pPr>
        <w:widowControl w:val="0"/>
        <w:numPr>
          <w:ilvl w:val="0"/>
          <w:numId w:val="1"/>
        </w:numPr>
        <w:autoSpaceDE w:val="0"/>
        <w:autoSpaceDN w:val="0"/>
        <w:adjustRightInd w:val="0"/>
        <w:spacing w:after="0" w:line="240" w:lineRule="auto"/>
        <w:rPr>
          <w:rFonts w:cstheme="minorHAnsi"/>
          <w:color w:val="333333"/>
          <w:sz w:val="20"/>
          <w:szCs w:val="20"/>
          <w:highlight w:val="white"/>
        </w:rPr>
      </w:pPr>
      <w:r w:rsidRPr="00152B9C">
        <w:rPr>
          <w:rFonts w:cstheme="minorHAnsi"/>
          <w:color w:val="333333"/>
          <w:sz w:val="20"/>
          <w:szCs w:val="20"/>
          <w:highlight w:val="white"/>
        </w:rPr>
        <w:t>Good Experience with Change Data Capture for pulling Delta data.</w:t>
      </w:r>
    </w:p>
    <w:p w14:paraId="24C06AA9" w14:textId="77777777" w:rsidR="008E7161" w:rsidRPr="00152B9C" w:rsidRDefault="008E7161" w:rsidP="008E7161">
      <w:pPr>
        <w:numPr>
          <w:ilvl w:val="0"/>
          <w:numId w:val="1"/>
        </w:numPr>
        <w:spacing w:after="0" w:line="240" w:lineRule="auto"/>
        <w:rPr>
          <w:rFonts w:cstheme="minorHAnsi"/>
          <w:color w:val="000000"/>
          <w:sz w:val="20"/>
          <w:szCs w:val="20"/>
        </w:rPr>
      </w:pPr>
      <w:r w:rsidRPr="00152B9C">
        <w:rPr>
          <w:rFonts w:cstheme="minorHAnsi"/>
          <w:color w:val="000000"/>
          <w:sz w:val="20"/>
          <w:szCs w:val="20"/>
        </w:rPr>
        <w:t>Worked with Business Analyst in understanding the requirements and Source to Target Mapping document.</w:t>
      </w:r>
    </w:p>
    <w:p w14:paraId="663D275E" w14:textId="77777777" w:rsidR="00A42C23" w:rsidRDefault="00A42C23" w:rsidP="00A42C23">
      <w:pPr>
        <w:pStyle w:val="ListParagraph"/>
        <w:numPr>
          <w:ilvl w:val="0"/>
          <w:numId w:val="1"/>
        </w:numPr>
        <w:spacing w:after="0" w:line="240" w:lineRule="auto"/>
        <w:rPr>
          <w:rFonts w:cstheme="minorHAnsi"/>
          <w:color w:val="000000"/>
          <w:sz w:val="20"/>
          <w:szCs w:val="20"/>
        </w:rPr>
      </w:pPr>
      <w:r w:rsidRPr="00A42C23">
        <w:rPr>
          <w:rFonts w:cstheme="minorHAnsi"/>
          <w:color w:val="000000"/>
          <w:sz w:val="20"/>
          <w:szCs w:val="20"/>
        </w:rPr>
        <w:t xml:space="preserve">Strong hold in working both </w:t>
      </w:r>
      <w:r w:rsidRPr="00A42C23">
        <w:rPr>
          <w:rFonts w:cstheme="minorHAnsi"/>
          <w:b/>
          <w:bCs/>
          <w:color w:val="000000"/>
          <w:sz w:val="20"/>
          <w:szCs w:val="20"/>
        </w:rPr>
        <w:t>Waterfall &amp; Agile Methodology</w:t>
      </w:r>
      <w:r w:rsidRPr="00A42C23">
        <w:rPr>
          <w:rFonts w:cstheme="minorHAnsi"/>
          <w:color w:val="000000"/>
          <w:sz w:val="20"/>
          <w:szCs w:val="20"/>
        </w:rPr>
        <w:t xml:space="preserve"> project implementation.</w:t>
      </w:r>
    </w:p>
    <w:p w14:paraId="34F4E2AD" w14:textId="27C6634E" w:rsidR="00B53D8B" w:rsidRPr="00B53D8B" w:rsidRDefault="00B53D8B" w:rsidP="00B53D8B">
      <w:pPr>
        <w:pStyle w:val="ListParagraph"/>
        <w:numPr>
          <w:ilvl w:val="0"/>
          <w:numId w:val="1"/>
        </w:numPr>
        <w:spacing w:after="0" w:line="240" w:lineRule="auto"/>
        <w:rPr>
          <w:rFonts w:cstheme="minorHAnsi"/>
          <w:color w:val="000000"/>
          <w:sz w:val="20"/>
          <w:szCs w:val="20"/>
        </w:rPr>
      </w:pPr>
      <w:r w:rsidRPr="00A42C23">
        <w:rPr>
          <w:rFonts w:cstheme="minorHAnsi"/>
          <w:color w:val="000000"/>
          <w:sz w:val="20"/>
          <w:szCs w:val="20"/>
        </w:rPr>
        <w:t xml:space="preserve">Strong hold in working </w:t>
      </w:r>
      <w:r>
        <w:rPr>
          <w:rFonts w:cstheme="minorHAnsi"/>
          <w:color w:val="000000"/>
          <w:sz w:val="20"/>
          <w:szCs w:val="20"/>
        </w:rPr>
        <w:t xml:space="preserve">Deployment Tools </w:t>
      </w:r>
      <w:r w:rsidRPr="00B53D8B">
        <w:rPr>
          <w:rFonts w:cstheme="minorHAnsi"/>
          <w:b/>
          <w:bCs/>
          <w:color w:val="000000"/>
          <w:sz w:val="20"/>
          <w:szCs w:val="20"/>
        </w:rPr>
        <w:t>CICD</w:t>
      </w:r>
      <w:r>
        <w:rPr>
          <w:rFonts w:cstheme="minorHAnsi"/>
          <w:color w:val="000000"/>
          <w:sz w:val="20"/>
          <w:szCs w:val="20"/>
        </w:rPr>
        <w:t xml:space="preserve"> and </w:t>
      </w:r>
      <w:r w:rsidRPr="00B53D8B">
        <w:rPr>
          <w:rFonts w:cstheme="minorHAnsi"/>
          <w:b/>
          <w:bCs/>
          <w:color w:val="000000"/>
          <w:sz w:val="20"/>
          <w:szCs w:val="20"/>
        </w:rPr>
        <w:t>GITLAB</w:t>
      </w:r>
      <w:r w:rsidRPr="00A42C23">
        <w:rPr>
          <w:rFonts w:cstheme="minorHAnsi"/>
          <w:color w:val="000000"/>
          <w:sz w:val="20"/>
          <w:szCs w:val="20"/>
        </w:rPr>
        <w:t xml:space="preserve"> </w:t>
      </w:r>
      <w:r w:rsidRPr="00B53D8B">
        <w:rPr>
          <w:rFonts w:cstheme="minorHAnsi"/>
          <w:color w:val="000000"/>
          <w:sz w:val="20"/>
          <w:szCs w:val="20"/>
        </w:rPr>
        <w:t>for</w:t>
      </w:r>
      <w:r>
        <w:rPr>
          <w:rFonts w:cstheme="minorHAnsi"/>
          <w:b/>
          <w:bCs/>
          <w:color w:val="000000"/>
          <w:sz w:val="20"/>
          <w:szCs w:val="20"/>
        </w:rPr>
        <w:t xml:space="preserve"> </w:t>
      </w:r>
      <w:r w:rsidRPr="00A42C23">
        <w:rPr>
          <w:rFonts w:cstheme="minorHAnsi"/>
          <w:color w:val="000000"/>
          <w:sz w:val="20"/>
          <w:szCs w:val="20"/>
        </w:rPr>
        <w:t>project implementation</w:t>
      </w:r>
      <w:r w:rsidR="00A36826">
        <w:rPr>
          <w:rFonts w:cstheme="minorHAnsi"/>
          <w:color w:val="000000"/>
          <w:sz w:val="20"/>
          <w:szCs w:val="20"/>
        </w:rPr>
        <w:t xml:space="preserve"> for</w:t>
      </w:r>
      <w:r w:rsidR="00104D4F">
        <w:rPr>
          <w:rFonts w:cstheme="minorHAnsi"/>
          <w:color w:val="000000"/>
          <w:sz w:val="20"/>
          <w:szCs w:val="20"/>
        </w:rPr>
        <w:t xml:space="preserve"> </w:t>
      </w:r>
      <w:r w:rsidR="00104D4F">
        <w:rPr>
          <w:rFonts w:cstheme="minorHAnsi"/>
          <w:sz w:val="20"/>
          <w:szCs w:val="20"/>
        </w:rPr>
        <w:t>informatica power center&amp;</w:t>
      </w:r>
      <w:r w:rsidR="00A36826">
        <w:rPr>
          <w:rFonts w:cstheme="minorHAnsi"/>
          <w:color w:val="000000"/>
          <w:sz w:val="20"/>
          <w:szCs w:val="20"/>
        </w:rPr>
        <w:t xml:space="preserve"> IICS</w:t>
      </w:r>
      <w:r w:rsidR="00B83098">
        <w:rPr>
          <w:rFonts w:cstheme="minorHAnsi"/>
          <w:color w:val="000000"/>
          <w:sz w:val="20"/>
          <w:szCs w:val="20"/>
        </w:rPr>
        <w:t xml:space="preserve">/IDMC </w:t>
      </w:r>
      <w:r w:rsidR="00A36826">
        <w:rPr>
          <w:rFonts w:cstheme="minorHAnsi"/>
          <w:color w:val="000000"/>
          <w:sz w:val="20"/>
          <w:szCs w:val="20"/>
        </w:rPr>
        <w:t>jobs.</w:t>
      </w:r>
    </w:p>
    <w:p w14:paraId="2076CD45" w14:textId="0DCEE3BD" w:rsidR="003E1646" w:rsidRPr="003E1646" w:rsidRDefault="00E957F1" w:rsidP="003E1646">
      <w:pPr>
        <w:pStyle w:val="NoSpacing"/>
        <w:numPr>
          <w:ilvl w:val="0"/>
          <w:numId w:val="1"/>
        </w:numPr>
        <w:suppressAutoHyphens w:val="0"/>
        <w:rPr>
          <w:rFonts w:asciiTheme="minorHAnsi" w:eastAsia="Batang" w:hAnsiTheme="minorHAnsi" w:cstheme="minorHAnsi"/>
          <w:sz w:val="20"/>
          <w:szCs w:val="20"/>
        </w:rPr>
      </w:pPr>
      <w:r w:rsidRPr="00E957F1">
        <w:rPr>
          <w:rFonts w:asciiTheme="minorHAnsi" w:eastAsia="Batang" w:hAnsiTheme="minorHAnsi" w:cstheme="minorHAnsi"/>
          <w:sz w:val="20"/>
          <w:szCs w:val="20"/>
        </w:rPr>
        <w:t>Involved in Upgrade projects for both Informatica &amp; Database.</w:t>
      </w:r>
    </w:p>
    <w:p w14:paraId="06C59DA3" w14:textId="77777777" w:rsidR="00A42C23" w:rsidRDefault="00A42C23" w:rsidP="00C37AA2">
      <w:pPr>
        <w:spacing w:after="0" w:line="240" w:lineRule="auto"/>
        <w:ind w:left="720"/>
        <w:rPr>
          <w:rFonts w:cstheme="minorHAnsi"/>
          <w:color w:val="000000"/>
          <w:sz w:val="20"/>
          <w:szCs w:val="20"/>
        </w:rPr>
      </w:pPr>
    </w:p>
    <w:p w14:paraId="6A2AFB7A" w14:textId="77777777" w:rsidR="00424692" w:rsidRDefault="00424692" w:rsidP="00424692">
      <w:pPr>
        <w:spacing w:after="0" w:line="240" w:lineRule="auto"/>
        <w:ind w:left="720"/>
        <w:rPr>
          <w:rFonts w:cstheme="minorHAnsi"/>
          <w:color w:val="000000"/>
          <w:sz w:val="20"/>
          <w:szCs w:val="20"/>
        </w:rPr>
      </w:pPr>
    </w:p>
    <w:p w14:paraId="112A9103" w14:textId="77777777" w:rsidR="006D6036" w:rsidRPr="009B2C41" w:rsidRDefault="00E777E7" w:rsidP="00641112">
      <w:pPr>
        <w:pStyle w:val="Heading1"/>
        <w:shd w:val="clear" w:color="auto" w:fill="DDD9C3" w:themeFill="background2" w:themeFillShade="E6"/>
        <w:jc w:val="both"/>
        <w:rPr>
          <w:rFonts w:asciiTheme="minorHAnsi" w:hAnsiTheme="minorHAnsi" w:cstheme="minorHAnsi"/>
          <w:b/>
          <w:sz w:val="20"/>
          <w:szCs w:val="20"/>
        </w:rPr>
      </w:pPr>
      <w:r w:rsidRPr="009B2C41">
        <w:rPr>
          <w:rFonts w:asciiTheme="minorHAnsi" w:hAnsiTheme="minorHAnsi" w:cstheme="minorHAnsi"/>
          <w:b/>
          <w:sz w:val="20"/>
          <w:szCs w:val="20"/>
        </w:rPr>
        <w:t>TECHNICAL SKILLS</w:t>
      </w:r>
    </w:p>
    <w:p w14:paraId="2909D418" w14:textId="77777777" w:rsidR="002464A1" w:rsidRPr="009B2C41" w:rsidRDefault="002464A1" w:rsidP="00761A10">
      <w:pPr>
        <w:spacing w:after="0" w:line="240" w:lineRule="auto"/>
        <w:jc w:val="both"/>
        <w:rPr>
          <w:rFonts w:cstheme="minorHAnsi"/>
          <w:b/>
          <w:sz w:val="20"/>
          <w:szCs w:val="20"/>
        </w:rPr>
      </w:pPr>
    </w:p>
    <w:tbl>
      <w:tblPr>
        <w:tblW w:w="10695" w:type="dxa"/>
        <w:tblInd w:w="455" w:type="dxa"/>
        <w:tblLayout w:type="fixed"/>
        <w:tblCellMar>
          <w:left w:w="180" w:type="dxa"/>
          <w:right w:w="180" w:type="dxa"/>
        </w:tblCellMar>
        <w:tblLook w:val="0000" w:firstRow="0" w:lastRow="0" w:firstColumn="0" w:lastColumn="0" w:noHBand="0" w:noVBand="0"/>
      </w:tblPr>
      <w:tblGrid>
        <w:gridCol w:w="2595"/>
        <w:gridCol w:w="8100"/>
      </w:tblGrid>
      <w:tr w:rsidR="00F92CFF" w:rsidRPr="009B2C41" w14:paraId="1440D6DB" w14:textId="77777777" w:rsidTr="00E43B74">
        <w:trPr>
          <w:trHeight w:val="421"/>
        </w:trPr>
        <w:tc>
          <w:tcPr>
            <w:tcW w:w="2595" w:type="dxa"/>
            <w:tcBorders>
              <w:top w:val="single" w:sz="8" w:space="0" w:color="auto"/>
              <w:left w:val="single" w:sz="8" w:space="0" w:color="auto"/>
              <w:bottom w:val="single" w:sz="4" w:space="0" w:color="auto"/>
              <w:right w:val="nil"/>
            </w:tcBorders>
          </w:tcPr>
          <w:p w14:paraId="791A5270" w14:textId="0AE39F16" w:rsidR="00F92CFF" w:rsidRPr="009B2C41" w:rsidRDefault="00F92CFF" w:rsidP="00416E9D">
            <w:pPr>
              <w:spacing w:after="0"/>
              <w:rPr>
                <w:rFonts w:cstheme="minorHAnsi"/>
                <w:b/>
                <w:sz w:val="20"/>
                <w:szCs w:val="20"/>
              </w:rPr>
            </w:pPr>
            <w:r w:rsidRPr="009B2C41">
              <w:rPr>
                <w:rFonts w:cstheme="minorHAnsi"/>
                <w:b/>
                <w:sz w:val="20"/>
                <w:szCs w:val="20"/>
              </w:rPr>
              <w:t xml:space="preserve">Data </w:t>
            </w:r>
            <w:r w:rsidR="00E43B74" w:rsidRPr="009B2C41">
              <w:rPr>
                <w:rFonts w:cstheme="minorHAnsi"/>
                <w:b/>
                <w:sz w:val="20"/>
                <w:szCs w:val="20"/>
              </w:rPr>
              <w:t>Warehousing</w:t>
            </w:r>
          </w:p>
        </w:tc>
        <w:tc>
          <w:tcPr>
            <w:tcW w:w="8100" w:type="dxa"/>
            <w:tcBorders>
              <w:top w:val="single" w:sz="8" w:space="0" w:color="auto"/>
              <w:left w:val="single" w:sz="8" w:space="0" w:color="auto"/>
              <w:bottom w:val="single" w:sz="4" w:space="0" w:color="auto"/>
              <w:right w:val="single" w:sz="8" w:space="0" w:color="auto"/>
            </w:tcBorders>
          </w:tcPr>
          <w:p w14:paraId="01D99BF6" w14:textId="31DE29F4" w:rsidR="00F92CFF" w:rsidRPr="00C37AA2" w:rsidRDefault="00E23AE3" w:rsidP="00416E9D">
            <w:pPr>
              <w:spacing w:after="0"/>
              <w:jc w:val="both"/>
              <w:rPr>
                <w:rFonts w:cstheme="minorHAnsi"/>
                <w:b/>
                <w:sz w:val="20"/>
                <w:szCs w:val="20"/>
              </w:rPr>
            </w:pPr>
            <w:r w:rsidRPr="00C37AA2">
              <w:rPr>
                <w:rFonts w:cstheme="minorHAnsi"/>
                <w:b/>
                <w:sz w:val="20"/>
                <w:szCs w:val="20"/>
              </w:rPr>
              <w:t>Informatica Power Center 10.x/9.x/8.x/7.</w:t>
            </w:r>
            <w:r w:rsidR="00470A58" w:rsidRPr="00C37AA2">
              <w:rPr>
                <w:rFonts w:cstheme="minorHAnsi"/>
                <w:b/>
                <w:sz w:val="20"/>
                <w:szCs w:val="20"/>
              </w:rPr>
              <w:t>x</w:t>
            </w:r>
            <w:r w:rsidR="00470A58">
              <w:rPr>
                <w:rFonts w:cstheme="minorHAnsi"/>
                <w:b/>
                <w:sz w:val="20"/>
                <w:szCs w:val="20"/>
              </w:rPr>
              <w:t>,</w:t>
            </w:r>
            <w:r w:rsidRPr="00C37AA2">
              <w:rPr>
                <w:rFonts w:cstheme="minorHAnsi"/>
                <w:b/>
                <w:sz w:val="20"/>
                <w:szCs w:val="20"/>
              </w:rPr>
              <w:t xml:space="preserve"> Informatica IICS, </w:t>
            </w:r>
            <w:r w:rsidR="0017773E">
              <w:rPr>
                <w:rFonts w:cstheme="minorHAnsi"/>
                <w:b/>
                <w:sz w:val="20"/>
                <w:szCs w:val="20"/>
              </w:rPr>
              <w:t>IDMC,</w:t>
            </w:r>
            <w:r w:rsidR="00AC6DFB">
              <w:rPr>
                <w:rFonts w:cstheme="minorHAnsi"/>
                <w:b/>
                <w:sz w:val="20"/>
                <w:szCs w:val="20"/>
              </w:rPr>
              <w:t xml:space="preserve"> </w:t>
            </w:r>
            <w:r w:rsidRPr="00C37AA2">
              <w:rPr>
                <w:rFonts w:cstheme="minorHAnsi"/>
                <w:b/>
                <w:sz w:val="20"/>
                <w:szCs w:val="20"/>
              </w:rPr>
              <w:t>Streamsets</w:t>
            </w:r>
          </w:p>
        </w:tc>
      </w:tr>
      <w:tr w:rsidR="00F92CFF" w:rsidRPr="009B2C41" w14:paraId="0868A397" w14:textId="77777777" w:rsidTr="00E43B74">
        <w:trPr>
          <w:trHeight w:val="430"/>
        </w:trPr>
        <w:tc>
          <w:tcPr>
            <w:tcW w:w="2595" w:type="dxa"/>
            <w:tcBorders>
              <w:top w:val="single" w:sz="8" w:space="0" w:color="auto"/>
              <w:left w:val="single" w:sz="8" w:space="0" w:color="auto"/>
              <w:bottom w:val="nil"/>
              <w:right w:val="nil"/>
            </w:tcBorders>
          </w:tcPr>
          <w:p w14:paraId="0D66FE33" w14:textId="77777777" w:rsidR="00F92CFF" w:rsidRPr="009B2C41" w:rsidRDefault="00F92CFF" w:rsidP="00416E9D">
            <w:pPr>
              <w:spacing w:after="0"/>
              <w:rPr>
                <w:rFonts w:cstheme="minorHAnsi"/>
                <w:b/>
                <w:sz w:val="20"/>
                <w:szCs w:val="20"/>
              </w:rPr>
            </w:pPr>
            <w:r w:rsidRPr="009B2C41">
              <w:rPr>
                <w:rFonts w:cstheme="minorHAnsi"/>
                <w:b/>
                <w:sz w:val="20"/>
                <w:szCs w:val="20"/>
              </w:rPr>
              <w:t>Databases</w:t>
            </w:r>
          </w:p>
        </w:tc>
        <w:tc>
          <w:tcPr>
            <w:tcW w:w="8100" w:type="dxa"/>
            <w:tcBorders>
              <w:top w:val="single" w:sz="8" w:space="0" w:color="auto"/>
              <w:left w:val="single" w:sz="8" w:space="0" w:color="auto"/>
              <w:bottom w:val="nil"/>
              <w:right w:val="single" w:sz="8" w:space="0" w:color="auto"/>
            </w:tcBorders>
          </w:tcPr>
          <w:p w14:paraId="4332A173" w14:textId="2B89FEEC" w:rsidR="00F92CFF" w:rsidRPr="009B2C41" w:rsidRDefault="00F92CFF" w:rsidP="00416E9D">
            <w:pPr>
              <w:spacing w:after="0"/>
              <w:jc w:val="both"/>
              <w:rPr>
                <w:rFonts w:cstheme="minorHAnsi"/>
                <w:sz w:val="20"/>
                <w:szCs w:val="20"/>
              </w:rPr>
            </w:pPr>
            <w:r w:rsidRPr="009B2C41">
              <w:rPr>
                <w:rFonts w:cstheme="minorHAnsi"/>
                <w:bCs/>
                <w:sz w:val="20"/>
                <w:szCs w:val="20"/>
              </w:rPr>
              <w:t xml:space="preserve">Oracle 8i/9i/10g/11g, </w:t>
            </w:r>
            <w:r w:rsidR="00FC31C2">
              <w:rPr>
                <w:rFonts w:cstheme="minorHAnsi"/>
                <w:bCs/>
                <w:sz w:val="20"/>
                <w:szCs w:val="20"/>
              </w:rPr>
              <w:t xml:space="preserve">Oracle </w:t>
            </w:r>
            <w:r w:rsidR="000F67D8">
              <w:rPr>
                <w:rFonts w:cstheme="minorHAnsi"/>
                <w:bCs/>
                <w:sz w:val="20"/>
                <w:szCs w:val="20"/>
              </w:rPr>
              <w:t>Exadata,</w:t>
            </w:r>
            <w:r w:rsidR="000F67D8" w:rsidRPr="009B2C41">
              <w:rPr>
                <w:rFonts w:cstheme="minorHAnsi"/>
                <w:bCs/>
                <w:sz w:val="20"/>
                <w:szCs w:val="20"/>
              </w:rPr>
              <w:t xml:space="preserve"> DB</w:t>
            </w:r>
            <w:r w:rsidRPr="009B2C41">
              <w:rPr>
                <w:rFonts w:cstheme="minorHAnsi"/>
                <w:bCs/>
                <w:sz w:val="20"/>
                <w:szCs w:val="20"/>
              </w:rPr>
              <w:t xml:space="preserve">2, MS SQL Server, </w:t>
            </w:r>
            <w:r w:rsidR="000D285A" w:rsidRPr="009B2C41">
              <w:rPr>
                <w:rFonts w:cstheme="minorHAnsi"/>
                <w:bCs/>
                <w:sz w:val="20"/>
                <w:szCs w:val="20"/>
              </w:rPr>
              <w:t xml:space="preserve">Greenplum, </w:t>
            </w:r>
            <w:r w:rsidR="00030BF8" w:rsidRPr="009B2C41">
              <w:rPr>
                <w:rFonts w:cstheme="minorHAnsi"/>
                <w:bCs/>
                <w:sz w:val="20"/>
                <w:szCs w:val="20"/>
              </w:rPr>
              <w:t xml:space="preserve">Teradata, Postgres </w:t>
            </w:r>
            <w:r w:rsidR="00496CBE" w:rsidRPr="009B2C41">
              <w:rPr>
                <w:rFonts w:cstheme="minorHAnsi"/>
                <w:bCs/>
                <w:sz w:val="20"/>
                <w:szCs w:val="20"/>
              </w:rPr>
              <w:t xml:space="preserve">SQL, My </w:t>
            </w:r>
            <w:r w:rsidR="007348C3" w:rsidRPr="009B2C41">
              <w:rPr>
                <w:rFonts w:cstheme="minorHAnsi"/>
                <w:bCs/>
                <w:sz w:val="20"/>
                <w:szCs w:val="20"/>
              </w:rPr>
              <w:t>SQL</w:t>
            </w:r>
            <w:r w:rsidR="007348C3">
              <w:rPr>
                <w:rFonts w:cstheme="minorHAnsi"/>
                <w:bCs/>
                <w:sz w:val="20"/>
                <w:szCs w:val="20"/>
              </w:rPr>
              <w:t xml:space="preserve">, Azure </w:t>
            </w:r>
            <w:r w:rsidR="00FC31C2">
              <w:rPr>
                <w:rFonts w:cstheme="minorHAnsi"/>
                <w:bCs/>
                <w:sz w:val="20"/>
                <w:szCs w:val="20"/>
              </w:rPr>
              <w:t xml:space="preserve">T- </w:t>
            </w:r>
            <w:r w:rsidR="007348C3">
              <w:rPr>
                <w:rFonts w:cstheme="minorHAnsi"/>
                <w:bCs/>
                <w:sz w:val="20"/>
                <w:szCs w:val="20"/>
              </w:rPr>
              <w:t xml:space="preserve">SQL </w:t>
            </w:r>
            <w:r w:rsidR="00FC31C2">
              <w:rPr>
                <w:rFonts w:cstheme="minorHAnsi"/>
                <w:bCs/>
                <w:sz w:val="20"/>
                <w:szCs w:val="20"/>
              </w:rPr>
              <w:t>DB, SOQL</w:t>
            </w:r>
            <w:r w:rsidR="002E197F">
              <w:rPr>
                <w:rFonts w:cstheme="minorHAnsi"/>
                <w:bCs/>
                <w:sz w:val="20"/>
                <w:szCs w:val="20"/>
              </w:rPr>
              <w:t xml:space="preserve"> </w:t>
            </w:r>
            <w:r w:rsidR="00C131DF">
              <w:rPr>
                <w:rFonts w:cstheme="minorHAnsi"/>
                <w:bCs/>
                <w:sz w:val="20"/>
                <w:szCs w:val="20"/>
              </w:rPr>
              <w:t>DB, Snowflake</w:t>
            </w:r>
            <w:r w:rsidR="003C19CB">
              <w:rPr>
                <w:rFonts w:cstheme="minorHAnsi"/>
                <w:bCs/>
                <w:sz w:val="20"/>
                <w:szCs w:val="20"/>
              </w:rPr>
              <w:t xml:space="preserve"> DB, Netezza</w:t>
            </w:r>
          </w:p>
        </w:tc>
      </w:tr>
      <w:tr w:rsidR="00446FFD" w:rsidRPr="009B2C41" w14:paraId="1D143E5B" w14:textId="77777777" w:rsidTr="00E43B74">
        <w:trPr>
          <w:trHeight w:val="430"/>
        </w:trPr>
        <w:tc>
          <w:tcPr>
            <w:tcW w:w="2595" w:type="dxa"/>
            <w:tcBorders>
              <w:top w:val="single" w:sz="8" w:space="0" w:color="auto"/>
              <w:left w:val="single" w:sz="8" w:space="0" w:color="auto"/>
              <w:bottom w:val="nil"/>
              <w:right w:val="nil"/>
            </w:tcBorders>
          </w:tcPr>
          <w:p w14:paraId="69EF17AE" w14:textId="248B66FA" w:rsidR="00446FFD" w:rsidRPr="009B2C41" w:rsidRDefault="00446FFD" w:rsidP="00416E9D">
            <w:pPr>
              <w:spacing w:after="0"/>
              <w:rPr>
                <w:rFonts w:cstheme="minorHAnsi"/>
                <w:b/>
                <w:sz w:val="20"/>
                <w:szCs w:val="20"/>
              </w:rPr>
            </w:pPr>
            <w:r w:rsidRPr="009B2C41">
              <w:rPr>
                <w:rFonts w:cstheme="minorHAnsi"/>
                <w:b/>
                <w:bCs/>
                <w:sz w:val="20"/>
                <w:szCs w:val="20"/>
              </w:rPr>
              <w:t>Data Analysis</w:t>
            </w:r>
          </w:p>
        </w:tc>
        <w:tc>
          <w:tcPr>
            <w:tcW w:w="8100" w:type="dxa"/>
            <w:tcBorders>
              <w:top w:val="single" w:sz="8" w:space="0" w:color="auto"/>
              <w:left w:val="single" w:sz="8" w:space="0" w:color="auto"/>
              <w:bottom w:val="nil"/>
              <w:right w:val="single" w:sz="8" w:space="0" w:color="auto"/>
            </w:tcBorders>
          </w:tcPr>
          <w:p w14:paraId="146C62BA" w14:textId="5ED4B93D" w:rsidR="00446FFD" w:rsidRPr="009B2C41" w:rsidRDefault="00BC1B3D" w:rsidP="00416E9D">
            <w:pPr>
              <w:spacing w:after="0"/>
              <w:jc w:val="both"/>
              <w:rPr>
                <w:rFonts w:cstheme="minorHAnsi"/>
                <w:bCs/>
                <w:sz w:val="20"/>
                <w:szCs w:val="20"/>
              </w:rPr>
            </w:pPr>
            <w:r w:rsidRPr="009B2C41">
              <w:rPr>
                <w:rFonts w:cstheme="minorHAnsi"/>
                <w:bCs/>
                <w:sz w:val="20"/>
                <w:szCs w:val="20"/>
              </w:rPr>
              <w:t>Requirement Analysis, Business Analysis, detail design, data flow diagrams, data definition table, Business Rules, data modeling, Data Warehousing, system integration.</w:t>
            </w:r>
          </w:p>
        </w:tc>
      </w:tr>
      <w:tr w:rsidR="00F92CFF" w:rsidRPr="009B2C41" w14:paraId="66DF49AA" w14:textId="77777777" w:rsidTr="00E43B74">
        <w:trPr>
          <w:trHeight w:val="416"/>
        </w:trPr>
        <w:tc>
          <w:tcPr>
            <w:tcW w:w="2595" w:type="dxa"/>
            <w:tcBorders>
              <w:top w:val="single" w:sz="8" w:space="0" w:color="auto"/>
              <w:left w:val="single" w:sz="8" w:space="0" w:color="auto"/>
              <w:bottom w:val="nil"/>
              <w:right w:val="nil"/>
            </w:tcBorders>
          </w:tcPr>
          <w:p w14:paraId="31589BBE" w14:textId="77777777" w:rsidR="00F92CFF" w:rsidRPr="009B2C41" w:rsidRDefault="00F92CFF" w:rsidP="00416E9D">
            <w:pPr>
              <w:spacing w:after="0"/>
              <w:rPr>
                <w:rFonts w:cstheme="minorHAnsi"/>
                <w:b/>
                <w:sz w:val="20"/>
                <w:szCs w:val="20"/>
              </w:rPr>
            </w:pPr>
            <w:r w:rsidRPr="009B2C41">
              <w:rPr>
                <w:rFonts w:cstheme="minorHAnsi"/>
                <w:b/>
                <w:sz w:val="20"/>
                <w:szCs w:val="20"/>
              </w:rPr>
              <w:t>Programming</w:t>
            </w:r>
          </w:p>
        </w:tc>
        <w:tc>
          <w:tcPr>
            <w:tcW w:w="8100" w:type="dxa"/>
            <w:tcBorders>
              <w:top w:val="single" w:sz="8" w:space="0" w:color="auto"/>
              <w:left w:val="single" w:sz="8" w:space="0" w:color="auto"/>
              <w:bottom w:val="nil"/>
              <w:right w:val="single" w:sz="8" w:space="0" w:color="auto"/>
            </w:tcBorders>
          </w:tcPr>
          <w:p w14:paraId="2F5B913B" w14:textId="27134D3E" w:rsidR="00F92CFF" w:rsidRPr="009B2C41" w:rsidRDefault="00F92CFF" w:rsidP="00416E9D">
            <w:pPr>
              <w:spacing w:after="0"/>
              <w:jc w:val="both"/>
              <w:rPr>
                <w:rFonts w:cstheme="minorHAnsi"/>
                <w:sz w:val="20"/>
                <w:szCs w:val="20"/>
              </w:rPr>
            </w:pPr>
            <w:r w:rsidRPr="009B2C41">
              <w:rPr>
                <w:rFonts w:cstheme="minorHAnsi"/>
                <w:bCs/>
                <w:sz w:val="20"/>
                <w:szCs w:val="20"/>
              </w:rPr>
              <w:t>SQL, PL/SQL</w:t>
            </w:r>
            <w:r w:rsidRPr="009B2C41">
              <w:rPr>
                <w:rFonts w:cstheme="minorHAnsi"/>
                <w:sz w:val="20"/>
                <w:szCs w:val="20"/>
              </w:rPr>
              <w:t xml:space="preserve">, </w:t>
            </w:r>
            <w:r w:rsidRPr="009B2C41">
              <w:rPr>
                <w:rFonts w:cstheme="minorHAnsi"/>
                <w:bCs/>
                <w:sz w:val="20"/>
                <w:szCs w:val="20"/>
              </w:rPr>
              <w:t>Unix Shell Scripting</w:t>
            </w:r>
            <w:r w:rsidR="00F106C6" w:rsidRPr="009B2C41">
              <w:rPr>
                <w:rFonts w:cstheme="minorHAnsi"/>
                <w:sz w:val="20"/>
                <w:szCs w:val="20"/>
              </w:rPr>
              <w:t>.</w:t>
            </w:r>
          </w:p>
        </w:tc>
      </w:tr>
      <w:tr w:rsidR="00F92CFF" w:rsidRPr="009B2C41" w14:paraId="3F4FB29B" w14:textId="77777777" w:rsidTr="00E43B74">
        <w:trPr>
          <w:trHeight w:val="425"/>
        </w:trPr>
        <w:tc>
          <w:tcPr>
            <w:tcW w:w="2595" w:type="dxa"/>
            <w:tcBorders>
              <w:top w:val="single" w:sz="8" w:space="0" w:color="auto"/>
              <w:left w:val="single" w:sz="8" w:space="0" w:color="auto"/>
              <w:bottom w:val="single" w:sz="8" w:space="0" w:color="auto"/>
              <w:right w:val="nil"/>
            </w:tcBorders>
          </w:tcPr>
          <w:p w14:paraId="5897155F" w14:textId="77777777" w:rsidR="00F92CFF" w:rsidRPr="009B2C41" w:rsidRDefault="00F92CFF" w:rsidP="00416E9D">
            <w:pPr>
              <w:spacing w:after="0"/>
              <w:rPr>
                <w:rFonts w:cstheme="minorHAnsi"/>
                <w:b/>
                <w:sz w:val="20"/>
                <w:szCs w:val="20"/>
              </w:rPr>
            </w:pPr>
            <w:r w:rsidRPr="009B2C41">
              <w:rPr>
                <w:rFonts w:cstheme="minorHAnsi"/>
                <w:b/>
                <w:sz w:val="20"/>
                <w:szCs w:val="20"/>
              </w:rPr>
              <w:t>Environment</w:t>
            </w:r>
          </w:p>
        </w:tc>
        <w:tc>
          <w:tcPr>
            <w:tcW w:w="8100" w:type="dxa"/>
            <w:tcBorders>
              <w:top w:val="single" w:sz="8" w:space="0" w:color="auto"/>
              <w:left w:val="single" w:sz="8" w:space="0" w:color="auto"/>
              <w:bottom w:val="single" w:sz="8" w:space="0" w:color="auto"/>
              <w:right w:val="single" w:sz="8" w:space="0" w:color="auto"/>
            </w:tcBorders>
          </w:tcPr>
          <w:p w14:paraId="371BC48A" w14:textId="77777777" w:rsidR="00F92CFF" w:rsidRPr="009B2C41" w:rsidRDefault="00F92CFF" w:rsidP="00F548EE">
            <w:pPr>
              <w:spacing w:after="0"/>
              <w:jc w:val="both"/>
              <w:rPr>
                <w:rFonts w:cstheme="minorHAnsi"/>
                <w:sz w:val="20"/>
                <w:szCs w:val="20"/>
              </w:rPr>
            </w:pPr>
            <w:r w:rsidRPr="009B2C41">
              <w:rPr>
                <w:rFonts w:cstheme="minorHAnsi"/>
                <w:sz w:val="20"/>
                <w:szCs w:val="20"/>
              </w:rPr>
              <w:t>Windows 98/NT, Windows 7 Professional,</w:t>
            </w:r>
            <w:r w:rsidR="00F548EE" w:rsidRPr="009B2C41">
              <w:rPr>
                <w:rFonts w:cstheme="minorHAnsi"/>
                <w:sz w:val="20"/>
                <w:szCs w:val="20"/>
              </w:rPr>
              <w:t xml:space="preserve"> </w:t>
            </w:r>
            <w:r w:rsidR="00850AB3" w:rsidRPr="009B2C41">
              <w:rPr>
                <w:rFonts w:cstheme="minorHAnsi"/>
                <w:sz w:val="20"/>
                <w:szCs w:val="20"/>
              </w:rPr>
              <w:t>Unix (AIX)</w:t>
            </w:r>
            <w:r w:rsidRPr="009B2C41">
              <w:rPr>
                <w:rFonts w:cstheme="minorHAnsi"/>
                <w:sz w:val="20"/>
                <w:szCs w:val="20"/>
              </w:rPr>
              <w:t xml:space="preserve"> </w:t>
            </w:r>
            <w:r w:rsidR="00F548EE" w:rsidRPr="009B2C41">
              <w:rPr>
                <w:rFonts w:cstheme="minorHAnsi"/>
                <w:sz w:val="20"/>
                <w:szCs w:val="20"/>
              </w:rPr>
              <w:t xml:space="preserve">and </w:t>
            </w:r>
            <w:r w:rsidRPr="009B2C41">
              <w:rPr>
                <w:rFonts w:cstheme="minorHAnsi"/>
                <w:sz w:val="20"/>
                <w:szCs w:val="20"/>
              </w:rPr>
              <w:t>Linux.</w:t>
            </w:r>
          </w:p>
        </w:tc>
      </w:tr>
      <w:tr w:rsidR="00987901" w:rsidRPr="009B2C41" w14:paraId="7D8B7937" w14:textId="77777777" w:rsidTr="00E43B74">
        <w:trPr>
          <w:trHeight w:val="425"/>
        </w:trPr>
        <w:tc>
          <w:tcPr>
            <w:tcW w:w="2595" w:type="dxa"/>
            <w:tcBorders>
              <w:top w:val="single" w:sz="8" w:space="0" w:color="auto"/>
              <w:left w:val="single" w:sz="8" w:space="0" w:color="auto"/>
              <w:bottom w:val="single" w:sz="8" w:space="0" w:color="auto"/>
              <w:right w:val="nil"/>
            </w:tcBorders>
          </w:tcPr>
          <w:p w14:paraId="3FF0C536" w14:textId="71220826" w:rsidR="00987901" w:rsidRPr="009B2C41" w:rsidRDefault="00987901" w:rsidP="00BC29CE">
            <w:pPr>
              <w:spacing w:after="0"/>
              <w:rPr>
                <w:rFonts w:cstheme="minorHAnsi"/>
                <w:b/>
                <w:sz w:val="20"/>
                <w:szCs w:val="20"/>
              </w:rPr>
            </w:pPr>
            <w:r w:rsidRPr="009B2C41">
              <w:rPr>
                <w:rFonts w:cstheme="minorHAnsi"/>
                <w:b/>
                <w:sz w:val="20"/>
                <w:szCs w:val="20"/>
              </w:rPr>
              <w:t>Scheduling Tool</w:t>
            </w:r>
          </w:p>
        </w:tc>
        <w:tc>
          <w:tcPr>
            <w:tcW w:w="8100" w:type="dxa"/>
            <w:tcBorders>
              <w:top w:val="single" w:sz="8" w:space="0" w:color="auto"/>
              <w:left w:val="single" w:sz="8" w:space="0" w:color="auto"/>
              <w:bottom w:val="single" w:sz="8" w:space="0" w:color="auto"/>
              <w:right w:val="single" w:sz="8" w:space="0" w:color="auto"/>
            </w:tcBorders>
          </w:tcPr>
          <w:p w14:paraId="12CA7F89" w14:textId="7F543142" w:rsidR="00987901" w:rsidRPr="009B2C41" w:rsidRDefault="0017773E" w:rsidP="00BC29CE">
            <w:pPr>
              <w:spacing w:after="0"/>
              <w:jc w:val="both"/>
              <w:rPr>
                <w:rFonts w:cstheme="minorHAnsi"/>
                <w:sz w:val="20"/>
                <w:szCs w:val="20"/>
              </w:rPr>
            </w:pPr>
            <w:r>
              <w:rPr>
                <w:rFonts w:cstheme="minorHAnsi"/>
                <w:sz w:val="20"/>
                <w:szCs w:val="20"/>
              </w:rPr>
              <w:t>Mainframe -</w:t>
            </w:r>
            <w:r w:rsidR="00987901" w:rsidRPr="009B2C41">
              <w:rPr>
                <w:rFonts w:cstheme="minorHAnsi"/>
                <w:sz w:val="20"/>
                <w:szCs w:val="20"/>
              </w:rPr>
              <w:t xml:space="preserve">ESP, Autosys, Control </w:t>
            </w:r>
            <w:r w:rsidR="00C37AA2" w:rsidRPr="009B2C41">
              <w:rPr>
                <w:rFonts w:cstheme="minorHAnsi"/>
                <w:sz w:val="20"/>
                <w:szCs w:val="20"/>
              </w:rPr>
              <w:t>M</w:t>
            </w:r>
            <w:r w:rsidR="00C37AA2">
              <w:rPr>
                <w:rFonts w:cstheme="minorHAnsi"/>
                <w:sz w:val="20"/>
                <w:szCs w:val="20"/>
              </w:rPr>
              <w:t>, Informatica PowerCenter scheduler, Cron tab</w:t>
            </w:r>
          </w:p>
        </w:tc>
      </w:tr>
      <w:tr w:rsidR="006C4BE7" w:rsidRPr="009B2C41" w14:paraId="0499DB28" w14:textId="77777777" w:rsidTr="00E43B74">
        <w:trPr>
          <w:trHeight w:val="425"/>
        </w:trPr>
        <w:tc>
          <w:tcPr>
            <w:tcW w:w="2595" w:type="dxa"/>
            <w:tcBorders>
              <w:top w:val="single" w:sz="8" w:space="0" w:color="auto"/>
              <w:left w:val="single" w:sz="8" w:space="0" w:color="auto"/>
              <w:bottom w:val="single" w:sz="8" w:space="0" w:color="auto"/>
              <w:right w:val="nil"/>
            </w:tcBorders>
          </w:tcPr>
          <w:p w14:paraId="2BAEF0A4" w14:textId="32A00D6D" w:rsidR="006C4BE7" w:rsidRPr="009B2C41" w:rsidRDefault="000939CE" w:rsidP="00BC29CE">
            <w:pPr>
              <w:spacing w:after="0"/>
              <w:rPr>
                <w:rFonts w:cstheme="minorHAnsi"/>
                <w:b/>
                <w:sz w:val="20"/>
                <w:szCs w:val="20"/>
              </w:rPr>
            </w:pPr>
            <w:r w:rsidRPr="009B2C41">
              <w:rPr>
                <w:rFonts w:cstheme="minorHAnsi"/>
                <w:b/>
                <w:sz w:val="20"/>
                <w:szCs w:val="20"/>
              </w:rPr>
              <w:t>Data Modeling</w:t>
            </w:r>
          </w:p>
        </w:tc>
        <w:tc>
          <w:tcPr>
            <w:tcW w:w="8100" w:type="dxa"/>
            <w:tcBorders>
              <w:top w:val="single" w:sz="8" w:space="0" w:color="auto"/>
              <w:left w:val="single" w:sz="8" w:space="0" w:color="auto"/>
              <w:bottom w:val="single" w:sz="8" w:space="0" w:color="auto"/>
              <w:right w:val="single" w:sz="8" w:space="0" w:color="auto"/>
            </w:tcBorders>
          </w:tcPr>
          <w:p w14:paraId="71527D32" w14:textId="0BBC9A16" w:rsidR="006C4BE7" w:rsidRPr="009B2C41" w:rsidRDefault="00A93FDA" w:rsidP="00BC29CE">
            <w:pPr>
              <w:spacing w:after="0"/>
              <w:jc w:val="both"/>
              <w:rPr>
                <w:rFonts w:cstheme="minorHAnsi"/>
                <w:sz w:val="20"/>
                <w:szCs w:val="20"/>
              </w:rPr>
            </w:pPr>
            <w:r w:rsidRPr="009B2C41">
              <w:rPr>
                <w:rFonts w:cstheme="minorHAnsi"/>
                <w:bCs/>
                <w:sz w:val="20"/>
                <w:szCs w:val="20"/>
              </w:rPr>
              <w:t>Dimensional Data Modeling (Star Schema, Snowflake, FACT-Dimensions), Conceptual, Physical and Logical Data Modeling, ER Models, OLAP, OLTP concepts.</w:t>
            </w:r>
          </w:p>
        </w:tc>
      </w:tr>
      <w:tr w:rsidR="00F84CAC" w:rsidRPr="009B2C41" w14:paraId="0EEF56BA" w14:textId="77777777" w:rsidTr="00F84CAC">
        <w:trPr>
          <w:trHeight w:val="425"/>
        </w:trPr>
        <w:tc>
          <w:tcPr>
            <w:tcW w:w="2595" w:type="dxa"/>
            <w:tcBorders>
              <w:top w:val="single" w:sz="8" w:space="0" w:color="auto"/>
              <w:left w:val="single" w:sz="8" w:space="0" w:color="auto"/>
              <w:bottom w:val="single" w:sz="8" w:space="0" w:color="auto"/>
              <w:right w:val="nil"/>
            </w:tcBorders>
          </w:tcPr>
          <w:p w14:paraId="7A2B21ED" w14:textId="77777777" w:rsidR="00F84CAC" w:rsidRPr="009B2C41" w:rsidRDefault="00F84CAC" w:rsidP="00F84CAC">
            <w:pPr>
              <w:spacing w:after="0"/>
              <w:rPr>
                <w:rFonts w:cstheme="minorHAnsi"/>
                <w:b/>
                <w:sz w:val="20"/>
                <w:szCs w:val="20"/>
              </w:rPr>
            </w:pPr>
            <w:r w:rsidRPr="009B2C41">
              <w:rPr>
                <w:rFonts w:cstheme="minorHAnsi"/>
                <w:b/>
                <w:sz w:val="20"/>
                <w:szCs w:val="20"/>
              </w:rPr>
              <w:t>Other</w:t>
            </w:r>
          </w:p>
        </w:tc>
        <w:tc>
          <w:tcPr>
            <w:tcW w:w="8100" w:type="dxa"/>
            <w:tcBorders>
              <w:top w:val="single" w:sz="8" w:space="0" w:color="auto"/>
              <w:left w:val="single" w:sz="8" w:space="0" w:color="auto"/>
              <w:bottom w:val="single" w:sz="8" w:space="0" w:color="auto"/>
              <w:right w:val="single" w:sz="8" w:space="0" w:color="auto"/>
            </w:tcBorders>
          </w:tcPr>
          <w:p w14:paraId="63C16FEA" w14:textId="7C68F720" w:rsidR="00F84CAC" w:rsidRPr="004F6A3D" w:rsidRDefault="00F84CAC" w:rsidP="00F84CAC">
            <w:pPr>
              <w:spacing w:after="0"/>
              <w:jc w:val="both"/>
              <w:rPr>
                <w:rFonts w:cstheme="minorHAnsi"/>
                <w:sz w:val="20"/>
                <w:szCs w:val="20"/>
              </w:rPr>
            </w:pPr>
            <w:r w:rsidRPr="004F6A3D">
              <w:rPr>
                <w:rFonts w:cstheme="minorHAnsi"/>
                <w:sz w:val="20"/>
                <w:szCs w:val="20"/>
              </w:rPr>
              <w:t xml:space="preserve">Agile &amp; waterfall </w:t>
            </w:r>
            <w:r w:rsidR="000104A3" w:rsidRPr="004F6A3D">
              <w:rPr>
                <w:rFonts w:cstheme="minorHAnsi"/>
                <w:sz w:val="20"/>
                <w:szCs w:val="20"/>
              </w:rPr>
              <w:t>methodology</w:t>
            </w:r>
            <w:r w:rsidR="0032627C" w:rsidRPr="004F6A3D">
              <w:rPr>
                <w:rFonts w:cstheme="minorHAnsi"/>
                <w:sz w:val="20"/>
                <w:szCs w:val="20"/>
              </w:rPr>
              <w:t xml:space="preserve">, CICD, </w:t>
            </w:r>
            <w:r w:rsidR="00965EA4" w:rsidRPr="004F6A3D">
              <w:rPr>
                <w:rFonts w:cstheme="minorHAnsi"/>
                <w:sz w:val="20"/>
                <w:szCs w:val="20"/>
              </w:rPr>
              <w:t xml:space="preserve">GITLAB, </w:t>
            </w:r>
            <w:r w:rsidR="00BF6724" w:rsidRPr="004F6A3D">
              <w:rPr>
                <w:rFonts w:cstheme="minorHAnsi"/>
                <w:sz w:val="20"/>
                <w:szCs w:val="20"/>
              </w:rPr>
              <w:t>Kafka, Azure Cloud platform</w:t>
            </w:r>
            <w:r w:rsidR="00C73707" w:rsidRPr="004F6A3D">
              <w:rPr>
                <w:rFonts w:cstheme="minorHAnsi"/>
                <w:sz w:val="20"/>
                <w:szCs w:val="20"/>
              </w:rPr>
              <w:t xml:space="preserve">, Python </w:t>
            </w:r>
            <w:r w:rsidR="00FC37B4" w:rsidRPr="004F6A3D">
              <w:rPr>
                <w:rFonts w:cstheme="minorHAnsi"/>
                <w:sz w:val="20"/>
                <w:szCs w:val="20"/>
              </w:rPr>
              <w:t>basics, Splunk</w:t>
            </w:r>
          </w:p>
        </w:tc>
      </w:tr>
      <w:tr w:rsidR="005310F2" w:rsidRPr="009B2C41" w14:paraId="43DC139E" w14:textId="77777777" w:rsidTr="005310F2">
        <w:trPr>
          <w:trHeight w:val="425"/>
        </w:trPr>
        <w:tc>
          <w:tcPr>
            <w:tcW w:w="2595" w:type="dxa"/>
            <w:tcBorders>
              <w:top w:val="single" w:sz="8" w:space="0" w:color="auto"/>
              <w:left w:val="single" w:sz="8" w:space="0" w:color="auto"/>
              <w:bottom w:val="single" w:sz="8" w:space="0" w:color="auto"/>
              <w:right w:val="nil"/>
            </w:tcBorders>
          </w:tcPr>
          <w:p w14:paraId="12C9B1FF" w14:textId="6EF4F810" w:rsidR="005310F2" w:rsidRPr="009B2C41" w:rsidRDefault="00C569B4" w:rsidP="00BC29CE">
            <w:pPr>
              <w:spacing w:after="0"/>
              <w:rPr>
                <w:rFonts w:cstheme="minorHAnsi"/>
                <w:b/>
                <w:sz w:val="20"/>
                <w:szCs w:val="20"/>
              </w:rPr>
            </w:pPr>
            <w:r w:rsidRPr="00C569B4">
              <w:rPr>
                <w:rFonts w:cstheme="minorHAnsi"/>
                <w:b/>
                <w:bCs/>
                <w:sz w:val="20"/>
                <w:szCs w:val="20"/>
              </w:rPr>
              <w:t>Ticketing Tools for Support</w:t>
            </w:r>
          </w:p>
        </w:tc>
        <w:tc>
          <w:tcPr>
            <w:tcW w:w="8100" w:type="dxa"/>
            <w:tcBorders>
              <w:top w:val="single" w:sz="8" w:space="0" w:color="auto"/>
              <w:left w:val="single" w:sz="8" w:space="0" w:color="auto"/>
              <w:bottom w:val="single" w:sz="8" w:space="0" w:color="auto"/>
              <w:right w:val="single" w:sz="8" w:space="0" w:color="auto"/>
            </w:tcBorders>
          </w:tcPr>
          <w:p w14:paraId="5EBE414D" w14:textId="64941BEB" w:rsidR="005310F2" w:rsidRPr="004F6A3D" w:rsidRDefault="005310F2" w:rsidP="00BC29CE">
            <w:pPr>
              <w:spacing w:after="0"/>
              <w:jc w:val="both"/>
              <w:rPr>
                <w:rFonts w:cstheme="minorHAnsi"/>
                <w:sz w:val="20"/>
                <w:szCs w:val="20"/>
              </w:rPr>
            </w:pPr>
            <w:r w:rsidRPr="004F6A3D">
              <w:rPr>
                <w:rFonts w:cstheme="minorHAnsi"/>
                <w:sz w:val="20"/>
                <w:szCs w:val="20"/>
              </w:rPr>
              <w:t>ServiceNow, Jira</w:t>
            </w:r>
            <w:r w:rsidR="00C569B4" w:rsidRPr="004F6A3D">
              <w:rPr>
                <w:rFonts w:cstheme="minorHAnsi"/>
                <w:sz w:val="20"/>
                <w:szCs w:val="20"/>
              </w:rPr>
              <w:t>, BMC Remedy</w:t>
            </w:r>
          </w:p>
        </w:tc>
      </w:tr>
    </w:tbl>
    <w:p w14:paraId="5D57E050" w14:textId="7D0A5C6A" w:rsidR="001560A3" w:rsidRPr="009B2C41" w:rsidRDefault="001560A3" w:rsidP="00761A10">
      <w:pPr>
        <w:spacing w:after="0" w:line="240" w:lineRule="auto"/>
        <w:jc w:val="both"/>
        <w:rPr>
          <w:rFonts w:cstheme="minorHAnsi"/>
          <w:b/>
          <w:sz w:val="20"/>
          <w:szCs w:val="20"/>
        </w:rPr>
      </w:pPr>
    </w:p>
    <w:p w14:paraId="1188559B" w14:textId="77777777" w:rsidR="00EE7D58" w:rsidRDefault="00EE7D58" w:rsidP="00761A10">
      <w:pPr>
        <w:spacing w:after="0" w:line="240" w:lineRule="auto"/>
        <w:jc w:val="both"/>
        <w:rPr>
          <w:rFonts w:cstheme="minorHAnsi"/>
          <w:b/>
          <w:sz w:val="20"/>
          <w:szCs w:val="20"/>
        </w:rPr>
      </w:pPr>
    </w:p>
    <w:p w14:paraId="23A4BE99" w14:textId="77777777" w:rsidR="00C06F08" w:rsidRDefault="00C06F08" w:rsidP="00761A10">
      <w:pPr>
        <w:spacing w:after="0" w:line="240" w:lineRule="auto"/>
        <w:jc w:val="both"/>
        <w:rPr>
          <w:rFonts w:cstheme="minorHAnsi"/>
          <w:b/>
          <w:sz w:val="20"/>
          <w:szCs w:val="20"/>
        </w:rPr>
      </w:pPr>
    </w:p>
    <w:p w14:paraId="1F06B1DB" w14:textId="77777777" w:rsidR="006D7572" w:rsidRDefault="006D7572" w:rsidP="00761A10">
      <w:pPr>
        <w:spacing w:after="0" w:line="240" w:lineRule="auto"/>
        <w:jc w:val="both"/>
        <w:rPr>
          <w:rFonts w:cstheme="minorHAnsi"/>
          <w:b/>
          <w:sz w:val="20"/>
          <w:szCs w:val="20"/>
        </w:rPr>
      </w:pPr>
    </w:p>
    <w:p w14:paraId="1906EC26" w14:textId="77777777" w:rsidR="006D7572" w:rsidRPr="009B2C41" w:rsidRDefault="006D7572" w:rsidP="00761A10">
      <w:pPr>
        <w:spacing w:after="0" w:line="240" w:lineRule="auto"/>
        <w:jc w:val="both"/>
        <w:rPr>
          <w:rFonts w:cstheme="minorHAnsi"/>
          <w:b/>
          <w:sz w:val="20"/>
          <w:szCs w:val="20"/>
        </w:rPr>
      </w:pPr>
    </w:p>
    <w:p w14:paraId="0F454930" w14:textId="77777777" w:rsidR="006D6036" w:rsidRPr="009B2C41" w:rsidRDefault="00E777E7" w:rsidP="00641112">
      <w:pPr>
        <w:shd w:val="clear" w:color="auto" w:fill="DDD9C3" w:themeFill="background2" w:themeFillShade="E6"/>
        <w:spacing w:after="0"/>
        <w:jc w:val="both"/>
        <w:rPr>
          <w:rFonts w:cstheme="minorHAnsi"/>
          <w:b/>
          <w:bCs/>
          <w:sz w:val="20"/>
          <w:szCs w:val="20"/>
        </w:rPr>
      </w:pPr>
      <w:r w:rsidRPr="009B2C41">
        <w:rPr>
          <w:rFonts w:cstheme="minorHAnsi"/>
          <w:b/>
          <w:sz w:val="20"/>
          <w:szCs w:val="20"/>
        </w:rPr>
        <w:t xml:space="preserve">WORK EXPERIENCE </w:t>
      </w:r>
    </w:p>
    <w:p w14:paraId="1447B7C2" w14:textId="77777777" w:rsidR="00744D00" w:rsidRPr="009B2C41" w:rsidRDefault="00744D00" w:rsidP="00744D00">
      <w:pPr>
        <w:spacing w:after="0" w:line="240" w:lineRule="auto"/>
        <w:jc w:val="both"/>
        <w:rPr>
          <w:rFonts w:cstheme="minorHAnsi"/>
          <w:b/>
          <w:sz w:val="20"/>
          <w:szCs w:val="20"/>
        </w:rPr>
      </w:pP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668"/>
      </w:tblGrid>
      <w:tr w:rsidR="00744D00" w:rsidRPr="009B2C41" w14:paraId="0409EF4C" w14:textId="77777777" w:rsidTr="007A5A5A">
        <w:trPr>
          <w:cantSplit/>
          <w:jc w:val="center"/>
        </w:trPr>
        <w:tc>
          <w:tcPr>
            <w:tcW w:w="2250" w:type="dxa"/>
            <w:shd w:val="pct5" w:color="000000" w:fill="FFFFFF"/>
          </w:tcPr>
          <w:p w14:paraId="1E613F02" w14:textId="77777777" w:rsidR="00744D00" w:rsidRPr="009B2C41" w:rsidRDefault="00744D00" w:rsidP="007A5A5A">
            <w:pPr>
              <w:spacing w:after="0"/>
              <w:jc w:val="both"/>
              <w:rPr>
                <w:rFonts w:cstheme="minorHAnsi"/>
                <w:b/>
                <w:bCs/>
                <w:sz w:val="20"/>
                <w:szCs w:val="20"/>
              </w:rPr>
            </w:pPr>
            <w:r w:rsidRPr="009B2C41">
              <w:rPr>
                <w:rFonts w:cstheme="minorHAnsi"/>
                <w:b/>
                <w:bCs/>
                <w:sz w:val="20"/>
                <w:szCs w:val="20"/>
              </w:rPr>
              <w:t>Project Name:</w:t>
            </w:r>
          </w:p>
        </w:tc>
        <w:tc>
          <w:tcPr>
            <w:tcW w:w="7668" w:type="dxa"/>
            <w:shd w:val="pct5" w:color="000000" w:fill="FFFFFF"/>
          </w:tcPr>
          <w:p w14:paraId="13BAE5AE" w14:textId="3CC99E83" w:rsidR="00744D00" w:rsidRPr="009B2C41" w:rsidRDefault="008E4731" w:rsidP="007A5A5A">
            <w:pPr>
              <w:spacing w:after="0"/>
              <w:jc w:val="both"/>
              <w:rPr>
                <w:rFonts w:cstheme="minorHAnsi"/>
                <w:b/>
                <w:bCs/>
                <w:sz w:val="20"/>
                <w:szCs w:val="20"/>
              </w:rPr>
            </w:pPr>
            <w:r w:rsidRPr="009B2C41">
              <w:rPr>
                <w:rFonts w:cstheme="minorHAnsi"/>
                <w:b/>
                <w:sz w:val="20"/>
                <w:szCs w:val="20"/>
              </w:rPr>
              <w:t>Inventory</w:t>
            </w:r>
            <w:r w:rsidRPr="009B2C41">
              <w:rPr>
                <w:rFonts w:cstheme="minorHAnsi"/>
                <w:bCs/>
                <w:noProof/>
                <w:sz w:val="20"/>
                <w:szCs w:val="20"/>
              </w:rPr>
              <w:t xml:space="preserve"> </w:t>
            </w:r>
            <w:r w:rsidR="00215B40" w:rsidRPr="009B2C41">
              <w:rPr>
                <w:rFonts w:cstheme="minorHAnsi"/>
                <w:bCs/>
                <w:noProof/>
                <w:sz w:val="20"/>
                <w:szCs w:val="20"/>
              </w:rPr>
              <w:t xml:space="preserve">&amp; </w:t>
            </w:r>
            <w:r w:rsidRPr="009B2C41">
              <w:rPr>
                <w:rFonts w:cstheme="minorHAnsi"/>
                <w:b/>
                <w:sz w:val="20"/>
                <w:szCs w:val="20"/>
              </w:rPr>
              <w:t>Manufacturing</w:t>
            </w:r>
          </w:p>
        </w:tc>
      </w:tr>
      <w:tr w:rsidR="00744D00" w:rsidRPr="009B2C41" w14:paraId="288D7B54" w14:textId="77777777" w:rsidTr="007A5A5A">
        <w:trPr>
          <w:jc w:val="center"/>
        </w:trPr>
        <w:tc>
          <w:tcPr>
            <w:tcW w:w="2250" w:type="dxa"/>
          </w:tcPr>
          <w:p w14:paraId="0C2DFB19" w14:textId="77777777" w:rsidR="00744D00" w:rsidRPr="009B2C41" w:rsidRDefault="00744D00" w:rsidP="007A5A5A">
            <w:pPr>
              <w:spacing w:after="0"/>
              <w:jc w:val="both"/>
              <w:rPr>
                <w:rFonts w:cstheme="minorHAnsi"/>
                <w:b/>
                <w:bCs/>
                <w:sz w:val="20"/>
                <w:szCs w:val="20"/>
              </w:rPr>
            </w:pPr>
            <w:r w:rsidRPr="009B2C41">
              <w:rPr>
                <w:rFonts w:cstheme="minorHAnsi"/>
                <w:b/>
                <w:bCs/>
                <w:sz w:val="20"/>
                <w:szCs w:val="20"/>
              </w:rPr>
              <w:t>Client</w:t>
            </w:r>
          </w:p>
        </w:tc>
        <w:tc>
          <w:tcPr>
            <w:tcW w:w="7668" w:type="dxa"/>
          </w:tcPr>
          <w:p w14:paraId="5B06A24E" w14:textId="42B2C31E" w:rsidR="00744D00" w:rsidRPr="009B2C41" w:rsidRDefault="00215B40" w:rsidP="007A5A5A">
            <w:pPr>
              <w:spacing w:after="0"/>
              <w:jc w:val="both"/>
              <w:rPr>
                <w:rFonts w:cstheme="minorHAnsi"/>
                <w:b/>
                <w:bCs/>
                <w:sz w:val="20"/>
                <w:szCs w:val="20"/>
              </w:rPr>
            </w:pPr>
            <w:r w:rsidRPr="009B2C41">
              <w:rPr>
                <w:rFonts w:cstheme="minorHAnsi"/>
                <w:b/>
                <w:sz w:val="20"/>
                <w:szCs w:val="20"/>
              </w:rPr>
              <w:t xml:space="preserve">Dell </w:t>
            </w:r>
          </w:p>
        </w:tc>
      </w:tr>
      <w:tr w:rsidR="00744D00" w:rsidRPr="009B2C41" w14:paraId="3F672722" w14:textId="77777777" w:rsidTr="007A5A5A">
        <w:trPr>
          <w:jc w:val="center"/>
        </w:trPr>
        <w:tc>
          <w:tcPr>
            <w:tcW w:w="2250" w:type="dxa"/>
          </w:tcPr>
          <w:p w14:paraId="56C11C0F" w14:textId="77777777" w:rsidR="00744D00" w:rsidRPr="009B2C41" w:rsidRDefault="00744D00" w:rsidP="007A5A5A">
            <w:pPr>
              <w:spacing w:after="0"/>
              <w:jc w:val="both"/>
              <w:rPr>
                <w:rFonts w:cstheme="minorHAnsi"/>
                <w:b/>
                <w:bCs/>
                <w:sz w:val="20"/>
                <w:szCs w:val="20"/>
              </w:rPr>
            </w:pPr>
            <w:r w:rsidRPr="009B2C41">
              <w:rPr>
                <w:rFonts w:cstheme="minorHAnsi"/>
                <w:b/>
                <w:sz w:val="20"/>
                <w:szCs w:val="20"/>
              </w:rPr>
              <w:t>Project Location</w:t>
            </w:r>
          </w:p>
        </w:tc>
        <w:tc>
          <w:tcPr>
            <w:tcW w:w="7668" w:type="dxa"/>
          </w:tcPr>
          <w:p w14:paraId="495E3D6C" w14:textId="129F3D51" w:rsidR="00744D00" w:rsidRPr="009B2C41" w:rsidRDefault="00624149" w:rsidP="007A5A5A">
            <w:pPr>
              <w:spacing w:after="0"/>
              <w:jc w:val="both"/>
              <w:rPr>
                <w:rFonts w:cstheme="minorHAnsi"/>
                <w:b/>
                <w:sz w:val="20"/>
                <w:szCs w:val="20"/>
              </w:rPr>
            </w:pPr>
            <w:r w:rsidRPr="009B2C41">
              <w:rPr>
                <w:rFonts w:cstheme="minorHAnsi"/>
                <w:b/>
                <w:sz w:val="20"/>
                <w:szCs w:val="20"/>
              </w:rPr>
              <w:t>USA</w:t>
            </w:r>
            <w:r w:rsidR="00744D00" w:rsidRPr="009B2C41">
              <w:rPr>
                <w:rFonts w:eastAsia="Times New Roman" w:cstheme="minorHAnsi"/>
                <w:b/>
                <w:bCs/>
                <w:sz w:val="20"/>
                <w:szCs w:val="20"/>
              </w:rPr>
              <w:t xml:space="preserve">                     </w:t>
            </w:r>
          </w:p>
        </w:tc>
      </w:tr>
      <w:tr w:rsidR="00744D00" w:rsidRPr="009B2C41" w14:paraId="7A735070" w14:textId="77777777" w:rsidTr="007A5A5A">
        <w:trPr>
          <w:jc w:val="center"/>
        </w:trPr>
        <w:tc>
          <w:tcPr>
            <w:tcW w:w="2250" w:type="dxa"/>
          </w:tcPr>
          <w:p w14:paraId="73552774" w14:textId="77777777" w:rsidR="00744D00" w:rsidRPr="009B2C41" w:rsidRDefault="00744D00" w:rsidP="007A5A5A">
            <w:pPr>
              <w:spacing w:after="0"/>
              <w:jc w:val="both"/>
              <w:rPr>
                <w:rFonts w:cstheme="minorHAnsi"/>
                <w:b/>
                <w:bCs/>
                <w:sz w:val="20"/>
                <w:szCs w:val="20"/>
              </w:rPr>
            </w:pPr>
            <w:r w:rsidRPr="009B2C41">
              <w:rPr>
                <w:rFonts w:cstheme="minorHAnsi"/>
                <w:b/>
                <w:bCs/>
                <w:sz w:val="20"/>
                <w:szCs w:val="20"/>
              </w:rPr>
              <w:t>Role</w:t>
            </w:r>
          </w:p>
        </w:tc>
        <w:tc>
          <w:tcPr>
            <w:tcW w:w="7668" w:type="dxa"/>
          </w:tcPr>
          <w:p w14:paraId="24D780C2" w14:textId="306DDD95" w:rsidR="00744D00" w:rsidRPr="009B2C41" w:rsidRDefault="00E43B74" w:rsidP="007A5A5A">
            <w:pPr>
              <w:spacing w:after="0"/>
              <w:jc w:val="both"/>
              <w:rPr>
                <w:rFonts w:cstheme="minorHAnsi"/>
                <w:b/>
                <w:i/>
                <w:iCs/>
                <w:sz w:val="20"/>
                <w:szCs w:val="20"/>
              </w:rPr>
            </w:pPr>
            <w:r w:rsidRPr="009B2C41">
              <w:rPr>
                <w:rFonts w:cstheme="minorHAnsi"/>
                <w:b/>
                <w:sz w:val="20"/>
                <w:szCs w:val="20"/>
              </w:rPr>
              <w:t>Lead</w:t>
            </w:r>
            <w:r w:rsidR="00705F5F" w:rsidRPr="009B2C41">
              <w:rPr>
                <w:rFonts w:cstheme="minorHAnsi"/>
                <w:b/>
                <w:sz w:val="20"/>
                <w:szCs w:val="20"/>
              </w:rPr>
              <w:t xml:space="preserve"> </w:t>
            </w:r>
            <w:r w:rsidR="00A31E82">
              <w:rPr>
                <w:rFonts w:cstheme="minorHAnsi"/>
                <w:b/>
                <w:sz w:val="20"/>
                <w:szCs w:val="20"/>
              </w:rPr>
              <w:t>informatica</w:t>
            </w:r>
            <w:r w:rsidR="00705F5F" w:rsidRPr="009B2C41">
              <w:rPr>
                <w:rFonts w:cstheme="minorHAnsi"/>
                <w:b/>
                <w:sz w:val="20"/>
                <w:szCs w:val="20"/>
              </w:rPr>
              <w:t xml:space="preserve"> Developer</w:t>
            </w:r>
          </w:p>
        </w:tc>
      </w:tr>
      <w:tr w:rsidR="00744D00" w:rsidRPr="009B2C41" w14:paraId="2EF1D57F" w14:textId="77777777" w:rsidTr="007A5A5A">
        <w:trPr>
          <w:jc w:val="center"/>
        </w:trPr>
        <w:tc>
          <w:tcPr>
            <w:tcW w:w="2250" w:type="dxa"/>
          </w:tcPr>
          <w:p w14:paraId="34E1E135" w14:textId="77777777" w:rsidR="00744D00" w:rsidRPr="009B2C41" w:rsidRDefault="00744D00" w:rsidP="007A5A5A">
            <w:pPr>
              <w:spacing w:after="0"/>
              <w:jc w:val="both"/>
              <w:rPr>
                <w:rFonts w:cstheme="minorHAnsi"/>
                <w:b/>
                <w:bCs/>
                <w:sz w:val="20"/>
                <w:szCs w:val="20"/>
              </w:rPr>
            </w:pPr>
            <w:r w:rsidRPr="009B2C41">
              <w:rPr>
                <w:rFonts w:cstheme="minorHAnsi"/>
                <w:b/>
                <w:bCs/>
                <w:sz w:val="20"/>
                <w:szCs w:val="20"/>
              </w:rPr>
              <w:t>Duration</w:t>
            </w:r>
          </w:p>
        </w:tc>
        <w:tc>
          <w:tcPr>
            <w:tcW w:w="7668" w:type="dxa"/>
          </w:tcPr>
          <w:p w14:paraId="5889864B" w14:textId="5B058DEB" w:rsidR="00744D00" w:rsidRPr="009B2C41" w:rsidRDefault="00DD1B79" w:rsidP="007A5A5A">
            <w:pPr>
              <w:spacing w:after="0"/>
              <w:jc w:val="both"/>
              <w:rPr>
                <w:rFonts w:cstheme="minorHAnsi"/>
                <w:b/>
                <w:sz w:val="20"/>
                <w:szCs w:val="20"/>
              </w:rPr>
            </w:pPr>
            <w:r w:rsidRPr="009B2C41">
              <w:rPr>
                <w:rFonts w:cstheme="minorHAnsi"/>
                <w:b/>
                <w:sz w:val="20"/>
                <w:szCs w:val="20"/>
              </w:rPr>
              <w:t>FEB</w:t>
            </w:r>
            <w:r w:rsidR="00744D00" w:rsidRPr="009B2C41">
              <w:rPr>
                <w:rFonts w:cstheme="minorHAnsi"/>
                <w:b/>
                <w:sz w:val="20"/>
                <w:szCs w:val="20"/>
              </w:rPr>
              <w:t xml:space="preserve"> 202</w:t>
            </w:r>
            <w:r w:rsidR="007413A1" w:rsidRPr="009B2C41">
              <w:rPr>
                <w:rFonts w:cstheme="minorHAnsi"/>
                <w:b/>
                <w:sz w:val="20"/>
                <w:szCs w:val="20"/>
              </w:rPr>
              <w:t>2</w:t>
            </w:r>
            <w:r w:rsidR="00744D00" w:rsidRPr="009B2C41">
              <w:rPr>
                <w:rFonts w:cstheme="minorHAnsi"/>
                <w:b/>
                <w:sz w:val="20"/>
                <w:szCs w:val="20"/>
              </w:rPr>
              <w:t xml:space="preserve"> – </w:t>
            </w:r>
            <w:r w:rsidR="007413A1" w:rsidRPr="009B2C41">
              <w:rPr>
                <w:rFonts w:cstheme="minorHAnsi"/>
                <w:b/>
                <w:sz w:val="20"/>
                <w:szCs w:val="20"/>
              </w:rPr>
              <w:t>Till now</w:t>
            </w:r>
          </w:p>
        </w:tc>
      </w:tr>
    </w:tbl>
    <w:p w14:paraId="0E983258" w14:textId="77777777" w:rsidR="00744D00" w:rsidRPr="009B2C41" w:rsidRDefault="00744D00" w:rsidP="00744D00">
      <w:pPr>
        <w:spacing w:after="0" w:line="240" w:lineRule="auto"/>
        <w:jc w:val="both"/>
        <w:rPr>
          <w:rFonts w:cstheme="minorHAnsi"/>
          <w:b/>
          <w:bCs/>
          <w:sz w:val="20"/>
          <w:szCs w:val="20"/>
          <w:u w:val="single"/>
        </w:rPr>
      </w:pPr>
    </w:p>
    <w:p w14:paraId="14F85023" w14:textId="77777777" w:rsidR="005261BF" w:rsidRPr="009B2C41" w:rsidRDefault="005261BF" w:rsidP="005261BF">
      <w:pPr>
        <w:spacing w:after="0" w:line="240" w:lineRule="auto"/>
        <w:jc w:val="both"/>
        <w:rPr>
          <w:rFonts w:cstheme="minorHAnsi"/>
          <w:b/>
          <w:sz w:val="20"/>
          <w:szCs w:val="20"/>
          <w:u w:val="single"/>
        </w:rPr>
      </w:pPr>
      <w:r w:rsidRPr="009B2C41">
        <w:rPr>
          <w:rFonts w:cstheme="minorHAnsi"/>
          <w:b/>
          <w:sz w:val="20"/>
          <w:szCs w:val="20"/>
          <w:u w:val="single"/>
        </w:rPr>
        <w:t>Environment:</w:t>
      </w:r>
    </w:p>
    <w:p w14:paraId="152705B7" w14:textId="77777777" w:rsidR="005261BF" w:rsidRPr="009B2C41" w:rsidRDefault="005261BF" w:rsidP="005261BF">
      <w:pPr>
        <w:spacing w:after="0" w:line="240" w:lineRule="auto"/>
        <w:jc w:val="both"/>
        <w:rPr>
          <w:rFonts w:cstheme="minorHAnsi"/>
          <w:b/>
          <w:sz w:val="20"/>
          <w:szCs w:val="20"/>
          <w:u w:val="single"/>
        </w:rPr>
      </w:pPr>
    </w:p>
    <w:p w14:paraId="1512FD66" w14:textId="54A6368A" w:rsidR="005261BF" w:rsidRPr="009B2C41" w:rsidRDefault="005261BF" w:rsidP="005261BF">
      <w:pPr>
        <w:spacing w:after="0"/>
        <w:jc w:val="both"/>
        <w:rPr>
          <w:rFonts w:cstheme="minorHAnsi"/>
          <w:sz w:val="20"/>
          <w:szCs w:val="20"/>
        </w:rPr>
      </w:pPr>
      <w:r w:rsidRPr="009B2C41">
        <w:rPr>
          <w:rFonts w:cstheme="minorHAnsi"/>
          <w:sz w:val="20"/>
          <w:szCs w:val="20"/>
        </w:rPr>
        <w:t>Informatica PowerCenter 10.4/10.5</w:t>
      </w:r>
      <w:r w:rsidR="003B131F" w:rsidRPr="009B2C41">
        <w:rPr>
          <w:rFonts w:cstheme="minorHAnsi"/>
          <w:sz w:val="20"/>
          <w:szCs w:val="20"/>
        </w:rPr>
        <w:t>.2/10.5</w:t>
      </w:r>
      <w:r w:rsidR="00357861" w:rsidRPr="009B2C41">
        <w:rPr>
          <w:rFonts w:cstheme="minorHAnsi"/>
          <w:sz w:val="20"/>
          <w:szCs w:val="20"/>
        </w:rPr>
        <w:t>.</w:t>
      </w:r>
      <w:r w:rsidR="003B131F" w:rsidRPr="009B2C41">
        <w:rPr>
          <w:rFonts w:cstheme="minorHAnsi"/>
          <w:sz w:val="20"/>
          <w:szCs w:val="20"/>
        </w:rPr>
        <w:t>4</w:t>
      </w:r>
      <w:r w:rsidRPr="009B2C41">
        <w:rPr>
          <w:rFonts w:cstheme="minorHAnsi"/>
          <w:sz w:val="20"/>
          <w:szCs w:val="20"/>
        </w:rPr>
        <w:t>,</w:t>
      </w:r>
      <w:r w:rsidR="003E4A41">
        <w:rPr>
          <w:rFonts w:cstheme="minorHAnsi"/>
          <w:sz w:val="20"/>
          <w:szCs w:val="20"/>
        </w:rPr>
        <w:t xml:space="preserve"> </w:t>
      </w:r>
      <w:r w:rsidR="00C131DF">
        <w:rPr>
          <w:rFonts w:cstheme="minorHAnsi"/>
          <w:sz w:val="20"/>
          <w:szCs w:val="20"/>
        </w:rPr>
        <w:t>IICS</w:t>
      </w:r>
      <w:r w:rsidR="004461F9">
        <w:rPr>
          <w:rFonts w:cstheme="minorHAnsi"/>
          <w:sz w:val="20"/>
          <w:szCs w:val="20"/>
        </w:rPr>
        <w:t>/</w:t>
      </w:r>
      <w:r w:rsidR="003E4A41">
        <w:rPr>
          <w:rFonts w:cstheme="minorHAnsi"/>
          <w:sz w:val="20"/>
          <w:szCs w:val="20"/>
        </w:rPr>
        <w:t>IDMC,</w:t>
      </w:r>
      <w:r w:rsidRPr="009B2C41">
        <w:rPr>
          <w:rFonts w:cstheme="minorHAnsi"/>
          <w:sz w:val="20"/>
          <w:szCs w:val="20"/>
        </w:rPr>
        <w:t xml:space="preserve"> </w:t>
      </w:r>
      <w:r w:rsidR="001E018D" w:rsidRPr="009B2C41">
        <w:rPr>
          <w:rFonts w:cstheme="minorHAnsi"/>
          <w:sz w:val="20"/>
          <w:szCs w:val="20"/>
        </w:rPr>
        <w:t>Streamsets, Kafka, SQL</w:t>
      </w:r>
      <w:r w:rsidRPr="009B2C41">
        <w:rPr>
          <w:rFonts w:cstheme="minorHAnsi"/>
          <w:sz w:val="20"/>
          <w:szCs w:val="20"/>
        </w:rPr>
        <w:t xml:space="preserve"> </w:t>
      </w:r>
      <w:r w:rsidR="00E43B74" w:rsidRPr="009B2C41">
        <w:rPr>
          <w:rFonts w:cstheme="minorHAnsi"/>
          <w:sz w:val="20"/>
          <w:szCs w:val="20"/>
        </w:rPr>
        <w:t>Server, Postgres SQL, Greenplum</w:t>
      </w:r>
      <w:r w:rsidR="009F2FCB" w:rsidRPr="009B2C41">
        <w:rPr>
          <w:rFonts w:cstheme="minorHAnsi"/>
          <w:sz w:val="20"/>
          <w:szCs w:val="20"/>
        </w:rPr>
        <w:t>, Teradata</w:t>
      </w:r>
      <w:r w:rsidRPr="009B2C41">
        <w:rPr>
          <w:rFonts w:cstheme="minorHAnsi"/>
          <w:sz w:val="20"/>
          <w:szCs w:val="20"/>
        </w:rPr>
        <w:t>,</w:t>
      </w:r>
      <w:r w:rsidR="00C131DF">
        <w:rPr>
          <w:rFonts w:cstheme="minorHAnsi"/>
          <w:sz w:val="20"/>
          <w:szCs w:val="20"/>
        </w:rPr>
        <w:t xml:space="preserve"> </w:t>
      </w:r>
      <w:r w:rsidR="00DB7C5F">
        <w:rPr>
          <w:rFonts w:cstheme="minorHAnsi"/>
          <w:sz w:val="20"/>
          <w:szCs w:val="20"/>
        </w:rPr>
        <w:t>Oracle</w:t>
      </w:r>
      <w:r w:rsidR="00C131DF">
        <w:rPr>
          <w:rFonts w:cstheme="minorHAnsi"/>
          <w:sz w:val="20"/>
          <w:szCs w:val="20"/>
        </w:rPr>
        <w:t>, Oracle Exadata,</w:t>
      </w:r>
      <w:r w:rsidRPr="009B2C41">
        <w:rPr>
          <w:rFonts w:cstheme="minorHAnsi"/>
          <w:sz w:val="20"/>
          <w:szCs w:val="20"/>
        </w:rPr>
        <w:t xml:space="preserve"> </w:t>
      </w:r>
      <w:r w:rsidR="001E018D" w:rsidRPr="009B2C41">
        <w:rPr>
          <w:rFonts w:cstheme="minorHAnsi"/>
          <w:sz w:val="20"/>
          <w:szCs w:val="20"/>
        </w:rPr>
        <w:t xml:space="preserve">Control </w:t>
      </w:r>
      <w:r w:rsidR="00A53BDB" w:rsidRPr="009B2C41">
        <w:rPr>
          <w:rFonts w:cstheme="minorHAnsi"/>
          <w:sz w:val="20"/>
          <w:szCs w:val="20"/>
        </w:rPr>
        <w:t>M, Unix</w:t>
      </w:r>
      <w:r w:rsidR="00357861" w:rsidRPr="009B2C41">
        <w:rPr>
          <w:rFonts w:cstheme="minorHAnsi"/>
          <w:sz w:val="20"/>
          <w:szCs w:val="20"/>
        </w:rPr>
        <w:t>/Linux</w:t>
      </w:r>
      <w:r w:rsidR="0032627C">
        <w:rPr>
          <w:rFonts w:cstheme="minorHAnsi"/>
          <w:sz w:val="20"/>
          <w:szCs w:val="20"/>
        </w:rPr>
        <w:t>, CICD, GITLAB</w:t>
      </w:r>
      <w:r w:rsidR="008205AD">
        <w:rPr>
          <w:rFonts w:cstheme="minorHAnsi"/>
          <w:sz w:val="20"/>
          <w:szCs w:val="20"/>
        </w:rPr>
        <w:t>,</w:t>
      </w:r>
      <w:r w:rsidR="008205AD" w:rsidRPr="008205AD">
        <w:rPr>
          <w:rFonts w:cstheme="minorHAnsi"/>
          <w:bCs/>
          <w:sz w:val="20"/>
          <w:szCs w:val="20"/>
        </w:rPr>
        <w:t xml:space="preserve"> </w:t>
      </w:r>
      <w:r w:rsidR="008205AD">
        <w:rPr>
          <w:rFonts w:cstheme="minorHAnsi"/>
          <w:bCs/>
          <w:sz w:val="20"/>
          <w:szCs w:val="20"/>
        </w:rPr>
        <w:t xml:space="preserve">Service </w:t>
      </w:r>
      <w:r w:rsidR="00D55F93">
        <w:rPr>
          <w:rFonts w:cstheme="minorHAnsi"/>
          <w:bCs/>
          <w:sz w:val="20"/>
          <w:szCs w:val="20"/>
        </w:rPr>
        <w:t>now, Splunk</w:t>
      </w:r>
    </w:p>
    <w:p w14:paraId="29F0C668" w14:textId="77777777" w:rsidR="005261BF" w:rsidRPr="009B2C41" w:rsidRDefault="005261BF" w:rsidP="00744D00">
      <w:pPr>
        <w:spacing w:after="0" w:line="240" w:lineRule="auto"/>
        <w:jc w:val="both"/>
        <w:rPr>
          <w:rFonts w:cstheme="minorHAnsi"/>
          <w:b/>
          <w:bCs/>
          <w:sz w:val="20"/>
          <w:szCs w:val="20"/>
          <w:u w:val="single"/>
        </w:rPr>
      </w:pPr>
    </w:p>
    <w:p w14:paraId="7FD01F33" w14:textId="77777777" w:rsidR="00744D00" w:rsidRPr="009B2C41" w:rsidRDefault="00744D00" w:rsidP="00744D00">
      <w:pPr>
        <w:spacing w:after="0" w:line="240" w:lineRule="auto"/>
        <w:jc w:val="both"/>
        <w:rPr>
          <w:rFonts w:cstheme="minorHAnsi"/>
          <w:b/>
          <w:bCs/>
          <w:sz w:val="20"/>
          <w:szCs w:val="20"/>
          <w:u w:val="single"/>
        </w:rPr>
      </w:pPr>
      <w:r w:rsidRPr="009B2C41">
        <w:rPr>
          <w:rFonts w:cstheme="minorHAnsi"/>
          <w:b/>
          <w:bCs/>
          <w:sz w:val="20"/>
          <w:szCs w:val="20"/>
          <w:u w:val="single"/>
        </w:rPr>
        <w:t>Project Description:</w:t>
      </w:r>
    </w:p>
    <w:p w14:paraId="6E49E16F" w14:textId="77777777" w:rsidR="00744D00" w:rsidRPr="009B2C41" w:rsidRDefault="00744D00" w:rsidP="00744D00">
      <w:pPr>
        <w:spacing w:after="0" w:line="240" w:lineRule="auto"/>
        <w:jc w:val="both"/>
        <w:rPr>
          <w:rFonts w:cstheme="minorHAnsi"/>
          <w:b/>
          <w:sz w:val="20"/>
          <w:szCs w:val="20"/>
        </w:rPr>
      </w:pPr>
    </w:p>
    <w:p w14:paraId="4919500A" w14:textId="4AE37871" w:rsidR="005C25F3" w:rsidRPr="009B2C41" w:rsidRDefault="00B03D32" w:rsidP="005C25F3">
      <w:pPr>
        <w:spacing w:after="0" w:line="240" w:lineRule="auto"/>
        <w:jc w:val="both"/>
        <w:rPr>
          <w:rFonts w:cstheme="minorHAnsi"/>
          <w:sz w:val="20"/>
          <w:szCs w:val="20"/>
        </w:rPr>
      </w:pPr>
      <w:r w:rsidRPr="009B2C41">
        <w:rPr>
          <w:rFonts w:cstheme="minorHAnsi"/>
          <w:sz w:val="20"/>
          <w:szCs w:val="20"/>
        </w:rPr>
        <w:t xml:space="preserve">The project involves in development of data ingestion pipeline for business applications to process </w:t>
      </w:r>
      <w:r w:rsidR="001D5843" w:rsidRPr="009B2C41">
        <w:rPr>
          <w:rFonts w:cstheme="minorHAnsi"/>
          <w:sz w:val="20"/>
          <w:szCs w:val="20"/>
        </w:rPr>
        <w:t xml:space="preserve">Inventory &amp; Manufacturing </w:t>
      </w:r>
      <w:r w:rsidRPr="009B2C41">
        <w:rPr>
          <w:rFonts w:cstheme="minorHAnsi"/>
          <w:sz w:val="20"/>
          <w:szCs w:val="20"/>
        </w:rPr>
        <w:t>data. The objective of the project is to build real-time and batch Data-ingestion pipeline to process incoming data from external vendors by refining data and apply validations and transformations and finally store data to Data-warehouse which is further used in reporting and analytics. Also, changing business needs changes in existing projects and/or new launches. Migration of existing</w:t>
      </w:r>
      <w:r w:rsidR="001D5843" w:rsidRPr="009B2C41">
        <w:rPr>
          <w:rFonts w:cstheme="minorHAnsi"/>
          <w:sz w:val="20"/>
          <w:szCs w:val="20"/>
        </w:rPr>
        <w:t xml:space="preserve"> </w:t>
      </w:r>
      <w:r w:rsidRPr="009B2C41">
        <w:rPr>
          <w:rFonts w:cstheme="minorHAnsi"/>
          <w:sz w:val="20"/>
          <w:szCs w:val="20"/>
        </w:rPr>
        <w:t>projects with trending technologies helps in betterment in terms of efficiency, accuracy, through-put and cost effective.</w:t>
      </w:r>
      <w:r w:rsidRPr="009B2C41">
        <w:rPr>
          <w:rFonts w:cstheme="minorHAnsi"/>
          <w:b/>
          <w:bCs/>
          <w:sz w:val="20"/>
          <w:szCs w:val="20"/>
          <w:u w:val="single"/>
        </w:rPr>
        <w:t xml:space="preserve"> </w:t>
      </w:r>
      <w:r w:rsidR="005C25F3" w:rsidRPr="009B2C41">
        <w:rPr>
          <w:rFonts w:cstheme="minorHAnsi"/>
          <w:sz w:val="20"/>
          <w:szCs w:val="20"/>
        </w:rPr>
        <w:t>D365 product part of Inventory &amp; Manufacturing domain is the name of a Microsoft software that helps manage manufacturing and inventory usage. The goal of the D365 initiative is to enable all our storage factories (APEX, FRKN, CORK) onto this system to reap benefits such as better understanding of the storage business and Fill gaps in existing solution as well as multi-variant part and inventory tracking and also Backlog Order, inventory, and product data view across different stacks and also better stock and planning capabilities.</w:t>
      </w:r>
    </w:p>
    <w:p w14:paraId="2D419C63" w14:textId="77777777" w:rsidR="005C25F3" w:rsidRPr="009B2C41" w:rsidRDefault="005C25F3" w:rsidP="00B03D32">
      <w:pPr>
        <w:spacing w:after="0" w:line="240" w:lineRule="auto"/>
        <w:jc w:val="both"/>
        <w:rPr>
          <w:rFonts w:cstheme="minorHAnsi"/>
          <w:b/>
          <w:bCs/>
          <w:sz w:val="20"/>
          <w:szCs w:val="20"/>
          <w:u w:val="single"/>
        </w:rPr>
      </w:pPr>
    </w:p>
    <w:p w14:paraId="46AE960E" w14:textId="77777777" w:rsidR="00B03D32" w:rsidRPr="009B2C41" w:rsidRDefault="00B03D32" w:rsidP="00B03D32">
      <w:pPr>
        <w:spacing w:after="0" w:line="240" w:lineRule="auto"/>
        <w:jc w:val="both"/>
        <w:rPr>
          <w:rFonts w:cstheme="minorHAnsi"/>
          <w:b/>
          <w:bCs/>
          <w:sz w:val="20"/>
          <w:szCs w:val="20"/>
          <w:u w:val="single"/>
        </w:rPr>
      </w:pPr>
    </w:p>
    <w:p w14:paraId="5708D2FB" w14:textId="6FCDD699" w:rsidR="00744D00" w:rsidRPr="009B2C41" w:rsidRDefault="00744D00" w:rsidP="00B03D32">
      <w:pPr>
        <w:spacing w:after="0" w:line="240" w:lineRule="auto"/>
        <w:jc w:val="both"/>
        <w:rPr>
          <w:rFonts w:cstheme="minorHAnsi"/>
          <w:b/>
          <w:bCs/>
          <w:sz w:val="20"/>
          <w:szCs w:val="20"/>
          <w:u w:val="single"/>
        </w:rPr>
      </w:pPr>
      <w:r w:rsidRPr="009B2C41">
        <w:rPr>
          <w:rFonts w:cstheme="minorHAnsi"/>
          <w:b/>
          <w:bCs/>
          <w:sz w:val="20"/>
          <w:szCs w:val="20"/>
          <w:u w:val="single"/>
        </w:rPr>
        <w:t>Responsibilities:</w:t>
      </w:r>
    </w:p>
    <w:p w14:paraId="0892CA78" w14:textId="77777777" w:rsidR="00744D00" w:rsidRPr="009B2C41" w:rsidRDefault="00744D00" w:rsidP="00744D00">
      <w:pPr>
        <w:spacing w:after="0" w:line="240" w:lineRule="auto"/>
        <w:jc w:val="both"/>
        <w:rPr>
          <w:rFonts w:cstheme="minorHAnsi"/>
          <w:b/>
          <w:bCs/>
          <w:sz w:val="20"/>
          <w:szCs w:val="20"/>
          <w:u w:val="single"/>
        </w:rPr>
      </w:pPr>
    </w:p>
    <w:p w14:paraId="3B36EC16" w14:textId="77777777" w:rsidR="00886A04" w:rsidRPr="009B2C41" w:rsidRDefault="00886A04" w:rsidP="00886A04">
      <w:pPr>
        <w:pStyle w:val="Normaljustify"/>
        <w:numPr>
          <w:ilvl w:val="0"/>
          <w:numId w:val="32"/>
        </w:numPr>
        <w:jc w:val="both"/>
        <w:rPr>
          <w:rFonts w:asciiTheme="minorHAnsi" w:hAnsiTheme="minorHAnsi" w:cstheme="minorHAnsi"/>
          <w:color w:val="000000"/>
          <w:sz w:val="20"/>
          <w:szCs w:val="20"/>
          <w:lang w:val="en-IN" w:eastAsia="en-IN"/>
        </w:rPr>
      </w:pPr>
      <w:r w:rsidRPr="009B2C41">
        <w:rPr>
          <w:rFonts w:asciiTheme="minorHAnsi" w:hAnsiTheme="minorHAnsi" w:cstheme="minorHAnsi"/>
          <w:color w:val="000000"/>
          <w:sz w:val="20"/>
          <w:szCs w:val="20"/>
          <w:lang w:val="en-IN" w:eastAsia="en-IN"/>
        </w:rPr>
        <w:t>Interacted with business partners to identify and understand the requirements, design specifications</w:t>
      </w:r>
    </w:p>
    <w:p w14:paraId="450BCF06" w14:textId="70D2AD57" w:rsidR="00886A04" w:rsidRDefault="00886A04" w:rsidP="00886A04">
      <w:pPr>
        <w:pStyle w:val="Normaljustify"/>
        <w:numPr>
          <w:ilvl w:val="0"/>
          <w:numId w:val="32"/>
        </w:numPr>
        <w:jc w:val="both"/>
        <w:rPr>
          <w:rFonts w:asciiTheme="minorHAnsi" w:hAnsiTheme="minorHAnsi" w:cstheme="minorHAnsi"/>
          <w:color w:val="000000"/>
          <w:sz w:val="20"/>
          <w:szCs w:val="20"/>
          <w:lang w:val="en-IN" w:eastAsia="en-IN"/>
        </w:rPr>
      </w:pPr>
      <w:r w:rsidRPr="009B2C41">
        <w:rPr>
          <w:rFonts w:asciiTheme="minorHAnsi" w:hAnsiTheme="minorHAnsi" w:cstheme="minorHAnsi"/>
          <w:color w:val="000000"/>
          <w:sz w:val="20"/>
          <w:szCs w:val="20"/>
          <w:lang w:val="en-IN" w:eastAsia="en-IN"/>
        </w:rPr>
        <w:t>Handled data profiling, source analysis and data quality analysis</w:t>
      </w:r>
      <w:r w:rsidR="00136B1C">
        <w:rPr>
          <w:rFonts w:asciiTheme="minorHAnsi" w:hAnsiTheme="minorHAnsi" w:cstheme="minorHAnsi"/>
          <w:color w:val="000000"/>
          <w:sz w:val="20"/>
          <w:szCs w:val="20"/>
          <w:lang w:val="en-IN" w:eastAsia="en-IN"/>
        </w:rPr>
        <w:t>.</w:t>
      </w:r>
    </w:p>
    <w:p w14:paraId="03986B42" w14:textId="0F54E05C" w:rsidR="00136B1C" w:rsidRPr="00136B1C" w:rsidRDefault="00136B1C" w:rsidP="00136B1C">
      <w:pPr>
        <w:numPr>
          <w:ilvl w:val="0"/>
          <w:numId w:val="32"/>
        </w:numPr>
        <w:spacing w:after="0"/>
        <w:jc w:val="both"/>
        <w:rPr>
          <w:rFonts w:cstheme="minorHAnsi"/>
          <w:sz w:val="20"/>
          <w:szCs w:val="20"/>
        </w:rPr>
      </w:pPr>
      <w:r w:rsidRPr="009B2C41">
        <w:rPr>
          <w:rFonts w:cstheme="minorHAnsi"/>
          <w:sz w:val="20"/>
          <w:szCs w:val="20"/>
        </w:rPr>
        <w:t xml:space="preserve">Used Informatica Power Center to </w:t>
      </w:r>
      <w:r w:rsidRPr="009B2C41">
        <w:rPr>
          <w:rFonts w:cstheme="minorHAnsi"/>
          <w:b/>
          <w:sz w:val="20"/>
          <w:szCs w:val="20"/>
        </w:rPr>
        <w:t>create mappings</w:t>
      </w:r>
      <w:r w:rsidRPr="009B2C41">
        <w:rPr>
          <w:rFonts w:cstheme="minorHAnsi"/>
          <w:sz w:val="20"/>
          <w:szCs w:val="20"/>
        </w:rPr>
        <w:t xml:space="preserve"> for extracting data from various systems.</w:t>
      </w:r>
    </w:p>
    <w:p w14:paraId="7111FA82" w14:textId="74369E26" w:rsidR="00886A04" w:rsidRDefault="00886A04" w:rsidP="00886A04">
      <w:pPr>
        <w:pStyle w:val="Normaljustify"/>
        <w:numPr>
          <w:ilvl w:val="0"/>
          <w:numId w:val="32"/>
        </w:numPr>
        <w:jc w:val="both"/>
        <w:rPr>
          <w:rFonts w:asciiTheme="minorHAnsi" w:hAnsiTheme="minorHAnsi" w:cstheme="minorHAnsi"/>
          <w:color w:val="000000"/>
          <w:sz w:val="20"/>
          <w:szCs w:val="20"/>
          <w:lang w:val="en-IN" w:eastAsia="en-IN"/>
        </w:rPr>
      </w:pPr>
      <w:r w:rsidRPr="009B2C41">
        <w:rPr>
          <w:rFonts w:asciiTheme="minorHAnsi" w:hAnsiTheme="minorHAnsi" w:cstheme="minorHAnsi"/>
          <w:color w:val="000000"/>
          <w:sz w:val="20"/>
          <w:szCs w:val="20"/>
          <w:lang w:val="en-IN" w:eastAsia="en-IN"/>
        </w:rPr>
        <w:t>Handled and developed complex informatica mappings, task, task flows and scheduled</w:t>
      </w:r>
      <w:r w:rsidR="00CB3ADE">
        <w:rPr>
          <w:rFonts w:asciiTheme="minorHAnsi" w:hAnsiTheme="minorHAnsi" w:cstheme="minorHAnsi"/>
          <w:color w:val="000000"/>
          <w:sz w:val="20"/>
          <w:szCs w:val="20"/>
          <w:lang w:val="en-IN" w:eastAsia="en-IN"/>
        </w:rPr>
        <w:t xml:space="preserve"> using IICS</w:t>
      </w:r>
      <w:r w:rsidR="004461F9">
        <w:rPr>
          <w:rFonts w:asciiTheme="minorHAnsi" w:hAnsiTheme="minorHAnsi" w:cstheme="minorHAnsi"/>
          <w:color w:val="000000"/>
          <w:sz w:val="20"/>
          <w:szCs w:val="20"/>
          <w:lang w:val="en-IN" w:eastAsia="en-IN"/>
        </w:rPr>
        <w:t>/IDMC</w:t>
      </w:r>
    </w:p>
    <w:p w14:paraId="7FEB1717" w14:textId="77777777" w:rsidR="00CB3ADE" w:rsidRDefault="00CB3ADE" w:rsidP="00CB3ADE">
      <w:pPr>
        <w:numPr>
          <w:ilvl w:val="0"/>
          <w:numId w:val="32"/>
        </w:numPr>
        <w:spacing w:after="0"/>
        <w:jc w:val="both"/>
        <w:rPr>
          <w:rFonts w:cstheme="minorHAnsi"/>
          <w:sz w:val="20"/>
          <w:szCs w:val="20"/>
        </w:rPr>
      </w:pPr>
      <w:r w:rsidRPr="009B2C41">
        <w:rPr>
          <w:rFonts w:cstheme="minorHAnsi"/>
          <w:sz w:val="20"/>
          <w:szCs w:val="20"/>
        </w:rPr>
        <w:t xml:space="preserve">Used </w:t>
      </w:r>
      <w:r w:rsidRPr="00104D4F">
        <w:rPr>
          <w:rFonts w:cstheme="minorHAnsi"/>
          <w:sz w:val="20"/>
          <w:szCs w:val="20"/>
        </w:rPr>
        <w:t>IICS</w:t>
      </w:r>
      <w:r>
        <w:rPr>
          <w:rFonts w:cstheme="minorHAnsi"/>
          <w:sz w:val="20"/>
          <w:szCs w:val="20"/>
        </w:rPr>
        <w:t xml:space="preserve"> </w:t>
      </w:r>
      <w:r w:rsidRPr="009B2C41">
        <w:rPr>
          <w:rFonts w:cstheme="minorHAnsi"/>
          <w:sz w:val="20"/>
          <w:szCs w:val="20"/>
        </w:rPr>
        <w:t xml:space="preserve">to </w:t>
      </w:r>
      <w:r w:rsidRPr="00104D4F">
        <w:rPr>
          <w:rFonts w:cstheme="minorHAnsi"/>
          <w:bCs/>
          <w:sz w:val="20"/>
          <w:szCs w:val="20"/>
        </w:rPr>
        <w:t>create mappings, Mapping tasks, Task flow</w:t>
      </w:r>
      <w:r w:rsidRPr="009B2C41">
        <w:rPr>
          <w:rFonts w:cstheme="minorHAnsi"/>
          <w:sz w:val="20"/>
          <w:szCs w:val="20"/>
        </w:rPr>
        <w:t xml:space="preserve"> for extracting data from various systems.</w:t>
      </w:r>
    </w:p>
    <w:p w14:paraId="450BCB6E" w14:textId="27AA5094" w:rsidR="00C06F08" w:rsidRPr="00C06F08" w:rsidRDefault="00C06F08" w:rsidP="00C06F08">
      <w:pPr>
        <w:numPr>
          <w:ilvl w:val="0"/>
          <w:numId w:val="32"/>
        </w:numPr>
        <w:spacing w:after="0"/>
        <w:jc w:val="both"/>
        <w:rPr>
          <w:rFonts w:cstheme="minorHAnsi"/>
          <w:sz w:val="20"/>
          <w:szCs w:val="20"/>
        </w:rPr>
      </w:pPr>
      <w:r w:rsidRPr="00C06F08">
        <w:rPr>
          <w:rFonts w:cstheme="minorHAnsi"/>
          <w:sz w:val="20"/>
          <w:szCs w:val="20"/>
        </w:rPr>
        <w:t>Developed mappings to load the data in to SAP using SAP BW services.</w:t>
      </w:r>
    </w:p>
    <w:p w14:paraId="78E1CADB" w14:textId="77777777" w:rsidR="00CB3ADE" w:rsidRPr="00104D4F" w:rsidRDefault="00CB3ADE" w:rsidP="00CB3ADE">
      <w:pPr>
        <w:numPr>
          <w:ilvl w:val="0"/>
          <w:numId w:val="32"/>
        </w:numPr>
        <w:spacing w:after="0"/>
        <w:jc w:val="both"/>
        <w:rPr>
          <w:rFonts w:cstheme="minorHAnsi"/>
          <w:sz w:val="20"/>
          <w:szCs w:val="20"/>
        </w:rPr>
      </w:pPr>
      <w:r w:rsidRPr="00104D4F">
        <w:rPr>
          <w:rFonts w:cstheme="minorHAnsi"/>
          <w:bCs/>
          <w:sz w:val="20"/>
          <w:szCs w:val="20"/>
        </w:rPr>
        <w:t>Interacted with Data Modelers and Business Analysts</w:t>
      </w:r>
      <w:r w:rsidRPr="009B2C41">
        <w:rPr>
          <w:rFonts w:cstheme="minorHAnsi"/>
          <w:sz w:val="20"/>
          <w:szCs w:val="20"/>
        </w:rPr>
        <w:t xml:space="preserve"> to understand the requirements and the impact of the </w:t>
      </w:r>
      <w:r w:rsidRPr="00104D4F">
        <w:rPr>
          <w:rFonts w:cstheme="minorHAnsi"/>
          <w:sz w:val="20"/>
          <w:szCs w:val="20"/>
        </w:rPr>
        <w:t>IICS Data integration on the business.</w:t>
      </w:r>
    </w:p>
    <w:p w14:paraId="53A8705A" w14:textId="2BCC7ECC" w:rsidR="00CB3ADE" w:rsidRPr="00CB3ADE" w:rsidRDefault="00CB3ADE" w:rsidP="00CB3ADE">
      <w:pPr>
        <w:numPr>
          <w:ilvl w:val="0"/>
          <w:numId w:val="32"/>
        </w:numPr>
        <w:spacing w:after="0"/>
        <w:jc w:val="both"/>
        <w:rPr>
          <w:rFonts w:cstheme="minorHAnsi"/>
          <w:sz w:val="20"/>
          <w:szCs w:val="20"/>
        </w:rPr>
      </w:pPr>
      <w:r w:rsidRPr="009B2C41">
        <w:rPr>
          <w:rFonts w:cstheme="minorHAnsi"/>
          <w:sz w:val="20"/>
          <w:szCs w:val="20"/>
        </w:rPr>
        <w:t>Shared sample data using grant access to customer for UAT</w:t>
      </w:r>
      <w:r>
        <w:rPr>
          <w:rFonts w:cstheme="minorHAnsi"/>
          <w:sz w:val="20"/>
          <w:szCs w:val="20"/>
        </w:rPr>
        <w:t xml:space="preserve"> whatever we developed Mapping tasks using</w:t>
      </w:r>
      <w:r w:rsidRPr="00925581">
        <w:rPr>
          <w:rFonts w:cstheme="minorHAnsi"/>
          <w:b/>
          <w:bCs/>
          <w:sz w:val="20"/>
          <w:szCs w:val="20"/>
        </w:rPr>
        <w:t xml:space="preserve"> </w:t>
      </w:r>
      <w:r w:rsidRPr="00104D4F">
        <w:rPr>
          <w:rFonts w:cstheme="minorHAnsi"/>
          <w:sz w:val="20"/>
          <w:szCs w:val="20"/>
        </w:rPr>
        <w:t>IICS</w:t>
      </w:r>
      <w:r w:rsidR="004461F9">
        <w:rPr>
          <w:rFonts w:cstheme="minorHAnsi"/>
          <w:sz w:val="20"/>
          <w:szCs w:val="20"/>
        </w:rPr>
        <w:t>/IDMC</w:t>
      </w:r>
      <w:r w:rsidR="006946C2">
        <w:rPr>
          <w:rFonts w:cstheme="minorHAnsi"/>
          <w:sz w:val="20"/>
          <w:szCs w:val="20"/>
        </w:rPr>
        <w:t>.</w:t>
      </w:r>
    </w:p>
    <w:p w14:paraId="59C44B8E" w14:textId="040926F1" w:rsidR="00886A04" w:rsidRDefault="00886A04" w:rsidP="00886A04">
      <w:pPr>
        <w:pStyle w:val="Normaljustify"/>
        <w:numPr>
          <w:ilvl w:val="0"/>
          <w:numId w:val="32"/>
        </w:numPr>
        <w:jc w:val="both"/>
        <w:rPr>
          <w:rFonts w:asciiTheme="minorHAnsi" w:hAnsiTheme="minorHAnsi" w:cstheme="minorHAnsi"/>
          <w:color w:val="000000"/>
          <w:sz w:val="20"/>
          <w:szCs w:val="20"/>
          <w:lang w:val="en-IN" w:eastAsia="en-IN"/>
        </w:rPr>
      </w:pPr>
      <w:r w:rsidRPr="009B2C41">
        <w:rPr>
          <w:rFonts w:asciiTheme="minorHAnsi" w:hAnsiTheme="minorHAnsi" w:cstheme="minorHAnsi"/>
          <w:color w:val="000000"/>
          <w:sz w:val="20"/>
          <w:szCs w:val="20"/>
          <w:lang w:val="en-IN" w:eastAsia="en-IN"/>
        </w:rPr>
        <w:t>Design, develop, and support our Data applications and infrastructure utilizing various technologies to process large volumes of data, including SQL Data Warehouse</w:t>
      </w:r>
      <w:r w:rsidR="00F73D3F">
        <w:rPr>
          <w:rFonts w:asciiTheme="minorHAnsi" w:hAnsiTheme="minorHAnsi" w:cstheme="minorHAnsi"/>
          <w:color w:val="000000"/>
          <w:sz w:val="20"/>
          <w:szCs w:val="20"/>
          <w:lang w:val="en-IN" w:eastAsia="en-IN"/>
        </w:rPr>
        <w:t xml:space="preserve"> using IICS.</w:t>
      </w:r>
    </w:p>
    <w:p w14:paraId="488B130A" w14:textId="7FDFEC36" w:rsidR="00B9450C" w:rsidRDefault="002D1AC9" w:rsidP="00B9450C">
      <w:pPr>
        <w:numPr>
          <w:ilvl w:val="0"/>
          <w:numId w:val="32"/>
        </w:numPr>
        <w:spacing w:after="0" w:line="240" w:lineRule="auto"/>
        <w:jc w:val="both"/>
        <w:rPr>
          <w:rFonts w:ascii="Arial" w:eastAsia="Arial" w:hAnsi="Arial" w:cs="Arial"/>
          <w:color w:val="000000"/>
          <w:sz w:val="20"/>
          <w:szCs w:val="20"/>
        </w:rPr>
      </w:pPr>
      <w:r>
        <w:rPr>
          <w:rFonts w:eastAsia="Times New Roman" w:cstheme="minorHAnsi"/>
          <w:color w:val="000000"/>
          <w:sz w:val="20"/>
          <w:szCs w:val="20"/>
          <w:lang w:val="en-IN" w:eastAsia="en-IN"/>
        </w:rPr>
        <w:t>W</w:t>
      </w:r>
      <w:r w:rsidR="0072577F" w:rsidRPr="00B9450C">
        <w:rPr>
          <w:rFonts w:eastAsia="Times New Roman" w:cstheme="minorHAnsi"/>
          <w:color w:val="000000"/>
          <w:sz w:val="20"/>
          <w:szCs w:val="20"/>
          <w:lang w:val="en-IN" w:eastAsia="en-IN"/>
        </w:rPr>
        <w:t>orked</w:t>
      </w:r>
      <w:r w:rsidR="00B9450C" w:rsidRPr="00B9450C">
        <w:rPr>
          <w:rFonts w:eastAsia="Times New Roman" w:cstheme="minorHAnsi"/>
          <w:color w:val="000000"/>
          <w:sz w:val="20"/>
          <w:szCs w:val="20"/>
          <w:lang w:val="en-IN" w:eastAsia="en-IN"/>
        </w:rPr>
        <w:t xml:space="preserve"> on Teradata utilities F-load and M-load and loaded the data from file to table.</w:t>
      </w:r>
    </w:p>
    <w:p w14:paraId="5DC7C131" w14:textId="77777777" w:rsidR="002A6700" w:rsidRDefault="002A6700" w:rsidP="002A6700">
      <w:pPr>
        <w:numPr>
          <w:ilvl w:val="0"/>
          <w:numId w:val="32"/>
        </w:numPr>
        <w:spacing w:after="0" w:line="240" w:lineRule="auto"/>
        <w:jc w:val="both"/>
        <w:rPr>
          <w:rFonts w:eastAsia="Times New Roman" w:cstheme="minorHAnsi"/>
          <w:color w:val="000000"/>
          <w:sz w:val="20"/>
          <w:szCs w:val="20"/>
          <w:lang w:val="en-IN" w:eastAsia="en-IN"/>
        </w:rPr>
      </w:pPr>
      <w:r w:rsidRPr="002A6700">
        <w:rPr>
          <w:rFonts w:eastAsia="Times New Roman" w:cstheme="minorHAnsi"/>
          <w:color w:val="000000"/>
          <w:sz w:val="20"/>
          <w:szCs w:val="20"/>
          <w:lang w:val="en-IN" w:eastAsia="en-IN"/>
        </w:rPr>
        <w:t>As part of the scrum team, I have actively involved in grooming and planning calls with business to understand business requirement.</w:t>
      </w:r>
    </w:p>
    <w:p w14:paraId="4EAAA553" w14:textId="487F701A" w:rsidR="00323285" w:rsidRPr="002A6700" w:rsidRDefault="00323285" w:rsidP="002A6700">
      <w:pPr>
        <w:numPr>
          <w:ilvl w:val="0"/>
          <w:numId w:val="32"/>
        </w:numPr>
        <w:spacing w:after="0" w:line="240" w:lineRule="auto"/>
        <w:jc w:val="both"/>
        <w:rPr>
          <w:rFonts w:eastAsia="Times New Roman" w:cstheme="minorHAnsi"/>
          <w:color w:val="000000"/>
          <w:sz w:val="20"/>
          <w:szCs w:val="20"/>
          <w:lang w:val="en-IN" w:eastAsia="en-IN"/>
        </w:rPr>
      </w:pPr>
      <w:r>
        <w:rPr>
          <w:rFonts w:eastAsia="Times New Roman" w:cstheme="minorHAnsi"/>
          <w:color w:val="000000"/>
          <w:sz w:val="20"/>
          <w:szCs w:val="20"/>
          <w:lang w:val="en-IN" w:eastAsia="en-IN"/>
        </w:rPr>
        <w:t xml:space="preserve">Capturing logs using Splunk for </w:t>
      </w:r>
      <w:r w:rsidR="00541A9A">
        <w:rPr>
          <w:rFonts w:eastAsia="Times New Roman" w:cstheme="minorHAnsi"/>
          <w:color w:val="000000"/>
          <w:sz w:val="20"/>
          <w:szCs w:val="20"/>
          <w:lang w:val="en-IN" w:eastAsia="en-IN"/>
        </w:rPr>
        <w:t>informatica/Streamsets jobs.</w:t>
      </w:r>
    </w:p>
    <w:p w14:paraId="3DC21055" w14:textId="6C7FBC1C" w:rsidR="00B9450C" w:rsidRPr="00D159C3" w:rsidRDefault="00D159C3" w:rsidP="00D159C3">
      <w:pPr>
        <w:numPr>
          <w:ilvl w:val="0"/>
          <w:numId w:val="32"/>
        </w:numPr>
        <w:spacing w:after="0" w:line="240" w:lineRule="auto"/>
        <w:jc w:val="both"/>
        <w:rPr>
          <w:rFonts w:eastAsia="Times New Roman" w:cstheme="minorHAnsi"/>
          <w:color w:val="000000"/>
          <w:sz w:val="20"/>
          <w:szCs w:val="20"/>
          <w:lang w:val="en-IN" w:eastAsia="en-IN"/>
        </w:rPr>
      </w:pPr>
      <w:r w:rsidRPr="00D159C3">
        <w:rPr>
          <w:rFonts w:eastAsia="Times New Roman" w:cstheme="minorHAnsi"/>
          <w:color w:val="000000"/>
          <w:sz w:val="20"/>
          <w:szCs w:val="20"/>
          <w:lang w:val="en-IN" w:eastAsia="en-IN"/>
        </w:rPr>
        <w:t>Tuned Teradata SQL queries (explain plans, collect statistics, primary and secondary indexes) for better performance.</w:t>
      </w:r>
    </w:p>
    <w:p w14:paraId="429A07E2" w14:textId="4EA25B61" w:rsidR="00195583" w:rsidRPr="00195583" w:rsidRDefault="00195583" w:rsidP="00195583">
      <w:pPr>
        <w:pStyle w:val="Normaljustify"/>
        <w:numPr>
          <w:ilvl w:val="0"/>
          <w:numId w:val="32"/>
        </w:numPr>
        <w:jc w:val="both"/>
        <w:rPr>
          <w:rFonts w:asciiTheme="minorHAnsi" w:hAnsiTheme="minorHAnsi" w:cstheme="minorHAnsi"/>
          <w:color w:val="000000"/>
          <w:sz w:val="20"/>
          <w:szCs w:val="20"/>
          <w:lang w:val="en-IN" w:eastAsia="en-IN"/>
        </w:rPr>
      </w:pPr>
      <w:r w:rsidRPr="00195583">
        <w:rPr>
          <w:rFonts w:asciiTheme="minorHAnsi" w:hAnsiTheme="minorHAnsi" w:cstheme="minorHAnsi"/>
          <w:color w:val="000000"/>
          <w:sz w:val="20"/>
          <w:szCs w:val="20"/>
          <w:lang w:val="en-IN" w:eastAsia="en-IN"/>
        </w:rPr>
        <w:t>Worked on Identify, analyse, and resolve production incidents and performance issues</w:t>
      </w:r>
      <w:r>
        <w:rPr>
          <w:rFonts w:asciiTheme="minorHAnsi" w:hAnsiTheme="minorHAnsi" w:cstheme="minorHAnsi"/>
          <w:color w:val="000000"/>
          <w:sz w:val="20"/>
          <w:szCs w:val="20"/>
          <w:lang w:val="en-IN" w:eastAsia="en-IN"/>
        </w:rPr>
        <w:t>.</w:t>
      </w:r>
    </w:p>
    <w:p w14:paraId="50CF5B61" w14:textId="5CDBA052" w:rsidR="00C91903" w:rsidRPr="009B2C41" w:rsidRDefault="00195583" w:rsidP="00195583">
      <w:pPr>
        <w:pStyle w:val="Normaljustify"/>
        <w:numPr>
          <w:ilvl w:val="0"/>
          <w:numId w:val="32"/>
        </w:numPr>
        <w:jc w:val="both"/>
        <w:rPr>
          <w:rFonts w:asciiTheme="minorHAnsi" w:hAnsiTheme="minorHAnsi" w:cstheme="minorHAnsi"/>
          <w:color w:val="000000"/>
          <w:sz w:val="20"/>
          <w:szCs w:val="20"/>
          <w:lang w:val="en-IN" w:eastAsia="en-IN"/>
        </w:rPr>
      </w:pPr>
      <w:r w:rsidRPr="00195583">
        <w:rPr>
          <w:rFonts w:asciiTheme="minorHAnsi" w:hAnsiTheme="minorHAnsi" w:cstheme="minorHAnsi"/>
          <w:color w:val="000000"/>
          <w:sz w:val="20"/>
          <w:szCs w:val="20"/>
          <w:lang w:val="en-IN" w:eastAsia="en-IN"/>
        </w:rPr>
        <w:t>Performed root cause analysis and implement solutions to prevent recurring issues.</w:t>
      </w:r>
    </w:p>
    <w:p w14:paraId="6160B41E" w14:textId="185B820B" w:rsidR="00726760" w:rsidRPr="009B2C41" w:rsidRDefault="00B841DC" w:rsidP="00726760">
      <w:pPr>
        <w:pStyle w:val="Normaljustify"/>
        <w:numPr>
          <w:ilvl w:val="0"/>
          <w:numId w:val="32"/>
        </w:numPr>
        <w:jc w:val="both"/>
        <w:rPr>
          <w:rFonts w:asciiTheme="minorHAnsi" w:hAnsiTheme="minorHAnsi" w:cstheme="minorHAnsi"/>
          <w:color w:val="000000"/>
          <w:sz w:val="20"/>
          <w:szCs w:val="20"/>
          <w:lang w:val="en-IN" w:eastAsia="en-IN"/>
        </w:rPr>
      </w:pPr>
      <w:r w:rsidRPr="009B2C41">
        <w:rPr>
          <w:rFonts w:asciiTheme="minorHAnsi" w:hAnsiTheme="minorHAnsi" w:cstheme="minorHAnsi"/>
          <w:color w:val="000000"/>
          <w:sz w:val="20"/>
          <w:szCs w:val="20"/>
          <w:lang w:val="en-IN" w:eastAsia="en-IN"/>
        </w:rPr>
        <w:t xml:space="preserve">Developed </w:t>
      </w:r>
      <w:r w:rsidR="00FD3F03" w:rsidRPr="009B2C41">
        <w:rPr>
          <w:rFonts w:asciiTheme="minorHAnsi" w:hAnsiTheme="minorHAnsi" w:cstheme="minorHAnsi"/>
          <w:color w:val="000000"/>
          <w:sz w:val="20"/>
          <w:szCs w:val="20"/>
          <w:lang w:val="en-IN" w:eastAsia="en-IN"/>
        </w:rPr>
        <w:t>Streamsets</w:t>
      </w:r>
      <w:r w:rsidRPr="009B2C41">
        <w:rPr>
          <w:rFonts w:asciiTheme="minorHAnsi" w:hAnsiTheme="minorHAnsi" w:cstheme="minorHAnsi"/>
          <w:color w:val="000000"/>
          <w:sz w:val="20"/>
          <w:szCs w:val="20"/>
          <w:lang w:val="en-IN" w:eastAsia="en-IN"/>
        </w:rPr>
        <w:t xml:space="preserve"> </w:t>
      </w:r>
      <w:r w:rsidR="00F70C25" w:rsidRPr="009B2C41">
        <w:rPr>
          <w:rFonts w:asciiTheme="minorHAnsi" w:hAnsiTheme="minorHAnsi" w:cstheme="minorHAnsi"/>
          <w:color w:val="000000"/>
          <w:sz w:val="20"/>
          <w:szCs w:val="20"/>
          <w:lang w:val="en-IN" w:eastAsia="en-IN"/>
        </w:rPr>
        <w:t>Pipelines</w:t>
      </w:r>
      <w:r w:rsidR="00F70C25">
        <w:rPr>
          <w:rFonts w:asciiTheme="minorHAnsi" w:hAnsiTheme="minorHAnsi" w:cstheme="minorHAnsi"/>
          <w:color w:val="000000"/>
          <w:sz w:val="20"/>
          <w:szCs w:val="20"/>
          <w:lang w:val="en-IN" w:eastAsia="en-IN"/>
        </w:rPr>
        <w:t>,</w:t>
      </w:r>
      <w:r w:rsidR="00104D4F">
        <w:rPr>
          <w:rFonts w:asciiTheme="minorHAnsi" w:hAnsiTheme="minorHAnsi" w:cstheme="minorHAnsi"/>
          <w:color w:val="000000"/>
          <w:sz w:val="20"/>
          <w:szCs w:val="20"/>
          <w:lang w:val="en-IN" w:eastAsia="en-IN"/>
        </w:rPr>
        <w:t xml:space="preserve"> informatica power centre&amp;</w:t>
      </w:r>
      <w:r w:rsidR="00F70C25">
        <w:rPr>
          <w:rFonts w:asciiTheme="minorHAnsi" w:hAnsiTheme="minorHAnsi" w:cstheme="minorHAnsi"/>
          <w:color w:val="000000"/>
          <w:sz w:val="20"/>
          <w:szCs w:val="20"/>
          <w:lang w:val="en-IN" w:eastAsia="en-IN"/>
        </w:rPr>
        <w:t xml:space="preserve"> </w:t>
      </w:r>
      <w:r w:rsidR="00F70C25" w:rsidRPr="003D5C74">
        <w:rPr>
          <w:rFonts w:asciiTheme="minorHAnsi" w:hAnsiTheme="minorHAnsi" w:cstheme="minorHAnsi"/>
          <w:color w:val="000000"/>
          <w:sz w:val="20"/>
          <w:szCs w:val="20"/>
          <w:lang w:val="en-IN" w:eastAsia="en-IN"/>
        </w:rPr>
        <w:t>IICS</w:t>
      </w:r>
      <w:r w:rsidR="00CA6430">
        <w:rPr>
          <w:rFonts w:asciiTheme="minorHAnsi" w:hAnsiTheme="minorHAnsi" w:cstheme="minorHAnsi"/>
          <w:color w:val="000000"/>
          <w:sz w:val="20"/>
          <w:szCs w:val="20"/>
          <w:lang w:val="en-IN" w:eastAsia="en-IN"/>
        </w:rPr>
        <w:t>/IDMC</w:t>
      </w:r>
      <w:r w:rsidR="00F70C25" w:rsidRPr="003D5C74">
        <w:rPr>
          <w:rFonts w:asciiTheme="minorHAnsi" w:hAnsiTheme="minorHAnsi" w:cstheme="minorHAnsi"/>
          <w:color w:val="000000"/>
          <w:sz w:val="20"/>
          <w:szCs w:val="20"/>
          <w:lang w:val="en-IN" w:eastAsia="en-IN"/>
        </w:rPr>
        <w:t xml:space="preserve"> jobs</w:t>
      </w:r>
      <w:r w:rsidR="00F70C25" w:rsidRPr="00F70C25">
        <w:rPr>
          <w:rFonts w:asciiTheme="minorHAnsi" w:hAnsiTheme="minorHAnsi" w:cstheme="minorHAnsi"/>
          <w:b/>
          <w:bCs/>
          <w:color w:val="000000"/>
          <w:sz w:val="20"/>
          <w:szCs w:val="20"/>
          <w:lang w:val="en-IN" w:eastAsia="en-IN"/>
        </w:rPr>
        <w:t>,</w:t>
      </w:r>
      <w:r w:rsidR="00F70C25">
        <w:rPr>
          <w:rFonts w:asciiTheme="minorHAnsi" w:hAnsiTheme="minorHAnsi" w:cstheme="minorHAnsi"/>
          <w:color w:val="000000"/>
          <w:sz w:val="20"/>
          <w:szCs w:val="20"/>
          <w:lang w:val="en-IN" w:eastAsia="en-IN"/>
        </w:rPr>
        <w:t xml:space="preserve"> </w:t>
      </w:r>
      <w:r w:rsidR="00FD3F03" w:rsidRPr="009B2C41">
        <w:rPr>
          <w:rFonts w:asciiTheme="minorHAnsi" w:hAnsiTheme="minorHAnsi" w:cstheme="minorHAnsi"/>
          <w:color w:val="000000"/>
          <w:sz w:val="20"/>
          <w:szCs w:val="20"/>
          <w:lang w:val="en-IN" w:eastAsia="en-IN"/>
        </w:rPr>
        <w:t>Greenplum</w:t>
      </w:r>
      <w:r w:rsidRPr="009B2C41">
        <w:rPr>
          <w:rFonts w:asciiTheme="minorHAnsi" w:hAnsiTheme="minorHAnsi" w:cstheme="minorHAnsi"/>
          <w:color w:val="000000"/>
          <w:sz w:val="20"/>
          <w:szCs w:val="20"/>
          <w:lang w:val="en-IN" w:eastAsia="en-IN"/>
        </w:rPr>
        <w:t xml:space="preserve"> loader scripts for User stories</w:t>
      </w:r>
      <w:r w:rsidR="00F70C25">
        <w:rPr>
          <w:rFonts w:asciiTheme="minorHAnsi" w:hAnsiTheme="minorHAnsi" w:cstheme="minorHAnsi"/>
          <w:color w:val="000000"/>
          <w:sz w:val="20"/>
          <w:szCs w:val="20"/>
          <w:lang w:val="en-IN" w:eastAsia="en-IN"/>
        </w:rPr>
        <w:t>.</w:t>
      </w:r>
    </w:p>
    <w:p w14:paraId="47E8E3AF" w14:textId="2806E6AF" w:rsidR="00726760" w:rsidRDefault="00FD3F03" w:rsidP="00726760">
      <w:pPr>
        <w:pStyle w:val="Normaljustify"/>
        <w:numPr>
          <w:ilvl w:val="0"/>
          <w:numId w:val="32"/>
        </w:numPr>
        <w:jc w:val="both"/>
        <w:rPr>
          <w:rFonts w:asciiTheme="minorHAnsi" w:hAnsiTheme="minorHAnsi" w:cstheme="minorHAnsi"/>
          <w:color w:val="000000"/>
          <w:sz w:val="20"/>
          <w:szCs w:val="20"/>
          <w:lang w:val="en-IN" w:eastAsia="en-IN"/>
        </w:rPr>
      </w:pPr>
      <w:r w:rsidRPr="009B2C41">
        <w:rPr>
          <w:rFonts w:asciiTheme="minorHAnsi" w:hAnsiTheme="minorHAnsi" w:cstheme="minorHAnsi"/>
          <w:color w:val="000000"/>
          <w:sz w:val="20"/>
          <w:szCs w:val="20"/>
          <w:lang w:val="en-IN" w:eastAsia="en-IN"/>
        </w:rPr>
        <w:t>Performed unit testing for the Developed Mappings</w:t>
      </w:r>
      <w:r w:rsidR="00EF3A75">
        <w:rPr>
          <w:rFonts w:asciiTheme="minorHAnsi" w:hAnsiTheme="minorHAnsi" w:cstheme="minorHAnsi"/>
          <w:color w:val="000000"/>
          <w:sz w:val="20"/>
          <w:szCs w:val="20"/>
          <w:lang w:val="en-IN" w:eastAsia="en-IN"/>
        </w:rPr>
        <w:t xml:space="preserve"> in in</w:t>
      </w:r>
      <w:r w:rsidR="006946C2">
        <w:rPr>
          <w:rFonts w:asciiTheme="minorHAnsi" w:hAnsiTheme="minorHAnsi" w:cstheme="minorHAnsi"/>
          <w:color w:val="000000"/>
          <w:sz w:val="20"/>
          <w:szCs w:val="20"/>
          <w:lang w:val="en-IN" w:eastAsia="en-IN"/>
        </w:rPr>
        <w:t>formatica power center &amp; IICS/IDMC</w:t>
      </w:r>
      <w:r w:rsidRPr="009B2C41">
        <w:rPr>
          <w:rFonts w:asciiTheme="minorHAnsi" w:hAnsiTheme="minorHAnsi" w:cstheme="minorHAnsi"/>
          <w:color w:val="000000"/>
          <w:sz w:val="20"/>
          <w:szCs w:val="20"/>
          <w:lang w:val="en-IN" w:eastAsia="en-IN"/>
        </w:rPr>
        <w:t xml:space="preserve"> &amp; Streamsets Pipelines.</w:t>
      </w:r>
    </w:p>
    <w:p w14:paraId="122143E3" w14:textId="1B41475B" w:rsidR="00F56DB4" w:rsidRDefault="00F56DB4" w:rsidP="00F56DB4">
      <w:pPr>
        <w:numPr>
          <w:ilvl w:val="0"/>
          <w:numId w:val="32"/>
        </w:numPr>
        <w:autoSpaceDE w:val="0"/>
        <w:autoSpaceDN w:val="0"/>
        <w:adjustRightInd w:val="0"/>
        <w:spacing w:after="0" w:line="240" w:lineRule="auto"/>
        <w:rPr>
          <w:rStyle w:val="text"/>
          <w:rFonts w:cstheme="minorHAnsi"/>
          <w:bCs/>
          <w:color w:val="000000" w:themeColor="text1"/>
          <w:sz w:val="20"/>
          <w:szCs w:val="20"/>
        </w:rPr>
      </w:pPr>
      <w:r>
        <w:rPr>
          <w:rStyle w:val="text"/>
          <w:rFonts w:cstheme="minorHAnsi"/>
          <w:bCs/>
          <w:color w:val="000000" w:themeColor="text1"/>
          <w:sz w:val="20"/>
          <w:szCs w:val="20"/>
        </w:rPr>
        <w:t xml:space="preserve">Developed ETL programs using </w:t>
      </w:r>
      <w:r w:rsidR="003D5C74">
        <w:rPr>
          <w:rStyle w:val="text"/>
          <w:rFonts w:cstheme="minorHAnsi"/>
          <w:bCs/>
          <w:color w:val="000000" w:themeColor="text1"/>
          <w:sz w:val="20"/>
          <w:szCs w:val="20"/>
        </w:rPr>
        <w:t xml:space="preserve">informatica power center &amp; </w:t>
      </w:r>
      <w:r w:rsidRPr="003D5C74">
        <w:rPr>
          <w:rStyle w:val="text"/>
          <w:rFonts w:cstheme="minorHAnsi"/>
          <w:bCs/>
          <w:color w:val="000000" w:themeColor="text1"/>
          <w:sz w:val="20"/>
          <w:szCs w:val="20"/>
        </w:rPr>
        <w:t>IICS</w:t>
      </w:r>
      <w:r w:rsidR="00CA6430">
        <w:rPr>
          <w:rStyle w:val="text"/>
          <w:rFonts w:cstheme="minorHAnsi"/>
          <w:bCs/>
          <w:color w:val="000000" w:themeColor="text1"/>
          <w:sz w:val="20"/>
          <w:szCs w:val="20"/>
        </w:rPr>
        <w:t>/IDMC</w:t>
      </w:r>
      <w:r>
        <w:rPr>
          <w:rStyle w:val="text"/>
          <w:rFonts w:cstheme="minorHAnsi"/>
          <w:bCs/>
          <w:color w:val="000000" w:themeColor="text1"/>
          <w:sz w:val="20"/>
          <w:szCs w:val="20"/>
        </w:rPr>
        <w:t xml:space="preserve"> to implement business requirements.</w:t>
      </w:r>
    </w:p>
    <w:p w14:paraId="0C134039" w14:textId="42FDC053" w:rsidR="009B669B" w:rsidRPr="009B669B" w:rsidRDefault="009B669B" w:rsidP="009B669B">
      <w:pPr>
        <w:numPr>
          <w:ilvl w:val="0"/>
          <w:numId w:val="32"/>
        </w:numPr>
        <w:tabs>
          <w:tab w:val="left" w:pos="0"/>
        </w:tabs>
        <w:spacing w:after="0" w:line="240" w:lineRule="auto"/>
        <w:rPr>
          <w:rFonts w:cstheme="minorHAnsi"/>
          <w:sz w:val="20"/>
          <w:szCs w:val="20"/>
        </w:rPr>
      </w:pPr>
      <w:r w:rsidRPr="007F46B2">
        <w:rPr>
          <w:rFonts w:cstheme="minorHAnsi"/>
          <w:sz w:val="20"/>
          <w:szCs w:val="20"/>
          <w:lang w:val="en-GB"/>
        </w:rPr>
        <w:t>Developed several complex mappings in Informatica</w:t>
      </w:r>
      <w:r w:rsidRPr="009B2C41">
        <w:rPr>
          <w:rFonts w:cstheme="minorHAnsi"/>
          <w:sz w:val="20"/>
          <w:szCs w:val="20"/>
        </w:rPr>
        <w:t xml:space="preserve"> a variety of </w:t>
      </w:r>
      <w:r>
        <w:rPr>
          <w:rFonts w:cstheme="minorHAnsi"/>
          <w:sz w:val="20"/>
          <w:szCs w:val="20"/>
        </w:rPr>
        <w:t>IICS</w:t>
      </w:r>
      <w:r w:rsidRPr="009B2C41">
        <w:rPr>
          <w:rFonts w:cstheme="minorHAnsi"/>
          <w:sz w:val="20"/>
          <w:szCs w:val="20"/>
        </w:rPr>
        <w:t>, Mapping</w:t>
      </w:r>
      <w:r>
        <w:rPr>
          <w:rFonts w:cstheme="minorHAnsi"/>
          <w:sz w:val="20"/>
          <w:szCs w:val="20"/>
        </w:rPr>
        <w:t xml:space="preserve">, </w:t>
      </w:r>
      <w:r w:rsidR="00E02575">
        <w:rPr>
          <w:rFonts w:cstheme="minorHAnsi"/>
          <w:sz w:val="20"/>
          <w:szCs w:val="20"/>
        </w:rPr>
        <w:t xml:space="preserve">Task flow, </w:t>
      </w:r>
      <w:r>
        <w:rPr>
          <w:rFonts w:cstheme="minorHAnsi"/>
          <w:sz w:val="20"/>
          <w:szCs w:val="20"/>
        </w:rPr>
        <w:t>Mapping tasks</w:t>
      </w:r>
      <w:r w:rsidRPr="009B2C41">
        <w:rPr>
          <w:rFonts w:cstheme="minorHAnsi"/>
          <w:sz w:val="20"/>
          <w:szCs w:val="20"/>
        </w:rPr>
        <w:t xml:space="preserve"> </w:t>
      </w:r>
      <w:r w:rsidRPr="006946C2">
        <w:rPr>
          <w:rFonts w:cstheme="minorHAnsi"/>
          <w:bCs/>
          <w:sz w:val="20"/>
          <w:szCs w:val="20"/>
        </w:rPr>
        <w:t xml:space="preserve">Parameters, Mapping Variables, Mapplets &amp; Parameter files in Data Integration of </w:t>
      </w:r>
      <w:r w:rsidR="00104D4F" w:rsidRPr="006946C2">
        <w:rPr>
          <w:rFonts w:cstheme="minorHAnsi"/>
          <w:bCs/>
          <w:sz w:val="20"/>
          <w:szCs w:val="20"/>
        </w:rPr>
        <w:t>informatica power center</w:t>
      </w:r>
      <w:r w:rsidR="00CA6430" w:rsidRPr="006946C2">
        <w:rPr>
          <w:rFonts w:cstheme="minorHAnsi"/>
          <w:bCs/>
          <w:sz w:val="20"/>
          <w:szCs w:val="20"/>
        </w:rPr>
        <w:t>.</w:t>
      </w:r>
      <w:r w:rsidR="00104D4F">
        <w:rPr>
          <w:rFonts w:cstheme="minorHAnsi"/>
          <w:bCs/>
          <w:sz w:val="20"/>
          <w:szCs w:val="20"/>
        </w:rPr>
        <w:t xml:space="preserve"> </w:t>
      </w:r>
    </w:p>
    <w:p w14:paraId="1EC3408E" w14:textId="3237B2A6" w:rsidR="009B669B" w:rsidRPr="006946C2" w:rsidRDefault="009B669B" w:rsidP="009B669B">
      <w:pPr>
        <w:numPr>
          <w:ilvl w:val="0"/>
          <w:numId w:val="32"/>
        </w:numPr>
        <w:spacing w:after="0"/>
        <w:jc w:val="both"/>
        <w:rPr>
          <w:rStyle w:val="text"/>
          <w:rFonts w:cstheme="minorHAnsi"/>
          <w:bCs/>
          <w:sz w:val="20"/>
          <w:szCs w:val="20"/>
        </w:rPr>
      </w:pPr>
      <w:r w:rsidRPr="006946C2">
        <w:rPr>
          <w:rFonts w:cstheme="minorHAnsi"/>
          <w:bCs/>
          <w:sz w:val="20"/>
          <w:szCs w:val="20"/>
        </w:rPr>
        <w:t>Used Change Data Capture (CDC) to simplify ETL in data warehouse applications using</w:t>
      </w:r>
      <w:r w:rsidR="00104D4F" w:rsidRPr="006946C2">
        <w:rPr>
          <w:rFonts w:cstheme="minorHAnsi"/>
          <w:bCs/>
          <w:sz w:val="20"/>
          <w:szCs w:val="20"/>
        </w:rPr>
        <w:t xml:space="preserve"> informatica power center &amp;</w:t>
      </w:r>
      <w:r w:rsidRPr="006946C2">
        <w:rPr>
          <w:rFonts w:cstheme="minorHAnsi"/>
          <w:bCs/>
          <w:sz w:val="20"/>
          <w:szCs w:val="20"/>
        </w:rPr>
        <w:t xml:space="preserve"> IICS.</w:t>
      </w:r>
    </w:p>
    <w:p w14:paraId="0CE0865D" w14:textId="18C2189B" w:rsidR="00EF4916" w:rsidRDefault="00EF4916" w:rsidP="00EF4916">
      <w:pPr>
        <w:numPr>
          <w:ilvl w:val="0"/>
          <w:numId w:val="32"/>
        </w:numPr>
        <w:autoSpaceDE w:val="0"/>
        <w:autoSpaceDN w:val="0"/>
        <w:adjustRightInd w:val="0"/>
        <w:spacing w:after="0" w:line="240" w:lineRule="auto"/>
        <w:rPr>
          <w:rStyle w:val="text"/>
          <w:rFonts w:cstheme="minorHAnsi"/>
          <w:bCs/>
          <w:color w:val="000000" w:themeColor="text1"/>
          <w:sz w:val="20"/>
          <w:szCs w:val="20"/>
        </w:rPr>
      </w:pPr>
      <w:r>
        <w:rPr>
          <w:rStyle w:val="text"/>
          <w:rFonts w:cstheme="minorHAnsi"/>
          <w:bCs/>
          <w:color w:val="000000" w:themeColor="text1"/>
          <w:sz w:val="20"/>
          <w:szCs w:val="20"/>
        </w:rPr>
        <w:lastRenderedPageBreak/>
        <w:t xml:space="preserve">Developed Mapping tasks, Replication tasks, Synchronization Taks using </w:t>
      </w:r>
      <w:r w:rsidRPr="00104D4F">
        <w:rPr>
          <w:rStyle w:val="text"/>
          <w:rFonts w:cstheme="minorHAnsi"/>
          <w:bCs/>
          <w:color w:val="000000" w:themeColor="text1"/>
          <w:sz w:val="20"/>
          <w:szCs w:val="20"/>
        </w:rPr>
        <w:t>IICS</w:t>
      </w:r>
      <w:r>
        <w:rPr>
          <w:rStyle w:val="text"/>
          <w:rFonts w:cstheme="minorHAnsi"/>
          <w:bCs/>
          <w:color w:val="000000" w:themeColor="text1"/>
          <w:sz w:val="20"/>
          <w:szCs w:val="20"/>
        </w:rPr>
        <w:t xml:space="preserve"> to implement business requirements.</w:t>
      </w:r>
    </w:p>
    <w:p w14:paraId="22C4E613" w14:textId="12C6D626" w:rsidR="009B669B" w:rsidRPr="0070505E" w:rsidRDefault="009B669B" w:rsidP="009B669B">
      <w:pPr>
        <w:numPr>
          <w:ilvl w:val="0"/>
          <w:numId w:val="32"/>
        </w:numPr>
        <w:tabs>
          <w:tab w:val="left" w:pos="0"/>
        </w:tabs>
        <w:spacing w:after="0" w:line="240" w:lineRule="auto"/>
        <w:rPr>
          <w:rFonts w:cstheme="minorHAnsi"/>
          <w:sz w:val="20"/>
          <w:szCs w:val="20"/>
          <w:lang w:val="en-GB"/>
        </w:rPr>
      </w:pPr>
      <w:r w:rsidRPr="007F46B2">
        <w:rPr>
          <w:rFonts w:cstheme="minorHAnsi"/>
          <w:sz w:val="20"/>
          <w:szCs w:val="20"/>
          <w:lang w:val="en-GB"/>
        </w:rPr>
        <w:t>Worked extensively with various transformations like expression, filter, joiner, aggregator, lookup, rank, sequence generator, sorter, etc</w:t>
      </w:r>
      <w:r>
        <w:rPr>
          <w:rFonts w:cstheme="minorHAnsi"/>
          <w:sz w:val="20"/>
          <w:szCs w:val="20"/>
          <w:lang w:val="en-GB"/>
        </w:rPr>
        <w:t xml:space="preserve"> in </w:t>
      </w:r>
      <w:r w:rsidR="00104D4F">
        <w:rPr>
          <w:rFonts w:cstheme="minorHAnsi"/>
          <w:sz w:val="20"/>
          <w:szCs w:val="20"/>
          <w:lang w:val="en-GB"/>
        </w:rPr>
        <w:t>informatica power centre.</w:t>
      </w:r>
    </w:p>
    <w:p w14:paraId="73A88360" w14:textId="14461DFE" w:rsidR="009B669B" w:rsidRPr="009B669B" w:rsidRDefault="009B669B" w:rsidP="009B669B">
      <w:pPr>
        <w:numPr>
          <w:ilvl w:val="0"/>
          <w:numId w:val="32"/>
        </w:numPr>
        <w:tabs>
          <w:tab w:val="left" w:pos="0"/>
        </w:tabs>
        <w:spacing w:after="0" w:line="240" w:lineRule="auto"/>
        <w:rPr>
          <w:rStyle w:val="text"/>
          <w:rFonts w:cstheme="minorHAnsi"/>
          <w:sz w:val="20"/>
          <w:szCs w:val="20"/>
          <w:lang w:val="en-GB"/>
        </w:rPr>
      </w:pPr>
      <w:r w:rsidRPr="007F46B2">
        <w:rPr>
          <w:rFonts w:cstheme="minorHAnsi"/>
          <w:sz w:val="20"/>
          <w:szCs w:val="20"/>
          <w:lang w:val="en-GB"/>
        </w:rPr>
        <w:t>Worked extensively with various transformations like expression, filter, joiner, aggregator, lookup, rank, sequence generator, sorter, etc</w:t>
      </w:r>
      <w:r>
        <w:rPr>
          <w:rFonts w:cstheme="minorHAnsi"/>
          <w:sz w:val="20"/>
          <w:szCs w:val="20"/>
          <w:lang w:val="en-GB"/>
        </w:rPr>
        <w:t xml:space="preserve"> and Replication and Synchronization and Data Masking and ISM </w:t>
      </w:r>
      <w:r w:rsidRPr="00104D4F">
        <w:rPr>
          <w:rFonts w:cstheme="minorHAnsi"/>
          <w:sz w:val="20"/>
          <w:szCs w:val="20"/>
          <w:lang w:val="en-GB"/>
        </w:rPr>
        <w:t>in IICS.</w:t>
      </w:r>
    </w:p>
    <w:p w14:paraId="79189DF8" w14:textId="77777777" w:rsidR="00B26434" w:rsidRDefault="00B26434" w:rsidP="00B26434">
      <w:pPr>
        <w:numPr>
          <w:ilvl w:val="0"/>
          <w:numId w:val="32"/>
        </w:numPr>
        <w:autoSpaceDE w:val="0"/>
        <w:autoSpaceDN w:val="0"/>
        <w:adjustRightInd w:val="0"/>
        <w:spacing w:after="0" w:line="240" w:lineRule="auto"/>
        <w:rPr>
          <w:rStyle w:val="text"/>
          <w:rFonts w:cstheme="minorHAnsi"/>
          <w:bCs/>
          <w:color w:val="000000" w:themeColor="text1"/>
          <w:sz w:val="20"/>
          <w:szCs w:val="20"/>
        </w:rPr>
      </w:pPr>
      <w:r>
        <w:rPr>
          <w:rStyle w:val="text"/>
          <w:rFonts w:cstheme="minorHAnsi"/>
          <w:bCs/>
          <w:color w:val="000000" w:themeColor="text1"/>
          <w:sz w:val="20"/>
          <w:szCs w:val="20"/>
        </w:rPr>
        <w:t>Communicated with business customers to discuss the issues and requirements.</w:t>
      </w:r>
    </w:p>
    <w:p w14:paraId="40713339" w14:textId="77777777" w:rsidR="00B26434" w:rsidRPr="00CC79B0" w:rsidRDefault="00B26434" w:rsidP="00B26434">
      <w:pPr>
        <w:numPr>
          <w:ilvl w:val="0"/>
          <w:numId w:val="32"/>
        </w:numPr>
        <w:autoSpaceDE w:val="0"/>
        <w:autoSpaceDN w:val="0"/>
        <w:adjustRightInd w:val="0"/>
        <w:spacing w:after="0" w:line="240" w:lineRule="auto"/>
        <w:rPr>
          <w:rStyle w:val="text"/>
          <w:rFonts w:cstheme="minorHAnsi"/>
          <w:b/>
          <w:color w:val="000000" w:themeColor="text1"/>
          <w:sz w:val="20"/>
          <w:szCs w:val="20"/>
        </w:rPr>
      </w:pPr>
      <w:r>
        <w:rPr>
          <w:rStyle w:val="text"/>
          <w:rFonts w:cstheme="minorHAnsi"/>
          <w:bCs/>
          <w:color w:val="000000" w:themeColor="text1"/>
          <w:sz w:val="20"/>
          <w:szCs w:val="20"/>
        </w:rPr>
        <w:t>Used Informatica B2B create events to pole the FTP sites for the external flat files.</w:t>
      </w:r>
    </w:p>
    <w:p w14:paraId="3A1C3DCA" w14:textId="1306798E" w:rsidR="00CC79B0" w:rsidRDefault="00CC79B0" w:rsidP="00CC79B0">
      <w:pPr>
        <w:numPr>
          <w:ilvl w:val="0"/>
          <w:numId w:val="32"/>
        </w:numPr>
        <w:tabs>
          <w:tab w:val="left" w:pos="0"/>
        </w:tabs>
        <w:spacing w:after="0" w:line="240" w:lineRule="auto"/>
        <w:rPr>
          <w:rFonts w:cstheme="minorHAnsi"/>
          <w:sz w:val="20"/>
          <w:szCs w:val="20"/>
          <w:lang w:val="en-GB"/>
        </w:rPr>
      </w:pPr>
      <w:r>
        <w:rPr>
          <w:rFonts w:cstheme="minorHAnsi"/>
          <w:sz w:val="20"/>
          <w:szCs w:val="20"/>
          <w:lang w:val="en-GB"/>
        </w:rPr>
        <w:t xml:space="preserve">Worked on </w:t>
      </w:r>
      <w:r>
        <w:rPr>
          <w:rFonts w:cstheme="minorHAnsi"/>
          <w:b/>
          <w:sz w:val="20"/>
          <w:szCs w:val="20"/>
          <w:lang w:val="en-GB"/>
        </w:rPr>
        <w:t>Control-M job scheduling</w:t>
      </w:r>
      <w:r>
        <w:rPr>
          <w:rFonts w:cstheme="minorHAnsi"/>
          <w:sz w:val="20"/>
          <w:szCs w:val="20"/>
          <w:lang w:val="en-GB"/>
        </w:rPr>
        <w:t xml:space="preserve"> and Unix Scripting</w:t>
      </w:r>
      <w:r w:rsidR="009B669B">
        <w:rPr>
          <w:rFonts w:cstheme="minorHAnsi"/>
          <w:sz w:val="20"/>
          <w:szCs w:val="20"/>
          <w:lang w:val="en-GB"/>
        </w:rPr>
        <w:t xml:space="preserve"> for </w:t>
      </w:r>
      <w:r w:rsidR="00104D4F">
        <w:rPr>
          <w:rFonts w:cstheme="minorHAnsi"/>
          <w:sz w:val="20"/>
          <w:szCs w:val="20"/>
          <w:lang w:val="en-GB"/>
        </w:rPr>
        <w:t xml:space="preserve">informatica power centre &amp; </w:t>
      </w:r>
      <w:r w:rsidR="009B669B" w:rsidRPr="00104D4F">
        <w:rPr>
          <w:rFonts w:cstheme="minorHAnsi"/>
          <w:sz w:val="20"/>
          <w:szCs w:val="20"/>
          <w:lang w:val="en-GB"/>
        </w:rPr>
        <w:t>IICS</w:t>
      </w:r>
      <w:r w:rsidR="004461F9">
        <w:rPr>
          <w:rFonts w:cstheme="minorHAnsi"/>
          <w:sz w:val="20"/>
          <w:szCs w:val="20"/>
          <w:lang w:val="en-GB"/>
        </w:rPr>
        <w:t>/IDMC</w:t>
      </w:r>
      <w:r w:rsidR="009B669B" w:rsidRPr="00104D4F">
        <w:rPr>
          <w:rFonts w:cstheme="minorHAnsi"/>
          <w:sz w:val="20"/>
          <w:szCs w:val="20"/>
          <w:lang w:val="en-GB"/>
        </w:rPr>
        <w:t xml:space="preserve"> jobs.</w:t>
      </w:r>
    </w:p>
    <w:p w14:paraId="4DD0079D" w14:textId="46A3A158" w:rsidR="0032627C" w:rsidRPr="00CC79B0" w:rsidRDefault="0032627C" w:rsidP="00CC79B0">
      <w:pPr>
        <w:numPr>
          <w:ilvl w:val="0"/>
          <w:numId w:val="32"/>
        </w:numPr>
        <w:tabs>
          <w:tab w:val="left" w:pos="0"/>
        </w:tabs>
        <w:spacing w:after="0" w:line="240" w:lineRule="auto"/>
        <w:rPr>
          <w:rStyle w:val="text"/>
          <w:rFonts w:cstheme="minorHAnsi"/>
          <w:sz w:val="20"/>
          <w:szCs w:val="20"/>
          <w:lang w:val="en-GB"/>
        </w:rPr>
      </w:pPr>
      <w:r>
        <w:rPr>
          <w:rFonts w:cstheme="minorHAnsi"/>
          <w:sz w:val="20"/>
          <w:szCs w:val="20"/>
          <w:lang w:val="en-GB"/>
        </w:rPr>
        <w:t xml:space="preserve">Development and </w:t>
      </w:r>
      <w:r w:rsidR="000F71D9">
        <w:rPr>
          <w:rFonts w:cstheme="minorHAnsi"/>
          <w:sz w:val="20"/>
          <w:szCs w:val="20"/>
          <w:lang w:val="en-GB"/>
        </w:rPr>
        <w:t>testing</w:t>
      </w:r>
      <w:r>
        <w:rPr>
          <w:rFonts w:cstheme="minorHAnsi"/>
          <w:sz w:val="20"/>
          <w:szCs w:val="20"/>
          <w:lang w:val="en-GB"/>
        </w:rPr>
        <w:t xml:space="preserve"> &amp; deployments are executed though CICD and GITLAB</w:t>
      </w:r>
      <w:r w:rsidR="00CB3ADE">
        <w:rPr>
          <w:rFonts w:cstheme="minorHAnsi"/>
          <w:sz w:val="20"/>
          <w:szCs w:val="20"/>
          <w:lang w:val="en-GB"/>
        </w:rPr>
        <w:t xml:space="preserve"> for </w:t>
      </w:r>
      <w:r w:rsidR="00104D4F">
        <w:rPr>
          <w:rFonts w:cstheme="minorHAnsi"/>
          <w:sz w:val="20"/>
          <w:szCs w:val="20"/>
          <w:lang w:val="en-GB"/>
        </w:rPr>
        <w:t xml:space="preserve">informatica power centre &amp; </w:t>
      </w:r>
      <w:r w:rsidR="00CB3ADE" w:rsidRPr="00104D4F">
        <w:rPr>
          <w:rFonts w:cstheme="minorHAnsi"/>
          <w:sz w:val="20"/>
          <w:szCs w:val="20"/>
          <w:lang w:val="en-GB"/>
        </w:rPr>
        <w:t>IICS</w:t>
      </w:r>
      <w:r w:rsidR="00CA6430">
        <w:rPr>
          <w:rFonts w:cstheme="minorHAnsi"/>
          <w:sz w:val="20"/>
          <w:szCs w:val="20"/>
          <w:lang w:val="en-GB"/>
        </w:rPr>
        <w:t>/IDMC</w:t>
      </w:r>
      <w:r w:rsidR="00CB3ADE" w:rsidRPr="00104D4F">
        <w:rPr>
          <w:rFonts w:cstheme="minorHAnsi"/>
          <w:sz w:val="20"/>
          <w:szCs w:val="20"/>
          <w:lang w:val="en-GB"/>
        </w:rPr>
        <w:t xml:space="preserve"> Jobs.</w:t>
      </w:r>
    </w:p>
    <w:p w14:paraId="51C6DC8F" w14:textId="77777777" w:rsidR="00B26434" w:rsidRDefault="00B26434" w:rsidP="00B26434">
      <w:pPr>
        <w:numPr>
          <w:ilvl w:val="0"/>
          <w:numId w:val="32"/>
        </w:numPr>
        <w:autoSpaceDE w:val="0"/>
        <w:autoSpaceDN w:val="0"/>
        <w:adjustRightInd w:val="0"/>
        <w:spacing w:after="0" w:line="240" w:lineRule="auto"/>
        <w:rPr>
          <w:rStyle w:val="text"/>
          <w:rFonts w:cstheme="minorHAnsi"/>
          <w:b/>
          <w:color w:val="000000" w:themeColor="text1"/>
          <w:sz w:val="20"/>
          <w:szCs w:val="20"/>
        </w:rPr>
      </w:pPr>
      <w:r>
        <w:rPr>
          <w:rStyle w:val="text"/>
          <w:rFonts w:cstheme="minorHAnsi"/>
          <w:bCs/>
          <w:color w:val="000000" w:themeColor="text1"/>
          <w:sz w:val="20"/>
          <w:szCs w:val="20"/>
        </w:rPr>
        <w:t>Production Support has been done to resolve the ongoing issues and troubleshoot the problems.</w:t>
      </w:r>
    </w:p>
    <w:p w14:paraId="55084565" w14:textId="77777777" w:rsidR="00B26434" w:rsidRDefault="00B26434" w:rsidP="00B26434">
      <w:pPr>
        <w:numPr>
          <w:ilvl w:val="0"/>
          <w:numId w:val="32"/>
        </w:numPr>
        <w:autoSpaceDE w:val="0"/>
        <w:autoSpaceDN w:val="0"/>
        <w:adjustRightInd w:val="0"/>
        <w:spacing w:after="0" w:line="240" w:lineRule="auto"/>
        <w:rPr>
          <w:rStyle w:val="text"/>
          <w:rFonts w:cstheme="minorHAnsi"/>
          <w:bCs/>
          <w:color w:val="000000" w:themeColor="text1"/>
          <w:sz w:val="20"/>
          <w:szCs w:val="20"/>
        </w:rPr>
      </w:pPr>
      <w:r>
        <w:rPr>
          <w:rStyle w:val="text"/>
          <w:rFonts w:cstheme="minorHAnsi"/>
          <w:bCs/>
          <w:color w:val="000000" w:themeColor="text1"/>
          <w:sz w:val="20"/>
          <w:szCs w:val="20"/>
        </w:rPr>
        <w:t>Performed tuning of SQL queries and Stored Procedure for speedy extraction of data to resolve and troubleshoot issues in OLTP environment.</w:t>
      </w:r>
    </w:p>
    <w:p w14:paraId="77DA8CC7" w14:textId="77777777" w:rsidR="00B26434" w:rsidRDefault="00B26434" w:rsidP="00B26434">
      <w:pPr>
        <w:numPr>
          <w:ilvl w:val="0"/>
          <w:numId w:val="32"/>
        </w:numPr>
        <w:autoSpaceDE w:val="0"/>
        <w:autoSpaceDN w:val="0"/>
        <w:adjustRightInd w:val="0"/>
        <w:spacing w:after="0" w:line="240" w:lineRule="auto"/>
        <w:rPr>
          <w:rStyle w:val="text"/>
          <w:rFonts w:cstheme="minorHAnsi"/>
          <w:bCs/>
          <w:color w:val="000000" w:themeColor="text1"/>
          <w:sz w:val="20"/>
          <w:szCs w:val="20"/>
        </w:rPr>
      </w:pPr>
      <w:r>
        <w:rPr>
          <w:rStyle w:val="text"/>
          <w:rFonts w:cstheme="minorHAnsi"/>
          <w:bCs/>
          <w:color w:val="000000" w:themeColor="text1"/>
          <w:sz w:val="20"/>
          <w:szCs w:val="20"/>
        </w:rPr>
        <w:t>Involved in the development of PL/SQL stored procedures, functions, and packages to process business data in OLTP system.</w:t>
      </w:r>
    </w:p>
    <w:p w14:paraId="4EEADED9" w14:textId="5786A400" w:rsidR="00FD3F03" w:rsidRPr="009B2C41" w:rsidRDefault="00FD3F03" w:rsidP="00FD3F03">
      <w:pPr>
        <w:pStyle w:val="Normaljustify"/>
        <w:numPr>
          <w:ilvl w:val="0"/>
          <w:numId w:val="32"/>
        </w:numPr>
        <w:jc w:val="both"/>
        <w:rPr>
          <w:rFonts w:asciiTheme="minorHAnsi" w:hAnsiTheme="minorHAnsi" w:cstheme="minorHAnsi"/>
          <w:color w:val="000000"/>
          <w:sz w:val="20"/>
          <w:szCs w:val="20"/>
          <w:lang w:val="en-IN" w:eastAsia="en-IN"/>
        </w:rPr>
      </w:pPr>
      <w:r w:rsidRPr="009B2C41">
        <w:rPr>
          <w:rFonts w:asciiTheme="minorHAnsi" w:hAnsiTheme="minorHAnsi" w:cstheme="minorHAnsi"/>
          <w:color w:val="000000"/>
          <w:sz w:val="20"/>
          <w:szCs w:val="20"/>
          <w:lang w:val="en-IN" w:eastAsia="en-IN"/>
        </w:rPr>
        <w:t>Fixing of bugs during UAT testing and Production bug fix after deployment</w:t>
      </w:r>
      <w:r w:rsidR="00CB3ADE">
        <w:rPr>
          <w:rFonts w:asciiTheme="minorHAnsi" w:hAnsiTheme="minorHAnsi" w:cstheme="minorHAnsi"/>
          <w:color w:val="000000"/>
          <w:sz w:val="20"/>
          <w:szCs w:val="20"/>
          <w:lang w:val="en-IN" w:eastAsia="en-IN"/>
        </w:rPr>
        <w:t xml:space="preserve"> for</w:t>
      </w:r>
      <w:r w:rsidR="00104D4F">
        <w:rPr>
          <w:rFonts w:asciiTheme="minorHAnsi" w:hAnsiTheme="minorHAnsi" w:cstheme="minorHAnsi"/>
          <w:color w:val="000000"/>
          <w:sz w:val="20"/>
          <w:szCs w:val="20"/>
          <w:lang w:val="en-IN" w:eastAsia="en-IN"/>
        </w:rPr>
        <w:t xml:space="preserve"> </w:t>
      </w:r>
      <w:r w:rsidR="00104D4F">
        <w:rPr>
          <w:rFonts w:cstheme="minorHAnsi"/>
          <w:sz w:val="20"/>
          <w:szCs w:val="20"/>
          <w:lang w:val="en-GB"/>
        </w:rPr>
        <w:t xml:space="preserve">informatica power centre &amp; </w:t>
      </w:r>
      <w:r w:rsidR="00CB3ADE" w:rsidRPr="00104D4F">
        <w:rPr>
          <w:rFonts w:asciiTheme="minorHAnsi" w:hAnsiTheme="minorHAnsi" w:cstheme="minorHAnsi"/>
          <w:color w:val="000000"/>
          <w:sz w:val="20"/>
          <w:szCs w:val="20"/>
          <w:lang w:val="en-IN" w:eastAsia="en-IN"/>
        </w:rPr>
        <w:t>IICS</w:t>
      </w:r>
      <w:r w:rsidR="008610EE">
        <w:rPr>
          <w:rFonts w:asciiTheme="minorHAnsi" w:hAnsiTheme="minorHAnsi" w:cstheme="minorHAnsi"/>
          <w:color w:val="000000"/>
          <w:sz w:val="20"/>
          <w:szCs w:val="20"/>
          <w:lang w:val="en-IN" w:eastAsia="en-IN"/>
        </w:rPr>
        <w:t>/IDMC</w:t>
      </w:r>
      <w:r w:rsidR="00CB3ADE" w:rsidRPr="00104D4F">
        <w:rPr>
          <w:rFonts w:asciiTheme="minorHAnsi" w:hAnsiTheme="minorHAnsi" w:cstheme="minorHAnsi"/>
          <w:color w:val="000000"/>
          <w:sz w:val="20"/>
          <w:szCs w:val="20"/>
          <w:lang w:val="en-IN" w:eastAsia="en-IN"/>
        </w:rPr>
        <w:t xml:space="preserve"> jobs</w:t>
      </w:r>
      <w:r w:rsidR="00104D4F">
        <w:rPr>
          <w:rFonts w:asciiTheme="minorHAnsi" w:hAnsiTheme="minorHAnsi" w:cstheme="minorHAnsi"/>
          <w:color w:val="000000"/>
          <w:sz w:val="20"/>
          <w:szCs w:val="20"/>
          <w:lang w:val="en-IN" w:eastAsia="en-IN"/>
        </w:rPr>
        <w:t>.</w:t>
      </w:r>
    </w:p>
    <w:p w14:paraId="42BA4628" w14:textId="2374043A" w:rsidR="00FD3F03" w:rsidRPr="009B2C41" w:rsidRDefault="00FD3F03" w:rsidP="00726760">
      <w:pPr>
        <w:pStyle w:val="Normaljustify"/>
        <w:numPr>
          <w:ilvl w:val="0"/>
          <w:numId w:val="32"/>
        </w:numPr>
        <w:jc w:val="both"/>
        <w:rPr>
          <w:rFonts w:asciiTheme="minorHAnsi" w:hAnsiTheme="minorHAnsi" w:cstheme="minorHAnsi"/>
          <w:color w:val="000000"/>
          <w:sz w:val="20"/>
          <w:szCs w:val="20"/>
          <w:lang w:val="en-IN" w:eastAsia="en-IN"/>
        </w:rPr>
      </w:pPr>
      <w:r w:rsidRPr="009B2C41">
        <w:rPr>
          <w:rFonts w:asciiTheme="minorHAnsi" w:hAnsiTheme="minorHAnsi" w:cstheme="minorHAnsi"/>
          <w:color w:val="000000"/>
          <w:sz w:val="20"/>
          <w:szCs w:val="20"/>
          <w:lang w:val="en-IN" w:eastAsia="en-IN"/>
        </w:rPr>
        <w:t>Interact with end user and provide data requested by them or perform the analysis and provide RCA in case user raised any data related issues</w:t>
      </w:r>
    </w:p>
    <w:p w14:paraId="59D24E8F" w14:textId="4EA04A59" w:rsidR="00B841DC" w:rsidRPr="009B2C41" w:rsidRDefault="000D36AA" w:rsidP="00726760">
      <w:pPr>
        <w:pStyle w:val="Normaljustify"/>
        <w:numPr>
          <w:ilvl w:val="0"/>
          <w:numId w:val="32"/>
        </w:numPr>
        <w:jc w:val="both"/>
        <w:rPr>
          <w:rFonts w:asciiTheme="minorHAnsi" w:hAnsiTheme="minorHAnsi" w:cstheme="minorHAnsi"/>
          <w:color w:val="000000"/>
          <w:sz w:val="20"/>
          <w:szCs w:val="20"/>
          <w:lang w:val="en-IN" w:eastAsia="en-IN"/>
        </w:rPr>
      </w:pPr>
      <w:r w:rsidRPr="009B2C41">
        <w:rPr>
          <w:rFonts w:asciiTheme="minorHAnsi" w:hAnsiTheme="minorHAnsi" w:cstheme="minorHAnsi"/>
          <w:color w:val="000000"/>
          <w:sz w:val="20"/>
          <w:szCs w:val="20"/>
          <w:lang w:val="en-IN" w:eastAsia="en-IN"/>
        </w:rPr>
        <w:t xml:space="preserve">Leading team by assigning all </w:t>
      </w:r>
      <w:r w:rsidR="00357861" w:rsidRPr="009B2C41">
        <w:rPr>
          <w:rFonts w:asciiTheme="minorHAnsi" w:hAnsiTheme="minorHAnsi" w:cstheme="minorHAnsi"/>
          <w:color w:val="000000"/>
          <w:sz w:val="20"/>
          <w:szCs w:val="20"/>
          <w:lang w:val="en-IN" w:eastAsia="en-IN"/>
        </w:rPr>
        <w:t>u</w:t>
      </w:r>
      <w:r w:rsidRPr="009B2C41">
        <w:rPr>
          <w:rFonts w:asciiTheme="minorHAnsi" w:hAnsiTheme="minorHAnsi" w:cstheme="minorHAnsi"/>
          <w:color w:val="000000"/>
          <w:sz w:val="20"/>
          <w:szCs w:val="20"/>
          <w:lang w:val="en-IN" w:eastAsia="en-IN"/>
        </w:rPr>
        <w:t xml:space="preserve">se case </w:t>
      </w:r>
      <w:r w:rsidR="00357861" w:rsidRPr="009B2C41">
        <w:rPr>
          <w:rFonts w:asciiTheme="minorHAnsi" w:hAnsiTheme="minorHAnsi" w:cstheme="minorHAnsi"/>
          <w:color w:val="000000"/>
          <w:sz w:val="20"/>
          <w:szCs w:val="20"/>
          <w:lang w:val="en-IN" w:eastAsia="en-IN"/>
        </w:rPr>
        <w:t>s</w:t>
      </w:r>
      <w:r w:rsidRPr="009B2C41">
        <w:rPr>
          <w:rFonts w:asciiTheme="minorHAnsi" w:hAnsiTheme="minorHAnsi" w:cstheme="minorHAnsi"/>
          <w:color w:val="000000"/>
          <w:sz w:val="20"/>
          <w:szCs w:val="20"/>
          <w:lang w:val="en-IN" w:eastAsia="en-IN"/>
        </w:rPr>
        <w:t>tories and responsible for Sprint delivery.</w:t>
      </w:r>
    </w:p>
    <w:p w14:paraId="2AFD91EB" w14:textId="77777777" w:rsidR="00886A04" w:rsidRPr="009B2C41" w:rsidRDefault="00886A04" w:rsidP="00886A04">
      <w:pPr>
        <w:pStyle w:val="Normaljustify"/>
        <w:numPr>
          <w:ilvl w:val="0"/>
          <w:numId w:val="32"/>
        </w:numPr>
        <w:jc w:val="both"/>
        <w:rPr>
          <w:rFonts w:asciiTheme="minorHAnsi" w:hAnsiTheme="minorHAnsi" w:cstheme="minorHAnsi"/>
          <w:color w:val="000000"/>
          <w:sz w:val="20"/>
          <w:szCs w:val="20"/>
          <w:lang w:val="en-IN" w:eastAsia="en-IN"/>
        </w:rPr>
      </w:pPr>
      <w:r w:rsidRPr="009B2C41">
        <w:rPr>
          <w:rFonts w:asciiTheme="minorHAnsi" w:hAnsiTheme="minorHAnsi" w:cstheme="minorHAnsi"/>
          <w:color w:val="000000"/>
          <w:sz w:val="20"/>
          <w:szCs w:val="20"/>
          <w:lang w:val="en-IN" w:eastAsia="en-IN"/>
        </w:rPr>
        <w:t>Analysing and evaluating data sources, data volume, and business rules.</w:t>
      </w:r>
    </w:p>
    <w:p w14:paraId="5CD3BA03" w14:textId="77777777" w:rsidR="00886A04" w:rsidRPr="009B2C41" w:rsidRDefault="00886A04" w:rsidP="00886A04">
      <w:pPr>
        <w:pStyle w:val="Normaljustify"/>
        <w:numPr>
          <w:ilvl w:val="0"/>
          <w:numId w:val="32"/>
        </w:numPr>
        <w:jc w:val="both"/>
        <w:rPr>
          <w:rFonts w:asciiTheme="minorHAnsi" w:hAnsiTheme="minorHAnsi" w:cstheme="minorHAnsi"/>
          <w:color w:val="000000"/>
          <w:sz w:val="20"/>
          <w:szCs w:val="20"/>
          <w:lang w:val="en-IN" w:eastAsia="en-IN"/>
        </w:rPr>
      </w:pPr>
      <w:r w:rsidRPr="009B2C41">
        <w:rPr>
          <w:rFonts w:asciiTheme="minorHAnsi" w:hAnsiTheme="minorHAnsi" w:cstheme="minorHAnsi"/>
          <w:color w:val="000000"/>
          <w:sz w:val="20"/>
          <w:szCs w:val="20"/>
          <w:lang w:val="en-IN" w:eastAsia="en-IN"/>
        </w:rPr>
        <w:t>Automation, job scheduling, dependencies, monitoring.</w:t>
      </w:r>
    </w:p>
    <w:p w14:paraId="4193F688" w14:textId="25F42C99" w:rsidR="00886A04" w:rsidRPr="009B2C41" w:rsidRDefault="00886A04" w:rsidP="00886A04">
      <w:pPr>
        <w:pStyle w:val="Normaljustify"/>
        <w:numPr>
          <w:ilvl w:val="0"/>
          <w:numId w:val="32"/>
        </w:numPr>
        <w:jc w:val="both"/>
        <w:rPr>
          <w:rFonts w:asciiTheme="minorHAnsi" w:hAnsiTheme="minorHAnsi" w:cstheme="minorHAnsi"/>
          <w:color w:val="000000"/>
          <w:sz w:val="20"/>
          <w:szCs w:val="20"/>
          <w:lang w:val="en-IN" w:eastAsia="en-IN"/>
        </w:rPr>
      </w:pPr>
      <w:r w:rsidRPr="009B2C41">
        <w:rPr>
          <w:rFonts w:asciiTheme="minorHAnsi" w:hAnsiTheme="minorHAnsi" w:cstheme="minorHAnsi"/>
          <w:color w:val="000000"/>
          <w:sz w:val="20"/>
          <w:szCs w:val="20"/>
          <w:lang w:val="en-IN" w:eastAsia="en-IN"/>
        </w:rPr>
        <w:t xml:space="preserve">Extraction, transformation and load of data using the </w:t>
      </w:r>
      <w:r w:rsidR="00104D4F">
        <w:rPr>
          <w:rFonts w:cstheme="minorHAnsi"/>
          <w:sz w:val="20"/>
          <w:szCs w:val="20"/>
          <w:lang w:val="en-GB"/>
        </w:rPr>
        <w:t xml:space="preserve">informatica power centre &amp; </w:t>
      </w:r>
      <w:r w:rsidR="00F56DB4">
        <w:rPr>
          <w:rFonts w:asciiTheme="minorHAnsi" w:hAnsiTheme="minorHAnsi" w:cstheme="minorHAnsi"/>
          <w:color w:val="000000"/>
          <w:sz w:val="20"/>
          <w:szCs w:val="20"/>
          <w:lang w:val="en-IN" w:eastAsia="en-IN"/>
        </w:rPr>
        <w:t>IICS</w:t>
      </w:r>
      <w:r w:rsidR="00BD3F3C">
        <w:rPr>
          <w:rFonts w:asciiTheme="minorHAnsi" w:hAnsiTheme="minorHAnsi" w:cstheme="minorHAnsi"/>
          <w:color w:val="000000"/>
          <w:sz w:val="20"/>
          <w:szCs w:val="20"/>
          <w:lang w:val="en-IN" w:eastAsia="en-IN"/>
        </w:rPr>
        <w:t>/IDMC</w:t>
      </w:r>
      <w:r w:rsidR="00F56DB4">
        <w:rPr>
          <w:rFonts w:asciiTheme="minorHAnsi" w:hAnsiTheme="minorHAnsi" w:cstheme="minorHAnsi"/>
          <w:color w:val="000000"/>
          <w:sz w:val="20"/>
          <w:szCs w:val="20"/>
          <w:lang w:val="en-IN" w:eastAsia="en-IN"/>
        </w:rPr>
        <w:t>.</w:t>
      </w:r>
    </w:p>
    <w:p w14:paraId="64659965" w14:textId="3C20BC32" w:rsidR="00886A04" w:rsidRPr="009B2C41" w:rsidRDefault="00886A04" w:rsidP="00886A04">
      <w:pPr>
        <w:pStyle w:val="Normaljustify"/>
        <w:numPr>
          <w:ilvl w:val="0"/>
          <w:numId w:val="32"/>
        </w:numPr>
        <w:jc w:val="both"/>
        <w:rPr>
          <w:rFonts w:asciiTheme="minorHAnsi" w:hAnsiTheme="minorHAnsi" w:cstheme="minorHAnsi"/>
          <w:color w:val="000000"/>
          <w:sz w:val="20"/>
          <w:szCs w:val="20"/>
          <w:lang w:val="en-IN" w:eastAsia="en-IN"/>
        </w:rPr>
      </w:pPr>
      <w:r w:rsidRPr="009B2C41">
        <w:rPr>
          <w:rFonts w:asciiTheme="minorHAnsi" w:hAnsiTheme="minorHAnsi" w:cstheme="minorHAnsi"/>
          <w:color w:val="000000"/>
          <w:sz w:val="20"/>
          <w:szCs w:val="20"/>
          <w:lang w:val="en-IN" w:eastAsia="en-IN"/>
        </w:rPr>
        <w:t xml:space="preserve">Configure/Script Business rules and transformation rules in </w:t>
      </w:r>
      <w:r w:rsidR="00104D4F">
        <w:rPr>
          <w:rFonts w:cstheme="minorHAnsi"/>
          <w:sz w:val="20"/>
          <w:szCs w:val="20"/>
          <w:lang w:val="en-GB"/>
        </w:rPr>
        <w:t xml:space="preserve">informatica power centre &amp; </w:t>
      </w:r>
      <w:r w:rsidR="00F56DB4">
        <w:rPr>
          <w:rFonts w:asciiTheme="minorHAnsi" w:hAnsiTheme="minorHAnsi" w:cstheme="minorHAnsi"/>
          <w:color w:val="000000"/>
          <w:sz w:val="20"/>
          <w:szCs w:val="20"/>
          <w:lang w:val="en-IN" w:eastAsia="en-IN"/>
        </w:rPr>
        <w:t>IICS</w:t>
      </w:r>
      <w:r w:rsidR="00BD3F3C">
        <w:rPr>
          <w:rFonts w:asciiTheme="minorHAnsi" w:hAnsiTheme="minorHAnsi" w:cstheme="minorHAnsi"/>
          <w:color w:val="000000"/>
          <w:sz w:val="20"/>
          <w:szCs w:val="20"/>
          <w:lang w:val="en-IN" w:eastAsia="en-IN"/>
        </w:rPr>
        <w:t>/IDMC</w:t>
      </w:r>
      <w:r w:rsidR="00F56DB4">
        <w:rPr>
          <w:rFonts w:asciiTheme="minorHAnsi" w:hAnsiTheme="minorHAnsi" w:cstheme="minorHAnsi"/>
          <w:color w:val="000000"/>
          <w:sz w:val="20"/>
          <w:szCs w:val="20"/>
          <w:lang w:val="en-IN" w:eastAsia="en-IN"/>
        </w:rPr>
        <w:t>.</w:t>
      </w:r>
    </w:p>
    <w:p w14:paraId="28BA974D" w14:textId="77777777" w:rsidR="00886A04" w:rsidRPr="009B2C41" w:rsidRDefault="00886A04" w:rsidP="00886A04">
      <w:pPr>
        <w:pStyle w:val="Normaljustify"/>
        <w:numPr>
          <w:ilvl w:val="0"/>
          <w:numId w:val="32"/>
        </w:numPr>
        <w:jc w:val="both"/>
        <w:rPr>
          <w:rFonts w:asciiTheme="minorHAnsi" w:hAnsiTheme="minorHAnsi" w:cstheme="minorHAnsi"/>
          <w:color w:val="000000"/>
          <w:sz w:val="20"/>
          <w:szCs w:val="20"/>
          <w:lang w:val="en-IN" w:eastAsia="en-IN"/>
        </w:rPr>
      </w:pPr>
      <w:r w:rsidRPr="009B2C41">
        <w:rPr>
          <w:rFonts w:asciiTheme="minorHAnsi" w:hAnsiTheme="minorHAnsi" w:cstheme="minorHAnsi"/>
          <w:color w:val="000000"/>
          <w:sz w:val="20"/>
          <w:szCs w:val="20"/>
          <w:lang w:val="en-IN" w:eastAsia="en-IN"/>
        </w:rPr>
        <w:t>Design, development of Reports and dashboards.</w:t>
      </w:r>
    </w:p>
    <w:p w14:paraId="7568123C" w14:textId="77777777" w:rsidR="00886A04" w:rsidRPr="009B2C41" w:rsidRDefault="00886A04" w:rsidP="00886A04">
      <w:pPr>
        <w:pStyle w:val="Normaljustify"/>
        <w:numPr>
          <w:ilvl w:val="0"/>
          <w:numId w:val="32"/>
        </w:numPr>
        <w:jc w:val="both"/>
        <w:rPr>
          <w:rFonts w:asciiTheme="minorHAnsi" w:hAnsiTheme="minorHAnsi" w:cstheme="minorHAnsi"/>
          <w:color w:val="000000"/>
          <w:sz w:val="20"/>
          <w:szCs w:val="20"/>
          <w:lang w:val="en-IN" w:eastAsia="en-IN"/>
        </w:rPr>
      </w:pPr>
      <w:r w:rsidRPr="009B2C41">
        <w:rPr>
          <w:rFonts w:asciiTheme="minorHAnsi" w:hAnsiTheme="minorHAnsi" w:cstheme="minorHAnsi"/>
          <w:color w:val="000000"/>
          <w:sz w:val="20"/>
          <w:szCs w:val="20"/>
          <w:lang w:val="en-IN" w:eastAsia="en-IN"/>
        </w:rPr>
        <w:t>Ensure appropriate level of Unit Test and System Test of all the deliverables</w:t>
      </w:r>
    </w:p>
    <w:p w14:paraId="349072DF" w14:textId="77777777" w:rsidR="00886A04" w:rsidRPr="009B2C41" w:rsidRDefault="00886A04" w:rsidP="00886A04">
      <w:pPr>
        <w:pStyle w:val="Normaljustify"/>
        <w:numPr>
          <w:ilvl w:val="0"/>
          <w:numId w:val="32"/>
        </w:numPr>
        <w:jc w:val="both"/>
        <w:rPr>
          <w:rFonts w:asciiTheme="minorHAnsi" w:hAnsiTheme="minorHAnsi" w:cstheme="minorHAnsi"/>
          <w:sz w:val="20"/>
          <w:szCs w:val="20"/>
        </w:rPr>
      </w:pPr>
      <w:r w:rsidRPr="009B2C41">
        <w:rPr>
          <w:rFonts w:asciiTheme="minorHAnsi" w:hAnsiTheme="minorHAnsi" w:cstheme="minorHAnsi"/>
          <w:color w:val="000000"/>
          <w:sz w:val="20"/>
          <w:szCs w:val="20"/>
          <w:lang w:val="en-IN" w:eastAsia="en-IN"/>
        </w:rPr>
        <w:t>Defect fixes for System Test, Operational Acceptance Test and Production</w:t>
      </w:r>
      <w:r w:rsidRPr="009B2C41">
        <w:rPr>
          <w:rFonts w:asciiTheme="minorHAnsi" w:hAnsiTheme="minorHAnsi" w:cstheme="minorHAnsi"/>
          <w:sz w:val="20"/>
          <w:szCs w:val="20"/>
        </w:rPr>
        <w:t>Preparing status report and discuss with Business and Technical lead in daily status call.</w:t>
      </w:r>
    </w:p>
    <w:p w14:paraId="697D2CD9" w14:textId="68292C34" w:rsidR="00886A04" w:rsidRPr="009B2C41" w:rsidRDefault="00886A04" w:rsidP="00886A04">
      <w:pPr>
        <w:pStyle w:val="ListParagraph"/>
        <w:numPr>
          <w:ilvl w:val="0"/>
          <w:numId w:val="32"/>
        </w:numPr>
        <w:spacing w:after="0" w:line="240" w:lineRule="auto"/>
        <w:jc w:val="both"/>
        <w:rPr>
          <w:rFonts w:cstheme="minorHAnsi"/>
          <w:b/>
          <w:sz w:val="20"/>
          <w:szCs w:val="20"/>
        </w:rPr>
      </w:pPr>
      <w:r w:rsidRPr="009B2C41">
        <w:rPr>
          <w:rFonts w:cstheme="minorHAnsi"/>
          <w:sz w:val="20"/>
          <w:szCs w:val="20"/>
        </w:rPr>
        <w:t>Creating Document related to Designs, Technical Specifications &amp; Unit testing.</w:t>
      </w:r>
    </w:p>
    <w:p w14:paraId="22B76618" w14:textId="51653F9B" w:rsidR="00744D00" w:rsidRPr="009B2C41" w:rsidRDefault="00886A04" w:rsidP="00761A10">
      <w:pPr>
        <w:spacing w:after="0" w:line="240" w:lineRule="auto"/>
        <w:jc w:val="both"/>
        <w:rPr>
          <w:rFonts w:cstheme="minorHAnsi"/>
          <w:b/>
          <w:sz w:val="20"/>
          <w:szCs w:val="20"/>
        </w:rPr>
      </w:pPr>
      <w:r w:rsidRPr="009B2C41">
        <w:rPr>
          <w:rFonts w:cstheme="minorHAnsi"/>
          <w:sz w:val="20"/>
          <w:szCs w:val="20"/>
        </w:rPr>
        <w:t xml:space="preserve">         </w:t>
      </w:r>
    </w:p>
    <w:p w14:paraId="54B360DD" w14:textId="77777777" w:rsidR="005261BF" w:rsidRPr="009B2C41" w:rsidRDefault="005261BF" w:rsidP="005261BF">
      <w:pPr>
        <w:spacing w:after="0" w:line="240" w:lineRule="auto"/>
        <w:jc w:val="both"/>
        <w:rPr>
          <w:rFonts w:cstheme="minorHAnsi"/>
          <w:b/>
          <w:sz w:val="20"/>
          <w:szCs w:val="20"/>
          <w:u w:val="single"/>
        </w:rPr>
      </w:pPr>
      <w:r w:rsidRPr="009B2C41">
        <w:rPr>
          <w:rFonts w:cstheme="minorHAnsi"/>
          <w:b/>
          <w:sz w:val="20"/>
          <w:szCs w:val="20"/>
          <w:u w:val="single"/>
        </w:rPr>
        <w:t>Environment:</w:t>
      </w:r>
    </w:p>
    <w:p w14:paraId="5E170EFD" w14:textId="02979D07" w:rsidR="005261BF" w:rsidRDefault="005261BF" w:rsidP="005261BF">
      <w:pPr>
        <w:spacing w:after="0"/>
        <w:jc w:val="both"/>
        <w:rPr>
          <w:rFonts w:cstheme="minorHAnsi"/>
          <w:bCs/>
          <w:sz w:val="20"/>
          <w:szCs w:val="20"/>
        </w:rPr>
      </w:pPr>
      <w:r w:rsidRPr="009B2C41">
        <w:rPr>
          <w:rFonts w:cstheme="minorHAnsi"/>
          <w:sz w:val="20"/>
          <w:szCs w:val="20"/>
        </w:rPr>
        <w:t>Informatica PowerCenter 10.4/10.5</w:t>
      </w:r>
      <w:r w:rsidR="0017773E">
        <w:rPr>
          <w:rFonts w:cstheme="minorHAnsi"/>
          <w:sz w:val="20"/>
          <w:szCs w:val="20"/>
        </w:rPr>
        <w:t>,</w:t>
      </w:r>
      <w:r w:rsidR="00216685" w:rsidRPr="009B2C41">
        <w:rPr>
          <w:rFonts w:cstheme="minorHAnsi"/>
          <w:sz w:val="20"/>
          <w:szCs w:val="20"/>
        </w:rPr>
        <w:t xml:space="preserve"> </w:t>
      </w:r>
      <w:r w:rsidRPr="009B2C41">
        <w:rPr>
          <w:rFonts w:cstheme="minorHAnsi"/>
          <w:sz w:val="20"/>
          <w:szCs w:val="20"/>
        </w:rPr>
        <w:t xml:space="preserve">Oracle, SQL Server, </w:t>
      </w:r>
      <w:r w:rsidR="003C19CB">
        <w:rPr>
          <w:rFonts w:cstheme="minorHAnsi"/>
          <w:sz w:val="20"/>
          <w:szCs w:val="20"/>
        </w:rPr>
        <w:t xml:space="preserve">Snowflake DB, </w:t>
      </w:r>
      <w:r w:rsidRPr="009B2C41">
        <w:rPr>
          <w:rFonts w:cstheme="minorHAnsi"/>
          <w:sz w:val="20"/>
          <w:szCs w:val="20"/>
        </w:rPr>
        <w:t>Teradata, Autosys Scheduler</w:t>
      </w:r>
      <w:r w:rsidR="00216685" w:rsidRPr="009B2C41">
        <w:rPr>
          <w:rFonts w:cstheme="minorHAnsi"/>
          <w:sz w:val="20"/>
          <w:szCs w:val="20"/>
        </w:rPr>
        <w:t>,</w:t>
      </w:r>
      <w:r w:rsidR="00216685" w:rsidRPr="009B2C41">
        <w:rPr>
          <w:rFonts w:cstheme="minorHAnsi"/>
          <w:bCs/>
          <w:sz w:val="20"/>
          <w:szCs w:val="20"/>
        </w:rPr>
        <w:t xml:space="preserve"> Unix/</w:t>
      </w:r>
      <w:r w:rsidR="00070766" w:rsidRPr="009B2C41">
        <w:rPr>
          <w:rFonts w:cstheme="minorHAnsi"/>
          <w:bCs/>
          <w:sz w:val="20"/>
          <w:szCs w:val="20"/>
        </w:rPr>
        <w:t>Linux, A</w:t>
      </w:r>
      <w:r w:rsidR="00BF6724">
        <w:rPr>
          <w:rFonts w:cstheme="minorHAnsi"/>
          <w:bCs/>
          <w:sz w:val="20"/>
          <w:szCs w:val="20"/>
        </w:rPr>
        <w:t xml:space="preserve">zure Cloud </w:t>
      </w:r>
      <w:r w:rsidR="007348C3">
        <w:rPr>
          <w:rFonts w:cstheme="minorHAnsi"/>
          <w:bCs/>
          <w:sz w:val="20"/>
          <w:szCs w:val="20"/>
        </w:rPr>
        <w:t xml:space="preserve">platform, Azure SQL </w:t>
      </w:r>
      <w:r w:rsidR="00BD3F3C">
        <w:rPr>
          <w:rFonts w:cstheme="minorHAnsi"/>
          <w:bCs/>
          <w:sz w:val="20"/>
          <w:szCs w:val="20"/>
        </w:rPr>
        <w:t>DB, Service</w:t>
      </w:r>
      <w:r w:rsidR="008205AD">
        <w:rPr>
          <w:rFonts w:cstheme="minorHAnsi"/>
          <w:bCs/>
          <w:sz w:val="20"/>
          <w:szCs w:val="20"/>
        </w:rPr>
        <w:t xml:space="preserve"> now</w:t>
      </w:r>
    </w:p>
    <w:p w14:paraId="03AEDB46" w14:textId="77777777" w:rsidR="003C19CB" w:rsidRPr="009B2C41" w:rsidRDefault="003C19CB" w:rsidP="005261BF">
      <w:pPr>
        <w:spacing w:after="0"/>
        <w:jc w:val="both"/>
        <w:rPr>
          <w:rFonts w:cstheme="minorHAnsi"/>
          <w:sz w:val="20"/>
          <w:szCs w:val="20"/>
        </w:rPr>
      </w:pPr>
    </w:p>
    <w:p w14:paraId="6AEA59BF" w14:textId="77777777" w:rsidR="00744D00" w:rsidRPr="009B2C41" w:rsidRDefault="00744D00" w:rsidP="00761A10">
      <w:pPr>
        <w:spacing w:after="0" w:line="240" w:lineRule="auto"/>
        <w:jc w:val="both"/>
        <w:rPr>
          <w:rFonts w:cstheme="minorHAnsi"/>
          <w:b/>
          <w:sz w:val="20"/>
          <w:szCs w:val="20"/>
        </w:rPr>
      </w:pP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668"/>
      </w:tblGrid>
      <w:tr w:rsidR="002E3C2E" w:rsidRPr="009B2C41" w14:paraId="3A9D3832" w14:textId="77777777" w:rsidTr="00DC6635">
        <w:trPr>
          <w:cantSplit/>
          <w:jc w:val="center"/>
        </w:trPr>
        <w:tc>
          <w:tcPr>
            <w:tcW w:w="2250" w:type="dxa"/>
            <w:shd w:val="pct5" w:color="000000" w:fill="FFFFFF"/>
          </w:tcPr>
          <w:p w14:paraId="012B2092" w14:textId="77777777" w:rsidR="002E3C2E" w:rsidRPr="009B2C41" w:rsidRDefault="002E3C2E" w:rsidP="001560A3">
            <w:pPr>
              <w:spacing w:after="0"/>
              <w:jc w:val="both"/>
              <w:rPr>
                <w:rFonts w:cstheme="minorHAnsi"/>
                <w:b/>
                <w:bCs/>
                <w:sz w:val="20"/>
                <w:szCs w:val="20"/>
              </w:rPr>
            </w:pPr>
            <w:r w:rsidRPr="009B2C41">
              <w:rPr>
                <w:rFonts w:cstheme="minorHAnsi"/>
                <w:b/>
                <w:bCs/>
                <w:sz w:val="20"/>
                <w:szCs w:val="20"/>
              </w:rPr>
              <w:t>Project Name:</w:t>
            </w:r>
          </w:p>
        </w:tc>
        <w:tc>
          <w:tcPr>
            <w:tcW w:w="7668" w:type="dxa"/>
            <w:shd w:val="pct5" w:color="000000" w:fill="FFFFFF"/>
          </w:tcPr>
          <w:p w14:paraId="6E8D37A9" w14:textId="1E4484B8" w:rsidR="002E3C2E" w:rsidRPr="009B2C41" w:rsidRDefault="0032627C" w:rsidP="001560A3">
            <w:pPr>
              <w:spacing w:after="0"/>
              <w:jc w:val="both"/>
              <w:rPr>
                <w:rFonts w:cstheme="minorHAnsi"/>
                <w:b/>
                <w:bCs/>
                <w:sz w:val="20"/>
                <w:szCs w:val="20"/>
              </w:rPr>
            </w:pPr>
            <w:r w:rsidRPr="00D35B25">
              <w:rPr>
                <w:rFonts w:cs="Times New Roman"/>
                <w:b/>
                <w:bCs/>
              </w:rPr>
              <w:t>Enterprise Data Warehouse (EDW)</w:t>
            </w:r>
          </w:p>
        </w:tc>
      </w:tr>
      <w:tr w:rsidR="002E3C2E" w:rsidRPr="009B2C41" w14:paraId="50FC531F" w14:textId="77777777" w:rsidTr="00DC6635">
        <w:trPr>
          <w:jc w:val="center"/>
        </w:trPr>
        <w:tc>
          <w:tcPr>
            <w:tcW w:w="2250" w:type="dxa"/>
          </w:tcPr>
          <w:p w14:paraId="3C81A776" w14:textId="77777777" w:rsidR="002E3C2E" w:rsidRPr="009B2C41" w:rsidRDefault="002E3C2E" w:rsidP="001560A3">
            <w:pPr>
              <w:spacing w:after="0"/>
              <w:jc w:val="both"/>
              <w:rPr>
                <w:rFonts w:cstheme="minorHAnsi"/>
                <w:b/>
                <w:bCs/>
                <w:sz w:val="20"/>
                <w:szCs w:val="20"/>
              </w:rPr>
            </w:pPr>
            <w:r w:rsidRPr="009B2C41">
              <w:rPr>
                <w:rFonts w:cstheme="minorHAnsi"/>
                <w:b/>
                <w:bCs/>
                <w:sz w:val="20"/>
                <w:szCs w:val="20"/>
              </w:rPr>
              <w:t>Client</w:t>
            </w:r>
          </w:p>
        </w:tc>
        <w:tc>
          <w:tcPr>
            <w:tcW w:w="7668" w:type="dxa"/>
          </w:tcPr>
          <w:p w14:paraId="550236C7" w14:textId="32342FEF" w:rsidR="002E3C2E" w:rsidRPr="009B2C41" w:rsidRDefault="00946C88" w:rsidP="001560A3">
            <w:pPr>
              <w:spacing w:after="0"/>
              <w:jc w:val="both"/>
              <w:rPr>
                <w:rFonts w:cstheme="minorHAnsi"/>
                <w:b/>
                <w:bCs/>
                <w:sz w:val="20"/>
                <w:szCs w:val="20"/>
              </w:rPr>
            </w:pPr>
            <w:r w:rsidRPr="009B2C41">
              <w:rPr>
                <w:rFonts w:cstheme="minorHAnsi"/>
                <w:b/>
                <w:sz w:val="20"/>
                <w:szCs w:val="20"/>
              </w:rPr>
              <w:t>HCL</w:t>
            </w:r>
            <w:r w:rsidR="00D159C3">
              <w:rPr>
                <w:rFonts w:cstheme="minorHAnsi"/>
                <w:b/>
                <w:sz w:val="20"/>
                <w:szCs w:val="20"/>
              </w:rPr>
              <w:t xml:space="preserve"> </w:t>
            </w:r>
            <w:r w:rsidRPr="009B2C41">
              <w:rPr>
                <w:rFonts w:cstheme="minorHAnsi"/>
                <w:b/>
                <w:sz w:val="20"/>
                <w:szCs w:val="20"/>
              </w:rPr>
              <w:t>/</w:t>
            </w:r>
            <w:r w:rsidR="0032627C" w:rsidRPr="00D35B25">
              <w:rPr>
                <w:rFonts w:cs="Times New Roman"/>
                <w:b/>
                <w:bCs/>
              </w:rPr>
              <w:t xml:space="preserve"> National Citi Bank</w:t>
            </w:r>
          </w:p>
        </w:tc>
      </w:tr>
      <w:tr w:rsidR="002E3C2E" w:rsidRPr="009B2C41" w14:paraId="42D0D6AC" w14:textId="77777777" w:rsidTr="00DC6635">
        <w:trPr>
          <w:jc w:val="center"/>
        </w:trPr>
        <w:tc>
          <w:tcPr>
            <w:tcW w:w="2250" w:type="dxa"/>
          </w:tcPr>
          <w:p w14:paraId="7B0DBC80" w14:textId="77777777" w:rsidR="002E3C2E" w:rsidRPr="009B2C41" w:rsidRDefault="002E3C2E" w:rsidP="001560A3">
            <w:pPr>
              <w:spacing w:after="0"/>
              <w:jc w:val="both"/>
              <w:rPr>
                <w:rFonts w:cstheme="minorHAnsi"/>
                <w:b/>
                <w:bCs/>
                <w:sz w:val="20"/>
                <w:szCs w:val="20"/>
              </w:rPr>
            </w:pPr>
            <w:r w:rsidRPr="009B2C41">
              <w:rPr>
                <w:rFonts w:cstheme="minorHAnsi"/>
                <w:b/>
                <w:sz w:val="20"/>
                <w:szCs w:val="20"/>
              </w:rPr>
              <w:t>Project Location</w:t>
            </w:r>
          </w:p>
        </w:tc>
        <w:tc>
          <w:tcPr>
            <w:tcW w:w="7668" w:type="dxa"/>
          </w:tcPr>
          <w:p w14:paraId="59057E73" w14:textId="28FA4D8C" w:rsidR="002E3C2E" w:rsidRPr="009B2C41" w:rsidRDefault="00525AF8" w:rsidP="001560A3">
            <w:pPr>
              <w:spacing w:after="0"/>
              <w:jc w:val="both"/>
              <w:rPr>
                <w:rFonts w:cstheme="minorHAnsi"/>
                <w:b/>
                <w:sz w:val="20"/>
                <w:szCs w:val="20"/>
              </w:rPr>
            </w:pPr>
            <w:r w:rsidRPr="009B2C41">
              <w:rPr>
                <w:rFonts w:cstheme="minorHAnsi"/>
                <w:b/>
                <w:sz w:val="20"/>
                <w:szCs w:val="20"/>
              </w:rPr>
              <w:t>Bangalore</w:t>
            </w:r>
            <w:r w:rsidR="008479E5" w:rsidRPr="009B2C41">
              <w:rPr>
                <w:rFonts w:cstheme="minorHAnsi"/>
                <w:b/>
                <w:sz w:val="20"/>
                <w:szCs w:val="20"/>
              </w:rPr>
              <w:t xml:space="preserve">, </w:t>
            </w:r>
            <w:r w:rsidRPr="009B2C41">
              <w:rPr>
                <w:rFonts w:cstheme="minorHAnsi"/>
                <w:b/>
                <w:sz w:val="20"/>
                <w:szCs w:val="20"/>
              </w:rPr>
              <w:t>India</w:t>
            </w:r>
            <w:r w:rsidR="00777E18" w:rsidRPr="009B2C41">
              <w:rPr>
                <w:rFonts w:eastAsia="Times New Roman" w:cstheme="minorHAnsi"/>
                <w:b/>
                <w:bCs/>
                <w:sz w:val="20"/>
                <w:szCs w:val="20"/>
              </w:rPr>
              <w:t xml:space="preserve">               </w:t>
            </w:r>
          </w:p>
        </w:tc>
      </w:tr>
      <w:tr w:rsidR="002E3C2E" w:rsidRPr="009B2C41" w14:paraId="6162484D" w14:textId="77777777" w:rsidTr="00DC6635">
        <w:trPr>
          <w:jc w:val="center"/>
        </w:trPr>
        <w:tc>
          <w:tcPr>
            <w:tcW w:w="2250" w:type="dxa"/>
          </w:tcPr>
          <w:p w14:paraId="60C8569B" w14:textId="77777777" w:rsidR="002E3C2E" w:rsidRPr="009B2C41" w:rsidRDefault="002E3C2E" w:rsidP="001560A3">
            <w:pPr>
              <w:spacing w:after="0"/>
              <w:jc w:val="both"/>
              <w:rPr>
                <w:rFonts w:cstheme="minorHAnsi"/>
                <w:b/>
                <w:bCs/>
                <w:sz w:val="20"/>
                <w:szCs w:val="20"/>
              </w:rPr>
            </w:pPr>
            <w:r w:rsidRPr="009B2C41">
              <w:rPr>
                <w:rFonts w:cstheme="minorHAnsi"/>
                <w:b/>
                <w:bCs/>
                <w:sz w:val="20"/>
                <w:szCs w:val="20"/>
              </w:rPr>
              <w:t>Role</w:t>
            </w:r>
          </w:p>
        </w:tc>
        <w:tc>
          <w:tcPr>
            <w:tcW w:w="7668" w:type="dxa"/>
          </w:tcPr>
          <w:p w14:paraId="00AF5526" w14:textId="70F077C5" w:rsidR="002E3C2E" w:rsidRPr="009B2C41" w:rsidRDefault="002E3C2E" w:rsidP="001560A3">
            <w:pPr>
              <w:spacing w:after="0"/>
              <w:jc w:val="both"/>
              <w:rPr>
                <w:rFonts w:cstheme="minorHAnsi"/>
                <w:b/>
                <w:i/>
                <w:iCs/>
                <w:sz w:val="20"/>
                <w:szCs w:val="20"/>
              </w:rPr>
            </w:pPr>
            <w:r w:rsidRPr="009B2C41">
              <w:rPr>
                <w:rFonts w:cstheme="minorHAnsi"/>
                <w:b/>
                <w:sz w:val="20"/>
                <w:szCs w:val="20"/>
              </w:rPr>
              <w:t>Sr Informatica Developer</w:t>
            </w:r>
          </w:p>
        </w:tc>
      </w:tr>
      <w:tr w:rsidR="002E3C2E" w:rsidRPr="009B2C41" w14:paraId="2C1D1CB2" w14:textId="77777777" w:rsidTr="00DC6635">
        <w:trPr>
          <w:jc w:val="center"/>
        </w:trPr>
        <w:tc>
          <w:tcPr>
            <w:tcW w:w="2250" w:type="dxa"/>
          </w:tcPr>
          <w:p w14:paraId="127CA657" w14:textId="77777777" w:rsidR="002E3C2E" w:rsidRPr="009B2C41" w:rsidRDefault="002E3C2E" w:rsidP="001560A3">
            <w:pPr>
              <w:spacing w:after="0"/>
              <w:jc w:val="both"/>
              <w:rPr>
                <w:rFonts w:cstheme="minorHAnsi"/>
                <w:b/>
                <w:bCs/>
                <w:sz w:val="20"/>
                <w:szCs w:val="20"/>
              </w:rPr>
            </w:pPr>
            <w:r w:rsidRPr="009B2C41">
              <w:rPr>
                <w:rFonts w:cstheme="minorHAnsi"/>
                <w:b/>
                <w:bCs/>
                <w:sz w:val="20"/>
                <w:szCs w:val="20"/>
              </w:rPr>
              <w:t>Duration</w:t>
            </w:r>
          </w:p>
        </w:tc>
        <w:tc>
          <w:tcPr>
            <w:tcW w:w="7668" w:type="dxa"/>
          </w:tcPr>
          <w:p w14:paraId="530619EB" w14:textId="73CB45D6" w:rsidR="002E3C2E" w:rsidRPr="009B2C41" w:rsidRDefault="00525AF8" w:rsidP="001560A3">
            <w:pPr>
              <w:spacing w:after="0"/>
              <w:jc w:val="both"/>
              <w:rPr>
                <w:rFonts w:cstheme="minorHAnsi"/>
                <w:b/>
                <w:sz w:val="20"/>
                <w:szCs w:val="20"/>
              </w:rPr>
            </w:pPr>
            <w:r w:rsidRPr="009B2C41">
              <w:rPr>
                <w:rFonts w:cstheme="minorHAnsi"/>
                <w:b/>
                <w:sz w:val="20"/>
                <w:szCs w:val="20"/>
              </w:rPr>
              <w:t>Feb</w:t>
            </w:r>
            <w:r w:rsidR="001E0173" w:rsidRPr="009B2C41">
              <w:rPr>
                <w:rFonts w:cstheme="minorHAnsi"/>
                <w:b/>
                <w:sz w:val="20"/>
                <w:szCs w:val="20"/>
              </w:rPr>
              <w:t xml:space="preserve"> 20</w:t>
            </w:r>
            <w:r w:rsidRPr="009B2C41">
              <w:rPr>
                <w:rFonts w:cstheme="minorHAnsi"/>
                <w:b/>
                <w:sz w:val="20"/>
                <w:szCs w:val="20"/>
              </w:rPr>
              <w:t>19</w:t>
            </w:r>
            <w:r w:rsidR="002E3C2E" w:rsidRPr="009B2C41">
              <w:rPr>
                <w:rFonts w:cstheme="minorHAnsi"/>
                <w:b/>
                <w:sz w:val="20"/>
                <w:szCs w:val="20"/>
              </w:rPr>
              <w:t xml:space="preserve"> – </w:t>
            </w:r>
            <w:r w:rsidRPr="009B2C41">
              <w:rPr>
                <w:rFonts w:cstheme="minorHAnsi"/>
                <w:b/>
                <w:sz w:val="20"/>
                <w:szCs w:val="20"/>
              </w:rPr>
              <w:t>Feb</w:t>
            </w:r>
            <w:r w:rsidR="00887081" w:rsidRPr="009B2C41">
              <w:rPr>
                <w:rFonts w:cstheme="minorHAnsi"/>
                <w:b/>
                <w:sz w:val="20"/>
                <w:szCs w:val="20"/>
              </w:rPr>
              <w:t xml:space="preserve"> 202</w:t>
            </w:r>
            <w:r w:rsidR="0081399B" w:rsidRPr="009B2C41">
              <w:rPr>
                <w:rFonts w:cstheme="minorHAnsi"/>
                <w:b/>
                <w:sz w:val="20"/>
                <w:szCs w:val="20"/>
              </w:rPr>
              <w:t>2</w:t>
            </w:r>
          </w:p>
        </w:tc>
      </w:tr>
    </w:tbl>
    <w:p w14:paraId="73E2A7B6" w14:textId="77777777" w:rsidR="002464A1" w:rsidRPr="009B2C41" w:rsidRDefault="002464A1" w:rsidP="002E3C2E">
      <w:pPr>
        <w:spacing w:after="0" w:line="240" w:lineRule="auto"/>
        <w:jc w:val="both"/>
        <w:rPr>
          <w:rFonts w:cstheme="minorHAnsi"/>
          <w:b/>
          <w:bCs/>
          <w:sz w:val="20"/>
          <w:szCs w:val="20"/>
          <w:u w:val="single"/>
        </w:rPr>
      </w:pPr>
    </w:p>
    <w:p w14:paraId="5948E328" w14:textId="77777777" w:rsidR="002E3C2E" w:rsidRPr="009B2C41" w:rsidRDefault="002E3C2E" w:rsidP="002E3C2E">
      <w:pPr>
        <w:spacing w:after="0" w:line="240" w:lineRule="auto"/>
        <w:jc w:val="both"/>
        <w:rPr>
          <w:rFonts w:cstheme="minorHAnsi"/>
          <w:b/>
          <w:bCs/>
          <w:sz w:val="20"/>
          <w:szCs w:val="20"/>
          <w:u w:val="single"/>
        </w:rPr>
      </w:pPr>
      <w:r w:rsidRPr="009B2C41">
        <w:rPr>
          <w:rFonts w:cstheme="minorHAnsi"/>
          <w:b/>
          <w:bCs/>
          <w:sz w:val="20"/>
          <w:szCs w:val="20"/>
          <w:u w:val="single"/>
        </w:rPr>
        <w:t>Project Description:</w:t>
      </w:r>
    </w:p>
    <w:p w14:paraId="18AC78BD" w14:textId="77777777" w:rsidR="0032627C" w:rsidRPr="00D35B25" w:rsidRDefault="0032627C" w:rsidP="0032627C">
      <w:pPr>
        <w:spacing w:after="0" w:line="240" w:lineRule="auto"/>
        <w:jc w:val="both"/>
        <w:rPr>
          <w:rFonts w:cs="Times New Roman"/>
          <w:b/>
          <w:u w:val="single"/>
        </w:rPr>
      </w:pPr>
    </w:p>
    <w:p w14:paraId="301A5405" w14:textId="74703D3A" w:rsidR="0032627C" w:rsidRPr="0032627C" w:rsidRDefault="00B53D8B" w:rsidP="0032627C">
      <w:pPr>
        <w:spacing w:after="0"/>
        <w:jc w:val="both"/>
        <w:rPr>
          <w:rFonts w:cstheme="minorHAnsi"/>
          <w:bCs/>
          <w:sz w:val="20"/>
          <w:szCs w:val="20"/>
        </w:rPr>
      </w:pPr>
      <w:r w:rsidRPr="00B53D8B">
        <w:rPr>
          <w:rFonts w:cstheme="minorHAnsi"/>
          <w:bCs/>
          <w:sz w:val="20"/>
          <w:szCs w:val="20"/>
        </w:rPr>
        <w:t>This project was to implement an Enterprise Data Warehouse (EDW) by</w:t>
      </w:r>
      <w:r w:rsidRPr="00D35B25">
        <w:rPr>
          <w:rFonts w:cs="Times New Roman"/>
        </w:rPr>
        <w:t xml:space="preserve"> </w:t>
      </w:r>
      <w:r w:rsidR="0032627C" w:rsidRPr="0032627C">
        <w:rPr>
          <w:rFonts w:cstheme="minorHAnsi"/>
          <w:bCs/>
          <w:sz w:val="20"/>
          <w:szCs w:val="20"/>
        </w:rPr>
        <w:t>online banking includes Capturing, organizing, and storing banking knowledge and experiences of individual workers and groups within the banking system and making this information available to others in the organization. As a part of this initiative a central banking data Warehouse is being built. Individual Data Marts are built to report accurate Information on Premiums, Losses, Accounting, Finance, Agencies and Reserving, Companywide to the Agents, Claims Managers, Underwriters, Business Analysts, Management, Actuarial Department and Accounting Departments.</w:t>
      </w:r>
    </w:p>
    <w:p w14:paraId="3CED9FA9" w14:textId="77777777" w:rsidR="001560A3" w:rsidRPr="009B2C41" w:rsidRDefault="001560A3" w:rsidP="008A784D">
      <w:pPr>
        <w:spacing w:after="0" w:line="240" w:lineRule="auto"/>
        <w:jc w:val="both"/>
        <w:rPr>
          <w:rFonts w:cstheme="minorHAnsi"/>
          <w:b/>
          <w:bCs/>
          <w:sz w:val="20"/>
          <w:szCs w:val="20"/>
          <w:u w:val="single"/>
        </w:rPr>
      </w:pPr>
    </w:p>
    <w:p w14:paraId="55E634B3" w14:textId="047E20C6" w:rsidR="00D74C01" w:rsidRPr="009B2C41" w:rsidRDefault="008A784D" w:rsidP="00593EFC">
      <w:pPr>
        <w:spacing w:after="0" w:line="240" w:lineRule="auto"/>
        <w:jc w:val="both"/>
        <w:rPr>
          <w:rFonts w:cstheme="minorHAnsi"/>
          <w:b/>
          <w:bCs/>
          <w:sz w:val="20"/>
          <w:szCs w:val="20"/>
          <w:u w:val="single"/>
        </w:rPr>
      </w:pPr>
      <w:r w:rsidRPr="009B2C41">
        <w:rPr>
          <w:rFonts w:cstheme="minorHAnsi"/>
          <w:b/>
          <w:bCs/>
          <w:sz w:val="20"/>
          <w:szCs w:val="20"/>
          <w:u w:val="single"/>
        </w:rPr>
        <w:t>Responsibilities:</w:t>
      </w:r>
    </w:p>
    <w:p w14:paraId="45E385BE" w14:textId="77777777" w:rsidR="00593EFC" w:rsidRPr="009B2C41" w:rsidRDefault="00593EFC" w:rsidP="00593EFC">
      <w:pPr>
        <w:spacing w:after="0" w:line="240" w:lineRule="auto"/>
        <w:jc w:val="both"/>
        <w:rPr>
          <w:rFonts w:cstheme="minorHAnsi"/>
          <w:b/>
          <w:bCs/>
          <w:sz w:val="20"/>
          <w:szCs w:val="20"/>
          <w:u w:val="single"/>
        </w:rPr>
      </w:pPr>
    </w:p>
    <w:p w14:paraId="7D4EDFA2" w14:textId="346DD248" w:rsidR="00D74C01" w:rsidRPr="009B2C41" w:rsidRDefault="00D74C01" w:rsidP="00593EFC">
      <w:pPr>
        <w:numPr>
          <w:ilvl w:val="0"/>
          <w:numId w:val="28"/>
        </w:numPr>
        <w:spacing w:after="0"/>
        <w:jc w:val="both"/>
        <w:rPr>
          <w:rFonts w:cstheme="minorHAnsi"/>
          <w:bCs/>
          <w:sz w:val="20"/>
          <w:szCs w:val="20"/>
        </w:rPr>
      </w:pPr>
      <w:r w:rsidRPr="009B2C41">
        <w:rPr>
          <w:rFonts w:cstheme="minorHAnsi"/>
          <w:bCs/>
          <w:sz w:val="20"/>
          <w:szCs w:val="20"/>
        </w:rPr>
        <w:t>Analysis of new enhancement requested by clients and providing estimates by taking into account the complexity of the task, resource and time.</w:t>
      </w:r>
    </w:p>
    <w:p w14:paraId="5C111D89" w14:textId="7478B1A9" w:rsidR="00D74C01" w:rsidRDefault="008A784D" w:rsidP="00593EFC">
      <w:pPr>
        <w:numPr>
          <w:ilvl w:val="0"/>
          <w:numId w:val="28"/>
        </w:numPr>
        <w:spacing w:after="0"/>
        <w:jc w:val="both"/>
        <w:rPr>
          <w:rFonts w:cstheme="minorHAnsi"/>
          <w:sz w:val="20"/>
          <w:szCs w:val="20"/>
        </w:rPr>
      </w:pPr>
      <w:r w:rsidRPr="009B2C41">
        <w:rPr>
          <w:rFonts w:cstheme="minorHAnsi"/>
          <w:sz w:val="20"/>
          <w:szCs w:val="20"/>
        </w:rPr>
        <w:t xml:space="preserve">Used Informatica Power Center to </w:t>
      </w:r>
      <w:r w:rsidRPr="009B2C41">
        <w:rPr>
          <w:rFonts w:cstheme="minorHAnsi"/>
          <w:b/>
          <w:sz w:val="20"/>
          <w:szCs w:val="20"/>
        </w:rPr>
        <w:t>create mappings</w:t>
      </w:r>
      <w:r w:rsidRPr="009B2C41">
        <w:rPr>
          <w:rFonts w:cstheme="minorHAnsi"/>
          <w:sz w:val="20"/>
          <w:szCs w:val="20"/>
        </w:rPr>
        <w:t xml:space="preserve"> for extracting data from various systems.</w:t>
      </w:r>
    </w:p>
    <w:p w14:paraId="60EFF4AB" w14:textId="77777777" w:rsidR="00420567" w:rsidRPr="00420567" w:rsidRDefault="00420567" w:rsidP="00420567">
      <w:pPr>
        <w:numPr>
          <w:ilvl w:val="0"/>
          <w:numId w:val="28"/>
        </w:numPr>
        <w:spacing w:after="0"/>
        <w:jc w:val="both"/>
        <w:rPr>
          <w:rFonts w:cstheme="minorHAnsi"/>
          <w:sz w:val="20"/>
          <w:szCs w:val="20"/>
        </w:rPr>
      </w:pPr>
      <w:r w:rsidRPr="00420567">
        <w:rPr>
          <w:rFonts w:cstheme="minorHAnsi"/>
          <w:sz w:val="20"/>
          <w:szCs w:val="20"/>
        </w:rPr>
        <w:lastRenderedPageBreak/>
        <w:t>Ensured compliance with data security standards and regulations by implementing robust access controls and data encryption measures.</w:t>
      </w:r>
    </w:p>
    <w:p w14:paraId="5ADCE75F" w14:textId="7C101511" w:rsidR="00420567" w:rsidRPr="00C34FAF" w:rsidRDefault="00C34FAF" w:rsidP="00C34FAF">
      <w:pPr>
        <w:numPr>
          <w:ilvl w:val="0"/>
          <w:numId w:val="28"/>
        </w:numPr>
        <w:spacing w:after="0"/>
        <w:jc w:val="both"/>
        <w:rPr>
          <w:rFonts w:cstheme="minorHAnsi"/>
          <w:sz w:val="20"/>
          <w:szCs w:val="20"/>
        </w:rPr>
      </w:pPr>
      <w:r w:rsidRPr="00C34FAF">
        <w:rPr>
          <w:rFonts w:cstheme="minorHAnsi"/>
          <w:sz w:val="20"/>
          <w:szCs w:val="20"/>
        </w:rPr>
        <w:t>Collaborated with business analysts and data architects to gather and understand data requirements, translating them into technical solutions.</w:t>
      </w:r>
    </w:p>
    <w:p w14:paraId="42347C47" w14:textId="36CECF47" w:rsidR="00BC5D29" w:rsidRPr="00BC5D29" w:rsidRDefault="00BC5D29" w:rsidP="00BC5D29">
      <w:pPr>
        <w:numPr>
          <w:ilvl w:val="0"/>
          <w:numId w:val="28"/>
        </w:numPr>
        <w:autoSpaceDE w:val="0"/>
        <w:autoSpaceDN w:val="0"/>
        <w:adjustRightInd w:val="0"/>
        <w:spacing w:after="0" w:line="240" w:lineRule="auto"/>
        <w:rPr>
          <w:rFonts w:cstheme="minorHAnsi"/>
          <w:bCs/>
          <w:color w:val="000000" w:themeColor="text1"/>
          <w:sz w:val="20"/>
          <w:szCs w:val="20"/>
        </w:rPr>
      </w:pPr>
      <w:r>
        <w:rPr>
          <w:rStyle w:val="text"/>
          <w:rFonts w:cstheme="minorHAnsi"/>
          <w:bCs/>
          <w:color w:val="000000" w:themeColor="text1"/>
          <w:sz w:val="20"/>
          <w:szCs w:val="20"/>
        </w:rPr>
        <w:t xml:space="preserve">Developed ETL programs using </w:t>
      </w:r>
      <w:r>
        <w:rPr>
          <w:rStyle w:val="text"/>
          <w:rFonts w:cstheme="minorHAnsi"/>
          <w:b/>
          <w:color w:val="000000" w:themeColor="text1"/>
          <w:sz w:val="20"/>
          <w:szCs w:val="20"/>
        </w:rPr>
        <w:t>Informatica power center</w:t>
      </w:r>
      <w:r>
        <w:rPr>
          <w:rStyle w:val="text"/>
          <w:rFonts w:cstheme="minorHAnsi"/>
          <w:bCs/>
          <w:color w:val="000000" w:themeColor="text1"/>
          <w:sz w:val="20"/>
          <w:szCs w:val="20"/>
        </w:rPr>
        <w:t xml:space="preserve"> to implement business requirements.</w:t>
      </w:r>
    </w:p>
    <w:p w14:paraId="05FB33F9" w14:textId="6BCF8602" w:rsidR="008A784D" w:rsidRPr="009B2C41" w:rsidRDefault="008A784D" w:rsidP="001560A3">
      <w:pPr>
        <w:numPr>
          <w:ilvl w:val="0"/>
          <w:numId w:val="28"/>
        </w:numPr>
        <w:spacing w:after="0"/>
        <w:jc w:val="both"/>
        <w:rPr>
          <w:rFonts w:cstheme="minorHAnsi"/>
          <w:sz w:val="20"/>
          <w:szCs w:val="20"/>
        </w:rPr>
      </w:pPr>
      <w:r w:rsidRPr="009B2C41">
        <w:rPr>
          <w:rFonts w:cstheme="minorHAnsi"/>
          <w:b/>
          <w:sz w:val="20"/>
          <w:szCs w:val="20"/>
        </w:rPr>
        <w:t>Interacted with Data Modelers and Business Analysts</w:t>
      </w:r>
      <w:r w:rsidRPr="009B2C41">
        <w:rPr>
          <w:rFonts w:cstheme="minorHAnsi"/>
          <w:sz w:val="20"/>
          <w:szCs w:val="20"/>
        </w:rPr>
        <w:t xml:space="preserve"> to understand the requirements and the impact of the </w:t>
      </w:r>
      <w:r w:rsidR="00104D4F">
        <w:rPr>
          <w:rFonts w:cstheme="minorHAnsi"/>
          <w:sz w:val="20"/>
          <w:szCs w:val="20"/>
        </w:rPr>
        <w:t>informatica power</w:t>
      </w:r>
      <w:r w:rsidR="00D631AB">
        <w:rPr>
          <w:rFonts w:cstheme="minorHAnsi"/>
          <w:sz w:val="20"/>
          <w:szCs w:val="20"/>
        </w:rPr>
        <w:t xml:space="preserve"> center </w:t>
      </w:r>
      <w:r w:rsidR="009B669B" w:rsidRPr="00D631AB">
        <w:rPr>
          <w:rFonts w:cstheme="minorHAnsi"/>
          <w:sz w:val="20"/>
          <w:szCs w:val="20"/>
        </w:rPr>
        <w:t>Data integration</w:t>
      </w:r>
      <w:r w:rsidRPr="009B2C41">
        <w:rPr>
          <w:rFonts w:cstheme="minorHAnsi"/>
          <w:sz w:val="20"/>
          <w:szCs w:val="20"/>
        </w:rPr>
        <w:t xml:space="preserve"> on the business</w:t>
      </w:r>
      <w:r w:rsidR="009B669B">
        <w:rPr>
          <w:rFonts w:cstheme="minorHAnsi"/>
          <w:sz w:val="20"/>
          <w:szCs w:val="20"/>
        </w:rPr>
        <w:t>.</w:t>
      </w:r>
    </w:p>
    <w:p w14:paraId="1C273AA4" w14:textId="462FE72A" w:rsidR="008A784D" w:rsidRDefault="008A784D" w:rsidP="001560A3">
      <w:pPr>
        <w:numPr>
          <w:ilvl w:val="0"/>
          <w:numId w:val="28"/>
        </w:numPr>
        <w:spacing w:after="0"/>
        <w:jc w:val="both"/>
        <w:rPr>
          <w:rFonts w:cstheme="minorHAnsi"/>
          <w:sz w:val="20"/>
          <w:szCs w:val="20"/>
        </w:rPr>
      </w:pPr>
      <w:r w:rsidRPr="009B2C41">
        <w:rPr>
          <w:rFonts w:cstheme="minorHAnsi"/>
          <w:b/>
          <w:sz w:val="20"/>
          <w:szCs w:val="20"/>
        </w:rPr>
        <w:t>Maintained source and target mappings</w:t>
      </w:r>
      <w:r w:rsidRPr="009B2C41">
        <w:rPr>
          <w:rFonts w:cstheme="minorHAnsi"/>
          <w:sz w:val="20"/>
          <w:szCs w:val="20"/>
        </w:rPr>
        <w:t>, transformation logic and processes to reflect the changing business environment over time</w:t>
      </w:r>
      <w:r w:rsidR="00136B1C">
        <w:rPr>
          <w:rFonts w:cstheme="minorHAnsi"/>
          <w:sz w:val="20"/>
          <w:szCs w:val="20"/>
        </w:rPr>
        <w:t>.</w:t>
      </w:r>
    </w:p>
    <w:p w14:paraId="45AB8D34" w14:textId="77777777" w:rsidR="00195583" w:rsidRPr="00195583" w:rsidRDefault="00195583" w:rsidP="00195583">
      <w:pPr>
        <w:pStyle w:val="Normaljustify"/>
        <w:numPr>
          <w:ilvl w:val="0"/>
          <w:numId w:val="28"/>
        </w:numPr>
        <w:jc w:val="both"/>
        <w:rPr>
          <w:rFonts w:asciiTheme="minorHAnsi" w:hAnsiTheme="minorHAnsi" w:cstheme="minorHAnsi"/>
          <w:color w:val="000000"/>
          <w:sz w:val="20"/>
          <w:szCs w:val="20"/>
          <w:lang w:val="en-IN" w:eastAsia="en-IN"/>
        </w:rPr>
      </w:pPr>
      <w:r w:rsidRPr="00195583">
        <w:rPr>
          <w:rFonts w:asciiTheme="minorHAnsi" w:hAnsiTheme="minorHAnsi" w:cstheme="minorHAnsi"/>
          <w:color w:val="000000"/>
          <w:sz w:val="20"/>
          <w:szCs w:val="20"/>
          <w:lang w:val="en-IN" w:eastAsia="en-IN"/>
        </w:rPr>
        <w:t>Worked on Identify, analyse, and resolve production incidents and performance issues</w:t>
      </w:r>
      <w:r>
        <w:rPr>
          <w:rFonts w:asciiTheme="minorHAnsi" w:hAnsiTheme="minorHAnsi" w:cstheme="minorHAnsi"/>
          <w:color w:val="000000"/>
          <w:sz w:val="20"/>
          <w:szCs w:val="20"/>
          <w:lang w:val="en-IN" w:eastAsia="en-IN"/>
        </w:rPr>
        <w:t>.</w:t>
      </w:r>
    </w:p>
    <w:p w14:paraId="7CE05861" w14:textId="686F3B25" w:rsidR="00195583" w:rsidRPr="00195583" w:rsidRDefault="00195583" w:rsidP="00195583">
      <w:pPr>
        <w:pStyle w:val="Normaljustify"/>
        <w:numPr>
          <w:ilvl w:val="0"/>
          <w:numId w:val="28"/>
        </w:numPr>
        <w:jc w:val="both"/>
        <w:rPr>
          <w:rFonts w:asciiTheme="minorHAnsi" w:hAnsiTheme="minorHAnsi" w:cstheme="minorHAnsi"/>
          <w:color w:val="000000"/>
          <w:sz w:val="20"/>
          <w:szCs w:val="20"/>
          <w:lang w:val="en-IN" w:eastAsia="en-IN"/>
        </w:rPr>
      </w:pPr>
      <w:r w:rsidRPr="00195583">
        <w:rPr>
          <w:rFonts w:asciiTheme="minorHAnsi" w:hAnsiTheme="minorHAnsi" w:cstheme="minorHAnsi"/>
          <w:color w:val="000000"/>
          <w:sz w:val="20"/>
          <w:szCs w:val="20"/>
          <w:lang w:val="en-IN" w:eastAsia="en-IN"/>
        </w:rPr>
        <w:t>Performed root cause analysis and implement solutions to prevent recurring issues.</w:t>
      </w:r>
    </w:p>
    <w:p w14:paraId="18C7767C" w14:textId="548A8681" w:rsidR="00136B1C" w:rsidRPr="00136B1C" w:rsidRDefault="00136B1C" w:rsidP="00136B1C">
      <w:pPr>
        <w:numPr>
          <w:ilvl w:val="0"/>
          <w:numId w:val="28"/>
        </w:numPr>
        <w:spacing w:after="0"/>
        <w:jc w:val="both"/>
        <w:rPr>
          <w:rFonts w:cstheme="minorHAnsi"/>
          <w:sz w:val="20"/>
          <w:szCs w:val="20"/>
        </w:rPr>
      </w:pPr>
      <w:r w:rsidRPr="009B2C41">
        <w:rPr>
          <w:rFonts w:cstheme="minorHAnsi"/>
          <w:sz w:val="20"/>
          <w:szCs w:val="20"/>
        </w:rPr>
        <w:t xml:space="preserve">Used Informatica Power Center to </w:t>
      </w:r>
      <w:r w:rsidRPr="00104D4F">
        <w:rPr>
          <w:rFonts w:cstheme="minorHAnsi"/>
          <w:bCs/>
          <w:sz w:val="20"/>
          <w:szCs w:val="20"/>
        </w:rPr>
        <w:t>create mappings</w:t>
      </w:r>
      <w:r w:rsidRPr="009B2C41">
        <w:rPr>
          <w:rFonts w:cstheme="minorHAnsi"/>
          <w:sz w:val="20"/>
          <w:szCs w:val="20"/>
        </w:rPr>
        <w:t xml:space="preserve"> for extracting data from various systems.</w:t>
      </w:r>
    </w:p>
    <w:p w14:paraId="5B04E3C0" w14:textId="77777777" w:rsidR="003008DC" w:rsidRDefault="003008DC" w:rsidP="003008DC">
      <w:pPr>
        <w:numPr>
          <w:ilvl w:val="0"/>
          <w:numId w:val="28"/>
        </w:numPr>
        <w:tabs>
          <w:tab w:val="left" w:pos="0"/>
        </w:tabs>
        <w:spacing w:after="0" w:line="240" w:lineRule="auto"/>
        <w:rPr>
          <w:rFonts w:cstheme="minorHAnsi"/>
          <w:sz w:val="20"/>
          <w:szCs w:val="20"/>
          <w:lang w:val="en-GB"/>
        </w:rPr>
      </w:pPr>
      <w:r>
        <w:rPr>
          <w:rFonts w:eastAsia="Batang" w:cstheme="minorHAnsi"/>
          <w:sz w:val="20"/>
          <w:szCs w:val="20"/>
        </w:rPr>
        <w:t>Responsible for scheduling workflows, error checking, production support, maintenance and testing of ETL procedures using Informatica session logs.</w:t>
      </w:r>
    </w:p>
    <w:p w14:paraId="65A22BDE" w14:textId="1354E4AE" w:rsidR="003008DC" w:rsidRDefault="003008DC" w:rsidP="003008DC">
      <w:pPr>
        <w:numPr>
          <w:ilvl w:val="0"/>
          <w:numId w:val="28"/>
        </w:numPr>
        <w:tabs>
          <w:tab w:val="left" w:pos="0"/>
        </w:tabs>
        <w:spacing w:after="0" w:line="240" w:lineRule="auto"/>
        <w:rPr>
          <w:rFonts w:cstheme="minorHAnsi"/>
          <w:sz w:val="20"/>
          <w:szCs w:val="20"/>
          <w:lang w:val="en-GB"/>
        </w:rPr>
      </w:pPr>
      <w:r>
        <w:rPr>
          <w:rFonts w:cstheme="minorHAnsi"/>
          <w:sz w:val="20"/>
          <w:szCs w:val="20"/>
          <w:lang w:val="en-GB"/>
        </w:rPr>
        <w:t xml:space="preserve">Extensively built mappings with </w:t>
      </w:r>
      <w:r>
        <w:rPr>
          <w:rFonts w:cstheme="minorHAnsi"/>
          <w:b/>
          <w:sz w:val="20"/>
          <w:szCs w:val="20"/>
          <w:lang w:val="en-GB"/>
        </w:rPr>
        <w:t>SCD1, SCD2</w:t>
      </w:r>
      <w:r>
        <w:rPr>
          <w:rFonts w:cstheme="minorHAnsi"/>
          <w:sz w:val="20"/>
          <w:szCs w:val="20"/>
          <w:lang w:val="en-GB"/>
        </w:rPr>
        <w:t xml:space="preserve"> implementations as per requirement of the project to load Dimension and Fact tables</w:t>
      </w:r>
      <w:r w:rsidR="00FB249B">
        <w:rPr>
          <w:rFonts w:cstheme="minorHAnsi"/>
          <w:sz w:val="20"/>
          <w:szCs w:val="20"/>
          <w:lang w:val="en-GB"/>
        </w:rPr>
        <w:t xml:space="preserve"> using </w:t>
      </w:r>
      <w:r w:rsidR="00BC5D29">
        <w:rPr>
          <w:rFonts w:cstheme="minorHAnsi"/>
          <w:sz w:val="20"/>
          <w:szCs w:val="20"/>
          <w:lang w:val="en-GB"/>
        </w:rPr>
        <w:t xml:space="preserve">informatica power centre </w:t>
      </w:r>
    </w:p>
    <w:p w14:paraId="2FF424CC" w14:textId="77777777" w:rsidR="007F46B2" w:rsidRDefault="007F46B2" w:rsidP="007F46B2">
      <w:pPr>
        <w:numPr>
          <w:ilvl w:val="0"/>
          <w:numId w:val="28"/>
        </w:numPr>
        <w:tabs>
          <w:tab w:val="left" w:pos="0"/>
        </w:tabs>
        <w:spacing w:after="0" w:line="240" w:lineRule="auto"/>
        <w:rPr>
          <w:rFonts w:cstheme="minorHAnsi"/>
          <w:sz w:val="20"/>
          <w:szCs w:val="20"/>
          <w:lang w:val="en-GB"/>
        </w:rPr>
      </w:pPr>
      <w:r>
        <w:rPr>
          <w:rFonts w:cstheme="minorHAnsi"/>
          <w:sz w:val="20"/>
          <w:szCs w:val="20"/>
          <w:lang w:val="en-GB"/>
        </w:rPr>
        <w:t>Developed ETL procedures to ensure conformity, compliance with standards and lack of redundancy, translating business rules and functionality requirements into ETL procedures.</w:t>
      </w:r>
    </w:p>
    <w:p w14:paraId="443480D9" w14:textId="532C2CDD" w:rsidR="007F46B2" w:rsidRDefault="007F46B2" w:rsidP="007F46B2">
      <w:pPr>
        <w:numPr>
          <w:ilvl w:val="0"/>
          <w:numId w:val="28"/>
        </w:numPr>
        <w:tabs>
          <w:tab w:val="left" w:pos="0"/>
        </w:tabs>
        <w:spacing w:after="0" w:line="240" w:lineRule="auto"/>
        <w:rPr>
          <w:rFonts w:cstheme="minorHAnsi"/>
          <w:sz w:val="20"/>
          <w:szCs w:val="20"/>
          <w:lang w:val="en-GB"/>
        </w:rPr>
      </w:pPr>
      <w:r>
        <w:rPr>
          <w:rFonts w:cstheme="minorHAnsi"/>
          <w:sz w:val="20"/>
          <w:szCs w:val="20"/>
          <w:lang w:val="en-GB"/>
        </w:rPr>
        <w:t>Developed and tested all the backend programs, Informatica mappings and update processes</w:t>
      </w:r>
      <w:r w:rsidR="00925581">
        <w:rPr>
          <w:rFonts w:cstheme="minorHAnsi"/>
          <w:sz w:val="20"/>
          <w:szCs w:val="20"/>
          <w:lang w:val="en-GB"/>
        </w:rPr>
        <w:t>.</w:t>
      </w:r>
    </w:p>
    <w:p w14:paraId="2D3FDD66" w14:textId="26DF6EE3" w:rsidR="007F46B2" w:rsidRDefault="007F46B2" w:rsidP="007F46B2">
      <w:pPr>
        <w:numPr>
          <w:ilvl w:val="0"/>
          <w:numId w:val="28"/>
        </w:numPr>
        <w:tabs>
          <w:tab w:val="left" w:pos="0"/>
        </w:tabs>
        <w:spacing w:after="0" w:line="240" w:lineRule="auto"/>
        <w:rPr>
          <w:rFonts w:cstheme="minorHAnsi"/>
          <w:sz w:val="20"/>
          <w:szCs w:val="20"/>
          <w:lang w:val="en-GB"/>
        </w:rPr>
      </w:pPr>
      <w:r>
        <w:rPr>
          <w:rFonts w:cstheme="minorHAnsi"/>
          <w:sz w:val="20"/>
          <w:szCs w:val="20"/>
          <w:lang w:val="en-GB"/>
        </w:rPr>
        <w:t xml:space="preserve">Populated the Staging tables with various Sources like Flat files (Fixed Width and Delimited), Oracle, My </w:t>
      </w:r>
      <w:r w:rsidR="00715EE2">
        <w:rPr>
          <w:rFonts w:cstheme="minorHAnsi"/>
          <w:sz w:val="20"/>
          <w:szCs w:val="20"/>
          <w:lang w:val="en-GB"/>
        </w:rPr>
        <w:t>SQL</w:t>
      </w:r>
      <w:r>
        <w:rPr>
          <w:rFonts w:cstheme="minorHAnsi"/>
          <w:sz w:val="20"/>
          <w:szCs w:val="20"/>
          <w:lang w:val="en-GB"/>
        </w:rPr>
        <w:t>, DB2 &amp; VSAM.</w:t>
      </w:r>
    </w:p>
    <w:p w14:paraId="28016FB9" w14:textId="678E0B05" w:rsidR="008A784D" w:rsidRDefault="008A784D" w:rsidP="007F46B2">
      <w:pPr>
        <w:numPr>
          <w:ilvl w:val="0"/>
          <w:numId w:val="28"/>
        </w:numPr>
        <w:tabs>
          <w:tab w:val="left" w:pos="0"/>
        </w:tabs>
        <w:spacing w:after="0" w:line="240" w:lineRule="auto"/>
        <w:rPr>
          <w:rFonts w:cstheme="minorHAnsi"/>
          <w:sz w:val="20"/>
          <w:szCs w:val="20"/>
          <w:lang w:val="en-GB"/>
        </w:rPr>
      </w:pPr>
      <w:r w:rsidRPr="007F46B2">
        <w:rPr>
          <w:rFonts w:cstheme="minorHAnsi"/>
          <w:sz w:val="20"/>
          <w:szCs w:val="20"/>
          <w:lang w:val="en-GB"/>
        </w:rPr>
        <w:t xml:space="preserve">Used Mapping Designer, Workflow Manager, Workflow Monitor extensively to create, </w:t>
      </w:r>
      <w:r w:rsidR="003E1D17" w:rsidRPr="007F46B2">
        <w:rPr>
          <w:rFonts w:cstheme="minorHAnsi"/>
          <w:sz w:val="20"/>
          <w:szCs w:val="20"/>
          <w:lang w:val="en-GB"/>
        </w:rPr>
        <w:t>execute,</w:t>
      </w:r>
      <w:r w:rsidRPr="007F46B2">
        <w:rPr>
          <w:rFonts w:cstheme="minorHAnsi"/>
          <w:sz w:val="20"/>
          <w:szCs w:val="20"/>
          <w:lang w:val="en-GB"/>
        </w:rPr>
        <w:t xml:space="preserve"> and monitor a mapping’s run process</w:t>
      </w:r>
      <w:r w:rsidR="00FB249B">
        <w:rPr>
          <w:rFonts w:cstheme="minorHAnsi"/>
          <w:sz w:val="20"/>
          <w:szCs w:val="20"/>
          <w:lang w:val="en-GB"/>
        </w:rPr>
        <w:t xml:space="preserve"> using informatica</w:t>
      </w:r>
      <w:r w:rsidR="00104D4F">
        <w:rPr>
          <w:rFonts w:cstheme="minorHAnsi"/>
          <w:sz w:val="20"/>
          <w:szCs w:val="20"/>
          <w:lang w:val="en-GB"/>
        </w:rPr>
        <w:t xml:space="preserve"> power </w:t>
      </w:r>
      <w:r w:rsidR="00941A85">
        <w:rPr>
          <w:rFonts w:cstheme="minorHAnsi"/>
          <w:sz w:val="20"/>
          <w:szCs w:val="20"/>
          <w:lang w:val="en-GB"/>
        </w:rPr>
        <w:t>centre.</w:t>
      </w:r>
    </w:p>
    <w:p w14:paraId="56E9D750" w14:textId="5D8267FE" w:rsidR="00715EE2" w:rsidRPr="009B2C41" w:rsidRDefault="00715EE2" w:rsidP="00853079">
      <w:pPr>
        <w:numPr>
          <w:ilvl w:val="0"/>
          <w:numId w:val="28"/>
        </w:numPr>
        <w:spacing w:after="0"/>
        <w:jc w:val="both"/>
        <w:rPr>
          <w:rFonts w:cstheme="minorHAnsi"/>
          <w:sz w:val="20"/>
          <w:szCs w:val="20"/>
        </w:rPr>
      </w:pPr>
      <w:r>
        <w:rPr>
          <w:rFonts w:cstheme="minorHAnsi"/>
          <w:sz w:val="20"/>
          <w:szCs w:val="20"/>
          <w:lang w:val="en-GB"/>
        </w:rPr>
        <w:t xml:space="preserve">Worked on </w:t>
      </w:r>
      <w:r>
        <w:rPr>
          <w:rFonts w:cstheme="minorHAnsi"/>
          <w:b/>
          <w:sz w:val="20"/>
          <w:szCs w:val="20"/>
          <w:lang w:val="en-GB"/>
        </w:rPr>
        <w:t>Autosys job scheduling</w:t>
      </w:r>
      <w:r>
        <w:rPr>
          <w:rFonts w:cstheme="minorHAnsi"/>
          <w:sz w:val="20"/>
          <w:szCs w:val="20"/>
          <w:lang w:val="en-GB"/>
        </w:rPr>
        <w:t xml:space="preserve"> and Unix Scripting</w:t>
      </w:r>
      <w:r w:rsidR="009B669B">
        <w:rPr>
          <w:rFonts w:cstheme="minorHAnsi"/>
          <w:sz w:val="20"/>
          <w:szCs w:val="20"/>
          <w:lang w:val="en-GB"/>
        </w:rPr>
        <w:t xml:space="preserve"> for</w:t>
      </w:r>
      <w:r w:rsidR="00B478AA">
        <w:rPr>
          <w:rFonts w:cstheme="minorHAnsi"/>
          <w:sz w:val="20"/>
          <w:szCs w:val="20"/>
          <w:lang w:val="en-GB"/>
        </w:rPr>
        <w:t xml:space="preserve"> informatica power centre</w:t>
      </w:r>
      <w:r w:rsidR="009B669B">
        <w:rPr>
          <w:rFonts w:cstheme="minorHAnsi"/>
          <w:sz w:val="20"/>
          <w:szCs w:val="20"/>
          <w:lang w:val="en-GB"/>
        </w:rPr>
        <w:t>.</w:t>
      </w:r>
    </w:p>
    <w:p w14:paraId="4F388938" w14:textId="6EDC75A1" w:rsidR="00960959" w:rsidRDefault="00960959" w:rsidP="001560A3">
      <w:pPr>
        <w:numPr>
          <w:ilvl w:val="0"/>
          <w:numId w:val="28"/>
        </w:numPr>
        <w:spacing w:after="0"/>
        <w:jc w:val="both"/>
        <w:rPr>
          <w:rFonts w:cstheme="minorHAnsi"/>
          <w:sz w:val="20"/>
          <w:szCs w:val="20"/>
        </w:rPr>
      </w:pPr>
      <w:r w:rsidRPr="009B2C41">
        <w:rPr>
          <w:rFonts w:cstheme="minorHAnsi"/>
          <w:b/>
          <w:sz w:val="20"/>
          <w:szCs w:val="20"/>
        </w:rPr>
        <w:t>Migrated the code into QA (Testing) and supported QA team and UAT (User)</w:t>
      </w:r>
      <w:r w:rsidR="00F70C25">
        <w:rPr>
          <w:rFonts w:cstheme="minorHAnsi"/>
          <w:sz w:val="20"/>
          <w:szCs w:val="20"/>
        </w:rPr>
        <w:t xml:space="preserve"> for</w:t>
      </w:r>
      <w:r w:rsidR="00851719">
        <w:rPr>
          <w:rFonts w:cstheme="minorHAnsi"/>
          <w:sz w:val="20"/>
          <w:szCs w:val="20"/>
        </w:rPr>
        <w:t xml:space="preserve"> informatica power center</w:t>
      </w:r>
    </w:p>
    <w:p w14:paraId="3EDF0495" w14:textId="0D655066" w:rsidR="00976815" w:rsidRDefault="00976815" w:rsidP="00976815">
      <w:pPr>
        <w:numPr>
          <w:ilvl w:val="0"/>
          <w:numId w:val="28"/>
        </w:numPr>
        <w:tabs>
          <w:tab w:val="left" w:pos="0"/>
        </w:tabs>
        <w:spacing w:after="0" w:line="240" w:lineRule="auto"/>
        <w:rPr>
          <w:rFonts w:cstheme="minorHAnsi"/>
          <w:sz w:val="20"/>
          <w:szCs w:val="20"/>
          <w:lang w:val="en-GB"/>
        </w:rPr>
      </w:pPr>
      <w:r>
        <w:rPr>
          <w:rFonts w:cstheme="minorHAnsi"/>
          <w:sz w:val="20"/>
          <w:szCs w:val="20"/>
          <w:lang w:val="en-GB"/>
        </w:rPr>
        <w:t>Developed ETL Programs using</w:t>
      </w:r>
      <w:r w:rsidR="00941A85">
        <w:rPr>
          <w:rFonts w:cstheme="minorHAnsi"/>
          <w:sz w:val="20"/>
          <w:szCs w:val="20"/>
          <w:lang w:val="en-GB"/>
        </w:rPr>
        <w:t xml:space="preserve"> informatica power center</w:t>
      </w:r>
      <w:r>
        <w:rPr>
          <w:rFonts w:cstheme="minorHAnsi"/>
          <w:sz w:val="20"/>
          <w:szCs w:val="20"/>
          <w:lang w:val="en-GB"/>
        </w:rPr>
        <w:t xml:space="preserve"> to implement the business requirements</w:t>
      </w:r>
      <w:r w:rsidR="00B27ECF">
        <w:rPr>
          <w:rFonts w:cstheme="minorHAnsi"/>
          <w:sz w:val="20"/>
          <w:szCs w:val="20"/>
          <w:lang w:val="en-GB"/>
        </w:rPr>
        <w:t xml:space="preserve"> </w:t>
      </w:r>
    </w:p>
    <w:p w14:paraId="46F5013C" w14:textId="77777777" w:rsidR="00960959" w:rsidRPr="009B2C41" w:rsidRDefault="00960959" w:rsidP="001560A3">
      <w:pPr>
        <w:numPr>
          <w:ilvl w:val="0"/>
          <w:numId w:val="28"/>
        </w:numPr>
        <w:spacing w:after="0"/>
        <w:jc w:val="both"/>
        <w:rPr>
          <w:rFonts w:cstheme="minorHAnsi"/>
          <w:sz w:val="20"/>
          <w:szCs w:val="20"/>
        </w:rPr>
      </w:pPr>
      <w:r w:rsidRPr="009B2C41">
        <w:rPr>
          <w:rFonts w:cstheme="minorHAnsi"/>
          <w:sz w:val="20"/>
          <w:szCs w:val="20"/>
        </w:rPr>
        <w:t xml:space="preserve">Created detailed </w:t>
      </w:r>
      <w:r w:rsidRPr="009B2C41">
        <w:rPr>
          <w:rFonts w:cstheme="minorHAnsi"/>
          <w:b/>
          <w:sz w:val="20"/>
          <w:szCs w:val="20"/>
        </w:rPr>
        <w:t>Unit Test Document</w:t>
      </w:r>
      <w:r w:rsidRPr="009B2C41">
        <w:rPr>
          <w:rFonts w:cstheme="minorHAnsi"/>
          <w:sz w:val="20"/>
          <w:szCs w:val="20"/>
        </w:rPr>
        <w:t xml:space="preserve"> with all possible Test cases/Scripts.</w:t>
      </w:r>
    </w:p>
    <w:p w14:paraId="403D371C" w14:textId="0D9A81AD" w:rsidR="00960959" w:rsidRPr="009B2C41" w:rsidRDefault="00960959" w:rsidP="001560A3">
      <w:pPr>
        <w:numPr>
          <w:ilvl w:val="0"/>
          <w:numId w:val="28"/>
        </w:numPr>
        <w:spacing w:after="0"/>
        <w:jc w:val="both"/>
        <w:rPr>
          <w:rFonts w:cstheme="minorHAnsi"/>
          <w:sz w:val="20"/>
          <w:szCs w:val="20"/>
        </w:rPr>
      </w:pPr>
      <w:r w:rsidRPr="009B2C41">
        <w:rPr>
          <w:rFonts w:cstheme="minorHAnsi"/>
          <w:sz w:val="20"/>
          <w:szCs w:val="20"/>
        </w:rPr>
        <w:t xml:space="preserve">Conducted </w:t>
      </w:r>
      <w:r w:rsidRPr="009B2C41">
        <w:rPr>
          <w:rFonts w:cstheme="minorHAnsi"/>
          <w:b/>
          <w:sz w:val="20"/>
          <w:szCs w:val="20"/>
        </w:rPr>
        <w:t>code reviews</w:t>
      </w:r>
      <w:r w:rsidRPr="009B2C41">
        <w:rPr>
          <w:rFonts w:cstheme="minorHAnsi"/>
          <w:sz w:val="20"/>
          <w:szCs w:val="20"/>
        </w:rPr>
        <w:t xml:space="preserve"> developed by my </w:t>
      </w:r>
      <w:r w:rsidR="00590464" w:rsidRPr="009B2C41">
        <w:rPr>
          <w:rFonts w:cstheme="minorHAnsi"/>
          <w:sz w:val="20"/>
          <w:szCs w:val="20"/>
        </w:rPr>
        <w:t>teammates</w:t>
      </w:r>
      <w:r w:rsidRPr="009B2C41">
        <w:rPr>
          <w:rFonts w:cstheme="minorHAnsi"/>
          <w:sz w:val="20"/>
          <w:szCs w:val="20"/>
        </w:rPr>
        <w:t xml:space="preserve"> before moving the code into QA.</w:t>
      </w:r>
    </w:p>
    <w:p w14:paraId="0777FE9F" w14:textId="77777777" w:rsidR="00960959" w:rsidRPr="009B2C41" w:rsidRDefault="00960959" w:rsidP="001560A3">
      <w:pPr>
        <w:numPr>
          <w:ilvl w:val="0"/>
          <w:numId w:val="28"/>
        </w:numPr>
        <w:spacing w:after="0"/>
        <w:jc w:val="both"/>
        <w:rPr>
          <w:rFonts w:cstheme="minorHAnsi"/>
          <w:sz w:val="20"/>
          <w:szCs w:val="20"/>
        </w:rPr>
      </w:pPr>
      <w:r w:rsidRPr="009B2C41">
        <w:rPr>
          <w:rFonts w:cstheme="minorHAnsi"/>
          <w:b/>
          <w:sz w:val="20"/>
          <w:szCs w:val="20"/>
        </w:rPr>
        <w:t>Modified existing mappings</w:t>
      </w:r>
      <w:r w:rsidRPr="009B2C41">
        <w:rPr>
          <w:rFonts w:cstheme="minorHAnsi"/>
          <w:sz w:val="20"/>
          <w:szCs w:val="20"/>
        </w:rPr>
        <w:t xml:space="preserve"> for enhancements of new business requirements.</w:t>
      </w:r>
    </w:p>
    <w:p w14:paraId="216FDE40" w14:textId="77777777" w:rsidR="008A784D" w:rsidRDefault="008A784D" w:rsidP="001560A3">
      <w:pPr>
        <w:numPr>
          <w:ilvl w:val="0"/>
          <w:numId w:val="28"/>
        </w:numPr>
        <w:spacing w:after="0"/>
        <w:jc w:val="both"/>
        <w:rPr>
          <w:rFonts w:cstheme="minorHAnsi"/>
          <w:sz w:val="20"/>
          <w:szCs w:val="20"/>
        </w:rPr>
      </w:pPr>
      <w:r w:rsidRPr="009B2C41">
        <w:rPr>
          <w:rFonts w:cstheme="minorHAnsi"/>
          <w:sz w:val="20"/>
          <w:szCs w:val="20"/>
        </w:rPr>
        <w:t>Reusing the single workflow for loading data from various regions' files with similar file structure using indirect loading as source type in session properties.</w:t>
      </w:r>
    </w:p>
    <w:p w14:paraId="216D9779" w14:textId="35592B3C" w:rsidR="008064A4" w:rsidRPr="00ED2AD6" w:rsidRDefault="008064A4" w:rsidP="001560A3">
      <w:pPr>
        <w:numPr>
          <w:ilvl w:val="0"/>
          <w:numId w:val="28"/>
        </w:numPr>
        <w:spacing w:after="0"/>
        <w:jc w:val="both"/>
        <w:rPr>
          <w:rFonts w:cstheme="minorHAnsi"/>
          <w:sz w:val="20"/>
          <w:szCs w:val="20"/>
        </w:rPr>
      </w:pPr>
      <w:r w:rsidRPr="008064A4">
        <w:rPr>
          <w:rFonts w:cstheme="minorHAnsi" w:hint="cs"/>
          <w:sz w:val="20"/>
          <w:szCs w:val="20"/>
        </w:rPr>
        <w:t>Facilitate the movement of data between disparate systems, including databases, applications, and files, using pre-built connectors and intuitive interfaces</w:t>
      </w:r>
      <w:r>
        <w:rPr>
          <w:rFonts w:cstheme="minorHAnsi"/>
          <w:sz w:val="20"/>
          <w:szCs w:val="20"/>
        </w:rPr>
        <w:t xml:space="preserve"> Using </w:t>
      </w:r>
      <w:r w:rsidR="003D5C74">
        <w:rPr>
          <w:rFonts w:cstheme="minorHAnsi"/>
          <w:sz w:val="20"/>
          <w:szCs w:val="20"/>
        </w:rPr>
        <w:t>informatica power center</w:t>
      </w:r>
      <w:r w:rsidRPr="003D5C74">
        <w:rPr>
          <w:rFonts w:cstheme="minorHAnsi"/>
          <w:sz w:val="20"/>
          <w:szCs w:val="20"/>
        </w:rPr>
        <w:t>.</w:t>
      </w:r>
    </w:p>
    <w:p w14:paraId="5BADF179" w14:textId="4F060776" w:rsidR="00873F56" w:rsidRPr="009B2C41" w:rsidRDefault="00873F56" w:rsidP="001560A3">
      <w:pPr>
        <w:numPr>
          <w:ilvl w:val="0"/>
          <w:numId w:val="28"/>
        </w:numPr>
        <w:spacing w:after="0"/>
        <w:jc w:val="both"/>
        <w:rPr>
          <w:rFonts w:cstheme="minorHAnsi"/>
          <w:sz w:val="20"/>
          <w:szCs w:val="20"/>
        </w:rPr>
      </w:pPr>
      <w:r w:rsidRPr="009B2C41">
        <w:rPr>
          <w:rFonts w:cstheme="minorHAnsi"/>
          <w:b/>
          <w:sz w:val="20"/>
          <w:szCs w:val="20"/>
        </w:rPr>
        <w:t>Used Change Data Capture (CDC)</w:t>
      </w:r>
      <w:r w:rsidRPr="009B2C41">
        <w:rPr>
          <w:rFonts w:cstheme="minorHAnsi"/>
          <w:sz w:val="20"/>
          <w:szCs w:val="20"/>
        </w:rPr>
        <w:t xml:space="preserve"> to simplify ETL in </w:t>
      </w:r>
      <w:r w:rsidRPr="009B2C41">
        <w:rPr>
          <w:rFonts w:cstheme="minorHAnsi"/>
          <w:b/>
          <w:sz w:val="20"/>
          <w:szCs w:val="20"/>
        </w:rPr>
        <w:t>data warehouse</w:t>
      </w:r>
      <w:r w:rsidRPr="009B2C41">
        <w:rPr>
          <w:rFonts w:cstheme="minorHAnsi"/>
          <w:sz w:val="20"/>
          <w:szCs w:val="20"/>
        </w:rPr>
        <w:t xml:space="preserve"> applications</w:t>
      </w:r>
      <w:r w:rsidR="00B27ECF">
        <w:rPr>
          <w:rFonts w:cstheme="minorHAnsi"/>
          <w:sz w:val="20"/>
          <w:szCs w:val="20"/>
        </w:rPr>
        <w:t xml:space="preserve"> using</w:t>
      </w:r>
      <w:r w:rsidR="00851719">
        <w:rPr>
          <w:rFonts w:cstheme="minorHAnsi"/>
          <w:sz w:val="20"/>
          <w:szCs w:val="20"/>
        </w:rPr>
        <w:t xml:space="preserve"> informatica power center</w:t>
      </w:r>
    </w:p>
    <w:p w14:paraId="47A603D2" w14:textId="77777777" w:rsidR="008A784D" w:rsidRPr="009B2C41" w:rsidRDefault="008A784D" w:rsidP="001560A3">
      <w:pPr>
        <w:numPr>
          <w:ilvl w:val="0"/>
          <w:numId w:val="28"/>
        </w:numPr>
        <w:spacing w:after="0"/>
        <w:jc w:val="both"/>
        <w:rPr>
          <w:rFonts w:cstheme="minorHAnsi"/>
          <w:sz w:val="20"/>
          <w:szCs w:val="20"/>
        </w:rPr>
      </w:pPr>
      <w:r w:rsidRPr="009B2C41">
        <w:rPr>
          <w:rFonts w:cstheme="minorHAnsi"/>
          <w:sz w:val="20"/>
          <w:szCs w:val="20"/>
        </w:rPr>
        <w:t>Worked on information that is secure, accurate, consistent, organized, and timely as in an enterprise or corporate data warehouse.</w:t>
      </w:r>
    </w:p>
    <w:p w14:paraId="7E6ACC6D" w14:textId="77777777" w:rsidR="000A1CA4" w:rsidRPr="009B2C41" w:rsidRDefault="000A1CA4" w:rsidP="000A1CA4">
      <w:pPr>
        <w:numPr>
          <w:ilvl w:val="0"/>
          <w:numId w:val="28"/>
        </w:numPr>
        <w:spacing w:after="0"/>
        <w:jc w:val="both"/>
        <w:rPr>
          <w:rFonts w:cstheme="minorHAnsi"/>
          <w:sz w:val="20"/>
          <w:szCs w:val="20"/>
        </w:rPr>
      </w:pPr>
      <w:r w:rsidRPr="009B2C41">
        <w:rPr>
          <w:rFonts w:cstheme="minorHAnsi"/>
          <w:sz w:val="20"/>
          <w:szCs w:val="20"/>
        </w:rPr>
        <w:t>Developed Autosys jobs for informatica jobs and Unix scripts.</w:t>
      </w:r>
    </w:p>
    <w:p w14:paraId="1B6F33AC" w14:textId="77777777" w:rsidR="000A1CA4" w:rsidRPr="009B2C41" w:rsidRDefault="000A1CA4" w:rsidP="000A1CA4">
      <w:pPr>
        <w:numPr>
          <w:ilvl w:val="0"/>
          <w:numId w:val="28"/>
        </w:numPr>
        <w:spacing w:after="0"/>
        <w:jc w:val="both"/>
        <w:rPr>
          <w:rFonts w:cstheme="minorHAnsi"/>
          <w:sz w:val="20"/>
          <w:szCs w:val="20"/>
        </w:rPr>
      </w:pPr>
      <w:r w:rsidRPr="009B2C41">
        <w:rPr>
          <w:rFonts w:cstheme="minorHAnsi"/>
          <w:sz w:val="20"/>
          <w:szCs w:val="20"/>
        </w:rPr>
        <w:t>Interact with end user and provide data requested by them or perform the analysis and provide RCA in case user raised any data related issues.</w:t>
      </w:r>
    </w:p>
    <w:p w14:paraId="141E1FC2" w14:textId="77777777" w:rsidR="000A1CA4" w:rsidRPr="009B2C41" w:rsidRDefault="000A1CA4" w:rsidP="000A1CA4">
      <w:pPr>
        <w:numPr>
          <w:ilvl w:val="0"/>
          <w:numId w:val="28"/>
        </w:numPr>
        <w:spacing w:after="0"/>
        <w:jc w:val="both"/>
        <w:rPr>
          <w:rFonts w:cstheme="minorHAnsi"/>
          <w:sz w:val="20"/>
          <w:szCs w:val="20"/>
        </w:rPr>
      </w:pPr>
      <w:r w:rsidRPr="009B2C41">
        <w:rPr>
          <w:rFonts w:cstheme="minorHAnsi"/>
          <w:sz w:val="20"/>
          <w:szCs w:val="20"/>
        </w:rPr>
        <w:t xml:space="preserve">Creating new branch, checking in code and new build for new change request in Perforce and test the code deployment. </w:t>
      </w:r>
    </w:p>
    <w:p w14:paraId="62B519E2" w14:textId="77777777" w:rsidR="000A1CA4" w:rsidRPr="009B2C41" w:rsidRDefault="000A1CA4" w:rsidP="000A1CA4">
      <w:pPr>
        <w:numPr>
          <w:ilvl w:val="0"/>
          <w:numId w:val="28"/>
        </w:numPr>
        <w:spacing w:after="0"/>
        <w:jc w:val="both"/>
        <w:rPr>
          <w:rFonts w:cstheme="minorHAnsi"/>
          <w:sz w:val="20"/>
          <w:szCs w:val="20"/>
        </w:rPr>
      </w:pPr>
      <w:r w:rsidRPr="009B2C41">
        <w:rPr>
          <w:rFonts w:cstheme="minorHAnsi"/>
          <w:sz w:val="20"/>
          <w:szCs w:val="20"/>
        </w:rPr>
        <w:t>Post load processes including file archival and cleanup activities.</w:t>
      </w:r>
    </w:p>
    <w:p w14:paraId="58AEED15" w14:textId="77777777" w:rsidR="000A1CA4" w:rsidRPr="009B2C41" w:rsidRDefault="000A1CA4" w:rsidP="000A1CA4">
      <w:pPr>
        <w:numPr>
          <w:ilvl w:val="0"/>
          <w:numId w:val="28"/>
        </w:numPr>
        <w:spacing w:after="0"/>
        <w:jc w:val="both"/>
        <w:rPr>
          <w:rFonts w:cstheme="minorHAnsi"/>
          <w:sz w:val="20"/>
          <w:szCs w:val="20"/>
        </w:rPr>
      </w:pPr>
      <w:r w:rsidRPr="009B2C41">
        <w:rPr>
          <w:rFonts w:cstheme="minorHAnsi"/>
          <w:sz w:val="20"/>
          <w:szCs w:val="20"/>
        </w:rPr>
        <w:t xml:space="preserve">Prepare run book for CR and production release. </w:t>
      </w:r>
    </w:p>
    <w:p w14:paraId="49CA33BE" w14:textId="4CA7F511" w:rsidR="000A1CA4" w:rsidRPr="009B2C41" w:rsidRDefault="000A1CA4" w:rsidP="000A1CA4">
      <w:pPr>
        <w:numPr>
          <w:ilvl w:val="0"/>
          <w:numId w:val="28"/>
        </w:numPr>
        <w:spacing w:after="0"/>
        <w:jc w:val="both"/>
        <w:rPr>
          <w:rFonts w:cstheme="minorHAnsi"/>
          <w:sz w:val="20"/>
          <w:szCs w:val="20"/>
        </w:rPr>
      </w:pPr>
      <w:r w:rsidRPr="009B2C41">
        <w:rPr>
          <w:rFonts w:cstheme="minorHAnsi"/>
          <w:sz w:val="20"/>
          <w:szCs w:val="20"/>
        </w:rPr>
        <w:t xml:space="preserve">Prepare the status documents on weekly basis for the weekly calls with Client.   </w:t>
      </w:r>
    </w:p>
    <w:p w14:paraId="6D2FD630" w14:textId="77777777" w:rsidR="000A1CA4" w:rsidRPr="009B2C41" w:rsidRDefault="000A1CA4" w:rsidP="000A1CA4">
      <w:pPr>
        <w:numPr>
          <w:ilvl w:val="0"/>
          <w:numId w:val="28"/>
        </w:numPr>
        <w:spacing w:after="0"/>
        <w:jc w:val="both"/>
        <w:rPr>
          <w:rFonts w:cstheme="minorHAnsi"/>
          <w:sz w:val="20"/>
          <w:szCs w:val="20"/>
        </w:rPr>
      </w:pPr>
      <w:r w:rsidRPr="009B2C41">
        <w:rPr>
          <w:rFonts w:cstheme="minorHAnsi"/>
          <w:sz w:val="20"/>
          <w:szCs w:val="20"/>
        </w:rPr>
        <w:t>Prepare the status documents and Resolving Tickets on Time in Support Prospective.</w:t>
      </w:r>
    </w:p>
    <w:p w14:paraId="5F38EB4B" w14:textId="77777777" w:rsidR="000A1CA4" w:rsidRDefault="000A1CA4" w:rsidP="000A1CA4">
      <w:pPr>
        <w:numPr>
          <w:ilvl w:val="0"/>
          <w:numId w:val="28"/>
        </w:numPr>
        <w:spacing w:after="0"/>
        <w:jc w:val="both"/>
        <w:rPr>
          <w:rFonts w:cstheme="minorHAnsi"/>
          <w:sz w:val="20"/>
          <w:szCs w:val="20"/>
        </w:rPr>
      </w:pPr>
      <w:r w:rsidRPr="009B2C41">
        <w:rPr>
          <w:rFonts w:cstheme="minorHAnsi"/>
          <w:sz w:val="20"/>
          <w:szCs w:val="20"/>
        </w:rPr>
        <w:t>Worked with reporting team to solve the production data issues.</w:t>
      </w:r>
    </w:p>
    <w:p w14:paraId="065DAB91" w14:textId="77777777" w:rsidR="006D7572" w:rsidRPr="009B2C41" w:rsidRDefault="006D7572" w:rsidP="006D7572">
      <w:pPr>
        <w:spacing w:after="0"/>
        <w:jc w:val="both"/>
        <w:rPr>
          <w:rFonts w:cstheme="minorHAnsi"/>
          <w:sz w:val="20"/>
          <w:szCs w:val="20"/>
        </w:rPr>
      </w:pPr>
    </w:p>
    <w:p w14:paraId="1E85DB83" w14:textId="77777777" w:rsidR="00593EFC" w:rsidRPr="009B2C41" w:rsidRDefault="00593EFC" w:rsidP="00710465">
      <w:pPr>
        <w:spacing w:after="0" w:line="240" w:lineRule="auto"/>
        <w:jc w:val="both"/>
        <w:rPr>
          <w:rFonts w:cstheme="minorHAnsi"/>
          <w:b/>
          <w:sz w:val="20"/>
          <w:szCs w:val="20"/>
        </w:rPr>
      </w:pPr>
    </w:p>
    <w:p w14:paraId="39F202BC" w14:textId="77777777" w:rsidR="00BE1F68" w:rsidRPr="009B2C41" w:rsidRDefault="00BE1F68" w:rsidP="00BE1F68">
      <w:pPr>
        <w:spacing w:after="0" w:line="240" w:lineRule="auto"/>
        <w:jc w:val="both"/>
        <w:rPr>
          <w:rFonts w:cstheme="minorHAnsi"/>
          <w:b/>
          <w:sz w:val="20"/>
          <w:szCs w:val="20"/>
          <w:u w:val="single"/>
        </w:rPr>
      </w:pPr>
      <w:r w:rsidRPr="009B2C41">
        <w:rPr>
          <w:rFonts w:cstheme="minorHAnsi"/>
          <w:b/>
          <w:sz w:val="20"/>
          <w:szCs w:val="20"/>
          <w:u w:val="single"/>
        </w:rPr>
        <w:t>Environment:</w:t>
      </w:r>
    </w:p>
    <w:p w14:paraId="145FC1DD" w14:textId="77777777" w:rsidR="00BE1F68" w:rsidRPr="009B2C41" w:rsidRDefault="00BE1F68" w:rsidP="00BE1F68">
      <w:pPr>
        <w:spacing w:after="0" w:line="240" w:lineRule="auto"/>
        <w:jc w:val="both"/>
        <w:rPr>
          <w:rFonts w:cstheme="minorHAnsi"/>
          <w:b/>
          <w:sz w:val="20"/>
          <w:szCs w:val="20"/>
          <w:u w:val="single"/>
        </w:rPr>
      </w:pPr>
    </w:p>
    <w:p w14:paraId="389CED6A" w14:textId="0C5DAABA" w:rsidR="00BE1F68" w:rsidRPr="009B2C41" w:rsidRDefault="00BE1F68" w:rsidP="00BE1F68">
      <w:pPr>
        <w:spacing w:after="0"/>
        <w:jc w:val="both"/>
        <w:rPr>
          <w:rFonts w:cstheme="minorHAnsi"/>
          <w:sz w:val="20"/>
          <w:szCs w:val="20"/>
        </w:rPr>
      </w:pPr>
      <w:r w:rsidRPr="009B2C41">
        <w:rPr>
          <w:rFonts w:cstheme="minorHAnsi"/>
          <w:sz w:val="20"/>
          <w:szCs w:val="20"/>
        </w:rPr>
        <w:t>Informatica PowerCenter 10.2/10.4</w:t>
      </w:r>
      <w:r w:rsidR="00BF6724">
        <w:rPr>
          <w:rFonts w:cstheme="minorHAnsi"/>
          <w:sz w:val="20"/>
          <w:szCs w:val="20"/>
        </w:rPr>
        <w:t>,</w:t>
      </w:r>
      <w:r w:rsidR="00E43BC0">
        <w:rPr>
          <w:rFonts w:cstheme="minorHAnsi"/>
          <w:sz w:val="20"/>
          <w:szCs w:val="20"/>
        </w:rPr>
        <w:t xml:space="preserve"> </w:t>
      </w:r>
      <w:r w:rsidR="00992EED">
        <w:rPr>
          <w:rFonts w:cstheme="minorHAnsi"/>
          <w:sz w:val="20"/>
          <w:szCs w:val="20"/>
        </w:rPr>
        <w:t>IICS,</w:t>
      </w:r>
      <w:r w:rsidR="007348C3">
        <w:rPr>
          <w:rFonts w:cstheme="minorHAnsi"/>
          <w:sz w:val="20"/>
          <w:szCs w:val="20"/>
        </w:rPr>
        <w:t xml:space="preserve"> </w:t>
      </w:r>
      <w:r w:rsidR="002D1AC9">
        <w:rPr>
          <w:rFonts w:cstheme="minorHAnsi"/>
          <w:sz w:val="20"/>
          <w:szCs w:val="20"/>
        </w:rPr>
        <w:t>AWS S3,</w:t>
      </w:r>
      <w:r w:rsidRPr="009B2C41">
        <w:rPr>
          <w:rFonts w:cstheme="minorHAnsi"/>
          <w:sz w:val="20"/>
          <w:szCs w:val="20"/>
        </w:rPr>
        <w:t xml:space="preserve">Oracle, </w:t>
      </w:r>
      <w:r w:rsidR="003C19CB">
        <w:rPr>
          <w:rFonts w:cstheme="minorHAnsi"/>
          <w:sz w:val="20"/>
          <w:szCs w:val="20"/>
        </w:rPr>
        <w:t xml:space="preserve">Oracle Exadata, </w:t>
      </w:r>
      <w:r w:rsidRPr="009B2C41">
        <w:rPr>
          <w:rFonts w:cstheme="minorHAnsi"/>
          <w:sz w:val="20"/>
          <w:szCs w:val="20"/>
        </w:rPr>
        <w:t>SQL Server,</w:t>
      </w:r>
      <w:r w:rsidRPr="009B2C41">
        <w:rPr>
          <w:rFonts w:cstheme="minorHAnsi"/>
          <w:bCs/>
          <w:sz w:val="20"/>
          <w:szCs w:val="20"/>
        </w:rPr>
        <w:t xml:space="preserve"> Unix/</w:t>
      </w:r>
      <w:r w:rsidR="00E651D0" w:rsidRPr="009B2C41">
        <w:rPr>
          <w:rFonts w:cstheme="minorHAnsi"/>
          <w:bCs/>
          <w:sz w:val="20"/>
          <w:szCs w:val="20"/>
        </w:rPr>
        <w:t>Linux, Teradata</w:t>
      </w:r>
      <w:r w:rsidR="008205AD">
        <w:rPr>
          <w:rFonts w:cstheme="minorHAnsi"/>
          <w:bCs/>
          <w:sz w:val="20"/>
          <w:szCs w:val="20"/>
        </w:rPr>
        <w:t>,</w:t>
      </w:r>
      <w:r w:rsidR="008205AD" w:rsidRPr="008205AD">
        <w:rPr>
          <w:rFonts w:cstheme="minorHAnsi"/>
          <w:bCs/>
          <w:sz w:val="20"/>
          <w:szCs w:val="20"/>
        </w:rPr>
        <w:t xml:space="preserve"> </w:t>
      </w:r>
      <w:r w:rsidR="008205AD">
        <w:rPr>
          <w:rFonts w:cstheme="minorHAnsi"/>
          <w:bCs/>
          <w:sz w:val="20"/>
          <w:szCs w:val="20"/>
        </w:rPr>
        <w:t>Service now</w:t>
      </w:r>
    </w:p>
    <w:p w14:paraId="774CC2D6" w14:textId="77777777" w:rsidR="00BE1F68" w:rsidRPr="009B2C41" w:rsidRDefault="00BE1F68" w:rsidP="00BE1F68">
      <w:pPr>
        <w:spacing w:after="0"/>
        <w:jc w:val="both"/>
        <w:rPr>
          <w:rFonts w:cstheme="minorHAnsi"/>
          <w:b/>
          <w:sz w:val="20"/>
          <w:szCs w:val="20"/>
        </w:rPr>
      </w:pP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668"/>
      </w:tblGrid>
      <w:tr w:rsidR="00BE1F68" w:rsidRPr="009B2C41" w14:paraId="07176C21" w14:textId="77777777" w:rsidTr="00BC29CE">
        <w:trPr>
          <w:cantSplit/>
          <w:jc w:val="center"/>
        </w:trPr>
        <w:tc>
          <w:tcPr>
            <w:tcW w:w="2250" w:type="dxa"/>
            <w:tcBorders>
              <w:top w:val="single" w:sz="4" w:space="0" w:color="auto"/>
              <w:left w:val="single" w:sz="4" w:space="0" w:color="auto"/>
              <w:bottom w:val="single" w:sz="4" w:space="0" w:color="auto"/>
              <w:right w:val="single" w:sz="4" w:space="0" w:color="auto"/>
            </w:tcBorders>
            <w:shd w:val="pct5" w:color="000000" w:fill="FFFFFF"/>
          </w:tcPr>
          <w:p w14:paraId="56DB88F2" w14:textId="77777777" w:rsidR="00BE1F68" w:rsidRPr="009B2C41" w:rsidRDefault="00BE1F68" w:rsidP="00BC29CE">
            <w:pPr>
              <w:spacing w:after="0" w:line="240" w:lineRule="auto"/>
              <w:jc w:val="both"/>
              <w:rPr>
                <w:rFonts w:cstheme="minorHAnsi"/>
                <w:b/>
                <w:bCs/>
                <w:sz w:val="20"/>
                <w:szCs w:val="20"/>
              </w:rPr>
            </w:pPr>
            <w:r w:rsidRPr="009B2C41">
              <w:rPr>
                <w:rFonts w:cstheme="minorHAnsi"/>
                <w:b/>
                <w:bCs/>
                <w:sz w:val="20"/>
                <w:szCs w:val="20"/>
              </w:rPr>
              <w:lastRenderedPageBreak/>
              <w:t>Project Name:</w:t>
            </w:r>
          </w:p>
        </w:tc>
        <w:tc>
          <w:tcPr>
            <w:tcW w:w="7668" w:type="dxa"/>
            <w:tcBorders>
              <w:top w:val="single" w:sz="4" w:space="0" w:color="auto"/>
              <w:left w:val="single" w:sz="4" w:space="0" w:color="auto"/>
              <w:bottom w:val="single" w:sz="4" w:space="0" w:color="auto"/>
              <w:right w:val="single" w:sz="4" w:space="0" w:color="auto"/>
            </w:tcBorders>
            <w:shd w:val="pct5" w:color="000000" w:fill="FFFFFF"/>
          </w:tcPr>
          <w:p w14:paraId="3F2199D6" w14:textId="77777777" w:rsidR="00BE1F68" w:rsidRPr="009B2C41" w:rsidRDefault="00BE1F68" w:rsidP="00BC29CE">
            <w:pPr>
              <w:spacing w:after="0" w:line="240" w:lineRule="auto"/>
              <w:jc w:val="both"/>
              <w:rPr>
                <w:rFonts w:cstheme="minorHAnsi"/>
                <w:b/>
                <w:sz w:val="20"/>
                <w:szCs w:val="20"/>
              </w:rPr>
            </w:pPr>
            <w:r w:rsidRPr="009B2C41">
              <w:rPr>
                <w:rFonts w:cstheme="minorHAnsi"/>
                <w:b/>
                <w:sz w:val="20"/>
                <w:szCs w:val="20"/>
              </w:rPr>
              <w:t>DW Platform</w:t>
            </w:r>
          </w:p>
        </w:tc>
      </w:tr>
      <w:tr w:rsidR="00BE1F68" w:rsidRPr="009B2C41" w14:paraId="48849F28" w14:textId="77777777" w:rsidTr="00BC29CE">
        <w:trPr>
          <w:cantSplit/>
          <w:jc w:val="center"/>
        </w:trPr>
        <w:tc>
          <w:tcPr>
            <w:tcW w:w="2250" w:type="dxa"/>
            <w:tcBorders>
              <w:top w:val="single" w:sz="4" w:space="0" w:color="auto"/>
              <w:left w:val="single" w:sz="4" w:space="0" w:color="auto"/>
              <w:bottom w:val="single" w:sz="4" w:space="0" w:color="auto"/>
              <w:right w:val="single" w:sz="4" w:space="0" w:color="auto"/>
            </w:tcBorders>
            <w:shd w:val="pct5" w:color="000000" w:fill="FFFFFF"/>
          </w:tcPr>
          <w:p w14:paraId="289BE91C" w14:textId="77777777" w:rsidR="00BE1F68" w:rsidRPr="009B2C41" w:rsidRDefault="00BE1F68" w:rsidP="00BC29CE">
            <w:pPr>
              <w:spacing w:after="0" w:line="240" w:lineRule="auto"/>
              <w:jc w:val="both"/>
              <w:rPr>
                <w:rFonts w:cstheme="minorHAnsi"/>
                <w:b/>
                <w:bCs/>
                <w:sz w:val="20"/>
                <w:szCs w:val="20"/>
              </w:rPr>
            </w:pPr>
            <w:r w:rsidRPr="009B2C41">
              <w:rPr>
                <w:rFonts w:cstheme="minorHAnsi"/>
                <w:b/>
                <w:bCs/>
                <w:sz w:val="20"/>
                <w:szCs w:val="20"/>
              </w:rPr>
              <w:t>Client</w:t>
            </w:r>
          </w:p>
        </w:tc>
        <w:tc>
          <w:tcPr>
            <w:tcW w:w="7668" w:type="dxa"/>
            <w:tcBorders>
              <w:top w:val="single" w:sz="4" w:space="0" w:color="auto"/>
              <w:left w:val="single" w:sz="4" w:space="0" w:color="auto"/>
              <w:bottom w:val="single" w:sz="4" w:space="0" w:color="auto"/>
              <w:right w:val="single" w:sz="4" w:space="0" w:color="auto"/>
            </w:tcBorders>
            <w:shd w:val="pct5" w:color="000000" w:fill="FFFFFF"/>
          </w:tcPr>
          <w:p w14:paraId="004A96B7" w14:textId="54FF3D9F" w:rsidR="00BE1F68" w:rsidRPr="009B2C41" w:rsidRDefault="00976815" w:rsidP="00BC29CE">
            <w:pPr>
              <w:spacing w:after="0" w:line="240" w:lineRule="auto"/>
              <w:jc w:val="both"/>
              <w:rPr>
                <w:rFonts w:cstheme="minorHAnsi"/>
                <w:b/>
                <w:sz w:val="20"/>
                <w:szCs w:val="20"/>
              </w:rPr>
            </w:pPr>
            <w:r>
              <w:rPr>
                <w:rFonts w:cstheme="minorHAnsi"/>
                <w:b/>
                <w:sz w:val="20"/>
                <w:szCs w:val="20"/>
              </w:rPr>
              <w:t>Atos/</w:t>
            </w:r>
            <w:r w:rsidR="00BE1F68" w:rsidRPr="009B2C41">
              <w:rPr>
                <w:rFonts w:cstheme="minorHAnsi"/>
                <w:b/>
                <w:sz w:val="20"/>
                <w:szCs w:val="20"/>
              </w:rPr>
              <w:t>Nokia Finland</w:t>
            </w:r>
          </w:p>
        </w:tc>
      </w:tr>
      <w:tr w:rsidR="00BE1F68" w:rsidRPr="009B2C41" w14:paraId="4007A3CD" w14:textId="77777777" w:rsidTr="00BC29CE">
        <w:trPr>
          <w:cantSplit/>
          <w:jc w:val="center"/>
        </w:trPr>
        <w:tc>
          <w:tcPr>
            <w:tcW w:w="2250" w:type="dxa"/>
            <w:tcBorders>
              <w:top w:val="single" w:sz="4" w:space="0" w:color="auto"/>
              <w:left w:val="single" w:sz="4" w:space="0" w:color="auto"/>
              <w:bottom w:val="single" w:sz="4" w:space="0" w:color="auto"/>
              <w:right w:val="single" w:sz="4" w:space="0" w:color="auto"/>
            </w:tcBorders>
            <w:shd w:val="pct5" w:color="000000" w:fill="FFFFFF"/>
          </w:tcPr>
          <w:p w14:paraId="22DA8F9C" w14:textId="77777777" w:rsidR="00BE1F68" w:rsidRPr="009B2C41" w:rsidRDefault="00BE1F68" w:rsidP="00BC29CE">
            <w:pPr>
              <w:spacing w:after="0" w:line="240" w:lineRule="auto"/>
              <w:jc w:val="both"/>
              <w:rPr>
                <w:rFonts w:cstheme="minorHAnsi"/>
                <w:b/>
                <w:bCs/>
                <w:sz w:val="20"/>
                <w:szCs w:val="20"/>
              </w:rPr>
            </w:pPr>
            <w:r w:rsidRPr="009B2C41">
              <w:rPr>
                <w:rFonts w:cstheme="minorHAnsi"/>
                <w:b/>
                <w:bCs/>
                <w:sz w:val="20"/>
                <w:szCs w:val="20"/>
              </w:rPr>
              <w:t>Project Location</w:t>
            </w:r>
          </w:p>
        </w:tc>
        <w:tc>
          <w:tcPr>
            <w:tcW w:w="7668" w:type="dxa"/>
            <w:tcBorders>
              <w:top w:val="single" w:sz="4" w:space="0" w:color="auto"/>
              <w:left w:val="single" w:sz="4" w:space="0" w:color="auto"/>
              <w:bottom w:val="single" w:sz="4" w:space="0" w:color="auto"/>
              <w:right w:val="single" w:sz="4" w:space="0" w:color="auto"/>
            </w:tcBorders>
            <w:shd w:val="pct5" w:color="000000" w:fill="FFFFFF"/>
          </w:tcPr>
          <w:p w14:paraId="35C41FE0" w14:textId="77777777" w:rsidR="00BE1F68" w:rsidRPr="009B2C41" w:rsidRDefault="00BE1F68" w:rsidP="00BC29CE">
            <w:pPr>
              <w:spacing w:after="0" w:line="240" w:lineRule="auto"/>
              <w:jc w:val="both"/>
              <w:rPr>
                <w:rFonts w:cstheme="minorHAnsi"/>
                <w:b/>
                <w:sz w:val="20"/>
                <w:szCs w:val="20"/>
              </w:rPr>
            </w:pPr>
            <w:r w:rsidRPr="009B2C41">
              <w:rPr>
                <w:rFonts w:cstheme="minorHAnsi"/>
                <w:b/>
                <w:sz w:val="20"/>
                <w:szCs w:val="20"/>
              </w:rPr>
              <w:t xml:space="preserve">Pune, India               </w:t>
            </w:r>
          </w:p>
        </w:tc>
      </w:tr>
      <w:tr w:rsidR="00BE1F68" w:rsidRPr="009B2C41" w14:paraId="77540E7D" w14:textId="77777777" w:rsidTr="00BC29CE">
        <w:trPr>
          <w:cantSplit/>
          <w:jc w:val="center"/>
        </w:trPr>
        <w:tc>
          <w:tcPr>
            <w:tcW w:w="2250" w:type="dxa"/>
            <w:tcBorders>
              <w:top w:val="single" w:sz="4" w:space="0" w:color="auto"/>
              <w:left w:val="single" w:sz="4" w:space="0" w:color="auto"/>
              <w:bottom w:val="single" w:sz="4" w:space="0" w:color="auto"/>
              <w:right w:val="single" w:sz="4" w:space="0" w:color="auto"/>
            </w:tcBorders>
            <w:shd w:val="pct5" w:color="000000" w:fill="FFFFFF"/>
          </w:tcPr>
          <w:p w14:paraId="0023B7A2" w14:textId="77777777" w:rsidR="00BE1F68" w:rsidRPr="009B2C41" w:rsidRDefault="00BE1F68" w:rsidP="00BC29CE">
            <w:pPr>
              <w:spacing w:after="0" w:line="240" w:lineRule="auto"/>
              <w:jc w:val="both"/>
              <w:rPr>
                <w:rFonts w:cstheme="minorHAnsi"/>
                <w:b/>
                <w:bCs/>
                <w:sz w:val="20"/>
                <w:szCs w:val="20"/>
              </w:rPr>
            </w:pPr>
            <w:r w:rsidRPr="009B2C41">
              <w:rPr>
                <w:rFonts w:cstheme="minorHAnsi"/>
                <w:b/>
                <w:bCs/>
                <w:sz w:val="20"/>
                <w:szCs w:val="20"/>
              </w:rPr>
              <w:t>Role</w:t>
            </w:r>
          </w:p>
        </w:tc>
        <w:tc>
          <w:tcPr>
            <w:tcW w:w="7668" w:type="dxa"/>
            <w:tcBorders>
              <w:top w:val="single" w:sz="4" w:space="0" w:color="auto"/>
              <w:left w:val="single" w:sz="4" w:space="0" w:color="auto"/>
              <w:bottom w:val="single" w:sz="4" w:space="0" w:color="auto"/>
              <w:right w:val="single" w:sz="4" w:space="0" w:color="auto"/>
            </w:tcBorders>
            <w:shd w:val="pct5" w:color="000000" w:fill="FFFFFF"/>
          </w:tcPr>
          <w:p w14:paraId="75487241" w14:textId="0E6307C0" w:rsidR="00BE1F68" w:rsidRPr="009B2C41" w:rsidRDefault="00BE1F68" w:rsidP="00BC29CE">
            <w:pPr>
              <w:spacing w:after="0" w:line="240" w:lineRule="auto"/>
              <w:jc w:val="both"/>
              <w:rPr>
                <w:rFonts w:cstheme="minorHAnsi"/>
                <w:b/>
                <w:sz w:val="20"/>
                <w:szCs w:val="20"/>
              </w:rPr>
            </w:pPr>
            <w:r w:rsidRPr="009B2C41">
              <w:rPr>
                <w:rFonts w:cstheme="minorHAnsi"/>
                <w:b/>
                <w:sz w:val="20"/>
                <w:szCs w:val="20"/>
              </w:rPr>
              <w:t>Sr Informatica Developer</w:t>
            </w:r>
            <w:r w:rsidR="00892EB7">
              <w:rPr>
                <w:rFonts w:cstheme="minorHAnsi"/>
                <w:b/>
                <w:sz w:val="20"/>
                <w:szCs w:val="20"/>
              </w:rPr>
              <w:t xml:space="preserve"> &amp; Production Specialist</w:t>
            </w:r>
          </w:p>
        </w:tc>
      </w:tr>
      <w:tr w:rsidR="00BE1F68" w:rsidRPr="009B2C41" w14:paraId="4F871AFD" w14:textId="77777777" w:rsidTr="00BC29CE">
        <w:trPr>
          <w:cantSplit/>
          <w:jc w:val="center"/>
        </w:trPr>
        <w:tc>
          <w:tcPr>
            <w:tcW w:w="2250" w:type="dxa"/>
            <w:tcBorders>
              <w:top w:val="single" w:sz="4" w:space="0" w:color="auto"/>
              <w:left w:val="single" w:sz="4" w:space="0" w:color="auto"/>
              <w:bottom w:val="single" w:sz="4" w:space="0" w:color="auto"/>
              <w:right w:val="single" w:sz="4" w:space="0" w:color="auto"/>
            </w:tcBorders>
            <w:shd w:val="pct5" w:color="000000" w:fill="FFFFFF"/>
          </w:tcPr>
          <w:p w14:paraId="6EBCC8C5" w14:textId="77777777" w:rsidR="00BE1F68" w:rsidRPr="009B2C41" w:rsidRDefault="00BE1F68" w:rsidP="00BC29CE">
            <w:pPr>
              <w:spacing w:after="0" w:line="240" w:lineRule="auto"/>
              <w:jc w:val="both"/>
              <w:rPr>
                <w:rFonts w:cstheme="minorHAnsi"/>
                <w:b/>
                <w:bCs/>
                <w:sz w:val="20"/>
                <w:szCs w:val="20"/>
              </w:rPr>
            </w:pPr>
            <w:r w:rsidRPr="009B2C41">
              <w:rPr>
                <w:rFonts w:cstheme="minorHAnsi"/>
                <w:b/>
                <w:bCs/>
                <w:sz w:val="20"/>
                <w:szCs w:val="20"/>
              </w:rPr>
              <w:t>Duration</w:t>
            </w:r>
          </w:p>
        </w:tc>
        <w:tc>
          <w:tcPr>
            <w:tcW w:w="7668" w:type="dxa"/>
            <w:tcBorders>
              <w:top w:val="single" w:sz="4" w:space="0" w:color="auto"/>
              <w:left w:val="single" w:sz="4" w:space="0" w:color="auto"/>
              <w:bottom w:val="single" w:sz="4" w:space="0" w:color="auto"/>
              <w:right w:val="single" w:sz="4" w:space="0" w:color="auto"/>
            </w:tcBorders>
            <w:shd w:val="pct5" w:color="000000" w:fill="FFFFFF"/>
          </w:tcPr>
          <w:p w14:paraId="5B6F150B" w14:textId="77777777" w:rsidR="00BE1F68" w:rsidRPr="009B2C41" w:rsidRDefault="00BE1F68" w:rsidP="00BC29CE">
            <w:pPr>
              <w:spacing w:after="0" w:line="240" w:lineRule="auto"/>
              <w:jc w:val="both"/>
              <w:rPr>
                <w:rFonts w:cstheme="minorHAnsi"/>
                <w:b/>
                <w:sz w:val="20"/>
                <w:szCs w:val="20"/>
              </w:rPr>
            </w:pPr>
            <w:r w:rsidRPr="009B2C41">
              <w:rPr>
                <w:rFonts w:cstheme="minorHAnsi"/>
                <w:b/>
                <w:sz w:val="20"/>
                <w:szCs w:val="20"/>
              </w:rPr>
              <w:t>March 2014 – Feb 2019</w:t>
            </w:r>
          </w:p>
        </w:tc>
      </w:tr>
    </w:tbl>
    <w:p w14:paraId="0D234D81" w14:textId="77777777" w:rsidR="00BE1F68" w:rsidRPr="009B2C41" w:rsidRDefault="00BE1F68" w:rsidP="00BE1F68">
      <w:pPr>
        <w:spacing w:after="0" w:line="240" w:lineRule="auto"/>
        <w:jc w:val="both"/>
        <w:rPr>
          <w:rFonts w:cstheme="minorHAnsi"/>
          <w:b/>
          <w:bCs/>
          <w:sz w:val="20"/>
          <w:szCs w:val="20"/>
          <w:u w:val="single"/>
        </w:rPr>
      </w:pPr>
    </w:p>
    <w:p w14:paraId="1E610F6E" w14:textId="77777777" w:rsidR="00BE1F68" w:rsidRPr="009B2C41" w:rsidRDefault="00BE1F68" w:rsidP="00BE1F68">
      <w:pPr>
        <w:spacing w:after="0" w:line="240" w:lineRule="auto"/>
        <w:jc w:val="both"/>
        <w:rPr>
          <w:rFonts w:cstheme="minorHAnsi"/>
          <w:b/>
          <w:bCs/>
          <w:sz w:val="20"/>
          <w:szCs w:val="20"/>
          <w:u w:val="single"/>
        </w:rPr>
      </w:pPr>
    </w:p>
    <w:p w14:paraId="0C999FF8" w14:textId="77777777" w:rsidR="00BE1F68" w:rsidRPr="009B2C41" w:rsidRDefault="00BE1F68" w:rsidP="00BE1F68">
      <w:pPr>
        <w:spacing w:after="0" w:line="240" w:lineRule="auto"/>
        <w:jc w:val="both"/>
        <w:rPr>
          <w:rFonts w:cstheme="minorHAnsi"/>
          <w:b/>
          <w:bCs/>
          <w:sz w:val="20"/>
          <w:szCs w:val="20"/>
          <w:u w:val="single"/>
        </w:rPr>
      </w:pPr>
      <w:r w:rsidRPr="009B2C41">
        <w:rPr>
          <w:rFonts w:cstheme="minorHAnsi"/>
          <w:b/>
          <w:bCs/>
          <w:sz w:val="20"/>
          <w:szCs w:val="20"/>
          <w:u w:val="single"/>
        </w:rPr>
        <w:t>Project Description:</w:t>
      </w:r>
    </w:p>
    <w:p w14:paraId="7C9A98A0" w14:textId="77777777" w:rsidR="00BE1F68" w:rsidRPr="009B2C41" w:rsidRDefault="00BE1F68" w:rsidP="00BE1F68">
      <w:pPr>
        <w:spacing w:after="0" w:line="240" w:lineRule="auto"/>
        <w:jc w:val="both"/>
        <w:rPr>
          <w:rFonts w:cstheme="minorHAnsi"/>
          <w:b/>
          <w:bCs/>
          <w:sz w:val="20"/>
          <w:szCs w:val="20"/>
          <w:u w:val="single"/>
        </w:rPr>
      </w:pPr>
    </w:p>
    <w:p w14:paraId="51DE206B" w14:textId="5BC88843" w:rsidR="00BE1F68" w:rsidRPr="009B2C41" w:rsidRDefault="00BE1F68" w:rsidP="00BE1F68">
      <w:pPr>
        <w:spacing w:after="0"/>
        <w:jc w:val="both"/>
        <w:rPr>
          <w:rFonts w:cstheme="minorHAnsi"/>
          <w:sz w:val="20"/>
          <w:szCs w:val="20"/>
        </w:rPr>
      </w:pPr>
      <w:r w:rsidRPr="009B2C41">
        <w:rPr>
          <w:rFonts w:cstheme="minorHAnsi"/>
          <w:sz w:val="20"/>
          <w:szCs w:val="20"/>
        </w:rPr>
        <w:t xml:space="preserve">DW Platform is one of BI platform. DW platform is integrated with different applications like </w:t>
      </w:r>
      <w:r w:rsidR="00C37AA2" w:rsidRPr="009B2C41">
        <w:rPr>
          <w:rFonts w:cstheme="minorHAnsi"/>
          <w:sz w:val="20"/>
          <w:szCs w:val="20"/>
        </w:rPr>
        <w:t>My Toolbox</w:t>
      </w:r>
      <w:r w:rsidRPr="009B2C41">
        <w:rPr>
          <w:rFonts w:cstheme="minorHAnsi"/>
          <w:sz w:val="20"/>
          <w:szCs w:val="20"/>
        </w:rPr>
        <w:t xml:space="preserve">, HWS, Puma. Each application integrating with different source systems like SAP BW, SAP MM, Oracle, SQL server, flat files, Salesforce. </w:t>
      </w:r>
      <w:r w:rsidR="00C37AA2" w:rsidRPr="009B2C41">
        <w:rPr>
          <w:rFonts w:cstheme="minorHAnsi"/>
          <w:sz w:val="20"/>
          <w:szCs w:val="20"/>
        </w:rPr>
        <w:t>My Toolbox</w:t>
      </w:r>
      <w:r w:rsidRPr="009B2C41">
        <w:rPr>
          <w:rFonts w:cstheme="minorHAnsi"/>
          <w:sz w:val="20"/>
          <w:szCs w:val="20"/>
        </w:rPr>
        <w:t xml:space="preserve">, HWS, Puma Applications supports End to End Tracking Material Management. QMM &amp; QIPP DW Applications Tracks Nokia Quality information. Sales force CRM is Next Step Integration Journey. Single CRM &amp; PRM is Nokia Owned tool. This Tool integrates various source system like CMD, NED, </w:t>
      </w:r>
      <w:r w:rsidR="002C7A1C" w:rsidRPr="009B2C41">
        <w:rPr>
          <w:rFonts w:cstheme="minorHAnsi"/>
          <w:sz w:val="20"/>
          <w:szCs w:val="20"/>
        </w:rPr>
        <w:t>flat files</w:t>
      </w:r>
      <w:r w:rsidRPr="009B2C41">
        <w:rPr>
          <w:rFonts w:cstheme="minorHAnsi"/>
          <w:sz w:val="20"/>
          <w:szCs w:val="20"/>
        </w:rPr>
        <w:t xml:space="preserve"> information. OMT Application to track Nokia Order management Tool.</w:t>
      </w:r>
    </w:p>
    <w:p w14:paraId="518E9118" w14:textId="77777777" w:rsidR="00BE1F68" w:rsidRPr="009B2C41" w:rsidRDefault="00BE1F68" w:rsidP="00BE1F68">
      <w:pPr>
        <w:spacing w:after="0" w:line="240" w:lineRule="auto"/>
        <w:jc w:val="both"/>
        <w:rPr>
          <w:rFonts w:cstheme="minorHAnsi"/>
          <w:b/>
          <w:color w:val="000000"/>
          <w:sz w:val="20"/>
          <w:szCs w:val="20"/>
          <w:shd w:val="clear" w:color="auto" w:fill="FFFFFF"/>
        </w:rPr>
      </w:pPr>
    </w:p>
    <w:p w14:paraId="656138F5" w14:textId="77777777" w:rsidR="00BE1F68" w:rsidRPr="009B2C41" w:rsidRDefault="00BE1F68" w:rsidP="00BE1F68">
      <w:pPr>
        <w:spacing w:after="0" w:line="240" w:lineRule="auto"/>
        <w:jc w:val="both"/>
        <w:rPr>
          <w:rFonts w:cstheme="minorHAnsi"/>
          <w:b/>
          <w:bCs/>
          <w:sz w:val="20"/>
          <w:szCs w:val="20"/>
          <w:u w:val="single"/>
        </w:rPr>
      </w:pPr>
      <w:r w:rsidRPr="009B2C41">
        <w:rPr>
          <w:rFonts w:cstheme="minorHAnsi"/>
          <w:b/>
          <w:bCs/>
          <w:sz w:val="20"/>
          <w:szCs w:val="20"/>
          <w:u w:val="single"/>
        </w:rPr>
        <w:t>Responsibilities:</w:t>
      </w:r>
    </w:p>
    <w:p w14:paraId="5DD2F6C7" w14:textId="77777777" w:rsidR="00BE1F68" w:rsidRPr="009B2C41" w:rsidRDefault="00BE1F68" w:rsidP="00BE1F68">
      <w:pPr>
        <w:spacing w:after="0" w:line="240" w:lineRule="auto"/>
        <w:jc w:val="both"/>
        <w:rPr>
          <w:rFonts w:cstheme="minorHAnsi"/>
          <w:b/>
          <w:bCs/>
          <w:sz w:val="20"/>
          <w:szCs w:val="20"/>
          <w:u w:val="single"/>
        </w:rPr>
      </w:pPr>
    </w:p>
    <w:p w14:paraId="01522017" w14:textId="77777777" w:rsidR="00BE1F68" w:rsidRDefault="00BE1F68" w:rsidP="00BE1F68">
      <w:pPr>
        <w:numPr>
          <w:ilvl w:val="0"/>
          <w:numId w:val="17"/>
        </w:numPr>
        <w:spacing w:after="0"/>
        <w:jc w:val="both"/>
        <w:rPr>
          <w:rFonts w:cstheme="minorHAnsi"/>
          <w:sz w:val="20"/>
          <w:szCs w:val="20"/>
        </w:rPr>
      </w:pPr>
      <w:r w:rsidRPr="009B2C41">
        <w:rPr>
          <w:rFonts w:cstheme="minorHAnsi"/>
          <w:sz w:val="20"/>
          <w:szCs w:val="20"/>
        </w:rPr>
        <w:t xml:space="preserve">Developed </w:t>
      </w:r>
      <w:r w:rsidRPr="009B2C41">
        <w:rPr>
          <w:rFonts w:cstheme="minorHAnsi"/>
          <w:b/>
          <w:sz w:val="20"/>
          <w:szCs w:val="20"/>
        </w:rPr>
        <w:t>Detailed Design documents</w:t>
      </w:r>
      <w:r w:rsidRPr="009B2C41">
        <w:rPr>
          <w:rFonts w:cstheme="minorHAnsi"/>
          <w:sz w:val="20"/>
          <w:szCs w:val="20"/>
        </w:rPr>
        <w:t xml:space="preserve"> based on business requirements.</w:t>
      </w:r>
    </w:p>
    <w:p w14:paraId="3C9DD42A" w14:textId="13665E35" w:rsidR="00B478AA" w:rsidRPr="00B478AA" w:rsidRDefault="00B478AA" w:rsidP="00B478AA">
      <w:pPr>
        <w:numPr>
          <w:ilvl w:val="0"/>
          <w:numId w:val="17"/>
        </w:numPr>
        <w:spacing w:after="0"/>
        <w:jc w:val="both"/>
        <w:rPr>
          <w:rFonts w:cstheme="minorHAnsi"/>
          <w:sz w:val="20"/>
          <w:szCs w:val="20"/>
        </w:rPr>
      </w:pPr>
      <w:r w:rsidRPr="009B2C41">
        <w:rPr>
          <w:rFonts w:cstheme="minorHAnsi"/>
          <w:sz w:val="20"/>
          <w:szCs w:val="20"/>
        </w:rPr>
        <w:t xml:space="preserve">Used Informatica Power Center to </w:t>
      </w:r>
      <w:r w:rsidRPr="009B2C41">
        <w:rPr>
          <w:rFonts w:cstheme="minorHAnsi"/>
          <w:b/>
          <w:sz w:val="20"/>
          <w:szCs w:val="20"/>
        </w:rPr>
        <w:t>create mappings</w:t>
      </w:r>
      <w:r w:rsidRPr="009B2C41">
        <w:rPr>
          <w:rFonts w:cstheme="minorHAnsi"/>
          <w:sz w:val="20"/>
          <w:szCs w:val="20"/>
        </w:rPr>
        <w:t xml:space="preserve"> for extracting data from various systems.</w:t>
      </w:r>
    </w:p>
    <w:p w14:paraId="33AE0861" w14:textId="77777777" w:rsidR="00992EED" w:rsidRPr="00136B1C" w:rsidRDefault="00992EED" w:rsidP="00992EED">
      <w:pPr>
        <w:numPr>
          <w:ilvl w:val="0"/>
          <w:numId w:val="17"/>
        </w:numPr>
        <w:spacing w:after="0"/>
        <w:jc w:val="both"/>
        <w:rPr>
          <w:rFonts w:cstheme="minorHAnsi"/>
          <w:sz w:val="20"/>
          <w:szCs w:val="20"/>
        </w:rPr>
      </w:pPr>
      <w:r w:rsidRPr="009B2C41">
        <w:rPr>
          <w:rFonts w:cstheme="minorHAnsi"/>
          <w:sz w:val="20"/>
          <w:szCs w:val="20"/>
        </w:rPr>
        <w:t xml:space="preserve">Used Informatica Power Center to </w:t>
      </w:r>
      <w:r w:rsidRPr="009B2C41">
        <w:rPr>
          <w:rFonts w:cstheme="minorHAnsi"/>
          <w:b/>
          <w:sz w:val="20"/>
          <w:szCs w:val="20"/>
        </w:rPr>
        <w:t>create mappings</w:t>
      </w:r>
      <w:r w:rsidRPr="009B2C41">
        <w:rPr>
          <w:rFonts w:cstheme="minorHAnsi"/>
          <w:sz w:val="20"/>
          <w:szCs w:val="20"/>
        </w:rPr>
        <w:t xml:space="preserve"> for extracting data from various systems.</w:t>
      </w:r>
    </w:p>
    <w:p w14:paraId="22DDD7D7" w14:textId="60497060" w:rsidR="00992EED" w:rsidRPr="00992EED" w:rsidRDefault="00992EED" w:rsidP="00992EED">
      <w:pPr>
        <w:pStyle w:val="Normaljustify"/>
        <w:numPr>
          <w:ilvl w:val="0"/>
          <w:numId w:val="17"/>
        </w:numPr>
        <w:jc w:val="both"/>
        <w:rPr>
          <w:rFonts w:asciiTheme="minorHAnsi" w:hAnsiTheme="minorHAnsi" w:cstheme="minorHAnsi"/>
          <w:color w:val="000000"/>
          <w:sz w:val="20"/>
          <w:szCs w:val="20"/>
          <w:lang w:val="en-IN" w:eastAsia="en-IN"/>
        </w:rPr>
      </w:pPr>
      <w:r w:rsidRPr="009B2C41">
        <w:rPr>
          <w:rFonts w:asciiTheme="minorHAnsi" w:hAnsiTheme="minorHAnsi" w:cstheme="minorHAnsi"/>
          <w:color w:val="000000"/>
          <w:sz w:val="20"/>
          <w:szCs w:val="20"/>
          <w:lang w:val="en-IN" w:eastAsia="en-IN"/>
        </w:rPr>
        <w:t>Handled and developed complex informatica mappings, task, task flows and scheduled</w:t>
      </w:r>
      <w:r>
        <w:rPr>
          <w:rFonts w:asciiTheme="minorHAnsi" w:hAnsiTheme="minorHAnsi" w:cstheme="minorHAnsi"/>
          <w:color w:val="000000"/>
          <w:sz w:val="20"/>
          <w:szCs w:val="20"/>
          <w:lang w:val="en-IN" w:eastAsia="en-IN"/>
        </w:rPr>
        <w:t xml:space="preserve"> using IICS.</w:t>
      </w:r>
    </w:p>
    <w:p w14:paraId="60AECD88" w14:textId="77777777" w:rsidR="00BE1F68" w:rsidRDefault="00BE1F68" w:rsidP="00BE1F68">
      <w:pPr>
        <w:numPr>
          <w:ilvl w:val="0"/>
          <w:numId w:val="17"/>
        </w:numPr>
        <w:spacing w:after="0"/>
        <w:jc w:val="both"/>
        <w:rPr>
          <w:rFonts w:cstheme="minorHAnsi"/>
          <w:sz w:val="20"/>
          <w:szCs w:val="20"/>
        </w:rPr>
      </w:pPr>
      <w:r w:rsidRPr="009B2C41">
        <w:rPr>
          <w:rFonts w:cstheme="minorHAnsi"/>
          <w:sz w:val="20"/>
          <w:szCs w:val="20"/>
        </w:rPr>
        <w:t xml:space="preserve">Used </w:t>
      </w:r>
      <w:r w:rsidRPr="009B2C41">
        <w:rPr>
          <w:rFonts w:cstheme="minorHAnsi"/>
          <w:b/>
          <w:sz w:val="20"/>
          <w:szCs w:val="20"/>
        </w:rPr>
        <w:t>various t</w:t>
      </w:r>
      <w:r w:rsidRPr="009B2C41">
        <w:rPr>
          <w:rFonts w:cstheme="minorHAnsi"/>
          <w:b/>
          <w:bCs/>
          <w:sz w:val="20"/>
          <w:szCs w:val="20"/>
        </w:rPr>
        <w:t>ransformations</w:t>
      </w:r>
      <w:r w:rsidRPr="009B2C41">
        <w:rPr>
          <w:rFonts w:cstheme="minorHAnsi"/>
          <w:sz w:val="20"/>
          <w:szCs w:val="20"/>
        </w:rPr>
        <w:t xml:space="preserve"> like Joiner, Aggregate, Expression, Lookup, Filter, Update Strategy, Stored Procedures, and Router. </w:t>
      </w:r>
    </w:p>
    <w:p w14:paraId="2D0FD524" w14:textId="77777777" w:rsidR="00BE1F68" w:rsidRDefault="00BE1F68" w:rsidP="00BE1F68">
      <w:pPr>
        <w:numPr>
          <w:ilvl w:val="0"/>
          <w:numId w:val="17"/>
        </w:numPr>
        <w:spacing w:after="0"/>
        <w:jc w:val="both"/>
        <w:rPr>
          <w:rFonts w:cstheme="minorHAnsi"/>
          <w:sz w:val="20"/>
          <w:szCs w:val="20"/>
        </w:rPr>
      </w:pPr>
      <w:r w:rsidRPr="009B2C41">
        <w:rPr>
          <w:rFonts w:cstheme="minorHAnsi"/>
          <w:b/>
          <w:bCs/>
          <w:sz w:val="20"/>
          <w:szCs w:val="20"/>
        </w:rPr>
        <w:t>24x7 production support</w:t>
      </w:r>
      <w:r w:rsidRPr="009B2C41">
        <w:rPr>
          <w:rFonts w:cstheme="minorHAnsi"/>
          <w:bCs/>
          <w:sz w:val="20"/>
          <w:szCs w:val="20"/>
        </w:rPr>
        <w:t xml:space="preserve"> for jobs running in the production environment. </w:t>
      </w:r>
      <w:r w:rsidRPr="009B2C41">
        <w:rPr>
          <w:rFonts w:cstheme="minorHAnsi"/>
          <w:sz w:val="20"/>
          <w:szCs w:val="20"/>
        </w:rPr>
        <w:t xml:space="preserve">Involved in </w:t>
      </w:r>
      <w:r w:rsidRPr="009B2C41">
        <w:rPr>
          <w:rFonts w:cstheme="minorHAnsi"/>
          <w:b/>
          <w:sz w:val="20"/>
          <w:szCs w:val="20"/>
        </w:rPr>
        <w:t>debugging</w:t>
      </w:r>
      <w:r w:rsidRPr="009B2C41">
        <w:rPr>
          <w:rFonts w:cstheme="minorHAnsi"/>
          <w:sz w:val="20"/>
          <w:szCs w:val="20"/>
        </w:rPr>
        <w:t xml:space="preserve"> the failed mappings, identify the root cause and developing </w:t>
      </w:r>
      <w:r w:rsidRPr="009B2C41">
        <w:rPr>
          <w:rFonts w:cstheme="minorHAnsi"/>
          <w:b/>
          <w:sz w:val="20"/>
          <w:szCs w:val="20"/>
        </w:rPr>
        <w:t>error-handling methods</w:t>
      </w:r>
      <w:r w:rsidRPr="009B2C41">
        <w:rPr>
          <w:rFonts w:cstheme="minorHAnsi"/>
          <w:sz w:val="20"/>
          <w:szCs w:val="20"/>
        </w:rPr>
        <w:t>.</w:t>
      </w:r>
    </w:p>
    <w:p w14:paraId="53708DC9" w14:textId="77777777" w:rsidR="00BE1F68" w:rsidRPr="009B2C41" w:rsidRDefault="00BE1F68" w:rsidP="00BE1F68">
      <w:pPr>
        <w:numPr>
          <w:ilvl w:val="0"/>
          <w:numId w:val="17"/>
        </w:numPr>
        <w:spacing w:after="0"/>
        <w:jc w:val="both"/>
        <w:rPr>
          <w:rFonts w:cstheme="minorHAnsi"/>
          <w:sz w:val="20"/>
          <w:szCs w:val="20"/>
        </w:rPr>
      </w:pPr>
      <w:r w:rsidRPr="009B2C41">
        <w:rPr>
          <w:rFonts w:cstheme="minorHAnsi"/>
          <w:sz w:val="20"/>
          <w:szCs w:val="20"/>
        </w:rPr>
        <w:t>Resolved Source system data issues by performing Data profiling and providing workaround techniques.</w:t>
      </w:r>
    </w:p>
    <w:p w14:paraId="1FFC2B58" w14:textId="77777777" w:rsidR="00BE1F68" w:rsidRPr="009B2C41" w:rsidRDefault="00BE1F68" w:rsidP="00BE1F68">
      <w:pPr>
        <w:numPr>
          <w:ilvl w:val="0"/>
          <w:numId w:val="17"/>
        </w:numPr>
        <w:spacing w:after="0"/>
        <w:jc w:val="both"/>
        <w:rPr>
          <w:rFonts w:cstheme="minorHAnsi"/>
          <w:sz w:val="20"/>
          <w:szCs w:val="20"/>
        </w:rPr>
      </w:pPr>
      <w:r w:rsidRPr="009B2C41">
        <w:rPr>
          <w:rFonts w:cstheme="minorHAnsi"/>
          <w:b/>
          <w:sz w:val="20"/>
          <w:szCs w:val="20"/>
        </w:rPr>
        <w:t>Worked closely with business analysts</w:t>
      </w:r>
      <w:r w:rsidRPr="009B2C41">
        <w:rPr>
          <w:rFonts w:cstheme="minorHAnsi"/>
          <w:sz w:val="20"/>
          <w:szCs w:val="20"/>
        </w:rPr>
        <w:t xml:space="preserve"> to gather functional specifications and turn them into technical specifications.</w:t>
      </w:r>
    </w:p>
    <w:p w14:paraId="281781D9" w14:textId="03DAD701" w:rsidR="00BE1F68" w:rsidRPr="00195583" w:rsidRDefault="00BE1F68" w:rsidP="00BE1F68">
      <w:pPr>
        <w:numPr>
          <w:ilvl w:val="0"/>
          <w:numId w:val="17"/>
        </w:numPr>
        <w:spacing w:after="0"/>
        <w:jc w:val="both"/>
        <w:rPr>
          <w:rFonts w:cstheme="minorHAnsi"/>
          <w:b/>
          <w:bCs/>
          <w:sz w:val="20"/>
          <w:szCs w:val="20"/>
        </w:rPr>
      </w:pPr>
      <w:r w:rsidRPr="009B2C41">
        <w:rPr>
          <w:rFonts w:cstheme="minorHAnsi"/>
          <w:sz w:val="20"/>
          <w:szCs w:val="20"/>
        </w:rPr>
        <w:t xml:space="preserve">Identified long running jobs and implemented various </w:t>
      </w:r>
      <w:r w:rsidRPr="009B2C41">
        <w:rPr>
          <w:rFonts w:cstheme="minorHAnsi"/>
          <w:b/>
          <w:sz w:val="20"/>
          <w:szCs w:val="20"/>
        </w:rPr>
        <w:t>performance tuning</w:t>
      </w:r>
      <w:r w:rsidRPr="009B2C41">
        <w:rPr>
          <w:rFonts w:cstheme="minorHAnsi"/>
          <w:sz w:val="20"/>
          <w:szCs w:val="20"/>
        </w:rPr>
        <w:t xml:space="preserve"> techniques to mitigate the bottlenecks</w:t>
      </w:r>
      <w:r w:rsidR="00A6690F">
        <w:rPr>
          <w:rFonts w:cstheme="minorHAnsi"/>
          <w:sz w:val="20"/>
          <w:szCs w:val="20"/>
        </w:rPr>
        <w:t xml:space="preserve"> Using </w:t>
      </w:r>
      <w:r w:rsidR="00B478AA" w:rsidRPr="009B2C41">
        <w:rPr>
          <w:rFonts w:cstheme="minorHAnsi"/>
          <w:sz w:val="20"/>
          <w:szCs w:val="20"/>
        </w:rPr>
        <w:t>Informatica Power Center</w:t>
      </w:r>
      <w:r w:rsidR="00A6690F" w:rsidRPr="00B478AA">
        <w:rPr>
          <w:rFonts w:cstheme="minorHAnsi"/>
          <w:sz w:val="20"/>
          <w:szCs w:val="20"/>
        </w:rPr>
        <w:t>.</w:t>
      </w:r>
    </w:p>
    <w:p w14:paraId="664F55A4" w14:textId="77777777" w:rsidR="00195583" w:rsidRPr="00195583" w:rsidRDefault="00195583" w:rsidP="00195583">
      <w:pPr>
        <w:pStyle w:val="Normaljustify"/>
        <w:numPr>
          <w:ilvl w:val="0"/>
          <w:numId w:val="17"/>
        </w:numPr>
        <w:jc w:val="both"/>
        <w:rPr>
          <w:rFonts w:asciiTheme="minorHAnsi" w:hAnsiTheme="minorHAnsi" w:cstheme="minorHAnsi"/>
          <w:color w:val="000000"/>
          <w:sz w:val="20"/>
          <w:szCs w:val="20"/>
          <w:lang w:val="en-IN" w:eastAsia="en-IN"/>
        </w:rPr>
      </w:pPr>
      <w:r w:rsidRPr="00195583">
        <w:rPr>
          <w:rFonts w:asciiTheme="minorHAnsi" w:hAnsiTheme="minorHAnsi" w:cstheme="minorHAnsi"/>
          <w:color w:val="000000"/>
          <w:sz w:val="20"/>
          <w:szCs w:val="20"/>
          <w:lang w:val="en-IN" w:eastAsia="en-IN"/>
        </w:rPr>
        <w:t>Worked on Identify, analyse, and resolve production incidents and performance issues</w:t>
      </w:r>
      <w:r>
        <w:rPr>
          <w:rFonts w:asciiTheme="minorHAnsi" w:hAnsiTheme="minorHAnsi" w:cstheme="minorHAnsi"/>
          <w:color w:val="000000"/>
          <w:sz w:val="20"/>
          <w:szCs w:val="20"/>
          <w:lang w:val="en-IN" w:eastAsia="en-IN"/>
        </w:rPr>
        <w:t>.</w:t>
      </w:r>
    </w:p>
    <w:p w14:paraId="54629DDF" w14:textId="19A8A018" w:rsidR="00195583" w:rsidRPr="00195583" w:rsidRDefault="00195583" w:rsidP="00195583">
      <w:pPr>
        <w:pStyle w:val="Normaljustify"/>
        <w:numPr>
          <w:ilvl w:val="0"/>
          <w:numId w:val="17"/>
        </w:numPr>
        <w:jc w:val="both"/>
        <w:rPr>
          <w:rFonts w:asciiTheme="minorHAnsi" w:hAnsiTheme="minorHAnsi" w:cstheme="minorHAnsi"/>
          <w:color w:val="000000"/>
          <w:sz w:val="20"/>
          <w:szCs w:val="20"/>
          <w:lang w:val="en-IN" w:eastAsia="en-IN"/>
        </w:rPr>
      </w:pPr>
      <w:r w:rsidRPr="00195583">
        <w:rPr>
          <w:rFonts w:asciiTheme="minorHAnsi" w:hAnsiTheme="minorHAnsi" w:cstheme="minorHAnsi"/>
          <w:color w:val="000000"/>
          <w:sz w:val="20"/>
          <w:szCs w:val="20"/>
          <w:lang w:val="en-IN" w:eastAsia="en-IN"/>
        </w:rPr>
        <w:t>Performed root cause analysis and implement solutions to prevent recurring issues.</w:t>
      </w:r>
    </w:p>
    <w:p w14:paraId="28DD221F" w14:textId="77777777" w:rsidR="00BE1F68" w:rsidRDefault="00BE1F68" w:rsidP="00BE1F68">
      <w:pPr>
        <w:numPr>
          <w:ilvl w:val="0"/>
          <w:numId w:val="17"/>
        </w:numPr>
        <w:spacing w:after="0"/>
        <w:jc w:val="both"/>
        <w:rPr>
          <w:rFonts w:cstheme="minorHAnsi"/>
          <w:sz w:val="20"/>
          <w:szCs w:val="20"/>
        </w:rPr>
      </w:pPr>
      <w:r w:rsidRPr="009B2C41">
        <w:rPr>
          <w:rFonts w:cstheme="minorHAnsi"/>
          <w:sz w:val="20"/>
          <w:szCs w:val="20"/>
        </w:rPr>
        <w:t>Used UNIX commands in sessions to handle multiple target files into one, clean unused Target or error files, remove special characters from Flat files.</w:t>
      </w:r>
    </w:p>
    <w:p w14:paraId="55F14AF3" w14:textId="51F6CB1C" w:rsidR="00AE0879" w:rsidRDefault="00AE0879" w:rsidP="00AE0879">
      <w:pPr>
        <w:widowControl w:val="0"/>
        <w:numPr>
          <w:ilvl w:val="0"/>
          <w:numId w:val="17"/>
        </w:numPr>
        <w:autoSpaceDE w:val="0"/>
        <w:autoSpaceDN w:val="0"/>
        <w:adjustRightInd w:val="0"/>
        <w:spacing w:after="0" w:line="240" w:lineRule="auto"/>
        <w:rPr>
          <w:rFonts w:eastAsia="Batang" w:cstheme="minorHAnsi"/>
          <w:color w:val="000000"/>
          <w:sz w:val="20"/>
          <w:szCs w:val="20"/>
          <w:highlight w:val="white"/>
        </w:rPr>
      </w:pPr>
      <w:r>
        <w:rPr>
          <w:rFonts w:eastAsia="Batang" w:cstheme="minorHAnsi"/>
          <w:color w:val="000000"/>
          <w:sz w:val="20"/>
          <w:szCs w:val="20"/>
          <w:highlight w:val="white"/>
        </w:rPr>
        <w:t xml:space="preserve">Experienced in using </w:t>
      </w:r>
      <w:r>
        <w:rPr>
          <w:rFonts w:eastAsia="Batang" w:cstheme="minorHAnsi"/>
          <w:b/>
          <w:bCs/>
          <w:color w:val="000000"/>
          <w:sz w:val="20"/>
          <w:szCs w:val="20"/>
          <w:highlight w:val="white"/>
        </w:rPr>
        <w:t>Teradata</w:t>
      </w:r>
      <w:r>
        <w:rPr>
          <w:rFonts w:eastAsia="Batang" w:cstheme="minorHAnsi"/>
          <w:color w:val="000000"/>
          <w:sz w:val="20"/>
          <w:szCs w:val="20"/>
          <w:highlight w:val="white"/>
        </w:rPr>
        <w:t xml:space="preserve"> </w:t>
      </w:r>
      <w:r>
        <w:rPr>
          <w:rFonts w:eastAsia="Batang" w:cstheme="minorHAnsi"/>
          <w:b/>
          <w:color w:val="333333"/>
          <w:sz w:val="20"/>
          <w:szCs w:val="20"/>
          <w:highlight w:val="white"/>
        </w:rPr>
        <w:t>utilities Fast Load, Multi Load, TPump </w:t>
      </w:r>
      <w:r>
        <w:rPr>
          <w:rFonts w:eastAsia="Batang" w:cstheme="minorHAnsi"/>
          <w:bCs/>
          <w:color w:val="333333"/>
          <w:sz w:val="20"/>
          <w:szCs w:val="20"/>
          <w:highlight w:val="white"/>
        </w:rPr>
        <w:t xml:space="preserve">in combination of </w:t>
      </w:r>
      <w:r w:rsidR="00B478AA" w:rsidRPr="009B2C41">
        <w:rPr>
          <w:rFonts w:cstheme="minorHAnsi"/>
          <w:sz w:val="20"/>
          <w:szCs w:val="20"/>
        </w:rPr>
        <w:t xml:space="preserve">Informatica Power Center </w:t>
      </w:r>
      <w:r>
        <w:rPr>
          <w:rFonts w:eastAsia="Batang" w:cstheme="minorHAnsi"/>
          <w:bCs/>
          <w:color w:val="333333"/>
          <w:sz w:val="20"/>
          <w:szCs w:val="20"/>
          <w:highlight w:val="white"/>
        </w:rPr>
        <w:t xml:space="preserve">for better load to Teradata warehouse. </w:t>
      </w:r>
    </w:p>
    <w:p w14:paraId="4672D342" w14:textId="77777777" w:rsidR="00BE1F68" w:rsidRPr="009B2C41" w:rsidRDefault="00BE1F68" w:rsidP="00BE1F68">
      <w:pPr>
        <w:numPr>
          <w:ilvl w:val="0"/>
          <w:numId w:val="17"/>
        </w:numPr>
        <w:spacing w:after="0"/>
        <w:jc w:val="both"/>
        <w:rPr>
          <w:rFonts w:cstheme="minorHAnsi"/>
          <w:sz w:val="20"/>
          <w:szCs w:val="20"/>
        </w:rPr>
      </w:pPr>
      <w:r w:rsidRPr="009B2C41">
        <w:rPr>
          <w:rFonts w:cstheme="minorHAnsi"/>
          <w:sz w:val="20"/>
          <w:szCs w:val="20"/>
        </w:rPr>
        <w:t xml:space="preserve">Created </w:t>
      </w:r>
      <w:r w:rsidRPr="009B2C41">
        <w:rPr>
          <w:rFonts w:cstheme="minorHAnsi"/>
          <w:b/>
          <w:bCs/>
          <w:sz w:val="20"/>
          <w:szCs w:val="20"/>
        </w:rPr>
        <w:t>post-session</w:t>
      </w:r>
      <w:r w:rsidRPr="009B2C41">
        <w:rPr>
          <w:rFonts w:cstheme="minorHAnsi"/>
          <w:b/>
          <w:sz w:val="20"/>
          <w:szCs w:val="20"/>
        </w:rPr>
        <w:t xml:space="preserve"> and </w:t>
      </w:r>
      <w:r w:rsidRPr="009B2C41">
        <w:rPr>
          <w:rFonts w:cstheme="minorHAnsi"/>
          <w:b/>
          <w:bCs/>
          <w:sz w:val="20"/>
          <w:szCs w:val="20"/>
        </w:rPr>
        <w:t>pre-session</w:t>
      </w:r>
      <w:r w:rsidRPr="009B2C41">
        <w:rPr>
          <w:rFonts w:cstheme="minorHAnsi"/>
          <w:b/>
          <w:sz w:val="20"/>
          <w:szCs w:val="20"/>
        </w:rPr>
        <w:t xml:space="preserve"> shell scripts</w:t>
      </w:r>
      <w:r w:rsidRPr="009B2C41">
        <w:rPr>
          <w:rFonts w:cstheme="minorHAnsi"/>
          <w:sz w:val="20"/>
          <w:szCs w:val="20"/>
        </w:rPr>
        <w:t xml:space="preserve"> and </w:t>
      </w:r>
      <w:r w:rsidRPr="009B2C41">
        <w:rPr>
          <w:rFonts w:cstheme="minorHAnsi"/>
          <w:b/>
          <w:sz w:val="20"/>
          <w:szCs w:val="20"/>
        </w:rPr>
        <w:t>mail-notifications</w:t>
      </w:r>
      <w:r w:rsidRPr="009B2C41">
        <w:rPr>
          <w:rFonts w:cstheme="minorHAnsi"/>
          <w:sz w:val="20"/>
          <w:szCs w:val="20"/>
        </w:rPr>
        <w:t xml:space="preserve">. Used various session tasks like </w:t>
      </w:r>
      <w:r w:rsidRPr="009B2C41">
        <w:rPr>
          <w:rFonts w:cstheme="minorHAnsi"/>
          <w:b/>
          <w:sz w:val="20"/>
          <w:szCs w:val="20"/>
        </w:rPr>
        <w:t>Event wait, Timer, Decision and Control</w:t>
      </w:r>
      <w:r w:rsidRPr="009B2C41">
        <w:rPr>
          <w:rFonts w:cstheme="minorHAnsi"/>
          <w:sz w:val="20"/>
          <w:szCs w:val="20"/>
        </w:rPr>
        <w:t>.</w:t>
      </w:r>
    </w:p>
    <w:p w14:paraId="3E1F5634" w14:textId="77777777" w:rsidR="00BE1F68" w:rsidRPr="009B2C41" w:rsidRDefault="00BE1F68" w:rsidP="00BE1F68">
      <w:pPr>
        <w:numPr>
          <w:ilvl w:val="0"/>
          <w:numId w:val="17"/>
        </w:numPr>
        <w:spacing w:after="0"/>
        <w:jc w:val="both"/>
        <w:rPr>
          <w:rFonts w:cstheme="minorHAnsi"/>
          <w:sz w:val="20"/>
          <w:szCs w:val="20"/>
        </w:rPr>
      </w:pPr>
      <w:r w:rsidRPr="009B2C41">
        <w:rPr>
          <w:rFonts w:cstheme="minorHAnsi"/>
          <w:sz w:val="20"/>
          <w:szCs w:val="20"/>
        </w:rPr>
        <w:t>Develop and maintain the best practices and guidelines throughout data Warehouse practice in the organization.</w:t>
      </w:r>
    </w:p>
    <w:p w14:paraId="533AF0D1" w14:textId="77777777" w:rsidR="00BE1F68" w:rsidRPr="009B2C41" w:rsidRDefault="00BE1F68" w:rsidP="00BE1F68">
      <w:pPr>
        <w:numPr>
          <w:ilvl w:val="0"/>
          <w:numId w:val="17"/>
        </w:numPr>
        <w:spacing w:after="0"/>
        <w:jc w:val="both"/>
        <w:rPr>
          <w:rFonts w:cstheme="minorHAnsi"/>
          <w:sz w:val="20"/>
          <w:szCs w:val="20"/>
        </w:rPr>
      </w:pPr>
      <w:r w:rsidRPr="009B2C41">
        <w:rPr>
          <w:rFonts w:cstheme="minorHAnsi"/>
          <w:sz w:val="20"/>
          <w:szCs w:val="20"/>
        </w:rPr>
        <w:t xml:space="preserve">Coordinated with the </w:t>
      </w:r>
      <w:r w:rsidRPr="009B2C41">
        <w:rPr>
          <w:rFonts w:cstheme="minorHAnsi"/>
          <w:b/>
          <w:sz w:val="20"/>
          <w:szCs w:val="20"/>
        </w:rPr>
        <w:t>offshore team</w:t>
      </w:r>
      <w:r w:rsidRPr="009B2C41">
        <w:rPr>
          <w:rFonts w:cstheme="minorHAnsi"/>
          <w:sz w:val="20"/>
          <w:szCs w:val="20"/>
        </w:rPr>
        <w:t xml:space="preserve"> to make sure tables were loaded appropriately.</w:t>
      </w:r>
    </w:p>
    <w:p w14:paraId="1735594C" w14:textId="77777777" w:rsidR="00BE1F68" w:rsidRPr="009B2C41" w:rsidRDefault="00BE1F68" w:rsidP="00BE1F68">
      <w:pPr>
        <w:numPr>
          <w:ilvl w:val="0"/>
          <w:numId w:val="17"/>
        </w:numPr>
        <w:spacing w:after="0"/>
        <w:jc w:val="both"/>
        <w:rPr>
          <w:rFonts w:cstheme="minorHAnsi"/>
          <w:sz w:val="20"/>
          <w:szCs w:val="20"/>
        </w:rPr>
      </w:pPr>
      <w:r w:rsidRPr="009B2C41">
        <w:rPr>
          <w:rFonts w:cstheme="minorHAnsi"/>
          <w:sz w:val="20"/>
          <w:szCs w:val="20"/>
        </w:rPr>
        <w:t>Triaged issues worked on defects and implemented change requests as and when assigned.</w:t>
      </w:r>
    </w:p>
    <w:p w14:paraId="74AF6424" w14:textId="77777777" w:rsidR="00BE1F68" w:rsidRPr="009B2C41" w:rsidRDefault="00BE1F68" w:rsidP="00BE1F68">
      <w:pPr>
        <w:numPr>
          <w:ilvl w:val="0"/>
          <w:numId w:val="17"/>
        </w:numPr>
        <w:spacing w:after="0"/>
        <w:jc w:val="both"/>
        <w:rPr>
          <w:rFonts w:cstheme="minorHAnsi"/>
          <w:sz w:val="20"/>
          <w:szCs w:val="20"/>
        </w:rPr>
      </w:pPr>
      <w:r w:rsidRPr="009B2C41">
        <w:rPr>
          <w:rFonts w:cstheme="minorHAnsi"/>
          <w:sz w:val="20"/>
          <w:szCs w:val="20"/>
        </w:rPr>
        <w:t>Analysis of new enhancement requested by clients and providing estimates by taking into account the complexity of the task, resource and time.</w:t>
      </w:r>
    </w:p>
    <w:p w14:paraId="07A1A760" w14:textId="77777777" w:rsidR="00BE1F68" w:rsidRPr="009B2C41" w:rsidRDefault="00BE1F68" w:rsidP="00BE1F68">
      <w:pPr>
        <w:numPr>
          <w:ilvl w:val="0"/>
          <w:numId w:val="17"/>
        </w:numPr>
        <w:spacing w:after="0"/>
        <w:jc w:val="both"/>
        <w:rPr>
          <w:rFonts w:cstheme="minorHAnsi"/>
          <w:sz w:val="20"/>
          <w:szCs w:val="20"/>
        </w:rPr>
      </w:pPr>
      <w:r w:rsidRPr="009B2C41">
        <w:rPr>
          <w:rFonts w:cstheme="minorHAnsi"/>
          <w:sz w:val="20"/>
          <w:szCs w:val="20"/>
        </w:rPr>
        <w:t xml:space="preserve">Developed mappings, mapplets, re-useable transformations and unit test case plans. </w:t>
      </w:r>
    </w:p>
    <w:p w14:paraId="5F9ECFBC" w14:textId="77777777" w:rsidR="00BE1F68" w:rsidRPr="009B2C41" w:rsidRDefault="00BE1F68" w:rsidP="00BE1F68">
      <w:pPr>
        <w:numPr>
          <w:ilvl w:val="0"/>
          <w:numId w:val="17"/>
        </w:numPr>
        <w:spacing w:after="0"/>
        <w:jc w:val="both"/>
        <w:rPr>
          <w:rFonts w:cstheme="minorHAnsi"/>
          <w:sz w:val="20"/>
          <w:szCs w:val="20"/>
        </w:rPr>
      </w:pPr>
      <w:r w:rsidRPr="009B2C41">
        <w:rPr>
          <w:rFonts w:cstheme="minorHAnsi"/>
          <w:sz w:val="20"/>
          <w:szCs w:val="20"/>
        </w:rPr>
        <w:t>Performed unit testing for the Developed Mappings.</w:t>
      </w:r>
    </w:p>
    <w:p w14:paraId="6A945289" w14:textId="77777777" w:rsidR="00BE1F68" w:rsidRPr="009B2C41" w:rsidRDefault="00BE1F68" w:rsidP="00BE1F68">
      <w:pPr>
        <w:numPr>
          <w:ilvl w:val="0"/>
          <w:numId w:val="17"/>
        </w:numPr>
        <w:spacing w:after="0"/>
        <w:jc w:val="both"/>
        <w:rPr>
          <w:rFonts w:cstheme="minorHAnsi"/>
          <w:sz w:val="20"/>
          <w:szCs w:val="20"/>
        </w:rPr>
      </w:pPr>
      <w:r w:rsidRPr="009B2C41">
        <w:rPr>
          <w:rFonts w:cstheme="minorHAnsi"/>
          <w:sz w:val="20"/>
          <w:szCs w:val="20"/>
        </w:rPr>
        <w:t>Impact analysis of current RFDW structure in case there is change in any business entity or parameters in the upstream data that is received in RFDW.</w:t>
      </w:r>
    </w:p>
    <w:p w14:paraId="572F398B" w14:textId="77777777" w:rsidR="00BE1F68" w:rsidRPr="009B2C41" w:rsidRDefault="00BE1F68" w:rsidP="00BE1F68">
      <w:pPr>
        <w:numPr>
          <w:ilvl w:val="0"/>
          <w:numId w:val="17"/>
        </w:numPr>
        <w:spacing w:after="0"/>
        <w:jc w:val="both"/>
        <w:rPr>
          <w:rFonts w:cstheme="minorHAnsi"/>
          <w:sz w:val="20"/>
          <w:szCs w:val="20"/>
        </w:rPr>
      </w:pPr>
      <w:r w:rsidRPr="009B2C41">
        <w:rPr>
          <w:rFonts w:cstheme="minorHAnsi"/>
          <w:sz w:val="20"/>
          <w:szCs w:val="20"/>
        </w:rPr>
        <w:t xml:space="preserve">Working experience in creation of technical documents, Run books and Unit test scripts </w:t>
      </w:r>
    </w:p>
    <w:p w14:paraId="49BF794A" w14:textId="38DC6FD1" w:rsidR="00BE1F68" w:rsidRPr="009B2C41" w:rsidRDefault="00BE1F68" w:rsidP="00BE1F68">
      <w:pPr>
        <w:numPr>
          <w:ilvl w:val="0"/>
          <w:numId w:val="17"/>
        </w:numPr>
        <w:spacing w:after="0"/>
        <w:jc w:val="both"/>
        <w:rPr>
          <w:rFonts w:cstheme="minorHAnsi"/>
          <w:sz w:val="20"/>
          <w:szCs w:val="20"/>
        </w:rPr>
      </w:pPr>
      <w:r w:rsidRPr="009B2C41">
        <w:rPr>
          <w:rFonts w:cstheme="minorHAnsi"/>
          <w:sz w:val="20"/>
          <w:szCs w:val="20"/>
        </w:rPr>
        <w:t>Fixing of bugs during UAT testing and Production bug fix after deployment</w:t>
      </w:r>
      <w:r w:rsidR="00A6690F">
        <w:rPr>
          <w:rFonts w:cstheme="minorHAnsi"/>
          <w:sz w:val="20"/>
          <w:szCs w:val="20"/>
        </w:rPr>
        <w:t xml:space="preserve"> </w:t>
      </w:r>
      <w:r w:rsidR="009B669B">
        <w:rPr>
          <w:rFonts w:cstheme="minorHAnsi"/>
          <w:sz w:val="20"/>
          <w:szCs w:val="20"/>
        </w:rPr>
        <w:t>for</w:t>
      </w:r>
      <w:r w:rsidR="00B478AA">
        <w:rPr>
          <w:rFonts w:cstheme="minorHAnsi"/>
          <w:sz w:val="20"/>
          <w:szCs w:val="20"/>
        </w:rPr>
        <w:t xml:space="preserve"> </w:t>
      </w:r>
      <w:r w:rsidR="00B478AA" w:rsidRPr="009B2C41">
        <w:rPr>
          <w:rFonts w:cstheme="minorHAnsi"/>
          <w:sz w:val="20"/>
          <w:szCs w:val="20"/>
        </w:rPr>
        <w:t>Informatica Power Center</w:t>
      </w:r>
      <w:r w:rsidR="009B669B" w:rsidRPr="00B478AA">
        <w:rPr>
          <w:rFonts w:cstheme="minorHAnsi"/>
          <w:sz w:val="20"/>
          <w:szCs w:val="20"/>
        </w:rPr>
        <w:t>.</w:t>
      </w:r>
    </w:p>
    <w:p w14:paraId="519CE605" w14:textId="77777777" w:rsidR="00BE1F68" w:rsidRPr="009B2C41" w:rsidRDefault="00BE1F68" w:rsidP="00BE1F68">
      <w:pPr>
        <w:numPr>
          <w:ilvl w:val="0"/>
          <w:numId w:val="17"/>
        </w:numPr>
        <w:spacing w:after="0"/>
        <w:jc w:val="both"/>
        <w:rPr>
          <w:rFonts w:cstheme="minorHAnsi"/>
          <w:sz w:val="20"/>
          <w:szCs w:val="20"/>
        </w:rPr>
      </w:pPr>
      <w:r w:rsidRPr="009B2C41">
        <w:rPr>
          <w:rFonts w:cstheme="minorHAnsi"/>
          <w:sz w:val="20"/>
          <w:szCs w:val="20"/>
        </w:rPr>
        <w:t>Used most of the Transformations like Source Qualifier, Lookup, Filter, Expression, Router, Joiner, Update Strategy, Sorter and Sequence Generator etc.</w:t>
      </w:r>
    </w:p>
    <w:p w14:paraId="0B313B5D" w14:textId="77777777" w:rsidR="00BE1F68" w:rsidRPr="009B2C41" w:rsidRDefault="00BE1F68" w:rsidP="00BE1F68">
      <w:pPr>
        <w:numPr>
          <w:ilvl w:val="0"/>
          <w:numId w:val="17"/>
        </w:numPr>
        <w:spacing w:after="0"/>
        <w:jc w:val="both"/>
        <w:rPr>
          <w:rFonts w:cstheme="minorHAnsi"/>
          <w:sz w:val="20"/>
          <w:szCs w:val="20"/>
        </w:rPr>
      </w:pPr>
      <w:r w:rsidRPr="009B2C41">
        <w:rPr>
          <w:rFonts w:cstheme="minorHAnsi"/>
          <w:sz w:val="20"/>
          <w:szCs w:val="20"/>
        </w:rPr>
        <w:lastRenderedPageBreak/>
        <w:t>Interact with end user and provide data requested by them or perform the analysis and provide RCA in case user raised any data related issues.</w:t>
      </w:r>
    </w:p>
    <w:p w14:paraId="7ABF27B0" w14:textId="77777777" w:rsidR="00BE1F68" w:rsidRPr="009B2C41" w:rsidRDefault="00BE1F68" w:rsidP="00BE1F68">
      <w:pPr>
        <w:numPr>
          <w:ilvl w:val="0"/>
          <w:numId w:val="17"/>
        </w:numPr>
        <w:spacing w:after="0"/>
        <w:jc w:val="both"/>
        <w:rPr>
          <w:rFonts w:cstheme="minorHAnsi"/>
          <w:sz w:val="20"/>
          <w:szCs w:val="20"/>
        </w:rPr>
      </w:pPr>
      <w:r w:rsidRPr="009B2C41">
        <w:rPr>
          <w:rFonts w:cstheme="minorHAnsi"/>
          <w:sz w:val="20"/>
          <w:szCs w:val="20"/>
        </w:rPr>
        <w:t xml:space="preserve">Creating new branch, checking in code and new build for new change request in Perforce and test the code deployment. </w:t>
      </w:r>
    </w:p>
    <w:p w14:paraId="12628107" w14:textId="77777777" w:rsidR="00BE1F68" w:rsidRPr="009B2C41" w:rsidRDefault="00BE1F68" w:rsidP="00BE1F68">
      <w:pPr>
        <w:numPr>
          <w:ilvl w:val="0"/>
          <w:numId w:val="17"/>
        </w:numPr>
        <w:spacing w:after="0"/>
        <w:jc w:val="both"/>
        <w:rPr>
          <w:rFonts w:cstheme="minorHAnsi"/>
          <w:sz w:val="20"/>
          <w:szCs w:val="20"/>
        </w:rPr>
      </w:pPr>
      <w:r w:rsidRPr="009B2C41">
        <w:rPr>
          <w:rFonts w:cstheme="minorHAnsi"/>
          <w:sz w:val="20"/>
          <w:szCs w:val="20"/>
        </w:rPr>
        <w:t>Post load processes including file archival and cleanup activities.</w:t>
      </w:r>
    </w:p>
    <w:p w14:paraId="67FCA735" w14:textId="77777777" w:rsidR="00BE1F68" w:rsidRPr="009B2C41" w:rsidRDefault="00BE1F68" w:rsidP="00BE1F68">
      <w:pPr>
        <w:numPr>
          <w:ilvl w:val="0"/>
          <w:numId w:val="17"/>
        </w:numPr>
        <w:spacing w:after="0"/>
        <w:jc w:val="both"/>
        <w:rPr>
          <w:rFonts w:cstheme="minorHAnsi"/>
          <w:sz w:val="20"/>
          <w:szCs w:val="20"/>
        </w:rPr>
      </w:pPr>
      <w:r w:rsidRPr="009B2C41">
        <w:rPr>
          <w:rFonts w:cstheme="minorHAnsi"/>
          <w:sz w:val="20"/>
          <w:szCs w:val="20"/>
        </w:rPr>
        <w:t xml:space="preserve">Prepare run book for CR and production release. </w:t>
      </w:r>
    </w:p>
    <w:p w14:paraId="62A788E6" w14:textId="77777777" w:rsidR="00BE1F68" w:rsidRPr="009B2C41" w:rsidRDefault="00BE1F68" w:rsidP="00BE1F68">
      <w:pPr>
        <w:numPr>
          <w:ilvl w:val="0"/>
          <w:numId w:val="17"/>
        </w:numPr>
        <w:spacing w:after="0"/>
        <w:jc w:val="both"/>
        <w:rPr>
          <w:rFonts w:cstheme="minorHAnsi"/>
          <w:sz w:val="20"/>
          <w:szCs w:val="20"/>
        </w:rPr>
      </w:pPr>
      <w:r w:rsidRPr="009B2C41">
        <w:rPr>
          <w:rFonts w:cstheme="minorHAnsi"/>
          <w:sz w:val="20"/>
          <w:szCs w:val="20"/>
        </w:rPr>
        <w:t xml:space="preserve">Prepare the status documents on weekly basis for the weekly calls with Client.   </w:t>
      </w:r>
    </w:p>
    <w:p w14:paraId="503BC7EE" w14:textId="77777777" w:rsidR="00BE1F68" w:rsidRPr="009B2C41" w:rsidRDefault="00BE1F68" w:rsidP="00BE1F68">
      <w:pPr>
        <w:numPr>
          <w:ilvl w:val="0"/>
          <w:numId w:val="17"/>
        </w:numPr>
        <w:spacing w:after="0"/>
        <w:jc w:val="both"/>
        <w:rPr>
          <w:rFonts w:cstheme="minorHAnsi"/>
          <w:sz w:val="20"/>
          <w:szCs w:val="20"/>
        </w:rPr>
      </w:pPr>
      <w:r w:rsidRPr="009B2C41">
        <w:rPr>
          <w:rFonts w:cstheme="minorHAnsi"/>
          <w:sz w:val="20"/>
          <w:szCs w:val="20"/>
        </w:rPr>
        <w:t>Prepare the status documents and Resolving Tickets on Time in Support Prospective.</w:t>
      </w:r>
    </w:p>
    <w:p w14:paraId="2071D047" w14:textId="77777777" w:rsidR="00BE1F68" w:rsidRPr="009B2C41" w:rsidRDefault="00BE1F68" w:rsidP="00BE1F68">
      <w:pPr>
        <w:numPr>
          <w:ilvl w:val="0"/>
          <w:numId w:val="17"/>
        </w:numPr>
        <w:spacing w:after="0"/>
        <w:jc w:val="both"/>
        <w:rPr>
          <w:rFonts w:cstheme="minorHAnsi"/>
          <w:sz w:val="20"/>
          <w:szCs w:val="20"/>
        </w:rPr>
      </w:pPr>
      <w:r w:rsidRPr="009B2C41">
        <w:rPr>
          <w:rFonts w:cstheme="minorHAnsi"/>
          <w:sz w:val="20"/>
          <w:szCs w:val="20"/>
        </w:rPr>
        <w:t>Worked with reporting team to solve the production data issues.</w:t>
      </w:r>
    </w:p>
    <w:p w14:paraId="494FECF7" w14:textId="77777777" w:rsidR="00BE1F68" w:rsidRPr="009B2C41" w:rsidRDefault="00BE1F68" w:rsidP="00BE1F68">
      <w:pPr>
        <w:numPr>
          <w:ilvl w:val="0"/>
          <w:numId w:val="17"/>
        </w:numPr>
        <w:spacing w:after="0"/>
        <w:jc w:val="both"/>
        <w:rPr>
          <w:rFonts w:cstheme="minorHAnsi"/>
          <w:sz w:val="20"/>
          <w:szCs w:val="20"/>
        </w:rPr>
      </w:pPr>
      <w:r w:rsidRPr="009B2C41">
        <w:rPr>
          <w:rFonts w:cstheme="minorHAnsi"/>
          <w:sz w:val="20"/>
          <w:szCs w:val="20"/>
        </w:rPr>
        <w:t>Involved in preparing High level design, low level design, test case document and production run book documents.</w:t>
      </w:r>
    </w:p>
    <w:p w14:paraId="786592FC" w14:textId="77777777" w:rsidR="00117A46" w:rsidRPr="009B2C41" w:rsidRDefault="00117A46" w:rsidP="00117A46">
      <w:pPr>
        <w:spacing w:after="0"/>
        <w:jc w:val="both"/>
        <w:rPr>
          <w:rFonts w:cstheme="minorHAnsi"/>
          <w:sz w:val="20"/>
          <w:szCs w:val="20"/>
        </w:rPr>
      </w:pPr>
    </w:p>
    <w:p w14:paraId="2F37E14A" w14:textId="77777777" w:rsidR="00E777E7" w:rsidRPr="009B2C41" w:rsidRDefault="00E777E7" w:rsidP="00E777E7">
      <w:pPr>
        <w:spacing w:after="0" w:line="240" w:lineRule="auto"/>
        <w:jc w:val="both"/>
        <w:rPr>
          <w:rFonts w:cstheme="minorHAnsi"/>
          <w:b/>
          <w:bCs/>
          <w:sz w:val="20"/>
          <w:szCs w:val="20"/>
          <w:u w:val="single"/>
        </w:rPr>
      </w:pPr>
      <w:r w:rsidRPr="009B2C41">
        <w:rPr>
          <w:rFonts w:cstheme="minorHAnsi"/>
          <w:b/>
          <w:bCs/>
          <w:sz w:val="20"/>
          <w:szCs w:val="20"/>
          <w:u w:val="single"/>
        </w:rPr>
        <w:t>Environment:</w:t>
      </w:r>
    </w:p>
    <w:p w14:paraId="0DCAA82E" w14:textId="77777777" w:rsidR="002464A1" w:rsidRPr="009B2C41" w:rsidRDefault="002464A1" w:rsidP="00E777E7">
      <w:pPr>
        <w:spacing w:after="0" w:line="240" w:lineRule="auto"/>
        <w:jc w:val="both"/>
        <w:rPr>
          <w:rFonts w:cstheme="minorHAnsi"/>
          <w:b/>
          <w:bCs/>
          <w:sz w:val="20"/>
          <w:szCs w:val="20"/>
          <w:u w:val="single"/>
        </w:rPr>
      </w:pPr>
    </w:p>
    <w:p w14:paraId="32A2AD73" w14:textId="61237694" w:rsidR="002464A1" w:rsidRPr="009B2C41" w:rsidRDefault="00E777E7" w:rsidP="002464A1">
      <w:pPr>
        <w:spacing w:after="0"/>
        <w:jc w:val="both"/>
        <w:rPr>
          <w:rFonts w:cstheme="minorHAnsi"/>
          <w:bCs/>
          <w:sz w:val="20"/>
          <w:szCs w:val="20"/>
        </w:rPr>
      </w:pPr>
      <w:r w:rsidRPr="009B2C41">
        <w:rPr>
          <w:rFonts w:cstheme="minorHAnsi"/>
          <w:sz w:val="20"/>
          <w:szCs w:val="20"/>
        </w:rPr>
        <w:t xml:space="preserve">Informatica </w:t>
      </w:r>
      <w:r w:rsidR="00C37C3D" w:rsidRPr="009B2C41">
        <w:rPr>
          <w:rFonts w:cstheme="minorHAnsi"/>
          <w:sz w:val="20"/>
          <w:szCs w:val="20"/>
        </w:rPr>
        <w:t>Power Center</w:t>
      </w:r>
      <w:r w:rsidRPr="009B2C41">
        <w:rPr>
          <w:rFonts w:cstheme="minorHAnsi"/>
          <w:sz w:val="20"/>
          <w:szCs w:val="20"/>
        </w:rPr>
        <w:t xml:space="preserve"> 8.6.0/9.</w:t>
      </w:r>
      <w:r w:rsidR="00E56E58" w:rsidRPr="009B2C41">
        <w:rPr>
          <w:rFonts w:cstheme="minorHAnsi"/>
          <w:sz w:val="20"/>
          <w:szCs w:val="20"/>
        </w:rPr>
        <w:t>1</w:t>
      </w:r>
      <w:r w:rsidR="003E1646">
        <w:rPr>
          <w:rFonts w:cstheme="minorHAnsi"/>
          <w:sz w:val="20"/>
          <w:szCs w:val="20"/>
        </w:rPr>
        <w:t xml:space="preserve"> </w:t>
      </w:r>
      <w:r w:rsidR="00133490">
        <w:rPr>
          <w:rFonts w:cstheme="minorHAnsi"/>
          <w:sz w:val="20"/>
          <w:szCs w:val="20"/>
        </w:rPr>
        <w:t>,</w:t>
      </w:r>
      <w:r w:rsidR="00E56E58" w:rsidRPr="009B2C41">
        <w:rPr>
          <w:rFonts w:cstheme="minorHAnsi"/>
          <w:sz w:val="20"/>
          <w:szCs w:val="20"/>
        </w:rPr>
        <w:t xml:space="preserve"> DB</w:t>
      </w:r>
      <w:r w:rsidR="00C37AA2" w:rsidRPr="009B2C41">
        <w:rPr>
          <w:rFonts w:cstheme="minorHAnsi"/>
          <w:sz w:val="20"/>
          <w:szCs w:val="20"/>
        </w:rPr>
        <w:t>2, Oracle</w:t>
      </w:r>
      <w:r w:rsidRPr="009B2C41">
        <w:rPr>
          <w:rFonts w:cstheme="minorHAnsi"/>
          <w:sz w:val="20"/>
          <w:szCs w:val="20"/>
        </w:rPr>
        <w:t xml:space="preserve"> 11g/10</w:t>
      </w:r>
      <w:r w:rsidR="000E01FD" w:rsidRPr="009B2C41">
        <w:rPr>
          <w:rFonts w:cstheme="minorHAnsi"/>
          <w:sz w:val="20"/>
          <w:szCs w:val="20"/>
        </w:rPr>
        <w:t xml:space="preserve">g,TOAD, PL/SQL, </w:t>
      </w:r>
      <w:r w:rsidR="008E3C53" w:rsidRPr="009B2C41">
        <w:rPr>
          <w:rFonts w:cstheme="minorHAnsi"/>
          <w:sz w:val="20"/>
          <w:szCs w:val="20"/>
        </w:rPr>
        <w:t>MS SQL Server 2008/2005</w:t>
      </w:r>
      <w:r w:rsidR="00F7696A" w:rsidRPr="009B2C41">
        <w:rPr>
          <w:rFonts w:cstheme="minorHAnsi"/>
          <w:sz w:val="20"/>
          <w:szCs w:val="20"/>
        </w:rPr>
        <w:t>,</w:t>
      </w:r>
      <w:r w:rsidRPr="009B2C41">
        <w:rPr>
          <w:rFonts w:cstheme="minorHAnsi"/>
          <w:sz w:val="20"/>
          <w:szCs w:val="20"/>
        </w:rPr>
        <w:t xml:space="preserve">UNIX Shell Scripts, </w:t>
      </w:r>
      <w:r w:rsidR="00216685" w:rsidRPr="009B2C41">
        <w:rPr>
          <w:rFonts w:cstheme="minorHAnsi"/>
          <w:sz w:val="20"/>
          <w:szCs w:val="20"/>
        </w:rPr>
        <w:t>ESP Scheduler,</w:t>
      </w:r>
      <w:r w:rsidR="00216685" w:rsidRPr="009B2C41">
        <w:rPr>
          <w:rFonts w:cstheme="minorHAnsi"/>
          <w:bCs/>
          <w:sz w:val="20"/>
          <w:szCs w:val="20"/>
        </w:rPr>
        <w:t xml:space="preserve"> Unix/Linux ,Windows</w:t>
      </w:r>
      <w:r w:rsidR="00705F5F" w:rsidRPr="009B2C41">
        <w:rPr>
          <w:rFonts w:cstheme="minorHAnsi"/>
          <w:bCs/>
          <w:sz w:val="20"/>
          <w:szCs w:val="20"/>
        </w:rPr>
        <w:t>.</w:t>
      </w:r>
      <w:r w:rsidR="003C19CB">
        <w:rPr>
          <w:rFonts w:cstheme="minorHAnsi"/>
          <w:bCs/>
          <w:sz w:val="20"/>
          <w:szCs w:val="20"/>
        </w:rPr>
        <w:t>,</w:t>
      </w:r>
      <w:r w:rsidR="003C19CB" w:rsidRPr="003C19CB">
        <w:rPr>
          <w:rFonts w:cstheme="minorHAnsi"/>
          <w:bCs/>
          <w:sz w:val="20"/>
          <w:szCs w:val="20"/>
        </w:rPr>
        <w:t xml:space="preserve"> </w:t>
      </w:r>
      <w:r w:rsidR="003C19CB">
        <w:rPr>
          <w:rFonts w:cstheme="minorHAnsi"/>
          <w:bCs/>
          <w:sz w:val="20"/>
          <w:szCs w:val="20"/>
        </w:rPr>
        <w:t>Netezza</w:t>
      </w:r>
    </w:p>
    <w:p w14:paraId="74182E33" w14:textId="77777777" w:rsidR="00705F5F" w:rsidRPr="009B2C41" w:rsidRDefault="00705F5F" w:rsidP="002464A1">
      <w:pPr>
        <w:spacing w:after="0"/>
        <w:jc w:val="both"/>
        <w:rPr>
          <w:rFonts w:cstheme="minorHAnsi"/>
          <w:sz w:val="20"/>
          <w:szCs w:val="20"/>
        </w:rPr>
      </w:pPr>
    </w:p>
    <w:p w14:paraId="25E4EC38" w14:textId="77777777" w:rsidR="00DB64D5" w:rsidRPr="009B2C41" w:rsidRDefault="00DB64D5" w:rsidP="00E777E7">
      <w:pPr>
        <w:spacing w:after="0" w:line="240" w:lineRule="auto"/>
        <w:jc w:val="both"/>
        <w:rPr>
          <w:rFonts w:cstheme="minorHAnsi"/>
          <w:b/>
          <w:sz w:val="20"/>
          <w:szCs w:val="20"/>
        </w:rPr>
      </w:pPr>
    </w:p>
    <w:p w14:paraId="5A46F935" w14:textId="77777777" w:rsidR="00D031C2" w:rsidRPr="009B2C41" w:rsidRDefault="00D031C2" w:rsidP="00E777E7">
      <w:pPr>
        <w:spacing w:after="0" w:line="240" w:lineRule="auto"/>
        <w:jc w:val="both"/>
        <w:rPr>
          <w:rFonts w:cstheme="minorHAnsi"/>
          <w:b/>
          <w:sz w:val="20"/>
          <w:szCs w:val="20"/>
        </w:rPr>
      </w:pP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668"/>
      </w:tblGrid>
      <w:tr w:rsidR="00DB64D5" w:rsidRPr="009B2C41" w14:paraId="4AE1C3E2" w14:textId="77777777" w:rsidTr="00FA5BB6">
        <w:trPr>
          <w:cantSplit/>
          <w:jc w:val="center"/>
        </w:trPr>
        <w:tc>
          <w:tcPr>
            <w:tcW w:w="2250" w:type="dxa"/>
            <w:shd w:val="pct5" w:color="000000" w:fill="FFFFFF"/>
          </w:tcPr>
          <w:p w14:paraId="6FD3506D" w14:textId="77777777" w:rsidR="00DB64D5" w:rsidRPr="009B2C41" w:rsidRDefault="00DB64D5" w:rsidP="00DB64D5">
            <w:pPr>
              <w:spacing w:after="0" w:line="240" w:lineRule="auto"/>
              <w:jc w:val="both"/>
              <w:rPr>
                <w:rFonts w:cstheme="minorHAnsi"/>
                <w:b/>
                <w:bCs/>
                <w:sz w:val="20"/>
                <w:szCs w:val="20"/>
              </w:rPr>
            </w:pPr>
            <w:r w:rsidRPr="009B2C41">
              <w:rPr>
                <w:rFonts w:cstheme="minorHAnsi"/>
                <w:b/>
                <w:bCs/>
                <w:sz w:val="20"/>
                <w:szCs w:val="20"/>
              </w:rPr>
              <w:t>Project Name:</w:t>
            </w:r>
          </w:p>
        </w:tc>
        <w:tc>
          <w:tcPr>
            <w:tcW w:w="7668" w:type="dxa"/>
            <w:shd w:val="pct5" w:color="000000" w:fill="FFFFFF"/>
          </w:tcPr>
          <w:p w14:paraId="18C14E33" w14:textId="4C3479C4" w:rsidR="00DB64D5" w:rsidRPr="009B2C41" w:rsidRDefault="00E74389" w:rsidP="00E74389">
            <w:pPr>
              <w:spacing w:after="0" w:line="240" w:lineRule="auto"/>
              <w:jc w:val="both"/>
              <w:rPr>
                <w:rFonts w:cstheme="minorHAnsi"/>
                <w:b/>
                <w:sz w:val="20"/>
                <w:szCs w:val="20"/>
              </w:rPr>
            </w:pPr>
            <w:r w:rsidRPr="009B2C41">
              <w:rPr>
                <w:rFonts w:cstheme="minorHAnsi"/>
                <w:b/>
                <w:sz w:val="20"/>
                <w:szCs w:val="20"/>
              </w:rPr>
              <w:t>John Deere New Model Qualification</w:t>
            </w:r>
          </w:p>
        </w:tc>
      </w:tr>
      <w:tr w:rsidR="00DB64D5" w:rsidRPr="009B2C41" w14:paraId="5664E4D4" w14:textId="77777777" w:rsidTr="00FA5BB6">
        <w:trPr>
          <w:jc w:val="center"/>
        </w:trPr>
        <w:tc>
          <w:tcPr>
            <w:tcW w:w="2250" w:type="dxa"/>
          </w:tcPr>
          <w:p w14:paraId="52248845" w14:textId="77777777" w:rsidR="00DB64D5" w:rsidRPr="009B2C41" w:rsidRDefault="00DB64D5" w:rsidP="00DB64D5">
            <w:pPr>
              <w:spacing w:after="0" w:line="240" w:lineRule="auto"/>
              <w:jc w:val="both"/>
              <w:rPr>
                <w:rFonts w:cstheme="minorHAnsi"/>
                <w:b/>
                <w:bCs/>
                <w:sz w:val="20"/>
                <w:szCs w:val="20"/>
              </w:rPr>
            </w:pPr>
            <w:r w:rsidRPr="009B2C41">
              <w:rPr>
                <w:rFonts w:cstheme="minorHAnsi"/>
                <w:b/>
                <w:bCs/>
                <w:sz w:val="20"/>
                <w:szCs w:val="20"/>
              </w:rPr>
              <w:t>Client</w:t>
            </w:r>
          </w:p>
        </w:tc>
        <w:tc>
          <w:tcPr>
            <w:tcW w:w="7668" w:type="dxa"/>
          </w:tcPr>
          <w:p w14:paraId="5E8CB0BB" w14:textId="73776F36" w:rsidR="00DB64D5" w:rsidRPr="009B2C41" w:rsidRDefault="00946C88" w:rsidP="00DB64D5">
            <w:pPr>
              <w:spacing w:after="0" w:line="240" w:lineRule="auto"/>
              <w:jc w:val="both"/>
              <w:rPr>
                <w:rFonts w:cstheme="minorHAnsi"/>
                <w:b/>
                <w:sz w:val="20"/>
                <w:szCs w:val="20"/>
              </w:rPr>
            </w:pPr>
            <w:r w:rsidRPr="009B2C41">
              <w:rPr>
                <w:rFonts w:cstheme="minorHAnsi"/>
                <w:b/>
                <w:sz w:val="20"/>
                <w:szCs w:val="20"/>
              </w:rPr>
              <w:t>Yash/</w:t>
            </w:r>
            <w:r w:rsidR="00C5228D" w:rsidRPr="009B2C41">
              <w:rPr>
                <w:rFonts w:cstheme="minorHAnsi"/>
                <w:b/>
                <w:sz w:val="20"/>
                <w:szCs w:val="20"/>
              </w:rPr>
              <w:t>JOHN DEERE, USA</w:t>
            </w:r>
          </w:p>
        </w:tc>
      </w:tr>
      <w:tr w:rsidR="00DB64D5" w:rsidRPr="009B2C41" w14:paraId="6F6E0398" w14:textId="77777777" w:rsidTr="00FA5BB6">
        <w:trPr>
          <w:jc w:val="center"/>
        </w:trPr>
        <w:tc>
          <w:tcPr>
            <w:tcW w:w="2250" w:type="dxa"/>
          </w:tcPr>
          <w:p w14:paraId="77AB6C42" w14:textId="77777777" w:rsidR="00DB64D5" w:rsidRPr="009B2C41" w:rsidRDefault="00DB64D5" w:rsidP="00DB64D5">
            <w:pPr>
              <w:spacing w:after="0" w:line="240" w:lineRule="auto"/>
              <w:jc w:val="both"/>
              <w:rPr>
                <w:rFonts w:cstheme="minorHAnsi"/>
                <w:b/>
                <w:bCs/>
                <w:sz w:val="20"/>
                <w:szCs w:val="20"/>
              </w:rPr>
            </w:pPr>
            <w:r w:rsidRPr="009B2C41">
              <w:rPr>
                <w:rFonts w:cstheme="minorHAnsi"/>
                <w:b/>
                <w:sz w:val="20"/>
                <w:szCs w:val="20"/>
              </w:rPr>
              <w:t>Project Location</w:t>
            </w:r>
          </w:p>
        </w:tc>
        <w:tc>
          <w:tcPr>
            <w:tcW w:w="7668" w:type="dxa"/>
          </w:tcPr>
          <w:p w14:paraId="0665189D" w14:textId="0FB0C07E" w:rsidR="00DB64D5" w:rsidRPr="009B2C41" w:rsidRDefault="00E74389" w:rsidP="00DB64D5">
            <w:pPr>
              <w:spacing w:after="0" w:line="240" w:lineRule="auto"/>
              <w:jc w:val="both"/>
              <w:rPr>
                <w:rFonts w:cstheme="minorHAnsi"/>
                <w:b/>
                <w:sz w:val="20"/>
                <w:szCs w:val="20"/>
              </w:rPr>
            </w:pPr>
            <w:r w:rsidRPr="009B2C41">
              <w:rPr>
                <w:rFonts w:cstheme="minorHAnsi"/>
                <w:b/>
                <w:sz w:val="20"/>
                <w:szCs w:val="20"/>
              </w:rPr>
              <w:t>Pune, India</w:t>
            </w:r>
          </w:p>
        </w:tc>
      </w:tr>
      <w:tr w:rsidR="00DB64D5" w:rsidRPr="009B2C41" w14:paraId="5EBF7E21" w14:textId="77777777" w:rsidTr="00FA5BB6">
        <w:trPr>
          <w:jc w:val="center"/>
        </w:trPr>
        <w:tc>
          <w:tcPr>
            <w:tcW w:w="2250" w:type="dxa"/>
          </w:tcPr>
          <w:p w14:paraId="6A8CBFC6" w14:textId="77777777" w:rsidR="00DB64D5" w:rsidRPr="009B2C41" w:rsidRDefault="00DB64D5" w:rsidP="00DB64D5">
            <w:pPr>
              <w:spacing w:after="0" w:line="240" w:lineRule="auto"/>
              <w:jc w:val="both"/>
              <w:rPr>
                <w:rFonts w:cstheme="minorHAnsi"/>
                <w:b/>
                <w:bCs/>
                <w:sz w:val="20"/>
                <w:szCs w:val="20"/>
              </w:rPr>
            </w:pPr>
            <w:r w:rsidRPr="009B2C41">
              <w:rPr>
                <w:rFonts w:cstheme="minorHAnsi"/>
                <w:b/>
                <w:bCs/>
                <w:sz w:val="20"/>
                <w:szCs w:val="20"/>
              </w:rPr>
              <w:t>Role</w:t>
            </w:r>
          </w:p>
        </w:tc>
        <w:tc>
          <w:tcPr>
            <w:tcW w:w="7668" w:type="dxa"/>
          </w:tcPr>
          <w:p w14:paraId="34A5FBF4" w14:textId="3C19D9EF" w:rsidR="00DB64D5" w:rsidRPr="009B2C41" w:rsidRDefault="00DB64D5" w:rsidP="00DB64D5">
            <w:pPr>
              <w:spacing w:after="0" w:line="240" w:lineRule="auto"/>
              <w:jc w:val="both"/>
              <w:rPr>
                <w:rFonts w:cstheme="minorHAnsi"/>
                <w:b/>
                <w:i/>
                <w:iCs/>
                <w:sz w:val="20"/>
                <w:szCs w:val="20"/>
              </w:rPr>
            </w:pPr>
            <w:r w:rsidRPr="009B2C41">
              <w:rPr>
                <w:rFonts w:cstheme="minorHAnsi"/>
                <w:b/>
                <w:sz w:val="20"/>
                <w:szCs w:val="20"/>
              </w:rPr>
              <w:t>Informatica ETL Developer</w:t>
            </w:r>
          </w:p>
        </w:tc>
      </w:tr>
      <w:tr w:rsidR="00DB64D5" w:rsidRPr="009B2C41" w14:paraId="7065F8FD" w14:textId="77777777" w:rsidTr="00FA5BB6">
        <w:trPr>
          <w:jc w:val="center"/>
        </w:trPr>
        <w:tc>
          <w:tcPr>
            <w:tcW w:w="2250" w:type="dxa"/>
          </w:tcPr>
          <w:p w14:paraId="7356A48E" w14:textId="77777777" w:rsidR="00DB64D5" w:rsidRPr="009B2C41" w:rsidRDefault="00DB64D5" w:rsidP="00DB64D5">
            <w:pPr>
              <w:spacing w:after="0" w:line="240" w:lineRule="auto"/>
              <w:jc w:val="both"/>
              <w:rPr>
                <w:rFonts w:cstheme="minorHAnsi"/>
                <w:b/>
                <w:bCs/>
                <w:sz w:val="20"/>
                <w:szCs w:val="20"/>
              </w:rPr>
            </w:pPr>
            <w:r w:rsidRPr="009B2C41">
              <w:rPr>
                <w:rFonts w:cstheme="minorHAnsi"/>
                <w:b/>
                <w:bCs/>
                <w:sz w:val="20"/>
                <w:szCs w:val="20"/>
              </w:rPr>
              <w:t>Duration</w:t>
            </w:r>
          </w:p>
        </w:tc>
        <w:tc>
          <w:tcPr>
            <w:tcW w:w="7668" w:type="dxa"/>
          </w:tcPr>
          <w:p w14:paraId="5DF3E35B" w14:textId="043AE373" w:rsidR="00DB64D5" w:rsidRPr="009B2C41" w:rsidRDefault="00E74389" w:rsidP="00DB64D5">
            <w:pPr>
              <w:spacing w:after="0" w:line="240" w:lineRule="auto"/>
              <w:jc w:val="both"/>
              <w:rPr>
                <w:rFonts w:cstheme="minorHAnsi"/>
                <w:b/>
                <w:sz w:val="20"/>
                <w:szCs w:val="20"/>
              </w:rPr>
            </w:pPr>
            <w:r w:rsidRPr="009B2C41">
              <w:rPr>
                <w:rFonts w:cstheme="minorHAnsi"/>
                <w:b/>
                <w:sz w:val="20"/>
                <w:szCs w:val="20"/>
              </w:rPr>
              <w:t>March</w:t>
            </w:r>
            <w:r w:rsidR="00D06E04" w:rsidRPr="009B2C41">
              <w:rPr>
                <w:rFonts w:cstheme="minorHAnsi"/>
                <w:b/>
                <w:sz w:val="20"/>
                <w:szCs w:val="20"/>
              </w:rPr>
              <w:t xml:space="preserve"> 201</w:t>
            </w:r>
            <w:r w:rsidR="00BD1446" w:rsidRPr="009B2C41">
              <w:rPr>
                <w:rFonts w:cstheme="minorHAnsi"/>
                <w:b/>
                <w:sz w:val="20"/>
                <w:szCs w:val="20"/>
              </w:rPr>
              <w:t>2</w:t>
            </w:r>
            <w:r w:rsidR="00D06E04" w:rsidRPr="009B2C41">
              <w:rPr>
                <w:rFonts w:cstheme="minorHAnsi"/>
                <w:b/>
                <w:sz w:val="20"/>
                <w:szCs w:val="20"/>
              </w:rPr>
              <w:t xml:space="preserve"> – </w:t>
            </w:r>
            <w:r w:rsidR="00BD1446" w:rsidRPr="009B2C41">
              <w:rPr>
                <w:rFonts w:cstheme="minorHAnsi"/>
                <w:b/>
                <w:sz w:val="20"/>
                <w:szCs w:val="20"/>
              </w:rPr>
              <w:t xml:space="preserve">March </w:t>
            </w:r>
            <w:r w:rsidR="00D06E04" w:rsidRPr="009B2C41">
              <w:rPr>
                <w:rFonts w:cstheme="minorHAnsi"/>
                <w:b/>
                <w:sz w:val="20"/>
                <w:szCs w:val="20"/>
              </w:rPr>
              <w:t>20</w:t>
            </w:r>
            <w:r w:rsidR="00894DB5" w:rsidRPr="009B2C41">
              <w:rPr>
                <w:rFonts w:cstheme="minorHAnsi"/>
                <w:b/>
                <w:sz w:val="20"/>
                <w:szCs w:val="20"/>
              </w:rPr>
              <w:t>1</w:t>
            </w:r>
            <w:r w:rsidR="00BD1446" w:rsidRPr="009B2C41">
              <w:rPr>
                <w:rFonts w:cstheme="minorHAnsi"/>
                <w:b/>
                <w:sz w:val="20"/>
                <w:szCs w:val="20"/>
              </w:rPr>
              <w:t>4</w:t>
            </w:r>
          </w:p>
        </w:tc>
      </w:tr>
    </w:tbl>
    <w:p w14:paraId="130E076F" w14:textId="77777777" w:rsidR="002464A1" w:rsidRPr="009B2C41" w:rsidRDefault="002464A1" w:rsidP="00E777E7">
      <w:pPr>
        <w:spacing w:after="0" w:line="240" w:lineRule="auto"/>
        <w:jc w:val="both"/>
        <w:rPr>
          <w:rFonts w:cstheme="minorHAnsi"/>
          <w:b/>
          <w:sz w:val="20"/>
          <w:szCs w:val="20"/>
          <w:u w:val="single"/>
        </w:rPr>
      </w:pPr>
    </w:p>
    <w:p w14:paraId="07B80059" w14:textId="77777777" w:rsidR="00D031C2" w:rsidRPr="009B2C41" w:rsidRDefault="00D031C2" w:rsidP="00E777E7">
      <w:pPr>
        <w:spacing w:after="0" w:line="240" w:lineRule="auto"/>
        <w:jc w:val="both"/>
        <w:rPr>
          <w:rFonts w:cstheme="minorHAnsi"/>
          <w:b/>
          <w:sz w:val="20"/>
          <w:szCs w:val="20"/>
          <w:u w:val="single"/>
        </w:rPr>
      </w:pPr>
    </w:p>
    <w:p w14:paraId="38F20EFB" w14:textId="77777777" w:rsidR="00D031C2" w:rsidRPr="009B2C41" w:rsidRDefault="00D031C2" w:rsidP="00E777E7">
      <w:pPr>
        <w:spacing w:after="0" w:line="240" w:lineRule="auto"/>
        <w:jc w:val="both"/>
        <w:rPr>
          <w:rFonts w:cstheme="minorHAnsi"/>
          <w:b/>
          <w:sz w:val="20"/>
          <w:szCs w:val="20"/>
          <w:u w:val="single"/>
        </w:rPr>
      </w:pPr>
    </w:p>
    <w:p w14:paraId="393572F3" w14:textId="77777777" w:rsidR="00A212D8" w:rsidRPr="009B2C41" w:rsidRDefault="00A212D8" w:rsidP="00E777E7">
      <w:pPr>
        <w:spacing w:after="0" w:line="240" w:lineRule="auto"/>
        <w:jc w:val="both"/>
        <w:rPr>
          <w:rFonts w:cstheme="minorHAnsi"/>
          <w:b/>
          <w:sz w:val="20"/>
          <w:szCs w:val="20"/>
          <w:u w:val="single"/>
        </w:rPr>
      </w:pPr>
      <w:r w:rsidRPr="009B2C41">
        <w:rPr>
          <w:rFonts w:cstheme="minorHAnsi"/>
          <w:b/>
          <w:sz w:val="20"/>
          <w:szCs w:val="20"/>
          <w:u w:val="single"/>
        </w:rPr>
        <w:t xml:space="preserve">Project Description: </w:t>
      </w:r>
    </w:p>
    <w:p w14:paraId="52879DDB" w14:textId="77777777" w:rsidR="002464A1" w:rsidRPr="009B2C41" w:rsidRDefault="002464A1" w:rsidP="00E777E7">
      <w:pPr>
        <w:spacing w:after="0" w:line="240" w:lineRule="auto"/>
        <w:jc w:val="both"/>
        <w:rPr>
          <w:rFonts w:cstheme="minorHAnsi"/>
          <w:b/>
          <w:sz w:val="20"/>
          <w:szCs w:val="20"/>
          <w:u w:val="single"/>
        </w:rPr>
      </w:pPr>
    </w:p>
    <w:p w14:paraId="529AA627" w14:textId="1AA5955C" w:rsidR="00AA386D" w:rsidRPr="009B2C41" w:rsidRDefault="00A212D8" w:rsidP="009C3182">
      <w:pPr>
        <w:spacing w:after="0"/>
        <w:jc w:val="both"/>
        <w:rPr>
          <w:rFonts w:cstheme="minorHAnsi"/>
          <w:bCs/>
          <w:sz w:val="20"/>
          <w:szCs w:val="20"/>
        </w:rPr>
      </w:pPr>
      <w:r w:rsidRPr="009B2C41">
        <w:rPr>
          <w:rFonts w:cstheme="minorHAnsi"/>
          <w:bCs/>
          <w:sz w:val="20"/>
          <w:szCs w:val="20"/>
        </w:rPr>
        <w:t>The aim of the project is to provide the ETL support for the Operational and Data warehouse application</w:t>
      </w:r>
      <w:r w:rsidR="009C3182" w:rsidRPr="009B2C41">
        <w:rPr>
          <w:rFonts w:cstheme="minorHAnsi"/>
          <w:bCs/>
          <w:sz w:val="20"/>
          <w:szCs w:val="20"/>
        </w:rPr>
        <w:t xml:space="preserve"> JDNMQ (John Deere New Model Qualification) is about qualification of Dealers to serve and sell a particular Product. In this process we basically check dealers for having minimum Quantity of PARTS, TOOL &amp; have a minimum TRAINING. If a Dealer is not qualified then we send a notification to dealer and give him a grace period in which he can get himself </w:t>
      </w:r>
      <w:r w:rsidR="00E651D0" w:rsidRPr="009B2C41">
        <w:rPr>
          <w:rFonts w:cstheme="minorHAnsi"/>
          <w:bCs/>
          <w:sz w:val="20"/>
          <w:szCs w:val="20"/>
        </w:rPr>
        <w:t>Qualified. The</w:t>
      </w:r>
      <w:r w:rsidR="009C3182" w:rsidRPr="009B2C41">
        <w:rPr>
          <w:rFonts w:cstheme="minorHAnsi"/>
          <w:bCs/>
          <w:sz w:val="20"/>
          <w:szCs w:val="20"/>
        </w:rPr>
        <w:t xml:space="preserve"> role of ETL is to build a relationship between dealer and customer according to the business rules provided by the Business. All the mentioned rules are being developed by using ETL-INFORMATICA. This project supports the existing applications and also the newly coming Enhancements as per the Business needs.</w:t>
      </w:r>
    </w:p>
    <w:p w14:paraId="4578F000" w14:textId="77777777" w:rsidR="009C3182" w:rsidRPr="009B2C41" w:rsidRDefault="009C3182" w:rsidP="009C3182">
      <w:pPr>
        <w:spacing w:after="0"/>
        <w:jc w:val="both"/>
        <w:rPr>
          <w:rFonts w:cstheme="minorHAnsi"/>
          <w:b/>
          <w:bCs/>
          <w:sz w:val="20"/>
          <w:szCs w:val="20"/>
          <w:u w:val="single"/>
        </w:rPr>
      </w:pPr>
    </w:p>
    <w:p w14:paraId="11E51630" w14:textId="77777777" w:rsidR="00A212D8" w:rsidRPr="009B2C41" w:rsidRDefault="00A212D8" w:rsidP="00A212D8">
      <w:pPr>
        <w:spacing w:after="0" w:line="240" w:lineRule="auto"/>
        <w:jc w:val="both"/>
        <w:rPr>
          <w:rFonts w:cstheme="minorHAnsi"/>
          <w:b/>
          <w:bCs/>
          <w:sz w:val="20"/>
          <w:szCs w:val="20"/>
          <w:u w:val="single"/>
        </w:rPr>
      </w:pPr>
      <w:r w:rsidRPr="009B2C41">
        <w:rPr>
          <w:rFonts w:cstheme="minorHAnsi"/>
          <w:b/>
          <w:bCs/>
          <w:sz w:val="20"/>
          <w:szCs w:val="20"/>
          <w:u w:val="single"/>
        </w:rPr>
        <w:t>Responsibilities:</w:t>
      </w:r>
    </w:p>
    <w:p w14:paraId="1C90F81F" w14:textId="77777777" w:rsidR="002464A1" w:rsidRPr="009B2C41" w:rsidRDefault="002464A1" w:rsidP="00A212D8">
      <w:pPr>
        <w:spacing w:after="0" w:line="240" w:lineRule="auto"/>
        <w:jc w:val="both"/>
        <w:rPr>
          <w:rFonts w:cstheme="minorHAnsi"/>
          <w:b/>
          <w:bCs/>
          <w:sz w:val="20"/>
          <w:szCs w:val="20"/>
          <w:u w:val="single"/>
        </w:rPr>
      </w:pPr>
    </w:p>
    <w:p w14:paraId="008B7816" w14:textId="77777777" w:rsidR="00A212D8" w:rsidRPr="009B2C41" w:rsidRDefault="00A212D8" w:rsidP="00FA5BB6">
      <w:pPr>
        <w:numPr>
          <w:ilvl w:val="0"/>
          <w:numId w:val="17"/>
        </w:numPr>
        <w:spacing w:after="0"/>
        <w:jc w:val="both"/>
        <w:rPr>
          <w:rFonts w:cstheme="minorHAnsi"/>
          <w:bCs/>
          <w:sz w:val="20"/>
          <w:szCs w:val="20"/>
        </w:rPr>
      </w:pPr>
      <w:r w:rsidRPr="009B2C41">
        <w:rPr>
          <w:rFonts w:cstheme="minorHAnsi"/>
          <w:bCs/>
          <w:sz w:val="20"/>
          <w:szCs w:val="20"/>
        </w:rPr>
        <w:t>Developed High Level Technical Design specification and Low-level specifications based on business requirements.</w:t>
      </w:r>
    </w:p>
    <w:p w14:paraId="3A83238E" w14:textId="77777777" w:rsidR="00C13FEA" w:rsidRPr="009B2C41" w:rsidRDefault="00A212D8" w:rsidP="00FA5BB6">
      <w:pPr>
        <w:pStyle w:val="ListParagraph"/>
        <w:numPr>
          <w:ilvl w:val="0"/>
          <w:numId w:val="17"/>
        </w:numPr>
        <w:jc w:val="both"/>
        <w:rPr>
          <w:rFonts w:cstheme="minorHAnsi"/>
          <w:bCs/>
          <w:sz w:val="20"/>
          <w:szCs w:val="20"/>
        </w:rPr>
      </w:pPr>
      <w:r w:rsidRPr="009B2C41">
        <w:rPr>
          <w:rFonts w:cstheme="minorHAnsi"/>
          <w:bCs/>
          <w:sz w:val="20"/>
          <w:szCs w:val="20"/>
        </w:rPr>
        <w:t xml:space="preserve">Developed robust </w:t>
      </w:r>
      <w:r w:rsidRPr="009B2C41">
        <w:rPr>
          <w:rFonts w:cstheme="minorHAnsi"/>
          <w:b/>
          <w:bCs/>
          <w:sz w:val="20"/>
          <w:szCs w:val="20"/>
        </w:rPr>
        <w:t>Informatica mappings</w:t>
      </w:r>
      <w:r w:rsidRPr="009B2C41">
        <w:rPr>
          <w:rFonts w:cstheme="minorHAnsi"/>
          <w:bCs/>
          <w:sz w:val="20"/>
          <w:szCs w:val="20"/>
        </w:rPr>
        <w:t xml:space="preserve"> and fine-tuned them to process millions of input records with estimated throughput as per the business requirements.</w:t>
      </w:r>
    </w:p>
    <w:p w14:paraId="63368933" w14:textId="65E2CD64" w:rsidR="00A942C8" w:rsidRPr="00A942C8" w:rsidRDefault="00A212D8" w:rsidP="00A942C8">
      <w:pPr>
        <w:pStyle w:val="ListParagraph"/>
        <w:numPr>
          <w:ilvl w:val="0"/>
          <w:numId w:val="17"/>
        </w:numPr>
        <w:jc w:val="both"/>
        <w:rPr>
          <w:rFonts w:cstheme="minorHAnsi"/>
          <w:bCs/>
          <w:sz w:val="20"/>
          <w:szCs w:val="20"/>
        </w:rPr>
      </w:pPr>
      <w:r w:rsidRPr="009B2C41">
        <w:rPr>
          <w:rFonts w:cstheme="minorHAnsi"/>
          <w:bCs/>
          <w:sz w:val="20"/>
          <w:szCs w:val="20"/>
        </w:rPr>
        <w:t xml:space="preserve">Involved in the </w:t>
      </w:r>
      <w:r w:rsidRPr="00A942C8">
        <w:rPr>
          <w:rFonts w:cstheme="minorHAnsi"/>
          <w:bCs/>
          <w:sz w:val="20"/>
          <w:szCs w:val="20"/>
        </w:rPr>
        <w:t>full development lifecycle</w:t>
      </w:r>
      <w:r w:rsidRPr="009B2C41">
        <w:rPr>
          <w:rFonts w:cstheme="minorHAnsi"/>
          <w:bCs/>
          <w:sz w:val="20"/>
          <w:szCs w:val="20"/>
        </w:rPr>
        <w:t xml:space="preserve"> from Requirement gathering through Design, Build, QA, </w:t>
      </w:r>
      <w:r w:rsidRPr="00A942C8">
        <w:rPr>
          <w:rFonts w:cstheme="minorHAnsi"/>
          <w:bCs/>
          <w:sz w:val="20"/>
          <w:szCs w:val="20"/>
        </w:rPr>
        <w:t>Deployment and Support</w:t>
      </w:r>
      <w:r w:rsidRPr="009B2C41">
        <w:rPr>
          <w:rFonts w:cstheme="minorHAnsi"/>
          <w:bCs/>
          <w:sz w:val="20"/>
          <w:szCs w:val="20"/>
        </w:rPr>
        <w:t xml:space="preserve"> using Informatica Power Center</w:t>
      </w:r>
      <w:r w:rsidR="00A942C8">
        <w:rPr>
          <w:rFonts w:cstheme="minorHAnsi"/>
          <w:bCs/>
          <w:sz w:val="20"/>
          <w:szCs w:val="20"/>
        </w:rPr>
        <w:t>.</w:t>
      </w:r>
    </w:p>
    <w:p w14:paraId="3E3A50C7" w14:textId="77777777" w:rsidR="00A942C8" w:rsidRPr="00A942C8" w:rsidRDefault="00A942C8" w:rsidP="00A942C8">
      <w:pPr>
        <w:pStyle w:val="ListParagraph"/>
        <w:numPr>
          <w:ilvl w:val="0"/>
          <w:numId w:val="17"/>
        </w:numPr>
        <w:jc w:val="both"/>
        <w:rPr>
          <w:rFonts w:cstheme="minorHAnsi"/>
          <w:bCs/>
          <w:sz w:val="20"/>
          <w:szCs w:val="20"/>
        </w:rPr>
      </w:pPr>
      <w:r w:rsidRPr="00A942C8">
        <w:rPr>
          <w:rFonts w:cstheme="minorHAnsi"/>
          <w:bCs/>
          <w:sz w:val="20"/>
          <w:szCs w:val="20"/>
        </w:rPr>
        <w:t>Worked on the requirements with Business Analyst and business users also involved in working with data modellers.</w:t>
      </w:r>
    </w:p>
    <w:p w14:paraId="7EABB58A" w14:textId="381AEC69" w:rsidR="00A942C8" w:rsidRPr="00A942C8" w:rsidRDefault="00A942C8" w:rsidP="00A942C8">
      <w:pPr>
        <w:pStyle w:val="ListParagraph"/>
        <w:numPr>
          <w:ilvl w:val="0"/>
          <w:numId w:val="17"/>
        </w:numPr>
        <w:jc w:val="both"/>
        <w:rPr>
          <w:rFonts w:cstheme="minorHAnsi"/>
          <w:bCs/>
          <w:sz w:val="20"/>
          <w:szCs w:val="20"/>
        </w:rPr>
      </w:pPr>
      <w:r w:rsidRPr="00A942C8">
        <w:rPr>
          <w:rFonts w:cstheme="minorHAnsi"/>
          <w:bCs/>
          <w:sz w:val="20"/>
          <w:szCs w:val="20"/>
        </w:rPr>
        <w:t>Extensively used Informatica Client tools like Informatica Repository Manager, Informatica Designer, Informatica Workflow Manager and Informatica Workflow Monitor. </w:t>
      </w:r>
    </w:p>
    <w:p w14:paraId="13866CE2" w14:textId="77777777" w:rsidR="001E018D" w:rsidRPr="009B2C41" w:rsidRDefault="001E018D" w:rsidP="001E018D">
      <w:pPr>
        <w:pStyle w:val="ListParagraph"/>
        <w:numPr>
          <w:ilvl w:val="0"/>
          <w:numId w:val="17"/>
        </w:numPr>
        <w:jc w:val="both"/>
        <w:rPr>
          <w:rFonts w:cstheme="minorHAnsi"/>
          <w:bCs/>
          <w:sz w:val="20"/>
          <w:szCs w:val="20"/>
        </w:rPr>
      </w:pPr>
      <w:r w:rsidRPr="009B2C41">
        <w:rPr>
          <w:rFonts w:cstheme="minorHAnsi"/>
          <w:bCs/>
          <w:sz w:val="20"/>
          <w:szCs w:val="20"/>
        </w:rPr>
        <w:t>Analyzed carrier data from various feeds and raised the gaps between the source files/tables and the target tables.</w:t>
      </w:r>
    </w:p>
    <w:p w14:paraId="270BDDD7" w14:textId="77777777" w:rsidR="001E018D" w:rsidRPr="009B2C41" w:rsidRDefault="001E018D" w:rsidP="001E018D">
      <w:pPr>
        <w:pStyle w:val="ListParagraph"/>
        <w:numPr>
          <w:ilvl w:val="0"/>
          <w:numId w:val="17"/>
        </w:numPr>
        <w:jc w:val="both"/>
        <w:rPr>
          <w:rFonts w:cstheme="minorHAnsi"/>
          <w:bCs/>
          <w:sz w:val="20"/>
          <w:szCs w:val="20"/>
        </w:rPr>
      </w:pPr>
      <w:r w:rsidRPr="009B2C41">
        <w:rPr>
          <w:rFonts w:cstheme="minorHAnsi"/>
          <w:bCs/>
          <w:sz w:val="20"/>
          <w:szCs w:val="20"/>
        </w:rPr>
        <w:t>Designed workflows to integrate various source systems into Stars OLAP system for various clients.</w:t>
      </w:r>
    </w:p>
    <w:p w14:paraId="0D4A47E1" w14:textId="77777777" w:rsidR="001E018D" w:rsidRPr="009B2C41" w:rsidRDefault="001E018D" w:rsidP="001E018D">
      <w:pPr>
        <w:pStyle w:val="ListParagraph"/>
        <w:numPr>
          <w:ilvl w:val="0"/>
          <w:numId w:val="17"/>
        </w:numPr>
        <w:jc w:val="both"/>
        <w:rPr>
          <w:rFonts w:cstheme="minorHAnsi"/>
          <w:bCs/>
          <w:sz w:val="20"/>
          <w:szCs w:val="20"/>
        </w:rPr>
      </w:pPr>
      <w:r w:rsidRPr="009B2C41">
        <w:rPr>
          <w:rFonts w:cstheme="minorHAnsi"/>
          <w:bCs/>
          <w:sz w:val="20"/>
          <w:szCs w:val="20"/>
        </w:rPr>
        <w:t>Interacting with the UNIX team for any UNIX related issues.</w:t>
      </w:r>
    </w:p>
    <w:p w14:paraId="75B4387F" w14:textId="77777777" w:rsidR="001E018D" w:rsidRPr="009B2C41" w:rsidRDefault="001E018D" w:rsidP="001E018D">
      <w:pPr>
        <w:pStyle w:val="ListParagraph"/>
        <w:numPr>
          <w:ilvl w:val="0"/>
          <w:numId w:val="17"/>
        </w:numPr>
        <w:jc w:val="both"/>
        <w:rPr>
          <w:rFonts w:cstheme="minorHAnsi"/>
          <w:bCs/>
          <w:sz w:val="20"/>
          <w:szCs w:val="20"/>
        </w:rPr>
      </w:pPr>
      <w:r w:rsidRPr="009B2C41">
        <w:rPr>
          <w:rFonts w:cstheme="minorHAnsi"/>
          <w:bCs/>
          <w:sz w:val="20"/>
          <w:szCs w:val="20"/>
        </w:rPr>
        <w:t>Developed mappings, mapplets, re-useable transformations and unit test case plans.</w:t>
      </w:r>
    </w:p>
    <w:p w14:paraId="54FE20AA" w14:textId="77777777" w:rsidR="001E018D" w:rsidRPr="009B2C41" w:rsidRDefault="001E018D" w:rsidP="001E018D">
      <w:pPr>
        <w:pStyle w:val="ListParagraph"/>
        <w:numPr>
          <w:ilvl w:val="0"/>
          <w:numId w:val="17"/>
        </w:numPr>
        <w:jc w:val="both"/>
        <w:rPr>
          <w:rFonts w:cstheme="minorHAnsi"/>
          <w:bCs/>
          <w:sz w:val="20"/>
          <w:szCs w:val="20"/>
        </w:rPr>
      </w:pPr>
      <w:r w:rsidRPr="009B2C41">
        <w:rPr>
          <w:rFonts w:cstheme="minorHAnsi"/>
          <w:bCs/>
          <w:sz w:val="20"/>
          <w:szCs w:val="20"/>
        </w:rPr>
        <w:t>Efficiently handle ad hoc request as per client requirement.</w:t>
      </w:r>
    </w:p>
    <w:p w14:paraId="3437FA31" w14:textId="77777777" w:rsidR="001E018D" w:rsidRPr="009B2C41" w:rsidRDefault="001E018D" w:rsidP="001E018D">
      <w:pPr>
        <w:pStyle w:val="ListParagraph"/>
        <w:numPr>
          <w:ilvl w:val="0"/>
          <w:numId w:val="17"/>
        </w:numPr>
        <w:jc w:val="both"/>
        <w:rPr>
          <w:rFonts w:cstheme="minorHAnsi"/>
          <w:bCs/>
          <w:sz w:val="20"/>
          <w:szCs w:val="20"/>
        </w:rPr>
      </w:pPr>
      <w:r w:rsidRPr="009B2C41">
        <w:rPr>
          <w:rFonts w:cstheme="minorHAnsi"/>
          <w:bCs/>
          <w:sz w:val="20"/>
          <w:szCs w:val="20"/>
        </w:rPr>
        <w:lastRenderedPageBreak/>
        <w:t>Developed Informatica mappings and workflows to create intermediate data files by integrating data from feeds and database.</w:t>
      </w:r>
    </w:p>
    <w:p w14:paraId="65F2FB57" w14:textId="77777777" w:rsidR="00C13FEA" w:rsidRPr="009B2C41" w:rsidRDefault="00A212D8" w:rsidP="00FA5BB6">
      <w:pPr>
        <w:pStyle w:val="ListParagraph"/>
        <w:numPr>
          <w:ilvl w:val="0"/>
          <w:numId w:val="17"/>
        </w:numPr>
        <w:jc w:val="both"/>
        <w:rPr>
          <w:rFonts w:cstheme="minorHAnsi"/>
          <w:bCs/>
          <w:sz w:val="20"/>
          <w:szCs w:val="20"/>
        </w:rPr>
      </w:pPr>
      <w:r w:rsidRPr="009B2C41">
        <w:rPr>
          <w:rFonts w:cstheme="minorHAnsi"/>
          <w:bCs/>
          <w:sz w:val="20"/>
          <w:szCs w:val="20"/>
        </w:rPr>
        <w:t xml:space="preserve">Resolved Source system data issues by performing Data profiling and providing </w:t>
      </w:r>
      <w:r w:rsidRPr="009B2C41">
        <w:rPr>
          <w:rFonts w:cstheme="minorHAnsi"/>
          <w:b/>
          <w:bCs/>
          <w:sz w:val="20"/>
          <w:szCs w:val="20"/>
        </w:rPr>
        <w:t>workaround techniques</w:t>
      </w:r>
      <w:r w:rsidRPr="009B2C41">
        <w:rPr>
          <w:rFonts w:cstheme="minorHAnsi"/>
          <w:bCs/>
          <w:sz w:val="20"/>
          <w:szCs w:val="20"/>
        </w:rPr>
        <w:t>.</w:t>
      </w:r>
    </w:p>
    <w:p w14:paraId="35A132AA" w14:textId="77777777" w:rsidR="00C13FEA" w:rsidRPr="009B2C41" w:rsidRDefault="00A212D8" w:rsidP="00FA5BB6">
      <w:pPr>
        <w:pStyle w:val="ListParagraph"/>
        <w:numPr>
          <w:ilvl w:val="0"/>
          <w:numId w:val="17"/>
        </w:numPr>
        <w:jc w:val="both"/>
        <w:rPr>
          <w:rFonts w:cstheme="minorHAnsi"/>
          <w:bCs/>
          <w:sz w:val="20"/>
          <w:szCs w:val="20"/>
        </w:rPr>
      </w:pPr>
      <w:r w:rsidRPr="009B2C41">
        <w:rPr>
          <w:rFonts w:cstheme="minorHAnsi"/>
          <w:bCs/>
          <w:sz w:val="20"/>
          <w:szCs w:val="20"/>
        </w:rPr>
        <w:t xml:space="preserve">Worked closely with business analysts to gather functional specifications and turn them into </w:t>
      </w:r>
      <w:r w:rsidRPr="009B2C41">
        <w:rPr>
          <w:rFonts w:cstheme="minorHAnsi"/>
          <w:b/>
          <w:bCs/>
          <w:sz w:val="20"/>
          <w:szCs w:val="20"/>
        </w:rPr>
        <w:t>technical specifications</w:t>
      </w:r>
      <w:r w:rsidRPr="009B2C41">
        <w:rPr>
          <w:rFonts w:cstheme="minorHAnsi"/>
          <w:bCs/>
          <w:sz w:val="20"/>
          <w:szCs w:val="20"/>
        </w:rPr>
        <w:t>.</w:t>
      </w:r>
    </w:p>
    <w:p w14:paraId="64462250" w14:textId="77777777" w:rsidR="00C13FEA" w:rsidRPr="009B2C41" w:rsidRDefault="00A212D8" w:rsidP="00FA5BB6">
      <w:pPr>
        <w:pStyle w:val="ListParagraph"/>
        <w:numPr>
          <w:ilvl w:val="0"/>
          <w:numId w:val="17"/>
        </w:numPr>
        <w:jc w:val="both"/>
        <w:rPr>
          <w:rFonts w:cstheme="minorHAnsi"/>
          <w:bCs/>
          <w:sz w:val="20"/>
          <w:szCs w:val="20"/>
        </w:rPr>
      </w:pPr>
      <w:r w:rsidRPr="009B2C41">
        <w:rPr>
          <w:rFonts w:cstheme="minorHAnsi"/>
          <w:bCs/>
          <w:sz w:val="20"/>
          <w:szCs w:val="20"/>
        </w:rPr>
        <w:t xml:space="preserve">Developed </w:t>
      </w:r>
      <w:r w:rsidRPr="009B2C41">
        <w:rPr>
          <w:rFonts w:cstheme="minorHAnsi"/>
          <w:b/>
          <w:bCs/>
          <w:sz w:val="20"/>
          <w:szCs w:val="20"/>
        </w:rPr>
        <w:t>shell scripts for Job Automation</w:t>
      </w:r>
      <w:r w:rsidRPr="009B2C41">
        <w:rPr>
          <w:rFonts w:cstheme="minorHAnsi"/>
          <w:bCs/>
          <w:sz w:val="20"/>
          <w:szCs w:val="20"/>
        </w:rPr>
        <w:t>.</w:t>
      </w:r>
    </w:p>
    <w:p w14:paraId="719F37CB" w14:textId="77777777" w:rsidR="00C13FEA" w:rsidRPr="009B2C41" w:rsidRDefault="00A212D8" w:rsidP="00FA5BB6">
      <w:pPr>
        <w:pStyle w:val="ListParagraph"/>
        <w:numPr>
          <w:ilvl w:val="0"/>
          <w:numId w:val="17"/>
        </w:numPr>
        <w:jc w:val="both"/>
        <w:rPr>
          <w:rFonts w:cstheme="minorHAnsi"/>
          <w:bCs/>
          <w:sz w:val="20"/>
          <w:szCs w:val="20"/>
        </w:rPr>
      </w:pPr>
      <w:r w:rsidRPr="009B2C41">
        <w:rPr>
          <w:rFonts w:cstheme="minorHAnsi"/>
          <w:bCs/>
          <w:sz w:val="20"/>
          <w:szCs w:val="20"/>
        </w:rPr>
        <w:t xml:space="preserve">Created labels and </w:t>
      </w:r>
      <w:r w:rsidRPr="009B2C41">
        <w:rPr>
          <w:rFonts w:cstheme="minorHAnsi"/>
          <w:b/>
          <w:bCs/>
          <w:sz w:val="20"/>
          <w:szCs w:val="20"/>
        </w:rPr>
        <w:t>Deployment Groups</w:t>
      </w:r>
      <w:r w:rsidRPr="009B2C41">
        <w:rPr>
          <w:rFonts w:cstheme="minorHAnsi"/>
          <w:bCs/>
          <w:sz w:val="20"/>
          <w:szCs w:val="20"/>
        </w:rPr>
        <w:t xml:space="preserve"> to migrate the code between different environments.</w:t>
      </w:r>
    </w:p>
    <w:p w14:paraId="3E553A82" w14:textId="6B208006" w:rsidR="00C13FEA" w:rsidRPr="009B2C41" w:rsidRDefault="00A212D8" w:rsidP="00FA5BB6">
      <w:pPr>
        <w:pStyle w:val="ListParagraph"/>
        <w:numPr>
          <w:ilvl w:val="0"/>
          <w:numId w:val="17"/>
        </w:numPr>
        <w:jc w:val="both"/>
        <w:rPr>
          <w:rFonts w:cstheme="minorHAnsi"/>
          <w:bCs/>
          <w:sz w:val="20"/>
          <w:szCs w:val="20"/>
        </w:rPr>
      </w:pPr>
      <w:r w:rsidRPr="009B2C41">
        <w:rPr>
          <w:rFonts w:cstheme="minorHAnsi"/>
          <w:bCs/>
          <w:sz w:val="20"/>
          <w:szCs w:val="20"/>
        </w:rPr>
        <w:t xml:space="preserve">Used </w:t>
      </w:r>
      <w:r w:rsidRPr="009B2C41">
        <w:rPr>
          <w:rFonts w:cstheme="minorHAnsi"/>
          <w:b/>
          <w:bCs/>
          <w:sz w:val="20"/>
          <w:szCs w:val="20"/>
        </w:rPr>
        <w:t>Variables and Parameters</w:t>
      </w:r>
      <w:r w:rsidRPr="009B2C41">
        <w:rPr>
          <w:rFonts w:cstheme="minorHAnsi"/>
          <w:bCs/>
          <w:sz w:val="20"/>
          <w:szCs w:val="20"/>
        </w:rPr>
        <w:t xml:space="preserve"> in Mappings,</w:t>
      </w:r>
      <w:r w:rsidR="00030F95" w:rsidRPr="009B2C41">
        <w:rPr>
          <w:rFonts w:cstheme="minorHAnsi"/>
          <w:bCs/>
          <w:sz w:val="20"/>
          <w:szCs w:val="20"/>
        </w:rPr>
        <w:t xml:space="preserve"> </w:t>
      </w:r>
      <w:r w:rsidRPr="009B2C41">
        <w:rPr>
          <w:rFonts w:cstheme="minorHAnsi"/>
          <w:b/>
          <w:bCs/>
          <w:sz w:val="20"/>
          <w:szCs w:val="20"/>
        </w:rPr>
        <w:t>Workflows and Sessions</w:t>
      </w:r>
      <w:r w:rsidRPr="009B2C41">
        <w:rPr>
          <w:rFonts w:cstheme="minorHAnsi"/>
          <w:bCs/>
          <w:sz w:val="20"/>
          <w:szCs w:val="20"/>
        </w:rPr>
        <w:t>.</w:t>
      </w:r>
    </w:p>
    <w:p w14:paraId="65008AA8" w14:textId="77777777" w:rsidR="00C13FEA" w:rsidRPr="009B2C41" w:rsidRDefault="00A212D8" w:rsidP="00FA5BB6">
      <w:pPr>
        <w:pStyle w:val="ListParagraph"/>
        <w:numPr>
          <w:ilvl w:val="0"/>
          <w:numId w:val="17"/>
        </w:numPr>
        <w:jc w:val="both"/>
        <w:rPr>
          <w:rFonts w:cstheme="minorHAnsi"/>
          <w:bCs/>
          <w:sz w:val="20"/>
          <w:szCs w:val="20"/>
        </w:rPr>
      </w:pPr>
      <w:r w:rsidRPr="009B2C41">
        <w:rPr>
          <w:rFonts w:cstheme="minorHAnsi"/>
          <w:bCs/>
          <w:sz w:val="20"/>
          <w:szCs w:val="20"/>
        </w:rPr>
        <w:t xml:space="preserve">Performed Admin tasks like recycling the services (Repository and Integration services), purging log files, creating users, groups, roles, folders and assigning privileges &amp; permissions. </w:t>
      </w:r>
    </w:p>
    <w:p w14:paraId="60D43BC0" w14:textId="77777777" w:rsidR="00C13FEA" w:rsidRPr="009B2C41" w:rsidRDefault="00A212D8" w:rsidP="00FA5BB6">
      <w:pPr>
        <w:pStyle w:val="ListParagraph"/>
        <w:numPr>
          <w:ilvl w:val="0"/>
          <w:numId w:val="17"/>
        </w:numPr>
        <w:jc w:val="both"/>
        <w:rPr>
          <w:rFonts w:cstheme="minorHAnsi"/>
          <w:bCs/>
          <w:sz w:val="20"/>
          <w:szCs w:val="20"/>
        </w:rPr>
      </w:pPr>
      <w:r w:rsidRPr="009B2C41">
        <w:rPr>
          <w:rFonts w:cstheme="minorHAnsi"/>
          <w:bCs/>
          <w:sz w:val="20"/>
          <w:szCs w:val="20"/>
        </w:rPr>
        <w:t xml:space="preserve">Triaged issues worked on defects and implemented </w:t>
      </w:r>
      <w:r w:rsidRPr="009B2C41">
        <w:rPr>
          <w:rFonts w:cstheme="minorHAnsi"/>
          <w:b/>
          <w:bCs/>
          <w:sz w:val="20"/>
          <w:szCs w:val="20"/>
        </w:rPr>
        <w:t>change requests across the project life cycle.</w:t>
      </w:r>
    </w:p>
    <w:p w14:paraId="49052418" w14:textId="77777777" w:rsidR="00C13FEA" w:rsidRPr="009B2C41" w:rsidRDefault="00A212D8" w:rsidP="00FA5BB6">
      <w:pPr>
        <w:pStyle w:val="ListParagraph"/>
        <w:numPr>
          <w:ilvl w:val="0"/>
          <w:numId w:val="17"/>
        </w:numPr>
        <w:jc w:val="both"/>
        <w:rPr>
          <w:rFonts w:cstheme="minorHAnsi"/>
          <w:bCs/>
          <w:sz w:val="20"/>
          <w:szCs w:val="20"/>
        </w:rPr>
      </w:pPr>
      <w:r w:rsidRPr="009B2C41">
        <w:rPr>
          <w:rFonts w:cstheme="minorHAnsi"/>
          <w:bCs/>
          <w:sz w:val="20"/>
          <w:szCs w:val="20"/>
        </w:rPr>
        <w:t xml:space="preserve">Responsible for four types of </w:t>
      </w:r>
      <w:r w:rsidRPr="009B2C41">
        <w:rPr>
          <w:rFonts w:cstheme="minorHAnsi"/>
          <w:b/>
          <w:bCs/>
          <w:sz w:val="20"/>
          <w:szCs w:val="20"/>
        </w:rPr>
        <w:t>performance tuning Mapping Level, Session Level, Source Level, and Target level</w:t>
      </w:r>
      <w:r w:rsidRPr="009B2C41">
        <w:rPr>
          <w:rFonts w:cstheme="minorHAnsi"/>
          <w:bCs/>
          <w:sz w:val="20"/>
          <w:szCs w:val="20"/>
        </w:rPr>
        <w:t>.</w:t>
      </w:r>
    </w:p>
    <w:p w14:paraId="65468369" w14:textId="4981C8DA" w:rsidR="00030F95" w:rsidRPr="009B2C41" w:rsidRDefault="00C13FEA" w:rsidP="00D031C2">
      <w:pPr>
        <w:pStyle w:val="ListParagraph"/>
        <w:numPr>
          <w:ilvl w:val="0"/>
          <w:numId w:val="17"/>
        </w:numPr>
        <w:jc w:val="both"/>
        <w:rPr>
          <w:rFonts w:cstheme="minorHAnsi"/>
          <w:bCs/>
          <w:sz w:val="20"/>
          <w:szCs w:val="20"/>
        </w:rPr>
      </w:pPr>
      <w:r w:rsidRPr="009B2C41">
        <w:rPr>
          <w:rFonts w:cstheme="minorHAnsi"/>
          <w:bCs/>
          <w:sz w:val="20"/>
          <w:szCs w:val="20"/>
        </w:rPr>
        <w:t>Coordinate with the</w:t>
      </w:r>
      <w:r w:rsidR="00A212D8" w:rsidRPr="009B2C41">
        <w:rPr>
          <w:rFonts w:cstheme="minorHAnsi"/>
          <w:bCs/>
          <w:sz w:val="20"/>
          <w:szCs w:val="20"/>
        </w:rPr>
        <w:t xml:space="preserve"> team in </w:t>
      </w:r>
      <w:r w:rsidR="00A212D8" w:rsidRPr="009B2C41">
        <w:rPr>
          <w:rFonts w:cstheme="minorHAnsi"/>
          <w:b/>
          <w:bCs/>
          <w:sz w:val="20"/>
          <w:szCs w:val="20"/>
        </w:rPr>
        <w:t>modifying the existing Informatica ETL code</w:t>
      </w:r>
      <w:r w:rsidR="00A212D8" w:rsidRPr="009B2C41">
        <w:rPr>
          <w:rFonts w:cstheme="minorHAnsi"/>
          <w:bCs/>
          <w:sz w:val="20"/>
          <w:szCs w:val="20"/>
        </w:rPr>
        <w:t xml:space="preserve"> as per the new business requirements.</w:t>
      </w:r>
    </w:p>
    <w:p w14:paraId="510476F2" w14:textId="77777777" w:rsidR="00705F5F" w:rsidRPr="009B2C41" w:rsidRDefault="00A212D8" w:rsidP="00705F5F">
      <w:pPr>
        <w:spacing w:line="240" w:lineRule="auto"/>
        <w:rPr>
          <w:rFonts w:cstheme="minorHAnsi"/>
          <w:b/>
          <w:bCs/>
          <w:sz w:val="20"/>
          <w:szCs w:val="20"/>
        </w:rPr>
      </w:pPr>
      <w:r w:rsidRPr="009B2C41">
        <w:rPr>
          <w:rFonts w:cstheme="minorHAnsi"/>
          <w:b/>
          <w:bCs/>
          <w:sz w:val="20"/>
          <w:szCs w:val="20"/>
          <w:u w:val="single"/>
        </w:rPr>
        <w:t>Environment:</w:t>
      </w:r>
      <w:r w:rsidR="00705F5F" w:rsidRPr="009B2C41">
        <w:rPr>
          <w:rFonts w:cstheme="minorHAnsi"/>
          <w:b/>
          <w:bCs/>
          <w:sz w:val="20"/>
          <w:szCs w:val="20"/>
        </w:rPr>
        <w:t xml:space="preserve"> </w:t>
      </w:r>
    </w:p>
    <w:p w14:paraId="199A0A6A" w14:textId="2888FC89" w:rsidR="00FE45E5" w:rsidRPr="009B2C41" w:rsidRDefault="00A212D8" w:rsidP="00705F5F">
      <w:pPr>
        <w:spacing w:line="240" w:lineRule="auto"/>
        <w:rPr>
          <w:rFonts w:cstheme="minorHAnsi"/>
          <w:b/>
          <w:bCs/>
          <w:sz w:val="20"/>
          <w:szCs w:val="20"/>
        </w:rPr>
      </w:pPr>
      <w:r w:rsidRPr="009B2C41">
        <w:rPr>
          <w:rFonts w:cstheme="minorHAnsi"/>
          <w:bCs/>
          <w:sz w:val="20"/>
          <w:szCs w:val="20"/>
        </w:rPr>
        <w:t>Informatica Power Center 8.6/9.</w:t>
      </w:r>
      <w:r w:rsidR="00A06F85" w:rsidRPr="009B2C41">
        <w:rPr>
          <w:rFonts w:cstheme="minorHAnsi"/>
          <w:bCs/>
          <w:sz w:val="20"/>
          <w:szCs w:val="20"/>
        </w:rPr>
        <w:t>1, Oracle, DB</w:t>
      </w:r>
      <w:r w:rsidR="009F2FCB" w:rsidRPr="009B2C41">
        <w:rPr>
          <w:rFonts w:cstheme="minorHAnsi"/>
          <w:bCs/>
          <w:sz w:val="20"/>
          <w:szCs w:val="20"/>
        </w:rPr>
        <w:t>2, ESP</w:t>
      </w:r>
      <w:r w:rsidR="00A06F85" w:rsidRPr="009B2C41">
        <w:rPr>
          <w:rFonts w:cstheme="minorHAnsi"/>
          <w:bCs/>
          <w:sz w:val="20"/>
          <w:szCs w:val="20"/>
        </w:rPr>
        <w:t xml:space="preserve"> </w:t>
      </w:r>
      <w:r w:rsidR="00216685" w:rsidRPr="009B2C41">
        <w:rPr>
          <w:rFonts w:cstheme="minorHAnsi"/>
          <w:bCs/>
          <w:sz w:val="20"/>
          <w:szCs w:val="20"/>
        </w:rPr>
        <w:t>Scheduler, Unix</w:t>
      </w:r>
      <w:r w:rsidR="00A06F85" w:rsidRPr="009B2C41">
        <w:rPr>
          <w:rFonts w:cstheme="minorHAnsi"/>
          <w:bCs/>
          <w:sz w:val="20"/>
          <w:szCs w:val="20"/>
        </w:rPr>
        <w:t>/</w:t>
      </w:r>
      <w:r w:rsidR="009F2FCB" w:rsidRPr="009B2C41">
        <w:rPr>
          <w:rFonts w:cstheme="minorHAnsi"/>
          <w:bCs/>
          <w:sz w:val="20"/>
          <w:szCs w:val="20"/>
        </w:rPr>
        <w:t>Linux, Windows</w:t>
      </w:r>
      <w:r w:rsidR="003C19CB">
        <w:rPr>
          <w:rFonts w:cstheme="minorHAnsi"/>
          <w:bCs/>
          <w:sz w:val="20"/>
          <w:szCs w:val="20"/>
        </w:rPr>
        <w:t>,</w:t>
      </w:r>
      <w:r w:rsidR="003C19CB" w:rsidRPr="003C19CB">
        <w:rPr>
          <w:rFonts w:cstheme="minorHAnsi"/>
          <w:bCs/>
          <w:sz w:val="20"/>
          <w:szCs w:val="20"/>
        </w:rPr>
        <w:t xml:space="preserve"> </w:t>
      </w:r>
      <w:r w:rsidR="003C19CB">
        <w:rPr>
          <w:rFonts w:cstheme="minorHAnsi"/>
          <w:bCs/>
          <w:sz w:val="20"/>
          <w:szCs w:val="20"/>
        </w:rPr>
        <w:t>Netezza</w:t>
      </w:r>
    </w:p>
    <w:p w14:paraId="3D8E81D1" w14:textId="77777777" w:rsidR="00705F5F" w:rsidRPr="009B2C41" w:rsidRDefault="00705F5F" w:rsidP="00FA5BB6">
      <w:pPr>
        <w:jc w:val="both"/>
        <w:rPr>
          <w:rFonts w:cstheme="minorHAnsi"/>
          <w:bCs/>
          <w:sz w:val="20"/>
          <w:szCs w:val="20"/>
        </w:rPr>
      </w:pP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668"/>
      </w:tblGrid>
      <w:tr w:rsidR="009C778C" w:rsidRPr="009B2C41" w14:paraId="224A975B" w14:textId="77777777" w:rsidTr="009C778C">
        <w:trPr>
          <w:jc w:val="center"/>
        </w:trPr>
        <w:tc>
          <w:tcPr>
            <w:tcW w:w="2250" w:type="dxa"/>
            <w:tcBorders>
              <w:top w:val="single" w:sz="4" w:space="0" w:color="auto"/>
              <w:left w:val="single" w:sz="4" w:space="0" w:color="auto"/>
              <w:bottom w:val="single" w:sz="4" w:space="0" w:color="auto"/>
              <w:right w:val="single" w:sz="4" w:space="0" w:color="auto"/>
            </w:tcBorders>
            <w:shd w:val="pct5" w:color="000000" w:fill="FFFFFF"/>
          </w:tcPr>
          <w:p w14:paraId="410EECE4" w14:textId="77777777" w:rsidR="009C778C" w:rsidRPr="009B2C41" w:rsidRDefault="009C778C" w:rsidP="003A3CD4">
            <w:pPr>
              <w:spacing w:after="0" w:line="240" w:lineRule="auto"/>
              <w:jc w:val="both"/>
              <w:rPr>
                <w:rFonts w:cstheme="minorHAnsi"/>
                <w:b/>
                <w:bCs/>
                <w:sz w:val="20"/>
                <w:szCs w:val="20"/>
              </w:rPr>
            </w:pPr>
            <w:r w:rsidRPr="009B2C41">
              <w:rPr>
                <w:rFonts w:cstheme="minorHAnsi"/>
                <w:b/>
                <w:bCs/>
                <w:sz w:val="20"/>
                <w:szCs w:val="20"/>
              </w:rPr>
              <w:t>Project Name:</w:t>
            </w:r>
          </w:p>
        </w:tc>
        <w:tc>
          <w:tcPr>
            <w:tcW w:w="7668" w:type="dxa"/>
            <w:tcBorders>
              <w:top w:val="single" w:sz="4" w:space="0" w:color="auto"/>
              <w:left w:val="single" w:sz="4" w:space="0" w:color="auto"/>
              <w:bottom w:val="single" w:sz="4" w:space="0" w:color="auto"/>
              <w:right w:val="single" w:sz="4" w:space="0" w:color="auto"/>
            </w:tcBorders>
            <w:shd w:val="pct5" w:color="000000" w:fill="FFFFFF"/>
          </w:tcPr>
          <w:p w14:paraId="74A2BD71" w14:textId="41ADFDC0" w:rsidR="009C778C" w:rsidRPr="009B2C41" w:rsidRDefault="00461418" w:rsidP="003A3CD4">
            <w:pPr>
              <w:spacing w:after="0" w:line="240" w:lineRule="auto"/>
              <w:jc w:val="both"/>
              <w:rPr>
                <w:rFonts w:cstheme="minorHAnsi"/>
                <w:b/>
                <w:sz w:val="20"/>
                <w:szCs w:val="20"/>
              </w:rPr>
            </w:pPr>
            <w:r w:rsidRPr="009B2C41">
              <w:rPr>
                <w:rFonts w:cstheme="minorHAnsi"/>
                <w:b/>
                <w:sz w:val="20"/>
                <w:szCs w:val="20"/>
              </w:rPr>
              <w:t>JDAIM</w:t>
            </w:r>
          </w:p>
        </w:tc>
      </w:tr>
      <w:tr w:rsidR="009C778C" w:rsidRPr="009B2C41" w14:paraId="18DAA454" w14:textId="77777777" w:rsidTr="009C778C">
        <w:trPr>
          <w:jc w:val="center"/>
        </w:trPr>
        <w:tc>
          <w:tcPr>
            <w:tcW w:w="2250" w:type="dxa"/>
            <w:tcBorders>
              <w:top w:val="single" w:sz="4" w:space="0" w:color="auto"/>
              <w:left w:val="single" w:sz="4" w:space="0" w:color="auto"/>
              <w:bottom w:val="single" w:sz="4" w:space="0" w:color="auto"/>
              <w:right w:val="single" w:sz="4" w:space="0" w:color="auto"/>
            </w:tcBorders>
          </w:tcPr>
          <w:p w14:paraId="229D48EA" w14:textId="77777777" w:rsidR="009C778C" w:rsidRPr="009B2C41" w:rsidRDefault="009C778C" w:rsidP="003A3CD4">
            <w:pPr>
              <w:spacing w:after="0" w:line="240" w:lineRule="auto"/>
              <w:jc w:val="both"/>
              <w:rPr>
                <w:rFonts w:cstheme="minorHAnsi"/>
                <w:b/>
                <w:bCs/>
                <w:sz w:val="20"/>
                <w:szCs w:val="20"/>
              </w:rPr>
            </w:pPr>
            <w:r w:rsidRPr="009B2C41">
              <w:rPr>
                <w:rFonts w:cstheme="minorHAnsi"/>
                <w:b/>
                <w:bCs/>
                <w:sz w:val="20"/>
                <w:szCs w:val="20"/>
              </w:rPr>
              <w:t>Client</w:t>
            </w:r>
          </w:p>
        </w:tc>
        <w:tc>
          <w:tcPr>
            <w:tcW w:w="7668" w:type="dxa"/>
            <w:tcBorders>
              <w:top w:val="single" w:sz="4" w:space="0" w:color="auto"/>
              <w:left w:val="single" w:sz="4" w:space="0" w:color="auto"/>
              <w:bottom w:val="single" w:sz="4" w:space="0" w:color="auto"/>
              <w:right w:val="single" w:sz="4" w:space="0" w:color="auto"/>
            </w:tcBorders>
          </w:tcPr>
          <w:p w14:paraId="0702FE18" w14:textId="6DCB53A6" w:rsidR="009C778C" w:rsidRPr="009B2C41" w:rsidRDefault="00946C88" w:rsidP="003A3CD4">
            <w:pPr>
              <w:spacing w:after="0" w:line="240" w:lineRule="auto"/>
              <w:jc w:val="both"/>
              <w:rPr>
                <w:rFonts w:cstheme="minorHAnsi"/>
                <w:b/>
                <w:sz w:val="20"/>
                <w:szCs w:val="20"/>
              </w:rPr>
            </w:pPr>
            <w:r w:rsidRPr="009B2C41">
              <w:rPr>
                <w:rFonts w:cstheme="minorHAnsi"/>
                <w:b/>
                <w:sz w:val="20"/>
                <w:szCs w:val="20"/>
              </w:rPr>
              <w:t>Yash/</w:t>
            </w:r>
            <w:r w:rsidR="009C778C" w:rsidRPr="009B2C41">
              <w:rPr>
                <w:rFonts w:cstheme="minorHAnsi"/>
                <w:b/>
                <w:sz w:val="20"/>
                <w:szCs w:val="20"/>
              </w:rPr>
              <w:t>JOHN DEERE, USA</w:t>
            </w:r>
          </w:p>
        </w:tc>
      </w:tr>
      <w:tr w:rsidR="009C778C" w:rsidRPr="009B2C41" w14:paraId="0A02F7A6" w14:textId="77777777" w:rsidTr="009C778C">
        <w:trPr>
          <w:jc w:val="center"/>
        </w:trPr>
        <w:tc>
          <w:tcPr>
            <w:tcW w:w="2250" w:type="dxa"/>
            <w:tcBorders>
              <w:top w:val="single" w:sz="4" w:space="0" w:color="auto"/>
              <w:left w:val="single" w:sz="4" w:space="0" w:color="auto"/>
              <w:bottom w:val="single" w:sz="4" w:space="0" w:color="auto"/>
              <w:right w:val="single" w:sz="4" w:space="0" w:color="auto"/>
            </w:tcBorders>
          </w:tcPr>
          <w:p w14:paraId="16DEFA8B" w14:textId="77777777" w:rsidR="009C778C" w:rsidRPr="009B2C41" w:rsidRDefault="009C778C" w:rsidP="003A3CD4">
            <w:pPr>
              <w:spacing w:after="0" w:line="240" w:lineRule="auto"/>
              <w:jc w:val="both"/>
              <w:rPr>
                <w:rFonts w:cstheme="minorHAnsi"/>
                <w:b/>
                <w:bCs/>
                <w:sz w:val="20"/>
                <w:szCs w:val="20"/>
              </w:rPr>
            </w:pPr>
            <w:r w:rsidRPr="009B2C41">
              <w:rPr>
                <w:rFonts w:cstheme="minorHAnsi"/>
                <w:b/>
                <w:bCs/>
                <w:sz w:val="20"/>
                <w:szCs w:val="20"/>
              </w:rPr>
              <w:t>Project Location</w:t>
            </w:r>
          </w:p>
        </w:tc>
        <w:tc>
          <w:tcPr>
            <w:tcW w:w="7668" w:type="dxa"/>
            <w:tcBorders>
              <w:top w:val="single" w:sz="4" w:space="0" w:color="auto"/>
              <w:left w:val="single" w:sz="4" w:space="0" w:color="auto"/>
              <w:bottom w:val="single" w:sz="4" w:space="0" w:color="auto"/>
              <w:right w:val="single" w:sz="4" w:space="0" w:color="auto"/>
            </w:tcBorders>
          </w:tcPr>
          <w:p w14:paraId="033E59AD" w14:textId="77777777" w:rsidR="009C778C" w:rsidRPr="009B2C41" w:rsidRDefault="009C778C" w:rsidP="003A3CD4">
            <w:pPr>
              <w:spacing w:after="0" w:line="240" w:lineRule="auto"/>
              <w:jc w:val="both"/>
              <w:rPr>
                <w:rFonts w:cstheme="minorHAnsi"/>
                <w:b/>
                <w:sz w:val="20"/>
                <w:szCs w:val="20"/>
              </w:rPr>
            </w:pPr>
            <w:r w:rsidRPr="009B2C41">
              <w:rPr>
                <w:rFonts w:cstheme="minorHAnsi"/>
                <w:b/>
                <w:sz w:val="20"/>
                <w:szCs w:val="20"/>
              </w:rPr>
              <w:t>Pune, India</w:t>
            </w:r>
          </w:p>
        </w:tc>
      </w:tr>
      <w:tr w:rsidR="009C778C" w:rsidRPr="009B2C41" w14:paraId="26AD9C79" w14:textId="77777777" w:rsidTr="009C778C">
        <w:trPr>
          <w:jc w:val="center"/>
        </w:trPr>
        <w:tc>
          <w:tcPr>
            <w:tcW w:w="2250" w:type="dxa"/>
            <w:tcBorders>
              <w:top w:val="single" w:sz="4" w:space="0" w:color="auto"/>
              <w:left w:val="single" w:sz="4" w:space="0" w:color="auto"/>
              <w:bottom w:val="single" w:sz="4" w:space="0" w:color="auto"/>
              <w:right w:val="single" w:sz="4" w:space="0" w:color="auto"/>
            </w:tcBorders>
          </w:tcPr>
          <w:p w14:paraId="17759C1F" w14:textId="77777777" w:rsidR="009C778C" w:rsidRPr="009B2C41" w:rsidRDefault="009C778C" w:rsidP="003A3CD4">
            <w:pPr>
              <w:spacing w:after="0" w:line="240" w:lineRule="auto"/>
              <w:jc w:val="both"/>
              <w:rPr>
                <w:rFonts w:cstheme="minorHAnsi"/>
                <w:b/>
                <w:bCs/>
                <w:sz w:val="20"/>
                <w:szCs w:val="20"/>
              </w:rPr>
            </w:pPr>
            <w:r w:rsidRPr="009B2C41">
              <w:rPr>
                <w:rFonts w:cstheme="minorHAnsi"/>
                <w:b/>
                <w:bCs/>
                <w:sz w:val="20"/>
                <w:szCs w:val="20"/>
              </w:rPr>
              <w:t>Role</w:t>
            </w:r>
          </w:p>
        </w:tc>
        <w:tc>
          <w:tcPr>
            <w:tcW w:w="7668" w:type="dxa"/>
            <w:tcBorders>
              <w:top w:val="single" w:sz="4" w:space="0" w:color="auto"/>
              <w:left w:val="single" w:sz="4" w:space="0" w:color="auto"/>
              <w:bottom w:val="single" w:sz="4" w:space="0" w:color="auto"/>
              <w:right w:val="single" w:sz="4" w:space="0" w:color="auto"/>
            </w:tcBorders>
          </w:tcPr>
          <w:p w14:paraId="15F30258" w14:textId="77777777" w:rsidR="009C778C" w:rsidRPr="009B2C41" w:rsidRDefault="009C778C" w:rsidP="003A3CD4">
            <w:pPr>
              <w:spacing w:after="0" w:line="240" w:lineRule="auto"/>
              <w:jc w:val="both"/>
              <w:rPr>
                <w:rFonts w:cstheme="minorHAnsi"/>
                <w:b/>
                <w:sz w:val="20"/>
                <w:szCs w:val="20"/>
              </w:rPr>
            </w:pPr>
            <w:r w:rsidRPr="009B2C41">
              <w:rPr>
                <w:rFonts w:cstheme="minorHAnsi"/>
                <w:b/>
                <w:sz w:val="20"/>
                <w:szCs w:val="20"/>
              </w:rPr>
              <w:t>Informatica ETL Developer</w:t>
            </w:r>
          </w:p>
        </w:tc>
      </w:tr>
      <w:tr w:rsidR="009C778C" w:rsidRPr="009B2C41" w14:paraId="2CA84C31" w14:textId="77777777" w:rsidTr="009C778C">
        <w:trPr>
          <w:jc w:val="center"/>
        </w:trPr>
        <w:tc>
          <w:tcPr>
            <w:tcW w:w="2250" w:type="dxa"/>
            <w:tcBorders>
              <w:top w:val="single" w:sz="4" w:space="0" w:color="auto"/>
              <w:left w:val="single" w:sz="4" w:space="0" w:color="auto"/>
              <w:bottom w:val="single" w:sz="4" w:space="0" w:color="auto"/>
              <w:right w:val="single" w:sz="4" w:space="0" w:color="auto"/>
            </w:tcBorders>
          </w:tcPr>
          <w:p w14:paraId="6D5891C4" w14:textId="77777777" w:rsidR="009C778C" w:rsidRPr="009B2C41" w:rsidRDefault="009C778C" w:rsidP="003A3CD4">
            <w:pPr>
              <w:spacing w:after="0" w:line="240" w:lineRule="auto"/>
              <w:jc w:val="both"/>
              <w:rPr>
                <w:rFonts w:cstheme="minorHAnsi"/>
                <w:b/>
                <w:bCs/>
                <w:sz w:val="20"/>
                <w:szCs w:val="20"/>
              </w:rPr>
            </w:pPr>
            <w:r w:rsidRPr="009B2C41">
              <w:rPr>
                <w:rFonts w:cstheme="minorHAnsi"/>
                <w:b/>
                <w:bCs/>
                <w:sz w:val="20"/>
                <w:szCs w:val="20"/>
              </w:rPr>
              <w:t>Duration</w:t>
            </w:r>
          </w:p>
        </w:tc>
        <w:tc>
          <w:tcPr>
            <w:tcW w:w="7668" w:type="dxa"/>
            <w:tcBorders>
              <w:top w:val="single" w:sz="4" w:space="0" w:color="auto"/>
              <w:left w:val="single" w:sz="4" w:space="0" w:color="auto"/>
              <w:bottom w:val="single" w:sz="4" w:space="0" w:color="auto"/>
              <w:right w:val="single" w:sz="4" w:space="0" w:color="auto"/>
            </w:tcBorders>
          </w:tcPr>
          <w:p w14:paraId="79DCF4CD" w14:textId="48C3CCBB" w:rsidR="009C778C" w:rsidRPr="009B2C41" w:rsidRDefault="009C778C" w:rsidP="003A3CD4">
            <w:pPr>
              <w:spacing w:after="0" w:line="240" w:lineRule="auto"/>
              <w:jc w:val="both"/>
              <w:rPr>
                <w:rFonts w:cstheme="minorHAnsi"/>
                <w:b/>
                <w:sz w:val="20"/>
                <w:szCs w:val="20"/>
              </w:rPr>
            </w:pPr>
            <w:r w:rsidRPr="009B2C41">
              <w:rPr>
                <w:rFonts w:cstheme="minorHAnsi"/>
                <w:b/>
                <w:sz w:val="20"/>
                <w:szCs w:val="20"/>
              </w:rPr>
              <w:t>Feb 2011 – Marc</w:t>
            </w:r>
            <w:r w:rsidR="00CC48E2" w:rsidRPr="009B2C41">
              <w:rPr>
                <w:rFonts w:cstheme="minorHAnsi"/>
                <w:b/>
                <w:sz w:val="20"/>
                <w:szCs w:val="20"/>
              </w:rPr>
              <w:t>h</w:t>
            </w:r>
            <w:r w:rsidRPr="009B2C41">
              <w:rPr>
                <w:rFonts w:cstheme="minorHAnsi"/>
                <w:b/>
                <w:sz w:val="20"/>
                <w:szCs w:val="20"/>
              </w:rPr>
              <w:t xml:space="preserve"> 201</w:t>
            </w:r>
            <w:r w:rsidR="00CC48E2" w:rsidRPr="009B2C41">
              <w:rPr>
                <w:rFonts w:cstheme="minorHAnsi"/>
                <w:b/>
                <w:sz w:val="20"/>
                <w:szCs w:val="20"/>
              </w:rPr>
              <w:t>2</w:t>
            </w:r>
          </w:p>
        </w:tc>
      </w:tr>
    </w:tbl>
    <w:p w14:paraId="110249C0" w14:textId="77777777" w:rsidR="00AA386D" w:rsidRPr="009B2C41" w:rsidRDefault="00AA386D" w:rsidP="00E777E7">
      <w:pPr>
        <w:spacing w:after="0" w:line="240" w:lineRule="auto"/>
        <w:jc w:val="both"/>
        <w:rPr>
          <w:rFonts w:cstheme="minorHAnsi"/>
          <w:b/>
          <w:sz w:val="20"/>
          <w:szCs w:val="20"/>
          <w:u w:val="single"/>
        </w:rPr>
      </w:pPr>
    </w:p>
    <w:p w14:paraId="1FD40306" w14:textId="77777777" w:rsidR="009E0883" w:rsidRPr="009B2C41" w:rsidRDefault="009E0883" w:rsidP="00E777E7">
      <w:pPr>
        <w:spacing w:after="0" w:line="240" w:lineRule="auto"/>
        <w:jc w:val="both"/>
        <w:rPr>
          <w:rFonts w:cstheme="minorHAnsi"/>
          <w:b/>
          <w:sz w:val="20"/>
          <w:szCs w:val="20"/>
          <w:u w:val="single"/>
        </w:rPr>
      </w:pPr>
      <w:r w:rsidRPr="009B2C41">
        <w:rPr>
          <w:rFonts w:cstheme="minorHAnsi"/>
          <w:b/>
          <w:sz w:val="20"/>
          <w:szCs w:val="20"/>
          <w:u w:val="single"/>
        </w:rPr>
        <w:t>Project Description:</w:t>
      </w:r>
    </w:p>
    <w:p w14:paraId="2384C078" w14:textId="77777777" w:rsidR="002464A1" w:rsidRPr="009B2C41" w:rsidRDefault="002464A1" w:rsidP="00E777E7">
      <w:pPr>
        <w:spacing w:after="0" w:line="240" w:lineRule="auto"/>
        <w:jc w:val="both"/>
        <w:rPr>
          <w:rFonts w:cstheme="minorHAnsi"/>
          <w:b/>
          <w:sz w:val="20"/>
          <w:szCs w:val="20"/>
          <w:u w:val="single"/>
        </w:rPr>
      </w:pPr>
    </w:p>
    <w:p w14:paraId="19383F15" w14:textId="77777777" w:rsidR="0046728F" w:rsidRPr="009B2C41" w:rsidRDefault="0046728F" w:rsidP="0046728F">
      <w:pPr>
        <w:numPr>
          <w:ilvl w:val="0"/>
          <w:numId w:val="18"/>
        </w:numPr>
        <w:spacing w:after="0"/>
        <w:jc w:val="both"/>
        <w:rPr>
          <w:rFonts w:cstheme="minorHAnsi"/>
          <w:sz w:val="20"/>
          <w:szCs w:val="20"/>
          <w:lang w:val="en-IN"/>
        </w:rPr>
      </w:pPr>
      <w:r w:rsidRPr="009B2C41">
        <w:rPr>
          <w:rFonts w:cstheme="minorHAnsi"/>
          <w:sz w:val="20"/>
          <w:szCs w:val="20"/>
          <w:lang w:val="en-IN"/>
        </w:rPr>
        <w:t>JDAIM (John Deere AIM) is to aim Deere Customers. It gathers Customers data through Deere Campaigns, Programs and through Enquiries. The role of ETL is to build a relationship between dealer and customer according to the market solution rules provided by the Business. All the mentioned rules are being developed by using ETL-INFORMATICA. This project supports the existing applications and also the newly coming Enhancements as per the Business needs.</w:t>
      </w:r>
    </w:p>
    <w:p w14:paraId="28D08FB6" w14:textId="77777777" w:rsidR="002464A1" w:rsidRPr="009B2C41" w:rsidRDefault="002464A1" w:rsidP="009E0883">
      <w:pPr>
        <w:spacing w:after="0" w:line="240" w:lineRule="auto"/>
        <w:jc w:val="both"/>
        <w:rPr>
          <w:rFonts w:cstheme="minorHAnsi"/>
          <w:b/>
          <w:sz w:val="20"/>
          <w:szCs w:val="20"/>
          <w:u w:val="single"/>
        </w:rPr>
      </w:pPr>
    </w:p>
    <w:p w14:paraId="642609AA" w14:textId="77777777" w:rsidR="009E0883" w:rsidRPr="009B2C41" w:rsidRDefault="009E0883" w:rsidP="009E0883">
      <w:pPr>
        <w:spacing w:after="0" w:line="240" w:lineRule="auto"/>
        <w:jc w:val="both"/>
        <w:rPr>
          <w:rFonts w:cstheme="minorHAnsi"/>
          <w:b/>
          <w:sz w:val="20"/>
          <w:szCs w:val="20"/>
          <w:u w:val="single"/>
        </w:rPr>
      </w:pPr>
      <w:r w:rsidRPr="009B2C41">
        <w:rPr>
          <w:rFonts w:cstheme="minorHAnsi"/>
          <w:b/>
          <w:sz w:val="20"/>
          <w:szCs w:val="20"/>
          <w:u w:val="single"/>
        </w:rPr>
        <w:t>Responsibilities:</w:t>
      </w:r>
    </w:p>
    <w:p w14:paraId="451319D1" w14:textId="77777777" w:rsidR="00357861" w:rsidRPr="009B2C41" w:rsidRDefault="00357861" w:rsidP="009E0883">
      <w:pPr>
        <w:spacing w:after="0" w:line="240" w:lineRule="auto"/>
        <w:jc w:val="both"/>
        <w:rPr>
          <w:rFonts w:cstheme="minorHAnsi"/>
          <w:b/>
          <w:sz w:val="20"/>
          <w:szCs w:val="20"/>
          <w:u w:val="single"/>
        </w:rPr>
      </w:pPr>
    </w:p>
    <w:p w14:paraId="3A9CA597" w14:textId="77777777" w:rsidR="001E018D" w:rsidRPr="009B2C41" w:rsidRDefault="001E018D" w:rsidP="001E018D">
      <w:pPr>
        <w:numPr>
          <w:ilvl w:val="0"/>
          <w:numId w:val="18"/>
        </w:numPr>
        <w:spacing w:after="0"/>
        <w:jc w:val="both"/>
        <w:rPr>
          <w:rFonts w:cstheme="minorHAnsi"/>
          <w:sz w:val="20"/>
          <w:szCs w:val="20"/>
          <w:lang w:val="en-IN"/>
        </w:rPr>
      </w:pPr>
      <w:r w:rsidRPr="009B2C41">
        <w:rPr>
          <w:rFonts w:cstheme="minorHAnsi"/>
          <w:sz w:val="20"/>
          <w:szCs w:val="20"/>
          <w:lang w:val="en-IN"/>
        </w:rPr>
        <w:t>Work with onshore team to identify, define, collate, document and communicate the data migration requirements.</w:t>
      </w:r>
    </w:p>
    <w:p w14:paraId="26896361" w14:textId="77777777" w:rsidR="001E018D" w:rsidRPr="009B2C41" w:rsidRDefault="001E018D" w:rsidP="001E018D">
      <w:pPr>
        <w:numPr>
          <w:ilvl w:val="0"/>
          <w:numId w:val="18"/>
        </w:numPr>
        <w:spacing w:after="0"/>
        <w:jc w:val="both"/>
        <w:rPr>
          <w:rFonts w:cstheme="minorHAnsi"/>
          <w:sz w:val="20"/>
          <w:szCs w:val="20"/>
          <w:lang w:val="en-IN"/>
        </w:rPr>
      </w:pPr>
      <w:r w:rsidRPr="009B2C41">
        <w:rPr>
          <w:rFonts w:cstheme="minorHAnsi"/>
          <w:sz w:val="20"/>
          <w:szCs w:val="20"/>
          <w:lang w:val="en-IN"/>
        </w:rPr>
        <w:t>Manage assigned risks and monitor potential impacts as part of the data migration plan.</w:t>
      </w:r>
    </w:p>
    <w:p w14:paraId="7FB64BB0" w14:textId="77777777" w:rsidR="001E018D" w:rsidRPr="009B2C41" w:rsidRDefault="001E018D" w:rsidP="001E018D">
      <w:pPr>
        <w:numPr>
          <w:ilvl w:val="0"/>
          <w:numId w:val="18"/>
        </w:numPr>
        <w:spacing w:after="0"/>
        <w:jc w:val="both"/>
        <w:rPr>
          <w:rFonts w:cstheme="minorHAnsi"/>
          <w:sz w:val="20"/>
          <w:szCs w:val="20"/>
          <w:lang w:val="en-IN"/>
        </w:rPr>
      </w:pPr>
      <w:r w:rsidRPr="009B2C41">
        <w:rPr>
          <w:rFonts w:cstheme="minorHAnsi"/>
          <w:sz w:val="20"/>
          <w:szCs w:val="20"/>
          <w:lang w:val="en-IN"/>
        </w:rPr>
        <w:t>Perform migration of claims and transaction data from one core systems to another</w:t>
      </w:r>
    </w:p>
    <w:p w14:paraId="0F829BC5" w14:textId="77777777" w:rsidR="001E018D" w:rsidRDefault="001E018D" w:rsidP="001E018D">
      <w:pPr>
        <w:numPr>
          <w:ilvl w:val="0"/>
          <w:numId w:val="18"/>
        </w:numPr>
        <w:spacing w:after="0"/>
        <w:jc w:val="both"/>
        <w:rPr>
          <w:rFonts w:cstheme="minorHAnsi"/>
          <w:sz w:val="20"/>
          <w:szCs w:val="20"/>
          <w:lang w:val="en-IN"/>
        </w:rPr>
      </w:pPr>
      <w:r w:rsidRPr="009B2C41">
        <w:rPr>
          <w:rFonts w:cstheme="minorHAnsi"/>
          <w:sz w:val="20"/>
          <w:szCs w:val="20"/>
          <w:lang w:val="en-IN"/>
        </w:rPr>
        <w:t>Performed unit testing for the Developed Mappings.</w:t>
      </w:r>
    </w:p>
    <w:p w14:paraId="209E9FB9" w14:textId="77777777" w:rsidR="001E018D" w:rsidRPr="009B2C41" w:rsidRDefault="001E018D" w:rsidP="001E018D">
      <w:pPr>
        <w:numPr>
          <w:ilvl w:val="0"/>
          <w:numId w:val="18"/>
        </w:numPr>
        <w:spacing w:after="0"/>
        <w:jc w:val="both"/>
        <w:rPr>
          <w:rFonts w:cstheme="minorHAnsi"/>
          <w:sz w:val="20"/>
          <w:szCs w:val="20"/>
          <w:lang w:val="en-IN"/>
        </w:rPr>
      </w:pPr>
      <w:r w:rsidRPr="009B2C41">
        <w:rPr>
          <w:rFonts w:cstheme="minorHAnsi"/>
          <w:sz w:val="20"/>
          <w:szCs w:val="20"/>
          <w:lang w:val="en-IN"/>
        </w:rPr>
        <w:t>Perform data validation and QA of migrated database and submit report to onshore delivery lead for review.</w:t>
      </w:r>
    </w:p>
    <w:p w14:paraId="224DA2B7" w14:textId="51CE0AF7" w:rsidR="002464A1" w:rsidRPr="009B2C41" w:rsidRDefault="001E018D" w:rsidP="001E018D">
      <w:pPr>
        <w:numPr>
          <w:ilvl w:val="0"/>
          <w:numId w:val="18"/>
        </w:numPr>
        <w:spacing w:after="0"/>
        <w:jc w:val="both"/>
        <w:rPr>
          <w:rFonts w:cstheme="minorHAnsi"/>
          <w:sz w:val="20"/>
          <w:szCs w:val="20"/>
          <w:lang w:val="en-IN"/>
        </w:rPr>
      </w:pPr>
      <w:r w:rsidRPr="009B2C41">
        <w:rPr>
          <w:rFonts w:cstheme="minorHAnsi"/>
          <w:sz w:val="20"/>
          <w:szCs w:val="20"/>
          <w:lang w:val="en-IN"/>
        </w:rPr>
        <w:t>Work on issues identified by Client during UAT and add them to UAT issues document.</w:t>
      </w:r>
    </w:p>
    <w:p w14:paraId="33C7A285" w14:textId="06CFE3DD" w:rsidR="00A942C8" w:rsidRPr="007F46B2" w:rsidRDefault="009E0883" w:rsidP="00A942C8">
      <w:pPr>
        <w:pStyle w:val="ListParagraph"/>
        <w:numPr>
          <w:ilvl w:val="0"/>
          <w:numId w:val="27"/>
        </w:numPr>
        <w:spacing w:after="0"/>
        <w:jc w:val="both"/>
        <w:rPr>
          <w:rFonts w:cstheme="minorHAnsi"/>
          <w:sz w:val="20"/>
          <w:szCs w:val="20"/>
        </w:rPr>
      </w:pPr>
      <w:r w:rsidRPr="009B2C41">
        <w:rPr>
          <w:rFonts w:cstheme="minorHAnsi"/>
          <w:sz w:val="20"/>
          <w:szCs w:val="20"/>
          <w:lang w:val="en-IN"/>
        </w:rPr>
        <w:t xml:space="preserve">Performed role of </w:t>
      </w:r>
      <w:r w:rsidRPr="009B2C41">
        <w:rPr>
          <w:rFonts w:cstheme="minorHAnsi"/>
          <w:b/>
          <w:sz w:val="20"/>
          <w:szCs w:val="20"/>
          <w:lang w:val="en-IN"/>
        </w:rPr>
        <w:t>ETL Developer</w:t>
      </w:r>
      <w:r w:rsidRPr="009B2C41">
        <w:rPr>
          <w:rFonts w:cstheme="minorHAnsi"/>
          <w:sz w:val="20"/>
          <w:szCs w:val="20"/>
          <w:lang w:val="en-IN"/>
        </w:rPr>
        <w:t xml:space="preserve"> which includes requirement analysis</w:t>
      </w:r>
      <w:r w:rsidR="00E543CA" w:rsidRPr="009B2C41">
        <w:rPr>
          <w:rFonts w:cstheme="minorHAnsi"/>
          <w:sz w:val="20"/>
          <w:szCs w:val="20"/>
          <w:lang w:val="en-IN"/>
        </w:rPr>
        <w:t>, design, development, testing,</w:t>
      </w:r>
      <w:r w:rsidR="00D81547" w:rsidRPr="009B2C41">
        <w:rPr>
          <w:rFonts w:cstheme="minorHAnsi"/>
          <w:sz w:val="20"/>
          <w:szCs w:val="20"/>
          <w:lang w:val="en-IN"/>
        </w:rPr>
        <w:t xml:space="preserve"> </w:t>
      </w:r>
      <w:r w:rsidR="00AE39A0" w:rsidRPr="009B2C41">
        <w:rPr>
          <w:rFonts w:cstheme="minorHAnsi"/>
          <w:sz w:val="20"/>
          <w:szCs w:val="20"/>
          <w:lang w:val="en-IN"/>
        </w:rPr>
        <w:t>documentation,</w:t>
      </w:r>
      <w:r w:rsidRPr="009B2C41">
        <w:rPr>
          <w:rFonts w:cstheme="minorHAnsi"/>
          <w:sz w:val="20"/>
          <w:szCs w:val="20"/>
          <w:lang w:val="en-IN"/>
        </w:rPr>
        <w:t xml:space="preserve"> and production deployment.</w:t>
      </w:r>
    </w:p>
    <w:p w14:paraId="52C65059" w14:textId="77777777" w:rsidR="007F46B2" w:rsidRDefault="007F46B2" w:rsidP="007F46B2">
      <w:pPr>
        <w:numPr>
          <w:ilvl w:val="0"/>
          <w:numId w:val="27"/>
        </w:numPr>
        <w:tabs>
          <w:tab w:val="left" w:pos="0"/>
        </w:tabs>
        <w:spacing w:after="0" w:line="240" w:lineRule="auto"/>
        <w:rPr>
          <w:rFonts w:cstheme="minorHAnsi"/>
          <w:sz w:val="20"/>
          <w:szCs w:val="20"/>
          <w:lang w:val="en-GB"/>
        </w:rPr>
      </w:pPr>
      <w:r>
        <w:rPr>
          <w:rFonts w:cstheme="minorHAnsi"/>
          <w:sz w:val="20"/>
          <w:szCs w:val="20"/>
          <w:lang w:val="en-GB"/>
        </w:rPr>
        <w:t>Developed ETL procedures to ensure conformity, compliance with standards and lack of redundancy, translating business rules and functionality requirements into ETL procedures.</w:t>
      </w:r>
    </w:p>
    <w:p w14:paraId="1D0545A5" w14:textId="77777777" w:rsidR="007F46B2" w:rsidRDefault="007F46B2" w:rsidP="007F46B2">
      <w:pPr>
        <w:numPr>
          <w:ilvl w:val="0"/>
          <w:numId w:val="27"/>
        </w:numPr>
        <w:tabs>
          <w:tab w:val="left" w:pos="0"/>
        </w:tabs>
        <w:spacing w:after="0" w:line="240" w:lineRule="auto"/>
        <w:rPr>
          <w:rFonts w:cstheme="minorHAnsi"/>
          <w:sz w:val="20"/>
          <w:szCs w:val="20"/>
          <w:lang w:val="en-GB"/>
        </w:rPr>
      </w:pPr>
      <w:r>
        <w:rPr>
          <w:rFonts w:cstheme="minorHAnsi"/>
          <w:sz w:val="20"/>
          <w:szCs w:val="20"/>
          <w:lang w:val="en-GB"/>
        </w:rPr>
        <w:t xml:space="preserve">Developed and tested all the backend programs, Informatica mappings and update processes </w:t>
      </w:r>
    </w:p>
    <w:p w14:paraId="6E4D8037" w14:textId="77777777" w:rsidR="007F46B2" w:rsidRDefault="007F46B2" w:rsidP="007F46B2">
      <w:pPr>
        <w:numPr>
          <w:ilvl w:val="0"/>
          <w:numId w:val="27"/>
        </w:numPr>
        <w:tabs>
          <w:tab w:val="left" w:pos="0"/>
        </w:tabs>
        <w:spacing w:after="0" w:line="240" w:lineRule="auto"/>
        <w:rPr>
          <w:rFonts w:cstheme="minorHAnsi"/>
          <w:sz w:val="20"/>
          <w:szCs w:val="20"/>
          <w:lang w:val="en-GB"/>
        </w:rPr>
      </w:pPr>
      <w:r>
        <w:rPr>
          <w:rFonts w:cstheme="minorHAnsi"/>
          <w:sz w:val="20"/>
          <w:szCs w:val="20"/>
          <w:lang w:val="en-GB"/>
        </w:rPr>
        <w:t>Populated the Staging tables with various Sources like Flat files (Fixed Width and Delimited), Oracle, My Sql, DB2 &amp; VSAM.</w:t>
      </w:r>
    </w:p>
    <w:p w14:paraId="1E0B2ABA" w14:textId="04F48F32" w:rsidR="007F46B2" w:rsidRPr="007F46B2" w:rsidRDefault="007F46B2" w:rsidP="007F46B2">
      <w:pPr>
        <w:numPr>
          <w:ilvl w:val="0"/>
          <w:numId w:val="27"/>
        </w:numPr>
        <w:tabs>
          <w:tab w:val="left" w:pos="0"/>
        </w:tabs>
        <w:spacing w:after="0" w:line="240" w:lineRule="auto"/>
        <w:rPr>
          <w:rStyle w:val="Strong"/>
          <w:rFonts w:cstheme="minorHAnsi"/>
          <w:b w:val="0"/>
          <w:bCs w:val="0"/>
          <w:sz w:val="20"/>
          <w:szCs w:val="20"/>
          <w:lang w:val="en-GB"/>
        </w:rPr>
      </w:pPr>
      <w:r>
        <w:rPr>
          <w:rFonts w:cstheme="minorHAnsi"/>
          <w:sz w:val="20"/>
          <w:szCs w:val="20"/>
          <w:lang w:val="en-GB"/>
        </w:rPr>
        <w:t>Created and used the Normalizer Transformation to normalize the flat files in the source data.</w:t>
      </w:r>
    </w:p>
    <w:p w14:paraId="0CB2A6CE" w14:textId="77777777" w:rsidR="00A942C8" w:rsidRDefault="00A942C8" w:rsidP="00A942C8">
      <w:pPr>
        <w:numPr>
          <w:ilvl w:val="0"/>
          <w:numId w:val="27"/>
        </w:numPr>
        <w:tabs>
          <w:tab w:val="left" w:pos="0"/>
        </w:tabs>
        <w:spacing w:after="0" w:line="240" w:lineRule="auto"/>
        <w:rPr>
          <w:lang w:val="en-GB"/>
        </w:rPr>
      </w:pPr>
      <w:r>
        <w:rPr>
          <w:rFonts w:cstheme="minorHAnsi"/>
          <w:sz w:val="20"/>
          <w:szCs w:val="20"/>
          <w:lang w:val="en-GB"/>
        </w:rPr>
        <w:t xml:space="preserve">Worked on the </w:t>
      </w:r>
      <w:r>
        <w:rPr>
          <w:rFonts w:cstheme="minorHAnsi"/>
          <w:b/>
          <w:sz w:val="20"/>
          <w:szCs w:val="20"/>
          <w:lang w:val="en-GB"/>
        </w:rPr>
        <w:t>requirements with Business Analyst and business users</w:t>
      </w:r>
      <w:r>
        <w:rPr>
          <w:rFonts w:cstheme="minorHAnsi"/>
          <w:sz w:val="20"/>
          <w:szCs w:val="20"/>
          <w:lang w:val="en-GB"/>
        </w:rPr>
        <w:t xml:space="preserve"> also involved in working with data modellers.</w:t>
      </w:r>
    </w:p>
    <w:p w14:paraId="7107CB01" w14:textId="2B1B6E6F" w:rsidR="00A942C8" w:rsidRPr="00A942C8" w:rsidRDefault="00A942C8" w:rsidP="00A942C8">
      <w:pPr>
        <w:numPr>
          <w:ilvl w:val="0"/>
          <w:numId w:val="27"/>
        </w:numPr>
        <w:autoSpaceDE w:val="0"/>
        <w:autoSpaceDN w:val="0"/>
        <w:adjustRightInd w:val="0"/>
        <w:spacing w:after="0" w:line="240" w:lineRule="auto"/>
        <w:rPr>
          <w:rFonts w:eastAsia="Batang" w:cstheme="minorHAnsi"/>
          <w:bCs/>
          <w:sz w:val="20"/>
          <w:szCs w:val="20"/>
        </w:rPr>
      </w:pPr>
      <w:r>
        <w:rPr>
          <w:rFonts w:eastAsia="Batang" w:cstheme="minorHAnsi"/>
          <w:sz w:val="20"/>
          <w:szCs w:val="20"/>
        </w:rPr>
        <w:t xml:space="preserve">Extensively used </w:t>
      </w:r>
      <w:r>
        <w:rPr>
          <w:rFonts w:eastAsia="Batang" w:cstheme="minorHAnsi"/>
          <w:b/>
          <w:sz w:val="20"/>
          <w:szCs w:val="20"/>
        </w:rPr>
        <w:t>Informatica Client tools like Informatica Repository Manager, Informatica Designer, Informatica Workflow Manager and Informatica Workflow Monitor</w:t>
      </w:r>
      <w:r>
        <w:rPr>
          <w:rFonts w:eastAsia="Batang" w:cstheme="minorHAnsi"/>
          <w:sz w:val="20"/>
          <w:szCs w:val="20"/>
        </w:rPr>
        <w:t>. </w:t>
      </w:r>
    </w:p>
    <w:p w14:paraId="1085056D" w14:textId="714BA258" w:rsidR="009E0883" w:rsidRPr="009B2C41" w:rsidRDefault="009E0883" w:rsidP="00C37C3D">
      <w:pPr>
        <w:numPr>
          <w:ilvl w:val="0"/>
          <w:numId w:val="18"/>
        </w:numPr>
        <w:spacing w:after="0"/>
        <w:jc w:val="both"/>
        <w:rPr>
          <w:rFonts w:cstheme="minorHAnsi"/>
          <w:sz w:val="20"/>
          <w:szCs w:val="20"/>
          <w:lang w:val="en-IN"/>
        </w:rPr>
      </w:pPr>
      <w:r w:rsidRPr="009B2C41">
        <w:rPr>
          <w:rFonts w:cstheme="minorHAnsi"/>
          <w:sz w:val="20"/>
          <w:szCs w:val="20"/>
          <w:lang w:val="en-IN"/>
        </w:rPr>
        <w:t xml:space="preserve">Involved working on Oracle database, </w:t>
      </w:r>
      <w:r w:rsidR="00AE39A0" w:rsidRPr="009B2C41">
        <w:rPr>
          <w:rFonts w:cstheme="minorHAnsi"/>
          <w:sz w:val="20"/>
          <w:szCs w:val="20"/>
          <w:lang w:val="en-IN"/>
        </w:rPr>
        <w:t>designing,</w:t>
      </w:r>
      <w:r w:rsidRPr="009B2C41">
        <w:rPr>
          <w:rFonts w:cstheme="minorHAnsi"/>
          <w:sz w:val="20"/>
          <w:szCs w:val="20"/>
          <w:lang w:val="en-IN"/>
        </w:rPr>
        <w:t xml:space="preserve"> and creating tables, relations, constraints, indexes, PL-SQL </w:t>
      </w:r>
      <w:r w:rsidR="00F17E19" w:rsidRPr="009B2C41">
        <w:rPr>
          <w:rFonts w:cstheme="minorHAnsi"/>
          <w:sz w:val="20"/>
          <w:szCs w:val="20"/>
          <w:lang w:val="en-IN"/>
        </w:rPr>
        <w:t>functions,</w:t>
      </w:r>
      <w:r w:rsidRPr="009B2C41">
        <w:rPr>
          <w:rFonts w:cstheme="minorHAnsi"/>
          <w:sz w:val="20"/>
          <w:szCs w:val="20"/>
          <w:lang w:val="en-IN"/>
        </w:rPr>
        <w:t xml:space="preserve"> and procedures.</w:t>
      </w:r>
    </w:p>
    <w:p w14:paraId="5A2DDF04" w14:textId="77777777" w:rsidR="009E0883" w:rsidRPr="009B2C41" w:rsidRDefault="009E0883" w:rsidP="00C37C3D">
      <w:pPr>
        <w:numPr>
          <w:ilvl w:val="0"/>
          <w:numId w:val="18"/>
        </w:numPr>
        <w:spacing w:after="0"/>
        <w:jc w:val="both"/>
        <w:rPr>
          <w:rFonts w:cstheme="minorHAnsi"/>
          <w:sz w:val="20"/>
          <w:szCs w:val="20"/>
          <w:lang w:val="en-IN"/>
        </w:rPr>
      </w:pPr>
      <w:r w:rsidRPr="009B2C41">
        <w:rPr>
          <w:rFonts w:cstheme="minorHAnsi"/>
          <w:sz w:val="20"/>
          <w:szCs w:val="20"/>
          <w:lang w:val="en-IN"/>
        </w:rPr>
        <w:lastRenderedPageBreak/>
        <w:t xml:space="preserve">Also developed </w:t>
      </w:r>
      <w:r w:rsidRPr="009B2C41">
        <w:rPr>
          <w:rFonts w:cstheme="minorHAnsi"/>
          <w:b/>
          <w:sz w:val="20"/>
          <w:szCs w:val="20"/>
          <w:lang w:val="en-IN"/>
        </w:rPr>
        <w:t>UNIX Shell Scripts</w:t>
      </w:r>
      <w:r w:rsidRPr="009B2C41">
        <w:rPr>
          <w:rFonts w:cstheme="minorHAnsi"/>
          <w:sz w:val="20"/>
          <w:szCs w:val="20"/>
          <w:lang w:val="en-IN"/>
        </w:rPr>
        <w:t xml:space="preserve"> to automate the ETL processes.</w:t>
      </w:r>
    </w:p>
    <w:p w14:paraId="2CD1940A" w14:textId="77777777" w:rsidR="009E0883" w:rsidRPr="009B2C41" w:rsidRDefault="009E0883" w:rsidP="00C37C3D">
      <w:pPr>
        <w:numPr>
          <w:ilvl w:val="0"/>
          <w:numId w:val="18"/>
        </w:numPr>
        <w:spacing w:after="0"/>
        <w:jc w:val="both"/>
        <w:rPr>
          <w:rFonts w:cstheme="minorHAnsi"/>
          <w:sz w:val="20"/>
          <w:szCs w:val="20"/>
          <w:lang w:val="en-IN"/>
        </w:rPr>
      </w:pPr>
      <w:r w:rsidRPr="009B2C41">
        <w:rPr>
          <w:rFonts w:cstheme="minorHAnsi"/>
          <w:sz w:val="20"/>
          <w:szCs w:val="20"/>
          <w:lang w:val="en-IN"/>
        </w:rPr>
        <w:t xml:space="preserve">Extensively involved in writing </w:t>
      </w:r>
      <w:r w:rsidRPr="009B2C41">
        <w:rPr>
          <w:rFonts w:cstheme="minorHAnsi"/>
          <w:b/>
          <w:sz w:val="20"/>
          <w:szCs w:val="20"/>
          <w:lang w:val="en-IN"/>
        </w:rPr>
        <w:t>SQL queries</w:t>
      </w:r>
      <w:r w:rsidRPr="009B2C41">
        <w:rPr>
          <w:rFonts w:cstheme="minorHAnsi"/>
          <w:sz w:val="20"/>
          <w:szCs w:val="20"/>
          <w:lang w:val="en-IN"/>
        </w:rPr>
        <w:t xml:space="preserve"> (sub queries and join conditions) for building and testing ETL processes.</w:t>
      </w:r>
    </w:p>
    <w:p w14:paraId="7F291992" w14:textId="77777777" w:rsidR="009E0883" w:rsidRPr="009B2C41" w:rsidRDefault="009E0883" w:rsidP="00D81547">
      <w:pPr>
        <w:numPr>
          <w:ilvl w:val="0"/>
          <w:numId w:val="18"/>
        </w:numPr>
        <w:spacing w:after="0"/>
        <w:jc w:val="both"/>
        <w:rPr>
          <w:rFonts w:cstheme="minorHAnsi"/>
          <w:sz w:val="20"/>
          <w:szCs w:val="20"/>
          <w:lang w:val="en-IN"/>
        </w:rPr>
      </w:pPr>
      <w:r w:rsidRPr="009B2C41">
        <w:rPr>
          <w:rFonts w:cstheme="minorHAnsi"/>
          <w:sz w:val="20"/>
          <w:szCs w:val="20"/>
        </w:rPr>
        <w:t xml:space="preserve">Designed mappings for </w:t>
      </w:r>
      <w:r w:rsidRPr="009B2C41">
        <w:rPr>
          <w:rFonts w:cstheme="minorHAnsi"/>
          <w:b/>
          <w:sz w:val="20"/>
          <w:szCs w:val="20"/>
        </w:rPr>
        <w:t>Slowly Changing Dimensions</w:t>
      </w:r>
      <w:r w:rsidR="00030F95" w:rsidRPr="009B2C41">
        <w:rPr>
          <w:rFonts w:cstheme="minorHAnsi"/>
          <w:b/>
          <w:sz w:val="20"/>
          <w:szCs w:val="20"/>
        </w:rPr>
        <w:t xml:space="preserve"> </w:t>
      </w:r>
      <w:r w:rsidRPr="009B2C41">
        <w:rPr>
          <w:rFonts w:cstheme="minorHAnsi"/>
          <w:b/>
          <w:sz w:val="20"/>
          <w:szCs w:val="20"/>
        </w:rPr>
        <w:t>(Type 1 &amp;Type 2)</w:t>
      </w:r>
      <w:r w:rsidRPr="009B2C41">
        <w:rPr>
          <w:rFonts w:cstheme="minorHAnsi"/>
          <w:sz w:val="20"/>
          <w:szCs w:val="20"/>
        </w:rPr>
        <w:t xml:space="preserve">, used </w:t>
      </w:r>
      <w:r w:rsidRPr="009B2C41">
        <w:rPr>
          <w:rFonts w:cstheme="minorHAnsi"/>
          <w:b/>
          <w:sz w:val="20"/>
          <w:szCs w:val="20"/>
        </w:rPr>
        <w:t>Lookup (connected and unconnected),</w:t>
      </w:r>
      <w:r w:rsidRPr="009B2C41">
        <w:rPr>
          <w:rFonts w:cstheme="minorHAnsi"/>
          <w:sz w:val="20"/>
          <w:szCs w:val="20"/>
        </w:rPr>
        <w:t xml:space="preserve"> </w:t>
      </w:r>
      <w:r w:rsidRPr="009B2C41">
        <w:rPr>
          <w:rFonts w:cstheme="minorHAnsi"/>
          <w:b/>
          <w:sz w:val="20"/>
          <w:szCs w:val="20"/>
        </w:rPr>
        <w:t>Update strategy and filter transformations</w:t>
      </w:r>
      <w:r w:rsidRPr="009B2C41">
        <w:rPr>
          <w:rFonts w:cstheme="minorHAnsi"/>
          <w:sz w:val="20"/>
          <w:szCs w:val="20"/>
        </w:rPr>
        <w:t xml:space="preserve"> for loading historical data.</w:t>
      </w:r>
    </w:p>
    <w:p w14:paraId="5B27E309" w14:textId="636A69C0" w:rsidR="009E0883" w:rsidRPr="009B2C41" w:rsidRDefault="009E0883" w:rsidP="00D81547">
      <w:pPr>
        <w:numPr>
          <w:ilvl w:val="0"/>
          <w:numId w:val="18"/>
        </w:numPr>
        <w:spacing w:after="0"/>
        <w:jc w:val="both"/>
        <w:rPr>
          <w:rFonts w:cstheme="minorHAnsi"/>
          <w:sz w:val="20"/>
          <w:szCs w:val="20"/>
          <w:lang w:val="en-IN"/>
        </w:rPr>
      </w:pPr>
      <w:r w:rsidRPr="009B2C41">
        <w:rPr>
          <w:rFonts w:cstheme="minorHAnsi"/>
          <w:sz w:val="20"/>
          <w:szCs w:val="20"/>
          <w:lang w:val="en-IN"/>
        </w:rPr>
        <w:t xml:space="preserve">Have built </w:t>
      </w:r>
      <w:r w:rsidRPr="009B2C41">
        <w:rPr>
          <w:rFonts w:cstheme="minorHAnsi"/>
          <w:b/>
          <w:sz w:val="20"/>
          <w:szCs w:val="20"/>
          <w:lang w:val="en-IN"/>
        </w:rPr>
        <w:t>performance-tuned systems</w:t>
      </w:r>
      <w:r w:rsidRPr="009B2C41">
        <w:rPr>
          <w:rFonts w:cstheme="minorHAnsi"/>
          <w:sz w:val="20"/>
          <w:szCs w:val="20"/>
          <w:lang w:val="en-IN"/>
        </w:rPr>
        <w:t xml:space="preserve"> with maximum optimization, </w:t>
      </w:r>
      <w:r w:rsidR="0028273F" w:rsidRPr="009B2C41">
        <w:rPr>
          <w:rFonts w:cstheme="minorHAnsi"/>
          <w:sz w:val="20"/>
          <w:szCs w:val="20"/>
          <w:lang w:val="en-IN"/>
        </w:rPr>
        <w:t>reusability,</w:t>
      </w:r>
      <w:r w:rsidRPr="009B2C41">
        <w:rPr>
          <w:rFonts w:cstheme="minorHAnsi"/>
          <w:sz w:val="20"/>
          <w:szCs w:val="20"/>
          <w:lang w:val="en-IN"/>
        </w:rPr>
        <w:t xml:space="preserve"> and ease of operation.</w:t>
      </w:r>
    </w:p>
    <w:p w14:paraId="0E61E716" w14:textId="5CF2D563" w:rsidR="00C37C3D" w:rsidRPr="009B2C41" w:rsidRDefault="009E0883" w:rsidP="005A7C63">
      <w:pPr>
        <w:numPr>
          <w:ilvl w:val="0"/>
          <w:numId w:val="18"/>
        </w:numPr>
        <w:spacing w:after="0"/>
        <w:jc w:val="both"/>
        <w:rPr>
          <w:rFonts w:cstheme="minorHAnsi"/>
          <w:sz w:val="20"/>
          <w:szCs w:val="20"/>
          <w:lang w:val="en-IN"/>
        </w:rPr>
      </w:pPr>
      <w:r w:rsidRPr="009B2C41">
        <w:rPr>
          <w:rFonts w:cstheme="minorHAnsi"/>
          <w:sz w:val="20"/>
          <w:szCs w:val="20"/>
          <w:lang w:val="en-IN"/>
        </w:rPr>
        <w:t xml:space="preserve">Created Function specification, High level design document (ETL design architecture) and </w:t>
      </w:r>
      <w:r w:rsidR="0028273F" w:rsidRPr="009B2C41">
        <w:rPr>
          <w:rFonts w:cstheme="minorHAnsi"/>
          <w:sz w:val="20"/>
          <w:szCs w:val="20"/>
          <w:lang w:val="en-IN"/>
        </w:rPr>
        <w:t>Low-level</w:t>
      </w:r>
      <w:r w:rsidRPr="009B2C41">
        <w:rPr>
          <w:rFonts w:cstheme="minorHAnsi"/>
          <w:sz w:val="20"/>
          <w:szCs w:val="20"/>
          <w:lang w:val="en-IN"/>
        </w:rPr>
        <w:t xml:space="preserve"> design document and </w:t>
      </w:r>
      <w:r w:rsidRPr="009B2C41">
        <w:rPr>
          <w:rFonts w:cstheme="minorHAnsi"/>
          <w:b/>
          <w:sz w:val="20"/>
          <w:szCs w:val="20"/>
          <w:lang w:val="en-IN"/>
        </w:rPr>
        <w:t xml:space="preserve">Unit Test Case, </w:t>
      </w:r>
      <w:r w:rsidR="00DC6029" w:rsidRPr="009B2C41">
        <w:rPr>
          <w:rFonts w:cstheme="minorHAnsi"/>
          <w:b/>
          <w:sz w:val="20"/>
          <w:szCs w:val="20"/>
          <w:lang w:val="en-IN"/>
        </w:rPr>
        <w:t>deployment,</w:t>
      </w:r>
      <w:r w:rsidRPr="009B2C41">
        <w:rPr>
          <w:rFonts w:cstheme="minorHAnsi"/>
          <w:b/>
          <w:sz w:val="20"/>
          <w:szCs w:val="20"/>
          <w:lang w:val="en-IN"/>
        </w:rPr>
        <w:t xml:space="preserve"> and operational document</w:t>
      </w:r>
      <w:r w:rsidRPr="009B2C41">
        <w:rPr>
          <w:rFonts w:cstheme="minorHAnsi"/>
          <w:sz w:val="20"/>
          <w:szCs w:val="20"/>
          <w:lang w:val="en-IN"/>
        </w:rPr>
        <w:t>.</w:t>
      </w:r>
    </w:p>
    <w:p w14:paraId="13732D57" w14:textId="77777777" w:rsidR="00B00218" w:rsidRPr="009B2C41" w:rsidRDefault="00B00218" w:rsidP="00B00218">
      <w:pPr>
        <w:numPr>
          <w:ilvl w:val="0"/>
          <w:numId w:val="18"/>
        </w:numPr>
        <w:spacing w:after="0"/>
        <w:jc w:val="both"/>
        <w:rPr>
          <w:rFonts w:cstheme="minorHAnsi"/>
          <w:sz w:val="20"/>
          <w:szCs w:val="20"/>
          <w:lang w:val="en-IN"/>
        </w:rPr>
      </w:pPr>
      <w:r w:rsidRPr="009B2C41">
        <w:rPr>
          <w:rFonts w:cstheme="minorHAnsi"/>
          <w:sz w:val="20"/>
          <w:szCs w:val="20"/>
          <w:lang w:val="en-IN"/>
        </w:rPr>
        <w:t>Set up reporting dash boards for client post migration as per the specifications.</w:t>
      </w:r>
    </w:p>
    <w:p w14:paraId="449F188E" w14:textId="77777777" w:rsidR="00B00218" w:rsidRPr="009B2C41" w:rsidRDefault="00B00218" w:rsidP="00B00218">
      <w:pPr>
        <w:numPr>
          <w:ilvl w:val="0"/>
          <w:numId w:val="18"/>
        </w:numPr>
        <w:spacing w:after="0"/>
        <w:jc w:val="both"/>
        <w:rPr>
          <w:rFonts w:cstheme="minorHAnsi"/>
          <w:sz w:val="20"/>
          <w:szCs w:val="20"/>
          <w:lang w:val="en-IN"/>
        </w:rPr>
      </w:pPr>
      <w:r w:rsidRPr="009B2C41">
        <w:rPr>
          <w:rFonts w:cstheme="minorHAnsi"/>
          <w:sz w:val="20"/>
          <w:szCs w:val="20"/>
          <w:lang w:val="en-IN"/>
        </w:rPr>
        <w:t xml:space="preserve"> Creating events as per the events present in old system as well as create new events as per the client’s requirement.</w:t>
      </w:r>
    </w:p>
    <w:p w14:paraId="3678C61B" w14:textId="77777777" w:rsidR="004D2652" w:rsidRPr="009B2C41" w:rsidRDefault="004D2652" w:rsidP="00E543CA">
      <w:pPr>
        <w:spacing w:after="0" w:line="240" w:lineRule="auto"/>
        <w:jc w:val="both"/>
        <w:rPr>
          <w:rFonts w:cstheme="minorHAnsi"/>
          <w:b/>
          <w:sz w:val="20"/>
          <w:szCs w:val="20"/>
        </w:rPr>
      </w:pPr>
    </w:p>
    <w:p w14:paraId="5254BB85" w14:textId="77777777" w:rsidR="00794FF0" w:rsidRPr="009B2C41" w:rsidRDefault="00685E72" w:rsidP="004D2652">
      <w:pPr>
        <w:shd w:val="clear" w:color="auto" w:fill="DDD9C3" w:themeFill="background2" w:themeFillShade="E6"/>
        <w:spacing w:after="120" w:line="240" w:lineRule="auto"/>
        <w:rPr>
          <w:rFonts w:eastAsia="Times New Roman" w:cstheme="minorHAnsi"/>
          <w:b/>
          <w:sz w:val="20"/>
          <w:szCs w:val="20"/>
        </w:rPr>
      </w:pPr>
      <w:r w:rsidRPr="009B2C41">
        <w:rPr>
          <w:rFonts w:eastAsia="Times New Roman" w:cstheme="minorHAnsi"/>
          <w:b/>
          <w:bCs/>
          <w:sz w:val="20"/>
          <w:szCs w:val="20"/>
        </w:rPr>
        <w:t>EDUCATION</w:t>
      </w:r>
    </w:p>
    <w:p w14:paraId="17AAC29F" w14:textId="194B2FC4" w:rsidR="00794FF0" w:rsidRPr="009B2C41" w:rsidRDefault="00794FF0" w:rsidP="00657E2F">
      <w:pPr>
        <w:keepNext/>
        <w:spacing w:after="120" w:line="240" w:lineRule="auto"/>
        <w:jc w:val="both"/>
        <w:rPr>
          <w:rFonts w:eastAsia="Times New Roman" w:cstheme="minorHAnsi"/>
          <w:sz w:val="20"/>
          <w:szCs w:val="20"/>
        </w:rPr>
      </w:pPr>
      <w:r w:rsidRPr="009B2C41">
        <w:rPr>
          <w:rFonts w:eastAsia="Times New Roman" w:cstheme="minorHAnsi"/>
          <w:sz w:val="20"/>
          <w:szCs w:val="20"/>
        </w:rPr>
        <w:t>Bac</w:t>
      </w:r>
      <w:r w:rsidR="00BE3F11" w:rsidRPr="009B2C41">
        <w:rPr>
          <w:rFonts w:eastAsia="Times New Roman" w:cstheme="minorHAnsi"/>
          <w:sz w:val="20"/>
          <w:szCs w:val="20"/>
        </w:rPr>
        <w:t xml:space="preserve">helor </w:t>
      </w:r>
      <w:r w:rsidR="00751E41" w:rsidRPr="009B2C41">
        <w:rPr>
          <w:rFonts w:eastAsia="Times New Roman" w:cstheme="minorHAnsi"/>
          <w:sz w:val="20"/>
          <w:szCs w:val="20"/>
        </w:rPr>
        <w:t>of Engineering</w:t>
      </w:r>
      <w:r w:rsidR="00077CC2" w:rsidRPr="009B2C41">
        <w:rPr>
          <w:rFonts w:eastAsia="Times New Roman" w:cstheme="minorHAnsi"/>
          <w:sz w:val="20"/>
          <w:szCs w:val="20"/>
        </w:rPr>
        <w:t xml:space="preserve">: </w:t>
      </w:r>
      <w:r w:rsidR="009329C5" w:rsidRPr="009B2C41">
        <w:rPr>
          <w:rFonts w:eastAsia="Times New Roman" w:cstheme="minorHAnsi"/>
          <w:sz w:val="20"/>
          <w:szCs w:val="20"/>
        </w:rPr>
        <w:t xml:space="preserve">Electronics and Communication </w:t>
      </w:r>
      <w:r w:rsidR="00357861" w:rsidRPr="009B2C41">
        <w:rPr>
          <w:rFonts w:eastAsia="Times New Roman" w:cstheme="minorHAnsi"/>
          <w:sz w:val="20"/>
          <w:szCs w:val="20"/>
        </w:rPr>
        <w:t>Engineering</w:t>
      </w:r>
      <w:r w:rsidRPr="009B2C41">
        <w:rPr>
          <w:rFonts w:eastAsia="Times New Roman" w:cstheme="minorHAnsi"/>
          <w:sz w:val="20"/>
          <w:szCs w:val="20"/>
        </w:rPr>
        <w:t xml:space="preserve"> (India</w:t>
      </w:r>
      <w:r w:rsidR="00A22877" w:rsidRPr="009B2C41">
        <w:rPr>
          <w:rFonts w:eastAsia="Times New Roman" w:cstheme="minorHAnsi"/>
          <w:sz w:val="20"/>
          <w:szCs w:val="20"/>
        </w:rPr>
        <w:t xml:space="preserve">) </w:t>
      </w:r>
      <w:r w:rsidR="00FF1C32" w:rsidRPr="009B2C41">
        <w:rPr>
          <w:rFonts w:eastAsia="Times New Roman" w:cstheme="minorHAnsi"/>
          <w:sz w:val="20"/>
          <w:szCs w:val="20"/>
        </w:rPr>
        <w:t>–</w:t>
      </w:r>
      <w:r w:rsidR="00ED0160" w:rsidRPr="009B2C41">
        <w:rPr>
          <w:rFonts w:eastAsia="Times New Roman" w:cstheme="minorHAnsi"/>
          <w:sz w:val="20"/>
          <w:szCs w:val="20"/>
        </w:rPr>
        <w:t xml:space="preserve"> </w:t>
      </w:r>
      <w:r w:rsidR="009363AA" w:rsidRPr="009B2C41">
        <w:rPr>
          <w:rFonts w:eastAsia="Times New Roman" w:cstheme="minorHAnsi"/>
          <w:sz w:val="20"/>
          <w:szCs w:val="20"/>
        </w:rPr>
        <w:t xml:space="preserve">Anna University - </w:t>
      </w:r>
      <w:r w:rsidR="00FF1C32" w:rsidRPr="009B2C41">
        <w:rPr>
          <w:rFonts w:eastAsia="Times New Roman" w:cstheme="minorHAnsi"/>
          <w:sz w:val="20"/>
          <w:szCs w:val="20"/>
        </w:rPr>
        <w:t xml:space="preserve">May </w:t>
      </w:r>
      <w:r w:rsidR="00ED0160" w:rsidRPr="009B2C41">
        <w:rPr>
          <w:rFonts w:eastAsia="Times New Roman" w:cstheme="minorHAnsi"/>
          <w:sz w:val="20"/>
          <w:szCs w:val="20"/>
        </w:rPr>
        <w:t>20</w:t>
      </w:r>
      <w:r w:rsidR="00DD4E46" w:rsidRPr="009B2C41">
        <w:rPr>
          <w:rFonts w:eastAsia="Times New Roman" w:cstheme="minorHAnsi"/>
          <w:sz w:val="20"/>
          <w:szCs w:val="20"/>
        </w:rPr>
        <w:t>0</w:t>
      </w:r>
      <w:r w:rsidR="00920904" w:rsidRPr="009B2C41">
        <w:rPr>
          <w:rFonts w:eastAsia="Times New Roman" w:cstheme="minorHAnsi"/>
          <w:sz w:val="20"/>
          <w:szCs w:val="20"/>
        </w:rPr>
        <w:t>7</w:t>
      </w:r>
      <w:r w:rsidR="00462DC2" w:rsidRPr="009B2C41">
        <w:rPr>
          <w:rFonts w:eastAsia="Times New Roman" w:cstheme="minorHAnsi"/>
          <w:sz w:val="20"/>
          <w:szCs w:val="20"/>
        </w:rPr>
        <w:t>.</w:t>
      </w:r>
    </w:p>
    <w:p w14:paraId="0CF9176B" w14:textId="77777777" w:rsidR="00BE3F11" w:rsidRPr="009B2C41" w:rsidRDefault="00BE3F11" w:rsidP="00BE3F11">
      <w:pPr>
        <w:keepNext/>
        <w:spacing w:after="120" w:line="240" w:lineRule="auto"/>
        <w:jc w:val="both"/>
        <w:rPr>
          <w:rFonts w:eastAsia="Times New Roman" w:cstheme="minorHAnsi"/>
          <w:b/>
          <w:bCs/>
          <w:sz w:val="20"/>
          <w:szCs w:val="20"/>
        </w:rPr>
      </w:pPr>
    </w:p>
    <w:p w14:paraId="4B042C8D" w14:textId="77777777" w:rsidR="003161C2" w:rsidRPr="009B2C41" w:rsidRDefault="003161C2" w:rsidP="00E543CA">
      <w:pPr>
        <w:tabs>
          <w:tab w:val="left" w:pos="180"/>
        </w:tabs>
        <w:spacing w:after="120" w:line="240" w:lineRule="auto"/>
        <w:rPr>
          <w:rFonts w:eastAsia="Times New Roman" w:cstheme="minorHAnsi"/>
          <w:b/>
          <w:bCs/>
          <w:sz w:val="20"/>
          <w:szCs w:val="20"/>
        </w:rPr>
      </w:pPr>
    </w:p>
    <w:sectPr w:rsidR="003161C2" w:rsidRPr="009B2C41" w:rsidSect="00B875E9">
      <w:headerReference w:type="even" r:id="rId8"/>
      <w:headerReference w:type="default" r:id="rId9"/>
      <w:footerReference w:type="even" r:id="rId10"/>
      <w:footerReference w:type="default" r:id="rId11"/>
      <w:headerReference w:type="first" r:id="rId12"/>
      <w:footerReference w:type="first" r:id="rId13"/>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77C233" w14:textId="77777777" w:rsidR="0055697F" w:rsidRDefault="0055697F" w:rsidP="00252C92">
      <w:pPr>
        <w:spacing w:after="0" w:line="240" w:lineRule="auto"/>
      </w:pPr>
      <w:r>
        <w:separator/>
      </w:r>
    </w:p>
  </w:endnote>
  <w:endnote w:type="continuationSeparator" w:id="0">
    <w:p w14:paraId="2B961EEB" w14:textId="77777777" w:rsidR="0055697F" w:rsidRDefault="0055697F" w:rsidP="00252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swiss"/>
    <w:pitch w:val="variable"/>
    <w:sig w:usb0="00000003" w:usb1="0200E0A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C65C8" w14:textId="77777777" w:rsidR="00252C92" w:rsidRDefault="00252C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FE41F" w14:textId="77777777" w:rsidR="00252C92" w:rsidRDefault="00252C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F268B" w14:textId="77777777" w:rsidR="00252C92" w:rsidRDefault="00252C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C4C862" w14:textId="77777777" w:rsidR="0055697F" w:rsidRDefault="0055697F" w:rsidP="00252C92">
      <w:pPr>
        <w:spacing w:after="0" w:line="240" w:lineRule="auto"/>
      </w:pPr>
      <w:r>
        <w:separator/>
      </w:r>
    </w:p>
  </w:footnote>
  <w:footnote w:type="continuationSeparator" w:id="0">
    <w:p w14:paraId="1FEC03C9" w14:textId="77777777" w:rsidR="0055697F" w:rsidRDefault="0055697F" w:rsidP="00252C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28CA0" w14:textId="77777777" w:rsidR="00252C92" w:rsidRDefault="00252C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68FB8" w14:textId="77777777" w:rsidR="00252C92" w:rsidRDefault="00252C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F595A" w14:textId="77777777" w:rsidR="00252C92" w:rsidRDefault="00252C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 w15:restartNumberingAfterBreak="0">
    <w:nsid w:val="00000004"/>
    <w:multiLevelType w:val="hybridMultilevel"/>
    <w:tmpl w:val="00000004"/>
    <w:lvl w:ilvl="0" w:tplc="A124834A">
      <w:start w:val="1"/>
      <w:numFmt w:val="bullet"/>
      <w:lvlText w:val=""/>
      <w:lvlJc w:val="left"/>
      <w:pPr>
        <w:ind w:left="720" w:hanging="360"/>
      </w:pPr>
      <w:rPr>
        <w:rFonts w:ascii="Symbol" w:hAnsi="Symbol"/>
      </w:rPr>
    </w:lvl>
    <w:lvl w:ilvl="1" w:tplc="482E7984">
      <w:start w:val="1"/>
      <w:numFmt w:val="bullet"/>
      <w:lvlText w:val="o"/>
      <w:lvlJc w:val="left"/>
      <w:pPr>
        <w:tabs>
          <w:tab w:val="num" w:pos="1440"/>
        </w:tabs>
        <w:ind w:left="1440" w:hanging="360"/>
      </w:pPr>
      <w:rPr>
        <w:rFonts w:ascii="Courier New" w:hAnsi="Courier New"/>
      </w:rPr>
    </w:lvl>
    <w:lvl w:ilvl="2" w:tplc="35964D6A">
      <w:start w:val="1"/>
      <w:numFmt w:val="bullet"/>
      <w:lvlText w:val=""/>
      <w:lvlJc w:val="left"/>
      <w:pPr>
        <w:tabs>
          <w:tab w:val="num" w:pos="2160"/>
        </w:tabs>
        <w:ind w:left="2160" w:hanging="360"/>
      </w:pPr>
      <w:rPr>
        <w:rFonts w:ascii="Wingdings" w:hAnsi="Wingdings"/>
      </w:rPr>
    </w:lvl>
    <w:lvl w:ilvl="3" w:tplc="65B2FB32">
      <w:start w:val="1"/>
      <w:numFmt w:val="bullet"/>
      <w:lvlText w:val=""/>
      <w:lvlJc w:val="left"/>
      <w:pPr>
        <w:tabs>
          <w:tab w:val="num" w:pos="2880"/>
        </w:tabs>
        <w:ind w:left="2880" w:hanging="360"/>
      </w:pPr>
      <w:rPr>
        <w:rFonts w:ascii="Symbol" w:hAnsi="Symbol"/>
      </w:rPr>
    </w:lvl>
    <w:lvl w:ilvl="4" w:tplc="44F6115A">
      <w:start w:val="1"/>
      <w:numFmt w:val="bullet"/>
      <w:lvlText w:val="o"/>
      <w:lvlJc w:val="left"/>
      <w:pPr>
        <w:tabs>
          <w:tab w:val="num" w:pos="3600"/>
        </w:tabs>
        <w:ind w:left="3600" w:hanging="360"/>
      </w:pPr>
      <w:rPr>
        <w:rFonts w:ascii="Courier New" w:hAnsi="Courier New"/>
      </w:rPr>
    </w:lvl>
    <w:lvl w:ilvl="5" w:tplc="2CD8D4FC">
      <w:start w:val="1"/>
      <w:numFmt w:val="bullet"/>
      <w:lvlText w:val=""/>
      <w:lvlJc w:val="left"/>
      <w:pPr>
        <w:tabs>
          <w:tab w:val="num" w:pos="4320"/>
        </w:tabs>
        <w:ind w:left="4320" w:hanging="360"/>
      </w:pPr>
      <w:rPr>
        <w:rFonts w:ascii="Wingdings" w:hAnsi="Wingdings"/>
      </w:rPr>
    </w:lvl>
    <w:lvl w:ilvl="6" w:tplc="7EC241C8">
      <w:start w:val="1"/>
      <w:numFmt w:val="bullet"/>
      <w:lvlText w:val=""/>
      <w:lvlJc w:val="left"/>
      <w:pPr>
        <w:tabs>
          <w:tab w:val="num" w:pos="5040"/>
        </w:tabs>
        <w:ind w:left="5040" w:hanging="360"/>
      </w:pPr>
      <w:rPr>
        <w:rFonts w:ascii="Symbol" w:hAnsi="Symbol"/>
      </w:rPr>
    </w:lvl>
    <w:lvl w:ilvl="7" w:tplc="082A82BA">
      <w:start w:val="1"/>
      <w:numFmt w:val="bullet"/>
      <w:lvlText w:val="o"/>
      <w:lvlJc w:val="left"/>
      <w:pPr>
        <w:tabs>
          <w:tab w:val="num" w:pos="5760"/>
        </w:tabs>
        <w:ind w:left="5760" w:hanging="360"/>
      </w:pPr>
      <w:rPr>
        <w:rFonts w:ascii="Courier New" w:hAnsi="Courier New"/>
      </w:rPr>
    </w:lvl>
    <w:lvl w:ilvl="8" w:tplc="77AA56C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Symbol" w:hAnsi="Symbol"/>
      </w:rPr>
    </w:lvl>
  </w:abstractNum>
  <w:abstractNum w:abstractNumId="3" w15:restartNumberingAfterBreak="0">
    <w:nsid w:val="00000007"/>
    <w:multiLevelType w:val="singleLevel"/>
    <w:tmpl w:val="00000007"/>
    <w:name w:val="WW8Num8"/>
    <w:lvl w:ilvl="0">
      <w:start w:val="1"/>
      <w:numFmt w:val="bullet"/>
      <w:lvlText w:val=""/>
      <w:lvlJc w:val="left"/>
      <w:pPr>
        <w:tabs>
          <w:tab w:val="num" w:pos="720"/>
        </w:tabs>
        <w:ind w:left="720" w:hanging="360"/>
      </w:pPr>
      <w:rPr>
        <w:rFonts w:ascii="Symbol" w:hAnsi="Symbol"/>
      </w:rPr>
    </w:lvl>
  </w:abstractNum>
  <w:abstractNum w:abstractNumId="4" w15:restartNumberingAfterBreak="0">
    <w:nsid w:val="053D30D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70330C1"/>
    <w:multiLevelType w:val="multilevel"/>
    <w:tmpl w:val="4E8A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66725"/>
    <w:multiLevelType w:val="hybridMultilevel"/>
    <w:tmpl w:val="9D14B36A"/>
    <w:lvl w:ilvl="0" w:tplc="04090001">
      <w:start w:val="1"/>
      <w:numFmt w:val="bullet"/>
      <w:lvlText w:val=""/>
      <w:lvlJc w:val="left"/>
      <w:pPr>
        <w:tabs>
          <w:tab w:val="num" w:pos="469"/>
        </w:tabs>
        <w:ind w:left="469" w:hanging="360"/>
      </w:pPr>
      <w:rPr>
        <w:rFonts w:ascii="Symbol" w:hAnsi="Symbol" w:hint="default"/>
      </w:rPr>
    </w:lvl>
    <w:lvl w:ilvl="1" w:tplc="40090003" w:tentative="1">
      <w:start w:val="1"/>
      <w:numFmt w:val="bullet"/>
      <w:lvlText w:val="o"/>
      <w:lvlJc w:val="left"/>
      <w:pPr>
        <w:ind w:left="1549" w:hanging="360"/>
      </w:pPr>
      <w:rPr>
        <w:rFonts w:ascii="Courier New" w:hAnsi="Courier New" w:cs="Courier New" w:hint="default"/>
      </w:rPr>
    </w:lvl>
    <w:lvl w:ilvl="2" w:tplc="40090005" w:tentative="1">
      <w:start w:val="1"/>
      <w:numFmt w:val="bullet"/>
      <w:lvlText w:val=""/>
      <w:lvlJc w:val="left"/>
      <w:pPr>
        <w:ind w:left="2269" w:hanging="360"/>
      </w:pPr>
      <w:rPr>
        <w:rFonts w:ascii="Wingdings" w:hAnsi="Wingdings" w:hint="default"/>
      </w:rPr>
    </w:lvl>
    <w:lvl w:ilvl="3" w:tplc="40090001" w:tentative="1">
      <w:start w:val="1"/>
      <w:numFmt w:val="bullet"/>
      <w:lvlText w:val=""/>
      <w:lvlJc w:val="left"/>
      <w:pPr>
        <w:ind w:left="2989" w:hanging="360"/>
      </w:pPr>
      <w:rPr>
        <w:rFonts w:ascii="Symbol" w:hAnsi="Symbol" w:hint="default"/>
      </w:rPr>
    </w:lvl>
    <w:lvl w:ilvl="4" w:tplc="40090003" w:tentative="1">
      <w:start w:val="1"/>
      <w:numFmt w:val="bullet"/>
      <w:lvlText w:val="o"/>
      <w:lvlJc w:val="left"/>
      <w:pPr>
        <w:ind w:left="3709" w:hanging="360"/>
      </w:pPr>
      <w:rPr>
        <w:rFonts w:ascii="Courier New" w:hAnsi="Courier New" w:cs="Courier New" w:hint="default"/>
      </w:rPr>
    </w:lvl>
    <w:lvl w:ilvl="5" w:tplc="40090005" w:tentative="1">
      <w:start w:val="1"/>
      <w:numFmt w:val="bullet"/>
      <w:lvlText w:val=""/>
      <w:lvlJc w:val="left"/>
      <w:pPr>
        <w:ind w:left="4429" w:hanging="360"/>
      </w:pPr>
      <w:rPr>
        <w:rFonts w:ascii="Wingdings" w:hAnsi="Wingdings" w:hint="default"/>
      </w:rPr>
    </w:lvl>
    <w:lvl w:ilvl="6" w:tplc="40090001" w:tentative="1">
      <w:start w:val="1"/>
      <w:numFmt w:val="bullet"/>
      <w:lvlText w:val=""/>
      <w:lvlJc w:val="left"/>
      <w:pPr>
        <w:ind w:left="5149" w:hanging="360"/>
      </w:pPr>
      <w:rPr>
        <w:rFonts w:ascii="Symbol" w:hAnsi="Symbol" w:hint="default"/>
      </w:rPr>
    </w:lvl>
    <w:lvl w:ilvl="7" w:tplc="40090003" w:tentative="1">
      <w:start w:val="1"/>
      <w:numFmt w:val="bullet"/>
      <w:lvlText w:val="o"/>
      <w:lvlJc w:val="left"/>
      <w:pPr>
        <w:ind w:left="5869" w:hanging="360"/>
      </w:pPr>
      <w:rPr>
        <w:rFonts w:ascii="Courier New" w:hAnsi="Courier New" w:cs="Courier New" w:hint="default"/>
      </w:rPr>
    </w:lvl>
    <w:lvl w:ilvl="8" w:tplc="40090005" w:tentative="1">
      <w:start w:val="1"/>
      <w:numFmt w:val="bullet"/>
      <w:lvlText w:val=""/>
      <w:lvlJc w:val="left"/>
      <w:pPr>
        <w:ind w:left="6589" w:hanging="360"/>
      </w:pPr>
      <w:rPr>
        <w:rFonts w:ascii="Wingdings" w:hAnsi="Wingdings" w:hint="default"/>
      </w:rPr>
    </w:lvl>
  </w:abstractNum>
  <w:abstractNum w:abstractNumId="7" w15:restartNumberingAfterBreak="0">
    <w:nsid w:val="0A6D2FF5"/>
    <w:multiLevelType w:val="hybridMultilevel"/>
    <w:tmpl w:val="E2CA1716"/>
    <w:lvl w:ilvl="0" w:tplc="2A6E080A">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410965"/>
    <w:multiLevelType w:val="hybridMultilevel"/>
    <w:tmpl w:val="39EEA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F162C1"/>
    <w:multiLevelType w:val="hybridMultilevel"/>
    <w:tmpl w:val="3DDED284"/>
    <w:lvl w:ilvl="0" w:tplc="A9C0A73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2C25C8"/>
    <w:multiLevelType w:val="hybridMultilevel"/>
    <w:tmpl w:val="37286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BB13CA"/>
    <w:multiLevelType w:val="multilevel"/>
    <w:tmpl w:val="D25478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617B17"/>
    <w:multiLevelType w:val="hybridMultilevel"/>
    <w:tmpl w:val="06A0969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5196514"/>
    <w:multiLevelType w:val="hybridMultilevel"/>
    <w:tmpl w:val="1AD009A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CCA79A7"/>
    <w:multiLevelType w:val="hybridMultilevel"/>
    <w:tmpl w:val="537C26DE"/>
    <w:lvl w:ilvl="0" w:tplc="00000009">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3055782A"/>
    <w:multiLevelType w:val="hybridMultilevel"/>
    <w:tmpl w:val="566CDE2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30D76C19"/>
    <w:multiLevelType w:val="hybridMultilevel"/>
    <w:tmpl w:val="9BEC3E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7B00B17"/>
    <w:multiLevelType w:val="hybridMultilevel"/>
    <w:tmpl w:val="3EB4F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D74BAC"/>
    <w:multiLevelType w:val="hybridMultilevel"/>
    <w:tmpl w:val="388E193A"/>
    <w:lvl w:ilvl="0" w:tplc="F8BE424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FD29E1"/>
    <w:multiLevelType w:val="multilevel"/>
    <w:tmpl w:val="3AFD29E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39F6B4F"/>
    <w:multiLevelType w:val="multilevel"/>
    <w:tmpl w:val="EE34C8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593624C"/>
    <w:multiLevelType w:val="hybridMultilevel"/>
    <w:tmpl w:val="73364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890E2B"/>
    <w:multiLevelType w:val="hybridMultilevel"/>
    <w:tmpl w:val="5EAC6B86"/>
    <w:lvl w:ilvl="0" w:tplc="04090005">
      <w:start w:val="1"/>
      <w:numFmt w:val="bullet"/>
      <w:pStyle w:val="BulletVerdana"/>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499F17E6"/>
    <w:multiLevelType w:val="hybridMultilevel"/>
    <w:tmpl w:val="255A4F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214D16"/>
    <w:multiLevelType w:val="multilevel"/>
    <w:tmpl w:val="E642F9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20A7D80"/>
    <w:multiLevelType w:val="hybridMultilevel"/>
    <w:tmpl w:val="F7BA3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8E39D6"/>
    <w:multiLevelType w:val="hybridMultilevel"/>
    <w:tmpl w:val="949EE118"/>
    <w:lvl w:ilvl="0" w:tplc="D10AEBDA">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390D5E"/>
    <w:multiLevelType w:val="multilevel"/>
    <w:tmpl w:val="210299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D6237B5"/>
    <w:multiLevelType w:val="hybridMultilevel"/>
    <w:tmpl w:val="C834E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9C7498"/>
    <w:multiLevelType w:val="multilevel"/>
    <w:tmpl w:val="781670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3CE1547"/>
    <w:multiLevelType w:val="hybridMultilevel"/>
    <w:tmpl w:val="F136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5D68CB"/>
    <w:multiLevelType w:val="hybridMultilevel"/>
    <w:tmpl w:val="65980CB2"/>
    <w:lvl w:ilvl="0" w:tplc="D4763EA4">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7C6768"/>
    <w:multiLevelType w:val="hybridMultilevel"/>
    <w:tmpl w:val="C15A4B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6B491716"/>
    <w:multiLevelType w:val="hybridMultilevel"/>
    <w:tmpl w:val="CF383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5A0DB3"/>
    <w:multiLevelType w:val="hybridMultilevel"/>
    <w:tmpl w:val="E9F87D6C"/>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244106"/>
    <w:multiLevelType w:val="hybridMultilevel"/>
    <w:tmpl w:val="9FA64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E8D6B8A"/>
    <w:multiLevelType w:val="hybridMultilevel"/>
    <w:tmpl w:val="18CE00B0"/>
    <w:lvl w:ilvl="0" w:tplc="B106D7F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92245C"/>
    <w:multiLevelType w:val="hybridMultilevel"/>
    <w:tmpl w:val="8A9C2412"/>
    <w:lvl w:ilvl="0" w:tplc="EFCCE390">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610870"/>
    <w:multiLevelType w:val="hybridMultilevel"/>
    <w:tmpl w:val="DE7824E2"/>
    <w:lvl w:ilvl="0" w:tplc="04090001">
      <w:start w:val="1"/>
      <w:numFmt w:val="bullet"/>
      <w:lvlText w:val=""/>
      <w:lvlJc w:val="left"/>
      <w:pPr>
        <w:tabs>
          <w:tab w:val="num" w:pos="360"/>
        </w:tabs>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8FC2CDA"/>
    <w:multiLevelType w:val="hybridMultilevel"/>
    <w:tmpl w:val="CD68C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2E48E9"/>
    <w:multiLevelType w:val="multilevel"/>
    <w:tmpl w:val="882EB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9"/>
  </w:num>
  <w:num w:numId="3">
    <w:abstractNumId w:val="17"/>
  </w:num>
  <w:num w:numId="4">
    <w:abstractNumId w:val="7"/>
  </w:num>
  <w:num w:numId="5">
    <w:abstractNumId w:val="39"/>
  </w:num>
  <w:num w:numId="6">
    <w:abstractNumId w:val="37"/>
  </w:num>
  <w:num w:numId="7">
    <w:abstractNumId w:val="33"/>
  </w:num>
  <w:num w:numId="8">
    <w:abstractNumId w:val="36"/>
  </w:num>
  <w:num w:numId="9">
    <w:abstractNumId w:val="28"/>
  </w:num>
  <w:num w:numId="10">
    <w:abstractNumId w:val="31"/>
  </w:num>
  <w:num w:numId="11">
    <w:abstractNumId w:val="10"/>
  </w:num>
  <w:num w:numId="12">
    <w:abstractNumId w:val="18"/>
  </w:num>
  <w:num w:numId="13">
    <w:abstractNumId w:val="30"/>
  </w:num>
  <w:num w:numId="14">
    <w:abstractNumId w:val="26"/>
  </w:num>
  <w:num w:numId="15">
    <w:abstractNumId w:val="25"/>
  </w:num>
  <w:num w:numId="16">
    <w:abstractNumId w:val="4"/>
  </w:num>
  <w:num w:numId="17">
    <w:abstractNumId w:val="13"/>
  </w:num>
  <w:num w:numId="18">
    <w:abstractNumId w:val="12"/>
  </w:num>
  <w:num w:numId="19">
    <w:abstractNumId w:val="23"/>
  </w:num>
  <w:num w:numId="20">
    <w:abstractNumId w:val="24"/>
  </w:num>
  <w:num w:numId="21">
    <w:abstractNumId w:val="29"/>
  </w:num>
  <w:num w:numId="22">
    <w:abstractNumId w:val="11"/>
  </w:num>
  <w:num w:numId="23">
    <w:abstractNumId w:val="16"/>
  </w:num>
  <w:num w:numId="24">
    <w:abstractNumId w:val="35"/>
  </w:num>
  <w:num w:numId="25">
    <w:abstractNumId w:val="8"/>
  </w:num>
  <w:num w:numId="26">
    <w:abstractNumId w:val="6"/>
  </w:num>
  <w:num w:numId="27">
    <w:abstractNumId w:val="38"/>
  </w:num>
  <w:num w:numId="28">
    <w:abstractNumId w:val="0"/>
  </w:num>
  <w:num w:numId="29">
    <w:abstractNumId w:val="40"/>
  </w:num>
  <w:num w:numId="30">
    <w:abstractNumId w:val="22"/>
  </w:num>
  <w:num w:numId="31">
    <w:abstractNumId w:val="1"/>
  </w:num>
  <w:num w:numId="32">
    <w:abstractNumId w:val="34"/>
  </w:num>
  <w:num w:numId="33">
    <w:abstractNumId w:val="3"/>
  </w:num>
  <w:num w:numId="34">
    <w:abstractNumId w:val="22"/>
  </w:num>
  <w:num w:numId="35">
    <w:abstractNumId w:val="14"/>
  </w:num>
  <w:num w:numId="36">
    <w:abstractNumId w:val="15"/>
  </w:num>
  <w:num w:numId="37">
    <w:abstractNumId w:val="32"/>
  </w:num>
  <w:num w:numId="38">
    <w:abstractNumId w:val="2"/>
  </w:num>
  <w:num w:numId="39">
    <w:abstractNumId w:val="5"/>
  </w:num>
  <w:num w:numId="40">
    <w:abstractNumId w:val="27"/>
  </w:num>
  <w:num w:numId="41">
    <w:abstractNumId w:val="20"/>
  </w:num>
  <w:num w:numId="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719"/>
    <w:rsid w:val="000015AA"/>
    <w:rsid w:val="00003FD7"/>
    <w:rsid w:val="00005EAE"/>
    <w:rsid w:val="000104A3"/>
    <w:rsid w:val="00012C6D"/>
    <w:rsid w:val="0001520A"/>
    <w:rsid w:val="00024083"/>
    <w:rsid w:val="00024CFE"/>
    <w:rsid w:val="00030BF8"/>
    <w:rsid w:val="00030F95"/>
    <w:rsid w:val="00037738"/>
    <w:rsid w:val="00043034"/>
    <w:rsid w:val="000447C6"/>
    <w:rsid w:val="00052090"/>
    <w:rsid w:val="0005539D"/>
    <w:rsid w:val="00056473"/>
    <w:rsid w:val="00057707"/>
    <w:rsid w:val="0006123D"/>
    <w:rsid w:val="000619F7"/>
    <w:rsid w:val="000624BF"/>
    <w:rsid w:val="00070766"/>
    <w:rsid w:val="000765CD"/>
    <w:rsid w:val="00077CC2"/>
    <w:rsid w:val="000839A8"/>
    <w:rsid w:val="000939CE"/>
    <w:rsid w:val="00096C9C"/>
    <w:rsid w:val="000A012B"/>
    <w:rsid w:val="000A1CA4"/>
    <w:rsid w:val="000A3FA6"/>
    <w:rsid w:val="000B044D"/>
    <w:rsid w:val="000B4869"/>
    <w:rsid w:val="000B77DE"/>
    <w:rsid w:val="000C0429"/>
    <w:rsid w:val="000C2EC3"/>
    <w:rsid w:val="000C4844"/>
    <w:rsid w:val="000C61E2"/>
    <w:rsid w:val="000C6775"/>
    <w:rsid w:val="000D285A"/>
    <w:rsid w:val="000D36AA"/>
    <w:rsid w:val="000E01FD"/>
    <w:rsid w:val="000E144B"/>
    <w:rsid w:val="000E2D99"/>
    <w:rsid w:val="000E4E33"/>
    <w:rsid w:val="000F076C"/>
    <w:rsid w:val="000F08FD"/>
    <w:rsid w:val="000F0E87"/>
    <w:rsid w:val="000F67D8"/>
    <w:rsid w:val="000F71D9"/>
    <w:rsid w:val="00104D4F"/>
    <w:rsid w:val="00116A52"/>
    <w:rsid w:val="00117A46"/>
    <w:rsid w:val="0012470B"/>
    <w:rsid w:val="001256CE"/>
    <w:rsid w:val="001300F1"/>
    <w:rsid w:val="0013055A"/>
    <w:rsid w:val="00133490"/>
    <w:rsid w:val="0013446C"/>
    <w:rsid w:val="00136B1C"/>
    <w:rsid w:val="00142AFF"/>
    <w:rsid w:val="00152B9C"/>
    <w:rsid w:val="00154128"/>
    <w:rsid w:val="001560A3"/>
    <w:rsid w:val="00160D6A"/>
    <w:rsid w:val="0016254B"/>
    <w:rsid w:val="001629E6"/>
    <w:rsid w:val="00164346"/>
    <w:rsid w:val="00165DAB"/>
    <w:rsid w:val="001738F6"/>
    <w:rsid w:val="00176F69"/>
    <w:rsid w:val="0017773E"/>
    <w:rsid w:val="00182259"/>
    <w:rsid w:val="0018257A"/>
    <w:rsid w:val="00191769"/>
    <w:rsid w:val="001919CC"/>
    <w:rsid w:val="00195583"/>
    <w:rsid w:val="001A34E8"/>
    <w:rsid w:val="001A58C3"/>
    <w:rsid w:val="001A61F7"/>
    <w:rsid w:val="001B6635"/>
    <w:rsid w:val="001C030B"/>
    <w:rsid w:val="001C6973"/>
    <w:rsid w:val="001C6E7E"/>
    <w:rsid w:val="001D38DB"/>
    <w:rsid w:val="001D5843"/>
    <w:rsid w:val="001D59D8"/>
    <w:rsid w:val="001E0173"/>
    <w:rsid w:val="001E018D"/>
    <w:rsid w:val="001E3DDE"/>
    <w:rsid w:val="001F637B"/>
    <w:rsid w:val="0020160E"/>
    <w:rsid w:val="002024B0"/>
    <w:rsid w:val="00206B1D"/>
    <w:rsid w:val="00214DD7"/>
    <w:rsid w:val="00215B40"/>
    <w:rsid w:val="00216685"/>
    <w:rsid w:val="00220A1E"/>
    <w:rsid w:val="00224FEB"/>
    <w:rsid w:val="002319CC"/>
    <w:rsid w:val="0023212A"/>
    <w:rsid w:val="0023307D"/>
    <w:rsid w:val="0023620C"/>
    <w:rsid w:val="00236944"/>
    <w:rsid w:val="00236C17"/>
    <w:rsid w:val="0023736C"/>
    <w:rsid w:val="002414A4"/>
    <w:rsid w:val="002455AB"/>
    <w:rsid w:val="002464A1"/>
    <w:rsid w:val="00250476"/>
    <w:rsid w:val="00252C92"/>
    <w:rsid w:val="002624F2"/>
    <w:rsid w:val="00266D22"/>
    <w:rsid w:val="00266DD1"/>
    <w:rsid w:val="00270C4C"/>
    <w:rsid w:val="00271796"/>
    <w:rsid w:val="00275B3F"/>
    <w:rsid w:val="00280268"/>
    <w:rsid w:val="0028273F"/>
    <w:rsid w:val="002845BA"/>
    <w:rsid w:val="002859F3"/>
    <w:rsid w:val="002864C1"/>
    <w:rsid w:val="00293A32"/>
    <w:rsid w:val="002940D4"/>
    <w:rsid w:val="002A11E4"/>
    <w:rsid w:val="002A142D"/>
    <w:rsid w:val="002A6700"/>
    <w:rsid w:val="002A6A44"/>
    <w:rsid w:val="002B15E3"/>
    <w:rsid w:val="002B51CA"/>
    <w:rsid w:val="002B6402"/>
    <w:rsid w:val="002C31EB"/>
    <w:rsid w:val="002C7A1C"/>
    <w:rsid w:val="002D1AC9"/>
    <w:rsid w:val="002D49DE"/>
    <w:rsid w:val="002D58B1"/>
    <w:rsid w:val="002D745B"/>
    <w:rsid w:val="002E197F"/>
    <w:rsid w:val="002E2E7D"/>
    <w:rsid w:val="002E3C2E"/>
    <w:rsid w:val="002F0E5E"/>
    <w:rsid w:val="003008DC"/>
    <w:rsid w:val="0030166A"/>
    <w:rsid w:val="00301DD0"/>
    <w:rsid w:val="00305F01"/>
    <w:rsid w:val="00306C66"/>
    <w:rsid w:val="00313719"/>
    <w:rsid w:val="00315532"/>
    <w:rsid w:val="003161C2"/>
    <w:rsid w:val="00322E49"/>
    <w:rsid w:val="00323285"/>
    <w:rsid w:val="0032627C"/>
    <w:rsid w:val="003274DE"/>
    <w:rsid w:val="00327C08"/>
    <w:rsid w:val="00327CE5"/>
    <w:rsid w:val="0033409D"/>
    <w:rsid w:val="0033493F"/>
    <w:rsid w:val="0034368A"/>
    <w:rsid w:val="003469AB"/>
    <w:rsid w:val="003545C2"/>
    <w:rsid w:val="00356185"/>
    <w:rsid w:val="0035693A"/>
    <w:rsid w:val="00357861"/>
    <w:rsid w:val="00357976"/>
    <w:rsid w:val="003604FB"/>
    <w:rsid w:val="00367884"/>
    <w:rsid w:val="00386D88"/>
    <w:rsid w:val="00391E95"/>
    <w:rsid w:val="00394E1F"/>
    <w:rsid w:val="003A26FB"/>
    <w:rsid w:val="003A441B"/>
    <w:rsid w:val="003A7A59"/>
    <w:rsid w:val="003B131F"/>
    <w:rsid w:val="003B4EB8"/>
    <w:rsid w:val="003B4F1C"/>
    <w:rsid w:val="003C19CB"/>
    <w:rsid w:val="003C6377"/>
    <w:rsid w:val="003D2575"/>
    <w:rsid w:val="003D39BB"/>
    <w:rsid w:val="003D5C74"/>
    <w:rsid w:val="003E1646"/>
    <w:rsid w:val="003E1D17"/>
    <w:rsid w:val="003E48D2"/>
    <w:rsid w:val="003E4A41"/>
    <w:rsid w:val="003E4FC2"/>
    <w:rsid w:val="003F0C3D"/>
    <w:rsid w:val="003F14EB"/>
    <w:rsid w:val="003F1CA3"/>
    <w:rsid w:val="003F2557"/>
    <w:rsid w:val="003F3961"/>
    <w:rsid w:val="003F3B4F"/>
    <w:rsid w:val="003F73C3"/>
    <w:rsid w:val="00400398"/>
    <w:rsid w:val="00401FA4"/>
    <w:rsid w:val="00402886"/>
    <w:rsid w:val="0041327D"/>
    <w:rsid w:val="00416D74"/>
    <w:rsid w:val="00420567"/>
    <w:rsid w:val="00420EA6"/>
    <w:rsid w:val="004234AD"/>
    <w:rsid w:val="00423A22"/>
    <w:rsid w:val="00424692"/>
    <w:rsid w:val="00424F9C"/>
    <w:rsid w:val="00427C77"/>
    <w:rsid w:val="00432D93"/>
    <w:rsid w:val="004339A8"/>
    <w:rsid w:val="00434CEA"/>
    <w:rsid w:val="00435A9A"/>
    <w:rsid w:val="00442155"/>
    <w:rsid w:val="004461F9"/>
    <w:rsid w:val="00446DC5"/>
    <w:rsid w:val="00446FFD"/>
    <w:rsid w:val="00461418"/>
    <w:rsid w:val="00462DC2"/>
    <w:rsid w:val="0046598F"/>
    <w:rsid w:val="0046728F"/>
    <w:rsid w:val="00470A58"/>
    <w:rsid w:val="00477659"/>
    <w:rsid w:val="00477FFA"/>
    <w:rsid w:val="004836A8"/>
    <w:rsid w:val="00483E2A"/>
    <w:rsid w:val="00493C68"/>
    <w:rsid w:val="00493DBB"/>
    <w:rsid w:val="004959CA"/>
    <w:rsid w:val="0049638E"/>
    <w:rsid w:val="004969FF"/>
    <w:rsid w:val="00496CBE"/>
    <w:rsid w:val="00497A1D"/>
    <w:rsid w:val="004A1045"/>
    <w:rsid w:val="004A67E4"/>
    <w:rsid w:val="004B1A3B"/>
    <w:rsid w:val="004B67B3"/>
    <w:rsid w:val="004C0A6D"/>
    <w:rsid w:val="004C2BAA"/>
    <w:rsid w:val="004C4F5F"/>
    <w:rsid w:val="004D081F"/>
    <w:rsid w:val="004D2652"/>
    <w:rsid w:val="004D3605"/>
    <w:rsid w:val="004D5AA7"/>
    <w:rsid w:val="004D75D9"/>
    <w:rsid w:val="004E1EA6"/>
    <w:rsid w:val="004E260D"/>
    <w:rsid w:val="004E27A1"/>
    <w:rsid w:val="004E2E3A"/>
    <w:rsid w:val="004E3FFF"/>
    <w:rsid w:val="004F6A3D"/>
    <w:rsid w:val="00505AA2"/>
    <w:rsid w:val="005225CB"/>
    <w:rsid w:val="00523341"/>
    <w:rsid w:val="00525AF8"/>
    <w:rsid w:val="005261BF"/>
    <w:rsid w:val="005300CA"/>
    <w:rsid w:val="005310F2"/>
    <w:rsid w:val="00532241"/>
    <w:rsid w:val="00540C61"/>
    <w:rsid w:val="005413F7"/>
    <w:rsid w:val="00541A9A"/>
    <w:rsid w:val="00551DD1"/>
    <w:rsid w:val="00552825"/>
    <w:rsid w:val="0055421C"/>
    <w:rsid w:val="0055697F"/>
    <w:rsid w:val="00563D74"/>
    <w:rsid w:val="0056457E"/>
    <w:rsid w:val="005702A9"/>
    <w:rsid w:val="0057081A"/>
    <w:rsid w:val="00570CA9"/>
    <w:rsid w:val="0057486B"/>
    <w:rsid w:val="00580F27"/>
    <w:rsid w:val="00584E9B"/>
    <w:rsid w:val="00585DDE"/>
    <w:rsid w:val="00587BB7"/>
    <w:rsid w:val="00587C37"/>
    <w:rsid w:val="0059022F"/>
    <w:rsid w:val="00590464"/>
    <w:rsid w:val="0059140D"/>
    <w:rsid w:val="00593EFC"/>
    <w:rsid w:val="005A1CD6"/>
    <w:rsid w:val="005A6110"/>
    <w:rsid w:val="005A7C63"/>
    <w:rsid w:val="005B1871"/>
    <w:rsid w:val="005B2333"/>
    <w:rsid w:val="005C25F3"/>
    <w:rsid w:val="005C5E75"/>
    <w:rsid w:val="005D7E7A"/>
    <w:rsid w:val="005E2DE5"/>
    <w:rsid w:val="005E3372"/>
    <w:rsid w:val="005E551F"/>
    <w:rsid w:val="005E7950"/>
    <w:rsid w:val="005F3A98"/>
    <w:rsid w:val="005F7E5C"/>
    <w:rsid w:val="00611052"/>
    <w:rsid w:val="00612C38"/>
    <w:rsid w:val="00613F3B"/>
    <w:rsid w:val="006148DC"/>
    <w:rsid w:val="00616B1C"/>
    <w:rsid w:val="006225EE"/>
    <w:rsid w:val="00624149"/>
    <w:rsid w:val="00626B47"/>
    <w:rsid w:val="00627521"/>
    <w:rsid w:val="0063071A"/>
    <w:rsid w:val="00630F52"/>
    <w:rsid w:val="00630FD1"/>
    <w:rsid w:val="006341D5"/>
    <w:rsid w:val="006407DE"/>
    <w:rsid w:val="00640C76"/>
    <w:rsid w:val="00641112"/>
    <w:rsid w:val="00641414"/>
    <w:rsid w:val="00645908"/>
    <w:rsid w:val="0064633C"/>
    <w:rsid w:val="00647810"/>
    <w:rsid w:val="00647D5A"/>
    <w:rsid w:val="00651C18"/>
    <w:rsid w:val="006522CB"/>
    <w:rsid w:val="006563D0"/>
    <w:rsid w:val="00657C01"/>
    <w:rsid w:val="00657E2F"/>
    <w:rsid w:val="006615DE"/>
    <w:rsid w:val="006637EC"/>
    <w:rsid w:val="00663F53"/>
    <w:rsid w:val="00683D8D"/>
    <w:rsid w:val="00684ABE"/>
    <w:rsid w:val="00685E72"/>
    <w:rsid w:val="006916DF"/>
    <w:rsid w:val="00692458"/>
    <w:rsid w:val="00693D43"/>
    <w:rsid w:val="006946C2"/>
    <w:rsid w:val="006A0A58"/>
    <w:rsid w:val="006A6BD6"/>
    <w:rsid w:val="006A6F48"/>
    <w:rsid w:val="006C4BE7"/>
    <w:rsid w:val="006D1117"/>
    <w:rsid w:val="006D351E"/>
    <w:rsid w:val="006D4B71"/>
    <w:rsid w:val="006D6036"/>
    <w:rsid w:val="006D7572"/>
    <w:rsid w:val="006E38EE"/>
    <w:rsid w:val="006E7AE2"/>
    <w:rsid w:val="006F22E0"/>
    <w:rsid w:val="006F34F1"/>
    <w:rsid w:val="006F3E5F"/>
    <w:rsid w:val="006F63E0"/>
    <w:rsid w:val="0070505E"/>
    <w:rsid w:val="00705F5F"/>
    <w:rsid w:val="00710465"/>
    <w:rsid w:val="00715EE2"/>
    <w:rsid w:val="00722DB8"/>
    <w:rsid w:val="0072577F"/>
    <w:rsid w:val="00726760"/>
    <w:rsid w:val="00726776"/>
    <w:rsid w:val="007269AA"/>
    <w:rsid w:val="00727546"/>
    <w:rsid w:val="00732938"/>
    <w:rsid w:val="007331E7"/>
    <w:rsid w:val="007348C3"/>
    <w:rsid w:val="007413A1"/>
    <w:rsid w:val="00742C63"/>
    <w:rsid w:val="00744BCB"/>
    <w:rsid w:val="00744D00"/>
    <w:rsid w:val="007466E7"/>
    <w:rsid w:val="00746B34"/>
    <w:rsid w:val="00751E41"/>
    <w:rsid w:val="00753082"/>
    <w:rsid w:val="007579B1"/>
    <w:rsid w:val="00761A10"/>
    <w:rsid w:val="00770293"/>
    <w:rsid w:val="00772FEF"/>
    <w:rsid w:val="00773587"/>
    <w:rsid w:val="007752DD"/>
    <w:rsid w:val="0077697D"/>
    <w:rsid w:val="00777CE5"/>
    <w:rsid w:val="00777E18"/>
    <w:rsid w:val="007830B9"/>
    <w:rsid w:val="00783768"/>
    <w:rsid w:val="00785A6F"/>
    <w:rsid w:val="0079094E"/>
    <w:rsid w:val="00791C23"/>
    <w:rsid w:val="007923F3"/>
    <w:rsid w:val="007943AB"/>
    <w:rsid w:val="00794FF0"/>
    <w:rsid w:val="007976C9"/>
    <w:rsid w:val="007A1A27"/>
    <w:rsid w:val="007A2EF9"/>
    <w:rsid w:val="007A5AD2"/>
    <w:rsid w:val="007B2C43"/>
    <w:rsid w:val="007C0BEA"/>
    <w:rsid w:val="007C2AAB"/>
    <w:rsid w:val="007C5DBC"/>
    <w:rsid w:val="007D17EC"/>
    <w:rsid w:val="007E2DA4"/>
    <w:rsid w:val="007F46B2"/>
    <w:rsid w:val="007F5021"/>
    <w:rsid w:val="008014AC"/>
    <w:rsid w:val="008064A4"/>
    <w:rsid w:val="008120A0"/>
    <w:rsid w:val="0081399B"/>
    <w:rsid w:val="00814060"/>
    <w:rsid w:val="008205AD"/>
    <w:rsid w:val="00823E13"/>
    <w:rsid w:val="00830D30"/>
    <w:rsid w:val="00834F66"/>
    <w:rsid w:val="008407DB"/>
    <w:rsid w:val="008436B2"/>
    <w:rsid w:val="008454CD"/>
    <w:rsid w:val="008479E5"/>
    <w:rsid w:val="008500FF"/>
    <w:rsid w:val="008506DE"/>
    <w:rsid w:val="0085085D"/>
    <w:rsid w:val="00850AB3"/>
    <w:rsid w:val="00851719"/>
    <w:rsid w:val="00852049"/>
    <w:rsid w:val="00853079"/>
    <w:rsid w:val="008560B1"/>
    <w:rsid w:val="00860063"/>
    <w:rsid w:val="008610EE"/>
    <w:rsid w:val="008615E1"/>
    <w:rsid w:val="00862A99"/>
    <w:rsid w:val="008662B0"/>
    <w:rsid w:val="00871121"/>
    <w:rsid w:val="00873F56"/>
    <w:rsid w:val="00876E2B"/>
    <w:rsid w:val="00880826"/>
    <w:rsid w:val="00882956"/>
    <w:rsid w:val="00886A04"/>
    <w:rsid w:val="00887081"/>
    <w:rsid w:val="00892EB7"/>
    <w:rsid w:val="00894DB5"/>
    <w:rsid w:val="008A1862"/>
    <w:rsid w:val="008A30A3"/>
    <w:rsid w:val="008A4277"/>
    <w:rsid w:val="008A6174"/>
    <w:rsid w:val="008A784D"/>
    <w:rsid w:val="008A7B52"/>
    <w:rsid w:val="008C0DBD"/>
    <w:rsid w:val="008C1391"/>
    <w:rsid w:val="008D0FB3"/>
    <w:rsid w:val="008D2A46"/>
    <w:rsid w:val="008D614B"/>
    <w:rsid w:val="008D68B0"/>
    <w:rsid w:val="008E276C"/>
    <w:rsid w:val="008E2993"/>
    <w:rsid w:val="008E3C53"/>
    <w:rsid w:val="008E4731"/>
    <w:rsid w:val="008E7161"/>
    <w:rsid w:val="008F3C5E"/>
    <w:rsid w:val="008F7A93"/>
    <w:rsid w:val="0090190E"/>
    <w:rsid w:val="00903652"/>
    <w:rsid w:val="00906F9F"/>
    <w:rsid w:val="0091232C"/>
    <w:rsid w:val="009135FC"/>
    <w:rsid w:val="00914EB4"/>
    <w:rsid w:val="00916C40"/>
    <w:rsid w:val="00920904"/>
    <w:rsid w:val="00922505"/>
    <w:rsid w:val="00925581"/>
    <w:rsid w:val="00926E9C"/>
    <w:rsid w:val="00930F7A"/>
    <w:rsid w:val="0093171C"/>
    <w:rsid w:val="00932216"/>
    <w:rsid w:val="009329C5"/>
    <w:rsid w:val="009363AA"/>
    <w:rsid w:val="009379FB"/>
    <w:rsid w:val="00941A85"/>
    <w:rsid w:val="00945739"/>
    <w:rsid w:val="00946C88"/>
    <w:rsid w:val="0095617C"/>
    <w:rsid w:val="00957108"/>
    <w:rsid w:val="00960959"/>
    <w:rsid w:val="00962558"/>
    <w:rsid w:val="00964F22"/>
    <w:rsid w:val="00965EA4"/>
    <w:rsid w:val="00967526"/>
    <w:rsid w:val="009718C7"/>
    <w:rsid w:val="00976815"/>
    <w:rsid w:val="009863E3"/>
    <w:rsid w:val="00987901"/>
    <w:rsid w:val="00990768"/>
    <w:rsid w:val="00992EED"/>
    <w:rsid w:val="00993FD0"/>
    <w:rsid w:val="009A40E6"/>
    <w:rsid w:val="009B0287"/>
    <w:rsid w:val="009B2C41"/>
    <w:rsid w:val="009B669B"/>
    <w:rsid w:val="009B7460"/>
    <w:rsid w:val="009C3182"/>
    <w:rsid w:val="009C33CE"/>
    <w:rsid w:val="009C3896"/>
    <w:rsid w:val="009C4910"/>
    <w:rsid w:val="009C778C"/>
    <w:rsid w:val="009C78B5"/>
    <w:rsid w:val="009D508C"/>
    <w:rsid w:val="009E0883"/>
    <w:rsid w:val="009E2637"/>
    <w:rsid w:val="009E5DB9"/>
    <w:rsid w:val="009F2705"/>
    <w:rsid w:val="009F2FCB"/>
    <w:rsid w:val="009F5A5B"/>
    <w:rsid w:val="00A016C5"/>
    <w:rsid w:val="00A02131"/>
    <w:rsid w:val="00A03519"/>
    <w:rsid w:val="00A0619E"/>
    <w:rsid w:val="00A06F85"/>
    <w:rsid w:val="00A12201"/>
    <w:rsid w:val="00A13042"/>
    <w:rsid w:val="00A159A1"/>
    <w:rsid w:val="00A210EA"/>
    <w:rsid w:val="00A212D8"/>
    <w:rsid w:val="00A22877"/>
    <w:rsid w:val="00A25FC6"/>
    <w:rsid w:val="00A31E82"/>
    <w:rsid w:val="00A342DD"/>
    <w:rsid w:val="00A3507B"/>
    <w:rsid w:val="00A35704"/>
    <w:rsid w:val="00A35B82"/>
    <w:rsid w:val="00A35C25"/>
    <w:rsid w:val="00A36826"/>
    <w:rsid w:val="00A4057E"/>
    <w:rsid w:val="00A42C23"/>
    <w:rsid w:val="00A46DDA"/>
    <w:rsid w:val="00A5295C"/>
    <w:rsid w:val="00A5304F"/>
    <w:rsid w:val="00A532BA"/>
    <w:rsid w:val="00A53BDB"/>
    <w:rsid w:val="00A57A0B"/>
    <w:rsid w:val="00A64AE3"/>
    <w:rsid w:val="00A6690F"/>
    <w:rsid w:val="00A67EEF"/>
    <w:rsid w:val="00A713D4"/>
    <w:rsid w:val="00A73DE9"/>
    <w:rsid w:val="00A75FA1"/>
    <w:rsid w:val="00A8399B"/>
    <w:rsid w:val="00A93FDA"/>
    <w:rsid w:val="00A942C8"/>
    <w:rsid w:val="00A96B2B"/>
    <w:rsid w:val="00AA1261"/>
    <w:rsid w:val="00AA386D"/>
    <w:rsid w:val="00AB110A"/>
    <w:rsid w:val="00AB23F6"/>
    <w:rsid w:val="00AB6982"/>
    <w:rsid w:val="00AB7DF8"/>
    <w:rsid w:val="00AC2EC0"/>
    <w:rsid w:val="00AC3CD9"/>
    <w:rsid w:val="00AC6DFB"/>
    <w:rsid w:val="00AD17E0"/>
    <w:rsid w:val="00AD3A52"/>
    <w:rsid w:val="00AD40B1"/>
    <w:rsid w:val="00AD4359"/>
    <w:rsid w:val="00AD5B47"/>
    <w:rsid w:val="00AE0879"/>
    <w:rsid w:val="00AE39A0"/>
    <w:rsid w:val="00AE7B38"/>
    <w:rsid w:val="00AF0953"/>
    <w:rsid w:val="00AF36D8"/>
    <w:rsid w:val="00AF4FD7"/>
    <w:rsid w:val="00AF5FC4"/>
    <w:rsid w:val="00AF66AD"/>
    <w:rsid w:val="00B00218"/>
    <w:rsid w:val="00B009D7"/>
    <w:rsid w:val="00B00B8A"/>
    <w:rsid w:val="00B00DEE"/>
    <w:rsid w:val="00B014FE"/>
    <w:rsid w:val="00B03D32"/>
    <w:rsid w:val="00B05649"/>
    <w:rsid w:val="00B106AE"/>
    <w:rsid w:val="00B26434"/>
    <w:rsid w:val="00B26E46"/>
    <w:rsid w:val="00B27ECF"/>
    <w:rsid w:val="00B30EC9"/>
    <w:rsid w:val="00B3455C"/>
    <w:rsid w:val="00B3625A"/>
    <w:rsid w:val="00B42230"/>
    <w:rsid w:val="00B478AA"/>
    <w:rsid w:val="00B53D8B"/>
    <w:rsid w:val="00B574F6"/>
    <w:rsid w:val="00B60729"/>
    <w:rsid w:val="00B62812"/>
    <w:rsid w:val="00B70539"/>
    <w:rsid w:val="00B7354E"/>
    <w:rsid w:val="00B76066"/>
    <w:rsid w:val="00B80203"/>
    <w:rsid w:val="00B83098"/>
    <w:rsid w:val="00B841DC"/>
    <w:rsid w:val="00B86DCC"/>
    <w:rsid w:val="00B875E9"/>
    <w:rsid w:val="00B903B8"/>
    <w:rsid w:val="00B91694"/>
    <w:rsid w:val="00B92456"/>
    <w:rsid w:val="00B92B00"/>
    <w:rsid w:val="00B93BA0"/>
    <w:rsid w:val="00B9450C"/>
    <w:rsid w:val="00BA296A"/>
    <w:rsid w:val="00BB0B79"/>
    <w:rsid w:val="00BB13D9"/>
    <w:rsid w:val="00BB1F91"/>
    <w:rsid w:val="00BC1B3D"/>
    <w:rsid w:val="00BC534A"/>
    <w:rsid w:val="00BC5ACC"/>
    <w:rsid w:val="00BC5D29"/>
    <w:rsid w:val="00BD1446"/>
    <w:rsid w:val="00BD1AE4"/>
    <w:rsid w:val="00BD1C97"/>
    <w:rsid w:val="00BD3F3C"/>
    <w:rsid w:val="00BD6A7B"/>
    <w:rsid w:val="00BE1F68"/>
    <w:rsid w:val="00BE2CA4"/>
    <w:rsid w:val="00BE3910"/>
    <w:rsid w:val="00BE3F11"/>
    <w:rsid w:val="00BE66B6"/>
    <w:rsid w:val="00BF6724"/>
    <w:rsid w:val="00C06F08"/>
    <w:rsid w:val="00C131DF"/>
    <w:rsid w:val="00C13411"/>
    <w:rsid w:val="00C13B43"/>
    <w:rsid w:val="00C13FEA"/>
    <w:rsid w:val="00C219F2"/>
    <w:rsid w:val="00C22D43"/>
    <w:rsid w:val="00C24886"/>
    <w:rsid w:val="00C25671"/>
    <w:rsid w:val="00C34FAF"/>
    <w:rsid w:val="00C37AA2"/>
    <w:rsid w:val="00C37C3D"/>
    <w:rsid w:val="00C40521"/>
    <w:rsid w:val="00C40F99"/>
    <w:rsid w:val="00C451EE"/>
    <w:rsid w:val="00C5228D"/>
    <w:rsid w:val="00C569B4"/>
    <w:rsid w:val="00C570D5"/>
    <w:rsid w:val="00C63F5B"/>
    <w:rsid w:val="00C64BA2"/>
    <w:rsid w:val="00C64D3D"/>
    <w:rsid w:val="00C65972"/>
    <w:rsid w:val="00C66947"/>
    <w:rsid w:val="00C671DC"/>
    <w:rsid w:val="00C713EF"/>
    <w:rsid w:val="00C73707"/>
    <w:rsid w:val="00C737D8"/>
    <w:rsid w:val="00C76B9F"/>
    <w:rsid w:val="00C91903"/>
    <w:rsid w:val="00C946CB"/>
    <w:rsid w:val="00CA6430"/>
    <w:rsid w:val="00CA7BB9"/>
    <w:rsid w:val="00CB19A8"/>
    <w:rsid w:val="00CB3ADE"/>
    <w:rsid w:val="00CB75C3"/>
    <w:rsid w:val="00CC171E"/>
    <w:rsid w:val="00CC48E2"/>
    <w:rsid w:val="00CC61E2"/>
    <w:rsid w:val="00CC79B0"/>
    <w:rsid w:val="00CE3CC5"/>
    <w:rsid w:val="00CE4E65"/>
    <w:rsid w:val="00CF050E"/>
    <w:rsid w:val="00CF1B04"/>
    <w:rsid w:val="00CF28F5"/>
    <w:rsid w:val="00CF333B"/>
    <w:rsid w:val="00CF79DD"/>
    <w:rsid w:val="00D0262E"/>
    <w:rsid w:val="00D031C2"/>
    <w:rsid w:val="00D06E04"/>
    <w:rsid w:val="00D10642"/>
    <w:rsid w:val="00D159C3"/>
    <w:rsid w:val="00D21B41"/>
    <w:rsid w:val="00D2473F"/>
    <w:rsid w:val="00D265EE"/>
    <w:rsid w:val="00D26F80"/>
    <w:rsid w:val="00D32F39"/>
    <w:rsid w:val="00D35B25"/>
    <w:rsid w:val="00D35E8E"/>
    <w:rsid w:val="00D3694C"/>
    <w:rsid w:val="00D37EC8"/>
    <w:rsid w:val="00D469B7"/>
    <w:rsid w:val="00D545EC"/>
    <w:rsid w:val="00D55F93"/>
    <w:rsid w:val="00D56598"/>
    <w:rsid w:val="00D607E0"/>
    <w:rsid w:val="00D61A35"/>
    <w:rsid w:val="00D631AB"/>
    <w:rsid w:val="00D645A1"/>
    <w:rsid w:val="00D72E34"/>
    <w:rsid w:val="00D74C01"/>
    <w:rsid w:val="00D81547"/>
    <w:rsid w:val="00D839B2"/>
    <w:rsid w:val="00D86946"/>
    <w:rsid w:val="00D95AD6"/>
    <w:rsid w:val="00DA11EC"/>
    <w:rsid w:val="00DA25C8"/>
    <w:rsid w:val="00DB09B0"/>
    <w:rsid w:val="00DB3D8C"/>
    <w:rsid w:val="00DB64D5"/>
    <w:rsid w:val="00DB7C5F"/>
    <w:rsid w:val="00DC36A1"/>
    <w:rsid w:val="00DC5CDA"/>
    <w:rsid w:val="00DC5E78"/>
    <w:rsid w:val="00DC6029"/>
    <w:rsid w:val="00DC6635"/>
    <w:rsid w:val="00DD1028"/>
    <w:rsid w:val="00DD1B79"/>
    <w:rsid w:val="00DD2353"/>
    <w:rsid w:val="00DD4E46"/>
    <w:rsid w:val="00DD7809"/>
    <w:rsid w:val="00DE2BBA"/>
    <w:rsid w:val="00DE5605"/>
    <w:rsid w:val="00DF12BF"/>
    <w:rsid w:val="00DF380B"/>
    <w:rsid w:val="00DF3C97"/>
    <w:rsid w:val="00DF62C0"/>
    <w:rsid w:val="00E02575"/>
    <w:rsid w:val="00E036FB"/>
    <w:rsid w:val="00E05902"/>
    <w:rsid w:val="00E16D66"/>
    <w:rsid w:val="00E23AE3"/>
    <w:rsid w:val="00E32E1D"/>
    <w:rsid w:val="00E37A0B"/>
    <w:rsid w:val="00E4282F"/>
    <w:rsid w:val="00E43B74"/>
    <w:rsid w:val="00E43BC0"/>
    <w:rsid w:val="00E44C8E"/>
    <w:rsid w:val="00E457F3"/>
    <w:rsid w:val="00E46439"/>
    <w:rsid w:val="00E52E1D"/>
    <w:rsid w:val="00E53892"/>
    <w:rsid w:val="00E543CA"/>
    <w:rsid w:val="00E55B20"/>
    <w:rsid w:val="00E56E43"/>
    <w:rsid w:val="00E56E58"/>
    <w:rsid w:val="00E57829"/>
    <w:rsid w:val="00E60439"/>
    <w:rsid w:val="00E651D0"/>
    <w:rsid w:val="00E66BF9"/>
    <w:rsid w:val="00E66C04"/>
    <w:rsid w:val="00E739F5"/>
    <w:rsid w:val="00E74389"/>
    <w:rsid w:val="00E7676D"/>
    <w:rsid w:val="00E777E7"/>
    <w:rsid w:val="00E9333B"/>
    <w:rsid w:val="00E95751"/>
    <w:rsid w:val="00E957F1"/>
    <w:rsid w:val="00E97D87"/>
    <w:rsid w:val="00EA0690"/>
    <w:rsid w:val="00EA1C42"/>
    <w:rsid w:val="00EB44BE"/>
    <w:rsid w:val="00EB6D38"/>
    <w:rsid w:val="00EC4167"/>
    <w:rsid w:val="00EC614E"/>
    <w:rsid w:val="00EC7111"/>
    <w:rsid w:val="00ED0160"/>
    <w:rsid w:val="00ED2AD6"/>
    <w:rsid w:val="00ED3760"/>
    <w:rsid w:val="00ED4F05"/>
    <w:rsid w:val="00EE03AB"/>
    <w:rsid w:val="00EE1741"/>
    <w:rsid w:val="00EE233C"/>
    <w:rsid w:val="00EE3FEC"/>
    <w:rsid w:val="00EE70FA"/>
    <w:rsid w:val="00EE7D58"/>
    <w:rsid w:val="00EF10BB"/>
    <w:rsid w:val="00EF3A75"/>
    <w:rsid w:val="00EF4916"/>
    <w:rsid w:val="00F04B5B"/>
    <w:rsid w:val="00F06999"/>
    <w:rsid w:val="00F106C6"/>
    <w:rsid w:val="00F1186C"/>
    <w:rsid w:val="00F17E19"/>
    <w:rsid w:val="00F25526"/>
    <w:rsid w:val="00F34684"/>
    <w:rsid w:val="00F41323"/>
    <w:rsid w:val="00F43401"/>
    <w:rsid w:val="00F45B49"/>
    <w:rsid w:val="00F548EE"/>
    <w:rsid w:val="00F56DB4"/>
    <w:rsid w:val="00F65D03"/>
    <w:rsid w:val="00F65D07"/>
    <w:rsid w:val="00F70C25"/>
    <w:rsid w:val="00F73D3F"/>
    <w:rsid w:val="00F75C68"/>
    <w:rsid w:val="00F75EF7"/>
    <w:rsid w:val="00F7696A"/>
    <w:rsid w:val="00F77B9D"/>
    <w:rsid w:val="00F8139F"/>
    <w:rsid w:val="00F831AA"/>
    <w:rsid w:val="00F84AF3"/>
    <w:rsid w:val="00F84CAC"/>
    <w:rsid w:val="00F878B3"/>
    <w:rsid w:val="00F87F4D"/>
    <w:rsid w:val="00F904B3"/>
    <w:rsid w:val="00F926CD"/>
    <w:rsid w:val="00F927D5"/>
    <w:rsid w:val="00F92CFF"/>
    <w:rsid w:val="00F97B24"/>
    <w:rsid w:val="00FA1D27"/>
    <w:rsid w:val="00FA46F8"/>
    <w:rsid w:val="00FA5BB6"/>
    <w:rsid w:val="00FA6185"/>
    <w:rsid w:val="00FB118F"/>
    <w:rsid w:val="00FB18D8"/>
    <w:rsid w:val="00FB249B"/>
    <w:rsid w:val="00FC31C2"/>
    <w:rsid w:val="00FC37B4"/>
    <w:rsid w:val="00FC3FAD"/>
    <w:rsid w:val="00FC4634"/>
    <w:rsid w:val="00FC6393"/>
    <w:rsid w:val="00FD3F03"/>
    <w:rsid w:val="00FD5770"/>
    <w:rsid w:val="00FD6651"/>
    <w:rsid w:val="00FE3198"/>
    <w:rsid w:val="00FE45E5"/>
    <w:rsid w:val="00FE7738"/>
    <w:rsid w:val="00FF1C32"/>
    <w:rsid w:val="00FF445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185A5CF"/>
  <w15:docId w15:val="{0881D355-5876-4B6A-876A-2D04ED833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D6036"/>
    <w:pPr>
      <w:widowControl w:val="0"/>
      <w:autoSpaceDE w:val="0"/>
      <w:autoSpaceDN w:val="0"/>
      <w:adjustRightInd w:val="0"/>
      <w:spacing w:after="0" w:line="240" w:lineRule="auto"/>
      <w:outlineLvl w:val="0"/>
    </w:pPr>
    <w:rPr>
      <w:rFonts w:ascii="Verdana" w:eastAsia="Times New Roman" w:hAnsi="Verdana" w:cs="Verdana"/>
      <w:sz w:val="24"/>
      <w:szCs w:val="24"/>
    </w:rPr>
  </w:style>
  <w:style w:type="paragraph" w:styleId="Heading2">
    <w:name w:val="heading 2"/>
    <w:basedOn w:val="Normal"/>
    <w:next w:val="Normal"/>
    <w:link w:val="Heading2Char"/>
    <w:uiPriority w:val="9"/>
    <w:semiHidden/>
    <w:unhideWhenUsed/>
    <w:qFormat/>
    <w:rsid w:val="00E777E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7">
    <w:name w:val="heading 7"/>
    <w:basedOn w:val="Normal"/>
    <w:next w:val="Normal"/>
    <w:link w:val="Heading7Char"/>
    <w:uiPriority w:val="9"/>
    <w:semiHidden/>
    <w:unhideWhenUsed/>
    <w:qFormat/>
    <w:rsid w:val="00E46439"/>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D6036"/>
    <w:rPr>
      <w:rFonts w:ascii="Verdana" w:eastAsia="Times New Roman" w:hAnsi="Verdana" w:cs="Verdana"/>
      <w:sz w:val="24"/>
      <w:szCs w:val="24"/>
    </w:rPr>
  </w:style>
  <w:style w:type="paragraph" w:styleId="ListParagraph">
    <w:name w:val="List Paragraph"/>
    <w:basedOn w:val="Normal"/>
    <w:uiPriority w:val="34"/>
    <w:qFormat/>
    <w:rsid w:val="006D6036"/>
    <w:pPr>
      <w:ind w:left="720"/>
      <w:contextualSpacing/>
    </w:pPr>
  </w:style>
  <w:style w:type="character" w:customStyle="1" w:styleId="apple-style-span">
    <w:name w:val="apple-style-span"/>
    <w:basedOn w:val="DefaultParagraphFont"/>
    <w:rsid w:val="006D6036"/>
  </w:style>
  <w:style w:type="character" w:customStyle="1" w:styleId="Heading2Char">
    <w:name w:val="Heading 2 Char"/>
    <w:basedOn w:val="DefaultParagraphFont"/>
    <w:link w:val="Heading2"/>
    <w:uiPriority w:val="9"/>
    <w:semiHidden/>
    <w:rsid w:val="00E777E7"/>
    <w:rPr>
      <w:rFonts w:asciiTheme="majorHAnsi" w:eastAsiaTheme="majorEastAsia" w:hAnsiTheme="majorHAnsi" w:cstheme="majorBidi"/>
      <w:b/>
      <w:bCs/>
      <w:color w:val="4F81BD" w:themeColor="accent1"/>
      <w:sz w:val="26"/>
      <w:szCs w:val="26"/>
    </w:rPr>
  </w:style>
  <w:style w:type="character" w:customStyle="1" w:styleId="Heading7Char">
    <w:name w:val="Heading 7 Char"/>
    <w:basedOn w:val="DefaultParagraphFont"/>
    <w:link w:val="Heading7"/>
    <w:uiPriority w:val="9"/>
    <w:semiHidden/>
    <w:rsid w:val="00E46439"/>
    <w:rPr>
      <w:rFonts w:asciiTheme="majorHAnsi" w:eastAsiaTheme="majorEastAsia" w:hAnsiTheme="majorHAnsi" w:cstheme="majorBidi"/>
      <w:i/>
      <w:iCs/>
      <w:color w:val="404040" w:themeColor="text1" w:themeTint="BF"/>
    </w:rPr>
  </w:style>
  <w:style w:type="paragraph" w:styleId="BalloonText">
    <w:name w:val="Balloon Text"/>
    <w:basedOn w:val="Normal"/>
    <w:link w:val="BalloonTextChar"/>
    <w:uiPriority w:val="99"/>
    <w:semiHidden/>
    <w:unhideWhenUsed/>
    <w:rsid w:val="00B86D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6DCC"/>
    <w:rPr>
      <w:rFonts w:ascii="Tahoma" w:hAnsi="Tahoma" w:cs="Tahoma"/>
      <w:sz w:val="16"/>
      <w:szCs w:val="16"/>
    </w:rPr>
  </w:style>
  <w:style w:type="character" w:customStyle="1" w:styleId="CharChar">
    <w:name w:val="Char Char"/>
    <w:basedOn w:val="DefaultParagraphFont"/>
    <w:rsid w:val="00777E18"/>
    <w:rPr>
      <w:rFonts w:cs="Times New Roman"/>
      <w:b/>
      <w:bCs/>
      <w:sz w:val="28"/>
      <w:szCs w:val="28"/>
      <w:lang w:val="en-US" w:eastAsia="ar-SA" w:bidi="ar-SA"/>
    </w:rPr>
  </w:style>
  <w:style w:type="paragraph" w:customStyle="1" w:styleId="BulletVerdana">
    <w:name w:val="BulletVerdana"/>
    <w:basedOn w:val="Normal"/>
    <w:rsid w:val="002B15E3"/>
    <w:pPr>
      <w:numPr>
        <w:numId w:val="30"/>
      </w:numPr>
      <w:tabs>
        <w:tab w:val="left" w:pos="360"/>
      </w:tabs>
      <w:suppressAutoHyphens/>
      <w:spacing w:after="0" w:line="240" w:lineRule="auto"/>
    </w:pPr>
    <w:rPr>
      <w:rFonts w:ascii="Times New Roman" w:eastAsia="Calibri" w:hAnsi="Times New Roman" w:cs="Times New Roman"/>
      <w:sz w:val="24"/>
      <w:szCs w:val="24"/>
      <w:lang w:eastAsia="ar-SA"/>
    </w:rPr>
  </w:style>
  <w:style w:type="paragraph" w:styleId="PlainText">
    <w:name w:val="Plain Text"/>
    <w:basedOn w:val="Normal"/>
    <w:link w:val="PlainTextChar"/>
    <w:rsid w:val="00AD4359"/>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AD4359"/>
    <w:rPr>
      <w:rFonts w:ascii="Courier New" w:eastAsia="Times New Roman" w:hAnsi="Courier New" w:cs="Times New Roman"/>
      <w:sz w:val="20"/>
      <w:szCs w:val="20"/>
    </w:rPr>
  </w:style>
  <w:style w:type="character" w:styleId="Hyperlink">
    <w:name w:val="Hyperlink"/>
    <w:basedOn w:val="DefaultParagraphFont"/>
    <w:uiPriority w:val="99"/>
    <w:unhideWhenUsed/>
    <w:rsid w:val="00EE3FEC"/>
    <w:rPr>
      <w:color w:val="0000FF" w:themeColor="hyperlink"/>
      <w:u w:val="single"/>
    </w:rPr>
  </w:style>
  <w:style w:type="character" w:customStyle="1" w:styleId="UnresolvedMention1">
    <w:name w:val="Unresolved Mention1"/>
    <w:basedOn w:val="DefaultParagraphFont"/>
    <w:uiPriority w:val="99"/>
    <w:semiHidden/>
    <w:unhideWhenUsed/>
    <w:rsid w:val="00EE3FEC"/>
    <w:rPr>
      <w:color w:val="605E5C"/>
      <w:shd w:val="clear" w:color="auto" w:fill="E1DFDD"/>
    </w:rPr>
  </w:style>
  <w:style w:type="paragraph" w:customStyle="1" w:styleId="divdocumentulli">
    <w:name w:val="div_document_ul_li"/>
    <w:basedOn w:val="Normal"/>
    <w:rsid w:val="008A6174"/>
    <w:pPr>
      <w:spacing w:after="0" w:line="240" w:lineRule="atLeast"/>
    </w:pPr>
    <w:rPr>
      <w:rFonts w:ascii="Times New Roman" w:eastAsia="Times New Roman" w:hAnsi="Times New Roman" w:cs="Times New Roman"/>
      <w:sz w:val="24"/>
      <w:szCs w:val="24"/>
    </w:rPr>
  </w:style>
  <w:style w:type="character" w:customStyle="1" w:styleId="Strong1">
    <w:name w:val="Strong1"/>
    <w:basedOn w:val="DefaultParagraphFont"/>
    <w:rsid w:val="008A6174"/>
    <w:rPr>
      <w:bdr w:val="none" w:sz="0" w:space="0" w:color="auto" w:frame="1"/>
      <w:vertAlign w:val="baseline"/>
    </w:rPr>
  </w:style>
  <w:style w:type="character" w:customStyle="1" w:styleId="documentdocumentrightcell">
    <w:name w:val="document_documentrightcell"/>
    <w:basedOn w:val="DefaultParagraphFont"/>
    <w:rsid w:val="008A6174"/>
    <w:rPr>
      <w:shd w:val="clear" w:color="auto" w:fill="2C5A77"/>
    </w:rPr>
  </w:style>
  <w:style w:type="paragraph" w:customStyle="1" w:styleId="Normaljustify">
    <w:name w:val="Normal+justify"/>
    <w:basedOn w:val="Normal"/>
    <w:rsid w:val="00886A04"/>
    <w:pPr>
      <w:spacing w:after="0"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FA6185"/>
    <w:rPr>
      <w:color w:val="605E5C"/>
      <w:shd w:val="clear" w:color="auto" w:fill="E1DFDD"/>
    </w:rPr>
  </w:style>
  <w:style w:type="character" w:customStyle="1" w:styleId="text">
    <w:name w:val="text"/>
    <w:basedOn w:val="DefaultParagraphFont"/>
    <w:rsid w:val="00B26434"/>
  </w:style>
  <w:style w:type="paragraph" w:styleId="NoSpacing">
    <w:name w:val="No Spacing"/>
    <w:uiPriority w:val="1"/>
    <w:qFormat/>
    <w:rsid w:val="00A942C8"/>
    <w:pPr>
      <w:suppressAutoHyphens/>
      <w:spacing w:after="0" w:line="240" w:lineRule="auto"/>
    </w:pPr>
    <w:rPr>
      <w:rFonts w:ascii="Calibri" w:eastAsia="Times New Roman" w:hAnsi="Calibri" w:cs="Calibri"/>
      <w:lang w:eastAsia="zh-CN"/>
    </w:rPr>
  </w:style>
  <w:style w:type="character" w:styleId="Strong">
    <w:name w:val="Strong"/>
    <w:basedOn w:val="DefaultParagraphFont"/>
    <w:uiPriority w:val="22"/>
    <w:qFormat/>
    <w:rsid w:val="00A942C8"/>
    <w:rPr>
      <w:b/>
      <w:bCs/>
    </w:rPr>
  </w:style>
  <w:style w:type="paragraph" w:styleId="Header">
    <w:name w:val="header"/>
    <w:basedOn w:val="Normal"/>
    <w:link w:val="HeaderChar"/>
    <w:uiPriority w:val="99"/>
    <w:unhideWhenUsed/>
    <w:rsid w:val="00252C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2C92"/>
  </w:style>
  <w:style w:type="paragraph" w:styleId="Footer">
    <w:name w:val="footer"/>
    <w:basedOn w:val="Normal"/>
    <w:link w:val="FooterChar"/>
    <w:uiPriority w:val="99"/>
    <w:unhideWhenUsed/>
    <w:rsid w:val="00252C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2C92"/>
  </w:style>
  <w:style w:type="paragraph" w:customStyle="1" w:styleId="Normal1">
    <w:name w:val="Normal1"/>
    <w:qFormat/>
    <w:rsid w:val="00C06F08"/>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61608">
      <w:bodyDiv w:val="1"/>
      <w:marLeft w:val="0"/>
      <w:marRight w:val="0"/>
      <w:marTop w:val="0"/>
      <w:marBottom w:val="0"/>
      <w:divBdr>
        <w:top w:val="none" w:sz="0" w:space="0" w:color="auto"/>
        <w:left w:val="none" w:sz="0" w:space="0" w:color="auto"/>
        <w:bottom w:val="none" w:sz="0" w:space="0" w:color="auto"/>
        <w:right w:val="none" w:sz="0" w:space="0" w:color="auto"/>
      </w:divBdr>
    </w:div>
    <w:div w:id="9064398">
      <w:bodyDiv w:val="1"/>
      <w:marLeft w:val="0"/>
      <w:marRight w:val="0"/>
      <w:marTop w:val="0"/>
      <w:marBottom w:val="0"/>
      <w:divBdr>
        <w:top w:val="none" w:sz="0" w:space="0" w:color="auto"/>
        <w:left w:val="none" w:sz="0" w:space="0" w:color="auto"/>
        <w:bottom w:val="none" w:sz="0" w:space="0" w:color="auto"/>
        <w:right w:val="none" w:sz="0" w:space="0" w:color="auto"/>
      </w:divBdr>
      <w:divsChild>
        <w:div w:id="1507093798">
          <w:marLeft w:val="0"/>
          <w:marRight w:val="0"/>
          <w:marTop w:val="60"/>
          <w:marBottom w:val="0"/>
          <w:divBdr>
            <w:top w:val="none" w:sz="0" w:space="0" w:color="auto"/>
            <w:left w:val="none" w:sz="0" w:space="0" w:color="auto"/>
            <w:bottom w:val="none" w:sz="0" w:space="0" w:color="auto"/>
            <w:right w:val="none" w:sz="0" w:space="0" w:color="auto"/>
          </w:divBdr>
        </w:div>
      </w:divsChild>
    </w:div>
    <w:div w:id="60295063">
      <w:bodyDiv w:val="1"/>
      <w:marLeft w:val="0"/>
      <w:marRight w:val="0"/>
      <w:marTop w:val="0"/>
      <w:marBottom w:val="0"/>
      <w:divBdr>
        <w:top w:val="none" w:sz="0" w:space="0" w:color="auto"/>
        <w:left w:val="none" w:sz="0" w:space="0" w:color="auto"/>
        <w:bottom w:val="none" w:sz="0" w:space="0" w:color="auto"/>
        <w:right w:val="none" w:sz="0" w:space="0" w:color="auto"/>
      </w:divBdr>
    </w:div>
    <w:div w:id="63259116">
      <w:bodyDiv w:val="1"/>
      <w:marLeft w:val="0"/>
      <w:marRight w:val="0"/>
      <w:marTop w:val="0"/>
      <w:marBottom w:val="0"/>
      <w:divBdr>
        <w:top w:val="none" w:sz="0" w:space="0" w:color="auto"/>
        <w:left w:val="none" w:sz="0" w:space="0" w:color="auto"/>
        <w:bottom w:val="none" w:sz="0" w:space="0" w:color="auto"/>
        <w:right w:val="none" w:sz="0" w:space="0" w:color="auto"/>
      </w:divBdr>
      <w:divsChild>
        <w:div w:id="486433389">
          <w:marLeft w:val="0"/>
          <w:marRight w:val="0"/>
          <w:marTop w:val="60"/>
          <w:marBottom w:val="0"/>
          <w:divBdr>
            <w:top w:val="none" w:sz="0" w:space="0" w:color="auto"/>
            <w:left w:val="none" w:sz="0" w:space="0" w:color="auto"/>
            <w:bottom w:val="none" w:sz="0" w:space="0" w:color="auto"/>
            <w:right w:val="none" w:sz="0" w:space="0" w:color="auto"/>
          </w:divBdr>
        </w:div>
      </w:divsChild>
    </w:div>
    <w:div w:id="82534138">
      <w:bodyDiv w:val="1"/>
      <w:marLeft w:val="0"/>
      <w:marRight w:val="0"/>
      <w:marTop w:val="0"/>
      <w:marBottom w:val="0"/>
      <w:divBdr>
        <w:top w:val="none" w:sz="0" w:space="0" w:color="auto"/>
        <w:left w:val="none" w:sz="0" w:space="0" w:color="auto"/>
        <w:bottom w:val="none" w:sz="0" w:space="0" w:color="auto"/>
        <w:right w:val="none" w:sz="0" w:space="0" w:color="auto"/>
      </w:divBdr>
    </w:div>
    <w:div w:id="109785087">
      <w:bodyDiv w:val="1"/>
      <w:marLeft w:val="0"/>
      <w:marRight w:val="0"/>
      <w:marTop w:val="0"/>
      <w:marBottom w:val="0"/>
      <w:divBdr>
        <w:top w:val="none" w:sz="0" w:space="0" w:color="auto"/>
        <w:left w:val="none" w:sz="0" w:space="0" w:color="auto"/>
        <w:bottom w:val="none" w:sz="0" w:space="0" w:color="auto"/>
        <w:right w:val="none" w:sz="0" w:space="0" w:color="auto"/>
      </w:divBdr>
    </w:div>
    <w:div w:id="118034641">
      <w:bodyDiv w:val="1"/>
      <w:marLeft w:val="0"/>
      <w:marRight w:val="0"/>
      <w:marTop w:val="0"/>
      <w:marBottom w:val="0"/>
      <w:divBdr>
        <w:top w:val="none" w:sz="0" w:space="0" w:color="auto"/>
        <w:left w:val="none" w:sz="0" w:space="0" w:color="auto"/>
        <w:bottom w:val="none" w:sz="0" w:space="0" w:color="auto"/>
        <w:right w:val="none" w:sz="0" w:space="0" w:color="auto"/>
      </w:divBdr>
    </w:div>
    <w:div w:id="125436370">
      <w:bodyDiv w:val="1"/>
      <w:marLeft w:val="0"/>
      <w:marRight w:val="0"/>
      <w:marTop w:val="0"/>
      <w:marBottom w:val="0"/>
      <w:divBdr>
        <w:top w:val="none" w:sz="0" w:space="0" w:color="auto"/>
        <w:left w:val="none" w:sz="0" w:space="0" w:color="auto"/>
        <w:bottom w:val="none" w:sz="0" w:space="0" w:color="auto"/>
        <w:right w:val="none" w:sz="0" w:space="0" w:color="auto"/>
      </w:divBdr>
    </w:div>
    <w:div w:id="170681920">
      <w:bodyDiv w:val="1"/>
      <w:marLeft w:val="0"/>
      <w:marRight w:val="0"/>
      <w:marTop w:val="0"/>
      <w:marBottom w:val="0"/>
      <w:divBdr>
        <w:top w:val="none" w:sz="0" w:space="0" w:color="auto"/>
        <w:left w:val="none" w:sz="0" w:space="0" w:color="auto"/>
        <w:bottom w:val="none" w:sz="0" w:space="0" w:color="auto"/>
        <w:right w:val="none" w:sz="0" w:space="0" w:color="auto"/>
      </w:divBdr>
    </w:div>
    <w:div w:id="226963536">
      <w:bodyDiv w:val="1"/>
      <w:marLeft w:val="0"/>
      <w:marRight w:val="0"/>
      <w:marTop w:val="0"/>
      <w:marBottom w:val="0"/>
      <w:divBdr>
        <w:top w:val="none" w:sz="0" w:space="0" w:color="auto"/>
        <w:left w:val="none" w:sz="0" w:space="0" w:color="auto"/>
        <w:bottom w:val="none" w:sz="0" w:space="0" w:color="auto"/>
        <w:right w:val="none" w:sz="0" w:space="0" w:color="auto"/>
      </w:divBdr>
    </w:div>
    <w:div w:id="326828920">
      <w:bodyDiv w:val="1"/>
      <w:marLeft w:val="0"/>
      <w:marRight w:val="0"/>
      <w:marTop w:val="0"/>
      <w:marBottom w:val="0"/>
      <w:divBdr>
        <w:top w:val="none" w:sz="0" w:space="0" w:color="auto"/>
        <w:left w:val="none" w:sz="0" w:space="0" w:color="auto"/>
        <w:bottom w:val="none" w:sz="0" w:space="0" w:color="auto"/>
        <w:right w:val="none" w:sz="0" w:space="0" w:color="auto"/>
      </w:divBdr>
    </w:div>
    <w:div w:id="489517550">
      <w:bodyDiv w:val="1"/>
      <w:marLeft w:val="0"/>
      <w:marRight w:val="0"/>
      <w:marTop w:val="0"/>
      <w:marBottom w:val="0"/>
      <w:divBdr>
        <w:top w:val="none" w:sz="0" w:space="0" w:color="auto"/>
        <w:left w:val="none" w:sz="0" w:space="0" w:color="auto"/>
        <w:bottom w:val="none" w:sz="0" w:space="0" w:color="auto"/>
        <w:right w:val="none" w:sz="0" w:space="0" w:color="auto"/>
      </w:divBdr>
    </w:div>
    <w:div w:id="526213035">
      <w:bodyDiv w:val="1"/>
      <w:marLeft w:val="0"/>
      <w:marRight w:val="0"/>
      <w:marTop w:val="0"/>
      <w:marBottom w:val="0"/>
      <w:divBdr>
        <w:top w:val="none" w:sz="0" w:space="0" w:color="auto"/>
        <w:left w:val="none" w:sz="0" w:space="0" w:color="auto"/>
        <w:bottom w:val="none" w:sz="0" w:space="0" w:color="auto"/>
        <w:right w:val="none" w:sz="0" w:space="0" w:color="auto"/>
      </w:divBdr>
    </w:div>
    <w:div w:id="562448963">
      <w:bodyDiv w:val="1"/>
      <w:marLeft w:val="0"/>
      <w:marRight w:val="0"/>
      <w:marTop w:val="0"/>
      <w:marBottom w:val="0"/>
      <w:divBdr>
        <w:top w:val="none" w:sz="0" w:space="0" w:color="auto"/>
        <w:left w:val="none" w:sz="0" w:space="0" w:color="auto"/>
        <w:bottom w:val="none" w:sz="0" w:space="0" w:color="auto"/>
        <w:right w:val="none" w:sz="0" w:space="0" w:color="auto"/>
      </w:divBdr>
    </w:div>
    <w:div w:id="634455489">
      <w:bodyDiv w:val="1"/>
      <w:marLeft w:val="0"/>
      <w:marRight w:val="0"/>
      <w:marTop w:val="0"/>
      <w:marBottom w:val="0"/>
      <w:divBdr>
        <w:top w:val="none" w:sz="0" w:space="0" w:color="auto"/>
        <w:left w:val="none" w:sz="0" w:space="0" w:color="auto"/>
        <w:bottom w:val="none" w:sz="0" w:space="0" w:color="auto"/>
        <w:right w:val="none" w:sz="0" w:space="0" w:color="auto"/>
      </w:divBdr>
    </w:div>
    <w:div w:id="653532700">
      <w:bodyDiv w:val="1"/>
      <w:marLeft w:val="0"/>
      <w:marRight w:val="0"/>
      <w:marTop w:val="0"/>
      <w:marBottom w:val="0"/>
      <w:divBdr>
        <w:top w:val="none" w:sz="0" w:space="0" w:color="auto"/>
        <w:left w:val="none" w:sz="0" w:space="0" w:color="auto"/>
        <w:bottom w:val="none" w:sz="0" w:space="0" w:color="auto"/>
        <w:right w:val="none" w:sz="0" w:space="0" w:color="auto"/>
      </w:divBdr>
    </w:div>
    <w:div w:id="660348885">
      <w:bodyDiv w:val="1"/>
      <w:marLeft w:val="0"/>
      <w:marRight w:val="0"/>
      <w:marTop w:val="0"/>
      <w:marBottom w:val="0"/>
      <w:divBdr>
        <w:top w:val="none" w:sz="0" w:space="0" w:color="auto"/>
        <w:left w:val="none" w:sz="0" w:space="0" w:color="auto"/>
        <w:bottom w:val="none" w:sz="0" w:space="0" w:color="auto"/>
        <w:right w:val="none" w:sz="0" w:space="0" w:color="auto"/>
      </w:divBdr>
    </w:div>
    <w:div w:id="683553750">
      <w:bodyDiv w:val="1"/>
      <w:marLeft w:val="0"/>
      <w:marRight w:val="0"/>
      <w:marTop w:val="0"/>
      <w:marBottom w:val="0"/>
      <w:divBdr>
        <w:top w:val="none" w:sz="0" w:space="0" w:color="auto"/>
        <w:left w:val="none" w:sz="0" w:space="0" w:color="auto"/>
        <w:bottom w:val="none" w:sz="0" w:space="0" w:color="auto"/>
        <w:right w:val="none" w:sz="0" w:space="0" w:color="auto"/>
      </w:divBdr>
    </w:div>
    <w:div w:id="707880079">
      <w:bodyDiv w:val="1"/>
      <w:marLeft w:val="0"/>
      <w:marRight w:val="0"/>
      <w:marTop w:val="0"/>
      <w:marBottom w:val="0"/>
      <w:divBdr>
        <w:top w:val="none" w:sz="0" w:space="0" w:color="auto"/>
        <w:left w:val="none" w:sz="0" w:space="0" w:color="auto"/>
        <w:bottom w:val="none" w:sz="0" w:space="0" w:color="auto"/>
        <w:right w:val="none" w:sz="0" w:space="0" w:color="auto"/>
      </w:divBdr>
    </w:div>
    <w:div w:id="788551574">
      <w:bodyDiv w:val="1"/>
      <w:marLeft w:val="0"/>
      <w:marRight w:val="0"/>
      <w:marTop w:val="0"/>
      <w:marBottom w:val="0"/>
      <w:divBdr>
        <w:top w:val="none" w:sz="0" w:space="0" w:color="auto"/>
        <w:left w:val="none" w:sz="0" w:space="0" w:color="auto"/>
        <w:bottom w:val="none" w:sz="0" w:space="0" w:color="auto"/>
        <w:right w:val="none" w:sz="0" w:space="0" w:color="auto"/>
      </w:divBdr>
    </w:div>
    <w:div w:id="812335031">
      <w:bodyDiv w:val="1"/>
      <w:marLeft w:val="0"/>
      <w:marRight w:val="0"/>
      <w:marTop w:val="0"/>
      <w:marBottom w:val="0"/>
      <w:divBdr>
        <w:top w:val="none" w:sz="0" w:space="0" w:color="auto"/>
        <w:left w:val="none" w:sz="0" w:space="0" w:color="auto"/>
        <w:bottom w:val="none" w:sz="0" w:space="0" w:color="auto"/>
        <w:right w:val="none" w:sz="0" w:space="0" w:color="auto"/>
      </w:divBdr>
    </w:div>
    <w:div w:id="818572813">
      <w:bodyDiv w:val="1"/>
      <w:marLeft w:val="0"/>
      <w:marRight w:val="0"/>
      <w:marTop w:val="0"/>
      <w:marBottom w:val="0"/>
      <w:divBdr>
        <w:top w:val="none" w:sz="0" w:space="0" w:color="auto"/>
        <w:left w:val="none" w:sz="0" w:space="0" w:color="auto"/>
        <w:bottom w:val="none" w:sz="0" w:space="0" w:color="auto"/>
        <w:right w:val="none" w:sz="0" w:space="0" w:color="auto"/>
      </w:divBdr>
    </w:div>
    <w:div w:id="831995223">
      <w:bodyDiv w:val="1"/>
      <w:marLeft w:val="0"/>
      <w:marRight w:val="0"/>
      <w:marTop w:val="0"/>
      <w:marBottom w:val="0"/>
      <w:divBdr>
        <w:top w:val="none" w:sz="0" w:space="0" w:color="auto"/>
        <w:left w:val="none" w:sz="0" w:space="0" w:color="auto"/>
        <w:bottom w:val="none" w:sz="0" w:space="0" w:color="auto"/>
        <w:right w:val="none" w:sz="0" w:space="0" w:color="auto"/>
      </w:divBdr>
    </w:div>
    <w:div w:id="844785302">
      <w:bodyDiv w:val="1"/>
      <w:marLeft w:val="0"/>
      <w:marRight w:val="0"/>
      <w:marTop w:val="0"/>
      <w:marBottom w:val="0"/>
      <w:divBdr>
        <w:top w:val="none" w:sz="0" w:space="0" w:color="auto"/>
        <w:left w:val="none" w:sz="0" w:space="0" w:color="auto"/>
        <w:bottom w:val="none" w:sz="0" w:space="0" w:color="auto"/>
        <w:right w:val="none" w:sz="0" w:space="0" w:color="auto"/>
      </w:divBdr>
    </w:div>
    <w:div w:id="875704991">
      <w:bodyDiv w:val="1"/>
      <w:marLeft w:val="0"/>
      <w:marRight w:val="0"/>
      <w:marTop w:val="0"/>
      <w:marBottom w:val="0"/>
      <w:divBdr>
        <w:top w:val="none" w:sz="0" w:space="0" w:color="auto"/>
        <w:left w:val="none" w:sz="0" w:space="0" w:color="auto"/>
        <w:bottom w:val="none" w:sz="0" w:space="0" w:color="auto"/>
        <w:right w:val="none" w:sz="0" w:space="0" w:color="auto"/>
      </w:divBdr>
    </w:div>
    <w:div w:id="930508212">
      <w:bodyDiv w:val="1"/>
      <w:marLeft w:val="0"/>
      <w:marRight w:val="0"/>
      <w:marTop w:val="0"/>
      <w:marBottom w:val="0"/>
      <w:divBdr>
        <w:top w:val="none" w:sz="0" w:space="0" w:color="auto"/>
        <w:left w:val="none" w:sz="0" w:space="0" w:color="auto"/>
        <w:bottom w:val="none" w:sz="0" w:space="0" w:color="auto"/>
        <w:right w:val="none" w:sz="0" w:space="0" w:color="auto"/>
      </w:divBdr>
    </w:div>
    <w:div w:id="970675815">
      <w:bodyDiv w:val="1"/>
      <w:marLeft w:val="0"/>
      <w:marRight w:val="0"/>
      <w:marTop w:val="0"/>
      <w:marBottom w:val="0"/>
      <w:divBdr>
        <w:top w:val="none" w:sz="0" w:space="0" w:color="auto"/>
        <w:left w:val="none" w:sz="0" w:space="0" w:color="auto"/>
        <w:bottom w:val="none" w:sz="0" w:space="0" w:color="auto"/>
        <w:right w:val="none" w:sz="0" w:space="0" w:color="auto"/>
      </w:divBdr>
    </w:div>
    <w:div w:id="1077240871">
      <w:bodyDiv w:val="1"/>
      <w:marLeft w:val="0"/>
      <w:marRight w:val="0"/>
      <w:marTop w:val="0"/>
      <w:marBottom w:val="0"/>
      <w:divBdr>
        <w:top w:val="none" w:sz="0" w:space="0" w:color="auto"/>
        <w:left w:val="none" w:sz="0" w:space="0" w:color="auto"/>
        <w:bottom w:val="none" w:sz="0" w:space="0" w:color="auto"/>
        <w:right w:val="none" w:sz="0" w:space="0" w:color="auto"/>
      </w:divBdr>
    </w:div>
    <w:div w:id="1136265631">
      <w:bodyDiv w:val="1"/>
      <w:marLeft w:val="0"/>
      <w:marRight w:val="0"/>
      <w:marTop w:val="0"/>
      <w:marBottom w:val="0"/>
      <w:divBdr>
        <w:top w:val="none" w:sz="0" w:space="0" w:color="auto"/>
        <w:left w:val="none" w:sz="0" w:space="0" w:color="auto"/>
        <w:bottom w:val="none" w:sz="0" w:space="0" w:color="auto"/>
        <w:right w:val="none" w:sz="0" w:space="0" w:color="auto"/>
      </w:divBdr>
    </w:div>
    <w:div w:id="1204170229">
      <w:bodyDiv w:val="1"/>
      <w:marLeft w:val="0"/>
      <w:marRight w:val="0"/>
      <w:marTop w:val="0"/>
      <w:marBottom w:val="0"/>
      <w:divBdr>
        <w:top w:val="none" w:sz="0" w:space="0" w:color="auto"/>
        <w:left w:val="none" w:sz="0" w:space="0" w:color="auto"/>
        <w:bottom w:val="none" w:sz="0" w:space="0" w:color="auto"/>
        <w:right w:val="none" w:sz="0" w:space="0" w:color="auto"/>
      </w:divBdr>
    </w:div>
    <w:div w:id="1269314971">
      <w:bodyDiv w:val="1"/>
      <w:marLeft w:val="0"/>
      <w:marRight w:val="0"/>
      <w:marTop w:val="0"/>
      <w:marBottom w:val="0"/>
      <w:divBdr>
        <w:top w:val="none" w:sz="0" w:space="0" w:color="auto"/>
        <w:left w:val="none" w:sz="0" w:space="0" w:color="auto"/>
        <w:bottom w:val="none" w:sz="0" w:space="0" w:color="auto"/>
        <w:right w:val="none" w:sz="0" w:space="0" w:color="auto"/>
      </w:divBdr>
    </w:div>
    <w:div w:id="1289357982">
      <w:bodyDiv w:val="1"/>
      <w:marLeft w:val="0"/>
      <w:marRight w:val="0"/>
      <w:marTop w:val="0"/>
      <w:marBottom w:val="0"/>
      <w:divBdr>
        <w:top w:val="none" w:sz="0" w:space="0" w:color="auto"/>
        <w:left w:val="none" w:sz="0" w:space="0" w:color="auto"/>
        <w:bottom w:val="none" w:sz="0" w:space="0" w:color="auto"/>
        <w:right w:val="none" w:sz="0" w:space="0" w:color="auto"/>
      </w:divBdr>
    </w:div>
    <w:div w:id="1335836793">
      <w:bodyDiv w:val="1"/>
      <w:marLeft w:val="0"/>
      <w:marRight w:val="0"/>
      <w:marTop w:val="0"/>
      <w:marBottom w:val="0"/>
      <w:divBdr>
        <w:top w:val="none" w:sz="0" w:space="0" w:color="auto"/>
        <w:left w:val="none" w:sz="0" w:space="0" w:color="auto"/>
        <w:bottom w:val="none" w:sz="0" w:space="0" w:color="auto"/>
        <w:right w:val="none" w:sz="0" w:space="0" w:color="auto"/>
      </w:divBdr>
    </w:div>
    <w:div w:id="1347054459">
      <w:bodyDiv w:val="1"/>
      <w:marLeft w:val="0"/>
      <w:marRight w:val="0"/>
      <w:marTop w:val="0"/>
      <w:marBottom w:val="0"/>
      <w:divBdr>
        <w:top w:val="none" w:sz="0" w:space="0" w:color="auto"/>
        <w:left w:val="none" w:sz="0" w:space="0" w:color="auto"/>
        <w:bottom w:val="none" w:sz="0" w:space="0" w:color="auto"/>
        <w:right w:val="none" w:sz="0" w:space="0" w:color="auto"/>
      </w:divBdr>
    </w:div>
    <w:div w:id="1389382340">
      <w:bodyDiv w:val="1"/>
      <w:marLeft w:val="0"/>
      <w:marRight w:val="0"/>
      <w:marTop w:val="0"/>
      <w:marBottom w:val="0"/>
      <w:divBdr>
        <w:top w:val="none" w:sz="0" w:space="0" w:color="auto"/>
        <w:left w:val="none" w:sz="0" w:space="0" w:color="auto"/>
        <w:bottom w:val="none" w:sz="0" w:space="0" w:color="auto"/>
        <w:right w:val="none" w:sz="0" w:space="0" w:color="auto"/>
      </w:divBdr>
    </w:div>
    <w:div w:id="1451044581">
      <w:bodyDiv w:val="1"/>
      <w:marLeft w:val="0"/>
      <w:marRight w:val="0"/>
      <w:marTop w:val="0"/>
      <w:marBottom w:val="0"/>
      <w:divBdr>
        <w:top w:val="none" w:sz="0" w:space="0" w:color="auto"/>
        <w:left w:val="none" w:sz="0" w:space="0" w:color="auto"/>
        <w:bottom w:val="none" w:sz="0" w:space="0" w:color="auto"/>
        <w:right w:val="none" w:sz="0" w:space="0" w:color="auto"/>
      </w:divBdr>
    </w:div>
    <w:div w:id="1455631441">
      <w:bodyDiv w:val="1"/>
      <w:marLeft w:val="0"/>
      <w:marRight w:val="0"/>
      <w:marTop w:val="0"/>
      <w:marBottom w:val="0"/>
      <w:divBdr>
        <w:top w:val="none" w:sz="0" w:space="0" w:color="auto"/>
        <w:left w:val="none" w:sz="0" w:space="0" w:color="auto"/>
        <w:bottom w:val="none" w:sz="0" w:space="0" w:color="auto"/>
        <w:right w:val="none" w:sz="0" w:space="0" w:color="auto"/>
      </w:divBdr>
    </w:div>
    <w:div w:id="1495873857">
      <w:bodyDiv w:val="1"/>
      <w:marLeft w:val="0"/>
      <w:marRight w:val="0"/>
      <w:marTop w:val="0"/>
      <w:marBottom w:val="0"/>
      <w:divBdr>
        <w:top w:val="none" w:sz="0" w:space="0" w:color="auto"/>
        <w:left w:val="none" w:sz="0" w:space="0" w:color="auto"/>
        <w:bottom w:val="none" w:sz="0" w:space="0" w:color="auto"/>
        <w:right w:val="none" w:sz="0" w:space="0" w:color="auto"/>
      </w:divBdr>
    </w:div>
    <w:div w:id="1524126554">
      <w:bodyDiv w:val="1"/>
      <w:marLeft w:val="0"/>
      <w:marRight w:val="0"/>
      <w:marTop w:val="0"/>
      <w:marBottom w:val="0"/>
      <w:divBdr>
        <w:top w:val="none" w:sz="0" w:space="0" w:color="auto"/>
        <w:left w:val="none" w:sz="0" w:space="0" w:color="auto"/>
        <w:bottom w:val="none" w:sz="0" w:space="0" w:color="auto"/>
        <w:right w:val="none" w:sz="0" w:space="0" w:color="auto"/>
      </w:divBdr>
    </w:div>
    <w:div w:id="1544823693">
      <w:bodyDiv w:val="1"/>
      <w:marLeft w:val="0"/>
      <w:marRight w:val="0"/>
      <w:marTop w:val="0"/>
      <w:marBottom w:val="0"/>
      <w:divBdr>
        <w:top w:val="none" w:sz="0" w:space="0" w:color="auto"/>
        <w:left w:val="none" w:sz="0" w:space="0" w:color="auto"/>
        <w:bottom w:val="none" w:sz="0" w:space="0" w:color="auto"/>
        <w:right w:val="none" w:sz="0" w:space="0" w:color="auto"/>
      </w:divBdr>
    </w:div>
    <w:div w:id="1571230775">
      <w:bodyDiv w:val="1"/>
      <w:marLeft w:val="0"/>
      <w:marRight w:val="0"/>
      <w:marTop w:val="0"/>
      <w:marBottom w:val="0"/>
      <w:divBdr>
        <w:top w:val="none" w:sz="0" w:space="0" w:color="auto"/>
        <w:left w:val="none" w:sz="0" w:space="0" w:color="auto"/>
        <w:bottom w:val="none" w:sz="0" w:space="0" w:color="auto"/>
        <w:right w:val="none" w:sz="0" w:space="0" w:color="auto"/>
      </w:divBdr>
    </w:div>
    <w:div w:id="1572078107">
      <w:bodyDiv w:val="1"/>
      <w:marLeft w:val="0"/>
      <w:marRight w:val="0"/>
      <w:marTop w:val="0"/>
      <w:marBottom w:val="0"/>
      <w:divBdr>
        <w:top w:val="none" w:sz="0" w:space="0" w:color="auto"/>
        <w:left w:val="none" w:sz="0" w:space="0" w:color="auto"/>
        <w:bottom w:val="none" w:sz="0" w:space="0" w:color="auto"/>
        <w:right w:val="none" w:sz="0" w:space="0" w:color="auto"/>
      </w:divBdr>
    </w:div>
    <w:div w:id="1599875614">
      <w:bodyDiv w:val="1"/>
      <w:marLeft w:val="0"/>
      <w:marRight w:val="0"/>
      <w:marTop w:val="0"/>
      <w:marBottom w:val="0"/>
      <w:divBdr>
        <w:top w:val="none" w:sz="0" w:space="0" w:color="auto"/>
        <w:left w:val="none" w:sz="0" w:space="0" w:color="auto"/>
        <w:bottom w:val="none" w:sz="0" w:space="0" w:color="auto"/>
        <w:right w:val="none" w:sz="0" w:space="0" w:color="auto"/>
      </w:divBdr>
    </w:div>
    <w:div w:id="1629585280">
      <w:bodyDiv w:val="1"/>
      <w:marLeft w:val="0"/>
      <w:marRight w:val="0"/>
      <w:marTop w:val="0"/>
      <w:marBottom w:val="0"/>
      <w:divBdr>
        <w:top w:val="none" w:sz="0" w:space="0" w:color="auto"/>
        <w:left w:val="none" w:sz="0" w:space="0" w:color="auto"/>
        <w:bottom w:val="none" w:sz="0" w:space="0" w:color="auto"/>
        <w:right w:val="none" w:sz="0" w:space="0" w:color="auto"/>
      </w:divBdr>
    </w:div>
    <w:div w:id="1653604798">
      <w:bodyDiv w:val="1"/>
      <w:marLeft w:val="0"/>
      <w:marRight w:val="0"/>
      <w:marTop w:val="0"/>
      <w:marBottom w:val="0"/>
      <w:divBdr>
        <w:top w:val="none" w:sz="0" w:space="0" w:color="auto"/>
        <w:left w:val="none" w:sz="0" w:space="0" w:color="auto"/>
        <w:bottom w:val="none" w:sz="0" w:space="0" w:color="auto"/>
        <w:right w:val="none" w:sz="0" w:space="0" w:color="auto"/>
      </w:divBdr>
    </w:div>
    <w:div w:id="1714304194">
      <w:bodyDiv w:val="1"/>
      <w:marLeft w:val="0"/>
      <w:marRight w:val="0"/>
      <w:marTop w:val="0"/>
      <w:marBottom w:val="0"/>
      <w:divBdr>
        <w:top w:val="none" w:sz="0" w:space="0" w:color="auto"/>
        <w:left w:val="none" w:sz="0" w:space="0" w:color="auto"/>
        <w:bottom w:val="none" w:sz="0" w:space="0" w:color="auto"/>
        <w:right w:val="none" w:sz="0" w:space="0" w:color="auto"/>
      </w:divBdr>
    </w:div>
    <w:div w:id="1780877596">
      <w:bodyDiv w:val="1"/>
      <w:marLeft w:val="0"/>
      <w:marRight w:val="0"/>
      <w:marTop w:val="0"/>
      <w:marBottom w:val="0"/>
      <w:divBdr>
        <w:top w:val="none" w:sz="0" w:space="0" w:color="auto"/>
        <w:left w:val="none" w:sz="0" w:space="0" w:color="auto"/>
        <w:bottom w:val="none" w:sz="0" w:space="0" w:color="auto"/>
        <w:right w:val="none" w:sz="0" w:space="0" w:color="auto"/>
      </w:divBdr>
    </w:div>
    <w:div w:id="1811242838">
      <w:bodyDiv w:val="1"/>
      <w:marLeft w:val="0"/>
      <w:marRight w:val="0"/>
      <w:marTop w:val="0"/>
      <w:marBottom w:val="0"/>
      <w:divBdr>
        <w:top w:val="none" w:sz="0" w:space="0" w:color="auto"/>
        <w:left w:val="none" w:sz="0" w:space="0" w:color="auto"/>
        <w:bottom w:val="none" w:sz="0" w:space="0" w:color="auto"/>
        <w:right w:val="none" w:sz="0" w:space="0" w:color="auto"/>
      </w:divBdr>
    </w:div>
    <w:div w:id="1844516304">
      <w:bodyDiv w:val="1"/>
      <w:marLeft w:val="0"/>
      <w:marRight w:val="0"/>
      <w:marTop w:val="0"/>
      <w:marBottom w:val="0"/>
      <w:divBdr>
        <w:top w:val="none" w:sz="0" w:space="0" w:color="auto"/>
        <w:left w:val="none" w:sz="0" w:space="0" w:color="auto"/>
        <w:bottom w:val="none" w:sz="0" w:space="0" w:color="auto"/>
        <w:right w:val="none" w:sz="0" w:space="0" w:color="auto"/>
      </w:divBdr>
    </w:div>
    <w:div w:id="1867793876">
      <w:bodyDiv w:val="1"/>
      <w:marLeft w:val="0"/>
      <w:marRight w:val="0"/>
      <w:marTop w:val="0"/>
      <w:marBottom w:val="0"/>
      <w:divBdr>
        <w:top w:val="none" w:sz="0" w:space="0" w:color="auto"/>
        <w:left w:val="none" w:sz="0" w:space="0" w:color="auto"/>
        <w:bottom w:val="none" w:sz="0" w:space="0" w:color="auto"/>
        <w:right w:val="none" w:sz="0" w:space="0" w:color="auto"/>
      </w:divBdr>
    </w:div>
    <w:div w:id="1882857865">
      <w:bodyDiv w:val="1"/>
      <w:marLeft w:val="0"/>
      <w:marRight w:val="0"/>
      <w:marTop w:val="0"/>
      <w:marBottom w:val="0"/>
      <w:divBdr>
        <w:top w:val="none" w:sz="0" w:space="0" w:color="auto"/>
        <w:left w:val="none" w:sz="0" w:space="0" w:color="auto"/>
        <w:bottom w:val="none" w:sz="0" w:space="0" w:color="auto"/>
        <w:right w:val="none" w:sz="0" w:space="0" w:color="auto"/>
      </w:divBdr>
    </w:div>
    <w:div w:id="1918829801">
      <w:bodyDiv w:val="1"/>
      <w:marLeft w:val="0"/>
      <w:marRight w:val="0"/>
      <w:marTop w:val="0"/>
      <w:marBottom w:val="0"/>
      <w:divBdr>
        <w:top w:val="none" w:sz="0" w:space="0" w:color="auto"/>
        <w:left w:val="none" w:sz="0" w:space="0" w:color="auto"/>
        <w:bottom w:val="none" w:sz="0" w:space="0" w:color="auto"/>
        <w:right w:val="none" w:sz="0" w:space="0" w:color="auto"/>
      </w:divBdr>
    </w:div>
    <w:div w:id="1948855143">
      <w:bodyDiv w:val="1"/>
      <w:marLeft w:val="0"/>
      <w:marRight w:val="0"/>
      <w:marTop w:val="0"/>
      <w:marBottom w:val="0"/>
      <w:divBdr>
        <w:top w:val="none" w:sz="0" w:space="0" w:color="auto"/>
        <w:left w:val="none" w:sz="0" w:space="0" w:color="auto"/>
        <w:bottom w:val="none" w:sz="0" w:space="0" w:color="auto"/>
        <w:right w:val="none" w:sz="0" w:space="0" w:color="auto"/>
      </w:divBdr>
    </w:div>
    <w:div w:id="1950315233">
      <w:bodyDiv w:val="1"/>
      <w:marLeft w:val="0"/>
      <w:marRight w:val="0"/>
      <w:marTop w:val="0"/>
      <w:marBottom w:val="0"/>
      <w:divBdr>
        <w:top w:val="none" w:sz="0" w:space="0" w:color="auto"/>
        <w:left w:val="none" w:sz="0" w:space="0" w:color="auto"/>
        <w:bottom w:val="none" w:sz="0" w:space="0" w:color="auto"/>
        <w:right w:val="none" w:sz="0" w:space="0" w:color="auto"/>
      </w:divBdr>
    </w:div>
    <w:div w:id="2020424816">
      <w:bodyDiv w:val="1"/>
      <w:marLeft w:val="0"/>
      <w:marRight w:val="0"/>
      <w:marTop w:val="0"/>
      <w:marBottom w:val="0"/>
      <w:divBdr>
        <w:top w:val="none" w:sz="0" w:space="0" w:color="auto"/>
        <w:left w:val="none" w:sz="0" w:space="0" w:color="auto"/>
        <w:bottom w:val="none" w:sz="0" w:space="0" w:color="auto"/>
        <w:right w:val="none" w:sz="0" w:space="0" w:color="auto"/>
      </w:divBdr>
    </w:div>
    <w:div w:id="2074304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FF7B57-2CDF-44AD-9457-CF3151885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9</Pages>
  <Words>3985</Words>
  <Characters>24769</Characters>
  <Application>Microsoft Office Word</Application>
  <DocSecurity>0</DocSecurity>
  <Lines>442</Lines>
  <Paragraphs>293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GERARD AUGUSTINE</dc:creator>
  <cp:lastModifiedBy>vihari K</cp:lastModifiedBy>
  <cp:revision>71</cp:revision>
  <cp:lastPrinted>2013-10-02T16:22:00Z</cp:lastPrinted>
  <dcterms:created xsi:type="dcterms:W3CDTF">2024-12-04T14:42:00Z</dcterms:created>
  <dcterms:modified xsi:type="dcterms:W3CDTF">2025-03-04T21:27:00Z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8b2795125cd631f52e3180b288792fbbfc427665c852f88c66e06ca3ed05416e</vt:lpwstr>
  </property>
</Properties>
</file>