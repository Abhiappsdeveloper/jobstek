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4CD8" w14:textId="1E7DD775" w:rsidR="00910477" w:rsidRPr="00E0015B" w:rsidRDefault="006077DA" w:rsidP="00910477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E0015B">
        <w:rPr>
          <w:rFonts w:asciiTheme="minorHAnsi" w:hAnsiTheme="minorHAnsi"/>
          <w:b/>
          <w:bCs/>
          <w:sz w:val="40"/>
          <w:szCs w:val="40"/>
        </w:rPr>
        <w:t>Tevin Mitchell</w:t>
      </w:r>
    </w:p>
    <w:p w14:paraId="371F451C" w14:textId="16E809EB" w:rsidR="00D97F0F" w:rsidRPr="00E0015B" w:rsidRDefault="00D97F0F" w:rsidP="00C80D75">
      <w:pPr>
        <w:jc w:val="center"/>
        <w:rPr>
          <w:rFonts w:asciiTheme="minorHAnsi" w:hAnsiTheme="minorHAnsi"/>
          <w:b/>
          <w:i/>
          <w:iCs/>
          <w:spacing w:val="-10"/>
          <w:sz w:val="40"/>
          <w:szCs w:val="40"/>
        </w:rPr>
      </w:pPr>
      <w:r w:rsidRPr="00E0015B">
        <w:rPr>
          <w:rFonts w:asciiTheme="minorHAnsi" w:hAnsiTheme="minorHAnsi"/>
          <w:b/>
          <w:i/>
          <w:iCs/>
          <w:spacing w:val="-7"/>
          <w:sz w:val="40"/>
          <w:szCs w:val="40"/>
        </w:rPr>
        <w:t>Full Stack</w:t>
      </w:r>
      <w:r w:rsidRPr="00E0015B">
        <w:rPr>
          <w:rFonts w:asciiTheme="minorHAnsi" w:hAnsiTheme="minorHAnsi"/>
          <w:b/>
          <w:i/>
          <w:iCs/>
          <w:spacing w:val="-10"/>
          <w:sz w:val="40"/>
          <w:szCs w:val="40"/>
        </w:rPr>
        <w:t xml:space="preserve"> Java Developer</w:t>
      </w:r>
    </w:p>
    <w:p w14:paraId="57B85294" w14:textId="77777777" w:rsidR="00910477" w:rsidRDefault="00910477" w:rsidP="00C80D75">
      <w:pPr>
        <w:pStyle w:val="BodyText"/>
        <w:spacing w:before="0"/>
        <w:ind w:left="0"/>
        <w:jc w:val="center"/>
        <w:rPr>
          <w:rFonts w:asciiTheme="minorHAnsi" w:hAnsiTheme="minorHAnsi"/>
          <w:b w:val="0"/>
          <w:bCs w:val="0"/>
        </w:rPr>
      </w:pPr>
      <w:hyperlink r:id="rId8" w:history="1">
        <w:r w:rsidRPr="0012478E">
          <w:rPr>
            <w:rStyle w:val="Hyperlink"/>
            <w:rFonts w:asciiTheme="minorHAnsi" w:hAnsiTheme="minorHAnsi"/>
            <w:b w:val="0"/>
            <w:bCs w:val="0"/>
            <w:color w:val="auto"/>
            <w:u w:val="none"/>
          </w:rPr>
          <w:t>tevin5030@gmail.com</w:t>
        </w:r>
      </w:hyperlink>
      <w:r>
        <w:rPr>
          <w:rFonts w:asciiTheme="minorHAnsi" w:hAnsiTheme="minorHAnsi"/>
          <w:b w:val="0"/>
          <w:bCs w:val="0"/>
        </w:rPr>
        <w:t xml:space="preserve"> </w:t>
      </w:r>
    </w:p>
    <w:p w14:paraId="4C3B3834" w14:textId="0500518C" w:rsidR="00910477" w:rsidRDefault="00910477" w:rsidP="00C80D75">
      <w:pPr>
        <w:pStyle w:val="BodyText"/>
        <w:spacing w:before="0"/>
        <w:ind w:left="0"/>
        <w:jc w:val="center"/>
        <w:rPr>
          <w:rFonts w:asciiTheme="minorHAnsi" w:hAnsiTheme="minorHAnsi"/>
          <w:b w:val="0"/>
        </w:rPr>
      </w:pPr>
      <w:r w:rsidRPr="000F74F0">
        <w:rPr>
          <w:rFonts w:asciiTheme="minorHAnsi" w:hAnsiTheme="minorHAnsi"/>
          <w:b w:val="0"/>
        </w:rPr>
        <w:t>+</w:t>
      </w:r>
      <w:r>
        <w:rPr>
          <w:rFonts w:asciiTheme="minorHAnsi" w:hAnsiTheme="minorHAnsi"/>
          <w:b w:val="0"/>
        </w:rPr>
        <w:t>1 201 620 3178</w:t>
      </w:r>
    </w:p>
    <w:p w14:paraId="18E7BEC7" w14:textId="5544D20E" w:rsidR="00C80D75" w:rsidRDefault="005904EB" w:rsidP="00C80D75">
      <w:pPr>
        <w:pStyle w:val="BodyText"/>
        <w:spacing w:before="0"/>
        <w:ind w:left="0"/>
        <w:jc w:val="center"/>
        <w:rPr>
          <w:rFonts w:asciiTheme="minorHAnsi" w:hAnsiTheme="minorHAnsi"/>
          <w:b w:val="0"/>
        </w:rPr>
      </w:pPr>
      <w:r w:rsidRPr="005904EB">
        <w:rPr>
          <w:rFonts w:asciiTheme="minorHAnsi" w:hAnsiTheme="minorHAnsi"/>
          <w:b w:val="0"/>
        </w:rPr>
        <w:t>Douthit</w:t>
      </w:r>
      <w:r w:rsidR="0040349F">
        <w:rPr>
          <w:rFonts w:asciiTheme="minorHAnsi" w:hAnsiTheme="minorHAnsi"/>
          <w:b w:val="0"/>
        </w:rPr>
        <w:t xml:space="preserve">, </w:t>
      </w:r>
      <w:r w:rsidRPr="005904EB">
        <w:rPr>
          <w:rFonts w:asciiTheme="minorHAnsi" w:hAnsiTheme="minorHAnsi"/>
          <w:b w:val="0"/>
        </w:rPr>
        <w:t>Rockdale</w:t>
      </w:r>
      <w:r w:rsidR="000F74F0">
        <w:rPr>
          <w:rFonts w:asciiTheme="minorHAnsi" w:hAnsiTheme="minorHAnsi"/>
          <w:b w:val="0"/>
        </w:rPr>
        <w:t xml:space="preserve">, </w:t>
      </w:r>
      <w:r w:rsidRPr="005904EB">
        <w:rPr>
          <w:rFonts w:asciiTheme="minorHAnsi" w:hAnsiTheme="minorHAnsi"/>
          <w:b w:val="0"/>
        </w:rPr>
        <w:t>Texas</w:t>
      </w:r>
      <w:r w:rsidR="000F74F0">
        <w:rPr>
          <w:rFonts w:asciiTheme="minorHAnsi" w:hAnsiTheme="minorHAnsi"/>
          <w:b w:val="0"/>
        </w:rPr>
        <w:t xml:space="preserve">, </w:t>
      </w:r>
      <w:r>
        <w:rPr>
          <w:rFonts w:asciiTheme="minorHAnsi" w:hAnsiTheme="minorHAnsi"/>
          <w:b w:val="0"/>
        </w:rPr>
        <w:t>US</w:t>
      </w:r>
      <w:r w:rsidR="0040349F">
        <w:rPr>
          <w:rFonts w:asciiTheme="minorHAnsi" w:hAnsiTheme="minorHAnsi"/>
          <w:b w:val="0"/>
        </w:rPr>
        <w:t>A</w:t>
      </w:r>
      <w:r>
        <w:rPr>
          <w:rFonts w:asciiTheme="minorHAnsi" w:hAnsiTheme="minorHAnsi"/>
          <w:b w:val="0"/>
        </w:rPr>
        <w:t xml:space="preserve"> </w:t>
      </w:r>
      <w:r w:rsidRPr="005904EB">
        <w:rPr>
          <w:rFonts w:asciiTheme="minorHAnsi" w:hAnsiTheme="minorHAnsi"/>
          <w:b w:val="0"/>
        </w:rPr>
        <w:t>76567</w:t>
      </w:r>
      <w:r w:rsidR="00C80D75">
        <w:rPr>
          <w:rFonts w:asciiTheme="minorHAnsi" w:hAnsiTheme="minorHAnsi"/>
          <w:b w:val="0"/>
        </w:rPr>
        <w:tab/>
      </w:r>
    </w:p>
    <w:p w14:paraId="6F91D0B1" w14:textId="1FE2ABDB" w:rsidR="00F26433" w:rsidRPr="00910477" w:rsidRDefault="00AF1D3E" w:rsidP="00910477">
      <w:pPr>
        <w:pStyle w:val="BodyText"/>
        <w:spacing w:before="0"/>
        <w:ind w:left="0"/>
        <w:jc w:val="center"/>
        <w:rPr>
          <w:rFonts w:asciiTheme="minorHAnsi" w:hAnsiTheme="minorHAnsi"/>
          <w:b w:val="0"/>
          <w:u w:val="single"/>
        </w:rPr>
      </w:pPr>
      <w:hyperlink r:id="rId9" w:history="1">
        <w:r w:rsidRPr="0040349F">
          <w:rPr>
            <w:rStyle w:val="Hyperlink"/>
            <w:rFonts w:asciiTheme="minorHAnsi" w:hAnsiTheme="minorHAnsi"/>
            <w:b w:val="0"/>
            <w:color w:val="auto"/>
            <w:u w:val="none"/>
          </w:rPr>
          <w:t>linkedin.com/in/tevin-mitchell-13b4b5348/</w:t>
        </w:r>
      </w:hyperlink>
    </w:p>
    <w:p w14:paraId="48000AE4" w14:textId="77777777" w:rsidR="00F26433" w:rsidRDefault="00F26433">
      <w:pPr>
        <w:pStyle w:val="BodyText"/>
        <w:pBdr>
          <w:top w:val="single" w:sz="4" w:space="0" w:color="auto"/>
        </w:pBdr>
        <w:spacing w:before="0"/>
        <w:ind w:left="0"/>
        <w:rPr>
          <w:rFonts w:asciiTheme="minorHAnsi" w:hAnsiTheme="minorHAnsi"/>
          <w:b w:val="0"/>
        </w:rPr>
      </w:pPr>
    </w:p>
    <w:p w14:paraId="3FB60232" w14:textId="2DDFE1DA" w:rsidR="00695D2A" w:rsidRDefault="00000000" w:rsidP="00695D2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SUMMARY:</w:t>
      </w:r>
    </w:p>
    <w:p w14:paraId="30DA1DD2" w14:textId="77777777" w:rsidR="002648DA" w:rsidRPr="002648DA" w:rsidRDefault="002648DA" w:rsidP="002648DA">
      <w:pPr>
        <w:rPr>
          <w:rFonts w:asciiTheme="minorHAnsi" w:hAnsiTheme="minorHAnsi"/>
        </w:rPr>
      </w:pPr>
      <w:r w:rsidRPr="002648DA">
        <w:rPr>
          <w:rFonts w:asciiTheme="minorHAnsi" w:hAnsiTheme="minorHAnsi"/>
        </w:rPr>
        <w:t xml:space="preserve">Accomplished </w:t>
      </w:r>
      <w:r w:rsidRPr="002648DA">
        <w:rPr>
          <w:rFonts w:asciiTheme="minorHAnsi" w:hAnsiTheme="minorHAnsi"/>
          <w:b/>
          <w:bCs/>
        </w:rPr>
        <w:t>Full Stack Java Developer</w:t>
      </w:r>
      <w:r w:rsidRPr="002648DA">
        <w:rPr>
          <w:rFonts w:asciiTheme="minorHAnsi" w:hAnsiTheme="minorHAnsi"/>
        </w:rPr>
        <w:t xml:space="preserve"> with </w:t>
      </w:r>
      <w:r w:rsidRPr="002648DA">
        <w:rPr>
          <w:rFonts w:asciiTheme="minorHAnsi" w:hAnsiTheme="minorHAnsi"/>
          <w:b/>
          <w:bCs/>
        </w:rPr>
        <w:t>10 years of expertise</w:t>
      </w:r>
      <w:r w:rsidRPr="002648DA">
        <w:rPr>
          <w:rFonts w:asciiTheme="minorHAnsi" w:hAnsiTheme="minorHAnsi"/>
        </w:rPr>
        <w:t xml:space="preserve"> in architecting and implementing high-performance, scalable, and secure software solutions across diverse domains, including</w:t>
      </w:r>
      <w:r w:rsidRPr="002648DA">
        <w:rPr>
          <w:rFonts w:asciiTheme="minorHAnsi" w:hAnsiTheme="minorHAnsi"/>
          <w:b/>
          <w:bCs/>
        </w:rPr>
        <w:t xml:space="preserve"> financial services, investment banking, healthcare, and e-commerce</w:t>
      </w:r>
      <w:r w:rsidRPr="002648DA">
        <w:rPr>
          <w:rFonts w:asciiTheme="minorHAnsi" w:hAnsiTheme="minorHAnsi"/>
        </w:rPr>
        <w:t>. I bring a dynamic combination of backend proficiency, cloud-native architecture, and front-end versatility, driving digital transformation and value for complex, high-transaction environments.</w:t>
      </w:r>
    </w:p>
    <w:p w14:paraId="7B35BD36" w14:textId="77777777" w:rsidR="002648DA" w:rsidRPr="00695D2A" w:rsidRDefault="002648DA" w:rsidP="00695D2A">
      <w:pPr>
        <w:rPr>
          <w:rFonts w:asciiTheme="minorHAnsi" w:hAnsiTheme="minorHAnsi"/>
          <w:b/>
          <w:bCs/>
        </w:rPr>
      </w:pPr>
    </w:p>
    <w:p w14:paraId="35C341E7" w14:textId="28EED773" w:rsidR="009836D5" w:rsidRDefault="00000000" w:rsidP="00EA519D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SKILLS &amp; TECHNOLOGIES:</w:t>
      </w:r>
    </w:p>
    <w:p w14:paraId="421C1793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Programming Languages: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Java (up to Java 22), JavaScript (ES6+), TypeScript, Scala, C++, C#, Python </w:t>
      </w:r>
    </w:p>
    <w:p w14:paraId="4AC12A8F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Databases: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MySQL, Oracle, MongoDB, PostgreSQL, Redis, DB2, </w:t>
      </w:r>
      <w:proofErr w:type="spellStart"/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GraphQL</w:t>
      </w:r>
      <w:proofErr w:type="spellEnd"/>
    </w:p>
    <w:p w14:paraId="6F8A86B7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Frameworks / Libraries: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Spring (Boot, MVC, Security, Cloud), Hibernate, Angular, React.js, Vue.js, Next.js, Svelte, Backbone.js, JPA, Apache Camel, ASP.NET</w:t>
      </w:r>
    </w:p>
    <w:p w14:paraId="305F015C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>Messaging &amp; Streaming Platforms: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RabbitMQ, Apache Kafka</w:t>
      </w:r>
    </w:p>
    <w:p w14:paraId="47C3E908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Tools: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Git, Docker, Jenkins, Kubernetes, Maven, Gradle, Grunt, PuTTY, WinSCP, Swagger UI, TestNG</w:t>
      </w:r>
    </w:p>
    <w:p w14:paraId="41CFC41A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>Cloud Platforms: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AWS (EC2, S3, RDS, Lambda, DynamoDB, CloudWatch), Microsoft Azure (App Service, Functions, Kubernetes Service), GCP </w:t>
      </w:r>
    </w:p>
    <w:p w14:paraId="5AA2FE5F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Testing Frameworks: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Junit, Mockito, Cypress, Jest, Cucumber, Selenium, JMeter</w:t>
      </w:r>
    </w:p>
    <w:p w14:paraId="3A05760D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Software Architecture: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Microservices, Event-Driven Architecture, Test-Driven Development (TDD), Model-View-Controller (MVC)</w:t>
      </w:r>
    </w:p>
    <w:p w14:paraId="7E8EAE01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CI / CD: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Jenkins, Docker, Kubernetes, Azure DevOps, Terraform, GitHub Actions, Bitbucket Pipelines</w:t>
      </w:r>
    </w:p>
    <w:p w14:paraId="42B66209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 xml:space="preserve">Web Technologies: 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HTML5, CSS3, </w:t>
      </w:r>
      <w:proofErr w:type="spellStart"/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Thymleaf</w:t>
      </w:r>
      <w:proofErr w:type="spellEnd"/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>, Ajax, jQuery, JSON, Bootstrap, REST, SOAP, XML, WSDL, JAXB, JAX-WS</w:t>
      </w:r>
    </w:p>
    <w:p w14:paraId="69DBCEE8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>Version Control: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Git, Jira, GitHub, GitLab, Subversion, Bitbucket</w:t>
      </w:r>
    </w:p>
    <w:p w14:paraId="309D79BE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>Scripting Languages: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Shell Scripting, Bash, Perl, PL/SQL</w:t>
      </w:r>
    </w:p>
    <w:p w14:paraId="2454313C" w14:textId="77777777" w:rsidR="00D417A1" w:rsidRPr="002E16CF" w:rsidRDefault="00D417A1" w:rsidP="007F0834">
      <w:pPr>
        <w:pStyle w:val="Style1"/>
        <w:spacing w:before="80" w:after="8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E16CF">
        <w:rPr>
          <w:rFonts w:asciiTheme="minorHAnsi" w:hAnsiTheme="minorHAnsi" w:cstheme="minorHAnsi"/>
          <w:color w:val="auto"/>
          <w:sz w:val="22"/>
          <w:szCs w:val="22"/>
        </w:rPr>
        <w:t>Other Skills:</w:t>
      </w:r>
      <w:r w:rsidRPr="002E16CF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Performance Tuning, Load Balancing, Scalability, Security Best Practices (OAuth2, JWT), Data Modeling, Database Design, Agile Methodologies (Scrum, Kanban), Project Management (Jira, Confluence)</w:t>
      </w:r>
    </w:p>
    <w:p w14:paraId="425BC56E" w14:textId="77777777" w:rsidR="009836D5" w:rsidRDefault="009836D5" w:rsidP="00EA519D">
      <w:pPr>
        <w:rPr>
          <w:rFonts w:asciiTheme="minorHAnsi" w:hAnsiTheme="minorHAnsi"/>
        </w:rPr>
      </w:pPr>
    </w:p>
    <w:p w14:paraId="045C533F" w14:textId="77777777" w:rsidR="00F26433" w:rsidRDefault="0000000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EDUCATION:</w:t>
      </w:r>
    </w:p>
    <w:p w14:paraId="3A707E25" w14:textId="7D07CCB2" w:rsidR="00177D7C" w:rsidRPr="00F5120C" w:rsidRDefault="00F5120C" w:rsidP="00177D7C">
      <w:pPr>
        <w:rPr>
          <w:rFonts w:asciiTheme="minorHAnsi" w:hAnsiTheme="minorHAnsi"/>
          <w:b/>
          <w:bCs/>
        </w:rPr>
      </w:pPr>
      <w:r w:rsidRPr="00F5120C">
        <w:rPr>
          <w:rFonts w:asciiTheme="minorHAnsi" w:hAnsiTheme="minorHAnsi"/>
          <w:b/>
          <w:bCs/>
        </w:rPr>
        <w:t>Brandeis University</w:t>
      </w:r>
      <w:r w:rsidR="00D0697A">
        <w:rPr>
          <w:rFonts w:asciiTheme="minorHAnsi" w:hAnsiTheme="minorHAnsi"/>
          <w:b/>
          <w:bCs/>
        </w:rPr>
        <w:t xml:space="preserve"> |</w:t>
      </w:r>
      <w:r w:rsidRPr="00F5120C">
        <w:rPr>
          <w:rFonts w:asciiTheme="minorHAnsi" w:hAnsiTheme="minorHAnsi"/>
          <w:b/>
          <w:bCs/>
        </w:rPr>
        <w:t xml:space="preserve"> Bachelor's degree </w:t>
      </w:r>
      <w:r w:rsidR="00D0697A">
        <w:rPr>
          <w:rFonts w:asciiTheme="minorHAnsi" w:hAnsiTheme="minorHAnsi"/>
          <w:b/>
          <w:bCs/>
        </w:rPr>
        <w:t>|</w:t>
      </w:r>
      <w:r w:rsidRPr="00F5120C">
        <w:rPr>
          <w:rFonts w:asciiTheme="minorHAnsi" w:hAnsiTheme="minorHAnsi"/>
          <w:b/>
          <w:bCs/>
        </w:rPr>
        <w:t xml:space="preserve"> Computer Science</w:t>
      </w:r>
      <w:r w:rsidR="00D0697A">
        <w:rPr>
          <w:rFonts w:asciiTheme="minorHAnsi" w:hAnsiTheme="minorHAnsi"/>
          <w:b/>
          <w:bCs/>
        </w:rPr>
        <w:t xml:space="preserve"> | </w:t>
      </w:r>
      <w:r w:rsidRPr="00F5120C">
        <w:rPr>
          <w:rFonts w:asciiTheme="minorHAnsi" w:hAnsiTheme="minorHAnsi"/>
          <w:b/>
          <w:bCs/>
        </w:rPr>
        <w:t>08/2012 – 05/2016</w:t>
      </w:r>
    </w:p>
    <w:p w14:paraId="704861BA" w14:textId="77777777" w:rsidR="00F5120C" w:rsidRPr="00177D7C" w:rsidRDefault="00F5120C" w:rsidP="00177D7C">
      <w:pPr>
        <w:rPr>
          <w:rFonts w:asciiTheme="minorHAnsi" w:hAnsiTheme="minorHAnsi"/>
        </w:rPr>
      </w:pPr>
    </w:p>
    <w:p w14:paraId="2B99406E" w14:textId="31498518" w:rsidR="00D417A1" w:rsidRDefault="00000000" w:rsidP="000C658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PROFESSIONAL EXPERIENCE:</w:t>
      </w:r>
    </w:p>
    <w:p w14:paraId="4527B368" w14:textId="04FB104C" w:rsidR="007E1A13" w:rsidRPr="007134A8" w:rsidRDefault="007E1A13" w:rsidP="00F751EC">
      <w:pPr>
        <w:rPr>
          <w:rFonts w:asciiTheme="minorHAnsi" w:hAnsiTheme="minorHAnsi"/>
          <w:b/>
          <w:bCs/>
        </w:rPr>
      </w:pPr>
      <w:r w:rsidRPr="007134A8">
        <w:rPr>
          <w:rFonts w:asciiTheme="minorHAnsi" w:hAnsiTheme="minorHAnsi"/>
          <w:b/>
          <w:bCs/>
        </w:rPr>
        <w:t>Senior Software Engineer</w:t>
      </w:r>
      <w:r w:rsidR="007134A8" w:rsidRPr="007134A8">
        <w:rPr>
          <w:rFonts w:asciiTheme="minorHAnsi" w:hAnsiTheme="minorHAnsi"/>
          <w:b/>
          <w:bCs/>
        </w:rPr>
        <w:t xml:space="preserve"> | </w:t>
      </w:r>
      <w:r w:rsidRPr="007134A8">
        <w:rPr>
          <w:rFonts w:asciiTheme="minorHAnsi" w:hAnsiTheme="minorHAnsi"/>
          <w:b/>
          <w:bCs/>
        </w:rPr>
        <w:t>Mosai</w:t>
      </w:r>
      <w:r w:rsidR="007134A8" w:rsidRPr="007134A8">
        <w:rPr>
          <w:rFonts w:asciiTheme="minorHAnsi" w:hAnsiTheme="minorHAnsi"/>
          <w:b/>
          <w:bCs/>
        </w:rPr>
        <w:t>c |</w:t>
      </w:r>
      <w:r w:rsidRPr="007134A8">
        <w:rPr>
          <w:rFonts w:asciiTheme="minorHAnsi" w:hAnsiTheme="minorHAnsi"/>
          <w:b/>
          <w:bCs/>
        </w:rPr>
        <w:t xml:space="preserve"> 01/2024 – 02/2025 | Houston, USA</w:t>
      </w:r>
    </w:p>
    <w:p w14:paraId="0172B2E6" w14:textId="4DFDC7B0" w:rsidR="00EF6EFB" w:rsidRPr="00EF6EFB" w:rsidRDefault="00E25E22" w:rsidP="00F751EC">
      <w:pPr>
        <w:rPr>
          <w:rFonts w:asciiTheme="minorHAnsi" w:hAnsiTheme="minorHAnsi"/>
          <w:bCs/>
        </w:rPr>
      </w:pPr>
      <w:r w:rsidRPr="00E25E22">
        <w:rPr>
          <w:rFonts w:asciiTheme="minorHAnsi" w:hAnsiTheme="minorHAnsi"/>
          <w:bCs/>
        </w:rPr>
        <w:t>• Designed and developed robust web applications using Java, Spring MVC, and Spring Framework, focusing on high-quality coding standards and reusable components.</w:t>
      </w:r>
      <w:r w:rsidRPr="00E25E22">
        <w:rPr>
          <w:rFonts w:asciiTheme="minorHAnsi" w:hAnsiTheme="minorHAnsi"/>
          <w:bCs/>
        </w:rPr>
        <w:br/>
        <w:t xml:space="preserve">• Built and managed RESTful web services, ensuring smooth client-backend integration, and utilized MuleSoft </w:t>
      </w:r>
      <w:proofErr w:type="spellStart"/>
      <w:r w:rsidRPr="00E25E22">
        <w:rPr>
          <w:rFonts w:asciiTheme="minorHAnsi" w:hAnsiTheme="minorHAnsi"/>
          <w:bCs/>
        </w:rPr>
        <w:t>Anypoint</w:t>
      </w:r>
      <w:proofErr w:type="spellEnd"/>
      <w:r w:rsidRPr="00E25E22">
        <w:rPr>
          <w:rFonts w:asciiTheme="minorHAnsi" w:hAnsiTheme="minorHAnsi"/>
          <w:bCs/>
        </w:rPr>
        <w:t xml:space="preserve"> Platform for efficient API management and orchestration.</w:t>
      </w:r>
      <w:r w:rsidRPr="00E25E22">
        <w:rPr>
          <w:rFonts w:asciiTheme="minorHAnsi" w:hAnsiTheme="minorHAnsi"/>
          <w:bCs/>
        </w:rPr>
        <w:br/>
        <w:t>• Interacted extensively with Oracle databases for data retrieval and manipulation; optimized queries using Toad for Oracle, ensuring efficient data access patterns.</w:t>
      </w:r>
      <w:r w:rsidRPr="00E25E22">
        <w:rPr>
          <w:rFonts w:asciiTheme="minorHAnsi" w:hAnsiTheme="minorHAnsi"/>
          <w:bCs/>
        </w:rPr>
        <w:br/>
        <w:t>• Applied Agile/Scrum methodologies via Jira and participated in sprint planning, reviews, and retrospectives to ensure timely delivery of features.</w:t>
      </w:r>
      <w:r w:rsidRPr="00E25E22">
        <w:rPr>
          <w:rFonts w:asciiTheme="minorHAnsi" w:hAnsiTheme="minorHAnsi"/>
          <w:bCs/>
        </w:rPr>
        <w:br/>
        <w:t>• Developed and maintained CI/CD pipelines using Jenkins, integrated SonarQube for static code analysis, Maven for builds, and Nexus as the repository manager.</w:t>
      </w:r>
      <w:r w:rsidRPr="00E25E22">
        <w:rPr>
          <w:rFonts w:asciiTheme="minorHAnsi" w:hAnsiTheme="minorHAnsi"/>
          <w:bCs/>
        </w:rPr>
        <w:br/>
      </w:r>
      <w:r w:rsidRPr="00E25E22">
        <w:rPr>
          <w:rFonts w:asciiTheme="minorHAnsi" w:hAnsiTheme="minorHAnsi"/>
          <w:bCs/>
        </w:rPr>
        <w:lastRenderedPageBreak/>
        <w:t>• Leveraged GitHub and Bitbucket for source control and facilitated code reviews and branch management.</w:t>
      </w:r>
      <w:r w:rsidRPr="00E25E22">
        <w:rPr>
          <w:rFonts w:asciiTheme="minorHAnsi" w:hAnsiTheme="minorHAnsi"/>
          <w:bCs/>
        </w:rPr>
        <w:br/>
        <w:t xml:space="preserve">• Conducted unit and integration testing using JUnit, Mockito, and </w:t>
      </w:r>
      <w:proofErr w:type="spellStart"/>
      <w:r w:rsidRPr="00E25E22">
        <w:rPr>
          <w:rFonts w:asciiTheme="minorHAnsi" w:hAnsiTheme="minorHAnsi"/>
          <w:bCs/>
        </w:rPr>
        <w:t>PowerMockito</w:t>
      </w:r>
      <w:proofErr w:type="spellEnd"/>
      <w:r w:rsidRPr="00E25E22">
        <w:rPr>
          <w:rFonts w:asciiTheme="minorHAnsi" w:hAnsiTheme="minorHAnsi"/>
          <w:bCs/>
        </w:rPr>
        <w:t>, maintaining high code reliability.</w:t>
      </w:r>
      <w:r w:rsidRPr="00E25E22">
        <w:rPr>
          <w:rFonts w:asciiTheme="minorHAnsi" w:hAnsiTheme="minorHAnsi"/>
          <w:bCs/>
        </w:rPr>
        <w:br/>
        <w:t>• Integrated real-time monitoring and performance troubleshooting through Splunk Enterprise.</w:t>
      </w:r>
      <w:r w:rsidRPr="00E25E22">
        <w:rPr>
          <w:rFonts w:asciiTheme="minorHAnsi" w:hAnsiTheme="minorHAnsi"/>
          <w:bCs/>
        </w:rPr>
        <w:br/>
        <w:t>• Used Postman for API testing, and participated in Agile ceremonies for project alignment and reporting.</w:t>
      </w:r>
    </w:p>
    <w:p w14:paraId="516E97CF" w14:textId="77777777" w:rsidR="00E5699A" w:rsidRDefault="00E5699A" w:rsidP="00F751EC">
      <w:pPr>
        <w:rPr>
          <w:rFonts w:asciiTheme="minorHAnsi" w:hAnsiTheme="minorHAnsi"/>
          <w:b/>
          <w:bCs/>
        </w:rPr>
      </w:pPr>
    </w:p>
    <w:p w14:paraId="3F2EECC4" w14:textId="49F136E5" w:rsidR="00E5699A" w:rsidRPr="00BC32A4" w:rsidRDefault="00E5699A" w:rsidP="00F751EC">
      <w:pPr>
        <w:rPr>
          <w:rFonts w:asciiTheme="minorHAnsi" w:hAnsiTheme="minorHAnsi"/>
          <w:b/>
          <w:bCs/>
        </w:rPr>
      </w:pPr>
      <w:r w:rsidRPr="00BC32A4">
        <w:rPr>
          <w:rFonts w:asciiTheme="minorHAnsi" w:hAnsiTheme="minorHAnsi"/>
          <w:b/>
          <w:bCs/>
        </w:rPr>
        <w:t>Lead Java Developer</w:t>
      </w:r>
      <w:r w:rsidR="007134A8" w:rsidRPr="00BC32A4">
        <w:rPr>
          <w:rFonts w:asciiTheme="minorHAnsi" w:hAnsiTheme="minorHAnsi"/>
          <w:b/>
          <w:bCs/>
        </w:rPr>
        <w:t xml:space="preserve"> | </w:t>
      </w:r>
      <w:r w:rsidRPr="00BC32A4">
        <w:rPr>
          <w:rFonts w:asciiTheme="minorHAnsi" w:hAnsiTheme="minorHAnsi"/>
          <w:b/>
          <w:bCs/>
        </w:rPr>
        <w:t>Compose AI</w:t>
      </w:r>
      <w:r w:rsidR="007134A8" w:rsidRPr="00BC32A4">
        <w:rPr>
          <w:rFonts w:asciiTheme="minorHAnsi" w:hAnsiTheme="minorHAnsi"/>
          <w:b/>
          <w:bCs/>
        </w:rPr>
        <w:t xml:space="preserve"> | </w:t>
      </w:r>
      <w:r w:rsidRPr="00BC32A4">
        <w:rPr>
          <w:rFonts w:asciiTheme="minorHAnsi" w:hAnsiTheme="minorHAnsi"/>
          <w:b/>
          <w:bCs/>
        </w:rPr>
        <w:t>08/2022 – 01/2024 | San Francisco, USA</w:t>
      </w:r>
    </w:p>
    <w:p w14:paraId="675C1FAB" w14:textId="268C4FA2" w:rsidR="009B0961" w:rsidRDefault="00E25E22" w:rsidP="00F751EC">
      <w:pPr>
        <w:rPr>
          <w:rFonts w:asciiTheme="minorHAnsi" w:hAnsiTheme="minorHAnsi"/>
          <w:bCs/>
        </w:rPr>
      </w:pPr>
      <w:r w:rsidRPr="00E25E22">
        <w:rPr>
          <w:rFonts w:asciiTheme="minorHAnsi" w:hAnsiTheme="minorHAnsi"/>
          <w:bCs/>
        </w:rPr>
        <w:t>• Led the design and implementation of real-time healthcare patient monitoring systems, processing high-frequency IoT data streams using Kafka and AWS services.</w:t>
      </w:r>
      <w:r w:rsidRPr="00E25E22">
        <w:rPr>
          <w:rFonts w:asciiTheme="minorHAnsi" w:hAnsiTheme="minorHAnsi"/>
          <w:bCs/>
        </w:rPr>
        <w:br/>
        <w:t>• Developed Java Spring Boot-based microservices for patient record management, integrating secure asynchronous messaging using AWS SQS and SNS.</w:t>
      </w:r>
      <w:r w:rsidRPr="00E25E22">
        <w:rPr>
          <w:rFonts w:asciiTheme="minorHAnsi" w:hAnsiTheme="minorHAnsi"/>
          <w:bCs/>
        </w:rPr>
        <w:br/>
        <w:t>• Migrated and optimized healthcare databases to AWS RDS, ensuring HIPAA compliance and high data availability.</w:t>
      </w:r>
      <w:r w:rsidRPr="00E25E22">
        <w:rPr>
          <w:rFonts w:asciiTheme="minorHAnsi" w:hAnsiTheme="minorHAnsi"/>
          <w:bCs/>
        </w:rPr>
        <w:br/>
        <w:t xml:space="preserve">• Built CI/CD pipelines with Jenkins, AWS </w:t>
      </w:r>
      <w:proofErr w:type="spellStart"/>
      <w:r w:rsidRPr="00E25E22">
        <w:rPr>
          <w:rFonts w:asciiTheme="minorHAnsi" w:hAnsiTheme="minorHAnsi"/>
          <w:bCs/>
        </w:rPr>
        <w:t>CodePipeline</w:t>
      </w:r>
      <w:proofErr w:type="spellEnd"/>
      <w:r w:rsidRPr="00E25E22">
        <w:rPr>
          <w:rFonts w:asciiTheme="minorHAnsi" w:hAnsiTheme="minorHAnsi"/>
          <w:bCs/>
        </w:rPr>
        <w:t>, and Docker for automated deployments across dev/staging/production environments.</w:t>
      </w:r>
      <w:r w:rsidRPr="00E25E22">
        <w:rPr>
          <w:rFonts w:asciiTheme="minorHAnsi" w:hAnsiTheme="minorHAnsi"/>
          <w:bCs/>
        </w:rPr>
        <w:br/>
        <w:t>• Set up extensive monitoring, logging, and alerting frameworks with CloudWatch and the ELK stack to ensure 24/7 system health checks.</w:t>
      </w:r>
      <w:r w:rsidRPr="00E25E22">
        <w:rPr>
          <w:rFonts w:asciiTheme="minorHAnsi" w:hAnsiTheme="minorHAnsi"/>
          <w:bCs/>
        </w:rPr>
        <w:br/>
        <w:t xml:space="preserve">• Applied strict data security measures using AWS KMS, IAM policies, and </w:t>
      </w:r>
      <w:proofErr w:type="spellStart"/>
      <w:r w:rsidRPr="00E25E22">
        <w:rPr>
          <w:rFonts w:asciiTheme="minorHAnsi" w:hAnsiTheme="minorHAnsi"/>
          <w:bCs/>
        </w:rPr>
        <w:t>GuardDuty</w:t>
      </w:r>
      <w:proofErr w:type="spellEnd"/>
      <w:r w:rsidRPr="00E25E22">
        <w:rPr>
          <w:rFonts w:asciiTheme="minorHAnsi" w:hAnsiTheme="minorHAnsi"/>
          <w:bCs/>
        </w:rPr>
        <w:t>, maintaining patient data privacy and regulatory compliance.</w:t>
      </w:r>
      <w:r w:rsidRPr="00E25E22">
        <w:rPr>
          <w:rFonts w:asciiTheme="minorHAnsi" w:hAnsiTheme="minorHAnsi"/>
          <w:bCs/>
        </w:rPr>
        <w:br/>
        <w:t>• Collaborated with UI teams developing Angular front-ends to create seamless data visualizations for medical staff.</w:t>
      </w:r>
      <w:r w:rsidRPr="00E25E22">
        <w:rPr>
          <w:rFonts w:asciiTheme="minorHAnsi" w:hAnsiTheme="minorHAnsi"/>
          <w:bCs/>
        </w:rPr>
        <w:br/>
        <w:t>• Conducted rigorous load testing with JMeter and optimized backend performance for high-load healthcare systems.</w:t>
      </w:r>
    </w:p>
    <w:p w14:paraId="47C8B1B4" w14:textId="77777777" w:rsidR="00E5699A" w:rsidRPr="00237B91" w:rsidRDefault="00E5699A" w:rsidP="00F751EC">
      <w:pPr>
        <w:rPr>
          <w:rFonts w:asciiTheme="minorHAnsi" w:hAnsiTheme="minorHAnsi"/>
          <w:bCs/>
        </w:rPr>
      </w:pPr>
    </w:p>
    <w:p w14:paraId="1700B3CA" w14:textId="35DFE634" w:rsidR="000C658A" w:rsidRPr="00BC32A4" w:rsidRDefault="00E5699A" w:rsidP="000C658A">
      <w:pPr>
        <w:rPr>
          <w:rFonts w:asciiTheme="minorHAnsi" w:hAnsiTheme="minorHAnsi"/>
          <w:b/>
          <w:bCs/>
        </w:rPr>
      </w:pPr>
      <w:r w:rsidRPr="00BC32A4">
        <w:rPr>
          <w:rFonts w:asciiTheme="minorHAnsi" w:hAnsiTheme="minorHAnsi"/>
          <w:b/>
          <w:bCs/>
        </w:rPr>
        <w:t>Full Stack Developer</w:t>
      </w:r>
      <w:r w:rsidR="007134A8" w:rsidRPr="00BC32A4">
        <w:rPr>
          <w:rFonts w:asciiTheme="minorHAnsi" w:hAnsiTheme="minorHAnsi"/>
          <w:b/>
          <w:bCs/>
        </w:rPr>
        <w:t xml:space="preserve"> | </w:t>
      </w:r>
      <w:proofErr w:type="spellStart"/>
      <w:r w:rsidRPr="00BC32A4">
        <w:rPr>
          <w:rFonts w:asciiTheme="minorHAnsi" w:hAnsiTheme="minorHAnsi"/>
          <w:b/>
          <w:bCs/>
        </w:rPr>
        <w:t>Scorability</w:t>
      </w:r>
      <w:proofErr w:type="spellEnd"/>
      <w:r w:rsidR="007134A8" w:rsidRPr="00BC32A4">
        <w:rPr>
          <w:rFonts w:asciiTheme="minorHAnsi" w:hAnsiTheme="minorHAnsi"/>
          <w:b/>
          <w:bCs/>
        </w:rPr>
        <w:t xml:space="preserve"> | </w:t>
      </w:r>
      <w:r w:rsidRPr="00BC32A4">
        <w:rPr>
          <w:rFonts w:asciiTheme="minorHAnsi" w:hAnsiTheme="minorHAnsi"/>
          <w:b/>
          <w:bCs/>
        </w:rPr>
        <w:t>06/2019 – 06/2022 | Austin, USA</w:t>
      </w:r>
      <w:r w:rsidR="00867966" w:rsidRPr="00BC32A4">
        <w:rPr>
          <w:rFonts w:asciiTheme="minorHAnsi" w:hAnsiTheme="minorHAnsi"/>
          <w:b/>
          <w:bCs/>
        </w:rPr>
        <w:tab/>
        <w:t xml:space="preserve">   </w:t>
      </w:r>
      <w:r w:rsidR="00867966" w:rsidRPr="00BC32A4">
        <w:rPr>
          <w:rFonts w:asciiTheme="minorHAnsi" w:hAnsiTheme="minorHAnsi"/>
          <w:b/>
          <w:bCs/>
        </w:rPr>
        <w:tab/>
        <w:t xml:space="preserve">             </w:t>
      </w:r>
    </w:p>
    <w:p w14:paraId="5BE47C09" w14:textId="77777777" w:rsidR="00E25E22" w:rsidRPr="00E25E22" w:rsidRDefault="00E25E22" w:rsidP="00E25E22">
      <w:pPr>
        <w:rPr>
          <w:rFonts w:asciiTheme="minorHAnsi" w:hAnsiTheme="minorHAnsi"/>
          <w:bCs/>
        </w:rPr>
      </w:pPr>
      <w:r w:rsidRPr="00E25E22">
        <w:rPr>
          <w:rFonts w:asciiTheme="minorHAnsi" w:hAnsiTheme="minorHAnsi"/>
          <w:bCs/>
        </w:rPr>
        <w:t>• Developed React-based reusable UI components interacting with Java Spring Boot REST APIs hosted on AWS.</w:t>
      </w:r>
      <w:r w:rsidRPr="00E25E22">
        <w:rPr>
          <w:rFonts w:asciiTheme="minorHAnsi" w:hAnsiTheme="minorHAnsi"/>
          <w:bCs/>
        </w:rPr>
        <w:br/>
        <w:t>• Built and deployed Java applications using AWS services like Lambda, API Gateway, EKS, and RDS, ensuring scalable cloud-native architectures.</w:t>
      </w:r>
      <w:r w:rsidRPr="00E25E22">
        <w:rPr>
          <w:rFonts w:asciiTheme="minorHAnsi" w:hAnsiTheme="minorHAnsi"/>
          <w:bCs/>
        </w:rPr>
        <w:br/>
        <w:t>• Created and documented RESTful APIs with Swagger UI, implementing secure API authentication using JWT tokens.</w:t>
      </w:r>
      <w:r w:rsidRPr="00E25E22">
        <w:rPr>
          <w:rFonts w:asciiTheme="minorHAnsi" w:hAnsiTheme="minorHAnsi"/>
          <w:bCs/>
        </w:rPr>
        <w:br/>
        <w:t>• Integrated Datadog for real-time monitoring, providing deep insights into application health and performance bottlenecks.</w:t>
      </w:r>
      <w:r w:rsidRPr="00E25E22">
        <w:rPr>
          <w:rFonts w:asciiTheme="minorHAnsi" w:hAnsiTheme="minorHAnsi"/>
          <w:bCs/>
        </w:rPr>
        <w:br/>
        <w:t>• Built and deployed backend microservices with Java and Spring Boot, using Maven, GitHub, Jenkins, and Docker for efficient CI/CD processes.</w:t>
      </w:r>
      <w:r w:rsidRPr="00E25E22">
        <w:rPr>
          <w:rFonts w:asciiTheme="minorHAnsi" w:hAnsiTheme="minorHAnsi"/>
          <w:bCs/>
        </w:rPr>
        <w:br/>
        <w:t>• Leveraged AWS Secrets Manager and KMS to maintain security standards for sensitive application credentials.</w:t>
      </w:r>
      <w:r w:rsidRPr="00E25E22">
        <w:rPr>
          <w:rFonts w:asciiTheme="minorHAnsi" w:hAnsiTheme="minorHAnsi"/>
          <w:bCs/>
        </w:rPr>
        <w:br/>
        <w:t xml:space="preserve">• Managed complex event-driven workflows using AWS </w:t>
      </w:r>
      <w:proofErr w:type="spellStart"/>
      <w:r w:rsidRPr="00E25E22">
        <w:rPr>
          <w:rFonts w:asciiTheme="minorHAnsi" w:hAnsiTheme="minorHAnsi"/>
          <w:bCs/>
        </w:rPr>
        <w:t>EventBridge</w:t>
      </w:r>
      <w:proofErr w:type="spellEnd"/>
      <w:r w:rsidRPr="00E25E22">
        <w:rPr>
          <w:rFonts w:asciiTheme="minorHAnsi" w:hAnsiTheme="minorHAnsi"/>
          <w:bCs/>
        </w:rPr>
        <w:t xml:space="preserve"> and Step Functions.</w:t>
      </w:r>
    </w:p>
    <w:p w14:paraId="6FEEBA9D" w14:textId="77777777" w:rsidR="00E5699A" w:rsidRPr="00413B29" w:rsidRDefault="00E5699A" w:rsidP="00F751EC">
      <w:pPr>
        <w:rPr>
          <w:rFonts w:asciiTheme="minorHAnsi" w:hAnsiTheme="minorHAnsi"/>
          <w:bCs/>
        </w:rPr>
      </w:pPr>
    </w:p>
    <w:p w14:paraId="713E0D72" w14:textId="004B00F3" w:rsidR="00E5699A" w:rsidRPr="007134A8" w:rsidRDefault="00E5699A" w:rsidP="00E5699A">
      <w:pPr>
        <w:pStyle w:val="ulli"/>
        <w:spacing w:line="280" w:lineRule="atLeast"/>
        <w:rPr>
          <w:rFonts w:asciiTheme="minorHAnsi" w:hAnsiTheme="minorHAnsi"/>
          <w:b/>
          <w:bCs/>
          <w:sz w:val="22"/>
          <w:szCs w:val="22"/>
        </w:rPr>
      </w:pPr>
      <w:r w:rsidRPr="007134A8">
        <w:rPr>
          <w:rFonts w:asciiTheme="minorHAnsi" w:hAnsiTheme="minorHAnsi"/>
          <w:b/>
          <w:bCs/>
          <w:sz w:val="22"/>
          <w:szCs w:val="22"/>
        </w:rPr>
        <w:t>Python Developer</w:t>
      </w:r>
      <w:r w:rsidR="007134A8" w:rsidRPr="007134A8">
        <w:rPr>
          <w:rFonts w:asciiTheme="minorHAnsi" w:hAnsiTheme="minorHAnsi"/>
          <w:b/>
          <w:bCs/>
          <w:sz w:val="22"/>
          <w:szCs w:val="22"/>
        </w:rPr>
        <w:t xml:space="preserve"> | </w:t>
      </w:r>
      <w:r w:rsidRPr="007134A8">
        <w:rPr>
          <w:rFonts w:asciiTheme="minorHAnsi" w:hAnsiTheme="minorHAnsi"/>
          <w:b/>
          <w:bCs/>
          <w:sz w:val="22"/>
          <w:szCs w:val="22"/>
        </w:rPr>
        <w:t>Duo Security</w:t>
      </w:r>
      <w:r w:rsidR="007134A8" w:rsidRPr="007134A8">
        <w:rPr>
          <w:rFonts w:asciiTheme="minorHAnsi" w:hAnsiTheme="minorHAnsi"/>
          <w:b/>
          <w:bCs/>
          <w:sz w:val="22"/>
          <w:szCs w:val="22"/>
        </w:rPr>
        <w:t xml:space="preserve"> | </w:t>
      </w:r>
      <w:r w:rsidRPr="007134A8">
        <w:rPr>
          <w:rFonts w:asciiTheme="minorHAnsi" w:hAnsiTheme="minorHAnsi"/>
          <w:b/>
          <w:bCs/>
          <w:sz w:val="22"/>
          <w:szCs w:val="22"/>
        </w:rPr>
        <w:t>06/2017 – 05/2019 | Austin, USA</w:t>
      </w:r>
    </w:p>
    <w:p w14:paraId="4B6FFD94" w14:textId="647A10AC" w:rsidR="00F26433" w:rsidRPr="00F5120C" w:rsidRDefault="004D1E3B" w:rsidP="00E5699A">
      <w:pPr>
        <w:pStyle w:val="ulli"/>
        <w:spacing w:line="280" w:lineRule="atLeast"/>
        <w:rPr>
          <w:rFonts w:asciiTheme="minorHAnsi" w:hAnsiTheme="minorHAnsi"/>
          <w:sz w:val="22"/>
          <w:szCs w:val="22"/>
        </w:rPr>
      </w:pPr>
      <w:r w:rsidRPr="004D1E3B">
        <w:rPr>
          <w:rFonts w:asciiTheme="minorHAnsi" w:hAnsiTheme="minorHAnsi"/>
          <w:bCs/>
          <w:sz w:val="22"/>
          <w:szCs w:val="22"/>
        </w:rPr>
        <w:t xml:space="preserve">• Designed scalable microservices with Python Django and </w:t>
      </w:r>
      <w:proofErr w:type="spellStart"/>
      <w:r w:rsidRPr="004D1E3B">
        <w:rPr>
          <w:rFonts w:asciiTheme="minorHAnsi" w:hAnsiTheme="minorHAnsi"/>
          <w:bCs/>
          <w:sz w:val="22"/>
          <w:szCs w:val="22"/>
        </w:rPr>
        <w:t>FastAPI</w:t>
      </w:r>
      <w:proofErr w:type="spellEnd"/>
      <w:r w:rsidRPr="004D1E3B">
        <w:rPr>
          <w:rFonts w:asciiTheme="minorHAnsi" w:hAnsiTheme="minorHAnsi"/>
          <w:bCs/>
          <w:sz w:val="22"/>
          <w:szCs w:val="22"/>
        </w:rPr>
        <w:t>, handling large volumes of secure authentication and user data.</w:t>
      </w:r>
      <w:r w:rsidRPr="004D1E3B">
        <w:rPr>
          <w:rFonts w:asciiTheme="minorHAnsi" w:hAnsiTheme="minorHAnsi"/>
          <w:bCs/>
          <w:sz w:val="22"/>
          <w:szCs w:val="22"/>
        </w:rPr>
        <w:br/>
        <w:t xml:space="preserve">• Built ETL pipelines using </w:t>
      </w:r>
      <w:proofErr w:type="spellStart"/>
      <w:r w:rsidRPr="004D1E3B">
        <w:rPr>
          <w:rFonts w:asciiTheme="minorHAnsi" w:hAnsiTheme="minorHAnsi"/>
          <w:bCs/>
          <w:sz w:val="22"/>
          <w:szCs w:val="22"/>
        </w:rPr>
        <w:t>PySpark</w:t>
      </w:r>
      <w:proofErr w:type="spellEnd"/>
      <w:r w:rsidRPr="004D1E3B">
        <w:rPr>
          <w:rFonts w:asciiTheme="minorHAnsi" w:hAnsiTheme="minorHAnsi"/>
          <w:bCs/>
          <w:sz w:val="22"/>
          <w:szCs w:val="22"/>
        </w:rPr>
        <w:t xml:space="preserve"> and AWS EMR, extracting, transforming, and loading massive datasets into enterprise warehouses.</w:t>
      </w:r>
      <w:r w:rsidRPr="004D1E3B">
        <w:rPr>
          <w:rFonts w:asciiTheme="minorHAnsi" w:hAnsiTheme="minorHAnsi"/>
          <w:bCs/>
          <w:sz w:val="22"/>
          <w:szCs w:val="22"/>
        </w:rPr>
        <w:br/>
        <w:t>• Migrated monitoring systems from EC2 to serverless AWS Lambda, significantly reducing operational overhead.</w:t>
      </w:r>
      <w:r w:rsidRPr="004D1E3B">
        <w:rPr>
          <w:rFonts w:asciiTheme="minorHAnsi" w:hAnsiTheme="minorHAnsi"/>
          <w:bCs/>
          <w:sz w:val="22"/>
          <w:szCs w:val="22"/>
        </w:rPr>
        <w:br/>
        <w:t>• Developed automation test scripts using Robot Framework and Python for system validation.</w:t>
      </w:r>
      <w:r w:rsidRPr="004D1E3B">
        <w:rPr>
          <w:rFonts w:asciiTheme="minorHAnsi" w:hAnsiTheme="minorHAnsi"/>
          <w:bCs/>
          <w:sz w:val="22"/>
          <w:szCs w:val="22"/>
        </w:rPr>
        <w:br/>
        <w:t>• Interfaced with MongoDB and SQL databases, optimizing query performance and data retrieval for real-time dashboards.</w:t>
      </w:r>
      <w:r w:rsidRPr="004D1E3B">
        <w:rPr>
          <w:rFonts w:asciiTheme="minorHAnsi" w:hAnsiTheme="minorHAnsi"/>
          <w:bCs/>
          <w:sz w:val="22"/>
          <w:szCs w:val="22"/>
        </w:rPr>
        <w:br/>
        <w:t>• Built REST APIs and secured endpoints with OAuth2 and JWT authentication protocols.</w:t>
      </w:r>
      <w:r w:rsidRPr="004D1E3B">
        <w:rPr>
          <w:rFonts w:asciiTheme="minorHAnsi" w:hAnsiTheme="minorHAnsi"/>
          <w:bCs/>
          <w:sz w:val="22"/>
          <w:szCs w:val="22"/>
        </w:rPr>
        <w:br/>
        <w:t>• Created charts and reports with Pandas for data-driven decision-making.</w:t>
      </w:r>
      <w:r w:rsidR="009E6B78" w:rsidRPr="00F5120C">
        <w:rPr>
          <w:rFonts w:asciiTheme="minorHAnsi" w:hAnsiTheme="minorHAnsi"/>
          <w:bCs/>
          <w:sz w:val="22"/>
          <w:szCs w:val="22"/>
        </w:rPr>
        <w:br/>
      </w:r>
    </w:p>
    <w:p w14:paraId="7A66CED9" w14:textId="57695D3A" w:rsidR="00E5699A" w:rsidRPr="007134A8" w:rsidRDefault="00E5699A" w:rsidP="00E5699A">
      <w:pPr>
        <w:pStyle w:val="ulli"/>
        <w:spacing w:line="280" w:lineRule="atLeast"/>
        <w:rPr>
          <w:rFonts w:asciiTheme="minorHAnsi" w:hAnsiTheme="minorHAnsi"/>
          <w:b/>
          <w:bCs/>
        </w:rPr>
      </w:pPr>
      <w:r w:rsidRPr="007134A8">
        <w:rPr>
          <w:rFonts w:asciiTheme="minorHAnsi" w:hAnsiTheme="minorHAnsi"/>
          <w:b/>
          <w:bCs/>
        </w:rPr>
        <w:t>Java Developer</w:t>
      </w:r>
      <w:r w:rsidR="007134A8" w:rsidRPr="007134A8">
        <w:rPr>
          <w:rFonts w:asciiTheme="minorHAnsi" w:hAnsiTheme="minorHAnsi"/>
          <w:b/>
          <w:bCs/>
        </w:rPr>
        <w:t xml:space="preserve"> | </w:t>
      </w:r>
      <w:proofErr w:type="spellStart"/>
      <w:r w:rsidRPr="007134A8">
        <w:rPr>
          <w:rFonts w:asciiTheme="minorHAnsi" w:hAnsiTheme="minorHAnsi"/>
          <w:b/>
          <w:bCs/>
        </w:rPr>
        <w:t>GroupBWT</w:t>
      </w:r>
      <w:proofErr w:type="spellEnd"/>
      <w:r w:rsidR="007134A8" w:rsidRPr="007134A8">
        <w:rPr>
          <w:rFonts w:asciiTheme="minorHAnsi" w:hAnsiTheme="minorHAnsi"/>
          <w:b/>
          <w:bCs/>
        </w:rPr>
        <w:t xml:space="preserve"> | </w:t>
      </w:r>
      <w:r w:rsidRPr="007134A8">
        <w:rPr>
          <w:rFonts w:asciiTheme="minorHAnsi" w:hAnsiTheme="minorHAnsi"/>
          <w:b/>
          <w:bCs/>
        </w:rPr>
        <w:t>06/2016 – 05/2017 | Hutto, USA</w:t>
      </w:r>
    </w:p>
    <w:p w14:paraId="581C5BFD" w14:textId="3A867C30" w:rsidR="00E5699A" w:rsidRPr="00F5120C" w:rsidRDefault="004D1E3B" w:rsidP="00E5699A">
      <w:pPr>
        <w:pStyle w:val="ulli"/>
        <w:spacing w:line="280" w:lineRule="atLeast"/>
        <w:rPr>
          <w:rFonts w:asciiTheme="minorHAnsi" w:hAnsiTheme="minorHAnsi"/>
          <w:sz w:val="22"/>
          <w:szCs w:val="22"/>
        </w:rPr>
      </w:pPr>
      <w:r w:rsidRPr="004D1E3B">
        <w:rPr>
          <w:rFonts w:asciiTheme="minorHAnsi" w:hAnsiTheme="minorHAnsi"/>
          <w:sz w:val="22"/>
          <w:szCs w:val="22"/>
        </w:rPr>
        <w:t>• Developed Java-based financial platforms using Spring Boot, Hibernate, and PostgreSQL, ensuring secure transaction workflows.</w:t>
      </w:r>
      <w:r w:rsidRPr="004D1E3B">
        <w:rPr>
          <w:rFonts w:asciiTheme="minorHAnsi" w:hAnsiTheme="minorHAnsi"/>
          <w:sz w:val="22"/>
          <w:szCs w:val="22"/>
        </w:rPr>
        <w:br/>
        <w:t>• Implemented advanced security models (OAuth2, JWT) and RBAC for enterprise applications.</w:t>
      </w:r>
      <w:r w:rsidRPr="004D1E3B">
        <w:rPr>
          <w:rFonts w:asciiTheme="minorHAnsi" w:hAnsiTheme="minorHAnsi"/>
          <w:sz w:val="22"/>
          <w:szCs w:val="22"/>
        </w:rPr>
        <w:br/>
        <w:t>• Built and deployed containerized microservices with Docker and Kubernetes, automating infrastructure with Terraform.</w:t>
      </w:r>
      <w:r w:rsidRPr="004D1E3B">
        <w:rPr>
          <w:rFonts w:asciiTheme="minorHAnsi" w:hAnsiTheme="minorHAnsi"/>
          <w:sz w:val="22"/>
          <w:szCs w:val="22"/>
        </w:rPr>
        <w:br/>
        <w:t>• Set up Jenkins pipelines for continuous integration and deployment; managed source control with GitHub.</w:t>
      </w:r>
      <w:r w:rsidRPr="004D1E3B">
        <w:rPr>
          <w:rFonts w:asciiTheme="minorHAnsi" w:hAnsiTheme="minorHAnsi"/>
          <w:sz w:val="22"/>
          <w:szCs w:val="22"/>
        </w:rPr>
        <w:br/>
        <w:t>• Used Hibernate optimization and second-level caching to boost database performance.</w:t>
      </w:r>
      <w:r w:rsidRPr="004D1E3B">
        <w:rPr>
          <w:rFonts w:asciiTheme="minorHAnsi" w:hAnsiTheme="minorHAnsi"/>
          <w:sz w:val="22"/>
          <w:szCs w:val="22"/>
        </w:rPr>
        <w:br/>
      </w:r>
      <w:r w:rsidRPr="004D1E3B">
        <w:rPr>
          <w:rFonts w:asciiTheme="minorHAnsi" w:hAnsiTheme="minorHAnsi"/>
          <w:sz w:val="22"/>
          <w:szCs w:val="22"/>
        </w:rPr>
        <w:lastRenderedPageBreak/>
        <w:t>• Developed dynamic front-end interfaces using Angular and React for financial applications.</w:t>
      </w:r>
      <w:r w:rsidRPr="004D1E3B">
        <w:rPr>
          <w:rFonts w:asciiTheme="minorHAnsi" w:hAnsiTheme="minorHAnsi"/>
          <w:sz w:val="22"/>
          <w:szCs w:val="22"/>
        </w:rPr>
        <w:br/>
        <w:t>• Conducted application load testing using JMeter and Selenium to optimize performance.</w:t>
      </w:r>
    </w:p>
    <w:sectPr w:rsidR="00E5699A" w:rsidRPr="00F5120C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3229" w14:textId="77777777" w:rsidR="00326065" w:rsidRDefault="00326065">
      <w:r>
        <w:separator/>
      </w:r>
    </w:p>
  </w:endnote>
  <w:endnote w:type="continuationSeparator" w:id="0">
    <w:p w14:paraId="64BC5DB1" w14:textId="77777777" w:rsidR="00326065" w:rsidRDefault="00326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B97E6" w14:textId="77777777" w:rsidR="00326065" w:rsidRDefault="00326065">
      <w:r>
        <w:separator/>
      </w:r>
    </w:p>
  </w:footnote>
  <w:footnote w:type="continuationSeparator" w:id="0">
    <w:p w14:paraId="16BC7A32" w14:textId="77777777" w:rsidR="00326065" w:rsidRDefault="00326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0FC6D4"/>
    <w:multiLevelType w:val="singleLevel"/>
    <w:tmpl w:val="A70FC6D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FFE90C8"/>
    <w:multiLevelType w:val="singleLevel"/>
    <w:tmpl w:val="CFFE90C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0EC3A8B"/>
    <w:multiLevelType w:val="singleLevel"/>
    <w:tmpl w:val="E0EC3A8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E6F3B3D"/>
    <w:multiLevelType w:val="multilevel"/>
    <w:tmpl w:val="FE6F3B3D"/>
    <w:lvl w:ilvl="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3"/>
    <w:multiLevelType w:val="hybridMultilevel"/>
    <w:tmpl w:val="00000003"/>
    <w:lvl w:ilvl="0" w:tplc="2A24158E">
      <w:start w:val="1"/>
      <w:numFmt w:val="bullet"/>
      <w:lvlText w:val=""/>
      <w:lvlJc w:val="left"/>
      <w:pPr>
        <w:ind w:left="630" w:hanging="360"/>
      </w:pPr>
      <w:rPr>
        <w:rFonts w:ascii="Symbol" w:hAnsi="Symbol"/>
      </w:rPr>
    </w:lvl>
    <w:lvl w:ilvl="1" w:tplc="5030C1BA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/>
      </w:rPr>
    </w:lvl>
    <w:lvl w:ilvl="2" w:tplc="78AE2CFC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/>
      </w:rPr>
    </w:lvl>
    <w:lvl w:ilvl="3" w:tplc="3A0A07B2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/>
      </w:rPr>
    </w:lvl>
    <w:lvl w:ilvl="4" w:tplc="7C08C6F4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/>
      </w:rPr>
    </w:lvl>
    <w:lvl w:ilvl="5" w:tplc="12DE40A2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/>
      </w:rPr>
    </w:lvl>
    <w:lvl w:ilvl="6" w:tplc="D7BCDDC4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/>
      </w:rPr>
    </w:lvl>
    <w:lvl w:ilvl="7" w:tplc="467C7BAE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/>
      </w:rPr>
    </w:lvl>
    <w:lvl w:ilvl="8" w:tplc="55D2C3CC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/>
      </w:rPr>
    </w:lvl>
  </w:abstractNum>
  <w:abstractNum w:abstractNumId="5" w15:restartNumberingAfterBreak="0">
    <w:nsid w:val="00000004"/>
    <w:multiLevelType w:val="hybridMultilevel"/>
    <w:tmpl w:val="00000004"/>
    <w:lvl w:ilvl="0" w:tplc="017EA358">
      <w:start w:val="1"/>
      <w:numFmt w:val="bullet"/>
      <w:lvlText w:val=""/>
      <w:lvlJc w:val="left"/>
      <w:pPr>
        <w:ind w:left="630" w:hanging="360"/>
      </w:pPr>
      <w:rPr>
        <w:rFonts w:ascii="Symbol" w:hAnsi="Symbol"/>
      </w:rPr>
    </w:lvl>
    <w:lvl w:ilvl="1" w:tplc="F8241A48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/>
      </w:rPr>
    </w:lvl>
    <w:lvl w:ilvl="2" w:tplc="C1B8584E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/>
      </w:rPr>
    </w:lvl>
    <w:lvl w:ilvl="3" w:tplc="00565AFE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/>
      </w:rPr>
    </w:lvl>
    <w:lvl w:ilvl="4" w:tplc="5B844436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/>
      </w:rPr>
    </w:lvl>
    <w:lvl w:ilvl="5" w:tplc="2BBC3C24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/>
      </w:rPr>
    </w:lvl>
    <w:lvl w:ilvl="6" w:tplc="982A0FD4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/>
      </w:rPr>
    </w:lvl>
    <w:lvl w:ilvl="7" w:tplc="7BB2E764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/>
      </w:rPr>
    </w:lvl>
    <w:lvl w:ilvl="8" w:tplc="762CD8CC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/>
      </w:rPr>
    </w:lvl>
  </w:abstractNum>
  <w:abstractNum w:abstractNumId="6" w15:restartNumberingAfterBreak="0">
    <w:nsid w:val="00000005"/>
    <w:multiLevelType w:val="hybridMultilevel"/>
    <w:tmpl w:val="00000005"/>
    <w:lvl w:ilvl="0" w:tplc="551ED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46C0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AA8B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BA1E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48D0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6AB6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0C98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A063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9E8D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0D97EE8"/>
    <w:multiLevelType w:val="multilevel"/>
    <w:tmpl w:val="DB1C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E1E2D"/>
    <w:multiLevelType w:val="hybridMultilevel"/>
    <w:tmpl w:val="B9743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C0754"/>
    <w:multiLevelType w:val="multilevel"/>
    <w:tmpl w:val="A04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84CD6"/>
    <w:multiLevelType w:val="hybridMultilevel"/>
    <w:tmpl w:val="CC66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F1330"/>
    <w:multiLevelType w:val="multilevel"/>
    <w:tmpl w:val="B3BE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7213B"/>
    <w:multiLevelType w:val="multilevel"/>
    <w:tmpl w:val="F93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367B0"/>
    <w:multiLevelType w:val="multilevel"/>
    <w:tmpl w:val="22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109D0"/>
    <w:multiLevelType w:val="multilevel"/>
    <w:tmpl w:val="634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25698">
    <w:abstractNumId w:val="0"/>
  </w:num>
  <w:num w:numId="2" w16cid:durableId="390620319">
    <w:abstractNumId w:val="2"/>
  </w:num>
  <w:num w:numId="3" w16cid:durableId="1303929538">
    <w:abstractNumId w:val="3"/>
  </w:num>
  <w:num w:numId="4" w16cid:durableId="946232400">
    <w:abstractNumId w:val="1"/>
  </w:num>
  <w:num w:numId="5" w16cid:durableId="1771973146">
    <w:abstractNumId w:val="7"/>
  </w:num>
  <w:num w:numId="6" w16cid:durableId="30571357">
    <w:abstractNumId w:val="14"/>
  </w:num>
  <w:num w:numId="7" w16cid:durableId="3172420">
    <w:abstractNumId w:val="11"/>
  </w:num>
  <w:num w:numId="8" w16cid:durableId="597493973">
    <w:abstractNumId w:val="13"/>
  </w:num>
  <w:num w:numId="9" w16cid:durableId="119423291">
    <w:abstractNumId w:val="12"/>
  </w:num>
  <w:num w:numId="10" w16cid:durableId="1584488600">
    <w:abstractNumId w:val="9"/>
  </w:num>
  <w:num w:numId="11" w16cid:durableId="557976198">
    <w:abstractNumId w:val="10"/>
  </w:num>
  <w:num w:numId="12" w16cid:durableId="953442041">
    <w:abstractNumId w:val="4"/>
  </w:num>
  <w:num w:numId="13" w16cid:durableId="754588552">
    <w:abstractNumId w:val="5"/>
  </w:num>
  <w:num w:numId="14" w16cid:durableId="908417030">
    <w:abstractNumId w:val="6"/>
  </w:num>
  <w:num w:numId="15" w16cid:durableId="20733067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33"/>
    <w:rsid w:val="000C658A"/>
    <w:rsid w:val="000F74F0"/>
    <w:rsid w:val="001204BC"/>
    <w:rsid w:val="0012478E"/>
    <w:rsid w:val="00146790"/>
    <w:rsid w:val="00156042"/>
    <w:rsid w:val="001749C7"/>
    <w:rsid w:val="00177D7C"/>
    <w:rsid w:val="001B1CFD"/>
    <w:rsid w:val="00237B91"/>
    <w:rsid w:val="002648DA"/>
    <w:rsid w:val="00294A00"/>
    <w:rsid w:val="002A58B3"/>
    <w:rsid w:val="002B2AAB"/>
    <w:rsid w:val="002E16CF"/>
    <w:rsid w:val="00326065"/>
    <w:rsid w:val="00362293"/>
    <w:rsid w:val="0038376E"/>
    <w:rsid w:val="003B6658"/>
    <w:rsid w:val="0040349F"/>
    <w:rsid w:val="00413B29"/>
    <w:rsid w:val="00432766"/>
    <w:rsid w:val="00433EE2"/>
    <w:rsid w:val="00434953"/>
    <w:rsid w:val="00450C53"/>
    <w:rsid w:val="00451090"/>
    <w:rsid w:val="0045571A"/>
    <w:rsid w:val="004D1E3B"/>
    <w:rsid w:val="004D5458"/>
    <w:rsid w:val="004E56A7"/>
    <w:rsid w:val="004F7231"/>
    <w:rsid w:val="00521A13"/>
    <w:rsid w:val="005224B3"/>
    <w:rsid w:val="00564297"/>
    <w:rsid w:val="00566BB3"/>
    <w:rsid w:val="005904EB"/>
    <w:rsid w:val="00601E51"/>
    <w:rsid w:val="006077DA"/>
    <w:rsid w:val="00695D2A"/>
    <w:rsid w:val="006A3903"/>
    <w:rsid w:val="006B7EB9"/>
    <w:rsid w:val="006F0BAA"/>
    <w:rsid w:val="007134A8"/>
    <w:rsid w:val="00744D32"/>
    <w:rsid w:val="00754EBE"/>
    <w:rsid w:val="0079503F"/>
    <w:rsid w:val="007A3EB6"/>
    <w:rsid w:val="007B02C9"/>
    <w:rsid w:val="007E1A13"/>
    <w:rsid w:val="007F0834"/>
    <w:rsid w:val="007F6763"/>
    <w:rsid w:val="00811B02"/>
    <w:rsid w:val="00867966"/>
    <w:rsid w:val="008703E5"/>
    <w:rsid w:val="00877DD6"/>
    <w:rsid w:val="00894C3B"/>
    <w:rsid w:val="008E522E"/>
    <w:rsid w:val="00910477"/>
    <w:rsid w:val="00965DB6"/>
    <w:rsid w:val="00980DFD"/>
    <w:rsid w:val="009836D5"/>
    <w:rsid w:val="009A2130"/>
    <w:rsid w:val="009B0961"/>
    <w:rsid w:val="009D38CE"/>
    <w:rsid w:val="009E6B78"/>
    <w:rsid w:val="00A51B91"/>
    <w:rsid w:val="00A73AC2"/>
    <w:rsid w:val="00A96FA2"/>
    <w:rsid w:val="00AD0F82"/>
    <w:rsid w:val="00AD5132"/>
    <w:rsid w:val="00AE7639"/>
    <w:rsid w:val="00AF1D3E"/>
    <w:rsid w:val="00B2272B"/>
    <w:rsid w:val="00B72780"/>
    <w:rsid w:val="00BC32A4"/>
    <w:rsid w:val="00BE2ED5"/>
    <w:rsid w:val="00C80D75"/>
    <w:rsid w:val="00C92675"/>
    <w:rsid w:val="00CF14B3"/>
    <w:rsid w:val="00D0697A"/>
    <w:rsid w:val="00D122BF"/>
    <w:rsid w:val="00D24C8B"/>
    <w:rsid w:val="00D417A1"/>
    <w:rsid w:val="00D55675"/>
    <w:rsid w:val="00D748DF"/>
    <w:rsid w:val="00D97F0F"/>
    <w:rsid w:val="00DB427E"/>
    <w:rsid w:val="00DB6BBE"/>
    <w:rsid w:val="00DC7C86"/>
    <w:rsid w:val="00DE53BF"/>
    <w:rsid w:val="00DF7782"/>
    <w:rsid w:val="00E0015B"/>
    <w:rsid w:val="00E106C2"/>
    <w:rsid w:val="00E25E22"/>
    <w:rsid w:val="00E5699A"/>
    <w:rsid w:val="00E80881"/>
    <w:rsid w:val="00EA519D"/>
    <w:rsid w:val="00EA69F6"/>
    <w:rsid w:val="00EF6EFB"/>
    <w:rsid w:val="00F13422"/>
    <w:rsid w:val="00F26433"/>
    <w:rsid w:val="00F5120C"/>
    <w:rsid w:val="00F751EC"/>
    <w:rsid w:val="00F80991"/>
    <w:rsid w:val="00FB2CC8"/>
    <w:rsid w:val="00FD39E8"/>
    <w:rsid w:val="00FE2C1D"/>
    <w:rsid w:val="7FA1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1785"/>
  <w15:docId w15:val="{F06525F5-72B5-4E17-88EF-E1E6C640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14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864"/>
    </w:pPr>
    <w:rPr>
      <w:b/>
      <w:bCs/>
    </w:rPr>
  </w:style>
  <w:style w:type="paragraph" w:styleId="Title">
    <w:name w:val="Title"/>
    <w:basedOn w:val="Normal"/>
    <w:uiPriority w:val="1"/>
    <w:qFormat/>
    <w:pPr>
      <w:spacing w:before="106"/>
      <w:ind w:left="144"/>
    </w:pPr>
    <w:rPr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B727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7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B72780"/>
    <w:rPr>
      <w:color w:val="800080" w:themeColor="followedHyperlink"/>
      <w:u w:val="single"/>
    </w:rPr>
  </w:style>
  <w:style w:type="paragraph" w:customStyle="1" w:styleId="Style1">
    <w:name w:val="Style1"/>
    <w:basedOn w:val="Normal"/>
    <w:qFormat/>
    <w:rsid w:val="00D417A1"/>
    <w:pPr>
      <w:widowControl/>
      <w:autoSpaceDE/>
      <w:autoSpaceDN/>
      <w:spacing w:before="240" w:after="120" w:line="240" w:lineRule="atLeast"/>
      <w:textAlignment w:val="center"/>
    </w:pPr>
    <w:rPr>
      <w:rFonts w:ascii="Arial" w:eastAsia="Arial" w:hAnsi="Arial"/>
      <w:b/>
      <w:color w:val="00B050"/>
      <w:sz w:val="24"/>
      <w:szCs w:val="24"/>
    </w:rPr>
  </w:style>
  <w:style w:type="character" w:customStyle="1" w:styleId="span">
    <w:name w:val="span"/>
    <w:basedOn w:val="DefaultParagraphFont"/>
    <w:rsid w:val="002E16CF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2E16CF"/>
    <w:pPr>
      <w:widowControl/>
      <w:pBdr>
        <w:left w:val="none" w:sz="0" w:space="3" w:color="auto"/>
      </w:pBdr>
      <w:autoSpaceDE/>
      <w:autoSpaceDN/>
      <w:spacing w:line="240" w:lineRule="atLeast"/>
      <w:textAlignment w:val="baseline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vin503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tevin-mitchell-13b4b53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081F1-9EAF-4A6F-B335-1D420E7D3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Dragon</dc:creator>
  <cp:lastModifiedBy>Dragon</cp:lastModifiedBy>
  <cp:revision>28</cp:revision>
  <cp:lastPrinted>2025-04-22T12:29:00Z</cp:lastPrinted>
  <dcterms:created xsi:type="dcterms:W3CDTF">2025-04-22T12:11:00Z</dcterms:created>
  <dcterms:modified xsi:type="dcterms:W3CDTF">2025-04-26T09:57:00Z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1033-11.1.0.11691</vt:lpwstr>
  </property>
</Properties>
</file>