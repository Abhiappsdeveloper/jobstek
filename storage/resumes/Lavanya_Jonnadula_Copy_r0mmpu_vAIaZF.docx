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69E04" w14:textId="561DF67A" w:rsidR="006B0CB3" w:rsidRPr="00E1082D" w:rsidRDefault="00000000" w:rsidP="00E1082D">
      <w:pPr>
        <w:pStyle w:val="divname"/>
        <w:rPr>
          <w:rFonts w:ascii="Verdana" w:eastAsia="Century Gothic" w:hAnsi="Verdana" w:cs="Century Gothic"/>
          <w:sz w:val="28"/>
          <w:szCs w:val="28"/>
          <w:lang w:val="fi-FI"/>
        </w:rPr>
      </w:pPr>
      <w:r w:rsidRPr="00882C20">
        <w:rPr>
          <w:rStyle w:val="span"/>
          <w:rFonts w:ascii="Verdana" w:eastAsia="Century Gothic" w:hAnsi="Verdana" w:cs="Century Gothic"/>
          <w:sz w:val="28"/>
          <w:szCs w:val="28"/>
          <w:lang w:val="fi-FI"/>
        </w:rPr>
        <w:t>Lavanya</w:t>
      </w:r>
      <w:r w:rsidRPr="00882C20">
        <w:rPr>
          <w:rFonts w:ascii="Verdana" w:eastAsia="Century Gothic" w:hAnsi="Verdana" w:cs="Century Gothic"/>
          <w:sz w:val="28"/>
          <w:szCs w:val="28"/>
          <w:lang w:val="fi-FI"/>
        </w:rPr>
        <w:t xml:space="preserve"> </w:t>
      </w:r>
      <w:r w:rsidRPr="00882C20">
        <w:rPr>
          <w:rStyle w:val="span"/>
          <w:rFonts w:ascii="Verdana" w:eastAsia="Century Gothic" w:hAnsi="Verdana" w:cs="Century Gothic"/>
          <w:sz w:val="28"/>
          <w:szCs w:val="28"/>
          <w:lang w:val="fi-FI"/>
        </w:rPr>
        <w:t>Jonnadula</w:t>
      </w:r>
    </w:p>
    <w:p w14:paraId="374818DF" w14:textId="7DA45E89" w:rsidR="00D5189A" w:rsidRPr="006B0CB3" w:rsidRDefault="006B0CB3" w:rsidP="006B0CB3">
      <w:pPr>
        <w:pStyle w:val="div"/>
        <w:spacing w:line="420" w:lineRule="atLeast"/>
        <w:rPr>
          <w:rFonts w:ascii="Century Gothic" w:eastAsia="Century Gothic" w:hAnsi="Century Gothic" w:cs="Century Gothic"/>
          <w:color w:val="787878"/>
          <w:sz w:val="22"/>
          <w:szCs w:val="22"/>
          <w:lang w:val="fi-FI"/>
        </w:rPr>
      </w:pPr>
      <w:r>
        <w:rPr>
          <w:rFonts w:ascii="Century Gothic" w:eastAsia="Century Gothic" w:hAnsi="Century Gothic" w:cs="Century Gothic"/>
          <w:color w:val="787878"/>
          <w:sz w:val="22"/>
          <w:szCs w:val="22"/>
          <w:lang w:val="fi-FI"/>
        </w:rPr>
        <w:t xml:space="preserve">________________________________________________________________________________________________ </w:t>
      </w:r>
      <w:r>
        <w:rPr>
          <w:rFonts w:ascii="Century Gothic" w:eastAsia="Century Gothic" w:hAnsi="Century Gothic" w:cs="Century Gothic"/>
          <w:b/>
          <w:bCs/>
          <w:caps/>
        </w:rPr>
        <w:t>Professional Summary</w:t>
      </w:r>
    </w:p>
    <w:p w14:paraId="4A7E201B" w14:textId="77777777" w:rsidR="00B17F7A" w:rsidRPr="00B17F7A" w:rsidRDefault="00B17F7A" w:rsidP="00B17F7A">
      <w:pPr>
        <w:pStyle w:val="ListParagraph"/>
        <w:numPr>
          <w:ilvl w:val="0"/>
          <w:numId w:val="17"/>
        </w:numPr>
        <w:spacing w:line="240" w:lineRule="auto"/>
        <w:textAlignment w:val="auto"/>
        <w:rPr>
          <w:rFonts w:ascii="Century Gothic" w:eastAsia="Century Gothic" w:hAnsi="Century Gothic" w:cs="Century Gothic"/>
          <w:color w:val="787878"/>
          <w:sz w:val="22"/>
          <w:szCs w:val="22"/>
        </w:rPr>
      </w:pPr>
      <w:r w:rsidRPr="00B17F7A">
        <w:rPr>
          <w:rFonts w:ascii="Century Gothic" w:eastAsia="Century Gothic" w:hAnsi="Century Gothic" w:cs="Century Gothic"/>
          <w:color w:val="787878"/>
          <w:sz w:val="22"/>
          <w:szCs w:val="22"/>
        </w:rPr>
        <w:t>Senior SAP HCM Payroll consultant having 19+ years of overall experience in SAP in which 15+ years in SAP HCM &amp; SuccessFactors.</w:t>
      </w:r>
    </w:p>
    <w:p w14:paraId="65E0803B" w14:textId="3FA2724E" w:rsidR="00B17F7A" w:rsidRDefault="00B17F7A" w:rsidP="00B17F7A">
      <w:pPr>
        <w:numPr>
          <w:ilvl w:val="0"/>
          <w:numId w:val="17"/>
        </w:numPr>
        <w:spacing w:line="240" w:lineRule="auto"/>
        <w:contextualSpacing/>
        <w:textAlignment w:val="auto"/>
        <w:rPr>
          <w:rFonts w:ascii="Century Gothic" w:eastAsia="Century Gothic" w:hAnsi="Century Gothic" w:cs="Century Gothic"/>
          <w:color w:val="787878"/>
          <w:sz w:val="22"/>
          <w:szCs w:val="22"/>
        </w:rPr>
      </w:pPr>
      <w:r w:rsidRPr="00B17F7A">
        <w:rPr>
          <w:rFonts w:ascii="Century Gothic" w:eastAsia="Century Gothic" w:hAnsi="Century Gothic" w:cs="Century Gothic"/>
          <w:color w:val="787878"/>
          <w:sz w:val="22"/>
          <w:szCs w:val="22"/>
        </w:rPr>
        <w:t>Implemented Payroll for the multiple countries (USA, India, KSA,</w:t>
      </w:r>
      <w:r>
        <w:rPr>
          <w:rFonts w:ascii="Century Gothic" w:eastAsia="Century Gothic" w:hAnsi="Century Gothic" w:cs="Century Gothic"/>
          <w:color w:val="787878"/>
          <w:sz w:val="22"/>
          <w:szCs w:val="22"/>
        </w:rPr>
        <w:t xml:space="preserve"> </w:t>
      </w:r>
      <w:r w:rsidRPr="00B17F7A">
        <w:rPr>
          <w:rFonts w:ascii="Century Gothic" w:eastAsia="Century Gothic" w:hAnsi="Century Gothic" w:cs="Century Gothic"/>
          <w:color w:val="787878"/>
          <w:sz w:val="22"/>
          <w:szCs w:val="22"/>
        </w:rPr>
        <w:t xml:space="preserve">Singapore, Malayasia, South Africa and International). </w:t>
      </w:r>
    </w:p>
    <w:p w14:paraId="0788D28B" w14:textId="3424C045" w:rsidR="00B17F7A" w:rsidRDefault="00B17F7A" w:rsidP="00B17F7A">
      <w:pPr>
        <w:numPr>
          <w:ilvl w:val="0"/>
          <w:numId w:val="17"/>
        </w:numPr>
        <w:spacing w:line="240" w:lineRule="auto"/>
        <w:contextualSpacing/>
        <w:textAlignment w:val="auto"/>
        <w:rPr>
          <w:rFonts w:ascii="Century Gothic" w:eastAsia="Century Gothic" w:hAnsi="Century Gothic" w:cs="Century Gothic"/>
          <w:color w:val="787878"/>
          <w:sz w:val="22"/>
          <w:szCs w:val="22"/>
        </w:rPr>
      </w:pPr>
      <w:r>
        <w:rPr>
          <w:rFonts w:ascii="Century Gothic" w:eastAsia="Century Gothic" w:hAnsi="Century Gothic" w:cs="Century Gothic"/>
          <w:color w:val="787878"/>
          <w:sz w:val="22"/>
          <w:szCs w:val="22"/>
        </w:rPr>
        <w:t>5</w:t>
      </w:r>
      <w:r w:rsidRPr="00B17F7A">
        <w:rPr>
          <w:rFonts w:ascii="Century Gothic" w:eastAsia="Century Gothic" w:hAnsi="Century Gothic" w:cs="Century Gothic"/>
          <w:color w:val="787878"/>
          <w:sz w:val="22"/>
          <w:szCs w:val="22"/>
        </w:rPr>
        <w:t>+ years of experience in SAP HCM USA Payroll and did several projects on SAP HCM USA Payroll</w:t>
      </w:r>
      <w:r>
        <w:rPr>
          <w:rFonts w:ascii="Century Gothic" w:eastAsia="Century Gothic" w:hAnsi="Century Gothic" w:cs="Century Gothic"/>
          <w:color w:val="787878"/>
          <w:sz w:val="22"/>
          <w:szCs w:val="22"/>
        </w:rPr>
        <w:t xml:space="preserve">. </w:t>
      </w:r>
      <w:r w:rsidRPr="00B129B8">
        <w:rPr>
          <w:rFonts w:ascii="Century Gothic" w:eastAsia="Century Gothic" w:hAnsi="Century Gothic" w:cs="Century Gothic"/>
          <w:color w:val="787878"/>
          <w:sz w:val="22"/>
          <w:szCs w:val="22"/>
        </w:rPr>
        <w:t>I have experience in testing/upgrading SAP Support Packs/BSI Tax Tubs</w:t>
      </w:r>
      <w:r>
        <w:rPr>
          <w:rFonts w:ascii="Century Gothic" w:eastAsia="Century Gothic" w:hAnsi="Century Gothic" w:cs="Century Gothic"/>
          <w:color w:val="787878"/>
          <w:sz w:val="22"/>
          <w:szCs w:val="22"/>
        </w:rPr>
        <w:t>.</w:t>
      </w:r>
    </w:p>
    <w:p w14:paraId="4BE93205" w14:textId="4C30C00F" w:rsidR="00B17F7A" w:rsidRPr="00B17F7A" w:rsidRDefault="00B17F7A" w:rsidP="00B17F7A">
      <w:pPr>
        <w:numPr>
          <w:ilvl w:val="0"/>
          <w:numId w:val="17"/>
        </w:numPr>
        <w:spacing w:line="240" w:lineRule="auto"/>
        <w:contextualSpacing/>
        <w:textAlignment w:val="auto"/>
        <w:rPr>
          <w:rFonts w:ascii="Century Gothic" w:eastAsia="Century Gothic" w:hAnsi="Century Gothic" w:cs="Century Gothic"/>
          <w:color w:val="787878"/>
          <w:sz w:val="22"/>
          <w:szCs w:val="22"/>
        </w:rPr>
      </w:pPr>
      <w:r w:rsidRPr="00B129B8">
        <w:rPr>
          <w:rFonts w:ascii="Century Gothic" w:eastAsia="Century Gothic" w:hAnsi="Century Gothic" w:cs="Century Gothic"/>
          <w:color w:val="787878"/>
          <w:sz w:val="22"/>
          <w:szCs w:val="22"/>
        </w:rPr>
        <w:t>I have substantial experience in handling the US payroll process, encompassing Benefits, Garnishment, Taxes, Third-party remittance, and Tax reporting. Additionally, I am skilled in other third-party Interfaces like ADP, PI systems.</w:t>
      </w:r>
    </w:p>
    <w:p w14:paraId="557F8A9F" w14:textId="77777777" w:rsidR="00E62D82" w:rsidRPr="00E62D82" w:rsidRDefault="00E62D82" w:rsidP="00E62D82">
      <w:pPr>
        <w:numPr>
          <w:ilvl w:val="0"/>
          <w:numId w:val="17"/>
        </w:numPr>
        <w:spacing w:line="240" w:lineRule="auto"/>
        <w:contextualSpacing/>
        <w:textAlignment w:val="auto"/>
        <w:rPr>
          <w:rFonts w:ascii="Century Gothic" w:eastAsia="Century Gothic" w:hAnsi="Century Gothic" w:cs="Century Gothic"/>
          <w:color w:val="787878"/>
          <w:sz w:val="22"/>
          <w:szCs w:val="22"/>
        </w:rPr>
      </w:pPr>
      <w:r w:rsidRPr="00E62D82">
        <w:rPr>
          <w:rFonts w:ascii="Century Gothic" w:eastAsia="Century Gothic" w:hAnsi="Century Gothic" w:cs="Century Gothic"/>
          <w:color w:val="787878"/>
          <w:sz w:val="22"/>
          <w:szCs w:val="22"/>
        </w:rPr>
        <w:t>Based</w:t>
      </w:r>
      <w:r>
        <w:rPr>
          <w:rFonts w:ascii="Arial" w:hAnsi="Arial" w:cs="Arial"/>
          <w:sz w:val="20"/>
          <w:szCs w:val="20"/>
        </w:rPr>
        <w:t xml:space="preserve"> </w:t>
      </w:r>
      <w:r w:rsidRPr="00E62D82">
        <w:rPr>
          <w:rFonts w:ascii="Century Gothic" w:eastAsia="Century Gothic" w:hAnsi="Century Gothic" w:cs="Century Gothic"/>
          <w:color w:val="787878"/>
          <w:sz w:val="22"/>
          <w:szCs w:val="22"/>
        </w:rPr>
        <w:t>on my technical expertise, I used to provide the custom solutions to the clients If anything is not possible in the standard SAP USA Payroll system</w:t>
      </w:r>
    </w:p>
    <w:p w14:paraId="18F5C856" w14:textId="165AED74" w:rsidR="00E62D82" w:rsidRPr="00E62D82" w:rsidRDefault="00E62D82" w:rsidP="00E62D82">
      <w:pPr>
        <w:numPr>
          <w:ilvl w:val="0"/>
          <w:numId w:val="17"/>
        </w:numPr>
        <w:spacing w:line="240" w:lineRule="auto"/>
        <w:contextualSpacing/>
        <w:textAlignment w:val="auto"/>
        <w:rPr>
          <w:rFonts w:ascii="Century Gothic" w:eastAsia="Century Gothic" w:hAnsi="Century Gothic" w:cs="Century Gothic"/>
          <w:color w:val="787878"/>
          <w:sz w:val="22"/>
          <w:szCs w:val="22"/>
        </w:rPr>
      </w:pPr>
      <w:r w:rsidRPr="00E62D82">
        <w:rPr>
          <w:rFonts w:ascii="Century Gothic" w:eastAsia="Century Gothic" w:hAnsi="Century Gothic" w:cs="Century Gothic"/>
          <w:color w:val="787878"/>
          <w:sz w:val="22"/>
          <w:szCs w:val="22"/>
        </w:rPr>
        <w:t xml:space="preserve">Successfully handled all kinds of interfaces (Benefits / Garnishments / Tax files etc.) successfully without any issues. </w:t>
      </w:r>
    </w:p>
    <w:p w14:paraId="2813452A" w14:textId="77777777" w:rsidR="00E62D82" w:rsidRPr="00E62D82" w:rsidRDefault="00E62D82" w:rsidP="00E62D82">
      <w:pPr>
        <w:numPr>
          <w:ilvl w:val="0"/>
          <w:numId w:val="17"/>
        </w:numPr>
        <w:spacing w:line="240" w:lineRule="auto"/>
        <w:contextualSpacing/>
        <w:textAlignment w:val="auto"/>
        <w:rPr>
          <w:rFonts w:ascii="Century Gothic" w:eastAsia="Century Gothic" w:hAnsi="Century Gothic" w:cs="Century Gothic"/>
          <w:color w:val="787878"/>
          <w:sz w:val="22"/>
          <w:szCs w:val="22"/>
        </w:rPr>
      </w:pPr>
      <w:r w:rsidRPr="00E62D82">
        <w:rPr>
          <w:rFonts w:ascii="Century Gothic" w:eastAsia="Century Gothic" w:hAnsi="Century Gothic" w:cs="Century Gothic"/>
          <w:color w:val="787878"/>
          <w:sz w:val="22"/>
          <w:szCs w:val="22"/>
        </w:rPr>
        <w:t xml:space="preserve">Implemented several projects as per client Policies in Payroll / Time / PA / OM etc. without any deviation. </w:t>
      </w:r>
    </w:p>
    <w:p w14:paraId="0B946025" w14:textId="46B0EF24" w:rsidR="00E62D82" w:rsidRDefault="00E62D82" w:rsidP="00E62D82">
      <w:pPr>
        <w:numPr>
          <w:ilvl w:val="0"/>
          <w:numId w:val="17"/>
        </w:numPr>
        <w:spacing w:line="240" w:lineRule="auto"/>
        <w:contextualSpacing/>
        <w:textAlignment w:val="auto"/>
        <w:rPr>
          <w:rFonts w:ascii="Century Gothic" w:eastAsia="Century Gothic" w:hAnsi="Century Gothic" w:cs="Century Gothic"/>
          <w:color w:val="787878"/>
          <w:sz w:val="22"/>
          <w:szCs w:val="22"/>
        </w:rPr>
      </w:pPr>
      <w:r>
        <w:rPr>
          <w:rFonts w:ascii="Century Gothic" w:eastAsia="Century Gothic" w:hAnsi="Century Gothic" w:cs="Century Gothic"/>
          <w:color w:val="787878"/>
          <w:sz w:val="22"/>
          <w:szCs w:val="22"/>
        </w:rPr>
        <w:t>Supported the</w:t>
      </w:r>
      <w:r w:rsidRPr="00E62D82">
        <w:rPr>
          <w:rFonts w:ascii="Century Gothic" w:eastAsia="Century Gothic" w:hAnsi="Century Gothic" w:cs="Century Gothic"/>
          <w:color w:val="787878"/>
          <w:sz w:val="22"/>
          <w:szCs w:val="22"/>
        </w:rPr>
        <w:t xml:space="preserve"> SuccessFactors – Employee central, SF – Employee Central Time management (Time sheet, Time Off and Time tracking), SF – Employee central Payroll</w:t>
      </w:r>
      <w:r>
        <w:rPr>
          <w:rFonts w:ascii="Century Gothic" w:eastAsia="Century Gothic" w:hAnsi="Century Gothic" w:cs="Century Gothic"/>
          <w:color w:val="787878"/>
          <w:sz w:val="22"/>
          <w:szCs w:val="22"/>
        </w:rPr>
        <w:t xml:space="preserve"> issues</w:t>
      </w:r>
      <w:r w:rsidRPr="00E62D82">
        <w:rPr>
          <w:rFonts w:ascii="Century Gothic" w:eastAsia="Century Gothic" w:hAnsi="Century Gothic" w:cs="Century Gothic"/>
          <w:color w:val="787878"/>
          <w:sz w:val="22"/>
          <w:szCs w:val="22"/>
        </w:rPr>
        <w:t xml:space="preserve">. </w:t>
      </w:r>
    </w:p>
    <w:p w14:paraId="4A7F1D91" w14:textId="77777777" w:rsidR="00E62D82" w:rsidRDefault="00B129B8" w:rsidP="00E62D82">
      <w:pPr>
        <w:numPr>
          <w:ilvl w:val="0"/>
          <w:numId w:val="17"/>
        </w:numPr>
        <w:spacing w:line="240" w:lineRule="auto"/>
        <w:contextualSpacing/>
        <w:textAlignment w:val="auto"/>
        <w:rPr>
          <w:rFonts w:ascii="Century Gothic" w:eastAsia="Century Gothic" w:hAnsi="Century Gothic" w:cs="Century Gothic"/>
          <w:color w:val="787878"/>
          <w:sz w:val="22"/>
          <w:szCs w:val="22"/>
        </w:rPr>
      </w:pPr>
      <w:r w:rsidRPr="00E62D82">
        <w:rPr>
          <w:rFonts w:ascii="Century Gothic" w:eastAsia="Century Gothic" w:hAnsi="Century Gothic" w:cs="Century Gothic"/>
          <w:color w:val="787878"/>
          <w:sz w:val="22"/>
          <w:szCs w:val="22"/>
        </w:rPr>
        <w:t>Worked on on-premises and cloud environments related to the payroll processing.</w:t>
      </w:r>
    </w:p>
    <w:p w14:paraId="1B083F58" w14:textId="77777777" w:rsidR="00E62D82" w:rsidRDefault="00B129B8" w:rsidP="00E62D82">
      <w:pPr>
        <w:numPr>
          <w:ilvl w:val="0"/>
          <w:numId w:val="17"/>
        </w:numPr>
        <w:spacing w:line="240" w:lineRule="auto"/>
        <w:contextualSpacing/>
        <w:textAlignment w:val="auto"/>
        <w:rPr>
          <w:rFonts w:ascii="Century Gothic" w:eastAsia="Century Gothic" w:hAnsi="Century Gothic" w:cs="Century Gothic"/>
          <w:color w:val="787878"/>
          <w:sz w:val="22"/>
          <w:szCs w:val="22"/>
        </w:rPr>
      </w:pPr>
      <w:r w:rsidRPr="00E62D82">
        <w:rPr>
          <w:rFonts w:ascii="Century Gothic" w:eastAsia="Century Gothic" w:hAnsi="Century Gothic" w:cs="Century Gothic"/>
          <w:color w:val="787878"/>
          <w:sz w:val="22"/>
          <w:szCs w:val="22"/>
        </w:rPr>
        <w:t>Extensively worked on the replication issues while replicating the data from EC to SAP HCM and ECP systems.</w:t>
      </w:r>
    </w:p>
    <w:p w14:paraId="43CA1B32" w14:textId="77777777" w:rsidR="00E62D82" w:rsidRDefault="00E62D82" w:rsidP="00E62D82">
      <w:pPr>
        <w:numPr>
          <w:ilvl w:val="0"/>
          <w:numId w:val="17"/>
        </w:numPr>
        <w:spacing w:line="240" w:lineRule="auto"/>
        <w:contextualSpacing/>
        <w:textAlignment w:val="auto"/>
        <w:rPr>
          <w:rFonts w:ascii="Century Gothic" w:eastAsia="Century Gothic" w:hAnsi="Century Gothic" w:cs="Century Gothic"/>
          <w:color w:val="787878"/>
          <w:sz w:val="22"/>
          <w:szCs w:val="22"/>
        </w:rPr>
      </w:pPr>
      <w:r w:rsidRPr="00E62D82">
        <w:rPr>
          <w:rFonts w:ascii="Century Gothic" w:eastAsia="Century Gothic" w:hAnsi="Century Gothic" w:cs="Century Gothic"/>
          <w:color w:val="787878"/>
          <w:sz w:val="22"/>
          <w:szCs w:val="22"/>
        </w:rPr>
        <w:t>Positive time management, employee Overtime and Loss of payments will be calculated based on employee Clock IN/OUT in the time evaluation.</w:t>
      </w:r>
    </w:p>
    <w:p w14:paraId="0AA95C69" w14:textId="3A5DB2E9" w:rsidR="00E62D82" w:rsidRDefault="00E62D82" w:rsidP="00E62D82">
      <w:pPr>
        <w:numPr>
          <w:ilvl w:val="0"/>
          <w:numId w:val="17"/>
        </w:numPr>
        <w:spacing w:line="240" w:lineRule="auto"/>
        <w:contextualSpacing/>
        <w:textAlignment w:val="auto"/>
        <w:rPr>
          <w:rFonts w:ascii="Century Gothic" w:eastAsia="Century Gothic" w:hAnsi="Century Gothic" w:cs="Century Gothic"/>
          <w:color w:val="787878"/>
          <w:sz w:val="22"/>
          <w:szCs w:val="22"/>
        </w:rPr>
      </w:pPr>
      <w:r w:rsidRPr="00E62D82">
        <w:rPr>
          <w:rFonts w:ascii="Century Gothic" w:eastAsia="Century Gothic" w:hAnsi="Century Gothic" w:cs="Century Gothic"/>
          <w:color w:val="787878"/>
          <w:sz w:val="22"/>
          <w:szCs w:val="22"/>
        </w:rPr>
        <w:t xml:space="preserve">Expertise in Functional and Technical, it is very easy to understand the BSI Tax factory, SAP Tax calculations, PCRs and Schemas and used to explain clearly to the clients how the standard USA Payroll process is happening in the system, based on the discussion with clients I used to provide work arounds also based on their necessity. </w:t>
      </w:r>
    </w:p>
    <w:p w14:paraId="202A0F5E" w14:textId="7DD3D106" w:rsidR="00B129B8" w:rsidRPr="00E62D82" w:rsidRDefault="00E62D82" w:rsidP="00E62D82">
      <w:pPr>
        <w:numPr>
          <w:ilvl w:val="0"/>
          <w:numId w:val="17"/>
        </w:numPr>
        <w:spacing w:line="240" w:lineRule="auto"/>
        <w:contextualSpacing/>
        <w:textAlignment w:val="auto"/>
        <w:rPr>
          <w:rFonts w:ascii="Century Gothic" w:eastAsia="Century Gothic" w:hAnsi="Century Gothic" w:cs="Century Gothic"/>
          <w:color w:val="787878"/>
          <w:sz w:val="22"/>
          <w:szCs w:val="22"/>
        </w:rPr>
      </w:pPr>
      <w:r>
        <w:rPr>
          <w:rFonts w:ascii="Century Gothic" w:eastAsia="Century Gothic" w:hAnsi="Century Gothic" w:cs="Century Gothic"/>
          <w:color w:val="787878"/>
          <w:sz w:val="22"/>
          <w:szCs w:val="22"/>
        </w:rPr>
        <w:t xml:space="preserve">Lead </w:t>
      </w:r>
      <w:r w:rsidR="00B129B8" w:rsidRPr="00E62D82">
        <w:rPr>
          <w:rFonts w:ascii="Century Gothic" w:eastAsia="Century Gothic" w:hAnsi="Century Gothic" w:cs="Century Gothic"/>
          <w:color w:val="787878"/>
          <w:sz w:val="22"/>
          <w:szCs w:val="22"/>
        </w:rPr>
        <w:t>the team for smooth functioning of AMS project and make sure to have the proper coordination with business and offshore team members.</w:t>
      </w:r>
    </w:p>
    <w:p w14:paraId="5E87557C" w14:textId="77777777" w:rsidR="00D5189A" w:rsidRDefault="00000000">
      <w:pPr>
        <w:pStyle w:val="divdocumentdivsectiontitle"/>
        <w:pBdr>
          <w:top w:val="none" w:sz="0" w:space="7" w:color="auto"/>
          <w:bottom w:val="none" w:sz="0" w:space="7" w:color="auto"/>
        </w:pBdr>
        <w:spacing w:before="300"/>
        <w:rPr>
          <w:rFonts w:ascii="Century Gothic" w:eastAsia="Century Gothic" w:hAnsi="Century Gothic" w:cs="Century Gothic"/>
          <w:b/>
          <w:bCs/>
          <w:caps/>
        </w:rPr>
      </w:pPr>
      <w:r>
        <w:rPr>
          <w:rFonts w:ascii="Century Gothic" w:eastAsia="Century Gothic" w:hAnsi="Century Gothic" w:cs="Century Gothic"/>
          <w:b/>
          <w:bCs/>
          <w:caps/>
        </w:rPr>
        <w:t>Skills</w:t>
      </w:r>
    </w:p>
    <w:tbl>
      <w:tblPr>
        <w:tblStyle w:val="divdocumenttable"/>
        <w:tblW w:w="0" w:type="auto"/>
        <w:tblLayout w:type="fixed"/>
        <w:tblCellMar>
          <w:left w:w="0" w:type="dxa"/>
          <w:right w:w="0" w:type="dxa"/>
        </w:tblCellMar>
        <w:tblLook w:val="05E0" w:firstRow="1" w:lastRow="1" w:firstColumn="1" w:lastColumn="1" w:noHBand="0" w:noVBand="1"/>
      </w:tblPr>
      <w:tblGrid>
        <w:gridCol w:w="5280"/>
        <w:gridCol w:w="5280"/>
      </w:tblGrid>
      <w:tr w:rsidR="00D5189A" w14:paraId="7D32AC0B" w14:textId="77777777">
        <w:tc>
          <w:tcPr>
            <w:tcW w:w="5280" w:type="dxa"/>
            <w:tcMar>
              <w:top w:w="0" w:type="dxa"/>
              <w:left w:w="0" w:type="dxa"/>
              <w:bottom w:w="0" w:type="dxa"/>
              <w:right w:w="0" w:type="dxa"/>
            </w:tcMar>
            <w:hideMark/>
          </w:tcPr>
          <w:p w14:paraId="08E751C3" w14:textId="77777777" w:rsidR="00D5189A" w:rsidRDefault="00000000">
            <w:pPr>
              <w:pStyle w:val="divdocumentulli"/>
              <w:numPr>
                <w:ilvl w:val="0"/>
                <w:numId w:val="1"/>
              </w:numPr>
              <w:spacing w:line="320" w:lineRule="atLeast"/>
              <w:ind w:left="460" w:hanging="201"/>
              <w:rPr>
                <w:rFonts w:ascii="Century Gothic" w:eastAsia="Century Gothic" w:hAnsi="Century Gothic" w:cs="Century Gothic"/>
                <w:color w:val="787878"/>
                <w:sz w:val="22"/>
                <w:szCs w:val="22"/>
              </w:rPr>
            </w:pPr>
            <w:r>
              <w:rPr>
                <w:rFonts w:ascii="Century Gothic" w:eastAsia="Century Gothic" w:hAnsi="Century Gothic" w:cs="Century Gothic"/>
                <w:color w:val="787878"/>
                <w:sz w:val="22"/>
                <w:szCs w:val="22"/>
              </w:rPr>
              <w:t>Planning</w:t>
            </w:r>
          </w:p>
          <w:p w14:paraId="2D3865E8" w14:textId="77777777" w:rsidR="00D5189A" w:rsidRDefault="00000000">
            <w:pPr>
              <w:pStyle w:val="divdocumentulli"/>
              <w:numPr>
                <w:ilvl w:val="0"/>
                <w:numId w:val="1"/>
              </w:numPr>
              <w:spacing w:line="320" w:lineRule="atLeast"/>
              <w:ind w:left="460" w:hanging="201"/>
              <w:rPr>
                <w:rFonts w:ascii="Century Gothic" w:eastAsia="Century Gothic" w:hAnsi="Century Gothic" w:cs="Century Gothic"/>
                <w:color w:val="787878"/>
                <w:sz w:val="22"/>
                <w:szCs w:val="22"/>
              </w:rPr>
            </w:pPr>
            <w:r>
              <w:rPr>
                <w:rFonts w:ascii="Century Gothic" w:eastAsia="Century Gothic" w:hAnsi="Century Gothic" w:cs="Century Gothic"/>
                <w:color w:val="787878"/>
                <w:sz w:val="22"/>
                <w:szCs w:val="22"/>
              </w:rPr>
              <w:t>Functional Design</w:t>
            </w:r>
          </w:p>
          <w:p w14:paraId="67AA345E" w14:textId="77777777" w:rsidR="00D5189A" w:rsidRDefault="00000000">
            <w:pPr>
              <w:pStyle w:val="divdocumentulli"/>
              <w:numPr>
                <w:ilvl w:val="0"/>
                <w:numId w:val="1"/>
              </w:numPr>
              <w:spacing w:line="320" w:lineRule="atLeast"/>
              <w:ind w:left="460" w:hanging="201"/>
              <w:rPr>
                <w:rFonts w:ascii="Century Gothic" w:eastAsia="Century Gothic" w:hAnsi="Century Gothic" w:cs="Century Gothic"/>
                <w:color w:val="787878"/>
                <w:sz w:val="22"/>
                <w:szCs w:val="22"/>
              </w:rPr>
            </w:pPr>
            <w:r>
              <w:rPr>
                <w:rFonts w:ascii="Century Gothic" w:eastAsia="Century Gothic" w:hAnsi="Century Gothic" w:cs="Century Gothic"/>
                <w:color w:val="787878"/>
                <w:sz w:val="22"/>
                <w:szCs w:val="22"/>
              </w:rPr>
              <w:t>Operations</w:t>
            </w:r>
          </w:p>
          <w:p w14:paraId="07A7F81B" w14:textId="77777777" w:rsidR="00D5189A" w:rsidRDefault="00000000">
            <w:pPr>
              <w:pStyle w:val="divdocumentulli"/>
              <w:numPr>
                <w:ilvl w:val="0"/>
                <w:numId w:val="1"/>
              </w:numPr>
              <w:spacing w:line="320" w:lineRule="atLeast"/>
              <w:ind w:left="460" w:hanging="201"/>
              <w:rPr>
                <w:rFonts w:ascii="Century Gothic" w:eastAsia="Century Gothic" w:hAnsi="Century Gothic" w:cs="Century Gothic"/>
                <w:color w:val="787878"/>
                <w:sz w:val="22"/>
                <w:szCs w:val="22"/>
              </w:rPr>
            </w:pPr>
            <w:r>
              <w:rPr>
                <w:rFonts w:ascii="Century Gothic" w:eastAsia="Century Gothic" w:hAnsi="Century Gothic" w:cs="Century Gothic"/>
                <w:color w:val="787878"/>
                <w:sz w:val="22"/>
                <w:szCs w:val="22"/>
              </w:rPr>
              <w:t>Client Relationship Management</w:t>
            </w:r>
          </w:p>
          <w:p w14:paraId="7B7226D1" w14:textId="77777777" w:rsidR="00D5189A" w:rsidRDefault="00000000">
            <w:pPr>
              <w:pStyle w:val="divdocumentulli"/>
              <w:numPr>
                <w:ilvl w:val="0"/>
                <w:numId w:val="1"/>
              </w:numPr>
              <w:spacing w:line="320" w:lineRule="atLeast"/>
              <w:ind w:left="460" w:hanging="201"/>
              <w:rPr>
                <w:rFonts w:ascii="Century Gothic" w:eastAsia="Century Gothic" w:hAnsi="Century Gothic" w:cs="Century Gothic"/>
                <w:color w:val="787878"/>
                <w:sz w:val="22"/>
                <w:szCs w:val="22"/>
              </w:rPr>
            </w:pPr>
            <w:r>
              <w:rPr>
                <w:rFonts w:ascii="Century Gothic" w:eastAsia="Century Gothic" w:hAnsi="Century Gothic" w:cs="Century Gothic"/>
                <w:color w:val="787878"/>
                <w:sz w:val="22"/>
                <w:szCs w:val="22"/>
              </w:rPr>
              <w:t>Integration Testing</w:t>
            </w:r>
          </w:p>
          <w:p w14:paraId="65480946" w14:textId="77777777" w:rsidR="00D5189A" w:rsidRDefault="00000000">
            <w:pPr>
              <w:pStyle w:val="divdocumentulli"/>
              <w:numPr>
                <w:ilvl w:val="0"/>
                <w:numId w:val="1"/>
              </w:numPr>
              <w:spacing w:line="320" w:lineRule="atLeast"/>
              <w:ind w:left="460" w:hanging="201"/>
              <w:rPr>
                <w:rFonts w:ascii="Century Gothic" w:eastAsia="Century Gothic" w:hAnsi="Century Gothic" w:cs="Century Gothic"/>
                <w:color w:val="787878"/>
                <w:sz w:val="22"/>
                <w:szCs w:val="22"/>
              </w:rPr>
            </w:pPr>
            <w:r>
              <w:rPr>
                <w:rFonts w:ascii="Century Gothic" w:eastAsia="Century Gothic" w:hAnsi="Century Gothic" w:cs="Century Gothic"/>
                <w:color w:val="787878"/>
                <w:sz w:val="22"/>
                <w:szCs w:val="22"/>
              </w:rPr>
              <w:t>Solution Design</w:t>
            </w:r>
          </w:p>
          <w:p w14:paraId="1798AB42" w14:textId="77777777" w:rsidR="00D5189A" w:rsidRDefault="00000000">
            <w:pPr>
              <w:pStyle w:val="divdocumentulli"/>
              <w:numPr>
                <w:ilvl w:val="0"/>
                <w:numId w:val="1"/>
              </w:numPr>
              <w:spacing w:line="320" w:lineRule="atLeast"/>
              <w:ind w:left="460" w:hanging="201"/>
              <w:rPr>
                <w:rFonts w:ascii="Century Gothic" w:eastAsia="Century Gothic" w:hAnsi="Century Gothic" w:cs="Century Gothic"/>
                <w:color w:val="787878"/>
                <w:sz w:val="22"/>
                <w:szCs w:val="22"/>
              </w:rPr>
            </w:pPr>
            <w:r>
              <w:rPr>
                <w:rFonts w:ascii="Century Gothic" w:eastAsia="Century Gothic" w:hAnsi="Century Gothic" w:cs="Century Gothic"/>
                <w:color w:val="787878"/>
                <w:sz w:val="22"/>
                <w:szCs w:val="22"/>
              </w:rPr>
              <w:t>Strong Communication</w:t>
            </w:r>
          </w:p>
          <w:p w14:paraId="56EEBADF" w14:textId="77777777" w:rsidR="00D5189A" w:rsidRDefault="00000000">
            <w:pPr>
              <w:pStyle w:val="divdocumentulli"/>
              <w:numPr>
                <w:ilvl w:val="0"/>
                <w:numId w:val="1"/>
              </w:numPr>
              <w:spacing w:line="320" w:lineRule="atLeast"/>
              <w:ind w:left="460" w:hanging="201"/>
              <w:rPr>
                <w:rFonts w:ascii="Century Gothic" w:eastAsia="Century Gothic" w:hAnsi="Century Gothic" w:cs="Century Gothic"/>
                <w:color w:val="787878"/>
                <w:sz w:val="22"/>
                <w:szCs w:val="22"/>
              </w:rPr>
            </w:pPr>
            <w:r>
              <w:rPr>
                <w:rFonts w:ascii="Century Gothic" w:eastAsia="Century Gothic" w:hAnsi="Century Gothic" w:cs="Century Gothic"/>
                <w:color w:val="787878"/>
                <w:sz w:val="22"/>
                <w:szCs w:val="22"/>
              </w:rPr>
              <w:t>Supervision</w:t>
            </w:r>
          </w:p>
          <w:p w14:paraId="1F83EA2F" w14:textId="77777777" w:rsidR="00D5189A" w:rsidRDefault="00000000">
            <w:pPr>
              <w:pStyle w:val="divdocumentulli"/>
              <w:numPr>
                <w:ilvl w:val="0"/>
                <w:numId w:val="1"/>
              </w:numPr>
              <w:spacing w:line="320" w:lineRule="atLeast"/>
              <w:ind w:left="460" w:hanging="201"/>
              <w:rPr>
                <w:rFonts w:ascii="Century Gothic" w:eastAsia="Century Gothic" w:hAnsi="Century Gothic" w:cs="Century Gothic"/>
                <w:color w:val="787878"/>
                <w:sz w:val="22"/>
                <w:szCs w:val="22"/>
              </w:rPr>
            </w:pPr>
            <w:r>
              <w:rPr>
                <w:rFonts w:ascii="Century Gothic" w:eastAsia="Century Gothic" w:hAnsi="Century Gothic" w:cs="Century Gothic"/>
                <w:color w:val="787878"/>
                <w:sz w:val="22"/>
                <w:szCs w:val="22"/>
              </w:rPr>
              <w:t>Team Management</w:t>
            </w:r>
          </w:p>
          <w:p w14:paraId="22BBD981" w14:textId="77777777" w:rsidR="00D5189A" w:rsidRDefault="00000000">
            <w:pPr>
              <w:pStyle w:val="divdocumentulli"/>
              <w:numPr>
                <w:ilvl w:val="0"/>
                <w:numId w:val="1"/>
              </w:numPr>
              <w:spacing w:line="320" w:lineRule="atLeast"/>
              <w:ind w:left="460" w:hanging="201"/>
              <w:rPr>
                <w:rFonts w:ascii="Century Gothic" w:eastAsia="Century Gothic" w:hAnsi="Century Gothic" w:cs="Century Gothic"/>
                <w:color w:val="787878"/>
                <w:sz w:val="22"/>
                <w:szCs w:val="22"/>
              </w:rPr>
            </w:pPr>
            <w:r>
              <w:rPr>
                <w:rFonts w:ascii="Century Gothic" w:eastAsia="Century Gothic" w:hAnsi="Century Gothic" w:cs="Century Gothic"/>
                <w:color w:val="787878"/>
                <w:sz w:val="22"/>
                <w:szCs w:val="22"/>
              </w:rPr>
              <w:t>Team Building</w:t>
            </w:r>
          </w:p>
          <w:p w14:paraId="1B93E7D5" w14:textId="01F5515E" w:rsidR="00D5189A" w:rsidRDefault="00000000">
            <w:pPr>
              <w:pStyle w:val="divdocumentulli"/>
              <w:numPr>
                <w:ilvl w:val="0"/>
                <w:numId w:val="1"/>
              </w:numPr>
              <w:spacing w:line="320" w:lineRule="atLeast"/>
              <w:ind w:left="460" w:hanging="201"/>
              <w:rPr>
                <w:rFonts w:ascii="Century Gothic" w:eastAsia="Century Gothic" w:hAnsi="Century Gothic" w:cs="Century Gothic"/>
                <w:color w:val="787878"/>
                <w:sz w:val="22"/>
                <w:szCs w:val="22"/>
              </w:rPr>
            </w:pPr>
            <w:r>
              <w:rPr>
                <w:rFonts w:ascii="Century Gothic" w:eastAsia="Century Gothic" w:hAnsi="Century Gothic" w:cs="Century Gothic"/>
                <w:color w:val="787878"/>
                <w:sz w:val="22"/>
                <w:szCs w:val="22"/>
              </w:rPr>
              <w:t xml:space="preserve">SAP </w:t>
            </w:r>
            <w:r w:rsidR="00882C20">
              <w:rPr>
                <w:rFonts w:ascii="Century Gothic" w:eastAsia="Century Gothic" w:hAnsi="Century Gothic" w:cs="Century Gothic"/>
                <w:color w:val="787878"/>
                <w:sz w:val="22"/>
                <w:szCs w:val="22"/>
              </w:rPr>
              <w:t>multi-country</w:t>
            </w:r>
            <w:r>
              <w:rPr>
                <w:rFonts w:ascii="Century Gothic" w:eastAsia="Century Gothic" w:hAnsi="Century Gothic" w:cs="Century Gothic"/>
                <w:color w:val="787878"/>
                <w:sz w:val="22"/>
                <w:szCs w:val="22"/>
              </w:rPr>
              <w:t xml:space="preserve"> payroll</w:t>
            </w:r>
          </w:p>
          <w:p w14:paraId="1431922D" w14:textId="77777777" w:rsidR="00D5189A" w:rsidRDefault="00000000">
            <w:pPr>
              <w:pStyle w:val="divdocumentulli"/>
              <w:numPr>
                <w:ilvl w:val="0"/>
                <w:numId w:val="1"/>
              </w:numPr>
              <w:spacing w:line="320" w:lineRule="atLeast"/>
              <w:ind w:left="460" w:hanging="201"/>
              <w:rPr>
                <w:rFonts w:ascii="Century Gothic" w:eastAsia="Century Gothic" w:hAnsi="Century Gothic" w:cs="Century Gothic"/>
                <w:color w:val="787878"/>
                <w:sz w:val="22"/>
                <w:szCs w:val="22"/>
              </w:rPr>
            </w:pPr>
            <w:r>
              <w:rPr>
                <w:rFonts w:ascii="Century Gothic" w:eastAsia="Century Gothic" w:hAnsi="Century Gothic" w:cs="Century Gothic"/>
                <w:color w:val="787878"/>
                <w:sz w:val="22"/>
                <w:szCs w:val="22"/>
              </w:rPr>
              <w:lastRenderedPageBreak/>
              <w:t>Positive &amp; Negative Time Management</w:t>
            </w:r>
          </w:p>
          <w:p w14:paraId="4CC179E0" w14:textId="77777777" w:rsidR="00D5189A" w:rsidRDefault="00000000">
            <w:pPr>
              <w:pStyle w:val="divdocumentulli"/>
              <w:numPr>
                <w:ilvl w:val="0"/>
                <w:numId w:val="1"/>
              </w:numPr>
              <w:spacing w:line="320" w:lineRule="atLeast"/>
              <w:ind w:left="460" w:hanging="201"/>
              <w:rPr>
                <w:rFonts w:ascii="Century Gothic" w:eastAsia="Century Gothic" w:hAnsi="Century Gothic" w:cs="Century Gothic"/>
                <w:color w:val="787878"/>
                <w:sz w:val="22"/>
                <w:szCs w:val="22"/>
              </w:rPr>
            </w:pPr>
            <w:r>
              <w:rPr>
                <w:rFonts w:ascii="Century Gothic" w:eastAsia="Century Gothic" w:hAnsi="Century Gothic" w:cs="Century Gothic"/>
                <w:color w:val="787878"/>
                <w:sz w:val="22"/>
                <w:szCs w:val="22"/>
              </w:rPr>
              <w:t>ESS/MSS</w:t>
            </w:r>
          </w:p>
          <w:p w14:paraId="356D62B0" w14:textId="77777777" w:rsidR="00D5189A" w:rsidRDefault="00000000">
            <w:pPr>
              <w:pStyle w:val="divdocumentulli"/>
              <w:numPr>
                <w:ilvl w:val="0"/>
                <w:numId w:val="1"/>
              </w:numPr>
              <w:spacing w:line="320" w:lineRule="atLeast"/>
              <w:ind w:left="460" w:hanging="201"/>
              <w:rPr>
                <w:rFonts w:ascii="Century Gothic" w:eastAsia="Century Gothic" w:hAnsi="Century Gothic" w:cs="Century Gothic"/>
                <w:color w:val="787878"/>
                <w:sz w:val="22"/>
                <w:szCs w:val="22"/>
              </w:rPr>
            </w:pPr>
            <w:r>
              <w:rPr>
                <w:rFonts w:ascii="Century Gothic" w:eastAsia="Century Gothic" w:hAnsi="Century Gothic" w:cs="Century Gothic"/>
                <w:color w:val="787878"/>
                <w:sz w:val="22"/>
                <w:szCs w:val="22"/>
              </w:rPr>
              <w:t>Organization Management</w:t>
            </w:r>
          </w:p>
          <w:p w14:paraId="406FCB63" w14:textId="77777777" w:rsidR="00D5189A" w:rsidRDefault="00000000">
            <w:pPr>
              <w:pStyle w:val="divdocumentulli"/>
              <w:numPr>
                <w:ilvl w:val="0"/>
                <w:numId w:val="1"/>
              </w:numPr>
              <w:spacing w:line="320" w:lineRule="atLeast"/>
              <w:ind w:left="460" w:hanging="201"/>
              <w:rPr>
                <w:rFonts w:ascii="Century Gothic" w:eastAsia="Century Gothic" w:hAnsi="Century Gothic" w:cs="Century Gothic"/>
                <w:color w:val="787878"/>
                <w:sz w:val="22"/>
                <w:szCs w:val="22"/>
              </w:rPr>
            </w:pPr>
            <w:r>
              <w:rPr>
                <w:rFonts w:ascii="Century Gothic" w:eastAsia="Century Gothic" w:hAnsi="Century Gothic" w:cs="Century Gothic"/>
                <w:color w:val="787878"/>
                <w:sz w:val="22"/>
                <w:szCs w:val="22"/>
              </w:rPr>
              <w:t>Personnel Administration</w:t>
            </w:r>
          </w:p>
        </w:tc>
        <w:tc>
          <w:tcPr>
            <w:tcW w:w="5280" w:type="dxa"/>
            <w:tcMar>
              <w:top w:w="0" w:type="dxa"/>
              <w:left w:w="0" w:type="dxa"/>
              <w:bottom w:w="0" w:type="dxa"/>
              <w:right w:w="0" w:type="dxa"/>
            </w:tcMar>
            <w:hideMark/>
          </w:tcPr>
          <w:p w14:paraId="1BDA5974" w14:textId="77777777" w:rsidR="00D5189A" w:rsidRDefault="00000000">
            <w:pPr>
              <w:pStyle w:val="divdocumentulli"/>
              <w:numPr>
                <w:ilvl w:val="0"/>
                <w:numId w:val="2"/>
              </w:numPr>
              <w:spacing w:line="320" w:lineRule="atLeast"/>
              <w:ind w:left="460" w:hanging="201"/>
              <w:rPr>
                <w:rFonts w:ascii="Century Gothic" w:eastAsia="Century Gothic" w:hAnsi="Century Gothic" w:cs="Century Gothic"/>
                <w:color w:val="787878"/>
                <w:sz w:val="22"/>
                <w:szCs w:val="22"/>
              </w:rPr>
            </w:pPr>
            <w:r>
              <w:rPr>
                <w:rFonts w:ascii="Century Gothic" w:eastAsia="Century Gothic" w:hAnsi="Century Gothic" w:cs="Century Gothic"/>
                <w:color w:val="787878"/>
                <w:sz w:val="22"/>
                <w:szCs w:val="22"/>
              </w:rPr>
              <w:lastRenderedPageBreak/>
              <w:t>Workflow Process</w:t>
            </w:r>
          </w:p>
          <w:p w14:paraId="22A66B5E" w14:textId="77777777" w:rsidR="00D5189A" w:rsidRDefault="00000000">
            <w:pPr>
              <w:pStyle w:val="divdocumentulli"/>
              <w:numPr>
                <w:ilvl w:val="0"/>
                <w:numId w:val="2"/>
              </w:numPr>
              <w:spacing w:line="320" w:lineRule="atLeast"/>
              <w:ind w:left="460" w:hanging="201"/>
              <w:rPr>
                <w:rFonts w:ascii="Century Gothic" w:eastAsia="Century Gothic" w:hAnsi="Century Gothic" w:cs="Century Gothic"/>
                <w:color w:val="787878"/>
                <w:sz w:val="22"/>
                <w:szCs w:val="22"/>
              </w:rPr>
            </w:pPr>
            <w:r>
              <w:rPr>
                <w:rFonts w:ascii="Century Gothic" w:eastAsia="Century Gothic" w:hAnsi="Century Gothic" w:cs="Century Gothic"/>
                <w:color w:val="787878"/>
                <w:sz w:val="22"/>
                <w:szCs w:val="22"/>
              </w:rPr>
              <w:t>Enterprise Portal</w:t>
            </w:r>
          </w:p>
          <w:p w14:paraId="6571BFC6" w14:textId="77777777" w:rsidR="00D5189A" w:rsidRDefault="00000000">
            <w:pPr>
              <w:pStyle w:val="divdocumentulli"/>
              <w:numPr>
                <w:ilvl w:val="0"/>
                <w:numId w:val="2"/>
              </w:numPr>
              <w:spacing w:line="320" w:lineRule="atLeast"/>
              <w:ind w:left="460" w:hanging="201"/>
              <w:rPr>
                <w:rFonts w:ascii="Century Gothic" w:eastAsia="Century Gothic" w:hAnsi="Century Gothic" w:cs="Century Gothic"/>
                <w:color w:val="787878"/>
                <w:sz w:val="22"/>
                <w:szCs w:val="22"/>
              </w:rPr>
            </w:pPr>
            <w:r>
              <w:rPr>
                <w:rFonts w:ascii="Century Gothic" w:eastAsia="Century Gothic" w:hAnsi="Century Gothic" w:cs="Century Gothic"/>
                <w:color w:val="787878"/>
                <w:sz w:val="22"/>
                <w:szCs w:val="22"/>
              </w:rPr>
              <w:t>FIORI</w:t>
            </w:r>
          </w:p>
          <w:p w14:paraId="57D70BD6" w14:textId="77777777" w:rsidR="00D5189A" w:rsidRDefault="00000000">
            <w:pPr>
              <w:pStyle w:val="divdocumentulli"/>
              <w:numPr>
                <w:ilvl w:val="0"/>
                <w:numId w:val="2"/>
              </w:numPr>
              <w:spacing w:line="320" w:lineRule="atLeast"/>
              <w:ind w:left="460" w:hanging="201"/>
              <w:rPr>
                <w:rFonts w:ascii="Century Gothic" w:eastAsia="Century Gothic" w:hAnsi="Century Gothic" w:cs="Century Gothic"/>
                <w:color w:val="787878"/>
                <w:sz w:val="22"/>
                <w:szCs w:val="22"/>
              </w:rPr>
            </w:pPr>
            <w:r>
              <w:rPr>
                <w:rFonts w:ascii="Century Gothic" w:eastAsia="Century Gothic" w:hAnsi="Century Gothic" w:cs="Century Gothic"/>
                <w:color w:val="787878"/>
                <w:sz w:val="22"/>
                <w:szCs w:val="22"/>
              </w:rPr>
              <w:t>Personnel Development</w:t>
            </w:r>
          </w:p>
          <w:p w14:paraId="6FEDE2B6" w14:textId="77777777" w:rsidR="00D5189A" w:rsidRDefault="00000000">
            <w:pPr>
              <w:pStyle w:val="divdocumentulli"/>
              <w:numPr>
                <w:ilvl w:val="0"/>
                <w:numId w:val="2"/>
              </w:numPr>
              <w:spacing w:line="320" w:lineRule="atLeast"/>
              <w:ind w:left="460" w:hanging="201"/>
              <w:rPr>
                <w:rFonts w:ascii="Century Gothic" w:eastAsia="Century Gothic" w:hAnsi="Century Gothic" w:cs="Century Gothic"/>
                <w:color w:val="787878"/>
                <w:sz w:val="22"/>
                <w:szCs w:val="22"/>
              </w:rPr>
            </w:pPr>
            <w:r>
              <w:rPr>
                <w:rFonts w:ascii="Century Gothic" w:eastAsia="Century Gothic" w:hAnsi="Century Gothic" w:cs="Century Gothic"/>
                <w:color w:val="787878"/>
                <w:sz w:val="22"/>
                <w:szCs w:val="22"/>
              </w:rPr>
              <w:t>SAP US payroll</w:t>
            </w:r>
          </w:p>
          <w:p w14:paraId="141F5562" w14:textId="77777777" w:rsidR="00D5189A" w:rsidRDefault="00000000">
            <w:pPr>
              <w:pStyle w:val="divdocumentulli"/>
              <w:numPr>
                <w:ilvl w:val="0"/>
                <w:numId w:val="2"/>
              </w:numPr>
              <w:spacing w:line="320" w:lineRule="atLeast"/>
              <w:ind w:left="460" w:hanging="201"/>
              <w:rPr>
                <w:rFonts w:ascii="Century Gothic" w:eastAsia="Century Gothic" w:hAnsi="Century Gothic" w:cs="Century Gothic"/>
                <w:color w:val="787878"/>
                <w:sz w:val="22"/>
                <w:szCs w:val="22"/>
              </w:rPr>
            </w:pPr>
            <w:r>
              <w:rPr>
                <w:rFonts w:ascii="Century Gothic" w:eastAsia="Century Gothic" w:hAnsi="Century Gothic" w:cs="Century Gothic"/>
                <w:color w:val="787878"/>
                <w:sz w:val="22"/>
                <w:szCs w:val="22"/>
              </w:rPr>
              <w:t>BSI updates</w:t>
            </w:r>
          </w:p>
          <w:p w14:paraId="111B4E6C" w14:textId="77777777" w:rsidR="00D5189A" w:rsidRDefault="00000000">
            <w:pPr>
              <w:pStyle w:val="divdocumentulli"/>
              <w:numPr>
                <w:ilvl w:val="0"/>
                <w:numId w:val="2"/>
              </w:numPr>
              <w:spacing w:line="320" w:lineRule="atLeast"/>
              <w:ind w:left="460" w:hanging="201"/>
              <w:rPr>
                <w:rFonts w:ascii="Century Gothic" w:eastAsia="Century Gothic" w:hAnsi="Century Gothic" w:cs="Century Gothic"/>
                <w:color w:val="787878"/>
                <w:sz w:val="22"/>
                <w:szCs w:val="22"/>
              </w:rPr>
            </w:pPr>
            <w:r>
              <w:rPr>
                <w:rFonts w:ascii="Century Gothic" w:eastAsia="Century Gothic" w:hAnsi="Century Gothic" w:cs="Century Gothic"/>
                <w:color w:val="787878"/>
                <w:sz w:val="22"/>
                <w:szCs w:val="22"/>
              </w:rPr>
              <w:t>TUBS</w:t>
            </w:r>
          </w:p>
          <w:p w14:paraId="5F9C3317" w14:textId="77777777" w:rsidR="00D5189A" w:rsidRDefault="00000000">
            <w:pPr>
              <w:pStyle w:val="divdocumentulli"/>
              <w:numPr>
                <w:ilvl w:val="0"/>
                <w:numId w:val="2"/>
              </w:numPr>
              <w:spacing w:line="320" w:lineRule="atLeast"/>
              <w:ind w:left="460" w:hanging="201"/>
              <w:rPr>
                <w:rFonts w:ascii="Century Gothic" w:eastAsia="Century Gothic" w:hAnsi="Century Gothic" w:cs="Century Gothic"/>
                <w:color w:val="787878"/>
                <w:sz w:val="22"/>
                <w:szCs w:val="22"/>
              </w:rPr>
            </w:pPr>
            <w:r>
              <w:rPr>
                <w:rFonts w:ascii="Century Gothic" w:eastAsia="Century Gothic" w:hAnsi="Century Gothic" w:cs="Century Gothic"/>
                <w:color w:val="787878"/>
                <w:sz w:val="22"/>
                <w:szCs w:val="22"/>
              </w:rPr>
              <w:t>Third Party remittance</w:t>
            </w:r>
          </w:p>
          <w:p w14:paraId="0660D97E" w14:textId="77777777" w:rsidR="00D5189A" w:rsidRDefault="00000000">
            <w:pPr>
              <w:pStyle w:val="divdocumentulli"/>
              <w:numPr>
                <w:ilvl w:val="0"/>
                <w:numId w:val="2"/>
              </w:numPr>
              <w:spacing w:line="320" w:lineRule="atLeast"/>
              <w:ind w:left="460" w:hanging="201"/>
              <w:rPr>
                <w:rFonts w:ascii="Century Gothic" w:eastAsia="Century Gothic" w:hAnsi="Century Gothic" w:cs="Century Gothic"/>
                <w:color w:val="787878"/>
                <w:sz w:val="22"/>
                <w:szCs w:val="22"/>
              </w:rPr>
            </w:pPr>
            <w:r>
              <w:rPr>
                <w:rFonts w:ascii="Century Gothic" w:eastAsia="Century Gothic" w:hAnsi="Century Gothic" w:cs="Century Gothic"/>
                <w:color w:val="787878"/>
                <w:sz w:val="22"/>
                <w:szCs w:val="22"/>
              </w:rPr>
              <w:t>Off-cycle payroll processing</w:t>
            </w:r>
          </w:p>
          <w:p w14:paraId="4C846BF9" w14:textId="77777777" w:rsidR="00D5189A" w:rsidRDefault="00000000">
            <w:pPr>
              <w:pStyle w:val="divdocumentulli"/>
              <w:numPr>
                <w:ilvl w:val="0"/>
                <w:numId w:val="2"/>
              </w:numPr>
              <w:spacing w:line="320" w:lineRule="atLeast"/>
              <w:ind w:left="460" w:hanging="201"/>
              <w:rPr>
                <w:rFonts w:ascii="Century Gothic" w:eastAsia="Century Gothic" w:hAnsi="Century Gothic" w:cs="Century Gothic"/>
                <w:color w:val="787878"/>
                <w:sz w:val="22"/>
                <w:szCs w:val="22"/>
              </w:rPr>
            </w:pPr>
            <w:r>
              <w:rPr>
                <w:rFonts w:ascii="Century Gothic" w:eastAsia="Century Gothic" w:hAnsi="Century Gothic" w:cs="Century Gothic"/>
                <w:color w:val="787878"/>
                <w:sz w:val="22"/>
                <w:szCs w:val="22"/>
              </w:rPr>
              <w:t>Benefits management</w:t>
            </w:r>
          </w:p>
          <w:p w14:paraId="0F2F07F3" w14:textId="77777777" w:rsidR="00D5189A" w:rsidRDefault="00000000">
            <w:pPr>
              <w:pStyle w:val="divdocumentulli"/>
              <w:numPr>
                <w:ilvl w:val="0"/>
                <w:numId w:val="2"/>
              </w:numPr>
              <w:spacing w:line="320" w:lineRule="atLeast"/>
              <w:ind w:left="460" w:hanging="201"/>
              <w:rPr>
                <w:rFonts w:ascii="Century Gothic" w:eastAsia="Century Gothic" w:hAnsi="Century Gothic" w:cs="Century Gothic"/>
                <w:color w:val="787878"/>
                <w:sz w:val="22"/>
                <w:szCs w:val="22"/>
              </w:rPr>
            </w:pPr>
            <w:r>
              <w:rPr>
                <w:rFonts w:ascii="Century Gothic" w:eastAsia="Century Gothic" w:hAnsi="Century Gothic" w:cs="Century Gothic"/>
                <w:color w:val="787878"/>
                <w:sz w:val="22"/>
                <w:szCs w:val="22"/>
              </w:rPr>
              <w:t>401K</w:t>
            </w:r>
          </w:p>
          <w:p w14:paraId="1A50BC9D" w14:textId="77777777" w:rsidR="00D5189A" w:rsidRDefault="00000000">
            <w:pPr>
              <w:pStyle w:val="divdocumentulli"/>
              <w:numPr>
                <w:ilvl w:val="0"/>
                <w:numId w:val="2"/>
              </w:numPr>
              <w:spacing w:line="320" w:lineRule="atLeast"/>
              <w:ind w:left="460" w:hanging="201"/>
              <w:rPr>
                <w:rFonts w:ascii="Century Gothic" w:eastAsia="Century Gothic" w:hAnsi="Century Gothic" w:cs="Century Gothic"/>
                <w:color w:val="787878"/>
                <w:sz w:val="22"/>
                <w:szCs w:val="22"/>
              </w:rPr>
            </w:pPr>
            <w:r>
              <w:rPr>
                <w:rFonts w:ascii="Century Gothic" w:eastAsia="Century Gothic" w:hAnsi="Century Gothic" w:cs="Century Gothic"/>
                <w:color w:val="787878"/>
                <w:sz w:val="22"/>
                <w:szCs w:val="22"/>
              </w:rPr>
              <w:lastRenderedPageBreak/>
              <w:t>Workday Support</w:t>
            </w:r>
          </w:p>
          <w:p w14:paraId="26608384" w14:textId="77777777" w:rsidR="00D5189A" w:rsidRDefault="00000000">
            <w:pPr>
              <w:pStyle w:val="divdocumentulli"/>
              <w:numPr>
                <w:ilvl w:val="0"/>
                <w:numId w:val="2"/>
              </w:numPr>
              <w:spacing w:line="320" w:lineRule="atLeast"/>
              <w:ind w:left="460" w:hanging="201"/>
              <w:rPr>
                <w:rFonts w:ascii="Century Gothic" w:eastAsia="Century Gothic" w:hAnsi="Century Gothic" w:cs="Century Gothic"/>
                <w:color w:val="787878"/>
                <w:sz w:val="22"/>
                <w:szCs w:val="22"/>
              </w:rPr>
            </w:pPr>
            <w:r>
              <w:rPr>
                <w:rFonts w:ascii="Century Gothic" w:eastAsia="Century Gothic" w:hAnsi="Century Gothic" w:cs="Century Gothic"/>
                <w:color w:val="787878"/>
                <w:sz w:val="22"/>
                <w:szCs w:val="22"/>
              </w:rPr>
              <w:t>Point to point integration</w:t>
            </w:r>
          </w:p>
          <w:p w14:paraId="5FA2266F" w14:textId="006D88D7" w:rsidR="00D5189A" w:rsidRDefault="00882C20">
            <w:pPr>
              <w:pStyle w:val="divdocumentulli"/>
              <w:numPr>
                <w:ilvl w:val="0"/>
                <w:numId w:val="2"/>
              </w:numPr>
              <w:spacing w:line="320" w:lineRule="atLeast"/>
              <w:ind w:left="460" w:hanging="201"/>
              <w:rPr>
                <w:rFonts w:ascii="Century Gothic" w:eastAsia="Century Gothic" w:hAnsi="Century Gothic" w:cs="Century Gothic"/>
                <w:color w:val="787878"/>
                <w:sz w:val="22"/>
                <w:szCs w:val="22"/>
              </w:rPr>
            </w:pPr>
            <w:r>
              <w:rPr>
                <w:rFonts w:ascii="Century Gothic" w:eastAsia="Century Gothic" w:hAnsi="Century Gothic" w:cs="Century Gothic"/>
                <w:color w:val="787878"/>
                <w:sz w:val="22"/>
                <w:szCs w:val="22"/>
              </w:rPr>
              <w:t>SuccessFactors Employee Central</w:t>
            </w:r>
          </w:p>
          <w:p w14:paraId="6AA9551A" w14:textId="52DD945C" w:rsidR="00D5189A" w:rsidRDefault="00882C20">
            <w:pPr>
              <w:pStyle w:val="divdocumentulli"/>
              <w:numPr>
                <w:ilvl w:val="0"/>
                <w:numId w:val="2"/>
              </w:numPr>
              <w:spacing w:line="320" w:lineRule="atLeast"/>
              <w:ind w:left="460" w:hanging="201"/>
              <w:rPr>
                <w:rFonts w:ascii="Century Gothic" w:eastAsia="Century Gothic" w:hAnsi="Century Gothic" w:cs="Century Gothic"/>
                <w:color w:val="787878"/>
                <w:sz w:val="22"/>
                <w:szCs w:val="22"/>
              </w:rPr>
            </w:pPr>
            <w:r>
              <w:rPr>
                <w:rFonts w:ascii="Century Gothic" w:eastAsia="Century Gothic" w:hAnsi="Century Gothic" w:cs="Century Gothic"/>
                <w:color w:val="787878"/>
                <w:sz w:val="22"/>
                <w:szCs w:val="22"/>
              </w:rPr>
              <w:t>SuccessFactors Employee Central Payroll</w:t>
            </w:r>
          </w:p>
        </w:tc>
      </w:tr>
    </w:tbl>
    <w:p w14:paraId="1BFF2DE4" w14:textId="77777777" w:rsidR="00D5189A" w:rsidRDefault="00000000">
      <w:pPr>
        <w:pStyle w:val="divdocumentdivsectiontitle"/>
        <w:pBdr>
          <w:top w:val="none" w:sz="0" w:space="7" w:color="auto"/>
          <w:bottom w:val="none" w:sz="0" w:space="7" w:color="auto"/>
        </w:pBdr>
        <w:spacing w:before="300"/>
        <w:rPr>
          <w:rFonts w:ascii="Century Gothic" w:eastAsia="Century Gothic" w:hAnsi="Century Gothic" w:cs="Century Gothic"/>
          <w:b/>
          <w:bCs/>
          <w:caps/>
        </w:rPr>
      </w:pPr>
      <w:r>
        <w:rPr>
          <w:rFonts w:ascii="Century Gothic" w:eastAsia="Century Gothic" w:hAnsi="Century Gothic" w:cs="Century Gothic"/>
          <w:b/>
          <w:bCs/>
          <w:caps/>
        </w:rPr>
        <w:lastRenderedPageBreak/>
        <w:t>Experience</w:t>
      </w:r>
    </w:p>
    <w:p w14:paraId="27903C1A" w14:textId="11D82BD7" w:rsidR="00D5189A" w:rsidRDefault="00000000">
      <w:pPr>
        <w:pStyle w:val="divdocumentsinglecolumn"/>
        <w:spacing w:line="320" w:lineRule="atLeast"/>
        <w:rPr>
          <w:rFonts w:ascii="Century Gothic" w:eastAsia="Century Gothic" w:hAnsi="Century Gothic" w:cs="Century Gothic"/>
          <w:color w:val="787878"/>
          <w:sz w:val="22"/>
          <w:szCs w:val="22"/>
        </w:rPr>
      </w:pPr>
      <w:r>
        <w:rPr>
          <w:rStyle w:val="span"/>
          <w:rFonts w:ascii="Century Gothic" w:eastAsia="Century Gothic" w:hAnsi="Century Gothic" w:cs="Century Gothic"/>
          <w:color w:val="333333"/>
          <w:sz w:val="22"/>
          <w:szCs w:val="22"/>
        </w:rPr>
        <w:t xml:space="preserve">SAP Time Consultant, </w:t>
      </w:r>
      <w:r w:rsidR="0040647C" w:rsidRPr="0040647C">
        <w:rPr>
          <w:rStyle w:val="span"/>
          <w:rFonts w:ascii="Century Gothic" w:eastAsia="Century Gothic" w:hAnsi="Century Gothic" w:cs="Century Gothic"/>
          <w:color w:val="333333"/>
          <w:sz w:val="22"/>
          <w:szCs w:val="22"/>
        </w:rPr>
        <w:t>Honeywell</w:t>
      </w:r>
      <w:r w:rsidR="0040647C">
        <w:rPr>
          <w:rStyle w:val="span"/>
          <w:rFonts w:ascii="Century Gothic" w:eastAsia="Century Gothic" w:hAnsi="Century Gothic" w:cs="Century Gothic"/>
          <w:color w:val="333333"/>
          <w:sz w:val="22"/>
          <w:szCs w:val="22"/>
        </w:rPr>
        <w:t xml:space="preserve">, </w:t>
      </w:r>
      <w:r w:rsidR="0040647C" w:rsidRPr="0040647C">
        <w:rPr>
          <w:rStyle w:val="span"/>
          <w:rFonts w:ascii="Century Gothic" w:eastAsia="Century Gothic" w:hAnsi="Century Gothic" w:cs="Century Gothic"/>
          <w:color w:val="333333"/>
          <w:sz w:val="22"/>
          <w:szCs w:val="22"/>
        </w:rPr>
        <w:t xml:space="preserve"> </w:t>
      </w:r>
      <w:r w:rsidR="0040647C">
        <w:rPr>
          <w:rStyle w:val="span"/>
          <w:rFonts w:ascii="Century Gothic" w:eastAsia="Century Gothic" w:hAnsi="Century Gothic" w:cs="Century Gothic"/>
          <w:color w:val="333333"/>
          <w:sz w:val="22"/>
          <w:szCs w:val="22"/>
        </w:rPr>
        <w:t>C</w:t>
      </w:r>
      <w:r w:rsidR="0040647C" w:rsidRPr="0040647C">
        <w:rPr>
          <w:rStyle w:val="span"/>
          <w:rFonts w:ascii="Century Gothic" w:eastAsia="Century Gothic" w:hAnsi="Century Gothic" w:cs="Century Gothic"/>
          <w:color w:val="333333"/>
          <w:sz w:val="22"/>
          <w:szCs w:val="22"/>
        </w:rPr>
        <w:t xml:space="preserve">harlotte NC </w:t>
      </w:r>
      <w:r w:rsidR="0040647C">
        <w:rPr>
          <w:rStyle w:val="span"/>
          <w:rFonts w:ascii="Century Gothic" w:eastAsia="Century Gothic" w:hAnsi="Century Gothic" w:cs="Century Gothic"/>
          <w:color w:val="333333"/>
          <w:sz w:val="22"/>
          <w:szCs w:val="22"/>
        </w:rPr>
        <w:t xml:space="preserve">, </w:t>
      </w:r>
      <w:r>
        <w:rPr>
          <w:rStyle w:val="span"/>
          <w:rFonts w:ascii="Century Gothic" w:eastAsia="Century Gothic" w:hAnsi="Century Gothic" w:cs="Century Gothic"/>
          <w:color w:val="333333"/>
          <w:sz w:val="22"/>
          <w:szCs w:val="22"/>
        </w:rPr>
        <w:t>April 2025-Current</w:t>
      </w:r>
      <w:r>
        <w:rPr>
          <w:rStyle w:val="singlecolumnspanpaddedlinenth-child1"/>
          <w:rFonts w:ascii="Century Gothic" w:eastAsia="Century Gothic" w:hAnsi="Century Gothic" w:cs="Century Gothic"/>
          <w:color w:val="333333"/>
          <w:sz w:val="22"/>
          <w:szCs w:val="22"/>
        </w:rPr>
        <w:t xml:space="preserve"> </w:t>
      </w:r>
    </w:p>
    <w:p w14:paraId="635E74BB" w14:textId="77777777" w:rsidR="00D5189A" w:rsidRDefault="00000000">
      <w:pPr>
        <w:pStyle w:val="divdocumentulli"/>
        <w:numPr>
          <w:ilvl w:val="0"/>
          <w:numId w:val="3"/>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Developed PCRs focused on time management to meet client specifications.</w:t>
      </w:r>
    </w:p>
    <w:p w14:paraId="39B1081F" w14:textId="77777777" w:rsidR="00D5189A" w:rsidRDefault="00000000">
      <w:pPr>
        <w:pStyle w:val="divdocumentulli"/>
        <w:numPr>
          <w:ilvl w:val="0"/>
          <w:numId w:val="3"/>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Managed time functions and schemas to enhance system efficiencies.</w:t>
      </w:r>
    </w:p>
    <w:p w14:paraId="57914D19" w14:textId="77777777" w:rsidR="00D5189A" w:rsidRDefault="00000000">
      <w:pPr>
        <w:pStyle w:val="divdocumentulli"/>
        <w:numPr>
          <w:ilvl w:val="0"/>
          <w:numId w:val="3"/>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Coordinated with technical team to address custom requirements.</w:t>
      </w:r>
    </w:p>
    <w:p w14:paraId="7C47AEFD" w14:textId="77777777" w:rsidR="00D5189A" w:rsidRDefault="00000000">
      <w:pPr>
        <w:pStyle w:val="divdocumentulli"/>
        <w:numPr>
          <w:ilvl w:val="0"/>
          <w:numId w:val="3"/>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Prepared documentation for new project processes.</w:t>
      </w:r>
    </w:p>
    <w:p w14:paraId="65112A3A" w14:textId="77777777" w:rsidR="00D5189A" w:rsidRDefault="00000000">
      <w:pPr>
        <w:pStyle w:val="divdocumentulli"/>
        <w:numPr>
          <w:ilvl w:val="0"/>
          <w:numId w:val="3"/>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Resolved sick leave quota accrual issues for union category employees.</w:t>
      </w:r>
    </w:p>
    <w:p w14:paraId="5E8DD8E5" w14:textId="77777777" w:rsidR="00D5189A" w:rsidRDefault="00000000">
      <w:pPr>
        <w:pStyle w:val="divdocumentulli"/>
        <w:numPr>
          <w:ilvl w:val="0"/>
          <w:numId w:val="3"/>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Updated 401K hours to ensure compliance with 40-hour cap for union employees.</w:t>
      </w:r>
    </w:p>
    <w:p w14:paraId="02C6C3A1" w14:textId="77777777" w:rsidR="00D5189A" w:rsidRDefault="00000000">
      <w:pPr>
        <w:pStyle w:val="divdocumentulli"/>
        <w:numPr>
          <w:ilvl w:val="0"/>
          <w:numId w:val="3"/>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Addressed split of regular pay, straight-time, and overtime hours within 40-hour weekly limits.</w:t>
      </w:r>
    </w:p>
    <w:p w14:paraId="56C56498" w14:textId="4AFEB9E7" w:rsidR="00D5189A" w:rsidRDefault="00000000" w:rsidP="00D57C52">
      <w:pPr>
        <w:pStyle w:val="divdocumentsinglecolumn"/>
        <w:spacing w:before="200" w:line="320" w:lineRule="atLeast"/>
        <w:rPr>
          <w:rFonts w:ascii="Century Gothic" w:eastAsia="Century Gothic" w:hAnsi="Century Gothic" w:cs="Century Gothic"/>
          <w:color w:val="333333"/>
          <w:sz w:val="22"/>
          <w:szCs w:val="22"/>
        </w:rPr>
      </w:pPr>
      <w:r>
        <w:rPr>
          <w:rStyle w:val="span"/>
          <w:rFonts w:ascii="Century Gothic" w:eastAsia="Century Gothic" w:hAnsi="Century Gothic" w:cs="Century Gothic"/>
          <w:color w:val="333333"/>
          <w:sz w:val="22"/>
          <w:szCs w:val="22"/>
        </w:rPr>
        <w:t>Team Lead, IBM Corporation, June 2023-February 2025</w:t>
      </w:r>
      <w:r>
        <w:rPr>
          <w:rStyle w:val="singlecolumnspanpaddedlinenth-child1"/>
          <w:rFonts w:ascii="Century Gothic" w:eastAsia="Century Gothic" w:hAnsi="Century Gothic" w:cs="Century Gothic"/>
          <w:color w:val="333333"/>
          <w:sz w:val="22"/>
          <w:szCs w:val="22"/>
        </w:rPr>
        <w:t xml:space="preserve"> </w:t>
      </w:r>
      <w:r w:rsidR="00D57C52">
        <w:rPr>
          <w:rStyle w:val="singlecolumnspanpaddedlinenth-child1"/>
          <w:rFonts w:ascii="Century Gothic" w:eastAsia="Century Gothic" w:hAnsi="Century Gothic" w:cs="Century Gothic"/>
          <w:color w:val="333333"/>
          <w:sz w:val="22"/>
          <w:szCs w:val="22"/>
        </w:rPr>
        <w:t xml:space="preserve"> </w:t>
      </w:r>
      <w:r>
        <w:rPr>
          <w:rStyle w:val="span"/>
          <w:rFonts w:ascii="Century Gothic" w:eastAsia="Century Gothic" w:hAnsi="Century Gothic" w:cs="Century Gothic"/>
          <w:color w:val="333333"/>
          <w:sz w:val="22"/>
          <w:szCs w:val="22"/>
        </w:rPr>
        <w:t>Boise, USA</w:t>
      </w:r>
      <w:r>
        <w:rPr>
          <w:rFonts w:ascii="Century Gothic" w:eastAsia="Century Gothic" w:hAnsi="Century Gothic" w:cs="Century Gothic"/>
          <w:color w:val="333333"/>
          <w:sz w:val="22"/>
          <w:szCs w:val="22"/>
        </w:rPr>
        <w:t xml:space="preserve"> </w:t>
      </w:r>
    </w:p>
    <w:p w14:paraId="6DB109F6" w14:textId="77777777" w:rsidR="00D5189A" w:rsidRDefault="00000000">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Resolve payroll issues by providing support for FICO and HR integration.</w:t>
      </w:r>
    </w:p>
    <w:p w14:paraId="3BD80E0A" w14:textId="77777777" w:rsidR="00D5189A" w:rsidRDefault="00000000">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Analyze and test various payroll interfaces across multiple areas.</w:t>
      </w:r>
    </w:p>
    <w:p w14:paraId="6A9F7038" w14:textId="77777777" w:rsidR="00D5189A" w:rsidRDefault="00000000">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Configuring the BSI taxation as per the releases.</w:t>
      </w:r>
    </w:p>
    <w:p w14:paraId="01A10557" w14:textId="77777777" w:rsidR="00D5189A" w:rsidRDefault="00000000">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Configured the tax models and tax calculations as per the business requirement.</w:t>
      </w:r>
    </w:p>
    <w:p w14:paraId="19568AC9" w14:textId="77777777" w:rsidR="00D5189A" w:rsidRDefault="00000000">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Configure tax reporters and models while managing tax update bulletins.</w:t>
      </w:r>
    </w:p>
    <w:p w14:paraId="281712FE" w14:textId="77777777" w:rsidR="00D5189A" w:rsidRDefault="00000000">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Develop business process procedures (BPPs) for client user training sessions.</w:t>
      </w:r>
    </w:p>
    <w:p w14:paraId="184074AD" w14:textId="77777777" w:rsidR="00D5189A" w:rsidRDefault="00000000">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Design and configure wage types aligned with specific requirements, ensuring accurate posting to FI.</w:t>
      </w:r>
    </w:p>
    <w:p w14:paraId="7BC8DD3C" w14:textId="77777777" w:rsidR="00D5189A" w:rsidRDefault="00000000">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Lead mini projects focused on 401K benefits plan processes using customized functions per business needs.</w:t>
      </w:r>
    </w:p>
    <w:p w14:paraId="63DC3AD2" w14:textId="77777777" w:rsidR="00D5189A" w:rsidRDefault="00000000">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Manage payroll functions, schemas, and PCRs to enhance system efficiencies.</w:t>
      </w:r>
    </w:p>
    <w:p w14:paraId="12C981CE" w14:textId="77777777" w:rsidR="00D5189A" w:rsidRDefault="00000000">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Oversee year-end activities, including HRSP updates and US tax updates.</w:t>
      </w:r>
    </w:p>
    <w:p w14:paraId="57856472" w14:textId="77777777" w:rsidR="00D5189A" w:rsidRDefault="00000000">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Configure garnishments for Child Support, Levy, and Voluntary deductions, and enhance wage garnishment processes with the ADP team.</w:t>
      </w:r>
    </w:p>
    <w:p w14:paraId="336B547D" w14:textId="77777777" w:rsidR="00D5189A" w:rsidRDefault="00000000">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Configured the health plans, saving plans as per the requirement.</w:t>
      </w:r>
    </w:p>
    <w:p w14:paraId="3795088A" w14:textId="77777777" w:rsidR="00D5189A" w:rsidRDefault="00000000">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Co-ordinating the SAP support / enhancement between offshore team.</w:t>
      </w:r>
    </w:p>
    <w:p w14:paraId="6B757AC2" w14:textId="7A1D8A03" w:rsidR="00D5189A" w:rsidRDefault="00000000">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 xml:space="preserve">Associated with </w:t>
      </w:r>
      <w:r w:rsidR="00882C20">
        <w:rPr>
          <w:rStyle w:val="span"/>
          <w:rFonts w:ascii="Century Gothic" w:eastAsia="Century Gothic" w:hAnsi="Century Gothic" w:cs="Century Gothic"/>
          <w:color w:val="787878"/>
          <w:sz w:val="22"/>
          <w:szCs w:val="22"/>
        </w:rPr>
        <w:t>SuccessFactors</w:t>
      </w:r>
      <w:r>
        <w:rPr>
          <w:rStyle w:val="span"/>
          <w:rFonts w:ascii="Century Gothic" w:eastAsia="Century Gothic" w:hAnsi="Century Gothic" w:cs="Century Gothic"/>
          <w:color w:val="787878"/>
          <w:sz w:val="22"/>
          <w:szCs w:val="22"/>
        </w:rPr>
        <w:t xml:space="preserve"> / workday team for testing purpose.</w:t>
      </w:r>
    </w:p>
    <w:p w14:paraId="14F36282" w14:textId="458FE977" w:rsidR="00D5189A" w:rsidRDefault="00000000">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 xml:space="preserve">Worked with payroll </w:t>
      </w:r>
      <w:r w:rsidR="003864E6">
        <w:rPr>
          <w:rStyle w:val="span"/>
          <w:rFonts w:ascii="Century Gothic" w:eastAsia="Century Gothic" w:hAnsi="Century Gothic" w:cs="Century Gothic"/>
          <w:color w:val="787878"/>
          <w:sz w:val="22"/>
          <w:szCs w:val="22"/>
        </w:rPr>
        <w:t>functions / schema / PCRs</w:t>
      </w:r>
      <w:r>
        <w:rPr>
          <w:rStyle w:val="span"/>
          <w:rFonts w:ascii="Century Gothic" w:eastAsia="Century Gothic" w:hAnsi="Century Gothic" w:cs="Century Gothic"/>
          <w:color w:val="787878"/>
          <w:sz w:val="22"/>
          <w:szCs w:val="22"/>
        </w:rPr>
        <w:t>.</w:t>
      </w:r>
    </w:p>
    <w:p w14:paraId="5816DCC8" w14:textId="77777777" w:rsidR="00D5189A" w:rsidRDefault="00000000">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Worked on Year-end activities and HRSP related activities along with year-end tax updates etc.</w:t>
      </w:r>
    </w:p>
    <w:p w14:paraId="0020D068" w14:textId="77777777" w:rsidR="00D5189A" w:rsidRDefault="00000000">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Worked on the pay slip or remuneration statement changes by using PE51.</w:t>
      </w:r>
    </w:p>
    <w:p w14:paraId="05E7E0E7" w14:textId="2E3647BD" w:rsidR="00D5189A" w:rsidRDefault="00000000">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 xml:space="preserve">Define </w:t>
      </w:r>
      <w:r w:rsidR="003A2889">
        <w:rPr>
          <w:rStyle w:val="span"/>
          <w:rFonts w:ascii="Century Gothic" w:eastAsia="Century Gothic" w:hAnsi="Century Gothic" w:cs="Century Gothic"/>
          <w:color w:val="787878"/>
          <w:sz w:val="22"/>
          <w:szCs w:val="22"/>
        </w:rPr>
        <w:t>Provisions</w:t>
      </w:r>
      <w:r>
        <w:rPr>
          <w:rStyle w:val="span"/>
          <w:rFonts w:ascii="Century Gothic" w:eastAsia="Century Gothic" w:hAnsi="Century Gothic" w:cs="Century Gothic"/>
          <w:color w:val="787878"/>
          <w:sz w:val="22"/>
          <w:szCs w:val="22"/>
        </w:rPr>
        <w:t xml:space="preserve"> settings for Employee Central Payroll.</w:t>
      </w:r>
    </w:p>
    <w:p w14:paraId="2BABBD76" w14:textId="77777777" w:rsidR="00D5189A" w:rsidRDefault="00000000">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Defined Payroll unified config (Mash ups) &amp; data replication Configuration (Time off Replication).</w:t>
      </w:r>
    </w:p>
    <w:p w14:paraId="76901AE9" w14:textId="106E7A9F" w:rsidR="00D5189A" w:rsidRDefault="00000000">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 xml:space="preserve">Define Target System </w:t>
      </w:r>
      <w:r w:rsidR="00882C20">
        <w:rPr>
          <w:rStyle w:val="span"/>
          <w:rFonts w:ascii="Century Gothic" w:eastAsia="Century Gothic" w:hAnsi="Century Gothic" w:cs="Century Gothic"/>
          <w:color w:val="787878"/>
          <w:sz w:val="22"/>
          <w:szCs w:val="22"/>
        </w:rPr>
        <w:t>Replication</w:t>
      </w:r>
      <w:r>
        <w:rPr>
          <w:rStyle w:val="span"/>
          <w:rFonts w:ascii="Century Gothic" w:eastAsia="Century Gothic" w:hAnsi="Century Gothic" w:cs="Century Gothic"/>
          <w:color w:val="787878"/>
          <w:sz w:val="22"/>
          <w:szCs w:val="22"/>
        </w:rPr>
        <w:t xml:space="preserve"> Configuration.</w:t>
      </w:r>
    </w:p>
    <w:p w14:paraId="11655BC3" w14:textId="77777777" w:rsidR="00D5189A" w:rsidRDefault="00000000">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Configured EC and ECP connection setup.</w:t>
      </w:r>
    </w:p>
    <w:p w14:paraId="787E147D" w14:textId="77777777" w:rsidR="00D5189A" w:rsidRDefault="00000000">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lastRenderedPageBreak/>
        <w:t>Define Compound employee API query configuration.</w:t>
      </w:r>
    </w:p>
    <w:p w14:paraId="17E4F8A6" w14:textId="77777777" w:rsidR="00D5189A" w:rsidRDefault="00000000">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Define code values mapping.</w:t>
      </w:r>
    </w:p>
    <w:p w14:paraId="4623A7E2" w14:textId="77777777" w:rsidR="00D5189A" w:rsidRDefault="00000000">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Define wage type processing and info type filter.</w:t>
      </w:r>
    </w:p>
    <w:p w14:paraId="60EC700D" w14:textId="77777777" w:rsidR="00D5189A" w:rsidRDefault="00000000">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Define custom fields configuration via custom extension from EC to ECP replication.</w:t>
      </w:r>
    </w:p>
    <w:p w14:paraId="69939297" w14:textId="77777777" w:rsidR="00D5189A" w:rsidRDefault="00000000">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 xml:space="preserve">Posting transfer from ECP to ECC FI or S4/HANA via standard </w:t>
      </w:r>
      <w:proofErr w:type="spellStart"/>
      <w:r>
        <w:rPr>
          <w:rStyle w:val="span"/>
          <w:rFonts w:ascii="Century Gothic" w:eastAsia="Century Gothic" w:hAnsi="Century Gothic" w:cs="Century Gothic"/>
          <w:color w:val="787878"/>
          <w:sz w:val="22"/>
          <w:szCs w:val="22"/>
        </w:rPr>
        <w:t>Idocs</w:t>
      </w:r>
      <w:proofErr w:type="spellEnd"/>
      <w:r>
        <w:rPr>
          <w:rStyle w:val="span"/>
          <w:rFonts w:ascii="Century Gothic" w:eastAsia="Century Gothic" w:hAnsi="Century Gothic" w:cs="Century Gothic"/>
          <w:color w:val="787878"/>
          <w:sz w:val="22"/>
          <w:szCs w:val="22"/>
        </w:rPr>
        <w:t>.</w:t>
      </w:r>
    </w:p>
    <w:p w14:paraId="5D6B8BF6" w14:textId="3762E603" w:rsidR="00D5189A" w:rsidRDefault="00000000">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 xml:space="preserve">Activation of Services and business functions for </w:t>
      </w:r>
      <w:r w:rsidR="003864E6">
        <w:rPr>
          <w:rStyle w:val="span"/>
          <w:rFonts w:ascii="Century Gothic" w:eastAsia="Century Gothic" w:hAnsi="Century Gothic" w:cs="Century Gothic"/>
          <w:color w:val="787878"/>
          <w:sz w:val="22"/>
          <w:szCs w:val="22"/>
        </w:rPr>
        <w:t>Point-to-Point</w:t>
      </w:r>
      <w:r>
        <w:rPr>
          <w:rStyle w:val="span"/>
          <w:rFonts w:ascii="Century Gothic" w:eastAsia="Century Gothic" w:hAnsi="Century Gothic" w:cs="Century Gothic"/>
          <w:color w:val="787878"/>
          <w:sz w:val="22"/>
          <w:szCs w:val="22"/>
        </w:rPr>
        <w:t xml:space="preserve"> replication.</w:t>
      </w:r>
    </w:p>
    <w:p w14:paraId="01E545CC" w14:textId="77777777" w:rsidR="00D5189A" w:rsidRDefault="00000000">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Defined the Single Sign on configuration (SSO) for EC pay slip from ECP.</w:t>
      </w:r>
    </w:p>
    <w:p w14:paraId="53B34606" w14:textId="77777777" w:rsidR="00D5189A" w:rsidRDefault="00000000">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 xml:space="preserve">Badi and user exist implementation for employee company code transfer &amp; </w:t>
      </w:r>
      <w:proofErr w:type="spellStart"/>
      <w:r>
        <w:rPr>
          <w:rStyle w:val="span"/>
          <w:rFonts w:ascii="Century Gothic" w:eastAsia="Century Gothic" w:hAnsi="Century Gothic" w:cs="Century Gothic"/>
          <w:color w:val="787878"/>
          <w:sz w:val="22"/>
          <w:szCs w:val="22"/>
        </w:rPr>
        <w:t>pernr</w:t>
      </w:r>
      <w:proofErr w:type="spellEnd"/>
      <w:r>
        <w:rPr>
          <w:rStyle w:val="span"/>
          <w:rFonts w:ascii="Century Gothic" w:eastAsia="Century Gothic" w:hAnsi="Century Gothic" w:cs="Century Gothic"/>
          <w:color w:val="787878"/>
          <w:sz w:val="22"/>
          <w:szCs w:val="22"/>
        </w:rPr>
        <w:t xml:space="preserve"> replication.</w:t>
      </w:r>
    </w:p>
    <w:p w14:paraId="1F9246C0" w14:textId="77777777" w:rsidR="00D5189A" w:rsidRDefault="00000000">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Extensively worked on Data Replication Monitor, SLG1 (Log) &amp; API payloads for replication issues.</w:t>
      </w:r>
    </w:p>
    <w:p w14:paraId="49B0F3D0" w14:textId="77777777" w:rsidR="00D5189A" w:rsidRDefault="00000000">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Define end to end configuration for Payroll Control Center which includes (de clustering, define policies, process and define demon job setup).</w:t>
      </w:r>
    </w:p>
    <w:p w14:paraId="24865804" w14:textId="77777777" w:rsidR="00D5189A" w:rsidRDefault="00000000">
      <w:pPr>
        <w:pStyle w:val="divdocumentsinglecolumn"/>
        <w:spacing w:before="200" w:line="320" w:lineRule="atLeast"/>
        <w:rPr>
          <w:rFonts w:ascii="Century Gothic" w:eastAsia="Century Gothic" w:hAnsi="Century Gothic" w:cs="Century Gothic"/>
          <w:color w:val="787878"/>
          <w:sz w:val="22"/>
          <w:szCs w:val="22"/>
        </w:rPr>
      </w:pPr>
      <w:r>
        <w:rPr>
          <w:rStyle w:val="span"/>
          <w:rFonts w:ascii="Century Gothic" w:eastAsia="Century Gothic" w:hAnsi="Century Gothic" w:cs="Century Gothic"/>
          <w:color w:val="333333"/>
          <w:sz w:val="22"/>
          <w:szCs w:val="22"/>
        </w:rPr>
        <w:t>Team Lead, IBM India Pvt Ltd, December 2022-June 2023</w:t>
      </w:r>
      <w:r>
        <w:rPr>
          <w:rStyle w:val="singlecolumnspanpaddedlinenth-child1"/>
          <w:rFonts w:ascii="Century Gothic" w:eastAsia="Century Gothic" w:hAnsi="Century Gothic" w:cs="Century Gothic"/>
          <w:color w:val="333333"/>
          <w:sz w:val="22"/>
          <w:szCs w:val="22"/>
        </w:rPr>
        <w:t xml:space="preserve"> </w:t>
      </w:r>
    </w:p>
    <w:p w14:paraId="50EB690B" w14:textId="77777777" w:rsidR="00D5189A" w:rsidRDefault="00000000">
      <w:pPr>
        <w:pStyle w:val="spanpaddedline"/>
        <w:spacing w:line="320" w:lineRule="atLeast"/>
        <w:rPr>
          <w:rFonts w:ascii="Century Gothic" w:eastAsia="Century Gothic" w:hAnsi="Century Gothic" w:cs="Century Gothic"/>
          <w:color w:val="333333"/>
          <w:sz w:val="22"/>
          <w:szCs w:val="22"/>
        </w:rPr>
      </w:pPr>
      <w:r>
        <w:rPr>
          <w:rStyle w:val="span"/>
          <w:rFonts w:ascii="Century Gothic" w:eastAsia="Century Gothic" w:hAnsi="Century Gothic" w:cs="Century Gothic"/>
          <w:color w:val="333333"/>
          <w:sz w:val="22"/>
          <w:szCs w:val="22"/>
        </w:rPr>
        <w:t>Hyderabad, India</w:t>
      </w:r>
      <w:r>
        <w:rPr>
          <w:rFonts w:ascii="Century Gothic" w:eastAsia="Century Gothic" w:hAnsi="Century Gothic" w:cs="Century Gothic"/>
          <w:color w:val="333333"/>
          <w:sz w:val="22"/>
          <w:szCs w:val="22"/>
        </w:rPr>
        <w:t xml:space="preserve"> </w:t>
      </w:r>
    </w:p>
    <w:p w14:paraId="7229B1CC" w14:textId="43273602" w:rsidR="00D5189A" w:rsidRDefault="00000000">
      <w:pPr>
        <w:pStyle w:val="divdocumentulli"/>
        <w:numPr>
          <w:ilvl w:val="0"/>
          <w:numId w:val="5"/>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 xml:space="preserve">Resolving Payroll </w:t>
      </w:r>
      <w:r w:rsidR="00882C20">
        <w:rPr>
          <w:rStyle w:val="span"/>
          <w:rFonts w:ascii="Century Gothic" w:eastAsia="Century Gothic" w:hAnsi="Century Gothic" w:cs="Century Gothic"/>
          <w:color w:val="787878"/>
          <w:sz w:val="22"/>
          <w:szCs w:val="22"/>
        </w:rPr>
        <w:t>issues</w:t>
      </w:r>
      <w:r>
        <w:rPr>
          <w:rStyle w:val="span"/>
          <w:rFonts w:ascii="Century Gothic" w:eastAsia="Century Gothic" w:hAnsi="Century Gothic" w:cs="Century Gothic"/>
          <w:color w:val="787878"/>
          <w:sz w:val="22"/>
          <w:szCs w:val="22"/>
        </w:rPr>
        <w:t xml:space="preserve"> including FICO and HR integration support issues.</w:t>
      </w:r>
    </w:p>
    <w:p w14:paraId="4496C10A" w14:textId="77777777" w:rsidR="00D5189A" w:rsidRDefault="00000000">
      <w:pPr>
        <w:pStyle w:val="divdocumentulli"/>
        <w:numPr>
          <w:ilvl w:val="0"/>
          <w:numId w:val="5"/>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Analysis and testing of various interfaces in different areas.</w:t>
      </w:r>
    </w:p>
    <w:p w14:paraId="6678860E" w14:textId="77777777" w:rsidR="00D5189A" w:rsidRDefault="00000000">
      <w:pPr>
        <w:pStyle w:val="divdocumentulli"/>
        <w:numPr>
          <w:ilvl w:val="0"/>
          <w:numId w:val="5"/>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Worked extensively with BSI taxation, tax models and tax calculations.</w:t>
      </w:r>
    </w:p>
    <w:p w14:paraId="38BBB6BB" w14:textId="77777777" w:rsidR="00D5189A" w:rsidRDefault="00000000">
      <w:pPr>
        <w:pStyle w:val="divdocumentulli"/>
        <w:numPr>
          <w:ilvl w:val="0"/>
          <w:numId w:val="5"/>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Configured tax reporter, tax models and worked with tax update bulletins.</w:t>
      </w:r>
    </w:p>
    <w:p w14:paraId="145DF023" w14:textId="5B318975" w:rsidR="00D5189A" w:rsidRDefault="00000000">
      <w:pPr>
        <w:pStyle w:val="divdocumentulli"/>
        <w:numPr>
          <w:ilvl w:val="0"/>
          <w:numId w:val="5"/>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 xml:space="preserve">Prepared BPPs for client user </w:t>
      </w:r>
      <w:r w:rsidR="00882C20">
        <w:rPr>
          <w:rStyle w:val="span"/>
          <w:rFonts w:ascii="Century Gothic" w:eastAsia="Century Gothic" w:hAnsi="Century Gothic" w:cs="Century Gothic"/>
          <w:color w:val="787878"/>
          <w:sz w:val="22"/>
          <w:szCs w:val="22"/>
        </w:rPr>
        <w:t>training</w:t>
      </w:r>
      <w:r>
        <w:rPr>
          <w:rStyle w:val="span"/>
          <w:rFonts w:ascii="Century Gothic" w:eastAsia="Century Gothic" w:hAnsi="Century Gothic" w:cs="Century Gothic"/>
          <w:color w:val="787878"/>
          <w:sz w:val="22"/>
          <w:szCs w:val="22"/>
        </w:rPr>
        <w:t>.</w:t>
      </w:r>
    </w:p>
    <w:p w14:paraId="72D23E23" w14:textId="77777777" w:rsidR="00D5189A" w:rsidRDefault="00000000">
      <w:pPr>
        <w:pStyle w:val="divdocumentulli"/>
        <w:numPr>
          <w:ilvl w:val="0"/>
          <w:numId w:val="5"/>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Worked extensively configuring the wage types based on the requirement and configuring with posting to FI using symbolic accounts.</w:t>
      </w:r>
    </w:p>
    <w:p w14:paraId="06A6B33D" w14:textId="77777777" w:rsidR="00D5189A" w:rsidRDefault="00000000">
      <w:pPr>
        <w:pStyle w:val="divdocumentulli"/>
        <w:numPr>
          <w:ilvl w:val="0"/>
          <w:numId w:val="5"/>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Lead mini project for process designing related to benefits plan of 401K process using custom functions as per the business requirement.</w:t>
      </w:r>
    </w:p>
    <w:p w14:paraId="4436DBA4" w14:textId="03B04367" w:rsidR="00D5189A" w:rsidRDefault="00000000">
      <w:pPr>
        <w:pStyle w:val="divdocumentulli"/>
        <w:numPr>
          <w:ilvl w:val="0"/>
          <w:numId w:val="5"/>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 xml:space="preserve">Worked with payroll </w:t>
      </w:r>
      <w:r w:rsidR="003864E6">
        <w:rPr>
          <w:rStyle w:val="span"/>
          <w:rFonts w:ascii="Century Gothic" w:eastAsia="Century Gothic" w:hAnsi="Century Gothic" w:cs="Century Gothic"/>
          <w:color w:val="787878"/>
          <w:sz w:val="22"/>
          <w:szCs w:val="22"/>
        </w:rPr>
        <w:t>functions / schema / PCRs</w:t>
      </w:r>
      <w:r>
        <w:rPr>
          <w:rStyle w:val="span"/>
          <w:rFonts w:ascii="Century Gothic" w:eastAsia="Century Gothic" w:hAnsi="Century Gothic" w:cs="Century Gothic"/>
          <w:color w:val="787878"/>
          <w:sz w:val="22"/>
          <w:szCs w:val="22"/>
        </w:rPr>
        <w:t>.</w:t>
      </w:r>
    </w:p>
    <w:p w14:paraId="0794EA10" w14:textId="77777777" w:rsidR="00D5189A" w:rsidRDefault="00000000">
      <w:pPr>
        <w:pStyle w:val="divdocumentulli"/>
        <w:numPr>
          <w:ilvl w:val="0"/>
          <w:numId w:val="5"/>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Worked on Year-end activities and HRSP related activities along with year-end tax updates etc.</w:t>
      </w:r>
    </w:p>
    <w:p w14:paraId="76E4263A" w14:textId="735F0863" w:rsidR="00D5189A" w:rsidRDefault="00000000">
      <w:pPr>
        <w:pStyle w:val="divdocumentulli"/>
        <w:numPr>
          <w:ilvl w:val="0"/>
          <w:numId w:val="5"/>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 xml:space="preserve">Worked on the </w:t>
      </w:r>
      <w:r w:rsidR="00882C20">
        <w:rPr>
          <w:rStyle w:val="span"/>
          <w:rFonts w:ascii="Century Gothic" w:eastAsia="Century Gothic" w:hAnsi="Century Gothic" w:cs="Century Gothic"/>
          <w:color w:val="787878"/>
          <w:sz w:val="22"/>
          <w:szCs w:val="22"/>
        </w:rPr>
        <w:t>pays lip</w:t>
      </w:r>
      <w:r>
        <w:rPr>
          <w:rStyle w:val="span"/>
          <w:rFonts w:ascii="Century Gothic" w:eastAsia="Century Gothic" w:hAnsi="Century Gothic" w:cs="Century Gothic"/>
          <w:color w:val="787878"/>
          <w:sz w:val="22"/>
          <w:szCs w:val="22"/>
        </w:rPr>
        <w:t xml:space="preserve"> or remuneration statement changes by using PE51.</w:t>
      </w:r>
    </w:p>
    <w:p w14:paraId="299B64AD" w14:textId="77777777" w:rsidR="00D5189A" w:rsidRDefault="00000000">
      <w:pPr>
        <w:pStyle w:val="divdocumentsinglecolumn"/>
        <w:spacing w:before="200" w:line="320" w:lineRule="atLeast"/>
        <w:rPr>
          <w:rFonts w:ascii="Century Gothic" w:eastAsia="Century Gothic" w:hAnsi="Century Gothic" w:cs="Century Gothic"/>
          <w:color w:val="787878"/>
          <w:sz w:val="22"/>
          <w:szCs w:val="22"/>
        </w:rPr>
      </w:pPr>
      <w:r>
        <w:rPr>
          <w:rStyle w:val="span"/>
          <w:rFonts w:ascii="Century Gothic" w:eastAsia="Century Gothic" w:hAnsi="Century Gothic" w:cs="Century Gothic"/>
          <w:color w:val="333333"/>
          <w:sz w:val="22"/>
          <w:szCs w:val="22"/>
        </w:rPr>
        <w:t>Senior Consultant SAP HCM US Payroll, Norfolk Southern, April 2020-November 2022</w:t>
      </w:r>
      <w:r>
        <w:rPr>
          <w:rStyle w:val="singlecolumnspanpaddedlinenth-child1"/>
          <w:rFonts w:ascii="Century Gothic" w:eastAsia="Century Gothic" w:hAnsi="Century Gothic" w:cs="Century Gothic"/>
          <w:color w:val="333333"/>
          <w:sz w:val="22"/>
          <w:szCs w:val="22"/>
        </w:rPr>
        <w:t xml:space="preserve"> </w:t>
      </w:r>
    </w:p>
    <w:p w14:paraId="49720003" w14:textId="77777777" w:rsidR="00D5189A" w:rsidRDefault="00000000">
      <w:pPr>
        <w:pStyle w:val="divdocumentulli"/>
        <w:numPr>
          <w:ilvl w:val="0"/>
          <w:numId w:val="6"/>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Company Overview: Transportation</w:t>
      </w:r>
    </w:p>
    <w:p w14:paraId="357751A6" w14:textId="4A00E5D2" w:rsidR="00D5189A" w:rsidRDefault="00000000">
      <w:pPr>
        <w:pStyle w:val="divdocumentulli"/>
        <w:numPr>
          <w:ilvl w:val="0"/>
          <w:numId w:val="6"/>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 xml:space="preserve">Rebuild all the existing SAP configuration in submodules of OM, PA, TM, PY to suit with </w:t>
      </w:r>
      <w:r w:rsidR="00882C20">
        <w:rPr>
          <w:rStyle w:val="span"/>
          <w:rFonts w:ascii="Century Gothic" w:eastAsia="Century Gothic" w:hAnsi="Century Gothic" w:cs="Century Gothic"/>
          <w:color w:val="787878"/>
          <w:sz w:val="22"/>
          <w:szCs w:val="22"/>
        </w:rPr>
        <w:t>SuccessFactors</w:t>
      </w:r>
      <w:r>
        <w:rPr>
          <w:rStyle w:val="span"/>
          <w:rFonts w:ascii="Century Gothic" w:eastAsia="Century Gothic" w:hAnsi="Century Gothic" w:cs="Century Gothic"/>
          <w:color w:val="787878"/>
          <w:sz w:val="22"/>
          <w:szCs w:val="22"/>
        </w:rPr>
        <w:t xml:space="preserve"> interface program, where the SAP Payroll remains and processed on premise and the data replication process via SF interface updates master data and TIME from SF to SAP HCM.</w:t>
      </w:r>
    </w:p>
    <w:p w14:paraId="3D842FFC" w14:textId="77777777" w:rsidR="00D5189A" w:rsidRDefault="00000000">
      <w:pPr>
        <w:pStyle w:val="divdocumentulli"/>
        <w:numPr>
          <w:ilvl w:val="0"/>
          <w:numId w:val="6"/>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Led data migration efforts from SAP to SF, ensuring data accuracy and integrity throughout the transition process.</w:t>
      </w:r>
    </w:p>
    <w:p w14:paraId="1331B8DB" w14:textId="77777777" w:rsidR="00D5189A" w:rsidRDefault="00000000">
      <w:pPr>
        <w:pStyle w:val="divdocumentulli"/>
        <w:numPr>
          <w:ilvl w:val="0"/>
          <w:numId w:val="6"/>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Manage payroll related data in info-type, setting up wage types, payroll area, productive payroll run and payroll postings.</w:t>
      </w:r>
    </w:p>
    <w:p w14:paraId="758D6905" w14:textId="77777777" w:rsidR="00D5189A" w:rsidRDefault="00000000">
      <w:pPr>
        <w:pStyle w:val="divdocumentulli"/>
        <w:numPr>
          <w:ilvl w:val="0"/>
          <w:numId w:val="6"/>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Project Planning, Configuration, Implementation &amp; UAT for Payroll. Strong Functional HR and Payroll processing exposure.</w:t>
      </w:r>
    </w:p>
    <w:p w14:paraId="4D02DF40" w14:textId="77777777" w:rsidR="00D5189A" w:rsidRDefault="00000000">
      <w:pPr>
        <w:pStyle w:val="divdocumentulli"/>
        <w:numPr>
          <w:ilvl w:val="0"/>
          <w:numId w:val="6"/>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Mapping wage types to new G/L accounts.</w:t>
      </w:r>
    </w:p>
    <w:p w14:paraId="023B6C9A" w14:textId="77777777" w:rsidR="00D5189A" w:rsidRDefault="00000000">
      <w:pPr>
        <w:pStyle w:val="divdocumentulli"/>
        <w:numPr>
          <w:ilvl w:val="0"/>
          <w:numId w:val="6"/>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lastRenderedPageBreak/>
        <w:t>Configured several Variants &amp; Layouts for different purposes like Posting, Third Party Posting and Payroll Driver etc.</w:t>
      </w:r>
    </w:p>
    <w:p w14:paraId="3CC1F4F6" w14:textId="77777777" w:rsidR="00D5189A" w:rsidRDefault="00000000">
      <w:pPr>
        <w:pStyle w:val="divdocumentulli"/>
        <w:numPr>
          <w:ilvl w:val="0"/>
          <w:numId w:val="6"/>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Analysis and correction of payroll errors from payroll simulation run and posting to accounting run.</w:t>
      </w:r>
    </w:p>
    <w:p w14:paraId="77DF50DE" w14:textId="77777777" w:rsidR="00D5189A" w:rsidRDefault="00000000">
      <w:pPr>
        <w:pStyle w:val="divdocumentulli"/>
        <w:numPr>
          <w:ilvl w:val="0"/>
          <w:numId w:val="6"/>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Defined symbolic accounts, employee grouping, wage type posting attributes and account assignment for posting to Financial Accounting.</w:t>
      </w:r>
    </w:p>
    <w:p w14:paraId="4D2E3AC6" w14:textId="77777777" w:rsidR="00D5189A" w:rsidRDefault="00000000">
      <w:pPr>
        <w:pStyle w:val="divdocumentulli"/>
        <w:numPr>
          <w:ilvl w:val="0"/>
          <w:numId w:val="6"/>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Worked on End-to-End Payroll Configuration &amp; Implementation.</w:t>
      </w:r>
    </w:p>
    <w:p w14:paraId="0191ADF4" w14:textId="77777777" w:rsidR="00D5189A" w:rsidRDefault="00000000">
      <w:pPr>
        <w:pStyle w:val="divdocumentulli"/>
        <w:numPr>
          <w:ilvl w:val="0"/>
          <w:numId w:val="6"/>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Maintained Control Records and generated Payroll Periods.</w:t>
      </w:r>
    </w:p>
    <w:p w14:paraId="4CCB0BF5" w14:textId="77777777" w:rsidR="00D5189A" w:rsidRDefault="00000000">
      <w:pPr>
        <w:pStyle w:val="divdocumentulli"/>
        <w:numPr>
          <w:ilvl w:val="0"/>
          <w:numId w:val="6"/>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Configured various personnel actions like Hiring, termination, Re-hire, transfers etc.</w:t>
      </w:r>
    </w:p>
    <w:p w14:paraId="24969730" w14:textId="77777777" w:rsidR="00D5189A" w:rsidRDefault="00000000">
      <w:pPr>
        <w:pStyle w:val="divdocumentulli"/>
        <w:numPr>
          <w:ilvl w:val="0"/>
          <w:numId w:val="6"/>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Expertise in payroll control record (PA03), Payroll Status (IT003) and Standard Payroll driver.</w:t>
      </w:r>
    </w:p>
    <w:p w14:paraId="4032E1EE" w14:textId="77777777" w:rsidR="00D5189A" w:rsidRDefault="00000000">
      <w:pPr>
        <w:pStyle w:val="divdocumentulli"/>
        <w:numPr>
          <w:ilvl w:val="0"/>
          <w:numId w:val="6"/>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Defined Period parameter &amp; Date modifier.</w:t>
      </w:r>
    </w:p>
    <w:p w14:paraId="7B124AF6" w14:textId="77777777" w:rsidR="00D5189A" w:rsidRDefault="00000000">
      <w:pPr>
        <w:pStyle w:val="divdocumentulli"/>
        <w:numPr>
          <w:ilvl w:val="0"/>
          <w:numId w:val="6"/>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Configured Payroll specific Info types.</w:t>
      </w:r>
    </w:p>
    <w:p w14:paraId="07D2C7F7" w14:textId="77777777" w:rsidR="00D5189A" w:rsidRDefault="00000000">
      <w:pPr>
        <w:pStyle w:val="divdocumentulli"/>
        <w:numPr>
          <w:ilvl w:val="0"/>
          <w:numId w:val="6"/>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Configuration of wage type group for basic pay, additional payments, recurring payments, payment models, and deductions.</w:t>
      </w:r>
    </w:p>
    <w:p w14:paraId="3C4E074D" w14:textId="77777777" w:rsidR="00D5189A" w:rsidRDefault="00000000">
      <w:pPr>
        <w:pStyle w:val="divdocumentulli"/>
        <w:numPr>
          <w:ilvl w:val="0"/>
          <w:numId w:val="6"/>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Configured features TARIF and ABKRS to default the values in info types 0008 and 0001.</w:t>
      </w:r>
    </w:p>
    <w:p w14:paraId="3FF48A0D" w14:textId="2BFA07B9" w:rsidR="00D5189A" w:rsidRDefault="00000000">
      <w:pPr>
        <w:pStyle w:val="divdocumentulli"/>
        <w:numPr>
          <w:ilvl w:val="0"/>
          <w:numId w:val="6"/>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 xml:space="preserve">Define Target System </w:t>
      </w:r>
      <w:r w:rsidR="00882C20">
        <w:rPr>
          <w:rStyle w:val="span"/>
          <w:rFonts w:ascii="Century Gothic" w:eastAsia="Century Gothic" w:hAnsi="Century Gothic" w:cs="Century Gothic"/>
          <w:color w:val="787878"/>
          <w:sz w:val="22"/>
          <w:szCs w:val="22"/>
        </w:rPr>
        <w:t>Replication</w:t>
      </w:r>
      <w:r>
        <w:rPr>
          <w:rStyle w:val="span"/>
          <w:rFonts w:ascii="Century Gothic" w:eastAsia="Century Gothic" w:hAnsi="Century Gothic" w:cs="Century Gothic"/>
          <w:color w:val="787878"/>
          <w:sz w:val="22"/>
          <w:szCs w:val="22"/>
        </w:rPr>
        <w:t xml:space="preserve"> Configuration.</w:t>
      </w:r>
    </w:p>
    <w:p w14:paraId="2360FC6D" w14:textId="77777777" w:rsidR="00D5189A" w:rsidRDefault="00000000">
      <w:pPr>
        <w:pStyle w:val="divdocumentulli"/>
        <w:numPr>
          <w:ilvl w:val="0"/>
          <w:numId w:val="6"/>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Define wage type processing and info type filter.</w:t>
      </w:r>
    </w:p>
    <w:p w14:paraId="5AC0A40F" w14:textId="77777777" w:rsidR="00D5189A" w:rsidRDefault="00000000">
      <w:pPr>
        <w:pStyle w:val="divdocumentulli"/>
        <w:numPr>
          <w:ilvl w:val="0"/>
          <w:numId w:val="6"/>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 xml:space="preserve">Badi and user exist implementation for employee company code transfer &amp; </w:t>
      </w:r>
      <w:proofErr w:type="spellStart"/>
      <w:r>
        <w:rPr>
          <w:rStyle w:val="span"/>
          <w:rFonts w:ascii="Century Gothic" w:eastAsia="Century Gothic" w:hAnsi="Century Gothic" w:cs="Century Gothic"/>
          <w:color w:val="787878"/>
          <w:sz w:val="22"/>
          <w:szCs w:val="22"/>
        </w:rPr>
        <w:t>pernr</w:t>
      </w:r>
      <w:proofErr w:type="spellEnd"/>
      <w:r>
        <w:rPr>
          <w:rStyle w:val="span"/>
          <w:rFonts w:ascii="Century Gothic" w:eastAsia="Century Gothic" w:hAnsi="Century Gothic" w:cs="Century Gothic"/>
          <w:color w:val="787878"/>
          <w:sz w:val="22"/>
          <w:szCs w:val="22"/>
        </w:rPr>
        <w:t xml:space="preserve"> replication.</w:t>
      </w:r>
    </w:p>
    <w:p w14:paraId="044859EE" w14:textId="045F5B20" w:rsidR="00D5189A" w:rsidRPr="00ED1BEF" w:rsidRDefault="00000000" w:rsidP="00ED1BEF">
      <w:pPr>
        <w:pStyle w:val="divdocumentulli"/>
        <w:numPr>
          <w:ilvl w:val="0"/>
          <w:numId w:val="6"/>
        </w:numPr>
        <w:spacing w:line="320" w:lineRule="atLeast"/>
        <w:ind w:left="460" w:hanging="201"/>
        <w:rPr>
          <w:rStyle w:val="span"/>
          <w:rFonts w:ascii="Century Gothic" w:eastAsia="Century Gothic" w:hAnsi="Century Gothic" w:cs="Century Gothic"/>
          <w:color w:val="787878"/>
          <w:sz w:val="22"/>
          <w:szCs w:val="22"/>
        </w:rPr>
      </w:pPr>
      <w:r w:rsidRPr="00ED1BEF">
        <w:rPr>
          <w:rStyle w:val="span"/>
          <w:rFonts w:ascii="Century Gothic" w:eastAsia="Century Gothic" w:hAnsi="Century Gothic" w:cs="Century Gothic"/>
          <w:color w:val="787878"/>
          <w:sz w:val="22"/>
          <w:szCs w:val="22"/>
        </w:rPr>
        <w:t>Extensively worked on Data Replication Monitor for replication issues</w:t>
      </w:r>
      <w:r w:rsidR="00ED1BEF" w:rsidRPr="00ED1BEF">
        <w:rPr>
          <w:rStyle w:val="span"/>
          <w:rFonts w:ascii="Century Gothic" w:eastAsia="Century Gothic" w:hAnsi="Century Gothic" w:cs="Century Gothic"/>
          <w:color w:val="787878"/>
          <w:sz w:val="22"/>
          <w:szCs w:val="22"/>
        </w:rPr>
        <w:t xml:space="preserve"> from SF EC to SAP HCM S/4 HANA system</w:t>
      </w:r>
      <w:r w:rsidR="00ED1BEF">
        <w:rPr>
          <w:rStyle w:val="span"/>
          <w:rFonts w:ascii="Century Gothic" w:eastAsia="Century Gothic" w:hAnsi="Century Gothic" w:cs="Century Gothic"/>
          <w:color w:val="787878"/>
          <w:sz w:val="22"/>
          <w:szCs w:val="22"/>
        </w:rPr>
        <w:t>.</w:t>
      </w:r>
    </w:p>
    <w:p w14:paraId="66AEA586" w14:textId="77777777" w:rsidR="00D5189A" w:rsidRDefault="00000000">
      <w:pPr>
        <w:pStyle w:val="divdocumentsinglecolumn"/>
        <w:spacing w:before="200" w:line="320" w:lineRule="atLeast"/>
        <w:rPr>
          <w:rFonts w:ascii="Century Gothic" w:eastAsia="Century Gothic" w:hAnsi="Century Gothic" w:cs="Century Gothic"/>
          <w:color w:val="787878"/>
          <w:sz w:val="22"/>
          <w:szCs w:val="22"/>
        </w:rPr>
      </w:pPr>
      <w:r>
        <w:rPr>
          <w:rStyle w:val="span"/>
          <w:rFonts w:ascii="Century Gothic" w:eastAsia="Century Gothic" w:hAnsi="Century Gothic" w:cs="Century Gothic"/>
          <w:color w:val="333333"/>
          <w:sz w:val="22"/>
          <w:szCs w:val="22"/>
        </w:rPr>
        <w:t>SAP HCM (Saudi) Payroll Consultant, SIPCHEM, July 2018-March 2020</w:t>
      </w:r>
      <w:r>
        <w:rPr>
          <w:rStyle w:val="singlecolumnspanpaddedlinenth-child1"/>
          <w:rFonts w:ascii="Century Gothic" w:eastAsia="Century Gothic" w:hAnsi="Century Gothic" w:cs="Century Gothic"/>
          <w:color w:val="333333"/>
          <w:sz w:val="22"/>
          <w:szCs w:val="22"/>
        </w:rPr>
        <w:t xml:space="preserve"> </w:t>
      </w:r>
    </w:p>
    <w:p w14:paraId="04EE30E3" w14:textId="77777777" w:rsidR="00D5189A" w:rsidRDefault="00000000">
      <w:pPr>
        <w:pStyle w:val="divdocumentulli"/>
        <w:numPr>
          <w:ilvl w:val="0"/>
          <w:numId w:val="7"/>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Requirement gathering and feasible analysis on requirement from Business.</w:t>
      </w:r>
    </w:p>
    <w:p w14:paraId="40D625FE" w14:textId="77777777" w:rsidR="00D5189A" w:rsidRDefault="00000000">
      <w:pPr>
        <w:pStyle w:val="divdocumentulli"/>
        <w:numPr>
          <w:ilvl w:val="0"/>
          <w:numId w:val="7"/>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Written PCRS for carry forward/lapsing, annual leave generation, compensatory off, Leave deduction.</w:t>
      </w:r>
    </w:p>
    <w:p w14:paraId="727C5D95" w14:textId="77777777" w:rsidR="00D5189A" w:rsidRDefault="00000000">
      <w:pPr>
        <w:pStyle w:val="divdocumentulli"/>
        <w:numPr>
          <w:ilvl w:val="0"/>
          <w:numId w:val="7"/>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Created specific period work schedules, daily work schedules and break schedules, work schedule rules.</w:t>
      </w:r>
    </w:p>
    <w:p w14:paraId="281F14F1" w14:textId="77777777" w:rsidR="00D5189A" w:rsidRDefault="00000000">
      <w:pPr>
        <w:pStyle w:val="divdocumentulli"/>
        <w:numPr>
          <w:ilvl w:val="0"/>
          <w:numId w:val="7"/>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Configured absence quotas defined base entitlements and Generation rules for quota selection.</w:t>
      </w:r>
    </w:p>
    <w:p w14:paraId="4B73261C" w14:textId="77777777" w:rsidR="00D5189A" w:rsidRDefault="00000000">
      <w:pPr>
        <w:pStyle w:val="divdocumentulli"/>
        <w:numPr>
          <w:ilvl w:val="0"/>
          <w:numId w:val="7"/>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Administer user support documentation and provide training to end users.</w:t>
      </w:r>
    </w:p>
    <w:p w14:paraId="1B89E1BB" w14:textId="77777777" w:rsidR="00D5189A" w:rsidRDefault="00000000">
      <w:pPr>
        <w:pStyle w:val="divdocumentulli"/>
        <w:numPr>
          <w:ilvl w:val="0"/>
          <w:numId w:val="7"/>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Leave data Migration and fixing the errors.</w:t>
      </w:r>
    </w:p>
    <w:p w14:paraId="13A58972" w14:textId="77777777" w:rsidR="00D5189A" w:rsidRDefault="00000000">
      <w:pPr>
        <w:pStyle w:val="divdocumentulli"/>
        <w:numPr>
          <w:ilvl w:val="0"/>
          <w:numId w:val="7"/>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Configuring and evaluating the requirements of the client.</w:t>
      </w:r>
    </w:p>
    <w:p w14:paraId="50968AF8" w14:textId="77777777" w:rsidR="00D5189A" w:rsidRDefault="00000000">
      <w:pPr>
        <w:pStyle w:val="divdocumentulli"/>
        <w:numPr>
          <w:ilvl w:val="0"/>
          <w:numId w:val="7"/>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Resolved different issues, which came during Functional Testing, Integration Testing and supported User Acceptance Testing.</w:t>
      </w:r>
    </w:p>
    <w:p w14:paraId="3A5E1A8B" w14:textId="77777777" w:rsidR="00D5189A" w:rsidRDefault="00000000">
      <w:pPr>
        <w:pStyle w:val="divdocumentulli"/>
        <w:numPr>
          <w:ilvl w:val="0"/>
          <w:numId w:val="7"/>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Assigning Relationships between different objects like Organization units to Organization units, Position to Organization units, Job to Organization units, Job to Position.</w:t>
      </w:r>
    </w:p>
    <w:p w14:paraId="472D2727" w14:textId="77777777" w:rsidR="00D5189A" w:rsidRDefault="00000000">
      <w:pPr>
        <w:pStyle w:val="divdocumentulli"/>
        <w:numPr>
          <w:ilvl w:val="0"/>
          <w:numId w:val="7"/>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Maintained Internal and external number range Assignments.</w:t>
      </w:r>
    </w:p>
    <w:p w14:paraId="2A43E926" w14:textId="77777777" w:rsidR="00D5189A" w:rsidRDefault="00000000">
      <w:pPr>
        <w:pStyle w:val="divdocumentulli"/>
        <w:numPr>
          <w:ilvl w:val="0"/>
          <w:numId w:val="7"/>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Creating Enterprise Structure and Personnel Structure.</w:t>
      </w:r>
    </w:p>
    <w:p w14:paraId="0A541274" w14:textId="77777777" w:rsidR="00D5189A" w:rsidRDefault="00000000">
      <w:pPr>
        <w:pStyle w:val="divdocumentulli"/>
        <w:numPr>
          <w:ilvl w:val="0"/>
          <w:numId w:val="7"/>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Configure and maintain the master data of the company.</w:t>
      </w:r>
    </w:p>
    <w:p w14:paraId="56548FBB" w14:textId="77777777" w:rsidR="00D5189A" w:rsidRDefault="00000000">
      <w:pPr>
        <w:pStyle w:val="divdocumentulli"/>
        <w:numPr>
          <w:ilvl w:val="0"/>
          <w:numId w:val="7"/>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Responsible for Functional Design Documents for new Change Requests.</w:t>
      </w:r>
    </w:p>
    <w:p w14:paraId="317CF802" w14:textId="4F563120" w:rsidR="00ED1BEF" w:rsidRDefault="00ED1BEF">
      <w:pPr>
        <w:pStyle w:val="divdocumentulli"/>
        <w:numPr>
          <w:ilvl w:val="0"/>
          <w:numId w:val="7"/>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Worked on the configuration of SF EC to SAP HCM using BIB integration.</w:t>
      </w:r>
    </w:p>
    <w:p w14:paraId="0B2F8D49" w14:textId="39EFDB2C" w:rsidR="00ED1BEF" w:rsidRDefault="00ED1BEF">
      <w:pPr>
        <w:pStyle w:val="divdocumentulli"/>
        <w:numPr>
          <w:ilvl w:val="0"/>
          <w:numId w:val="7"/>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 xml:space="preserve">Supported for Go-Live activities related to SF EC </w:t>
      </w:r>
      <w:r w:rsidR="00D57C52">
        <w:rPr>
          <w:rStyle w:val="span"/>
          <w:rFonts w:ascii="Century Gothic" w:eastAsia="Century Gothic" w:hAnsi="Century Gothic" w:cs="Century Gothic"/>
          <w:color w:val="787878"/>
          <w:sz w:val="22"/>
          <w:szCs w:val="22"/>
        </w:rPr>
        <w:t>integration with SAP HCM.</w:t>
      </w:r>
    </w:p>
    <w:p w14:paraId="7DD2AA75" w14:textId="77777777" w:rsidR="00D5189A" w:rsidRDefault="00000000">
      <w:pPr>
        <w:pStyle w:val="divdocumentsinglecolumn"/>
        <w:spacing w:before="200" w:line="320" w:lineRule="atLeast"/>
        <w:rPr>
          <w:rFonts w:ascii="Century Gothic" w:eastAsia="Century Gothic" w:hAnsi="Century Gothic" w:cs="Century Gothic"/>
          <w:color w:val="787878"/>
          <w:sz w:val="22"/>
          <w:szCs w:val="22"/>
        </w:rPr>
      </w:pPr>
      <w:r>
        <w:rPr>
          <w:rStyle w:val="span"/>
          <w:rFonts w:ascii="Century Gothic" w:eastAsia="Century Gothic" w:hAnsi="Century Gothic" w:cs="Century Gothic"/>
          <w:color w:val="333333"/>
          <w:sz w:val="22"/>
          <w:szCs w:val="22"/>
        </w:rPr>
        <w:lastRenderedPageBreak/>
        <w:t>SAP HCM Consultant, Wipro Infotech, July 2016-June 2018</w:t>
      </w:r>
      <w:r>
        <w:rPr>
          <w:rStyle w:val="singlecolumnspanpaddedlinenth-child1"/>
          <w:rFonts w:ascii="Century Gothic" w:eastAsia="Century Gothic" w:hAnsi="Century Gothic" w:cs="Century Gothic"/>
          <w:color w:val="333333"/>
          <w:sz w:val="22"/>
          <w:szCs w:val="22"/>
        </w:rPr>
        <w:t xml:space="preserve"> </w:t>
      </w:r>
    </w:p>
    <w:p w14:paraId="15E2483D" w14:textId="77777777" w:rsidR="00D5189A" w:rsidRDefault="00000000">
      <w:pPr>
        <w:pStyle w:val="divdocumentulli"/>
        <w:numPr>
          <w:ilvl w:val="0"/>
          <w:numId w:val="8"/>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Client: Multi Clients | Project: Implementation and Support | Modules: Time Management (Negative), Payroll (India), Travel.</w:t>
      </w:r>
    </w:p>
    <w:p w14:paraId="24F9F7D8" w14:textId="77777777" w:rsidR="00D5189A" w:rsidRDefault="00000000">
      <w:pPr>
        <w:pStyle w:val="divdocumentsinglecolumn"/>
        <w:spacing w:before="200" w:line="320" w:lineRule="atLeast"/>
        <w:rPr>
          <w:rFonts w:ascii="Century Gothic" w:eastAsia="Century Gothic" w:hAnsi="Century Gothic" w:cs="Century Gothic"/>
          <w:color w:val="787878"/>
          <w:sz w:val="22"/>
          <w:szCs w:val="22"/>
        </w:rPr>
      </w:pPr>
      <w:r>
        <w:rPr>
          <w:rStyle w:val="span"/>
          <w:rFonts w:ascii="Century Gothic" w:eastAsia="Century Gothic" w:hAnsi="Century Gothic" w:cs="Century Gothic"/>
          <w:color w:val="333333"/>
          <w:sz w:val="22"/>
          <w:szCs w:val="22"/>
        </w:rPr>
        <w:t xml:space="preserve">SAP HCM – Senior Associate Consultant, </w:t>
      </w:r>
      <w:proofErr w:type="spellStart"/>
      <w:r>
        <w:rPr>
          <w:rStyle w:val="span"/>
          <w:rFonts w:ascii="Century Gothic" w:eastAsia="Century Gothic" w:hAnsi="Century Gothic" w:cs="Century Gothic"/>
          <w:color w:val="333333"/>
          <w:sz w:val="22"/>
          <w:szCs w:val="22"/>
        </w:rPr>
        <w:t>Infomatics</w:t>
      </w:r>
      <w:proofErr w:type="spellEnd"/>
      <w:r>
        <w:rPr>
          <w:rStyle w:val="span"/>
          <w:rFonts w:ascii="Century Gothic" w:eastAsia="Century Gothic" w:hAnsi="Century Gothic" w:cs="Century Gothic"/>
          <w:color w:val="333333"/>
          <w:sz w:val="22"/>
          <w:szCs w:val="22"/>
        </w:rPr>
        <w:t xml:space="preserve"> Software Solutions India Pvt. Ltd., September 2015-June 2016</w:t>
      </w:r>
      <w:r>
        <w:rPr>
          <w:rStyle w:val="singlecolumnspanpaddedlinenth-child1"/>
          <w:rFonts w:ascii="Century Gothic" w:eastAsia="Century Gothic" w:hAnsi="Century Gothic" w:cs="Century Gothic"/>
          <w:color w:val="333333"/>
          <w:sz w:val="22"/>
          <w:szCs w:val="22"/>
        </w:rPr>
        <w:t xml:space="preserve"> </w:t>
      </w:r>
    </w:p>
    <w:p w14:paraId="24A5EF57" w14:textId="77777777" w:rsidR="00D5189A" w:rsidRDefault="00000000">
      <w:pPr>
        <w:pStyle w:val="divdocumentulli"/>
        <w:numPr>
          <w:ilvl w:val="0"/>
          <w:numId w:val="9"/>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Configured successfully related to Leave travel concession, medical reimbursement in Reimbursement Module.</w:t>
      </w:r>
    </w:p>
    <w:p w14:paraId="0CDB963B" w14:textId="44B9AB5F" w:rsidR="00D5189A" w:rsidRDefault="00000000">
      <w:pPr>
        <w:pStyle w:val="divdocumentulli"/>
        <w:numPr>
          <w:ilvl w:val="0"/>
          <w:numId w:val="9"/>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 xml:space="preserve">Conflict related </w:t>
      </w:r>
      <w:r w:rsidR="00882C20">
        <w:rPr>
          <w:rStyle w:val="span"/>
          <w:rFonts w:ascii="Century Gothic" w:eastAsia="Century Gothic" w:hAnsi="Century Gothic" w:cs="Century Gothic"/>
          <w:color w:val="787878"/>
          <w:sz w:val="22"/>
          <w:szCs w:val="22"/>
        </w:rPr>
        <w:t>issues</w:t>
      </w:r>
      <w:r>
        <w:rPr>
          <w:rStyle w:val="span"/>
          <w:rFonts w:ascii="Century Gothic" w:eastAsia="Century Gothic" w:hAnsi="Century Gothic" w:cs="Century Gothic"/>
          <w:color w:val="787878"/>
          <w:sz w:val="22"/>
          <w:szCs w:val="22"/>
        </w:rPr>
        <w:t xml:space="preserve"> in time management has been successfully developed with the help of technical team.</w:t>
      </w:r>
    </w:p>
    <w:p w14:paraId="5F1EFCB2" w14:textId="77777777" w:rsidR="00D5189A" w:rsidRDefault="00000000">
      <w:pPr>
        <w:pStyle w:val="divdocumentulli"/>
        <w:numPr>
          <w:ilvl w:val="0"/>
          <w:numId w:val="9"/>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Configured successfully related to 7 CPC changes.</w:t>
      </w:r>
    </w:p>
    <w:p w14:paraId="42D11966" w14:textId="77777777" w:rsidR="00D5189A" w:rsidRDefault="00000000">
      <w:pPr>
        <w:pStyle w:val="divdocumentulli"/>
        <w:numPr>
          <w:ilvl w:val="0"/>
          <w:numId w:val="9"/>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Configured and extended the workflow in Travel Management.</w:t>
      </w:r>
    </w:p>
    <w:p w14:paraId="6AC824A3" w14:textId="77777777" w:rsidR="00D5189A" w:rsidRDefault="00000000">
      <w:pPr>
        <w:pStyle w:val="divdocumentulli"/>
        <w:numPr>
          <w:ilvl w:val="0"/>
          <w:numId w:val="9"/>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Handled support issues related to Travel Management and time management.</w:t>
      </w:r>
    </w:p>
    <w:p w14:paraId="1B325F1A" w14:textId="77777777" w:rsidR="00D5189A" w:rsidRDefault="00000000">
      <w:pPr>
        <w:pStyle w:val="divdocumentulli"/>
        <w:numPr>
          <w:ilvl w:val="0"/>
          <w:numId w:val="9"/>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Handled support issues related to Payroll and custom Form 16 changes.</w:t>
      </w:r>
    </w:p>
    <w:p w14:paraId="767732D9" w14:textId="77777777" w:rsidR="00D5189A" w:rsidRDefault="00000000">
      <w:pPr>
        <w:pStyle w:val="divdocumentulli"/>
        <w:numPr>
          <w:ilvl w:val="0"/>
          <w:numId w:val="9"/>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Handled and coordinated with the technical related to the new custom development and changes if any.</w:t>
      </w:r>
    </w:p>
    <w:p w14:paraId="55E696D5" w14:textId="77777777" w:rsidR="00D5189A" w:rsidRDefault="00000000">
      <w:pPr>
        <w:pStyle w:val="divdocumentsinglecolumn"/>
        <w:spacing w:before="200" w:line="320" w:lineRule="atLeast"/>
        <w:rPr>
          <w:rFonts w:ascii="Century Gothic" w:eastAsia="Century Gothic" w:hAnsi="Century Gothic" w:cs="Century Gothic"/>
          <w:color w:val="787878"/>
          <w:sz w:val="22"/>
          <w:szCs w:val="22"/>
        </w:rPr>
      </w:pPr>
      <w:r>
        <w:rPr>
          <w:rStyle w:val="span"/>
          <w:rFonts w:ascii="Century Gothic" w:eastAsia="Century Gothic" w:hAnsi="Century Gothic" w:cs="Century Gothic"/>
          <w:color w:val="333333"/>
          <w:sz w:val="22"/>
          <w:szCs w:val="22"/>
        </w:rPr>
        <w:t xml:space="preserve">Software Engineer, XL </w:t>
      </w:r>
      <w:proofErr w:type="spellStart"/>
      <w:r>
        <w:rPr>
          <w:rStyle w:val="span"/>
          <w:rFonts w:ascii="Century Gothic" w:eastAsia="Century Gothic" w:hAnsi="Century Gothic" w:cs="Century Gothic"/>
          <w:color w:val="333333"/>
          <w:sz w:val="22"/>
          <w:szCs w:val="22"/>
        </w:rPr>
        <w:t>Softtech</w:t>
      </w:r>
      <w:proofErr w:type="spellEnd"/>
      <w:r>
        <w:rPr>
          <w:rStyle w:val="span"/>
          <w:rFonts w:ascii="Century Gothic" w:eastAsia="Century Gothic" w:hAnsi="Century Gothic" w:cs="Century Gothic"/>
          <w:color w:val="333333"/>
          <w:sz w:val="22"/>
          <w:szCs w:val="22"/>
        </w:rPr>
        <w:t xml:space="preserve"> Systems Ltd., July 2014-August 2015</w:t>
      </w:r>
      <w:r>
        <w:rPr>
          <w:rStyle w:val="singlecolumnspanpaddedlinenth-child1"/>
          <w:rFonts w:ascii="Century Gothic" w:eastAsia="Century Gothic" w:hAnsi="Century Gothic" w:cs="Century Gothic"/>
          <w:color w:val="333333"/>
          <w:sz w:val="22"/>
          <w:szCs w:val="22"/>
        </w:rPr>
        <w:t xml:space="preserve"> </w:t>
      </w:r>
    </w:p>
    <w:p w14:paraId="0A3547B8" w14:textId="77777777" w:rsidR="00D5189A" w:rsidRDefault="00000000">
      <w:pPr>
        <w:pStyle w:val="divdocumentulli"/>
        <w:numPr>
          <w:ilvl w:val="0"/>
          <w:numId w:val="10"/>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Handled all the support tickets on priorities basis.</w:t>
      </w:r>
    </w:p>
    <w:p w14:paraId="390D0542" w14:textId="77777777" w:rsidR="00D5189A" w:rsidRDefault="00000000">
      <w:pPr>
        <w:pStyle w:val="divdocumentulli"/>
        <w:numPr>
          <w:ilvl w:val="0"/>
          <w:numId w:val="10"/>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Handled the support tickets related to Payroll (South Africa).</w:t>
      </w:r>
    </w:p>
    <w:p w14:paraId="438F7D48" w14:textId="77777777" w:rsidR="00D5189A" w:rsidRDefault="00000000">
      <w:pPr>
        <w:pStyle w:val="divdocumentulli"/>
        <w:numPr>
          <w:ilvl w:val="0"/>
          <w:numId w:val="10"/>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Handled the support tickets related to Time Management.</w:t>
      </w:r>
    </w:p>
    <w:p w14:paraId="72C617DB" w14:textId="77777777" w:rsidR="00D5189A" w:rsidRDefault="00000000">
      <w:pPr>
        <w:pStyle w:val="divdocumentsinglecolumn"/>
        <w:spacing w:before="200" w:line="320" w:lineRule="atLeast"/>
        <w:rPr>
          <w:rFonts w:ascii="Century Gothic" w:eastAsia="Century Gothic" w:hAnsi="Century Gothic" w:cs="Century Gothic"/>
          <w:color w:val="787878"/>
          <w:sz w:val="22"/>
          <w:szCs w:val="22"/>
        </w:rPr>
      </w:pPr>
      <w:r>
        <w:rPr>
          <w:rStyle w:val="span"/>
          <w:rFonts w:ascii="Century Gothic" w:eastAsia="Century Gothic" w:hAnsi="Century Gothic" w:cs="Century Gothic"/>
          <w:color w:val="333333"/>
          <w:sz w:val="22"/>
          <w:szCs w:val="22"/>
        </w:rPr>
        <w:t>Senior Associate Consultant, Q Source Global Consulting Pvt. Ltd, May 2013-June 2014</w:t>
      </w:r>
      <w:r>
        <w:rPr>
          <w:rStyle w:val="singlecolumnspanpaddedlinenth-child1"/>
          <w:rFonts w:ascii="Century Gothic" w:eastAsia="Century Gothic" w:hAnsi="Century Gothic" w:cs="Century Gothic"/>
          <w:color w:val="333333"/>
          <w:sz w:val="22"/>
          <w:szCs w:val="22"/>
        </w:rPr>
        <w:t xml:space="preserve"> </w:t>
      </w:r>
    </w:p>
    <w:p w14:paraId="348E318F" w14:textId="77777777" w:rsidR="00D5189A" w:rsidRDefault="00000000">
      <w:pPr>
        <w:pStyle w:val="divdocumentulli"/>
        <w:numPr>
          <w:ilvl w:val="0"/>
          <w:numId w:val="11"/>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Handled all the support tickets on priorities basis.</w:t>
      </w:r>
    </w:p>
    <w:p w14:paraId="4E0FFE4F" w14:textId="77777777" w:rsidR="00D5189A" w:rsidRDefault="00000000">
      <w:pPr>
        <w:pStyle w:val="divdocumentulli"/>
        <w:numPr>
          <w:ilvl w:val="0"/>
          <w:numId w:val="11"/>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Handled the support tickets related to Payroll (South Africa).</w:t>
      </w:r>
    </w:p>
    <w:p w14:paraId="569C01DA" w14:textId="77777777" w:rsidR="00D5189A" w:rsidRDefault="00000000">
      <w:pPr>
        <w:pStyle w:val="divdocumentulli"/>
        <w:numPr>
          <w:ilvl w:val="0"/>
          <w:numId w:val="11"/>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Handled the support tickets related to Time Management.</w:t>
      </w:r>
    </w:p>
    <w:p w14:paraId="39FFEA47" w14:textId="77777777" w:rsidR="00D5189A" w:rsidRDefault="00000000">
      <w:pPr>
        <w:pStyle w:val="divdocumentsinglecolumn"/>
        <w:spacing w:before="200" w:line="320" w:lineRule="atLeast"/>
        <w:rPr>
          <w:rFonts w:ascii="Century Gothic" w:eastAsia="Century Gothic" w:hAnsi="Century Gothic" w:cs="Century Gothic"/>
          <w:color w:val="787878"/>
          <w:sz w:val="22"/>
          <w:szCs w:val="22"/>
        </w:rPr>
      </w:pPr>
      <w:r>
        <w:rPr>
          <w:rStyle w:val="span"/>
          <w:rFonts w:ascii="Century Gothic" w:eastAsia="Century Gothic" w:hAnsi="Century Gothic" w:cs="Century Gothic"/>
          <w:color w:val="333333"/>
          <w:sz w:val="22"/>
          <w:szCs w:val="22"/>
        </w:rPr>
        <w:t>Associate Consultant, Avon Technologies, April 2010-April 2013</w:t>
      </w:r>
      <w:r>
        <w:rPr>
          <w:rStyle w:val="singlecolumnspanpaddedlinenth-child1"/>
          <w:rFonts w:ascii="Century Gothic" w:eastAsia="Century Gothic" w:hAnsi="Century Gothic" w:cs="Century Gothic"/>
          <w:color w:val="333333"/>
          <w:sz w:val="22"/>
          <w:szCs w:val="22"/>
        </w:rPr>
        <w:t xml:space="preserve"> </w:t>
      </w:r>
    </w:p>
    <w:p w14:paraId="0985AE1E" w14:textId="77777777" w:rsidR="00D57C52" w:rsidRDefault="00000000" w:rsidP="00D57C52">
      <w:pPr>
        <w:pStyle w:val="divdocumentulli"/>
        <w:numPr>
          <w:ilvl w:val="0"/>
          <w:numId w:val="12"/>
        </w:numPr>
        <w:spacing w:before="200" w:line="320" w:lineRule="atLeast"/>
        <w:ind w:left="460" w:hanging="201"/>
        <w:rPr>
          <w:rStyle w:val="span"/>
          <w:rFonts w:ascii="Century Gothic" w:eastAsia="Century Gothic" w:hAnsi="Century Gothic" w:cs="Century Gothic"/>
          <w:color w:val="787878"/>
          <w:sz w:val="22"/>
          <w:szCs w:val="22"/>
        </w:rPr>
      </w:pPr>
      <w:r w:rsidRPr="00D57C52">
        <w:rPr>
          <w:rStyle w:val="span"/>
          <w:rFonts w:ascii="Century Gothic" w:eastAsia="Century Gothic" w:hAnsi="Century Gothic" w:cs="Century Gothic"/>
          <w:color w:val="787878"/>
          <w:sz w:val="22"/>
          <w:szCs w:val="22"/>
        </w:rPr>
        <w:t>Client: Multi Clients | Project: Implementation and Support | Modules: Personnel Administration, Organizational Management.</w:t>
      </w:r>
    </w:p>
    <w:p w14:paraId="7D962AE9" w14:textId="53309309" w:rsidR="00D5189A" w:rsidRPr="00D57C52" w:rsidRDefault="00000000" w:rsidP="00D57C52">
      <w:pPr>
        <w:pStyle w:val="divdocumentulli"/>
        <w:spacing w:before="200" w:line="320" w:lineRule="atLeast"/>
        <w:rPr>
          <w:rFonts w:ascii="Century Gothic" w:eastAsia="Century Gothic" w:hAnsi="Century Gothic" w:cs="Century Gothic"/>
          <w:color w:val="787878"/>
          <w:sz w:val="22"/>
          <w:szCs w:val="22"/>
        </w:rPr>
      </w:pPr>
      <w:r w:rsidRPr="00D57C52">
        <w:rPr>
          <w:rStyle w:val="span"/>
          <w:rFonts w:ascii="Century Gothic" w:eastAsia="Century Gothic" w:hAnsi="Century Gothic" w:cs="Century Gothic"/>
          <w:color w:val="333333"/>
          <w:sz w:val="22"/>
          <w:szCs w:val="22"/>
        </w:rPr>
        <w:t xml:space="preserve">Assistant Manager - HR, </w:t>
      </w:r>
      <w:proofErr w:type="spellStart"/>
      <w:r w:rsidRPr="00D57C52">
        <w:rPr>
          <w:rStyle w:val="span"/>
          <w:rFonts w:ascii="Century Gothic" w:eastAsia="Century Gothic" w:hAnsi="Century Gothic" w:cs="Century Gothic"/>
          <w:color w:val="333333"/>
          <w:sz w:val="22"/>
          <w:szCs w:val="22"/>
        </w:rPr>
        <w:t>Katuri</w:t>
      </w:r>
      <w:proofErr w:type="spellEnd"/>
      <w:r w:rsidRPr="00D57C52">
        <w:rPr>
          <w:rStyle w:val="span"/>
          <w:rFonts w:ascii="Century Gothic" w:eastAsia="Century Gothic" w:hAnsi="Century Gothic" w:cs="Century Gothic"/>
          <w:color w:val="333333"/>
          <w:sz w:val="22"/>
          <w:szCs w:val="22"/>
        </w:rPr>
        <w:t xml:space="preserve"> Medical College and Hospitals, July 2004-June 2009</w:t>
      </w:r>
      <w:r w:rsidRPr="00D57C52">
        <w:rPr>
          <w:rStyle w:val="singlecolumnspanpaddedlinenth-child1"/>
          <w:rFonts w:ascii="Century Gothic" w:eastAsia="Century Gothic" w:hAnsi="Century Gothic" w:cs="Century Gothic"/>
          <w:color w:val="333333"/>
          <w:sz w:val="22"/>
          <w:szCs w:val="22"/>
        </w:rPr>
        <w:t xml:space="preserve"> </w:t>
      </w:r>
    </w:p>
    <w:p w14:paraId="04F92416" w14:textId="77777777" w:rsidR="00D5189A" w:rsidRDefault="00000000">
      <w:pPr>
        <w:pStyle w:val="spanpaddedline"/>
        <w:spacing w:line="320" w:lineRule="atLeast"/>
        <w:rPr>
          <w:rFonts w:ascii="Century Gothic" w:eastAsia="Century Gothic" w:hAnsi="Century Gothic" w:cs="Century Gothic"/>
          <w:color w:val="333333"/>
          <w:sz w:val="22"/>
          <w:szCs w:val="22"/>
        </w:rPr>
      </w:pPr>
      <w:r>
        <w:rPr>
          <w:rStyle w:val="span"/>
          <w:rFonts w:ascii="Century Gothic" w:eastAsia="Century Gothic" w:hAnsi="Century Gothic" w:cs="Century Gothic"/>
          <w:color w:val="333333"/>
          <w:sz w:val="22"/>
          <w:szCs w:val="22"/>
        </w:rPr>
        <w:t>Guntur, India</w:t>
      </w:r>
      <w:r>
        <w:rPr>
          <w:rFonts w:ascii="Century Gothic" w:eastAsia="Century Gothic" w:hAnsi="Century Gothic" w:cs="Century Gothic"/>
          <w:color w:val="333333"/>
          <w:sz w:val="22"/>
          <w:szCs w:val="22"/>
        </w:rPr>
        <w:t xml:space="preserve"> </w:t>
      </w:r>
    </w:p>
    <w:p w14:paraId="64EA01C8" w14:textId="77777777" w:rsidR="00D5189A" w:rsidRDefault="00000000">
      <w:pPr>
        <w:pStyle w:val="divdocumentulli"/>
        <w:numPr>
          <w:ilvl w:val="0"/>
          <w:numId w:val="13"/>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Process the monthly payroll for the employees, Technicians, Doctors and Staff Nurses.</w:t>
      </w:r>
    </w:p>
    <w:p w14:paraId="005352CA" w14:textId="77777777" w:rsidR="00D5189A" w:rsidRDefault="00000000">
      <w:pPr>
        <w:pStyle w:val="divdocumentulli"/>
        <w:numPr>
          <w:ilvl w:val="0"/>
          <w:numId w:val="13"/>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Maintain the personal files of all the employees.</w:t>
      </w:r>
    </w:p>
    <w:p w14:paraId="179BCFE6" w14:textId="77777777" w:rsidR="00D5189A" w:rsidRDefault="00000000">
      <w:pPr>
        <w:pStyle w:val="divdocumentulli"/>
        <w:numPr>
          <w:ilvl w:val="0"/>
          <w:numId w:val="13"/>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Maintain all the required documents for Doctors for MCI audit purpose.</w:t>
      </w:r>
    </w:p>
    <w:p w14:paraId="4F836D18" w14:textId="77777777" w:rsidR="00D5189A" w:rsidRDefault="00000000">
      <w:pPr>
        <w:pStyle w:val="divdocumentulli"/>
        <w:numPr>
          <w:ilvl w:val="0"/>
          <w:numId w:val="13"/>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Generate the Time Management for all employees.</w:t>
      </w:r>
    </w:p>
    <w:p w14:paraId="7FFCFEF3" w14:textId="77777777" w:rsidR="00D5189A" w:rsidRDefault="00000000">
      <w:pPr>
        <w:pStyle w:val="divdocumentulli"/>
        <w:numPr>
          <w:ilvl w:val="0"/>
          <w:numId w:val="13"/>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Handled all the post and pre recruitment process.</w:t>
      </w:r>
    </w:p>
    <w:p w14:paraId="27CD9C67" w14:textId="77777777" w:rsidR="00D5189A" w:rsidRDefault="00000000">
      <w:pPr>
        <w:pStyle w:val="divdocumentulli"/>
        <w:numPr>
          <w:ilvl w:val="0"/>
          <w:numId w:val="13"/>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Conducting the interviews for Staff Nurses, Technicians and Administrative employees.</w:t>
      </w:r>
    </w:p>
    <w:p w14:paraId="15F5D318" w14:textId="25B97315" w:rsidR="00D5189A" w:rsidRDefault="00000000">
      <w:pPr>
        <w:pStyle w:val="divdocumentulli"/>
        <w:numPr>
          <w:ilvl w:val="0"/>
          <w:numId w:val="13"/>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 xml:space="preserve">Generated the </w:t>
      </w:r>
      <w:r w:rsidR="003864E6">
        <w:rPr>
          <w:rStyle w:val="span"/>
          <w:rFonts w:ascii="Century Gothic" w:eastAsia="Century Gothic" w:hAnsi="Century Gothic" w:cs="Century Gothic"/>
          <w:color w:val="787878"/>
          <w:sz w:val="22"/>
          <w:szCs w:val="22"/>
        </w:rPr>
        <w:t>360-degree</w:t>
      </w:r>
      <w:r>
        <w:rPr>
          <w:rStyle w:val="span"/>
          <w:rFonts w:ascii="Century Gothic" w:eastAsia="Century Gothic" w:hAnsi="Century Gothic" w:cs="Century Gothic"/>
          <w:color w:val="787878"/>
          <w:sz w:val="22"/>
          <w:szCs w:val="22"/>
        </w:rPr>
        <w:t xml:space="preserve"> performance appraisal for Staff Nurses, Technicians and Administrative employees.</w:t>
      </w:r>
    </w:p>
    <w:p w14:paraId="12AFF1A0" w14:textId="77777777" w:rsidR="00D5189A" w:rsidRDefault="00000000">
      <w:pPr>
        <w:pStyle w:val="divdocumentulli"/>
        <w:numPr>
          <w:ilvl w:val="0"/>
          <w:numId w:val="13"/>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Conducted the training sessions for required employees.</w:t>
      </w:r>
    </w:p>
    <w:p w14:paraId="02D5398E" w14:textId="77777777" w:rsidR="00D5189A" w:rsidRDefault="00000000">
      <w:pPr>
        <w:pStyle w:val="divdocumentdivsectiontitle"/>
        <w:pBdr>
          <w:top w:val="none" w:sz="0" w:space="7" w:color="auto"/>
          <w:bottom w:val="none" w:sz="0" w:space="7" w:color="auto"/>
        </w:pBdr>
        <w:spacing w:before="300"/>
        <w:rPr>
          <w:rFonts w:ascii="Century Gothic" w:eastAsia="Century Gothic" w:hAnsi="Century Gothic" w:cs="Century Gothic"/>
          <w:b/>
          <w:bCs/>
          <w:caps/>
        </w:rPr>
      </w:pPr>
      <w:r>
        <w:rPr>
          <w:rFonts w:ascii="Century Gothic" w:eastAsia="Century Gothic" w:hAnsi="Century Gothic" w:cs="Century Gothic"/>
          <w:b/>
          <w:bCs/>
          <w:caps/>
        </w:rPr>
        <w:lastRenderedPageBreak/>
        <w:t>Education</w:t>
      </w:r>
    </w:p>
    <w:p w14:paraId="490DB96D" w14:textId="77777777" w:rsidR="00D5189A" w:rsidRDefault="00000000">
      <w:pPr>
        <w:pStyle w:val="divdocumentsinglecolumn"/>
        <w:spacing w:line="320" w:lineRule="atLeast"/>
        <w:rPr>
          <w:rFonts w:ascii="Century Gothic" w:eastAsia="Century Gothic" w:hAnsi="Century Gothic" w:cs="Century Gothic"/>
          <w:color w:val="787878"/>
          <w:sz w:val="22"/>
          <w:szCs w:val="22"/>
        </w:rPr>
      </w:pPr>
      <w:r>
        <w:rPr>
          <w:rStyle w:val="span"/>
          <w:rFonts w:ascii="Century Gothic" w:eastAsia="Century Gothic" w:hAnsi="Century Gothic" w:cs="Century Gothic"/>
          <w:color w:val="333333"/>
          <w:sz w:val="22"/>
          <w:szCs w:val="22"/>
        </w:rPr>
        <w:t>MBA</w:t>
      </w:r>
      <w:r>
        <w:rPr>
          <w:rStyle w:val="singlecolumnspanpaddedlinenth-child1"/>
          <w:rFonts w:ascii="Century Gothic" w:eastAsia="Century Gothic" w:hAnsi="Century Gothic" w:cs="Century Gothic"/>
          <w:color w:val="333333"/>
          <w:sz w:val="22"/>
          <w:szCs w:val="22"/>
        </w:rPr>
        <w:t xml:space="preserve"> </w:t>
      </w:r>
    </w:p>
    <w:p w14:paraId="2E8F7753" w14:textId="77777777" w:rsidR="00D5189A" w:rsidRDefault="00000000">
      <w:pPr>
        <w:pStyle w:val="spanpaddedline"/>
        <w:spacing w:line="320" w:lineRule="atLeast"/>
        <w:rPr>
          <w:rFonts w:ascii="Century Gothic" w:eastAsia="Century Gothic" w:hAnsi="Century Gothic" w:cs="Century Gothic"/>
          <w:color w:val="333333"/>
          <w:sz w:val="22"/>
          <w:szCs w:val="22"/>
        </w:rPr>
      </w:pPr>
      <w:r>
        <w:rPr>
          <w:rStyle w:val="span"/>
          <w:rFonts w:ascii="Century Gothic" w:eastAsia="Century Gothic" w:hAnsi="Century Gothic" w:cs="Century Gothic"/>
          <w:color w:val="333333"/>
          <w:sz w:val="22"/>
          <w:szCs w:val="22"/>
        </w:rPr>
        <w:t>HCM, Nagarjuna University, Guntur Andhra Pradesh India</w:t>
      </w:r>
      <w:r>
        <w:rPr>
          <w:rFonts w:ascii="Century Gothic" w:eastAsia="Century Gothic" w:hAnsi="Century Gothic" w:cs="Century Gothic"/>
          <w:color w:val="333333"/>
          <w:sz w:val="22"/>
          <w:szCs w:val="22"/>
        </w:rPr>
        <w:t xml:space="preserve"> </w:t>
      </w:r>
    </w:p>
    <w:p w14:paraId="50E164C6" w14:textId="77777777" w:rsidR="00D5189A" w:rsidRDefault="00000000">
      <w:pPr>
        <w:pStyle w:val="divdocumentsinglecolumn"/>
        <w:spacing w:before="200" w:line="320" w:lineRule="atLeast"/>
        <w:rPr>
          <w:rFonts w:ascii="Century Gothic" w:eastAsia="Century Gothic" w:hAnsi="Century Gothic" w:cs="Century Gothic"/>
          <w:color w:val="787878"/>
          <w:sz w:val="22"/>
          <w:szCs w:val="22"/>
        </w:rPr>
      </w:pPr>
      <w:r>
        <w:rPr>
          <w:rStyle w:val="span"/>
          <w:rFonts w:ascii="Century Gothic" w:eastAsia="Century Gothic" w:hAnsi="Century Gothic" w:cs="Century Gothic"/>
          <w:color w:val="333333"/>
          <w:sz w:val="22"/>
          <w:szCs w:val="22"/>
        </w:rPr>
        <w:t>BCA</w:t>
      </w:r>
      <w:r>
        <w:rPr>
          <w:rStyle w:val="singlecolumnspanpaddedlinenth-child1"/>
          <w:rFonts w:ascii="Century Gothic" w:eastAsia="Century Gothic" w:hAnsi="Century Gothic" w:cs="Century Gothic"/>
          <w:color w:val="333333"/>
          <w:sz w:val="22"/>
          <w:szCs w:val="22"/>
        </w:rPr>
        <w:t xml:space="preserve"> </w:t>
      </w:r>
    </w:p>
    <w:p w14:paraId="71E3CD8D" w14:textId="77777777" w:rsidR="00D5189A" w:rsidRDefault="00000000">
      <w:pPr>
        <w:pStyle w:val="spanpaddedline"/>
        <w:spacing w:line="320" w:lineRule="atLeast"/>
        <w:rPr>
          <w:rFonts w:ascii="Century Gothic" w:eastAsia="Century Gothic" w:hAnsi="Century Gothic" w:cs="Century Gothic"/>
          <w:color w:val="333333"/>
          <w:sz w:val="22"/>
          <w:szCs w:val="22"/>
        </w:rPr>
      </w:pPr>
      <w:r>
        <w:rPr>
          <w:rStyle w:val="span"/>
          <w:rFonts w:ascii="Century Gothic" w:eastAsia="Century Gothic" w:hAnsi="Century Gothic" w:cs="Century Gothic"/>
          <w:color w:val="333333"/>
          <w:sz w:val="22"/>
          <w:szCs w:val="22"/>
        </w:rPr>
        <w:t>Computer Science, Nagarjuna University, Guntur Andhra Pradesh India</w:t>
      </w:r>
      <w:r>
        <w:rPr>
          <w:rFonts w:ascii="Century Gothic" w:eastAsia="Century Gothic" w:hAnsi="Century Gothic" w:cs="Century Gothic"/>
          <w:color w:val="333333"/>
          <w:sz w:val="22"/>
          <w:szCs w:val="22"/>
        </w:rPr>
        <w:t xml:space="preserve"> </w:t>
      </w:r>
    </w:p>
    <w:p w14:paraId="144EF2D7" w14:textId="77777777" w:rsidR="00D5189A" w:rsidRDefault="00000000">
      <w:pPr>
        <w:pStyle w:val="divdocumentdivsectiontitle"/>
        <w:pBdr>
          <w:top w:val="none" w:sz="0" w:space="7" w:color="auto"/>
          <w:bottom w:val="none" w:sz="0" w:space="7" w:color="auto"/>
        </w:pBdr>
        <w:spacing w:before="300"/>
        <w:rPr>
          <w:rFonts w:ascii="Century Gothic" w:eastAsia="Century Gothic" w:hAnsi="Century Gothic" w:cs="Century Gothic"/>
          <w:b/>
          <w:bCs/>
          <w:caps/>
        </w:rPr>
      </w:pPr>
      <w:r>
        <w:rPr>
          <w:rFonts w:ascii="Century Gothic" w:eastAsia="Century Gothic" w:hAnsi="Century Gothic" w:cs="Century Gothic"/>
          <w:b/>
          <w:bCs/>
          <w:caps/>
        </w:rPr>
        <w:t>References</w:t>
      </w:r>
    </w:p>
    <w:p w14:paraId="33C6DAAD" w14:textId="77777777" w:rsidR="00D5189A" w:rsidRDefault="00000000">
      <w:pPr>
        <w:pStyle w:val="p"/>
        <w:spacing w:line="320" w:lineRule="atLeast"/>
        <w:rPr>
          <w:rFonts w:ascii="Century Gothic" w:eastAsia="Century Gothic" w:hAnsi="Century Gothic" w:cs="Century Gothic"/>
          <w:color w:val="787878"/>
          <w:sz w:val="22"/>
          <w:szCs w:val="22"/>
        </w:rPr>
      </w:pPr>
      <w:r>
        <w:rPr>
          <w:rFonts w:ascii="Century Gothic" w:eastAsia="Century Gothic" w:hAnsi="Century Gothic" w:cs="Century Gothic"/>
          <w:color w:val="787878"/>
          <w:sz w:val="22"/>
          <w:szCs w:val="22"/>
        </w:rPr>
        <w:t>Reference available upon request</w:t>
      </w:r>
    </w:p>
    <w:p w14:paraId="6EBFFE01" w14:textId="77777777" w:rsidR="00D5189A" w:rsidRDefault="00000000">
      <w:pPr>
        <w:pStyle w:val="divdocumentdivsectiontitle"/>
        <w:pBdr>
          <w:top w:val="none" w:sz="0" w:space="7" w:color="auto"/>
          <w:bottom w:val="none" w:sz="0" w:space="7" w:color="auto"/>
        </w:pBdr>
        <w:spacing w:before="300"/>
        <w:rPr>
          <w:rFonts w:ascii="Century Gothic" w:eastAsia="Century Gothic" w:hAnsi="Century Gothic" w:cs="Century Gothic"/>
          <w:b/>
          <w:bCs/>
          <w:caps/>
        </w:rPr>
      </w:pPr>
      <w:r>
        <w:rPr>
          <w:rFonts w:ascii="Century Gothic" w:eastAsia="Century Gothic" w:hAnsi="Century Gothic" w:cs="Century Gothic"/>
          <w:b/>
          <w:bCs/>
          <w:caps/>
        </w:rPr>
        <w:t>Travel Preferences</w:t>
      </w:r>
    </w:p>
    <w:p w14:paraId="5680606D" w14:textId="77777777" w:rsidR="00D5189A" w:rsidRDefault="00000000">
      <w:pPr>
        <w:pStyle w:val="p"/>
        <w:spacing w:line="320" w:lineRule="atLeast"/>
        <w:rPr>
          <w:rFonts w:ascii="Century Gothic" w:eastAsia="Century Gothic" w:hAnsi="Century Gothic" w:cs="Century Gothic"/>
          <w:color w:val="787878"/>
          <w:sz w:val="22"/>
          <w:szCs w:val="22"/>
        </w:rPr>
      </w:pPr>
      <w:r>
        <w:rPr>
          <w:rFonts w:ascii="Century Gothic" w:eastAsia="Century Gothic" w:hAnsi="Century Gothic" w:cs="Century Gothic"/>
          <w:color w:val="787878"/>
          <w:sz w:val="22"/>
          <w:szCs w:val="22"/>
        </w:rPr>
        <w:t>Open to travel</w:t>
      </w:r>
    </w:p>
    <w:p w14:paraId="16001D60" w14:textId="77777777" w:rsidR="00D5189A" w:rsidRDefault="00000000">
      <w:pPr>
        <w:pStyle w:val="divdocumentdivsectiontitle"/>
        <w:pBdr>
          <w:top w:val="none" w:sz="0" w:space="7" w:color="auto"/>
          <w:bottom w:val="none" w:sz="0" w:space="7" w:color="auto"/>
        </w:pBdr>
        <w:spacing w:before="300"/>
        <w:rPr>
          <w:rFonts w:ascii="Century Gothic" w:eastAsia="Century Gothic" w:hAnsi="Century Gothic" w:cs="Century Gothic"/>
          <w:b/>
          <w:bCs/>
          <w:caps/>
        </w:rPr>
      </w:pPr>
      <w:r>
        <w:rPr>
          <w:rFonts w:ascii="Century Gothic" w:eastAsia="Century Gothic" w:hAnsi="Century Gothic" w:cs="Century Gothic"/>
          <w:b/>
          <w:bCs/>
          <w:caps/>
        </w:rPr>
        <w:t>Personal Information</w:t>
      </w:r>
    </w:p>
    <w:p w14:paraId="1D73B54F" w14:textId="77777777" w:rsidR="00D5189A" w:rsidRDefault="00000000">
      <w:pPr>
        <w:pStyle w:val="divdocumentulli"/>
        <w:numPr>
          <w:ilvl w:val="0"/>
          <w:numId w:val="15"/>
        </w:numPr>
        <w:spacing w:line="320" w:lineRule="atLeast"/>
        <w:ind w:left="460" w:hanging="201"/>
        <w:rPr>
          <w:rFonts w:ascii="Century Gothic" w:eastAsia="Century Gothic" w:hAnsi="Century Gothic" w:cs="Century Gothic"/>
          <w:color w:val="787878"/>
          <w:sz w:val="22"/>
          <w:szCs w:val="22"/>
        </w:rPr>
      </w:pPr>
      <w:r>
        <w:rPr>
          <w:rFonts w:ascii="Century Gothic" w:eastAsia="Century Gothic" w:hAnsi="Century Gothic" w:cs="Century Gothic"/>
          <w:color w:val="787878"/>
          <w:sz w:val="22"/>
          <w:szCs w:val="22"/>
        </w:rPr>
        <w:t>Available: Immediate</w:t>
      </w:r>
    </w:p>
    <w:p w14:paraId="7AFF4B79" w14:textId="77777777" w:rsidR="00D5189A" w:rsidRDefault="00000000">
      <w:pPr>
        <w:pStyle w:val="divdocumentulli"/>
        <w:numPr>
          <w:ilvl w:val="0"/>
          <w:numId w:val="15"/>
        </w:numPr>
        <w:spacing w:line="320" w:lineRule="atLeast"/>
        <w:ind w:left="460" w:hanging="201"/>
        <w:rPr>
          <w:rFonts w:ascii="Century Gothic" w:eastAsia="Century Gothic" w:hAnsi="Century Gothic" w:cs="Century Gothic"/>
          <w:color w:val="787878"/>
          <w:sz w:val="22"/>
          <w:szCs w:val="22"/>
        </w:rPr>
      </w:pPr>
      <w:r>
        <w:rPr>
          <w:rFonts w:ascii="Century Gothic" w:eastAsia="Century Gothic" w:hAnsi="Century Gothic" w:cs="Century Gothic"/>
          <w:color w:val="787878"/>
          <w:sz w:val="22"/>
          <w:szCs w:val="22"/>
        </w:rPr>
        <w:t>Visa Status: H1B</w:t>
      </w:r>
    </w:p>
    <w:p w14:paraId="2EFF4E81" w14:textId="77777777" w:rsidR="00D5189A" w:rsidRDefault="00000000">
      <w:pPr>
        <w:spacing w:line="14" w:lineRule="exact"/>
      </w:pPr>
      <w:r>
        <w:rPr>
          <w:color w:val="FFFFFF"/>
          <w:sz w:val="2"/>
        </w:rPr>
        <w:t>#HRJ#31a71772-01c8-48f7-b0f7-39826a0ed1ad#</w:t>
      </w:r>
    </w:p>
    <w:sectPr w:rsidR="00D5189A">
      <w:pgSz w:w="12240" w:h="15840"/>
      <w:pgMar w:top="1040" w:right="840" w:bottom="1040" w:left="8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embedBold r:id="rId1" w:fontKey="{AA229795-DB6C-469E-AD11-C4ECCD20EA8D}"/>
  </w:font>
  <w:font w:name="Century Gothic">
    <w:panose1 w:val="020B0502020202020204"/>
    <w:charset w:val="00"/>
    <w:family w:val="swiss"/>
    <w:pitch w:val="variable"/>
    <w:sig w:usb0="00000287" w:usb1="00000000" w:usb2="00000000" w:usb3="00000000" w:csb0="0000009F" w:csb1="00000000"/>
    <w:embedRegular r:id="rId2" w:fontKey="{BB65F262-3387-4AD9-8CAB-008876E98C58}"/>
    <w:embedBold r:id="rId3" w:fontKey="{C173D4E8-47D8-42D1-9AF8-498F18F06ED1}"/>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A620C650">
      <w:start w:val="1"/>
      <w:numFmt w:val="bullet"/>
      <w:lvlText w:val=""/>
      <w:lvlJc w:val="left"/>
      <w:pPr>
        <w:ind w:left="720" w:hanging="360"/>
      </w:pPr>
      <w:rPr>
        <w:rFonts w:ascii="Symbol" w:hAnsi="Symbol"/>
      </w:rPr>
    </w:lvl>
    <w:lvl w:ilvl="1" w:tplc="8C46F4D2">
      <w:start w:val="1"/>
      <w:numFmt w:val="bullet"/>
      <w:lvlText w:val="o"/>
      <w:lvlJc w:val="left"/>
      <w:pPr>
        <w:tabs>
          <w:tab w:val="num" w:pos="1440"/>
        </w:tabs>
        <w:ind w:left="1440" w:hanging="360"/>
      </w:pPr>
      <w:rPr>
        <w:rFonts w:ascii="Courier New" w:hAnsi="Courier New"/>
      </w:rPr>
    </w:lvl>
    <w:lvl w:ilvl="2" w:tplc="CA5485BA">
      <w:start w:val="1"/>
      <w:numFmt w:val="bullet"/>
      <w:lvlText w:val=""/>
      <w:lvlJc w:val="left"/>
      <w:pPr>
        <w:tabs>
          <w:tab w:val="num" w:pos="2160"/>
        </w:tabs>
        <w:ind w:left="2160" w:hanging="360"/>
      </w:pPr>
      <w:rPr>
        <w:rFonts w:ascii="Wingdings" w:hAnsi="Wingdings"/>
      </w:rPr>
    </w:lvl>
    <w:lvl w:ilvl="3" w:tplc="90B87E24">
      <w:start w:val="1"/>
      <w:numFmt w:val="bullet"/>
      <w:lvlText w:val=""/>
      <w:lvlJc w:val="left"/>
      <w:pPr>
        <w:tabs>
          <w:tab w:val="num" w:pos="2880"/>
        </w:tabs>
        <w:ind w:left="2880" w:hanging="360"/>
      </w:pPr>
      <w:rPr>
        <w:rFonts w:ascii="Symbol" w:hAnsi="Symbol"/>
      </w:rPr>
    </w:lvl>
    <w:lvl w:ilvl="4" w:tplc="B9C081A2">
      <w:start w:val="1"/>
      <w:numFmt w:val="bullet"/>
      <w:lvlText w:val="o"/>
      <w:lvlJc w:val="left"/>
      <w:pPr>
        <w:tabs>
          <w:tab w:val="num" w:pos="3600"/>
        </w:tabs>
        <w:ind w:left="3600" w:hanging="360"/>
      </w:pPr>
      <w:rPr>
        <w:rFonts w:ascii="Courier New" w:hAnsi="Courier New"/>
      </w:rPr>
    </w:lvl>
    <w:lvl w:ilvl="5" w:tplc="AB66EA08">
      <w:start w:val="1"/>
      <w:numFmt w:val="bullet"/>
      <w:lvlText w:val=""/>
      <w:lvlJc w:val="left"/>
      <w:pPr>
        <w:tabs>
          <w:tab w:val="num" w:pos="4320"/>
        </w:tabs>
        <w:ind w:left="4320" w:hanging="360"/>
      </w:pPr>
      <w:rPr>
        <w:rFonts w:ascii="Wingdings" w:hAnsi="Wingdings"/>
      </w:rPr>
    </w:lvl>
    <w:lvl w:ilvl="6" w:tplc="BA004C00">
      <w:start w:val="1"/>
      <w:numFmt w:val="bullet"/>
      <w:lvlText w:val=""/>
      <w:lvlJc w:val="left"/>
      <w:pPr>
        <w:tabs>
          <w:tab w:val="num" w:pos="5040"/>
        </w:tabs>
        <w:ind w:left="5040" w:hanging="360"/>
      </w:pPr>
      <w:rPr>
        <w:rFonts w:ascii="Symbol" w:hAnsi="Symbol"/>
      </w:rPr>
    </w:lvl>
    <w:lvl w:ilvl="7" w:tplc="F7145442">
      <w:start w:val="1"/>
      <w:numFmt w:val="bullet"/>
      <w:lvlText w:val="o"/>
      <w:lvlJc w:val="left"/>
      <w:pPr>
        <w:tabs>
          <w:tab w:val="num" w:pos="5760"/>
        </w:tabs>
        <w:ind w:left="5760" w:hanging="360"/>
      </w:pPr>
      <w:rPr>
        <w:rFonts w:ascii="Courier New" w:hAnsi="Courier New"/>
      </w:rPr>
    </w:lvl>
    <w:lvl w:ilvl="8" w:tplc="B94C4F2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5B9AB28A">
      <w:start w:val="1"/>
      <w:numFmt w:val="bullet"/>
      <w:lvlText w:val=""/>
      <w:lvlJc w:val="left"/>
      <w:pPr>
        <w:ind w:left="720" w:hanging="360"/>
      </w:pPr>
      <w:rPr>
        <w:rFonts w:ascii="Symbol" w:hAnsi="Symbol"/>
      </w:rPr>
    </w:lvl>
    <w:lvl w:ilvl="1" w:tplc="D8FA8720">
      <w:start w:val="1"/>
      <w:numFmt w:val="bullet"/>
      <w:lvlText w:val="o"/>
      <w:lvlJc w:val="left"/>
      <w:pPr>
        <w:tabs>
          <w:tab w:val="num" w:pos="1440"/>
        </w:tabs>
        <w:ind w:left="1440" w:hanging="360"/>
      </w:pPr>
      <w:rPr>
        <w:rFonts w:ascii="Courier New" w:hAnsi="Courier New"/>
      </w:rPr>
    </w:lvl>
    <w:lvl w:ilvl="2" w:tplc="376C74C2">
      <w:start w:val="1"/>
      <w:numFmt w:val="bullet"/>
      <w:lvlText w:val=""/>
      <w:lvlJc w:val="left"/>
      <w:pPr>
        <w:tabs>
          <w:tab w:val="num" w:pos="2160"/>
        </w:tabs>
        <w:ind w:left="2160" w:hanging="360"/>
      </w:pPr>
      <w:rPr>
        <w:rFonts w:ascii="Wingdings" w:hAnsi="Wingdings"/>
      </w:rPr>
    </w:lvl>
    <w:lvl w:ilvl="3" w:tplc="C01EC9E8">
      <w:start w:val="1"/>
      <w:numFmt w:val="bullet"/>
      <w:lvlText w:val=""/>
      <w:lvlJc w:val="left"/>
      <w:pPr>
        <w:tabs>
          <w:tab w:val="num" w:pos="2880"/>
        </w:tabs>
        <w:ind w:left="2880" w:hanging="360"/>
      </w:pPr>
      <w:rPr>
        <w:rFonts w:ascii="Symbol" w:hAnsi="Symbol"/>
      </w:rPr>
    </w:lvl>
    <w:lvl w:ilvl="4" w:tplc="4344FE84">
      <w:start w:val="1"/>
      <w:numFmt w:val="bullet"/>
      <w:lvlText w:val="o"/>
      <w:lvlJc w:val="left"/>
      <w:pPr>
        <w:tabs>
          <w:tab w:val="num" w:pos="3600"/>
        </w:tabs>
        <w:ind w:left="3600" w:hanging="360"/>
      </w:pPr>
      <w:rPr>
        <w:rFonts w:ascii="Courier New" w:hAnsi="Courier New"/>
      </w:rPr>
    </w:lvl>
    <w:lvl w:ilvl="5" w:tplc="DC3C8AEE">
      <w:start w:val="1"/>
      <w:numFmt w:val="bullet"/>
      <w:lvlText w:val=""/>
      <w:lvlJc w:val="left"/>
      <w:pPr>
        <w:tabs>
          <w:tab w:val="num" w:pos="4320"/>
        </w:tabs>
        <w:ind w:left="4320" w:hanging="360"/>
      </w:pPr>
      <w:rPr>
        <w:rFonts w:ascii="Wingdings" w:hAnsi="Wingdings"/>
      </w:rPr>
    </w:lvl>
    <w:lvl w:ilvl="6" w:tplc="65BAECC2">
      <w:start w:val="1"/>
      <w:numFmt w:val="bullet"/>
      <w:lvlText w:val=""/>
      <w:lvlJc w:val="left"/>
      <w:pPr>
        <w:tabs>
          <w:tab w:val="num" w:pos="5040"/>
        </w:tabs>
        <w:ind w:left="5040" w:hanging="360"/>
      </w:pPr>
      <w:rPr>
        <w:rFonts w:ascii="Symbol" w:hAnsi="Symbol"/>
      </w:rPr>
    </w:lvl>
    <w:lvl w:ilvl="7" w:tplc="739E0B60">
      <w:start w:val="1"/>
      <w:numFmt w:val="bullet"/>
      <w:lvlText w:val="o"/>
      <w:lvlJc w:val="left"/>
      <w:pPr>
        <w:tabs>
          <w:tab w:val="num" w:pos="5760"/>
        </w:tabs>
        <w:ind w:left="5760" w:hanging="360"/>
      </w:pPr>
      <w:rPr>
        <w:rFonts w:ascii="Courier New" w:hAnsi="Courier New"/>
      </w:rPr>
    </w:lvl>
    <w:lvl w:ilvl="8" w:tplc="B3C66744">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73FE78CA">
      <w:start w:val="1"/>
      <w:numFmt w:val="bullet"/>
      <w:lvlText w:val=""/>
      <w:lvlJc w:val="left"/>
      <w:pPr>
        <w:ind w:left="720" w:hanging="360"/>
      </w:pPr>
      <w:rPr>
        <w:rFonts w:ascii="Symbol" w:hAnsi="Symbol"/>
      </w:rPr>
    </w:lvl>
    <w:lvl w:ilvl="1" w:tplc="3FF4EF00">
      <w:start w:val="1"/>
      <w:numFmt w:val="bullet"/>
      <w:lvlText w:val="o"/>
      <w:lvlJc w:val="left"/>
      <w:pPr>
        <w:tabs>
          <w:tab w:val="num" w:pos="1440"/>
        </w:tabs>
        <w:ind w:left="1440" w:hanging="360"/>
      </w:pPr>
      <w:rPr>
        <w:rFonts w:ascii="Courier New" w:hAnsi="Courier New"/>
      </w:rPr>
    </w:lvl>
    <w:lvl w:ilvl="2" w:tplc="6DF01E34">
      <w:start w:val="1"/>
      <w:numFmt w:val="bullet"/>
      <w:lvlText w:val=""/>
      <w:lvlJc w:val="left"/>
      <w:pPr>
        <w:tabs>
          <w:tab w:val="num" w:pos="2160"/>
        </w:tabs>
        <w:ind w:left="2160" w:hanging="360"/>
      </w:pPr>
      <w:rPr>
        <w:rFonts w:ascii="Wingdings" w:hAnsi="Wingdings"/>
      </w:rPr>
    </w:lvl>
    <w:lvl w:ilvl="3" w:tplc="14265018">
      <w:start w:val="1"/>
      <w:numFmt w:val="bullet"/>
      <w:lvlText w:val=""/>
      <w:lvlJc w:val="left"/>
      <w:pPr>
        <w:tabs>
          <w:tab w:val="num" w:pos="2880"/>
        </w:tabs>
        <w:ind w:left="2880" w:hanging="360"/>
      </w:pPr>
      <w:rPr>
        <w:rFonts w:ascii="Symbol" w:hAnsi="Symbol"/>
      </w:rPr>
    </w:lvl>
    <w:lvl w:ilvl="4" w:tplc="1248CEE8">
      <w:start w:val="1"/>
      <w:numFmt w:val="bullet"/>
      <w:lvlText w:val="o"/>
      <w:lvlJc w:val="left"/>
      <w:pPr>
        <w:tabs>
          <w:tab w:val="num" w:pos="3600"/>
        </w:tabs>
        <w:ind w:left="3600" w:hanging="360"/>
      </w:pPr>
      <w:rPr>
        <w:rFonts w:ascii="Courier New" w:hAnsi="Courier New"/>
      </w:rPr>
    </w:lvl>
    <w:lvl w:ilvl="5" w:tplc="0EB489C4">
      <w:start w:val="1"/>
      <w:numFmt w:val="bullet"/>
      <w:lvlText w:val=""/>
      <w:lvlJc w:val="left"/>
      <w:pPr>
        <w:tabs>
          <w:tab w:val="num" w:pos="4320"/>
        </w:tabs>
        <w:ind w:left="4320" w:hanging="360"/>
      </w:pPr>
      <w:rPr>
        <w:rFonts w:ascii="Wingdings" w:hAnsi="Wingdings"/>
      </w:rPr>
    </w:lvl>
    <w:lvl w:ilvl="6" w:tplc="C890DE88">
      <w:start w:val="1"/>
      <w:numFmt w:val="bullet"/>
      <w:lvlText w:val=""/>
      <w:lvlJc w:val="left"/>
      <w:pPr>
        <w:tabs>
          <w:tab w:val="num" w:pos="5040"/>
        </w:tabs>
        <w:ind w:left="5040" w:hanging="360"/>
      </w:pPr>
      <w:rPr>
        <w:rFonts w:ascii="Symbol" w:hAnsi="Symbol"/>
      </w:rPr>
    </w:lvl>
    <w:lvl w:ilvl="7" w:tplc="B700172E">
      <w:start w:val="1"/>
      <w:numFmt w:val="bullet"/>
      <w:lvlText w:val="o"/>
      <w:lvlJc w:val="left"/>
      <w:pPr>
        <w:tabs>
          <w:tab w:val="num" w:pos="5760"/>
        </w:tabs>
        <w:ind w:left="5760" w:hanging="360"/>
      </w:pPr>
      <w:rPr>
        <w:rFonts w:ascii="Courier New" w:hAnsi="Courier New"/>
      </w:rPr>
    </w:lvl>
    <w:lvl w:ilvl="8" w:tplc="9B521508">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609A73C0">
      <w:start w:val="1"/>
      <w:numFmt w:val="bullet"/>
      <w:lvlText w:val=""/>
      <w:lvlJc w:val="left"/>
      <w:pPr>
        <w:ind w:left="720" w:hanging="360"/>
      </w:pPr>
      <w:rPr>
        <w:rFonts w:ascii="Symbol" w:hAnsi="Symbol"/>
      </w:rPr>
    </w:lvl>
    <w:lvl w:ilvl="1" w:tplc="1E3AE1B0">
      <w:start w:val="1"/>
      <w:numFmt w:val="bullet"/>
      <w:lvlText w:val="o"/>
      <w:lvlJc w:val="left"/>
      <w:pPr>
        <w:tabs>
          <w:tab w:val="num" w:pos="1440"/>
        </w:tabs>
        <w:ind w:left="1440" w:hanging="360"/>
      </w:pPr>
      <w:rPr>
        <w:rFonts w:ascii="Courier New" w:hAnsi="Courier New"/>
      </w:rPr>
    </w:lvl>
    <w:lvl w:ilvl="2" w:tplc="B59E1252">
      <w:start w:val="1"/>
      <w:numFmt w:val="bullet"/>
      <w:lvlText w:val=""/>
      <w:lvlJc w:val="left"/>
      <w:pPr>
        <w:tabs>
          <w:tab w:val="num" w:pos="2160"/>
        </w:tabs>
        <w:ind w:left="2160" w:hanging="360"/>
      </w:pPr>
      <w:rPr>
        <w:rFonts w:ascii="Wingdings" w:hAnsi="Wingdings"/>
      </w:rPr>
    </w:lvl>
    <w:lvl w:ilvl="3" w:tplc="3C727074">
      <w:start w:val="1"/>
      <w:numFmt w:val="bullet"/>
      <w:lvlText w:val=""/>
      <w:lvlJc w:val="left"/>
      <w:pPr>
        <w:tabs>
          <w:tab w:val="num" w:pos="2880"/>
        </w:tabs>
        <w:ind w:left="2880" w:hanging="360"/>
      </w:pPr>
      <w:rPr>
        <w:rFonts w:ascii="Symbol" w:hAnsi="Symbol"/>
      </w:rPr>
    </w:lvl>
    <w:lvl w:ilvl="4" w:tplc="AD9CD77A">
      <w:start w:val="1"/>
      <w:numFmt w:val="bullet"/>
      <w:lvlText w:val="o"/>
      <w:lvlJc w:val="left"/>
      <w:pPr>
        <w:tabs>
          <w:tab w:val="num" w:pos="3600"/>
        </w:tabs>
        <w:ind w:left="3600" w:hanging="360"/>
      </w:pPr>
      <w:rPr>
        <w:rFonts w:ascii="Courier New" w:hAnsi="Courier New"/>
      </w:rPr>
    </w:lvl>
    <w:lvl w:ilvl="5" w:tplc="DBD410EA">
      <w:start w:val="1"/>
      <w:numFmt w:val="bullet"/>
      <w:lvlText w:val=""/>
      <w:lvlJc w:val="left"/>
      <w:pPr>
        <w:tabs>
          <w:tab w:val="num" w:pos="4320"/>
        </w:tabs>
        <w:ind w:left="4320" w:hanging="360"/>
      </w:pPr>
      <w:rPr>
        <w:rFonts w:ascii="Wingdings" w:hAnsi="Wingdings"/>
      </w:rPr>
    </w:lvl>
    <w:lvl w:ilvl="6" w:tplc="5054298C">
      <w:start w:val="1"/>
      <w:numFmt w:val="bullet"/>
      <w:lvlText w:val=""/>
      <w:lvlJc w:val="left"/>
      <w:pPr>
        <w:tabs>
          <w:tab w:val="num" w:pos="5040"/>
        </w:tabs>
        <w:ind w:left="5040" w:hanging="360"/>
      </w:pPr>
      <w:rPr>
        <w:rFonts w:ascii="Symbol" w:hAnsi="Symbol"/>
      </w:rPr>
    </w:lvl>
    <w:lvl w:ilvl="7" w:tplc="24BC9F06">
      <w:start w:val="1"/>
      <w:numFmt w:val="bullet"/>
      <w:lvlText w:val="o"/>
      <w:lvlJc w:val="left"/>
      <w:pPr>
        <w:tabs>
          <w:tab w:val="num" w:pos="5760"/>
        </w:tabs>
        <w:ind w:left="5760" w:hanging="360"/>
      </w:pPr>
      <w:rPr>
        <w:rFonts w:ascii="Courier New" w:hAnsi="Courier New"/>
      </w:rPr>
    </w:lvl>
    <w:lvl w:ilvl="8" w:tplc="330A5D92">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A8DEF9D8">
      <w:start w:val="1"/>
      <w:numFmt w:val="bullet"/>
      <w:lvlText w:val=""/>
      <w:lvlJc w:val="left"/>
      <w:pPr>
        <w:ind w:left="720" w:hanging="360"/>
      </w:pPr>
      <w:rPr>
        <w:rFonts w:ascii="Symbol" w:hAnsi="Symbol"/>
      </w:rPr>
    </w:lvl>
    <w:lvl w:ilvl="1" w:tplc="8C3E8AB4">
      <w:start w:val="1"/>
      <w:numFmt w:val="bullet"/>
      <w:lvlText w:val="o"/>
      <w:lvlJc w:val="left"/>
      <w:pPr>
        <w:tabs>
          <w:tab w:val="num" w:pos="1440"/>
        </w:tabs>
        <w:ind w:left="1440" w:hanging="360"/>
      </w:pPr>
      <w:rPr>
        <w:rFonts w:ascii="Courier New" w:hAnsi="Courier New"/>
      </w:rPr>
    </w:lvl>
    <w:lvl w:ilvl="2" w:tplc="ADDEA93C">
      <w:start w:val="1"/>
      <w:numFmt w:val="bullet"/>
      <w:lvlText w:val=""/>
      <w:lvlJc w:val="left"/>
      <w:pPr>
        <w:tabs>
          <w:tab w:val="num" w:pos="2160"/>
        </w:tabs>
        <w:ind w:left="2160" w:hanging="360"/>
      </w:pPr>
      <w:rPr>
        <w:rFonts w:ascii="Wingdings" w:hAnsi="Wingdings"/>
      </w:rPr>
    </w:lvl>
    <w:lvl w:ilvl="3" w:tplc="1730D06E">
      <w:start w:val="1"/>
      <w:numFmt w:val="bullet"/>
      <w:lvlText w:val=""/>
      <w:lvlJc w:val="left"/>
      <w:pPr>
        <w:tabs>
          <w:tab w:val="num" w:pos="2880"/>
        </w:tabs>
        <w:ind w:left="2880" w:hanging="360"/>
      </w:pPr>
      <w:rPr>
        <w:rFonts w:ascii="Symbol" w:hAnsi="Symbol"/>
      </w:rPr>
    </w:lvl>
    <w:lvl w:ilvl="4" w:tplc="B224A6C0">
      <w:start w:val="1"/>
      <w:numFmt w:val="bullet"/>
      <w:lvlText w:val="o"/>
      <w:lvlJc w:val="left"/>
      <w:pPr>
        <w:tabs>
          <w:tab w:val="num" w:pos="3600"/>
        </w:tabs>
        <w:ind w:left="3600" w:hanging="360"/>
      </w:pPr>
      <w:rPr>
        <w:rFonts w:ascii="Courier New" w:hAnsi="Courier New"/>
      </w:rPr>
    </w:lvl>
    <w:lvl w:ilvl="5" w:tplc="8FFADF94">
      <w:start w:val="1"/>
      <w:numFmt w:val="bullet"/>
      <w:lvlText w:val=""/>
      <w:lvlJc w:val="left"/>
      <w:pPr>
        <w:tabs>
          <w:tab w:val="num" w:pos="4320"/>
        </w:tabs>
        <w:ind w:left="4320" w:hanging="360"/>
      </w:pPr>
      <w:rPr>
        <w:rFonts w:ascii="Wingdings" w:hAnsi="Wingdings"/>
      </w:rPr>
    </w:lvl>
    <w:lvl w:ilvl="6" w:tplc="B5422328">
      <w:start w:val="1"/>
      <w:numFmt w:val="bullet"/>
      <w:lvlText w:val=""/>
      <w:lvlJc w:val="left"/>
      <w:pPr>
        <w:tabs>
          <w:tab w:val="num" w:pos="5040"/>
        </w:tabs>
        <w:ind w:left="5040" w:hanging="360"/>
      </w:pPr>
      <w:rPr>
        <w:rFonts w:ascii="Symbol" w:hAnsi="Symbol"/>
      </w:rPr>
    </w:lvl>
    <w:lvl w:ilvl="7" w:tplc="1074A1E8">
      <w:start w:val="1"/>
      <w:numFmt w:val="bullet"/>
      <w:lvlText w:val="o"/>
      <w:lvlJc w:val="left"/>
      <w:pPr>
        <w:tabs>
          <w:tab w:val="num" w:pos="5760"/>
        </w:tabs>
        <w:ind w:left="5760" w:hanging="360"/>
      </w:pPr>
      <w:rPr>
        <w:rFonts w:ascii="Courier New" w:hAnsi="Courier New"/>
      </w:rPr>
    </w:lvl>
    <w:lvl w:ilvl="8" w:tplc="DD00F296">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8174E048">
      <w:start w:val="1"/>
      <w:numFmt w:val="bullet"/>
      <w:lvlText w:val=""/>
      <w:lvlJc w:val="left"/>
      <w:pPr>
        <w:ind w:left="720" w:hanging="360"/>
      </w:pPr>
      <w:rPr>
        <w:rFonts w:ascii="Symbol" w:hAnsi="Symbol"/>
      </w:rPr>
    </w:lvl>
    <w:lvl w:ilvl="1" w:tplc="EB385956">
      <w:start w:val="1"/>
      <w:numFmt w:val="bullet"/>
      <w:lvlText w:val="o"/>
      <w:lvlJc w:val="left"/>
      <w:pPr>
        <w:tabs>
          <w:tab w:val="num" w:pos="1440"/>
        </w:tabs>
        <w:ind w:left="1440" w:hanging="360"/>
      </w:pPr>
      <w:rPr>
        <w:rFonts w:ascii="Courier New" w:hAnsi="Courier New"/>
      </w:rPr>
    </w:lvl>
    <w:lvl w:ilvl="2" w:tplc="B57AAA8C">
      <w:start w:val="1"/>
      <w:numFmt w:val="bullet"/>
      <w:lvlText w:val=""/>
      <w:lvlJc w:val="left"/>
      <w:pPr>
        <w:tabs>
          <w:tab w:val="num" w:pos="2160"/>
        </w:tabs>
        <w:ind w:left="2160" w:hanging="360"/>
      </w:pPr>
      <w:rPr>
        <w:rFonts w:ascii="Wingdings" w:hAnsi="Wingdings"/>
      </w:rPr>
    </w:lvl>
    <w:lvl w:ilvl="3" w:tplc="2DB27A94">
      <w:start w:val="1"/>
      <w:numFmt w:val="bullet"/>
      <w:lvlText w:val=""/>
      <w:lvlJc w:val="left"/>
      <w:pPr>
        <w:tabs>
          <w:tab w:val="num" w:pos="2880"/>
        </w:tabs>
        <w:ind w:left="2880" w:hanging="360"/>
      </w:pPr>
      <w:rPr>
        <w:rFonts w:ascii="Symbol" w:hAnsi="Symbol"/>
      </w:rPr>
    </w:lvl>
    <w:lvl w:ilvl="4" w:tplc="E9088790">
      <w:start w:val="1"/>
      <w:numFmt w:val="bullet"/>
      <w:lvlText w:val="o"/>
      <w:lvlJc w:val="left"/>
      <w:pPr>
        <w:tabs>
          <w:tab w:val="num" w:pos="3600"/>
        </w:tabs>
        <w:ind w:left="3600" w:hanging="360"/>
      </w:pPr>
      <w:rPr>
        <w:rFonts w:ascii="Courier New" w:hAnsi="Courier New"/>
      </w:rPr>
    </w:lvl>
    <w:lvl w:ilvl="5" w:tplc="024C8AB6">
      <w:start w:val="1"/>
      <w:numFmt w:val="bullet"/>
      <w:lvlText w:val=""/>
      <w:lvlJc w:val="left"/>
      <w:pPr>
        <w:tabs>
          <w:tab w:val="num" w:pos="4320"/>
        </w:tabs>
        <w:ind w:left="4320" w:hanging="360"/>
      </w:pPr>
      <w:rPr>
        <w:rFonts w:ascii="Wingdings" w:hAnsi="Wingdings"/>
      </w:rPr>
    </w:lvl>
    <w:lvl w:ilvl="6" w:tplc="13C842BA">
      <w:start w:val="1"/>
      <w:numFmt w:val="bullet"/>
      <w:lvlText w:val=""/>
      <w:lvlJc w:val="left"/>
      <w:pPr>
        <w:tabs>
          <w:tab w:val="num" w:pos="5040"/>
        </w:tabs>
        <w:ind w:left="5040" w:hanging="360"/>
      </w:pPr>
      <w:rPr>
        <w:rFonts w:ascii="Symbol" w:hAnsi="Symbol"/>
      </w:rPr>
    </w:lvl>
    <w:lvl w:ilvl="7" w:tplc="3F1EE222">
      <w:start w:val="1"/>
      <w:numFmt w:val="bullet"/>
      <w:lvlText w:val="o"/>
      <w:lvlJc w:val="left"/>
      <w:pPr>
        <w:tabs>
          <w:tab w:val="num" w:pos="5760"/>
        </w:tabs>
        <w:ind w:left="5760" w:hanging="360"/>
      </w:pPr>
      <w:rPr>
        <w:rFonts w:ascii="Courier New" w:hAnsi="Courier New"/>
      </w:rPr>
    </w:lvl>
    <w:lvl w:ilvl="8" w:tplc="F66AE5D2">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83828D3E">
      <w:start w:val="1"/>
      <w:numFmt w:val="bullet"/>
      <w:lvlText w:val=""/>
      <w:lvlJc w:val="left"/>
      <w:pPr>
        <w:ind w:left="720" w:hanging="360"/>
      </w:pPr>
      <w:rPr>
        <w:rFonts w:ascii="Symbol" w:hAnsi="Symbol"/>
      </w:rPr>
    </w:lvl>
    <w:lvl w:ilvl="1" w:tplc="F2ECFFCC">
      <w:start w:val="1"/>
      <w:numFmt w:val="bullet"/>
      <w:lvlText w:val="o"/>
      <w:lvlJc w:val="left"/>
      <w:pPr>
        <w:tabs>
          <w:tab w:val="num" w:pos="1440"/>
        </w:tabs>
        <w:ind w:left="1440" w:hanging="360"/>
      </w:pPr>
      <w:rPr>
        <w:rFonts w:ascii="Courier New" w:hAnsi="Courier New"/>
      </w:rPr>
    </w:lvl>
    <w:lvl w:ilvl="2" w:tplc="F0A81D8E">
      <w:start w:val="1"/>
      <w:numFmt w:val="bullet"/>
      <w:lvlText w:val=""/>
      <w:lvlJc w:val="left"/>
      <w:pPr>
        <w:tabs>
          <w:tab w:val="num" w:pos="2160"/>
        </w:tabs>
        <w:ind w:left="2160" w:hanging="360"/>
      </w:pPr>
      <w:rPr>
        <w:rFonts w:ascii="Wingdings" w:hAnsi="Wingdings"/>
      </w:rPr>
    </w:lvl>
    <w:lvl w:ilvl="3" w:tplc="4202AA5E">
      <w:start w:val="1"/>
      <w:numFmt w:val="bullet"/>
      <w:lvlText w:val=""/>
      <w:lvlJc w:val="left"/>
      <w:pPr>
        <w:tabs>
          <w:tab w:val="num" w:pos="2880"/>
        </w:tabs>
        <w:ind w:left="2880" w:hanging="360"/>
      </w:pPr>
      <w:rPr>
        <w:rFonts w:ascii="Symbol" w:hAnsi="Symbol"/>
      </w:rPr>
    </w:lvl>
    <w:lvl w:ilvl="4" w:tplc="6318EC5E">
      <w:start w:val="1"/>
      <w:numFmt w:val="bullet"/>
      <w:lvlText w:val="o"/>
      <w:lvlJc w:val="left"/>
      <w:pPr>
        <w:tabs>
          <w:tab w:val="num" w:pos="3600"/>
        </w:tabs>
        <w:ind w:left="3600" w:hanging="360"/>
      </w:pPr>
      <w:rPr>
        <w:rFonts w:ascii="Courier New" w:hAnsi="Courier New"/>
      </w:rPr>
    </w:lvl>
    <w:lvl w:ilvl="5" w:tplc="6346EDFC">
      <w:start w:val="1"/>
      <w:numFmt w:val="bullet"/>
      <w:lvlText w:val=""/>
      <w:lvlJc w:val="left"/>
      <w:pPr>
        <w:tabs>
          <w:tab w:val="num" w:pos="4320"/>
        </w:tabs>
        <w:ind w:left="4320" w:hanging="360"/>
      </w:pPr>
      <w:rPr>
        <w:rFonts w:ascii="Wingdings" w:hAnsi="Wingdings"/>
      </w:rPr>
    </w:lvl>
    <w:lvl w:ilvl="6" w:tplc="613A5252">
      <w:start w:val="1"/>
      <w:numFmt w:val="bullet"/>
      <w:lvlText w:val=""/>
      <w:lvlJc w:val="left"/>
      <w:pPr>
        <w:tabs>
          <w:tab w:val="num" w:pos="5040"/>
        </w:tabs>
        <w:ind w:left="5040" w:hanging="360"/>
      </w:pPr>
      <w:rPr>
        <w:rFonts w:ascii="Symbol" w:hAnsi="Symbol"/>
      </w:rPr>
    </w:lvl>
    <w:lvl w:ilvl="7" w:tplc="A14C4BD0">
      <w:start w:val="1"/>
      <w:numFmt w:val="bullet"/>
      <w:lvlText w:val="o"/>
      <w:lvlJc w:val="left"/>
      <w:pPr>
        <w:tabs>
          <w:tab w:val="num" w:pos="5760"/>
        </w:tabs>
        <w:ind w:left="5760" w:hanging="360"/>
      </w:pPr>
      <w:rPr>
        <w:rFonts w:ascii="Courier New" w:hAnsi="Courier New"/>
      </w:rPr>
    </w:lvl>
    <w:lvl w:ilvl="8" w:tplc="F5A2E660">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9E78D40C">
      <w:start w:val="1"/>
      <w:numFmt w:val="bullet"/>
      <w:lvlText w:val=""/>
      <w:lvlJc w:val="left"/>
      <w:pPr>
        <w:ind w:left="720" w:hanging="360"/>
      </w:pPr>
      <w:rPr>
        <w:rFonts w:ascii="Symbol" w:hAnsi="Symbol"/>
      </w:rPr>
    </w:lvl>
    <w:lvl w:ilvl="1" w:tplc="7E7CE574">
      <w:start w:val="1"/>
      <w:numFmt w:val="bullet"/>
      <w:lvlText w:val="o"/>
      <w:lvlJc w:val="left"/>
      <w:pPr>
        <w:tabs>
          <w:tab w:val="num" w:pos="1440"/>
        </w:tabs>
        <w:ind w:left="1440" w:hanging="360"/>
      </w:pPr>
      <w:rPr>
        <w:rFonts w:ascii="Courier New" w:hAnsi="Courier New"/>
      </w:rPr>
    </w:lvl>
    <w:lvl w:ilvl="2" w:tplc="32C03ADE">
      <w:start w:val="1"/>
      <w:numFmt w:val="bullet"/>
      <w:lvlText w:val=""/>
      <w:lvlJc w:val="left"/>
      <w:pPr>
        <w:tabs>
          <w:tab w:val="num" w:pos="2160"/>
        </w:tabs>
        <w:ind w:left="2160" w:hanging="360"/>
      </w:pPr>
      <w:rPr>
        <w:rFonts w:ascii="Wingdings" w:hAnsi="Wingdings"/>
      </w:rPr>
    </w:lvl>
    <w:lvl w:ilvl="3" w:tplc="AF247420">
      <w:start w:val="1"/>
      <w:numFmt w:val="bullet"/>
      <w:lvlText w:val=""/>
      <w:lvlJc w:val="left"/>
      <w:pPr>
        <w:tabs>
          <w:tab w:val="num" w:pos="2880"/>
        </w:tabs>
        <w:ind w:left="2880" w:hanging="360"/>
      </w:pPr>
      <w:rPr>
        <w:rFonts w:ascii="Symbol" w:hAnsi="Symbol"/>
      </w:rPr>
    </w:lvl>
    <w:lvl w:ilvl="4" w:tplc="65A034CA">
      <w:start w:val="1"/>
      <w:numFmt w:val="bullet"/>
      <w:lvlText w:val="o"/>
      <w:lvlJc w:val="left"/>
      <w:pPr>
        <w:tabs>
          <w:tab w:val="num" w:pos="3600"/>
        </w:tabs>
        <w:ind w:left="3600" w:hanging="360"/>
      </w:pPr>
      <w:rPr>
        <w:rFonts w:ascii="Courier New" w:hAnsi="Courier New"/>
      </w:rPr>
    </w:lvl>
    <w:lvl w:ilvl="5" w:tplc="BAF496D2">
      <w:start w:val="1"/>
      <w:numFmt w:val="bullet"/>
      <w:lvlText w:val=""/>
      <w:lvlJc w:val="left"/>
      <w:pPr>
        <w:tabs>
          <w:tab w:val="num" w:pos="4320"/>
        </w:tabs>
        <w:ind w:left="4320" w:hanging="360"/>
      </w:pPr>
      <w:rPr>
        <w:rFonts w:ascii="Wingdings" w:hAnsi="Wingdings"/>
      </w:rPr>
    </w:lvl>
    <w:lvl w:ilvl="6" w:tplc="96E2C88C">
      <w:start w:val="1"/>
      <w:numFmt w:val="bullet"/>
      <w:lvlText w:val=""/>
      <w:lvlJc w:val="left"/>
      <w:pPr>
        <w:tabs>
          <w:tab w:val="num" w:pos="5040"/>
        </w:tabs>
        <w:ind w:left="5040" w:hanging="360"/>
      </w:pPr>
      <w:rPr>
        <w:rFonts w:ascii="Symbol" w:hAnsi="Symbol"/>
      </w:rPr>
    </w:lvl>
    <w:lvl w:ilvl="7" w:tplc="36CC8AEA">
      <w:start w:val="1"/>
      <w:numFmt w:val="bullet"/>
      <w:lvlText w:val="o"/>
      <w:lvlJc w:val="left"/>
      <w:pPr>
        <w:tabs>
          <w:tab w:val="num" w:pos="5760"/>
        </w:tabs>
        <w:ind w:left="5760" w:hanging="360"/>
      </w:pPr>
      <w:rPr>
        <w:rFonts w:ascii="Courier New" w:hAnsi="Courier New"/>
      </w:rPr>
    </w:lvl>
    <w:lvl w:ilvl="8" w:tplc="DAD47FDE">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996E8778">
      <w:start w:val="1"/>
      <w:numFmt w:val="bullet"/>
      <w:lvlText w:val=""/>
      <w:lvlJc w:val="left"/>
      <w:pPr>
        <w:ind w:left="720" w:hanging="360"/>
      </w:pPr>
      <w:rPr>
        <w:rFonts w:ascii="Symbol" w:hAnsi="Symbol"/>
      </w:rPr>
    </w:lvl>
    <w:lvl w:ilvl="1" w:tplc="911C7D7C">
      <w:start w:val="1"/>
      <w:numFmt w:val="bullet"/>
      <w:lvlText w:val="o"/>
      <w:lvlJc w:val="left"/>
      <w:pPr>
        <w:tabs>
          <w:tab w:val="num" w:pos="1440"/>
        </w:tabs>
        <w:ind w:left="1440" w:hanging="360"/>
      </w:pPr>
      <w:rPr>
        <w:rFonts w:ascii="Courier New" w:hAnsi="Courier New"/>
      </w:rPr>
    </w:lvl>
    <w:lvl w:ilvl="2" w:tplc="95206638">
      <w:start w:val="1"/>
      <w:numFmt w:val="bullet"/>
      <w:lvlText w:val=""/>
      <w:lvlJc w:val="left"/>
      <w:pPr>
        <w:tabs>
          <w:tab w:val="num" w:pos="2160"/>
        </w:tabs>
        <w:ind w:left="2160" w:hanging="360"/>
      </w:pPr>
      <w:rPr>
        <w:rFonts w:ascii="Wingdings" w:hAnsi="Wingdings"/>
      </w:rPr>
    </w:lvl>
    <w:lvl w:ilvl="3" w:tplc="CA2C8E7C">
      <w:start w:val="1"/>
      <w:numFmt w:val="bullet"/>
      <w:lvlText w:val=""/>
      <w:lvlJc w:val="left"/>
      <w:pPr>
        <w:tabs>
          <w:tab w:val="num" w:pos="2880"/>
        </w:tabs>
        <w:ind w:left="2880" w:hanging="360"/>
      </w:pPr>
      <w:rPr>
        <w:rFonts w:ascii="Symbol" w:hAnsi="Symbol"/>
      </w:rPr>
    </w:lvl>
    <w:lvl w:ilvl="4" w:tplc="C0760630">
      <w:start w:val="1"/>
      <w:numFmt w:val="bullet"/>
      <w:lvlText w:val="o"/>
      <w:lvlJc w:val="left"/>
      <w:pPr>
        <w:tabs>
          <w:tab w:val="num" w:pos="3600"/>
        </w:tabs>
        <w:ind w:left="3600" w:hanging="360"/>
      </w:pPr>
      <w:rPr>
        <w:rFonts w:ascii="Courier New" w:hAnsi="Courier New"/>
      </w:rPr>
    </w:lvl>
    <w:lvl w:ilvl="5" w:tplc="DB306A66">
      <w:start w:val="1"/>
      <w:numFmt w:val="bullet"/>
      <w:lvlText w:val=""/>
      <w:lvlJc w:val="left"/>
      <w:pPr>
        <w:tabs>
          <w:tab w:val="num" w:pos="4320"/>
        </w:tabs>
        <w:ind w:left="4320" w:hanging="360"/>
      </w:pPr>
      <w:rPr>
        <w:rFonts w:ascii="Wingdings" w:hAnsi="Wingdings"/>
      </w:rPr>
    </w:lvl>
    <w:lvl w:ilvl="6" w:tplc="5818FF50">
      <w:start w:val="1"/>
      <w:numFmt w:val="bullet"/>
      <w:lvlText w:val=""/>
      <w:lvlJc w:val="left"/>
      <w:pPr>
        <w:tabs>
          <w:tab w:val="num" w:pos="5040"/>
        </w:tabs>
        <w:ind w:left="5040" w:hanging="360"/>
      </w:pPr>
      <w:rPr>
        <w:rFonts w:ascii="Symbol" w:hAnsi="Symbol"/>
      </w:rPr>
    </w:lvl>
    <w:lvl w:ilvl="7" w:tplc="33767C9C">
      <w:start w:val="1"/>
      <w:numFmt w:val="bullet"/>
      <w:lvlText w:val="o"/>
      <w:lvlJc w:val="left"/>
      <w:pPr>
        <w:tabs>
          <w:tab w:val="num" w:pos="5760"/>
        </w:tabs>
        <w:ind w:left="5760" w:hanging="360"/>
      </w:pPr>
      <w:rPr>
        <w:rFonts w:ascii="Courier New" w:hAnsi="Courier New"/>
      </w:rPr>
    </w:lvl>
    <w:lvl w:ilvl="8" w:tplc="E80498D4">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9D74F164">
      <w:start w:val="1"/>
      <w:numFmt w:val="bullet"/>
      <w:lvlText w:val=""/>
      <w:lvlJc w:val="left"/>
      <w:pPr>
        <w:ind w:left="720" w:hanging="360"/>
      </w:pPr>
      <w:rPr>
        <w:rFonts w:ascii="Symbol" w:hAnsi="Symbol"/>
      </w:rPr>
    </w:lvl>
    <w:lvl w:ilvl="1" w:tplc="45A42612">
      <w:start w:val="1"/>
      <w:numFmt w:val="bullet"/>
      <w:lvlText w:val="o"/>
      <w:lvlJc w:val="left"/>
      <w:pPr>
        <w:tabs>
          <w:tab w:val="num" w:pos="1440"/>
        </w:tabs>
        <w:ind w:left="1440" w:hanging="360"/>
      </w:pPr>
      <w:rPr>
        <w:rFonts w:ascii="Courier New" w:hAnsi="Courier New"/>
      </w:rPr>
    </w:lvl>
    <w:lvl w:ilvl="2" w:tplc="E05604F8">
      <w:start w:val="1"/>
      <w:numFmt w:val="bullet"/>
      <w:lvlText w:val=""/>
      <w:lvlJc w:val="left"/>
      <w:pPr>
        <w:tabs>
          <w:tab w:val="num" w:pos="2160"/>
        </w:tabs>
        <w:ind w:left="2160" w:hanging="360"/>
      </w:pPr>
      <w:rPr>
        <w:rFonts w:ascii="Wingdings" w:hAnsi="Wingdings"/>
      </w:rPr>
    </w:lvl>
    <w:lvl w:ilvl="3" w:tplc="F7786600">
      <w:start w:val="1"/>
      <w:numFmt w:val="bullet"/>
      <w:lvlText w:val=""/>
      <w:lvlJc w:val="left"/>
      <w:pPr>
        <w:tabs>
          <w:tab w:val="num" w:pos="2880"/>
        </w:tabs>
        <w:ind w:left="2880" w:hanging="360"/>
      </w:pPr>
      <w:rPr>
        <w:rFonts w:ascii="Symbol" w:hAnsi="Symbol"/>
      </w:rPr>
    </w:lvl>
    <w:lvl w:ilvl="4" w:tplc="A5286806">
      <w:start w:val="1"/>
      <w:numFmt w:val="bullet"/>
      <w:lvlText w:val="o"/>
      <w:lvlJc w:val="left"/>
      <w:pPr>
        <w:tabs>
          <w:tab w:val="num" w:pos="3600"/>
        </w:tabs>
        <w:ind w:left="3600" w:hanging="360"/>
      </w:pPr>
      <w:rPr>
        <w:rFonts w:ascii="Courier New" w:hAnsi="Courier New"/>
      </w:rPr>
    </w:lvl>
    <w:lvl w:ilvl="5" w:tplc="10BE90BA">
      <w:start w:val="1"/>
      <w:numFmt w:val="bullet"/>
      <w:lvlText w:val=""/>
      <w:lvlJc w:val="left"/>
      <w:pPr>
        <w:tabs>
          <w:tab w:val="num" w:pos="4320"/>
        </w:tabs>
        <w:ind w:left="4320" w:hanging="360"/>
      </w:pPr>
      <w:rPr>
        <w:rFonts w:ascii="Wingdings" w:hAnsi="Wingdings"/>
      </w:rPr>
    </w:lvl>
    <w:lvl w:ilvl="6" w:tplc="A52643BA">
      <w:start w:val="1"/>
      <w:numFmt w:val="bullet"/>
      <w:lvlText w:val=""/>
      <w:lvlJc w:val="left"/>
      <w:pPr>
        <w:tabs>
          <w:tab w:val="num" w:pos="5040"/>
        </w:tabs>
        <w:ind w:left="5040" w:hanging="360"/>
      </w:pPr>
      <w:rPr>
        <w:rFonts w:ascii="Symbol" w:hAnsi="Symbol"/>
      </w:rPr>
    </w:lvl>
    <w:lvl w:ilvl="7" w:tplc="92DEC58A">
      <w:start w:val="1"/>
      <w:numFmt w:val="bullet"/>
      <w:lvlText w:val="o"/>
      <w:lvlJc w:val="left"/>
      <w:pPr>
        <w:tabs>
          <w:tab w:val="num" w:pos="5760"/>
        </w:tabs>
        <w:ind w:left="5760" w:hanging="360"/>
      </w:pPr>
      <w:rPr>
        <w:rFonts w:ascii="Courier New" w:hAnsi="Courier New"/>
      </w:rPr>
    </w:lvl>
    <w:lvl w:ilvl="8" w:tplc="E9645982">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0FC42AC2">
      <w:start w:val="1"/>
      <w:numFmt w:val="bullet"/>
      <w:lvlText w:val=""/>
      <w:lvlJc w:val="left"/>
      <w:pPr>
        <w:ind w:left="720" w:hanging="360"/>
      </w:pPr>
      <w:rPr>
        <w:rFonts w:ascii="Symbol" w:hAnsi="Symbol"/>
      </w:rPr>
    </w:lvl>
    <w:lvl w:ilvl="1" w:tplc="D3D4EB0A">
      <w:start w:val="1"/>
      <w:numFmt w:val="bullet"/>
      <w:lvlText w:val="o"/>
      <w:lvlJc w:val="left"/>
      <w:pPr>
        <w:tabs>
          <w:tab w:val="num" w:pos="1440"/>
        </w:tabs>
        <w:ind w:left="1440" w:hanging="360"/>
      </w:pPr>
      <w:rPr>
        <w:rFonts w:ascii="Courier New" w:hAnsi="Courier New"/>
      </w:rPr>
    </w:lvl>
    <w:lvl w:ilvl="2" w:tplc="9E12BE7E">
      <w:start w:val="1"/>
      <w:numFmt w:val="bullet"/>
      <w:lvlText w:val=""/>
      <w:lvlJc w:val="left"/>
      <w:pPr>
        <w:tabs>
          <w:tab w:val="num" w:pos="2160"/>
        </w:tabs>
        <w:ind w:left="2160" w:hanging="360"/>
      </w:pPr>
      <w:rPr>
        <w:rFonts w:ascii="Wingdings" w:hAnsi="Wingdings"/>
      </w:rPr>
    </w:lvl>
    <w:lvl w:ilvl="3" w:tplc="838ADB30">
      <w:start w:val="1"/>
      <w:numFmt w:val="bullet"/>
      <w:lvlText w:val=""/>
      <w:lvlJc w:val="left"/>
      <w:pPr>
        <w:tabs>
          <w:tab w:val="num" w:pos="2880"/>
        </w:tabs>
        <w:ind w:left="2880" w:hanging="360"/>
      </w:pPr>
      <w:rPr>
        <w:rFonts w:ascii="Symbol" w:hAnsi="Symbol"/>
      </w:rPr>
    </w:lvl>
    <w:lvl w:ilvl="4" w:tplc="79203052">
      <w:start w:val="1"/>
      <w:numFmt w:val="bullet"/>
      <w:lvlText w:val="o"/>
      <w:lvlJc w:val="left"/>
      <w:pPr>
        <w:tabs>
          <w:tab w:val="num" w:pos="3600"/>
        </w:tabs>
        <w:ind w:left="3600" w:hanging="360"/>
      </w:pPr>
      <w:rPr>
        <w:rFonts w:ascii="Courier New" w:hAnsi="Courier New"/>
      </w:rPr>
    </w:lvl>
    <w:lvl w:ilvl="5" w:tplc="241827F0">
      <w:start w:val="1"/>
      <w:numFmt w:val="bullet"/>
      <w:lvlText w:val=""/>
      <w:lvlJc w:val="left"/>
      <w:pPr>
        <w:tabs>
          <w:tab w:val="num" w:pos="4320"/>
        </w:tabs>
        <w:ind w:left="4320" w:hanging="360"/>
      </w:pPr>
      <w:rPr>
        <w:rFonts w:ascii="Wingdings" w:hAnsi="Wingdings"/>
      </w:rPr>
    </w:lvl>
    <w:lvl w:ilvl="6" w:tplc="AB50A7AA">
      <w:start w:val="1"/>
      <w:numFmt w:val="bullet"/>
      <w:lvlText w:val=""/>
      <w:lvlJc w:val="left"/>
      <w:pPr>
        <w:tabs>
          <w:tab w:val="num" w:pos="5040"/>
        </w:tabs>
        <w:ind w:left="5040" w:hanging="360"/>
      </w:pPr>
      <w:rPr>
        <w:rFonts w:ascii="Symbol" w:hAnsi="Symbol"/>
      </w:rPr>
    </w:lvl>
    <w:lvl w:ilvl="7" w:tplc="C7324302">
      <w:start w:val="1"/>
      <w:numFmt w:val="bullet"/>
      <w:lvlText w:val="o"/>
      <w:lvlJc w:val="left"/>
      <w:pPr>
        <w:tabs>
          <w:tab w:val="num" w:pos="5760"/>
        </w:tabs>
        <w:ind w:left="5760" w:hanging="360"/>
      </w:pPr>
      <w:rPr>
        <w:rFonts w:ascii="Courier New" w:hAnsi="Courier New"/>
      </w:rPr>
    </w:lvl>
    <w:lvl w:ilvl="8" w:tplc="F3AA7772">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65FE4B64">
      <w:start w:val="1"/>
      <w:numFmt w:val="bullet"/>
      <w:lvlText w:val=""/>
      <w:lvlJc w:val="left"/>
      <w:pPr>
        <w:ind w:left="720" w:hanging="360"/>
      </w:pPr>
      <w:rPr>
        <w:rFonts w:ascii="Symbol" w:hAnsi="Symbol"/>
      </w:rPr>
    </w:lvl>
    <w:lvl w:ilvl="1" w:tplc="A73E68E4">
      <w:start w:val="1"/>
      <w:numFmt w:val="bullet"/>
      <w:lvlText w:val="o"/>
      <w:lvlJc w:val="left"/>
      <w:pPr>
        <w:tabs>
          <w:tab w:val="num" w:pos="1440"/>
        </w:tabs>
        <w:ind w:left="1440" w:hanging="360"/>
      </w:pPr>
      <w:rPr>
        <w:rFonts w:ascii="Courier New" w:hAnsi="Courier New"/>
      </w:rPr>
    </w:lvl>
    <w:lvl w:ilvl="2" w:tplc="721AE27C">
      <w:start w:val="1"/>
      <w:numFmt w:val="bullet"/>
      <w:lvlText w:val=""/>
      <w:lvlJc w:val="left"/>
      <w:pPr>
        <w:tabs>
          <w:tab w:val="num" w:pos="2160"/>
        </w:tabs>
        <w:ind w:left="2160" w:hanging="360"/>
      </w:pPr>
      <w:rPr>
        <w:rFonts w:ascii="Wingdings" w:hAnsi="Wingdings"/>
      </w:rPr>
    </w:lvl>
    <w:lvl w:ilvl="3" w:tplc="2FF2C5C6">
      <w:start w:val="1"/>
      <w:numFmt w:val="bullet"/>
      <w:lvlText w:val=""/>
      <w:lvlJc w:val="left"/>
      <w:pPr>
        <w:tabs>
          <w:tab w:val="num" w:pos="2880"/>
        </w:tabs>
        <w:ind w:left="2880" w:hanging="360"/>
      </w:pPr>
      <w:rPr>
        <w:rFonts w:ascii="Symbol" w:hAnsi="Symbol"/>
      </w:rPr>
    </w:lvl>
    <w:lvl w:ilvl="4" w:tplc="E88AA802">
      <w:start w:val="1"/>
      <w:numFmt w:val="bullet"/>
      <w:lvlText w:val="o"/>
      <w:lvlJc w:val="left"/>
      <w:pPr>
        <w:tabs>
          <w:tab w:val="num" w:pos="3600"/>
        </w:tabs>
        <w:ind w:left="3600" w:hanging="360"/>
      </w:pPr>
      <w:rPr>
        <w:rFonts w:ascii="Courier New" w:hAnsi="Courier New"/>
      </w:rPr>
    </w:lvl>
    <w:lvl w:ilvl="5" w:tplc="C4F8E974">
      <w:start w:val="1"/>
      <w:numFmt w:val="bullet"/>
      <w:lvlText w:val=""/>
      <w:lvlJc w:val="left"/>
      <w:pPr>
        <w:tabs>
          <w:tab w:val="num" w:pos="4320"/>
        </w:tabs>
        <w:ind w:left="4320" w:hanging="360"/>
      </w:pPr>
      <w:rPr>
        <w:rFonts w:ascii="Wingdings" w:hAnsi="Wingdings"/>
      </w:rPr>
    </w:lvl>
    <w:lvl w:ilvl="6" w:tplc="90B0253C">
      <w:start w:val="1"/>
      <w:numFmt w:val="bullet"/>
      <w:lvlText w:val=""/>
      <w:lvlJc w:val="left"/>
      <w:pPr>
        <w:tabs>
          <w:tab w:val="num" w:pos="5040"/>
        </w:tabs>
        <w:ind w:left="5040" w:hanging="360"/>
      </w:pPr>
      <w:rPr>
        <w:rFonts w:ascii="Symbol" w:hAnsi="Symbol"/>
      </w:rPr>
    </w:lvl>
    <w:lvl w:ilvl="7" w:tplc="E4FE6E5E">
      <w:start w:val="1"/>
      <w:numFmt w:val="bullet"/>
      <w:lvlText w:val="o"/>
      <w:lvlJc w:val="left"/>
      <w:pPr>
        <w:tabs>
          <w:tab w:val="num" w:pos="5760"/>
        </w:tabs>
        <w:ind w:left="5760" w:hanging="360"/>
      </w:pPr>
      <w:rPr>
        <w:rFonts w:ascii="Courier New" w:hAnsi="Courier New"/>
      </w:rPr>
    </w:lvl>
    <w:lvl w:ilvl="8" w:tplc="7E4CC640">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007E3BD2">
      <w:start w:val="1"/>
      <w:numFmt w:val="bullet"/>
      <w:lvlText w:val=""/>
      <w:lvlJc w:val="left"/>
      <w:pPr>
        <w:ind w:left="720" w:hanging="360"/>
      </w:pPr>
      <w:rPr>
        <w:rFonts w:ascii="Symbol" w:hAnsi="Symbol"/>
      </w:rPr>
    </w:lvl>
    <w:lvl w:ilvl="1" w:tplc="71067064">
      <w:start w:val="1"/>
      <w:numFmt w:val="bullet"/>
      <w:lvlText w:val="o"/>
      <w:lvlJc w:val="left"/>
      <w:pPr>
        <w:tabs>
          <w:tab w:val="num" w:pos="1440"/>
        </w:tabs>
        <w:ind w:left="1440" w:hanging="360"/>
      </w:pPr>
      <w:rPr>
        <w:rFonts w:ascii="Courier New" w:hAnsi="Courier New"/>
      </w:rPr>
    </w:lvl>
    <w:lvl w:ilvl="2" w:tplc="4EF2EFA4">
      <w:start w:val="1"/>
      <w:numFmt w:val="bullet"/>
      <w:lvlText w:val=""/>
      <w:lvlJc w:val="left"/>
      <w:pPr>
        <w:tabs>
          <w:tab w:val="num" w:pos="2160"/>
        </w:tabs>
        <w:ind w:left="2160" w:hanging="360"/>
      </w:pPr>
      <w:rPr>
        <w:rFonts w:ascii="Wingdings" w:hAnsi="Wingdings"/>
      </w:rPr>
    </w:lvl>
    <w:lvl w:ilvl="3" w:tplc="1F348504">
      <w:start w:val="1"/>
      <w:numFmt w:val="bullet"/>
      <w:lvlText w:val=""/>
      <w:lvlJc w:val="left"/>
      <w:pPr>
        <w:tabs>
          <w:tab w:val="num" w:pos="2880"/>
        </w:tabs>
        <w:ind w:left="2880" w:hanging="360"/>
      </w:pPr>
      <w:rPr>
        <w:rFonts w:ascii="Symbol" w:hAnsi="Symbol"/>
      </w:rPr>
    </w:lvl>
    <w:lvl w:ilvl="4" w:tplc="4C6E8136">
      <w:start w:val="1"/>
      <w:numFmt w:val="bullet"/>
      <w:lvlText w:val="o"/>
      <w:lvlJc w:val="left"/>
      <w:pPr>
        <w:tabs>
          <w:tab w:val="num" w:pos="3600"/>
        </w:tabs>
        <w:ind w:left="3600" w:hanging="360"/>
      </w:pPr>
      <w:rPr>
        <w:rFonts w:ascii="Courier New" w:hAnsi="Courier New"/>
      </w:rPr>
    </w:lvl>
    <w:lvl w:ilvl="5" w:tplc="95EC1D28">
      <w:start w:val="1"/>
      <w:numFmt w:val="bullet"/>
      <w:lvlText w:val=""/>
      <w:lvlJc w:val="left"/>
      <w:pPr>
        <w:tabs>
          <w:tab w:val="num" w:pos="4320"/>
        </w:tabs>
        <w:ind w:left="4320" w:hanging="360"/>
      </w:pPr>
      <w:rPr>
        <w:rFonts w:ascii="Wingdings" w:hAnsi="Wingdings"/>
      </w:rPr>
    </w:lvl>
    <w:lvl w:ilvl="6" w:tplc="0CE8857C">
      <w:start w:val="1"/>
      <w:numFmt w:val="bullet"/>
      <w:lvlText w:val=""/>
      <w:lvlJc w:val="left"/>
      <w:pPr>
        <w:tabs>
          <w:tab w:val="num" w:pos="5040"/>
        </w:tabs>
        <w:ind w:left="5040" w:hanging="360"/>
      </w:pPr>
      <w:rPr>
        <w:rFonts w:ascii="Symbol" w:hAnsi="Symbol"/>
      </w:rPr>
    </w:lvl>
    <w:lvl w:ilvl="7" w:tplc="8F82DD3E">
      <w:start w:val="1"/>
      <w:numFmt w:val="bullet"/>
      <w:lvlText w:val="o"/>
      <w:lvlJc w:val="left"/>
      <w:pPr>
        <w:tabs>
          <w:tab w:val="num" w:pos="5760"/>
        </w:tabs>
        <w:ind w:left="5760" w:hanging="360"/>
      </w:pPr>
      <w:rPr>
        <w:rFonts w:ascii="Courier New" w:hAnsi="Courier New"/>
      </w:rPr>
    </w:lvl>
    <w:lvl w:ilvl="8" w:tplc="4906BDBE">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E"/>
    <w:multiLevelType w:val="hybridMultilevel"/>
    <w:tmpl w:val="0000000E"/>
    <w:lvl w:ilvl="0" w:tplc="9104CED6">
      <w:start w:val="1"/>
      <w:numFmt w:val="bullet"/>
      <w:lvlText w:val=""/>
      <w:lvlJc w:val="left"/>
      <w:pPr>
        <w:ind w:left="720" w:hanging="360"/>
      </w:pPr>
      <w:rPr>
        <w:rFonts w:ascii="Symbol" w:hAnsi="Symbol"/>
      </w:rPr>
    </w:lvl>
    <w:lvl w:ilvl="1" w:tplc="9222C6DA">
      <w:start w:val="1"/>
      <w:numFmt w:val="bullet"/>
      <w:lvlText w:val="o"/>
      <w:lvlJc w:val="left"/>
      <w:pPr>
        <w:tabs>
          <w:tab w:val="num" w:pos="1440"/>
        </w:tabs>
        <w:ind w:left="1440" w:hanging="360"/>
      </w:pPr>
      <w:rPr>
        <w:rFonts w:ascii="Courier New" w:hAnsi="Courier New"/>
      </w:rPr>
    </w:lvl>
    <w:lvl w:ilvl="2" w:tplc="3DB22F68">
      <w:start w:val="1"/>
      <w:numFmt w:val="bullet"/>
      <w:lvlText w:val=""/>
      <w:lvlJc w:val="left"/>
      <w:pPr>
        <w:tabs>
          <w:tab w:val="num" w:pos="2160"/>
        </w:tabs>
        <w:ind w:left="2160" w:hanging="360"/>
      </w:pPr>
      <w:rPr>
        <w:rFonts w:ascii="Wingdings" w:hAnsi="Wingdings"/>
      </w:rPr>
    </w:lvl>
    <w:lvl w:ilvl="3" w:tplc="F3B03F2C">
      <w:start w:val="1"/>
      <w:numFmt w:val="bullet"/>
      <w:lvlText w:val=""/>
      <w:lvlJc w:val="left"/>
      <w:pPr>
        <w:tabs>
          <w:tab w:val="num" w:pos="2880"/>
        </w:tabs>
        <w:ind w:left="2880" w:hanging="360"/>
      </w:pPr>
      <w:rPr>
        <w:rFonts w:ascii="Symbol" w:hAnsi="Symbol"/>
      </w:rPr>
    </w:lvl>
    <w:lvl w:ilvl="4" w:tplc="CA607CC2">
      <w:start w:val="1"/>
      <w:numFmt w:val="bullet"/>
      <w:lvlText w:val="o"/>
      <w:lvlJc w:val="left"/>
      <w:pPr>
        <w:tabs>
          <w:tab w:val="num" w:pos="3600"/>
        </w:tabs>
        <w:ind w:left="3600" w:hanging="360"/>
      </w:pPr>
      <w:rPr>
        <w:rFonts w:ascii="Courier New" w:hAnsi="Courier New"/>
      </w:rPr>
    </w:lvl>
    <w:lvl w:ilvl="5" w:tplc="862CC034">
      <w:start w:val="1"/>
      <w:numFmt w:val="bullet"/>
      <w:lvlText w:val=""/>
      <w:lvlJc w:val="left"/>
      <w:pPr>
        <w:tabs>
          <w:tab w:val="num" w:pos="4320"/>
        </w:tabs>
        <w:ind w:left="4320" w:hanging="360"/>
      </w:pPr>
      <w:rPr>
        <w:rFonts w:ascii="Wingdings" w:hAnsi="Wingdings"/>
      </w:rPr>
    </w:lvl>
    <w:lvl w:ilvl="6" w:tplc="1DFCCAF8">
      <w:start w:val="1"/>
      <w:numFmt w:val="bullet"/>
      <w:lvlText w:val=""/>
      <w:lvlJc w:val="left"/>
      <w:pPr>
        <w:tabs>
          <w:tab w:val="num" w:pos="5040"/>
        </w:tabs>
        <w:ind w:left="5040" w:hanging="360"/>
      </w:pPr>
      <w:rPr>
        <w:rFonts w:ascii="Symbol" w:hAnsi="Symbol"/>
      </w:rPr>
    </w:lvl>
    <w:lvl w:ilvl="7" w:tplc="0C2086DA">
      <w:start w:val="1"/>
      <w:numFmt w:val="bullet"/>
      <w:lvlText w:val="o"/>
      <w:lvlJc w:val="left"/>
      <w:pPr>
        <w:tabs>
          <w:tab w:val="num" w:pos="5760"/>
        </w:tabs>
        <w:ind w:left="5760" w:hanging="360"/>
      </w:pPr>
      <w:rPr>
        <w:rFonts w:ascii="Courier New" w:hAnsi="Courier New"/>
      </w:rPr>
    </w:lvl>
    <w:lvl w:ilvl="8" w:tplc="D00AB086">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F"/>
    <w:multiLevelType w:val="hybridMultilevel"/>
    <w:tmpl w:val="0000000F"/>
    <w:lvl w:ilvl="0" w:tplc="4AAAD3B0">
      <w:start w:val="1"/>
      <w:numFmt w:val="bullet"/>
      <w:lvlText w:val=""/>
      <w:lvlJc w:val="left"/>
      <w:pPr>
        <w:ind w:left="720" w:hanging="360"/>
      </w:pPr>
      <w:rPr>
        <w:rFonts w:ascii="Symbol" w:hAnsi="Symbol"/>
      </w:rPr>
    </w:lvl>
    <w:lvl w:ilvl="1" w:tplc="8E1A157C">
      <w:start w:val="1"/>
      <w:numFmt w:val="bullet"/>
      <w:lvlText w:val="o"/>
      <w:lvlJc w:val="left"/>
      <w:pPr>
        <w:tabs>
          <w:tab w:val="num" w:pos="1440"/>
        </w:tabs>
        <w:ind w:left="1440" w:hanging="360"/>
      </w:pPr>
      <w:rPr>
        <w:rFonts w:ascii="Courier New" w:hAnsi="Courier New"/>
      </w:rPr>
    </w:lvl>
    <w:lvl w:ilvl="2" w:tplc="AA76E2B8">
      <w:start w:val="1"/>
      <w:numFmt w:val="bullet"/>
      <w:lvlText w:val=""/>
      <w:lvlJc w:val="left"/>
      <w:pPr>
        <w:tabs>
          <w:tab w:val="num" w:pos="2160"/>
        </w:tabs>
        <w:ind w:left="2160" w:hanging="360"/>
      </w:pPr>
      <w:rPr>
        <w:rFonts w:ascii="Wingdings" w:hAnsi="Wingdings"/>
      </w:rPr>
    </w:lvl>
    <w:lvl w:ilvl="3" w:tplc="71403A34">
      <w:start w:val="1"/>
      <w:numFmt w:val="bullet"/>
      <w:lvlText w:val=""/>
      <w:lvlJc w:val="left"/>
      <w:pPr>
        <w:tabs>
          <w:tab w:val="num" w:pos="2880"/>
        </w:tabs>
        <w:ind w:left="2880" w:hanging="360"/>
      </w:pPr>
      <w:rPr>
        <w:rFonts w:ascii="Symbol" w:hAnsi="Symbol"/>
      </w:rPr>
    </w:lvl>
    <w:lvl w:ilvl="4" w:tplc="2C1222F2">
      <w:start w:val="1"/>
      <w:numFmt w:val="bullet"/>
      <w:lvlText w:val="o"/>
      <w:lvlJc w:val="left"/>
      <w:pPr>
        <w:tabs>
          <w:tab w:val="num" w:pos="3600"/>
        </w:tabs>
        <w:ind w:left="3600" w:hanging="360"/>
      </w:pPr>
      <w:rPr>
        <w:rFonts w:ascii="Courier New" w:hAnsi="Courier New"/>
      </w:rPr>
    </w:lvl>
    <w:lvl w:ilvl="5" w:tplc="F2069620">
      <w:start w:val="1"/>
      <w:numFmt w:val="bullet"/>
      <w:lvlText w:val=""/>
      <w:lvlJc w:val="left"/>
      <w:pPr>
        <w:tabs>
          <w:tab w:val="num" w:pos="4320"/>
        </w:tabs>
        <w:ind w:left="4320" w:hanging="360"/>
      </w:pPr>
      <w:rPr>
        <w:rFonts w:ascii="Wingdings" w:hAnsi="Wingdings"/>
      </w:rPr>
    </w:lvl>
    <w:lvl w:ilvl="6" w:tplc="DC16BB8C">
      <w:start w:val="1"/>
      <w:numFmt w:val="bullet"/>
      <w:lvlText w:val=""/>
      <w:lvlJc w:val="left"/>
      <w:pPr>
        <w:tabs>
          <w:tab w:val="num" w:pos="5040"/>
        </w:tabs>
        <w:ind w:left="5040" w:hanging="360"/>
      </w:pPr>
      <w:rPr>
        <w:rFonts w:ascii="Symbol" w:hAnsi="Symbol"/>
      </w:rPr>
    </w:lvl>
    <w:lvl w:ilvl="7" w:tplc="787A4E66">
      <w:start w:val="1"/>
      <w:numFmt w:val="bullet"/>
      <w:lvlText w:val="o"/>
      <w:lvlJc w:val="left"/>
      <w:pPr>
        <w:tabs>
          <w:tab w:val="num" w:pos="5760"/>
        </w:tabs>
        <w:ind w:left="5760" w:hanging="360"/>
      </w:pPr>
      <w:rPr>
        <w:rFonts w:ascii="Courier New" w:hAnsi="Courier New"/>
      </w:rPr>
    </w:lvl>
    <w:lvl w:ilvl="8" w:tplc="EE36307A">
      <w:start w:val="1"/>
      <w:numFmt w:val="bullet"/>
      <w:lvlText w:val=""/>
      <w:lvlJc w:val="left"/>
      <w:pPr>
        <w:tabs>
          <w:tab w:val="num" w:pos="6480"/>
        </w:tabs>
        <w:ind w:left="6480" w:hanging="360"/>
      </w:pPr>
      <w:rPr>
        <w:rFonts w:ascii="Wingdings" w:hAnsi="Wingdings"/>
      </w:rPr>
    </w:lvl>
  </w:abstractNum>
  <w:abstractNum w:abstractNumId="15" w15:restartNumberingAfterBreak="0">
    <w:nsid w:val="1C9F44C6"/>
    <w:multiLevelType w:val="hybridMultilevel"/>
    <w:tmpl w:val="CEE25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98020E"/>
    <w:multiLevelType w:val="hybridMultilevel"/>
    <w:tmpl w:val="FE36118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361935932">
    <w:abstractNumId w:val="0"/>
  </w:num>
  <w:num w:numId="2" w16cid:durableId="1231693736">
    <w:abstractNumId w:val="1"/>
  </w:num>
  <w:num w:numId="3" w16cid:durableId="350499584">
    <w:abstractNumId w:val="2"/>
  </w:num>
  <w:num w:numId="4" w16cid:durableId="1374767635">
    <w:abstractNumId w:val="3"/>
  </w:num>
  <w:num w:numId="5" w16cid:durableId="922180639">
    <w:abstractNumId w:val="4"/>
  </w:num>
  <w:num w:numId="6" w16cid:durableId="2008440291">
    <w:abstractNumId w:val="5"/>
  </w:num>
  <w:num w:numId="7" w16cid:durableId="1207522138">
    <w:abstractNumId w:val="6"/>
  </w:num>
  <w:num w:numId="8" w16cid:durableId="27606938">
    <w:abstractNumId w:val="7"/>
  </w:num>
  <w:num w:numId="9" w16cid:durableId="1694644444">
    <w:abstractNumId w:val="8"/>
  </w:num>
  <w:num w:numId="10" w16cid:durableId="1065954748">
    <w:abstractNumId w:val="9"/>
  </w:num>
  <w:num w:numId="11" w16cid:durableId="1378625955">
    <w:abstractNumId w:val="10"/>
  </w:num>
  <w:num w:numId="12" w16cid:durableId="1802112640">
    <w:abstractNumId w:val="11"/>
  </w:num>
  <w:num w:numId="13" w16cid:durableId="121119843">
    <w:abstractNumId w:val="12"/>
  </w:num>
  <w:num w:numId="14" w16cid:durableId="1851486983">
    <w:abstractNumId w:val="13"/>
  </w:num>
  <w:num w:numId="15" w16cid:durableId="1481263501">
    <w:abstractNumId w:val="14"/>
  </w:num>
  <w:num w:numId="16" w16cid:durableId="60719025">
    <w:abstractNumId w:val="16"/>
  </w:num>
  <w:num w:numId="17" w16cid:durableId="4364699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D5189A"/>
    <w:rsid w:val="0002067C"/>
    <w:rsid w:val="000F3323"/>
    <w:rsid w:val="00180328"/>
    <w:rsid w:val="003864E6"/>
    <w:rsid w:val="003A2889"/>
    <w:rsid w:val="0040647C"/>
    <w:rsid w:val="00435E58"/>
    <w:rsid w:val="006B0CB3"/>
    <w:rsid w:val="00754D24"/>
    <w:rsid w:val="00784CF9"/>
    <w:rsid w:val="00882C20"/>
    <w:rsid w:val="00A356D7"/>
    <w:rsid w:val="00B129B8"/>
    <w:rsid w:val="00B17F7A"/>
    <w:rsid w:val="00BA4256"/>
    <w:rsid w:val="00D3513E"/>
    <w:rsid w:val="00D5189A"/>
    <w:rsid w:val="00D57C52"/>
    <w:rsid w:val="00DD046E"/>
    <w:rsid w:val="00E1082D"/>
    <w:rsid w:val="00E62D82"/>
    <w:rsid w:val="00ED1BEF"/>
    <w:rsid w:val="00F37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145B2"/>
  <w15:docId w15:val="{602E617B-6B78-454D-B797-F9DC2831D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320" w:lineRule="atLeast"/>
    </w:pPr>
    <w:rPr>
      <w:color w:val="787878"/>
    </w:rPr>
  </w:style>
  <w:style w:type="paragraph" w:customStyle="1" w:styleId="divdocumentdivname-sec">
    <w:name w:val="div_document_div_name-sec"/>
    <w:basedOn w:val="Normal"/>
  </w:style>
  <w:style w:type="paragraph" w:customStyle="1" w:styleId="divdocumentdivparagraph">
    <w:name w:val="div_document_div_paragraph"/>
    <w:basedOn w:val="Normal"/>
  </w:style>
  <w:style w:type="paragraph" w:customStyle="1" w:styleId="divname">
    <w:name w:val="div_name"/>
    <w:basedOn w:val="div"/>
    <w:pPr>
      <w:spacing w:line="820" w:lineRule="atLeast"/>
    </w:pPr>
    <w:rPr>
      <w:b/>
      <w:bCs/>
      <w:color w:val="333333"/>
      <w:sz w:val="62"/>
      <w:szCs w:val="62"/>
    </w:rPr>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420" w:lineRule="atLeast"/>
    </w:pPr>
    <w:rPr>
      <w:sz w:val="22"/>
      <w:szCs w:val="22"/>
    </w:rPr>
  </w:style>
  <w:style w:type="character" w:customStyle="1" w:styleId="cntcsptrcntcsptr">
    <w:name w:val="cntcsptr + cntcsptr"/>
    <w:basedOn w:val="DefaultParagraphFont"/>
    <w:rPr>
      <w:vanish/>
    </w:rPr>
  </w:style>
  <w:style w:type="paragraph" w:customStyle="1" w:styleId="documentSECTIONCNTCsectionnotbtnlnk">
    <w:name w:val="document_SECTION_CNTC + section_not(.btnlnk)"/>
    <w:basedOn w:val="Normal"/>
  </w:style>
  <w:style w:type="paragraph" w:customStyle="1" w:styleId="divdocumentdivheading">
    <w:name w:val="div_document_div_heading"/>
    <w:basedOn w:val="Normal"/>
    <w:pPr>
      <w:pBdr>
        <w:top w:val="none" w:sz="0" w:space="7" w:color="auto"/>
        <w:bottom w:val="none" w:sz="0" w:space="7" w:color="auto"/>
      </w:pBdr>
    </w:pPr>
  </w:style>
  <w:style w:type="paragraph" w:customStyle="1" w:styleId="divdocumentdivsectiontitle">
    <w:name w:val="div_document_div_sectiontitle"/>
    <w:basedOn w:val="Normal"/>
    <w:rPr>
      <w:color w:val="333333"/>
    </w:rPr>
  </w:style>
  <w:style w:type="paragraph" w:customStyle="1" w:styleId="divdocumentsinglecolumn">
    <w:name w:val="div_document_singlecolumn"/>
    <w:basedOn w:val="Normal"/>
  </w:style>
  <w:style w:type="paragraph" w:customStyle="1" w:styleId="p">
    <w:name w:val="p"/>
    <w:basedOn w:val="Normal"/>
  </w:style>
  <w:style w:type="paragraph" w:customStyle="1" w:styleId="divdocumentsection">
    <w:name w:val="div_document_section"/>
    <w:basedOn w:val="Normal"/>
  </w:style>
  <w:style w:type="paragraph" w:customStyle="1" w:styleId="divdocumentulli">
    <w:name w:val="div_document_ul_li"/>
    <w:basedOn w:val="Normal"/>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paragraph" w:customStyle="1" w:styleId="spanpaddedline">
    <w:name w:val="span_paddedline"/>
    <w:basedOn w:val="spanParagraph"/>
  </w:style>
  <w:style w:type="paragraph" w:customStyle="1" w:styleId="spanParagraph">
    <w:name w:val="span Paragraph"/>
    <w:basedOn w:val="Normal"/>
  </w:style>
  <w:style w:type="character" w:styleId="Hyperlink">
    <w:name w:val="Hyperlink"/>
    <w:basedOn w:val="DefaultParagraphFont"/>
    <w:uiPriority w:val="99"/>
    <w:unhideWhenUsed/>
    <w:rsid w:val="00ED1BEF"/>
    <w:rPr>
      <w:color w:val="0000FF" w:themeColor="hyperlink"/>
      <w:u w:val="single"/>
    </w:rPr>
  </w:style>
  <w:style w:type="character" w:styleId="UnresolvedMention">
    <w:name w:val="Unresolved Mention"/>
    <w:basedOn w:val="DefaultParagraphFont"/>
    <w:uiPriority w:val="99"/>
    <w:semiHidden/>
    <w:unhideWhenUsed/>
    <w:rsid w:val="00ED1BEF"/>
    <w:rPr>
      <w:color w:val="605E5C"/>
      <w:shd w:val="clear" w:color="auto" w:fill="E1DFDD"/>
    </w:rPr>
  </w:style>
  <w:style w:type="paragraph" w:styleId="ListParagraph">
    <w:name w:val="List Paragraph"/>
    <w:basedOn w:val="Normal"/>
    <w:uiPriority w:val="34"/>
    <w:qFormat/>
    <w:rsid w:val="00B17F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6</Pages>
  <Words>1854</Words>
  <Characters>10573</Characters>
  <DocSecurity>0</DocSecurity>
  <Lines>88</Lines>
  <Paragraphs>24</Paragraphs>
  <ScaleCrop>false</ScaleCrop>
  <HeadingPairs>
    <vt:vector size="2" baseType="variant">
      <vt:variant>
        <vt:lpstr>Title</vt:lpstr>
      </vt:variant>
      <vt:variant>
        <vt:i4>1</vt:i4>
      </vt:variant>
    </vt:vector>
  </HeadingPairs>
  <TitlesOfParts>
    <vt:vector size="1" baseType="lpstr">
      <vt:lpstr>Lavanya Jonnadula</vt:lpstr>
    </vt:vector>
  </TitlesOfParts>
  <Company/>
  <LinksUpToDate>false</LinksUpToDate>
  <CharactersWithSpaces>12403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2025-08-12T07:08:00Z</dcterms:created>
  <dcterms:modified xsi:type="dcterms:W3CDTF">2025-10-16T19:38:00Z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31a71772-01c8-48f7-b0f7-39826a0ed1ad</vt:lpwstr>
  </property>
  <property fmtid="{D5CDD505-2E9C-101B-9397-08002B2CF9AE}" pid="3" name="x1ye=0">
    <vt:lpwstr>uNEAAB+LCAAAAAAABAAUmsWyq1AURD+IAW5D3N2Z4W7B+fp3XyojUpBTW7pXV4LSLE4hGE3ABEYiEEdCOILyFIFROI+gAvGizfqEznppAaR5OHr9yKls7SAdhtVek9dHKRtg6S41F5MUAhYPKs0OP2qytNwEGiZAf4RoPhkAcM4UDl5PN9IRsBD7XHJJHx1ApYOFNQv5E9DWqN36RE97Ji6wKVUaOrAB8NJ8Vd91rUDn0HcIsUcv+Fj0ipaKAwQ</vt:lpwstr>
  </property>
  <property fmtid="{D5CDD505-2E9C-101B-9397-08002B2CF9AE}" pid="4" name="x1ye=1">
    <vt:lpwstr>mIbdKULwo5nO5f9Ry3dE7Dz2aZJkf6uL1PkKflkE3mOcGKRvL73tM/hT3/WTdzKR07+sD59FtacMNkTmC+mKsN9iKkMxD8IZmuGxC5JZUUaLkAJjWKT/mTbhzkQKZapy3HCkoxeiz2VkC8DfWJfKovztAPj25krxwYVWpmAKiysdeKjLrGHhQRsJjXn7N4yMhc29bl2omIUIdqttE8evX9ce8SBqgeHwHYtFWE19f30vOMN5UUIOjHZO8o+ehd8</vt:lpwstr>
  </property>
  <property fmtid="{D5CDD505-2E9C-101B-9397-08002B2CF9AE}" pid="5" name="x1ye=10">
    <vt:lpwstr>hNdG4ONbIB1HZF24LnQ+dE6OHCFrVCRbFby2tMioXyaNLp1abUKmH7zuOC2lYcDlQ3aYOuR+Q5VZ8AnvfLLpoWa8vcHG8Cyul5k/B105vFbT0NRaTkr0UjC3H+GfYXDMoVLJzzZ4r5pEUkumkGNu1433k/MBYPmknDRTF7/ZAtnWhPh8sv6tnOlouqVNcGr1Ylk/rG11aiQDWjy4pWGtiSpUu3B4PQVx97gZDDvh6E/+q24qYoCp6PR+4epzDlB</vt:lpwstr>
  </property>
  <property fmtid="{D5CDD505-2E9C-101B-9397-08002B2CF9AE}" pid="6" name="x1ye=100">
    <vt:lpwstr>ZrZvgH1LvPplg/Z5qES7FIrBZ7t3qtOjDOEaUvrrf0uGZX7w9xEvgtWiugDIyg+Rs/QwCKFJP0lIHxY53LeOt5x/PC3IgvP1/R8VRlmyZz8AWVwD6d3rS4ktDiPuWh4E93UUEB0h2Pt9+bNK5jmowm73XjBeGHd+RDFyQvNb42GXxUUEhJRMGpwM4mm1/8BBbRCmTDzNE69c7EC+5zRLiICT5n5SWX9pBJ8aUX/BWzLu/u5N3MzUFwwHxDttiRK</vt:lpwstr>
  </property>
  <property fmtid="{D5CDD505-2E9C-101B-9397-08002B2CF9AE}" pid="7" name="x1ye=101">
    <vt:lpwstr>S+VezDKHBM4sX9hZ9gYnVTcGE5DdiZDZ5VfAhqbXuL+TIXdf0aSyCSx8+3C5LxKU0fccKrllmSvuTrtzckeAOUHBOvCrv24WcK0ndq3fKkvePV+AmPQ5mXNAm/qKj5RQXGCMsRcpYfXlmeCsQ6RIf/phxmolYlTIPNhuEOQ6EXyp2kin7Rrzm9u8jqt5H5uSlv6H8gtqfKs68RtTeN+jgGkiaZbBI9jUiDCDBjXAzxOB+yuptp7HhXnsJuSgU8V</vt:lpwstr>
  </property>
  <property fmtid="{D5CDD505-2E9C-101B-9397-08002B2CF9AE}" pid="8" name="x1ye=102">
    <vt:lpwstr>izIVvbjfedZKRPVHa7MMsizrJ8fZqP34zCwQDfYsOcmB/Blt8ABgCJB4KrBR3pnKsIsRTJCcQmKC2hTH/4FmmsVehYysb2CPE/2uQ+bMfSiU3x81yOqRhPK01DeTsNxME6uOoKLMNNCPk7LKKEtjeqRuJXrfvSrI89BUkBNel1TIoZE2oKNeAZNxyk9sKQlaBRbj5XHMPyY66LQt9wjO3FXEfOPIwAaYKAJuzxoYqEue21uqnRcqGOWLZU1zEWz</vt:lpwstr>
  </property>
  <property fmtid="{D5CDD505-2E9C-101B-9397-08002B2CF9AE}" pid="9" name="x1ye=103">
    <vt:lpwstr>LBqfriG+L56/EQL02feFV7YMQaWFodbknocihUpbu3pG/6t0CLawG+E729lCFUIcBkgM5eNCPioTrKwQQ5SfuLGQVBWAJql0bq5AkOrjZ9sP0NtB0dlONiPoOXUg9tePo1mEl0xt3dewNnbWnrEd0Li9pQeul7oFqgbMLzot7h3jafpYHrWdO/TpVKaH5GztI5n/PWKasLTVFaTlk0bPzGlz46C7Xmx3OZhVvLzeYEif34aGBtYGeB6YY5KOGv3</vt:lpwstr>
  </property>
  <property fmtid="{D5CDD505-2E9C-101B-9397-08002B2CF9AE}" pid="10" name="x1ye=104">
    <vt:lpwstr>etAuOUO/T+XrDcSJY4D/GDmvkrouyrofd+mN6DJC49J4678iN0PeNttiO9ECRE6MfPO24+h3+5rxjkotzT5ZNJQyIN7LFHS6AO7fcoqTzUIVOYy7VEZS9gYteWvQD03zlzaCxKai2jn5ptp88ryl9Eu9dPJbX/mV9xKXohgKwQZuvaGTzEi+vc/i40SzZDrx85IPqeiv4KOkEuWt5JZJgC1ppo1bULFK1NjNcN2eyCzTtz2SNiIy5pdK/05/jwK</vt:lpwstr>
  </property>
  <property fmtid="{D5CDD505-2E9C-101B-9397-08002B2CF9AE}" pid="11" name="x1ye=105">
    <vt:lpwstr>XSVC1UnuadO2yI6gcMCy9YwH1nsul9JQmY+uDxinBz0KadQRP4FmTixsEqgfkMB2Cvou6jDPau5uHbczcKI06J4X4gRXkRbRpIVpj7zHABgr7LCj9oW1l2ozxU0aeDAlRz48FP1HZ/wZgR4zIMf0Rtmd5Jvi5uIGFB/FQxOK82e8ZVqzeFxvp0Vi0Nkl9T0SH/+hvs/VTXJRTyH5NZWaAptbrj9k00BSFZI94w2+jvOUeW+snOgtfje7Tqrgvxb</vt:lpwstr>
  </property>
  <property fmtid="{D5CDD505-2E9C-101B-9397-08002B2CF9AE}" pid="12" name="x1ye=106">
    <vt:lpwstr>fidq5g5+MRZdXtrNwSO101X4EhDqNTVUrRjDHSgVKE6pPgJw1tEtSjmdybKTp8kQbnaNke5VYmKWjz8ipZClcVha//h3hpbpX5BzZqrebIcSwo55mMjAKrmfYJgYi34/clHB8w1BYT6MXSCBNz3uRLyYXWfGEdCelMJo/hc+HHzfvzoY0sGt7Y7Ovo+PTJHvsN6rqUWeMf4ANYdf28COJLjsNxy3hlci0u8X0E+Q9H4HV+qDsbQKivMV4lkDUhw</vt:lpwstr>
  </property>
  <property fmtid="{D5CDD505-2E9C-101B-9397-08002B2CF9AE}" pid="13" name="x1ye=107">
    <vt:lpwstr>uBh7O+nM1is/KYu5kcVHAf1nMYaz78oKT1P7QH9TX4UGetzrR9x2B2EaWVO34S9GsjMmUtoED3WUmysFMhq8KlAP3K9KQ/6DchaLSRJQHS0y1lv7wluuIXxRkUUkn9/yLBzGsBnEMdG/QWHZBMvphiVGElMULtr5m6RK7pI1X3DgythBepJTgqfcxzz34a+mF1NW7S/3UIlgB2FPp+WtowcBggfmOZeKFEzzZRveVfKTJtAhyEWeS/11AiPu/w2</vt:lpwstr>
  </property>
  <property fmtid="{D5CDD505-2E9C-101B-9397-08002B2CF9AE}" pid="14" name="x1ye=108">
    <vt:lpwstr>8pjQpYKKgPH1aVblkq1/AsEB8jlBHzFmeJabNE/2SVp1OdoAZ1QsT9f8EaPI9vxyb+iU3j66J1tE14h3Ezg4ZEY57kkqouov+3yBip4dCinzkC/557XauvNGY5ICvBPhTVTOQPKTAiBU2wWpNoFLuVQzCVWkSaQ6+qQG+LW8VRDFCseeR0dpYgjPHyeK3tlGPZLgAlirwedsxLmJghGqPowc0tsNhGfHoXvwBZAj8r4XnGFx9yHSh5453Kgigw5</vt:lpwstr>
  </property>
  <property fmtid="{D5CDD505-2E9C-101B-9397-08002B2CF9AE}" pid="15" name="x1ye=109">
    <vt:lpwstr>+SVcapjImKzl9YdMAMqNYe0ij/SwZ6sAxj2VLHF66DHeNPTUmhVpz1c7QF5JqB15LQ0vZTq1fWIEUACVYqbpeWI9BBauKf6fQ8SQm0ZdSFq2HYn4JRjUjfRvnIJK05BGkMVhAGocTr7/U7F8O+GWIjYXa+YHJzxUhyWBMv2UvncD5CrfmYSw/laLJXV7Jey0r2Wb1Gx4uLVA5xIuyycjnmMRBP+ZwsfnF7JheUbsCDuGm581o7yEcmo9a59EllV</vt:lpwstr>
  </property>
  <property fmtid="{D5CDD505-2E9C-101B-9397-08002B2CF9AE}" pid="16" name="x1ye=11">
    <vt:lpwstr>XSImy8z86kXHIEDybdj1nE/x0PuRUEirb8EFCpYC+b49V4/JspTJKbg/dnn+r3IgJuJt1QMS/8oUCXgYWvVC8IorgFd4wxoyBC41jjsktFN7w+FnvgiPSp5YbuITgAjbD0xRCnSyuDB2Pg0TpRNMhdph31wm/vhXlc1boYgaxgSdpC0K/HnIQurk6l3765HZX4128fF4ZU/iuNJywZFmmpWDKVTY8Jx2y7T39RdUh0dqAdkRLgajc9T+opiuVxD</vt:lpwstr>
  </property>
  <property fmtid="{D5CDD505-2E9C-101B-9397-08002B2CF9AE}" pid="17" name="x1ye=110">
    <vt:lpwstr>1D3rw+Dottgm99jtj2gyggY5aBiTAYwyKhHQQDPdYYgJHBpUlecEH0zMbwufeOhQLRxCJkWnnA/DE02X9T+WAONvJF0dIwrjrvO5cX6RlYEcAnD9WVBfsVx1KXpOoVYjCb5LAZB5/MnXKv564VM7OlWv6T5aqoLr/6WOEiPH7+vvQRVGV13ahWL+SsaXQ0N+EdIqzvIO8KYAktMAbKrUBi/82WEbFKRci4+7/1yyfqztYLTENOFIDYlH5T+9khX</vt:lpwstr>
  </property>
  <property fmtid="{D5CDD505-2E9C-101B-9397-08002B2CF9AE}" pid="18" name="x1ye=111">
    <vt:lpwstr>H/9iLo0Nh/0wbh3VSOD6eIpGgoEvmn5065bjdU0JF48eorEhe4DvF7A5WcSJTK4TIjwSMImnuiBFAB+HGTH1rxGHzRu5Tgw/6OMumiF3l5mhel59YrPu5hj4WWpDxtpVZTCGK5cccHX9OuYEbmXGFXKiZbXru2zM/7dt1jZGffI0GWnnu4zfCMcO/DgKAhi3VujTRqX0NKVingkyCWXl2mFcwdtzbnvRztQ+s3xAkHG6WVzRa1sK3mJkrK4TkuE</vt:lpwstr>
  </property>
  <property fmtid="{D5CDD505-2E9C-101B-9397-08002B2CF9AE}" pid="19" name="x1ye=112">
    <vt:lpwstr>UHrrugC0P6O49glq2eAgJSHwKoUeoF9Ko4wDvUWgO2MqiFglj1PtfHDlc24fTII2VP5IJB1t3yInG+5ast1Y6kP4GQA1Ae1SRIl8l+I1YfeEY7ubc/3Qhlc8h87y8Gw3MYFcvlqMbgEy2caRLuD9qCsxW7jgE3ePxyyjFAr6ozHF/soyq3/hiffD0mSxSvSF1SWUJnFRPtDYIDrT5Wj4TBw2Ukw9ja824oMuH5bROr9gSyaJRQGrv29B/3Cs+7b</vt:lpwstr>
  </property>
  <property fmtid="{D5CDD505-2E9C-101B-9397-08002B2CF9AE}" pid="20" name="x1ye=113">
    <vt:lpwstr>sKIefms7uwoKbCi6c6f9mM85FZhRyefX5UdRSmWMs/N8lvkE+hXKqrhwfs3xrUZom4h2vgI9sRjO6zF3pu6Enw0T8bBKGNIBKxyw8M9rA7NxauEQhgHaNeh5yk1I6feIOj6v+pZy//y8twRB7PFj1YLBKGjxV9aGi7FEL6DXuxgduovs3Wx4Fc7gPUY/Y1PIvYBXqEOWQBbSEgKcbmud88HPEI2YV8hfYNGcurYlbqKuxAo21ejMv8l23yrodpA</vt:lpwstr>
  </property>
  <property fmtid="{D5CDD505-2E9C-101B-9397-08002B2CF9AE}" pid="21" name="x1ye=114">
    <vt:lpwstr>gc0Am5IsSx+y8LbibIl/VZ7yLtFUP+nPJ1shll9Nv3GYtEQLmmZw79i7lE6iBLesozXlo8Kj37yNvcJlXGLlyomkhcD4tBSuZYEl9xSsfD55G0KWVOnAHh8OXPmHZPnmosuEPcu7ZXuje1pT8Bmpe4V3PgHqixBRTrQfXq1Tosv644Hq6PwcQue+fyQ6XspGcoDXzVBybdVixvcIu6bFcYmw2Shz5LRueB23J1kPOSXcc18jLl9yK7ChWHy6oPN</vt:lpwstr>
  </property>
  <property fmtid="{D5CDD505-2E9C-101B-9397-08002B2CF9AE}" pid="22" name="x1ye=115">
    <vt:lpwstr>Vk85Lbg3ZTB1K1qROVXDOW/2bbPgYq1RYdGt6Cf/ztsNbWmHFvgbGhG2erwyx4mmJ/dxXnl6Tf6c/Ojk9WnUBvf42q+N1DoDteUVlwNhwb3lds918Sp8K++syJcJAZKet6F94B7NH9Rjc2o/XYWhZvTCLbk7y1UmGfhSzHNChHNSO1c0EH3uGpjYHHACQH8iS56Nltqt9iFgMynw1vvPXdGm87hMpojxwIlw7hQHOo8qjJzS+PenaGNEJh3iTne</vt:lpwstr>
  </property>
  <property fmtid="{D5CDD505-2E9C-101B-9397-08002B2CF9AE}" pid="23" name="x1ye=116">
    <vt:lpwstr>Q5MeDcNJ9zzZR2fhoAx8zP+bU0cOf9CNJ5jvEo+u6ytKfYjsO/riLeCcxzo1hwahai0tSLMMDdQdYySXQFREazRtlcAHaHWEADh7gvL09zEY5cLbEuUZxAwuhnMDmcACb/fOatc1NwxjEpk/WQt2nrB2GjWrLpTjWomHkuJje6NE+JGsX2Z2oS29N/HuimPVaRu6p+LJxd3rfohdNnbkveT70htLcN/Vwgr4F/HuMTutot+VYFS6zlW0bD/W7N4</vt:lpwstr>
  </property>
  <property fmtid="{D5CDD505-2E9C-101B-9397-08002B2CF9AE}" pid="24" name="x1ye=117">
    <vt:lpwstr>EW1C16lGdUFKMjur/t5ClZTknrXaiFpY8379TBkuEDypiQSXrcGbdC7uc8GDefUsCvGbiD+fL7ckp0KrmyIszAl4zZrfazQr48pB69U/erFlA1dpl9PTZPh+ZgBHKGRCGc45vPFrYmzbY9RM2hdHBwT3tawYVwuNwDBx86ZGEohpJlDqQPdI4eb3IGbrTlSj+//CHBXSjySdtkAxMOTqWI31jpD1HGfe8t/NQipEdjv81eydMprvPmp9i+XgW7U</vt:lpwstr>
  </property>
  <property fmtid="{D5CDD505-2E9C-101B-9397-08002B2CF9AE}" pid="25" name="x1ye=118">
    <vt:lpwstr>sAa5GWDzzzOYdN2OJmETDaeFd8JTU0vnU9jufr5EkK919+Yjyp9kdCphZDbjn1Td/eb6pEmZxsSWfATntB+mGrkoRGAeG3FVWthNuwLL7B2fco1V9MMl59yXrCbQLEPomdDNlWSaHjTq6KHm7Ffv1guv2Rl7D4xNyswjpar9W95dk2cQYN49lHCKJxKKl0mMPJ+aiLp32ErhwuqTXUMDyYFGI/xxgVGdrCN1FfM9x2KTUnLBCWKmrvc0r9ehEfB</vt:lpwstr>
  </property>
  <property fmtid="{D5CDD505-2E9C-101B-9397-08002B2CF9AE}" pid="26" name="x1ye=119">
    <vt:lpwstr>QqRmxYylLoG/bmaE+JLVa+woO6XtuFZShixloom7iBf6k7/Czts0NUrKfqgIrOm3AdLMj0GwB1T9OOqXau6WiH8kV35gseBGLc4VPAx29meu5ICirmPUfeUtrvjUotst/yp6BOjv3WcvGsuSCFoKciR8Y3qHMb5zWI5O6Ff81hriuPwXoutFXOleOhmItOvy4SaKNGs/4BnwEoJrXp8OZiI8vuRCixhXUgxGYc5lS0dY9MtLn3I+RMl/fWNihiH</vt:lpwstr>
  </property>
  <property fmtid="{D5CDD505-2E9C-101B-9397-08002B2CF9AE}" pid="27" name="x1ye=12">
    <vt:lpwstr>mSUgYZiB5EQ5upk77mE7aEmqQkHH+YI/JXeDUfHPAKSMu3Ju9FiSFIDeB+d357HrD+J0dU2XsP6YCzx+DJA53s1yjuSeDg5dSQG/sZL1gADoBSVl2HXYo850Ek76s9e9PAzwOCxlNRr4gKBKfwjCKF4DVNYXV0TLil870/SnSiNu92TrDFdFGUuaycV5s3MLtUP5NB4I6BFhiWBRzj5xjcKUeVai9h+ecqfpyoCgVW2/5OlSle1EUPDLF4HOJSK</vt:lpwstr>
  </property>
  <property fmtid="{D5CDD505-2E9C-101B-9397-08002B2CF9AE}" pid="28" name="x1ye=120">
    <vt:lpwstr>nGWp38PZtMmo3zk27d9soA2qf7m8Vrz3r8v/nj79f4IeWS0fH4flf1cOHHVlXj6wxZXUwiyumC/9sxmXUUpstmjTxp/lXUd+OEBZjYFA7WXTHMAfTYCvuUQUH+wNq3dHDUfAjhi2gA3QJNAAVxKjERUS+TJpiPv1B/KZIxgQjz29mFse3UFKgq3Ul15mqeiwEmJmnafkJHJAVYpzEqe/KqLvhETISZ2YkHCBgzHKY0v3dE7gRRe2i9T3kjNyMds</vt:lpwstr>
  </property>
  <property fmtid="{D5CDD505-2E9C-101B-9397-08002B2CF9AE}" pid="29" name="x1ye=121">
    <vt:lpwstr>tMClPj/RyHaH+OHDIUf3aytV0GWf1Y6XQqEDYjZorIX1pSBv2UakiCo9TOJDudczayyi1i+yB2i9k8INfvob/7YopCaPGEQwjd0WNrSkPOWEdpBczm22f5JkGMfQ0A2qQRWdQzUXy27/jUi1qWUG9mEPiIveP/tvpVGJTR92lZ0rK/UdAfBcWQa7kNdkJQbiYDhEBWkNtB2tSHqYDc0lr7QDdfUTkUiOSCD8/pL0ZxBbal9XgUbAiFSVRnxTFkm</vt:lpwstr>
  </property>
  <property fmtid="{D5CDD505-2E9C-101B-9397-08002B2CF9AE}" pid="30" name="x1ye=122">
    <vt:lpwstr>eeA4akT8VybkO84/trgi5WLaw2VZNSMzT9SkbBuwVgUpLDpVjrxNbX0CBLSfncoiKB7tx8nMTTc2PKcjqMnuf8Eb3BMX64aJu5hF/JFJe8rVAAkH+ab6Vs+WnxnHsjN9V/Z2mx6ALCzm2r1a4HuczJPYD8ZkGpP8uIC+41CYjIwqC2b9VuE15MjnAxJFTmFmZAFEHrN0OCFCBJfsdpiLk2ocLkmSSkWrk7SIAxscPp6C70GSxjBV7fFdqjaYDpN</vt:lpwstr>
  </property>
  <property fmtid="{D5CDD505-2E9C-101B-9397-08002B2CF9AE}" pid="31" name="x1ye=123">
    <vt:lpwstr>1ZNi1TVxFDXcTFnSvBlDfej3eXGoeo5y/Gigeeb1UaHerz8kb20fXPSwqX98QXPTBbhiRwyzQHWTnURBocszTBNFR7fEs0wzpIHvUu+X0/fn10lJzhJCQI8uEz0FRKQnvkNeNfX+f2gaKKEcanwOdLFiMjiwVrS76zQtyi/9AZ3euN7db8x1fy1fOzJz6/I5vdxFBH9EPK77KVV6RZvD97HfCDajISY/cUVwLf2RhF1xYP1JCz+s+1DJAGKe1vE</vt:lpwstr>
  </property>
  <property fmtid="{D5CDD505-2E9C-101B-9397-08002B2CF9AE}" pid="32" name="x1ye=124">
    <vt:lpwstr>qXR45Vg0vVtGI3QyCruaHRIWiAuSr5ELoQ+afz3q4Hc5i2WQeOxHFxXsuoU+d398G6J8dB5MomKEYhjaDJUw8UM7uDCvBoGIeK8jc9yp3FYuvyTgWR5aNoSEPqCasMwEZT/mZcuao1AmqZ6bWPC2mgNgoQRuAX+xIYwiGnm8sQ0wlEjIqkpOUuJz/RtSVBUMz7Dt9VqWXLZneRsqQNzQHsBNotNQCF2IRLYTJm1MoRFWUPDzzGrOlRRAvJWzxVe</vt:lpwstr>
  </property>
  <property fmtid="{D5CDD505-2E9C-101B-9397-08002B2CF9AE}" pid="33" name="x1ye=125">
    <vt:lpwstr>ZNl1nm5OiaJYPOue8IPATev7Md7rmGk6atgQP8PjBqYJ6vlIO7dcP5IMm+A5ZadztqB+VT1Uu23ARcz6fvRRUuQ+pzH4D4M2ySa4QTplPwP9ifYokToDPEMo1b4O/Qj21cQaWlwSLL+RlCrcOPs/HzrQx7k8hcBciehZaNx72ttnTqAdB5GWn0WGV+NkgW+TpZF1UrYmhE5ZFmiSXZhhwTaQ5uXZCrlY+wX6o6EBF0P5uctdja1Hhe9h89LZzNP</vt:lpwstr>
  </property>
  <property fmtid="{D5CDD505-2E9C-101B-9397-08002B2CF9AE}" pid="34" name="x1ye=126">
    <vt:lpwstr>wiun41f1w2m3YaOygmCxpJ4XluqyvNwP4pQ6hj6LK3uI3xBsZYi3r0Xm3wI9Odlw9IKFtLGH6jxUud3xO6KRB6KXqYRd3JD7HVc5rfZXU2/s24niPW0UWRzO+DjBCoemmjzKMPAHqGE/32+d9CXDdbcDdDqiNkW/xlTCBhlzzqyyPv9SiNSjpZxNYMMyV8r1Bt4yEaknl1w6PXcfwtKJI5bSwiTKa99y+Lh8/40iVp1bCfHNMBhMNk+AAO0lTev</vt:lpwstr>
  </property>
  <property fmtid="{D5CDD505-2E9C-101B-9397-08002B2CF9AE}" pid="35" name="x1ye=127">
    <vt:lpwstr>rndgypv6+Ph/EzoV0g74I58bMbvB1y/xtPS1FKG//nJ77bL65RVezNaovForhY4xyhTwQP2I4iJ3Xyb3z6esupN82/U0rHChozzJzWgL5cLyDJfStGU1vkXNSXY8XUdduatJF7GM0M+XpPZXD8nTgKpCMCqHoC2wF3KuJXjbiE7xDAfkMqN5Mn7q62aN7FSB+34naE9tmrWj4Sk/Z0fcDSQ6P+7dWHrs3ptN+wXn62CGiIUo+3xmSAq/UyzvVUz</vt:lpwstr>
  </property>
  <property fmtid="{D5CDD505-2E9C-101B-9397-08002B2CF9AE}" pid="36" name="x1ye=128">
    <vt:lpwstr>BWL+WdZyFTSL9nqiPDcqSxcVktzI2FSNQ1SeqbFzaZcgHJcsbzdw/R6M7WGAnIyvfq0QA30E4T4yInFg+0ISYBZDbZHlFxHmljuDOsO0XPx+WlV5vCSrSppQcPrQlGChtk+ab9eMagoY5XzffH2C+Whre2KuW9QZB6rylU1RLWSD9wsV+Rt8y9dFv+6Tu+4EIHI1DMtLrYX4kC0H5Crd6KTQitpJiy2cotfw81TGb2huxJX/24ncUJuJfF7QVAP</vt:lpwstr>
  </property>
  <property fmtid="{D5CDD505-2E9C-101B-9397-08002B2CF9AE}" pid="37" name="x1ye=129">
    <vt:lpwstr>4ET/iTjkgq8y4jm7nyIjYmhspURlnNKYq6/dFFzceqDQ/nTqfS9Y+FjksqQH9mO/j55vjVOEUks/hL1v/JrttYQSxOLwisANkRGQbNYgdwofFHOifhCbhe8j0oY09qDWzEP0YPvYL6pGk5pqfNn9Dvv6uD5eZCtwZD8INzxV6Y6i66OCQnHNDM13wTRju4GB2p9XSd494FUNQNhx1T4jCIzgAuQ/igUVZl/CRvgPTGeiZCUcPZqE7//J4ROxPHq</vt:lpwstr>
  </property>
  <property fmtid="{D5CDD505-2E9C-101B-9397-08002B2CF9AE}" pid="38" name="x1ye=13">
    <vt:lpwstr>i0qp/qm3NRtRCnDWSdmVnJS3eQ8gq/lyjgo3mbwLBlSHK4jEUD/1LDrTMa3FAzPqTGd9h3TkHFqRESKLfHAuqYY/gC15LYsALxGv3kHCrJKiTALSqTnHSg3qwBgDuAP4P8VbRcOhskTlzE81VqMX23I2C9fLC825pKs0R4GutWKhZnLhjYJuR/v1WqXmZNDsI7K98S+fZssbJel+8yAJkBgTjU3gQ1H3cCTCZe9d3y0H2gzehKXm/A4Cxfwwd7C</vt:lpwstr>
  </property>
  <property fmtid="{D5CDD505-2E9C-101B-9397-08002B2CF9AE}" pid="39" name="x1ye=130">
    <vt:lpwstr>qli9Z0eHS0lJpOQXclklwsnPGy9HaKDWQBVEXf7LNTemVhWdj7vkHjd1JYVgFBDeW+yYdQpeCQUty/Kj+xeX4A8Do9y7xl9m/VObadaJVg619Rbxwcu7Jkdu6OmJjkabj1m7us7wt5F8D9z19isvMGV/4ITZ9onxlv0p82LcB5jXj+nJPKBZVXU/XJA8GKBZfLXCzlCgTYkHoMonDhB8nkl27suPik0M33itYBjU8B88wrwNeXkzN2PACykDAi+</vt:lpwstr>
  </property>
  <property fmtid="{D5CDD505-2E9C-101B-9397-08002B2CF9AE}" pid="40" name="x1ye=131">
    <vt:lpwstr>kKicUg5GUNvckCFhP6EuFKzFfNmVCqAet5DpxbB9R8D47P/YsxnuGHHKXYOt5dGxjgkN81qb6kOQTPiFW8O4yEtqHiN60AR8b/XQ6LPYxSGKBSUkqjURDSTY3Dqfm6sJeMjDZ4ignCwa5ngdj34tys/xjrpx6zvwMLSPHw2tYx+iZS0iBv8rD4/rUzJpq0/g1LiI1sDvqGpkCVW0xtqWA0mdz7Eo98LzcFHK3pv5GStzRlO9NKEh3l6mQM6pAE+</vt:lpwstr>
  </property>
  <property fmtid="{D5CDD505-2E9C-101B-9397-08002B2CF9AE}" pid="41" name="x1ye=132">
    <vt:lpwstr>JyyAiAwTQyjdVbiM84C4e2X4xTI99SLeK58DQYITFf+yXmApGuOTplDfspEV5ogIYSoP2GVVeDebcqTtwumr103B7sJKZCR+j/5Qb0OnJZKzGifViUhz36I4Rm0VNn4uEseEc9q1IwN2t4EL4o5qeTOsI/CZMLlH62iev3s9YG+m2XvRd3M7y5x9GUxMgdp85b1I0CBNHw20nFtfu188Y7Ijsg+7TMwn5m39wvacINu2dO8NWpI9RBnKcmnwlqs</vt:lpwstr>
  </property>
  <property fmtid="{D5CDD505-2E9C-101B-9397-08002B2CF9AE}" pid="42" name="x1ye=133">
    <vt:lpwstr>MUfdx9I0nzMrwtB2lMw/Oyv3DE6zklcH4YyWDVaj0ynpTBSB5yqgH7AsT0IYJTRMlb304Nna+zsFd1eyw6z9gvr1BJfvtvc79spY+/yhgjxWwXRDYDm4qiHaNgr6VIAIMCahYw6mfrQv1jQcUZN5z9Tk9ABFEegUnh1oBJc+VVgjFDOSZ4FZj3rGFDNJiO9At0t4hAWTo6Cuin7eZrH3+BieZYIESPMxdggJ3vZX/R9F5JDcIBFH0QCyIErAk55</vt:lpwstr>
  </property>
  <property fmtid="{D5CDD505-2E9C-101B-9397-08002B2CF9AE}" pid="43" name="x1ye=134">
    <vt:lpwstr>y1I+ecOb3x0lUqCzHdv9+z0YwVjev9ZcOJJ7bkbcmHqJMRTRNu/3YqKXHJe+FZURrQqPm1AcyBLLe6Xt+nFUhdyi+31l+xI4UHfTCHmwI9Ryr1izMxkHdp3ru6ncUjkV+B6ApbfpRUGWhBCEQsErKY3LuAGWfX5U4Kun+k1dPbihnKGPN9qnqlAtPq4DawtfLVJZhOk5lBS5/k/0cZTDnZo1M/K+xGKU3sWJv0BYK6Kk6mXqzeY5GRnyu1+gfsV</vt:lpwstr>
  </property>
  <property fmtid="{D5CDD505-2E9C-101B-9397-08002B2CF9AE}" pid="44" name="x1ye=135">
    <vt:lpwstr>oB8PUjV4tTVe3ef/fgSxSRkKwAfI8NApLFkHwEeHwmQa8Me3kQEv1L7eBiRe8XPOEKVlHe4RHv/azQBYSDHN5+qtPd8Qkwl8oItEqBRmtmLYFCq0/FYBruNiKqSIRZ01S4Zqv7/d/pvaZD4br5jxjimkZduZlpM63tZ/lvMFQXYeV278jLgEN3LclacQIlydEUhYV+raQyS2BHU1Dku9Bu2rR5qNVTCUTo4lLR/S3FPWcdEmXhZl8/R57X5q2Wu</vt:lpwstr>
  </property>
  <property fmtid="{D5CDD505-2E9C-101B-9397-08002B2CF9AE}" pid="45" name="x1ye=136">
    <vt:lpwstr>2xxDLNT1OMmCXOo+RJ5fOau8768e7K9XuV8I9bYSWQq31HEp7fvbpz8SpPo2t9EkipWKxxsvrXxU57BYMZOFhFNhfOpm7U2lE/UCV4wMQA3u2fhdNgDwS/7QTybM5rMoLWtmKTOyoWnBqz4bOsOVRYaWjlwYG1Y6t1htvlSEoJ8sJ420EuCA+cK3lzoL2pa4ELvyEn7AFOTU7p8ACNzUXcyHcs3umHpK9YT/RpmOE77hF19Y2kCFwsoArDbFYmW</vt:lpwstr>
  </property>
  <property fmtid="{D5CDD505-2E9C-101B-9397-08002B2CF9AE}" pid="46" name="x1ye=137">
    <vt:lpwstr>TUyRq/bYqrU6V3DxUOLIHLxJx6oM+S7XOICnMQgMIuuJgomNTTVnLD3nqIC8KBcV/9mnTtT5p7ortHSZPRnDUrVAmu3OHRsazYXaUpC8Jt8+BQKKryMo2Dzi/Ixgd7Whk/dOZmzUe1VFZJwqbdZKDZUd13Cy5/HJPXFaYghPApfnMSFUMWhM5AQtcJOUhiO3zi9pNsC/+o6o0LbtbSZg04zg4lXRsJO0uTtkMh24XaB+DCqNS3h8iLyU67H2fu0</vt:lpwstr>
  </property>
  <property fmtid="{D5CDD505-2E9C-101B-9397-08002B2CF9AE}" pid="47" name="x1ye=138">
    <vt:lpwstr>77jhTO3aznzRg3vd5AHNHIELjw6qloOrEy6VrhtdsDiONm07oMMUm26VQftEAmijROxDWbfX582KVs6Kwu9cH7deiGmL3yEqo+yZFW0ehAPjK4IRetvFQsw4ZL2C33H38Sb2lO/F31LA20jNokDWCZZK+F4Q3+0UbxBkgOCYmt7YtzNsJhX4XUPajupSt8hIxY/xwrZ23VOX9oFL0fJCMEvaVuY4jogW+FM49013I0k3YC80TO5ix9CCL6Tm298</vt:lpwstr>
  </property>
  <property fmtid="{D5CDD505-2E9C-101B-9397-08002B2CF9AE}" pid="48" name="x1ye=139">
    <vt:lpwstr>ZMCBLPt7nLvOpGtFEYvR+EBnBGnN58tQKD1HC58DR2ISh4Z74VlZ92oV1svcFbNbNRa3YjQvbaAERpVt6iMlgVF+UBhvR6Wp8hxI23D0XDvctyFYguZFw37vMVIt27+koip8cTQp1Jkrfe5FyqfSlYDXGOXf+PeXM8+p2v3+5mbuCCuPZ37lr+BGCcWI5a1Yv2l4mLVATohmYNzPqoN1S/ls2PrnZADggkUJsIACmY1hY+CwF52Herh0TVUDIfO</vt:lpwstr>
  </property>
  <property fmtid="{D5CDD505-2E9C-101B-9397-08002B2CF9AE}" pid="49" name="x1ye=14">
    <vt:lpwstr>wSEu85sQ9e8nD2bP2PN8SLKhOoZAtj6WVtqVMJ8QwL/4T4dd3UeuM9cVXthi0394wsKC9boQ8dLArjsY03SoPYMigaE9LJaU6iG41iP4XfDqk6DmzX5TMOaOQco8c5T1MzCFuwbxSCrcSpx4wTIp5HOrWJueLvD2k0f1Yh0M17X7y+XAJz8bRRxSXCh4eDJlYB2wvwpHj0ATagBhQe6rWxt/rr0q8N4lBCmimri3aun8QztV5jBaAcJGYBVrmh3</vt:lpwstr>
  </property>
  <property fmtid="{D5CDD505-2E9C-101B-9397-08002B2CF9AE}" pid="50" name="x1ye=140">
    <vt:lpwstr>7p7qmhQLfwoeXExgwLtndgmjqGqBZbfj5xKrjqq92ZF4/+Na4jg1IwziZwhVWgRu/2GlpCrUZtgT0PfYHVPhBaYk26nLs5PT/Bjm60J83UV8LBRAa0LgekRRde1z0IBXPaTCE3LixZ5JnI43Fvb87EEAM+GUXtOezmCS9a2znuTOp69AApngyQsl5SOVLTUTDARVzwqTgAfE6IJEMtuuFZPWX0O64zfpa6O1hQvqEMU2qFVyg8CzmjKLIzUEilZ</vt:lpwstr>
  </property>
  <property fmtid="{D5CDD505-2E9C-101B-9397-08002B2CF9AE}" pid="51" name="x1ye=141">
    <vt:lpwstr>qKltBxprASNc4ag/M3by/UPfXYaIzyW/df0oMffblal4yjdM0UcvF/jYLx2xVZDjIyvuzljq8hxOsO8peEHldmdms3C79sQgAKy3QhL6VrGJahcv+yRwJdpKwUd8a7QJrJq5IvXs5gJ6s/5SY9NO0XZ5efyP4vN00ByyeEcmZlqmy7evX4Hz5zMbzzjJXALQqQStezZfwe7kOuCcrom1qoa6t1ORH7I3HnKCfv9OlynO20J+2TJ+qxXV1rlxfTd</vt:lpwstr>
  </property>
  <property fmtid="{D5CDD505-2E9C-101B-9397-08002B2CF9AE}" pid="52" name="x1ye=142">
    <vt:lpwstr>L2o+mmAFaIr2oV0Th56zsbniW0CdEMeDJYpCUa+PvhWKBfR6WVL24MzvmxTxb9VDYLvgwE+8W17YT/Vc51O1VGTgoT+CTRU1zq8PPC5/vQtNg8MyX00SUzLxIm2jzWRUrElUAQR9O9De4KsUb0c8KLp0YPAWVcdjk6g7jiHtQxxdFRUQAcGgjXxadIXYUCf2yOxN8Ak8bMPqfAyH4F101+KzGP7aI3pbdzMFXVkexuAmXBMN2EVle68XtUMqtng</vt:lpwstr>
  </property>
  <property fmtid="{D5CDD505-2E9C-101B-9397-08002B2CF9AE}" pid="53" name="x1ye=143">
    <vt:lpwstr>TjgOIcfvoXo/DJhhdXEWqhMJhZfe3tlbRvan/j7xkJWY0R1GH0lEib3kX6uLIc/VKB5WvmOiJlvlnMnENJJ4ZB+4Ou+HzZ443IZC+NLpN72SMbXfBWEemJcn9XGAc0I7gf2/0RawsYF1OxUIelS/TUVOOZs5hPyzfn9RNOHJqyrUfvK2auwGYkPiy2buaE4YtYGw2vxpi6CcJUMVuJ0pwi0j80O6h9uvnVXNZkBWUT2dMMENqgTSJBJZKuSyB7x</vt:lpwstr>
  </property>
  <property fmtid="{D5CDD505-2E9C-101B-9397-08002B2CF9AE}" pid="54" name="x1ye=144">
    <vt:lpwstr>xaWMM2r8MJb6OO8H6fQgwbyViqeU/+A2JFUWyFNkdDa9Mb9Fop3Zhxz7nZseFt3richZCJy5R2WIwHGI6T7415fmqWNWj7EkC0efW9qwzbCDH2zO0P3grWVx+ZLemiTyjPxySc0rDUHRv/8nugMsSqb6flPFXeK2QV8r/Enr8+anR4fM5VzPtTdLTAVERzDGScOe81HrbQClg4sdGd+CvUoQ/zekE3n59jSwvXbIhErlU/oGhuN998FDVW0HOj5</vt:lpwstr>
  </property>
  <property fmtid="{D5CDD505-2E9C-101B-9397-08002B2CF9AE}" pid="55" name="x1ye=145">
    <vt:lpwstr>NGZRwWz/OZ5sYx+myNGQYxw/YPxSnfjlnOSKRABLT3jz5sPzSjiz3uaAFPmuKeWTsHb+Pyo3LvvVLUewk9hG6M6M/0iOF/Jg5OR89GXsmqnMRCy8iQOH93NXvEILJuYLGnVsL2IbYMPBDrIQSz5Fhl6jXT9VaBighpaNQgjzIBvmeckXe4LOEQZA4ENKMy6/lvEyCEeG12gqxeQ1R2diwb7/krQxloVQYVw3N/ODmhq8ABG0oBhN5e1sM99RU0e</vt:lpwstr>
  </property>
  <property fmtid="{D5CDD505-2E9C-101B-9397-08002B2CF9AE}" pid="56" name="x1ye=146">
    <vt:lpwstr>cth3xe/aRMhJH9KXEZ56N8jIWh10ivEoOs12bm6ET24se4YPO4ZtlVap+/RcOJRGl4en3WkFrenJ+t1gJDFv/fcrA8JN/v6uy1aG1Wb1MpFc/TUPsAXp7DcGiYE66h58iBap+OIBdGG+ttNAElhrXZ39tvIJ0tPgdTt85BPSq/jTSyDxL8MuUab0JkKJdJdEuVfTMnls33/YoBQ689OaFxIH1/hF4pcF7mxclw5kNcPSLr2+4zUt4SgNQ2qh/cO</vt:lpwstr>
  </property>
  <property fmtid="{D5CDD505-2E9C-101B-9397-08002B2CF9AE}" pid="57" name="x1ye=147">
    <vt:lpwstr>WuQK9/Cj4P59RkMaJ63OOEKz3f2BGdGZZ+QQYlHHtPVWgVfGylyJF2pPvadQ+9OVpKl0E9O0haW6WWSOaJ8EBQnDpq4RQqkD10ihCWYp4Xm0wNtkZ4W4u4M5aPxa+wFTtw9LxaqzYHlreKbu7gtInjUYq9wKBtQrmnon+Orza4vTXEP5mvKsR5XWEGkg/rvJdphiXEkyONkFQd76wFv+ABtwhckEZEp7tOsdoWfoH+5gt1+RjoE31YRx5VYfo+n</vt:lpwstr>
  </property>
  <property fmtid="{D5CDD505-2E9C-101B-9397-08002B2CF9AE}" pid="58" name="x1ye=148">
    <vt:lpwstr>PrvnfyeCUb6Gqd9f+ID8hbv8a0ZzUGaHQ9OSMeyk4ozuTPnGGk5IZ7i5VEX/nxg12mxekUqb6NqFpF0UPJ/emYgBJyFB9QJ8Zh/PI5nHQ7FaK5wfFGXwB6j3m3KxBbUysAH1sPqq/3sJOLfMD16TJbCqhAz9KeWYG28QnnAZL1v4Z3/U7D6y79G5sFQy9753bnCU2VbE53B0SCK7jQXuJ26FmTW/N39jE3i8E9XHbZOfPFeKRmgIofiU3TCch2Z</vt:lpwstr>
  </property>
  <property fmtid="{D5CDD505-2E9C-101B-9397-08002B2CF9AE}" pid="59" name="x1ye=149">
    <vt:lpwstr>X7sKoqWY1zYm5xpFa0ZA/uQ/tnZdQZAzSE27u84zrESDe2Xjs8CHEwTuvFAvV9zjIjnhw8SJ+S6cOySFnkkuPx6BZrLdnEgJyhOl9SDI/lWzTmYO0X+8nBvs8iNj2A1H5F7VMZc+JtTfYSh2jN+Hb8jB0Aj1yJoZFzyx8d6oPQKjJhjY9/ljlimJPmtfrJ54YgyoanLhmIhmr5hclfr3UqfXdPxcWXUmGe+nWGV4UG4Zf3+xr3lWwW9J4yOT1UQ</vt:lpwstr>
  </property>
  <property fmtid="{D5CDD505-2E9C-101B-9397-08002B2CF9AE}" pid="60" name="x1ye=15">
    <vt:lpwstr>FJwKsoffxTgazk7rxU/xB5WQCQpjVeePgtCKrEodI/4gwEukmJMzPqpnZZVJHt3Fmi3LAQAh+/TxRbpdkn/bnhihaa377Jl+k1/4tfOL8fW6+hK/XJMbx7JCgtS2BD2VgfU74ESdMq7HANrZyYVWHEjmt9vajM9zzGMIGQTozWT9vijT4YDFQilY6qbeP7n16i7VAFG68PfRLrR3wx5tiMEK8u3O/v0okgW4HuzdBA60XupPT6smKUmUL1OzhW/</vt:lpwstr>
  </property>
  <property fmtid="{D5CDD505-2E9C-101B-9397-08002B2CF9AE}" pid="61" name="x1ye=150">
    <vt:lpwstr>+8gxsqaowTRyRDiDiVysY6sNqvtCmXoYW8/eavYB4vp0hobePU84k5vEVDBPjm2IYz1uL157PIrvdlQ6nynVaELDrH5AMCdEzDoCvzmRpVBhSGvVUttHr13JurbTma1XzlHgLxsr23+gHP5MVU0CsX31SIJaJHBe67Sx6s0MNoX44oT1DFNB59UpTSltyrIOTMC1+wJbJyuqEU2L6E1RFXm4dGrXaok4oCmr0tRdNxWUhfiCb4lmcIHpyyuV+VV</vt:lpwstr>
  </property>
  <property fmtid="{D5CDD505-2E9C-101B-9397-08002B2CF9AE}" pid="62" name="x1ye=151">
    <vt:lpwstr>DEwAeWcjPxwsKRnoopiF3eK/jmhP5q4olMWLr7SSYkLBB65Qxub92ZeriBc7B68p/qjHNChotHYEfqnRJRbkVOspTznPupl3OoXvxiIHXUYyryuU2RA3Xg/opD4U+cgiTn7Zbhcdboze7W8nXGfMP7fCbA3LZ1HGJ5RG0rVI4yaw/i6/x9suTI+uVg2hBr58iduKPfIAC4+DOZd/QwYIijGnKVgiL2CAOrsAxkm2ZUkflMT31zikeq5qYjJxzWs</vt:lpwstr>
  </property>
  <property fmtid="{D5CDD505-2E9C-101B-9397-08002B2CF9AE}" pid="63" name="x1ye=152">
    <vt:lpwstr>AriDMh+bF3dcb0oH+TE42m2aT+yD0d5Ghf8gkryaOWcRvklLY+cRz0Ze6ogrYnpmmtaswgMrCSN9txOT+66Z3egbrPZAhFETMO3UIYzUZOnOivxAhhflV7sMIYPK7Bk3igVeXOmEzq0VK2TKt9niSalEfyK1AUQ3tzyFY/Zk83GSEUyYUqU6Nq5JInf/Q2Y4BeoVleUozMCQixMyF9BHMpi8trwN9732++u1QUNlnB4wBliobeN/ROte1JhMz56</vt:lpwstr>
  </property>
  <property fmtid="{D5CDD505-2E9C-101B-9397-08002B2CF9AE}" pid="64" name="x1ye=153">
    <vt:lpwstr>rT3c7K4oOnwjAmFykCj8MML/PYZbNCmxhKzEw4WPtbWVfsOvLSRqAfNwvMyEKbZHG5CQOTH4zzORbHSU58Ett3+JFZc72KMDs6CumWb5CgdiSpPhQM1pnAQ7sg8EUWbbngUeHdDwanqIEoc/Y6ZH7cB37LRH2UzlwghMa7GIycE32pjzTlPU6dVgfy7MtezMrJWoGQ6JYKjfmKBlQtA1IylE46IMd4ZBnmzRYCjn6KImNLA1a1lmoxONzfnZVLY</vt:lpwstr>
  </property>
  <property fmtid="{D5CDD505-2E9C-101B-9397-08002B2CF9AE}" pid="65" name="x1ye=154">
    <vt:lpwstr>LlRY+gIukllT3C1cfArbVKmIxG+VhZ+oqCZB41Q/6e5f3SkTr+1V3cXAyeuIZMHIX6ZbBEh/2qMVLFNIaQYn8LWsbszWoKd+Dpcf08vtR1PGbnE5F/gE1oRydnEc9l69m5Li+PE35r6NNf3QRRloTC1tggiV752lyvC7i/pA+DaKL0X2wo4Rn+Umu4pT+01jiv5T+QvvZdX9rYczEHOPqbzSPlFz5xWEgeMuy1Rhw6WZEnf3fbQk/Jb+nDyAnWC</vt:lpwstr>
  </property>
  <property fmtid="{D5CDD505-2E9C-101B-9397-08002B2CF9AE}" pid="66" name="x1ye=155">
    <vt:lpwstr>GqufL4nJGEnM0cq2GikkueZIazK6ebSbEy8DTO1dzHs1kLYveRDLENn6SdnPO2jx3VjVygk6uIHGlEPx48xgaujJlxlyrmD6It9gRhy6vcl3qslE/KX07cCMYkAZb4eBh4tlWkpa9oqihOiEqAdV2Uz28V2RcneS1TfNDpxLKM+/As9bVEQwO+4z+H2BOSdVjg/ZdAow1oEKZJm6g1ABtnQ70YIGQntlpp2D+FaPR9OZmToilgP7/gxMH3GutBh</vt:lpwstr>
  </property>
  <property fmtid="{D5CDD505-2E9C-101B-9397-08002B2CF9AE}" pid="67" name="x1ye=156">
    <vt:lpwstr>jiF7vi/PxhQr675FG8/WqG2RUyxABv90tGuRqVGcV6YgIYCHZrqMhWK2V/o9n3uYzL5/ot1EQ+5z7ftudXsAfkY2zRaaULZLL5GF71hKjxUzCDHU2OdFzxGE+vQ5OFadpDllv/+7fQaRgTy0lmKgeZvMDamqN8/LHGRj14JFDdHptM6TphU7GpgKK9NdPhTTO8VcUpm77ceVqFyWm0X1VBr+VtAc+6ICKlZm97cH8x1CGk/XMMyskCGAP0j4f75</vt:lpwstr>
  </property>
  <property fmtid="{D5CDD505-2E9C-101B-9397-08002B2CF9AE}" pid="68" name="x1ye=157">
    <vt:lpwstr>67aMQaEFLoIHW3k87aCqVfGOtPoWzw/0KNcHBjxLTEMX7slAB07BNfU98jL2WhA4WRMnddOikXZYwx7eE3DPli7iLiG1jC78s32W/Md04RVRO+OXjOwXjrHEStDXr+9L6HZrN8i/UybSNMVbO1uhdMQIPYjpmiL+LrhwYKhw3DqkddcftA73xlp8vvjaiO1sg3k+d6aNH+WMuFOCo3+IH28cLjYHr230xn2QolwMtYsaDkJkn7tveGPnSXWNMZS</vt:lpwstr>
  </property>
  <property fmtid="{D5CDD505-2E9C-101B-9397-08002B2CF9AE}" pid="69" name="x1ye=158">
    <vt:lpwstr>PaqpqdnftSmGz+KgbS3dH5PUpvYCodwnI1cmTfp+xqb9Du/N6o4hEO6YUCToIvx91TvqHBdrKsQInbAU7q/0bYvhGYBnpYenp3uRJWpeClRNWBs+vMutysWyyQCwf15V2EeiancBJhMlwcg0OCKfa9s2dIk+nK8s2EwAmATD0o5fEiKFnJQG9Q8+c1/Je1tQaWmrnuyQ5FP1yzkdHC5CF0/bTqHe3jTgfMlduiZcnAxzDw9LWQR8AjnsHp+e7lE</vt:lpwstr>
  </property>
  <property fmtid="{D5CDD505-2E9C-101B-9397-08002B2CF9AE}" pid="70" name="x1ye=159">
    <vt:lpwstr>QQkcnRS23Ytu6Qt78MFC8GZfffp79ixu1nHh9Kc9of5du3IRcy8xh+7vOme0b6QVFemDKcPVqy10rV4/x12/rP6n/XM8oE6FoMuBwWcYXQg+f+zrsjMDT109mT6tXhxPyRSU16Y5vYLimoGKq717UZIQGs5GcgvG1n2Si/GK0wZMitaGY/VuHEMcpMt9dXymoP1ACBlGWCX5qPZyo85JiSk0lrGpcJaIXzp7368AD/HZ//9udvTkotowQdc7hsz</vt:lpwstr>
  </property>
  <property fmtid="{D5CDD505-2E9C-101B-9397-08002B2CF9AE}" pid="71" name="x1ye=16">
    <vt:lpwstr>aoFNpg2YEWFKzK3J1otW2nrUEkvwBIIwKKC6uwgmMD2fn9Ynp2W1b41eDUUnKlH2Y4IoPuuLgJDXC/HpZ7EjVTp8385NlxDqGpiI6HHTxZXIAEJpALxhzOTKf9mPHbDToQ7HOyyKGbNrs5CxUmjKYWrpdGlaeFaqPVCW/bNmyr4uMRE/wvXJs8Z3M2kOxfqZZ4UUOroBPOxwzJd2u6cL/sFASVOlbShO2jDnBznzMWYt19gfPeo9V+7Y1vy2sus</vt:lpwstr>
  </property>
  <property fmtid="{D5CDD505-2E9C-101B-9397-08002B2CF9AE}" pid="72" name="x1ye=160">
    <vt:lpwstr>NtLRw54xrBeSbOSHuUF5tas8RPnq9RLhXwgjBnOJD6Vzv04usQAetQUojgXl0XDphbzV5pNr2P03/sH5Z4TCngScS1dd7zwi+B6tcxShnp8qJeanJZb0WwY11jw/0skNd+1xSbfVbOBOVLmH/WGFfFXP3LHDJTCs5Hhq8Uw9Pw9y4tHv4mo574v38xIkn9VJ7xTZwzrPwp7YfW+FQTYNDlh/UdSRLA0cTUInGpcI5frTDQQeHhovkOiQ6e3A/XT</vt:lpwstr>
  </property>
  <property fmtid="{D5CDD505-2E9C-101B-9397-08002B2CF9AE}" pid="73" name="x1ye=161">
    <vt:lpwstr>muwAg0rnx7SAHBmJWSU2vA+2/I/xQghNq9UnUruOhIlisGtgZRl0uL3QniLwr6m9jIcVAK7+gsniTWGIfbvv7eXwjvxJEuNYlDixiIXanoyth0WlhHCP8soFyMyBXZchHt3h4M9G2t+0a3nIcAW6ICTRuuZODot4bm+cVkND9EvBclKT1JhSx+rae5EE2M+kqP8smM6qpMIAT+K19HI/TQOyfjw7+zEJb4LRjUPodviGp2TvRDQn9awZYW39jlo</vt:lpwstr>
  </property>
  <property fmtid="{D5CDD505-2E9C-101B-9397-08002B2CF9AE}" pid="74" name="x1ye=162">
    <vt:lpwstr>/G9LJog0sx9vrZZxUR7Tg5FfTSjhz47V0TBy0Kqfm54DN7vBOqq29cWp+QcKU9dzf0QkGkJl+b8G8Zmc/V3FXGx3TwUXknBn+TamnERLSPygkfb/hhNfs9tvPXeBL/IyfM5uZfaJalSt+/jD20OkEVfEbOJes+Z4uAedUMS/h51nWTCgkM2/XcmM9gtK5cI2oBa4+zTKRQ4wcf+k/MIN7r6Ao1jz6nk7eBdjT8+YX+KBGzt/dQDjQwH5551BcQC</vt:lpwstr>
  </property>
  <property fmtid="{D5CDD505-2E9C-101B-9397-08002B2CF9AE}" pid="75" name="x1ye=163">
    <vt:lpwstr>ny0NRdGltM2N+UIsxnQIhM96koskcq6n+5sUR8H71AKpXzBcKgRYT+N9UCuF74MoVyNxW3PmT4sQafAXfCDL/49qTiE7bXjzXk/OS8i2hrFJLVUYNkXk0aC8/ehiMxv0D2Xi5PrfTqlGJci3CUUMpC2nKLJtFYuHO+2cY39QHMa/YG+aP68yDYjcdGzTjgRP9gkQBra9GXXFfVW8sulnbEG2w8173ND1yA8Gpj4arqYe1V228WWN5Um2MFaXrLE</vt:lpwstr>
  </property>
  <property fmtid="{D5CDD505-2E9C-101B-9397-08002B2CF9AE}" pid="76" name="x1ye=164">
    <vt:lpwstr>g9KZBRbL319o1SIMbyf2o3UZ9dKKQRAwk9IQQiQuatdYeglnj07LRrm/a600OTL4fp1hbZMXyhQVzyQN/Xw8lpkVaJxeZtGExcm7+4ogtiSlLHQMTfpsJ7gkPRUEJ6Fh4zMWdntyVy8AHtFFPFGjqGTmr8ii9xOfZq1lLSmj5vFMlAMu8xRqX3BeEnRcMLM/3Imf8r5DRbaTIqYp1/b2iFXkeoXoclarxxmlXQbMfiDJYBEWgMJ3vCWZBSp3TUS</vt:lpwstr>
  </property>
  <property fmtid="{D5CDD505-2E9C-101B-9397-08002B2CF9AE}" pid="77" name="x1ye=165">
    <vt:lpwstr>DJgMlAyJbJJhUrCIliymD2FefwpLeHj9qZpH8a5kcYw2KTU7MTCjIOEXLun6/8jIg1ad7XuxjleHzJDd/1uvwMbmG5xk/y85vZI1JPfKGTs7qmW8tem9eaCaS+QEoqb0U8Pz18m+tI2a/G3D/JR5Vqb+hSN7p4VKOOqLRHVyOM5G4rFGpIWHSZVBAAizkqvpA6a79QGZ8zkm8kkRuI27Q9g2x3ySv2ZYsbbdJR3qqw+GtSbo75gvrbDVsreD1ZG</vt:lpwstr>
  </property>
  <property fmtid="{D5CDD505-2E9C-101B-9397-08002B2CF9AE}" pid="78" name="x1ye=166">
    <vt:lpwstr>CBqJLQAHxVgVIKcQk9X50GOL9+nCydt8H2QzBDb7z7Ng8UZ8g14jjIKPJu+Y+waz4IQFbFqUQjyh9ZKYGbt4SrH00O/u6QDc7DXgmn224Dn9bqeel3+zg1XFqFWYsegIDOc+lQly89oDJgAysbB5DZ/HlAU5Kc+WNS7cKhLVfgQtlTSFr0/7tnWs08fn/y1QGIXbaDcSQi1bPyYsJb190qA1+9yj+EMjBL6WiH548wZ8TdQWuK81E9B4GETrEPF</vt:lpwstr>
  </property>
  <property fmtid="{D5CDD505-2E9C-101B-9397-08002B2CF9AE}" pid="79" name="x1ye=167">
    <vt:lpwstr>r8kxg/bfKntFGsEz6c03Rkhzqe/Zfia1ACnTUEY1CCmnoV2WLkTeLKVFrHypXAmBV/WXvZqRiXvywljJ4Ry66WjLDISUeSbuhgbKVZwz8h1mtzAHZxUhssPtuNGbJpOO4pGXPpUl4Xc7ucQN825BueoZ7Dmae2sgXR4GZzSEEB79NmgvmKWMyj05C4qCt16WCv7cj6253ibhtM4ViaNRt9Vt3pwlu7f3ELWPOic9JXExRDocah/Kh918Noeg4Go</vt:lpwstr>
  </property>
  <property fmtid="{D5CDD505-2E9C-101B-9397-08002B2CF9AE}" pid="80" name="x1ye=168">
    <vt:lpwstr>wvf50iF+Qocg82ATXjPbOpMCXReC4mDvDJ7cnjQtdGw5CQJVeUK5YNL5beVfgHIk0vICOjin1XMuF6Q+gcYWqjWh1PTiLlqG5BmXJBYpAlKoyN31sHMiq7qNWcIU2s97jxMAm3QycV+b++koZ1Ps5il0WvxQmshvnL+q0i88Z2TfVgpRvQ7ROl/Y7rrmJ/rIi3mhwYFtE2mtLbRJ9gHzdCneoTnZnaJX9v5mOnOElaU4n2Q3we6YUOXLndumcmS</vt:lpwstr>
  </property>
  <property fmtid="{D5CDD505-2E9C-101B-9397-08002B2CF9AE}" pid="81" name="x1ye=169">
    <vt:lpwstr>Y/6g7WErbXjGAkefkiRQUx5RgdjJUkrjZxiImebuuon/bqoWmStoSN1jLTwG67eaClwxZWxh9h4ez4fkE/Yt7oSisSLrcKN0s0qafhXNh6Ylmqx2NQ/MtRlR1HQhFS8GihqcegAQ8k9skhgMjmXm76h8fY7pQNloHdtndwW+Y89rQ1OLa67JDra9hZ5xTiIA/+nOJ2lM7KjoFcOcIbh1aJrIi9nCgmxKwap0AWwXw22vwoFtgEZwrOaUjp/JUeR</vt:lpwstr>
  </property>
  <property fmtid="{D5CDD505-2E9C-101B-9397-08002B2CF9AE}" pid="82" name="x1ye=17">
    <vt:lpwstr>dmVc+oE3E9w0EG2Wis4DpupWH79OKymmm5Sf69HKLVB88ZNDUXuCRiLwgqKqYzrLTHBvcg9cm760YLEgigFq57V8I0YS/JXPRAkxY2zlmyhNFLyTdYvrFwS2canIzdyBqFIQLHZfoLhZk3fqBsI4vpvuIqIdnuZcI9cFYY5YcWBSeNhnz62a/Poc2xqX9pRdGk4NnKo8m9xVyTharLnwpluc7+5CZyE68dn+HvLnn+Rsyg429+9BPtGGR6FEMaw</vt:lpwstr>
  </property>
  <property fmtid="{D5CDD505-2E9C-101B-9397-08002B2CF9AE}" pid="83" name="x1ye=170">
    <vt:lpwstr>KuuchZjgmVi1AgTYakBcU2gA7KbU1AdFaHanAz5C7u4lfdQJYo9dN72cif7WMESDYqDORafs8a6+v7/k4+S34ISnRJBHxSLTlSU/nxWenJB8rgI88T1JLNXMuIVt7uVKROJH9118tgNEVEwJPChb8lFdVxbQ/ZlErLm/JZIsdcpu5mr4yg5d1ofUtFt+qAR+V0fIkhmgUPeafK4MIzJ6LGJNxd1VdXDaDSCPAsp0YPAf0XyVN32S1NTpphutGXN</vt:lpwstr>
  </property>
  <property fmtid="{D5CDD505-2E9C-101B-9397-08002B2CF9AE}" pid="84" name="x1ye=171">
    <vt:lpwstr>uRfEmzLL7q2o0+8koZz5QRosLXsLg92Jp8+GEMgVrAonczOVpQKFHYUZmFcmF7jCmEm24dgzWbHIw/4XT9A/PnV4Z11wkipnVLoRDPbEbF1yy+9TvZ65qxiMR+HJmwhm7JUHxI9PVnEUGu+pFZauK+DE3+qejiOohnZePes4HsZx+GvZFwTojw+FP5VdZGDiax9Oln4hu4n7lM+fQOzUfdJyHLi3NfkdhPZ3GZExF/v3Wy93/l1skkfA/evO/r8</vt:lpwstr>
  </property>
  <property fmtid="{D5CDD505-2E9C-101B-9397-08002B2CF9AE}" pid="85" name="x1ye=172">
    <vt:lpwstr>cKLjD9ZeH5DN3WskG5pTeJ5NEF9qI6uoPvIaxtQczROLiVIVvP9YlT8YxUHtYKC7CjChgpKxG99YDyMPDcMOC7v+pGD6fcd5S25HV5yxG5wFXjt9Jw3DqZboXippg37T+LopHp9vm/VbW5XPI9T0PS44z6U2i251RrCdabHhWcFL3LpwbX2kq5F8xh49xA1Gs6MUY6Vgenb1FFZBHWL8DXtm6/wGc2Rj2764b8/YwvxlKePN0zA6fZkqb4RDgzo</vt:lpwstr>
  </property>
  <property fmtid="{D5CDD505-2E9C-101B-9397-08002B2CF9AE}" pid="86" name="x1ye=173">
    <vt:lpwstr>yz0OEoc3XUg0WG95HZd7fnH3QzNgAWX/Ak9k33LXgMlMqXQVmepD7QQH8Iz6CTUvYnJdhHXofa7+G7eKKzdtCzQkThymzx1slX8vkhPaYb99yVwNfkR9bxBmLI4ZEpVSdy66U+qqnxHPHEMj2KtIt0FAbMwfpv72ttlHwAv8nTRamc61p0P2vJ1p4kPcbKZNVHJn7RqJGZpncVeUWBtMX5Wh+m7hkf98SReyUk4FTN9kQ0i5oCwamL2wJXHVKoe</vt:lpwstr>
  </property>
  <property fmtid="{D5CDD505-2E9C-101B-9397-08002B2CF9AE}" pid="87" name="x1ye=174">
    <vt:lpwstr>t4XWZ7wkVkz4gdjchjPpxpGJB+TiUY+yEouztk9uVC3MuXi69mg0+rzNpYk4Mo6nPd9iJGklUJ6vb4iVj7cvGZg2+mTzlQEVUyC1du/IYxERtnfsg050hUz3osVQNwoHj1GjqJZtxlibNeNQXAlvpE+MFCB5WmrAvVT6i2b2sWjBK/F4Ab6g23smYXBgn3o98z2AkgU0Tj74sNqv3M6HcP1Xk9Bs7kkw8s3jQ8jHlsAWTf90EgVc8G2cg4lqyxh</vt:lpwstr>
  </property>
  <property fmtid="{D5CDD505-2E9C-101B-9397-08002B2CF9AE}" pid="88" name="x1ye=175">
    <vt:lpwstr>odqEfCOg6D8U9PWu0Kzpr33N8YWIgpUacTsW1C7kOJ2Q4H6AaCW1KqIfBWxe57bT83AtGkWFwkOIXZr2sAv9lbMi3UA2Up2XtgwVDVFp8MTFm9etSVxaTevUcb3OeeSbGSILvkwynlxVcBgiA2R9M/CPdynGh2V9rHlpGNstXEQ8MAOkXdyDdkUxUEEeOVVC6gY2lzpuV59Pffe6U8J0H3DXReF3AW8vjb24rQapjVH54gzf584baSLhCz+i4OK</vt:lpwstr>
  </property>
  <property fmtid="{D5CDD505-2E9C-101B-9397-08002B2CF9AE}" pid="89" name="x1ye=176">
    <vt:lpwstr>sP7udq7eTLyS2C/WpVWrd9zJH5NIGczaJfG9RKsaSNPIp4HrOw15rCKyfRAbPto3+zWCC+tXeZXOV4nhJNQ0ExlAuyRehA2b0rK9jaI2sosBz3MZUu6MT8bUIAhcQ+FawU4zUsZwR4dnmR6lRmbodx3wP/1m5IiT4MSsBTEB9LGC6K7lQcF/GEHW9c/AGcHBgOHXToS+oFLwC0qvDrPhTc/ihsT3050R83IFG4ZFfm+VzvzoXzdCZmbcfhAKfGW</vt:lpwstr>
  </property>
  <property fmtid="{D5CDD505-2E9C-101B-9397-08002B2CF9AE}" pid="90" name="x1ye=177">
    <vt:lpwstr>NFIL0v6+MbKnH3cXUYFdKnrsqMrHnVaTE1+EMZzU98QOwOg8py5dQfMHSY4RJwLyPs6ottlAyzNY/XZmJNKWKe4oUhZMDohr5UGx1SDDpUXwucYDN/Lp+qKG4gaXpDfF9FtxeJG10NAyQi7Tg8nB/pQsvOqsFi4/ljVn5RKx3J/Spe/LwCALTRBIzUgEu4PiA2Ujh/5zM0lPVsbImN9QKkU1onUekOf7/Xrsid+mkWaZFtiW7yvKC/eSmyOC+86</vt:lpwstr>
  </property>
  <property fmtid="{D5CDD505-2E9C-101B-9397-08002B2CF9AE}" pid="91" name="x1ye=178">
    <vt:lpwstr>+QCqq8hJ7ssR+/ea/cLbXcBOBzf2WUbp/vayKOrv8SGX0quGg0pnf4QhY19O1qigd04vdWHI6XZU7HYrjWHyz4mBbQcGWH0Y612hjN1t613snKLQO41dfvaxMwpkHbNILXfKsd43M3YM/Pi7LLUBqPtGY6K0C3FT7jJ28BZ4lKctsg36hSlgXJqzplTdL4KZytVPMXjy0yxgb5FNEO/qZSlvPHZiDj0LcNoQiFTYi9j/ebn+oRWjdOt5jG51Bcn</vt:lpwstr>
  </property>
  <property fmtid="{D5CDD505-2E9C-101B-9397-08002B2CF9AE}" pid="92" name="x1ye=179">
    <vt:lpwstr>xwgD7mx2ntQmJ9vAIMx9wUCrvcFJuhJe7vpUUL2fEPl/7gSeCb3TCF+kH6J+6/xaI4mAU9bgqDu/ZejbK96/QeMlmUT4PugZyeRd7jfOHTCJEZsy58ugPn3W5ItV39hUOvnHj+u2wUO49GC54SW3J53qJG9ECOPYvWtkwpqh7+msUUsATKBJwqDASe3CXFWnpHoM1vHnjY7SeUp8qfwGO7F3BdJUA3CxebEC9gh2NSsH9GXBBMRXdVGCfRIGZY3</vt:lpwstr>
  </property>
  <property fmtid="{D5CDD505-2E9C-101B-9397-08002B2CF9AE}" pid="93" name="x1ye=18">
    <vt:lpwstr>zzhoAecOLmvkXsMy3vtAs3fuoPqc9ZT6ZaSPXDMUJ6NOoMm/xzDtCkdGD6iYjcHK287MRgYBbV3s/APfvJPjd/IUmCNwW0n894rVP0NRTRs8zC64jpG6Cnq8vfge2LeSqJx7UDLUqkikJQ9ohFfJttY0J/IXcEyjkaeVui26pdLbFqb+3i9dGMK/UAcobwy9Xq62WvPK7yNIlxXfLarsCX8L+/+Ql1xs4Ui4csaQtCGjuZMalqv9iBnXj+eAV2v</vt:lpwstr>
  </property>
  <property fmtid="{D5CDD505-2E9C-101B-9397-08002B2CF9AE}" pid="94" name="x1ye=180">
    <vt:lpwstr>JZulqv05TzZjqMe8rTEkBv8GKUMJmxDSPSTMwtqJ6TNfFPBqwuQRy0+6hgCNvvMCEiW+vZGHFnSm2YBLv3gKAKVLLPJvtWQpP41euMDoeHuVZjnrB75pF+gHlFHzBLUbmixsm/3UGYRB0xDc00v5iqqIP+WHWQ702bL9Z8Ua4PUyPiIEDiNrVSDMDEqJrnH7wwwU9IYOm+hRslbAnI0XP2YGFkw2HvHDYlbDOBhGvy0Tmx+M/10r69v8lLAwxaz</vt:lpwstr>
  </property>
  <property fmtid="{D5CDD505-2E9C-101B-9397-08002B2CF9AE}" pid="95" name="x1ye=181">
    <vt:lpwstr>s+VF2TBGzZO/Y9PlH1h1kZeNnh363GHKndzsJFWf8Ed5GXNhCBKw1T2ZV/R1oHSRIH/pFCrLaiBpfTBbilUg5kW3rEgvhRvrjqRlexgRTGS/sI8zgGJwHnN2YQEMCFooNm68H7Fi2tnSGpSSWUmm3f9fgnnH7Ri/hgxtFZaxJPJNT//p6tftURJgu0Z+GyDC3RJWwyzjv/AuiqF5qzsQt84A1sXwai89AyK9/Dne9hj+IpAoOsb7nG/58xKOUBb</vt:lpwstr>
  </property>
  <property fmtid="{D5CDD505-2E9C-101B-9397-08002B2CF9AE}" pid="96" name="x1ye=182">
    <vt:lpwstr>7dZ70EfHc0C5lqTO7y1RRAjXeBFXcIBid0iMTGWuIyMSDNd+YTnd0e71dSDg/8+6ZN9ZMkwKVNofooiokWwhC7S8e8A5LK9KPIQyzPGCtPBoxqgEEaEoCb4V7tL2Ih5ebDsJgPbbpQhz8kxVWspk3fOXsHI38mvYl7pmUb4L12gXX2fgsF6EiWXJ9F42rZQYPGd1pAUNnkssPVnmbh7njw4/QIAFKiG+u2Pf///kNJzDDnacp6EzsSB/Me8KE1i</vt:lpwstr>
  </property>
  <property fmtid="{D5CDD505-2E9C-101B-9397-08002B2CF9AE}" pid="97" name="x1ye=183">
    <vt:lpwstr>dMH5+dQF7WhbG5R/mGH2YGMFbgtMKu0hmTItZlpWrTmqTminvCE/ZuNzPIsrLk/4ChkzjCYrdRqm8oojsaFgGsvAo0cHB7s6Nb3h0lWnqSEx4Ggz49d92128TO9u++1urF3uQMCK/xUVmJoCK8L3JHsUnJkkiVJPRzY8gP8/Ix05dmaT3+xHD6VAWNTPncNjrQX5TMU9pl6qJSQvHzWsnRQYGA2QNciOLhzXEZ3q/PfRoRqQKlUpqqCJEy4KwDd</vt:lpwstr>
  </property>
  <property fmtid="{D5CDD505-2E9C-101B-9397-08002B2CF9AE}" pid="98" name="x1ye=184">
    <vt:lpwstr>C6hJq6X1+b0KsnApWAqMuqk/OTcnzC9Iti4WoIiPIO9E+tTaq2D+vfHnMR+5iw+3ixxH+ChvjMqmEhA1xNBTl37dXurRUDweyX5d3rF3uaT9W2VbgWAb7bbr5PyUD9NJQNk1VX6+y6cU+XBUkwrPU6BJUpP40b7j8GYrH8d3M4aoxENsx09qBIQJ6nJYrPN+CBdnfUkmBaSD0SUvuhM89bFv72Oy46qAjyM3wsPB5HSRleXPeGib65mQ6mXlgv6</vt:lpwstr>
  </property>
  <property fmtid="{D5CDD505-2E9C-101B-9397-08002B2CF9AE}" pid="99" name="x1ye=185">
    <vt:lpwstr>+LqOLOplBEnUcOSn6vMzxivKlmN/8Yh5KWGSqClEwSW3CgEp+5qXk/T42idHz5uifjzB9mICsv3qm0S4BHiTGrq3E+hzAraDpABKcTz7YPKYlDPksqZNrfu+6HgvPitcAEBFcYl79RjCNhJs2OFkMuTxfeAxKzL/dPuEXZwDjt5+AvONpSJ7boH2T8MBdj9cf9kIF4tQGJtEcN4k4agB/YdkB9pESCVVmn7pBkDQXKbUut/hbkzKX6vZod4rnz4</vt:lpwstr>
  </property>
  <property fmtid="{D5CDD505-2E9C-101B-9397-08002B2CF9AE}" pid="100" name="x1ye=186">
    <vt:lpwstr>zLTIX/WHj3+7JgDCy5gyAraYvzqwgTCXQ20qzDl4GddD2q3cgVP7BkbfpiVeeAxwkZuRSjZLg8mtZ4unpsVL2bPlNvG3Y1Ac6zByTGU2iMn1XEfuKzyR++00iIzNhmv2KV2h/3pqwlKqCCmRykawJZa8uFWbQA5JpdUtfnIPz9FyzHULCYLg0FRZzHJ/vCqckKrCy7ySu5w/eC9eDBIRScEgdQwfWnv6Rd/ijqlRPV9WcrQSw649Wm0hOJHtJXc</vt:lpwstr>
  </property>
  <property fmtid="{D5CDD505-2E9C-101B-9397-08002B2CF9AE}" pid="101" name="x1ye=187">
    <vt:lpwstr>C1m9BGdfe+7f+rPIPX25IQgMVlFz+PR2LutuDzqerdxYsKkzhwM7copC48tpZ5tlu+ODYULrRl8sdkHXlSuCP2fSPxr/asxtRV4vILn1gGXz2IDnah3/w/jEGBOHanvr9oh6Ru0Sv7qduCw4oY6sZpKztvyPSN1BQh3dpJxmQxuV8NkMBFF7SGFdQpJtoJzQHjx3wzQonW4KhsvRjU4wB8ydz9av2ZrD6UJfLr9Ucp9qK3S7jO0rr/ko39YZ8/8</vt:lpwstr>
  </property>
  <property fmtid="{D5CDD505-2E9C-101B-9397-08002B2CF9AE}" pid="102" name="x1ye=188">
    <vt:lpwstr>IQ9LYiP2tUGrx/Mcw0EtrrpPTQ8ApMW/hBAM8XhAcgtNhQMTvdivV6T+Boqzp9Cv+vDhf9kJ45+A0k2ZWbKWfdgYW7ghOyBfuYqX06eTS31QDtGfZO9NjFVPNmjB52XcPKuBymntoz6i6ZsAUVCx+BhPHTlmXqPk4ClI7djsZQ6cEx5Jx7dC9fC8+t38MSb5HaNvT69KUiw6mlQDCDBQB9tgGvzwdbQBifiG35HMmUD1R1fyZWupVFTj1+Zjyod</vt:lpwstr>
  </property>
  <property fmtid="{D5CDD505-2E9C-101B-9397-08002B2CF9AE}" pid="103" name="x1ye=189">
    <vt:lpwstr>/pZ9JxNDma4kzC+yZXriLP4c/Sxl1HFXvN4W/U+tCkiQWvGLt8sgYYquMJVb17fbZe0zjTA4BBNiX3bzzKHMB5umDfPdgc7z9ZI90Ds6PFoI7kDPqY0QTLWADqJQ+rfozR5VCRk5sAH5w6ucTVABsAjOhTbnDl8ZDZkRsGB5xN3eRSUMc5v6T4/x70luZairXsSfVhK6YSLC80aEjzrczZPUPB3jBFqbxpq4go6J5unWxJd/PrLT4Jxc4NiKQ8r</vt:lpwstr>
  </property>
  <property fmtid="{D5CDD505-2E9C-101B-9397-08002B2CF9AE}" pid="104" name="x1ye=19">
    <vt:lpwstr>zs8ykn4VSl5OQqU2y+hVJHrPpyRFvhuSTVoRplz4FO+WwEt9vT9C8uitlZ7JC1aThlWubBXqZvwEkqUoXP+zX7ynwhsW4+aMKwbpVkpV5VHlNaOlxbkz/pETli4hoPgadBZGufuJWilSi5SsSfV4WjLEn5B65xAhfPDs5k776ZVQ+Z4SYw8xszVTJlsSvkGmNr6Zkkie+A0FgnNS2n8614V2vsvv6UmKlSbK+6PncbRAkftHZgFlgBj1PnjT2bd</vt:lpwstr>
  </property>
  <property fmtid="{D5CDD505-2E9C-101B-9397-08002B2CF9AE}" pid="105" name="x1ye=190">
    <vt:lpwstr>0Z18Ooc6HYTsuXSGEcXFm/w3F4lpsm3NpMkCrkT+GDsAaeAoKBHjrSRYZngjVRRIhjIRuSQoVbaJEYmr/jG7Ef1lvD2rujFDd5mo2YmFdq9PxxygKD33LgO5c7h28EWA2vfCwdl3NtlMnPD+Kpts7T+lPVP7HlBG2jQLEApItvjzUJrGOWkOjTS6tZx4+KADDQ7Nhb890aZafJtIWgUro1VX4+GfUsMbLqgkYqOnX//c65qHYLFTL0t1LvxbaJH</vt:lpwstr>
  </property>
  <property fmtid="{D5CDD505-2E9C-101B-9397-08002B2CF9AE}" pid="106" name="x1ye=191">
    <vt:lpwstr>orx/W6Tt8aLd+UgZEjh81OLzKCvENABhCt6pm5KA4UtrgAQq0H/AL3jJ9bycbou0V1qf3yPavtr2t5nBf0RDRyz++ELyoq0i6GT//GEFvWvrOfQ+T73+7P64Itm+wivcfcb24ZFYMQzGsID0MX2j1KhY9Ca0uCtNp2dxvmAaiaG5X3fZ/pcbB6qnrwVIOsnL83ozNHHHERYnqTo0+aEstE6CVAuS90O99BkA4XugRgpmALu7nWNTYNTjyNvFaqW</vt:lpwstr>
  </property>
  <property fmtid="{D5CDD505-2E9C-101B-9397-08002B2CF9AE}" pid="107" name="x1ye=192">
    <vt:lpwstr>SWvOw5O9Sw7/R/cFu+Hutii+knTvcCBev7jZcvZNPQw1LK1YUqwcb8d1szMif7Vxm+tAFr33hSvgNrjA1MOwBJOFI3zy5s5NpI9SrKM4tAVxas7ikJPyU+EwhWH57Inh8A1ZtmxOBc9zvRFjtPWZishDUWOTElZ6JXlOtWZSPbIwVllCEOjPeG5Tz4NueFgc3oCeLY/IMyLwq3kd4TLNDh6sDwQKHymPoGg8dpME6XiaV01Ug80KGARfIZ1eoZ/</vt:lpwstr>
  </property>
  <property fmtid="{D5CDD505-2E9C-101B-9397-08002B2CF9AE}" pid="108" name="x1ye=193">
    <vt:lpwstr>jepVSE6mEYJBdlbm2FR+4hkKaeFLDT8g5ohLNANXbnC54Cx3mt57CFw4aJ0GHR+MY/qLSi76k6iIGiuoznpnFwMmX8AdJjPKBjjyL1N1K6agF1BPmuNmq46G2pzusPOT1errKHkyil49EgyZ7Jg6rv8PKYZgfJey7lT9hgamGbMRJrq97aG2tRNu8ZM/cItRghEWtBo3Aab/lAXwS2AKOHn/7nn1E3CIpMoT7hP72kuEIgcnVybqKH/z89Id2ln</vt:lpwstr>
  </property>
  <property fmtid="{D5CDD505-2E9C-101B-9397-08002B2CF9AE}" pid="109" name="x1ye=194">
    <vt:lpwstr>oq51YG9BLGCgDm5kJok8FMQyrNlmMPYndOeOPEczERcKSqnP8bRt3S3N8ZCo1xEK+Mljy2uX3wd9WEGv2CLLnlCOfKHmXBwMCW7s6D33VIxU+tiDQlAomwaXCM2Qrg/PR6/57kLvBfIHqyJjVhdrhPHDTr4JoOjR0D2396ASLn0OgrCinL6mtKybUvXxttcGe7xRT87KJ/a+jYbdceLmCDTtJSJBjDLJPw5gQMcA08cRKNR63UIdU7FjmQTH/FP</vt:lpwstr>
  </property>
  <property fmtid="{D5CDD505-2E9C-101B-9397-08002B2CF9AE}" pid="110" name="x1ye=195">
    <vt:lpwstr>neGQ5TjpFQEmDSWtUc8BJCWqMp+ZsKtU935VnVDuJYvUdOBq3/xcXeJQUXXbnzk/bbiOkW5+1J/93JQKTntGlmJuhW2lZ12lxlTWEn/4sKCY3RHqgudPsEyMcJYf53oqm2C4YJnXThkYJHWpP431X4qm67yC46gUU0e4544/iEjQ5ihwfcb5v/bNmstC2mDzUxoLNT6S1Ya2NF6fpRqeSWtB8dBqaJLCZ8UlrUtozKfOJau25zNUK2PiVzorEV4</vt:lpwstr>
  </property>
  <property fmtid="{D5CDD505-2E9C-101B-9397-08002B2CF9AE}" pid="111" name="x1ye=196">
    <vt:lpwstr>ZyFFKD1d5zUyan9tvfE0/9bB1col+ewNWtJ/cfZTSuGXpMrJTBoXHP04ckWcSFx/07wxG5Ys3cUx8KxVXBrmlxU95vxCVAAH3WZgdeM55Kn1TuiHH0WIH7p8T3Jx3nt0nDndTyHAYStdRGHWSJaD0CZMgQz2e7DKKqH+cDUzFZKhJbO/WiU+vsbU5rKOsJEhQqLj17hKRZFQCYB0F/9/s1u/+wwNx/jvTVmAaYu7xL6/16cosfkcmYl/Qj06hm5</vt:lpwstr>
  </property>
  <property fmtid="{D5CDD505-2E9C-101B-9397-08002B2CF9AE}" pid="112" name="x1ye=197">
    <vt:lpwstr>1RZpbCSFjepiWIL2PdzTDgd+dbf4rMQTHrrjACe2qlh+/vxhgsL9izWvku4gaYOFX3fiN/vG35+OpNMbDtqRtfASPNi+itUs+8/k697F/x0s9mDfkP62ikqiZBxr74nBCah8azign+KXAD/LhZeAPIVc2oTALGydjcHaCoTbxRKbv1LgZiGngZ5lojihkrFz2NHaVC4shhi9di2Vp3m3vowClhi5hTWCwBYS/MBYQT0ReipX0VkCnpwMiFbElLi</vt:lpwstr>
  </property>
  <property fmtid="{D5CDD505-2E9C-101B-9397-08002B2CF9AE}" pid="113" name="x1ye=198">
    <vt:lpwstr>KN4Pb1BtnA8HrCMmawdxEckTbPtnQj6omsf5z7zqcmSlFk5BjlKyhztEqXmX2F+v61muSna3CqpUVgAfRI2DPSsJXpYN/S2xbpJEtrcwWsDv+1owkB7w4W0koEf1P8vu7zw95UNQRnTedjNOBXtfc+w6/I5dRpxr3m13x37sd7m0o0jtRbNGW1k8GXyfH5OXrA3s2xbfmTfN3L4CeAuaeGYx8EC2nA4Vs8ZTcotryCDjh3IEyP6ohN3npRxLf2c</vt:lpwstr>
  </property>
  <property fmtid="{D5CDD505-2E9C-101B-9397-08002B2CF9AE}" pid="114" name="x1ye=199">
    <vt:lpwstr>VKix6gi8NH7lxqTnTLoiYLpPTNttuulY4agaPgzPhE4tVgV9mC3PHcgpIKu7z97grPmgha/M4tyWD9Lphx+Dje98mli9ZLWAOakHVgZ4lgohdmmbgI+w6RIaiwnV4m9d0hEydv4PMx0wgk2BwdVsEENQL5ZvXmwfWgvhgXmHGxGUEYQ570Kq8oVsLQOcTOj0R7UEJfBPaoNQttK0HLQJCYOPKixDzQtCnQjnEj0y46cgs+i+yKgjgX4SvSUto8Q</vt:lpwstr>
  </property>
  <property fmtid="{D5CDD505-2E9C-101B-9397-08002B2CF9AE}" pid="115" name="x1ye=2">
    <vt:lpwstr>SvapNEh8QlMqqmE3+F84hFI3YFtV8cUydT/6bXztIx7OgJx1YZTzxH5qrtSKpsn4f0A09FRSmH5zdj8us0IJ015uHVzUNfhZhtu69CzfNRzqyuMls0se8Gau6PIxN6Lcqqy08ZpunqNy2wJwvxrK/ErOE8e8BQY+C0eDPPzZa+Anby3w6XE/o0ajjaP1MSDv0xpDGMPb0BGRkSrm/JsjRrZVbsAkTjsnBQ8O8U4LXfJI4hbunJ0z6xTfzenbu2Y</vt:lpwstr>
  </property>
  <property fmtid="{D5CDD505-2E9C-101B-9397-08002B2CF9AE}" pid="116" name="x1ye=20">
    <vt:lpwstr>v9iXfVQNCRXWFZ3jpfGfAYH3qu0MimDH85Pg7yB/wczRXsTBfdyDiNFKgv7x72Yv3os1bhk6XVPdOZ9WA1esCIModLHphHFhf6uBQWFo40Fdyh/pd3bXDyPAiQzhF6JFX/Vs1N5tV3kJe8l69ELOWEyYQwkbko7zlL2NRiaUZd6VuuEZFkKjqVFzIylNpRZMM0U0uRJqIX9FWOX2L0qut+Tl4oI2suugdt5nqxX6EwfpRAQ/GGOztdynz5CDdbt</vt:lpwstr>
  </property>
  <property fmtid="{D5CDD505-2E9C-101B-9397-08002B2CF9AE}" pid="117" name="x1ye=200">
    <vt:lpwstr>rYEsQhZ0WULy8dEK4vDQ76j2tSNltxNE/QZ5IeS/yYB97y7+ZTEaFSwnOJQS/SqoFLBIKYodLogyJ8rf+CFoeDmQwSD4KbTTqz/ccTE8rVqdb66GWyKcSim12rOgudjazbSilC9/i1w4NU5PV+fpwVQ+o8erJMFC4VUisHc4K2bv0V/18IrA/tFDkuJw/dWkFqmRr6WL1srPSOuRMYyT441RG9fdRyPY78r4sUCvoOu8ngjJ0l9FZ5EsOQwE0QN</vt:lpwstr>
  </property>
  <property fmtid="{D5CDD505-2E9C-101B-9397-08002B2CF9AE}" pid="118" name="x1ye=201">
    <vt:lpwstr>5YWzDYhZmZu6d3WZmOv3430AVJWW+VAiOnfdWlCBxMvoYhu/b3kAH9ANlPqEN+YeOJQUHRgACznGGFyA5HIk3s6HBYYS+mhcLCsNkkc7Q3i4TjYVNScdpzpfv19q5+XC7t4lmmh9zJCZFufOHb5hoQV54qL3hDoL9OYxe9FgSluJxAX794Pi8BDErYfn5l3GilnzDLif6FzTgIiWKDgiDZdaVZJFPGXxxsQmBWyOG6Ud8GUsKFhgKBtMNV2cBLC</vt:lpwstr>
  </property>
  <property fmtid="{D5CDD505-2E9C-101B-9397-08002B2CF9AE}" pid="119" name="x1ye=202">
    <vt:lpwstr>LEPD41XW/TZtT4zm4P2zfJ0youB94uaZ+XTerzbKmj1wKc3Og4L0aTYpAQfOeaduK4Y8FjWlnTkvvdGwLUXfbSoCY8UYG3WImzXw0y8ZjkHHDfYtyqIBc1PpmOE8LzU81gEZGEqqI9GV84AUgVX4ywSPiHmXtgESpCxtBwk91RPxGAxuo0n5eH1XyhQJNzrV1JCwBCYnYFHxLVXsdbO8ubXU3aNq5DpCOWHouLqIhFKewlXFUhyjjceRtGMvd3o</vt:lpwstr>
  </property>
  <property fmtid="{D5CDD505-2E9C-101B-9397-08002B2CF9AE}" pid="120" name="x1ye=203">
    <vt:lpwstr>yxivgHerT29wy92G0NlV5sfrnlh/QqSmGbrZXGpfq1wKsPez8BuccfrI98rwjeXGbmVJfc4BV4gMdxlCYvWctU5Qeo7QmuvgrvjD+GBUg3wc+Stgv/wvYG+CEwkDsDiYOuEWVEhUGPiz89VHhRwvnKUZJ9+Nx+2ZFYjD+PluszLAPQU46Wd9UsJWAC3EBnLOdPZXsfKDxyBJr1eeHDriK3z26d7oWmhwukEpVoRQoND6N+55owWgQtvnudKkjCM</vt:lpwstr>
  </property>
  <property fmtid="{D5CDD505-2E9C-101B-9397-08002B2CF9AE}" pid="121" name="x1ye=204">
    <vt:lpwstr>zm6IukUkVqfF9R26bpWd434qY1g03n+FYxp/qN+g1hpy8KhCR8LPVVYCRiUX5FZ4vMRKs4+OoPYinFmEtQfrUGJyvPMhCCUiVWT1krYQEm79gXOFq/GmlZ5OGRMcpc70AEa4fmhW2VcDn8dq+yE1+6HadHCuj5ZlcgEdBGEcCXvJIvlhMGDvsB8o7iLwW+XPZirLvkEvNFls7RvcHE1H05EenWKifPaUi7KMuEln901M50n3vUG+pdaUkndPyJV</vt:lpwstr>
  </property>
  <property fmtid="{D5CDD505-2E9C-101B-9397-08002B2CF9AE}" pid="122" name="x1ye=205">
    <vt:lpwstr>6HVAm+DfZMIWl+Dze3YvGBNwLrJ4P7FOxpYFWykRI1nFASbI31KAdXD//gf1r4WbbUgDAMKfcP83EAMTfl1XDpp8jhvSS4/eECBZAZJOoD3B3v32yHjzappYxkBEewjM4805E4Ezp1Wlh32Pikvt0DptPbu3w6Vu96HNQ7dqNgnsrS24/e8G+YISV9bztJfxklqx+mInSh3spAfACUlPVPkymtQxwheKD+jmEbamMRymoeavqd0EFFUloR2fNdj</vt:lpwstr>
  </property>
  <property fmtid="{D5CDD505-2E9C-101B-9397-08002B2CF9AE}" pid="123" name="x1ye=206">
    <vt:lpwstr>qYG+ntLj5a1JnyiFVJJV8BEHDiIxX7oyTFEBb143FzHP8CRhduATlrmY3XAsLJAx2Pe1LSIVWpPorVN6DJ44a3TQOXxqqLL20dic+8wn8+4bnth4Hll5dfdfKtHCN9QSuLYs4HZcVdsGKO7j0/Rie0THGB+rsd6ubrMJzBvo3tbUeJzGLFhip2yf0CHJ0FCRXqnMRk4O9VCh0clsN5m0O/9DyzF3u2jxQlIYwd6KHoMvlOzaQtMfL8gEQJoKjuP</vt:lpwstr>
  </property>
  <property fmtid="{D5CDD505-2E9C-101B-9397-08002B2CF9AE}" pid="124" name="x1ye=207">
    <vt:lpwstr>8PWbV4ImU0mO+rGwTZT6z/XGqxDJG40EAnExm1xA20caXE5c7qoPstj80dd4fHdPWPkLtD8xcqZ+QXJjBRdeXkc/qWCyUIWRKLVhgbohuumrN9Vk1GzdsyrISLBbHa+ZP0sDr+/znNq4qHNyG64Ij20qEMSBOYradBmv/tL8dIcWZoZyxXm6gQatdfDg6GLDYyn4Pgxq966BxnNT9uS/G2Z6OV2fqU8/UJ09wO0kUpTBZ/mmw3L/VdPkwaOsM25</vt:lpwstr>
  </property>
  <property fmtid="{D5CDD505-2E9C-101B-9397-08002B2CF9AE}" pid="125" name="x1ye=208">
    <vt:lpwstr>9sztVcj5SlW7b+DziR2YVk1XQfOqkQdUxZkrh4g/TsSAQaZspwnybq75moj4AmFEJZGAAicyAAlj3C4ub1I7TE5im+McB5V/IB8b4cm5JvhD6u8165aC0JdnO6X1aMdfjuiEynVS5fffr1uKHia8Jkc+GtNcy8WRMsnBug8vtzchBf53qvXJrmgQJO34zDeBy8TJy0/8oJgQfCHdPG56/pnipPCU5bkkyR/xjhdgIcgl6xbFjYsHxda99UXOMEc</vt:lpwstr>
  </property>
  <property fmtid="{D5CDD505-2E9C-101B-9397-08002B2CF9AE}" pid="126" name="x1ye=209">
    <vt:lpwstr>aWpRTHYwBZJ5oCjrZdnXqVKSEkR8pG83eQBTNas1uQCx0wW/CcWSVTzQveJF6pJc/S3N2NO1Sx52PJW1RUiEq4V6aBqMQPUSxrGA6yPv5PZqzlUv3LiuV7a4fhL36lhL63EF7yBHMr09WvIhOwCspEFE8jBTYmtmrrSGhXh2ivVex+SPjIrTLdNfShkN8KR8cvFYRsk+VmVmITVcr/yTOHkL4pLG6eIANb2JqREoyzWX5Ou4L2C3jY5Z0nrrRfK</vt:lpwstr>
  </property>
  <property fmtid="{D5CDD505-2E9C-101B-9397-08002B2CF9AE}" pid="127" name="x1ye=21">
    <vt:lpwstr>y1qyLwCV6V4HiMOkp8LlQTR4rAFdhRaymvlMEVhRk01/Io5Resn1rORM1Izb8+5OzpIJ45BATNGBUwJC3g8H+SMPc+D0EkSDy/4wx+HP6SBE7mg2KmtkUynSDFNGec+zHoHBaF29iSw2KMI/BS4O9J6QC6S3voI4nIDl8hbOmxOdrGEWf2F8B6Hw2H8YOV4Sh5LUeoTQcgv4orPEq1rEJQ2i/U7ubPdatv0VAUJliUaZDFKjPhR9mcRWkEABsfI</vt:lpwstr>
  </property>
  <property fmtid="{D5CDD505-2E9C-101B-9397-08002B2CF9AE}" pid="128" name="x1ye=210">
    <vt:lpwstr>PeJ7ajKQiCMtrG+nrjmmn99sFnnSNtM0NhbNHEtg3pLIFAoXaKYi0wwQOLxefE6qg8hUt60wUV3BUWLJV4YoKAGzI+qrRAxbzsXKT8rmBZ1S3D5sw4wItxhHA5QdJvmSqXKzSow/0wC6os2A7jwRTHpGpbLek1dmTq4tv9ROiADbQDJDuXcitiIUK/0A2znwvy574Iuhx6dLEGS0xpffvtuf/lcFmO2U4TWYB/ikM4pCsEqMu2mH382CrigpbQc</vt:lpwstr>
  </property>
  <property fmtid="{D5CDD505-2E9C-101B-9397-08002B2CF9AE}" pid="129" name="x1ye=211">
    <vt:lpwstr>Oy1Xmm8AobE3MXuIDTWN+4SJ4MbE6bmMGc8tmlpai1lZ+MkRNAANR4jkPgg3gIz+nupdbs+vT69z5DYKXULrp1LaUVi+c+Rp1YfwxHgJOear5O9CSDzbWd1dNZL1PG4B0bJWv0lZFEJmQzEfTbb5K5cXBGsSJBBspDgLg/N0q6R5wWBXCfoG0IVakiTUCDERo5NL+zCgcKmLw7kEX0/W8zqy0TS9af7ScqYh75nJ5uhNTDvL3SqN1S4Pi6c2J+K</vt:lpwstr>
  </property>
  <property fmtid="{D5CDD505-2E9C-101B-9397-08002B2CF9AE}" pid="130" name="x1ye=212">
    <vt:lpwstr>sU93NX7zh0RDSD5ZNTMym4tsDvZoCc16y4VkqlwUFmmVSjKLi6ib2KhOI/KbZuxJERLJZZj8vzclWGdRNKiKY8TWZNuYtI57fX4uZWmn+Jj6XJhQano+m4tWxBSap9wkSQY5u/mHSJItC7eBqu/IDNRd95EvcZg0zPBjN6tUBwW1gkKkTYGf74+LMlz1aLgr8Zah//37D2NjVAO40QAA</vt:lpwstr>
  </property>
  <property fmtid="{D5CDD505-2E9C-101B-9397-08002B2CF9AE}" pid="131" name="x1ye=22">
    <vt:lpwstr>L2WL2PQwHsIn4xW5S6idFffPXPAOXNzP0a2WCwfumzLYggk1+v68ctzW/FFaBiVKIijHyiehbqJlnYWIH6TZSuA/RU6a5OZmlIsGzaN5lynmnedbRZK1w7a6I5lL8KMNsPF1hue68WBXQPSOLWcux7BOQY0ZNgKUkL9elLhg209tfwUKWkySCb+lO52eIV+YkL5pFIsZFMroAIL0li6ZNti/gDTVq2g5JoTp8uYCwTcXZ2yJ/IVTtRxgvStlaxl</vt:lpwstr>
  </property>
  <property fmtid="{D5CDD505-2E9C-101B-9397-08002B2CF9AE}" pid="132" name="x1ye=23">
    <vt:lpwstr>lNAErPp9RWH/7lbYV6Lqfwt0NRHOoHJ79ryuW2Lm4W2rYnofjxWQNxQg/V3Zy03aJo5GJEQQVE+0e7XDurM/DKWgoQXQbN4OzcSmGgB5GUmi+KISbb9gfqWnQoEJdIIDKDVPiKX+LR2wKJNz4o8jQz1ymuUFn4gFvBz7nXZ2Z7xGD2kOMJrZ6Q0A8QG/6ZTtrqphef4d/RIawE5EyjXXyzfKzM2fjYl9hb7dHghV51XF/L2mComqUkL8XC55h5S</vt:lpwstr>
  </property>
  <property fmtid="{D5CDD505-2E9C-101B-9397-08002B2CF9AE}" pid="133" name="x1ye=24">
    <vt:lpwstr>QuUINPSfagX4KLLf1QQGM1T4/JMPfK9VYyebNBT018tnqRxPxJz0oR2eaxSNIi8yj3SGD77rDGg8RXPbv7LvNzFJ4IgWEYXYamCM5hx1Ik6j1pbIqHSgVqfyVL1UqopAV0YzR2iuK5+i7YU10FNxVuTr7w4FrHFH2m6GekxaVrmtg7LDXsnzUiGTBm+0z3GOTf+HYXldmuIZdvAFVn/6irtuyQDRS87MolYC0CjQqJepQRm/Vu+7Q/trEnF0M4I</vt:lpwstr>
  </property>
  <property fmtid="{D5CDD505-2E9C-101B-9397-08002B2CF9AE}" pid="134" name="x1ye=25">
    <vt:lpwstr>3tZ7QtHR167O2T/AHZjVTlpWVhR8D19H7se6PAMkf4yt/9a5VKkYe9eZBcM9FA3se+anz1kWwcwdskaq24Gj5KJPuIevcm91kRqqUZMrG7pkNVLrL/G8Usn1yDN1+CE+s7kKNQosVxk812wEIf3V8mYErIQRYS/tEXhK0sdHUWMpuCHzGFIVJiHIGCCv5GzCGnj/v1oCfYG0LP5ejx/cQ4E7ee64jCqSt/K07GkmOcoEjwqLUqaq9fT+kxCIBt/</vt:lpwstr>
  </property>
  <property fmtid="{D5CDD505-2E9C-101B-9397-08002B2CF9AE}" pid="135" name="x1ye=26">
    <vt:lpwstr>+p+B/LVxIuSaIRty8Fk0xb+oJMy2A7eQmW37wCPZBzvLiSJKBsOqS8jsMtFZa6Fwhg7GWFCBu6rHjVUYck5RHeBmIZN1bxKszrGOB8/p3uzY+/y3zRpFTp4V6Feqv3Ox6FAmldq1cb+tzpbUyupzLmrlCznJyszz6Bk+C/iIc7QkR4G2dAYLrnjsKOfv4srBFNf3tbKtv54mufSzq5ndSVjTen1NNAOeHcrq7EvU/fPKt3JDYK99kMYcD1/VByN</vt:lpwstr>
  </property>
  <property fmtid="{D5CDD505-2E9C-101B-9397-08002B2CF9AE}" pid="136" name="x1ye=27">
    <vt:lpwstr>Q+cFRivjblJBp1waEFQYbSSXNc3HqmGNVUmBjl4FDDyT7mVHmDg/iBsoQHqKNsveyPu3t7fotwmK3MMqQqRmS2qu1ndg2s5/7I4EPqrKJy1meGa2kJACeXudc6+giG++bSuV0/nVw/Kf4Efw3LPDdsWhjg3IavtmlmftYvhZIefmAGgZzL7kRI1ybaN9xtxKB0HF7Nv1xi80dt6d4G3AluV8UJATgCKxpfYSNUtRvnJTnAFzkBYTTU/YX7QAnvw</vt:lpwstr>
  </property>
  <property fmtid="{D5CDD505-2E9C-101B-9397-08002B2CF9AE}" pid="137" name="x1ye=28">
    <vt:lpwstr>8qJL7eJDk5YoXFhOtHxeL4XUckLIAWmDwGnt1yMgAxqCBkOnnOBV37Bp82nkdeyBmfLUIySNfwkisMuL4WfjLXc1Qmdd9WWgjANggUNiCinm0IAaCoq805IBhkbuUapBZLTOxkEJbj3RMmeCa6OWm8Lsz9iA69GJpAlUbCGXzo6mkyg4hAzm7INPkmFvb3dO5zgYSiqxj/xN6ko8KpXlf2op6jy0g7+SUMsPR23yvEPzjqwZ9OtfjkYGLIJr7va</vt:lpwstr>
  </property>
  <property fmtid="{D5CDD505-2E9C-101B-9397-08002B2CF9AE}" pid="138" name="x1ye=29">
    <vt:lpwstr>tQCT3WWTFd6IhNeGvbZLrwYa2qIApi0GvsS5m2PHWedtY3kf8XC/h2VDVDV/5L4YyOisPdrOa2U2PB3p0pyfG723T/DeajyT+WUfNPdWgu78MmnZTEACgM0xzchBEFL+im9n4GArw77Uh6hXsqK5pEzWo2zeq3/XnJUhqtopmnmnnCRwttQbIcTvCFLWeSn760fuOuJZF39enrThTwHAG6QcbkMDdUOHugcxHlURVBQivho+oA9ztb0WG0E7Drl</vt:lpwstr>
  </property>
  <property fmtid="{D5CDD505-2E9C-101B-9397-08002B2CF9AE}" pid="139" name="x1ye=3">
    <vt:lpwstr>/EUunI0VhA/XxMGp3qOe+4wGAlPHzHgbC77MYg9J9hSW5uoq2rzunDn5dDyd4F5ZVZCuSnri/KjrKiEZPlkBGbOZ8cTNzm+19VECRiF1xI4nXnTtU4Amrcq/ioMuLglz2fGretO8lWSVqMtOPSYhqBhHpH2aeKLGyPuyL+yfy7hBomvDGHdtjB+UYY12DJMjRype9R+30ShulA7BULoqL8Aw756MENyN7LDA8I67tL3r6aDf02tGfFIAMC18hww</vt:lpwstr>
  </property>
  <property fmtid="{D5CDD505-2E9C-101B-9397-08002B2CF9AE}" pid="140" name="x1ye=30">
    <vt:lpwstr>rlxwBp8m8Js6sLyyWnznhDn5qrlquVrvuGGsY7jCGsnGySod6AIdZeQD6BGBxGr8177nsn9XpT4nRRUKbaPwKYr+YqJWAVr394dNajS7HNhIncUY5w4hVR7yBivKivfeky0Xl3tHleaJKDX7po0iEc3TzRNZPB6YV8Dbg8l7E3yHRSQ+dELcszcpLteLt4iXror6mKUpGjP+RxIGv5WJKqt5JfYN82vYan+Q1pyWrQ8j/iLDkW4ElPMjdPB2JiF</vt:lpwstr>
  </property>
  <property fmtid="{D5CDD505-2E9C-101B-9397-08002B2CF9AE}" pid="141" name="x1ye=31">
    <vt:lpwstr>xarsoUPEvkE1ggGxrSs/v303zEyfUau/hOoOHOi1LQXf/v3V4/3L55epKt6mEjhuHWTztvE8PlVL1edyNelj35Q9QW0WD7uGx6De1S4OaIHQhJc3C4K5u3Ln+JSBTTFv9pvtAzzy8ckXYQXmLGhg7LW6GIoMvIOSENXRxc1cvJmL7wtVLDvbHeSEfxQU1WpWveau/ehX1fbHkgHu/DtBi4X2qF/b8Q3mnbBHmbL/Iq3AKvObcTXtOKHeSUNmDEC</vt:lpwstr>
  </property>
  <property fmtid="{D5CDD505-2E9C-101B-9397-08002B2CF9AE}" pid="142" name="x1ye=32">
    <vt:lpwstr>sAissPXXVhI1lMps1wp1YRp/icEyjBbW3kmf1Fc8W/sfLBvUnpe6l4KZmikyr5Le9MFRCsx6mhbZ8v1ujOvFYej5vmWtvalNlrfaEcof+o8OJZUPhovkA+ioZW/gVhZeTkAtF5lI3W2Pqs3nZ5XO87uHoFY6V7EWId84FQYJBhQ+YUi60hYIxsjCWHmGT/8Vtxttfb5CNSm47cO6UmGLOCd0b2WSZudQr/BD/2KaNE6zl/pm0GfYXZI6KAoqjep</vt:lpwstr>
  </property>
  <property fmtid="{D5CDD505-2E9C-101B-9397-08002B2CF9AE}" pid="143" name="x1ye=33">
    <vt:lpwstr>bidc1Ce7nXyruf6cUVGml0WmkEupsfkpxgOmzZt+Kx/Eb1VSc7+79WnzS0fQTpf3Eft1fpmXpp3YGhsAf+6R1PnpErcyqjLXSCtEfA0OxknnfClp7WKdJ4pxsIWzXuVnmoxxkxgOjedFwMCoG5WUeVBzasE6pCFzwFGo66iG77zuajdOEkVvASAMvxBJ0qKudLkxY+8l7aUGPCRCmH3UqoQVq64GU3lP+OTYxjVXifV4QpG5isRIqLL+Lk5Xd91</vt:lpwstr>
  </property>
  <property fmtid="{D5CDD505-2E9C-101B-9397-08002B2CF9AE}" pid="144" name="x1ye=34">
    <vt:lpwstr>Mai6z2cH1gtwMNzdPQILmrrw0p/1uzb7ShssSdAO6TZNDhsh295Z1hzTlhZ0+5L+Mcbuor5zvr7sIS2Ae6CzwbLOro7WJtojKPA7PeN08kBZhRfw0246O/q8uWbVAa8wuUJv64ofTVYC5wsL7gaQXFCYRkyw1slyuebOHJ0zlbVd6W3XLErT3Nv+0qGZL6k3mn/A4f9vVNZjva+KIo8Vx3+rO8Kaio9/llRXTzY/ka89OLCIL1R2n6f971B42Ty</vt:lpwstr>
  </property>
  <property fmtid="{D5CDD505-2E9C-101B-9397-08002B2CF9AE}" pid="145" name="x1ye=35">
    <vt:lpwstr>+jLoIa+UUsET5phmDVsL5yAA46edPK0UOVKHt3h8vpJsSOhCfF/IxXF9aNrHVtLv4L83Xs/hje0X6rYEXRy4r+Ti417buKXWu7I7TD4T0ANHq7pYYi8uen/cju2kQyNKmrtXmOTcHhxokYRzTqz6+gG4Ru7/YXiaxbZglQ2vw8wDyC3Gm93phKt5UpWBefWXKeEDj1w/+8RpdOmZgO8462FtP4ugG7GE6d20YQ/ppMPa/Mp5NkJniwvnNKVyMLe</vt:lpwstr>
  </property>
  <property fmtid="{D5CDD505-2E9C-101B-9397-08002B2CF9AE}" pid="146" name="x1ye=36">
    <vt:lpwstr>Go0pZF2xEFCelKAzo38vttZRSb6PmSGibAVT5EX9SYlyISUTAWPA1GRps8Xv+otV/rSj2zjXs/kncx99rymxVc6P4lER9Ef1kjFAib0zXu3nFyqdreaWLhioIGq8fPN1SsYHVbHeC0wyswGzv8/59U7KDWv7U3dPem/TlkYz+LTlzxZvTZb+5BGDZVMkMJ2p1MpUftqv4WSZuqv6HhaqssoaybnI7AvTR6RVAeVOVQVlJuk50CyAwHPRJZq23fk</vt:lpwstr>
  </property>
  <property fmtid="{D5CDD505-2E9C-101B-9397-08002B2CF9AE}" pid="147" name="x1ye=37">
    <vt:lpwstr>FWcBxD7aM+UGCa9vTXi3Wzbzegb/S+cxlBHG7F8nUcyDrrXEGkhpig6IiUBeBXqzsGK2rfk+tzQLS+Pw+m44Zc/0hKTR7J3LhVGPRl938fUX3lyoD97PqaNfocQFeRt5DLlu5H0KXQCHsfbAKNSRqf/wBePcyl0IRBA809LSdXC8LtnYgQLEh71V4dVdA8+X0J+sM6ooF+IDnd1G4G33qtJXvn8INewxnP2lpsuMd+rG8W4SpTmAu9AJpERhd/z</vt:lpwstr>
  </property>
  <property fmtid="{D5CDD505-2E9C-101B-9397-08002B2CF9AE}" pid="148" name="x1ye=38">
    <vt:lpwstr>RuTNbkBFm0Sj21gbaaJH9kFnUUx2y//s+bOjt91x9eV7vHgSnWKtO0eFjHyL6RpochACAOEp7L2EpelaTgDcnuffummIhlmnE3YnFnQPNtT2agC6jjBRTEWkiSkuT7SKPt66AH9pzlzaHjXKO92ySs4IduW0NMHoIXCsUA/c3n/f1kPqDCcO+w2r2P/vzjYLz6/RRMd8L+g7zZrZhwHlQDVq1CPbdXN7Aiv98IO/zsK8k7nBGAkbDJh9uKWcx1s</vt:lpwstr>
  </property>
  <property fmtid="{D5CDD505-2E9C-101B-9397-08002B2CF9AE}" pid="149" name="x1ye=39">
    <vt:lpwstr>HBWyfr7sy9BJ/eId2kMFDH0caiukyKSCZtM85vFoXziE+rxZw5dwstaESvrySQDmMj0tuqtd7iPxbfDsLr8Gd+XOLkEumh0BHrntnc3yHOeHYbQgmqkPq/YYGf05wYlhNpsCTPoNHbx3vHh0StjmVj4B3VsymE8a4D5+82uj6m/RMS5v1VCoagUVFWnfn+1h6Sl/f+fk6vJLRasxoEikeK0k+AZbZo68xwgvcUmIH4Ym0HYJmZRsFgLVAgYclvr</vt:lpwstr>
  </property>
  <property fmtid="{D5CDD505-2E9C-101B-9397-08002B2CF9AE}" pid="150" name="x1ye=4">
    <vt:lpwstr>hPzwazKRVQuP60Kw0zjwyAF0awVZi1UfoB0LJE60IZngjhxL/Qa8Um9WmCvxYLQfmG8glnE+AvCQDPq9jnrclPkskfslxUB1qLlT4AP/+LksUQlz8RlhQGEzWiUNIwH6vNiRP2uM3h2pv8rtOGZOqiDZZYoMckla6s4HdNnEpyBLV400ihkI8cjQaUed0nOYRgEQbth4Ie1timrVX+YBD9u0HSU80MWOkFqCJyKZ3un1FtK5ymqnLi/Z4Z8O9zi</vt:lpwstr>
  </property>
  <property fmtid="{D5CDD505-2E9C-101B-9397-08002B2CF9AE}" pid="151" name="x1ye=40">
    <vt:lpwstr>IepRXF39XeOIJsmLuoXjCAj540hADhhOQ9lpiRK+PBlgz0pGZQNMf95acNGdv6u/sH1pp7mn7my06n8opt0ki2Bi3wWec05NgLZLLKq6EegOLjH97K/+tFp6wtDY/IHOZiW93Pf5FBqb4VtF94fmYS4P1vFH043ZA49iWtd2diEFR42/zqrI49ALtSXFUMlWiM7zJzskFJL9gQxILIpcrYE3KFY4DVEThed/g+rvaIiq3lqmUS0D3E8LZax+7Ko</vt:lpwstr>
  </property>
  <property fmtid="{D5CDD505-2E9C-101B-9397-08002B2CF9AE}" pid="152" name="x1ye=41">
    <vt:lpwstr>Mft8+2PMdmPZ8HnwnJVctc2Ib8/HpuTT5QzLR3EOxKTfoqoeXMCaQ9b8WrDzwh/00ZVb/kN6k3F8BeOLfWMVOaeLKPYX4YRUa6vfQYByeIechbBZKChtHzTspeNPER216aZvJzW+Q3i+whqolUocOtSnEZsfGkMmntg2M4Ww2yCOeEps0gB9BsL7v6+sWcFFhv1PMX3Lnw9J5YOBqC/zUcK3otWYJdydN1QHOK3vsGgbhoAjBZuy0/xQP4gBdrg</vt:lpwstr>
  </property>
  <property fmtid="{D5CDD505-2E9C-101B-9397-08002B2CF9AE}" pid="153" name="x1ye=42">
    <vt:lpwstr>4aBOzFkRHPD9w2vcz/P+wnwPr3eTo+ykCazHaBBPtH+k2abvROgMARWCSIsAzVv2pU/TJE5jWj4OpGY/et3rmlV9/9DCKJtYcgtWvmj2IQysj36ff2tcQhJax7dpqQJ2fDVKroXEtzvNj5ov5GMOcofoNsuKshrVTD0x+885fVGuWutQEpqcdmAuUVlFYlmFzGb27dunsE5Wb26hp3KOAxC2lSUAKiULifsvJwtMtknwxMvVzU6Z/VDzmZ8OD1K</vt:lpwstr>
  </property>
  <property fmtid="{D5CDD505-2E9C-101B-9397-08002B2CF9AE}" pid="154" name="x1ye=43">
    <vt:lpwstr>t0Jy8OPlPs1tOFmGZWUHQV4jcTcGaUfm2VKnJ5ZvgWbFZZSu1b3UivTNQdnrjzEY03hq1XgQUyd4Xr53SrRn2M1xiKunpQ9buwwedg1UBVmiRkYzmXGFI4yvESZY2K/WXhhVeVpiwmlHZ7h4LAhaZLH6mKVzZUvwwdzf0mT5U+LVBTnD3Cmah1V4mhh2Q7vWaZWvpfYP1meKnW/uR/jFdtpLW3A8MM11ECmhXuJRkfY433zcBJ0b7HGJn7eiTSh</vt:lpwstr>
  </property>
  <property fmtid="{D5CDD505-2E9C-101B-9397-08002B2CF9AE}" pid="155" name="x1ye=44">
    <vt:lpwstr>MIsWnQ+7G2lEN4wZ1L1r5MpbG13KnBgOt5LvUhsDtyy+RcnfcpVngcJjouYf20cG4ZCqLJ6KooyY+/v1Apfoe8J/lTEWWC1H2QNJycAgD3wKXwsZ6hyn1+XOAJtWv20QQHEkWlnHs7sbuQ1yCP7vyF7tRkEJdvSY5aBiUCfIQL/rl/jul+C4DHtbTCx3KyaOJwv9aVJE2oRgW2tI4918FE+XrcjQ0bf7n+sLFsiuxwsXvvENFwpJ7SanACMPZvf</vt:lpwstr>
  </property>
  <property fmtid="{D5CDD505-2E9C-101B-9397-08002B2CF9AE}" pid="156" name="x1ye=45">
    <vt:lpwstr>bo3N3BodciQo1iTX5QtidkzBtrNbGrN0FWOou6ByUrMLjvvNbhVuMokHSXcD7A20DqB8GPH0dLRy1hRhKhXQaTnMdogQjr9zQ2TomB2HhNGBQ4C34oleahW87i/Cy6gZiy8YMtrqui9pbBi6BpZR7ZZpVM/QJ6rLI4YFIYPi1vP12FqHzcKs3/BYbOIWpGVgyPmuyQdnUAQ9J21EZvKrV4OxjAx30A3Sn1KU4PbC4yfd6l9kRn46K6qnek5MtUf</vt:lpwstr>
  </property>
  <property fmtid="{D5CDD505-2E9C-101B-9397-08002B2CF9AE}" pid="157" name="x1ye=46">
    <vt:lpwstr>+wDSqOJaJWLAAx8bfavlRdS/LFsJxzznO8eeeFSPuhvjLNFEyGCS4iC5eyE6dJezdIKH+pk19BAu2sg02D1+GaCuhtEaHyU6MHKDPe5Z39nkzGdkyPsbrjfD9bktzELgPTtHgktQwyGiOqVMTTdBpIT5UytEg6jdktjectLFA/geCxLs++0obyWPFzXDv64eGCS1NLzJv6Ok8IUsmPFLNSV/PXkxTxsjG2BINFHY1oZEFN5sDgBqpJmMJZrRRyq</vt:lpwstr>
  </property>
  <property fmtid="{D5CDD505-2E9C-101B-9397-08002B2CF9AE}" pid="158" name="x1ye=47">
    <vt:lpwstr>K3jyIJysdPRpq6W1yuexpVsYaM/N5yd5RnfTnf8K/E266b9pUGu3hkBUS3h+vgDJx+o1G98twSYHQNDht92hku5+8oPJQ61xGOsKZCVYXgB9f8oChQuEszOq7WOZ5m/2Cajcaui/aq9H8XVt+FMHq7lqI75Dz6OOofq/krUbXcMSjrE0iwimNNR8XYYhXTQU/EpYXoAlpZreb3I4BTV5P0BuYZiBHzz7mkcHLm0pSMBpfTiM//8SQhkmAWh+MKr</vt:lpwstr>
  </property>
  <property fmtid="{D5CDD505-2E9C-101B-9397-08002B2CF9AE}" pid="159" name="x1ye=48">
    <vt:lpwstr>R9oxgVWq8ZGByzrHXRjlXaiHQAJ3xh2R8H9DFDA/bx//BI82+fXjw6VAeeAGcC7PNm/CIlYy/sxV6VJBV+KQN6Dg/GKacuUV2tIiaPLDGPv3gDwiN3a2Q+HHbVXMFFEA2OUpYHxmvuq7Eje8PiopYMjeW2Ae+8vcmE6yoV03GEnK386lH45H9Y7kK09DrROLDP3+zN8NNmhxOKFYsTYDUor71eiDVDamS3BZgqNvgnnS5kxyNj3/Y0g3KQ3ztOh</vt:lpwstr>
  </property>
  <property fmtid="{D5CDD505-2E9C-101B-9397-08002B2CF9AE}" pid="160" name="x1ye=49">
    <vt:lpwstr>Y8H6MDSzzpoh/2R4s3UVM7KG43oBjVGTCKokEyFrL2L19X0fuZlTokl213a1tRZfNpjwI9cFuDklYW5MGfTDoWnh3lyf848czlOyLN5IhLn9mY65yjus1f2bm1Ac+BR8C0tXDnYTF/bxuAQuEjGFGo3AO1IPMwcG8QrjXNViJPMtXpvKMeHbEkqJZPh8JMGxEtIkv0dy1BzgX0QjnT/FWIH50NyZuPUG8vhAMSaM9TEU5ENQ54UAKVoAi82uiXz</vt:lpwstr>
  </property>
  <property fmtid="{D5CDD505-2E9C-101B-9397-08002B2CF9AE}" pid="161" name="x1ye=5">
    <vt:lpwstr>MPmHKEzV3XfeXUjas6QCqhtyC1LbrxD9XUij/CLm95V7jA7GATZwSjWZbFmJy/BUZwq9svTVkHjx4gArp7NrukE4r8hjkm7BSRb1VR9otGKGjZ0XQ9SvaMDlIaU0d8blU0+HKzL2P1LbUrs69uPtWiwKAgwxZeAXg6vl4lPz6YlIfVxuHO6PkFGcpxsfleb4862fXwPNoWN/8tO/9rWwEL9IgHsRuJIuHgKspRVDXyD7QXvF6rGDOe6+K9XRQcJ</vt:lpwstr>
  </property>
  <property fmtid="{D5CDD505-2E9C-101B-9397-08002B2CF9AE}" pid="162" name="x1ye=50">
    <vt:lpwstr>erf+TEEPYoEB0VJJwi4ANDVHjWxYK82G6Y5mVWedZPj1X1D81F5uvAKtbV0cwIov8128hGClzPIi0o8QVLNTI7cXy2EMZIWRPmpHZBk5m2Y2sUIhRHYgwzYnMmdP4941qgazna2ODhOJvkkfSH5Uh+bNHntHrZpnHB6F8saG5N/t9grl0ofPl9/aNTn/F5OUD/ZU76FjSJ2VsN2PoW102/y38NmfifvOGYvU3faKpZKk0Cdhw3abd0Az9M+cW7c</vt:lpwstr>
  </property>
  <property fmtid="{D5CDD505-2E9C-101B-9397-08002B2CF9AE}" pid="163" name="x1ye=51">
    <vt:lpwstr>hPd44/8KL/yMD+uMdrWk8t9BcKlJ6+llXbq6ylyeflpv1RIEhHitf9l1q5O41o/pweVAF6CcCyXaHcaz8Zn4enns+cpq7qf+TKQbLy1hCghBcEyUF9mChm2bz6g7LzZKlueAlY3M83vsM4/E5fykQ4y19YEwg6sFDPYOoFbw/OOj6KE+tKOEL2PgsV+aMrjyc2i+4m4LIogU8COsDVNFNVF9wrS2bTBLO8XoizDYLPUr98FFWof3e60zEmcPto2</vt:lpwstr>
  </property>
  <property fmtid="{D5CDD505-2E9C-101B-9397-08002B2CF9AE}" pid="164" name="x1ye=52">
    <vt:lpwstr>CnSIbL9QLlhfXXdwbHd/2S5gVMFjPSQ3/GmeWotlrYrMf0rxlJJIP3yO6G0TZwaeSTN5Ofqqslnwh527ovtQg9YH7sjZ9D0pAyIAQMJfA1nosnddX2/A381GJ8xAXJkkUQY8HPyh+L4tb5fhdIHrOw4Tz3Vl1lwR5bJLjSVf9V+mhTzRAnJcTIUTk4GOmYFml+vXG8c+Qfgb/+sdJf9FH7KxL64ai/f0eAV9v+9y8x/sRVKhWYHmtySj/Mped6x</vt:lpwstr>
  </property>
  <property fmtid="{D5CDD505-2E9C-101B-9397-08002B2CF9AE}" pid="165" name="x1ye=53">
    <vt:lpwstr>G9IMBml3aojPS/YAwlbg/NoJA6sn4TNLD92q+Oq1ejh6u53c2cmHvlH6Qh5ogL742E61cBJG/gzhFsgVaT9qLBubonZJTv/XucAan4FR2xlyzvJPir5uAvYC/ayfXhN8frhVqIFWrxergZ/GY9RHYGb8o7r/kb2xUn37THbteJLc/e5Zt6igEoDHrXfFwIYyeSTdC+c4vkIU4MObEzgMmVq65Ss1yDF/KhZv90osPSGHZWO1M/A3ettU8Wh4NLg</vt:lpwstr>
  </property>
  <property fmtid="{D5CDD505-2E9C-101B-9397-08002B2CF9AE}" pid="166" name="x1ye=54">
    <vt:lpwstr>xhdRfXCHX0D47CHJthjpp5LypKSzUXGI8nlRtYxpPEsC0EJdtcT27yH9RHE606+l/8NEkdV3aP4CPUVAWw7/VqXqqKXRm/MrHCPv868vuLG37vXynz7mDBLDamYQgM04sfCTsnZYYX7eUvx1vP+sp5EtKfrVlT+gsbR59DH4TyyL1TsdR+yh3koMBYmHB0SyN/h7R2eS/1v+eh+C17449nxq+tGeUhR6UxRDUXLzeeIRUM1srj2oHarp9I6esXF</vt:lpwstr>
  </property>
  <property fmtid="{D5CDD505-2E9C-101B-9397-08002B2CF9AE}" pid="167" name="x1ye=55">
    <vt:lpwstr>ZFaUGd1zSUf8sORimFN0y1yIH8Rm3Ybm+Lg84RNPMRl7uFV88GidmXk14sQ9OETcB/iOMsRrmxlieDnvIIosDWOjeETOKEci4BMqUE97DXTUFrzi/cb02p4fwh5MKiSZACQLva1MolCZgJgjAwLMx70uWDz10mel3W7FdP/ltbDgD/Dsf36UQlT+a3V5iGsoQC7Zv8WLTxx5/3h3r6qDaNo5739Ar4tse/PXCimUInGY+VtK+FGZnDCSBuCTI1N</vt:lpwstr>
  </property>
  <property fmtid="{D5CDD505-2E9C-101B-9397-08002B2CF9AE}" pid="168" name="x1ye=56">
    <vt:lpwstr>quydb7yzVP8oxwSQ9B1kd4xhmsZ68kNEEU7U2oTLC2YmEux1Xx/BeF7rHVusDbmqQOaBwCA6MCsO+vvrVim4Kebyrcsi4/VHZ6ERZ8LqxmPIJa/D/XK4ON4IqUc7j4GPND26MHXWEwsowGuldL5LOzkTyn76gpLOKrFHwIdHgSheijlqPBi9MxDGLyXzfpUtDAatu5jJ+ZbRE1Ak41Bryd42yCO/XeiXAS4axtc5UhjhxV0OjD4LNxRkYTdfX1U</vt:lpwstr>
  </property>
  <property fmtid="{D5CDD505-2E9C-101B-9397-08002B2CF9AE}" pid="169" name="x1ye=57">
    <vt:lpwstr>9MvzT/LGzJqnTlfXntYKhNAP8sJPqeisJvT/wJZh7tWpGo8hYZqsuTjef7+lP+IksVaIC47COStibgXCIssAkvVpkLXM53mzOVioTsuagrZHp83HG/cacGxGrIRskKgYoaDtG8EHH28oRCGoiIyFC5Oi0rk3xMscBkmdMDsAuHYW6Ri0FpA4RX9KEqkc3VGt4J6vfw60ek/qAx4vDn2g4Ml48teF+uB8dBW2etbekSLB819QfzoYlND5yxUtZ7b</vt:lpwstr>
  </property>
  <property fmtid="{D5CDD505-2E9C-101B-9397-08002B2CF9AE}" pid="170" name="x1ye=58">
    <vt:lpwstr>jwrPeNaK+QKn4NgYQ+0SFKn698HiU3TxSrbtlHaZA1jSgRO87Eoiip+nN8q30d4K1msBpgFAtWLe7AYtX6aexXPoDN+i8UgrqzK9OZovfJUjLCtqBGbc8N+OrErECtJNl3ahn8I9AGRlR8MClvZjHrR6TpRqUtKMJnu6HXufMd21OO0JzHw+omXKPeUHkHk8xQtTITej+Cz0Sco5e8b6EcTAPfT7yBTYkJ3niScVeIgfMr8Y/ps9XbJV4hLULhv</vt:lpwstr>
  </property>
  <property fmtid="{D5CDD505-2E9C-101B-9397-08002B2CF9AE}" pid="171" name="x1ye=59">
    <vt:lpwstr>Dih9mo3V1ZxNl7FO6xl3mJ31PHsjd1Cqs6Pa4mgdrbVhsuzFO4cGn9dJD/6q7OzuD8CSZhXoZk3uUpWFh0ZKeRaDKmT/4VgP/p5OuLoEqn2xcaE1ch+QkqZc7QjPBdgJu0lDsODXgUs3TL8pd01IYYafNlu7CnJx3Mu7E67ko365NexD1OTATgk2TwS7v3KtK8bM23gP8DxCEri3Fc8nNS4cgVLInQv+KrwBrRz80+j7ZFQ+OUYVUHeQrzVK0yG</vt:lpwstr>
  </property>
  <property fmtid="{D5CDD505-2E9C-101B-9397-08002B2CF9AE}" pid="172" name="x1ye=6">
    <vt:lpwstr>FhkswpDRHNVbd6SewbuJ887cNzFqbCtmfgWQ63EVq9kXWy7wDcsuNLY4TOr1+Er8iF8yezbYMUWzkXpXj7xVwBGY5PaZCDhQqeaigQz02RSrAlxpb87QMMufNWfmF9lpzUmOxC82Xxk37hqiBYlhMuymFxOXxQ8HpK3AdWHeLxAjiOQs2b31wWs6fH0FWzmpPYCoaSI1UIYTbnAxKeA083KPLcn3ioEUwvLW0ncMQ/xin+zngxDnQg5gY2F4JPx</vt:lpwstr>
  </property>
  <property fmtid="{D5CDD505-2E9C-101B-9397-08002B2CF9AE}" pid="173" name="x1ye=60">
    <vt:lpwstr>hxM46DEQ+8FtCxlP5fjhSMZr14QZfbmc0i/5yYtLpqgW/MhubdHO3NLK1faTcH3BXHh/CjOHFj7M9Q9kB6YqKdbK8Ldv0BAslMa30MA+qx0+akoQZCSY3iRXpXocv8IpTgXBwE9QUOozttqJ11S7UoHnMF8uCH9wYG+y3MQFNQm/A0b+3CVNca3Nd53xa5WIqOjgNHpuDl1JuSEhH/YPICY3wmZVh8MeHSv8+mrwuqdGewP379FgFMKRTy5bx9E</vt:lpwstr>
  </property>
  <property fmtid="{D5CDD505-2E9C-101B-9397-08002B2CF9AE}" pid="174" name="x1ye=61">
    <vt:lpwstr>q4FRXsoTKpCMPUPrJhlpWKSPzDjj7Di1FxDbL5s59XVAmo1h7GRdOumecnVX63wlmWuaY5nWyFbpwATTjzHRl08Y6K5JBswmRv53dL1FDkvNn0L6cl9E8JFxhXPBOnrekRj+pWQ1QYzs4ll5/emk2TQHhPvAeDUtcBhWdcs9zHH7Ue2Gwpv6SKMPtyWzsZHt6HTDATbeFv6nw8ZH3jWi++fswhCvBYG/TxFTrK83gCVXZtj/dPtPll+foN+IXX9</vt:lpwstr>
  </property>
  <property fmtid="{D5CDD505-2E9C-101B-9397-08002B2CF9AE}" pid="175" name="x1ye=62">
    <vt:lpwstr>9ezUQxIBqf83ewz7QjqRdxBXxrC8AZuTpnVSEYs5W9uLTnMkSW4Bdgc5NLbSIZbFR1Qo0q0PCCmY/6NmaVqSxdyv1VTrSFnb4h07JNLhb6pDEZZyVgRDae43xhoe1mR6/+bbqP/czNcxqTLjHGDXHt0l6gb1NRyoSsPxmr9cqtEE1RcX+Kv69nPf3hSKyfZMf8sNkSPQwxn7GD+heOIT3b8sbMJT7AG9hpWcc+IFnbxb+Dx/FK+8KfxGltGU6e0</vt:lpwstr>
  </property>
  <property fmtid="{D5CDD505-2E9C-101B-9397-08002B2CF9AE}" pid="176" name="x1ye=63">
    <vt:lpwstr>fHDspQs7ZpX4UpfksYT3H5TcVpqJBMYT9uvJzk2T5B9DufEvTjJ2yEqVpt7OxMLxcLSezEqccLAK07vz9DqlTeBZ1Dp5ffz0AD+/gIuA9ub9u06GwBhHyxNpKy56UPgQyVVqNiJ9yn3hUOv5eWE1CG4bLNzBnnPK+H9Wkg2wt7oZLjPh9WDAgPopk8rj0S7qv+ZGbt3kx/yZTP+JRmadXrAEKAEugVoxbVo1rRf4mwRVS3gprX79ApAMtzHXF9U</vt:lpwstr>
  </property>
  <property fmtid="{D5CDD505-2E9C-101B-9397-08002B2CF9AE}" pid="177" name="x1ye=64">
    <vt:lpwstr>V9+pPRncLMvQsCqq4wm4+ccsrzszsST4EPuoZFTkF2ZtJE9+8tLsMACz4pb3CqAOtvUNZgMGu6xif92Pkzqhd4EoMUC/pxqI9dIsSnDmT6KVJ9oVqIP8i3S/reolSdz7tYPf882GyqljbNVuvFavLT4xKMcXs2LognDlfS2AwqIVJ2cI0QiXc18+bXakNF3XyDjCc+qLfdbdkeZFs9PwEOTfUPiWC8Ke2SpGQuV/oA+h700t8iuR8P7VNXOJ1bm</vt:lpwstr>
  </property>
  <property fmtid="{D5CDD505-2E9C-101B-9397-08002B2CF9AE}" pid="178" name="x1ye=65">
    <vt:lpwstr>kLk4bEyEBpRal0dH0zSLWBEIJeq1Kz69ZkiZGe5hjqeEiMzM2KSk0JiA8f401oh1UrKaXz3LmW7TZmxq+oXZlNPTdpWKvroaxPyWtbacUcx+ALirZTjJS9dcaK8X/+hsE9wcgKSu50oTHVLpvsD3XpBkNfzivQgflejl4fjcnWPnl7CP95rFvx5OLRnk/cHPnK/Rfkv9muC7rJjR8ymtycE9CIsOzuvJ9Y8ybnDdh5q+z+UyWrCnl7R/Zrzow5E</vt:lpwstr>
  </property>
  <property fmtid="{D5CDD505-2E9C-101B-9397-08002B2CF9AE}" pid="179" name="x1ye=66">
    <vt:lpwstr>khK6xP6LR4yDVShtDGfZUy71ntQ3r9w4Wkf3Oi7fJCbgjRfm++fssXrG3u/DFWomvLVSNfSGkj+TGWYuXrdjxzr4gWtj7yXzgAw/XP7fm1ep2p5IVe9LV6mqKeGIEZ/uI6tJWyiWBUknftKJfy9+NRDqfUmJpmib3o6x9F563dIBAF0Q+iAEQuRc45d2REzunrjQu7sI9g2X1vZi5CK2BGAUmfsxeypG0nTTmbfi2s2hSAdGNOWlYgwItES96Rf</vt:lpwstr>
  </property>
  <property fmtid="{D5CDD505-2E9C-101B-9397-08002B2CF9AE}" pid="180" name="x1ye=67">
    <vt:lpwstr>qqqPSX95z6UwjpH1TiQcZmg2i1dE8x5uw8ltrkXz+GHA0lxexvYXd3kLQaAnK/widDToqZIR6WSzsK/079E5dOkXj8Y9nMhfI6fXQXjEoLKIPhbakeW+gROHMNdQjuiJ5j8GV4Qktl5EHTipIyeM0kWG2hu5Ri1qAV/fRi/DAKAmI+We9qvj9xAjSdmtKGz0VEGCPW5b0d74epowEDr11NH3QN+l4AaUgZz4CbPRPPAZiPRepccmaWRWXZWfXsP</vt:lpwstr>
  </property>
  <property fmtid="{D5CDD505-2E9C-101B-9397-08002B2CF9AE}" pid="181" name="x1ye=68">
    <vt:lpwstr>3S0BjTPMIobm8wi+Qa6/bVXPNgDkTcHTakM8J8QbDsK7BWMzjQVlmApd72ITcQCkQ/ZNsXdw0Co/hmpRg9S1klBS+jLWAa5lFzFJpryeokYj1hP3YyEJzPy5wxKSpbJFpb5KY45UmU+xBI95n2azddwqL0UmFf6qFIUJkYiChwi+ELonNJKKuKPtNpfGHCXsQMtdVjvvvWvyP/uglPYndNsukcUu665N76ABu8zi9Aijg7WCFnm/pT+0HFUvoMp</vt:lpwstr>
  </property>
  <property fmtid="{D5CDD505-2E9C-101B-9397-08002B2CF9AE}" pid="182" name="x1ye=69">
    <vt:lpwstr>qwxbQsFMLjujW7PhTX4AEC/w41lJMCNT7g7/yACAnRFCnU8sy8NJl6oyfH1zHAQrZaKtzElG8/k553hwTY0CPK3caJJzYfJfmAHYzcXmTdBzsSsvkI8e/+swbSXdritseQKsn4MV2PGJ3j+kl8xEKSbg4U23vQcvsDeFC77CyL4Of51UnCFJ/drpQ6LzwmgZUUPgufDFC3A/z+0jGTq7X0IVjFDOZLlc9MSmvygDdD7WZtt1h27BCJUHX173alJ</vt:lpwstr>
  </property>
  <property fmtid="{D5CDD505-2E9C-101B-9397-08002B2CF9AE}" pid="183" name="x1ye=7">
    <vt:lpwstr>Shyf79b0mQwsSJZXpj9GFbuGusTOcAwklyR85IHzn/nPFEG4qOYitzHa6kiMdCUCXCpwPfbc+ObLg1H9u2vOkhW42h/7WwpXoT0b7uWP2XF4j+1z/TazRp2xYR6bjB21iNLxSzxT8MJjRYbMKseHCHSJ7l60el+4NAfJw9lLQpz13m9+xmGukeJKMWA6vBEfPSnLlfsWVyznvWANuCx7Pd0uODyE+N8aUBvOmHydRtxAJ3oHKDeG4DbAmbkd/Hp</vt:lpwstr>
  </property>
  <property fmtid="{D5CDD505-2E9C-101B-9397-08002B2CF9AE}" pid="184" name="x1ye=70">
    <vt:lpwstr>Lor6Fwcum5BQ7e/pIm0dPWp4jPyrhf9RDW7PtfMy7pYwHp1AbvNKuas/1QYCGYJIY4HTvAbsFRYWzshM9nX45dCspjhVWZ0OaMNfLV1pOZhW2H2TxTB/N26R+L77Y4qom6bitaedWc4ljEl27RklJiQkv0Jpk9oOKdoa1pcbc5hxpZKRGUIZLKM3B8qkJy93/mYIZRH0BxRou4hfY/sL7wKfDMKk3xIWUyQ3nl2VNlU673bB+Wetq+PDmhpqmDh</vt:lpwstr>
  </property>
  <property fmtid="{D5CDD505-2E9C-101B-9397-08002B2CF9AE}" pid="185" name="x1ye=71">
    <vt:lpwstr>qJ+fb543hn+5RxnEVHxlqI+6qb8o2pJB+TB5z8a+B17kKNx7/gSE501nzp5j8mLEzWE2yRs2EbjbaTXSMj2GRRXXqvMycP/f1KX226TBTHSv6Ng0Mox9vwnuDlBeJZ91ZmwhWJcGDrFkxFHDUvsSsK3kZXPEu5CswMYI3s1tLYoWhZ0gsyfJNwq++G6qqdmyZDAEOMtY21HZJsphRLeCah1+8dmriE91S94elTF0GdScaptehEjeESd3fwTpBbC</vt:lpwstr>
  </property>
  <property fmtid="{D5CDD505-2E9C-101B-9397-08002B2CF9AE}" pid="186" name="x1ye=72">
    <vt:lpwstr>NXvjALqrnrMxdqTU/9a5V0xO/v4+erpq+RKzgC4Ck3kfmDO498Y1JjxWd0MfzlP2yqQViEsBoCM9fGazXcTEOfbl3rBmM5WB5XLNtAAcIo+t+OH3aszZtZPkDQRPdJEdYWjN/7vq7nzus8jH4JAbB1hmkXHOZdcFhmcAZJSeyqHlZAbfuTXdwGh4yO5/4w01F8U+7GwNPgqBHmyHOorsDz8KYbshl/UzcML6V6QsPtcuHnyOOqhLKSc4WGP0CXz</vt:lpwstr>
  </property>
  <property fmtid="{D5CDD505-2E9C-101B-9397-08002B2CF9AE}" pid="187" name="x1ye=73">
    <vt:lpwstr>wo3tTjtLsw/wrHj42Mwwqi5IF6QJgaubCBuIwavkuWUQrzT1gjSrTD1kQK9Wv1ZPCmymcxhcTl5cDx6wz46/LM/XI+WM3Ce+8AkTXXNaXM1wGjOTi2ILfOwq9PY2rgoNqn33DXuTYruz2PH6lvcPYAguiqnAK5T/jAAPAErnCzqhpMc4WtKS/Gk08RA8vgQk1TuMYzS/G/yfi9VXIshsl+rjoO3vgamt/yYKCOrxn5HGnzzgblkHtYwh9YyQ3hv</vt:lpwstr>
  </property>
  <property fmtid="{D5CDD505-2E9C-101B-9397-08002B2CF9AE}" pid="188" name="x1ye=74">
    <vt:lpwstr>MXFy7DaPCNebgZrGUGN+XUsSlw2NS0Iy7LxnHZUc5GGPCu/bxO769a72Ve1W0H48zk81OfvcdZT7EsCrxalqW0ocF8b4sgJiHOmjj20rMyakNdx+p1TcZveq59pzffrBFMByjavpRD3/6EouBmQOG+v0oPwsyP2knfJtn3RZ3k4Vl8x+Pvs9j0RNuqkTslm/98FFxXN6rKobfDFhaA+wOLHQYcdARR2Vvmt+Ll4RK7LqRlon5/4luN/Tz9aqA0M</vt:lpwstr>
  </property>
  <property fmtid="{D5CDD505-2E9C-101B-9397-08002B2CF9AE}" pid="189" name="x1ye=75">
    <vt:lpwstr>urpamO6GEUPS/gv6OE2hBM82rJvr4WlRwhV5C11PiFc706zPHH3yz8Ml0GtAt+g2TeS+PI5lVUWoeplzskBp2CRdiCht2oWJX3aLplU5NrZ0cW/bdmUNJghk20HFSkomKKO7loQ3tl4LbyijxakXZX0K5uCDKWj30qDtdFN7XPqsVb/mEtu5E8JJ75VmWafjFBF9qxujk39EffTHbntl6kSBzCduS5bzvPrhrfyJkrO53qakrPT3zM46anT0Gyy</vt:lpwstr>
  </property>
  <property fmtid="{D5CDD505-2E9C-101B-9397-08002B2CF9AE}" pid="190" name="x1ye=76">
    <vt:lpwstr>a98L9ZISnLnZ4Dbabuv3OpZdGp15+0N5exfIiGrJA/ZBXruAUWcxo+RFHqy7X9lqx7Pxcat6hJRv4c/uziHu2L7zoljciXF/XgjJ8QQeNjVfjcMVYmwg/xsjIJqYNlIfINOdzWmCocMWyS7MwWEy0g32iKFgUdZXWUIWBqQR403nswhnR5NDBTroOc2VNfMmku+tNjEJlCas4loVq0bGaaSeQFPUML6mGh8kn0o7vXMsIiDt+v024vEUnu07oS5</vt:lpwstr>
  </property>
  <property fmtid="{D5CDD505-2E9C-101B-9397-08002B2CF9AE}" pid="191" name="x1ye=77">
    <vt:lpwstr>EVBMuoRiedTTMTLPFJCaOUnlbyKdfrP41doZ+URTA45R+KzKDVZ4qn7sfhR0GeV0ZdtBBORDoSA7VYbRArkYTxrCOf+3neBA0BObiMwaxG0X68nW8gNmMI/sKm/qRCCD1PEkYxRJQ+GHGHa4Y+NPM3KeTKoodgmFPrmLHJ3eyudF3n308Yp2McNndSd7QS+bgDOq2PRnLwrfrRNMbb5xlYng9RK0cOPTN2M0jAorLnzv5vd3nyIVgu2RFei4iW/</vt:lpwstr>
  </property>
  <property fmtid="{D5CDD505-2E9C-101B-9397-08002B2CF9AE}" pid="192" name="x1ye=78">
    <vt:lpwstr>2rawWrZXEKCebYyl5P2+iFRMUTl2Hv6vU+bqtEMPGYPG2FmX5bQK1U9s7P5xj9OyV9UljI7HekK79D7QArkCO0lMPwH0lxvTiAyBdipqIc8l4emrt8Z84JUUZ22iyDQjuDaXt5hRA/12b+wI8Rgxdilhp8PLk5WyEIbt8VIG0pD+vA3uOrjRE4d7yS5GVFjxD4WI/vz8Q5VlGlgAUWIjoKEKLmX7y8Zdsb2LapVoc44ew2XICrMrE6nPebtRq1E</vt:lpwstr>
  </property>
  <property fmtid="{D5CDD505-2E9C-101B-9397-08002B2CF9AE}" pid="193" name="x1ye=79">
    <vt:lpwstr>fijkMg1G7E+EG9cvibCS5fjfFkcBgnzEtKtjScvhEn+Vc4mlT+/mlA4Vozo/6DtVDA1MfcrxNbs0K80uGmccnAxVn32s0RWEX7KC+g+wOFOUFZwQ5X6J8VSAQ3yztwWpEiJ3FK2L/pt1Q3Cj7sxyiQ61jBwj+X4iMrJ99zPQwbHPCDo9WcSpdRnfZhALQZbga69Pj9jNrVjhCiu+oYhEAryOVVvZKZibHG8KA30ze3Qz1Ahdr6rO+bO8DIQjxmR</vt:lpwstr>
  </property>
  <property fmtid="{D5CDD505-2E9C-101B-9397-08002B2CF9AE}" pid="194" name="x1ye=8">
    <vt:lpwstr>F2wN7otdU1dwvcfBFt733Tv6Mp1AjBQdzCMpayoZg1U8tqkm7I+L4pNiynM6sJxc/y4/lhhZw8DvxgIW2ol2lioh/VRBddRS/efl/KEpiR1GctiUvz5e2Wcwk1NsIYQQOJlvyJ0WCBPZu8BmCcbcbtGD+lvP/iaRqzLhAUDyiI3SnZQA/Nts5DTPg2CuNIAHW5qI7zMuo8aXIdPp9u9tBzi3iJJ4PtrcGT34yOnunBgYvutLfPuHuAduEKEyPar</vt:lpwstr>
  </property>
  <property fmtid="{D5CDD505-2E9C-101B-9397-08002B2CF9AE}" pid="195" name="x1ye=80">
    <vt:lpwstr>V3pWXrxXqX+DtkOyJQh1UIHM5sulUbBqCX/wWrP9f2oslLYNLRQO5xSdDI8vqUNKyPefpc+kwsUlOIVb7D1NWcSR9O1XSxPYZ/JcF4+6w0SfUPrhCFRCyw+HmRymOR7NYI08A2IvaXUF4lG11BUO9Zfew7WuEUUNEx4xFcd23gqemTZOvRF2AQdyx4EVXVt3QPD54LqxjF/UEsCGqrpKoPC01RcFjK7YlDJyXpcSo+rXpH/a8bOxg9+IV0+QRgM</vt:lpwstr>
  </property>
  <property fmtid="{D5CDD505-2E9C-101B-9397-08002B2CF9AE}" pid="196" name="x1ye=81">
    <vt:lpwstr>Ya1mRuWoC91vwOVYhCvYBanVr6BOrSOcZ5soxc1YedfmCCDkqLc3oeo1eoGhmfl/Qg4jWvuvxU/HC0bTNbKMe/0pieeHpmv9EI3SvLsTvGYBph48E2mjlNgM+8ssKk+pKu8BwFSf0B4RAm/ACc/rxHUth36u7GlXOcMUVZQ5d1G/N6v0h6UhFB/Z7Den6WMIQhlttV29DmFm+ziTlY81XmzqQXXaj7XlvOtOkg5zmOEX4jcpCHGcBhBNXp1dQ3Z</vt:lpwstr>
  </property>
  <property fmtid="{D5CDD505-2E9C-101B-9397-08002B2CF9AE}" pid="197" name="x1ye=82">
    <vt:lpwstr>alNIqomNtEGiNrHGJmMuTZhuCJWkdTYx2VISfstfBDezBe7wt7KYFUaFDeeqWJSwjNyf6YOxDTt2Ub1TGKt/FqVLUIj4Z+zX6h0K/KuLNrE200yxBahytTuL0r3J9L+18O7r4WfHTvXEAg8Ft/uiGkp+rNruP6u6EU9kV8meQsp1tdruanmmiomSX75NT8gKcRbhG1xRFWX+jXka5X0JGel3Q80ny95etsu4A8CXysTC+shOOujV2OAvG1cXrP4</vt:lpwstr>
  </property>
  <property fmtid="{D5CDD505-2E9C-101B-9397-08002B2CF9AE}" pid="198" name="x1ye=83">
    <vt:lpwstr>a20qg1rvuJYf/xE3OkOqvFz6Z+V7Yd6ujHxl18uopARbWrhBhaae9rPZ4xQiM7Cy7Ut2ZIzgqsi/D5F41Og2R1hRLmBKXGiJZYzoBEc7fP7GuKGh7DrP5Lgb+MQF+bMYsIaW8ciBQEeirSS+UxqJGaaQfn68e011X+Ll4hlUiDdVO6V8fBgVWgi2O5dvaDSfR6dDUl38vi3AXw8T+8KAMxWK2swEnmFQH6evaU+Xtm8CvVwQvXjXMHmpHg9Hs6h</vt:lpwstr>
  </property>
  <property fmtid="{D5CDD505-2E9C-101B-9397-08002B2CF9AE}" pid="199" name="x1ye=84">
    <vt:lpwstr>vcDoddN3twj0x/SgGziJJNxB7qezP15DfT51hljfp5Z1aXFu9nZXyGjM/hXfSBLRwF8mEjKhX9f9QMs7YMU/ZsWUAAnJ7XWcYR7D7WYWRaPeU+qAn+bq5BwTFo+PTHXbyd2JlB8UhkjvU922Vrkc3jkTjSua0C0DM2SxsQySvRGpSoYDa0wsmjvmxFp/fttflyjlfjSfCyKJuakrqWaS/1H46iiARghr/QbaNM8wfi6LQeL6ccySzvx9vztx/ry</vt:lpwstr>
  </property>
  <property fmtid="{D5CDD505-2E9C-101B-9397-08002B2CF9AE}" pid="200" name="x1ye=85">
    <vt:lpwstr>vHYhlxiIff4HQUyJ9vM4fvRnCr8b9Wi26Htk1LCnY0z618CbyRGkplRxLYeAWMd1b8crsmhRYBRWY4iZyvggv10nCxZUDGwm1Qt/W//ItVMZWt3lwD/4G0+nVWalTtxMJaADLUpDuCoIUG9p+nCa8fRprsS/JoPjcxPm8/G7hnrcwMAxywmbTe41nLHSKElgKzuerwguXEY7Qg4ZKxPJsKFFe9+1s+R81tBsFAWV29kE9TyfvS25Wm7OlGhtAAu</vt:lpwstr>
  </property>
  <property fmtid="{D5CDD505-2E9C-101B-9397-08002B2CF9AE}" pid="201" name="x1ye=86">
    <vt:lpwstr>abVS0ilq1lxCZepTvSTi2+9tgA12C/u02AOlYlFfTZ0ou/QzZZrvDx3uPdvyUV8kSJKlwLLgQVP4Xru6MTdZR1gwg/94sghWPTSO6LnL58fA/Hc1JYo8c+64+Wh5oVJB2nriXQPaN9F1NTd/uW0sqz9sFhkog7ukPqZ6csWixAHvGqUhmOLLvU7m8fFyMXAodMeZJCC88qsgUYn4015o0Jo7dTbYng1lRXRK3Jw2r4wQb4NPZtxV+AAUFc/3SgI</vt:lpwstr>
  </property>
  <property fmtid="{D5CDD505-2E9C-101B-9397-08002B2CF9AE}" pid="202" name="x1ye=87">
    <vt:lpwstr>lj0JXJe/LE2wG+r/k1xY0i9L0AkUZil8wpijFDig/Y8DiW8ISNCQYLoz0ZbKKv8nOcANQ+6yhOekiT3A2pqqqDM9UyOIKsr5Z8Gi1oF+sq6j5bex5wK6HEJPvoYzAvfzsDU2i4r40jssPVim9/8Ft0HqKbIRrPCvwTEzFohMJOZjGbB06eC9udnEOqSResX0QgqGyB9VI3YmMiN5RTNlJDEyj5xY6hgrSLkdVyYQNNh22SDI+WONOQ8zZhz4qdS</vt:lpwstr>
  </property>
  <property fmtid="{D5CDD505-2E9C-101B-9397-08002B2CF9AE}" pid="203" name="x1ye=88">
    <vt:lpwstr>fBeQjz2FWTXIGWCu7HLqTyIaEF0mBaQGGdtF6VwVNGVG6KN4V3ezyqfSJv6DkQ3RAiVviFxdh3ZIEYjaPQXW+9zWmk/ykHTayMNePNSNLwNfHFZMfsEJPGt4lkXX1JGSjF2+1gJrj3z1o8jQpzOiTu2c4kGnzUI4fB2z8heRAh7zMwuWx0czMyKCuOZ+fnruABm1ksWuJpJUMhoPZKTJG9jQrNoP5CE/e0Y3UGXtY56OgWEj8zt2TRZTtYxndcY</vt:lpwstr>
  </property>
  <property fmtid="{D5CDD505-2E9C-101B-9397-08002B2CF9AE}" pid="204" name="x1ye=89">
    <vt:lpwstr>nyZIJzRePnGGe7kew02qqzp0Dx7tAeeaLyDByqlcjAkZBAhxKq9oYIrnfCevzo475MWOgAjCLGJaSy3GlUoeSA9uoJ9znLV6QJ6l8KXvVJgz54ufPJYCxfhtVbCwp1XA/jI/SDfMcKcOPSc2emcQIfn/3iGXGZNA3JT3G42abjkN/IbvKFUf44bjvszcD7/Rtu7zJAjKTuk+S6cO0nIjB8C9cL32zFpIeh3SmOXU55/89nE6b6tmH0SFBdUACu6</vt:lpwstr>
  </property>
  <property fmtid="{D5CDD505-2E9C-101B-9397-08002B2CF9AE}" pid="205" name="x1ye=9">
    <vt:lpwstr>V1OnTd62QE8OqE+XlxgViY7XGsWWr8mn8u0iUalfVIqObFiQ+HiaEry4kVqA21G+v4gY+qSOoWRnxq34b1X/Vn/ccqRR/cKfmbJj6wZ/CDFSdSOUkOW6B96PWmbosDhHrvw/bTY7UEgqj7CQgvbXbBxw1S+59+bjSCq2jfOar7sCfBpDDLqeWCv9tkeRlBxykhU6fb0H8IQlL/s3mdl55+f4hDEQ+Tvl301hebTUcCUedCBXnqDxgSAJYVJIDct</vt:lpwstr>
  </property>
  <property fmtid="{D5CDD505-2E9C-101B-9397-08002B2CF9AE}" pid="206" name="x1ye=90">
    <vt:lpwstr>jsQ1Ys1nQJHm/iIPeQAxjIiFAjLq04IjIFqi3Nnl0DaE18Wq3g8vToSpBvlXhi/vh8yjrzLJDd5J8VaVP4kUTFiFmXMd2p0xURzBfrtg6y+Q10Lkhgsv+uwlecZ0ByTsP7xJN94GJp8nnOCcgt29mIIUsXjrXPQJEB5chxwkf8cph+mlB3tLHwMy2y+9Cr078Z4sNm5yhbAGUPe35EvIWZOYaVzTTK0lTpX2nv7urjTVxzRs895ogeYMP+XcHry</vt:lpwstr>
  </property>
  <property fmtid="{D5CDD505-2E9C-101B-9397-08002B2CF9AE}" pid="207" name="x1ye=91">
    <vt:lpwstr>oIr7B9ZL27RLcfHkG5CsM37CTtygLtAwELCgzxWMfiQxyxpPydofp3tlUCKyLDRLTQdceRxGOiQDz/wr3QjMI4g9MkMUv/mDi5bn4v+eHLfXXZ4volBTSJA9WdPfSv0kdnA0IJuZn2WbHP6fHOKZG2F3WrtY8xJ2OSSOezWdoHJMMOooK3Yk5YliXYGc/3KMrFXjDVwrStprm7lWF8RkKmpTwG9dMqvtV3wgEPgjc1Lv/1LBAtjVFo7IEWh3HGk</vt:lpwstr>
  </property>
  <property fmtid="{D5CDD505-2E9C-101B-9397-08002B2CF9AE}" pid="208" name="x1ye=92">
    <vt:lpwstr>fo5FQOltNu5fMHzv/k2CNekz1aWowKEtetXy9if9cHvYbPGPHB+2R97L6hjgJGnv+UnJz4nDbNslauu3edV0Ief98+QReF8nFSonQcJcIchf4UVA2Igw5//2pwy5uUlSNzpKJZAuElmboJId29OLa/KRiUmOnMPqAEUqTq+fGhtMorlglwX8Ovg53Oam4QjIq6N+cxyRnkXML6SNmTfHEraBIr4Y9DO3XAEN6OuqWH42El70/cjBoZ77Glilwtn</vt:lpwstr>
  </property>
  <property fmtid="{D5CDD505-2E9C-101B-9397-08002B2CF9AE}" pid="209" name="x1ye=93">
    <vt:lpwstr>veuSk7C76nuzVbnJVwvCrH5L4o8tDYgH3c7tSv51PctFzihwNA3Wp90NGWM/Z33lt/o/ErhjeCuHbjwPGl6flgkLPLf0pGPsoe2Acp3F06iqzv3Nl1KvP/sIqXyavSS/yfgA8tJiCoE2+LncZoPKUlAauIH5UEJR2/mjKi0V+Bu3Vsdb9CQ4N7HRbe80gEN1nkvM9qNMZJnV+1ZmnyH8440N9Ff/zdJg6xQIUM+H01RdUGd88mDQHvPrkTNQmDw</vt:lpwstr>
  </property>
  <property fmtid="{D5CDD505-2E9C-101B-9397-08002B2CF9AE}" pid="210" name="x1ye=94">
    <vt:lpwstr>W+fn60IU3DqkzBYCZFpJ9lpDjtr9U8smdbR5hRZJdxg3x/mQj3Z1KOqhm1DkjgnMxvs8oc8E8hyr2VLd7gjMhCRwFXtl8GIt+T8cIVux7DCFXTC0r8Y5CE/+0s0YdZBb8azE16A7+xLlKjVX6HnYxyEk96Pn+wzl8BhM1ga7vLpQz9ZW7Yow/Pm3NzLzyeDVjMFZ8mocV+zzdZRMT0a3RmGcsHKTIpc78LM5OqW/YrQ48Pt2LY4EMzdo/xYdkBh</vt:lpwstr>
  </property>
  <property fmtid="{D5CDD505-2E9C-101B-9397-08002B2CF9AE}" pid="211" name="x1ye=95">
    <vt:lpwstr>TQ2OkClNjMNT2ySK0hOUuJXBIds3rjFK4gQ0mnIUDW9nQkLG7zxdvIv9oa0sH6mgoA0YxJZo5r9j7l0eOy2WZA1NIUlNfa8oqy2HyfHgDHKT8yIQjXzpt/uDgw0hTvRi0BJ2JNKgZEmiTCrW9do6Xx6rkbzDcMD+oRkjkCAbEWfW/Jb0mS45dPfxnZyEa5p/t7uaBBhyY7aJUxuWyYen9Aoj98SKBopCFTuOUP7yi57LCgWO0nYK0g8fkHyRB80</vt:lpwstr>
  </property>
  <property fmtid="{D5CDD505-2E9C-101B-9397-08002B2CF9AE}" pid="212" name="x1ye=96">
    <vt:lpwstr>//RMbsa9YktgN73M7/i2J+jfr1UvDGDYUzFKIKEwcBem2QP63s5BplMk2ccHz95Aw6xunAixGRUxH/9Z7qeVBz52CbCLWkrSk5ZXjH0iNo6nnxY2hG8+BAkrvqq7ZJeIB2BUopCY+bVQdE/oftrKhUsiBi9tk35vkDt3hRBy4ktqJe17/zvlQurkVsmFKCJlu6nsNVEcCT2e5/hS9KR1wGrQ0rE0nQpfg0J+6/aHC6m9qd3v9wYGUFRAT8P5Xxh</vt:lpwstr>
  </property>
  <property fmtid="{D5CDD505-2E9C-101B-9397-08002B2CF9AE}" pid="213" name="x1ye=97">
    <vt:lpwstr>aoh7KaS2CNPClZYB9+W2ztEkNkVz+zCopjCJdfl1diBHV9FcPpcNtD8v1pEE5PnEtldIhSZnB1r7+sKowbRBUyy49MScQQEL09HkcGilXmsHdXUB6YQ8L77j64hNF6fXMQ78ThMHOVSH+lGV8e6myolSybhW/utHKTJZfKvJzwH5GfPrtexR0V2xfyDzPmbui1h0UkIDFIygLSxGkLiipjBesgMrc6yQata5revs5MN32qUENSamOhH0libEZ2v</vt:lpwstr>
  </property>
  <property fmtid="{D5CDD505-2E9C-101B-9397-08002B2CF9AE}" pid="214" name="x1ye=98">
    <vt:lpwstr>n/iOEhEB+wb3vTBIUliPZWD8zJ5vRc4bw6ubb4bbEv7t14UGFLHJmHz7LyFEW7XQyIxn7zgxM8nTqx4aQ2bfp4z3sZuwZwofsUd3EqUp3cDGNVJXiO6CELwAL6h2KlThIfGQsHckBU+nKLUTkKB3dK+tkHlvgib990EIotLfRxGkvxsld229WUaQkWV2Llfwe8EXgvI6QvnravIk8DTzev7FditQRcZQiP+BK4vnCvcqhubss7tN0YxbeeyJI+A</vt:lpwstr>
  </property>
  <property fmtid="{D5CDD505-2E9C-101B-9397-08002B2CF9AE}" pid="215" name="x1ye=99">
    <vt:lpwstr>l5Z4SAilbawAKCEZ3iYXb/Rp1RWpyekw9/XUgjse782i1k8nhhQuN3VwMykF+0AJNzEpd9J87F4LnJ2OYxS6rWHh91rAUaH4QJoP/h0dzsZAPD+CnxqziJbVCUjdNJfm7zzPCBIIV44dCtfGj7qwzGR3528ukM/ldHI0sLr9UDp7fYOpF9PajxSatijnvlFtb+I8LRY7zlYrjSgb/T5Qb1zhJZmOtTk1INs5BgtrPboHMG2a/kXrbw0Z/l0xYph</vt:lpwstr>
  </property>
</Properties>
</file>