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2F57" w14:textId="5701F9BC" w:rsidR="00A22A01" w:rsidRDefault="00A22A01" w:rsidP="00A22A01">
      <w:pPr>
        <w:pStyle w:val="Title"/>
        <w:rPr>
          <w:rFonts w:ascii="Times New Roman" w:hAnsi="Times New Roman" w:cs="Times New Roman"/>
          <w:spacing w:val="-2"/>
          <w:w w:val="115"/>
          <w:sz w:val="32"/>
          <w:szCs w:val="32"/>
        </w:rPr>
      </w:pPr>
      <w:r w:rsidRPr="00C81103">
        <w:rPr>
          <w:rFonts w:ascii="Times New Roman" w:hAnsi="Times New Roman" w:cs="Times New Roman"/>
          <w:w w:val="115"/>
          <w:sz w:val="32"/>
          <w:szCs w:val="32"/>
        </w:rPr>
        <w:t>Mainf</w:t>
      </w:r>
      <w:r>
        <w:rPr>
          <w:rFonts w:ascii="Times New Roman" w:hAnsi="Times New Roman" w:cs="Times New Roman"/>
          <w:w w:val="115"/>
          <w:sz w:val="32"/>
          <w:szCs w:val="32"/>
        </w:rPr>
        <w:t>r</w:t>
      </w:r>
      <w:r w:rsidRPr="00C81103">
        <w:rPr>
          <w:rFonts w:ascii="Times New Roman" w:hAnsi="Times New Roman" w:cs="Times New Roman"/>
          <w:w w:val="115"/>
          <w:sz w:val="32"/>
          <w:szCs w:val="32"/>
        </w:rPr>
        <w:t>ame</w:t>
      </w:r>
      <w:r w:rsidRPr="00C81103">
        <w:rPr>
          <w:rFonts w:ascii="Times New Roman" w:hAnsi="Times New Roman" w:cs="Times New Roman"/>
          <w:spacing w:val="41"/>
          <w:w w:val="150"/>
          <w:sz w:val="32"/>
          <w:szCs w:val="32"/>
        </w:rPr>
        <w:t xml:space="preserve"> </w:t>
      </w:r>
      <w:r w:rsidRPr="00C81103">
        <w:rPr>
          <w:rFonts w:ascii="Times New Roman" w:hAnsi="Times New Roman" w:cs="Times New Roman"/>
          <w:spacing w:val="-2"/>
          <w:w w:val="115"/>
          <w:sz w:val="32"/>
          <w:szCs w:val="32"/>
        </w:rPr>
        <w:t>Developer</w:t>
      </w:r>
      <w:bookmarkStart w:id="0" w:name="Professional_Summary"/>
      <w:bookmarkEnd w:id="0"/>
    </w:p>
    <w:p w14:paraId="64C115A4" w14:textId="77777777" w:rsidR="00343D02" w:rsidRDefault="00343D02" w:rsidP="00343D02">
      <w:pPr>
        <w:spacing w:before="240"/>
        <w:jc w:val="center"/>
        <w:rPr>
          <w:b/>
          <w:bCs/>
          <w:sz w:val="32"/>
          <w:szCs w:val="32"/>
          <w:shd w:val="clear" w:color="auto" w:fill="FFFFFF"/>
        </w:rPr>
      </w:pPr>
      <w:r>
        <w:rPr>
          <w:b/>
          <w:bCs/>
          <w:sz w:val="32"/>
          <w:szCs w:val="32"/>
          <w:shd w:val="clear" w:color="auto" w:fill="FFFFFF"/>
        </w:rPr>
        <w:t>Deepika Ch</w:t>
      </w:r>
    </w:p>
    <w:p w14:paraId="0B25D30F" w14:textId="1893FC25" w:rsidR="00A22A01" w:rsidRDefault="00A22A01" w:rsidP="00343D02">
      <w:pPr>
        <w:spacing w:before="240"/>
        <w:jc w:val="center"/>
        <w:rPr>
          <w:b/>
          <w:bCs/>
          <w:sz w:val="27"/>
          <w:szCs w:val="27"/>
          <w:shd w:val="clear" w:color="auto" w:fill="FFFFFF"/>
        </w:rPr>
      </w:pPr>
      <w:r w:rsidRPr="00C81103">
        <w:rPr>
          <w:b/>
          <w:bCs/>
          <w:sz w:val="27"/>
          <w:szCs w:val="27"/>
          <w:shd w:val="clear" w:color="auto" w:fill="FFFFFF"/>
        </w:rPr>
        <w:t xml:space="preserve">Email: </w:t>
      </w:r>
      <w:r w:rsidR="006C2BB8">
        <w:rPr>
          <w:b/>
          <w:bCs/>
          <w:sz w:val="27"/>
          <w:szCs w:val="27"/>
          <w:shd w:val="clear" w:color="auto" w:fill="FFFFFF"/>
        </w:rPr>
        <w:t>hp27092022</w:t>
      </w:r>
      <w:r w:rsidRPr="00C81103">
        <w:rPr>
          <w:b/>
          <w:bCs/>
          <w:sz w:val="27"/>
          <w:szCs w:val="27"/>
          <w:shd w:val="clear" w:color="auto" w:fill="FFFFFF"/>
        </w:rPr>
        <w:t>@gmail.com   | (Phone):</w:t>
      </w:r>
      <w:r w:rsidR="00B20324" w:rsidRPr="00B20324">
        <w:rPr>
          <w:b/>
          <w:bCs/>
          <w:sz w:val="27"/>
          <w:szCs w:val="27"/>
          <w:shd w:val="clear" w:color="auto" w:fill="FFFFFF"/>
        </w:rPr>
        <w:t xml:space="preserve"> </w:t>
      </w:r>
      <w:r w:rsidR="006C2BB8">
        <w:rPr>
          <w:b/>
          <w:bCs/>
          <w:sz w:val="27"/>
          <w:szCs w:val="27"/>
          <w:shd w:val="clear" w:color="auto" w:fill="FFFFFF"/>
        </w:rPr>
        <w:t>470-</w:t>
      </w:r>
      <w:r w:rsidR="00656488">
        <w:rPr>
          <w:b/>
          <w:bCs/>
          <w:sz w:val="27"/>
          <w:szCs w:val="27"/>
          <w:shd w:val="clear" w:color="auto" w:fill="FFFFFF"/>
        </w:rPr>
        <w:t>588-2810</w:t>
      </w:r>
    </w:p>
    <w:p w14:paraId="451E8A31" w14:textId="77777777" w:rsidR="00A22A01" w:rsidRDefault="00A22A01" w:rsidP="007B619A">
      <w:pPr>
        <w:spacing w:line="276" w:lineRule="auto"/>
        <w:rPr>
          <w:b/>
          <w:bCs/>
          <w:sz w:val="27"/>
          <w:szCs w:val="27"/>
          <w:shd w:val="clear" w:color="auto" w:fill="FFFFFF"/>
        </w:rPr>
      </w:pPr>
    </w:p>
    <w:p w14:paraId="301488CB" w14:textId="25602A4B" w:rsidR="007B619A" w:rsidRPr="007B619A" w:rsidRDefault="007B619A" w:rsidP="007B619A">
      <w:pPr>
        <w:rPr>
          <w:b/>
          <w:bCs/>
        </w:rPr>
      </w:pPr>
      <w:r w:rsidRPr="000D083E">
        <w:rPr>
          <w:b/>
          <w:bCs/>
        </w:rPr>
        <w:t>PROFESSIONAL SUMMAR</w:t>
      </w:r>
      <w:r>
        <w:rPr>
          <w:b/>
          <w:bCs/>
        </w:rPr>
        <w:t>Y</w:t>
      </w:r>
    </w:p>
    <w:p w14:paraId="1ED0A86B" w14:textId="77777777" w:rsidR="007B619A" w:rsidRPr="00025BEC" w:rsidRDefault="007B619A" w:rsidP="007B619A">
      <w:pPr>
        <w:pStyle w:val="BodyText"/>
        <w:spacing w:before="0" w:line="20" w:lineRule="exact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B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FC40B31" wp14:editId="2EEE318A">
                <wp:extent cx="6858000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33425" id="Group 2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">
                <v:shape id="Graphic 3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" path="m,l68580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6E705E1" w14:textId="058A6E83" w:rsidR="00B2280E" w:rsidRDefault="00B2280E" w:rsidP="00B2280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 xml:space="preserve">IBM Mainframe Specialist with 8+ years of experience delivering end-to-end solutions in financial, banking, and automotive domains. </w:t>
      </w:r>
    </w:p>
    <w:p w14:paraId="2751B457" w14:textId="2A0EBBDC" w:rsidR="00B2280E" w:rsidRDefault="00B2280E" w:rsidP="00B2280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Specializing in COBOL, JCL, CICS, DB2</w:t>
      </w:r>
      <w:r w:rsidR="00772C15">
        <w:t>,</w:t>
      </w:r>
      <w:r>
        <w:t>VSAM, SQL with a proven track record in SDLC execution, production support, and cross-functional collaboration.</w:t>
      </w:r>
    </w:p>
    <w:p w14:paraId="446A9E51" w14:textId="7C1F50FF" w:rsidR="00B2280E" w:rsidRDefault="00B2280E" w:rsidP="00B2280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 xml:space="preserve">Engineered COBOL programs for batch processing and CICS transactions, reducing CPU usage through code optimization. </w:t>
      </w:r>
    </w:p>
    <w:p w14:paraId="77828B7A" w14:textId="48CBB011" w:rsidR="00B2280E" w:rsidRDefault="00B2280E" w:rsidP="00B2280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Developed SQL queries, stored procedures, and schemas for DB2 databases.</w:t>
      </w:r>
    </w:p>
    <w:p w14:paraId="70D79DF2" w14:textId="376FAF3E" w:rsidR="00B2280E" w:rsidRDefault="00B2280E" w:rsidP="00E32EB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 xml:space="preserve">Designed FTP-based data migration workflows between legacy z/OS systems and cloud platforms. </w:t>
      </w:r>
    </w:p>
    <w:p w14:paraId="33909445" w14:textId="7301D905" w:rsidR="00B2280E" w:rsidRDefault="00B2280E" w:rsidP="00B2280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Streamlined deployments using JCL, TSO/ISPF, and CHGMAN for version control. Collaborated with cloud teams on mainframe</w:t>
      </w:r>
      <w:r w:rsidR="00E32EBE">
        <w:t>.</w:t>
      </w:r>
    </w:p>
    <w:p w14:paraId="07C0EE43" w14:textId="7B8CA7E0" w:rsidR="00B2280E" w:rsidRDefault="00B2280E" w:rsidP="00B2280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Provided Level 3 support (24/7 SLA adherence), resolved escalations, and administered CICS regions for uninterrupted transaction processing.</w:t>
      </w:r>
    </w:p>
    <w:p w14:paraId="59AED5A3" w14:textId="589BD4FE" w:rsidR="00B2280E" w:rsidRDefault="00B2280E" w:rsidP="00B2280E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Executed unit/SIT/UAT testing using Xpeditor, Syncsort, and ZEKE. Maintained 99.9% defect-free releases through rigorous code reviews.</w:t>
      </w:r>
    </w:p>
    <w:p w14:paraId="5E87D962" w14:textId="6606327B" w:rsidR="00B2280E" w:rsidRPr="00B2280E" w:rsidRDefault="00B2280E" w:rsidP="009E488F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 w:rsidRPr="00B2280E">
        <w:t>Migrated legacy batch jobs to cloud environments with zero downtime</w:t>
      </w:r>
      <w:r w:rsidR="00E32EBE">
        <w:t>.</w:t>
      </w:r>
    </w:p>
    <w:p w14:paraId="1E2D4565" w14:textId="3D0F59DD" w:rsidR="005710EF" w:rsidRDefault="00B2280E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contextualSpacing w:val="0"/>
        <w:jc w:val="both"/>
      </w:pPr>
      <w:r w:rsidRPr="00B2280E">
        <w:t>Secured FTP data transfers with encryption during system migrations</w:t>
      </w:r>
      <w:r w:rsidR="00051AEC">
        <w:t>.</w:t>
      </w:r>
    </w:p>
    <w:p w14:paraId="124937D1" w14:textId="269C257A" w:rsidR="00051AEC" w:rsidRP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contextualSpacing w:val="0"/>
        <w:jc w:val="both"/>
      </w:pPr>
      <w:r w:rsidRPr="00051AEC">
        <w:t>Developed and maintained enterprise-level applications for transaction processing, reporting, and batch operations.</w:t>
      </w:r>
    </w:p>
    <w:p w14:paraId="64C41F03" w14:textId="57CF32D6" w:rsidR="00051AEC" w:rsidRP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contextualSpacing w:val="0"/>
        <w:jc w:val="both"/>
      </w:pPr>
      <w:r w:rsidRPr="00051AEC">
        <w:t>Automated system tasks (e.g., dataset backups, job monitoring) to improve operational efficiency.</w:t>
      </w:r>
    </w:p>
    <w:p w14:paraId="759367F2" w14:textId="5B77250D" w:rsidR="00051AEC" w:rsidRP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contextualSpacing w:val="0"/>
        <w:jc w:val="both"/>
      </w:pPr>
      <w:r w:rsidRPr="00051AEC">
        <w:t>Optimized low-level system routines for performance-critical applications.</w:t>
      </w:r>
    </w:p>
    <w:p w14:paraId="78374EBC" w14:textId="7A0FA525" w:rsid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contextualSpacing w:val="0"/>
        <w:jc w:val="both"/>
      </w:pPr>
      <w:r w:rsidRPr="00051AEC">
        <w:t>Built complex queries, stored procedures, and triggers for DB2 databases to enable efficient data retrieval and manipulation.</w:t>
      </w:r>
    </w:p>
    <w:p w14:paraId="17392D5D" w14:textId="663CB98D" w:rsid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Debugged COBOL/CICS programs to resolve logic errors and streamline code performance.</w:t>
      </w:r>
    </w:p>
    <w:p w14:paraId="7032840E" w14:textId="14D29293" w:rsid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Managed code versioning and deployment workflows to ensure audit compliance.</w:t>
      </w:r>
    </w:p>
    <w:p w14:paraId="0D1F995B" w14:textId="52931FC4" w:rsid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Scheduled and monitored critical batch jobs (e.g., EOD processing, payroll runs).</w:t>
      </w:r>
    </w:p>
    <w:p w14:paraId="26ECC4EA" w14:textId="4B74A525" w:rsid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Automated job restarts and recovery processes to minimize downtime during failures.</w:t>
      </w:r>
    </w:p>
    <w:p w14:paraId="2F952BE5" w14:textId="3125CD45" w:rsid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jc w:val="both"/>
      </w:pPr>
      <w:r>
        <w:t>Utilized for dataset management, JCL editing, and interactive debugging.</w:t>
      </w:r>
    </w:p>
    <w:p w14:paraId="3249938B" w14:textId="5C2E3D8D" w:rsidR="00051AEC" w:rsidRPr="00051AEC" w:rsidRDefault="00051AEC" w:rsidP="00FE508A">
      <w:pPr>
        <w:pStyle w:val="ListParagraph"/>
        <w:widowControl w:val="0"/>
        <w:numPr>
          <w:ilvl w:val="0"/>
          <w:numId w:val="26"/>
        </w:numPr>
        <w:autoSpaceDE w:val="0"/>
        <w:autoSpaceDN w:val="0"/>
        <w:contextualSpacing w:val="0"/>
        <w:jc w:val="both"/>
      </w:pPr>
      <w:r>
        <w:t>Managed VSAM datasets (KSDS/ESDS) and executed bulk data operations</w:t>
      </w:r>
      <w:r w:rsidR="00772C15">
        <w:t>.</w:t>
      </w:r>
    </w:p>
    <w:p w14:paraId="6D7018B3" w14:textId="7CC79A03" w:rsidR="00051AEC" w:rsidRPr="00051AEC" w:rsidRDefault="00051AEC" w:rsidP="00051AEC">
      <w:pPr>
        <w:pStyle w:val="ListParagraph"/>
        <w:widowControl w:val="0"/>
        <w:numPr>
          <w:ilvl w:val="0"/>
          <w:numId w:val="26"/>
        </w:numPr>
        <w:autoSpaceDE w:val="0"/>
        <w:autoSpaceDN w:val="0"/>
        <w:contextualSpacing w:val="0"/>
        <w:jc w:val="both"/>
      </w:pPr>
      <w:r w:rsidRPr="00051AEC">
        <w:t>Automated batch job execution, parameterized JCLs, and streamlined deployment pipelines.</w:t>
      </w:r>
    </w:p>
    <w:p w14:paraId="111A92A3" w14:textId="77777777" w:rsidR="00051AEC" w:rsidRDefault="00051AEC" w:rsidP="00051AEC">
      <w:pPr>
        <w:pStyle w:val="ListParagraph"/>
        <w:widowControl w:val="0"/>
        <w:autoSpaceDE w:val="0"/>
        <w:autoSpaceDN w:val="0"/>
        <w:ind w:left="360"/>
        <w:contextualSpacing w:val="0"/>
        <w:jc w:val="both"/>
      </w:pPr>
    </w:p>
    <w:p w14:paraId="3717A73A" w14:textId="2DE610D6" w:rsidR="007B619A" w:rsidRPr="007B619A" w:rsidRDefault="00B76B38" w:rsidP="007B619A">
      <w:pPr>
        <w:rPr>
          <w:b/>
          <w:bCs/>
        </w:rPr>
      </w:pPr>
      <w:r>
        <w:rPr>
          <w:b/>
          <w:bCs/>
        </w:rPr>
        <w:t>EXPERIENCE</w:t>
      </w:r>
    </w:p>
    <w:p w14:paraId="2177261A" w14:textId="77777777" w:rsidR="007B619A" w:rsidRPr="00025BEC" w:rsidRDefault="007B619A" w:rsidP="007B619A">
      <w:pPr>
        <w:pStyle w:val="BodyText"/>
        <w:spacing w:before="0" w:line="20" w:lineRule="exact"/>
        <w:ind w:left="0" w:firstLine="0"/>
        <w:rPr>
          <w:rFonts w:ascii="Times New Roman" w:hAnsi="Times New Roman" w:cs="Times New Roman"/>
          <w:sz w:val="24"/>
          <w:szCs w:val="24"/>
        </w:rPr>
      </w:pPr>
      <w:r w:rsidRPr="00025B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01089EE4" wp14:editId="42C43684">
                <wp:extent cx="6858000" cy="5080"/>
                <wp:effectExtent l="9525" t="0" r="0" b="4445"/>
                <wp:docPr id="2001300907" name="Group 2001300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1849154845" name="Graphic 3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1FC235" id="Group 2001300907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">
                <v:shape id="Graphic 3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" path="m,l68580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5197556" w14:textId="504F92A2" w:rsidR="00205E41" w:rsidRDefault="00205E41" w:rsidP="006A2810">
      <w:pPr>
        <w:tabs>
          <w:tab w:val="left" w:pos="8528"/>
        </w:tabs>
        <w:spacing w:before="57"/>
      </w:pPr>
      <w:r w:rsidRPr="00025BEC">
        <w:rPr>
          <w:b/>
          <w:w w:val="110"/>
        </w:rPr>
        <w:t>Mainframe</w:t>
      </w:r>
      <w:r w:rsidR="008211E0">
        <w:rPr>
          <w:b/>
          <w:spacing w:val="79"/>
          <w:w w:val="150"/>
        </w:rPr>
        <w:t xml:space="preserve"> </w:t>
      </w:r>
      <w:r w:rsidRPr="00025BEC">
        <w:rPr>
          <w:b/>
          <w:spacing w:val="-2"/>
          <w:w w:val="110"/>
        </w:rPr>
        <w:t>Developer</w:t>
      </w:r>
      <w:r w:rsidRPr="00025BEC">
        <w:rPr>
          <w:b/>
        </w:rPr>
        <w:tab/>
      </w:r>
      <w:r w:rsidR="00377115">
        <w:rPr>
          <w:w w:val="110"/>
        </w:rPr>
        <w:t>June</w:t>
      </w:r>
      <w:r w:rsidRPr="00025BEC">
        <w:rPr>
          <w:spacing w:val="-6"/>
          <w:w w:val="110"/>
        </w:rPr>
        <w:t xml:space="preserve"> </w:t>
      </w:r>
      <w:r w:rsidRPr="00025BEC">
        <w:rPr>
          <w:w w:val="110"/>
        </w:rPr>
        <w:t>2023</w:t>
      </w:r>
      <w:r w:rsidRPr="00025BEC">
        <w:rPr>
          <w:spacing w:val="-5"/>
          <w:w w:val="110"/>
        </w:rPr>
        <w:t xml:space="preserve"> </w:t>
      </w:r>
      <w:r w:rsidRPr="00025BEC">
        <w:rPr>
          <w:w w:val="110"/>
        </w:rPr>
        <w:t>–</w:t>
      </w:r>
      <w:r w:rsidRPr="00025BEC">
        <w:rPr>
          <w:spacing w:val="-6"/>
          <w:w w:val="110"/>
        </w:rPr>
        <w:t xml:space="preserve"> </w:t>
      </w:r>
      <w:r w:rsidRPr="00025BEC">
        <w:rPr>
          <w:spacing w:val="-2"/>
          <w:w w:val="110"/>
        </w:rPr>
        <w:t>Present</w:t>
      </w:r>
    </w:p>
    <w:p w14:paraId="5B314BBF" w14:textId="238A4E67" w:rsidR="009E15D4" w:rsidRDefault="00C5296C" w:rsidP="00C5296C">
      <w:pPr>
        <w:tabs>
          <w:tab w:val="left" w:pos="8528"/>
        </w:tabs>
        <w:spacing w:before="57"/>
      </w:pPr>
      <w:r>
        <w:t>Mphasis</w:t>
      </w:r>
    </w:p>
    <w:p w14:paraId="595B3B70" w14:textId="3BC5F21B" w:rsidR="00C5296C" w:rsidRPr="00C5296C" w:rsidRDefault="00772C15" w:rsidP="00C5296C">
      <w:pPr>
        <w:tabs>
          <w:tab w:val="left" w:pos="8528"/>
        </w:tabs>
        <w:spacing w:before="57"/>
      </w:pPr>
      <w:r>
        <w:t>Memphis, Tennessee</w:t>
      </w:r>
    </w:p>
    <w:p w14:paraId="0FA8361F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Authored high/low-level design documents aligned with business specifications from BSAs, ensuring technical solutions met functional requirements.</w:t>
      </w:r>
    </w:p>
    <w:p w14:paraId="3727001D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Conducted impact analysis for system changes, identifying code adjustments and evaluating risks to existing functionality.</w:t>
      </w:r>
    </w:p>
    <w:p w14:paraId="799D268A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Built COBOL-DB2 modules to execute business logic and manage database interactions, prioritizing performance and data integrity.</w:t>
      </w:r>
    </w:p>
    <w:p w14:paraId="40A4423C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Developed CICS transaction programs for online processing, enhancing system responsiveness and availability.</w:t>
      </w:r>
    </w:p>
    <w:p w14:paraId="39076F53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Created VSAM datasets (KSDS/ESDS) to optimize data storage, enabling fast access to large volumes of transactional data.</w:t>
      </w:r>
    </w:p>
    <w:p w14:paraId="4134B64B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Executed unit testing for modules using Xpeditor and test data, ensuring error-free integration into broader systems.</w:t>
      </w:r>
    </w:p>
    <w:p w14:paraId="385F98E3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Wrote complex SQL queries (via SPUFI) for data retrieval, updates, and performance tuning in DB2 environments.</w:t>
      </w:r>
    </w:p>
    <w:p w14:paraId="305B378A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Developed DB2 stored procedures/triggers to automate operations and enforce business rules, reducing manual intervention.</w:t>
      </w:r>
    </w:p>
    <w:p w14:paraId="5998C1E5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Optimized DB2 performance using EXPLAIN, DSN utilities, and index tuning, achieving faster query execution.</w:t>
      </w:r>
    </w:p>
    <w:p w14:paraId="19603E0A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Designed normalized DB2 tables and indexes, improving data retrieval efficiency by 25%.</w:t>
      </w:r>
    </w:p>
    <w:p w14:paraId="2054EF7A" w14:textId="70A7164C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Leveraged IBM utilities for data processing, file management, and migration tasks.</w:t>
      </w:r>
    </w:p>
    <w:p w14:paraId="46C33EE5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Maintained JCLs/PROCs/PARMs to ensure seamless batch job execution across dev/test/prod environments.</w:t>
      </w:r>
    </w:p>
    <w:p w14:paraId="1733BEA6" w14:textId="77777777" w:rsidR="00FB45D9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Scheduled critical batch jobs (payroll, backups) via ZEKE, achieving 99% on-time completion.</w:t>
      </w:r>
    </w:p>
    <w:p w14:paraId="0F60CD41" w14:textId="1EF0CEA1" w:rsidR="00BB610C" w:rsidRPr="00FB45D9" w:rsidRDefault="00155975" w:rsidP="00FB45D9">
      <w:pPr>
        <w:pStyle w:val="ListParagraph"/>
        <w:widowControl w:val="0"/>
        <w:numPr>
          <w:ilvl w:val="0"/>
          <w:numId w:val="41"/>
        </w:numPr>
        <w:autoSpaceDE w:val="0"/>
        <w:autoSpaceDN w:val="0"/>
        <w:jc w:val="both"/>
      </w:pPr>
      <w:r w:rsidRPr="00FB45D9">
        <w:rPr>
          <w:iCs/>
          <w:position w:val="3"/>
        </w:rPr>
        <w:t>Tracked tasks and bugs in Jira, aligning agile teams with sprint goals and release timelines.</w:t>
      </w:r>
      <w:r w:rsidR="008678F1" w:rsidRPr="00FB45D9">
        <w:rPr>
          <w:iCs/>
          <w:position w:val="3"/>
        </w:rPr>
        <w:t xml:space="preserve">   </w:t>
      </w:r>
    </w:p>
    <w:p w14:paraId="4303DAAA" w14:textId="77777777" w:rsidR="00155975" w:rsidRPr="00155975" w:rsidRDefault="00155975" w:rsidP="00155975">
      <w:pPr>
        <w:pStyle w:val="ListParagraph"/>
        <w:widowControl w:val="0"/>
        <w:tabs>
          <w:tab w:val="left" w:pos="696"/>
        </w:tabs>
        <w:autoSpaceDE w:val="0"/>
        <w:autoSpaceDN w:val="0"/>
        <w:spacing w:before="36" w:line="235" w:lineRule="auto"/>
        <w:ind w:left="436" w:right="1020"/>
        <w:jc w:val="both"/>
        <w:rPr>
          <w:b/>
          <w:bCs/>
          <w:iCs/>
          <w:position w:val="3"/>
        </w:rPr>
      </w:pPr>
    </w:p>
    <w:p w14:paraId="098E27CA" w14:textId="6B748543" w:rsidR="00F61141" w:rsidRDefault="00F61141" w:rsidP="006A2810">
      <w:pPr>
        <w:tabs>
          <w:tab w:val="left" w:pos="8528"/>
        </w:tabs>
        <w:spacing w:before="57"/>
      </w:pPr>
      <w:r w:rsidRPr="00F61141">
        <w:rPr>
          <w:b/>
          <w:bCs/>
        </w:rPr>
        <w:lastRenderedPageBreak/>
        <w:t xml:space="preserve">Mainframe </w:t>
      </w:r>
      <w:r w:rsidR="008B39BC">
        <w:rPr>
          <w:b/>
          <w:bCs/>
        </w:rPr>
        <w:t>Operator</w:t>
      </w:r>
      <w:r>
        <w:rPr>
          <w:b/>
          <w:bCs/>
        </w:rPr>
        <w:t xml:space="preserve"> </w:t>
      </w:r>
      <w:r w:rsidR="007059EE">
        <w:rPr>
          <w:b/>
          <w:bCs/>
        </w:rPr>
        <w:t xml:space="preserve">   </w:t>
      </w:r>
      <w:r w:rsidR="00B106C4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    </w:t>
      </w:r>
      <w:r w:rsidR="006A2810">
        <w:rPr>
          <w:b/>
          <w:bCs/>
        </w:rPr>
        <w:t xml:space="preserve">    </w:t>
      </w:r>
      <w:r w:rsidR="0094029B">
        <w:t>February 2022</w:t>
      </w:r>
      <w:r w:rsidRPr="00F61141">
        <w:t xml:space="preserve"> – </w:t>
      </w:r>
      <w:r w:rsidR="0094029B">
        <w:t>May</w:t>
      </w:r>
      <w:r w:rsidRPr="00F61141">
        <w:t xml:space="preserve"> 2023</w:t>
      </w:r>
    </w:p>
    <w:p w14:paraId="0F68C187" w14:textId="521203B8" w:rsidR="00416483" w:rsidRDefault="00084133" w:rsidP="006A2810">
      <w:pPr>
        <w:tabs>
          <w:tab w:val="left" w:pos="8528"/>
        </w:tabs>
        <w:spacing w:before="57"/>
      </w:pPr>
      <w:r>
        <w:t>Cognizant</w:t>
      </w:r>
    </w:p>
    <w:p w14:paraId="76816A15" w14:textId="2F2B7FFA" w:rsidR="002801FA" w:rsidRDefault="002801FA" w:rsidP="006A2810">
      <w:pPr>
        <w:tabs>
          <w:tab w:val="left" w:pos="8528"/>
        </w:tabs>
        <w:spacing w:before="57"/>
      </w:pPr>
      <w:r>
        <w:t>Hyderabad, India</w:t>
      </w:r>
    </w:p>
    <w:p w14:paraId="5BEB9F19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Managed end-to-end SDLC (High-Level Design to System/Integration Testing) for mainframe applications, ensuring alignment with business requirements.</w:t>
      </w:r>
    </w:p>
    <w:p w14:paraId="6D4BE790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Authored Technical Design Documents based on Business Design Specifications, facilitating seamless translation of business needs into technical solutions.</w:t>
      </w:r>
    </w:p>
    <w:p w14:paraId="64CE35BB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Conducted technical specification reviews with cross-functional teams to validate design integrity and feasibility.</w:t>
      </w:r>
    </w:p>
    <w:p w14:paraId="73100104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Addressed high-severity tickets within strict SLAs, minimizing business disruption and maintaining stakeholder trust.</w:t>
      </w:r>
    </w:p>
    <w:p w14:paraId="39E128F4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Monitored batch job cycles, troubleshooting failures and optimizing execution workflows to reduce downtime.</w:t>
      </w:r>
    </w:p>
    <w:p w14:paraId="5F604C7C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Developed COBOL-DB2 modules for transaction processing, integrating business logic with DB2 databases for data integrity.</w:t>
      </w:r>
    </w:p>
    <w:p w14:paraId="1D23D475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Executed unit testing and defect resolution during System Testing/UAT phases, ensuring 95%+ defect-free releases.</w:t>
      </w:r>
    </w:p>
    <w:p w14:paraId="7DBE3013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Deployed code to production using Endeavor for version control, ensuring audit compliance and traceability.</w:t>
      </w:r>
    </w:p>
    <w:p w14:paraId="320879B4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Automated repetitive tasks via JCL/PARMs, streamlining batch processing and reducing manual errors.</w:t>
      </w:r>
    </w:p>
    <w:p w14:paraId="4626DF55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Optimized DB2 performance through complex SQL queries, stored procedures, and index tuning.</w:t>
      </w:r>
    </w:p>
    <w:p w14:paraId="45E33C2A" w14:textId="77777777" w:rsidR="00FB45D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Designed VSAM datasets (KSDS/ESDS) for high-speed data access, improving retrieval efficiency by 20%</w:t>
      </w:r>
    </w:p>
    <w:p w14:paraId="58B193E5" w14:textId="2929DBD5" w:rsidR="007703C9" w:rsidRDefault="007703C9" w:rsidP="00FB45D9">
      <w:pPr>
        <w:pStyle w:val="ListParagraph"/>
        <w:widowControl w:val="0"/>
        <w:numPr>
          <w:ilvl w:val="0"/>
          <w:numId w:val="42"/>
        </w:numPr>
        <w:autoSpaceDE w:val="0"/>
        <w:autoSpaceDN w:val="0"/>
        <w:jc w:val="both"/>
      </w:pPr>
      <w:r>
        <w:t>Built CICS applications for real-time transaction handling, ensuring sub-second response times for critical business functions.</w:t>
      </w:r>
    </w:p>
    <w:p w14:paraId="10FDDC88" w14:textId="2017C3ED" w:rsidR="000B66BA" w:rsidRDefault="000B66BA" w:rsidP="007703C9">
      <w:pPr>
        <w:pStyle w:val="ListParagraph"/>
        <w:widowControl w:val="0"/>
        <w:tabs>
          <w:tab w:val="left" w:pos="696"/>
        </w:tabs>
        <w:autoSpaceDE w:val="0"/>
        <w:autoSpaceDN w:val="0"/>
        <w:spacing w:before="36" w:line="235" w:lineRule="auto"/>
        <w:ind w:left="360" w:right="1020"/>
        <w:jc w:val="both"/>
      </w:pPr>
    </w:p>
    <w:p w14:paraId="05EAA180" w14:textId="74DCFCFC" w:rsidR="00F930C9" w:rsidRDefault="008701BE" w:rsidP="008678F1">
      <w:pPr>
        <w:widowControl w:val="0"/>
        <w:tabs>
          <w:tab w:val="left" w:pos="696"/>
        </w:tabs>
        <w:autoSpaceDE w:val="0"/>
        <w:autoSpaceDN w:val="0"/>
        <w:spacing w:before="36" w:line="235" w:lineRule="auto"/>
        <w:ind w:right="1020"/>
        <w:jc w:val="both"/>
        <w:rPr>
          <w:iCs/>
          <w:position w:val="3"/>
        </w:rPr>
      </w:pPr>
      <w:r w:rsidRPr="00E9330E">
        <w:rPr>
          <w:b/>
          <w:bCs/>
          <w:iCs/>
          <w:position w:val="3"/>
        </w:rPr>
        <w:t>Mainframe System Engineer</w:t>
      </w:r>
      <w:r>
        <w:rPr>
          <w:iCs/>
          <w:position w:val="3"/>
        </w:rPr>
        <w:t xml:space="preserve">                                 </w:t>
      </w:r>
      <w:r w:rsidR="000B66BA">
        <w:rPr>
          <w:iCs/>
          <w:position w:val="3"/>
        </w:rPr>
        <w:t xml:space="preserve">                                         </w:t>
      </w:r>
      <w:r w:rsidR="009D2833">
        <w:rPr>
          <w:iCs/>
          <w:position w:val="3"/>
        </w:rPr>
        <w:t xml:space="preserve"> </w:t>
      </w:r>
      <w:r w:rsidR="00B20324">
        <w:rPr>
          <w:iCs/>
          <w:position w:val="3"/>
        </w:rPr>
        <w:t xml:space="preserve"> </w:t>
      </w:r>
      <w:r w:rsidR="00C8138C">
        <w:rPr>
          <w:iCs/>
          <w:position w:val="3"/>
        </w:rPr>
        <w:t xml:space="preserve">      </w:t>
      </w:r>
      <w:r w:rsidR="00F930C9">
        <w:rPr>
          <w:iCs/>
          <w:position w:val="3"/>
        </w:rPr>
        <w:t>May 2020 – January 2022</w:t>
      </w:r>
    </w:p>
    <w:p w14:paraId="5D07DE7D" w14:textId="5DC77CA3" w:rsidR="000B66BA" w:rsidRDefault="001A08D4" w:rsidP="008678F1">
      <w:pPr>
        <w:widowControl w:val="0"/>
        <w:tabs>
          <w:tab w:val="left" w:pos="696"/>
        </w:tabs>
        <w:autoSpaceDE w:val="0"/>
        <w:autoSpaceDN w:val="0"/>
        <w:spacing w:before="36" w:line="235" w:lineRule="auto"/>
        <w:ind w:right="1020"/>
        <w:jc w:val="both"/>
        <w:rPr>
          <w:iCs/>
          <w:position w:val="3"/>
        </w:rPr>
      </w:pPr>
      <w:r>
        <w:rPr>
          <w:iCs/>
          <w:position w:val="3"/>
        </w:rPr>
        <w:t>Equifax</w:t>
      </w:r>
    </w:p>
    <w:p w14:paraId="4BA9FB29" w14:textId="25683B7F" w:rsidR="00FB45D9" w:rsidRDefault="002C227A" w:rsidP="00FB45D9">
      <w:pPr>
        <w:widowControl w:val="0"/>
        <w:tabs>
          <w:tab w:val="left" w:pos="696"/>
        </w:tabs>
        <w:autoSpaceDE w:val="0"/>
        <w:autoSpaceDN w:val="0"/>
        <w:spacing w:before="36" w:line="235" w:lineRule="auto"/>
        <w:ind w:right="1020"/>
        <w:jc w:val="both"/>
        <w:rPr>
          <w:iCs/>
          <w:position w:val="3"/>
        </w:rPr>
      </w:pPr>
      <w:r>
        <w:rPr>
          <w:iCs/>
          <w:position w:val="3"/>
        </w:rPr>
        <w:t>Hyderabad, India</w:t>
      </w:r>
    </w:p>
    <w:p w14:paraId="735E70EE" w14:textId="77777777" w:rsidR="00BE1F9F" w:rsidRDefault="00FB45D9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>
        <w:t>Built CICS applications for real-time transaction handling, ensuring sub-second response times for critical business functions.</w:t>
      </w:r>
    </w:p>
    <w:p w14:paraId="7F62CFAF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Conducted end-to-end analysis of business requirements, translating needs into technical specifications for COBOL, DB2, and CICS modules.</w:t>
      </w:r>
    </w:p>
    <w:p w14:paraId="6212C922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Collaborated directly with clients to refine requirements, ensuring solutions aligned with operational objectives and user expectations.</w:t>
      </w:r>
    </w:p>
    <w:p w14:paraId="7FE433C4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Developed COBOL-DB2 programs and executed unit/system testing using XPEDITOR, achieving 98% defect-free code deployment.</w:t>
      </w:r>
    </w:p>
    <w:p w14:paraId="41BEE091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Created detailed test plans and validated logic for batch/online systems, minimizing post-production issues.</w:t>
      </w:r>
    </w:p>
    <w:p w14:paraId="7E31D0BF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Streamlined change management with CHGMAN for version control, ensuring audit-ready tracking of code deployments.</w:t>
      </w:r>
    </w:p>
    <w:p w14:paraId="66E1AA6F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Leveraged File Manager for bulk data updates, file comparisons, and dataset management, reducing manual effort by 20%</w:t>
      </w:r>
    </w:p>
    <w:p w14:paraId="0A6D689B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Partnered with business analysts, QA teams, and operations to deliver integrated solutions, ensuring seamless handoffs between development and production.</w:t>
      </w:r>
    </w:p>
    <w:p w14:paraId="3F6932BF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Authored technical documentation (designs, test cases, runbooks) to standardize processes and enable knowledge sharing across teams.</w:t>
      </w:r>
    </w:p>
    <w:p w14:paraId="7254EE46" w14:textId="77777777" w:rsidR="00BE1F9F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Reduced recurring production abends through proactive performance tuning and RCA-driven fixes.</w:t>
      </w:r>
    </w:p>
    <w:p w14:paraId="27752868" w14:textId="31039AC3" w:rsidR="009E11F3" w:rsidRPr="00BE1F9F" w:rsidRDefault="009E11F3" w:rsidP="00BE1F9F">
      <w:pPr>
        <w:pStyle w:val="ListParagraph"/>
        <w:widowControl w:val="0"/>
        <w:numPr>
          <w:ilvl w:val="0"/>
          <w:numId w:val="44"/>
        </w:numPr>
        <w:autoSpaceDE w:val="0"/>
        <w:autoSpaceDN w:val="0"/>
        <w:jc w:val="both"/>
      </w:pPr>
      <w:r w:rsidRPr="00BE1F9F">
        <w:rPr>
          <w:iCs/>
          <w:position w:val="3"/>
        </w:rPr>
        <w:t>Accelerated client requirement finalization via structured workshops and iterative feedback loops.</w:t>
      </w:r>
    </w:p>
    <w:p w14:paraId="27B78A54" w14:textId="77777777" w:rsidR="009E11F3" w:rsidRPr="009E11F3" w:rsidRDefault="009E11F3" w:rsidP="009E11F3">
      <w:pPr>
        <w:widowControl w:val="0"/>
        <w:tabs>
          <w:tab w:val="left" w:pos="696"/>
        </w:tabs>
        <w:autoSpaceDE w:val="0"/>
        <w:autoSpaceDN w:val="0"/>
        <w:spacing w:before="36" w:line="235" w:lineRule="auto"/>
        <w:ind w:right="1020"/>
        <w:jc w:val="both"/>
        <w:rPr>
          <w:iCs/>
          <w:position w:val="3"/>
        </w:rPr>
      </w:pPr>
    </w:p>
    <w:p w14:paraId="06012F52" w14:textId="2FCED6F2" w:rsidR="000764A2" w:rsidRPr="000764A2" w:rsidRDefault="0079048B" w:rsidP="00640CE1">
      <w:pPr>
        <w:widowControl w:val="0"/>
        <w:tabs>
          <w:tab w:val="left" w:pos="696"/>
        </w:tabs>
        <w:autoSpaceDE w:val="0"/>
        <w:autoSpaceDN w:val="0"/>
        <w:spacing w:before="36" w:line="235" w:lineRule="auto"/>
        <w:ind w:right="1020"/>
        <w:jc w:val="both"/>
        <w:rPr>
          <w:iCs/>
          <w:position w:val="3"/>
        </w:rPr>
      </w:pPr>
      <w:r>
        <w:rPr>
          <w:b/>
          <w:bCs/>
          <w:iCs/>
          <w:position w:val="3"/>
        </w:rPr>
        <w:t xml:space="preserve">Mainframe Support Engineer                                                                                    </w:t>
      </w:r>
      <w:r w:rsidR="00537DEA">
        <w:rPr>
          <w:iCs/>
          <w:position w:val="3"/>
        </w:rPr>
        <w:t>Febuary 201</w:t>
      </w:r>
      <w:r w:rsidR="008E7AF0">
        <w:rPr>
          <w:iCs/>
          <w:position w:val="3"/>
        </w:rPr>
        <w:t>6</w:t>
      </w:r>
      <w:r w:rsidR="00537DEA">
        <w:rPr>
          <w:iCs/>
          <w:position w:val="3"/>
        </w:rPr>
        <w:t xml:space="preserve"> – </w:t>
      </w:r>
      <w:r w:rsidR="008E7AF0">
        <w:rPr>
          <w:iCs/>
          <w:position w:val="3"/>
        </w:rPr>
        <w:t>March 2020</w:t>
      </w:r>
    </w:p>
    <w:p w14:paraId="76810313" w14:textId="41066BD3" w:rsidR="000764A2" w:rsidRDefault="003449DD" w:rsidP="008678F1">
      <w:pPr>
        <w:widowControl w:val="0"/>
        <w:tabs>
          <w:tab w:val="left" w:pos="696"/>
        </w:tabs>
        <w:autoSpaceDE w:val="0"/>
        <w:autoSpaceDN w:val="0"/>
        <w:spacing w:before="36" w:line="235" w:lineRule="auto"/>
        <w:ind w:right="1020"/>
        <w:jc w:val="both"/>
        <w:rPr>
          <w:iCs/>
          <w:position w:val="3"/>
        </w:rPr>
      </w:pPr>
      <w:r>
        <w:rPr>
          <w:iCs/>
          <w:position w:val="3"/>
        </w:rPr>
        <w:t>Epam Systems</w:t>
      </w:r>
    </w:p>
    <w:p w14:paraId="423421E1" w14:textId="26B44B81" w:rsidR="00F06C31" w:rsidRPr="000764A2" w:rsidRDefault="00F06C31" w:rsidP="008678F1">
      <w:pPr>
        <w:widowControl w:val="0"/>
        <w:tabs>
          <w:tab w:val="left" w:pos="696"/>
        </w:tabs>
        <w:autoSpaceDE w:val="0"/>
        <w:autoSpaceDN w:val="0"/>
        <w:spacing w:before="36" w:line="235" w:lineRule="auto"/>
        <w:ind w:right="1020"/>
        <w:jc w:val="both"/>
        <w:rPr>
          <w:iCs/>
          <w:position w:val="3"/>
        </w:rPr>
      </w:pPr>
      <w:r>
        <w:rPr>
          <w:iCs/>
          <w:position w:val="3"/>
        </w:rPr>
        <w:t xml:space="preserve">Hyderabad, India    </w:t>
      </w:r>
    </w:p>
    <w:p w14:paraId="331BF224" w14:textId="77777777" w:rsidR="007453D7" w:rsidRDefault="007453D7" w:rsidP="007453D7">
      <w:pPr>
        <w:pStyle w:val="ListParagraph"/>
        <w:widowControl w:val="0"/>
        <w:numPr>
          <w:ilvl w:val="0"/>
          <w:numId w:val="37"/>
        </w:numPr>
        <w:autoSpaceDE w:val="0"/>
        <w:autoSpaceDN w:val="0"/>
        <w:jc w:val="both"/>
      </w:pPr>
      <w:r>
        <w:t>Deployed COBOL programs for CRUD operations (Create, Read, Update, Delete), integrating seamlessly with DB2 for structured data storage and VSAM for high-speed transaction logging.</w:t>
      </w:r>
    </w:p>
    <w:p w14:paraId="52252FF6" w14:textId="77777777" w:rsidR="007453D7" w:rsidRDefault="007453D7" w:rsidP="007453D7">
      <w:pPr>
        <w:pStyle w:val="ListParagraph"/>
        <w:widowControl w:val="0"/>
        <w:numPr>
          <w:ilvl w:val="0"/>
          <w:numId w:val="37"/>
        </w:numPr>
        <w:autoSpaceDE w:val="0"/>
        <w:autoSpaceDN w:val="0"/>
        <w:jc w:val="both"/>
      </w:pPr>
      <w:r>
        <w:t>Maintained DB2 tables storing employee details (e.g., payroll, attendance), enforcing data integrity through constraints and optimizing query performance with indexing.</w:t>
      </w:r>
    </w:p>
    <w:p w14:paraId="2E13381C" w14:textId="51490256" w:rsidR="007453D7" w:rsidRDefault="007453D7" w:rsidP="007453D7">
      <w:pPr>
        <w:pStyle w:val="ListParagraph"/>
        <w:widowControl w:val="0"/>
        <w:numPr>
          <w:ilvl w:val="0"/>
          <w:numId w:val="37"/>
        </w:numPr>
        <w:autoSpaceDE w:val="0"/>
        <w:autoSpaceDN w:val="0"/>
        <w:jc w:val="both"/>
      </w:pPr>
      <w:r>
        <w:t>Utilized File-AID to validate data accuracy in DB2 and VSAM files during testing, ensuring reliability in reporting and transaction processing.</w:t>
      </w:r>
    </w:p>
    <w:p w14:paraId="1DBA95A9" w14:textId="4E74EF97" w:rsidR="007453D7" w:rsidRDefault="007453D7" w:rsidP="007453D7">
      <w:pPr>
        <w:pStyle w:val="ListParagraph"/>
        <w:widowControl w:val="0"/>
        <w:numPr>
          <w:ilvl w:val="0"/>
          <w:numId w:val="37"/>
        </w:numPr>
        <w:autoSpaceDE w:val="0"/>
        <w:autoSpaceDN w:val="0"/>
        <w:jc w:val="both"/>
      </w:pPr>
      <w:r>
        <w:t>Developed JCL scripts for batch jobs, including data sorting, report generation, and bulk updates, reducing manual effort</w:t>
      </w:r>
      <w:r w:rsidR="00831779">
        <w:t>.</w:t>
      </w:r>
    </w:p>
    <w:p w14:paraId="61BE0C86" w14:textId="255B980A" w:rsidR="007453D7" w:rsidRDefault="007453D7" w:rsidP="007453D7">
      <w:pPr>
        <w:pStyle w:val="ListParagraph"/>
        <w:widowControl w:val="0"/>
        <w:numPr>
          <w:ilvl w:val="0"/>
          <w:numId w:val="37"/>
        </w:numPr>
        <w:autoSpaceDE w:val="0"/>
        <w:autoSpaceDN w:val="0"/>
        <w:jc w:val="both"/>
      </w:pPr>
      <w:r>
        <w:t>Monitored post-deployment performance, resolving issues (e.g., job abends, data mismatches) logged via ServiceNow to ensure uninterrupted operations.</w:t>
      </w:r>
    </w:p>
    <w:p w14:paraId="045984CF" w14:textId="60350991" w:rsidR="007453D7" w:rsidRDefault="007453D7" w:rsidP="007453D7">
      <w:pPr>
        <w:pStyle w:val="ListParagraph"/>
        <w:widowControl w:val="0"/>
        <w:numPr>
          <w:ilvl w:val="0"/>
          <w:numId w:val="37"/>
        </w:numPr>
        <w:autoSpaceDE w:val="0"/>
        <w:autoSpaceDN w:val="0"/>
        <w:jc w:val="both"/>
      </w:pPr>
      <w:r>
        <w:t>Raised and tracked change requests (RFCs) for production deployments, ensuring rigorous documentation, stakeholder approvals, and audit compliance</w:t>
      </w:r>
    </w:p>
    <w:p w14:paraId="76991D8C" w14:textId="679BB615" w:rsidR="007453D7" w:rsidRDefault="007453D7" w:rsidP="007453D7">
      <w:pPr>
        <w:pStyle w:val="ListParagraph"/>
        <w:widowControl w:val="0"/>
        <w:numPr>
          <w:ilvl w:val="0"/>
          <w:numId w:val="37"/>
        </w:numPr>
        <w:autoSpaceDE w:val="0"/>
        <w:autoSpaceDN w:val="0"/>
        <w:jc w:val="both"/>
      </w:pPr>
      <w:r>
        <w:t>Enforced security policies for mainframe resources via ServiceNow access controls, restricting unauthorized dataset modifications.</w:t>
      </w:r>
    </w:p>
    <w:p w14:paraId="215AED42" w14:textId="74FC421B" w:rsidR="000764A2" w:rsidRPr="00422BBD" w:rsidRDefault="000764A2" w:rsidP="00FE508A">
      <w:pPr>
        <w:pStyle w:val="ListParagraph"/>
        <w:widowControl w:val="0"/>
        <w:autoSpaceDE w:val="0"/>
        <w:autoSpaceDN w:val="0"/>
        <w:ind w:left="360"/>
        <w:contextualSpacing w:val="0"/>
        <w:jc w:val="both"/>
      </w:pPr>
    </w:p>
    <w:sectPr w:rsidR="000764A2" w:rsidRPr="00422BBD" w:rsidSect="00C617FE">
      <w:pgSz w:w="14570" w:h="20636" w:code="12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A40192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3BD4BB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9E9B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78CD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EEFA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D6EB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7AE9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9AEA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05C02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082BCA4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832A84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98E9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663E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2E14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24F0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4251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8A66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0074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3205F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DA2664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3013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5A3F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1048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662D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BAE1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ECF8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4EFA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7D0DD4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05C6D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CADE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E0B2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ECAF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BE16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5035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1A40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CC31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9240BD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7228B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8495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1062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D8DF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86E8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6A9F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FC0B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FAE6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7CA5DE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44668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A0C9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0ED9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A475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24B1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604D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08D3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50A5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584A410">
      <w:start w:val="1"/>
      <w:numFmt w:val="bullet"/>
      <w:lvlText w:val=""/>
      <w:lvlJc w:val="left"/>
      <w:pPr>
        <w:ind w:left="502" w:hanging="360"/>
      </w:pPr>
      <w:rPr>
        <w:rFonts w:ascii="Symbol" w:hAnsi="Symbol"/>
        <w:b w:val="0"/>
        <w:bCs w:val="0"/>
      </w:rPr>
    </w:lvl>
    <w:lvl w:ilvl="1" w:tplc="AC8C1124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/>
      </w:rPr>
    </w:lvl>
    <w:lvl w:ilvl="2" w:tplc="1930A12C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/>
      </w:rPr>
    </w:lvl>
    <w:lvl w:ilvl="3" w:tplc="A6A0DD16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/>
      </w:rPr>
    </w:lvl>
    <w:lvl w:ilvl="4" w:tplc="172E9B7C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/>
      </w:rPr>
    </w:lvl>
    <w:lvl w:ilvl="5" w:tplc="6A7CB15A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/>
      </w:rPr>
    </w:lvl>
    <w:lvl w:ilvl="6" w:tplc="3F004538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/>
      </w:rPr>
    </w:lvl>
    <w:lvl w:ilvl="7" w:tplc="F3CEABAE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/>
      </w:rPr>
    </w:lvl>
    <w:lvl w:ilvl="8" w:tplc="B6F8D34E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2724C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3A263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58EB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BA91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E613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A664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A4C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B0AF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D400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FB0A582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5D82C0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0265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0066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1CB0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164E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B0DD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7070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448F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E0FE1C6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07C8ED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4CDD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2E89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56A7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0660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4247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BE05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FC2B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3F90640"/>
    <w:multiLevelType w:val="hybridMultilevel"/>
    <w:tmpl w:val="DD20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723FB3"/>
    <w:multiLevelType w:val="hybridMultilevel"/>
    <w:tmpl w:val="FC9A2A60"/>
    <w:lvl w:ilvl="0" w:tplc="04090001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12" w15:restartNumberingAfterBreak="0">
    <w:nsid w:val="08014529"/>
    <w:multiLevelType w:val="hybridMultilevel"/>
    <w:tmpl w:val="0BAAFAB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2C9633B"/>
    <w:multiLevelType w:val="hybridMultilevel"/>
    <w:tmpl w:val="50B6ED9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1D3952FC"/>
    <w:multiLevelType w:val="hybridMultilevel"/>
    <w:tmpl w:val="9940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12239"/>
    <w:multiLevelType w:val="hybridMultilevel"/>
    <w:tmpl w:val="84F4262A"/>
    <w:lvl w:ilvl="0" w:tplc="A7E8FF3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21A03686"/>
    <w:multiLevelType w:val="hybridMultilevel"/>
    <w:tmpl w:val="EB1E68BA"/>
    <w:lvl w:ilvl="0" w:tplc="B5C25E3C">
      <w:numFmt w:val="bullet"/>
      <w:lvlText w:val="•"/>
      <w:lvlJc w:val="left"/>
      <w:pPr>
        <w:ind w:left="1060" w:hanging="7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21450"/>
    <w:multiLevelType w:val="hybridMultilevel"/>
    <w:tmpl w:val="E4368856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28440094"/>
    <w:multiLevelType w:val="multilevel"/>
    <w:tmpl w:val="CA2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462B6"/>
    <w:multiLevelType w:val="hybridMultilevel"/>
    <w:tmpl w:val="70304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A4395"/>
    <w:multiLevelType w:val="multilevel"/>
    <w:tmpl w:val="D94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83107"/>
    <w:multiLevelType w:val="hybridMultilevel"/>
    <w:tmpl w:val="30D24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E84415"/>
    <w:multiLevelType w:val="hybridMultilevel"/>
    <w:tmpl w:val="58B6AF5C"/>
    <w:lvl w:ilvl="0" w:tplc="EC5E4FC2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5FEC728A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90AC9A16">
      <w:numFmt w:val="bullet"/>
      <w:lvlText w:val="•"/>
      <w:lvlJc w:val="left"/>
      <w:pPr>
        <w:ind w:left="1862" w:hanging="186"/>
      </w:pPr>
      <w:rPr>
        <w:rFonts w:hint="default"/>
        <w:lang w:val="en-US" w:eastAsia="en-US" w:bidi="ar-SA"/>
      </w:rPr>
    </w:lvl>
    <w:lvl w:ilvl="3" w:tplc="AE08DD36">
      <w:numFmt w:val="bullet"/>
      <w:lvlText w:val="•"/>
      <w:lvlJc w:val="left"/>
      <w:pPr>
        <w:ind w:left="3024" w:hanging="186"/>
      </w:pPr>
      <w:rPr>
        <w:rFonts w:hint="default"/>
        <w:lang w:val="en-US" w:eastAsia="en-US" w:bidi="ar-SA"/>
      </w:rPr>
    </w:lvl>
    <w:lvl w:ilvl="4" w:tplc="1B9C8270">
      <w:numFmt w:val="bullet"/>
      <w:lvlText w:val="•"/>
      <w:lvlJc w:val="left"/>
      <w:pPr>
        <w:ind w:left="4186" w:hanging="186"/>
      </w:pPr>
      <w:rPr>
        <w:rFonts w:hint="default"/>
        <w:lang w:val="en-US" w:eastAsia="en-US" w:bidi="ar-SA"/>
      </w:rPr>
    </w:lvl>
    <w:lvl w:ilvl="5" w:tplc="886AC540">
      <w:numFmt w:val="bullet"/>
      <w:lvlText w:val="•"/>
      <w:lvlJc w:val="left"/>
      <w:pPr>
        <w:ind w:left="5348" w:hanging="186"/>
      </w:pPr>
      <w:rPr>
        <w:rFonts w:hint="default"/>
        <w:lang w:val="en-US" w:eastAsia="en-US" w:bidi="ar-SA"/>
      </w:rPr>
    </w:lvl>
    <w:lvl w:ilvl="6" w:tplc="B2B0BC60">
      <w:numFmt w:val="bullet"/>
      <w:lvlText w:val="•"/>
      <w:lvlJc w:val="left"/>
      <w:pPr>
        <w:ind w:left="6511" w:hanging="186"/>
      </w:pPr>
      <w:rPr>
        <w:rFonts w:hint="default"/>
        <w:lang w:val="en-US" w:eastAsia="en-US" w:bidi="ar-SA"/>
      </w:rPr>
    </w:lvl>
    <w:lvl w:ilvl="7" w:tplc="23FE0F02">
      <w:numFmt w:val="bullet"/>
      <w:lvlText w:val="•"/>
      <w:lvlJc w:val="left"/>
      <w:pPr>
        <w:ind w:left="7673" w:hanging="186"/>
      </w:pPr>
      <w:rPr>
        <w:rFonts w:hint="default"/>
        <w:lang w:val="en-US" w:eastAsia="en-US" w:bidi="ar-SA"/>
      </w:rPr>
    </w:lvl>
    <w:lvl w:ilvl="8" w:tplc="062AE30E">
      <w:numFmt w:val="bullet"/>
      <w:lvlText w:val="•"/>
      <w:lvlJc w:val="left"/>
      <w:pPr>
        <w:ind w:left="8835" w:hanging="186"/>
      </w:pPr>
      <w:rPr>
        <w:rFonts w:hint="default"/>
        <w:lang w:val="en-US" w:eastAsia="en-US" w:bidi="ar-SA"/>
      </w:rPr>
    </w:lvl>
  </w:abstractNum>
  <w:abstractNum w:abstractNumId="23" w15:restartNumberingAfterBreak="0">
    <w:nsid w:val="34F734D3"/>
    <w:multiLevelType w:val="multilevel"/>
    <w:tmpl w:val="741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23796"/>
    <w:multiLevelType w:val="hybridMultilevel"/>
    <w:tmpl w:val="838278E6"/>
    <w:lvl w:ilvl="0" w:tplc="44BAEA5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F0865"/>
    <w:multiLevelType w:val="hybridMultilevel"/>
    <w:tmpl w:val="691488DC"/>
    <w:lvl w:ilvl="0" w:tplc="44BAEA5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E2939"/>
    <w:multiLevelType w:val="hybridMultilevel"/>
    <w:tmpl w:val="652A7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B80736"/>
    <w:multiLevelType w:val="hybridMultilevel"/>
    <w:tmpl w:val="A914F20A"/>
    <w:lvl w:ilvl="0" w:tplc="44BAEA5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32530"/>
    <w:multiLevelType w:val="hybridMultilevel"/>
    <w:tmpl w:val="B8A66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B62795"/>
    <w:multiLevelType w:val="hybridMultilevel"/>
    <w:tmpl w:val="F636FDE4"/>
    <w:lvl w:ilvl="0" w:tplc="04090001">
      <w:start w:val="1"/>
      <w:numFmt w:val="bullet"/>
      <w:lvlText w:val=""/>
      <w:lvlJc w:val="left"/>
      <w:pPr>
        <w:ind w:left="862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51C70627"/>
    <w:multiLevelType w:val="multilevel"/>
    <w:tmpl w:val="888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42986"/>
    <w:multiLevelType w:val="hybridMultilevel"/>
    <w:tmpl w:val="7932D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EB7CBE"/>
    <w:multiLevelType w:val="multilevel"/>
    <w:tmpl w:val="BD9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20652"/>
    <w:multiLevelType w:val="hybridMultilevel"/>
    <w:tmpl w:val="4860FB5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5E3F4E91"/>
    <w:multiLevelType w:val="hybridMultilevel"/>
    <w:tmpl w:val="B64C0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6E0A89"/>
    <w:multiLevelType w:val="hybridMultilevel"/>
    <w:tmpl w:val="C0506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2346B"/>
    <w:multiLevelType w:val="hybridMultilevel"/>
    <w:tmpl w:val="3E3E4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171205"/>
    <w:multiLevelType w:val="multilevel"/>
    <w:tmpl w:val="D96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81883"/>
    <w:multiLevelType w:val="multilevel"/>
    <w:tmpl w:val="15B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179B0"/>
    <w:multiLevelType w:val="multilevel"/>
    <w:tmpl w:val="745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315B2"/>
    <w:multiLevelType w:val="hybridMultilevel"/>
    <w:tmpl w:val="689A39A0"/>
    <w:lvl w:ilvl="0" w:tplc="04090001">
      <w:start w:val="1"/>
      <w:numFmt w:val="bullet"/>
      <w:lvlText w:val=""/>
      <w:lvlJc w:val="left"/>
      <w:pPr>
        <w:ind w:left="704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" w15:restartNumberingAfterBreak="0">
    <w:nsid w:val="7B4B3638"/>
    <w:multiLevelType w:val="hybridMultilevel"/>
    <w:tmpl w:val="5ECAD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ED17A6C"/>
    <w:multiLevelType w:val="hybridMultilevel"/>
    <w:tmpl w:val="9A52E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831C69"/>
    <w:multiLevelType w:val="hybridMultilevel"/>
    <w:tmpl w:val="AF4CA41C"/>
    <w:lvl w:ilvl="0" w:tplc="B5C25E3C">
      <w:numFmt w:val="bullet"/>
      <w:lvlText w:val="•"/>
      <w:lvlJc w:val="left"/>
      <w:pPr>
        <w:ind w:left="1060" w:hanging="7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32641">
    <w:abstractNumId w:val="0"/>
  </w:num>
  <w:num w:numId="2" w16cid:durableId="1844319499">
    <w:abstractNumId w:val="1"/>
  </w:num>
  <w:num w:numId="3" w16cid:durableId="12805657">
    <w:abstractNumId w:val="2"/>
  </w:num>
  <w:num w:numId="4" w16cid:durableId="904266354">
    <w:abstractNumId w:val="3"/>
  </w:num>
  <w:num w:numId="5" w16cid:durableId="2024628405">
    <w:abstractNumId w:val="4"/>
  </w:num>
  <w:num w:numId="6" w16cid:durableId="1239364571">
    <w:abstractNumId w:val="5"/>
  </w:num>
  <w:num w:numId="7" w16cid:durableId="2035764133">
    <w:abstractNumId w:val="6"/>
  </w:num>
  <w:num w:numId="8" w16cid:durableId="246229722">
    <w:abstractNumId w:val="7"/>
  </w:num>
  <w:num w:numId="9" w16cid:durableId="641234463">
    <w:abstractNumId w:val="8"/>
  </w:num>
  <w:num w:numId="10" w16cid:durableId="482507527">
    <w:abstractNumId w:val="9"/>
  </w:num>
  <w:num w:numId="11" w16cid:durableId="1340884923">
    <w:abstractNumId w:val="20"/>
  </w:num>
  <w:num w:numId="12" w16cid:durableId="1934973767">
    <w:abstractNumId w:val="18"/>
  </w:num>
  <w:num w:numId="13" w16cid:durableId="2061705405">
    <w:abstractNumId w:val="23"/>
  </w:num>
  <w:num w:numId="14" w16cid:durableId="27268452">
    <w:abstractNumId w:val="32"/>
  </w:num>
  <w:num w:numId="15" w16cid:durableId="1379740727">
    <w:abstractNumId w:val="39"/>
  </w:num>
  <w:num w:numId="16" w16cid:durableId="1805654223">
    <w:abstractNumId w:val="30"/>
  </w:num>
  <w:num w:numId="17" w16cid:durableId="748306825">
    <w:abstractNumId w:val="37"/>
  </w:num>
  <w:num w:numId="18" w16cid:durableId="431627313">
    <w:abstractNumId w:val="14"/>
  </w:num>
  <w:num w:numId="19" w16cid:durableId="1140414681">
    <w:abstractNumId w:val="26"/>
  </w:num>
  <w:num w:numId="20" w16cid:durableId="1292588395">
    <w:abstractNumId w:val="19"/>
  </w:num>
  <w:num w:numId="21" w16cid:durableId="1294947095">
    <w:abstractNumId w:val="35"/>
  </w:num>
  <w:num w:numId="22" w16cid:durableId="1592199804">
    <w:abstractNumId w:val="33"/>
  </w:num>
  <w:num w:numId="23" w16cid:durableId="532422909">
    <w:abstractNumId w:val="38"/>
  </w:num>
  <w:num w:numId="24" w16cid:durableId="760300079">
    <w:abstractNumId w:val="22"/>
  </w:num>
  <w:num w:numId="25" w16cid:durableId="1048531569">
    <w:abstractNumId w:val="10"/>
  </w:num>
  <w:num w:numId="26" w16cid:durableId="2002343115">
    <w:abstractNumId w:val="21"/>
  </w:num>
  <w:num w:numId="27" w16cid:durableId="660742542">
    <w:abstractNumId w:val="11"/>
  </w:num>
  <w:num w:numId="28" w16cid:durableId="1247568572">
    <w:abstractNumId w:val="13"/>
  </w:num>
  <w:num w:numId="29" w16cid:durableId="700741041">
    <w:abstractNumId w:val="36"/>
  </w:num>
  <w:num w:numId="30" w16cid:durableId="716197096">
    <w:abstractNumId w:val="24"/>
  </w:num>
  <w:num w:numId="31" w16cid:durableId="1772894283">
    <w:abstractNumId w:val="27"/>
  </w:num>
  <w:num w:numId="32" w16cid:durableId="1100026615">
    <w:abstractNumId w:val="25"/>
  </w:num>
  <w:num w:numId="33" w16cid:durableId="1006592194">
    <w:abstractNumId w:val="29"/>
  </w:num>
  <w:num w:numId="34" w16cid:durableId="1512452012">
    <w:abstractNumId w:val="12"/>
  </w:num>
  <w:num w:numId="35" w16cid:durableId="294916665">
    <w:abstractNumId w:val="15"/>
  </w:num>
  <w:num w:numId="36" w16cid:durableId="39207033">
    <w:abstractNumId w:val="40"/>
  </w:num>
  <w:num w:numId="37" w16cid:durableId="1349066041">
    <w:abstractNumId w:val="28"/>
  </w:num>
  <w:num w:numId="38" w16cid:durableId="462388991">
    <w:abstractNumId w:val="43"/>
  </w:num>
  <w:num w:numId="39" w16cid:durableId="193462522">
    <w:abstractNumId w:val="16"/>
  </w:num>
  <w:num w:numId="40" w16cid:durableId="433330637">
    <w:abstractNumId w:val="41"/>
  </w:num>
  <w:num w:numId="41" w16cid:durableId="1884057968">
    <w:abstractNumId w:val="17"/>
  </w:num>
  <w:num w:numId="42" w16cid:durableId="1892376682">
    <w:abstractNumId w:val="42"/>
  </w:num>
  <w:num w:numId="43" w16cid:durableId="188219887">
    <w:abstractNumId w:val="31"/>
  </w:num>
  <w:num w:numId="44" w16cid:durableId="183344586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39"/>
    <w:rsid w:val="000076F2"/>
    <w:rsid w:val="00012D02"/>
    <w:rsid w:val="0002043B"/>
    <w:rsid w:val="000323BE"/>
    <w:rsid w:val="00034B68"/>
    <w:rsid w:val="00036252"/>
    <w:rsid w:val="00042E2F"/>
    <w:rsid w:val="00051AEC"/>
    <w:rsid w:val="00056116"/>
    <w:rsid w:val="00060BD9"/>
    <w:rsid w:val="00062488"/>
    <w:rsid w:val="00073FC8"/>
    <w:rsid w:val="000760A6"/>
    <w:rsid w:val="000764A2"/>
    <w:rsid w:val="000803A4"/>
    <w:rsid w:val="00084133"/>
    <w:rsid w:val="0008628B"/>
    <w:rsid w:val="000A4CBF"/>
    <w:rsid w:val="000A772A"/>
    <w:rsid w:val="000B66BA"/>
    <w:rsid w:val="000D05A0"/>
    <w:rsid w:val="000D387D"/>
    <w:rsid w:val="000E1748"/>
    <w:rsid w:val="000F2502"/>
    <w:rsid w:val="001014B9"/>
    <w:rsid w:val="001113C3"/>
    <w:rsid w:val="0011288C"/>
    <w:rsid w:val="0012558A"/>
    <w:rsid w:val="001524F2"/>
    <w:rsid w:val="00153A3B"/>
    <w:rsid w:val="001542A4"/>
    <w:rsid w:val="00155975"/>
    <w:rsid w:val="00177503"/>
    <w:rsid w:val="00180756"/>
    <w:rsid w:val="00182080"/>
    <w:rsid w:val="00191B5E"/>
    <w:rsid w:val="00195FC5"/>
    <w:rsid w:val="001A08D4"/>
    <w:rsid w:val="001A616A"/>
    <w:rsid w:val="001A7101"/>
    <w:rsid w:val="001A7933"/>
    <w:rsid w:val="001B03E2"/>
    <w:rsid w:val="001B57AD"/>
    <w:rsid w:val="001C361D"/>
    <w:rsid w:val="001D1792"/>
    <w:rsid w:val="001D7E44"/>
    <w:rsid w:val="001F1EDC"/>
    <w:rsid w:val="001F544F"/>
    <w:rsid w:val="00205E41"/>
    <w:rsid w:val="00211879"/>
    <w:rsid w:val="00217AB5"/>
    <w:rsid w:val="00221CA5"/>
    <w:rsid w:val="00234355"/>
    <w:rsid w:val="002432D4"/>
    <w:rsid w:val="00247120"/>
    <w:rsid w:val="0025503C"/>
    <w:rsid w:val="00264454"/>
    <w:rsid w:val="00264961"/>
    <w:rsid w:val="00265CE7"/>
    <w:rsid w:val="002801FA"/>
    <w:rsid w:val="00294090"/>
    <w:rsid w:val="002A2E44"/>
    <w:rsid w:val="002A3CF9"/>
    <w:rsid w:val="002A482E"/>
    <w:rsid w:val="002B2ED3"/>
    <w:rsid w:val="002B364B"/>
    <w:rsid w:val="002C227A"/>
    <w:rsid w:val="002C4E65"/>
    <w:rsid w:val="002D13D2"/>
    <w:rsid w:val="002D6832"/>
    <w:rsid w:val="002E7178"/>
    <w:rsid w:val="002E7E1D"/>
    <w:rsid w:val="00300A10"/>
    <w:rsid w:val="003065D3"/>
    <w:rsid w:val="00311ACC"/>
    <w:rsid w:val="00317B62"/>
    <w:rsid w:val="00321371"/>
    <w:rsid w:val="00323D66"/>
    <w:rsid w:val="00343D02"/>
    <w:rsid w:val="003449DD"/>
    <w:rsid w:val="00355BCD"/>
    <w:rsid w:val="0036009B"/>
    <w:rsid w:val="00371B49"/>
    <w:rsid w:val="00377115"/>
    <w:rsid w:val="003835DC"/>
    <w:rsid w:val="0038782D"/>
    <w:rsid w:val="00391C8C"/>
    <w:rsid w:val="00395A72"/>
    <w:rsid w:val="003A0584"/>
    <w:rsid w:val="003A53E8"/>
    <w:rsid w:val="003B289F"/>
    <w:rsid w:val="003B6259"/>
    <w:rsid w:val="003B7C07"/>
    <w:rsid w:val="003C06D7"/>
    <w:rsid w:val="003D050F"/>
    <w:rsid w:val="003D4F64"/>
    <w:rsid w:val="003E15E4"/>
    <w:rsid w:val="003E1ECB"/>
    <w:rsid w:val="003E2783"/>
    <w:rsid w:val="003F0503"/>
    <w:rsid w:val="003F2EA5"/>
    <w:rsid w:val="003F5544"/>
    <w:rsid w:val="003F6F20"/>
    <w:rsid w:val="00410B0F"/>
    <w:rsid w:val="00416483"/>
    <w:rsid w:val="00422BBD"/>
    <w:rsid w:val="004404A3"/>
    <w:rsid w:val="004510D5"/>
    <w:rsid w:val="00451D79"/>
    <w:rsid w:val="00454048"/>
    <w:rsid w:val="004573DA"/>
    <w:rsid w:val="00462BC6"/>
    <w:rsid w:val="0046485E"/>
    <w:rsid w:val="00473C65"/>
    <w:rsid w:val="00486BF1"/>
    <w:rsid w:val="004979EA"/>
    <w:rsid w:val="00497D48"/>
    <w:rsid w:val="004B7A59"/>
    <w:rsid w:val="004B7C31"/>
    <w:rsid w:val="004C3A54"/>
    <w:rsid w:val="004E602B"/>
    <w:rsid w:val="00510DB6"/>
    <w:rsid w:val="00515BD6"/>
    <w:rsid w:val="005168C2"/>
    <w:rsid w:val="005173AC"/>
    <w:rsid w:val="00530AAC"/>
    <w:rsid w:val="00537DEA"/>
    <w:rsid w:val="00543523"/>
    <w:rsid w:val="0055273A"/>
    <w:rsid w:val="00566826"/>
    <w:rsid w:val="00566CD9"/>
    <w:rsid w:val="005710EF"/>
    <w:rsid w:val="005777A7"/>
    <w:rsid w:val="005801B8"/>
    <w:rsid w:val="00585C94"/>
    <w:rsid w:val="005966DC"/>
    <w:rsid w:val="00596970"/>
    <w:rsid w:val="005A1CF2"/>
    <w:rsid w:val="005B5DD3"/>
    <w:rsid w:val="005B60B6"/>
    <w:rsid w:val="005C385E"/>
    <w:rsid w:val="005D2319"/>
    <w:rsid w:val="005D24C3"/>
    <w:rsid w:val="005D4C50"/>
    <w:rsid w:val="005E4C40"/>
    <w:rsid w:val="005F49BC"/>
    <w:rsid w:val="006355FB"/>
    <w:rsid w:val="00640CE1"/>
    <w:rsid w:val="00656488"/>
    <w:rsid w:val="00660453"/>
    <w:rsid w:val="006613FA"/>
    <w:rsid w:val="006624CF"/>
    <w:rsid w:val="00682213"/>
    <w:rsid w:val="00690001"/>
    <w:rsid w:val="00691EE9"/>
    <w:rsid w:val="006936B3"/>
    <w:rsid w:val="00696FD2"/>
    <w:rsid w:val="006A033B"/>
    <w:rsid w:val="006A0B41"/>
    <w:rsid w:val="006A0D23"/>
    <w:rsid w:val="006A2810"/>
    <w:rsid w:val="006A70AA"/>
    <w:rsid w:val="006B0A21"/>
    <w:rsid w:val="006C2BB8"/>
    <w:rsid w:val="006C72D9"/>
    <w:rsid w:val="006E59C0"/>
    <w:rsid w:val="006F0A4B"/>
    <w:rsid w:val="006F4989"/>
    <w:rsid w:val="006F6FF7"/>
    <w:rsid w:val="007035E4"/>
    <w:rsid w:val="007059EE"/>
    <w:rsid w:val="00706B57"/>
    <w:rsid w:val="00720D93"/>
    <w:rsid w:val="00724950"/>
    <w:rsid w:val="00743F3F"/>
    <w:rsid w:val="007453D7"/>
    <w:rsid w:val="00752392"/>
    <w:rsid w:val="00752EFF"/>
    <w:rsid w:val="00752FD4"/>
    <w:rsid w:val="007703C9"/>
    <w:rsid w:val="00771EB1"/>
    <w:rsid w:val="00772C15"/>
    <w:rsid w:val="00772F9C"/>
    <w:rsid w:val="007860EF"/>
    <w:rsid w:val="007867E7"/>
    <w:rsid w:val="0079048B"/>
    <w:rsid w:val="00790DC5"/>
    <w:rsid w:val="007A5290"/>
    <w:rsid w:val="007A5E1D"/>
    <w:rsid w:val="007B3A82"/>
    <w:rsid w:val="007B4024"/>
    <w:rsid w:val="007B619A"/>
    <w:rsid w:val="007B7654"/>
    <w:rsid w:val="007D3852"/>
    <w:rsid w:val="007D5B2C"/>
    <w:rsid w:val="007E3352"/>
    <w:rsid w:val="007E69EC"/>
    <w:rsid w:val="007F067D"/>
    <w:rsid w:val="00804EE6"/>
    <w:rsid w:val="00815158"/>
    <w:rsid w:val="008211E0"/>
    <w:rsid w:val="00831779"/>
    <w:rsid w:val="00837380"/>
    <w:rsid w:val="00844E7B"/>
    <w:rsid w:val="00844FC5"/>
    <w:rsid w:val="00845150"/>
    <w:rsid w:val="00856878"/>
    <w:rsid w:val="0086072E"/>
    <w:rsid w:val="00864685"/>
    <w:rsid w:val="008678F1"/>
    <w:rsid w:val="008701BE"/>
    <w:rsid w:val="0088403D"/>
    <w:rsid w:val="008A073C"/>
    <w:rsid w:val="008A50FC"/>
    <w:rsid w:val="008A5283"/>
    <w:rsid w:val="008B04BB"/>
    <w:rsid w:val="008B39BC"/>
    <w:rsid w:val="008B44AF"/>
    <w:rsid w:val="008D68CD"/>
    <w:rsid w:val="008E2E5A"/>
    <w:rsid w:val="008E7AF0"/>
    <w:rsid w:val="00914A4C"/>
    <w:rsid w:val="009224E9"/>
    <w:rsid w:val="00931D9E"/>
    <w:rsid w:val="00935E45"/>
    <w:rsid w:val="0094029B"/>
    <w:rsid w:val="00947267"/>
    <w:rsid w:val="009722C7"/>
    <w:rsid w:val="0097275A"/>
    <w:rsid w:val="0099376E"/>
    <w:rsid w:val="009971F0"/>
    <w:rsid w:val="009B0472"/>
    <w:rsid w:val="009C0341"/>
    <w:rsid w:val="009C1248"/>
    <w:rsid w:val="009D2833"/>
    <w:rsid w:val="009D35CB"/>
    <w:rsid w:val="009E11F3"/>
    <w:rsid w:val="009E15D4"/>
    <w:rsid w:val="009E43CA"/>
    <w:rsid w:val="009E488F"/>
    <w:rsid w:val="009E756D"/>
    <w:rsid w:val="009F0E39"/>
    <w:rsid w:val="009F1574"/>
    <w:rsid w:val="009F4CB4"/>
    <w:rsid w:val="00A04B76"/>
    <w:rsid w:val="00A1052E"/>
    <w:rsid w:val="00A22A01"/>
    <w:rsid w:val="00A25843"/>
    <w:rsid w:val="00A42A19"/>
    <w:rsid w:val="00A43C94"/>
    <w:rsid w:val="00A446E7"/>
    <w:rsid w:val="00A620DC"/>
    <w:rsid w:val="00A652DD"/>
    <w:rsid w:val="00A82961"/>
    <w:rsid w:val="00A8394F"/>
    <w:rsid w:val="00A9030D"/>
    <w:rsid w:val="00A96EEC"/>
    <w:rsid w:val="00AB04F8"/>
    <w:rsid w:val="00AB12E9"/>
    <w:rsid w:val="00AB6D66"/>
    <w:rsid w:val="00AC19B6"/>
    <w:rsid w:val="00AC64C0"/>
    <w:rsid w:val="00AD1C39"/>
    <w:rsid w:val="00AF461F"/>
    <w:rsid w:val="00B00E6F"/>
    <w:rsid w:val="00B106C4"/>
    <w:rsid w:val="00B20324"/>
    <w:rsid w:val="00B20618"/>
    <w:rsid w:val="00B2280E"/>
    <w:rsid w:val="00B346A4"/>
    <w:rsid w:val="00B560A5"/>
    <w:rsid w:val="00B64F44"/>
    <w:rsid w:val="00B7138B"/>
    <w:rsid w:val="00B76B38"/>
    <w:rsid w:val="00B87BB8"/>
    <w:rsid w:val="00B927C6"/>
    <w:rsid w:val="00B9419C"/>
    <w:rsid w:val="00BA61E3"/>
    <w:rsid w:val="00BB037D"/>
    <w:rsid w:val="00BB54B9"/>
    <w:rsid w:val="00BB610C"/>
    <w:rsid w:val="00BB677B"/>
    <w:rsid w:val="00BC5331"/>
    <w:rsid w:val="00BD1060"/>
    <w:rsid w:val="00BE1F9F"/>
    <w:rsid w:val="00BE5DF4"/>
    <w:rsid w:val="00BE667F"/>
    <w:rsid w:val="00BF2291"/>
    <w:rsid w:val="00BF3153"/>
    <w:rsid w:val="00BF7390"/>
    <w:rsid w:val="00C022B6"/>
    <w:rsid w:val="00C028D3"/>
    <w:rsid w:val="00C1549A"/>
    <w:rsid w:val="00C15CD5"/>
    <w:rsid w:val="00C312F7"/>
    <w:rsid w:val="00C37753"/>
    <w:rsid w:val="00C40AE6"/>
    <w:rsid w:val="00C4334F"/>
    <w:rsid w:val="00C5105D"/>
    <w:rsid w:val="00C5296C"/>
    <w:rsid w:val="00C611D0"/>
    <w:rsid w:val="00C617FE"/>
    <w:rsid w:val="00C63580"/>
    <w:rsid w:val="00C65095"/>
    <w:rsid w:val="00C72168"/>
    <w:rsid w:val="00C7412E"/>
    <w:rsid w:val="00C75A52"/>
    <w:rsid w:val="00C8138C"/>
    <w:rsid w:val="00C826C9"/>
    <w:rsid w:val="00C833B4"/>
    <w:rsid w:val="00C84330"/>
    <w:rsid w:val="00CA1C01"/>
    <w:rsid w:val="00CC71E8"/>
    <w:rsid w:val="00CD18C6"/>
    <w:rsid w:val="00CD24BF"/>
    <w:rsid w:val="00CD72FD"/>
    <w:rsid w:val="00CE352B"/>
    <w:rsid w:val="00CE717B"/>
    <w:rsid w:val="00CF2863"/>
    <w:rsid w:val="00CF3E34"/>
    <w:rsid w:val="00D009F3"/>
    <w:rsid w:val="00D14798"/>
    <w:rsid w:val="00D40285"/>
    <w:rsid w:val="00D56329"/>
    <w:rsid w:val="00D63A52"/>
    <w:rsid w:val="00D663EF"/>
    <w:rsid w:val="00D67699"/>
    <w:rsid w:val="00D678EC"/>
    <w:rsid w:val="00D72BF8"/>
    <w:rsid w:val="00D937CF"/>
    <w:rsid w:val="00D95EBC"/>
    <w:rsid w:val="00DB0246"/>
    <w:rsid w:val="00DB729B"/>
    <w:rsid w:val="00DD2C37"/>
    <w:rsid w:val="00DD7BD2"/>
    <w:rsid w:val="00DE178B"/>
    <w:rsid w:val="00DE4292"/>
    <w:rsid w:val="00DE77FC"/>
    <w:rsid w:val="00DF173B"/>
    <w:rsid w:val="00DF7B60"/>
    <w:rsid w:val="00E05566"/>
    <w:rsid w:val="00E11068"/>
    <w:rsid w:val="00E2257C"/>
    <w:rsid w:val="00E270C7"/>
    <w:rsid w:val="00E32EBE"/>
    <w:rsid w:val="00E47364"/>
    <w:rsid w:val="00E67DE6"/>
    <w:rsid w:val="00E74B1E"/>
    <w:rsid w:val="00E84D8D"/>
    <w:rsid w:val="00E869AA"/>
    <w:rsid w:val="00E92BB8"/>
    <w:rsid w:val="00E9330E"/>
    <w:rsid w:val="00E96506"/>
    <w:rsid w:val="00EC0ADB"/>
    <w:rsid w:val="00EE2287"/>
    <w:rsid w:val="00EE5036"/>
    <w:rsid w:val="00F050EB"/>
    <w:rsid w:val="00F06C31"/>
    <w:rsid w:val="00F10B7C"/>
    <w:rsid w:val="00F122FB"/>
    <w:rsid w:val="00F24B4E"/>
    <w:rsid w:val="00F279CF"/>
    <w:rsid w:val="00F50947"/>
    <w:rsid w:val="00F61141"/>
    <w:rsid w:val="00F67DA3"/>
    <w:rsid w:val="00F82CA0"/>
    <w:rsid w:val="00F930C9"/>
    <w:rsid w:val="00FA395A"/>
    <w:rsid w:val="00FA57BF"/>
    <w:rsid w:val="00FB3007"/>
    <w:rsid w:val="00FB45D9"/>
    <w:rsid w:val="00FC37B7"/>
    <w:rsid w:val="00FD4843"/>
    <w:rsid w:val="00FE39AE"/>
    <w:rsid w:val="00FE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3895D"/>
  <w15:docId w15:val="{699C7007-1EF1-48B5-9B92-C07F97FA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8F1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7390"/>
    <w:rPr>
      <w:b/>
      <w:bCs/>
    </w:rPr>
  </w:style>
  <w:style w:type="character" w:styleId="Hyperlink">
    <w:name w:val="Hyperlink"/>
    <w:basedOn w:val="DefaultParagraphFont"/>
    <w:uiPriority w:val="99"/>
    <w:unhideWhenUsed/>
    <w:rsid w:val="0002043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043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F544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20618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A22A01"/>
    <w:pPr>
      <w:widowControl w:val="0"/>
      <w:autoSpaceDE w:val="0"/>
      <w:autoSpaceDN w:val="0"/>
      <w:spacing w:line="576" w:lineRule="exact"/>
      <w:ind w:right="360"/>
      <w:jc w:val="center"/>
    </w:pPr>
    <w:rPr>
      <w:rFonts w:ascii="Calibri" w:eastAsia="Calibri" w:hAnsi="Calibri" w:cs="Calibri"/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A22A01"/>
    <w:rPr>
      <w:rFonts w:ascii="Calibri" w:eastAsia="Calibri" w:hAnsi="Calibri" w:cs="Calibri"/>
      <w:b/>
      <w:bCs/>
      <w:sz w:val="49"/>
      <w:szCs w:val="49"/>
    </w:rPr>
  </w:style>
  <w:style w:type="paragraph" w:styleId="BodyText">
    <w:name w:val="Body Text"/>
    <w:basedOn w:val="Normal"/>
    <w:link w:val="BodyTextChar"/>
    <w:uiPriority w:val="1"/>
    <w:qFormat/>
    <w:rsid w:val="007B619A"/>
    <w:pPr>
      <w:widowControl w:val="0"/>
      <w:autoSpaceDE w:val="0"/>
      <w:autoSpaceDN w:val="0"/>
      <w:spacing w:before="36"/>
      <w:ind w:left="696" w:hanging="186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B619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BF543-D01B-488E-96A1-51DEE8A7F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</dc:creator>
  <cp:lastModifiedBy>cherukuri Deepika</cp:lastModifiedBy>
  <cp:revision>47</cp:revision>
  <dcterms:created xsi:type="dcterms:W3CDTF">2025-03-06T21:04:00Z</dcterms:created>
  <dcterms:modified xsi:type="dcterms:W3CDTF">2025-03-27T14:08:00Z</dcterms:modified>
</cp:coreProperties>
</file>