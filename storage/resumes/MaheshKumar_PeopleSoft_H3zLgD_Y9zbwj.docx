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9A3619" w14:textId="01E0804D" w:rsidR="00880F33" w:rsidRPr="00880F33" w:rsidRDefault="00880F33" w:rsidP="00A52FAB">
      <w:pPr>
        <w:pBdr>
          <w:bottom w:val="single" w:sz="12" w:space="5" w:color="auto"/>
        </w:pBdr>
        <w:rPr>
          <w:rFonts w:ascii="Arial" w:hAnsi="Arial" w:cs="Arial"/>
          <w:b/>
          <w:sz w:val="20"/>
          <w:szCs w:val="20"/>
        </w:rPr>
      </w:pPr>
      <w:r w:rsidRPr="00880F33">
        <w:rPr>
          <w:rFonts w:ascii="Arial" w:hAnsi="Arial" w:cs="Arial"/>
          <w:b/>
          <w:sz w:val="20"/>
          <w:szCs w:val="20"/>
        </w:rPr>
        <w:t>Mahesh Kumar Muthukrishnan</w:t>
      </w:r>
    </w:p>
    <w:p w14:paraId="548E22E7" w14:textId="77777777" w:rsidR="00880F33" w:rsidRDefault="00880F33" w:rsidP="00A52FAB">
      <w:pPr>
        <w:pBdr>
          <w:bottom w:val="single" w:sz="12" w:space="5" w:color="auto"/>
        </w:pBdr>
        <w:rPr>
          <w:b/>
          <w:sz w:val="22"/>
          <w:szCs w:val="22"/>
        </w:rPr>
      </w:pPr>
    </w:p>
    <w:p w14:paraId="64136799" w14:textId="18F97C37" w:rsidR="002F555E" w:rsidRDefault="004B71F1" w:rsidP="00A52FAB">
      <w:pPr>
        <w:pBdr>
          <w:bottom w:val="single" w:sz="12" w:space="5" w:color="auto"/>
        </w:pBdr>
        <w:rPr>
          <w:b/>
          <w:sz w:val="22"/>
          <w:szCs w:val="22"/>
        </w:rPr>
      </w:pPr>
      <w:r>
        <w:rPr>
          <w:b/>
          <w:sz w:val="22"/>
          <w:szCs w:val="22"/>
        </w:rPr>
        <w:t>P</w:t>
      </w:r>
      <w:r w:rsidR="001F5B1B">
        <w:rPr>
          <w:b/>
          <w:sz w:val="22"/>
          <w:szCs w:val="22"/>
        </w:rPr>
        <w:t>ROFESSIONAL SUMMARY</w:t>
      </w:r>
      <w:r w:rsidR="000F0D61">
        <w:rPr>
          <w:b/>
          <w:sz w:val="22"/>
          <w:szCs w:val="22"/>
        </w:rPr>
        <w:t>:</w:t>
      </w:r>
    </w:p>
    <w:p w14:paraId="577A3F75" w14:textId="77777777" w:rsidR="00366B43" w:rsidRPr="00327313" w:rsidRDefault="00366B43" w:rsidP="00DB5D6B">
      <w:pPr>
        <w:rPr>
          <w:b/>
          <w:sz w:val="22"/>
          <w:szCs w:val="22"/>
        </w:rPr>
      </w:pPr>
    </w:p>
    <w:p w14:paraId="07E15468" w14:textId="33F5ED0D" w:rsidR="002F555E" w:rsidRDefault="00772EB8" w:rsidP="00DB5D6B">
      <w:pPr>
        <w:pStyle w:val="BodyText"/>
        <w:numPr>
          <w:ilvl w:val="0"/>
          <w:numId w:val="2"/>
        </w:numPr>
        <w:tabs>
          <w:tab w:val="left" w:pos="360"/>
        </w:tabs>
        <w:jc w:val="both"/>
        <w:rPr>
          <w:rFonts w:ascii="Arial" w:hAnsi="Arial" w:cs="Arial"/>
          <w:sz w:val="20"/>
          <w:szCs w:val="20"/>
        </w:rPr>
      </w:pPr>
      <w:r>
        <w:rPr>
          <w:rFonts w:ascii="Arial" w:hAnsi="Arial" w:cs="Arial"/>
          <w:sz w:val="20"/>
          <w:szCs w:val="20"/>
        </w:rPr>
        <w:t>Overall,</w:t>
      </w:r>
      <w:r w:rsidR="00AC2149">
        <w:rPr>
          <w:rFonts w:ascii="Arial" w:hAnsi="Arial" w:cs="Arial"/>
          <w:sz w:val="20"/>
          <w:szCs w:val="20"/>
        </w:rPr>
        <w:t xml:space="preserve"> </w:t>
      </w:r>
      <w:r w:rsidR="002C2A1A">
        <w:rPr>
          <w:rFonts w:ascii="Arial" w:hAnsi="Arial" w:cs="Arial"/>
          <w:b/>
          <w:bCs/>
          <w:sz w:val="20"/>
          <w:szCs w:val="20"/>
        </w:rPr>
        <w:t>8</w:t>
      </w:r>
      <w:r w:rsidR="0040247B" w:rsidRPr="00CC760E">
        <w:rPr>
          <w:rFonts w:ascii="Arial" w:hAnsi="Arial" w:cs="Arial"/>
          <w:b/>
          <w:sz w:val="20"/>
          <w:szCs w:val="20"/>
        </w:rPr>
        <w:t xml:space="preserve"> </w:t>
      </w:r>
      <w:r w:rsidR="002F555E" w:rsidRPr="00CC760E">
        <w:rPr>
          <w:rFonts w:ascii="Arial" w:hAnsi="Arial" w:cs="Arial"/>
          <w:b/>
          <w:sz w:val="20"/>
          <w:szCs w:val="20"/>
        </w:rPr>
        <w:t>years</w:t>
      </w:r>
      <w:r w:rsidR="002771FC">
        <w:rPr>
          <w:rFonts w:ascii="Arial" w:hAnsi="Arial" w:cs="Arial"/>
          <w:b/>
          <w:sz w:val="20"/>
          <w:szCs w:val="20"/>
        </w:rPr>
        <w:t xml:space="preserve"> and 5 months</w:t>
      </w:r>
      <w:r w:rsidR="002F248D">
        <w:rPr>
          <w:rFonts w:ascii="Arial" w:hAnsi="Arial" w:cs="Arial"/>
          <w:sz w:val="20"/>
          <w:szCs w:val="20"/>
        </w:rPr>
        <w:t xml:space="preserve"> of experience in development, testing and maintenance of </w:t>
      </w:r>
      <w:r w:rsidR="002F248D" w:rsidRPr="00841689">
        <w:rPr>
          <w:rFonts w:ascii="Arial" w:hAnsi="Arial" w:cs="Arial"/>
          <w:b/>
          <w:sz w:val="20"/>
          <w:szCs w:val="20"/>
        </w:rPr>
        <w:t>PeopleSoft HCM application</w:t>
      </w:r>
      <w:r w:rsidR="002F248D">
        <w:rPr>
          <w:rFonts w:ascii="Arial" w:hAnsi="Arial" w:cs="Arial"/>
          <w:sz w:val="20"/>
          <w:szCs w:val="20"/>
        </w:rPr>
        <w:t xml:space="preserve"> </w:t>
      </w:r>
      <w:r w:rsidR="002F248D" w:rsidRPr="00841689">
        <w:rPr>
          <w:rFonts w:ascii="Arial" w:hAnsi="Arial" w:cs="Arial"/>
          <w:b/>
          <w:sz w:val="20"/>
          <w:szCs w:val="20"/>
        </w:rPr>
        <w:t xml:space="preserve">(HR, </w:t>
      </w:r>
      <w:r w:rsidR="00AC6F54">
        <w:rPr>
          <w:rFonts w:ascii="Arial" w:hAnsi="Arial" w:cs="Arial"/>
          <w:b/>
          <w:sz w:val="20"/>
          <w:szCs w:val="20"/>
        </w:rPr>
        <w:t>Benefits and North American Payroll Module</w:t>
      </w:r>
      <w:r w:rsidR="002F248D" w:rsidRPr="00841689">
        <w:rPr>
          <w:rFonts w:ascii="Arial" w:hAnsi="Arial" w:cs="Arial"/>
          <w:b/>
          <w:sz w:val="20"/>
          <w:szCs w:val="20"/>
        </w:rPr>
        <w:t>)</w:t>
      </w:r>
      <w:r w:rsidR="002F555E" w:rsidRPr="00841689">
        <w:rPr>
          <w:rFonts w:ascii="Arial" w:hAnsi="Arial" w:cs="Arial"/>
          <w:b/>
          <w:sz w:val="20"/>
          <w:szCs w:val="20"/>
        </w:rPr>
        <w:t>.</w:t>
      </w:r>
    </w:p>
    <w:p w14:paraId="3B0FD1B6" w14:textId="070F9860" w:rsidR="0054189C" w:rsidRPr="0054189C" w:rsidRDefault="0054189C" w:rsidP="0054189C">
      <w:pPr>
        <w:pStyle w:val="ListParagraph"/>
        <w:numPr>
          <w:ilvl w:val="0"/>
          <w:numId w:val="2"/>
        </w:numPr>
        <w:rPr>
          <w:rFonts w:ascii="Arial" w:hAnsi="Arial" w:cs="Arial"/>
          <w:sz w:val="20"/>
          <w:szCs w:val="20"/>
          <w:lang w:eastAsia="ar-SA"/>
        </w:rPr>
      </w:pPr>
      <w:r w:rsidRPr="0054189C">
        <w:rPr>
          <w:rFonts w:ascii="Arial" w:hAnsi="Arial" w:cs="Arial"/>
          <w:sz w:val="20"/>
          <w:szCs w:val="20"/>
          <w:lang w:eastAsia="ar-SA"/>
        </w:rPr>
        <w:t xml:space="preserve">Proficient in </w:t>
      </w:r>
      <w:r w:rsidRPr="0054189C">
        <w:rPr>
          <w:rFonts w:ascii="Arial" w:hAnsi="Arial" w:cs="Arial"/>
          <w:b/>
          <w:sz w:val="20"/>
          <w:szCs w:val="20"/>
          <w:lang w:eastAsia="ar-SA"/>
        </w:rPr>
        <w:t>People Tools - Application Designer, Application Engine, PS Query, Data Mover, Maintain Security, File Layout, Component Interface</w:t>
      </w:r>
      <w:r w:rsidR="00125013">
        <w:rPr>
          <w:rFonts w:ascii="Arial" w:hAnsi="Arial" w:cs="Arial"/>
          <w:b/>
          <w:sz w:val="20"/>
          <w:szCs w:val="20"/>
          <w:lang w:eastAsia="ar-SA"/>
        </w:rPr>
        <w:t>, XMLP definitions</w:t>
      </w:r>
      <w:r w:rsidRPr="0054189C">
        <w:rPr>
          <w:rFonts w:ascii="Arial" w:hAnsi="Arial" w:cs="Arial"/>
          <w:b/>
          <w:sz w:val="20"/>
          <w:szCs w:val="20"/>
          <w:lang w:eastAsia="ar-SA"/>
        </w:rPr>
        <w:t xml:space="preserve"> </w:t>
      </w:r>
      <w:r w:rsidRPr="00125013">
        <w:rPr>
          <w:rFonts w:ascii="Arial" w:hAnsi="Arial" w:cs="Arial"/>
          <w:sz w:val="20"/>
          <w:szCs w:val="20"/>
          <w:lang w:eastAsia="ar-SA"/>
        </w:rPr>
        <w:t>and</w:t>
      </w:r>
      <w:r w:rsidRPr="0054189C">
        <w:rPr>
          <w:rFonts w:ascii="Arial" w:hAnsi="Arial" w:cs="Arial"/>
          <w:b/>
          <w:sz w:val="20"/>
          <w:szCs w:val="20"/>
          <w:lang w:eastAsia="ar-SA"/>
        </w:rPr>
        <w:t xml:space="preserve"> HTML.</w:t>
      </w:r>
    </w:p>
    <w:p w14:paraId="279EAB7E" w14:textId="4E57E781" w:rsidR="00962BC0" w:rsidRPr="00821DDD" w:rsidRDefault="00821DDD" w:rsidP="00EC33DE">
      <w:pPr>
        <w:widowControl w:val="0"/>
        <w:numPr>
          <w:ilvl w:val="0"/>
          <w:numId w:val="2"/>
        </w:numPr>
        <w:autoSpaceDE w:val="0"/>
        <w:jc w:val="both"/>
        <w:rPr>
          <w:rFonts w:ascii="Arial" w:hAnsi="Arial" w:cs="Arial"/>
          <w:sz w:val="20"/>
          <w:szCs w:val="20"/>
        </w:rPr>
      </w:pPr>
      <w:r>
        <w:rPr>
          <w:rFonts w:ascii="Arial" w:hAnsi="Arial" w:cs="Arial"/>
          <w:sz w:val="20"/>
          <w:szCs w:val="20"/>
        </w:rPr>
        <w:t>Worked i</w:t>
      </w:r>
      <w:r w:rsidR="00E1615E">
        <w:rPr>
          <w:rFonts w:ascii="Arial" w:hAnsi="Arial" w:cs="Arial"/>
          <w:sz w:val="20"/>
          <w:szCs w:val="20"/>
        </w:rPr>
        <w:t xml:space="preserve">n the development and modification of </w:t>
      </w:r>
      <w:r w:rsidR="00E1615E" w:rsidRPr="00E1615E">
        <w:rPr>
          <w:rFonts w:ascii="Arial" w:hAnsi="Arial" w:cs="Arial"/>
          <w:b/>
          <w:sz w:val="20"/>
          <w:szCs w:val="20"/>
        </w:rPr>
        <w:t>SQR programs</w:t>
      </w:r>
      <w:r w:rsidR="00E1615E">
        <w:rPr>
          <w:rFonts w:ascii="Arial" w:hAnsi="Arial" w:cs="Arial"/>
          <w:b/>
          <w:sz w:val="20"/>
          <w:szCs w:val="20"/>
        </w:rPr>
        <w:t>.</w:t>
      </w:r>
    </w:p>
    <w:p w14:paraId="1D592026" w14:textId="0F1C7EBD" w:rsidR="00821DDD" w:rsidRPr="00821DDD" w:rsidRDefault="00821DDD" w:rsidP="00821DDD">
      <w:pPr>
        <w:widowControl w:val="0"/>
        <w:numPr>
          <w:ilvl w:val="0"/>
          <w:numId w:val="2"/>
        </w:numPr>
        <w:autoSpaceDE w:val="0"/>
        <w:jc w:val="both"/>
        <w:rPr>
          <w:rFonts w:ascii="Arial" w:hAnsi="Arial" w:cs="Arial"/>
          <w:b/>
          <w:sz w:val="20"/>
          <w:szCs w:val="20"/>
        </w:rPr>
      </w:pPr>
      <w:r>
        <w:rPr>
          <w:rFonts w:ascii="Arial" w:hAnsi="Arial" w:cs="Arial"/>
          <w:sz w:val="20"/>
          <w:szCs w:val="20"/>
        </w:rPr>
        <w:t xml:space="preserve">Worked in the development and modification of </w:t>
      </w:r>
      <w:r w:rsidRPr="00821DDD">
        <w:rPr>
          <w:rFonts w:ascii="Arial" w:hAnsi="Arial" w:cs="Arial"/>
          <w:b/>
          <w:sz w:val="20"/>
          <w:szCs w:val="20"/>
        </w:rPr>
        <w:t>PeopleSoft fluid objects</w:t>
      </w:r>
      <w:r>
        <w:rPr>
          <w:rFonts w:ascii="Arial" w:hAnsi="Arial" w:cs="Arial"/>
          <w:b/>
          <w:sz w:val="20"/>
          <w:szCs w:val="20"/>
        </w:rPr>
        <w:t>.</w:t>
      </w:r>
    </w:p>
    <w:p w14:paraId="4B09DD8C" w14:textId="47E78A15" w:rsidR="00E1615E" w:rsidRDefault="00E1615E" w:rsidP="00E1615E">
      <w:pPr>
        <w:widowControl w:val="0"/>
        <w:numPr>
          <w:ilvl w:val="0"/>
          <w:numId w:val="2"/>
        </w:numPr>
        <w:autoSpaceDE w:val="0"/>
        <w:jc w:val="both"/>
        <w:rPr>
          <w:rFonts w:ascii="Arial" w:hAnsi="Arial" w:cs="Arial"/>
          <w:sz w:val="20"/>
          <w:szCs w:val="20"/>
        </w:rPr>
      </w:pPr>
      <w:r>
        <w:rPr>
          <w:rFonts w:ascii="Arial" w:hAnsi="Arial" w:cs="Arial"/>
          <w:b/>
          <w:bCs/>
          <w:sz w:val="20"/>
          <w:szCs w:val="20"/>
        </w:rPr>
        <w:t>2</w:t>
      </w:r>
      <w:r w:rsidR="00DA7FC4">
        <w:rPr>
          <w:rFonts w:ascii="Arial" w:hAnsi="Arial" w:cs="Arial"/>
          <w:b/>
          <w:bCs/>
          <w:sz w:val="20"/>
          <w:szCs w:val="20"/>
        </w:rPr>
        <w:t>+</w:t>
      </w:r>
      <w:r>
        <w:rPr>
          <w:rFonts w:ascii="Arial" w:hAnsi="Arial" w:cs="Arial"/>
          <w:sz w:val="20"/>
          <w:szCs w:val="20"/>
        </w:rPr>
        <w:t xml:space="preserve"> years of experience in </w:t>
      </w:r>
      <w:r w:rsidRPr="00AF5ED0">
        <w:rPr>
          <w:rFonts w:ascii="Arial" w:hAnsi="Arial" w:cs="Arial"/>
          <w:b/>
          <w:bCs/>
          <w:sz w:val="20"/>
          <w:szCs w:val="20"/>
        </w:rPr>
        <w:t>maintaining</w:t>
      </w:r>
      <w:r>
        <w:rPr>
          <w:rFonts w:ascii="Arial" w:hAnsi="Arial" w:cs="Arial"/>
          <w:sz w:val="20"/>
          <w:szCs w:val="20"/>
        </w:rPr>
        <w:t xml:space="preserve"> the application using </w:t>
      </w:r>
      <w:r>
        <w:rPr>
          <w:rFonts w:ascii="Arial" w:hAnsi="Arial" w:cs="Arial"/>
          <w:b/>
          <w:bCs/>
          <w:sz w:val="20"/>
          <w:szCs w:val="20"/>
        </w:rPr>
        <w:t xml:space="preserve">GitGUI, Bitbucket </w:t>
      </w:r>
      <w:r w:rsidRPr="00EB68C3">
        <w:rPr>
          <w:rFonts w:ascii="Arial" w:hAnsi="Arial" w:cs="Arial"/>
          <w:bCs/>
          <w:sz w:val="20"/>
          <w:szCs w:val="20"/>
        </w:rPr>
        <w:t>and</w:t>
      </w:r>
      <w:r w:rsidRPr="008D0F4E">
        <w:rPr>
          <w:rFonts w:ascii="Arial" w:hAnsi="Arial" w:cs="Arial"/>
          <w:b/>
          <w:bCs/>
          <w:sz w:val="20"/>
          <w:szCs w:val="20"/>
        </w:rPr>
        <w:t xml:space="preserve"> AWS</w:t>
      </w:r>
      <w:r>
        <w:rPr>
          <w:rFonts w:ascii="Arial" w:hAnsi="Arial" w:cs="Arial"/>
          <w:sz w:val="20"/>
          <w:szCs w:val="20"/>
        </w:rPr>
        <w:t>.</w:t>
      </w:r>
    </w:p>
    <w:p w14:paraId="7C8E5A51" w14:textId="29542A0F" w:rsidR="00E1615E" w:rsidRDefault="00E1615E" w:rsidP="00E1615E">
      <w:pPr>
        <w:widowControl w:val="0"/>
        <w:numPr>
          <w:ilvl w:val="0"/>
          <w:numId w:val="2"/>
        </w:numPr>
        <w:autoSpaceDE w:val="0"/>
        <w:jc w:val="both"/>
        <w:rPr>
          <w:rFonts w:ascii="Arial" w:hAnsi="Arial" w:cs="Arial"/>
          <w:b/>
          <w:sz w:val="20"/>
          <w:szCs w:val="20"/>
        </w:rPr>
      </w:pPr>
      <w:r w:rsidRPr="00E1615E">
        <w:rPr>
          <w:rFonts w:ascii="Arial" w:hAnsi="Arial" w:cs="Arial"/>
          <w:sz w:val="20"/>
          <w:szCs w:val="20"/>
        </w:rPr>
        <w:t xml:space="preserve">Working experiences in Database like </w:t>
      </w:r>
      <w:r w:rsidRPr="00E1615E">
        <w:rPr>
          <w:rFonts w:ascii="Arial" w:hAnsi="Arial" w:cs="Arial"/>
          <w:b/>
          <w:sz w:val="20"/>
          <w:szCs w:val="20"/>
        </w:rPr>
        <w:t>Oracle 12c, 1</w:t>
      </w:r>
      <w:r w:rsidR="000F0D61">
        <w:rPr>
          <w:rFonts w:ascii="Arial" w:hAnsi="Arial" w:cs="Arial"/>
          <w:b/>
          <w:sz w:val="20"/>
          <w:szCs w:val="20"/>
        </w:rPr>
        <w:t>9</w:t>
      </w:r>
      <w:r w:rsidRPr="00E1615E">
        <w:rPr>
          <w:rFonts w:ascii="Arial" w:hAnsi="Arial" w:cs="Arial"/>
          <w:b/>
          <w:sz w:val="20"/>
          <w:szCs w:val="20"/>
        </w:rPr>
        <w:t>c.</w:t>
      </w:r>
    </w:p>
    <w:p w14:paraId="3F1B16C4" w14:textId="77777777" w:rsidR="00821DDD" w:rsidRPr="00E1615E" w:rsidRDefault="00821DDD" w:rsidP="00821DDD">
      <w:pPr>
        <w:widowControl w:val="0"/>
        <w:autoSpaceDE w:val="0"/>
        <w:ind w:left="360"/>
        <w:jc w:val="both"/>
        <w:rPr>
          <w:rFonts w:ascii="Arial" w:hAnsi="Arial" w:cs="Arial"/>
          <w:b/>
          <w:sz w:val="20"/>
          <w:szCs w:val="20"/>
        </w:rPr>
      </w:pPr>
    </w:p>
    <w:p w14:paraId="4F0E3FEF" w14:textId="7E36ED04" w:rsidR="00C21BA3" w:rsidRPr="00EC33DE" w:rsidRDefault="00C21BA3" w:rsidP="00EC33DE">
      <w:pPr>
        <w:pStyle w:val="BodyText"/>
        <w:tabs>
          <w:tab w:val="left" w:pos="360"/>
        </w:tabs>
        <w:overflowPunct w:val="0"/>
        <w:autoSpaceDE w:val="0"/>
        <w:jc w:val="both"/>
        <w:textAlignment w:val="baseline"/>
        <w:rPr>
          <w:szCs w:val="20"/>
        </w:rPr>
      </w:pPr>
    </w:p>
    <w:p w14:paraId="70B79EE5" w14:textId="77777777" w:rsidR="00593937" w:rsidRDefault="00593937">
      <w:pPr>
        <w:rPr>
          <w:b/>
          <w:bCs/>
          <w:color w:val="000000"/>
          <w:sz w:val="22"/>
          <w:szCs w:val="22"/>
        </w:rPr>
      </w:pPr>
    </w:p>
    <w:p w14:paraId="4F57A6AF" w14:textId="77777777" w:rsidR="00EE1402" w:rsidRPr="00F937A2" w:rsidRDefault="00EE1402" w:rsidP="00EE1402">
      <w:pPr>
        <w:shd w:val="clear" w:color="auto" w:fill="E6E6E6"/>
        <w:tabs>
          <w:tab w:val="left" w:pos="2040"/>
          <w:tab w:val="left" w:pos="5100"/>
          <w:tab w:val="right" w:pos="9180"/>
        </w:tabs>
        <w:jc w:val="both"/>
        <w:rPr>
          <w:rFonts w:ascii="Arial" w:hAnsi="Arial" w:cs="Arial"/>
          <w:b/>
          <w:color w:val="333399"/>
        </w:rPr>
      </w:pPr>
      <w:r w:rsidRPr="00F937A2">
        <w:rPr>
          <w:rFonts w:ascii="Arial" w:hAnsi="Arial" w:cs="Arial"/>
          <w:b/>
          <w:smallCaps/>
        </w:rPr>
        <w:t>Technical</w:t>
      </w:r>
      <w:r w:rsidRPr="00F937A2">
        <w:rPr>
          <w:rFonts w:ascii="Arial" w:hAnsi="Arial" w:cs="Arial"/>
          <w:b/>
          <w:smallCaps/>
          <w:color w:val="333399"/>
        </w:rPr>
        <w:t xml:space="preserve"> </w:t>
      </w:r>
      <w:r w:rsidRPr="00F937A2">
        <w:rPr>
          <w:rFonts w:ascii="Arial" w:hAnsi="Arial" w:cs="Arial"/>
          <w:b/>
          <w:smallCaps/>
        </w:rPr>
        <w:t>Profile</w:t>
      </w:r>
      <w:r w:rsidRPr="00F937A2">
        <w:rPr>
          <w:rFonts w:ascii="Arial" w:hAnsi="Arial" w:cs="Arial"/>
          <w:b/>
        </w:rPr>
        <w:t>:</w:t>
      </w:r>
    </w:p>
    <w:p w14:paraId="70A26C33" w14:textId="77777777" w:rsidR="00EE1402" w:rsidRPr="000A7522" w:rsidRDefault="00EE1402" w:rsidP="00EE1402">
      <w:pPr>
        <w:pStyle w:val="BodyText"/>
        <w:ind w:left="360"/>
        <w:rPr>
          <w:b/>
          <w:szCs w:val="20"/>
        </w:rPr>
      </w:pPr>
    </w:p>
    <w:tbl>
      <w:tblPr>
        <w:tblW w:w="97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899"/>
      </w:tblGrid>
      <w:tr w:rsidR="00EE1402" w:rsidRPr="000A7522" w14:paraId="02C4CF9D" w14:textId="77777777" w:rsidTr="00121FA0">
        <w:trPr>
          <w:trHeight w:val="367"/>
        </w:trPr>
        <w:tc>
          <w:tcPr>
            <w:tcW w:w="2836" w:type="dxa"/>
          </w:tcPr>
          <w:p w14:paraId="221DDE8F" w14:textId="1B01489F" w:rsidR="00EE1402" w:rsidRPr="00AC6F54" w:rsidRDefault="00E00F79" w:rsidP="00121FA0">
            <w:pPr>
              <w:jc w:val="both"/>
              <w:rPr>
                <w:rFonts w:ascii="Arial" w:hAnsi="Arial" w:cs="Arial"/>
                <w:sz w:val="20"/>
                <w:szCs w:val="20"/>
              </w:rPr>
            </w:pPr>
            <w:r w:rsidRPr="00AC6F54">
              <w:rPr>
                <w:rFonts w:ascii="Arial" w:hAnsi="Arial" w:cs="Arial"/>
                <w:sz w:val="20"/>
                <w:szCs w:val="20"/>
              </w:rPr>
              <w:t>Software</w:t>
            </w:r>
          </w:p>
        </w:tc>
        <w:tc>
          <w:tcPr>
            <w:tcW w:w="6899" w:type="dxa"/>
          </w:tcPr>
          <w:p w14:paraId="6EEFDB81" w14:textId="2CEE18B7" w:rsidR="00EE1402" w:rsidRPr="00AC6F54" w:rsidRDefault="00E00F79" w:rsidP="00121FA0">
            <w:pPr>
              <w:jc w:val="both"/>
              <w:rPr>
                <w:rFonts w:ascii="Arial" w:hAnsi="Arial" w:cs="Arial"/>
                <w:sz w:val="20"/>
                <w:szCs w:val="20"/>
              </w:rPr>
            </w:pPr>
            <w:r w:rsidRPr="00AC6F54">
              <w:rPr>
                <w:rFonts w:ascii="Arial" w:hAnsi="Arial" w:cs="Arial"/>
                <w:sz w:val="20"/>
                <w:szCs w:val="20"/>
              </w:rPr>
              <w:t>PeopleSoft HCM 9.2</w:t>
            </w:r>
          </w:p>
        </w:tc>
      </w:tr>
      <w:tr w:rsidR="00E00F79" w:rsidRPr="000A7522" w14:paraId="54615B5C" w14:textId="77777777" w:rsidTr="00121FA0">
        <w:trPr>
          <w:trHeight w:val="386"/>
        </w:trPr>
        <w:tc>
          <w:tcPr>
            <w:tcW w:w="2836" w:type="dxa"/>
          </w:tcPr>
          <w:p w14:paraId="535D754D" w14:textId="577E6BE2" w:rsidR="00E00F79" w:rsidRPr="000A7522" w:rsidRDefault="00E00F79" w:rsidP="00E00F79">
            <w:pPr>
              <w:jc w:val="both"/>
              <w:rPr>
                <w:rFonts w:ascii="Arial" w:hAnsi="Arial" w:cs="Arial"/>
                <w:bCs/>
                <w:sz w:val="20"/>
                <w:szCs w:val="20"/>
              </w:rPr>
            </w:pPr>
            <w:r w:rsidRPr="00E00F79">
              <w:rPr>
                <w:rFonts w:ascii="Arial" w:hAnsi="Arial" w:cs="Arial"/>
                <w:bCs/>
                <w:sz w:val="20"/>
                <w:szCs w:val="20"/>
              </w:rPr>
              <w:t>Operating Systems</w:t>
            </w:r>
          </w:p>
        </w:tc>
        <w:tc>
          <w:tcPr>
            <w:tcW w:w="6899" w:type="dxa"/>
          </w:tcPr>
          <w:p w14:paraId="4369FED0" w14:textId="5B44A215" w:rsidR="00E00F79" w:rsidRPr="000A7522" w:rsidRDefault="00E00F79" w:rsidP="00E00F79">
            <w:pPr>
              <w:jc w:val="both"/>
              <w:rPr>
                <w:rFonts w:ascii="Arial" w:hAnsi="Arial" w:cs="Arial"/>
                <w:bCs/>
                <w:sz w:val="20"/>
                <w:szCs w:val="20"/>
              </w:rPr>
            </w:pPr>
            <w:r w:rsidRPr="00E00F79">
              <w:rPr>
                <w:rFonts w:ascii="Arial" w:hAnsi="Arial" w:cs="Arial"/>
                <w:bCs/>
                <w:sz w:val="20"/>
                <w:szCs w:val="20"/>
              </w:rPr>
              <w:t>Windows XP/7/10</w:t>
            </w:r>
            <w:r w:rsidR="002771FC">
              <w:rPr>
                <w:rFonts w:ascii="Arial" w:hAnsi="Arial" w:cs="Arial"/>
                <w:bCs/>
                <w:sz w:val="20"/>
                <w:szCs w:val="20"/>
              </w:rPr>
              <w:t>/11</w:t>
            </w:r>
          </w:p>
        </w:tc>
      </w:tr>
      <w:tr w:rsidR="00E00F79" w:rsidRPr="000A7522" w14:paraId="375FE7CD" w14:textId="77777777" w:rsidTr="00121FA0">
        <w:trPr>
          <w:trHeight w:val="367"/>
        </w:trPr>
        <w:tc>
          <w:tcPr>
            <w:tcW w:w="2836" w:type="dxa"/>
          </w:tcPr>
          <w:p w14:paraId="35FAC48B" w14:textId="1EDCD926" w:rsidR="00E00F79" w:rsidRPr="000A7522" w:rsidRDefault="00E00F79" w:rsidP="00E00F79">
            <w:pPr>
              <w:jc w:val="both"/>
              <w:rPr>
                <w:rFonts w:ascii="Arial" w:hAnsi="Arial" w:cs="Arial"/>
                <w:bCs/>
                <w:sz w:val="20"/>
                <w:szCs w:val="20"/>
              </w:rPr>
            </w:pPr>
            <w:r w:rsidRPr="00E00F79">
              <w:rPr>
                <w:rFonts w:ascii="Arial" w:hAnsi="Arial" w:cs="Arial"/>
                <w:bCs/>
                <w:sz w:val="20"/>
                <w:szCs w:val="20"/>
              </w:rPr>
              <w:t>Languages</w:t>
            </w:r>
          </w:p>
        </w:tc>
        <w:tc>
          <w:tcPr>
            <w:tcW w:w="6899" w:type="dxa"/>
          </w:tcPr>
          <w:p w14:paraId="7052E674" w14:textId="5C5F56CF" w:rsidR="00E00F79" w:rsidRPr="000A7522" w:rsidRDefault="00E00F79" w:rsidP="00E00F79">
            <w:pPr>
              <w:jc w:val="both"/>
              <w:rPr>
                <w:rFonts w:ascii="Arial" w:hAnsi="Arial" w:cs="Arial"/>
                <w:bCs/>
                <w:sz w:val="20"/>
                <w:szCs w:val="20"/>
              </w:rPr>
            </w:pPr>
            <w:r w:rsidRPr="00E00F79">
              <w:rPr>
                <w:rFonts w:ascii="Arial" w:hAnsi="Arial" w:cs="Arial"/>
                <w:bCs/>
                <w:sz w:val="20"/>
                <w:szCs w:val="20"/>
              </w:rPr>
              <w:t>PeopleCode, SQL,HTML,XML,COBOL,C,C++</w:t>
            </w:r>
          </w:p>
        </w:tc>
      </w:tr>
      <w:tr w:rsidR="00E00F79" w:rsidRPr="000A7522" w14:paraId="0DA46019" w14:textId="77777777" w:rsidTr="00121FA0">
        <w:trPr>
          <w:trHeight w:val="367"/>
        </w:trPr>
        <w:tc>
          <w:tcPr>
            <w:tcW w:w="2836" w:type="dxa"/>
          </w:tcPr>
          <w:p w14:paraId="754C8075" w14:textId="0FAD631A" w:rsidR="00E00F79" w:rsidRPr="000A7522" w:rsidRDefault="00E00F79" w:rsidP="00E00F79">
            <w:pPr>
              <w:jc w:val="both"/>
              <w:rPr>
                <w:rFonts w:ascii="Arial" w:hAnsi="Arial" w:cs="Arial"/>
                <w:bCs/>
                <w:sz w:val="20"/>
                <w:szCs w:val="20"/>
              </w:rPr>
            </w:pPr>
            <w:r w:rsidRPr="00E00F79">
              <w:rPr>
                <w:rFonts w:ascii="Arial" w:hAnsi="Arial" w:cs="Arial"/>
                <w:bCs/>
                <w:sz w:val="20"/>
                <w:szCs w:val="20"/>
              </w:rPr>
              <w:t>Databases</w:t>
            </w:r>
          </w:p>
        </w:tc>
        <w:tc>
          <w:tcPr>
            <w:tcW w:w="6899" w:type="dxa"/>
          </w:tcPr>
          <w:p w14:paraId="12E8F24E" w14:textId="70A908A2" w:rsidR="00E00F79" w:rsidRPr="00E00F79" w:rsidRDefault="00E00F79" w:rsidP="00E00F79">
            <w:pPr>
              <w:jc w:val="both"/>
              <w:rPr>
                <w:rFonts w:ascii="Arial" w:hAnsi="Arial" w:cs="Arial"/>
                <w:bCs/>
                <w:sz w:val="20"/>
                <w:szCs w:val="20"/>
              </w:rPr>
            </w:pPr>
            <w:r w:rsidRPr="00E00F79">
              <w:rPr>
                <w:rFonts w:ascii="Arial" w:hAnsi="Arial" w:cs="Arial"/>
                <w:bCs/>
                <w:sz w:val="20"/>
                <w:szCs w:val="20"/>
              </w:rPr>
              <w:t>Oracle 12c</w:t>
            </w:r>
            <w:r>
              <w:rPr>
                <w:rFonts w:ascii="Arial" w:hAnsi="Arial" w:cs="Arial"/>
                <w:bCs/>
                <w:sz w:val="20"/>
                <w:szCs w:val="20"/>
              </w:rPr>
              <w:t>,19c</w:t>
            </w:r>
          </w:p>
        </w:tc>
      </w:tr>
      <w:tr w:rsidR="00E00F79" w:rsidRPr="000A7522" w14:paraId="120F85C8" w14:textId="77777777" w:rsidTr="00121FA0">
        <w:trPr>
          <w:trHeight w:val="386"/>
        </w:trPr>
        <w:tc>
          <w:tcPr>
            <w:tcW w:w="2836" w:type="dxa"/>
          </w:tcPr>
          <w:p w14:paraId="75FF6812" w14:textId="2C7EC63D" w:rsidR="00E00F79" w:rsidRPr="00E00F79" w:rsidRDefault="00E00F79" w:rsidP="00E00F79">
            <w:pPr>
              <w:jc w:val="both"/>
              <w:rPr>
                <w:rFonts w:ascii="Arial" w:hAnsi="Arial" w:cs="Arial"/>
                <w:bCs/>
                <w:sz w:val="20"/>
                <w:szCs w:val="20"/>
              </w:rPr>
            </w:pPr>
            <w:r w:rsidRPr="00E00F79">
              <w:rPr>
                <w:rFonts w:ascii="Arial" w:hAnsi="Arial" w:cs="Arial"/>
                <w:bCs/>
                <w:sz w:val="20"/>
                <w:szCs w:val="20"/>
              </w:rPr>
              <w:t>Web Related</w:t>
            </w:r>
          </w:p>
        </w:tc>
        <w:tc>
          <w:tcPr>
            <w:tcW w:w="6899" w:type="dxa"/>
          </w:tcPr>
          <w:p w14:paraId="62487DD0" w14:textId="7478F012" w:rsidR="00E00F79" w:rsidRPr="00E00F79" w:rsidRDefault="00E00F79" w:rsidP="00E00F79">
            <w:pPr>
              <w:jc w:val="both"/>
              <w:rPr>
                <w:rFonts w:ascii="Arial" w:hAnsi="Arial" w:cs="Arial"/>
                <w:bCs/>
                <w:sz w:val="20"/>
                <w:szCs w:val="20"/>
              </w:rPr>
            </w:pPr>
            <w:r w:rsidRPr="00E00F79">
              <w:rPr>
                <w:rFonts w:ascii="Arial" w:hAnsi="Arial" w:cs="Arial"/>
                <w:bCs/>
                <w:sz w:val="20"/>
                <w:szCs w:val="20"/>
              </w:rPr>
              <w:t>PeopleSoft Internet Architecture(PIA)</w:t>
            </w:r>
          </w:p>
        </w:tc>
      </w:tr>
      <w:tr w:rsidR="00E00F79" w:rsidRPr="000A7522" w14:paraId="16A19AF4" w14:textId="77777777" w:rsidTr="00121FA0">
        <w:trPr>
          <w:trHeight w:val="367"/>
        </w:trPr>
        <w:tc>
          <w:tcPr>
            <w:tcW w:w="2836" w:type="dxa"/>
          </w:tcPr>
          <w:p w14:paraId="788C0EBD" w14:textId="0DE981BE" w:rsidR="00E00F79" w:rsidRPr="000A7522" w:rsidRDefault="00E00F79" w:rsidP="00E00F79">
            <w:pPr>
              <w:jc w:val="both"/>
              <w:rPr>
                <w:rFonts w:ascii="Arial" w:hAnsi="Arial" w:cs="Arial"/>
                <w:bCs/>
                <w:sz w:val="20"/>
                <w:szCs w:val="20"/>
              </w:rPr>
            </w:pPr>
            <w:r w:rsidRPr="00E00F79">
              <w:rPr>
                <w:rFonts w:ascii="Arial" w:hAnsi="Arial" w:cs="Arial"/>
                <w:bCs/>
                <w:sz w:val="20"/>
                <w:szCs w:val="20"/>
              </w:rPr>
              <w:t>Tools &amp; Utilities</w:t>
            </w:r>
          </w:p>
        </w:tc>
        <w:tc>
          <w:tcPr>
            <w:tcW w:w="6899" w:type="dxa"/>
          </w:tcPr>
          <w:p w14:paraId="301E54A2" w14:textId="69D17C90" w:rsidR="00E00F79" w:rsidRPr="00E00F79" w:rsidRDefault="000B0EFD" w:rsidP="00E00F79">
            <w:pPr>
              <w:jc w:val="both"/>
              <w:rPr>
                <w:rFonts w:ascii="Arial" w:hAnsi="Arial" w:cs="Arial"/>
                <w:bCs/>
                <w:sz w:val="20"/>
                <w:szCs w:val="20"/>
              </w:rPr>
            </w:pPr>
            <w:r>
              <w:rPr>
                <w:rFonts w:ascii="Arial" w:hAnsi="Arial" w:cs="Arial"/>
                <w:bCs/>
                <w:sz w:val="20"/>
                <w:szCs w:val="20"/>
              </w:rPr>
              <w:t>People</w:t>
            </w:r>
            <w:r w:rsidR="00E00F79" w:rsidRPr="00E00F79">
              <w:rPr>
                <w:rFonts w:ascii="Arial" w:hAnsi="Arial" w:cs="Arial"/>
                <w:bCs/>
                <w:sz w:val="20"/>
                <w:szCs w:val="20"/>
              </w:rPr>
              <w:t xml:space="preserve">Tools </w:t>
            </w:r>
            <w:r w:rsidR="00AC6F54">
              <w:rPr>
                <w:rFonts w:ascii="Arial" w:hAnsi="Arial" w:cs="Arial"/>
                <w:bCs/>
                <w:sz w:val="20"/>
                <w:szCs w:val="20"/>
              </w:rPr>
              <w:t>8.59.16/</w:t>
            </w:r>
            <w:r w:rsidR="00E00F79" w:rsidRPr="00E00F79">
              <w:rPr>
                <w:rFonts w:ascii="Arial" w:hAnsi="Arial" w:cs="Arial"/>
                <w:bCs/>
                <w:sz w:val="20"/>
                <w:szCs w:val="20"/>
              </w:rPr>
              <w:t>8.57/8.56/8.55/8.54</w:t>
            </w:r>
          </w:p>
        </w:tc>
      </w:tr>
    </w:tbl>
    <w:p w14:paraId="18D5E8D1" w14:textId="77777777" w:rsidR="00EB5ABE" w:rsidRDefault="00EB5ABE">
      <w:pPr>
        <w:jc w:val="both"/>
        <w:rPr>
          <w:b/>
          <w:bCs/>
          <w:color w:val="000000"/>
          <w:sz w:val="22"/>
          <w:szCs w:val="22"/>
        </w:rPr>
      </w:pPr>
    </w:p>
    <w:p w14:paraId="61514E39" w14:textId="77777777" w:rsidR="00EE1402" w:rsidRDefault="00EE1402">
      <w:pPr>
        <w:jc w:val="both"/>
        <w:rPr>
          <w:b/>
          <w:bCs/>
          <w:color w:val="000000"/>
          <w:sz w:val="22"/>
          <w:szCs w:val="22"/>
        </w:rPr>
      </w:pPr>
    </w:p>
    <w:p w14:paraId="1FDFC5D2" w14:textId="77777777" w:rsidR="00BA5DB5" w:rsidRDefault="00BA5DB5" w:rsidP="00A52FAB">
      <w:pPr>
        <w:pBdr>
          <w:bottom w:val="single" w:sz="12" w:space="5" w:color="auto"/>
        </w:pBdr>
        <w:rPr>
          <w:b/>
          <w:sz w:val="22"/>
          <w:szCs w:val="22"/>
        </w:rPr>
      </w:pPr>
    </w:p>
    <w:p w14:paraId="0732D8AC" w14:textId="6CD0C343" w:rsidR="002F555E" w:rsidRPr="00A52FAB" w:rsidRDefault="009A1E17" w:rsidP="00A52FAB">
      <w:pPr>
        <w:pBdr>
          <w:bottom w:val="single" w:sz="12" w:space="5" w:color="auto"/>
        </w:pBdr>
        <w:rPr>
          <w:b/>
          <w:sz w:val="22"/>
          <w:szCs w:val="22"/>
        </w:rPr>
      </w:pPr>
      <w:r w:rsidRPr="00A52FAB">
        <w:rPr>
          <w:b/>
          <w:sz w:val="22"/>
          <w:szCs w:val="22"/>
        </w:rPr>
        <w:t>P</w:t>
      </w:r>
      <w:r w:rsidR="00EF3B70" w:rsidRPr="00A52FAB">
        <w:rPr>
          <w:b/>
          <w:sz w:val="22"/>
          <w:szCs w:val="22"/>
        </w:rPr>
        <w:t>ROFESSIONAL EXPERIENCE</w:t>
      </w:r>
      <w:r w:rsidR="002F555E" w:rsidRPr="00A52FAB">
        <w:rPr>
          <w:b/>
          <w:sz w:val="22"/>
          <w:szCs w:val="22"/>
        </w:rPr>
        <w:t>:</w:t>
      </w:r>
    </w:p>
    <w:p w14:paraId="44AEEA8B" w14:textId="77777777" w:rsidR="00EE1402" w:rsidRPr="000A7522" w:rsidRDefault="00EE1402" w:rsidP="00EE1402">
      <w:pPr>
        <w:widowControl w:val="0"/>
        <w:ind w:right="-90"/>
        <w:jc w:val="both"/>
        <w:rPr>
          <w:rFonts w:ascii="Arial" w:hAnsi="Arial" w:cs="Arial"/>
          <w:b/>
          <w:sz w:val="20"/>
          <w:szCs w:val="20"/>
        </w:rPr>
      </w:pPr>
    </w:p>
    <w:p w14:paraId="42131656" w14:textId="77777777" w:rsidR="00BA5DB5" w:rsidRDefault="00BA5DB5" w:rsidP="00EE1402">
      <w:pPr>
        <w:widowControl w:val="0"/>
        <w:jc w:val="both"/>
        <w:rPr>
          <w:rFonts w:ascii="Arial" w:hAnsi="Arial" w:cs="Arial"/>
          <w:b/>
          <w:sz w:val="20"/>
          <w:szCs w:val="20"/>
        </w:rPr>
      </w:pPr>
    </w:p>
    <w:p w14:paraId="0568A8D9" w14:textId="4A7B6649" w:rsidR="00EE1402" w:rsidRPr="0021310A" w:rsidRDefault="00CB427C" w:rsidP="00EE1402">
      <w:pPr>
        <w:widowControl w:val="0"/>
        <w:jc w:val="both"/>
        <w:rPr>
          <w:rFonts w:ascii="Arial" w:hAnsi="Arial" w:cs="Arial"/>
          <w:b/>
          <w:sz w:val="20"/>
          <w:szCs w:val="20"/>
          <w:lang w:val="it-IT"/>
        </w:rPr>
      </w:pPr>
      <w:r>
        <w:rPr>
          <w:rFonts w:ascii="Arial" w:hAnsi="Arial" w:cs="Arial"/>
          <w:b/>
          <w:sz w:val="20"/>
          <w:szCs w:val="20"/>
          <w:lang w:val="it-IT"/>
        </w:rPr>
        <w:t>TechMahindra</w:t>
      </w:r>
      <w:r w:rsidR="00DA7FC4">
        <w:rPr>
          <w:rFonts w:ascii="Arial" w:hAnsi="Arial" w:cs="Arial"/>
          <w:b/>
          <w:sz w:val="20"/>
          <w:szCs w:val="20"/>
          <w:lang w:val="it-IT"/>
        </w:rPr>
        <w:t>,</w:t>
      </w:r>
      <w:r>
        <w:rPr>
          <w:rFonts w:ascii="Arial" w:hAnsi="Arial" w:cs="Arial"/>
          <w:b/>
          <w:sz w:val="20"/>
          <w:szCs w:val="20"/>
          <w:lang w:val="it-IT"/>
        </w:rPr>
        <w:t xml:space="preserve"> India</w:t>
      </w:r>
      <w:r w:rsidR="00DA7FC4">
        <w:rPr>
          <w:rFonts w:ascii="Arial" w:hAnsi="Arial" w:cs="Arial"/>
          <w:b/>
          <w:sz w:val="20"/>
          <w:szCs w:val="20"/>
          <w:lang w:val="it-IT"/>
        </w:rPr>
        <w:t>/USA</w:t>
      </w:r>
      <w:r>
        <w:rPr>
          <w:rFonts w:ascii="Arial" w:hAnsi="Arial" w:cs="Arial"/>
          <w:b/>
          <w:sz w:val="20"/>
          <w:szCs w:val="20"/>
          <w:lang w:val="it-IT"/>
        </w:rPr>
        <w:t>.</w:t>
      </w:r>
      <w:r>
        <w:rPr>
          <w:rFonts w:ascii="Arial" w:hAnsi="Arial" w:cs="Arial"/>
          <w:b/>
          <w:sz w:val="20"/>
          <w:szCs w:val="20"/>
          <w:lang w:val="it-IT"/>
        </w:rPr>
        <w:tab/>
      </w:r>
      <w:r>
        <w:rPr>
          <w:rFonts w:ascii="Arial" w:hAnsi="Arial" w:cs="Arial"/>
          <w:b/>
          <w:sz w:val="20"/>
          <w:szCs w:val="20"/>
          <w:lang w:val="it-IT"/>
        </w:rPr>
        <w:tab/>
      </w:r>
      <w:r>
        <w:rPr>
          <w:rFonts w:ascii="Arial" w:hAnsi="Arial" w:cs="Arial"/>
          <w:b/>
          <w:sz w:val="20"/>
          <w:szCs w:val="20"/>
          <w:lang w:val="it-IT"/>
        </w:rPr>
        <w:tab/>
      </w:r>
      <w:r>
        <w:rPr>
          <w:rFonts w:ascii="Arial" w:hAnsi="Arial" w:cs="Arial"/>
          <w:b/>
          <w:sz w:val="20"/>
          <w:szCs w:val="20"/>
          <w:lang w:val="it-IT"/>
        </w:rPr>
        <w:tab/>
      </w:r>
      <w:r>
        <w:rPr>
          <w:rFonts w:ascii="Arial" w:hAnsi="Arial" w:cs="Arial"/>
          <w:b/>
          <w:sz w:val="20"/>
          <w:szCs w:val="20"/>
          <w:lang w:val="it-IT"/>
        </w:rPr>
        <w:tab/>
      </w:r>
      <w:r w:rsidR="00880F33">
        <w:rPr>
          <w:rFonts w:ascii="Arial" w:hAnsi="Arial" w:cs="Arial"/>
          <w:b/>
          <w:sz w:val="20"/>
          <w:szCs w:val="20"/>
          <w:lang w:val="it-IT"/>
        </w:rPr>
        <w:tab/>
      </w:r>
      <w:r>
        <w:rPr>
          <w:rFonts w:ascii="Arial" w:hAnsi="Arial" w:cs="Arial"/>
          <w:b/>
          <w:sz w:val="20"/>
          <w:szCs w:val="20"/>
          <w:lang w:val="it-IT"/>
        </w:rPr>
        <w:t>Sep 2016</w:t>
      </w:r>
      <w:r w:rsidR="00575D3A" w:rsidRPr="0021310A">
        <w:rPr>
          <w:rFonts w:ascii="Arial" w:hAnsi="Arial" w:cs="Arial"/>
          <w:b/>
          <w:sz w:val="20"/>
          <w:szCs w:val="20"/>
          <w:lang w:val="it-IT"/>
        </w:rPr>
        <w:t xml:space="preserve"> – </w:t>
      </w:r>
      <w:r w:rsidR="00880F33">
        <w:rPr>
          <w:rFonts w:ascii="Arial" w:eastAsia="Verdana" w:hAnsi="Arial" w:cs="Arial"/>
          <w:b/>
          <w:bCs/>
          <w:sz w:val="20"/>
          <w:szCs w:val="20"/>
          <w:lang w:val="it-IT"/>
        </w:rPr>
        <w:t>Present</w:t>
      </w:r>
    </w:p>
    <w:p w14:paraId="157055B3" w14:textId="5790F16D" w:rsidR="00CB427C" w:rsidRDefault="00CB427C" w:rsidP="00EE1402">
      <w:pPr>
        <w:widowControl w:val="0"/>
        <w:pBdr>
          <w:bottom w:val="single" w:sz="12" w:space="1" w:color="auto"/>
        </w:pBdr>
        <w:jc w:val="both"/>
        <w:rPr>
          <w:rFonts w:ascii="Arial" w:hAnsi="Arial" w:cs="Arial"/>
          <w:b/>
          <w:sz w:val="20"/>
          <w:szCs w:val="20"/>
          <w:lang w:val="it-IT"/>
        </w:rPr>
      </w:pPr>
      <w:r w:rsidRPr="00CB427C">
        <w:rPr>
          <w:rFonts w:ascii="Arial" w:hAnsi="Arial" w:cs="Arial"/>
          <w:b/>
          <w:sz w:val="20"/>
          <w:szCs w:val="20"/>
          <w:lang w:val="it-IT"/>
        </w:rPr>
        <w:t>Nissan North America, Inc.</w:t>
      </w:r>
      <w:r w:rsidRPr="0021310A">
        <w:rPr>
          <w:rFonts w:ascii="Arial" w:hAnsi="Arial" w:cs="Arial"/>
          <w:b/>
          <w:sz w:val="20"/>
          <w:szCs w:val="20"/>
          <w:lang w:val="it-IT"/>
        </w:rPr>
        <w:t xml:space="preserve">, </w:t>
      </w:r>
      <w:r w:rsidR="00DA7FC4">
        <w:rPr>
          <w:rFonts w:ascii="Arial" w:hAnsi="Arial" w:cs="Arial"/>
          <w:b/>
          <w:sz w:val="20"/>
          <w:szCs w:val="20"/>
          <w:lang w:val="it-IT"/>
        </w:rPr>
        <w:tab/>
      </w:r>
      <w:r w:rsidR="00DA7FC4">
        <w:rPr>
          <w:rFonts w:ascii="Arial" w:hAnsi="Arial" w:cs="Arial"/>
          <w:b/>
          <w:sz w:val="20"/>
          <w:szCs w:val="20"/>
          <w:lang w:val="it-IT"/>
        </w:rPr>
        <w:tab/>
      </w:r>
      <w:r w:rsidR="00DA7FC4">
        <w:rPr>
          <w:rFonts w:ascii="Arial" w:hAnsi="Arial" w:cs="Arial"/>
          <w:b/>
          <w:sz w:val="20"/>
          <w:szCs w:val="20"/>
          <w:lang w:val="it-IT"/>
        </w:rPr>
        <w:tab/>
      </w:r>
    </w:p>
    <w:p w14:paraId="09DF2156" w14:textId="31050B4E" w:rsidR="00EE1402" w:rsidRPr="000A7522" w:rsidRDefault="00DA7FC4" w:rsidP="00EE1402">
      <w:pPr>
        <w:widowControl w:val="0"/>
        <w:pBdr>
          <w:bottom w:val="single" w:sz="12" w:space="1" w:color="auto"/>
        </w:pBdr>
        <w:jc w:val="both"/>
        <w:rPr>
          <w:rFonts w:ascii="Arial" w:hAnsi="Arial" w:cs="Arial"/>
          <w:b/>
          <w:sz w:val="20"/>
          <w:szCs w:val="20"/>
        </w:rPr>
      </w:pPr>
      <w:r>
        <w:rPr>
          <w:rFonts w:ascii="Arial" w:hAnsi="Arial" w:cs="Arial"/>
          <w:b/>
          <w:sz w:val="20"/>
          <w:szCs w:val="20"/>
        </w:rPr>
        <w:t>PeopleSoft / Technical Lead</w:t>
      </w:r>
    </w:p>
    <w:p w14:paraId="500E8901" w14:textId="77777777" w:rsidR="00EE1402" w:rsidRPr="000A7522" w:rsidRDefault="00EE1402" w:rsidP="00EE1402">
      <w:pPr>
        <w:jc w:val="both"/>
        <w:rPr>
          <w:rFonts w:ascii="Arial" w:hAnsi="Arial" w:cs="Arial"/>
          <w:sz w:val="20"/>
          <w:szCs w:val="20"/>
        </w:rPr>
      </w:pPr>
      <w:r w:rsidRPr="000A7522">
        <w:rPr>
          <w:rFonts w:ascii="Arial" w:hAnsi="Arial" w:cs="Arial"/>
          <w:i/>
          <w:color w:val="00FF00"/>
          <w:sz w:val="20"/>
          <w:szCs w:val="20"/>
        </w:rPr>
        <w:t xml:space="preserve">     </w:t>
      </w:r>
      <w:r w:rsidRPr="000A7522">
        <w:rPr>
          <w:rFonts w:ascii="Arial" w:hAnsi="Arial" w:cs="Arial"/>
          <w:color w:val="00FF00"/>
          <w:sz w:val="20"/>
          <w:szCs w:val="20"/>
        </w:rPr>
        <w:t xml:space="preserve">                                                                                                                      </w:t>
      </w:r>
    </w:p>
    <w:p w14:paraId="56B518B3" w14:textId="4FE4F063" w:rsidR="00E6205B" w:rsidRPr="00E6205B" w:rsidRDefault="00E6205B" w:rsidP="00E6205B">
      <w:pPr>
        <w:suppressAutoHyphens w:val="0"/>
        <w:autoSpaceDE w:val="0"/>
        <w:autoSpaceDN w:val="0"/>
        <w:adjustRightInd w:val="0"/>
        <w:rPr>
          <w:rFonts w:ascii="Inter" w:hAnsi="Inter"/>
          <w:lang w:eastAsia="en-US"/>
        </w:rPr>
      </w:pPr>
    </w:p>
    <w:p w14:paraId="3385D544" w14:textId="165695FE" w:rsidR="00E6205B" w:rsidRDefault="00E6205B" w:rsidP="00E6205B">
      <w:pPr>
        <w:widowControl w:val="0"/>
        <w:jc w:val="both"/>
        <w:rPr>
          <w:rFonts w:ascii="Arial" w:hAnsi="Arial" w:cs="Arial"/>
          <w:color w:val="000000"/>
          <w:sz w:val="20"/>
          <w:szCs w:val="20"/>
        </w:rPr>
      </w:pPr>
      <w:r w:rsidRPr="00E6205B">
        <w:rPr>
          <w:rFonts w:ascii="Arial" w:hAnsi="Arial" w:cs="Arial"/>
          <w:color w:val="000000"/>
          <w:sz w:val="20"/>
          <w:szCs w:val="20"/>
        </w:rPr>
        <w:t>Nissan uses PeopleSoft HCM suite to process the payroll for their employees (around 35000 employees). Data such as HR, Benefits, Earnings and Deductions etc., feeds into PeopleSoft from</w:t>
      </w:r>
      <w:r>
        <w:rPr>
          <w:rFonts w:ascii="Arial" w:hAnsi="Arial" w:cs="Arial"/>
          <w:color w:val="000000"/>
          <w:sz w:val="20"/>
          <w:szCs w:val="20"/>
        </w:rPr>
        <w:t xml:space="preserve"> multiple external applications / </w:t>
      </w:r>
      <w:r w:rsidRPr="00E6205B">
        <w:rPr>
          <w:rFonts w:ascii="Arial" w:hAnsi="Arial" w:cs="Arial"/>
          <w:color w:val="000000"/>
          <w:sz w:val="20"/>
          <w:szCs w:val="20"/>
        </w:rPr>
        <w:t>vendors</w:t>
      </w:r>
      <w:r w:rsidR="00B9462F">
        <w:rPr>
          <w:rFonts w:ascii="Arial" w:hAnsi="Arial" w:cs="Arial"/>
          <w:color w:val="000000"/>
          <w:sz w:val="20"/>
          <w:szCs w:val="20"/>
        </w:rPr>
        <w:t>.</w:t>
      </w:r>
      <w:r w:rsidRPr="00E6205B">
        <w:rPr>
          <w:rFonts w:ascii="Arial" w:hAnsi="Arial" w:cs="Arial"/>
          <w:color w:val="000000"/>
          <w:sz w:val="20"/>
          <w:szCs w:val="20"/>
        </w:rPr>
        <w:t xml:space="preserve"> </w:t>
      </w:r>
      <w:r w:rsidR="00B9462F">
        <w:rPr>
          <w:rFonts w:ascii="Arial" w:hAnsi="Arial" w:cs="Arial"/>
          <w:color w:val="000000"/>
          <w:sz w:val="20"/>
          <w:szCs w:val="20"/>
        </w:rPr>
        <w:t>A</w:t>
      </w:r>
      <w:r w:rsidRPr="00E6205B">
        <w:rPr>
          <w:rFonts w:ascii="Arial" w:hAnsi="Arial" w:cs="Arial"/>
          <w:color w:val="000000"/>
          <w:sz w:val="20"/>
          <w:szCs w:val="20"/>
        </w:rPr>
        <w:t xml:space="preserve">fter </w:t>
      </w:r>
      <w:r w:rsidR="00582BA9">
        <w:rPr>
          <w:rFonts w:ascii="Arial" w:hAnsi="Arial" w:cs="Arial"/>
          <w:color w:val="000000"/>
          <w:sz w:val="20"/>
          <w:szCs w:val="20"/>
        </w:rPr>
        <w:t xml:space="preserve">payroll processing </w:t>
      </w:r>
      <w:r w:rsidRPr="00E6205B">
        <w:rPr>
          <w:rFonts w:ascii="Arial" w:hAnsi="Arial" w:cs="Arial"/>
          <w:color w:val="000000"/>
          <w:sz w:val="20"/>
          <w:szCs w:val="20"/>
        </w:rPr>
        <w:t xml:space="preserve">the payroll </w:t>
      </w:r>
      <w:r w:rsidR="00582BA9">
        <w:rPr>
          <w:rFonts w:ascii="Arial" w:hAnsi="Arial" w:cs="Arial"/>
          <w:color w:val="000000"/>
          <w:sz w:val="20"/>
          <w:szCs w:val="20"/>
        </w:rPr>
        <w:t>details such as Direct Deposits,</w:t>
      </w:r>
      <w:r w:rsidRPr="00E6205B">
        <w:rPr>
          <w:rFonts w:ascii="Arial" w:hAnsi="Arial" w:cs="Arial"/>
          <w:color w:val="000000"/>
          <w:sz w:val="20"/>
          <w:szCs w:val="20"/>
        </w:rPr>
        <w:t xml:space="preserve"> Tax Reporting Files, GL files are sending to various applications</w:t>
      </w:r>
      <w:r w:rsidR="00582BA9">
        <w:rPr>
          <w:rFonts w:ascii="Arial" w:hAnsi="Arial" w:cs="Arial"/>
          <w:color w:val="000000"/>
          <w:sz w:val="20"/>
          <w:szCs w:val="20"/>
        </w:rPr>
        <w:t>, Banks</w:t>
      </w:r>
      <w:r w:rsidRPr="00E6205B">
        <w:rPr>
          <w:rFonts w:ascii="Arial" w:hAnsi="Arial" w:cs="Arial"/>
          <w:color w:val="000000"/>
          <w:sz w:val="20"/>
          <w:szCs w:val="20"/>
        </w:rPr>
        <w:t xml:space="preserve"> and vendors</w:t>
      </w:r>
      <w:r w:rsidR="00582BA9">
        <w:rPr>
          <w:rFonts w:ascii="Arial" w:hAnsi="Arial" w:cs="Arial"/>
          <w:color w:val="000000"/>
          <w:sz w:val="20"/>
          <w:szCs w:val="20"/>
        </w:rPr>
        <w:t>.</w:t>
      </w:r>
      <w:r w:rsidR="00CE2DAB">
        <w:rPr>
          <w:rFonts w:ascii="Arial" w:hAnsi="Arial" w:cs="Arial"/>
          <w:color w:val="000000"/>
          <w:sz w:val="20"/>
          <w:szCs w:val="20"/>
        </w:rPr>
        <w:t xml:space="preserve"> Every quarter Oracle releasing its product patches along with the Tax updates and these patches are applied to </w:t>
      </w:r>
      <w:r w:rsidR="00BD631E">
        <w:rPr>
          <w:rFonts w:ascii="Arial" w:hAnsi="Arial" w:cs="Arial"/>
          <w:color w:val="000000"/>
          <w:sz w:val="20"/>
          <w:szCs w:val="20"/>
        </w:rPr>
        <w:t xml:space="preserve">update </w:t>
      </w:r>
      <w:r w:rsidR="00CE2DAB">
        <w:rPr>
          <w:rFonts w:ascii="Arial" w:hAnsi="Arial" w:cs="Arial"/>
          <w:color w:val="000000"/>
          <w:sz w:val="20"/>
          <w:szCs w:val="20"/>
        </w:rPr>
        <w:t>the</w:t>
      </w:r>
      <w:r w:rsidR="00BD631E">
        <w:rPr>
          <w:rFonts w:ascii="Arial" w:hAnsi="Arial" w:cs="Arial"/>
          <w:color w:val="000000"/>
          <w:sz w:val="20"/>
          <w:szCs w:val="20"/>
        </w:rPr>
        <w:t xml:space="preserve"> system with</w:t>
      </w:r>
      <w:r w:rsidR="00CE2DAB">
        <w:rPr>
          <w:rFonts w:ascii="Arial" w:hAnsi="Arial" w:cs="Arial"/>
          <w:color w:val="000000"/>
          <w:sz w:val="20"/>
          <w:szCs w:val="20"/>
        </w:rPr>
        <w:t xml:space="preserve"> new tax regulations for payroll processing.</w:t>
      </w:r>
    </w:p>
    <w:p w14:paraId="294839FB" w14:textId="77777777" w:rsidR="00EE1402" w:rsidRDefault="00EE1402" w:rsidP="00EE1402">
      <w:pPr>
        <w:widowControl w:val="0"/>
        <w:jc w:val="both"/>
        <w:rPr>
          <w:rFonts w:ascii="Arial" w:hAnsi="Arial" w:cs="Arial"/>
          <w:b/>
          <w:bCs/>
          <w:sz w:val="20"/>
          <w:szCs w:val="20"/>
        </w:rPr>
      </w:pPr>
    </w:p>
    <w:p w14:paraId="52E51133" w14:textId="77777777" w:rsidR="00EE1402" w:rsidRPr="000A7522" w:rsidRDefault="00EE1402" w:rsidP="00EE1402">
      <w:pPr>
        <w:widowControl w:val="0"/>
        <w:jc w:val="both"/>
        <w:rPr>
          <w:rFonts w:ascii="Arial" w:hAnsi="Arial" w:cs="Arial"/>
          <w:b/>
          <w:bCs/>
          <w:sz w:val="20"/>
          <w:szCs w:val="20"/>
        </w:rPr>
      </w:pPr>
      <w:r w:rsidRPr="000A7522">
        <w:rPr>
          <w:rFonts w:ascii="Arial" w:hAnsi="Arial" w:cs="Arial"/>
          <w:b/>
          <w:bCs/>
          <w:sz w:val="20"/>
          <w:szCs w:val="20"/>
        </w:rPr>
        <w:t>Responsibilities</w:t>
      </w:r>
      <w:r w:rsidRPr="00F937A2">
        <w:rPr>
          <w:rFonts w:ascii="Arial" w:hAnsi="Arial" w:cs="Arial"/>
          <w:b/>
          <w:bCs/>
          <w:sz w:val="20"/>
          <w:szCs w:val="20"/>
        </w:rPr>
        <w:t>:</w:t>
      </w:r>
    </w:p>
    <w:p w14:paraId="38D1A227" w14:textId="77777777" w:rsidR="00EE1402" w:rsidRPr="000A7522" w:rsidRDefault="00EE1402" w:rsidP="00EE1402">
      <w:pPr>
        <w:widowControl w:val="0"/>
        <w:jc w:val="both"/>
        <w:rPr>
          <w:rFonts w:ascii="Arial" w:hAnsi="Arial" w:cs="Arial"/>
          <w:b/>
          <w:bCs/>
          <w:color w:val="000000"/>
          <w:sz w:val="20"/>
          <w:szCs w:val="20"/>
        </w:rPr>
      </w:pPr>
    </w:p>
    <w:p w14:paraId="6EB95D8D" w14:textId="2941840A"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Worked extensively in gathering business requirements, estimating effort and cost after impact analysis, reviewing solution design,</w:t>
      </w:r>
      <w:r>
        <w:rPr>
          <w:rFonts w:ascii="Arial" w:hAnsi="Arial" w:cs="Arial"/>
          <w:color w:val="000000"/>
          <w:sz w:val="20"/>
          <w:szCs w:val="20"/>
        </w:rPr>
        <w:t xml:space="preserve"> </w:t>
      </w:r>
      <w:r w:rsidRPr="00F13426">
        <w:rPr>
          <w:rFonts w:ascii="Arial" w:hAnsi="Arial" w:cs="Arial"/>
          <w:color w:val="000000"/>
          <w:sz w:val="20"/>
          <w:szCs w:val="20"/>
        </w:rPr>
        <w:t>development, testing and deployment</w:t>
      </w:r>
      <w:r>
        <w:rPr>
          <w:rFonts w:ascii="Arial" w:hAnsi="Arial" w:cs="Arial"/>
          <w:color w:val="000000"/>
          <w:sz w:val="20"/>
          <w:szCs w:val="20"/>
        </w:rPr>
        <w:t xml:space="preserve"> </w:t>
      </w:r>
      <w:r w:rsidRPr="00F13426">
        <w:rPr>
          <w:rFonts w:ascii="Arial" w:hAnsi="Arial" w:cs="Arial"/>
          <w:color w:val="000000"/>
          <w:sz w:val="20"/>
          <w:szCs w:val="20"/>
        </w:rPr>
        <w:t>of the application.</w:t>
      </w:r>
    </w:p>
    <w:p w14:paraId="09292F8B" w14:textId="2EAA3E0E"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Worked on the retrofits by applying client specific customizations and testing of the quarterly</w:t>
      </w:r>
      <w:r>
        <w:rPr>
          <w:rFonts w:ascii="Arial" w:hAnsi="Arial" w:cs="Arial"/>
          <w:color w:val="000000"/>
          <w:sz w:val="20"/>
          <w:szCs w:val="20"/>
        </w:rPr>
        <w:t xml:space="preserve"> </w:t>
      </w:r>
      <w:r w:rsidRPr="00F13426">
        <w:rPr>
          <w:rFonts w:ascii="Arial" w:hAnsi="Arial" w:cs="Arial"/>
          <w:color w:val="000000"/>
          <w:sz w:val="20"/>
          <w:szCs w:val="20"/>
        </w:rPr>
        <w:t>Oracle Tax updates</w:t>
      </w:r>
      <w:r>
        <w:rPr>
          <w:rFonts w:ascii="Arial" w:hAnsi="Arial" w:cs="Arial"/>
          <w:color w:val="000000"/>
          <w:sz w:val="20"/>
          <w:szCs w:val="20"/>
        </w:rPr>
        <w:t xml:space="preserve"> </w:t>
      </w:r>
      <w:r w:rsidRPr="00F13426">
        <w:rPr>
          <w:rFonts w:ascii="Arial" w:hAnsi="Arial" w:cs="Arial"/>
          <w:color w:val="000000"/>
          <w:sz w:val="20"/>
          <w:szCs w:val="20"/>
        </w:rPr>
        <w:t>patches to comply with federal, state, and local payroll regulations.</w:t>
      </w:r>
    </w:p>
    <w:p w14:paraId="70F3E572" w14:textId="75B22FB9"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Worked on the retrofits by applying client specific customizations and testing of the quarterly</w:t>
      </w:r>
      <w:r>
        <w:rPr>
          <w:rFonts w:ascii="Arial" w:hAnsi="Arial" w:cs="Arial"/>
          <w:color w:val="000000"/>
          <w:sz w:val="20"/>
          <w:szCs w:val="20"/>
        </w:rPr>
        <w:t xml:space="preserve"> </w:t>
      </w:r>
      <w:r w:rsidRPr="00F13426">
        <w:rPr>
          <w:rFonts w:ascii="Arial" w:hAnsi="Arial" w:cs="Arial"/>
          <w:color w:val="000000"/>
          <w:sz w:val="20"/>
          <w:szCs w:val="20"/>
        </w:rPr>
        <w:t xml:space="preserve">ADP </w:t>
      </w:r>
      <w:r w:rsidRPr="00F13426">
        <w:rPr>
          <w:rFonts w:ascii="Arial" w:hAnsi="Arial" w:cs="Arial"/>
          <w:color w:val="000000"/>
          <w:sz w:val="20"/>
          <w:szCs w:val="20"/>
        </w:rPr>
        <w:lastRenderedPageBreak/>
        <w:t>patches</w:t>
      </w:r>
      <w:r>
        <w:rPr>
          <w:rFonts w:ascii="Arial" w:hAnsi="Arial" w:cs="Arial"/>
          <w:color w:val="000000"/>
          <w:sz w:val="20"/>
          <w:szCs w:val="20"/>
        </w:rPr>
        <w:t xml:space="preserve"> </w:t>
      </w:r>
      <w:r w:rsidRPr="00F13426">
        <w:rPr>
          <w:rFonts w:ascii="Arial" w:hAnsi="Arial" w:cs="Arial"/>
          <w:color w:val="000000"/>
          <w:sz w:val="20"/>
          <w:szCs w:val="20"/>
        </w:rPr>
        <w:t xml:space="preserve">where the quarterly and periodic files transmitted </w:t>
      </w:r>
      <w:r w:rsidR="006D62DF">
        <w:rPr>
          <w:rFonts w:ascii="Arial" w:hAnsi="Arial" w:cs="Arial"/>
          <w:color w:val="000000"/>
          <w:sz w:val="20"/>
          <w:szCs w:val="20"/>
        </w:rPr>
        <w:t xml:space="preserve">involved in </w:t>
      </w:r>
      <w:r w:rsidRPr="00F13426">
        <w:rPr>
          <w:rFonts w:ascii="Arial" w:hAnsi="Arial" w:cs="Arial"/>
          <w:color w:val="000000"/>
          <w:sz w:val="20"/>
          <w:szCs w:val="20"/>
        </w:rPr>
        <w:t>every payroll.</w:t>
      </w:r>
    </w:p>
    <w:p w14:paraId="02B7FB81" w14:textId="183B7507"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Actively involved in the development and support during the time of</w:t>
      </w:r>
      <w:r>
        <w:rPr>
          <w:rFonts w:ascii="Arial" w:hAnsi="Arial" w:cs="Arial"/>
          <w:color w:val="000000"/>
          <w:sz w:val="20"/>
          <w:szCs w:val="20"/>
        </w:rPr>
        <w:t xml:space="preserve"> </w:t>
      </w:r>
      <w:r w:rsidRPr="00F13426">
        <w:rPr>
          <w:rFonts w:ascii="Arial" w:hAnsi="Arial" w:cs="Arial"/>
          <w:color w:val="000000"/>
          <w:sz w:val="20"/>
          <w:szCs w:val="20"/>
        </w:rPr>
        <w:t>PeopleSoft HCM 9.2 Upgrade</w:t>
      </w:r>
    </w:p>
    <w:p w14:paraId="39BF9939" w14:textId="492FEE83" w:rsid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Providing production support to the Nissan</w:t>
      </w:r>
      <w:r>
        <w:rPr>
          <w:rFonts w:ascii="Arial" w:hAnsi="Arial" w:cs="Arial"/>
          <w:color w:val="000000"/>
          <w:sz w:val="20"/>
          <w:szCs w:val="20"/>
        </w:rPr>
        <w:t xml:space="preserve"> </w:t>
      </w:r>
      <w:r w:rsidRPr="00F13426">
        <w:rPr>
          <w:rFonts w:ascii="Arial" w:hAnsi="Arial" w:cs="Arial"/>
          <w:color w:val="000000"/>
          <w:sz w:val="20"/>
          <w:szCs w:val="20"/>
        </w:rPr>
        <w:t>Payroll users by</w:t>
      </w:r>
      <w:r>
        <w:rPr>
          <w:rFonts w:ascii="Arial" w:hAnsi="Arial" w:cs="Arial"/>
          <w:color w:val="000000"/>
          <w:sz w:val="20"/>
          <w:szCs w:val="20"/>
        </w:rPr>
        <w:t xml:space="preserve"> </w:t>
      </w:r>
      <w:r w:rsidRPr="00F13426">
        <w:rPr>
          <w:rFonts w:ascii="Arial" w:hAnsi="Arial" w:cs="Arial"/>
          <w:color w:val="000000"/>
          <w:sz w:val="20"/>
          <w:szCs w:val="20"/>
        </w:rPr>
        <w:t>troubleshooting and resolving issues during payroll processing, data integrations and configurations.</w:t>
      </w:r>
    </w:p>
    <w:p w14:paraId="48B7F237" w14:textId="17A82404" w:rsidR="00E62058" w:rsidRDefault="00E62058" w:rsidP="00F13426">
      <w:pPr>
        <w:widowControl w:val="0"/>
        <w:numPr>
          <w:ilvl w:val="0"/>
          <w:numId w:val="15"/>
        </w:numPr>
        <w:spacing w:line="280" w:lineRule="atLeast"/>
        <w:jc w:val="both"/>
        <w:rPr>
          <w:rFonts w:ascii="Arial" w:hAnsi="Arial" w:cs="Arial"/>
          <w:color w:val="000000"/>
          <w:sz w:val="20"/>
          <w:szCs w:val="20"/>
        </w:rPr>
      </w:pPr>
      <w:r>
        <w:rPr>
          <w:rFonts w:ascii="Arial" w:hAnsi="Arial" w:cs="Arial"/>
          <w:color w:val="000000"/>
          <w:sz w:val="20"/>
          <w:szCs w:val="20"/>
        </w:rPr>
        <w:t>Familiar with ITIL framework</w:t>
      </w:r>
      <w:r w:rsidR="00DE5A31">
        <w:rPr>
          <w:rFonts w:ascii="Arial" w:hAnsi="Arial" w:cs="Arial"/>
          <w:color w:val="000000"/>
          <w:sz w:val="20"/>
          <w:szCs w:val="20"/>
        </w:rPr>
        <w:t xml:space="preserve"> and the deliverables</w:t>
      </w:r>
    </w:p>
    <w:p w14:paraId="54F24BFE" w14:textId="4CDAED72" w:rsidR="00DE5A31" w:rsidRDefault="00DE5A31" w:rsidP="00F13426">
      <w:pPr>
        <w:widowControl w:val="0"/>
        <w:numPr>
          <w:ilvl w:val="0"/>
          <w:numId w:val="15"/>
        </w:numPr>
        <w:spacing w:line="280" w:lineRule="atLeast"/>
        <w:jc w:val="both"/>
        <w:rPr>
          <w:rFonts w:ascii="Arial" w:hAnsi="Arial" w:cs="Arial"/>
          <w:color w:val="000000"/>
          <w:sz w:val="20"/>
          <w:szCs w:val="20"/>
        </w:rPr>
      </w:pPr>
      <w:r w:rsidRPr="00DE5A31">
        <w:rPr>
          <w:rFonts w:ascii="Arial" w:hAnsi="Arial" w:cs="Arial"/>
          <w:color w:val="000000"/>
          <w:sz w:val="20"/>
          <w:szCs w:val="20"/>
        </w:rPr>
        <w:t>Familiar with the quality procedures and audits like JSOX, CMMI while executing projects.</w:t>
      </w:r>
    </w:p>
    <w:p w14:paraId="30310F9A" w14:textId="6FB9498E" w:rsidR="00DE5A31" w:rsidRDefault="00D02B0D" w:rsidP="00F13426">
      <w:pPr>
        <w:widowControl w:val="0"/>
        <w:numPr>
          <w:ilvl w:val="0"/>
          <w:numId w:val="15"/>
        </w:numPr>
        <w:spacing w:line="280" w:lineRule="atLeast"/>
        <w:jc w:val="both"/>
        <w:rPr>
          <w:rFonts w:ascii="Arial" w:hAnsi="Arial" w:cs="Arial"/>
          <w:color w:val="000000"/>
          <w:sz w:val="20"/>
          <w:szCs w:val="20"/>
        </w:rPr>
      </w:pPr>
      <w:r>
        <w:rPr>
          <w:rFonts w:ascii="Arial" w:hAnsi="Arial" w:cs="Arial"/>
          <w:color w:val="000000"/>
          <w:sz w:val="20"/>
          <w:szCs w:val="20"/>
        </w:rPr>
        <w:t>Providing</w:t>
      </w:r>
      <w:r w:rsidR="00DE5A31">
        <w:rPr>
          <w:rFonts w:ascii="Arial" w:hAnsi="Arial" w:cs="Arial"/>
          <w:color w:val="000000"/>
          <w:sz w:val="20"/>
          <w:szCs w:val="20"/>
        </w:rPr>
        <w:t xml:space="preserve"> On-Call supports during critical issues.</w:t>
      </w:r>
    </w:p>
    <w:p w14:paraId="08516A15" w14:textId="4931C1A2" w:rsidR="00D02B0D" w:rsidRPr="00F13426" w:rsidRDefault="00D02B0D" w:rsidP="00F13426">
      <w:pPr>
        <w:widowControl w:val="0"/>
        <w:numPr>
          <w:ilvl w:val="0"/>
          <w:numId w:val="15"/>
        </w:numPr>
        <w:spacing w:line="280" w:lineRule="atLeast"/>
        <w:jc w:val="both"/>
        <w:rPr>
          <w:rFonts w:ascii="Arial" w:hAnsi="Arial" w:cs="Arial"/>
          <w:color w:val="000000"/>
          <w:sz w:val="20"/>
          <w:szCs w:val="20"/>
        </w:rPr>
      </w:pPr>
      <w:r w:rsidRPr="00D02B0D">
        <w:rPr>
          <w:rFonts w:ascii="Arial" w:hAnsi="Arial" w:cs="Arial"/>
          <w:color w:val="000000"/>
          <w:sz w:val="20"/>
          <w:szCs w:val="20"/>
        </w:rPr>
        <w:t>Handl</w:t>
      </w:r>
      <w:r>
        <w:rPr>
          <w:rFonts w:ascii="Arial" w:hAnsi="Arial" w:cs="Arial"/>
          <w:color w:val="000000"/>
          <w:sz w:val="20"/>
          <w:szCs w:val="20"/>
        </w:rPr>
        <w:t>ing</w:t>
      </w:r>
      <w:r w:rsidRPr="00D02B0D">
        <w:rPr>
          <w:rFonts w:ascii="Arial" w:hAnsi="Arial" w:cs="Arial"/>
          <w:color w:val="000000"/>
          <w:sz w:val="20"/>
          <w:szCs w:val="20"/>
        </w:rPr>
        <w:t xml:space="preserve"> all customer requests</w:t>
      </w:r>
      <w:r>
        <w:rPr>
          <w:rFonts w:ascii="Arial" w:hAnsi="Arial" w:cs="Arial"/>
          <w:color w:val="000000"/>
          <w:sz w:val="20"/>
          <w:szCs w:val="20"/>
        </w:rPr>
        <w:t xml:space="preserve"> and issues</w:t>
      </w:r>
      <w:r w:rsidRPr="00D02B0D">
        <w:rPr>
          <w:rFonts w:ascii="Arial" w:hAnsi="Arial" w:cs="Arial"/>
          <w:color w:val="000000"/>
          <w:sz w:val="20"/>
          <w:szCs w:val="20"/>
        </w:rPr>
        <w:t xml:space="preserve"> promptly within the organization's SLA</w:t>
      </w:r>
      <w:r>
        <w:rPr>
          <w:rFonts w:ascii="Arial" w:hAnsi="Arial" w:cs="Arial"/>
          <w:color w:val="000000"/>
          <w:sz w:val="20"/>
          <w:szCs w:val="20"/>
        </w:rPr>
        <w:t>.</w:t>
      </w:r>
    </w:p>
    <w:p w14:paraId="087DD31E" w14:textId="379C4F5A"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Assisting users in the</w:t>
      </w:r>
      <w:r>
        <w:rPr>
          <w:rFonts w:ascii="Arial" w:hAnsi="Arial" w:cs="Arial"/>
          <w:color w:val="000000"/>
          <w:sz w:val="20"/>
          <w:szCs w:val="20"/>
        </w:rPr>
        <w:t xml:space="preserve"> </w:t>
      </w:r>
      <w:r w:rsidRPr="00F13426">
        <w:rPr>
          <w:rFonts w:ascii="Arial" w:hAnsi="Arial" w:cs="Arial"/>
          <w:color w:val="000000"/>
          <w:sz w:val="20"/>
          <w:szCs w:val="20"/>
        </w:rPr>
        <w:t>creation of PS Queries for the payroll audits</w:t>
      </w:r>
      <w:r>
        <w:rPr>
          <w:rFonts w:ascii="Arial" w:hAnsi="Arial" w:cs="Arial"/>
          <w:color w:val="000000"/>
          <w:sz w:val="20"/>
          <w:szCs w:val="20"/>
        </w:rPr>
        <w:t xml:space="preserve"> </w:t>
      </w:r>
      <w:r w:rsidRPr="00F13426">
        <w:rPr>
          <w:rFonts w:ascii="Arial" w:hAnsi="Arial" w:cs="Arial"/>
          <w:color w:val="000000"/>
          <w:sz w:val="20"/>
          <w:szCs w:val="20"/>
        </w:rPr>
        <w:t>and developed</w:t>
      </w:r>
      <w:r>
        <w:rPr>
          <w:rFonts w:ascii="Arial" w:hAnsi="Arial" w:cs="Arial"/>
          <w:color w:val="000000"/>
          <w:sz w:val="20"/>
          <w:szCs w:val="20"/>
        </w:rPr>
        <w:t xml:space="preserve"> the audit reports using PeopleC</w:t>
      </w:r>
      <w:r w:rsidRPr="00F13426">
        <w:rPr>
          <w:rFonts w:ascii="Arial" w:hAnsi="Arial" w:cs="Arial"/>
          <w:color w:val="000000"/>
          <w:sz w:val="20"/>
          <w:szCs w:val="20"/>
        </w:rPr>
        <w:t>ode</w:t>
      </w:r>
      <w:r w:rsidR="006D62DF">
        <w:rPr>
          <w:rFonts w:ascii="Arial" w:hAnsi="Arial" w:cs="Arial"/>
          <w:color w:val="000000"/>
          <w:sz w:val="20"/>
          <w:szCs w:val="20"/>
        </w:rPr>
        <w:t xml:space="preserve">, </w:t>
      </w:r>
      <w:r w:rsidRPr="00F13426">
        <w:rPr>
          <w:rFonts w:ascii="Arial" w:hAnsi="Arial" w:cs="Arial"/>
          <w:color w:val="000000"/>
          <w:sz w:val="20"/>
          <w:szCs w:val="20"/>
        </w:rPr>
        <w:t>SQR</w:t>
      </w:r>
      <w:r w:rsidR="006D62DF">
        <w:rPr>
          <w:rFonts w:ascii="Arial" w:hAnsi="Arial" w:cs="Arial"/>
          <w:color w:val="000000"/>
          <w:sz w:val="20"/>
          <w:szCs w:val="20"/>
        </w:rPr>
        <w:t xml:space="preserve"> and PS Queries</w:t>
      </w:r>
      <w:r w:rsidRPr="00F13426">
        <w:rPr>
          <w:rFonts w:ascii="Arial" w:hAnsi="Arial" w:cs="Arial"/>
          <w:color w:val="000000"/>
          <w:sz w:val="20"/>
          <w:szCs w:val="20"/>
        </w:rPr>
        <w:t>.</w:t>
      </w:r>
    </w:p>
    <w:p w14:paraId="24851CC3" w14:textId="11DBA096"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Involved in the</w:t>
      </w:r>
      <w:r>
        <w:rPr>
          <w:rFonts w:ascii="Arial" w:hAnsi="Arial" w:cs="Arial"/>
          <w:color w:val="000000"/>
          <w:sz w:val="20"/>
          <w:szCs w:val="20"/>
        </w:rPr>
        <w:t xml:space="preserve"> </w:t>
      </w:r>
      <w:r w:rsidRPr="00F13426">
        <w:rPr>
          <w:rFonts w:ascii="Arial" w:hAnsi="Arial" w:cs="Arial"/>
          <w:color w:val="000000"/>
          <w:sz w:val="20"/>
          <w:szCs w:val="20"/>
        </w:rPr>
        <w:t>development and support of Workday-PeopleSoft integration</w:t>
      </w:r>
      <w:r>
        <w:rPr>
          <w:rFonts w:ascii="Arial" w:hAnsi="Arial" w:cs="Arial"/>
          <w:color w:val="000000"/>
          <w:sz w:val="20"/>
          <w:szCs w:val="20"/>
        </w:rPr>
        <w:t xml:space="preserve"> </w:t>
      </w:r>
      <w:r w:rsidRPr="00F13426">
        <w:rPr>
          <w:rFonts w:ascii="Arial" w:hAnsi="Arial" w:cs="Arial"/>
          <w:color w:val="000000"/>
          <w:sz w:val="20"/>
          <w:szCs w:val="20"/>
        </w:rPr>
        <w:t>and fix all the issues and bugs that may come up in the day-to-day business operations of its users.</w:t>
      </w:r>
    </w:p>
    <w:p w14:paraId="21AD38FD" w14:textId="77777777"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Coordinate with the offshore team on the clarity on the business needs and provide guidance and support.</w:t>
      </w:r>
    </w:p>
    <w:p w14:paraId="0D6FF4B7" w14:textId="77777777"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Developed various interfaces such as Cost center from PeopleSoft to SAP, Direct Deposit files of MEX employees to different banks, Employees total rewards exclusive page and report, Health care contributions of employees like HSA/FSA etc., from PeopleSoft to Alight, Invoice generation using BI publisher templates.</w:t>
      </w:r>
    </w:p>
    <w:p w14:paraId="57FC8CB5" w14:textId="109C6E4A"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Developed</w:t>
      </w:r>
      <w:r>
        <w:rPr>
          <w:rFonts w:ascii="Arial" w:hAnsi="Arial" w:cs="Arial"/>
          <w:color w:val="000000"/>
          <w:sz w:val="20"/>
          <w:szCs w:val="20"/>
        </w:rPr>
        <w:t xml:space="preserve"> </w:t>
      </w:r>
      <w:r w:rsidRPr="00F13426">
        <w:rPr>
          <w:rFonts w:ascii="Arial" w:hAnsi="Arial" w:cs="Arial"/>
          <w:color w:val="000000"/>
          <w:sz w:val="20"/>
          <w:szCs w:val="20"/>
        </w:rPr>
        <w:t>fluid page</w:t>
      </w:r>
      <w:r>
        <w:rPr>
          <w:rFonts w:ascii="Arial" w:hAnsi="Arial" w:cs="Arial"/>
          <w:color w:val="000000"/>
          <w:sz w:val="20"/>
          <w:szCs w:val="20"/>
        </w:rPr>
        <w:t xml:space="preserve"> </w:t>
      </w:r>
      <w:r w:rsidRPr="00F13426">
        <w:rPr>
          <w:rFonts w:ascii="Arial" w:hAnsi="Arial" w:cs="Arial"/>
          <w:color w:val="000000"/>
          <w:sz w:val="20"/>
          <w:szCs w:val="20"/>
        </w:rPr>
        <w:t>for all the environments to make ease of access to application through various devices.</w:t>
      </w:r>
    </w:p>
    <w:p w14:paraId="0EAEE734" w14:textId="77777777" w:rsidR="00F13426" w:rsidRPr="00F13426" w:rsidRDefault="00F13426" w:rsidP="00F13426">
      <w:pPr>
        <w:widowControl w:val="0"/>
        <w:numPr>
          <w:ilvl w:val="0"/>
          <w:numId w:val="15"/>
        </w:numPr>
        <w:spacing w:line="280" w:lineRule="atLeast"/>
        <w:jc w:val="both"/>
        <w:rPr>
          <w:rFonts w:ascii="Arial" w:hAnsi="Arial" w:cs="Arial"/>
          <w:color w:val="000000"/>
          <w:sz w:val="20"/>
          <w:szCs w:val="20"/>
        </w:rPr>
      </w:pPr>
      <w:r w:rsidRPr="00F13426">
        <w:rPr>
          <w:rFonts w:ascii="Arial" w:hAnsi="Arial" w:cs="Arial"/>
          <w:color w:val="000000"/>
          <w:sz w:val="20"/>
          <w:szCs w:val="20"/>
        </w:rPr>
        <w:t>Worked extensively in the testing, troubleshooting and resolving issues in all tax forms such as</w:t>
      </w:r>
    </w:p>
    <w:p w14:paraId="66E87B7F" w14:textId="5D10502F" w:rsidR="00F13426" w:rsidRPr="00F13426" w:rsidRDefault="00F13426" w:rsidP="00F13426">
      <w:pPr>
        <w:widowControl w:val="0"/>
        <w:spacing w:line="280" w:lineRule="atLeast"/>
        <w:ind w:left="720"/>
        <w:jc w:val="both"/>
        <w:rPr>
          <w:rFonts w:ascii="Arial" w:hAnsi="Arial" w:cs="Arial"/>
          <w:color w:val="000000"/>
          <w:sz w:val="20"/>
          <w:szCs w:val="20"/>
        </w:rPr>
      </w:pPr>
      <w:r w:rsidRPr="00F13426">
        <w:rPr>
          <w:rFonts w:ascii="Arial" w:hAnsi="Arial" w:cs="Arial"/>
          <w:color w:val="000000"/>
          <w:sz w:val="20"/>
          <w:szCs w:val="20"/>
        </w:rPr>
        <w:t>W2, W2C, T4, RL1, W4 and TD1</w:t>
      </w:r>
      <w:r>
        <w:rPr>
          <w:rFonts w:ascii="Arial" w:hAnsi="Arial" w:cs="Arial"/>
          <w:color w:val="000000"/>
          <w:sz w:val="20"/>
          <w:szCs w:val="20"/>
        </w:rPr>
        <w:t xml:space="preserve"> forms</w:t>
      </w:r>
    </w:p>
    <w:p w14:paraId="21F6CAB0" w14:textId="69CBC737" w:rsidR="00B73C32" w:rsidRPr="00B73C32" w:rsidRDefault="00F13426" w:rsidP="00F13426">
      <w:pPr>
        <w:widowControl w:val="0"/>
        <w:spacing w:line="280" w:lineRule="atLeast"/>
        <w:ind w:left="720"/>
        <w:jc w:val="both"/>
        <w:rPr>
          <w:rFonts w:ascii="Arial" w:hAnsi="Arial" w:cs="Arial"/>
          <w:color w:val="000000"/>
          <w:sz w:val="20"/>
          <w:szCs w:val="20"/>
        </w:rPr>
      </w:pPr>
      <w:r w:rsidRPr="00F13426">
        <w:rPr>
          <w:rFonts w:ascii="Arial" w:hAnsi="Arial" w:cs="Arial"/>
          <w:color w:val="000000"/>
          <w:sz w:val="20"/>
          <w:szCs w:val="20"/>
        </w:rPr>
        <w:t>.</w:t>
      </w:r>
    </w:p>
    <w:p w14:paraId="2C27AD47" w14:textId="77777777" w:rsidR="00EE1402" w:rsidRPr="000A7522" w:rsidRDefault="00EE1402" w:rsidP="00EE1402">
      <w:pPr>
        <w:widowControl w:val="0"/>
        <w:spacing w:line="280" w:lineRule="atLeast"/>
        <w:ind w:left="720"/>
        <w:jc w:val="both"/>
        <w:rPr>
          <w:rFonts w:ascii="Arial" w:hAnsi="Arial" w:cs="Arial"/>
          <w:color w:val="000000"/>
          <w:sz w:val="20"/>
          <w:szCs w:val="20"/>
        </w:rPr>
      </w:pPr>
    </w:p>
    <w:p w14:paraId="092F5849" w14:textId="5D5D9BE9" w:rsidR="00EE1402" w:rsidRPr="000A7522" w:rsidRDefault="00E62058" w:rsidP="00EE1402">
      <w:pPr>
        <w:jc w:val="both"/>
        <w:rPr>
          <w:rFonts w:ascii="Arial" w:eastAsia="Arial Unicode MS" w:hAnsi="Arial" w:cs="Arial"/>
          <w:sz w:val="20"/>
          <w:szCs w:val="20"/>
        </w:rPr>
      </w:pPr>
      <w:r>
        <w:rPr>
          <w:rFonts w:ascii="Arial" w:eastAsia="Arial Unicode MS" w:hAnsi="Arial" w:cs="Arial"/>
          <w:b/>
          <w:sz w:val="20"/>
          <w:szCs w:val="20"/>
        </w:rPr>
        <w:t>Skills</w:t>
      </w:r>
      <w:r w:rsidR="00EE1402" w:rsidRPr="000A7522">
        <w:rPr>
          <w:rFonts w:ascii="Arial" w:eastAsia="Arial Unicode MS" w:hAnsi="Arial" w:cs="Arial"/>
          <w:b/>
          <w:sz w:val="20"/>
          <w:szCs w:val="20"/>
        </w:rPr>
        <w:t>:</w:t>
      </w:r>
    </w:p>
    <w:p w14:paraId="785A93AD" w14:textId="440DFF4F" w:rsidR="00EE1402" w:rsidRDefault="00FA42A0" w:rsidP="00EE1402">
      <w:pPr>
        <w:widowControl w:val="0"/>
        <w:ind w:right="-90"/>
        <w:jc w:val="both"/>
        <w:rPr>
          <w:rFonts w:ascii="Arial" w:hAnsi="Arial" w:cs="Arial"/>
          <w:b/>
          <w:sz w:val="20"/>
          <w:szCs w:val="20"/>
        </w:rPr>
      </w:pPr>
      <w:r>
        <w:rPr>
          <w:rFonts w:ascii="Arial" w:hAnsi="Arial" w:cs="Arial"/>
          <w:bCs/>
          <w:sz w:val="20"/>
          <w:szCs w:val="20"/>
        </w:rPr>
        <w:t>People</w:t>
      </w:r>
      <w:r w:rsidRPr="00E00F79">
        <w:rPr>
          <w:rFonts w:ascii="Arial" w:hAnsi="Arial" w:cs="Arial"/>
          <w:bCs/>
          <w:sz w:val="20"/>
          <w:szCs w:val="20"/>
        </w:rPr>
        <w:t xml:space="preserve">Tools </w:t>
      </w:r>
      <w:r>
        <w:rPr>
          <w:rFonts w:ascii="Arial" w:hAnsi="Arial" w:cs="Arial"/>
          <w:bCs/>
          <w:sz w:val="20"/>
          <w:szCs w:val="20"/>
        </w:rPr>
        <w:t>8.59.16/</w:t>
      </w:r>
      <w:r w:rsidRPr="00E00F79">
        <w:rPr>
          <w:rFonts w:ascii="Arial" w:hAnsi="Arial" w:cs="Arial"/>
          <w:bCs/>
          <w:sz w:val="20"/>
          <w:szCs w:val="20"/>
        </w:rPr>
        <w:t>8.57/8.56/8.55/8.54</w:t>
      </w:r>
      <w:r w:rsidR="00625370">
        <w:rPr>
          <w:rFonts w:ascii="Arial" w:eastAsia="Arial Unicode MS" w:hAnsi="Arial" w:cs="Arial"/>
          <w:sz w:val="20"/>
          <w:szCs w:val="20"/>
        </w:rPr>
        <w:t xml:space="preserve">, </w:t>
      </w:r>
      <w:r w:rsidR="00625370" w:rsidRPr="00E00F79">
        <w:rPr>
          <w:rFonts w:ascii="Arial" w:hAnsi="Arial" w:cs="Arial"/>
          <w:bCs/>
          <w:sz w:val="20"/>
          <w:szCs w:val="20"/>
        </w:rPr>
        <w:t xml:space="preserve">PeopleSoft Internet </w:t>
      </w:r>
      <w:r w:rsidR="0089196C" w:rsidRPr="00E00F79">
        <w:rPr>
          <w:rFonts w:ascii="Arial" w:hAnsi="Arial" w:cs="Arial"/>
          <w:bCs/>
          <w:sz w:val="20"/>
          <w:szCs w:val="20"/>
        </w:rPr>
        <w:t>Architecture (</w:t>
      </w:r>
      <w:r w:rsidR="00625370" w:rsidRPr="00E00F79">
        <w:rPr>
          <w:rFonts w:ascii="Arial" w:hAnsi="Arial" w:cs="Arial"/>
          <w:bCs/>
          <w:sz w:val="20"/>
          <w:szCs w:val="20"/>
        </w:rPr>
        <w:t>PIA)</w:t>
      </w:r>
      <w:r w:rsidR="00816A2B">
        <w:rPr>
          <w:rFonts w:ascii="Arial" w:hAnsi="Arial" w:cs="Arial"/>
          <w:bCs/>
          <w:sz w:val="20"/>
          <w:szCs w:val="20"/>
        </w:rPr>
        <w:t>, Application Package, Application Engine, Component Interface, PeopleCode, PS Query, SQR, PS Security, Datamover.</w:t>
      </w:r>
    </w:p>
    <w:p w14:paraId="55818547" w14:textId="6516DEF3" w:rsidR="009831C2" w:rsidRDefault="009831C2" w:rsidP="007D6652">
      <w:pPr>
        <w:pStyle w:val="BodyText"/>
        <w:tabs>
          <w:tab w:val="left" w:pos="360"/>
        </w:tabs>
        <w:rPr>
          <w:rFonts w:ascii="Times New Roman" w:hAnsi="Times New Roman"/>
          <w:b/>
          <w:bCs/>
          <w:sz w:val="22"/>
          <w:szCs w:val="22"/>
        </w:rPr>
      </w:pPr>
    </w:p>
    <w:p w14:paraId="64E2CB09" w14:textId="77777777" w:rsidR="00CA73DA" w:rsidRPr="00CA73DA" w:rsidRDefault="00CA73DA" w:rsidP="009831C2">
      <w:pPr>
        <w:pStyle w:val="BodyText"/>
        <w:tabs>
          <w:tab w:val="left" w:pos="360"/>
        </w:tabs>
        <w:ind w:left="720"/>
        <w:rPr>
          <w:rStyle w:val="ASCII"/>
          <w:rFonts w:ascii="Times New Roman" w:eastAsia="Batang" w:hAnsi="Times New Roman"/>
          <w:b/>
          <w:sz w:val="22"/>
          <w:lang w:val="en-GB" w:eastAsia="en-US"/>
        </w:rPr>
      </w:pPr>
    </w:p>
    <w:p w14:paraId="6B93F4BB" w14:textId="3C7DB247" w:rsidR="004B71F1" w:rsidRPr="005E22CC" w:rsidRDefault="00880F33" w:rsidP="004B71F1">
      <w:pPr>
        <w:pBdr>
          <w:bottom w:val="single" w:sz="12" w:space="5" w:color="auto"/>
        </w:pBdr>
        <w:rPr>
          <w:b/>
          <w:sz w:val="22"/>
          <w:szCs w:val="22"/>
        </w:rPr>
      </w:pPr>
      <w:r>
        <w:rPr>
          <w:b/>
          <w:sz w:val="22"/>
          <w:szCs w:val="22"/>
        </w:rPr>
        <w:t>EDUCATION:</w:t>
      </w:r>
    </w:p>
    <w:p w14:paraId="26208952" w14:textId="77777777" w:rsidR="004B71F1" w:rsidRPr="005E22CC" w:rsidRDefault="004B71F1" w:rsidP="004B71F1">
      <w:pPr>
        <w:rPr>
          <w:sz w:val="22"/>
          <w:szCs w:val="22"/>
        </w:rPr>
      </w:pPr>
    </w:p>
    <w:p w14:paraId="24B1B9C7" w14:textId="556FDA7C" w:rsidR="00210D6F" w:rsidRPr="00880F33" w:rsidRDefault="00CC3561" w:rsidP="00210D6F">
      <w:pPr>
        <w:numPr>
          <w:ilvl w:val="0"/>
          <w:numId w:val="10"/>
        </w:numPr>
        <w:suppressAutoHyphens w:val="0"/>
        <w:rPr>
          <w:rFonts w:ascii="Arial" w:hAnsi="Arial" w:cs="Arial"/>
          <w:bCs/>
          <w:sz w:val="20"/>
          <w:szCs w:val="20"/>
        </w:rPr>
      </w:pPr>
      <w:r w:rsidRPr="00880F33">
        <w:rPr>
          <w:rFonts w:ascii="Arial" w:hAnsi="Arial" w:cs="Arial"/>
          <w:bCs/>
          <w:sz w:val="20"/>
          <w:szCs w:val="20"/>
        </w:rPr>
        <w:t>Bachelors</w:t>
      </w:r>
      <w:r w:rsidR="00B224F5" w:rsidRPr="00880F33">
        <w:rPr>
          <w:rFonts w:ascii="Arial" w:hAnsi="Arial" w:cs="Arial"/>
          <w:bCs/>
          <w:sz w:val="20"/>
          <w:szCs w:val="20"/>
        </w:rPr>
        <w:t xml:space="preserve"> in </w:t>
      </w:r>
      <w:r w:rsidR="00210D6F" w:rsidRPr="00880F33">
        <w:rPr>
          <w:rFonts w:ascii="Arial" w:hAnsi="Arial" w:cs="Arial"/>
          <w:bCs/>
          <w:sz w:val="20"/>
          <w:szCs w:val="20"/>
        </w:rPr>
        <w:t>Mechanical</w:t>
      </w:r>
      <w:r w:rsidRPr="00880F33">
        <w:rPr>
          <w:rFonts w:ascii="Arial" w:hAnsi="Arial" w:cs="Arial"/>
          <w:bCs/>
          <w:sz w:val="20"/>
          <w:szCs w:val="20"/>
        </w:rPr>
        <w:t xml:space="preserve"> Engineering</w:t>
      </w:r>
      <w:r w:rsidR="00B713BE" w:rsidRPr="00880F33">
        <w:rPr>
          <w:rFonts w:ascii="Arial" w:hAnsi="Arial" w:cs="Arial"/>
          <w:bCs/>
          <w:sz w:val="20"/>
          <w:szCs w:val="20"/>
        </w:rPr>
        <w:t xml:space="preserve">, </w:t>
      </w:r>
      <w:r w:rsidR="00210D6F" w:rsidRPr="00880F33">
        <w:rPr>
          <w:rFonts w:ascii="Arial" w:hAnsi="Arial" w:cs="Arial"/>
          <w:bCs/>
          <w:sz w:val="20"/>
          <w:szCs w:val="20"/>
        </w:rPr>
        <w:t>Karur</w:t>
      </w:r>
      <w:r w:rsidR="00B713BE" w:rsidRPr="00880F33">
        <w:rPr>
          <w:rFonts w:ascii="Arial" w:hAnsi="Arial" w:cs="Arial"/>
          <w:bCs/>
          <w:sz w:val="20"/>
          <w:szCs w:val="20"/>
        </w:rPr>
        <w:t xml:space="preserve">, </w:t>
      </w:r>
      <w:r w:rsidR="00210D6F" w:rsidRPr="00880F33">
        <w:rPr>
          <w:rFonts w:ascii="Arial" w:hAnsi="Arial" w:cs="Arial"/>
          <w:bCs/>
          <w:sz w:val="20"/>
          <w:szCs w:val="20"/>
        </w:rPr>
        <w:t>India</w:t>
      </w:r>
      <w:r w:rsidR="00B224F5" w:rsidRPr="00880F33">
        <w:rPr>
          <w:rFonts w:ascii="Arial" w:hAnsi="Arial" w:cs="Arial"/>
          <w:bCs/>
          <w:sz w:val="20"/>
          <w:szCs w:val="20"/>
        </w:rPr>
        <w:t>.</w:t>
      </w:r>
    </w:p>
    <w:p w14:paraId="3F1DB0EC" w14:textId="6D308F84" w:rsidR="00880F33" w:rsidRDefault="00880F33" w:rsidP="00880F33">
      <w:pPr>
        <w:suppressAutoHyphens w:val="0"/>
        <w:rPr>
          <w:sz w:val="22"/>
          <w:szCs w:val="22"/>
        </w:rPr>
      </w:pPr>
    </w:p>
    <w:p w14:paraId="2A7EDD2B" w14:textId="77777777" w:rsidR="00D02B0D" w:rsidRDefault="00D02B0D" w:rsidP="00880F33">
      <w:pPr>
        <w:suppressAutoHyphens w:val="0"/>
        <w:rPr>
          <w:sz w:val="22"/>
          <w:szCs w:val="22"/>
        </w:rPr>
      </w:pPr>
    </w:p>
    <w:p w14:paraId="349D6BDB" w14:textId="77777777" w:rsidR="00D02B0D" w:rsidRDefault="00D02B0D" w:rsidP="00880F33">
      <w:pPr>
        <w:suppressAutoHyphens w:val="0"/>
        <w:rPr>
          <w:sz w:val="22"/>
          <w:szCs w:val="22"/>
        </w:rPr>
      </w:pPr>
    </w:p>
    <w:p w14:paraId="1CA21444" w14:textId="77777777" w:rsidR="00D02B0D" w:rsidRDefault="00D02B0D" w:rsidP="00880F33">
      <w:pPr>
        <w:suppressAutoHyphens w:val="0"/>
        <w:rPr>
          <w:sz w:val="22"/>
          <w:szCs w:val="22"/>
        </w:rPr>
      </w:pPr>
    </w:p>
    <w:p w14:paraId="6B5B9AB0" w14:textId="77777777" w:rsidR="00D02B0D" w:rsidRDefault="00D02B0D" w:rsidP="00880F33">
      <w:pPr>
        <w:suppressAutoHyphens w:val="0"/>
        <w:rPr>
          <w:sz w:val="22"/>
          <w:szCs w:val="22"/>
        </w:rPr>
      </w:pPr>
    </w:p>
    <w:p w14:paraId="1E726C8A" w14:textId="77777777" w:rsidR="00D02B0D" w:rsidRDefault="00D02B0D" w:rsidP="00880F33">
      <w:pPr>
        <w:suppressAutoHyphens w:val="0"/>
        <w:rPr>
          <w:sz w:val="22"/>
          <w:szCs w:val="22"/>
        </w:rPr>
      </w:pPr>
    </w:p>
    <w:p w14:paraId="62FD7BA8" w14:textId="77777777" w:rsidR="00D02B0D" w:rsidRDefault="00D02B0D" w:rsidP="00880F33">
      <w:pPr>
        <w:suppressAutoHyphens w:val="0"/>
        <w:rPr>
          <w:sz w:val="22"/>
          <w:szCs w:val="22"/>
        </w:rPr>
      </w:pPr>
    </w:p>
    <w:p w14:paraId="4290F153" w14:textId="77777777" w:rsidR="00D02B0D" w:rsidRDefault="00D02B0D" w:rsidP="00880F33">
      <w:pPr>
        <w:suppressAutoHyphens w:val="0"/>
        <w:rPr>
          <w:sz w:val="22"/>
          <w:szCs w:val="22"/>
        </w:rPr>
      </w:pPr>
    </w:p>
    <w:p w14:paraId="49C47681" w14:textId="77777777" w:rsidR="00D02B0D" w:rsidRDefault="00D02B0D" w:rsidP="00880F33">
      <w:pPr>
        <w:suppressAutoHyphens w:val="0"/>
        <w:rPr>
          <w:sz w:val="22"/>
          <w:szCs w:val="22"/>
        </w:rPr>
      </w:pPr>
    </w:p>
    <w:p w14:paraId="3DE2BD5D" w14:textId="77777777" w:rsidR="00D02B0D" w:rsidRDefault="00D02B0D" w:rsidP="00880F33">
      <w:pPr>
        <w:suppressAutoHyphens w:val="0"/>
        <w:rPr>
          <w:sz w:val="22"/>
          <w:szCs w:val="22"/>
        </w:rPr>
      </w:pPr>
    </w:p>
    <w:p w14:paraId="6CE09A52" w14:textId="77777777" w:rsidR="00D02B0D" w:rsidRDefault="00D02B0D" w:rsidP="00880F33">
      <w:pPr>
        <w:suppressAutoHyphens w:val="0"/>
        <w:rPr>
          <w:sz w:val="22"/>
          <w:szCs w:val="22"/>
        </w:rPr>
      </w:pPr>
    </w:p>
    <w:p w14:paraId="66D081C7" w14:textId="77777777" w:rsidR="00D02B0D" w:rsidRDefault="00D02B0D" w:rsidP="00880F33">
      <w:pPr>
        <w:suppressAutoHyphens w:val="0"/>
        <w:rPr>
          <w:sz w:val="22"/>
          <w:szCs w:val="22"/>
        </w:rPr>
      </w:pPr>
    </w:p>
    <w:p w14:paraId="3843210F" w14:textId="77777777" w:rsidR="00D02B0D" w:rsidRDefault="00D02B0D" w:rsidP="00880F33">
      <w:pPr>
        <w:suppressAutoHyphens w:val="0"/>
        <w:rPr>
          <w:sz w:val="22"/>
          <w:szCs w:val="22"/>
        </w:rPr>
      </w:pPr>
    </w:p>
    <w:p w14:paraId="04D54F2B" w14:textId="77777777" w:rsidR="00D02B0D" w:rsidRDefault="00D02B0D" w:rsidP="00880F33">
      <w:pPr>
        <w:suppressAutoHyphens w:val="0"/>
        <w:rPr>
          <w:sz w:val="22"/>
          <w:szCs w:val="22"/>
        </w:rPr>
      </w:pPr>
    </w:p>
    <w:p w14:paraId="7EB3325E" w14:textId="77777777" w:rsidR="00D02B0D" w:rsidRDefault="00D02B0D" w:rsidP="00880F33">
      <w:pPr>
        <w:suppressAutoHyphens w:val="0"/>
        <w:rPr>
          <w:sz w:val="22"/>
          <w:szCs w:val="22"/>
        </w:rPr>
      </w:pPr>
    </w:p>
    <w:p w14:paraId="7AFEAE44" w14:textId="66336109" w:rsidR="00880F33" w:rsidRDefault="00880F33" w:rsidP="00880F33">
      <w:pPr>
        <w:suppressAutoHyphens w:val="0"/>
        <w:rPr>
          <w:sz w:val="22"/>
          <w:szCs w:val="22"/>
        </w:rPr>
      </w:pPr>
    </w:p>
    <w:p w14:paraId="25FDF4BF" w14:textId="4F9F4583" w:rsidR="00880F33" w:rsidRPr="005E22CC" w:rsidRDefault="00880F33" w:rsidP="00880F33">
      <w:pPr>
        <w:pBdr>
          <w:bottom w:val="single" w:sz="12" w:space="5" w:color="auto"/>
        </w:pBdr>
        <w:rPr>
          <w:b/>
          <w:sz w:val="22"/>
          <w:szCs w:val="22"/>
        </w:rPr>
      </w:pPr>
      <w:r>
        <w:rPr>
          <w:b/>
          <w:sz w:val="22"/>
          <w:szCs w:val="22"/>
        </w:rPr>
        <w:lastRenderedPageBreak/>
        <w:t>PERSONAL DETAILS:</w:t>
      </w:r>
    </w:p>
    <w:p w14:paraId="5C1E80E4" w14:textId="63285E22" w:rsidR="00880F33" w:rsidRDefault="00880F33" w:rsidP="00880F33">
      <w:pPr>
        <w:suppressAutoHyphens w:val="0"/>
        <w:rPr>
          <w:sz w:val="22"/>
          <w:szCs w:val="2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0"/>
        <w:gridCol w:w="1890"/>
        <w:gridCol w:w="3618"/>
      </w:tblGrid>
      <w:tr w:rsidR="00880F33" w14:paraId="05D58443" w14:textId="77777777" w:rsidTr="00CA2620">
        <w:trPr>
          <w:trHeight w:val="591"/>
        </w:trPr>
        <w:tc>
          <w:tcPr>
            <w:tcW w:w="3330" w:type="dxa"/>
          </w:tcPr>
          <w:p w14:paraId="0E84F926" w14:textId="77777777" w:rsidR="00880F33" w:rsidRPr="00880F33" w:rsidRDefault="00880F33" w:rsidP="00CA2620">
            <w:pPr>
              <w:pStyle w:val="TableParagraph"/>
              <w:spacing w:before="20"/>
              <w:ind w:left="110"/>
              <w:rPr>
                <w:rFonts w:ascii="Arial" w:hAnsi="Arial" w:cs="Arial"/>
                <w:bCs/>
                <w:sz w:val="20"/>
                <w:szCs w:val="20"/>
                <w:lang w:eastAsia="ar-SA"/>
              </w:rPr>
            </w:pPr>
            <w:r w:rsidRPr="00880F33">
              <w:rPr>
                <w:rFonts w:ascii="Arial" w:hAnsi="Arial" w:cs="Arial"/>
                <w:bCs/>
                <w:sz w:val="20"/>
                <w:szCs w:val="20"/>
                <w:lang w:eastAsia="ar-SA"/>
              </w:rPr>
              <w:t>Name</w:t>
            </w:r>
          </w:p>
        </w:tc>
        <w:tc>
          <w:tcPr>
            <w:tcW w:w="5508" w:type="dxa"/>
            <w:gridSpan w:val="2"/>
          </w:tcPr>
          <w:p w14:paraId="1E56DFD4" w14:textId="77777777" w:rsidR="00880F33" w:rsidRPr="00880F33" w:rsidRDefault="00880F33" w:rsidP="00CA2620">
            <w:pPr>
              <w:pStyle w:val="TableParagraph"/>
              <w:spacing w:before="20"/>
              <w:ind w:left="110"/>
              <w:rPr>
                <w:rFonts w:ascii="Arial" w:hAnsi="Arial" w:cs="Arial"/>
                <w:bCs/>
                <w:sz w:val="20"/>
                <w:szCs w:val="20"/>
                <w:lang w:eastAsia="ar-SA"/>
              </w:rPr>
            </w:pPr>
            <w:r w:rsidRPr="00880F33">
              <w:rPr>
                <w:rFonts w:ascii="Arial" w:hAnsi="Arial" w:cs="Arial"/>
                <w:bCs/>
                <w:sz w:val="20"/>
                <w:szCs w:val="20"/>
                <w:lang w:eastAsia="ar-SA"/>
              </w:rPr>
              <w:t>Mahesh Kumar Muthukrishnan</w:t>
            </w:r>
          </w:p>
        </w:tc>
      </w:tr>
      <w:tr w:rsidR="00880F33" w14:paraId="6E8DBCEF" w14:textId="77777777" w:rsidTr="00CA2620">
        <w:trPr>
          <w:trHeight w:val="597"/>
        </w:trPr>
        <w:tc>
          <w:tcPr>
            <w:tcW w:w="3330" w:type="dxa"/>
          </w:tcPr>
          <w:p w14:paraId="6B3FB350" w14:textId="77777777" w:rsidR="00880F33" w:rsidRPr="00880F33" w:rsidRDefault="00880F33" w:rsidP="00CA2620">
            <w:pPr>
              <w:pStyle w:val="TableParagraph"/>
              <w:spacing w:before="19"/>
              <w:ind w:left="110"/>
              <w:rPr>
                <w:rFonts w:ascii="Arial" w:hAnsi="Arial" w:cs="Arial"/>
                <w:bCs/>
                <w:sz w:val="20"/>
                <w:szCs w:val="20"/>
                <w:lang w:eastAsia="ar-SA"/>
              </w:rPr>
            </w:pPr>
            <w:r w:rsidRPr="00880F33">
              <w:rPr>
                <w:rFonts w:ascii="Arial" w:hAnsi="Arial" w:cs="Arial"/>
                <w:bCs/>
                <w:sz w:val="20"/>
                <w:szCs w:val="20"/>
                <w:lang w:eastAsia="ar-SA"/>
              </w:rPr>
              <w:t>Email Id</w:t>
            </w:r>
          </w:p>
        </w:tc>
        <w:tc>
          <w:tcPr>
            <w:tcW w:w="5508" w:type="dxa"/>
            <w:gridSpan w:val="2"/>
          </w:tcPr>
          <w:p w14:paraId="05CEEE04" w14:textId="77777777" w:rsidR="00880F33" w:rsidRPr="00880F33" w:rsidRDefault="00880F33" w:rsidP="00CA2620">
            <w:pPr>
              <w:pStyle w:val="TableParagraph"/>
              <w:spacing w:before="19"/>
              <w:ind w:left="0"/>
              <w:rPr>
                <w:rFonts w:ascii="Arial" w:hAnsi="Arial" w:cs="Arial"/>
                <w:bCs/>
                <w:sz w:val="20"/>
                <w:szCs w:val="20"/>
                <w:lang w:eastAsia="ar-SA"/>
              </w:rPr>
            </w:pPr>
            <w:r w:rsidRPr="00880F33">
              <w:rPr>
                <w:rFonts w:ascii="Arial" w:hAnsi="Arial" w:cs="Arial"/>
                <w:bCs/>
                <w:sz w:val="20"/>
                <w:szCs w:val="20"/>
                <w:lang w:eastAsia="ar-SA"/>
              </w:rPr>
              <w:t xml:space="preserve">  </w:t>
            </w:r>
            <w:hyperlink r:id="rId10" w:history="1">
              <w:r w:rsidRPr="00880F33">
                <w:rPr>
                  <w:rFonts w:ascii="Arial" w:hAnsi="Arial" w:cs="Arial"/>
                  <w:bCs/>
                  <w:sz w:val="20"/>
                  <w:szCs w:val="20"/>
                  <w:lang w:eastAsia="ar-SA"/>
                </w:rPr>
                <w:t>mkumar101294@gmail.com</w:t>
              </w:r>
            </w:hyperlink>
          </w:p>
        </w:tc>
      </w:tr>
      <w:tr w:rsidR="00880F33" w14:paraId="5A87BB6A" w14:textId="77777777" w:rsidTr="00CA2620">
        <w:trPr>
          <w:trHeight w:val="537"/>
        </w:trPr>
        <w:tc>
          <w:tcPr>
            <w:tcW w:w="3330" w:type="dxa"/>
          </w:tcPr>
          <w:p w14:paraId="4E96007A"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Passport No.</w:t>
            </w:r>
          </w:p>
        </w:tc>
        <w:tc>
          <w:tcPr>
            <w:tcW w:w="1890" w:type="dxa"/>
          </w:tcPr>
          <w:p w14:paraId="6B9D38A3"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P3395160</w:t>
            </w:r>
          </w:p>
        </w:tc>
        <w:tc>
          <w:tcPr>
            <w:tcW w:w="3618" w:type="dxa"/>
          </w:tcPr>
          <w:p w14:paraId="0992A9C6"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Valid upto: (08/29/2026)</w:t>
            </w:r>
          </w:p>
        </w:tc>
      </w:tr>
      <w:tr w:rsidR="00880F33" w14:paraId="0ECC8B54" w14:textId="77777777" w:rsidTr="00CA2620">
        <w:trPr>
          <w:trHeight w:val="537"/>
        </w:trPr>
        <w:tc>
          <w:tcPr>
            <w:tcW w:w="3330" w:type="dxa"/>
          </w:tcPr>
          <w:p w14:paraId="242DAAF9"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Type of Visa holding (if any)</w:t>
            </w:r>
          </w:p>
        </w:tc>
        <w:tc>
          <w:tcPr>
            <w:tcW w:w="1890" w:type="dxa"/>
          </w:tcPr>
          <w:p w14:paraId="0704E7A8"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H1B</w:t>
            </w:r>
          </w:p>
        </w:tc>
        <w:tc>
          <w:tcPr>
            <w:tcW w:w="3618" w:type="dxa"/>
          </w:tcPr>
          <w:p w14:paraId="6237B94C" w14:textId="77777777" w:rsidR="00880F33" w:rsidRPr="00880F33" w:rsidRDefault="00880F33" w:rsidP="00CA2620">
            <w:pPr>
              <w:pStyle w:val="TableParagraph"/>
              <w:ind w:left="110"/>
              <w:rPr>
                <w:rFonts w:ascii="Arial" w:hAnsi="Arial" w:cs="Arial"/>
                <w:bCs/>
                <w:sz w:val="20"/>
                <w:szCs w:val="20"/>
                <w:lang w:eastAsia="ar-SA"/>
              </w:rPr>
            </w:pPr>
            <w:r w:rsidRPr="00880F33">
              <w:rPr>
                <w:rFonts w:ascii="Arial" w:hAnsi="Arial" w:cs="Arial"/>
                <w:bCs/>
                <w:sz w:val="20"/>
                <w:szCs w:val="20"/>
                <w:lang w:eastAsia="ar-SA"/>
              </w:rPr>
              <w:t>Valid upto: (09/21/2026)</w:t>
            </w:r>
          </w:p>
        </w:tc>
      </w:tr>
      <w:tr w:rsidR="00880F33" w14:paraId="16772269" w14:textId="77777777" w:rsidTr="00CA2620">
        <w:trPr>
          <w:trHeight w:val="596"/>
        </w:trPr>
        <w:tc>
          <w:tcPr>
            <w:tcW w:w="3330" w:type="dxa"/>
          </w:tcPr>
          <w:p w14:paraId="5809CC83" w14:textId="77777777" w:rsidR="00880F33" w:rsidRPr="00880F33" w:rsidRDefault="00880F33" w:rsidP="00CA2620">
            <w:pPr>
              <w:pStyle w:val="TableParagraph"/>
              <w:spacing w:before="19"/>
              <w:ind w:left="110"/>
              <w:rPr>
                <w:rFonts w:ascii="Arial" w:hAnsi="Arial" w:cs="Arial"/>
                <w:bCs/>
                <w:sz w:val="20"/>
                <w:szCs w:val="20"/>
                <w:lang w:eastAsia="ar-SA"/>
              </w:rPr>
            </w:pPr>
            <w:r w:rsidRPr="00880F33">
              <w:rPr>
                <w:rFonts w:ascii="Arial" w:hAnsi="Arial" w:cs="Arial"/>
                <w:bCs/>
                <w:sz w:val="20"/>
                <w:szCs w:val="20"/>
                <w:lang w:eastAsia="ar-SA"/>
              </w:rPr>
              <w:t>Location</w:t>
            </w:r>
          </w:p>
        </w:tc>
        <w:tc>
          <w:tcPr>
            <w:tcW w:w="5508" w:type="dxa"/>
            <w:gridSpan w:val="2"/>
          </w:tcPr>
          <w:p w14:paraId="0AF7A3DF" w14:textId="77777777" w:rsidR="00880F33" w:rsidRPr="00880F33" w:rsidRDefault="00880F33" w:rsidP="00CA2620">
            <w:pPr>
              <w:pStyle w:val="TableParagraph"/>
              <w:spacing w:before="19"/>
              <w:ind w:left="110"/>
              <w:rPr>
                <w:rFonts w:ascii="Arial" w:hAnsi="Arial" w:cs="Arial"/>
                <w:bCs/>
                <w:sz w:val="20"/>
                <w:szCs w:val="20"/>
                <w:lang w:eastAsia="ar-SA"/>
              </w:rPr>
            </w:pPr>
            <w:r w:rsidRPr="00880F33">
              <w:rPr>
                <w:rFonts w:ascii="Arial" w:hAnsi="Arial" w:cs="Arial"/>
                <w:bCs/>
                <w:sz w:val="20"/>
                <w:szCs w:val="20"/>
                <w:lang w:eastAsia="ar-SA"/>
              </w:rPr>
              <w:t>Franklin, TN – 37064</w:t>
            </w:r>
          </w:p>
          <w:p w14:paraId="5956532A" w14:textId="77777777" w:rsidR="00880F33" w:rsidRPr="00880F33" w:rsidRDefault="00880F33" w:rsidP="00CA2620">
            <w:pPr>
              <w:pStyle w:val="TableParagraph"/>
              <w:spacing w:before="19"/>
              <w:ind w:left="110"/>
              <w:rPr>
                <w:rFonts w:ascii="Arial" w:hAnsi="Arial" w:cs="Arial"/>
                <w:bCs/>
                <w:sz w:val="20"/>
                <w:szCs w:val="20"/>
                <w:lang w:eastAsia="ar-SA"/>
              </w:rPr>
            </w:pPr>
            <w:r w:rsidRPr="00880F33">
              <w:rPr>
                <w:rFonts w:ascii="Arial" w:hAnsi="Arial" w:cs="Arial"/>
                <w:bCs/>
                <w:sz w:val="20"/>
                <w:szCs w:val="20"/>
                <w:lang w:eastAsia="ar-SA"/>
              </w:rPr>
              <w:t>USA</w:t>
            </w:r>
          </w:p>
          <w:p w14:paraId="5FC15217" w14:textId="77777777" w:rsidR="00880F33" w:rsidRPr="00880F33" w:rsidRDefault="00880F33" w:rsidP="00CA2620">
            <w:pPr>
              <w:pStyle w:val="TableParagraph"/>
              <w:spacing w:before="19"/>
              <w:ind w:left="110"/>
              <w:rPr>
                <w:rFonts w:ascii="Arial" w:hAnsi="Arial" w:cs="Arial"/>
                <w:bCs/>
                <w:sz w:val="20"/>
                <w:szCs w:val="20"/>
                <w:lang w:eastAsia="ar-SA"/>
              </w:rPr>
            </w:pPr>
          </w:p>
        </w:tc>
      </w:tr>
      <w:tr w:rsidR="00880F33" w14:paraId="0CA4CBA2" w14:textId="77777777" w:rsidTr="00CA2620">
        <w:trPr>
          <w:trHeight w:val="537"/>
        </w:trPr>
        <w:tc>
          <w:tcPr>
            <w:tcW w:w="3330" w:type="dxa"/>
          </w:tcPr>
          <w:p w14:paraId="736FD8C1" w14:textId="77777777" w:rsidR="00880F33" w:rsidRPr="00880F33" w:rsidRDefault="00880F33" w:rsidP="00CA2620">
            <w:pPr>
              <w:pStyle w:val="TableParagraph"/>
              <w:spacing w:before="1"/>
              <w:ind w:left="110"/>
              <w:rPr>
                <w:rFonts w:ascii="Arial" w:hAnsi="Arial" w:cs="Arial"/>
                <w:bCs/>
                <w:sz w:val="20"/>
                <w:szCs w:val="20"/>
                <w:lang w:eastAsia="ar-SA"/>
              </w:rPr>
            </w:pPr>
            <w:r w:rsidRPr="00880F33">
              <w:rPr>
                <w:rFonts w:ascii="Arial" w:hAnsi="Arial" w:cs="Arial"/>
                <w:bCs/>
                <w:sz w:val="20"/>
                <w:szCs w:val="20"/>
                <w:lang w:eastAsia="ar-SA"/>
              </w:rPr>
              <w:t>Contact Numbers</w:t>
            </w:r>
          </w:p>
        </w:tc>
        <w:tc>
          <w:tcPr>
            <w:tcW w:w="5508" w:type="dxa"/>
            <w:gridSpan w:val="2"/>
          </w:tcPr>
          <w:p w14:paraId="24DB5050" w14:textId="77777777" w:rsidR="00880F33" w:rsidRPr="00880F33" w:rsidRDefault="00880F33" w:rsidP="00CA2620">
            <w:pPr>
              <w:pStyle w:val="TableParagraph"/>
              <w:spacing w:before="1"/>
              <w:ind w:left="110"/>
              <w:rPr>
                <w:rFonts w:ascii="Arial" w:hAnsi="Arial" w:cs="Arial"/>
                <w:bCs/>
                <w:sz w:val="20"/>
                <w:szCs w:val="20"/>
                <w:lang w:eastAsia="ar-SA"/>
              </w:rPr>
            </w:pPr>
            <w:r w:rsidRPr="00880F33">
              <w:rPr>
                <w:rFonts w:ascii="Arial" w:hAnsi="Arial" w:cs="Arial"/>
                <w:bCs/>
                <w:sz w:val="20"/>
                <w:szCs w:val="20"/>
                <w:lang w:eastAsia="ar-SA"/>
              </w:rPr>
              <w:t>Home &amp; Work: 6156278956</w:t>
            </w:r>
          </w:p>
        </w:tc>
      </w:tr>
    </w:tbl>
    <w:p w14:paraId="62AD4177" w14:textId="20CAC5F1" w:rsidR="00880F33" w:rsidRPr="00210D6F" w:rsidRDefault="00880F33" w:rsidP="00880F33">
      <w:pPr>
        <w:suppressAutoHyphens w:val="0"/>
        <w:rPr>
          <w:b/>
          <w:bCs/>
          <w:color w:val="000000"/>
          <w:sz w:val="22"/>
          <w:szCs w:val="22"/>
        </w:rPr>
      </w:pPr>
    </w:p>
    <w:sectPr w:rsidR="00880F33" w:rsidRPr="00210D6F" w:rsidSect="00246AB2">
      <w:headerReference w:type="default" r:id="rId11"/>
      <w:footerReference w:type="default" r:id="rId12"/>
      <w:footnotePr>
        <w:pos w:val="beneathText"/>
      </w:footnotePr>
      <w:pgSz w:w="12240" w:h="15840"/>
      <w:pgMar w:top="1530" w:right="1260" w:bottom="126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BBEC" w14:textId="77777777" w:rsidR="00D138D1" w:rsidRDefault="00D138D1">
      <w:r>
        <w:separator/>
      </w:r>
    </w:p>
  </w:endnote>
  <w:endnote w:type="continuationSeparator" w:id="0">
    <w:p w14:paraId="2E8E246F" w14:textId="77777777" w:rsidR="00D138D1" w:rsidRDefault="00D13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Inter">
    <w:altName w:val="Calibri"/>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E2E2" w14:textId="35CC9EC7" w:rsidR="00B224F5" w:rsidRDefault="00B224F5" w:rsidP="00240E3C">
    <w:pPr>
      <w:pStyle w:val="Footer"/>
      <w:jc w:val="right"/>
    </w:pPr>
    <w:r>
      <w:t xml:space="preserve">Page </w:t>
    </w:r>
    <w:r w:rsidR="0009709C">
      <w:fldChar w:fldCharType="begin"/>
    </w:r>
    <w:r>
      <w:instrText xml:space="preserve"> PAGE </w:instrText>
    </w:r>
    <w:r w:rsidR="0009709C">
      <w:fldChar w:fldCharType="separate"/>
    </w:r>
    <w:r w:rsidR="00502EF3">
      <w:rPr>
        <w:noProof/>
      </w:rPr>
      <w:t>2</w:t>
    </w:r>
    <w:r w:rsidR="0009709C">
      <w:fldChar w:fldCharType="end"/>
    </w:r>
    <w:r>
      <w:t xml:space="preserve"> of </w:t>
    </w:r>
    <w:r w:rsidR="0009709C">
      <w:fldChar w:fldCharType="begin"/>
    </w:r>
    <w:r>
      <w:instrText xml:space="preserve"> NUMPAGES </w:instrText>
    </w:r>
    <w:r w:rsidR="0009709C">
      <w:fldChar w:fldCharType="separate"/>
    </w:r>
    <w:r w:rsidR="00502EF3">
      <w:rPr>
        <w:noProof/>
      </w:rPr>
      <w:t>2</w:t>
    </w:r>
    <w:r w:rsidR="0009709C">
      <w:fldChar w:fldCharType="end"/>
    </w:r>
    <w:r w:rsidR="002C7723">
      <w:rPr>
        <w:noProof/>
        <w:lang w:val="en-US" w:eastAsia="en-US"/>
      </w:rPr>
      <mc:AlternateContent>
        <mc:Choice Requires="wps">
          <w:drawing>
            <wp:anchor distT="0" distB="0" distL="0" distR="0" simplePos="0" relativeHeight="251657728" behindDoc="0" locked="0" layoutInCell="1" allowOverlap="1" wp14:anchorId="10F810E7" wp14:editId="222FDA76">
              <wp:simplePos x="0" y="0"/>
              <wp:positionH relativeFrom="margin">
                <wp:align>center</wp:align>
              </wp:positionH>
              <wp:positionV relativeFrom="paragraph">
                <wp:posOffset>635</wp:posOffset>
              </wp:positionV>
              <wp:extent cx="69850" cy="160020"/>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60020"/>
                      </a:xfrm>
                      <a:prstGeom prst="rect">
                        <a:avLst/>
                      </a:prstGeom>
                      <a:solidFill>
                        <a:srgbClr val="FFFFFF">
                          <a:alpha val="0"/>
                        </a:srgbClr>
                      </a:solidFill>
                      <a:ln>
                        <a:noFill/>
                      </a:ln>
                    </wps:spPr>
                    <wps:txbx>
                      <w:txbxContent>
                        <w:p w14:paraId="17AD346E" w14:textId="77777777" w:rsidR="00B224F5" w:rsidRPr="00240E3C" w:rsidRDefault="00B224F5" w:rsidP="00240E3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810E7" id="_x0000_t202" coordsize="21600,21600" o:spt="202" path="m,l,21600r21600,l21600,xe">
              <v:stroke joinstyle="miter"/>
              <v:path gradientshapeok="t" o:connecttype="rect"/>
            </v:shapetype>
            <v:shape id="Text Box 1" o:spid="_x0000_s1026" type="#_x0000_t202" style="position:absolute;left:0;text-align:left;margin-left:0;margin-top:.05pt;width:5.5pt;height:12.6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" stroked="f">
              <v:fill opacity="0"/>
              <v:textbox inset="0,0,0,0">
                <w:txbxContent>
                  <w:p w14:paraId="17AD346E" w14:textId="77777777" w:rsidR="00B224F5" w:rsidRPr="00240E3C" w:rsidRDefault="00B224F5" w:rsidP="00240E3C"/>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BA50" w14:textId="77777777" w:rsidR="00D138D1" w:rsidRDefault="00D138D1">
      <w:r>
        <w:separator/>
      </w:r>
    </w:p>
  </w:footnote>
  <w:footnote w:type="continuationSeparator" w:id="0">
    <w:p w14:paraId="1EA1836B" w14:textId="77777777" w:rsidR="00D138D1" w:rsidRDefault="00D13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425C" w14:textId="77777777" w:rsidR="00B224F5" w:rsidRPr="00C25920" w:rsidRDefault="00B224F5" w:rsidP="00246AB2">
    <w:pPr>
      <w:jc w:val="center"/>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4"/>
    <w:lvl w:ilvl="0">
      <w:start w:val="1"/>
      <w:numFmt w:val="bullet"/>
      <w:lvlText w:val="§"/>
      <w:lvlJc w:val="left"/>
      <w:pPr>
        <w:tabs>
          <w:tab w:val="num" w:pos="0"/>
        </w:tabs>
        <w:ind w:left="0" w:firstLine="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00000002"/>
    <w:multiLevelType w:val="singleLevel"/>
    <w:tmpl w:val="00000002"/>
    <w:lvl w:ilvl="0">
      <w:start w:val="1"/>
      <w:numFmt w:val="bullet"/>
      <w:lvlText w:val=""/>
      <w:lvlJc w:val="left"/>
      <w:pPr>
        <w:tabs>
          <w:tab w:val="num" w:pos="360"/>
        </w:tabs>
        <w:ind w:left="360" w:hanging="360"/>
      </w:pPr>
      <w:rPr>
        <w:rFonts w:ascii="Symbol" w:hAnsi="Symbol"/>
        <w:color w:val="auto"/>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1FC5B31"/>
    <w:multiLevelType w:val="hybridMultilevel"/>
    <w:tmpl w:val="203E51B2"/>
    <w:lvl w:ilvl="0" w:tplc="8A763260">
      <w:start w:val="1"/>
      <w:numFmt w:val="bullet"/>
      <w:pStyle w:val="Normal11p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221D7B"/>
    <w:multiLevelType w:val="hybridMultilevel"/>
    <w:tmpl w:val="71FAFC98"/>
    <w:lvl w:ilvl="0" w:tplc="9E4AE31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C5A6929"/>
    <w:multiLevelType w:val="hybridMultilevel"/>
    <w:tmpl w:val="319A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800B2"/>
    <w:multiLevelType w:val="hybridMultilevel"/>
    <w:tmpl w:val="A4F85532"/>
    <w:lvl w:ilvl="0" w:tplc="B1022BF0">
      <w:numFmt w:val="bullet"/>
      <w:lvlText w:val=""/>
      <w:lvlJc w:val="left"/>
      <w:pPr>
        <w:ind w:left="831" w:hanging="362"/>
      </w:pPr>
      <w:rPr>
        <w:rFonts w:ascii="Symbol" w:eastAsia="Symbol" w:hAnsi="Symbol" w:cs="Symbol" w:hint="default"/>
        <w:w w:val="100"/>
        <w:sz w:val="24"/>
        <w:szCs w:val="24"/>
        <w:lang w:val="en-US" w:eastAsia="en-US" w:bidi="ar-SA"/>
      </w:rPr>
    </w:lvl>
    <w:lvl w:ilvl="1" w:tplc="FEA46F36">
      <w:numFmt w:val="bullet"/>
      <w:lvlText w:val="•"/>
      <w:lvlJc w:val="left"/>
      <w:pPr>
        <w:ind w:left="1421" w:hanging="362"/>
      </w:pPr>
      <w:rPr>
        <w:rFonts w:hint="default"/>
        <w:lang w:val="en-US" w:eastAsia="en-US" w:bidi="ar-SA"/>
      </w:rPr>
    </w:lvl>
    <w:lvl w:ilvl="2" w:tplc="045E055A">
      <w:numFmt w:val="bullet"/>
      <w:lvlText w:val="•"/>
      <w:lvlJc w:val="left"/>
      <w:pPr>
        <w:ind w:left="2002" w:hanging="362"/>
      </w:pPr>
      <w:rPr>
        <w:rFonts w:hint="default"/>
        <w:lang w:val="en-US" w:eastAsia="en-US" w:bidi="ar-SA"/>
      </w:rPr>
    </w:lvl>
    <w:lvl w:ilvl="3" w:tplc="A93C0972">
      <w:numFmt w:val="bullet"/>
      <w:lvlText w:val="•"/>
      <w:lvlJc w:val="left"/>
      <w:pPr>
        <w:ind w:left="2583" w:hanging="362"/>
      </w:pPr>
      <w:rPr>
        <w:rFonts w:hint="default"/>
        <w:lang w:val="en-US" w:eastAsia="en-US" w:bidi="ar-SA"/>
      </w:rPr>
    </w:lvl>
    <w:lvl w:ilvl="4" w:tplc="B322C5E6">
      <w:numFmt w:val="bullet"/>
      <w:lvlText w:val="•"/>
      <w:lvlJc w:val="left"/>
      <w:pPr>
        <w:ind w:left="3164" w:hanging="362"/>
      </w:pPr>
      <w:rPr>
        <w:rFonts w:hint="default"/>
        <w:lang w:val="en-US" w:eastAsia="en-US" w:bidi="ar-SA"/>
      </w:rPr>
    </w:lvl>
    <w:lvl w:ilvl="5" w:tplc="90F82414">
      <w:numFmt w:val="bullet"/>
      <w:lvlText w:val="•"/>
      <w:lvlJc w:val="left"/>
      <w:pPr>
        <w:ind w:left="3745" w:hanging="362"/>
      </w:pPr>
      <w:rPr>
        <w:rFonts w:hint="default"/>
        <w:lang w:val="en-US" w:eastAsia="en-US" w:bidi="ar-SA"/>
      </w:rPr>
    </w:lvl>
    <w:lvl w:ilvl="6" w:tplc="7320011C">
      <w:numFmt w:val="bullet"/>
      <w:lvlText w:val="•"/>
      <w:lvlJc w:val="left"/>
      <w:pPr>
        <w:ind w:left="4326" w:hanging="362"/>
      </w:pPr>
      <w:rPr>
        <w:rFonts w:hint="default"/>
        <w:lang w:val="en-US" w:eastAsia="en-US" w:bidi="ar-SA"/>
      </w:rPr>
    </w:lvl>
    <w:lvl w:ilvl="7" w:tplc="DA545560">
      <w:numFmt w:val="bullet"/>
      <w:lvlText w:val="•"/>
      <w:lvlJc w:val="left"/>
      <w:pPr>
        <w:ind w:left="4907" w:hanging="362"/>
      </w:pPr>
      <w:rPr>
        <w:rFonts w:hint="default"/>
        <w:lang w:val="en-US" w:eastAsia="en-US" w:bidi="ar-SA"/>
      </w:rPr>
    </w:lvl>
    <w:lvl w:ilvl="8" w:tplc="D83C2766">
      <w:numFmt w:val="bullet"/>
      <w:lvlText w:val="•"/>
      <w:lvlJc w:val="left"/>
      <w:pPr>
        <w:ind w:left="5488" w:hanging="362"/>
      </w:pPr>
      <w:rPr>
        <w:rFonts w:hint="default"/>
        <w:lang w:val="en-US" w:eastAsia="en-US" w:bidi="ar-SA"/>
      </w:rPr>
    </w:lvl>
  </w:abstractNum>
  <w:abstractNum w:abstractNumId="7" w15:restartNumberingAfterBreak="0">
    <w:nsid w:val="241F74A0"/>
    <w:multiLevelType w:val="hybridMultilevel"/>
    <w:tmpl w:val="F4BE9F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D616905"/>
    <w:multiLevelType w:val="hybridMultilevel"/>
    <w:tmpl w:val="86FACC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3C08B1"/>
    <w:multiLevelType w:val="hybridMultilevel"/>
    <w:tmpl w:val="7FF077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291FCF"/>
    <w:multiLevelType w:val="hybridMultilevel"/>
    <w:tmpl w:val="8BC8DB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FB42AB"/>
    <w:multiLevelType w:val="hybridMultilevel"/>
    <w:tmpl w:val="FA449C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E41350"/>
    <w:multiLevelType w:val="hybridMultilevel"/>
    <w:tmpl w:val="0B34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8C1F1C"/>
    <w:multiLevelType w:val="hybridMultilevel"/>
    <w:tmpl w:val="4D4013FE"/>
    <w:lvl w:ilvl="0" w:tplc="7CA09D2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BC88DE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59A388C">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4DAADD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A32117C">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6B0AD5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F06497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7BC761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E958570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4" w15:restartNumberingAfterBreak="0">
    <w:nsid w:val="56264975"/>
    <w:multiLevelType w:val="hybridMultilevel"/>
    <w:tmpl w:val="8622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441E7"/>
    <w:multiLevelType w:val="hybridMultilevel"/>
    <w:tmpl w:val="1D1E5F3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5D2C1C3B"/>
    <w:multiLevelType w:val="hybridMultilevel"/>
    <w:tmpl w:val="5F56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851AF5"/>
    <w:multiLevelType w:val="hybridMultilevel"/>
    <w:tmpl w:val="BC3262B8"/>
    <w:lvl w:ilvl="0" w:tplc="C93A6488">
      <w:numFmt w:val="bullet"/>
      <w:lvlText w:val=""/>
      <w:lvlJc w:val="left"/>
      <w:pPr>
        <w:tabs>
          <w:tab w:val="num" w:pos="630"/>
        </w:tabs>
        <w:ind w:left="630" w:hanging="360"/>
      </w:pPr>
      <w:rPr>
        <w:rFonts w:ascii="Wingdings" w:eastAsia="Times New Roman" w:hAnsi="Wingdings" w:hint="default"/>
        <w:color w:val="000000"/>
        <w:sz w:val="18"/>
        <w:szCs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79A21533"/>
    <w:multiLevelType w:val="hybridMultilevel"/>
    <w:tmpl w:val="16AC4888"/>
    <w:lvl w:ilvl="0" w:tplc="00000002">
      <w:start w:val="1"/>
      <w:numFmt w:val="bullet"/>
      <w:lvlText w:val=""/>
      <w:lvlJc w:val="left"/>
      <w:pPr>
        <w:tabs>
          <w:tab w:val="num" w:pos="720"/>
        </w:tabs>
        <w:ind w:left="720" w:hanging="360"/>
      </w:pPr>
      <w:rPr>
        <w:rFonts w:ascii="Symbol" w:hAnsi="Symbol"/>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81337720">
    <w:abstractNumId w:val="0"/>
  </w:num>
  <w:num w:numId="2" w16cid:durableId="1543789518">
    <w:abstractNumId w:val="1"/>
  </w:num>
  <w:num w:numId="3" w16cid:durableId="552350994">
    <w:abstractNumId w:val="2"/>
  </w:num>
  <w:num w:numId="4" w16cid:durableId="1041247129">
    <w:abstractNumId w:val="11"/>
  </w:num>
  <w:num w:numId="5" w16cid:durableId="1686244171">
    <w:abstractNumId w:val="18"/>
  </w:num>
  <w:num w:numId="6" w16cid:durableId="76292020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7713447">
    <w:abstractNumId w:val="12"/>
  </w:num>
  <w:num w:numId="8" w16cid:durableId="1022584182">
    <w:abstractNumId w:val="8"/>
  </w:num>
  <w:num w:numId="9" w16cid:durableId="10112893">
    <w:abstractNumId w:val="3"/>
  </w:num>
  <w:num w:numId="10" w16cid:durableId="1200439338">
    <w:abstractNumId w:val="9"/>
  </w:num>
  <w:num w:numId="11" w16cid:durableId="1613366996">
    <w:abstractNumId w:val="7"/>
  </w:num>
  <w:num w:numId="12" w16cid:durableId="1109855704">
    <w:abstractNumId w:val="14"/>
  </w:num>
  <w:num w:numId="13" w16cid:durableId="1785924447">
    <w:abstractNumId w:val="16"/>
  </w:num>
  <w:num w:numId="14" w16cid:durableId="942683576">
    <w:abstractNumId w:val="4"/>
  </w:num>
  <w:num w:numId="15" w16cid:durableId="1005592997">
    <w:abstractNumId w:val="5"/>
  </w:num>
  <w:num w:numId="16" w16cid:durableId="1442606074">
    <w:abstractNumId w:val="10"/>
  </w:num>
  <w:num w:numId="17" w16cid:durableId="216666546">
    <w:abstractNumId w:val="15"/>
  </w:num>
  <w:num w:numId="18" w16cid:durableId="2100984955">
    <w:abstractNumId w:val="13"/>
  </w:num>
  <w:num w:numId="19" w16cid:durableId="1180461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E53"/>
    <w:rsid w:val="000034ED"/>
    <w:rsid w:val="00006D90"/>
    <w:rsid w:val="0001533F"/>
    <w:rsid w:val="00024649"/>
    <w:rsid w:val="000247D4"/>
    <w:rsid w:val="000330DA"/>
    <w:rsid w:val="00033AA0"/>
    <w:rsid w:val="00037D95"/>
    <w:rsid w:val="00042129"/>
    <w:rsid w:val="000446ED"/>
    <w:rsid w:val="0004571E"/>
    <w:rsid w:val="00045A30"/>
    <w:rsid w:val="000468F1"/>
    <w:rsid w:val="00046A5C"/>
    <w:rsid w:val="00046F1C"/>
    <w:rsid w:val="00047C82"/>
    <w:rsid w:val="00051C75"/>
    <w:rsid w:val="00055F27"/>
    <w:rsid w:val="00056761"/>
    <w:rsid w:val="00057F1A"/>
    <w:rsid w:val="0006106D"/>
    <w:rsid w:val="0006303E"/>
    <w:rsid w:val="000637B2"/>
    <w:rsid w:val="000648D7"/>
    <w:rsid w:val="00064F11"/>
    <w:rsid w:val="00071B14"/>
    <w:rsid w:val="00073244"/>
    <w:rsid w:val="00074FC5"/>
    <w:rsid w:val="00080AB8"/>
    <w:rsid w:val="000817BD"/>
    <w:rsid w:val="000869FF"/>
    <w:rsid w:val="00094179"/>
    <w:rsid w:val="0009709C"/>
    <w:rsid w:val="000A371A"/>
    <w:rsid w:val="000A3F3C"/>
    <w:rsid w:val="000A5463"/>
    <w:rsid w:val="000B0EFD"/>
    <w:rsid w:val="000B0F7A"/>
    <w:rsid w:val="000B2CF3"/>
    <w:rsid w:val="000B42F7"/>
    <w:rsid w:val="000B5EEF"/>
    <w:rsid w:val="000B6BC8"/>
    <w:rsid w:val="000C1651"/>
    <w:rsid w:val="000C2C1D"/>
    <w:rsid w:val="000C3512"/>
    <w:rsid w:val="000D0271"/>
    <w:rsid w:val="000D3E68"/>
    <w:rsid w:val="000D4742"/>
    <w:rsid w:val="000D6ADB"/>
    <w:rsid w:val="000E20E8"/>
    <w:rsid w:val="000F04F9"/>
    <w:rsid w:val="000F0D61"/>
    <w:rsid w:val="000F1D91"/>
    <w:rsid w:val="000F2945"/>
    <w:rsid w:val="000F2FEE"/>
    <w:rsid w:val="000F3BE6"/>
    <w:rsid w:val="000F4FD7"/>
    <w:rsid w:val="000F6603"/>
    <w:rsid w:val="000F69AD"/>
    <w:rsid w:val="00102022"/>
    <w:rsid w:val="00102E5A"/>
    <w:rsid w:val="00104DA4"/>
    <w:rsid w:val="001102C2"/>
    <w:rsid w:val="001113D6"/>
    <w:rsid w:val="001122A3"/>
    <w:rsid w:val="0011362A"/>
    <w:rsid w:val="0011447B"/>
    <w:rsid w:val="00115D99"/>
    <w:rsid w:val="00116450"/>
    <w:rsid w:val="0012045B"/>
    <w:rsid w:val="00121FA0"/>
    <w:rsid w:val="00123B33"/>
    <w:rsid w:val="00124AD3"/>
    <w:rsid w:val="00125013"/>
    <w:rsid w:val="0012593A"/>
    <w:rsid w:val="00130DBE"/>
    <w:rsid w:val="00131BD5"/>
    <w:rsid w:val="00132236"/>
    <w:rsid w:val="00145747"/>
    <w:rsid w:val="00150171"/>
    <w:rsid w:val="0015291F"/>
    <w:rsid w:val="00154F3E"/>
    <w:rsid w:val="00163A28"/>
    <w:rsid w:val="00163F89"/>
    <w:rsid w:val="001729BC"/>
    <w:rsid w:val="0017328B"/>
    <w:rsid w:val="00173720"/>
    <w:rsid w:val="00174F38"/>
    <w:rsid w:val="00177440"/>
    <w:rsid w:val="0018020B"/>
    <w:rsid w:val="0018058A"/>
    <w:rsid w:val="00184069"/>
    <w:rsid w:val="00184800"/>
    <w:rsid w:val="00184BA7"/>
    <w:rsid w:val="00186765"/>
    <w:rsid w:val="00191629"/>
    <w:rsid w:val="001917A1"/>
    <w:rsid w:val="001979EE"/>
    <w:rsid w:val="00197EDF"/>
    <w:rsid w:val="001A066B"/>
    <w:rsid w:val="001A307F"/>
    <w:rsid w:val="001A3FB8"/>
    <w:rsid w:val="001B7CDC"/>
    <w:rsid w:val="001C6337"/>
    <w:rsid w:val="001C6B16"/>
    <w:rsid w:val="001C717A"/>
    <w:rsid w:val="001C7D14"/>
    <w:rsid w:val="001D060A"/>
    <w:rsid w:val="001D1481"/>
    <w:rsid w:val="001E0267"/>
    <w:rsid w:val="001E0F51"/>
    <w:rsid w:val="001E30F2"/>
    <w:rsid w:val="001E471E"/>
    <w:rsid w:val="001E56C5"/>
    <w:rsid w:val="001E6BAE"/>
    <w:rsid w:val="001E7443"/>
    <w:rsid w:val="001F0EA3"/>
    <w:rsid w:val="001F3D86"/>
    <w:rsid w:val="001F45BF"/>
    <w:rsid w:val="001F5B1B"/>
    <w:rsid w:val="002024AF"/>
    <w:rsid w:val="002047A7"/>
    <w:rsid w:val="00210137"/>
    <w:rsid w:val="00210D6F"/>
    <w:rsid w:val="0021310A"/>
    <w:rsid w:val="00226726"/>
    <w:rsid w:val="00230748"/>
    <w:rsid w:val="00231947"/>
    <w:rsid w:val="0023313D"/>
    <w:rsid w:val="0023399B"/>
    <w:rsid w:val="00240E3C"/>
    <w:rsid w:val="00242167"/>
    <w:rsid w:val="002430C3"/>
    <w:rsid w:val="002440F4"/>
    <w:rsid w:val="00246AB2"/>
    <w:rsid w:val="0024771B"/>
    <w:rsid w:val="00251D5F"/>
    <w:rsid w:val="00251F8A"/>
    <w:rsid w:val="00252FB9"/>
    <w:rsid w:val="00256FC7"/>
    <w:rsid w:val="00257699"/>
    <w:rsid w:val="00260B0E"/>
    <w:rsid w:val="00261C95"/>
    <w:rsid w:val="00262492"/>
    <w:rsid w:val="00265FCC"/>
    <w:rsid w:val="00266686"/>
    <w:rsid w:val="00266A05"/>
    <w:rsid w:val="002672AB"/>
    <w:rsid w:val="00271F38"/>
    <w:rsid w:val="002744BE"/>
    <w:rsid w:val="002771FC"/>
    <w:rsid w:val="002813AF"/>
    <w:rsid w:val="00283E43"/>
    <w:rsid w:val="002842C1"/>
    <w:rsid w:val="002844AF"/>
    <w:rsid w:val="002859A9"/>
    <w:rsid w:val="0028644A"/>
    <w:rsid w:val="00292968"/>
    <w:rsid w:val="00294CD3"/>
    <w:rsid w:val="00295AD1"/>
    <w:rsid w:val="0029759C"/>
    <w:rsid w:val="002A20E2"/>
    <w:rsid w:val="002A2902"/>
    <w:rsid w:val="002A2C9E"/>
    <w:rsid w:val="002A76F2"/>
    <w:rsid w:val="002B44DF"/>
    <w:rsid w:val="002B7112"/>
    <w:rsid w:val="002B74BF"/>
    <w:rsid w:val="002C0258"/>
    <w:rsid w:val="002C2A1A"/>
    <w:rsid w:val="002C5B38"/>
    <w:rsid w:val="002C7723"/>
    <w:rsid w:val="002D0750"/>
    <w:rsid w:val="002D14CA"/>
    <w:rsid w:val="002D65C9"/>
    <w:rsid w:val="002E1B9E"/>
    <w:rsid w:val="002E43B0"/>
    <w:rsid w:val="002E611F"/>
    <w:rsid w:val="002F248D"/>
    <w:rsid w:val="002F555E"/>
    <w:rsid w:val="0030011D"/>
    <w:rsid w:val="003039DD"/>
    <w:rsid w:val="0030481B"/>
    <w:rsid w:val="00304835"/>
    <w:rsid w:val="003048D8"/>
    <w:rsid w:val="00304F40"/>
    <w:rsid w:val="00307953"/>
    <w:rsid w:val="00314A03"/>
    <w:rsid w:val="00315C3C"/>
    <w:rsid w:val="003227E1"/>
    <w:rsid w:val="00323D1A"/>
    <w:rsid w:val="00326D77"/>
    <w:rsid w:val="00326FC1"/>
    <w:rsid w:val="00327313"/>
    <w:rsid w:val="00327B7F"/>
    <w:rsid w:val="003307F3"/>
    <w:rsid w:val="003366C4"/>
    <w:rsid w:val="003377C5"/>
    <w:rsid w:val="003378F6"/>
    <w:rsid w:val="0034657B"/>
    <w:rsid w:val="00346D36"/>
    <w:rsid w:val="00351C9A"/>
    <w:rsid w:val="003537EC"/>
    <w:rsid w:val="00353CC2"/>
    <w:rsid w:val="00355505"/>
    <w:rsid w:val="00356ECC"/>
    <w:rsid w:val="00360750"/>
    <w:rsid w:val="003625A1"/>
    <w:rsid w:val="00363E39"/>
    <w:rsid w:val="00363E79"/>
    <w:rsid w:val="00365094"/>
    <w:rsid w:val="00366B43"/>
    <w:rsid w:val="00383153"/>
    <w:rsid w:val="003833F5"/>
    <w:rsid w:val="003836DE"/>
    <w:rsid w:val="0039299B"/>
    <w:rsid w:val="003933D4"/>
    <w:rsid w:val="00395284"/>
    <w:rsid w:val="003B0E29"/>
    <w:rsid w:val="003B508C"/>
    <w:rsid w:val="003B65A7"/>
    <w:rsid w:val="003C1649"/>
    <w:rsid w:val="003C509E"/>
    <w:rsid w:val="003C60BB"/>
    <w:rsid w:val="003D0452"/>
    <w:rsid w:val="003D1892"/>
    <w:rsid w:val="003D3FFD"/>
    <w:rsid w:val="003E16B3"/>
    <w:rsid w:val="003E6F82"/>
    <w:rsid w:val="003E73BE"/>
    <w:rsid w:val="003F1584"/>
    <w:rsid w:val="003F1FB5"/>
    <w:rsid w:val="003F20FA"/>
    <w:rsid w:val="003F6895"/>
    <w:rsid w:val="004021BB"/>
    <w:rsid w:val="00402378"/>
    <w:rsid w:val="0040247B"/>
    <w:rsid w:val="004034FF"/>
    <w:rsid w:val="0040582E"/>
    <w:rsid w:val="0041426F"/>
    <w:rsid w:val="004144C8"/>
    <w:rsid w:val="00415715"/>
    <w:rsid w:val="00415F20"/>
    <w:rsid w:val="0041784F"/>
    <w:rsid w:val="00417E21"/>
    <w:rsid w:val="004205C6"/>
    <w:rsid w:val="00424CA2"/>
    <w:rsid w:val="00425739"/>
    <w:rsid w:val="004302B6"/>
    <w:rsid w:val="00430899"/>
    <w:rsid w:val="004332FA"/>
    <w:rsid w:val="00433459"/>
    <w:rsid w:val="004412C1"/>
    <w:rsid w:val="00441405"/>
    <w:rsid w:val="00443AA3"/>
    <w:rsid w:val="0045196E"/>
    <w:rsid w:val="004528A0"/>
    <w:rsid w:val="00456CF0"/>
    <w:rsid w:val="00457738"/>
    <w:rsid w:val="00461DEA"/>
    <w:rsid w:val="00462788"/>
    <w:rsid w:val="00462C89"/>
    <w:rsid w:val="00465110"/>
    <w:rsid w:val="00471BF3"/>
    <w:rsid w:val="00473DFD"/>
    <w:rsid w:val="00473E28"/>
    <w:rsid w:val="00474D2A"/>
    <w:rsid w:val="00482524"/>
    <w:rsid w:val="0048341D"/>
    <w:rsid w:val="00484D0C"/>
    <w:rsid w:val="0049046E"/>
    <w:rsid w:val="00490F4A"/>
    <w:rsid w:val="004946B7"/>
    <w:rsid w:val="00495C2F"/>
    <w:rsid w:val="004A3934"/>
    <w:rsid w:val="004A7000"/>
    <w:rsid w:val="004B0C7F"/>
    <w:rsid w:val="004B71F1"/>
    <w:rsid w:val="004B76FA"/>
    <w:rsid w:val="004C0FCF"/>
    <w:rsid w:val="004C6364"/>
    <w:rsid w:val="004D4483"/>
    <w:rsid w:val="004E310C"/>
    <w:rsid w:val="004E391F"/>
    <w:rsid w:val="004E4A72"/>
    <w:rsid w:val="004F386A"/>
    <w:rsid w:val="00502EF3"/>
    <w:rsid w:val="005110E4"/>
    <w:rsid w:val="00513BA7"/>
    <w:rsid w:val="00515683"/>
    <w:rsid w:val="00520C41"/>
    <w:rsid w:val="0052678E"/>
    <w:rsid w:val="00532761"/>
    <w:rsid w:val="00534A95"/>
    <w:rsid w:val="00536807"/>
    <w:rsid w:val="0054189C"/>
    <w:rsid w:val="00542704"/>
    <w:rsid w:val="00547E18"/>
    <w:rsid w:val="0055127E"/>
    <w:rsid w:val="00552C7A"/>
    <w:rsid w:val="0055486D"/>
    <w:rsid w:val="00556360"/>
    <w:rsid w:val="00565E24"/>
    <w:rsid w:val="00575D3A"/>
    <w:rsid w:val="00575DED"/>
    <w:rsid w:val="00582BA9"/>
    <w:rsid w:val="00587774"/>
    <w:rsid w:val="00591EBB"/>
    <w:rsid w:val="00593937"/>
    <w:rsid w:val="005967E7"/>
    <w:rsid w:val="005A1FBC"/>
    <w:rsid w:val="005A28AF"/>
    <w:rsid w:val="005A4B9C"/>
    <w:rsid w:val="005A6975"/>
    <w:rsid w:val="005A7BBB"/>
    <w:rsid w:val="005B3A8B"/>
    <w:rsid w:val="005B4BE0"/>
    <w:rsid w:val="005B5421"/>
    <w:rsid w:val="005B687B"/>
    <w:rsid w:val="005C09D3"/>
    <w:rsid w:val="005C0F73"/>
    <w:rsid w:val="005C1DBD"/>
    <w:rsid w:val="005C4E40"/>
    <w:rsid w:val="005C6381"/>
    <w:rsid w:val="005D213D"/>
    <w:rsid w:val="005D39F3"/>
    <w:rsid w:val="005D471E"/>
    <w:rsid w:val="005D742C"/>
    <w:rsid w:val="005E2D48"/>
    <w:rsid w:val="005F407A"/>
    <w:rsid w:val="005F4392"/>
    <w:rsid w:val="005F4B40"/>
    <w:rsid w:val="005F62E3"/>
    <w:rsid w:val="006022F0"/>
    <w:rsid w:val="0060271E"/>
    <w:rsid w:val="00603F0A"/>
    <w:rsid w:val="0060708F"/>
    <w:rsid w:val="006076D2"/>
    <w:rsid w:val="006166A6"/>
    <w:rsid w:val="00616E11"/>
    <w:rsid w:val="00620099"/>
    <w:rsid w:val="0062107C"/>
    <w:rsid w:val="0062283A"/>
    <w:rsid w:val="0062506F"/>
    <w:rsid w:val="00625370"/>
    <w:rsid w:val="0062599F"/>
    <w:rsid w:val="00626262"/>
    <w:rsid w:val="00631C87"/>
    <w:rsid w:val="006346AD"/>
    <w:rsid w:val="006367D2"/>
    <w:rsid w:val="00641084"/>
    <w:rsid w:val="00641F40"/>
    <w:rsid w:val="00643337"/>
    <w:rsid w:val="00645E73"/>
    <w:rsid w:val="006474BD"/>
    <w:rsid w:val="00647DA2"/>
    <w:rsid w:val="006512E8"/>
    <w:rsid w:val="006601AE"/>
    <w:rsid w:val="006617AC"/>
    <w:rsid w:val="00666273"/>
    <w:rsid w:val="0066798C"/>
    <w:rsid w:val="00672D04"/>
    <w:rsid w:val="00672E9D"/>
    <w:rsid w:val="006749CB"/>
    <w:rsid w:val="00675CA5"/>
    <w:rsid w:val="0067782C"/>
    <w:rsid w:val="00681623"/>
    <w:rsid w:val="00683156"/>
    <w:rsid w:val="00683314"/>
    <w:rsid w:val="00683347"/>
    <w:rsid w:val="00683817"/>
    <w:rsid w:val="006845DA"/>
    <w:rsid w:val="00684957"/>
    <w:rsid w:val="0068780A"/>
    <w:rsid w:val="00691259"/>
    <w:rsid w:val="00697818"/>
    <w:rsid w:val="006A09B0"/>
    <w:rsid w:val="006A0A21"/>
    <w:rsid w:val="006A1A9D"/>
    <w:rsid w:val="006A7126"/>
    <w:rsid w:val="006A7423"/>
    <w:rsid w:val="006A796D"/>
    <w:rsid w:val="006B105E"/>
    <w:rsid w:val="006B1CA6"/>
    <w:rsid w:val="006B246C"/>
    <w:rsid w:val="006B3423"/>
    <w:rsid w:val="006B348B"/>
    <w:rsid w:val="006B63FE"/>
    <w:rsid w:val="006B7959"/>
    <w:rsid w:val="006B79F3"/>
    <w:rsid w:val="006B7A47"/>
    <w:rsid w:val="006C16E5"/>
    <w:rsid w:val="006C4CE8"/>
    <w:rsid w:val="006C58C7"/>
    <w:rsid w:val="006D2BCC"/>
    <w:rsid w:val="006D4132"/>
    <w:rsid w:val="006D543F"/>
    <w:rsid w:val="006D62DF"/>
    <w:rsid w:val="006E4CA6"/>
    <w:rsid w:val="006E5CD8"/>
    <w:rsid w:val="006E6F01"/>
    <w:rsid w:val="006F181B"/>
    <w:rsid w:val="006F235A"/>
    <w:rsid w:val="006F39DF"/>
    <w:rsid w:val="006F449C"/>
    <w:rsid w:val="006F7E60"/>
    <w:rsid w:val="00705D39"/>
    <w:rsid w:val="007072D9"/>
    <w:rsid w:val="00707D2F"/>
    <w:rsid w:val="007101B2"/>
    <w:rsid w:val="0071434D"/>
    <w:rsid w:val="0072005C"/>
    <w:rsid w:val="00720463"/>
    <w:rsid w:val="00730F65"/>
    <w:rsid w:val="00731BDB"/>
    <w:rsid w:val="007325C2"/>
    <w:rsid w:val="00735DF9"/>
    <w:rsid w:val="007370B9"/>
    <w:rsid w:val="00737D27"/>
    <w:rsid w:val="0074031A"/>
    <w:rsid w:val="0074181A"/>
    <w:rsid w:val="00743894"/>
    <w:rsid w:val="00751849"/>
    <w:rsid w:val="00751F5B"/>
    <w:rsid w:val="0075381F"/>
    <w:rsid w:val="007620A6"/>
    <w:rsid w:val="00763C44"/>
    <w:rsid w:val="007664EA"/>
    <w:rsid w:val="00770559"/>
    <w:rsid w:val="00770F1E"/>
    <w:rsid w:val="007711FB"/>
    <w:rsid w:val="00772EB8"/>
    <w:rsid w:val="0078386F"/>
    <w:rsid w:val="00786A88"/>
    <w:rsid w:val="00790BF7"/>
    <w:rsid w:val="007916B7"/>
    <w:rsid w:val="00791D02"/>
    <w:rsid w:val="00792F2B"/>
    <w:rsid w:val="007939FC"/>
    <w:rsid w:val="00794F97"/>
    <w:rsid w:val="00795856"/>
    <w:rsid w:val="007A5C01"/>
    <w:rsid w:val="007B2B7D"/>
    <w:rsid w:val="007B4343"/>
    <w:rsid w:val="007C0D02"/>
    <w:rsid w:val="007C30FD"/>
    <w:rsid w:val="007C397A"/>
    <w:rsid w:val="007C598A"/>
    <w:rsid w:val="007C7951"/>
    <w:rsid w:val="007D4F6F"/>
    <w:rsid w:val="007D557D"/>
    <w:rsid w:val="007D6652"/>
    <w:rsid w:val="007D7766"/>
    <w:rsid w:val="007E02B5"/>
    <w:rsid w:val="007E1195"/>
    <w:rsid w:val="007E44E9"/>
    <w:rsid w:val="007E5FEC"/>
    <w:rsid w:val="007E66BC"/>
    <w:rsid w:val="007F2F6A"/>
    <w:rsid w:val="007F2FBB"/>
    <w:rsid w:val="007F4B2B"/>
    <w:rsid w:val="007F7CFC"/>
    <w:rsid w:val="0080060F"/>
    <w:rsid w:val="00800905"/>
    <w:rsid w:val="00800A76"/>
    <w:rsid w:val="00801909"/>
    <w:rsid w:val="00801DE0"/>
    <w:rsid w:val="008021D1"/>
    <w:rsid w:val="00804CF5"/>
    <w:rsid w:val="0080676C"/>
    <w:rsid w:val="00807128"/>
    <w:rsid w:val="008106A5"/>
    <w:rsid w:val="00812BEF"/>
    <w:rsid w:val="008137C2"/>
    <w:rsid w:val="00815A46"/>
    <w:rsid w:val="00816521"/>
    <w:rsid w:val="00816A2B"/>
    <w:rsid w:val="00821DDD"/>
    <w:rsid w:val="0083369A"/>
    <w:rsid w:val="00841689"/>
    <w:rsid w:val="00842822"/>
    <w:rsid w:val="00845CA4"/>
    <w:rsid w:val="00845CC2"/>
    <w:rsid w:val="00847983"/>
    <w:rsid w:val="00853059"/>
    <w:rsid w:val="008561D7"/>
    <w:rsid w:val="00856D77"/>
    <w:rsid w:val="00856DD1"/>
    <w:rsid w:val="0086295A"/>
    <w:rsid w:val="00863C35"/>
    <w:rsid w:val="008743D5"/>
    <w:rsid w:val="00875A05"/>
    <w:rsid w:val="008808E3"/>
    <w:rsid w:val="00880F33"/>
    <w:rsid w:val="00882A69"/>
    <w:rsid w:val="00882E1F"/>
    <w:rsid w:val="00885EEF"/>
    <w:rsid w:val="00886B71"/>
    <w:rsid w:val="00886C80"/>
    <w:rsid w:val="00886FC2"/>
    <w:rsid w:val="0089196C"/>
    <w:rsid w:val="00891E34"/>
    <w:rsid w:val="008956CF"/>
    <w:rsid w:val="008A0A9F"/>
    <w:rsid w:val="008A1A6C"/>
    <w:rsid w:val="008A79D9"/>
    <w:rsid w:val="008B1400"/>
    <w:rsid w:val="008B271D"/>
    <w:rsid w:val="008B36E5"/>
    <w:rsid w:val="008B6D18"/>
    <w:rsid w:val="008B72BF"/>
    <w:rsid w:val="008C11EA"/>
    <w:rsid w:val="008C4469"/>
    <w:rsid w:val="008D006F"/>
    <w:rsid w:val="008D0F4E"/>
    <w:rsid w:val="008D313E"/>
    <w:rsid w:val="008D4BF3"/>
    <w:rsid w:val="008D541A"/>
    <w:rsid w:val="008D6A0C"/>
    <w:rsid w:val="008D6BDC"/>
    <w:rsid w:val="008D775C"/>
    <w:rsid w:val="008E207D"/>
    <w:rsid w:val="008E5D62"/>
    <w:rsid w:val="008E7D5F"/>
    <w:rsid w:val="008F22F2"/>
    <w:rsid w:val="008F2C61"/>
    <w:rsid w:val="008F4FEA"/>
    <w:rsid w:val="00910D68"/>
    <w:rsid w:val="00914D5C"/>
    <w:rsid w:val="00921AFB"/>
    <w:rsid w:val="00923F84"/>
    <w:rsid w:val="00932D90"/>
    <w:rsid w:val="0093519B"/>
    <w:rsid w:val="00950E58"/>
    <w:rsid w:val="00954C2F"/>
    <w:rsid w:val="00954C9F"/>
    <w:rsid w:val="00962BC0"/>
    <w:rsid w:val="0096744D"/>
    <w:rsid w:val="009679BD"/>
    <w:rsid w:val="00975593"/>
    <w:rsid w:val="00975CFF"/>
    <w:rsid w:val="009774C4"/>
    <w:rsid w:val="00977D82"/>
    <w:rsid w:val="009821ED"/>
    <w:rsid w:val="0098275F"/>
    <w:rsid w:val="009831C2"/>
    <w:rsid w:val="00986DBD"/>
    <w:rsid w:val="00987BBA"/>
    <w:rsid w:val="00992516"/>
    <w:rsid w:val="00992C0B"/>
    <w:rsid w:val="009A0302"/>
    <w:rsid w:val="009A1E17"/>
    <w:rsid w:val="009A3796"/>
    <w:rsid w:val="009A400D"/>
    <w:rsid w:val="009A4BC9"/>
    <w:rsid w:val="009A7FA1"/>
    <w:rsid w:val="009B0D01"/>
    <w:rsid w:val="009B1263"/>
    <w:rsid w:val="009B5B04"/>
    <w:rsid w:val="009B70A5"/>
    <w:rsid w:val="009C060D"/>
    <w:rsid w:val="009C2635"/>
    <w:rsid w:val="009D0662"/>
    <w:rsid w:val="009D6C00"/>
    <w:rsid w:val="009E060E"/>
    <w:rsid w:val="009E1B00"/>
    <w:rsid w:val="009E24CE"/>
    <w:rsid w:val="009E24FB"/>
    <w:rsid w:val="009E38DD"/>
    <w:rsid w:val="009E5E2A"/>
    <w:rsid w:val="009E67D6"/>
    <w:rsid w:val="009E69B3"/>
    <w:rsid w:val="009F01ED"/>
    <w:rsid w:val="009F7B56"/>
    <w:rsid w:val="009F7DFA"/>
    <w:rsid w:val="00A00279"/>
    <w:rsid w:val="00A00B1A"/>
    <w:rsid w:val="00A01CC6"/>
    <w:rsid w:val="00A01EB5"/>
    <w:rsid w:val="00A02B36"/>
    <w:rsid w:val="00A03B39"/>
    <w:rsid w:val="00A07CCA"/>
    <w:rsid w:val="00A13D1A"/>
    <w:rsid w:val="00A1442E"/>
    <w:rsid w:val="00A15738"/>
    <w:rsid w:val="00A20D1A"/>
    <w:rsid w:val="00A21D86"/>
    <w:rsid w:val="00A2264A"/>
    <w:rsid w:val="00A25DA7"/>
    <w:rsid w:val="00A276F0"/>
    <w:rsid w:val="00A303CD"/>
    <w:rsid w:val="00A31967"/>
    <w:rsid w:val="00A31CDC"/>
    <w:rsid w:val="00A354ED"/>
    <w:rsid w:val="00A37DE5"/>
    <w:rsid w:val="00A418D6"/>
    <w:rsid w:val="00A4215A"/>
    <w:rsid w:val="00A447A0"/>
    <w:rsid w:val="00A468CE"/>
    <w:rsid w:val="00A52FAB"/>
    <w:rsid w:val="00A546C7"/>
    <w:rsid w:val="00A55B30"/>
    <w:rsid w:val="00A6107A"/>
    <w:rsid w:val="00A63827"/>
    <w:rsid w:val="00A64292"/>
    <w:rsid w:val="00A71944"/>
    <w:rsid w:val="00A7675A"/>
    <w:rsid w:val="00A769FE"/>
    <w:rsid w:val="00A84DC0"/>
    <w:rsid w:val="00A84EB2"/>
    <w:rsid w:val="00A91D98"/>
    <w:rsid w:val="00A93A43"/>
    <w:rsid w:val="00A94EB4"/>
    <w:rsid w:val="00A97EE6"/>
    <w:rsid w:val="00AA7966"/>
    <w:rsid w:val="00AA7E9F"/>
    <w:rsid w:val="00AB1060"/>
    <w:rsid w:val="00AB226C"/>
    <w:rsid w:val="00AB2EEC"/>
    <w:rsid w:val="00AB3E7D"/>
    <w:rsid w:val="00AB4ACB"/>
    <w:rsid w:val="00AB79B5"/>
    <w:rsid w:val="00AC1AE2"/>
    <w:rsid w:val="00AC2149"/>
    <w:rsid w:val="00AC3F0F"/>
    <w:rsid w:val="00AC6F54"/>
    <w:rsid w:val="00AD0807"/>
    <w:rsid w:val="00AD316A"/>
    <w:rsid w:val="00AD39E6"/>
    <w:rsid w:val="00AD4776"/>
    <w:rsid w:val="00AD480E"/>
    <w:rsid w:val="00AD4817"/>
    <w:rsid w:val="00AE2A94"/>
    <w:rsid w:val="00AE2C56"/>
    <w:rsid w:val="00AF1DBF"/>
    <w:rsid w:val="00AF4371"/>
    <w:rsid w:val="00AF4D9B"/>
    <w:rsid w:val="00AF5ED0"/>
    <w:rsid w:val="00B0079C"/>
    <w:rsid w:val="00B00E4D"/>
    <w:rsid w:val="00B02DD7"/>
    <w:rsid w:val="00B038FC"/>
    <w:rsid w:val="00B05816"/>
    <w:rsid w:val="00B06FAC"/>
    <w:rsid w:val="00B15146"/>
    <w:rsid w:val="00B16504"/>
    <w:rsid w:val="00B224F5"/>
    <w:rsid w:val="00B22536"/>
    <w:rsid w:val="00B2614E"/>
    <w:rsid w:val="00B26B54"/>
    <w:rsid w:val="00B3077B"/>
    <w:rsid w:val="00B33460"/>
    <w:rsid w:val="00B3548B"/>
    <w:rsid w:val="00B36DAA"/>
    <w:rsid w:val="00B36F31"/>
    <w:rsid w:val="00B4157F"/>
    <w:rsid w:val="00B42759"/>
    <w:rsid w:val="00B451AD"/>
    <w:rsid w:val="00B471B4"/>
    <w:rsid w:val="00B50680"/>
    <w:rsid w:val="00B56721"/>
    <w:rsid w:val="00B60581"/>
    <w:rsid w:val="00B60704"/>
    <w:rsid w:val="00B713BE"/>
    <w:rsid w:val="00B73C32"/>
    <w:rsid w:val="00B73C84"/>
    <w:rsid w:val="00B75655"/>
    <w:rsid w:val="00B7698C"/>
    <w:rsid w:val="00B76B61"/>
    <w:rsid w:val="00B77DEA"/>
    <w:rsid w:val="00B85B0C"/>
    <w:rsid w:val="00B86738"/>
    <w:rsid w:val="00B86ED4"/>
    <w:rsid w:val="00B91329"/>
    <w:rsid w:val="00B91E28"/>
    <w:rsid w:val="00B924AF"/>
    <w:rsid w:val="00B9270A"/>
    <w:rsid w:val="00B9462F"/>
    <w:rsid w:val="00BA19F9"/>
    <w:rsid w:val="00BA3951"/>
    <w:rsid w:val="00BA4309"/>
    <w:rsid w:val="00BA5DB5"/>
    <w:rsid w:val="00BA7A72"/>
    <w:rsid w:val="00BB02AA"/>
    <w:rsid w:val="00BB3A4E"/>
    <w:rsid w:val="00BB4A44"/>
    <w:rsid w:val="00BB4E0E"/>
    <w:rsid w:val="00BB59E5"/>
    <w:rsid w:val="00BB6695"/>
    <w:rsid w:val="00BC0DF8"/>
    <w:rsid w:val="00BC49E4"/>
    <w:rsid w:val="00BC7D81"/>
    <w:rsid w:val="00BD0E50"/>
    <w:rsid w:val="00BD1D95"/>
    <w:rsid w:val="00BD39BB"/>
    <w:rsid w:val="00BD45AD"/>
    <w:rsid w:val="00BD631E"/>
    <w:rsid w:val="00BE1408"/>
    <w:rsid w:val="00BE1B19"/>
    <w:rsid w:val="00BE2657"/>
    <w:rsid w:val="00BE5BF9"/>
    <w:rsid w:val="00BE6488"/>
    <w:rsid w:val="00BF0318"/>
    <w:rsid w:val="00BF11B1"/>
    <w:rsid w:val="00BF675A"/>
    <w:rsid w:val="00C01595"/>
    <w:rsid w:val="00C01C67"/>
    <w:rsid w:val="00C0374D"/>
    <w:rsid w:val="00C04EF2"/>
    <w:rsid w:val="00C1055D"/>
    <w:rsid w:val="00C13999"/>
    <w:rsid w:val="00C16C25"/>
    <w:rsid w:val="00C171D7"/>
    <w:rsid w:val="00C17671"/>
    <w:rsid w:val="00C21BA3"/>
    <w:rsid w:val="00C22CC1"/>
    <w:rsid w:val="00C23B6B"/>
    <w:rsid w:val="00C25504"/>
    <w:rsid w:val="00C25920"/>
    <w:rsid w:val="00C268F1"/>
    <w:rsid w:val="00C26B15"/>
    <w:rsid w:val="00C33A90"/>
    <w:rsid w:val="00C3413F"/>
    <w:rsid w:val="00C34C3C"/>
    <w:rsid w:val="00C351B7"/>
    <w:rsid w:val="00C3622C"/>
    <w:rsid w:val="00C365A2"/>
    <w:rsid w:val="00C37920"/>
    <w:rsid w:val="00C37F04"/>
    <w:rsid w:val="00C43F28"/>
    <w:rsid w:val="00C44507"/>
    <w:rsid w:val="00C4507E"/>
    <w:rsid w:val="00C45260"/>
    <w:rsid w:val="00C51BA6"/>
    <w:rsid w:val="00C52D43"/>
    <w:rsid w:val="00C5556F"/>
    <w:rsid w:val="00C55A54"/>
    <w:rsid w:val="00C55DAE"/>
    <w:rsid w:val="00C56A97"/>
    <w:rsid w:val="00C56E05"/>
    <w:rsid w:val="00C5785E"/>
    <w:rsid w:val="00C60B62"/>
    <w:rsid w:val="00C60C6E"/>
    <w:rsid w:val="00C61C64"/>
    <w:rsid w:val="00C625E7"/>
    <w:rsid w:val="00C62AB6"/>
    <w:rsid w:val="00C66F93"/>
    <w:rsid w:val="00C676D8"/>
    <w:rsid w:val="00C7748A"/>
    <w:rsid w:val="00C81268"/>
    <w:rsid w:val="00C82FCC"/>
    <w:rsid w:val="00C83991"/>
    <w:rsid w:val="00C84BA0"/>
    <w:rsid w:val="00C864F6"/>
    <w:rsid w:val="00C872F5"/>
    <w:rsid w:val="00C8789A"/>
    <w:rsid w:val="00C90BF1"/>
    <w:rsid w:val="00C93219"/>
    <w:rsid w:val="00C94DD8"/>
    <w:rsid w:val="00C96906"/>
    <w:rsid w:val="00CA4213"/>
    <w:rsid w:val="00CA586E"/>
    <w:rsid w:val="00CA73DA"/>
    <w:rsid w:val="00CA794B"/>
    <w:rsid w:val="00CB4189"/>
    <w:rsid w:val="00CB427C"/>
    <w:rsid w:val="00CB58DF"/>
    <w:rsid w:val="00CB649F"/>
    <w:rsid w:val="00CB77A9"/>
    <w:rsid w:val="00CC0AF9"/>
    <w:rsid w:val="00CC23C3"/>
    <w:rsid w:val="00CC3561"/>
    <w:rsid w:val="00CC46BB"/>
    <w:rsid w:val="00CC4D71"/>
    <w:rsid w:val="00CC5C91"/>
    <w:rsid w:val="00CC760E"/>
    <w:rsid w:val="00CD2982"/>
    <w:rsid w:val="00CD298B"/>
    <w:rsid w:val="00CD5A50"/>
    <w:rsid w:val="00CD6399"/>
    <w:rsid w:val="00CE2391"/>
    <w:rsid w:val="00CE2D53"/>
    <w:rsid w:val="00CE2DAB"/>
    <w:rsid w:val="00CE3F9F"/>
    <w:rsid w:val="00CE70A2"/>
    <w:rsid w:val="00CF02BD"/>
    <w:rsid w:val="00CF1B54"/>
    <w:rsid w:val="00CF4E53"/>
    <w:rsid w:val="00CF53B8"/>
    <w:rsid w:val="00CF674E"/>
    <w:rsid w:val="00D02B0D"/>
    <w:rsid w:val="00D02D20"/>
    <w:rsid w:val="00D128E8"/>
    <w:rsid w:val="00D138D1"/>
    <w:rsid w:val="00D15E0D"/>
    <w:rsid w:val="00D16F30"/>
    <w:rsid w:val="00D22437"/>
    <w:rsid w:val="00D31550"/>
    <w:rsid w:val="00D31F7B"/>
    <w:rsid w:val="00D35614"/>
    <w:rsid w:val="00D36835"/>
    <w:rsid w:val="00D36D35"/>
    <w:rsid w:val="00D428AE"/>
    <w:rsid w:val="00D47F98"/>
    <w:rsid w:val="00D54CAF"/>
    <w:rsid w:val="00D56F98"/>
    <w:rsid w:val="00D602DD"/>
    <w:rsid w:val="00D60E10"/>
    <w:rsid w:val="00D63462"/>
    <w:rsid w:val="00D63DED"/>
    <w:rsid w:val="00D65DEA"/>
    <w:rsid w:val="00D75C6D"/>
    <w:rsid w:val="00D76308"/>
    <w:rsid w:val="00D806B9"/>
    <w:rsid w:val="00D82FBD"/>
    <w:rsid w:val="00D83DE5"/>
    <w:rsid w:val="00D935E1"/>
    <w:rsid w:val="00D941F1"/>
    <w:rsid w:val="00D96EAD"/>
    <w:rsid w:val="00DA157A"/>
    <w:rsid w:val="00DA3C11"/>
    <w:rsid w:val="00DA7FC4"/>
    <w:rsid w:val="00DB0444"/>
    <w:rsid w:val="00DB5D6B"/>
    <w:rsid w:val="00DC12CF"/>
    <w:rsid w:val="00DC4138"/>
    <w:rsid w:val="00DC4992"/>
    <w:rsid w:val="00DC6117"/>
    <w:rsid w:val="00DC7636"/>
    <w:rsid w:val="00DC7B67"/>
    <w:rsid w:val="00DE5A31"/>
    <w:rsid w:val="00DE7DE3"/>
    <w:rsid w:val="00DF1421"/>
    <w:rsid w:val="00DF2B4E"/>
    <w:rsid w:val="00DF3B53"/>
    <w:rsid w:val="00DF73B1"/>
    <w:rsid w:val="00DF74DC"/>
    <w:rsid w:val="00DF79E1"/>
    <w:rsid w:val="00E00F79"/>
    <w:rsid w:val="00E04EF4"/>
    <w:rsid w:val="00E055E9"/>
    <w:rsid w:val="00E069C0"/>
    <w:rsid w:val="00E07C17"/>
    <w:rsid w:val="00E13540"/>
    <w:rsid w:val="00E13C46"/>
    <w:rsid w:val="00E13E67"/>
    <w:rsid w:val="00E1615E"/>
    <w:rsid w:val="00E22051"/>
    <w:rsid w:val="00E25C53"/>
    <w:rsid w:val="00E2783C"/>
    <w:rsid w:val="00E32399"/>
    <w:rsid w:val="00E32B58"/>
    <w:rsid w:val="00E345E0"/>
    <w:rsid w:val="00E400FF"/>
    <w:rsid w:val="00E40226"/>
    <w:rsid w:val="00E4154C"/>
    <w:rsid w:val="00E41B7F"/>
    <w:rsid w:val="00E442D4"/>
    <w:rsid w:val="00E47391"/>
    <w:rsid w:val="00E51930"/>
    <w:rsid w:val="00E528E5"/>
    <w:rsid w:val="00E53AA2"/>
    <w:rsid w:val="00E541D6"/>
    <w:rsid w:val="00E57FD4"/>
    <w:rsid w:val="00E62058"/>
    <w:rsid w:val="00E6205B"/>
    <w:rsid w:val="00E624E9"/>
    <w:rsid w:val="00E64F56"/>
    <w:rsid w:val="00E70CE8"/>
    <w:rsid w:val="00E71896"/>
    <w:rsid w:val="00E74F95"/>
    <w:rsid w:val="00E81274"/>
    <w:rsid w:val="00E82EA5"/>
    <w:rsid w:val="00E842E2"/>
    <w:rsid w:val="00E9171B"/>
    <w:rsid w:val="00E925C1"/>
    <w:rsid w:val="00E932FA"/>
    <w:rsid w:val="00E93B00"/>
    <w:rsid w:val="00E945EC"/>
    <w:rsid w:val="00E94C4B"/>
    <w:rsid w:val="00E9526D"/>
    <w:rsid w:val="00EA1F38"/>
    <w:rsid w:val="00EA5B8C"/>
    <w:rsid w:val="00EB1333"/>
    <w:rsid w:val="00EB5ABE"/>
    <w:rsid w:val="00EB68C3"/>
    <w:rsid w:val="00EB6C50"/>
    <w:rsid w:val="00EB7AC9"/>
    <w:rsid w:val="00EC33DE"/>
    <w:rsid w:val="00ED51A4"/>
    <w:rsid w:val="00ED5370"/>
    <w:rsid w:val="00ED5D1C"/>
    <w:rsid w:val="00ED6F39"/>
    <w:rsid w:val="00EE0381"/>
    <w:rsid w:val="00EE1402"/>
    <w:rsid w:val="00EE1AD8"/>
    <w:rsid w:val="00EE366B"/>
    <w:rsid w:val="00EE52B9"/>
    <w:rsid w:val="00EE6689"/>
    <w:rsid w:val="00EE6AE2"/>
    <w:rsid w:val="00EE7633"/>
    <w:rsid w:val="00EF3B70"/>
    <w:rsid w:val="00EF6263"/>
    <w:rsid w:val="00EF6794"/>
    <w:rsid w:val="00EF6BC9"/>
    <w:rsid w:val="00EF6C23"/>
    <w:rsid w:val="00EF789F"/>
    <w:rsid w:val="00F04124"/>
    <w:rsid w:val="00F05442"/>
    <w:rsid w:val="00F05E97"/>
    <w:rsid w:val="00F0717E"/>
    <w:rsid w:val="00F13426"/>
    <w:rsid w:val="00F139B4"/>
    <w:rsid w:val="00F14AE2"/>
    <w:rsid w:val="00F17490"/>
    <w:rsid w:val="00F22B3A"/>
    <w:rsid w:val="00F235E2"/>
    <w:rsid w:val="00F24658"/>
    <w:rsid w:val="00F250FB"/>
    <w:rsid w:val="00F31644"/>
    <w:rsid w:val="00F33A30"/>
    <w:rsid w:val="00F33D53"/>
    <w:rsid w:val="00F34C87"/>
    <w:rsid w:val="00F4005C"/>
    <w:rsid w:val="00F403F3"/>
    <w:rsid w:val="00F44922"/>
    <w:rsid w:val="00F450D5"/>
    <w:rsid w:val="00F45E81"/>
    <w:rsid w:val="00F46E77"/>
    <w:rsid w:val="00F523B3"/>
    <w:rsid w:val="00F53947"/>
    <w:rsid w:val="00F55494"/>
    <w:rsid w:val="00F56C8B"/>
    <w:rsid w:val="00F717D2"/>
    <w:rsid w:val="00F72321"/>
    <w:rsid w:val="00F725D6"/>
    <w:rsid w:val="00F7398A"/>
    <w:rsid w:val="00F76CCE"/>
    <w:rsid w:val="00F81B47"/>
    <w:rsid w:val="00F81FBE"/>
    <w:rsid w:val="00F86BE9"/>
    <w:rsid w:val="00F903C5"/>
    <w:rsid w:val="00F926B6"/>
    <w:rsid w:val="00F938C0"/>
    <w:rsid w:val="00F9577B"/>
    <w:rsid w:val="00FA1215"/>
    <w:rsid w:val="00FA42A0"/>
    <w:rsid w:val="00FA442E"/>
    <w:rsid w:val="00FA55C8"/>
    <w:rsid w:val="00FA5F38"/>
    <w:rsid w:val="00FA6157"/>
    <w:rsid w:val="00FB308B"/>
    <w:rsid w:val="00FB51F2"/>
    <w:rsid w:val="00FB529A"/>
    <w:rsid w:val="00FC0F5A"/>
    <w:rsid w:val="00FC50C6"/>
    <w:rsid w:val="00FC7931"/>
    <w:rsid w:val="00FC7F89"/>
    <w:rsid w:val="00FD707E"/>
    <w:rsid w:val="00FD70DB"/>
    <w:rsid w:val="00FE000C"/>
    <w:rsid w:val="00FE13A2"/>
    <w:rsid w:val="00FE32F1"/>
    <w:rsid w:val="00FE4FB4"/>
    <w:rsid w:val="00FE5A75"/>
    <w:rsid w:val="00FF1A5E"/>
    <w:rsid w:val="00FF1C22"/>
    <w:rsid w:val="00FF2A8A"/>
    <w:rsid w:val="00FF320D"/>
    <w:rsid w:val="00FF4FFD"/>
    <w:rsid w:val="00FF69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D1E4E2"/>
  <w15:docId w15:val="{56E45EF2-0696-4B05-9696-81EDE7C4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709C"/>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9709C"/>
    <w:rPr>
      <w:rFonts w:ascii="Symbol" w:hAnsi="Symbol"/>
    </w:rPr>
  </w:style>
  <w:style w:type="character" w:customStyle="1" w:styleId="WW8Num2z0">
    <w:name w:val="WW8Num2z0"/>
    <w:rsid w:val="0009709C"/>
    <w:rPr>
      <w:rFonts w:ascii="Wingdings" w:hAnsi="Wingdings"/>
    </w:rPr>
  </w:style>
  <w:style w:type="character" w:customStyle="1" w:styleId="WW8Num3z0">
    <w:name w:val="WW8Num3z0"/>
    <w:rsid w:val="0009709C"/>
    <w:rPr>
      <w:rFonts w:ascii="Wingdings" w:hAnsi="Wingdings"/>
    </w:rPr>
  </w:style>
  <w:style w:type="character" w:customStyle="1" w:styleId="WW8Num4z0">
    <w:name w:val="WW8Num4z0"/>
    <w:rsid w:val="0009709C"/>
    <w:rPr>
      <w:rFonts w:ascii="Wingdings" w:hAnsi="Wingdings"/>
    </w:rPr>
  </w:style>
  <w:style w:type="character" w:customStyle="1" w:styleId="WW8Num5z0">
    <w:name w:val="WW8Num5z0"/>
    <w:rsid w:val="0009709C"/>
    <w:rPr>
      <w:rFonts w:ascii="Symbol" w:hAnsi="Symbol"/>
      <w:color w:val="auto"/>
    </w:rPr>
  </w:style>
  <w:style w:type="character" w:customStyle="1" w:styleId="WW8Num5z1">
    <w:name w:val="WW8Num5z1"/>
    <w:rsid w:val="0009709C"/>
    <w:rPr>
      <w:rFonts w:ascii="Courier New" w:hAnsi="Courier New"/>
    </w:rPr>
  </w:style>
  <w:style w:type="character" w:customStyle="1" w:styleId="WW8Num5z2">
    <w:name w:val="WW8Num5z2"/>
    <w:rsid w:val="0009709C"/>
    <w:rPr>
      <w:rFonts w:ascii="Wingdings" w:hAnsi="Wingdings"/>
    </w:rPr>
  </w:style>
  <w:style w:type="character" w:customStyle="1" w:styleId="WW8Num5z3">
    <w:name w:val="WW8Num5z3"/>
    <w:rsid w:val="0009709C"/>
    <w:rPr>
      <w:rFonts w:ascii="Symbol" w:hAnsi="Symbol"/>
    </w:rPr>
  </w:style>
  <w:style w:type="character" w:customStyle="1" w:styleId="WW8Num6z0">
    <w:name w:val="WW8Num6z0"/>
    <w:rsid w:val="0009709C"/>
    <w:rPr>
      <w:rFonts w:ascii="Symbol" w:hAnsi="Symbol"/>
      <w:color w:val="auto"/>
    </w:rPr>
  </w:style>
  <w:style w:type="character" w:customStyle="1" w:styleId="WW8Num6z1">
    <w:name w:val="WW8Num6z1"/>
    <w:rsid w:val="0009709C"/>
    <w:rPr>
      <w:rFonts w:ascii="Courier New" w:hAnsi="Courier New"/>
    </w:rPr>
  </w:style>
  <w:style w:type="character" w:customStyle="1" w:styleId="WW8Num6z2">
    <w:name w:val="WW8Num6z2"/>
    <w:rsid w:val="0009709C"/>
    <w:rPr>
      <w:rFonts w:ascii="Wingdings" w:hAnsi="Wingdings"/>
    </w:rPr>
  </w:style>
  <w:style w:type="character" w:customStyle="1" w:styleId="WW8Num6z3">
    <w:name w:val="WW8Num6z3"/>
    <w:rsid w:val="0009709C"/>
    <w:rPr>
      <w:rFonts w:ascii="Symbol" w:hAnsi="Symbol"/>
    </w:rPr>
  </w:style>
  <w:style w:type="character" w:styleId="PageNumber">
    <w:name w:val="page number"/>
    <w:basedOn w:val="DefaultParagraphFont"/>
    <w:rsid w:val="0009709C"/>
  </w:style>
  <w:style w:type="character" w:styleId="Hyperlink">
    <w:name w:val="Hyperlink"/>
    <w:rsid w:val="0009709C"/>
    <w:rPr>
      <w:color w:val="0000FF"/>
      <w:u w:val="single"/>
    </w:rPr>
  </w:style>
  <w:style w:type="character" w:customStyle="1" w:styleId="ASCII">
    <w:name w:val="ASCII"/>
    <w:rsid w:val="0009709C"/>
    <w:rPr>
      <w:rFonts w:ascii="Arial" w:hAnsi="Arial"/>
      <w:sz w:val="20"/>
    </w:rPr>
  </w:style>
  <w:style w:type="paragraph" w:customStyle="1" w:styleId="Heading">
    <w:name w:val="Heading"/>
    <w:basedOn w:val="Normal"/>
    <w:next w:val="BodyText"/>
    <w:rsid w:val="0009709C"/>
    <w:pPr>
      <w:keepNext/>
      <w:spacing w:before="240" w:after="120"/>
    </w:pPr>
    <w:rPr>
      <w:rFonts w:ascii="Arial" w:eastAsia="Arial Unicode MS" w:hAnsi="Arial" w:cs="Tahoma"/>
      <w:sz w:val="28"/>
      <w:szCs w:val="28"/>
    </w:rPr>
  </w:style>
  <w:style w:type="paragraph" w:styleId="BodyText">
    <w:name w:val="Body Text"/>
    <w:basedOn w:val="Normal"/>
    <w:rsid w:val="0009709C"/>
    <w:rPr>
      <w:rFonts w:ascii="Verdana" w:hAnsi="Verdana"/>
      <w:color w:val="000000"/>
      <w:sz w:val="17"/>
      <w:szCs w:val="17"/>
    </w:rPr>
  </w:style>
  <w:style w:type="paragraph" w:styleId="List">
    <w:name w:val="List"/>
    <w:basedOn w:val="BodyText"/>
    <w:rsid w:val="0009709C"/>
    <w:rPr>
      <w:rFonts w:cs="Tahoma"/>
    </w:rPr>
  </w:style>
  <w:style w:type="paragraph" w:styleId="Caption">
    <w:name w:val="caption"/>
    <w:basedOn w:val="Normal"/>
    <w:qFormat/>
    <w:rsid w:val="0009709C"/>
    <w:pPr>
      <w:suppressLineNumbers/>
      <w:spacing w:before="120" w:after="120"/>
    </w:pPr>
    <w:rPr>
      <w:rFonts w:cs="Tahoma"/>
      <w:i/>
      <w:iCs/>
    </w:rPr>
  </w:style>
  <w:style w:type="paragraph" w:customStyle="1" w:styleId="Index">
    <w:name w:val="Index"/>
    <w:basedOn w:val="Normal"/>
    <w:rsid w:val="0009709C"/>
    <w:pPr>
      <w:suppressLineNumbers/>
    </w:pPr>
    <w:rPr>
      <w:rFonts w:cs="Tahoma"/>
    </w:rPr>
  </w:style>
  <w:style w:type="paragraph" w:styleId="Title">
    <w:name w:val="Title"/>
    <w:basedOn w:val="Normal"/>
    <w:next w:val="Subtitle"/>
    <w:qFormat/>
    <w:rsid w:val="0009709C"/>
    <w:pPr>
      <w:pBdr>
        <w:bottom w:val="double" w:sz="1" w:space="1" w:color="000000"/>
      </w:pBdr>
      <w:jc w:val="center"/>
    </w:pPr>
    <w:rPr>
      <w:rFonts w:ascii="Verdana" w:hAnsi="Verdana"/>
      <w:b/>
      <w:bCs/>
      <w:color w:val="000000"/>
      <w:sz w:val="17"/>
      <w:szCs w:val="17"/>
    </w:rPr>
  </w:style>
  <w:style w:type="paragraph" w:styleId="Subtitle">
    <w:name w:val="Subtitle"/>
    <w:basedOn w:val="Heading"/>
    <w:next w:val="BodyText"/>
    <w:qFormat/>
    <w:rsid w:val="0009709C"/>
    <w:pPr>
      <w:jc w:val="center"/>
    </w:pPr>
    <w:rPr>
      <w:i/>
      <w:iCs/>
    </w:rPr>
  </w:style>
  <w:style w:type="paragraph" w:styleId="Footer">
    <w:name w:val="footer"/>
    <w:basedOn w:val="Normal"/>
    <w:rsid w:val="0009709C"/>
    <w:pPr>
      <w:widowControl w:val="0"/>
      <w:tabs>
        <w:tab w:val="center" w:pos="4320"/>
        <w:tab w:val="right" w:pos="8640"/>
      </w:tabs>
      <w:overflowPunct w:val="0"/>
      <w:autoSpaceDE w:val="0"/>
      <w:textAlignment w:val="baseline"/>
    </w:pPr>
    <w:rPr>
      <w:sz w:val="22"/>
      <w:szCs w:val="20"/>
      <w:lang w:val="en-GB"/>
    </w:rPr>
  </w:style>
  <w:style w:type="paragraph" w:customStyle="1" w:styleId="WW-BodyText2">
    <w:name w:val="WW-Body Text 2"/>
    <w:basedOn w:val="Normal"/>
    <w:rsid w:val="0009709C"/>
    <w:rPr>
      <w:rFonts w:ascii="Arial" w:hAnsi="Arial"/>
      <w:b/>
      <w:sz w:val="20"/>
      <w:szCs w:val="20"/>
    </w:rPr>
  </w:style>
  <w:style w:type="paragraph" w:styleId="Header">
    <w:name w:val="header"/>
    <w:rsid w:val="0009709C"/>
    <w:pPr>
      <w:keepNext/>
      <w:suppressAutoHyphens/>
      <w:spacing w:before="60" w:after="60"/>
    </w:pPr>
    <w:rPr>
      <w:rFonts w:ascii="Arial" w:hAnsi="Arial"/>
      <w:b/>
      <w:lang w:eastAsia="ar-SA"/>
    </w:rPr>
  </w:style>
  <w:style w:type="paragraph" w:customStyle="1" w:styleId="Normal1">
    <w:name w:val="Normal1"/>
    <w:basedOn w:val="Normal"/>
    <w:rsid w:val="0009709C"/>
    <w:rPr>
      <w:rFonts w:ascii="Arial" w:hAnsi="Arial"/>
      <w:sz w:val="20"/>
      <w:szCs w:val="20"/>
    </w:rPr>
  </w:style>
  <w:style w:type="paragraph" w:styleId="BodyText2">
    <w:name w:val="Body Text 2"/>
    <w:basedOn w:val="Normal"/>
    <w:rsid w:val="0009709C"/>
    <w:pPr>
      <w:spacing w:line="14" w:lineRule="atLeast"/>
      <w:jc w:val="both"/>
    </w:pPr>
    <w:rPr>
      <w:rFonts w:ascii="Verdana" w:eastAsia="Batang" w:hAnsi="Verdana"/>
      <w:sz w:val="20"/>
      <w:szCs w:val="22"/>
    </w:rPr>
  </w:style>
  <w:style w:type="paragraph" w:customStyle="1" w:styleId="TableContents">
    <w:name w:val="Table Contents"/>
    <w:basedOn w:val="Normal"/>
    <w:rsid w:val="0009709C"/>
    <w:pPr>
      <w:suppressLineNumbers/>
    </w:pPr>
  </w:style>
  <w:style w:type="paragraph" w:customStyle="1" w:styleId="TableHeading">
    <w:name w:val="Table Heading"/>
    <w:basedOn w:val="TableContents"/>
    <w:rsid w:val="0009709C"/>
    <w:pPr>
      <w:jc w:val="center"/>
    </w:pPr>
    <w:rPr>
      <w:b/>
      <w:bCs/>
    </w:rPr>
  </w:style>
  <w:style w:type="paragraph" w:customStyle="1" w:styleId="Framecontents">
    <w:name w:val="Frame contents"/>
    <w:basedOn w:val="BodyText"/>
    <w:rsid w:val="0009709C"/>
  </w:style>
  <w:style w:type="character" w:styleId="FollowedHyperlink">
    <w:name w:val="FollowedHyperlink"/>
    <w:rsid w:val="0009709C"/>
    <w:rPr>
      <w:color w:val="800080"/>
      <w:u w:val="single"/>
    </w:rPr>
  </w:style>
  <w:style w:type="paragraph" w:styleId="BodyText3">
    <w:name w:val="Body Text 3"/>
    <w:basedOn w:val="Normal"/>
    <w:rsid w:val="0009709C"/>
    <w:pPr>
      <w:suppressAutoHyphens w:val="0"/>
    </w:pPr>
    <w:rPr>
      <w:rFonts w:ascii="Verdana" w:hAnsi="Verdana" w:cs="Arial"/>
      <w:color w:val="000000"/>
      <w:sz w:val="20"/>
      <w:szCs w:val="20"/>
    </w:rPr>
  </w:style>
  <w:style w:type="paragraph" w:customStyle="1" w:styleId="Standard">
    <w:name w:val="Standard"/>
    <w:rsid w:val="00CF4E53"/>
    <w:pPr>
      <w:spacing w:after="240"/>
    </w:pPr>
    <w:rPr>
      <w:sz w:val="24"/>
    </w:rPr>
  </w:style>
  <w:style w:type="paragraph" w:customStyle="1" w:styleId="StyleTitleTimesNewRoman11ptLeft">
    <w:name w:val="Style Title + Times New Roman 11 pt Left"/>
    <w:basedOn w:val="Title"/>
    <w:rsid w:val="00DB5D6B"/>
    <w:pPr>
      <w:jc w:val="left"/>
    </w:pPr>
    <w:rPr>
      <w:rFonts w:ascii="Times New Roman" w:hAnsi="Times New Roman"/>
      <w:sz w:val="22"/>
      <w:szCs w:val="20"/>
    </w:rPr>
  </w:style>
  <w:style w:type="paragraph" w:styleId="BalloonText">
    <w:name w:val="Balloon Text"/>
    <w:basedOn w:val="Normal"/>
    <w:semiHidden/>
    <w:rsid w:val="00E400FF"/>
    <w:rPr>
      <w:rFonts w:ascii="Tahoma" w:hAnsi="Tahoma" w:cs="Tahoma"/>
      <w:sz w:val="16"/>
      <w:szCs w:val="16"/>
    </w:rPr>
  </w:style>
  <w:style w:type="paragraph" w:styleId="BodyTextIndent">
    <w:name w:val="Body Text Indent"/>
    <w:basedOn w:val="Normal"/>
    <w:link w:val="BodyTextIndentChar"/>
    <w:rsid w:val="001C6337"/>
    <w:pPr>
      <w:spacing w:after="120"/>
      <w:ind w:left="360"/>
    </w:pPr>
  </w:style>
  <w:style w:type="character" w:customStyle="1" w:styleId="BodyTextIndentChar">
    <w:name w:val="Body Text Indent Char"/>
    <w:link w:val="BodyTextIndent"/>
    <w:rsid w:val="001C6337"/>
    <w:rPr>
      <w:sz w:val="24"/>
      <w:szCs w:val="24"/>
      <w:lang w:eastAsia="ar-SA"/>
    </w:rPr>
  </w:style>
  <w:style w:type="paragraph" w:customStyle="1" w:styleId="BulletList">
    <w:name w:val="Bullet List"/>
    <w:basedOn w:val="Normal"/>
    <w:rsid w:val="001C6337"/>
    <w:pPr>
      <w:tabs>
        <w:tab w:val="left" w:pos="360"/>
      </w:tabs>
      <w:overflowPunct w:val="0"/>
      <w:autoSpaceDE w:val="0"/>
      <w:autoSpaceDN w:val="0"/>
      <w:adjustRightInd w:val="0"/>
    </w:pPr>
    <w:rPr>
      <w:rFonts w:ascii="Trebuchet MS" w:hAnsi="Trebuchet MS"/>
      <w:noProof/>
      <w:sz w:val="20"/>
      <w:szCs w:val="20"/>
      <w:lang w:eastAsia="en-US"/>
    </w:rPr>
  </w:style>
  <w:style w:type="paragraph" w:customStyle="1" w:styleId="Normal11pt">
    <w:name w:val="Normal + 11 pt"/>
    <w:basedOn w:val="Normal"/>
    <w:rsid w:val="00BB3A4E"/>
    <w:pPr>
      <w:numPr>
        <w:numId w:val="9"/>
      </w:numPr>
      <w:jc w:val="both"/>
    </w:pPr>
    <w:rPr>
      <w:sz w:val="22"/>
      <w:szCs w:val="22"/>
    </w:rPr>
  </w:style>
  <w:style w:type="paragraph" w:styleId="ListParagraph">
    <w:name w:val="List Paragraph"/>
    <w:basedOn w:val="Normal"/>
    <w:uiPriority w:val="34"/>
    <w:qFormat/>
    <w:rsid w:val="004E4A72"/>
    <w:pPr>
      <w:suppressAutoHyphens w:val="0"/>
      <w:ind w:left="720"/>
      <w:contextualSpacing/>
    </w:pPr>
    <w:rPr>
      <w:lang w:eastAsia="en-US"/>
    </w:rPr>
  </w:style>
  <w:style w:type="paragraph" w:customStyle="1" w:styleId="Default">
    <w:name w:val="Default"/>
    <w:rsid w:val="00542704"/>
    <w:pPr>
      <w:autoSpaceDE w:val="0"/>
      <w:autoSpaceDN w:val="0"/>
      <w:adjustRightInd w:val="0"/>
    </w:pPr>
    <w:rPr>
      <w:color w:val="000000"/>
      <w:sz w:val="24"/>
      <w:szCs w:val="24"/>
    </w:rPr>
  </w:style>
  <w:style w:type="character" w:customStyle="1" w:styleId="apple-style-span">
    <w:name w:val="apple-style-span"/>
    <w:rsid w:val="00EE1402"/>
  </w:style>
  <w:style w:type="paragraph" w:customStyle="1" w:styleId="TableParagraph">
    <w:name w:val="Table Paragraph"/>
    <w:basedOn w:val="Normal"/>
    <w:uiPriority w:val="1"/>
    <w:qFormat/>
    <w:rsid w:val="00E00F79"/>
    <w:pPr>
      <w:widowControl w:val="0"/>
      <w:suppressAutoHyphens w:val="0"/>
      <w:autoSpaceDE w:val="0"/>
      <w:autoSpaceDN w:val="0"/>
      <w:ind w:left="111"/>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482394">
      <w:bodyDiv w:val="1"/>
      <w:marLeft w:val="0"/>
      <w:marRight w:val="0"/>
      <w:marTop w:val="0"/>
      <w:marBottom w:val="0"/>
      <w:divBdr>
        <w:top w:val="none" w:sz="0" w:space="0" w:color="auto"/>
        <w:left w:val="none" w:sz="0" w:space="0" w:color="auto"/>
        <w:bottom w:val="none" w:sz="0" w:space="0" w:color="auto"/>
        <w:right w:val="none" w:sz="0" w:space="0" w:color="auto"/>
      </w:divBdr>
    </w:div>
    <w:div w:id="969474976">
      <w:bodyDiv w:val="1"/>
      <w:marLeft w:val="0"/>
      <w:marRight w:val="0"/>
      <w:marTop w:val="0"/>
      <w:marBottom w:val="0"/>
      <w:divBdr>
        <w:top w:val="none" w:sz="0" w:space="0" w:color="auto"/>
        <w:left w:val="none" w:sz="0" w:space="0" w:color="auto"/>
        <w:bottom w:val="none" w:sz="0" w:space="0" w:color="auto"/>
        <w:right w:val="none" w:sz="0" w:space="0" w:color="auto"/>
      </w:divBdr>
    </w:div>
    <w:div w:id="1358043381">
      <w:bodyDiv w:val="1"/>
      <w:marLeft w:val="0"/>
      <w:marRight w:val="0"/>
      <w:marTop w:val="0"/>
      <w:marBottom w:val="0"/>
      <w:divBdr>
        <w:top w:val="none" w:sz="0" w:space="0" w:color="auto"/>
        <w:left w:val="none" w:sz="0" w:space="0" w:color="auto"/>
        <w:bottom w:val="none" w:sz="0" w:space="0" w:color="auto"/>
        <w:right w:val="none" w:sz="0" w:space="0" w:color="auto"/>
      </w:divBdr>
    </w:div>
    <w:div w:id="176129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mkumar101294@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26C02CAFC1B2449EDAF86490E931CE" ma:contentTypeVersion="15" ma:contentTypeDescription="Create a new document." ma:contentTypeScope="" ma:versionID="f40441d03d09f9dba91c16161c9ea118">
  <xsd:schema xmlns:xsd="http://www.w3.org/2001/XMLSchema" xmlns:xs="http://www.w3.org/2001/XMLSchema" xmlns:p="http://schemas.microsoft.com/office/2006/metadata/properties" xmlns:ns3="581f9390-52f6-4c9c-aaa5-b3c84f4cc1b7" xmlns:ns4="dd97e4e4-8101-4f01-9ca2-2f6a9b304ebb" targetNamespace="http://schemas.microsoft.com/office/2006/metadata/properties" ma:root="true" ma:fieldsID="5e7b32f1bd45f8295ebf064b34d0e01e" ns3:_="" ns4:_="">
    <xsd:import namespace="581f9390-52f6-4c9c-aaa5-b3c84f4cc1b7"/>
    <xsd:import namespace="dd97e4e4-8101-4f01-9ca2-2f6a9b304eb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f9390-52f6-4c9c-aaa5-b3c84f4cc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7e4e4-8101-4f01-9ca2-2f6a9b304eb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81f9390-52f6-4c9c-aaa5-b3c84f4cc1b7" xsi:nil="true"/>
  </documentManagement>
</p:properties>
</file>

<file path=customXml/itemProps1.xml><?xml version="1.0" encoding="utf-8"?>
<ds:datastoreItem xmlns:ds="http://schemas.openxmlformats.org/officeDocument/2006/customXml" ds:itemID="{40C23B71-AA8F-4916-8EEF-6EA0F6F6C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f9390-52f6-4c9c-aaa5-b3c84f4cc1b7"/>
    <ds:schemaRef ds:uri="dd97e4e4-8101-4f01-9ca2-2f6a9b304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5473B0-65F7-45EB-BF30-8A39311ADDF1}">
  <ds:schemaRefs>
    <ds:schemaRef ds:uri="http://schemas.microsoft.com/sharepoint/v3/contenttype/forms"/>
  </ds:schemaRefs>
</ds:datastoreItem>
</file>

<file path=customXml/itemProps3.xml><?xml version="1.0" encoding="utf-8"?>
<ds:datastoreItem xmlns:ds="http://schemas.openxmlformats.org/officeDocument/2006/customXml" ds:itemID="{9C97AB6C-D866-48BD-824F-2107B7609EA6}">
  <ds:schemaRefs>
    <ds:schemaRef ds:uri="http://schemas.microsoft.com/office/2006/metadata/properties"/>
    <ds:schemaRef ds:uri="http://schemas.microsoft.com/office/infopath/2007/PartnerControls"/>
    <ds:schemaRef ds:uri="581f9390-52f6-4c9c-aaa5-b3c84f4cc1b7"/>
  </ds:schemaRefs>
</ds:datastoreItem>
</file>

<file path=docMetadata/LabelInfo.xml><?xml version="1.0" encoding="utf-8"?>
<clbl:labelList xmlns:clbl="http://schemas.microsoft.com/office/2020/mipLabelMetadata">
  <clbl:label id="{7af72c41-31f4-4d40-a6d0-808117dc4d77}" enabled="1" method="Standard" siteId="{be0f980b-dd99-4b19-bd7b-bc71a09b026c}" contentBits="0" removed="0"/>
</clbl:labelList>
</file>

<file path=docProps/app.xml><?xml version="1.0" encoding="utf-8"?>
<Properties xmlns="http://schemas.openxmlformats.org/officeDocument/2006/extended-properties" xmlns:vt="http://schemas.openxmlformats.org/officeDocument/2006/docPropsVTypes">
  <Template>Normal</Template>
  <TotalTime>1477</TotalTime>
  <Pages>3</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4442</CharactersWithSpaces>
  <SharedDoc>false</SharedDoc>
  <HLinks>
    <vt:vector size="6" baseType="variant">
      <vt:variant>
        <vt:i4>983096</vt:i4>
      </vt:variant>
      <vt:variant>
        <vt:i4>0</vt:i4>
      </vt:variant>
      <vt:variant>
        <vt:i4>0</vt:i4>
      </vt:variant>
      <vt:variant>
        <vt:i4>5</vt:i4>
      </vt:variant>
      <vt:variant>
        <vt:lpwstr>mailto:sampathnalluri@gmail.com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 Kumar</dc:creator>
  <cp:lastModifiedBy>mahesh kumar</cp:lastModifiedBy>
  <cp:revision>57</cp:revision>
  <cp:lastPrinted>2020-02-17T18:30:00Z</cp:lastPrinted>
  <dcterms:created xsi:type="dcterms:W3CDTF">2023-02-02T22:08:00Z</dcterms:created>
  <dcterms:modified xsi:type="dcterms:W3CDTF">2025-04-15T02:21:00Z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ostingEmailID">
    <vt:lpwstr>rameshk.pitani@gmail.com</vt:lpwstr>
  </property>
  <property fmtid="{D5CDD505-2E9C-101B-9397-08002B2CF9AE}" pid="3" name="CurrentLocation">
    <vt:lpwstr>Dallas, TX</vt:lpwstr>
  </property>
  <property fmtid="{D5CDD505-2E9C-101B-9397-08002B2CF9AE}" pid="4" name="ResumeFormatted">
    <vt:lpwstr>1</vt:lpwstr>
  </property>
  <property fmtid="{D5CDD505-2E9C-101B-9397-08002B2CF9AE}" pid="5" name="OtherComments">
    <vt:lpwstr>He works on percentage basis. Its OK to discuss with him on billing rates</vt:lpwstr>
  </property>
  <property fmtid="{D5CDD505-2E9C-101B-9397-08002B2CF9AE}" pid="6" name="Availability">
    <vt:lpwstr>March 01, 2008</vt:lpwstr>
  </property>
  <property fmtid="{D5CDD505-2E9C-101B-9397-08002B2CF9AE}" pid="7" name="CurrentEmployee">
    <vt:lpwstr>0</vt:lpwstr>
  </property>
  <property fmtid="{D5CDD505-2E9C-101B-9397-08002B2CF9AE}" pid="8" name="FirstName">
    <vt:lpwstr>Ramesh</vt:lpwstr>
  </property>
  <property fmtid="{D5CDD505-2E9C-101B-9397-08002B2CF9AE}" pid="9" name="LastName">
    <vt:lpwstr>Pitani</vt:lpwstr>
  </property>
  <property fmtid="{D5CDD505-2E9C-101B-9397-08002B2CF9AE}" pid="10" name="SSN">
    <vt:lpwstr/>
  </property>
  <property fmtid="{D5CDD505-2E9C-101B-9397-08002B2CF9AE}" pid="11" name="MarketingStatus">
    <vt:lpwstr>CurrentlyMarketing</vt:lpwstr>
  </property>
  <property fmtid="{D5CDD505-2E9C-101B-9397-08002B2CF9AE}" pid="12" name="display_urn:schemas-microsoft-com:office:office#MarketedBy">
    <vt:lpwstr>Natasha Singh</vt:lpwstr>
  </property>
  <property fmtid="{D5CDD505-2E9C-101B-9397-08002B2CF9AE}" pid="13" name="MarketedBy">
    <vt:lpwstr>38</vt:lpwstr>
  </property>
  <property fmtid="{D5CDD505-2E9C-101B-9397-08002B2CF9AE}" pid="14" name="MarketingStartDate">
    <vt:lpwstr>2008-02-15T00:00:00Z</vt:lpwstr>
  </property>
  <property fmtid="{D5CDD505-2E9C-101B-9397-08002B2CF9AE}" pid="15" name="Skills">
    <vt:lpwstr>J2EE</vt:lpwstr>
  </property>
  <property fmtid="{D5CDD505-2E9C-101B-9397-08002B2CF9AE}" pid="16" name="ContentType">
    <vt:lpwstr>Document</vt:lpwstr>
  </property>
  <property fmtid="{D5CDD505-2E9C-101B-9397-08002B2CF9AE}" pid="17" name="ResumePosted">
    <vt:lpwstr>1</vt:lpwstr>
  </property>
  <property fmtid="{D5CDD505-2E9C-101B-9397-08002B2CF9AE}" pid="18" name="PrimarySkill">
    <vt:lpwstr>J2EE</vt:lpwstr>
  </property>
  <property fmtid="{D5CDD505-2E9C-101B-9397-08002B2CF9AE}" pid="19" name="ResourceType">
    <vt:lpwstr>Employee</vt:lpwstr>
  </property>
  <property fmtid="{D5CDD505-2E9C-101B-9397-08002B2CF9AE}" pid="20" name="ContactInformation">
    <vt:lpwstr>(214) 418-2368_x000d_
pitani78@yahoo.com</vt:lpwstr>
  </property>
  <property fmtid="{D5CDD505-2E9C-101B-9397-08002B2CF9AE}" pid="21" name="RelocationPreferences">
    <vt:lpwstr>Nationwide</vt:lpwstr>
  </property>
  <property fmtid="{D5CDD505-2E9C-101B-9397-08002B2CF9AE}" pid="22" name="MarketingRateRange">
    <vt:lpwstr>$60 - $65</vt:lpwstr>
  </property>
  <property fmtid="{D5CDD505-2E9C-101B-9397-08002B2CF9AE}" pid="23" name="RecruitedBy">
    <vt:lpwstr>16</vt:lpwstr>
  </property>
  <property fmtid="{D5CDD505-2E9C-101B-9397-08002B2CF9AE}" pid="24" name="display_urn:schemas-microsoft-com:office:office#RecruitedBy">
    <vt:lpwstr>Sumana Srinivasan</vt:lpwstr>
  </property>
  <property fmtid="{D5CDD505-2E9C-101B-9397-08002B2CF9AE}" pid="25" name="Subject">
    <vt:lpwstr/>
  </property>
  <property fmtid="{D5CDD505-2E9C-101B-9397-08002B2CF9AE}" pid="26" name="_Category">
    <vt:lpwstr/>
  </property>
  <property fmtid="{D5CDD505-2E9C-101B-9397-08002B2CF9AE}" pid="27" name="Categories">
    <vt:lpwstr/>
  </property>
  <property fmtid="{D5CDD505-2E9C-101B-9397-08002B2CF9AE}" pid="28" name="Approval Level">
    <vt:lpwstr/>
  </property>
  <property fmtid="{D5CDD505-2E9C-101B-9397-08002B2CF9AE}" pid="29" name="_Comments">
    <vt:lpwstr/>
  </property>
  <property fmtid="{D5CDD505-2E9C-101B-9397-08002B2CF9AE}" pid="30" name="Assigned To">
    <vt:lpwstr/>
  </property>
  <property fmtid="{D5CDD505-2E9C-101B-9397-08002B2CF9AE}" pid="31" name="Keywords">
    <vt:lpwstr/>
  </property>
  <property fmtid="{D5CDD505-2E9C-101B-9397-08002B2CF9AE}" pid="32" name="_Author">
    <vt:lpwstr>karthickk</vt:lpwstr>
  </property>
  <property fmtid="{D5CDD505-2E9C-101B-9397-08002B2CF9AE}" pid="33" name="CandidateName">
    <vt:lpwstr>Ramesh Pitani</vt:lpwstr>
  </property>
  <property fmtid="{D5CDD505-2E9C-101B-9397-08002B2CF9AE}" pid="34" name="Order">
    <vt:lpwstr>14100.0000000000</vt:lpwstr>
  </property>
  <property fmtid="{D5CDD505-2E9C-101B-9397-08002B2CF9AE}" pid="35" name="ContentTypeId">
    <vt:lpwstr>0x0101001F26C02CAFC1B2449EDAF86490E931CE</vt:lpwstr>
  </property>
</Properties>
</file>