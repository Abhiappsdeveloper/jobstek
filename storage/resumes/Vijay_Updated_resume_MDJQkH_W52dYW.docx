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A7427A9" w14:textId="4224D5DF" w:rsidR="0074472B" w:rsidRPr="00786C9A" w:rsidRDefault="00282793" w:rsidP="009736E2">
      <w:pPr>
        <w:jc w:val="both"/>
      </w:pPr>
      <w:r w:rsidRPr="00786C9A">
        <w:rPr>
          <w:b/>
          <w:bCs/>
          <w:color w:val="000000"/>
          <w:spacing w:val="4"/>
        </w:rPr>
        <w:t>Vijay</w:t>
      </w:r>
      <w:r w:rsidR="00424271">
        <w:rPr>
          <w:b/>
          <w:bCs/>
          <w:color w:val="000000"/>
          <w:spacing w:val="4"/>
        </w:rPr>
        <w:t>apal Reddy Vangala</w:t>
      </w:r>
      <w:r w:rsidR="00D866E9">
        <w:rPr>
          <w:b/>
          <w:bCs/>
          <w:color w:val="000000"/>
          <w:spacing w:val="4"/>
        </w:rPr>
        <w:t xml:space="preserve">                                                                     </w:t>
      </w:r>
      <w:r w:rsidR="00554E7F" w:rsidRPr="00786C9A">
        <w:rPr>
          <w:bCs/>
          <w:color w:val="000000"/>
          <w:spacing w:val="4"/>
        </w:rPr>
        <w:t xml:space="preserve">Mob: </w:t>
      </w:r>
      <w:r w:rsidR="00396E13">
        <w:rPr>
          <w:bCs/>
          <w:color w:val="000000"/>
          <w:spacing w:val="4"/>
        </w:rPr>
        <w:t>+</w:t>
      </w:r>
      <w:r w:rsidR="00F44BFE">
        <w:rPr>
          <w:bCs/>
          <w:color w:val="000000"/>
          <w:spacing w:val="4"/>
        </w:rPr>
        <w:t>1 908</w:t>
      </w:r>
      <w:r w:rsidR="006F533C">
        <w:rPr>
          <w:bCs/>
          <w:color w:val="000000"/>
          <w:spacing w:val="4"/>
        </w:rPr>
        <w:t>-</w:t>
      </w:r>
      <w:r w:rsidR="00F44BFE">
        <w:rPr>
          <w:bCs/>
          <w:color w:val="000000"/>
          <w:spacing w:val="4"/>
        </w:rPr>
        <w:t>581</w:t>
      </w:r>
      <w:r w:rsidR="006F533C">
        <w:rPr>
          <w:bCs/>
          <w:color w:val="000000"/>
          <w:spacing w:val="4"/>
        </w:rPr>
        <w:t>-</w:t>
      </w:r>
      <w:r w:rsidR="00F44BFE">
        <w:rPr>
          <w:bCs/>
          <w:color w:val="000000"/>
          <w:spacing w:val="4"/>
        </w:rPr>
        <w:t>5065</w:t>
      </w:r>
    </w:p>
    <w:p w14:paraId="75223012" w14:textId="12976A2C" w:rsidR="0074472B" w:rsidRPr="00786C9A" w:rsidRDefault="00295066" w:rsidP="2AA4F1FD">
      <w:pPr>
        <w:pBdr>
          <w:bottom w:val="single" w:sz="8" w:space="1" w:color="000000"/>
        </w:pBdr>
        <w:spacing w:line="360" w:lineRule="auto"/>
        <w:jc w:val="both"/>
        <w:rPr>
          <w:color w:val="000000" w:themeColor="text1"/>
        </w:rPr>
      </w:pPr>
      <w:r w:rsidRPr="2AA4F1FD">
        <w:rPr>
          <w:color w:val="000000"/>
          <w:spacing w:val="4"/>
        </w:rPr>
        <w:t xml:space="preserve">             </w:t>
      </w:r>
      <w:r w:rsidR="00D866E9">
        <w:rPr>
          <w:color w:val="000000"/>
          <w:spacing w:val="4"/>
        </w:rPr>
        <w:t xml:space="preserve">                                                                            </w:t>
      </w:r>
      <w:r w:rsidR="00F44BFE">
        <w:rPr>
          <w:color w:val="000000"/>
          <w:spacing w:val="4"/>
        </w:rPr>
        <w:t xml:space="preserve">         </w:t>
      </w:r>
      <w:r w:rsidR="009969BB">
        <w:rPr>
          <w:color w:val="000000"/>
          <w:spacing w:val="4"/>
        </w:rPr>
        <w:t xml:space="preserve"> </w:t>
      </w:r>
      <w:r w:rsidRPr="2AA4F1FD">
        <w:rPr>
          <w:color w:val="000000"/>
          <w:spacing w:val="4"/>
        </w:rPr>
        <w:t xml:space="preserve">Mail: </w:t>
      </w:r>
      <w:r w:rsidR="00F44BFE">
        <w:rPr>
          <w:color w:val="000000"/>
          <w:spacing w:val="4"/>
        </w:rPr>
        <w:t>reddyvijjuv</w:t>
      </w:r>
      <w:r w:rsidR="00D22E12" w:rsidRPr="2AA4F1FD">
        <w:rPr>
          <w:color w:val="000000"/>
          <w:spacing w:val="4"/>
        </w:rPr>
        <w:t>@</w:t>
      </w:r>
      <w:r w:rsidR="009969BB">
        <w:rPr>
          <w:color w:val="000000"/>
          <w:spacing w:val="4"/>
        </w:rPr>
        <w:t>gmail</w:t>
      </w:r>
      <w:r w:rsidR="00D22E12" w:rsidRPr="2AA4F1FD">
        <w:rPr>
          <w:color w:val="000000"/>
          <w:spacing w:val="4"/>
        </w:rPr>
        <w:t>.com</w:t>
      </w:r>
    </w:p>
    <w:p w14:paraId="3B9B0CCA" w14:textId="77777777" w:rsidR="0074472B" w:rsidRPr="00786C9A" w:rsidRDefault="0074472B" w:rsidP="009736E2">
      <w:pPr>
        <w:spacing w:line="24" w:lineRule="atLeast"/>
        <w:ind w:right="-22"/>
        <w:jc w:val="both"/>
        <w:rPr>
          <w:bCs/>
          <w:color w:val="000000"/>
          <w:spacing w:val="4"/>
        </w:rPr>
      </w:pPr>
    </w:p>
    <w:p w14:paraId="46466ABD" w14:textId="77777777" w:rsidR="0074472B" w:rsidRPr="00B723F4" w:rsidRDefault="0074472B" w:rsidP="00B723F4">
      <w:pPr>
        <w:tabs>
          <w:tab w:val="left" w:pos="720"/>
        </w:tabs>
        <w:spacing w:line="100" w:lineRule="atLeast"/>
      </w:pPr>
      <w:r w:rsidRPr="00B723F4">
        <w:t>Objective:</w:t>
      </w:r>
    </w:p>
    <w:p w14:paraId="1679A7D5" w14:textId="77777777" w:rsidR="0074472B" w:rsidRPr="00B723F4" w:rsidRDefault="0074472B" w:rsidP="00B723F4">
      <w:pPr>
        <w:tabs>
          <w:tab w:val="left" w:pos="720"/>
        </w:tabs>
        <w:spacing w:line="100" w:lineRule="atLeast"/>
      </w:pPr>
    </w:p>
    <w:p w14:paraId="542861AE" w14:textId="28BF66D4" w:rsidR="0091115B" w:rsidRPr="00B723F4" w:rsidRDefault="2AA4F1FD" w:rsidP="00B723F4">
      <w:pPr>
        <w:tabs>
          <w:tab w:val="left" w:pos="720"/>
        </w:tabs>
        <w:spacing w:line="100" w:lineRule="atLeast"/>
      </w:pPr>
      <w:r>
        <w:t xml:space="preserve">I am having </w:t>
      </w:r>
      <w:r w:rsidR="00A37E1E">
        <w:t xml:space="preserve">around </w:t>
      </w:r>
      <w:r w:rsidR="00F44BFE">
        <w:t>10</w:t>
      </w:r>
      <w:r w:rsidR="00D866E9">
        <w:t xml:space="preserve"> years of work experience in</w:t>
      </w:r>
      <w:r>
        <w:t xml:space="preserve"> IBM MQ.</w:t>
      </w:r>
      <w:r w:rsidR="00D866E9">
        <w:t xml:space="preserve"> </w:t>
      </w:r>
      <w:r>
        <w:t>Also</w:t>
      </w:r>
      <w:r w:rsidR="00D866E9">
        <w:t xml:space="preserve"> </w:t>
      </w:r>
      <w:r>
        <w:t xml:space="preserve">knowledge in Middleware </w:t>
      </w:r>
      <w:r w:rsidR="001A5611">
        <w:t>Technologies</w:t>
      </w:r>
      <w:r>
        <w:t xml:space="preserve"> like </w:t>
      </w:r>
      <w:r w:rsidR="00E64C52">
        <w:t xml:space="preserve">WebSphere Application server and </w:t>
      </w:r>
      <w:r>
        <w:t xml:space="preserve">Oracle </w:t>
      </w:r>
      <w:r w:rsidR="001A5611">
        <w:t>WebLogic</w:t>
      </w:r>
      <w:r>
        <w:t xml:space="preserve"> Server. I'm having production support experience in IBM </w:t>
      </w:r>
      <w:r w:rsidR="001A5611">
        <w:t>WebSphere</w:t>
      </w:r>
      <w:r>
        <w:t xml:space="preserve"> MQ</w:t>
      </w:r>
      <w:r w:rsidR="00E64C52">
        <w:t xml:space="preserve">, </w:t>
      </w:r>
      <w:proofErr w:type="spellStart"/>
      <w:r w:rsidR="00E64C52">
        <w:t>W</w:t>
      </w:r>
      <w:r w:rsidR="00333EA2">
        <w:t>ebsphere</w:t>
      </w:r>
      <w:proofErr w:type="spellEnd"/>
      <w:r w:rsidR="00333EA2">
        <w:t xml:space="preserve"> Application server</w:t>
      </w:r>
      <w:r w:rsidR="00E64C52">
        <w:t xml:space="preserve">, </w:t>
      </w:r>
      <w:proofErr w:type="spellStart"/>
      <w:r w:rsidR="00E64C52">
        <w:t>Weblogic</w:t>
      </w:r>
      <w:proofErr w:type="spellEnd"/>
      <w:r w:rsidR="00E64C52">
        <w:t xml:space="preserve"> </w:t>
      </w:r>
      <w:r>
        <w:t>on Linux</w:t>
      </w:r>
      <w:r w:rsidR="00A37E1E">
        <w:t>, Windows</w:t>
      </w:r>
      <w:r>
        <w:t xml:space="preserve"> and HP-UNIX environments. Having in</w:t>
      </w:r>
      <w:r w:rsidR="00D866E9">
        <w:t>-</w:t>
      </w:r>
      <w:r>
        <w:t xml:space="preserve">depth </w:t>
      </w:r>
      <w:r w:rsidR="00D866E9">
        <w:t>knowledge</w:t>
      </w:r>
      <w:r>
        <w:t xml:space="preserve"> in MQ trouble shooting and middleware infrastructure.</w:t>
      </w:r>
      <w:r w:rsidR="00C310D5">
        <w:t xml:space="preserve"> Good experience in using </w:t>
      </w:r>
      <w:proofErr w:type="spellStart"/>
      <w:r w:rsidR="00C310D5">
        <w:t>Nastel</w:t>
      </w:r>
      <w:proofErr w:type="spellEnd"/>
      <w:r w:rsidR="00C310D5">
        <w:t xml:space="preserve"> Navigator tool, </w:t>
      </w:r>
      <w:proofErr w:type="spellStart"/>
      <w:r w:rsidR="00C310D5">
        <w:t>Nastel</w:t>
      </w:r>
      <w:proofErr w:type="spellEnd"/>
      <w:r w:rsidR="00C310D5">
        <w:t xml:space="preserve"> Auto Pilot and MESH IQ.</w:t>
      </w:r>
    </w:p>
    <w:p w14:paraId="2C383F1B" w14:textId="77777777" w:rsidR="0074472B" w:rsidRPr="00786C9A" w:rsidRDefault="0074472B" w:rsidP="009736E2">
      <w:pPr>
        <w:spacing w:line="24" w:lineRule="atLeast"/>
        <w:ind w:right="-22"/>
        <w:jc w:val="both"/>
        <w:rPr>
          <w:bCs/>
          <w:color w:val="000000"/>
          <w:spacing w:val="4"/>
        </w:rPr>
      </w:pPr>
    </w:p>
    <w:p w14:paraId="04D9C20F" w14:textId="77777777" w:rsidR="0074472B" w:rsidRPr="00786C9A" w:rsidRDefault="0074472B" w:rsidP="009736E2">
      <w:pPr>
        <w:jc w:val="both"/>
        <w:rPr>
          <w:bCs/>
          <w:color w:val="000000"/>
          <w:spacing w:val="4"/>
        </w:rPr>
      </w:pPr>
      <w:r w:rsidRPr="00786C9A">
        <w:rPr>
          <w:b/>
          <w:bCs/>
          <w:color w:val="000000"/>
          <w:spacing w:val="4"/>
        </w:rPr>
        <w:t>Educational Qualification:</w:t>
      </w:r>
    </w:p>
    <w:p w14:paraId="30F6655C" w14:textId="77777777" w:rsidR="00567362" w:rsidRPr="00786C9A" w:rsidRDefault="00567362" w:rsidP="00567362">
      <w:pPr>
        <w:ind w:left="432"/>
        <w:jc w:val="both"/>
        <w:rPr>
          <w:bCs/>
          <w:color w:val="000000"/>
          <w:spacing w:val="4"/>
        </w:rPr>
      </w:pPr>
    </w:p>
    <w:p w14:paraId="779B3ED4" w14:textId="77777777" w:rsidR="00567362" w:rsidRPr="00786C9A" w:rsidRDefault="00567362" w:rsidP="00567362">
      <w:pPr>
        <w:pStyle w:val="BodyTextIndent3"/>
        <w:widowControl/>
        <w:numPr>
          <w:ilvl w:val="0"/>
          <w:numId w:val="5"/>
        </w:numPr>
        <w:suppressAutoHyphens w:val="0"/>
        <w:spacing w:after="0"/>
        <w:jc w:val="both"/>
        <w:rPr>
          <w:rFonts w:ascii="Times New Roman" w:hAnsi="Times New Roman" w:cs="Times New Roman"/>
          <w:color w:val="000000"/>
          <w:spacing w:val="4"/>
          <w:sz w:val="24"/>
          <w:szCs w:val="24"/>
        </w:rPr>
      </w:pPr>
      <w:proofErr w:type="spellStart"/>
      <w:r w:rsidRPr="00786C9A">
        <w:rPr>
          <w:rFonts w:ascii="Times New Roman" w:hAnsi="Times New Roman" w:cs="Times New Roman"/>
          <w:color w:val="000000"/>
          <w:spacing w:val="4"/>
          <w:sz w:val="24"/>
          <w:szCs w:val="24"/>
        </w:rPr>
        <w:t>Masters</w:t>
      </w:r>
      <w:proofErr w:type="spellEnd"/>
      <w:r w:rsidRPr="00786C9A">
        <w:rPr>
          <w:rFonts w:ascii="Times New Roman" w:hAnsi="Times New Roman" w:cs="Times New Roman"/>
          <w:color w:val="000000"/>
          <w:spacing w:val="4"/>
          <w:sz w:val="24"/>
          <w:szCs w:val="24"/>
        </w:rPr>
        <w:t xml:space="preserve"> Degree in Information Technology from Abertay Dundee University, Scotland.</w:t>
      </w:r>
      <w:r w:rsidR="00661FF6" w:rsidRPr="00786C9A">
        <w:rPr>
          <w:rFonts w:ascii="Times New Roman" w:hAnsi="Times New Roman" w:cs="Times New Roman"/>
          <w:color w:val="000000"/>
          <w:spacing w:val="4"/>
          <w:sz w:val="24"/>
          <w:szCs w:val="24"/>
        </w:rPr>
        <w:t>(2008-2010)</w:t>
      </w:r>
    </w:p>
    <w:p w14:paraId="6651DFBF" w14:textId="77777777" w:rsidR="0074472B" w:rsidRPr="00786C9A" w:rsidRDefault="0074472B" w:rsidP="009736E2">
      <w:pPr>
        <w:jc w:val="both"/>
        <w:rPr>
          <w:b/>
          <w:bCs/>
          <w:color w:val="000000"/>
          <w:spacing w:val="4"/>
        </w:rPr>
      </w:pPr>
      <w:r w:rsidRPr="00786C9A">
        <w:rPr>
          <w:bCs/>
          <w:color w:val="000000"/>
          <w:spacing w:val="4"/>
        </w:rPr>
        <w:tab/>
      </w:r>
    </w:p>
    <w:p w14:paraId="6E019EEA" w14:textId="77777777" w:rsidR="0074472B" w:rsidRPr="00786C9A" w:rsidRDefault="0074472B" w:rsidP="009736E2">
      <w:pPr>
        <w:jc w:val="both"/>
        <w:rPr>
          <w:bCs/>
          <w:color w:val="000000"/>
          <w:spacing w:val="4"/>
        </w:rPr>
      </w:pPr>
      <w:r w:rsidRPr="00786C9A">
        <w:rPr>
          <w:b/>
          <w:bCs/>
          <w:color w:val="000000"/>
          <w:spacing w:val="4"/>
        </w:rPr>
        <w:t>Technical Skills:</w:t>
      </w:r>
    </w:p>
    <w:p w14:paraId="4F3A72DD" w14:textId="77777777" w:rsidR="00983683" w:rsidRDefault="00983683" w:rsidP="00FE1A01">
      <w:pPr>
        <w:tabs>
          <w:tab w:val="left" w:pos="720"/>
        </w:tabs>
        <w:spacing w:line="100" w:lineRule="atLeast"/>
        <w:rPr>
          <w:bCs/>
          <w:color w:val="000000"/>
          <w:spacing w:val="4"/>
        </w:rPr>
      </w:pPr>
    </w:p>
    <w:p w14:paraId="3817E67C" w14:textId="059DA049" w:rsidR="00902D26" w:rsidRDefault="009A60E5" w:rsidP="00FE1A01">
      <w:pPr>
        <w:tabs>
          <w:tab w:val="left" w:pos="720"/>
        </w:tabs>
        <w:spacing w:line="100" w:lineRule="atLeast"/>
      </w:pPr>
      <w:r>
        <w:t>Middleware Tools</w:t>
      </w:r>
      <w:r w:rsidR="2AA4F1FD">
        <w:t xml:space="preserve">          :Web sphere MQ, </w:t>
      </w:r>
      <w:proofErr w:type="spellStart"/>
      <w:r w:rsidR="00DE64FB">
        <w:t>Websphere</w:t>
      </w:r>
      <w:proofErr w:type="spellEnd"/>
      <w:r w:rsidR="00DE64FB">
        <w:t>(WAS)</w:t>
      </w:r>
      <w:r w:rsidR="000B5DC2">
        <w:t xml:space="preserve">, </w:t>
      </w:r>
      <w:proofErr w:type="spellStart"/>
      <w:r w:rsidR="000B5DC2">
        <w:t>Weblogic</w:t>
      </w:r>
      <w:proofErr w:type="spellEnd"/>
    </w:p>
    <w:p w14:paraId="07F1FDCA" w14:textId="7B35EF0D" w:rsidR="00FE1A01" w:rsidRPr="00FE1A01" w:rsidRDefault="2AA4F1FD" w:rsidP="00FE1A01">
      <w:pPr>
        <w:tabs>
          <w:tab w:val="left" w:pos="720"/>
        </w:tabs>
        <w:spacing w:line="100" w:lineRule="atLeast"/>
      </w:pPr>
      <w:r>
        <w:t xml:space="preserve">Web Servers </w:t>
      </w:r>
      <w:r w:rsidR="001A5611">
        <w:t xml:space="preserve">                    </w:t>
      </w:r>
      <w:r>
        <w:t xml:space="preserve">: </w:t>
      </w:r>
      <w:r w:rsidR="001A5611">
        <w:t>I</w:t>
      </w:r>
      <w:r w:rsidR="009A60E5">
        <w:t>H</w:t>
      </w:r>
      <w:r w:rsidR="001A5611">
        <w:t xml:space="preserve">S, </w:t>
      </w:r>
      <w:r>
        <w:t>OHS</w:t>
      </w:r>
    </w:p>
    <w:p w14:paraId="69A1E095" w14:textId="77777777" w:rsidR="00FE1A01" w:rsidRPr="00FE1A01" w:rsidRDefault="00D866E9" w:rsidP="00FE1A01">
      <w:pPr>
        <w:tabs>
          <w:tab w:val="left" w:pos="720"/>
        </w:tabs>
        <w:spacing w:line="100" w:lineRule="atLeast"/>
      </w:pPr>
      <w:r>
        <w:t>DBMS</w:t>
      </w:r>
      <w:r>
        <w:tab/>
      </w:r>
      <w:r>
        <w:tab/>
      </w:r>
      <w:r>
        <w:tab/>
        <w:t xml:space="preserve">      </w:t>
      </w:r>
      <w:r w:rsidR="00FE1A01" w:rsidRPr="00FE1A01">
        <w:t xml:space="preserve">:  </w:t>
      </w:r>
      <w:r w:rsidR="00982346">
        <w:t xml:space="preserve"> Oracle 11g</w:t>
      </w:r>
    </w:p>
    <w:p w14:paraId="0231A8CC" w14:textId="7AC9B35D" w:rsidR="00FE1A01" w:rsidRPr="00FE1A01" w:rsidRDefault="00D866E9" w:rsidP="2AA4F1FD">
      <w:pPr>
        <w:tabs>
          <w:tab w:val="left" w:pos="720"/>
        </w:tabs>
        <w:spacing w:line="100" w:lineRule="atLeast"/>
      </w:pPr>
      <w:r>
        <w:t>Platforms</w:t>
      </w:r>
      <w:r>
        <w:tab/>
      </w:r>
      <w:r>
        <w:tab/>
        <w:t xml:space="preserve">      </w:t>
      </w:r>
      <w:r w:rsidR="00FE1A01" w:rsidRPr="00FE1A01">
        <w:t xml:space="preserve">:HP Unix, </w:t>
      </w:r>
      <w:r w:rsidR="2AA4F1FD">
        <w:t>Linux, Windows</w:t>
      </w:r>
      <w:r w:rsidR="00FE1A01" w:rsidRPr="00FE1A01">
        <w:t xml:space="preserve">, </w:t>
      </w:r>
      <w:r w:rsidR="00982346">
        <w:t>AIX.</w:t>
      </w:r>
    </w:p>
    <w:p w14:paraId="46254678" w14:textId="5D1DCF89" w:rsidR="0074472B" w:rsidRDefault="009A60E5" w:rsidP="009A60E5">
      <w:pPr>
        <w:tabs>
          <w:tab w:val="left" w:pos="720"/>
        </w:tabs>
        <w:spacing w:line="100" w:lineRule="atLeast"/>
      </w:pPr>
      <w:r w:rsidRPr="009A60E5">
        <w:t xml:space="preserve">Monitoring                       : </w:t>
      </w:r>
      <w:proofErr w:type="spellStart"/>
      <w:r w:rsidR="00C310D5">
        <w:t>Nastel</w:t>
      </w:r>
      <w:proofErr w:type="spellEnd"/>
      <w:r w:rsidR="00C310D5">
        <w:t xml:space="preserve"> Navigator tool, </w:t>
      </w:r>
      <w:proofErr w:type="spellStart"/>
      <w:r w:rsidR="00C310D5">
        <w:t>Nastel</w:t>
      </w:r>
      <w:proofErr w:type="spellEnd"/>
      <w:r w:rsidR="00C310D5">
        <w:t xml:space="preserve"> Auto Pilot and MESH IQ</w:t>
      </w:r>
      <w:r w:rsidRPr="009A60E5">
        <w:t>, ITRS</w:t>
      </w:r>
      <w:r w:rsidR="00C310D5">
        <w:t>.</w:t>
      </w:r>
    </w:p>
    <w:p w14:paraId="54BE7831" w14:textId="7A579FB3" w:rsidR="009A60E5" w:rsidRDefault="009A60E5" w:rsidP="009A60E5">
      <w:pPr>
        <w:tabs>
          <w:tab w:val="left" w:pos="720"/>
        </w:tabs>
        <w:spacing w:line="100" w:lineRule="atLeast"/>
      </w:pPr>
      <w:r>
        <w:t xml:space="preserve">Ticketing Tool                 : ServiceNow, </w:t>
      </w:r>
      <w:proofErr w:type="spellStart"/>
      <w:r>
        <w:t>ResolveIT</w:t>
      </w:r>
      <w:proofErr w:type="spellEnd"/>
    </w:p>
    <w:p w14:paraId="786A5068" w14:textId="77777777" w:rsidR="009A60E5" w:rsidRPr="009A60E5" w:rsidRDefault="009A60E5" w:rsidP="009A60E5">
      <w:pPr>
        <w:tabs>
          <w:tab w:val="left" w:pos="720"/>
        </w:tabs>
        <w:spacing w:line="100" w:lineRule="atLeast"/>
      </w:pPr>
    </w:p>
    <w:p w14:paraId="1F0D3174" w14:textId="77777777" w:rsidR="00BB7E20" w:rsidRDefault="0074472B" w:rsidP="001D5309">
      <w:pPr>
        <w:jc w:val="both"/>
        <w:rPr>
          <w:b/>
          <w:color w:val="000000"/>
        </w:rPr>
      </w:pPr>
      <w:r w:rsidRPr="00786C9A">
        <w:rPr>
          <w:b/>
          <w:color w:val="000000"/>
        </w:rPr>
        <w:t>Work Experience:</w:t>
      </w:r>
    </w:p>
    <w:p w14:paraId="582F0109" w14:textId="77777777" w:rsidR="001D5309" w:rsidRPr="00786C9A" w:rsidRDefault="001D5309" w:rsidP="001D5309">
      <w:pPr>
        <w:jc w:val="both"/>
        <w:rPr>
          <w:color w:val="000000"/>
        </w:rPr>
      </w:pPr>
    </w:p>
    <w:p w14:paraId="1E47A491" w14:textId="71436A6B" w:rsidR="00295066" w:rsidRDefault="00295066" w:rsidP="009736E2">
      <w:pPr>
        <w:pStyle w:val="ListParagraph"/>
        <w:numPr>
          <w:ilvl w:val="0"/>
          <w:numId w:val="7"/>
        </w:numPr>
        <w:spacing w:line="360" w:lineRule="auto"/>
        <w:jc w:val="both"/>
        <w:rPr>
          <w:color w:val="000000"/>
        </w:rPr>
      </w:pPr>
      <w:r>
        <w:rPr>
          <w:color w:val="000000"/>
        </w:rPr>
        <w:t>Working as a Senior Administrator from Aug</w:t>
      </w:r>
      <w:r w:rsidR="000122CF">
        <w:rPr>
          <w:color w:val="000000"/>
        </w:rPr>
        <w:t xml:space="preserve"> 20</w:t>
      </w:r>
      <w:r>
        <w:rPr>
          <w:color w:val="000000"/>
        </w:rPr>
        <w:t>16 to till date for Wipro Technologies</w:t>
      </w:r>
    </w:p>
    <w:p w14:paraId="3D81108A" w14:textId="397C1DA6" w:rsidR="00653D3B" w:rsidRPr="00786C9A" w:rsidRDefault="2AA4F1FD" w:rsidP="2AA4F1FD">
      <w:pPr>
        <w:pStyle w:val="ListParagraph"/>
        <w:numPr>
          <w:ilvl w:val="0"/>
          <w:numId w:val="7"/>
        </w:numPr>
        <w:spacing w:line="360" w:lineRule="auto"/>
        <w:jc w:val="both"/>
        <w:rPr>
          <w:color w:val="000000" w:themeColor="text1"/>
        </w:rPr>
      </w:pPr>
      <w:r w:rsidRPr="2AA4F1FD">
        <w:rPr>
          <w:color w:val="000000" w:themeColor="text1"/>
        </w:rPr>
        <w:t>Worked as a Consultant from Nov</w:t>
      </w:r>
      <w:r w:rsidR="000122CF">
        <w:rPr>
          <w:color w:val="000000" w:themeColor="text1"/>
        </w:rPr>
        <w:t xml:space="preserve"> 20</w:t>
      </w:r>
      <w:r w:rsidRPr="2AA4F1FD">
        <w:rPr>
          <w:color w:val="000000" w:themeColor="text1"/>
        </w:rPr>
        <w:t>12 to Aug</w:t>
      </w:r>
      <w:r w:rsidR="000122CF">
        <w:rPr>
          <w:color w:val="000000" w:themeColor="text1"/>
        </w:rPr>
        <w:t xml:space="preserve"> 20</w:t>
      </w:r>
      <w:r w:rsidRPr="2AA4F1FD">
        <w:rPr>
          <w:color w:val="000000" w:themeColor="text1"/>
        </w:rPr>
        <w:t xml:space="preserve">16 for </w:t>
      </w:r>
      <w:r w:rsidRPr="2AA4F1FD">
        <w:rPr>
          <w:b/>
          <w:bCs/>
          <w:color w:val="000000" w:themeColor="text1"/>
        </w:rPr>
        <w:t>Polaris</w:t>
      </w:r>
      <w:r w:rsidRPr="2AA4F1FD">
        <w:rPr>
          <w:color w:val="000000" w:themeColor="text1"/>
        </w:rPr>
        <w:t>.</w:t>
      </w:r>
    </w:p>
    <w:p w14:paraId="397C5624" w14:textId="77777777" w:rsidR="00C3687E" w:rsidRPr="00786C9A" w:rsidRDefault="00C3687E" w:rsidP="00567362">
      <w:pPr>
        <w:tabs>
          <w:tab w:val="left" w:pos="720"/>
        </w:tabs>
        <w:jc w:val="both"/>
        <w:rPr>
          <w:b/>
          <w:color w:val="000000"/>
        </w:rPr>
      </w:pPr>
    </w:p>
    <w:p w14:paraId="719E7380" w14:textId="77777777" w:rsidR="00295066" w:rsidRPr="00786C9A" w:rsidRDefault="00295066" w:rsidP="00295066">
      <w:pPr>
        <w:tabs>
          <w:tab w:val="left" w:pos="720"/>
        </w:tabs>
        <w:jc w:val="both"/>
        <w:rPr>
          <w:b/>
        </w:rPr>
      </w:pPr>
      <w:r w:rsidRPr="00786C9A">
        <w:rPr>
          <w:b/>
        </w:rPr>
        <w:t xml:space="preserve">Project Name: </w:t>
      </w:r>
      <w:r w:rsidRPr="00295066">
        <w:t>CITI Bank</w:t>
      </w:r>
    </w:p>
    <w:p w14:paraId="66C1E54A" w14:textId="77777777" w:rsidR="00295066" w:rsidRPr="00786C9A" w:rsidRDefault="00295066" w:rsidP="00295066">
      <w:pPr>
        <w:tabs>
          <w:tab w:val="left" w:pos="720"/>
        </w:tabs>
        <w:spacing w:line="100" w:lineRule="atLeast"/>
        <w:rPr>
          <w:b/>
        </w:rPr>
      </w:pPr>
      <w:r w:rsidRPr="00786C9A">
        <w:rPr>
          <w:b/>
        </w:rPr>
        <w:t xml:space="preserve">Role   : </w:t>
      </w:r>
      <w:r>
        <w:rPr>
          <w:color w:val="000000"/>
        </w:rPr>
        <w:t>Senior Administrator</w:t>
      </w:r>
    </w:p>
    <w:p w14:paraId="37864863" w14:textId="43AE479A" w:rsidR="00295066" w:rsidRPr="00786C9A" w:rsidRDefault="00295066" w:rsidP="00295066">
      <w:pPr>
        <w:tabs>
          <w:tab w:val="left" w:pos="720"/>
        </w:tabs>
        <w:spacing w:line="100" w:lineRule="atLeast"/>
        <w:rPr>
          <w:b/>
        </w:rPr>
      </w:pPr>
      <w:r w:rsidRPr="00786C9A">
        <w:rPr>
          <w:b/>
        </w:rPr>
        <w:t xml:space="preserve">Duration: </w:t>
      </w:r>
      <w:r>
        <w:t>Sep</w:t>
      </w:r>
      <w:r w:rsidRPr="00786C9A">
        <w:t xml:space="preserve"> 201</w:t>
      </w:r>
      <w:r>
        <w:t>6–</w:t>
      </w:r>
      <w:r w:rsidR="00C3687E">
        <w:t xml:space="preserve"> </w:t>
      </w:r>
      <w:r w:rsidR="00536FB0">
        <w:t>Till date</w:t>
      </w:r>
    </w:p>
    <w:p w14:paraId="3593C526" w14:textId="77777777" w:rsidR="00295066" w:rsidRPr="00786C9A" w:rsidRDefault="00295066" w:rsidP="00295066">
      <w:pPr>
        <w:tabs>
          <w:tab w:val="left" w:pos="720"/>
        </w:tabs>
        <w:spacing w:line="100" w:lineRule="atLeast"/>
        <w:rPr>
          <w:b/>
        </w:rPr>
      </w:pPr>
      <w:r w:rsidRPr="00786C9A">
        <w:rPr>
          <w:b/>
          <w:lang w:val="en-GB"/>
        </w:rPr>
        <w:t xml:space="preserve">Client: </w:t>
      </w:r>
      <w:r w:rsidRPr="00295066">
        <w:rPr>
          <w:lang w:val="en-GB"/>
        </w:rPr>
        <w:t>CITI Bank</w:t>
      </w:r>
    </w:p>
    <w:p w14:paraId="00FF0BB7" w14:textId="5DC827CC" w:rsidR="00295066" w:rsidRPr="00786C9A" w:rsidRDefault="00295066" w:rsidP="00295066">
      <w:pPr>
        <w:rPr>
          <w:lang w:val="fr-FR"/>
        </w:rPr>
      </w:pPr>
      <w:r w:rsidRPr="00786C9A">
        <w:rPr>
          <w:b/>
          <w:lang w:val="fr-FR"/>
        </w:rPr>
        <w:t xml:space="preserve">Environnent: </w:t>
      </w:r>
      <w:r w:rsidR="001D54A7">
        <w:rPr>
          <w:lang w:val="fr-FR"/>
        </w:rPr>
        <w:t>WMQ 7.5</w:t>
      </w:r>
      <w:r w:rsidR="00396E13">
        <w:rPr>
          <w:lang w:val="fr-FR"/>
        </w:rPr>
        <w:t>,</w:t>
      </w:r>
      <w:r w:rsidR="001D54A7">
        <w:rPr>
          <w:lang w:val="fr-FR"/>
        </w:rPr>
        <w:t xml:space="preserve"> 8.0</w:t>
      </w:r>
      <w:r w:rsidR="00396E13">
        <w:rPr>
          <w:lang w:val="fr-FR"/>
        </w:rPr>
        <w:t xml:space="preserve"> &amp; 9.0</w:t>
      </w:r>
    </w:p>
    <w:p w14:paraId="537114D7" w14:textId="03F9D9F9" w:rsidR="00295066" w:rsidRDefault="00295066" w:rsidP="00295066">
      <w:r w:rsidRPr="00786C9A">
        <w:rPr>
          <w:b/>
        </w:rPr>
        <w:t xml:space="preserve">Operating systems: </w:t>
      </w:r>
      <w:r>
        <w:t>Linux, Unix, Windows</w:t>
      </w:r>
    </w:p>
    <w:p w14:paraId="34396023" w14:textId="77777777" w:rsidR="00295066" w:rsidRDefault="00295066" w:rsidP="00295066"/>
    <w:p w14:paraId="1BFABF3A" w14:textId="3C4966F1" w:rsidR="009E6D5A" w:rsidRPr="009E6D5A" w:rsidRDefault="009E6D5A" w:rsidP="0076375B">
      <w:r w:rsidRPr="009E6D5A">
        <w:rPr>
          <w:b/>
        </w:rPr>
        <w:t>Description:</w:t>
      </w:r>
      <w:r w:rsidR="00D866E9">
        <w:rPr>
          <w:b/>
        </w:rPr>
        <w:t xml:space="preserve"> </w:t>
      </w:r>
      <w:r w:rsidR="00A37E1E">
        <w:t xml:space="preserve">Citibank, a major international bank, is the consumer banking arm of financial services giant Citigroup. We are responsible for Building, maintaining, supporting middleware infrastructure of MQ environment for application team for their markets, here we are responsible for ICG business. </w:t>
      </w:r>
      <w:r w:rsidRPr="009E6D5A">
        <w:t xml:space="preserve">CATE is the division of financial services multinational Citigroup. As part of Managed services we support entire GLOBAL region. My involvement is in BAU environment for Middleware </w:t>
      </w:r>
      <w:r w:rsidR="00552F19">
        <w:t xml:space="preserve">IBM </w:t>
      </w:r>
      <w:proofErr w:type="spellStart"/>
      <w:r w:rsidRPr="009E6D5A">
        <w:t>W</w:t>
      </w:r>
      <w:r w:rsidR="00552F19">
        <w:t>ebsphere</w:t>
      </w:r>
      <w:proofErr w:type="spellEnd"/>
      <w:r w:rsidR="00552F19">
        <w:t xml:space="preserve"> </w:t>
      </w:r>
      <w:r w:rsidRPr="009E6D5A">
        <w:t xml:space="preserve">MQ and we handle many critical applications which require at </w:t>
      </w:r>
      <w:r w:rsidRPr="009E6D5A">
        <w:lastRenderedPageBreak/>
        <w:t>most attention.</w:t>
      </w:r>
      <w:r w:rsidR="00BC118B">
        <w:t xml:space="preserve"> We </w:t>
      </w:r>
      <w:r w:rsidR="00BC118B" w:rsidRPr="001D5309">
        <w:t>a</w:t>
      </w:r>
      <w:r w:rsidR="00BC118B">
        <w:t>lso involved in helping out app</w:t>
      </w:r>
      <w:r w:rsidR="00552F19">
        <w:t>lication</w:t>
      </w:r>
      <w:r w:rsidR="00BC118B">
        <w:t xml:space="preserve"> teams</w:t>
      </w:r>
      <w:r w:rsidR="00BC118B" w:rsidRPr="001D5309">
        <w:t xml:space="preserve"> in implementation of new requirements in </w:t>
      </w:r>
      <w:r w:rsidR="00552F19">
        <w:t xml:space="preserve">IBM </w:t>
      </w:r>
      <w:proofErr w:type="spellStart"/>
      <w:r w:rsidR="00552F19">
        <w:t>Websphere</w:t>
      </w:r>
      <w:proofErr w:type="spellEnd"/>
      <w:r w:rsidR="00552F19">
        <w:t xml:space="preserve"> </w:t>
      </w:r>
      <w:r w:rsidR="00BC118B" w:rsidRPr="001D5309">
        <w:t>MQ.</w:t>
      </w:r>
    </w:p>
    <w:p w14:paraId="5E8D3D84" w14:textId="77777777" w:rsidR="00314FF4" w:rsidRDefault="00314FF4" w:rsidP="00295066">
      <w:pPr>
        <w:tabs>
          <w:tab w:val="left" w:pos="720"/>
        </w:tabs>
        <w:jc w:val="both"/>
        <w:rPr>
          <w:b/>
        </w:rPr>
      </w:pPr>
    </w:p>
    <w:p w14:paraId="021F1E93" w14:textId="0184CBDB" w:rsidR="00295066" w:rsidRDefault="00295066" w:rsidP="00295066">
      <w:pPr>
        <w:tabs>
          <w:tab w:val="left" w:pos="720"/>
        </w:tabs>
        <w:jc w:val="both"/>
        <w:rPr>
          <w:b/>
        </w:rPr>
      </w:pPr>
      <w:r w:rsidRPr="00786C9A">
        <w:rPr>
          <w:b/>
        </w:rPr>
        <w:t>Roles &amp; Responsibilities:</w:t>
      </w:r>
    </w:p>
    <w:p w14:paraId="7EE49D6E" w14:textId="77777777" w:rsidR="00F474D7" w:rsidRDefault="00F474D7" w:rsidP="00983683">
      <w:pPr>
        <w:rPr>
          <w:rFonts w:eastAsia="Calibri"/>
        </w:rPr>
      </w:pPr>
    </w:p>
    <w:p w14:paraId="6B165DE1" w14:textId="77777777" w:rsidR="00F44BFE" w:rsidRPr="00C3687E" w:rsidRDefault="00F44BFE" w:rsidP="00F44BFE">
      <w:pPr>
        <w:pStyle w:val="ListParagraph"/>
        <w:numPr>
          <w:ilvl w:val="0"/>
          <w:numId w:val="23"/>
        </w:numPr>
        <w:suppressAutoHyphens w:val="0"/>
        <w:spacing w:after="200" w:line="276" w:lineRule="auto"/>
        <w:contextualSpacing/>
        <w:rPr>
          <w:rFonts w:ascii="Cambria" w:hAnsi="Cambria"/>
          <w:sz w:val="22"/>
          <w:szCs w:val="22"/>
        </w:rPr>
      </w:pPr>
      <w:r w:rsidRPr="00C3687E">
        <w:rPr>
          <w:rFonts w:ascii="Cambria" w:hAnsi="Cambria"/>
          <w:sz w:val="22"/>
          <w:szCs w:val="22"/>
        </w:rPr>
        <w:t xml:space="preserve">Middleware POC (Point of Contact) for </w:t>
      </w:r>
      <w:r>
        <w:rPr>
          <w:rFonts w:ascii="Cambria" w:hAnsi="Cambria"/>
          <w:sz w:val="22"/>
          <w:szCs w:val="22"/>
        </w:rPr>
        <w:t>1</w:t>
      </w:r>
      <w:r w:rsidRPr="00C3687E">
        <w:rPr>
          <w:rFonts w:ascii="Cambria" w:hAnsi="Cambria"/>
          <w:sz w:val="22"/>
          <w:szCs w:val="22"/>
        </w:rPr>
        <w:t>5 applications (Trade, Alternative systems, Transaction/Payment</w:t>
      </w:r>
      <w:r>
        <w:rPr>
          <w:rFonts w:ascii="Cambria" w:hAnsi="Cambria"/>
          <w:sz w:val="22"/>
          <w:szCs w:val="22"/>
        </w:rPr>
        <w:t xml:space="preserve"> </w:t>
      </w:r>
      <w:r w:rsidRPr="00C3687E">
        <w:rPr>
          <w:rFonts w:ascii="Cambria" w:hAnsi="Cambria"/>
          <w:sz w:val="22"/>
          <w:szCs w:val="22"/>
        </w:rPr>
        <w:t>solutions, Documentum systems, Risk and Equity)</w:t>
      </w:r>
    </w:p>
    <w:p w14:paraId="541C819D" w14:textId="77777777" w:rsidR="00F44BFE" w:rsidRPr="007767D7" w:rsidRDefault="00F44BFE" w:rsidP="00F44BFE">
      <w:pPr>
        <w:pStyle w:val="ListParagraph"/>
        <w:numPr>
          <w:ilvl w:val="0"/>
          <w:numId w:val="23"/>
        </w:numPr>
        <w:suppressAutoHyphens w:val="0"/>
        <w:spacing w:after="200" w:line="276" w:lineRule="auto"/>
        <w:contextualSpacing/>
        <w:rPr>
          <w:rFonts w:ascii="Cambria" w:hAnsi="Cambria"/>
          <w:sz w:val="22"/>
          <w:szCs w:val="22"/>
        </w:rPr>
      </w:pPr>
      <w:r w:rsidRPr="00C3687E">
        <w:rPr>
          <w:rFonts w:ascii="Cambria" w:hAnsi="Cambria"/>
          <w:sz w:val="22"/>
          <w:szCs w:val="22"/>
        </w:rPr>
        <w:t>Build and configured the middleware products using Automated tools – (C</w:t>
      </w:r>
      <w:r>
        <w:rPr>
          <w:rFonts w:ascii="Cambria" w:hAnsi="Cambria"/>
          <w:sz w:val="22"/>
          <w:szCs w:val="22"/>
        </w:rPr>
        <w:t>AS</w:t>
      </w:r>
      <w:r w:rsidRPr="00C3687E">
        <w:rPr>
          <w:rFonts w:ascii="Cambria" w:hAnsi="Cambria"/>
          <w:sz w:val="22"/>
          <w:szCs w:val="22"/>
        </w:rPr>
        <w:t>) based on</w:t>
      </w:r>
      <w:r>
        <w:rPr>
          <w:rFonts w:ascii="Cambria" w:hAnsi="Cambria"/>
          <w:sz w:val="22"/>
          <w:szCs w:val="22"/>
        </w:rPr>
        <w:t xml:space="preserve"> </w:t>
      </w:r>
      <w:r w:rsidRPr="007767D7">
        <w:rPr>
          <w:rFonts w:ascii="Cambria" w:hAnsi="Cambria"/>
          <w:sz w:val="22"/>
          <w:szCs w:val="22"/>
        </w:rPr>
        <w:t>business requirement.</w:t>
      </w:r>
    </w:p>
    <w:p w14:paraId="23786F5D" w14:textId="6EED1104" w:rsidR="006E1449" w:rsidRDefault="006E1449"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Creating new MQ Objects and troubleshooting the issues</w:t>
      </w:r>
    </w:p>
    <w:p w14:paraId="17B2AC95" w14:textId="5ADB8332" w:rsidR="00BA3F31" w:rsidRDefault="00BA3F31" w:rsidP="0076375B">
      <w:pPr>
        <w:pStyle w:val="ListParagraph"/>
        <w:numPr>
          <w:ilvl w:val="0"/>
          <w:numId w:val="23"/>
        </w:numPr>
        <w:suppressAutoHyphens w:val="0"/>
        <w:spacing w:after="200" w:line="276" w:lineRule="auto"/>
        <w:contextualSpacing/>
        <w:rPr>
          <w:rFonts w:ascii="Cambria" w:hAnsi="Cambria"/>
          <w:sz w:val="22"/>
          <w:szCs w:val="22"/>
        </w:rPr>
      </w:pPr>
      <w:r>
        <w:rPr>
          <w:rFonts w:ascii="Cambria" w:hAnsi="Cambria"/>
          <w:sz w:val="22"/>
          <w:szCs w:val="22"/>
        </w:rPr>
        <w:t>Work</w:t>
      </w:r>
      <w:r w:rsidR="006B18E3">
        <w:rPr>
          <w:rFonts w:ascii="Cambria" w:hAnsi="Cambria"/>
          <w:sz w:val="22"/>
          <w:szCs w:val="22"/>
        </w:rPr>
        <w:t>ing</w:t>
      </w:r>
      <w:r>
        <w:rPr>
          <w:rFonts w:ascii="Cambria" w:hAnsi="Cambria"/>
          <w:sz w:val="22"/>
          <w:szCs w:val="22"/>
        </w:rPr>
        <w:t xml:space="preserve"> on MQ installations and configurations.</w:t>
      </w:r>
    </w:p>
    <w:p w14:paraId="3A7D049F" w14:textId="5328B299" w:rsidR="00DA38A0" w:rsidRPr="0076375B" w:rsidRDefault="00DA38A0" w:rsidP="0076375B">
      <w:pPr>
        <w:pStyle w:val="ListParagraph"/>
        <w:numPr>
          <w:ilvl w:val="0"/>
          <w:numId w:val="23"/>
        </w:numPr>
        <w:suppressAutoHyphens w:val="0"/>
        <w:spacing w:after="200" w:line="276" w:lineRule="auto"/>
        <w:contextualSpacing/>
        <w:rPr>
          <w:rFonts w:ascii="Cambria" w:hAnsi="Cambria"/>
          <w:sz w:val="22"/>
          <w:szCs w:val="22"/>
        </w:rPr>
      </w:pPr>
      <w:r>
        <w:rPr>
          <w:rFonts w:ascii="Cambria" w:hAnsi="Cambria"/>
          <w:sz w:val="22"/>
          <w:szCs w:val="22"/>
        </w:rPr>
        <w:t>Work</w:t>
      </w:r>
      <w:r w:rsidR="006B18E3">
        <w:rPr>
          <w:rFonts w:ascii="Cambria" w:hAnsi="Cambria"/>
          <w:sz w:val="22"/>
          <w:szCs w:val="22"/>
        </w:rPr>
        <w:t>ing</w:t>
      </w:r>
      <w:r>
        <w:rPr>
          <w:rFonts w:ascii="Cambria" w:hAnsi="Cambria"/>
          <w:sz w:val="22"/>
          <w:szCs w:val="22"/>
        </w:rPr>
        <w:t xml:space="preserve"> on MQ Migrations and fix packs.</w:t>
      </w:r>
    </w:p>
    <w:p w14:paraId="5E550AA4" w14:textId="77777777" w:rsidR="006E1449" w:rsidRPr="0076375B" w:rsidRDefault="006E1449"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Installing SSL certs and Configuring SSL on MQ channels</w:t>
      </w:r>
    </w:p>
    <w:p w14:paraId="7F8616D5" w14:textId="77777777" w:rsidR="00424271" w:rsidRPr="0076375B" w:rsidRDefault="00424271"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 xml:space="preserve">Resolving Cluster related issues in MQ cluster </w:t>
      </w:r>
      <w:proofErr w:type="spellStart"/>
      <w:r w:rsidRPr="0076375B">
        <w:rPr>
          <w:rFonts w:ascii="Cambria" w:hAnsi="Cambria"/>
          <w:sz w:val="22"/>
          <w:szCs w:val="22"/>
        </w:rPr>
        <w:t>Qmgrs</w:t>
      </w:r>
      <w:proofErr w:type="spellEnd"/>
    </w:p>
    <w:p w14:paraId="5626E0BD" w14:textId="77777777" w:rsidR="00983683" w:rsidRDefault="00983683" w:rsidP="0076375B">
      <w:pPr>
        <w:pStyle w:val="ListParagraph"/>
        <w:numPr>
          <w:ilvl w:val="0"/>
          <w:numId w:val="23"/>
        </w:numPr>
        <w:suppressAutoHyphens w:val="0"/>
        <w:spacing w:after="200" w:line="276" w:lineRule="auto"/>
        <w:contextualSpacing/>
        <w:rPr>
          <w:rFonts w:ascii="Cambria" w:hAnsi="Cambria"/>
          <w:sz w:val="22"/>
          <w:szCs w:val="22"/>
        </w:rPr>
      </w:pPr>
      <w:r>
        <w:rPr>
          <w:rFonts w:ascii="Cambria" w:hAnsi="Cambria"/>
          <w:sz w:val="22"/>
          <w:szCs w:val="22"/>
        </w:rPr>
        <w:t>Working</w:t>
      </w:r>
      <w:r w:rsidRPr="001D5309">
        <w:rPr>
          <w:rFonts w:ascii="Cambria" w:hAnsi="Cambria"/>
          <w:sz w:val="22"/>
          <w:szCs w:val="22"/>
        </w:rPr>
        <w:t xml:space="preserve"> with </w:t>
      </w:r>
      <w:r>
        <w:rPr>
          <w:rFonts w:ascii="Cambria" w:hAnsi="Cambria"/>
          <w:sz w:val="22"/>
          <w:szCs w:val="22"/>
        </w:rPr>
        <w:t>Applicatio</w:t>
      </w:r>
      <w:r w:rsidRPr="001D5309">
        <w:rPr>
          <w:rFonts w:ascii="Cambria" w:hAnsi="Cambria"/>
          <w:sz w:val="22"/>
          <w:szCs w:val="22"/>
        </w:rPr>
        <w:t xml:space="preserve">n teams to resolve the </w:t>
      </w:r>
      <w:r>
        <w:rPr>
          <w:rFonts w:ascii="Cambria" w:hAnsi="Cambria"/>
          <w:sz w:val="22"/>
          <w:szCs w:val="22"/>
        </w:rPr>
        <w:t>issues</w:t>
      </w:r>
    </w:p>
    <w:p w14:paraId="7D7CCCF5" w14:textId="24B414F0" w:rsidR="00C310D5" w:rsidRPr="0076375B" w:rsidRDefault="00C310D5" w:rsidP="0076375B">
      <w:pPr>
        <w:pStyle w:val="ListParagraph"/>
        <w:numPr>
          <w:ilvl w:val="0"/>
          <w:numId w:val="23"/>
        </w:numPr>
        <w:suppressAutoHyphens w:val="0"/>
        <w:spacing w:after="200" w:line="276" w:lineRule="auto"/>
        <w:contextualSpacing/>
        <w:rPr>
          <w:rFonts w:ascii="Cambria" w:hAnsi="Cambria"/>
          <w:sz w:val="22"/>
          <w:szCs w:val="22"/>
        </w:rPr>
      </w:pPr>
      <w:r>
        <w:t xml:space="preserve">Good experience in using monitoring tools like </w:t>
      </w:r>
      <w:proofErr w:type="spellStart"/>
      <w:r>
        <w:t>Nastel</w:t>
      </w:r>
      <w:proofErr w:type="spellEnd"/>
      <w:r>
        <w:t xml:space="preserve"> Navigator tool, </w:t>
      </w:r>
      <w:proofErr w:type="spellStart"/>
      <w:r>
        <w:t>Nastel</w:t>
      </w:r>
      <w:proofErr w:type="spellEnd"/>
      <w:r>
        <w:t xml:space="preserve"> Auto Pilot and MESH IQ.</w:t>
      </w:r>
    </w:p>
    <w:p w14:paraId="2C889A23" w14:textId="77777777" w:rsidR="00F474D7" w:rsidRPr="0076375B" w:rsidRDefault="00F474D7"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Implemented distributed queuing client/server architectures and configured MQ.</w:t>
      </w:r>
    </w:p>
    <w:p w14:paraId="0F8E04A3" w14:textId="77777777" w:rsidR="00F474D7" w:rsidRPr="0076375B" w:rsidRDefault="00F474D7"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Configured MQ Series queue manager objects, queues, channels etc.</w:t>
      </w:r>
    </w:p>
    <w:p w14:paraId="5654A579" w14:textId="77777777" w:rsidR="00424271" w:rsidRPr="0076375B" w:rsidRDefault="00424271"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Used MQSC Commands to perform administration tasks.</w:t>
      </w:r>
    </w:p>
    <w:p w14:paraId="085CFF02" w14:textId="77777777" w:rsidR="00F474D7" w:rsidRPr="0076375B" w:rsidRDefault="00F474D7"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Monitoring the Queue Manager Logs for unresolved messages stuck in the queues.</w:t>
      </w:r>
    </w:p>
    <w:p w14:paraId="72AFA05A" w14:textId="7E2896C1" w:rsidR="00F474D7" w:rsidRPr="0076375B" w:rsidRDefault="00F474D7"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 xml:space="preserve">Monitoring of the queues, channels which needs to be up24x7 for </w:t>
      </w:r>
      <w:r w:rsidR="000A318F" w:rsidRPr="0076375B">
        <w:rPr>
          <w:rFonts w:ascii="Cambria" w:hAnsi="Cambria"/>
          <w:sz w:val="22"/>
          <w:szCs w:val="22"/>
        </w:rPr>
        <w:t>business-critical</w:t>
      </w:r>
      <w:r w:rsidRPr="0076375B">
        <w:rPr>
          <w:rFonts w:ascii="Cambria" w:hAnsi="Cambria"/>
          <w:sz w:val="22"/>
          <w:szCs w:val="22"/>
        </w:rPr>
        <w:t xml:space="preserve"> applications and supporting clients</w:t>
      </w:r>
      <w:r w:rsidR="006E1449" w:rsidRPr="0076375B">
        <w:rPr>
          <w:rFonts w:ascii="Cambria" w:hAnsi="Cambria"/>
          <w:sz w:val="22"/>
          <w:szCs w:val="22"/>
        </w:rPr>
        <w:t xml:space="preserve"> using </w:t>
      </w:r>
      <w:proofErr w:type="spellStart"/>
      <w:r w:rsidR="006E1449" w:rsidRPr="0076375B">
        <w:rPr>
          <w:rFonts w:ascii="Cambria" w:hAnsi="Cambria"/>
          <w:sz w:val="22"/>
          <w:szCs w:val="22"/>
        </w:rPr>
        <w:t>Nastel</w:t>
      </w:r>
      <w:proofErr w:type="spellEnd"/>
      <w:r w:rsidR="006E1449" w:rsidRPr="0076375B">
        <w:rPr>
          <w:rFonts w:ascii="Cambria" w:hAnsi="Cambria"/>
          <w:sz w:val="22"/>
          <w:szCs w:val="22"/>
        </w:rPr>
        <w:t xml:space="preserve"> monitoring tool</w:t>
      </w:r>
      <w:r w:rsidRPr="0076375B">
        <w:rPr>
          <w:rFonts w:ascii="Cambria" w:hAnsi="Cambria"/>
          <w:sz w:val="22"/>
          <w:szCs w:val="22"/>
        </w:rPr>
        <w:t>.</w:t>
      </w:r>
    </w:p>
    <w:p w14:paraId="68000D71" w14:textId="411E347C" w:rsidR="00983683" w:rsidRDefault="00983683"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 xml:space="preserve">Day to day administration and maintenance of the Web sphere MQ (including queue managers and all </w:t>
      </w:r>
      <w:r w:rsidR="00246CED" w:rsidRPr="0076375B">
        <w:rPr>
          <w:rFonts w:ascii="Cambria" w:hAnsi="Cambria"/>
          <w:sz w:val="22"/>
          <w:szCs w:val="22"/>
        </w:rPr>
        <w:t>interconnecting</w:t>
      </w:r>
      <w:r w:rsidRPr="0076375B">
        <w:rPr>
          <w:rFonts w:ascii="Cambria" w:hAnsi="Cambria"/>
          <w:sz w:val="22"/>
          <w:szCs w:val="22"/>
        </w:rPr>
        <w:t xml:space="preserve"> channels in our servers).</w:t>
      </w:r>
    </w:p>
    <w:p w14:paraId="576D92A1" w14:textId="77777777" w:rsidR="00F44BFE" w:rsidRPr="007767D7" w:rsidRDefault="00F44BFE" w:rsidP="00F44BFE">
      <w:pPr>
        <w:pStyle w:val="ListParagraph"/>
        <w:numPr>
          <w:ilvl w:val="0"/>
          <w:numId w:val="23"/>
        </w:numPr>
        <w:suppressAutoHyphens w:val="0"/>
        <w:spacing w:after="200" w:line="276" w:lineRule="auto"/>
        <w:contextualSpacing/>
        <w:rPr>
          <w:rFonts w:ascii="Cambria" w:hAnsi="Cambria"/>
          <w:sz w:val="22"/>
          <w:szCs w:val="22"/>
        </w:rPr>
      </w:pPr>
      <w:r w:rsidRPr="007767D7">
        <w:rPr>
          <w:rFonts w:ascii="Cambria" w:hAnsi="Cambria"/>
          <w:sz w:val="22"/>
          <w:szCs w:val="22"/>
        </w:rPr>
        <w:t>Configuring the Web Server plug-in to connect to WebSphere Application Servers.</w:t>
      </w:r>
    </w:p>
    <w:p w14:paraId="219F11BE" w14:textId="77777777" w:rsidR="00F44BFE" w:rsidRPr="007767D7" w:rsidRDefault="00F44BFE" w:rsidP="00F44BFE">
      <w:pPr>
        <w:pStyle w:val="ListParagraph"/>
        <w:numPr>
          <w:ilvl w:val="0"/>
          <w:numId w:val="23"/>
        </w:numPr>
        <w:suppressAutoHyphens w:val="0"/>
        <w:spacing w:after="200" w:line="276" w:lineRule="auto"/>
        <w:contextualSpacing/>
        <w:rPr>
          <w:rFonts w:ascii="Cambria" w:hAnsi="Cambria"/>
          <w:sz w:val="22"/>
          <w:szCs w:val="22"/>
        </w:rPr>
      </w:pPr>
      <w:r w:rsidRPr="007767D7">
        <w:rPr>
          <w:rFonts w:ascii="Cambria" w:hAnsi="Cambria"/>
          <w:sz w:val="22"/>
          <w:szCs w:val="22"/>
        </w:rPr>
        <w:t>Working closely with developers to define and configured application Servers, Virtual Hosts, JDBC drivers as well as deployment of Applications across multiple</w:t>
      </w:r>
    </w:p>
    <w:p w14:paraId="6E786509" w14:textId="77777777" w:rsidR="00F44BFE" w:rsidRDefault="00F44BFE" w:rsidP="00F44BFE">
      <w:pPr>
        <w:pStyle w:val="ListParagraph"/>
        <w:numPr>
          <w:ilvl w:val="0"/>
          <w:numId w:val="23"/>
        </w:numPr>
        <w:suppressAutoHyphens w:val="0"/>
        <w:spacing w:after="200" w:line="276" w:lineRule="auto"/>
        <w:contextualSpacing/>
        <w:rPr>
          <w:rFonts w:ascii="Cambria" w:hAnsi="Cambria"/>
          <w:sz w:val="22"/>
          <w:szCs w:val="22"/>
        </w:rPr>
      </w:pPr>
      <w:r w:rsidRPr="007767D7">
        <w:rPr>
          <w:rFonts w:ascii="Cambria" w:hAnsi="Cambria"/>
          <w:sz w:val="22"/>
          <w:szCs w:val="22"/>
        </w:rPr>
        <w:t>Responsible for deploying enterprise applications.</w:t>
      </w:r>
    </w:p>
    <w:p w14:paraId="1BC90142" w14:textId="77777777" w:rsidR="00F44BFE" w:rsidRDefault="00F44BFE" w:rsidP="00F44BFE">
      <w:pPr>
        <w:pStyle w:val="ListParagraph"/>
        <w:numPr>
          <w:ilvl w:val="0"/>
          <w:numId w:val="23"/>
        </w:numPr>
        <w:suppressAutoHyphens w:val="0"/>
        <w:spacing w:after="200" w:line="276" w:lineRule="auto"/>
        <w:contextualSpacing/>
        <w:rPr>
          <w:rFonts w:ascii="Cambria" w:hAnsi="Cambria"/>
          <w:sz w:val="22"/>
          <w:szCs w:val="22"/>
        </w:rPr>
      </w:pPr>
      <w:r w:rsidRPr="007767D7">
        <w:rPr>
          <w:rFonts w:ascii="Cambria" w:hAnsi="Cambria"/>
          <w:sz w:val="22"/>
          <w:szCs w:val="22"/>
        </w:rPr>
        <w:t>Decommission and sunset of application and web instances.</w:t>
      </w:r>
    </w:p>
    <w:p w14:paraId="0942058A" w14:textId="77777777" w:rsidR="00F44BFE" w:rsidRDefault="00F44BFE" w:rsidP="00F44BFE">
      <w:pPr>
        <w:pStyle w:val="ListParagraph"/>
        <w:numPr>
          <w:ilvl w:val="0"/>
          <w:numId w:val="23"/>
        </w:numPr>
        <w:suppressAutoHyphens w:val="0"/>
        <w:spacing w:after="200" w:line="276" w:lineRule="auto"/>
        <w:contextualSpacing/>
        <w:rPr>
          <w:rFonts w:ascii="Cambria" w:hAnsi="Cambria"/>
          <w:sz w:val="22"/>
          <w:szCs w:val="22"/>
        </w:rPr>
      </w:pPr>
      <w:r w:rsidRPr="00333EA2">
        <w:rPr>
          <w:rFonts w:ascii="Cambria" w:hAnsi="Cambria"/>
          <w:sz w:val="22"/>
          <w:szCs w:val="22"/>
        </w:rPr>
        <w:t>Creation and management of data source and database connection pools</w:t>
      </w:r>
      <w:r>
        <w:rPr>
          <w:rFonts w:ascii="Cambria" w:hAnsi="Cambria"/>
          <w:sz w:val="22"/>
          <w:szCs w:val="22"/>
        </w:rPr>
        <w:t>.</w:t>
      </w:r>
    </w:p>
    <w:p w14:paraId="44DB3A54" w14:textId="77777777" w:rsidR="00F44BFE" w:rsidRPr="007767D7" w:rsidRDefault="00F44BFE" w:rsidP="00F44BFE">
      <w:pPr>
        <w:pStyle w:val="ListParagraph"/>
        <w:numPr>
          <w:ilvl w:val="0"/>
          <w:numId w:val="23"/>
        </w:numPr>
        <w:suppressAutoHyphens w:val="0"/>
        <w:spacing w:after="200" w:line="276" w:lineRule="auto"/>
        <w:contextualSpacing/>
        <w:rPr>
          <w:rFonts w:ascii="Cambria" w:hAnsi="Cambria"/>
          <w:sz w:val="22"/>
          <w:szCs w:val="22"/>
        </w:rPr>
      </w:pPr>
      <w:r w:rsidRPr="00333EA2">
        <w:rPr>
          <w:rFonts w:ascii="Cambria" w:hAnsi="Cambria"/>
          <w:sz w:val="22"/>
          <w:szCs w:val="22"/>
        </w:rPr>
        <w:t>Upgrading WebSphere ND 9.x with refresh packs</w:t>
      </w:r>
      <w:r>
        <w:rPr>
          <w:rFonts w:ascii="Cambria" w:hAnsi="Cambria"/>
          <w:sz w:val="22"/>
          <w:szCs w:val="22"/>
        </w:rPr>
        <w:t>, Gem fixes</w:t>
      </w:r>
      <w:r w:rsidRPr="00333EA2">
        <w:rPr>
          <w:rFonts w:ascii="Cambria" w:hAnsi="Cambria"/>
          <w:sz w:val="22"/>
          <w:szCs w:val="22"/>
        </w:rPr>
        <w:t xml:space="preserve"> and fixe packs.</w:t>
      </w:r>
    </w:p>
    <w:p w14:paraId="3ED0482C" w14:textId="77777777" w:rsidR="00F44BFE" w:rsidRPr="0076375B" w:rsidRDefault="00F44BFE" w:rsidP="00F44BFE">
      <w:pPr>
        <w:pStyle w:val="ListParagraph"/>
        <w:suppressAutoHyphens w:val="0"/>
        <w:spacing w:after="200" w:line="276" w:lineRule="auto"/>
        <w:ind w:left="644"/>
        <w:contextualSpacing/>
        <w:rPr>
          <w:rFonts w:ascii="Cambria" w:hAnsi="Cambria"/>
          <w:sz w:val="22"/>
          <w:szCs w:val="22"/>
        </w:rPr>
      </w:pPr>
    </w:p>
    <w:p w14:paraId="45FA9200" w14:textId="77777777" w:rsidR="00567362" w:rsidRPr="00786C9A" w:rsidRDefault="00D566B2" w:rsidP="00567362">
      <w:pPr>
        <w:tabs>
          <w:tab w:val="left" w:pos="720"/>
        </w:tabs>
        <w:jc w:val="both"/>
        <w:rPr>
          <w:b/>
        </w:rPr>
      </w:pPr>
      <w:r w:rsidRPr="00786C9A">
        <w:rPr>
          <w:b/>
        </w:rPr>
        <w:t xml:space="preserve">Project </w:t>
      </w:r>
      <w:r w:rsidR="00982346" w:rsidRPr="00786C9A">
        <w:rPr>
          <w:b/>
        </w:rPr>
        <w:t>Name:</w:t>
      </w:r>
      <w:r w:rsidR="00567362" w:rsidRPr="00786C9A">
        <w:rPr>
          <w:b/>
        </w:rPr>
        <w:t xml:space="preserve"> RBI-CBS</w:t>
      </w:r>
    </w:p>
    <w:p w14:paraId="38BFDA8C" w14:textId="77777777" w:rsidR="00D566B2" w:rsidRPr="00786C9A" w:rsidRDefault="00567362" w:rsidP="00567362">
      <w:pPr>
        <w:tabs>
          <w:tab w:val="left" w:pos="720"/>
        </w:tabs>
        <w:spacing w:line="100" w:lineRule="atLeast"/>
        <w:rPr>
          <w:b/>
        </w:rPr>
      </w:pPr>
      <w:r w:rsidRPr="00786C9A">
        <w:rPr>
          <w:b/>
        </w:rPr>
        <w:t xml:space="preserve">Role   : </w:t>
      </w:r>
      <w:r w:rsidR="00600B96">
        <w:t>Consultant</w:t>
      </w:r>
    </w:p>
    <w:p w14:paraId="333010D1" w14:textId="77777777" w:rsidR="00567362" w:rsidRPr="00786C9A" w:rsidRDefault="00D566B2" w:rsidP="00567362">
      <w:pPr>
        <w:tabs>
          <w:tab w:val="left" w:pos="720"/>
        </w:tabs>
        <w:spacing w:line="100" w:lineRule="atLeast"/>
        <w:rPr>
          <w:b/>
        </w:rPr>
      </w:pPr>
      <w:r w:rsidRPr="00786C9A">
        <w:rPr>
          <w:b/>
        </w:rPr>
        <w:t xml:space="preserve">Duration: </w:t>
      </w:r>
      <w:r w:rsidRPr="00786C9A">
        <w:t>Mar 201</w:t>
      </w:r>
      <w:r w:rsidR="00927F51" w:rsidRPr="00786C9A">
        <w:t>4</w:t>
      </w:r>
      <w:r w:rsidR="00295066">
        <w:t>–Aug 2016</w:t>
      </w:r>
    </w:p>
    <w:p w14:paraId="5601E13D" w14:textId="77777777" w:rsidR="00567362" w:rsidRPr="00786C9A" w:rsidRDefault="00567362" w:rsidP="00567362">
      <w:pPr>
        <w:tabs>
          <w:tab w:val="left" w:pos="720"/>
        </w:tabs>
        <w:spacing w:line="100" w:lineRule="atLeast"/>
        <w:rPr>
          <w:b/>
        </w:rPr>
      </w:pPr>
      <w:r w:rsidRPr="00786C9A">
        <w:rPr>
          <w:b/>
          <w:lang w:val="en-GB"/>
        </w:rPr>
        <w:t xml:space="preserve">Client: RBI </w:t>
      </w:r>
      <w:r w:rsidRPr="00786C9A">
        <w:rPr>
          <w:lang w:val="en-GB"/>
        </w:rPr>
        <w:t>(Reserve bank of India) (Data Centre)</w:t>
      </w:r>
    </w:p>
    <w:p w14:paraId="212ACDA9" w14:textId="21FF093D" w:rsidR="00567362" w:rsidRPr="00786C9A" w:rsidRDefault="00567362" w:rsidP="00567362">
      <w:pPr>
        <w:rPr>
          <w:lang w:val="fr-FR"/>
        </w:rPr>
      </w:pPr>
      <w:r w:rsidRPr="00786C9A">
        <w:rPr>
          <w:b/>
          <w:lang w:val="fr-FR"/>
        </w:rPr>
        <w:t>Environnent:</w:t>
      </w:r>
      <w:r w:rsidR="00494823">
        <w:rPr>
          <w:b/>
          <w:lang w:val="fr-FR"/>
        </w:rPr>
        <w:t xml:space="preserve"> </w:t>
      </w:r>
      <w:r w:rsidR="00D566B2" w:rsidRPr="00786C9A">
        <w:rPr>
          <w:lang w:val="fr-FR"/>
        </w:rPr>
        <w:t>WMQ 7.</w:t>
      </w:r>
      <w:r w:rsidR="00E66567" w:rsidRPr="00786C9A">
        <w:rPr>
          <w:lang w:val="fr-FR"/>
        </w:rPr>
        <w:t>5</w:t>
      </w:r>
      <w:r w:rsidR="00D566B2" w:rsidRPr="00786C9A">
        <w:rPr>
          <w:lang w:val="fr-FR"/>
        </w:rPr>
        <w:t>,</w:t>
      </w:r>
      <w:r w:rsidRPr="00786C9A">
        <w:rPr>
          <w:lang w:val="fr-FR"/>
        </w:rPr>
        <w:t xml:space="preserve">Weblogic 10.3.5, </w:t>
      </w:r>
      <w:proofErr w:type="spellStart"/>
      <w:r w:rsidRPr="00786C9A">
        <w:rPr>
          <w:lang w:val="fr-FR"/>
        </w:rPr>
        <w:t>Jboss</w:t>
      </w:r>
      <w:proofErr w:type="spellEnd"/>
      <w:r w:rsidRPr="00786C9A">
        <w:rPr>
          <w:lang w:val="fr-FR"/>
        </w:rPr>
        <w:t xml:space="preserve"> 4.x, </w:t>
      </w:r>
    </w:p>
    <w:p w14:paraId="02208079" w14:textId="77777777" w:rsidR="00567362" w:rsidRPr="00786C9A" w:rsidRDefault="00567362" w:rsidP="00567362">
      <w:r w:rsidRPr="00786C9A">
        <w:rPr>
          <w:b/>
        </w:rPr>
        <w:t xml:space="preserve">Operating systems: </w:t>
      </w:r>
      <w:r w:rsidRPr="00786C9A">
        <w:t>Hp-Unix Superdome.</w:t>
      </w:r>
    </w:p>
    <w:p w14:paraId="33ED5EA6" w14:textId="77777777" w:rsidR="00CF1A55" w:rsidRPr="00786C9A" w:rsidRDefault="00CF1A55" w:rsidP="00567362">
      <w:pPr>
        <w:tabs>
          <w:tab w:val="left" w:pos="720"/>
        </w:tabs>
        <w:jc w:val="both"/>
        <w:rPr>
          <w:b/>
        </w:rPr>
      </w:pPr>
    </w:p>
    <w:p w14:paraId="37E58B95" w14:textId="77777777" w:rsidR="00780E6F" w:rsidRDefault="00567362" w:rsidP="00567362">
      <w:pPr>
        <w:tabs>
          <w:tab w:val="left" w:pos="720"/>
        </w:tabs>
        <w:jc w:val="both"/>
        <w:rPr>
          <w:b/>
        </w:rPr>
      </w:pPr>
      <w:r w:rsidRPr="00786C9A">
        <w:rPr>
          <w:b/>
        </w:rPr>
        <w:t>Roles &amp; Responsibilities:</w:t>
      </w:r>
    </w:p>
    <w:p w14:paraId="7C28A001" w14:textId="77777777" w:rsidR="00B723F4" w:rsidRDefault="00B723F4" w:rsidP="00567362">
      <w:pPr>
        <w:tabs>
          <w:tab w:val="left" w:pos="720"/>
        </w:tabs>
        <w:jc w:val="both"/>
        <w:rPr>
          <w:b/>
        </w:rPr>
      </w:pPr>
    </w:p>
    <w:p w14:paraId="3D8F2E24"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Web Logic Administration, Monitoring and Troubleshooting using Admin Console.</w:t>
      </w:r>
    </w:p>
    <w:p w14:paraId="38E9E495" w14:textId="77777777" w:rsidR="00947425" w:rsidRPr="0076375B" w:rsidRDefault="2AA4F1FD"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lastRenderedPageBreak/>
        <w:t>Actively Participated DR-Drill in Every two months.</w:t>
      </w:r>
    </w:p>
    <w:p w14:paraId="7FF3093B"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Handling and Trouble shoot of undelivered messages by working with dead letter queues.</w:t>
      </w:r>
    </w:p>
    <w:p w14:paraId="29B62C39"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Involved in deployment, troubleshooting and general administration of JBOSS .</w:t>
      </w:r>
    </w:p>
    <w:p w14:paraId="4CCB5010"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Configured Web logic resources like JDBC providers, JDBC data sources, connection pooling.</w:t>
      </w:r>
    </w:p>
    <w:p w14:paraId="2ECB48FC"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 xml:space="preserve">Daily health checks up of </w:t>
      </w:r>
      <w:proofErr w:type="spellStart"/>
      <w:r w:rsidR="00B723F4" w:rsidRPr="0076375B">
        <w:rPr>
          <w:rFonts w:ascii="Cambria" w:hAnsi="Cambria"/>
          <w:sz w:val="22"/>
          <w:szCs w:val="22"/>
        </w:rPr>
        <w:t>Websphere</w:t>
      </w:r>
      <w:proofErr w:type="spellEnd"/>
      <w:r w:rsidR="00B723F4" w:rsidRPr="0076375B">
        <w:rPr>
          <w:rFonts w:ascii="Cambria" w:hAnsi="Cambria"/>
          <w:sz w:val="22"/>
          <w:szCs w:val="22"/>
        </w:rPr>
        <w:t>/</w:t>
      </w:r>
      <w:r w:rsidRPr="0076375B">
        <w:rPr>
          <w:rFonts w:ascii="Cambria" w:hAnsi="Cambria"/>
          <w:sz w:val="22"/>
          <w:szCs w:val="22"/>
        </w:rPr>
        <w:t>Web Logic resources and sending the status mail to all middleware groups.</w:t>
      </w:r>
    </w:p>
    <w:p w14:paraId="47BBB6DA"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Performed regular backups of the deployed applications.</w:t>
      </w:r>
    </w:p>
    <w:p w14:paraId="076291BB"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Provided support for Report server testing.</w:t>
      </w:r>
    </w:p>
    <w:p w14:paraId="6B7D5FD0"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Worked in a 24x7 on-call Production Support Environment.</w:t>
      </w:r>
    </w:p>
    <w:p w14:paraId="43D1A732"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Day to day administration and maintenance of the Web sphere MQ (including queue managers and all inter connecting channels in our servers).</w:t>
      </w:r>
    </w:p>
    <w:p w14:paraId="5D081416"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Implemented distributed queuing client/server architectures and configured MQ.</w:t>
      </w:r>
    </w:p>
    <w:p w14:paraId="19F7718D"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Configured MQ Series queue managers, clusters and queue manager objects, queues, channels etc.</w:t>
      </w:r>
    </w:p>
    <w:p w14:paraId="3E0C468F"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Active participant in monitoring the middleware and Perform daily on call tasks (checking error logs, Fail over queues, System Logs, Backed out messages) to maintain a healthy system.</w:t>
      </w:r>
    </w:p>
    <w:p w14:paraId="77FBBDF4" w14:textId="77777777" w:rsidR="00947425" w:rsidRPr="0076375B" w:rsidRDefault="00947425" w:rsidP="0076375B">
      <w:pPr>
        <w:pStyle w:val="ListParagraph"/>
        <w:numPr>
          <w:ilvl w:val="0"/>
          <w:numId w:val="23"/>
        </w:numPr>
        <w:suppressAutoHyphens w:val="0"/>
        <w:spacing w:after="200" w:line="276" w:lineRule="auto"/>
        <w:contextualSpacing/>
        <w:rPr>
          <w:rFonts w:ascii="Cambria" w:hAnsi="Cambria"/>
          <w:sz w:val="22"/>
          <w:szCs w:val="22"/>
        </w:rPr>
      </w:pPr>
      <w:r w:rsidRPr="0076375B">
        <w:rPr>
          <w:rFonts w:ascii="Cambria" w:hAnsi="Cambria"/>
          <w:sz w:val="22"/>
          <w:szCs w:val="22"/>
        </w:rPr>
        <w:t>Provided Support for NG-RTGS  in Development and Production Environment</w:t>
      </w:r>
    </w:p>
    <w:p w14:paraId="0FB329F6" w14:textId="77777777" w:rsidR="00567362" w:rsidRPr="00786C9A" w:rsidRDefault="00567362" w:rsidP="009736E2">
      <w:pPr>
        <w:rPr>
          <w:b/>
          <w:color w:val="000000"/>
        </w:rPr>
      </w:pPr>
    </w:p>
    <w:p w14:paraId="29FA1BBA" w14:textId="63349B99" w:rsidR="00902D26" w:rsidRDefault="009736E2" w:rsidP="00902D26">
      <w:pPr>
        <w:rPr>
          <w:b/>
          <w:color w:val="000000"/>
        </w:rPr>
      </w:pPr>
      <w:r w:rsidRPr="00786C9A">
        <w:rPr>
          <w:b/>
          <w:color w:val="000000"/>
        </w:rPr>
        <w:t xml:space="preserve">Project Name: </w:t>
      </w:r>
      <w:r w:rsidR="00716D1B">
        <w:rPr>
          <w:color w:val="000000"/>
        </w:rPr>
        <w:t xml:space="preserve">Citi MQ </w:t>
      </w:r>
      <w:proofErr w:type="spellStart"/>
      <w:r w:rsidR="00DD53C9" w:rsidRPr="00786C9A">
        <w:rPr>
          <w:color w:val="000000"/>
        </w:rPr>
        <w:t>managedservices</w:t>
      </w:r>
      <w:proofErr w:type="spellEnd"/>
      <w:r w:rsidR="00DD53C9" w:rsidRPr="00786C9A">
        <w:rPr>
          <w:color w:val="000000"/>
        </w:rPr>
        <w:br/>
      </w:r>
      <w:r w:rsidR="009748CF" w:rsidRPr="00786C9A">
        <w:rPr>
          <w:color w:val="000000"/>
        </w:rPr>
        <w:t xml:space="preserve">Duration         </w:t>
      </w:r>
      <w:r w:rsidRPr="00786C9A">
        <w:rPr>
          <w:color w:val="000000"/>
        </w:rPr>
        <w:t xml:space="preserve"> :</w:t>
      </w:r>
      <w:r w:rsidR="00D866E9">
        <w:rPr>
          <w:color w:val="000000"/>
        </w:rPr>
        <w:t xml:space="preserve"> </w:t>
      </w:r>
      <w:r w:rsidR="00927F51" w:rsidRPr="00786C9A">
        <w:rPr>
          <w:color w:val="000000"/>
        </w:rPr>
        <w:t>Nov</w:t>
      </w:r>
      <w:r w:rsidR="009748CF" w:rsidRPr="00786C9A">
        <w:rPr>
          <w:color w:val="000000"/>
        </w:rPr>
        <w:t xml:space="preserve"> 201</w:t>
      </w:r>
      <w:r w:rsidR="00927F51" w:rsidRPr="00786C9A">
        <w:rPr>
          <w:color w:val="000000"/>
        </w:rPr>
        <w:t>2</w:t>
      </w:r>
      <w:r w:rsidR="009748CF" w:rsidRPr="00786C9A">
        <w:rPr>
          <w:color w:val="000000"/>
        </w:rPr>
        <w:t xml:space="preserve"> – </w:t>
      </w:r>
      <w:r w:rsidR="00780E6F" w:rsidRPr="00786C9A">
        <w:rPr>
          <w:color w:val="000000"/>
        </w:rPr>
        <w:t>Feb 201</w:t>
      </w:r>
      <w:r w:rsidR="00927F51" w:rsidRPr="00786C9A">
        <w:rPr>
          <w:color w:val="000000"/>
        </w:rPr>
        <w:t>4</w:t>
      </w:r>
      <w:r w:rsidR="00DD53C9" w:rsidRPr="00786C9A">
        <w:rPr>
          <w:color w:val="000000"/>
        </w:rPr>
        <w:br/>
      </w:r>
      <w:r w:rsidR="009748CF" w:rsidRPr="00786C9A">
        <w:rPr>
          <w:color w:val="000000"/>
        </w:rPr>
        <w:t xml:space="preserve">Client Name   </w:t>
      </w:r>
      <w:r w:rsidR="00D866E9">
        <w:rPr>
          <w:color w:val="000000"/>
        </w:rPr>
        <w:t xml:space="preserve"> </w:t>
      </w:r>
      <w:r w:rsidRPr="00786C9A">
        <w:rPr>
          <w:color w:val="000000"/>
        </w:rPr>
        <w:t>:</w:t>
      </w:r>
      <w:r w:rsidR="00D866E9">
        <w:rPr>
          <w:color w:val="000000"/>
        </w:rPr>
        <w:t xml:space="preserve"> </w:t>
      </w:r>
      <w:r w:rsidRPr="00786C9A">
        <w:rPr>
          <w:color w:val="000000"/>
        </w:rPr>
        <w:t>Citibank</w:t>
      </w:r>
      <w:r w:rsidRPr="00786C9A">
        <w:rPr>
          <w:color w:val="000000"/>
        </w:rPr>
        <w:br/>
        <w:t>Role in project :</w:t>
      </w:r>
      <w:r w:rsidR="00D866E9">
        <w:rPr>
          <w:color w:val="000000"/>
        </w:rPr>
        <w:t xml:space="preserve"> </w:t>
      </w:r>
      <w:proofErr w:type="spellStart"/>
      <w:r w:rsidR="00947425" w:rsidRPr="00947425">
        <w:rPr>
          <w:color w:val="000000"/>
        </w:rPr>
        <w:t>Websphere</w:t>
      </w:r>
      <w:proofErr w:type="spellEnd"/>
      <w:r w:rsidR="00947425" w:rsidRPr="00947425">
        <w:rPr>
          <w:color w:val="000000"/>
        </w:rPr>
        <w:t xml:space="preserve"> MQ Admin</w:t>
      </w:r>
      <w:r w:rsidR="00DD53C9" w:rsidRPr="00786C9A">
        <w:rPr>
          <w:color w:val="000000"/>
        </w:rPr>
        <w:br/>
      </w:r>
      <w:r w:rsidR="009748CF" w:rsidRPr="00786C9A">
        <w:rPr>
          <w:color w:val="000000"/>
        </w:rPr>
        <w:t xml:space="preserve">Environment  </w:t>
      </w:r>
      <w:r w:rsidR="00D866E9">
        <w:rPr>
          <w:color w:val="000000"/>
        </w:rPr>
        <w:t xml:space="preserve">  </w:t>
      </w:r>
      <w:r w:rsidRPr="00786C9A">
        <w:rPr>
          <w:color w:val="000000"/>
        </w:rPr>
        <w:t>:</w:t>
      </w:r>
      <w:r w:rsidR="00D866E9">
        <w:rPr>
          <w:color w:val="000000"/>
        </w:rPr>
        <w:t xml:space="preserve"> </w:t>
      </w:r>
      <w:proofErr w:type="spellStart"/>
      <w:r w:rsidR="00DD53C9" w:rsidRPr="00786C9A">
        <w:rPr>
          <w:color w:val="000000"/>
        </w:rPr>
        <w:t>Websphere</w:t>
      </w:r>
      <w:proofErr w:type="spellEnd"/>
      <w:r w:rsidR="00DD53C9" w:rsidRPr="00786C9A">
        <w:rPr>
          <w:color w:val="000000"/>
        </w:rPr>
        <w:t xml:space="preserve"> MQ </w:t>
      </w:r>
      <w:r w:rsidR="00780E6F" w:rsidRPr="00786C9A">
        <w:rPr>
          <w:color w:val="000000"/>
        </w:rPr>
        <w:t xml:space="preserve">6, MQ </w:t>
      </w:r>
      <w:r w:rsidR="00DD53C9" w:rsidRPr="00786C9A">
        <w:rPr>
          <w:color w:val="000000"/>
        </w:rPr>
        <w:t xml:space="preserve">7, windows, </w:t>
      </w:r>
      <w:proofErr w:type="spellStart"/>
      <w:r w:rsidR="00DD53C9" w:rsidRPr="00786C9A">
        <w:rPr>
          <w:color w:val="000000"/>
        </w:rPr>
        <w:t>linux</w:t>
      </w:r>
      <w:proofErr w:type="spellEnd"/>
      <w:r w:rsidR="00DD53C9" w:rsidRPr="00786C9A">
        <w:rPr>
          <w:color w:val="000000"/>
        </w:rPr>
        <w:t xml:space="preserve">, </w:t>
      </w:r>
      <w:proofErr w:type="spellStart"/>
      <w:r w:rsidR="00DD53C9" w:rsidRPr="00786C9A">
        <w:rPr>
          <w:color w:val="000000"/>
        </w:rPr>
        <w:t>aix</w:t>
      </w:r>
      <w:proofErr w:type="spellEnd"/>
      <w:r w:rsidR="00DD53C9" w:rsidRPr="00786C9A">
        <w:rPr>
          <w:color w:val="000000"/>
        </w:rPr>
        <w:t xml:space="preserve">, </w:t>
      </w:r>
      <w:proofErr w:type="spellStart"/>
      <w:r w:rsidR="00DD53C9" w:rsidRPr="00786C9A">
        <w:rPr>
          <w:color w:val="000000"/>
        </w:rPr>
        <w:t>solaris</w:t>
      </w:r>
      <w:proofErr w:type="spellEnd"/>
      <w:r w:rsidR="00DD53C9" w:rsidRPr="00786C9A">
        <w:rPr>
          <w:color w:val="000000"/>
        </w:rPr>
        <w:t>.</w:t>
      </w:r>
      <w:r w:rsidR="00DD53C9" w:rsidRPr="00786C9A">
        <w:rPr>
          <w:color w:val="000000"/>
        </w:rPr>
        <w:br/>
      </w:r>
    </w:p>
    <w:p w14:paraId="7B066604" w14:textId="326A6F1D" w:rsidR="00910016" w:rsidRPr="00902D26" w:rsidRDefault="001D5309" w:rsidP="00C65519">
      <w:pPr>
        <w:jc w:val="both"/>
        <w:rPr>
          <w:color w:val="000000"/>
        </w:rPr>
      </w:pPr>
      <w:r w:rsidRPr="00786C9A">
        <w:rPr>
          <w:b/>
          <w:color w:val="000000"/>
        </w:rPr>
        <w:t>D</w:t>
      </w:r>
      <w:r w:rsidRPr="001D5309">
        <w:rPr>
          <w:b/>
          <w:color w:val="000000"/>
        </w:rPr>
        <w:t>escription:</w:t>
      </w:r>
      <w:r w:rsidR="00DD53C9" w:rsidRPr="001D5309">
        <w:rPr>
          <w:rFonts w:ascii="Cambria" w:hAnsi="Cambria" w:cs="Garamond"/>
          <w:sz w:val="22"/>
          <w:szCs w:val="22"/>
        </w:rPr>
        <w:t xml:space="preserve">  </w:t>
      </w:r>
      <w:r w:rsidR="00DD53C9" w:rsidRPr="00C65519">
        <w:rPr>
          <w:rFonts w:ascii="Cambria" w:hAnsi="Cambria"/>
          <w:sz w:val="22"/>
          <w:szCs w:val="22"/>
        </w:rPr>
        <w:t>Citibank MQ managed services team is involved in planning , implementation and testing of migrations</w:t>
      </w:r>
      <w:r w:rsidR="00C65519" w:rsidRPr="00C65519">
        <w:rPr>
          <w:rFonts w:ascii="Cambria" w:hAnsi="Cambria"/>
          <w:sz w:val="22"/>
          <w:szCs w:val="22"/>
        </w:rPr>
        <w:t xml:space="preserve"> </w:t>
      </w:r>
      <w:r w:rsidR="00DD53C9" w:rsidRPr="00C65519">
        <w:rPr>
          <w:rFonts w:ascii="Cambria" w:hAnsi="Cambria"/>
          <w:sz w:val="22"/>
          <w:szCs w:val="22"/>
        </w:rPr>
        <w:t>of applications from MQ perspective.</w:t>
      </w:r>
      <w:r w:rsidR="00DD53C9" w:rsidRPr="00C65519">
        <w:rPr>
          <w:rFonts w:ascii="Cambria" w:hAnsi="Cambria"/>
          <w:sz w:val="22"/>
          <w:szCs w:val="22"/>
        </w:rPr>
        <w:br/>
        <w:t>This team is also involved in helping out apps in implementation of new requirements in MQ.</w:t>
      </w:r>
      <w:r w:rsidR="00DD53C9" w:rsidRPr="00C65519">
        <w:rPr>
          <w:rFonts w:ascii="Cambria" w:hAnsi="Cambria"/>
          <w:sz w:val="22"/>
          <w:szCs w:val="22"/>
        </w:rPr>
        <w:br/>
        <w:t xml:space="preserve">It covers MQ on wide platforms like windows, </w:t>
      </w:r>
      <w:proofErr w:type="spellStart"/>
      <w:r w:rsidR="00DD53C9" w:rsidRPr="00C65519">
        <w:rPr>
          <w:rFonts w:ascii="Cambria" w:hAnsi="Cambria"/>
          <w:sz w:val="22"/>
          <w:szCs w:val="22"/>
        </w:rPr>
        <w:t>linux</w:t>
      </w:r>
      <w:proofErr w:type="spellEnd"/>
      <w:r w:rsidR="00DD53C9" w:rsidRPr="00C65519">
        <w:rPr>
          <w:rFonts w:ascii="Cambria" w:hAnsi="Cambria"/>
          <w:sz w:val="22"/>
          <w:szCs w:val="22"/>
        </w:rPr>
        <w:t xml:space="preserve">, </w:t>
      </w:r>
      <w:proofErr w:type="spellStart"/>
      <w:r w:rsidR="00DD53C9" w:rsidRPr="00C65519">
        <w:rPr>
          <w:rFonts w:ascii="Cambria" w:hAnsi="Cambria"/>
          <w:sz w:val="22"/>
          <w:szCs w:val="22"/>
        </w:rPr>
        <w:t>aix</w:t>
      </w:r>
      <w:proofErr w:type="spellEnd"/>
      <w:r w:rsidR="00DD53C9" w:rsidRPr="00C65519">
        <w:rPr>
          <w:rFonts w:ascii="Cambria" w:hAnsi="Cambria"/>
          <w:sz w:val="22"/>
          <w:szCs w:val="22"/>
        </w:rPr>
        <w:t xml:space="preserve">, </w:t>
      </w:r>
      <w:proofErr w:type="spellStart"/>
      <w:r w:rsidR="00DD53C9" w:rsidRPr="00C65519">
        <w:rPr>
          <w:rFonts w:ascii="Cambria" w:hAnsi="Cambria"/>
          <w:sz w:val="22"/>
          <w:szCs w:val="22"/>
        </w:rPr>
        <w:t>solaris</w:t>
      </w:r>
      <w:proofErr w:type="spellEnd"/>
      <w:r w:rsidR="00DD53C9" w:rsidRPr="00C65519">
        <w:rPr>
          <w:rFonts w:ascii="Cambria" w:hAnsi="Cambria"/>
          <w:sz w:val="22"/>
          <w:szCs w:val="22"/>
        </w:rPr>
        <w:t>. </w:t>
      </w:r>
      <w:r w:rsidR="00DD53C9" w:rsidRPr="00C65519">
        <w:rPr>
          <w:rFonts w:ascii="Cambria" w:hAnsi="Cambria"/>
          <w:sz w:val="22"/>
          <w:szCs w:val="22"/>
        </w:rPr>
        <w:br/>
        <w:t xml:space="preserve">This team is also helping </w:t>
      </w:r>
      <w:proofErr w:type="spellStart"/>
      <w:r w:rsidR="00DD53C9" w:rsidRPr="00C65519">
        <w:rPr>
          <w:rFonts w:ascii="Cambria" w:hAnsi="Cambria"/>
          <w:sz w:val="22"/>
          <w:szCs w:val="22"/>
        </w:rPr>
        <w:t>citibank</w:t>
      </w:r>
      <w:proofErr w:type="spellEnd"/>
      <w:r w:rsidR="00DD53C9" w:rsidRPr="00C65519">
        <w:rPr>
          <w:rFonts w:ascii="Cambria" w:hAnsi="Cambria"/>
          <w:sz w:val="22"/>
          <w:szCs w:val="22"/>
        </w:rPr>
        <w:t xml:space="preserve"> in globalization to standardize processes across different geographies.</w:t>
      </w:r>
      <w:r w:rsidR="00DD53C9" w:rsidRPr="00C65519">
        <w:rPr>
          <w:rFonts w:ascii="Cambria" w:hAnsi="Cambria"/>
          <w:sz w:val="22"/>
          <w:szCs w:val="22"/>
        </w:rPr>
        <w:br/>
      </w:r>
    </w:p>
    <w:p w14:paraId="3F84912D" w14:textId="77777777" w:rsidR="00780E6F" w:rsidRPr="001D5309" w:rsidRDefault="001D5309" w:rsidP="001D5309">
      <w:pPr>
        <w:pStyle w:val="BodyText"/>
        <w:jc w:val="both"/>
        <w:rPr>
          <w:rStyle w:val="apple-converted-space"/>
          <w:b/>
          <w:color w:val="000000"/>
        </w:rPr>
      </w:pPr>
      <w:r w:rsidRPr="00786C9A">
        <w:rPr>
          <w:b/>
          <w:color w:val="000000"/>
        </w:rPr>
        <w:t>Responsibilities</w:t>
      </w:r>
      <w:r w:rsidR="00DD53C9" w:rsidRPr="00786C9A">
        <w:rPr>
          <w:b/>
          <w:color w:val="000000"/>
        </w:rPr>
        <w:t xml:space="preserve"> :</w:t>
      </w:r>
      <w:r w:rsidR="00DD53C9" w:rsidRPr="00786C9A">
        <w:rPr>
          <w:rStyle w:val="apple-converted-space"/>
          <w:b/>
          <w:color w:val="000000"/>
        </w:rPr>
        <w:t> </w:t>
      </w:r>
    </w:p>
    <w:p w14:paraId="5BC25093" w14:textId="77777777" w:rsidR="001D5309" w:rsidRDefault="2AA4F1FD" w:rsidP="001D5309">
      <w:pPr>
        <w:pStyle w:val="ListParagraph"/>
        <w:numPr>
          <w:ilvl w:val="0"/>
          <w:numId w:val="23"/>
        </w:numPr>
        <w:suppressAutoHyphens w:val="0"/>
        <w:spacing w:after="200" w:line="276" w:lineRule="auto"/>
        <w:contextualSpacing/>
        <w:rPr>
          <w:rFonts w:ascii="Cambria" w:hAnsi="Cambria"/>
          <w:sz w:val="22"/>
          <w:szCs w:val="22"/>
        </w:rPr>
      </w:pPr>
      <w:r w:rsidRPr="2AA4F1FD">
        <w:rPr>
          <w:rFonts w:ascii="Cambria" w:hAnsi="Cambria"/>
          <w:sz w:val="22"/>
          <w:szCs w:val="22"/>
        </w:rPr>
        <w:t>Created all the required MQ objects for the communication between the MQ Servers.</w:t>
      </w:r>
    </w:p>
    <w:p w14:paraId="489A0074" w14:textId="77777777" w:rsidR="2AA4F1FD" w:rsidRDefault="2AA4F1FD" w:rsidP="2AA4F1FD">
      <w:pPr>
        <w:pStyle w:val="ListParagraph"/>
        <w:numPr>
          <w:ilvl w:val="0"/>
          <w:numId w:val="23"/>
        </w:numPr>
        <w:spacing w:after="200" w:line="276" w:lineRule="auto"/>
        <w:rPr>
          <w:sz w:val="22"/>
          <w:szCs w:val="22"/>
        </w:rPr>
      </w:pPr>
      <w:r w:rsidRPr="2AA4F1FD">
        <w:rPr>
          <w:rFonts w:ascii="Cambria" w:hAnsi="Cambria"/>
          <w:sz w:val="22"/>
          <w:szCs w:val="22"/>
        </w:rPr>
        <w:t xml:space="preserve">Create/Alter/Delete MQ objects to meet business requirements. </w:t>
      </w:r>
    </w:p>
    <w:p w14:paraId="57102EF1" w14:textId="77777777" w:rsidR="2AA4F1FD" w:rsidRDefault="2AA4F1FD" w:rsidP="2AA4F1FD">
      <w:pPr>
        <w:pStyle w:val="ListParagraph"/>
        <w:numPr>
          <w:ilvl w:val="0"/>
          <w:numId w:val="23"/>
        </w:numPr>
        <w:spacing w:after="200" w:line="276" w:lineRule="auto"/>
        <w:rPr>
          <w:rFonts w:ascii="Cambria" w:hAnsi="Cambria"/>
          <w:sz w:val="22"/>
          <w:szCs w:val="22"/>
        </w:rPr>
      </w:pPr>
      <w:r w:rsidRPr="2AA4F1FD">
        <w:rPr>
          <w:rFonts w:ascii="Cambria" w:hAnsi="Cambria"/>
          <w:sz w:val="22"/>
          <w:szCs w:val="22"/>
        </w:rPr>
        <w:t>Configuration of WMQ, setting up of Queues, Queue managers and Channels.</w:t>
      </w:r>
    </w:p>
    <w:p w14:paraId="6144FAF9" w14:textId="77777777" w:rsidR="2AA4F1FD" w:rsidRDefault="2AA4F1FD" w:rsidP="2AA4F1FD">
      <w:pPr>
        <w:pStyle w:val="ListParagraph"/>
        <w:numPr>
          <w:ilvl w:val="0"/>
          <w:numId w:val="23"/>
        </w:numPr>
        <w:spacing w:after="200" w:line="276" w:lineRule="auto"/>
        <w:rPr>
          <w:rFonts w:ascii="Cambria" w:hAnsi="Cambria"/>
          <w:sz w:val="22"/>
          <w:szCs w:val="22"/>
        </w:rPr>
      </w:pPr>
      <w:r w:rsidRPr="2AA4F1FD">
        <w:rPr>
          <w:rFonts w:ascii="Cambria" w:hAnsi="Cambria"/>
          <w:sz w:val="22"/>
          <w:szCs w:val="22"/>
        </w:rPr>
        <w:t>Enabled WebSphere MQ Triggering on the Queues.</w:t>
      </w:r>
    </w:p>
    <w:p w14:paraId="2E5CFC39" w14:textId="77777777" w:rsidR="001D5309" w:rsidRDefault="2AA4F1FD" w:rsidP="2AA4F1FD">
      <w:pPr>
        <w:pStyle w:val="ListParagraph"/>
        <w:numPr>
          <w:ilvl w:val="0"/>
          <w:numId w:val="23"/>
        </w:numPr>
        <w:suppressAutoHyphens w:val="0"/>
        <w:spacing w:after="200" w:line="276" w:lineRule="auto"/>
        <w:contextualSpacing/>
        <w:rPr>
          <w:rFonts w:ascii="Cambria" w:hAnsi="Cambria"/>
          <w:sz w:val="22"/>
          <w:szCs w:val="22"/>
        </w:rPr>
      </w:pPr>
      <w:r w:rsidRPr="2AA4F1FD">
        <w:rPr>
          <w:rFonts w:ascii="Cambria" w:hAnsi="Cambria"/>
          <w:sz w:val="22"/>
          <w:szCs w:val="22"/>
        </w:rPr>
        <w:t>Administered MQ objects like Queue Managers, Queues, Channels, Process Definition, and Name Lists.</w:t>
      </w:r>
    </w:p>
    <w:p w14:paraId="4044E169" w14:textId="77777777" w:rsidR="001D5309" w:rsidRDefault="00947425" w:rsidP="001D5309">
      <w:pPr>
        <w:pStyle w:val="ListParagraph"/>
        <w:numPr>
          <w:ilvl w:val="0"/>
          <w:numId w:val="23"/>
        </w:numPr>
        <w:suppressAutoHyphens w:val="0"/>
        <w:spacing w:after="200" w:line="276" w:lineRule="auto"/>
        <w:contextualSpacing/>
        <w:rPr>
          <w:rFonts w:ascii="Cambria" w:hAnsi="Cambria"/>
          <w:sz w:val="22"/>
          <w:szCs w:val="22"/>
        </w:rPr>
      </w:pPr>
      <w:r w:rsidRPr="001D5309">
        <w:rPr>
          <w:rFonts w:ascii="Cambria" w:hAnsi="Cambria"/>
          <w:sz w:val="22"/>
          <w:szCs w:val="22"/>
        </w:rPr>
        <w:t>Coordinating and documenting software installation/upgrades, production configuration changes, and implementation of security updates</w:t>
      </w:r>
    </w:p>
    <w:p w14:paraId="2D8856A8" w14:textId="77777777" w:rsidR="001D5309" w:rsidRDefault="00947425" w:rsidP="001D5309">
      <w:pPr>
        <w:pStyle w:val="ListParagraph"/>
        <w:numPr>
          <w:ilvl w:val="0"/>
          <w:numId w:val="23"/>
        </w:numPr>
        <w:suppressAutoHyphens w:val="0"/>
        <w:spacing w:after="200" w:line="276" w:lineRule="auto"/>
        <w:contextualSpacing/>
        <w:rPr>
          <w:rFonts w:ascii="Cambria" w:hAnsi="Cambria"/>
          <w:sz w:val="22"/>
          <w:szCs w:val="22"/>
        </w:rPr>
      </w:pPr>
      <w:r w:rsidRPr="001D5309">
        <w:rPr>
          <w:rFonts w:ascii="Cambria" w:hAnsi="Cambria"/>
          <w:sz w:val="22"/>
          <w:szCs w:val="22"/>
        </w:rPr>
        <w:t>Performed administration tasks using MQSC commands.</w:t>
      </w:r>
    </w:p>
    <w:p w14:paraId="627138E1" w14:textId="77777777" w:rsidR="001D5309" w:rsidRDefault="00947425" w:rsidP="001D5309">
      <w:pPr>
        <w:pStyle w:val="ListParagraph"/>
        <w:numPr>
          <w:ilvl w:val="0"/>
          <w:numId w:val="23"/>
        </w:numPr>
        <w:suppressAutoHyphens w:val="0"/>
        <w:spacing w:after="200" w:line="276" w:lineRule="auto"/>
        <w:contextualSpacing/>
        <w:rPr>
          <w:rFonts w:ascii="Cambria" w:hAnsi="Cambria"/>
          <w:sz w:val="22"/>
          <w:szCs w:val="22"/>
        </w:rPr>
      </w:pPr>
      <w:r w:rsidRPr="001D5309">
        <w:rPr>
          <w:rFonts w:ascii="Cambria" w:hAnsi="Cambria"/>
          <w:sz w:val="22"/>
          <w:szCs w:val="22"/>
        </w:rPr>
        <w:lastRenderedPageBreak/>
        <w:t>Configured MQ Series network using distributed queuing and remote administration.</w:t>
      </w:r>
    </w:p>
    <w:p w14:paraId="2CA00561" w14:textId="77777777" w:rsidR="001D5309" w:rsidRDefault="00947425" w:rsidP="001D5309">
      <w:pPr>
        <w:pStyle w:val="ListParagraph"/>
        <w:numPr>
          <w:ilvl w:val="0"/>
          <w:numId w:val="23"/>
        </w:numPr>
        <w:suppressAutoHyphens w:val="0"/>
        <w:spacing w:after="200" w:line="276" w:lineRule="auto"/>
        <w:contextualSpacing/>
        <w:rPr>
          <w:rFonts w:ascii="Cambria" w:hAnsi="Cambria"/>
          <w:sz w:val="22"/>
          <w:szCs w:val="22"/>
        </w:rPr>
      </w:pPr>
      <w:r w:rsidRPr="001D5309">
        <w:rPr>
          <w:rFonts w:ascii="Cambria" w:hAnsi="Cambria"/>
          <w:sz w:val="22"/>
          <w:szCs w:val="22"/>
        </w:rPr>
        <w:t>Installed and configured HP Diagnostics for monitoring MQ.</w:t>
      </w:r>
    </w:p>
    <w:p w14:paraId="11FB1476" w14:textId="77777777" w:rsidR="001D5309" w:rsidRDefault="00947425" w:rsidP="001D5309">
      <w:pPr>
        <w:pStyle w:val="ListParagraph"/>
        <w:numPr>
          <w:ilvl w:val="0"/>
          <w:numId w:val="23"/>
        </w:numPr>
        <w:suppressAutoHyphens w:val="0"/>
        <w:spacing w:after="200" w:line="276" w:lineRule="auto"/>
        <w:contextualSpacing/>
        <w:rPr>
          <w:rFonts w:ascii="Cambria" w:hAnsi="Cambria"/>
          <w:sz w:val="22"/>
          <w:szCs w:val="22"/>
        </w:rPr>
      </w:pPr>
      <w:r w:rsidRPr="001D5309">
        <w:rPr>
          <w:rFonts w:ascii="Cambria" w:hAnsi="Cambria"/>
          <w:sz w:val="22"/>
          <w:szCs w:val="22"/>
        </w:rPr>
        <w:t>Primary Involved in problem analysis using MQ errors logs, performance tuning, monitoring behavior of MQ infrastructure and providing 24x7 on-call support for production team.</w:t>
      </w:r>
    </w:p>
    <w:sectPr w:rsidR="001D5309" w:rsidSect="00C26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0"/>
    <w:family w:val="auto"/>
    <w:pitch w:val="variable"/>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imbus Sans L">
    <w:altName w:val="Arial"/>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cs="Wingdings"/>
      </w:rPr>
    </w:lvl>
  </w:abstractNum>
  <w:abstractNum w:abstractNumId="2" w15:restartNumberingAfterBreak="0">
    <w:nsid w:val="00000003"/>
    <w:multiLevelType w:val="singleLevel"/>
    <w:tmpl w:val="00000003"/>
    <w:name w:val="WW8Num4"/>
    <w:lvl w:ilvl="0">
      <w:start w:val="1"/>
      <w:numFmt w:val="bullet"/>
      <w:lvlText w:val=""/>
      <w:lvlJc w:val="left"/>
      <w:pPr>
        <w:tabs>
          <w:tab w:val="num" w:pos="0"/>
        </w:tabs>
        <w:ind w:left="720" w:hanging="360"/>
      </w:pPr>
      <w:rPr>
        <w:rFonts w:ascii="Wingdings" w:hAnsi="Wingdings" w:cs="Wingdings"/>
      </w:rPr>
    </w:lvl>
  </w:abstractNum>
  <w:abstractNum w:abstractNumId="3" w15:restartNumberingAfterBreak="0">
    <w:nsid w:val="00000004"/>
    <w:multiLevelType w:val="singleLevel"/>
    <w:tmpl w:val="00000004"/>
    <w:name w:val="WW8Num5"/>
    <w:lvl w:ilvl="0">
      <w:start w:val="1"/>
      <w:numFmt w:val="bullet"/>
      <w:lvlText w:val=""/>
      <w:lvlJc w:val="left"/>
      <w:pPr>
        <w:tabs>
          <w:tab w:val="num" w:pos="360"/>
        </w:tabs>
        <w:ind w:left="360" w:hanging="360"/>
      </w:pPr>
      <w:rPr>
        <w:rFonts w:ascii="Wingdings" w:hAnsi="Wingdings" w:cs="Wingdings"/>
      </w:rPr>
    </w:lvl>
  </w:abstractNum>
  <w:abstractNum w:abstractNumId="4" w15:restartNumberingAfterBreak="0">
    <w:nsid w:val="00000005"/>
    <w:multiLevelType w:val="singleLevel"/>
    <w:tmpl w:val="00000005"/>
    <w:name w:val="WW8Num6"/>
    <w:lvl w:ilvl="0">
      <w:start w:val="1"/>
      <w:numFmt w:val="bullet"/>
      <w:lvlText w:val=""/>
      <w:lvlJc w:val="left"/>
      <w:pPr>
        <w:tabs>
          <w:tab w:val="num" w:pos="0"/>
        </w:tabs>
        <w:ind w:left="360" w:hanging="360"/>
      </w:pPr>
      <w:rPr>
        <w:rFonts w:ascii="Wingdings" w:hAnsi="Wingdings" w:cs="Symbol"/>
      </w:rPr>
    </w:lvl>
  </w:abstractNum>
  <w:abstractNum w:abstractNumId="5" w15:restartNumberingAfterBreak="0">
    <w:nsid w:val="00000006"/>
    <w:multiLevelType w:val="singleLevel"/>
    <w:tmpl w:val="00000006"/>
    <w:name w:val="WW8Num7"/>
    <w:lvl w:ilvl="0">
      <w:start w:val="1"/>
      <w:numFmt w:val="bullet"/>
      <w:lvlText w:val=""/>
      <w:lvlJc w:val="left"/>
      <w:pPr>
        <w:tabs>
          <w:tab w:val="num" w:pos="360"/>
        </w:tabs>
        <w:ind w:left="360" w:hanging="360"/>
      </w:pPr>
      <w:rPr>
        <w:rFonts w:ascii="Wingdings" w:hAnsi="Wingdings" w:cs="Wingdings"/>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21875CA"/>
    <w:multiLevelType w:val="hybridMultilevel"/>
    <w:tmpl w:val="33EAFC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975016"/>
    <w:multiLevelType w:val="hybridMultilevel"/>
    <w:tmpl w:val="BC221402"/>
    <w:lvl w:ilvl="0" w:tplc="FFFFFFFF">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BE2C9D"/>
    <w:multiLevelType w:val="multilevel"/>
    <w:tmpl w:val="170808BA"/>
    <w:numStyleLink w:val="NormalJustified"/>
  </w:abstractNum>
  <w:abstractNum w:abstractNumId="10" w15:restartNumberingAfterBreak="0">
    <w:nsid w:val="105F2D76"/>
    <w:multiLevelType w:val="hybridMultilevel"/>
    <w:tmpl w:val="9344FD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D14DC"/>
    <w:multiLevelType w:val="multilevel"/>
    <w:tmpl w:val="170808BA"/>
    <w:numStyleLink w:val="NormalJustified"/>
  </w:abstractNum>
  <w:abstractNum w:abstractNumId="12" w15:restartNumberingAfterBreak="0">
    <w:nsid w:val="229B4778"/>
    <w:multiLevelType w:val="multilevel"/>
    <w:tmpl w:val="170808BA"/>
    <w:numStyleLink w:val="NormalJustified"/>
  </w:abstractNum>
  <w:abstractNum w:abstractNumId="13" w15:restartNumberingAfterBreak="0">
    <w:nsid w:val="2370484E"/>
    <w:multiLevelType w:val="multilevel"/>
    <w:tmpl w:val="170808BA"/>
    <w:styleLink w:val="NormalJustified"/>
    <w:lvl w:ilvl="0">
      <w:start w:val="1"/>
      <w:numFmt w:val="bullet"/>
      <w:lvlText w:val=""/>
      <w:lvlJc w:val="left"/>
      <w:pPr>
        <w:tabs>
          <w:tab w:val="num" w:pos="0"/>
        </w:tabs>
        <w:ind w:left="1440" w:hanging="360"/>
      </w:pPr>
      <w:rPr>
        <w:rFonts w:ascii="Wingdings" w:hAnsi="Wingding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BD06F5"/>
    <w:multiLevelType w:val="multilevel"/>
    <w:tmpl w:val="170808BA"/>
    <w:numStyleLink w:val="NormalJustified"/>
  </w:abstractNum>
  <w:abstractNum w:abstractNumId="15" w15:restartNumberingAfterBreak="0">
    <w:nsid w:val="28952213"/>
    <w:multiLevelType w:val="hybridMultilevel"/>
    <w:tmpl w:val="E9C266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726BC"/>
    <w:multiLevelType w:val="multilevel"/>
    <w:tmpl w:val="170808BA"/>
    <w:numStyleLink w:val="NormalJustified"/>
  </w:abstractNum>
  <w:abstractNum w:abstractNumId="17" w15:restartNumberingAfterBreak="0">
    <w:nsid w:val="3AA46A01"/>
    <w:multiLevelType w:val="multilevel"/>
    <w:tmpl w:val="D47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D1C3C"/>
    <w:multiLevelType w:val="multilevel"/>
    <w:tmpl w:val="170808BA"/>
    <w:numStyleLink w:val="NormalJustified"/>
  </w:abstractNum>
  <w:abstractNum w:abstractNumId="19" w15:restartNumberingAfterBreak="0">
    <w:nsid w:val="4387591E"/>
    <w:multiLevelType w:val="hybridMultilevel"/>
    <w:tmpl w:val="592209F0"/>
    <w:lvl w:ilvl="0" w:tplc="00000003">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A91098"/>
    <w:multiLevelType w:val="hybridMultilevel"/>
    <w:tmpl w:val="9198FCBE"/>
    <w:lvl w:ilvl="0" w:tplc="B9429DB2">
      <w:start w:val="1"/>
      <w:numFmt w:val="bullet"/>
      <w:pStyle w:val="verdana"/>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465748"/>
    <w:multiLevelType w:val="multilevel"/>
    <w:tmpl w:val="170808BA"/>
    <w:numStyleLink w:val="NormalJustified"/>
  </w:abstractNum>
  <w:abstractNum w:abstractNumId="22" w15:restartNumberingAfterBreak="0">
    <w:nsid w:val="63435401"/>
    <w:multiLevelType w:val="hybridMultilevel"/>
    <w:tmpl w:val="F22C4B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B44D35"/>
    <w:multiLevelType w:val="hybridMultilevel"/>
    <w:tmpl w:val="517461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34140"/>
    <w:multiLevelType w:val="multilevel"/>
    <w:tmpl w:val="170808BA"/>
    <w:numStyleLink w:val="NormalJustified"/>
  </w:abstractNum>
  <w:abstractNum w:abstractNumId="25" w15:restartNumberingAfterBreak="0">
    <w:nsid w:val="6BCA75E1"/>
    <w:multiLevelType w:val="multilevel"/>
    <w:tmpl w:val="170808BA"/>
    <w:numStyleLink w:val="NormalJustified"/>
  </w:abstractNum>
  <w:num w:numId="1" w16cid:durableId="1157915891">
    <w:abstractNumId w:val="0"/>
  </w:num>
  <w:num w:numId="2" w16cid:durableId="1341086122">
    <w:abstractNumId w:val="1"/>
  </w:num>
  <w:num w:numId="3" w16cid:durableId="2069917256">
    <w:abstractNumId w:val="2"/>
  </w:num>
  <w:num w:numId="4" w16cid:durableId="428820371">
    <w:abstractNumId w:val="3"/>
  </w:num>
  <w:num w:numId="5" w16cid:durableId="1302542171">
    <w:abstractNumId w:val="4"/>
  </w:num>
  <w:num w:numId="6" w16cid:durableId="6830769">
    <w:abstractNumId w:val="5"/>
  </w:num>
  <w:num w:numId="7" w16cid:durableId="2007589918">
    <w:abstractNumId w:val="6"/>
  </w:num>
  <w:num w:numId="8" w16cid:durableId="1101681297">
    <w:abstractNumId w:val="22"/>
  </w:num>
  <w:num w:numId="9" w16cid:durableId="139537904">
    <w:abstractNumId w:val="15"/>
  </w:num>
  <w:num w:numId="10" w16cid:durableId="646592726">
    <w:abstractNumId w:val="19"/>
  </w:num>
  <w:num w:numId="11" w16cid:durableId="1170215759">
    <w:abstractNumId w:val="20"/>
  </w:num>
  <w:num w:numId="12" w16cid:durableId="1257396145">
    <w:abstractNumId w:val="13"/>
  </w:num>
  <w:num w:numId="13" w16cid:durableId="1599676758">
    <w:abstractNumId w:val="24"/>
  </w:num>
  <w:num w:numId="14" w16cid:durableId="872957489">
    <w:abstractNumId w:val="25"/>
  </w:num>
  <w:num w:numId="15" w16cid:durableId="15470526">
    <w:abstractNumId w:val="9"/>
  </w:num>
  <w:num w:numId="16" w16cid:durableId="190267938">
    <w:abstractNumId w:val="18"/>
  </w:num>
  <w:num w:numId="17" w16cid:durableId="1713724685">
    <w:abstractNumId w:val="21"/>
  </w:num>
  <w:num w:numId="18" w16cid:durableId="2106731156">
    <w:abstractNumId w:val="16"/>
  </w:num>
  <w:num w:numId="19" w16cid:durableId="623196263">
    <w:abstractNumId w:val="14"/>
  </w:num>
  <w:num w:numId="20" w16cid:durableId="1255937891">
    <w:abstractNumId w:val="12"/>
  </w:num>
  <w:num w:numId="21" w16cid:durableId="571041068">
    <w:abstractNumId w:val="11"/>
  </w:num>
  <w:num w:numId="22" w16cid:durableId="1741630061">
    <w:abstractNumId w:val="10"/>
  </w:num>
  <w:num w:numId="23" w16cid:durableId="2009285519">
    <w:abstractNumId w:val="8"/>
  </w:num>
  <w:num w:numId="24" w16cid:durableId="1090544141">
    <w:abstractNumId w:val="17"/>
  </w:num>
  <w:num w:numId="25" w16cid:durableId="977299802">
    <w:abstractNumId w:val="23"/>
  </w:num>
  <w:num w:numId="26" w16cid:durableId="636843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0D"/>
    <w:rsid w:val="000122CF"/>
    <w:rsid w:val="00036740"/>
    <w:rsid w:val="000618CB"/>
    <w:rsid w:val="000A318F"/>
    <w:rsid w:val="000B5DC2"/>
    <w:rsid w:val="000B7493"/>
    <w:rsid w:val="000D3D9D"/>
    <w:rsid w:val="00171ED5"/>
    <w:rsid w:val="0017646A"/>
    <w:rsid w:val="001A5611"/>
    <w:rsid w:val="001D5309"/>
    <w:rsid w:val="001D54A7"/>
    <w:rsid w:val="001F4872"/>
    <w:rsid w:val="002305B6"/>
    <w:rsid w:val="00246CED"/>
    <w:rsid w:val="00252494"/>
    <w:rsid w:val="00260314"/>
    <w:rsid w:val="00262BC6"/>
    <w:rsid w:val="00282793"/>
    <w:rsid w:val="00295066"/>
    <w:rsid w:val="002A648A"/>
    <w:rsid w:val="002C0D35"/>
    <w:rsid w:val="002D3A0D"/>
    <w:rsid w:val="002D7F12"/>
    <w:rsid w:val="002E5875"/>
    <w:rsid w:val="00305AB4"/>
    <w:rsid w:val="00314FF4"/>
    <w:rsid w:val="00333EA2"/>
    <w:rsid w:val="00393632"/>
    <w:rsid w:val="00396E13"/>
    <w:rsid w:val="003E4D0D"/>
    <w:rsid w:val="00424271"/>
    <w:rsid w:val="00451599"/>
    <w:rsid w:val="00494823"/>
    <w:rsid w:val="005038DE"/>
    <w:rsid w:val="00536FB0"/>
    <w:rsid w:val="00552E03"/>
    <w:rsid w:val="00552F19"/>
    <w:rsid w:val="00554E7F"/>
    <w:rsid w:val="00567362"/>
    <w:rsid w:val="005A4BAE"/>
    <w:rsid w:val="00600B96"/>
    <w:rsid w:val="00653D3B"/>
    <w:rsid w:val="00661FF6"/>
    <w:rsid w:val="00667539"/>
    <w:rsid w:val="00682266"/>
    <w:rsid w:val="006A4911"/>
    <w:rsid w:val="006B18E3"/>
    <w:rsid w:val="006B38E6"/>
    <w:rsid w:val="006D4722"/>
    <w:rsid w:val="006E1449"/>
    <w:rsid w:val="006F533C"/>
    <w:rsid w:val="007107B6"/>
    <w:rsid w:val="00716D1B"/>
    <w:rsid w:val="0074472B"/>
    <w:rsid w:val="0076375B"/>
    <w:rsid w:val="00775DB5"/>
    <w:rsid w:val="007767D7"/>
    <w:rsid w:val="00780E6F"/>
    <w:rsid w:val="00786C9A"/>
    <w:rsid w:val="00856A40"/>
    <w:rsid w:val="00870CCB"/>
    <w:rsid w:val="008C3231"/>
    <w:rsid w:val="008D2D86"/>
    <w:rsid w:val="00902D26"/>
    <w:rsid w:val="00910016"/>
    <w:rsid w:val="0091115B"/>
    <w:rsid w:val="00927F51"/>
    <w:rsid w:val="00947425"/>
    <w:rsid w:val="009736E2"/>
    <w:rsid w:val="009748CF"/>
    <w:rsid w:val="00982346"/>
    <w:rsid w:val="00983683"/>
    <w:rsid w:val="009969BB"/>
    <w:rsid w:val="009A60E5"/>
    <w:rsid w:val="009B1E9A"/>
    <w:rsid w:val="009C378B"/>
    <w:rsid w:val="009E6D5A"/>
    <w:rsid w:val="00A37E1E"/>
    <w:rsid w:val="00A4680B"/>
    <w:rsid w:val="00A5288C"/>
    <w:rsid w:val="00B539A8"/>
    <w:rsid w:val="00B723F4"/>
    <w:rsid w:val="00BA3F31"/>
    <w:rsid w:val="00BB7E20"/>
    <w:rsid w:val="00BC118B"/>
    <w:rsid w:val="00C2649C"/>
    <w:rsid w:val="00C310D5"/>
    <w:rsid w:val="00C3687E"/>
    <w:rsid w:val="00C65519"/>
    <w:rsid w:val="00C968B9"/>
    <w:rsid w:val="00CA27FC"/>
    <w:rsid w:val="00CC7680"/>
    <w:rsid w:val="00CF1A55"/>
    <w:rsid w:val="00D1063D"/>
    <w:rsid w:val="00D22E12"/>
    <w:rsid w:val="00D45169"/>
    <w:rsid w:val="00D566B2"/>
    <w:rsid w:val="00D866E9"/>
    <w:rsid w:val="00DA38A0"/>
    <w:rsid w:val="00DD53C9"/>
    <w:rsid w:val="00DE64FB"/>
    <w:rsid w:val="00E61C51"/>
    <w:rsid w:val="00E64C52"/>
    <w:rsid w:val="00E66567"/>
    <w:rsid w:val="00ED7BCF"/>
    <w:rsid w:val="00EE1FE5"/>
    <w:rsid w:val="00F44BFE"/>
    <w:rsid w:val="00F474D7"/>
    <w:rsid w:val="00F64C30"/>
    <w:rsid w:val="00FD7022"/>
    <w:rsid w:val="00FE1A01"/>
    <w:rsid w:val="2AA4F1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D74AA6C"/>
  <w15:docId w15:val="{9F0A710D-ADA1-4CBB-A213-BC492270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49C"/>
    <w:pPr>
      <w:suppressAutoHyphens/>
    </w:pPr>
    <w:rPr>
      <w:sz w:val="24"/>
      <w:szCs w:val="24"/>
      <w:lang w:eastAsia="ar-SA"/>
    </w:rPr>
  </w:style>
  <w:style w:type="paragraph" w:styleId="Heading1">
    <w:name w:val="heading 1"/>
    <w:basedOn w:val="Normal"/>
    <w:next w:val="Normal"/>
    <w:qFormat/>
    <w:rsid w:val="00C2649C"/>
    <w:pPr>
      <w:keepNext/>
      <w:tabs>
        <w:tab w:val="num" w:pos="0"/>
      </w:tabs>
      <w:spacing w:before="240" w:after="60"/>
      <w:ind w:left="432" w:hanging="432"/>
      <w:outlineLvl w:val="0"/>
    </w:pPr>
    <w:rPr>
      <w:rFonts w:ascii="Book Antiqua" w:hAnsi="Book Antiqua" w:cs="Arial"/>
      <w:b/>
      <w:kern w:val="1"/>
      <w:sz w:val="28"/>
    </w:rPr>
  </w:style>
  <w:style w:type="paragraph" w:styleId="Heading2">
    <w:name w:val="heading 2"/>
    <w:basedOn w:val="Normal"/>
    <w:next w:val="Normal"/>
    <w:qFormat/>
    <w:rsid w:val="00C2649C"/>
    <w:pPr>
      <w:keepNext/>
      <w:tabs>
        <w:tab w:val="num" w:pos="0"/>
      </w:tabs>
      <w:spacing w:before="240" w:after="60"/>
      <w:ind w:left="576" w:hanging="576"/>
      <w:outlineLvl w:val="1"/>
    </w:pPr>
    <w:rPr>
      <w:rFonts w:ascii="Book Antiqua" w:hAnsi="Book Antiqua" w:cs="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C2649C"/>
    <w:rPr>
      <w:rFonts w:ascii="Wingdings" w:hAnsi="Wingdings" w:cs="Wingdings"/>
    </w:rPr>
  </w:style>
  <w:style w:type="character" w:customStyle="1" w:styleId="WW8Num3z0">
    <w:name w:val="WW8Num3z0"/>
    <w:rsid w:val="00C2649C"/>
    <w:rPr>
      <w:rFonts w:ascii="Wingdings" w:hAnsi="Wingdings" w:cs="Wingdings"/>
    </w:rPr>
  </w:style>
  <w:style w:type="character" w:customStyle="1" w:styleId="WW8Num4z0">
    <w:name w:val="WW8Num4z0"/>
    <w:rsid w:val="00C2649C"/>
    <w:rPr>
      <w:rFonts w:ascii="Wingdings" w:hAnsi="Wingdings" w:cs="Wingdings"/>
    </w:rPr>
  </w:style>
  <w:style w:type="character" w:customStyle="1" w:styleId="WW8Num5z0">
    <w:name w:val="WW8Num5z0"/>
    <w:rsid w:val="00C2649C"/>
    <w:rPr>
      <w:rFonts w:ascii="Wingdings" w:hAnsi="Wingdings" w:cs="Wingdings"/>
    </w:rPr>
  </w:style>
  <w:style w:type="character" w:customStyle="1" w:styleId="WW8Num6z0">
    <w:name w:val="WW8Num6z0"/>
    <w:rsid w:val="00C2649C"/>
    <w:rPr>
      <w:rFonts w:ascii="Symbol" w:hAnsi="Symbol" w:cs="Symbol"/>
    </w:rPr>
  </w:style>
  <w:style w:type="character" w:customStyle="1" w:styleId="WW8Num7z0">
    <w:name w:val="WW8Num7z0"/>
    <w:rsid w:val="00C2649C"/>
    <w:rPr>
      <w:rFonts w:ascii="Wingdings" w:hAnsi="Wingdings" w:cs="Wingdings"/>
    </w:rPr>
  </w:style>
  <w:style w:type="character" w:customStyle="1" w:styleId="WW8Num2z1">
    <w:name w:val="WW8Num2z1"/>
    <w:rsid w:val="00C2649C"/>
    <w:rPr>
      <w:rFonts w:ascii="Courier New" w:hAnsi="Courier New" w:cs="Courier New"/>
    </w:rPr>
  </w:style>
  <w:style w:type="character" w:customStyle="1" w:styleId="WW8Num2z3">
    <w:name w:val="WW8Num2z3"/>
    <w:rsid w:val="00C2649C"/>
    <w:rPr>
      <w:rFonts w:ascii="Symbol" w:hAnsi="Symbol" w:cs="Symbol"/>
    </w:rPr>
  </w:style>
  <w:style w:type="character" w:customStyle="1" w:styleId="WW8Num3z1">
    <w:name w:val="WW8Num3z1"/>
    <w:rsid w:val="00C2649C"/>
    <w:rPr>
      <w:rFonts w:ascii="Courier New" w:hAnsi="Courier New" w:cs="Courier New"/>
    </w:rPr>
  </w:style>
  <w:style w:type="character" w:customStyle="1" w:styleId="WW8Num3z3">
    <w:name w:val="WW8Num3z3"/>
    <w:rsid w:val="00C2649C"/>
    <w:rPr>
      <w:rFonts w:ascii="Symbol" w:hAnsi="Symbol" w:cs="Symbol"/>
    </w:rPr>
  </w:style>
  <w:style w:type="character" w:customStyle="1" w:styleId="WW8Num4z1">
    <w:name w:val="WW8Num4z1"/>
    <w:rsid w:val="00C2649C"/>
    <w:rPr>
      <w:rFonts w:ascii="Courier New" w:hAnsi="Courier New" w:cs="Courier New"/>
    </w:rPr>
  </w:style>
  <w:style w:type="character" w:customStyle="1" w:styleId="WW8Num4z3">
    <w:name w:val="WW8Num4z3"/>
    <w:rsid w:val="00C2649C"/>
    <w:rPr>
      <w:rFonts w:ascii="Symbol" w:hAnsi="Symbol" w:cs="Symbol"/>
    </w:rPr>
  </w:style>
  <w:style w:type="character" w:customStyle="1" w:styleId="WW8Num5z1">
    <w:name w:val="WW8Num5z1"/>
    <w:rsid w:val="00C2649C"/>
    <w:rPr>
      <w:rFonts w:ascii="Courier New" w:hAnsi="Courier New" w:cs="Courier New"/>
    </w:rPr>
  </w:style>
  <w:style w:type="character" w:customStyle="1" w:styleId="WW8Num5z3">
    <w:name w:val="WW8Num5z3"/>
    <w:rsid w:val="00C2649C"/>
    <w:rPr>
      <w:rFonts w:ascii="Symbol" w:hAnsi="Symbol" w:cs="Symbol"/>
    </w:rPr>
  </w:style>
  <w:style w:type="character" w:customStyle="1" w:styleId="WW8Num7z1">
    <w:name w:val="WW8Num7z1"/>
    <w:rsid w:val="00C2649C"/>
    <w:rPr>
      <w:rFonts w:ascii="Courier New" w:hAnsi="Courier New" w:cs="Courier New"/>
    </w:rPr>
  </w:style>
  <w:style w:type="character" w:customStyle="1" w:styleId="WW8Num7z3">
    <w:name w:val="WW8Num7z3"/>
    <w:rsid w:val="00C2649C"/>
    <w:rPr>
      <w:rFonts w:ascii="Symbol" w:hAnsi="Symbol" w:cs="Symbol"/>
    </w:rPr>
  </w:style>
  <w:style w:type="character" w:customStyle="1" w:styleId="WW8Num8z0">
    <w:name w:val="WW8Num8z0"/>
    <w:rsid w:val="00C2649C"/>
    <w:rPr>
      <w:rFonts w:ascii="Wingdings" w:hAnsi="Wingdings" w:cs="Wingdings"/>
    </w:rPr>
  </w:style>
  <w:style w:type="character" w:customStyle="1" w:styleId="WW8Num8z1">
    <w:name w:val="WW8Num8z1"/>
    <w:rsid w:val="00C2649C"/>
    <w:rPr>
      <w:rFonts w:ascii="Courier New" w:hAnsi="Courier New" w:cs="Courier New"/>
    </w:rPr>
  </w:style>
  <w:style w:type="character" w:customStyle="1" w:styleId="WW8Num8z3">
    <w:name w:val="WW8Num8z3"/>
    <w:rsid w:val="00C2649C"/>
    <w:rPr>
      <w:rFonts w:ascii="Symbol" w:hAnsi="Symbol" w:cs="Symbol"/>
    </w:rPr>
  </w:style>
  <w:style w:type="character" w:customStyle="1" w:styleId="WW8Num9z0">
    <w:name w:val="WW8Num9z0"/>
    <w:rsid w:val="00C2649C"/>
    <w:rPr>
      <w:rFonts w:ascii="Wingdings" w:hAnsi="Wingdings" w:cs="Wingdings"/>
    </w:rPr>
  </w:style>
  <w:style w:type="character" w:customStyle="1" w:styleId="WW8Num9z1">
    <w:name w:val="WW8Num9z1"/>
    <w:rsid w:val="00C2649C"/>
    <w:rPr>
      <w:rFonts w:ascii="Courier New" w:hAnsi="Courier New" w:cs="Courier New"/>
    </w:rPr>
  </w:style>
  <w:style w:type="character" w:customStyle="1" w:styleId="WW8Num9z3">
    <w:name w:val="WW8Num9z3"/>
    <w:rsid w:val="00C2649C"/>
    <w:rPr>
      <w:rFonts w:ascii="Symbol" w:hAnsi="Symbol" w:cs="Symbol"/>
    </w:rPr>
  </w:style>
  <w:style w:type="character" w:customStyle="1" w:styleId="WW8Num10z0">
    <w:name w:val="WW8Num10z0"/>
    <w:rsid w:val="00C2649C"/>
    <w:rPr>
      <w:rFonts w:ascii="Symbol" w:hAnsi="Symbol" w:cs="Symbol"/>
      <w:sz w:val="20"/>
    </w:rPr>
  </w:style>
  <w:style w:type="character" w:customStyle="1" w:styleId="WW8Num10z1">
    <w:name w:val="WW8Num10z1"/>
    <w:rsid w:val="00C2649C"/>
    <w:rPr>
      <w:rFonts w:ascii="Courier New" w:hAnsi="Courier New" w:cs="Courier New"/>
      <w:sz w:val="20"/>
    </w:rPr>
  </w:style>
  <w:style w:type="character" w:customStyle="1" w:styleId="WW8Num10z2">
    <w:name w:val="WW8Num10z2"/>
    <w:rsid w:val="00C2649C"/>
    <w:rPr>
      <w:rFonts w:ascii="Wingdings" w:hAnsi="Wingdings" w:cs="Wingdings"/>
      <w:sz w:val="20"/>
    </w:rPr>
  </w:style>
  <w:style w:type="character" w:customStyle="1" w:styleId="WW8Num11z0">
    <w:name w:val="WW8Num11z0"/>
    <w:rsid w:val="00C2649C"/>
    <w:rPr>
      <w:rFonts w:ascii="Wingdings" w:hAnsi="Wingdings" w:cs="Wingdings"/>
    </w:rPr>
  </w:style>
  <w:style w:type="character" w:customStyle="1" w:styleId="WW8Num11z1">
    <w:name w:val="WW8Num11z1"/>
    <w:rsid w:val="00C2649C"/>
    <w:rPr>
      <w:rFonts w:ascii="Courier New" w:hAnsi="Courier New" w:cs="Courier New"/>
    </w:rPr>
  </w:style>
  <w:style w:type="character" w:customStyle="1" w:styleId="WW8Num11z3">
    <w:name w:val="WW8Num11z3"/>
    <w:rsid w:val="00C2649C"/>
    <w:rPr>
      <w:rFonts w:ascii="Symbol" w:hAnsi="Symbol" w:cs="Symbol"/>
    </w:rPr>
  </w:style>
  <w:style w:type="character" w:customStyle="1" w:styleId="WW8NumSt10z0">
    <w:name w:val="WW8NumSt10z0"/>
    <w:rsid w:val="00C2649C"/>
    <w:rPr>
      <w:rFonts w:ascii="Symbol" w:hAnsi="Symbol" w:cs="Symbol"/>
      <w:sz w:val="22"/>
    </w:rPr>
  </w:style>
  <w:style w:type="character" w:customStyle="1" w:styleId="DefaultParagraphFont0">
    <w:name w:val="Default Paragraph Font0"/>
    <w:rsid w:val="00C2649C"/>
  </w:style>
  <w:style w:type="character" w:customStyle="1" w:styleId="StyleBoldUnderline">
    <w:name w:val="Style Bold Underline"/>
    <w:rsid w:val="00C2649C"/>
    <w:rPr>
      <w:b/>
      <w:bCs/>
      <w:u w:val="single"/>
    </w:rPr>
  </w:style>
  <w:style w:type="character" w:customStyle="1" w:styleId="HeaderChar">
    <w:name w:val="Header Char"/>
    <w:rsid w:val="00C2649C"/>
    <w:rPr>
      <w:rFonts w:cs="Arial"/>
    </w:rPr>
  </w:style>
  <w:style w:type="character" w:customStyle="1" w:styleId="BodyTextIndent3Char">
    <w:name w:val="Body Text Indent 3 Char"/>
    <w:rsid w:val="00C2649C"/>
    <w:rPr>
      <w:rFonts w:ascii="Bookman Old Style" w:eastAsia="Nimbus Sans L" w:hAnsi="Bookman Old Style" w:cs="Bookman Old Style"/>
      <w:bCs/>
      <w:sz w:val="16"/>
      <w:szCs w:val="16"/>
    </w:rPr>
  </w:style>
  <w:style w:type="character" w:styleId="Emphasis">
    <w:name w:val="Emphasis"/>
    <w:qFormat/>
    <w:rsid w:val="00C2649C"/>
    <w:rPr>
      <w:i/>
      <w:iCs/>
    </w:rPr>
  </w:style>
  <w:style w:type="character" w:styleId="Hyperlink">
    <w:name w:val="Hyperlink"/>
    <w:rsid w:val="00C2649C"/>
    <w:rPr>
      <w:color w:val="0000FF"/>
      <w:u w:val="single"/>
    </w:rPr>
  </w:style>
  <w:style w:type="character" w:styleId="Strong">
    <w:name w:val="Strong"/>
    <w:qFormat/>
    <w:rsid w:val="00C2649C"/>
    <w:rPr>
      <w:b/>
      <w:bCs/>
    </w:rPr>
  </w:style>
  <w:style w:type="character" w:customStyle="1" w:styleId="Bullets">
    <w:name w:val="Bullets"/>
    <w:rsid w:val="00C2649C"/>
    <w:rPr>
      <w:rFonts w:ascii="OpenSymbol" w:eastAsia="OpenSymbol" w:hAnsi="OpenSymbol" w:cs="OpenSymbol"/>
    </w:rPr>
  </w:style>
  <w:style w:type="paragraph" w:customStyle="1" w:styleId="Heading">
    <w:name w:val="Heading"/>
    <w:basedOn w:val="Normal"/>
    <w:next w:val="BodyText"/>
    <w:rsid w:val="00C2649C"/>
    <w:pPr>
      <w:keepNext/>
      <w:spacing w:before="240" w:after="120"/>
    </w:pPr>
    <w:rPr>
      <w:rFonts w:ascii="Arial" w:eastAsia="Lucida Sans Unicode" w:hAnsi="Arial" w:cs="Mangal"/>
      <w:sz w:val="28"/>
      <w:szCs w:val="28"/>
    </w:rPr>
  </w:style>
  <w:style w:type="paragraph" w:styleId="BodyText">
    <w:name w:val="Body Text"/>
    <w:basedOn w:val="Normal"/>
    <w:rsid w:val="00C2649C"/>
    <w:pPr>
      <w:spacing w:after="120"/>
    </w:pPr>
  </w:style>
  <w:style w:type="paragraph" w:styleId="List">
    <w:name w:val="List"/>
    <w:basedOn w:val="BodyText"/>
    <w:rsid w:val="00C2649C"/>
    <w:rPr>
      <w:rFonts w:cs="Mangal"/>
    </w:rPr>
  </w:style>
  <w:style w:type="paragraph" w:styleId="Caption">
    <w:name w:val="caption"/>
    <w:basedOn w:val="Normal"/>
    <w:qFormat/>
    <w:rsid w:val="00C2649C"/>
    <w:pPr>
      <w:suppressLineNumbers/>
      <w:spacing w:before="120" w:after="120"/>
    </w:pPr>
    <w:rPr>
      <w:rFonts w:cs="Mangal"/>
      <w:i/>
      <w:iCs/>
    </w:rPr>
  </w:style>
  <w:style w:type="paragraph" w:customStyle="1" w:styleId="Index">
    <w:name w:val="Index"/>
    <w:basedOn w:val="Normal"/>
    <w:rsid w:val="00C2649C"/>
    <w:pPr>
      <w:suppressLineNumbers/>
    </w:pPr>
    <w:rPr>
      <w:rFonts w:cs="Mangal"/>
    </w:rPr>
  </w:style>
  <w:style w:type="paragraph" w:styleId="DocumentMap">
    <w:name w:val="Document Map"/>
    <w:basedOn w:val="Normal"/>
    <w:rsid w:val="00C2649C"/>
    <w:pPr>
      <w:shd w:val="clear" w:color="auto" w:fill="000080"/>
    </w:pPr>
    <w:rPr>
      <w:rFonts w:ascii="Tahoma" w:hAnsi="Tahoma" w:cs="Tahoma"/>
      <w:sz w:val="20"/>
      <w:szCs w:val="20"/>
    </w:rPr>
  </w:style>
  <w:style w:type="paragraph" w:customStyle="1" w:styleId="Style1">
    <w:name w:val="Style1"/>
    <w:basedOn w:val="Normal"/>
    <w:rsid w:val="00C2649C"/>
    <w:pPr>
      <w:ind w:left="360"/>
    </w:pPr>
    <w:rPr>
      <w:rFonts w:ascii="Arial" w:hAnsi="Arial" w:cs="Arial"/>
      <w:b/>
      <w:u w:val="single"/>
    </w:rPr>
  </w:style>
  <w:style w:type="paragraph" w:styleId="NormalWeb">
    <w:name w:val="Normal (Web)"/>
    <w:basedOn w:val="Normal"/>
    <w:rsid w:val="00C2649C"/>
    <w:pPr>
      <w:spacing w:before="280" w:after="115"/>
    </w:pPr>
    <w:rPr>
      <w:bCs/>
      <w:sz w:val="20"/>
    </w:rPr>
  </w:style>
  <w:style w:type="paragraph" w:styleId="Title">
    <w:name w:val="Title"/>
    <w:basedOn w:val="Normal"/>
    <w:next w:val="Subtitle"/>
    <w:qFormat/>
    <w:rsid w:val="00C2649C"/>
    <w:pPr>
      <w:spacing w:before="240" w:after="60"/>
      <w:jc w:val="center"/>
    </w:pPr>
    <w:rPr>
      <w:rFonts w:ascii="Arial" w:hAnsi="Arial" w:cs="Arial"/>
      <w:b/>
      <w:bCs/>
      <w:kern w:val="1"/>
      <w:sz w:val="32"/>
      <w:szCs w:val="32"/>
    </w:rPr>
  </w:style>
  <w:style w:type="paragraph" w:styleId="Subtitle">
    <w:name w:val="Subtitle"/>
    <w:basedOn w:val="Heading"/>
    <w:next w:val="BodyText"/>
    <w:qFormat/>
    <w:rsid w:val="00C2649C"/>
    <w:pPr>
      <w:jc w:val="center"/>
    </w:pPr>
    <w:rPr>
      <w:i/>
      <w:iCs/>
    </w:rPr>
  </w:style>
  <w:style w:type="paragraph" w:customStyle="1" w:styleId="Normal14pt">
    <w:name w:val="Normal + 14 pt"/>
    <w:basedOn w:val="Title"/>
    <w:rsid w:val="00C2649C"/>
    <w:pPr>
      <w:spacing w:before="0" w:after="0"/>
      <w:jc w:val="left"/>
    </w:pPr>
    <w:rPr>
      <w:rFonts w:ascii="Times New Roman" w:hAnsi="Times New Roman" w:cs="Times New Roman"/>
      <w:b w:val="0"/>
      <w:sz w:val="22"/>
      <w:szCs w:val="22"/>
    </w:rPr>
  </w:style>
  <w:style w:type="paragraph" w:styleId="Header">
    <w:name w:val="header"/>
    <w:basedOn w:val="Normal"/>
    <w:rsid w:val="00C2649C"/>
    <w:pPr>
      <w:snapToGrid w:val="0"/>
    </w:pPr>
    <w:rPr>
      <w:sz w:val="20"/>
      <w:szCs w:val="20"/>
    </w:rPr>
  </w:style>
  <w:style w:type="paragraph" w:styleId="BodyTextIndent3">
    <w:name w:val="Body Text Indent 3"/>
    <w:basedOn w:val="Normal"/>
    <w:rsid w:val="00C2649C"/>
    <w:pPr>
      <w:widowControl w:val="0"/>
      <w:spacing w:after="120"/>
      <w:ind w:left="360"/>
    </w:pPr>
    <w:rPr>
      <w:rFonts w:ascii="Bookman Old Style" w:eastAsia="Nimbus Sans L" w:hAnsi="Bookman Old Style" w:cs="Bookman Old Style"/>
      <w:bCs/>
      <w:sz w:val="16"/>
      <w:szCs w:val="16"/>
    </w:rPr>
  </w:style>
  <w:style w:type="paragraph" w:customStyle="1" w:styleId="DefaultText1">
    <w:name w:val="Default Text:1"/>
    <w:basedOn w:val="Normal"/>
    <w:rsid w:val="00C2649C"/>
    <w:pPr>
      <w:autoSpaceDE w:val="0"/>
    </w:pPr>
  </w:style>
  <w:style w:type="paragraph" w:customStyle="1" w:styleId="ecxmsonormal">
    <w:name w:val="ecxmsonormal"/>
    <w:basedOn w:val="Normal"/>
    <w:rsid w:val="00C2649C"/>
    <w:pPr>
      <w:spacing w:after="324"/>
    </w:pPr>
  </w:style>
  <w:style w:type="paragraph" w:styleId="ListParagraph">
    <w:name w:val="List Paragraph"/>
    <w:basedOn w:val="Normal"/>
    <w:uiPriority w:val="34"/>
    <w:qFormat/>
    <w:rsid w:val="00C2649C"/>
    <w:pPr>
      <w:ind w:left="720"/>
    </w:pPr>
  </w:style>
  <w:style w:type="paragraph" w:customStyle="1" w:styleId="Framecontents">
    <w:name w:val="Frame contents"/>
    <w:basedOn w:val="BodyText"/>
    <w:rsid w:val="00C2649C"/>
  </w:style>
  <w:style w:type="paragraph" w:customStyle="1" w:styleId="TableContents">
    <w:name w:val="Table Contents"/>
    <w:basedOn w:val="Normal"/>
    <w:rsid w:val="00C2649C"/>
    <w:pPr>
      <w:suppressLineNumbers/>
    </w:pPr>
  </w:style>
  <w:style w:type="paragraph" w:customStyle="1" w:styleId="TableHeading">
    <w:name w:val="Table Heading"/>
    <w:basedOn w:val="TableContents"/>
    <w:rsid w:val="00C2649C"/>
    <w:pPr>
      <w:jc w:val="center"/>
    </w:pPr>
    <w:rPr>
      <w:b/>
      <w:bCs/>
    </w:rPr>
  </w:style>
  <w:style w:type="character" w:customStyle="1" w:styleId="apple-converted-space">
    <w:name w:val="apple-converted-space"/>
    <w:rsid w:val="00DD53C9"/>
  </w:style>
  <w:style w:type="paragraph" w:customStyle="1" w:styleId="verdana">
    <w:name w:val="verdana"/>
    <w:basedOn w:val="PlainText"/>
    <w:rsid w:val="00567362"/>
    <w:pPr>
      <w:numPr>
        <w:numId w:val="11"/>
      </w:numPr>
      <w:tabs>
        <w:tab w:val="clear" w:pos="720"/>
      </w:tabs>
      <w:suppressAutoHyphens w:val="0"/>
      <w:overflowPunct w:val="0"/>
      <w:autoSpaceDE w:val="0"/>
      <w:autoSpaceDN w:val="0"/>
      <w:adjustRightInd w:val="0"/>
      <w:ind w:left="0" w:firstLine="0"/>
    </w:pPr>
    <w:rPr>
      <w:noProof/>
      <w:lang w:eastAsia="en-US"/>
    </w:rPr>
  </w:style>
  <w:style w:type="numbering" w:customStyle="1" w:styleId="NormalJustified">
    <w:name w:val="Normal+Justified"/>
    <w:basedOn w:val="NoList"/>
    <w:rsid w:val="00567362"/>
    <w:pPr>
      <w:numPr>
        <w:numId w:val="12"/>
      </w:numPr>
    </w:pPr>
  </w:style>
  <w:style w:type="paragraph" w:styleId="PlainText">
    <w:name w:val="Plain Text"/>
    <w:basedOn w:val="Normal"/>
    <w:link w:val="PlainTextChar"/>
    <w:unhideWhenUsed/>
    <w:rsid w:val="00567362"/>
    <w:rPr>
      <w:rFonts w:ascii="Courier New" w:hAnsi="Courier New" w:cs="Courier New"/>
      <w:sz w:val="20"/>
      <w:szCs w:val="20"/>
    </w:rPr>
  </w:style>
  <w:style w:type="character" w:customStyle="1" w:styleId="PlainTextChar">
    <w:name w:val="Plain Text Char"/>
    <w:link w:val="PlainText"/>
    <w:rsid w:val="00567362"/>
    <w:rPr>
      <w:rFonts w:ascii="Courier New" w:hAnsi="Courier New" w:cs="Courier New"/>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58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BALREDDY</vt:lpstr>
    </vt:vector>
  </TitlesOfParts>
  <Company>Microsoft</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BALREDDY</dc:title>
  <dc:creator>Vijayapal Reddy Vangala (GIS)</dc:creator>
  <cp:lastModifiedBy>Vijayapal Reddy Vangala</cp:lastModifiedBy>
  <cp:revision>2</cp:revision>
  <cp:lastPrinted>2011-04-25T07:55:00Z</cp:lastPrinted>
  <dcterms:created xsi:type="dcterms:W3CDTF">2023-11-08T22:21:00Z</dcterms:created>
  <dcterms:modified xsi:type="dcterms:W3CDTF">2023-11-08T22:21:00Z</dcterms:modified>
</cp:coreProperties>
</file>