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4FA4" w:rsidRPr="002574C1" w:rsidRDefault="00807C0E" w:rsidP="002574C1">
      <w:pPr>
        <w:pStyle w:val="Header"/>
        <w:keepLines/>
        <w:jc w:val="both"/>
        <w:rPr>
          <w:b/>
          <w:i/>
          <w:sz w:val="28"/>
          <w:szCs w:val="25"/>
        </w:rPr>
      </w:pPr>
      <w:r w:rsidRPr="002574C1">
        <w:rPr>
          <w:b/>
          <w:i/>
          <w:sz w:val="28"/>
          <w:szCs w:val="25"/>
        </w:rPr>
        <w:t>Megna Fulmamdiker</w:t>
      </w:r>
    </w:p>
    <w:p w:rsidR="00807C0E" w:rsidRPr="00F448FB" w:rsidRDefault="00F82DB0" w:rsidP="002574C1">
      <w:pPr>
        <w:pStyle w:val="Header"/>
        <w:keepLines/>
        <w:jc w:val="both"/>
        <w:rPr>
          <w:b/>
          <w:i/>
          <w:sz w:val="22"/>
          <w:szCs w:val="22"/>
        </w:rPr>
      </w:pPr>
      <w:r w:rsidRPr="00F448FB">
        <w:rPr>
          <w:b/>
          <w:i/>
          <w:sz w:val="22"/>
          <w:szCs w:val="22"/>
        </w:rPr>
        <w:t>+1(</w:t>
      </w:r>
      <w:r w:rsidR="00BA132E" w:rsidRPr="00F448FB">
        <w:rPr>
          <w:b/>
          <w:i/>
          <w:sz w:val="22"/>
          <w:szCs w:val="22"/>
        </w:rPr>
        <w:t>630</w:t>
      </w:r>
      <w:r w:rsidRPr="00F448FB">
        <w:rPr>
          <w:b/>
          <w:i/>
          <w:sz w:val="22"/>
          <w:szCs w:val="22"/>
        </w:rPr>
        <w:t>)</w:t>
      </w:r>
      <w:r w:rsidR="00BA132E" w:rsidRPr="00F448FB">
        <w:rPr>
          <w:b/>
          <w:i/>
          <w:sz w:val="22"/>
          <w:szCs w:val="22"/>
        </w:rPr>
        <w:t>537</w:t>
      </w:r>
      <w:r w:rsidRPr="00F448FB">
        <w:rPr>
          <w:b/>
          <w:i/>
          <w:sz w:val="22"/>
          <w:szCs w:val="22"/>
        </w:rPr>
        <w:t>-</w:t>
      </w:r>
      <w:r w:rsidR="00BA132E" w:rsidRPr="00F448FB">
        <w:rPr>
          <w:b/>
          <w:i/>
          <w:sz w:val="22"/>
          <w:szCs w:val="22"/>
        </w:rPr>
        <w:t>0263</w:t>
      </w:r>
    </w:p>
    <w:p w:rsidR="00807C0E" w:rsidRPr="00F16D0D" w:rsidRDefault="00BA132E" w:rsidP="002574C1">
      <w:pPr>
        <w:pStyle w:val="Header"/>
        <w:keepLines/>
        <w:jc w:val="both"/>
        <w:rPr>
          <w:b/>
          <w:i/>
          <w:color w:val="4472C4" w:themeColor="accent1"/>
          <w:sz w:val="22"/>
          <w:szCs w:val="22"/>
        </w:rPr>
      </w:pPr>
      <w:r w:rsidRPr="00F16D0D">
        <w:rPr>
          <w:b/>
          <w:i/>
          <w:color w:val="4472C4" w:themeColor="accent1"/>
          <w:sz w:val="22"/>
          <w:szCs w:val="22"/>
        </w:rPr>
        <w:t>megnaa1213@gmail.com</w:t>
      </w:r>
    </w:p>
    <w:p w:rsidR="21932AA5" w:rsidRPr="005A78F2" w:rsidRDefault="21932AA5" w:rsidP="002574C1">
      <w:pPr>
        <w:jc w:val="both"/>
        <w:rPr>
          <w:sz w:val="22"/>
          <w:szCs w:val="22"/>
        </w:rPr>
      </w:pPr>
    </w:p>
    <w:p w:rsidR="00E20DE9" w:rsidRPr="002574C1" w:rsidRDefault="00AF0C4A" w:rsidP="002574C1">
      <w:pPr>
        <w:pStyle w:val="Heading1"/>
        <w:tabs>
          <w:tab w:val="left" w:pos="720"/>
          <w:tab w:val="left" w:pos="1440"/>
          <w:tab w:val="left" w:pos="2160"/>
          <w:tab w:val="left" w:pos="2880"/>
          <w:tab w:val="left" w:pos="3600"/>
          <w:tab w:val="left" w:pos="4320"/>
          <w:tab w:val="center" w:pos="4680"/>
          <w:tab w:val="left" w:pos="5040"/>
          <w:tab w:val="left" w:pos="5760"/>
          <w:tab w:val="left" w:pos="6480"/>
          <w:tab w:val="left" w:pos="7200"/>
          <w:tab w:val="right" w:pos="9360"/>
        </w:tabs>
        <w:spacing w:before="0" w:after="0"/>
        <w:ind w:left="2"/>
        <w:jc w:val="both"/>
        <w:rPr>
          <w:rFonts w:ascii="Times New Roman" w:eastAsia="Cambria" w:hAnsi="Times New Roman"/>
          <w:i/>
          <w:kern w:val="0"/>
          <w:sz w:val="28"/>
          <w:szCs w:val="22"/>
          <w:u w:val="single"/>
        </w:rPr>
      </w:pPr>
      <w:r w:rsidRPr="002574C1">
        <w:rPr>
          <w:rFonts w:ascii="Times New Roman" w:eastAsia="Cambria" w:hAnsi="Times New Roman"/>
          <w:i/>
          <w:kern w:val="0"/>
          <w:sz w:val="28"/>
          <w:szCs w:val="22"/>
          <w:u w:val="single"/>
        </w:rPr>
        <w:t>Professional</w:t>
      </w:r>
      <w:r w:rsidR="00E20DE9" w:rsidRPr="002574C1">
        <w:rPr>
          <w:rFonts w:ascii="Times New Roman" w:eastAsia="Cambria" w:hAnsi="Times New Roman"/>
          <w:i/>
          <w:kern w:val="0"/>
          <w:sz w:val="28"/>
          <w:szCs w:val="22"/>
          <w:u w:val="single"/>
        </w:rPr>
        <w:t xml:space="preserve"> Summary:</w:t>
      </w:r>
    </w:p>
    <w:p w:rsidR="00F448FB" w:rsidRPr="00F448FB" w:rsidRDefault="00F448FB" w:rsidP="00F448FB">
      <w:pPr>
        <w:rPr>
          <w:rFonts w:eastAsia="Cambria"/>
        </w:rPr>
      </w:pPr>
    </w:p>
    <w:p w:rsidR="00E20DE9" w:rsidRPr="005A78F2" w:rsidRDefault="004C6AF8" w:rsidP="002574C1">
      <w:pPr>
        <w:pStyle w:val="NoSpacing"/>
        <w:numPr>
          <w:ilvl w:val="0"/>
          <w:numId w:val="10"/>
        </w:numPr>
        <w:ind w:left="360" w:hanging="270"/>
        <w:jc w:val="both"/>
        <w:rPr>
          <w:rFonts w:eastAsia="Cambria"/>
          <w:color w:val="000000" w:themeColor="text1"/>
          <w:sz w:val="22"/>
          <w:szCs w:val="22"/>
          <w:lang w:eastAsia="zh-CN"/>
        </w:rPr>
      </w:pPr>
      <w:r>
        <w:rPr>
          <w:rFonts w:eastAsia="Cambria"/>
          <w:color w:val="000000"/>
          <w:position w:val="-1"/>
          <w:sz w:val="22"/>
          <w:szCs w:val="22"/>
          <w:bdr w:val="none" w:sz="0" w:space="0" w:color="auto" w:frame="1"/>
          <w:lang w:eastAsia="zh-CN"/>
        </w:rPr>
        <w:t>6</w:t>
      </w:r>
      <w:r w:rsidR="00807C0E" w:rsidRPr="005A78F2">
        <w:rPr>
          <w:rFonts w:eastAsia="Cambria"/>
          <w:color w:val="000000"/>
          <w:position w:val="-1"/>
          <w:sz w:val="22"/>
          <w:szCs w:val="22"/>
          <w:bdr w:val="none" w:sz="0" w:space="0" w:color="auto" w:frame="1"/>
          <w:lang w:eastAsia="zh-CN"/>
        </w:rPr>
        <w:t>+</w:t>
      </w:r>
      <w:r w:rsidR="26F15EAB" w:rsidRPr="005A78F2">
        <w:rPr>
          <w:rFonts w:eastAsia="Cambria"/>
          <w:color w:val="000000"/>
          <w:position w:val="-1"/>
          <w:sz w:val="22"/>
          <w:szCs w:val="22"/>
          <w:bdr w:val="none" w:sz="0" w:space="0" w:color="auto" w:frame="1"/>
          <w:lang w:eastAsia="zh-CN"/>
        </w:rPr>
        <w:t xml:space="preserve"> years of experience in all phases of Software Testing Life Cycle (STLC) and Software development Life Cycle (SDLC)</w:t>
      </w:r>
      <w:r w:rsidR="005A78F2" w:rsidRPr="005A78F2">
        <w:rPr>
          <w:rFonts w:eastAsia="Cambria"/>
          <w:color w:val="000000"/>
          <w:position w:val="-1"/>
          <w:sz w:val="22"/>
          <w:szCs w:val="22"/>
          <w:bdr w:val="none" w:sz="0" w:space="0" w:color="auto" w:frame="1"/>
          <w:lang w:eastAsia="zh-CN"/>
        </w:rPr>
        <w:t>.</w:t>
      </w:r>
    </w:p>
    <w:p w:rsidR="005A78F2" w:rsidRPr="005A78F2" w:rsidRDefault="005A78F2" w:rsidP="002574C1">
      <w:pPr>
        <w:pStyle w:val="NormalWeb"/>
        <w:numPr>
          <w:ilvl w:val="0"/>
          <w:numId w:val="10"/>
        </w:numPr>
        <w:spacing w:before="0" w:beforeAutospacing="0" w:after="0" w:afterAutospacing="0"/>
        <w:ind w:left="360" w:hanging="270"/>
        <w:jc w:val="both"/>
        <w:rPr>
          <w:sz w:val="22"/>
          <w:szCs w:val="22"/>
        </w:rPr>
      </w:pPr>
      <w:r w:rsidRPr="005A78F2">
        <w:rPr>
          <w:sz w:val="22"/>
          <w:szCs w:val="22"/>
        </w:rPr>
        <w:t xml:space="preserve">Extensive experience in designing, developing, and executing automated testing frameworks for web, mobile, and API platforms across diverse domains such as e-commerce, banking, healthcare, and enterprise applications. </w:t>
      </w:r>
    </w:p>
    <w:p w:rsidR="005A78F2" w:rsidRDefault="005A78F2" w:rsidP="002574C1">
      <w:pPr>
        <w:pStyle w:val="NormalWeb"/>
        <w:numPr>
          <w:ilvl w:val="0"/>
          <w:numId w:val="10"/>
        </w:numPr>
        <w:spacing w:before="0" w:beforeAutospacing="0" w:after="0" w:afterAutospacing="0"/>
        <w:ind w:left="360" w:hanging="270"/>
        <w:jc w:val="both"/>
        <w:rPr>
          <w:sz w:val="22"/>
          <w:szCs w:val="22"/>
        </w:rPr>
      </w:pPr>
      <w:r w:rsidRPr="005A78F2">
        <w:rPr>
          <w:sz w:val="22"/>
          <w:szCs w:val="22"/>
        </w:rPr>
        <w:t xml:space="preserve">Expertise in leveraging modern test automation tools, frameworks, and technologies, including Selenium, Appium, </w:t>
      </w:r>
      <w:r w:rsidR="002426A0" w:rsidRPr="005A78F2">
        <w:rPr>
          <w:sz w:val="22"/>
          <w:szCs w:val="22"/>
        </w:rPr>
        <w:t>Rest Assured</w:t>
      </w:r>
      <w:r w:rsidRPr="005A78F2">
        <w:rPr>
          <w:sz w:val="22"/>
          <w:szCs w:val="22"/>
        </w:rPr>
        <w:t>, JMeter, and CI/CD integrations with Jenkins and Azure DevOps.</w:t>
      </w:r>
    </w:p>
    <w:p w:rsidR="00B96877" w:rsidRDefault="00F448FB" w:rsidP="00B96877">
      <w:pPr>
        <w:pStyle w:val="NormalWeb"/>
        <w:numPr>
          <w:ilvl w:val="0"/>
          <w:numId w:val="10"/>
        </w:numPr>
        <w:spacing w:before="0" w:beforeAutospacing="0" w:after="0" w:afterAutospacing="0"/>
        <w:ind w:left="360" w:hanging="270"/>
        <w:jc w:val="both"/>
        <w:rPr>
          <w:sz w:val="22"/>
          <w:szCs w:val="22"/>
        </w:rPr>
      </w:pPr>
      <w:r w:rsidRPr="00F448FB">
        <w:rPr>
          <w:sz w:val="22"/>
          <w:szCs w:val="22"/>
        </w:rPr>
        <w:t>Strong Experience in Mobile application Testing, localization Testing, Accessibility Testing and Automation Testing for Web Based Application on multiple levels of Software Development Life Cycle (SDLC), STLC (Software Testing Life Cycle), Logging and tracking Defects in all phases with major responsibilities.</w:t>
      </w:r>
    </w:p>
    <w:p w:rsidR="00B96877" w:rsidRPr="00B96877" w:rsidRDefault="00B96877" w:rsidP="00B96877">
      <w:pPr>
        <w:pStyle w:val="NormalWeb"/>
        <w:numPr>
          <w:ilvl w:val="0"/>
          <w:numId w:val="10"/>
        </w:numPr>
        <w:spacing w:before="0" w:beforeAutospacing="0" w:after="0" w:afterAutospacing="0"/>
        <w:ind w:left="360" w:hanging="270"/>
        <w:jc w:val="both"/>
        <w:rPr>
          <w:sz w:val="22"/>
          <w:szCs w:val="22"/>
        </w:rPr>
      </w:pPr>
      <w:r w:rsidRPr="00B96877">
        <w:rPr>
          <w:sz w:val="22"/>
          <w:szCs w:val="22"/>
        </w:rPr>
        <w:t>Skilled in creating reusable and scalable test automation frameworks for ETL and cloud testing.</w:t>
      </w:r>
    </w:p>
    <w:p w:rsidR="00B96877" w:rsidRPr="00B96877" w:rsidRDefault="00B96877" w:rsidP="00B96877">
      <w:pPr>
        <w:pStyle w:val="NormalWeb"/>
        <w:numPr>
          <w:ilvl w:val="0"/>
          <w:numId w:val="10"/>
        </w:numPr>
        <w:spacing w:before="0" w:beforeAutospacing="0" w:after="0" w:afterAutospacing="0"/>
        <w:ind w:left="360" w:hanging="270"/>
        <w:jc w:val="both"/>
        <w:rPr>
          <w:sz w:val="22"/>
          <w:szCs w:val="22"/>
        </w:rPr>
      </w:pPr>
      <w:r w:rsidRPr="00B96877">
        <w:rPr>
          <w:sz w:val="22"/>
          <w:szCs w:val="22"/>
        </w:rPr>
        <w:t xml:space="preserve">Hands-on experience with big data technologies and data </w:t>
      </w:r>
      <w:proofErr w:type="spellStart"/>
      <w:r w:rsidRPr="00B96877">
        <w:rPr>
          <w:sz w:val="22"/>
          <w:szCs w:val="22"/>
        </w:rPr>
        <w:t>lakehouse</w:t>
      </w:r>
      <w:proofErr w:type="spellEnd"/>
      <w:r w:rsidRPr="00B96877">
        <w:rPr>
          <w:sz w:val="22"/>
          <w:szCs w:val="22"/>
        </w:rPr>
        <w:t xml:space="preserve"> architectures for data processing and validation.</w:t>
      </w:r>
    </w:p>
    <w:p w:rsidR="002574C1" w:rsidRDefault="005A78F2" w:rsidP="002574C1">
      <w:pPr>
        <w:pStyle w:val="NormalWeb"/>
        <w:numPr>
          <w:ilvl w:val="0"/>
          <w:numId w:val="10"/>
        </w:numPr>
        <w:spacing w:before="0" w:beforeAutospacing="0" w:after="0" w:afterAutospacing="0"/>
        <w:ind w:left="360" w:hanging="270"/>
        <w:jc w:val="both"/>
        <w:rPr>
          <w:sz w:val="22"/>
          <w:szCs w:val="22"/>
        </w:rPr>
      </w:pPr>
      <w:r w:rsidRPr="005A78F2">
        <w:rPr>
          <w:sz w:val="22"/>
          <w:szCs w:val="22"/>
        </w:rPr>
        <w:t>Adept at implementing Behavior-Driven Development (BDD), Test-Driven Development (TDD), and Shift-Left testing methodologies to enhance collaboration and improve software quality.</w:t>
      </w:r>
    </w:p>
    <w:p w:rsidR="002574C1" w:rsidRPr="002574C1" w:rsidRDefault="002574C1" w:rsidP="002574C1">
      <w:pPr>
        <w:pStyle w:val="NormalWeb"/>
        <w:numPr>
          <w:ilvl w:val="0"/>
          <w:numId w:val="10"/>
        </w:numPr>
        <w:spacing w:before="0" w:beforeAutospacing="0" w:after="0" w:afterAutospacing="0"/>
        <w:ind w:left="360" w:hanging="270"/>
        <w:jc w:val="both"/>
        <w:rPr>
          <w:sz w:val="22"/>
          <w:szCs w:val="22"/>
        </w:rPr>
      </w:pPr>
      <w:r w:rsidRPr="002574C1">
        <w:rPr>
          <w:sz w:val="22"/>
          <w:szCs w:val="22"/>
        </w:rPr>
        <w:t>Delivered test strategy presentations in PowerPoint, outlining the testing approach, tools, timelines, and risk mitigation strategies to senior leadership.</w:t>
      </w:r>
    </w:p>
    <w:p w:rsidR="005A78F2" w:rsidRPr="005A78F2" w:rsidRDefault="005A78F2" w:rsidP="002574C1">
      <w:pPr>
        <w:pStyle w:val="NormalWeb"/>
        <w:numPr>
          <w:ilvl w:val="0"/>
          <w:numId w:val="10"/>
        </w:numPr>
        <w:spacing w:before="0" w:beforeAutospacing="0" w:after="0" w:afterAutospacing="0"/>
        <w:ind w:left="360" w:hanging="270"/>
        <w:jc w:val="both"/>
        <w:rPr>
          <w:sz w:val="22"/>
          <w:szCs w:val="22"/>
        </w:rPr>
      </w:pPr>
      <w:r w:rsidRPr="005A78F2">
        <w:rPr>
          <w:sz w:val="22"/>
          <w:szCs w:val="22"/>
        </w:rPr>
        <w:t xml:space="preserve">Demonstrates a strong focus on performance optimization, security compliance, and test efficiency using tools like OWASP ZAP, LoadRunner, and Dockerized environments. </w:t>
      </w:r>
    </w:p>
    <w:p w:rsidR="005A78F2" w:rsidRPr="005A78F2" w:rsidRDefault="005A78F2" w:rsidP="002574C1">
      <w:pPr>
        <w:pStyle w:val="NormalWeb"/>
        <w:numPr>
          <w:ilvl w:val="0"/>
          <w:numId w:val="10"/>
        </w:numPr>
        <w:spacing w:before="0" w:beforeAutospacing="0" w:after="0" w:afterAutospacing="0"/>
        <w:ind w:left="360" w:hanging="270"/>
        <w:jc w:val="both"/>
        <w:rPr>
          <w:sz w:val="22"/>
          <w:szCs w:val="22"/>
        </w:rPr>
      </w:pPr>
      <w:r w:rsidRPr="005A78F2">
        <w:rPr>
          <w:sz w:val="22"/>
          <w:szCs w:val="22"/>
        </w:rPr>
        <w:t xml:space="preserve">Skilled in end-to-end test lifecycle management, from requirement analysis to defect reporting, while ensuring robust test coverage through advanced testing strategies. </w:t>
      </w:r>
    </w:p>
    <w:p w:rsidR="005A78F2" w:rsidRPr="005A78F2" w:rsidRDefault="005A78F2" w:rsidP="002574C1">
      <w:pPr>
        <w:pStyle w:val="NormalWeb"/>
        <w:numPr>
          <w:ilvl w:val="0"/>
          <w:numId w:val="10"/>
        </w:numPr>
        <w:spacing w:before="0" w:beforeAutospacing="0" w:after="0" w:afterAutospacing="0"/>
        <w:ind w:left="360" w:hanging="270"/>
        <w:jc w:val="both"/>
        <w:rPr>
          <w:sz w:val="22"/>
          <w:szCs w:val="22"/>
        </w:rPr>
      </w:pPr>
      <w:r w:rsidRPr="005A78F2">
        <w:rPr>
          <w:sz w:val="22"/>
          <w:szCs w:val="22"/>
        </w:rPr>
        <w:t xml:space="preserve">Experienced in cloud-based and distributed testing solutions using AWS, Kubernetes, and microservices architecture. </w:t>
      </w:r>
    </w:p>
    <w:p w:rsidR="005A78F2" w:rsidRDefault="005A78F2" w:rsidP="002574C1">
      <w:pPr>
        <w:pStyle w:val="NormalWeb"/>
        <w:numPr>
          <w:ilvl w:val="0"/>
          <w:numId w:val="10"/>
        </w:numPr>
        <w:spacing w:before="0" w:beforeAutospacing="0" w:after="0" w:afterAutospacing="0"/>
        <w:ind w:left="360" w:hanging="270"/>
        <w:jc w:val="both"/>
        <w:rPr>
          <w:sz w:val="22"/>
          <w:szCs w:val="22"/>
        </w:rPr>
      </w:pPr>
      <w:r w:rsidRPr="005A78F2">
        <w:rPr>
          <w:sz w:val="22"/>
          <w:szCs w:val="22"/>
        </w:rPr>
        <w:t>Recognized for mentoring teams, driving innovation, and delivering quality-focused solutions that align with business goals.</w:t>
      </w:r>
    </w:p>
    <w:p w:rsidR="00C51DAB" w:rsidRDefault="00C51DAB" w:rsidP="00C51DAB">
      <w:pPr>
        <w:pStyle w:val="NormalWeb"/>
        <w:spacing w:before="0" w:beforeAutospacing="0" w:after="0" w:afterAutospacing="0"/>
        <w:jc w:val="both"/>
        <w:rPr>
          <w:sz w:val="22"/>
          <w:szCs w:val="22"/>
        </w:rPr>
      </w:pPr>
    </w:p>
    <w:p w:rsidR="005A78F2" w:rsidRPr="005A78F2" w:rsidRDefault="005A78F2" w:rsidP="00B96877">
      <w:pPr>
        <w:pStyle w:val="NormalWeb"/>
        <w:spacing w:before="0" w:beforeAutospacing="0" w:after="0" w:afterAutospacing="0"/>
        <w:jc w:val="both"/>
        <w:rPr>
          <w:sz w:val="22"/>
          <w:szCs w:val="22"/>
        </w:rPr>
      </w:pPr>
    </w:p>
    <w:p w:rsidR="00E20DE9" w:rsidRPr="002574C1" w:rsidRDefault="00807C0E" w:rsidP="005A78F2">
      <w:pPr>
        <w:shd w:val="clear" w:color="auto" w:fill="FFFFFF" w:themeFill="background1"/>
        <w:tabs>
          <w:tab w:val="left" w:pos="4680"/>
        </w:tabs>
        <w:ind w:hanging="2"/>
        <w:jc w:val="both"/>
        <w:rPr>
          <w:rFonts w:eastAsia="Cambria"/>
          <w:b/>
          <w:bCs/>
          <w:i/>
          <w:sz w:val="28"/>
          <w:szCs w:val="22"/>
          <w:u w:val="single"/>
        </w:rPr>
      </w:pPr>
      <w:r w:rsidRPr="002574C1">
        <w:rPr>
          <w:rFonts w:eastAsia="Cambria"/>
          <w:b/>
          <w:bCs/>
          <w:i/>
          <w:sz w:val="28"/>
          <w:szCs w:val="22"/>
          <w:u w:val="single"/>
        </w:rPr>
        <w:t>Technical Skills:</w:t>
      </w:r>
    </w:p>
    <w:p w:rsidR="00F448FB" w:rsidRPr="00F448FB" w:rsidRDefault="00F448FB" w:rsidP="005A78F2">
      <w:pPr>
        <w:shd w:val="clear" w:color="auto" w:fill="FFFFFF" w:themeFill="background1"/>
        <w:tabs>
          <w:tab w:val="left" w:pos="4680"/>
        </w:tabs>
        <w:ind w:hanging="2"/>
        <w:jc w:val="both"/>
        <w:rPr>
          <w:rFonts w:eastAsia="Cambria"/>
          <w:b/>
          <w:bCs/>
          <w:i/>
          <w:color w:val="0070C0"/>
          <w:sz w:val="22"/>
          <w:szCs w:val="22"/>
        </w:rPr>
      </w:pPr>
    </w:p>
    <w:tbl>
      <w:tblPr>
        <w:tblStyle w:val="TableGrid"/>
        <w:tblW w:w="10615" w:type="dxa"/>
        <w:tblInd w:w="468" w:type="dxa"/>
        <w:tblLook w:val="04A0" w:firstRow="1" w:lastRow="0" w:firstColumn="1" w:lastColumn="0" w:noHBand="0" w:noVBand="1"/>
      </w:tblPr>
      <w:tblGrid>
        <w:gridCol w:w="4076"/>
        <w:gridCol w:w="6539"/>
      </w:tblGrid>
      <w:tr w:rsidR="00233F8A" w:rsidRPr="00ED0FF1" w:rsidTr="00C51DAB">
        <w:trPr>
          <w:trHeight w:val="953"/>
        </w:trPr>
        <w:tc>
          <w:tcPr>
            <w:tcW w:w="4076" w:type="dxa"/>
          </w:tcPr>
          <w:p w:rsidR="00233F8A" w:rsidRDefault="00233F8A" w:rsidP="004D3700">
            <w:pPr>
              <w:jc w:val="both"/>
              <w:rPr>
                <w:rFonts w:eastAsia="Cambria"/>
                <w:b/>
                <w:bCs/>
                <w:sz w:val="22"/>
                <w:szCs w:val="22"/>
              </w:rPr>
            </w:pPr>
            <w:r w:rsidRPr="00ED0FF1">
              <w:rPr>
                <w:rFonts w:eastAsia="Cambria"/>
                <w:b/>
                <w:bCs/>
                <w:sz w:val="22"/>
                <w:szCs w:val="22"/>
              </w:rPr>
              <w:t>Test Automation Tools and Frameworks</w:t>
            </w:r>
          </w:p>
        </w:tc>
        <w:tc>
          <w:tcPr>
            <w:tcW w:w="6539" w:type="dxa"/>
          </w:tcPr>
          <w:p w:rsidR="00233F8A" w:rsidRPr="00ED0FF1" w:rsidRDefault="00233F8A" w:rsidP="004D3700">
            <w:pPr>
              <w:jc w:val="both"/>
              <w:rPr>
                <w:rFonts w:eastAsia="Cambria"/>
                <w:bCs/>
                <w:sz w:val="22"/>
                <w:szCs w:val="22"/>
              </w:rPr>
            </w:pPr>
            <w:r w:rsidRPr="00ED0FF1">
              <w:rPr>
                <w:rFonts w:eastAsia="Cambria"/>
                <w:bCs/>
                <w:sz w:val="22"/>
                <w:szCs w:val="22"/>
              </w:rPr>
              <w:t>Selenium WebDriver, Appium, Cucumber, TestNG, PyTest, JUnit, Protractor, Cypress, RestAssured, SoapUI, Postman, SpecFlow, Robot Framework, GraphQL</w:t>
            </w:r>
          </w:p>
        </w:tc>
      </w:tr>
      <w:tr w:rsidR="00233F8A" w:rsidRPr="00ED0FF1" w:rsidTr="00C51DAB">
        <w:trPr>
          <w:trHeight w:val="636"/>
        </w:trPr>
        <w:tc>
          <w:tcPr>
            <w:tcW w:w="4076" w:type="dxa"/>
          </w:tcPr>
          <w:p w:rsidR="00233F8A" w:rsidRDefault="00233F8A" w:rsidP="004D3700">
            <w:pPr>
              <w:jc w:val="both"/>
              <w:rPr>
                <w:rFonts w:eastAsia="Cambria"/>
                <w:b/>
                <w:bCs/>
                <w:sz w:val="22"/>
                <w:szCs w:val="22"/>
              </w:rPr>
            </w:pPr>
            <w:r w:rsidRPr="00ED0FF1">
              <w:rPr>
                <w:rFonts w:eastAsia="Cambria"/>
                <w:b/>
                <w:bCs/>
                <w:sz w:val="22"/>
                <w:szCs w:val="22"/>
              </w:rPr>
              <w:t>Performance and Security Testing</w:t>
            </w:r>
          </w:p>
        </w:tc>
        <w:tc>
          <w:tcPr>
            <w:tcW w:w="6539" w:type="dxa"/>
          </w:tcPr>
          <w:p w:rsidR="00233F8A" w:rsidRPr="00ED0FF1" w:rsidRDefault="00233F8A" w:rsidP="004D3700">
            <w:pPr>
              <w:jc w:val="both"/>
              <w:rPr>
                <w:rFonts w:eastAsia="Cambria"/>
                <w:bCs/>
                <w:sz w:val="22"/>
                <w:szCs w:val="22"/>
              </w:rPr>
            </w:pPr>
            <w:r w:rsidRPr="00ED0FF1">
              <w:rPr>
                <w:rFonts w:eastAsia="Cambria"/>
                <w:bCs/>
                <w:sz w:val="22"/>
                <w:szCs w:val="22"/>
              </w:rPr>
              <w:t>JMeter, LoadRunner, Blazemeter, Gatling, NeoLoad, OWASP ZAP, Burp Suite, Nessus, Checkmarx</w:t>
            </w:r>
          </w:p>
        </w:tc>
      </w:tr>
      <w:tr w:rsidR="00B96877" w:rsidRPr="00ED0FF1" w:rsidTr="00B96877">
        <w:trPr>
          <w:trHeight w:val="287"/>
        </w:trPr>
        <w:tc>
          <w:tcPr>
            <w:tcW w:w="4076" w:type="dxa"/>
          </w:tcPr>
          <w:p w:rsidR="00B96877" w:rsidRPr="00ED0FF1" w:rsidRDefault="00B96877" w:rsidP="004D3700">
            <w:pPr>
              <w:jc w:val="both"/>
              <w:rPr>
                <w:rFonts w:eastAsia="Cambria"/>
                <w:b/>
                <w:bCs/>
                <w:sz w:val="22"/>
                <w:szCs w:val="22"/>
              </w:rPr>
            </w:pPr>
            <w:r w:rsidRPr="00B96877">
              <w:rPr>
                <w:rFonts w:eastAsia="Cambria"/>
                <w:b/>
                <w:bCs/>
                <w:sz w:val="22"/>
                <w:szCs w:val="22"/>
              </w:rPr>
              <w:t>ETL Tools</w:t>
            </w:r>
          </w:p>
        </w:tc>
        <w:tc>
          <w:tcPr>
            <w:tcW w:w="6539" w:type="dxa"/>
          </w:tcPr>
          <w:p w:rsidR="00B96877" w:rsidRPr="00ED0FF1" w:rsidRDefault="00B96877" w:rsidP="004D3700">
            <w:pPr>
              <w:jc w:val="both"/>
              <w:rPr>
                <w:rFonts w:eastAsia="Cambria"/>
                <w:bCs/>
                <w:sz w:val="22"/>
                <w:szCs w:val="22"/>
              </w:rPr>
            </w:pPr>
            <w:r w:rsidRPr="00B96877">
              <w:rPr>
                <w:rFonts w:eastAsia="Cambria"/>
                <w:bCs/>
                <w:sz w:val="22"/>
                <w:szCs w:val="22"/>
              </w:rPr>
              <w:t>Informatica, Talend</w:t>
            </w:r>
            <w:r>
              <w:rPr>
                <w:rFonts w:eastAsia="Cambria"/>
                <w:bCs/>
                <w:sz w:val="22"/>
                <w:szCs w:val="22"/>
              </w:rPr>
              <w:t>.</w:t>
            </w:r>
          </w:p>
        </w:tc>
      </w:tr>
      <w:tr w:rsidR="00233F8A" w:rsidRPr="00ED0FF1" w:rsidTr="00C51DAB">
        <w:trPr>
          <w:trHeight w:val="318"/>
        </w:trPr>
        <w:tc>
          <w:tcPr>
            <w:tcW w:w="4076" w:type="dxa"/>
          </w:tcPr>
          <w:p w:rsidR="00233F8A" w:rsidRDefault="00233F8A" w:rsidP="004D3700">
            <w:pPr>
              <w:jc w:val="both"/>
              <w:rPr>
                <w:rFonts w:eastAsia="Cambria"/>
                <w:b/>
                <w:bCs/>
                <w:sz w:val="22"/>
                <w:szCs w:val="22"/>
              </w:rPr>
            </w:pPr>
            <w:r w:rsidRPr="00ED0FF1">
              <w:rPr>
                <w:rFonts w:eastAsia="Cambria"/>
                <w:b/>
                <w:bCs/>
                <w:sz w:val="22"/>
                <w:szCs w:val="22"/>
              </w:rPr>
              <w:t>Programming and Scripting Languages</w:t>
            </w:r>
          </w:p>
        </w:tc>
        <w:tc>
          <w:tcPr>
            <w:tcW w:w="6539" w:type="dxa"/>
          </w:tcPr>
          <w:p w:rsidR="00233F8A" w:rsidRPr="00ED0FF1" w:rsidRDefault="00927D95" w:rsidP="004D3700">
            <w:pPr>
              <w:jc w:val="both"/>
              <w:rPr>
                <w:rFonts w:eastAsia="Cambria"/>
                <w:bCs/>
                <w:sz w:val="22"/>
                <w:szCs w:val="22"/>
              </w:rPr>
            </w:pPr>
            <w:r w:rsidRPr="00927D95">
              <w:rPr>
                <w:rFonts w:eastAsia="Cambria"/>
                <w:bCs/>
                <w:sz w:val="22"/>
                <w:szCs w:val="22"/>
              </w:rPr>
              <w:t>Python, Shell scripting, Java, SQL</w:t>
            </w:r>
          </w:p>
        </w:tc>
      </w:tr>
      <w:tr w:rsidR="00233F8A" w:rsidRPr="00ED0FF1" w:rsidTr="00C51DAB">
        <w:trPr>
          <w:trHeight w:val="615"/>
        </w:trPr>
        <w:tc>
          <w:tcPr>
            <w:tcW w:w="4076" w:type="dxa"/>
          </w:tcPr>
          <w:p w:rsidR="00233F8A" w:rsidRDefault="00233F8A" w:rsidP="004D3700">
            <w:pPr>
              <w:jc w:val="both"/>
              <w:rPr>
                <w:rFonts w:eastAsia="Cambria"/>
                <w:b/>
                <w:bCs/>
                <w:sz w:val="22"/>
                <w:szCs w:val="22"/>
              </w:rPr>
            </w:pPr>
            <w:r w:rsidRPr="00ED0FF1">
              <w:rPr>
                <w:rFonts w:eastAsia="Cambria"/>
                <w:b/>
                <w:bCs/>
                <w:sz w:val="22"/>
                <w:szCs w:val="22"/>
              </w:rPr>
              <w:t>DevOps and CI/CD Tools</w:t>
            </w:r>
          </w:p>
        </w:tc>
        <w:tc>
          <w:tcPr>
            <w:tcW w:w="6539" w:type="dxa"/>
          </w:tcPr>
          <w:p w:rsidR="00233F8A" w:rsidRPr="00ED0FF1" w:rsidRDefault="00233F8A" w:rsidP="004D3700">
            <w:pPr>
              <w:jc w:val="both"/>
              <w:rPr>
                <w:rFonts w:eastAsia="Cambria"/>
                <w:bCs/>
                <w:sz w:val="22"/>
                <w:szCs w:val="22"/>
              </w:rPr>
            </w:pPr>
            <w:r w:rsidRPr="00ED0FF1">
              <w:rPr>
                <w:rFonts w:eastAsia="Cambria"/>
                <w:bCs/>
                <w:sz w:val="22"/>
                <w:szCs w:val="22"/>
              </w:rPr>
              <w:t>Jenkins, Azure DevOps, GitHub Actions, Bamboo, Docker, Kubernetes</w:t>
            </w:r>
          </w:p>
        </w:tc>
      </w:tr>
      <w:tr w:rsidR="00233F8A" w:rsidRPr="00ED0FF1" w:rsidTr="00C51DAB">
        <w:trPr>
          <w:trHeight w:val="636"/>
        </w:trPr>
        <w:tc>
          <w:tcPr>
            <w:tcW w:w="4076" w:type="dxa"/>
          </w:tcPr>
          <w:p w:rsidR="00233F8A" w:rsidRDefault="00233F8A" w:rsidP="004D3700">
            <w:pPr>
              <w:jc w:val="both"/>
              <w:rPr>
                <w:rFonts w:eastAsia="Cambria"/>
                <w:b/>
                <w:bCs/>
                <w:sz w:val="22"/>
                <w:szCs w:val="22"/>
              </w:rPr>
            </w:pPr>
            <w:r w:rsidRPr="00ED0FF1">
              <w:rPr>
                <w:rFonts w:eastAsia="Cambria"/>
                <w:b/>
                <w:bCs/>
                <w:sz w:val="22"/>
                <w:szCs w:val="22"/>
              </w:rPr>
              <w:t>Cloud and Distributed Systems</w:t>
            </w:r>
          </w:p>
        </w:tc>
        <w:tc>
          <w:tcPr>
            <w:tcW w:w="6539" w:type="dxa"/>
          </w:tcPr>
          <w:p w:rsidR="00233F8A" w:rsidRPr="00ED0FF1" w:rsidRDefault="00233F8A" w:rsidP="004D3700">
            <w:pPr>
              <w:jc w:val="both"/>
              <w:rPr>
                <w:rFonts w:eastAsia="Cambria"/>
                <w:bCs/>
                <w:sz w:val="22"/>
                <w:szCs w:val="22"/>
              </w:rPr>
            </w:pPr>
            <w:r w:rsidRPr="00ED0FF1">
              <w:rPr>
                <w:rFonts w:eastAsia="Cambria"/>
                <w:bCs/>
                <w:sz w:val="22"/>
                <w:szCs w:val="22"/>
              </w:rPr>
              <w:t>AWS (Lambda, S3, Device Farm), Azure, Kubernetes, Selenium Grid, BrowserStack, Sauce Labs</w:t>
            </w:r>
          </w:p>
        </w:tc>
      </w:tr>
      <w:tr w:rsidR="00B96877" w:rsidRPr="00ED0FF1" w:rsidTr="00B96877">
        <w:trPr>
          <w:trHeight w:val="323"/>
        </w:trPr>
        <w:tc>
          <w:tcPr>
            <w:tcW w:w="4076" w:type="dxa"/>
          </w:tcPr>
          <w:p w:rsidR="00B96877" w:rsidRPr="00ED0FF1" w:rsidRDefault="00B96877" w:rsidP="004D3700">
            <w:pPr>
              <w:jc w:val="both"/>
              <w:rPr>
                <w:rFonts w:eastAsia="Cambria"/>
                <w:b/>
                <w:bCs/>
                <w:sz w:val="22"/>
                <w:szCs w:val="22"/>
              </w:rPr>
            </w:pPr>
            <w:r w:rsidRPr="00B96877">
              <w:rPr>
                <w:rFonts w:eastAsia="Cambria"/>
                <w:b/>
                <w:bCs/>
                <w:sz w:val="22"/>
                <w:szCs w:val="22"/>
              </w:rPr>
              <w:t>Big Data Ecosystems</w:t>
            </w:r>
          </w:p>
        </w:tc>
        <w:tc>
          <w:tcPr>
            <w:tcW w:w="6539" w:type="dxa"/>
          </w:tcPr>
          <w:p w:rsidR="00B96877" w:rsidRPr="00ED0FF1" w:rsidRDefault="00B96877" w:rsidP="004D3700">
            <w:pPr>
              <w:jc w:val="both"/>
              <w:rPr>
                <w:rFonts w:eastAsia="Cambria"/>
                <w:bCs/>
                <w:sz w:val="22"/>
                <w:szCs w:val="22"/>
              </w:rPr>
            </w:pPr>
            <w:r w:rsidRPr="00B96877">
              <w:rPr>
                <w:rFonts w:eastAsia="Cambria"/>
                <w:bCs/>
                <w:sz w:val="22"/>
                <w:szCs w:val="22"/>
              </w:rPr>
              <w:t>Hadoop, Spark, Data Lakehouse</w:t>
            </w:r>
          </w:p>
        </w:tc>
      </w:tr>
      <w:tr w:rsidR="00233F8A" w:rsidRPr="00ED0FF1" w:rsidTr="00C51DAB">
        <w:trPr>
          <w:trHeight w:val="318"/>
        </w:trPr>
        <w:tc>
          <w:tcPr>
            <w:tcW w:w="4076" w:type="dxa"/>
          </w:tcPr>
          <w:p w:rsidR="00233F8A" w:rsidRDefault="00233F8A" w:rsidP="004D3700">
            <w:pPr>
              <w:jc w:val="both"/>
              <w:rPr>
                <w:rFonts w:eastAsia="Cambria"/>
                <w:b/>
                <w:bCs/>
                <w:sz w:val="22"/>
                <w:szCs w:val="22"/>
              </w:rPr>
            </w:pPr>
            <w:r w:rsidRPr="00ED0FF1">
              <w:rPr>
                <w:rFonts w:eastAsia="Cambria"/>
                <w:b/>
                <w:bCs/>
                <w:sz w:val="22"/>
                <w:szCs w:val="22"/>
              </w:rPr>
              <w:t>API and Microservices Testing</w:t>
            </w:r>
          </w:p>
        </w:tc>
        <w:tc>
          <w:tcPr>
            <w:tcW w:w="6539" w:type="dxa"/>
          </w:tcPr>
          <w:p w:rsidR="00233F8A" w:rsidRPr="00ED0FF1" w:rsidRDefault="00233F8A" w:rsidP="004D3700">
            <w:pPr>
              <w:jc w:val="both"/>
              <w:rPr>
                <w:rFonts w:eastAsia="Cambria"/>
                <w:bCs/>
                <w:sz w:val="22"/>
                <w:szCs w:val="22"/>
              </w:rPr>
            </w:pPr>
            <w:r w:rsidRPr="00ED0FF1">
              <w:rPr>
                <w:rFonts w:eastAsia="Cambria"/>
                <w:bCs/>
                <w:sz w:val="22"/>
                <w:szCs w:val="22"/>
              </w:rPr>
              <w:t>REST, SOAP, GraphQL, Postman, Pact, Kafka</w:t>
            </w:r>
          </w:p>
        </w:tc>
      </w:tr>
      <w:tr w:rsidR="00233F8A" w:rsidRPr="007906F1" w:rsidTr="00C51DAB">
        <w:trPr>
          <w:trHeight w:val="318"/>
        </w:trPr>
        <w:tc>
          <w:tcPr>
            <w:tcW w:w="4076" w:type="dxa"/>
          </w:tcPr>
          <w:p w:rsidR="00233F8A" w:rsidRDefault="00233F8A" w:rsidP="004D3700">
            <w:pPr>
              <w:jc w:val="both"/>
              <w:rPr>
                <w:rFonts w:eastAsia="Cambria"/>
                <w:b/>
                <w:bCs/>
                <w:sz w:val="22"/>
                <w:szCs w:val="22"/>
              </w:rPr>
            </w:pPr>
            <w:r w:rsidRPr="00ED0FF1">
              <w:rPr>
                <w:rFonts w:eastAsia="Cambria"/>
                <w:b/>
                <w:bCs/>
                <w:sz w:val="22"/>
                <w:szCs w:val="22"/>
              </w:rPr>
              <w:t>Monitoring and Analytics</w:t>
            </w:r>
          </w:p>
        </w:tc>
        <w:tc>
          <w:tcPr>
            <w:tcW w:w="6539" w:type="dxa"/>
          </w:tcPr>
          <w:p w:rsidR="00233F8A" w:rsidRPr="007906F1" w:rsidRDefault="00233F8A" w:rsidP="004D3700">
            <w:pPr>
              <w:jc w:val="both"/>
              <w:rPr>
                <w:rFonts w:eastAsia="Cambria"/>
                <w:bCs/>
                <w:sz w:val="22"/>
                <w:szCs w:val="22"/>
              </w:rPr>
            </w:pPr>
            <w:r w:rsidRPr="007906F1">
              <w:rPr>
                <w:rFonts w:eastAsia="Cambria"/>
                <w:bCs/>
                <w:sz w:val="22"/>
                <w:szCs w:val="22"/>
              </w:rPr>
              <w:t>ELK Stack, Grafana, AppDynamics, Splunk, Power BI</w:t>
            </w:r>
          </w:p>
        </w:tc>
      </w:tr>
      <w:tr w:rsidR="00233F8A" w:rsidRPr="007906F1" w:rsidTr="00C51DAB">
        <w:trPr>
          <w:trHeight w:val="296"/>
        </w:trPr>
        <w:tc>
          <w:tcPr>
            <w:tcW w:w="4076" w:type="dxa"/>
          </w:tcPr>
          <w:p w:rsidR="00233F8A" w:rsidRDefault="00233F8A" w:rsidP="004D3700">
            <w:pPr>
              <w:jc w:val="both"/>
              <w:rPr>
                <w:rFonts w:eastAsia="Cambria"/>
                <w:b/>
                <w:bCs/>
                <w:sz w:val="22"/>
                <w:szCs w:val="22"/>
              </w:rPr>
            </w:pPr>
            <w:r w:rsidRPr="007906F1">
              <w:rPr>
                <w:rFonts w:eastAsia="Cambria"/>
                <w:b/>
                <w:bCs/>
                <w:sz w:val="22"/>
                <w:szCs w:val="22"/>
              </w:rPr>
              <w:t>Database Technologies</w:t>
            </w:r>
          </w:p>
        </w:tc>
        <w:tc>
          <w:tcPr>
            <w:tcW w:w="6539" w:type="dxa"/>
          </w:tcPr>
          <w:p w:rsidR="00233F8A" w:rsidRPr="007906F1" w:rsidRDefault="00233F8A" w:rsidP="004D3700">
            <w:pPr>
              <w:jc w:val="both"/>
              <w:rPr>
                <w:rFonts w:eastAsia="Cambria"/>
                <w:bCs/>
                <w:sz w:val="22"/>
                <w:szCs w:val="22"/>
              </w:rPr>
            </w:pPr>
            <w:r w:rsidRPr="007906F1">
              <w:rPr>
                <w:rFonts w:eastAsia="Cambria"/>
                <w:bCs/>
                <w:sz w:val="22"/>
                <w:szCs w:val="22"/>
              </w:rPr>
              <w:t>MySQL, Oracle, MongoDB, Apache Hive, SQL Server</w:t>
            </w:r>
          </w:p>
        </w:tc>
      </w:tr>
      <w:tr w:rsidR="00233F8A" w:rsidRPr="007906F1" w:rsidTr="00C51DAB">
        <w:trPr>
          <w:trHeight w:val="636"/>
        </w:trPr>
        <w:tc>
          <w:tcPr>
            <w:tcW w:w="4076" w:type="dxa"/>
          </w:tcPr>
          <w:p w:rsidR="00233F8A" w:rsidRPr="007906F1" w:rsidRDefault="00233F8A" w:rsidP="004D3700">
            <w:pPr>
              <w:jc w:val="both"/>
              <w:rPr>
                <w:rFonts w:eastAsia="Cambria"/>
                <w:b/>
                <w:bCs/>
                <w:sz w:val="22"/>
                <w:szCs w:val="22"/>
              </w:rPr>
            </w:pPr>
            <w:r w:rsidRPr="007906F1">
              <w:rPr>
                <w:rFonts w:eastAsia="Cambria"/>
                <w:b/>
                <w:bCs/>
                <w:sz w:val="22"/>
                <w:szCs w:val="22"/>
              </w:rPr>
              <w:t>Domain-Specific Expertise</w:t>
            </w:r>
          </w:p>
        </w:tc>
        <w:tc>
          <w:tcPr>
            <w:tcW w:w="6539" w:type="dxa"/>
          </w:tcPr>
          <w:p w:rsidR="00233F8A" w:rsidRPr="007906F1" w:rsidRDefault="00233F8A" w:rsidP="004D3700">
            <w:pPr>
              <w:jc w:val="both"/>
              <w:rPr>
                <w:rFonts w:eastAsia="Cambria"/>
                <w:bCs/>
                <w:sz w:val="22"/>
                <w:szCs w:val="22"/>
              </w:rPr>
            </w:pPr>
            <w:r w:rsidRPr="007906F1">
              <w:rPr>
                <w:rFonts w:eastAsia="Cambria"/>
                <w:bCs/>
                <w:sz w:val="22"/>
                <w:szCs w:val="22"/>
              </w:rPr>
              <w:t>E-commerce workflows, banking APIs, healthcare data standards (FHIR, HL7), big data workflows</w:t>
            </w:r>
          </w:p>
        </w:tc>
      </w:tr>
      <w:tr w:rsidR="00233F8A" w:rsidRPr="007906F1" w:rsidTr="00C51DAB">
        <w:trPr>
          <w:trHeight w:val="636"/>
        </w:trPr>
        <w:tc>
          <w:tcPr>
            <w:tcW w:w="4076" w:type="dxa"/>
          </w:tcPr>
          <w:p w:rsidR="00233F8A" w:rsidRPr="007906F1" w:rsidRDefault="00233F8A" w:rsidP="004D3700">
            <w:pPr>
              <w:jc w:val="both"/>
              <w:rPr>
                <w:rFonts w:eastAsia="Cambria"/>
                <w:b/>
                <w:bCs/>
                <w:sz w:val="22"/>
                <w:szCs w:val="22"/>
              </w:rPr>
            </w:pPr>
            <w:r w:rsidRPr="007906F1">
              <w:rPr>
                <w:rFonts w:eastAsia="Cambria"/>
                <w:b/>
                <w:bCs/>
                <w:sz w:val="22"/>
                <w:szCs w:val="22"/>
              </w:rPr>
              <w:t>Agile Methodologies and Practices</w:t>
            </w:r>
          </w:p>
        </w:tc>
        <w:tc>
          <w:tcPr>
            <w:tcW w:w="6539" w:type="dxa"/>
          </w:tcPr>
          <w:p w:rsidR="00233F8A" w:rsidRPr="007906F1" w:rsidRDefault="00233F8A" w:rsidP="004D3700">
            <w:pPr>
              <w:jc w:val="both"/>
              <w:rPr>
                <w:rFonts w:eastAsia="Cambria"/>
                <w:bCs/>
                <w:sz w:val="22"/>
                <w:szCs w:val="22"/>
              </w:rPr>
            </w:pPr>
            <w:r w:rsidRPr="007906F1">
              <w:rPr>
                <w:rFonts w:eastAsia="Cambria"/>
                <w:bCs/>
                <w:sz w:val="22"/>
                <w:szCs w:val="22"/>
              </w:rPr>
              <w:t>Behavior-Driven Development (BDD), Test-Driven Development (TDD), Agile-Scrum, Shift-Left Testing</w:t>
            </w:r>
          </w:p>
        </w:tc>
      </w:tr>
      <w:tr w:rsidR="00233F8A" w:rsidRPr="007906F1" w:rsidTr="00C51DAB">
        <w:trPr>
          <w:trHeight w:val="318"/>
        </w:trPr>
        <w:tc>
          <w:tcPr>
            <w:tcW w:w="4076" w:type="dxa"/>
          </w:tcPr>
          <w:p w:rsidR="00233F8A" w:rsidRPr="007906F1" w:rsidRDefault="00233F8A" w:rsidP="004D3700">
            <w:pPr>
              <w:jc w:val="both"/>
              <w:rPr>
                <w:rFonts w:eastAsia="Cambria"/>
                <w:b/>
                <w:bCs/>
                <w:sz w:val="22"/>
                <w:szCs w:val="22"/>
              </w:rPr>
            </w:pPr>
            <w:r w:rsidRPr="007906F1">
              <w:rPr>
                <w:rFonts w:eastAsia="Cambria"/>
                <w:b/>
                <w:bCs/>
                <w:sz w:val="22"/>
                <w:szCs w:val="22"/>
              </w:rPr>
              <w:lastRenderedPageBreak/>
              <w:t>Version Control and Collaboration</w:t>
            </w:r>
          </w:p>
        </w:tc>
        <w:tc>
          <w:tcPr>
            <w:tcW w:w="6539" w:type="dxa"/>
          </w:tcPr>
          <w:p w:rsidR="00233F8A" w:rsidRPr="007906F1" w:rsidRDefault="00233F8A" w:rsidP="004D3700">
            <w:pPr>
              <w:jc w:val="both"/>
              <w:rPr>
                <w:rFonts w:eastAsia="Cambria"/>
                <w:bCs/>
                <w:sz w:val="22"/>
                <w:szCs w:val="22"/>
              </w:rPr>
            </w:pPr>
            <w:r w:rsidRPr="007906F1">
              <w:rPr>
                <w:rFonts w:eastAsia="Cambria"/>
                <w:bCs/>
                <w:sz w:val="22"/>
                <w:szCs w:val="22"/>
              </w:rPr>
              <w:t>Git, GitHub, Bitbucket, JIRA, Confluence</w:t>
            </w:r>
          </w:p>
        </w:tc>
      </w:tr>
    </w:tbl>
    <w:p w:rsidR="00E20DE9" w:rsidRPr="005A78F2" w:rsidRDefault="00E20DE9" w:rsidP="005A78F2">
      <w:pPr>
        <w:jc w:val="both"/>
        <w:rPr>
          <w:rFonts w:eastAsia="Cambria"/>
          <w:sz w:val="22"/>
          <w:szCs w:val="22"/>
        </w:rPr>
      </w:pPr>
    </w:p>
    <w:p w:rsidR="00C51DAB" w:rsidRDefault="00C51DAB" w:rsidP="002574C1">
      <w:pPr>
        <w:shd w:val="clear" w:color="auto" w:fill="FFFFFF"/>
        <w:ind w:hanging="2"/>
        <w:jc w:val="both"/>
        <w:rPr>
          <w:rFonts w:eastAsia="Cambria"/>
          <w:b/>
          <w:bCs/>
          <w:i/>
          <w:sz w:val="28"/>
          <w:szCs w:val="22"/>
          <w:u w:val="single"/>
        </w:rPr>
      </w:pPr>
    </w:p>
    <w:p w:rsidR="00BB1AFF" w:rsidRPr="002574C1" w:rsidRDefault="00807C0E" w:rsidP="002574C1">
      <w:pPr>
        <w:shd w:val="clear" w:color="auto" w:fill="FFFFFF"/>
        <w:ind w:hanging="2"/>
        <w:jc w:val="both"/>
        <w:rPr>
          <w:rFonts w:eastAsia="Cambria"/>
          <w:b/>
          <w:bCs/>
          <w:i/>
          <w:sz w:val="28"/>
          <w:szCs w:val="22"/>
          <w:u w:val="single"/>
        </w:rPr>
      </w:pPr>
      <w:r w:rsidRPr="002574C1">
        <w:rPr>
          <w:rFonts w:eastAsia="Cambria"/>
          <w:b/>
          <w:bCs/>
          <w:i/>
          <w:sz w:val="28"/>
          <w:szCs w:val="22"/>
          <w:u w:val="single"/>
        </w:rPr>
        <w:t>Professional Experience:</w:t>
      </w:r>
      <w:r w:rsidRPr="002574C1">
        <w:rPr>
          <w:rFonts w:eastAsia="Cambria"/>
          <w:b/>
          <w:bCs/>
          <w:i/>
          <w:sz w:val="28"/>
          <w:szCs w:val="22"/>
        </w:rPr>
        <w:t xml:space="preserve"> </w:t>
      </w:r>
      <w:r w:rsidR="00E20DE9" w:rsidRPr="002574C1">
        <w:rPr>
          <w:rFonts w:eastAsia="Cambria"/>
          <w:b/>
          <w:bCs/>
          <w:i/>
          <w:sz w:val="28"/>
          <w:szCs w:val="22"/>
          <w:u w:val="single"/>
        </w:rPr>
        <w:t xml:space="preserve">       </w:t>
      </w:r>
    </w:p>
    <w:p w:rsidR="00BB1AFF" w:rsidRDefault="00BB1AFF" w:rsidP="002574C1">
      <w:pPr>
        <w:shd w:val="clear" w:color="auto" w:fill="FFFFFF"/>
        <w:ind w:hanging="2"/>
        <w:jc w:val="both"/>
        <w:rPr>
          <w:rFonts w:eastAsia="Cambria"/>
          <w:b/>
          <w:bCs/>
          <w:i/>
          <w:sz w:val="22"/>
          <w:szCs w:val="22"/>
          <w:u w:val="single"/>
        </w:rPr>
      </w:pPr>
    </w:p>
    <w:p w:rsidR="00BB1AFF" w:rsidRPr="002574C1" w:rsidRDefault="00BB1AFF" w:rsidP="002574C1">
      <w:pPr>
        <w:ind w:left="2" w:hanging="2"/>
        <w:jc w:val="both"/>
        <w:rPr>
          <w:rFonts w:eastAsia="Cambria"/>
          <w:b/>
          <w:bCs/>
          <w:i/>
          <w:szCs w:val="22"/>
        </w:rPr>
      </w:pPr>
      <w:r w:rsidRPr="002574C1">
        <w:rPr>
          <w:rFonts w:eastAsia="Cambria"/>
          <w:b/>
          <w:bCs/>
          <w:i/>
          <w:szCs w:val="22"/>
        </w:rPr>
        <w:t xml:space="preserve">TD Bank, </w:t>
      </w:r>
      <w:r w:rsidR="00F31E00" w:rsidRPr="002574C1">
        <w:rPr>
          <w:rFonts w:eastAsia="Cambria"/>
          <w:b/>
          <w:bCs/>
          <w:i/>
          <w:szCs w:val="22"/>
        </w:rPr>
        <w:t>TX</w:t>
      </w:r>
      <w:r w:rsidR="00F31E00">
        <w:rPr>
          <w:rFonts w:eastAsia="Cambria"/>
          <w:b/>
          <w:bCs/>
          <w:i/>
          <w:szCs w:val="22"/>
        </w:rPr>
        <w:t xml:space="preserve"> (Remote) </w:t>
      </w:r>
      <w:r w:rsidR="00F31E00">
        <w:rPr>
          <w:rFonts w:eastAsia="Cambria"/>
          <w:b/>
          <w:bCs/>
          <w:i/>
          <w:szCs w:val="22"/>
        </w:rPr>
        <w:tab/>
      </w:r>
      <w:r w:rsidR="00F31E00">
        <w:rPr>
          <w:rFonts w:eastAsia="Cambria"/>
          <w:b/>
          <w:bCs/>
          <w:i/>
          <w:szCs w:val="22"/>
        </w:rPr>
        <w:tab/>
      </w:r>
      <w:r w:rsidR="00F31E00">
        <w:rPr>
          <w:rFonts w:eastAsia="Cambria"/>
          <w:b/>
          <w:bCs/>
          <w:i/>
          <w:szCs w:val="22"/>
        </w:rPr>
        <w:tab/>
      </w:r>
      <w:r w:rsidR="00F31E00">
        <w:rPr>
          <w:rFonts w:eastAsia="Cambria"/>
          <w:b/>
          <w:bCs/>
          <w:i/>
          <w:szCs w:val="22"/>
        </w:rPr>
        <w:tab/>
      </w:r>
      <w:r w:rsidR="00F31E00">
        <w:rPr>
          <w:rFonts w:eastAsia="Cambria"/>
          <w:b/>
          <w:bCs/>
          <w:i/>
          <w:szCs w:val="22"/>
        </w:rPr>
        <w:tab/>
      </w:r>
      <w:r w:rsidR="00F31E00">
        <w:rPr>
          <w:rFonts w:eastAsia="Cambria"/>
          <w:b/>
          <w:bCs/>
          <w:i/>
          <w:szCs w:val="22"/>
        </w:rPr>
        <w:tab/>
      </w:r>
      <w:r w:rsidRPr="002574C1">
        <w:rPr>
          <w:rFonts w:eastAsia="Cambria"/>
          <w:b/>
          <w:bCs/>
          <w:i/>
          <w:szCs w:val="22"/>
        </w:rPr>
        <w:tab/>
        <w:t>Sep 2023 – Present</w:t>
      </w:r>
    </w:p>
    <w:p w:rsidR="00BB1AFF" w:rsidRPr="002574C1" w:rsidRDefault="00BB1AFF" w:rsidP="002574C1">
      <w:pPr>
        <w:ind w:left="2" w:hanging="2"/>
        <w:jc w:val="both"/>
        <w:rPr>
          <w:rFonts w:eastAsia="Cambria"/>
          <w:b/>
          <w:bCs/>
          <w:i/>
          <w:szCs w:val="22"/>
        </w:rPr>
      </w:pPr>
      <w:r w:rsidRPr="002574C1">
        <w:rPr>
          <w:rFonts w:eastAsia="Cambria"/>
          <w:b/>
          <w:bCs/>
          <w:i/>
          <w:szCs w:val="22"/>
        </w:rPr>
        <w:t>SDET</w:t>
      </w:r>
    </w:p>
    <w:p w:rsidR="00BB1AFF" w:rsidRPr="002574C1" w:rsidRDefault="00BB1AFF" w:rsidP="002574C1">
      <w:pPr>
        <w:ind w:left="2" w:hanging="2"/>
        <w:jc w:val="both"/>
        <w:rPr>
          <w:rFonts w:eastAsia="Cambria"/>
          <w:b/>
          <w:bCs/>
          <w:i/>
          <w:szCs w:val="22"/>
          <w:u w:val="single"/>
        </w:rPr>
      </w:pPr>
      <w:r w:rsidRPr="002574C1">
        <w:rPr>
          <w:rFonts w:eastAsia="Cambria"/>
          <w:b/>
          <w:bCs/>
          <w:i/>
          <w:szCs w:val="22"/>
          <w:u w:val="single"/>
        </w:rPr>
        <w:t>Responsibilities:</w:t>
      </w:r>
    </w:p>
    <w:p w:rsidR="00BB1AFF" w:rsidRPr="00F448FB" w:rsidRDefault="00BB1AFF" w:rsidP="00BB1AFF">
      <w:pPr>
        <w:ind w:left="2" w:hanging="2"/>
        <w:jc w:val="both"/>
        <w:rPr>
          <w:rFonts w:eastAsia="Cambria"/>
          <w:b/>
          <w:bCs/>
          <w:i/>
          <w:sz w:val="22"/>
          <w:szCs w:val="22"/>
        </w:rPr>
      </w:pPr>
    </w:p>
    <w:p w:rsidR="00BB1AFF" w:rsidRPr="005A78F2" w:rsidRDefault="00BB1AFF" w:rsidP="002574C1">
      <w:pPr>
        <w:pStyle w:val="ListParagraph"/>
        <w:numPr>
          <w:ilvl w:val="0"/>
          <w:numId w:val="15"/>
        </w:numPr>
        <w:tabs>
          <w:tab w:val="clear" w:pos="720"/>
          <w:tab w:val="num" w:pos="360"/>
        </w:tabs>
        <w:ind w:left="360" w:hanging="180"/>
        <w:jc w:val="both"/>
        <w:rPr>
          <w:rFonts w:eastAsia="Cambria"/>
          <w:bCs/>
          <w:sz w:val="22"/>
          <w:szCs w:val="22"/>
        </w:rPr>
      </w:pPr>
      <w:r w:rsidRPr="005A78F2">
        <w:rPr>
          <w:rFonts w:eastAsia="Cambria"/>
          <w:bCs/>
          <w:sz w:val="22"/>
          <w:szCs w:val="22"/>
        </w:rPr>
        <w:t>Built a data-driven automation framework using Selenium, Java, and TestNG, enabling efficient test execution with dynamic data inputs and outputs.</w:t>
      </w:r>
    </w:p>
    <w:p w:rsidR="00311706" w:rsidRDefault="00BB1AFF" w:rsidP="00311706">
      <w:pPr>
        <w:pStyle w:val="ListParagraph"/>
        <w:numPr>
          <w:ilvl w:val="0"/>
          <w:numId w:val="15"/>
        </w:numPr>
        <w:tabs>
          <w:tab w:val="clear" w:pos="720"/>
          <w:tab w:val="num" w:pos="360"/>
        </w:tabs>
        <w:ind w:left="360" w:hanging="180"/>
        <w:jc w:val="both"/>
        <w:rPr>
          <w:rFonts w:eastAsia="Cambria"/>
          <w:bCs/>
          <w:sz w:val="22"/>
          <w:szCs w:val="22"/>
        </w:rPr>
      </w:pPr>
      <w:r w:rsidRPr="005A78F2">
        <w:rPr>
          <w:rFonts w:eastAsia="Cambria"/>
          <w:bCs/>
          <w:sz w:val="22"/>
          <w:szCs w:val="22"/>
        </w:rPr>
        <w:t>Automated comprehensive API test suites using SoapUI, Postman, and RestAssured, validating message integrity and service performance for banking APIs.</w:t>
      </w:r>
    </w:p>
    <w:p w:rsidR="00311706" w:rsidRDefault="00311706" w:rsidP="00311706">
      <w:pPr>
        <w:pStyle w:val="ListParagraph"/>
        <w:numPr>
          <w:ilvl w:val="0"/>
          <w:numId w:val="15"/>
        </w:numPr>
        <w:tabs>
          <w:tab w:val="clear" w:pos="720"/>
          <w:tab w:val="num" w:pos="360"/>
        </w:tabs>
        <w:ind w:left="360" w:hanging="180"/>
        <w:jc w:val="both"/>
        <w:rPr>
          <w:rFonts w:eastAsia="Cambria"/>
          <w:bCs/>
          <w:sz w:val="22"/>
          <w:szCs w:val="22"/>
        </w:rPr>
      </w:pPr>
      <w:r w:rsidRPr="00311706">
        <w:rPr>
          <w:rFonts w:eastAsia="Cambria"/>
          <w:bCs/>
          <w:sz w:val="22"/>
          <w:szCs w:val="22"/>
        </w:rPr>
        <w:t>Integrated data from multiple sources (structured, semi-structured, and unstructured) into a centralized Data Lakehouse for real-time analytics and reporting.</w:t>
      </w:r>
    </w:p>
    <w:p w:rsidR="00C305AD" w:rsidRPr="00311706" w:rsidRDefault="00BB1AFF" w:rsidP="00311706">
      <w:pPr>
        <w:pStyle w:val="ListParagraph"/>
        <w:numPr>
          <w:ilvl w:val="0"/>
          <w:numId w:val="15"/>
        </w:numPr>
        <w:tabs>
          <w:tab w:val="clear" w:pos="720"/>
          <w:tab w:val="num" w:pos="360"/>
        </w:tabs>
        <w:ind w:left="360" w:hanging="180"/>
        <w:jc w:val="both"/>
        <w:rPr>
          <w:rFonts w:eastAsia="Cambria"/>
          <w:bCs/>
          <w:sz w:val="22"/>
          <w:szCs w:val="22"/>
        </w:rPr>
      </w:pPr>
      <w:r w:rsidRPr="00311706">
        <w:rPr>
          <w:rFonts w:eastAsia="Cambria"/>
          <w:bCs/>
          <w:sz w:val="22"/>
          <w:szCs w:val="22"/>
        </w:rPr>
        <w:t>Performed real-time message validation for Kafka-based microservices, ensuring the accuracy and sequence of financial transactions.</w:t>
      </w:r>
    </w:p>
    <w:p w:rsidR="00C305AD" w:rsidRPr="00C305AD" w:rsidRDefault="00C305AD" w:rsidP="00C305AD">
      <w:pPr>
        <w:pStyle w:val="ListParagraph"/>
        <w:numPr>
          <w:ilvl w:val="0"/>
          <w:numId w:val="15"/>
        </w:numPr>
        <w:tabs>
          <w:tab w:val="clear" w:pos="720"/>
          <w:tab w:val="num" w:pos="360"/>
        </w:tabs>
        <w:ind w:left="360" w:hanging="180"/>
        <w:jc w:val="both"/>
        <w:rPr>
          <w:rFonts w:eastAsia="Cambria"/>
          <w:bCs/>
          <w:sz w:val="22"/>
          <w:szCs w:val="22"/>
        </w:rPr>
      </w:pPr>
      <w:r w:rsidRPr="00C305AD">
        <w:rPr>
          <w:rFonts w:eastAsia="Cambria"/>
          <w:bCs/>
          <w:sz w:val="22"/>
          <w:szCs w:val="22"/>
        </w:rPr>
        <w:t>Integrated DBT’s built-in testing capabilities to automate data validation and quality checks, ensuring consistency and accuracy across transformed datasets.</w:t>
      </w:r>
    </w:p>
    <w:p w:rsidR="00C51DAB" w:rsidRPr="00C51DAB" w:rsidRDefault="00C51DAB" w:rsidP="00C51DAB">
      <w:pPr>
        <w:pStyle w:val="ListParagraph"/>
        <w:numPr>
          <w:ilvl w:val="0"/>
          <w:numId w:val="15"/>
        </w:numPr>
        <w:tabs>
          <w:tab w:val="clear" w:pos="720"/>
          <w:tab w:val="num" w:pos="360"/>
        </w:tabs>
        <w:ind w:left="360" w:hanging="180"/>
        <w:jc w:val="both"/>
        <w:rPr>
          <w:rFonts w:eastAsia="Cambria"/>
          <w:bCs/>
          <w:sz w:val="22"/>
          <w:szCs w:val="22"/>
        </w:rPr>
      </w:pPr>
      <w:r w:rsidRPr="00C51DAB">
        <w:rPr>
          <w:rFonts w:eastAsia="Cambria"/>
          <w:bCs/>
          <w:sz w:val="22"/>
          <w:szCs w:val="22"/>
        </w:rPr>
        <w:t>Developed detailed test plans, test cases, and test reports using Microsoft Word to ensure thorough and standardized documentation of testing processes.</w:t>
      </w:r>
    </w:p>
    <w:p w:rsidR="002574C1" w:rsidRPr="002574C1" w:rsidRDefault="002574C1" w:rsidP="002574C1">
      <w:pPr>
        <w:pStyle w:val="ListParagraph"/>
        <w:numPr>
          <w:ilvl w:val="0"/>
          <w:numId w:val="15"/>
        </w:numPr>
        <w:tabs>
          <w:tab w:val="clear" w:pos="720"/>
          <w:tab w:val="num" w:pos="360"/>
        </w:tabs>
        <w:ind w:left="360" w:hanging="180"/>
        <w:jc w:val="both"/>
        <w:rPr>
          <w:rFonts w:eastAsia="Cambria"/>
          <w:bCs/>
          <w:sz w:val="22"/>
          <w:szCs w:val="22"/>
        </w:rPr>
      </w:pPr>
      <w:r w:rsidRPr="002574C1">
        <w:rPr>
          <w:rFonts w:eastAsia="Cambria"/>
          <w:bCs/>
          <w:sz w:val="22"/>
          <w:szCs w:val="22"/>
        </w:rPr>
        <w:t xml:space="preserve">Integrated testing activities into the software development lifecycle (SDLC) within </w:t>
      </w:r>
      <w:proofErr w:type="gramStart"/>
      <w:r w:rsidRPr="002574C1">
        <w:rPr>
          <w:rFonts w:eastAsia="Cambria"/>
          <w:bCs/>
          <w:sz w:val="22"/>
          <w:szCs w:val="22"/>
        </w:rPr>
        <w:t>Agile</w:t>
      </w:r>
      <w:proofErr w:type="gramEnd"/>
      <w:r w:rsidRPr="002574C1">
        <w:rPr>
          <w:rFonts w:eastAsia="Cambria"/>
          <w:bCs/>
          <w:sz w:val="22"/>
          <w:szCs w:val="22"/>
        </w:rPr>
        <w:t xml:space="preserve"> methodologies, ensuring that testing aligned with sprint cycles and project milestones.</w:t>
      </w:r>
    </w:p>
    <w:p w:rsidR="002574C1" w:rsidRDefault="00BB1AFF" w:rsidP="002574C1">
      <w:pPr>
        <w:pStyle w:val="ListParagraph"/>
        <w:numPr>
          <w:ilvl w:val="0"/>
          <w:numId w:val="15"/>
        </w:numPr>
        <w:tabs>
          <w:tab w:val="clear" w:pos="720"/>
          <w:tab w:val="num" w:pos="360"/>
        </w:tabs>
        <w:ind w:left="360" w:hanging="180"/>
        <w:jc w:val="both"/>
        <w:rPr>
          <w:rFonts w:eastAsia="Cambria"/>
          <w:bCs/>
          <w:sz w:val="22"/>
          <w:szCs w:val="22"/>
        </w:rPr>
      </w:pPr>
      <w:r w:rsidRPr="005A78F2">
        <w:rPr>
          <w:rFonts w:eastAsia="Cambria"/>
          <w:bCs/>
          <w:sz w:val="22"/>
          <w:szCs w:val="22"/>
        </w:rPr>
        <w:t>Conducted ETL testing for data pipelines, verifying data transformations and storage consistency using Apache Spark and SQL scripts.</w:t>
      </w:r>
    </w:p>
    <w:p w:rsidR="002574C1" w:rsidRDefault="002574C1" w:rsidP="002574C1">
      <w:pPr>
        <w:pStyle w:val="ListParagraph"/>
        <w:numPr>
          <w:ilvl w:val="0"/>
          <w:numId w:val="15"/>
        </w:numPr>
        <w:tabs>
          <w:tab w:val="clear" w:pos="720"/>
          <w:tab w:val="num" w:pos="360"/>
        </w:tabs>
        <w:ind w:left="360" w:hanging="180"/>
        <w:jc w:val="both"/>
        <w:rPr>
          <w:rFonts w:eastAsia="Cambria"/>
          <w:bCs/>
          <w:sz w:val="22"/>
          <w:szCs w:val="22"/>
        </w:rPr>
      </w:pPr>
      <w:r w:rsidRPr="002574C1">
        <w:rPr>
          <w:rFonts w:eastAsia="Cambria"/>
          <w:bCs/>
          <w:sz w:val="22"/>
          <w:szCs w:val="22"/>
        </w:rPr>
        <w:t>Experience</w:t>
      </w:r>
      <w:r>
        <w:rPr>
          <w:rFonts w:eastAsia="Cambria"/>
          <w:bCs/>
          <w:sz w:val="22"/>
          <w:szCs w:val="22"/>
        </w:rPr>
        <w:t>d</w:t>
      </w:r>
      <w:r w:rsidRPr="002574C1">
        <w:rPr>
          <w:rFonts w:eastAsia="Cambria"/>
          <w:bCs/>
          <w:sz w:val="22"/>
          <w:szCs w:val="22"/>
        </w:rPr>
        <w:t xml:space="preserve"> with version control tools, including GIT, ensuring smooth code management and collaboration across teams.</w:t>
      </w:r>
    </w:p>
    <w:p w:rsidR="00B96877" w:rsidRPr="00B96877" w:rsidRDefault="00B96877" w:rsidP="00B96877">
      <w:pPr>
        <w:pStyle w:val="ListParagraph"/>
        <w:numPr>
          <w:ilvl w:val="0"/>
          <w:numId w:val="15"/>
        </w:numPr>
        <w:tabs>
          <w:tab w:val="clear" w:pos="720"/>
          <w:tab w:val="num" w:pos="360"/>
        </w:tabs>
        <w:ind w:left="360" w:hanging="180"/>
        <w:jc w:val="both"/>
        <w:rPr>
          <w:rFonts w:eastAsia="Cambria"/>
          <w:bCs/>
          <w:sz w:val="22"/>
          <w:szCs w:val="22"/>
        </w:rPr>
      </w:pPr>
      <w:r w:rsidRPr="00B96877">
        <w:rPr>
          <w:rFonts w:eastAsia="Cambria"/>
          <w:bCs/>
          <w:sz w:val="22"/>
          <w:szCs w:val="22"/>
        </w:rPr>
        <w:t>Lead the development and execution of automated test cases for ETL processes, ensuring the accuracy and completeness of data transformations.</w:t>
      </w:r>
    </w:p>
    <w:p w:rsidR="00B96877" w:rsidRPr="002574C1" w:rsidRDefault="00B96877" w:rsidP="00B96877">
      <w:pPr>
        <w:pStyle w:val="ListParagraph"/>
        <w:numPr>
          <w:ilvl w:val="0"/>
          <w:numId w:val="15"/>
        </w:numPr>
        <w:tabs>
          <w:tab w:val="clear" w:pos="720"/>
          <w:tab w:val="num" w:pos="360"/>
        </w:tabs>
        <w:ind w:left="360" w:hanging="180"/>
        <w:jc w:val="both"/>
        <w:rPr>
          <w:rFonts w:eastAsia="Cambria"/>
          <w:bCs/>
          <w:sz w:val="22"/>
          <w:szCs w:val="22"/>
        </w:rPr>
      </w:pPr>
      <w:r w:rsidRPr="00B96877">
        <w:rPr>
          <w:rFonts w:eastAsia="Cambria"/>
          <w:bCs/>
          <w:sz w:val="22"/>
          <w:szCs w:val="22"/>
        </w:rPr>
        <w:t>Designed and implemented an end-to-end test automation framework using Python and Selenium to test data processing and validation in AWS cloud environments.</w:t>
      </w:r>
    </w:p>
    <w:p w:rsidR="00311706" w:rsidRDefault="00BB1AFF" w:rsidP="00311706">
      <w:pPr>
        <w:pStyle w:val="ListParagraph"/>
        <w:numPr>
          <w:ilvl w:val="0"/>
          <w:numId w:val="15"/>
        </w:numPr>
        <w:tabs>
          <w:tab w:val="clear" w:pos="720"/>
          <w:tab w:val="num" w:pos="360"/>
        </w:tabs>
        <w:ind w:left="360" w:hanging="180"/>
        <w:jc w:val="both"/>
        <w:rPr>
          <w:rFonts w:eastAsia="Cambria"/>
          <w:bCs/>
          <w:sz w:val="22"/>
          <w:szCs w:val="22"/>
        </w:rPr>
      </w:pPr>
      <w:r w:rsidRPr="005A78F2">
        <w:rPr>
          <w:rFonts w:eastAsia="Cambria"/>
          <w:bCs/>
          <w:sz w:val="22"/>
          <w:szCs w:val="22"/>
        </w:rPr>
        <w:t>Integrated test automation workflows into CI/CD pipelines using tools like Jenkins and Azure DevOps, streamlining deployment processes.</w:t>
      </w:r>
    </w:p>
    <w:p w:rsidR="00311706" w:rsidRPr="00311706" w:rsidRDefault="00311706" w:rsidP="00311706">
      <w:pPr>
        <w:pStyle w:val="ListParagraph"/>
        <w:numPr>
          <w:ilvl w:val="0"/>
          <w:numId w:val="15"/>
        </w:numPr>
        <w:tabs>
          <w:tab w:val="clear" w:pos="720"/>
          <w:tab w:val="num" w:pos="360"/>
        </w:tabs>
        <w:ind w:left="360" w:hanging="180"/>
        <w:jc w:val="both"/>
        <w:rPr>
          <w:rFonts w:eastAsia="Cambria"/>
          <w:bCs/>
          <w:sz w:val="22"/>
          <w:szCs w:val="22"/>
        </w:rPr>
      </w:pPr>
      <w:r w:rsidRPr="00311706">
        <w:rPr>
          <w:rFonts w:eastAsia="Cambria"/>
          <w:bCs/>
          <w:sz w:val="22"/>
          <w:szCs w:val="22"/>
        </w:rPr>
        <w:t>Implemented ETL processes for large-scale data ingestion and transformation in a Data Lakehouse, utilizing tools like Apache Spark and DBT to ensure data accuracy and availability.</w:t>
      </w:r>
    </w:p>
    <w:p w:rsidR="00B96877" w:rsidRPr="00B96877" w:rsidRDefault="00B96877" w:rsidP="00B96877">
      <w:pPr>
        <w:pStyle w:val="ListParagraph"/>
        <w:numPr>
          <w:ilvl w:val="0"/>
          <w:numId w:val="15"/>
        </w:numPr>
        <w:ind w:left="360" w:hanging="180"/>
        <w:jc w:val="both"/>
        <w:rPr>
          <w:rFonts w:eastAsia="Cambria"/>
          <w:bCs/>
          <w:sz w:val="22"/>
          <w:szCs w:val="22"/>
        </w:rPr>
      </w:pPr>
      <w:r w:rsidRPr="00B96877">
        <w:rPr>
          <w:rFonts w:eastAsia="Cambria"/>
          <w:bCs/>
          <w:sz w:val="22"/>
          <w:szCs w:val="22"/>
        </w:rPr>
        <w:t xml:space="preserve">Utilized Informatica </w:t>
      </w:r>
      <w:r w:rsidRPr="00B96877">
        <w:rPr>
          <w:rFonts w:eastAsia="Cambria"/>
          <w:bCs/>
          <w:sz w:val="22"/>
          <w:szCs w:val="22"/>
        </w:rPr>
        <w:t>Power Center</w:t>
      </w:r>
      <w:r w:rsidRPr="00B96877">
        <w:rPr>
          <w:rFonts w:eastAsia="Cambria"/>
          <w:bCs/>
          <w:sz w:val="22"/>
          <w:szCs w:val="22"/>
        </w:rPr>
        <w:t xml:space="preserve"> and AWS S3 to perform ETL testing on large datasets, validating data pipelines and ensuring high-quality data delivery.</w:t>
      </w:r>
    </w:p>
    <w:p w:rsidR="00B96877" w:rsidRDefault="00B96877" w:rsidP="00B96877">
      <w:pPr>
        <w:pStyle w:val="ListParagraph"/>
        <w:numPr>
          <w:ilvl w:val="0"/>
          <w:numId w:val="15"/>
        </w:numPr>
        <w:ind w:left="360" w:hanging="180"/>
        <w:jc w:val="both"/>
        <w:rPr>
          <w:rFonts w:eastAsia="Cambria"/>
          <w:bCs/>
          <w:sz w:val="22"/>
          <w:szCs w:val="22"/>
        </w:rPr>
      </w:pPr>
      <w:r w:rsidRPr="00B96877">
        <w:rPr>
          <w:rFonts w:eastAsia="Cambria"/>
          <w:bCs/>
          <w:sz w:val="22"/>
          <w:szCs w:val="22"/>
        </w:rPr>
        <w:t>Integrated test automation within a DevOps pipeline to streamline continuous integration and delivery (CI/CD) processes.</w:t>
      </w:r>
    </w:p>
    <w:p w:rsidR="002574C1" w:rsidRDefault="00BB1AFF" w:rsidP="002574C1">
      <w:pPr>
        <w:pStyle w:val="ListParagraph"/>
        <w:numPr>
          <w:ilvl w:val="0"/>
          <w:numId w:val="15"/>
        </w:numPr>
        <w:tabs>
          <w:tab w:val="clear" w:pos="720"/>
          <w:tab w:val="num" w:pos="360"/>
        </w:tabs>
        <w:ind w:left="360" w:hanging="180"/>
        <w:jc w:val="both"/>
        <w:rPr>
          <w:rFonts w:eastAsia="Cambria"/>
          <w:bCs/>
          <w:sz w:val="22"/>
          <w:szCs w:val="22"/>
        </w:rPr>
      </w:pPr>
      <w:r w:rsidRPr="00F448FB">
        <w:rPr>
          <w:rFonts w:eastAsia="Cambria"/>
          <w:bCs/>
          <w:sz w:val="22"/>
          <w:szCs w:val="22"/>
        </w:rPr>
        <w:t xml:space="preserve">Good experience of Mobile Automation with </w:t>
      </w:r>
      <w:proofErr w:type="spellStart"/>
      <w:r w:rsidRPr="00F448FB">
        <w:rPr>
          <w:rFonts w:eastAsia="Cambria"/>
          <w:bCs/>
          <w:sz w:val="22"/>
          <w:szCs w:val="22"/>
        </w:rPr>
        <w:t>Appium</w:t>
      </w:r>
      <w:proofErr w:type="spellEnd"/>
      <w:r w:rsidRPr="00F448FB">
        <w:rPr>
          <w:rFonts w:eastAsia="Cambria"/>
          <w:bCs/>
          <w:sz w:val="22"/>
          <w:szCs w:val="22"/>
        </w:rPr>
        <w:t>.</w:t>
      </w:r>
    </w:p>
    <w:p w:rsidR="00C305AD" w:rsidRDefault="00C305AD" w:rsidP="002574C1">
      <w:pPr>
        <w:pStyle w:val="ListParagraph"/>
        <w:numPr>
          <w:ilvl w:val="0"/>
          <w:numId w:val="15"/>
        </w:numPr>
        <w:tabs>
          <w:tab w:val="clear" w:pos="720"/>
          <w:tab w:val="num" w:pos="360"/>
        </w:tabs>
        <w:ind w:left="360" w:hanging="180"/>
        <w:jc w:val="both"/>
        <w:rPr>
          <w:rFonts w:eastAsia="Cambria"/>
          <w:bCs/>
          <w:sz w:val="22"/>
          <w:szCs w:val="22"/>
        </w:rPr>
      </w:pPr>
      <w:r w:rsidRPr="00C305AD">
        <w:rPr>
          <w:rFonts w:eastAsia="Cambria"/>
          <w:bCs/>
          <w:sz w:val="22"/>
          <w:szCs w:val="22"/>
        </w:rPr>
        <w:t>Implemented version-controlled data models using DBT, enabling seamless collaboration between data engineers and analysts while maintaining full traceability of transformations.</w:t>
      </w:r>
    </w:p>
    <w:p w:rsidR="002574C1" w:rsidRPr="002574C1" w:rsidRDefault="002574C1" w:rsidP="002574C1">
      <w:pPr>
        <w:pStyle w:val="ListParagraph"/>
        <w:numPr>
          <w:ilvl w:val="0"/>
          <w:numId w:val="15"/>
        </w:numPr>
        <w:tabs>
          <w:tab w:val="clear" w:pos="720"/>
          <w:tab w:val="num" w:pos="360"/>
        </w:tabs>
        <w:ind w:left="360" w:hanging="180"/>
        <w:jc w:val="both"/>
        <w:rPr>
          <w:rFonts w:eastAsia="Cambria"/>
          <w:bCs/>
          <w:sz w:val="22"/>
          <w:szCs w:val="22"/>
        </w:rPr>
      </w:pPr>
      <w:r w:rsidRPr="002574C1">
        <w:rPr>
          <w:rFonts w:eastAsia="Cambria"/>
          <w:bCs/>
          <w:sz w:val="22"/>
          <w:szCs w:val="22"/>
        </w:rPr>
        <w:t xml:space="preserve">Contributed to the development of overall test strategies for </w:t>
      </w:r>
      <w:proofErr w:type="gramStart"/>
      <w:r w:rsidRPr="002574C1">
        <w:rPr>
          <w:rFonts w:eastAsia="Cambria"/>
          <w:bCs/>
          <w:sz w:val="22"/>
          <w:szCs w:val="22"/>
        </w:rPr>
        <w:t>Agile</w:t>
      </w:r>
      <w:proofErr w:type="gramEnd"/>
      <w:r w:rsidRPr="002574C1">
        <w:rPr>
          <w:rFonts w:eastAsia="Cambria"/>
          <w:bCs/>
          <w:sz w:val="22"/>
          <w:szCs w:val="22"/>
        </w:rPr>
        <w:t xml:space="preserve"> projects, defining the scope, approach, and resource planning for testing activities.</w:t>
      </w:r>
    </w:p>
    <w:p w:rsidR="00BB1AFF" w:rsidRPr="00F448FB" w:rsidRDefault="00BB1AFF" w:rsidP="002574C1">
      <w:pPr>
        <w:pStyle w:val="ListParagraph"/>
        <w:numPr>
          <w:ilvl w:val="0"/>
          <w:numId w:val="15"/>
        </w:numPr>
        <w:tabs>
          <w:tab w:val="clear" w:pos="720"/>
          <w:tab w:val="num" w:pos="360"/>
        </w:tabs>
        <w:ind w:left="360" w:hanging="180"/>
        <w:jc w:val="both"/>
        <w:rPr>
          <w:rFonts w:eastAsia="Cambria"/>
          <w:bCs/>
          <w:sz w:val="22"/>
          <w:szCs w:val="22"/>
        </w:rPr>
      </w:pPr>
      <w:r w:rsidRPr="00F448FB">
        <w:rPr>
          <w:rFonts w:eastAsia="Cambria"/>
          <w:bCs/>
          <w:sz w:val="22"/>
          <w:szCs w:val="22"/>
        </w:rPr>
        <w:t xml:space="preserve">Experienced in mobile automation using tools like Appium, Selendroid, </w:t>
      </w:r>
      <w:proofErr w:type="gramStart"/>
      <w:r w:rsidRPr="00F448FB">
        <w:rPr>
          <w:rFonts w:eastAsia="Cambria"/>
          <w:bCs/>
          <w:sz w:val="22"/>
          <w:szCs w:val="22"/>
        </w:rPr>
        <w:t>UI</w:t>
      </w:r>
      <w:proofErr w:type="gramEnd"/>
      <w:r w:rsidRPr="00F448FB">
        <w:rPr>
          <w:rFonts w:eastAsia="Cambria"/>
          <w:bCs/>
          <w:sz w:val="22"/>
          <w:szCs w:val="22"/>
        </w:rPr>
        <w:t xml:space="preserve"> Automator and Sauce labs.</w:t>
      </w:r>
    </w:p>
    <w:p w:rsidR="00BB1AFF" w:rsidRPr="005A78F2" w:rsidRDefault="00BB1AFF" w:rsidP="002574C1">
      <w:pPr>
        <w:pStyle w:val="ListParagraph"/>
        <w:numPr>
          <w:ilvl w:val="0"/>
          <w:numId w:val="15"/>
        </w:numPr>
        <w:tabs>
          <w:tab w:val="clear" w:pos="720"/>
          <w:tab w:val="num" w:pos="360"/>
        </w:tabs>
        <w:ind w:left="360" w:hanging="180"/>
        <w:jc w:val="both"/>
        <w:rPr>
          <w:rFonts w:eastAsia="Cambria"/>
          <w:bCs/>
          <w:sz w:val="22"/>
          <w:szCs w:val="22"/>
        </w:rPr>
      </w:pPr>
      <w:r w:rsidRPr="005A78F2">
        <w:rPr>
          <w:rFonts w:eastAsia="Cambria"/>
          <w:bCs/>
          <w:sz w:val="22"/>
          <w:szCs w:val="22"/>
        </w:rPr>
        <w:t>Automated frontend testing for Angular and React-based web applications using Protractor, Cypress, and Jasmine, reducing manual testing efforts.</w:t>
      </w:r>
    </w:p>
    <w:p w:rsidR="00BB1AFF" w:rsidRPr="0056639A" w:rsidRDefault="00BB1AFF" w:rsidP="002574C1">
      <w:pPr>
        <w:pStyle w:val="ListParagraph"/>
        <w:numPr>
          <w:ilvl w:val="0"/>
          <w:numId w:val="15"/>
        </w:numPr>
        <w:tabs>
          <w:tab w:val="clear" w:pos="720"/>
          <w:tab w:val="num" w:pos="360"/>
        </w:tabs>
        <w:ind w:left="360" w:hanging="180"/>
        <w:jc w:val="both"/>
        <w:rPr>
          <w:rFonts w:eastAsia="Cambria"/>
          <w:bCs/>
          <w:sz w:val="22"/>
          <w:szCs w:val="22"/>
        </w:rPr>
      </w:pPr>
      <w:r w:rsidRPr="005A78F2">
        <w:rPr>
          <w:rFonts w:eastAsia="Cambria"/>
          <w:bCs/>
          <w:sz w:val="22"/>
          <w:szCs w:val="22"/>
        </w:rPr>
        <w:t>Configured AWS Lambda functions to automate scheduled test runs and monitor test results for cloud-hosted services.</w:t>
      </w:r>
      <w:r>
        <w:rPr>
          <w:rFonts w:eastAsia="Cambria"/>
          <w:bCs/>
          <w:sz w:val="22"/>
          <w:szCs w:val="22"/>
        </w:rPr>
        <w:t xml:space="preserve"> </w:t>
      </w:r>
      <w:r w:rsidRPr="0056639A">
        <w:rPr>
          <w:rFonts w:eastAsia="Cambria"/>
          <w:bCs/>
          <w:sz w:val="22"/>
          <w:szCs w:val="22"/>
        </w:rPr>
        <w:t>Created and executed test plans for complex banking applications, establishing clear objectives and deliverables for both manual and automated testing across multiple platforms.</w:t>
      </w:r>
    </w:p>
    <w:p w:rsidR="00BB1AFF" w:rsidRPr="0056639A" w:rsidRDefault="00BB1AFF" w:rsidP="002574C1">
      <w:pPr>
        <w:pStyle w:val="ListParagraph"/>
        <w:numPr>
          <w:ilvl w:val="0"/>
          <w:numId w:val="15"/>
        </w:numPr>
        <w:tabs>
          <w:tab w:val="clear" w:pos="720"/>
          <w:tab w:val="num" w:pos="360"/>
        </w:tabs>
        <w:ind w:left="360" w:hanging="180"/>
        <w:jc w:val="both"/>
        <w:rPr>
          <w:rFonts w:eastAsia="Cambria"/>
          <w:bCs/>
          <w:sz w:val="22"/>
          <w:szCs w:val="22"/>
        </w:rPr>
      </w:pPr>
      <w:r w:rsidRPr="0056639A">
        <w:rPr>
          <w:rFonts w:eastAsia="Cambria"/>
          <w:bCs/>
          <w:sz w:val="22"/>
          <w:szCs w:val="22"/>
        </w:rPr>
        <w:t>Applied risk-based testing techniques to prioritize the validation of financial transactions, ensuring high-risk functionalities were tested first to mitigate potential issues early.</w:t>
      </w:r>
    </w:p>
    <w:p w:rsidR="002574C1" w:rsidRDefault="00BB1AFF" w:rsidP="002574C1">
      <w:pPr>
        <w:pStyle w:val="ListParagraph"/>
        <w:numPr>
          <w:ilvl w:val="0"/>
          <w:numId w:val="15"/>
        </w:numPr>
        <w:tabs>
          <w:tab w:val="clear" w:pos="720"/>
          <w:tab w:val="num" w:pos="360"/>
        </w:tabs>
        <w:ind w:left="360" w:hanging="180"/>
        <w:jc w:val="both"/>
        <w:rPr>
          <w:rFonts w:eastAsia="Cambria"/>
          <w:bCs/>
          <w:sz w:val="22"/>
          <w:szCs w:val="22"/>
        </w:rPr>
      </w:pPr>
      <w:r w:rsidRPr="0056639A">
        <w:rPr>
          <w:rFonts w:eastAsia="Cambria"/>
          <w:bCs/>
          <w:sz w:val="22"/>
          <w:szCs w:val="22"/>
        </w:rPr>
        <w:t>Worked with project managers to estimate testing efforts, allocating resources and managing timelines to meet deadlines without compromising test coverage or quality.</w:t>
      </w:r>
    </w:p>
    <w:p w:rsidR="00BB1AFF" w:rsidRPr="0056639A" w:rsidRDefault="00BB1AFF" w:rsidP="002574C1">
      <w:pPr>
        <w:pStyle w:val="ListParagraph"/>
        <w:numPr>
          <w:ilvl w:val="0"/>
          <w:numId w:val="15"/>
        </w:numPr>
        <w:tabs>
          <w:tab w:val="clear" w:pos="720"/>
          <w:tab w:val="num" w:pos="360"/>
        </w:tabs>
        <w:ind w:left="360" w:hanging="180"/>
        <w:jc w:val="both"/>
        <w:rPr>
          <w:rFonts w:eastAsia="Cambria"/>
          <w:bCs/>
          <w:sz w:val="22"/>
          <w:szCs w:val="22"/>
        </w:rPr>
      </w:pPr>
      <w:r w:rsidRPr="0056639A">
        <w:rPr>
          <w:rFonts w:eastAsia="Cambria"/>
          <w:bCs/>
          <w:sz w:val="22"/>
          <w:szCs w:val="22"/>
        </w:rPr>
        <w:t>Defined and tracked test metrics, including defect density, test case effectiveness, and test execution progress, providing regular reports to leadership and stakeholders to drive continuous improvement.</w:t>
      </w:r>
    </w:p>
    <w:p w:rsidR="00BB1AFF" w:rsidRPr="0056639A" w:rsidRDefault="00BB1AFF" w:rsidP="002574C1">
      <w:pPr>
        <w:pStyle w:val="ListParagraph"/>
        <w:numPr>
          <w:ilvl w:val="0"/>
          <w:numId w:val="15"/>
        </w:numPr>
        <w:tabs>
          <w:tab w:val="clear" w:pos="720"/>
          <w:tab w:val="num" w:pos="360"/>
        </w:tabs>
        <w:ind w:left="360" w:hanging="180"/>
        <w:jc w:val="both"/>
        <w:rPr>
          <w:rFonts w:eastAsia="Cambria"/>
          <w:bCs/>
          <w:sz w:val="22"/>
          <w:szCs w:val="22"/>
        </w:rPr>
      </w:pPr>
      <w:r w:rsidRPr="0056639A">
        <w:rPr>
          <w:rFonts w:eastAsia="Cambria"/>
          <w:bCs/>
          <w:sz w:val="22"/>
          <w:szCs w:val="22"/>
        </w:rPr>
        <w:lastRenderedPageBreak/>
        <w:t>Engaged with stakeholders regularly, including business analysts and development teams, to refine requirements and adjust test plans based on evolving product and regulatory needs.</w:t>
      </w:r>
    </w:p>
    <w:p w:rsidR="00BB1AFF" w:rsidRPr="005A78F2" w:rsidRDefault="00BB1AFF" w:rsidP="002574C1">
      <w:pPr>
        <w:pStyle w:val="ListParagraph"/>
        <w:numPr>
          <w:ilvl w:val="0"/>
          <w:numId w:val="15"/>
        </w:numPr>
        <w:tabs>
          <w:tab w:val="clear" w:pos="720"/>
          <w:tab w:val="num" w:pos="360"/>
        </w:tabs>
        <w:ind w:left="360" w:hanging="180"/>
        <w:jc w:val="both"/>
        <w:rPr>
          <w:rFonts w:eastAsia="Cambria"/>
          <w:bCs/>
          <w:sz w:val="22"/>
          <w:szCs w:val="22"/>
        </w:rPr>
      </w:pPr>
      <w:r w:rsidRPr="0056639A">
        <w:rPr>
          <w:rFonts w:eastAsia="Cambria"/>
          <w:bCs/>
          <w:sz w:val="22"/>
          <w:szCs w:val="22"/>
        </w:rPr>
        <w:t>Oversaw regression testing processes, ensuring that automated test suites were consistently updated to cover new features and that test data was appropriately maintained for consistent results across releases.</w:t>
      </w:r>
    </w:p>
    <w:p w:rsidR="00BB1AFF" w:rsidRPr="005A78F2" w:rsidRDefault="00BB1AFF" w:rsidP="002574C1">
      <w:pPr>
        <w:pStyle w:val="ListParagraph"/>
        <w:numPr>
          <w:ilvl w:val="0"/>
          <w:numId w:val="15"/>
        </w:numPr>
        <w:tabs>
          <w:tab w:val="clear" w:pos="720"/>
          <w:tab w:val="num" w:pos="360"/>
        </w:tabs>
        <w:ind w:left="360" w:hanging="180"/>
        <w:jc w:val="both"/>
        <w:rPr>
          <w:rFonts w:eastAsia="Cambria"/>
          <w:bCs/>
          <w:sz w:val="22"/>
          <w:szCs w:val="22"/>
        </w:rPr>
      </w:pPr>
      <w:r w:rsidRPr="005A78F2">
        <w:rPr>
          <w:rFonts w:eastAsia="Cambria"/>
          <w:bCs/>
          <w:sz w:val="22"/>
          <w:szCs w:val="22"/>
        </w:rPr>
        <w:t>Collaborated with business analysts to implement BDD practices using SpecFlow and Cucumber, bridging communication gaps between technical and non-technical teams.</w:t>
      </w:r>
    </w:p>
    <w:p w:rsidR="002574C1" w:rsidRDefault="00BB1AFF" w:rsidP="002574C1">
      <w:pPr>
        <w:pStyle w:val="ListParagraph"/>
        <w:numPr>
          <w:ilvl w:val="0"/>
          <w:numId w:val="15"/>
        </w:numPr>
        <w:tabs>
          <w:tab w:val="clear" w:pos="720"/>
          <w:tab w:val="num" w:pos="360"/>
        </w:tabs>
        <w:ind w:left="360" w:hanging="180"/>
        <w:jc w:val="both"/>
        <w:rPr>
          <w:rFonts w:eastAsia="Cambria"/>
          <w:bCs/>
          <w:sz w:val="22"/>
          <w:szCs w:val="22"/>
        </w:rPr>
      </w:pPr>
      <w:r w:rsidRPr="005A78F2">
        <w:rPr>
          <w:rFonts w:eastAsia="Cambria"/>
          <w:bCs/>
          <w:sz w:val="22"/>
          <w:szCs w:val="22"/>
        </w:rPr>
        <w:t>Monitored application logs using Splunk to debug and troubleshoot critical issues, ensuring timely resolution during production releases.</w:t>
      </w:r>
    </w:p>
    <w:p w:rsidR="002574C1" w:rsidRPr="002574C1" w:rsidRDefault="002574C1" w:rsidP="002574C1">
      <w:pPr>
        <w:pStyle w:val="ListParagraph"/>
        <w:numPr>
          <w:ilvl w:val="0"/>
          <w:numId w:val="15"/>
        </w:numPr>
        <w:tabs>
          <w:tab w:val="clear" w:pos="720"/>
          <w:tab w:val="num" w:pos="360"/>
        </w:tabs>
        <w:ind w:left="360" w:hanging="180"/>
        <w:jc w:val="both"/>
        <w:rPr>
          <w:rFonts w:eastAsia="Cambria"/>
          <w:bCs/>
          <w:sz w:val="22"/>
          <w:szCs w:val="22"/>
        </w:rPr>
      </w:pPr>
      <w:r w:rsidRPr="002574C1">
        <w:rPr>
          <w:rFonts w:eastAsia="Cambria"/>
          <w:bCs/>
          <w:sz w:val="22"/>
          <w:szCs w:val="22"/>
        </w:rPr>
        <w:t xml:space="preserve">Hands-on experience working with </w:t>
      </w:r>
      <w:proofErr w:type="gramStart"/>
      <w:r w:rsidRPr="002574C1">
        <w:rPr>
          <w:rFonts w:eastAsia="Cambria"/>
          <w:bCs/>
          <w:sz w:val="22"/>
          <w:szCs w:val="22"/>
        </w:rPr>
        <w:t>Agile</w:t>
      </w:r>
      <w:proofErr w:type="gramEnd"/>
      <w:r w:rsidRPr="002574C1">
        <w:rPr>
          <w:rFonts w:eastAsia="Cambria"/>
          <w:bCs/>
          <w:sz w:val="22"/>
          <w:szCs w:val="22"/>
        </w:rPr>
        <w:t xml:space="preserve"> frameworks and tools such as GIT and Azure DevOps for efficient project management and version control.</w:t>
      </w:r>
    </w:p>
    <w:p w:rsidR="00C51DAB" w:rsidRDefault="00BB1AFF" w:rsidP="00C51DAB">
      <w:pPr>
        <w:pStyle w:val="NormalWeb"/>
        <w:numPr>
          <w:ilvl w:val="0"/>
          <w:numId w:val="15"/>
        </w:numPr>
        <w:tabs>
          <w:tab w:val="clear" w:pos="720"/>
          <w:tab w:val="num" w:pos="360"/>
        </w:tabs>
        <w:ind w:left="360" w:hanging="180"/>
        <w:rPr>
          <w:sz w:val="22"/>
          <w:szCs w:val="22"/>
        </w:rPr>
      </w:pPr>
      <w:r w:rsidRPr="005A78F2">
        <w:rPr>
          <w:sz w:val="22"/>
          <w:szCs w:val="22"/>
        </w:rPr>
        <w:t xml:space="preserve">Architected and maintained a hybrid automation framework combining </w:t>
      </w:r>
      <w:r w:rsidRPr="00097696">
        <w:rPr>
          <w:rStyle w:val="Strong"/>
          <w:b w:val="0"/>
          <w:sz w:val="22"/>
          <w:szCs w:val="22"/>
        </w:rPr>
        <w:t>TestNG</w:t>
      </w:r>
      <w:r w:rsidRPr="005A78F2">
        <w:rPr>
          <w:sz w:val="22"/>
          <w:szCs w:val="22"/>
        </w:rPr>
        <w:t xml:space="preserve"> and </w:t>
      </w:r>
      <w:r w:rsidRPr="00097696">
        <w:rPr>
          <w:rStyle w:val="Strong"/>
          <w:b w:val="0"/>
          <w:sz w:val="22"/>
          <w:szCs w:val="22"/>
        </w:rPr>
        <w:t>Cucumber</w:t>
      </w:r>
      <w:r w:rsidRPr="005A78F2">
        <w:rPr>
          <w:sz w:val="22"/>
          <w:szCs w:val="22"/>
        </w:rPr>
        <w:t xml:space="preserve">, integrating with </w:t>
      </w:r>
      <w:r w:rsidRPr="00097696">
        <w:rPr>
          <w:rStyle w:val="Strong"/>
          <w:b w:val="0"/>
          <w:sz w:val="22"/>
          <w:szCs w:val="22"/>
        </w:rPr>
        <w:t>Maven</w:t>
      </w:r>
      <w:r w:rsidRPr="005A78F2">
        <w:rPr>
          <w:sz w:val="22"/>
          <w:szCs w:val="22"/>
        </w:rPr>
        <w:t xml:space="preserve"> for efficient test execution and reporting.</w:t>
      </w:r>
    </w:p>
    <w:p w:rsidR="00C51DAB" w:rsidRPr="00C51DAB" w:rsidRDefault="00C51DAB" w:rsidP="00C51DAB">
      <w:pPr>
        <w:pStyle w:val="NormalWeb"/>
        <w:numPr>
          <w:ilvl w:val="0"/>
          <w:numId w:val="15"/>
        </w:numPr>
        <w:tabs>
          <w:tab w:val="clear" w:pos="720"/>
          <w:tab w:val="num" w:pos="360"/>
        </w:tabs>
        <w:ind w:left="360" w:hanging="180"/>
        <w:rPr>
          <w:sz w:val="22"/>
          <w:szCs w:val="22"/>
        </w:rPr>
      </w:pPr>
      <w:r w:rsidRPr="00C51DAB">
        <w:rPr>
          <w:sz w:val="22"/>
          <w:szCs w:val="22"/>
        </w:rPr>
        <w:t>Documented defect descriptions, reproduction steps, and resolution processes in Word, ensuring clarity and consistency across defect management.</w:t>
      </w:r>
    </w:p>
    <w:p w:rsidR="002574C1" w:rsidRDefault="002574C1" w:rsidP="002574C1">
      <w:pPr>
        <w:pStyle w:val="NormalWeb"/>
        <w:numPr>
          <w:ilvl w:val="0"/>
          <w:numId w:val="15"/>
        </w:numPr>
        <w:tabs>
          <w:tab w:val="clear" w:pos="720"/>
          <w:tab w:val="num" w:pos="360"/>
        </w:tabs>
        <w:ind w:left="360" w:hanging="180"/>
        <w:rPr>
          <w:sz w:val="22"/>
          <w:szCs w:val="22"/>
        </w:rPr>
      </w:pPr>
      <w:r w:rsidRPr="002574C1">
        <w:rPr>
          <w:sz w:val="22"/>
          <w:szCs w:val="22"/>
        </w:rPr>
        <w:t>Utilized SQL to perform database testing, writing complex queries to validate data, ensure data integrity, and verify back-end system functionality across different environments.</w:t>
      </w:r>
    </w:p>
    <w:p w:rsidR="00C51DAB" w:rsidRPr="00C51DAB" w:rsidRDefault="00C51DAB" w:rsidP="00C51DAB">
      <w:pPr>
        <w:pStyle w:val="NormalWeb"/>
        <w:numPr>
          <w:ilvl w:val="0"/>
          <w:numId w:val="15"/>
        </w:numPr>
        <w:tabs>
          <w:tab w:val="clear" w:pos="720"/>
          <w:tab w:val="num" w:pos="360"/>
        </w:tabs>
        <w:ind w:left="360" w:hanging="180"/>
        <w:rPr>
          <w:sz w:val="22"/>
          <w:szCs w:val="22"/>
        </w:rPr>
      </w:pPr>
      <w:r w:rsidRPr="00C51DAB">
        <w:rPr>
          <w:sz w:val="22"/>
          <w:szCs w:val="22"/>
        </w:rPr>
        <w:t>Utilized advanced Excel functions such as VLOOKUP, pivot tables, and macros to analyze test results, generate comprehensive reports, and track defect trends.</w:t>
      </w:r>
    </w:p>
    <w:p w:rsidR="00BB1AFF" w:rsidRPr="005A78F2" w:rsidRDefault="00BB1AFF" w:rsidP="002574C1">
      <w:pPr>
        <w:pStyle w:val="NormalWeb"/>
        <w:numPr>
          <w:ilvl w:val="0"/>
          <w:numId w:val="15"/>
        </w:numPr>
        <w:tabs>
          <w:tab w:val="clear" w:pos="720"/>
          <w:tab w:val="num" w:pos="360"/>
        </w:tabs>
        <w:ind w:left="360" w:hanging="180"/>
        <w:rPr>
          <w:sz w:val="22"/>
          <w:szCs w:val="22"/>
        </w:rPr>
      </w:pPr>
      <w:r w:rsidRPr="005A78F2">
        <w:rPr>
          <w:sz w:val="22"/>
          <w:szCs w:val="22"/>
        </w:rPr>
        <w:t xml:space="preserve">Implemented </w:t>
      </w:r>
      <w:r w:rsidRPr="00097696">
        <w:rPr>
          <w:rStyle w:val="Strong"/>
          <w:b w:val="0"/>
          <w:sz w:val="22"/>
          <w:szCs w:val="22"/>
        </w:rPr>
        <w:t>contract testing</w:t>
      </w:r>
      <w:r w:rsidRPr="00097696">
        <w:rPr>
          <w:b/>
          <w:sz w:val="22"/>
          <w:szCs w:val="22"/>
        </w:rPr>
        <w:t xml:space="preserve"> </w:t>
      </w:r>
      <w:r w:rsidRPr="005A78F2">
        <w:rPr>
          <w:sz w:val="22"/>
          <w:szCs w:val="22"/>
        </w:rPr>
        <w:t xml:space="preserve">for microservices using </w:t>
      </w:r>
      <w:r w:rsidRPr="00097696">
        <w:rPr>
          <w:rStyle w:val="Strong"/>
          <w:b w:val="0"/>
          <w:sz w:val="22"/>
          <w:szCs w:val="22"/>
        </w:rPr>
        <w:t>Pact</w:t>
      </w:r>
      <w:r w:rsidRPr="005A78F2">
        <w:rPr>
          <w:sz w:val="22"/>
          <w:szCs w:val="22"/>
        </w:rPr>
        <w:t>, ensuring seamless communication between dependent APIs and services.</w:t>
      </w:r>
    </w:p>
    <w:p w:rsidR="00BB1AFF" w:rsidRPr="005A78F2" w:rsidRDefault="00BB1AFF" w:rsidP="002574C1">
      <w:pPr>
        <w:pStyle w:val="NormalWeb"/>
        <w:numPr>
          <w:ilvl w:val="0"/>
          <w:numId w:val="15"/>
        </w:numPr>
        <w:tabs>
          <w:tab w:val="clear" w:pos="720"/>
          <w:tab w:val="num" w:pos="360"/>
        </w:tabs>
        <w:ind w:left="360" w:hanging="180"/>
        <w:rPr>
          <w:sz w:val="22"/>
          <w:szCs w:val="22"/>
        </w:rPr>
      </w:pPr>
      <w:r w:rsidRPr="005A78F2">
        <w:rPr>
          <w:sz w:val="22"/>
          <w:szCs w:val="22"/>
        </w:rPr>
        <w:t xml:space="preserve">Enhanced test suite performance by </w:t>
      </w:r>
      <w:r w:rsidRPr="00097696">
        <w:rPr>
          <w:sz w:val="22"/>
          <w:szCs w:val="22"/>
        </w:rPr>
        <w:t>enabling</w:t>
      </w:r>
      <w:r w:rsidRPr="00097696">
        <w:rPr>
          <w:b/>
          <w:sz w:val="22"/>
          <w:szCs w:val="22"/>
        </w:rPr>
        <w:t xml:space="preserve"> </w:t>
      </w:r>
      <w:r w:rsidRPr="00097696">
        <w:rPr>
          <w:rStyle w:val="Strong"/>
          <w:b w:val="0"/>
          <w:sz w:val="22"/>
          <w:szCs w:val="22"/>
        </w:rPr>
        <w:t>parallel test execution</w:t>
      </w:r>
      <w:r w:rsidRPr="005A78F2">
        <w:rPr>
          <w:sz w:val="22"/>
          <w:szCs w:val="22"/>
        </w:rPr>
        <w:t xml:space="preserve"> in CI pipelines using </w:t>
      </w:r>
      <w:r w:rsidRPr="00097696">
        <w:rPr>
          <w:rStyle w:val="Strong"/>
          <w:b w:val="0"/>
          <w:sz w:val="22"/>
          <w:szCs w:val="22"/>
        </w:rPr>
        <w:t>Selenium</w:t>
      </w:r>
      <w:r w:rsidRPr="005A78F2">
        <w:rPr>
          <w:rStyle w:val="Strong"/>
          <w:sz w:val="22"/>
          <w:szCs w:val="22"/>
        </w:rPr>
        <w:t xml:space="preserve"> </w:t>
      </w:r>
      <w:r w:rsidRPr="00097696">
        <w:rPr>
          <w:rStyle w:val="Strong"/>
          <w:b w:val="0"/>
          <w:sz w:val="22"/>
          <w:szCs w:val="22"/>
        </w:rPr>
        <w:t>Grid</w:t>
      </w:r>
      <w:r w:rsidRPr="005A78F2">
        <w:rPr>
          <w:sz w:val="22"/>
          <w:szCs w:val="22"/>
        </w:rPr>
        <w:t xml:space="preserve"> and </w:t>
      </w:r>
      <w:r w:rsidRPr="00097696">
        <w:rPr>
          <w:rStyle w:val="Strong"/>
          <w:b w:val="0"/>
          <w:sz w:val="22"/>
          <w:szCs w:val="22"/>
        </w:rPr>
        <w:t>Dockerized test environments</w:t>
      </w:r>
      <w:r w:rsidRPr="005A78F2">
        <w:rPr>
          <w:sz w:val="22"/>
          <w:szCs w:val="22"/>
        </w:rPr>
        <w:t>.</w:t>
      </w:r>
    </w:p>
    <w:p w:rsidR="00BB1AFF" w:rsidRPr="005A78F2" w:rsidRDefault="00BB1AFF" w:rsidP="002574C1">
      <w:pPr>
        <w:pStyle w:val="NormalWeb"/>
        <w:numPr>
          <w:ilvl w:val="0"/>
          <w:numId w:val="15"/>
        </w:numPr>
        <w:tabs>
          <w:tab w:val="clear" w:pos="720"/>
          <w:tab w:val="num" w:pos="360"/>
        </w:tabs>
        <w:ind w:left="360" w:hanging="180"/>
        <w:rPr>
          <w:sz w:val="22"/>
          <w:szCs w:val="22"/>
        </w:rPr>
      </w:pPr>
      <w:r w:rsidRPr="005A78F2">
        <w:rPr>
          <w:sz w:val="22"/>
          <w:szCs w:val="22"/>
        </w:rPr>
        <w:t xml:space="preserve">Conducted </w:t>
      </w:r>
      <w:r w:rsidRPr="00304553">
        <w:rPr>
          <w:rStyle w:val="Strong"/>
          <w:b w:val="0"/>
          <w:sz w:val="22"/>
          <w:szCs w:val="22"/>
        </w:rPr>
        <w:t>penetration</w:t>
      </w:r>
      <w:r w:rsidRPr="005A78F2">
        <w:rPr>
          <w:rStyle w:val="Strong"/>
          <w:sz w:val="22"/>
          <w:szCs w:val="22"/>
        </w:rPr>
        <w:t xml:space="preserve"> </w:t>
      </w:r>
      <w:r w:rsidRPr="00304553">
        <w:rPr>
          <w:rStyle w:val="Strong"/>
          <w:b w:val="0"/>
          <w:sz w:val="22"/>
          <w:szCs w:val="22"/>
        </w:rPr>
        <w:t>testing</w:t>
      </w:r>
      <w:r w:rsidRPr="005A78F2">
        <w:rPr>
          <w:sz w:val="22"/>
          <w:szCs w:val="22"/>
        </w:rPr>
        <w:t xml:space="preserve"> and security validations for banking applications using </w:t>
      </w:r>
      <w:r w:rsidRPr="00304553">
        <w:rPr>
          <w:rStyle w:val="Strong"/>
          <w:b w:val="0"/>
          <w:sz w:val="22"/>
          <w:szCs w:val="22"/>
        </w:rPr>
        <w:t>Nessus</w:t>
      </w:r>
      <w:r w:rsidRPr="005A78F2">
        <w:rPr>
          <w:sz w:val="22"/>
          <w:szCs w:val="22"/>
        </w:rPr>
        <w:t xml:space="preserve"> and </w:t>
      </w:r>
      <w:r w:rsidRPr="00304553">
        <w:rPr>
          <w:rStyle w:val="Strong"/>
          <w:b w:val="0"/>
          <w:sz w:val="22"/>
          <w:szCs w:val="22"/>
        </w:rPr>
        <w:t>Checkmarx</w:t>
      </w:r>
      <w:r w:rsidRPr="005A78F2">
        <w:rPr>
          <w:sz w:val="22"/>
          <w:szCs w:val="22"/>
        </w:rPr>
        <w:t>, mitigating risks associated with sensitive data handling.</w:t>
      </w:r>
    </w:p>
    <w:p w:rsidR="002574C1" w:rsidRDefault="00BB1AFF" w:rsidP="002574C1">
      <w:pPr>
        <w:pStyle w:val="NormalWeb"/>
        <w:numPr>
          <w:ilvl w:val="0"/>
          <w:numId w:val="15"/>
        </w:numPr>
        <w:tabs>
          <w:tab w:val="clear" w:pos="720"/>
          <w:tab w:val="num" w:pos="360"/>
        </w:tabs>
        <w:ind w:left="360" w:hanging="180"/>
        <w:rPr>
          <w:sz w:val="22"/>
          <w:szCs w:val="22"/>
        </w:rPr>
      </w:pPr>
      <w:r w:rsidRPr="005A78F2">
        <w:rPr>
          <w:sz w:val="22"/>
          <w:szCs w:val="22"/>
        </w:rPr>
        <w:t xml:space="preserve">Performed </w:t>
      </w:r>
      <w:r w:rsidRPr="00304553">
        <w:rPr>
          <w:rStyle w:val="Strong"/>
          <w:b w:val="0"/>
          <w:sz w:val="22"/>
          <w:szCs w:val="22"/>
        </w:rPr>
        <w:t>chaos</w:t>
      </w:r>
      <w:r w:rsidRPr="005A78F2">
        <w:rPr>
          <w:rStyle w:val="Strong"/>
          <w:sz w:val="22"/>
          <w:szCs w:val="22"/>
        </w:rPr>
        <w:t xml:space="preserve"> </w:t>
      </w:r>
      <w:r w:rsidRPr="00304553">
        <w:rPr>
          <w:rStyle w:val="Strong"/>
          <w:b w:val="0"/>
          <w:sz w:val="22"/>
          <w:szCs w:val="22"/>
        </w:rPr>
        <w:t>engineering</w:t>
      </w:r>
      <w:r w:rsidRPr="005A78F2">
        <w:rPr>
          <w:sz w:val="22"/>
          <w:szCs w:val="22"/>
        </w:rPr>
        <w:t xml:space="preserve"> experiments using </w:t>
      </w:r>
      <w:r w:rsidRPr="00304553">
        <w:rPr>
          <w:rStyle w:val="Strong"/>
          <w:b w:val="0"/>
          <w:sz w:val="22"/>
          <w:szCs w:val="22"/>
        </w:rPr>
        <w:t>Gremlin</w:t>
      </w:r>
      <w:r w:rsidRPr="005A78F2">
        <w:rPr>
          <w:sz w:val="22"/>
          <w:szCs w:val="22"/>
        </w:rPr>
        <w:t xml:space="preserve"> to validate application resilience under unpredictable scenarios.</w:t>
      </w:r>
    </w:p>
    <w:p w:rsidR="002574C1" w:rsidRPr="002574C1" w:rsidRDefault="002574C1" w:rsidP="002574C1">
      <w:pPr>
        <w:pStyle w:val="NormalWeb"/>
        <w:numPr>
          <w:ilvl w:val="0"/>
          <w:numId w:val="15"/>
        </w:numPr>
        <w:tabs>
          <w:tab w:val="clear" w:pos="720"/>
          <w:tab w:val="num" w:pos="360"/>
        </w:tabs>
        <w:ind w:left="360" w:hanging="180"/>
        <w:rPr>
          <w:sz w:val="22"/>
          <w:szCs w:val="22"/>
        </w:rPr>
      </w:pPr>
      <w:r w:rsidRPr="002574C1">
        <w:rPr>
          <w:sz w:val="22"/>
          <w:szCs w:val="22"/>
        </w:rPr>
        <w:t>Leveraged SQL to create, modify, and manage test data for various testing scenarios, ensuring that test environments mirrored production environments for accurate validation.</w:t>
      </w:r>
    </w:p>
    <w:p w:rsidR="00311706" w:rsidRDefault="002574C1" w:rsidP="00311706">
      <w:pPr>
        <w:pStyle w:val="NormalWeb"/>
        <w:numPr>
          <w:ilvl w:val="0"/>
          <w:numId w:val="15"/>
        </w:numPr>
        <w:tabs>
          <w:tab w:val="clear" w:pos="720"/>
          <w:tab w:val="num" w:pos="360"/>
        </w:tabs>
        <w:ind w:left="360" w:hanging="180"/>
        <w:rPr>
          <w:sz w:val="22"/>
          <w:szCs w:val="22"/>
        </w:rPr>
      </w:pPr>
      <w:r w:rsidRPr="002574C1">
        <w:rPr>
          <w:sz w:val="22"/>
          <w:szCs w:val="22"/>
        </w:rPr>
        <w:t xml:space="preserve">Extensive experience working in </w:t>
      </w:r>
      <w:proofErr w:type="gramStart"/>
      <w:r w:rsidRPr="002574C1">
        <w:rPr>
          <w:sz w:val="22"/>
          <w:szCs w:val="22"/>
        </w:rPr>
        <w:t>Agile</w:t>
      </w:r>
      <w:proofErr w:type="gramEnd"/>
      <w:r w:rsidRPr="002574C1">
        <w:rPr>
          <w:sz w:val="22"/>
          <w:szCs w:val="22"/>
        </w:rPr>
        <w:t xml:space="preserve"> environments, contributing to rapid delivery cycles and iterative development processes.</w:t>
      </w:r>
    </w:p>
    <w:p w:rsidR="00311706" w:rsidRPr="00311706" w:rsidRDefault="00311706" w:rsidP="00311706">
      <w:pPr>
        <w:pStyle w:val="NormalWeb"/>
        <w:numPr>
          <w:ilvl w:val="0"/>
          <w:numId w:val="15"/>
        </w:numPr>
        <w:tabs>
          <w:tab w:val="clear" w:pos="720"/>
          <w:tab w:val="num" w:pos="360"/>
        </w:tabs>
        <w:ind w:left="360" w:hanging="180"/>
        <w:rPr>
          <w:sz w:val="22"/>
          <w:szCs w:val="22"/>
        </w:rPr>
      </w:pPr>
      <w:r w:rsidRPr="00311706">
        <w:rPr>
          <w:sz w:val="22"/>
          <w:szCs w:val="22"/>
        </w:rPr>
        <w:t>Managed and optimized Data Lakehouse environments in cloud platforms (e.g., AWS S3, Azure Data Lake), ensuring smooth data ingestion and processing workflows.</w:t>
      </w:r>
    </w:p>
    <w:p w:rsidR="00C51DAB" w:rsidRPr="00C305AD" w:rsidRDefault="00C305AD" w:rsidP="00C305AD">
      <w:pPr>
        <w:pStyle w:val="NormalWeb"/>
        <w:numPr>
          <w:ilvl w:val="0"/>
          <w:numId w:val="15"/>
        </w:numPr>
        <w:tabs>
          <w:tab w:val="clear" w:pos="720"/>
          <w:tab w:val="num" w:pos="360"/>
        </w:tabs>
        <w:ind w:left="360" w:hanging="180"/>
        <w:rPr>
          <w:sz w:val="22"/>
          <w:szCs w:val="22"/>
        </w:rPr>
      </w:pPr>
      <w:r w:rsidRPr="00C305AD">
        <w:rPr>
          <w:sz w:val="22"/>
          <w:szCs w:val="22"/>
        </w:rPr>
        <w:t>Utilized DBT to streamline SQL-based data transformation workflows, improving efficiency and ensuring high-quality data pipelines within cloud data warehouses.</w:t>
      </w:r>
    </w:p>
    <w:p w:rsidR="00BB1AFF" w:rsidRPr="005A78F2" w:rsidRDefault="00BB1AFF" w:rsidP="002574C1">
      <w:pPr>
        <w:pStyle w:val="NormalWeb"/>
        <w:numPr>
          <w:ilvl w:val="0"/>
          <w:numId w:val="15"/>
        </w:numPr>
        <w:tabs>
          <w:tab w:val="clear" w:pos="720"/>
          <w:tab w:val="num" w:pos="360"/>
        </w:tabs>
        <w:ind w:left="360" w:hanging="180"/>
        <w:rPr>
          <w:sz w:val="22"/>
          <w:szCs w:val="22"/>
        </w:rPr>
      </w:pPr>
      <w:r w:rsidRPr="005A78F2">
        <w:rPr>
          <w:sz w:val="22"/>
          <w:szCs w:val="22"/>
        </w:rPr>
        <w:t xml:space="preserve">Automated mobile application testing across Android and iOS platforms with </w:t>
      </w:r>
      <w:r w:rsidRPr="00304553">
        <w:rPr>
          <w:rStyle w:val="Strong"/>
          <w:b w:val="0"/>
          <w:sz w:val="22"/>
          <w:szCs w:val="22"/>
        </w:rPr>
        <w:t>Appium</w:t>
      </w:r>
      <w:r w:rsidRPr="005A78F2">
        <w:rPr>
          <w:sz w:val="22"/>
          <w:szCs w:val="22"/>
        </w:rPr>
        <w:t xml:space="preserve"> and integrated device farms such as </w:t>
      </w:r>
      <w:r w:rsidRPr="00304553">
        <w:rPr>
          <w:rStyle w:val="Strong"/>
          <w:b w:val="0"/>
          <w:sz w:val="22"/>
          <w:szCs w:val="22"/>
        </w:rPr>
        <w:t>AWS Device Farm</w:t>
      </w:r>
      <w:r w:rsidRPr="005A78F2">
        <w:rPr>
          <w:sz w:val="22"/>
          <w:szCs w:val="22"/>
        </w:rPr>
        <w:t xml:space="preserve"> for broader test coverage.</w:t>
      </w:r>
    </w:p>
    <w:p w:rsidR="00BB1AFF" w:rsidRPr="005A78F2" w:rsidRDefault="00BB1AFF" w:rsidP="002574C1">
      <w:pPr>
        <w:pStyle w:val="NormalWeb"/>
        <w:numPr>
          <w:ilvl w:val="0"/>
          <w:numId w:val="15"/>
        </w:numPr>
        <w:tabs>
          <w:tab w:val="clear" w:pos="720"/>
          <w:tab w:val="num" w:pos="360"/>
        </w:tabs>
        <w:ind w:left="360" w:hanging="180"/>
        <w:rPr>
          <w:sz w:val="22"/>
          <w:szCs w:val="22"/>
        </w:rPr>
      </w:pPr>
      <w:r w:rsidRPr="005A78F2">
        <w:rPr>
          <w:sz w:val="22"/>
          <w:szCs w:val="22"/>
        </w:rPr>
        <w:t xml:space="preserve">Optimized test processes by leveraging </w:t>
      </w:r>
      <w:r w:rsidRPr="00304553">
        <w:rPr>
          <w:rStyle w:val="Strong"/>
          <w:b w:val="0"/>
          <w:sz w:val="22"/>
          <w:szCs w:val="22"/>
        </w:rPr>
        <w:t>AI-based defect prediction models</w:t>
      </w:r>
      <w:r w:rsidRPr="005A78F2">
        <w:rPr>
          <w:sz w:val="22"/>
          <w:szCs w:val="22"/>
        </w:rPr>
        <w:t>, reducing manual intervention in test case prioritization.</w:t>
      </w:r>
    </w:p>
    <w:p w:rsidR="002574C1" w:rsidRDefault="002574C1" w:rsidP="002574C1">
      <w:pPr>
        <w:shd w:val="clear" w:color="auto" w:fill="FFFFFF"/>
        <w:jc w:val="both"/>
        <w:rPr>
          <w:b/>
          <w:sz w:val="22"/>
          <w:szCs w:val="22"/>
        </w:rPr>
      </w:pPr>
    </w:p>
    <w:p w:rsidR="002574C1" w:rsidRDefault="002574C1" w:rsidP="002574C1">
      <w:pPr>
        <w:shd w:val="clear" w:color="auto" w:fill="FFFFFF"/>
        <w:jc w:val="both"/>
        <w:rPr>
          <w:b/>
          <w:sz w:val="22"/>
          <w:szCs w:val="22"/>
        </w:rPr>
      </w:pPr>
    </w:p>
    <w:p w:rsidR="007F40B7" w:rsidRPr="00BB1AFF" w:rsidRDefault="00E20DE9" w:rsidP="002574C1">
      <w:pPr>
        <w:shd w:val="clear" w:color="auto" w:fill="FFFFFF"/>
        <w:jc w:val="both"/>
        <w:rPr>
          <w:rFonts w:eastAsia="Cambria"/>
          <w:b/>
          <w:bCs/>
          <w:i/>
          <w:color w:val="0070C0"/>
          <w:sz w:val="22"/>
          <w:szCs w:val="22"/>
          <w:u w:val="single"/>
        </w:rPr>
      </w:pPr>
      <w:r w:rsidRPr="00F448FB">
        <w:rPr>
          <w:rFonts w:eastAsia="Cambria"/>
          <w:b/>
          <w:bCs/>
          <w:i/>
          <w:sz w:val="22"/>
          <w:szCs w:val="22"/>
          <w:u w:val="single"/>
        </w:rPr>
        <w:t xml:space="preserve">              </w:t>
      </w:r>
    </w:p>
    <w:p w:rsidR="00E20DE9" w:rsidRPr="002574C1" w:rsidRDefault="00BB1AFF" w:rsidP="002574C1">
      <w:pPr>
        <w:jc w:val="both"/>
        <w:rPr>
          <w:rFonts w:eastAsia="Cambria"/>
          <w:b/>
          <w:bCs/>
          <w:i/>
          <w:color w:val="000000"/>
          <w:szCs w:val="22"/>
        </w:rPr>
      </w:pPr>
      <w:proofErr w:type="spellStart"/>
      <w:r w:rsidRPr="002574C1">
        <w:rPr>
          <w:rFonts w:eastAsia="Cambria"/>
          <w:b/>
          <w:bCs/>
          <w:i/>
          <w:szCs w:val="22"/>
        </w:rPr>
        <w:t>Walmart</w:t>
      </w:r>
      <w:proofErr w:type="spellEnd"/>
      <w:r w:rsidRPr="002574C1">
        <w:rPr>
          <w:rFonts w:eastAsia="Cambria"/>
          <w:b/>
          <w:bCs/>
          <w:i/>
          <w:szCs w:val="22"/>
        </w:rPr>
        <w:t>, Bentonville, AR</w:t>
      </w:r>
      <w:r w:rsidR="009A188E" w:rsidRPr="002574C1">
        <w:rPr>
          <w:rFonts w:eastAsia="Cambria"/>
          <w:b/>
          <w:bCs/>
          <w:i/>
          <w:szCs w:val="22"/>
        </w:rPr>
        <w:tab/>
      </w:r>
      <w:r w:rsidR="009A188E" w:rsidRPr="002574C1">
        <w:rPr>
          <w:rFonts w:eastAsia="Cambria"/>
          <w:b/>
          <w:bCs/>
          <w:i/>
          <w:szCs w:val="22"/>
        </w:rPr>
        <w:tab/>
      </w:r>
      <w:r w:rsidR="009A188E" w:rsidRPr="002574C1">
        <w:rPr>
          <w:rFonts w:eastAsia="Cambria"/>
          <w:b/>
          <w:bCs/>
          <w:i/>
          <w:szCs w:val="22"/>
        </w:rPr>
        <w:tab/>
      </w:r>
      <w:r w:rsidR="009A188E" w:rsidRPr="002574C1">
        <w:rPr>
          <w:rFonts w:eastAsia="Cambria"/>
          <w:b/>
          <w:bCs/>
          <w:i/>
          <w:szCs w:val="22"/>
        </w:rPr>
        <w:tab/>
      </w:r>
      <w:r w:rsidR="009A188E" w:rsidRPr="002574C1">
        <w:rPr>
          <w:rFonts w:eastAsia="Cambria"/>
          <w:b/>
          <w:bCs/>
          <w:i/>
          <w:szCs w:val="22"/>
        </w:rPr>
        <w:tab/>
      </w:r>
      <w:r w:rsidR="009A188E" w:rsidRPr="002574C1">
        <w:rPr>
          <w:rFonts w:eastAsia="Cambria"/>
          <w:b/>
          <w:bCs/>
          <w:i/>
          <w:szCs w:val="22"/>
        </w:rPr>
        <w:tab/>
      </w:r>
      <w:r w:rsidR="009A188E" w:rsidRPr="002574C1">
        <w:rPr>
          <w:rFonts w:eastAsia="Cambria"/>
          <w:b/>
          <w:bCs/>
          <w:i/>
          <w:szCs w:val="22"/>
        </w:rPr>
        <w:tab/>
        <w:t xml:space="preserve">       </w:t>
      </w:r>
      <w:r w:rsidRPr="002574C1">
        <w:rPr>
          <w:rFonts w:eastAsia="Cambria"/>
          <w:b/>
          <w:bCs/>
          <w:i/>
          <w:szCs w:val="22"/>
        </w:rPr>
        <w:t>Jun 2022 – Aug 2023</w:t>
      </w:r>
    </w:p>
    <w:p w:rsidR="00050ACF" w:rsidRPr="002574C1" w:rsidRDefault="65D54FC2" w:rsidP="005A78F2">
      <w:pPr>
        <w:jc w:val="both"/>
        <w:rPr>
          <w:rFonts w:eastAsia="Cambria"/>
          <w:b/>
          <w:bCs/>
          <w:i/>
          <w:szCs w:val="22"/>
        </w:rPr>
      </w:pPr>
      <w:r w:rsidRPr="002574C1">
        <w:rPr>
          <w:rFonts w:eastAsia="Cambria"/>
          <w:b/>
          <w:bCs/>
          <w:i/>
          <w:szCs w:val="22"/>
        </w:rPr>
        <w:t>Automation</w:t>
      </w:r>
      <w:r w:rsidR="009A188E" w:rsidRPr="002574C1">
        <w:rPr>
          <w:rFonts w:eastAsia="Cambria"/>
          <w:b/>
          <w:bCs/>
          <w:i/>
          <w:szCs w:val="22"/>
        </w:rPr>
        <w:t xml:space="preserve"> Test</w:t>
      </w:r>
      <w:r w:rsidR="26F15EAB" w:rsidRPr="002574C1">
        <w:rPr>
          <w:rFonts w:eastAsia="Cambria"/>
          <w:b/>
          <w:bCs/>
          <w:i/>
          <w:szCs w:val="22"/>
        </w:rPr>
        <w:t xml:space="preserve"> </w:t>
      </w:r>
      <w:r w:rsidR="650E2277" w:rsidRPr="002574C1">
        <w:rPr>
          <w:rFonts w:eastAsia="Cambria"/>
          <w:b/>
          <w:bCs/>
          <w:i/>
          <w:szCs w:val="22"/>
        </w:rPr>
        <w:t xml:space="preserve">/ </w:t>
      </w:r>
      <w:r w:rsidR="1A3C4CC7" w:rsidRPr="002574C1">
        <w:rPr>
          <w:rFonts w:eastAsia="Cambria"/>
          <w:b/>
          <w:bCs/>
          <w:i/>
          <w:szCs w:val="22"/>
        </w:rPr>
        <w:t>SDET</w:t>
      </w:r>
    </w:p>
    <w:p w:rsidR="007F40B7" w:rsidRPr="002574C1" w:rsidRDefault="00807C0E" w:rsidP="005A78F2">
      <w:pPr>
        <w:jc w:val="both"/>
        <w:rPr>
          <w:rFonts w:eastAsia="Cambria"/>
          <w:b/>
          <w:bCs/>
          <w:i/>
          <w:szCs w:val="22"/>
          <w:u w:val="single"/>
        </w:rPr>
      </w:pPr>
      <w:r w:rsidRPr="002574C1">
        <w:rPr>
          <w:rFonts w:eastAsia="Cambria"/>
          <w:b/>
          <w:bCs/>
          <w:i/>
          <w:szCs w:val="22"/>
          <w:u w:val="single"/>
        </w:rPr>
        <w:t>Responsibilities:</w:t>
      </w:r>
    </w:p>
    <w:p w:rsidR="00F448FB" w:rsidRPr="00F448FB" w:rsidRDefault="00F448FB" w:rsidP="005A78F2">
      <w:pPr>
        <w:jc w:val="both"/>
        <w:rPr>
          <w:rFonts w:eastAsia="Cambria"/>
          <w:i/>
          <w:sz w:val="22"/>
          <w:szCs w:val="22"/>
          <w:u w:val="single"/>
        </w:rPr>
      </w:pPr>
    </w:p>
    <w:p w:rsidR="007F40B7" w:rsidRPr="00097696" w:rsidRDefault="007F40B7" w:rsidP="002574C1">
      <w:pPr>
        <w:pStyle w:val="ListParagraph"/>
        <w:numPr>
          <w:ilvl w:val="0"/>
          <w:numId w:val="11"/>
        </w:numPr>
        <w:ind w:left="360"/>
        <w:jc w:val="both"/>
        <w:rPr>
          <w:rFonts w:eastAsia="Cambria"/>
          <w:sz w:val="22"/>
          <w:szCs w:val="22"/>
        </w:rPr>
      </w:pPr>
      <w:r w:rsidRPr="00097696">
        <w:rPr>
          <w:rFonts w:eastAsia="Cambria"/>
          <w:sz w:val="22"/>
          <w:szCs w:val="22"/>
        </w:rPr>
        <w:t xml:space="preserve">Automated </w:t>
      </w:r>
      <w:r w:rsidRPr="00097696">
        <w:rPr>
          <w:rFonts w:eastAsia="Cambria"/>
          <w:bCs/>
          <w:sz w:val="22"/>
          <w:szCs w:val="22"/>
        </w:rPr>
        <w:t>functional, regression, and end-to-end testing</w:t>
      </w:r>
      <w:r w:rsidRPr="00097696">
        <w:rPr>
          <w:rFonts w:eastAsia="Cambria"/>
          <w:sz w:val="22"/>
          <w:szCs w:val="22"/>
        </w:rPr>
        <w:t xml:space="preserve"> for e-commerce workflows, including user authentication, checkout processes, and payment gateways, leveraging </w:t>
      </w:r>
      <w:r w:rsidRPr="00097696">
        <w:rPr>
          <w:rFonts w:eastAsia="Cambria"/>
          <w:bCs/>
          <w:sz w:val="22"/>
          <w:szCs w:val="22"/>
        </w:rPr>
        <w:t>Cucumber</w:t>
      </w:r>
      <w:r w:rsidRPr="00097696">
        <w:rPr>
          <w:rFonts w:eastAsia="Cambria"/>
          <w:sz w:val="22"/>
          <w:szCs w:val="22"/>
        </w:rPr>
        <w:t xml:space="preserve"> for behavior-driven testing.</w:t>
      </w:r>
    </w:p>
    <w:p w:rsidR="007F40B7" w:rsidRPr="00097696" w:rsidRDefault="007F40B7" w:rsidP="002574C1">
      <w:pPr>
        <w:pStyle w:val="ListParagraph"/>
        <w:numPr>
          <w:ilvl w:val="0"/>
          <w:numId w:val="11"/>
        </w:numPr>
        <w:ind w:left="360"/>
        <w:jc w:val="both"/>
        <w:rPr>
          <w:rFonts w:eastAsia="Cambria"/>
          <w:sz w:val="22"/>
          <w:szCs w:val="22"/>
        </w:rPr>
      </w:pPr>
      <w:r w:rsidRPr="00097696">
        <w:rPr>
          <w:rFonts w:eastAsia="Cambria"/>
          <w:sz w:val="22"/>
          <w:szCs w:val="22"/>
        </w:rPr>
        <w:t xml:space="preserve">Utilized </w:t>
      </w:r>
      <w:r w:rsidRPr="00097696">
        <w:rPr>
          <w:rFonts w:eastAsia="Cambria"/>
          <w:bCs/>
          <w:sz w:val="22"/>
          <w:szCs w:val="22"/>
        </w:rPr>
        <w:t>Appium</w:t>
      </w:r>
      <w:r w:rsidRPr="00097696">
        <w:rPr>
          <w:rFonts w:eastAsia="Cambria"/>
          <w:sz w:val="22"/>
          <w:szCs w:val="22"/>
        </w:rPr>
        <w:t xml:space="preserve"> to automate mobile application testing for both Android and iOS platforms, ensuring consistent user experiences across devices.</w:t>
      </w:r>
    </w:p>
    <w:p w:rsidR="00311706" w:rsidRDefault="007F40B7" w:rsidP="00311706">
      <w:pPr>
        <w:pStyle w:val="ListParagraph"/>
        <w:numPr>
          <w:ilvl w:val="0"/>
          <w:numId w:val="11"/>
        </w:numPr>
        <w:ind w:left="360"/>
        <w:jc w:val="both"/>
        <w:rPr>
          <w:rFonts w:eastAsia="Cambria"/>
          <w:sz w:val="22"/>
          <w:szCs w:val="22"/>
        </w:rPr>
      </w:pPr>
      <w:r w:rsidRPr="00097696">
        <w:rPr>
          <w:rFonts w:eastAsia="Cambria"/>
          <w:sz w:val="22"/>
          <w:szCs w:val="22"/>
        </w:rPr>
        <w:t xml:space="preserve">Conducted </w:t>
      </w:r>
      <w:r w:rsidRPr="00097696">
        <w:rPr>
          <w:rFonts w:eastAsia="Cambria"/>
          <w:bCs/>
          <w:sz w:val="22"/>
          <w:szCs w:val="22"/>
        </w:rPr>
        <w:t>performance testing</w:t>
      </w:r>
      <w:r w:rsidRPr="00097696">
        <w:rPr>
          <w:rFonts w:eastAsia="Cambria"/>
          <w:sz w:val="22"/>
          <w:szCs w:val="22"/>
        </w:rPr>
        <w:t xml:space="preserve"> using </w:t>
      </w:r>
      <w:r w:rsidRPr="00097696">
        <w:rPr>
          <w:rFonts w:eastAsia="Cambria"/>
          <w:bCs/>
          <w:sz w:val="22"/>
          <w:szCs w:val="22"/>
        </w:rPr>
        <w:t>JMeter</w:t>
      </w:r>
      <w:r w:rsidRPr="00097696">
        <w:rPr>
          <w:rFonts w:eastAsia="Cambria"/>
          <w:sz w:val="22"/>
          <w:szCs w:val="22"/>
        </w:rPr>
        <w:t xml:space="preserve"> to simulate real-world load conditions, analyze system throughput, and identify bottlenecks.</w:t>
      </w:r>
    </w:p>
    <w:p w:rsidR="00311706" w:rsidRPr="00311706" w:rsidRDefault="00311706" w:rsidP="00311706">
      <w:pPr>
        <w:pStyle w:val="ListParagraph"/>
        <w:numPr>
          <w:ilvl w:val="0"/>
          <w:numId w:val="11"/>
        </w:numPr>
        <w:ind w:left="360"/>
        <w:jc w:val="both"/>
        <w:rPr>
          <w:rFonts w:eastAsia="Cambria"/>
          <w:sz w:val="22"/>
          <w:szCs w:val="22"/>
        </w:rPr>
      </w:pPr>
      <w:r w:rsidRPr="00311706">
        <w:rPr>
          <w:rFonts w:eastAsia="Cambria"/>
          <w:sz w:val="22"/>
          <w:szCs w:val="22"/>
        </w:rPr>
        <w:t>Leveraged Data Lakehouse to improve analytics capabilities by providing a unified data repository that supports real-time and batch processing for complex analytical queries.</w:t>
      </w:r>
    </w:p>
    <w:p w:rsidR="00C305AD" w:rsidRPr="00C305AD" w:rsidRDefault="00C305AD" w:rsidP="00C305AD">
      <w:pPr>
        <w:pStyle w:val="ListParagraph"/>
        <w:numPr>
          <w:ilvl w:val="0"/>
          <w:numId w:val="11"/>
        </w:numPr>
        <w:ind w:left="360"/>
        <w:jc w:val="both"/>
        <w:rPr>
          <w:rFonts w:eastAsia="Cambria"/>
          <w:sz w:val="22"/>
          <w:szCs w:val="22"/>
        </w:rPr>
      </w:pPr>
      <w:r w:rsidRPr="00C305AD">
        <w:rPr>
          <w:rFonts w:eastAsia="Cambria"/>
          <w:sz w:val="22"/>
          <w:szCs w:val="22"/>
        </w:rPr>
        <w:t>Collaborated with data engineers and analysts to define data models in DBT, improving data consistency and alignment with business objectives.</w:t>
      </w:r>
    </w:p>
    <w:p w:rsidR="00B96877" w:rsidRPr="00B96877" w:rsidRDefault="00B96877" w:rsidP="00B96877">
      <w:pPr>
        <w:pStyle w:val="ListParagraph"/>
        <w:numPr>
          <w:ilvl w:val="0"/>
          <w:numId w:val="11"/>
        </w:numPr>
        <w:ind w:left="360"/>
        <w:jc w:val="both"/>
        <w:rPr>
          <w:rFonts w:eastAsia="Cambria"/>
          <w:sz w:val="22"/>
          <w:szCs w:val="22"/>
        </w:rPr>
      </w:pPr>
      <w:r w:rsidRPr="00B96877">
        <w:rPr>
          <w:rFonts w:eastAsia="Cambria"/>
          <w:sz w:val="22"/>
          <w:szCs w:val="22"/>
        </w:rPr>
        <w:lastRenderedPageBreak/>
        <w:t>Performed ETL testing using Informatica, validating data loads, transformations, and extractions in cloud and on-premise data warehouses.</w:t>
      </w:r>
    </w:p>
    <w:p w:rsidR="00C51DAB" w:rsidRPr="00C51DAB" w:rsidRDefault="00C51DAB" w:rsidP="00C51DAB">
      <w:pPr>
        <w:pStyle w:val="ListParagraph"/>
        <w:numPr>
          <w:ilvl w:val="0"/>
          <w:numId w:val="11"/>
        </w:numPr>
        <w:ind w:left="360"/>
        <w:jc w:val="both"/>
        <w:rPr>
          <w:rFonts w:eastAsia="Cambria"/>
          <w:sz w:val="22"/>
          <w:szCs w:val="22"/>
        </w:rPr>
      </w:pPr>
      <w:r w:rsidRPr="00C51DAB">
        <w:rPr>
          <w:rFonts w:eastAsia="Cambria"/>
          <w:sz w:val="22"/>
          <w:szCs w:val="22"/>
        </w:rPr>
        <w:t>Developed comprehensive Word documents for test cases, strategies, and reports, ensuring consistent and high-quality test documentation across all phases of the SDLC.</w:t>
      </w:r>
    </w:p>
    <w:p w:rsidR="002574C1" w:rsidRPr="002574C1" w:rsidRDefault="002574C1" w:rsidP="002574C1">
      <w:pPr>
        <w:pStyle w:val="ListParagraph"/>
        <w:numPr>
          <w:ilvl w:val="0"/>
          <w:numId w:val="11"/>
        </w:numPr>
        <w:ind w:left="360"/>
        <w:jc w:val="both"/>
        <w:rPr>
          <w:rFonts w:eastAsia="Cambria"/>
          <w:sz w:val="22"/>
          <w:szCs w:val="22"/>
        </w:rPr>
      </w:pPr>
      <w:r w:rsidRPr="002574C1">
        <w:rPr>
          <w:rFonts w:eastAsia="Cambria"/>
          <w:sz w:val="22"/>
          <w:szCs w:val="22"/>
        </w:rPr>
        <w:t xml:space="preserve">Experienced in evaluating and implementing new tools and technologies to improve testing efficiency and effectiveness within the </w:t>
      </w:r>
      <w:proofErr w:type="gramStart"/>
      <w:r w:rsidRPr="002574C1">
        <w:rPr>
          <w:rFonts w:eastAsia="Cambria"/>
          <w:sz w:val="22"/>
          <w:szCs w:val="22"/>
        </w:rPr>
        <w:t>Agile</w:t>
      </w:r>
      <w:proofErr w:type="gramEnd"/>
      <w:r w:rsidRPr="002574C1">
        <w:rPr>
          <w:rFonts w:eastAsia="Cambria"/>
          <w:sz w:val="22"/>
          <w:szCs w:val="22"/>
        </w:rPr>
        <w:t xml:space="preserve"> workflow.</w:t>
      </w:r>
    </w:p>
    <w:p w:rsidR="002574C1" w:rsidRPr="002574C1" w:rsidRDefault="002574C1" w:rsidP="002574C1">
      <w:pPr>
        <w:pStyle w:val="ListParagraph"/>
        <w:numPr>
          <w:ilvl w:val="0"/>
          <w:numId w:val="11"/>
        </w:numPr>
        <w:ind w:left="360"/>
        <w:jc w:val="both"/>
        <w:rPr>
          <w:rFonts w:eastAsia="Cambria"/>
          <w:sz w:val="22"/>
          <w:szCs w:val="22"/>
        </w:rPr>
      </w:pPr>
      <w:r w:rsidRPr="002574C1">
        <w:rPr>
          <w:rFonts w:eastAsia="Cambria"/>
          <w:sz w:val="22"/>
          <w:szCs w:val="22"/>
        </w:rPr>
        <w:t>Experienced in testing applications in cloud environments (AWS, Azure) to validate scalability, security, and functionality in cloud-based infrastructures.</w:t>
      </w:r>
    </w:p>
    <w:p w:rsidR="007F40B7" w:rsidRPr="00097696" w:rsidRDefault="007F40B7" w:rsidP="002574C1">
      <w:pPr>
        <w:pStyle w:val="ListParagraph"/>
        <w:numPr>
          <w:ilvl w:val="0"/>
          <w:numId w:val="11"/>
        </w:numPr>
        <w:ind w:left="360"/>
        <w:jc w:val="both"/>
        <w:rPr>
          <w:rFonts w:eastAsia="Cambria"/>
          <w:sz w:val="22"/>
          <w:szCs w:val="22"/>
        </w:rPr>
      </w:pPr>
      <w:r w:rsidRPr="00097696">
        <w:rPr>
          <w:rFonts w:eastAsia="Cambria"/>
          <w:sz w:val="22"/>
          <w:szCs w:val="22"/>
        </w:rPr>
        <w:t xml:space="preserve">Configured and optimized </w:t>
      </w:r>
      <w:r w:rsidRPr="00097696">
        <w:rPr>
          <w:rFonts w:eastAsia="Cambria"/>
          <w:bCs/>
          <w:sz w:val="22"/>
          <w:szCs w:val="22"/>
        </w:rPr>
        <w:t>CI/CD pipelines</w:t>
      </w:r>
      <w:r w:rsidRPr="00097696">
        <w:rPr>
          <w:rFonts w:eastAsia="Cambria"/>
          <w:sz w:val="22"/>
          <w:szCs w:val="22"/>
        </w:rPr>
        <w:t xml:space="preserve"> in </w:t>
      </w:r>
      <w:r w:rsidRPr="00097696">
        <w:rPr>
          <w:rFonts w:eastAsia="Cambria"/>
          <w:bCs/>
          <w:sz w:val="22"/>
          <w:szCs w:val="22"/>
        </w:rPr>
        <w:t>Jenkins</w:t>
      </w:r>
      <w:r w:rsidRPr="00097696">
        <w:rPr>
          <w:rFonts w:eastAsia="Cambria"/>
          <w:sz w:val="22"/>
          <w:szCs w:val="22"/>
        </w:rPr>
        <w:t xml:space="preserve"> to trigger automated test executions post-build, ensuring continuous feedback to development teams.</w:t>
      </w:r>
    </w:p>
    <w:p w:rsidR="007F40B7" w:rsidRPr="00097696" w:rsidRDefault="007F40B7" w:rsidP="002574C1">
      <w:pPr>
        <w:pStyle w:val="ListParagraph"/>
        <w:numPr>
          <w:ilvl w:val="0"/>
          <w:numId w:val="11"/>
        </w:numPr>
        <w:ind w:left="360"/>
        <w:jc w:val="both"/>
        <w:rPr>
          <w:rFonts w:eastAsia="Cambria"/>
          <w:sz w:val="22"/>
          <w:szCs w:val="22"/>
        </w:rPr>
      </w:pPr>
      <w:r w:rsidRPr="00097696">
        <w:rPr>
          <w:rFonts w:eastAsia="Cambria"/>
          <w:sz w:val="22"/>
          <w:szCs w:val="22"/>
        </w:rPr>
        <w:t xml:space="preserve">Performed </w:t>
      </w:r>
      <w:r w:rsidRPr="00097696">
        <w:rPr>
          <w:rFonts w:eastAsia="Cambria"/>
          <w:bCs/>
          <w:sz w:val="22"/>
          <w:szCs w:val="22"/>
        </w:rPr>
        <w:t>cross-browser testing</w:t>
      </w:r>
      <w:r w:rsidRPr="00097696">
        <w:rPr>
          <w:rFonts w:eastAsia="Cambria"/>
          <w:sz w:val="22"/>
          <w:szCs w:val="22"/>
        </w:rPr>
        <w:t xml:space="preserve"> on platforms like </w:t>
      </w:r>
      <w:r w:rsidRPr="00097696">
        <w:rPr>
          <w:rFonts w:eastAsia="Cambria"/>
          <w:bCs/>
          <w:sz w:val="22"/>
          <w:szCs w:val="22"/>
        </w:rPr>
        <w:t>BrowserStack</w:t>
      </w:r>
      <w:r w:rsidRPr="00097696">
        <w:rPr>
          <w:rFonts w:eastAsia="Cambria"/>
          <w:sz w:val="22"/>
          <w:szCs w:val="22"/>
        </w:rPr>
        <w:t xml:space="preserve"> and </w:t>
      </w:r>
      <w:r w:rsidRPr="00097696">
        <w:rPr>
          <w:rFonts w:eastAsia="Cambria"/>
          <w:bCs/>
          <w:sz w:val="22"/>
          <w:szCs w:val="22"/>
        </w:rPr>
        <w:t>Sauce Labs</w:t>
      </w:r>
      <w:r w:rsidRPr="00097696">
        <w:rPr>
          <w:rFonts w:eastAsia="Cambria"/>
          <w:sz w:val="22"/>
          <w:szCs w:val="22"/>
        </w:rPr>
        <w:t>, ensuring compatibility across diverse browsers and operating systems.</w:t>
      </w:r>
    </w:p>
    <w:p w:rsidR="00F448FB" w:rsidRPr="00097696" w:rsidRDefault="00F448FB" w:rsidP="002574C1">
      <w:pPr>
        <w:pStyle w:val="ListParagraph"/>
        <w:numPr>
          <w:ilvl w:val="0"/>
          <w:numId w:val="11"/>
        </w:numPr>
        <w:ind w:left="360"/>
        <w:jc w:val="both"/>
        <w:rPr>
          <w:rFonts w:eastAsia="Cambria"/>
          <w:sz w:val="22"/>
          <w:szCs w:val="22"/>
        </w:rPr>
      </w:pPr>
      <w:r w:rsidRPr="00097696">
        <w:rPr>
          <w:rFonts w:eastAsia="Cambria"/>
          <w:sz w:val="22"/>
          <w:szCs w:val="22"/>
        </w:rPr>
        <w:t>Experience in testing mobile apps on iOS and Android using Sauce Labs.</w:t>
      </w:r>
    </w:p>
    <w:p w:rsidR="00F448FB" w:rsidRPr="00097696" w:rsidRDefault="00F448FB" w:rsidP="002574C1">
      <w:pPr>
        <w:pStyle w:val="ListParagraph"/>
        <w:numPr>
          <w:ilvl w:val="0"/>
          <w:numId w:val="11"/>
        </w:numPr>
        <w:ind w:left="360"/>
        <w:jc w:val="both"/>
        <w:rPr>
          <w:rFonts w:eastAsia="Cambria"/>
          <w:sz w:val="22"/>
          <w:szCs w:val="22"/>
        </w:rPr>
      </w:pPr>
      <w:r w:rsidRPr="00097696">
        <w:rPr>
          <w:rFonts w:eastAsia="Cambria"/>
          <w:sz w:val="22"/>
          <w:szCs w:val="22"/>
        </w:rPr>
        <w:t>Used Expresso for mobile app testing in Android.</w:t>
      </w:r>
    </w:p>
    <w:p w:rsidR="0056639A" w:rsidRPr="00097696" w:rsidRDefault="0056639A" w:rsidP="002574C1">
      <w:pPr>
        <w:pStyle w:val="ListParagraph"/>
        <w:numPr>
          <w:ilvl w:val="0"/>
          <w:numId w:val="11"/>
        </w:numPr>
        <w:ind w:left="360"/>
        <w:jc w:val="both"/>
        <w:rPr>
          <w:rFonts w:eastAsia="Cambria"/>
          <w:sz w:val="22"/>
          <w:szCs w:val="22"/>
        </w:rPr>
      </w:pPr>
      <w:r w:rsidRPr="00097696">
        <w:rPr>
          <w:rFonts w:eastAsia="Cambria"/>
          <w:sz w:val="22"/>
          <w:szCs w:val="22"/>
        </w:rPr>
        <w:t xml:space="preserve">Aligned test strategies with </w:t>
      </w:r>
      <w:proofErr w:type="gramStart"/>
      <w:r w:rsidRPr="00097696">
        <w:rPr>
          <w:rFonts w:eastAsia="Cambria"/>
          <w:sz w:val="22"/>
          <w:szCs w:val="22"/>
        </w:rPr>
        <w:t>Agile</w:t>
      </w:r>
      <w:proofErr w:type="gramEnd"/>
      <w:r w:rsidRPr="00097696">
        <w:rPr>
          <w:rFonts w:eastAsia="Cambria"/>
          <w:sz w:val="22"/>
          <w:szCs w:val="22"/>
        </w:rPr>
        <w:t xml:space="preserve"> methodologies and integrated seamlessly into CI/CD pipelines to ensure continuous testing throughout the software development lifecycle.</w:t>
      </w:r>
    </w:p>
    <w:p w:rsidR="0056639A" w:rsidRPr="00097696" w:rsidRDefault="0056639A" w:rsidP="002574C1">
      <w:pPr>
        <w:pStyle w:val="ListParagraph"/>
        <w:numPr>
          <w:ilvl w:val="0"/>
          <w:numId w:val="11"/>
        </w:numPr>
        <w:ind w:left="360"/>
        <w:jc w:val="both"/>
        <w:rPr>
          <w:rFonts w:eastAsia="Cambria"/>
          <w:sz w:val="22"/>
          <w:szCs w:val="22"/>
        </w:rPr>
      </w:pPr>
      <w:r w:rsidRPr="00097696">
        <w:rPr>
          <w:rFonts w:eastAsia="Cambria"/>
          <w:sz w:val="22"/>
          <w:szCs w:val="22"/>
        </w:rPr>
        <w:t>Coordinated release planning and execution, ensuring alignment of test schedules with product releases and minimizing disruptions to project timelines.</w:t>
      </w:r>
    </w:p>
    <w:p w:rsidR="00C305AD" w:rsidRDefault="0056639A" w:rsidP="00C305AD">
      <w:pPr>
        <w:pStyle w:val="ListParagraph"/>
        <w:numPr>
          <w:ilvl w:val="0"/>
          <w:numId w:val="11"/>
        </w:numPr>
        <w:ind w:left="360"/>
        <w:jc w:val="both"/>
        <w:rPr>
          <w:rFonts w:eastAsia="Cambria"/>
          <w:sz w:val="22"/>
          <w:szCs w:val="22"/>
        </w:rPr>
      </w:pPr>
      <w:r w:rsidRPr="00097696">
        <w:rPr>
          <w:rFonts w:eastAsia="Cambria"/>
          <w:sz w:val="22"/>
          <w:szCs w:val="22"/>
        </w:rPr>
        <w:t>Estimated testing efforts, allocated resources, and managed testing tasks within the team to ensure timely delivery of comprehensive test coverage.</w:t>
      </w:r>
    </w:p>
    <w:p w:rsidR="00C305AD" w:rsidRPr="00C305AD" w:rsidRDefault="00C305AD" w:rsidP="00C305AD">
      <w:pPr>
        <w:pStyle w:val="ListParagraph"/>
        <w:numPr>
          <w:ilvl w:val="0"/>
          <w:numId w:val="11"/>
        </w:numPr>
        <w:ind w:left="360"/>
        <w:jc w:val="both"/>
        <w:rPr>
          <w:rFonts w:eastAsia="Cambria"/>
          <w:sz w:val="22"/>
          <w:szCs w:val="22"/>
        </w:rPr>
      </w:pPr>
      <w:r w:rsidRPr="00C305AD">
        <w:rPr>
          <w:rFonts w:eastAsia="Cambria"/>
          <w:sz w:val="22"/>
          <w:szCs w:val="22"/>
        </w:rPr>
        <w:t>Leveraged DBT’s auto-documentation features to generate clear, structured documentation for data models, improving accessibility and transparency for cross-functional teams.</w:t>
      </w:r>
    </w:p>
    <w:p w:rsidR="00C51DAB" w:rsidRDefault="00C51DAB" w:rsidP="00C51DAB">
      <w:pPr>
        <w:pStyle w:val="ListParagraph"/>
        <w:numPr>
          <w:ilvl w:val="0"/>
          <w:numId w:val="11"/>
        </w:numPr>
        <w:ind w:left="360"/>
        <w:jc w:val="both"/>
        <w:rPr>
          <w:rFonts w:eastAsia="Cambria"/>
          <w:sz w:val="22"/>
          <w:szCs w:val="22"/>
        </w:rPr>
      </w:pPr>
      <w:r w:rsidRPr="00C51DAB">
        <w:rPr>
          <w:rFonts w:eastAsia="Cambria"/>
          <w:sz w:val="22"/>
          <w:szCs w:val="22"/>
        </w:rPr>
        <w:t>Drafted and reviewed compliance-related documents using Word, ensuring that test activities met industry standards and regulations.</w:t>
      </w:r>
    </w:p>
    <w:p w:rsidR="00C51DAB" w:rsidRPr="00C51DAB" w:rsidRDefault="00C51DAB" w:rsidP="00C51DAB">
      <w:pPr>
        <w:pStyle w:val="ListParagraph"/>
        <w:numPr>
          <w:ilvl w:val="0"/>
          <w:numId w:val="11"/>
        </w:numPr>
        <w:ind w:left="360"/>
        <w:jc w:val="both"/>
        <w:rPr>
          <w:rFonts w:eastAsia="Cambria"/>
          <w:sz w:val="22"/>
          <w:szCs w:val="22"/>
        </w:rPr>
      </w:pPr>
      <w:r w:rsidRPr="00C51DAB">
        <w:rPr>
          <w:rFonts w:eastAsia="Cambria"/>
          <w:sz w:val="22"/>
          <w:szCs w:val="22"/>
        </w:rPr>
        <w:t>Automated calculation of key test metrics (e.g., pass/fail rates, defect density, coverage) through Excel formulas to help guide decision-making and resource allocation.</w:t>
      </w:r>
    </w:p>
    <w:p w:rsidR="0056639A" w:rsidRPr="00097696" w:rsidRDefault="0056639A" w:rsidP="002574C1">
      <w:pPr>
        <w:pStyle w:val="ListParagraph"/>
        <w:numPr>
          <w:ilvl w:val="0"/>
          <w:numId w:val="11"/>
        </w:numPr>
        <w:ind w:left="360"/>
        <w:jc w:val="both"/>
        <w:rPr>
          <w:rFonts w:eastAsia="Cambria"/>
          <w:sz w:val="22"/>
          <w:szCs w:val="22"/>
        </w:rPr>
      </w:pPr>
      <w:r w:rsidRPr="00097696">
        <w:rPr>
          <w:rFonts w:eastAsia="Cambria"/>
          <w:sz w:val="22"/>
          <w:szCs w:val="22"/>
        </w:rPr>
        <w:t>Monitored key test metrics such as defect density, test coverage, and execution efficiency, providing actionable insights to stakeholders for decision-making and process improvements.</w:t>
      </w:r>
    </w:p>
    <w:p w:rsidR="002574C1" w:rsidRDefault="0056639A" w:rsidP="002574C1">
      <w:pPr>
        <w:pStyle w:val="ListParagraph"/>
        <w:numPr>
          <w:ilvl w:val="0"/>
          <w:numId w:val="11"/>
        </w:numPr>
        <w:ind w:left="360"/>
        <w:jc w:val="both"/>
        <w:rPr>
          <w:rFonts w:eastAsia="Cambria"/>
          <w:sz w:val="22"/>
          <w:szCs w:val="22"/>
        </w:rPr>
      </w:pPr>
      <w:r w:rsidRPr="00097696">
        <w:rPr>
          <w:rFonts w:eastAsia="Cambria"/>
          <w:sz w:val="22"/>
          <w:szCs w:val="22"/>
        </w:rPr>
        <w:t>Collaborated closely with product owners, developers, and business analysts to refine testing requirements and align test objectives with evolving product features.</w:t>
      </w:r>
    </w:p>
    <w:p w:rsidR="007F40B7" w:rsidRPr="00097696" w:rsidRDefault="0056639A" w:rsidP="002574C1">
      <w:pPr>
        <w:pStyle w:val="ListParagraph"/>
        <w:numPr>
          <w:ilvl w:val="0"/>
          <w:numId w:val="11"/>
        </w:numPr>
        <w:ind w:left="360"/>
        <w:jc w:val="both"/>
        <w:rPr>
          <w:rFonts w:eastAsia="Cambria"/>
          <w:sz w:val="22"/>
          <w:szCs w:val="22"/>
        </w:rPr>
      </w:pPr>
      <w:r w:rsidRPr="00097696">
        <w:rPr>
          <w:rFonts w:eastAsia="Cambria"/>
          <w:sz w:val="22"/>
          <w:szCs w:val="22"/>
        </w:rPr>
        <w:t>Maintained and enhanced regression test suites, ensuring reusable test cases for critical workflows like the checkout process were regularly updated to accommodate new features and ensure ongoing quality.</w:t>
      </w:r>
    </w:p>
    <w:p w:rsidR="002574C1" w:rsidRDefault="007F40B7" w:rsidP="002574C1">
      <w:pPr>
        <w:pStyle w:val="ListParagraph"/>
        <w:numPr>
          <w:ilvl w:val="0"/>
          <w:numId w:val="11"/>
        </w:numPr>
        <w:ind w:left="360"/>
        <w:jc w:val="both"/>
        <w:rPr>
          <w:rFonts w:eastAsia="Cambria"/>
          <w:sz w:val="22"/>
          <w:szCs w:val="22"/>
        </w:rPr>
      </w:pPr>
      <w:r w:rsidRPr="00097696">
        <w:rPr>
          <w:rFonts w:eastAsia="Cambria"/>
          <w:sz w:val="22"/>
          <w:szCs w:val="22"/>
        </w:rPr>
        <w:t xml:space="preserve">Ensured security compliance by conducting </w:t>
      </w:r>
      <w:r w:rsidRPr="00097696">
        <w:rPr>
          <w:rFonts w:eastAsia="Cambria"/>
          <w:bCs/>
          <w:sz w:val="22"/>
          <w:szCs w:val="22"/>
        </w:rPr>
        <w:t>vulnerability testing</w:t>
      </w:r>
      <w:r w:rsidRPr="00097696">
        <w:rPr>
          <w:rFonts w:eastAsia="Cambria"/>
          <w:sz w:val="22"/>
          <w:szCs w:val="22"/>
        </w:rPr>
        <w:t xml:space="preserve"> using </w:t>
      </w:r>
      <w:r w:rsidRPr="00097696">
        <w:rPr>
          <w:rFonts w:eastAsia="Cambria"/>
          <w:bCs/>
          <w:sz w:val="22"/>
          <w:szCs w:val="22"/>
        </w:rPr>
        <w:t>OWASP ZAP</w:t>
      </w:r>
      <w:r w:rsidRPr="00097696">
        <w:rPr>
          <w:rFonts w:eastAsia="Cambria"/>
          <w:sz w:val="22"/>
          <w:szCs w:val="22"/>
        </w:rPr>
        <w:t xml:space="preserve"> and </w:t>
      </w:r>
      <w:r w:rsidRPr="00097696">
        <w:rPr>
          <w:rFonts w:eastAsia="Cambria"/>
          <w:bCs/>
          <w:sz w:val="22"/>
          <w:szCs w:val="22"/>
        </w:rPr>
        <w:t>Burp Suite</w:t>
      </w:r>
      <w:r w:rsidRPr="00097696">
        <w:rPr>
          <w:rFonts w:eastAsia="Cambria"/>
          <w:sz w:val="22"/>
          <w:szCs w:val="22"/>
        </w:rPr>
        <w:t>, addressing issues before production deployment.</w:t>
      </w:r>
    </w:p>
    <w:p w:rsidR="002574C1" w:rsidRPr="002574C1" w:rsidRDefault="002574C1" w:rsidP="002574C1">
      <w:pPr>
        <w:pStyle w:val="ListParagraph"/>
        <w:numPr>
          <w:ilvl w:val="0"/>
          <w:numId w:val="11"/>
        </w:numPr>
        <w:ind w:left="360"/>
        <w:jc w:val="both"/>
        <w:rPr>
          <w:rFonts w:eastAsia="Cambria"/>
          <w:sz w:val="22"/>
          <w:szCs w:val="22"/>
        </w:rPr>
      </w:pPr>
      <w:r w:rsidRPr="002574C1">
        <w:rPr>
          <w:rFonts w:eastAsia="Cambria"/>
          <w:sz w:val="22"/>
          <w:szCs w:val="22"/>
        </w:rPr>
        <w:t xml:space="preserve">Managed changes to requirements and test cases effectively, ensuring all necessary updates were made and communicated to all stakeholders within </w:t>
      </w:r>
      <w:proofErr w:type="gramStart"/>
      <w:r w:rsidRPr="002574C1">
        <w:rPr>
          <w:rFonts w:eastAsia="Cambria"/>
          <w:sz w:val="22"/>
          <w:szCs w:val="22"/>
        </w:rPr>
        <w:t>Agile</w:t>
      </w:r>
      <w:proofErr w:type="gramEnd"/>
      <w:r w:rsidRPr="002574C1">
        <w:rPr>
          <w:rFonts w:eastAsia="Cambria"/>
          <w:sz w:val="22"/>
          <w:szCs w:val="22"/>
        </w:rPr>
        <w:t xml:space="preserve"> iterations.</w:t>
      </w:r>
    </w:p>
    <w:p w:rsidR="007F40B7" w:rsidRPr="00097696" w:rsidRDefault="007F40B7" w:rsidP="002574C1">
      <w:pPr>
        <w:numPr>
          <w:ilvl w:val="0"/>
          <w:numId w:val="13"/>
        </w:numPr>
        <w:ind w:left="360"/>
        <w:jc w:val="both"/>
        <w:rPr>
          <w:rFonts w:eastAsia="Cambria"/>
          <w:sz w:val="22"/>
          <w:szCs w:val="22"/>
        </w:rPr>
      </w:pPr>
      <w:r w:rsidRPr="00097696">
        <w:rPr>
          <w:rFonts w:eastAsia="Cambria"/>
          <w:sz w:val="22"/>
          <w:szCs w:val="22"/>
        </w:rPr>
        <w:t xml:space="preserve">Conducted </w:t>
      </w:r>
      <w:r w:rsidRPr="00097696">
        <w:rPr>
          <w:rFonts w:eastAsia="Cambria"/>
          <w:bCs/>
          <w:sz w:val="22"/>
          <w:szCs w:val="22"/>
        </w:rPr>
        <w:t>cloud-based testing</w:t>
      </w:r>
      <w:r w:rsidRPr="00097696">
        <w:rPr>
          <w:rFonts w:eastAsia="Cambria"/>
          <w:sz w:val="22"/>
          <w:szCs w:val="22"/>
        </w:rPr>
        <w:t xml:space="preserve"> using </w:t>
      </w:r>
      <w:r w:rsidRPr="00097696">
        <w:rPr>
          <w:rFonts w:eastAsia="Cambria"/>
          <w:bCs/>
          <w:sz w:val="22"/>
          <w:szCs w:val="22"/>
        </w:rPr>
        <w:t>BrowserStack</w:t>
      </w:r>
      <w:r w:rsidRPr="00097696">
        <w:rPr>
          <w:rFonts w:eastAsia="Cambria"/>
          <w:sz w:val="22"/>
          <w:szCs w:val="22"/>
        </w:rPr>
        <w:t xml:space="preserve"> and </w:t>
      </w:r>
      <w:r w:rsidRPr="00097696">
        <w:rPr>
          <w:rFonts w:eastAsia="Cambria"/>
          <w:bCs/>
          <w:sz w:val="22"/>
          <w:szCs w:val="22"/>
        </w:rPr>
        <w:t>Sauce Labs</w:t>
      </w:r>
      <w:r w:rsidRPr="00097696">
        <w:rPr>
          <w:rFonts w:eastAsia="Cambria"/>
          <w:sz w:val="22"/>
          <w:szCs w:val="22"/>
        </w:rPr>
        <w:t>, enabling cross-browser and cross-device compatibility validation.</w:t>
      </w:r>
    </w:p>
    <w:p w:rsidR="00F448FB" w:rsidRPr="00097696" w:rsidRDefault="00F448FB" w:rsidP="002574C1">
      <w:pPr>
        <w:numPr>
          <w:ilvl w:val="0"/>
          <w:numId w:val="13"/>
        </w:numPr>
        <w:ind w:left="360"/>
        <w:jc w:val="both"/>
        <w:rPr>
          <w:rFonts w:eastAsia="Cambria"/>
          <w:sz w:val="22"/>
          <w:szCs w:val="22"/>
        </w:rPr>
      </w:pPr>
      <w:r w:rsidRPr="00097696">
        <w:rPr>
          <w:rFonts w:eastAsia="Cambria"/>
          <w:sz w:val="22"/>
          <w:szCs w:val="22"/>
        </w:rPr>
        <w:t xml:space="preserve">Involved in mobile compatibility testing and mobile application testing – iPhone, </w:t>
      </w:r>
      <w:proofErr w:type="spellStart"/>
      <w:r w:rsidRPr="00097696">
        <w:rPr>
          <w:rFonts w:eastAsia="Cambria"/>
          <w:sz w:val="22"/>
          <w:szCs w:val="22"/>
        </w:rPr>
        <w:t>iPads</w:t>
      </w:r>
      <w:proofErr w:type="spellEnd"/>
      <w:r w:rsidRPr="00097696">
        <w:rPr>
          <w:rFonts w:eastAsia="Cambria"/>
          <w:sz w:val="22"/>
          <w:szCs w:val="22"/>
        </w:rPr>
        <w:t>/tablets, and Android devices.</w:t>
      </w:r>
    </w:p>
    <w:p w:rsidR="00C51DAB" w:rsidRDefault="007F40B7" w:rsidP="00C51DAB">
      <w:pPr>
        <w:numPr>
          <w:ilvl w:val="0"/>
          <w:numId w:val="13"/>
        </w:numPr>
        <w:ind w:left="360"/>
        <w:jc w:val="both"/>
        <w:rPr>
          <w:rFonts w:eastAsia="Cambria"/>
          <w:sz w:val="22"/>
          <w:szCs w:val="22"/>
        </w:rPr>
      </w:pPr>
      <w:r w:rsidRPr="00097696">
        <w:rPr>
          <w:rFonts w:eastAsia="Cambria"/>
          <w:sz w:val="22"/>
          <w:szCs w:val="22"/>
        </w:rPr>
        <w:t xml:space="preserve">Performed </w:t>
      </w:r>
      <w:r w:rsidRPr="00097696">
        <w:rPr>
          <w:rFonts w:eastAsia="Cambria"/>
          <w:bCs/>
          <w:sz w:val="22"/>
          <w:szCs w:val="22"/>
        </w:rPr>
        <w:t>performance engineering</w:t>
      </w:r>
      <w:r w:rsidRPr="00097696">
        <w:rPr>
          <w:rFonts w:eastAsia="Cambria"/>
          <w:sz w:val="22"/>
          <w:szCs w:val="22"/>
        </w:rPr>
        <w:t xml:space="preserve"> by conducting load testing with </w:t>
      </w:r>
      <w:r w:rsidRPr="00097696">
        <w:rPr>
          <w:rFonts w:eastAsia="Cambria"/>
          <w:bCs/>
          <w:sz w:val="22"/>
          <w:szCs w:val="22"/>
        </w:rPr>
        <w:t>JMeter</w:t>
      </w:r>
      <w:r w:rsidRPr="00097696">
        <w:rPr>
          <w:rFonts w:eastAsia="Cambria"/>
          <w:sz w:val="22"/>
          <w:szCs w:val="22"/>
        </w:rPr>
        <w:t xml:space="preserve"> and </w:t>
      </w:r>
      <w:r w:rsidRPr="00097696">
        <w:rPr>
          <w:rFonts w:eastAsia="Cambria"/>
          <w:bCs/>
          <w:sz w:val="22"/>
          <w:szCs w:val="22"/>
        </w:rPr>
        <w:t>Gatling</w:t>
      </w:r>
      <w:r w:rsidRPr="00097696">
        <w:rPr>
          <w:rFonts w:eastAsia="Cambria"/>
          <w:sz w:val="22"/>
          <w:szCs w:val="22"/>
        </w:rPr>
        <w:t>, identifying bottlenecks, and providing recommendations for system optimization.</w:t>
      </w:r>
    </w:p>
    <w:p w:rsidR="00B96877" w:rsidRDefault="00C51DAB" w:rsidP="00B96877">
      <w:pPr>
        <w:numPr>
          <w:ilvl w:val="0"/>
          <w:numId w:val="13"/>
        </w:numPr>
        <w:ind w:left="360"/>
        <w:jc w:val="both"/>
        <w:rPr>
          <w:rFonts w:eastAsia="Cambria"/>
          <w:sz w:val="22"/>
          <w:szCs w:val="22"/>
        </w:rPr>
      </w:pPr>
      <w:r w:rsidRPr="00C51DAB">
        <w:rPr>
          <w:rFonts w:eastAsia="Cambria"/>
          <w:sz w:val="22"/>
          <w:szCs w:val="22"/>
        </w:rPr>
        <w:t>Used Excel to validate large datasets and cross-check output from automated test scripts to ensure data integrity and accuracy.</w:t>
      </w:r>
    </w:p>
    <w:p w:rsidR="00B96877" w:rsidRPr="00B96877" w:rsidRDefault="00B96877" w:rsidP="00B96877">
      <w:pPr>
        <w:numPr>
          <w:ilvl w:val="0"/>
          <w:numId w:val="13"/>
        </w:numPr>
        <w:ind w:left="360"/>
        <w:jc w:val="both"/>
        <w:rPr>
          <w:rFonts w:eastAsia="Cambria"/>
          <w:sz w:val="22"/>
          <w:szCs w:val="22"/>
        </w:rPr>
      </w:pPr>
      <w:r w:rsidRPr="00B96877">
        <w:rPr>
          <w:rFonts w:eastAsia="Cambria"/>
          <w:sz w:val="22"/>
          <w:szCs w:val="22"/>
        </w:rPr>
        <w:t>Performed manual and automated testing of ETL processes, focusing on data quality assurance and transformation logic.</w:t>
      </w:r>
    </w:p>
    <w:p w:rsidR="007F40B7" w:rsidRPr="00097696" w:rsidRDefault="007F40B7" w:rsidP="002574C1">
      <w:pPr>
        <w:numPr>
          <w:ilvl w:val="0"/>
          <w:numId w:val="13"/>
        </w:numPr>
        <w:ind w:left="360"/>
        <w:jc w:val="both"/>
        <w:rPr>
          <w:rFonts w:eastAsia="Cambria"/>
          <w:sz w:val="22"/>
          <w:szCs w:val="22"/>
        </w:rPr>
      </w:pPr>
      <w:r w:rsidRPr="00097696">
        <w:rPr>
          <w:rFonts w:eastAsia="Cambria"/>
          <w:sz w:val="22"/>
          <w:szCs w:val="22"/>
        </w:rPr>
        <w:t xml:space="preserve">Developed and maintained comprehensive </w:t>
      </w:r>
      <w:r w:rsidRPr="00097696">
        <w:rPr>
          <w:rFonts w:eastAsia="Cambria"/>
          <w:bCs/>
          <w:sz w:val="22"/>
          <w:szCs w:val="22"/>
        </w:rPr>
        <w:t>API test suites</w:t>
      </w:r>
      <w:r w:rsidRPr="00097696">
        <w:rPr>
          <w:rFonts w:eastAsia="Cambria"/>
          <w:sz w:val="22"/>
          <w:szCs w:val="22"/>
        </w:rPr>
        <w:t xml:space="preserve"> using </w:t>
      </w:r>
      <w:r w:rsidRPr="00097696">
        <w:rPr>
          <w:rFonts w:eastAsia="Cambria"/>
          <w:bCs/>
          <w:sz w:val="22"/>
          <w:szCs w:val="22"/>
        </w:rPr>
        <w:t>Postman</w:t>
      </w:r>
      <w:r w:rsidRPr="00097696">
        <w:rPr>
          <w:rFonts w:eastAsia="Cambria"/>
          <w:sz w:val="22"/>
          <w:szCs w:val="22"/>
        </w:rPr>
        <w:t xml:space="preserve">, </w:t>
      </w:r>
      <w:r w:rsidRPr="00097696">
        <w:rPr>
          <w:rFonts w:eastAsia="Cambria"/>
          <w:bCs/>
          <w:sz w:val="22"/>
          <w:szCs w:val="22"/>
        </w:rPr>
        <w:t>RestAssured</w:t>
      </w:r>
      <w:r w:rsidRPr="00097696">
        <w:rPr>
          <w:rFonts w:eastAsia="Cambria"/>
          <w:sz w:val="22"/>
          <w:szCs w:val="22"/>
        </w:rPr>
        <w:t xml:space="preserve">, and </w:t>
      </w:r>
      <w:r w:rsidRPr="00097696">
        <w:rPr>
          <w:rFonts w:eastAsia="Cambria"/>
          <w:bCs/>
          <w:sz w:val="22"/>
          <w:szCs w:val="22"/>
        </w:rPr>
        <w:t>GraphQL</w:t>
      </w:r>
      <w:r w:rsidRPr="00097696">
        <w:rPr>
          <w:rFonts w:eastAsia="Cambria"/>
          <w:sz w:val="22"/>
          <w:szCs w:val="22"/>
        </w:rPr>
        <w:t xml:space="preserve"> query validations, ensuring robust backend integrations.</w:t>
      </w:r>
    </w:p>
    <w:p w:rsidR="00C305AD" w:rsidRDefault="007F40B7" w:rsidP="00C305AD">
      <w:pPr>
        <w:numPr>
          <w:ilvl w:val="0"/>
          <w:numId w:val="13"/>
        </w:numPr>
        <w:ind w:left="360"/>
        <w:jc w:val="both"/>
        <w:rPr>
          <w:rFonts w:eastAsia="Cambria"/>
          <w:sz w:val="22"/>
          <w:szCs w:val="22"/>
        </w:rPr>
      </w:pPr>
      <w:r w:rsidRPr="00097696">
        <w:rPr>
          <w:rFonts w:eastAsia="Cambria"/>
          <w:sz w:val="22"/>
          <w:szCs w:val="22"/>
        </w:rPr>
        <w:t xml:space="preserve">Automated security testing processes with tools like </w:t>
      </w:r>
      <w:r w:rsidRPr="00097696">
        <w:rPr>
          <w:rFonts w:eastAsia="Cambria"/>
          <w:bCs/>
          <w:sz w:val="22"/>
          <w:szCs w:val="22"/>
        </w:rPr>
        <w:t>OWASP ZAP</w:t>
      </w:r>
      <w:r w:rsidRPr="00097696">
        <w:rPr>
          <w:rFonts w:eastAsia="Cambria"/>
          <w:sz w:val="22"/>
          <w:szCs w:val="22"/>
        </w:rPr>
        <w:t xml:space="preserve"> and </w:t>
      </w:r>
      <w:r w:rsidRPr="00097696">
        <w:rPr>
          <w:rFonts w:eastAsia="Cambria"/>
          <w:bCs/>
          <w:sz w:val="22"/>
          <w:szCs w:val="22"/>
        </w:rPr>
        <w:t>Burp Suite</w:t>
      </w:r>
      <w:r w:rsidRPr="00097696">
        <w:rPr>
          <w:rFonts w:eastAsia="Cambria"/>
          <w:sz w:val="22"/>
          <w:szCs w:val="22"/>
        </w:rPr>
        <w:t>, ensuring compliance with industry standards and safeguarding application vulnerabilities.</w:t>
      </w:r>
    </w:p>
    <w:p w:rsidR="00C305AD" w:rsidRPr="00C305AD" w:rsidRDefault="00C305AD" w:rsidP="00C305AD">
      <w:pPr>
        <w:numPr>
          <w:ilvl w:val="0"/>
          <w:numId w:val="13"/>
        </w:numPr>
        <w:ind w:left="360"/>
        <w:jc w:val="both"/>
        <w:rPr>
          <w:rFonts w:eastAsia="Cambria"/>
          <w:sz w:val="22"/>
          <w:szCs w:val="22"/>
        </w:rPr>
      </w:pPr>
      <w:r w:rsidRPr="00C305AD">
        <w:rPr>
          <w:rFonts w:eastAsia="Cambria"/>
          <w:sz w:val="22"/>
          <w:szCs w:val="22"/>
        </w:rPr>
        <w:t>Optimized DBT models to enhance query performance and reduce processing time, ensuring efficient data transformation even with large-scale datasets.</w:t>
      </w:r>
    </w:p>
    <w:p w:rsidR="00311706" w:rsidRDefault="007F40B7" w:rsidP="00311706">
      <w:pPr>
        <w:numPr>
          <w:ilvl w:val="0"/>
          <w:numId w:val="13"/>
        </w:numPr>
        <w:ind w:left="360"/>
        <w:jc w:val="both"/>
        <w:rPr>
          <w:rFonts w:eastAsia="Cambria"/>
          <w:sz w:val="22"/>
          <w:szCs w:val="22"/>
        </w:rPr>
      </w:pPr>
      <w:r w:rsidRPr="00097696">
        <w:rPr>
          <w:rFonts w:eastAsia="Cambria"/>
          <w:sz w:val="22"/>
          <w:szCs w:val="22"/>
        </w:rPr>
        <w:t xml:space="preserve">Created detailed </w:t>
      </w:r>
      <w:r w:rsidRPr="00097696">
        <w:rPr>
          <w:rFonts w:eastAsia="Cambria"/>
          <w:bCs/>
          <w:sz w:val="22"/>
          <w:szCs w:val="22"/>
        </w:rPr>
        <w:t>test data management plans</w:t>
      </w:r>
      <w:r w:rsidRPr="00097696">
        <w:rPr>
          <w:rFonts w:eastAsia="Cambria"/>
          <w:sz w:val="22"/>
          <w:szCs w:val="22"/>
        </w:rPr>
        <w:t xml:space="preserve"> using </w:t>
      </w:r>
      <w:r w:rsidRPr="00097696">
        <w:rPr>
          <w:rFonts w:eastAsia="Cambria"/>
          <w:bCs/>
          <w:sz w:val="22"/>
          <w:szCs w:val="22"/>
        </w:rPr>
        <w:t>Informatica TDM</w:t>
      </w:r>
      <w:r w:rsidRPr="00097696">
        <w:rPr>
          <w:rFonts w:eastAsia="Cambria"/>
          <w:sz w:val="22"/>
          <w:szCs w:val="22"/>
        </w:rPr>
        <w:t xml:space="preserve"> to ensure reliable and reusable test datasets for complex scenarios.</w:t>
      </w:r>
    </w:p>
    <w:p w:rsidR="00311706" w:rsidRPr="00311706" w:rsidRDefault="00311706" w:rsidP="00311706">
      <w:pPr>
        <w:numPr>
          <w:ilvl w:val="0"/>
          <w:numId w:val="13"/>
        </w:numPr>
        <w:ind w:left="360"/>
        <w:jc w:val="both"/>
        <w:rPr>
          <w:rFonts w:eastAsia="Cambria"/>
          <w:sz w:val="22"/>
          <w:szCs w:val="22"/>
        </w:rPr>
      </w:pPr>
      <w:bookmarkStart w:id="0" w:name="_GoBack"/>
      <w:bookmarkEnd w:id="0"/>
      <w:r w:rsidRPr="00311706">
        <w:rPr>
          <w:rFonts w:eastAsia="Cambria"/>
          <w:sz w:val="22"/>
          <w:szCs w:val="22"/>
        </w:rPr>
        <w:t>Utilized Data Lakehouse features for seamless querying across multiple data storage layers, providing both transactional and analytical capabilities for data-driven decision-making.</w:t>
      </w:r>
    </w:p>
    <w:p w:rsidR="007F40B7" w:rsidRPr="00097696" w:rsidRDefault="007F40B7" w:rsidP="002574C1">
      <w:pPr>
        <w:numPr>
          <w:ilvl w:val="0"/>
          <w:numId w:val="13"/>
        </w:numPr>
        <w:ind w:left="360"/>
        <w:jc w:val="both"/>
        <w:rPr>
          <w:rFonts w:eastAsia="Cambria"/>
          <w:sz w:val="22"/>
          <w:szCs w:val="22"/>
        </w:rPr>
      </w:pPr>
      <w:r w:rsidRPr="00097696">
        <w:rPr>
          <w:rFonts w:eastAsia="Cambria"/>
          <w:sz w:val="22"/>
          <w:szCs w:val="22"/>
        </w:rPr>
        <w:t xml:space="preserve">Partnered with business analysts and developers to refine requirements and improve application quality through </w:t>
      </w:r>
      <w:r w:rsidRPr="00097696">
        <w:rPr>
          <w:rFonts w:eastAsia="Cambria"/>
          <w:bCs/>
          <w:sz w:val="22"/>
          <w:szCs w:val="22"/>
        </w:rPr>
        <w:t>behavior-driven development (BDD)</w:t>
      </w:r>
      <w:r w:rsidRPr="00097696">
        <w:rPr>
          <w:rFonts w:eastAsia="Cambria"/>
          <w:sz w:val="22"/>
          <w:szCs w:val="22"/>
        </w:rPr>
        <w:t xml:space="preserve"> practices.</w:t>
      </w:r>
    </w:p>
    <w:p w:rsidR="00F448FB" w:rsidRPr="00097696" w:rsidRDefault="00F448FB" w:rsidP="00F448FB">
      <w:pPr>
        <w:ind w:left="720"/>
        <w:jc w:val="both"/>
        <w:rPr>
          <w:rFonts w:eastAsia="Cambria"/>
          <w:sz w:val="22"/>
          <w:szCs w:val="22"/>
        </w:rPr>
      </w:pPr>
    </w:p>
    <w:p w:rsidR="007F40B7" w:rsidRPr="005A78F2" w:rsidRDefault="007F40B7" w:rsidP="005A78F2">
      <w:pPr>
        <w:ind w:left="2" w:hanging="2"/>
        <w:jc w:val="both"/>
        <w:rPr>
          <w:rFonts w:eastAsia="Cambria"/>
          <w:sz w:val="22"/>
          <w:szCs w:val="22"/>
        </w:rPr>
      </w:pPr>
    </w:p>
    <w:p w:rsidR="00E20DE9" w:rsidRPr="00F448FB" w:rsidRDefault="00BB1AFF" w:rsidP="005A78F2">
      <w:pPr>
        <w:ind w:left="2" w:hanging="2"/>
        <w:jc w:val="both"/>
        <w:rPr>
          <w:rFonts w:eastAsia="Cambria"/>
          <w:b/>
          <w:bCs/>
          <w:i/>
          <w:sz w:val="22"/>
          <w:szCs w:val="22"/>
        </w:rPr>
      </w:pPr>
      <w:r w:rsidRPr="00BB1AFF">
        <w:rPr>
          <w:rFonts w:eastAsia="Cambria"/>
          <w:b/>
          <w:bCs/>
          <w:i/>
          <w:sz w:val="22"/>
          <w:szCs w:val="22"/>
        </w:rPr>
        <w:t>Global Technologies Pvt Ltd</w:t>
      </w:r>
      <w:r>
        <w:rPr>
          <w:rFonts w:eastAsia="Cambria"/>
          <w:b/>
          <w:bCs/>
          <w:i/>
          <w:sz w:val="22"/>
          <w:szCs w:val="22"/>
        </w:rPr>
        <w:t xml:space="preserve">, Hyderabad, India </w:t>
      </w:r>
      <w:r>
        <w:rPr>
          <w:rFonts w:eastAsia="Cambria"/>
          <w:b/>
          <w:bCs/>
          <w:i/>
          <w:sz w:val="22"/>
          <w:szCs w:val="22"/>
        </w:rPr>
        <w:tab/>
      </w:r>
      <w:r>
        <w:rPr>
          <w:rFonts w:eastAsia="Cambria"/>
          <w:b/>
          <w:bCs/>
          <w:i/>
          <w:sz w:val="22"/>
          <w:szCs w:val="22"/>
        </w:rPr>
        <w:tab/>
      </w:r>
      <w:r>
        <w:rPr>
          <w:rFonts w:eastAsia="Cambria"/>
          <w:b/>
          <w:bCs/>
          <w:i/>
          <w:sz w:val="22"/>
          <w:szCs w:val="22"/>
        </w:rPr>
        <w:tab/>
      </w:r>
      <w:r>
        <w:rPr>
          <w:rFonts w:eastAsia="Cambria"/>
          <w:b/>
          <w:bCs/>
          <w:i/>
          <w:sz w:val="22"/>
          <w:szCs w:val="22"/>
        </w:rPr>
        <w:tab/>
      </w:r>
      <w:r>
        <w:rPr>
          <w:rFonts w:eastAsia="Cambria"/>
          <w:b/>
          <w:bCs/>
          <w:i/>
          <w:sz w:val="22"/>
          <w:szCs w:val="22"/>
        </w:rPr>
        <w:tab/>
      </w:r>
      <w:r>
        <w:rPr>
          <w:rFonts w:eastAsia="Cambria"/>
          <w:b/>
          <w:bCs/>
          <w:i/>
          <w:sz w:val="22"/>
          <w:szCs w:val="22"/>
        </w:rPr>
        <w:tab/>
        <w:t>Aug 2020</w:t>
      </w:r>
      <w:r w:rsidR="002A58E8" w:rsidRPr="00F448FB">
        <w:rPr>
          <w:rFonts w:eastAsia="Cambria"/>
          <w:b/>
          <w:bCs/>
          <w:i/>
          <w:sz w:val="22"/>
          <w:szCs w:val="22"/>
        </w:rPr>
        <w:t xml:space="preserve"> – Mar 20</w:t>
      </w:r>
      <w:r>
        <w:rPr>
          <w:rFonts w:eastAsia="Cambria"/>
          <w:b/>
          <w:bCs/>
          <w:i/>
          <w:sz w:val="22"/>
          <w:szCs w:val="22"/>
        </w:rPr>
        <w:t>22</w:t>
      </w:r>
    </w:p>
    <w:p w:rsidR="00E20DE9" w:rsidRPr="00F448FB" w:rsidRDefault="00E20DE9" w:rsidP="005A78F2">
      <w:pPr>
        <w:ind w:left="2" w:hanging="2"/>
        <w:jc w:val="both"/>
        <w:rPr>
          <w:rFonts w:eastAsia="Cambria"/>
          <w:b/>
          <w:i/>
          <w:sz w:val="22"/>
          <w:szCs w:val="22"/>
        </w:rPr>
      </w:pPr>
      <w:r w:rsidRPr="00F448FB">
        <w:rPr>
          <w:rFonts w:eastAsia="Cambria"/>
          <w:b/>
          <w:i/>
          <w:sz w:val="22"/>
          <w:szCs w:val="22"/>
        </w:rPr>
        <w:t>SDET</w:t>
      </w:r>
    </w:p>
    <w:p w:rsidR="00E20DE9" w:rsidRDefault="007F40B7" w:rsidP="005A78F2">
      <w:pPr>
        <w:jc w:val="both"/>
        <w:rPr>
          <w:rFonts w:eastAsia="Cambria"/>
          <w:b/>
          <w:bCs/>
          <w:i/>
          <w:sz w:val="22"/>
          <w:szCs w:val="22"/>
          <w:u w:val="single"/>
        </w:rPr>
      </w:pPr>
      <w:r w:rsidRPr="00F448FB">
        <w:rPr>
          <w:rFonts w:eastAsia="Cambria"/>
          <w:b/>
          <w:bCs/>
          <w:i/>
          <w:sz w:val="22"/>
          <w:szCs w:val="22"/>
          <w:u w:val="single"/>
        </w:rPr>
        <w:t>Responsibilities:</w:t>
      </w:r>
    </w:p>
    <w:p w:rsidR="00F448FB" w:rsidRPr="00F448FB" w:rsidRDefault="00F448FB" w:rsidP="005A78F2">
      <w:pPr>
        <w:jc w:val="both"/>
        <w:rPr>
          <w:rFonts w:eastAsia="Cambria"/>
          <w:b/>
          <w:bCs/>
          <w:i/>
          <w:sz w:val="22"/>
          <w:szCs w:val="22"/>
          <w:u w:val="single"/>
        </w:rPr>
      </w:pPr>
    </w:p>
    <w:p w:rsidR="007F40B7" w:rsidRPr="00097696" w:rsidRDefault="007F40B7" w:rsidP="002574C1">
      <w:pPr>
        <w:numPr>
          <w:ilvl w:val="0"/>
          <w:numId w:val="19"/>
        </w:numPr>
        <w:tabs>
          <w:tab w:val="clear" w:pos="720"/>
          <w:tab w:val="num" w:pos="360"/>
        </w:tabs>
        <w:ind w:left="360"/>
        <w:jc w:val="both"/>
        <w:rPr>
          <w:rFonts w:eastAsia="Cambria"/>
          <w:sz w:val="22"/>
          <w:szCs w:val="22"/>
        </w:rPr>
      </w:pPr>
      <w:r w:rsidRPr="00097696">
        <w:rPr>
          <w:rFonts w:eastAsia="Cambria"/>
          <w:sz w:val="22"/>
          <w:szCs w:val="22"/>
        </w:rPr>
        <w:t xml:space="preserve">Developed and maintained a </w:t>
      </w:r>
      <w:r w:rsidRPr="00097696">
        <w:rPr>
          <w:rFonts w:eastAsia="Cambria"/>
          <w:bCs/>
          <w:sz w:val="22"/>
          <w:szCs w:val="22"/>
        </w:rPr>
        <w:t>custom automation framework</w:t>
      </w:r>
      <w:r w:rsidRPr="00097696">
        <w:rPr>
          <w:rFonts w:eastAsia="Cambria"/>
          <w:sz w:val="22"/>
          <w:szCs w:val="22"/>
        </w:rPr>
        <w:t xml:space="preserve"> using </w:t>
      </w:r>
      <w:r w:rsidRPr="00097696">
        <w:rPr>
          <w:rFonts w:eastAsia="Cambria"/>
          <w:bCs/>
          <w:sz w:val="22"/>
          <w:szCs w:val="22"/>
        </w:rPr>
        <w:t>Selenium WebDriver</w:t>
      </w:r>
      <w:r w:rsidRPr="00097696">
        <w:rPr>
          <w:rFonts w:eastAsia="Cambria"/>
          <w:sz w:val="22"/>
          <w:szCs w:val="22"/>
        </w:rPr>
        <w:t xml:space="preserve">, </w:t>
      </w:r>
      <w:r w:rsidRPr="00097696">
        <w:rPr>
          <w:rFonts w:eastAsia="Cambria"/>
          <w:bCs/>
          <w:sz w:val="22"/>
          <w:szCs w:val="22"/>
        </w:rPr>
        <w:t>Java</w:t>
      </w:r>
      <w:r w:rsidRPr="00097696">
        <w:rPr>
          <w:rFonts w:eastAsia="Cambria"/>
          <w:sz w:val="22"/>
          <w:szCs w:val="22"/>
        </w:rPr>
        <w:t xml:space="preserve">, and </w:t>
      </w:r>
      <w:r w:rsidRPr="00097696">
        <w:rPr>
          <w:rFonts w:eastAsia="Cambria"/>
          <w:bCs/>
          <w:sz w:val="22"/>
          <w:szCs w:val="22"/>
        </w:rPr>
        <w:t>Apache POI</w:t>
      </w:r>
      <w:r w:rsidRPr="00097696">
        <w:rPr>
          <w:rFonts w:eastAsia="Cambria"/>
          <w:sz w:val="22"/>
          <w:szCs w:val="22"/>
        </w:rPr>
        <w:t>, enabling seamless integration with Excel for data-driven testing.</w:t>
      </w:r>
    </w:p>
    <w:p w:rsidR="007F40B7" w:rsidRPr="00097696" w:rsidRDefault="007F40B7" w:rsidP="002574C1">
      <w:pPr>
        <w:numPr>
          <w:ilvl w:val="0"/>
          <w:numId w:val="19"/>
        </w:numPr>
        <w:tabs>
          <w:tab w:val="clear" w:pos="720"/>
          <w:tab w:val="num" w:pos="360"/>
        </w:tabs>
        <w:ind w:left="360"/>
        <w:jc w:val="both"/>
        <w:rPr>
          <w:rFonts w:eastAsia="Cambria"/>
          <w:sz w:val="22"/>
          <w:szCs w:val="22"/>
        </w:rPr>
      </w:pPr>
      <w:r w:rsidRPr="00097696">
        <w:rPr>
          <w:rFonts w:eastAsia="Cambria"/>
          <w:sz w:val="22"/>
          <w:szCs w:val="22"/>
        </w:rPr>
        <w:t xml:space="preserve">Conducted </w:t>
      </w:r>
      <w:r w:rsidRPr="00097696">
        <w:rPr>
          <w:rFonts w:eastAsia="Cambria"/>
          <w:bCs/>
          <w:sz w:val="22"/>
          <w:szCs w:val="22"/>
        </w:rPr>
        <w:t>SOAP and REST API testing</w:t>
      </w:r>
      <w:r w:rsidRPr="00097696">
        <w:rPr>
          <w:rFonts w:eastAsia="Cambria"/>
          <w:sz w:val="22"/>
          <w:szCs w:val="22"/>
        </w:rPr>
        <w:t xml:space="preserve"> using </w:t>
      </w:r>
      <w:r w:rsidRPr="00097696">
        <w:rPr>
          <w:rFonts w:eastAsia="Cambria"/>
          <w:bCs/>
          <w:sz w:val="22"/>
          <w:szCs w:val="22"/>
        </w:rPr>
        <w:t>SoapUI</w:t>
      </w:r>
      <w:r w:rsidRPr="00097696">
        <w:rPr>
          <w:rFonts w:eastAsia="Cambria"/>
          <w:sz w:val="22"/>
          <w:szCs w:val="22"/>
        </w:rPr>
        <w:t xml:space="preserve"> and </w:t>
      </w:r>
      <w:r w:rsidRPr="00097696">
        <w:rPr>
          <w:rFonts w:eastAsia="Cambria"/>
          <w:bCs/>
          <w:sz w:val="22"/>
          <w:szCs w:val="22"/>
        </w:rPr>
        <w:t>RestAssured</w:t>
      </w:r>
      <w:r w:rsidRPr="00097696">
        <w:rPr>
          <w:rFonts w:eastAsia="Cambria"/>
          <w:sz w:val="22"/>
          <w:szCs w:val="22"/>
        </w:rPr>
        <w:t>, ensuring secure and accurate integration between services.</w:t>
      </w:r>
    </w:p>
    <w:p w:rsidR="007F40B7" w:rsidRPr="00097696" w:rsidRDefault="007F40B7" w:rsidP="002574C1">
      <w:pPr>
        <w:numPr>
          <w:ilvl w:val="0"/>
          <w:numId w:val="19"/>
        </w:numPr>
        <w:tabs>
          <w:tab w:val="clear" w:pos="720"/>
          <w:tab w:val="num" w:pos="360"/>
        </w:tabs>
        <w:ind w:left="360"/>
        <w:jc w:val="both"/>
        <w:rPr>
          <w:rFonts w:eastAsia="Cambria"/>
          <w:sz w:val="22"/>
          <w:szCs w:val="22"/>
        </w:rPr>
      </w:pPr>
      <w:r w:rsidRPr="00097696">
        <w:rPr>
          <w:rFonts w:eastAsia="Cambria"/>
          <w:sz w:val="22"/>
          <w:szCs w:val="22"/>
        </w:rPr>
        <w:t xml:space="preserve">Performed </w:t>
      </w:r>
      <w:r w:rsidRPr="00097696">
        <w:rPr>
          <w:rFonts w:eastAsia="Cambria"/>
          <w:bCs/>
          <w:sz w:val="22"/>
          <w:szCs w:val="22"/>
        </w:rPr>
        <w:t>load testing</w:t>
      </w:r>
      <w:r w:rsidRPr="00097696">
        <w:rPr>
          <w:rFonts w:eastAsia="Cambria"/>
          <w:sz w:val="22"/>
          <w:szCs w:val="22"/>
        </w:rPr>
        <w:t xml:space="preserve"> using </w:t>
      </w:r>
      <w:r w:rsidRPr="00097696">
        <w:rPr>
          <w:rFonts w:eastAsia="Cambria"/>
          <w:bCs/>
          <w:sz w:val="22"/>
          <w:szCs w:val="22"/>
        </w:rPr>
        <w:t>LoadRunner</w:t>
      </w:r>
      <w:r w:rsidRPr="00097696">
        <w:rPr>
          <w:rFonts w:eastAsia="Cambria"/>
          <w:sz w:val="22"/>
          <w:szCs w:val="22"/>
        </w:rPr>
        <w:t xml:space="preserve"> and implemented detailed reporting on performance metrics such as latency, throughput, and error rates.</w:t>
      </w:r>
    </w:p>
    <w:p w:rsidR="007F40B7" w:rsidRPr="00097696" w:rsidRDefault="007F40B7" w:rsidP="002574C1">
      <w:pPr>
        <w:numPr>
          <w:ilvl w:val="0"/>
          <w:numId w:val="19"/>
        </w:numPr>
        <w:tabs>
          <w:tab w:val="clear" w:pos="720"/>
          <w:tab w:val="num" w:pos="360"/>
        </w:tabs>
        <w:ind w:left="360"/>
        <w:jc w:val="both"/>
        <w:rPr>
          <w:rFonts w:eastAsia="Cambria"/>
          <w:sz w:val="22"/>
          <w:szCs w:val="22"/>
        </w:rPr>
      </w:pPr>
      <w:r w:rsidRPr="00097696">
        <w:rPr>
          <w:rFonts w:eastAsia="Cambria"/>
          <w:sz w:val="22"/>
          <w:szCs w:val="22"/>
        </w:rPr>
        <w:t xml:space="preserve">Automated backend workflows using </w:t>
      </w:r>
      <w:r w:rsidRPr="00097696">
        <w:rPr>
          <w:rFonts w:eastAsia="Cambria"/>
          <w:bCs/>
          <w:sz w:val="22"/>
          <w:szCs w:val="22"/>
        </w:rPr>
        <w:t>SQL scripts</w:t>
      </w:r>
      <w:r w:rsidRPr="00097696">
        <w:rPr>
          <w:rFonts w:eastAsia="Cambria"/>
          <w:sz w:val="22"/>
          <w:szCs w:val="22"/>
        </w:rPr>
        <w:t xml:space="preserve"> for Oracle database testing, verifying stored procedures, triggers, and data consistency.</w:t>
      </w:r>
    </w:p>
    <w:p w:rsidR="007F40B7" w:rsidRPr="00097696" w:rsidRDefault="007F40B7" w:rsidP="002574C1">
      <w:pPr>
        <w:numPr>
          <w:ilvl w:val="0"/>
          <w:numId w:val="19"/>
        </w:numPr>
        <w:tabs>
          <w:tab w:val="clear" w:pos="720"/>
          <w:tab w:val="num" w:pos="360"/>
        </w:tabs>
        <w:ind w:left="360"/>
        <w:jc w:val="both"/>
        <w:rPr>
          <w:rFonts w:eastAsia="Cambria"/>
          <w:sz w:val="22"/>
          <w:szCs w:val="22"/>
        </w:rPr>
      </w:pPr>
      <w:r w:rsidRPr="00097696">
        <w:rPr>
          <w:rFonts w:eastAsia="Cambria"/>
          <w:sz w:val="22"/>
          <w:szCs w:val="22"/>
        </w:rPr>
        <w:t xml:space="preserve">Designed and executed </w:t>
      </w:r>
      <w:r w:rsidRPr="00097696">
        <w:rPr>
          <w:rFonts w:eastAsia="Cambria"/>
          <w:bCs/>
          <w:sz w:val="22"/>
          <w:szCs w:val="22"/>
        </w:rPr>
        <w:t>cross-browser test cases</w:t>
      </w:r>
      <w:r w:rsidRPr="00097696">
        <w:rPr>
          <w:rFonts w:eastAsia="Cambria"/>
          <w:sz w:val="22"/>
          <w:szCs w:val="22"/>
        </w:rPr>
        <w:t xml:space="preserve"> on platforms like </w:t>
      </w:r>
      <w:r w:rsidRPr="00097696">
        <w:rPr>
          <w:rFonts w:eastAsia="Cambria"/>
          <w:bCs/>
          <w:sz w:val="22"/>
          <w:szCs w:val="22"/>
        </w:rPr>
        <w:t>BrowserStack</w:t>
      </w:r>
      <w:r w:rsidRPr="00097696">
        <w:rPr>
          <w:rFonts w:eastAsia="Cambria"/>
          <w:sz w:val="22"/>
          <w:szCs w:val="22"/>
        </w:rPr>
        <w:t>, validating the application's compatibility with major browsers.</w:t>
      </w:r>
    </w:p>
    <w:p w:rsidR="007F40B7" w:rsidRPr="00097696" w:rsidRDefault="007F40B7" w:rsidP="002574C1">
      <w:pPr>
        <w:numPr>
          <w:ilvl w:val="0"/>
          <w:numId w:val="19"/>
        </w:numPr>
        <w:tabs>
          <w:tab w:val="clear" w:pos="720"/>
          <w:tab w:val="num" w:pos="360"/>
        </w:tabs>
        <w:ind w:left="360"/>
        <w:jc w:val="both"/>
        <w:rPr>
          <w:rFonts w:eastAsia="Cambria"/>
          <w:sz w:val="22"/>
          <w:szCs w:val="22"/>
        </w:rPr>
      </w:pPr>
      <w:r w:rsidRPr="00097696">
        <w:rPr>
          <w:rFonts w:eastAsia="Cambria"/>
          <w:sz w:val="22"/>
          <w:szCs w:val="22"/>
        </w:rPr>
        <w:t xml:space="preserve">Used </w:t>
      </w:r>
      <w:r w:rsidRPr="00097696">
        <w:rPr>
          <w:rFonts w:eastAsia="Cambria"/>
          <w:bCs/>
          <w:sz w:val="22"/>
          <w:szCs w:val="22"/>
        </w:rPr>
        <w:t>Git</w:t>
      </w:r>
      <w:r w:rsidRPr="00097696">
        <w:rPr>
          <w:rFonts w:eastAsia="Cambria"/>
          <w:sz w:val="22"/>
          <w:szCs w:val="22"/>
        </w:rPr>
        <w:t xml:space="preserve"> for version control and </w:t>
      </w:r>
      <w:r w:rsidRPr="00097696">
        <w:rPr>
          <w:rFonts w:eastAsia="Cambria"/>
          <w:bCs/>
          <w:sz w:val="22"/>
          <w:szCs w:val="22"/>
        </w:rPr>
        <w:t>JIRA</w:t>
      </w:r>
      <w:r w:rsidRPr="00097696">
        <w:rPr>
          <w:rFonts w:eastAsia="Cambria"/>
          <w:sz w:val="22"/>
          <w:szCs w:val="22"/>
        </w:rPr>
        <w:t xml:space="preserve"> for tracking test cases, defects, and progress within </w:t>
      </w:r>
      <w:proofErr w:type="gramStart"/>
      <w:r w:rsidRPr="00097696">
        <w:rPr>
          <w:rFonts w:eastAsia="Cambria"/>
          <w:sz w:val="22"/>
          <w:szCs w:val="22"/>
        </w:rPr>
        <w:t>Agile</w:t>
      </w:r>
      <w:proofErr w:type="gramEnd"/>
      <w:r w:rsidRPr="00097696">
        <w:rPr>
          <w:rFonts w:eastAsia="Cambria"/>
          <w:sz w:val="22"/>
          <w:szCs w:val="22"/>
        </w:rPr>
        <w:t xml:space="preserve"> sprints.</w:t>
      </w:r>
    </w:p>
    <w:p w:rsidR="007F40B7" w:rsidRPr="00097696" w:rsidRDefault="007F40B7" w:rsidP="002574C1">
      <w:pPr>
        <w:numPr>
          <w:ilvl w:val="0"/>
          <w:numId w:val="19"/>
        </w:numPr>
        <w:tabs>
          <w:tab w:val="clear" w:pos="720"/>
          <w:tab w:val="num" w:pos="360"/>
        </w:tabs>
        <w:ind w:left="360"/>
        <w:jc w:val="both"/>
        <w:rPr>
          <w:rFonts w:eastAsia="Cambria"/>
          <w:sz w:val="22"/>
          <w:szCs w:val="22"/>
        </w:rPr>
      </w:pPr>
      <w:r w:rsidRPr="00097696">
        <w:rPr>
          <w:rFonts w:eastAsia="Cambria"/>
          <w:sz w:val="22"/>
          <w:szCs w:val="22"/>
        </w:rPr>
        <w:t xml:space="preserve">Deployed automated test scripts in </w:t>
      </w:r>
      <w:r w:rsidRPr="00097696">
        <w:rPr>
          <w:rFonts w:eastAsia="Cambria"/>
          <w:bCs/>
          <w:sz w:val="22"/>
          <w:szCs w:val="22"/>
        </w:rPr>
        <w:t>Jenkins pipelines</w:t>
      </w:r>
      <w:r w:rsidRPr="00097696">
        <w:rPr>
          <w:rFonts w:eastAsia="Cambria"/>
          <w:sz w:val="22"/>
          <w:szCs w:val="22"/>
        </w:rPr>
        <w:t>, integrating with email and Slack notifications for real-time updates.</w:t>
      </w:r>
    </w:p>
    <w:p w:rsidR="007F40B7" w:rsidRPr="00097696" w:rsidRDefault="007F40B7" w:rsidP="002574C1">
      <w:pPr>
        <w:numPr>
          <w:ilvl w:val="0"/>
          <w:numId w:val="19"/>
        </w:numPr>
        <w:tabs>
          <w:tab w:val="clear" w:pos="720"/>
          <w:tab w:val="num" w:pos="360"/>
        </w:tabs>
        <w:ind w:left="360"/>
        <w:jc w:val="both"/>
        <w:rPr>
          <w:rFonts w:eastAsia="Cambria"/>
          <w:sz w:val="22"/>
          <w:szCs w:val="22"/>
        </w:rPr>
      </w:pPr>
      <w:r w:rsidRPr="00097696">
        <w:rPr>
          <w:rFonts w:eastAsia="Cambria"/>
          <w:sz w:val="22"/>
          <w:szCs w:val="22"/>
        </w:rPr>
        <w:t xml:space="preserve">Developed custom reports using </w:t>
      </w:r>
      <w:r w:rsidRPr="00097696">
        <w:rPr>
          <w:rFonts w:eastAsia="Cambria"/>
          <w:bCs/>
          <w:sz w:val="22"/>
          <w:szCs w:val="22"/>
        </w:rPr>
        <w:t>Extent Reports</w:t>
      </w:r>
      <w:r w:rsidRPr="00097696">
        <w:rPr>
          <w:rFonts w:eastAsia="Cambria"/>
          <w:sz w:val="22"/>
          <w:szCs w:val="22"/>
        </w:rPr>
        <w:t>, ensuring detailed visibility into test execution results for stakeholders.</w:t>
      </w:r>
    </w:p>
    <w:p w:rsidR="007F40B7" w:rsidRPr="00097696" w:rsidRDefault="007F40B7" w:rsidP="002574C1">
      <w:pPr>
        <w:numPr>
          <w:ilvl w:val="0"/>
          <w:numId w:val="19"/>
        </w:numPr>
        <w:tabs>
          <w:tab w:val="clear" w:pos="720"/>
          <w:tab w:val="num" w:pos="360"/>
        </w:tabs>
        <w:ind w:left="360"/>
        <w:jc w:val="both"/>
        <w:rPr>
          <w:rFonts w:eastAsia="Cambria"/>
          <w:sz w:val="22"/>
          <w:szCs w:val="22"/>
        </w:rPr>
      </w:pPr>
      <w:r w:rsidRPr="00097696">
        <w:rPr>
          <w:rFonts w:eastAsia="Cambria"/>
          <w:sz w:val="22"/>
          <w:szCs w:val="22"/>
        </w:rPr>
        <w:t xml:space="preserve">Automated XML validations using </w:t>
      </w:r>
      <w:r w:rsidRPr="00097696">
        <w:rPr>
          <w:rFonts w:eastAsia="Cambria"/>
          <w:bCs/>
          <w:sz w:val="22"/>
          <w:szCs w:val="22"/>
        </w:rPr>
        <w:t>XPath</w:t>
      </w:r>
      <w:r w:rsidRPr="00097696">
        <w:rPr>
          <w:rFonts w:eastAsia="Cambria"/>
          <w:sz w:val="22"/>
          <w:szCs w:val="22"/>
        </w:rPr>
        <w:t xml:space="preserve"> and integrated with regression suites for backend testing.</w:t>
      </w:r>
    </w:p>
    <w:p w:rsidR="007F40B7" w:rsidRPr="00097696" w:rsidRDefault="007F40B7" w:rsidP="002574C1">
      <w:pPr>
        <w:pStyle w:val="NormalWeb"/>
        <w:numPr>
          <w:ilvl w:val="0"/>
          <w:numId w:val="19"/>
        </w:numPr>
        <w:tabs>
          <w:tab w:val="clear" w:pos="720"/>
          <w:tab w:val="num" w:pos="360"/>
        </w:tabs>
        <w:ind w:left="360"/>
        <w:rPr>
          <w:sz w:val="22"/>
          <w:szCs w:val="22"/>
        </w:rPr>
      </w:pPr>
      <w:r w:rsidRPr="00097696">
        <w:rPr>
          <w:sz w:val="22"/>
          <w:szCs w:val="22"/>
        </w:rPr>
        <w:t xml:space="preserve">Built and deployed an end-to-end automation framework using </w:t>
      </w:r>
      <w:r w:rsidRPr="00097696">
        <w:rPr>
          <w:rStyle w:val="Strong"/>
          <w:sz w:val="22"/>
          <w:szCs w:val="22"/>
        </w:rPr>
        <w:t>Java</w:t>
      </w:r>
      <w:r w:rsidRPr="00097696">
        <w:rPr>
          <w:sz w:val="22"/>
          <w:szCs w:val="22"/>
        </w:rPr>
        <w:t xml:space="preserve">, </w:t>
      </w:r>
      <w:r w:rsidRPr="00097696">
        <w:rPr>
          <w:rStyle w:val="Strong"/>
          <w:sz w:val="22"/>
          <w:szCs w:val="22"/>
        </w:rPr>
        <w:t>Selenium</w:t>
      </w:r>
      <w:r w:rsidRPr="00097696">
        <w:rPr>
          <w:sz w:val="22"/>
          <w:szCs w:val="22"/>
        </w:rPr>
        <w:t xml:space="preserve">, and </w:t>
      </w:r>
      <w:r w:rsidRPr="00097696">
        <w:rPr>
          <w:rStyle w:val="Strong"/>
          <w:sz w:val="22"/>
          <w:szCs w:val="22"/>
        </w:rPr>
        <w:t>TestNG</w:t>
      </w:r>
      <w:r w:rsidRPr="00097696">
        <w:rPr>
          <w:sz w:val="22"/>
          <w:szCs w:val="22"/>
        </w:rPr>
        <w:t>, supporting regression and functional testing needs.</w:t>
      </w:r>
    </w:p>
    <w:p w:rsidR="002574C1" w:rsidRDefault="007F40B7" w:rsidP="002574C1">
      <w:pPr>
        <w:pStyle w:val="NormalWeb"/>
        <w:numPr>
          <w:ilvl w:val="0"/>
          <w:numId w:val="19"/>
        </w:numPr>
        <w:tabs>
          <w:tab w:val="clear" w:pos="720"/>
          <w:tab w:val="num" w:pos="360"/>
        </w:tabs>
        <w:ind w:left="360"/>
        <w:rPr>
          <w:sz w:val="22"/>
          <w:szCs w:val="22"/>
        </w:rPr>
      </w:pPr>
      <w:r w:rsidRPr="00097696">
        <w:rPr>
          <w:sz w:val="22"/>
          <w:szCs w:val="22"/>
        </w:rPr>
        <w:t xml:space="preserve">Executed </w:t>
      </w:r>
      <w:r w:rsidRPr="00097696">
        <w:rPr>
          <w:rStyle w:val="Strong"/>
          <w:b w:val="0"/>
          <w:sz w:val="22"/>
          <w:szCs w:val="22"/>
        </w:rPr>
        <w:t>API performance testing</w:t>
      </w:r>
      <w:r w:rsidRPr="00097696">
        <w:rPr>
          <w:sz w:val="22"/>
          <w:szCs w:val="22"/>
        </w:rPr>
        <w:t xml:space="preserve"> with tools like </w:t>
      </w:r>
      <w:r w:rsidRPr="00097696">
        <w:rPr>
          <w:rStyle w:val="Strong"/>
          <w:b w:val="0"/>
          <w:sz w:val="22"/>
          <w:szCs w:val="22"/>
        </w:rPr>
        <w:t>Postman</w:t>
      </w:r>
      <w:r w:rsidRPr="00097696">
        <w:rPr>
          <w:b/>
          <w:sz w:val="22"/>
          <w:szCs w:val="22"/>
        </w:rPr>
        <w:t xml:space="preserve"> </w:t>
      </w:r>
      <w:r w:rsidRPr="00097696">
        <w:rPr>
          <w:sz w:val="22"/>
          <w:szCs w:val="22"/>
        </w:rPr>
        <w:t>and</w:t>
      </w:r>
      <w:r w:rsidRPr="00097696">
        <w:rPr>
          <w:b/>
          <w:sz w:val="22"/>
          <w:szCs w:val="22"/>
        </w:rPr>
        <w:t xml:space="preserve"> </w:t>
      </w:r>
      <w:r w:rsidRPr="00097696">
        <w:rPr>
          <w:rStyle w:val="Strong"/>
          <w:b w:val="0"/>
          <w:sz w:val="22"/>
          <w:szCs w:val="22"/>
        </w:rPr>
        <w:t>SoapUI</w:t>
      </w:r>
      <w:r w:rsidRPr="00097696">
        <w:rPr>
          <w:sz w:val="22"/>
          <w:szCs w:val="22"/>
        </w:rPr>
        <w:t>, ensuring low-latency responses for enterprise applications.</w:t>
      </w:r>
    </w:p>
    <w:p w:rsidR="002574C1" w:rsidRPr="002574C1" w:rsidRDefault="002574C1" w:rsidP="002574C1">
      <w:pPr>
        <w:pStyle w:val="NormalWeb"/>
        <w:numPr>
          <w:ilvl w:val="0"/>
          <w:numId w:val="19"/>
        </w:numPr>
        <w:tabs>
          <w:tab w:val="clear" w:pos="720"/>
          <w:tab w:val="num" w:pos="360"/>
        </w:tabs>
        <w:ind w:left="360"/>
        <w:rPr>
          <w:sz w:val="22"/>
          <w:szCs w:val="22"/>
        </w:rPr>
      </w:pPr>
      <w:r w:rsidRPr="002574C1">
        <w:rPr>
          <w:sz w:val="22"/>
          <w:szCs w:val="22"/>
        </w:rPr>
        <w:t>Participated in Agile ceremonies, including sprint planning and backlog refinement, to ensure clear user stories and acceptance criteria are defined for test cases.</w:t>
      </w:r>
    </w:p>
    <w:p w:rsidR="007F40B7" w:rsidRPr="00097696" w:rsidRDefault="007F40B7" w:rsidP="002574C1">
      <w:pPr>
        <w:pStyle w:val="NormalWeb"/>
        <w:numPr>
          <w:ilvl w:val="0"/>
          <w:numId w:val="19"/>
        </w:numPr>
        <w:tabs>
          <w:tab w:val="clear" w:pos="720"/>
          <w:tab w:val="num" w:pos="360"/>
        </w:tabs>
        <w:ind w:left="360"/>
        <w:rPr>
          <w:sz w:val="22"/>
          <w:szCs w:val="22"/>
        </w:rPr>
      </w:pPr>
      <w:r w:rsidRPr="00097696">
        <w:rPr>
          <w:sz w:val="22"/>
          <w:szCs w:val="22"/>
        </w:rPr>
        <w:t xml:space="preserve">Developed custom test plugins for </w:t>
      </w:r>
      <w:r w:rsidRPr="00097696">
        <w:rPr>
          <w:rStyle w:val="Strong"/>
          <w:b w:val="0"/>
          <w:sz w:val="22"/>
          <w:szCs w:val="22"/>
        </w:rPr>
        <w:t>JIRA</w:t>
      </w:r>
      <w:r w:rsidRPr="00097696">
        <w:rPr>
          <w:sz w:val="22"/>
          <w:szCs w:val="22"/>
        </w:rPr>
        <w:t xml:space="preserve"> to streamline defect tracking and improve traceability across test cases.</w:t>
      </w:r>
    </w:p>
    <w:p w:rsidR="007F40B7" w:rsidRPr="00097696" w:rsidRDefault="007F40B7" w:rsidP="002574C1">
      <w:pPr>
        <w:pStyle w:val="NormalWeb"/>
        <w:numPr>
          <w:ilvl w:val="0"/>
          <w:numId w:val="19"/>
        </w:numPr>
        <w:tabs>
          <w:tab w:val="clear" w:pos="720"/>
          <w:tab w:val="num" w:pos="360"/>
        </w:tabs>
        <w:ind w:left="360"/>
        <w:rPr>
          <w:sz w:val="22"/>
          <w:szCs w:val="22"/>
        </w:rPr>
      </w:pPr>
      <w:r w:rsidRPr="00097696">
        <w:rPr>
          <w:sz w:val="22"/>
          <w:szCs w:val="22"/>
        </w:rPr>
        <w:t xml:space="preserve">Integrated </w:t>
      </w:r>
      <w:r w:rsidRPr="00097696">
        <w:rPr>
          <w:rStyle w:val="Strong"/>
          <w:b w:val="0"/>
          <w:sz w:val="22"/>
          <w:szCs w:val="22"/>
        </w:rPr>
        <w:t>AppDynamics</w:t>
      </w:r>
      <w:r w:rsidRPr="00097696">
        <w:rPr>
          <w:sz w:val="22"/>
          <w:szCs w:val="22"/>
        </w:rPr>
        <w:t xml:space="preserve"> into testing pipelines for real-time monitoring of application performance during test execution.</w:t>
      </w:r>
    </w:p>
    <w:p w:rsidR="007F40B7" w:rsidRPr="00097696" w:rsidRDefault="007F40B7" w:rsidP="002574C1">
      <w:pPr>
        <w:pStyle w:val="NormalWeb"/>
        <w:numPr>
          <w:ilvl w:val="0"/>
          <w:numId w:val="19"/>
        </w:numPr>
        <w:tabs>
          <w:tab w:val="clear" w:pos="720"/>
          <w:tab w:val="num" w:pos="360"/>
        </w:tabs>
        <w:ind w:left="360"/>
        <w:rPr>
          <w:sz w:val="22"/>
          <w:szCs w:val="22"/>
        </w:rPr>
      </w:pPr>
      <w:r w:rsidRPr="00097696">
        <w:rPr>
          <w:sz w:val="22"/>
          <w:szCs w:val="22"/>
        </w:rPr>
        <w:t xml:space="preserve">Conducted </w:t>
      </w:r>
      <w:r w:rsidRPr="00097696">
        <w:rPr>
          <w:rStyle w:val="Strong"/>
          <w:b w:val="0"/>
          <w:sz w:val="22"/>
          <w:szCs w:val="22"/>
        </w:rPr>
        <w:t>IoT application testing</w:t>
      </w:r>
      <w:r w:rsidRPr="00097696">
        <w:rPr>
          <w:sz w:val="22"/>
          <w:szCs w:val="22"/>
        </w:rPr>
        <w:t xml:space="preserve">, validating device-to-cloud interactions using protocols like </w:t>
      </w:r>
      <w:r w:rsidRPr="00097696">
        <w:rPr>
          <w:rStyle w:val="Strong"/>
          <w:b w:val="0"/>
          <w:sz w:val="22"/>
          <w:szCs w:val="22"/>
        </w:rPr>
        <w:t>MQTT</w:t>
      </w:r>
      <w:r w:rsidRPr="00097696">
        <w:rPr>
          <w:sz w:val="22"/>
          <w:szCs w:val="22"/>
        </w:rPr>
        <w:t xml:space="preserve"> and </w:t>
      </w:r>
      <w:r w:rsidRPr="00097696">
        <w:rPr>
          <w:rStyle w:val="Strong"/>
          <w:b w:val="0"/>
          <w:sz w:val="22"/>
          <w:szCs w:val="22"/>
        </w:rPr>
        <w:t>CoAP</w:t>
      </w:r>
      <w:r w:rsidRPr="00097696">
        <w:rPr>
          <w:b/>
          <w:sz w:val="22"/>
          <w:szCs w:val="22"/>
        </w:rPr>
        <w:t>.</w:t>
      </w:r>
    </w:p>
    <w:p w:rsidR="007F40B7" w:rsidRPr="00097696" w:rsidRDefault="007F40B7" w:rsidP="002574C1">
      <w:pPr>
        <w:pStyle w:val="NormalWeb"/>
        <w:numPr>
          <w:ilvl w:val="0"/>
          <w:numId w:val="19"/>
        </w:numPr>
        <w:tabs>
          <w:tab w:val="clear" w:pos="720"/>
          <w:tab w:val="num" w:pos="360"/>
        </w:tabs>
        <w:ind w:left="360"/>
        <w:rPr>
          <w:sz w:val="22"/>
          <w:szCs w:val="22"/>
        </w:rPr>
      </w:pPr>
      <w:r w:rsidRPr="00097696">
        <w:rPr>
          <w:sz w:val="22"/>
          <w:szCs w:val="22"/>
        </w:rPr>
        <w:t>Mentored junior QA engineers on automation best practices and advanced tool usage, creating a robust knowledge-sharing culture.</w:t>
      </w:r>
    </w:p>
    <w:p w:rsidR="002574C1" w:rsidRPr="002574C1" w:rsidRDefault="007F40B7" w:rsidP="002574C1">
      <w:pPr>
        <w:pStyle w:val="NormalWeb"/>
        <w:numPr>
          <w:ilvl w:val="0"/>
          <w:numId w:val="19"/>
        </w:numPr>
        <w:tabs>
          <w:tab w:val="clear" w:pos="720"/>
          <w:tab w:val="num" w:pos="360"/>
        </w:tabs>
        <w:ind w:left="360"/>
        <w:rPr>
          <w:sz w:val="22"/>
          <w:szCs w:val="22"/>
        </w:rPr>
      </w:pPr>
      <w:r w:rsidRPr="00097696">
        <w:rPr>
          <w:sz w:val="22"/>
          <w:szCs w:val="22"/>
        </w:rPr>
        <w:t xml:space="preserve">Created </w:t>
      </w:r>
      <w:r w:rsidRPr="00097696">
        <w:rPr>
          <w:rStyle w:val="Strong"/>
          <w:b w:val="0"/>
          <w:sz w:val="22"/>
          <w:szCs w:val="22"/>
        </w:rPr>
        <w:t>load-balanced test environments</w:t>
      </w:r>
      <w:r w:rsidRPr="00097696">
        <w:rPr>
          <w:sz w:val="22"/>
          <w:szCs w:val="22"/>
        </w:rPr>
        <w:t xml:space="preserve"> using </w:t>
      </w:r>
      <w:r w:rsidRPr="00097696">
        <w:rPr>
          <w:rStyle w:val="Strong"/>
          <w:b w:val="0"/>
          <w:sz w:val="22"/>
          <w:szCs w:val="22"/>
        </w:rPr>
        <w:t>Kubernetes</w:t>
      </w:r>
      <w:r w:rsidRPr="00097696">
        <w:rPr>
          <w:sz w:val="22"/>
          <w:szCs w:val="22"/>
        </w:rPr>
        <w:t>, enabling scalable test execution for microservices-based architectures.</w:t>
      </w:r>
    </w:p>
    <w:p w:rsidR="002574C1" w:rsidRDefault="002574C1" w:rsidP="005A78F2">
      <w:pPr>
        <w:ind w:left="2" w:hanging="2"/>
        <w:jc w:val="both"/>
        <w:rPr>
          <w:rFonts w:eastAsia="Cambria"/>
          <w:b/>
          <w:bCs/>
          <w:i/>
          <w:szCs w:val="22"/>
          <w:u w:val="single"/>
        </w:rPr>
      </w:pPr>
    </w:p>
    <w:p w:rsidR="00E20DE9" w:rsidRPr="002574C1" w:rsidRDefault="00BB1AFF" w:rsidP="005A78F2">
      <w:pPr>
        <w:ind w:left="2" w:hanging="2"/>
        <w:jc w:val="both"/>
        <w:rPr>
          <w:rFonts w:eastAsia="Cambria"/>
          <w:b/>
          <w:bCs/>
          <w:i/>
          <w:szCs w:val="22"/>
        </w:rPr>
      </w:pPr>
      <w:r w:rsidRPr="002574C1">
        <w:rPr>
          <w:rFonts w:eastAsia="Cambria"/>
          <w:b/>
          <w:bCs/>
          <w:i/>
          <w:szCs w:val="22"/>
        </w:rPr>
        <w:t>Nivida Corporation</w:t>
      </w:r>
      <w:r w:rsidR="002A58E8" w:rsidRPr="002574C1">
        <w:rPr>
          <w:rFonts w:eastAsia="Cambria"/>
          <w:b/>
          <w:bCs/>
          <w:i/>
          <w:szCs w:val="22"/>
        </w:rPr>
        <w:t xml:space="preserve">, Hyderabad, India </w:t>
      </w:r>
      <w:r w:rsidR="002A58E8" w:rsidRPr="002574C1">
        <w:rPr>
          <w:rFonts w:eastAsia="Cambria"/>
          <w:b/>
          <w:bCs/>
          <w:i/>
          <w:szCs w:val="22"/>
        </w:rPr>
        <w:tab/>
      </w:r>
      <w:r w:rsidR="002A58E8" w:rsidRPr="002574C1">
        <w:rPr>
          <w:rFonts w:eastAsia="Cambria"/>
          <w:b/>
          <w:bCs/>
          <w:i/>
          <w:szCs w:val="22"/>
        </w:rPr>
        <w:tab/>
      </w:r>
      <w:r w:rsidR="002A58E8" w:rsidRPr="002574C1">
        <w:rPr>
          <w:rFonts w:eastAsia="Cambria"/>
          <w:b/>
          <w:bCs/>
          <w:i/>
          <w:szCs w:val="22"/>
        </w:rPr>
        <w:tab/>
      </w:r>
      <w:r w:rsidR="002A58E8" w:rsidRPr="002574C1">
        <w:rPr>
          <w:rFonts w:eastAsia="Cambria"/>
          <w:b/>
          <w:bCs/>
          <w:i/>
          <w:szCs w:val="22"/>
        </w:rPr>
        <w:tab/>
      </w:r>
      <w:r w:rsidR="002A58E8" w:rsidRPr="002574C1">
        <w:rPr>
          <w:rFonts w:eastAsia="Cambria"/>
          <w:b/>
          <w:bCs/>
          <w:i/>
          <w:szCs w:val="22"/>
        </w:rPr>
        <w:tab/>
        <w:t>May 201</w:t>
      </w:r>
      <w:r w:rsidR="004C6AF8" w:rsidRPr="002574C1">
        <w:rPr>
          <w:rFonts w:eastAsia="Cambria"/>
          <w:b/>
          <w:bCs/>
          <w:i/>
          <w:szCs w:val="22"/>
        </w:rPr>
        <w:t>8</w:t>
      </w:r>
      <w:r w:rsidRPr="002574C1">
        <w:rPr>
          <w:rFonts w:eastAsia="Cambria"/>
          <w:b/>
          <w:bCs/>
          <w:i/>
          <w:szCs w:val="22"/>
        </w:rPr>
        <w:t xml:space="preserve"> – July 2020</w:t>
      </w:r>
    </w:p>
    <w:p w:rsidR="00E20DE9" w:rsidRPr="002574C1" w:rsidRDefault="26F15EAB" w:rsidP="00F31E00">
      <w:pPr>
        <w:jc w:val="both"/>
        <w:rPr>
          <w:rFonts w:eastAsia="Cambria"/>
          <w:b/>
          <w:bCs/>
          <w:i/>
          <w:szCs w:val="22"/>
        </w:rPr>
      </w:pPr>
      <w:r w:rsidRPr="002574C1">
        <w:rPr>
          <w:rFonts w:eastAsia="Cambria"/>
          <w:b/>
          <w:bCs/>
          <w:i/>
          <w:szCs w:val="22"/>
        </w:rPr>
        <w:t xml:space="preserve"> </w:t>
      </w:r>
      <w:r w:rsidR="3ECA51D7" w:rsidRPr="002574C1">
        <w:rPr>
          <w:rFonts w:eastAsia="Cambria"/>
          <w:b/>
          <w:bCs/>
          <w:i/>
          <w:szCs w:val="22"/>
        </w:rPr>
        <w:t xml:space="preserve">Test </w:t>
      </w:r>
      <w:r w:rsidRPr="002574C1">
        <w:rPr>
          <w:rFonts w:eastAsia="Cambria"/>
          <w:b/>
          <w:bCs/>
          <w:i/>
          <w:szCs w:val="22"/>
        </w:rPr>
        <w:t>Engineer</w:t>
      </w:r>
    </w:p>
    <w:p w:rsidR="00AF0C4A" w:rsidRPr="002574C1" w:rsidRDefault="00F448FB" w:rsidP="005A78F2">
      <w:pPr>
        <w:ind w:left="2" w:hanging="2"/>
        <w:jc w:val="both"/>
        <w:rPr>
          <w:rFonts w:eastAsia="Cambria"/>
          <w:b/>
          <w:bCs/>
          <w:i/>
          <w:szCs w:val="22"/>
          <w:u w:val="single"/>
        </w:rPr>
      </w:pPr>
      <w:r w:rsidRPr="002574C1">
        <w:rPr>
          <w:rFonts w:eastAsia="Cambria"/>
          <w:b/>
          <w:bCs/>
          <w:i/>
          <w:szCs w:val="22"/>
          <w:u w:val="single"/>
        </w:rPr>
        <w:t>Responsibilities</w:t>
      </w:r>
      <w:r w:rsidR="00AF0C4A" w:rsidRPr="002574C1">
        <w:rPr>
          <w:rFonts w:eastAsia="Cambria"/>
          <w:b/>
          <w:bCs/>
          <w:i/>
          <w:szCs w:val="22"/>
          <w:u w:val="single"/>
        </w:rPr>
        <w:t>:</w:t>
      </w:r>
    </w:p>
    <w:p w:rsidR="00F448FB" w:rsidRPr="00F448FB" w:rsidRDefault="00F448FB" w:rsidP="005A78F2">
      <w:pPr>
        <w:ind w:left="2" w:hanging="2"/>
        <w:jc w:val="both"/>
        <w:rPr>
          <w:rFonts w:eastAsia="Cambria"/>
          <w:b/>
          <w:bCs/>
          <w:i/>
          <w:sz w:val="22"/>
          <w:szCs w:val="22"/>
        </w:rPr>
      </w:pPr>
    </w:p>
    <w:p w:rsidR="007F40B7" w:rsidRPr="00097696" w:rsidRDefault="007F40B7" w:rsidP="002574C1">
      <w:pPr>
        <w:numPr>
          <w:ilvl w:val="0"/>
          <w:numId w:val="21"/>
        </w:numPr>
        <w:tabs>
          <w:tab w:val="clear" w:pos="720"/>
          <w:tab w:val="num" w:pos="360"/>
        </w:tabs>
        <w:ind w:left="360"/>
        <w:jc w:val="both"/>
        <w:outlineLvl w:val="0"/>
        <w:rPr>
          <w:rFonts w:eastAsia="Cambria"/>
          <w:sz w:val="22"/>
          <w:szCs w:val="22"/>
        </w:rPr>
      </w:pPr>
      <w:r w:rsidRPr="00097696">
        <w:rPr>
          <w:rFonts w:eastAsia="Cambria"/>
          <w:sz w:val="22"/>
          <w:szCs w:val="22"/>
        </w:rPr>
        <w:t xml:space="preserve">Automated functional and regression tests using </w:t>
      </w:r>
      <w:r w:rsidRPr="00097696">
        <w:rPr>
          <w:rFonts w:eastAsia="Cambria"/>
          <w:bCs/>
          <w:sz w:val="22"/>
          <w:szCs w:val="22"/>
        </w:rPr>
        <w:t>QTP/UFT</w:t>
      </w:r>
      <w:r w:rsidRPr="00097696">
        <w:rPr>
          <w:rFonts w:eastAsia="Cambria"/>
          <w:sz w:val="22"/>
          <w:szCs w:val="22"/>
        </w:rPr>
        <w:t>, transitioning to Selenium-based frameworks for better scalability.</w:t>
      </w:r>
    </w:p>
    <w:p w:rsidR="007F40B7" w:rsidRPr="00097696" w:rsidRDefault="007F40B7" w:rsidP="002574C1">
      <w:pPr>
        <w:numPr>
          <w:ilvl w:val="0"/>
          <w:numId w:val="21"/>
        </w:numPr>
        <w:tabs>
          <w:tab w:val="clear" w:pos="720"/>
          <w:tab w:val="num" w:pos="360"/>
        </w:tabs>
        <w:ind w:left="360"/>
        <w:jc w:val="both"/>
        <w:outlineLvl w:val="0"/>
        <w:rPr>
          <w:rFonts w:eastAsia="Cambria"/>
          <w:sz w:val="22"/>
          <w:szCs w:val="22"/>
        </w:rPr>
      </w:pPr>
      <w:r w:rsidRPr="00097696">
        <w:rPr>
          <w:rFonts w:eastAsia="Cambria"/>
          <w:sz w:val="22"/>
          <w:szCs w:val="22"/>
        </w:rPr>
        <w:t xml:space="preserve">Conducted </w:t>
      </w:r>
      <w:r w:rsidRPr="00097696">
        <w:rPr>
          <w:rFonts w:eastAsia="Cambria"/>
          <w:bCs/>
          <w:sz w:val="22"/>
          <w:szCs w:val="22"/>
        </w:rPr>
        <w:t>mobile app testing</w:t>
      </w:r>
      <w:r w:rsidRPr="00097696">
        <w:rPr>
          <w:rFonts w:eastAsia="Cambria"/>
          <w:sz w:val="22"/>
          <w:szCs w:val="22"/>
        </w:rPr>
        <w:t xml:space="preserve"> for both Android and iOS platforms using </w:t>
      </w:r>
      <w:r w:rsidRPr="00097696">
        <w:rPr>
          <w:rFonts w:eastAsia="Cambria"/>
          <w:bCs/>
          <w:sz w:val="22"/>
          <w:szCs w:val="22"/>
        </w:rPr>
        <w:t>Appium</w:t>
      </w:r>
      <w:r w:rsidRPr="00097696">
        <w:rPr>
          <w:rFonts w:eastAsia="Cambria"/>
          <w:sz w:val="22"/>
          <w:szCs w:val="22"/>
        </w:rPr>
        <w:t>, ensuring compatibility across a range of devices and OS versions.</w:t>
      </w:r>
    </w:p>
    <w:p w:rsidR="007F40B7" w:rsidRPr="00097696" w:rsidRDefault="007F40B7" w:rsidP="002574C1">
      <w:pPr>
        <w:numPr>
          <w:ilvl w:val="0"/>
          <w:numId w:val="21"/>
        </w:numPr>
        <w:tabs>
          <w:tab w:val="clear" w:pos="720"/>
          <w:tab w:val="num" w:pos="360"/>
        </w:tabs>
        <w:ind w:left="360"/>
        <w:jc w:val="both"/>
        <w:outlineLvl w:val="0"/>
        <w:rPr>
          <w:rFonts w:eastAsia="Cambria"/>
          <w:sz w:val="22"/>
          <w:szCs w:val="22"/>
        </w:rPr>
      </w:pPr>
      <w:r w:rsidRPr="00097696">
        <w:rPr>
          <w:rFonts w:eastAsia="Cambria"/>
          <w:sz w:val="22"/>
          <w:szCs w:val="22"/>
        </w:rPr>
        <w:t xml:space="preserve">Designed comprehensive test scenarios for </w:t>
      </w:r>
      <w:r w:rsidRPr="00097696">
        <w:rPr>
          <w:rFonts w:eastAsia="Cambria"/>
          <w:bCs/>
          <w:sz w:val="22"/>
          <w:szCs w:val="22"/>
        </w:rPr>
        <w:t>end-to-end testing</w:t>
      </w:r>
      <w:r w:rsidRPr="00097696">
        <w:rPr>
          <w:rFonts w:eastAsia="Cambria"/>
          <w:sz w:val="22"/>
          <w:szCs w:val="22"/>
        </w:rPr>
        <w:t xml:space="preserve"> of e-commerce platforms, covering payment gateways, inventory, and user flows.</w:t>
      </w:r>
    </w:p>
    <w:p w:rsidR="007F40B7" w:rsidRPr="00097696" w:rsidRDefault="007F40B7" w:rsidP="002574C1">
      <w:pPr>
        <w:numPr>
          <w:ilvl w:val="0"/>
          <w:numId w:val="21"/>
        </w:numPr>
        <w:tabs>
          <w:tab w:val="clear" w:pos="720"/>
          <w:tab w:val="num" w:pos="360"/>
        </w:tabs>
        <w:ind w:left="360"/>
        <w:jc w:val="both"/>
        <w:outlineLvl w:val="0"/>
        <w:rPr>
          <w:rFonts w:eastAsia="Cambria"/>
          <w:sz w:val="22"/>
          <w:szCs w:val="22"/>
        </w:rPr>
      </w:pPr>
      <w:r w:rsidRPr="00097696">
        <w:rPr>
          <w:rFonts w:eastAsia="Cambria"/>
          <w:sz w:val="22"/>
          <w:szCs w:val="22"/>
        </w:rPr>
        <w:t xml:space="preserve">Executed </w:t>
      </w:r>
      <w:r w:rsidRPr="00097696">
        <w:rPr>
          <w:rFonts w:eastAsia="Cambria"/>
          <w:bCs/>
          <w:sz w:val="22"/>
          <w:szCs w:val="22"/>
        </w:rPr>
        <w:t>performance benchmarks</w:t>
      </w:r>
      <w:r w:rsidRPr="00097696">
        <w:rPr>
          <w:rFonts w:eastAsia="Cambria"/>
          <w:sz w:val="22"/>
          <w:szCs w:val="22"/>
        </w:rPr>
        <w:t xml:space="preserve"> using </w:t>
      </w:r>
      <w:r w:rsidRPr="00097696">
        <w:rPr>
          <w:rFonts w:eastAsia="Cambria"/>
          <w:bCs/>
          <w:sz w:val="22"/>
          <w:szCs w:val="22"/>
        </w:rPr>
        <w:t>JMeter</w:t>
      </w:r>
      <w:r w:rsidRPr="00097696">
        <w:rPr>
          <w:rFonts w:eastAsia="Cambria"/>
          <w:sz w:val="22"/>
          <w:szCs w:val="22"/>
        </w:rPr>
        <w:t>, identifying critical system bottlenecks under varying load conditions.</w:t>
      </w:r>
    </w:p>
    <w:p w:rsidR="007F40B7" w:rsidRPr="00097696" w:rsidRDefault="007F40B7" w:rsidP="002574C1">
      <w:pPr>
        <w:numPr>
          <w:ilvl w:val="0"/>
          <w:numId w:val="21"/>
        </w:numPr>
        <w:tabs>
          <w:tab w:val="clear" w:pos="720"/>
          <w:tab w:val="num" w:pos="360"/>
        </w:tabs>
        <w:ind w:left="360"/>
        <w:jc w:val="both"/>
        <w:outlineLvl w:val="0"/>
        <w:rPr>
          <w:rFonts w:eastAsia="Cambria"/>
          <w:sz w:val="22"/>
          <w:szCs w:val="22"/>
        </w:rPr>
      </w:pPr>
      <w:r w:rsidRPr="00097696">
        <w:rPr>
          <w:rFonts w:eastAsia="Cambria"/>
          <w:sz w:val="22"/>
          <w:szCs w:val="22"/>
        </w:rPr>
        <w:t xml:space="preserve">Introduced </w:t>
      </w:r>
      <w:r w:rsidRPr="00097696">
        <w:rPr>
          <w:rFonts w:eastAsia="Cambria"/>
          <w:bCs/>
          <w:sz w:val="22"/>
          <w:szCs w:val="22"/>
        </w:rPr>
        <w:t>BDD frameworks</w:t>
      </w:r>
      <w:r w:rsidRPr="00097696">
        <w:rPr>
          <w:rFonts w:eastAsia="Cambria"/>
          <w:sz w:val="22"/>
          <w:szCs w:val="22"/>
        </w:rPr>
        <w:t xml:space="preserve"> with </w:t>
      </w:r>
      <w:r w:rsidRPr="00097696">
        <w:rPr>
          <w:rFonts w:eastAsia="Cambria"/>
          <w:bCs/>
          <w:sz w:val="22"/>
          <w:szCs w:val="22"/>
        </w:rPr>
        <w:t>Cucumber</w:t>
      </w:r>
      <w:r w:rsidRPr="00097696">
        <w:rPr>
          <w:rFonts w:eastAsia="Cambria"/>
          <w:sz w:val="22"/>
          <w:szCs w:val="22"/>
        </w:rPr>
        <w:t>, aligning test cases with user stories for enhanced clarity and communication with stakeholders.</w:t>
      </w:r>
    </w:p>
    <w:p w:rsidR="007F40B7" w:rsidRPr="00097696" w:rsidRDefault="007F40B7" w:rsidP="002574C1">
      <w:pPr>
        <w:numPr>
          <w:ilvl w:val="0"/>
          <w:numId w:val="21"/>
        </w:numPr>
        <w:tabs>
          <w:tab w:val="clear" w:pos="720"/>
          <w:tab w:val="num" w:pos="360"/>
        </w:tabs>
        <w:ind w:left="360"/>
        <w:jc w:val="both"/>
        <w:outlineLvl w:val="0"/>
        <w:rPr>
          <w:rFonts w:eastAsia="Cambria"/>
          <w:sz w:val="22"/>
          <w:szCs w:val="22"/>
        </w:rPr>
      </w:pPr>
      <w:r w:rsidRPr="00097696">
        <w:rPr>
          <w:rFonts w:eastAsia="Cambria"/>
          <w:sz w:val="22"/>
          <w:szCs w:val="22"/>
        </w:rPr>
        <w:t xml:space="preserve">Automated test case execution within CI/CD pipelines using </w:t>
      </w:r>
      <w:r w:rsidRPr="00097696">
        <w:rPr>
          <w:rFonts w:eastAsia="Cambria"/>
          <w:bCs/>
          <w:sz w:val="22"/>
          <w:szCs w:val="22"/>
        </w:rPr>
        <w:t>Bamboo</w:t>
      </w:r>
      <w:r w:rsidRPr="00097696">
        <w:rPr>
          <w:rFonts w:eastAsia="Cambria"/>
          <w:sz w:val="22"/>
          <w:szCs w:val="22"/>
        </w:rPr>
        <w:t xml:space="preserve"> and </w:t>
      </w:r>
      <w:r w:rsidRPr="00097696">
        <w:rPr>
          <w:rFonts w:eastAsia="Cambria"/>
          <w:bCs/>
          <w:sz w:val="22"/>
          <w:szCs w:val="22"/>
        </w:rPr>
        <w:t>Jenkins</w:t>
      </w:r>
      <w:r w:rsidRPr="00097696">
        <w:rPr>
          <w:rFonts w:eastAsia="Cambria"/>
          <w:sz w:val="22"/>
          <w:szCs w:val="22"/>
        </w:rPr>
        <w:t>, ensuring faster feedback loops for development teams.</w:t>
      </w:r>
    </w:p>
    <w:p w:rsidR="007F40B7" w:rsidRPr="00097696" w:rsidRDefault="007F40B7" w:rsidP="002574C1">
      <w:pPr>
        <w:numPr>
          <w:ilvl w:val="0"/>
          <w:numId w:val="21"/>
        </w:numPr>
        <w:tabs>
          <w:tab w:val="clear" w:pos="720"/>
          <w:tab w:val="num" w:pos="360"/>
        </w:tabs>
        <w:ind w:left="360"/>
        <w:jc w:val="both"/>
        <w:outlineLvl w:val="0"/>
        <w:rPr>
          <w:rFonts w:eastAsia="Cambria"/>
          <w:sz w:val="22"/>
          <w:szCs w:val="22"/>
        </w:rPr>
      </w:pPr>
      <w:r w:rsidRPr="00097696">
        <w:rPr>
          <w:rFonts w:eastAsia="Cambria"/>
          <w:sz w:val="22"/>
          <w:szCs w:val="22"/>
        </w:rPr>
        <w:t xml:space="preserve">Validated </w:t>
      </w:r>
      <w:r w:rsidRPr="00097696">
        <w:rPr>
          <w:rFonts w:eastAsia="Cambria"/>
          <w:bCs/>
          <w:sz w:val="22"/>
          <w:szCs w:val="22"/>
        </w:rPr>
        <w:t>big data workflows</w:t>
      </w:r>
      <w:r w:rsidRPr="00097696">
        <w:rPr>
          <w:rFonts w:eastAsia="Cambria"/>
          <w:sz w:val="22"/>
          <w:szCs w:val="22"/>
        </w:rPr>
        <w:t xml:space="preserve"> using </w:t>
      </w:r>
      <w:r w:rsidRPr="00097696">
        <w:rPr>
          <w:rFonts w:eastAsia="Cambria"/>
          <w:bCs/>
          <w:sz w:val="22"/>
          <w:szCs w:val="22"/>
        </w:rPr>
        <w:t>Apache Spark</w:t>
      </w:r>
      <w:r w:rsidRPr="00097696">
        <w:rPr>
          <w:rFonts w:eastAsia="Cambria"/>
          <w:sz w:val="22"/>
          <w:szCs w:val="22"/>
        </w:rPr>
        <w:t xml:space="preserve"> and </w:t>
      </w:r>
      <w:r w:rsidRPr="00097696">
        <w:rPr>
          <w:rFonts w:eastAsia="Cambria"/>
          <w:bCs/>
          <w:sz w:val="22"/>
          <w:szCs w:val="22"/>
        </w:rPr>
        <w:t>PySpark</w:t>
      </w:r>
      <w:r w:rsidRPr="00097696">
        <w:rPr>
          <w:rFonts w:eastAsia="Cambria"/>
          <w:sz w:val="22"/>
          <w:szCs w:val="22"/>
        </w:rPr>
        <w:t>, ensuring data consistency and integrity across processing pipelines.</w:t>
      </w:r>
    </w:p>
    <w:p w:rsidR="007F40B7" w:rsidRPr="00097696" w:rsidRDefault="007F40B7" w:rsidP="002574C1">
      <w:pPr>
        <w:pStyle w:val="ListParagraph"/>
        <w:numPr>
          <w:ilvl w:val="0"/>
          <w:numId w:val="21"/>
        </w:numPr>
        <w:tabs>
          <w:tab w:val="clear" w:pos="720"/>
          <w:tab w:val="num" w:pos="360"/>
        </w:tabs>
        <w:ind w:left="360"/>
        <w:rPr>
          <w:sz w:val="22"/>
          <w:szCs w:val="22"/>
        </w:rPr>
      </w:pPr>
      <w:r w:rsidRPr="00097696">
        <w:rPr>
          <w:sz w:val="22"/>
          <w:szCs w:val="22"/>
        </w:rPr>
        <w:lastRenderedPageBreak/>
        <w:t xml:space="preserve">Automated testing workflows for </w:t>
      </w:r>
      <w:r w:rsidRPr="00097696">
        <w:rPr>
          <w:rStyle w:val="Strong"/>
          <w:b w:val="0"/>
          <w:sz w:val="22"/>
          <w:szCs w:val="22"/>
        </w:rPr>
        <w:t>web-based and hybrid applications</w:t>
      </w:r>
      <w:r w:rsidRPr="00097696">
        <w:rPr>
          <w:sz w:val="22"/>
          <w:szCs w:val="22"/>
        </w:rPr>
        <w:t xml:space="preserve"> using </w:t>
      </w:r>
      <w:r w:rsidRPr="00097696">
        <w:rPr>
          <w:rStyle w:val="Strong"/>
          <w:b w:val="0"/>
          <w:sz w:val="22"/>
          <w:szCs w:val="22"/>
        </w:rPr>
        <w:t>Selenium</w:t>
      </w:r>
      <w:r w:rsidRPr="00097696">
        <w:rPr>
          <w:b/>
          <w:sz w:val="22"/>
          <w:szCs w:val="22"/>
        </w:rPr>
        <w:t xml:space="preserve">, </w:t>
      </w:r>
      <w:r w:rsidRPr="00097696">
        <w:rPr>
          <w:rStyle w:val="Strong"/>
          <w:b w:val="0"/>
          <w:sz w:val="22"/>
          <w:szCs w:val="22"/>
        </w:rPr>
        <w:t>Appium</w:t>
      </w:r>
      <w:r w:rsidRPr="00097696">
        <w:rPr>
          <w:sz w:val="22"/>
          <w:szCs w:val="22"/>
        </w:rPr>
        <w:t xml:space="preserve">, and </w:t>
      </w:r>
      <w:r w:rsidRPr="00097696">
        <w:rPr>
          <w:rStyle w:val="Strong"/>
          <w:b w:val="0"/>
          <w:sz w:val="22"/>
          <w:szCs w:val="22"/>
        </w:rPr>
        <w:t>QTP/UFT</w:t>
      </w:r>
      <w:r w:rsidRPr="00097696">
        <w:rPr>
          <w:sz w:val="22"/>
          <w:szCs w:val="22"/>
        </w:rPr>
        <w:t>, ensuring thorough coverage of all critical functionalities.</w:t>
      </w:r>
    </w:p>
    <w:p w:rsidR="007F40B7" w:rsidRPr="00097696" w:rsidRDefault="007F40B7" w:rsidP="002574C1">
      <w:pPr>
        <w:pStyle w:val="ListParagraph"/>
        <w:numPr>
          <w:ilvl w:val="0"/>
          <w:numId w:val="21"/>
        </w:numPr>
        <w:tabs>
          <w:tab w:val="clear" w:pos="720"/>
          <w:tab w:val="num" w:pos="360"/>
        </w:tabs>
        <w:ind w:left="360"/>
        <w:rPr>
          <w:sz w:val="22"/>
          <w:szCs w:val="22"/>
        </w:rPr>
      </w:pPr>
      <w:r w:rsidRPr="00097696">
        <w:rPr>
          <w:sz w:val="22"/>
          <w:szCs w:val="22"/>
        </w:rPr>
        <w:t xml:space="preserve">Conducted </w:t>
      </w:r>
      <w:r w:rsidRPr="00097696">
        <w:rPr>
          <w:rStyle w:val="Strong"/>
          <w:b w:val="0"/>
          <w:sz w:val="22"/>
          <w:szCs w:val="22"/>
        </w:rPr>
        <w:t>data-driven testing</w:t>
      </w:r>
      <w:r w:rsidRPr="00097696">
        <w:rPr>
          <w:sz w:val="22"/>
          <w:szCs w:val="22"/>
        </w:rPr>
        <w:t xml:space="preserve"> using parameterized scripts integrated with </w:t>
      </w:r>
      <w:r w:rsidRPr="00097696">
        <w:rPr>
          <w:rStyle w:val="Strong"/>
          <w:b w:val="0"/>
          <w:sz w:val="22"/>
          <w:szCs w:val="22"/>
        </w:rPr>
        <w:t>Excel</w:t>
      </w:r>
      <w:r w:rsidRPr="00097696">
        <w:rPr>
          <w:sz w:val="22"/>
          <w:szCs w:val="22"/>
        </w:rPr>
        <w:t xml:space="preserve"> and </w:t>
      </w:r>
      <w:r w:rsidRPr="00097696">
        <w:rPr>
          <w:rStyle w:val="Strong"/>
          <w:b w:val="0"/>
          <w:sz w:val="22"/>
          <w:szCs w:val="22"/>
        </w:rPr>
        <w:t>CSV</w:t>
      </w:r>
      <w:r w:rsidRPr="00097696">
        <w:rPr>
          <w:sz w:val="22"/>
          <w:szCs w:val="22"/>
        </w:rPr>
        <w:t xml:space="preserve"> datasets for varied input scenarios.</w:t>
      </w:r>
    </w:p>
    <w:p w:rsidR="007F40B7" w:rsidRPr="00097696" w:rsidRDefault="007F40B7" w:rsidP="002574C1">
      <w:pPr>
        <w:pStyle w:val="ListParagraph"/>
        <w:numPr>
          <w:ilvl w:val="0"/>
          <w:numId w:val="21"/>
        </w:numPr>
        <w:tabs>
          <w:tab w:val="clear" w:pos="720"/>
          <w:tab w:val="num" w:pos="360"/>
        </w:tabs>
        <w:ind w:left="360"/>
        <w:rPr>
          <w:sz w:val="22"/>
          <w:szCs w:val="22"/>
        </w:rPr>
      </w:pPr>
      <w:r w:rsidRPr="00097696">
        <w:rPr>
          <w:sz w:val="22"/>
          <w:szCs w:val="22"/>
        </w:rPr>
        <w:t xml:space="preserve">Automated </w:t>
      </w:r>
      <w:r w:rsidRPr="00097696">
        <w:rPr>
          <w:rStyle w:val="Strong"/>
          <w:b w:val="0"/>
          <w:sz w:val="22"/>
          <w:szCs w:val="22"/>
        </w:rPr>
        <w:t>API workflows</w:t>
      </w:r>
      <w:r w:rsidRPr="00097696">
        <w:rPr>
          <w:sz w:val="22"/>
          <w:szCs w:val="22"/>
        </w:rPr>
        <w:t xml:space="preserve"> using </w:t>
      </w:r>
      <w:r w:rsidRPr="00097696">
        <w:rPr>
          <w:rStyle w:val="Strong"/>
          <w:b w:val="0"/>
          <w:sz w:val="22"/>
          <w:szCs w:val="22"/>
        </w:rPr>
        <w:t>SoapUI</w:t>
      </w:r>
      <w:r w:rsidRPr="00097696">
        <w:rPr>
          <w:b/>
          <w:sz w:val="22"/>
          <w:szCs w:val="22"/>
        </w:rPr>
        <w:t xml:space="preserve"> </w:t>
      </w:r>
      <w:r w:rsidRPr="00097696">
        <w:rPr>
          <w:sz w:val="22"/>
          <w:szCs w:val="22"/>
        </w:rPr>
        <w:t>and</w:t>
      </w:r>
      <w:r w:rsidRPr="00097696">
        <w:rPr>
          <w:b/>
          <w:sz w:val="22"/>
          <w:szCs w:val="22"/>
        </w:rPr>
        <w:t xml:space="preserve"> </w:t>
      </w:r>
      <w:r w:rsidRPr="00097696">
        <w:rPr>
          <w:rStyle w:val="Strong"/>
          <w:b w:val="0"/>
          <w:sz w:val="22"/>
          <w:szCs w:val="22"/>
        </w:rPr>
        <w:t>Groovy Scripts</w:t>
      </w:r>
      <w:r w:rsidRPr="00097696">
        <w:rPr>
          <w:sz w:val="22"/>
          <w:szCs w:val="22"/>
        </w:rPr>
        <w:t>, reducing manual intervention for backend service validation.</w:t>
      </w:r>
    </w:p>
    <w:p w:rsidR="007F40B7" w:rsidRPr="00097696" w:rsidRDefault="007F40B7" w:rsidP="002574C1">
      <w:pPr>
        <w:pStyle w:val="ListParagraph"/>
        <w:numPr>
          <w:ilvl w:val="0"/>
          <w:numId w:val="21"/>
        </w:numPr>
        <w:tabs>
          <w:tab w:val="clear" w:pos="720"/>
          <w:tab w:val="num" w:pos="360"/>
        </w:tabs>
        <w:ind w:left="360"/>
        <w:rPr>
          <w:sz w:val="22"/>
          <w:szCs w:val="22"/>
        </w:rPr>
      </w:pPr>
      <w:r w:rsidRPr="00097696">
        <w:rPr>
          <w:sz w:val="22"/>
          <w:szCs w:val="22"/>
        </w:rPr>
        <w:t xml:space="preserve">Built and executed </w:t>
      </w:r>
      <w:r w:rsidRPr="00097696">
        <w:rPr>
          <w:rStyle w:val="Strong"/>
          <w:b w:val="0"/>
          <w:sz w:val="22"/>
          <w:szCs w:val="22"/>
        </w:rPr>
        <w:t>mobile app automation frameworks</w:t>
      </w:r>
      <w:r w:rsidRPr="00097696">
        <w:rPr>
          <w:sz w:val="22"/>
          <w:szCs w:val="22"/>
        </w:rPr>
        <w:t xml:space="preserve"> for Android and iOS platforms using </w:t>
      </w:r>
      <w:r w:rsidRPr="00097696">
        <w:rPr>
          <w:rStyle w:val="Strong"/>
          <w:b w:val="0"/>
          <w:sz w:val="22"/>
          <w:szCs w:val="22"/>
        </w:rPr>
        <w:t>Appium</w:t>
      </w:r>
      <w:r w:rsidRPr="00097696">
        <w:rPr>
          <w:sz w:val="22"/>
          <w:szCs w:val="22"/>
        </w:rPr>
        <w:t xml:space="preserve"> and </w:t>
      </w:r>
      <w:r w:rsidRPr="00097696">
        <w:rPr>
          <w:rStyle w:val="Strong"/>
          <w:b w:val="0"/>
          <w:sz w:val="22"/>
          <w:szCs w:val="22"/>
        </w:rPr>
        <w:t>Selendroid</w:t>
      </w:r>
      <w:r w:rsidRPr="00097696">
        <w:rPr>
          <w:sz w:val="22"/>
          <w:szCs w:val="22"/>
        </w:rPr>
        <w:t>.</w:t>
      </w:r>
    </w:p>
    <w:p w:rsidR="007F40B7" w:rsidRPr="00097696" w:rsidRDefault="007F40B7" w:rsidP="002574C1">
      <w:pPr>
        <w:pStyle w:val="ListParagraph"/>
        <w:numPr>
          <w:ilvl w:val="0"/>
          <w:numId w:val="21"/>
        </w:numPr>
        <w:tabs>
          <w:tab w:val="clear" w:pos="720"/>
          <w:tab w:val="num" w:pos="360"/>
        </w:tabs>
        <w:ind w:left="360"/>
        <w:rPr>
          <w:sz w:val="22"/>
          <w:szCs w:val="22"/>
        </w:rPr>
      </w:pPr>
      <w:r w:rsidRPr="00097696">
        <w:rPr>
          <w:sz w:val="22"/>
          <w:szCs w:val="22"/>
        </w:rPr>
        <w:t xml:space="preserve">Configured automated test execution in </w:t>
      </w:r>
      <w:r w:rsidRPr="00097696">
        <w:rPr>
          <w:rStyle w:val="Strong"/>
          <w:b w:val="0"/>
          <w:sz w:val="22"/>
          <w:szCs w:val="22"/>
        </w:rPr>
        <w:t>Jenkins CI pipelines</w:t>
      </w:r>
      <w:r w:rsidRPr="00097696">
        <w:rPr>
          <w:sz w:val="22"/>
          <w:szCs w:val="22"/>
        </w:rPr>
        <w:t xml:space="preserve"> to achieve continuous testing.</w:t>
      </w:r>
    </w:p>
    <w:p w:rsidR="26F15EAB" w:rsidRPr="00097696" w:rsidRDefault="007F40B7" w:rsidP="002574C1">
      <w:pPr>
        <w:pStyle w:val="ListParagraph"/>
        <w:numPr>
          <w:ilvl w:val="0"/>
          <w:numId w:val="21"/>
        </w:numPr>
        <w:tabs>
          <w:tab w:val="clear" w:pos="720"/>
          <w:tab w:val="num" w:pos="360"/>
        </w:tabs>
        <w:ind w:left="360"/>
        <w:jc w:val="both"/>
        <w:outlineLvl w:val="0"/>
        <w:rPr>
          <w:rFonts w:eastAsia="Cambria"/>
          <w:sz w:val="22"/>
          <w:szCs w:val="22"/>
        </w:rPr>
      </w:pPr>
      <w:r w:rsidRPr="00097696">
        <w:rPr>
          <w:sz w:val="22"/>
          <w:szCs w:val="22"/>
        </w:rPr>
        <w:t xml:space="preserve">Utilized </w:t>
      </w:r>
      <w:r w:rsidRPr="00097696">
        <w:rPr>
          <w:rStyle w:val="Strong"/>
          <w:b w:val="0"/>
          <w:sz w:val="22"/>
          <w:szCs w:val="22"/>
        </w:rPr>
        <w:t>GitHub</w:t>
      </w:r>
      <w:r w:rsidRPr="00097696">
        <w:rPr>
          <w:sz w:val="22"/>
          <w:szCs w:val="22"/>
        </w:rPr>
        <w:t xml:space="preserve"> for repository management and </w:t>
      </w:r>
      <w:r w:rsidRPr="00097696">
        <w:rPr>
          <w:rStyle w:val="Strong"/>
          <w:b w:val="0"/>
          <w:sz w:val="22"/>
          <w:szCs w:val="22"/>
        </w:rPr>
        <w:t>Confluence</w:t>
      </w:r>
      <w:r w:rsidRPr="00097696">
        <w:rPr>
          <w:sz w:val="22"/>
          <w:szCs w:val="22"/>
        </w:rPr>
        <w:t xml:space="preserve"> for documenting test strategies, frameworks, and results.</w:t>
      </w:r>
    </w:p>
    <w:sectPr w:rsidR="26F15EAB" w:rsidRPr="00097696" w:rsidSect="002574C1">
      <w:headerReference w:type="default" r:id="rId11"/>
      <w:pgSz w:w="12240" w:h="15840"/>
      <w:pgMar w:top="450" w:right="720" w:bottom="450" w:left="720" w:header="360" w:footer="720"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2B04" w:rsidRDefault="00F32B04" w:rsidP="00783369">
      <w:r>
        <w:separator/>
      </w:r>
    </w:p>
  </w:endnote>
  <w:endnote w:type="continuationSeparator" w:id="0">
    <w:p w:rsidR="00F32B04" w:rsidRDefault="00F32B04" w:rsidP="00783369">
      <w:r>
        <w:continuationSeparator/>
      </w:r>
    </w:p>
  </w:endnote>
  <w:endnote w:type="continuationNotice" w:id="1">
    <w:p w:rsidR="00F32B04" w:rsidRDefault="00F32B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Arim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WenQuanYi Micro Hei">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2B04" w:rsidRDefault="00F32B04" w:rsidP="00783369">
      <w:r>
        <w:separator/>
      </w:r>
    </w:p>
  </w:footnote>
  <w:footnote w:type="continuationSeparator" w:id="0">
    <w:p w:rsidR="00F32B04" w:rsidRDefault="00F32B04" w:rsidP="00783369">
      <w:r>
        <w:continuationSeparator/>
      </w:r>
    </w:p>
  </w:footnote>
  <w:footnote w:type="continuationNotice" w:id="1">
    <w:p w:rsidR="00F32B04" w:rsidRDefault="00F32B0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6092" w:rsidRDefault="006F6092" w:rsidP="00D76A5B">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4" type="#_x0000_t75" style="width:10.9pt;height:10.9pt" o:bullet="t">
        <v:imagedata r:id="rId1" o:title="mso2343"/>
      </v:shape>
    </w:pict>
  </w:numPicBullet>
  <w:abstractNum w:abstractNumId="0">
    <w:nsid w:val="00000001"/>
    <w:multiLevelType w:val="singleLevel"/>
    <w:tmpl w:val="00000001"/>
    <w:name w:val="WW8Num1"/>
    <w:lvl w:ilvl="0">
      <w:start w:val="1"/>
      <w:numFmt w:val="bullet"/>
      <w:lvlText w:val=""/>
      <w:lvlJc w:val="left"/>
      <w:pPr>
        <w:tabs>
          <w:tab w:val="num" w:pos="720"/>
        </w:tabs>
        <w:ind w:left="720" w:hanging="360"/>
      </w:pPr>
      <w:rPr>
        <w:rFonts w:ascii="Wingdings" w:hAnsi="Wingdings"/>
      </w:rPr>
    </w:lvl>
  </w:abstractNum>
  <w:abstractNum w:abstractNumId="1">
    <w:nsid w:val="00000003"/>
    <w:multiLevelType w:val="multilevel"/>
    <w:tmpl w:val="00000003"/>
    <w:lvl w:ilvl="0">
      <w:start w:val="1"/>
      <w:numFmt w:val="bullet"/>
      <w:pStyle w:val="Style1"/>
      <w:lvlText w:val=""/>
      <w:lvlJc w:val="left"/>
      <w:pPr>
        <w:tabs>
          <w:tab w:val="num" w:pos="780"/>
        </w:tabs>
        <w:ind w:left="780" w:hanging="360"/>
      </w:pPr>
      <w:rPr>
        <w:rFonts w:ascii="Symbol" w:hAnsi="Symbol" w:hint="default"/>
      </w:rPr>
    </w:lvl>
    <w:lvl w:ilvl="1">
      <w:start w:val="1"/>
      <w:numFmt w:val="bullet"/>
      <w:lvlText w:val="o"/>
      <w:lvlJc w:val="left"/>
      <w:pPr>
        <w:tabs>
          <w:tab w:val="num" w:pos="1500"/>
        </w:tabs>
        <w:ind w:left="1500" w:hanging="360"/>
      </w:pPr>
      <w:rPr>
        <w:rFonts w:ascii="Courier New" w:hAnsi="Courier New" w:cs="Courier New" w:hint="default"/>
      </w:rPr>
    </w:lvl>
    <w:lvl w:ilvl="2">
      <w:start w:val="1"/>
      <w:numFmt w:val="bullet"/>
      <w:lvlText w:val=""/>
      <w:lvlJc w:val="left"/>
      <w:pPr>
        <w:tabs>
          <w:tab w:val="num" w:pos="2220"/>
        </w:tabs>
        <w:ind w:left="2220" w:hanging="360"/>
      </w:pPr>
      <w:rPr>
        <w:rFonts w:ascii="Symbol" w:hAnsi="Symbol"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cs="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cs="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2">
    <w:nsid w:val="00000004"/>
    <w:multiLevelType w:val="singleLevel"/>
    <w:tmpl w:val="00000004"/>
    <w:name w:val="WW8Num4"/>
    <w:lvl w:ilvl="0">
      <w:start w:val="1"/>
      <w:numFmt w:val="bullet"/>
      <w:lvlText w:val=""/>
      <w:lvlJc w:val="left"/>
      <w:pPr>
        <w:tabs>
          <w:tab w:val="num" w:pos="720"/>
        </w:tabs>
        <w:ind w:left="720" w:hanging="360"/>
      </w:pPr>
      <w:rPr>
        <w:rFonts w:ascii="Symbol" w:hAnsi="Symbol" w:cs="Symbol"/>
        <w:lang w:val="sv-SE"/>
      </w:rPr>
    </w:lvl>
  </w:abstractNum>
  <w:abstractNum w:abstractNumId="3">
    <w:nsid w:val="0000000A"/>
    <w:multiLevelType w:val="singleLevel"/>
    <w:tmpl w:val="0000000A"/>
    <w:name w:val="WW8Num10"/>
    <w:lvl w:ilvl="0">
      <w:start w:val="1"/>
      <w:numFmt w:val="bullet"/>
      <w:lvlText w:val=""/>
      <w:lvlJc w:val="left"/>
      <w:pPr>
        <w:tabs>
          <w:tab w:val="num" w:pos="0"/>
        </w:tabs>
        <w:ind w:left="720" w:hanging="360"/>
      </w:pPr>
      <w:rPr>
        <w:rFonts w:ascii="Symbol" w:hAnsi="Symbol" w:cs="Wingdings" w:hint="default"/>
      </w:rPr>
    </w:lvl>
  </w:abstractNum>
  <w:abstractNum w:abstractNumId="4">
    <w:nsid w:val="010A0516"/>
    <w:multiLevelType w:val="multilevel"/>
    <w:tmpl w:val="4302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8123EE"/>
    <w:multiLevelType w:val="multilevel"/>
    <w:tmpl w:val="4302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BC2BAD"/>
    <w:multiLevelType w:val="hybridMultilevel"/>
    <w:tmpl w:val="886AB76C"/>
    <w:styleLink w:val="ImportedStyle6"/>
    <w:lvl w:ilvl="0" w:tplc="48D0D0F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B94EEBA">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6C6C28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BD87AB0">
      <w:start w:val="1"/>
      <w:numFmt w:val="bullet"/>
      <w:lvlText w:val="·"/>
      <w:lvlJc w:val="left"/>
      <w:pPr>
        <w:tabs>
          <w:tab w:val="left" w:pos="72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5D6390A">
      <w:start w:val="1"/>
      <w:numFmt w:val="bullet"/>
      <w:lvlText w:val="o"/>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94E7200">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300D116">
      <w:start w:val="1"/>
      <w:numFmt w:val="bullet"/>
      <w:lvlText w:val="·"/>
      <w:lvlJc w:val="left"/>
      <w:pPr>
        <w:tabs>
          <w:tab w:val="left" w:pos="72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086E46C">
      <w:start w:val="1"/>
      <w:numFmt w:val="bullet"/>
      <w:lvlText w:val="o"/>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998A12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nsid w:val="12421C66"/>
    <w:multiLevelType w:val="multilevel"/>
    <w:tmpl w:val="4302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CE364F"/>
    <w:multiLevelType w:val="multilevel"/>
    <w:tmpl w:val="4302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6A26DB"/>
    <w:multiLevelType w:val="hybridMultilevel"/>
    <w:tmpl w:val="A6D26D92"/>
    <w:lvl w:ilvl="0" w:tplc="40090001">
      <w:start w:val="1"/>
      <w:numFmt w:val="bullet"/>
      <w:lvlText w:val=""/>
      <w:lvlJc w:val="left"/>
      <w:pPr>
        <w:ind w:left="718" w:hanging="360"/>
      </w:pPr>
      <w:rPr>
        <w:rFonts w:ascii="Symbol" w:hAnsi="Symbol" w:hint="default"/>
      </w:rPr>
    </w:lvl>
    <w:lvl w:ilvl="1" w:tplc="40090003">
      <w:start w:val="1"/>
      <w:numFmt w:val="bullet"/>
      <w:lvlText w:val="o"/>
      <w:lvlJc w:val="left"/>
      <w:pPr>
        <w:ind w:left="1438" w:hanging="360"/>
      </w:pPr>
      <w:rPr>
        <w:rFonts w:ascii="Courier New" w:hAnsi="Courier New" w:cs="Courier New" w:hint="default"/>
      </w:rPr>
    </w:lvl>
    <w:lvl w:ilvl="2" w:tplc="40090005">
      <w:start w:val="1"/>
      <w:numFmt w:val="bullet"/>
      <w:lvlText w:val=""/>
      <w:lvlJc w:val="left"/>
      <w:pPr>
        <w:ind w:left="2158" w:hanging="360"/>
      </w:pPr>
      <w:rPr>
        <w:rFonts w:ascii="Wingdings" w:hAnsi="Wingdings" w:hint="default"/>
      </w:rPr>
    </w:lvl>
    <w:lvl w:ilvl="3" w:tplc="40090001">
      <w:start w:val="1"/>
      <w:numFmt w:val="bullet"/>
      <w:lvlText w:val=""/>
      <w:lvlJc w:val="left"/>
      <w:pPr>
        <w:ind w:left="2878" w:hanging="360"/>
      </w:pPr>
      <w:rPr>
        <w:rFonts w:ascii="Symbol" w:hAnsi="Symbol" w:hint="default"/>
      </w:rPr>
    </w:lvl>
    <w:lvl w:ilvl="4" w:tplc="40090003">
      <w:start w:val="1"/>
      <w:numFmt w:val="bullet"/>
      <w:lvlText w:val="o"/>
      <w:lvlJc w:val="left"/>
      <w:pPr>
        <w:ind w:left="3598" w:hanging="360"/>
      </w:pPr>
      <w:rPr>
        <w:rFonts w:ascii="Courier New" w:hAnsi="Courier New" w:cs="Courier New" w:hint="default"/>
      </w:rPr>
    </w:lvl>
    <w:lvl w:ilvl="5" w:tplc="40090005">
      <w:start w:val="1"/>
      <w:numFmt w:val="bullet"/>
      <w:lvlText w:val=""/>
      <w:lvlJc w:val="left"/>
      <w:pPr>
        <w:ind w:left="4318" w:hanging="360"/>
      </w:pPr>
      <w:rPr>
        <w:rFonts w:ascii="Wingdings" w:hAnsi="Wingdings" w:hint="default"/>
      </w:rPr>
    </w:lvl>
    <w:lvl w:ilvl="6" w:tplc="40090001">
      <w:start w:val="1"/>
      <w:numFmt w:val="bullet"/>
      <w:lvlText w:val=""/>
      <w:lvlJc w:val="left"/>
      <w:pPr>
        <w:ind w:left="5038" w:hanging="360"/>
      </w:pPr>
      <w:rPr>
        <w:rFonts w:ascii="Symbol" w:hAnsi="Symbol" w:hint="default"/>
      </w:rPr>
    </w:lvl>
    <w:lvl w:ilvl="7" w:tplc="40090003">
      <w:start w:val="1"/>
      <w:numFmt w:val="bullet"/>
      <w:lvlText w:val="o"/>
      <w:lvlJc w:val="left"/>
      <w:pPr>
        <w:ind w:left="5758" w:hanging="360"/>
      </w:pPr>
      <w:rPr>
        <w:rFonts w:ascii="Courier New" w:hAnsi="Courier New" w:cs="Courier New" w:hint="default"/>
      </w:rPr>
    </w:lvl>
    <w:lvl w:ilvl="8" w:tplc="40090005">
      <w:start w:val="1"/>
      <w:numFmt w:val="bullet"/>
      <w:lvlText w:val=""/>
      <w:lvlJc w:val="left"/>
      <w:pPr>
        <w:ind w:left="6478" w:hanging="360"/>
      </w:pPr>
      <w:rPr>
        <w:rFonts w:ascii="Wingdings" w:hAnsi="Wingdings" w:hint="default"/>
      </w:rPr>
    </w:lvl>
  </w:abstractNum>
  <w:abstractNum w:abstractNumId="10">
    <w:nsid w:val="1E20739A"/>
    <w:multiLevelType w:val="multilevel"/>
    <w:tmpl w:val="775C6F06"/>
    <w:lvl w:ilvl="0">
      <w:start w:val="1"/>
      <w:numFmt w:val="bullet"/>
      <w:pStyle w:val="Bullets"/>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nsid w:val="1ECC3080"/>
    <w:multiLevelType w:val="multilevel"/>
    <w:tmpl w:val="4302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3C67E4"/>
    <w:multiLevelType w:val="hybridMultilevel"/>
    <w:tmpl w:val="B1325470"/>
    <w:styleLink w:val="ImportedStyle2"/>
    <w:lvl w:ilvl="0" w:tplc="B36E14E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7B20A2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58EF2C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976300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9DA0B5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54087F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0D62AB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1AA0EA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6F09F0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nsid w:val="237A3A43"/>
    <w:multiLevelType w:val="multilevel"/>
    <w:tmpl w:val="4302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689134E"/>
    <w:multiLevelType w:val="multilevel"/>
    <w:tmpl w:val="4302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B8E1F54"/>
    <w:multiLevelType w:val="hybridMultilevel"/>
    <w:tmpl w:val="34B4566C"/>
    <w:styleLink w:val="ImportedStyle5"/>
    <w:lvl w:ilvl="0" w:tplc="C44895A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CC27AA">
      <w:start w:val="1"/>
      <w:numFmt w:val="bullet"/>
      <w:lvlText w:val="-"/>
      <w:lvlJc w:val="left"/>
      <w:pPr>
        <w:ind w:left="1470" w:hanging="39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0324EC9C">
      <w:start w:val="1"/>
      <w:numFmt w:val="bullet"/>
      <w:lvlText w:val="•"/>
      <w:lvlJc w:val="left"/>
      <w:pPr>
        <w:tabs>
          <w:tab w:val="left" w:pos="1470"/>
        </w:tabs>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AE2EA43E">
      <w:start w:val="1"/>
      <w:numFmt w:val="bullet"/>
      <w:lvlText w:val="•"/>
      <w:lvlJc w:val="left"/>
      <w:pPr>
        <w:tabs>
          <w:tab w:val="left" w:pos="1470"/>
        </w:tabs>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888840D4">
      <w:start w:val="1"/>
      <w:numFmt w:val="bullet"/>
      <w:lvlText w:val="o"/>
      <w:lvlJc w:val="left"/>
      <w:pPr>
        <w:tabs>
          <w:tab w:val="left" w:pos="1470"/>
        </w:tabs>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6D20E2EA">
      <w:start w:val="1"/>
      <w:numFmt w:val="bullet"/>
      <w:lvlText w:val="▪"/>
      <w:lvlJc w:val="left"/>
      <w:pPr>
        <w:tabs>
          <w:tab w:val="left" w:pos="1470"/>
        </w:tabs>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AF328D0A">
      <w:start w:val="1"/>
      <w:numFmt w:val="bullet"/>
      <w:lvlText w:val="•"/>
      <w:lvlJc w:val="left"/>
      <w:pPr>
        <w:tabs>
          <w:tab w:val="left" w:pos="1470"/>
        </w:tabs>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1C624912">
      <w:start w:val="1"/>
      <w:numFmt w:val="bullet"/>
      <w:lvlText w:val="o"/>
      <w:lvlJc w:val="left"/>
      <w:pPr>
        <w:tabs>
          <w:tab w:val="left" w:pos="1470"/>
        </w:tabs>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BA7A83EA">
      <w:start w:val="1"/>
      <w:numFmt w:val="bullet"/>
      <w:lvlText w:val="▪"/>
      <w:lvlJc w:val="left"/>
      <w:pPr>
        <w:tabs>
          <w:tab w:val="left" w:pos="1470"/>
        </w:tabs>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nsid w:val="34887810"/>
    <w:multiLevelType w:val="multilevel"/>
    <w:tmpl w:val="4302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4EC07F5"/>
    <w:multiLevelType w:val="multilevel"/>
    <w:tmpl w:val="4302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A836249"/>
    <w:multiLevelType w:val="multilevel"/>
    <w:tmpl w:val="CBFAD7CC"/>
    <w:styleLink w:val="MyStyle"/>
    <w:lvl w:ilvl="0">
      <w:start w:val="1"/>
      <w:numFmt w:val="bullet"/>
      <w:lvlText w:val=""/>
      <w:lvlJc w:val="left"/>
      <w:pPr>
        <w:tabs>
          <w:tab w:val="num" w:pos="432"/>
        </w:tabs>
        <w:ind w:left="432" w:hanging="432"/>
      </w:pPr>
      <w:rPr>
        <w:rFonts w:ascii="Symbol" w:hAnsi="Symbol" w:hint="default"/>
        <w:color w:val="auto"/>
      </w:rPr>
    </w:lvl>
    <w:lvl w:ilvl="1">
      <w:start w:val="1"/>
      <w:numFmt w:val="lowerLetter"/>
      <w:lvlText w:val="%2)"/>
      <w:lvlJc w:val="left"/>
      <w:pPr>
        <w:ind w:left="864" w:hanging="432"/>
      </w:pPr>
      <w:rPr>
        <w:rFonts w:hint="default"/>
      </w:rPr>
    </w:lvl>
    <w:lvl w:ilvl="2">
      <w:start w:val="1"/>
      <w:numFmt w:val="lowerRoman"/>
      <w:lvlText w:val="%3)"/>
      <w:lvlJc w:val="left"/>
      <w:pPr>
        <w:ind w:left="1296" w:hanging="432"/>
      </w:pPr>
      <w:rPr>
        <w:rFonts w:hint="default"/>
      </w:rPr>
    </w:lvl>
    <w:lvl w:ilvl="3">
      <w:start w:val="1"/>
      <w:numFmt w:val="decimal"/>
      <w:lvlText w:val="(%4)"/>
      <w:lvlJc w:val="left"/>
      <w:pPr>
        <w:ind w:left="1728" w:hanging="432"/>
      </w:pPr>
      <w:rPr>
        <w:rFonts w:hint="default"/>
      </w:rPr>
    </w:lvl>
    <w:lvl w:ilvl="4">
      <w:start w:val="1"/>
      <w:numFmt w:val="lowerLetter"/>
      <w:lvlText w:val="(%5)"/>
      <w:lvlJc w:val="left"/>
      <w:pPr>
        <w:ind w:left="2160" w:hanging="432"/>
      </w:pPr>
      <w:rPr>
        <w:rFonts w:hint="default"/>
      </w:rPr>
    </w:lvl>
    <w:lvl w:ilvl="5">
      <w:start w:val="1"/>
      <w:numFmt w:val="lowerRoman"/>
      <w:lvlText w:val="(%6)"/>
      <w:lvlJc w:val="left"/>
      <w:pPr>
        <w:ind w:left="2592" w:hanging="432"/>
      </w:pPr>
      <w:rPr>
        <w:rFonts w:hint="default"/>
      </w:rPr>
    </w:lvl>
    <w:lvl w:ilvl="6">
      <w:start w:val="1"/>
      <w:numFmt w:val="decimal"/>
      <w:lvlText w:val="%7."/>
      <w:lvlJc w:val="left"/>
      <w:pPr>
        <w:ind w:left="3024" w:hanging="432"/>
      </w:pPr>
      <w:rPr>
        <w:rFonts w:hint="default"/>
      </w:rPr>
    </w:lvl>
    <w:lvl w:ilvl="7">
      <w:start w:val="1"/>
      <w:numFmt w:val="lowerLetter"/>
      <w:lvlText w:val="%8."/>
      <w:lvlJc w:val="left"/>
      <w:pPr>
        <w:ind w:left="3456" w:hanging="432"/>
      </w:pPr>
      <w:rPr>
        <w:rFonts w:hint="default"/>
      </w:rPr>
    </w:lvl>
    <w:lvl w:ilvl="8">
      <w:start w:val="1"/>
      <w:numFmt w:val="lowerRoman"/>
      <w:lvlText w:val="%9."/>
      <w:lvlJc w:val="left"/>
      <w:pPr>
        <w:ind w:left="3888" w:hanging="432"/>
      </w:pPr>
      <w:rPr>
        <w:rFonts w:hint="default"/>
      </w:rPr>
    </w:lvl>
  </w:abstractNum>
  <w:abstractNum w:abstractNumId="19">
    <w:nsid w:val="3B160306"/>
    <w:multiLevelType w:val="hybridMultilevel"/>
    <w:tmpl w:val="39A2674C"/>
    <w:styleLink w:val="ImportedStyle3"/>
    <w:lvl w:ilvl="0" w:tplc="6BD67FF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72C4E4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206705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8D2D5C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13657E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A6A8FE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36A9E4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85226F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2D263E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nsid w:val="3CC22D04"/>
    <w:multiLevelType w:val="multilevel"/>
    <w:tmpl w:val="4302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F19544C"/>
    <w:multiLevelType w:val="multilevel"/>
    <w:tmpl w:val="4302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0617F41"/>
    <w:multiLevelType w:val="multilevel"/>
    <w:tmpl w:val="4302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3903EC9"/>
    <w:multiLevelType w:val="multilevel"/>
    <w:tmpl w:val="4302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3DE634E"/>
    <w:multiLevelType w:val="multilevel"/>
    <w:tmpl w:val="4302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63D5711"/>
    <w:multiLevelType w:val="hybridMultilevel"/>
    <w:tmpl w:val="BDD053AA"/>
    <w:lvl w:ilvl="0" w:tplc="2B0CC940">
      <w:start w:val="1"/>
      <w:numFmt w:val="bullet"/>
      <w:lvlText w:val=""/>
      <w:lvlJc w:val="left"/>
      <w:pPr>
        <w:ind w:left="720" w:hanging="360"/>
      </w:pPr>
      <w:rPr>
        <w:rFonts w:ascii="Symbol" w:hAnsi="Symbol" w:hint="default"/>
        <w:sz w:val="22"/>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6">
    <w:nsid w:val="4902195B"/>
    <w:multiLevelType w:val="multilevel"/>
    <w:tmpl w:val="4302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21D57E0"/>
    <w:multiLevelType w:val="multilevel"/>
    <w:tmpl w:val="4302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F95205D"/>
    <w:multiLevelType w:val="multilevel"/>
    <w:tmpl w:val="4302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3BD0558"/>
    <w:multiLevelType w:val="multilevel"/>
    <w:tmpl w:val="4302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6936043"/>
    <w:multiLevelType w:val="multilevel"/>
    <w:tmpl w:val="FCBEBCBA"/>
    <w:lvl w:ilvl="0">
      <w:start w:val="1"/>
      <w:numFmt w:val="bullet"/>
      <w:lvlText w:val=""/>
      <w:lvlJc w:val="left"/>
      <w:pPr>
        <w:ind w:left="720" w:hanging="360"/>
      </w:pPr>
      <w:rPr>
        <w:rFonts w:ascii="Symbol" w:hAnsi="Symbol" w:hint="default"/>
        <w:b w:val="0"/>
        <w:i w:val="0"/>
        <w:smallCaps w:val="0"/>
        <w:strike w:val="0"/>
        <w:dstrike w:val="0"/>
        <w:u w:val="none"/>
        <w:effect w:val="none"/>
        <w:vertAlign w:val="baseline"/>
      </w:rPr>
    </w:lvl>
    <w:lvl w:ilvl="1">
      <w:start w:val="1"/>
      <w:numFmt w:val="bullet"/>
      <w:lvlText w:val="o"/>
      <w:lvlJc w:val="left"/>
      <w:pPr>
        <w:ind w:left="1440" w:hanging="360"/>
      </w:pPr>
      <w:rPr>
        <w:rFonts w:ascii="Arimo" w:eastAsia="Arimo" w:hAnsi="Arimo" w:cs="Arimo"/>
        <w:b w:val="0"/>
        <w:i w:val="0"/>
        <w:smallCaps w:val="0"/>
        <w:strike w:val="0"/>
        <w:dstrike w:val="0"/>
        <w:u w:val="none"/>
        <w:effect w:val="none"/>
        <w:vertAlign w:val="baseline"/>
      </w:rPr>
    </w:lvl>
    <w:lvl w:ilvl="2">
      <w:start w:val="1"/>
      <w:numFmt w:val="bullet"/>
      <w:lvlText w:val="▪"/>
      <w:lvlJc w:val="left"/>
      <w:pPr>
        <w:ind w:left="2160" w:hanging="360"/>
      </w:pPr>
      <w:rPr>
        <w:rFonts w:ascii="Arimo" w:eastAsia="Arimo" w:hAnsi="Arimo" w:cs="Arimo"/>
        <w:b w:val="0"/>
        <w:i w:val="0"/>
        <w:smallCaps w:val="0"/>
        <w:strike w:val="0"/>
        <w:dstrike w:val="0"/>
        <w:u w:val="none"/>
        <w:effect w:val="none"/>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dstrike w:val="0"/>
        <w:u w:val="none"/>
        <w:effect w:val="none"/>
        <w:vertAlign w:val="baseline"/>
      </w:rPr>
    </w:lvl>
    <w:lvl w:ilvl="4">
      <w:start w:val="1"/>
      <w:numFmt w:val="bullet"/>
      <w:lvlText w:val="o"/>
      <w:lvlJc w:val="left"/>
      <w:pPr>
        <w:ind w:left="3600" w:hanging="360"/>
      </w:pPr>
      <w:rPr>
        <w:rFonts w:ascii="Arimo" w:eastAsia="Arimo" w:hAnsi="Arimo" w:cs="Arimo"/>
        <w:b w:val="0"/>
        <w:i w:val="0"/>
        <w:smallCaps w:val="0"/>
        <w:strike w:val="0"/>
        <w:dstrike w:val="0"/>
        <w:u w:val="none"/>
        <w:effect w:val="none"/>
        <w:vertAlign w:val="baseline"/>
      </w:rPr>
    </w:lvl>
    <w:lvl w:ilvl="5">
      <w:start w:val="1"/>
      <w:numFmt w:val="bullet"/>
      <w:lvlText w:val="▪"/>
      <w:lvlJc w:val="left"/>
      <w:pPr>
        <w:ind w:left="4320" w:hanging="360"/>
      </w:pPr>
      <w:rPr>
        <w:rFonts w:ascii="Arimo" w:eastAsia="Arimo" w:hAnsi="Arimo" w:cs="Arimo"/>
        <w:b w:val="0"/>
        <w:i w:val="0"/>
        <w:smallCaps w:val="0"/>
        <w:strike w:val="0"/>
        <w:dstrike w:val="0"/>
        <w:u w:val="none"/>
        <w:effect w:val="none"/>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dstrike w:val="0"/>
        <w:u w:val="none"/>
        <w:effect w:val="none"/>
        <w:vertAlign w:val="baseline"/>
      </w:rPr>
    </w:lvl>
    <w:lvl w:ilvl="7">
      <w:start w:val="1"/>
      <w:numFmt w:val="bullet"/>
      <w:lvlText w:val="o"/>
      <w:lvlJc w:val="left"/>
      <w:pPr>
        <w:ind w:left="5760" w:hanging="360"/>
      </w:pPr>
      <w:rPr>
        <w:rFonts w:ascii="Arimo" w:eastAsia="Arimo" w:hAnsi="Arimo" w:cs="Arimo"/>
        <w:b w:val="0"/>
        <w:i w:val="0"/>
        <w:smallCaps w:val="0"/>
        <w:strike w:val="0"/>
        <w:dstrike w:val="0"/>
        <w:u w:val="none"/>
        <w:effect w:val="none"/>
        <w:vertAlign w:val="baseline"/>
      </w:rPr>
    </w:lvl>
    <w:lvl w:ilvl="8">
      <w:start w:val="1"/>
      <w:numFmt w:val="bullet"/>
      <w:lvlText w:val="▪"/>
      <w:lvlJc w:val="left"/>
      <w:pPr>
        <w:ind w:left="6480" w:hanging="360"/>
      </w:pPr>
      <w:rPr>
        <w:rFonts w:ascii="Arimo" w:eastAsia="Arimo" w:hAnsi="Arimo" w:cs="Arimo"/>
        <w:b w:val="0"/>
        <w:i w:val="0"/>
        <w:smallCaps w:val="0"/>
        <w:strike w:val="0"/>
        <w:dstrike w:val="0"/>
        <w:u w:val="none"/>
        <w:effect w:val="none"/>
        <w:vertAlign w:val="baseline"/>
      </w:rPr>
    </w:lvl>
  </w:abstractNum>
  <w:abstractNum w:abstractNumId="31">
    <w:nsid w:val="6E5B71F5"/>
    <w:multiLevelType w:val="multilevel"/>
    <w:tmpl w:val="4302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0EC531C"/>
    <w:multiLevelType w:val="hybridMultilevel"/>
    <w:tmpl w:val="4E300D50"/>
    <w:styleLink w:val="ImportedStyle4"/>
    <w:lvl w:ilvl="0" w:tplc="FA10F6F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95C18E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F80DE0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4C05E8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EF027E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0C884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CEA35C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EB090F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02808F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nsid w:val="7171481F"/>
    <w:multiLevelType w:val="multilevel"/>
    <w:tmpl w:val="4302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54B0344"/>
    <w:multiLevelType w:val="hybridMultilevel"/>
    <w:tmpl w:val="ED02228C"/>
    <w:styleLink w:val="ImportedStyle1"/>
    <w:lvl w:ilvl="0" w:tplc="D3D41ED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A08136C">
      <w:start w:val="1"/>
      <w:numFmt w:val="bullet"/>
      <w:lvlText w:val="-"/>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635ACDCE">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15C47534">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ABAC59DE">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31B2E19C">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D548D25C">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95D0C8A8">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8380324E">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nsid w:val="78704068"/>
    <w:multiLevelType w:val="multilevel"/>
    <w:tmpl w:val="4302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12"/>
  </w:num>
  <w:num w:numId="3">
    <w:abstractNumId w:val="19"/>
  </w:num>
  <w:num w:numId="4">
    <w:abstractNumId w:val="32"/>
  </w:num>
  <w:num w:numId="5">
    <w:abstractNumId w:val="15"/>
  </w:num>
  <w:num w:numId="6">
    <w:abstractNumId w:val="6"/>
  </w:num>
  <w:num w:numId="7">
    <w:abstractNumId w:val="1"/>
  </w:num>
  <w:num w:numId="8">
    <w:abstractNumId w:val="10"/>
  </w:num>
  <w:num w:numId="9">
    <w:abstractNumId w:val="18"/>
  </w:num>
  <w:num w:numId="10">
    <w:abstractNumId w:val="25"/>
  </w:num>
  <w:num w:numId="11">
    <w:abstractNumId w:val="30"/>
  </w:num>
  <w:num w:numId="12">
    <w:abstractNumId w:val="9"/>
  </w:num>
  <w:num w:numId="13">
    <w:abstractNumId w:val="22"/>
  </w:num>
  <w:num w:numId="14">
    <w:abstractNumId w:val="5"/>
  </w:num>
  <w:num w:numId="15">
    <w:abstractNumId w:val="27"/>
  </w:num>
  <w:num w:numId="16">
    <w:abstractNumId w:val="14"/>
  </w:num>
  <w:num w:numId="17">
    <w:abstractNumId w:val="17"/>
  </w:num>
  <w:num w:numId="18">
    <w:abstractNumId w:val="31"/>
  </w:num>
  <w:num w:numId="19">
    <w:abstractNumId w:val="28"/>
  </w:num>
  <w:num w:numId="20">
    <w:abstractNumId w:val="11"/>
  </w:num>
  <w:num w:numId="21">
    <w:abstractNumId w:val="23"/>
  </w:num>
  <w:num w:numId="22">
    <w:abstractNumId w:val="7"/>
  </w:num>
  <w:num w:numId="23">
    <w:abstractNumId w:val="24"/>
  </w:num>
  <w:num w:numId="24">
    <w:abstractNumId w:val="33"/>
  </w:num>
  <w:num w:numId="25">
    <w:abstractNumId w:val="35"/>
  </w:num>
  <w:num w:numId="26">
    <w:abstractNumId w:val="8"/>
  </w:num>
  <w:num w:numId="27">
    <w:abstractNumId w:val="29"/>
  </w:num>
  <w:num w:numId="28">
    <w:abstractNumId w:val="13"/>
  </w:num>
  <w:num w:numId="29">
    <w:abstractNumId w:val="21"/>
  </w:num>
  <w:num w:numId="30">
    <w:abstractNumId w:val="26"/>
  </w:num>
  <w:num w:numId="31">
    <w:abstractNumId w:val="16"/>
  </w:num>
  <w:num w:numId="32">
    <w:abstractNumId w:val="4"/>
  </w:num>
  <w:num w:numId="33">
    <w:abstractNumId w:val="2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31F4"/>
    <w:rsid w:val="0000143B"/>
    <w:rsid w:val="000036F0"/>
    <w:rsid w:val="00004164"/>
    <w:rsid w:val="00006EEB"/>
    <w:rsid w:val="00007BA0"/>
    <w:rsid w:val="0001086E"/>
    <w:rsid w:val="00011367"/>
    <w:rsid w:val="00012496"/>
    <w:rsid w:val="000141A8"/>
    <w:rsid w:val="0001449B"/>
    <w:rsid w:val="00017094"/>
    <w:rsid w:val="0001720F"/>
    <w:rsid w:val="0001730B"/>
    <w:rsid w:val="000204DE"/>
    <w:rsid w:val="00020ED4"/>
    <w:rsid w:val="00031007"/>
    <w:rsid w:val="000319AC"/>
    <w:rsid w:val="00032477"/>
    <w:rsid w:val="000329E4"/>
    <w:rsid w:val="00035C22"/>
    <w:rsid w:val="00037067"/>
    <w:rsid w:val="0004094A"/>
    <w:rsid w:val="00041949"/>
    <w:rsid w:val="00042EAA"/>
    <w:rsid w:val="00045EC5"/>
    <w:rsid w:val="00050ACF"/>
    <w:rsid w:val="00051878"/>
    <w:rsid w:val="00052341"/>
    <w:rsid w:val="000531B0"/>
    <w:rsid w:val="00054FFB"/>
    <w:rsid w:val="00055CF2"/>
    <w:rsid w:val="0006592F"/>
    <w:rsid w:val="000660CB"/>
    <w:rsid w:val="00066AC0"/>
    <w:rsid w:val="000702C6"/>
    <w:rsid w:val="000737A9"/>
    <w:rsid w:val="00073987"/>
    <w:rsid w:val="0007524D"/>
    <w:rsid w:val="00080535"/>
    <w:rsid w:val="000813DA"/>
    <w:rsid w:val="00084202"/>
    <w:rsid w:val="000877DD"/>
    <w:rsid w:val="00087DDE"/>
    <w:rsid w:val="00087E97"/>
    <w:rsid w:val="00092789"/>
    <w:rsid w:val="00093263"/>
    <w:rsid w:val="00094B9D"/>
    <w:rsid w:val="00097696"/>
    <w:rsid w:val="000A1C6F"/>
    <w:rsid w:val="000A2CDF"/>
    <w:rsid w:val="000A3567"/>
    <w:rsid w:val="000A36EE"/>
    <w:rsid w:val="000A37E0"/>
    <w:rsid w:val="000A3A11"/>
    <w:rsid w:val="000A585A"/>
    <w:rsid w:val="000A792B"/>
    <w:rsid w:val="000B1750"/>
    <w:rsid w:val="000B2011"/>
    <w:rsid w:val="000B2172"/>
    <w:rsid w:val="000B2B06"/>
    <w:rsid w:val="000B398E"/>
    <w:rsid w:val="000B67B8"/>
    <w:rsid w:val="000B68B1"/>
    <w:rsid w:val="000B7438"/>
    <w:rsid w:val="000B7F37"/>
    <w:rsid w:val="000C1AFF"/>
    <w:rsid w:val="000C3119"/>
    <w:rsid w:val="000C368F"/>
    <w:rsid w:val="000C36BA"/>
    <w:rsid w:val="000C4EA3"/>
    <w:rsid w:val="000D0743"/>
    <w:rsid w:val="000D16AF"/>
    <w:rsid w:val="000D1AD0"/>
    <w:rsid w:val="000D49DB"/>
    <w:rsid w:val="000D71F6"/>
    <w:rsid w:val="000E03CB"/>
    <w:rsid w:val="000E3342"/>
    <w:rsid w:val="000F2D38"/>
    <w:rsid w:val="000F54DE"/>
    <w:rsid w:val="00102087"/>
    <w:rsid w:val="00103942"/>
    <w:rsid w:val="00104189"/>
    <w:rsid w:val="001063AB"/>
    <w:rsid w:val="00106854"/>
    <w:rsid w:val="00107259"/>
    <w:rsid w:val="00110F84"/>
    <w:rsid w:val="001139FB"/>
    <w:rsid w:val="00113BC6"/>
    <w:rsid w:val="001141BC"/>
    <w:rsid w:val="001154DD"/>
    <w:rsid w:val="00115800"/>
    <w:rsid w:val="00121F06"/>
    <w:rsid w:val="00124441"/>
    <w:rsid w:val="00125B30"/>
    <w:rsid w:val="001362FF"/>
    <w:rsid w:val="0014470F"/>
    <w:rsid w:val="00145625"/>
    <w:rsid w:val="001500A9"/>
    <w:rsid w:val="00151A18"/>
    <w:rsid w:val="00153389"/>
    <w:rsid w:val="001547DA"/>
    <w:rsid w:val="00157744"/>
    <w:rsid w:val="0016234C"/>
    <w:rsid w:val="00162C2F"/>
    <w:rsid w:val="00166440"/>
    <w:rsid w:val="00167404"/>
    <w:rsid w:val="001702F5"/>
    <w:rsid w:val="00170933"/>
    <w:rsid w:val="0017134A"/>
    <w:rsid w:val="00171BF0"/>
    <w:rsid w:val="001725DB"/>
    <w:rsid w:val="00173220"/>
    <w:rsid w:val="001739F6"/>
    <w:rsid w:val="001740F7"/>
    <w:rsid w:val="00176C5B"/>
    <w:rsid w:val="001773A6"/>
    <w:rsid w:val="00181F76"/>
    <w:rsid w:val="00182097"/>
    <w:rsid w:val="00182DA0"/>
    <w:rsid w:val="00183427"/>
    <w:rsid w:val="001838C5"/>
    <w:rsid w:val="00183AEA"/>
    <w:rsid w:val="001842F1"/>
    <w:rsid w:val="00184F1B"/>
    <w:rsid w:val="00187913"/>
    <w:rsid w:val="0019438B"/>
    <w:rsid w:val="00195623"/>
    <w:rsid w:val="00195C6A"/>
    <w:rsid w:val="00197079"/>
    <w:rsid w:val="001973E2"/>
    <w:rsid w:val="001A2BFA"/>
    <w:rsid w:val="001A5D94"/>
    <w:rsid w:val="001A7CF5"/>
    <w:rsid w:val="001B03D8"/>
    <w:rsid w:val="001B2DD3"/>
    <w:rsid w:val="001B4C16"/>
    <w:rsid w:val="001B5BE9"/>
    <w:rsid w:val="001B69D0"/>
    <w:rsid w:val="001B72AC"/>
    <w:rsid w:val="001C217D"/>
    <w:rsid w:val="001C2E05"/>
    <w:rsid w:val="001C450A"/>
    <w:rsid w:val="001D1565"/>
    <w:rsid w:val="001D1DAF"/>
    <w:rsid w:val="001D2B9A"/>
    <w:rsid w:val="001D45AF"/>
    <w:rsid w:val="001D5046"/>
    <w:rsid w:val="001D5B04"/>
    <w:rsid w:val="001D6C5D"/>
    <w:rsid w:val="001D771A"/>
    <w:rsid w:val="001D7D1C"/>
    <w:rsid w:val="001D7E2B"/>
    <w:rsid w:val="001E0E67"/>
    <w:rsid w:val="001E1447"/>
    <w:rsid w:val="001E322E"/>
    <w:rsid w:val="001E6C07"/>
    <w:rsid w:val="001F0533"/>
    <w:rsid w:val="001F11D9"/>
    <w:rsid w:val="001F3BD6"/>
    <w:rsid w:val="001F4C11"/>
    <w:rsid w:val="001F4DC5"/>
    <w:rsid w:val="001F4E1D"/>
    <w:rsid w:val="001F4E94"/>
    <w:rsid w:val="001F56BA"/>
    <w:rsid w:val="001F5D82"/>
    <w:rsid w:val="002010DA"/>
    <w:rsid w:val="00201605"/>
    <w:rsid w:val="00201E8D"/>
    <w:rsid w:val="00201EA3"/>
    <w:rsid w:val="00203899"/>
    <w:rsid w:val="00205C37"/>
    <w:rsid w:val="00205E7A"/>
    <w:rsid w:val="00206C30"/>
    <w:rsid w:val="0020788D"/>
    <w:rsid w:val="002110C3"/>
    <w:rsid w:val="0021486A"/>
    <w:rsid w:val="00214D3F"/>
    <w:rsid w:val="002156C2"/>
    <w:rsid w:val="00220639"/>
    <w:rsid w:val="00221AE9"/>
    <w:rsid w:val="002220AB"/>
    <w:rsid w:val="002241AC"/>
    <w:rsid w:val="00225AFD"/>
    <w:rsid w:val="002261B9"/>
    <w:rsid w:val="0023138B"/>
    <w:rsid w:val="00231E94"/>
    <w:rsid w:val="00233F8A"/>
    <w:rsid w:val="002355EF"/>
    <w:rsid w:val="00237043"/>
    <w:rsid w:val="00237F4E"/>
    <w:rsid w:val="002400D9"/>
    <w:rsid w:val="002426A0"/>
    <w:rsid w:val="00244B86"/>
    <w:rsid w:val="00246C37"/>
    <w:rsid w:val="00247AC0"/>
    <w:rsid w:val="00250FF8"/>
    <w:rsid w:val="00255B2A"/>
    <w:rsid w:val="002574C1"/>
    <w:rsid w:val="00257CF8"/>
    <w:rsid w:val="00261626"/>
    <w:rsid w:val="002618C3"/>
    <w:rsid w:val="00264125"/>
    <w:rsid w:val="002645D9"/>
    <w:rsid w:val="00267C6A"/>
    <w:rsid w:val="002700AD"/>
    <w:rsid w:val="00273F69"/>
    <w:rsid w:val="002742E8"/>
    <w:rsid w:val="002809DA"/>
    <w:rsid w:val="0028147E"/>
    <w:rsid w:val="00281AB0"/>
    <w:rsid w:val="00282181"/>
    <w:rsid w:val="002862F5"/>
    <w:rsid w:val="002877A9"/>
    <w:rsid w:val="00287D52"/>
    <w:rsid w:val="00290034"/>
    <w:rsid w:val="00290640"/>
    <w:rsid w:val="002912BF"/>
    <w:rsid w:val="00297C64"/>
    <w:rsid w:val="002A1A8D"/>
    <w:rsid w:val="002A20E0"/>
    <w:rsid w:val="002A25D2"/>
    <w:rsid w:val="002A58E8"/>
    <w:rsid w:val="002A7859"/>
    <w:rsid w:val="002B2A7A"/>
    <w:rsid w:val="002B56FE"/>
    <w:rsid w:val="002B5D11"/>
    <w:rsid w:val="002B79DA"/>
    <w:rsid w:val="002B7AF2"/>
    <w:rsid w:val="002C1817"/>
    <w:rsid w:val="002C2532"/>
    <w:rsid w:val="002C5129"/>
    <w:rsid w:val="002D2963"/>
    <w:rsid w:val="002D3F50"/>
    <w:rsid w:val="002D586A"/>
    <w:rsid w:val="002E4C91"/>
    <w:rsid w:val="002E765E"/>
    <w:rsid w:val="002F0056"/>
    <w:rsid w:val="002F12F0"/>
    <w:rsid w:val="002F15B6"/>
    <w:rsid w:val="002F29B5"/>
    <w:rsid w:val="002F2DAD"/>
    <w:rsid w:val="002F3748"/>
    <w:rsid w:val="002F4106"/>
    <w:rsid w:val="00304553"/>
    <w:rsid w:val="003067A7"/>
    <w:rsid w:val="003114C0"/>
    <w:rsid w:val="00311706"/>
    <w:rsid w:val="00313AF6"/>
    <w:rsid w:val="00315B45"/>
    <w:rsid w:val="00315FF1"/>
    <w:rsid w:val="0031792F"/>
    <w:rsid w:val="003203E4"/>
    <w:rsid w:val="0032129E"/>
    <w:rsid w:val="00321688"/>
    <w:rsid w:val="003245FC"/>
    <w:rsid w:val="00326B7F"/>
    <w:rsid w:val="00332C52"/>
    <w:rsid w:val="00336A8D"/>
    <w:rsid w:val="00336B7B"/>
    <w:rsid w:val="003442A5"/>
    <w:rsid w:val="00344C3F"/>
    <w:rsid w:val="00346702"/>
    <w:rsid w:val="0035093C"/>
    <w:rsid w:val="00351804"/>
    <w:rsid w:val="00356D22"/>
    <w:rsid w:val="003630A6"/>
    <w:rsid w:val="00364AFF"/>
    <w:rsid w:val="00364CC3"/>
    <w:rsid w:val="00365F05"/>
    <w:rsid w:val="00367000"/>
    <w:rsid w:val="00372B12"/>
    <w:rsid w:val="003747D2"/>
    <w:rsid w:val="00377145"/>
    <w:rsid w:val="00380793"/>
    <w:rsid w:val="00382ED8"/>
    <w:rsid w:val="00382F24"/>
    <w:rsid w:val="003843B9"/>
    <w:rsid w:val="003869F3"/>
    <w:rsid w:val="0038776B"/>
    <w:rsid w:val="00387CB9"/>
    <w:rsid w:val="003916BF"/>
    <w:rsid w:val="0039173A"/>
    <w:rsid w:val="00395CD0"/>
    <w:rsid w:val="00396B7D"/>
    <w:rsid w:val="00397359"/>
    <w:rsid w:val="003A2423"/>
    <w:rsid w:val="003A27F1"/>
    <w:rsid w:val="003A3C52"/>
    <w:rsid w:val="003A408B"/>
    <w:rsid w:val="003A56FD"/>
    <w:rsid w:val="003A5F59"/>
    <w:rsid w:val="003B0FF6"/>
    <w:rsid w:val="003C5BB5"/>
    <w:rsid w:val="003C65DB"/>
    <w:rsid w:val="003D0E01"/>
    <w:rsid w:val="003D2D36"/>
    <w:rsid w:val="003D6711"/>
    <w:rsid w:val="003D6BEB"/>
    <w:rsid w:val="003D7135"/>
    <w:rsid w:val="003E04B5"/>
    <w:rsid w:val="003E0779"/>
    <w:rsid w:val="003E18B1"/>
    <w:rsid w:val="003E2B85"/>
    <w:rsid w:val="003E6DE5"/>
    <w:rsid w:val="003E7290"/>
    <w:rsid w:val="003F0261"/>
    <w:rsid w:val="003F0A7D"/>
    <w:rsid w:val="003F0FE6"/>
    <w:rsid w:val="003F1B72"/>
    <w:rsid w:val="003F261E"/>
    <w:rsid w:val="003F2E8E"/>
    <w:rsid w:val="003F4378"/>
    <w:rsid w:val="003F5CFA"/>
    <w:rsid w:val="003F630C"/>
    <w:rsid w:val="00400BDD"/>
    <w:rsid w:val="00403160"/>
    <w:rsid w:val="00403A80"/>
    <w:rsid w:val="00405795"/>
    <w:rsid w:val="00405D34"/>
    <w:rsid w:val="0040755E"/>
    <w:rsid w:val="00412764"/>
    <w:rsid w:val="00413778"/>
    <w:rsid w:val="00414851"/>
    <w:rsid w:val="004169A0"/>
    <w:rsid w:val="00416F4E"/>
    <w:rsid w:val="004252BE"/>
    <w:rsid w:val="00425942"/>
    <w:rsid w:val="004318D5"/>
    <w:rsid w:val="004320EC"/>
    <w:rsid w:val="00432940"/>
    <w:rsid w:val="004354F8"/>
    <w:rsid w:val="00435641"/>
    <w:rsid w:val="00435651"/>
    <w:rsid w:val="00435A47"/>
    <w:rsid w:val="00436245"/>
    <w:rsid w:val="0043751F"/>
    <w:rsid w:val="00442EFB"/>
    <w:rsid w:val="00451046"/>
    <w:rsid w:val="00452736"/>
    <w:rsid w:val="00454805"/>
    <w:rsid w:val="004550EB"/>
    <w:rsid w:val="00455854"/>
    <w:rsid w:val="00456B0D"/>
    <w:rsid w:val="00456FBA"/>
    <w:rsid w:val="004631BD"/>
    <w:rsid w:val="00465E7F"/>
    <w:rsid w:val="00471A45"/>
    <w:rsid w:val="0047520A"/>
    <w:rsid w:val="00475673"/>
    <w:rsid w:val="0048083A"/>
    <w:rsid w:val="004811BF"/>
    <w:rsid w:val="00486725"/>
    <w:rsid w:val="00487B4A"/>
    <w:rsid w:val="00493D3A"/>
    <w:rsid w:val="00494B06"/>
    <w:rsid w:val="00494F3B"/>
    <w:rsid w:val="0049581E"/>
    <w:rsid w:val="00495A80"/>
    <w:rsid w:val="00496622"/>
    <w:rsid w:val="00497C09"/>
    <w:rsid w:val="004A1211"/>
    <w:rsid w:val="004A1485"/>
    <w:rsid w:val="004A1500"/>
    <w:rsid w:val="004A20C8"/>
    <w:rsid w:val="004A3C48"/>
    <w:rsid w:val="004A6947"/>
    <w:rsid w:val="004B03CC"/>
    <w:rsid w:val="004B04AF"/>
    <w:rsid w:val="004B1B18"/>
    <w:rsid w:val="004B1E26"/>
    <w:rsid w:val="004B25D5"/>
    <w:rsid w:val="004B4BE5"/>
    <w:rsid w:val="004B541B"/>
    <w:rsid w:val="004B6107"/>
    <w:rsid w:val="004B7433"/>
    <w:rsid w:val="004B7EBF"/>
    <w:rsid w:val="004B7F21"/>
    <w:rsid w:val="004C07F2"/>
    <w:rsid w:val="004C218E"/>
    <w:rsid w:val="004C2CB7"/>
    <w:rsid w:val="004C3DC6"/>
    <w:rsid w:val="004C5641"/>
    <w:rsid w:val="004C68C3"/>
    <w:rsid w:val="004C6AF8"/>
    <w:rsid w:val="004C6E33"/>
    <w:rsid w:val="004D1648"/>
    <w:rsid w:val="004D1D57"/>
    <w:rsid w:val="004D392B"/>
    <w:rsid w:val="004D3D35"/>
    <w:rsid w:val="004D5920"/>
    <w:rsid w:val="004D67F7"/>
    <w:rsid w:val="004D713D"/>
    <w:rsid w:val="004D785B"/>
    <w:rsid w:val="004D7DF4"/>
    <w:rsid w:val="004E0D61"/>
    <w:rsid w:val="004E0FDF"/>
    <w:rsid w:val="004E0FF2"/>
    <w:rsid w:val="004E1831"/>
    <w:rsid w:val="004E331E"/>
    <w:rsid w:val="004E3806"/>
    <w:rsid w:val="004F35EC"/>
    <w:rsid w:val="004F6694"/>
    <w:rsid w:val="004F6719"/>
    <w:rsid w:val="004F6863"/>
    <w:rsid w:val="005035E1"/>
    <w:rsid w:val="00507898"/>
    <w:rsid w:val="0051266D"/>
    <w:rsid w:val="00512E02"/>
    <w:rsid w:val="00515B4D"/>
    <w:rsid w:val="00517232"/>
    <w:rsid w:val="0052011E"/>
    <w:rsid w:val="00522CBD"/>
    <w:rsid w:val="005231BD"/>
    <w:rsid w:val="005270E1"/>
    <w:rsid w:val="00527182"/>
    <w:rsid w:val="0053004A"/>
    <w:rsid w:val="0053136F"/>
    <w:rsid w:val="005314A7"/>
    <w:rsid w:val="005324ED"/>
    <w:rsid w:val="00535831"/>
    <w:rsid w:val="00541EDC"/>
    <w:rsid w:val="00547B4A"/>
    <w:rsid w:val="005512A4"/>
    <w:rsid w:val="00553471"/>
    <w:rsid w:val="00561B4D"/>
    <w:rsid w:val="00562C66"/>
    <w:rsid w:val="005649A2"/>
    <w:rsid w:val="005661C7"/>
    <w:rsid w:val="0056639A"/>
    <w:rsid w:val="00571A7D"/>
    <w:rsid w:val="00573894"/>
    <w:rsid w:val="0057452C"/>
    <w:rsid w:val="00575503"/>
    <w:rsid w:val="00577A2A"/>
    <w:rsid w:val="00582C7F"/>
    <w:rsid w:val="005830CC"/>
    <w:rsid w:val="0058388E"/>
    <w:rsid w:val="00584047"/>
    <w:rsid w:val="00594578"/>
    <w:rsid w:val="005946A1"/>
    <w:rsid w:val="0059A392"/>
    <w:rsid w:val="005A1980"/>
    <w:rsid w:val="005A25AD"/>
    <w:rsid w:val="005A6AFB"/>
    <w:rsid w:val="005A78F2"/>
    <w:rsid w:val="005A7912"/>
    <w:rsid w:val="005B0DB4"/>
    <w:rsid w:val="005B3597"/>
    <w:rsid w:val="005B64B2"/>
    <w:rsid w:val="005B7A48"/>
    <w:rsid w:val="005B7C21"/>
    <w:rsid w:val="005C0D49"/>
    <w:rsid w:val="005C7707"/>
    <w:rsid w:val="005C7986"/>
    <w:rsid w:val="005D0EF9"/>
    <w:rsid w:val="005D6BCB"/>
    <w:rsid w:val="005D7C93"/>
    <w:rsid w:val="005E4FAD"/>
    <w:rsid w:val="005E52C5"/>
    <w:rsid w:val="005E6330"/>
    <w:rsid w:val="005F05C4"/>
    <w:rsid w:val="005F1508"/>
    <w:rsid w:val="005F1560"/>
    <w:rsid w:val="005F1593"/>
    <w:rsid w:val="005F2CEE"/>
    <w:rsid w:val="005F3C3E"/>
    <w:rsid w:val="005F56F5"/>
    <w:rsid w:val="006004B2"/>
    <w:rsid w:val="00601C03"/>
    <w:rsid w:val="00603283"/>
    <w:rsid w:val="00603710"/>
    <w:rsid w:val="00606E0E"/>
    <w:rsid w:val="00607649"/>
    <w:rsid w:val="00610B29"/>
    <w:rsid w:val="0062149A"/>
    <w:rsid w:val="006228E2"/>
    <w:rsid w:val="006254FC"/>
    <w:rsid w:val="006306F7"/>
    <w:rsid w:val="00632AE5"/>
    <w:rsid w:val="00633B5D"/>
    <w:rsid w:val="00633D02"/>
    <w:rsid w:val="00642287"/>
    <w:rsid w:val="006425BA"/>
    <w:rsid w:val="006431F4"/>
    <w:rsid w:val="00644EF1"/>
    <w:rsid w:val="006457D3"/>
    <w:rsid w:val="00646774"/>
    <w:rsid w:val="006473D0"/>
    <w:rsid w:val="00651490"/>
    <w:rsid w:val="0065683E"/>
    <w:rsid w:val="00656F77"/>
    <w:rsid w:val="00657206"/>
    <w:rsid w:val="00661657"/>
    <w:rsid w:val="00662F36"/>
    <w:rsid w:val="00665E03"/>
    <w:rsid w:val="0066673F"/>
    <w:rsid w:val="00666DD3"/>
    <w:rsid w:val="006713E4"/>
    <w:rsid w:val="00677AAB"/>
    <w:rsid w:val="006831BE"/>
    <w:rsid w:val="006855BA"/>
    <w:rsid w:val="006871A6"/>
    <w:rsid w:val="0068766C"/>
    <w:rsid w:val="00687AC2"/>
    <w:rsid w:val="006941C1"/>
    <w:rsid w:val="00694923"/>
    <w:rsid w:val="00696842"/>
    <w:rsid w:val="00697719"/>
    <w:rsid w:val="006A33CE"/>
    <w:rsid w:val="006A5852"/>
    <w:rsid w:val="006A5971"/>
    <w:rsid w:val="006B2751"/>
    <w:rsid w:val="006B47A9"/>
    <w:rsid w:val="006C02EE"/>
    <w:rsid w:val="006C055C"/>
    <w:rsid w:val="006C6E00"/>
    <w:rsid w:val="006D0E29"/>
    <w:rsid w:val="006D7993"/>
    <w:rsid w:val="006E104A"/>
    <w:rsid w:val="006E35D1"/>
    <w:rsid w:val="006E6075"/>
    <w:rsid w:val="006E71E4"/>
    <w:rsid w:val="006F0EA8"/>
    <w:rsid w:val="006F280A"/>
    <w:rsid w:val="006F5D38"/>
    <w:rsid w:val="006F6092"/>
    <w:rsid w:val="007006E9"/>
    <w:rsid w:val="00700A85"/>
    <w:rsid w:val="007049D0"/>
    <w:rsid w:val="0070732E"/>
    <w:rsid w:val="00707644"/>
    <w:rsid w:val="007102EF"/>
    <w:rsid w:val="00711FA9"/>
    <w:rsid w:val="007122DF"/>
    <w:rsid w:val="00713BFE"/>
    <w:rsid w:val="00714971"/>
    <w:rsid w:val="00715765"/>
    <w:rsid w:val="0071700E"/>
    <w:rsid w:val="00721251"/>
    <w:rsid w:val="00721439"/>
    <w:rsid w:val="00722058"/>
    <w:rsid w:val="0072228B"/>
    <w:rsid w:val="00722B02"/>
    <w:rsid w:val="00724CA9"/>
    <w:rsid w:val="00725ADC"/>
    <w:rsid w:val="00725E5F"/>
    <w:rsid w:val="00726911"/>
    <w:rsid w:val="00727F89"/>
    <w:rsid w:val="007332CB"/>
    <w:rsid w:val="00736AB5"/>
    <w:rsid w:val="00737C3F"/>
    <w:rsid w:val="00743FFD"/>
    <w:rsid w:val="00744AFA"/>
    <w:rsid w:val="00744CC4"/>
    <w:rsid w:val="00746177"/>
    <w:rsid w:val="007513B4"/>
    <w:rsid w:val="00754C53"/>
    <w:rsid w:val="00754CE5"/>
    <w:rsid w:val="00756445"/>
    <w:rsid w:val="00756549"/>
    <w:rsid w:val="007574AA"/>
    <w:rsid w:val="0076162D"/>
    <w:rsid w:val="00763485"/>
    <w:rsid w:val="00765691"/>
    <w:rsid w:val="0077300D"/>
    <w:rsid w:val="00773840"/>
    <w:rsid w:val="00777929"/>
    <w:rsid w:val="007805B0"/>
    <w:rsid w:val="0078147E"/>
    <w:rsid w:val="007820B8"/>
    <w:rsid w:val="00783369"/>
    <w:rsid w:val="007835AF"/>
    <w:rsid w:val="00786B80"/>
    <w:rsid w:val="007900BC"/>
    <w:rsid w:val="00794978"/>
    <w:rsid w:val="007966AC"/>
    <w:rsid w:val="00797668"/>
    <w:rsid w:val="007A0E23"/>
    <w:rsid w:val="007A1348"/>
    <w:rsid w:val="007A1B36"/>
    <w:rsid w:val="007A2102"/>
    <w:rsid w:val="007A2260"/>
    <w:rsid w:val="007A3180"/>
    <w:rsid w:val="007A3D26"/>
    <w:rsid w:val="007A67D1"/>
    <w:rsid w:val="007A691D"/>
    <w:rsid w:val="007B6BF3"/>
    <w:rsid w:val="007C2093"/>
    <w:rsid w:val="007C6992"/>
    <w:rsid w:val="007D13B5"/>
    <w:rsid w:val="007D2022"/>
    <w:rsid w:val="007D491E"/>
    <w:rsid w:val="007E3E25"/>
    <w:rsid w:val="007E5579"/>
    <w:rsid w:val="007E7089"/>
    <w:rsid w:val="007F1F93"/>
    <w:rsid w:val="007F40B7"/>
    <w:rsid w:val="007F6EFA"/>
    <w:rsid w:val="00801BAE"/>
    <w:rsid w:val="0080302C"/>
    <w:rsid w:val="00805179"/>
    <w:rsid w:val="00807AD7"/>
    <w:rsid w:val="00807C0E"/>
    <w:rsid w:val="00810442"/>
    <w:rsid w:val="00812A4C"/>
    <w:rsid w:val="008160D4"/>
    <w:rsid w:val="00816C67"/>
    <w:rsid w:val="00816CF1"/>
    <w:rsid w:val="0081718F"/>
    <w:rsid w:val="00817FA9"/>
    <w:rsid w:val="00820534"/>
    <w:rsid w:val="00820B3B"/>
    <w:rsid w:val="00821DB6"/>
    <w:rsid w:val="00823E52"/>
    <w:rsid w:val="00824AB8"/>
    <w:rsid w:val="008305B6"/>
    <w:rsid w:val="00835692"/>
    <w:rsid w:val="0084099C"/>
    <w:rsid w:val="00841785"/>
    <w:rsid w:val="008475DF"/>
    <w:rsid w:val="0085163B"/>
    <w:rsid w:val="008543DB"/>
    <w:rsid w:val="00854767"/>
    <w:rsid w:val="00854EE8"/>
    <w:rsid w:val="00855C7C"/>
    <w:rsid w:val="008576A7"/>
    <w:rsid w:val="00860D32"/>
    <w:rsid w:val="0086167E"/>
    <w:rsid w:val="00864083"/>
    <w:rsid w:val="00872033"/>
    <w:rsid w:val="00877D0F"/>
    <w:rsid w:val="008822D6"/>
    <w:rsid w:val="00882982"/>
    <w:rsid w:val="00882C89"/>
    <w:rsid w:val="00887B64"/>
    <w:rsid w:val="00887F82"/>
    <w:rsid w:val="00891136"/>
    <w:rsid w:val="008921E9"/>
    <w:rsid w:val="00892406"/>
    <w:rsid w:val="0089790E"/>
    <w:rsid w:val="008A1266"/>
    <w:rsid w:val="008A21C2"/>
    <w:rsid w:val="008A3F44"/>
    <w:rsid w:val="008B2CA4"/>
    <w:rsid w:val="008B5954"/>
    <w:rsid w:val="008B600D"/>
    <w:rsid w:val="008C7F6F"/>
    <w:rsid w:val="008D1ADC"/>
    <w:rsid w:val="008D1B56"/>
    <w:rsid w:val="008D529E"/>
    <w:rsid w:val="008D7126"/>
    <w:rsid w:val="008D72BC"/>
    <w:rsid w:val="008E19CE"/>
    <w:rsid w:val="008E1A49"/>
    <w:rsid w:val="008E376E"/>
    <w:rsid w:val="008E3AFB"/>
    <w:rsid w:val="008E5B6C"/>
    <w:rsid w:val="008E7347"/>
    <w:rsid w:val="008F0728"/>
    <w:rsid w:val="008F19D0"/>
    <w:rsid w:val="008F1AAD"/>
    <w:rsid w:val="008F3F60"/>
    <w:rsid w:val="008F554E"/>
    <w:rsid w:val="008F6881"/>
    <w:rsid w:val="008F7AFC"/>
    <w:rsid w:val="00900470"/>
    <w:rsid w:val="009038BE"/>
    <w:rsid w:val="00910235"/>
    <w:rsid w:val="0091064F"/>
    <w:rsid w:val="0091525D"/>
    <w:rsid w:val="009153CC"/>
    <w:rsid w:val="00915FF8"/>
    <w:rsid w:val="00916606"/>
    <w:rsid w:val="009176EA"/>
    <w:rsid w:val="009179A2"/>
    <w:rsid w:val="00917BB2"/>
    <w:rsid w:val="00924BEC"/>
    <w:rsid w:val="00926284"/>
    <w:rsid w:val="00926374"/>
    <w:rsid w:val="00927D95"/>
    <w:rsid w:val="00932757"/>
    <w:rsid w:val="009333E5"/>
    <w:rsid w:val="00934321"/>
    <w:rsid w:val="009348A3"/>
    <w:rsid w:val="009407E0"/>
    <w:rsid w:val="009424C0"/>
    <w:rsid w:val="0094491C"/>
    <w:rsid w:val="009468DF"/>
    <w:rsid w:val="00953CEF"/>
    <w:rsid w:val="00954E34"/>
    <w:rsid w:val="00956071"/>
    <w:rsid w:val="009564FA"/>
    <w:rsid w:val="00957756"/>
    <w:rsid w:val="00957926"/>
    <w:rsid w:val="00964205"/>
    <w:rsid w:val="00967CAA"/>
    <w:rsid w:val="00972E3F"/>
    <w:rsid w:val="00972FC5"/>
    <w:rsid w:val="00973FB3"/>
    <w:rsid w:val="0097563D"/>
    <w:rsid w:val="00981C54"/>
    <w:rsid w:val="00983F2A"/>
    <w:rsid w:val="00984C50"/>
    <w:rsid w:val="00986462"/>
    <w:rsid w:val="00987BDD"/>
    <w:rsid w:val="0099142C"/>
    <w:rsid w:val="009915F8"/>
    <w:rsid w:val="009944A4"/>
    <w:rsid w:val="009979BC"/>
    <w:rsid w:val="009A188E"/>
    <w:rsid w:val="009A3E26"/>
    <w:rsid w:val="009A6A6C"/>
    <w:rsid w:val="009B1517"/>
    <w:rsid w:val="009B217A"/>
    <w:rsid w:val="009B2D6D"/>
    <w:rsid w:val="009B646F"/>
    <w:rsid w:val="009B6B14"/>
    <w:rsid w:val="009C12DC"/>
    <w:rsid w:val="009D00A1"/>
    <w:rsid w:val="009D015A"/>
    <w:rsid w:val="009D03FF"/>
    <w:rsid w:val="009D1014"/>
    <w:rsid w:val="009D325D"/>
    <w:rsid w:val="009D336D"/>
    <w:rsid w:val="009D375B"/>
    <w:rsid w:val="009D3A15"/>
    <w:rsid w:val="009D5BFB"/>
    <w:rsid w:val="009E5836"/>
    <w:rsid w:val="009F18D3"/>
    <w:rsid w:val="009F1D84"/>
    <w:rsid w:val="009F23C1"/>
    <w:rsid w:val="009F295F"/>
    <w:rsid w:val="009F34FD"/>
    <w:rsid w:val="009F5436"/>
    <w:rsid w:val="009F6C9B"/>
    <w:rsid w:val="00A0299B"/>
    <w:rsid w:val="00A02DAF"/>
    <w:rsid w:val="00A0395F"/>
    <w:rsid w:val="00A04B78"/>
    <w:rsid w:val="00A05F27"/>
    <w:rsid w:val="00A07B42"/>
    <w:rsid w:val="00A10517"/>
    <w:rsid w:val="00A12B98"/>
    <w:rsid w:val="00A132CA"/>
    <w:rsid w:val="00A17883"/>
    <w:rsid w:val="00A2043E"/>
    <w:rsid w:val="00A21BF0"/>
    <w:rsid w:val="00A23E92"/>
    <w:rsid w:val="00A25BF8"/>
    <w:rsid w:val="00A26905"/>
    <w:rsid w:val="00A2711F"/>
    <w:rsid w:val="00A272A5"/>
    <w:rsid w:val="00A30C01"/>
    <w:rsid w:val="00A30DB9"/>
    <w:rsid w:val="00A3260D"/>
    <w:rsid w:val="00A32E19"/>
    <w:rsid w:val="00A37C62"/>
    <w:rsid w:val="00A40CAF"/>
    <w:rsid w:val="00A4150D"/>
    <w:rsid w:val="00A4160F"/>
    <w:rsid w:val="00A44290"/>
    <w:rsid w:val="00A47691"/>
    <w:rsid w:val="00A54585"/>
    <w:rsid w:val="00A56CCF"/>
    <w:rsid w:val="00A66B71"/>
    <w:rsid w:val="00A70CF7"/>
    <w:rsid w:val="00A74532"/>
    <w:rsid w:val="00A76E46"/>
    <w:rsid w:val="00A80F5A"/>
    <w:rsid w:val="00A82279"/>
    <w:rsid w:val="00A825DE"/>
    <w:rsid w:val="00A84416"/>
    <w:rsid w:val="00A84924"/>
    <w:rsid w:val="00A85515"/>
    <w:rsid w:val="00A86935"/>
    <w:rsid w:val="00A936A7"/>
    <w:rsid w:val="00A93BD6"/>
    <w:rsid w:val="00AA0020"/>
    <w:rsid w:val="00AA2032"/>
    <w:rsid w:val="00AA65B8"/>
    <w:rsid w:val="00AA7214"/>
    <w:rsid w:val="00AB338D"/>
    <w:rsid w:val="00AB3605"/>
    <w:rsid w:val="00AB36F4"/>
    <w:rsid w:val="00AB5E26"/>
    <w:rsid w:val="00AC1322"/>
    <w:rsid w:val="00AC22B4"/>
    <w:rsid w:val="00AC55FC"/>
    <w:rsid w:val="00AC7319"/>
    <w:rsid w:val="00AD1FFD"/>
    <w:rsid w:val="00AD34A7"/>
    <w:rsid w:val="00AD4941"/>
    <w:rsid w:val="00AD5A57"/>
    <w:rsid w:val="00AD7271"/>
    <w:rsid w:val="00AE1128"/>
    <w:rsid w:val="00AE1BC0"/>
    <w:rsid w:val="00AE1FE3"/>
    <w:rsid w:val="00AE4E44"/>
    <w:rsid w:val="00AE56D2"/>
    <w:rsid w:val="00AF0680"/>
    <w:rsid w:val="00AF0A56"/>
    <w:rsid w:val="00AF0C4A"/>
    <w:rsid w:val="00AF5C2E"/>
    <w:rsid w:val="00AF6FB7"/>
    <w:rsid w:val="00B01620"/>
    <w:rsid w:val="00B03D57"/>
    <w:rsid w:val="00B051BA"/>
    <w:rsid w:val="00B1138C"/>
    <w:rsid w:val="00B1156E"/>
    <w:rsid w:val="00B140AF"/>
    <w:rsid w:val="00B14DB3"/>
    <w:rsid w:val="00B14DD5"/>
    <w:rsid w:val="00B17573"/>
    <w:rsid w:val="00B23DE4"/>
    <w:rsid w:val="00B24B29"/>
    <w:rsid w:val="00B25010"/>
    <w:rsid w:val="00B279DF"/>
    <w:rsid w:val="00B3015F"/>
    <w:rsid w:val="00B305FE"/>
    <w:rsid w:val="00B31787"/>
    <w:rsid w:val="00B333E5"/>
    <w:rsid w:val="00B34A87"/>
    <w:rsid w:val="00B3550E"/>
    <w:rsid w:val="00B36709"/>
    <w:rsid w:val="00B402C8"/>
    <w:rsid w:val="00B41527"/>
    <w:rsid w:val="00B42738"/>
    <w:rsid w:val="00B43D75"/>
    <w:rsid w:val="00B46026"/>
    <w:rsid w:val="00B47E37"/>
    <w:rsid w:val="00B47FAF"/>
    <w:rsid w:val="00B50560"/>
    <w:rsid w:val="00B5406E"/>
    <w:rsid w:val="00B55152"/>
    <w:rsid w:val="00B60DAA"/>
    <w:rsid w:val="00B62803"/>
    <w:rsid w:val="00B66585"/>
    <w:rsid w:val="00B67657"/>
    <w:rsid w:val="00B67FBD"/>
    <w:rsid w:val="00B745B9"/>
    <w:rsid w:val="00B75998"/>
    <w:rsid w:val="00B75DA7"/>
    <w:rsid w:val="00B767CC"/>
    <w:rsid w:val="00B76D46"/>
    <w:rsid w:val="00B77EF3"/>
    <w:rsid w:val="00B80F50"/>
    <w:rsid w:val="00B8238F"/>
    <w:rsid w:val="00B82895"/>
    <w:rsid w:val="00B85C4B"/>
    <w:rsid w:val="00B92203"/>
    <w:rsid w:val="00B9637B"/>
    <w:rsid w:val="00B96877"/>
    <w:rsid w:val="00B971A8"/>
    <w:rsid w:val="00BA0D05"/>
    <w:rsid w:val="00BA132E"/>
    <w:rsid w:val="00BA285A"/>
    <w:rsid w:val="00BA4FA5"/>
    <w:rsid w:val="00BA7F53"/>
    <w:rsid w:val="00BB1AFF"/>
    <w:rsid w:val="00BB3193"/>
    <w:rsid w:val="00BB5034"/>
    <w:rsid w:val="00BC02E5"/>
    <w:rsid w:val="00BC15BC"/>
    <w:rsid w:val="00BC23B9"/>
    <w:rsid w:val="00BC2915"/>
    <w:rsid w:val="00BC372F"/>
    <w:rsid w:val="00BC5EC4"/>
    <w:rsid w:val="00BD01BD"/>
    <w:rsid w:val="00BD0C68"/>
    <w:rsid w:val="00BD22EF"/>
    <w:rsid w:val="00BD248D"/>
    <w:rsid w:val="00BD32E0"/>
    <w:rsid w:val="00BD43CD"/>
    <w:rsid w:val="00BD532C"/>
    <w:rsid w:val="00BD70EE"/>
    <w:rsid w:val="00BD7F6B"/>
    <w:rsid w:val="00BE20B7"/>
    <w:rsid w:val="00BE6BB3"/>
    <w:rsid w:val="00BF2B1E"/>
    <w:rsid w:val="00BF55CF"/>
    <w:rsid w:val="00BF5C8C"/>
    <w:rsid w:val="00C01F70"/>
    <w:rsid w:val="00C036E6"/>
    <w:rsid w:val="00C10991"/>
    <w:rsid w:val="00C11D74"/>
    <w:rsid w:val="00C143EE"/>
    <w:rsid w:val="00C1495C"/>
    <w:rsid w:val="00C14D6C"/>
    <w:rsid w:val="00C1669B"/>
    <w:rsid w:val="00C2296F"/>
    <w:rsid w:val="00C23A1F"/>
    <w:rsid w:val="00C25143"/>
    <w:rsid w:val="00C305AD"/>
    <w:rsid w:val="00C30C1F"/>
    <w:rsid w:val="00C33578"/>
    <w:rsid w:val="00C366CC"/>
    <w:rsid w:val="00C40E8B"/>
    <w:rsid w:val="00C46CBB"/>
    <w:rsid w:val="00C47E67"/>
    <w:rsid w:val="00C50E56"/>
    <w:rsid w:val="00C51639"/>
    <w:rsid w:val="00C51DAB"/>
    <w:rsid w:val="00C5674F"/>
    <w:rsid w:val="00C57E8F"/>
    <w:rsid w:val="00C60197"/>
    <w:rsid w:val="00C61098"/>
    <w:rsid w:val="00C621B1"/>
    <w:rsid w:val="00C6366B"/>
    <w:rsid w:val="00C64C28"/>
    <w:rsid w:val="00C66147"/>
    <w:rsid w:val="00C66DE2"/>
    <w:rsid w:val="00C67D4D"/>
    <w:rsid w:val="00C7534C"/>
    <w:rsid w:val="00C82738"/>
    <w:rsid w:val="00C8400C"/>
    <w:rsid w:val="00C856B8"/>
    <w:rsid w:val="00C9055F"/>
    <w:rsid w:val="00C92976"/>
    <w:rsid w:val="00C92A87"/>
    <w:rsid w:val="00C9585E"/>
    <w:rsid w:val="00C9615E"/>
    <w:rsid w:val="00C97E27"/>
    <w:rsid w:val="00CA1B4D"/>
    <w:rsid w:val="00CA2C4C"/>
    <w:rsid w:val="00CA37EF"/>
    <w:rsid w:val="00CA5168"/>
    <w:rsid w:val="00CA51E0"/>
    <w:rsid w:val="00CA537B"/>
    <w:rsid w:val="00CB1E15"/>
    <w:rsid w:val="00CB66F7"/>
    <w:rsid w:val="00CB7759"/>
    <w:rsid w:val="00CC2F93"/>
    <w:rsid w:val="00CC30D1"/>
    <w:rsid w:val="00CC617F"/>
    <w:rsid w:val="00CD0E9F"/>
    <w:rsid w:val="00CD18C7"/>
    <w:rsid w:val="00CD46B4"/>
    <w:rsid w:val="00CD47C3"/>
    <w:rsid w:val="00CD6E27"/>
    <w:rsid w:val="00CD7948"/>
    <w:rsid w:val="00CD7C18"/>
    <w:rsid w:val="00CD7F47"/>
    <w:rsid w:val="00CE13AF"/>
    <w:rsid w:val="00CE1B7D"/>
    <w:rsid w:val="00CE29D8"/>
    <w:rsid w:val="00CE50FB"/>
    <w:rsid w:val="00CE7A9A"/>
    <w:rsid w:val="00CF303F"/>
    <w:rsid w:val="00CF3201"/>
    <w:rsid w:val="00CF34D8"/>
    <w:rsid w:val="00CF4191"/>
    <w:rsid w:val="00CF4B20"/>
    <w:rsid w:val="00CF6EE5"/>
    <w:rsid w:val="00CF7FF0"/>
    <w:rsid w:val="00D04DBB"/>
    <w:rsid w:val="00D0641C"/>
    <w:rsid w:val="00D06934"/>
    <w:rsid w:val="00D10C38"/>
    <w:rsid w:val="00D15601"/>
    <w:rsid w:val="00D175EA"/>
    <w:rsid w:val="00D20692"/>
    <w:rsid w:val="00D242E4"/>
    <w:rsid w:val="00D266F7"/>
    <w:rsid w:val="00D318D7"/>
    <w:rsid w:val="00D32409"/>
    <w:rsid w:val="00D34A2E"/>
    <w:rsid w:val="00D40DC8"/>
    <w:rsid w:val="00D42E31"/>
    <w:rsid w:val="00D432F0"/>
    <w:rsid w:val="00D46322"/>
    <w:rsid w:val="00D46487"/>
    <w:rsid w:val="00D464DE"/>
    <w:rsid w:val="00D47BC9"/>
    <w:rsid w:val="00D5554E"/>
    <w:rsid w:val="00D5789C"/>
    <w:rsid w:val="00D60265"/>
    <w:rsid w:val="00D605E1"/>
    <w:rsid w:val="00D616F4"/>
    <w:rsid w:val="00D63382"/>
    <w:rsid w:val="00D63E2C"/>
    <w:rsid w:val="00D73121"/>
    <w:rsid w:val="00D76A5B"/>
    <w:rsid w:val="00D77542"/>
    <w:rsid w:val="00D8226F"/>
    <w:rsid w:val="00D82629"/>
    <w:rsid w:val="00D82DA0"/>
    <w:rsid w:val="00D87485"/>
    <w:rsid w:val="00D9068D"/>
    <w:rsid w:val="00D90ACC"/>
    <w:rsid w:val="00D91717"/>
    <w:rsid w:val="00D93912"/>
    <w:rsid w:val="00D96450"/>
    <w:rsid w:val="00D97BBD"/>
    <w:rsid w:val="00DA0D7A"/>
    <w:rsid w:val="00DA236D"/>
    <w:rsid w:val="00DA382B"/>
    <w:rsid w:val="00DA51CD"/>
    <w:rsid w:val="00DA60F8"/>
    <w:rsid w:val="00DA6E02"/>
    <w:rsid w:val="00DA721E"/>
    <w:rsid w:val="00DA729A"/>
    <w:rsid w:val="00DB2EA9"/>
    <w:rsid w:val="00DB62CA"/>
    <w:rsid w:val="00DB6916"/>
    <w:rsid w:val="00DC298D"/>
    <w:rsid w:val="00DD3C06"/>
    <w:rsid w:val="00DD4069"/>
    <w:rsid w:val="00DD4398"/>
    <w:rsid w:val="00DD465D"/>
    <w:rsid w:val="00DD5B75"/>
    <w:rsid w:val="00DE061A"/>
    <w:rsid w:val="00DE33A9"/>
    <w:rsid w:val="00DE3F91"/>
    <w:rsid w:val="00DE59ED"/>
    <w:rsid w:val="00DE6DC5"/>
    <w:rsid w:val="00DF0ED8"/>
    <w:rsid w:val="00DF1442"/>
    <w:rsid w:val="00DF1A97"/>
    <w:rsid w:val="00DF2ABF"/>
    <w:rsid w:val="00DF2FEB"/>
    <w:rsid w:val="00E00198"/>
    <w:rsid w:val="00E00818"/>
    <w:rsid w:val="00E01043"/>
    <w:rsid w:val="00E05BE9"/>
    <w:rsid w:val="00E06759"/>
    <w:rsid w:val="00E06F11"/>
    <w:rsid w:val="00E129A3"/>
    <w:rsid w:val="00E129C9"/>
    <w:rsid w:val="00E13DC1"/>
    <w:rsid w:val="00E16786"/>
    <w:rsid w:val="00E17567"/>
    <w:rsid w:val="00E20DE9"/>
    <w:rsid w:val="00E217C2"/>
    <w:rsid w:val="00E2445F"/>
    <w:rsid w:val="00E24608"/>
    <w:rsid w:val="00E2535B"/>
    <w:rsid w:val="00E267DE"/>
    <w:rsid w:val="00E27170"/>
    <w:rsid w:val="00E2752D"/>
    <w:rsid w:val="00E33EC4"/>
    <w:rsid w:val="00E34487"/>
    <w:rsid w:val="00E3548E"/>
    <w:rsid w:val="00E35893"/>
    <w:rsid w:val="00E371C1"/>
    <w:rsid w:val="00E4052C"/>
    <w:rsid w:val="00E41561"/>
    <w:rsid w:val="00E42CBB"/>
    <w:rsid w:val="00E43667"/>
    <w:rsid w:val="00E43CC8"/>
    <w:rsid w:val="00E44818"/>
    <w:rsid w:val="00E50280"/>
    <w:rsid w:val="00E53D5C"/>
    <w:rsid w:val="00E55E5D"/>
    <w:rsid w:val="00E56A0D"/>
    <w:rsid w:val="00E5775B"/>
    <w:rsid w:val="00E6143F"/>
    <w:rsid w:val="00E6631E"/>
    <w:rsid w:val="00E70955"/>
    <w:rsid w:val="00E75EA9"/>
    <w:rsid w:val="00E7758A"/>
    <w:rsid w:val="00E77694"/>
    <w:rsid w:val="00E80A0E"/>
    <w:rsid w:val="00E84D46"/>
    <w:rsid w:val="00E86585"/>
    <w:rsid w:val="00E91CD5"/>
    <w:rsid w:val="00E94FED"/>
    <w:rsid w:val="00E95A61"/>
    <w:rsid w:val="00EA03D5"/>
    <w:rsid w:val="00EA2485"/>
    <w:rsid w:val="00EA391A"/>
    <w:rsid w:val="00EA4FCB"/>
    <w:rsid w:val="00EA55E8"/>
    <w:rsid w:val="00EA7E5B"/>
    <w:rsid w:val="00EB0432"/>
    <w:rsid w:val="00EB10CB"/>
    <w:rsid w:val="00EB1F0C"/>
    <w:rsid w:val="00EB2314"/>
    <w:rsid w:val="00EB4D63"/>
    <w:rsid w:val="00EB61C0"/>
    <w:rsid w:val="00EB78DF"/>
    <w:rsid w:val="00EC2032"/>
    <w:rsid w:val="00EC285D"/>
    <w:rsid w:val="00ED695D"/>
    <w:rsid w:val="00EE12D4"/>
    <w:rsid w:val="00EF4815"/>
    <w:rsid w:val="00EF51AF"/>
    <w:rsid w:val="00EF5998"/>
    <w:rsid w:val="00EF7D0D"/>
    <w:rsid w:val="00F00664"/>
    <w:rsid w:val="00F0307F"/>
    <w:rsid w:val="00F03F5B"/>
    <w:rsid w:val="00F0427E"/>
    <w:rsid w:val="00F057E9"/>
    <w:rsid w:val="00F11404"/>
    <w:rsid w:val="00F13D6F"/>
    <w:rsid w:val="00F14924"/>
    <w:rsid w:val="00F16D0D"/>
    <w:rsid w:val="00F209BC"/>
    <w:rsid w:val="00F24357"/>
    <w:rsid w:val="00F24C1A"/>
    <w:rsid w:val="00F24CAB"/>
    <w:rsid w:val="00F273B2"/>
    <w:rsid w:val="00F304D3"/>
    <w:rsid w:val="00F3079F"/>
    <w:rsid w:val="00F31E00"/>
    <w:rsid w:val="00F328BB"/>
    <w:rsid w:val="00F32B04"/>
    <w:rsid w:val="00F32E8C"/>
    <w:rsid w:val="00F332F8"/>
    <w:rsid w:val="00F34161"/>
    <w:rsid w:val="00F357EB"/>
    <w:rsid w:val="00F36756"/>
    <w:rsid w:val="00F377F3"/>
    <w:rsid w:val="00F378A4"/>
    <w:rsid w:val="00F448FB"/>
    <w:rsid w:val="00F46809"/>
    <w:rsid w:val="00F52DBE"/>
    <w:rsid w:val="00F562ED"/>
    <w:rsid w:val="00F6116F"/>
    <w:rsid w:val="00F62654"/>
    <w:rsid w:val="00F6293C"/>
    <w:rsid w:val="00F640E5"/>
    <w:rsid w:val="00F64A44"/>
    <w:rsid w:val="00F66176"/>
    <w:rsid w:val="00F70F7D"/>
    <w:rsid w:val="00F7366B"/>
    <w:rsid w:val="00F7386C"/>
    <w:rsid w:val="00F73B7B"/>
    <w:rsid w:val="00F76456"/>
    <w:rsid w:val="00F82DB0"/>
    <w:rsid w:val="00F83A4F"/>
    <w:rsid w:val="00F85250"/>
    <w:rsid w:val="00F857E8"/>
    <w:rsid w:val="00F86011"/>
    <w:rsid w:val="00F9032C"/>
    <w:rsid w:val="00F92128"/>
    <w:rsid w:val="00F94B63"/>
    <w:rsid w:val="00F94FC5"/>
    <w:rsid w:val="00FA3C85"/>
    <w:rsid w:val="00FA619F"/>
    <w:rsid w:val="00FA6EF8"/>
    <w:rsid w:val="00FA7A74"/>
    <w:rsid w:val="00FB2067"/>
    <w:rsid w:val="00FB2FCF"/>
    <w:rsid w:val="00FB309C"/>
    <w:rsid w:val="00FB3291"/>
    <w:rsid w:val="00FB3ADD"/>
    <w:rsid w:val="00FB3EB5"/>
    <w:rsid w:val="00FB40F8"/>
    <w:rsid w:val="00FB4937"/>
    <w:rsid w:val="00FC189B"/>
    <w:rsid w:val="00FC218D"/>
    <w:rsid w:val="00FC5063"/>
    <w:rsid w:val="00FC58EA"/>
    <w:rsid w:val="00FC5C6E"/>
    <w:rsid w:val="00FC6C1D"/>
    <w:rsid w:val="00FD1DB6"/>
    <w:rsid w:val="00FD2340"/>
    <w:rsid w:val="00FD3E51"/>
    <w:rsid w:val="00FE0653"/>
    <w:rsid w:val="00FE0659"/>
    <w:rsid w:val="00FE0860"/>
    <w:rsid w:val="00FE254A"/>
    <w:rsid w:val="00FE2A75"/>
    <w:rsid w:val="00FE4C10"/>
    <w:rsid w:val="00FE5E20"/>
    <w:rsid w:val="00FF0583"/>
    <w:rsid w:val="00FF06B6"/>
    <w:rsid w:val="00FF2E98"/>
    <w:rsid w:val="00FF3D7C"/>
    <w:rsid w:val="00FF4FA4"/>
    <w:rsid w:val="00FF6D8A"/>
    <w:rsid w:val="00FF72DC"/>
    <w:rsid w:val="012F74D9"/>
    <w:rsid w:val="0132DC24"/>
    <w:rsid w:val="01A1FF6A"/>
    <w:rsid w:val="01F76FE7"/>
    <w:rsid w:val="02051CAD"/>
    <w:rsid w:val="02B86E37"/>
    <w:rsid w:val="070850EB"/>
    <w:rsid w:val="0733EFA9"/>
    <w:rsid w:val="078434EF"/>
    <w:rsid w:val="0902C010"/>
    <w:rsid w:val="0976DFA2"/>
    <w:rsid w:val="09A65826"/>
    <w:rsid w:val="0A8A2CFC"/>
    <w:rsid w:val="0A97E893"/>
    <w:rsid w:val="0B775BA2"/>
    <w:rsid w:val="0C8B783A"/>
    <w:rsid w:val="0D7FADB3"/>
    <w:rsid w:val="0D99E90E"/>
    <w:rsid w:val="0E542EE3"/>
    <w:rsid w:val="0E9F3031"/>
    <w:rsid w:val="0F0DD0CB"/>
    <w:rsid w:val="0F109665"/>
    <w:rsid w:val="12004083"/>
    <w:rsid w:val="156220ED"/>
    <w:rsid w:val="166AF95C"/>
    <w:rsid w:val="16BB0DB1"/>
    <w:rsid w:val="16E84FEE"/>
    <w:rsid w:val="176F83E9"/>
    <w:rsid w:val="18526459"/>
    <w:rsid w:val="18582ECF"/>
    <w:rsid w:val="18C6C282"/>
    <w:rsid w:val="192D1D4F"/>
    <w:rsid w:val="1A3C4CC7"/>
    <w:rsid w:val="1A81B43A"/>
    <w:rsid w:val="1AD5229E"/>
    <w:rsid w:val="1C251F69"/>
    <w:rsid w:val="1C54094B"/>
    <w:rsid w:val="1C70A3A0"/>
    <w:rsid w:val="1C9C3ACE"/>
    <w:rsid w:val="1D0E5746"/>
    <w:rsid w:val="1D4009AD"/>
    <w:rsid w:val="1E2553F6"/>
    <w:rsid w:val="1EEC2CFA"/>
    <w:rsid w:val="217D6373"/>
    <w:rsid w:val="21932AA5"/>
    <w:rsid w:val="21CE88B1"/>
    <w:rsid w:val="2252A66A"/>
    <w:rsid w:val="22CD8E88"/>
    <w:rsid w:val="232EC4EE"/>
    <w:rsid w:val="24C01038"/>
    <w:rsid w:val="26CBD1BD"/>
    <w:rsid w:val="26F15EAB"/>
    <w:rsid w:val="274ACD91"/>
    <w:rsid w:val="27C68DB4"/>
    <w:rsid w:val="289769A0"/>
    <w:rsid w:val="28AD4E68"/>
    <w:rsid w:val="296F69AA"/>
    <w:rsid w:val="2B78E910"/>
    <w:rsid w:val="2BADB5FA"/>
    <w:rsid w:val="2CAF6EF6"/>
    <w:rsid w:val="2E4295EE"/>
    <w:rsid w:val="2E92DDBA"/>
    <w:rsid w:val="2F2419DD"/>
    <w:rsid w:val="2FF3B712"/>
    <w:rsid w:val="3079001A"/>
    <w:rsid w:val="31AA7120"/>
    <w:rsid w:val="32F47FDB"/>
    <w:rsid w:val="34F158C7"/>
    <w:rsid w:val="35339077"/>
    <w:rsid w:val="35A13568"/>
    <w:rsid w:val="36563E3C"/>
    <w:rsid w:val="36AC4DB3"/>
    <w:rsid w:val="36C611E9"/>
    <w:rsid w:val="3801FC1F"/>
    <w:rsid w:val="385DE0F6"/>
    <w:rsid w:val="396151BD"/>
    <w:rsid w:val="39FA23DC"/>
    <w:rsid w:val="3BC85818"/>
    <w:rsid w:val="3C5B1797"/>
    <w:rsid w:val="3DA6ADE3"/>
    <w:rsid w:val="3DD83BD2"/>
    <w:rsid w:val="3EB94D56"/>
    <w:rsid w:val="3ECA51D7"/>
    <w:rsid w:val="3F4B75C3"/>
    <w:rsid w:val="41A0FAE6"/>
    <w:rsid w:val="42673C51"/>
    <w:rsid w:val="432113A2"/>
    <w:rsid w:val="43BFFEE2"/>
    <w:rsid w:val="44A0F5E1"/>
    <w:rsid w:val="44DE7A9A"/>
    <w:rsid w:val="451A769D"/>
    <w:rsid w:val="46101730"/>
    <w:rsid w:val="46FF65FE"/>
    <w:rsid w:val="4701256D"/>
    <w:rsid w:val="47BE71C6"/>
    <w:rsid w:val="47D95BCC"/>
    <w:rsid w:val="49032ECB"/>
    <w:rsid w:val="4935E600"/>
    <w:rsid w:val="4945FA37"/>
    <w:rsid w:val="4B1600F2"/>
    <w:rsid w:val="4B3C7DD7"/>
    <w:rsid w:val="4B60A352"/>
    <w:rsid w:val="4C8D6012"/>
    <w:rsid w:val="4CB243C7"/>
    <w:rsid w:val="4CBE45F6"/>
    <w:rsid w:val="4D1934AD"/>
    <w:rsid w:val="4D3F03C5"/>
    <w:rsid w:val="4D6F92CC"/>
    <w:rsid w:val="4D882CDA"/>
    <w:rsid w:val="502F315A"/>
    <w:rsid w:val="50ED3F8E"/>
    <w:rsid w:val="5160509D"/>
    <w:rsid w:val="51ABB97D"/>
    <w:rsid w:val="521D6229"/>
    <w:rsid w:val="5221C56A"/>
    <w:rsid w:val="5267DB9C"/>
    <w:rsid w:val="5417C9FC"/>
    <w:rsid w:val="5474771D"/>
    <w:rsid w:val="549BF35E"/>
    <w:rsid w:val="589283A1"/>
    <w:rsid w:val="5AC92258"/>
    <w:rsid w:val="5B41C83D"/>
    <w:rsid w:val="5BAD1E9E"/>
    <w:rsid w:val="5C790E1F"/>
    <w:rsid w:val="5D5BDD01"/>
    <w:rsid w:val="5D9A88C3"/>
    <w:rsid w:val="5DE96B42"/>
    <w:rsid w:val="5F3865D8"/>
    <w:rsid w:val="5F568E50"/>
    <w:rsid w:val="5FD0A31D"/>
    <w:rsid w:val="60367443"/>
    <w:rsid w:val="615A039F"/>
    <w:rsid w:val="624C452D"/>
    <w:rsid w:val="630E29E4"/>
    <w:rsid w:val="641B2913"/>
    <w:rsid w:val="650E2277"/>
    <w:rsid w:val="65D54FC2"/>
    <w:rsid w:val="65EC249B"/>
    <w:rsid w:val="6643049C"/>
    <w:rsid w:val="66638D95"/>
    <w:rsid w:val="66A6D865"/>
    <w:rsid w:val="66CD019E"/>
    <w:rsid w:val="6853B3C2"/>
    <w:rsid w:val="68C75309"/>
    <w:rsid w:val="69004C36"/>
    <w:rsid w:val="6A17AC15"/>
    <w:rsid w:val="6A6306F7"/>
    <w:rsid w:val="6D6EF7E9"/>
    <w:rsid w:val="6E16A4DD"/>
    <w:rsid w:val="6E3E84D7"/>
    <w:rsid w:val="6E69040E"/>
    <w:rsid w:val="6FED1512"/>
    <w:rsid w:val="70D2D16D"/>
    <w:rsid w:val="71F01634"/>
    <w:rsid w:val="73DC5195"/>
    <w:rsid w:val="73FB23A5"/>
    <w:rsid w:val="74B4FEEB"/>
    <w:rsid w:val="74C9AD85"/>
    <w:rsid w:val="75ACB59A"/>
    <w:rsid w:val="75BDC979"/>
    <w:rsid w:val="76E42F27"/>
    <w:rsid w:val="76E96182"/>
    <w:rsid w:val="7802ADD2"/>
    <w:rsid w:val="78647274"/>
    <w:rsid w:val="797D70F9"/>
    <w:rsid w:val="79CD1877"/>
    <w:rsid w:val="7DB62B20"/>
    <w:rsid w:val="7DFD8876"/>
    <w:rsid w:val="7E025DE5"/>
    <w:rsid w:val="7E2775AB"/>
    <w:rsid w:val="7EA8F076"/>
    <w:rsid w:val="7EEA5999"/>
    <w:rsid w:val="7F9F5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0169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caption" w:semiHidden="1" w:unhideWhenUsed="1" w:qFormat="1"/>
    <w:lsdException w:name="annotation reference" w:uiPriority="99" w:qFormat="1"/>
    <w:lsdException w:name="page number" w:qFormat="1"/>
    <w:lsdException w:name="Title" w:qFormat="1"/>
    <w:lsdException w:name="Body Text" w:qFormat="1"/>
    <w:lsdException w:name="Subtitle" w:uiPriority="11" w:qFormat="1"/>
    <w:lsdException w:name="Body Text 2" w:qFormat="1"/>
    <w:lsdException w:name="Body Text 3" w:qFormat="1"/>
    <w:lsdException w:name="Hyperlink" w:uiPriority="99"/>
    <w:lsdException w:name="FollowedHyperlink" w:qFormat="1"/>
    <w:lsdException w:name="Strong" w:uiPriority="22" w:qFormat="1"/>
    <w:lsdException w:name="Emphasis" w:uiPriority="20" w:qFormat="1"/>
    <w:lsdException w:name="Plain Text"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457D3"/>
    <w:rPr>
      <w:sz w:val="24"/>
      <w:szCs w:val="24"/>
    </w:rPr>
  </w:style>
  <w:style w:type="paragraph" w:styleId="Heading1">
    <w:name w:val="heading 1"/>
    <w:basedOn w:val="Normal"/>
    <w:next w:val="Normal"/>
    <w:link w:val="Heading1Char"/>
    <w:qFormat/>
    <w:rsid w:val="00A132CA"/>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nhideWhenUsed/>
    <w:qFormat/>
    <w:rsid w:val="00A70CF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D5B04"/>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4C68C3"/>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64CC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64CC3"/>
    <w:pPr>
      <w:keepNext/>
      <w:keepLines/>
      <w:spacing w:before="40"/>
      <w:outlineLvl w:val="5"/>
    </w:pPr>
    <w:rPr>
      <w:rFonts w:asciiTheme="majorHAnsi" w:eastAsiaTheme="majorEastAsia" w:hAnsiTheme="majorHAnsi" w:cstheme="majorBidi"/>
      <w:color w:val="1F3763" w:themeColor="accent1" w:themeShade="7F"/>
    </w:rPr>
  </w:style>
  <w:style w:type="paragraph" w:styleId="Heading9">
    <w:name w:val="heading 9"/>
    <w:basedOn w:val="Normal"/>
    <w:next w:val="Normal"/>
    <w:link w:val="Heading9Char"/>
    <w:semiHidden/>
    <w:unhideWhenUsed/>
    <w:qFormat/>
    <w:rsid w:val="0040755E"/>
    <w:pPr>
      <w:spacing w:before="240" w:after="60"/>
      <w:outlineLvl w:val="8"/>
    </w:pPr>
    <w:rPr>
      <w:rFonts w:ascii="Cambria" w:hAnsi="Cambria"/>
      <w:color w:val="00000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2">
    <w:name w:val="text2"/>
    <w:basedOn w:val="Normal"/>
    <w:rsid w:val="00507898"/>
    <w:pPr>
      <w:spacing w:before="100" w:beforeAutospacing="1" w:after="100" w:afterAutospacing="1"/>
    </w:pPr>
    <w:rPr>
      <w:color w:val="000000"/>
      <w:sz w:val="29"/>
      <w:szCs w:val="29"/>
    </w:rPr>
  </w:style>
  <w:style w:type="paragraph" w:styleId="NoSpacing">
    <w:name w:val="No Spacing"/>
    <w:aliases w:val="SAP"/>
    <w:link w:val="NoSpacingChar"/>
    <w:uiPriority w:val="1"/>
    <w:qFormat/>
    <w:rsid w:val="009176EA"/>
    <w:rPr>
      <w:sz w:val="24"/>
      <w:szCs w:val="24"/>
    </w:rPr>
  </w:style>
  <w:style w:type="character" w:customStyle="1" w:styleId="Heading1Char">
    <w:name w:val="Heading 1 Char"/>
    <w:link w:val="Heading1"/>
    <w:uiPriority w:val="9"/>
    <w:rsid w:val="00A132CA"/>
    <w:rPr>
      <w:rFonts w:ascii="Cambria" w:eastAsia="Times New Roman" w:hAnsi="Cambria" w:cs="Times New Roman"/>
      <w:b/>
      <w:bCs/>
      <w:kern w:val="32"/>
      <w:sz w:val="32"/>
      <w:szCs w:val="32"/>
    </w:rPr>
  </w:style>
  <w:style w:type="character" w:styleId="Emphasis">
    <w:name w:val="Emphasis"/>
    <w:uiPriority w:val="20"/>
    <w:qFormat/>
    <w:rsid w:val="00A132CA"/>
    <w:rPr>
      <w:i/>
      <w:iCs/>
    </w:rPr>
  </w:style>
  <w:style w:type="character" w:styleId="Strong">
    <w:name w:val="Strong"/>
    <w:uiPriority w:val="22"/>
    <w:qFormat/>
    <w:rsid w:val="00A132CA"/>
    <w:rPr>
      <w:b/>
      <w:bCs/>
    </w:rPr>
  </w:style>
  <w:style w:type="paragraph" w:styleId="Subtitle">
    <w:name w:val="Subtitle"/>
    <w:basedOn w:val="Normal"/>
    <w:next w:val="Normal"/>
    <w:link w:val="SubtitleChar"/>
    <w:uiPriority w:val="11"/>
    <w:qFormat/>
    <w:rsid w:val="00A132CA"/>
    <w:pPr>
      <w:spacing w:after="60"/>
      <w:jc w:val="center"/>
      <w:outlineLvl w:val="1"/>
    </w:pPr>
    <w:rPr>
      <w:rFonts w:ascii="Cambria" w:hAnsi="Cambria"/>
    </w:rPr>
  </w:style>
  <w:style w:type="character" w:customStyle="1" w:styleId="SubtitleChar">
    <w:name w:val="Subtitle Char"/>
    <w:link w:val="Subtitle"/>
    <w:uiPriority w:val="11"/>
    <w:rsid w:val="00A132CA"/>
    <w:rPr>
      <w:rFonts w:ascii="Cambria" w:eastAsia="Times New Roman" w:hAnsi="Cambria" w:cs="Times New Roman"/>
      <w:sz w:val="24"/>
      <w:szCs w:val="24"/>
    </w:rPr>
  </w:style>
  <w:style w:type="paragraph" w:styleId="Title">
    <w:name w:val="Title"/>
    <w:basedOn w:val="Normal"/>
    <w:next w:val="Normal"/>
    <w:link w:val="TitleChar"/>
    <w:qFormat/>
    <w:rsid w:val="00A132CA"/>
    <w:pPr>
      <w:spacing w:before="240" w:after="60"/>
      <w:jc w:val="center"/>
      <w:outlineLvl w:val="0"/>
    </w:pPr>
    <w:rPr>
      <w:rFonts w:ascii="Cambria" w:hAnsi="Cambria"/>
      <w:b/>
      <w:bCs/>
      <w:kern w:val="28"/>
      <w:sz w:val="32"/>
      <w:szCs w:val="32"/>
    </w:rPr>
  </w:style>
  <w:style w:type="character" w:customStyle="1" w:styleId="TitleChar">
    <w:name w:val="Title Char"/>
    <w:link w:val="Title"/>
    <w:uiPriority w:val="10"/>
    <w:qFormat/>
    <w:rsid w:val="00A132CA"/>
    <w:rPr>
      <w:rFonts w:ascii="Cambria" w:eastAsia="Times New Roman" w:hAnsi="Cambria" w:cs="Times New Roman"/>
      <w:b/>
      <w:bCs/>
      <w:kern w:val="28"/>
      <w:sz w:val="32"/>
      <w:szCs w:val="32"/>
    </w:rPr>
  </w:style>
  <w:style w:type="character" w:styleId="SubtleEmphasis">
    <w:name w:val="Subtle Emphasis"/>
    <w:uiPriority w:val="19"/>
    <w:qFormat/>
    <w:rsid w:val="00A132CA"/>
    <w:rPr>
      <w:i/>
      <w:iCs/>
      <w:color w:val="808080"/>
    </w:rPr>
  </w:style>
  <w:style w:type="paragraph" w:styleId="ListParagraph">
    <w:name w:val="List Paragraph"/>
    <w:basedOn w:val="Normal"/>
    <w:link w:val="ListParagraphChar"/>
    <w:qFormat/>
    <w:rsid w:val="00A132CA"/>
    <w:pPr>
      <w:ind w:left="720"/>
    </w:pPr>
  </w:style>
  <w:style w:type="character" w:styleId="BookTitle">
    <w:name w:val="Book Title"/>
    <w:uiPriority w:val="33"/>
    <w:qFormat/>
    <w:rsid w:val="00A132CA"/>
    <w:rPr>
      <w:b/>
      <w:bCs/>
      <w:smallCaps/>
      <w:spacing w:val="5"/>
    </w:rPr>
  </w:style>
  <w:style w:type="character" w:styleId="IntenseReference">
    <w:name w:val="Intense Reference"/>
    <w:uiPriority w:val="32"/>
    <w:qFormat/>
    <w:rsid w:val="00A132CA"/>
    <w:rPr>
      <w:b/>
      <w:bCs/>
      <w:smallCaps/>
      <w:color w:val="C0504D"/>
      <w:spacing w:val="5"/>
      <w:u w:val="single"/>
    </w:rPr>
  </w:style>
  <w:style w:type="character" w:styleId="SubtleReference">
    <w:name w:val="Subtle Reference"/>
    <w:uiPriority w:val="10"/>
    <w:qFormat/>
    <w:rsid w:val="00A132CA"/>
    <w:rPr>
      <w:smallCaps/>
      <w:color w:val="C0504D"/>
      <w:u w:val="single"/>
    </w:rPr>
  </w:style>
  <w:style w:type="paragraph" w:styleId="IntenseQuote">
    <w:name w:val="Intense Quote"/>
    <w:basedOn w:val="Normal"/>
    <w:next w:val="Normal"/>
    <w:link w:val="IntenseQuoteChar"/>
    <w:uiPriority w:val="30"/>
    <w:qFormat/>
    <w:rsid w:val="00A132CA"/>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A132CA"/>
    <w:rPr>
      <w:b/>
      <w:bCs/>
      <w:i/>
      <w:iCs/>
      <w:color w:val="4F81BD"/>
      <w:sz w:val="24"/>
      <w:szCs w:val="24"/>
    </w:rPr>
  </w:style>
  <w:style w:type="paragraph" w:styleId="Quote">
    <w:name w:val="Quote"/>
    <w:basedOn w:val="Normal"/>
    <w:next w:val="Normal"/>
    <w:link w:val="QuoteChar"/>
    <w:uiPriority w:val="29"/>
    <w:qFormat/>
    <w:rsid w:val="00A132CA"/>
    <w:rPr>
      <w:i/>
      <w:iCs/>
      <w:color w:val="000000"/>
    </w:rPr>
  </w:style>
  <w:style w:type="character" w:customStyle="1" w:styleId="QuoteChar">
    <w:name w:val="Quote Char"/>
    <w:link w:val="Quote"/>
    <w:uiPriority w:val="29"/>
    <w:rsid w:val="00A132CA"/>
    <w:rPr>
      <w:i/>
      <w:iCs/>
      <w:color w:val="000000"/>
      <w:sz w:val="24"/>
      <w:szCs w:val="24"/>
    </w:rPr>
  </w:style>
  <w:style w:type="character" w:styleId="IntenseEmphasis">
    <w:name w:val="Intense Emphasis"/>
    <w:uiPriority w:val="21"/>
    <w:qFormat/>
    <w:rsid w:val="00A132CA"/>
    <w:rPr>
      <w:b/>
      <w:bCs/>
      <w:i/>
      <w:iCs/>
      <w:color w:val="4F81BD"/>
    </w:rPr>
  </w:style>
  <w:style w:type="paragraph" w:styleId="Header">
    <w:name w:val="header"/>
    <w:basedOn w:val="Normal"/>
    <w:link w:val="HeaderChar"/>
    <w:rsid w:val="00783369"/>
    <w:pPr>
      <w:tabs>
        <w:tab w:val="center" w:pos="4680"/>
        <w:tab w:val="right" w:pos="9360"/>
      </w:tabs>
    </w:pPr>
  </w:style>
  <w:style w:type="character" w:customStyle="1" w:styleId="HeaderChar">
    <w:name w:val="Header Char"/>
    <w:link w:val="Header"/>
    <w:qFormat/>
    <w:rsid w:val="00783369"/>
    <w:rPr>
      <w:sz w:val="24"/>
      <w:szCs w:val="24"/>
    </w:rPr>
  </w:style>
  <w:style w:type="paragraph" w:styleId="Footer">
    <w:name w:val="footer"/>
    <w:basedOn w:val="Normal"/>
    <w:link w:val="FooterChar"/>
    <w:rsid w:val="00783369"/>
    <w:pPr>
      <w:tabs>
        <w:tab w:val="center" w:pos="4680"/>
        <w:tab w:val="right" w:pos="9360"/>
      </w:tabs>
    </w:pPr>
  </w:style>
  <w:style w:type="character" w:customStyle="1" w:styleId="FooterChar">
    <w:name w:val="Footer Char"/>
    <w:link w:val="Footer"/>
    <w:rsid w:val="00783369"/>
    <w:rPr>
      <w:sz w:val="24"/>
      <w:szCs w:val="24"/>
    </w:rPr>
  </w:style>
  <w:style w:type="character" w:customStyle="1" w:styleId="Heading2Char">
    <w:name w:val="Heading 2 Char"/>
    <w:basedOn w:val="DefaultParagraphFont"/>
    <w:link w:val="Heading2"/>
    <w:uiPriority w:val="9"/>
    <w:semiHidden/>
    <w:qFormat/>
    <w:rsid w:val="00A70CF7"/>
    <w:rPr>
      <w:rFonts w:asciiTheme="majorHAnsi" w:eastAsiaTheme="majorEastAsia" w:hAnsiTheme="majorHAnsi" w:cstheme="majorBidi"/>
      <w:color w:val="2F5496" w:themeColor="accent1" w:themeShade="BF"/>
      <w:sz w:val="26"/>
      <w:szCs w:val="26"/>
    </w:rPr>
  </w:style>
  <w:style w:type="paragraph" w:styleId="BodyText">
    <w:name w:val="Body Text"/>
    <w:basedOn w:val="Normal"/>
    <w:link w:val="BodyTextChar"/>
    <w:qFormat/>
    <w:rsid w:val="00A70CF7"/>
    <w:pPr>
      <w:widowControl w:val="0"/>
      <w:autoSpaceDE w:val="0"/>
      <w:autoSpaceDN w:val="0"/>
      <w:spacing w:before="1" w:line="219" w:lineRule="exact"/>
      <w:ind w:left="912" w:hanging="360"/>
    </w:pPr>
    <w:rPr>
      <w:rFonts w:ascii="Calibri" w:eastAsia="Calibri" w:hAnsi="Calibri" w:cs="Calibri"/>
      <w:sz w:val="18"/>
      <w:szCs w:val="18"/>
    </w:rPr>
  </w:style>
  <w:style w:type="character" w:customStyle="1" w:styleId="BodyTextChar">
    <w:name w:val="Body Text Char"/>
    <w:basedOn w:val="DefaultParagraphFont"/>
    <w:link w:val="BodyText"/>
    <w:rsid w:val="00A70CF7"/>
    <w:rPr>
      <w:rFonts w:ascii="Calibri" w:eastAsia="Calibri" w:hAnsi="Calibri" w:cs="Calibri"/>
      <w:sz w:val="18"/>
      <w:szCs w:val="18"/>
    </w:rPr>
  </w:style>
  <w:style w:type="paragraph" w:customStyle="1" w:styleId="TableParagraph">
    <w:name w:val="Table Paragraph"/>
    <w:basedOn w:val="Normal"/>
    <w:uiPriority w:val="1"/>
    <w:qFormat/>
    <w:rsid w:val="00A70CF7"/>
    <w:pPr>
      <w:widowControl w:val="0"/>
      <w:autoSpaceDE w:val="0"/>
      <w:autoSpaceDN w:val="0"/>
      <w:ind w:left="107"/>
    </w:pPr>
    <w:rPr>
      <w:rFonts w:ascii="Calibri" w:eastAsia="Calibri" w:hAnsi="Calibri" w:cs="Calibri"/>
      <w:sz w:val="22"/>
      <w:szCs w:val="22"/>
    </w:rPr>
  </w:style>
  <w:style w:type="paragraph" w:styleId="PlainText">
    <w:name w:val="Plain Text"/>
    <w:basedOn w:val="Normal"/>
    <w:link w:val="PlainTextChar"/>
    <w:qFormat/>
    <w:rsid w:val="00EB10CB"/>
    <w:rPr>
      <w:rFonts w:ascii="Courier New" w:hAnsi="Courier New"/>
      <w:sz w:val="20"/>
      <w:lang w:eastAsia="en-IN"/>
    </w:rPr>
  </w:style>
  <w:style w:type="character" w:customStyle="1" w:styleId="PlainTextChar">
    <w:name w:val="Plain Text Char"/>
    <w:basedOn w:val="DefaultParagraphFont"/>
    <w:link w:val="PlainText"/>
    <w:qFormat/>
    <w:rsid w:val="00EB10CB"/>
    <w:rPr>
      <w:rFonts w:ascii="Courier New" w:hAnsi="Courier New"/>
      <w:szCs w:val="24"/>
      <w:lang w:eastAsia="en-IN"/>
    </w:rPr>
  </w:style>
  <w:style w:type="character" w:customStyle="1" w:styleId="NoSpacingChar">
    <w:name w:val="No Spacing Char"/>
    <w:aliases w:val="SAP Char"/>
    <w:link w:val="NoSpacing"/>
    <w:uiPriority w:val="1"/>
    <w:qFormat/>
    <w:rsid w:val="00EB10CB"/>
    <w:rPr>
      <w:sz w:val="24"/>
      <w:szCs w:val="24"/>
    </w:rPr>
  </w:style>
  <w:style w:type="character" w:customStyle="1" w:styleId="ListParagraphChar">
    <w:name w:val="List Paragraph Char"/>
    <w:link w:val="ListParagraph"/>
    <w:qFormat/>
    <w:rsid w:val="00EB10CB"/>
    <w:rPr>
      <w:sz w:val="24"/>
      <w:szCs w:val="24"/>
    </w:rPr>
  </w:style>
  <w:style w:type="paragraph" w:customStyle="1" w:styleId="Standard">
    <w:name w:val="Standard"/>
    <w:rsid w:val="009F5436"/>
    <w:pPr>
      <w:widowControl w:val="0"/>
      <w:suppressAutoHyphens/>
      <w:autoSpaceDN w:val="0"/>
      <w:textAlignment w:val="baseline"/>
    </w:pPr>
    <w:rPr>
      <w:rFonts w:eastAsia="SimSun" w:cs="Mangal"/>
      <w:kern w:val="3"/>
      <w:sz w:val="24"/>
      <w:szCs w:val="24"/>
      <w:lang w:eastAsia="zh-CN" w:bidi="hi-IN"/>
    </w:rPr>
  </w:style>
  <w:style w:type="paragraph" w:styleId="NormalWeb">
    <w:name w:val="Normal (Web)"/>
    <w:basedOn w:val="Normal"/>
    <w:uiPriority w:val="99"/>
    <w:unhideWhenUsed/>
    <w:qFormat/>
    <w:rsid w:val="009F5436"/>
    <w:pPr>
      <w:spacing w:before="100" w:beforeAutospacing="1" w:after="100" w:afterAutospacing="1"/>
    </w:pPr>
  </w:style>
  <w:style w:type="table" w:styleId="TableGrid">
    <w:name w:val="Table Grid"/>
    <w:basedOn w:val="TableNormal"/>
    <w:uiPriority w:val="39"/>
    <w:rsid w:val="009F5436"/>
    <w:pPr>
      <w:widowControl w:val="0"/>
      <w:suppressAutoHyphens/>
      <w:autoSpaceDN w:val="0"/>
      <w:textAlignment w:val="baseline"/>
    </w:pPr>
    <w:rPr>
      <w:rFonts w:eastAsia="SimSun" w:cs="Mangal"/>
      <w:kern w:val="3"/>
      <w:sz w:val="24"/>
      <w:szCs w:val="24"/>
      <w:lang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9F295F"/>
    <w:rPr>
      <w:color w:val="0563C1" w:themeColor="hyperlink"/>
      <w:u w:val="single"/>
    </w:rPr>
  </w:style>
  <w:style w:type="paragraph" w:customStyle="1" w:styleId="Default">
    <w:name w:val="Default"/>
    <w:qFormat/>
    <w:rsid w:val="009F295F"/>
    <w:pPr>
      <w:autoSpaceDE w:val="0"/>
      <w:autoSpaceDN w:val="0"/>
      <w:adjustRightInd w:val="0"/>
    </w:pPr>
    <w:rPr>
      <w:rFonts w:eastAsiaTheme="minorEastAsia"/>
      <w:color w:val="000000"/>
      <w:sz w:val="24"/>
      <w:szCs w:val="24"/>
    </w:rPr>
  </w:style>
  <w:style w:type="paragraph" w:customStyle="1" w:styleId="xmsonormal">
    <w:name w:val="x_msonormal"/>
    <w:basedOn w:val="Normal"/>
    <w:rsid w:val="0091064F"/>
    <w:pPr>
      <w:spacing w:before="100" w:beforeAutospacing="1" w:after="100" w:afterAutospacing="1"/>
    </w:pPr>
    <w:rPr>
      <w:rFonts w:ascii="Calibri" w:eastAsia="Calibri" w:hAnsi="Calibri" w:cs="Calibri"/>
      <w:sz w:val="22"/>
      <w:szCs w:val="22"/>
    </w:rPr>
  </w:style>
  <w:style w:type="character" w:customStyle="1" w:styleId="NormalCharCharChar">
    <w:name w:val="Normal Char Char Char"/>
    <w:link w:val="Normal1"/>
    <w:rsid w:val="00A85515"/>
  </w:style>
  <w:style w:type="paragraph" w:customStyle="1" w:styleId="Normal1">
    <w:name w:val="Normal1"/>
    <w:basedOn w:val="Normal"/>
    <w:link w:val="NormalCharCharChar"/>
    <w:rsid w:val="00A85515"/>
    <w:pPr>
      <w:widowControl w:val="0"/>
    </w:pPr>
    <w:rPr>
      <w:sz w:val="20"/>
      <w:szCs w:val="20"/>
    </w:rPr>
  </w:style>
  <w:style w:type="character" w:customStyle="1" w:styleId="apple-converted-space">
    <w:name w:val="apple-converted-space"/>
    <w:basedOn w:val="DefaultParagraphFont"/>
    <w:qFormat/>
    <w:rsid w:val="00A85515"/>
  </w:style>
  <w:style w:type="character" w:customStyle="1" w:styleId="tl8wme">
    <w:name w:val="tl8wme"/>
    <w:basedOn w:val="DefaultParagraphFont"/>
    <w:rsid w:val="00A85515"/>
  </w:style>
  <w:style w:type="character" w:customStyle="1" w:styleId="normalchar">
    <w:name w:val="normal__char"/>
    <w:basedOn w:val="DefaultParagraphFont"/>
    <w:rsid w:val="005D6BCB"/>
  </w:style>
  <w:style w:type="character" w:customStyle="1" w:styleId="Heading3Char">
    <w:name w:val="Heading 3 Char"/>
    <w:basedOn w:val="DefaultParagraphFont"/>
    <w:link w:val="Heading3"/>
    <w:uiPriority w:val="9"/>
    <w:qFormat/>
    <w:rsid w:val="001D5B04"/>
    <w:rPr>
      <w:rFonts w:asciiTheme="majorHAnsi" w:eastAsiaTheme="majorEastAsia" w:hAnsiTheme="majorHAnsi" w:cstheme="majorBidi"/>
      <w:color w:val="1F3763" w:themeColor="accent1" w:themeShade="7F"/>
      <w:sz w:val="24"/>
      <w:szCs w:val="24"/>
    </w:rPr>
  </w:style>
  <w:style w:type="paragraph" w:styleId="BodyTextIndent2">
    <w:name w:val="Body Text Indent 2"/>
    <w:basedOn w:val="Normal"/>
    <w:link w:val="BodyTextIndent2Char"/>
    <w:rsid w:val="001D5B04"/>
    <w:pPr>
      <w:spacing w:after="120" w:line="480" w:lineRule="auto"/>
      <w:ind w:left="360"/>
    </w:pPr>
  </w:style>
  <w:style w:type="character" w:customStyle="1" w:styleId="BodyTextIndent2Char">
    <w:name w:val="Body Text Indent 2 Char"/>
    <w:basedOn w:val="DefaultParagraphFont"/>
    <w:link w:val="BodyTextIndent2"/>
    <w:rsid w:val="001D5B04"/>
    <w:rPr>
      <w:sz w:val="24"/>
      <w:szCs w:val="24"/>
    </w:rPr>
  </w:style>
  <w:style w:type="character" w:customStyle="1" w:styleId="st">
    <w:name w:val="st"/>
    <w:rsid w:val="001D5B04"/>
  </w:style>
  <w:style w:type="paragraph" w:customStyle="1" w:styleId="BodyA">
    <w:name w:val="Body A"/>
    <w:rsid w:val="00073987"/>
    <w:pPr>
      <w:pBdr>
        <w:top w:val="nil"/>
        <w:left w:val="nil"/>
        <w:bottom w:val="nil"/>
        <w:right w:val="nil"/>
        <w:between w:val="nil"/>
        <w:bar w:val="nil"/>
      </w:pBdr>
    </w:pPr>
    <w:rPr>
      <w:color w:val="000000"/>
      <w:sz w:val="24"/>
      <w:szCs w:val="24"/>
      <w:u w:color="000000"/>
      <w:bdr w:val="nil"/>
      <w:lang w:eastAsia="ja-JP"/>
      <w14:textOutline w14:w="12700" w14:cap="flat" w14:cmpd="sng" w14:algn="ctr">
        <w14:noFill/>
        <w14:prstDash w14:val="solid"/>
        <w14:miter w14:lim="400000"/>
      </w14:textOutline>
    </w:rPr>
  </w:style>
  <w:style w:type="character" w:styleId="FollowedHyperlink">
    <w:name w:val="FollowedHyperlink"/>
    <w:basedOn w:val="DefaultParagraphFont"/>
    <w:qFormat/>
    <w:rsid w:val="00073987"/>
    <w:rPr>
      <w:color w:val="954F72" w:themeColor="followedHyperlink"/>
      <w:u w:val="single"/>
    </w:rPr>
  </w:style>
  <w:style w:type="character" w:customStyle="1" w:styleId="Hyperlink0">
    <w:name w:val="Hyperlink.0"/>
    <w:basedOn w:val="DefaultParagraphFont"/>
    <w:rsid w:val="00356D22"/>
    <w:rPr>
      <w:rFonts w:ascii="Tahoma" w:eastAsia="Tahoma" w:hAnsi="Tahoma" w:cs="Tahoma"/>
      <w:color w:val="0000FF"/>
      <w:sz w:val="20"/>
      <w:szCs w:val="20"/>
      <w:u w:val="single" w:color="0000FF"/>
    </w:rPr>
  </w:style>
  <w:style w:type="numbering" w:customStyle="1" w:styleId="ImportedStyle1">
    <w:name w:val="Imported Style 1"/>
    <w:rsid w:val="00356D22"/>
    <w:pPr>
      <w:numPr>
        <w:numId w:val="1"/>
      </w:numPr>
    </w:pPr>
  </w:style>
  <w:style w:type="numbering" w:customStyle="1" w:styleId="ImportedStyle2">
    <w:name w:val="Imported Style 2"/>
    <w:rsid w:val="00356D22"/>
    <w:pPr>
      <w:numPr>
        <w:numId w:val="2"/>
      </w:numPr>
    </w:pPr>
  </w:style>
  <w:style w:type="numbering" w:customStyle="1" w:styleId="ImportedStyle3">
    <w:name w:val="Imported Style 3"/>
    <w:rsid w:val="00356D22"/>
    <w:pPr>
      <w:numPr>
        <w:numId w:val="3"/>
      </w:numPr>
    </w:pPr>
  </w:style>
  <w:style w:type="numbering" w:customStyle="1" w:styleId="ImportedStyle4">
    <w:name w:val="Imported Style 4"/>
    <w:rsid w:val="00356D22"/>
    <w:pPr>
      <w:numPr>
        <w:numId w:val="4"/>
      </w:numPr>
    </w:pPr>
  </w:style>
  <w:style w:type="numbering" w:customStyle="1" w:styleId="ImportedStyle5">
    <w:name w:val="Imported Style 5"/>
    <w:rsid w:val="00356D22"/>
    <w:pPr>
      <w:numPr>
        <w:numId w:val="5"/>
      </w:numPr>
    </w:pPr>
  </w:style>
  <w:style w:type="numbering" w:customStyle="1" w:styleId="ImportedStyle6">
    <w:name w:val="Imported Style 6"/>
    <w:rsid w:val="00356D22"/>
    <w:pPr>
      <w:numPr>
        <w:numId w:val="6"/>
      </w:numPr>
    </w:pPr>
  </w:style>
  <w:style w:type="character" w:customStyle="1" w:styleId="text">
    <w:name w:val="text"/>
    <w:basedOn w:val="DefaultParagraphFont"/>
    <w:rsid w:val="00BD532C"/>
  </w:style>
  <w:style w:type="character" w:customStyle="1" w:styleId="cyt8w">
    <w:name w:val="cyt8w"/>
    <w:basedOn w:val="DefaultParagraphFont"/>
    <w:rsid w:val="00BD532C"/>
  </w:style>
  <w:style w:type="character" w:customStyle="1" w:styleId="il">
    <w:name w:val="il"/>
    <w:basedOn w:val="DefaultParagraphFont"/>
    <w:rsid w:val="009468DF"/>
  </w:style>
  <w:style w:type="character" w:customStyle="1" w:styleId="CharAttribute3">
    <w:name w:val="CharAttribute3"/>
    <w:rsid w:val="00F273B2"/>
    <w:rPr>
      <w:rFonts w:ascii="Arial" w:eastAsia="Arial"/>
      <w:b/>
    </w:rPr>
  </w:style>
  <w:style w:type="character" w:customStyle="1" w:styleId="CharAttribute1">
    <w:name w:val="CharAttribute1"/>
    <w:rsid w:val="00F273B2"/>
    <w:rPr>
      <w:rFonts w:ascii="Arial" w:eastAsia="Arial"/>
      <w:b/>
    </w:rPr>
  </w:style>
  <w:style w:type="character" w:customStyle="1" w:styleId="Heading4Char">
    <w:name w:val="Heading 4 Char"/>
    <w:basedOn w:val="DefaultParagraphFont"/>
    <w:link w:val="Heading4"/>
    <w:uiPriority w:val="9"/>
    <w:semiHidden/>
    <w:rsid w:val="004C68C3"/>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364CC3"/>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qFormat/>
    <w:rsid w:val="00364CC3"/>
    <w:rPr>
      <w:rFonts w:asciiTheme="majorHAnsi" w:eastAsiaTheme="majorEastAsia" w:hAnsiTheme="majorHAnsi" w:cstheme="majorBidi"/>
      <w:color w:val="1F3763" w:themeColor="accent1" w:themeShade="7F"/>
      <w:sz w:val="24"/>
      <w:szCs w:val="24"/>
    </w:rPr>
  </w:style>
  <w:style w:type="table" w:customStyle="1" w:styleId="TableGrid0">
    <w:name w:val="TableGrid"/>
    <w:rsid w:val="00364CC3"/>
    <w:rPr>
      <w:rFonts w:asciiTheme="minorHAnsi" w:eastAsiaTheme="minorEastAsia" w:hAnsiTheme="minorHAnsi" w:cstheme="minorBidi"/>
      <w:kern w:val="2"/>
      <w:sz w:val="22"/>
      <w:szCs w:val="22"/>
      <w14:ligatures w14:val="standardContextual"/>
    </w:rPr>
    <w:tblPr>
      <w:tblCellMar>
        <w:top w:w="0" w:type="dxa"/>
        <w:left w:w="0" w:type="dxa"/>
        <w:bottom w:w="0" w:type="dxa"/>
        <w:right w:w="0" w:type="dxa"/>
      </w:tblCellMar>
    </w:tblPr>
  </w:style>
  <w:style w:type="character" w:customStyle="1" w:styleId="background-details">
    <w:name w:val="background-details"/>
    <w:basedOn w:val="DefaultParagraphFont"/>
    <w:rsid w:val="00AB5E26"/>
  </w:style>
  <w:style w:type="character" w:customStyle="1" w:styleId="lt-line-clampline">
    <w:name w:val="lt-line-clamp__line"/>
    <w:basedOn w:val="DefaultParagraphFont"/>
    <w:rsid w:val="00AB5E26"/>
  </w:style>
  <w:style w:type="character" w:customStyle="1" w:styleId="CharAttribute13">
    <w:name w:val="CharAttribute13"/>
    <w:rsid w:val="00494B06"/>
    <w:rPr>
      <w:rFonts w:ascii="Times New Roman" w:eastAsia="Times New Roman"/>
    </w:rPr>
  </w:style>
  <w:style w:type="paragraph" w:customStyle="1" w:styleId="Style1">
    <w:name w:val="Style1"/>
    <w:basedOn w:val="Normal"/>
    <w:next w:val="Normal"/>
    <w:rsid w:val="001547DA"/>
    <w:pPr>
      <w:numPr>
        <w:numId w:val="7"/>
      </w:numPr>
    </w:pPr>
    <w:rPr>
      <w:rFonts w:ascii="Garamond" w:hAnsi="Garamond" w:cs="Arial"/>
      <w:sz w:val="22"/>
      <w:szCs w:val="22"/>
    </w:rPr>
  </w:style>
  <w:style w:type="character" w:customStyle="1" w:styleId="Bold">
    <w:name w:val="Bold"/>
    <w:basedOn w:val="DefaultParagraphFont"/>
    <w:uiPriority w:val="1"/>
    <w:qFormat/>
    <w:rsid w:val="001A2BFA"/>
    <w:rPr>
      <w:b/>
      <w:bCs/>
    </w:rPr>
  </w:style>
  <w:style w:type="character" w:customStyle="1" w:styleId="Shade">
    <w:name w:val="Shade"/>
    <w:uiPriority w:val="1"/>
    <w:qFormat/>
    <w:rsid w:val="001A2BFA"/>
    <w:rPr>
      <w:bdr w:val="none" w:sz="0" w:space="0" w:color="auto"/>
      <w:shd w:val="clear" w:color="auto" w:fill="FFC000" w:themeFill="accent4"/>
    </w:rPr>
  </w:style>
  <w:style w:type="character" w:customStyle="1" w:styleId="Heading9Char">
    <w:name w:val="Heading 9 Char"/>
    <w:basedOn w:val="DefaultParagraphFont"/>
    <w:link w:val="Heading9"/>
    <w:semiHidden/>
    <w:qFormat/>
    <w:rsid w:val="0040755E"/>
    <w:rPr>
      <w:rFonts w:ascii="Cambria" w:hAnsi="Cambria"/>
      <w:color w:val="00000A"/>
      <w:sz w:val="22"/>
      <w:szCs w:val="22"/>
    </w:rPr>
  </w:style>
  <w:style w:type="character" w:styleId="PageNumber">
    <w:name w:val="page number"/>
    <w:basedOn w:val="DefaultParagraphFont"/>
    <w:qFormat/>
    <w:rsid w:val="0040755E"/>
  </w:style>
  <w:style w:type="character" w:customStyle="1" w:styleId="InternetLink">
    <w:name w:val="Internet Link"/>
    <w:rsid w:val="0040755E"/>
    <w:rPr>
      <w:color w:val="0000FF"/>
      <w:u w:val="single"/>
    </w:rPr>
  </w:style>
  <w:style w:type="character" w:customStyle="1" w:styleId="apple-style-span">
    <w:name w:val="apple-style-span"/>
    <w:basedOn w:val="DefaultParagraphFont"/>
    <w:qFormat/>
    <w:rsid w:val="0040755E"/>
  </w:style>
  <w:style w:type="character" w:customStyle="1" w:styleId="Body1Char1">
    <w:name w:val="*Body 1 Char1"/>
    <w:link w:val="Body1"/>
    <w:uiPriority w:val="99"/>
    <w:qFormat/>
    <w:locked/>
    <w:rsid w:val="0040755E"/>
    <w:rPr>
      <w:rFonts w:ascii="Verdana" w:hAnsi="Verdana"/>
      <w:sz w:val="18"/>
    </w:rPr>
  </w:style>
  <w:style w:type="character" w:customStyle="1" w:styleId="BodyTextIndentChar">
    <w:name w:val="Body Text Indent Char"/>
    <w:basedOn w:val="DefaultParagraphFont"/>
    <w:link w:val="BodyTextIndent"/>
    <w:qFormat/>
    <w:rsid w:val="0040755E"/>
  </w:style>
  <w:style w:type="character" w:customStyle="1" w:styleId="CommentTextChar">
    <w:name w:val="Comment Text Char"/>
    <w:link w:val="CommentText"/>
    <w:uiPriority w:val="99"/>
    <w:qFormat/>
    <w:rsid w:val="0040755E"/>
    <w:rPr>
      <w:rFonts w:ascii="Arial" w:hAnsi="Arial"/>
    </w:rPr>
  </w:style>
  <w:style w:type="character" w:styleId="CommentReference">
    <w:name w:val="annotation reference"/>
    <w:uiPriority w:val="99"/>
    <w:unhideWhenUsed/>
    <w:qFormat/>
    <w:rsid w:val="0040755E"/>
    <w:rPr>
      <w:sz w:val="16"/>
      <w:szCs w:val="16"/>
    </w:rPr>
  </w:style>
  <w:style w:type="character" w:customStyle="1" w:styleId="BalloonTextChar">
    <w:name w:val="Balloon Text Char"/>
    <w:link w:val="BalloonText"/>
    <w:qFormat/>
    <w:rsid w:val="0040755E"/>
    <w:rPr>
      <w:rFonts w:ascii="Tahoma" w:hAnsi="Tahoma" w:cs="Tahoma"/>
      <w:sz w:val="16"/>
      <w:szCs w:val="16"/>
    </w:rPr>
  </w:style>
  <w:style w:type="character" w:customStyle="1" w:styleId="ResponsibilityChar">
    <w:name w:val="Responsibility Char"/>
    <w:link w:val="Responsibility"/>
    <w:qFormat/>
    <w:rsid w:val="0040755E"/>
    <w:rPr>
      <w:sz w:val="24"/>
      <w:szCs w:val="24"/>
      <w:lang w:eastAsia="ar-SA"/>
    </w:rPr>
  </w:style>
  <w:style w:type="character" w:customStyle="1" w:styleId="HTMLTypewriter2">
    <w:name w:val="HTML Typewriter2"/>
    <w:qFormat/>
    <w:rsid w:val="0040755E"/>
    <w:rPr>
      <w:rFonts w:ascii="Courier New" w:hAnsi="Courier New" w:cs="Courier New"/>
      <w:sz w:val="20"/>
      <w:szCs w:val="20"/>
    </w:rPr>
  </w:style>
  <w:style w:type="character" w:customStyle="1" w:styleId="apple-tab-span">
    <w:name w:val="apple-tab-span"/>
    <w:basedOn w:val="DefaultParagraphFont"/>
    <w:qFormat/>
    <w:rsid w:val="0040755E"/>
  </w:style>
  <w:style w:type="character" w:customStyle="1" w:styleId="UnresolvedMention1">
    <w:name w:val="Unresolved Mention1"/>
    <w:basedOn w:val="DefaultParagraphFont"/>
    <w:uiPriority w:val="99"/>
    <w:semiHidden/>
    <w:unhideWhenUsed/>
    <w:qFormat/>
    <w:rsid w:val="0040755E"/>
    <w:rPr>
      <w:color w:val="605E5C"/>
      <w:shd w:val="clear" w:color="auto" w:fill="E1DFDD"/>
    </w:rPr>
  </w:style>
  <w:style w:type="character" w:customStyle="1" w:styleId="rezemp-highlightedfield-highlightedterm">
    <w:name w:val="rezemp-highlightedfield-highlightedterm"/>
    <w:basedOn w:val="DefaultParagraphFont"/>
    <w:qFormat/>
    <w:rsid w:val="0040755E"/>
  </w:style>
  <w:style w:type="character" w:customStyle="1" w:styleId="normal1Char">
    <w:name w:val="normal 1 Char"/>
    <w:qFormat/>
    <w:rsid w:val="0040755E"/>
    <w:rPr>
      <w:rFonts w:eastAsia="Arial"/>
      <w:sz w:val="22"/>
      <w:szCs w:val="22"/>
      <w:lang w:val="en-GB" w:eastAsia="en-IN"/>
    </w:rPr>
  </w:style>
  <w:style w:type="character" w:customStyle="1" w:styleId="ListLabel1">
    <w:name w:val="ListLabel 1"/>
    <w:qFormat/>
    <w:rsid w:val="0040755E"/>
    <w:rPr>
      <w:rFonts w:cs="Courier New"/>
    </w:rPr>
  </w:style>
  <w:style w:type="character" w:customStyle="1" w:styleId="ListLabel2">
    <w:name w:val="ListLabel 2"/>
    <w:qFormat/>
    <w:rsid w:val="0040755E"/>
    <w:rPr>
      <w:rFonts w:cs="Courier New"/>
    </w:rPr>
  </w:style>
  <w:style w:type="character" w:customStyle="1" w:styleId="ListLabel3">
    <w:name w:val="ListLabel 3"/>
    <w:qFormat/>
    <w:rsid w:val="0040755E"/>
    <w:rPr>
      <w:rFonts w:cs="Courier New"/>
    </w:rPr>
  </w:style>
  <w:style w:type="character" w:customStyle="1" w:styleId="ListLabel4">
    <w:name w:val="ListLabel 4"/>
    <w:qFormat/>
    <w:rsid w:val="0040755E"/>
    <w:rPr>
      <w:sz w:val="22"/>
    </w:rPr>
  </w:style>
  <w:style w:type="character" w:customStyle="1" w:styleId="ListLabel5">
    <w:name w:val="ListLabel 5"/>
    <w:qFormat/>
    <w:rsid w:val="0040755E"/>
    <w:rPr>
      <w:rFonts w:cs="Courier New"/>
    </w:rPr>
  </w:style>
  <w:style w:type="character" w:customStyle="1" w:styleId="ListLabel6">
    <w:name w:val="ListLabel 6"/>
    <w:qFormat/>
    <w:rsid w:val="0040755E"/>
    <w:rPr>
      <w:rFonts w:cs="Courier New"/>
    </w:rPr>
  </w:style>
  <w:style w:type="character" w:customStyle="1" w:styleId="ListLabel7">
    <w:name w:val="ListLabel 7"/>
    <w:qFormat/>
    <w:rsid w:val="0040755E"/>
    <w:rPr>
      <w:rFonts w:cs="Courier New"/>
    </w:rPr>
  </w:style>
  <w:style w:type="character" w:customStyle="1" w:styleId="ListLabel8">
    <w:name w:val="ListLabel 8"/>
    <w:qFormat/>
    <w:rsid w:val="0040755E"/>
    <w:rPr>
      <w:rFonts w:cs="Courier New"/>
    </w:rPr>
  </w:style>
  <w:style w:type="character" w:customStyle="1" w:styleId="ListLabel9">
    <w:name w:val="ListLabel 9"/>
    <w:qFormat/>
    <w:rsid w:val="0040755E"/>
    <w:rPr>
      <w:rFonts w:cs="Courier New"/>
    </w:rPr>
  </w:style>
  <w:style w:type="character" w:customStyle="1" w:styleId="ListLabel10">
    <w:name w:val="ListLabel 10"/>
    <w:qFormat/>
    <w:rsid w:val="0040755E"/>
    <w:rPr>
      <w:rFonts w:cs="Courier New"/>
    </w:rPr>
  </w:style>
  <w:style w:type="character" w:customStyle="1" w:styleId="ListLabel11">
    <w:name w:val="ListLabel 11"/>
    <w:qFormat/>
    <w:rsid w:val="0040755E"/>
    <w:rPr>
      <w:color w:val="00000A"/>
    </w:rPr>
  </w:style>
  <w:style w:type="character" w:customStyle="1" w:styleId="ListLabel12">
    <w:name w:val="ListLabel 12"/>
    <w:qFormat/>
    <w:rsid w:val="0040755E"/>
    <w:rPr>
      <w:rFonts w:cs="Courier New"/>
    </w:rPr>
  </w:style>
  <w:style w:type="character" w:customStyle="1" w:styleId="ListLabel13">
    <w:name w:val="ListLabel 13"/>
    <w:qFormat/>
    <w:rsid w:val="0040755E"/>
    <w:rPr>
      <w:rFonts w:cs="Courier New"/>
    </w:rPr>
  </w:style>
  <w:style w:type="character" w:customStyle="1" w:styleId="ListLabel14">
    <w:name w:val="ListLabel 14"/>
    <w:qFormat/>
    <w:rsid w:val="0040755E"/>
    <w:rPr>
      <w:rFonts w:cs="Courier New"/>
    </w:rPr>
  </w:style>
  <w:style w:type="character" w:customStyle="1" w:styleId="ListLabel15">
    <w:name w:val="ListLabel 15"/>
    <w:qFormat/>
    <w:rsid w:val="0040755E"/>
    <w:rPr>
      <w:rFonts w:cs="Courier New"/>
    </w:rPr>
  </w:style>
  <w:style w:type="character" w:customStyle="1" w:styleId="ListLabel16">
    <w:name w:val="ListLabel 16"/>
    <w:qFormat/>
    <w:rsid w:val="0040755E"/>
    <w:rPr>
      <w:rFonts w:cs="Courier New"/>
    </w:rPr>
  </w:style>
  <w:style w:type="character" w:customStyle="1" w:styleId="ListLabel17">
    <w:name w:val="ListLabel 17"/>
    <w:qFormat/>
    <w:rsid w:val="0040755E"/>
    <w:rPr>
      <w:rFonts w:cs="Courier New"/>
    </w:rPr>
  </w:style>
  <w:style w:type="character" w:customStyle="1" w:styleId="ListLabel18">
    <w:name w:val="ListLabel 18"/>
    <w:qFormat/>
    <w:rsid w:val="0040755E"/>
    <w:rPr>
      <w:rFonts w:cs="Courier New"/>
    </w:rPr>
  </w:style>
  <w:style w:type="character" w:customStyle="1" w:styleId="ListLabel19">
    <w:name w:val="ListLabel 19"/>
    <w:qFormat/>
    <w:rsid w:val="0040755E"/>
    <w:rPr>
      <w:rFonts w:cs="Courier New"/>
    </w:rPr>
  </w:style>
  <w:style w:type="character" w:customStyle="1" w:styleId="ListLabel20">
    <w:name w:val="ListLabel 20"/>
    <w:qFormat/>
    <w:rsid w:val="0040755E"/>
    <w:rPr>
      <w:rFonts w:cs="Courier New"/>
    </w:rPr>
  </w:style>
  <w:style w:type="character" w:customStyle="1" w:styleId="ListLabel21">
    <w:name w:val="ListLabel 21"/>
    <w:qFormat/>
    <w:rsid w:val="0040755E"/>
    <w:rPr>
      <w:rFonts w:cs="Courier New"/>
    </w:rPr>
  </w:style>
  <w:style w:type="character" w:customStyle="1" w:styleId="ListLabel22">
    <w:name w:val="ListLabel 22"/>
    <w:qFormat/>
    <w:rsid w:val="0040755E"/>
    <w:rPr>
      <w:rFonts w:cs="Courier New"/>
    </w:rPr>
  </w:style>
  <w:style w:type="character" w:customStyle="1" w:styleId="ListLabel23">
    <w:name w:val="ListLabel 23"/>
    <w:qFormat/>
    <w:rsid w:val="0040755E"/>
    <w:rPr>
      <w:rFonts w:cs="Courier New"/>
    </w:rPr>
  </w:style>
  <w:style w:type="character" w:customStyle="1" w:styleId="ListLabel24">
    <w:name w:val="ListLabel 24"/>
    <w:qFormat/>
    <w:rsid w:val="0040755E"/>
    <w:rPr>
      <w:rFonts w:cs="Courier New"/>
    </w:rPr>
  </w:style>
  <w:style w:type="character" w:customStyle="1" w:styleId="ListLabel25">
    <w:name w:val="ListLabel 25"/>
    <w:qFormat/>
    <w:rsid w:val="0040755E"/>
    <w:rPr>
      <w:rFonts w:cs="Courier New"/>
    </w:rPr>
  </w:style>
  <w:style w:type="character" w:customStyle="1" w:styleId="ListLabel26">
    <w:name w:val="ListLabel 26"/>
    <w:qFormat/>
    <w:rsid w:val="0040755E"/>
    <w:rPr>
      <w:rFonts w:cs="Courier New"/>
    </w:rPr>
  </w:style>
  <w:style w:type="character" w:customStyle="1" w:styleId="ListLabel27">
    <w:name w:val="ListLabel 27"/>
    <w:qFormat/>
    <w:rsid w:val="0040755E"/>
    <w:rPr>
      <w:rFonts w:cs="Courier New"/>
    </w:rPr>
  </w:style>
  <w:style w:type="character" w:customStyle="1" w:styleId="ListLabel28">
    <w:name w:val="ListLabel 28"/>
    <w:qFormat/>
    <w:rsid w:val="0040755E"/>
    <w:rPr>
      <w:rFonts w:cs="Courier New"/>
    </w:rPr>
  </w:style>
  <w:style w:type="character" w:customStyle="1" w:styleId="ListLabel29">
    <w:name w:val="ListLabel 29"/>
    <w:qFormat/>
    <w:rsid w:val="0040755E"/>
    <w:rPr>
      <w:rFonts w:cs="Courier New"/>
    </w:rPr>
  </w:style>
  <w:style w:type="character" w:customStyle="1" w:styleId="ListLabel30">
    <w:name w:val="ListLabel 30"/>
    <w:qFormat/>
    <w:rsid w:val="0040755E"/>
    <w:rPr>
      <w:rFonts w:cs="Courier New"/>
    </w:rPr>
  </w:style>
  <w:style w:type="character" w:customStyle="1" w:styleId="ListLabel31">
    <w:name w:val="ListLabel 31"/>
    <w:qFormat/>
    <w:rsid w:val="0040755E"/>
    <w:rPr>
      <w:rFonts w:cs="Courier New"/>
    </w:rPr>
  </w:style>
  <w:style w:type="character" w:customStyle="1" w:styleId="ListLabel32">
    <w:name w:val="ListLabel 32"/>
    <w:qFormat/>
    <w:rsid w:val="0040755E"/>
    <w:rPr>
      <w:rFonts w:cs="Courier New"/>
    </w:rPr>
  </w:style>
  <w:style w:type="character" w:customStyle="1" w:styleId="ListLabel33">
    <w:name w:val="ListLabel 33"/>
    <w:qFormat/>
    <w:rsid w:val="0040755E"/>
    <w:rPr>
      <w:color w:val="00000A"/>
    </w:rPr>
  </w:style>
  <w:style w:type="character" w:customStyle="1" w:styleId="ListLabel34">
    <w:name w:val="ListLabel 34"/>
    <w:qFormat/>
    <w:rsid w:val="0040755E"/>
    <w:rPr>
      <w:rFonts w:cs="Courier New"/>
    </w:rPr>
  </w:style>
  <w:style w:type="character" w:customStyle="1" w:styleId="ListLabel35">
    <w:name w:val="ListLabel 35"/>
    <w:qFormat/>
    <w:rsid w:val="0040755E"/>
    <w:rPr>
      <w:rFonts w:cs="Courier New"/>
    </w:rPr>
  </w:style>
  <w:style w:type="character" w:customStyle="1" w:styleId="ListLabel36">
    <w:name w:val="ListLabel 36"/>
    <w:qFormat/>
    <w:rsid w:val="0040755E"/>
    <w:rPr>
      <w:rFonts w:cs="Courier New"/>
    </w:rPr>
  </w:style>
  <w:style w:type="character" w:customStyle="1" w:styleId="ListLabel37">
    <w:name w:val="ListLabel 37"/>
    <w:qFormat/>
    <w:rsid w:val="0040755E"/>
    <w:rPr>
      <w:rFonts w:cs="Courier New"/>
    </w:rPr>
  </w:style>
  <w:style w:type="character" w:customStyle="1" w:styleId="ListLabel38">
    <w:name w:val="ListLabel 38"/>
    <w:qFormat/>
    <w:rsid w:val="0040755E"/>
    <w:rPr>
      <w:rFonts w:cs="Courier New"/>
    </w:rPr>
  </w:style>
  <w:style w:type="character" w:customStyle="1" w:styleId="ListLabel39">
    <w:name w:val="ListLabel 39"/>
    <w:qFormat/>
    <w:rsid w:val="0040755E"/>
    <w:rPr>
      <w:rFonts w:cs="Courier New"/>
    </w:rPr>
  </w:style>
  <w:style w:type="character" w:customStyle="1" w:styleId="ListLabel40">
    <w:name w:val="ListLabel 40"/>
    <w:qFormat/>
    <w:rsid w:val="0040755E"/>
    <w:rPr>
      <w:rFonts w:cs="Courier New"/>
    </w:rPr>
  </w:style>
  <w:style w:type="character" w:customStyle="1" w:styleId="ListLabel41">
    <w:name w:val="ListLabel 41"/>
    <w:qFormat/>
    <w:rsid w:val="0040755E"/>
    <w:rPr>
      <w:rFonts w:cs="Courier New"/>
    </w:rPr>
  </w:style>
  <w:style w:type="character" w:customStyle="1" w:styleId="ListLabel42">
    <w:name w:val="ListLabel 42"/>
    <w:qFormat/>
    <w:rsid w:val="0040755E"/>
    <w:rPr>
      <w:rFonts w:cs="Courier New"/>
    </w:rPr>
  </w:style>
  <w:style w:type="character" w:customStyle="1" w:styleId="ListLabel43">
    <w:name w:val="ListLabel 43"/>
    <w:qFormat/>
    <w:rsid w:val="0040755E"/>
    <w:rPr>
      <w:rFonts w:cs="Courier New"/>
    </w:rPr>
  </w:style>
  <w:style w:type="character" w:customStyle="1" w:styleId="ListLabel44">
    <w:name w:val="ListLabel 44"/>
    <w:qFormat/>
    <w:rsid w:val="0040755E"/>
    <w:rPr>
      <w:rFonts w:cs="Courier New"/>
    </w:rPr>
  </w:style>
  <w:style w:type="character" w:customStyle="1" w:styleId="ListLabel45">
    <w:name w:val="ListLabel 45"/>
    <w:qFormat/>
    <w:rsid w:val="0040755E"/>
    <w:rPr>
      <w:rFonts w:cs="Courier New"/>
    </w:rPr>
  </w:style>
  <w:style w:type="character" w:customStyle="1" w:styleId="ListLabel46">
    <w:name w:val="ListLabel 46"/>
    <w:qFormat/>
    <w:rsid w:val="0040755E"/>
    <w:rPr>
      <w:rFonts w:cs="Courier New"/>
    </w:rPr>
  </w:style>
  <w:style w:type="character" w:customStyle="1" w:styleId="ListLabel47">
    <w:name w:val="ListLabel 47"/>
    <w:qFormat/>
    <w:rsid w:val="0040755E"/>
    <w:rPr>
      <w:rFonts w:cs="Courier New"/>
    </w:rPr>
  </w:style>
  <w:style w:type="character" w:customStyle="1" w:styleId="ListLabel48">
    <w:name w:val="ListLabel 48"/>
    <w:qFormat/>
    <w:rsid w:val="0040755E"/>
    <w:rPr>
      <w:rFonts w:cs="Courier New"/>
    </w:rPr>
  </w:style>
  <w:style w:type="character" w:customStyle="1" w:styleId="ListLabel49">
    <w:name w:val="ListLabel 49"/>
    <w:qFormat/>
    <w:rsid w:val="0040755E"/>
    <w:rPr>
      <w:rFonts w:cs="Courier New"/>
    </w:rPr>
  </w:style>
  <w:style w:type="character" w:customStyle="1" w:styleId="ListLabel50">
    <w:name w:val="ListLabel 50"/>
    <w:qFormat/>
    <w:rsid w:val="0040755E"/>
    <w:rPr>
      <w:rFonts w:cs="Courier New"/>
    </w:rPr>
  </w:style>
  <w:style w:type="character" w:customStyle="1" w:styleId="ListLabel51">
    <w:name w:val="ListLabel 51"/>
    <w:qFormat/>
    <w:rsid w:val="0040755E"/>
    <w:rPr>
      <w:rFonts w:cs="Courier New"/>
    </w:rPr>
  </w:style>
  <w:style w:type="character" w:customStyle="1" w:styleId="ListLabel52">
    <w:name w:val="ListLabel 52"/>
    <w:qFormat/>
    <w:rsid w:val="0040755E"/>
    <w:rPr>
      <w:rFonts w:cs="Courier New"/>
    </w:rPr>
  </w:style>
  <w:style w:type="character" w:customStyle="1" w:styleId="ListLabel53">
    <w:name w:val="ListLabel 53"/>
    <w:qFormat/>
    <w:rsid w:val="0040755E"/>
    <w:rPr>
      <w:rFonts w:cs="Courier New"/>
    </w:rPr>
  </w:style>
  <w:style w:type="character" w:customStyle="1" w:styleId="ListLabel54">
    <w:name w:val="ListLabel 54"/>
    <w:qFormat/>
    <w:rsid w:val="0040755E"/>
    <w:rPr>
      <w:rFonts w:cs="Courier New"/>
    </w:rPr>
  </w:style>
  <w:style w:type="character" w:customStyle="1" w:styleId="ListLabel55">
    <w:name w:val="ListLabel 55"/>
    <w:qFormat/>
    <w:rsid w:val="0040755E"/>
    <w:rPr>
      <w:rFonts w:cs="Courier New"/>
    </w:rPr>
  </w:style>
  <w:style w:type="character" w:customStyle="1" w:styleId="ListLabel56">
    <w:name w:val="ListLabel 56"/>
    <w:qFormat/>
    <w:rsid w:val="0040755E"/>
    <w:rPr>
      <w:rFonts w:cs="Courier New"/>
    </w:rPr>
  </w:style>
  <w:style w:type="character" w:customStyle="1" w:styleId="ListLabel57">
    <w:name w:val="ListLabel 57"/>
    <w:qFormat/>
    <w:rsid w:val="0040755E"/>
    <w:rPr>
      <w:rFonts w:cs="Courier New"/>
    </w:rPr>
  </w:style>
  <w:style w:type="character" w:customStyle="1" w:styleId="ListLabel58">
    <w:name w:val="ListLabel 58"/>
    <w:qFormat/>
    <w:rsid w:val="0040755E"/>
    <w:rPr>
      <w:rFonts w:ascii="Cambria" w:hAnsi="Cambria" w:cs="Symbol"/>
      <w:b/>
      <w:sz w:val="20"/>
    </w:rPr>
  </w:style>
  <w:style w:type="character" w:customStyle="1" w:styleId="ListLabel59">
    <w:name w:val="ListLabel 59"/>
    <w:qFormat/>
    <w:rsid w:val="0040755E"/>
    <w:rPr>
      <w:rFonts w:cs="Courier New"/>
    </w:rPr>
  </w:style>
  <w:style w:type="character" w:customStyle="1" w:styleId="ListLabel60">
    <w:name w:val="ListLabel 60"/>
    <w:qFormat/>
    <w:rsid w:val="0040755E"/>
    <w:rPr>
      <w:rFonts w:cs="Wingdings"/>
    </w:rPr>
  </w:style>
  <w:style w:type="character" w:customStyle="1" w:styleId="ListLabel61">
    <w:name w:val="ListLabel 61"/>
    <w:qFormat/>
    <w:rsid w:val="0040755E"/>
    <w:rPr>
      <w:rFonts w:cs="Symbol"/>
    </w:rPr>
  </w:style>
  <w:style w:type="character" w:customStyle="1" w:styleId="ListLabel62">
    <w:name w:val="ListLabel 62"/>
    <w:qFormat/>
    <w:rsid w:val="0040755E"/>
    <w:rPr>
      <w:rFonts w:cs="Courier New"/>
    </w:rPr>
  </w:style>
  <w:style w:type="character" w:customStyle="1" w:styleId="ListLabel63">
    <w:name w:val="ListLabel 63"/>
    <w:qFormat/>
    <w:rsid w:val="0040755E"/>
    <w:rPr>
      <w:rFonts w:cs="Wingdings"/>
    </w:rPr>
  </w:style>
  <w:style w:type="character" w:customStyle="1" w:styleId="ListLabel64">
    <w:name w:val="ListLabel 64"/>
    <w:qFormat/>
    <w:rsid w:val="0040755E"/>
    <w:rPr>
      <w:rFonts w:cs="Symbol"/>
    </w:rPr>
  </w:style>
  <w:style w:type="character" w:customStyle="1" w:styleId="ListLabel65">
    <w:name w:val="ListLabel 65"/>
    <w:qFormat/>
    <w:rsid w:val="0040755E"/>
    <w:rPr>
      <w:rFonts w:cs="Courier New"/>
    </w:rPr>
  </w:style>
  <w:style w:type="character" w:customStyle="1" w:styleId="ListLabel66">
    <w:name w:val="ListLabel 66"/>
    <w:qFormat/>
    <w:rsid w:val="0040755E"/>
    <w:rPr>
      <w:rFonts w:cs="Wingdings"/>
    </w:rPr>
  </w:style>
  <w:style w:type="character" w:customStyle="1" w:styleId="ListLabel67">
    <w:name w:val="ListLabel 67"/>
    <w:qFormat/>
    <w:rsid w:val="0040755E"/>
    <w:rPr>
      <w:rFonts w:ascii="Cambria" w:hAnsi="Cambria" w:cs="Symbol"/>
      <w:sz w:val="20"/>
    </w:rPr>
  </w:style>
  <w:style w:type="character" w:customStyle="1" w:styleId="ListLabel68">
    <w:name w:val="ListLabel 68"/>
    <w:qFormat/>
    <w:rsid w:val="0040755E"/>
    <w:rPr>
      <w:rFonts w:cs="Courier New"/>
    </w:rPr>
  </w:style>
  <w:style w:type="character" w:customStyle="1" w:styleId="ListLabel69">
    <w:name w:val="ListLabel 69"/>
    <w:qFormat/>
    <w:rsid w:val="0040755E"/>
    <w:rPr>
      <w:rFonts w:cs="Wingdings"/>
    </w:rPr>
  </w:style>
  <w:style w:type="character" w:customStyle="1" w:styleId="ListLabel70">
    <w:name w:val="ListLabel 70"/>
    <w:qFormat/>
    <w:rsid w:val="0040755E"/>
    <w:rPr>
      <w:rFonts w:cs="Symbol"/>
    </w:rPr>
  </w:style>
  <w:style w:type="character" w:customStyle="1" w:styleId="ListLabel71">
    <w:name w:val="ListLabel 71"/>
    <w:qFormat/>
    <w:rsid w:val="0040755E"/>
    <w:rPr>
      <w:rFonts w:cs="Courier New"/>
    </w:rPr>
  </w:style>
  <w:style w:type="character" w:customStyle="1" w:styleId="ListLabel72">
    <w:name w:val="ListLabel 72"/>
    <w:qFormat/>
    <w:rsid w:val="0040755E"/>
    <w:rPr>
      <w:rFonts w:cs="Wingdings"/>
    </w:rPr>
  </w:style>
  <w:style w:type="character" w:customStyle="1" w:styleId="ListLabel73">
    <w:name w:val="ListLabel 73"/>
    <w:qFormat/>
    <w:rsid w:val="0040755E"/>
    <w:rPr>
      <w:rFonts w:cs="Symbol"/>
    </w:rPr>
  </w:style>
  <w:style w:type="character" w:customStyle="1" w:styleId="ListLabel74">
    <w:name w:val="ListLabel 74"/>
    <w:qFormat/>
    <w:rsid w:val="0040755E"/>
    <w:rPr>
      <w:rFonts w:cs="Courier New"/>
    </w:rPr>
  </w:style>
  <w:style w:type="character" w:customStyle="1" w:styleId="ListLabel75">
    <w:name w:val="ListLabel 75"/>
    <w:qFormat/>
    <w:rsid w:val="0040755E"/>
    <w:rPr>
      <w:rFonts w:cs="Wingdings"/>
    </w:rPr>
  </w:style>
  <w:style w:type="character" w:customStyle="1" w:styleId="ListLabel76">
    <w:name w:val="ListLabel 76"/>
    <w:qFormat/>
    <w:rsid w:val="0040755E"/>
    <w:rPr>
      <w:rFonts w:ascii="Cambria" w:hAnsi="Cambria" w:cs="Symbol"/>
      <w:b/>
      <w:sz w:val="20"/>
    </w:rPr>
  </w:style>
  <w:style w:type="character" w:customStyle="1" w:styleId="ListLabel77">
    <w:name w:val="ListLabel 77"/>
    <w:qFormat/>
    <w:rsid w:val="0040755E"/>
    <w:rPr>
      <w:rFonts w:cs="Courier New"/>
    </w:rPr>
  </w:style>
  <w:style w:type="character" w:customStyle="1" w:styleId="ListLabel78">
    <w:name w:val="ListLabel 78"/>
    <w:qFormat/>
    <w:rsid w:val="0040755E"/>
    <w:rPr>
      <w:rFonts w:cs="Wingdings"/>
    </w:rPr>
  </w:style>
  <w:style w:type="character" w:customStyle="1" w:styleId="ListLabel79">
    <w:name w:val="ListLabel 79"/>
    <w:qFormat/>
    <w:rsid w:val="0040755E"/>
    <w:rPr>
      <w:rFonts w:cs="Symbol"/>
    </w:rPr>
  </w:style>
  <w:style w:type="character" w:customStyle="1" w:styleId="ListLabel80">
    <w:name w:val="ListLabel 80"/>
    <w:qFormat/>
    <w:rsid w:val="0040755E"/>
    <w:rPr>
      <w:rFonts w:cs="Courier New"/>
    </w:rPr>
  </w:style>
  <w:style w:type="character" w:customStyle="1" w:styleId="ListLabel81">
    <w:name w:val="ListLabel 81"/>
    <w:qFormat/>
    <w:rsid w:val="0040755E"/>
    <w:rPr>
      <w:rFonts w:cs="Wingdings"/>
    </w:rPr>
  </w:style>
  <w:style w:type="character" w:customStyle="1" w:styleId="ListLabel82">
    <w:name w:val="ListLabel 82"/>
    <w:qFormat/>
    <w:rsid w:val="0040755E"/>
    <w:rPr>
      <w:rFonts w:cs="Symbol"/>
    </w:rPr>
  </w:style>
  <w:style w:type="character" w:customStyle="1" w:styleId="ListLabel83">
    <w:name w:val="ListLabel 83"/>
    <w:qFormat/>
    <w:rsid w:val="0040755E"/>
    <w:rPr>
      <w:rFonts w:cs="Courier New"/>
    </w:rPr>
  </w:style>
  <w:style w:type="character" w:customStyle="1" w:styleId="ListLabel84">
    <w:name w:val="ListLabel 84"/>
    <w:qFormat/>
    <w:rsid w:val="0040755E"/>
    <w:rPr>
      <w:rFonts w:cs="Wingdings"/>
    </w:rPr>
  </w:style>
  <w:style w:type="character" w:customStyle="1" w:styleId="ListLabel85">
    <w:name w:val="ListLabel 85"/>
    <w:qFormat/>
    <w:rsid w:val="0040755E"/>
    <w:rPr>
      <w:rFonts w:ascii="Cambria" w:hAnsi="Cambria" w:cs="Symbol"/>
      <w:sz w:val="20"/>
    </w:rPr>
  </w:style>
  <w:style w:type="character" w:customStyle="1" w:styleId="ListLabel86">
    <w:name w:val="ListLabel 86"/>
    <w:qFormat/>
    <w:rsid w:val="0040755E"/>
    <w:rPr>
      <w:rFonts w:cs="Courier New"/>
    </w:rPr>
  </w:style>
  <w:style w:type="character" w:customStyle="1" w:styleId="ListLabel87">
    <w:name w:val="ListLabel 87"/>
    <w:qFormat/>
    <w:rsid w:val="0040755E"/>
    <w:rPr>
      <w:rFonts w:cs="Wingdings"/>
    </w:rPr>
  </w:style>
  <w:style w:type="character" w:customStyle="1" w:styleId="ListLabel88">
    <w:name w:val="ListLabel 88"/>
    <w:qFormat/>
    <w:rsid w:val="0040755E"/>
    <w:rPr>
      <w:rFonts w:cs="Symbol"/>
    </w:rPr>
  </w:style>
  <w:style w:type="character" w:customStyle="1" w:styleId="ListLabel89">
    <w:name w:val="ListLabel 89"/>
    <w:qFormat/>
    <w:rsid w:val="0040755E"/>
    <w:rPr>
      <w:rFonts w:cs="Courier New"/>
    </w:rPr>
  </w:style>
  <w:style w:type="character" w:customStyle="1" w:styleId="ListLabel90">
    <w:name w:val="ListLabel 90"/>
    <w:qFormat/>
    <w:rsid w:val="0040755E"/>
    <w:rPr>
      <w:rFonts w:cs="Wingdings"/>
    </w:rPr>
  </w:style>
  <w:style w:type="character" w:customStyle="1" w:styleId="ListLabel91">
    <w:name w:val="ListLabel 91"/>
    <w:qFormat/>
    <w:rsid w:val="0040755E"/>
    <w:rPr>
      <w:rFonts w:cs="Symbol"/>
    </w:rPr>
  </w:style>
  <w:style w:type="character" w:customStyle="1" w:styleId="ListLabel92">
    <w:name w:val="ListLabel 92"/>
    <w:qFormat/>
    <w:rsid w:val="0040755E"/>
    <w:rPr>
      <w:rFonts w:cs="Courier New"/>
    </w:rPr>
  </w:style>
  <w:style w:type="character" w:customStyle="1" w:styleId="ListLabel93">
    <w:name w:val="ListLabel 93"/>
    <w:qFormat/>
    <w:rsid w:val="0040755E"/>
    <w:rPr>
      <w:rFonts w:cs="Wingdings"/>
    </w:rPr>
  </w:style>
  <w:style w:type="character" w:customStyle="1" w:styleId="ListLabel94">
    <w:name w:val="ListLabel 94"/>
    <w:qFormat/>
    <w:rsid w:val="0040755E"/>
    <w:rPr>
      <w:rFonts w:ascii="Cambria" w:hAnsi="Cambria" w:cs="Symbol"/>
      <w:sz w:val="20"/>
    </w:rPr>
  </w:style>
  <w:style w:type="character" w:customStyle="1" w:styleId="ListLabel95">
    <w:name w:val="ListLabel 95"/>
    <w:qFormat/>
    <w:rsid w:val="0040755E"/>
    <w:rPr>
      <w:rFonts w:cs="Courier New"/>
    </w:rPr>
  </w:style>
  <w:style w:type="character" w:customStyle="1" w:styleId="ListLabel96">
    <w:name w:val="ListLabel 96"/>
    <w:qFormat/>
    <w:rsid w:val="0040755E"/>
    <w:rPr>
      <w:rFonts w:cs="Wingdings"/>
    </w:rPr>
  </w:style>
  <w:style w:type="character" w:customStyle="1" w:styleId="ListLabel97">
    <w:name w:val="ListLabel 97"/>
    <w:qFormat/>
    <w:rsid w:val="0040755E"/>
    <w:rPr>
      <w:rFonts w:cs="Symbol"/>
    </w:rPr>
  </w:style>
  <w:style w:type="character" w:customStyle="1" w:styleId="ListLabel98">
    <w:name w:val="ListLabel 98"/>
    <w:qFormat/>
    <w:rsid w:val="0040755E"/>
    <w:rPr>
      <w:rFonts w:cs="Courier New"/>
    </w:rPr>
  </w:style>
  <w:style w:type="character" w:customStyle="1" w:styleId="ListLabel99">
    <w:name w:val="ListLabel 99"/>
    <w:qFormat/>
    <w:rsid w:val="0040755E"/>
    <w:rPr>
      <w:rFonts w:cs="Wingdings"/>
    </w:rPr>
  </w:style>
  <w:style w:type="character" w:customStyle="1" w:styleId="ListLabel100">
    <w:name w:val="ListLabel 100"/>
    <w:qFormat/>
    <w:rsid w:val="0040755E"/>
    <w:rPr>
      <w:rFonts w:cs="Symbol"/>
    </w:rPr>
  </w:style>
  <w:style w:type="character" w:customStyle="1" w:styleId="ListLabel101">
    <w:name w:val="ListLabel 101"/>
    <w:qFormat/>
    <w:rsid w:val="0040755E"/>
    <w:rPr>
      <w:rFonts w:cs="Courier New"/>
    </w:rPr>
  </w:style>
  <w:style w:type="character" w:customStyle="1" w:styleId="ListLabel102">
    <w:name w:val="ListLabel 102"/>
    <w:qFormat/>
    <w:rsid w:val="0040755E"/>
    <w:rPr>
      <w:rFonts w:cs="Wingdings"/>
    </w:rPr>
  </w:style>
  <w:style w:type="character" w:customStyle="1" w:styleId="ListLabel103">
    <w:name w:val="ListLabel 103"/>
    <w:qFormat/>
    <w:rsid w:val="0040755E"/>
    <w:rPr>
      <w:rFonts w:ascii="Cambria" w:hAnsi="Cambria" w:cs="Symbol"/>
      <w:b/>
      <w:sz w:val="20"/>
    </w:rPr>
  </w:style>
  <w:style w:type="character" w:customStyle="1" w:styleId="ListLabel104">
    <w:name w:val="ListLabel 104"/>
    <w:qFormat/>
    <w:rsid w:val="0040755E"/>
    <w:rPr>
      <w:rFonts w:cs="Courier New"/>
    </w:rPr>
  </w:style>
  <w:style w:type="character" w:customStyle="1" w:styleId="ListLabel105">
    <w:name w:val="ListLabel 105"/>
    <w:qFormat/>
    <w:rsid w:val="0040755E"/>
    <w:rPr>
      <w:rFonts w:cs="Wingdings"/>
    </w:rPr>
  </w:style>
  <w:style w:type="character" w:customStyle="1" w:styleId="ListLabel106">
    <w:name w:val="ListLabel 106"/>
    <w:qFormat/>
    <w:rsid w:val="0040755E"/>
    <w:rPr>
      <w:rFonts w:cs="Symbol"/>
    </w:rPr>
  </w:style>
  <w:style w:type="character" w:customStyle="1" w:styleId="ListLabel107">
    <w:name w:val="ListLabel 107"/>
    <w:qFormat/>
    <w:rsid w:val="0040755E"/>
    <w:rPr>
      <w:rFonts w:cs="Courier New"/>
    </w:rPr>
  </w:style>
  <w:style w:type="character" w:customStyle="1" w:styleId="ListLabel108">
    <w:name w:val="ListLabel 108"/>
    <w:qFormat/>
    <w:rsid w:val="0040755E"/>
    <w:rPr>
      <w:rFonts w:cs="Wingdings"/>
    </w:rPr>
  </w:style>
  <w:style w:type="character" w:customStyle="1" w:styleId="ListLabel109">
    <w:name w:val="ListLabel 109"/>
    <w:qFormat/>
    <w:rsid w:val="0040755E"/>
    <w:rPr>
      <w:rFonts w:cs="Symbol"/>
    </w:rPr>
  </w:style>
  <w:style w:type="character" w:customStyle="1" w:styleId="ListLabel110">
    <w:name w:val="ListLabel 110"/>
    <w:qFormat/>
    <w:rsid w:val="0040755E"/>
    <w:rPr>
      <w:rFonts w:cs="Courier New"/>
    </w:rPr>
  </w:style>
  <w:style w:type="character" w:customStyle="1" w:styleId="ListLabel111">
    <w:name w:val="ListLabel 111"/>
    <w:qFormat/>
    <w:rsid w:val="0040755E"/>
    <w:rPr>
      <w:rFonts w:cs="Wingdings"/>
    </w:rPr>
  </w:style>
  <w:style w:type="character" w:customStyle="1" w:styleId="ListLabel112">
    <w:name w:val="ListLabel 112"/>
    <w:qFormat/>
    <w:rsid w:val="0040755E"/>
    <w:rPr>
      <w:rFonts w:ascii="Cambria" w:hAnsi="Cambria" w:cs="Symbol"/>
      <w:sz w:val="20"/>
    </w:rPr>
  </w:style>
  <w:style w:type="character" w:customStyle="1" w:styleId="ListLabel113">
    <w:name w:val="ListLabel 113"/>
    <w:qFormat/>
    <w:rsid w:val="0040755E"/>
    <w:rPr>
      <w:rFonts w:cs="Courier New"/>
    </w:rPr>
  </w:style>
  <w:style w:type="character" w:customStyle="1" w:styleId="ListLabel114">
    <w:name w:val="ListLabel 114"/>
    <w:qFormat/>
    <w:rsid w:val="0040755E"/>
    <w:rPr>
      <w:rFonts w:cs="Wingdings"/>
    </w:rPr>
  </w:style>
  <w:style w:type="character" w:customStyle="1" w:styleId="ListLabel115">
    <w:name w:val="ListLabel 115"/>
    <w:qFormat/>
    <w:rsid w:val="0040755E"/>
    <w:rPr>
      <w:rFonts w:cs="Symbol"/>
    </w:rPr>
  </w:style>
  <w:style w:type="character" w:customStyle="1" w:styleId="ListLabel116">
    <w:name w:val="ListLabel 116"/>
    <w:qFormat/>
    <w:rsid w:val="0040755E"/>
    <w:rPr>
      <w:rFonts w:cs="Courier New"/>
    </w:rPr>
  </w:style>
  <w:style w:type="character" w:customStyle="1" w:styleId="ListLabel117">
    <w:name w:val="ListLabel 117"/>
    <w:qFormat/>
    <w:rsid w:val="0040755E"/>
    <w:rPr>
      <w:rFonts w:cs="Wingdings"/>
    </w:rPr>
  </w:style>
  <w:style w:type="character" w:customStyle="1" w:styleId="ListLabel118">
    <w:name w:val="ListLabel 118"/>
    <w:qFormat/>
    <w:rsid w:val="0040755E"/>
    <w:rPr>
      <w:rFonts w:cs="Symbol"/>
    </w:rPr>
  </w:style>
  <w:style w:type="character" w:customStyle="1" w:styleId="ListLabel119">
    <w:name w:val="ListLabel 119"/>
    <w:qFormat/>
    <w:rsid w:val="0040755E"/>
    <w:rPr>
      <w:rFonts w:cs="Courier New"/>
    </w:rPr>
  </w:style>
  <w:style w:type="character" w:customStyle="1" w:styleId="ListLabel120">
    <w:name w:val="ListLabel 120"/>
    <w:qFormat/>
    <w:rsid w:val="0040755E"/>
    <w:rPr>
      <w:rFonts w:cs="Wingdings"/>
    </w:rPr>
  </w:style>
  <w:style w:type="character" w:customStyle="1" w:styleId="ListLabel121">
    <w:name w:val="ListLabel 121"/>
    <w:qFormat/>
    <w:rsid w:val="0040755E"/>
    <w:rPr>
      <w:rFonts w:ascii="Cambria" w:hAnsi="Cambria" w:cs="Symbol"/>
      <w:b/>
      <w:sz w:val="20"/>
    </w:rPr>
  </w:style>
  <w:style w:type="character" w:customStyle="1" w:styleId="ListLabel122">
    <w:name w:val="ListLabel 122"/>
    <w:qFormat/>
    <w:rsid w:val="0040755E"/>
    <w:rPr>
      <w:rFonts w:cs="Courier New"/>
    </w:rPr>
  </w:style>
  <w:style w:type="character" w:customStyle="1" w:styleId="ListLabel123">
    <w:name w:val="ListLabel 123"/>
    <w:qFormat/>
    <w:rsid w:val="0040755E"/>
    <w:rPr>
      <w:rFonts w:cs="Wingdings"/>
    </w:rPr>
  </w:style>
  <w:style w:type="character" w:customStyle="1" w:styleId="ListLabel124">
    <w:name w:val="ListLabel 124"/>
    <w:qFormat/>
    <w:rsid w:val="0040755E"/>
    <w:rPr>
      <w:rFonts w:cs="Symbol"/>
    </w:rPr>
  </w:style>
  <w:style w:type="character" w:customStyle="1" w:styleId="ListLabel125">
    <w:name w:val="ListLabel 125"/>
    <w:qFormat/>
    <w:rsid w:val="0040755E"/>
    <w:rPr>
      <w:rFonts w:cs="Courier New"/>
    </w:rPr>
  </w:style>
  <w:style w:type="character" w:customStyle="1" w:styleId="ListLabel126">
    <w:name w:val="ListLabel 126"/>
    <w:qFormat/>
    <w:rsid w:val="0040755E"/>
    <w:rPr>
      <w:rFonts w:cs="Wingdings"/>
    </w:rPr>
  </w:style>
  <w:style w:type="character" w:customStyle="1" w:styleId="ListLabel127">
    <w:name w:val="ListLabel 127"/>
    <w:qFormat/>
    <w:rsid w:val="0040755E"/>
    <w:rPr>
      <w:rFonts w:cs="Symbol"/>
    </w:rPr>
  </w:style>
  <w:style w:type="character" w:customStyle="1" w:styleId="ListLabel128">
    <w:name w:val="ListLabel 128"/>
    <w:qFormat/>
    <w:rsid w:val="0040755E"/>
    <w:rPr>
      <w:rFonts w:cs="Courier New"/>
    </w:rPr>
  </w:style>
  <w:style w:type="character" w:customStyle="1" w:styleId="ListLabel129">
    <w:name w:val="ListLabel 129"/>
    <w:qFormat/>
    <w:rsid w:val="0040755E"/>
    <w:rPr>
      <w:rFonts w:cs="Wingdings"/>
    </w:rPr>
  </w:style>
  <w:style w:type="character" w:customStyle="1" w:styleId="ListLabel130">
    <w:name w:val="ListLabel 130"/>
    <w:qFormat/>
    <w:rsid w:val="0040755E"/>
    <w:rPr>
      <w:rFonts w:ascii="Cambria" w:hAnsi="Cambria" w:cs="Symbol"/>
      <w:sz w:val="20"/>
    </w:rPr>
  </w:style>
  <w:style w:type="character" w:customStyle="1" w:styleId="ListLabel131">
    <w:name w:val="ListLabel 131"/>
    <w:qFormat/>
    <w:rsid w:val="0040755E"/>
    <w:rPr>
      <w:rFonts w:cs="Courier New"/>
    </w:rPr>
  </w:style>
  <w:style w:type="character" w:customStyle="1" w:styleId="ListLabel132">
    <w:name w:val="ListLabel 132"/>
    <w:qFormat/>
    <w:rsid w:val="0040755E"/>
    <w:rPr>
      <w:rFonts w:cs="Wingdings"/>
    </w:rPr>
  </w:style>
  <w:style w:type="character" w:customStyle="1" w:styleId="ListLabel133">
    <w:name w:val="ListLabel 133"/>
    <w:qFormat/>
    <w:rsid w:val="0040755E"/>
    <w:rPr>
      <w:rFonts w:cs="Symbol"/>
    </w:rPr>
  </w:style>
  <w:style w:type="character" w:customStyle="1" w:styleId="ListLabel134">
    <w:name w:val="ListLabel 134"/>
    <w:qFormat/>
    <w:rsid w:val="0040755E"/>
    <w:rPr>
      <w:rFonts w:cs="Courier New"/>
    </w:rPr>
  </w:style>
  <w:style w:type="character" w:customStyle="1" w:styleId="ListLabel135">
    <w:name w:val="ListLabel 135"/>
    <w:qFormat/>
    <w:rsid w:val="0040755E"/>
    <w:rPr>
      <w:rFonts w:cs="Wingdings"/>
    </w:rPr>
  </w:style>
  <w:style w:type="character" w:customStyle="1" w:styleId="ListLabel136">
    <w:name w:val="ListLabel 136"/>
    <w:qFormat/>
    <w:rsid w:val="0040755E"/>
    <w:rPr>
      <w:rFonts w:cs="Symbol"/>
    </w:rPr>
  </w:style>
  <w:style w:type="character" w:customStyle="1" w:styleId="ListLabel137">
    <w:name w:val="ListLabel 137"/>
    <w:qFormat/>
    <w:rsid w:val="0040755E"/>
    <w:rPr>
      <w:rFonts w:cs="Courier New"/>
    </w:rPr>
  </w:style>
  <w:style w:type="character" w:customStyle="1" w:styleId="ListLabel138">
    <w:name w:val="ListLabel 138"/>
    <w:qFormat/>
    <w:rsid w:val="0040755E"/>
    <w:rPr>
      <w:rFonts w:cs="Wingdings"/>
    </w:rPr>
  </w:style>
  <w:style w:type="character" w:customStyle="1" w:styleId="ListLabel139">
    <w:name w:val="ListLabel 139"/>
    <w:qFormat/>
    <w:rsid w:val="0040755E"/>
    <w:rPr>
      <w:rFonts w:ascii="Cambria" w:hAnsi="Cambria" w:cs="Symbol"/>
      <w:sz w:val="20"/>
    </w:rPr>
  </w:style>
  <w:style w:type="character" w:customStyle="1" w:styleId="ListLabel140">
    <w:name w:val="ListLabel 140"/>
    <w:qFormat/>
    <w:rsid w:val="0040755E"/>
    <w:rPr>
      <w:rFonts w:cs="Courier New"/>
    </w:rPr>
  </w:style>
  <w:style w:type="character" w:customStyle="1" w:styleId="ListLabel141">
    <w:name w:val="ListLabel 141"/>
    <w:qFormat/>
    <w:rsid w:val="0040755E"/>
    <w:rPr>
      <w:rFonts w:cs="Wingdings"/>
    </w:rPr>
  </w:style>
  <w:style w:type="character" w:customStyle="1" w:styleId="ListLabel142">
    <w:name w:val="ListLabel 142"/>
    <w:qFormat/>
    <w:rsid w:val="0040755E"/>
    <w:rPr>
      <w:rFonts w:cs="Symbol"/>
    </w:rPr>
  </w:style>
  <w:style w:type="character" w:customStyle="1" w:styleId="ListLabel143">
    <w:name w:val="ListLabel 143"/>
    <w:qFormat/>
    <w:rsid w:val="0040755E"/>
    <w:rPr>
      <w:rFonts w:cs="Courier New"/>
    </w:rPr>
  </w:style>
  <w:style w:type="character" w:customStyle="1" w:styleId="ListLabel144">
    <w:name w:val="ListLabel 144"/>
    <w:qFormat/>
    <w:rsid w:val="0040755E"/>
    <w:rPr>
      <w:rFonts w:cs="Wingdings"/>
    </w:rPr>
  </w:style>
  <w:style w:type="character" w:customStyle="1" w:styleId="ListLabel145">
    <w:name w:val="ListLabel 145"/>
    <w:qFormat/>
    <w:rsid w:val="0040755E"/>
    <w:rPr>
      <w:rFonts w:cs="Symbol"/>
    </w:rPr>
  </w:style>
  <w:style w:type="character" w:customStyle="1" w:styleId="ListLabel146">
    <w:name w:val="ListLabel 146"/>
    <w:qFormat/>
    <w:rsid w:val="0040755E"/>
    <w:rPr>
      <w:rFonts w:cs="Courier New"/>
    </w:rPr>
  </w:style>
  <w:style w:type="character" w:customStyle="1" w:styleId="ListLabel147">
    <w:name w:val="ListLabel 147"/>
    <w:qFormat/>
    <w:rsid w:val="0040755E"/>
    <w:rPr>
      <w:rFonts w:cs="Wingdings"/>
    </w:rPr>
  </w:style>
  <w:style w:type="paragraph" w:customStyle="1" w:styleId="Heading">
    <w:name w:val="Heading"/>
    <w:basedOn w:val="Normal"/>
    <w:next w:val="BodyText"/>
    <w:qFormat/>
    <w:rsid w:val="0040755E"/>
    <w:pPr>
      <w:keepNext/>
      <w:spacing w:before="240" w:after="120"/>
    </w:pPr>
    <w:rPr>
      <w:rFonts w:eastAsia="WenQuanYi Micro Hei" w:cs="Lohit Devanagari"/>
      <w:color w:val="00000A"/>
      <w:sz w:val="28"/>
      <w:szCs w:val="28"/>
    </w:rPr>
  </w:style>
  <w:style w:type="paragraph" w:styleId="List">
    <w:name w:val="List"/>
    <w:basedOn w:val="BodyText"/>
    <w:rsid w:val="0040755E"/>
    <w:pPr>
      <w:widowControl/>
      <w:autoSpaceDE/>
      <w:autoSpaceDN/>
      <w:spacing w:before="0" w:line="240" w:lineRule="auto"/>
      <w:ind w:left="0" w:firstLine="0"/>
    </w:pPr>
    <w:rPr>
      <w:rFonts w:ascii="Times New Roman" w:eastAsia="Times New Roman" w:hAnsi="Times New Roman" w:cs="Lohit Devanagari"/>
      <w:color w:val="00000A"/>
      <w:sz w:val="24"/>
      <w:szCs w:val="20"/>
    </w:rPr>
  </w:style>
  <w:style w:type="paragraph" w:styleId="Caption">
    <w:name w:val="caption"/>
    <w:basedOn w:val="Normal"/>
    <w:qFormat/>
    <w:rsid w:val="0040755E"/>
    <w:pPr>
      <w:suppressLineNumbers/>
      <w:spacing w:before="120" w:after="120"/>
    </w:pPr>
    <w:rPr>
      <w:rFonts w:cs="Lohit Devanagari"/>
      <w:i/>
      <w:iCs/>
      <w:color w:val="00000A"/>
    </w:rPr>
  </w:style>
  <w:style w:type="paragraph" w:customStyle="1" w:styleId="Index">
    <w:name w:val="Index"/>
    <w:basedOn w:val="Normal"/>
    <w:qFormat/>
    <w:rsid w:val="0040755E"/>
    <w:pPr>
      <w:suppressLineNumbers/>
    </w:pPr>
    <w:rPr>
      <w:rFonts w:cs="Lohit Devanagari"/>
      <w:color w:val="00000A"/>
    </w:rPr>
  </w:style>
  <w:style w:type="character" w:customStyle="1" w:styleId="HeaderChar1">
    <w:name w:val="Header Char1"/>
    <w:basedOn w:val="DefaultParagraphFont"/>
    <w:uiPriority w:val="99"/>
    <w:semiHidden/>
    <w:rsid w:val="0040755E"/>
    <w:rPr>
      <w:rFonts w:ascii="Times New Roman" w:eastAsia="Times New Roman" w:hAnsi="Times New Roman" w:cs="Times New Roman"/>
      <w:color w:val="00000A"/>
      <w:kern w:val="0"/>
      <w:sz w:val="24"/>
      <w:szCs w:val="24"/>
      <w14:ligatures w14:val="none"/>
    </w:rPr>
  </w:style>
  <w:style w:type="paragraph" w:customStyle="1" w:styleId="ResumeTechBody">
    <w:name w:val="ResumeTechBody"/>
    <w:basedOn w:val="Normal"/>
    <w:qFormat/>
    <w:rsid w:val="0040755E"/>
    <w:pPr>
      <w:tabs>
        <w:tab w:val="left" w:pos="-720"/>
      </w:tabs>
      <w:suppressAutoHyphens/>
      <w:ind w:left="252"/>
    </w:pPr>
    <w:rPr>
      <w:rFonts w:ascii="Century Gothic" w:hAnsi="Century Gothic"/>
      <w:color w:val="00000A"/>
      <w:spacing w:val="-2"/>
      <w:sz w:val="22"/>
      <w:szCs w:val="20"/>
    </w:rPr>
  </w:style>
  <w:style w:type="paragraph" w:styleId="BodyText3">
    <w:name w:val="Body Text 3"/>
    <w:basedOn w:val="Normal"/>
    <w:link w:val="BodyText3Char"/>
    <w:qFormat/>
    <w:rsid w:val="0040755E"/>
    <w:pPr>
      <w:jc w:val="both"/>
    </w:pPr>
    <w:rPr>
      <w:rFonts w:ascii="Tahoma" w:hAnsi="Tahoma" w:cs="Tahoma"/>
      <w:color w:val="00000A"/>
      <w:sz w:val="20"/>
      <w:szCs w:val="20"/>
    </w:rPr>
  </w:style>
  <w:style w:type="character" w:customStyle="1" w:styleId="BodyText3Char">
    <w:name w:val="Body Text 3 Char"/>
    <w:basedOn w:val="DefaultParagraphFont"/>
    <w:link w:val="BodyText3"/>
    <w:rsid w:val="0040755E"/>
    <w:rPr>
      <w:rFonts w:ascii="Tahoma" w:hAnsi="Tahoma" w:cs="Tahoma"/>
      <w:color w:val="00000A"/>
    </w:rPr>
  </w:style>
  <w:style w:type="paragraph" w:styleId="BodyText2">
    <w:name w:val="Body Text 2"/>
    <w:basedOn w:val="Normal"/>
    <w:link w:val="BodyText2Char"/>
    <w:qFormat/>
    <w:rsid w:val="0040755E"/>
    <w:rPr>
      <w:rFonts w:ascii="Verdana" w:hAnsi="Verdana" w:cs="Arial"/>
      <w:i/>
      <w:iCs/>
      <w:color w:val="000000"/>
      <w:sz w:val="16"/>
      <w:szCs w:val="16"/>
    </w:rPr>
  </w:style>
  <w:style w:type="character" w:customStyle="1" w:styleId="BodyText2Char">
    <w:name w:val="Body Text 2 Char"/>
    <w:basedOn w:val="DefaultParagraphFont"/>
    <w:link w:val="BodyText2"/>
    <w:rsid w:val="0040755E"/>
    <w:rPr>
      <w:rFonts w:ascii="Verdana" w:hAnsi="Verdana" w:cs="Arial"/>
      <w:i/>
      <w:iCs/>
      <w:color w:val="000000"/>
      <w:sz w:val="16"/>
      <w:szCs w:val="16"/>
    </w:rPr>
  </w:style>
  <w:style w:type="paragraph" w:customStyle="1" w:styleId="ReturnAddress">
    <w:name w:val="Return Address"/>
    <w:basedOn w:val="Normal"/>
    <w:qFormat/>
    <w:rsid w:val="0040755E"/>
    <w:pPr>
      <w:keepLines/>
      <w:spacing w:line="200" w:lineRule="atLeast"/>
    </w:pPr>
    <w:rPr>
      <w:rFonts w:ascii="Arial" w:hAnsi="Arial"/>
      <w:color w:val="00000A"/>
      <w:spacing w:val="-2"/>
      <w:sz w:val="16"/>
      <w:szCs w:val="20"/>
    </w:rPr>
  </w:style>
  <w:style w:type="paragraph" w:customStyle="1" w:styleId="Char">
    <w:name w:val="Char"/>
    <w:basedOn w:val="Normal"/>
    <w:qFormat/>
    <w:rsid w:val="0040755E"/>
    <w:pPr>
      <w:spacing w:before="120" w:after="160" w:line="240" w:lineRule="exact"/>
    </w:pPr>
    <w:rPr>
      <w:rFonts w:ascii="Verdana" w:hAnsi="Verdana"/>
      <w:color w:val="00000A"/>
      <w:sz w:val="20"/>
      <w:szCs w:val="20"/>
    </w:rPr>
  </w:style>
  <w:style w:type="paragraph" w:customStyle="1" w:styleId="ResumeLetterhead">
    <w:name w:val="Resume Letterhead"/>
    <w:basedOn w:val="Normal"/>
    <w:qFormat/>
    <w:rsid w:val="0040755E"/>
    <w:pPr>
      <w:ind w:left="7920"/>
    </w:pPr>
    <w:rPr>
      <w:rFonts w:ascii="Arial" w:hAnsi="Arial"/>
      <w:color w:val="808080"/>
      <w:sz w:val="16"/>
      <w:szCs w:val="16"/>
    </w:rPr>
  </w:style>
  <w:style w:type="paragraph" w:customStyle="1" w:styleId="ResumeLetterhead-Bold">
    <w:name w:val="Resume Letterhead - Bold"/>
    <w:basedOn w:val="Normal"/>
    <w:qFormat/>
    <w:rsid w:val="0040755E"/>
    <w:pPr>
      <w:spacing w:before="160"/>
      <w:ind w:left="7920"/>
    </w:pPr>
    <w:rPr>
      <w:rFonts w:ascii="Arial" w:hAnsi="Arial"/>
      <w:b/>
      <w:color w:val="808080"/>
      <w:sz w:val="16"/>
      <w:szCs w:val="16"/>
    </w:rPr>
  </w:style>
  <w:style w:type="paragraph" w:customStyle="1" w:styleId="Body1">
    <w:name w:val="*Body 1"/>
    <w:basedOn w:val="Normal"/>
    <w:link w:val="Body1Char1"/>
    <w:uiPriority w:val="99"/>
    <w:qFormat/>
    <w:rsid w:val="0040755E"/>
    <w:pPr>
      <w:spacing w:after="180" w:line="240" w:lineRule="exact"/>
    </w:pPr>
    <w:rPr>
      <w:rFonts w:ascii="Verdana" w:hAnsi="Verdana"/>
      <w:sz w:val="18"/>
      <w:szCs w:val="20"/>
    </w:rPr>
  </w:style>
  <w:style w:type="paragraph" w:customStyle="1" w:styleId="Address">
    <w:name w:val="Address"/>
    <w:basedOn w:val="BodyText"/>
    <w:uiPriority w:val="99"/>
    <w:qFormat/>
    <w:rsid w:val="0040755E"/>
    <w:pPr>
      <w:keepLines/>
      <w:widowControl/>
      <w:suppressAutoHyphens/>
      <w:autoSpaceDE/>
      <w:autoSpaceDN/>
      <w:spacing w:before="120" w:after="120" w:line="240" w:lineRule="auto"/>
      <w:ind w:left="0" w:firstLine="0"/>
      <w:jc w:val="both"/>
    </w:pPr>
    <w:rPr>
      <w:rFonts w:ascii="Times New Roman" w:eastAsia="Times New Roman" w:hAnsi="Times New Roman" w:cs="Times New Roman"/>
      <w:color w:val="00000A"/>
      <w:sz w:val="24"/>
      <w:szCs w:val="20"/>
      <w:lang w:eastAsia="ar-SA"/>
    </w:rPr>
  </w:style>
  <w:style w:type="paragraph" w:customStyle="1" w:styleId="SectionSubtitle">
    <w:name w:val="Section Subtitle"/>
    <w:basedOn w:val="Normal"/>
    <w:next w:val="Normal"/>
    <w:qFormat/>
    <w:rsid w:val="0040755E"/>
    <w:rPr>
      <w:rFonts w:ascii="Verdana" w:eastAsia="Batang" w:hAnsi="Verdana"/>
      <w:bCs/>
      <w:i/>
      <w:iCs/>
      <w:color w:val="00000A"/>
      <w:sz w:val="22"/>
      <w:szCs w:val="20"/>
    </w:rPr>
  </w:style>
  <w:style w:type="paragraph" w:styleId="BodyTextIndent">
    <w:name w:val="Body Text Indent"/>
    <w:basedOn w:val="Normal"/>
    <w:link w:val="BodyTextIndentChar"/>
    <w:rsid w:val="0040755E"/>
    <w:pPr>
      <w:spacing w:after="120"/>
      <w:ind w:left="360"/>
    </w:pPr>
    <w:rPr>
      <w:sz w:val="20"/>
      <w:szCs w:val="20"/>
    </w:rPr>
  </w:style>
  <w:style w:type="character" w:customStyle="1" w:styleId="BodyTextIndentChar1">
    <w:name w:val="Body Text Indent Char1"/>
    <w:basedOn w:val="DefaultParagraphFont"/>
    <w:uiPriority w:val="99"/>
    <w:rsid w:val="0040755E"/>
    <w:rPr>
      <w:sz w:val="24"/>
      <w:szCs w:val="24"/>
    </w:rPr>
  </w:style>
  <w:style w:type="paragraph" w:styleId="CommentText">
    <w:name w:val="annotation text"/>
    <w:basedOn w:val="Normal"/>
    <w:link w:val="CommentTextChar"/>
    <w:uiPriority w:val="99"/>
    <w:unhideWhenUsed/>
    <w:qFormat/>
    <w:rsid w:val="0040755E"/>
    <w:pPr>
      <w:jc w:val="both"/>
    </w:pPr>
    <w:rPr>
      <w:rFonts w:ascii="Arial" w:hAnsi="Arial"/>
      <w:sz w:val="20"/>
      <w:szCs w:val="20"/>
    </w:rPr>
  </w:style>
  <w:style w:type="character" w:customStyle="1" w:styleId="CommentTextChar1">
    <w:name w:val="Comment Text Char1"/>
    <w:basedOn w:val="DefaultParagraphFont"/>
    <w:uiPriority w:val="99"/>
    <w:rsid w:val="0040755E"/>
  </w:style>
  <w:style w:type="paragraph" w:styleId="BalloonText">
    <w:name w:val="Balloon Text"/>
    <w:basedOn w:val="Normal"/>
    <w:link w:val="BalloonTextChar"/>
    <w:qFormat/>
    <w:rsid w:val="0040755E"/>
    <w:rPr>
      <w:rFonts w:ascii="Tahoma" w:hAnsi="Tahoma" w:cs="Tahoma"/>
      <w:sz w:val="16"/>
      <w:szCs w:val="16"/>
    </w:rPr>
  </w:style>
  <w:style w:type="character" w:customStyle="1" w:styleId="BalloonTextChar1">
    <w:name w:val="Balloon Text Char1"/>
    <w:basedOn w:val="DefaultParagraphFont"/>
    <w:uiPriority w:val="99"/>
    <w:rsid w:val="0040755E"/>
    <w:rPr>
      <w:rFonts w:ascii="Segoe UI" w:hAnsi="Segoe UI" w:cs="Segoe UI"/>
      <w:sz w:val="18"/>
      <w:szCs w:val="18"/>
    </w:rPr>
  </w:style>
  <w:style w:type="paragraph" w:customStyle="1" w:styleId="Responsibility">
    <w:name w:val="Responsibility"/>
    <w:basedOn w:val="BodyText"/>
    <w:link w:val="ResponsibilityChar"/>
    <w:qFormat/>
    <w:rsid w:val="0040755E"/>
    <w:pPr>
      <w:widowControl/>
      <w:suppressAutoHyphens/>
      <w:autoSpaceDE/>
      <w:autoSpaceDN/>
      <w:spacing w:before="0" w:line="240" w:lineRule="auto"/>
      <w:ind w:left="0" w:firstLine="0"/>
      <w:contextualSpacing/>
      <w:jc w:val="both"/>
    </w:pPr>
    <w:rPr>
      <w:rFonts w:ascii="Times New Roman" w:eastAsia="Times New Roman" w:hAnsi="Times New Roman" w:cs="Times New Roman"/>
      <w:sz w:val="24"/>
      <w:szCs w:val="24"/>
      <w:lang w:eastAsia="ar-SA"/>
    </w:rPr>
  </w:style>
  <w:style w:type="paragraph" w:customStyle="1" w:styleId="m-4964235154581692264gmail-newstyle16">
    <w:name w:val="m_-4964235154581692264gmail-newstyle16"/>
    <w:basedOn w:val="Normal"/>
    <w:qFormat/>
    <w:rsid w:val="0040755E"/>
    <w:pPr>
      <w:spacing w:beforeAutospacing="1" w:afterAutospacing="1"/>
    </w:pPr>
    <w:rPr>
      <w:color w:val="00000A"/>
    </w:rPr>
  </w:style>
  <w:style w:type="paragraph" w:customStyle="1" w:styleId="Times">
    <w:name w:val="Times"/>
    <w:basedOn w:val="Normal"/>
    <w:qFormat/>
    <w:rsid w:val="0040755E"/>
    <w:pPr>
      <w:spacing w:after="160" w:line="259" w:lineRule="auto"/>
      <w:jc w:val="both"/>
    </w:pPr>
    <w:rPr>
      <w:rFonts w:ascii="Calibri" w:hAnsi="Calibri"/>
      <w:b/>
      <w:bCs/>
      <w:color w:val="000000"/>
    </w:rPr>
  </w:style>
  <w:style w:type="paragraph" w:customStyle="1" w:styleId="normal10">
    <w:name w:val="normal 1"/>
    <w:basedOn w:val="Normal"/>
    <w:autoRedefine/>
    <w:qFormat/>
    <w:rsid w:val="0040755E"/>
    <w:rPr>
      <w:rFonts w:eastAsia="Arial"/>
      <w:color w:val="00000A"/>
      <w:sz w:val="22"/>
      <w:szCs w:val="22"/>
      <w:shd w:val="clear" w:color="auto" w:fill="FFFFFF"/>
      <w:lang w:val="en-GB" w:eastAsia="en-IN"/>
    </w:rPr>
  </w:style>
  <w:style w:type="character" w:customStyle="1" w:styleId="UnresolvedMention2">
    <w:name w:val="Unresolved Mention2"/>
    <w:basedOn w:val="DefaultParagraphFont"/>
    <w:uiPriority w:val="99"/>
    <w:semiHidden/>
    <w:unhideWhenUsed/>
    <w:rsid w:val="0040755E"/>
    <w:rPr>
      <w:color w:val="605E5C"/>
      <w:shd w:val="clear" w:color="auto" w:fill="E1DFDD"/>
    </w:rPr>
  </w:style>
  <w:style w:type="character" w:customStyle="1" w:styleId="UnresolvedMention3">
    <w:name w:val="Unresolved Mention3"/>
    <w:basedOn w:val="DefaultParagraphFont"/>
    <w:uiPriority w:val="99"/>
    <w:semiHidden/>
    <w:unhideWhenUsed/>
    <w:rsid w:val="0040755E"/>
    <w:rPr>
      <w:color w:val="605E5C"/>
      <w:shd w:val="clear" w:color="auto" w:fill="E1DFDD"/>
    </w:rPr>
  </w:style>
  <w:style w:type="character" w:customStyle="1" w:styleId="UnresolvedMention4">
    <w:name w:val="Unresolved Mention4"/>
    <w:basedOn w:val="DefaultParagraphFont"/>
    <w:uiPriority w:val="99"/>
    <w:semiHidden/>
    <w:unhideWhenUsed/>
    <w:rsid w:val="0040755E"/>
    <w:rPr>
      <w:color w:val="605E5C"/>
      <w:shd w:val="clear" w:color="auto" w:fill="E1DFDD"/>
    </w:rPr>
  </w:style>
  <w:style w:type="character" w:customStyle="1" w:styleId="UnresolvedMention5">
    <w:name w:val="Unresolved Mention5"/>
    <w:basedOn w:val="DefaultParagraphFont"/>
    <w:uiPriority w:val="99"/>
    <w:semiHidden/>
    <w:unhideWhenUsed/>
    <w:rsid w:val="0040755E"/>
    <w:rPr>
      <w:color w:val="605E5C"/>
      <w:shd w:val="clear" w:color="auto" w:fill="E1DFDD"/>
    </w:rPr>
  </w:style>
  <w:style w:type="character" w:customStyle="1" w:styleId="UnresolvedMention6">
    <w:name w:val="Unresolved Mention6"/>
    <w:basedOn w:val="DefaultParagraphFont"/>
    <w:uiPriority w:val="99"/>
    <w:semiHidden/>
    <w:unhideWhenUsed/>
    <w:rsid w:val="0040755E"/>
    <w:rPr>
      <w:color w:val="605E5C"/>
      <w:shd w:val="clear" w:color="auto" w:fill="E1DFDD"/>
    </w:rPr>
  </w:style>
  <w:style w:type="paragraph" w:customStyle="1" w:styleId="Normal2">
    <w:name w:val="Normal2"/>
    <w:basedOn w:val="Normal"/>
    <w:rsid w:val="008543DB"/>
    <w:pPr>
      <w:spacing w:before="100" w:beforeAutospacing="1" w:after="100" w:afterAutospacing="1"/>
    </w:pPr>
  </w:style>
  <w:style w:type="paragraph" w:customStyle="1" w:styleId="Bullets">
    <w:name w:val="Bullets"/>
    <w:basedOn w:val="Normal"/>
    <w:rsid w:val="00006EEB"/>
    <w:pPr>
      <w:numPr>
        <w:numId w:val="8"/>
      </w:numPr>
      <w:spacing w:before="40" w:after="120" w:line="220" w:lineRule="exact"/>
      <w:contextualSpacing/>
    </w:pPr>
    <w:rPr>
      <w:rFonts w:ascii="Tahoma" w:eastAsia="Verdana" w:hAnsi="Tahoma" w:cs="Verdana"/>
      <w:spacing w:val="10"/>
      <w:sz w:val="16"/>
      <w:szCs w:val="16"/>
      <w:lang w:eastAsia="en-IN"/>
    </w:rPr>
  </w:style>
  <w:style w:type="paragraph" w:customStyle="1" w:styleId="Position">
    <w:name w:val="Position"/>
    <w:basedOn w:val="Normal"/>
    <w:rsid w:val="00205C37"/>
    <w:pPr>
      <w:tabs>
        <w:tab w:val="left" w:pos="360"/>
        <w:tab w:val="left" w:pos="900"/>
        <w:tab w:val="left" w:pos="1440"/>
      </w:tabs>
    </w:pPr>
    <w:rPr>
      <w:rFonts w:ascii="Arial Narrow" w:hAnsi="Arial Narrow"/>
      <w:b/>
      <w:smallCaps/>
      <w:sz w:val="22"/>
    </w:rPr>
  </w:style>
  <w:style w:type="paragraph" w:customStyle="1" w:styleId="Detail">
    <w:name w:val="Detail"/>
    <w:basedOn w:val="Normal"/>
    <w:autoRedefine/>
    <w:rsid w:val="00205C37"/>
    <w:pPr>
      <w:tabs>
        <w:tab w:val="left" w:pos="360"/>
        <w:tab w:val="left" w:pos="900"/>
        <w:tab w:val="left" w:pos="1440"/>
      </w:tabs>
      <w:jc w:val="both"/>
    </w:pPr>
    <w:rPr>
      <w:rFonts w:ascii="Arial" w:hAnsi="Arial" w:cs="Arial"/>
      <w:b/>
      <w:sz w:val="22"/>
      <w:szCs w:val="22"/>
    </w:rPr>
  </w:style>
  <w:style w:type="paragraph" w:customStyle="1" w:styleId="Edu">
    <w:name w:val="Edu"/>
    <w:basedOn w:val="Normal"/>
    <w:autoRedefine/>
    <w:rsid w:val="00205C37"/>
    <w:pPr>
      <w:tabs>
        <w:tab w:val="left" w:pos="720"/>
        <w:tab w:val="left" w:pos="1260"/>
        <w:tab w:val="left" w:pos="2160"/>
        <w:tab w:val="left" w:pos="2880"/>
        <w:tab w:val="left" w:pos="4320"/>
        <w:tab w:val="left" w:pos="5040"/>
      </w:tabs>
      <w:ind w:left="720"/>
    </w:pPr>
    <w:rPr>
      <w:rFonts w:ascii="Arial Narrow" w:hAnsi="Arial Narrow"/>
      <w:smallCaps/>
      <w:color w:val="000080"/>
      <w:sz w:val="20"/>
    </w:rPr>
  </w:style>
  <w:style w:type="character" w:customStyle="1" w:styleId="domain">
    <w:name w:val="domain"/>
    <w:basedOn w:val="DefaultParagraphFont"/>
    <w:rsid w:val="00205C37"/>
  </w:style>
  <w:style w:type="character" w:customStyle="1" w:styleId="vanity-name">
    <w:name w:val="vanity-name"/>
    <w:basedOn w:val="DefaultParagraphFont"/>
    <w:rsid w:val="00205C37"/>
  </w:style>
  <w:style w:type="character" w:customStyle="1" w:styleId="keyword">
    <w:name w:val="keyword"/>
    <w:basedOn w:val="DefaultParagraphFont"/>
    <w:rsid w:val="00205C37"/>
  </w:style>
  <w:style w:type="paragraph" w:customStyle="1" w:styleId="m8186070249335520761msonospacing">
    <w:name w:val="m_8186070249335520761msonospacing"/>
    <w:basedOn w:val="Normal"/>
    <w:rsid w:val="00205C37"/>
    <w:pPr>
      <w:spacing w:before="100" w:beforeAutospacing="1" w:after="100" w:afterAutospacing="1"/>
    </w:pPr>
  </w:style>
  <w:style w:type="numbering" w:customStyle="1" w:styleId="MyStyle">
    <w:name w:val="MyStyle"/>
    <w:rsid w:val="00205C37"/>
    <w:pPr>
      <w:numPr>
        <w:numId w:val="9"/>
      </w:numPr>
    </w:pPr>
  </w:style>
  <w:style w:type="character" w:customStyle="1" w:styleId="Title1">
    <w:name w:val="Title1"/>
    <w:basedOn w:val="DefaultParagraphFont"/>
    <w:rsid w:val="00205C37"/>
  </w:style>
  <w:style w:type="character" w:customStyle="1" w:styleId="h1headingstyle">
    <w:name w:val="h1headingstyle"/>
    <w:basedOn w:val="DefaultParagraphFont"/>
    <w:rsid w:val="00205C37"/>
  </w:style>
  <w:style w:type="paragraph" w:customStyle="1" w:styleId="ColorfulList-Accent11">
    <w:name w:val="Colorful List - Accent 11"/>
    <w:basedOn w:val="Normal"/>
    <w:rsid w:val="00205C37"/>
    <w:pPr>
      <w:spacing w:after="120" w:line="264" w:lineRule="auto"/>
      <w:ind w:left="720"/>
      <w:contextualSpacing/>
    </w:pPr>
    <w:rPr>
      <w:rFonts w:ascii="Calibri" w:hAnsi="Calibri"/>
      <w:sz w:val="21"/>
      <w:szCs w:val="21"/>
    </w:rPr>
  </w:style>
  <w:style w:type="character" w:customStyle="1" w:styleId="ui-provider">
    <w:name w:val="ui-provider"/>
    <w:basedOn w:val="DefaultParagraphFont"/>
    <w:rsid w:val="00205C37"/>
  </w:style>
  <w:style w:type="paragraph" w:customStyle="1" w:styleId="FirstParagraph">
    <w:name w:val="First Paragraph"/>
    <w:basedOn w:val="BodyText"/>
    <w:next w:val="BodyText"/>
    <w:qFormat/>
    <w:rsid w:val="00403A80"/>
    <w:pPr>
      <w:widowControl/>
      <w:autoSpaceDE/>
      <w:autoSpaceDN/>
      <w:spacing w:before="180" w:after="180" w:line="240" w:lineRule="auto"/>
      <w:ind w:left="0" w:firstLine="0"/>
    </w:pPr>
    <w:rPr>
      <w:rFonts w:asciiTheme="minorHAnsi" w:eastAsiaTheme="minorHAnsi" w:hAnsiTheme="minorHAnsi" w:cstheme="minorBidi"/>
      <w:sz w:val="24"/>
      <w:szCs w:val="24"/>
    </w:rPr>
  </w:style>
  <w:style w:type="paragraph" w:customStyle="1" w:styleId="Compact">
    <w:name w:val="Compact"/>
    <w:basedOn w:val="BodyText"/>
    <w:qFormat/>
    <w:rsid w:val="00403A80"/>
    <w:pPr>
      <w:widowControl/>
      <w:autoSpaceDE/>
      <w:autoSpaceDN/>
      <w:spacing w:before="36" w:after="36" w:line="240" w:lineRule="auto"/>
      <w:ind w:left="0" w:firstLine="0"/>
    </w:pPr>
    <w:rPr>
      <w:rFonts w:asciiTheme="minorHAnsi" w:eastAsiaTheme="minorHAnsi" w:hAnsiTheme="minorHAnsi" w:cstheme="minorBidi"/>
      <w:sz w:val="24"/>
      <w:szCs w:val="24"/>
    </w:rPr>
  </w:style>
  <w:style w:type="character" w:customStyle="1" w:styleId="white-space-pre">
    <w:name w:val="white-space-pre"/>
    <w:basedOn w:val="DefaultParagraphFont"/>
    <w:rsid w:val="005661C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caption" w:semiHidden="1" w:unhideWhenUsed="1" w:qFormat="1"/>
    <w:lsdException w:name="annotation reference" w:uiPriority="99" w:qFormat="1"/>
    <w:lsdException w:name="page number" w:qFormat="1"/>
    <w:lsdException w:name="Title" w:qFormat="1"/>
    <w:lsdException w:name="Body Text" w:qFormat="1"/>
    <w:lsdException w:name="Subtitle" w:uiPriority="11" w:qFormat="1"/>
    <w:lsdException w:name="Body Text 2" w:qFormat="1"/>
    <w:lsdException w:name="Body Text 3" w:qFormat="1"/>
    <w:lsdException w:name="Hyperlink" w:uiPriority="99"/>
    <w:lsdException w:name="FollowedHyperlink" w:qFormat="1"/>
    <w:lsdException w:name="Strong" w:uiPriority="22" w:qFormat="1"/>
    <w:lsdException w:name="Emphasis" w:uiPriority="20" w:qFormat="1"/>
    <w:lsdException w:name="Plain Text"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457D3"/>
    <w:rPr>
      <w:sz w:val="24"/>
      <w:szCs w:val="24"/>
    </w:rPr>
  </w:style>
  <w:style w:type="paragraph" w:styleId="Heading1">
    <w:name w:val="heading 1"/>
    <w:basedOn w:val="Normal"/>
    <w:next w:val="Normal"/>
    <w:link w:val="Heading1Char"/>
    <w:qFormat/>
    <w:rsid w:val="00A132CA"/>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nhideWhenUsed/>
    <w:qFormat/>
    <w:rsid w:val="00A70CF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D5B04"/>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4C68C3"/>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64CC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64CC3"/>
    <w:pPr>
      <w:keepNext/>
      <w:keepLines/>
      <w:spacing w:before="40"/>
      <w:outlineLvl w:val="5"/>
    </w:pPr>
    <w:rPr>
      <w:rFonts w:asciiTheme="majorHAnsi" w:eastAsiaTheme="majorEastAsia" w:hAnsiTheme="majorHAnsi" w:cstheme="majorBidi"/>
      <w:color w:val="1F3763" w:themeColor="accent1" w:themeShade="7F"/>
    </w:rPr>
  </w:style>
  <w:style w:type="paragraph" w:styleId="Heading9">
    <w:name w:val="heading 9"/>
    <w:basedOn w:val="Normal"/>
    <w:next w:val="Normal"/>
    <w:link w:val="Heading9Char"/>
    <w:semiHidden/>
    <w:unhideWhenUsed/>
    <w:qFormat/>
    <w:rsid w:val="0040755E"/>
    <w:pPr>
      <w:spacing w:before="240" w:after="60"/>
      <w:outlineLvl w:val="8"/>
    </w:pPr>
    <w:rPr>
      <w:rFonts w:ascii="Cambria" w:hAnsi="Cambria"/>
      <w:color w:val="00000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2">
    <w:name w:val="text2"/>
    <w:basedOn w:val="Normal"/>
    <w:rsid w:val="00507898"/>
    <w:pPr>
      <w:spacing w:before="100" w:beforeAutospacing="1" w:after="100" w:afterAutospacing="1"/>
    </w:pPr>
    <w:rPr>
      <w:color w:val="000000"/>
      <w:sz w:val="29"/>
      <w:szCs w:val="29"/>
    </w:rPr>
  </w:style>
  <w:style w:type="paragraph" w:styleId="NoSpacing">
    <w:name w:val="No Spacing"/>
    <w:aliases w:val="SAP"/>
    <w:link w:val="NoSpacingChar"/>
    <w:uiPriority w:val="1"/>
    <w:qFormat/>
    <w:rsid w:val="009176EA"/>
    <w:rPr>
      <w:sz w:val="24"/>
      <w:szCs w:val="24"/>
    </w:rPr>
  </w:style>
  <w:style w:type="character" w:customStyle="1" w:styleId="Heading1Char">
    <w:name w:val="Heading 1 Char"/>
    <w:link w:val="Heading1"/>
    <w:uiPriority w:val="9"/>
    <w:rsid w:val="00A132CA"/>
    <w:rPr>
      <w:rFonts w:ascii="Cambria" w:eastAsia="Times New Roman" w:hAnsi="Cambria" w:cs="Times New Roman"/>
      <w:b/>
      <w:bCs/>
      <w:kern w:val="32"/>
      <w:sz w:val="32"/>
      <w:szCs w:val="32"/>
    </w:rPr>
  </w:style>
  <w:style w:type="character" w:styleId="Emphasis">
    <w:name w:val="Emphasis"/>
    <w:uiPriority w:val="20"/>
    <w:qFormat/>
    <w:rsid w:val="00A132CA"/>
    <w:rPr>
      <w:i/>
      <w:iCs/>
    </w:rPr>
  </w:style>
  <w:style w:type="character" w:styleId="Strong">
    <w:name w:val="Strong"/>
    <w:uiPriority w:val="22"/>
    <w:qFormat/>
    <w:rsid w:val="00A132CA"/>
    <w:rPr>
      <w:b/>
      <w:bCs/>
    </w:rPr>
  </w:style>
  <w:style w:type="paragraph" w:styleId="Subtitle">
    <w:name w:val="Subtitle"/>
    <w:basedOn w:val="Normal"/>
    <w:next w:val="Normal"/>
    <w:link w:val="SubtitleChar"/>
    <w:uiPriority w:val="11"/>
    <w:qFormat/>
    <w:rsid w:val="00A132CA"/>
    <w:pPr>
      <w:spacing w:after="60"/>
      <w:jc w:val="center"/>
      <w:outlineLvl w:val="1"/>
    </w:pPr>
    <w:rPr>
      <w:rFonts w:ascii="Cambria" w:hAnsi="Cambria"/>
    </w:rPr>
  </w:style>
  <w:style w:type="character" w:customStyle="1" w:styleId="SubtitleChar">
    <w:name w:val="Subtitle Char"/>
    <w:link w:val="Subtitle"/>
    <w:uiPriority w:val="11"/>
    <w:rsid w:val="00A132CA"/>
    <w:rPr>
      <w:rFonts w:ascii="Cambria" w:eastAsia="Times New Roman" w:hAnsi="Cambria" w:cs="Times New Roman"/>
      <w:sz w:val="24"/>
      <w:szCs w:val="24"/>
    </w:rPr>
  </w:style>
  <w:style w:type="paragraph" w:styleId="Title">
    <w:name w:val="Title"/>
    <w:basedOn w:val="Normal"/>
    <w:next w:val="Normal"/>
    <w:link w:val="TitleChar"/>
    <w:qFormat/>
    <w:rsid w:val="00A132CA"/>
    <w:pPr>
      <w:spacing w:before="240" w:after="60"/>
      <w:jc w:val="center"/>
      <w:outlineLvl w:val="0"/>
    </w:pPr>
    <w:rPr>
      <w:rFonts w:ascii="Cambria" w:hAnsi="Cambria"/>
      <w:b/>
      <w:bCs/>
      <w:kern w:val="28"/>
      <w:sz w:val="32"/>
      <w:szCs w:val="32"/>
    </w:rPr>
  </w:style>
  <w:style w:type="character" w:customStyle="1" w:styleId="TitleChar">
    <w:name w:val="Title Char"/>
    <w:link w:val="Title"/>
    <w:uiPriority w:val="10"/>
    <w:qFormat/>
    <w:rsid w:val="00A132CA"/>
    <w:rPr>
      <w:rFonts w:ascii="Cambria" w:eastAsia="Times New Roman" w:hAnsi="Cambria" w:cs="Times New Roman"/>
      <w:b/>
      <w:bCs/>
      <w:kern w:val="28"/>
      <w:sz w:val="32"/>
      <w:szCs w:val="32"/>
    </w:rPr>
  </w:style>
  <w:style w:type="character" w:styleId="SubtleEmphasis">
    <w:name w:val="Subtle Emphasis"/>
    <w:uiPriority w:val="19"/>
    <w:qFormat/>
    <w:rsid w:val="00A132CA"/>
    <w:rPr>
      <w:i/>
      <w:iCs/>
      <w:color w:val="808080"/>
    </w:rPr>
  </w:style>
  <w:style w:type="paragraph" w:styleId="ListParagraph">
    <w:name w:val="List Paragraph"/>
    <w:basedOn w:val="Normal"/>
    <w:link w:val="ListParagraphChar"/>
    <w:qFormat/>
    <w:rsid w:val="00A132CA"/>
    <w:pPr>
      <w:ind w:left="720"/>
    </w:pPr>
  </w:style>
  <w:style w:type="character" w:styleId="BookTitle">
    <w:name w:val="Book Title"/>
    <w:uiPriority w:val="33"/>
    <w:qFormat/>
    <w:rsid w:val="00A132CA"/>
    <w:rPr>
      <w:b/>
      <w:bCs/>
      <w:smallCaps/>
      <w:spacing w:val="5"/>
    </w:rPr>
  </w:style>
  <w:style w:type="character" w:styleId="IntenseReference">
    <w:name w:val="Intense Reference"/>
    <w:uiPriority w:val="32"/>
    <w:qFormat/>
    <w:rsid w:val="00A132CA"/>
    <w:rPr>
      <w:b/>
      <w:bCs/>
      <w:smallCaps/>
      <w:color w:val="C0504D"/>
      <w:spacing w:val="5"/>
      <w:u w:val="single"/>
    </w:rPr>
  </w:style>
  <w:style w:type="character" w:styleId="SubtleReference">
    <w:name w:val="Subtle Reference"/>
    <w:uiPriority w:val="10"/>
    <w:qFormat/>
    <w:rsid w:val="00A132CA"/>
    <w:rPr>
      <w:smallCaps/>
      <w:color w:val="C0504D"/>
      <w:u w:val="single"/>
    </w:rPr>
  </w:style>
  <w:style w:type="paragraph" w:styleId="IntenseQuote">
    <w:name w:val="Intense Quote"/>
    <w:basedOn w:val="Normal"/>
    <w:next w:val="Normal"/>
    <w:link w:val="IntenseQuoteChar"/>
    <w:uiPriority w:val="30"/>
    <w:qFormat/>
    <w:rsid w:val="00A132CA"/>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A132CA"/>
    <w:rPr>
      <w:b/>
      <w:bCs/>
      <w:i/>
      <w:iCs/>
      <w:color w:val="4F81BD"/>
      <w:sz w:val="24"/>
      <w:szCs w:val="24"/>
    </w:rPr>
  </w:style>
  <w:style w:type="paragraph" w:styleId="Quote">
    <w:name w:val="Quote"/>
    <w:basedOn w:val="Normal"/>
    <w:next w:val="Normal"/>
    <w:link w:val="QuoteChar"/>
    <w:uiPriority w:val="29"/>
    <w:qFormat/>
    <w:rsid w:val="00A132CA"/>
    <w:rPr>
      <w:i/>
      <w:iCs/>
      <w:color w:val="000000"/>
    </w:rPr>
  </w:style>
  <w:style w:type="character" w:customStyle="1" w:styleId="QuoteChar">
    <w:name w:val="Quote Char"/>
    <w:link w:val="Quote"/>
    <w:uiPriority w:val="29"/>
    <w:rsid w:val="00A132CA"/>
    <w:rPr>
      <w:i/>
      <w:iCs/>
      <w:color w:val="000000"/>
      <w:sz w:val="24"/>
      <w:szCs w:val="24"/>
    </w:rPr>
  </w:style>
  <w:style w:type="character" w:styleId="IntenseEmphasis">
    <w:name w:val="Intense Emphasis"/>
    <w:uiPriority w:val="21"/>
    <w:qFormat/>
    <w:rsid w:val="00A132CA"/>
    <w:rPr>
      <w:b/>
      <w:bCs/>
      <w:i/>
      <w:iCs/>
      <w:color w:val="4F81BD"/>
    </w:rPr>
  </w:style>
  <w:style w:type="paragraph" w:styleId="Header">
    <w:name w:val="header"/>
    <w:basedOn w:val="Normal"/>
    <w:link w:val="HeaderChar"/>
    <w:rsid w:val="00783369"/>
    <w:pPr>
      <w:tabs>
        <w:tab w:val="center" w:pos="4680"/>
        <w:tab w:val="right" w:pos="9360"/>
      </w:tabs>
    </w:pPr>
  </w:style>
  <w:style w:type="character" w:customStyle="1" w:styleId="HeaderChar">
    <w:name w:val="Header Char"/>
    <w:link w:val="Header"/>
    <w:qFormat/>
    <w:rsid w:val="00783369"/>
    <w:rPr>
      <w:sz w:val="24"/>
      <w:szCs w:val="24"/>
    </w:rPr>
  </w:style>
  <w:style w:type="paragraph" w:styleId="Footer">
    <w:name w:val="footer"/>
    <w:basedOn w:val="Normal"/>
    <w:link w:val="FooterChar"/>
    <w:rsid w:val="00783369"/>
    <w:pPr>
      <w:tabs>
        <w:tab w:val="center" w:pos="4680"/>
        <w:tab w:val="right" w:pos="9360"/>
      </w:tabs>
    </w:pPr>
  </w:style>
  <w:style w:type="character" w:customStyle="1" w:styleId="FooterChar">
    <w:name w:val="Footer Char"/>
    <w:link w:val="Footer"/>
    <w:rsid w:val="00783369"/>
    <w:rPr>
      <w:sz w:val="24"/>
      <w:szCs w:val="24"/>
    </w:rPr>
  </w:style>
  <w:style w:type="character" w:customStyle="1" w:styleId="Heading2Char">
    <w:name w:val="Heading 2 Char"/>
    <w:basedOn w:val="DefaultParagraphFont"/>
    <w:link w:val="Heading2"/>
    <w:uiPriority w:val="9"/>
    <w:semiHidden/>
    <w:qFormat/>
    <w:rsid w:val="00A70CF7"/>
    <w:rPr>
      <w:rFonts w:asciiTheme="majorHAnsi" w:eastAsiaTheme="majorEastAsia" w:hAnsiTheme="majorHAnsi" w:cstheme="majorBidi"/>
      <w:color w:val="2F5496" w:themeColor="accent1" w:themeShade="BF"/>
      <w:sz w:val="26"/>
      <w:szCs w:val="26"/>
    </w:rPr>
  </w:style>
  <w:style w:type="paragraph" w:styleId="BodyText">
    <w:name w:val="Body Text"/>
    <w:basedOn w:val="Normal"/>
    <w:link w:val="BodyTextChar"/>
    <w:qFormat/>
    <w:rsid w:val="00A70CF7"/>
    <w:pPr>
      <w:widowControl w:val="0"/>
      <w:autoSpaceDE w:val="0"/>
      <w:autoSpaceDN w:val="0"/>
      <w:spacing w:before="1" w:line="219" w:lineRule="exact"/>
      <w:ind w:left="912" w:hanging="360"/>
    </w:pPr>
    <w:rPr>
      <w:rFonts w:ascii="Calibri" w:eastAsia="Calibri" w:hAnsi="Calibri" w:cs="Calibri"/>
      <w:sz w:val="18"/>
      <w:szCs w:val="18"/>
    </w:rPr>
  </w:style>
  <w:style w:type="character" w:customStyle="1" w:styleId="BodyTextChar">
    <w:name w:val="Body Text Char"/>
    <w:basedOn w:val="DefaultParagraphFont"/>
    <w:link w:val="BodyText"/>
    <w:rsid w:val="00A70CF7"/>
    <w:rPr>
      <w:rFonts w:ascii="Calibri" w:eastAsia="Calibri" w:hAnsi="Calibri" w:cs="Calibri"/>
      <w:sz w:val="18"/>
      <w:szCs w:val="18"/>
    </w:rPr>
  </w:style>
  <w:style w:type="paragraph" w:customStyle="1" w:styleId="TableParagraph">
    <w:name w:val="Table Paragraph"/>
    <w:basedOn w:val="Normal"/>
    <w:uiPriority w:val="1"/>
    <w:qFormat/>
    <w:rsid w:val="00A70CF7"/>
    <w:pPr>
      <w:widowControl w:val="0"/>
      <w:autoSpaceDE w:val="0"/>
      <w:autoSpaceDN w:val="0"/>
      <w:ind w:left="107"/>
    </w:pPr>
    <w:rPr>
      <w:rFonts w:ascii="Calibri" w:eastAsia="Calibri" w:hAnsi="Calibri" w:cs="Calibri"/>
      <w:sz w:val="22"/>
      <w:szCs w:val="22"/>
    </w:rPr>
  </w:style>
  <w:style w:type="paragraph" w:styleId="PlainText">
    <w:name w:val="Plain Text"/>
    <w:basedOn w:val="Normal"/>
    <w:link w:val="PlainTextChar"/>
    <w:qFormat/>
    <w:rsid w:val="00EB10CB"/>
    <w:rPr>
      <w:rFonts w:ascii="Courier New" w:hAnsi="Courier New"/>
      <w:sz w:val="20"/>
      <w:lang w:eastAsia="en-IN"/>
    </w:rPr>
  </w:style>
  <w:style w:type="character" w:customStyle="1" w:styleId="PlainTextChar">
    <w:name w:val="Plain Text Char"/>
    <w:basedOn w:val="DefaultParagraphFont"/>
    <w:link w:val="PlainText"/>
    <w:qFormat/>
    <w:rsid w:val="00EB10CB"/>
    <w:rPr>
      <w:rFonts w:ascii="Courier New" w:hAnsi="Courier New"/>
      <w:szCs w:val="24"/>
      <w:lang w:eastAsia="en-IN"/>
    </w:rPr>
  </w:style>
  <w:style w:type="character" w:customStyle="1" w:styleId="NoSpacingChar">
    <w:name w:val="No Spacing Char"/>
    <w:aliases w:val="SAP Char"/>
    <w:link w:val="NoSpacing"/>
    <w:uiPriority w:val="1"/>
    <w:qFormat/>
    <w:rsid w:val="00EB10CB"/>
    <w:rPr>
      <w:sz w:val="24"/>
      <w:szCs w:val="24"/>
    </w:rPr>
  </w:style>
  <w:style w:type="character" w:customStyle="1" w:styleId="ListParagraphChar">
    <w:name w:val="List Paragraph Char"/>
    <w:link w:val="ListParagraph"/>
    <w:qFormat/>
    <w:rsid w:val="00EB10CB"/>
    <w:rPr>
      <w:sz w:val="24"/>
      <w:szCs w:val="24"/>
    </w:rPr>
  </w:style>
  <w:style w:type="paragraph" w:customStyle="1" w:styleId="Standard">
    <w:name w:val="Standard"/>
    <w:rsid w:val="009F5436"/>
    <w:pPr>
      <w:widowControl w:val="0"/>
      <w:suppressAutoHyphens/>
      <w:autoSpaceDN w:val="0"/>
      <w:textAlignment w:val="baseline"/>
    </w:pPr>
    <w:rPr>
      <w:rFonts w:eastAsia="SimSun" w:cs="Mangal"/>
      <w:kern w:val="3"/>
      <w:sz w:val="24"/>
      <w:szCs w:val="24"/>
      <w:lang w:eastAsia="zh-CN" w:bidi="hi-IN"/>
    </w:rPr>
  </w:style>
  <w:style w:type="paragraph" w:styleId="NormalWeb">
    <w:name w:val="Normal (Web)"/>
    <w:basedOn w:val="Normal"/>
    <w:uiPriority w:val="99"/>
    <w:unhideWhenUsed/>
    <w:qFormat/>
    <w:rsid w:val="009F5436"/>
    <w:pPr>
      <w:spacing w:before="100" w:beforeAutospacing="1" w:after="100" w:afterAutospacing="1"/>
    </w:pPr>
  </w:style>
  <w:style w:type="table" w:styleId="TableGrid">
    <w:name w:val="Table Grid"/>
    <w:basedOn w:val="TableNormal"/>
    <w:uiPriority w:val="39"/>
    <w:rsid w:val="009F5436"/>
    <w:pPr>
      <w:widowControl w:val="0"/>
      <w:suppressAutoHyphens/>
      <w:autoSpaceDN w:val="0"/>
      <w:textAlignment w:val="baseline"/>
    </w:pPr>
    <w:rPr>
      <w:rFonts w:eastAsia="SimSun" w:cs="Mangal"/>
      <w:kern w:val="3"/>
      <w:sz w:val="24"/>
      <w:szCs w:val="24"/>
      <w:lang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9F295F"/>
    <w:rPr>
      <w:color w:val="0563C1" w:themeColor="hyperlink"/>
      <w:u w:val="single"/>
    </w:rPr>
  </w:style>
  <w:style w:type="paragraph" w:customStyle="1" w:styleId="Default">
    <w:name w:val="Default"/>
    <w:qFormat/>
    <w:rsid w:val="009F295F"/>
    <w:pPr>
      <w:autoSpaceDE w:val="0"/>
      <w:autoSpaceDN w:val="0"/>
      <w:adjustRightInd w:val="0"/>
    </w:pPr>
    <w:rPr>
      <w:rFonts w:eastAsiaTheme="minorEastAsia"/>
      <w:color w:val="000000"/>
      <w:sz w:val="24"/>
      <w:szCs w:val="24"/>
    </w:rPr>
  </w:style>
  <w:style w:type="paragraph" w:customStyle="1" w:styleId="xmsonormal">
    <w:name w:val="x_msonormal"/>
    <w:basedOn w:val="Normal"/>
    <w:rsid w:val="0091064F"/>
    <w:pPr>
      <w:spacing w:before="100" w:beforeAutospacing="1" w:after="100" w:afterAutospacing="1"/>
    </w:pPr>
    <w:rPr>
      <w:rFonts w:ascii="Calibri" w:eastAsia="Calibri" w:hAnsi="Calibri" w:cs="Calibri"/>
      <w:sz w:val="22"/>
      <w:szCs w:val="22"/>
    </w:rPr>
  </w:style>
  <w:style w:type="character" w:customStyle="1" w:styleId="NormalCharCharChar">
    <w:name w:val="Normal Char Char Char"/>
    <w:link w:val="Normal1"/>
    <w:rsid w:val="00A85515"/>
  </w:style>
  <w:style w:type="paragraph" w:customStyle="1" w:styleId="Normal1">
    <w:name w:val="Normal1"/>
    <w:basedOn w:val="Normal"/>
    <w:link w:val="NormalCharCharChar"/>
    <w:rsid w:val="00A85515"/>
    <w:pPr>
      <w:widowControl w:val="0"/>
    </w:pPr>
    <w:rPr>
      <w:sz w:val="20"/>
      <w:szCs w:val="20"/>
    </w:rPr>
  </w:style>
  <w:style w:type="character" w:customStyle="1" w:styleId="apple-converted-space">
    <w:name w:val="apple-converted-space"/>
    <w:basedOn w:val="DefaultParagraphFont"/>
    <w:qFormat/>
    <w:rsid w:val="00A85515"/>
  </w:style>
  <w:style w:type="character" w:customStyle="1" w:styleId="tl8wme">
    <w:name w:val="tl8wme"/>
    <w:basedOn w:val="DefaultParagraphFont"/>
    <w:rsid w:val="00A85515"/>
  </w:style>
  <w:style w:type="character" w:customStyle="1" w:styleId="normalchar">
    <w:name w:val="normal__char"/>
    <w:basedOn w:val="DefaultParagraphFont"/>
    <w:rsid w:val="005D6BCB"/>
  </w:style>
  <w:style w:type="character" w:customStyle="1" w:styleId="Heading3Char">
    <w:name w:val="Heading 3 Char"/>
    <w:basedOn w:val="DefaultParagraphFont"/>
    <w:link w:val="Heading3"/>
    <w:uiPriority w:val="9"/>
    <w:qFormat/>
    <w:rsid w:val="001D5B04"/>
    <w:rPr>
      <w:rFonts w:asciiTheme="majorHAnsi" w:eastAsiaTheme="majorEastAsia" w:hAnsiTheme="majorHAnsi" w:cstheme="majorBidi"/>
      <w:color w:val="1F3763" w:themeColor="accent1" w:themeShade="7F"/>
      <w:sz w:val="24"/>
      <w:szCs w:val="24"/>
    </w:rPr>
  </w:style>
  <w:style w:type="paragraph" w:styleId="BodyTextIndent2">
    <w:name w:val="Body Text Indent 2"/>
    <w:basedOn w:val="Normal"/>
    <w:link w:val="BodyTextIndent2Char"/>
    <w:rsid w:val="001D5B04"/>
    <w:pPr>
      <w:spacing w:after="120" w:line="480" w:lineRule="auto"/>
      <w:ind w:left="360"/>
    </w:pPr>
  </w:style>
  <w:style w:type="character" w:customStyle="1" w:styleId="BodyTextIndent2Char">
    <w:name w:val="Body Text Indent 2 Char"/>
    <w:basedOn w:val="DefaultParagraphFont"/>
    <w:link w:val="BodyTextIndent2"/>
    <w:rsid w:val="001D5B04"/>
    <w:rPr>
      <w:sz w:val="24"/>
      <w:szCs w:val="24"/>
    </w:rPr>
  </w:style>
  <w:style w:type="character" w:customStyle="1" w:styleId="st">
    <w:name w:val="st"/>
    <w:rsid w:val="001D5B04"/>
  </w:style>
  <w:style w:type="paragraph" w:customStyle="1" w:styleId="BodyA">
    <w:name w:val="Body A"/>
    <w:rsid w:val="00073987"/>
    <w:pPr>
      <w:pBdr>
        <w:top w:val="nil"/>
        <w:left w:val="nil"/>
        <w:bottom w:val="nil"/>
        <w:right w:val="nil"/>
        <w:between w:val="nil"/>
        <w:bar w:val="nil"/>
      </w:pBdr>
    </w:pPr>
    <w:rPr>
      <w:color w:val="000000"/>
      <w:sz w:val="24"/>
      <w:szCs w:val="24"/>
      <w:u w:color="000000"/>
      <w:bdr w:val="nil"/>
      <w:lang w:eastAsia="ja-JP"/>
      <w14:textOutline w14:w="12700" w14:cap="flat" w14:cmpd="sng" w14:algn="ctr">
        <w14:noFill/>
        <w14:prstDash w14:val="solid"/>
        <w14:miter w14:lim="400000"/>
      </w14:textOutline>
    </w:rPr>
  </w:style>
  <w:style w:type="character" w:styleId="FollowedHyperlink">
    <w:name w:val="FollowedHyperlink"/>
    <w:basedOn w:val="DefaultParagraphFont"/>
    <w:qFormat/>
    <w:rsid w:val="00073987"/>
    <w:rPr>
      <w:color w:val="954F72" w:themeColor="followedHyperlink"/>
      <w:u w:val="single"/>
    </w:rPr>
  </w:style>
  <w:style w:type="character" w:customStyle="1" w:styleId="Hyperlink0">
    <w:name w:val="Hyperlink.0"/>
    <w:basedOn w:val="DefaultParagraphFont"/>
    <w:rsid w:val="00356D22"/>
    <w:rPr>
      <w:rFonts w:ascii="Tahoma" w:eastAsia="Tahoma" w:hAnsi="Tahoma" w:cs="Tahoma"/>
      <w:color w:val="0000FF"/>
      <w:sz w:val="20"/>
      <w:szCs w:val="20"/>
      <w:u w:val="single" w:color="0000FF"/>
    </w:rPr>
  </w:style>
  <w:style w:type="numbering" w:customStyle="1" w:styleId="ImportedStyle1">
    <w:name w:val="Imported Style 1"/>
    <w:rsid w:val="00356D22"/>
    <w:pPr>
      <w:numPr>
        <w:numId w:val="1"/>
      </w:numPr>
    </w:pPr>
  </w:style>
  <w:style w:type="numbering" w:customStyle="1" w:styleId="ImportedStyle2">
    <w:name w:val="Imported Style 2"/>
    <w:rsid w:val="00356D22"/>
    <w:pPr>
      <w:numPr>
        <w:numId w:val="2"/>
      </w:numPr>
    </w:pPr>
  </w:style>
  <w:style w:type="numbering" w:customStyle="1" w:styleId="ImportedStyle3">
    <w:name w:val="Imported Style 3"/>
    <w:rsid w:val="00356D22"/>
    <w:pPr>
      <w:numPr>
        <w:numId w:val="3"/>
      </w:numPr>
    </w:pPr>
  </w:style>
  <w:style w:type="numbering" w:customStyle="1" w:styleId="ImportedStyle4">
    <w:name w:val="Imported Style 4"/>
    <w:rsid w:val="00356D22"/>
    <w:pPr>
      <w:numPr>
        <w:numId w:val="4"/>
      </w:numPr>
    </w:pPr>
  </w:style>
  <w:style w:type="numbering" w:customStyle="1" w:styleId="ImportedStyle5">
    <w:name w:val="Imported Style 5"/>
    <w:rsid w:val="00356D22"/>
    <w:pPr>
      <w:numPr>
        <w:numId w:val="5"/>
      </w:numPr>
    </w:pPr>
  </w:style>
  <w:style w:type="numbering" w:customStyle="1" w:styleId="ImportedStyle6">
    <w:name w:val="Imported Style 6"/>
    <w:rsid w:val="00356D22"/>
    <w:pPr>
      <w:numPr>
        <w:numId w:val="6"/>
      </w:numPr>
    </w:pPr>
  </w:style>
  <w:style w:type="character" w:customStyle="1" w:styleId="text">
    <w:name w:val="text"/>
    <w:basedOn w:val="DefaultParagraphFont"/>
    <w:rsid w:val="00BD532C"/>
  </w:style>
  <w:style w:type="character" w:customStyle="1" w:styleId="cyt8w">
    <w:name w:val="cyt8w"/>
    <w:basedOn w:val="DefaultParagraphFont"/>
    <w:rsid w:val="00BD532C"/>
  </w:style>
  <w:style w:type="character" w:customStyle="1" w:styleId="il">
    <w:name w:val="il"/>
    <w:basedOn w:val="DefaultParagraphFont"/>
    <w:rsid w:val="009468DF"/>
  </w:style>
  <w:style w:type="character" w:customStyle="1" w:styleId="CharAttribute3">
    <w:name w:val="CharAttribute3"/>
    <w:rsid w:val="00F273B2"/>
    <w:rPr>
      <w:rFonts w:ascii="Arial" w:eastAsia="Arial"/>
      <w:b/>
    </w:rPr>
  </w:style>
  <w:style w:type="character" w:customStyle="1" w:styleId="CharAttribute1">
    <w:name w:val="CharAttribute1"/>
    <w:rsid w:val="00F273B2"/>
    <w:rPr>
      <w:rFonts w:ascii="Arial" w:eastAsia="Arial"/>
      <w:b/>
    </w:rPr>
  </w:style>
  <w:style w:type="character" w:customStyle="1" w:styleId="Heading4Char">
    <w:name w:val="Heading 4 Char"/>
    <w:basedOn w:val="DefaultParagraphFont"/>
    <w:link w:val="Heading4"/>
    <w:uiPriority w:val="9"/>
    <w:semiHidden/>
    <w:rsid w:val="004C68C3"/>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364CC3"/>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qFormat/>
    <w:rsid w:val="00364CC3"/>
    <w:rPr>
      <w:rFonts w:asciiTheme="majorHAnsi" w:eastAsiaTheme="majorEastAsia" w:hAnsiTheme="majorHAnsi" w:cstheme="majorBidi"/>
      <w:color w:val="1F3763" w:themeColor="accent1" w:themeShade="7F"/>
      <w:sz w:val="24"/>
      <w:szCs w:val="24"/>
    </w:rPr>
  </w:style>
  <w:style w:type="table" w:customStyle="1" w:styleId="TableGrid0">
    <w:name w:val="TableGrid"/>
    <w:rsid w:val="00364CC3"/>
    <w:rPr>
      <w:rFonts w:asciiTheme="minorHAnsi" w:eastAsiaTheme="minorEastAsia" w:hAnsiTheme="minorHAnsi" w:cstheme="minorBidi"/>
      <w:kern w:val="2"/>
      <w:sz w:val="22"/>
      <w:szCs w:val="22"/>
      <w14:ligatures w14:val="standardContextual"/>
    </w:rPr>
    <w:tblPr>
      <w:tblCellMar>
        <w:top w:w="0" w:type="dxa"/>
        <w:left w:w="0" w:type="dxa"/>
        <w:bottom w:w="0" w:type="dxa"/>
        <w:right w:w="0" w:type="dxa"/>
      </w:tblCellMar>
    </w:tblPr>
  </w:style>
  <w:style w:type="character" w:customStyle="1" w:styleId="background-details">
    <w:name w:val="background-details"/>
    <w:basedOn w:val="DefaultParagraphFont"/>
    <w:rsid w:val="00AB5E26"/>
  </w:style>
  <w:style w:type="character" w:customStyle="1" w:styleId="lt-line-clampline">
    <w:name w:val="lt-line-clamp__line"/>
    <w:basedOn w:val="DefaultParagraphFont"/>
    <w:rsid w:val="00AB5E26"/>
  </w:style>
  <w:style w:type="character" w:customStyle="1" w:styleId="CharAttribute13">
    <w:name w:val="CharAttribute13"/>
    <w:rsid w:val="00494B06"/>
    <w:rPr>
      <w:rFonts w:ascii="Times New Roman" w:eastAsia="Times New Roman"/>
    </w:rPr>
  </w:style>
  <w:style w:type="paragraph" w:customStyle="1" w:styleId="Style1">
    <w:name w:val="Style1"/>
    <w:basedOn w:val="Normal"/>
    <w:next w:val="Normal"/>
    <w:rsid w:val="001547DA"/>
    <w:pPr>
      <w:numPr>
        <w:numId w:val="7"/>
      </w:numPr>
    </w:pPr>
    <w:rPr>
      <w:rFonts w:ascii="Garamond" w:hAnsi="Garamond" w:cs="Arial"/>
      <w:sz w:val="22"/>
      <w:szCs w:val="22"/>
    </w:rPr>
  </w:style>
  <w:style w:type="character" w:customStyle="1" w:styleId="Bold">
    <w:name w:val="Bold"/>
    <w:basedOn w:val="DefaultParagraphFont"/>
    <w:uiPriority w:val="1"/>
    <w:qFormat/>
    <w:rsid w:val="001A2BFA"/>
    <w:rPr>
      <w:b/>
      <w:bCs/>
    </w:rPr>
  </w:style>
  <w:style w:type="character" w:customStyle="1" w:styleId="Shade">
    <w:name w:val="Shade"/>
    <w:uiPriority w:val="1"/>
    <w:qFormat/>
    <w:rsid w:val="001A2BFA"/>
    <w:rPr>
      <w:bdr w:val="none" w:sz="0" w:space="0" w:color="auto"/>
      <w:shd w:val="clear" w:color="auto" w:fill="FFC000" w:themeFill="accent4"/>
    </w:rPr>
  </w:style>
  <w:style w:type="character" w:customStyle="1" w:styleId="Heading9Char">
    <w:name w:val="Heading 9 Char"/>
    <w:basedOn w:val="DefaultParagraphFont"/>
    <w:link w:val="Heading9"/>
    <w:semiHidden/>
    <w:qFormat/>
    <w:rsid w:val="0040755E"/>
    <w:rPr>
      <w:rFonts w:ascii="Cambria" w:hAnsi="Cambria"/>
      <w:color w:val="00000A"/>
      <w:sz w:val="22"/>
      <w:szCs w:val="22"/>
    </w:rPr>
  </w:style>
  <w:style w:type="character" w:styleId="PageNumber">
    <w:name w:val="page number"/>
    <w:basedOn w:val="DefaultParagraphFont"/>
    <w:qFormat/>
    <w:rsid w:val="0040755E"/>
  </w:style>
  <w:style w:type="character" w:customStyle="1" w:styleId="InternetLink">
    <w:name w:val="Internet Link"/>
    <w:rsid w:val="0040755E"/>
    <w:rPr>
      <w:color w:val="0000FF"/>
      <w:u w:val="single"/>
    </w:rPr>
  </w:style>
  <w:style w:type="character" w:customStyle="1" w:styleId="apple-style-span">
    <w:name w:val="apple-style-span"/>
    <w:basedOn w:val="DefaultParagraphFont"/>
    <w:qFormat/>
    <w:rsid w:val="0040755E"/>
  </w:style>
  <w:style w:type="character" w:customStyle="1" w:styleId="Body1Char1">
    <w:name w:val="*Body 1 Char1"/>
    <w:link w:val="Body1"/>
    <w:uiPriority w:val="99"/>
    <w:qFormat/>
    <w:locked/>
    <w:rsid w:val="0040755E"/>
    <w:rPr>
      <w:rFonts w:ascii="Verdana" w:hAnsi="Verdana"/>
      <w:sz w:val="18"/>
    </w:rPr>
  </w:style>
  <w:style w:type="character" w:customStyle="1" w:styleId="BodyTextIndentChar">
    <w:name w:val="Body Text Indent Char"/>
    <w:basedOn w:val="DefaultParagraphFont"/>
    <w:link w:val="BodyTextIndent"/>
    <w:qFormat/>
    <w:rsid w:val="0040755E"/>
  </w:style>
  <w:style w:type="character" w:customStyle="1" w:styleId="CommentTextChar">
    <w:name w:val="Comment Text Char"/>
    <w:link w:val="CommentText"/>
    <w:uiPriority w:val="99"/>
    <w:qFormat/>
    <w:rsid w:val="0040755E"/>
    <w:rPr>
      <w:rFonts w:ascii="Arial" w:hAnsi="Arial"/>
    </w:rPr>
  </w:style>
  <w:style w:type="character" w:styleId="CommentReference">
    <w:name w:val="annotation reference"/>
    <w:uiPriority w:val="99"/>
    <w:unhideWhenUsed/>
    <w:qFormat/>
    <w:rsid w:val="0040755E"/>
    <w:rPr>
      <w:sz w:val="16"/>
      <w:szCs w:val="16"/>
    </w:rPr>
  </w:style>
  <w:style w:type="character" w:customStyle="1" w:styleId="BalloonTextChar">
    <w:name w:val="Balloon Text Char"/>
    <w:link w:val="BalloonText"/>
    <w:qFormat/>
    <w:rsid w:val="0040755E"/>
    <w:rPr>
      <w:rFonts w:ascii="Tahoma" w:hAnsi="Tahoma" w:cs="Tahoma"/>
      <w:sz w:val="16"/>
      <w:szCs w:val="16"/>
    </w:rPr>
  </w:style>
  <w:style w:type="character" w:customStyle="1" w:styleId="ResponsibilityChar">
    <w:name w:val="Responsibility Char"/>
    <w:link w:val="Responsibility"/>
    <w:qFormat/>
    <w:rsid w:val="0040755E"/>
    <w:rPr>
      <w:sz w:val="24"/>
      <w:szCs w:val="24"/>
      <w:lang w:eastAsia="ar-SA"/>
    </w:rPr>
  </w:style>
  <w:style w:type="character" w:customStyle="1" w:styleId="HTMLTypewriter2">
    <w:name w:val="HTML Typewriter2"/>
    <w:qFormat/>
    <w:rsid w:val="0040755E"/>
    <w:rPr>
      <w:rFonts w:ascii="Courier New" w:hAnsi="Courier New" w:cs="Courier New"/>
      <w:sz w:val="20"/>
      <w:szCs w:val="20"/>
    </w:rPr>
  </w:style>
  <w:style w:type="character" w:customStyle="1" w:styleId="apple-tab-span">
    <w:name w:val="apple-tab-span"/>
    <w:basedOn w:val="DefaultParagraphFont"/>
    <w:qFormat/>
    <w:rsid w:val="0040755E"/>
  </w:style>
  <w:style w:type="character" w:customStyle="1" w:styleId="UnresolvedMention1">
    <w:name w:val="Unresolved Mention1"/>
    <w:basedOn w:val="DefaultParagraphFont"/>
    <w:uiPriority w:val="99"/>
    <w:semiHidden/>
    <w:unhideWhenUsed/>
    <w:qFormat/>
    <w:rsid w:val="0040755E"/>
    <w:rPr>
      <w:color w:val="605E5C"/>
      <w:shd w:val="clear" w:color="auto" w:fill="E1DFDD"/>
    </w:rPr>
  </w:style>
  <w:style w:type="character" w:customStyle="1" w:styleId="rezemp-highlightedfield-highlightedterm">
    <w:name w:val="rezemp-highlightedfield-highlightedterm"/>
    <w:basedOn w:val="DefaultParagraphFont"/>
    <w:qFormat/>
    <w:rsid w:val="0040755E"/>
  </w:style>
  <w:style w:type="character" w:customStyle="1" w:styleId="normal1Char">
    <w:name w:val="normal 1 Char"/>
    <w:qFormat/>
    <w:rsid w:val="0040755E"/>
    <w:rPr>
      <w:rFonts w:eastAsia="Arial"/>
      <w:sz w:val="22"/>
      <w:szCs w:val="22"/>
      <w:lang w:val="en-GB" w:eastAsia="en-IN"/>
    </w:rPr>
  </w:style>
  <w:style w:type="character" w:customStyle="1" w:styleId="ListLabel1">
    <w:name w:val="ListLabel 1"/>
    <w:qFormat/>
    <w:rsid w:val="0040755E"/>
    <w:rPr>
      <w:rFonts w:cs="Courier New"/>
    </w:rPr>
  </w:style>
  <w:style w:type="character" w:customStyle="1" w:styleId="ListLabel2">
    <w:name w:val="ListLabel 2"/>
    <w:qFormat/>
    <w:rsid w:val="0040755E"/>
    <w:rPr>
      <w:rFonts w:cs="Courier New"/>
    </w:rPr>
  </w:style>
  <w:style w:type="character" w:customStyle="1" w:styleId="ListLabel3">
    <w:name w:val="ListLabel 3"/>
    <w:qFormat/>
    <w:rsid w:val="0040755E"/>
    <w:rPr>
      <w:rFonts w:cs="Courier New"/>
    </w:rPr>
  </w:style>
  <w:style w:type="character" w:customStyle="1" w:styleId="ListLabel4">
    <w:name w:val="ListLabel 4"/>
    <w:qFormat/>
    <w:rsid w:val="0040755E"/>
    <w:rPr>
      <w:sz w:val="22"/>
    </w:rPr>
  </w:style>
  <w:style w:type="character" w:customStyle="1" w:styleId="ListLabel5">
    <w:name w:val="ListLabel 5"/>
    <w:qFormat/>
    <w:rsid w:val="0040755E"/>
    <w:rPr>
      <w:rFonts w:cs="Courier New"/>
    </w:rPr>
  </w:style>
  <w:style w:type="character" w:customStyle="1" w:styleId="ListLabel6">
    <w:name w:val="ListLabel 6"/>
    <w:qFormat/>
    <w:rsid w:val="0040755E"/>
    <w:rPr>
      <w:rFonts w:cs="Courier New"/>
    </w:rPr>
  </w:style>
  <w:style w:type="character" w:customStyle="1" w:styleId="ListLabel7">
    <w:name w:val="ListLabel 7"/>
    <w:qFormat/>
    <w:rsid w:val="0040755E"/>
    <w:rPr>
      <w:rFonts w:cs="Courier New"/>
    </w:rPr>
  </w:style>
  <w:style w:type="character" w:customStyle="1" w:styleId="ListLabel8">
    <w:name w:val="ListLabel 8"/>
    <w:qFormat/>
    <w:rsid w:val="0040755E"/>
    <w:rPr>
      <w:rFonts w:cs="Courier New"/>
    </w:rPr>
  </w:style>
  <w:style w:type="character" w:customStyle="1" w:styleId="ListLabel9">
    <w:name w:val="ListLabel 9"/>
    <w:qFormat/>
    <w:rsid w:val="0040755E"/>
    <w:rPr>
      <w:rFonts w:cs="Courier New"/>
    </w:rPr>
  </w:style>
  <w:style w:type="character" w:customStyle="1" w:styleId="ListLabel10">
    <w:name w:val="ListLabel 10"/>
    <w:qFormat/>
    <w:rsid w:val="0040755E"/>
    <w:rPr>
      <w:rFonts w:cs="Courier New"/>
    </w:rPr>
  </w:style>
  <w:style w:type="character" w:customStyle="1" w:styleId="ListLabel11">
    <w:name w:val="ListLabel 11"/>
    <w:qFormat/>
    <w:rsid w:val="0040755E"/>
    <w:rPr>
      <w:color w:val="00000A"/>
    </w:rPr>
  </w:style>
  <w:style w:type="character" w:customStyle="1" w:styleId="ListLabel12">
    <w:name w:val="ListLabel 12"/>
    <w:qFormat/>
    <w:rsid w:val="0040755E"/>
    <w:rPr>
      <w:rFonts w:cs="Courier New"/>
    </w:rPr>
  </w:style>
  <w:style w:type="character" w:customStyle="1" w:styleId="ListLabel13">
    <w:name w:val="ListLabel 13"/>
    <w:qFormat/>
    <w:rsid w:val="0040755E"/>
    <w:rPr>
      <w:rFonts w:cs="Courier New"/>
    </w:rPr>
  </w:style>
  <w:style w:type="character" w:customStyle="1" w:styleId="ListLabel14">
    <w:name w:val="ListLabel 14"/>
    <w:qFormat/>
    <w:rsid w:val="0040755E"/>
    <w:rPr>
      <w:rFonts w:cs="Courier New"/>
    </w:rPr>
  </w:style>
  <w:style w:type="character" w:customStyle="1" w:styleId="ListLabel15">
    <w:name w:val="ListLabel 15"/>
    <w:qFormat/>
    <w:rsid w:val="0040755E"/>
    <w:rPr>
      <w:rFonts w:cs="Courier New"/>
    </w:rPr>
  </w:style>
  <w:style w:type="character" w:customStyle="1" w:styleId="ListLabel16">
    <w:name w:val="ListLabel 16"/>
    <w:qFormat/>
    <w:rsid w:val="0040755E"/>
    <w:rPr>
      <w:rFonts w:cs="Courier New"/>
    </w:rPr>
  </w:style>
  <w:style w:type="character" w:customStyle="1" w:styleId="ListLabel17">
    <w:name w:val="ListLabel 17"/>
    <w:qFormat/>
    <w:rsid w:val="0040755E"/>
    <w:rPr>
      <w:rFonts w:cs="Courier New"/>
    </w:rPr>
  </w:style>
  <w:style w:type="character" w:customStyle="1" w:styleId="ListLabel18">
    <w:name w:val="ListLabel 18"/>
    <w:qFormat/>
    <w:rsid w:val="0040755E"/>
    <w:rPr>
      <w:rFonts w:cs="Courier New"/>
    </w:rPr>
  </w:style>
  <w:style w:type="character" w:customStyle="1" w:styleId="ListLabel19">
    <w:name w:val="ListLabel 19"/>
    <w:qFormat/>
    <w:rsid w:val="0040755E"/>
    <w:rPr>
      <w:rFonts w:cs="Courier New"/>
    </w:rPr>
  </w:style>
  <w:style w:type="character" w:customStyle="1" w:styleId="ListLabel20">
    <w:name w:val="ListLabel 20"/>
    <w:qFormat/>
    <w:rsid w:val="0040755E"/>
    <w:rPr>
      <w:rFonts w:cs="Courier New"/>
    </w:rPr>
  </w:style>
  <w:style w:type="character" w:customStyle="1" w:styleId="ListLabel21">
    <w:name w:val="ListLabel 21"/>
    <w:qFormat/>
    <w:rsid w:val="0040755E"/>
    <w:rPr>
      <w:rFonts w:cs="Courier New"/>
    </w:rPr>
  </w:style>
  <w:style w:type="character" w:customStyle="1" w:styleId="ListLabel22">
    <w:name w:val="ListLabel 22"/>
    <w:qFormat/>
    <w:rsid w:val="0040755E"/>
    <w:rPr>
      <w:rFonts w:cs="Courier New"/>
    </w:rPr>
  </w:style>
  <w:style w:type="character" w:customStyle="1" w:styleId="ListLabel23">
    <w:name w:val="ListLabel 23"/>
    <w:qFormat/>
    <w:rsid w:val="0040755E"/>
    <w:rPr>
      <w:rFonts w:cs="Courier New"/>
    </w:rPr>
  </w:style>
  <w:style w:type="character" w:customStyle="1" w:styleId="ListLabel24">
    <w:name w:val="ListLabel 24"/>
    <w:qFormat/>
    <w:rsid w:val="0040755E"/>
    <w:rPr>
      <w:rFonts w:cs="Courier New"/>
    </w:rPr>
  </w:style>
  <w:style w:type="character" w:customStyle="1" w:styleId="ListLabel25">
    <w:name w:val="ListLabel 25"/>
    <w:qFormat/>
    <w:rsid w:val="0040755E"/>
    <w:rPr>
      <w:rFonts w:cs="Courier New"/>
    </w:rPr>
  </w:style>
  <w:style w:type="character" w:customStyle="1" w:styleId="ListLabel26">
    <w:name w:val="ListLabel 26"/>
    <w:qFormat/>
    <w:rsid w:val="0040755E"/>
    <w:rPr>
      <w:rFonts w:cs="Courier New"/>
    </w:rPr>
  </w:style>
  <w:style w:type="character" w:customStyle="1" w:styleId="ListLabel27">
    <w:name w:val="ListLabel 27"/>
    <w:qFormat/>
    <w:rsid w:val="0040755E"/>
    <w:rPr>
      <w:rFonts w:cs="Courier New"/>
    </w:rPr>
  </w:style>
  <w:style w:type="character" w:customStyle="1" w:styleId="ListLabel28">
    <w:name w:val="ListLabel 28"/>
    <w:qFormat/>
    <w:rsid w:val="0040755E"/>
    <w:rPr>
      <w:rFonts w:cs="Courier New"/>
    </w:rPr>
  </w:style>
  <w:style w:type="character" w:customStyle="1" w:styleId="ListLabel29">
    <w:name w:val="ListLabel 29"/>
    <w:qFormat/>
    <w:rsid w:val="0040755E"/>
    <w:rPr>
      <w:rFonts w:cs="Courier New"/>
    </w:rPr>
  </w:style>
  <w:style w:type="character" w:customStyle="1" w:styleId="ListLabel30">
    <w:name w:val="ListLabel 30"/>
    <w:qFormat/>
    <w:rsid w:val="0040755E"/>
    <w:rPr>
      <w:rFonts w:cs="Courier New"/>
    </w:rPr>
  </w:style>
  <w:style w:type="character" w:customStyle="1" w:styleId="ListLabel31">
    <w:name w:val="ListLabel 31"/>
    <w:qFormat/>
    <w:rsid w:val="0040755E"/>
    <w:rPr>
      <w:rFonts w:cs="Courier New"/>
    </w:rPr>
  </w:style>
  <w:style w:type="character" w:customStyle="1" w:styleId="ListLabel32">
    <w:name w:val="ListLabel 32"/>
    <w:qFormat/>
    <w:rsid w:val="0040755E"/>
    <w:rPr>
      <w:rFonts w:cs="Courier New"/>
    </w:rPr>
  </w:style>
  <w:style w:type="character" w:customStyle="1" w:styleId="ListLabel33">
    <w:name w:val="ListLabel 33"/>
    <w:qFormat/>
    <w:rsid w:val="0040755E"/>
    <w:rPr>
      <w:color w:val="00000A"/>
    </w:rPr>
  </w:style>
  <w:style w:type="character" w:customStyle="1" w:styleId="ListLabel34">
    <w:name w:val="ListLabel 34"/>
    <w:qFormat/>
    <w:rsid w:val="0040755E"/>
    <w:rPr>
      <w:rFonts w:cs="Courier New"/>
    </w:rPr>
  </w:style>
  <w:style w:type="character" w:customStyle="1" w:styleId="ListLabel35">
    <w:name w:val="ListLabel 35"/>
    <w:qFormat/>
    <w:rsid w:val="0040755E"/>
    <w:rPr>
      <w:rFonts w:cs="Courier New"/>
    </w:rPr>
  </w:style>
  <w:style w:type="character" w:customStyle="1" w:styleId="ListLabel36">
    <w:name w:val="ListLabel 36"/>
    <w:qFormat/>
    <w:rsid w:val="0040755E"/>
    <w:rPr>
      <w:rFonts w:cs="Courier New"/>
    </w:rPr>
  </w:style>
  <w:style w:type="character" w:customStyle="1" w:styleId="ListLabel37">
    <w:name w:val="ListLabel 37"/>
    <w:qFormat/>
    <w:rsid w:val="0040755E"/>
    <w:rPr>
      <w:rFonts w:cs="Courier New"/>
    </w:rPr>
  </w:style>
  <w:style w:type="character" w:customStyle="1" w:styleId="ListLabel38">
    <w:name w:val="ListLabel 38"/>
    <w:qFormat/>
    <w:rsid w:val="0040755E"/>
    <w:rPr>
      <w:rFonts w:cs="Courier New"/>
    </w:rPr>
  </w:style>
  <w:style w:type="character" w:customStyle="1" w:styleId="ListLabel39">
    <w:name w:val="ListLabel 39"/>
    <w:qFormat/>
    <w:rsid w:val="0040755E"/>
    <w:rPr>
      <w:rFonts w:cs="Courier New"/>
    </w:rPr>
  </w:style>
  <w:style w:type="character" w:customStyle="1" w:styleId="ListLabel40">
    <w:name w:val="ListLabel 40"/>
    <w:qFormat/>
    <w:rsid w:val="0040755E"/>
    <w:rPr>
      <w:rFonts w:cs="Courier New"/>
    </w:rPr>
  </w:style>
  <w:style w:type="character" w:customStyle="1" w:styleId="ListLabel41">
    <w:name w:val="ListLabel 41"/>
    <w:qFormat/>
    <w:rsid w:val="0040755E"/>
    <w:rPr>
      <w:rFonts w:cs="Courier New"/>
    </w:rPr>
  </w:style>
  <w:style w:type="character" w:customStyle="1" w:styleId="ListLabel42">
    <w:name w:val="ListLabel 42"/>
    <w:qFormat/>
    <w:rsid w:val="0040755E"/>
    <w:rPr>
      <w:rFonts w:cs="Courier New"/>
    </w:rPr>
  </w:style>
  <w:style w:type="character" w:customStyle="1" w:styleId="ListLabel43">
    <w:name w:val="ListLabel 43"/>
    <w:qFormat/>
    <w:rsid w:val="0040755E"/>
    <w:rPr>
      <w:rFonts w:cs="Courier New"/>
    </w:rPr>
  </w:style>
  <w:style w:type="character" w:customStyle="1" w:styleId="ListLabel44">
    <w:name w:val="ListLabel 44"/>
    <w:qFormat/>
    <w:rsid w:val="0040755E"/>
    <w:rPr>
      <w:rFonts w:cs="Courier New"/>
    </w:rPr>
  </w:style>
  <w:style w:type="character" w:customStyle="1" w:styleId="ListLabel45">
    <w:name w:val="ListLabel 45"/>
    <w:qFormat/>
    <w:rsid w:val="0040755E"/>
    <w:rPr>
      <w:rFonts w:cs="Courier New"/>
    </w:rPr>
  </w:style>
  <w:style w:type="character" w:customStyle="1" w:styleId="ListLabel46">
    <w:name w:val="ListLabel 46"/>
    <w:qFormat/>
    <w:rsid w:val="0040755E"/>
    <w:rPr>
      <w:rFonts w:cs="Courier New"/>
    </w:rPr>
  </w:style>
  <w:style w:type="character" w:customStyle="1" w:styleId="ListLabel47">
    <w:name w:val="ListLabel 47"/>
    <w:qFormat/>
    <w:rsid w:val="0040755E"/>
    <w:rPr>
      <w:rFonts w:cs="Courier New"/>
    </w:rPr>
  </w:style>
  <w:style w:type="character" w:customStyle="1" w:styleId="ListLabel48">
    <w:name w:val="ListLabel 48"/>
    <w:qFormat/>
    <w:rsid w:val="0040755E"/>
    <w:rPr>
      <w:rFonts w:cs="Courier New"/>
    </w:rPr>
  </w:style>
  <w:style w:type="character" w:customStyle="1" w:styleId="ListLabel49">
    <w:name w:val="ListLabel 49"/>
    <w:qFormat/>
    <w:rsid w:val="0040755E"/>
    <w:rPr>
      <w:rFonts w:cs="Courier New"/>
    </w:rPr>
  </w:style>
  <w:style w:type="character" w:customStyle="1" w:styleId="ListLabel50">
    <w:name w:val="ListLabel 50"/>
    <w:qFormat/>
    <w:rsid w:val="0040755E"/>
    <w:rPr>
      <w:rFonts w:cs="Courier New"/>
    </w:rPr>
  </w:style>
  <w:style w:type="character" w:customStyle="1" w:styleId="ListLabel51">
    <w:name w:val="ListLabel 51"/>
    <w:qFormat/>
    <w:rsid w:val="0040755E"/>
    <w:rPr>
      <w:rFonts w:cs="Courier New"/>
    </w:rPr>
  </w:style>
  <w:style w:type="character" w:customStyle="1" w:styleId="ListLabel52">
    <w:name w:val="ListLabel 52"/>
    <w:qFormat/>
    <w:rsid w:val="0040755E"/>
    <w:rPr>
      <w:rFonts w:cs="Courier New"/>
    </w:rPr>
  </w:style>
  <w:style w:type="character" w:customStyle="1" w:styleId="ListLabel53">
    <w:name w:val="ListLabel 53"/>
    <w:qFormat/>
    <w:rsid w:val="0040755E"/>
    <w:rPr>
      <w:rFonts w:cs="Courier New"/>
    </w:rPr>
  </w:style>
  <w:style w:type="character" w:customStyle="1" w:styleId="ListLabel54">
    <w:name w:val="ListLabel 54"/>
    <w:qFormat/>
    <w:rsid w:val="0040755E"/>
    <w:rPr>
      <w:rFonts w:cs="Courier New"/>
    </w:rPr>
  </w:style>
  <w:style w:type="character" w:customStyle="1" w:styleId="ListLabel55">
    <w:name w:val="ListLabel 55"/>
    <w:qFormat/>
    <w:rsid w:val="0040755E"/>
    <w:rPr>
      <w:rFonts w:cs="Courier New"/>
    </w:rPr>
  </w:style>
  <w:style w:type="character" w:customStyle="1" w:styleId="ListLabel56">
    <w:name w:val="ListLabel 56"/>
    <w:qFormat/>
    <w:rsid w:val="0040755E"/>
    <w:rPr>
      <w:rFonts w:cs="Courier New"/>
    </w:rPr>
  </w:style>
  <w:style w:type="character" w:customStyle="1" w:styleId="ListLabel57">
    <w:name w:val="ListLabel 57"/>
    <w:qFormat/>
    <w:rsid w:val="0040755E"/>
    <w:rPr>
      <w:rFonts w:cs="Courier New"/>
    </w:rPr>
  </w:style>
  <w:style w:type="character" w:customStyle="1" w:styleId="ListLabel58">
    <w:name w:val="ListLabel 58"/>
    <w:qFormat/>
    <w:rsid w:val="0040755E"/>
    <w:rPr>
      <w:rFonts w:ascii="Cambria" w:hAnsi="Cambria" w:cs="Symbol"/>
      <w:b/>
      <w:sz w:val="20"/>
    </w:rPr>
  </w:style>
  <w:style w:type="character" w:customStyle="1" w:styleId="ListLabel59">
    <w:name w:val="ListLabel 59"/>
    <w:qFormat/>
    <w:rsid w:val="0040755E"/>
    <w:rPr>
      <w:rFonts w:cs="Courier New"/>
    </w:rPr>
  </w:style>
  <w:style w:type="character" w:customStyle="1" w:styleId="ListLabel60">
    <w:name w:val="ListLabel 60"/>
    <w:qFormat/>
    <w:rsid w:val="0040755E"/>
    <w:rPr>
      <w:rFonts w:cs="Wingdings"/>
    </w:rPr>
  </w:style>
  <w:style w:type="character" w:customStyle="1" w:styleId="ListLabel61">
    <w:name w:val="ListLabel 61"/>
    <w:qFormat/>
    <w:rsid w:val="0040755E"/>
    <w:rPr>
      <w:rFonts w:cs="Symbol"/>
    </w:rPr>
  </w:style>
  <w:style w:type="character" w:customStyle="1" w:styleId="ListLabel62">
    <w:name w:val="ListLabel 62"/>
    <w:qFormat/>
    <w:rsid w:val="0040755E"/>
    <w:rPr>
      <w:rFonts w:cs="Courier New"/>
    </w:rPr>
  </w:style>
  <w:style w:type="character" w:customStyle="1" w:styleId="ListLabel63">
    <w:name w:val="ListLabel 63"/>
    <w:qFormat/>
    <w:rsid w:val="0040755E"/>
    <w:rPr>
      <w:rFonts w:cs="Wingdings"/>
    </w:rPr>
  </w:style>
  <w:style w:type="character" w:customStyle="1" w:styleId="ListLabel64">
    <w:name w:val="ListLabel 64"/>
    <w:qFormat/>
    <w:rsid w:val="0040755E"/>
    <w:rPr>
      <w:rFonts w:cs="Symbol"/>
    </w:rPr>
  </w:style>
  <w:style w:type="character" w:customStyle="1" w:styleId="ListLabel65">
    <w:name w:val="ListLabel 65"/>
    <w:qFormat/>
    <w:rsid w:val="0040755E"/>
    <w:rPr>
      <w:rFonts w:cs="Courier New"/>
    </w:rPr>
  </w:style>
  <w:style w:type="character" w:customStyle="1" w:styleId="ListLabel66">
    <w:name w:val="ListLabel 66"/>
    <w:qFormat/>
    <w:rsid w:val="0040755E"/>
    <w:rPr>
      <w:rFonts w:cs="Wingdings"/>
    </w:rPr>
  </w:style>
  <w:style w:type="character" w:customStyle="1" w:styleId="ListLabel67">
    <w:name w:val="ListLabel 67"/>
    <w:qFormat/>
    <w:rsid w:val="0040755E"/>
    <w:rPr>
      <w:rFonts w:ascii="Cambria" w:hAnsi="Cambria" w:cs="Symbol"/>
      <w:sz w:val="20"/>
    </w:rPr>
  </w:style>
  <w:style w:type="character" w:customStyle="1" w:styleId="ListLabel68">
    <w:name w:val="ListLabel 68"/>
    <w:qFormat/>
    <w:rsid w:val="0040755E"/>
    <w:rPr>
      <w:rFonts w:cs="Courier New"/>
    </w:rPr>
  </w:style>
  <w:style w:type="character" w:customStyle="1" w:styleId="ListLabel69">
    <w:name w:val="ListLabel 69"/>
    <w:qFormat/>
    <w:rsid w:val="0040755E"/>
    <w:rPr>
      <w:rFonts w:cs="Wingdings"/>
    </w:rPr>
  </w:style>
  <w:style w:type="character" w:customStyle="1" w:styleId="ListLabel70">
    <w:name w:val="ListLabel 70"/>
    <w:qFormat/>
    <w:rsid w:val="0040755E"/>
    <w:rPr>
      <w:rFonts w:cs="Symbol"/>
    </w:rPr>
  </w:style>
  <w:style w:type="character" w:customStyle="1" w:styleId="ListLabel71">
    <w:name w:val="ListLabel 71"/>
    <w:qFormat/>
    <w:rsid w:val="0040755E"/>
    <w:rPr>
      <w:rFonts w:cs="Courier New"/>
    </w:rPr>
  </w:style>
  <w:style w:type="character" w:customStyle="1" w:styleId="ListLabel72">
    <w:name w:val="ListLabel 72"/>
    <w:qFormat/>
    <w:rsid w:val="0040755E"/>
    <w:rPr>
      <w:rFonts w:cs="Wingdings"/>
    </w:rPr>
  </w:style>
  <w:style w:type="character" w:customStyle="1" w:styleId="ListLabel73">
    <w:name w:val="ListLabel 73"/>
    <w:qFormat/>
    <w:rsid w:val="0040755E"/>
    <w:rPr>
      <w:rFonts w:cs="Symbol"/>
    </w:rPr>
  </w:style>
  <w:style w:type="character" w:customStyle="1" w:styleId="ListLabel74">
    <w:name w:val="ListLabel 74"/>
    <w:qFormat/>
    <w:rsid w:val="0040755E"/>
    <w:rPr>
      <w:rFonts w:cs="Courier New"/>
    </w:rPr>
  </w:style>
  <w:style w:type="character" w:customStyle="1" w:styleId="ListLabel75">
    <w:name w:val="ListLabel 75"/>
    <w:qFormat/>
    <w:rsid w:val="0040755E"/>
    <w:rPr>
      <w:rFonts w:cs="Wingdings"/>
    </w:rPr>
  </w:style>
  <w:style w:type="character" w:customStyle="1" w:styleId="ListLabel76">
    <w:name w:val="ListLabel 76"/>
    <w:qFormat/>
    <w:rsid w:val="0040755E"/>
    <w:rPr>
      <w:rFonts w:ascii="Cambria" w:hAnsi="Cambria" w:cs="Symbol"/>
      <w:b/>
      <w:sz w:val="20"/>
    </w:rPr>
  </w:style>
  <w:style w:type="character" w:customStyle="1" w:styleId="ListLabel77">
    <w:name w:val="ListLabel 77"/>
    <w:qFormat/>
    <w:rsid w:val="0040755E"/>
    <w:rPr>
      <w:rFonts w:cs="Courier New"/>
    </w:rPr>
  </w:style>
  <w:style w:type="character" w:customStyle="1" w:styleId="ListLabel78">
    <w:name w:val="ListLabel 78"/>
    <w:qFormat/>
    <w:rsid w:val="0040755E"/>
    <w:rPr>
      <w:rFonts w:cs="Wingdings"/>
    </w:rPr>
  </w:style>
  <w:style w:type="character" w:customStyle="1" w:styleId="ListLabel79">
    <w:name w:val="ListLabel 79"/>
    <w:qFormat/>
    <w:rsid w:val="0040755E"/>
    <w:rPr>
      <w:rFonts w:cs="Symbol"/>
    </w:rPr>
  </w:style>
  <w:style w:type="character" w:customStyle="1" w:styleId="ListLabel80">
    <w:name w:val="ListLabel 80"/>
    <w:qFormat/>
    <w:rsid w:val="0040755E"/>
    <w:rPr>
      <w:rFonts w:cs="Courier New"/>
    </w:rPr>
  </w:style>
  <w:style w:type="character" w:customStyle="1" w:styleId="ListLabel81">
    <w:name w:val="ListLabel 81"/>
    <w:qFormat/>
    <w:rsid w:val="0040755E"/>
    <w:rPr>
      <w:rFonts w:cs="Wingdings"/>
    </w:rPr>
  </w:style>
  <w:style w:type="character" w:customStyle="1" w:styleId="ListLabel82">
    <w:name w:val="ListLabel 82"/>
    <w:qFormat/>
    <w:rsid w:val="0040755E"/>
    <w:rPr>
      <w:rFonts w:cs="Symbol"/>
    </w:rPr>
  </w:style>
  <w:style w:type="character" w:customStyle="1" w:styleId="ListLabel83">
    <w:name w:val="ListLabel 83"/>
    <w:qFormat/>
    <w:rsid w:val="0040755E"/>
    <w:rPr>
      <w:rFonts w:cs="Courier New"/>
    </w:rPr>
  </w:style>
  <w:style w:type="character" w:customStyle="1" w:styleId="ListLabel84">
    <w:name w:val="ListLabel 84"/>
    <w:qFormat/>
    <w:rsid w:val="0040755E"/>
    <w:rPr>
      <w:rFonts w:cs="Wingdings"/>
    </w:rPr>
  </w:style>
  <w:style w:type="character" w:customStyle="1" w:styleId="ListLabel85">
    <w:name w:val="ListLabel 85"/>
    <w:qFormat/>
    <w:rsid w:val="0040755E"/>
    <w:rPr>
      <w:rFonts w:ascii="Cambria" w:hAnsi="Cambria" w:cs="Symbol"/>
      <w:sz w:val="20"/>
    </w:rPr>
  </w:style>
  <w:style w:type="character" w:customStyle="1" w:styleId="ListLabel86">
    <w:name w:val="ListLabel 86"/>
    <w:qFormat/>
    <w:rsid w:val="0040755E"/>
    <w:rPr>
      <w:rFonts w:cs="Courier New"/>
    </w:rPr>
  </w:style>
  <w:style w:type="character" w:customStyle="1" w:styleId="ListLabel87">
    <w:name w:val="ListLabel 87"/>
    <w:qFormat/>
    <w:rsid w:val="0040755E"/>
    <w:rPr>
      <w:rFonts w:cs="Wingdings"/>
    </w:rPr>
  </w:style>
  <w:style w:type="character" w:customStyle="1" w:styleId="ListLabel88">
    <w:name w:val="ListLabel 88"/>
    <w:qFormat/>
    <w:rsid w:val="0040755E"/>
    <w:rPr>
      <w:rFonts w:cs="Symbol"/>
    </w:rPr>
  </w:style>
  <w:style w:type="character" w:customStyle="1" w:styleId="ListLabel89">
    <w:name w:val="ListLabel 89"/>
    <w:qFormat/>
    <w:rsid w:val="0040755E"/>
    <w:rPr>
      <w:rFonts w:cs="Courier New"/>
    </w:rPr>
  </w:style>
  <w:style w:type="character" w:customStyle="1" w:styleId="ListLabel90">
    <w:name w:val="ListLabel 90"/>
    <w:qFormat/>
    <w:rsid w:val="0040755E"/>
    <w:rPr>
      <w:rFonts w:cs="Wingdings"/>
    </w:rPr>
  </w:style>
  <w:style w:type="character" w:customStyle="1" w:styleId="ListLabel91">
    <w:name w:val="ListLabel 91"/>
    <w:qFormat/>
    <w:rsid w:val="0040755E"/>
    <w:rPr>
      <w:rFonts w:cs="Symbol"/>
    </w:rPr>
  </w:style>
  <w:style w:type="character" w:customStyle="1" w:styleId="ListLabel92">
    <w:name w:val="ListLabel 92"/>
    <w:qFormat/>
    <w:rsid w:val="0040755E"/>
    <w:rPr>
      <w:rFonts w:cs="Courier New"/>
    </w:rPr>
  </w:style>
  <w:style w:type="character" w:customStyle="1" w:styleId="ListLabel93">
    <w:name w:val="ListLabel 93"/>
    <w:qFormat/>
    <w:rsid w:val="0040755E"/>
    <w:rPr>
      <w:rFonts w:cs="Wingdings"/>
    </w:rPr>
  </w:style>
  <w:style w:type="character" w:customStyle="1" w:styleId="ListLabel94">
    <w:name w:val="ListLabel 94"/>
    <w:qFormat/>
    <w:rsid w:val="0040755E"/>
    <w:rPr>
      <w:rFonts w:ascii="Cambria" w:hAnsi="Cambria" w:cs="Symbol"/>
      <w:sz w:val="20"/>
    </w:rPr>
  </w:style>
  <w:style w:type="character" w:customStyle="1" w:styleId="ListLabel95">
    <w:name w:val="ListLabel 95"/>
    <w:qFormat/>
    <w:rsid w:val="0040755E"/>
    <w:rPr>
      <w:rFonts w:cs="Courier New"/>
    </w:rPr>
  </w:style>
  <w:style w:type="character" w:customStyle="1" w:styleId="ListLabel96">
    <w:name w:val="ListLabel 96"/>
    <w:qFormat/>
    <w:rsid w:val="0040755E"/>
    <w:rPr>
      <w:rFonts w:cs="Wingdings"/>
    </w:rPr>
  </w:style>
  <w:style w:type="character" w:customStyle="1" w:styleId="ListLabel97">
    <w:name w:val="ListLabel 97"/>
    <w:qFormat/>
    <w:rsid w:val="0040755E"/>
    <w:rPr>
      <w:rFonts w:cs="Symbol"/>
    </w:rPr>
  </w:style>
  <w:style w:type="character" w:customStyle="1" w:styleId="ListLabel98">
    <w:name w:val="ListLabel 98"/>
    <w:qFormat/>
    <w:rsid w:val="0040755E"/>
    <w:rPr>
      <w:rFonts w:cs="Courier New"/>
    </w:rPr>
  </w:style>
  <w:style w:type="character" w:customStyle="1" w:styleId="ListLabel99">
    <w:name w:val="ListLabel 99"/>
    <w:qFormat/>
    <w:rsid w:val="0040755E"/>
    <w:rPr>
      <w:rFonts w:cs="Wingdings"/>
    </w:rPr>
  </w:style>
  <w:style w:type="character" w:customStyle="1" w:styleId="ListLabel100">
    <w:name w:val="ListLabel 100"/>
    <w:qFormat/>
    <w:rsid w:val="0040755E"/>
    <w:rPr>
      <w:rFonts w:cs="Symbol"/>
    </w:rPr>
  </w:style>
  <w:style w:type="character" w:customStyle="1" w:styleId="ListLabel101">
    <w:name w:val="ListLabel 101"/>
    <w:qFormat/>
    <w:rsid w:val="0040755E"/>
    <w:rPr>
      <w:rFonts w:cs="Courier New"/>
    </w:rPr>
  </w:style>
  <w:style w:type="character" w:customStyle="1" w:styleId="ListLabel102">
    <w:name w:val="ListLabel 102"/>
    <w:qFormat/>
    <w:rsid w:val="0040755E"/>
    <w:rPr>
      <w:rFonts w:cs="Wingdings"/>
    </w:rPr>
  </w:style>
  <w:style w:type="character" w:customStyle="1" w:styleId="ListLabel103">
    <w:name w:val="ListLabel 103"/>
    <w:qFormat/>
    <w:rsid w:val="0040755E"/>
    <w:rPr>
      <w:rFonts w:ascii="Cambria" w:hAnsi="Cambria" w:cs="Symbol"/>
      <w:b/>
      <w:sz w:val="20"/>
    </w:rPr>
  </w:style>
  <w:style w:type="character" w:customStyle="1" w:styleId="ListLabel104">
    <w:name w:val="ListLabel 104"/>
    <w:qFormat/>
    <w:rsid w:val="0040755E"/>
    <w:rPr>
      <w:rFonts w:cs="Courier New"/>
    </w:rPr>
  </w:style>
  <w:style w:type="character" w:customStyle="1" w:styleId="ListLabel105">
    <w:name w:val="ListLabel 105"/>
    <w:qFormat/>
    <w:rsid w:val="0040755E"/>
    <w:rPr>
      <w:rFonts w:cs="Wingdings"/>
    </w:rPr>
  </w:style>
  <w:style w:type="character" w:customStyle="1" w:styleId="ListLabel106">
    <w:name w:val="ListLabel 106"/>
    <w:qFormat/>
    <w:rsid w:val="0040755E"/>
    <w:rPr>
      <w:rFonts w:cs="Symbol"/>
    </w:rPr>
  </w:style>
  <w:style w:type="character" w:customStyle="1" w:styleId="ListLabel107">
    <w:name w:val="ListLabel 107"/>
    <w:qFormat/>
    <w:rsid w:val="0040755E"/>
    <w:rPr>
      <w:rFonts w:cs="Courier New"/>
    </w:rPr>
  </w:style>
  <w:style w:type="character" w:customStyle="1" w:styleId="ListLabel108">
    <w:name w:val="ListLabel 108"/>
    <w:qFormat/>
    <w:rsid w:val="0040755E"/>
    <w:rPr>
      <w:rFonts w:cs="Wingdings"/>
    </w:rPr>
  </w:style>
  <w:style w:type="character" w:customStyle="1" w:styleId="ListLabel109">
    <w:name w:val="ListLabel 109"/>
    <w:qFormat/>
    <w:rsid w:val="0040755E"/>
    <w:rPr>
      <w:rFonts w:cs="Symbol"/>
    </w:rPr>
  </w:style>
  <w:style w:type="character" w:customStyle="1" w:styleId="ListLabel110">
    <w:name w:val="ListLabel 110"/>
    <w:qFormat/>
    <w:rsid w:val="0040755E"/>
    <w:rPr>
      <w:rFonts w:cs="Courier New"/>
    </w:rPr>
  </w:style>
  <w:style w:type="character" w:customStyle="1" w:styleId="ListLabel111">
    <w:name w:val="ListLabel 111"/>
    <w:qFormat/>
    <w:rsid w:val="0040755E"/>
    <w:rPr>
      <w:rFonts w:cs="Wingdings"/>
    </w:rPr>
  </w:style>
  <w:style w:type="character" w:customStyle="1" w:styleId="ListLabel112">
    <w:name w:val="ListLabel 112"/>
    <w:qFormat/>
    <w:rsid w:val="0040755E"/>
    <w:rPr>
      <w:rFonts w:ascii="Cambria" w:hAnsi="Cambria" w:cs="Symbol"/>
      <w:sz w:val="20"/>
    </w:rPr>
  </w:style>
  <w:style w:type="character" w:customStyle="1" w:styleId="ListLabel113">
    <w:name w:val="ListLabel 113"/>
    <w:qFormat/>
    <w:rsid w:val="0040755E"/>
    <w:rPr>
      <w:rFonts w:cs="Courier New"/>
    </w:rPr>
  </w:style>
  <w:style w:type="character" w:customStyle="1" w:styleId="ListLabel114">
    <w:name w:val="ListLabel 114"/>
    <w:qFormat/>
    <w:rsid w:val="0040755E"/>
    <w:rPr>
      <w:rFonts w:cs="Wingdings"/>
    </w:rPr>
  </w:style>
  <w:style w:type="character" w:customStyle="1" w:styleId="ListLabel115">
    <w:name w:val="ListLabel 115"/>
    <w:qFormat/>
    <w:rsid w:val="0040755E"/>
    <w:rPr>
      <w:rFonts w:cs="Symbol"/>
    </w:rPr>
  </w:style>
  <w:style w:type="character" w:customStyle="1" w:styleId="ListLabel116">
    <w:name w:val="ListLabel 116"/>
    <w:qFormat/>
    <w:rsid w:val="0040755E"/>
    <w:rPr>
      <w:rFonts w:cs="Courier New"/>
    </w:rPr>
  </w:style>
  <w:style w:type="character" w:customStyle="1" w:styleId="ListLabel117">
    <w:name w:val="ListLabel 117"/>
    <w:qFormat/>
    <w:rsid w:val="0040755E"/>
    <w:rPr>
      <w:rFonts w:cs="Wingdings"/>
    </w:rPr>
  </w:style>
  <w:style w:type="character" w:customStyle="1" w:styleId="ListLabel118">
    <w:name w:val="ListLabel 118"/>
    <w:qFormat/>
    <w:rsid w:val="0040755E"/>
    <w:rPr>
      <w:rFonts w:cs="Symbol"/>
    </w:rPr>
  </w:style>
  <w:style w:type="character" w:customStyle="1" w:styleId="ListLabel119">
    <w:name w:val="ListLabel 119"/>
    <w:qFormat/>
    <w:rsid w:val="0040755E"/>
    <w:rPr>
      <w:rFonts w:cs="Courier New"/>
    </w:rPr>
  </w:style>
  <w:style w:type="character" w:customStyle="1" w:styleId="ListLabel120">
    <w:name w:val="ListLabel 120"/>
    <w:qFormat/>
    <w:rsid w:val="0040755E"/>
    <w:rPr>
      <w:rFonts w:cs="Wingdings"/>
    </w:rPr>
  </w:style>
  <w:style w:type="character" w:customStyle="1" w:styleId="ListLabel121">
    <w:name w:val="ListLabel 121"/>
    <w:qFormat/>
    <w:rsid w:val="0040755E"/>
    <w:rPr>
      <w:rFonts w:ascii="Cambria" w:hAnsi="Cambria" w:cs="Symbol"/>
      <w:b/>
      <w:sz w:val="20"/>
    </w:rPr>
  </w:style>
  <w:style w:type="character" w:customStyle="1" w:styleId="ListLabel122">
    <w:name w:val="ListLabel 122"/>
    <w:qFormat/>
    <w:rsid w:val="0040755E"/>
    <w:rPr>
      <w:rFonts w:cs="Courier New"/>
    </w:rPr>
  </w:style>
  <w:style w:type="character" w:customStyle="1" w:styleId="ListLabel123">
    <w:name w:val="ListLabel 123"/>
    <w:qFormat/>
    <w:rsid w:val="0040755E"/>
    <w:rPr>
      <w:rFonts w:cs="Wingdings"/>
    </w:rPr>
  </w:style>
  <w:style w:type="character" w:customStyle="1" w:styleId="ListLabel124">
    <w:name w:val="ListLabel 124"/>
    <w:qFormat/>
    <w:rsid w:val="0040755E"/>
    <w:rPr>
      <w:rFonts w:cs="Symbol"/>
    </w:rPr>
  </w:style>
  <w:style w:type="character" w:customStyle="1" w:styleId="ListLabel125">
    <w:name w:val="ListLabel 125"/>
    <w:qFormat/>
    <w:rsid w:val="0040755E"/>
    <w:rPr>
      <w:rFonts w:cs="Courier New"/>
    </w:rPr>
  </w:style>
  <w:style w:type="character" w:customStyle="1" w:styleId="ListLabel126">
    <w:name w:val="ListLabel 126"/>
    <w:qFormat/>
    <w:rsid w:val="0040755E"/>
    <w:rPr>
      <w:rFonts w:cs="Wingdings"/>
    </w:rPr>
  </w:style>
  <w:style w:type="character" w:customStyle="1" w:styleId="ListLabel127">
    <w:name w:val="ListLabel 127"/>
    <w:qFormat/>
    <w:rsid w:val="0040755E"/>
    <w:rPr>
      <w:rFonts w:cs="Symbol"/>
    </w:rPr>
  </w:style>
  <w:style w:type="character" w:customStyle="1" w:styleId="ListLabel128">
    <w:name w:val="ListLabel 128"/>
    <w:qFormat/>
    <w:rsid w:val="0040755E"/>
    <w:rPr>
      <w:rFonts w:cs="Courier New"/>
    </w:rPr>
  </w:style>
  <w:style w:type="character" w:customStyle="1" w:styleId="ListLabel129">
    <w:name w:val="ListLabel 129"/>
    <w:qFormat/>
    <w:rsid w:val="0040755E"/>
    <w:rPr>
      <w:rFonts w:cs="Wingdings"/>
    </w:rPr>
  </w:style>
  <w:style w:type="character" w:customStyle="1" w:styleId="ListLabel130">
    <w:name w:val="ListLabel 130"/>
    <w:qFormat/>
    <w:rsid w:val="0040755E"/>
    <w:rPr>
      <w:rFonts w:ascii="Cambria" w:hAnsi="Cambria" w:cs="Symbol"/>
      <w:sz w:val="20"/>
    </w:rPr>
  </w:style>
  <w:style w:type="character" w:customStyle="1" w:styleId="ListLabel131">
    <w:name w:val="ListLabel 131"/>
    <w:qFormat/>
    <w:rsid w:val="0040755E"/>
    <w:rPr>
      <w:rFonts w:cs="Courier New"/>
    </w:rPr>
  </w:style>
  <w:style w:type="character" w:customStyle="1" w:styleId="ListLabel132">
    <w:name w:val="ListLabel 132"/>
    <w:qFormat/>
    <w:rsid w:val="0040755E"/>
    <w:rPr>
      <w:rFonts w:cs="Wingdings"/>
    </w:rPr>
  </w:style>
  <w:style w:type="character" w:customStyle="1" w:styleId="ListLabel133">
    <w:name w:val="ListLabel 133"/>
    <w:qFormat/>
    <w:rsid w:val="0040755E"/>
    <w:rPr>
      <w:rFonts w:cs="Symbol"/>
    </w:rPr>
  </w:style>
  <w:style w:type="character" w:customStyle="1" w:styleId="ListLabel134">
    <w:name w:val="ListLabel 134"/>
    <w:qFormat/>
    <w:rsid w:val="0040755E"/>
    <w:rPr>
      <w:rFonts w:cs="Courier New"/>
    </w:rPr>
  </w:style>
  <w:style w:type="character" w:customStyle="1" w:styleId="ListLabel135">
    <w:name w:val="ListLabel 135"/>
    <w:qFormat/>
    <w:rsid w:val="0040755E"/>
    <w:rPr>
      <w:rFonts w:cs="Wingdings"/>
    </w:rPr>
  </w:style>
  <w:style w:type="character" w:customStyle="1" w:styleId="ListLabel136">
    <w:name w:val="ListLabel 136"/>
    <w:qFormat/>
    <w:rsid w:val="0040755E"/>
    <w:rPr>
      <w:rFonts w:cs="Symbol"/>
    </w:rPr>
  </w:style>
  <w:style w:type="character" w:customStyle="1" w:styleId="ListLabel137">
    <w:name w:val="ListLabel 137"/>
    <w:qFormat/>
    <w:rsid w:val="0040755E"/>
    <w:rPr>
      <w:rFonts w:cs="Courier New"/>
    </w:rPr>
  </w:style>
  <w:style w:type="character" w:customStyle="1" w:styleId="ListLabel138">
    <w:name w:val="ListLabel 138"/>
    <w:qFormat/>
    <w:rsid w:val="0040755E"/>
    <w:rPr>
      <w:rFonts w:cs="Wingdings"/>
    </w:rPr>
  </w:style>
  <w:style w:type="character" w:customStyle="1" w:styleId="ListLabel139">
    <w:name w:val="ListLabel 139"/>
    <w:qFormat/>
    <w:rsid w:val="0040755E"/>
    <w:rPr>
      <w:rFonts w:ascii="Cambria" w:hAnsi="Cambria" w:cs="Symbol"/>
      <w:sz w:val="20"/>
    </w:rPr>
  </w:style>
  <w:style w:type="character" w:customStyle="1" w:styleId="ListLabel140">
    <w:name w:val="ListLabel 140"/>
    <w:qFormat/>
    <w:rsid w:val="0040755E"/>
    <w:rPr>
      <w:rFonts w:cs="Courier New"/>
    </w:rPr>
  </w:style>
  <w:style w:type="character" w:customStyle="1" w:styleId="ListLabel141">
    <w:name w:val="ListLabel 141"/>
    <w:qFormat/>
    <w:rsid w:val="0040755E"/>
    <w:rPr>
      <w:rFonts w:cs="Wingdings"/>
    </w:rPr>
  </w:style>
  <w:style w:type="character" w:customStyle="1" w:styleId="ListLabel142">
    <w:name w:val="ListLabel 142"/>
    <w:qFormat/>
    <w:rsid w:val="0040755E"/>
    <w:rPr>
      <w:rFonts w:cs="Symbol"/>
    </w:rPr>
  </w:style>
  <w:style w:type="character" w:customStyle="1" w:styleId="ListLabel143">
    <w:name w:val="ListLabel 143"/>
    <w:qFormat/>
    <w:rsid w:val="0040755E"/>
    <w:rPr>
      <w:rFonts w:cs="Courier New"/>
    </w:rPr>
  </w:style>
  <w:style w:type="character" w:customStyle="1" w:styleId="ListLabel144">
    <w:name w:val="ListLabel 144"/>
    <w:qFormat/>
    <w:rsid w:val="0040755E"/>
    <w:rPr>
      <w:rFonts w:cs="Wingdings"/>
    </w:rPr>
  </w:style>
  <w:style w:type="character" w:customStyle="1" w:styleId="ListLabel145">
    <w:name w:val="ListLabel 145"/>
    <w:qFormat/>
    <w:rsid w:val="0040755E"/>
    <w:rPr>
      <w:rFonts w:cs="Symbol"/>
    </w:rPr>
  </w:style>
  <w:style w:type="character" w:customStyle="1" w:styleId="ListLabel146">
    <w:name w:val="ListLabel 146"/>
    <w:qFormat/>
    <w:rsid w:val="0040755E"/>
    <w:rPr>
      <w:rFonts w:cs="Courier New"/>
    </w:rPr>
  </w:style>
  <w:style w:type="character" w:customStyle="1" w:styleId="ListLabel147">
    <w:name w:val="ListLabel 147"/>
    <w:qFormat/>
    <w:rsid w:val="0040755E"/>
    <w:rPr>
      <w:rFonts w:cs="Wingdings"/>
    </w:rPr>
  </w:style>
  <w:style w:type="paragraph" w:customStyle="1" w:styleId="Heading">
    <w:name w:val="Heading"/>
    <w:basedOn w:val="Normal"/>
    <w:next w:val="BodyText"/>
    <w:qFormat/>
    <w:rsid w:val="0040755E"/>
    <w:pPr>
      <w:keepNext/>
      <w:spacing w:before="240" w:after="120"/>
    </w:pPr>
    <w:rPr>
      <w:rFonts w:eastAsia="WenQuanYi Micro Hei" w:cs="Lohit Devanagari"/>
      <w:color w:val="00000A"/>
      <w:sz w:val="28"/>
      <w:szCs w:val="28"/>
    </w:rPr>
  </w:style>
  <w:style w:type="paragraph" w:styleId="List">
    <w:name w:val="List"/>
    <w:basedOn w:val="BodyText"/>
    <w:rsid w:val="0040755E"/>
    <w:pPr>
      <w:widowControl/>
      <w:autoSpaceDE/>
      <w:autoSpaceDN/>
      <w:spacing w:before="0" w:line="240" w:lineRule="auto"/>
      <w:ind w:left="0" w:firstLine="0"/>
    </w:pPr>
    <w:rPr>
      <w:rFonts w:ascii="Times New Roman" w:eastAsia="Times New Roman" w:hAnsi="Times New Roman" w:cs="Lohit Devanagari"/>
      <w:color w:val="00000A"/>
      <w:sz w:val="24"/>
      <w:szCs w:val="20"/>
    </w:rPr>
  </w:style>
  <w:style w:type="paragraph" w:styleId="Caption">
    <w:name w:val="caption"/>
    <w:basedOn w:val="Normal"/>
    <w:qFormat/>
    <w:rsid w:val="0040755E"/>
    <w:pPr>
      <w:suppressLineNumbers/>
      <w:spacing w:before="120" w:after="120"/>
    </w:pPr>
    <w:rPr>
      <w:rFonts w:cs="Lohit Devanagari"/>
      <w:i/>
      <w:iCs/>
      <w:color w:val="00000A"/>
    </w:rPr>
  </w:style>
  <w:style w:type="paragraph" w:customStyle="1" w:styleId="Index">
    <w:name w:val="Index"/>
    <w:basedOn w:val="Normal"/>
    <w:qFormat/>
    <w:rsid w:val="0040755E"/>
    <w:pPr>
      <w:suppressLineNumbers/>
    </w:pPr>
    <w:rPr>
      <w:rFonts w:cs="Lohit Devanagari"/>
      <w:color w:val="00000A"/>
    </w:rPr>
  </w:style>
  <w:style w:type="character" w:customStyle="1" w:styleId="HeaderChar1">
    <w:name w:val="Header Char1"/>
    <w:basedOn w:val="DefaultParagraphFont"/>
    <w:uiPriority w:val="99"/>
    <w:semiHidden/>
    <w:rsid w:val="0040755E"/>
    <w:rPr>
      <w:rFonts w:ascii="Times New Roman" w:eastAsia="Times New Roman" w:hAnsi="Times New Roman" w:cs="Times New Roman"/>
      <w:color w:val="00000A"/>
      <w:kern w:val="0"/>
      <w:sz w:val="24"/>
      <w:szCs w:val="24"/>
      <w14:ligatures w14:val="none"/>
    </w:rPr>
  </w:style>
  <w:style w:type="paragraph" w:customStyle="1" w:styleId="ResumeTechBody">
    <w:name w:val="ResumeTechBody"/>
    <w:basedOn w:val="Normal"/>
    <w:qFormat/>
    <w:rsid w:val="0040755E"/>
    <w:pPr>
      <w:tabs>
        <w:tab w:val="left" w:pos="-720"/>
      </w:tabs>
      <w:suppressAutoHyphens/>
      <w:ind w:left="252"/>
    </w:pPr>
    <w:rPr>
      <w:rFonts w:ascii="Century Gothic" w:hAnsi="Century Gothic"/>
      <w:color w:val="00000A"/>
      <w:spacing w:val="-2"/>
      <w:sz w:val="22"/>
      <w:szCs w:val="20"/>
    </w:rPr>
  </w:style>
  <w:style w:type="paragraph" w:styleId="BodyText3">
    <w:name w:val="Body Text 3"/>
    <w:basedOn w:val="Normal"/>
    <w:link w:val="BodyText3Char"/>
    <w:qFormat/>
    <w:rsid w:val="0040755E"/>
    <w:pPr>
      <w:jc w:val="both"/>
    </w:pPr>
    <w:rPr>
      <w:rFonts w:ascii="Tahoma" w:hAnsi="Tahoma" w:cs="Tahoma"/>
      <w:color w:val="00000A"/>
      <w:sz w:val="20"/>
      <w:szCs w:val="20"/>
    </w:rPr>
  </w:style>
  <w:style w:type="character" w:customStyle="1" w:styleId="BodyText3Char">
    <w:name w:val="Body Text 3 Char"/>
    <w:basedOn w:val="DefaultParagraphFont"/>
    <w:link w:val="BodyText3"/>
    <w:rsid w:val="0040755E"/>
    <w:rPr>
      <w:rFonts w:ascii="Tahoma" w:hAnsi="Tahoma" w:cs="Tahoma"/>
      <w:color w:val="00000A"/>
    </w:rPr>
  </w:style>
  <w:style w:type="paragraph" w:styleId="BodyText2">
    <w:name w:val="Body Text 2"/>
    <w:basedOn w:val="Normal"/>
    <w:link w:val="BodyText2Char"/>
    <w:qFormat/>
    <w:rsid w:val="0040755E"/>
    <w:rPr>
      <w:rFonts w:ascii="Verdana" w:hAnsi="Verdana" w:cs="Arial"/>
      <w:i/>
      <w:iCs/>
      <w:color w:val="000000"/>
      <w:sz w:val="16"/>
      <w:szCs w:val="16"/>
    </w:rPr>
  </w:style>
  <w:style w:type="character" w:customStyle="1" w:styleId="BodyText2Char">
    <w:name w:val="Body Text 2 Char"/>
    <w:basedOn w:val="DefaultParagraphFont"/>
    <w:link w:val="BodyText2"/>
    <w:rsid w:val="0040755E"/>
    <w:rPr>
      <w:rFonts w:ascii="Verdana" w:hAnsi="Verdana" w:cs="Arial"/>
      <w:i/>
      <w:iCs/>
      <w:color w:val="000000"/>
      <w:sz w:val="16"/>
      <w:szCs w:val="16"/>
    </w:rPr>
  </w:style>
  <w:style w:type="paragraph" w:customStyle="1" w:styleId="ReturnAddress">
    <w:name w:val="Return Address"/>
    <w:basedOn w:val="Normal"/>
    <w:qFormat/>
    <w:rsid w:val="0040755E"/>
    <w:pPr>
      <w:keepLines/>
      <w:spacing w:line="200" w:lineRule="atLeast"/>
    </w:pPr>
    <w:rPr>
      <w:rFonts w:ascii="Arial" w:hAnsi="Arial"/>
      <w:color w:val="00000A"/>
      <w:spacing w:val="-2"/>
      <w:sz w:val="16"/>
      <w:szCs w:val="20"/>
    </w:rPr>
  </w:style>
  <w:style w:type="paragraph" w:customStyle="1" w:styleId="Char">
    <w:name w:val="Char"/>
    <w:basedOn w:val="Normal"/>
    <w:qFormat/>
    <w:rsid w:val="0040755E"/>
    <w:pPr>
      <w:spacing w:before="120" w:after="160" w:line="240" w:lineRule="exact"/>
    </w:pPr>
    <w:rPr>
      <w:rFonts w:ascii="Verdana" w:hAnsi="Verdana"/>
      <w:color w:val="00000A"/>
      <w:sz w:val="20"/>
      <w:szCs w:val="20"/>
    </w:rPr>
  </w:style>
  <w:style w:type="paragraph" w:customStyle="1" w:styleId="ResumeLetterhead">
    <w:name w:val="Resume Letterhead"/>
    <w:basedOn w:val="Normal"/>
    <w:qFormat/>
    <w:rsid w:val="0040755E"/>
    <w:pPr>
      <w:ind w:left="7920"/>
    </w:pPr>
    <w:rPr>
      <w:rFonts w:ascii="Arial" w:hAnsi="Arial"/>
      <w:color w:val="808080"/>
      <w:sz w:val="16"/>
      <w:szCs w:val="16"/>
    </w:rPr>
  </w:style>
  <w:style w:type="paragraph" w:customStyle="1" w:styleId="ResumeLetterhead-Bold">
    <w:name w:val="Resume Letterhead - Bold"/>
    <w:basedOn w:val="Normal"/>
    <w:qFormat/>
    <w:rsid w:val="0040755E"/>
    <w:pPr>
      <w:spacing w:before="160"/>
      <w:ind w:left="7920"/>
    </w:pPr>
    <w:rPr>
      <w:rFonts w:ascii="Arial" w:hAnsi="Arial"/>
      <w:b/>
      <w:color w:val="808080"/>
      <w:sz w:val="16"/>
      <w:szCs w:val="16"/>
    </w:rPr>
  </w:style>
  <w:style w:type="paragraph" w:customStyle="1" w:styleId="Body1">
    <w:name w:val="*Body 1"/>
    <w:basedOn w:val="Normal"/>
    <w:link w:val="Body1Char1"/>
    <w:uiPriority w:val="99"/>
    <w:qFormat/>
    <w:rsid w:val="0040755E"/>
    <w:pPr>
      <w:spacing w:after="180" w:line="240" w:lineRule="exact"/>
    </w:pPr>
    <w:rPr>
      <w:rFonts w:ascii="Verdana" w:hAnsi="Verdana"/>
      <w:sz w:val="18"/>
      <w:szCs w:val="20"/>
    </w:rPr>
  </w:style>
  <w:style w:type="paragraph" w:customStyle="1" w:styleId="Address">
    <w:name w:val="Address"/>
    <w:basedOn w:val="BodyText"/>
    <w:uiPriority w:val="99"/>
    <w:qFormat/>
    <w:rsid w:val="0040755E"/>
    <w:pPr>
      <w:keepLines/>
      <w:widowControl/>
      <w:suppressAutoHyphens/>
      <w:autoSpaceDE/>
      <w:autoSpaceDN/>
      <w:spacing w:before="120" w:after="120" w:line="240" w:lineRule="auto"/>
      <w:ind w:left="0" w:firstLine="0"/>
      <w:jc w:val="both"/>
    </w:pPr>
    <w:rPr>
      <w:rFonts w:ascii="Times New Roman" w:eastAsia="Times New Roman" w:hAnsi="Times New Roman" w:cs="Times New Roman"/>
      <w:color w:val="00000A"/>
      <w:sz w:val="24"/>
      <w:szCs w:val="20"/>
      <w:lang w:eastAsia="ar-SA"/>
    </w:rPr>
  </w:style>
  <w:style w:type="paragraph" w:customStyle="1" w:styleId="SectionSubtitle">
    <w:name w:val="Section Subtitle"/>
    <w:basedOn w:val="Normal"/>
    <w:next w:val="Normal"/>
    <w:qFormat/>
    <w:rsid w:val="0040755E"/>
    <w:rPr>
      <w:rFonts w:ascii="Verdana" w:eastAsia="Batang" w:hAnsi="Verdana"/>
      <w:bCs/>
      <w:i/>
      <w:iCs/>
      <w:color w:val="00000A"/>
      <w:sz w:val="22"/>
      <w:szCs w:val="20"/>
    </w:rPr>
  </w:style>
  <w:style w:type="paragraph" w:styleId="BodyTextIndent">
    <w:name w:val="Body Text Indent"/>
    <w:basedOn w:val="Normal"/>
    <w:link w:val="BodyTextIndentChar"/>
    <w:rsid w:val="0040755E"/>
    <w:pPr>
      <w:spacing w:after="120"/>
      <w:ind w:left="360"/>
    </w:pPr>
    <w:rPr>
      <w:sz w:val="20"/>
      <w:szCs w:val="20"/>
    </w:rPr>
  </w:style>
  <w:style w:type="character" w:customStyle="1" w:styleId="BodyTextIndentChar1">
    <w:name w:val="Body Text Indent Char1"/>
    <w:basedOn w:val="DefaultParagraphFont"/>
    <w:uiPriority w:val="99"/>
    <w:rsid w:val="0040755E"/>
    <w:rPr>
      <w:sz w:val="24"/>
      <w:szCs w:val="24"/>
    </w:rPr>
  </w:style>
  <w:style w:type="paragraph" w:styleId="CommentText">
    <w:name w:val="annotation text"/>
    <w:basedOn w:val="Normal"/>
    <w:link w:val="CommentTextChar"/>
    <w:uiPriority w:val="99"/>
    <w:unhideWhenUsed/>
    <w:qFormat/>
    <w:rsid w:val="0040755E"/>
    <w:pPr>
      <w:jc w:val="both"/>
    </w:pPr>
    <w:rPr>
      <w:rFonts w:ascii="Arial" w:hAnsi="Arial"/>
      <w:sz w:val="20"/>
      <w:szCs w:val="20"/>
    </w:rPr>
  </w:style>
  <w:style w:type="character" w:customStyle="1" w:styleId="CommentTextChar1">
    <w:name w:val="Comment Text Char1"/>
    <w:basedOn w:val="DefaultParagraphFont"/>
    <w:uiPriority w:val="99"/>
    <w:rsid w:val="0040755E"/>
  </w:style>
  <w:style w:type="paragraph" w:styleId="BalloonText">
    <w:name w:val="Balloon Text"/>
    <w:basedOn w:val="Normal"/>
    <w:link w:val="BalloonTextChar"/>
    <w:qFormat/>
    <w:rsid w:val="0040755E"/>
    <w:rPr>
      <w:rFonts w:ascii="Tahoma" w:hAnsi="Tahoma" w:cs="Tahoma"/>
      <w:sz w:val="16"/>
      <w:szCs w:val="16"/>
    </w:rPr>
  </w:style>
  <w:style w:type="character" w:customStyle="1" w:styleId="BalloonTextChar1">
    <w:name w:val="Balloon Text Char1"/>
    <w:basedOn w:val="DefaultParagraphFont"/>
    <w:uiPriority w:val="99"/>
    <w:rsid w:val="0040755E"/>
    <w:rPr>
      <w:rFonts w:ascii="Segoe UI" w:hAnsi="Segoe UI" w:cs="Segoe UI"/>
      <w:sz w:val="18"/>
      <w:szCs w:val="18"/>
    </w:rPr>
  </w:style>
  <w:style w:type="paragraph" w:customStyle="1" w:styleId="Responsibility">
    <w:name w:val="Responsibility"/>
    <w:basedOn w:val="BodyText"/>
    <w:link w:val="ResponsibilityChar"/>
    <w:qFormat/>
    <w:rsid w:val="0040755E"/>
    <w:pPr>
      <w:widowControl/>
      <w:suppressAutoHyphens/>
      <w:autoSpaceDE/>
      <w:autoSpaceDN/>
      <w:spacing w:before="0" w:line="240" w:lineRule="auto"/>
      <w:ind w:left="0" w:firstLine="0"/>
      <w:contextualSpacing/>
      <w:jc w:val="both"/>
    </w:pPr>
    <w:rPr>
      <w:rFonts w:ascii="Times New Roman" w:eastAsia="Times New Roman" w:hAnsi="Times New Roman" w:cs="Times New Roman"/>
      <w:sz w:val="24"/>
      <w:szCs w:val="24"/>
      <w:lang w:eastAsia="ar-SA"/>
    </w:rPr>
  </w:style>
  <w:style w:type="paragraph" w:customStyle="1" w:styleId="m-4964235154581692264gmail-newstyle16">
    <w:name w:val="m_-4964235154581692264gmail-newstyle16"/>
    <w:basedOn w:val="Normal"/>
    <w:qFormat/>
    <w:rsid w:val="0040755E"/>
    <w:pPr>
      <w:spacing w:beforeAutospacing="1" w:afterAutospacing="1"/>
    </w:pPr>
    <w:rPr>
      <w:color w:val="00000A"/>
    </w:rPr>
  </w:style>
  <w:style w:type="paragraph" w:customStyle="1" w:styleId="Times">
    <w:name w:val="Times"/>
    <w:basedOn w:val="Normal"/>
    <w:qFormat/>
    <w:rsid w:val="0040755E"/>
    <w:pPr>
      <w:spacing w:after="160" w:line="259" w:lineRule="auto"/>
      <w:jc w:val="both"/>
    </w:pPr>
    <w:rPr>
      <w:rFonts w:ascii="Calibri" w:hAnsi="Calibri"/>
      <w:b/>
      <w:bCs/>
      <w:color w:val="000000"/>
    </w:rPr>
  </w:style>
  <w:style w:type="paragraph" w:customStyle="1" w:styleId="normal10">
    <w:name w:val="normal 1"/>
    <w:basedOn w:val="Normal"/>
    <w:autoRedefine/>
    <w:qFormat/>
    <w:rsid w:val="0040755E"/>
    <w:rPr>
      <w:rFonts w:eastAsia="Arial"/>
      <w:color w:val="00000A"/>
      <w:sz w:val="22"/>
      <w:szCs w:val="22"/>
      <w:shd w:val="clear" w:color="auto" w:fill="FFFFFF"/>
      <w:lang w:val="en-GB" w:eastAsia="en-IN"/>
    </w:rPr>
  </w:style>
  <w:style w:type="character" w:customStyle="1" w:styleId="UnresolvedMention2">
    <w:name w:val="Unresolved Mention2"/>
    <w:basedOn w:val="DefaultParagraphFont"/>
    <w:uiPriority w:val="99"/>
    <w:semiHidden/>
    <w:unhideWhenUsed/>
    <w:rsid w:val="0040755E"/>
    <w:rPr>
      <w:color w:val="605E5C"/>
      <w:shd w:val="clear" w:color="auto" w:fill="E1DFDD"/>
    </w:rPr>
  </w:style>
  <w:style w:type="character" w:customStyle="1" w:styleId="UnresolvedMention3">
    <w:name w:val="Unresolved Mention3"/>
    <w:basedOn w:val="DefaultParagraphFont"/>
    <w:uiPriority w:val="99"/>
    <w:semiHidden/>
    <w:unhideWhenUsed/>
    <w:rsid w:val="0040755E"/>
    <w:rPr>
      <w:color w:val="605E5C"/>
      <w:shd w:val="clear" w:color="auto" w:fill="E1DFDD"/>
    </w:rPr>
  </w:style>
  <w:style w:type="character" w:customStyle="1" w:styleId="UnresolvedMention4">
    <w:name w:val="Unresolved Mention4"/>
    <w:basedOn w:val="DefaultParagraphFont"/>
    <w:uiPriority w:val="99"/>
    <w:semiHidden/>
    <w:unhideWhenUsed/>
    <w:rsid w:val="0040755E"/>
    <w:rPr>
      <w:color w:val="605E5C"/>
      <w:shd w:val="clear" w:color="auto" w:fill="E1DFDD"/>
    </w:rPr>
  </w:style>
  <w:style w:type="character" w:customStyle="1" w:styleId="UnresolvedMention5">
    <w:name w:val="Unresolved Mention5"/>
    <w:basedOn w:val="DefaultParagraphFont"/>
    <w:uiPriority w:val="99"/>
    <w:semiHidden/>
    <w:unhideWhenUsed/>
    <w:rsid w:val="0040755E"/>
    <w:rPr>
      <w:color w:val="605E5C"/>
      <w:shd w:val="clear" w:color="auto" w:fill="E1DFDD"/>
    </w:rPr>
  </w:style>
  <w:style w:type="character" w:customStyle="1" w:styleId="UnresolvedMention6">
    <w:name w:val="Unresolved Mention6"/>
    <w:basedOn w:val="DefaultParagraphFont"/>
    <w:uiPriority w:val="99"/>
    <w:semiHidden/>
    <w:unhideWhenUsed/>
    <w:rsid w:val="0040755E"/>
    <w:rPr>
      <w:color w:val="605E5C"/>
      <w:shd w:val="clear" w:color="auto" w:fill="E1DFDD"/>
    </w:rPr>
  </w:style>
  <w:style w:type="paragraph" w:customStyle="1" w:styleId="Normal2">
    <w:name w:val="Normal2"/>
    <w:basedOn w:val="Normal"/>
    <w:rsid w:val="008543DB"/>
    <w:pPr>
      <w:spacing w:before="100" w:beforeAutospacing="1" w:after="100" w:afterAutospacing="1"/>
    </w:pPr>
  </w:style>
  <w:style w:type="paragraph" w:customStyle="1" w:styleId="Bullets">
    <w:name w:val="Bullets"/>
    <w:basedOn w:val="Normal"/>
    <w:rsid w:val="00006EEB"/>
    <w:pPr>
      <w:numPr>
        <w:numId w:val="8"/>
      </w:numPr>
      <w:spacing w:before="40" w:after="120" w:line="220" w:lineRule="exact"/>
      <w:contextualSpacing/>
    </w:pPr>
    <w:rPr>
      <w:rFonts w:ascii="Tahoma" w:eastAsia="Verdana" w:hAnsi="Tahoma" w:cs="Verdana"/>
      <w:spacing w:val="10"/>
      <w:sz w:val="16"/>
      <w:szCs w:val="16"/>
      <w:lang w:eastAsia="en-IN"/>
    </w:rPr>
  </w:style>
  <w:style w:type="paragraph" w:customStyle="1" w:styleId="Position">
    <w:name w:val="Position"/>
    <w:basedOn w:val="Normal"/>
    <w:rsid w:val="00205C37"/>
    <w:pPr>
      <w:tabs>
        <w:tab w:val="left" w:pos="360"/>
        <w:tab w:val="left" w:pos="900"/>
        <w:tab w:val="left" w:pos="1440"/>
      </w:tabs>
    </w:pPr>
    <w:rPr>
      <w:rFonts w:ascii="Arial Narrow" w:hAnsi="Arial Narrow"/>
      <w:b/>
      <w:smallCaps/>
      <w:sz w:val="22"/>
    </w:rPr>
  </w:style>
  <w:style w:type="paragraph" w:customStyle="1" w:styleId="Detail">
    <w:name w:val="Detail"/>
    <w:basedOn w:val="Normal"/>
    <w:autoRedefine/>
    <w:rsid w:val="00205C37"/>
    <w:pPr>
      <w:tabs>
        <w:tab w:val="left" w:pos="360"/>
        <w:tab w:val="left" w:pos="900"/>
        <w:tab w:val="left" w:pos="1440"/>
      </w:tabs>
      <w:jc w:val="both"/>
    </w:pPr>
    <w:rPr>
      <w:rFonts w:ascii="Arial" w:hAnsi="Arial" w:cs="Arial"/>
      <w:b/>
      <w:sz w:val="22"/>
      <w:szCs w:val="22"/>
    </w:rPr>
  </w:style>
  <w:style w:type="paragraph" w:customStyle="1" w:styleId="Edu">
    <w:name w:val="Edu"/>
    <w:basedOn w:val="Normal"/>
    <w:autoRedefine/>
    <w:rsid w:val="00205C37"/>
    <w:pPr>
      <w:tabs>
        <w:tab w:val="left" w:pos="720"/>
        <w:tab w:val="left" w:pos="1260"/>
        <w:tab w:val="left" w:pos="2160"/>
        <w:tab w:val="left" w:pos="2880"/>
        <w:tab w:val="left" w:pos="4320"/>
        <w:tab w:val="left" w:pos="5040"/>
      </w:tabs>
      <w:ind w:left="720"/>
    </w:pPr>
    <w:rPr>
      <w:rFonts w:ascii="Arial Narrow" w:hAnsi="Arial Narrow"/>
      <w:smallCaps/>
      <w:color w:val="000080"/>
      <w:sz w:val="20"/>
    </w:rPr>
  </w:style>
  <w:style w:type="character" w:customStyle="1" w:styleId="domain">
    <w:name w:val="domain"/>
    <w:basedOn w:val="DefaultParagraphFont"/>
    <w:rsid w:val="00205C37"/>
  </w:style>
  <w:style w:type="character" w:customStyle="1" w:styleId="vanity-name">
    <w:name w:val="vanity-name"/>
    <w:basedOn w:val="DefaultParagraphFont"/>
    <w:rsid w:val="00205C37"/>
  </w:style>
  <w:style w:type="character" w:customStyle="1" w:styleId="keyword">
    <w:name w:val="keyword"/>
    <w:basedOn w:val="DefaultParagraphFont"/>
    <w:rsid w:val="00205C37"/>
  </w:style>
  <w:style w:type="paragraph" w:customStyle="1" w:styleId="m8186070249335520761msonospacing">
    <w:name w:val="m_8186070249335520761msonospacing"/>
    <w:basedOn w:val="Normal"/>
    <w:rsid w:val="00205C37"/>
    <w:pPr>
      <w:spacing w:before="100" w:beforeAutospacing="1" w:after="100" w:afterAutospacing="1"/>
    </w:pPr>
  </w:style>
  <w:style w:type="numbering" w:customStyle="1" w:styleId="MyStyle">
    <w:name w:val="MyStyle"/>
    <w:rsid w:val="00205C37"/>
    <w:pPr>
      <w:numPr>
        <w:numId w:val="9"/>
      </w:numPr>
    </w:pPr>
  </w:style>
  <w:style w:type="character" w:customStyle="1" w:styleId="Title1">
    <w:name w:val="Title1"/>
    <w:basedOn w:val="DefaultParagraphFont"/>
    <w:rsid w:val="00205C37"/>
  </w:style>
  <w:style w:type="character" w:customStyle="1" w:styleId="h1headingstyle">
    <w:name w:val="h1headingstyle"/>
    <w:basedOn w:val="DefaultParagraphFont"/>
    <w:rsid w:val="00205C37"/>
  </w:style>
  <w:style w:type="paragraph" w:customStyle="1" w:styleId="ColorfulList-Accent11">
    <w:name w:val="Colorful List - Accent 11"/>
    <w:basedOn w:val="Normal"/>
    <w:rsid w:val="00205C37"/>
    <w:pPr>
      <w:spacing w:after="120" w:line="264" w:lineRule="auto"/>
      <w:ind w:left="720"/>
      <w:contextualSpacing/>
    </w:pPr>
    <w:rPr>
      <w:rFonts w:ascii="Calibri" w:hAnsi="Calibri"/>
      <w:sz w:val="21"/>
      <w:szCs w:val="21"/>
    </w:rPr>
  </w:style>
  <w:style w:type="character" w:customStyle="1" w:styleId="ui-provider">
    <w:name w:val="ui-provider"/>
    <w:basedOn w:val="DefaultParagraphFont"/>
    <w:rsid w:val="00205C37"/>
  </w:style>
  <w:style w:type="paragraph" w:customStyle="1" w:styleId="FirstParagraph">
    <w:name w:val="First Paragraph"/>
    <w:basedOn w:val="BodyText"/>
    <w:next w:val="BodyText"/>
    <w:qFormat/>
    <w:rsid w:val="00403A80"/>
    <w:pPr>
      <w:widowControl/>
      <w:autoSpaceDE/>
      <w:autoSpaceDN/>
      <w:spacing w:before="180" w:after="180" w:line="240" w:lineRule="auto"/>
      <w:ind w:left="0" w:firstLine="0"/>
    </w:pPr>
    <w:rPr>
      <w:rFonts w:asciiTheme="minorHAnsi" w:eastAsiaTheme="minorHAnsi" w:hAnsiTheme="minorHAnsi" w:cstheme="minorBidi"/>
      <w:sz w:val="24"/>
      <w:szCs w:val="24"/>
    </w:rPr>
  </w:style>
  <w:style w:type="paragraph" w:customStyle="1" w:styleId="Compact">
    <w:name w:val="Compact"/>
    <w:basedOn w:val="BodyText"/>
    <w:qFormat/>
    <w:rsid w:val="00403A80"/>
    <w:pPr>
      <w:widowControl/>
      <w:autoSpaceDE/>
      <w:autoSpaceDN/>
      <w:spacing w:before="36" w:after="36" w:line="240" w:lineRule="auto"/>
      <w:ind w:left="0" w:firstLine="0"/>
    </w:pPr>
    <w:rPr>
      <w:rFonts w:asciiTheme="minorHAnsi" w:eastAsiaTheme="minorHAnsi" w:hAnsiTheme="minorHAnsi" w:cstheme="minorBidi"/>
      <w:sz w:val="24"/>
      <w:szCs w:val="24"/>
    </w:rPr>
  </w:style>
  <w:style w:type="character" w:customStyle="1" w:styleId="white-space-pre">
    <w:name w:val="white-space-pre"/>
    <w:basedOn w:val="DefaultParagraphFont"/>
    <w:rsid w:val="005661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027431">
      <w:bodyDiv w:val="1"/>
      <w:marLeft w:val="0"/>
      <w:marRight w:val="0"/>
      <w:marTop w:val="0"/>
      <w:marBottom w:val="0"/>
      <w:divBdr>
        <w:top w:val="none" w:sz="0" w:space="0" w:color="auto"/>
        <w:left w:val="none" w:sz="0" w:space="0" w:color="auto"/>
        <w:bottom w:val="none" w:sz="0" w:space="0" w:color="auto"/>
        <w:right w:val="none" w:sz="0" w:space="0" w:color="auto"/>
      </w:divBdr>
    </w:div>
    <w:div w:id="55864271">
      <w:bodyDiv w:val="1"/>
      <w:marLeft w:val="0"/>
      <w:marRight w:val="0"/>
      <w:marTop w:val="0"/>
      <w:marBottom w:val="0"/>
      <w:divBdr>
        <w:top w:val="none" w:sz="0" w:space="0" w:color="auto"/>
        <w:left w:val="none" w:sz="0" w:space="0" w:color="auto"/>
        <w:bottom w:val="none" w:sz="0" w:space="0" w:color="auto"/>
        <w:right w:val="none" w:sz="0" w:space="0" w:color="auto"/>
      </w:divBdr>
      <w:divsChild>
        <w:div w:id="647707796">
          <w:marLeft w:val="0"/>
          <w:marRight w:val="0"/>
          <w:marTop w:val="0"/>
          <w:marBottom w:val="0"/>
          <w:divBdr>
            <w:top w:val="none" w:sz="0" w:space="0" w:color="auto"/>
            <w:left w:val="none" w:sz="0" w:space="0" w:color="auto"/>
            <w:bottom w:val="none" w:sz="0" w:space="0" w:color="auto"/>
            <w:right w:val="none" w:sz="0" w:space="0" w:color="auto"/>
          </w:divBdr>
        </w:div>
      </w:divsChild>
    </w:div>
    <w:div w:id="58796616">
      <w:bodyDiv w:val="1"/>
      <w:marLeft w:val="0"/>
      <w:marRight w:val="0"/>
      <w:marTop w:val="0"/>
      <w:marBottom w:val="0"/>
      <w:divBdr>
        <w:top w:val="none" w:sz="0" w:space="0" w:color="auto"/>
        <w:left w:val="none" w:sz="0" w:space="0" w:color="auto"/>
        <w:bottom w:val="none" w:sz="0" w:space="0" w:color="auto"/>
        <w:right w:val="none" w:sz="0" w:space="0" w:color="auto"/>
      </w:divBdr>
    </w:div>
    <w:div w:id="302278983">
      <w:bodyDiv w:val="1"/>
      <w:marLeft w:val="0"/>
      <w:marRight w:val="0"/>
      <w:marTop w:val="0"/>
      <w:marBottom w:val="0"/>
      <w:divBdr>
        <w:top w:val="none" w:sz="0" w:space="0" w:color="auto"/>
        <w:left w:val="none" w:sz="0" w:space="0" w:color="auto"/>
        <w:bottom w:val="none" w:sz="0" w:space="0" w:color="auto"/>
        <w:right w:val="none" w:sz="0" w:space="0" w:color="auto"/>
      </w:divBdr>
    </w:div>
    <w:div w:id="302858616">
      <w:bodyDiv w:val="1"/>
      <w:marLeft w:val="0"/>
      <w:marRight w:val="0"/>
      <w:marTop w:val="0"/>
      <w:marBottom w:val="0"/>
      <w:divBdr>
        <w:top w:val="none" w:sz="0" w:space="0" w:color="auto"/>
        <w:left w:val="none" w:sz="0" w:space="0" w:color="auto"/>
        <w:bottom w:val="none" w:sz="0" w:space="0" w:color="auto"/>
        <w:right w:val="none" w:sz="0" w:space="0" w:color="auto"/>
      </w:divBdr>
    </w:div>
    <w:div w:id="476532868">
      <w:bodyDiv w:val="1"/>
      <w:marLeft w:val="0"/>
      <w:marRight w:val="0"/>
      <w:marTop w:val="0"/>
      <w:marBottom w:val="0"/>
      <w:divBdr>
        <w:top w:val="none" w:sz="0" w:space="0" w:color="auto"/>
        <w:left w:val="none" w:sz="0" w:space="0" w:color="auto"/>
        <w:bottom w:val="none" w:sz="0" w:space="0" w:color="auto"/>
        <w:right w:val="none" w:sz="0" w:space="0" w:color="auto"/>
      </w:divBdr>
    </w:div>
    <w:div w:id="528449309">
      <w:bodyDiv w:val="1"/>
      <w:marLeft w:val="0"/>
      <w:marRight w:val="0"/>
      <w:marTop w:val="0"/>
      <w:marBottom w:val="0"/>
      <w:divBdr>
        <w:top w:val="none" w:sz="0" w:space="0" w:color="auto"/>
        <w:left w:val="none" w:sz="0" w:space="0" w:color="auto"/>
        <w:bottom w:val="none" w:sz="0" w:space="0" w:color="auto"/>
        <w:right w:val="none" w:sz="0" w:space="0" w:color="auto"/>
      </w:divBdr>
    </w:div>
    <w:div w:id="529496378">
      <w:bodyDiv w:val="1"/>
      <w:marLeft w:val="0"/>
      <w:marRight w:val="0"/>
      <w:marTop w:val="0"/>
      <w:marBottom w:val="0"/>
      <w:divBdr>
        <w:top w:val="none" w:sz="0" w:space="0" w:color="auto"/>
        <w:left w:val="none" w:sz="0" w:space="0" w:color="auto"/>
        <w:bottom w:val="none" w:sz="0" w:space="0" w:color="auto"/>
        <w:right w:val="none" w:sz="0" w:space="0" w:color="auto"/>
      </w:divBdr>
    </w:div>
    <w:div w:id="589971021">
      <w:bodyDiv w:val="1"/>
      <w:marLeft w:val="0"/>
      <w:marRight w:val="0"/>
      <w:marTop w:val="0"/>
      <w:marBottom w:val="0"/>
      <w:divBdr>
        <w:top w:val="none" w:sz="0" w:space="0" w:color="auto"/>
        <w:left w:val="none" w:sz="0" w:space="0" w:color="auto"/>
        <w:bottom w:val="none" w:sz="0" w:space="0" w:color="auto"/>
        <w:right w:val="none" w:sz="0" w:space="0" w:color="auto"/>
      </w:divBdr>
    </w:div>
    <w:div w:id="617878695">
      <w:bodyDiv w:val="1"/>
      <w:marLeft w:val="0"/>
      <w:marRight w:val="0"/>
      <w:marTop w:val="0"/>
      <w:marBottom w:val="0"/>
      <w:divBdr>
        <w:top w:val="none" w:sz="0" w:space="0" w:color="auto"/>
        <w:left w:val="none" w:sz="0" w:space="0" w:color="auto"/>
        <w:bottom w:val="none" w:sz="0" w:space="0" w:color="auto"/>
        <w:right w:val="none" w:sz="0" w:space="0" w:color="auto"/>
      </w:divBdr>
    </w:div>
    <w:div w:id="690498789">
      <w:bodyDiv w:val="1"/>
      <w:marLeft w:val="0"/>
      <w:marRight w:val="0"/>
      <w:marTop w:val="0"/>
      <w:marBottom w:val="0"/>
      <w:divBdr>
        <w:top w:val="none" w:sz="0" w:space="0" w:color="auto"/>
        <w:left w:val="none" w:sz="0" w:space="0" w:color="auto"/>
        <w:bottom w:val="none" w:sz="0" w:space="0" w:color="auto"/>
        <w:right w:val="none" w:sz="0" w:space="0" w:color="auto"/>
      </w:divBdr>
    </w:div>
    <w:div w:id="692725605">
      <w:bodyDiv w:val="1"/>
      <w:marLeft w:val="0"/>
      <w:marRight w:val="0"/>
      <w:marTop w:val="0"/>
      <w:marBottom w:val="0"/>
      <w:divBdr>
        <w:top w:val="none" w:sz="0" w:space="0" w:color="auto"/>
        <w:left w:val="none" w:sz="0" w:space="0" w:color="auto"/>
        <w:bottom w:val="none" w:sz="0" w:space="0" w:color="auto"/>
        <w:right w:val="none" w:sz="0" w:space="0" w:color="auto"/>
      </w:divBdr>
    </w:div>
    <w:div w:id="698120217">
      <w:bodyDiv w:val="1"/>
      <w:marLeft w:val="0"/>
      <w:marRight w:val="0"/>
      <w:marTop w:val="0"/>
      <w:marBottom w:val="0"/>
      <w:divBdr>
        <w:top w:val="none" w:sz="0" w:space="0" w:color="auto"/>
        <w:left w:val="none" w:sz="0" w:space="0" w:color="auto"/>
        <w:bottom w:val="none" w:sz="0" w:space="0" w:color="auto"/>
        <w:right w:val="none" w:sz="0" w:space="0" w:color="auto"/>
      </w:divBdr>
    </w:div>
    <w:div w:id="788276685">
      <w:bodyDiv w:val="1"/>
      <w:marLeft w:val="0"/>
      <w:marRight w:val="0"/>
      <w:marTop w:val="0"/>
      <w:marBottom w:val="0"/>
      <w:divBdr>
        <w:top w:val="none" w:sz="0" w:space="0" w:color="auto"/>
        <w:left w:val="none" w:sz="0" w:space="0" w:color="auto"/>
        <w:bottom w:val="none" w:sz="0" w:space="0" w:color="auto"/>
        <w:right w:val="none" w:sz="0" w:space="0" w:color="auto"/>
      </w:divBdr>
    </w:div>
    <w:div w:id="849758607">
      <w:bodyDiv w:val="1"/>
      <w:marLeft w:val="0"/>
      <w:marRight w:val="0"/>
      <w:marTop w:val="0"/>
      <w:marBottom w:val="0"/>
      <w:divBdr>
        <w:top w:val="none" w:sz="0" w:space="0" w:color="auto"/>
        <w:left w:val="none" w:sz="0" w:space="0" w:color="auto"/>
        <w:bottom w:val="none" w:sz="0" w:space="0" w:color="auto"/>
        <w:right w:val="none" w:sz="0" w:space="0" w:color="auto"/>
      </w:divBdr>
    </w:div>
    <w:div w:id="858936190">
      <w:bodyDiv w:val="1"/>
      <w:marLeft w:val="0"/>
      <w:marRight w:val="0"/>
      <w:marTop w:val="0"/>
      <w:marBottom w:val="0"/>
      <w:divBdr>
        <w:top w:val="none" w:sz="0" w:space="0" w:color="auto"/>
        <w:left w:val="none" w:sz="0" w:space="0" w:color="auto"/>
        <w:bottom w:val="none" w:sz="0" w:space="0" w:color="auto"/>
        <w:right w:val="none" w:sz="0" w:space="0" w:color="auto"/>
      </w:divBdr>
      <w:divsChild>
        <w:div w:id="494808625">
          <w:marLeft w:val="0"/>
          <w:marRight w:val="0"/>
          <w:marTop w:val="0"/>
          <w:marBottom w:val="0"/>
          <w:divBdr>
            <w:top w:val="none" w:sz="0" w:space="0" w:color="auto"/>
            <w:left w:val="none" w:sz="0" w:space="0" w:color="auto"/>
            <w:bottom w:val="none" w:sz="0" w:space="0" w:color="auto"/>
            <w:right w:val="none" w:sz="0" w:space="0" w:color="auto"/>
          </w:divBdr>
        </w:div>
      </w:divsChild>
    </w:div>
    <w:div w:id="859394128">
      <w:bodyDiv w:val="1"/>
      <w:marLeft w:val="0"/>
      <w:marRight w:val="0"/>
      <w:marTop w:val="0"/>
      <w:marBottom w:val="0"/>
      <w:divBdr>
        <w:top w:val="none" w:sz="0" w:space="0" w:color="auto"/>
        <w:left w:val="none" w:sz="0" w:space="0" w:color="auto"/>
        <w:bottom w:val="none" w:sz="0" w:space="0" w:color="auto"/>
        <w:right w:val="none" w:sz="0" w:space="0" w:color="auto"/>
      </w:divBdr>
    </w:div>
    <w:div w:id="895823840">
      <w:bodyDiv w:val="1"/>
      <w:marLeft w:val="0"/>
      <w:marRight w:val="0"/>
      <w:marTop w:val="0"/>
      <w:marBottom w:val="0"/>
      <w:divBdr>
        <w:top w:val="none" w:sz="0" w:space="0" w:color="auto"/>
        <w:left w:val="none" w:sz="0" w:space="0" w:color="auto"/>
        <w:bottom w:val="none" w:sz="0" w:space="0" w:color="auto"/>
        <w:right w:val="none" w:sz="0" w:space="0" w:color="auto"/>
      </w:divBdr>
    </w:div>
    <w:div w:id="955450877">
      <w:bodyDiv w:val="1"/>
      <w:marLeft w:val="0"/>
      <w:marRight w:val="0"/>
      <w:marTop w:val="0"/>
      <w:marBottom w:val="0"/>
      <w:divBdr>
        <w:top w:val="none" w:sz="0" w:space="0" w:color="auto"/>
        <w:left w:val="none" w:sz="0" w:space="0" w:color="auto"/>
        <w:bottom w:val="none" w:sz="0" w:space="0" w:color="auto"/>
        <w:right w:val="none" w:sz="0" w:space="0" w:color="auto"/>
      </w:divBdr>
    </w:div>
    <w:div w:id="957368228">
      <w:bodyDiv w:val="1"/>
      <w:marLeft w:val="0"/>
      <w:marRight w:val="0"/>
      <w:marTop w:val="0"/>
      <w:marBottom w:val="0"/>
      <w:divBdr>
        <w:top w:val="none" w:sz="0" w:space="0" w:color="auto"/>
        <w:left w:val="none" w:sz="0" w:space="0" w:color="auto"/>
        <w:bottom w:val="none" w:sz="0" w:space="0" w:color="auto"/>
        <w:right w:val="none" w:sz="0" w:space="0" w:color="auto"/>
      </w:divBdr>
    </w:div>
    <w:div w:id="971178844">
      <w:bodyDiv w:val="1"/>
      <w:marLeft w:val="0"/>
      <w:marRight w:val="0"/>
      <w:marTop w:val="0"/>
      <w:marBottom w:val="0"/>
      <w:divBdr>
        <w:top w:val="none" w:sz="0" w:space="0" w:color="auto"/>
        <w:left w:val="none" w:sz="0" w:space="0" w:color="auto"/>
        <w:bottom w:val="none" w:sz="0" w:space="0" w:color="auto"/>
        <w:right w:val="none" w:sz="0" w:space="0" w:color="auto"/>
      </w:divBdr>
    </w:div>
    <w:div w:id="1001855509">
      <w:bodyDiv w:val="1"/>
      <w:marLeft w:val="0"/>
      <w:marRight w:val="0"/>
      <w:marTop w:val="0"/>
      <w:marBottom w:val="0"/>
      <w:divBdr>
        <w:top w:val="none" w:sz="0" w:space="0" w:color="auto"/>
        <w:left w:val="none" w:sz="0" w:space="0" w:color="auto"/>
        <w:bottom w:val="none" w:sz="0" w:space="0" w:color="auto"/>
        <w:right w:val="none" w:sz="0" w:space="0" w:color="auto"/>
      </w:divBdr>
    </w:div>
    <w:div w:id="1051466923">
      <w:bodyDiv w:val="1"/>
      <w:marLeft w:val="0"/>
      <w:marRight w:val="0"/>
      <w:marTop w:val="0"/>
      <w:marBottom w:val="0"/>
      <w:divBdr>
        <w:top w:val="none" w:sz="0" w:space="0" w:color="auto"/>
        <w:left w:val="none" w:sz="0" w:space="0" w:color="auto"/>
        <w:bottom w:val="none" w:sz="0" w:space="0" w:color="auto"/>
        <w:right w:val="none" w:sz="0" w:space="0" w:color="auto"/>
      </w:divBdr>
      <w:divsChild>
        <w:div w:id="2025356488">
          <w:marLeft w:val="0"/>
          <w:marRight w:val="0"/>
          <w:marTop w:val="0"/>
          <w:marBottom w:val="0"/>
          <w:divBdr>
            <w:top w:val="none" w:sz="0" w:space="0" w:color="auto"/>
            <w:left w:val="none" w:sz="0" w:space="0" w:color="auto"/>
            <w:bottom w:val="none" w:sz="0" w:space="0" w:color="auto"/>
            <w:right w:val="none" w:sz="0" w:space="0" w:color="auto"/>
          </w:divBdr>
          <w:divsChild>
            <w:div w:id="2016495017">
              <w:marLeft w:val="0"/>
              <w:marRight w:val="0"/>
              <w:marTop w:val="0"/>
              <w:marBottom w:val="0"/>
              <w:divBdr>
                <w:top w:val="none" w:sz="0" w:space="0" w:color="auto"/>
                <w:left w:val="none" w:sz="0" w:space="0" w:color="auto"/>
                <w:bottom w:val="none" w:sz="0" w:space="0" w:color="auto"/>
                <w:right w:val="none" w:sz="0" w:space="0" w:color="auto"/>
              </w:divBdr>
              <w:divsChild>
                <w:div w:id="1004090124">
                  <w:marLeft w:val="0"/>
                  <w:marRight w:val="0"/>
                  <w:marTop w:val="45"/>
                  <w:marBottom w:val="0"/>
                  <w:divBdr>
                    <w:top w:val="none" w:sz="0" w:space="0" w:color="auto"/>
                    <w:left w:val="none" w:sz="0" w:space="0" w:color="auto"/>
                    <w:bottom w:val="none" w:sz="0" w:space="0" w:color="auto"/>
                    <w:right w:val="none" w:sz="0" w:space="0" w:color="auto"/>
                  </w:divBdr>
                  <w:divsChild>
                    <w:div w:id="2006395872">
                      <w:marLeft w:val="0"/>
                      <w:marRight w:val="0"/>
                      <w:marTop w:val="0"/>
                      <w:marBottom w:val="0"/>
                      <w:divBdr>
                        <w:top w:val="none" w:sz="0" w:space="0" w:color="auto"/>
                        <w:left w:val="none" w:sz="0" w:space="0" w:color="auto"/>
                        <w:bottom w:val="none" w:sz="0" w:space="0" w:color="auto"/>
                        <w:right w:val="none" w:sz="0" w:space="0" w:color="auto"/>
                      </w:divBdr>
                      <w:divsChild>
                        <w:div w:id="1849169778">
                          <w:marLeft w:val="0"/>
                          <w:marRight w:val="0"/>
                          <w:marTop w:val="0"/>
                          <w:marBottom w:val="0"/>
                          <w:divBdr>
                            <w:top w:val="none" w:sz="0" w:space="0" w:color="auto"/>
                            <w:left w:val="none" w:sz="0" w:space="0" w:color="auto"/>
                            <w:bottom w:val="none" w:sz="0" w:space="0" w:color="auto"/>
                            <w:right w:val="none" w:sz="0" w:space="0" w:color="auto"/>
                          </w:divBdr>
                          <w:divsChild>
                            <w:div w:id="74014729">
                              <w:marLeft w:val="0"/>
                              <w:marRight w:val="0"/>
                              <w:marTop w:val="0"/>
                              <w:marBottom w:val="0"/>
                              <w:divBdr>
                                <w:top w:val="none" w:sz="0" w:space="0" w:color="auto"/>
                                <w:left w:val="none" w:sz="0" w:space="0" w:color="auto"/>
                                <w:bottom w:val="none" w:sz="0" w:space="0" w:color="auto"/>
                                <w:right w:val="none" w:sz="0" w:space="0" w:color="auto"/>
                              </w:divBdr>
                              <w:divsChild>
                                <w:div w:id="2096708475">
                                  <w:marLeft w:val="0"/>
                                  <w:marRight w:val="0"/>
                                  <w:marTop w:val="0"/>
                                  <w:marBottom w:val="0"/>
                                  <w:divBdr>
                                    <w:top w:val="none" w:sz="0" w:space="0" w:color="auto"/>
                                    <w:left w:val="none" w:sz="0" w:space="0" w:color="auto"/>
                                    <w:bottom w:val="none" w:sz="0" w:space="0" w:color="auto"/>
                                    <w:right w:val="none" w:sz="0" w:space="0" w:color="auto"/>
                                  </w:divBdr>
                                  <w:divsChild>
                                    <w:div w:id="1023047335">
                                      <w:marLeft w:val="0"/>
                                      <w:marRight w:val="0"/>
                                      <w:marTop w:val="0"/>
                                      <w:marBottom w:val="0"/>
                                      <w:divBdr>
                                        <w:top w:val="none" w:sz="0" w:space="0" w:color="auto"/>
                                        <w:left w:val="none" w:sz="0" w:space="0" w:color="auto"/>
                                        <w:bottom w:val="none" w:sz="0" w:space="0" w:color="auto"/>
                                        <w:right w:val="none" w:sz="0" w:space="0" w:color="auto"/>
                                      </w:divBdr>
                                      <w:divsChild>
                                        <w:div w:id="1153645220">
                                          <w:marLeft w:val="0"/>
                                          <w:marRight w:val="0"/>
                                          <w:marTop w:val="0"/>
                                          <w:marBottom w:val="0"/>
                                          <w:divBdr>
                                            <w:top w:val="none" w:sz="0" w:space="0" w:color="auto"/>
                                            <w:left w:val="none" w:sz="0" w:space="0" w:color="auto"/>
                                            <w:bottom w:val="none" w:sz="0" w:space="0" w:color="auto"/>
                                            <w:right w:val="none" w:sz="0" w:space="0" w:color="auto"/>
                                          </w:divBdr>
                                          <w:divsChild>
                                            <w:div w:id="51663346">
                                              <w:marLeft w:val="0"/>
                                              <w:marRight w:val="0"/>
                                              <w:marTop w:val="0"/>
                                              <w:marBottom w:val="0"/>
                                              <w:divBdr>
                                                <w:top w:val="none" w:sz="0" w:space="0" w:color="auto"/>
                                                <w:left w:val="none" w:sz="0" w:space="0" w:color="auto"/>
                                                <w:bottom w:val="none" w:sz="0" w:space="0" w:color="auto"/>
                                                <w:right w:val="none" w:sz="0" w:space="0" w:color="auto"/>
                                              </w:divBdr>
                                              <w:divsChild>
                                                <w:div w:id="1807818824">
                                                  <w:marLeft w:val="0"/>
                                                  <w:marRight w:val="0"/>
                                                  <w:marTop w:val="0"/>
                                                  <w:marBottom w:val="0"/>
                                                  <w:divBdr>
                                                    <w:top w:val="none" w:sz="0" w:space="0" w:color="auto"/>
                                                    <w:left w:val="none" w:sz="0" w:space="0" w:color="auto"/>
                                                    <w:bottom w:val="none" w:sz="0" w:space="0" w:color="auto"/>
                                                    <w:right w:val="none" w:sz="0" w:space="0" w:color="auto"/>
                                                  </w:divBdr>
                                                  <w:divsChild>
                                                    <w:div w:id="273709501">
                                                      <w:marLeft w:val="0"/>
                                                      <w:marRight w:val="0"/>
                                                      <w:marTop w:val="0"/>
                                                      <w:marBottom w:val="0"/>
                                                      <w:divBdr>
                                                        <w:top w:val="none" w:sz="0" w:space="0" w:color="auto"/>
                                                        <w:left w:val="none" w:sz="0" w:space="0" w:color="auto"/>
                                                        <w:bottom w:val="none" w:sz="0" w:space="0" w:color="auto"/>
                                                        <w:right w:val="none" w:sz="0" w:space="0" w:color="auto"/>
                                                      </w:divBdr>
                                                      <w:divsChild>
                                                        <w:div w:id="787969486">
                                                          <w:marLeft w:val="0"/>
                                                          <w:marRight w:val="0"/>
                                                          <w:marTop w:val="0"/>
                                                          <w:marBottom w:val="0"/>
                                                          <w:divBdr>
                                                            <w:top w:val="none" w:sz="0" w:space="0" w:color="auto"/>
                                                            <w:left w:val="none" w:sz="0" w:space="0" w:color="auto"/>
                                                            <w:bottom w:val="none" w:sz="0" w:space="0" w:color="auto"/>
                                                            <w:right w:val="none" w:sz="0" w:space="0" w:color="auto"/>
                                                          </w:divBdr>
                                                          <w:divsChild>
                                                            <w:div w:id="209263834">
                                                              <w:marLeft w:val="0"/>
                                                              <w:marRight w:val="0"/>
                                                              <w:marTop w:val="0"/>
                                                              <w:marBottom w:val="0"/>
                                                              <w:divBdr>
                                                                <w:top w:val="none" w:sz="0" w:space="0" w:color="auto"/>
                                                                <w:left w:val="none" w:sz="0" w:space="0" w:color="auto"/>
                                                                <w:bottom w:val="none" w:sz="0" w:space="0" w:color="auto"/>
                                                                <w:right w:val="none" w:sz="0" w:space="0" w:color="auto"/>
                                                              </w:divBdr>
                                                            </w:div>
                                                            <w:div w:id="286395904">
                                                              <w:marLeft w:val="0"/>
                                                              <w:marRight w:val="0"/>
                                                              <w:marTop w:val="0"/>
                                                              <w:marBottom w:val="0"/>
                                                              <w:divBdr>
                                                                <w:top w:val="none" w:sz="0" w:space="0" w:color="auto"/>
                                                                <w:left w:val="none" w:sz="0" w:space="0" w:color="auto"/>
                                                                <w:bottom w:val="none" w:sz="0" w:space="0" w:color="auto"/>
                                                                <w:right w:val="none" w:sz="0" w:space="0" w:color="auto"/>
                                                              </w:divBdr>
                                                            </w:div>
                                                            <w:div w:id="1275476599">
                                                              <w:marLeft w:val="0"/>
                                                              <w:marRight w:val="0"/>
                                                              <w:marTop w:val="0"/>
                                                              <w:marBottom w:val="0"/>
                                                              <w:divBdr>
                                                                <w:top w:val="none" w:sz="0" w:space="0" w:color="auto"/>
                                                                <w:left w:val="none" w:sz="0" w:space="0" w:color="auto"/>
                                                                <w:bottom w:val="none" w:sz="0" w:space="0" w:color="auto"/>
                                                                <w:right w:val="none" w:sz="0" w:space="0" w:color="auto"/>
                                                              </w:divBdr>
                                                            </w:div>
                                                            <w:div w:id="1429809462">
                                                              <w:marLeft w:val="0"/>
                                                              <w:marRight w:val="0"/>
                                                              <w:marTop w:val="0"/>
                                                              <w:marBottom w:val="0"/>
                                                              <w:divBdr>
                                                                <w:top w:val="none" w:sz="0" w:space="0" w:color="auto"/>
                                                                <w:left w:val="none" w:sz="0" w:space="0" w:color="auto"/>
                                                                <w:bottom w:val="none" w:sz="0" w:space="0" w:color="auto"/>
                                                                <w:right w:val="none" w:sz="0" w:space="0" w:color="auto"/>
                                                              </w:divBdr>
                                                            </w:div>
                                                            <w:div w:id="1565988090">
                                                              <w:marLeft w:val="0"/>
                                                              <w:marRight w:val="0"/>
                                                              <w:marTop w:val="0"/>
                                                              <w:marBottom w:val="0"/>
                                                              <w:divBdr>
                                                                <w:top w:val="none" w:sz="0" w:space="0" w:color="auto"/>
                                                                <w:left w:val="none" w:sz="0" w:space="0" w:color="auto"/>
                                                                <w:bottom w:val="none" w:sz="0" w:space="0" w:color="auto"/>
                                                                <w:right w:val="none" w:sz="0" w:space="0" w:color="auto"/>
                                                              </w:divBdr>
                                                            </w:div>
                                                            <w:div w:id="1759904103">
                                                              <w:marLeft w:val="0"/>
                                                              <w:marRight w:val="0"/>
                                                              <w:marTop w:val="0"/>
                                                              <w:marBottom w:val="0"/>
                                                              <w:divBdr>
                                                                <w:top w:val="none" w:sz="0" w:space="0" w:color="auto"/>
                                                                <w:left w:val="none" w:sz="0" w:space="0" w:color="auto"/>
                                                                <w:bottom w:val="none" w:sz="0" w:space="0" w:color="auto"/>
                                                                <w:right w:val="none" w:sz="0" w:space="0" w:color="auto"/>
                                                              </w:divBdr>
                                                            </w:div>
                                                            <w:div w:id="1855072685">
                                                              <w:marLeft w:val="0"/>
                                                              <w:marRight w:val="0"/>
                                                              <w:marTop w:val="0"/>
                                                              <w:marBottom w:val="0"/>
                                                              <w:divBdr>
                                                                <w:top w:val="none" w:sz="0" w:space="0" w:color="auto"/>
                                                                <w:left w:val="none" w:sz="0" w:space="0" w:color="auto"/>
                                                                <w:bottom w:val="none" w:sz="0" w:space="0" w:color="auto"/>
                                                                <w:right w:val="none" w:sz="0" w:space="0" w:color="auto"/>
                                                              </w:divBdr>
                                                            </w:div>
                                                            <w:div w:id="196052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0735869">
      <w:bodyDiv w:val="1"/>
      <w:marLeft w:val="0"/>
      <w:marRight w:val="0"/>
      <w:marTop w:val="0"/>
      <w:marBottom w:val="0"/>
      <w:divBdr>
        <w:top w:val="none" w:sz="0" w:space="0" w:color="auto"/>
        <w:left w:val="none" w:sz="0" w:space="0" w:color="auto"/>
        <w:bottom w:val="none" w:sz="0" w:space="0" w:color="auto"/>
        <w:right w:val="none" w:sz="0" w:space="0" w:color="auto"/>
      </w:divBdr>
    </w:div>
    <w:div w:id="1088578686">
      <w:bodyDiv w:val="1"/>
      <w:marLeft w:val="0"/>
      <w:marRight w:val="0"/>
      <w:marTop w:val="0"/>
      <w:marBottom w:val="0"/>
      <w:divBdr>
        <w:top w:val="none" w:sz="0" w:space="0" w:color="auto"/>
        <w:left w:val="none" w:sz="0" w:space="0" w:color="auto"/>
        <w:bottom w:val="none" w:sz="0" w:space="0" w:color="auto"/>
        <w:right w:val="none" w:sz="0" w:space="0" w:color="auto"/>
      </w:divBdr>
      <w:divsChild>
        <w:div w:id="1258563628">
          <w:marLeft w:val="0"/>
          <w:marRight w:val="0"/>
          <w:marTop w:val="0"/>
          <w:marBottom w:val="0"/>
          <w:divBdr>
            <w:top w:val="none" w:sz="0" w:space="0" w:color="auto"/>
            <w:left w:val="none" w:sz="0" w:space="0" w:color="auto"/>
            <w:bottom w:val="none" w:sz="0" w:space="0" w:color="auto"/>
            <w:right w:val="none" w:sz="0" w:space="0" w:color="auto"/>
          </w:divBdr>
        </w:div>
      </w:divsChild>
    </w:div>
    <w:div w:id="1110321323">
      <w:bodyDiv w:val="1"/>
      <w:marLeft w:val="0"/>
      <w:marRight w:val="0"/>
      <w:marTop w:val="0"/>
      <w:marBottom w:val="0"/>
      <w:divBdr>
        <w:top w:val="none" w:sz="0" w:space="0" w:color="auto"/>
        <w:left w:val="none" w:sz="0" w:space="0" w:color="auto"/>
        <w:bottom w:val="none" w:sz="0" w:space="0" w:color="auto"/>
        <w:right w:val="none" w:sz="0" w:space="0" w:color="auto"/>
      </w:divBdr>
    </w:div>
    <w:div w:id="1163427031">
      <w:bodyDiv w:val="1"/>
      <w:marLeft w:val="0"/>
      <w:marRight w:val="0"/>
      <w:marTop w:val="0"/>
      <w:marBottom w:val="0"/>
      <w:divBdr>
        <w:top w:val="none" w:sz="0" w:space="0" w:color="auto"/>
        <w:left w:val="none" w:sz="0" w:space="0" w:color="auto"/>
        <w:bottom w:val="none" w:sz="0" w:space="0" w:color="auto"/>
        <w:right w:val="none" w:sz="0" w:space="0" w:color="auto"/>
      </w:divBdr>
    </w:div>
    <w:div w:id="1166868747">
      <w:bodyDiv w:val="1"/>
      <w:marLeft w:val="0"/>
      <w:marRight w:val="0"/>
      <w:marTop w:val="0"/>
      <w:marBottom w:val="0"/>
      <w:divBdr>
        <w:top w:val="none" w:sz="0" w:space="0" w:color="auto"/>
        <w:left w:val="none" w:sz="0" w:space="0" w:color="auto"/>
        <w:bottom w:val="none" w:sz="0" w:space="0" w:color="auto"/>
        <w:right w:val="none" w:sz="0" w:space="0" w:color="auto"/>
      </w:divBdr>
    </w:div>
    <w:div w:id="1216157652">
      <w:bodyDiv w:val="1"/>
      <w:marLeft w:val="0"/>
      <w:marRight w:val="0"/>
      <w:marTop w:val="0"/>
      <w:marBottom w:val="0"/>
      <w:divBdr>
        <w:top w:val="none" w:sz="0" w:space="0" w:color="auto"/>
        <w:left w:val="none" w:sz="0" w:space="0" w:color="auto"/>
        <w:bottom w:val="none" w:sz="0" w:space="0" w:color="auto"/>
        <w:right w:val="none" w:sz="0" w:space="0" w:color="auto"/>
      </w:divBdr>
    </w:div>
    <w:div w:id="1323780112">
      <w:bodyDiv w:val="1"/>
      <w:marLeft w:val="0"/>
      <w:marRight w:val="0"/>
      <w:marTop w:val="0"/>
      <w:marBottom w:val="0"/>
      <w:divBdr>
        <w:top w:val="none" w:sz="0" w:space="0" w:color="auto"/>
        <w:left w:val="none" w:sz="0" w:space="0" w:color="auto"/>
        <w:bottom w:val="none" w:sz="0" w:space="0" w:color="auto"/>
        <w:right w:val="none" w:sz="0" w:space="0" w:color="auto"/>
      </w:divBdr>
    </w:div>
    <w:div w:id="1335182856">
      <w:bodyDiv w:val="1"/>
      <w:marLeft w:val="0"/>
      <w:marRight w:val="0"/>
      <w:marTop w:val="0"/>
      <w:marBottom w:val="0"/>
      <w:divBdr>
        <w:top w:val="none" w:sz="0" w:space="0" w:color="auto"/>
        <w:left w:val="none" w:sz="0" w:space="0" w:color="auto"/>
        <w:bottom w:val="none" w:sz="0" w:space="0" w:color="auto"/>
        <w:right w:val="none" w:sz="0" w:space="0" w:color="auto"/>
      </w:divBdr>
    </w:div>
    <w:div w:id="1339428343">
      <w:bodyDiv w:val="1"/>
      <w:marLeft w:val="0"/>
      <w:marRight w:val="0"/>
      <w:marTop w:val="0"/>
      <w:marBottom w:val="0"/>
      <w:divBdr>
        <w:top w:val="none" w:sz="0" w:space="0" w:color="auto"/>
        <w:left w:val="none" w:sz="0" w:space="0" w:color="auto"/>
        <w:bottom w:val="none" w:sz="0" w:space="0" w:color="auto"/>
        <w:right w:val="none" w:sz="0" w:space="0" w:color="auto"/>
      </w:divBdr>
    </w:div>
    <w:div w:id="1348365108">
      <w:bodyDiv w:val="1"/>
      <w:marLeft w:val="0"/>
      <w:marRight w:val="0"/>
      <w:marTop w:val="0"/>
      <w:marBottom w:val="0"/>
      <w:divBdr>
        <w:top w:val="none" w:sz="0" w:space="0" w:color="auto"/>
        <w:left w:val="none" w:sz="0" w:space="0" w:color="auto"/>
        <w:bottom w:val="none" w:sz="0" w:space="0" w:color="auto"/>
        <w:right w:val="none" w:sz="0" w:space="0" w:color="auto"/>
      </w:divBdr>
    </w:div>
    <w:div w:id="1437749540">
      <w:bodyDiv w:val="1"/>
      <w:marLeft w:val="0"/>
      <w:marRight w:val="0"/>
      <w:marTop w:val="0"/>
      <w:marBottom w:val="0"/>
      <w:divBdr>
        <w:top w:val="none" w:sz="0" w:space="0" w:color="auto"/>
        <w:left w:val="none" w:sz="0" w:space="0" w:color="auto"/>
        <w:bottom w:val="none" w:sz="0" w:space="0" w:color="auto"/>
        <w:right w:val="none" w:sz="0" w:space="0" w:color="auto"/>
      </w:divBdr>
    </w:div>
    <w:div w:id="1468816624">
      <w:bodyDiv w:val="1"/>
      <w:marLeft w:val="0"/>
      <w:marRight w:val="0"/>
      <w:marTop w:val="0"/>
      <w:marBottom w:val="0"/>
      <w:divBdr>
        <w:top w:val="none" w:sz="0" w:space="0" w:color="auto"/>
        <w:left w:val="none" w:sz="0" w:space="0" w:color="auto"/>
        <w:bottom w:val="none" w:sz="0" w:space="0" w:color="auto"/>
        <w:right w:val="none" w:sz="0" w:space="0" w:color="auto"/>
      </w:divBdr>
    </w:div>
    <w:div w:id="1480731730">
      <w:bodyDiv w:val="1"/>
      <w:marLeft w:val="0"/>
      <w:marRight w:val="0"/>
      <w:marTop w:val="0"/>
      <w:marBottom w:val="0"/>
      <w:divBdr>
        <w:top w:val="none" w:sz="0" w:space="0" w:color="auto"/>
        <w:left w:val="none" w:sz="0" w:space="0" w:color="auto"/>
        <w:bottom w:val="none" w:sz="0" w:space="0" w:color="auto"/>
        <w:right w:val="none" w:sz="0" w:space="0" w:color="auto"/>
      </w:divBdr>
    </w:div>
    <w:div w:id="1507787524">
      <w:bodyDiv w:val="1"/>
      <w:marLeft w:val="0"/>
      <w:marRight w:val="0"/>
      <w:marTop w:val="0"/>
      <w:marBottom w:val="0"/>
      <w:divBdr>
        <w:top w:val="none" w:sz="0" w:space="0" w:color="auto"/>
        <w:left w:val="none" w:sz="0" w:space="0" w:color="auto"/>
        <w:bottom w:val="none" w:sz="0" w:space="0" w:color="auto"/>
        <w:right w:val="none" w:sz="0" w:space="0" w:color="auto"/>
      </w:divBdr>
    </w:div>
    <w:div w:id="1592162920">
      <w:bodyDiv w:val="1"/>
      <w:marLeft w:val="0"/>
      <w:marRight w:val="0"/>
      <w:marTop w:val="0"/>
      <w:marBottom w:val="0"/>
      <w:divBdr>
        <w:top w:val="none" w:sz="0" w:space="0" w:color="auto"/>
        <w:left w:val="none" w:sz="0" w:space="0" w:color="auto"/>
        <w:bottom w:val="none" w:sz="0" w:space="0" w:color="auto"/>
        <w:right w:val="none" w:sz="0" w:space="0" w:color="auto"/>
      </w:divBdr>
    </w:div>
    <w:div w:id="1621181730">
      <w:bodyDiv w:val="1"/>
      <w:marLeft w:val="0"/>
      <w:marRight w:val="0"/>
      <w:marTop w:val="0"/>
      <w:marBottom w:val="0"/>
      <w:divBdr>
        <w:top w:val="none" w:sz="0" w:space="0" w:color="auto"/>
        <w:left w:val="none" w:sz="0" w:space="0" w:color="auto"/>
        <w:bottom w:val="none" w:sz="0" w:space="0" w:color="auto"/>
        <w:right w:val="none" w:sz="0" w:space="0" w:color="auto"/>
      </w:divBdr>
    </w:div>
    <w:div w:id="1628123150">
      <w:bodyDiv w:val="1"/>
      <w:marLeft w:val="0"/>
      <w:marRight w:val="0"/>
      <w:marTop w:val="0"/>
      <w:marBottom w:val="0"/>
      <w:divBdr>
        <w:top w:val="none" w:sz="0" w:space="0" w:color="auto"/>
        <w:left w:val="none" w:sz="0" w:space="0" w:color="auto"/>
        <w:bottom w:val="none" w:sz="0" w:space="0" w:color="auto"/>
        <w:right w:val="none" w:sz="0" w:space="0" w:color="auto"/>
      </w:divBdr>
    </w:div>
    <w:div w:id="1668509499">
      <w:bodyDiv w:val="1"/>
      <w:marLeft w:val="0"/>
      <w:marRight w:val="0"/>
      <w:marTop w:val="0"/>
      <w:marBottom w:val="0"/>
      <w:divBdr>
        <w:top w:val="none" w:sz="0" w:space="0" w:color="auto"/>
        <w:left w:val="none" w:sz="0" w:space="0" w:color="auto"/>
        <w:bottom w:val="none" w:sz="0" w:space="0" w:color="auto"/>
        <w:right w:val="none" w:sz="0" w:space="0" w:color="auto"/>
      </w:divBdr>
    </w:div>
    <w:div w:id="1671640475">
      <w:bodyDiv w:val="1"/>
      <w:marLeft w:val="0"/>
      <w:marRight w:val="0"/>
      <w:marTop w:val="0"/>
      <w:marBottom w:val="0"/>
      <w:divBdr>
        <w:top w:val="none" w:sz="0" w:space="0" w:color="auto"/>
        <w:left w:val="none" w:sz="0" w:space="0" w:color="auto"/>
        <w:bottom w:val="none" w:sz="0" w:space="0" w:color="auto"/>
        <w:right w:val="none" w:sz="0" w:space="0" w:color="auto"/>
      </w:divBdr>
    </w:div>
    <w:div w:id="1702900161">
      <w:bodyDiv w:val="1"/>
      <w:marLeft w:val="0"/>
      <w:marRight w:val="0"/>
      <w:marTop w:val="0"/>
      <w:marBottom w:val="0"/>
      <w:divBdr>
        <w:top w:val="none" w:sz="0" w:space="0" w:color="auto"/>
        <w:left w:val="none" w:sz="0" w:space="0" w:color="auto"/>
        <w:bottom w:val="none" w:sz="0" w:space="0" w:color="auto"/>
        <w:right w:val="none" w:sz="0" w:space="0" w:color="auto"/>
      </w:divBdr>
    </w:div>
    <w:div w:id="1727605359">
      <w:bodyDiv w:val="1"/>
      <w:marLeft w:val="0"/>
      <w:marRight w:val="0"/>
      <w:marTop w:val="0"/>
      <w:marBottom w:val="0"/>
      <w:divBdr>
        <w:top w:val="none" w:sz="0" w:space="0" w:color="auto"/>
        <w:left w:val="none" w:sz="0" w:space="0" w:color="auto"/>
        <w:bottom w:val="none" w:sz="0" w:space="0" w:color="auto"/>
        <w:right w:val="none" w:sz="0" w:space="0" w:color="auto"/>
      </w:divBdr>
    </w:div>
    <w:div w:id="1798837066">
      <w:bodyDiv w:val="1"/>
      <w:marLeft w:val="0"/>
      <w:marRight w:val="0"/>
      <w:marTop w:val="0"/>
      <w:marBottom w:val="0"/>
      <w:divBdr>
        <w:top w:val="none" w:sz="0" w:space="0" w:color="auto"/>
        <w:left w:val="none" w:sz="0" w:space="0" w:color="auto"/>
        <w:bottom w:val="none" w:sz="0" w:space="0" w:color="auto"/>
        <w:right w:val="none" w:sz="0" w:space="0" w:color="auto"/>
      </w:divBdr>
    </w:div>
    <w:div w:id="1836022123">
      <w:bodyDiv w:val="1"/>
      <w:marLeft w:val="0"/>
      <w:marRight w:val="0"/>
      <w:marTop w:val="0"/>
      <w:marBottom w:val="0"/>
      <w:divBdr>
        <w:top w:val="none" w:sz="0" w:space="0" w:color="auto"/>
        <w:left w:val="none" w:sz="0" w:space="0" w:color="auto"/>
        <w:bottom w:val="none" w:sz="0" w:space="0" w:color="auto"/>
        <w:right w:val="none" w:sz="0" w:space="0" w:color="auto"/>
      </w:divBdr>
    </w:div>
    <w:div w:id="1877353221">
      <w:bodyDiv w:val="1"/>
      <w:marLeft w:val="0"/>
      <w:marRight w:val="0"/>
      <w:marTop w:val="0"/>
      <w:marBottom w:val="0"/>
      <w:divBdr>
        <w:top w:val="none" w:sz="0" w:space="0" w:color="auto"/>
        <w:left w:val="none" w:sz="0" w:space="0" w:color="auto"/>
        <w:bottom w:val="none" w:sz="0" w:space="0" w:color="auto"/>
        <w:right w:val="none" w:sz="0" w:space="0" w:color="auto"/>
      </w:divBdr>
    </w:div>
    <w:div w:id="1918055593">
      <w:bodyDiv w:val="1"/>
      <w:marLeft w:val="0"/>
      <w:marRight w:val="0"/>
      <w:marTop w:val="0"/>
      <w:marBottom w:val="0"/>
      <w:divBdr>
        <w:top w:val="none" w:sz="0" w:space="0" w:color="auto"/>
        <w:left w:val="none" w:sz="0" w:space="0" w:color="auto"/>
        <w:bottom w:val="none" w:sz="0" w:space="0" w:color="auto"/>
        <w:right w:val="none" w:sz="0" w:space="0" w:color="auto"/>
      </w:divBdr>
    </w:div>
    <w:div w:id="1936159936">
      <w:bodyDiv w:val="1"/>
      <w:marLeft w:val="0"/>
      <w:marRight w:val="0"/>
      <w:marTop w:val="0"/>
      <w:marBottom w:val="0"/>
      <w:divBdr>
        <w:top w:val="none" w:sz="0" w:space="0" w:color="auto"/>
        <w:left w:val="none" w:sz="0" w:space="0" w:color="auto"/>
        <w:bottom w:val="none" w:sz="0" w:space="0" w:color="auto"/>
        <w:right w:val="none" w:sz="0" w:space="0" w:color="auto"/>
      </w:divBdr>
    </w:div>
    <w:div w:id="1952663035">
      <w:bodyDiv w:val="1"/>
      <w:marLeft w:val="0"/>
      <w:marRight w:val="0"/>
      <w:marTop w:val="0"/>
      <w:marBottom w:val="0"/>
      <w:divBdr>
        <w:top w:val="none" w:sz="0" w:space="0" w:color="auto"/>
        <w:left w:val="none" w:sz="0" w:space="0" w:color="auto"/>
        <w:bottom w:val="none" w:sz="0" w:space="0" w:color="auto"/>
        <w:right w:val="none" w:sz="0" w:space="0" w:color="auto"/>
      </w:divBdr>
    </w:div>
    <w:div w:id="1976567526">
      <w:bodyDiv w:val="1"/>
      <w:marLeft w:val="0"/>
      <w:marRight w:val="0"/>
      <w:marTop w:val="0"/>
      <w:marBottom w:val="0"/>
      <w:divBdr>
        <w:top w:val="none" w:sz="0" w:space="0" w:color="auto"/>
        <w:left w:val="none" w:sz="0" w:space="0" w:color="auto"/>
        <w:bottom w:val="none" w:sz="0" w:space="0" w:color="auto"/>
        <w:right w:val="none" w:sz="0" w:space="0" w:color="auto"/>
      </w:divBdr>
    </w:div>
    <w:div w:id="20510328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2920CEC1AE0D740A8B28ED85A8372AD" ma:contentTypeVersion="10" ma:contentTypeDescription="Create a new document." ma:contentTypeScope="" ma:versionID="e1604ec7ffd3fad9cd75fc9fcf0e4f98">
  <xsd:schema xmlns:xsd="http://www.w3.org/2001/XMLSchema" xmlns:xs="http://www.w3.org/2001/XMLSchema" xmlns:p="http://schemas.microsoft.com/office/2006/metadata/properties" xmlns:ns3="aba70eaa-2f19-458d-9cd4-e4d309f97537" xmlns:ns4="4b410716-8a26-4633-82e4-1692d9a0d92f" targetNamespace="http://schemas.microsoft.com/office/2006/metadata/properties" ma:root="true" ma:fieldsID="a6e55ae8c1240b4198f8ff00c2bf67db" ns3:_="" ns4:_="">
    <xsd:import namespace="aba70eaa-2f19-458d-9cd4-e4d309f97537"/>
    <xsd:import namespace="4b410716-8a26-4633-82e4-1692d9a0d92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a70eaa-2f19-458d-9cd4-e4d309f975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410716-8a26-4633-82e4-1692d9a0d92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00FCDE-209F-4EF9-B3D8-F6808026F8B5}">
  <ds:schemaRefs>
    <ds:schemaRef ds:uri="http://schemas.microsoft.com/sharepoint/v3/contenttype/forms"/>
  </ds:schemaRefs>
</ds:datastoreItem>
</file>

<file path=customXml/itemProps2.xml><?xml version="1.0" encoding="utf-8"?>
<ds:datastoreItem xmlns:ds="http://schemas.openxmlformats.org/officeDocument/2006/customXml" ds:itemID="{B677859A-EEFC-492A-B581-031768BA40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a70eaa-2f19-458d-9cd4-e4d309f97537"/>
    <ds:schemaRef ds:uri="4b410716-8a26-4633-82e4-1692d9a0d9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00EBF8-5299-41DD-B369-6E60E5E9D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6</Pages>
  <Words>2901</Words>
  <Characters>16539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Matrix Resources, Inc.</Company>
  <LinksUpToDate>false</LinksUpToDate>
  <CharactersWithSpaces>19402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jbenton</dc:creator>
  <cp:keywords/>
  <dc:description/>
  <cp:lastModifiedBy>SURYA</cp:lastModifiedBy>
  <cp:revision>26</cp:revision>
  <cp:lastPrinted>2024-12-13T03:44:00Z</cp:lastPrinted>
  <dcterms:created xsi:type="dcterms:W3CDTF">2025-01-08T20:08:00Z</dcterms:created>
  <dcterms:modified xsi:type="dcterms:W3CDTF">2025-01-30T19:18:00Z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0x010100A2920CEC1AE0D740A8B28ED85A8372AD</vt:lpwstr>
  </property>
  <property fmtid="{D5CDD505-2E9C-101B-9397-08002B2CF9AE}" pid="3" name="MSIP_Label_1a04591e-2156-4e7e-b8dc-60ccb91b4f06_Enabled">
    <vt:lpwstr>true</vt:lpwstr>
  </property>
  <property fmtid="{D5CDD505-2E9C-101B-9397-08002B2CF9AE}" pid="4" name="MSIP_Label_1a04591e-2156-4e7e-b8dc-60ccb91b4f06_SetDate">
    <vt:lpwstr>2023-04-26T14:46:46Z</vt:lpwstr>
  </property>
  <property fmtid="{D5CDD505-2E9C-101B-9397-08002B2CF9AE}" pid="5" name="MSIP_Label_1a04591e-2156-4e7e-b8dc-60ccb91b4f06_Method">
    <vt:lpwstr>Standard</vt:lpwstr>
  </property>
  <property fmtid="{D5CDD505-2E9C-101B-9397-08002B2CF9AE}" pid="6" name="MSIP_Label_1a04591e-2156-4e7e-b8dc-60ccb91b4f06_Name">
    <vt:lpwstr>Internal-THD</vt:lpwstr>
  </property>
  <property fmtid="{D5CDD505-2E9C-101B-9397-08002B2CF9AE}" pid="7" name="MSIP_Label_1a04591e-2156-4e7e-b8dc-60ccb91b4f06_SiteId">
    <vt:lpwstr>fb7e6711-b619-4fbe-afe6-f83b12673323</vt:lpwstr>
  </property>
  <property fmtid="{D5CDD505-2E9C-101B-9397-08002B2CF9AE}" pid="8" name="MSIP_Label_1a04591e-2156-4e7e-b8dc-60ccb91b4f06_ActionId">
    <vt:lpwstr>060df371-bad7-409b-ae69-09ce893dc4fb</vt:lpwstr>
  </property>
  <property fmtid="{D5CDD505-2E9C-101B-9397-08002B2CF9AE}" pid="9" name="MSIP_Label_1a04591e-2156-4e7e-b8dc-60ccb91b4f06_ContentBits">
    <vt:lpwstr>2</vt:lpwstr>
  </property>
  <property fmtid="{D5CDD505-2E9C-101B-9397-08002B2CF9AE}" pid="10" name="GrammarlyDocumentId">
    <vt:lpwstr>e538aefff73bd2355c12d4d12272caeea4fedabacadaffbc740c3dc6c013afe7</vt:lpwstr>
  </property>
</Properties>
</file>