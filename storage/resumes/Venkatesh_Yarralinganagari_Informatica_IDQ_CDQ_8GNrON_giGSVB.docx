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
        <w:tblW w:w="0" w:type="auto"/>
        <w:tblCellMar>
          <w:top w:w="216" w:type="dxa"/>
          <w:left w:w="0" w:type="dxa"/>
          <w:bottom w:w="216" w:type="dxa"/>
          <w:right w:w="0" w:type="dxa"/>
        </w:tblCellMar>
        <w:tblLook w:val="0600" w:firstRow="0" w:lastRow="0" w:firstColumn="0" w:lastColumn="0" w:noHBand="1" w:noVBand="1"/>
      </w:tblPr>
      <w:tblGrid>
        <w:gridCol w:w="7829"/>
        <w:gridCol w:w="2521"/>
      </w:tblGrid>
      <w:tr w:rsidR="003D4B3F" w:rsidRPr="000C3EF6" w14:paraId="5B4ED039" w14:textId="77777777" w:rsidTr="006843B3">
        <w:trPr>
          <w:trHeight w:val="1224"/>
        </w:trPr>
        <w:tc>
          <w:tcPr>
            <w:tcW w:w="7829" w:type="dxa"/>
            <w:tcBorders>
              <w:bottom w:val="single" w:sz="24" w:space="0" w:color="7A8C8E" w:themeColor="accent4"/>
            </w:tcBorders>
            <w:vAlign w:val="bottom"/>
          </w:tcPr>
          <w:p w14:paraId="4EB457B3" w14:textId="17CFD51D" w:rsidR="00CA7B76" w:rsidRPr="006E09AC" w:rsidRDefault="003D4B3F" w:rsidP="00CA7B76">
            <w:pPr>
              <w:pStyle w:val="Subtitle"/>
              <w:spacing w:line="276" w:lineRule="auto"/>
              <w:jc w:val="both"/>
              <w:rPr>
                <w:rFonts w:cs="Times New Roman"/>
                <w:b/>
                <w:bCs/>
                <w:i/>
                <w:iCs/>
                <w:color w:val="000000" w:themeColor="text1"/>
                <w:spacing w:val="0"/>
                <w:sz w:val="36"/>
                <w:szCs w:val="36"/>
              </w:rPr>
            </w:pPr>
            <w:bookmarkStart w:id="0" w:name="_Hlk193035769"/>
            <w:r w:rsidRPr="006E09AC">
              <w:rPr>
                <w:rFonts w:cs="Times New Roman"/>
                <w:b/>
                <w:bCs/>
                <w:i/>
                <w:iCs/>
                <w:color w:val="000000" w:themeColor="text1"/>
                <w:spacing w:val="0"/>
                <w:sz w:val="36"/>
                <w:szCs w:val="36"/>
              </w:rPr>
              <w:t xml:space="preserve">Venkatesh </w:t>
            </w:r>
            <w:proofErr w:type="spellStart"/>
            <w:r w:rsidRPr="006E09AC">
              <w:rPr>
                <w:rFonts w:cs="Times New Roman"/>
                <w:b/>
                <w:bCs/>
                <w:i/>
                <w:iCs/>
                <w:color w:val="000000" w:themeColor="text1"/>
                <w:spacing w:val="0"/>
                <w:sz w:val="36"/>
                <w:szCs w:val="36"/>
              </w:rPr>
              <w:t>Yarralinganagari</w:t>
            </w:r>
            <w:proofErr w:type="spellEnd"/>
          </w:p>
          <w:bookmarkEnd w:id="0"/>
          <w:p w14:paraId="0DE0D2DB" w14:textId="01261429" w:rsidR="001D3B5F" w:rsidRPr="003A145A" w:rsidRDefault="003D4B3F" w:rsidP="003D4B3F">
            <w:pPr>
              <w:jc w:val="both"/>
              <w:rPr>
                <w:i/>
                <w:iCs/>
                <w:color w:val="276E8B" w:themeColor="accent1" w:themeShade="BF"/>
                <w:sz w:val="20"/>
                <w:szCs w:val="20"/>
              </w:rPr>
            </w:pPr>
            <w:r w:rsidRPr="00473386">
              <w:rPr>
                <w:i/>
                <w:iCs/>
                <w:color w:val="276E8B" w:themeColor="accent1" w:themeShade="BF"/>
                <w:sz w:val="20"/>
                <w:szCs w:val="20"/>
              </w:rPr>
              <w:fldChar w:fldCharType="begin"/>
            </w:r>
            <w:r w:rsidRPr="00473386">
              <w:rPr>
                <w:i/>
                <w:iCs/>
                <w:color w:val="276E8B" w:themeColor="accent1" w:themeShade="BF"/>
                <w:sz w:val="20"/>
                <w:szCs w:val="20"/>
              </w:rPr>
              <w:instrText>HYPERLINK "https://www.linkedin.com/in/venkateshya/"</w:instrText>
            </w:r>
            <w:r w:rsidRPr="00473386">
              <w:rPr>
                <w:i/>
                <w:iCs/>
                <w:color w:val="276E8B" w:themeColor="accent1" w:themeShade="BF"/>
                <w:sz w:val="20"/>
                <w:szCs w:val="20"/>
              </w:rPr>
            </w:r>
            <w:r w:rsidRPr="00473386">
              <w:rPr>
                <w:i/>
                <w:iCs/>
                <w:color w:val="276E8B" w:themeColor="accent1" w:themeShade="BF"/>
                <w:sz w:val="20"/>
                <w:szCs w:val="20"/>
              </w:rPr>
              <w:fldChar w:fldCharType="separate"/>
            </w:r>
            <w:r w:rsidRPr="00473386">
              <w:rPr>
                <w:rStyle w:val="Hyperlink"/>
                <w:rFonts w:eastAsiaTheme="majorEastAsia"/>
                <w:i/>
                <w:iCs/>
                <w:color w:val="276E8B" w:themeColor="accent1" w:themeShade="BF"/>
                <w:sz w:val="20"/>
                <w:szCs w:val="20"/>
              </w:rPr>
              <w:t>https://www.linkedin.com/in/venkateshya/</w:t>
            </w:r>
            <w:r w:rsidRPr="00473386">
              <w:rPr>
                <w:i/>
                <w:iCs/>
                <w:color w:val="276E8B" w:themeColor="accent1" w:themeShade="BF"/>
                <w:sz w:val="20"/>
                <w:szCs w:val="20"/>
              </w:rPr>
              <w:fldChar w:fldCharType="end"/>
            </w:r>
          </w:p>
        </w:tc>
        <w:tc>
          <w:tcPr>
            <w:tcW w:w="2521" w:type="dxa"/>
            <w:tcBorders>
              <w:bottom w:val="single" w:sz="24" w:space="0" w:color="7A8C8E" w:themeColor="accent4"/>
            </w:tcBorders>
            <w:vAlign w:val="bottom"/>
          </w:tcPr>
          <w:p w14:paraId="4B46198B" w14:textId="2B956438" w:rsidR="003D4B3F" w:rsidRPr="000C3EF6" w:rsidRDefault="000C3EF6" w:rsidP="000C3EF6">
            <w:pPr>
              <w:pStyle w:val="ContactInfo"/>
              <w:rPr>
                <w:rFonts w:ascii="Arial" w:hAnsi="Arial" w:cs="Arial"/>
                <w:sz w:val="21"/>
                <w:szCs w:val="21"/>
              </w:rPr>
            </w:pPr>
            <w:r w:rsidRPr="000C3EF6">
              <w:rPr>
                <w:rFonts w:ascii="Arial" w:hAnsi="Arial" w:cs="Arial"/>
                <w:sz w:val="21"/>
                <w:szCs w:val="21"/>
              </w:rPr>
              <w:t xml:space="preserve">              </w:t>
            </w:r>
            <w:r w:rsidR="003D4B3F" w:rsidRPr="000C3EF6">
              <w:rPr>
                <w:rFonts w:ascii="Arial" w:hAnsi="Arial" w:cs="Arial"/>
                <w:sz w:val="21"/>
                <w:szCs w:val="21"/>
              </w:rPr>
              <w:t xml:space="preserve"> +1 904 934 3454 venki.etl@hotmail.com </w:t>
            </w:r>
          </w:p>
        </w:tc>
      </w:tr>
    </w:tbl>
    <w:p w14:paraId="17E1D676" w14:textId="77777777" w:rsidR="003D4B3F" w:rsidRPr="003D4B3F" w:rsidRDefault="003D4B3F" w:rsidP="003D4B3F">
      <w:pPr>
        <w:spacing w:after="75"/>
        <w:jc w:val="both"/>
        <w:rPr>
          <w:rStyle w:val="WW-DefaultParagraphFont"/>
          <w:b/>
          <w:bCs/>
          <w:sz w:val="22"/>
          <w:szCs w:val="22"/>
        </w:rPr>
      </w:pPr>
    </w:p>
    <w:p w14:paraId="4C41543D" w14:textId="468B511C" w:rsidR="002E4ECE" w:rsidRDefault="003D4B3F" w:rsidP="003D4B3F">
      <w:pPr>
        <w:spacing w:after="75"/>
        <w:jc w:val="both"/>
        <w:rPr>
          <w:rFonts w:ascii="Arial" w:hAnsi="Arial" w:cs="Arial"/>
          <w:b/>
          <w:bCs/>
          <w:sz w:val="22"/>
          <w:szCs w:val="22"/>
          <w:u w:val="single"/>
        </w:rPr>
      </w:pPr>
      <w:r w:rsidRPr="003D4B3F">
        <w:rPr>
          <w:rFonts w:ascii="Arial" w:hAnsi="Arial" w:cs="Arial"/>
          <w:b/>
          <w:bCs/>
          <w:sz w:val="22"/>
          <w:szCs w:val="22"/>
          <w:u w:val="single"/>
        </w:rPr>
        <w:t>PROFESSIONAL SUMMARY</w:t>
      </w:r>
    </w:p>
    <w:p w14:paraId="2347D002" w14:textId="77777777" w:rsidR="008B59E9" w:rsidRPr="008B59E9" w:rsidRDefault="008B59E9" w:rsidP="003D4B3F">
      <w:pPr>
        <w:spacing w:after="75"/>
        <w:jc w:val="both"/>
        <w:rPr>
          <w:rStyle w:val="WW-DefaultParagraphFont"/>
          <w:rFonts w:ascii="Arial" w:hAnsi="Arial" w:cs="Arial"/>
          <w:b/>
          <w:bCs/>
          <w:sz w:val="22"/>
          <w:szCs w:val="22"/>
          <w:u w:val="single"/>
        </w:rPr>
      </w:pPr>
    </w:p>
    <w:p w14:paraId="7658828F" w14:textId="77777777" w:rsidR="007E1090" w:rsidRPr="007E1090" w:rsidRDefault="007E1090" w:rsidP="007E1090">
      <w:pPr>
        <w:spacing w:after="75" w:line="276" w:lineRule="auto"/>
        <w:jc w:val="both"/>
        <w:rPr>
          <w:rFonts w:ascii="Arial" w:hAnsi="Arial" w:cs="Arial"/>
          <w:sz w:val="20"/>
          <w:szCs w:val="20"/>
        </w:rPr>
      </w:pPr>
      <w:r w:rsidRPr="007E1090">
        <w:rPr>
          <w:rFonts w:ascii="Arial" w:hAnsi="Arial" w:cs="Arial"/>
          <w:sz w:val="20"/>
          <w:szCs w:val="20"/>
        </w:rPr>
        <w:t xml:space="preserve">A dedicated, versatile, and reliable IT professional with more than a </w:t>
      </w:r>
      <w:r w:rsidRPr="007E1090">
        <w:rPr>
          <w:rFonts w:ascii="Arial" w:hAnsi="Arial" w:cs="Arial"/>
          <w:b/>
          <w:bCs/>
          <w:sz w:val="20"/>
          <w:szCs w:val="20"/>
        </w:rPr>
        <w:t>decade</w:t>
      </w:r>
      <w:r w:rsidRPr="007E1090">
        <w:rPr>
          <w:rFonts w:ascii="Arial" w:hAnsi="Arial" w:cs="Arial"/>
          <w:sz w:val="20"/>
          <w:szCs w:val="20"/>
        </w:rPr>
        <w:t xml:space="preserve"> of expertise in ensuring data quality, building data warehouses, integrating applications, migrating data, and implementing data governance solutions using </w:t>
      </w:r>
      <w:r w:rsidRPr="007D77AE">
        <w:rPr>
          <w:rFonts w:ascii="Arial" w:hAnsi="Arial" w:cs="Arial"/>
          <w:b/>
          <w:bCs/>
          <w:sz w:val="20"/>
          <w:szCs w:val="20"/>
        </w:rPr>
        <w:t xml:space="preserve">Informatica's On-Prem </w:t>
      </w:r>
      <w:r w:rsidRPr="007D77AE">
        <w:rPr>
          <w:rFonts w:ascii="Arial" w:hAnsi="Arial" w:cs="Arial"/>
          <w:sz w:val="20"/>
          <w:szCs w:val="20"/>
        </w:rPr>
        <w:t>and</w:t>
      </w:r>
      <w:r w:rsidRPr="007D77AE">
        <w:rPr>
          <w:rFonts w:ascii="Arial" w:hAnsi="Arial" w:cs="Arial"/>
          <w:b/>
          <w:bCs/>
          <w:sz w:val="20"/>
          <w:szCs w:val="20"/>
        </w:rPr>
        <w:t xml:space="preserve"> SaaS</w:t>
      </w:r>
      <w:r w:rsidRPr="007E1090">
        <w:rPr>
          <w:rFonts w:ascii="Arial" w:hAnsi="Arial" w:cs="Arial"/>
          <w:sz w:val="20"/>
          <w:szCs w:val="20"/>
        </w:rPr>
        <w:t xml:space="preserve"> product suite. Experienced across diverse industries, including retail, manufacturing, healthcare, and banking.</w:t>
      </w:r>
    </w:p>
    <w:p w14:paraId="2CFC97FE" w14:textId="4C9450BE" w:rsidR="003D4B3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 xml:space="preserve">Having extensive working experience in </w:t>
      </w:r>
      <w:r w:rsidRPr="006D56E5">
        <w:rPr>
          <w:rFonts w:ascii="Arial" w:hAnsi="Arial" w:cs="Arial"/>
          <w:sz w:val="20"/>
          <w:szCs w:val="20"/>
        </w:rPr>
        <w:t>Informatica Intelligent Cloud Services</w:t>
      </w:r>
      <w:r w:rsidR="00D47A28" w:rsidRPr="006D56E5">
        <w:rPr>
          <w:rFonts w:ascii="Arial" w:hAnsi="Arial" w:cs="Arial"/>
          <w:sz w:val="20"/>
          <w:szCs w:val="20"/>
        </w:rPr>
        <w:t>/Intelligent Data Management Cloud</w:t>
      </w:r>
      <w:r w:rsidRPr="00F449BF">
        <w:rPr>
          <w:rFonts w:ascii="Arial" w:hAnsi="Arial" w:cs="Arial"/>
          <w:sz w:val="20"/>
          <w:szCs w:val="20"/>
        </w:rPr>
        <w:t xml:space="preserve"> </w:t>
      </w:r>
      <w:r w:rsidR="006D56E5">
        <w:rPr>
          <w:rFonts w:ascii="Arial" w:hAnsi="Arial" w:cs="Arial"/>
          <w:sz w:val="20"/>
          <w:szCs w:val="20"/>
        </w:rPr>
        <w:t>(</w:t>
      </w:r>
      <w:r w:rsidRPr="00F449BF">
        <w:rPr>
          <w:rFonts w:ascii="Arial" w:hAnsi="Arial" w:cs="Arial"/>
          <w:b/>
          <w:bCs/>
          <w:sz w:val="20"/>
          <w:szCs w:val="20"/>
        </w:rPr>
        <w:t>IICS/IDMC</w:t>
      </w:r>
      <w:r w:rsidR="006D56E5">
        <w:rPr>
          <w:rFonts w:ascii="Arial" w:hAnsi="Arial" w:cs="Arial"/>
          <w:b/>
          <w:bCs/>
          <w:sz w:val="20"/>
          <w:szCs w:val="20"/>
        </w:rPr>
        <w:t>)</w:t>
      </w:r>
      <w:r w:rsidRPr="00F449BF">
        <w:rPr>
          <w:rFonts w:ascii="Arial" w:hAnsi="Arial" w:cs="Arial"/>
          <w:sz w:val="20"/>
          <w:szCs w:val="20"/>
        </w:rPr>
        <w:t xml:space="preserve"> Services like Cloud data quality (</w:t>
      </w:r>
      <w:r w:rsidRPr="00F449BF">
        <w:rPr>
          <w:rFonts w:ascii="Arial" w:hAnsi="Arial" w:cs="Arial"/>
          <w:b/>
          <w:bCs/>
          <w:sz w:val="20"/>
          <w:szCs w:val="20"/>
        </w:rPr>
        <w:t>CDQ</w:t>
      </w:r>
      <w:r w:rsidRPr="00F449BF">
        <w:rPr>
          <w:rFonts w:ascii="Arial" w:hAnsi="Arial" w:cs="Arial"/>
          <w:sz w:val="20"/>
          <w:szCs w:val="20"/>
        </w:rPr>
        <w:t>), cloud data proofing, data integration (</w:t>
      </w:r>
      <w:r w:rsidRPr="00F449BF">
        <w:rPr>
          <w:rFonts w:ascii="Arial" w:hAnsi="Arial" w:cs="Arial"/>
          <w:b/>
          <w:bCs/>
          <w:sz w:val="20"/>
          <w:szCs w:val="20"/>
        </w:rPr>
        <w:t>CDI</w:t>
      </w:r>
      <w:r w:rsidRPr="00F449BF">
        <w:rPr>
          <w:rFonts w:ascii="Arial" w:hAnsi="Arial" w:cs="Arial"/>
          <w:sz w:val="20"/>
          <w:szCs w:val="20"/>
        </w:rPr>
        <w:t>), Cloud Data Governance and Catalog (</w:t>
      </w:r>
      <w:r w:rsidRPr="00F449BF">
        <w:rPr>
          <w:rFonts w:ascii="Arial" w:hAnsi="Arial" w:cs="Arial"/>
          <w:b/>
          <w:bCs/>
          <w:sz w:val="20"/>
          <w:szCs w:val="20"/>
        </w:rPr>
        <w:t>CDGC</w:t>
      </w:r>
      <w:r w:rsidRPr="00F449BF">
        <w:rPr>
          <w:rFonts w:ascii="Arial" w:hAnsi="Arial" w:cs="Arial"/>
          <w:sz w:val="20"/>
          <w:szCs w:val="20"/>
        </w:rPr>
        <w:t>) and application integration (</w:t>
      </w:r>
      <w:r w:rsidRPr="00F449BF">
        <w:rPr>
          <w:rFonts w:ascii="Arial" w:hAnsi="Arial" w:cs="Arial"/>
          <w:b/>
          <w:bCs/>
          <w:sz w:val="20"/>
          <w:szCs w:val="20"/>
        </w:rPr>
        <w:t>CAI</w:t>
      </w:r>
      <w:r w:rsidRPr="00F449BF">
        <w:rPr>
          <w:rFonts w:ascii="Arial" w:hAnsi="Arial" w:cs="Arial"/>
          <w:sz w:val="20"/>
          <w:szCs w:val="20"/>
        </w:rPr>
        <w:t>).</w:t>
      </w:r>
    </w:p>
    <w:p w14:paraId="0E1ECA77" w14:textId="2E4E5A15" w:rsidR="00ED1EA9" w:rsidRPr="00ED1EA9" w:rsidRDefault="00ED1EA9" w:rsidP="00ED1EA9">
      <w:pPr>
        <w:pStyle w:val="ListParagraph"/>
        <w:numPr>
          <w:ilvl w:val="0"/>
          <w:numId w:val="2"/>
        </w:numPr>
        <w:spacing w:after="75" w:line="276" w:lineRule="auto"/>
        <w:jc w:val="both"/>
        <w:rPr>
          <w:rFonts w:ascii="Arial" w:hAnsi="Arial" w:cs="Arial"/>
          <w:b/>
          <w:bCs/>
          <w:sz w:val="20"/>
          <w:szCs w:val="20"/>
        </w:rPr>
      </w:pPr>
      <w:r w:rsidRPr="00ED1EA9">
        <w:rPr>
          <w:rFonts w:ascii="Arial" w:hAnsi="Arial" w:cs="Arial"/>
          <w:b/>
          <w:bCs/>
          <w:sz w:val="20"/>
          <w:szCs w:val="20"/>
        </w:rPr>
        <w:t xml:space="preserve">Certified Informatica Cloud Data Integration R41 Developer, Informatica Cloud Application Integration R42 Developer </w:t>
      </w:r>
      <w:r w:rsidRPr="00ED1EA9">
        <w:rPr>
          <w:rFonts w:ascii="Arial" w:hAnsi="Arial" w:cs="Arial"/>
          <w:sz w:val="20"/>
          <w:szCs w:val="20"/>
        </w:rPr>
        <w:t>and</w:t>
      </w:r>
      <w:r w:rsidRPr="00ED1EA9">
        <w:rPr>
          <w:rFonts w:ascii="Arial" w:hAnsi="Arial" w:cs="Arial"/>
          <w:b/>
          <w:bCs/>
          <w:sz w:val="20"/>
          <w:szCs w:val="20"/>
        </w:rPr>
        <w:t xml:space="preserve"> Snowflake </w:t>
      </w:r>
      <w:proofErr w:type="spellStart"/>
      <w:r w:rsidRPr="00ED1EA9">
        <w:rPr>
          <w:rFonts w:ascii="Arial" w:hAnsi="Arial" w:cs="Arial"/>
          <w:b/>
          <w:bCs/>
          <w:sz w:val="20"/>
          <w:szCs w:val="20"/>
        </w:rPr>
        <w:t>SnowPro</w:t>
      </w:r>
      <w:proofErr w:type="spellEnd"/>
      <w:r w:rsidRPr="00ED1EA9">
        <w:rPr>
          <w:rFonts w:ascii="Arial" w:hAnsi="Arial" w:cs="Arial"/>
          <w:b/>
          <w:bCs/>
          <w:sz w:val="20"/>
          <w:szCs w:val="20"/>
        </w:rPr>
        <w:t xml:space="preserve"> Core Certification</w:t>
      </w:r>
    </w:p>
    <w:p w14:paraId="715FAEA2"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Having extensive working experience in on-prem informatica Data Quality (</w:t>
      </w:r>
      <w:r w:rsidRPr="00F449BF">
        <w:rPr>
          <w:rFonts w:ascii="Arial" w:hAnsi="Arial" w:cs="Arial"/>
          <w:b/>
          <w:bCs/>
          <w:sz w:val="20"/>
          <w:szCs w:val="20"/>
        </w:rPr>
        <w:t>IDQ</w:t>
      </w:r>
      <w:r w:rsidRPr="00F449BF">
        <w:rPr>
          <w:rFonts w:ascii="Arial" w:hAnsi="Arial" w:cs="Arial"/>
          <w:sz w:val="20"/>
          <w:szCs w:val="20"/>
        </w:rPr>
        <w:t>) and Informatica power center.</w:t>
      </w:r>
    </w:p>
    <w:p w14:paraId="7EBB6200" w14:textId="0EE1186A" w:rsidR="003D4B3F" w:rsidRPr="00F449BF" w:rsidRDefault="003D4B3F" w:rsidP="00ED1EA9">
      <w:pPr>
        <w:pStyle w:val="ListParagraph"/>
        <w:numPr>
          <w:ilvl w:val="0"/>
          <w:numId w:val="2"/>
        </w:numPr>
        <w:spacing w:after="75" w:line="276" w:lineRule="auto"/>
        <w:jc w:val="both"/>
        <w:rPr>
          <w:rFonts w:ascii="Arial" w:hAnsi="Arial" w:cs="Arial"/>
          <w:b/>
          <w:bCs/>
          <w:sz w:val="20"/>
          <w:szCs w:val="20"/>
        </w:rPr>
      </w:pPr>
      <w:r w:rsidRPr="00F449BF">
        <w:rPr>
          <w:rFonts w:ascii="Arial" w:hAnsi="Arial" w:cs="Arial"/>
          <w:sz w:val="20"/>
          <w:szCs w:val="20"/>
        </w:rPr>
        <w:t xml:space="preserve">Extensive experience in data migration projects like on-premises (Oracle, Hive) to </w:t>
      </w:r>
      <w:r w:rsidRPr="00F449BF">
        <w:rPr>
          <w:rFonts w:ascii="Arial" w:hAnsi="Arial" w:cs="Arial"/>
          <w:b/>
          <w:bCs/>
          <w:sz w:val="20"/>
          <w:szCs w:val="20"/>
        </w:rPr>
        <w:t>snowflake</w:t>
      </w:r>
      <w:r w:rsidRPr="00F449BF">
        <w:rPr>
          <w:rFonts w:ascii="Arial" w:hAnsi="Arial" w:cs="Arial"/>
          <w:sz w:val="20"/>
          <w:szCs w:val="20"/>
        </w:rPr>
        <w:t xml:space="preserve"> cloud database using </w:t>
      </w:r>
      <w:r w:rsidRPr="00F449BF">
        <w:rPr>
          <w:rFonts w:ascii="Arial" w:hAnsi="Arial" w:cs="Arial"/>
          <w:b/>
          <w:bCs/>
          <w:sz w:val="20"/>
          <w:szCs w:val="20"/>
        </w:rPr>
        <w:t>Azure Data Factory</w:t>
      </w:r>
      <w:r w:rsidRPr="00F449BF">
        <w:rPr>
          <w:rFonts w:ascii="Arial" w:hAnsi="Arial" w:cs="Arial"/>
          <w:sz w:val="20"/>
          <w:szCs w:val="20"/>
        </w:rPr>
        <w:t xml:space="preserve"> </w:t>
      </w:r>
      <w:r w:rsidR="0073285A">
        <w:rPr>
          <w:rFonts w:ascii="Arial" w:hAnsi="Arial" w:cs="Arial"/>
          <w:sz w:val="20"/>
          <w:szCs w:val="20"/>
        </w:rPr>
        <w:t xml:space="preserve">Orchestration </w:t>
      </w:r>
      <w:r w:rsidRPr="00F449BF">
        <w:rPr>
          <w:rFonts w:ascii="Arial" w:hAnsi="Arial" w:cs="Arial"/>
          <w:sz w:val="20"/>
          <w:szCs w:val="20"/>
        </w:rPr>
        <w:t xml:space="preserve">and </w:t>
      </w:r>
      <w:r w:rsidRPr="00F449BF">
        <w:rPr>
          <w:rFonts w:ascii="Arial" w:hAnsi="Arial" w:cs="Arial"/>
          <w:b/>
          <w:bCs/>
          <w:sz w:val="20"/>
          <w:szCs w:val="20"/>
        </w:rPr>
        <w:t xml:space="preserve">IICS/IDMC </w:t>
      </w:r>
    </w:p>
    <w:p w14:paraId="75ABA297"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 xml:space="preserve">Working with Azure Data Factory for data orchestration to load the data into Snowflake by execution the </w:t>
      </w:r>
      <w:proofErr w:type="spellStart"/>
      <w:r w:rsidRPr="00F449BF">
        <w:rPr>
          <w:rFonts w:ascii="Arial" w:hAnsi="Arial" w:cs="Arial"/>
          <w:sz w:val="20"/>
          <w:szCs w:val="20"/>
        </w:rPr>
        <w:t>Snowsql</w:t>
      </w:r>
      <w:proofErr w:type="spellEnd"/>
      <w:r w:rsidRPr="00F449BF">
        <w:rPr>
          <w:rFonts w:ascii="Arial" w:hAnsi="Arial" w:cs="Arial"/>
          <w:sz w:val="20"/>
          <w:szCs w:val="20"/>
        </w:rPr>
        <w:t xml:space="preserve"> scripts using Blob storage container</w:t>
      </w:r>
    </w:p>
    <w:p w14:paraId="54898027"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Good Expertise and hands on experience on data replication task and synchronous task in IICS</w:t>
      </w:r>
    </w:p>
    <w:p w14:paraId="3A063767"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 xml:space="preserve">Adept at designing, developing, and deploying solutions to optimize customer data quality and lifecycle management. </w:t>
      </w:r>
    </w:p>
    <w:p w14:paraId="1B883F17"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Proven ability to streamline data workflows, reduce errors, and improve the accuracy and consistency of business-critical information.</w:t>
      </w:r>
    </w:p>
    <w:p w14:paraId="54E91292"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 xml:space="preserve">Experience in Data Extraction, creating </w:t>
      </w:r>
      <w:r w:rsidRPr="00F449BF">
        <w:rPr>
          <w:rFonts w:ascii="Arial" w:hAnsi="Arial" w:cs="Arial"/>
          <w:b/>
          <w:bCs/>
          <w:sz w:val="20"/>
          <w:szCs w:val="20"/>
        </w:rPr>
        <w:t xml:space="preserve">Column Profiling, Rule Profiling, Mid-stream Profiling, </w:t>
      </w:r>
      <w:proofErr w:type="gramStart"/>
      <w:r w:rsidRPr="00F449BF">
        <w:rPr>
          <w:rFonts w:ascii="Arial" w:hAnsi="Arial" w:cs="Arial"/>
          <w:b/>
          <w:bCs/>
          <w:sz w:val="20"/>
          <w:szCs w:val="20"/>
        </w:rPr>
        <w:t>Join</w:t>
      </w:r>
      <w:proofErr w:type="gramEnd"/>
      <w:r w:rsidRPr="00F449BF">
        <w:rPr>
          <w:rFonts w:ascii="Arial" w:hAnsi="Arial" w:cs="Arial"/>
          <w:b/>
          <w:bCs/>
          <w:sz w:val="20"/>
          <w:szCs w:val="20"/>
        </w:rPr>
        <w:t xml:space="preserve"> analysis profiling, Data Domain, Domain discovery, Scorecards, Data linage Data Cleansing, Data Standardization, Match &amp; Merge process </w:t>
      </w:r>
      <w:r w:rsidRPr="00F449BF">
        <w:rPr>
          <w:rFonts w:ascii="Arial" w:hAnsi="Arial" w:cs="Arial"/>
          <w:sz w:val="20"/>
          <w:szCs w:val="20"/>
        </w:rPr>
        <w:t>and</w:t>
      </w:r>
      <w:r w:rsidRPr="00F449BF">
        <w:rPr>
          <w:rFonts w:ascii="Arial" w:hAnsi="Arial" w:cs="Arial"/>
          <w:b/>
          <w:bCs/>
          <w:sz w:val="20"/>
          <w:szCs w:val="20"/>
        </w:rPr>
        <w:t xml:space="preserve"> Data De-Duplication</w:t>
      </w:r>
      <w:r w:rsidRPr="00F449BF">
        <w:rPr>
          <w:rFonts w:ascii="Arial" w:hAnsi="Arial" w:cs="Arial"/>
          <w:sz w:val="20"/>
          <w:szCs w:val="20"/>
        </w:rPr>
        <w:t xml:space="preserve"> using Informatica Data Quality 10.2/10.5</w:t>
      </w:r>
    </w:p>
    <w:p w14:paraId="0C7A543E"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 xml:space="preserve">Working as CDQ Developer, extensively utilized the </w:t>
      </w:r>
      <w:r w:rsidRPr="00F449BF">
        <w:rPr>
          <w:rFonts w:ascii="Arial" w:hAnsi="Arial" w:cs="Arial"/>
          <w:b/>
          <w:bCs/>
          <w:sz w:val="20"/>
          <w:szCs w:val="20"/>
        </w:rPr>
        <w:t xml:space="preserve">Rule specifications, Dictionary, Verifier, Cleanse, Deduplicate, Parse </w:t>
      </w:r>
      <w:r w:rsidRPr="00F449BF">
        <w:rPr>
          <w:rFonts w:ascii="Arial" w:hAnsi="Arial" w:cs="Arial"/>
          <w:sz w:val="20"/>
          <w:szCs w:val="20"/>
        </w:rPr>
        <w:t>and</w:t>
      </w:r>
      <w:r w:rsidRPr="00F449BF">
        <w:rPr>
          <w:rFonts w:ascii="Arial" w:hAnsi="Arial" w:cs="Arial"/>
          <w:b/>
          <w:bCs/>
          <w:sz w:val="20"/>
          <w:szCs w:val="20"/>
        </w:rPr>
        <w:t xml:space="preserve"> Labeler</w:t>
      </w:r>
      <w:r w:rsidRPr="00F449BF">
        <w:rPr>
          <w:rFonts w:ascii="Arial" w:hAnsi="Arial" w:cs="Arial"/>
          <w:sz w:val="20"/>
          <w:szCs w:val="20"/>
        </w:rPr>
        <w:t xml:space="preserve"> transformations and incorporated in Data integration mappings.</w:t>
      </w:r>
    </w:p>
    <w:p w14:paraId="4BFE82E6"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 xml:space="preserve">Expertise on Informatica Platform for </w:t>
      </w:r>
      <w:r w:rsidRPr="00F449BF">
        <w:rPr>
          <w:rFonts w:ascii="Arial" w:hAnsi="Arial" w:cs="Arial"/>
          <w:b/>
          <w:bCs/>
          <w:sz w:val="20"/>
          <w:szCs w:val="20"/>
        </w:rPr>
        <w:t>Data governance</w:t>
      </w:r>
      <w:r w:rsidRPr="00F449BF">
        <w:rPr>
          <w:rFonts w:ascii="Arial" w:hAnsi="Arial" w:cs="Arial"/>
          <w:sz w:val="20"/>
          <w:szCs w:val="20"/>
        </w:rPr>
        <w:t xml:space="preserve">, including </w:t>
      </w:r>
      <w:r w:rsidRPr="00F449BF">
        <w:rPr>
          <w:rFonts w:ascii="Arial" w:hAnsi="Arial" w:cs="Arial"/>
          <w:b/>
          <w:bCs/>
          <w:sz w:val="20"/>
          <w:szCs w:val="20"/>
        </w:rPr>
        <w:t>Metadata Command Center</w:t>
      </w:r>
      <w:r w:rsidRPr="00F449BF">
        <w:rPr>
          <w:rFonts w:ascii="Arial" w:hAnsi="Arial" w:cs="Arial"/>
          <w:sz w:val="20"/>
          <w:szCs w:val="20"/>
        </w:rPr>
        <w:t xml:space="preserve"> (MCC), Configuration of scanners in Informatica </w:t>
      </w:r>
      <w:r w:rsidRPr="00052613">
        <w:rPr>
          <w:rFonts w:ascii="Arial" w:hAnsi="Arial" w:cs="Arial"/>
          <w:b/>
          <w:bCs/>
          <w:sz w:val="20"/>
          <w:szCs w:val="20"/>
        </w:rPr>
        <w:t>EDC</w:t>
      </w:r>
      <w:r w:rsidRPr="00F449BF">
        <w:rPr>
          <w:rFonts w:ascii="Arial" w:hAnsi="Arial" w:cs="Arial"/>
          <w:sz w:val="20"/>
          <w:szCs w:val="20"/>
        </w:rPr>
        <w:t xml:space="preserve"> and CDGC, good Knowledge of facets in Axon, business metadata management in CDGC</w:t>
      </w:r>
    </w:p>
    <w:p w14:paraId="7DF08A1E" w14:textId="2A9BB8DA" w:rsidR="003D4B3F" w:rsidRDefault="003D4B3F" w:rsidP="00ED1EA9">
      <w:pPr>
        <w:pStyle w:val="ListParagraph"/>
        <w:numPr>
          <w:ilvl w:val="0"/>
          <w:numId w:val="2"/>
        </w:numPr>
        <w:spacing w:after="75" w:line="276" w:lineRule="auto"/>
        <w:jc w:val="both"/>
        <w:rPr>
          <w:rFonts w:ascii="Arial" w:hAnsi="Arial" w:cs="Arial"/>
          <w:b/>
          <w:bCs/>
          <w:sz w:val="20"/>
          <w:szCs w:val="20"/>
        </w:rPr>
      </w:pPr>
      <w:r w:rsidRPr="00F449BF">
        <w:rPr>
          <w:rFonts w:ascii="Arial" w:hAnsi="Arial" w:cs="Arial"/>
          <w:sz w:val="20"/>
          <w:szCs w:val="20"/>
        </w:rPr>
        <w:t xml:space="preserve">Good Experience on </w:t>
      </w:r>
      <w:r w:rsidRPr="00F449BF">
        <w:rPr>
          <w:rFonts w:ascii="Arial" w:hAnsi="Arial" w:cs="Arial"/>
          <w:b/>
          <w:bCs/>
          <w:sz w:val="20"/>
          <w:szCs w:val="20"/>
        </w:rPr>
        <w:t xml:space="preserve">data classification, data lineage, rule occurrence, rule template </w:t>
      </w:r>
      <w:r w:rsidRPr="00F449BF">
        <w:rPr>
          <w:rFonts w:ascii="Arial" w:hAnsi="Arial" w:cs="Arial"/>
          <w:sz w:val="20"/>
          <w:szCs w:val="20"/>
        </w:rPr>
        <w:t>and</w:t>
      </w:r>
      <w:r w:rsidRPr="00F449BF">
        <w:rPr>
          <w:rFonts w:ascii="Arial" w:hAnsi="Arial" w:cs="Arial"/>
          <w:b/>
          <w:bCs/>
          <w:sz w:val="20"/>
          <w:szCs w:val="20"/>
        </w:rPr>
        <w:t xml:space="preserve"> data discovery </w:t>
      </w:r>
      <w:r w:rsidRPr="00F449BF">
        <w:rPr>
          <w:rFonts w:ascii="Arial" w:hAnsi="Arial" w:cs="Arial"/>
          <w:sz w:val="20"/>
          <w:szCs w:val="20"/>
        </w:rPr>
        <w:t>on</w:t>
      </w:r>
      <w:r w:rsidRPr="00F449BF">
        <w:rPr>
          <w:rFonts w:ascii="Arial" w:hAnsi="Arial" w:cs="Arial"/>
          <w:b/>
          <w:bCs/>
          <w:sz w:val="20"/>
          <w:szCs w:val="20"/>
        </w:rPr>
        <w:t xml:space="preserve"> CDGC</w:t>
      </w:r>
    </w:p>
    <w:p w14:paraId="561C1A7E" w14:textId="77777777" w:rsidR="00ED1EA9" w:rsidRPr="00ED1EA9" w:rsidRDefault="00ED1EA9" w:rsidP="00ED1EA9">
      <w:pPr>
        <w:pStyle w:val="ListParagraph"/>
        <w:numPr>
          <w:ilvl w:val="0"/>
          <w:numId w:val="2"/>
        </w:numPr>
        <w:spacing w:after="75" w:line="276" w:lineRule="auto"/>
        <w:jc w:val="both"/>
        <w:rPr>
          <w:rFonts w:ascii="Arial" w:hAnsi="Arial" w:cs="Arial"/>
          <w:sz w:val="20"/>
          <w:szCs w:val="20"/>
        </w:rPr>
      </w:pPr>
      <w:r w:rsidRPr="00ED1EA9">
        <w:rPr>
          <w:rFonts w:ascii="Arial" w:hAnsi="Arial" w:cs="Arial"/>
          <w:sz w:val="20"/>
          <w:szCs w:val="20"/>
        </w:rPr>
        <w:t xml:space="preserve">Extensively worked with </w:t>
      </w:r>
      <w:r w:rsidRPr="00ED1EA9">
        <w:rPr>
          <w:rFonts w:ascii="Arial" w:hAnsi="Arial" w:cs="Arial"/>
          <w:b/>
          <w:bCs/>
          <w:sz w:val="20"/>
          <w:szCs w:val="20"/>
        </w:rPr>
        <w:t xml:space="preserve">App connections, service connectors, process, process objects </w:t>
      </w:r>
      <w:r w:rsidRPr="00ED1EA9">
        <w:rPr>
          <w:rFonts w:ascii="Arial" w:hAnsi="Arial" w:cs="Arial"/>
          <w:sz w:val="20"/>
          <w:szCs w:val="20"/>
        </w:rPr>
        <w:t>and</w:t>
      </w:r>
      <w:r w:rsidRPr="00ED1EA9">
        <w:rPr>
          <w:rFonts w:ascii="Arial" w:hAnsi="Arial" w:cs="Arial"/>
          <w:b/>
          <w:bCs/>
          <w:sz w:val="20"/>
          <w:szCs w:val="20"/>
        </w:rPr>
        <w:t xml:space="preserve"> Guides</w:t>
      </w:r>
      <w:r w:rsidRPr="00ED1EA9">
        <w:rPr>
          <w:rFonts w:ascii="Arial" w:hAnsi="Arial" w:cs="Arial"/>
          <w:sz w:val="20"/>
          <w:szCs w:val="20"/>
        </w:rPr>
        <w:t xml:space="preserve"> in </w:t>
      </w:r>
      <w:r w:rsidRPr="00ED1EA9">
        <w:rPr>
          <w:rFonts w:ascii="Arial" w:hAnsi="Arial" w:cs="Arial"/>
          <w:b/>
          <w:bCs/>
          <w:sz w:val="20"/>
          <w:szCs w:val="20"/>
        </w:rPr>
        <w:t>informatica cloud application integration</w:t>
      </w:r>
      <w:r w:rsidRPr="00ED1EA9">
        <w:rPr>
          <w:rFonts w:ascii="Arial" w:hAnsi="Arial" w:cs="Arial"/>
          <w:sz w:val="20"/>
          <w:szCs w:val="20"/>
        </w:rPr>
        <w:t>.</w:t>
      </w:r>
    </w:p>
    <w:p w14:paraId="479C0E4D" w14:textId="6CD653F7" w:rsidR="00ED1EA9" w:rsidRPr="00ED1EA9" w:rsidRDefault="00ED1EA9" w:rsidP="00ED1EA9">
      <w:pPr>
        <w:pStyle w:val="ListParagraph"/>
        <w:numPr>
          <w:ilvl w:val="0"/>
          <w:numId w:val="2"/>
        </w:numPr>
        <w:spacing w:after="75" w:line="276" w:lineRule="auto"/>
        <w:jc w:val="both"/>
        <w:rPr>
          <w:rFonts w:ascii="Arial" w:hAnsi="Arial" w:cs="Arial"/>
          <w:sz w:val="20"/>
          <w:szCs w:val="20"/>
        </w:rPr>
      </w:pPr>
      <w:r w:rsidRPr="00ED1EA9">
        <w:rPr>
          <w:rFonts w:ascii="Arial" w:hAnsi="Arial" w:cs="Arial"/>
          <w:sz w:val="20"/>
          <w:szCs w:val="20"/>
        </w:rPr>
        <w:t xml:space="preserve">Expertise in using IICS Rest API to perform various platform operations like running the Tasks, Checking the present running tasks in Data integration, connections updating using </w:t>
      </w:r>
      <w:r w:rsidRPr="00ED1EA9">
        <w:rPr>
          <w:rFonts w:ascii="Arial" w:hAnsi="Arial" w:cs="Arial"/>
          <w:b/>
          <w:bCs/>
          <w:sz w:val="20"/>
          <w:szCs w:val="20"/>
        </w:rPr>
        <w:t>rest API</w:t>
      </w:r>
      <w:r w:rsidRPr="00ED1EA9">
        <w:rPr>
          <w:rFonts w:ascii="Arial" w:hAnsi="Arial" w:cs="Arial"/>
          <w:sz w:val="20"/>
          <w:szCs w:val="20"/>
        </w:rPr>
        <w:t>.</w:t>
      </w:r>
    </w:p>
    <w:p w14:paraId="0FEF9591"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 xml:space="preserve">Experience on content curation either to accept or decline the </w:t>
      </w:r>
      <w:r w:rsidRPr="00F449BF">
        <w:rPr>
          <w:rFonts w:ascii="Arial" w:hAnsi="Arial" w:cs="Arial"/>
          <w:b/>
          <w:bCs/>
          <w:sz w:val="20"/>
          <w:szCs w:val="20"/>
        </w:rPr>
        <w:t>glossaries</w:t>
      </w:r>
      <w:r w:rsidRPr="00F449BF">
        <w:rPr>
          <w:rFonts w:ascii="Arial" w:hAnsi="Arial" w:cs="Arial"/>
          <w:sz w:val="20"/>
          <w:szCs w:val="20"/>
        </w:rPr>
        <w:t xml:space="preserve"> on </w:t>
      </w:r>
      <w:r w:rsidRPr="00F449BF">
        <w:rPr>
          <w:rFonts w:ascii="Arial" w:hAnsi="Arial" w:cs="Arial"/>
          <w:b/>
          <w:bCs/>
          <w:sz w:val="20"/>
          <w:szCs w:val="20"/>
        </w:rPr>
        <w:t>CDGC</w:t>
      </w:r>
    </w:p>
    <w:p w14:paraId="7549881B"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 xml:space="preserve">Experience in creating </w:t>
      </w:r>
      <w:r w:rsidRPr="00F449BF">
        <w:rPr>
          <w:rFonts w:ascii="Arial" w:hAnsi="Arial" w:cs="Arial"/>
          <w:b/>
          <w:bCs/>
          <w:sz w:val="20"/>
          <w:szCs w:val="20"/>
        </w:rPr>
        <w:t>Business Terms, Rule specification, Rules</w:t>
      </w:r>
      <w:r w:rsidRPr="00F449BF">
        <w:rPr>
          <w:rFonts w:ascii="Arial" w:hAnsi="Arial" w:cs="Arial"/>
          <w:sz w:val="20"/>
          <w:szCs w:val="20"/>
        </w:rPr>
        <w:t xml:space="preserve"> from Analyst tool.</w:t>
      </w:r>
    </w:p>
    <w:p w14:paraId="20F76900"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 xml:space="preserve">Experience in working with Informatica Developer, Profiling, Mappings, Mapplets, Rules, Transformations, Content sets, Data Objects, </w:t>
      </w:r>
      <w:r w:rsidRPr="00F449BF">
        <w:rPr>
          <w:rFonts w:ascii="Arial" w:hAnsi="Arial" w:cs="Arial"/>
          <w:b/>
          <w:bCs/>
          <w:sz w:val="20"/>
          <w:szCs w:val="20"/>
        </w:rPr>
        <w:t>scorecards</w:t>
      </w:r>
      <w:r w:rsidRPr="00F449BF">
        <w:rPr>
          <w:rFonts w:ascii="Arial" w:hAnsi="Arial" w:cs="Arial"/>
          <w:sz w:val="20"/>
          <w:szCs w:val="20"/>
        </w:rPr>
        <w:t xml:space="preserve">, </w:t>
      </w:r>
      <w:r w:rsidRPr="00F449BF">
        <w:rPr>
          <w:rFonts w:ascii="Arial" w:hAnsi="Arial" w:cs="Arial"/>
          <w:b/>
          <w:bCs/>
          <w:sz w:val="20"/>
          <w:szCs w:val="20"/>
        </w:rPr>
        <w:t>LDO</w:t>
      </w:r>
      <w:r w:rsidRPr="00F449BF">
        <w:rPr>
          <w:rFonts w:ascii="Arial" w:hAnsi="Arial" w:cs="Arial"/>
          <w:sz w:val="20"/>
          <w:szCs w:val="20"/>
        </w:rPr>
        <w:t xml:space="preserve">, </w:t>
      </w:r>
      <w:r w:rsidRPr="00F449BF">
        <w:rPr>
          <w:rFonts w:ascii="Arial" w:hAnsi="Arial" w:cs="Arial"/>
          <w:b/>
          <w:bCs/>
          <w:sz w:val="20"/>
          <w:szCs w:val="20"/>
        </w:rPr>
        <w:t>PDO</w:t>
      </w:r>
      <w:r w:rsidRPr="00F449BF">
        <w:rPr>
          <w:rFonts w:ascii="Arial" w:hAnsi="Arial" w:cs="Arial"/>
          <w:sz w:val="20"/>
          <w:szCs w:val="20"/>
        </w:rPr>
        <w:t xml:space="preserve"> and </w:t>
      </w:r>
      <w:r w:rsidRPr="00F449BF">
        <w:rPr>
          <w:rFonts w:ascii="Arial" w:hAnsi="Arial" w:cs="Arial"/>
          <w:b/>
          <w:bCs/>
          <w:sz w:val="20"/>
          <w:szCs w:val="20"/>
        </w:rPr>
        <w:t>CDO</w:t>
      </w:r>
      <w:r w:rsidRPr="00F449BF">
        <w:rPr>
          <w:rFonts w:ascii="Arial" w:hAnsi="Arial" w:cs="Arial"/>
          <w:sz w:val="20"/>
          <w:szCs w:val="20"/>
        </w:rPr>
        <w:t>.</w:t>
      </w:r>
    </w:p>
    <w:p w14:paraId="4E83DBC6"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 xml:space="preserve">Extensively utilized </w:t>
      </w:r>
      <w:r w:rsidRPr="00F449BF">
        <w:rPr>
          <w:rFonts w:ascii="Arial" w:hAnsi="Arial" w:cs="Arial"/>
          <w:b/>
          <w:bCs/>
          <w:sz w:val="20"/>
          <w:szCs w:val="20"/>
        </w:rPr>
        <w:t>Address doctor/ Verifier</w:t>
      </w:r>
      <w:r w:rsidRPr="00F449BF">
        <w:rPr>
          <w:rFonts w:ascii="Arial" w:hAnsi="Arial" w:cs="Arial"/>
          <w:sz w:val="20"/>
          <w:szCs w:val="20"/>
        </w:rPr>
        <w:t xml:space="preserve"> to standardize the customer and supplier addresses.</w:t>
      </w:r>
    </w:p>
    <w:p w14:paraId="33930C4E"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 xml:space="preserve">Great experience on Address Doctor configuration, troubleshooting the issues, adding different types of licenses, Updating the address reference files monthly from DQC </w:t>
      </w:r>
    </w:p>
    <w:p w14:paraId="2B4BC9DB"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 xml:space="preserve">Good experience with upgrading the address doctor engine version and AD50.cfg file configuration for power center environments. </w:t>
      </w:r>
    </w:p>
    <w:p w14:paraId="158B8EE8"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Good Experience with IICS architecture, secure gents and components.</w:t>
      </w:r>
    </w:p>
    <w:p w14:paraId="25F62489"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 xml:space="preserve">Good experience on change management process for production implementation </w:t>
      </w:r>
    </w:p>
    <w:p w14:paraId="6EE475D5" w14:textId="4CF905E4"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lastRenderedPageBreak/>
        <w:t>Troubleshooting the existing ETL and Data Quality, BDM process on product issue and working with Product vendor R&amp;D for resolution steps</w:t>
      </w:r>
    </w:p>
    <w:p w14:paraId="4D8952F5"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Good experience on rule specification, Mapping specifications, Virtual data objects, mapplets, rules and reference data management.</w:t>
      </w:r>
    </w:p>
    <w:p w14:paraId="28404E1B"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 xml:space="preserve">Experienced in mapping techniques for </w:t>
      </w:r>
      <w:r w:rsidRPr="00F449BF">
        <w:rPr>
          <w:rFonts w:ascii="Arial" w:hAnsi="Arial" w:cs="Arial"/>
          <w:b/>
          <w:bCs/>
          <w:sz w:val="20"/>
          <w:szCs w:val="20"/>
        </w:rPr>
        <w:t>Type 1, Type 2, Type 3 Slowly Changing Dimensions, fact loads</w:t>
      </w:r>
      <w:r w:rsidRPr="00F449BF">
        <w:rPr>
          <w:rFonts w:ascii="Arial" w:hAnsi="Arial" w:cs="Arial"/>
          <w:sz w:val="20"/>
          <w:szCs w:val="20"/>
        </w:rPr>
        <w:t xml:space="preserve"> On Incremental basis using Control tables/mapping level variables/parameter files.</w:t>
      </w:r>
    </w:p>
    <w:p w14:paraId="46013820"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Good experience on Autosys tool, Tidal and Control-M enterprise schedulers for job automation</w:t>
      </w:r>
    </w:p>
    <w:p w14:paraId="37D3070E" w14:textId="77777777" w:rsidR="003D4B3F" w:rsidRP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 xml:space="preserve">Good working experience on onshore and offshore model </w:t>
      </w:r>
    </w:p>
    <w:p w14:paraId="07DC8A6A" w14:textId="15B01AAD" w:rsidR="00F449BF" w:rsidRDefault="003D4B3F" w:rsidP="00ED1EA9">
      <w:pPr>
        <w:pStyle w:val="ListParagraph"/>
        <w:numPr>
          <w:ilvl w:val="0"/>
          <w:numId w:val="2"/>
        </w:numPr>
        <w:spacing w:after="75" w:line="276" w:lineRule="auto"/>
        <w:jc w:val="both"/>
        <w:rPr>
          <w:rFonts w:ascii="Arial" w:hAnsi="Arial" w:cs="Arial"/>
          <w:sz w:val="20"/>
          <w:szCs w:val="20"/>
        </w:rPr>
      </w:pPr>
      <w:r w:rsidRPr="00F449BF">
        <w:rPr>
          <w:rFonts w:ascii="Arial" w:hAnsi="Arial" w:cs="Arial"/>
          <w:sz w:val="20"/>
          <w:szCs w:val="20"/>
        </w:rPr>
        <w:t>Have Experience on Production on call support for the complex High Available databases, checking logs, debugging, provided work around to support the entire system for daily/Weekly/Monthly loads</w:t>
      </w:r>
    </w:p>
    <w:p w14:paraId="2357F756" w14:textId="77777777" w:rsidR="00ED1EA9" w:rsidRPr="008B59E9" w:rsidRDefault="00ED1EA9" w:rsidP="00ED1EA9">
      <w:pPr>
        <w:pStyle w:val="ListParagraph"/>
        <w:spacing w:after="75" w:line="276" w:lineRule="auto"/>
        <w:jc w:val="both"/>
        <w:rPr>
          <w:rFonts w:ascii="Arial" w:hAnsi="Arial" w:cs="Arial"/>
          <w:sz w:val="20"/>
          <w:szCs w:val="20"/>
        </w:rPr>
      </w:pPr>
    </w:p>
    <w:p w14:paraId="2D65148B" w14:textId="4FDC70BA" w:rsidR="003D4B3F" w:rsidRPr="008B59E9" w:rsidRDefault="003D4B3F" w:rsidP="003D4B3F">
      <w:pPr>
        <w:spacing w:after="75"/>
        <w:jc w:val="both"/>
        <w:rPr>
          <w:rFonts w:ascii="Arial" w:hAnsi="Arial" w:cs="Arial"/>
          <w:sz w:val="22"/>
          <w:szCs w:val="22"/>
          <w:u w:val="single"/>
        </w:rPr>
      </w:pPr>
      <w:r w:rsidRPr="008B59E9">
        <w:rPr>
          <w:rFonts w:ascii="Arial" w:hAnsi="Arial" w:cs="Arial"/>
          <w:b/>
          <w:bCs/>
          <w:sz w:val="22"/>
          <w:szCs w:val="22"/>
          <w:u w:val="single"/>
        </w:rPr>
        <w:t>CERTIFICATIONS</w:t>
      </w:r>
    </w:p>
    <w:p w14:paraId="19D1F662" w14:textId="15DD880B" w:rsidR="003D4B3F" w:rsidRPr="00ED1EA9" w:rsidRDefault="003D4B3F" w:rsidP="00ED1EA9">
      <w:pPr>
        <w:pStyle w:val="ListParagraph"/>
        <w:numPr>
          <w:ilvl w:val="0"/>
          <w:numId w:val="2"/>
        </w:numPr>
        <w:spacing w:after="75" w:line="276" w:lineRule="auto"/>
        <w:jc w:val="both"/>
        <w:rPr>
          <w:rFonts w:ascii="Arial" w:hAnsi="Arial" w:cs="Arial"/>
          <w:sz w:val="20"/>
          <w:szCs w:val="20"/>
        </w:rPr>
      </w:pPr>
      <w:r w:rsidRPr="00ED1EA9">
        <w:rPr>
          <w:rFonts w:ascii="Arial" w:hAnsi="Arial" w:cs="Arial"/>
          <w:sz w:val="20"/>
          <w:szCs w:val="20"/>
        </w:rPr>
        <w:t>Informatica Cloud Data Integration R41 Developer</w:t>
      </w:r>
    </w:p>
    <w:p w14:paraId="26E5D7EF" w14:textId="1844A54A" w:rsidR="003D4B3F" w:rsidRPr="00ED1EA9" w:rsidRDefault="003D4B3F" w:rsidP="00ED1EA9">
      <w:pPr>
        <w:pStyle w:val="ListParagraph"/>
        <w:numPr>
          <w:ilvl w:val="0"/>
          <w:numId w:val="2"/>
        </w:numPr>
        <w:spacing w:after="75" w:line="276" w:lineRule="auto"/>
        <w:jc w:val="both"/>
        <w:rPr>
          <w:rFonts w:ascii="Arial" w:hAnsi="Arial" w:cs="Arial"/>
          <w:sz w:val="20"/>
          <w:szCs w:val="20"/>
        </w:rPr>
      </w:pPr>
      <w:r w:rsidRPr="00ED1EA9">
        <w:rPr>
          <w:rFonts w:ascii="Arial" w:hAnsi="Arial" w:cs="Arial"/>
          <w:sz w:val="20"/>
          <w:szCs w:val="20"/>
        </w:rPr>
        <w:t>Informatica Cloud Application Integration R42 Developer</w:t>
      </w:r>
    </w:p>
    <w:p w14:paraId="6AAECCE1" w14:textId="2B19D870" w:rsidR="00743130" w:rsidRPr="00ED1EA9" w:rsidRDefault="003D4B3F" w:rsidP="00ED1EA9">
      <w:pPr>
        <w:pStyle w:val="ListParagraph"/>
        <w:numPr>
          <w:ilvl w:val="0"/>
          <w:numId w:val="2"/>
        </w:numPr>
        <w:spacing w:after="75" w:line="276" w:lineRule="auto"/>
        <w:jc w:val="both"/>
        <w:rPr>
          <w:rFonts w:ascii="Arial" w:hAnsi="Arial" w:cs="Arial"/>
          <w:sz w:val="20"/>
          <w:szCs w:val="20"/>
        </w:rPr>
      </w:pPr>
      <w:r w:rsidRPr="00ED1EA9">
        <w:rPr>
          <w:rFonts w:ascii="Arial" w:hAnsi="Arial" w:cs="Arial"/>
          <w:sz w:val="20"/>
          <w:szCs w:val="20"/>
        </w:rPr>
        <w:t xml:space="preserve">Snowflake </w:t>
      </w:r>
      <w:proofErr w:type="spellStart"/>
      <w:r w:rsidRPr="00ED1EA9">
        <w:rPr>
          <w:rFonts w:ascii="Arial" w:hAnsi="Arial" w:cs="Arial"/>
          <w:sz w:val="20"/>
          <w:szCs w:val="20"/>
        </w:rPr>
        <w:t>SnowPro</w:t>
      </w:r>
      <w:proofErr w:type="spellEnd"/>
      <w:r w:rsidRPr="00ED1EA9">
        <w:rPr>
          <w:rFonts w:ascii="Arial" w:hAnsi="Arial" w:cs="Arial"/>
          <w:sz w:val="20"/>
          <w:szCs w:val="20"/>
        </w:rPr>
        <w:t xml:space="preserve"> Core Certification</w:t>
      </w:r>
    </w:p>
    <w:p w14:paraId="2DB53D7C" w14:textId="77777777" w:rsidR="00ED1EA9" w:rsidRDefault="00ED1EA9" w:rsidP="00ED1EA9">
      <w:pPr>
        <w:spacing w:after="75"/>
        <w:jc w:val="both"/>
        <w:rPr>
          <w:b/>
          <w:bCs/>
          <w:sz w:val="22"/>
          <w:szCs w:val="22"/>
          <w:u w:val="thick"/>
        </w:rPr>
      </w:pPr>
    </w:p>
    <w:p w14:paraId="50D138D7" w14:textId="77777777" w:rsidR="00ED1EA9" w:rsidRPr="008B59E9" w:rsidRDefault="00ED1EA9" w:rsidP="00E44445">
      <w:pPr>
        <w:spacing w:after="75"/>
        <w:jc w:val="both"/>
        <w:rPr>
          <w:rFonts w:ascii="Arial" w:hAnsi="Arial" w:cs="Arial"/>
          <w:b/>
          <w:bCs/>
          <w:sz w:val="22"/>
          <w:szCs w:val="22"/>
          <w:u w:val="single"/>
        </w:rPr>
      </w:pPr>
      <w:r w:rsidRPr="008B59E9">
        <w:rPr>
          <w:rFonts w:ascii="Arial" w:hAnsi="Arial" w:cs="Arial"/>
          <w:b/>
          <w:bCs/>
          <w:sz w:val="22"/>
          <w:szCs w:val="22"/>
          <w:u w:val="single"/>
        </w:rPr>
        <w:t>TECHNICAL SKILLS</w:t>
      </w:r>
    </w:p>
    <w:p w14:paraId="3D7EA30A" w14:textId="77777777" w:rsidR="003D4B3F" w:rsidRPr="00ED1EA9" w:rsidRDefault="003D4B3F" w:rsidP="003D4B3F">
      <w:pPr>
        <w:spacing w:after="75"/>
        <w:jc w:val="both"/>
        <w:rPr>
          <w:rFonts w:ascii="Arial" w:hAnsi="Arial" w:cs="Arial"/>
          <w:sz w:val="20"/>
          <w:szCs w:val="20"/>
        </w:rPr>
      </w:pP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7920"/>
      </w:tblGrid>
      <w:tr w:rsidR="003D4B3F" w:rsidRPr="00ED1EA9" w14:paraId="04866061" w14:textId="77777777" w:rsidTr="00C87C46">
        <w:trPr>
          <w:trHeight w:val="471"/>
        </w:trPr>
        <w:tc>
          <w:tcPr>
            <w:tcW w:w="2515" w:type="dxa"/>
          </w:tcPr>
          <w:p w14:paraId="2EF7ED83" w14:textId="77777777"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Informatica Products</w:t>
            </w:r>
          </w:p>
        </w:tc>
        <w:tc>
          <w:tcPr>
            <w:tcW w:w="7920" w:type="dxa"/>
          </w:tcPr>
          <w:p w14:paraId="785F8BE2" w14:textId="0F461B29" w:rsidR="003D4B3F" w:rsidRPr="00ED1EA9" w:rsidRDefault="003D4B3F" w:rsidP="00ED1EA9">
            <w:pPr>
              <w:spacing w:line="276" w:lineRule="auto"/>
              <w:jc w:val="both"/>
              <w:rPr>
                <w:rFonts w:ascii="Arial" w:hAnsi="Arial" w:cs="Arial"/>
                <w:sz w:val="20"/>
                <w:szCs w:val="20"/>
              </w:rPr>
            </w:pPr>
            <w:r w:rsidRPr="00ED1EA9">
              <w:rPr>
                <w:rFonts w:ascii="Arial" w:hAnsi="Arial" w:cs="Arial"/>
                <w:sz w:val="20"/>
                <w:szCs w:val="20"/>
              </w:rPr>
              <w:t xml:space="preserve">IDMC/IICS, CDQ, CDGC, CDI, CAI, </w:t>
            </w:r>
            <w:r w:rsidR="00ED1EA9" w:rsidRPr="00ED1EA9">
              <w:rPr>
                <w:rFonts w:ascii="Arial" w:hAnsi="Arial" w:cs="Arial"/>
                <w:sz w:val="20"/>
                <w:szCs w:val="20"/>
              </w:rPr>
              <w:t>Informatica Data Quality,</w:t>
            </w:r>
            <w:r w:rsidR="002157CA" w:rsidRPr="002157CA">
              <w:rPr>
                <w:rFonts w:ascii="Arial" w:hAnsi="Arial" w:cs="Arial"/>
                <w:sz w:val="20"/>
                <w:szCs w:val="20"/>
              </w:rPr>
              <w:t xml:space="preserve"> Informatica Big Data Management (BDM)</w:t>
            </w:r>
            <w:r w:rsidR="002157CA">
              <w:rPr>
                <w:rFonts w:ascii="Arial" w:hAnsi="Arial" w:cs="Arial"/>
                <w:sz w:val="20"/>
                <w:szCs w:val="20"/>
              </w:rPr>
              <w:t>,</w:t>
            </w:r>
            <w:r w:rsidR="00ED1EA9" w:rsidRPr="00ED1EA9">
              <w:rPr>
                <w:rFonts w:ascii="Arial" w:hAnsi="Arial" w:cs="Arial"/>
                <w:sz w:val="20"/>
                <w:szCs w:val="20"/>
              </w:rPr>
              <w:t xml:space="preserve"> </w:t>
            </w:r>
            <w:r w:rsidRPr="00ED1EA9">
              <w:rPr>
                <w:rFonts w:ascii="Arial" w:hAnsi="Arial" w:cs="Arial"/>
                <w:sz w:val="20"/>
                <w:szCs w:val="20"/>
              </w:rPr>
              <w:t>Informatica Power Center</w:t>
            </w:r>
          </w:p>
        </w:tc>
      </w:tr>
      <w:tr w:rsidR="003D4B3F" w:rsidRPr="00ED1EA9" w14:paraId="7C34D66F" w14:textId="77777777" w:rsidTr="00C87C46">
        <w:trPr>
          <w:trHeight w:val="336"/>
        </w:trPr>
        <w:tc>
          <w:tcPr>
            <w:tcW w:w="2515" w:type="dxa"/>
          </w:tcPr>
          <w:p w14:paraId="322C25B5" w14:textId="77777777"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Data Management</w:t>
            </w:r>
          </w:p>
        </w:tc>
        <w:tc>
          <w:tcPr>
            <w:tcW w:w="7920" w:type="dxa"/>
          </w:tcPr>
          <w:p w14:paraId="62AF5AA2" w14:textId="77777777"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Data Quality, Data Integration, ETL processes, Data Migration, Application Integration</w:t>
            </w:r>
          </w:p>
        </w:tc>
      </w:tr>
      <w:tr w:rsidR="003D4B3F" w:rsidRPr="00ED1EA9" w14:paraId="209A4B33" w14:textId="77777777" w:rsidTr="00C87C46">
        <w:trPr>
          <w:trHeight w:val="336"/>
        </w:trPr>
        <w:tc>
          <w:tcPr>
            <w:tcW w:w="2515" w:type="dxa"/>
          </w:tcPr>
          <w:p w14:paraId="12135B82" w14:textId="07013B10"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Cloud Technology</w:t>
            </w:r>
          </w:p>
        </w:tc>
        <w:tc>
          <w:tcPr>
            <w:tcW w:w="7920" w:type="dxa"/>
          </w:tcPr>
          <w:p w14:paraId="0BAA5562" w14:textId="617BA0FF"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 xml:space="preserve">Snowflake, </w:t>
            </w:r>
            <w:r w:rsidR="00ED1EA9" w:rsidRPr="00ED1EA9">
              <w:rPr>
                <w:rFonts w:ascii="Arial" w:hAnsi="Arial" w:cs="Arial"/>
                <w:sz w:val="20"/>
                <w:szCs w:val="20"/>
              </w:rPr>
              <w:t>Azure</w:t>
            </w:r>
          </w:p>
        </w:tc>
      </w:tr>
      <w:tr w:rsidR="003D4B3F" w:rsidRPr="00ED1EA9" w14:paraId="442DF341" w14:textId="77777777" w:rsidTr="00C87C46">
        <w:trPr>
          <w:trHeight w:val="336"/>
        </w:trPr>
        <w:tc>
          <w:tcPr>
            <w:tcW w:w="2515" w:type="dxa"/>
          </w:tcPr>
          <w:p w14:paraId="5A4398A6" w14:textId="77777777"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Orchestration</w:t>
            </w:r>
          </w:p>
        </w:tc>
        <w:tc>
          <w:tcPr>
            <w:tcW w:w="7920" w:type="dxa"/>
          </w:tcPr>
          <w:p w14:paraId="6E441030" w14:textId="77777777"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Azure Data Factory (ADF), ADLS, Blob Storage</w:t>
            </w:r>
          </w:p>
        </w:tc>
      </w:tr>
      <w:tr w:rsidR="003D4B3F" w:rsidRPr="00ED1EA9" w14:paraId="1B91A6C4" w14:textId="77777777" w:rsidTr="00C87C46">
        <w:trPr>
          <w:trHeight w:val="336"/>
        </w:trPr>
        <w:tc>
          <w:tcPr>
            <w:tcW w:w="2515" w:type="dxa"/>
          </w:tcPr>
          <w:p w14:paraId="31D9DB28" w14:textId="77777777"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Database Languages</w:t>
            </w:r>
          </w:p>
        </w:tc>
        <w:tc>
          <w:tcPr>
            <w:tcW w:w="7920" w:type="dxa"/>
          </w:tcPr>
          <w:p w14:paraId="0DB95F82" w14:textId="77777777"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 xml:space="preserve">Oracle, </w:t>
            </w:r>
            <w:proofErr w:type="spellStart"/>
            <w:r w:rsidRPr="00ED1EA9">
              <w:rPr>
                <w:rFonts w:ascii="Arial" w:hAnsi="Arial" w:cs="Arial"/>
                <w:sz w:val="20"/>
                <w:szCs w:val="20"/>
              </w:rPr>
              <w:t>Ms</w:t>
            </w:r>
            <w:proofErr w:type="spellEnd"/>
            <w:r w:rsidRPr="00ED1EA9">
              <w:rPr>
                <w:rFonts w:ascii="Arial" w:hAnsi="Arial" w:cs="Arial"/>
                <w:sz w:val="20"/>
                <w:szCs w:val="20"/>
              </w:rPr>
              <w:t>-SQL, Hive, Snowflake</w:t>
            </w:r>
          </w:p>
        </w:tc>
      </w:tr>
      <w:tr w:rsidR="003D4B3F" w:rsidRPr="00ED1EA9" w14:paraId="38B09683" w14:textId="77777777" w:rsidTr="00C87C46">
        <w:trPr>
          <w:trHeight w:val="305"/>
        </w:trPr>
        <w:tc>
          <w:tcPr>
            <w:tcW w:w="2515" w:type="dxa"/>
          </w:tcPr>
          <w:p w14:paraId="3DB76AF2" w14:textId="77777777"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Operating Systems</w:t>
            </w:r>
          </w:p>
        </w:tc>
        <w:tc>
          <w:tcPr>
            <w:tcW w:w="7920" w:type="dxa"/>
          </w:tcPr>
          <w:p w14:paraId="408E932A" w14:textId="77777777"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Windows, UNIX</w:t>
            </w:r>
          </w:p>
        </w:tc>
      </w:tr>
      <w:tr w:rsidR="003D4B3F" w:rsidRPr="00ED1EA9" w14:paraId="4E1E0C46" w14:textId="77777777" w:rsidTr="00C87C46">
        <w:trPr>
          <w:trHeight w:val="336"/>
        </w:trPr>
        <w:tc>
          <w:tcPr>
            <w:tcW w:w="2515" w:type="dxa"/>
          </w:tcPr>
          <w:p w14:paraId="698AFAC6" w14:textId="77777777"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 xml:space="preserve">Languages/Scripting </w:t>
            </w:r>
          </w:p>
        </w:tc>
        <w:tc>
          <w:tcPr>
            <w:tcW w:w="7920" w:type="dxa"/>
          </w:tcPr>
          <w:p w14:paraId="13C3804F" w14:textId="246FB4FA" w:rsidR="003D4B3F" w:rsidRPr="00ED1EA9" w:rsidRDefault="007A2E2F" w:rsidP="00ED1EA9">
            <w:pPr>
              <w:keepNext/>
              <w:spacing w:line="276" w:lineRule="auto"/>
              <w:jc w:val="both"/>
              <w:rPr>
                <w:rFonts w:ascii="Arial" w:hAnsi="Arial" w:cs="Arial"/>
                <w:sz w:val="20"/>
                <w:szCs w:val="20"/>
              </w:rPr>
            </w:pPr>
            <w:r>
              <w:rPr>
                <w:rFonts w:ascii="Arial" w:hAnsi="Arial" w:cs="Arial"/>
                <w:sz w:val="20"/>
                <w:szCs w:val="20"/>
              </w:rPr>
              <w:t>Perl</w:t>
            </w:r>
            <w:r w:rsidR="003D4B3F" w:rsidRPr="00ED1EA9">
              <w:rPr>
                <w:rFonts w:ascii="Arial" w:hAnsi="Arial" w:cs="Arial"/>
                <w:sz w:val="20"/>
                <w:szCs w:val="20"/>
              </w:rPr>
              <w:t>, SQL, PL/SQL, UNIX scripts</w:t>
            </w:r>
          </w:p>
        </w:tc>
      </w:tr>
      <w:tr w:rsidR="003D4B3F" w:rsidRPr="00ED1EA9" w14:paraId="30265C3C" w14:textId="77777777" w:rsidTr="00C87C46">
        <w:trPr>
          <w:trHeight w:val="336"/>
        </w:trPr>
        <w:tc>
          <w:tcPr>
            <w:tcW w:w="2515" w:type="dxa"/>
          </w:tcPr>
          <w:p w14:paraId="71C9AE65" w14:textId="77777777"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Scheduling Tool</w:t>
            </w:r>
          </w:p>
        </w:tc>
        <w:tc>
          <w:tcPr>
            <w:tcW w:w="7920" w:type="dxa"/>
          </w:tcPr>
          <w:p w14:paraId="61345825" w14:textId="19D2ED88"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 xml:space="preserve">Tidal Scheduler, </w:t>
            </w:r>
            <w:r w:rsidR="00694E72">
              <w:rPr>
                <w:rFonts w:ascii="Arial" w:hAnsi="Arial" w:cs="Arial"/>
                <w:sz w:val="20"/>
                <w:szCs w:val="20"/>
              </w:rPr>
              <w:t xml:space="preserve">AutoSys, Control -M, </w:t>
            </w:r>
            <w:r w:rsidRPr="00ED1EA9">
              <w:rPr>
                <w:rFonts w:ascii="Arial" w:hAnsi="Arial" w:cs="Arial"/>
                <w:sz w:val="20"/>
                <w:szCs w:val="20"/>
              </w:rPr>
              <w:t>Informatica Scheduler</w:t>
            </w:r>
          </w:p>
        </w:tc>
      </w:tr>
      <w:tr w:rsidR="003D4B3F" w:rsidRPr="00ED1EA9" w14:paraId="53F8EB2B" w14:textId="77777777" w:rsidTr="00C87C46">
        <w:trPr>
          <w:trHeight w:val="336"/>
        </w:trPr>
        <w:tc>
          <w:tcPr>
            <w:tcW w:w="2515" w:type="dxa"/>
          </w:tcPr>
          <w:p w14:paraId="4AAD26A3" w14:textId="77777777"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Software Tools</w:t>
            </w:r>
          </w:p>
        </w:tc>
        <w:tc>
          <w:tcPr>
            <w:tcW w:w="7920" w:type="dxa"/>
          </w:tcPr>
          <w:p w14:paraId="6FB027EF" w14:textId="77777777" w:rsidR="003D4B3F" w:rsidRPr="00ED1EA9" w:rsidRDefault="003D4B3F" w:rsidP="00ED1EA9">
            <w:pPr>
              <w:spacing w:after="6" w:line="276" w:lineRule="auto"/>
              <w:ind w:left="-5"/>
              <w:jc w:val="both"/>
              <w:rPr>
                <w:rFonts w:ascii="Arial" w:hAnsi="Arial" w:cs="Arial"/>
                <w:sz w:val="20"/>
                <w:szCs w:val="20"/>
              </w:rPr>
            </w:pPr>
            <w:r w:rsidRPr="00ED1EA9">
              <w:rPr>
                <w:rFonts w:ascii="Arial" w:hAnsi="Arial" w:cs="Arial"/>
                <w:sz w:val="20"/>
                <w:szCs w:val="20"/>
              </w:rPr>
              <w:t>Toad, WinSCP, putty</w:t>
            </w:r>
          </w:p>
        </w:tc>
      </w:tr>
      <w:tr w:rsidR="003D4B3F" w:rsidRPr="00ED1EA9" w14:paraId="032EF5E6" w14:textId="77777777" w:rsidTr="00C87C46">
        <w:trPr>
          <w:trHeight w:val="336"/>
        </w:trPr>
        <w:tc>
          <w:tcPr>
            <w:tcW w:w="2515" w:type="dxa"/>
          </w:tcPr>
          <w:p w14:paraId="0F62A777" w14:textId="77777777"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SDLC Tools</w:t>
            </w:r>
          </w:p>
        </w:tc>
        <w:tc>
          <w:tcPr>
            <w:tcW w:w="7920" w:type="dxa"/>
          </w:tcPr>
          <w:p w14:paraId="56BF47B6" w14:textId="77777777" w:rsidR="003D4B3F" w:rsidRPr="00ED1EA9" w:rsidRDefault="003D4B3F" w:rsidP="00ED1EA9">
            <w:pPr>
              <w:spacing w:after="6" w:line="276" w:lineRule="auto"/>
              <w:ind w:left="-5"/>
              <w:jc w:val="both"/>
              <w:rPr>
                <w:rFonts w:ascii="Arial" w:hAnsi="Arial" w:cs="Arial"/>
                <w:sz w:val="20"/>
                <w:szCs w:val="20"/>
              </w:rPr>
            </w:pPr>
            <w:r w:rsidRPr="00ED1EA9">
              <w:rPr>
                <w:rFonts w:ascii="Arial" w:hAnsi="Arial" w:cs="Arial"/>
                <w:sz w:val="20"/>
                <w:szCs w:val="20"/>
              </w:rPr>
              <w:t>JIRA and Rally Applications</w:t>
            </w:r>
          </w:p>
        </w:tc>
      </w:tr>
      <w:tr w:rsidR="003D4B3F" w:rsidRPr="00ED1EA9" w14:paraId="131C0EFF" w14:textId="77777777" w:rsidTr="00C87C46">
        <w:trPr>
          <w:trHeight w:val="336"/>
        </w:trPr>
        <w:tc>
          <w:tcPr>
            <w:tcW w:w="2515" w:type="dxa"/>
          </w:tcPr>
          <w:p w14:paraId="3B9C37CB" w14:textId="77777777" w:rsidR="003D4B3F" w:rsidRPr="00ED1EA9" w:rsidRDefault="003D4B3F" w:rsidP="00ED1EA9">
            <w:pPr>
              <w:keepNext/>
              <w:spacing w:line="276" w:lineRule="auto"/>
              <w:jc w:val="both"/>
              <w:rPr>
                <w:rFonts w:ascii="Arial" w:hAnsi="Arial" w:cs="Arial"/>
                <w:sz w:val="20"/>
                <w:szCs w:val="20"/>
              </w:rPr>
            </w:pPr>
            <w:r w:rsidRPr="00ED1EA9">
              <w:rPr>
                <w:rFonts w:ascii="Arial" w:hAnsi="Arial" w:cs="Arial"/>
                <w:sz w:val="20"/>
                <w:szCs w:val="20"/>
              </w:rPr>
              <w:t>Domain Expertise</w:t>
            </w:r>
          </w:p>
        </w:tc>
        <w:tc>
          <w:tcPr>
            <w:tcW w:w="7920" w:type="dxa"/>
          </w:tcPr>
          <w:p w14:paraId="73154C46" w14:textId="77777777" w:rsidR="003D4B3F" w:rsidRPr="00ED1EA9" w:rsidRDefault="003D4B3F" w:rsidP="00ED1EA9">
            <w:pPr>
              <w:spacing w:after="6" w:line="276" w:lineRule="auto"/>
              <w:ind w:left="-5"/>
              <w:jc w:val="both"/>
              <w:rPr>
                <w:rFonts w:ascii="Arial" w:hAnsi="Arial" w:cs="Arial"/>
                <w:sz w:val="20"/>
                <w:szCs w:val="20"/>
              </w:rPr>
            </w:pPr>
            <w:r w:rsidRPr="00ED1EA9">
              <w:rPr>
                <w:rFonts w:ascii="Arial" w:hAnsi="Arial" w:cs="Arial"/>
                <w:sz w:val="20"/>
                <w:szCs w:val="20"/>
              </w:rPr>
              <w:t>Finance/Banking, HealthCare/Insurance, Sales, and mortgage</w:t>
            </w:r>
          </w:p>
        </w:tc>
      </w:tr>
    </w:tbl>
    <w:p w14:paraId="3677FFF7" w14:textId="77777777" w:rsidR="003D4B3F" w:rsidRDefault="003D4B3F" w:rsidP="003D4B3F">
      <w:pPr>
        <w:jc w:val="both"/>
        <w:rPr>
          <w:rFonts w:ascii="Arial" w:hAnsi="Arial" w:cs="Arial"/>
          <w:sz w:val="20"/>
          <w:szCs w:val="20"/>
        </w:rPr>
      </w:pPr>
    </w:p>
    <w:p w14:paraId="08F16633" w14:textId="77777777" w:rsidR="003E5A4D" w:rsidRPr="00ED1EA9" w:rsidRDefault="003E5A4D" w:rsidP="003D4B3F">
      <w:pPr>
        <w:jc w:val="both"/>
        <w:rPr>
          <w:rFonts w:ascii="Arial" w:hAnsi="Arial" w:cs="Arial"/>
          <w:sz w:val="20"/>
          <w:szCs w:val="20"/>
        </w:rPr>
      </w:pPr>
    </w:p>
    <w:p w14:paraId="7CFA6A67" w14:textId="780805DE" w:rsidR="003D4B3F" w:rsidRPr="008B59E9" w:rsidRDefault="00ED1EA9" w:rsidP="003D4B3F">
      <w:pPr>
        <w:jc w:val="both"/>
        <w:rPr>
          <w:rFonts w:ascii="Arial" w:hAnsi="Arial" w:cs="Arial"/>
          <w:b/>
          <w:sz w:val="22"/>
          <w:szCs w:val="22"/>
          <w:u w:val="single"/>
        </w:rPr>
      </w:pPr>
      <w:r w:rsidRPr="008B59E9">
        <w:rPr>
          <w:rFonts w:ascii="Arial" w:hAnsi="Arial" w:cs="Arial"/>
          <w:b/>
          <w:sz w:val="22"/>
          <w:szCs w:val="22"/>
          <w:u w:val="single"/>
        </w:rPr>
        <w:t>PROFESSIONAL EXPERIENCE</w:t>
      </w:r>
    </w:p>
    <w:p w14:paraId="2DD0FC90" w14:textId="77777777" w:rsidR="003D4B3F" w:rsidRDefault="003D4B3F" w:rsidP="003D4B3F">
      <w:pPr>
        <w:jc w:val="both"/>
        <w:rPr>
          <w:rFonts w:ascii="Arial" w:hAnsi="Arial" w:cs="Arial"/>
          <w:sz w:val="20"/>
          <w:szCs w:val="20"/>
        </w:rPr>
      </w:pPr>
    </w:p>
    <w:p w14:paraId="5E2AF43B" w14:textId="2DD3D7A2" w:rsidR="003E5A4D" w:rsidRPr="003E5A4D" w:rsidRDefault="003E5A4D" w:rsidP="003D4B3F">
      <w:pPr>
        <w:jc w:val="both"/>
        <w:rPr>
          <w:rFonts w:ascii="Arial" w:hAnsi="Arial" w:cs="Arial"/>
          <w:b/>
          <w:bCs/>
          <w:sz w:val="20"/>
          <w:szCs w:val="20"/>
        </w:rPr>
      </w:pPr>
      <w:r w:rsidRPr="003E5A4D">
        <w:rPr>
          <w:rFonts w:ascii="Arial" w:hAnsi="Arial" w:cs="Arial"/>
          <w:b/>
          <w:bCs/>
          <w:sz w:val="20"/>
          <w:szCs w:val="20"/>
        </w:rPr>
        <w:t xml:space="preserve">Project Name </w:t>
      </w:r>
      <w:proofErr w:type="gramStart"/>
      <w:r w:rsidRPr="003E5A4D">
        <w:rPr>
          <w:rFonts w:ascii="Arial" w:hAnsi="Arial" w:cs="Arial"/>
          <w:b/>
          <w:bCs/>
          <w:sz w:val="20"/>
          <w:szCs w:val="20"/>
        </w:rPr>
        <w:t xml:space="preserve">  :</w:t>
      </w:r>
      <w:proofErr w:type="gramEnd"/>
      <w:r w:rsidRPr="003E5A4D">
        <w:rPr>
          <w:rFonts w:ascii="Arial" w:hAnsi="Arial" w:cs="Arial"/>
          <w:b/>
          <w:bCs/>
          <w:sz w:val="20"/>
          <w:szCs w:val="20"/>
        </w:rPr>
        <w:t xml:space="preserve"> </w:t>
      </w:r>
      <w:r w:rsidR="00D5411A">
        <w:rPr>
          <w:rFonts w:ascii="Arial" w:hAnsi="Arial" w:cs="Arial"/>
          <w:b/>
          <w:bCs/>
          <w:sz w:val="20"/>
          <w:szCs w:val="20"/>
        </w:rPr>
        <w:t xml:space="preserve"> </w:t>
      </w:r>
      <w:r w:rsidRPr="003E5A4D">
        <w:rPr>
          <w:rFonts w:ascii="Arial" w:hAnsi="Arial" w:cs="Arial"/>
          <w:b/>
          <w:bCs/>
          <w:sz w:val="20"/>
          <w:szCs w:val="20"/>
        </w:rPr>
        <w:t>Data Quality Repository</w:t>
      </w:r>
    </w:p>
    <w:p w14:paraId="4575DFA0" w14:textId="6CA19C80" w:rsidR="003D4B3F" w:rsidRPr="003E5A4D" w:rsidRDefault="003D4B3F" w:rsidP="003D4B3F">
      <w:pPr>
        <w:jc w:val="both"/>
        <w:rPr>
          <w:rFonts w:ascii="Arial" w:hAnsi="Arial" w:cs="Arial"/>
          <w:b/>
          <w:bCs/>
          <w:sz w:val="20"/>
          <w:szCs w:val="20"/>
        </w:rPr>
      </w:pPr>
      <w:r w:rsidRPr="003E5A4D">
        <w:rPr>
          <w:rFonts w:ascii="Arial" w:hAnsi="Arial" w:cs="Arial"/>
          <w:b/>
          <w:bCs/>
          <w:sz w:val="20"/>
          <w:szCs w:val="20"/>
        </w:rPr>
        <w:t>Employer</w:t>
      </w:r>
      <w:r w:rsidRPr="003E5A4D">
        <w:rPr>
          <w:rFonts w:ascii="Arial" w:hAnsi="Arial" w:cs="Arial"/>
          <w:b/>
          <w:bCs/>
          <w:sz w:val="20"/>
          <w:szCs w:val="20"/>
        </w:rPr>
        <w:tab/>
        <w:t xml:space="preserve">: </w:t>
      </w:r>
      <w:r w:rsidR="00D5411A">
        <w:rPr>
          <w:rFonts w:ascii="Arial" w:hAnsi="Arial" w:cs="Arial"/>
          <w:b/>
          <w:bCs/>
          <w:sz w:val="20"/>
          <w:szCs w:val="20"/>
        </w:rPr>
        <w:t xml:space="preserve"> </w:t>
      </w:r>
      <w:proofErr w:type="spellStart"/>
      <w:r w:rsidR="003E5A4D" w:rsidRPr="003E5A4D">
        <w:rPr>
          <w:rFonts w:ascii="Arial" w:hAnsi="Arial" w:cs="Arial"/>
          <w:b/>
          <w:bCs/>
          <w:sz w:val="20"/>
          <w:szCs w:val="20"/>
        </w:rPr>
        <w:t>LTIMindtree</w:t>
      </w:r>
      <w:proofErr w:type="spellEnd"/>
      <w:r w:rsidR="003E5A4D" w:rsidRPr="003E5A4D">
        <w:rPr>
          <w:rFonts w:ascii="Arial" w:hAnsi="Arial" w:cs="Arial"/>
          <w:b/>
          <w:bCs/>
          <w:sz w:val="20"/>
          <w:szCs w:val="20"/>
        </w:rPr>
        <w:t xml:space="preserve"> Limited </w:t>
      </w:r>
    </w:p>
    <w:p w14:paraId="240AF452" w14:textId="0EFDCCD8" w:rsidR="003E5A4D" w:rsidRPr="003E5A4D" w:rsidRDefault="003D4B3F" w:rsidP="003D4B3F">
      <w:pPr>
        <w:jc w:val="both"/>
        <w:rPr>
          <w:rFonts w:ascii="Arial" w:hAnsi="Arial" w:cs="Arial"/>
          <w:b/>
          <w:bCs/>
          <w:sz w:val="20"/>
          <w:szCs w:val="20"/>
        </w:rPr>
      </w:pPr>
      <w:r w:rsidRPr="003E5A4D">
        <w:rPr>
          <w:rFonts w:ascii="Arial" w:hAnsi="Arial" w:cs="Arial"/>
          <w:b/>
          <w:bCs/>
          <w:sz w:val="20"/>
          <w:szCs w:val="20"/>
        </w:rPr>
        <w:t>Client</w:t>
      </w:r>
      <w:r w:rsidRPr="003E5A4D">
        <w:rPr>
          <w:rFonts w:ascii="Arial" w:hAnsi="Arial" w:cs="Arial"/>
          <w:b/>
          <w:bCs/>
          <w:sz w:val="20"/>
          <w:szCs w:val="20"/>
        </w:rPr>
        <w:tab/>
      </w:r>
      <w:r w:rsidRPr="003E5A4D">
        <w:rPr>
          <w:rFonts w:ascii="Arial" w:hAnsi="Arial" w:cs="Arial"/>
          <w:b/>
          <w:bCs/>
          <w:sz w:val="20"/>
          <w:szCs w:val="20"/>
        </w:rPr>
        <w:tab/>
        <w:t xml:space="preserve">: </w:t>
      </w:r>
      <w:r w:rsidR="00D5411A">
        <w:rPr>
          <w:rFonts w:ascii="Arial" w:hAnsi="Arial" w:cs="Arial"/>
          <w:b/>
          <w:bCs/>
          <w:sz w:val="20"/>
          <w:szCs w:val="20"/>
        </w:rPr>
        <w:t xml:space="preserve"> </w:t>
      </w:r>
      <w:r w:rsidR="003E5A4D" w:rsidRPr="003E5A4D">
        <w:rPr>
          <w:rFonts w:ascii="Arial" w:hAnsi="Arial" w:cs="Arial"/>
          <w:b/>
          <w:bCs/>
          <w:sz w:val="20"/>
          <w:szCs w:val="20"/>
        </w:rPr>
        <w:t xml:space="preserve">Johnson Controls, USA </w:t>
      </w:r>
    </w:p>
    <w:p w14:paraId="4F87AE95" w14:textId="39A83523" w:rsidR="003D4B3F" w:rsidRPr="003E5A4D" w:rsidRDefault="003D4B3F" w:rsidP="003D4B3F">
      <w:pPr>
        <w:jc w:val="both"/>
        <w:rPr>
          <w:rFonts w:ascii="Arial" w:hAnsi="Arial" w:cs="Arial"/>
          <w:b/>
          <w:bCs/>
          <w:sz w:val="20"/>
          <w:szCs w:val="20"/>
        </w:rPr>
      </w:pPr>
      <w:r w:rsidRPr="003E5A4D">
        <w:rPr>
          <w:rFonts w:ascii="Arial" w:hAnsi="Arial" w:cs="Arial"/>
          <w:b/>
          <w:bCs/>
          <w:sz w:val="20"/>
          <w:szCs w:val="20"/>
        </w:rPr>
        <w:t>Role</w:t>
      </w:r>
      <w:r w:rsidRPr="003E5A4D">
        <w:rPr>
          <w:rFonts w:ascii="Arial" w:hAnsi="Arial" w:cs="Arial"/>
          <w:b/>
          <w:bCs/>
          <w:sz w:val="20"/>
          <w:szCs w:val="20"/>
        </w:rPr>
        <w:tab/>
      </w:r>
      <w:r w:rsidRPr="003E5A4D">
        <w:rPr>
          <w:rFonts w:ascii="Arial" w:hAnsi="Arial" w:cs="Arial"/>
          <w:b/>
          <w:bCs/>
          <w:sz w:val="20"/>
          <w:szCs w:val="20"/>
        </w:rPr>
        <w:tab/>
        <w:t>:</w:t>
      </w:r>
      <w:r w:rsidR="00D5411A">
        <w:rPr>
          <w:rFonts w:ascii="Arial" w:hAnsi="Arial" w:cs="Arial"/>
          <w:b/>
          <w:bCs/>
          <w:sz w:val="20"/>
          <w:szCs w:val="20"/>
        </w:rPr>
        <w:t xml:space="preserve"> </w:t>
      </w:r>
      <w:r w:rsidRPr="003E5A4D">
        <w:rPr>
          <w:rFonts w:ascii="Arial" w:hAnsi="Arial" w:cs="Arial"/>
          <w:b/>
          <w:bCs/>
          <w:sz w:val="20"/>
          <w:szCs w:val="20"/>
        </w:rPr>
        <w:t xml:space="preserve"> </w:t>
      </w:r>
      <w:r w:rsidR="003E5A4D" w:rsidRPr="003E5A4D">
        <w:rPr>
          <w:rFonts w:ascii="Arial" w:hAnsi="Arial" w:cs="Arial"/>
          <w:b/>
          <w:bCs/>
          <w:sz w:val="20"/>
          <w:szCs w:val="20"/>
        </w:rPr>
        <w:t xml:space="preserve">Sr IDQ/CDQ developer                                                                                      </w:t>
      </w:r>
      <w:r w:rsidR="004A062D">
        <w:rPr>
          <w:rFonts w:ascii="Arial" w:hAnsi="Arial" w:cs="Arial"/>
          <w:b/>
          <w:bCs/>
          <w:sz w:val="20"/>
          <w:szCs w:val="20"/>
        </w:rPr>
        <w:t>Apr</w:t>
      </w:r>
      <w:r w:rsidRPr="003E5A4D">
        <w:rPr>
          <w:rFonts w:ascii="Arial" w:hAnsi="Arial" w:cs="Arial"/>
          <w:b/>
          <w:bCs/>
          <w:sz w:val="20"/>
          <w:szCs w:val="20"/>
        </w:rPr>
        <w:t xml:space="preserve"> 202</w:t>
      </w:r>
      <w:r w:rsidR="004A062D">
        <w:rPr>
          <w:rFonts w:ascii="Arial" w:hAnsi="Arial" w:cs="Arial"/>
          <w:b/>
          <w:bCs/>
          <w:sz w:val="20"/>
          <w:szCs w:val="20"/>
        </w:rPr>
        <w:t xml:space="preserve">3 </w:t>
      </w:r>
      <w:r w:rsidRPr="003E5A4D">
        <w:rPr>
          <w:rFonts w:ascii="Arial" w:hAnsi="Arial" w:cs="Arial"/>
          <w:b/>
          <w:bCs/>
          <w:sz w:val="20"/>
          <w:szCs w:val="20"/>
        </w:rPr>
        <w:t xml:space="preserve">– </w:t>
      </w:r>
      <w:r w:rsidR="004A062D">
        <w:rPr>
          <w:rFonts w:ascii="Arial" w:hAnsi="Arial" w:cs="Arial"/>
          <w:b/>
          <w:bCs/>
          <w:sz w:val="20"/>
          <w:szCs w:val="20"/>
        </w:rPr>
        <w:t>Feb 2025</w:t>
      </w:r>
    </w:p>
    <w:p w14:paraId="1F62AA3B" w14:textId="77777777" w:rsidR="003D4B3F" w:rsidRPr="00ED1EA9" w:rsidRDefault="003D4B3F" w:rsidP="003D4B3F">
      <w:pPr>
        <w:jc w:val="both"/>
        <w:rPr>
          <w:rFonts w:ascii="Arial" w:hAnsi="Arial" w:cs="Arial"/>
          <w:sz w:val="20"/>
          <w:szCs w:val="20"/>
        </w:rPr>
      </w:pPr>
    </w:p>
    <w:p w14:paraId="27296F61" w14:textId="178E6E7C" w:rsidR="003D4B3F" w:rsidRPr="003E5A4D" w:rsidRDefault="003D4B3F" w:rsidP="003E5A4D">
      <w:pPr>
        <w:pStyle w:val="paragraph"/>
        <w:jc w:val="both"/>
        <w:textAlignment w:val="baseline"/>
        <w:rPr>
          <w:rFonts w:ascii="Arial" w:hAnsi="Arial" w:cs="Arial"/>
          <w:kern w:val="2"/>
          <w:sz w:val="20"/>
          <w:szCs w:val="20"/>
        </w:rPr>
      </w:pPr>
      <w:r w:rsidRPr="00ED1EA9">
        <w:rPr>
          <w:rStyle w:val="WW-DefaultParagraphFont"/>
          <w:rFonts w:ascii="Arial" w:hAnsi="Arial" w:cs="Arial"/>
          <w:b/>
          <w:bCs/>
          <w:kern w:val="2"/>
          <w:sz w:val="20"/>
          <w:szCs w:val="20"/>
        </w:rPr>
        <w:t>Description</w:t>
      </w:r>
      <w:r w:rsidRPr="00ED1EA9">
        <w:rPr>
          <w:rStyle w:val="WW-DefaultParagraphFont"/>
          <w:rFonts w:ascii="Arial" w:hAnsi="Arial" w:cs="Arial"/>
          <w:kern w:val="2"/>
          <w:sz w:val="20"/>
          <w:szCs w:val="20"/>
        </w:rPr>
        <w:t xml:space="preserve">: </w:t>
      </w:r>
      <w:r w:rsidR="003E5A4D" w:rsidRPr="003E5A4D">
        <w:rPr>
          <w:rStyle w:val="WW-DefaultParagraphFont"/>
          <w:rFonts w:ascii="Arial" w:hAnsi="Arial" w:cs="Arial"/>
          <w:kern w:val="2"/>
          <w:sz w:val="20"/>
          <w:szCs w:val="20"/>
        </w:rPr>
        <w:t xml:space="preserve">The goal of this project was to migrate and standardize customer data from legacy systems to a modern cloud database using Informatica cloud services (IDMC) solution for a large manufacturing company. </w:t>
      </w:r>
      <w:r w:rsidR="00693096" w:rsidRPr="00693096">
        <w:rPr>
          <w:rFonts w:ascii="Arial" w:hAnsi="Arial" w:cs="Arial"/>
          <w:kern w:val="2"/>
          <w:sz w:val="20"/>
          <w:szCs w:val="20"/>
        </w:rPr>
        <w:t xml:space="preserve">I collaborated </w:t>
      </w:r>
      <w:r w:rsidR="003E5A4D" w:rsidRPr="003E5A4D">
        <w:rPr>
          <w:rStyle w:val="WW-DefaultParagraphFont"/>
          <w:rFonts w:ascii="Arial" w:hAnsi="Arial" w:cs="Arial"/>
          <w:kern w:val="2"/>
          <w:sz w:val="20"/>
          <w:szCs w:val="20"/>
        </w:rPr>
        <w:t>with different data governance</w:t>
      </w:r>
      <w:r w:rsidR="003E5A4D">
        <w:rPr>
          <w:rStyle w:val="WW-DefaultParagraphFont"/>
          <w:rFonts w:ascii="Arial" w:hAnsi="Arial" w:cs="Arial"/>
          <w:kern w:val="2"/>
          <w:sz w:val="20"/>
          <w:szCs w:val="20"/>
        </w:rPr>
        <w:t xml:space="preserve">, data quality </w:t>
      </w:r>
      <w:r w:rsidR="003E5A4D" w:rsidRPr="003E5A4D">
        <w:rPr>
          <w:rStyle w:val="WW-DefaultParagraphFont"/>
          <w:rFonts w:ascii="Arial" w:hAnsi="Arial" w:cs="Arial"/>
          <w:kern w:val="2"/>
          <w:sz w:val="20"/>
          <w:szCs w:val="20"/>
        </w:rPr>
        <w:t>and data integration teams on the Informatica suite of projects for their business supporting process.</w:t>
      </w:r>
    </w:p>
    <w:p w14:paraId="7B5AF383" w14:textId="65F3B0E2" w:rsidR="003D4B3F" w:rsidRPr="003E5A4D" w:rsidRDefault="003D4B3F" w:rsidP="003D4B3F">
      <w:pPr>
        <w:pStyle w:val="paragraph"/>
        <w:spacing w:before="0" w:after="0"/>
        <w:jc w:val="both"/>
        <w:textAlignment w:val="baseline"/>
        <w:rPr>
          <w:rFonts w:ascii="Arial" w:hAnsi="Arial" w:cs="Arial"/>
          <w:sz w:val="20"/>
          <w:szCs w:val="20"/>
        </w:rPr>
      </w:pPr>
      <w:r w:rsidRPr="00ED1EA9">
        <w:rPr>
          <w:rFonts w:ascii="Arial" w:hAnsi="Arial" w:cs="Arial"/>
          <w:kern w:val="2"/>
          <w:sz w:val="20"/>
          <w:szCs w:val="20"/>
        </w:rPr>
        <w:t>​</w:t>
      </w:r>
    </w:p>
    <w:p w14:paraId="1ABE654B" w14:textId="27EFA24E" w:rsidR="003D4B3F" w:rsidRPr="00896578" w:rsidRDefault="003D4B3F" w:rsidP="00896578">
      <w:pPr>
        <w:jc w:val="both"/>
        <w:rPr>
          <w:rFonts w:ascii="Arial" w:hAnsi="Arial" w:cs="Arial"/>
          <w:sz w:val="20"/>
          <w:szCs w:val="20"/>
        </w:rPr>
      </w:pPr>
      <w:r w:rsidRPr="00ED1EA9">
        <w:rPr>
          <w:rFonts w:ascii="Arial" w:hAnsi="Arial" w:cs="Arial"/>
          <w:b/>
          <w:bCs/>
          <w:sz w:val="20"/>
          <w:szCs w:val="20"/>
        </w:rPr>
        <w:t>Responsibilities:</w:t>
      </w:r>
    </w:p>
    <w:p w14:paraId="30F75A58" w14:textId="77777777" w:rsidR="003E5A4D" w:rsidRPr="00F449BF" w:rsidRDefault="003E5A4D" w:rsidP="003E5A4D">
      <w:pPr>
        <w:pStyle w:val="ListParagraph"/>
        <w:numPr>
          <w:ilvl w:val="0"/>
          <w:numId w:val="7"/>
        </w:numPr>
        <w:spacing w:after="75" w:line="276" w:lineRule="auto"/>
        <w:jc w:val="both"/>
        <w:rPr>
          <w:rFonts w:ascii="Arial" w:hAnsi="Arial" w:cs="Arial"/>
          <w:sz w:val="20"/>
          <w:szCs w:val="20"/>
        </w:rPr>
      </w:pPr>
      <w:r w:rsidRPr="00F449BF">
        <w:rPr>
          <w:rFonts w:ascii="Arial" w:hAnsi="Arial" w:cs="Arial"/>
          <w:sz w:val="20"/>
          <w:szCs w:val="20"/>
        </w:rPr>
        <w:t xml:space="preserve">Working as CDQ Developer, extensively utilized the </w:t>
      </w:r>
      <w:r w:rsidRPr="00F449BF">
        <w:rPr>
          <w:rFonts w:ascii="Arial" w:hAnsi="Arial" w:cs="Arial"/>
          <w:b/>
          <w:bCs/>
          <w:sz w:val="20"/>
          <w:szCs w:val="20"/>
        </w:rPr>
        <w:t xml:space="preserve">Rule specifications, Dictionary, Verifier, Cleanse, Deduplicate, Parse </w:t>
      </w:r>
      <w:r w:rsidRPr="00F449BF">
        <w:rPr>
          <w:rFonts w:ascii="Arial" w:hAnsi="Arial" w:cs="Arial"/>
          <w:sz w:val="20"/>
          <w:szCs w:val="20"/>
        </w:rPr>
        <w:t>and</w:t>
      </w:r>
      <w:r w:rsidRPr="00F449BF">
        <w:rPr>
          <w:rFonts w:ascii="Arial" w:hAnsi="Arial" w:cs="Arial"/>
          <w:b/>
          <w:bCs/>
          <w:sz w:val="20"/>
          <w:szCs w:val="20"/>
        </w:rPr>
        <w:t xml:space="preserve"> Labeler</w:t>
      </w:r>
      <w:r w:rsidRPr="00F449BF">
        <w:rPr>
          <w:rFonts w:ascii="Arial" w:hAnsi="Arial" w:cs="Arial"/>
          <w:sz w:val="20"/>
          <w:szCs w:val="20"/>
        </w:rPr>
        <w:t xml:space="preserve"> transformations and incorporated in Data integration mappings.</w:t>
      </w:r>
    </w:p>
    <w:p w14:paraId="2F03699C" w14:textId="4A67BC59" w:rsidR="003E5A4D" w:rsidRPr="003E5A4D" w:rsidRDefault="003E5A4D" w:rsidP="003E5A4D">
      <w:pPr>
        <w:pStyle w:val="ListParagraph"/>
        <w:numPr>
          <w:ilvl w:val="0"/>
          <w:numId w:val="7"/>
        </w:numPr>
        <w:spacing w:after="75" w:line="276" w:lineRule="auto"/>
        <w:jc w:val="both"/>
        <w:rPr>
          <w:rFonts w:ascii="Arial" w:hAnsi="Arial" w:cs="Arial"/>
          <w:sz w:val="20"/>
          <w:szCs w:val="20"/>
        </w:rPr>
      </w:pPr>
      <w:r w:rsidRPr="00F449BF">
        <w:rPr>
          <w:rFonts w:ascii="Arial" w:hAnsi="Arial" w:cs="Arial"/>
          <w:sz w:val="20"/>
          <w:szCs w:val="20"/>
        </w:rPr>
        <w:lastRenderedPageBreak/>
        <w:t xml:space="preserve">Expertise on Informatica Platform for </w:t>
      </w:r>
      <w:r w:rsidRPr="00F449BF">
        <w:rPr>
          <w:rFonts w:ascii="Arial" w:hAnsi="Arial" w:cs="Arial"/>
          <w:b/>
          <w:bCs/>
          <w:sz w:val="20"/>
          <w:szCs w:val="20"/>
        </w:rPr>
        <w:t>Data governance</w:t>
      </w:r>
      <w:r w:rsidRPr="00F449BF">
        <w:rPr>
          <w:rFonts w:ascii="Arial" w:hAnsi="Arial" w:cs="Arial"/>
          <w:sz w:val="20"/>
          <w:szCs w:val="20"/>
        </w:rPr>
        <w:t xml:space="preserve">, including </w:t>
      </w:r>
      <w:r w:rsidRPr="00F449BF">
        <w:rPr>
          <w:rFonts w:ascii="Arial" w:hAnsi="Arial" w:cs="Arial"/>
          <w:b/>
          <w:bCs/>
          <w:sz w:val="20"/>
          <w:szCs w:val="20"/>
        </w:rPr>
        <w:t>Metadata Command Center</w:t>
      </w:r>
      <w:r w:rsidRPr="00F449BF">
        <w:rPr>
          <w:rFonts w:ascii="Arial" w:hAnsi="Arial" w:cs="Arial"/>
          <w:sz w:val="20"/>
          <w:szCs w:val="20"/>
        </w:rPr>
        <w:t xml:space="preserve"> (MCC), Configuration of scanners in Informatica EDC and CDGC, good Knowledge of facets in Axon, business metadata management in CDGC</w:t>
      </w:r>
    </w:p>
    <w:p w14:paraId="0589767A" w14:textId="3E493EDE" w:rsidR="003E5A4D" w:rsidRPr="007D749D" w:rsidRDefault="003E5A4D" w:rsidP="003E5A4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7D749D">
        <w:rPr>
          <w:rFonts w:ascii="Arial" w:hAnsi="Arial" w:cs="Arial"/>
          <w:sz w:val="20"/>
          <w:szCs w:val="20"/>
        </w:rPr>
        <w:t xml:space="preserve">Involved in doing the </w:t>
      </w:r>
      <w:r w:rsidRPr="007D749D">
        <w:rPr>
          <w:rFonts w:ascii="Arial" w:hAnsi="Arial" w:cs="Arial"/>
          <w:b/>
          <w:sz w:val="20"/>
          <w:szCs w:val="20"/>
        </w:rPr>
        <w:t>data profiling and creation of scorecards</w:t>
      </w:r>
      <w:r w:rsidRPr="007D749D">
        <w:rPr>
          <w:rFonts w:ascii="Arial" w:hAnsi="Arial" w:cs="Arial"/>
          <w:sz w:val="20"/>
          <w:szCs w:val="20"/>
        </w:rPr>
        <w:t xml:space="preserve"> to analyze the data wit</w:t>
      </w:r>
      <w:r>
        <w:rPr>
          <w:rFonts w:ascii="Arial" w:hAnsi="Arial" w:cs="Arial"/>
          <w:sz w:val="20"/>
          <w:szCs w:val="20"/>
        </w:rPr>
        <w:t xml:space="preserve">h respective different measures and automating the profile and scorecard run with UNIX scripting. </w:t>
      </w:r>
    </w:p>
    <w:p w14:paraId="0592D0A9" w14:textId="77777777" w:rsidR="003E5A4D" w:rsidRPr="00446FEB" w:rsidRDefault="003E5A4D" w:rsidP="003E5A4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7D749D">
        <w:rPr>
          <w:rFonts w:ascii="Arial" w:hAnsi="Arial" w:cs="Arial"/>
          <w:sz w:val="20"/>
          <w:szCs w:val="20"/>
        </w:rPr>
        <w:t xml:space="preserve">Created </w:t>
      </w:r>
      <w:r w:rsidRPr="00C6003B">
        <w:rPr>
          <w:rFonts w:ascii="Arial" w:hAnsi="Arial" w:cs="Arial"/>
          <w:b/>
          <w:sz w:val="20"/>
          <w:szCs w:val="20"/>
        </w:rPr>
        <w:t>mappings, workflows, mapping specifications, rule specification, mapplets, rules, reference data, LDO, CDO and applications in IDQ.</w:t>
      </w:r>
    </w:p>
    <w:p w14:paraId="184D2D03" w14:textId="12C0D719" w:rsidR="00446FEB" w:rsidRPr="00446FEB" w:rsidRDefault="00446FEB" w:rsidP="00446FEB">
      <w:pPr>
        <w:pStyle w:val="ListParagraph"/>
        <w:numPr>
          <w:ilvl w:val="0"/>
          <w:numId w:val="7"/>
        </w:numPr>
        <w:spacing w:after="75" w:line="276" w:lineRule="auto"/>
        <w:jc w:val="both"/>
        <w:rPr>
          <w:rFonts w:ascii="Arial" w:hAnsi="Arial" w:cs="Arial"/>
          <w:b/>
          <w:bCs/>
          <w:sz w:val="20"/>
          <w:szCs w:val="20"/>
        </w:rPr>
      </w:pPr>
      <w:r w:rsidRPr="00F449BF">
        <w:rPr>
          <w:rFonts w:ascii="Arial" w:hAnsi="Arial" w:cs="Arial"/>
          <w:sz w:val="20"/>
          <w:szCs w:val="20"/>
        </w:rPr>
        <w:t xml:space="preserve">Extensive experience in data migration projects like on-premises (Oracle, Hive) to </w:t>
      </w:r>
      <w:r w:rsidRPr="00F449BF">
        <w:rPr>
          <w:rFonts w:ascii="Arial" w:hAnsi="Arial" w:cs="Arial"/>
          <w:b/>
          <w:bCs/>
          <w:sz w:val="20"/>
          <w:szCs w:val="20"/>
        </w:rPr>
        <w:t>snowflake</w:t>
      </w:r>
      <w:r w:rsidRPr="00F449BF">
        <w:rPr>
          <w:rFonts w:ascii="Arial" w:hAnsi="Arial" w:cs="Arial"/>
          <w:sz w:val="20"/>
          <w:szCs w:val="20"/>
        </w:rPr>
        <w:t xml:space="preserve"> cloud database using </w:t>
      </w:r>
      <w:r w:rsidRPr="00F449BF">
        <w:rPr>
          <w:rFonts w:ascii="Arial" w:hAnsi="Arial" w:cs="Arial"/>
          <w:b/>
          <w:bCs/>
          <w:sz w:val="20"/>
          <w:szCs w:val="20"/>
        </w:rPr>
        <w:t xml:space="preserve">IICS/IDMC </w:t>
      </w:r>
    </w:p>
    <w:p w14:paraId="69958CE0" w14:textId="4C20CA01" w:rsidR="003E5A4D" w:rsidRPr="003E5A4D" w:rsidRDefault="003E5A4D" w:rsidP="003E5A4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7D749D">
        <w:rPr>
          <w:rFonts w:ascii="Arial" w:hAnsi="Arial" w:cs="Arial"/>
          <w:sz w:val="20"/>
          <w:szCs w:val="20"/>
        </w:rPr>
        <w:t xml:space="preserve">Worked with Business Analysts (BA) to analyze the </w:t>
      </w:r>
      <w:r w:rsidRPr="007D749D">
        <w:rPr>
          <w:rFonts w:ascii="Arial" w:hAnsi="Arial" w:cs="Arial"/>
          <w:b/>
          <w:sz w:val="20"/>
          <w:szCs w:val="20"/>
        </w:rPr>
        <w:t>Data Quality issue</w:t>
      </w:r>
      <w:r w:rsidRPr="007D749D">
        <w:rPr>
          <w:rFonts w:ascii="Arial" w:hAnsi="Arial" w:cs="Arial"/>
          <w:sz w:val="20"/>
          <w:szCs w:val="20"/>
        </w:rPr>
        <w:t xml:space="preserve"> and find the root cause for the problem with the pro</w:t>
      </w:r>
      <w:r>
        <w:rPr>
          <w:rFonts w:ascii="Arial" w:hAnsi="Arial" w:cs="Arial"/>
          <w:sz w:val="20"/>
          <w:szCs w:val="20"/>
        </w:rPr>
        <w:t>per solution to fix the issue.</w:t>
      </w:r>
      <w:r w:rsidRPr="007D749D">
        <w:rPr>
          <w:rFonts w:ascii="Arial" w:hAnsi="Arial" w:cs="Arial"/>
          <w:sz w:val="20"/>
          <w:szCs w:val="20"/>
        </w:rPr>
        <w:t xml:space="preserve"> </w:t>
      </w:r>
    </w:p>
    <w:p w14:paraId="6C5B888E" w14:textId="77777777" w:rsidR="003E5A4D" w:rsidRDefault="003E5A4D" w:rsidP="003E5A4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6" w:lineRule="auto"/>
        <w:jc w:val="both"/>
        <w:rPr>
          <w:rFonts w:ascii="Arial" w:hAnsi="Arial" w:cs="Arial"/>
          <w:sz w:val="20"/>
          <w:szCs w:val="20"/>
        </w:rPr>
      </w:pPr>
      <w:r w:rsidRPr="6B472BBF">
        <w:rPr>
          <w:rFonts w:ascii="Arial" w:hAnsi="Arial" w:cs="Arial"/>
          <w:sz w:val="20"/>
          <w:szCs w:val="20"/>
        </w:rPr>
        <w:t xml:space="preserve">Extensively worked with complex mappings using various transformations like </w:t>
      </w:r>
      <w:r w:rsidRPr="6B472BBF">
        <w:rPr>
          <w:rFonts w:ascii="Arial" w:hAnsi="Arial" w:cs="Arial"/>
          <w:b/>
          <w:bCs/>
          <w:sz w:val="20"/>
          <w:szCs w:val="20"/>
        </w:rPr>
        <w:t xml:space="preserve">Expression, Lookup, Filter, Router, Union, Aggregator, Joiner, Update Strategy, Sequence generator, Java Transformation, Labeler, Match, Merge, Decision, Exception, Key Generator, Standardizer, Case Converter, Consolidation, Parser, Address validator and Reusable Transformations, User Defined Functions </w:t>
      </w:r>
      <w:r w:rsidRPr="6B472BBF">
        <w:rPr>
          <w:rFonts w:ascii="Arial" w:hAnsi="Arial" w:cs="Arial"/>
          <w:sz w:val="20"/>
          <w:szCs w:val="20"/>
        </w:rPr>
        <w:t>etc.</w:t>
      </w:r>
    </w:p>
    <w:p w14:paraId="0E92B363" w14:textId="77777777" w:rsidR="003E5A4D" w:rsidRDefault="003E5A4D" w:rsidP="003E5A4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6" w:lineRule="auto"/>
        <w:jc w:val="both"/>
        <w:rPr>
          <w:rFonts w:eastAsiaTheme="minorEastAsia"/>
          <w:sz w:val="20"/>
          <w:szCs w:val="20"/>
          <w:lang w:val="en-IN" w:eastAsia="en-IN"/>
        </w:rPr>
      </w:pPr>
      <w:r w:rsidRPr="6B472BBF">
        <w:rPr>
          <w:rFonts w:ascii="Arial" w:hAnsi="Arial" w:cs="Arial"/>
          <w:sz w:val="20"/>
          <w:szCs w:val="20"/>
          <w:lang w:val="en-IN" w:eastAsia="en-IN"/>
        </w:rPr>
        <w:t>Good Experience with IICS architecture, secure gents and components and CDQ modules.</w:t>
      </w:r>
    </w:p>
    <w:p w14:paraId="59B56F19" w14:textId="77777777" w:rsidR="003E5A4D" w:rsidRPr="000A2E89" w:rsidRDefault="003E5A4D" w:rsidP="00446FEB">
      <w:pPr>
        <w:pStyle w:val="ListParagraph"/>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Pr>
          <w:rFonts w:ascii="Arial" w:hAnsi="Arial" w:cs="Arial"/>
          <w:sz w:val="20"/>
          <w:szCs w:val="20"/>
        </w:rPr>
        <w:t xml:space="preserve">Great working experience on </w:t>
      </w:r>
      <w:r w:rsidRPr="006C14F0">
        <w:rPr>
          <w:rFonts w:ascii="Arial" w:hAnsi="Arial" w:cs="Arial"/>
          <w:b/>
          <w:sz w:val="20"/>
          <w:szCs w:val="20"/>
        </w:rPr>
        <w:t>setting up the connections</w:t>
      </w:r>
      <w:r>
        <w:rPr>
          <w:rFonts w:ascii="Arial" w:hAnsi="Arial" w:cs="Arial"/>
          <w:sz w:val="20"/>
          <w:szCs w:val="20"/>
        </w:rPr>
        <w:t xml:space="preserve"> for different databases like </w:t>
      </w:r>
      <w:r w:rsidRPr="006C14F0">
        <w:rPr>
          <w:rFonts w:ascii="Arial" w:hAnsi="Arial" w:cs="Arial"/>
          <w:b/>
          <w:sz w:val="20"/>
          <w:szCs w:val="20"/>
        </w:rPr>
        <w:t xml:space="preserve">Oracle, SQL Server, DB2, Sybase, Hive, HDFS file system, and Hadoop Cluster </w:t>
      </w:r>
      <w:r>
        <w:rPr>
          <w:rFonts w:ascii="Arial" w:hAnsi="Arial" w:cs="Arial"/>
          <w:sz w:val="20"/>
          <w:szCs w:val="20"/>
        </w:rPr>
        <w:t>connections</w:t>
      </w:r>
    </w:p>
    <w:p w14:paraId="1A84CA87" w14:textId="4E976925" w:rsidR="003E5A4D" w:rsidRDefault="003E5A4D" w:rsidP="003E5A4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Pr>
          <w:rFonts w:ascii="Arial" w:hAnsi="Arial" w:cs="Arial"/>
          <w:sz w:val="20"/>
          <w:szCs w:val="20"/>
        </w:rPr>
        <w:t xml:space="preserve">Good experience on privileges, roles, groups, user in </w:t>
      </w:r>
      <w:r w:rsidR="007E1090">
        <w:rPr>
          <w:rFonts w:ascii="Arial" w:hAnsi="Arial" w:cs="Arial"/>
          <w:sz w:val="20"/>
          <w:szCs w:val="20"/>
        </w:rPr>
        <w:t>IICS</w:t>
      </w:r>
      <w:r>
        <w:rPr>
          <w:rFonts w:ascii="Arial" w:hAnsi="Arial" w:cs="Arial"/>
          <w:sz w:val="20"/>
          <w:szCs w:val="20"/>
        </w:rPr>
        <w:t xml:space="preserve"> Admin console </w:t>
      </w:r>
    </w:p>
    <w:p w14:paraId="735A6DE3" w14:textId="0B275AC6" w:rsidR="003E5A4D" w:rsidRPr="007D749D" w:rsidRDefault="003E5A4D" w:rsidP="003E5A4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Pr>
          <w:rFonts w:ascii="Arial" w:hAnsi="Arial" w:cs="Arial"/>
          <w:sz w:val="20"/>
          <w:szCs w:val="20"/>
        </w:rPr>
        <w:t xml:space="preserve">Good experience on Connection creations in </w:t>
      </w:r>
      <w:r w:rsidR="007E1090">
        <w:rPr>
          <w:rFonts w:ascii="Arial" w:hAnsi="Arial" w:cs="Arial"/>
          <w:sz w:val="20"/>
          <w:szCs w:val="20"/>
        </w:rPr>
        <w:t xml:space="preserve">IICS </w:t>
      </w:r>
      <w:r>
        <w:rPr>
          <w:rFonts w:ascii="Arial" w:hAnsi="Arial" w:cs="Arial"/>
          <w:sz w:val="20"/>
          <w:szCs w:val="20"/>
        </w:rPr>
        <w:t>Admin console</w:t>
      </w:r>
    </w:p>
    <w:p w14:paraId="6F369D4A" w14:textId="77777777" w:rsidR="003E5A4D" w:rsidRDefault="003E5A4D" w:rsidP="003E5A4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7D749D">
        <w:rPr>
          <w:rFonts w:ascii="Arial" w:hAnsi="Arial" w:cs="Arial"/>
          <w:sz w:val="20"/>
          <w:szCs w:val="20"/>
        </w:rPr>
        <w:t xml:space="preserve">Created the </w:t>
      </w:r>
      <w:r w:rsidRPr="007D749D">
        <w:rPr>
          <w:rFonts w:ascii="Arial" w:hAnsi="Arial" w:cs="Arial"/>
          <w:b/>
          <w:sz w:val="20"/>
          <w:szCs w:val="20"/>
        </w:rPr>
        <w:t>Bad/De-Dup record exception process and configured the Human Task</w:t>
      </w:r>
      <w:r w:rsidRPr="007D749D">
        <w:rPr>
          <w:rFonts w:ascii="Arial" w:hAnsi="Arial" w:cs="Arial"/>
          <w:sz w:val="20"/>
          <w:szCs w:val="20"/>
        </w:rPr>
        <w:t xml:space="preserve"> for automating the exception process.</w:t>
      </w:r>
    </w:p>
    <w:p w14:paraId="1D3D1B98" w14:textId="77777777" w:rsidR="003E5A4D" w:rsidRDefault="003E5A4D" w:rsidP="003E5A4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Pr>
          <w:rFonts w:ascii="Arial" w:hAnsi="Arial" w:cs="Arial"/>
          <w:sz w:val="20"/>
          <w:szCs w:val="20"/>
        </w:rPr>
        <w:t>Created Informatica Power Center mappings, sessions, workflows and automated the runs.</w:t>
      </w:r>
    </w:p>
    <w:p w14:paraId="4C584580" w14:textId="77777777" w:rsidR="003E5A4D" w:rsidRPr="007F1EF3" w:rsidRDefault="003E5A4D" w:rsidP="003E5A4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6" w:lineRule="auto"/>
        <w:jc w:val="both"/>
        <w:rPr>
          <w:rFonts w:ascii="Arial" w:hAnsi="Arial" w:cs="Arial"/>
          <w:sz w:val="20"/>
          <w:szCs w:val="20"/>
        </w:rPr>
      </w:pPr>
      <w:r>
        <w:rPr>
          <w:rFonts w:ascii="Arial" w:hAnsi="Arial" w:cs="Arial"/>
          <w:sz w:val="20"/>
          <w:szCs w:val="20"/>
        </w:rPr>
        <w:t xml:space="preserve">Experienced in mapping techniques for </w:t>
      </w:r>
      <w:r>
        <w:rPr>
          <w:rFonts w:ascii="Arial" w:hAnsi="Arial" w:cs="Arial"/>
          <w:b/>
          <w:sz w:val="20"/>
          <w:szCs w:val="20"/>
        </w:rPr>
        <w:t>Type 1, Type 2, Type 3 Slowly Changing Dimensions, fact loads On Incremental basis using Control tables/mapping level variables/parameter files.</w:t>
      </w:r>
    </w:p>
    <w:p w14:paraId="44239D16" w14:textId="5E39C5A4" w:rsidR="003D4B3F" w:rsidRPr="003E5A4D" w:rsidRDefault="003E5A4D" w:rsidP="003E5A4D">
      <w:pPr>
        <w:pStyle w:val="ListParagraph"/>
        <w:numPr>
          <w:ilvl w:val="0"/>
          <w:numId w:val="7"/>
        </w:numPr>
        <w:pBdr>
          <w:top w:val="none" w:sz="0" w:space="0" w:color="auto"/>
          <w:left w:val="none" w:sz="0" w:space="0" w:color="auto"/>
          <w:bottom w:val="none" w:sz="0" w:space="0" w:color="auto"/>
          <w:right w:val="none" w:sz="0" w:space="0" w:color="auto"/>
        </w:pBdr>
        <w:shd w:val="clear" w:color="auto" w:fill="FFFFFF"/>
        <w:suppressAutoHyphens w:val="0"/>
        <w:spacing w:after="160" w:line="259" w:lineRule="auto"/>
        <w:jc w:val="both"/>
        <w:rPr>
          <w:rFonts w:ascii="Arial" w:hAnsi="Arial" w:cs="Arial"/>
          <w:sz w:val="20"/>
          <w:szCs w:val="20"/>
        </w:rPr>
      </w:pPr>
      <w:r w:rsidRPr="003E5A4D">
        <w:rPr>
          <w:rFonts w:ascii="Arial" w:hAnsi="Arial" w:cs="Arial"/>
          <w:sz w:val="20"/>
          <w:szCs w:val="20"/>
        </w:rPr>
        <w:t xml:space="preserve">Creating the UNIX scripts for </w:t>
      </w:r>
      <w:r w:rsidRPr="003E5A4D">
        <w:rPr>
          <w:rFonts w:ascii="Arial" w:hAnsi="Arial" w:cs="Arial"/>
          <w:b/>
          <w:sz w:val="20"/>
          <w:szCs w:val="20"/>
        </w:rPr>
        <w:t xml:space="preserve">Profile and scorecard automation </w:t>
      </w:r>
      <w:r w:rsidRPr="003E5A4D">
        <w:rPr>
          <w:rFonts w:ascii="Arial" w:hAnsi="Arial" w:cs="Arial"/>
          <w:sz w:val="20"/>
          <w:szCs w:val="20"/>
        </w:rPr>
        <w:t>process</w:t>
      </w:r>
    </w:p>
    <w:p w14:paraId="254E1B80" w14:textId="77777777" w:rsidR="003D4B3F" w:rsidRPr="00ED1EA9" w:rsidRDefault="003D4B3F" w:rsidP="003D4B3F">
      <w:pPr>
        <w:shd w:val="clear" w:color="auto" w:fill="FFFFFF"/>
        <w:ind w:left="580"/>
        <w:jc w:val="both"/>
        <w:rPr>
          <w:rFonts w:ascii="Arial" w:hAnsi="Arial" w:cs="Arial"/>
          <w:sz w:val="20"/>
          <w:szCs w:val="20"/>
        </w:rPr>
      </w:pPr>
    </w:p>
    <w:p w14:paraId="4081D46B" w14:textId="65F7CF2C" w:rsidR="003D4B3F" w:rsidRPr="00ED1EA9" w:rsidRDefault="003D4B3F" w:rsidP="003D4B3F">
      <w:pPr>
        <w:shd w:val="clear" w:color="auto" w:fill="FFFFFF"/>
        <w:jc w:val="both"/>
        <w:rPr>
          <w:rFonts w:ascii="Arial" w:hAnsi="Arial" w:cs="Arial"/>
          <w:sz w:val="20"/>
          <w:szCs w:val="20"/>
        </w:rPr>
      </w:pPr>
      <w:r w:rsidRPr="00ED1EA9">
        <w:rPr>
          <w:rStyle w:val="WW-DefaultParagraphFont"/>
          <w:rFonts w:ascii="Arial" w:hAnsi="Arial" w:cs="Arial"/>
          <w:b/>
          <w:bCs/>
          <w:sz w:val="20"/>
          <w:szCs w:val="20"/>
        </w:rPr>
        <w:t>Environment</w:t>
      </w:r>
      <w:r w:rsidRPr="00ED1EA9">
        <w:rPr>
          <w:rStyle w:val="WW-DefaultParagraphFont"/>
          <w:rFonts w:ascii="Arial" w:hAnsi="Arial" w:cs="Arial"/>
          <w:sz w:val="20"/>
          <w:szCs w:val="20"/>
        </w:rPr>
        <w:t xml:space="preserve">: </w:t>
      </w:r>
      <w:r w:rsidR="00446FEB" w:rsidRPr="00ED1EA9">
        <w:rPr>
          <w:rFonts w:ascii="Arial" w:hAnsi="Arial" w:cs="Arial"/>
          <w:sz w:val="20"/>
          <w:szCs w:val="20"/>
        </w:rPr>
        <w:t>IDMC/IICS, CDQ, CDGC, CDI, CAI, Informatica Data Quality</w:t>
      </w:r>
      <w:r w:rsidRPr="00ED1EA9">
        <w:rPr>
          <w:rStyle w:val="WW-DefaultParagraphFont"/>
          <w:rFonts w:ascii="Arial" w:hAnsi="Arial" w:cs="Arial"/>
          <w:sz w:val="20"/>
          <w:szCs w:val="20"/>
        </w:rPr>
        <w:t xml:space="preserve">, Snowflake, Unix, Putty, </w:t>
      </w:r>
      <w:r w:rsidR="00446FEB">
        <w:rPr>
          <w:rStyle w:val="WW-DefaultParagraphFont"/>
          <w:rFonts w:ascii="Arial" w:hAnsi="Arial" w:cs="Arial"/>
          <w:sz w:val="20"/>
          <w:szCs w:val="20"/>
        </w:rPr>
        <w:t xml:space="preserve">Toad, Azure </w:t>
      </w:r>
      <w:r w:rsidRPr="00ED1EA9">
        <w:rPr>
          <w:rStyle w:val="WW-DefaultParagraphFont"/>
          <w:rFonts w:ascii="Arial" w:hAnsi="Arial" w:cs="Arial"/>
          <w:sz w:val="20"/>
          <w:szCs w:val="20"/>
        </w:rPr>
        <w:t xml:space="preserve">and Jira. </w:t>
      </w:r>
    </w:p>
    <w:p w14:paraId="0253E69F" w14:textId="77777777" w:rsidR="00446FEB" w:rsidRDefault="00446FEB" w:rsidP="003D4B3F">
      <w:pPr>
        <w:spacing w:after="75"/>
        <w:jc w:val="both"/>
        <w:rPr>
          <w:rFonts w:ascii="Arial" w:hAnsi="Arial" w:cs="Arial"/>
          <w:sz w:val="20"/>
          <w:szCs w:val="20"/>
        </w:rPr>
      </w:pPr>
    </w:p>
    <w:p w14:paraId="5695C984" w14:textId="5E0C125D" w:rsidR="00446FEB" w:rsidRPr="003E5A4D" w:rsidRDefault="00446FEB" w:rsidP="00446FEB">
      <w:pPr>
        <w:jc w:val="both"/>
        <w:rPr>
          <w:rFonts w:ascii="Arial" w:hAnsi="Arial" w:cs="Arial"/>
          <w:b/>
          <w:bCs/>
          <w:sz w:val="20"/>
          <w:szCs w:val="20"/>
        </w:rPr>
      </w:pPr>
      <w:r w:rsidRPr="003E5A4D">
        <w:rPr>
          <w:rFonts w:ascii="Arial" w:hAnsi="Arial" w:cs="Arial"/>
          <w:b/>
          <w:bCs/>
          <w:sz w:val="20"/>
          <w:szCs w:val="20"/>
        </w:rPr>
        <w:t xml:space="preserve">Project Name </w:t>
      </w:r>
      <w:proofErr w:type="gramStart"/>
      <w:r w:rsidRPr="003E5A4D">
        <w:rPr>
          <w:rFonts w:ascii="Arial" w:hAnsi="Arial" w:cs="Arial"/>
          <w:b/>
          <w:bCs/>
          <w:sz w:val="20"/>
          <w:szCs w:val="20"/>
        </w:rPr>
        <w:t xml:space="preserve">  :</w:t>
      </w:r>
      <w:proofErr w:type="gramEnd"/>
      <w:r w:rsidRPr="003E5A4D">
        <w:rPr>
          <w:rFonts w:ascii="Arial" w:hAnsi="Arial" w:cs="Arial"/>
          <w:b/>
          <w:bCs/>
          <w:sz w:val="20"/>
          <w:szCs w:val="20"/>
        </w:rPr>
        <w:t xml:space="preserve"> </w:t>
      </w:r>
      <w:r w:rsidR="00D31E62">
        <w:rPr>
          <w:rFonts w:ascii="Arial" w:hAnsi="Arial" w:cs="Arial"/>
          <w:b/>
          <w:bCs/>
          <w:sz w:val="20"/>
          <w:szCs w:val="20"/>
        </w:rPr>
        <w:t xml:space="preserve"> </w:t>
      </w:r>
      <w:r w:rsidRPr="00446FEB">
        <w:rPr>
          <w:rFonts w:ascii="Arial" w:hAnsi="Arial" w:cs="Arial"/>
          <w:b/>
          <w:bCs/>
          <w:sz w:val="20"/>
          <w:szCs w:val="20"/>
        </w:rPr>
        <w:t>Customer Data Migration</w:t>
      </w:r>
    </w:p>
    <w:p w14:paraId="4B60A8E4" w14:textId="10295294" w:rsidR="00446FEB" w:rsidRPr="003E5A4D" w:rsidRDefault="00446FEB" w:rsidP="00446FEB">
      <w:pPr>
        <w:jc w:val="both"/>
        <w:rPr>
          <w:rFonts w:ascii="Arial" w:hAnsi="Arial" w:cs="Arial"/>
          <w:b/>
          <w:bCs/>
          <w:sz w:val="20"/>
          <w:szCs w:val="20"/>
        </w:rPr>
      </w:pPr>
      <w:r w:rsidRPr="003E5A4D">
        <w:rPr>
          <w:rFonts w:ascii="Arial" w:hAnsi="Arial" w:cs="Arial"/>
          <w:b/>
          <w:bCs/>
          <w:sz w:val="20"/>
          <w:szCs w:val="20"/>
        </w:rPr>
        <w:t>Employer</w:t>
      </w:r>
      <w:r w:rsidRPr="003E5A4D">
        <w:rPr>
          <w:rFonts w:ascii="Arial" w:hAnsi="Arial" w:cs="Arial"/>
          <w:b/>
          <w:bCs/>
          <w:sz w:val="20"/>
          <w:szCs w:val="20"/>
        </w:rPr>
        <w:tab/>
        <w:t xml:space="preserve">: </w:t>
      </w:r>
      <w:r w:rsidR="00D31E62">
        <w:rPr>
          <w:rFonts w:ascii="Arial" w:hAnsi="Arial" w:cs="Arial"/>
          <w:b/>
          <w:bCs/>
          <w:sz w:val="20"/>
          <w:szCs w:val="20"/>
        </w:rPr>
        <w:t xml:space="preserve"> </w:t>
      </w:r>
      <w:proofErr w:type="spellStart"/>
      <w:r w:rsidRPr="003E5A4D">
        <w:rPr>
          <w:rFonts w:ascii="Arial" w:hAnsi="Arial" w:cs="Arial"/>
          <w:b/>
          <w:bCs/>
          <w:sz w:val="20"/>
          <w:szCs w:val="20"/>
        </w:rPr>
        <w:t>LTIMindtree</w:t>
      </w:r>
      <w:proofErr w:type="spellEnd"/>
      <w:r w:rsidRPr="003E5A4D">
        <w:rPr>
          <w:rFonts w:ascii="Arial" w:hAnsi="Arial" w:cs="Arial"/>
          <w:b/>
          <w:bCs/>
          <w:sz w:val="20"/>
          <w:szCs w:val="20"/>
        </w:rPr>
        <w:t xml:space="preserve"> Limited </w:t>
      </w:r>
    </w:p>
    <w:p w14:paraId="563C07CC" w14:textId="1C51B49C" w:rsidR="00446FEB" w:rsidRPr="003E5A4D" w:rsidRDefault="00446FEB" w:rsidP="00446FEB">
      <w:pPr>
        <w:jc w:val="both"/>
        <w:rPr>
          <w:rFonts w:ascii="Arial" w:hAnsi="Arial" w:cs="Arial"/>
          <w:b/>
          <w:bCs/>
          <w:sz w:val="20"/>
          <w:szCs w:val="20"/>
        </w:rPr>
      </w:pPr>
      <w:r w:rsidRPr="003E5A4D">
        <w:rPr>
          <w:rFonts w:ascii="Arial" w:hAnsi="Arial" w:cs="Arial"/>
          <w:b/>
          <w:bCs/>
          <w:sz w:val="20"/>
          <w:szCs w:val="20"/>
        </w:rPr>
        <w:t>Client</w:t>
      </w:r>
      <w:r w:rsidRPr="003E5A4D">
        <w:rPr>
          <w:rFonts w:ascii="Arial" w:hAnsi="Arial" w:cs="Arial"/>
          <w:b/>
          <w:bCs/>
          <w:sz w:val="20"/>
          <w:szCs w:val="20"/>
        </w:rPr>
        <w:tab/>
      </w:r>
      <w:r w:rsidRPr="003E5A4D">
        <w:rPr>
          <w:rFonts w:ascii="Arial" w:hAnsi="Arial" w:cs="Arial"/>
          <w:b/>
          <w:bCs/>
          <w:sz w:val="20"/>
          <w:szCs w:val="20"/>
        </w:rPr>
        <w:tab/>
        <w:t xml:space="preserve">: </w:t>
      </w:r>
      <w:r w:rsidR="00D31E62">
        <w:rPr>
          <w:rFonts w:ascii="Arial" w:hAnsi="Arial" w:cs="Arial"/>
          <w:b/>
          <w:bCs/>
          <w:sz w:val="20"/>
          <w:szCs w:val="20"/>
        </w:rPr>
        <w:t xml:space="preserve"> </w:t>
      </w:r>
      <w:r w:rsidRPr="00446FEB">
        <w:rPr>
          <w:rFonts w:ascii="Arial" w:hAnsi="Arial" w:cs="Arial"/>
          <w:b/>
          <w:bCs/>
          <w:sz w:val="20"/>
          <w:szCs w:val="20"/>
        </w:rPr>
        <w:t>Avery Dennison</w:t>
      </w:r>
      <w:r w:rsidRPr="003E5A4D">
        <w:rPr>
          <w:rFonts w:ascii="Arial" w:hAnsi="Arial" w:cs="Arial"/>
          <w:b/>
          <w:bCs/>
          <w:sz w:val="20"/>
          <w:szCs w:val="20"/>
        </w:rPr>
        <w:t xml:space="preserve">, USA </w:t>
      </w:r>
    </w:p>
    <w:p w14:paraId="5803F633" w14:textId="058A8B09" w:rsidR="00446FEB" w:rsidRPr="003E5A4D" w:rsidRDefault="00446FEB" w:rsidP="00446FEB">
      <w:pPr>
        <w:jc w:val="both"/>
        <w:rPr>
          <w:rFonts w:ascii="Arial" w:hAnsi="Arial" w:cs="Arial"/>
          <w:b/>
          <w:bCs/>
          <w:sz w:val="20"/>
          <w:szCs w:val="20"/>
        </w:rPr>
      </w:pPr>
      <w:r w:rsidRPr="003E5A4D">
        <w:rPr>
          <w:rFonts w:ascii="Arial" w:hAnsi="Arial" w:cs="Arial"/>
          <w:b/>
          <w:bCs/>
          <w:sz w:val="20"/>
          <w:szCs w:val="20"/>
        </w:rPr>
        <w:t>Role</w:t>
      </w:r>
      <w:r w:rsidRPr="003E5A4D">
        <w:rPr>
          <w:rFonts w:ascii="Arial" w:hAnsi="Arial" w:cs="Arial"/>
          <w:b/>
          <w:bCs/>
          <w:sz w:val="20"/>
          <w:szCs w:val="20"/>
        </w:rPr>
        <w:tab/>
      </w:r>
      <w:r w:rsidRPr="003E5A4D">
        <w:rPr>
          <w:rFonts w:ascii="Arial" w:hAnsi="Arial" w:cs="Arial"/>
          <w:b/>
          <w:bCs/>
          <w:sz w:val="20"/>
          <w:szCs w:val="20"/>
        </w:rPr>
        <w:tab/>
        <w:t>:</w:t>
      </w:r>
      <w:r w:rsidR="00D31E62">
        <w:rPr>
          <w:rFonts w:ascii="Arial" w:hAnsi="Arial" w:cs="Arial"/>
          <w:b/>
          <w:bCs/>
          <w:sz w:val="20"/>
          <w:szCs w:val="20"/>
        </w:rPr>
        <w:t xml:space="preserve"> </w:t>
      </w:r>
      <w:r w:rsidRPr="003E5A4D">
        <w:rPr>
          <w:rFonts w:ascii="Arial" w:hAnsi="Arial" w:cs="Arial"/>
          <w:b/>
          <w:bCs/>
          <w:sz w:val="20"/>
          <w:szCs w:val="20"/>
        </w:rPr>
        <w:t xml:space="preserve"> Sr IDQ/CDQ developer                                                                                     </w:t>
      </w:r>
      <w:r w:rsidR="006B7B20">
        <w:rPr>
          <w:rFonts w:ascii="Arial" w:hAnsi="Arial" w:cs="Arial"/>
          <w:b/>
          <w:bCs/>
          <w:sz w:val="20"/>
          <w:szCs w:val="20"/>
        </w:rPr>
        <w:t>Aug</w:t>
      </w:r>
      <w:r w:rsidRPr="003E5A4D">
        <w:rPr>
          <w:rFonts w:ascii="Arial" w:hAnsi="Arial" w:cs="Arial"/>
          <w:b/>
          <w:bCs/>
          <w:sz w:val="20"/>
          <w:szCs w:val="20"/>
        </w:rPr>
        <w:t xml:space="preserve"> 2021</w:t>
      </w:r>
      <w:r w:rsidR="004A062D">
        <w:rPr>
          <w:rFonts w:ascii="Arial" w:hAnsi="Arial" w:cs="Arial"/>
          <w:b/>
          <w:bCs/>
          <w:sz w:val="20"/>
          <w:szCs w:val="20"/>
        </w:rPr>
        <w:t xml:space="preserve"> </w:t>
      </w:r>
      <w:r w:rsidRPr="003E5A4D">
        <w:rPr>
          <w:rFonts w:ascii="Arial" w:hAnsi="Arial" w:cs="Arial"/>
          <w:b/>
          <w:bCs/>
          <w:sz w:val="20"/>
          <w:szCs w:val="20"/>
        </w:rPr>
        <w:t xml:space="preserve">– </w:t>
      </w:r>
      <w:r w:rsidR="004A062D">
        <w:rPr>
          <w:rFonts w:ascii="Arial" w:hAnsi="Arial" w:cs="Arial"/>
          <w:b/>
          <w:bCs/>
          <w:sz w:val="20"/>
          <w:szCs w:val="20"/>
        </w:rPr>
        <w:t>Mar</w:t>
      </w:r>
      <w:r w:rsidRPr="003E5A4D">
        <w:rPr>
          <w:rFonts w:ascii="Arial" w:hAnsi="Arial" w:cs="Arial"/>
          <w:b/>
          <w:bCs/>
          <w:sz w:val="20"/>
          <w:szCs w:val="20"/>
        </w:rPr>
        <w:t xml:space="preserve"> </w:t>
      </w:r>
      <w:r w:rsidR="006B7B20">
        <w:rPr>
          <w:rFonts w:ascii="Arial" w:hAnsi="Arial" w:cs="Arial"/>
          <w:b/>
          <w:bCs/>
          <w:sz w:val="20"/>
          <w:szCs w:val="20"/>
        </w:rPr>
        <w:t>2023</w:t>
      </w:r>
    </w:p>
    <w:p w14:paraId="4074A975" w14:textId="77777777" w:rsidR="00446FEB" w:rsidRDefault="00446FEB" w:rsidP="003D4B3F">
      <w:pPr>
        <w:spacing w:after="75"/>
        <w:jc w:val="both"/>
        <w:rPr>
          <w:rFonts w:ascii="Arial" w:hAnsi="Arial" w:cs="Arial"/>
          <w:sz w:val="20"/>
          <w:szCs w:val="20"/>
        </w:rPr>
      </w:pPr>
    </w:p>
    <w:p w14:paraId="05408923" w14:textId="18F98532" w:rsidR="00B41BB5" w:rsidRDefault="00446FEB" w:rsidP="00446FEB">
      <w:pPr>
        <w:pStyle w:val="paragraph"/>
        <w:jc w:val="both"/>
        <w:textAlignment w:val="baseline"/>
        <w:rPr>
          <w:rStyle w:val="WW-DefaultParagraphFont"/>
          <w:rFonts w:ascii="Arial" w:hAnsi="Arial" w:cs="Arial"/>
          <w:kern w:val="2"/>
          <w:sz w:val="20"/>
          <w:szCs w:val="20"/>
        </w:rPr>
      </w:pPr>
      <w:r w:rsidRPr="00ED1EA9">
        <w:rPr>
          <w:rStyle w:val="WW-DefaultParagraphFont"/>
          <w:rFonts w:ascii="Arial" w:hAnsi="Arial" w:cs="Arial"/>
          <w:b/>
          <w:bCs/>
          <w:kern w:val="2"/>
          <w:sz w:val="20"/>
          <w:szCs w:val="20"/>
        </w:rPr>
        <w:t>Description</w:t>
      </w:r>
      <w:r w:rsidRPr="00ED1EA9">
        <w:rPr>
          <w:rStyle w:val="WW-DefaultParagraphFont"/>
          <w:rFonts w:ascii="Arial" w:hAnsi="Arial" w:cs="Arial"/>
          <w:kern w:val="2"/>
          <w:sz w:val="20"/>
          <w:szCs w:val="20"/>
        </w:rPr>
        <w:t xml:space="preserve">: </w:t>
      </w:r>
      <w:r w:rsidRPr="00446FEB">
        <w:rPr>
          <w:rStyle w:val="WW-DefaultParagraphFont"/>
          <w:rFonts w:ascii="Arial" w:hAnsi="Arial" w:cs="Arial"/>
          <w:kern w:val="2"/>
          <w:sz w:val="20"/>
          <w:szCs w:val="20"/>
        </w:rPr>
        <w:t xml:space="preserve">The purpose of this project is to implement the Customer Master Data Management solution to align and synchronize the Customer Data across all IT systems and maintain a single source of truth for all systems. </w:t>
      </w:r>
      <w:r>
        <w:rPr>
          <w:rStyle w:val="WW-DefaultParagraphFont"/>
          <w:rFonts w:ascii="Arial" w:hAnsi="Arial" w:cs="Arial"/>
          <w:kern w:val="2"/>
          <w:sz w:val="20"/>
          <w:szCs w:val="20"/>
        </w:rPr>
        <w:t>I was responsible to perform the</w:t>
      </w:r>
      <w:r w:rsidRPr="00446FEB">
        <w:rPr>
          <w:rStyle w:val="WW-DefaultParagraphFont"/>
          <w:rFonts w:ascii="Arial" w:hAnsi="Arial" w:cs="Arial"/>
          <w:kern w:val="2"/>
          <w:sz w:val="20"/>
          <w:szCs w:val="20"/>
        </w:rPr>
        <w:t xml:space="preserve"> Data Profiling, Data Cleansing and Data Matching </w:t>
      </w:r>
      <w:r>
        <w:rPr>
          <w:rStyle w:val="WW-DefaultParagraphFont"/>
          <w:rFonts w:ascii="Arial" w:hAnsi="Arial" w:cs="Arial"/>
          <w:kern w:val="2"/>
          <w:sz w:val="20"/>
          <w:szCs w:val="20"/>
        </w:rPr>
        <w:t>process</w:t>
      </w:r>
      <w:r w:rsidRPr="00446FEB">
        <w:rPr>
          <w:rStyle w:val="WW-DefaultParagraphFont"/>
          <w:rFonts w:ascii="Arial" w:hAnsi="Arial" w:cs="Arial"/>
          <w:kern w:val="2"/>
          <w:sz w:val="20"/>
          <w:szCs w:val="20"/>
        </w:rPr>
        <w:t xml:space="preserve"> to produce single unified view of customer across all the source systems. The solution also provides the ability to review and take decisions on any exceptions arising during the Data Matching process</w:t>
      </w:r>
      <w:r>
        <w:rPr>
          <w:rStyle w:val="WW-DefaultParagraphFont"/>
          <w:rFonts w:ascii="Arial" w:hAnsi="Arial" w:cs="Arial"/>
          <w:kern w:val="2"/>
          <w:sz w:val="20"/>
          <w:szCs w:val="20"/>
        </w:rPr>
        <w:t xml:space="preserve"> using deduplication process.</w:t>
      </w:r>
    </w:p>
    <w:p w14:paraId="6E6B45BA" w14:textId="77777777" w:rsidR="00AA7649" w:rsidRDefault="00AA7649" w:rsidP="00446FEB">
      <w:pPr>
        <w:pStyle w:val="paragraph"/>
        <w:jc w:val="both"/>
        <w:textAlignment w:val="baseline"/>
        <w:rPr>
          <w:rStyle w:val="WW-DefaultParagraphFont"/>
          <w:rFonts w:ascii="Arial" w:hAnsi="Arial" w:cs="Arial"/>
          <w:kern w:val="2"/>
          <w:sz w:val="20"/>
          <w:szCs w:val="20"/>
        </w:rPr>
      </w:pPr>
    </w:p>
    <w:p w14:paraId="0B926BDC" w14:textId="64CA837C" w:rsidR="00446FEB" w:rsidRDefault="00446FEB" w:rsidP="00B41BB5">
      <w:pPr>
        <w:jc w:val="both"/>
        <w:rPr>
          <w:rStyle w:val="WW-DefaultParagraphFont"/>
          <w:rFonts w:ascii="Arial" w:hAnsi="Arial" w:cs="Arial"/>
          <w:sz w:val="20"/>
          <w:szCs w:val="20"/>
        </w:rPr>
      </w:pPr>
      <w:r w:rsidRPr="00ED1EA9">
        <w:rPr>
          <w:rFonts w:ascii="Arial" w:hAnsi="Arial" w:cs="Arial"/>
          <w:b/>
          <w:bCs/>
          <w:sz w:val="20"/>
          <w:szCs w:val="20"/>
        </w:rPr>
        <w:t>Responsibilities:</w:t>
      </w:r>
    </w:p>
    <w:p w14:paraId="14998CEE" w14:textId="3AD8A85F" w:rsidR="00912157" w:rsidRPr="00912157" w:rsidRDefault="00912157" w:rsidP="00912157">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912157">
        <w:rPr>
          <w:rFonts w:ascii="Arial" w:hAnsi="Arial" w:cs="Arial"/>
          <w:sz w:val="20"/>
          <w:szCs w:val="20"/>
        </w:rPr>
        <w:t xml:space="preserve">Lead the </w:t>
      </w:r>
      <w:r w:rsidR="007E1090">
        <w:rPr>
          <w:rFonts w:ascii="Arial" w:hAnsi="Arial" w:cs="Arial"/>
          <w:sz w:val="20"/>
          <w:szCs w:val="20"/>
        </w:rPr>
        <w:t>Analysis</w:t>
      </w:r>
      <w:r w:rsidRPr="00912157">
        <w:rPr>
          <w:rFonts w:ascii="Arial" w:hAnsi="Arial" w:cs="Arial"/>
          <w:sz w:val="20"/>
          <w:szCs w:val="20"/>
        </w:rPr>
        <w:t xml:space="preserve"> and </w:t>
      </w:r>
      <w:r w:rsidR="007E1090">
        <w:rPr>
          <w:rFonts w:ascii="Arial" w:hAnsi="Arial" w:cs="Arial"/>
          <w:sz w:val="20"/>
          <w:szCs w:val="20"/>
        </w:rPr>
        <w:t>Implementation</w:t>
      </w:r>
      <w:r w:rsidRPr="00912157">
        <w:rPr>
          <w:rFonts w:ascii="Arial" w:hAnsi="Arial" w:cs="Arial"/>
          <w:sz w:val="20"/>
          <w:szCs w:val="20"/>
        </w:rPr>
        <w:t xml:space="preserve"> of Informatica </w:t>
      </w:r>
      <w:r w:rsidR="007E1090">
        <w:rPr>
          <w:rFonts w:ascii="Arial" w:hAnsi="Arial" w:cs="Arial"/>
          <w:sz w:val="20"/>
          <w:szCs w:val="20"/>
        </w:rPr>
        <w:t xml:space="preserve">Cloud </w:t>
      </w:r>
      <w:r w:rsidRPr="00912157">
        <w:rPr>
          <w:rFonts w:ascii="Arial" w:hAnsi="Arial" w:cs="Arial"/>
          <w:sz w:val="20"/>
          <w:szCs w:val="20"/>
        </w:rPr>
        <w:t>Data Quality (</w:t>
      </w:r>
      <w:r w:rsidRPr="00912157">
        <w:rPr>
          <w:rFonts w:ascii="Arial" w:hAnsi="Arial" w:cs="Arial"/>
          <w:b/>
          <w:bCs/>
          <w:sz w:val="20"/>
          <w:szCs w:val="20"/>
        </w:rPr>
        <w:t>CDQ</w:t>
      </w:r>
      <w:r w:rsidRPr="00912157">
        <w:rPr>
          <w:rFonts w:ascii="Arial" w:hAnsi="Arial" w:cs="Arial"/>
          <w:sz w:val="20"/>
          <w:szCs w:val="20"/>
        </w:rPr>
        <w:t xml:space="preserve">) </w:t>
      </w:r>
      <w:r w:rsidR="007E1090">
        <w:rPr>
          <w:rFonts w:ascii="Arial" w:hAnsi="Arial" w:cs="Arial"/>
          <w:sz w:val="20"/>
          <w:szCs w:val="20"/>
        </w:rPr>
        <w:t xml:space="preserve">solutions </w:t>
      </w:r>
      <w:r w:rsidRPr="00912157">
        <w:rPr>
          <w:rFonts w:ascii="Arial" w:hAnsi="Arial" w:cs="Arial"/>
          <w:sz w:val="20"/>
          <w:szCs w:val="20"/>
        </w:rPr>
        <w:t xml:space="preserve">to enhance customer data management processes </w:t>
      </w:r>
    </w:p>
    <w:p w14:paraId="61C04CAB" w14:textId="77777777" w:rsidR="00912157" w:rsidRPr="00912157" w:rsidRDefault="00912157" w:rsidP="00912157">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912157">
        <w:rPr>
          <w:rFonts w:ascii="Arial" w:hAnsi="Arial" w:cs="Arial"/>
          <w:sz w:val="20"/>
          <w:szCs w:val="20"/>
        </w:rPr>
        <w:t xml:space="preserve">Developed custom </w:t>
      </w:r>
      <w:r w:rsidRPr="00912157">
        <w:rPr>
          <w:rFonts w:ascii="Arial" w:hAnsi="Arial" w:cs="Arial"/>
          <w:b/>
          <w:bCs/>
          <w:sz w:val="20"/>
          <w:szCs w:val="20"/>
        </w:rPr>
        <w:t>data quality rules</w:t>
      </w:r>
      <w:r w:rsidRPr="00912157">
        <w:rPr>
          <w:rFonts w:ascii="Arial" w:hAnsi="Arial" w:cs="Arial"/>
          <w:sz w:val="20"/>
          <w:szCs w:val="20"/>
        </w:rPr>
        <w:t xml:space="preserve"> and performed data profiling to ensure high-quality, accurate, and consistent customer data across the organization.</w:t>
      </w:r>
    </w:p>
    <w:p w14:paraId="294A1D88" w14:textId="7CCE7DE6" w:rsidR="00912157" w:rsidRPr="00912157" w:rsidRDefault="00912157" w:rsidP="00912157">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912157">
        <w:rPr>
          <w:rFonts w:ascii="Arial" w:hAnsi="Arial" w:cs="Arial"/>
          <w:sz w:val="20"/>
          <w:szCs w:val="20"/>
        </w:rPr>
        <w:t xml:space="preserve">Conducted </w:t>
      </w:r>
      <w:r w:rsidRPr="00912157">
        <w:rPr>
          <w:rFonts w:ascii="Arial" w:hAnsi="Arial" w:cs="Arial"/>
          <w:b/>
          <w:bCs/>
          <w:sz w:val="20"/>
          <w:szCs w:val="20"/>
        </w:rPr>
        <w:t>data profiling</w:t>
      </w:r>
      <w:r w:rsidRPr="00912157">
        <w:rPr>
          <w:rFonts w:ascii="Arial" w:hAnsi="Arial" w:cs="Arial"/>
          <w:sz w:val="20"/>
          <w:szCs w:val="20"/>
        </w:rPr>
        <w:t xml:space="preserve"> using Informatica CDQ to assess the quality of customer data from all legacy systems</w:t>
      </w:r>
      <w:r>
        <w:rPr>
          <w:rFonts w:ascii="Arial" w:hAnsi="Arial" w:cs="Arial"/>
          <w:sz w:val="20"/>
          <w:szCs w:val="20"/>
        </w:rPr>
        <w:t xml:space="preserve"> and created the </w:t>
      </w:r>
      <w:r w:rsidRPr="00912157">
        <w:rPr>
          <w:rFonts w:ascii="Arial" w:hAnsi="Arial" w:cs="Arial"/>
          <w:b/>
          <w:bCs/>
          <w:sz w:val="20"/>
          <w:szCs w:val="20"/>
        </w:rPr>
        <w:t>scorecards</w:t>
      </w:r>
      <w:r>
        <w:rPr>
          <w:rFonts w:ascii="Arial" w:hAnsi="Arial" w:cs="Arial"/>
          <w:sz w:val="20"/>
          <w:szCs w:val="20"/>
        </w:rPr>
        <w:t xml:space="preserve"> on critical data elements for reporting purpose</w:t>
      </w:r>
      <w:r w:rsidRPr="00912157">
        <w:rPr>
          <w:rFonts w:ascii="Arial" w:hAnsi="Arial" w:cs="Arial"/>
          <w:sz w:val="20"/>
          <w:szCs w:val="20"/>
        </w:rPr>
        <w:t>.</w:t>
      </w:r>
    </w:p>
    <w:p w14:paraId="25882FFB" w14:textId="77777777" w:rsidR="00912157" w:rsidRPr="00912157" w:rsidRDefault="00912157" w:rsidP="00912157">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912157">
        <w:rPr>
          <w:rFonts w:ascii="Arial" w:hAnsi="Arial" w:cs="Arial"/>
          <w:sz w:val="20"/>
          <w:szCs w:val="20"/>
        </w:rPr>
        <w:t xml:space="preserve">Working as CDQ Developer, extensively utilized the </w:t>
      </w:r>
      <w:r w:rsidRPr="00912157">
        <w:rPr>
          <w:rFonts w:ascii="Arial" w:hAnsi="Arial" w:cs="Arial"/>
          <w:b/>
          <w:bCs/>
          <w:sz w:val="20"/>
          <w:szCs w:val="20"/>
        </w:rPr>
        <w:t xml:space="preserve">Rule specifications, Dictionary, Verifier, Cleanse, Deduplicate, Parse and </w:t>
      </w:r>
      <w:proofErr w:type="spellStart"/>
      <w:r w:rsidRPr="00912157">
        <w:rPr>
          <w:rFonts w:ascii="Arial" w:hAnsi="Arial" w:cs="Arial"/>
          <w:b/>
          <w:bCs/>
          <w:sz w:val="20"/>
          <w:szCs w:val="20"/>
        </w:rPr>
        <w:t>Labeller</w:t>
      </w:r>
      <w:proofErr w:type="spellEnd"/>
      <w:r w:rsidRPr="00912157">
        <w:rPr>
          <w:rFonts w:ascii="Arial" w:hAnsi="Arial" w:cs="Arial"/>
          <w:b/>
          <w:bCs/>
          <w:sz w:val="20"/>
          <w:szCs w:val="20"/>
        </w:rPr>
        <w:t xml:space="preserve"> </w:t>
      </w:r>
      <w:r w:rsidRPr="00912157">
        <w:rPr>
          <w:rFonts w:ascii="Arial" w:hAnsi="Arial" w:cs="Arial"/>
          <w:sz w:val="20"/>
          <w:szCs w:val="20"/>
        </w:rPr>
        <w:t>transformations and incorporated in Data integration mappings.</w:t>
      </w:r>
    </w:p>
    <w:p w14:paraId="3C0AD253" w14:textId="77777777" w:rsidR="00912157" w:rsidRDefault="00912157" w:rsidP="00912157">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7D749D">
        <w:rPr>
          <w:rFonts w:ascii="Arial" w:hAnsi="Arial" w:cs="Arial"/>
          <w:sz w:val="20"/>
          <w:szCs w:val="20"/>
        </w:rPr>
        <w:t xml:space="preserve">Worked with Business Analysts (BA) to analyze the </w:t>
      </w:r>
      <w:r w:rsidRPr="007D749D">
        <w:rPr>
          <w:rFonts w:ascii="Arial" w:hAnsi="Arial" w:cs="Arial"/>
          <w:b/>
          <w:sz w:val="20"/>
          <w:szCs w:val="20"/>
        </w:rPr>
        <w:t>Data Quality issue</w:t>
      </w:r>
      <w:r w:rsidRPr="007D749D">
        <w:rPr>
          <w:rFonts w:ascii="Arial" w:hAnsi="Arial" w:cs="Arial"/>
          <w:sz w:val="20"/>
          <w:szCs w:val="20"/>
        </w:rPr>
        <w:t xml:space="preserve"> and find the root cause for the problem with the pro</w:t>
      </w:r>
      <w:r>
        <w:rPr>
          <w:rFonts w:ascii="Arial" w:hAnsi="Arial" w:cs="Arial"/>
          <w:sz w:val="20"/>
          <w:szCs w:val="20"/>
        </w:rPr>
        <w:t>per solution to fix the issue.</w:t>
      </w:r>
      <w:r w:rsidRPr="007D749D">
        <w:rPr>
          <w:rFonts w:ascii="Arial" w:hAnsi="Arial" w:cs="Arial"/>
          <w:sz w:val="20"/>
          <w:szCs w:val="20"/>
        </w:rPr>
        <w:t xml:space="preserve"> </w:t>
      </w:r>
    </w:p>
    <w:p w14:paraId="006B8F5C" w14:textId="77777777" w:rsidR="00912157" w:rsidRPr="00F449BF" w:rsidRDefault="00912157" w:rsidP="00912157">
      <w:pPr>
        <w:pStyle w:val="ListParagraph"/>
        <w:numPr>
          <w:ilvl w:val="0"/>
          <w:numId w:val="7"/>
        </w:numPr>
        <w:spacing w:after="75" w:line="276" w:lineRule="auto"/>
        <w:jc w:val="both"/>
        <w:rPr>
          <w:rFonts w:ascii="Arial" w:hAnsi="Arial" w:cs="Arial"/>
          <w:sz w:val="20"/>
          <w:szCs w:val="20"/>
        </w:rPr>
      </w:pPr>
      <w:r w:rsidRPr="00F449BF">
        <w:rPr>
          <w:rFonts w:ascii="Arial" w:hAnsi="Arial" w:cs="Arial"/>
          <w:sz w:val="20"/>
          <w:szCs w:val="20"/>
        </w:rPr>
        <w:t xml:space="preserve">Extensively utilized </w:t>
      </w:r>
      <w:r w:rsidRPr="00F449BF">
        <w:rPr>
          <w:rFonts w:ascii="Arial" w:hAnsi="Arial" w:cs="Arial"/>
          <w:b/>
          <w:bCs/>
          <w:sz w:val="20"/>
          <w:szCs w:val="20"/>
        </w:rPr>
        <w:t>Address doctor/ Verifier</w:t>
      </w:r>
      <w:r w:rsidRPr="00F449BF">
        <w:rPr>
          <w:rFonts w:ascii="Arial" w:hAnsi="Arial" w:cs="Arial"/>
          <w:sz w:val="20"/>
          <w:szCs w:val="20"/>
        </w:rPr>
        <w:t xml:space="preserve"> to standardize the customer and supplier addresses.</w:t>
      </w:r>
    </w:p>
    <w:p w14:paraId="4F9E8357" w14:textId="77777777" w:rsidR="00912157" w:rsidRDefault="00912157" w:rsidP="00912157">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7D749D">
        <w:rPr>
          <w:rFonts w:ascii="Arial" w:hAnsi="Arial" w:cs="Arial"/>
          <w:sz w:val="20"/>
          <w:szCs w:val="20"/>
        </w:rPr>
        <w:lastRenderedPageBreak/>
        <w:t xml:space="preserve">Created the </w:t>
      </w:r>
      <w:r w:rsidRPr="007D749D">
        <w:rPr>
          <w:rFonts w:ascii="Arial" w:hAnsi="Arial" w:cs="Arial"/>
          <w:b/>
          <w:sz w:val="20"/>
          <w:szCs w:val="20"/>
        </w:rPr>
        <w:t>Bad/De-Dup record exception process and configured the Human Task</w:t>
      </w:r>
      <w:r w:rsidRPr="007D749D">
        <w:rPr>
          <w:rFonts w:ascii="Arial" w:hAnsi="Arial" w:cs="Arial"/>
          <w:sz w:val="20"/>
          <w:szCs w:val="20"/>
        </w:rPr>
        <w:t xml:space="preserve"> for automating the exception process.</w:t>
      </w:r>
    </w:p>
    <w:p w14:paraId="17133773" w14:textId="5A577E35" w:rsidR="00912157" w:rsidRPr="00F449BF" w:rsidRDefault="00912157" w:rsidP="00912157">
      <w:pPr>
        <w:pStyle w:val="ListParagraph"/>
        <w:numPr>
          <w:ilvl w:val="0"/>
          <w:numId w:val="7"/>
        </w:numPr>
        <w:spacing w:after="75" w:line="276" w:lineRule="auto"/>
        <w:jc w:val="both"/>
        <w:rPr>
          <w:rFonts w:ascii="Arial" w:hAnsi="Arial" w:cs="Arial"/>
          <w:sz w:val="20"/>
          <w:szCs w:val="20"/>
        </w:rPr>
      </w:pPr>
      <w:r>
        <w:rPr>
          <w:rFonts w:ascii="Arial" w:hAnsi="Arial" w:cs="Arial"/>
          <w:sz w:val="20"/>
          <w:szCs w:val="20"/>
        </w:rPr>
        <w:t>Worked</w:t>
      </w:r>
      <w:r w:rsidRPr="00F449BF">
        <w:rPr>
          <w:rFonts w:ascii="Arial" w:hAnsi="Arial" w:cs="Arial"/>
          <w:sz w:val="20"/>
          <w:szCs w:val="20"/>
        </w:rPr>
        <w:t xml:space="preserve"> on </w:t>
      </w:r>
      <w:r w:rsidRPr="00912157">
        <w:rPr>
          <w:rFonts w:ascii="Arial" w:hAnsi="Arial" w:cs="Arial"/>
          <w:b/>
          <w:bCs/>
          <w:sz w:val="20"/>
          <w:szCs w:val="20"/>
        </w:rPr>
        <w:t>Address Doctor</w:t>
      </w:r>
      <w:r w:rsidRPr="00F449BF">
        <w:rPr>
          <w:rFonts w:ascii="Arial" w:hAnsi="Arial" w:cs="Arial"/>
          <w:sz w:val="20"/>
          <w:szCs w:val="20"/>
        </w:rPr>
        <w:t xml:space="preserve"> configuration, troubleshooting the issues, adding different types of licenses, Updating the address reference files monthly from DQC </w:t>
      </w:r>
    </w:p>
    <w:p w14:paraId="5EEFA438" w14:textId="77777777" w:rsidR="00912157" w:rsidRPr="00912157" w:rsidRDefault="00912157" w:rsidP="00912157">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7D749D">
        <w:rPr>
          <w:rFonts w:ascii="Arial" w:hAnsi="Arial" w:cs="Arial"/>
          <w:sz w:val="20"/>
          <w:szCs w:val="20"/>
        </w:rPr>
        <w:t xml:space="preserve">Created </w:t>
      </w:r>
      <w:r w:rsidRPr="00C6003B">
        <w:rPr>
          <w:rFonts w:ascii="Arial" w:hAnsi="Arial" w:cs="Arial"/>
          <w:b/>
          <w:sz w:val="20"/>
          <w:szCs w:val="20"/>
        </w:rPr>
        <w:t>mappings, workflows, mapping specifications, rule specification, mapplets, rules, reference data, LDO, CDO and applications in IDQ.</w:t>
      </w:r>
    </w:p>
    <w:p w14:paraId="6AEE7F75" w14:textId="43A87C37" w:rsidR="00912157" w:rsidRDefault="00912157" w:rsidP="00912157">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912157">
        <w:rPr>
          <w:rFonts w:ascii="Arial" w:hAnsi="Arial" w:cs="Arial"/>
          <w:sz w:val="20"/>
          <w:szCs w:val="20"/>
        </w:rPr>
        <w:t>Worked on IDQ parsing, IDQ Standardization, matching, IDQ web services.</w:t>
      </w:r>
    </w:p>
    <w:p w14:paraId="72182020" w14:textId="77777777" w:rsidR="007E1090" w:rsidRDefault="007E1090" w:rsidP="007E1090">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6" w:lineRule="auto"/>
        <w:jc w:val="both"/>
        <w:rPr>
          <w:rFonts w:eastAsiaTheme="minorEastAsia"/>
          <w:sz w:val="20"/>
          <w:szCs w:val="20"/>
          <w:lang w:val="en-IN" w:eastAsia="en-IN"/>
        </w:rPr>
      </w:pPr>
      <w:r w:rsidRPr="6B472BBF">
        <w:rPr>
          <w:rFonts w:ascii="Arial" w:hAnsi="Arial" w:cs="Arial"/>
          <w:sz w:val="20"/>
          <w:szCs w:val="20"/>
          <w:lang w:val="en-IN" w:eastAsia="en-IN"/>
        </w:rPr>
        <w:t>Good Experience with IICS architecture, secure gents and components and CDQ modules.</w:t>
      </w:r>
    </w:p>
    <w:p w14:paraId="22956F93" w14:textId="77777777" w:rsidR="007E1090" w:rsidRPr="000A2E89" w:rsidRDefault="007E1090" w:rsidP="007E1090">
      <w:pPr>
        <w:pStyle w:val="ListParagraph"/>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Pr>
          <w:rFonts w:ascii="Arial" w:hAnsi="Arial" w:cs="Arial"/>
          <w:sz w:val="20"/>
          <w:szCs w:val="20"/>
        </w:rPr>
        <w:t xml:space="preserve">Great working experience on </w:t>
      </w:r>
      <w:r w:rsidRPr="006C14F0">
        <w:rPr>
          <w:rFonts w:ascii="Arial" w:hAnsi="Arial" w:cs="Arial"/>
          <w:b/>
          <w:sz w:val="20"/>
          <w:szCs w:val="20"/>
        </w:rPr>
        <w:t>setting up the connections</w:t>
      </w:r>
      <w:r>
        <w:rPr>
          <w:rFonts w:ascii="Arial" w:hAnsi="Arial" w:cs="Arial"/>
          <w:sz w:val="20"/>
          <w:szCs w:val="20"/>
        </w:rPr>
        <w:t xml:space="preserve"> for different databases like </w:t>
      </w:r>
      <w:r w:rsidRPr="006C14F0">
        <w:rPr>
          <w:rFonts w:ascii="Arial" w:hAnsi="Arial" w:cs="Arial"/>
          <w:b/>
          <w:sz w:val="20"/>
          <w:szCs w:val="20"/>
        </w:rPr>
        <w:t xml:space="preserve">Oracle, SQL Server, DB2, Sybase, Hive, HDFS file system, and Hadoop Cluster </w:t>
      </w:r>
      <w:r>
        <w:rPr>
          <w:rFonts w:ascii="Arial" w:hAnsi="Arial" w:cs="Arial"/>
          <w:sz w:val="20"/>
          <w:szCs w:val="20"/>
        </w:rPr>
        <w:t>connections</w:t>
      </w:r>
    </w:p>
    <w:p w14:paraId="59E62F4B" w14:textId="77777777" w:rsidR="007E1090" w:rsidRDefault="007E1090" w:rsidP="007E1090">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Pr>
          <w:rFonts w:ascii="Arial" w:hAnsi="Arial" w:cs="Arial"/>
          <w:sz w:val="20"/>
          <w:szCs w:val="20"/>
        </w:rPr>
        <w:t xml:space="preserve">Good experience on privileges, roles, groups, user in IICS Admin console </w:t>
      </w:r>
    </w:p>
    <w:p w14:paraId="258ECB40" w14:textId="0E865F8E" w:rsidR="007E1090" w:rsidRPr="00C86403" w:rsidRDefault="007E1090" w:rsidP="00C86403">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Pr>
          <w:rFonts w:ascii="Arial" w:hAnsi="Arial" w:cs="Arial"/>
          <w:sz w:val="20"/>
          <w:szCs w:val="20"/>
        </w:rPr>
        <w:t>Good experience on Connection creations in IICS Admin console</w:t>
      </w:r>
    </w:p>
    <w:p w14:paraId="6B2147E8" w14:textId="6865F14C" w:rsidR="00912157" w:rsidRPr="00912157" w:rsidRDefault="00912157" w:rsidP="00D114B2">
      <w:pPr>
        <w:shd w:val="clear" w:color="auto" w:fill="FFFFFF"/>
        <w:jc w:val="both"/>
        <w:rPr>
          <w:rFonts w:ascii="Arial" w:hAnsi="Arial" w:cs="Arial"/>
          <w:sz w:val="20"/>
          <w:szCs w:val="20"/>
        </w:rPr>
      </w:pPr>
      <w:r w:rsidRPr="00912157">
        <w:rPr>
          <w:rStyle w:val="WW-DefaultParagraphFont"/>
          <w:rFonts w:ascii="Arial" w:hAnsi="Arial" w:cs="Arial"/>
          <w:b/>
          <w:bCs/>
          <w:sz w:val="20"/>
          <w:szCs w:val="20"/>
        </w:rPr>
        <w:t>Environment</w:t>
      </w:r>
      <w:r w:rsidRPr="00912157">
        <w:rPr>
          <w:rStyle w:val="WW-DefaultParagraphFont"/>
          <w:rFonts w:ascii="Arial" w:hAnsi="Arial" w:cs="Arial"/>
          <w:sz w:val="20"/>
          <w:szCs w:val="20"/>
        </w:rPr>
        <w:t xml:space="preserve">: </w:t>
      </w:r>
      <w:r w:rsidRPr="00912157">
        <w:rPr>
          <w:rFonts w:ascii="Arial" w:hAnsi="Arial" w:cs="Arial"/>
          <w:sz w:val="20"/>
          <w:szCs w:val="20"/>
        </w:rPr>
        <w:t>IDMC/IICS, CDQ, CDI, CAI, Informatica Data Quality</w:t>
      </w:r>
      <w:r w:rsidRPr="00912157">
        <w:rPr>
          <w:rStyle w:val="WW-DefaultParagraphFont"/>
          <w:rFonts w:ascii="Arial" w:hAnsi="Arial" w:cs="Arial"/>
          <w:sz w:val="20"/>
          <w:szCs w:val="20"/>
        </w:rPr>
        <w:t xml:space="preserve">, </w:t>
      </w:r>
      <w:r w:rsidR="00922A44">
        <w:rPr>
          <w:rStyle w:val="WW-DefaultParagraphFont"/>
          <w:rFonts w:ascii="Arial" w:hAnsi="Arial" w:cs="Arial"/>
          <w:sz w:val="20"/>
          <w:szCs w:val="20"/>
        </w:rPr>
        <w:t>Azure Data Factory</w:t>
      </w:r>
      <w:r w:rsidR="003D35D0">
        <w:rPr>
          <w:rStyle w:val="WW-DefaultParagraphFont"/>
          <w:rFonts w:ascii="Arial" w:hAnsi="Arial" w:cs="Arial"/>
          <w:sz w:val="20"/>
          <w:szCs w:val="20"/>
        </w:rPr>
        <w:t>,</w:t>
      </w:r>
      <w:r w:rsidR="00DE5716">
        <w:rPr>
          <w:rStyle w:val="WW-DefaultParagraphFont"/>
          <w:rFonts w:ascii="Arial" w:hAnsi="Arial" w:cs="Arial"/>
          <w:sz w:val="20"/>
          <w:szCs w:val="20"/>
        </w:rPr>
        <w:t xml:space="preserve"> </w:t>
      </w:r>
      <w:r w:rsidRPr="00912157">
        <w:rPr>
          <w:rStyle w:val="WW-DefaultParagraphFont"/>
          <w:rFonts w:ascii="Arial" w:hAnsi="Arial" w:cs="Arial"/>
          <w:sz w:val="20"/>
          <w:szCs w:val="20"/>
        </w:rPr>
        <w:t>Snowflake, Unix, Putty, Toad</w:t>
      </w:r>
      <w:r>
        <w:rPr>
          <w:rStyle w:val="WW-DefaultParagraphFont"/>
          <w:rFonts w:ascii="Arial" w:hAnsi="Arial" w:cs="Arial"/>
          <w:sz w:val="20"/>
          <w:szCs w:val="20"/>
        </w:rPr>
        <w:t xml:space="preserve"> </w:t>
      </w:r>
      <w:r w:rsidRPr="00912157">
        <w:rPr>
          <w:rStyle w:val="WW-DefaultParagraphFont"/>
          <w:rFonts w:ascii="Arial" w:hAnsi="Arial" w:cs="Arial"/>
          <w:sz w:val="20"/>
          <w:szCs w:val="20"/>
        </w:rPr>
        <w:t xml:space="preserve">and Jira. </w:t>
      </w:r>
      <w:r w:rsidR="00DE5716">
        <w:rPr>
          <w:rStyle w:val="WW-DefaultParagraphFont"/>
          <w:rFonts w:ascii="Arial" w:hAnsi="Arial" w:cs="Arial"/>
          <w:sz w:val="20"/>
          <w:szCs w:val="20"/>
        </w:rPr>
        <w:t xml:space="preserve"> </w:t>
      </w:r>
    </w:p>
    <w:p w14:paraId="3217C3CA" w14:textId="77777777" w:rsidR="00E44445" w:rsidRDefault="00E44445" w:rsidP="00E44445">
      <w:pPr>
        <w:spacing w:after="75"/>
        <w:jc w:val="both"/>
        <w:rPr>
          <w:rFonts w:ascii="Arial" w:hAnsi="Arial" w:cs="Arial"/>
          <w:sz w:val="20"/>
          <w:szCs w:val="20"/>
        </w:rPr>
      </w:pPr>
    </w:p>
    <w:p w14:paraId="55064960" w14:textId="77777777" w:rsidR="00C86403" w:rsidRDefault="00C86403" w:rsidP="00E44445">
      <w:pPr>
        <w:spacing w:after="75"/>
        <w:jc w:val="both"/>
        <w:rPr>
          <w:rFonts w:ascii="Arial" w:hAnsi="Arial" w:cs="Arial"/>
          <w:sz w:val="20"/>
          <w:szCs w:val="20"/>
        </w:rPr>
      </w:pPr>
    </w:p>
    <w:p w14:paraId="4CEFDBD3" w14:textId="57647DA1" w:rsidR="00242B3E" w:rsidRPr="00D5411A" w:rsidRDefault="00E44445" w:rsidP="00E44445">
      <w:pPr>
        <w:jc w:val="both"/>
        <w:rPr>
          <w:rFonts w:ascii="Arial" w:hAnsi="Arial" w:cs="Arial"/>
          <w:b/>
          <w:bCs/>
          <w:sz w:val="20"/>
          <w:szCs w:val="20"/>
        </w:rPr>
      </w:pPr>
      <w:r w:rsidRPr="00D5411A">
        <w:rPr>
          <w:rFonts w:ascii="Arial" w:hAnsi="Arial" w:cs="Arial"/>
          <w:b/>
          <w:bCs/>
          <w:sz w:val="20"/>
          <w:szCs w:val="20"/>
        </w:rPr>
        <w:t xml:space="preserve">Project Name </w:t>
      </w:r>
      <w:proofErr w:type="gramStart"/>
      <w:r w:rsidRPr="00D5411A">
        <w:rPr>
          <w:rFonts w:ascii="Arial" w:hAnsi="Arial" w:cs="Arial"/>
          <w:b/>
          <w:bCs/>
          <w:sz w:val="20"/>
          <w:szCs w:val="20"/>
        </w:rPr>
        <w:t xml:space="preserve">  :</w:t>
      </w:r>
      <w:proofErr w:type="gramEnd"/>
      <w:r w:rsidR="00D5411A">
        <w:rPr>
          <w:rFonts w:ascii="Arial" w:hAnsi="Arial" w:cs="Arial"/>
          <w:b/>
          <w:bCs/>
          <w:sz w:val="20"/>
          <w:szCs w:val="20"/>
        </w:rPr>
        <w:t xml:space="preserve"> </w:t>
      </w:r>
      <w:r w:rsidRPr="00D5411A">
        <w:rPr>
          <w:rFonts w:ascii="Arial" w:hAnsi="Arial" w:cs="Arial"/>
          <w:b/>
          <w:bCs/>
          <w:sz w:val="20"/>
          <w:szCs w:val="20"/>
        </w:rPr>
        <w:t xml:space="preserve"> </w:t>
      </w:r>
      <w:r w:rsidR="00242B3E" w:rsidRPr="00D5411A">
        <w:rPr>
          <w:rFonts w:ascii="Arial" w:hAnsi="Arial" w:cs="Arial"/>
          <w:b/>
          <w:bCs/>
          <w:sz w:val="20"/>
          <w:szCs w:val="20"/>
        </w:rPr>
        <w:t xml:space="preserve">Patient Management </w:t>
      </w:r>
    </w:p>
    <w:p w14:paraId="38780E3D" w14:textId="4534735D" w:rsidR="00E44445" w:rsidRPr="00D5411A" w:rsidRDefault="00E44445" w:rsidP="00E44445">
      <w:pPr>
        <w:jc w:val="both"/>
        <w:rPr>
          <w:rFonts w:ascii="Arial" w:hAnsi="Arial" w:cs="Arial"/>
          <w:b/>
          <w:bCs/>
          <w:sz w:val="20"/>
          <w:szCs w:val="20"/>
        </w:rPr>
      </w:pPr>
      <w:r w:rsidRPr="00D5411A">
        <w:rPr>
          <w:rFonts w:ascii="Arial" w:hAnsi="Arial" w:cs="Arial"/>
          <w:b/>
          <w:bCs/>
          <w:sz w:val="20"/>
          <w:szCs w:val="20"/>
        </w:rPr>
        <w:t>Employer</w:t>
      </w:r>
      <w:r w:rsidRPr="00D5411A">
        <w:rPr>
          <w:rFonts w:ascii="Arial" w:hAnsi="Arial" w:cs="Arial"/>
          <w:b/>
          <w:bCs/>
          <w:sz w:val="20"/>
          <w:szCs w:val="20"/>
        </w:rPr>
        <w:tab/>
        <w:t xml:space="preserve">: </w:t>
      </w:r>
      <w:r w:rsidR="00D5411A">
        <w:rPr>
          <w:rFonts w:ascii="Arial" w:hAnsi="Arial" w:cs="Arial"/>
          <w:b/>
          <w:bCs/>
          <w:sz w:val="20"/>
          <w:szCs w:val="20"/>
        </w:rPr>
        <w:t xml:space="preserve"> </w:t>
      </w:r>
      <w:r w:rsidR="007A3085" w:rsidRPr="00D5411A">
        <w:rPr>
          <w:rFonts w:ascii="Arial" w:hAnsi="Arial" w:cs="Arial"/>
          <w:b/>
          <w:bCs/>
          <w:sz w:val="20"/>
          <w:szCs w:val="20"/>
        </w:rPr>
        <w:t>DXC Technologies</w:t>
      </w:r>
      <w:r w:rsidRPr="00D5411A">
        <w:rPr>
          <w:rFonts w:ascii="Arial" w:hAnsi="Arial" w:cs="Arial"/>
          <w:b/>
          <w:bCs/>
          <w:sz w:val="20"/>
          <w:szCs w:val="20"/>
        </w:rPr>
        <w:t xml:space="preserve"> </w:t>
      </w:r>
    </w:p>
    <w:p w14:paraId="443C6949" w14:textId="083A8384" w:rsidR="00656754" w:rsidRPr="00D5411A" w:rsidRDefault="00E44445" w:rsidP="00E44445">
      <w:pPr>
        <w:jc w:val="both"/>
        <w:rPr>
          <w:rFonts w:ascii="Arial" w:hAnsi="Arial" w:cs="Arial"/>
          <w:b/>
          <w:bCs/>
          <w:sz w:val="20"/>
          <w:szCs w:val="20"/>
        </w:rPr>
      </w:pPr>
      <w:r w:rsidRPr="00D5411A">
        <w:rPr>
          <w:rFonts w:ascii="Arial" w:hAnsi="Arial" w:cs="Arial"/>
          <w:b/>
          <w:bCs/>
          <w:sz w:val="20"/>
          <w:szCs w:val="20"/>
        </w:rPr>
        <w:t>Client</w:t>
      </w:r>
      <w:r w:rsidRPr="00D5411A">
        <w:rPr>
          <w:rFonts w:ascii="Arial" w:hAnsi="Arial" w:cs="Arial"/>
          <w:b/>
          <w:bCs/>
          <w:sz w:val="20"/>
          <w:szCs w:val="20"/>
        </w:rPr>
        <w:tab/>
      </w:r>
      <w:r w:rsidRPr="00D5411A">
        <w:rPr>
          <w:rFonts w:ascii="Arial" w:hAnsi="Arial" w:cs="Arial"/>
          <w:b/>
          <w:bCs/>
          <w:sz w:val="20"/>
          <w:szCs w:val="20"/>
        </w:rPr>
        <w:tab/>
        <w:t xml:space="preserve">: </w:t>
      </w:r>
      <w:r w:rsidR="00D5411A">
        <w:rPr>
          <w:rFonts w:ascii="Arial" w:hAnsi="Arial" w:cs="Arial"/>
          <w:b/>
          <w:bCs/>
          <w:sz w:val="20"/>
          <w:szCs w:val="20"/>
        </w:rPr>
        <w:t xml:space="preserve"> </w:t>
      </w:r>
      <w:r w:rsidR="00CC6608" w:rsidRPr="00D5411A">
        <w:rPr>
          <w:rFonts w:ascii="Arial" w:hAnsi="Arial" w:cs="Arial"/>
          <w:b/>
          <w:bCs/>
          <w:sz w:val="20"/>
          <w:szCs w:val="20"/>
        </w:rPr>
        <w:t>CHRISTUS Health</w:t>
      </w:r>
      <w:r w:rsidR="00656754" w:rsidRPr="00D5411A">
        <w:rPr>
          <w:rFonts w:ascii="Arial" w:hAnsi="Arial" w:cs="Arial"/>
          <w:b/>
          <w:bCs/>
          <w:sz w:val="20"/>
          <w:szCs w:val="20"/>
          <w:lang w:val="en-GB"/>
        </w:rPr>
        <w:t>, USA</w:t>
      </w:r>
      <w:r w:rsidR="00656754" w:rsidRPr="00D5411A">
        <w:rPr>
          <w:rFonts w:ascii="Arial" w:hAnsi="Arial" w:cs="Arial"/>
          <w:b/>
          <w:bCs/>
          <w:sz w:val="20"/>
          <w:szCs w:val="20"/>
        </w:rPr>
        <w:t xml:space="preserve"> </w:t>
      </w:r>
    </w:p>
    <w:p w14:paraId="20B5F168" w14:textId="47D4126E" w:rsidR="00E44445" w:rsidRPr="003E5A4D" w:rsidRDefault="00E44445" w:rsidP="00E44445">
      <w:pPr>
        <w:jc w:val="both"/>
        <w:rPr>
          <w:rFonts w:ascii="Arial" w:hAnsi="Arial" w:cs="Arial"/>
          <w:b/>
          <w:bCs/>
          <w:sz w:val="20"/>
          <w:szCs w:val="20"/>
        </w:rPr>
      </w:pPr>
      <w:r w:rsidRPr="00D5411A">
        <w:rPr>
          <w:rFonts w:ascii="Arial" w:hAnsi="Arial" w:cs="Arial"/>
          <w:b/>
          <w:bCs/>
          <w:sz w:val="20"/>
          <w:szCs w:val="20"/>
        </w:rPr>
        <w:t>Role</w:t>
      </w:r>
      <w:r w:rsidRPr="00D5411A">
        <w:rPr>
          <w:rFonts w:ascii="Arial" w:hAnsi="Arial" w:cs="Arial"/>
          <w:b/>
          <w:bCs/>
          <w:sz w:val="20"/>
          <w:szCs w:val="20"/>
        </w:rPr>
        <w:tab/>
      </w:r>
      <w:r w:rsidRPr="00D5411A">
        <w:rPr>
          <w:rFonts w:ascii="Arial" w:hAnsi="Arial" w:cs="Arial"/>
          <w:b/>
          <w:bCs/>
          <w:sz w:val="20"/>
          <w:szCs w:val="20"/>
        </w:rPr>
        <w:tab/>
        <w:t xml:space="preserve">: </w:t>
      </w:r>
      <w:r w:rsidR="00D5411A">
        <w:rPr>
          <w:rFonts w:ascii="Arial" w:hAnsi="Arial" w:cs="Arial"/>
          <w:b/>
          <w:bCs/>
          <w:sz w:val="20"/>
          <w:szCs w:val="20"/>
        </w:rPr>
        <w:t xml:space="preserve"> </w:t>
      </w:r>
      <w:r w:rsidRPr="00D5411A">
        <w:rPr>
          <w:rFonts w:ascii="Arial" w:hAnsi="Arial" w:cs="Arial"/>
          <w:b/>
          <w:bCs/>
          <w:sz w:val="20"/>
          <w:szCs w:val="20"/>
        </w:rPr>
        <w:t xml:space="preserve">Sr </w:t>
      </w:r>
      <w:r w:rsidR="00EF628A" w:rsidRPr="00D5411A">
        <w:rPr>
          <w:rFonts w:ascii="Arial" w:hAnsi="Arial" w:cs="Arial"/>
          <w:b/>
          <w:bCs/>
          <w:sz w:val="20"/>
          <w:szCs w:val="20"/>
        </w:rPr>
        <w:t>IICS</w:t>
      </w:r>
      <w:r w:rsidRPr="00D5411A">
        <w:rPr>
          <w:rFonts w:ascii="Arial" w:hAnsi="Arial" w:cs="Arial"/>
          <w:b/>
          <w:bCs/>
          <w:sz w:val="20"/>
          <w:szCs w:val="20"/>
        </w:rPr>
        <w:t xml:space="preserve"> developer                                                                                     </w:t>
      </w:r>
      <w:r w:rsidR="007C49DF" w:rsidRPr="00D5411A">
        <w:rPr>
          <w:rFonts w:ascii="Arial" w:hAnsi="Arial" w:cs="Arial"/>
          <w:b/>
          <w:bCs/>
          <w:sz w:val="20"/>
          <w:szCs w:val="20"/>
        </w:rPr>
        <w:t xml:space="preserve">         </w:t>
      </w:r>
      <w:r w:rsidRPr="00D5411A">
        <w:rPr>
          <w:rFonts w:ascii="Arial" w:hAnsi="Arial" w:cs="Arial"/>
          <w:b/>
          <w:bCs/>
          <w:sz w:val="20"/>
          <w:szCs w:val="20"/>
        </w:rPr>
        <w:t xml:space="preserve"> </w:t>
      </w:r>
      <w:r w:rsidR="00747F1B">
        <w:rPr>
          <w:rFonts w:ascii="Arial" w:hAnsi="Arial" w:cs="Arial"/>
          <w:b/>
          <w:bCs/>
          <w:sz w:val="20"/>
          <w:szCs w:val="20"/>
        </w:rPr>
        <w:t>Jan</w:t>
      </w:r>
      <w:r w:rsidRPr="003E5A4D">
        <w:rPr>
          <w:rFonts w:ascii="Arial" w:hAnsi="Arial" w:cs="Arial"/>
          <w:b/>
          <w:bCs/>
          <w:sz w:val="20"/>
          <w:szCs w:val="20"/>
        </w:rPr>
        <w:t xml:space="preserve"> 202</w:t>
      </w:r>
      <w:r w:rsidR="00747F1B">
        <w:rPr>
          <w:rFonts w:ascii="Arial" w:hAnsi="Arial" w:cs="Arial"/>
          <w:b/>
          <w:bCs/>
          <w:sz w:val="20"/>
          <w:szCs w:val="20"/>
        </w:rPr>
        <w:t>0</w:t>
      </w:r>
      <w:r w:rsidR="007C49DF">
        <w:rPr>
          <w:rFonts w:ascii="Arial" w:hAnsi="Arial" w:cs="Arial"/>
          <w:b/>
          <w:bCs/>
          <w:sz w:val="20"/>
          <w:szCs w:val="20"/>
        </w:rPr>
        <w:t xml:space="preserve"> </w:t>
      </w:r>
      <w:r w:rsidRPr="003E5A4D">
        <w:rPr>
          <w:rFonts w:ascii="Arial" w:hAnsi="Arial" w:cs="Arial"/>
          <w:b/>
          <w:bCs/>
          <w:sz w:val="20"/>
          <w:szCs w:val="20"/>
        </w:rPr>
        <w:t xml:space="preserve">– </w:t>
      </w:r>
      <w:r w:rsidR="007A3085">
        <w:rPr>
          <w:rFonts w:ascii="Arial" w:hAnsi="Arial" w:cs="Arial"/>
          <w:b/>
          <w:bCs/>
          <w:sz w:val="20"/>
          <w:szCs w:val="20"/>
        </w:rPr>
        <w:t>Jul 2021</w:t>
      </w:r>
    </w:p>
    <w:p w14:paraId="5C7AB3B7" w14:textId="77777777" w:rsidR="00D5417A" w:rsidRDefault="00D5417A" w:rsidP="003D4B3F">
      <w:pPr>
        <w:spacing w:after="75"/>
        <w:jc w:val="both"/>
        <w:rPr>
          <w:rFonts w:ascii="Arial" w:hAnsi="Arial" w:cs="Arial"/>
          <w:sz w:val="20"/>
          <w:szCs w:val="20"/>
        </w:rPr>
      </w:pPr>
    </w:p>
    <w:p w14:paraId="2AE58D02" w14:textId="2FF22BBE" w:rsidR="00A53AD0" w:rsidRDefault="005C40E1" w:rsidP="00273FA5">
      <w:pPr>
        <w:spacing w:after="75"/>
        <w:jc w:val="both"/>
        <w:rPr>
          <w:rFonts w:ascii="Arial" w:hAnsi="Arial" w:cs="Arial"/>
          <w:sz w:val="20"/>
          <w:szCs w:val="20"/>
        </w:rPr>
      </w:pPr>
      <w:r w:rsidRPr="00ED1EA9">
        <w:rPr>
          <w:rStyle w:val="WW-DefaultParagraphFont"/>
          <w:rFonts w:ascii="Arial" w:hAnsi="Arial" w:cs="Arial"/>
          <w:b/>
          <w:bCs/>
          <w:sz w:val="20"/>
          <w:szCs w:val="20"/>
        </w:rPr>
        <w:t>Description</w:t>
      </w:r>
      <w:r w:rsidRPr="00ED1EA9">
        <w:rPr>
          <w:rStyle w:val="WW-DefaultParagraphFont"/>
          <w:rFonts w:ascii="Arial" w:hAnsi="Arial" w:cs="Arial"/>
          <w:sz w:val="20"/>
          <w:szCs w:val="20"/>
        </w:rPr>
        <w:t>:</w:t>
      </w:r>
      <w:r w:rsidR="00273FA5" w:rsidRPr="00273FA5">
        <w:t xml:space="preserve"> </w:t>
      </w:r>
      <w:r w:rsidR="00273FA5" w:rsidRPr="00273FA5">
        <w:rPr>
          <w:rFonts w:ascii="Arial" w:hAnsi="Arial" w:cs="Arial"/>
          <w:sz w:val="20"/>
          <w:szCs w:val="20"/>
        </w:rPr>
        <w:t>CHRISTUS Health, an international Catholic, not-for-profit health system, has implemented solutions like the Informatica Platform for enterprise information management, and MicroStrategy Business Intelligence to provide accurate, integrated views of patient data across the organization</w:t>
      </w:r>
      <w:r w:rsidR="00A53AD0">
        <w:rPr>
          <w:rFonts w:ascii="Arial" w:hAnsi="Arial" w:cs="Arial"/>
          <w:sz w:val="20"/>
          <w:szCs w:val="20"/>
        </w:rPr>
        <w:t xml:space="preserve">. </w:t>
      </w:r>
      <w:r w:rsidR="00A53AD0" w:rsidRPr="00A53AD0">
        <w:rPr>
          <w:rFonts w:ascii="Arial" w:hAnsi="Arial" w:cs="Arial"/>
          <w:sz w:val="20"/>
          <w:szCs w:val="20"/>
        </w:rPr>
        <w:t>I was actively involved in implementing application integration solutions to streamline data integration. This included designing and creating services, processes, and task flows to ensure seamless and efficient data management.</w:t>
      </w:r>
    </w:p>
    <w:p w14:paraId="395CB97D" w14:textId="77777777" w:rsidR="00896578" w:rsidRDefault="00896578" w:rsidP="00273FA5">
      <w:pPr>
        <w:spacing w:after="75"/>
        <w:jc w:val="both"/>
        <w:rPr>
          <w:rFonts w:ascii="Arial" w:hAnsi="Arial" w:cs="Arial"/>
          <w:sz w:val="20"/>
          <w:szCs w:val="20"/>
        </w:rPr>
      </w:pPr>
    </w:p>
    <w:p w14:paraId="13ED9FA2" w14:textId="4A8C62E8" w:rsidR="00B41BB5" w:rsidRPr="00EF71A7" w:rsidRDefault="00B41BB5" w:rsidP="00273FA5">
      <w:pPr>
        <w:spacing w:after="75"/>
        <w:jc w:val="both"/>
        <w:rPr>
          <w:rStyle w:val="WW-DefaultParagraphFont"/>
          <w:rFonts w:ascii="Arial" w:hAnsi="Arial" w:cs="Arial"/>
          <w:sz w:val="20"/>
          <w:szCs w:val="20"/>
        </w:rPr>
      </w:pPr>
      <w:r w:rsidRPr="00EF71A7">
        <w:rPr>
          <w:rFonts w:ascii="Arial" w:hAnsi="Arial" w:cs="Arial"/>
          <w:b/>
          <w:bCs/>
          <w:sz w:val="20"/>
          <w:szCs w:val="20"/>
        </w:rPr>
        <w:t>Responsibilities:</w:t>
      </w:r>
    </w:p>
    <w:p w14:paraId="729082B3" w14:textId="77777777" w:rsidR="002D2A8F" w:rsidRPr="002D2A8F"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2D2A8F">
        <w:rPr>
          <w:rFonts w:ascii="Arial" w:hAnsi="Arial" w:cs="Arial"/>
          <w:sz w:val="20"/>
          <w:szCs w:val="20"/>
        </w:rPr>
        <w:t>Gather the requirement by participating in the meetings with stakeholders along with Project Managers.</w:t>
      </w:r>
    </w:p>
    <w:p w14:paraId="2CF30CC8" w14:textId="77777777" w:rsidR="002D2A8F" w:rsidRPr="002D2A8F"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2D2A8F">
        <w:rPr>
          <w:rFonts w:ascii="Arial" w:hAnsi="Arial" w:cs="Arial"/>
          <w:sz w:val="20"/>
          <w:szCs w:val="20"/>
        </w:rPr>
        <w:t xml:space="preserve">Design, Orchestrate and Develop the solution using </w:t>
      </w:r>
      <w:r w:rsidRPr="00AE37DC">
        <w:rPr>
          <w:rFonts w:ascii="Arial" w:hAnsi="Arial" w:cs="Arial"/>
          <w:b/>
          <w:bCs/>
          <w:sz w:val="20"/>
          <w:szCs w:val="20"/>
        </w:rPr>
        <w:t>Informatica Cloud.</w:t>
      </w:r>
    </w:p>
    <w:p w14:paraId="033E22F6" w14:textId="77777777" w:rsidR="002D2A8F" w:rsidRPr="002D2A8F"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2D2A8F">
        <w:rPr>
          <w:rFonts w:ascii="Arial" w:hAnsi="Arial" w:cs="Arial"/>
          <w:sz w:val="20"/>
          <w:szCs w:val="20"/>
        </w:rPr>
        <w:t xml:space="preserve">Creating complex mappings using various transformations like Source, target, Lookup, Joiner, </w:t>
      </w:r>
      <w:r w:rsidRPr="001D3A5F">
        <w:rPr>
          <w:rFonts w:ascii="Arial" w:hAnsi="Arial" w:cs="Arial"/>
          <w:b/>
          <w:bCs/>
          <w:sz w:val="20"/>
          <w:szCs w:val="20"/>
        </w:rPr>
        <w:t xml:space="preserve">Hierarchy Builder, Hierarchy Parser, Mapplet, Structure Parser, Joiner, Aggregator, Webservice </w:t>
      </w:r>
      <w:r w:rsidRPr="002D2A8F">
        <w:rPr>
          <w:rFonts w:ascii="Arial" w:hAnsi="Arial" w:cs="Arial"/>
          <w:sz w:val="20"/>
          <w:szCs w:val="20"/>
        </w:rPr>
        <w:t>Transformations.</w:t>
      </w:r>
    </w:p>
    <w:p w14:paraId="4BCE603E" w14:textId="77777777" w:rsidR="002D2A8F" w:rsidRPr="002D2A8F"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2D2A8F">
        <w:rPr>
          <w:rFonts w:ascii="Arial" w:hAnsi="Arial" w:cs="Arial"/>
          <w:sz w:val="20"/>
          <w:szCs w:val="20"/>
        </w:rPr>
        <w:t xml:space="preserve">Extensively worked with Data Synchronizing Task, Mapping Task, Mapping Configuration Task, task flows in Cloud Data Integration. </w:t>
      </w:r>
    </w:p>
    <w:p w14:paraId="474F1273" w14:textId="77777777" w:rsidR="002D2A8F" w:rsidRPr="002D2A8F"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2D2A8F">
        <w:rPr>
          <w:rFonts w:ascii="Arial" w:hAnsi="Arial" w:cs="Arial"/>
          <w:sz w:val="20"/>
          <w:szCs w:val="20"/>
        </w:rPr>
        <w:t xml:space="preserve">Implementing the complex solution using various informatica cloud services like Data Integration, Application Integration, Administrator, Application integration console, Monitor and </w:t>
      </w:r>
      <w:r w:rsidRPr="00B6379D">
        <w:rPr>
          <w:rFonts w:ascii="Arial" w:hAnsi="Arial" w:cs="Arial"/>
          <w:b/>
          <w:bCs/>
          <w:sz w:val="20"/>
          <w:szCs w:val="20"/>
        </w:rPr>
        <w:t>Cloud B2B Gateway</w:t>
      </w:r>
      <w:r w:rsidRPr="002D2A8F">
        <w:rPr>
          <w:rFonts w:ascii="Arial" w:hAnsi="Arial" w:cs="Arial"/>
          <w:sz w:val="20"/>
          <w:szCs w:val="20"/>
        </w:rPr>
        <w:t>.</w:t>
      </w:r>
    </w:p>
    <w:p w14:paraId="3F839D25" w14:textId="77777777" w:rsidR="002D2A8F" w:rsidRPr="002D2A8F"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2D2A8F">
        <w:rPr>
          <w:rFonts w:ascii="Arial" w:hAnsi="Arial" w:cs="Arial"/>
          <w:sz w:val="20"/>
          <w:szCs w:val="20"/>
        </w:rPr>
        <w:t xml:space="preserve">Creating complex components like File Listeners, Schedulers, Connections, </w:t>
      </w:r>
      <w:r w:rsidRPr="00C86403">
        <w:rPr>
          <w:rFonts w:ascii="Arial" w:hAnsi="Arial" w:cs="Arial"/>
          <w:b/>
          <w:bCs/>
          <w:sz w:val="20"/>
          <w:szCs w:val="20"/>
        </w:rPr>
        <w:t>Swagger</w:t>
      </w:r>
      <w:r w:rsidRPr="002D2A8F">
        <w:rPr>
          <w:rFonts w:ascii="Arial" w:hAnsi="Arial" w:cs="Arial"/>
          <w:sz w:val="20"/>
          <w:szCs w:val="20"/>
        </w:rPr>
        <w:t xml:space="preserve"> Files, Task Flows, Mapplets, Parameterized Mappings and configuring re-usable code</w:t>
      </w:r>
    </w:p>
    <w:p w14:paraId="37306657" w14:textId="77777777" w:rsidR="002D2A8F" w:rsidRPr="002D2A8F"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2D2A8F">
        <w:rPr>
          <w:rFonts w:ascii="Arial" w:hAnsi="Arial" w:cs="Arial"/>
          <w:sz w:val="20"/>
          <w:szCs w:val="20"/>
        </w:rPr>
        <w:t>Ensuring best practices has been followed for developing ETL/Process using Informatica Cloud/Informatica PowerCenter.</w:t>
      </w:r>
    </w:p>
    <w:p w14:paraId="56D2DF89" w14:textId="77777777" w:rsidR="002D2A8F" w:rsidRPr="002D2A8F"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2D2A8F">
        <w:rPr>
          <w:rFonts w:ascii="Arial" w:hAnsi="Arial" w:cs="Arial"/>
          <w:sz w:val="20"/>
          <w:szCs w:val="20"/>
        </w:rPr>
        <w:t>Implemented various re-usable assets using IICS Rest API to perform various platform operations like running the Tasks, Checking the present running tasks in Data integration, connections updating using rest API.</w:t>
      </w:r>
    </w:p>
    <w:p w14:paraId="72D672FE" w14:textId="77777777" w:rsidR="002D2A8F" w:rsidRPr="002D2A8F"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2D2A8F">
        <w:rPr>
          <w:rFonts w:ascii="Arial" w:hAnsi="Arial" w:cs="Arial"/>
          <w:sz w:val="20"/>
          <w:szCs w:val="20"/>
        </w:rPr>
        <w:t xml:space="preserve">Implemented </w:t>
      </w:r>
      <w:r w:rsidRPr="00A97F09">
        <w:rPr>
          <w:rFonts w:ascii="Arial" w:hAnsi="Arial" w:cs="Arial"/>
          <w:b/>
          <w:bCs/>
          <w:sz w:val="20"/>
          <w:szCs w:val="20"/>
        </w:rPr>
        <w:t>B2B</w:t>
      </w:r>
      <w:r w:rsidRPr="002D2A8F">
        <w:rPr>
          <w:rFonts w:ascii="Arial" w:hAnsi="Arial" w:cs="Arial"/>
          <w:sz w:val="20"/>
          <w:szCs w:val="20"/>
        </w:rPr>
        <w:t xml:space="preserve"> Partners for both inbound and out bound flows for both custom and structured files in Cloud B2B gateway.</w:t>
      </w:r>
    </w:p>
    <w:p w14:paraId="28066D84" w14:textId="77777777" w:rsidR="002D2A8F" w:rsidRPr="00A97F09"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b/>
          <w:bCs/>
          <w:sz w:val="20"/>
          <w:szCs w:val="20"/>
        </w:rPr>
      </w:pPr>
      <w:r w:rsidRPr="002D2A8F">
        <w:rPr>
          <w:rFonts w:ascii="Arial" w:hAnsi="Arial" w:cs="Arial"/>
          <w:sz w:val="20"/>
          <w:szCs w:val="20"/>
        </w:rPr>
        <w:t xml:space="preserve">Implemented complex process using </w:t>
      </w:r>
      <w:r w:rsidRPr="00A97F09">
        <w:rPr>
          <w:rFonts w:ascii="Arial" w:hAnsi="Arial" w:cs="Arial"/>
          <w:b/>
          <w:bCs/>
          <w:sz w:val="20"/>
          <w:szCs w:val="20"/>
        </w:rPr>
        <w:t xml:space="preserve">Service call, Jump, parallel, wait, Assignment, Create </w:t>
      </w:r>
      <w:r w:rsidRPr="00A97F09">
        <w:rPr>
          <w:rFonts w:ascii="Arial" w:hAnsi="Arial" w:cs="Arial"/>
          <w:sz w:val="20"/>
          <w:szCs w:val="20"/>
        </w:rPr>
        <w:t>and</w:t>
      </w:r>
      <w:r w:rsidRPr="00A97F09">
        <w:rPr>
          <w:rFonts w:ascii="Arial" w:hAnsi="Arial" w:cs="Arial"/>
          <w:b/>
          <w:bCs/>
          <w:sz w:val="20"/>
          <w:szCs w:val="20"/>
        </w:rPr>
        <w:t xml:space="preserve"> Sub process steps.</w:t>
      </w:r>
    </w:p>
    <w:p w14:paraId="19A42285" w14:textId="77777777" w:rsidR="002D2A8F" w:rsidRPr="002D2A8F"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2D2A8F">
        <w:rPr>
          <w:rFonts w:ascii="Arial" w:hAnsi="Arial" w:cs="Arial"/>
          <w:sz w:val="20"/>
          <w:szCs w:val="20"/>
        </w:rPr>
        <w:t xml:space="preserve">Creating Service connectors for </w:t>
      </w:r>
      <w:r w:rsidRPr="00A97F09">
        <w:rPr>
          <w:rFonts w:ascii="Arial" w:hAnsi="Arial" w:cs="Arial"/>
          <w:b/>
          <w:bCs/>
          <w:sz w:val="20"/>
          <w:szCs w:val="20"/>
        </w:rPr>
        <w:t>REST</w:t>
      </w:r>
      <w:r w:rsidRPr="002D2A8F">
        <w:rPr>
          <w:rFonts w:ascii="Arial" w:hAnsi="Arial" w:cs="Arial"/>
          <w:sz w:val="20"/>
          <w:szCs w:val="20"/>
        </w:rPr>
        <w:t xml:space="preserve"> and </w:t>
      </w:r>
      <w:r w:rsidRPr="00A97F09">
        <w:rPr>
          <w:rFonts w:ascii="Arial" w:hAnsi="Arial" w:cs="Arial"/>
          <w:b/>
          <w:bCs/>
          <w:sz w:val="20"/>
          <w:szCs w:val="20"/>
        </w:rPr>
        <w:t>SOAP</w:t>
      </w:r>
      <w:r w:rsidRPr="002D2A8F">
        <w:rPr>
          <w:rFonts w:ascii="Arial" w:hAnsi="Arial" w:cs="Arial"/>
          <w:sz w:val="20"/>
          <w:szCs w:val="20"/>
        </w:rPr>
        <w:t xml:space="preserve"> web services to establish the connection between third party API and consume in informatica cloud.</w:t>
      </w:r>
    </w:p>
    <w:p w14:paraId="710C77DE" w14:textId="77777777" w:rsidR="002D2A8F" w:rsidRPr="002D2A8F"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2D2A8F">
        <w:rPr>
          <w:rFonts w:ascii="Arial" w:hAnsi="Arial" w:cs="Arial"/>
          <w:sz w:val="20"/>
          <w:szCs w:val="20"/>
        </w:rPr>
        <w:t xml:space="preserve">Extensively worked with </w:t>
      </w:r>
      <w:r w:rsidRPr="00A97F09">
        <w:rPr>
          <w:rFonts w:ascii="Arial" w:hAnsi="Arial" w:cs="Arial"/>
          <w:b/>
          <w:bCs/>
          <w:sz w:val="20"/>
          <w:szCs w:val="20"/>
        </w:rPr>
        <w:t>RestV2 connector</w:t>
      </w:r>
      <w:r w:rsidRPr="002D2A8F">
        <w:rPr>
          <w:rFonts w:ascii="Arial" w:hAnsi="Arial" w:cs="Arial"/>
          <w:sz w:val="20"/>
          <w:szCs w:val="20"/>
        </w:rPr>
        <w:t xml:space="preserve"> to integrate data with REST Services using Business service and </w:t>
      </w:r>
      <w:r w:rsidRPr="00A97F09">
        <w:rPr>
          <w:rFonts w:ascii="Arial" w:hAnsi="Arial" w:cs="Arial"/>
          <w:b/>
          <w:bCs/>
          <w:sz w:val="20"/>
          <w:szCs w:val="20"/>
        </w:rPr>
        <w:t>Webservice</w:t>
      </w:r>
      <w:r w:rsidRPr="002D2A8F">
        <w:rPr>
          <w:rFonts w:ascii="Arial" w:hAnsi="Arial" w:cs="Arial"/>
          <w:sz w:val="20"/>
          <w:szCs w:val="20"/>
        </w:rPr>
        <w:t xml:space="preserve"> transformation.</w:t>
      </w:r>
    </w:p>
    <w:p w14:paraId="065F67E1" w14:textId="77777777" w:rsidR="002D2A8F" w:rsidRPr="002D2A8F"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2D2A8F">
        <w:rPr>
          <w:rFonts w:ascii="Arial" w:hAnsi="Arial" w:cs="Arial"/>
          <w:sz w:val="20"/>
          <w:szCs w:val="20"/>
        </w:rPr>
        <w:t>Work with business and IT executives from the client to identify the business needs and define the business &amp; technical solution architectures to fulfill the business needs.</w:t>
      </w:r>
    </w:p>
    <w:p w14:paraId="1520C954" w14:textId="77777777" w:rsidR="002D2A8F" w:rsidRPr="002D2A8F"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2D2A8F">
        <w:rPr>
          <w:rFonts w:ascii="Arial" w:hAnsi="Arial" w:cs="Arial"/>
          <w:sz w:val="20"/>
          <w:szCs w:val="20"/>
        </w:rPr>
        <w:lastRenderedPageBreak/>
        <w:t>Created Users and Assigned Roles to the users using Administrator Services.</w:t>
      </w:r>
    </w:p>
    <w:p w14:paraId="25D863E6" w14:textId="77777777" w:rsidR="002D2A8F" w:rsidRPr="002D2A8F"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2D2A8F">
        <w:rPr>
          <w:rFonts w:ascii="Arial" w:hAnsi="Arial" w:cs="Arial"/>
          <w:sz w:val="20"/>
          <w:szCs w:val="20"/>
        </w:rPr>
        <w:t>Implemented Changed Data Capture logic to extract the delta loads using in-out parameters</w:t>
      </w:r>
    </w:p>
    <w:p w14:paraId="797D33DC" w14:textId="77777777" w:rsidR="002D2A8F" w:rsidRPr="002D2A8F"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2D2A8F">
        <w:rPr>
          <w:rFonts w:ascii="Arial" w:hAnsi="Arial" w:cs="Arial"/>
          <w:sz w:val="20"/>
          <w:szCs w:val="20"/>
        </w:rPr>
        <w:t xml:space="preserve">Involving in the various stages of Stages of SDLC process like requirement gathering, assigning the development tasks to the peers, and assisting in various testing phases like unit testing, functional testing, user acceptance testing. </w:t>
      </w:r>
    </w:p>
    <w:p w14:paraId="533B7FCC" w14:textId="77777777" w:rsidR="002D2A8F" w:rsidRPr="002D2A8F" w:rsidRDefault="002D2A8F" w:rsidP="002D2A8F">
      <w:pPr>
        <w:pStyle w:val="ListParagraph"/>
        <w:numPr>
          <w:ilvl w:val="0"/>
          <w:numId w:val="9"/>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2D2A8F">
        <w:rPr>
          <w:rFonts w:ascii="Arial" w:hAnsi="Arial" w:cs="Arial"/>
          <w:sz w:val="20"/>
          <w:szCs w:val="20"/>
        </w:rPr>
        <w:t>Co-ordinate with various teams as deployment of code is dependent on deployment of others team (like source application/target Application)</w:t>
      </w:r>
    </w:p>
    <w:p w14:paraId="4F5A8980" w14:textId="6AEC9F51" w:rsidR="003910BE" w:rsidRDefault="003910BE" w:rsidP="003910BE">
      <w:pPr>
        <w:pBdr>
          <w:top w:val="none" w:sz="0" w:space="0" w:color="auto"/>
          <w:left w:val="none" w:sz="0" w:space="0" w:color="auto"/>
          <w:bottom w:val="none" w:sz="0" w:space="0" w:color="auto"/>
          <w:right w:val="none" w:sz="0" w:space="0" w:color="auto"/>
        </w:pBdr>
        <w:suppressAutoHyphens w:val="0"/>
        <w:spacing w:after="160" w:line="259" w:lineRule="auto"/>
        <w:jc w:val="both"/>
        <w:rPr>
          <w:rStyle w:val="WW-DefaultParagraphFont"/>
          <w:rFonts w:ascii="Arial" w:hAnsi="Arial" w:cs="Arial"/>
          <w:sz w:val="20"/>
          <w:szCs w:val="20"/>
        </w:rPr>
      </w:pPr>
      <w:r w:rsidRPr="00912157">
        <w:rPr>
          <w:rStyle w:val="WW-DefaultParagraphFont"/>
          <w:rFonts w:ascii="Arial" w:hAnsi="Arial" w:cs="Arial"/>
          <w:b/>
          <w:bCs/>
          <w:sz w:val="20"/>
          <w:szCs w:val="20"/>
        </w:rPr>
        <w:t>Environment</w:t>
      </w:r>
      <w:r w:rsidRPr="00912157">
        <w:rPr>
          <w:rStyle w:val="WW-DefaultParagraphFont"/>
          <w:rFonts w:ascii="Arial" w:hAnsi="Arial" w:cs="Arial"/>
          <w:sz w:val="20"/>
          <w:szCs w:val="20"/>
        </w:rPr>
        <w:t xml:space="preserve">: </w:t>
      </w:r>
      <w:r w:rsidRPr="00912157">
        <w:rPr>
          <w:rFonts w:ascii="Arial" w:hAnsi="Arial" w:cs="Arial"/>
          <w:sz w:val="20"/>
          <w:szCs w:val="20"/>
        </w:rPr>
        <w:t>IDMC/IICS, CDQ, CDI, CAI, Informatica Data Quality</w:t>
      </w:r>
      <w:r w:rsidRPr="00912157">
        <w:rPr>
          <w:rStyle w:val="WW-DefaultParagraphFont"/>
          <w:rFonts w:ascii="Arial" w:hAnsi="Arial" w:cs="Arial"/>
          <w:sz w:val="20"/>
          <w:szCs w:val="20"/>
        </w:rPr>
        <w:t>, Snowflake, Unix, Putty, Toad</w:t>
      </w:r>
      <w:r>
        <w:rPr>
          <w:rStyle w:val="WW-DefaultParagraphFont"/>
          <w:rFonts w:ascii="Arial" w:hAnsi="Arial" w:cs="Arial"/>
          <w:sz w:val="20"/>
          <w:szCs w:val="20"/>
        </w:rPr>
        <w:t>,</w:t>
      </w:r>
      <w:r w:rsidR="00C86403">
        <w:rPr>
          <w:rStyle w:val="WW-DefaultParagraphFont"/>
          <w:rFonts w:ascii="Arial" w:hAnsi="Arial" w:cs="Arial"/>
          <w:sz w:val="20"/>
          <w:szCs w:val="20"/>
        </w:rPr>
        <w:t xml:space="preserve"> </w:t>
      </w:r>
      <w:r>
        <w:rPr>
          <w:rStyle w:val="WW-DefaultParagraphFont"/>
          <w:rFonts w:ascii="Arial" w:hAnsi="Arial" w:cs="Arial"/>
          <w:sz w:val="20"/>
          <w:szCs w:val="20"/>
        </w:rPr>
        <w:t xml:space="preserve">Oracle, </w:t>
      </w:r>
      <w:proofErr w:type="spellStart"/>
      <w:r>
        <w:rPr>
          <w:rStyle w:val="WW-DefaultParagraphFont"/>
          <w:rFonts w:ascii="Arial" w:hAnsi="Arial" w:cs="Arial"/>
          <w:sz w:val="20"/>
          <w:szCs w:val="20"/>
        </w:rPr>
        <w:t>Ms-Sql</w:t>
      </w:r>
      <w:proofErr w:type="spellEnd"/>
      <w:r>
        <w:rPr>
          <w:rStyle w:val="WW-DefaultParagraphFont"/>
          <w:rFonts w:ascii="Arial" w:hAnsi="Arial" w:cs="Arial"/>
          <w:sz w:val="20"/>
          <w:szCs w:val="20"/>
        </w:rPr>
        <w:t xml:space="preserve">, </w:t>
      </w:r>
      <w:r w:rsidRPr="00912157">
        <w:rPr>
          <w:rStyle w:val="WW-DefaultParagraphFont"/>
          <w:rFonts w:ascii="Arial" w:hAnsi="Arial" w:cs="Arial"/>
          <w:sz w:val="20"/>
          <w:szCs w:val="20"/>
        </w:rPr>
        <w:t>and Jira.</w:t>
      </w:r>
    </w:p>
    <w:p w14:paraId="67D8BB4E" w14:textId="77777777" w:rsidR="00773C7D" w:rsidRDefault="00773C7D" w:rsidP="003910BE">
      <w:pPr>
        <w:pBdr>
          <w:top w:val="none" w:sz="0" w:space="0" w:color="auto"/>
          <w:left w:val="none" w:sz="0" w:space="0" w:color="auto"/>
          <w:bottom w:val="none" w:sz="0" w:space="0" w:color="auto"/>
          <w:right w:val="none" w:sz="0" w:space="0" w:color="auto"/>
        </w:pBdr>
        <w:suppressAutoHyphens w:val="0"/>
        <w:spacing w:after="160" w:line="259" w:lineRule="auto"/>
        <w:jc w:val="both"/>
        <w:rPr>
          <w:rStyle w:val="WW-DefaultParagraphFont"/>
          <w:rFonts w:ascii="Arial" w:hAnsi="Arial" w:cs="Arial"/>
          <w:sz w:val="20"/>
          <w:szCs w:val="20"/>
        </w:rPr>
      </w:pPr>
    </w:p>
    <w:p w14:paraId="0AFA2DA1" w14:textId="2907DBB3" w:rsidR="00773C7D" w:rsidRPr="00B04FF7" w:rsidRDefault="00773C7D" w:rsidP="00773C7D">
      <w:pPr>
        <w:jc w:val="both"/>
        <w:rPr>
          <w:rFonts w:ascii="Arial" w:hAnsi="Arial" w:cs="Arial"/>
          <w:b/>
          <w:bCs/>
          <w:sz w:val="20"/>
          <w:szCs w:val="20"/>
        </w:rPr>
      </w:pPr>
      <w:r w:rsidRPr="00B04FF7">
        <w:rPr>
          <w:rFonts w:ascii="Arial" w:hAnsi="Arial" w:cs="Arial"/>
          <w:b/>
          <w:bCs/>
          <w:sz w:val="20"/>
          <w:szCs w:val="20"/>
        </w:rPr>
        <w:t xml:space="preserve">Project Name </w:t>
      </w:r>
      <w:proofErr w:type="gramStart"/>
      <w:r w:rsidRPr="00B04FF7">
        <w:rPr>
          <w:rFonts w:ascii="Arial" w:hAnsi="Arial" w:cs="Arial"/>
          <w:b/>
          <w:bCs/>
          <w:sz w:val="20"/>
          <w:szCs w:val="20"/>
        </w:rPr>
        <w:t xml:space="preserve">  :</w:t>
      </w:r>
      <w:proofErr w:type="gramEnd"/>
      <w:r w:rsidRPr="00B04FF7">
        <w:rPr>
          <w:rFonts w:ascii="Arial" w:hAnsi="Arial" w:cs="Arial"/>
          <w:b/>
          <w:bCs/>
          <w:sz w:val="20"/>
          <w:szCs w:val="20"/>
        </w:rPr>
        <w:t xml:space="preserve"> </w:t>
      </w:r>
      <w:r w:rsidR="00B04FF7">
        <w:rPr>
          <w:rFonts w:ascii="Arial" w:hAnsi="Arial" w:cs="Arial"/>
          <w:b/>
          <w:bCs/>
          <w:sz w:val="20"/>
          <w:szCs w:val="20"/>
        </w:rPr>
        <w:t xml:space="preserve"> </w:t>
      </w:r>
      <w:r w:rsidR="0025711B" w:rsidRPr="00B04FF7">
        <w:rPr>
          <w:rFonts w:ascii="Arial" w:hAnsi="Arial" w:cs="Arial"/>
          <w:b/>
          <w:bCs/>
          <w:sz w:val="20"/>
          <w:szCs w:val="20"/>
        </w:rPr>
        <w:t>W</w:t>
      </w:r>
      <w:r w:rsidR="000B55AD" w:rsidRPr="00B04FF7">
        <w:rPr>
          <w:rFonts w:ascii="Arial" w:hAnsi="Arial" w:cs="Arial"/>
          <w:b/>
          <w:bCs/>
          <w:sz w:val="20"/>
          <w:szCs w:val="20"/>
        </w:rPr>
        <w:t xml:space="preserve">ealth </w:t>
      </w:r>
      <w:r w:rsidR="0025711B" w:rsidRPr="00B04FF7">
        <w:rPr>
          <w:rFonts w:ascii="Arial" w:hAnsi="Arial" w:cs="Arial"/>
          <w:b/>
          <w:bCs/>
          <w:sz w:val="20"/>
          <w:szCs w:val="20"/>
        </w:rPr>
        <w:t>M</w:t>
      </w:r>
      <w:r w:rsidR="000B55AD" w:rsidRPr="00B04FF7">
        <w:rPr>
          <w:rFonts w:ascii="Arial" w:hAnsi="Arial" w:cs="Arial"/>
          <w:b/>
          <w:bCs/>
          <w:sz w:val="20"/>
          <w:szCs w:val="20"/>
        </w:rPr>
        <w:t>anagement A</w:t>
      </w:r>
      <w:r w:rsidR="005C1A19" w:rsidRPr="00B04FF7">
        <w:rPr>
          <w:rFonts w:ascii="Arial" w:hAnsi="Arial" w:cs="Arial"/>
          <w:b/>
          <w:bCs/>
          <w:sz w:val="20"/>
          <w:szCs w:val="20"/>
        </w:rPr>
        <w:t>sset</w:t>
      </w:r>
    </w:p>
    <w:p w14:paraId="3AB52968" w14:textId="5350F345" w:rsidR="00773C7D" w:rsidRPr="00B04FF7" w:rsidRDefault="00773C7D" w:rsidP="00773C7D">
      <w:pPr>
        <w:jc w:val="both"/>
        <w:rPr>
          <w:rFonts w:ascii="Arial" w:hAnsi="Arial" w:cs="Arial"/>
          <w:b/>
          <w:bCs/>
          <w:sz w:val="20"/>
          <w:szCs w:val="20"/>
        </w:rPr>
      </w:pPr>
      <w:r w:rsidRPr="00B04FF7">
        <w:rPr>
          <w:rFonts w:ascii="Arial" w:hAnsi="Arial" w:cs="Arial"/>
          <w:b/>
          <w:bCs/>
          <w:sz w:val="20"/>
          <w:szCs w:val="20"/>
        </w:rPr>
        <w:t>Employer</w:t>
      </w:r>
      <w:r w:rsidRPr="00B04FF7">
        <w:rPr>
          <w:rFonts w:ascii="Arial" w:hAnsi="Arial" w:cs="Arial"/>
          <w:b/>
          <w:bCs/>
          <w:sz w:val="20"/>
          <w:szCs w:val="20"/>
        </w:rPr>
        <w:tab/>
        <w:t>:</w:t>
      </w:r>
      <w:r w:rsidR="00D5411A">
        <w:rPr>
          <w:rFonts w:ascii="Arial" w:hAnsi="Arial" w:cs="Arial"/>
          <w:b/>
          <w:bCs/>
          <w:sz w:val="20"/>
          <w:szCs w:val="20"/>
        </w:rPr>
        <w:t xml:space="preserve"> </w:t>
      </w:r>
      <w:r w:rsidRPr="00B04FF7">
        <w:rPr>
          <w:rFonts w:ascii="Arial" w:hAnsi="Arial" w:cs="Arial"/>
          <w:b/>
          <w:bCs/>
          <w:sz w:val="20"/>
          <w:szCs w:val="20"/>
        </w:rPr>
        <w:t xml:space="preserve"> </w:t>
      </w:r>
      <w:r w:rsidR="0025711B" w:rsidRPr="00B04FF7">
        <w:rPr>
          <w:rFonts w:ascii="Arial" w:hAnsi="Arial" w:cs="Arial"/>
          <w:b/>
          <w:bCs/>
          <w:sz w:val="20"/>
          <w:szCs w:val="20"/>
        </w:rPr>
        <w:t>Wipro Limited</w:t>
      </w:r>
      <w:r w:rsidRPr="00B04FF7">
        <w:rPr>
          <w:rFonts w:ascii="Arial" w:hAnsi="Arial" w:cs="Arial"/>
          <w:b/>
          <w:bCs/>
          <w:sz w:val="20"/>
          <w:szCs w:val="20"/>
        </w:rPr>
        <w:t xml:space="preserve"> </w:t>
      </w:r>
    </w:p>
    <w:p w14:paraId="5302478B" w14:textId="63918F6E" w:rsidR="00773C7D" w:rsidRPr="00B04FF7" w:rsidRDefault="00773C7D" w:rsidP="00773C7D">
      <w:pPr>
        <w:jc w:val="both"/>
        <w:rPr>
          <w:rFonts w:ascii="Arial" w:hAnsi="Arial" w:cs="Arial"/>
          <w:b/>
          <w:bCs/>
          <w:sz w:val="20"/>
          <w:szCs w:val="20"/>
        </w:rPr>
      </w:pPr>
      <w:r w:rsidRPr="00B04FF7">
        <w:rPr>
          <w:rFonts w:ascii="Arial" w:hAnsi="Arial" w:cs="Arial"/>
          <w:b/>
          <w:bCs/>
          <w:sz w:val="20"/>
          <w:szCs w:val="20"/>
        </w:rPr>
        <w:t>Client</w:t>
      </w:r>
      <w:r w:rsidRPr="00B04FF7">
        <w:rPr>
          <w:rFonts w:ascii="Arial" w:hAnsi="Arial" w:cs="Arial"/>
          <w:b/>
          <w:bCs/>
          <w:sz w:val="20"/>
          <w:szCs w:val="20"/>
        </w:rPr>
        <w:tab/>
      </w:r>
      <w:r w:rsidRPr="00B04FF7">
        <w:rPr>
          <w:rFonts w:ascii="Arial" w:hAnsi="Arial" w:cs="Arial"/>
          <w:b/>
          <w:bCs/>
          <w:sz w:val="20"/>
          <w:szCs w:val="20"/>
        </w:rPr>
        <w:tab/>
        <w:t xml:space="preserve">: </w:t>
      </w:r>
      <w:r w:rsidR="00D5411A">
        <w:rPr>
          <w:rFonts w:ascii="Arial" w:hAnsi="Arial" w:cs="Arial"/>
          <w:b/>
          <w:bCs/>
          <w:sz w:val="20"/>
          <w:szCs w:val="20"/>
        </w:rPr>
        <w:t xml:space="preserve"> </w:t>
      </w:r>
      <w:r w:rsidR="00BE3E19" w:rsidRPr="00B04FF7">
        <w:rPr>
          <w:rFonts w:ascii="Arial" w:hAnsi="Arial" w:cs="Arial"/>
          <w:b/>
          <w:bCs/>
          <w:sz w:val="20"/>
          <w:szCs w:val="20"/>
        </w:rPr>
        <w:t>Union Bank of Switzerland</w:t>
      </w:r>
      <w:r w:rsidRPr="00B04FF7">
        <w:rPr>
          <w:rFonts w:ascii="Arial" w:hAnsi="Arial" w:cs="Arial"/>
          <w:b/>
          <w:bCs/>
          <w:sz w:val="20"/>
          <w:szCs w:val="20"/>
        </w:rPr>
        <w:t xml:space="preserve"> </w:t>
      </w:r>
    </w:p>
    <w:p w14:paraId="197F900B" w14:textId="62386858" w:rsidR="00773C7D" w:rsidRPr="00B04FF7" w:rsidRDefault="00773C7D" w:rsidP="00773C7D">
      <w:pPr>
        <w:jc w:val="both"/>
        <w:rPr>
          <w:rFonts w:ascii="Arial" w:hAnsi="Arial" w:cs="Arial"/>
          <w:b/>
          <w:bCs/>
          <w:sz w:val="20"/>
          <w:szCs w:val="20"/>
        </w:rPr>
      </w:pPr>
      <w:r w:rsidRPr="00B04FF7">
        <w:rPr>
          <w:rFonts w:ascii="Arial" w:hAnsi="Arial" w:cs="Arial"/>
          <w:b/>
          <w:bCs/>
          <w:sz w:val="20"/>
          <w:szCs w:val="20"/>
        </w:rPr>
        <w:t>Role</w:t>
      </w:r>
      <w:r w:rsidRPr="00B04FF7">
        <w:rPr>
          <w:rFonts w:ascii="Arial" w:hAnsi="Arial" w:cs="Arial"/>
          <w:b/>
          <w:bCs/>
          <w:sz w:val="20"/>
          <w:szCs w:val="20"/>
        </w:rPr>
        <w:tab/>
      </w:r>
      <w:r w:rsidRPr="00B04FF7">
        <w:rPr>
          <w:rFonts w:ascii="Arial" w:hAnsi="Arial" w:cs="Arial"/>
          <w:b/>
          <w:bCs/>
          <w:sz w:val="20"/>
          <w:szCs w:val="20"/>
        </w:rPr>
        <w:tab/>
        <w:t xml:space="preserve">: </w:t>
      </w:r>
      <w:r w:rsidR="00D5411A">
        <w:rPr>
          <w:rFonts w:ascii="Arial" w:hAnsi="Arial" w:cs="Arial"/>
          <w:b/>
          <w:bCs/>
          <w:sz w:val="20"/>
          <w:szCs w:val="20"/>
        </w:rPr>
        <w:t xml:space="preserve"> </w:t>
      </w:r>
      <w:r w:rsidRPr="00B04FF7">
        <w:rPr>
          <w:rFonts w:ascii="Arial" w:hAnsi="Arial" w:cs="Arial"/>
          <w:b/>
          <w:bCs/>
          <w:sz w:val="20"/>
          <w:szCs w:val="20"/>
        </w:rPr>
        <w:t xml:space="preserve">Sr IDQ/CDQ developer                                                                                    </w:t>
      </w:r>
      <w:r w:rsidR="007C49DF" w:rsidRPr="00B04FF7">
        <w:rPr>
          <w:rFonts w:ascii="Arial" w:hAnsi="Arial" w:cs="Arial"/>
          <w:b/>
          <w:bCs/>
          <w:sz w:val="20"/>
          <w:szCs w:val="20"/>
        </w:rPr>
        <w:t xml:space="preserve"> </w:t>
      </w:r>
      <w:r w:rsidRPr="00B04FF7">
        <w:rPr>
          <w:rFonts w:ascii="Arial" w:hAnsi="Arial" w:cs="Arial"/>
          <w:b/>
          <w:bCs/>
          <w:sz w:val="20"/>
          <w:szCs w:val="20"/>
        </w:rPr>
        <w:t xml:space="preserve">  </w:t>
      </w:r>
      <w:r w:rsidR="0025711B" w:rsidRPr="00B04FF7">
        <w:rPr>
          <w:rFonts w:ascii="Arial" w:hAnsi="Arial" w:cs="Arial"/>
          <w:b/>
          <w:bCs/>
          <w:sz w:val="20"/>
          <w:szCs w:val="20"/>
        </w:rPr>
        <w:t>Jul</w:t>
      </w:r>
      <w:r w:rsidRPr="00B04FF7">
        <w:rPr>
          <w:rFonts w:ascii="Arial" w:hAnsi="Arial" w:cs="Arial"/>
          <w:b/>
          <w:bCs/>
          <w:sz w:val="20"/>
          <w:szCs w:val="20"/>
        </w:rPr>
        <w:t xml:space="preserve"> 20</w:t>
      </w:r>
      <w:r w:rsidR="0025711B" w:rsidRPr="00B04FF7">
        <w:rPr>
          <w:rFonts w:ascii="Arial" w:hAnsi="Arial" w:cs="Arial"/>
          <w:b/>
          <w:bCs/>
          <w:sz w:val="20"/>
          <w:szCs w:val="20"/>
        </w:rPr>
        <w:t>19</w:t>
      </w:r>
      <w:r w:rsidR="007C49DF" w:rsidRPr="00B04FF7">
        <w:rPr>
          <w:rFonts w:ascii="Arial" w:hAnsi="Arial" w:cs="Arial"/>
          <w:b/>
          <w:bCs/>
          <w:sz w:val="20"/>
          <w:szCs w:val="20"/>
        </w:rPr>
        <w:t xml:space="preserve"> </w:t>
      </w:r>
      <w:r w:rsidRPr="00B04FF7">
        <w:rPr>
          <w:rFonts w:ascii="Arial" w:hAnsi="Arial" w:cs="Arial"/>
          <w:b/>
          <w:bCs/>
          <w:sz w:val="20"/>
          <w:szCs w:val="20"/>
        </w:rPr>
        <w:t xml:space="preserve">– </w:t>
      </w:r>
      <w:r w:rsidR="0025711B" w:rsidRPr="00B04FF7">
        <w:rPr>
          <w:rFonts w:ascii="Arial" w:hAnsi="Arial" w:cs="Arial"/>
          <w:b/>
          <w:bCs/>
          <w:sz w:val="20"/>
          <w:szCs w:val="20"/>
        </w:rPr>
        <w:t>Jan 2020</w:t>
      </w:r>
    </w:p>
    <w:p w14:paraId="3200A445" w14:textId="77777777" w:rsidR="00773C7D" w:rsidRDefault="00773C7D" w:rsidP="00773C7D">
      <w:pPr>
        <w:spacing w:after="75"/>
        <w:jc w:val="both"/>
        <w:rPr>
          <w:rFonts w:ascii="Arial" w:hAnsi="Arial" w:cs="Arial"/>
          <w:sz w:val="20"/>
          <w:szCs w:val="20"/>
        </w:rPr>
      </w:pPr>
    </w:p>
    <w:p w14:paraId="39F0F13B" w14:textId="1188C1A0" w:rsidR="00A53AD0" w:rsidRDefault="008D17B0" w:rsidP="00773C7D">
      <w:pPr>
        <w:spacing w:after="75"/>
        <w:jc w:val="both"/>
        <w:rPr>
          <w:rFonts w:ascii="Arial" w:hAnsi="Arial" w:cs="Arial"/>
          <w:sz w:val="20"/>
          <w:szCs w:val="20"/>
        </w:rPr>
      </w:pPr>
      <w:r w:rsidRPr="00ED1EA9">
        <w:rPr>
          <w:rStyle w:val="WW-DefaultParagraphFont"/>
          <w:rFonts w:ascii="Arial" w:hAnsi="Arial" w:cs="Arial"/>
          <w:b/>
          <w:bCs/>
          <w:sz w:val="20"/>
          <w:szCs w:val="20"/>
        </w:rPr>
        <w:t>Description</w:t>
      </w:r>
      <w:r w:rsidRPr="00ED1EA9">
        <w:rPr>
          <w:rStyle w:val="WW-DefaultParagraphFont"/>
          <w:rFonts w:ascii="Arial" w:hAnsi="Arial" w:cs="Arial"/>
          <w:sz w:val="20"/>
          <w:szCs w:val="20"/>
        </w:rPr>
        <w:t>:</w:t>
      </w:r>
      <w:r>
        <w:rPr>
          <w:rStyle w:val="WW-DefaultParagraphFont"/>
          <w:rFonts w:ascii="Arial" w:hAnsi="Arial" w:cs="Arial"/>
          <w:sz w:val="20"/>
          <w:szCs w:val="20"/>
        </w:rPr>
        <w:t xml:space="preserve"> </w:t>
      </w:r>
      <w:r w:rsidRPr="008D17B0">
        <w:rPr>
          <w:rFonts w:ascii="Arial" w:hAnsi="Arial" w:cs="Arial"/>
          <w:sz w:val="20"/>
          <w:szCs w:val="20"/>
        </w:rPr>
        <w:t>UBS's global wealth management division offers high-net-worth individuals around the world a range of advisory and investment products and services. I was responsible for creating glossaries, defining rule specifications, and developing rules to effectively leverage customer data for further insights and applications.</w:t>
      </w:r>
    </w:p>
    <w:p w14:paraId="5DAAB7B7" w14:textId="77777777" w:rsidR="00773C7D" w:rsidRPr="00EF71A7" w:rsidRDefault="00773C7D" w:rsidP="00773C7D">
      <w:pPr>
        <w:jc w:val="both"/>
        <w:rPr>
          <w:rStyle w:val="WW-DefaultParagraphFont"/>
          <w:rFonts w:ascii="Arial" w:hAnsi="Arial" w:cs="Arial"/>
          <w:sz w:val="20"/>
          <w:szCs w:val="20"/>
        </w:rPr>
      </w:pPr>
      <w:r w:rsidRPr="00EF71A7">
        <w:rPr>
          <w:rFonts w:ascii="Arial" w:hAnsi="Arial" w:cs="Arial"/>
          <w:b/>
          <w:bCs/>
          <w:sz w:val="20"/>
          <w:szCs w:val="20"/>
        </w:rPr>
        <w:t>Responsibilities:</w:t>
      </w:r>
    </w:p>
    <w:p w14:paraId="7956E0B6" w14:textId="77777777" w:rsidR="00773C7D" w:rsidRPr="00EF71A7" w:rsidRDefault="00773C7D" w:rsidP="00773C7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EF71A7">
        <w:rPr>
          <w:rFonts w:ascii="Arial" w:hAnsi="Arial" w:cs="Arial"/>
          <w:sz w:val="20"/>
          <w:szCs w:val="20"/>
        </w:rPr>
        <w:t xml:space="preserve">Working as </w:t>
      </w:r>
      <w:r w:rsidRPr="00EF71A7">
        <w:rPr>
          <w:rFonts w:ascii="Arial" w:hAnsi="Arial" w:cs="Arial"/>
          <w:b/>
          <w:bCs/>
          <w:sz w:val="20"/>
          <w:szCs w:val="20"/>
        </w:rPr>
        <w:t>IDQ</w:t>
      </w:r>
      <w:r w:rsidRPr="00EF71A7">
        <w:rPr>
          <w:rFonts w:ascii="Arial" w:hAnsi="Arial" w:cs="Arial"/>
          <w:sz w:val="20"/>
          <w:szCs w:val="20"/>
        </w:rPr>
        <w:t xml:space="preserve"> Developer, developed mappings and mapplets/rules in Developer.</w:t>
      </w:r>
    </w:p>
    <w:p w14:paraId="14F7A247" w14:textId="77777777" w:rsidR="00773C7D" w:rsidRPr="00EF71A7" w:rsidRDefault="00773C7D" w:rsidP="00773C7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EF71A7">
        <w:rPr>
          <w:rFonts w:ascii="Arial" w:hAnsi="Arial" w:cs="Arial"/>
          <w:sz w:val="20"/>
          <w:szCs w:val="20"/>
        </w:rPr>
        <w:t xml:space="preserve">Working as </w:t>
      </w:r>
      <w:r w:rsidRPr="00320FCD">
        <w:rPr>
          <w:rFonts w:ascii="Arial" w:hAnsi="Arial" w:cs="Arial"/>
          <w:b/>
          <w:bCs/>
          <w:sz w:val="20"/>
          <w:szCs w:val="20"/>
        </w:rPr>
        <w:t>IICS</w:t>
      </w:r>
      <w:r w:rsidRPr="00EF71A7">
        <w:rPr>
          <w:rFonts w:ascii="Arial" w:hAnsi="Arial" w:cs="Arial"/>
          <w:sz w:val="20"/>
          <w:szCs w:val="20"/>
        </w:rPr>
        <w:t xml:space="preserve"> Developer, developed mappings and mapplets/rules using Rule specifications and incorporated in </w:t>
      </w:r>
      <w:r w:rsidRPr="00EF71A7">
        <w:rPr>
          <w:rFonts w:ascii="Arial" w:hAnsi="Arial" w:cs="Arial"/>
          <w:b/>
          <w:bCs/>
          <w:sz w:val="20"/>
          <w:szCs w:val="20"/>
        </w:rPr>
        <w:t>IICS</w:t>
      </w:r>
      <w:r w:rsidRPr="00EF71A7">
        <w:rPr>
          <w:rFonts w:ascii="Arial" w:hAnsi="Arial" w:cs="Arial"/>
          <w:sz w:val="20"/>
          <w:szCs w:val="20"/>
        </w:rPr>
        <w:t xml:space="preserve"> mappings.</w:t>
      </w:r>
    </w:p>
    <w:p w14:paraId="7B193084" w14:textId="77777777" w:rsidR="00773C7D" w:rsidRPr="00EF71A7" w:rsidRDefault="00773C7D" w:rsidP="00773C7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EF71A7">
        <w:rPr>
          <w:rFonts w:ascii="Arial" w:hAnsi="Arial" w:cs="Arial"/>
          <w:sz w:val="20"/>
          <w:szCs w:val="20"/>
        </w:rPr>
        <w:t>Identified data quality issues, such as duplicates, missing values, and inconsistent formats.</w:t>
      </w:r>
    </w:p>
    <w:p w14:paraId="10673709" w14:textId="77777777" w:rsidR="00773C7D" w:rsidRPr="00EF71A7" w:rsidRDefault="00773C7D" w:rsidP="00773C7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EF71A7">
        <w:rPr>
          <w:rFonts w:ascii="Arial" w:hAnsi="Arial" w:cs="Arial"/>
          <w:sz w:val="20"/>
          <w:szCs w:val="20"/>
        </w:rPr>
        <w:t xml:space="preserve">Applied Informatica </w:t>
      </w:r>
      <w:r>
        <w:rPr>
          <w:rFonts w:ascii="Arial" w:hAnsi="Arial" w:cs="Arial"/>
          <w:sz w:val="20"/>
          <w:szCs w:val="20"/>
        </w:rPr>
        <w:t>I</w:t>
      </w:r>
      <w:r w:rsidRPr="00EF71A7">
        <w:rPr>
          <w:rFonts w:ascii="Arial" w:hAnsi="Arial" w:cs="Arial"/>
          <w:sz w:val="20"/>
          <w:szCs w:val="20"/>
        </w:rPr>
        <w:t>DQ’s Matching and Merging functionality to identify duplicate records across different systems and merge them into a single customer profile.</w:t>
      </w:r>
    </w:p>
    <w:p w14:paraId="62B70A24" w14:textId="77777777" w:rsidR="00773C7D" w:rsidRPr="00EF71A7" w:rsidRDefault="00773C7D" w:rsidP="00773C7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EF71A7">
        <w:rPr>
          <w:rFonts w:ascii="Arial" w:hAnsi="Arial" w:cs="Arial"/>
          <w:sz w:val="20"/>
          <w:szCs w:val="20"/>
        </w:rPr>
        <w:t>Developed custom matching rules to handle fuzzy matching for data that was not an exact match (e.g., different address formats or misspellings).</w:t>
      </w:r>
    </w:p>
    <w:p w14:paraId="230CF7EC" w14:textId="77777777" w:rsidR="00773C7D" w:rsidRPr="00EF71A7" w:rsidRDefault="00773C7D" w:rsidP="00773C7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EF71A7">
        <w:rPr>
          <w:rFonts w:ascii="Arial" w:hAnsi="Arial" w:cs="Arial"/>
          <w:sz w:val="20"/>
          <w:szCs w:val="20"/>
        </w:rPr>
        <w:t>Created a data quality baseline to define key metrics for data improvement.</w:t>
      </w:r>
    </w:p>
    <w:p w14:paraId="438FE157" w14:textId="77777777" w:rsidR="00773C7D" w:rsidRPr="00EF71A7" w:rsidRDefault="00773C7D" w:rsidP="00773C7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EF71A7">
        <w:rPr>
          <w:rFonts w:ascii="Arial" w:hAnsi="Arial" w:cs="Arial"/>
          <w:sz w:val="20"/>
          <w:szCs w:val="20"/>
        </w:rPr>
        <w:t xml:space="preserve">Finally, the cleansed data is loading into </w:t>
      </w:r>
      <w:r w:rsidRPr="003910BE">
        <w:rPr>
          <w:rFonts w:ascii="Arial" w:hAnsi="Arial" w:cs="Arial"/>
          <w:b/>
          <w:bCs/>
          <w:sz w:val="20"/>
          <w:szCs w:val="20"/>
        </w:rPr>
        <w:t>Snowflake</w:t>
      </w:r>
      <w:r w:rsidRPr="00EF71A7">
        <w:rPr>
          <w:rFonts w:ascii="Arial" w:hAnsi="Arial" w:cs="Arial"/>
          <w:sz w:val="20"/>
          <w:szCs w:val="20"/>
        </w:rPr>
        <w:t xml:space="preserve"> DB.</w:t>
      </w:r>
    </w:p>
    <w:p w14:paraId="01C4A0D3" w14:textId="77777777" w:rsidR="00773C7D" w:rsidRPr="00EF71A7" w:rsidRDefault="00773C7D" w:rsidP="00773C7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EF71A7">
        <w:rPr>
          <w:rFonts w:ascii="Arial" w:hAnsi="Arial" w:cs="Arial"/>
          <w:sz w:val="20"/>
          <w:szCs w:val="20"/>
        </w:rPr>
        <w:t xml:space="preserve">Created the </w:t>
      </w:r>
      <w:r w:rsidRPr="00320FCD">
        <w:rPr>
          <w:rFonts w:ascii="Arial" w:hAnsi="Arial" w:cs="Arial"/>
          <w:b/>
          <w:bCs/>
          <w:sz w:val="20"/>
          <w:szCs w:val="20"/>
        </w:rPr>
        <w:t xml:space="preserve">Business Terms, Rule specification </w:t>
      </w:r>
      <w:r w:rsidRPr="00320FCD">
        <w:rPr>
          <w:rFonts w:ascii="Arial" w:hAnsi="Arial" w:cs="Arial"/>
          <w:sz w:val="20"/>
          <w:szCs w:val="20"/>
        </w:rPr>
        <w:t>and</w:t>
      </w:r>
      <w:r w:rsidRPr="00320FCD">
        <w:rPr>
          <w:rFonts w:ascii="Arial" w:hAnsi="Arial" w:cs="Arial"/>
          <w:b/>
          <w:bCs/>
          <w:sz w:val="20"/>
          <w:szCs w:val="20"/>
        </w:rPr>
        <w:t xml:space="preserve"> rules </w:t>
      </w:r>
      <w:r w:rsidRPr="00320FCD">
        <w:rPr>
          <w:rFonts w:ascii="Arial" w:hAnsi="Arial" w:cs="Arial"/>
          <w:sz w:val="20"/>
          <w:szCs w:val="20"/>
        </w:rPr>
        <w:t>in</w:t>
      </w:r>
      <w:r w:rsidRPr="00320FCD">
        <w:rPr>
          <w:rFonts w:ascii="Arial" w:hAnsi="Arial" w:cs="Arial"/>
          <w:b/>
          <w:bCs/>
          <w:sz w:val="20"/>
          <w:szCs w:val="20"/>
        </w:rPr>
        <w:t xml:space="preserve"> Analyst tool</w:t>
      </w:r>
      <w:r w:rsidRPr="00EF71A7">
        <w:rPr>
          <w:rFonts w:ascii="Arial" w:hAnsi="Arial" w:cs="Arial"/>
          <w:sz w:val="20"/>
          <w:szCs w:val="20"/>
        </w:rPr>
        <w:t xml:space="preserve"> and exported to the developer.</w:t>
      </w:r>
    </w:p>
    <w:p w14:paraId="6F5A6670" w14:textId="77777777" w:rsidR="00773C7D" w:rsidRPr="00EF71A7" w:rsidRDefault="00773C7D" w:rsidP="00773C7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EF71A7">
        <w:rPr>
          <w:rFonts w:ascii="Arial" w:hAnsi="Arial" w:cs="Arial"/>
          <w:sz w:val="20"/>
          <w:szCs w:val="20"/>
        </w:rPr>
        <w:t>Analyzed the sources, targets, transformed the data, mapped the data and loaded the data into Targets using Informatica.</w:t>
      </w:r>
    </w:p>
    <w:p w14:paraId="7A18C1D6" w14:textId="77777777" w:rsidR="00773C7D" w:rsidRPr="00EF71A7" w:rsidRDefault="00773C7D" w:rsidP="00773C7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EF71A7">
        <w:rPr>
          <w:rFonts w:ascii="Arial" w:hAnsi="Arial" w:cs="Arial"/>
          <w:sz w:val="20"/>
          <w:szCs w:val="20"/>
        </w:rPr>
        <w:t xml:space="preserve">Created profiles in the Analyst tool to analyze the data and presented the documented results to the client. </w:t>
      </w:r>
    </w:p>
    <w:p w14:paraId="22D115EC" w14:textId="77777777" w:rsidR="00773C7D" w:rsidRPr="00EF71A7" w:rsidRDefault="00773C7D" w:rsidP="00773C7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EF71A7">
        <w:rPr>
          <w:rFonts w:ascii="Arial" w:hAnsi="Arial" w:cs="Arial"/>
          <w:sz w:val="20"/>
          <w:szCs w:val="20"/>
        </w:rPr>
        <w:t>Developed shipping address mappings to verify the sales order feeds against Client dependent data.</w:t>
      </w:r>
    </w:p>
    <w:p w14:paraId="4A42B6DB" w14:textId="77777777" w:rsidR="00773C7D" w:rsidRPr="00EF71A7" w:rsidRDefault="00773C7D" w:rsidP="00773C7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EF71A7">
        <w:rPr>
          <w:rFonts w:ascii="Arial" w:hAnsi="Arial" w:cs="Arial"/>
          <w:sz w:val="20"/>
          <w:szCs w:val="20"/>
        </w:rPr>
        <w:t xml:space="preserve">Created </w:t>
      </w:r>
      <w:r w:rsidRPr="003910BE">
        <w:rPr>
          <w:rFonts w:ascii="Arial" w:hAnsi="Arial" w:cs="Arial"/>
          <w:b/>
          <w:bCs/>
          <w:sz w:val="20"/>
          <w:szCs w:val="20"/>
        </w:rPr>
        <w:t>custom dictionaries</w:t>
      </w:r>
      <w:r w:rsidRPr="00EF71A7">
        <w:rPr>
          <w:rFonts w:ascii="Arial" w:hAnsi="Arial" w:cs="Arial"/>
          <w:sz w:val="20"/>
          <w:szCs w:val="20"/>
        </w:rPr>
        <w:t xml:space="preserve"> in the form of reference tables in the Analyst.</w:t>
      </w:r>
    </w:p>
    <w:p w14:paraId="7C6DCB44" w14:textId="77777777" w:rsidR="00773C7D" w:rsidRPr="003910BE" w:rsidRDefault="00773C7D" w:rsidP="00773C7D">
      <w:pPr>
        <w:pStyle w:val="ListParagraph"/>
        <w:numPr>
          <w:ilvl w:val="0"/>
          <w:numId w:val="7"/>
        </w:num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EF71A7">
        <w:rPr>
          <w:rFonts w:ascii="Arial" w:hAnsi="Arial" w:cs="Arial"/>
          <w:sz w:val="20"/>
          <w:szCs w:val="20"/>
        </w:rPr>
        <w:t>Developed Task flows and deployed them into schedules.</w:t>
      </w:r>
    </w:p>
    <w:p w14:paraId="79747441" w14:textId="482F6452" w:rsidR="00773C7D" w:rsidRDefault="00773C7D" w:rsidP="003910BE">
      <w:p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912157">
        <w:rPr>
          <w:rStyle w:val="WW-DefaultParagraphFont"/>
          <w:rFonts w:ascii="Arial" w:hAnsi="Arial" w:cs="Arial"/>
          <w:b/>
          <w:bCs/>
          <w:sz w:val="20"/>
          <w:szCs w:val="20"/>
        </w:rPr>
        <w:t>Environment</w:t>
      </w:r>
      <w:r w:rsidRPr="00912157">
        <w:rPr>
          <w:rStyle w:val="WW-DefaultParagraphFont"/>
          <w:rFonts w:ascii="Arial" w:hAnsi="Arial" w:cs="Arial"/>
          <w:sz w:val="20"/>
          <w:szCs w:val="20"/>
        </w:rPr>
        <w:t xml:space="preserve">: </w:t>
      </w:r>
      <w:r w:rsidR="00BE3E19">
        <w:rPr>
          <w:rFonts w:ascii="Arial" w:hAnsi="Arial" w:cs="Arial"/>
          <w:sz w:val="20"/>
          <w:szCs w:val="20"/>
        </w:rPr>
        <w:t>BDQ</w:t>
      </w:r>
      <w:r w:rsidRPr="00912157">
        <w:rPr>
          <w:rFonts w:ascii="Arial" w:hAnsi="Arial" w:cs="Arial"/>
          <w:sz w:val="20"/>
          <w:szCs w:val="20"/>
        </w:rPr>
        <w:t>, Informatica Data Quality</w:t>
      </w:r>
      <w:r w:rsidRPr="00912157">
        <w:rPr>
          <w:rStyle w:val="WW-DefaultParagraphFont"/>
          <w:rFonts w:ascii="Arial" w:hAnsi="Arial" w:cs="Arial"/>
          <w:sz w:val="20"/>
          <w:szCs w:val="20"/>
        </w:rPr>
        <w:t xml:space="preserve">, </w:t>
      </w:r>
      <w:r w:rsidR="00BE3E19">
        <w:rPr>
          <w:rStyle w:val="WW-DefaultParagraphFont"/>
          <w:rFonts w:ascii="Arial" w:hAnsi="Arial" w:cs="Arial"/>
          <w:sz w:val="20"/>
          <w:szCs w:val="20"/>
        </w:rPr>
        <w:t>Hive, Power center</w:t>
      </w:r>
      <w:r w:rsidRPr="00912157">
        <w:rPr>
          <w:rStyle w:val="WW-DefaultParagraphFont"/>
          <w:rFonts w:ascii="Arial" w:hAnsi="Arial" w:cs="Arial"/>
          <w:sz w:val="20"/>
          <w:szCs w:val="20"/>
        </w:rPr>
        <w:t>, Unix, Putty, Toad</w:t>
      </w:r>
      <w:r>
        <w:rPr>
          <w:rStyle w:val="WW-DefaultParagraphFont"/>
          <w:rFonts w:ascii="Arial" w:hAnsi="Arial" w:cs="Arial"/>
          <w:sz w:val="20"/>
          <w:szCs w:val="20"/>
        </w:rPr>
        <w:t>,</w:t>
      </w:r>
      <w:r w:rsidR="004503DA">
        <w:rPr>
          <w:rStyle w:val="WW-DefaultParagraphFont"/>
          <w:rFonts w:ascii="Arial" w:hAnsi="Arial" w:cs="Arial"/>
          <w:sz w:val="20"/>
          <w:szCs w:val="20"/>
        </w:rPr>
        <w:t xml:space="preserve"> </w:t>
      </w:r>
      <w:r>
        <w:rPr>
          <w:rStyle w:val="WW-DefaultParagraphFont"/>
          <w:rFonts w:ascii="Arial" w:hAnsi="Arial" w:cs="Arial"/>
          <w:sz w:val="20"/>
          <w:szCs w:val="20"/>
        </w:rPr>
        <w:t xml:space="preserve">Oracle, </w:t>
      </w:r>
      <w:proofErr w:type="spellStart"/>
      <w:r>
        <w:rPr>
          <w:rStyle w:val="WW-DefaultParagraphFont"/>
          <w:rFonts w:ascii="Arial" w:hAnsi="Arial" w:cs="Arial"/>
          <w:sz w:val="20"/>
          <w:szCs w:val="20"/>
        </w:rPr>
        <w:t>Ms-Sql</w:t>
      </w:r>
      <w:proofErr w:type="spellEnd"/>
      <w:r>
        <w:rPr>
          <w:rStyle w:val="WW-DefaultParagraphFont"/>
          <w:rFonts w:ascii="Arial" w:hAnsi="Arial" w:cs="Arial"/>
          <w:sz w:val="20"/>
          <w:szCs w:val="20"/>
        </w:rPr>
        <w:t xml:space="preserve"> </w:t>
      </w:r>
      <w:r w:rsidRPr="00912157">
        <w:rPr>
          <w:rStyle w:val="WW-DefaultParagraphFont"/>
          <w:rFonts w:ascii="Arial" w:hAnsi="Arial" w:cs="Arial"/>
          <w:sz w:val="20"/>
          <w:szCs w:val="20"/>
        </w:rPr>
        <w:t>and Jira.</w:t>
      </w:r>
    </w:p>
    <w:p w14:paraId="5F6E4B0C" w14:textId="1F8E5FD4" w:rsidR="00773C7D" w:rsidRPr="00B04FF7" w:rsidRDefault="00773C7D" w:rsidP="00773C7D">
      <w:pPr>
        <w:jc w:val="both"/>
        <w:rPr>
          <w:rFonts w:ascii="Arial" w:hAnsi="Arial" w:cs="Arial"/>
          <w:b/>
          <w:bCs/>
          <w:sz w:val="20"/>
          <w:szCs w:val="20"/>
        </w:rPr>
      </w:pPr>
      <w:r w:rsidRPr="00B04FF7">
        <w:rPr>
          <w:rFonts w:ascii="Arial" w:hAnsi="Arial" w:cs="Arial"/>
          <w:b/>
          <w:bCs/>
          <w:sz w:val="20"/>
          <w:szCs w:val="20"/>
        </w:rPr>
        <w:t xml:space="preserve">Project Name </w:t>
      </w:r>
      <w:proofErr w:type="gramStart"/>
      <w:r w:rsidRPr="00B04FF7">
        <w:rPr>
          <w:rFonts w:ascii="Arial" w:hAnsi="Arial" w:cs="Arial"/>
          <w:b/>
          <w:bCs/>
          <w:sz w:val="20"/>
          <w:szCs w:val="20"/>
        </w:rPr>
        <w:t xml:space="preserve">  :</w:t>
      </w:r>
      <w:proofErr w:type="gramEnd"/>
      <w:r w:rsidRPr="00B04FF7">
        <w:rPr>
          <w:rFonts w:ascii="Arial" w:hAnsi="Arial" w:cs="Arial"/>
          <w:b/>
          <w:bCs/>
          <w:sz w:val="20"/>
          <w:szCs w:val="20"/>
        </w:rPr>
        <w:t xml:space="preserve"> </w:t>
      </w:r>
      <w:r w:rsidR="00DE5716" w:rsidRPr="00B04FF7">
        <w:rPr>
          <w:rFonts w:ascii="Arial" w:hAnsi="Arial" w:cs="Arial"/>
          <w:b/>
          <w:bCs/>
          <w:sz w:val="20"/>
          <w:szCs w:val="20"/>
        </w:rPr>
        <w:t xml:space="preserve"> </w:t>
      </w:r>
      <w:r w:rsidR="00FB4161" w:rsidRPr="00B04FF7">
        <w:rPr>
          <w:rFonts w:ascii="Arial" w:hAnsi="Arial" w:cs="Arial"/>
          <w:b/>
          <w:bCs/>
          <w:sz w:val="20"/>
          <w:szCs w:val="20"/>
        </w:rPr>
        <w:t>Aruba</w:t>
      </w:r>
      <w:r w:rsidR="006D1749" w:rsidRPr="00B04FF7">
        <w:rPr>
          <w:rFonts w:ascii="Arial" w:hAnsi="Arial" w:cs="Arial"/>
          <w:b/>
          <w:bCs/>
          <w:sz w:val="20"/>
          <w:szCs w:val="20"/>
        </w:rPr>
        <w:t xml:space="preserve"> Integration</w:t>
      </w:r>
      <w:r w:rsidR="00FB4161" w:rsidRPr="00B04FF7">
        <w:rPr>
          <w:rFonts w:ascii="Arial" w:hAnsi="Arial" w:cs="Arial"/>
          <w:b/>
          <w:bCs/>
          <w:sz w:val="20"/>
          <w:szCs w:val="20"/>
        </w:rPr>
        <w:t xml:space="preserve"> </w:t>
      </w:r>
    </w:p>
    <w:p w14:paraId="2541F8D5" w14:textId="33FF0E13" w:rsidR="00773C7D" w:rsidRPr="00B04FF7" w:rsidRDefault="00773C7D" w:rsidP="00773C7D">
      <w:pPr>
        <w:jc w:val="both"/>
        <w:rPr>
          <w:rFonts w:ascii="Arial" w:hAnsi="Arial" w:cs="Arial"/>
          <w:b/>
          <w:bCs/>
          <w:sz w:val="20"/>
          <w:szCs w:val="20"/>
        </w:rPr>
      </w:pPr>
      <w:r w:rsidRPr="00B04FF7">
        <w:rPr>
          <w:rFonts w:ascii="Arial" w:hAnsi="Arial" w:cs="Arial"/>
          <w:b/>
          <w:bCs/>
          <w:sz w:val="20"/>
          <w:szCs w:val="20"/>
        </w:rPr>
        <w:t>Employer</w:t>
      </w:r>
      <w:r w:rsidRPr="00B04FF7">
        <w:rPr>
          <w:rFonts w:ascii="Arial" w:hAnsi="Arial" w:cs="Arial"/>
          <w:b/>
          <w:bCs/>
          <w:sz w:val="20"/>
          <w:szCs w:val="20"/>
        </w:rPr>
        <w:tab/>
        <w:t xml:space="preserve">: </w:t>
      </w:r>
      <w:r w:rsidR="00DE5716" w:rsidRPr="00B04FF7">
        <w:rPr>
          <w:rFonts w:ascii="Arial" w:hAnsi="Arial" w:cs="Arial"/>
          <w:b/>
          <w:bCs/>
          <w:sz w:val="20"/>
          <w:szCs w:val="20"/>
        </w:rPr>
        <w:t xml:space="preserve"> </w:t>
      </w:r>
      <w:r w:rsidR="00837648" w:rsidRPr="00B04FF7">
        <w:rPr>
          <w:rFonts w:ascii="Arial" w:hAnsi="Arial" w:cs="Arial"/>
          <w:b/>
          <w:bCs/>
          <w:sz w:val="20"/>
          <w:szCs w:val="20"/>
        </w:rPr>
        <w:t>Capgemini</w:t>
      </w:r>
      <w:r w:rsidRPr="00B04FF7">
        <w:rPr>
          <w:rFonts w:ascii="Arial" w:hAnsi="Arial" w:cs="Arial"/>
          <w:b/>
          <w:bCs/>
          <w:sz w:val="20"/>
          <w:szCs w:val="20"/>
        </w:rPr>
        <w:t xml:space="preserve"> </w:t>
      </w:r>
    </w:p>
    <w:p w14:paraId="6EF3C550" w14:textId="5ACBC25F" w:rsidR="00773C7D" w:rsidRPr="00B04FF7" w:rsidRDefault="00773C7D" w:rsidP="00773C7D">
      <w:pPr>
        <w:jc w:val="both"/>
        <w:rPr>
          <w:rFonts w:ascii="Arial" w:hAnsi="Arial" w:cs="Arial"/>
          <w:b/>
          <w:bCs/>
          <w:sz w:val="20"/>
          <w:szCs w:val="20"/>
        </w:rPr>
      </w:pPr>
      <w:r w:rsidRPr="00B04FF7">
        <w:rPr>
          <w:rFonts w:ascii="Arial" w:hAnsi="Arial" w:cs="Arial"/>
          <w:b/>
          <w:bCs/>
          <w:sz w:val="20"/>
          <w:szCs w:val="20"/>
        </w:rPr>
        <w:t>Client</w:t>
      </w:r>
      <w:r w:rsidRPr="00B04FF7">
        <w:rPr>
          <w:rFonts w:ascii="Arial" w:hAnsi="Arial" w:cs="Arial"/>
          <w:b/>
          <w:bCs/>
          <w:sz w:val="20"/>
          <w:szCs w:val="20"/>
        </w:rPr>
        <w:tab/>
      </w:r>
      <w:r w:rsidRPr="00B04FF7">
        <w:rPr>
          <w:rFonts w:ascii="Arial" w:hAnsi="Arial" w:cs="Arial"/>
          <w:b/>
          <w:bCs/>
          <w:sz w:val="20"/>
          <w:szCs w:val="20"/>
        </w:rPr>
        <w:tab/>
        <w:t xml:space="preserve">: </w:t>
      </w:r>
      <w:r w:rsidR="00DE5716" w:rsidRPr="00B04FF7">
        <w:rPr>
          <w:rFonts w:ascii="Arial" w:hAnsi="Arial" w:cs="Arial"/>
          <w:b/>
          <w:bCs/>
          <w:sz w:val="20"/>
          <w:szCs w:val="20"/>
        </w:rPr>
        <w:t xml:space="preserve"> </w:t>
      </w:r>
      <w:r w:rsidR="00F24532" w:rsidRPr="00B04FF7">
        <w:rPr>
          <w:rFonts w:ascii="Arial" w:hAnsi="Arial" w:cs="Arial"/>
          <w:b/>
          <w:bCs/>
          <w:sz w:val="20"/>
          <w:szCs w:val="20"/>
        </w:rPr>
        <w:t>Hewlett-Packard</w:t>
      </w:r>
      <w:r w:rsidR="00CD586A" w:rsidRPr="00B04FF7">
        <w:rPr>
          <w:rFonts w:ascii="Arial" w:hAnsi="Arial" w:cs="Arial"/>
          <w:b/>
          <w:bCs/>
          <w:sz w:val="20"/>
          <w:szCs w:val="20"/>
        </w:rPr>
        <w:t xml:space="preserve"> Enterprise</w:t>
      </w:r>
      <w:r w:rsidRPr="00B04FF7">
        <w:rPr>
          <w:rFonts w:ascii="Arial" w:hAnsi="Arial" w:cs="Arial"/>
          <w:b/>
          <w:bCs/>
          <w:sz w:val="20"/>
          <w:szCs w:val="20"/>
          <w:lang w:val="en-GB"/>
        </w:rPr>
        <w:t>, USA</w:t>
      </w:r>
      <w:r w:rsidRPr="00B04FF7">
        <w:rPr>
          <w:rFonts w:ascii="Arial" w:hAnsi="Arial" w:cs="Arial"/>
          <w:b/>
          <w:bCs/>
          <w:sz w:val="20"/>
          <w:szCs w:val="20"/>
        </w:rPr>
        <w:t xml:space="preserve"> </w:t>
      </w:r>
    </w:p>
    <w:p w14:paraId="18E58846" w14:textId="55EC9DB0" w:rsidR="00773C7D" w:rsidRPr="003E5A4D" w:rsidRDefault="00773C7D" w:rsidP="00773C7D">
      <w:pPr>
        <w:jc w:val="both"/>
        <w:rPr>
          <w:rFonts w:ascii="Arial" w:hAnsi="Arial" w:cs="Arial"/>
          <w:b/>
          <w:bCs/>
          <w:sz w:val="20"/>
          <w:szCs w:val="20"/>
        </w:rPr>
      </w:pPr>
      <w:r w:rsidRPr="00B04FF7">
        <w:rPr>
          <w:rFonts w:ascii="Arial" w:hAnsi="Arial" w:cs="Arial"/>
          <w:b/>
          <w:bCs/>
          <w:sz w:val="20"/>
          <w:szCs w:val="20"/>
        </w:rPr>
        <w:t>Role</w:t>
      </w:r>
      <w:r w:rsidRPr="00B04FF7">
        <w:rPr>
          <w:rFonts w:ascii="Arial" w:hAnsi="Arial" w:cs="Arial"/>
          <w:b/>
          <w:bCs/>
          <w:sz w:val="20"/>
          <w:szCs w:val="20"/>
        </w:rPr>
        <w:tab/>
      </w:r>
      <w:r w:rsidRPr="00B04FF7">
        <w:rPr>
          <w:rFonts w:ascii="Arial" w:hAnsi="Arial" w:cs="Arial"/>
          <w:b/>
          <w:bCs/>
          <w:sz w:val="20"/>
          <w:szCs w:val="20"/>
        </w:rPr>
        <w:tab/>
        <w:t xml:space="preserve">: </w:t>
      </w:r>
      <w:r w:rsidR="00DE5716" w:rsidRPr="00B04FF7">
        <w:rPr>
          <w:rFonts w:ascii="Arial" w:hAnsi="Arial" w:cs="Arial"/>
          <w:b/>
          <w:bCs/>
          <w:sz w:val="20"/>
          <w:szCs w:val="20"/>
        </w:rPr>
        <w:t xml:space="preserve"> </w:t>
      </w:r>
      <w:r w:rsidRPr="00B04FF7">
        <w:rPr>
          <w:rFonts w:ascii="Arial" w:hAnsi="Arial" w:cs="Arial"/>
          <w:b/>
          <w:bCs/>
          <w:sz w:val="20"/>
          <w:szCs w:val="20"/>
        </w:rPr>
        <w:t xml:space="preserve">Sr </w:t>
      </w:r>
      <w:r w:rsidR="00F24532" w:rsidRPr="00B04FF7">
        <w:rPr>
          <w:rFonts w:ascii="Arial" w:hAnsi="Arial" w:cs="Arial"/>
          <w:b/>
          <w:bCs/>
          <w:sz w:val="20"/>
          <w:szCs w:val="20"/>
        </w:rPr>
        <w:t>Informatica</w:t>
      </w:r>
      <w:r w:rsidRPr="00B04FF7">
        <w:rPr>
          <w:rFonts w:ascii="Arial" w:hAnsi="Arial" w:cs="Arial"/>
          <w:b/>
          <w:bCs/>
          <w:sz w:val="20"/>
          <w:szCs w:val="20"/>
        </w:rPr>
        <w:t xml:space="preserve"> developer                                                                                 </w:t>
      </w:r>
      <w:r w:rsidR="007C49DF" w:rsidRPr="00B04FF7">
        <w:rPr>
          <w:rFonts w:ascii="Arial" w:hAnsi="Arial" w:cs="Arial"/>
          <w:b/>
          <w:bCs/>
          <w:sz w:val="20"/>
          <w:szCs w:val="20"/>
        </w:rPr>
        <w:t xml:space="preserve"> </w:t>
      </w:r>
      <w:r w:rsidRPr="00B04FF7">
        <w:rPr>
          <w:rFonts w:ascii="Arial" w:hAnsi="Arial" w:cs="Arial"/>
          <w:b/>
          <w:bCs/>
          <w:sz w:val="20"/>
          <w:szCs w:val="20"/>
        </w:rPr>
        <w:t xml:space="preserve">  </w:t>
      </w:r>
      <w:r w:rsidR="00DE09AA">
        <w:rPr>
          <w:rFonts w:ascii="Arial" w:hAnsi="Arial" w:cs="Arial"/>
          <w:b/>
          <w:bCs/>
          <w:sz w:val="20"/>
          <w:szCs w:val="20"/>
        </w:rPr>
        <w:t>Apr</w:t>
      </w:r>
      <w:r w:rsidRPr="003E5A4D">
        <w:rPr>
          <w:rFonts w:ascii="Arial" w:hAnsi="Arial" w:cs="Arial"/>
          <w:b/>
          <w:bCs/>
          <w:sz w:val="20"/>
          <w:szCs w:val="20"/>
        </w:rPr>
        <w:t xml:space="preserve"> 20</w:t>
      </w:r>
      <w:r w:rsidR="00DE09AA">
        <w:rPr>
          <w:rFonts w:ascii="Arial" w:hAnsi="Arial" w:cs="Arial"/>
          <w:b/>
          <w:bCs/>
          <w:sz w:val="20"/>
          <w:szCs w:val="20"/>
        </w:rPr>
        <w:t>17</w:t>
      </w:r>
      <w:r w:rsidRPr="003E5A4D">
        <w:rPr>
          <w:rFonts w:ascii="Arial" w:hAnsi="Arial" w:cs="Arial"/>
          <w:b/>
          <w:bCs/>
          <w:sz w:val="20"/>
          <w:szCs w:val="20"/>
        </w:rPr>
        <w:t xml:space="preserve">– </w:t>
      </w:r>
      <w:r w:rsidR="00DE09AA">
        <w:rPr>
          <w:rFonts w:ascii="Arial" w:hAnsi="Arial" w:cs="Arial"/>
          <w:b/>
          <w:bCs/>
          <w:sz w:val="20"/>
          <w:szCs w:val="20"/>
        </w:rPr>
        <w:t>Jul 201</w:t>
      </w:r>
      <w:r w:rsidR="00837648">
        <w:rPr>
          <w:rFonts w:ascii="Arial" w:hAnsi="Arial" w:cs="Arial"/>
          <w:b/>
          <w:bCs/>
          <w:sz w:val="20"/>
          <w:szCs w:val="20"/>
        </w:rPr>
        <w:t>9</w:t>
      </w:r>
    </w:p>
    <w:p w14:paraId="5ED73CE1" w14:textId="77777777" w:rsidR="00773C7D" w:rsidRDefault="00773C7D" w:rsidP="00773C7D">
      <w:pPr>
        <w:spacing w:after="75"/>
        <w:jc w:val="both"/>
        <w:rPr>
          <w:rFonts w:ascii="Arial" w:hAnsi="Arial" w:cs="Arial"/>
          <w:sz w:val="20"/>
          <w:szCs w:val="20"/>
        </w:rPr>
      </w:pPr>
    </w:p>
    <w:p w14:paraId="5A1C4C4E" w14:textId="556E58B8" w:rsidR="00A53AD0" w:rsidRDefault="007F3254" w:rsidP="002B6B7A">
      <w:pPr>
        <w:spacing w:after="75"/>
        <w:jc w:val="both"/>
        <w:rPr>
          <w:rFonts w:ascii="Arial" w:hAnsi="Arial" w:cs="Arial"/>
          <w:sz w:val="20"/>
          <w:szCs w:val="20"/>
        </w:rPr>
      </w:pPr>
      <w:r w:rsidRPr="00ED1EA9">
        <w:rPr>
          <w:rStyle w:val="WW-DefaultParagraphFont"/>
          <w:rFonts w:ascii="Arial" w:hAnsi="Arial" w:cs="Arial"/>
          <w:b/>
          <w:bCs/>
          <w:sz w:val="20"/>
          <w:szCs w:val="20"/>
        </w:rPr>
        <w:t>Description</w:t>
      </w:r>
      <w:r>
        <w:rPr>
          <w:rFonts w:ascii="Arial" w:hAnsi="Arial" w:cs="Arial"/>
          <w:sz w:val="20"/>
          <w:szCs w:val="20"/>
        </w:rPr>
        <w:t xml:space="preserve">: </w:t>
      </w:r>
      <w:r w:rsidRPr="007F3254">
        <w:rPr>
          <w:rFonts w:ascii="Arial" w:hAnsi="Arial" w:cs="Arial"/>
          <w:sz w:val="20"/>
          <w:szCs w:val="20"/>
        </w:rPr>
        <w:t xml:space="preserve">HPE has acquired Aruba Company </w:t>
      </w:r>
      <w:r w:rsidR="00E41599">
        <w:rPr>
          <w:rFonts w:ascii="Arial" w:hAnsi="Arial" w:cs="Arial"/>
          <w:sz w:val="20"/>
          <w:szCs w:val="20"/>
        </w:rPr>
        <w:t xml:space="preserve">in </w:t>
      </w:r>
      <w:r w:rsidRPr="007F3254">
        <w:rPr>
          <w:rFonts w:ascii="Arial" w:hAnsi="Arial" w:cs="Arial"/>
          <w:sz w:val="20"/>
          <w:szCs w:val="20"/>
        </w:rPr>
        <w:t>201</w:t>
      </w:r>
      <w:r w:rsidR="00E41599">
        <w:rPr>
          <w:rFonts w:ascii="Arial" w:hAnsi="Arial" w:cs="Arial"/>
          <w:sz w:val="20"/>
          <w:szCs w:val="20"/>
        </w:rPr>
        <w:t>7</w:t>
      </w:r>
      <w:r w:rsidRPr="007F3254">
        <w:rPr>
          <w:rFonts w:ascii="Arial" w:hAnsi="Arial" w:cs="Arial"/>
          <w:sz w:val="20"/>
          <w:szCs w:val="20"/>
        </w:rPr>
        <w:t xml:space="preserve"> and as a part of MADO operations, all the assets of Aruba being merged with HPE assets. Channel BI is one of the applications needs to be merged with HPE Channel with others such as Supply Chain, OM, EDW etc.</w:t>
      </w:r>
      <w:r w:rsidR="002B6B7A">
        <w:rPr>
          <w:rFonts w:ascii="Arial" w:hAnsi="Arial" w:cs="Arial"/>
          <w:sz w:val="20"/>
          <w:szCs w:val="20"/>
        </w:rPr>
        <w:t xml:space="preserve"> </w:t>
      </w:r>
      <w:r w:rsidR="002B6B7A" w:rsidRPr="002B6B7A">
        <w:rPr>
          <w:rFonts w:ascii="Arial" w:hAnsi="Arial" w:cs="Arial"/>
          <w:sz w:val="20"/>
          <w:szCs w:val="20"/>
        </w:rPr>
        <w:t>I was part of the integration process, ensuring data quality checks were performed and standardizing the data to maintain consistency and reliability.</w:t>
      </w:r>
    </w:p>
    <w:p w14:paraId="02477C9A" w14:textId="34854144" w:rsidR="00773C7D" w:rsidRPr="00EF71A7" w:rsidRDefault="00773C7D" w:rsidP="002B6B7A">
      <w:pPr>
        <w:spacing w:after="75"/>
        <w:jc w:val="both"/>
        <w:rPr>
          <w:rStyle w:val="WW-DefaultParagraphFont"/>
          <w:rFonts w:ascii="Arial" w:hAnsi="Arial" w:cs="Arial"/>
          <w:sz w:val="20"/>
          <w:szCs w:val="20"/>
        </w:rPr>
      </w:pPr>
      <w:r w:rsidRPr="00EF71A7">
        <w:rPr>
          <w:rFonts w:ascii="Arial" w:hAnsi="Arial" w:cs="Arial"/>
          <w:b/>
          <w:bCs/>
          <w:sz w:val="20"/>
          <w:szCs w:val="20"/>
        </w:rPr>
        <w:t>Responsibilities:</w:t>
      </w:r>
    </w:p>
    <w:p w14:paraId="1A0474EF" w14:textId="05F71F0B" w:rsidR="001E440A" w:rsidRPr="001E440A" w:rsidRDefault="001E440A" w:rsidP="001E440A">
      <w:pPr>
        <w:pStyle w:val="ListParagraph"/>
        <w:numPr>
          <w:ilvl w:val="0"/>
          <w:numId w:val="10"/>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1E440A">
        <w:rPr>
          <w:rFonts w:ascii="Arial" w:hAnsi="Arial" w:cs="Arial"/>
          <w:sz w:val="20"/>
          <w:szCs w:val="20"/>
        </w:rPr>
        <w:t xml:space="preserve">Working as </w:t>
      </w:r>
      <w:r w:rsidR="000C13E4">
        <w:rPr>
          <w:rFonts w:ascii="Arial" w:hAnsi="Arial" w:cs="Arial"/>
          <w:sz w:val="20"/>
          <w:szCs w:val="20"/>
        </w:rPr>
        <w:t>Informatica</w:t>
      </w:r>
      <w:r w:rsidRPr="001E440A">
        <w:rPr>
          <w:rFonts w:ascii="Arial" w:hAnsi="Arial" w:cs="Arial"/>
          <w:sz w:val="20"/>
          <w:szCs w:val="20"/>
        </w:rPr>
        <w:t xml:space="preserve"> DQ developer, created </w:t>
      </w:r>
      <w:r w:rsidRPr="00036F9C">
        <w:rPr>
          <w:rFonts w:ascii="Arial" w:hAnsi="Arial" w:cs="Arial"/>
          <w:b/>
          <w:bCs/>
          <w:sz w:val="20"/>
          <w:szCs w:val="20"/>
        </w:rPr>
        <w:t>Mappings</w:t>
      </w:r>
      <w:r w:rsidRPr="001E440A">
        <w:rPr>
          <w:rFonts w:ascii="Arial" w:hAnsi="Arial" w:cs="Arial"/>
          <w:sz w:val="20"/>
          <w:szCs w:val="20"/>
        </w:rPr>
        <w:t xml:space="preserve">, </w:t>
      </w:r>
      <w:r w:rsidR="00E77FE0" w:rsidRPr="00036F9C">
        <w:rPr>
          <w:rFonts w:ascii="Arial" w:hAnsi="Arial" w:cs="Arial"/>
          <w:b/>
          <w:bCs/>
          <w:sz w:val="20"/>
          <w:szCs w:val="20"/>
        </w:rPr>
        <w:t>Profiles</w:t>
      </w:r>
      <w:r w:rsidR="00E77FE0">
        <w:rPr>
          <w:rFonts w:ascii="Arial" w:hAnsi="Arial" w:cs="Arial"/>
          <w:sz w:val="20"/>
          <w:szCs w:val="20"/>
        </w:rPr>
        <w:t xml:space="preserve">, </w:t>
      </w:r>
      <w:r w:rsidR="00E77FE0" w:rsidRPr="00036F9C">
        <w:rPr>
          <w:rFonts w:ascii="Arial" w:hAnsi="Arial" w:cs="Arial"/>
          <w:b/>
          <w:bCs/>
          <w:sz w:val="20"/>
          <w:szCs w:val="20"/>
        </w:rPr>
        <w:t>scorecards</w:t>
      </w:r>
      <w:r w:rsidR="00E77FE0">
        <w:rPr>
          <w:rFonts w:ascii="Arial" w:hAnsi="Arial" w:cs="Arial"/>
          <w:sz w:val="20"/>
          <w:szCs w:val="20"/>
        </w:rPr>
        <w:t xml:space="preserve"> and </w:t>
      </w:r>
      <w:r w:rsidR="00036F9C" w:rsidRPr="00036F9C">
        <w:rPr>
          <w:rFonts w:ascii="Arial" w:hAnsi="Arial" w:cs="Arial"/>
          <w:b/>
          <w:bCs/>
          <w:sz w:val="20"/>
          <w:szCs w:val="20"/>
        </w:rPr>
        <w:t>workflows</w:t>
      </w:r>
      <w:r w:rsidR="00036F9C">
        <w:rPr>
          <w:rFonts w:ascii="Arial" w:hAnsi="Arial" w:cs="Arial"/>
          <w:sz w:val="20"/>
          <w:szCs w:val="20"/>
        </w:rPr>
        <w:t>, and</w:t>
      </w:r>
      <w:r w:rsidR="00E77FE0">
        <w:rPr>
          <w:rFonts w:ascii="Arial" w:hAnsi="Arial" w:cs="Arial"/>
          <w:sz w:val="20"/>
          <w:szCs w:val="20"/>
        </w:rPr>
        <w:t xml:space="preserve"> deployed them into </w:t>
      </w:r>
      <w:r w:rsidR="00036F9C" w:rsidRPr="00036F9C">
        <w:rPr>
          <w:rFonts w:ascii="Arial" w:hAnsi="Arial" w:cs="Arial"/>
          <w:b/>
          <w:bCs/>
          <w:sz w:val="20"/>
          <w:szCs w:val="20"/>
        </w:rPr>
        <w:t>applications</w:t>
      </w:r>
    </w:p>
    <w:p w14:paraId="3806C1C7" w14:textId="0F81749E" w:rsidR="001E440A" w:rsidRDefault="001E440A" w:rsidP="001E440A">
      <w:pPr>
        <w:pStyle w:val="ListParagraph"/>
        <w:numPr>
          <w:ilvl w:val="0"/>
          <w:numId w:val="10"/>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1E440A">
        <w:rPr>
          <w:rFonts w:ascii="Arial" w:hAnsi="Arial" w:cs="Arial"/>
          <w:sz w:val="20"/>
          <w:szCs w:val="20"/>
        </w:rPr>
        <w:t xml:space="preserve">Working as DQ Developer, </w:t>
      </w:r>
      <w:r w:rsidR="00036F9C">
        <w:rPr>
          <w:rFonts w:ascii="Arial" w:hAnsi="Arial" w:cs="Arial"/>
          <w:sz w:val="20"/>
          <w:szCs w:val="20"/>
        </w:rPr>
        <w:t>created the</w:t>
      </w:r>
      <w:r w:rsidRPr="001E440A">
        <w:rPr>
          <w:rFonts w:ascii="Arial" w:hAnsi="Arial" w:cs="Arial"/>
          <w:sz w:val="20"/>
          <w:szCs w:val="20"/>
        </w:rPr>
        <w:t xml:space="preserve"> </w:t>
      </w:r>
      <w:r w:rsidRPr="00036F9C">
        <w:rPr>
          <w:rFonts w:ascii="Arial" w:hAnsi="Arial" w:cs="Arial"/>
          <w:b/>
          <w:bCs/>
          <w:sz w:val="20"/>
          <w:szCs w:val="20"/>
        </w:rPr>
        <w:t>Rule specifications</w:t>
      </w:r>
      <w:r w:rsidRPr="001E440A">
        <w:rPr>
          <w:rFonts w:ascii="Arial" w:hAnsi="Arial" w:cs="Arial"/>
          <w:sz w:val="20"/>
          <w:szCs w:val="20"/>
        </w:rPr>
        <w:t xml:space="preserve"> </w:t>
      </w:r>
      <w:r w:rsidR="00036F9C">
        <w:rPr>
          <w:rFonts w:ascii="Arial" w:hAnsi="Arial" w:cs="Arial"/>
          <w:sz w:val="20"/>
          <w:szCs w:val="20"/>
        </w:rPr>
        <w:t xml:space="preserve">from analyst tool </w:t>
      </w:r>
      <w:r w:rsidRPr="001E440A">
        <w:rPr>
          <w:rFonts w:ascii="Arial" w:hAnsi="Arial" w:cs="Arial"/>
          <w:sz w:val="20"/>
          <w:szCs w:val="20"/>
        </w:rPr>
        <w:t>and incorporated in mappings.</w:t>
      </w:r>
    </w:p>
    <w:p w14:paraId="38710524" w14:textId="77777777" w:rsidR="00643529" w:rsidRPr="001E440A" w:rsidRDefault="00643529" w:rsidP="00643529">
      <w:pPr>
        <w:pStyle w:val="ListParagraph"/>
        <w:numPr>
          <w:ilvl w:val="0"/>
          <w:numId w:val="10"/>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1E440A">
        <w:rPr>
          <w:rFonts w:ascii="Arial" w:hAnsi="Arial" w:cs="Arial"/>
          <w:sz w:val="20"/>
          <w:szCs w:val="20"/>
        </w:rPr>
        <w:lastRenderedPageBreak/>
        <w:t>Analyzed the sources, targets, transformed the data, and mapped the data and loaded the data into Targets using Informatica.</w:t>
      </w:r>
    </w:p>
    <w:p w14:paraId="434490BA" w14:textId="3F03C9A3" w:rsidR="00643529" w:rsidRPr="00643529" w:rsidRDefault="00643529" w:rsidP="00643529">
      <w:pPr>
        <w:pStyle w:val="ListParagraph"/>
        <w:numPr>
          <w:ilvl w:val="0"/>
          <w:numId w:val="10"/>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1E440A">
        <w:rPr>
          <w:rFonts w:ascii="Arial" w:hAnsi="Arial" w:cs="Arial"/>
          <w:sz w:val="20"/>
          <w:szCs w:val="20"/>
        </w:rPr>
        <w:t xml:space="preserve">Created </w:t>
      </w:r>
      <w:r w:rsidRPr="0025711B">
        <w:rPr>
          <w:rFonts w:ascii="Arial" w:hAnsi="Arial" w:cs="Arial"/>
          <w:b/>
          <w:bCs/>
          <w:sz w:val="20"/>
          <w:szCs w:val="20"/>
        </w:rPr>
        <w:t>profiles</w:t>
      </w:r>
      <w:r w:rsidRPr="001E440A">
        <w:rPr>
          <w:rFonts w:ascii="Arial" w:hAnsi="Arial" w:cs="Arial"/>
          <w:sz w:val="20"/>
          <w:szCs w:val="20"/>
        </w:rPr>
        <w:t xml:space="preserve"> in the Analyst tool to analyze the data and presented the documented results to the client. </w:t>
      </w:r>
    </w:p>
    <w:p w14:paraId="7644B7AC" w14:textId="282F9F96" w:rsidR="001E440A" w:rsidRPr="001E440A" w:rsidRDefault="001E440A" w:rsidP="001E440A">
      <w:pPr>
        <w:pStyle w:val="ListParagraph"/>
        <w:numPr>
          <w:ilvl w:val="0"/>
          <w:numId w:val="10"/>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1E440A">
        <w:rPr>
          <w:rFonts w:ascii="Arial" w:hAnsi="Arial" w:cs="Arial"/>
          <w:sz w:val="20"/>
          <w:szCs w:val="20"/>
        </w:rPr>
        <w:t xml:space="preserve">Applied Informatica </w:t>
      </w:r>
      <w:r w:rsidR="00036F9C">
        <w:rPr>
          <w:rFonts w:ascii="Arial" w:hAnsi="Arial" w:cs="Arial"/>
          <w:sz w:val="20"/>
          <w:szCs w:val="20"/>
        </w:rPr>
        <w:t>I</w:t>
      </w:r>
      <w:r w:rsidRPr="001E440A">
        <w:rPr>
          <w:rFonts w:ascii="Arial" w:hAnsi="Arial" w:cs="Arial"/>
          <w:sz w:val="20"/>
          <w:szCs w:val="20"/>
        </w:rPr>
        <w:t xml:space="preserve">DQ’s </w:t>
      </w:r>
      <w:r w:rsidRPr="00036F9C">
        <w:rPr>
          <w:rFonts w:ascii="Arial" w:hAnsi="Arial" w:cs="Arial"/>
          <w:b/>
          <w:bCs/>
          <w:sz w:val="20"/>
          <w:szCs w:val="20"/>
        </w:rPr>
        <w:t>Matching</w:t>
      </w:r>
      <w:r w:rsidRPr="001E440A">
        <w:rPr>
          <w:rFonts w:ascii="Arial" w:hAnsi="Arial" w:cs="Arial"/>
          <w:sz w:val="20"/>
          <w:szCs w:val="20"/>
        </w:rPr>
        <w:t xml:space="preserve"> and </w:t>
      </w:r>
      <w:r w:rsidRPr="00036F9C">
        <w:rPr>
          <w:rFonts w:ascii="Arial" w:hAnsi="Arial" w:cs="Arial"/>
          <w:b/>
          <w:bCs/>
          <w:sz w:val="20"/>
          <w:szCs w:val="20"/>
        </w:rPr>
        <w:t>Merging</w:t>
      </w:r>
      <w:r w:rsidRPr="001E440A">
        <w:rPr>
          <w:rFonts w:ascii="Arial" w:hAnsi="Arial" w:cs="Arial"/>
          <w:sz w:val="20"/>
          <w:szCs w:val="20"/>
        </w:rPr>
        <w:t xml:space="preserve"> functionality to identify duplicate records across different systems and merge them into a single customer profile.</w:t>
      </w:r>
    </w:p>
    <w:p w14:paraId="569C321E" w14:textId="77777777" w:rsidR="001E440A" w:rsidRPr="001E440A" w:rsidRDefault="001E440A" w:rsidP="001E440A">
      <w:pPr>
        <w:pStyle w:val="ListParagraph"/>
        <w:numPr>
          <w:ilvl w:val="0"/>
          <w:numId w:val="10"/>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1E440A">
        <w:rPr>
          <w:rFonts w:ascii="Arial" w:hAnsi="Arial" w:cs="Arial"/>
          <w:sz w:val="20"/>
          <w:szCs w:val="20"/>
        </w:rPr>
        <w:t xml:space="preserve">Created the </w:t>
      </w:r>
      <w:r w:rsidRPr="00036F9C">
        <w:rPr>
          <w:rFonts w:ascii="Arial" w:hAnsi="Arial" w:cs="Arial"/>
          <w:b/>
          <w:bCs/>
          <w:sz w:val="20"/>
          <w:szCs w:val="20"/>
        </w:rPr>
        <w:t xml:space="preserve">Business Terms, Rule specification </w:t>
      </w:r>
      <w:r w:rsidRPr="00036F9C">
        <w:rPr>
          <w:rFonts w:ascii="Arial" w:hAnsi="Arial" w:cs="Arial"/>
          <w:sz w:val="20"/>
          <w:szCs w:val="20"/>
        </w:rPr>
        <w:t>and</w:t>
      </w:r>
      <w:r w:rsidRPr="00036F9C">
        <w:rPr>
          <w:rFonts w:ascii="Arial" w:hAnsi="Arial" w:cs="Arial"/>
          <w:b/>
          <w:bCs/>
          <w:sz w:val="20"/>
          <w:szCs w:val="20"/>
        </w:rPr>
        <w:t xml:space="preserve"> rules </w:t>
      </w:r>
      <w:r w:rsidRPr="00036F9C">
        <w:rPr>
          <w:rFonts w:ascii="Arial" w:hAnsi="Arial" w:cs="Arial"/>
          <w:sz w:val="20"/>
          <w:szCs w:val="20"/>
        </w:rPr>
        <w:t>in</w:t>
      </w:r>
      <w:r w:rsidRPr="00036F9C">
        <w:rPr>
          <w:rFonts w:ascii="Arial" w:hAnsi="Arial" w:cs="Arial"/>
          <w:b/>
          <w:bCs/>
          <w:sz w:val="20"/>
          <w:szCs w:val="20"/>
        </w:rPr>
        <w:t xml:space="preserve"> Analyst tool</w:t>
      </w:r>
      <w:r w:rsidRPr="001E440A">
        <w:rPr>
          <w:rFonts w:ascii="Arial" w:hAnsi="Arial" w:cs="Arial"/>
          <w:sz w:val="20"/>
          <w:szCs w:val="20"/>
        </w:rPr>
        <w:t xml:space="preserve"> and exported to the developer.</w:t>
      </w:r>
    </w:p>
    <w:p w14:paraId="413B99E4" w14:textId="22E69F4A" w:rsidR="001E440A" w:rsidRPr="001E440A" w:rsidRDefault="001E440A" w:rsidP="001E440A">
      <w:pPr>
        <w:pStyle w:val="ListParagraph"/>
        <w:numPr>
          <w:ilvl w:val="0"/>
          <w:numId w:val="10"/>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1E440A">
        <w:rPr>
          <w:rFonts w:ascii="Arial" w:hAnsi="Arial" w:cs="Arial"/>
          <w:sz w:val="20"/>
          <w:szCs w:val="20"/>
        </w:rPr>
        <w:t xml:space="preserve">To inject the data into the </w:t>
      </w:r>
      <w:r w:rsidR="00F1778D">
        <w:rPr>
          <w:rFonts w:ascii="Arial" w:hAnsi="Arial" w:cs="Arial"/>
          <w:sz w:val="20"/>
          <w:szCs w:val="20"/>
        </w:rPr>
        <w:t>target</w:t>
      </w:r>
      <w:r w:rsidRPr="001E440A">
        <w:rPr>
          <w:rFonts w:ascii="Arial" w:hAnsi="Arial" w:cs="Arial"/>
          <w:sz w:val="20"/>
          <w:szCs w:val="20"/>
        </w:rPr>
        <w:t xml:space="preserve"> database, us</w:t>
      </w:r>
      <w:r w:rsidR="00643529">
        <w:rPr>
          <w:rFonts w:ascii="Arial" w:hAnsi="Arial" w:cs="Arial"/>
          <w:sz w:val="20"/>
          <w:szCs w:val="20"/>
        </w:rPr>
        <w:t>ed</w:t>
      </w:r>
      <w:r w:rsidRPr="001E440A">
        <w:rPr>
          <w:rFonts w:ascii="Arial" w:hAnsi="Arial" w:cs="Arial"/>
          <w:sz w:val="20"/>
          <w:szCs w:val="20"/>
        </w:rPr>
        <w:t xml:space="preserve"> multiple transformations </w:t>
      </w:r>
      <w:r w:rsidR="00920E38">
        <w:rPr>
          <w:rFonts w:ascii="Arial" w:hAnsi="Arial" w:cs="Arial"/>
          <w:sz w:val="20"/>
          <w:szCs w:val="20"/>
        </w:rPr>
        <w:t xml:space="preserve">to </w:t>
      </w:r>
      <w:r w:rsidR="00F1778D" w:rsidRPr="00643529">
        <w:rPr>
          <w:rFonts w:ascii="Arial" w:hAnsi="Arial" w:cs="Arial"/>
          <w:b/>
          <w:bCs/>
          <w:sz w:val="20"/>
          <w:szCs w:val="20"/>
        </w:rPr>
        <w:t>cleanse</w:t>
      </w:r>
      <w:r w:rsidR="00F1778D">
        <w:rPr>
          <w:rFonts w:ascii="Arial" w:hAnsi="Arial" w:cs="Arial"/>
          <w:sz w:val="20"/>
          <w:szCs w:val="20"/>
        </w:rPr>
        <w:t xml:space="preserve"> and </w:t>
      </w:r>
      <w:r w:rsidR="00920E38" w:rsidRPr="00643529">
        <w:rPr>
          <w:rFonts w:ascii="Arial" w:hAnsi="Arial" w:cs="Arial"/>
          <w:b/>
          <w:bCs/>
          <w:sz w:val="20"/>
          <w:szCs w:val="20"/>
        </w:rPr>
        <w:t>standardize</w:t>
      </w:r>
      <w:r w:rsidR="00F1778D">
        <w:rPr>
          <w:rFonts w:ascii="Arial" w:hAnsi="Arial" w:cs="Arial"/>
          <w:sz w:val="20"/>
          <w:szCs w:val="20"/>
        </w:rPr>
        <w:t xml:space="preserve"> </w:t>
      </w:r>
      <w:r w:rsidR="00643529">
        <w:rPr>
          <w:rFonts w:ascii="Arial" w:hAnsi="Arial" w:cs="Arial"/>
          <w:sz w:val="20"/>
          <w:szCs w:val="20"/>
        </w:rPr>
        <w:t>the data.</w:t>
      </w:r>
    </w:p>
    <w:p w14:paraId="335E3FF3" w14:textId="77777777" w:rsidR="001E440A" w:rsidRPr="001E440A" w:rsidRDefault="001E440A" w:rsidP="001E440A">
      <w:pPr>
        <w:pStyle w:val="ListParagraph"/>
        <w:numPr>
          <w:ilvl w:val="0"/>
          <w:numId w:val="10"/>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1E440A">
        <w:rPr>
          <w:rFonts w:ascii="Arial" w:hAnsi="Arial" w:cs="Arial"/>
          <w:sz w:val="20"/>
          <w:szCs w:val="20"/>
        </w:rPr>
        <w:t>Developed shipping address mappings to verify the sales order feed against Client dependent data.</w:t>
      </w:r>
    </w:p>
    <w:p w14:paraId="41C80B05" w14:textId="77777777" w:rsidR="001E440A" w:rsidRPr="001E440A" w:rsidRDefault="001E440A" w:rsidP="001E440A">
      <w:pPr>
        <w:pStyle w:val="ListParagraph"/>
        <w:numPr>
          <w:ilvl w:val="0"/>
          <w:numId w:val="10"/>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1E440A">
        <w:rPr>
          <w:rFonts w:ascii="Arial" w:hAnsi="Arial" w:cs="Arial"/>
          <w:sz w:val="20"/>
          <w:szCs w:val="20"/>
        </w:rPr>
        <w:t xml:space="preserve">Created custom </w:t>
      </w:r>
      <w:r w:rsidRPr="008A3B80">
        <w:rPr>
          <w:rFonts w:ascii="Arial" w:hAnsi="Arial" w:cs="Arial"/>
          <w:b/>
          <w:bCs/>
          <w:sz w:val="20"/>
          <w:szCs w:val="20"/>
        </w:rPr>
        <w:t>dictionaries</w:t>
      </w:r>
      <w:r w:rsidRPr="001E440A">
        <w:rPr>
          <w:rFonts w:ascii="Arial" w:hAnsi="Arial" w:cs="Arial"/>
          <w:sz w:val="20"/>
          <w:szCs w:val="20"/>
        </w:rPr>
        <w:t xml:space="preserve"> in the form of reference tables in the Analyst.</w:t>
      </w:r>
    </w:p>
    <w:p w14:paraId="325B8C12" w14:textId="77777777" w:rsidR="001E440A" w:rsidRDefault="001E440A" w:rsidP="001E440A">
      <w:pPr>
        <w:pStyle w:val="ListParagraph"/>
        <w:numPr>
          <w:ilvl w:val="0"/>
          <w:numId w:val="10"/>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1E440A">
        <w:rPr>
          <w:rFonts w:ascii="Arial" w:hAnsi="Arial" w:cs="Arial"/>
          <w:sz w:val="20"/>
          <w:szCs w:val="20"/>
        </w:rPr>
        <w:t xml:space="preserve">Developed </w:t>
      </w:r>
      <w:r w:rsidRPr="008A3B80">
        <w:rPr>
          <w:rFonts w:ascii="Arial" w:hAnsi="Arial" w:cs="Arial"/>
          <w:b/>
          <w:bCs/>
          <w:sz w:val="20"/>
          <w:szCs w:val="20"/>
        </w:rPr>
        <w:t>workflows</w:t>
      </w:r>
      <w:r w:rsidRPr="001E440A">
        <w:rPr>
          <w:rFonts w:ascii="Arial" w:hAnsi="Arial" w:cs="Arial"/>
          <w:sz w:val="20"/>
          <w:szCs w:val="20"/>
        </w:rPr>
        <w:t xml:space="preserve"> and deployed them into </w:t>
      </w:r>
      <w:r w:rsidRPr="008A3B80">
        <w:rPr>
          <w:rFonts w:ascii="Arial" w:hAnsi="Arial" w:cs="Arial"/>
          <w:b/>
          <w:bCs/>
          <w:sz w:val="20"/>
          <w:szCs w:val="20"/>
        </w:rPr>
        <w:t>applications</w:t>
      </w:r>
      <w:r w:rsidRPr="001E440A">
        <w:rPr>
          <w:rFonts w:ascii="Arial" w:hAnsi="Arial" w:cs="Arial"/>
          <w:sz w:val="20"/>
          <w:szCs w:val="20"/>
        </w:rPr>
        <w:t>.</w:t>
      </w:r>
    </w:p>
    <w:p w14:paraId="39346CC8" w14:textId="05430FAF" w:rsidR="00643529" w:rsidRPr="001E440A" w:rsidRDefault="00643529" w:rsidP="001E440A">
      <w:pPr>
        <w:pStyle w:val="ListParagraph"/>
        <w:numPr>
          <w:ilvl w:val="0"/>
          <w:numId w:val="10"/>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Pr>
          <w:rFonts w:ascii="Arial" w:hAnsi="Arial" w:cs="Arial"/>
          <w:sz w:val="20"/>
          <w:szCs w:val="20"/>
        </w:rPr>
        <w:t xml:space="preserve">Scheduled the applications </w:t>
      </w:r>
      <w:r w:rsidR="004503DA">
        <w:rPr>
          <w:rFonts w:ascii="Arial" w:hAnsi="Arial" w:cs="Arial"/>
          <w:sz w:val="20"/>
          <w:szCs w:val="20"/>
        </w:rPr>
        <w:t>through the informatica scheduler</w:t>
      </w:r>
    </w:p>
    <w:p w14:paraId="35389F1E" w14:textId="7451358C" w:rsidR="0086193F" w:rsidRPr="00B04FF7" w:rsidRDefault="00773C7D" w:rsidP="003910BE">
      <w:p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912157">
        <w:rPr>
          <w:rStyle w:val="WW-DefaultParagraphFont"/>
          <w:rFonts w:ascii="Arial" w:hAnsi="Arial" w:cs="Arial"/>
          <w:b/>
          <w:bCs/>
          <w:sz w:val="20"/>
          <w:szCs w:val="20"/>
        </w:rPr>
        <w:t>Environment</w:t>
      </w:r>
      <w:r w:rsidRPr="00912157">
        <w:rPr>
          <w:rStyle w:val="WW-DefaultParagraphFont"/>
          <w:rFonts w:ascii="Arial" w:hAnsi="Arial" w:cs="Arial"/>
          <w:sz w:val="20"/>
          <w:szCs w:val="20"/>
        </w:rPr>
        <w:t xml:space="preserve">: </w:t>
      </w:r>
      <w:r w:rsidRPr="00912157">
        <w:rPr>
          <w:rFonts w:ascii="Arial" w:hAnsi="Arial" w:cs="Arial"/>
          <w:sz w:val="20"/>
          <w:szCs w:val="20"/>
        </w:rPr>
        <w:t>Informatica Data Quality</w:t>
      </w:r>
      <w:r w:rsidRPr="00912157">
        <w:rPr>
          <w:rStyle w:val="WW-DefaultParagraphFont"/>
          <w:rFonts w:ascii="Arial" w:hAnsi="Arial" w:cs="Arial"/>
          <w:sz w:val="20"/>
          <w:szCs w:val="20"/>
        </w:rPr>
        <w:t>,</w:t>
      </w:r>
      <w:r w:rsidR="004503DA">
        <w:rPr>
          <w:rStyle w:val="WW-DefaultParagraphFont"/>
          <w:rFonts w:ascii="Arial" w:hAnsi="Arial" w:cs="Arial"/>
          <w:sz w:val="20"/>
          <w:szCs w:val="20"/>
        </w:rPr>
        <w:t xml:space="preserve"> Informatica power center,</w:t>
      </w:r>
      <w:r w:rsidRPr="00912157">
        <w:rPr>
          <w:rStyle w:val="WW-DefaultParagraphFont"/>
          <w:rFonts w:ascii="Arial" w:hAnsi="Arial" w:cs="Arial"/>
          <w:sz w:val="20"/>
          <w:szCs w:val="20"/>
        </w:rPr>
        <w:t xml:space="preserve"> Unix, Putty, Toad</w:t>
      </w:r>
      <w:r>
        <w:rPr>
          <w:rStyle w:val="WW-DefaultParagraphFont"/>
          <w:rFonts w:ascii="Arial" w:hAnsi="Arial" w:cs="Arial"/>
          <w:sz w:val="20"/>
          <w:szCs w:val="20"/>
        </w:rPr>
        <w:t>,</w:t>
      </w:r>
      <w:r w:rsidR="007E14E1">
        <w:rPr>
          <w:rStyle w:val="WW-DefaultParagraphFont"/>
          <w:rFonts w:ascii="Arial" w:hAnsi="Arial" w:cs="Arial"/>
          <w:sz w:val="20"/>
          <w:szCs w:val="20"/>
        </w:rPr>
        <w:t xml:space="preserve"> </w:t>
      </w:r>
      <w:r>
        <w:rPr>
          <w:rStyle w:val="WW-DefaultParagraphFont"/>
          <w:rFonts w:ascii="Arial" w:hAnsi="Arial" w:cs="Arial"/>
          <w:sz w:val="20"/>
          <w:szCs w:val="20"/>
        </w:rPr>
        <w:t xml:space="preserve">Oracle, </w:t>
      </w:r>
      <w:proofErr w:type="spellStart"/>
      <w:r>
        <w:rPr>
          <w:rStyle w:val="WW-DefaultParagraphFont"/>
          <w:rFonts w:ascii="Arial" w:hAnsi="Arial" w:cs="Arial"/>
          <w:sz w:val="20"/>
          <w:szCs w:val="20"/>
        </w:rPr>
        <w:t>Ms-Sql</w:t>
      </w:r>
      <w:proofErr w:type="spellEnd"/>
      <w:r w:rsidR="007E14E1">
        <w:rPr>
          <w:rStyle w:val="WW-DefaultParagraphFont"/>
          <w:rFonts w:ascii="Arial" w:hAnsi="Arial" w:cs="Arial"/>
          <w:sz w:val="20"/>
          <w:szCs w:val="20"/>
        </w:rPr>
        <w:t xml:space="preserve">, Informatica </w:t>
      </w:r>
      <w:r w:rsidR="007E14E1" w:rsidRPr="00B04FF7">
        <w:rPr>
          <w:rStyle w:val="WW-DefaultParagraphFont"/>
          <w:rFonts w:ascii="Arial" w:hAnsi="Arial" w:cs="Arial"/>
          <w:sz w:val="20"/>
          <w:szCs w:val="20"/>
        </w:rPr>
        <w:t>scheduler</w:t>
      </w:r>
    </w:p>
    <w:p w14:paraId="68341333" w14:textId="29E6F1DD" w:rsidR="007E14E1" w:rsidRPr="00B04FF7" w:rsidRDefault="007E14E1" w:rsidP="007E14E1">
      <w:pPr>
        <w:jc w:val="both"/>
        <w:rPr>
          <w:rFonts w:ascii="Arial" w:hAnsi="Arial" w:cs="Arial"/>
          <w:b/>
          <w:bCs/>
          <w:sz w:val="20"/>
          <w:szCs w:val="20"/>
        </w:rPr>
      </w:pPr>
      <w:r w:rsidRPr="00B04FF7">
        <w:rPr>
          <w:rFonts w:ascii="Arial" w:hAnsi="Arial" w:cs="Arial"/>
          <w:b/>
          <w:bCs/>
          <w:sz w:val="20"/>
          <w:szCs w:val="20"/>
        </w:rPr>
        <w:t xml:space="preserve">Project Name </w:t>
      </w:r>
      <w:proofErr w:type="gramStart"/>
      <w:r w:rsidRPr="00B04FF7">
        <w:rPr>
          <w:rFonts w:ascii="Arial" w:hAnsi="Arial" w:cs="Arial"/>
          <w:b/>
          <w:bCs/>
          <w:sz w:val="20"/>
          <w:szCs w:val="20"/>
        </w:rPr>
        <w:t xml:space="preserve">  :</w:t>
      </w:r>
      <w:proofErr w:type="gramEnd"/>
      <w:r w:rsidRPr="00B04FF7">
        <w:rPr>
          <w:rFonts w:ascii="Arial" w:hAnsi="Arial" w:cs="Arial"/>
          <w:b/>
          <w:bCs/>
          <w:sz w:val="20"/>
          <w:szCs w:val="20"/>
        </w:rPr>
        <w:t xml:space="preserve"> </w:t>
      </w:r>
      <w:r w:rsidR="00DE5716" w:rsidRPr="00B04FF7">
        <w:rPr>
          <w:rFonts w:ascii="Arial" w:hAnsi="Arial" w:cs="Arial"/>
          <w:b/>
          <w:bCs/>
          <w:sz w:val="20"/>
          <w:szCs w:val="20"/>
        </w:rPr>
        <w:t xml:space="preserve"> </w:t>
      </w:r>
      <w:r w:rsidR="00916D71" w:rsidRPr="00B04FF7">
        <w:rPr>
          <w:rFonts w:ascii="Arial" w:hAnsi="Arial" w:cs="Arial"/>
          <w:b/>
          <w:bCs/>
          <w:sz w:val="20"/>
          <w:szCs w:val="20"/>
        </w:rPr>
        <w:t>Partner Data warehouse</w:t>
      </w:r>
    </w:p>
    <w:p w14:paraId="30D17853" w14:textId="1BD96B6D" w:rsidR="007E14E1" w:rsidRPr="00B04FF7" w:rsidRDefault="007E14E1" w:rsidP="007E14E1">
      <w:pPr>
        <w:jc w:val="both"/>
        <w:rPr>
          <w:rFonts w:ascii="Arial" w:hAnsi="Arial" w:cs="Arial"/>
          <w:b/>
          <w:bCs/>
          <w:sz w:val="20"/>
          <w:szCs w:val="20"/>
        </w:rPr>
      </w:pPr>
      <w:r w:rsidRPr="00B04FF7">
        <w:rPr>
          <w:rFonts w:ascii="Arial" w:hAnsi="Arial" w:cs="Arial"/>
          <w:b/>
          <w:bCs/>
          <w:sz w:val="20"/>
          <w:szCs w:val="20"/>
        </w:rPr>
        <w:t>Employer</w:t>
      </w:r>
      <w:r w:rsidRPr="00B04FF7">
        <w:rPr>
          <w:rFonts w:ascii="Arial" w:hAnsi="Arial" w:cs="Arial"/>
          <w:b/>
          <w:bCs/>
          <w:sz w:val="20"/>
          <w:szCs w:val="20"/>
        </w:rPr>
        <w:tab/>
        <w:t xml:space="preserve">: </w:t>
      </w:r>
      <w:r w:rsidR="00DE5716" w:rsidRPr="00B04FF7">
        <w:rPr>
          <w:rFonts w:ascii="Arial" w:hAnsi="Arial" w:cs="Arial"/>
          <w:b/>
          <w:bCs/>
          <w:sz w:val="20"/>
          <w:szCs w:val="20"/>
        </w:rPr>
        <w:t xml:space="preserve"> </w:t>
      </w:r>
      <w:r w:rsidR="002F5AFA" w:rsidRPr="00B04FF7">
        <w:rPr>
          <w:rFonts w:ascii="Arial" w:hAnsi="Arial" w:cs="Arial"/>
          <w:b/>
          <w:bCs/>
          <w:sz w:val="20"/>
          <w:szCs w:val="20"/>
        </w:rPr>
        <w:t xml:space="preserve">Capgemini </w:t>
      </w:r>
      <w:r w:rsidRPr="00B04FF7">
        <w:rPr>
          <w:rFonts w:ascii="Arial" w:hAnsi="Arial" w:cs="Arial"/>
          <w:b/>
          <w:bCs/>
          <w:sz w:val="20"/>
          <w:szCs w:val="20"/>
        </w:rPr>
        <w:t xml:space="preserve"> </w:t>
      </w:r>
    </w:p>
    <w:p w14:paraId="6F01D819" w14:textId="7EFAFAA7" w:rsidR="007E14E1" w:rsidRPr="00B04FF7" w:rsidRDefault="007E14E1" w:rsidP="007E14E1">
      <w:pPr>
        <w:jc w:val="both"/>
        <w:rPr>
          <w:rFonts w:ascii="Arial" w:hAnsi="Arial" w:cs="Arial"/>
          <w:b/>
          <w:bCs/>
          <w:sz w:val="20"/>
          <w:szCs w:val="20"/>
        </w:rPr>
      </w:pPr>
      <w:r w:rsidRPr="00B04FF7">
        <w:rPr>
          <w:rFonts w:ascii="Arial" w:hAnsi="Arial" w:cs="Arial"/>
          <w:b/>
          <w:bCs/>
          <w:sz w:val="20"/>
          <w:szCs w:val="20"/>
        </w:rPr>
        <w:t>Client</w:t>
      </w:r>
      <w:r w:rsidRPr="00B04FF7">
        <w:rPr>
          <w:rFonts w:ascii="Arial" w:hAnsi="Arial" w:cs="Arial"/>
          <w:b/>
          <w:bCs/>
          <w:sz w:val="20"/>
          <w:szCs w:val="20"/>
        </w:rPr>
        <w:tab/>
      </w:r>
      <w:r w:rsidRPr="00B04FF7">
        <w:rPr>
          <w:rFonts w:ascii="Arial" w:hAnsi="Arial" w:cs="Arial"/>
          <w:b/>
          <w:bCs/>
          <w:sz w:val="20"/>
          <w:szCs w:val="20"/>
        </w:rPr>
        <w:tab/>
        <w:t xml:space="preserve">: </w:t>
      </w:r>
      <w:r w:rsidR="00DE5716" w:rsidRPr="00B04FF7">
        <w:rPr>
          <w:rFonts w:ascii="Arial" w:hAnsi="Arial" w:cs="Arial"/>
          <w:b/>
          <w:bCs/>
          <w:sz w:val="20"/>
          <w:szCs w:val="20"/>
        </w:rPr>
        <w:t xml:space="preserve"> </w:t>
      </w:r>
      <w:r w:rsidRPr="00B04FF7">
        <w:rPr>
          <w:rFonts w:ascii="Arial" w:hAnsi="Arial" w:cs="Arial"/>
          <w:b/>
          <w:bCs/>
          <w:sz w:val="20"/>
          <w:szCs w:val="20"/>
        </w:rPr>
        <w:t>Hewlett-Packard</w:t>
      </w:r>
      <w:r w:rsidRPr="00B04FF7">
        <w:rPr>
          <w:rFonts w:ascii="Arial" w:hAnsi="Arial" w:cs="Arial"/>
          <w:b/>
          <w:bCs/>
          <w:sz w:val="20"/>
          <w:szCs w:val="20"/>
          <w:lang w:val="en-GB"/>
        </w:rPr>
        <w:t>, USA</w:t>
      </w:r>
      <w:r w:rsidRPr="00B04FF7">
        <w:rPr>
          <w:rFonts w:ascii="Arial" w:hAnsi="Arial" w:cs="Arial"/>
          <w:b/>
          <w:bCs/>
          <w:sz w:val="20"/>
          <w:szCs w:val="20"/>
        </w:rPr>
        <w:t xml:space="preserve"> </w:t>
      </w:r>
    </w:p>
    <w:p w14:paraId="34CC3004" w14:textId="7D6ED27F" w:rsidR="007E14E1" w:rsidRPr="003E5A4D" w:rsidRDefault="007E14E1" w:rsidP="007E14E1">
      <w:pPr>
        <w:jc w:val="both"/>
        <w:rPr>
          <w:rFonts w:ascii="Arial" w:hAnsi="Arial" w:cs="Arial"/>
          <w:b/>
          <w:bCs/>
          <w:sz w:val="20"/>
          <w:szCs w:val="20"/>
        </w:rPr>
      </w:pPr>
      <w:r w:rsidRPr="00B04FF7">
        <w:rPr>
          <w:rFonts w:ascii="Arial" w:hAnsi="Arial" w:cs="Arial"/>
          <w:b/>
          <w:bCs/>
          <w:sz w:val="20"/>
          <w:szCs w:val="20"/>
        </w:rPr>
        <w:t>Role</w:t>
      </w:r>
      <w:r w:rsidRPr="00B04FF7">
        <w:rPr>
          <w:rFonts w:ascii="Arial" w:hAnsi="Arial" w:cs="Arial"/>
          <w:b/>
          <w:bCs/>
          <w:sz w:val="20"/>
          <w:szCs w:val="20"/>
        </w:rPr>
        <w:tab/>
      </w:r>
      <w:r w:rsidRPr="00B04FF7">
        <w:rPr>
          <w:rFonts w:ascii="Arial" w:hAnsi="Arial" w:cs="Arial"/>
          <w:b/>
          <w:bCs/>
          <w:sz w:val="20"/>
          <w:szCs w:val="20"/>
        </w:rPr>
        <w:tab/>
        <w:t xml:space="preserve">: </w:t>
      </w:r>
      <w:r w:rsidR="00DE5716" w:rsidRPr="00B04FF7">
        <w:rPr>
          <w:rFonts w:ascii="Arial" w:hAnsi="Arial" w:cs="Arial"/>
          <w:b/>
          <w:bCs/>
          <w:sz w:val="20"/>
          <w:szCs w:val="20"/>
        </w:rPr>
        <w:t xml:space="preserve"> </w:t>
      </w:r>
      <w:r w:rsidRPr="00B04FF7">
        <w:rPr>
          <w:rFonts w:ascii="Arial" w:hAnsi="Arial" w:cs="Arial"/>
          <w:b/>
          <w:bCs/>
          <w:sz w:val="20"/>
          <w:szCs w:val="20"/>
        </w:rPr>
        <w:t xml:space="preserve">Informatica developer                                                                                      </w:t>
      </w:r>
      <w:r w:rsidR="00A446DC">
        <w:rPr>
          <w:rFonts w:ascii="Arial" w:hAnsi="Arial" w:cs="Arial"/>
          <w:b/>
          <w:bCs/>
          <w:sz w:val="20"/>
          <w:szCs w:val="20"/>
        </w:rPr>
        <w:t>Jan</w:t>
      </w:r>
      <w:r w:rsidRPr="003E5A4D">
        <w:rPr>
          <w:rFonts w:ascii="Arial" w:hAnsi="Arial" w:cs="Arial"/>
          <w:b/>
          <w:bCs/>
          <w:sz w:val="20"/>
          <w:szCs w:val="20"/>
        </w:rPr>
        <w:t xml:space="preserve"> 2</w:t>
      </w:r>
      <w:r w:rsidR="00A446DC">
        <w:rPr>
          <w:rFonts w:ascii="Arial" w:hAnsi="Arial" w:cs="Arial"/>
          <w:b/>
          <w:bCs/>
          <w:sz w:val="20"/>
          <w:szCs w:val="20"/>
        </w:rPr>
        <w:t>015</w:t>
      </w:r>
      <w:r w:rsidR="000E35F5">
        <w:rPr>
          <w:rFonts w:ascii="Arial" w:hAnsi="Arial" w:cs="Arial"/>
          <w:b/>
          <w:bCs/>
          <w:sz w:val="20"/>
          <w:szCs w:val="20"/>
        </w:rPr>
        <w:t xml:space="preserve"> </w:t>
      </w:r>
      <w:r w:rsidRPr="003E5A4D">
        <w:rPr>
          <w:rFonts w:ascii="Arial" w:hAnsi="Arial" w:cs="Arial"/>
          <w:b/>
          <w:bCs/>
          <w:sz w:val="20"/>
          <w:szCs w:val="20"/>
        </w:rPr>
        <w:t xml:space="preserve">– </w:t>
      </w:r>
      <w:r w:rsidR="00A446DC">
        <w:rPr>
          <w:rFonts w:ascii="Arial" w:hAnsi="Arial" w:cs="Arial"/>
          <w:b/>
          <w:bCs/>
          <w:sz w:val="20"/>
          <w:szCs w:val="20"/>
        </w:rPr>
        <w:t>Mar 20</w:t>
      </w:r>
      <w:r w:rsidR="00DE09AA">
        <w:rPr>
          <w:rFonts w:ascii="Arial" w:hAnsi="Arial" w:cs="Arial"/>
          <w:b/>
          <w:bCs/>
          <w:sz w:val="20"/>
          <w:szCs w:val="20"/>
        </w:rPr>
        <w:t>17</w:t>
      </w:r>
    </w:p>
    <w:p w14:paraId="72CB7A89" w14:textId="77777777" w:rsidR="007E14E1" w:rsidRDefault="007E14E1" w:rsidP="007E14E1">
      <w:pPr>
        <w:spacing w:after="75"/>
        <w:jc w:val="both"/>
        <w:rPr>
          <w:rFonts w:ascii="Arial" w:hAnsi="Arial" w:cs="Arial"/>
          <w:sz w:val="20"/>
          <w:szCs w:val="20"/>
        </w:rPr>
      </w:pPr>
    </w:p>
    <w:p w14:paraId="67996632" w14:textId="64BE9E00" w:rsidR="002B6B7A" w:rsidRDefault="002B6B7A" w:rsidP="007E14E1">
      <w:pPr>
        <w:spacing w:after="75"/>
        <w:jc w:val="both"/>
        <w:rPr>
          <w:rFonts w:ascii="Arial" w:hAnsi="Arial" w:cs="Arial"/>
          <w:sz w:val="20"/>
          <w:szCs w:val="20"/>
        </w:rPr>
      </w:pPr>
      <w:r w:rsidRPr="00ED1EA9">
        <w:rPr>
          <w:rStyle w:val="WW-DefaultParagraphFont"/>
          <w:rFonts w:ascii="Arial" w:hAnsi="Arial" w:cs="Arial"/>
          <w:b/>
          <w:bCs/>
          <w:sz w:val="20"/>
          <w:szCs w:val="20"/>
        </w:rPr>
        <w:t>Description</w:t>
      </w:r>
      <w:r>
        <w:rPr>
          <w:rFonts w:ascii="Arial" w:hAnsi="Arial" w:cs="Arial"/>
          <w:sz w:val="20"/>
          <w:szCs w:val="20"/>
        </w:rPr>
        <w:t>:</w:t>
      </w:r>
      <w:r w:rsidR="00757B43" w:rsidRPr="00757B43">
        <w:t xml:space="preserve"> </w:t>
      </w:r>
      <w:r w:rsidR="00B0458C" w:rsidRPr="00B0458C">
        <w:rPr>
          <w:rFonts w:ascii="Arial" w:hAnsi="Arial" w:cs="Arial"/>
          <w:sz w:val="20"/>
          <w:szCs w:val="20"/>
        </w:rPr>
        <w:t>As part of the project following HP's separation into two entities—HP Inc. and Hewlett Packard Enterprise</w:t>
      </w:r>
      <w:r w:rsidR="00BE658A">
        <w:rPr>
          <w:rFonts w:ascii="Arial" w:hAnsi="Arial" w:cs="Arial"/>
          <w:sz w:val="20"/>
          <w:szCs w:val="20"/>
        </w:rPr>
        <w:t xml:space="preserve">. </w:t>
      </w:r>
      <w:r w:rsidR="00B0458C" w:rsidRPr="00B0458C">
        <w:rPr>
          <w:rFonts w:ascii="Arial" w:hAnsi="Arial" w:cs="Arial"/>
          <w:sz w:val="20"/>
          <w:szCs w:val="20"/>
        </w:rPr>
        <w:t>I was involved in Informatica development, specifically focusing on creating and managing asset separation jobs. This work ensured a seamless division of data and resources between the two organizations while maintaining data integrity and operational efficiency.</w:t>
      </w:r>
    </w:p>
    <w:p w14:paraId="0328C825" w14:textId="77777777" w:rsidR="007E14E1" w:rsidRPr="00EF71A7" w:rsidRDefault="007E14E1" w:rsidP="007E14E1">
      <w:pPr>
        <w:jc w:val="both"/>
        <w:rPr>
          <w:rStyle w:val="WW-DefaultParagraphFont"/>
          <w:rFonts w:ascii="Arial" w:hAnsi="Arial" w:cs="Arial"/>
          <w:sz w:val="20"/>
          <w:szCs w:val="20"/>
        </w:rPr>
      </w:pPr>
      <w:r w:rsidRPr="00EF71A7">
        <w:rPr>
          <w:rFonts w:ascii="Arial" w:hAnsi="Arial" w:cs="Arial"/>
          <w:b/>
          <w:bCs/>
          <w:sz w:val="20"/>
          <w:szCs w:val="20"/>
        </w:rPr>
        <w:t>Responsibilities:</w:t>
      </w:r>
    </w:p>
    <w:p w14:paraId="5811F983" w14:textId="77777777" w:rsidR="007A2F39" w:rsidRPr="00844815" w:rsidRDefault="00D55C97" w:rsidP="00844815">
      <w:pPr>
        <w:pStyle w:val="ListParagraph"/>
        <w:numPr>
          <w:ilvl w:val="0"/>
          <w:numId w:val="14"/>
        </w:numPr>
        <w:pBdr>
          <w:top w:val="none" w:sz="0" w:space="0" w:color="auto"/>
          <w:left w:val="none" w:sz="0" w:space="0" w:color="auto"/>
          <w:bottom w:val="none" w:sz="0" w:space="0" w:color="auto"/>
          <w:right w:val="none" w:sz="0" w:space="0" w:color="auto"/>
        </w:pBdr>
        <w:tabs>
          <w:tab w:val="left" w:pos="0"/>
          <w:tab w:val="left" w:pos="180"/>
          <w:tab w:val="left" w:pos="6474"/>
        </w:tabs>
        <w:suppressAutoHyphens w:val="0"/>
        <w:spacing w:after="160" w:line="276" w:lineRule="auto"/>
        <w:ind w:right="-180"/>
        <w:jc w:val="both"/>
        <w:rPr>
          <w:rStyle w:val="WW-DefaultParagraphFont"/>
          <w:rFonts w:ascii="Arial" w:hAnsi="Arial" w:cs="Arial"/>
          <w:sz w:val="20"/>
          <w:szCs w:val="20"/>
        </w:rPr>
      </w:pPr>
      <w:r w:rsidRPr="00844815">
        <w:rPr>
          <w:rStyle w:val="WW-DefaultParagraphFont"/>
          <w:rFonts w:ascii="Arial" w:hAnsi="Arial" w:cs="Arial"/>
          <w:sz w:val="20"/>
          <w:szCs w:val="20"/>
        </w:rPr>
        <w:t xml:space="preserve">Mainly involved in </w:t>
      </w:r>
      <w:r w:rsidRPr="00844815">
        <w:rPr>
          <w:rStyle w:val="WW-DefaultParagraphFont"/>
          <w:rFonts w:ascii="Arial" w:hAnsi="Arial" w:cs="Arial"/>
          <w:b/>
          <w:bCs/>
          <w:sz w:val="20"/>
          <w:szCs w:val="20"/>
        </w:rPr>
        <w:t>ETL Development&amp; Production Support</w:t>
      </w:r>
      <w:r w:rsidRPr="00844815">
        <w:rPr>
          <w:rStyle w:val="WW-DefaultParagraphFont"/>
          <w:rFonts w:ascii="Arial" w:hAnsi="Arial" w:cs="Arial"/>
          <w:sz w:val="20"/>
          <w:szCs w:val="20"/>
        </w:rPr>
        <w:t>.</w:t>
      </w:r>
    </w:p>
    <w:p w14:paraId="0476FFB3" w14:textId="77777777" w:rsidR="00844815" w:rsidRPr="00844815" w:rsidRDefault="007A2F39" w:rsidP="00844815">
      <w:pPr>
        <w:pStyle w:val="ListParagraph"/>
        <w:numPr>
          <w:ilvl w:val="0"/>
          <w:numId w:val="14"/>
        </w:numPr>
        <w:pBdr>
          <w:top w:val="none" w:sz="0" w:space="0" w:color="auto"/>
          <w:left w:val="none" w:sz="0" w:space="0" w:color="auto"/>
          <w:bottom w:val="none" w:sz="0" w:space="0" w:color="auto"/>
          <w:right w:val="none" w:sz="0" w:space="0" w:color="auto"/>
        </w:pBdr>
        <w:tabs>
          <w:tab w:val="left" w:pos="0"/>
          <w:tab w:val="left" w:pos="180"/>
          <w:tab w:val="left" w:pos="6474"/>
        </w:tabs>
        <w:suppressAutoHyphens w:val="0"/>
        <w:spacing w:after="160" w:line="276" w:lineRule="auto"/>
        <w:ind w:right="-180"/>
        <w:jc w:val="both"/>
        <w:rPr>
          <w:rFonts w:ascii="Arial" w:hAnsi="Arial" w:cs="Arial"/>
          <w:sz w:val="20"/>
          <w:szCs w:val="20"/>
        </w:rPr>
      </w:pPr>
      <w:r w:rsidRPr="00844815">
        <w:rPr>
          <w:rFonts w:ascii="Arial" w:hAnsi="Arial" w:cs="Arial"/>
          <w:sz w:val="20"/>
          <w:szCs w:val="20"/>
        </w:rPr>
        <w:t>Convert the Business requirements into technical requirement documentation (LSD and ETL Design Documentation).</w:t>
      </w:r>
    </w:p>
    <w:p w14:paraId="030E0C98" w14:textId="463BF01A" w:rsidR="007A2F39" w:rsidRPr="00844815" w:rsidRDefault="007A2F39" w:rsidP="00844815">
      <w:pPr>
        <w:pStyle w:val="ListParagraph"/>
        <w:numPr>
          <w:ilvl w:val="0"/>
          <w:numId w:val="14"/>
        </w:numPr>
        <w:pBdr>
          <w:top w:val="none" w:sz="0" w:space="0" w:color="auto"/>
          <w:left w:val="none" w:sz="0" w:space="0" w:color="auto"/>
          <w:bottom w:val="none" w:sz="0" w:space="0" w:color="auto"/>
          <w:right w:val="none" w:sz="0" w:space="0" w:color="auto"/>
        </w:pBdr>
        <w:tabs>
          <w:tab w:val="left" w:pos="0"/>
          <w:tab w:val="left" w:pos="180"/>
          <w:tab w:val="left" w:pos="6474"/>
        </w:tabs>
        <w:suppressAutoHyphens w:val="0"/>
        <w:spacing w:after="160" w:line="276" w:lineRule="auto"/>
        <w:ind w:right="-180"/>
        <w:jc w:val="both"/>
        <w:rPr>
          <w:rFonts w:ascii="Arial" w:hAnsi="Arial" w:cs="Arial"/>
          <w:sz w:val="20"/>
          <w:szCs w:val="20"/>
        </w:rPr>
      </w:pPr>
      <w:r w:rsidRPr="00844815">
        <w:rPr>
          <w:rFonts w:ascii="Arial" w:hAnsi="Arial" w:cs="Arial"/>
          <w:sz w:val="20"/>
          <w:szCs w:val="20"/>
        </w:rPr>
        <w:t>Design ETL for Framework, Logging Activity, Control Tables and Error Handling by Interacting with the ETL Integration Consultants and Architects.</w:t>
      </w:r>
    </w:p>
    <w:p w14:paraId="4D05C802" w14:textId="77777777" w:rsidR="007A2F39" w:rsidRPr="00844815" w:rsidRDefault="007A2F39" w:rsidP="00844815">
      <w:pPr>
        <w:pStyle w:val="ListParagraph"/>
        <w:numPr>
          <w:ilvl w:val="0"/>
          <w:numId w:val="14"/>
        </w:numPr>
        <w:pBdr>
          <w:top w:val="none" w:sz="0" w:space="0" w:color="auto"/>
          <w:left w:val="none" w:sz="0" w:space="0" w:color="auto"/>
          <w:bottom w:val="none" w:sz="0" w:space="0" w:color="auto"/>
          <w:right w:val="none" w:sz="0" w:space="0" w:color="auto"/>
        </w:pBdr>
        <w:tabs>
          <w:tab w:val="left" w:pos="0"/>
          <w:tab w:val="left" w:pos="180"/>
        </w:tabs>
        <w:spacing w:line="276" w:lineRule="auto"/>
        <w:ind w:right="-180"/>
        <w:jc w:val="both"/>
        <w:rPr>
          <w:rFonts w:ascii="Arial" w:hAnsi="Arial" w:cs="Arial"/>
          <w:sz w:val="20"/>
          <w:szCs w:val="20"/>
        </w:rPr>
      </w:pPr>
      <w:r w:rsidRPr="00844815">
        <w:rPr>
          <w:rFonts w:ascii="Arial" w:hAnsi="Arial" w:cs="Arial"/>
          <w:color w:val="000000"/>
          <w:sz w:val="20"/>
          <w:szCs w:val="20"/>
        </w:rPr>
        <w:t>Developed Informatica technical mapping document to pull data from different Source systems and integrate.</w:t>
      </w:r>
    </w:p>
    <w:p w14:paraId="71D6D5AF" w14:textId="77777777" w:rsidR="007A2F39" w:rsidRPr="00844815" w:rsidRDefault="007A2F39" w:rsidP="00844815">
      <w:pPr>
        <w:pStyle w:val="ListParagraph"/>
        <w:numPr>
          <w:ilvl w:val="0"/>
          <w:numId w:val="14"/>
        </w:numPr>
        <w:pBdr>
          <w:top w:val="none" w:sz="0" w:space="0" w:color="auto"/>
          <w:left w:val="none" w:sz="0" w:space="0" w:color="auto"/>
          <w:bottom w:val="none" w:sz="0" w:space="0" w:color="auto"/>
          <w:right w:val="none" w:sz="0" w:space="0" w:color="auto"/>
        </w:pBdr>
        <w:tabs>
          <w:tab w:val="left" w:pos="0"/>
          <w:tab w:val="left" w:pos="180"/>
        </w:tabs>
        <w:spacing w:line="276" w:lineRule="auto"/>
        <w:jc w:val="both"/>
        <w:rPr>
          <w:rFonts w:ascii="Arial" w:hAnsi="Arial" w:cs="Arial"/>
          <w:color w:val="000000"/>
          <w:sz w:val="20"/>
          <w:szCs w:val="20"/>
        </w:rPr>
      </w:pPr>
      <w:r w:rsidRPr="00844815">
        <w:rPr>
          <w:rFonts w:ascii="Arial" w:hAnsi="Arial" w:cs="Arial"/>
          <w:color w:val="000000"/>
          <w:sz w:val="20"/>
          <w:szCs w:val="20"/>
        </w:rPr>
        <w:t xml:space="preserve">Workflow Recovery with mapping build for </w:t>
      </w:r>
      <w:r w:rsidRPr="002F5AFA">
        <w:rPr>
          <w:rFonts w:ascii="Arial" w:hAnsi="Arial" w:cs="Arial"/>
          <w:b/>
          <w:bCs/>
          <w:color w:val="000000"/>
          <w:sz w:val="20"/>
          <w:szCs w:val="20"/>
        </w:rPr>
        <w:t>recovery</w:t>
      </w:r>
      <w:r w:rsidRPr="00844815">
        <w:rPr>
          <w:rFonts w:ascii="Arial" w:hAnsi="Arial" w:cs="Arial"/>
          <w:color w:val="000000"/>
          <w:sz w:val="20"/>
          <w:szCs w:val="20"/>
        </w:rPr>
        <w:t>, Tuning and Error Handling.</w:t>
      </w:r>
    </w:p>
    <w:p w14:paraId="59D08D10" w14:textId="77777777" w:rsidR="007A2F39" w:rsidRPr="00844815" w:rsidRDefault="007A2F39" w:rsidP="00844815">
      <w:pPr>
        <w:pStyle w:val="ListParagraph"/>
        <w:numPr>
          <w:ilvl w:val="0"/>
          <w:numId w:val="14"/>
        </w:numPr>
        <w:pBdr>
          <w:top w:val="none" w:sz="0" w:space="0" w:color="auto"/>
          <w:left w:val="none" w:sz="0" w:space="0" w:color="auto"/>
          <w:bottom w:val="none" w:sz="0" w:space="0" w:color="auto"/>
          <w:right w:val="none" w:sz="0" w:space="0" w:color="auto"/>
        </w:pBdr>
        <w:tabs>
          <w:tab w:val="left" w:pos="0"/>
          <w:tab w:val="left" w:pos="180"/>
        </w:tabs>
        <w:spacing w:line="276" w:lineRule="auto"/>
        <w:jc w:val="both"/>
        <w:rPr>
          <w:rFonts w:ascii="Arial" w:hAnsi="Arial" w:cs="Arial"/>
          <w:color w:val="000000"/>
          <w:sz w:val="20"/>
          <w:szCs w:val="20"/>
        </w:rPr>
      </w:pPr>
      <w:r w:rsidRPr="00844815">
        <w:rPr>
          <w:rFonts w:ascii="Arial" w:hAnsi="Arial" w:cs="Arial"/>
          <w:b/>
          <w:sz w:val="20"/>
          <w:szCs w:val="20"/>
        </w:rPr>
        <w:t>Debugging and Performance Tuning of sources, targets, mappings and sessions</w:t>
      </w:r>
      <w:r w:rsidRPr="00844815">
        <w:rPr>
          <w:rFonts w:ascii="Arial" w:hAnsi="Arial" w:cs="Arial"/>
          <w:sz w:val="20"/>
          <w:szCs w:val="20"/>
        </w:rPr>
        <w:t>.</w:t>
      </w:r>
    </w:p>
    <w:p w14:paraId="30C08DA2" w14:textId="77777777" w:rsidR="007A2F39" w:rsidRPr="00844815" w:rsidRDefault="007A2F39" w:rsidP="00844815">
      <w:pPr>
        <w:pStyle w:val="ListParagraph"/>
        <w:numPr>
          <w:ilvl w:val="0"/>
          <w:numId w:val="14"/>
        </w:numPr>
        <w:pBdr>
          <w:top w:val="none" w:sz="0" w:space="0" w:color="auto"/>
          <w:left w:val="none" w:sz="0" w:space="0" w:color="auto"/>
          <w:bottom w:val="none" w:sz="0" w:space="0" w:color="auto"/>
          <w:right w:val="none" w:sz="0" w:space="0" w:color="auto"/>
        </w:pBdr>
        <w:tabs>
          <w:tab w:val="left" w:pos="0"/>
          <w:tab w:val="left" w:pos="180"/>
        </w:tabs>
        <w:spacing w:line="276" w:lineRule="auto"/>
        <w:jc w:val="both"/>
        <w:rPr>
          <w:rFonts w:ascii="Arial" w:hAnsi="Arial" w:cs="Arial"/>
          <w:color w:val="000000"/>
          <w:sz w:val="20"/>
          <w:szCs w:val="20"/>
        </w:rPr>
      </w:pPr>
      <w:r w:rsidRPr="00844815">
        <w:rPr>
          <w:rFonts w:ascii="Arial" w:hAnsi="Arial" w:cs="Arial"/>
          <w:sz w:val="20"/>
          <w:szCs w:val="20"/>
        </w:rPr>
        <w:t xml:space="preserve">Developed several reusable transformations and mapplets, several workflow tasks. </w:t>
      </w:r>
    </w:p>
    <w:p w14:paraId="338E698F" w14:textId="57137755" w:rsidR="007A2F39" w:rsidRPr="00844815" w:rsidRDefault="007A2F39" w:rsidP="00844815">
      <w:pPr>
        <w:pStyle w:val="ListParagraph"/>
        <w:numPr>
          <w:ilvl w:val="0"/>
          <w:numId w:val="14"/>
        </w:numPr>
        <w:pBdr>
          <w:top w:val="none" w:sz="0" w:space="0" w:color="auto"/>
          <w:left w:val="none" w:sz="0" w:space="0" w:color="auto"/>
          <w:bottom w:val="none" w:sz="0" w:space="0" w:color="auto"/>
          <w:right w:val="none" w:sz="0" w:space="0" w:color="auto"/>
        </w:pBdr>
        <w:tabs>
          <w:tab w:val="left" w:pos="0"/>
          <w:tab w:val="left" w:pos="180"/>
        </w:tabs>
        <w:spacing w:line="276" w:lineRule="auto"/>
        <w:jc w:val="both"/>
        <w:rPr>
          <w:rStyle w:val="WW-DefaultParagraphFont"/>
          <w:rFonts w:ascii="Arial" w:hAnsi="Arial" w:cs="Arial"/>
          <w:color w:val="000000"/>
          <w:sz w:val="20"/>
          <w:szCs w:val="20"/>
        </w:rPr>
      </w:pPr>
      <w:r w:rsidRPr="00844815">
        <w:rPr>
          <w:rFonts w:ascii="Arial" w:hAnsi="Arial" w:cs="Arial"/>
          <w:sz w:val="20"/>
          <w:szCs w:val="20"/>
        </w:rPr>
        <w:t xml:space="preserve">Developed </w:t>
      </w:r>
      <w:r w:rsidRPr="00844815">
        <w:rPr>
          <w:rFonts w:ascii="Arial" w:hAnsi="Arial" w:cs="Arial"/>
          <w:b/>
          <w:sz w:val="20"/>
          <w:szCs w:val="20"/>
        </w:rPr>
        <w:t>Slowly Changing Dimension Mappings of type II</w:t>
      </w:r>
    </w:p>
    <w:p w14:paraId="729B43A2" w14:textId="5A5C0BF1" w:rsidR="00D55C97" w:rsidRPr="00844815" w:rsidRDefault="00D55C97" w:rsidP="00844815">
      <w:pPr>
        <w:pStyle w:val="ListParagraph"/>
        <w:numPr>
          <w:ilvl w:val="0"/>
          <w:numId w:val="14"/>
        </w:numPr>
        <w:pBdr>
          <w:top w:val="none" w:sz="0" w:space="0" w:color="auto"/>
          <w:left w:val="none" w:sz="0" w:space="0" w:color="auto"/>
          <w:bottom w:val="none" w:sz="0" w:space="0" w:color="auto"/>
          <w:right w:val="none" w:sz="0" w:space="0" w:color="auto"/>
        </w:pBdr>
        <w:suppressAutoHyphens w:val="0"/>
        <w:spacing w:after="160" w:line="276" w:lineRule="auto"/>
        <w:jc w:val="both"/>
        <w:rPr>
          <w:rStyle w:val="WW-DefaultParagraphFont"/>
          <w:rFonts w:ascii="Arial" w:hAnsi="Arial" w:cs="Arial"/>
          <w:sz w:val="20"/>
          <w:szCs w:val="20"/>
        </w:rPr>
      </w:pPr>
      <w:r w:rsidRPr="00844815">
        <w:rPr>
          <w:rStyle w:val="WW-DefaultParagraphFont"/>
          <w:rFonts w:ascii="Arial" w:hAnsi="Arial" w:cs="Arial"/>
          <w:sz w:val="20"/>
          <w:szCs w:val="20"/>
        </w:rPr>
        <w:t>Working as Informatica Developer, developed mappings and mapplets/rules in Developer.</w:t>
      </w:r>
    </w:p>
    <w:p w14:paraId="497E9177" w14:textId="77777777" w:rsidR="00D55C97" w:rsidRPr="00844815" w:rsidRDefault="00D55C97" w:rsidP="00844815">
      <w:pPr>
        <w:pStyle w:val="ListParagraph"/>
        <w:numPr>
          <w:ilvl w:val="0"/>
          <w:numId w:val="14"/>
        </w:numPr>
        <w:pBdr>
          <w:top w:val="none" w:sz="0" w:space="0" w:color="auto"/>
          <w:left w:val="none" w:sz="0" w:space="0" w:color="auto"/>
          <w:bottom w:val="none" w:sz="0" w:space="0" w:color="auto"/>
          <w:right w:val="none" w:sz="0" w:space="0" w:color="auto"/>
        </w:pBdr>
        <w:suppressAutoHyphens w:val="0"/>
        <w:spacing w:after="160" w:line="276" w:lineRule="auto"/>
        <w:jc w:val="both"/>
        <w:rPr>
          <w:rStyle w:val="WW-DefaultParagraphFont"/>
          <w:rFonts w:ascii="Arial" w:hAnsi="Arial" w:cs="Arial"/>
          <w:sz w:val="20"/>
          <w:szCs w:val="20"/>
        </w:rPr>
      </w:pPr>
      <w:r w:rsidRPr="00844815">
        <w:rPr>
          <w:rStyle w:val="WW-DefaultParagraphFont"/>
          <w:rFonts w:ascii="Arial" w:hAnsi="Arial" w:cs="Arial"/>
          <w:sz w:val="20"/>
          <w:szCs w:val="20"/>
        </w:rPr>
        <w:t xml:space="preserve">Created profiles in the Analyst tool to analyze the data and presented the documented results to the client. </w:t>
      </w:r>
    </w:p>
    <w:p w14:paraId="179F6690" w14:textId="77777777" w:rsidR="00D55C97" w:rsidRPr="00844815" w:rsidRDefault="00D55C97" w:rsidP="00844815">
      <w:pPr>
        <w:pStyle w:val="ListParagraph"/>
        <w:numPr>
          <w:ilvl w:val="0"/>
          <w:numId w:val="14"/>
        </w:numPr>
        <w:pBdr>
          <w:top w:val="none" w:sz="0" w:space="0" w:color="auto"/>
          <w:left w:val="none" w:sz="0" w:space="0" w:color="auto"/>
          <w:bottom w:val="none" w:sz="0" w:space="0" w:color="auto"/>
          <w:right w:val="none" w:sz="0" w:space="0" w:color="auto"/>
        </w:pBdr>
        <w:suppressAutoHyphens w:val="0"/>
        <w:spacing w:after="160" w:line="276" w:lineRule="auto"/>
        <w:jc w:val="both"/>
        <w:rPr>
          <w:rStyle w:val="WW-DefaultParagraphFont"/>
          <w:rFonts w:ascii="Arial" w:hAnsi="Arial" w:cs="Arial"/>
          <w:sz w:val="20"/>
          <w:szCs w:val="20"/>
        </w:rPr>
      </w:pPr>
      <w:r w:rsidRPr="00844815">
        <w:rPr>
          <w:rStyle w:val="WW-DefaultParagraphFont"/>
          <w:rFonts w:ascii="Arial" w:hAnsi="Arial" w:cs="Arial"/>
          <w:sz w:val="20"/>
          <w:szCs w:val="20"/>
        </w:rPr>
        <w:t>Analyzed the sources, targets, transformed the data, and mapped the data and loading the data into Targets using Informatica.</w:t>
      </w:r>
    </w:p>
    <w:p w14:paraId="592E5E1B" w14:textId="77777777" w:rsidR="00D55C97" w:rsidRPr="00844815" w:rsidRDefault="00D55C97" w:rsidP="00844815">
      <w:pPr>
        <w:pStyle w:val="ListParagraph"/>
        <w:numPr>
          <w:ilvl w:val="0"/>
          <w:numId w:val="14"/>
        </w:numPr>
        <w:pBdr>
          <w:top w:val="none" w:sz="0" w:space="0" w:color="auto"/>
          <w:left w:val="none" w:sz="0" w:space="0" w:color="auto"/>
          <w:bottom w:val="none" w:sz="0" w:space="0" w:color="auto"/>
          <w:right w:val="none" w:sz="0" w:space="0" w:color="auto"/>
        </w:pBdr>
        <w:suppressAutoHyphens w:val="0"/>
        <w:spacing w:after="160" w:line="276" w:lineRule="auto"/>
        <w:jc w:val="both"/>
        <w:rPr>
          <w:rStyle w:val="WW-DefaultParagraphFont"/>
          <w:rFonts w:ascii="Arial" w:hAnsi="Arial" w:cs="Arial"/>
          <w:sz w:val="20"/>
          <w:szCs w:val="20"/>
        </w:rPr>
      </w:pPr>
      <w:r w:rsidRPr="00844815">
        <w:rPr>
          <w:rStyle w:val="WW-DefaultParagraphFont"/>
          <w:rFonts w:ascii="Arial" w:hAnsi="Arial" w:cs="Arial"/>
          <w:sz w:val="20"/>
          <w:szCs w:val="20"/>
        </w:rPr>
        <w:t xml:space="preserve">Working with many upstream systems to get source files for testing. </w:t>
      </w:r>
    </w:p>
    <w:p w14:paraId="54C9F457" w14:textId="77777777" w:rsidR="00D55C97" w:rsidRPr="00844815" w:rsidRDefault="00D55C97" w:rsidP="00844815">
      <w:pPr>
        <w:pStyle w:val="ListParagraph"/>
        <w:numPr>
          <w:ilvl w:val="0"/>
          <w:numId w:val="14"/>
        </w:numPr>
        <w:pBdr>
          <w:top w:val="none" w:sz="0" w:space="0" w:color="auto"/>
          <w:left w:val="none" w:sz="0" w:space="0" w:color="auto"/>
          <w:bottom w:val="none" w:sz="0" w:space="0" w:color="auto"/>
          <w:right w:val="none" w:sz="0" w:space="0" w:color="auto"/>
        </w:pBdr>
        <w:suppressAutoHyphens w:val="0"/>
        <w:spacing w:after="160" w:line="276" w:lineRule="auto"/>
        <w:jc w:val="both"/>
        <w:rPr>
          <w:rStyle w:val="WW-DefaultParagraphFont"/>
          <w:rFonts w:ascii="Arial" w:hAnsi="Arial" w:cs="Arial"/>
          <w:sz w:val="20"/>
          <w:szCs w:val="20"/>
        </w:rPr>
      </w:pPr>
      <w:r w:rsidRPr="00844815">
        <w:rPr>
          <w:rStyle w:val="WW-DefaultParagraphFont"/>
          <w:rFonts w:ascii="Arial" w:hAnsi="Arial" w:cs="Arial"/>
          <w:sz w:val="20"/>
          <w:szCs w:val="20"/>
        </w:rPr>
        <w:t xml:space="preserve">Worked with scheduling the Informatica jobs in </w:t>
      </w:r>
      <w:r w:rsidRPr="00844815">
        <w:rPr>
          <w:rStyle w:val="WW-DefaultParagraphFont"/>
          <w:rFonts w:ascii="Arial" w:hAnsi="Arial" w:cs="Arial"/>
          <w:b/>
          <w:bCs/>
          <w:sz w:val="20"/>
          <w:szCs w:val="20"/>
        </w:rPr>
        <w:t>TIDAL</w:t>
      </w:r>
      <w:r w:rsidRPr="00844815">
        <w:rPr>
          <w:rStyle w:val="WW-DefaultParagraphFont"/>
          <w:rFonts w:ascii="Arial" w:hAnsi="Arial" w:cs="Arial"/>
          <w:sz w:val="20"/>
          <w:szCs w:val="20"/>
        </w:rPr>
        <w:t xml:space="preserve"> </w:t>
      </w:r>
    </w:p>
    <w:p w14:paraId="62AF7F0D" w14:textId="77777777" w:rsidR="00D55C97" w:rsidRPr="00844815" w:rsidRDefault="00D55C97" w:rsidP="00844815">
      <w:pPr>
        <w:pStyle w:val="ListParagraph"/>
        <w:numPr>
          <w:ilvl w:val="0"/>
          <w:numId w:val="14"/>
        </w:numPr>
        <w:pBdr>
          <w:top w:val="none" w:sz="0" w:space="0" w:color="auto"/>
          <w:left w:val="none" w:sz="0" w:space="0" w:color="auto"/>
          <w:bottom w:val="none" w:sz="0" w:space="0" w:color="auto"/>
          <w:right w:val="none" w:sz="0" w:space="0" w:color="auto"/>
        </w:pBdr>
        <w:suppressAutoHyphens w:val="0"/>
        <w:spacing w:after="160" w:line="276" w:lineRule="auto"/>
        <w:jc w:val="both"/>
        <w:rPr>
          <w:rStyle w:val="WW-DefaultParagraphFont"/>
          <w:rFonts w:ascii="Arial" w:hAnsi="Arial" w:cs="Arial"/>
          <w:sz w:val="20"/>
          <w:szCs w:val="20"/>
        </w:rPr>
      </w:pPr>
      <w:r w:rsidRPr="00844815">
        <w:rPr>
          <w:rStyle w:val="WW-DefaultParagraphFont"/>
          <w:rFonts w:ascii="Arial" w:hAnsi="Arial" w:cs="Arial"/>
          <w:sz w:val="20"/>
          <w:szCs w:val="20"/>
        </w:rPr>
        <w:t xml:space="preserve">Worked with file transfer like </w:t>
      </w:r>
      <w:proofErr w:type="spellStart"/>
      <w:r w:rsidRPr="00844815">
        <w:rPr>
          <w:rStyle w:val="WW-DefaultParagraphFont"/>
          <w:rFonts w:ascii="Arial" w:hAnsi="Arial" w:cs="Arial"/>
          <w:sz w:val="20"/>
          <w:szCs w:val="20"/>
        </w:rPr>
        <w:t>sFTP</w:t>
      </w:r>
      <w:proofErr w:type="spellEnd"/>
      <w:r w:rsidRPr="00844815">
        <w:rPr>
          <w:rStyle w:val="WW-DefaultParagraphFont"/>
          <w:rFonts w:ascii="Arial" w:hAnsi="Arial" w:cs="Arial"/>
          <w:sz w:val="20"/>
          <w:szCs w:val="20"/>
        </w:rPr>
        <w:t xml:space="preserve">, FTP, </w:t>
      </w:r>
      <w:r w:rsidRPr="00844815">
        <w:rPr>
          <w:rStyle w:val="WW-DefaultParagraphFont"/>
          <w:rFonts w:ascii="Arial" w:hAnsi="Arial" w:cs="Arial"/>
          <w:b/>
          <w:bCs/>
          <w:sz w:val="20"/>
          <w:szCs w:val="20"/>
        </w:rPr>
        <w:t>HPSB</w:t>
      </w:r>
    </w:p>
    <w:p w14:paraId="01AA0093" w14:textId="3CAFA4EF" w:rsidR="00D55C97" w:rsidRPr="00844815" w:rsidRDefault="00D55C97" w:rsidP="00844815">
      <w:pPr>
        <w:pStyle w:val="ListParagraph"/>
        <w:numPr>
          <w:ilvl w:val="0"/>
          <w:numId w:val="14"/>
        </w:numPr>
        <w:pBdr>
          <w:top w:val="none" w:sz="0" w:space="0" w:color="auto"/>
          <w:left w:val="none" w:sz="0" w:space="0" w:color="auto"/>
          <w:bottom w:val="none" w:sz="0" w:space="0" w:color="auto"/>
          <w:right w:val="none" w:sz="0" w:space="0" w:color="auto"/>
        </w:pBdr>
        <w:suppressAutoHyphens w:val="0"/>
        <w:spacing w:after="160" w:line="276" w:lineRule="auto"/>
        <w:jc w:val="both"/>
        <w:rPr>
          <w:rStyle w:val="WW-DefaultParagraphFont"/>
          <w:rFonts w:ascii="Arial" w:hAnsi="Arial" w:cs="Arial"/>
          <w:sz w:val="20"/>
          <w:szCs w:val="20"/>
        </w:rPr>
      </w:pPr>
      <w:r w:rsidRPr="00844815">
        <w:rPr>
          <w:rStyle w:val="WW-DefaultParagraphFont"/>
          <w:rFonts w:ascii="Arial" w:hAnsi="Arial" w:cs="Arial"/>
          <w:sz w:val="20"/>
          <w:szCs w:val="20"/>
        </w:rPr>
        <w:t xml:space="preserve">Experience in creating </w:t>
      </w:r>
      <w:r w:rsidR="001878DC" w:rsidRPr="002F5AFA">
        <w:rPr>
          <w:rStyle w:val="WW-DefaultParagraphFont"/>
          <w:rFonts w:ascii="Arial" w:hAnsi="Arial" w:cs="Arial"/>
          <w:b/>
          <w:bCs/>
          <w:sz w:val="20"/>
          <w:szCs w:val="20"/>
        </w:rPr>
        <w:t>RFC</w:t>
      </w:r>
      <w:r w:rsidR="001878DC">
        <w:rPr>
          <w:rStyle w:val="WW-DefaultParagraphFont"/>
          <w:rFonts w:ascii="Arial" w:hAnsi="Arial" w:cs="Arial"/>
          <w:sz w:val="20"/>
          <w:szCs w:val="20"/>
        </w:rPr>
        <w:t xml:space="preserve"> for </w:t>
      </w:r>
      <w:r w:rsidR="002F5AFA">
        <w:rPr>
          <w:rStyle w:val="WW-DefaultParagraphFont"/>
          <w:rFonts w:ascii="Arial" w:hAnsi="Arial" w:cs="Arial"/>
          <w:sz w:val="20"/>
          <w:szCs w:val="20"/>
        </w:rPr>
        <w:t>code deployment and</w:t>
      </w:r>
      <w:r w:rsidR="00315CEA" w:rsidRPr="00844815">
        <w:rPr>
          <w:rStyle w:val="WW-DefaultParagraphFont"/>
          <w:rFonts w:ascii="Arial" w:hAnsi="Arial" w:cs="Arial"/>
          <w:sz w:val="20"/>
          <w:szCs w:val="20"/>
        </w:rPr>
        <w:t xml:space="preserve"> </w:t>
      </w:r>
      <w:r w:rsidRPr="002F5AFA">
        <w:rPr>
          <w:rStyle w:val="WW-DefaultParagraphFont"/>
          <w:rFonts w:ascii="Arial" w:hAnsi="Arial" w:cs="Arial"/>
          <w:b/>
          <w:bCs/>
          <w:sz w:val="20"/>
          <w:szCs w:val="20"/>
        </w:rPr>
        <w:t>MTP</w:t>
      </w:r>
      <w:r w:rsidRPr="00844815">
        <w:rPr>
          <w:rStyle w:val="WW-DefaultParagraphFont"/>
          <w:rFonts w:ascii="Arial" w:hAnsi="Arial" w:cs="Arial"/>
          <w:sz w:val="20"/>
          <w:szCs w:val="20"/>
        </w:rPr>
        <w:t xml:space="preserve"> docs</w:t>
      </w:r>
    </w:p>
    <w:p w14:paraId="11FBC395" w14:textId="420292FB" w:rsidR="00DC40D5" w:rsidRPr="00844815" w:rsidRDefault="00D55C97" w:rsidP="00844815">
      <w:pPr>
        <w:pStyle w:val="ListParagraph"/>
        <w:numPr>
          <w:ilvl w:val="0"/>
          <w:numId w:val="14"/>
        </w:numPr>
        <w:pBdr>
          <w:top w:val="none" w:sz="0" w:space="0" w:color="auto"/>
          <w:left w:val="none" w:sz="0" w:space="0" w:color="auto"/>
          <w:bottom w:val="none" w:sz="0" w:space="0" w:color="auto"/>
          <w:right w:val="none" w:sz="0" w:space="0" w:color="auto"/>
        </w:pBdr>
        <w:suppressAutoHyphens w:val="0"/>
        <w:spacing w:after="160" w:line="276" w:lineRule="auto"/>
        <w:jc w:val="both"/>
        <w:rPr>
          <w:rStyle w:val="WW-DefaultParagraphFont"/>
          <w:rFonts w:ascii="Arial" w:hAnsi="Arial" w:cs="Arial"/>
          <w:sz w:val="20"/>
          <w:szCs w:val="20"/>
        </w:rPr>
      </w:pPr>
      <w:r w:rsidRPr="00844815">
        <w:rPr>
          <w:rStyle w:val="WW-DefaultParagraphFont"/>
          <w:rFonts w:ascii="Arial" w:hAnsi="Arial" w:cs="Arial"/>
          <w:sz w:val="20"/>
          <w:szCs w:val="20"/>
        </w:rPr>
        <w:t>Involved in Unit Testing and Preparing Test Cases</w:t>
      </w:r>
    </w:p>
    <w:p w14:paraId="2A3902FB" w14:textId="31E10276" w:rsidR="007E14E1" w:rsidRDefault="007E14E1" w:rsidP="003910BE">
      <w:pPr>
        <w:pBdr>
          <w:top w:val="none" w:sz="0" w:space="0" w:color="auto"/>
          <w:left w:val="none" w:sz="0" w:space="0" w:color="auto"/>
          <w:bottom w:val="none" w:sz="0" w:space="0" w:color="auto"/>
          <w:right w:val="none" w:sz="0" w:space="0" w:color="auto"/>
        </w:pBdr>
        <w:suppressAutoHyphens w:val="0"/>
        <w:spacing w:after="160" w:line="259" w:lineRule="auto"/>
        <w:jc w:val="both"/>
        <w:rPr>
          <w:rFonts w:ascii="Arial" w:hAnsi="Arial" w:cs="Arial"/>
          <w:sz w:val="20"/>
          <w:szCs w:val="20"/>
        </w:rPr>
      </w:pPr>
      <w:r w:rsidRPr="00912157">
        <w:rPr>
          <w:rStyle w:val="WW-DefaultParagraphFont"/>
          <w:rFonts w:ascii="Arial" w:hAnsi="Arial" w:cs="Arial"/>
          <w:b/>
          <w:bCs/>
          <w:sz w:val="20"/>
          <w:szCs w:val="20"/>
        </w:rPr>
        <w:t>Environment</w:t>
      </w:r>
      <w:r w:rsidRPr="00912157">
        <w:rPr>
          <w:rStyle w:val="WW-DefaultParagraphFont"/>
          <w:rFonts w:ascii="Arial" w:hAnsi="Arial" w:cs="Arial"/>
          <w:sz w:val="20"/>
          <w:szCs w:val="20"/>
        </w:rPr>
        <w:t xml:space="preserve">: </w:t>
      </w:r>
      <w:r w:rsidRPr="00912157">
        <w:rPr>
          <w:rFonts w:ascii="Arial" w:hAnsi="Arial" w:cs="Arial"/>
          <w:sz w:val="20"/>
          <w:szCs w:val="20"/>
        </w:rPr>
        <w:t>Informatica Data Quality</w:t>
      </w:r>
      <w:r w:rsidRPr="00912157">
        <w:rPr>
          <w:rStyle w:val="WW-DefaultParagraphFont"/>
          <w:rFonts w:ascii="Arial" w:hAnsi="Arial" w:cs="Arial"/>
          <w:sz w:val="20"/>
          <w:szCs w:val="20"/>
        </w:rPr>
        <w:t>,</w:t>
      </w:r>
      <w:r>
        <w:rPr>
          <w:rStyle w:val="WW-DefaultParagraphFont"/>
          <w:rFonts w:ascii="Arial" w:hAnsi="Arial" w:cs="Arial"/>
          <w:sz w:val="20"/>
          <w:szCs w:val="20"/>
        </w:rPr>
        <w:t xml:space="preserve"> Informatica power center,</w:t>
      </w:r>
      <w:r w:rsidRPr="00912157">
        <w:rPr>
          <w:rStyle w:val="WW-DefaultParagraphFont"/>
          <w:rFonts w:ascii="Arial" w:hAnsi="Arial" w:cs="Arial"/>
          <w:sz w:val="20"/>
          <w:szCs w:val="20"/>
        </w:rPr>
        <w:t xml:space="preserve"> Unix, Putty, Toad</w:t>
      </w:r>
      <w:r>
        <w:rPr>
          <w:rStyle w:val="WW-DefaultParagraphFont"/>
          <w:rFonts w:ascii="Arial" w:hAnsi="Arial" w:cs="Arial"/>
          <w:sz w:val="20"/>
          <w:szCs w:val="20"/>
        </w:rPr>
        <w:t xml:space="preserve">, Oracle, </w:t>
      </w:r>
      <w:proofErr w:type="spellStart"/>
      <w:r>
        <w:rPr>
          <w:rStyle w:val="WW-DefaultParagraphFont"/>
          <w:rFonts w:ascii="Arial" w:hAnsi="Arial" w:cs="Arial"/>
          <w:sz w:val="20"/>
          <w:szCs w:val="20"/>
        </w:rPr>
        <w:t>Ms-Sql</w:t>
      </w:r>
      <w:proofErr w:type="spellEnd"/>
      <w:r w:rsidR="00D213A3">
        <w:rPr>
          <w:rStyle w:val="WW-DefaultParagraphFont"/>
          <w:rFonts w:ascii="Arial" w:hAnsi="Arial" w:cs="Arial"/>
          <w:sz w:val="20"/>
          <w:szCs w:val="20"/>
        </w:rPr>
        <w:t xml:space="preserve"> and</w:t>
      </w:r>
      <w:r>
        <w:rPr>
          <w:rStyle w:val="WW-DefaultParagraphFont"/>
          <w:rFonts w:ascii="Arial" w:hAnsi="Arial" w:cs="Arial"/>
          <w:sz w:val="20"/>
          <w:szCs w:val="20"/>
        </w:rPr>
        <w:t xml:space="preserve"> </w:t>
      </w:r>
      <w:r w:rsidR="00A844F0">
        <w:rPr>
          <w:rStyle w:val="WW-DefaultParagraphFont"/>
          <w:rFonts w:ascii="Arial" w:hAnsi="Arial" w:cs="Arial"/>
          <w:sz w:val="20"/>
          <w:szCs w:val="20"/>
        </w:rPr>
        <w:t>Tidal</w:t>
      </w:r>
      <w:r>
        <w:rPr>
          <w:rStyle w:val="WW-DefaultParagraphFont"/>
          <w:rFonts w:ascii="Arial" w:hAnsi="Arial" w:cs="Arial"/>
          <w:sz w:val="20"/>
          <w:szCs w:val="20"/>
        </w:rPr>
        <w:t xml:space="preserve"> scheduler</w:t>
      </w:r>
    </w:p>
    <w:p w14:paraId="3A408F03" w14:textId="3DFCFEC6" w:rsidR="00F65362" w:rsidRPr="008B59E9" w:rsidRDefault="007A237E" w:rsidP="00F65362">
      <w:pPr>
        <w:shd w:val="clear" w:color="auto" w:fill="FFFFFF"/>
        <w:spacing w:before="280" w:after="280"/>
        <w:rPr>
          <w:rFonts w:ascii="Arial" w:hAnsi="Arial" w:cs="Arial"/>
          <w:sz w:val="22"/>
          <w:szCs w:val="22"/>
          <w:u w:val="single"/>
        </w:rPr>
      </w:pPr>
      <w:r w:rsidRPr="008B59E9">
        <w:rPr>
          <w:rFonts w:ascii="Arial" w:hAnsi="Arial" w:cs="Arial"/>
          <w:b/>
          <w:bCs/>
          <w:sz w:val="22"/>
          <w:szCs w:val="22"/>
          <w:u w:val="single"/>
        </w:rPr>
        <w:t>EDUCATION QUALIFICATION</w:t>
      </w:r>
    </w:p>
    <w:p w14:paraId="59BB31C5" w14:textId="61EFE188" w:rsidR="00F65362" w:rsidRDefault="00BC75C4" w:rsidP="007A237E">
      <w:pPr>
        <w:pStyle w:val="ListParagraph"/>
        <w:numPr>
          <w:ilvl w:val="0"/>
          <w:numId w:val="12"/>
        </w:numPr>
        <w:shd w:val="clear" w:color="auto" w:fill="FFFFFF"/>
        <w:spacing w:before="280" w:after="280" w:line="276" w:lineRule="auto"/>
      </w:pPr>
      <w:r w:rsidRPr="007A237E">
        <w:rPr>
          <w:rFonts w:ascii="Arial" w:hAnsi="Arial" w:cs="Arial"/>
          <w:sz w:val="20"/>
          <w:szCs w:val="20"/>
        </w:rPr>
        <w:t>Master of technology (</w:t>
      </w:r>
      <w:proofErr w:type="spellStart"/>
      <w:proofErr w:type="gramStart"/>
      <w:r w:rsidRPr="007A237E">
        <w:rPr>
          <w:rFonts w:ascii="Arial" w:hAnsi="Arial" w:cs="Arial"/>
          <w:sz w:val="20"/>
          <w:szCs w:val="20"/>
        </w:rPr>
        <w:t>M.Tech</w:t>
      </w:r>
      <w:proofErr w:type="spellEnd"/>
      <w:proofErr w:type="gramEnd"/>
      <w:r w:rsidRPr="007A237E">
        <w:rPr>
          <w:rFonts w:ascii="Arial" w:hAnsi="Arial" w:cs="Arial"/>
          <w:sz w:val="20"/>
          <w:szCs w:val="20"/>
        </w:rPr>
        <w:t xml:space="preserve">) from </w:t>
      </w:r>
      <w:r w:rsidR="00A9493A" w:rsidRPr="007A237E">
        <w:rPr>
          <w:rFonts w:ascii="Arial" w:hAnsi="Arial" w:cs="Arial"/>
          <w:sz w:val="20"/>
          <w:szCs w:val="20"/>
        </w:rPr>
        <w:t>SRM</w:t>
      </w:r>
      <w:r w:rsidR="00F65362" w:rsidRPr="007A237E">
        <w:rPr>
          <w:rFonts w:ascii="Arial" w:hAnsi="Arial" w:cs="Arial"/>
          <w:sz w:val="20"/>
          <w:szCs w:val="20"/>
        </w:rPr>
        <w:t xml:space="preserve"> University, Chennai, India</w:t>
      </w:r>
    </w:p>
    <w:p w14:paraId="0274146F" w14:textId="30E52602" w:rsidR="00F65362" w:rsidRPr="007A237E" w:rsidRDefault="007A237E" w:rsidP="007A237E">
      <w:pPr>
        <w:pStyle w:val="ListParagraph"/>
        <w:numPr>
          <w:ilvl w:val="0"/>
          <w:numId w:val="12"/>
        </w:numPr>
        <w:pBdr>
          <w:top w:val="none" w:sz="0" w:space="0" w:color="auto"/>
          <w:left w:val="none" w:sz="0" w:space="0" w:color="auto"/>
          <w:bottom w:val="none" w:sz="0" w:space="0" w:color="auto"/>
          <w:right w:val="none" w:sz="0" w:space="0" w:color="auto"/>
        </w:pBdr>
        <w:suppressAutoHyphens w:val="0"/>
        <w:spacing w:after="160" w:line="276" w:lineRule="auto"/>
        <w:jc w:val="both"/>
        <w:rPr>
          <w:rFonts w:ascii="Arial" w:hAnsi="Arial" w:cs="Arial"/>
          <w:sz w:val="20"/>
          <w:szCs w:val="20"/>
        </w:rPr>
      </w:pPr>
      <w:r w:rsidRPr="007A237E">
        <w:rPr>
          <w:rFonts w:ascii="Arial" w:hAnsi="Arial" w:cs="Arial"/>
          <w:sz w:val="20"/>
          <w:szCs w:val="20"/>
        </w:rPr>
        <w:t xml:space="preserve">Bachelor </w:t>
      </w:r>
      <w:r w:rsidR="00D24C93">
        <w:rPr>
          <w:rFonts w:ascii="Arial" w:hAnsi="Arial" w:cs="Arial"/>
          <w:sz w:val="20"/>
          <w:szCs w:val="20"/>
        </w:rPr>
        <w:t>o</w:t>
      </w:r>
      <w:r w:rsidRPr="007A237E">
        <w:rPr>
          <w:rFonts w:ascii="Arial" w:hAnsi="Arial" w:cs="Arial"/>
          <w:sz w:val="20"/>
          <w:szCs w:val="20"/>
        </w:rPr>
        <w:t>f Engineering (B.E) Vinayaka Missions University Salem, India</w:t>
      </w:r>
    </w:p>
    <w:sectPr w:rsidR="00F65362" w:rsidRPr="007A237E" w:rsidSect="00E93B49">
      <w:pgSz w:w="12240" w:h="15840"/>
      <w:pgMar w:top="864" w:right="864"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8Num3"/>
    <w:lvl w:ilvl="0">
      <w:start w:val="1"/>
      <w:numFmt w:val="bullet"/>
      <w:lvlText w:val=""/>
      <w:lvlJc w:val="left"/>
      <w:pPr>
        <w:tabs>
          <w:tab w:val="num" w:pos="0"/>
        </w:tabs>
        <w:ind w:left="580" w:hanging="360"/>
      </w:pPr>
      <w:rPr>
        <w:rFonts w:ascii="Symbol" w:hAnsi="Symbol" w:cs="Symbol"/>
        <w:caps w:val="0"/>
        <w:smallCaps w:val="0"/>
        <w:color w:val="000000"/>
        <w:spacing w:val="0"/>
        <w:sz w:val="20"/>
        <w:szCs w:val="20"/>
      </w:rPr>
    </w:lvl>
    <w:lvl w:ilvl="1">
      <w:start w:val="1"/>
      <w:numFmt w:val="bullet"/>
      <w:lvlText w:val=""/>
      <w:lvlJc w:val="left"/>
      <w:pPr>
        <w:tabs>
          <w:tab w:val="num" w:pos="0"/>
        </w:tabs>
        <w:ind w:left="1492" w:hanging="360"/>
      </w:pPr>
      <w:rPr>
        <w:rFonts w:ascii="Symbol" w:hAnsi="Symbol" w:cs="Symbol"/>
      </w:rPr>
    </w:lvl>
    <w:lvl w:ilvl="2">
      <w:start w:val="1"/>
      <w:numFmt w:val="bullet"/>
      <w:lvlText w:val=""/>
      <w:lvlJc w:val="left"/>
      <w:pPr>
        <w:tabs>
          <w:tab w:val="num" w:pos="0"/>
        </w:tabs>
        <w:ind w:left="2405" w:hanging="360"/>
      </w:pPr>
      <w:rPr>
        <w:rFonts w:ascii="Symbol" w:hAnsi="Symbol" w:cs="Symbol"/>
      </w:rPr>
    </w:lvl>
    <w:lvl w:ilvl="3">
      <w:start w:val="1"/>
      <w:numFmt w:val="bullet"/>
      <w:lvlText w:val=""/>
      <w:lvlJc w:val="left"/>
      <w:pPr>
        <w:tabs>
          <w:tab w:val="num" w:pos="0"/>
        </w:tabs>
        <w:ind w:left="3318" w:hanging="360"/>
      </w:pPr>
      <w:rPr>
        <w:rFonts w:ascii="Symbol" w:hAnsi="Symbol" w:cs="Symbol"/>
      </w:rPr>
    </w:lvl>
    <w:lvl w:ilvl="4">
      <w:start w:val="1"/>
      <w:numFmt w:val="bullet"/>
      <w:lvlText w:val=""/>
      <w:lvlJc w:val="left"/>
      <w:pPr>
        <w:tabs>
          <w:tab w:val="num" w:pos="0"/>
        </w:tabs>
        <w:ind w:left="4231" w:hanging="360"/>
      </w:pPr>
      <w:rPr>
        <w:rFonts w:ascii="Symbol" w:hAnsi="Symbol" w:cs="Symbol"/>
      </w:rPr>
    </w:lvl>
    <w:lvl w:ilvl="5">
      <w:start w:val="1"/>
      <w:numFmt w:val="bullet"/>
      <w:lvlText w:val=""/>
      <w:lvlJc w:val="left"/>
      <w:pPr>
        <w:tabs>
          <w:tab w:val="num" w:pos="0"/>
        </w:tabs>
        <w:ind w:left="5144" w:hanging="360"/>
      </w:pPr>
      <w:rPr>
        <w:rFonts w:ascii="Symbol" w:hAnsi="Symbol" w:cs="Symbol"/>
      </w:rPr>
    </w:lvl>
    <w:lvl w:ilvl="6">
      <w:start w:val="1"/>
      <w:numFmt w:val="bullet"/>
      <w:lvlText w:val=""/>
      <w:lvlJc w:val="left"/>
      <w:pPr>
        <w:tabs>
          <w:tab w:val="num" w:pos="0"/>
        </w:tabs>
        <w:ind w:left="6057" w:hanging="360"/>
      </w:pPr>
      <w:rPr>
        <w:rFonts w:ascii="Symbol" w:hAnsi="Symbol" w:cs="Symbol"/>
      </w:rPr>
    </w:lvl>
    <w:lvl w:ilvl="7">
      <w:start w:val="1"/>
      <w:numFmt w:val="bullet"/>
      <w:lvlText w:val=""/>
      <w:lvlJc w:val="left"/>
      <w:pPr>
        <w:tabs>
          <w:tab w:val="num" w:pos="0"/>
        </w:tabs>
        <w:ind w:left="6970" w:hanging="360"/>
      </w:pPr>
      <w:rPr>
        <w:rFonts w:ascii="Symbol" w:hAnsi="Symbol" w:cs="Symbol"/>
      </w:rPr>
    </w:lvl>
    <w:lvl w:ilvl="8">
      <w:start w:val="1"/>
      <w:numFmt w:val="bullet"/>
      <w:lvlText w:val=""/>
      <w:lvlJc w:val="left"/>
      <w:pPr>
        <w:tabs>
          <w:tab w:val="num" w:pos="0"/>
        </w:tabs>
        <w:ind w:left="7883" w:hanging="360"/>
      </w:pPr>
      <w:rPr>
        <w:rFonts w:ascii="Symbol" w:hAnsi="Symbol" w:cs="Symbol"/>
      </w:rPr>
    </w:lvl>
  </w:abstractNum>
  <w:abstractNum w:abstractNumId="1" w15:restartNumberingAfterBreak="0">
    <w:nsid w:val="00000004"/>
    <w:multiLevelType w:val="multilevel"/>
    <w:tmpl w:val="00000004"/>
    <w:name w:val="WW8Num4"/>
    <w:lvl w:ilvl="0">
      <w:start w:val="1"/>
      <w:numFmt w:val="bullet"/>
      <w:lvlText w:val=""/>
      <w:lvlJc w:val="left"/>
      <w:pPr>
        <w:tabs>
          <w:tab w:val="num" w:pos="0"/>
        </w:tabs>
        <w:ind w:left="720" w:hanging="360"/>
      </w:pPr>
      <w:rPr>
        <w:rFonts w:ascii="Symbol" w:hAnsi="Symbol" w:cs="Symbol"/>
        <w:kern w:val="2"/>
        <w:sz w:val="20"/>
        <w:szCs w:val="20"/>
        <w:lang w:eastAsia="zh-C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kern w:val="2"/>
        <w:sz w:val="20"/>
        <w:szCs w:val="20"/>
        <w:lang w:eastAsia="zh-CN"/>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kern w:val="2"/>
        <w:sz w:val="20"/>
        <w:szCs w:val="20"/>
        <w:lang w:eastAsia="zh-CN"/>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 w15:restartNumberingAfterBreak="0">
    <w:nsid w:val="00000005"/>
    <w:multiLevelType w:val="multilevel"/>
    <w:tmpl w:val="00000005"/>
    <w:name w:val="WW8Num5"/>
    <w:lvl w:ilvl="0">
      <w:start w:val="1"/>
      <w:numFmt w:val="bullet"/>
      <w:lvlText w:val=""/>
      <w:lvlJc w:val="left"/>
      <w:pPr>
        <w:tabs>
          <w:tab w:val="num" w:pos="227"/>
        </w:tabs>
        <w:ind w:left="227" w:hanging="227"/>
      </w:pPr>
      <w:rPr>
        <w:rFonts w:ascii="Symbol" w:hAnsi="Symbol" w:cs="Symbol"/>
        <w:sz w:val="20"/>
        <w:szCs w:val="20"/>
      </w:rPr>
    </w:lvl>
    <w:lvl w:ilvl="1">
      <w:start w:val="1"/>
      <w:numFmt w:val="bullet"/>
      <w:lvlText w:val=""/>
      <w:lvlJc w:val="left"/>
      <w:pPr>
        <w:tabs>
          <w:tab w:val="num" w:pos="454"/>
        </w:tabs>
        <w:ind w:left="454" w:hanging="227"/>
      </w:pPr>
      <w:rPr>
        <w:rFonts w:ascii="Symbol" w:hAnsi="Symbol" w:cs="Symbol"/>
        <w:sz w:val="20"/>
        <w:szCs w:val="20"/>
      </w:rPr>
    </w:lvl>
    <w:lvl w:ilvl="2">
      <w:start w:val="1"/>
      <w:numFmt w:val="bullet"/>
      <w:lvlText w:val=""/>
      <w:lvlJc w:val="left"/>
      <w:pPr>
        <w:tabs>
          <w:tab w:val="num" w:pos="680"/>
        </w:tabs>
        <w:ind w:left="680" w:hanging="227"/>
      </w:pPr>
      <w:rPr>
        <w:rFonts w:ascii="Symbol" w:hAnsi="Symbol" w:cs="Symbol"/>
        <w:sz w:val="20"/>
        <w:szCs w:val="20"/>
      </w:rPr>
    </w:lvl>
    <w:lvl w:ilvl="3">
      <w:start w:val="1"/>
      <w:numFmt w:val="bullet"/>
      <w:lvlText w:val=""/>
      <w:lvlJc w:val="left"/>
      <w:pPr>
        <w:tabs>
          <w:tab w:val="num" w:pos="907"/>
        </w:tabs>
        <w:ind w:left="907" w:hanging="227"/>
      </w:pPr>
      <w:rPr>
        <w:rFonts w:ascii="Symbol" w:hAnsi="Symbol" w:cs="Symbol"/>
        <w:sz w:val="20"/>
        <w:szCs w:val="20"/>
      </w:rPr>
    </w:lvl>
    <w:lvl w:ilvl="4">
      <w:start w:val="1"/>
      <w:numFmt w:val="bullet"/>
      <w:lvlText w:val=""/>
      <w:lvlJc w:val="left"/>
      <w:pPr>
        <w:tabs>
          <w:tab w:val="num" w:pos="1134"/>
        </w:tabs>
        <w:ind w:left="1134" w:hanging="227"/>
      </w:pPr>
      <w:rPr>
        <w:rFonts w:ascii="Symbol" w:hAnsi="Symbol" w:cs="Symbol"/>
        <w:sz w:val="20"/>
        <w:szCs w:val="20"/>
      </w:rPr>
    </w:lvl>
    <w:lvl w:ilvl="5">
      <w:start w:val="1"/>
      <w:numFmt w:val="bullet"/>
      <w:lvlText w:val=""/>
      <w:lvlJc w:val="left"/>
      <w:pPr>
        <w:tabs>
          <w:tab w:val="num" w:pos="1361"/>
        </w:tabs>
        <w:ind w:left="1361" w:hanging="227"/>
      </w:pPr>
      <w:rPr>
        <w:rFonts w:ascii="Symbol" w:hAnsi="Symbol" w:cs="Symbol"/>
        <w:sz w:val="20"/>
        <w:szCs w:val="20"/>
      </w:rPr>
    </w:lvl>
    <w:lvl w:ilvl="6">
      <w:start w:val="1"/>
      <w:numFmt w:val="bullet"/>
      <w:lvlText w:val=""/>
      <w:lvlJc w:val="left"/>
      <w:pPr>
        <w:tabs>
          <w:tab w:val="num" w:pos="1587"/>
        </w:tabs>
        <w:ind w:left="1587" w:hanging="227"/>
      </w:pPr>
      <w:rPr>
        <w:rFonts w:ascii="Symbol" w:hAnsi="Symbol" w:cs="Symbol"/>
        <w:sz w:val="20"/>
        <w:szCs w:val="20"/>
      </w:rPr>
    </w:lvl>
    <w:lvl w:ilvl="7">
      <w:start w:val="1"/>
      <w:numFmt w:val="bullet"/>
      <w:lvlText w:val=""/>
      <w:lvlJc w:val="left"/>
      <w:pPr>
        <w:tabs>
          <w:tab w:val="num" w:pos="1814"/>
        </w:tabs>
        <w:ind w:left="1814" w:hanging="227"/>
      </w:pPr>
      <w:rPr>
        <w:rFonts w:ascii="Symbol" w:hAnsi="Symbol" w:cs="Symbol"/>
        <w:sz w:val="20"/>
        <w:szCs w:val="20"/>
      </w:rPr>
    </w:lvl>
    <w:lvl w:ilvl="8">
      <w:start w:val="1"/>
      <w:numFmt w:val="bullet"/>
      <w:lvlText w:val=""/>
      <w:lvlJc w:val="left"/>
      <w:pPr>
        <w:tabs>
          <w:tab w:val="num" w:pos="2041"/>
        </w:tabs>
        <w:ind w:left="2041" w:hanging="227"/>
      </w:pPr>
      <w:rPr>
        <w:rFonts w:ascii="Symbol" w:hAnsi="Symbol" w:cs="Symbol"/>
        <w:sz w:val="20"/>
        <w:szCs w:val="20"/>
      </w:rPr>
    </w:lvl>
  </w:abstractNum>
  <w:abstractNum w:abstractNumId="3" w15:restartNumberingAfterBreak="0">
    <w:nsid w:val="18E8232F"/>
    <w:multiLevelType w:val="hybridMultilevel"/>
    <w:tmpl w:val="DFC4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4944E4"/>
    <w:multiLevelType w:val="hybridMultilevel"/>
    <w:tmpl w:val="58983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BF54F1"/>
    <w:multiLevelType w:val="hybridMultilevel"/>
    <w:tmpl w:val="BBE240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610E65"/>
    <w:multiLevelType w:val="hybridMultilevel"/>
    <w:tmpl w:val="9F8AE29E"/>
    <w:lvl w:ilvl="0" w:tplc="ECD401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076F7E"/>
    <w:multiLevelType w:val="hybridMultilevel"/>
    <w:tmpl w:val="136EC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C80891"/>
    <w:multiLevelType w:val="hybridMultilevel"/>
    <w:tmpl w:val="C1F0A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1E6C51"/>
    <w:multiLevelType w:val="hybridMultilevel"/>
    <w:tmpl w:val="80ACD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7D7615"/>
    <w:multiLevelType w:val="hybridMultilevel"/>
    <w:tmpl w:val="9A0C2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404407"/>
    <w:multiLevelType w:val="hybridMultilevel"/>
    <w:tmpl w:val="F15C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087EC9"/>
    <w:multiLevelType w:val="hybridMultilevel"/>
    <w:tmpl w:val="7E5CF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34123D"/>
    <w:multiLevelType w:val="hybridMultilevel"/>
    <w:tmpl w:val="BDA6FE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92602829">
    <w:abstractNumId w:val="2"/>
  </w:num>
  <w:num w:numId="2" w16cid:durableId="2052730583">
    <w:abstractNumId w:val="4"/>
  </w:num>
  <w:num w:numId="3" w16cid:durableId="354961753">
    <w:abstractNumId w:val="0"/>
  </w:num>
  <w:num w:numId="4" w16cid:durableId="671303118">
    <w:abstractNumId w:val="1"/>
  </w:num>
  <w:num w:numId="5" w16cid:durableId="790823759">
    <w:abstractNumId w:val="7"/>
  </w:num>
  <w:num w:numId="6" w16cid:durableId="22295154">
    <w:abstractNumId w:val="6"/>
  </w:num>
  <w:num w:numId="7" w16cid:durableId="619334712">
    <w:abstractNumId w:val="5"/>
  </w:num>
  <w:num w:numId="8" w16cid:durableId="81880019">
    <w:abstractNumId w:val="11"/>
  </w:num>
  <w:num w:numId="9" w16cid:durableId="1770392818">
    <w:abstractNumId w:val="9"/>
  </w:num>
  <w:num w:numId="10" w16cid:durableId="728456921">
    <w:abstractNumId w:val="12"/>
  </w:num>
  <w:num w:numId="11" w16cid:durableId="1750349547">
    <w:abstractNumId w:val="3"/>
  </w:num>
  <w:num w:numId="12" w16cid:durableId="1773357272">
    <w:abstractNumId w:val="10"/>
  </w:num>
  <w:num w:numId="13" w16cid:durableId="1315722788">
    <w:abstractNumId w:val="13"/>
  </w:num>
  <w:num w:numId="14" w16cid:durableId="10571635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B3F"/>
    <w:rsid w:val="00036C00"/>
    <w:rsid w:val="00036F9C"/>
    <w:rsid w:val="00052613"/>
    <w:rsid w:val="000528FD"/>
    <w:rsid w:val="000B55AD"/>
    <w:rsid w:val="000C13E4"/>
    <w:rsid w:val="000C3EF6"/>
    <w:rsid w:val="000E35F5"/>
    <w:rsid w:val="000E3821"/>
    <w:rsid w:val="000F6281"/>
    <w:rsid w:val="00177F8F"/>
    <w:rsid w:val="001878DC"/>
    <w:rsid w:val="001A2617"/>
    <w:rsid w:val="001A285C"/>
    <w:rsid w:val="001D3A5F"/>
    <w:rsid w:val="001D3B5F"/>
    <w:rsid w:val="001D6235"/>
    <w:rsid w:val="001E440A"/>
    <w:rsid w:val="002032EC"/>
    <w:rsid w:val="0020427C"/>
    <w:rsid w:val="002157CA"/>
    <w:rsid w:val="00242B3E"/>
    <w:rsid w:val="002512B7"/>
    <w:rsid w:val="0025711B"/>
    <w:rsid w:val="00266461"/>
    <w:rsid w:val="00273FA5"/>
    <w:rsid w:val="00284F9C"/>
    <w:rsid w:val="002B2DC2"/>
    <w:rsid w:val="002B6B7A"/>
    <w:rsid w:val="002C620F"/>
    <w:rsid w:val="002D2A8F"/>
    <w:rsid w:val="002E4ECE"/>
    <w:rsid w:val="002F5AFA"/>
    <w:rsid w:val="00315CEA"/>
    <w:rsid w:val="00320FCD"/>
    <w:rsid w:val="003910BE"/>
    <w:rsid w:val="003A145A"/>
    <w:rsid w:val="003D35D0"/>
    <w:rsid w:val="003D4B3F"/>
    <w:rsid w:val="003E5A4D"/>
    <w:rsid w:val="00441E32"/>
    <w:rsid w:val="00446FEB"/>
    <w:rsid w:val="00447BE4"/>
    <w:rsid w:val="004503DA"/>
    <w:rsid w:val="00473386"/>
    <w:rsid w:val="004A062D"/>
    <w:rsid w:val="00505762"/>
    <w:rsid w:val="00511E37"/>
    <w:rsid w:val="005335D6"/>
    <w:rsid w:val="005C1A19"/>
    <w:rsid w:val="005C40E1"/>
    <w:rsid w:val="005D34AA"/>
    <w:rsid w:val="005E336E"/>
    <w:rsid w:val="005F20C7"/>
    <w:rsid w:val="005F26D3"/>
    <w:rsid w:val="00621E05"/>
    <w:rsid w:val="00643529"/>
    <w:rsid w:val="00656754"/>
    <w:rsid w:val="006843B3"/>
    <w:rsid w:val="00693096"/>
    <w:rsid w:val="00694E72"/>
    <w:rsid w:val="00697B49"/>
    <w:rsid w:val="006B3B8F"/>
    <w:rsid w:val="006B7B20"/>
    <w:rsid w:val="006D1749"/>
    <w:rsid w:val="006D56E5"/>
    <w:rsid w:val="006E09AC"/>
    <w:rsid w:val="006F55D4"/>
    <w:rsid w:val="0073285A"/>
    <w:rsid w:val="00743130"/>
    <w:rsid w:val="00747F1B"/>
    <w:rsid w:val="00757B43"/>
    <w:rsid w:val="00773C7D"/>
    <w:rsid w:val="00782D17"/>
    <w:rsid w:val="007A237E"/>
    <w:rsid w:val="007A2E2F"/>
    <w:rsid w:val="007A2F39"/>
    <w:rsid w:val="007A3085"/>
    <w:rsid w:val="007B5C0D"/>
    <w:rsid w:val="007C49DF"/>
    <w:rsid w:val="007D77AE"/>
    <w:rsid w:val="007E073D"/>
    <w:rsid w:val="007E1090"/>
    <w:rsid w:val="007E14E1"/>
    <w:rsid w:val="007F3254"/>
    <w:rsid w:val="00837648"/>
    <w:rsid w:val="00844815"/>
    <w:rsid w:val="0086193F"/>
    <w:rsid w:val="00896578"/>
    <w:rsid w:val="008A3B80"/>
    <w:rsid w:val="008B59E9"/>
    <w:rsid w:val="008B7585"/>
    <w:rsid w:val="008D17B0"/>
    <w:rsid w:val="00912157"/>
    <w:rsid w:val="00916D71"/>
    <w:rsid w:val="00920E38"/>
    <w:rsid w:val="00922A44"/>
    <w:rsid w:val="009C3F59"/>
    <w:rsid w:val="009C6EF3"/>
    <w:rsid w:val="00A02C46"/>
    <w:rsid w:val="00A42F12"/>
    <w:rsid w:val="00A446DC"/>
    <w:rsid w:val="00A53AD0"/>
    <w:rsid w:val="00A844F0"/>
    <w:rsid w:val="00A9493A"/>
    <w:rsid w:val="00A97F09"/>
    <w:rsid w:val="00AA7632"/>
    <w:rsid w:val="00AA7649"/>
    <w:rsid w:val="00AE37DC"/>
    <w:rsid w:val="00B0458C"/>
    <w:rsid w:val="00B04FF7"/>
    <w:rsid w:val="00B1128E"/>
    <w:rsid w:val="00B41BB5"/>
    <w:rsid w:val="00B6379D"/>
    <w:rsid w:val="00BC75C4"/>
    <w:rsid w:val="00BD5F22"/>
    <w:rsid w:val="00BE3E19"/>
    <w:rsid w:val="00BE658A"/>
    <w:rsid w:val="00C34D42"/>
    <w:rsid w:val="00C86403"/>
    <w:rsid w:val="00C87C46"/>
    <w:rsid w:val="00CA7B76"/>
    <w:rsid w:val="00CB4346"/>
    <w:rsid w:val="00CB4C73"/>
    <w:rsid w:val="00CC3310"/>
    <w:rsid w:val="00CC6608"/>
    <w:rsid w:val="00CD586A"/>
    <w:rsid w:val="00CE6BC0"/>
    <w:rsid w:val="00CF20AE"/>
    <w:rsid w:val="00CF5C2F"/>
    <w:rsid w:val="00D114B2"/>
    <w:rsid w:val="00D213A3"/>
    <w:rsid w:val="00D24C93"/>
    <w:rsid w:val="00D31E62"/>
    <w:rsid w:val="00D47A28"/>
    <w:rsid w:val="00D507FF"/>
    <w:rsid w:val="00D5411A"/>
    <w:rsid w:val="00D5417A"/>
    <w:rsid w:val="00D55C97"/>
    <w:rsid w:val="00D854E5"/>
    <w:rsid w:val="00DA7F4B"/>
    <w:rsid w:val="00DC40D5"/>
    <w:rsid w:val="00DE09AA"/>
    <w:rsid w:val="00DE5716"/>
    <w:rsid w:val="00E41599"/>
    <w:rsid w:val="00E44445"/>
    <w:rsid w:val="00E52587"/>
    <w:rsid w:val="00E77FE0"/>
    <w:rsid w:val="00E93B49"/>
    <w:rsid w:val="00ED1EA9"/>
    <w:rsid w:val="00EF628A"/>
    <w:rsid w:val="00EF71A7"/>
    <w:rsid w:val="00F1778D"/>
    <w:rsid w:val="00F24532"/>
    <w:rsid w:val="00F25E62"/>
    <w:rsid w:val="00F449BF"/>
    <w:rsid w:val="00F56280"/>
    <w:rsid w:val="00F6309F"/>
    <w:rsid w:val="00F65362"/>
    <w:rsid w:val="00F73479"/>
    <w:rsid w:val="00F927D5"/>
    <w:rsid w:val="00FA0EFD"/>
    <w:rsid w:val="00FB4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6AB80"/>
  <w15:chartTrackingRefBased/>
  <w15:docId w15:val="{E791BE11-B5E2-443E-B1BF-9F338C0BF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B3F"/>
    <w:pPr>
      <w:pBdr>
        <w:top w:val="none" w:sz="0" w:space="0" w:color="000000"/>
        <w:left w:val="none" w:sz="0" w:space="0" w:color="000000"/>
        <w:bottom w:val="none" w:sz="0" w:space="0" w:color="000000"/>
        <w:right w:val="none" w:sz="0" w:space="0" w:color="000000"/>
      </w:pBdr>
      <w:suppressAutoHyphens/>
      <w:spacing w:after="0" w:line="240" w:lineRule="auto"/>
    </w:pPr>
    <w:rPr>
      <w:rFonts w:ascii="Times New Roman" w:eastAsia="Times New Roman" w:hAnsi="Times New Roman" w:cs="Times New Roman"/>
      <w:lang w:eastAsia="zh-CN"/>
      <w14:ligatures w14:val="none"/>
    </w:rPr>
  </w:style>
  <w:style w:type="paragraph" w:styleId="Heading1">
    <w:name w:val="heading 1"/>
    <w:basedOn w:val="Normal"/>
    <w:next w:val="Normal"/>
    <w:link w:val="Heading1Char"/>
    <w:uiPriority w:val="9"/>
    <w:qFormat/>
    <w:rsid w:val="003D4B3F"/>
    <w:pPr>
      <w:keepNext/>
      <w:keepLines/>
      <w:spacing w:before="360" w:after="80"/>
      <w:outlineLvl w:val="0"/>
    </w:pPr>
    <w:rPr>
      <w:rFonts w:asciiTheme="majorHAnsi" w:eastAsiaTheme="majorEastAsia" w:hAnsiTheme="majorHAnsi" w:cstheme="majorBidi"/>
      <w:color w:val="276E8B" w:themeColor="accent1" w:themeShade="BF"/>
      <w:sz w:val="40"/>
      <w:szCs w:val="40"/>
    </w:rPr>
  </w:style>
  <w:style w:type="paragraph" w:styleId="Heading2">
    <w:name w:val="heading 2"/>
    <w:basedOn w:val="Normal"/>
    <w:next w:val="Normal"/>
    <w:link w:val="Heading2Char"/>
    <w:uiPriority w:val="9"/>
    <w:semiHidden/>
    <w:unhideWhenUsed/>
    <w:qFormat/>
    <w:rsid w:val="003D4B3F"/>
    <w:pPr>
      <w:keepNext/>
      <w:keepLines/>
      <w:spacing w:before="160" w:after="80"/>
      <w:outlineLvl w:val="1"/>
    </w:pPr>
    <w:rPr>
      <w:rFonts w:asciiTheme="majorHAnsi" w:eastAsiaTheme="majorEastAsia" w:hAnsiTheme="majorHAnsi" w:cstheme="majorBidi"/>
      <w:color w:val="276E8B" w:themeColor="accent1" w:themeShade="BF"/>
      <w:sz w:val="32"/>
      <w:szCs w:val="32"/>
    </w:rPr>
  </w:style>
  <w:style w:type="paragraph" w:styleId="Heading3">
    <w:name w:val="heading 3"/>
    <w:basedOn w:val="Normal"/>
    <w:next w:val="Normal"/>
    <w:link w:val="Heading3Char"/>
    <w:uiPriority w:val="9"/>
    <w:semiHidden/>
    <w:unhideWhenUsed/>
    <w:qFormat/>
    <w:rsid w:val="003D4B3F"/>
    <w:pPr>
      <w:keepNext/>
      <w:keepLines/>
      <w:spacing w:before="160" w:after="80"/>
      <w:outlineLvl w:val="2"/>
    </w:pPr>
    <w:rPr>
      <w:rFonts w:eastAsiaTheme="majorEastAsia" w:cstheme="majorBidi"/>
      <w:color w:val="276E8B" w:themeColor="accent1" w:themeShade="BF"/>
      <w:sz w:val="28"/>
      <w:szCs w:val="28"/>
    </w:rPr>
  </w:style>
  <w:style w:type="paragraph" w:styleId="Heading4">
    <w:name w:val="heading 4"/>
    <w:basedOn w:val="Normal"/>
    <w:next w:val="Normal"/>
    <w:link w:val="Heading4Char"/>
    <w:uiPriority w:val="9"/>
    <w:semiHidden/>
    <w:unhideWhenUsed/>
    <w:qFormat/>
    <w:rsid w:val="003D4B3F"/>
    <w:pPr>
      <w:keepNext/>
      <w:keepLines/>
      <w:spacing w:before="80" w:after="40"/>
      <w:outlineLvl w:val="3"/>
    </w:pPr>
    <w:rPr>
      <w:rFonts w:eastAsiaTheme="majorEastAsia" w:cstheme="majorBidi"/>
      <w:i/>
      <w:iCs/>
      <w:color w:val="276E8B" w:themeColor="accent1" w:themeShade="BF"/>
    </w:rPr>
  </w:style>
  <w:style w:type="paragraph" w:styleId="Heading5">
    <w:name w:val="heading 5"/>
    <w:basedOn w:val="Normal"/>
    <w:next w:val="Normal"/>
    <w:link w:val="Heading5Char"/>
    <w:uiPriority w:val="9"/>
    <w:semiHidden/>
    <w:unhideWhenUsed/>
    <w:qFormat/>
    <w:rsid w:val="003D4B3F"/>
    <w:pPr>
      <w:keepNext/>
      <w:keepLines/>
      <w:spacing w:before="80" w:after="40"/>
      <w:outlineLvl w:val="4"/>
    </w:pPr>
    <w:rPr>
      <w:rFonts w:eastAsiaTheme="majorEastAsia" w:cstheme="majorBidi"/>
      <w:color w:val="276E8B" w:themeColor="accent1" w:themeShade="BF"/>
    </w:rPr>
  </w:style>
  <w:style w:type="paragraph" w:styleId="Heading6">
    <w:name w:val="heading 6"/>
    <w:basedOn w:val="Normal"/>
    <w:next w:val="Normal"/>
    <w:link w:val="Heading6Char"/>
    <w:uiPriority w:val="9"/>
    <w:semiHidden/>
    <w:unhideWhenUsed/>
    <w:qFormat/>
    <w:rsid w:val="003D4B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B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B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B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B3F"/>
    <w:rPr>
      <w:rFonts w:asciiTheme="majorHAnsi" w:eastAsiaTheme="majorEastAsia" w:hAnsiTheme="majorHAnsi" w:cstheme="majorBidi"/>
      <w:color w:val="276E8B" w:themeColor="accent1" w:themeShade="BF"/>
      <w:sz w:val="40"/>
      <w:szCs w:val="40"/>
    </w:rPr>
  </w:style>
  <w:style w:type="character" w:customStyle="1" w:styleId="Heading2Char">
    <w:name w:val="Heading 2 Char"/>
    <w:basedOn w:val="DefaultParagraphFont"/>
    <w:link w:val="Heading2"/>
    <w:uiPriority w:val="9"/>
    <w:semiHidden/>
    <w:rsid w:val="003D4B3F"/>
    <w:rPr>
      <w:rFonts w:asciiTheme="majorHAnsi" w:eastAsiaTheme="majorEastAsia" w:hAnsiTheme="majorHAnsi" w:cstheme="majorBidi"/>
      <w:color w:val="276E8B" w:themeColor="accent1" w:themeShade="BF"/>
      <w:sz w:val="32"/>
      <w:szCs w:val="32"/>
    </w:rPr>
  </w:style>
  <w:style w:type="character" w:customStyle="1" w:styleId="Heading3Char">
    <w:name w:val="Heading 3 Char"/>
    <w:basedOn w:val="DefaultParagraphFont"/>
    <w:link w:val="Heading3"/>
    <w:uiPriority w:val="9"/>
    <w:semiHidden/>
    <w:rsid w:val="003D4B3F"/>
    <w:rPr>
      <w:rFonts w:eastAsiaTheme="majorEastAsia" w:cstheme="majorBidi"/>
      <w:color w:val="276E8B" w:themeColor="accent1" w:themeShade="BF"/>
      <w:sz w:val="28"/>
      <w:szCs w:val="28"/>
    </w:rPr>
  </w:style>
  <w:style w:type="character" w:customStyle="1" w:styleId="Heading4Char">
    <w:name w:val="Heading 4 Char"/>
    <w:basedOn w:val="DefaultParagraphFont"/>
    <w:link w:val="Heading4"/>
    <w:uiPriority w:val="9"/>
    <w:semiHidden/>
    <w:rsid w:val="003D4B3F"/>
    <w:rPr>
      <w:rFonts w:eastAsiaTheme="majorEastAsia" w:cstheme="majorBidi"/>
      <w:i/>
      <w:iCs/>
      <w:color w:val="276E8B" w:themeColor="accent1" w:themeShade="BF"/>
    </w:rPr>
  </w:style>
  <w:style w:type="character" w:customStyle="1" w:styleId="Heading5Char">
    <w:name w:val="Heading 5 Char"/>
    <w:basedOn w:val="DefaultParagraphFont"/>
    <w:link w:val="Heading5"/>
    <w:uiPriority w:val="9"/>
    <w:semiHidden/>
    <w:rsid w:val="003D4B3F"/>
    <w:rPr>
      <w:rFonts w:eastAsiaTheme="majorEastAsia" w:cstheme="majorBidi"/>
      <w:color w:val="276E8B" w:themeColor="accent1" w:themeShade="BF"/>
    </w:rPr>
  </w:style>
  <w:style w:type="character" w:customStyle="1" w:styleId="Heading6Char">
    <w:name w:val="Heading 6 Char"/>
    <w:basedOn w:val="DefaultParagraphFont"/>
    <w:link w:val="Heading6"/>
    <w:uiPriority w:val="9"/>
    <w:semiHidden/>
    <w:rsid w:val="003D4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B3F"/>
    <w:rPr>
      <w:rFonts w:eastAsiaTheme="majorEastAsia" w:cstheme="majorBidi"/>
      <w:color w:val="272727" w:themeColor="text1" w:themeTint="D8"/>
    </w:rPr>
  </w:style>
  <w:style w:type="paragraph" w:styleId="Title">
    <w:name w:val="Title"/>
    <w:basedOn w:val="Normal"/>
    <w:next w:val="Normal"/>
    <w:link w:val="TitleChar"/>
    <w:uiPriority w:val="10"/>
    <w:qFormat/>
    <w:rsid w:val="003D4B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B3F"/>
    <w:pPr>
      <w:spacing w:before="160"/>
      <w:jc w:val="center"/>
    </w:pPr>
    <w:rPr>
      <w:i/>
      <w:iCs/>
      <w:color w:val="404040" w:themeColor="text1" w:themeTint="BF"/>
    </w:rPr>
  </w:style>
  <w:style w:type="character" w:customStyle="1" w:styleId="QuoteChar">
    <w:name w:val="Quote Char"/>
    <w:basedOn w:val="DefaultParagraphFont"/>
    <w:link w:val="Quote"/>
    <w:uiPriority w:val="29"/>
    <w:rsid w:val="003D4B3F"/>
    <w:rPr>
      <w:i/>
      <w:iCs/>
      <w:color w:val="404040" w:themeColor="text1" w:themeTint="BF"/>
    </w:rPr>
  </w:style>
  <w:style w:type="paragraph" w:styleId="ListParagraph">
    <w:name w:val="List Paragraph"/>
    <w:basedOn w:val="Normal"/>
    <w:link w:val="ListParagraphChar"/>
    <w:qFormat/>
    <w:rsid w:val="003D4B3F"/>
    <w:pPr>
      <w:ind w:left="720"/>
      <w:contextualSpacing/>
    </w:pPr>
  </w:style>
  <w:style w:type="character" w:styleId="IntenseEmphasis">
    <w:name w:val="Intense Emphasis"/>
    <w:basedOn w:val="DefaultParagraphFont"/>
    <w:uiPriority w:val="21"/>
    <w:qFormat/>
    <w:rsid w:val="003D4B3F"/>
    <w:rPr>
      <w:i/>
      <w:iCs/>
      <w:color w:val="276E8B" w:themeColor="accent1" w:themeShade="BF"/>
    </w:rPr>
  </w:style>
  <w:style w:type="paragraph" w:styleId="IntenseQuote">
    <w:name w:val="Intense Quote"/>
    <w:basedOn w:val="Normal"/>
    <w:next w:val="Normal"/>
    <w:link w:val="IntenseQuoteChar"/>
    <w:uiPriority w:val="30"/>
    <w:qFormat/>
    <w:rsid w:val="003D4B3F"/>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IntenseQuoteChar">
    <w:name w:val="Intense Quote Char"/>
    <w:basedOn w:val="DefaultParagraphFont"/>
    <w:link w:val="IntenseQuote"/>
    <w:uiPriority w:val="30"/>
    <w:rsid w:val="003D4B3F"/>
    <w:rPr>
      <w:i/>
      <w:iCs/>
      <w:color w:val="276E8B" w:themeColor="accent1" w:themeShade="BF"/>
    </w:rPr>
  </w:style>
  <w:style w:type="character" w:styleId="IntenseReference">
    <w:name w:val="Intense Reference"/>
    <w:basedOn w:val="DefaultParagraphFont"/>
    <w:uiPriority w:val="32"/>
    <w:qFormat/>
    <w:rsid w:val="003D4B3F"/>
    <w:rPr>
      <w:b/>
      <w:bCs/>
      <w:smallCaps/>
      <w:color w:val="276E8B" w:themeColor="accent1" w:themeShade="BF"/>
      <w:spacing w:val="5"/>
    </w:rPr>
  </w:style>
  <w:style w:type="character" w:customStyle="1" w:styleId="WW-DefaultParagraphFont">
    <w:name w:val="WW-Default Paragraph Font"/>
    <w:rsid w:val="003D4B3F"/>
  </w:style>
  <w:style w:type="paragraph" w:customStyle="1" w:styleId="ContactInfo">
    <w:name w:val="Contact Info"/>
    <w:basedOn w:val="Normal"/>
    <w:uiPriority w:val="99"/>
    <w:qFormat/>
    <w:rsid w:val="003D4B3F"/>
    <w:pPr>
      <w:pBdr>
        <w:top w:val="none" w:sz="0" w:space="0" w:color="auto"/>
        <w:left w:val="none" w:sz="0" w:space="0" w:color="auto"/>
        <w:bottom w:val="none" w:sz="0" w:space="0" w:color="auto"/>
        <w:right w:val="none" w:sz="0" w:space="0" w:color="auto"/>
      </w:pBdr>
      <w:suppressAutoHyphens w:val="0"/>
      <w:spacing w:after="120"/>
      <w:jc w:val="right"/>
    </w:pPr>
    <w:rPr>
      <w:rFonts w:asciiTheme="minorHAnsi" w:eastAsiaTheme="minorHAnsi" w:hAnsiTheme="minorHAnsi" w:cs="Times New Roman (Body CS)"/>
      <w:color w:val="000000" w:themeColor="text1"/>
      <w:kern w:val="0"/>
      <w:sz w:val="20"/>
      <w:szCs w:val="22"/>
      <w:lang w:eastAsia="en-US"/>
    </w:rPr>
  </w:style>
  <w:style w:type="character" w:styleId="Hyperlink">
    <w:name w:val="Hyperlink"/>
    <w:basedOn w:val="DefaultParagraphFont"/>
    <w:uiPriority w:val="99"/>
    <w:semiHidden/>
    <w:rsid w:val="003D4B3F"/>
    <w:rPr>
      <w:color w:val="6B9F25" w:themeColor="hyperlink"/>
      <w:u w:val="single"/>
    </w:rPr>
  </w:style>
  <w:style w:type="paragraph" w:customStyle="1" w:styleId="paragraph">
    <w:name w:val="paragraph"/>
    <w:basedOn w:val="Normal"/>
    <w:rsid w:val="003D4B3F"/>
    <w:pPr>
      <w:suppressAutoHyphens w:val="0"/>
      <w:spacing w:before="100" w:after="100"/>
    </w:pPr>
    <w:rPr>
      <w:kern w:val="0"/>
    </w:rPr>
  </w:style>
  <w:style w:type="character" w:customStyle="1" w:styleId="ListParagraphChar">
    <w:name w:val="List Paragraph Char"/>
    <w:link w:val="ListParagraph"/>
    <w:qFormat/>
    <w:locked/>
    <w:rsid w:val="003E5A4D"/>
    <w:rPr>
      <w:rFonts w:ascii="Times New Roman" w:eastAsia="Times New Roman" w:hAnsi="Times New Roman" w:cs="Times New Roman"/>
      <w:lang w:eastAsia="zh-CN"/>
      <w14:ligatures w14:val="none"/>
    </w:rPr>
  </w:style>
  <w:style w:type="character" w:styleId="UnresolvedMention">
    <w:name w:val="Unresolved Mention"/>
    <w:basedOn w:val="DefaultParagraphFont"/>
    <w:uiPriority w:val="99"/>
    <w:semiHidden/>
    <w:unhideWhenUsed/>
    <w:rsid w:val="00CC6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22074">
      <w:bodyDiv w:val="1"/>
      <w:marLeft w:val="0"/>
      <w:marRight w:val="0"/>
      <w:marTop w:val="0"/>
      <w:marBottom w:val="0"/>
      <w:divBdr>
        <w:top w:val="none" w:sz="0" w:space="0" w:color="auto"/>
        <w:left w:val="none" w:sz="0" w:space="0" w:color="auto"/>
        <w:bottom w:val="none" w:sz="0" w:space="0" w:color="auto"/>
        <w:right w:val="none" w:sz="0" w:space="0" w:color="auto"/>
      </w:divBdr>
    </w:div>
    <w:div w:id="1223756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350</TotalTime>
  <Pages>6</Pages>
  <Words>3104</Words>
  <Characters>17697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Y</dc:creator>
  <cp:keywords/>
  <dc:description/>
  <cp:lastModifiedBy>Venkatesh Y</cp:lastModifiedBy>
  <cp:revision>159</cp:revision>
  <dcterms:created xsi:type="dcterms:W3CDTF">2025-03-16T20:47:00Z</dcterms:created>
  <dcterms:modified xsi:type="dcterms:W3CDTF">2025-03-19T18:40:00Z</dcterms:modified>
</cp:coreProperties>
</file>