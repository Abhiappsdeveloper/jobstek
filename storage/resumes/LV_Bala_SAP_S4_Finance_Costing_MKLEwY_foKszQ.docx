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divparagraphnth-last-child1"/>
        <w:tblW w:w="0" w:type="auto"/>
        <w:tblCellSpacing w:w="0" w:type="dxa"/>
        <w:shd w:val="clear" w:color="auto" w:fill="434D54"/>
        <w:tblLayout w:type="fixed"/>
        <w:tblCellMar>
          <w:left w:w="0" w:type="dxa"/>
          <w:right w:w="0" w:type="dxa"/>
        </w:tblCellMar>
        <w:tblLook w:val="05E0" w:firstRow="1" w:lastRow="1" w:firstColumn="1" w:lastColumn="1" w:noHBand="0" w:noVBand="1"/>
      </w:tblPr>
      <w:tblGrid>
        <w:gridCol w:w="2040"/>
        <w:gridCol w:w="10200"/>
      </w:tblGrid>
      <w:tr w:rsidR="00E4084B" w:rsidRPr="004524E5" w14:paraId="52A40E6C" w14:textId="77777777">
        <w:trPr>
          <w:trHeight w:val="1580"/>
          <w:tblCellSpacing w:w="0" w:type="dxa"/>
        </w:trPr>
        <w:tc>
          <w:tcPr>
            <w:tcW w:w="2040" w:type="dxa"/>
            <w:shd w:val="clear" w:color="auto" w:fill="4585DD"/>
            <w:tcMar>
              <w:top w:w="640" w:type="dxa"/>
              <w:left w:w="0" w:type="dxa"/>
              <w:bottom w:w="0" w:type="dxa"/>
              <w:right w:w="0" w:type="dxa"/>
            </w:tcMar>
            <w:hideMark/>
          </w:tcPr>
          <w:p w14:paraId="620F658E" w14:textId="7D2A0425" w:rsidR="00E4084B" w:rsidRPr="004524E5" w:rsidRDefault="00CF6F22">
            <w:pPr>
              <w:rPr>
                <w:rFonts w:ascii="Bookman Old Style" w:eastAsia="Arial" w:hAnsi="Bookman Old Style" w:cs="Arial"/>
                <w:color w:val="FFFFFF"/>
                <w:sz w:val="22"/>
                <w:szCs w:val="22"/>
              </w:rPr>
            </w:pPr>
            <w:r w:rsidRPr="004524E5">
              <w:rPr>
                <w:rFonts w:ascii="Bookman Old Style" w:eastAsia="Arial" w:hAnsi="Bookman Old Style" w:cs="Arial"/>
                <w:noProof/>
                <w:color w:val="FFFFFF"/>
                <w:sz w:val="22"/>
                <w:szCs w:val="22"/>
              </w:rPr>
              <w:drawing>
                <wp:anchor distT="0" distB="0" distL="114300" distR="114300" simplePos="0" relativeHeight="251658240" behindDoc="0" locked="0" layoutInCell="1" allowOverlap="1" wp14:anchorId="2ECCD4B9" wp14:editId="03099A46">
                  <wp:simplePos x="0" y="0"/>
                  <wp:positionH relativeFrom="column">
                    <wp:posOffset>444500</wp:posOffset>
                  </wp:positionH>
                  <wp:positionV relativeFrom="paragraph">
                    <wp:posOffset>0</wp:posOffset>
                  </wp:positionV>
                  <wp:extent cx="787051" cy="787494"/>
                  <wp:effectExtent l="0" t="0" r="0" b="0"/>
                  <wp:wrapNone/>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7"/>
                          <a:stretch>
                            <a:fillRect/>
                          </a:stretch>
                        </pic:blipFill>
                        <pic:spPr>
                          <a:xfrm>
                            <a:off x="0" y="0"/>
                            <a:ext cx="787051" cy="787494"/>
                          </a:xfrm>
                          <a:prstGeom prst="rect">
                            <a:avLst/>
                          </a:prstGeom>
                        </pic:spPr>
                      </pic:pic>
                    </a:graphicData>
                  </a:graphic>
                </wp:anchor>
              </w:drawing>
            </w:r>
            <w:r w:rsidR="00134A9D">
              <w:rPr>
                <w:rFonts w:ascii="Bookman Old Style" w:eastAsia="Arial" w:hAnsi="Bookman Old Style" w:cs="Arial"/>
                <w:color w:val="FFFFFF"/>
                <w:sz w:val="22"/>
                <w:szCs w:val="22"/>
              </w:rPr>
              <w:t>`</w:t>
            </w:r>
          </w:p>
        </w:tc>
        <w:tc>
          <w:tcPr>
            <w:tcW w:w="10200" w:type="dxa"/>
            <w:shd w:val="clear" w:color="auto" w:fill="4585DD"/>
            <w:tcMar>
              <w:top w:w="640" w:type="dxa"/>
              <w:left w:w="0" w:type="dxa"/>
              <w:bottom w:w="0" w:type="dxa"/>
              <w:right w:w="700" w:type="dxa"/>
            </w:tcMar>
            <w:hideMark/>
          </w:tcPr>
          <w:p w14:paraId="03B7EAEE" w14:textId="0BEF7FC2" w:rsidR="00E4084B" w:rsidRPr="004524E5" w:rsidRDefault="00CF6F22">
            <w:pPr>
              <w:pStyle w:val="div"/>
              <w:spacing w:line="680" w:lineRule="exact"/>
              <w:ind w:left="440" w:right="700"/>
              <w:rPr>
                <w:rStyle w:val="divPARAGRAPHNAMEdiv"/>
                <w:rFonts w:ascii="Bookman Old Style" w:eastAsia="Arial" w:hAnsi="Bookman Old Style" w:cs="Arial"/>
                <w:b/>
                <w:bCs/>
                <w:caps/>
                <w:color w:val="FFFFFF"/>
                <w:spacing w:val="10"/>
                <w:sz w:val="22"/>
                <w:szCs w:val="22"/>
                <w:shd w:val="clear" w:color="auto" w:fill="auto"/>
              </w:rPr>
            </w:pPr>
            <w:r w:rsidRPr="004524E5">
              <w:rPr>
                <w:rStyle w:val="span"/>
                <w:rFonts w:ascii="Bookman Old Style" w:eastAsia="Arial" w:hAnsi="Bookman Old Style" w:cs="Arial"/>
                <w:b/>
                <w:bCs/>
                <w:caps/>
                <w:color w:val="FFFFFF"/>
                <w:spacing w:val="10"/>
                <w:sz w:val="22"/>
                <w:szCs w:val="22"/>
              </w:rPr>
              <w:t>L</w:t>
            </w:r>
            <w:r w:rsidR="00E01703">
              <w:rPr>
                <w:rStyle w:val="span"/>
                <w:rFonts w:ascii="Bookman Old Style" w:eastAsia="Arial" w:hAnsi="Bookman Old Style" w:cs="Arial"/>
                <w:b/>
                <w:bCs/>
                <w:caps/>
                <w:color w:val="FFFFFF"/>
                <w:spacing w:val="10"/>
                <w:sz w:val="22"/>
                <w:szCs w:val="22"/>
              </w:rPr>
              <w:t>v bALA</w:t>
            </w:r>
            <w:r w:rsidRPr="004524E5">
              <w:rPr>
                <w:rStyle w:val="divPARAGRAPHNAMEdiv"/>
                <w:rFonts w:ascii="Bookman Old Style" w:eastAsia="Arial" w:hAnsi="Bookman Old Style" w:cs="Arial"/>
                <w:b/>
                <w:bCs/>
                <w:caps/>
                <w:color w:val="FFFFFF"/>
                <w:spacing w:val="10"/>
                <w:sz w:val="22"/>
                <w:szCs w:val="22"/>
                <w:shd w:val="clear" w:color="auto" w:fill="auto"/>
              </w:rPr>
              <w:t xml:space="preserve"> </w:t>
            </w:r>
            <w:r w:rsidRPr="004524E5">
              <w:rPr>
                <w:rStyle w:val="span"/>
                <w:rFonts w:ascii="Bookman Old Style" w:eastAsia="Arial" w:hAnsi="Bookman Old Style" w:cs="Arial"/>
                <w:b/>
                <w:bCs/>
                <w:caps/>
                <w:color w:val="FFFFFF"/>
                <w:spacing w:val="10"/>
                <w:sz w:val="22"/>
                <w:szCs w:val="22"/>
              </w:rPr>
              <w:t>Dantu</w:t>
            </w:r>
          </w:p>
          <w:p w14:paraId="73C77FB3" w14:textId="77777777" w:rsidR="00E4084B" w:rsidRPr="004524E5" w:rsidRDefault="00CF6F22">
            <w:pPr>
              <w:spacing w:line="260" w:lineRule="atLeast"/>
              <w:ind w:left="440"/>
              <w:textAlignment w:val="auto"/>
              <w:rPr>
                <w:rStyle w:val="span"/>
                <w:rFonts w:ascii="Bookman Old Style" w:eastAsia="Arial" w:hAnsi="Bookman Old Style" w:cs="Arial"/>
                <w:color w:val="FFFFFF"/>
                <w:sz w:val="22"/>
                <w:szCs w:val="22"/>
              </w:rPr>
            </w:pPr>
            <w:proofErr w:type="gramStart"/>
            <w:r w:rsidRPr="004524E5">
              <w:rPr>
                <w:rStyle w:val="span"/>
                <w:rFonts w:ascii="Bookman Old Style" w:eastAsia="Arial" w:hAnsi="Bookman Old Style" w:cs="Arial"/>
                <w:color w:val="FFFFFF"/>
                <w:sz w:val="22"/>
                <w:szCs w:val="22"/>
              </w:rPr>
              <w:t>dantubala@gmail.com</w:t>
            </w:r>
            <w:r w:rsidRPr="004524E5">
              <w:rPr>
                <w:rStyle w:val="sprtr"/>
                <w:rFonts w:ascii="Bookman Old Style" w:eastAsia="Arial" w:hAnsi="Bookman Old Style" w:cs="Arial"/>
                <w:color w:val="FFFFFF"/>
                <w:sz w:val="22"/>
                <w:szCs w:val="22"/>
              </w:rPr>
              <w:t>  /</w:t>
            </w:r>
            <w:proofErr w:type="gramEnd"/>
            <w:r w:rsidRPr="004524E5">
              <w:rPr>
                <w:rStyle w:val="sprtr"/>
                <w:rFonts w:ascii="Bookman Old Style" w:eastAsia="Arial" w:hAnsi="Bookman Old Style" w:cs="Arial"/>
                <w:color w:val="FFFFFF"/>
                <w:sz w:val="22"/>
                <w:szCs w:val="22"/>
              </w:rPr>
              <w:t>  </w:t>
            </w:r>
            <w:r w:rsidRPr="004524E5">
              <w:rPr>
                <w:rStyle w:val="span"/>
                <w:rFonts w:ascii="Bookman Old Style" w:eastAsia="Arial" w:hAnsi="Bookman Old Style" w:cs="Arial"/>
                <w:color w:val="FFFFFF"/>
                <w:sz w:val="22"/>
                <w:szCs w:val="22"/>
              </w:rPr>
              <w:t>+13312264879</w:t>
            </w:r>
            <w:r w:rsidRPr="004524E5">
              <w:rPr>
                <w:rStyle w:val="divPARAGRAPHCNTCdiv"/>
                <w:rFonts w:ascii="Bookman Old Style" w:eastAsia="Arial" w:hAnsi="Bookman Old Style" w:cs="Arial"/>
                <w:color w:val="FFFFFF"/>
                <w:sz w:val="22"/>
                <w:szCs w:val="22"/>
                <w:shd w:val="clear" w:color="auto" w:fill="auto"/>
              </w:rPr>
              <w:t> </w:t>
            </w:r>
          </w:p>
          <w:p w14:paraId="477AF209" w14:textId="77777777" w:rsidR="00E4084B" w:rsidRPr="004524E5" w:rsidRDefault="00CF6F22">
            <w:pPr>
              <w:pStyle w:val="div"/>
              <w:spacing w:line="300" w:lineRule="exact"/>
              <w:ind w:left="440"/>
              <w:rPr>
                <w:rStyle w:val="divPARAGRAPHCNTCdiv"/>
                <w:rFonts w:ascii="Bookman Old Style" w:eastAsia="Arial" w:hAnsi="Bookman Old Style" w:cs="Arial"/>
                <w:color w:val="FFFFFF"/>
                <w:sz w:val="22"/>
                <w:szCs w:val="22"/>
                <w:shd w:val="clear" w:color="auto" w:fill="auto"/>
              </w:rPr>
            </w:pPr>
            <w:r w:rsidRPr="004524E5">
              <w:rPr>
                <w:rStyle w:val="divPARAGRAPHCNTCdiv"/>
                <w:rFonts w:ascii="Bookman Old Style" w:eastAsia="Arial" w:hAnsi="Bookman Old Style" w:cs="Arial"/>
                <w:color w:val="FFFFFF"/>
                <w:sz w:val="22"/>
                <w:szCs w:val="22"/>
                <w:shd w:val="clear" w:color="auto" w:fill="auto"/>
              </w:rPr>
              <w:t> </w:t>
            </w:r>
          </w:p>
        </w:tc>
      </w:tr>
    </w:tbl>
    <w:p w14:paraId="7ACA2630" w14:textId="77777777" w:rsidR="00E4084B" w:rsidRPr="004524E5" w:rsidRDefault="00E4084B">
      <w:pPr>
        <w:rPr>
          <w:rFonts w:ascii="Bookman Old Style" w:hAnsi="Bookman Old Style"/>
          <w:vanish/>
          <w:sz w:val="22"/>
          <w:szCs w:val="22"/>
        </w:rPr>
        <w:sectPr w:rsidR="00E4084B" w:rsidRPr="004524E5">
          <w:headerReference w:type="default" r:id="rId8"/>
          <w:footerReference w:type="default" r:id="rId9"/>
          <w:pgSz w:w="12240" w:h="15840"/>
          <w:pgMar w:top="0" w:right="700" w:bottom="400" w:left="0" w:header="0" w:footer="0" w:gutter="0"/>
          <w:cols w:space="720"/>
        </w:sectPr>
      </w:pPr>
    </w:p>
    <w:p w14:paraId="3828014A" w14:textId="77777777" w:rsidR="00E4084B" w:rsidRPr="004524E5" w:rsidRDefault="00E4084B">
      <w:pPr>
        <w:rPr>
          <w:rFonts w:ascii="Bookman Old Style" w:hAnsi="Bookman Old Style"/>
          <w:vanish/>
          <w:sz w:val="22"/>
          <w:szCs w:val="22"/>
        </w:rPr>
      </w:pPr>
    </w:p>
    <w:p w14:paraId="71C6457A" w14:textId="77777777" w:rsidR="00E4084B" w:rsidRPr="004524E5" w:rsidRDefault="00E4084B">
      <w:pPr>
        <w:rPr>
          <w:rFonts w:ascii="Bookman Old Style" w:hAnsi="Bookman Old Style"/>
          <w:vanish/>
          <w:sz w:val="22"/>
          <w:szCs w:val="22"/>
        </w:rPr>
      </w:pPr>
    </w:p>
    <w:tbl>
      <w:tblPr>
        <w:tblStyle w:val="divdocumentdivsectionbgsectiondivsectiondivheading"/>
        <w:tblW w:w="5000" w:type="pct"/>
        <w:tblCellSpacing w:w="0" w:type="dxa"/>
        <w:tblCellMar>
          <w:left w:w="0" w:type="dxa"/>
          <w:right w:w="0" w:type="dxa"/>
        </w:tblCellMar>
        <w:tblLook w:val="05E0" w:firstRow="1" w:lastRow="1" w:firstColumn="1" w:lastColumn="1" w:noHBand="0" w:noVBand="1"/>
      </w:tblPr>
      <w:tblGrid>
        <w:gridCol w:w="10840"/>
      </w:tblGrid>
      <w:tr w:rsidR="00E4084B" w:rsidRPr="004524E5" w14:paraId="49AEA828" w14:textId="77777777">
        <w:trPr>
          <w:tblCellSpacing w:w="0" w:type="dxa"/>
        </w:trPr>
        <w:tc>
          <w:tcPr>
            <w:tcW w:w="0" w:type="auto"/>
            <w:tcMar>
              <w:top w:w="300" w:type="dxa"/>
              <w:left w:w="0" w:type="dxa"/>
              <w:bottom w:w="100" w:type="dxa"/>
              <w:right w:w="0" w:type="dxa"/>
            </w:tcMar>
            <w:vAlign w:val="bottom"/>
            <w:hideMark/>
          </w:tcPr>
          <w:p w14:paraId="5E64521A" w14:textId="5092B2BB" w:rsidR="00E4084B" w:rsidRPr="004524E5" w:rsidRDefault="00CF6F22">
            <w:pPr>
              <w:rPr>
                <w:rFonts w:ascii="Bookman Old Style" w:eastAsia="Arial" w:hAnsi="Bookman Old Style" w:cs="Arial"/>
                <w:color w:val="494C4E"/>
                <w:sz w:val="22"/>
                <w:szCs w:val="22"/>
              </w:rPr>
            </w:pPr>
            <w:r w:rsidRPr="004524E5">
              <w:rPr>
                <w:rStyle w:val="divdocumentSECTIONCNTCsectionnotbtnlnkdivheadingdivsectiontitle"/>
                <w:rFonts w:ascii="Bookman Old Style" w:eastAsia="Arial" w:hAnsi="Bookman Old Style" w:cs="Arial"/>
                <w:b/>
                <w:bCs/>
                <w:caps/>
                <w:color w:val="4585DD"/>
                <w:spacing w:val="10"/>
                <w:sz w:val="22"/>
                <w:szCs w:val="22"/>
              </w:rPr>
              <w:t>Summary</w:t>
            </w:r>
          </w:p>
        </w:tc>
      </w:tr>
    </w:tbl>
    <w:p w14:paraId="4C75D1E9" w14:textId="6336C85F" w:rsidR="00E4084B" w:rsidRPr="004524E5" w:rsidRDefault="00582C51" w:rsidP="00177A24">
      <w:pPr>
        <w:pStyle w:val="p"/>
        <w:spacing w:after="300"/>
        <w:jc w:val="both"/>
        <w:rPr>
          <w:rFonts w:ascii="Bookman Old Style" w:eastAsia="Arial" w:hAnsi="Bookman Old Style" w:cs="Arial"/>
          <w:color w:val="494C4E"/>
          <w:sz w:val="22"/>
          <w:szCs w:val="22"/>
        </w:rPr>
      </w:pPr>
      <w:r w:rsidRPr="004524E5">
        <w:rPr>
          <w:rFonts w:ascii="Bookman Old Style" w:eastAsia="Arial" w:hAnsi="Bookman Old Style" w:cs="Arial"/>
          <w:color w:val="494C4E"/>
          <w:sz w:val="22"/>
          <w:szCs w:val="22"/>
        </w:rPr>
        <w:t>Self-motivated, competent and skilled SAP S/4 HANA &amp; FICO Specialist</w:t>
      </w:r>
      <w:r w:rsidR="00177A24">
        <w:rPr>
          <w:rFonts w:ascii="Bookman Old Style" w:eastAsia="Arial" w:hAnsi="Bookman Old Style" w:cs="Arial"/>
          <w:color w:val="494C4E"/>
          <w:sz w:val="22"/>
          <w:szCs w:val="22"/>
        </w:rPr>
        <w:t>,</w:t>
      </w:r>
      <w:r w:rsidRPr="004524E5">
        <w:rPr>
          <w:rFonts w:ascii="Bookman Old Style" w:eastAsia="Arial" w:hAnsi="Bookman Old Style" w:cs="Arial"/>
          <w:color w:val="494C4E"/>
          <w:sz w:val="22"/>
          <w:szCs w:val="22"/>
        </w:rPr>
        <w:t xml:space="preserve"> ha</w:t>
      </w:r>
      <w:r w:rsidR="00177A24">
        <w:rPr>
          <w:rFonts w:ascii="Bookman Old Style" w:eastAsia="Arial" w:hAnsi="Bookman Old Style" w:cs="Arial"/>
          <w:color w:val="494C4E"/>
          <w:sz w:val="22"/>
          <w:szCs w:val="22"/>
        </w:rPr>
        <w:t>ving</w:t>
      </w:r>
      <w:r w:rsidRPr="004524E5">
        <w:rPr>
          <w:rFonts w:ascii="Bookman Old Style" w:eastAsia="Arial" w:hAnsi="Bookman Old Style" w:cs="Arial"/>
          <w:color w:val="494C4E"/>
          <w:sz w:val="22"/>
          <w:szCs w:val="22"/>
        </w:rPr>
        <w:t xml:space="preserve"> deep understanding of business processes and strong configuration knowledge gathered during green</w:t>
      </w:r>
      <w:r w:rsidR="001F2240">
        <w:rPr>
          <w:rFonts w:ascii="Bookman Old Style" w:eastAsia="Arial" w:hAnsi="Bookman Old Style" w:cs="Arial"/>
          <w:color w:val="494C4E"/>
          <w:sz w:val="22"/>
          <w:szCs w:val="22"/>
        </w:rPr>
        <w:t>. brown</w:t>
      </w:r>
      <w:r w:rsidRPr="004524E5">
        <w:rPr>
          <w:rFonts w:ascii="Bookman Old Style" w:eastAsia="Arial" w:hAnsi="Bookman Old Style" w:cs="Arial"/>
          <w:color w:val="494C4E"/>
          <w:sz w:val="22"/>
          <w:szCs w:val="22"/>
        </w:rPr>
        <w:t xml:space="preserve"> field implementations, global </w:t>
      </w:r>
      <w:proofErr w:type="gramStart"/>
      <w:r w:rsidRPr="004524E5">
        <w:rPr>
          <w:rFonts w:ascii="Bookman Old Style" w:eastAsia="Arial" w:hAnsi="Bookman Old Style" w:cs="Arial"/>
          <w:color w:val="494C4E"/>
          <w:sz w:val="22"/>
          <w:szCs w:val="22"/>
        </w:rPr>
        <w:t>roll-outs</w:t>
      </w:r>
      <w:proofErr w:type="gramEnd"/>
      <w:r w:rsidRPr="004524E5">
        <w:rPr>
          <w:rFonts w:ascii="Bookman Old Style" w:eastAsia="Arial" w:hAnsi="Bookman Old Style" w:cs="Arial"/>
          <w:color w:val="494C4E"/>
          <w:sz w:val="22"/>
          <w:szCs w:val="22"/>
        </w:rPr>
        <w:t xml:space="preserve"> and supporting users in global corporations. Very strong analytical thinking and cross-functional dependencies understanding. Opened for knowledge sharing and creating good atmosphere in multinational working environment. Goal oriented, focused on timely delivering solutions for business with hunger for learning and self-development. Focused on business. Customer oriented. Experienced at full end-to-end Implementations</w:t>
      </w:r>
      <w:r w:rsidR="001F2240">
        <w:rPr>
          <w:rFonts w:ascii="Bookman Old Style" w:eastAsia="Arial" w:hAnsi="Bookman Old Style" w:cs="Arial"/>
          <w:color w:val="494C4E"/>
          <w:sz w:val="22"/>
          <w:szCs w:val="22"/>
        </w:rPr>
        <w:t>,</w:t>
      </w:r>
      <w:r w:rsidR="005452DE">
        <w:rPr>
          <w:rFonts w:ascii="Bookman Old Style" w:eastAsia="Arial" w:hAnsi="Bookman Old Style" w:cs="Arial"/>
          <w:color w:val="494C4E"/>
          <w:sz w:val="22"/>
          <w:szCs w:val="22"/>
        </w:rPr>
        <w:t xml:space="preserve"> </w:t>
      </w:r>
      <w:r w:rsidRPr="004524E5">
        <w:rPr>
          <w:rFonts w:ascii="Bookman Old Style" w:eastAsia="Arial" w:hAnsi="Bookman Old Style" w:cs="Arial"/>
          <w:color w:val="494C4E"/>
          <w:sz w:val="22"/>
          <w:szCs w:val="22"/>
        </w:rPr>
        <w:t>roll-out: documentation preparation, tests, cutover</w:t>
      </w:r>
      <w:r w:rsidR="001F2240">
        <w:rPr>
          <w:rFonts w:ascii="Bookman Old Style" w:eastAsia="Arial" w:hAnsi="Bookman Old Style" w:cs="Arial"/>
          <w:color w:val="494C4E"/>
          <w:sz w:val="22"/>
          <w:szCs w:val="22"/>
        </w:rPr>
        <w:t xml:space="preserve"> objects</w:t>
      </w:r>
      <w:r w:rsidRPr="004524E5">
        <w:rPr>
          <w:rFonts w:ascii="Bookman Old Style" w:eastAsia="Arial" w:hAnsi="Bookman Old Style" w:cs="Arial"/>
          <w:color w:val="494C4E"/>
          <w:sz w:val="22"/>
          <w:szCs w:val="22"/>
        </w:rPr>
        <w:t>, large multinational organizations.</w:t>
      </w:r>
    </w:p>
    <w:p w14:paraId="59B3D19A" w14:textId="77777777" w:rsidR="00E4084B" w:rsidRPr="004524E5" w:rsidRDefault="00E4084B">
      <w:pPr>
        <w:rPr>
          <w:rFonts w:ascii="Bookman Old Style" w:hAnsi="Bookman Old Style"/>
          <w:vanish/>
          <w:sz w:val="22"/>
          <w:szCs w:val="22"/>
        </w:rPr>
      </w:pPr>
    </w:p>
    <w:tbl>
      <w:tblPr>
        <w:tblStyle w:val="divdocumentdivheading"/>
        <w:tblW w:w="5000" w:type="pct"/>
        <w:tblCellSpacing w:w="0" w:type="dxa"/>
        <w:tblBorders>
          <w:top w:val="single" w:sz="8" w:space="0" w:color="C0C5CF"/>
        </w:tblBorders>
        <w:tblCellMar>
          <w:left w:w="0" w:type="dxa"/>
          <w:right w:w="0" w:type="dxa"/>
        </w:tblCellMar>
        <w:tblLook w:val="05E0" w:firstRow="1" w:lastRow="1" w:firstColumn="1" w:lastColumn="1" w:noHBand="0" w:noVBand="1"/>
      </w:tblPr>
      <w:tblGrid>
        <w:gridCol w:w="10840"/>
      </w:tblGrid>
      <w:tr w:rsidR="00E4084B" w:rsidRPr="004524E5" w14:paraId="6E9C77C1" w14:textId="77777777">
        <w:trPr>
          <w:tblCellSpacing w:w="0" w:type="dxa"/>
        </w:trPr>
        <w:tc>
          <w:tcPr>
            <w:tcW w:w="0" w:type="auto"/>
            <w:tcMar>
              <w:top w:w="300" w:type="dxa"/>
              <w:left w:w="0" w:type="dxa"/>
              <w:bottom w:w="100" w:type="dxa"/>
              <w:right w:w="0" w:type="dxa"/>
            </w:tcMar>
            <w:vAlign w:val="bottom"/>
            <w:hideMark/>
          </w:tcPr>
          <w:p w14:paraId="627CF3A9" w14:textId="77777777" w:rsidR="00E4084B" w:rsidRPr="004524E5" w:rsidRDefault="00CF6F22">
            <w:pPr>
              <w:rPr>
                <w:rFonts w:ascii="Bookman Old Style" w:eastAsia="Arial" w:hAnsi="Bookman Old Style" w:cs="Arial"/>
                <w:color w:val="494C4E"/>
                <w:sz w:val="22"/>
                <w:szCs w:val="22"/>
              </w:rPr>
            </w:pPr>
            <w:r w:rsidRPr="004524E5">
              <w:rPr>
                <w:rStyle w:val="divdocumentdivheadingdivsectiontitle"/>
                <w:rFonts w:ascii="Bookman Old Style" w:eastAsia="Arial" w:hAnsi="Bookman Old Style" w:cs="Arial"/>
                <w:b/>
                <w:bCs/>
                <w:caps/>
                <w:spacing w:val="10"/>
                <w:sz w:val="22"/>
                <w:szCs w:val="22"/>
              </w:rPr>
              <w:t>Experience</w:t>
            </w:r>
          </w:p>
        </w:tc>
      </w:tr>
    </w:tbl>
    <w:p w14:paraId="03AB0D65" w14:textId="5C032784" w:rsidR="00E4084B" w:rsidRPr="004524E5" w:rsidRDefault="004524E5">
      <w:pPr>
        <w:pStyle w:val="divdocumentdivparagraphfirstparagraphpadb5cell"/>
        <w:pBdr>
          <w:bottom w:val="single" w:sz="48" w:space="0" w:color="FFFFFF"/>
        </w:pBdr>
        <w:tabs>
          <w:tab w:val="right" w:pos="10820"/>
        </w:tabs>
        <w:rPr>
          <w:rFonts w:ascii="Bookman Old Style" w:eastAsia="Arial" w:hAnsi="Bookman Old Style" w:cs="Arial"/>
          <w:color w:val="494C4E"/>
          <w:sz w:val="22"/>
          <w:szCs w:val="22"/>
        </w:rPr>
      </w:pPr>
      <w:r>
        <w:rPr>
          <w:rStyle w:val="jobtitle"/>
          <w:rFonts w:ascii="Bookman Old Style" w:eastAsia="Arial" w:hAnsi="Bookman Old Style" w:cs="Arial"/>
          <w:color w:val="494C4E"/>
          <w:sz w:val="22"/>
          <w:szCs w:val="22"/>
        </w:rPr>
        <w:t>Lead Consultant</w:t>
      </w:r>
      <w:r w:rsidRPr="004524E5">
        <w:rPr>
          <w:rStyle w:val="span"/>
          <w:rFonts w:ascii="Bookman Old Style" w:eastAsia="Arial" w:hAnsi="Bookman Old Style" w:cs="Arial"/>
          <w:color w:val="494C4E"/>
          <w:sz w:val="22"/>
          <w:szCs w:val="22"/>
        </w:rPr>
        <w:t xml:space="preserve"> /</w:t>
      </w:r>
      <w:proofErr w:type="spellStart"/>
      <w:r w:rsidR="00D903E7">
        <w:rPr>
          <w:rStyle w:val="span"/>
          <w:rFonts w:ascii="Bookman Old Style" w:eastAsia="Arial" w:hAnsi="Bookman Old Style" w:cs="Arial"/>
          <w:color w:val="494C4E"/>
          <w:sz w:val="22"/>
          <w:szCs w:val="22"/>
        </w:rPr>
        <w:t>Tramontina</w:t>
      </w:r>
      <w:proofErr w:type="spellEnd"/>
      <w:r w:rsidR="00D903E7">
        <w:rPr>
          <w:rStyle w:val="span"/>
          <w:rFonts w:ascii="Bookman Old Style" w:eastAsia="Arial" w:hAnsi="Bookman Old Style" w:cs="Arial"/>
          <w:color w:val="494C4E"/>
          <w:sz w:val="22"/>
          <w:szCs w:val="22"/>
        </w:rPr>
        <w:t xml:space="preserve">, </w:t>
      </w:r>
      <w:proofErr w:type="spellStart"/>
      <w:proofErr w:type="gramStart"/>
      <w:r w:rsidR="00D903E7">
        <w:rPr>
          <w:rStyle w:val="span"/>
          <w:rFonts w:ascii="Bookman Old Style" w:eastAsia="Arial" w:hAnsi="Bookman Old Style" w:cs="Arial"/>
          <w:color w:val="494C4E"/>
          <w:sz w:val="22"/>
          <w:szCs w:val="22"/>
        </w:rPr>
        <w:t>Houston,TX</w:t>
      </w:r>
      <w:proofErr w:type="spellEnd"/>
      <w:proofErr w:type="gramEnd"/>
      <w:r w:rsidR="00D903E7">
        <w:rPr>
          <w:rStyle w:val="span"/>
          <w:rFonts w:ascii="Bookman Old Style" w:eastAsia="Arial" w:hAnsi="Bookman Old Style" w:cs="Arial"/>
          <w:color w:val="494C4E"/>
          <w:sz w:val="22"/>
          <w:szCs w:val="22"/>
        </w:rPr>
        <w:t xml:space="preserve"> (Remote)</w:t>
      </w:r>
      <w:r w:rsidR="001E53D7">
        <w:rPr>
          <w:rStyle w:val="span"/>
          <w:rFonts w:ascii="Bookman Old Style" w:eastAsia="Arial" w:hAnsi="Bookman Old Style" w:cs="Arial"/>
          <w:color w:val="494C4E"/>
          <w:sz w:val="22"/>
          <w:szCs w:val="22"/>
        </w:rPr>
        <w:tab/>
      </w:r>
      <w:r w:rsidRPr="004524E5">
        <w:rPr>
          <w:rStyle w:val="datesWrapper"/>
          <w:rFonts w:ascii="Bookman Old Style" w:eastAsia="Arial" w:hAnsi="Bookman Old Style" w:cs="Arial"/>
          <w:i/>
          <w:iCs/>
          <w:color w:val="494C4E"/>
          <w:sz w:val="22"/>
          <w:szCs w:val="22"/>
        </w:rPr>
        <w:t xml:space="preserve"> </w:t>
      </w:r>
      <w:r w:rsidRPr="004524E5">
        <w:rPr>
          <w:rStyle w:val="span"/>
          <w:rFonts w:ascii="Bookman Old Style" w:eastAsia="Arial" w:hAnsi="Bookman Old Style" w:cs="Arial"/>
          <w:i/>
          <w:iCs/>
          <w:color w:val="494C4E"/>
          <w:sz w:val="22"/>
          <w:szCs w:val="22"/>
        </w:rPr>
        <w:t>08/2024 - Current</w:t>
      </w:r>
      <w:r w:rsidRPr="004524E5">
        <w:rPr>
          <w:rStyle w:val="datesWrapper"/>
          <w:rFonts w:ascii="Bookman Old Style" w:eastAsia="Arial" w:hAnsi="Bookman Old Style" w:cs="Arial"/>
          <w:i/>
          <w:iCs/>
          <w:color w:val="494C4E"/>
          <w:sz w:val="22"/>
          <w:szCs w:val="22"/>
        </w:rPr>
        <w:t xml:space="preserve"> </w:t>
      </w:r>
    </w:p>
    <w:p w14:paraId="7283FA2C" w14:textId="503DFF1A" w:rsidR="00E4084B" w:rsidRPr="004524E5" w:rsidRDefault="00CF6F22" w:rsidP="004524E5">
      <w:pPr>
        <w:pStyle w:val="divdocumentulli"/>
        <w:numPr>
          <w:ilvl w:val="0"/>
          <w:numId w:val="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DMEE process setup and Accounts payable Process</w:t>
      </w:r>
      <w:r w:rsidR="00411226">
        <w:rPr>
          <w:rStyle w:val="span"/>
          <w:rFonts w:ascii="Bookman Old Style" w:eastAsia="Arial" w:hAnsi="Bookman Old Style" w:cs="Arial"/>
          <w:color w:val="494C4E"/>
          <w:sz w:val="22"/>
          <w:szCs w:val="22"/>
        </w:rPr>
        <w:t xml:space="preserve">, Bank Communication Management </w:t>
      </w:r>
    </w:p>
    <w:p w14:paraId="4C214BEA" w14:textId="77777777" w:rsidR="00E4084B" w:rsidRPr="004524E5" w:rsidRDefault="00CF6F22" w:rsidP="004524E5">
      <w:pPr>
        <w:pStyle w:val="divdocumentulli"/>
        <w:numPr>
          <w:ilvl w:val="0"/>
          <w:numId w:val="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Inter-company process setup and stabilization</w:t>
      </w:r>
    </w:p>
    <w:p w14:paraId="6D31A682" w14:textId="7A920671" w:rsidR="00E4084B" w:rsidRPr="004524E5" w:rsidRDefault="00CF6F22" w:rsidP="004524E5">
      <w:pPr>
        <w:pStyle w:val="divdocumentulli"/>
        <w:numPr>
          <w:ilvl w:val="0"/>
          <w:numId w:val="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Beneficiary name conversion in XML file to Bank, Electronic Bank Statement process</w:t>
      </w:r>
    </w:p>
    <w:p w14:paraId="24CDBF04" w14:textId="1002BF27" w:rsidR="00E4084B" w:rsidRPr="004524E5" w:rsidRDefault="00CF6F22" w:rsidP="004524E5">
      <w:pPr>
        <w:pStyle w:val="divdocumentulli"/>
        <w:numPr>
          <w:ilvl w:val="0"/>
          <w:numId w:val="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Provided production support for issues related to payment files to the BANK, Implemented Automatic Payment program for payment methods, Check, ACH, FSCM</w:t>
      </w:r>
      <w:r w:rsidR="004524E5">
        <w:rPr>
          <w:rStyle w:val="span"/>
          <w:rFonts w:ascii="Bookman Old Style" w:eastAsia="Arial" w:hAnsi="Bookman Old Style" w:cs="Arial"/>
          <w:color w:val="494C4E"/>
          <w:sz w:val="22"/>
          <w:szCs w:val="22"/>
        </w:rPr>
        <w:t>-</w:t>
      </w:r>
      <w:r w:rsidRPr="004524E5">
        <w:rPr>
          <w:rStyle w:val="span"/>
          <w:rFonts w:ascii="Bookman Old Style" w:eastAsia="Arial" w:hAnsi="Bookman Old Style" w:cs="Arial"/>
          <w:color w:val="494C4E"/>
          <w:sz w:val="22"/>
          <w:szCs w:val="22"/>
        </w:rPr>
        <w:t xml:space="preserve"> Credit Management,</w:t>
      </w:r>
      <w:r w:rsidR="00411226">
        <w:rPr>
          <w:rStyle w:val="span"/>
          <w:rFonts w:ascii="Bookman Old Style" w:eastAsia="Arial" w:hAnsi="Bookman Old Style" w:cs="Arial"/>
          <w:color w:val="494C4E"/>
          <w:sz w:val="22"/>
          <w:szCs w:val="22"/>
        </w:rPr>
        <w:t xml:space="preserve"> </w:t>
      </w:r>
      <w:r w:rsidR="00D54FA3">
        <w:rPr>
          <w:rStyle w:val="span"/>
          <w:rFonts w:ascii="Bookman Old Style" w:eastAsia="Arial" w:hAnsi="Bookman Old Style" w:cs="Arial"/>
          <w:color w:val="494C4E"/>
          <w:sz w:val="22"/>
          <w:szCs w:val="22"/>
        </w:rPr>
        <w:t>Dispute management</w:t>
      </w:r>
    </w:p>
    <w:p w14:paraId="0425C49D" w14:textId="77777777" w:rsidR="00E4084B" w:rsidRPr="004524E5" w:rsidRDefault="00CF6F22" w:rsidP="004524E5">
      <w:pPr>
        <w:pStyle w:val="divdocumentulli"/>
        <w:numPr>
          <w:ilvl w:val="0"/>
          <w:numId w:val="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on PMW to create DME files for BANK, Check Lots, and Electronic Check printing</w:t>
      </w:r>
    </w:p>
    <w:p w14:paraId="37F46B71" w14:textId="77777777" w:rsidR="00E4084B" w:rsidRPr="004524E5" w:rsidRDefault="00CF6F22" w:rsidP="004524E5">
      <w:pPr>
        <w:pStyle w:val="divdocumentulli"/>
        <w:numPr>
          <w:ilvl w:val="0"/>
          <w:numId w:val="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on FI-General Ledger, Accounts Payable with Automatic Payment Program exposure, Accounts Receivable, Cost Centre Accounting, Asset Accounting with LVA</w:t>
      </w:r>
    </w:p>
    <w:p w14:paraId="30A95EB4" w14:textId="3E143FDA" w:rsidR="001E53D7" w:rsidRDefault="00902622" w:rsidP="004524E5">
      <w:pPr>
        <w:pStyle w:val="divdocumentulli"/>
        <w:numPr>
          <w:ilvl w:val="0"/>
          <w:numId w:val="3"/>
        </w:numPr>
        <w:ind w:hanging="452"/>
        <w:rPr>
          <w:rStyle w:val="span"/>
          <w:rFonts w:ascii="Bookman Old Style" w:eastAsia="Arial" w:hAnsi="Bookman Old Style" w:cs="Arial"/>
          <w:color w:val="494C4E"/>
          <w:sz w:val="22"/>
          <w:szCs w:val="22"/>
        </w:rPr>
      </w:pPr>
      <w:r>
        <w:rPr>
          <w:rStyle w:val="span"/>
          <w:rFonts w:ascii="Bookman Old Style" w:eastAsia="Arial" w:hAnsi="Bookman Old Style" w:cs="Arial"/>
          <w:color w:val="494C4E"/>
          <w:sz w:val="22"/>
          <w:szCs w:val="22"/>
        </w:rPr>
        <w:t xml:space="preserve">S/4 </w:t>
      </w:r>
      <w:r w:rsidR="00CF6F22" w:rsidRPr="004524E5">
        <w:rPr>
          <w:rStyle w:val="span"/>
          <w:rFonts w:ascii="Bookman Old Style" w:eastAsia="Arial" w:hAnsi="Bookman Old Style" w:cs="Arial"/>
          <w:color w:val="494C4E"/>
          <w:sz w:val="22"/>
          <w:szCs w:val="22"/>
        </w:rPr>
        <w:t>Designing, building, testing, and deploying</w:t>
      </w:r>
    </w:p>
    <w:p w14:paraId="44609A12" w14:textId="77777777" w:rsidR="001E53D7" w:rsidRDefault="001E53D7" w:rsidP="004524E5">
      <w:pPr>
        <w:pStyle w:val="divdocumentulli"/>
        <w:numPr>
          <w:ilvl w:val="0"/>
          <w:numId w:val="3"/>
        </w:numPr>
        <w:ind w:hanging="452"/>
        <w:rPr>
          <w:rStyle w:val="span"/>
          <w:rFonts w:ascii="Bookman Old Style" w:eastAsia="Arial" w:hAnsi="Bookman Old Style" w:cs="Arial"/>
          <w:color w:val="494C4E"/>
          <w:sz w:val="22"/>
          <w:szCs w:val="22"/>
        </w:rPr>
      </w:pPr>
      <w:r>
        <w:rPr>
          <w:rStyle w:val="span"/>
          <w:rFonts w:ascii="Bookman Old Style" w:eastAsia="Arial" w:hAnsi="Bookman Old Style" w:cs="Arial"/>
          <w:color w:val="494C4E"/>
          <w:sz w:val="22"/>
          <w:szCs w:val="22"/>
        </w:rPr>
        <w:t xml:space="preserve">Data Validation for </w:t>
      </w:r>
      <w:proofErr w:type="spellStart"/>
      <w:r>
        <w:rPr>
          <w:rStyle w:val="span"/>
          <w:rFonts w:ascii="Bookman Old Style" w:eastAsia="Arial" w:hAnsi="Bookman Old Style" w:cs="Arial"/>
          <w:color w:val="494C4E"/>
          <w:sz w:val="22"/>
          <w:szCs w:val="22"/>
        </w:rPr>
        <w:t>Golive</w:t>
      </w:r>
      <w:proofErr w:type="spellEnd"/>
      <w:r>
        <w:rPr>
          <w:rStyle w:val="span"/>
          <w:rFonts w:ascii="Bookman Old Style" w:eastAsia="Arial" w:hAnsi="Bookman Old Style" w:cs="Arial"/>
          <w:color w:val="494C4E"/>
          <w:sz w:val="22"/>
          <w:szCs w:val="22"/>
        </w:rPr>
        <w:t>.</w:t>
      </w:r>
    </w:p>
    <w:p w14:paraId="36CA8E91" w14:textId="2F0B9D40" w:rsidR="00E4084B" w:rsidRPr="004524E5" w:rsidRDefault="001E53D7" w:rsidP="004524E5">
      <w:pPr>
        <w:pStyle w:val="divdocumentulli"/>
        <w:numPr>
          <w:ilvl w:val="0"/>
          <w:numId w:val="3"/>
        </w:numPr>
        <w:ind w:hanging="452"/>
        <w:rPr>
          <w:rStyle w:val="span"/>
          <w:rFonts w:ascii="Bookman Old Style" w:eastAsia="Arial" w:hAnsi="Bookman Old Style" w:cs="Arial"/>
          <w:color w:val="494C4E"/>
          <w:sz w:val="22"/>
          <w:szCs w:val="22"/>
        </w:rPr>
      </w:pPr>
      <w:r>
        <w:rPr>
          <w:rStyle w:val="span"/>
          <w:rFonts w:ascii="Bookman Old Style" w:eastAsia="Arial" w:hAnsi="Bookman Old Style" w:cs="Arial"/>
          <w:color w:val="494C4E"/>
          <w:sz w:val="22"/>
          <w:szCs w:val="22"/>
        </w:rPr>
        <w:t>Reports validation with Black Line and sub subsystems and SAP</w:t>
      </w:r>
      <w:r w:rsidR="00384A58">
        <w:rPr>
          <w:rStyle w:val="span"/>
          <w:rFonts w:ascii="Bookman Old Style" w:eastAsia="Arial" w:hAnsi="Bookman Old Style" w:cs="Arial"/>
          <w:color w:val="494C4E"/>
          <w:sz w:val="22"/>
          <w:szCs w:val="22"/>
        </w:rPr>
        <w:t>.</w:t>
      </w:r>
    </w:p>
    <w:p w14:paraId="13CC1337" w14:textId="3E0D8397"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proofErr w:type="spellStart"/>
      <w:proofErr w:type="gramStart"/>
      <w:r w:rsidRPr="004524E5">
        <w:rPr>
          <w:rStyle w:val="jobtitle"/>
          <w:rFonts w:ascii="Bookman Old Style" w:eastAsia="Arial" w:hAnsi="Bookman Old Style" w:cs="Arial"/>
          <w:color w:val="494C4E"/>
          <w:sz w:val="22"/>
          <w:szCs w:val="22"/>
        </w:rPr>
        <w:t>Sr.FICO</w:t>
      </w:r>
      <w:proofErr w:type="spellEnd"/>
      <w:proofErr w:type="gramEnd"/>
      <w:r w:rsidRPr="004524E5">
        <w:rPr>
          <w:rStyle w:val="jobtitle"/>
          <w:rFonts w:ascii="Bookman Old Style" w:eastAsia="Arial" w:hAnsi="Bookman Old Style" w:cs="Arial"/>
          <w:color w:val="494C4E"/>
          <w:sz w:val="22"/>
          <w:szCs w:val="22"/>
        </w:rPr>
        <w:t xml:space="preserve"> Lead</w:t>
      </w:r>
      <w:r w:rsidRPr="004524E5">
        <w:rPr>
          <w:rStyle w:val="span"/>
          <w:rFonts w:ascii="Bookman Old Style" w:eastAsia="Arial" w:hAnsi="Bookman Old Style" w:cs="Arial"/>
          <w:color w:val="494C4E"/>
          <w:sz w:val="22"/>
          <w:szCs w:val="22"/>
        </w:rPr>
        <w:t xml:space="preserve"> / HR Link Group</w:t>
      </w:r>
      <w:r w:rsidRPr="004524E5">
        <w:rPr>
          <w:rStyle w:val="singlecolumnspanpaddedlinenth-child1"/>
          <w:rFonts w:ascii="Bookman Old Style" w:eastAsia="Arial" w:hAnsi="Bookman Old Style" w:cs="Arial"/>
          <w:color w:val="494C4E"/>
          <w:sz w:val="22"/>
          <w:szCs w:val="22"/>
        </w:rPr>
        <w:t xml:space="preserve"> </w:t>
      </w:r>
      <w:r w:rsidR="004524E5">
        <w:rPr>
          <w:rStyle w:val="singlecolumnspanpaddedlinenth-child1"/>
          <w:rFonts w:ascii="Bookman Old Style" w:eastAsia="Arial" w:hAnsi="Bookman Old Style" w:cs="Arial"/>
          <w:color w:val="494C4E"/>
          <w:sz w:val="22"/>
          <w:szCs w:val="22"/>
        </w:rPr>
        <w:t xml:space="preserve">/ </w:t>
      </w:r>
      <w:proofErr w:type="spellStart"/>
      <w:r w:rsidR="004524E5">
        <w:rPr>
          <w:rStyle w:val="singlecolumnspanpaddedlinenth-child1"/>
          <w:rFonts w:ascii="Bookman Old Style" w:eastAsia="Arial" w:hAnsi="Bookman Old Style" w:cs="Arial"/>
          <w:color w:val="494C4E"/>
          <w:sz w:val="22"/>
          <w:szCs w:val="22"/>
        </w:rPr>
        <w:t>Symbotic</w:t>
      </w:r>
      <w:proofErr w:type="spellEnd"/>
      <w:r w:rsidR="00496864">
        <w:rPr>
          <w:rStyle w:val="singlecolumnspanpaddedlinenth-child1"/>
          <w:rFonts w:ascii="Bookman Old Style" w:eastAsia="Arial" w:hAnsi="Bookman Old Style" w:cs="Arial"/>
          <w:color w:val="494C4E"/>
          <w:sz w:val="22"/>
          <w:szCs w:val="22"/>
        </w:rPr>
        <w:t>, Boston, MA</w:t>
      </w:r>
      <w:r w:rsidRPr="004524E5">
        <w:rPr>
          <w:rStyle w:val="datesWrapper"/>
          <w:rFonts w:ascii="Bookman Old Style" w:eastAsia="Arial" w:hAnsi="Bookman Old Style" w:cs="Arial"/>
          <w:i/>
          <w:iCs/>
          <w:color w:val="494C4E"/>
          <w:sz w:val="22"/>
          <w:szCs w:val="22"/>
        </w:rPr>
        <w:tab/>
        <w:t xml:space="preserve"> </w:t>
      </w:r>
      <w:r w:rsidR="00D903E7">
        <w:rPr>
          <w:rStyle w:val="span"/>
          <w:rFonts w:ascii="Bookman Old Style" w:eastAsia="Arial" w:hAnsi="Bookman Old Style" w:cs="Arial"/>
          <w:i/>
          <w:iCs/>
          <w:color w:val="494C4E"/>
          <w:sz w:val="22"/>
          <w:szCs w:val="22"/>
        </w:rPr>
        <w:t>11/2023</w:t>
      </w:r>
      <w:r w:rsidRPr="004524E5">
        <w:rPr>
          <w:rStyle w:val="span"/>
          <w:rFonts w:ascii="Bookman Old Style" w:eastAsia="Arial" w:hAnsi="Bookman Old Style" w:cs="Arial"/>
          <w:i/>
          <w:iCs/>
          <w:color w:val="494C4E"/>
          <w:sz w:val="22"/>
          <w:szCs w:val="22"/>
        </w:rPr>
        <w:t xml:space="preserve"> - 07/2024</w:t>
      </w:r>
      <w:r w:rsidRPr="004524E5">
        <w:rPr>
          <w:rStyle w:val="datesWrapper"/>
          <w:rFonts w:ascii="Bookman Old Style" w:eastAsia="Arial" w:hAnsi="Bookman Old Style" w:cs="Arial"/>
          <w:i/>
          <w:iCs/>
          <w:color w:val="494C4E"/>
          <w:sz w:val="22"/>
          <w:szCs w:val="22"/>
        </w:rPr>
        <w:t xml:space="preserve"> </w:t>
      </w:r>
    </w:p>
    <w:p w14:paraId="7176BE84" w14:textId="77777777" w:rsidR="00E4084B" w:rsidRPr="004524E5" w:rsidRDefault="00CF6F22" w:rsidP="004524E5">
      <w:pPr>
        <w:pStyle w:val="divdocumentulli"/>
        <w:numPr>
          <w:ilvl w:val="0"/>
          <w:numId w:val="4"/>
        </w:numPr>
        <w:spacing w:line="240" w:lineRule="auto"/>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DMEE process setup and Accounts payable Process</w:t>
      </w:r>
    </w:p>
    <w:p w14:paraId="2BF648DD" w14:textId="77777777" w:rsidR="00E4084B" w:rsidRPr="004524E5" w:rsidRDefault="00CF6F22" w:rsidP="004524E5">
      <w:pPr>
        <w:pStyle w:val="divdocumentulli"/>
        <w:numPr>
          <w:ilvl w:val="0"/>
          <w:numId w:val="4"/>
        </w:numPr>
        <w:spacing w:line="240" w:lineRule="auto"/>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GRIR Auto clearing setup with standard and custom development</w:t>
      </w:r>
    </w:p>
    <w:p w14:paraId="5D3D67D6" w14:textId="582313B6" w:rsidR="00E4084B" w:rsidRPr="00384A58" w:rsidRDefault="00CF6F22" w:rsidP="004524E5">
      <w:pPr>
        <w:pStyle w:val="divdocumentulli"/>
        <w:numPr>
          <w:ilvl w:val="0"/>
          <w:numId w:val="4"/>
        </w:numPr>
        <w:spacing w:line="240" w:lineRule="auto"/>
        <w:ind w:hanging="452"/>
        <w:rPr>
          <w:rStyle w:val="span"/>
          <w:rFonts w:ascii="Bookman Old Style" w:eastAsia="Arial" w:hAnsi="Bookman Old Style" w:cs="Arial"/>
          <w:color w:val="494C4E"/>
          <w:sz w:val="22"/>
          <w:szCs w:val="22"/>
        </w:rPr>
      </w:pPr>
      <w:r w:rsidRPr="00384A58">
        <w:rPr>
          <w:rStyle w:val="span"/>
          <w:rFonts w:ascii="Bookman Old Style" w:eastAsia="Arial" w:hAnsi="Bookman Old Style" w:cs="Arial"/>
          <w:color w:val="494C4E"/>
          <w:sz w:val="22"/>
          <w:szCs w:val="22"/>
        </w:rPr>
        <w:t>Worked on various Change Requests and critical production issues such as – Cyrillic character conversion in XML file to Bank, Local currency and Group currency variances, and GRIR variance</w:t>
      </w:r>
      <w:r w:rsidR="00384A58" w:rsidRPr="00384A58">
        <w:rPr>
          <w:rStyle w:val="span"/>
          <w:rFonts w:ascii="Bookman Old Style" w:eastAsia="Arial" w:hAnsi="Bookman Old Style" w:cs="Arial"/>
          <w:color w:val="494C4E"/>
          <w:sz w:val="22"/>
          <w:szCs w:val="22"/>
        </w:rPr>
        <w:t xml:space="preserve">. </w:t>
      </w:r>
      <w:r w:rsidRPr="00384A58">
        <w:rPr>
          <w:rStyle w:val="span"/>
          <w:rFonts w:ascii="Bookman Old Style" w:eastAsia="Arial" w:hAnsi="Bookman Old Style" w:cs="Arial"/>
          <w:color w:val="494C4E"/>
          <w:sz w:val="22"/>
          <w:szCs w:val="22"/>
        </w:rPr>
        <w:t>Worked on PMW to create DME files for BANK, Check Lots, and Electronic Check printing</w:t>
      </w:r>
      <w:r w:rsidR="00384A58" w:rsidRPr="00384A58">
        <w:rPr>
          <w:rStyle w:val="span"/>
          <w:rFonts w:ascii="Bookman Old Style" w:eastAsia="Arial" w:hAnsi="Bookman Old Style" w:cs="Arial"/>
          <w:color w:val="494C4E"/>
          <w:sz w:val="22"/>
          <w:szCs w:val="22"/>
        </w:rPr>
        <w:t xml:space="preserve">. </w:t>
      </w:r>
      <w:r w:rsidRPr="00384A58">
        <w:rPr>
          <w:rStyle w:val="span"/>
          <w:rFonts w:ascii="Bookman Old Style" w:eastAsia="Arial" w:hAnsi="Bookman Old Style" w:cs="Arial"/>
          <w:color w:val="494C4E"/>
          <w:sz w:val="22"/>
          <w:szCs w:val="22"/>
        </w:rPr>
        <w:t>Worked on FI-General Ledger, Accounts Payable with Automatic Payment Program exposure), Accounts Receivable, and Cost Centre Accounting</w:t>
      </w:r>
    </w:p>
    <w:p w14:paraId="17C55636" w14:textId="4B4A1F2E" w:rsidR="00E4084B" w:rsidRDefault="00CF6F22" w:rsidP="004524E5">
      <w:pPr>
        <w:pStyle w:val="divdocumentulli"/>
        <w:numPr>
          <w:ilvl w:val="0"/>
          <w:numId w:val="4"/>
        </w:numPr>
        <w:spacing w:line="240" w:lineRule="auto"/>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Designing, building, testing, and deploying SAP FICO technical solutions, RICEFs design and development, LSMW for Data Migration </w:t>
      </w:r>
    </w:p>
    <w:p w14:paraId="40FDC37F" w14:textId="4F7B0BC6" w:rsidR="00E4084B" w:rsidRPr="00C77DE3" w:rsidRDefault="00CF6F22" w:rsidP="004524E5">
      <w:pPr>
        <w:pStyle w:val="divdocumentulli"/>
        <w:numPr>
          <w:ilvl w:val="0"/>
          <w:numId w:val="5"/>
        </w:numPr>
        <w:ind w:hanging="452"/>
        <w:rPr>
          <w:rStyle w:val="span"/>
          <w:rFonts w:ascii="Bookman Old Style" w:eastAsia="Arial" w:hAnsi="Bookman Old Style" w:cs="Arial"/>
          <w:color w:val="494C4E"/>
          <w:sz w:val="22"/>
          <w:szCs w:val="22"/>
        </w:rPr>
      </w:pPr>
      <w:r w:rsidRPr="00C77DE3">
        <w:rPr>
          <w:rStyle w:val="span"/>
          <w:rFonts w:ascii="Bookman Old Style" w:eastAsia="Arial" w:hAnsi="Bookman Old Style" w:cs="Arial"/>
          <w:color w:val="494C4E"/>
          <w:sz w:val="22"/>
          <w:szCs w:val="22"/>
        </w:rPr>
        <w:t xml:space="preserve">Requirement </w:t>
      </w:r>
      <w:proofErr w:type="spellStart"/>
      <w:proofErr w:type="gramStart"/>
      <w:r w:rsidRPr="00C77DE3">
        <w:rPr>
          <w:rStyle w:val="span"/>
          <w:rFonts w:ascii="Bookman Old Style" w:eastAsia="Arial" w:hAnsi="Bookman Old Style" w:cs="Arial"/>
          <w:color w:val="494C4E"/>
          <w:sz w:val="22"/>
          <w:szCs w:val="22"/>
        </w:rPr>
        <w:t>gathering</w:t>
      </w:r>
      <w:r w:rsidR="00C77DE3" w:rsidRPr="00C77DE3">
        <w:rPr>
          <w:rStyle w:val="span"/>
          <w:rFonts w:ascii="Bookman Old Style" w:eastAsia="Arial" w:hAnsi="Bookman Old Style" w:cs="Arial"/>
          <w:color w:val="494C4E"/>
          <w:sz w:val="22"/>
          <w:szCs w:val="22"/>
        </w:rPr>
        <w:t>,</w:t>
      </w:r>
      <w:r w:rsidRPr="00C77DE3">
        <w:rPr>
          <w:rStyle w:val="span"/>
          <w:rFonts w:ascii="Bookman Old Style" w:eastAsia="Arial" w:hAnsi="Bookman Old Style" w:cs="Arial"/>
          <w:color w:val="494C4E"/>
          <w:sz w:val="22"/>
          <w:szCs w:val="22"/>
        </w:rPr>
        <w:t>Project</w:t>
      </w:r>
      <w:proofErr w:type="spellEnd"/>
      <w:proofErr w:type="gramEnd"/>
      <w:r w:rsidRPr="00C77DE3">
        <w:rPr>
          <w:rStyle w:val="span"/>
          <w:rFonts w:ascii="Bookman Old Style" w:eastAsia="Arial" w:hAnsi="Bookman Old Style" w:cs="Arial"/>
          <w:color w:val="494C4E"/>
          <w:sz w:val="22"/>
          <w:szCs w:val="22"/>
        </w:rPr>
        <w:t xml:space="preserve"> kick-off</w:t>
      </w:r>
    </w:p>
    <w:p w14:paraId="6241BC7F" w14:textId="77777777" w:rsidR="00E4084B" w:rsidRPr="004524E5" w:rsidRDefault="00CF6F22" w:rsidP="004524E5">
      <w:pPr>
        <w:pStyle w:val="divdocumentulli"/>
        <w:numPr>
          <w:ilvl w:val="0"/>
          <w:numId w:val="5"/>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Explore and Realization phase completion</w:t>
      </w:r>
    </w:p>
    <w:p w14:paraId="0EE93A6B" w14:textId="77777777" w:rsidR="00E4084B" w:rsidRPr="004524E5" w:rsidRDefault="00CF6F22" w:rsidP="004524E5">
      <w:pPr>
        <w:pStyle w:val="divdocumentulli"/>
        <w:numPr>
          <w:ilvl w:val="0"/>
          <w:numId w:val="5"/>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S/4 HANA FI&amp; CO functional design, Configuration with all sub-modules like Accounts, Receivable, Accounts Payable, Asset Accounting, General Ledger, Cost Centre accounting, product </w:t>
      </w:r>
      <w:proofErr w:type="gramStart"/>
      <w:r w:rsidRPr="004524E5">
        <w:rPr>
          <w:rStyle w:val="span"/>
          <w:rFonts w:ascii="Bookman Old Style" w:eastAsia="Arial" w:hAnsi="Bookman Old Style" w:cs="Arial"/>
          <w:color w:val="494C4E"/>
          <w:sz w:val="22"/>
          <w:szCs w:val="22"/>
        </w:rPr>
        <w:t>costing(</w:t>
      </w:r>
      <w:proofErr w:type="gramEnd"/>
      <w:r w:rsidRPr="004524E5">
        <w:rPr>
          <w:rStyle w:val="span"/>
          <w:rFonts w:ascii="Bookman Old Style" w:eastAsia="Arial" w:hAnsi="Bookman Old Style" w:cs="Arial"/>
          <w:color w:val="494C4E"/>
          <w:sz w:val="22"/>
          <w:szCs w:val="22"/>
        </w:rPr>
        <w:t>PC), and Material Ledger(ML) activation</w:t>
      </w:r>
    </w:p>
    <w:p w14:paraId="6309E203" w14:textId="1EC0DF25"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 xml:space="preserve">FICO </w:t>
      </w:r>
      <w:proofErr w:type="gramStart"/>
      <w:r w:rsidRPr="004524E5">
        <w:rPr>
          <w:rStyle w:val="jobtitle"/>
          <w:rFonts w:ascii="Bookman Old Style" w:eastAsia="Arial" w:hAnsi="Bookman Old Style" w:cs="Arial"/>
          <w:color w:val="494C4E"/>
          <w:sz w:val="22"/>
          <w:szCs w:val="22"/>
        </w:rPr>
        <w:t>Lead</w:t>
      </w:r>
      <w:proofErr w:type="gramEnd"/>
      <w:r w:rsidRPr="004524E5">
        <w:rPr>
          <w:rStyle w:val="jobtitle"/>
          <w:rFonts w:ascii="Bookman Old Style" w:eastAsia="Arial" w:hAnsi="Bookman Old Style" w:cs="Arial"/>
          <w:color w:val="494C4E"/>
          <w:sz w:val="22"/>
          <w:szCs w:val="22"/>
        </w:rPr>
        <w:t xml:space="preserve"> Consultant</w:t>
      </w:r>
      <w:r w:rsidRPr="004524E5">
        <w:rPr>
          <w:rStyle w:val="span"/>
          <w:rFonts w:ascii="Bookman Old Style" w:eastAsia="Arial" w:hAnsi="Bookman Old Style" w:cs="Arial"/>
          <w:color w:val="494C4E"/>
          <w:sz w:val="22"/>
          <w:szCs w:val="22"/>
        </w:rPr>
        <w:t xml:space="preserve"> / Infosys - Normal, IL</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10/2022 - 10/2023</w:t>
      </w:r>
      <w:r w:rsidRPr="004524E5">
        <w:rPr>
          <w:rStyle w:val="datesWrapper"/>
          <w:rFonts w:ascii="Bookman Old Style" w:eastAsia="Arial" w:hAnsi="Bookman Old Style" w:cs="Arial"/>
          <w:i/>
          <w:iCs/>
          <w:color w:val="494C4E"/>
          <w:sz w:val="22"/>
          <w:szCs w:val="22"/>
        </w:rPr>
        <w:t xml:space="preserve"> </w:t>
      </w:r>
    </w:p>
    <w:p w14:paraId="0D307325" w14:textId="3A4E5D70" w:rsidR="00E4084B" w:rsidRPr="004524E5" w:rsidRDefault="00902622" w:rsidP="004524E5">
      <w:pPr>
        <w:pStyle w:val="divdocumentulli"/>
        <w:numPr>
          <w:ilvl w:val="0"/>
          <w:numId w:val="6"/>
        </w:numPr>
        <w:ind w:hanging="452"/>
        <w:rPr>
          <w:rStyle w:val="span"/>
          <w:rFonts w:ascii="Bookman Old Style" w:eastAsia="Arial" w:hAnsi="Bookman Old Style" w:cs="Arial"/>
          <w:color w:val="494C4E"/>
          <w:sz w:val="22"/>
          <w:szCs w:val="22"/>
        </w:rPr>
      </w:pPr>
      <w:r>
        <w:rPr>
          <w:rStyle w:val="span"/>
          <w:rFonts w:ascii="Bookman Old Style" w:eastAsia="Arial" w:hAnsi="Bookman Old Style" w:cs="Arial"/>
          <w:color w:val="494C4E"/>
          <w:sz w:val="22"/>
          <w:szCs w:val="22"/>
        </w:rPr>
        <w:t xml:space="preserve">S/4 Hana Implementation. </w:t>
      </w:r>
      <w:r w:rsidR="00CF6F22" w:rsidRPr="004524E5">
        <w:rPr>
          <w:rStyle w:val="span"/>
          <w:rFonts w:ascii="Bookman Old Style" w:eastAsia="Arial" w:hAnsi="Bookman Old Style" w:cs="Arial"/>
          <w:color w:val="494C4E"/>
          <w:sz w:val="22"/>
          <w:szCs w:val="22"/>
        </w:rPr>
        <w:t>Costing-related Topics including Custom Transaction creation and automation</w:t>
      </w:r>
    </w:p>
    <w:p w14:paraId="153A7FEC"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COPA operating concern generation, Characteristics, GL mapping</w:t>
      </w:r>
    </w:p>
    <w:p w14:paraId="004A3F4E" w14:textId="15E7B29E"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lastRenderedPageBreak/>
        <w:t>Inter-Company, Drop shipment and STO, P2P and OTC, R2R processes</w:t>
      </w:r>
      <w:r w:rsidR="00853706">
        <w:rPr>
          <w:rStyle w:val="span"/>
          <w:rFonts w:ascii="Bookman Old Style" w:eastAsia="Arial" w:hAnsi="Bookman Old Style" w:cs="Arial"/>
          <w:color w:val="494C4E"/>
          <w:sz w:val="22"/>
          <w:szCs w:val="22"/>
        </w:rPr>
        <w:t xml:space="preserve">, BCM setup </w:t>
      </w:r>
    </w:p>
    <w:p w14:paraId="3B6B3A26" w14:textId="4AEE72FF"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Customization for the projects and WBS, and settlement</w:t>
      </w:r>
    </w:p>
    <w:p w14:paraId="1BA2A118"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Custom development for sales order costing automation</w:t>
      </w:r>
    </w:p>
    <w:p w14:paraId="490ADD0D" w14:textId="190DB99A"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Setup for Product Costing, Sales Order Costing, Product cost by period (Product Cost Collector), Configuration and testing of Actual Costing, Material Ledger (ML) activation for all regions (Europe, North America)</w:t>
      </w:r>
      <w:r w:rsidR="001523B4">
        <w:rPr>
          <w:rStyle w:val="span"/>
          <w:rFonts w:ascii="Bookman Old Style" w:eastAsia="Arial" w:hAnsi="Bookman Old Style" w:cs="Arial"/>
          <w:color w:val="494C4E"/>
          <w:sz w:val="22"/>
          <w:szCs w:val="22"/>
        </w:rPr>
        <w:t>, Internal order</w:t>
      </w:r>
    </w:p>
    <w:p w14:paraId="40CF1291"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Data migration during cutover activities, SIT, and UAT phases</w:t>
      </w:r>
    </w:p>
    <w:p w14:paraId="63080C28" w14:textId="6E25872A"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Product </w:t>
      </w:r>
      <w:proofErr w:type="gramStart"/>
      <w:r w:rsidRPr="004524E5">
        <w:rPr>
          <w:rStyle w:val="span"/>
          <w:rFonts w:ascii="Bookman Old Style" w:eastAsia="Arial" w:hAnsi="Bookman Old Style" w:cs="Arial"/>
          <w:color w:val="494C4E"/>
          <w:sz w:val="22"/>
          <w:szCs w:val="22"/>
        </w:rPr>
        <w:t>cost(</w:t>
      </w:r>
      <w:proofErr w:type="gramEnd"/>
      <w:r w:rsidRPr="004524E5">
        <w:rPr>
          <w:rStyle w:val="span"/>
          <w:rFonts w:ascii="Bookman Old Style" w:eastAsia="Arial" w:hAnsi="Bookman Old Style" w:cs="Arial"/>
          <w:color w:val="494C4E"/>
          <w:sz w:val="22"/>
          <w:szCs w:val="22"/>
        </w:rPr>
        <w:t xml:space="preserve">PC) calculation- REM, Sales order costing calculation, OH cost calculation, </w:t>
      </w:r>
    </w:p>
    <w:p w14:paraId="46C73F4F"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Accounts receivable and accounts payable with BP and GL, as well as new asset accounting</w:t>
      </w:r>
    </w:p>
    <w:p w14:paraId="64D49F4D"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Leading &amp; </w:t>
      </w:r>
      <w:proofErr w:type="gramStart"/>
      <w:r w:rsidRPr="004524E5">
        <w:rPr>
          <w:rStyle w:val="span"/>
          <w:rFonts w:ascii="Bookman Old Style" w:eastAsia="Arial" w:hAnsi="Bookman Old Style" w:cs="Arial"/>
          <w:color w:val="494C4E"/>
          <w:sz w:val="22"/>
          <w:szCs w:val="22"/>
        </w:rPr>
        <w:t>Non-leading</w:t>
      </w:r>
      <w:proofErr w:type="gramEnd"/>
      <w:r w:rsidRPr="004524E5">
        <w:rPr>
          <w:rStyle w:val="span"/>
          <w:rFonts w:ascii="Bookman Old Style" w:eastAsia="Arial" w:hAnsi="Bookman Old Style" w:cs="Arial"/>
          <w:color w:val="494C4E"/>
          <w:sz w:val="22"/>
          <w:szCs w:val="22"/>
        </w:rPr>
        <w:t xml:space="preserve"> ledger setup with currency settings</w:t>
      </w:r>
    </w:p>
    <w:p w14:paraId="58CE370F" w14:textId="1E8D940C"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EBS – BAI2 format without IDOC and batch processing, General Ledger, Asset accounting, </w:t>
      </w:r>
    </w:p>
    <w:p w14:paraId="56E168F9"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Custom development, Review complex business requirements with Business SME that include working on SAP Enhancements/developments</w:t>
      </w:r>
    </w:p>
    <w:p w14:paraId="2084EAA8"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Working with cross-functional teams to ensure master data is set up appropriately in procurement, and product </w:t>
      </w:r>
      <w:proofErr w:type="gramStart"/>
      <w:r w:rsidRPr="004524E5">
        <w:rPr>
          <w:rStyle w:val="span"/>
          <w:rFonts w:ascii="Bookman Old Style" w:eastAsia="Arial" w:hAnsi="Bookman Old Style" w:cs="Arial"/>
          <w:color w:val="494C4E"/>
          <w:sz w:val="22"/>
          <w:szCs w:val="22"/>
        </w:rPr>
        <w:t>cost(</w:t>
      </w:r>
      <w:proofErr w:type="gramEnd"/>
      <w:r w:rsidRPr="004524E5">
        <w:rPr>
          <w:rStyle w:val="span"/>
          <w:rFonts w:ascii="Bookman Old Style" w:eastAsia="Arial" w:hAnsi="Bookman Old Style" w:cs="Arial"/>
          <w:color w:val="494C4E"/>
          <w:sz w:val="22"/>
          <w:szCs w:val="22"/>
        </w:rPr>
        <w:t>PC) modules to ensure accurate cost estimates</w:t>
      </w:r>
    </w:p>
    <w:p w14:paraId="262AEC79"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Developed proof of concepts in the sandbox system to demonstrate the proposed solutions to the users while communicating the impact on the existing business processes</w:t>
      </w:r>
    </w:p>
    <w:p w14:paraId="57BEB5B2"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Creating and Leading product </w:t>
      </w:r>
      <w:proofErr w:type="gramStart"/>
      <w:r w:rsidRPr="004524E5">
        <w:rPr>
          <w:rStyle w:val="span"/>
          <w:rFonts w:ascii="Bookman Old Style" w:eastAsia="Arial" w:hAnsi="Bookman Old Style" w:cs="Arial"/>
          <w:color w:val="494C4E"/>
          <w:sz w:val="22"/>
          <w:szCs w:val="22"/>
        </w:rPr>
        <w:t>cost(</w:t>
      </w:r>
      <w:proofErr w:type="gramEnd"/>
      <w:r w:rsidRPr="004524E5">
        <w:rPr>
          <w:rStyle w:val="span"/>
          <w:rFonts w:ascii="Bookman Old Style" w:eastAsia="Arial" w:hAnsi="Bookman Old Style" w:cs="Arial"/>
          <w:color w:val="494C4E"/>
          <w:sz w:val="22"/>
          <w:szCs w:val="22"/>
        </w:rPr>
        <w:t>PC) planning to support the manufacturing process</w:t>
      </w:r>
    </w:p>
    <w:p w14:paraId="4A4D6267"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Relevant FIORI apps activation, worked with the GRC team to assign roles to users</w:t>
      </w:r>
    </w:p>
    <w:p w14:paraId="15C4E31C" w14:textId="38753FB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Product </w:t>
      </w:r>
      <w:proofErr w:type="gramStart"/>
      <w:r w:rsidRPr="004524E5">
        <w:rPr>
          <w:rStyle w:val="span"/>
          <w:rFonts w:ascii="Bookman Old Style" w:eastAsia="Arial" w:hAnsi="Bookman Old Style" w:cs="Arial"/>
          <w:color w:val="494C4E"/>
          <w:sz w:val="22"/>
          <w:szCs w:val="22"/>
        </w:rPr>
        <w:t>Cost(</w:t>
      </w:r>
      <w:proofErr w:type="gramEnd"/>
      <w:r w:rsidRPr="004524E5">
        <w:rPr>
          <w:rStyle w:val="span"/>
          <w:rFonts w:ascii="Bookman Old Style" w:eastAsia="Arial" w:hAnsi="Bookman Old Style" w:cs="Arial"/>
          <w:color w:val="494C4E"/>
          <w:sz w:val="22"/>
          <w:szCs w:val="22"/>
        </w:rPr>
        <w:t>PC) Activities such as WIP &amp; Variance Calculation</w:t>
      </w:r>
    </w:p>
    <w:p w14:paraId="3D496CE8"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Supporting the Plant accounting team in the development of product business case</w:t>
      </w:r>
    </w:p>
    <w:p w14:paraId="497FB6D8" w14:textId="77777777" w:rsidR="00E4084B" w:rsidRPr="004524E5" w:rsidRDefault="00CF6F22" w:rsidP="004524E5">
      <w:pPr>
        <w:pStyle w:val="divdocumentulli"/>
        <w:numPr>
          <w:ilvl w:val="0"/>
          <w:numId w:val="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Designing, building, testing, and deploying SAP FICO technical solutions, emphasizing RICEFs (Reports, Interfaces, Conversions, Extensions, Forms) design and development, LSMW for data upload</w:t>
      </w:r>
    </w:p>
    <w:p w14:paraId="43964B5E" w14:textId="6A74F566"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 xml:space="preserve">FICO </w:t>
      </w:r>
      <w:proofErr w:type="gramStart"/>
      <w:r w:rsidRPr="004524E5">
        <w:rPr>
          <w:rStyle w:val="jobtitle"/>
          <w:rFonts w:ascii="Bookman Old Style" w:eastAsia="Arial" w:hAnsi="Bookman Old Style" w:cs="Arial"/>
          <w:color w:val="494C4E"/>
          <w:sz w:val="22"/>
          <w:szCs w:val="22"/>
        </w:rPr>
        <w:t>Lead</w:t>
      </w:r>
      <w:proofErr w:type="gramEnd"/>
      <w:r w:rsidRPr="004524E5">
        <w:rPr>
          <w:rStyle w:val="jobtitle"/>
          <w:rFonts w:ascii="Bookman Old Style" w:eastAsia="Arial" w:hAnsi="Bookman Old Style" w:cs="Arial"/>
          <w:color w:val="494C4E"/>
          <w:sz w:val="22"/>
          <w:szCs w:val="22"/>
        </w:rPr>
        <w:t xml:space="preserve"> Consultant</w:t>
      </w:r>
      <w:r w:rsidRPr="004524E5">
        <w:rPr>
          <w:rStyle w:val="span"/>
          <w:rFonts w:ascii="Bookman Old Style" w:eastAsia="Arial" w:hAnsi="Bookman Old Style" w:cs="Arial"/>
          <w:color w:val="494C4E"/>
          <w:sz w:val="22"/>
          <w:szCs w:val="22"/>
        </w:rPr>
        <w:t xml:space="preserve"> / Accenture </w:t>
      </w:r>
      <w:r w:rsidR="0059335C">
        <w:rPr>
          <w:rStyle w:val="span"/>
          <w:rFonts w:ascii="Bookman Old Style" w:eastAsia="Arial" w:hAnsi="Bookman Old Style" w:cs="Arial"/>
          <w:color w:val="494C4E"/>
          <w:sz w:val="22"/>
          <w:szCs w:val="22"/>
        </w:rPr>
        <w:t>/ Sasol Chemicals</w:t>
      </w:r>
      <w:r w:rsidRPr="004524E5">
        <w:rPr>
          <w:rStyle w:val="span"/>
          <w:rFonts w:ascii="Bookman Old Style" w:eastAsia="Arial" w:hAnsi="Bookman Old Style" w:cs="Arial"/>
          <w:color w:val="494C4E"/>
          <w:sz w:val="22"/>
          <w:szCs w:val="22"/>
        </w:rPr>
        <w:t>- Houston, Texas</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06/2022 - 08/2022</w:t>
      </w:r>
      <w:r w:rsidRPr="004524E5">
        <w:rPr>
          <w:rStyle w:val="datesWrapper"/>
          <w:rFonts w:ascii="Bookman Old Style" w:eastAsia="Arial" w:hAnsi="Bookman Old Style" w:cs="Arial"/>
          <w:i/>
          <w:iCs/>
          <w:color w:val="494C4E"/>
          <w:sz w:val="22"/>
          <w:szCs w:val="22"/>
        </w:rPr>
        <w:t xml:space="preserve"> </w:t>
      </w:r>
    </w:p>
    <w:p w14:paraId="77D63940" w14:textId="076AFA15" w:rsidR="00E4084B" w:rsidRPr="004524E5" w:rsidRDefault="00902622" w:rsidP="0059335C">
      <w:pPr>
        <w:pStyle w:val="divdocumentulli"/>
        <w:numPr>
          <w:ilvl w:val="0"/>
          <w:numId w:val="7"/>
        </w:numPr>
        <w:ind w:hanging="452"/>
        <w:rPr>
          <w:rStyle w:val="span"/>
          <w:rFonts w:ascii="Bookman Old Style" w:eastAsia="Arial" w:hAnsi="Bookman Old Style" w:cs="Arial"/>
          <w:color w:val="494C4E"/>
          <w:sz w:val="22"/>
          <w:szCs w:val="22"/>
        </w:rPr>
      </w:pPr>
      <w:r>
        <w:rPr>
          <w:rStyle w:val="span"/>
          <w:rFonts w:ascii="Bookman Old Style" w:eastAsia="Arial" w:hAnsi="Bookman Old Style" w:cs="Arial"/>
          <w:color w:val="494C4E"/>
          <w:sz w:val="22"/>
          <w:szCs w:val="22"/>
        </w:rPr>
        <w:t xml:space="preserve">S/4 </w:t>
      </w:r>
      <w:r w:rsidR="00CF6F22" w:rsidRPr="004524E5">
        <w:rPr>
          <w:rStyle w:val="span"/>
          <w:rFonts w:ascii="Bookman Old Style" w:eastAsia="Arial" w:hAnsi="Bookman Old Style" w:cs="Arial"/>
          <w:color w:val="494C4E"/>
          <w:sz w:val="22"/>
          <w:szCs w:val="22"/>
        </w:rPr>
        <w:t>Lead in Custom development, Reviewing complex business requirements with Business SMEs that include working on SAP Enhancements/ABAP developments</w:t>
      </w:r>
    </w:p>
    <w:p w14:paraId="705F3FDD" w14:textId="77777777" w:rsidR="00E4084B" w:rsidRPr="004524E5" w:rsidRDefault="00CF6F22" w:rsidP="0059335C">
      <w:pPr>
        <w:pStyle w:val="divdocumentulli"/>
        <w:numPr>
          <w:ilvl w:val="0"/>
          <w:numId w:val="7"/>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Worked with cross-functional teams to ensure master data is set up appropriately in procurement and </w:t>
      </w:r>
      <w:proofErr w:type="gramStart"/>
      <w:r w:rsidRPr="004524E5">
        <w:rPr>
          <w:rStyle w:val="span"/>
          <w:rFonts w:ascii="Bookman Old Style" w:eastAsia="Arial" w:hAnsi="Bookman Old Style" w:cs="Arial"/>
          <w:color w:val="494C4E"/>
          <w:sz w:val="22"/>
          <w:szCs w:val="22"/>
        </w:rPr>
        <w:t>production(</w:t>
      </w:r>
      <w:proofErr w:type="gramEnd"/>
      <w:r w:rsidRPr="004524E5">
        <w:rPr>
          <w:rStyle w:val="span"/>
          <w:rFonts w:ascii="Bookman Old Style" w:eastAsia="Arial" w:hAnsi="Bookman Old Style" w:cs="Arial"/>
          <w:color w:val="494C4E"/>
          <w:sz w:val="22"/>
          <w:szCs w:val="22"/>
        </w:rPr>
        <w:t>PC) modules to ensure accurate cost estimates and cost capturing</w:t>
      </w:r>
    </w:p>
    <w:p w14:paraId="1121E59E" w14:textId="77777777" w:rsidR="00E4084B" w:rsidRPr="004524E5" w:rsidRDefault="00CF6F22" w:rsidP="0059335C">
      <w:pPr>
        <w:pStyle w:val="divdocumentulli"/>
        <w:numPr>
          <w:ilvl w:val="0"/>
          <w:numId w:val="7"/>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Developed proof of concepts in sandbox system to demonstrate the proposed solutions to the users while communicating the impact on the existing business processes</w:t>
      </w:r>
    </w:p>
    <w:p w14:paraId="5C729A44" w14:textId="77777777" w:rsidR="00E4084B" w:rsidRPr="004524E5" w:rsidRDefault="00CF6F22" w:rsidP="0059335C">
      <w:pPr>
        <w:pStyle w:val="divdocumentulli"/>
        <w:numPr>
          <w:ilvl w:val="0"/>
          <w:numId w:val="7"/>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on Internal orders with custom development</w:t>
      </w:r>
    </w:p>
    <w:p w14:paraId="33950190" w14:textId="77777777" w:rsidR="00E4084B" w:rsidRPr="004524E5" w:rsidRDefault="00CF6F22" w:rsidP="0059335C">
      <w:pPr>
        <w:pStyle w:val="divdocumentulli"/>
        <w:numPr>
          <w:ilvl w:val="0"/>
          <w:numId w:val="7"/>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Custom development for sales order reports</w:t>
      </w:r>
    </w:p>
    <w:p w14:paraId="7669C980" w14:textId="77777777"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Principal Consultant</w:t>
      </w:r>
      <w:r w:rsidRPr="004524E5">
        <w:rPr>
          <w:rStyle w:val="span"/>
          <w:rFonts w:ascii="Bookman Old Style" w:eastAsia="Arial" w:hAnsi="Bookman Old Style" w:cs="Arial"/>
          <w:color w:val="494C4E"/>
          <w:sz w:val="22"/>
          <w:szCs w:val="22"/>
        </w:rPr>
        <w:t xml:space="preserve"> / Mercedes Benz - Atlanta, GA</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04/2021 - 04/2022</w:t>
      </w:r>
      <w:r w:rsidRPr="004524E5">
        <w:rPr>
          <w:rStyle w:val="datesWrapper"/>
          <w:rFonts w:ascii="Bookman Old Style" w:eastAsia="Arial" w:hAnsi="Bookman Old Style" w:cs="Arial"/>
          <w:i/>
          <w:iCs/>
          <w:color w:val="494C4E"/>
          <w:sz w:val="22"/>
          <w:szCs w:val="22"/>
        </w:rPr>
        <w:t xml:space="preserve"> </w:t>
      </w:r>
    </w:p>
    <w:p w14:paraId="53642BAF" w14:textId="4B0F9214" w:rsidR="00E4084B" w:rsidRPr="004524E5" w:rsidRDefault="00902622" w:rsidP="0059335C">
      <w:pPr>
        <w:pStyle w:val="divdocumentulli"/>
        <w:numPr>
          <w:ilvl w:val="0"/>
          <w:numId w:val="8"/>
        </w:numPr>
        <w:ind w:hanging="452"/>
        <w:rPr>
          <w:rStyle w:val="span"/>
          <w:rFonts w:ascii="Bookman Old Style" w:eastAsia="Arial" w:hAnsi="Bookman Old Style" w:cs="Arial"/>
          <w:color w:val="494C4E"/>
          <w:sz w:val="22"/>
          <w:szCs w:val="22"/>
        </w:rPr>
      </w:pPr>
      <w:r>
        <w:rPr>
          <w:rStyle w:val="span"/>
          <w:rFonts w:ascii="Bookman Old Style" w:eastAsia="Arial" w:hAnsi="Bookman Old Style" w:cs="Arial"/>
          <w:color w:val="494C4E"/>
          <w:sz w:val="22"/>
          <w:szCs w:val="22"/>
        </w:rPr>
        <w:t xml:space="preserve">S/4 </w:t>
      </w:r>
      <w:r w:rsidR="00CF6F22" w:rsidRPr="004524E5">
        <w:rPr>
          <w:rStyle w:val="span"/>
          <w:rFonts w:ascii="Bookman Old Style" w:eastAsia="Arial" w:hAnsi="Bookman Old Style" w:cs="Arial"/>
          <w:color w:val="494C4E"/>
          <w:sz w:val="22"/>
          <w:szCs w:val="22"/>
        </w:rPr>
        <w:t>Lead consultant for the implementation of Migration from ECC - S4 Hana, Enterprise Structure, C&amp;V integration, AR &amp; AP setup with BP creation</w:t>
      </w:r>
    </w:p>
    <w:p w14:paraId="44ECBFE6" w14:textId="77777777" w:rsidR="00E4084B" w:rsidRPr="004524E5" w:rsidRDefault="00CF6F22" w:rsidP="0059335C">
      <w:pPr>
        <w:pStyle w:val="divdocumentulli"/>
        <w:numPr>
          <w:ilvl w:val="0"/>
          <w:numId w:val="8"/>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Product </w:t>
      </w:r>
      <w:proofErr w:type="gramStart"/>
      <w:r w:rsidRPr="004524E5">
        <w:rPr>
          <w:rStyle w:val="span"/>
          <w:rFonts w:ascii="Bookman Old Style" w:eastAsia="Arial" w:hAnsi="Bookman Old Style" w:cs="Arial"/>
          <w:color w:val="494C4E"/>
          <w:sz w:val="22"/>
          <w:szCs w:val="22"/>
        </w:rPr>
        <w:t>Costing(</w:t>
      </w:r>
      <w:proofErr w:type="gramEnd"/>
      <w:r w:rsidRPr="004524E5">
        <w:rPr>
          <w:rStyle w:val="span"/>
          <w:rFonts w:ascii="Bookman Old Style" w:eastAsia="Arial" w:hAnsi="Bookman Old Style" w:cs="Arial"/>
          <w:color w:val="494C4E"/>
          <w:sz w:val="22"/>
          <w:szCs w:val="22"/>
        </w:rPr>
        <w:t>PC), Cost Centre Accounting, GL Master Data, Asset Accounting, P2P and OTC, R2R process</w:t>
      </w:r>
    </w:p>
    <w:p w14:paraId="498AC6E7" w14:textId="77777777" w:rsidR="00E4084B" w:rsidRPr="004524E5" w:rsidRDefault="00CF6F22" w:rsidP="0059335C">
      <w:pPr>
        <w:pStyle w:val="divdocumentulli"/>
        <w:numPr>
          <w:ilvl w:val="0"/>
          <w:numId w:val="8"/>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Custom Development for Material Value breakup for Goods Receipts and Goods Issue</w:t>
      </w:r>
    </w:p>
    <w:p w14:paraId="6BFD586B" w14:textId="77777777" w:rsidR="00E4084B" w:rsidRPr="004524E5" w:rsidRDefault="00CF6F22" w:rsidP="0059335C">
      <w:pPr>
        <w:pStyle w:val="divdocumentulli"/>
        <w:numPr>
          <w:ilvl w:val="0"/>
          <w:numId w:val="8"/>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Conducted design workshops with business users while communicating the benefits, risks, and constraints to the business and Information Technology Stakeholders</w:t>
      </w:r>
    </w:p>
    <w:p w14:paraId="7135EC2A" w14:textId="77777777" w:rsidR="00E4084B" w:rsidRPr="004524E5" w:rsidRDefault="00CF6F22" w:rsidP="0059335C">
      <w:pPr>
        <w:pStyle w:val="divdocumentulli"/>
        <w:numPr>
          <w:ilvl w:val="0"/>
          <w:numId w:val="8"/>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in migration objects with large/big data</w:t>
      </w:r>
    </w:p>
    <w:p w14:paraId="6B929045" w14:textId="4D3F78C1" w:rsidR="00E4084B" w:rsidRPr="004524E5" w:rsidRDefault="00CF6F22" w:rsidP="0059335C">
      <w:pPr>
        <w:pStyle w:val="divdocumentulli"/>
        <w:numPr>
          <w:ilvl w:val="0"/>
          <w:numId w:val="8"/>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Worked on Product </w:t>
      </w:r>
      <w:proofErr w:type="gramStart"/>
      <w:r w:rsidRPr="004524E5">
        <w:rPr>
          <w:rStyle w:val="span"/>
          <w:rFonts w:ascii="Bookman Old Style" w:eastAsia="Arial" w:hAnsi="Bookman Old Style" w:cs="Arial"/>
          <w:color w:val="494C4E"/>
          <w:sz w:val="22"/>
          <w:szCs w:val="22"/>
        </w:rPr>
        <w:t>Costing(</w:t>
      </w:r>
      <w:proofErr w:type="gramEnd"/>
      <w:r w:rsidRPr="004524E5">
        <w:rPr>
          <w:rStyle w:val="span"/>
          <w:rFonts w:ascii="Bookman Old Style" w:eastAsia="Arial" w:hAnsi="Bookman Old Style" w:cs="Arial"/>
          <w:color w:val="494C4E"/>
          <w:sz w:val="22"/>
          <w:szCs w:val="22"/>
        </w:rPr>
        <w:t>PC) Process, COPA- Design and implementation, Costing based COPA including COPA planning, design the interfaces to get the plan data from external system, COPA top-down distributions, Cost Center to COPA assessment</w:t>
      </w:r>
      <w:r w:rsidR="001523B4">
        <w:rPr>
          <w:rStyle w:val="span"/>
          <w:rFonts w:ascii="Bookman Old Style" w:eastAsia="Arial" w:hAnsi="Bookman Old Style" w:cs="Arial"/>
          <w:color w:val="494C4E"/>
          <w:sz w:val="22"/>
          <w:szCs w:val="22"/>
        </w:rPr>
        <w:t>, Internal order</w:t>
      </w:r>
    </w:p>
    <w:p w14:paraId="4ACD3829" w14:textId="77777777" w:rsidR="00E4084B" w:rsidRPr="004524E5" w:rsidRDefault="00CF6F22" w:rsidP="0059335C">
      <w:pPr>
        <w:pStyle w:val="divdocumentulli"/>
        <w:numPr>
          <w:ilvl w:val="0"/>
          <w:numId w:val="8"/>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Developed proof of concepts in the sandbox system to demonstrate the proposed solutions to the users while communicating impact on the existing business processes</w:t>
      </w:r>
    </w:p>
    <w:p w14:paraId="3DF061E6" w14:textId="77777777" w:rsidR="00E4084B" w:rsidRPr="004524E5" w:rsidRDefault="00CF6F22" w:rsidP="0059335C">
      <w:pPr>
        <w:pStyle w:val="divdocumentulli"/>
        <w:numPr>
          <w:ilvl w:val="0"/>
          <w:numId w:val="8"/>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closely with BPC team for data extraction from S/4 Hana source systems for legal and management reporting, Cutover activities, SIT, UAT, and LSMW for data upload</w:t>
      </w:r>
    </w:p>
    <w:p w14:paraId="4D331027" w14:textId="77777777" w:rsidR="00D54FA3" w:rsidRDefault="00D54FA3">
      <w:pPr>
        <w:pStyle w:val="divdocumentdivparagraphpadb5cell"/>
        <w:pBdr>
          <w:top w:val="none" w:sz="0" w:space="0" w:color="auto"/>
          <w:bottom w:val="single" w:sz="48" w:space="0" w:color="FFFFFF"/>
        </w:pBdr>
        <w:tabs>
          <w:tab w:val="right" w:pos="10820"/>
        </w:tabs>
        <w:spacing w:before="200"/>
        <w:rPr>
          <w:rStyle w:val="jobtitle"/>
          <w:rFonts w:ascii="Bookman Old Style" w:eastAsia="Arial" w:hAnsi="Bookman Old Style" w:cs="Arial"/>
          <w:color w:val="494C4E"/>
          <w:sz w:val="22"/>
          <w:szCs w:val="22"/>
        </w:rPr>
      </w:pPr>
    </w:p>
    <w:p w14:paraId="713B7408" w14:textId="77777777" w:rsidR="00D54FA3" w:rsidRDefault="00D54FA3">
      <w:pPr>
        <w:pStyle w:val="divdocumentdivparagraphpadb5cell"/>
        <w:pBdr>
          <w:top w:val="none" w:sz="0" w:space="0" w:color="auto"/>
          <w:bottom w:val="single" w:sz="48" w:space="0" w:color="FFFFFF"/>
        </w:pBdr>
        <w:tabs>
          <w:tab w:val="right" w:pos="10820"/>
        </w:tabs>
        <w:spacing w:before="200"/>
        <w:rPr>
          <w:rStyle w:val="jobtitle"/>
          <w:rFonts w:ascii="Bookman Old Style" w:eastAsia="Arial" w:hAnsi="Bookman Old Style" w:cs="Arial"/>
          <w:color w:val="494C4E"/>
          <w:sz w:val="22"/>
          <w:szCs w:val="22"/>
        </w:rPr>
      </w:pPr>
    </w:p>
    <w:p w14:paraId="49E888B3" w14:textId="546BF8C2"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lastRenderedPageBreak/>
        <w:t>Manager</w:t>
      </w:r>
      <w:r w:rsidRPr="004524E5">
        <w:rPr>
          <w:rStyle w:val="span"/>
          <w:rFonts w:ascii="Bookman Old Style" w:eastAsia="Arial" w:hAnsi="Bookman Old Style" w:cs="Arial"/>
          <w:color w:val="494C4E"/>
          <w:sz w:val="22"/>
          <w:szCs w:val="22"/>
        </w:rPr>
        <w:t xml:space="preserve"> / Capgemini </w:t>
      </w:r>
      <w:r w:rsidR="00AD08AC">
        <w:rPr>
          <w:rStyle w:val="span"/>
          <w:rFonts w:ascii="Bookman Old Style" w:eastAsia="Arial" w:hAnsi="Bookman Old Style" w:cs="Arial"/>
          <w:color w:val="494C4E"/>
          <w:sz w:val="22"/>
          <w:szCs w:val="22"/>
        </w:rPr>
        <w:t xml:space="preserve">/ Mercedes Benz </w:t>
      </w:r>
      <w:r w:rsidRPr="004524E5">
        <w:rPr>
          <w:rStyle w:val="span"/>
          <w:rFonts w:ascii="Bookman Old Style" w:eastAsia="Arial" w:hAnsi="Bookman Old Style" w:cs="Arial"/>
          <w:color w:val="494C4E"/>
          <w:sz w:val="22"/>
          <w:szCs w:val="22"/>
        </w:rPr>
        <w:t>- Atlanta, GA</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06/2019 - 04/2021</w:t>
      </w:r>
      <w:r w:rsidRPr="004524E5">
        <w:rPr>
          <w:rStyle w:val="datesWrapper"/>
          <w:rFonts w:ascii="Bookman Old Style" w:eastAsia="Arial" w:hAnsi="Bookman Old Style" w:cs="Arial"/>
          <w:i/>
          <w:iCs/>
          <w:color w:val="494C4E"/>
          <w:sz w:val="22"/>
          <w:szCs w:val="22"/>
        </w:rPr>
        <w:t xml:space="preserve"> </w:t>
      </w:r>
    </w:p>
    <w:p w14:paraId="78D11430" w14:textId="77777777"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SAP FICO functional designing, and configuration services which include design analysis &amp; development of SAP Process</w:t>
      </w:r>
    </w:p>
    <w:p w14:paraId="08007B7D" w14:textId="77777777"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Worked for Big/Large data integrations with EWM &amp; </w:t>
      </w:r>
      <w:proofErr w:type="gramStart"/>
      <w:r w:rsidRPr="004524E5">
        <w:rPr>
          <w:rStyle w:val="span"/>
          <w:rFonts w:ascii="Bookman Old Style" w:eastAsia="Arial" w:hAnsi="Bookman Old Style" w:cs="Arial"/>
          <w:color w:val="494C4E"/>
          <w:sz w:val="22"/>
          <w:szCs w:val="22"/>
        </w:rPr>
        <w:t>COFICO(</w:t>
      </w:r>
      <w:proofErr w:type="gramEnd"/>
      <w:r w:rsidRPr="004524E5">
        <w:rPr>
          <w:rStyle w:val="span"/>
          <w:rFonts w:ascii="Bookman Old Style" w:eastAsia="Arial" w:hAnsi="Bookman Old Style" w:cs="Arial"/>
          <w:color w:val="494C4E"/>
          <w:sz w:val="22"/>
          <w:szCs w:val="22"/>
        </w:rPr>
        <w:t xml:space="preserve">Common </w:t>
      </w:r>
      <w:proofErr w:type="spellStart"/>
      <w:r w:rsidRPr="004524E5">
        <w:rPr>
          <w:rStyle w:val="span"/>
          <w:rFonts w:ascii="Bookman Old Style" w:eastAsia="Arial" w:hAnsi="Bookman Old Style" w:cs="Arial"/>
          <w:color w:val="494C4E"/>
          <w:sz w:val="22"/>
          <w:szCs w:val="22"/>
        </w:rPr>
        <w:t>Fincontrol</w:t>
      </w:r>
      <w:proofErr w:type="spellEnd"/>
      <w:r w:rsidRPr="004524E5">
        <w:rPr>
          <w:rStyle w:val="span"/>
          <w:rFonts w:ascii="Bookman Old Style" w:eastAsia="Arial" w:hAnsi="Bookman Old Style" w:cs="Arial"/>
          <w:color w:val="494C4E"/>
          <w:sz w:val="22"/>
          <w:szCs w:val="22"/>
        </w:rPr>
        <w:t xml:space="preserve"> sys)</w:t>
      </w:r>
    </w:p>
    <w:p w14:paraId="158E1C3E" w14:textId="77777777"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Analyze enhancement requirements and resolve the need to reconfigure/update process</w:t>
      </w:r>
    </w:p>
    <w:p w14:paraId="07DE21FC" w14:textId="77777777"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STO, P2P, O2C and drop shipment process, PO-SO-PO, R2R Process scenarios</w:t>
      </w:r>
    </w:p>
    <w:p w14:paraId="6FCA8182" w14:textId="77777777"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Functional, Configuration and implementation: New GL, FI-GL, FI-AP, FI-AR, P2P, O2C processes, CO-CCA, CO-IO, CO-PCA, CO-PC with LTMC, LSMW for data upload</w:t>
      </w:r>
    </w:p>
    <w:p w14:paraId="46D74493" w14:textId="70F9D4CD"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For CO-PC, worked in coordination with the Production planning team, Master data structure in CO-PC, Standard cost estimate from BOM, Work center rate routing, Product </w:t>
      </w:r>
      <w:proofErr w:type="gramStart"/>
      <w:r w:rsidRPr="004524E5">
        <w:rPr>
          <w:rStyle w:val="span"/>
          <w:rFonts w:ascii="Bookman Old Style" w:eastAsia="Arial" w:hAnsi="Bookman Old Style" w:cs="Arial"/>
          <w:color w:val="494C4E"/>
          <w:sz w:val="22"/>
          <w:szCs w:val="22"/>
        </w:rPr>
        <w:t>Cost(</w:t>
      </w:r>
      <w:proofErr w:type="gramEnd"/>
      <w:r w:rsidRPr="004524E5">
        <w:rPr>
          <w:rStyle w:val="span"/>
          <w:rFonts w:ascii="Bookman Old Style" w:eastAsia="Arial" w:hAnsi="Bookman Old Style" w:cs="Arial"/>
          <w:color w:val="494C4E"/>
          <w:sz w:val="22"/>
          <w:szCs w:val="22"/>
        </w:rPr>
        <w:t>PC) Cost Roll-up, and Costing run, discrete manufacturing (MTO), Production process</w:t>
      </w:r>
    </w:p>
    <w:p w14:paraId="72AFB3CB" w14:textId="77777777"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Gap analysis with the realization of open issues and design of best-fit functionalities</w:t>
      </w:r>
    </w:p>
    <w:p w14:paraId="5991721F" w14:textId="77777777" w:rsidR="00E4084B" w:rsidRPr="004524E5" w:rsidRDefault="00CF6F22" w:rsidP="00AD08AC">
      <w:pPr>
        <w:pStyle w:val="divdocumentulli"/>
        <w:numPr>
          <w:ilvl w:val="0"/>
          <w:numId w:val="9"/>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Maintained Characteristics, Value fields and Operating concerns, profitability segment characteristics, characteristic hierarchy, assessment, PA transfer structure, Defined variables and forms for profitability reports</w:t>
      </w:r>
    </w:p>
    <w:p w14:paraId="3BD4075F" w14:textId="09F03F4C"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Prin</w:t>
      </w:r>
      <w:r w:rsidR="00AD08AC">
        <w:rPr>
          <w:rStyle w:val="jobtitle"/>
          <w:rFonts w:ascii="Bookman Old Style" w:eastAsia="Arial" w:hAnsi="Bookman Old Style" w:cs="Arial"/>
          <w:color w:val="494C4E"/>
          <w:sz w:val="22"/>
          <w:szCs w:val="22"/>
        </w:rPr>
        <w:t>cipal</w:t>
      </w:r>
      <w:r w:rsidRPr="004524E5">
        <w:rPr>
          <w:rStyle w:val="jobtitle"/>
          <w:rFonts w:ascii="Bookman Old Style" w:eastAsia="Arial" w:hAnsi="Bookman Old Style" w:cs="Arial"/>
          <w:color w:val="494C4E"/>
          <w:sz w:val="22"/>
          <w:szCs w:val="22"/>
        </w:rPr>
        <w:t xml:space="preserve"> Consultant, ERP Specialist</w:t>
      </w:r>
      <w:r w:rsidRPr="004524E5">
        <w:rPr>
          <w:rStyle w:val="span"/>
          <w:rFonts w:ascii="Bookman Old Style" w:eastAsia="Arial" w:hAnsi="Bookman Old Style" w:cs="Arial"/>
          <w:color w:val="494C4E"/>
          <w:sz w:val="22"/>
          <w:szCs w:val="22"/>
        </w:rPr>
        <w:t xml:space="preserve"> / NTTDATA</w:t>
      </w:r>
      <w:r w:rsidR="00AD08AC">
        <w:rPr>
          <w:rStyle w:val="span"/>
          <w:rFonts w:ascii="Bookman Old Style" w:eastAsia="Arial" w:hAnsi="Bookman Old Style" w:cs="Arial"/>
          <w:color w:val="494C4E"/>
          <w:sz w:val="22"/>
          <w:szCs w:val="22"/>
        </w:rPr>
        <w:t xml:space="preserve"> Mercedes </w:t>
      </w:r>
      <w:proofErr w:type="spellStart"/>
      <w:proofErr w:type="gramStart"/>
      <w:r w:rsidR="00AD08AC">
        <w:rPr>
          <w:rStyle w:val="span"/>
          <w:rFonts w:ascii="Bookman Old Style" w:eastAsia="Arial" w:hAnsi="Bookman Old Style" w:cs="Arial"/>
          <w:color w:val="494C4E"/>
          <w:sz w:val="22"/>
          <w:szCs w:val="22"/>
        </w:rPr>
        <w:t>Benz</w:t>
      </w:r>
      <w:r w:rsidR="00496864">
        <w:rPr>
          <w:rStyle w:val="span"/>
          <w:rFonts w:ascii="Bookman Old Style" w:eastAsia="Arial" w:hAnsi="Bookman Old Style" w:cs="Arial"/>
          <w:color w:val="494C4E"/>
          <w:sz w:val="22"/>
          <w:szCs w:val="22"/>
        </w:rPr>
        <w:t>,Atlanta</w:t>
      </w:r>
      <w:proofErr w:type="spellEnd"/>
      <w:proofErr w:type="gramEnd"/>
      <w:r w:rsidR="00496864">
        <w:rPr>
          <w:rStyle w:val="span"/>
          <w:rFonts w:ascii="Bookman Old Style" w:eastAsia="Arial" w:hAnsi="Bookman Old Style" w:cs="Arial"/>
          <w:color w:val="494C4E"/>
          <w:sz w:val="22"/>
          <w:szCs w:val="22"/>
        </w:rPr>
        <w:t>, GA</w:t>
      </w:r>
      <w:r w:rsidR="00AD08AC">
        <w:rPr>
          <w:rStyle w:val="span"/>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12/2017 - 06/2019</w:t>
      </w:r>
      <w:r w:rsidRPr="004524E5">
        <w:rPr>
          <w:rStyle w:val="datesWrapper"/>
          <w:rFonts w:ascii="Bookman Old Style" w:eastAsia="Arial" w:hAnsi="Bookman Old Style" w:cs="Arial"/>
          <w:i/>
          <w:iCs/>
          <w:color w:val="494C4E"/>
          <w:sz w:val="22"/>
          <w:szCs w:val="22"/>
        </w:rPr>
        <w:t xml:space="preserve"> </w:t>
      </w:r>
    </w:p>
    <w:p w14:paraId="502BA7DE" w14:textId="77777777" w:rsidR="00E4084B" w:rsidRPr="004524E5" w:rsidRDefault="00CF6F22" w:rsidP="00AD08AC">
      <w:pPr>
        <w:pStyle w:val="divdocumentulli"/>
        <w:numPr>
          <w:ilvl w:val="0"/>
          <w:numId w:val="10"/>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Involved in setting up the source and S/4 configurations and business approach to ahead with Brownfield implementation, due to shorter project run time and to avoid the existing business of Truck parts</w:t>
      </w:r>
    </w:p>
    <w:p w14:paraId="35D3E01E" w14:textId="77777777" w:rsidR="00E4084B" w:rsidRPr="004524E5" w:rsidRDefault="00CF6F22" w:rsidP="00AD08AC">
      <w:pPr>
        <w:pStyle w:val="divdocumentulli"/>
        <w:numPr>
          <w:ilvl w:val="0"/>
          <w:numId w:val="10"/>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Involved in Source system basic requirement for Data load/Migration replicating FI&amp;CO data and other master data</w:t>
      </w:r>
    </w:p>
    <w:p w14:paraId="1C49AB07" w14:textId="77777777" w:rsidR="00E4084B" w:rsidRPr="004524E5" w:rsidRDefault="00CF6F22" w:rsidP="00AD08AC">
      <w:pPr>
        <w:pStyle w:val="divdocumentulli"/>
        <w:numPr>
          <w:ilvl w:val="0"/>
          <w:numId w:val="10"/>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on mapping of COPA value fields, reconciliation, and Profitability analysis depending on various characteristics</w:t>
      </w:r>
    </w:p>
    <w:p w14:paraId="5132F3FF" w14:textId="77777777" w:rsidR="00E4084B" w:rsidRPr="004524E5" w:rsidRDefault="00CF6F22" w:rsidP="00AD08AC">
      <w:pPr>
        <w:pStyle w:val="divdocumentulli"/>
        <w:numPr>
          <w:ilvl w:val="0"/>
          <w:numId w:val="10"/>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Involved in business requirement gatherings and worked on GAP fit analysis</w:t>
      </w:r>
    </w:p>
    <w:p w14:paraId="2AC77047" w14:textId="62F986A9" w:rsidR="00E4084B" w:rsidRPr="004524E5" w:rsidRDefault="00CF6F22" w:rsidP="00AD08AC">
      <w:pPr>
        <w:pStyle w:val="divdocumentulli"/>
        <w:numPr>
          <w:ilvl w:val="0"/>
          <w:numId w:val="10"/>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CO - PC (Product Costing) - Product Cost Planning, &amp; Cost Object Controlling</w:t>
      </w:r>
      <w:r w:rsidR="001523B4">
        <w:rPr>
          <w:rStyle w:val="span"/>
          <w:rFonts w:ascii="Bookman Old Style" w:eastAsia="Arial" w:hAnsi="Bookman Old Style" w:cs="Arial"/>
          <w:color w:val="494C4E"/>
          <w:sz w:val="22"/>
          <w:szCs w:val="22"/>
        </w:rPr>
        <w:t>, Internal order.</w:t>
      </w:r>
    </w:p>
    <w:p w14:paraId="402B2A30" w14:textId="77777777" w:rsidR="00E4084B" w:rsidRPr="004524E5" w:rsidRDefault="00CF6F22" w:rsidP="00AD08AC">
      <w:pPr>
        <w:pStyle w:val="divdocumentulli"/>
        <w:numPr>
          <w:ilvl w:val="0"/>
          <w:numId w:val="10"/>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Implemented Discrete manufacturing process</w:t>
      </w:r>
    </w:p>
    <w:p w14:paraId="7DA2F418" w14:textId="2E361F17"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Sr Consultant</w:t>
      </w:r>
      <w:r w:rsidRPr="004524E5">
        <w:rPr>
          <w:rStyle w:val="span"/>
          <w:rFonts w:ascii="Bookman Old Style" w:eastAsia="Arial" w:hAnsi="Bookman Old Style" w:cs="Arial"/>
          <w:color w:val="494C4E"/>
          <w:sz w:val="22"/>
          <w:szCs w:val="22"/>
        </w:rPr>
        <w:t xml:space="preserve"> / </w:t>
      </w:r>
      <w:proofErr w:type="spellStart"/>
      <w:r w:rsidRPr="004524E5">
        <w:rPr>
          <w:rStyle w:val="span"/>
          <w:rFonts w:ascii="Bookman Old Style" w:eastAsia="Arial" w:hAnsi="Bookman Old Style" w:cs="Arial"/>
          <w:color w:val="494C4E"/>
          <w:sz w:val="22"/>
          <w:szCs w:val="22"/>
        </w:rPr>
        <w:t>Biztech</w:t>
      </w:r>
      <w:proofErr w:type="spellEnd"/>
      <w:r w:rsidR="00AD08AC">
        <w:rPr>
          <w:rStyle w:val="span"/>
          <w:rFonts w:ascii="Bookman Old Style" w:eastAsia="Arial" w:hAnsi="Bookman Old Style" w:cs="Arial"/>
          <w:color w:val="494C4E"/>
          <w:sz w:val="22"/>
          <w:szCs w:val="22"/>
        </w:rPr>
        <w:t xml:space="preserve"> / Merck </w:t>
      </w:r>
      <w:proofErr w:type="spellStart"/>
      <w:r w:rsidR="00AD08AC">
        <w:rPr>
          <w:rStyle w:val="span"/>
          <w:rFonts w:ascii="Bookman Old Style" w:eastAsia="Arial" w:hAnsi="Bookman Old Style" w:cs="Arial"/>
          <w:color w:val="494C4E"/>
          <w:sz w:val="22"/>
          <w:szCs w:val="22"/>
        </w:rPr>
        <w:t>Millore</w:t>
      </w:r>
      <w:proofErr w:type="spellEnd"/>
      <w:r w:rsidR="00AD08AC">
        <w:rPr>
          <w:rStyle w:val="span"/>
          <w:rFonts w:ascii="Bookman Old Style" w:eastAsia="Arial" w:hAnsi="Bookman Old Style" w:cs="Arial"/>
          <w:color w:val="494C4E"/>
          <w:sz w:val="22"/>
          <w:szCs w:val="22"/>
        </w:rPr>
        <w:t xml:space="preserve"> Sigma</w:t>
      </w:r>
      <w:r w:rsidRPr="004524E5">
        <w:rPr>
          <w:rStyle w:val="span"/>
          <w:rFonts w:ascii="Bookman Old Style" w:eastAsia="Arial" w:hAnsi="Bookman Old Style" w:cs="Arial"/>
          <w:color w:val="494C4E"/>
          <w:sz w:val="22"/>
          <w:szCs w:val="22"/>
        </w:rPr>
        <w:t xml:space="preserve"> - </w:t>
      </w:r>
      <w:proofErr w:type="spellStart"/>
      <w:proofErr w:type="gramStart"/>
      <w:r w:rsidRPr="004524E5">
        <w:rPr>
          <w:rStyle w:val="span"/>
          <w:rFonts w:ascii="Bookman Old Style" w:eastAsia="Arial" w:hAnsi="Bookman Old Style" w:cs="Arial"/>
          <w:color w:val="494C4E"/>
          <w:sz w:val="22"/>
          <w:szCs w:val="22"/>
        </w:rPr>
        <w:t>St.Louis</w:t>
      </w:r>
      <w:proofErr w:type="spellEnd"/>
      <w:proofErr w:type="gramEnd"/>
      <w:r w:rsidRPr="004524E5">
        <w:rPr>
          <w:rStyle w:val="span"/>
          <w:rFonts w:ascii="Bookman Old Style" w:eastAsia="Arial" w:hAnsi="Bookman Old Style" w:cs="Arial"/>
          <w:color w:val="494C4E"/>
          <w:sz w:val="22"/>
          <w:szCs w:val="22"/>
        </w:rPr>
        <w:t>, MO</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01/2016 - 12/2017</w:t>
      </w:r>
      <w:r w:rsidRPr="004524E5">
        <w:rPr>
          <w:rStyle w:val="datesWrapper"/>
          <w:rFonts w:ascii="Bookman Old Style" w:eastAsia="Arial" w:hAnsi="Bookman Old Style" w:cs="Arial"/>
          <w:i/>
          <w:iCs/>
          <w:color w:val="494C4E"/>
          <w:sz w:val="22"/>
          <w:szCs w:val="22"/>
        </w:rPr>
        <w:t xml:space="preserve"> </w:t>
      </w:r>
    </w:p>
    <w:p w14:paraId="6F7B466F" w14:textId="77777777"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Process order costing, COPA, Cost Centre Accounting, PCA, Internal order New GL</w:t>
      </w:r>
    </w:p>
    <w:p w14:paraId="674A0B21" w14:textId="77777777"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End-to-end implementation of CO modules including Z- development, Worked in Product </w:t>
      </w:r>
      <w:proofErr w:type="gramStart"/>
      <w:r w:rsidRPr="004524E5">
        <w:rPr>
          <w:rStyle w:val="span"/>
          <w:rFonts w:ascii="Bookman Old Style" w:eastAsia="Arial" w:hAnsi="Bookman Old Style" w:cs="Arial"/>
          <w:color w:val="494C4E"/>
          <w:sz w:val="22"/>
          <w:szCs w:val="22"/>
        </w:rPr>
        <w:t>Costing(</w:t>
      </w:r>
      <w:proofErr w:type="gramEnd"/>
      <w:r w:rsidRPr="004524E5">
        <w:rPr>
          <w:rStyle w:val="span"/>
          <w:rFonts w:ascii="Bookman Old Style" w:eastAsia="Arial" w:hAnsi="Bookman Old Style" w:cs="Arial"/>
          <w:color w:val="494C4E"/>
          <w:sz w:val="22"/>
          <w:szCs w:val="22"/>
        </w:rPr>
        <w:t>PC) and COPA with Accounting Based, Creation of Allocation Cycles and creation of GR55 Reports</w:t>
      </w:r>
    </w:p>
    <w:p w14:paraId="1E99E61B" w14:textId="77777777"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Configuration settings for WIP calculation, variance calculation &amp; settlement of production orders (PC), and sales orders costing</w:t>
      </w:r>
    </w:p>
    <w:p w14:paraId="62E1DB8C" w14:textId="77777777"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Leveraging on costing sheet to capture inbound freight, storage, and container charges</w:t>
      </w:r>
    </w:p>
    <w:p w14:paraId="442F8D37" w14:textId="76ADE7F9" w:rsidR="00E4084B" w:rsidRPr="00AD08AC"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AD08AC">
        <w:rPr>
          <w:rStyle w:val="span"/>
          <w:rFonts w:ascii="Bookman Old Style" w:eastAsia="Arial" w:hAnsi="Bookman Old Style" w:cs="Arial"/>
          <w:color w:val="494C4E"/>
          <w:sz w:val="22"/>
          <w:szCs w:val="22"/>
        </w:rPr>
        <w:t>Involved in Implementation of user exits and participated in Development and inter-company process</w:t>
      </w:r>
      <w:r w:rsidR="00AD08AC" w:rsidRPr="00AD08AC">
        <w:rPr>
          <w:rStyle w:val="span"/>
          <w:rFonts w:ascii="Bookman Old Style" w:eastAsia="Arial" w:hAnsi="Bookman Old Style" w:cs="Arial"/>
          <w:color w:val="494C4E"/>
          <w:sz w:val="22"/>
          <w:szCs w:val="22"/>
        </w:rPr>
        <w:t>.</w:t>
      </w:r>
      <w:r w:rsidR="00AD08AC">
        <w:rPr>
          <w:rStyle w:val="span"/>
          <w:rFonts w:ascii="Bookman Old Style" w:eastAsia="Arial" w:hAnsi="Bookman Old Style" w:cs="Arial"/>
          <w:color w:val="494C4E"/>
          <w:sz w:val="22"/>
          <w:szCs w:val="22"/>
        </w:rPr>
        <w:t xml:space="preserve"> </w:t>
      </w:r>
      <w:r w:rsidRPr="00AD08AC">
        <w:rPr>
          <w:rStyle w:val="span"/>
          <w:rFonts w:ascii="Bookman Old Style" w:eastAsia="Arial" w:hAnsi="Bookman Old Style" w:cs="Arial"/>
          <w:color w:val="494C4E"/>
          <w:sz w:val="22"/>
          <w:szCs w:val="22"/>
        </w:rPr>
        <w:t>Configured changes to the Rollover projects in FI &amp; CO</w:t>
      </w:r>
    </w:p>
    <w:p w14:paraId="6A6F1CCE" w14:textId="08A943FB"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Gathered requirements, Field mapping, and Testing </w:t>
      </w:r>
    </w:p>
    <w:p w14:paraId="43B0F22A" w14:textId="77777777"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Responsible for creating FIORI and preparation of Persona for User Interface personalized user experience with S4/Hana</w:t>
      </w:r>
    </w:p>
    <w:p w14:paraId="7646FB3D" w14:textId="77777777"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in integrations with source system with large data migration</w:t>
      </w:r>
    </w:p>
    <w:p w14:paraId="1C214607" w14:textId="77777777" w:rsidR="00E4084B" w:rsidRPr="004524E5" w:rsidRDefault="00CF6F22" w:rsidP="00AD08AC">
      <w:pPr>
        <w:pStyle w:val="divdocumentulli"/>
        <w:numPr>
          <w:ilvl w:val="0"/>
          <w:numId w:val="11"/>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Setup for account-based COPA with COPA reports</w:t>
      </w:r>
    </w:p>
    <w:p w14:paraId="43883F8D" w14:textId="77777777"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 xml:space="preserve">SAP FICO </w:t>
      </w:r>
      <w:proofErr w:type="gramStart"/>
      <w:r w:rsidRPr="004524E5">
        <w:rPr>
          <w:rStyle w:val="jobtitle"/>
          <w:rFonts w:ascii="Bookman Old Style" w:eastAsia="Arial" w:hAnsi="Bookman Old Style" w:cs="Arial"/>
          <w:color w:val="494C4E"/>
          <w:sz w:val="22"/>
          <w:szCs w:val="22"/>
        </w:rPr>
        <w:t>Lead</w:t>
      </w:r>
      <w:proofErr w:type="gramEnd"/>
      <w:r w:rsidRPr="004524E5">
        <w:rPr>
          <w:rStyle w:val="jobtitle"/>
          <w:rFonts w:ascii="Bookman Old Style" w:eastAsia="Arial" w:hAnsi="Bookman Old Style" w:cs="Arial"/>
          <w:color w:val="494C4E"/>
          <w:sz w:val="22"/>
          <w:szCs w:val="22"/>
        </w:rPr>
        <w:t xml:space="preserve"> Consultant</w:t>
      </w:r>
      <w:r w:rsidRPr="004524E5">
        <w:rPr>
          <w:rStyle w:val="span"/>
          <w:rFonts w:ascii="Bookman Old Style" w:eastAsia="Arial" w:hAnsi="Bookman Old Style" w:cs="Arial"/>
          <w:color w:val="494C4E"/>
          <w:sz w:val="22"/>
          <w:szCs w:val="22"/>
        </w:rPr>
        <w:t xml:space="preserve"> / Genpact - Hyderabad, India</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02/2011 - 01/2016</w:t>
      </w:r>
      <w:r w:rsidRPr="004524E5">
        <w:rPr>
          <w:rStyle w:val="datesWrapper"/>
          <w:rFonts w:ascii="Bookman Old Style" w:eastAsia="Arial" w:hAnsi="Bookman Old Style" w:cs="Arial"/>
          <w:i/>
          <w:iCs/>
          <w:color w:val="494C4E"/>
          <w:sz w:val="22"/>
          <w:szCs w:val="22"/>
        </w:rPr>
        <w:t xml:space="preserve"> </w:t>
      </w:r>
    </w:p>
    <w:p w14:paraId="572AC020" w14:textId="55661FEF" w:rsidR="00E4084B" w:rsidRPr="004524E5" w:rsidRDefault="00CF6F22" w:rsidP="003771C6">
      <w:pPr>
        <w:pStyle w:val="divdocumentulli"/>
        <w:numPr>
          <w:ilvl w:val="0"/>
          <w:numId w:val="12"/>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Implementation of the entire suite of SAP FICO </w:t>
      </w:r>
      <w:proofErr w:type="spellStart"/>
      <w:r w:rsidRPr="004524E5">
        <w:rPr>
          <w:rStyle w:val="span"/>
          <w:rFonts w:ascii="Bookman Old Style" w:eastAsia="Arial" w:hAnsi="Bookman Old Style" w:cs="Arial"/>
          <w:color w:val="494C4E"/>
          <w:sz w:val="22"/>
          <w:szCs w:val="22"/>
        </w:rPr>
        <w:t>i.e</w:t>
      </w:r>
      <w:proofErr w:type="spellEnd"/>
      <w:r w:rsidRPr="004524E5">
        <w:rPr>
          <w:rStyle w:val="span"/>
          <w:rFonts w:ascii="Bookman Old Style" w:eastAsia="Arial" w:hAnsi="Bookman Old Style" w:cs="Arial"/>
          <w:color w:val="494C4E"/>
          <w:sz w:val="22"/>
          <w:szCs w:val="22"/>
        </w:rPr>
        <w:t xml:space="preserve">, GL, AR, AP, CCA in SAP ECC 6.0 functionality covering configuration and cutover activities with LTMS, LSMW and post go-live </w:t>
      </w:r>
    </w:p>
    <w:p w14:paraId="1E1963BE" w14:textId="2C2EFC61" w:rsidR="00E4084B" w:rsidRPr="004524E5" w:rsidRDefault="00CF6F22" w:rsidP="003771C6">
      <w:pPr>
        <w:pStyle w:val="divdocumentulli"/>
        <w:numPr>
          <w:ilvl w:val="0"/>
          <w:numId w:val="12"/>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Customization of General Ledger, Accounts Payable and Accounts Receivables</w:t>
      </w:r>
      <w:r w:rsidR="003771C6">
        <w:rPr>
          <w:rStyle w:val="span"/>
          <w:rFonts w:ascii="Bookman Old Style" w:eastAsia="Arial" w:hAnsi="Bookman Old Style" w:cs="Arial"/>
          <w:color w:val="494C4E"/>
          <w:sz w:val="22"/>
          <w:szCs w:val="22"/>
        </w:rPr>
        <w:t>,</w:t>
      </w:r>
      <w:r w:rsidRPr="004524E5">
        <w:rPr>
          <w:rStyle w:val="span"/>
          <w:rFonts w:ascii="Bookman Old Style" w:eastAsia="Arial" w:hAnsi="Bookman Old Style" w:cs="Arial"/>
          <w:color w:val="494C4E"/>
          <w:sz w:val="22"/>
          <w:szCs w:val="22"/>
        </w:rPr>
        <w:t xml:space="preserve"> Company Code set up, Defining Chart of Accounts, Account Groups, Tolerance Groups </w:t>
      </w:r>
    </w:p>
    <w:p w14:paraId="4F143AE0" w14:textId="77777777" w:rsidR="00E4084B" w:rsidRPr="004524E5" w:rsidRDefault="00CF6F22" w:rsidP="003771C6">
      <w:pPr>
        <w:pStyle w:val="divdocumentulli"/>
        <w:numPr>
          <w:ilvl w:val="0"/>
          <w:numId w:val="12"/>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Configuration of House Banks, Manual and Electronic bank statements (EBS)</w:t>
      </w:r>
    </w:p>
    <w:p w14:paraId="56238ED2" w14:textId="12C5E33F" w:rsidR="00E4084B" w:rsidRPr="004524E5" w:rsidRDefault="00CF6F22" w:rsidP="003771C6">
      <w:pPr>
        <w:pStyle w:val="divdocumentulli"/>
        <w:numPr>
          <w:ilvl w:val="0"/>
          <w:numId w:val="12"/>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Participated in cut-over activities, successfully went live, and supported in post-Go-live </w:t>
      </w:r>
    </w:p>
    <w:p w14:paraId="64CFAC5D" w14:textId="77777777" w:rsidR="00E4084B" w:rsidRPr="004524E5" w:rsidRDefault="00CF6F22" w:rsidP="003771C6">
      <w:pPr>
        <w:pStyle w:val="divdocumentulli"/>
        <w:numPr>
          <w:ilvl w:val="0"/>
          <w:numId w:val="12"/>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Involved in 19 company codes Rollout for </w:t>
      </w:r>
      <w:proofErr w:type="spellStart"/>
      <w:r w:rsidRPr="004524E5">
        <w:rPr>
          <w:rStyle w:val="span"/>
          <w:rFonts w:ascii="Bookman Old Style" w:eastAsia="Arial" w:hAnsi="Bookman Old Style" w:cs="Arial"/>
          <w:color w:val="494C4E"/>
          <w:sz w:val="22"/>
          <w:szCs w:val="22"/>
        </w:rPr>
        <w:t>webcash</w:t>
      </w:r>
      <w:proofErr w:type="spellEnd"/>
      <w:r w:rsidRPr="004524E5">
        <w:rPr>
          <w:rStyle w:val="span"/>
          <w:rFonts w:ascii="Bookman Old Style" w:eastAsia="Arial" w:hAnsi="Bookman Old Style" w:cs="Arial"/>
          <w:color w:val="494C4E"/>
          <w:sz w:val="22"/>
          <w:szCs w:val="22"/>
        </w:rPr>
        <w:t xml:space="preserve"> configuration</w:t>
      </w:r>
    </w:p>
    <w:p w14:paraId="0E144554" w14:textId="77777777" w:rsidR="00E4084B" w:rsidRPr="004524E5" w:rsidRDefault="00CF6F22" w:rsidP="003771C6">
      <w:pPr>
        <w:pStyle w:val="divdocumentulli"/>
        <w:numPr>
          <w:ilvl w:val="0"/>
          <w:numId w:val="12"/>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Creation of SIT and UAT configuration documents</w:t>
      </w:r>
    </w:p>
    <w:p w14:paraId="3AB45D51" w14:textId="2D14D6B1"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Consultant</w:t>
      </w:r>
      <w:r w:rsidRPr="004524E5">
        <w:rPr>
          <w:rStyle w:val="span"/>
          <w:rFonts w:ascii="Bookman Old Style" w:eastAsia="Arial" w:hAnsi="Bookman Old Style" w:cs="Arial"/>
          <w:color w:val="494C4E"/>
          <w:sz w:val="22"/>
          <w:szCs w:val="22"/>
        </w:rPr>
        <w:t xml:space="preserve"> / S&amp;P Global </w:t>
      </w:r>
      <w:r w:rsidR="003771C6">
        <w:rPr>
          <w:rStyle w:val="span"/>
          <w:rFonts w:ascii="Bookman Old Style" w:eastAsia="Arial" w:hAnsi="Bookman Old Style" w:cs="Arial"/>
          <w:color w:val="494C4E"/>
          <w:sz w:val="22"/>
          <w:szCs w:val="22"/>
        </w:rPr>
        <w:t>–</w:t>
      </w:r>
      <w:r w:rsidRPr="004524E5">
        <w:rPr>
          <w:rStyle w:val="span"/>
          <w:rFonts w:ascii="Bookman Old Style" w:eastAsia="Arial" w:hAnsi="Bookman Old Style" w:cs="Arial"/>
          <w:color w:val="494C4E"/>
          <w:sz w:val="22"/>
          <w:szCs w:val="22"/>
        </w:rPr>
        <w:t xml:space="preserve"> </w:t>
      </w:r>
      <w:r w:rsidR="003771C6">
        <w:rPr>
          <w:rStyle w:val="span"/>
          <w:rFonts w:ascii="Bookman Old Style" w:eastAsia="Arial" w:hAnsi="Bookman Old Style" w:cs="Arial"/>
          <w:color w:val="494C4E"/>
          <w:sz w:val="22"/>
          <w:szCs w:val="22"/>
        </w:rPr>
        <w:t xml:space="preserve">Hyderabad, </w:t>
      </w:r>
      <w:r w:rsidRPr="004524E5">
        <w:rPr>
          <w:rStyle w:val="span"/>
          <w:rFonts w:ascii="Bookman Old Style" w:eastAsia="Arial" w:hAnsi="Bookman Old Style" w:cs="Arial"/>
          <w:color w:val="494C4E"/>
          <w:sz w:val="22"/>
          <w:szCs w:val="22"/>
        </w:rPr>
        <w:t>India</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06/2009 - 01/2011</w:t>
      </w:r>
      <w:r w:rsidRPr="004524E5">
        <w:rPr>
          <w:rStyle w:val="datesWrapper"/>
          <w:rFonts w:ascii="Bookman Old Style" w:eastAsia="Arial" w:hAnsi="Bookman Old Style" w:cs="Arial"/>
          <w:i/>
          <w:iCs/>
          <w:color w:val="494C4E"/>
          <w:sz w:val="22"/>
          <w:szCs w:val="22"/>
        </w:rPr>
        <w:t xml:space="preserve"> </w:t>
      </w:r>
    </w:p>
    <w:p w14:paraId="346CAFF0" w14:textId="77777777" w:rsidR="00E4084B" w:rsidRPr="004524E5" w:rsidRDefault="00CF6F22" w:rsidP="00384A58">
      <w:pPr>
        <w:pStyle w:val="divdocumentulli"/>
        <w:numPr>
          <w:ilvl w:val="0"/>
          <w:numId w:val="1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lastRenderedPageBreak/>
        <w:t>Company Code set up, Defining Chart of Accounts, Account Groups, Tolerance Groups and creation of Financial Statement Version (FSV)</w:t>
      </w:r>
    </w:p>
    <w:p w14:paraId="48A656EA" w14:textId="77777777" w:rsidR="00E4084B" w:rsidRPr="004524E5" w:rsidRDefault="00CF6F22" w:rsidP="00384A58">
      <w:pPr>
        <w:pStyle w:val="divdocumentulli"/>
        <w:numPr>
          <w:ilvl w:val="0"/>
          <w:numId w:val="13"/>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Customization of Chart of accounts, GLs and Accounts Payable and Accounts Receivable configuration</w:t>
      </w:r>
    </w:p>
    <w:p w14:paraId="306128D9" w14:textId="77777777"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Financial Analyst</w:t>
      </w:r>
      <w:r w:rsidRPr="004524E5">
        <w:rPr>
          <w:rStyle w:val="span"/>
          <w:rFonts w:ascii="Bookman Old Style" w:eastAsia="Arial" w:hAnsi="Bookman Old Style" w:cs="Arial"/>
          <w:color w:val="494C4E"/>
          <w:sz w:val="22"/>
          <w:szCs w:val="22"/>
        </w:rPr>
        <w:t xml:space="preserve"> / Capital IQ - Hyderabad, India</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05/2006 - 05/2009</w:t>
      </w:r>
      <w:r w:rsidRPr="004524E5">
        <w:rPr>
          <w:rStyle w:val="datesWrapper"/>
          <w:rFonts w:ascii="Bookman Old Style" w:eastAsia="Arial" w:hAnsi="Bookman Old Style" w:cs="Arial"/>
          <w:i/>
          <w:iCs/>
          <w:color w:val="494C4E"/>
          <w:sz w:val="22"/>
          <w:szCs w:val="22"/>
        </w:rPr>
        <w:t xml:space="preserve"> </w:t>
      </w:r>
    </w:p>
    <w:p w14:paraId="1A68DE82" w14:textId="77777777" w:rsidR="00E4084B" w:rsidRPr="004524E5" w:rsidRDefault="00CF6F22" w:rsidP="003771C6">
      <w:pPr>
        <w:pStyle w:val="divdocumentulli"/>
        <w:numPr>
          <w:ilvl w:val="0"/>
          <w:numId w:val="14"/>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Worked in Cash Flow Division, analyzed press releases given by the companies, financial statements like 10k's, 10Q's, 8k's, 6k's and processing earnings, dividend, restatements of results, executive changes events, expected earnings release dates and other future events which helps to the Investor</w:t>
      </w:r>
    </w:p>
    <w:p w14:paraId="442CD441" w14:textId="77777777" w:rsidR="00E4084B" w:rsidRPr="004524E5" w:rsidRDefault="00CF6F22" w:rsidP="003771C6">
      <w:pPr>
        <w:pStyle w:val="divdocumentulli"/>
        <w:numPr>
          <w:ilvl w:val="0"/>
          <w:numId w:val="14"/>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Handled with the financial reports filed by companies listed on the American Stock Exchanges, viz., NASDAQ, NYSE, AMEX, Toronto, as well as the European exchanges</w:t>
      </w:r>
    </w:p>
    <w:p w14:paraId="06D78FD8" w14:textId="77777777" w:rsidR="00E4084B" w:rsidRPr="004524E5" w:rsidRDefault="00CF6F22" w:rsidP="003771C6">
      <w:pPr>
        <w:pStyle w:val="divdocumentulli"/>
        <w:numPr>
          <w:ilvl w:val="0"/>
          <w:numId w:val="14"/>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Dealing with reports and financial statements of the companies that are listed in different stock exchanges in USA and in other global stock exchanges</w:t>
      </w:r>
    </w:p>
    <w:p w14:paraId="16B5F6DC" w14:textId="77777777" w:rsidR="00E4084B" w:rsidRPr="004524E5" w:rsidRDefault="00CF6F22" w:rsidP="003771C6">
      <w:pPr>
        <w:pStyle w:val="divdocumentulli"/>
        <w:numPr>
          <w:ilvl w:val="0"/>
          <w:numId w:val="14"/>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Tracing out all the key changes in the financial data submitted by companies</w:t>
      </w:r>
    </w:p>
    <w:p w14:paraId="5DCC21E6" w14:textId="77777777"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Administrative Staff</w:t>
      </w:r>
      <w:r w:rsidRPr="004524E5">
        <w:rPr>
          <w:rStyle w:val="span"/>
          <w:rFonts w:ascii="Bookman Old Style" w:eastAsia="Arial" w:hAnsi="Bookman Old Style" w:cs="Arial"/>
          <w:color w:val="494C4E"/>
          <w:sz w:val="22"/>
          <w:szCs w:val="22"/>
        </w:rPr>
        <w:t xml:space="preserve"> / UNDP - Hyderabad, India</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01/2003 - 04/2006</w:t>
      </w:r>
      <w:r w:rsidRPr="004524E5">
        <w:rPr>
          <w:rStyle w:val="datesWrapper"/>
          <w:rFonts w:ascii="Bookman Old Style" w:eastAsia="Arial" w:hAnsi="Bookman Old Style" w:cs="Arial"/>
          <w:i/>
          <w:iCs/>
          <w:color w:val="494C4E"/>
          <w:sz w:val="22"/>
          <w:szCs w:val="22"/>
        </w:rPr>
        <w:t xml:space="preserve"> </w:t>
      </w:r>
    </w:p>
    <w:p w14:paraId="7B3D556F" w14:textId="77777777" w:rsidR="00E4084B" w:rsidRPr="004524E5" w:rsidRDefault="00CF6F22" w:rsidP="003771C6">
      <w:pPr>
        <w:pStyle w:val="divdocumentulli"/>
        <w:numPr>
          <w:ilvl w:val="0"/>
          <w:numId w:val="15"/>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Preparation of monthly reports as per committee requirement</w:t>
      </w:r>
    </w:p>
    <w:p w14:paraId="7B037E34" w14:textId="77777777" w:rsidR="00E4084B" w:rsidRPr="004524E5" w:rsidRDefault="00CF6F22" w:rsidP="003771C6">
      <w:pPr>
        <w:pStyle w:val="divdocumentulli"/>
        <w:numPr>
          <w:ilvl w:val="0"/>
          <w:numId w:val="15"/>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Day-to-day transaction</w:t>
      </w:r>
    </w:p>
    <w:p w14:paraId="500D8CE5" w14:textId="77777777" w:rsidR="00E4084B" w:rsidRPr="004524E5" w:rsidRDefault="00CF6F22" w:rsidP="003771C6">
      <w:pPr>
        <w:pStyle w:val="divdocumentulli"/>
        <w:numPr>
          <w:ilvl w:val="0"/>
          <w:numId w:val="15"/>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Preparation of minutes</w:t>
      </w:r>
    </w:p>
    <w:p w14:paraId="32E31EB5" w14:textId="77777777" w:rsidR="00E4084B" w:rsidRPr="004524E5" w:rsidRDefault="00CF6F22" w:rsidP="003771C6">
      <w:pPr>
        <w:pStyle w:val="divdocumentulli"/>
        <w:numPr>
          <w:ilvl w:val="0"/>
          <w:numId w:val="15"/>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Interaction with Mahila </w:t>
      </w:r>
      <w:proofErr w:type="spellStart"/>
      <w:r w:rsidRPr="004524E5">
        <w:rPr>
          <w:rStyle w:val="span"/>
          <w:rFonts w:ascii="Bookman Old Style" w:eastAsia="Arial" w:hAnsi="Bookman Old Style" w:cs="Arial"/>
          <w:color w:val="494C4E"/>
          <w:sz w:val="22"/>
          <w:szCs w:val="22"/>
        </w:rPr>
        <w:t>Sanghams</w:t>
      </w:r>
      <w:proofErr w:type="spellEnd"/>
      <w:r w:rsidRPr="004524E5">
        <w:rPr>
          <w:rStyle w:val="span"/>
          <w:rFonts w:ascii="Bookman Old Style" w:eastAsia="Arial" w:hAnsi="Bookman Old Style" w:cs="Arial"/>
          <w:color w:val="494C4E"/>
          <w:sz w:val="22"/>
          <w:szCs w:val="22"/>
        </w:rPr>
        <w:t>, APMSS</w:t>
      </w:r>
    </w:p>
    <w:p w14:paraId="4E1DE6B6" w14:textId="19F15B86" w:rsidR="00E4084B" w:rsidRPr="004524E5" w:rsidRDefault="00CF6F22">
      <w:pPr>
        <w:pStyle w:val="divdocumentdivparagraphpadb5cell"/>
        <w:pBdr>
          <w:top w:val="none" w:sz="0" w:space="0" w:color="auto"/>
          <w:bottom w:val="single" w:sz="48" w:space="0" w:color="FFFFFF"/>
        </w:pBdr>
        <w:tabs>
          <w:tab w:val="right" w:pos="10820"/>
        </w:tabs>
        <w:spacing w:before="200"/>
        <w:rPr>
          <w:rFonts w:ascii="Bookman Old Style" w:eastAsia="Arial" w:hAnsi="Bookman Old Style" w:cs="Arial"/>
          <w:color w:val="494C4E"/>
          <w:sz w:val="22"/>
          <w:szCs w:val="22"/>
        </w:rPr>
      </w:pPr>
      <w:r w:rsidRPr="004524E5">
        <w:rPr>
          <w:rStyle w:val="jobtitle"/>
          <w:rFonts w:ascii="Bookman Old Style" w:eastAsia="Arial" w:hAnsi="Bookman Old Style" w:cs="Arial"/>
          <w:color w:val="494C4E"/>
          <w:sz w:val="22"/>
          <w:szCs w:val="22"/>
        </w:rPr>
        <w:t>Computer Programmer</w:t>
      </w:r>
      <w:r w:rsidRPr="004524E5">
        <w:rPr>
          <w:rStyle w:val="span"/>
          <w:rFonts w:ascii="Bookman Old Style" w:eastAsia="Arial" w:hAnsi="Bookman Old Style" w:cs="Arial"/>
          <w:color w:val="494C4E"/>
          <w:sz w:val="22"/>
          <w:szCs w:val="22"/>
        </w:rPr>
        <w:t xml:space="preserve"> / BHHG Degree College for Women - Guntur, India</w:t>
      </w:r>
      <w:r w:rsidRPr="004524E5">
        <w:rPr>
          <w:rStyle w:val="singlecolumnspanpaddedlinenth-child1"/>
          <w:rFonts w:ascii="Bookman Old Style" w:eastAsia="Arial" w:hAnsi="Bookman Old Style" w:cs="Arial"/>
          <w:color w:val="494C4E"/>
          <w:sz w:val="22"/>
          <w:szCs w:val="22"/>
        </w:rPr>
        <w:t xml:space="preserve"> </w:t>
      </w:r>
      <w:r w:rsidRPr="004524E5">
        <w:rPr>
          <w:rStyle w:val="datesWrapper"/>
          <w:rFonts w:ascii="Bookman Old Style" w:eastAsia="Arial" w:hAnsi="Bookman Old Style" w:cs="Arial"/>
          <w:i/>
          <w:iCs/>
          <w:color w:val="494C4E"/>
          <w:sz w:val="22"/>
          <w:szCs w:val="22"/>
        </w:rPr>
        <w:tab/>
        <w:t xml:space="preserve"> </w:t>
      </w:r>
      <w:r w:rsidRPr="004524E5">
        <w:rPr>
          <w:rStyle w:val="span"/>
          <w:rFonts w:ascii="Bookman Old Style" w:eastAsia="Arial" w:hAnsi="Bookman Old Style" w:cs="Arial"/>
          <w:i/>
          <w:iCs/>
          <w:color w:val="494C4E"/>
          <w:sz w:val="22"/>
          <w:szCs w:val="22"/>
        </w:rPr>
        <w:t>11/1998 - 12/2000</w:t>
      </w:r>
      <w:r w:rsidRPr="004524E5">
        <w:rPr>
          <w:rStyle w:val="datesWrapper"/>
          <w:rFonts w:ascii="Bookman Old Style" w:eastAsia="Arial" w:hAnsi="Bookman Old Style" w:cs="Arial"/>
          <w:i/>
          <w:iCs/>
          <w:color w:val="494C4E"/>
          <w:sz w:val="22"/>
          <w:szCs w:val="22"/>
        </w:rPr>
        <w:t xml:space="preserve"> </w:t>
      </w:r>
    </w:p>
    <w:p w14:paraId="6C28AF9A" w14:textId="77777777" w:rsidR="00E4084B" w:rsidRPr="004524E5" w:rsidRDefault="00CF6F22" w:rsidP="003771C6">
      <w:pPr>
        <w:pStyle w:val="divdocumentulli"/>
        <w:numPr>
          <w:ilvl w:val="0"/>
          <w:numId w:val="1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Preparing and delivering lectures</w:t>
      </w:r>
    </w:p>
    <w:p w14:paraId="570B1CD5" w14:textId="52B4A361" w:rsidR="00E4084B" w:rsidRPr="00C1554D" w:rsidRDefault="00CF6F22" w:rsidP="003771C6">
      <w:pPr>
        <w:pStyle w:val="divdocumentulli"/>
        <w:numPr>
          <w:ilvl w:val="0"/>
          <w:numId w:val="16"/>
        </w:numPr>
        <w:ind w:hanging="452"/>
        <w:rPr>
          <w:rStyle w:val="span"/>
          <w:rFonts w:ascii="Bookman Old Style" w:eastAsia="Arial" w:hAnsi="Bookman Old Style" w:cs="Arial"/>
          <w:color w:val="494C4E"/>
          <w:sz w:val="22"/>
          <w:szCs w:val="22"/>
        </w:rPr>
      </w:pPr>
      <w:r w:rsidRPr="00C1554D">
        <w:rPr>
          <w:rStyle w:val="span"/>
          <w:rFonts w:ascii="Bookman Old Style" w:eastAsia="Arial" w:hAnsi="Bookman Old Style" w:cs="Arial"/>
          <w:color w:val="494C4E"/>
          <w:sz w:val="22"/>
          <w:szCs w:val="22"/>
        </w:rPr>
        <w:t xml:space="preserve">Collaborating with other academics and lecturers to improve teaching methods and expand the knowledge </w:t>
      </w:r>
      <w:proofErr w:type="spellStart"/>
      <w:proofErr w:type="gramStart"/>
      <w:r w:rsidRPr="00C1554D">
        <w:rPr>
          <w:rStyle w:val="span"/>
          <w:rFonts w:ascii="Bookman Old Style" w:eastAsia="Arial" w:hAnsi="Bookman Old Style" w:cs="Arial"/>
          <w:color w:val="494C4E"/>
          <w:sz w:val="22"/>
          <w:szCs w:val="22"/>
        </w:rPr>
        <w:t>base</w:t>
      </w:r>
      <w:r w:rsidR="00C1554D" w:rsidRPr="00C1554D">
        <w:rPr>
          <w:rStyle w:val="span"/>
          <w:rFonts w:ascii="Bookman Old Style" w:eastAsia="Arial" w:hAnsi="Bookman Old Style" w:cs="Arial"/>
          <w:color w:val="494C4E"/>
          <w:sz w:val="22"/>
          <w:szCs w:val="22"/>
        </w:rPr>
        <w:t>.</w:t>
      </w:r>
      <w:r w:rsidRPr="00C1554D">
        <w:rPr>
          <w:rStyle w:val="span"/>
          <w:rFonts w:ascii="Bookman Old Style" w:eastAsia="Arial" w:hAnsi="Bookman Old Style" w:cs="Arial"/>
          <w:color w:val="494C4E"/>
          <w:sz w:val="22"/>
          <w:szCs w:val="22"/>
        </w:rPr>
        <w:t>Setting</w:t>
      </w:r>
      <w:proofErr w:type="spellEnd"/>
      <w:proofErr w:type="gramEnd"/>
      <w:r w:rsidRPr="00C1554D">
        <w:rPr>
          <w:rStyle w:val="span"/>
          <w:rFonts w:ascii="Bookman Old Style" w:eastAsia="Arial" w:hAnsi="Bookman Old Style" w:cs="Arial"/>
          <w:color w:val="494C4E"/>
          <w:sz w:val="22"/>
          <w:szCs w:val="22"/>
        </w:rPr>
        <w:t xml:space="preserve"> and grading assignments, tests, and exams</w:t>
      </w:r>
    </w:p>
    <w:p w14:paraId="605DEDEB" w14:textId="77777777" w:rsidR="00E4084B" w:rsidRDefault="00CF6F22" w:rsidP="003771C6">
      <w:pPr>
        <w:pStyle w:val="divdocumentulli"/>
        <w:numPr>
          <w:ilvl w:val="0"/>
          <w:numId w:val="16"/>
        </w:numPr>
        <w:ind w:hanging="452"/>
        <w:rPr>
          <w:rStyle w:val="span"/>
          <w:rFonts w:ascii="Bookman Old Style" w:eastAsia="Arial" w:hAnsi="Bookman Old Style" w:cs="Arial"/>
          <w:color w:val="494C4E"/>
          <w:sz w:val="22"/>
          <w:szCs w:val="22"/>
        </w:rPr>
      </w:pPr>
      <w:r w:rsidRPr="004524E5">
        <w:rPr>
          <w:rStyle w:val="span"/>
          <w:rFonts w:ascii="Bookman Old Style" w:eastAsia="Arial" w:hAnsi="Bookman Old Style" w:cs="Arial"/>
          <w:color w:val="494C4E"/>
          <w:sz w:val="22"/>
          <w:szCs w:val="22"/>
        </w:rPr>
        <w:t xml:space="preserve">Teaching assignments consist equivalent credit </w:t>
      </w:r>
      <w:proofErr w:type="spellStart"/>
      <w:r w:rsidRPr="004524E5">
        <w:rPr>
          <w:rStyle w:val="span"/>
          <w:rFonts w:ascii="Bookman Old Style" w:eastAsia="Arial" w:hAnsi="Bookman Old Style" w:cs="Arial"/>
          <w:color w:val="494C4E"/>
          <w:sz w:val="22"/>
          <w:szCs w:val="22"/>
        </w:rPr>
        <w:t>hrs</w:t>
      </w:r>
      <w:proofErr w:type="spellEnd"/>
      <w:r w:rsidRPr="004524E5">
        <w:rPr>
          <w:rStyle w:val="span"/>
          <w:rFonts w:ascii="Bookman Old Style" w:eastAsia="Arial" w:hAnsi="Bookman Old Style" w:cs="Arial"/>
          <w:color w:val="494C4E"/>
          <w:sz w:val="22"/>
          <w:szCs w:val="22"/>
        </w:rPr>
        <w:t xml:space="preserve"> of assigned time per semester</w:t>
      </w:r>
    </w:p>
    <w:p w14:paraId="40E573C2" w14:textId="77777777" w:rsidR="00C1554D" w:rsidRPr="004524E5" w:rsidRDefault="00C1554D" w:rsidP="00C1554D">
      <w:pPr>
        <w:pStyle w:val="divdocumentulli"/>
        <w:ind w:left="720"/>
        <w:rPr>
          <w:rStyle w:val="span"/>
          <w:rFonts w:ascii="Bookman Old Style" w:eastAsia="Arial" w:hAnsi="Bookman Old Style" w:cs="Arial"/>
          <w:color w:val="494C4E"/>
          <w:sz w:val="22"/>
          <w:szCs w:val="22"/>
        </w:rPr>
      </w:pPr>
    </w:p>
    <w:p w14:paraId="6ED6F7D0" w14:textId="75E8C51D" w:rsidR="00C1554D" w:rsidRPr="00562DB3" w:rsidRDefault="00C1554D" w:rsidP="00562DB3">
      <w:pPr>
        <w:rPr>
          <w:rStyle w:val="divdocumentSECTIONCNTCsectionnotbtnlnkdivheadingdivsectiontitle"/>
          <w:rFonts w:eastAsia="Arial"/>
          <w:b/>
          <w:bCs/>
          <w:caps/>
          <w:color w:val="4585DD"/>
          <w:spacing w:val="10"/>
          <w:u w:val="single"/>
        </w:rPr>
      </w:pPr>
      <w:r w:rsidRPr="00562DB3">
        <w:rPr>
          <w:rStyle w:val="divdocumentSECTIONCNTCsectionnotbtnlnkdivheadingdivsectiontitle"/>
          <w:rFonts w:eastAsia="Arial"/>
          <w:b/>
          <w:bCs/>
          <w:caps/>
          <w:color w:val="4585DD"/>
          <w:spacing w:val="10"/>
          <w:u w:val="single"/>
        </w:rPr>
        <w:t>Qualifications</w:t>
      </w:r>
    </w:p>
    <w:p w14:paraId="09F5A9D1" w14:textId="76ECA085" w:rsidR="00582C51" w:rsidRPr="004524E5" w:rsidRDefault="00582C51" w:rsidP="00C1554D">
      <w:pPr>
        <w:pStyle w:val="paddedline"/>
        <w:pBdr>
          <w:bottom w:val="none" w:sz="0" w:space="0" w:color="auto"/>
        </w:pBdr>
        <w:spacing w:line="240" w:lineRule="auto"/>
        <w:rPr>
          <w:rFonts w:ascii="Bookman Old Style" w:eastAsia="Arial" w:hAnsi="Bookman Old Style" w:cs="Arial"/>
          <w:b/>
          <w:bCs/>
          <w:color w:val="494C4E"/>
          <w:sz w:val="22"/>
          <w:szCs w:val="22"/>
        </w:rPr>
      </w:pPr>
      <w:r w:rsidRPr="004524E5">
        <w:rPr>
          <w:rFonts w:ascii="Bookman Old Style" w:eastAsia="Arial" w:hAnsi="Bookman Old Style" w:cs="Arial"/>
          <w:b/>
          <w:bCs/>
          <w:color w:val="494C4E"/>
          <w:sz w:val="22"/>
          <w:szCs w:val="22"/>
        </w:rPr>
        <w:t xml:space="preserve">SAP related skills </w:t>
      </w:r>
    </w:p>
    <w:p w14:paraId="0FFF642F" w14:textId="636C85EA" w:rsidR="00582C51" w:rsidRPr="00384A58"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84A58">
        <w:rPr>
          <w:rFonts w:ascii="Bookman Old Style" w:eastAsia="Arial" w:hAnsi="Bookman Old Style" w:cs="Arial"/>
          <w:color w:val="494C4E"/>
          <w:sz w:val="22"/>
          <w:szCs w:val="22"/>
        </w:rPr>
        <w:t>● SAP R/3, ECC, S/4HANA</w:t>
      </w:r>
      <w:r w:rsidR="00384A58">
        <w:rPr>
          <w:rFonts w:ascii="Bookman Old Style" w:eastAsia="Arial" w:hAnsi="Bookman Old Style" w:cs="Arial"/>
          <w:color w:val="494C4E"/>
          <w:sz w:val="22"/>
          <w:szCs w:val="22"/>
        </w:rPr>
        <w:t>, Solman</w:t>
      </w:r>
    </w:p>
    <w:p w14:paraId="171AE590" w14:textId="77777777"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SAP FI – GL AP, AR, GL, FA,</w:t>
      </w:r>
    </w:p>
    <w:p w14:paraId="1604D12B" w14:textId="77777777"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xml:space="preserve">● SAP CO – CE, CC, PC, IO, COPA and Product Costing </w:t>
      </w:r>
    </w:p>
    <w:p w14:paraId="330E326A" w14:textId="124E1819"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FSCM – EBS, Lock Box, BCM, Credit Management</w:t>
      </w:r>
      <w:r w:rsidR="00384A58">
        <w:rPr>
          <w:rFonts w:ascii="Bookman Old Style" w:eastAsia="Arial" w:hAnsi="Bookman Old Style" w:cs="Arial"/>
          <w:color w:val="494C4E"/>
          <w:sz w:val="22"/>
          <w:szCs w:val="22"/>
        </w:rPr>
        <w:t>,</w:t>
      </w:r>
      <w:r w:rsidRPr="003771C6">
        <w:rPr>
          <w:rFonts w:ascii="Bookman Old Style" w:eastAsia="Arial" w:hAnsi="Bookman Old Style" w:cs="Arial"/>
          <w:color w:val="494C4E"/>
          <w:sz w:val="22"/>
          <w:szCs w:val="22"/>
        </w:rPr>
        <w:t xml:space="preserve"> LSMW and LTMC </w:t>
      </w:r>
    </w:p>
    <w:p w14:paraId="13C48113" w14:textId="6470E10F"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xml:space="preserve">● FI to SD, MM, PS integration </w:t>
      </w:r>
      <w:proofErr w:type="gramStart"/>
      <w:r w:rsidRPr="003771C6">
        <w:rPr>
          <w:rFonts w:ascii="Bookman Old Style" w:eastAsia="Arial" w:hAnsi="Bookman Old Style" w:cs="Arial"/>
          <w:color w:val="494C4E"/>
          <w:sz w:val="22"/>
          <w:szCs w:val="22"/>
        </w:rPr>
        <w:t>knowledge</w:t>
      </w:r>
      <w:r w:rsidR="00384A58">
        <w:rPr>
          <w:rFonts w:ascii="Bookman Old Style" w:eastAsia="Arial" w:hAnsi="Bookman Old Style" w:cs="Arial"/>
          <w:color w:val="494C4E"/>
          <w:sz w:val="22"/>
          <w:szCs w:val="22"/>
        </w:rPr>
        <w:t>,</w:t>
      </w:r>
      <w:r w:rsidR="00384A58" w:rsidRPr="00384A58">
        <w:rPr>
          <w:rFonts w:ascii="Bookman Old Style" w:eastAsia="Arial" w:hAnsi="Bookman Old Style" w:cs="Arial"/>
          <w:color w:val="494C4E"/>
          <w:sz w:val="22"/>
          <w:szCs w:val="22"/>
        </w:rPr>
        <w:t xml:space="preserve"> </w:t>
      </w:r>
      <w:r w:rsidR="00384A58" w:rsidRPr="003771C6">
        <w:rPr>
          <w:rFonts w:ascii="Bookman Old Style" w:eastAsia="Arial" w:hAnsi="Bookman Old Style" w:cs="Arial"/>
          <w:color w:val="494C4E"/>
          <w:sz w:val="22"/>
          <w:szCs w:val="22"/>
        </w:rPr>
        <w:t xml:space="preserve"> Integration</w:t>
      </w:r>
      <w:proofErr w:type="gramEnd"/>
      <w:r w:rsidR="00384A58" w:rsidRPr="003771C6">
        <w:rPr>
          <w:rFonts w:ascii="Bookman Old Style" w:eastAsia="Arial" w:hAnsi="Bookman Old Style" w:cs="Arial"/>
          <w:color w:val="494C4E"/>
          <w:sz w:val="22"/>
          <w:szCs w:val="22"/>
        </w:rPr>
        <w:t xml:space="preserve"> analyses </w:t>
      </w:r>
    </w:p>
    <w:p w14:paraId="14ADEFD2" w14:textId="036B342C"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xml:space="preserve">● Wide knowledge of material and </w:t>
      </w:r>
      <w:proofErr w:type="gramStart"/>
      <w:r w:rsidRPr="003771C6">
        <w:rPr>
          <w:rFonts w:ascii="Bookman Old Style" w:eastAsia="Arial" w:hAnsi="Bookman Old Style" w:cs="Arial"/>
          <w:color w:val="494C4E"/>
          <w:sz w:val="22"/>
          <w:szCs w:val="22"/>
        </w:rPr>
        <w:t>customer ,</w:t>
      </w:r>
      <w:proofErr w:type="gramEnd"/>
      <w:r w:rsidRPr="003771C6">
        <w:rPr>
          <w:rFonts w:ascii="Bookman Old Style" w:eastAsia="Arial" w:hAnsi="Bookman Old Style" w:cs="Arial"/>
          <w:color w:val="494C4E"/>
          <w:sz w:val="22"/>
          <w:szCs w:val="22"/>
        </w:rPr>
        <w:t xml:space="preserve"> Vendor master data </w:t>
      </w:r>
    </w:p>
    <w:p w14:paraId="00C6696E" w14:textId="71C29F57"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End user training and support (FI, CO, SD) and manuals preparations</w:t>
      </w:r>
    </w:p>
    <w:p w14:paraId="78513175" w14:textId="3FE5169A"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Challenging business for detailed specification</w:t>
      </w:r>
      <w:r w:rsidR="00384A58">
        <w:rPr>
          <w:rFonts w:ascii="Bookman Old Style" w:eastAsia="Arial" w:hAnsi="Bookman Old Style" w:cs="Arial"/>
          <w:color w:val="494C4E"/>
          <w:sz w:val="22"/>
          <w:szCs w:val="22"/>
        </w:rPr>
        <w:t>,</w:t>
      </w:r>
      <w:r w:rsidRPr="003771C6">
        <w:rPr>
          <w:rFonts w:ascii="Bookman Old Style" w:eastAsia="Arial" w:hAnsi="Bookman Old Style" w:cs="Arial"/>
          <w:color w:val="494C4E"/>
          <w:sz w:val="22"/>
          <w:szCs w:val="22"/>
        </w:rPr>
        <w:t xml:space="preserve"> Project management skills </w:t>
      </w:r>
    </w:p>
    <w:p w14:paraId="0EA54AF6" w14:textId="6CA45B58" w:rsidR="00582C51" w:rsidRPr="003771C6" w:rsidRDefault="00582C51" w:rsidP="00582C51">
      <w:pPr>
        <w:pStyle w:val="paddedline"/>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Data Migration techniques and Testing coordination</w:t>
      </w:r>
    </w:p>
    <w:p w14:paraId="0902D75C" w14:textId="354BB811" w:rsidR="00582C51" w:rsidRPr="00384A58" w:rsidRDefault="00582C51" w:rsidP="00582C51">
      <w:pPr>
        <w:pStyle w:val="paddedline"/>
        <w:pBdr>
          <w:bottom w:val="none" w:sz="0" w:space="0" w:color="auto"/>
        </w:pBdr>
        <w:rPr>
          <w:rFonts w:ascii="Bookman Old Style" w:eastAsia="Arial" w:hAnsi="Bookman Old Style" w:cs="Arial"/>
          <w:b/>
          <w:bCs/>
          <w:color w:val="494C4E"/>
          <w:sz w:val="22"/>
          <w:szCs w:val="22"/>
        </w:rPr>
      </w:pPr>
      <w:r w:rsidRPr="00384A58">
        <w:rPr>
          <w:rFonts w:ascii="Bookman Old Style" w:eastAsia="Arial" w:hAnsi="Bookman Old Style" w:cs="Arial"/>
          <w:b/>
          <w:bCs/>
          <w:color w:val="494C4E"/>
          <w:sz w:val="22"/>
          <w:szCs w:val="22"/>
        </w:rPr>
        <w:t>Personal:</w:t>
      </w:r>
    </w:p>
    <w:p w14:paraId="4DE4138D" w14:textId="77777777" w:rsidR="00B34737" w:rsidRPr="003771C6" w:rsidRDefault="00582C51" w:rsidP="00B34737">
      <w:pPr>
        <w:pStyle w:val="paddedline"/>
        <w:numPr>
          <w:ilvl w:val="0"/>
          <w:numId w:val="26"/>
        </w:numPr>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Data analysis and synthesis</w:t>
      </w:r>
      <w:r w:rsidR="00B34737" w:rsidRPr="003771C6">
        <w:rPr>
          <w:rFonts w:ascii="Bookman Old Style" w:eastAsia="Arial" w:hAnsi="Bookman Old Style" w:cs="Arial"/>
          <w:color w:val="494C4E"/>
          <w:sz w:val="22"/>
          <w:szCs w:val="22"/>
        </w:rPr>
        <w:t>.</w:t>
      </w:r>
    </w:p>
    <w:p w14:paraId="3B21D632" w14:textId="77777777" w:rsidR="00B34737" w:rsidRPr="003771C6" w:rsidRDefault="00582C51" w:rsidP="00B34737">
      <w:pPr>
        <w:pStyle w:val="paddedline"/>
        <w:numPr>
          <w:ilvl w:val="0"/>
          <w:numId w:val="26"/>
        </w:numPr>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xml:space="preserve">Ability to learn quickly and acquire new skills </w:t>
      </w:r>
    </w:p>
    <w:p w14:paraId="1D6DEFF2" w14:textId="72A02128" w:rsidR="00B34737" w:rsidRPr="003771C6" w:rsidRDefault="00582C51" w:rsidP="00B34737">
      <w:pPr>
        <w:pStyle w:val="paddedline"/>
        <w:numPr>
          <w:ilvl w:val="0"/>
          <w:numId w:val="26"/>
        </w:numPr>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Team player</w:t>
      </w:r>
      <w:r w:rsidR="003771C6" w:rsidRPr="003771C6">
        <w:rPr>
          <w:rFonts w:ascii="Bookman Old Style" w:eastAsia="Arial" w:hAnsi="Bookman Old Style" w:cs="Arial"/>
          <w:color w:val="494C4E"/>
          <w:sz w:val="22"/>
          <w:szCs w:val="22"/>
        </w:rPr>
        <w:t xml:space="preserve">, </w:t>
      </w:r>
      <w:proofErr w:type="gramStart"/>
      <w:r w:rsidRPr="003771C6">
        <w:rPr>
          <w:rFonts w:ascii="Bookman Old Style" w:eastAsia="Arial" w:hAnsi="Bookman Old Style" w:cs="Arial"/>
          <w:color w:val="494C4E"/>
          <w:sz w:val="22"/>
          <w:szCs w:val="22"/>
        </w:rPr>
        <w:t>Well</w:t>
      </w:r>
      <w:proofErr w:type="gramEnd"/>
      <w:r w:rsidRPr="003771C6">
        <w:rPr>
          <w:rFonts w:ascii="Bookman Old Style" w:eastAsia="Arial" w:hAnsi="Bookman Old Style" w:cs="Arial"/>
          <w:color w:val="494C4E"/>
          <w:sz w:val="22"/>
          <w:szCs w:val="22"/>
        </w:rPr>
        <w:t xml:space="preserve"> organized</w:t>
      </w:r>
      <w:r w:rsidR="003771C6" w:rsidRPr="003771C6">
        <w:rPr>
          <w:rFonts w:ascii="Bookman Old Style" w:eastAsia="Arial" w:hAnsi="Bookman Old Style" w:cs="Arial"/>
          <w:color w:val="494C4E"/>
          <w:sz w:val="22"/>
          <w:szCs w:val="22"/>
        </w:rPr>
        <w:t>,</w:t>
      </w:r>
      <w:r w:rsidR="003771C6">
        <w:rPr>
          <w:rFonts w:ascii="Bookman Old Style" w:eastAsia="Arial" w:hAnsi="Bookman Old Style" w:cs="Arial"/>
          <w:color w:val="494C4E"/>
          <w:sz w:val="22"/>
          <w:szCs w:val="22"/>
        </w:rPr>
        <w:t xml:space="preserve"> </w:t>
      </w:r>
      <w:r w:rsidRPr="003771C6">
        <w:rPr>
          <w:rFonts w:ascii="Bookman Old Style" w:eastAsia="Arial" w:hAnsi="Bookman Old Style" w:cs="Arial"/>
          <w:color w:val="494C4E"/>
          <w:sz w:val="22"/>
          <w:szCs w:val="22"/>
        </w:rPr>
        <w:t xml:space="preserve">Accountable for the quality of assigned jobs </w:t>
      </w:r>
    </w:p>
    <w:p w14:paraId="1464B9CA" w14:textId="7F9DF8DD" w:rsidR="00B34737" w:rsidRPr="003771C6" w:rsidRDefault="00582C51" w:rsidP="00B34737">
      <w:pPr>
        <w:pStyle w:val="paddedline"/>
        <w:numPr>
          <w:ilvl w:val="0"/>
          <w:numId w:val="26"/>
        </w:numPr>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Strong sense of ownership</w:t>
      </w:r>
      <w:r w:rsidR="003771C6" w:rsidRPr="003771C6">
        <w:rPr>
          <w:rFonts w:ascii="Bookman Old Style" w:eastAsia="Arial" w:hAnsi="Bookman Old Style" w:cs="Arial"/>
          <w:color w:val="494C4E"/>
          <w:sz w:val="22"/>
          <w:szCs w:val="22"/>
        </w:rPr>
        <w:t>, Persistent, Independent</w:t>
      </w:r>
    </w:p>
    <w:p w14:paraId="5B940869" w14:textId="77777777" w:rsidR="00B34737" w:rsidRPr="003771C6" w:rsidRDefault="00582C51" w:rsidP="00B34737">
      <w:pPr>
        <w:pStyle w:val="paddedline"/>
        <w:numPr>
          <w:ilvl w:val="0"/>
          <w:numId w:val="26"/>
        </w:numPr>
        <w:pBdr>
          <w:bottom w:val="none" w:sz="0" w:space="0" w:color="auto"/>
        </w:pBdr>
        <w:ind w:left="1440"/>
        <w:rPr>
          <w:rFonts w:ascii="Bookman Old Style" w:eastAsia="Arial" w:hAnsi="Bookman Old Style" w:cs="Arial"/>
          <w:color w:val="494C4E"/>
          <w:sz w:val="22"/>
          <w:szCs w:val="22"/>
        </w:rPr>
      </w:pPr>
      <w:r w:rsidRPr="003771C6">
        <w:rPr>
          <w:rFonts w:ascii="Bookman Old Style" w:eastAsia="Arial" w:hAnsi="Bookman Old Style" w:cs="Arial"/>
          <w:color w:val="494C4E"/>
          <w:sz w:val="22"/>
          <w:szCs w:val="22"/>
        </w:rPr>
        <w:t xml:space="preserve">An inquisitive mind and desire for constant improvement </w:t>
      </w:r>
    </w:p>
    <w:p w14:paraId="6BC11C64" w14:textId="77777777" w:rsidR="00384A58" w:rsidRDefault="00384A58">
      <w:pPr>
        <w:pStyle w:val="paddedline"/>
        <w:pBdr>
          <w:bottom w:val="none" w:sz="0" w:space="0" w:color="auto"/>
        </w:pBdr>
        <w:rPr>
          <w:rStyle w:val="degree"/>
          <w:rFonts w:ascii="Bookman Old Style" w:eastAsia="Arial" w:hAnsi="Bookman Old Style" w:cs="Arial"/>
          <w:color w:val="494C4E"/>
          <w:sz w:val="22"/>
          <w:szCs w:val="22"/>
          <w:u w:val="single"/>
        </w:rPr>
      </w:pPr>
    </w:p>
    <w:p w14:paraId="302BF74C" w14:textId="4EFA19EB" w:rsidR="003771C6" w:rsidRPr="00384A58" w:rsidRDefault="003771C6">
      <w:pPr>
        <w:pStyle w:val="paddedline"/>
        <w:pBdr>
          <w:bottom w:val="none" w:sz="0" w:space="0" w:color="auto"/>
        </w:pBdr>
        <w:rPr>
          <w:rStyle w:val="degree"/>
          <w:rFonts w:ascii="Bookman Old Style" w:eastAsia="Arial" w:hAnsi="Bookman Old Style" w:cs="Arial"/>
          <w:color w:val="494C4E"/>
          <w:sz w:val="22"/>
          <w:szCs w:val="22"/>
        </w:rPr>
      </w:pPr>
      <w:r w:rsidRPr="00384A58">
        <w:rPr>
          <w:rStyle w:val="degree"/>
          <w:rFonts w:ascii="Bookman Old Style" w:eastAsia="Arial" w:hAnsi="Bookman Old Style" w:cs="Arial"/>
          <w:color w:val="494C4E"/>
          <w:sz w:val="22"/>
          <w:szCs w:val="22"/>
        </w:rPr>
        <w:t>Academic Qualifications</w:t>
      </w:r>
    </w:p>
    <w:p w14:paraId="6D0E0200" w14:textId="0D5AEEF1" w:rsidR="003771C6" w:rsidRPr="003771C6" w:rsidRDefault="00CF6F22" w:rsidP="003771C6">
      <w:pPr>
        <w:pStyle w:val="paddedline"/>
        <w:numPr>
          <w:ilvl w:val="0"/>
          <w:numId w:val="28"/>
        </w:numPr>
        <w:pBdr>
          <w:bottom w:val="none" w:sz="0" w:space="0" w:color="auto"/>
        </w:pBdr>
        <w:spacing w:line="240" w:lineRule="auto"/>
        <w:rPr>
          <w:rFonts w:ascii="Bookman Old Style" w:eastAsia="Arial" w:hAnsi="Bookman Old Style" w:cs="Arial"/>
          <w:b/>
          <w:bCs/>
          <w:color w:val="494C4E"/>
          <w:sz w:val="22"/>
          <w:szCs w:val="22"/>
        </w:rPr>
      </w:pPr>
      <w:r w:rsidRPr="003771C6">
        <w:rPr>
          <w:rStyle w:val="degree"/>
          <w:rFonts w:ascii="Bookman Old Style" w:eastAsia="Arial" w:hAnsi="Bookman Old Style" w:cs="Arial"/>
          <w:b w:val="0"/>
          <w:bCs w:val="0"/>
          <w:color w:val="494C4E"/>
          <w:sz w:val="22"/>
          <w:szCs w:val="22"/>
        </w:rPr>
        <w:t>Master of Commerce</w:t>
      </w:r>
      <w:r w:rsidR="003771C6" w:rsidRPr="003771C6">
        <w:rPr>
          <w:rStyle w:val="singlecolumnspanpaddedlinenth-child1"/>
          <w:rFonts w:ascii="Bookman Old Style" w:eastAsia="Arial" w:hAnsi="Bookman Old Style" w:cs="Arial"/>
          <w:b/>
          <w:bCs/>
          <w:color w:val="494C4E"/>
          <w:sz w:val="22"/>
          <w:szCs w:val="22"/>
        </w:rPr>
        <w:t xml:space="preserve"> </w:t>
      </w:r>
      <w:r w:rsidR="003771C6" w:rsidRPr="003771C6">
        <w:rPr>
          <w:rStyle w:val="singlecolumnspanpaddedlinenth-child1"/>
          <w:rFonts w:ascii="Bookman Old Style" w:eastAsia="Arial" w:hAnsi="Bookman Old Style" w:cs="Arial"/>
          <w:color w:val="494C4E"/>
          <w:sz w:val="22"/>
          <w:szCs w:val="22"/>
        </w:rPr>
        <w:t xml:space="preserve">from </w:t>
      </w:r>
      <w:r w:rsidRPr="003771C6">
        <w:rPr>
          <w:rStyle w:val="span"/>
          <w:rFonts w:ascii="Bookman Old Style" w:eastAsia="Arial" w:hAnsi="Bookman Old Style" w:cs="Arial"/>
          <w:color w:val="494C4E"/>
          <w:sz w:val="22"/>
          <w:szCs w:val="22"/>
        </w:rPr>
        <w:t>Nagarjuna University</w:t>
      </w:r>
      <w:r w:rsidR="003771C6" w:rsidRPr="003771C6">
        <w:rPr>
          <w:rFonts w:ascii="Bookman Old Style" w:eastAsia="Arial" w:hAnsi="Bookman Old Style" w:cs="Arial"/>
          <w:color w:val="494C4E"/>
          <w:sz w:val="22"/>
          <w:szCs w:val="22"/>
        </w:rPr>
        <w:t>, AP, India,199</w:t>
      </w:r>
      <w:r w:rsidR="002C7FBA">
        <w:rPr>
          <w:rFonts w:ascii="Bookman Old Style" w:eastAsia="Arial" w:hAnsi="Bookman Old Style" w:cs="Arial"/>
          <w:color w:val="494C4E"/>
          <w:sz w:val="22"/>
          <w:szCs w:val="22"/>
        </w:rPr>
        <w:t>9</w:t>
      </w:r>
      <w:r w:rsidR="003771C6" w:rsidRPr="003771C6">
        <w:rPr>
          <w:rFonts w:ascii="Bookman Old Style" w:eastAsia="Arial" w:hAnsi="Bookman Old Style" w:cs="Arial"/>
          <w:color w:val="494C4E"/>
          <w:sz w:val="22"/>
          <w:szCs w:val="22"/>
        </w:rPr>
        <w:t>.</w:t>
      </w:r>
    </w:p>
    <w:p w14:paraId="3386EFDD" w14:textId="6ED0CC87" w:rsidR="00E4084B" w:rsidRDefault="00CF6F22" w:rsidP="003771C6">
      <w:pPr>
        <w:pStyle w:val="paddedline"/>
        <w:numPr>
          <w:ilvl w:val="0"/>
          <w:numId w:val="28"/>
        </w:numPr>
        <w:pBdr>
          <w:bottom w:val="none" w:sz="0" w:space="0" w:color="auto"/>
        </w:pBdr>
        <w:spacing w:after="300" w:line="240" w:lineRule="auto"/>
        <w:rPr>
          <w:rFonts w:ascii="Bookman Old Style" w:eastAsia="Arial" w:hAnsi="Bookman Old Style" w:cs="Arial"/>
          <w:b/>
          <w:bCs/>
          <w:color w:val="494C4E"/>
          <w:sz w:val="22"/>
          <w:szCs w:val="22"/>
        </w:rPr>
      </w:pPr>
      <w:r w:rsidRPr="003771C6">
        <w:rPr>
          <w:rStyle w:val="degree"/>
          <w:rFonts w:ascii="Bookman Old Style" w:eastAsia="Arial" w:hAnsi="Bookman Old Style" w:cs="Arial"/>
          <w:b w:val="0"/>
          <w:bCs w:val="0"/>
          <w:color w:val="494C4E"/>
          <w:sz w:val="22"/>
          <w:szCs w:val="22"/>
        </w:rPr>
        <w:t>Master of Business Administration</w:t>
      </w:r>
      <w:r w:rsidRPr="003771C6">
        <w:rPr>
          <w:rStyle w:val="singlecolumnspanpaddedlinenth-child1"/>
          <w:rFonts w:ascii="Bookman Old Style" w:eastAsia="Arial" w:hAnsi="Bookman Old Style" w:cs="Arial"/>
          <w:b/>
          <w:bCs/>
          <w:color w:val="494C4E"/>
          <w:sz w:val="22"/>
          <w:szCs w:val="22"/>
        </w:rPr>
        <w:t xml:space="preserve"> </w:t>
      </w:r>
      <w:r w:rsidR="003771C6" w:rsidRPr="003771C6">
        <w:rPr>
          <w:rStyle w:val="span"/>
          <w:rFonts w:ascii="Bookman Old Style" w:eastAsia="Arial" w:hAnsi="Bookman Old Style" w:cs="Arial"/>
          <w:color w:val="494C4E"/>
          <w:sz w:val="22"/>
          <w:szCs w:val="22"/>
        </w:rPr>
        <w:t>Indira Gandhi.</w:t>
      </w:r>
      <w:r w:rsidRPr="003771C6">
        <w:rPr>
          <w:rStyle w:val="span"/>
          <w:rFonts w:ascii="Bookman Old Style" w:eastAsia="Arial" w:hAnsi="Bookman Old Style" w:cs="Arial"/>
          <w:color w:val="494C4E"/>
          <w:sz w:val="22"/>
          <w:szCs w:val="22"/>
        </w:rPr>
        <w:t xml:space="preserve"> University</w:t>
      </w:r>
      <w:r w:rsidR="003771C6" w:rsidRPr="003771C6">
        <w:rPr>
          <w:rStyle w:val="span"/>
          <w:rFonts w:ascii="Bookman Old Style" w:eastAsia="Arial" w:hAnsi="Bookman Old Style" w:cs="Arial"/>
          <w:color w:val="494C4E"/>
          <w:sz w:val="22"/>
          <w:szCs w:val="22"/>
        </w:rPr>
        <w:t>, New Delhi, India 2009</w:t>
      </w:r>
      <w:r w:rsidRPr="003771C6">
        <w:rPr>
          <w:rFonts w:ascii="Bookman Old Style" w:eastAsia="Arial" w:hAnsi="Bookman Old Style" w:cs="Arial"/>
          <w:b/>
          <w:bCs/>
          <w:color w:val="494C4E"/>
          <w:sz w:val="22"/>
          <w:szCs w:val="22"/>
        </w:rPr>
        <w:t xml:space="preserve"> </w:t>
      </w:r>
    </w:p>
    <w:p w14:paraId="7143010C" w14:textId="486CE827" w:rsidR="00384A58" w:rsidRPr="00384A58" w:rsidRDefault="00384A58" w:rsidP="00384A58">
      <w:pPr>
        <w:pStyle w:val="paddedline"/>
        <w:pBdr>
          <w:bottom w:val="none" w:sz="0" w:space="0" w:color="auto"/>
        </w:pBdr>
        <w:spacing w:line="240" w:lineRule="auto"/>
        <w:rPr>
          <w:rFonts w:ascii="Bookman Old Style" w:eastAsia="Arial" w:hAnsi="Bookman Old Style" w:cs="Arial"/>
          <w:b/>
          <w:bCs/>
          <w:color w:val="494C4E"/>
          <w:sz w:val="22"/>
          <w:szCs w:val="22"/>
        </w:rPr>
      </w:pPr>
      <w:r w:rsidRPr="00384A58">
        <w:rPr>
          <w:rFonts w:ascii="Bookman Old Style" w:eastAsia="Arial" w:hAnsi="Bookman Old Style" w:cs="Arial"/>
          <w:b/>
          <w:bCs/>
          <w:color w:val="494C4E"/>
          <w:sz w:val="22"/>
          <w:szCs w:val="22"/>
        </w:rPr>
        <w:t>Certifications</w:t>
      </w:r>
    </w:p>
    <w:p w14:paraId="4B2B32E7" w14:textId="77777777" w:rsidR="00384A58" w:rsidRPr="004524E5" w:rsidRDefault="00384A58" w:rsidP="00384A58">
      <w:pPr>
        <w:pStyle w:val="divdocumentulli"/>
        <w:numPr>
          <w:ilvl w:val="0"/>
          <w:numId w:val="17"/>
        </w:numPr>
        <w:pBdr>
          <w:left w:val="none" w:sz="0" w:space="0" w:color="auto"/>
        </w:pBdr>
        <w:ind w:hanging="452"/>
        <w:rPr>
          <w:rFonts w:ascii="Bookman Old Style" w:eastAsia="Arial" w:hAnsi="Bookman Old Style" w:cs="Arial"/>
          <w:color w:val="494C4E"/>
          <w:sz w:val="22"/>
          <w:szCs w:val="22"/>
        </w:rPr>
      </w:pPr>
      <w:r w:rsidRPr="004524E5">
        <w:rPr>
          <w:rFonts w:ascii="Bookman Old Style" w:eastAsia="Arial" w:hAnsi="Bookman Old Style" w:cs="Arial"/>
          <w:color w:val="494C4E"/>
          <w:sz w:val="22"/>
          <w:szCs w:val="22"/>
        </w:rPr>
        <w:t>Certified Scrum Master</w:t>
      </w:r>
    </w:p>
    <w:p w14:paraId="534CA128" w14:textId="2294643E" w:rsidR="00384A58" w:rsidRDefault="00384A58" w:rsidP="00384A58">
      <w:pPr>
        <w:pStyle w:val="divdocumentulli"/>
        <w:numPr>
          <w:ilvl w:val="0"/>
          <w:numId w:val="17"/>
        </w:numPr>
        <w:spacing w:after="300"/>
        <w:ind w:hanging="452"/>
        <w:rPr>
          <w:rFonts w:ascii="Bookman Old Style" w:eastAsia="Arial" w:hAnsi="Bookman Old Style" w:cs="Arial"/>
          <w:color w:val="494C4E"/>
          <w:sz w:val="22"/>
          <w:szCs w:val="22"/>
        </w:rPr>
      </w:pPr>
      <w:r w:rsidRPr="00384A58">
        <w:rPr>
          <w:rFonts w:ascii="Bookman Old Style" w:eastAsia="Arial" w:hAnsi="Bookman Old Style" w:cs="Arial"/>
          <w:color w:val="494C4E"/>
          <w:sz w:val="22"/>
          <w:szCs w:val="22"/>
        </w:rPr>
        <w:t xml:space="preserve">Certified Scaled Agile - </w:t>
      </w:r>
      <w:proofErr w:type="spellStart"/>
      <w:r w:rsidRPr="00384A58">
        <w:rPr>
          <w:rFonts w:ascii="Bookman Old Style" w:eastAsia="Arial" w:hAnsi="Bookman Old Style" w:cs="Arial"/>
          <w:color w:val="494C4E"/>
          <w:sz w:val="22"/>
          <w:szCs w:val="22"/>
        </w:rPr>
        <w:t>SAFe</w:t>
      </w:r>
      <w:proofErr w:type="spellEnd"/>
      <w:r w:rsidRPr="00384A58">
        <w:rPr>
          <w:rFonts w:ascii="Bookman Old Style" w:eastAsia="Arial" w:hAnsi="Bookman Old Style" w:cs="Arial"/>
          <w:color w:val="494C4E"/>
          <w:sz w:val="22"/>
          <w:szCs w:val="22"/>
        </w:rPr>
        <w:t xml:space="preserve"> 5.0 Agility</w:t>
      </w:r>
      <w:r w:rsidR="008A183A">
        <w:rPr>
          <w:rFonts w:ascii="Bookman Old Style" w:eastAsia="Arial" w:hAnsi="Bookman Old Style" w:cs="Arial"/>
          <w:color w:val="494C4E"/>
          <w:sz w:val="22"/>
          <w:szCs w:val="22"/>
        </w:rPr>
        <w:tab/>
      </w:r>
    </w:p>
    <w:sectPr w:rsidR="00384A58">
      <w:headerReference w:type="default" r:id="rId10"/>
      <w:footerReference w:type="default" r:id="rId11"/>
      <w:type w:val="continuous"/>
      <w:pgSz w:w="12240" w:h="15840"/>
      <w:pgMar w:top="400" w:right="700" w:bottom="400" w:left="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9FF9" w14:textId="77777777" w:rsidR="0031513D" w:rsidRDefault="0031513D">
      <w:pPr>
        <w:spacing w:line="240" w:lineRule="auto"/>
      </w:pPr>
      <w:r>
        <w:separator/>
      </w:r>
    </w:p>
  </w:endnote>
  <w:endnote w:type="continuationSeparator" w:id="0">
    <w:p w14:paraId="41E19B46" w14:textId="77777777" w:rsidR="0031513D" w:rsidRDefault="003151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7996" w14:textId="77777777" w:rsidR="00E4084B" w:rsidRDefault="00CF6F22">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161677"/>
      <w:docPartObj>
        <w:docPartGallery w:val="Page Numbers (Bottom of Page)"/>
        <w:docPartUnique/>
      </w:docPartObj>
    </w:sdtPr>
    <w:sdtEndPr>
      <w:rPr>
        <w:color w:val="7F7F7F" w:themeColor="background1" w:themeShade="7F"/>
        <w:spacing w:val="60"/>
      </w:rPr>
    </w:sdtEndPr>
    <w:sdtContent>
      <w:p w14:paraId="44273DC1" w14:textId="35FDBA3E" w:rsidR="00C1554D" w:rsidRDefault="00C1554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0113A44" w14:textId="3ECC7166" w:rsidR="00E4084B" w:rsidRDefault="00E4084B">
    <w:pPr>
      <w:spacing w:line="2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11B3" w14:textId="77777777" w:rsidR="0031513D" w:rsidRDefault="0031513D">
      <w:pPr>
        <w:spacing w:line="240" w:lineRule="auto"/>
      </w:pPr>
      <w:r>
        <w:separator/>
      </w:r>
    </w:p>
  </w:footnote>
  <w:footnote w:type="continuationSeparator" w:id="0">
    <w:p w14:paraId="22C90962" w14:textId="77777777" w:rsidR="0031513D" w:rsidRDefault="003151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1292" w14:textId="77777777" w:rsidR="00E4084B" w:rsidRDefault="00CF6F22">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2429" w14:textId="77777777" w:rsidR="00E4084B" w:rsidRDefault="00CF6F22">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D3033C4">
      <w:start w:val="1"/>
      <w:numFmt w:val="bullet"/>
      <w:lvlText w:val=""/>
      <w:lvlJc w:val="left"/>
      <w:pPr>
        <w:ind w:left="720" w:hanging="360"/>
      </w:pPr>
      <w:rPr>
        <w:rFonts w:ascii="Symbol" w:hAnsi="Symbol"/>
      </w:rPr>
    </w:lvl>
    <w:lvl w:ilvl="1" w:tplc="4D5AC722">
      <w:start w:val="1"/>
      <w:numFmt w:val="bullet"/>
      <w:lvlText w:val="o"/>
      <w:lvlJc w:val="left"/>
      <w:pPr>
        <w:tabs>
          <w:tab w:val="num" w:pos="1440"/>
        </w:tabs>
        <w:ind w:left="1440" w:hanging="360"/>
      </w:pPr>
      <w:rPr>
        <w:rFonts w:ascii="Courier New" w:hAnsi="Courier New"/>
      </w:rPr>
    </w:lvl>
    <w:lvl w:ilvl="2" w:tplc="F572DF18">
      <w:start w:val="1"/>
      <w:numFmt w:val="bullet"/>
      <w:lvlText w:val=""/>
      <w:lvlJc w:val="left"/>
      <w:pPr>
        <w:tabs>
          <w:tab w:val="num" w:pos="2160"/>
        </w:tabs>
        <w:ind w:left="2160" w:hanging="360"/>
      </w:pPr>
      <w:rPr>
        <w:rFonts w:ascii="Wingdings" w:hAnsi="Wingdings"/>
      </w:rPr>
    </w:lvl>
    <w:lvl w:ilvl="3" w:tplc="42A4DCAA">
      <w:start w:val="1"/>
      <w:numFmt w:val="bullet"/>
      <w:lvlText w:val=""/>
      <w:lvlJc w:val="left"/>
      <w:pPr>
        <w:tabs>
          <w:tab w:val="num" w:pos="2880"/>
        </w:tabs>
        <w:ind w:left="2880" w:hanging="360"/>
      </w:pPr>
      <w:rPr>
        <w:rFonts w:ascii="Symbol" w:hAnsi="Symbol"/>
      </w:rPr>
    </w:lvl>
    <w:lvl w:ilvl="4" w:tplc="0B4E020A">
      <w:start w:val="1"/>
      <w:numFmt w:val="bullet"/>
      <w:lvlText w:val="o"/>
      <w:lvlJc w:val="left"/>
      <w:pPr>
        <w:tabs>
          <w:tab w:val="num" w:pos="3600"/>
        </w:tabs>
        <w:ind w:left="3600" w:hanging="360"/>
      </w:pPr>
      <w:rPr>
        <w:rFonts w:ascii="Courier New" w:hAnsi="Courier New"/>
      </w:rPr>
    </w:lvl>
    <w:lvl w:ilvl="5" w:tplc="8496E008">
      <w:start w:val="1"/>
      <w:numFmt w:val="bullet"/>
      <w:lvlText w:val=""/>
      <w:lvlJc w:val="left"/>
      <w:pPr>
        <w:tabs>
          <w:tab w:val="num" w:pos="4320"/>
        </w:tabs>
        <w:ind w:left="4320" w:hanging="360"/>
      </w:pPr>
      <w:rPr>
        <w:rFonts w:ascii="Wingdings" w:hAnsi="Wingdings"/>
      </w:rPr>
    </w:lvl>
    <w:lvl w:ilvl="6" w:tplc="4CE67540">
      <w:start w:val="1"/>
      <w:numFmt w:val="bullet"/>
      <w:lvlText w:val=""/>
      <w:lvlJc w:val="left"/>
      <w:pPr>
        <w:tabs>
          <w:tab w:val="num" w:pos="5040"/>
        </w:tabs>
        <w:ind w:left="5040" w:hanging="360"/>
      </w:pPr>
      <w:rPr>
        <w:rFonts w:ascii="Symbol" w:hAnsi="Symbol"/>
      </w:rPr>
    </w:lvl>
    <w:lvl w:ilvl="7" w:tplc="A500690E">
      <w:start w:val="1"/>
      <w:numFmt w:val="bullet"/>
      <w:lvlText w:val="o"/>
      <w:lvlJc w:val="left"/>
      <w:pPr>
        <w:tabs>
          <w:tab w:val="num" w:pos="5760"/>
        </w:tabs>
        <w:ind w:left="5760" w:hanging="360"/>
      </w:pPr>
      <w:rPr>
        <w:rFonts w:ascii="Courier New" w:hAnsi="Courier New"/>
      </w:rPr>
    </w:lvl>
    <w:lvl w:ilvl="8" w:tplc="C024ABD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AE2C402">
      <w:start w:val="1"/>
      <w:numFmt w:val="bullet"/>
      <w:lvlText w:val=""/>
      <w:lvlJc w:val="left"/>
      <w:pPr>
        <w:ind w:left="720" w:hanging="360"/>
      </w:pPr>
      <w:rPr>
        <w:rFonts w:ascii="Symbol" w:hAnsi="Symbol"/>
      </w:rPr>
    </w:lvl>
    <w:lvl w:ilvl="1" w:tplc="2D068896">
      <w:start w:val="1"/>
      <w:numFmt w:val="bullet"/>
      <w:lvlText w:val="o"/>
      <w:lvlJc w:val="left"/>
      <w:pPr>
        <w:tabs>
          <w:tab w:val="num" w:pos="1440"/>
        </w:tabs>
        <w:ind w:left="1440" w:hanging="360"/>
      </w:pPr>
      <w:rPr>
        <w:rFonts w:ascii="Courier New" w:hAnsi="Courier New"/>
      </w:rPr>
    </w:lvl>
    <w:lvl w:ilvl="2" w:tplc="6CA0B244">
      <w:start w:val="1"/>
      <w:numFmt w:val="bullet"/>
      <w:lvlText w:val=""/>
      <w:lvlJc w:val="left"/>
      <w:pPr>
        <w:tabs>
          <w:tab w:val="num" w:pos="2160"/>
        </w:tabs>
        <w:ind w:left="2160" w:hanging="360"/>
      </w:pPr>
      <w:rPr>
        <w:rFonts w:ascii="Wingdings" w:hAnsi="Wingdings"/>
      </w:rPr>
    </w:lvl>
    <w:lvl w:ilvl="3" w:tplc="82768910">
      <w:start w:val="1"/>
      <w:numFmt w:val="bullet"/>
      <w:lvlText w:val=""/>
      <w:lvlJc w:val="left"/>
      <w:pPr>
        <w:tabs>
          <w:tab w:val="num" w:pos="2880"/>
        </w:tabs>
        <w:ind w:left="2880" w:hanging="360"/>
      </w:pPr>
      <w:rPr>
        <w:rFonts w:ascii="Symbol" w:hAnsi="Symbol"/>
      </w:rPr>
    </w:lvl>
    <w:lvl w:ilvl="4" w:tplc="CFDCE566">
      <w:start w:val="1"/>
      <w:numFmt w:val="bullet"/>
      <w:lvlText w:val="o"/>
      <w:lvlJc w:val="left"/>
      <w:pPr>
        <w:tabs>
          <w:tab w:val="num" w:pos="3600"/>
        </w:tabs>
        <w:ind w:left="3600" w:hanging="360"/>
      </w:pPr>
      <w:rPr>
        <w:rFonts w:ascii="Courier New" w:hAnsi="Courier New"/>
      </w:rPr>
    </w:lvl>
    <w:lvl w:ilvl="5" w:tplc="252EDF7A">
      <w:start w:val="1"/>
      <w:numFmt w:val="bullet"/>
      <w:lvlText w:val=""/>
      <w:lvlJc w:val="left"/>
      <w:pPr>
        <w:tabs>
          <w:tab w:val="num" w:pos="4320"/>
        </w:tabs>
        <w:ind w:left="4320" w:hanging="360"/>
      </w:pPr>
      <w:rPr>
        <w:rFonts w:ascii="Wingdings" w:hAnsi="Wingdings"/>
      </w:rPr>
    </w:lvl>
    <w:lvl w:ilvl="6" w:tplc="F81CE0DA">
      <w:start w:val="1"/>
      <w:numFmt w:val="bullet"/>
      <w:lvlText w:val=""/>
      <w:lvlJc w:val="left"/>
      <w:pPr>
        <w:tabs>
          <w:tab w:val="num" w:pos="5040"/>
        </w:tabs>
        <w:ind w:left="5040" w:hanging="360"/>
      </w:pPr>
      <w:rPr>
        <w:rFonts w:ascii="Symbol" w:hAnsi="Symbol"/>
      </w:rPr>
    </w:lvl>
    <w:lvl w:ilvl="7" w:tplc="C728E706">
      <w:start w:val="1"/>
      <w:numFmt w:val="bullet"/>
      <w:lvlText w:val="o"/>
      <w:lvlJc w:val="left"/>
      <w:pPr>
        <w:tabs>
          <w:tab w:val="num" w:pos="5760"/>
        </w:tabs>
        <w:ind w:left="5760" w:hanging="360"/>
      </w:pPr>
      <w:rPr>
        <w:rFonts w:ascii="Courier New" w:hAnsi="Courier New"/>
      </w:rPr>
    </w:lvl>
    <w:lvl w:ilvl="8" w:tplc="5A689E2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16C1070">
      <w:start w:val="1"/>
      <w:numFmt w:val="bullet"/>
      <w:lvlText w:val=""/>
      <w:lvlJc w:val="left"/>
      <w:pPr>
        <w:ind w:left="720" w:hanging="360"/>
      </w:pPr>
      <w:rPr>
        <w:rFonts w:ascii="Symbol" w:hAnsi="Symbol"/>
      </w:rPr>
    </w:lvl>
    <w:lvl w:ilvl="1" w:tplc="1652AEFE">
      <w:start w:val="1"/>
      <w:numFmt w:val="bullet"/>
      <w:lvlText w:val="o"/>
      <w:lvlJc w:val="left"/>
      <w:pPr>
        <w:tabs>
          <w:tab w:val="num" w:pos="1440"/>
        </w:tabs>
        <w:ind w:left="1440" w:hanging="360"/>
      </w:pPr>
      <w:rPr>
        <w:rFonts w:ascii="Courier New" w:hAnsi="Courier New"/>
      </w:rPr>
    </w:lvl>
    <w:lvl w:ilvl="2" w:tplc="D6228FDE">
      <w:start w:val="1"/>
      <w:numFmt w:val="bullet"/>
      <w:lvlText w:val=""/>
      <w:lvlJc w:val="left"/>
      <w:pPr>
        <w:tabs>
          <w:tab w:val="num" w:pos="2160"/>
        </w:tabs>
        <w:ind w:left="2160" w:hanging="360"/>
      </w:pPr>
      <w:rPr>
        <w:rFonts w:ascii="Wingdings" w:hAnsi="Wingdings"/>
      </w:rPr>
    </w:lvl>
    <w:lvl w:ilvl="3" w:tplc="D31EB194">
      <w:start w:val="1"/>
      <w:numFmt w:val="bullet"/>
      <w:lvlText w:val=""/>
      <w:lvlJc w:val="left"/>
      <w:pPr>
        <w:tabs>
          <w:tab w:val="num" w:pos="2880"/>
        </w:tabs>
        <w:ind w:left="2880" w:hanging="360"/>
      </w:pPr>
      <w:rPr>
        <w:rFonts w:ascii="Symbol" w:hAnsi="Symbol"/>
      </w:rPr>
    </w:lvl>
    <w:lvl w:ilvl="4" w:tplc="08F89152">
      <w:start w:val="1"/>
      <w:numFmt w:val="bullet"/>
      <w:lvlText w:val="o"/>
      <w:lvlJc w:val="left"/>
      <w:pPr>
        <w:tabs>
          <w:tab w:val="num" w:pos="3600"/>
        </w:tabs>
        <w:ind w:left="3600" w:hanging="360"/>
      </w:pPr>
      <w:rPr>
        <w:rFonts w:ascii="Courier New" w:hAnsi="Courier New"/>
      </w:rPr>
    </w:lvl>
    <w:lvl w:ilvl="5" w:tplc="735C2D0C">
      <w:start w:val="1"/>
      <w:numFmt w:val="bullet"/>
      <w:lvlText w:val=""/>
      <w:lvlJc w:val="left"/>
      <w:pPr>
        <w:tabs>
          <w:tab w:val="num" w:pos="4320"/>
        </w:tabs>
        <w:ind w:left="4320" w:hanging="360"/>
      </w:pPr>
      <w:rPr>
        <w:rFonts w:ascii="Wingdings" w:hAnsi="Wingdings"/>
      </w:rPr>
    </w:lvl>
    <w:lvl w:ilvl="6" w:tplc="87DC72C0">
      <w:start w:val="1"/>
      <w:numFmt w:val="bullet"/>
      <w:lvlText w:val=""/>
      <w:lvlJc w:val="left"/>
      <w:pPr>
        <w:tabs>
          <w:tab w:val="num" w:pos="5040"/>
        </w:tabs>
        <w:ind w:left="5040" w:hanging="360"/>
      </w:pPr>
      <w:rPr>
        <w:rFonts w:ascii="Symbol" w:hAnsi="Symbol"/>
      </w:rPr>
    </w:lvl>
    <w:lvl w:ilvl="7" w:tplc="B13E4D28">
      <w:start w:val="1"/>
      <w:numFmt w:val="bullet"/>
      <w:lvlText w:val="o"/>
      <w:lvlJc w:val="left"/>
      <w:pPr>
        <w:tabs>
          <w:tab w:val="num" w:pos="5760"/>
        </w:tabs>
        <w:ind w:left="5760" w:hanging="360"/>
      </w:pPr>
      <w:rPr>
        <w:rFonts w:ascii="Courier New" w:hAnsi="Courier New"/>
      </w:rPr>
    </w:lvl>
    <w:lvl w:ilvl="8" w:tplc="85048A0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2CD68780">
      <w:start w:val="1"/>
      <w:numFmt w:val="bullet"/>
      <w:lvlText w:val=""/>
      <w:lvlJc w:val="left"/>
      <w:pPr>
        <w:ind w:left="720" w:hanging="360"/>
      </w:pPr>
      <w:rPr>
        <w:rFonts w:ascii="Symbol" w:hAnsi="Symbol"/>
      </w:rPr>
    </w:lvl>
    <w:lvl w:ilvl="1" w:tplc="D1D09DFE">
      <w:start w:val="1"/>
      <w:numFmt w:val="bullet"/>
      <w:lvlText w:val="o"/>
      <w:lvlJc w:val="left"/>
      <w:pPr>
        <w:tabs>
          <w:tab w:val="num" w:pos="1440"/>
        </w:tabs>
        <w:ind w:left="1440" w:hanging="360"/>
      </w:pPr>
      <w:rPr>
        <w:rFonts w:ascii="Courier New" w:hAnsi="Courier New"/>
      </w:rPr>
    </w:lvl>
    <w:lvl w:ilvl="2" w:tplc="86503720">
      <w:start w:val="1"/>
      <w:numFmt w:val="bullet"/>
      <w:lvlText w:val=""/>
      <w:lvlJc w:val="left"/>
      <w:pPr>
        <w:tabs>
          <w:tab w:val="num" w:pos="2160"/>
        </w:tabs>
        <w:ind w:left="2160" w:hanging="360"/>
      </w:pPr>
      <w:rPr>
        <w:rFonts w:ascii="Wingdings" w:hAnsi="Wingdings"/>
      </w:rPr>
    </w:lvl>
    <w:lvl w:ilvl="3" w:tplc="2B246F48">
      <w:start w:val="1"/>
      <w:numFmt w:val="bullet"/>
      <w:lvlText w:val=""/>
      <w:lvlJc w:val="left"/>
      <w:pPr>
        <w:tabs>
          <w:tab w:val="num" w:pos="2880"/>
        </w:tabs>
        <w:ind w:left="2880" w:hanging="360"/>
      </w:pPr>
      <w:rPr>
        <w:rFonts w:ascii="Symbol" w:hAnsi="Symbol"/>
      </w:rPr>
    </w:lvl>
    <w:lvl w:ilvl="4" w:tplc="ABDEE8B6">
      <w:start w:val="1"/>
      <w:numFmt w:val="bullet"/>
      <w:lvlText w:val="o"/>
      <w:lvlJc w:val="left"/>
      <w:pPr>
        <w:tabs>
          <w:tab w:val="num" w:pos="3600"/>
        </w:tabs>
        <w:ind w:left="3600" w:hanging="360"/>
      </w:pPr>
      <w:rPr>
        <w:rFonts w:ascii="Courier New" w:hAnsi="Courier New"/>
      </w:rPr>
    </w:lvl>
    <w:lvl w:ilvl="5" w:tplc="220458FA">
      <w:start w:val="1"/>
      <w:numFmt w:val="bullet"/>
      <w:lvlText w:val=""/>
      <w:lvlJc w:val="left"/>
      <w:pPr>
        <w:tabs>
          <w:tab w:val="num" w:pos="4320"/>
        </w:tabs>
        <w:ind w:left="4320" w:hanging="360"/>
      </w:pPr>
      <w:rPr>
        <w:rFonts w:ascii="Wingdings" w:hAnsi="Wingdings"/>
      </w:rPr>
    </w:lvl>
    <w:lvl w:ilvl="6" w:tplc="D494C7B2">
      <w:start w:val="1"/>
      <w:numFmt w:val="bullet"/>
      <w:lvlText w:val=""/>
      <w:lvlJc w:val="left"/>
      <w:pPr>
        <w:tabs>
          <w:tab w:val="num" w:pos="5040"/>
        </w:tabs>
        <w:ind w:left="5040" w:hanging="360"/>
      </w:pPr>
      <w:rPr>
        <w:rFonts w:ascii="Symbol" w:hAnsi="Symbol"/>
      </w:rPr>
    </w:lvl>
    <w:lvl w:ilvl="7" w:tplc="7B4C9A0A">
      <w:start w:val="1"/>
      <w:numFmt w:val="bullet"/>
      <w:lvlText w:val="o"/>
      <w:lvlJc w:val="left"/>
      <w:pPr>
        <w:tabs>
          <w:tab w:val="num" w:pos="5760"/>
        </w:tabs>
        <w:ind w:left="5760" w:hanging="360"/>
      </w:pPr>
      <w:rPr>
        <w:rFonts w:ascii="Courier New" w:hAnsi="Courier New"/>
      </w:rPr>
    </w:lvl>
    <w:lvl w:ilvl="8" w:tplc="EB4C6A6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9CD8A444">
      <w:start w:val="1"/>
      <w:numFmt w:val="bullet"/>
      <w:lvlText w:val=""/>
      <w:lvlJc w:val="left"/>
      <w:pPr>
        <w:ind w:left="720" w:hanging="360"/>
      </w:pPr>
      <w:rPr>
        <w:rFonts w:ascii="Symbol" w:hAnsi="Symbol"/>
      </w:rPr>
    </w:lvl>
    <w:lvl w:ilvl="1" w:tplc="5C30032C">
      <w:start w:val="1"/>
      <w:numFmt w:val="bullet"/>
      <w:lvlText w:val="o"/>
      <w:lvlJc w:val="left"/>
      <w:pPr>
        <w:tabs>
          <w:tab w:val="num" w:pos="1440"/>
        </w:tabs>
        <w:ind w:left="1440" w:hanging="360"/>
      </w:pPr>
      <w:rPr>
        <w:rFonts w:ascii="Courier New" w:hAnsi="Courier New"/>
      </w:rPr>
    </w:lvl>
    <w:lvl w:ilvl="2" w:tplc="1F5EA4FC">
      <w:start w:val="1"/>
      <w:numFmt w:val="bullet"/>
      <w:lvlText w:val=""/>
      <w:lvlJc w:val="left"/>
      <w:pPr>
        <w:tabs>
          <w:tab w:val="num" w:pos="2160"/>
        </w:tabs>
        <w:ind w:left="2160" w:hanging="360"/>
      </w:pPr>
      <w:rPr>
        <w:rFonts w:ascii="Wingdings" w:hAnsi="Wingdings"/>
      </w:rPr>
    </w:lvl>
    <w:lvl w:ilvl="3" w:tplc="C34232E2">
      <w:start w:val="1"/>
      <w:numFmt w:val="bullet"/>
      <w:lvlText w:val=""/>
      <w:lvlJc w:val="left"/>
      <w:pPr>
        <w:tabs>
          <w:tab w:val="num" w:pos="2880"/>
        </w:tabs>
        <w:ind w:left="2880" w:hanging="360"/>
      </w:pPr>
      <w:rPr>
        <w:rFonts w:ascii="Symbol" w:hAnsi="Symbol"/>
      </w:rPr>
    </w:lvl>
    <w:lvl w:ilvl="4" w:tplc="846A7428">
      <w:start w:val="1"/>
      <w:numFmt w:val="bullet"/>
      <w:lvlText w:val="o"/>
      <w:lvlJc w:val="left"/>
      <w:pPr>
        <w:tabs>
          <w:tab w:val="num" w:pos="3600"/>
        </w:tabs>
        <w:ind w:left="3600" w:hanging="360"/>
      </w:pPr>
      <w:rPr>
        <w:rFonts w:ascii="Courier New" w:hAnsi="Courier New"/>
      </w:rPr>
    </w:lvl>
    <w:lvl w:ilvl="5" w:tplc="B9905CA6">
      <w:start w:val="1"/>
      <w:numFmt w:val="bullet"/>
      <w:lvlText w:val=""/>
      <w:lvlJc w:val="left"/>
      <w:pPr>
        <w:tabs>
          <w:tab w:val="num" w:pos="4320"/>
        </w:tabs>
        <w:ind w:left="4320" w:hanging="360"/>
      </w:pPr>
      <w:rPr>
        <w:rFonts w:ascii="Wingdings" w:hAnsi="Wingdings"/>
      </w:rPr>
    </w:lvl>
    <w:lvl w:ilvl="6" w:tplc="E9527CB2">
      <w:start w:val="1"/>
      <w:numFmt w:val="bullet"/>
      <w:lvlText w:val=""/>
      <w:lvlJc w:val="left"/>
      <w:pPr>
        <w:tabs>
          <w:tab w:val="num" w:pos="5040"/>
        </w:tabs>
        <w:ind w:left="5040" w:hanging="360"/>
      </w:pPr>
      <w:rPr>
        <w:rFonts w:ascii="Symbol" w:hAnsi="Symbol"/>
      </w:rPr>
    </w:lvl>
    <w:lvl w:ilvl="7" w:tplc="43406798">
      <w:start w:val="1"/>
      <w:numFmt w:val="bullet"/>
      <w:lvlText w:val="o"/>
      <w:lvlJc w:val="left"/>
      <w:pPr>
        <w:tabs>
          <w:tab w:val="num" w:pos="5760"/>
        </w:tabs>
        <w:ind w:left="5760" w:hanging="360"/>
      </w:pPr>
      <w:rPr>
        <w:rFonts w:ascii="Courier New" w:hAnsi="Courier New"/>
      </w:rPr>
    </w:lvl>
    <w:lvl w:ilvl="8" w:tplc="9D02D1B4">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5A6AFAC2">
      <w:start w:val="1"/>
      <w:numFmt w:val="bullet"/>
      <w:lvlText w:val=""/>
      <w:lvlJc w:val="left"/>
      <w:pPr>
        <w:ind w:left="720" w:hanging="360"/>
      </w:pPr>
      <w:rPr>
        <w:rFonts w:ascii="Symbol" w:hAnsi="Symbol"/>
      </w:rPr>
    </w:lvl>
    <w:lvl w:ilvl="1" w:tplc="6ADA897E">
      <w:start w:val="1"/>
      <w:numFmt w:val="bullet"/>
      <w:lvlText w:val="o"/>
      <w:lvlJc w:val="left"/>
      <w:pPr>
        <w:tabs>
          <w:tab w:val="num" w:pos="1440"/>
        </w:tabs>
        <w:ind w:left="1440" w:hanging="360"/>
      </w:pPr>
      <w:rPr>
        <w:rFonts w:ascii="Courier New" w:hAnsi="Courier New"/>
      </w:rPr>
    </w:lvl>
    <w:lvl w:ilvl="2" w:tplc="18828680">
      <w:start w:val="1"/>
      <w:numFmt w:val="bullet"/>
      <w:lvlText w:val=""/>
      <w:lvlJc w:val="left"/>
      <w:pPr>
        <w:tabs>
          <w:tab w:val="num" w:pos="2160"/>
        </w:tabs>
        <w:ind w:left="2160" w:hanging="360"/>
      </w:pPr>
      <w:rPr>
        <w:rFonts w:ascii="Wingdings" w:hAnsi="Wingdings"/>
      </w:rPr>
    </w:lvl>
    <w:lvl w:ilvl="3" w:tplc="3D82296E">
      <w:start w:val="1"/>
      <w:numFmt w:val="bullet"/>
      <w:lvlText w:val=""/>
      <w:lvlJc w:val="left"/>
      <w:pPr>
        <w:tabs>
          <w:tab w:val="num" w:pos="2880"/>
        </w:tabs>
        <w:ind w:left="2880" w:hanging="360"/>
      </w:pPr>
      <w:rPr>
        <w:rFonts w:ascii="Symbol" w:hAnsi="Symbol"/>
      </w:rPr>
    </w:lvl>
    <w:lvl w:ilvl="4" w:tplc="C0A6212E">
      <w:start w:val="1"/>
      <w:numFmt w:val="bullet"/>
      <w:lvlText w:val="o"/>
      <w:lvlJc w:val="left"/>
      <w:pPr>
        <w:tabs>
          <w:tab w:val="num" w:pos="3600"/>
        </w:tabs>
        <w:ind w:left="3600" w:hanging="360"/>
      </w:pPr>
      <w:rPr>
        <w:rFonts w:ascii="Courier New" w:hAnsi="Courier New"/>
      </w:rPr>
    </w:lvl>
    <w:lvl w:ilvl="5" w:tplc="6ADE48F2">
      <w:start w:val="1"/>
      <w:numFmt w:val="bullet"/>
      <w:lvlText w:val=""/>
      <w:lvlJc w:val="left"/>
      <w:pPr>
        <w:tabs>
          <w:tab w:val="num" w:pos="4320"/>
        </w:tabs>
        <w:ind w:left="4320" w:hanging="360"/>
      </w:pPr>
      <w:rPr>
        <w:rFonts w:ascii="Wingdings" w:hAnsi="Wingdings"/>
      </w:rPr>
    </w:lvl>
    <w:lvl w:ilvl="6" w:tplc="FF6A256E">
      <w:start w:val="1"/>
      <w:numFmt w:val="bullet"/>
      <w:lvlText w:val=""/>
      <w:lvlJc w:val="left"/>
      <w:pPr>
        <w:tabs>
          <w:tab w:val="num" w:pos="5040"/>
        </w:tabs>
        <w:ind w:left="5040" w:hanging="360"/>
      </w:pPr>
      <w:rPr>
        <w:rFonts w:ascii="Symbol" w:hAnsi="Symbol"/>
      </w:rPr>
    </w:lvl>
    <w:lvl w:ilvl="7" w:tplc="762AC9C4">
      <w:start w:val="1"/>
      <w:numFmt w:val="bullet"/>
      <w:lvlText w:val="o"/>
      <w:lvlJc w:val="left"/>
      <w:pPr>
        <w:tabs>
          <w:tab w:val="num" w:pos="5760"/>
        </w:tabs>
        <w:ind w:left="5760" w:hanging="360"/>
      </w:pPr>
      <w:rPr>
        <w:rFonts w:ascii="Courier New" w:hAnsi="Courier New"/>
      </w:rPr>
    </w:lvl>
    <w:lvl w:ilvl="8" w:tplc="11C03B9E">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7F88E388">
      <w:start w:val="1"/>
      <w:numFmt w:val="bullet"/>
      <w:lvlText w:val=""/>
      <w:lvlJc w:val="left"/>
      <w:pPr>
        <w:ind w:left="720" w:hanging="360"/>
      </w:pPr>
      <w:rPr>
        <w:rFonts w:ascii="Symbol" w:hAnsi="Symbol"/>
      </w:rPr>
    </w:lvl>
    <w:lvl w:ilvl="1" w:tplc="5A1EBA46">
      <w:start w:val="1"/>
      <w:numFmt w:val="bullet"/>
      <w:lvlText w:val="o"/>
      <w:lvlJc w:val="left"/>
      <w:pPr>
        <w:tabs>
          <w:tab w:val="num" w:pos="1440"/>
        </w:tabs>
        <w:ind w:left="1440" w:hanging="360"/>
      </w:pPr>
      <w:rPr>
        <w:rFonts w:ascii="Courier New" w:hAnsi="Courier New"/>
      </w:rPr>
    </w:lvl>
    <w:lvl w:ilvl="2" w:tplc="96A019F8">
      <w:start w:val="1"/>
      <w:numFmt w:val="bullet"/>
      <w:lvlText w:val=""/>
      <w:lvlJc w:val="left"/>
      <w:pPr>
        <w:tabs>
          <w:tab w:val="num" w:pos="2160"/>
        </w:tabs>
        <w:ind w:left="2160" w:hanging="360"/>
      </w:pPr>
      <w:rPr>
        <w:rFonts w:ascii="Wingdings" w:hAnsi="Wingdings"/>
      </w:rPr>
    </w:lvl>
    <w:lvl w:ilvl="3" w:tplc="C094944C">
      <w:start w:val="1"/>
      <w:numFmt w:val="bullet"/>
      <w:lvlText w:val=""/>
      <w:lvlJc w:val="left"/>
      <w:pPr>
        <w:tabs>
          <w:tab w:val="num" w:pos="2880"/>
        </w:tabs>
        <w:ind w:left="2880" w:hanging="360"/>
      </w:pPr>
      <w:rPr>
        <w:rFonts w:ascii="Symbol" w:hAnsi="Symbol"/>
      </w:rPr>
    </w:lvl>
    <w:lvl w:ilvl="4" w:tplc="C3BA3ADE">
      <w:start w:val="1"/>
      <w:numFmt w:val="bullet"/>
      <w:lvlText w:val="o"/>
      <w:lvlJc w:val="left"/>
      <w:pPr>
        <w:tabs>
          <w:tab w:val="num" w:pos="3600"/>
        </w:tabs>
        <w:ind w:left="3600" w:hanging="360"/>
      </w:pPr>
      <w:rPr>
        <w:rFonts w:ascii="Courier New" w:hAnsi="Courier New"/>
      </w:rPr>
    </w:lvl>
    <w:lvl w:ilvl="5" w:tplc="D43CBF7E">
      <w:start w:val="1"/>
      <w:numFmt w:val="bullet"/>
      <w:lvlText w:val=""/>
      <w:lvlJc w:val="left"/>
      <w:pPr>
        <w:tabs>
          <w:tab w:val="num" w:pos="4320"/>
        </w:tabs>
        <w:ind w:left="4320" w:hanging="360"/>
      </w:pPr>
      <w:rPr>
        <w:rFonts w:ascii="Wingdings" w:hAnsi="Wingdings"/>
      </w:rPr>
    </w:lvl>
    <w:lvl w:ilvl="6" w:tplc="F41C802E">
      <w:start w:val="1"/>
      <w:numFmt w:val="bullet"/>
      <w:lvlText w:val=""/>
      <w:lvlJc w:val="left"/>
      <w:pPr>
        <w:tabs>
          <w:tab w:val="num" w:pos="5040"/>
        </w:tabs>
        <w:ind w:left="5040" w:hanging="360"/>
      </w:pPr>
      <w:rPr>
        <w:rFonts w:ascii="Symbol" w:hAnsi="Symbol"/>
      </w:rPr>
    </w:lvl>
    <w:lvl w:ilvl="7" w:tplc="CB88C1F4">
      <w:start w:val="1"/>
      <w:numFmt w:val="bullet"/>
      <w:lvlText w:val="o"/>
      <w:lvlJc w:val="left"/>
      <w:pPr>
        <w:tabs>
          <w:tab w:val="num" w:pos="5760"/>
        </w:tabs>
        <w:ind w:left="5760" w:hanging="360"/>
      </w:pPr>
      <w:rPr>
        <w:rFonts w:ascii="Courier New" w:hAnsi="Courier New"/>
      </w:rPr>
    </w:lvl>
    <w:lvl w:ilvl="8" w:tplc="3B1E69B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29B45680">
      <w:start w:val="1"/>
      <w:numFmt w:val="bullet"/>
      <w:lvlText w:val=""/>
      <w:lvlJc w:val="left"/>
      <w:pPr>
        <w:ind w:left="720" w:hanging="360"/>
      </w:pPr>
      <w:rPr>
        <w:rFonts w:ascii="Symbol" w:hAnsi="Symbol"/>
      </w:rPr>
    </w:lvl>
    <w:lvl w:ilvl="1" w:tplc="C6C6557C">
      <w:start w:val="1"/>
      <w:numFmt w:val="bullet"/>
      <w:lvlText w:val="o"/>
      <w:lvlJc w:val="left"/>
      <w:pPr>
        <w:tabs>
          <w:tab w:val="num" w:pos="1440"/>
        </w:tabs>
        <w:ind w:left="1440" w:hanging="360"/>
      </w:pPr>
      <w:rPr>
        <w:rFonts w:ascii="Courier New" w:hAnsi="Courier New"/>
      </w:rPr>
    </w:lvl>
    <w:lvl w:ilvl="2" w:tplc="0C3A7314">
      <w:start w:val="1"/>
      <w:numFmt w:val="bullet"/>
      <w:lvlText w:val=""/>
      <w:lvlJc w:val="left"/>
      <w:pPr>
        <w:tabs>
          <w:tab w:val="num" w:pos="2160"/>
        </w:tabs>
        <w:ind w:left="2160" w:hanging="360"/>
      </w:pPr>
      <w:rPr>
        <w:rFonts w:ascii="Wingdings" w:hAnsi="Wingdings"/>
      </w:rPr>
    </w:lvl>
    <w:lvl w:ilvl="3" w:tplc="48AE9534">
      <w:start w:val="1"/>
      <w:numFmt w:val="bullet"/>
      <w:lvlText w:val=""/>
      <w:lvlJc w:val="left"/>
      <w:pPr>
        <w:tabs>
          <w:tab w:val="num" w:pos="2880"/>
        </w:tabs>
        <w:ind w:left="2880" w:hanging="360"/>
      </w:pPr>
      <w:rPr>
        <w:rFonts w:ascii="Symbol" w:hAnsi="Symbol"/>
      </w:rPr>
    </w:lvl>
    <w:lvl w:ilvl="4" w:tplc="5E1267EC">
      <w:start w:val="1"/>
      <w:numFmt w:val="bullet"/>
      <w:lvlText w:val="o"/>
      <w:lvlJc w:val="left"/>
      <w:pPr>
        <w:tabs>
          <w:tab w:val="num" w:pos="3600"/>
        </w:tabs>
        <w:ind w:left="3600" w:hanging="360"/>
      </w:pPr>
      <w:rPr>
        <w:rFonts w:ascii="Courier New" w:hAnsi="Courier New"/>
      </w:rPr>
    </w:lvl>
    <w:lvl w:ilvl="5" w:tplc="47BED420">
      <w:start w:val="1"/>
      <w:numFmt w:val="bullet"/>
      <w:lvlText w:val=""/>
      <w:lvlJc w:val="left"/>
      <w:pPr>
        <w:tabs>
          <w:tab w:val="num" w:pos="4320"/>
        </w:tabs>
        <w:ind w:left="4320" w:hanging="360"/>
      </w:pPr>
      <w:rPr>
        <w:rFonts w:ascii="Wingdings" w:hAnsi="Wingdings"/>
      </w:rPr>
    </w:lvl>
    <w:lvl w:ilvl="6" w:tplc="8076B282">
      <w:start w:val="1"/>
      <w:numFmt w:val="bullet"/>
      <w:lvlText w:val=""/>
      <w:lvlJc w:val="left"/>
      <w:pPr>
        <w:tabs>
          <w:tab w:val="num" w:pos="5040"/>
        </w:tabs>
        <w:ind w:left="5040" w:hanging="360"/>
      </w:pPr>
      <w:rPr>
        <w:rFonts w:ascii="Symbol" w:hAnsi="Symbol"/>
      </w:rPr>
    </w:lvl>
    <w:lvl w:ilvl="7" w:tplc="B9D831C2">
      <w:start w:val="1"/>
      <w:numFmt w:val="bullet"/>
      <w:lvlText w:val="o"/>
      <w:lvlJc w:val="left"/>
      <w:pPr>
        <w:tabs>
          <w:tab w:val="num" w:pos="5760"/>
        </w:tabs>
        <w:ind w:left="5760" w:hanging="360"/>
      </w:pPr>
      <w:rPr>
        <w:rFonts w:ascii="Courier New" w:hAnsi="Courier New"/>
      </w:rPr>
    </w:lvl>
    <w:lvl w:ilvl="8" w:tplc="4992D16E">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77F8CEA8">
      <w:start w:val="1"/>
      <w:numFmt w:val="bullet"/>
      <w:lvlText w:val=""/>
      <w:lvlJc w:val="left"/>
      <w:pPr>
        <w:ind w:left="720" w:hanging="360"/>
      </w:pPr>
      <w:rPr>
        <w:rFonts w:ascii="Symbol" w:hAnsi="Symbol"/>
      </w:rPr>
    </w:lvl>
    <w:lvl w:ilvl="1" w:tplc="B63CB50C">
      <w:start w:val="1"/>
      <w:numFmt w:val="bullet"/>
      <w:lvlText w:val="o"/>
      <w:lvlJc w:val="left"/>
      <w:pPr>
        <w:tabs>
          <w:tab w:val="num" w:pos="1440"/>
        </w:tabs>
        <w:ind w:left="1440" w:hanging="360"/>
      </w:pPr>
      <w:rPr>
        <w:rFonts w:ascii="Courier New" w:hAnsi="Courier New"/>
      </w:rPr>
    </w:lvl>
    <w:lvl w:ilvl="2" w:tplc="FE7C61F8">
      <w:start w:val="1"/>
      <w:numFmt w:val="bullet"/>
      <w:lvlText w:val=""/>
      <w:lvlJc w:val="left"/>
      <w:pPr>
        <w:tabs>
          <w:tab w:val="num" w:pos="2160"/>
        </w:tabs>
        <w:ind w:left="2160" w:hanging="360"/>
      </w:pPr>
      <w:rPr>
        <w:rFonts w:ascii="Wingdings" w:hAnsi="Wingdings"/>
      </w:rPr>
    </w:lvl>
    <w:lvl w:ilvl="3" w:tplc="BBE27FFA">
      <w:start w:val="1"/>
      <w:numFmt w:val="bullet"/>
      <w:lvlText w:val=""/>
      <w:lvlJc w:val="left"/>
      <w:pPr>
        <w:tabs>
          <w:tab w:val="num" w:pos="2880"/>
        </w:tabs>
        <w:ind w:left="2880" w:hanging="360"/>
      </w:pPr>
      <w:rPr>
        <w:rFonts w:ascii="Symbol" w:hAnsi="Symbol"/>
      </w:rPr>
    </w:lvl>
    <w:lvl w:ilvl="4" w:tplc="2408A168">
      <w:start w:val="1"/>
      <w:numFmt w:val="bullet"/>
      <w:lvlText w:val="o"/>
      <w:lvlJc w:val="left"/>
      <w:pPr>
        <w:tabs>
          <w:tab w:val="num" w:pos="3600"/>
        </w:tabs>
        <w:ind w:left="3600" w:hanging="360"/>
      </w:pPr>
      <w:rPr>
        <w:rFonts w:ascii="Courier New" w:hAnsi="Courier New"/>
      </w:rPr>
    </w:lvl>
    <w:lvl w:ilvl="5" w:tplc="BA4C7A4A">
      <w:start w:val="1"/>
      <w:numFmt w:val="bullet"/>
      <w:lvlText w:val=""/>
      <w:lvlJc w:val="left"/>
      <w:pPr>
        <w:tabs>
          <w:tab w:val="num" w:pos="4320"/>
        </w:tabs>
        <w:ind w:left="4320" w:hanging="360"/>
      </w:pPr>
      <w:rPr>
        <w:rFonts w:ascii="Wingdings" w:hAnsi="Wingdings"/>
      </w:rPr>
    </w:lvl>
    <w:lvl w:ilvl="6" w:tplc="F1260130">
      <w:start w:val="1"/>
      <w:numFmt w:val="bullet"/>
      <w:lvlText w:val=""/>
      <w:lvlJc w:val="left"/>
      <w:pPr>
        <w:tabs>
          <w:tab w:val="num" w:pos="5040"/>
        </w:tabs>
        <w:ind w:left="5040" w:hanging="360"/>
      </w:pPr>
      <w:rPr>
        <w:rFonts w:ascii="Symbol" w:hAnsi="Symbol"/>
      </w:rPr>
    </w:lvl>
    <w:lvl w:ilvl="7" w:tplc="E452DE0C">
      <w:start w:val="1"/>
      <w:numFmt w:val="bullet"/>
      <w:lvlText w:val="o"/>
      <w:lvlJc w:val="left"/>
      <w:pPr>
        <w:tabs>
          <w:tab w:val="num" w:pos="5760"/>
        </w:tabs>
        <w:ind w:left="5760" w:hanging="360"/>
      </w:pPr>
      <w:rPr>
        <w:rFonts w:ascii="Courier New" w:hAnsi="Courier New"/>
      </w:rPr>
    </w:lvl>
    <w:lvl w:ilvl="8" w:tplc="0124348A">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3B4C4458">
      <w:start w:val="1"/>
      <w:numFmt w:val="bullet"/>
      <w:lvlText w:val=""/>
      <w:lvlJc w:val="left"/>
      <w:pPr>
        <w:ind w:left="720" w:hanging="360"/>
      </w:pPr>
      <w:rPr>
        <w:rFonts w:ascii="Symbol" w:hAnsi="Symbol"/>
      </w:rPr>
    </w:lvl>
    <w:lvl w:ilvl="1" w:tplc="4A04E26A">
      <w:start w:val="1"/>
      <w:numFmt w:val="bullet"/>
      <w:lvlText w:val="o"/>
      <w:lvlJc w:val="left"/>
      <w:pPr>
        <w:tabs>
          <w:tab w:val="num" w:pos="1440"/>
        </w:tabs>
        <w:ind w:left="1440" w:hanging="360"/>
      </w:pPr>
      <w:rPr>
        <w:rFonts w:ascii="Courier New" w:hAnsi="Courier New"/>
      </w:rPr>
    </w:lvl>
    <w:lvl w:ilvl="2" w:tplc="BF06EEDA">
      <w:start w:val="1"/>
      <w:numFmt w:val="bullet"/>
      <w:lvlText w:val=""/>
      <w:lvlJc w:val="left"/>
      <w:pPr>
        <w:tabs>
          <w:tab w:val="num" w:pos="2160"/>
        </w:tabs>
        <w:ind w:left="2160" w:hanging="360"/>
      </w:pPr>
      <w:rPr>
        <w:rFonts w:ascii="Wingdings" w:hAnsi="Wingdings"/>
      </w:rPr>
    </w:lvl>
    <w:lvl w:ilvl="3" w:tplc="BA364ED8">
      <w:start w:val="1"/>
      <w:numFmt w:val="bullet"/>
      <w:lvlText w:val=""/>
      <w:lvlJc w:val="left"/>
      <w:pPr>
        <w:tabs>
          <w:tab w:val="num" w:pos="2880"/>
        </w:tabs>
        <w:ind w:left="2880" w:hanging="360"/>
      </w:pPr>
      <w:rPr>
        <w:rFonts w:ascii="Symbol" w:hAnsi="Symbol"/>
      </w:rPr>
    </w:lvl>
    <w:lvl w:ilvl="4" w:tplc="3086061A">
      <w:start w:val="1"/>
      <w:numFmt w:val="bullet"/>
      <w:lvlText w:val="o"/>
      <w:lvlJc w:val="left"/>
      <w:pPr>
        <w:tabs>
          <w:tab w:val="num" w:pos="3600"/>
        </w:tabs>
        <w:ind w:left="3600" w:hanging="360"/>
      </w:pPr>
      <w:rPr>
        <w:rFonts w:ascii="Courier New" w:hAnsi="Courier New"/>
      </w:rPr>
    </w:lvl>
    <w:lvl w:ilvl="5" w:tplc="6E7AAAFA">
      <w:start w:val="1"/>
      <w:numFmt w:val="bullet"/>
      <w:lvlText w:val=""/>
      <w:lvlJc w:val="left"/>
      <w:pPr>
        <w:tabs>
          <w:tab w:val="num" w:pos="4320"/>
        </w:tabs>
        <w:ind w:left="4320" w:hanging="360"/>
      </w:pPr>
      <w:rPr>
        <w:rFonts w:ascii="Wingdings" w:hAnsi="Wingdings"/>
      </w:rPr>
    </w:lvl>
    <w:lvl w:ilvl="6" w:tplc="E082861A">
      <w:start w:val="1"/>
      <w:numFmt w:val="bullet"/>
      <w:lvlText w:val=""/>
      <w:lvlJc w:val="left"/>
      <w:pPr>
        <w:tabs>
          <w:tab w:val="num" w:pos="5040"/>
        </w:tabs>
        <w:ind w:left="5040" w:hanging="360"/>
      </w:pPr>
      <w:rPr>
        <w:rFonts w:ascii="Symbol" w:hAnsi="Symbol"/>
      </w:rPr>
    </w:lvl>
    <w:lvl w:ilvl="7" w:tplc="15801EB4">
      <w:start w:val="1"/>
      <w:numFmt w:val="bullet"/>
      <w:lvlText w:val="o"/>
      <w:lvlJc w:val="left"/>
      <w:pPr>
        <w:tabs>
          <w:tab w:val="num" w:pos="5760"/>
        </w:tabs>
        <w:ind w:left="5760" w:hanging="360"/>
      </w:pPr>
      <w:rPr>
        <w:rFonts w:ascii="Courier New" w:hAnsi="Courier New"/>
      </w:rPr>
    </w:lvl>
    <w:lvl w:ilvl="8" w:tplc="5C326ED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20BE6438">
      <w:start w:val="1"/>
      <w:numFmt w:val="bullet"/>
      <w:lvlText w:val=""/>
      <w:lvlJc w:val="left"/>
      <w:pPr>
        <w:ind w:left="720" w:hanging="360"/>
      </w:pPr>
      <w:rPr>
        <w:rFonts w:ascii="Symbol" w:hAnsi="Symbol"/>
      </w:rPr>
    </w:lvl>
    <w:lvl w:ilvl="1" w:tplc="0D10A09A">
      <w:start w:val="1"/>
      <w:numFmt w:val="bullet"/>
      <w:lvlText w:val="o"/>
      <w:lvlJc w:val="left"/>
      <w:pPr>
        <w:tabs>
          <w:tab w:val="num" w:pos="1440"/>
        </w:tabs>
        <w:ind w:left="1440" w:hanging="360"/>
      </w:pPr>
      <w:rPr>
        <w:rFonts w:ascii="Courier New" w:hAnsi="Courier New"/>
      </w:rPr>
    </w:lvl>
    <w:lvl w:ilvl="2" w:tplc="E58499E4">
      <w:start w:val="1"/>
      <w:numFmt w:val="bullet"/>
      <w:lvlText w:val=""/>
      <w:lvlJc w:val="left"/>
      <w:pPr>
        <w:tabs>
          <w:tab w:val="num" w:pos="2160"/>
        </w:tabs>
        <w:ind w:left="2160" w:hanging="360"/>
      </w:pPr>
      <w:rPr>
        <w:rFonts w:ascii="Wingdings" w:hAnsi="Wingdings"/>
      </w:rPr>
    </w:lvl>
    <w:lvl w:ilvl="3" w:tplc="5254FA3C">
      <w:start w:val="1"/>
      <w:numFmt w:val="bullet"/>
      <w:lvlText w:val=""/>
      <w:lvlJc w:val="left"/>
      <w:pPr>
        <w:tabs>
          <w:tab w:val="num" w:pos="2880"/>
        </w:tabs>
        <w:ind w:left="2880" w:hanging="360"/>
      </w:pPr>
      <w:rPr>
        <w:rFonts w:ascii="Symbol" w:hAnsi="Symbol"/>
      </w:rPr>
    </w:lvl>
    <w:lvl w:ilvl="4" w:tplc="67BAD6A6">
      <w:start w:val="1"/>
      <w:numFmt w:val="bullet"/>
      <w:lvlText w:val="o"/>
      <w:lvlJc w:val="left"/>
      <w:pPr>
        <w:tabs>
          <w:tab w:val="num" w:pos="3600"/>
        </w:tabs>
        <w:ind w:left="3600" w:hanging="360"/>
      </w:pPr>
      <w:rPr>
        <w:rFonts w:ascii="Courier New" w:hAnsi="Courier New"/>
      </w:rPr>
    </w:lvl>
    <w:lvl w:ilvl="5" w:tplc="5BDC6268">
      <w:start w:val="1"/>
      <w:numFmt w:val="bullet"/>
      <w:lvlText w:val=""/>
      <w:lvlJc w:val="left"/>
      <w:pPr>
        <w:tabs>
          <w:tab w:val="num" w:pos="4320"/>
        </w:tabs>
        <w:ind w:left="4320" w:hanging="360"/>
      </w:pPr>
      <w:rPr>
        <w:rFonts w:ascii="Wingdings" w:hAnsi="Wingdings"/>
      </w:rPr>
    </w:lvl>
    <w:lvl w:ilvl="6" w:tplc="9332516A">
      <w:start w:val="1"/>
      <w:numFmt w:val="bullet"/>
      <w:lvlText w:val=""/>
      <w:lvlJc w:val="left"/>
      <w:pPr>
        <w:tabs>
          <w:tab w:val="num" w:pos="5040"/>
        </w:tabs>
        <w:ind w:left="5040" w:hanging="360"/>
      </w:pPr>
      <w:rPr>
        <w:rFonts w:ascii="Symbol" w:hAnsi="Symbol"/>
      </w:rPr>
    </w:lvl>
    <w:lvl w:ilvl="7" w:tplc="E542B1B0">
      <w:start w:val="1"/>
      <w:numFmt w:val="bullet"/>
      <w:lvlText w:val="o"/>
      <w:lvlJc w:val="left"/>
      <w:pPr>
        <w:tabs>
          <w:tab w:val="num" w:pos="5760"/>
        </w:tabs>
        <w:ind w:left="5760" w:hanging="360"/>
      </w:pPr>
      <w:rPr>
        <w:rFonts w:ascii="Courier New" w:hAnsi="Courier New"/>
      </w:rPr>
    </w:lvl>
    <w:lvl w:ilvl="8" w:tplc="4838F19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0C1E1590">
      <w:start w:val="1"/>
      <w:numFmt w:val="bullet"/>
      <w:lvlText w:val=""/>
      <w:lvlJc w:val="left"/>
      <w:pPr>
        <w:ind w:left="720" w:hanging="360"/>
      </w:pPr>
      <w:rPr>
        <w:rFonts w:ascii="Symbol" w:hAnsi="Symbol"/>
      </w:rPr>
    </w:lvl>
    <w:lvl w:ilvl="1" w:tplc="84063C9E">
      <w:start w:val="1"/>
      <w:numFmt w:val="bullet"/>
      <w:lvlText w:val="o"/>
      <w:lvlJc w:val="left"/>
      <w:pPr>
        <w:tabs>
          <w:tab w:val="num" w:pos="1440"/>
        </w:tabs>
        <w:ind w:left="1440" w:hanging="360"/>
      </w:pPr>
      <w:rPr>
        <w:rFonts w:ascii="Courier New" w:hAnsi="Courier New"/>
      </w:rPr>
    </w:lvl>
    <w:lvl w:ilvl="2" w:tplc="F11A1128">
      <w:start w:val="1"/>
      <w:numFmt w:val="bullet"/>
      <w:lvlText w:val=""/>
      <w:lvlJc w:val="left"/>
      <w:pPr>
        <w:tabs>
          <w:tab w:val="num" w:pos="2160"/>
        </w:tabs>
        <w:ind w:left="2160" w:hanging="360"/>
      </w:pPr>
      <w:rPr>
        <w:rFonts w:ascii="Wingdings" w:hAnsi="Wingdings"/>
      </w:rPr>
    </w:lvl>
    <w:lvl w:ilvl="3" w:tplc="AAA869A6">
      <w:start w:val="1"/>
      <w:numFmt w:val="bullet"/>
      <w:lvlText w:val=""/>
      <w:lvlJc w:val="left"/>
      <w:pPr>
        <w:tabs>
          <w:tab w:val="num" w:pos="2880"/>
        </w:tabs>
        <w:ind w:left="2880" w:hanging="360"/>
      </w:pPr>
      <w:rPr>
        <w:rFonts w:ascii="Symbol" w:hAnsi="Symbol"/>
      </w:rPr>
    </w:lvl>
    <w:lvl w:ilvl="4" w:tplc="7098D876">
      <w:start w:val="1"/>
      <w:numFmt w:val="bullet"/>
      <w:lvlText w:val="o"/>
      <w:lvlJc w:val="left"/>
      <w:pPr>
        <w:tabs>
          <w:tab w:val="num" w:pos="3600"/>
        </w:tabs>
        <w:ind w:left="3600" w:hanging="360"/>
      </w:pPr>
      <w:rPr>
        <w:rFonts w:ascii="Courier New" w:hAnsi="Courier New"/>
      </w:rPr>
    </w:lvl>
    <w:lvl w:ilvl="5" w:tplc="C1F0ABBC">
      <w:start w:val="1"/>
      <w:numFmt w:val="bullet"/>
      <w:lvlText w:val=""/>
      <w:lvlJc w:val="left"/>
      <w:pPr>
        <w:tabs>
          <w:tab w:val="num" w:pos="4320"/>
        </w:tabs>
        <w:ind w:left="4320" w:hanging="360"/>
      </w:pPr>
      <w:rPr>
        <w:rFonts w:ascii="Wingdings" w:hAnsi="Wingdings"/>
      </w:rPr>
    </w:lvl>
    <w:lvl w:ilvl="6" w:tplc="008EC3B6">
      <w:start w:val="1"/>
      <w:numFmt w:val="bullet"/>
      <w:lvlText w:val=""/>
      <w:lvlJc w:val="left"/>
      <w:pPr>
        <w:tabs>
          <w:tab w:val="num" w:pos="5040"/>
        </w:tabs>
        <w:ind w:left="5040" w:hanging="360"/>
      </w:pPr>
      <w:rPr>
        <w:rFonts w:ascii="Symbol" w:hAnsi="Symbol"/>
      </w:rPr>
    </w:lvl>
    <w:lvl w:ilvl="7" w:tplc="95684EEA">
      <w:start w:val="1"/>
      <w:numFmt w:val="bullet"/>
      <w:lvlText w:val="o"/>
      <w:lvlJc w:val="left"/>
      <w:pPr>
        <w:tabs>
          <w:tab w:val="num" w:pos="5760"/>
        </w:tabs>
        <w:ind w:left="5760" w:hanging="360"/>
      </w:pPr>
      <w:rPr>
        <w:rFonts w:ascii="Courier New" w:hAnsi="Courier New"/>
      </w:rPr>
    </w:lvl>
    <w:lvl w:ilvl="8" w:tplc="D34CBBCE">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7910C844">
      <w:start w:val="1"/>
      <w:numFmt w:val="bullet"/>
      <w:lvlText w:val=""/>
      <w:lvlJc w:val="left"/>
      <w:pPr>
        <w:ind w:left="720" w:hanging="360"/>
      </w:pPr>
      <w:rPr>
        <w:rFonts w:ascii="Symbol" w:hAnsi="Symbol"/>
      </w:rPr>
    </w:lvl>
    <w:lvl w:ilvl="1" w:tplc="6A5CC4C2">
      <w:start w:val="1"/>
      <w:numFmt w:val="bullet"/>
      <w:lvlText w:val="o"/>
      <w:lvlJc w:val="left"/>
      <w:pPr>
        <w:tabs>
          <w:tab w:val="num" w:pos="1440"/>
        </w:tabs>
        <w:ind w:left="1440" w:hanging="360"/>
      </w:pPr>
      <w:rPr>
        <w:rFonts w:ascii="Courier New" w:hAnsi="Courier New"/>
      </w:rPr>
    </w:lvl>
    <w:lvl w:ilvl="2" w:tplc="B8E48C92">
      <w:start w:val="1"/>
      <w:numFmt w:val="bullet"/>
      <w:lvlText w:val=""/>
      <w:lvlJc w:val="left"/>
      <w:pPr>
        <w:tabs>
          <w:tab w:val="num" w:pos="2160"/>
        </w:tabs>
        <w:ind w:left="2160" w:hanging="360"/>
      </w:pPr>
      <w:rPr>
        <w:rFonts w:ascii="Wingdings" w:hAnsi="Wingdings"/>
      </w:rPr>
    </w:lvl>
    <w:lvl w:ilvl="3" w:tplc="6042527A">
      <w:start w:val="1"/>
      <w:numFmt w:val="bullet"/>
      <w:lvlText w:val=""/>
      <w:lvlJc w:val="left"/>
      <w:pPr>
        <w:tabs>
          <w:tab w:val="num" w:pos="2880"/>
        </w:tabs>
        <w:ind w:left="2880" w:hanging="360"/>
      </w:pPr>
      <w:rPr>
        <w:rFonts w:ascii="Symbol" w:hAnsi="Symbol"/>
      </w:rPr>
    </w:lvl>
    <w:lvl w:ilvl="4" w:tplc="83B2BE3A">
      <w:start w:val="1"/>
      <w:numFmt w:val="bullet"/>
      <w:lvlText w:val="o"/>
      <w:lvlJc w:val="left"/>
      <w:pPr>
        <w:tabs>
          <w:tab w:val="num" w:pos="3600"/>
        </w:tabs>
        <w:ind w:left="3600" w:hanging="360"/>
      </w:pPr>
      <w:rPr>
        <w:rFonts w:ascii="Courier New" w:hAnsi="Courier New"/>
      </w:rPr>
    </w:lvl>
    <w:lvl w:ilvl="5" w:tplc="2C2E2DB6">
      <w:start w:val="1"/>
      <w:numFmt w:val="bullet"/>
      <w:lvlText w:val=""/>
      <w:lvlJc w:val="left"/>
      <w:pPr>
        <w:tabs>
          <w:tab w:val="num" w:pos="4320"/>
        </w:tabs>
        <w:ind w:left="4320" w:hanging="360"/>
      </w:pPr>
      <w:rPr>
        <w:rFonts w:ascii="Wingdings" w:hAnsi="Wingdings"/>
      </w:rPr>
    </w:lvl>
    <w:lvl w:ilvl="6" w:tplc="00FC1EF0">
      <w:start w:val="1"/>
      <w:numFmt w:val="bullet"/>
      <w:lvlText w:val=""/>
      <w:lvlJc w:val="left"/>
      <w:pPr>
        <w:tabs>
          <w:tab w:val="num" w:pos="5040"/>
        </w:tabs>
        <w:ind w:left="5040" w:hanging="360"/>
      </w:pPr>
      <w:rPr>
        <w:rFonts w:ascii="Symbol" w:hAnsi="Symbol"/>
      </w:rPr>
    </w:lvl>
    <w:lvl w:ilvl="7" w:tplc="1CBE12B6">
      <w:start w:val="1"/>
      <w:numFmt w:val="bullet"/>
      <w:lvlText w:val="o"/>
      <w:lvlJc w:val="left"/>
      <w:pPr>
        <w:tabs>
          <w:tab w:val="num" w:pos="5760"/>
        </w:tabs>
        <w:ind w:left="5760" w:hanging="360"/>
      </w:pPr>
      <w:rPr>
        <w:rFonts w:ascii="Courier New" w:hAnsi="Courier New"/>
      </w:rPr>
    </w:lvl>
    <w:lvl w:ilvl="8" w:tplc="0C3489CA">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2B90A348">
      <w:start w:val="1"/>
      <w:numFmt w:val="bullet"/>
      <w:lvlText w:val=""/>
      <w:lvlJc w:val="left"/>
      <w:pPr>
        <w:ind w:left="720" w:hanging="360"/>
      </w:pPr>
      <w:rPr>
        <w:rFonts w:ascii="Symbol" w:hAnsi="Symbol"/>
      </w:rPr>
    </w:lvl>
    <w:lvl w:ilvl="1" w:tplc="851CE2A2">
      <w:start w:val="1"/>
      <w:numFmt w:val="bullet"/>
      <w:lvlText w:val="o"/>
      <w:lvlJc w:val="left"/>
      <w:pPr>
        <w:tabs>
          <w:tab w:val="num" w:pos="1440"/>
        </w:tabs>
        <w:ind w:left="1440" w:hanging="360"/>
      </w:pPr>
      <w:rPr>
        <w:rFonts w:ascii="Courier New" w:hAnsi="Courier New"/>
      </w:rPr>
    </w:lvl>
    <w:lvl w:ilvl="2" w:tplc="01848E90">
      <w:start w:val="1"/>
      <w:numFmt w:val="bullet"/>
      <w:lvlText w:val=""/>
      <w:lvlJc w:val="left"/>
      <w:pPr>
        <w:tabs>
          <w:tab w:val="num" w:pos="2160"/>
        </w:tabs>
        <w:ind w:left="2160" w:hanging="360"/>
      </w:pPr>
      <w:rPr>
        <w:rFonts w:ascii="Wingdings" w:hAnsi="Wingdings"/>
      </w:rPr>
    </w:lvl>
    <w:lvl w:ilvl="3" w:tplc="A3CA07A4">
      <w:start w:val="1"/>
      <w:numFmt w:val="bullet"/>
      <w:lvlText w:val=""/>
      <w:lvlJc w:val="left"/>
      <w:pPr>
        <w:tabs>
          <w:tab w:val="num" w:pos="2880"/>
        </w:tabs>
        <w:ind w:left="2880" w:hanging="360"/>
      </w:pPr>
      <w:rPr>
        <w:rFonts w:ascii="Symbol" w:hAnsi="Symbol"/>
      </w:rPr>
    </w:lvl>
    <w:lvl w:ilvl="4" w:tplc="9872C5D4">
      <w:start w:val="1"/>
      <w:numFmt w:val="bullet"/>
      <w:lvlText w:val="o"/>
      <w:lvlJc w:val="left"/>
      <w:pPr>
        <w:tabs>
          <w:tab w:val="num" w:pos="3600"/>
        </w:tabs>
        <w:ind w:left="3600" w:hanging="360"/>
      </w:pPr>
      <w:rPr>
        <w:rFonts w:ascii="Courier New" w:hAnsi="Courier New"/>
      </w:rPr>
    </w:lvl>
    <w:lvl w:ilvl="5" w:tplc="DF8EE936">
      <w:start w:val="1"/>
      <w:numFmt w:val="bullet"/>
      <w:lvlText w:val=""/>
      <w:lvlJc w:val="left"/>
      <w:pPr>
        <w:tabs>
          <w:tab w:val="num" w:pos="4320"/>
        </w:tabs>
        <w:ind w:left="4320" w:hanging="360"/>
      </w:pPr>
      <w:rPr>
        <w:rFonts w:ascii="Wingdings" w:hAnsi="Wingdings"/>
      </w:rPr>
    </w:lvl>
    <w:lvl w:ilvl="6" w:tplc="6FE080A0">
      <w:start w:val="1"/>
      <w:numFmt w:val="bullet"/>
      <w:lvlText w:val=""/>
      <w:lvlJc w:val="left"/>
      <w:pPr>
        <w:tabs>
          <w:tab w:val="num" w:pos="5040"/>
        </w:tabs>
        <w:ind w:left="5040" w:hanging="360"/>
      </w:pPr>
      <w:rPr>
        <w:rFonts w:ascii="Symbol" w:hAnsi="Symbol"/>
      </w:rPr>
    </w:lvl>
    <w:lvl w:ilvl="7" w:tplc="1958BCFE">
      <w:start w:val="1"/>
      <w:numFmt w:val="bullet"/>
      <w:lvlText w:val="o"/>
      <w:lvlJc w:val="left"/>
      <w:pPr>
        <w:tabs>
          <w:tab w:val="num" w:pos="5760"/>
        </w:tabs>
        <w:ind w:left="5760" w:hanging="360"/>
      </w:pPr>
      <w:rPr>
        <w:rFonts w:ascii="Courier New" w:hAnsi="Courier New"/>
      </w:rPr>
    </w:lvl>
    <w:lvl w:ilvl="8" w:tplc="0484B302">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F"/>
    <w:multiLevelType w:val="hybridMultilevel"/>
    <w:tmpl w:val="0000000F"/>
    <w:lvl w:ilvl="0" w:tplc="21DA2C46">
      <w:start w:val="1"/>
      <w:numFmt w:val="bullet"/>
      <w:lvlText w:val=""/>
      <w:lvlJc w:val="left"/>
      <w:pPr>
        <w:ind w:left="720" w:hanging="360"/>
      </w:pPr>
      <w:rPr>
        <w:rFonts w:ascii="Symbol" w:hAnsi="Symbol"/>
      </w:rPr>
    </w:lvl>
    <w:lvl w:ilvl="1" w:tplc="DAA2F0D8">
      <w:start w:val="1"/>
      <w:numFmt w:val="bullet"/>
      <w:lvlText w:val="o"/>
      <w:lvlJc w:val="left"/>
      <w:pPr>
        <w:tabs>
          <w:tab w:val="num" w:pos="1440"/>
        </w:tabs>
        <w:ind w:left="1440" w:hanging="360"/>
      </w:pPr>
      <w:rPr>
        <w:rFonts w:ascii="Courier New" w:hAnsi="Courier New"/>
      </w:rPr>
    </w:lvl>
    <w:lvl w:ilvl="2" w:tplc="2968D186">
      <w:start w:val="1"/>
      <w:numFmt w:val="bullet"/>
      <w:lvlText w:val=""/>
      <w:lvlJc w:val="left"/>
      <w:pPr>
        <w:tabs>
          <w:tab w:val="num" w:pos="2160"/>
        </w:tabs>
        <w:ind w:left="2160" w:hanging="360"/>
      </w:pPr>
      <w:rPr>
        <w:rFonts w:ascii="Wingdings" w:hAnsi="Wingdings"/>
      </w:rPr>
    </w:lvl>
    <w:lvl w:ilvl="3" w:tplc="A7922CBE">
      <w:start w:val="1"/>
      <w:numFmt w:val="bullet"/>
      <w:lvlText w:val=""/>
      <w:lvlJc w:val="left"/>
      <w:pPr>
        <w:tabs>
          <w:tab w:val="num" w:pos="2880"/>
        </w:tabs>
        <w:ind w:left="2880" w:hanging="360"/>
      </w:pPr>
      <w:rPr>
        <w:rFonts w:ascii="Symbol" w:hAnsi="Symbol"/>
      </w:rPr>
    </w:lvl>
    <w:lvl w:ilvl="4" w:tplc="FD6A8C1E">
      <w:start w:val="1"/>
      <w:numFmt w:val="bullet"/>
      <w:lvlText w:val="o"/>
      <w:lvlJc w:val="left"/>
      <w:pPr>
        <w:tabs>
          <w:tab w:val="num" w:pos="3600"/>
        </w:tabs>
        <w:ind w:left="3600" w:hanging="360"/>
      </w:pPr>
      <w:rPr>
        <w:rFonts w:ascii="Courier New" w:hAnsi="Courier New"/>
      </w:rPr>
    </w:lvl>
    <w:lvl w:ilvl="5" w:tplc="0142BD68">
      <w:start w:val="1"/>
      <w:numFmt w:val="bullet"/>
      <w:lvlText w:val=""/>
      <w:lvlJc w:val="left"/>
      <w:pPr>
        <w:tabs>
          <w:tab w:val="num" w:pos="4320"/>
        </w:tabs>
        <w:ind w:left="4320" w:hanging="360"/>
      </w:pPr>
      <w:rPr>
        <w:rFonts w:ascii="Wingdings" w:hAnsi="Wingdings"/>
      </w:rPr>
    </w:lvl>
    <w:lvl w:ilvl="6" w:tplc="F79A6F7A">
      <w:start w:val="1"/>
      <w:numFmt w:val="bullet"/>
      <w:lvlText w:val=""/>
      <w:lvlJc w:val="left"/>
      <w:pPr>
        <w:tabs>
          <w:tab w:val="num" w:pos="5040"/>
        </w:tabs>
        <w:ind w:left="5040" w:hanging="360"/>
      </w:pPr>
      <w:rPr>
        <w:rFonts w:ascii="Symbol" w:hAnsi="Symbol"/>
      </w:rPr>
    </w:lvl>
    <w:lvl w:ilvl="7" w:tplc="2A64CAEC">
      <w:start w:val="1"/>
      <w:numFmt w:val="bullet"/>
      <w:lvlText w:val="o"/>
      <w:lvlJc w:val="left"/>
      <w:pPr>
        <w:tabs>
          <w:tab w:val="num" w:pos="5760"/>
        </w:tabs>
        <w:ind w:left="5760" w:hanging="360"/>
      </w:pPr>
      <w:rPr>
        <w:rFonts w:ascii="Courier New" w:hAnsi="Courier New"/>
      </w:rPr>
    </w:lvl>
    <w:lvl w:ilvl="8" w:tplc="5838CE52">
      <w:start w:val="1"/>
      <w:numFmt w:val="bullet"/>
      <w:lvlText w:val=""/>
      <w:lvlJc w:val="left"/>
      <w:pPr>
        <w:tabs>
          <w:tab w:val="num" w:pos="6480"/>
        </w:tabs>
        <w:ind w:left="6480" w:hanging="360"/>
      </w:pPr>
      <w:rPr>
        <w:rFonts w:ascii="Wingdings" w:hAnsi="Wingdings"/>
      </w:rPr>
    </w:lvl>
  </w:abstractNum>
  <w:abstractNum w:abstractNumId="15" w15:restartNumberingAfterBreak="0">
    <w:nsid w:val="00000010"/>
    <w:multiLevelType w:val="hybridMultilevel"/>
    <w:tmpl w:val="00000010"/>
    <w:lvl w:ilvl="0" w:tplc="46A48CA4">
      <w:start w:val="1"/>
      <w:numFmt w:val="bullet"/>
      <w:lvlText w:val=""/>
      <w:lvlJc w:val="left"/>
      <w:pPr>
        <w:ind w:left="720" w:hanging="360"/>
      </w:pPr>
      <w:rPr>
        <w:rFonts w:ascii="Symbol" w:hAnsi="Symbol"/>
      </w:rPr>
    </w:lvl>
    <w:lvl w:ilvl="1" w:tplc="E13406DA">
      <w:start w:val="1"/>
      <w:numFmt w:val="bullet"/>
      <w:lvlText w:val="o"/>
      <w:lvlJc w:val="left"/>
      <w:pPr>
        <w:tabs>
          <w:tab w:val="num" w:pos="1440"/>
        </w:tabs>
        <w:ind w:left="1440" w:hanging="360"/>
      </w:pPr>
      <w:rPr>
        <w:rFonts w:ascii="Courier New" w:hAnsi="Courier New"/>
      </w:rPr>
    </w:lvl>
    <w:lvl w:ilvl="2" w:tplc="3E84ADC6">
      <w:start w:val="1"/>
      <w:numFmt w:val="bullet"/>
      <w:lvlText w:val=""/>
      <w:lvlJc w:val="left"/>
      <w:pPr>
        <w:tabs>
          <w:tab w:val="num" w:pos="2160"/>
        </w:tabs>
        <w:ind w:left="2160" w:hanging="360"/>
      </w:pPr>
      <w:rPr>
        <w:rFonts w:ascii="Wingdings" w:hAnsi="Wingdings"/>
      </w:rPr>
    </w:lvl>
    <w:lvl w:ilvl="3" w:tplc="1B96B930">
      <w:start w:val="1"/>
      <w:numFmt w:val="bullet"/>
      <w:lvlText w:val=""/>
      <w:lvlJc w:val="left"/>
      <w:pPr>
        <w:tabs>
          <w:tab w:val="num" w:pos="2880"/>
        </w:tabs>
        <w:ind w:left="2880" w:hanging="360"/>
      </w:pPr>
      <w:rPr>
        <w:rFonts w:ascii="Symbol" w:hAnsi="Symbol"/>
      </w:rPr>
    </w:lvl>
    <w:lvl w:ilvl="4" w:tplc="E89097E8">
      <w:start w:val="1"/>
      <w:numFmt w:val="bullet"/>
      <w:lvlText w:val="o"/>
      <w:lvlJc w:val="left"/>
      <w:pPr>
        <w:tabs>
          <w:tab w:val="num" w:pos="3600"/>
        </w:tabs>
        <w:ind w:left="3600" w:hanging="360"/>
      </w:pPr>
      <w:rPr>
        <w:rFonts w:ascii="Courier New" w:hAnsi="Courier New"/>
      </w:rPr>
    </w:lvl>
    <w:lvl w:ilvl="5" w:tplc="1E38A82E">
      <w:start w:val="1"/>
      <w:numFmt w:val="bullet"/>
      <w:lvlText w:val=""/>
      <w:lvlJc w:val="left"/>
      <w:pPr>
        <w:tabs>
          <w:tab w:val="num" w:pos="4320"/>
        </w:tabs>
        <w:ind w:left="4320" w:hanging="360"/>
      </w:pPr>
      <w:rPr>
        <w:rFonts w:ascii="Wingdings" w:hAnsi="Wingdings"/>
      </w:rPr>
    </w:lvl>
    <w:lvl w:ilvl="6" w:tplc="5D7847E2">
      <w:start w:val="1"/>
      <w:numFmt w:val="bullet"/>
      <w:lvlText w:val=""/>
      <w:lvlJc w:val="left"/>
      <w:pPr>
        <w:tabs>
          <w:tab w:val="num" w:pos="5040"/>
        </w:tabs>
        <w:ind w:left="5040" w:hanging="360"/>
      </w:pPr>
      <w:rPr>
        <w:rFonts w:ascii="Symbol" w:hAnsi="Symbol"/>
      </w:rPr>
    </w:lvl>
    <w:lvl w:ilvl="7" w:tplc="FA54EEB2">
      <w:start w:val="1"/>
      <w:numFmt w:val="bullet"/>
      <w:lvlText w:val="o"/>
      <w:lvlJc w:val="left"/>
      <w:pPr>
        <w:tabs>
          <w:tab w:val="num" w:pos="5760"/>
        </w:tabs>
        <w:ind w:left="5760" w:hanging="360"/>
      </w:pPr>
      <w:rPr>
        <w:rFonts w:ascii="Courier New" w:hAnsi="Courier New"/>
      </w:rPr>
    </w:lvl>
    <w:lvl w:ilvl="8" w:tplc="B16CEF18">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1"/>
    <w:multiLevelType w:val="hybridMultilevel"/>
    <w:tmpl w:val="00000011"/>
    <w:lvl w:ilvl="0" w:tplc="7D66342E">
      <w:start w:val="1"/>
      <w:numFmt w:val="bullet"/>
      <w:lvlText w:val=""/>
      <w:lvlJc w:val="left"/>
      <w:pPr>
        <w:ind w:left="1172" w:hanging="360"/>
      </w:pPr>
      <w:rPr>
        <w:rFonts w:ascii="Symbol" w:hAnsi="Symbol"/>
      </w:rPr>
    </w:lvl>
    <w:lvl w:ilvl="1" w:tplc="5894C036">
      <w:start w:val="1"/>
      <w:numFmt w:val="bullet"/>
      <w:lvlText w:val="o"/>
      <w:lvlJc w:val="left"/>
      <w:pPr>
        <w:tabs>
          <w:tab w:val="num" w:pos="1892"/>
        </w:tabs>
        <w:ind w:left="1892" w:hanging="360"/>
      </w:pPr>
      <w:rPr>
        <w:rFonts w:ascii="Courier New" w:hAnsi="Courier New"/>
      </w:rPr>
    </w:lvl>
    <w:lvl w:ilvl="2" w:tplc="676C1FD2">
      <w:start w:val="1"/>
      <w:numFmt w:val="bullet"/>
      <w:lvlText w:val=""/>
      <w:lvlJc w:val="left"/>
      <w:pPr>
        <w:tabs>
          <w:tab w:val="num" w:pos="2612"/>
        </w:tabs>
        <w:ind w:left="2612" w:hanging="360"/>
      </w:pPr>
      <w:rPr>
        <w:rFonts w:ascii="Wingdings" w:hAnsi="Wingdings"/>
      </w:rPr>
    </w:lvl>
    <w:lvl w:ilvl="3" w:tplc="0078749C">
      <w:start w:val="1"/>
      <w:numFmt w:val="bullet"/>
      <w:lvlText w:val=""/>
      <w:lvlJc w:val="left"/>
      <w:pPr>
        <w:tabs>
          <w:tab w:val="num" w:pos="3332"/>
        </w:tabs>
        <w:ind w:left="3332" w:hanging="360"/>
      </w:pPr>
      <w:rPr>
        <w:rFonts w:ascii="Symbol" w:hAnsi="Symbol"/>
      </w:rPr>
    </w:lvl>
    <w:lvl w:ilvl="4" w:tplc="02A00E68">
      <w:start w:val="1"/>
      <w:numFmt w:val="bullet"/>
      <w:lvlText w:val="o"/>
      <w:lvlJc w:val="left"/>
      <w:pPr>
        <w:tabs>
          <w:tab w:val="num" w:pos="4052"/>
        </w:tabs>
        <w:ind w:left="4052" w:hanging="360"/>
      </w:pPr>
      <w:rPr>
        <w:rFonts w:ascii="Courier New" w:hAnsi="Courier New"/>
      </w:rPr>
    </w:lvl>
    <w:lvl w:ilvl="5" w:tplc="11ECFFF4">
      <w:start w:val="1"/>
      <w:numFmt w:val="bullet"/>
      <w:lvlText w:val=""/>
      <w:lvlJc w:val="left"/>
      <w:pPr>
        <w:tabs>
          <w:tab w:val="num" w:pos="4772"/>
        </w:tabs>
        <w:ind w:left="4772" w:hanging="360"/>
      </w:pPr>
      <w:rPr>
        <w:rFonts w:ascii="Wingdings" w:hAnsi="Wingdings"/>
      </w:rPr>
    </w:lvl>
    <w:lvl w:ilvl="6" w:tplc="E3EC5674">
      <w:start w:val="1"/>
      <w:numFmt w:val="bullet"/>
      <w:lvlText w:val=""/>
      <w:lvlJc w:val="left"/>
      <w:pPr>
        <w:tabs>
          <w:tab w:val="num" w:pos="5492"/>
        </w:tabs>
        <w:ind w:left="5492" w:hanging="360"/>
      </w:pPr>
      <w:rPr>
        <w:rFonts w:ascii="Symbol" w:hAnsi="Symbol"/>
      </w:rPr>
    </w:lvl>
    <w:lvl w:ilvl="7" w:tplc="F3B279B0">
      <w:start w:val="1"/>
      <w:numFmt w:val="bullet"/>
      <w:lvlText w:val="o"/>
      <w:lvlJc w:val="left"/>
      <w:pPr>
        <w:tabs>
          <w:tab w:val="num" w:pos="6212"/>
        </w:tabs>
        <w:ind w:left="6212" w:hanging="360"/>
      </w:pPr>
      <w:rPr>
        <w:rFonts w:ascii="Courier New" w:hAnsi="Courier New"/>
      </w:rPr>
    </w:lvl>
    <w:lvl w:ilvl="8" w:tplc="EFBA5EE8">
      <w:start w:val="1"/>
      <w:numFmt w:val="bullet"/>
      <w:lvlText w:val=""/>
      <w:lvlJc w:val="left"/>
      <w:pPr>
        <w:tabs>
          <w:tab w:val="num" w:pos="6932"/>
        </w:tabs>
        <w:ind w:left="6932" w:hanging="360"/>
      </w:pPr>
      <w:rPr>
        <w:rFonts w:ascii="Wingdings" w:hAnsi="Wingdings"/>
      </w:rPr>
    </w:lvl>
  </w:abstractNum>
  <w:abstractNum w:abstractNumId="17" w15:restartNumberingAfterBreak="0">
    <w:nsid w:val="00000012"/>
    <w:multiLevelType w:val="hybridMultilevel"/>
    <w:tmpl w:val="00000012"/>
    <w:lvl w:ilvl="0" w:tplc="9ADEDD96">
      <w:start w:val="1"/>
      <w:numFmt w:val="bullet"/>
      <w:lvlText w:val=""/>
      <w:lvlJc w:val="left"/>
      <w:pPr>
        <w:ind w:left="720" w:hanging="360"/>
      </w:pPr>
      <w:rPr>
        <w:rFonts w:ascii="Symbol" w:hAnsi="Symbol"/>
      </w:rPr>
    </w:lvl>
    <w:lvl w:ilvl="1" w:tplc="47B68E92">
      <w:start w:val="1"/>
      <w:numFmt w:val="bullet"/>
      <w:lvlText w:val="o"/>
      <w:lvlJc w:val="left"/>
      <w:pPr>
        <w:tabs>
          <w:tab w:val="num" w:pos="1440"/>
        </w:tabs>
        <w:ind w:left="1440" w:hanging="360"/>
      </w:pPr>
      <w:rPr>
        <w:rFonts w:ascii="Courier New" w:hAnsi="Courier New"/>
      </w:rPr>
    </w:lvl>
    <w:lvl w:ilvl="2" w:tplc="2294F402">
      <w:start w:val="1"/>
      <w:numFmt w:val="bullet"/>
      <w:lvlText w:val=""/>
      <w:lvlJc w:val="left"/>
      <w:pPr>
        <w:tabs>
          <w:tab w:val="num" w:pos="2160"/>
        </w:tabs>
        <w:ind w:left="2160" w:hanging="360"/>
      </w:pPr>
      <w:rPr>
        <w:rFonts w:ascii="Wingdings" w:hAnsi="Wingdings"/>
      </w:rPr>
    </w:lvl>
    <w:lvl w:ilvl="3" w:tplc="7BDABAB0">
      <w:start w:val="1"/>
      <w:numFmt w:val="bullet"/>
      <w:lvlText w:val=""/>
      <w:lvlJc w:val="left"/>
      <w:pPr>
        <w:tabs>
          <w:tab w:val="num" w:pos="2880"/>
        </w:tabs>
        <w:ind w:left="2880" w:hanging="360"/>
      </w:pPr>
      <w:rPr>
        <w:rFonts w:ascii="Symbol" w:hAnsi="Symbol"/>
      </w:rPr>
    </w:lvl>
    <w:lvl w:ilvl="4" w:tplc="8A10F052">
      <w:start w:val="1"/>
      <w:numFmt w:val="bullet"/>
      <w:lvlText w:val="o"/>
      <w:lvlJc w:val="left"/>
      <w:pPr>
        <w:tabs>
          <w:tab w:val="num" w:pos="3600"/>
        </w:tabs>
        <w:ind w:left="3600" w:hanging="360"/>
      </w:pPr>
      <w:rPr>
        <w:rFonts w:ascii="Courier New" w:hAnsi="Courier New"/>
      </w:rPr>
    </w:lvl>
    <w:lvl w:ilvl="5" w:tplc="26145666">
      <w:start w:val="1"/>
      <w:numFmt w:val="bullet"/>
      <w:lvlText w:val=""/>
      <w:lvlJc w:val="left"/>
      <w:pPr>
        <w:tabs>
          <w:tab w:val="num" w:pos="4320"/>
        </w:tabs>
        <w:ind w:left="4320" w:hanging="360"/>
      </w:pPr>
      <w:rPr>
        <w:rFonts w:ascii="Wingdings" w:hAnsi="Wingdings"/>
      </w:rPr>
    </w:lvl>
    <w:lvl w:ilvl="6" w:tplc="F7AC2462">
      <w:start w:val="1"/>
      <w:numFmt w:val="bullet"/>
      <w:lvlText w:val=""/>
      <w:lvlJc w:val="left"/>
      <w:pPr>
        <w:tabs>
          <w:tab w:val="num" w:pos="5040"/>
        </w:tabs>
        <w:ind w:left="5040" w:hanging="360"/>
      </w:pPr>
      <w:rPr>
        <w:rFonts w:ascii="Symbol" w:hAnsi="Symbol"/>
      </w:rPr>
    </w:lvl>
    <w:lvl w:ilvl="7" w:tplc="4CF85E54">
      <w:start w:val="1"/>
      <w:numFmt w:val="bullet"/>
      <w:lvlText w:val="o"/>
      <w:lvlJc w:val="left"/>
      <w:pPr>
        <w:tabs>
          <w:tab w:val="num" w:pos="5760"/>
        </w:tabs>
        <w:ind w:left="5760" w:hanging="360"/>
      </w:pPr>
      <w:rPr>
        <w:rFonts w:ascii="Courier New" w:hAnsi="Courier New"/>
      </w:rPr>
    </w:lvl>
    <w:lvl w:ilvl="8" w:tplc="3F1EC166">
      <w:start w:val="1"/>
      <w:numFmt w:val="bullet"/>
      <w:lvlText w:val=""/>
      <w:lvlJc w:val="left"/>
      <w:pPr>
        <w:tabs>
          <w:tab w:val="num" w:pos="6480"/>
        </w:tabs>
        <w:ind w:left="6480" w:hanging="360"/>
      </w:pPr>
      <w:rPr>
        <w:rFonts w:ascii="Wingdings" w:hAnsi="Wingdings"/>
      </w:rPr>
    </w:lvl>
  </w:abstractNum>
  <w:abstractNum w:abstractNumId="18" w15:restartNumberingAfterBreak="0">
    <w:nsid w:val="2548781F"/>
    <w:multiLevelType w:val="hybridMultilevel"/>
    <w:tmpl w:val="97A4E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4D32D4"/>
    <w:multiLevelType w:val="hybridMultilevel"/>
    <w:tmpl w:val="7E6C65A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A184C6B"/>
    <w:multiLevelType w:val="hybridMultilevel"/>
    <w:tmpl w:val="C242E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0D792F"/>
    <w:multiLevelType w:val="hybridMultilevel"/>
    <w:tmpl w:val="BBCC2BA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84F5B87"/>
    <w:multiLevelType w:val="hybridMultilevel"/>
    <w:tmpl w:val="39ACC8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21447EC"/>
    <w:multiLevelType w:val="hybridMultilevel"/>
    <w:tmpl w:val="B8B48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4647EE7"/>
    <w:multiLevelType w:val="hybridMultilevel"/>
    <w:tmpl w:val="6B3A2D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76BD7FEC"/>
    <w:multiLevelType w:val="hybridMultilevel"/>
    <w:tmpl w:val="8A2C1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A124987"/>
    <w:multiLevelType w:val="hybridMultilevel"/>
    <w:tmpl w:val="14A08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34420F"/>
    <w:multiLevelType w:val="hybridMultilevel"/>
    <w:tmpl w:val="DF14B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2977215">
    <w:abstractNumId w:val="0"/>
  </w:num>
  <w:num w:numId="2" w16cid:durableId="493641702">
    <w:abstractNumId w:val="1"/>
  </w:num>
  <w:num w:numId="3" w16cid:durableId="2134707516">
    <w:abstractNumId w:val="2"/>
  </w:num>
  <w:num w:numId="4" w16cid:durableId="2106225856">
    <w:abstractNumId w:val="3"/>
  </w:num>
  <w:num w:numId="5" w16cid:durableId="494687974">
    <w:abstractNumId w:val="4"/>
  </w:num>
  <w:num w:numId="6" w16cid:durableId="796529008">
    <w:abstractNumId w:val="5"/>
  </w:num>
  <w:num w:numId="7" w16cid:durableId="1918007828">
    <w:abstractNumId w:val="6"/>
  </w:num>
  <w:num w:numId="8" w16cid:durableId="1875727545">
    <w:abstractNumId w:val="7"/>
  </w:num>
  <w:num w:numId="9" w16cid:durableId="317156168">
    <w:abstractNumId w:val="8"/>
  </w:num>
  <w:num w:numId="10" w16cid:durableId="1831363881">
    <w:abstractNumId w:val="9"/>
  </w:num>
  <w:num w:numId="11" w16cid:durableId="810901321">
    <w:abstractNumId w:val="10"/>
  </w:num>
  <w:num w:numId="12" w16cid:durableId="1579897384">
    <w:abstractNumId w:val="11"/>
  </w:num>
  <w:num w:numId="13" w16cid:durableId="1032651253">
    <w:abstractNumId w:val="12"/>
  </w:num>
  <w:num w:numId="14" w16cid:durableId="679894967">
    <w:abstractNumId w:val="13"/>
  </w:num>
  <w:num w:numId="15" w16cid:durableId="27797349">
    <w:abstractNumId w:val="14"/>
  </w:num>
  <w:num w:numId="16" w16cid:durableId="1176386925">
    <w:abstractNumId w:val="15"/>
  </w:num>
  <w:num w:numId="17" w16cid:durableId="1330211649">
    <w:abstractNumId w:val="16"/>
  </w:num>
  <w:num w:numId="18" w16cid:durableId="1825388270">
    <w:abstractNumId w:val="17"/>
  </w:num>
  <w:num w:numId="19" w16cid:durableId="1251935711">
    <w:abstractNumId w:val="26"/>
  </w:num>
  <w:num w:numId="20" w16cid:durableId="1029138454">
    <w:abstractNumId w:val="23"/>
  </w:num>
  <w:num w:numId="21" w16cid:durableId="1499812028">
    <w:abstractNumId w:val="24"/>
  </w:num>
  <w:num w:numId="22" w16cid:durableId="1204320680">
    <w:abstractNumId w:val="27"/>
  </w:num>
  <w:num w:numId="23" w16cid:durableId="995037123">
    <w:abstractNumId w:val="22"/>
  </w:num>
  <w:num w:numId="24" w16cid:durableId="861167486">
    <w:abstractNumId w:val="18"/>
  </w:num>
  <w:num w:numId="25" w16cid:durableId="1950157838">
    <w:abstractNumId w:val="19"/>
  </w:num>
  <w:num w:numId="26" w16cid:durableId="246696592">
    <w:abstractNumId w:val="21"/>
  </w:num>
  <w:num w:numId="27" w16cid:durableId="759375732">
    <w:abstractNumId w:val="20"/>
  </w:num>
  <w:num w:numId="28" w16cid:durableId="7453029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84B"/>
    <w:rsid w:val="0008119F"/>
    <w:rsid w:val="00095280"/>
    <w:rsid w:val="000C1204"/>
    <w:rsid w:val="00134A9D"/>
    <w:rsid w:val="001523B4"/>
    <w:rsid w:val="00177A24"/>
    <w:rsid w:val="001E53D7"/>
    <w:rsid w:val="001F2240"/>
    <w:rsid w:val="00206409"/>
    <w:rsid w:val="00233738"/>
    <w:rsid w:val="00284DDF"/>
    <w:rsid w:val="002C7FBA"/>
    <w:rsid w:val="002F207E"/>
    <w:rsid w:val="0031513D"/>
    <w:rsid w:val="0036060A"/>
    <w:rsid w:val="00360779"/>
    <w:rsid w:val="003771C6"/>
    <w:rsid w:val="00384A58"/>
    <w:rsid w:val="003D441C"/>
    <w:rsid w:val="00411226"/>
    <w:rsid w:val="004524E5"/>
    <w:rsid w:val="00496864"/>
    <w:rsid w:val="005452DE"/>
    <w:rsid w:val="00562DB3"/>
    <w:rsid w:val="00582C51"/>
    <w:rsid w:val="005841B0"/>
    <w:rsid w:val="0059335C"/>
    <w:rsid w:val="00612D64"/>
    <w:rsid w:val="00637ABB"/>
    <w:rsid w:val="008506F4"/>
    <w:rsid w:val="00853706"/>
    <w:rsid w:val="008A183A"/>
    <w:rsid w:val="00902622"/>
    <w:rsid w:val="00962613"/>
    <w:rsid w:val="00A26AF2"/>
    <w:rsid w:val="00A54CE5"/>
    <w:rsid w:val="00A83EA4"/>
    <w:rsid w:val="00AD08AC"/>
    <w:rsid w:val="00B12B3B"/>
    <w:rsid w:val="00B34737"/>
    <w:rsid w:val="00B62B40"/>
    <w:rsid w:val="00B64886"/>
    <w:rsid w:val="00B846FA"/>
    <w:rsid w:val="00C1554D"/>
    <w:rsid w:val="00C77DE3"/>
    <w:rsid w:val="00CF6F22"/>
    <w:rsid w:val="00D54FA3"/>
    <w:rsid w:val="00D903E7"/>
    <w:rsid w:val="00D97FDE"/>
    <w:rsid w:val="00E01703"/>
    <w:rsid w:val="00E4084B"/>
    <w:rsid w:val="00E547E8"/>
    <w:rsid w:val="00E620BD"/>
    <w:rsid w:val="00ED33B8"/>
    <w:rsid w:val="00EF081C"/>
    <w:rsid w:val="00F7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F399A"/>
  <w15:docId w15:val="{49BDC29E-25B3-41C6-B47B-B39FC188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rPr>
      <w:color w:val="494C4E"/>
    </w:rPr>
  </w:style>
  <w:style w:type="paragraph" w:customStyle="1" w:styleId="divdocumentdivnameSec">
    <w:name w:val="div_document_div_nameSec"/>
    <w:basedOn w:val="Normal"/>
    <w:pPr>
      <w:pBdr>
        <w:top w:val="none" w:sz="0" w:space="22" w:color="auto"/>
        <w:bottom w:val="none" w:sz="0" w:space="5" w:color="auto"/>
      </w:pBdr>
      <w:shd w:val="clear" w:color="auto" w:fill="434D54"/>
    </w:pPr>
    <w:rPr>
      <w:color w:val="FFFFFF"/>
      <w:shd w:val="clear" w:color="auto" w:fill="434D54"/>
    </w:rPr>
  </w:style>
  <w:style w:type="character" w:customStyle="1" w:styleId="divPARAGRAPHNAMEdiv">
    <w:name w:val="div_PARAGRAPH_NAME &gt; div"/>
    <w:basedOn w:val="DefaultParagraphFont"/>
    <w:rPr>
      <w:shd w:val="clear" w:color="auto" w:fill="4585DD"/>
    </w:rPr>
  </w:style>
  <w:style w:type="paragraph" w:customStyle="1" w:styleId="div">
    <w:name w:val="div"/>
    <w:basedOn w:val="Normal"/>
  </w:style>
  <w:style w:type="character" w:customStyle="1" w:styleId="divCharacter">
    <w:name w:val="div Character"/>
    <w:basedOn w:val="DefaultParagraphFont"/>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table" w:customStyle="1" w:styleId="divdocumentdivparagraphnth-last-child1">
    <w:name w:val="div_document_div_paragraph_nth-last-child(1)"/>
    <w:basedOn w:val="TableNormal"/>
    <w:tblPr/>
  </w:style>
  <w:style w:type="paragraph" w:customStyle="1" w:styleId="divdocumentdivSECTIONCNTC">
    <w:name w:val="div_document_div_SECTION_CNTC"/>
    <w:basedOn w:val="Normal"/>
    <w:pPr>
      <w:shd w:val="clear" w:color="auto" w:fill="434D54"/>
    </w:pPr>
    <w:rPr>
      <w:color w:val="FFFFFF"/>
      <w:shd w:val="clear" w:color="auto" w:fill="434D54"/>
    </w:rPr>
  </w:style>
  <w:style w:type="character" w:customStyle="1" w:styleId="divPARAGRAPHCNTCdiv">
    <w:name w:val="div_PARAGRAPH_CNTC &gt; div"/>
    <w:basedOn w:val="DefaultParagraphFont"/>
    <w:rPr>
      <w:shd w:val="clear" w:color="auto" w:fill="4585DD"/>
    </w:rPr>
  </w:style>
  <w:style w:type="paragraph" w:customStyle="1" w:styleId="documentzipsuffix">
    <w:name w:val="document_zipsuffix"/>
    <w:basedOn w:val="Normal"/>
  </w:style>
  <w:style w:type="character" w:customStyle="1" w:styleId="sprtr">
    <w:name w:val="sprtr"/>
    <w:basedOn w:val="DefaultParagraphFont"/>
  </w:style>
  <w:style w:type="character" w:customStyle="1" w:styleId="divdocumentSECTIONCNTCsectionnotbtnlnkdivheadingdivsectiontitle">
    <w:name w:val="div_document_SECTION_CNTC + section_not(.btnlnk)_div_heading_div_sectiontitle"/>
    <w:basedOn w:val="DefaultParagraphFont"/>
  </w:style>
  <w:style w:type="table" w:customStyle="1" w:styleId="divdocumentdivsectionbgsectiondivsectiondivheading">
    <w:name w:val="div_document_div_section_bgsection + div_section_div_heading"/>
    <w:basedOn w:val="TableNormal"/>
    <w:tblPr/>
  </w:style>
  <w:style w:type="paragraph" w:customStyle="1" w:styleId="divdocumentdivparagraphnth-last-child1Paragraph">
    <w:name w:val="div_document_div_paragraph_nth-last-child(1) 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vdocumentdivheadingdivsectiontitle">
    <w:name w:val="div_document_div_heading_div_sectiontitle"/>
    <w:basedOn w:val="DefaultParagraphFont"/>
    <w:rPr>
      <w:color w:val="4585DD"/>
    </w:rPr>
  </w:style>
  <w:style w:type="table" w:customStyle="1" w:styleId="divdocumentdivheading">
    <w:name w:val="div_document_div_heading"/>
    <w:basedOn w:val="TableNormal"/>
    <w:tblPr/>
  </w:style>
  <w:style w:type="paragraph" w:customStyle="1" w:styleId="documenthilt-secsinglecolumn">
    <w:name w:val="document_hilt-sec_singlecolumn"/>
    <w:basedOn w:val="Normal"/>
  </w:style>
  <w:style w:type="character" w:customStyle="1" w:styleId="documentskillpaddedline">
    <w:name w:val="document_skill_paddedline"/>
    <w:basedOn w:val="DefaultParagraphFont"/>
  </w:style>
  <w:style w:type="paragraph" w:customStyle="1" w:styleId="divdocumentulli">
    <w:name w:val="div_document_ul_li"/>
    <w:basedOn w:val="Normal"/>
    <w:pPr>
      <w:pBdr>
        <w:left w:val="none" w:sz="0" w:space="13" w:color="auto"/>
      </w:pBdr>
    </w:pPr>
  </w:style>
  <w:style w:type="paragraph" w:customStyle="1" w:styleId="documentskillullinth-last-child1">
    <w:name w:val="document_skill_ul_li_nth-last-child(1)"/>
    <w:basedOn w:val="Normal"/>
  </w:style>
  <w:style w:type="character" w:customStyle="1" w:styleId="documentskillskillpaddingcell">
    <w:name w:val="document_skill_skillpaddingcell"/>
    <w:basedOn w:val="DefaultParagraphFont"/>
  </w:style>
  <w:style w:type="paragraph" w:customStyle="1" w:styleId="documentskillskillpaddingcellParagraph">
    <w:name w:val="document_skill_skillpaddingcell Paragraph"/>
    <w:basedOn w:val="Normal"/>
    <w:pPr>
      <w:textAlignment w:val="top"/>
    </w:pPr>
  </w:style>
  <w:style w:type="table" w:customStyle="1" w:styleId="documentskill">
    <w:name w:val="document_skill"/>
    <w:basedOn w:val="TableNormal"/>
    <w:tblPr/>
  </w:style>
  <w:style w:type="paragraph" w:customStyle="1" w:styleId="divdocumentdivparagraph">
    <w:name w:val="div_document_div_paragraph"/>
    <w:basedOn w:val="Normal"/>
  </w:style>
  <w:style w:type="paragraph" w:customStyle="1" w:styleId="paddedline">
    <w:name w:val="paddedline"/>
    <w:basedOn w:val="Normal"/>
    <w:pPr>
      <w:pBdr>
        <w:bottom w:val="none" w:sz="0" w:space="5" w:color="auto"/>
      </w:pBdr>
    </w:pPr>
  </w:style>
  <w:style w:type="paragraph" w:customStyle="1" w:styleId="divdocumentdivparagraphfirstparagraphpadb5cell">
    <w:name w:val="div_document_div_paragraph_firstparagraph_padb5cell"/>
    <w:basedOn w:val="Normal"/>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datesWrapper">
    <w:name w:val="datesWrapper"/>
    <w:basedOn w:val="DefaultParagraphFont"/>
  </w:style>
  <w:style w:type="paragraph" w:customStyle="1" w:styleId="divdocumentdivparagraphpadb5cell">
    <w:name w:val="div_document_div_paragraph_padb5cell"/>
    <w:basedOn w:val="Normal"/>
    <w:pPr>
      <w:pBdr>
        <w:top w:val="none" w:sz="0" w:space="10" w:color="auto"/>
      </w:pBdr>
    </w:pPr>
  </w:style>
  <w:style w:type="character" w:customStyle="1" w:styleId="degree">
    <w:name w:val="degree"/>
    <w:basedOn w:val="DefaultParagraphFont"/>
    <w:rPr>
      <w:b/>
      <w:bCs/>
    </w:rPr>
  </w:style>
  <w:style w:type="character" w:customStyle="1" w:styleId="paddedlineCharacter">
    <w:name w:val="paddedline Character"/>
    <w:basedOn w:val="DefaultParagraphFont"/>
  </w:style>
  <w:style w:type="paragraph" w:customStyle="1" w:styleId="divdocumentsectionnth-last-child1">
    <w:name w:val="div_document_section_nth-last-child(1)"/>
    <w:basedOn w:val="Normal"/>
  </w:style>
  <w:style w:type="paragraph" w:customStyle="1" w:styleId="divdocumentsectionnth-last-child1divparagraphnth-last-child1">
    <w:name w:val="div_document_section_nth-last-child(1)_div_paragraph_nth-last-child(1)"/>
    <w:basedOn w:val="Normal"/>
  </w:style>
  <w:style w:type="paragraph" w:styleId="Header">
    <w:name w:val="header"/>
    <w:basedOn w:val="Normal"/>
    <w:link w:val="HeaderChar"/>
    <w:uiPriority w:val="99"/>
    <w:unhideWhenUsed/>
    <w:rsid w:val="00C1554D"/>
    <w:pPr>
      <w:tabs>
        <w:tab w:val="center" w:pos="4680"/>
        <w:tab w:val="right" w:pos="9360"/>
      </w:tabs>
      <w:spacing w:line="240" w:lineRule="auto"/>
    </w:pPr>
  </w:style>
  <w:style w:type="character" w:customStyle="1" w:styleId="HeaderChar">
    <w:name w:val="Header Char"/>
    <w:basedOn w:val="DefaultParagraphFont"/>
    <w:link w:val="Header"/>
    <w:uiPriority w:val="99"/>
    <w:rsid w:val="00C1554D"/>
    <w:rPr>
      <w:sz w:val="24"/>
      <w:szCs w:val="24"/>
    </w:rPr>
  </w:style>
  <w:style w:type="paragraph" w:styleId="Footer">
    <w:name w:val="footer"/>
    <w:basedOn w:val="Normal"/>
    <w:link w:val="FooterChar"/>
    <w:uiPriority w:val="99"/>
    <w:unhideWhenUsed/>
    <w:rsid w:val="00C1554D"/>
    <w:pPr>
      <w:tabs>
        <w:tab w:val="center" w:pos="4680"/>
        <w:tab w:val="right" w:pos="9360"/>
      </w:tabs>
      <w:spacing w:line="240" w:lineRule="auto"/>
    </w:pPr>
  </w:style>
  <w:style w:type="character" w:customStyle="1" w:styleId="FooterChar">
    <w:name w:val="Footer Char"/>
    <w:basedOn w:val="DefaultParagraphFont"/>
    <w:link w:val="Footer"/>
    <w:uiPriority w:val="99"/>
    <w:rsid w:val="00C155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4</Pages>
  <Words>1792</Words>
  <Characters>11061</Characters>
  <Application>Microsoft Office Word</Application>
  <DocSecurity>0</DocSecurity>
  <Lines>197</Lines>
  <Paragraphs>151</Paragraphs>
  <ScaleCrop>false</ScaleCrop>
  <HeadingPairs>
    <vt:vector size="2" baseType="variant">
      <vt:variant>
        <vt:lpstr>Title</vt:lpstr>
      </vt:variant>
      <vt:variant>
        <vt:i4>1</vt:i4>
      </vt:variant>
    </vt:vector>
  </HeadingPairs>
  <TitlesOfParts>
    <vt:vector size="1" baseType="lpstr">
      <vt:lpstr>Lakshmi V Bala Dantu</vt:lpstr>
    </vt:vector>
  </TitlesOfParts>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Lakshmi V Bala Dantu</dc:title>
  <dc:creator>tripura sundari</dc:creator>
  <cp:lastModifiedBy>Dantu, Lakshmi -</cp:lastModifiedBy>
  <cp:revision>7</cp:revision>
  <dcterms:created xsi:type="dcterms:W3CDTF">2025-02-04T18:02:00Z</dcterms:created>
  <dcterms:modified xsi:type="dcterms:W3CDTF">2025-02-10T17:30:00Z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db2cc179-8a36-411b-ae12-e78f180a9bd3</vt:lpwstr>
  </property>
  <property fmtid="{D5CDD505-2E9C-101B-9397-08002B2CF9AE}" pid="3" name="x1ye=0">
    <vt:lpwstr>+CQBAB+LCAAAAAAABAAUmrWWpVAQRT+IALcQd3k4ZI27+9cPk/dCLlXn7L1eQwKD46RA4CIMkxTMUIxIsThMsoxA4RQp5lWSJ0lgVRKDs7cbX4hg04UsAmViEqQ78UzPCjVzyRKa7gCLsnokSrUfN3LEZM0hx4l2vhwSl3QZO22Ox/yD2ENOINBM4sp4oLfKBMsdZ5pFTz9Nq/fFeMOomDQWxmEjGAU+ksWxduQ/KU1L/0aFJhRjLKiMce8ig7u</vt:lpwstr>
  </property>
  <property fmtid="{D5CDD505-2E9C-101B-9397-08002B2CF9AE}" pid="4" name="x1ye=1">
    <vt:lpwstr>IvAE7nsRZUjFVqJIvGcVPWYcAlIc8UTjxg5YQOZZxMNJw2HF4pDsIBmV/9s+ZC10ow4ak583+0xvQsZk/lKLUv3tkZgLKZA+SkL+mUFa8G9T7bArfR0JksIZulw7Cv/ddAnWwZYpHI97h6MlD/oXhDBxdYv+eJmWzZQ5C/yXlnqD7TDboG1uYxLkJKECJOCVZ/5ghwQey+sx5fbC7+bTDXn1yE3UXY30wG146fGQtbunIWpGN9UogArwYg+rMpS</vt:lpwstr>
  </property>
  <property fmtid="{D5CDD505-2E9C-101B-9397-08002B2CF9AE}" pid="5" name="x1ye=10">
    <vt:lpwstr>IgpoZU1tV8LWxpWuLoS3zIqiZdLZR8yc5cM/k8z387BAsLtwbUL06ZXR4E6ycbMgS4gcqZIZec84lH9gbLG/7Hqu4P2oFTCvUNzVB4mCzLmY2mUq29W3kyUzH/t1wbQnpg7knYaacRXCxZWnpQGiPZF9eTHAlI8OonT+xba4ftLaG3/04zdrNz8teAEM0bHqG3o4C20rwYkYEQu4IEYjMSipwFWiyVeNgjiPtS21iZs7I+rBBmIcXWcZIDwmDKq</vt:lpwstr>
  </property>
  <property fmtid="{D5CDD505-2E9C-101B-9397-08002B2CF9AE}" pid="6" name="x1ye=100">
    <vt:lpwstr>MaW2zaCrVg8f1BJ2hh10QMt3tJaurPahZJWv4TByaqPWMduX9r0TDSbZHOKmFeHG8+dOSraJc4L9ptNWVnySozMhupUmz0jCvwPc0lpttcOV/Qb0QxuyFuOmNbCAeEozZZejFTL7qKTQsFaaiM6RaZ+J1mWyI6kIdy4vbrOID1dTdtO4j8a+0v7yQ+G3EAMaCCSIgAtmRTJjvk1pFI7SMZYKTKFGuztv9Q3Wj9RzvXzBNpcD9FM28i2koO/KG7I</vt:lpwstr>
  </property>
  <property fmtid="{D5CDD505-2E9C-101B-9397-08002B2CF9AE}" pid="7" name="x1ye=101">
    <vt:lpwstr>dscgheulxwrxhP0VmhJ8gwxhFbfT6ljbesCoJdsy8BX5I8RX17MFHf5kiWmhVkpmrSv9fPF39uo2hi0NsO4kYyYX8sY0RGjWx/13uWfMrEtcAzBLoWTAS+XsHFSyt/hQtd/jqhToKAQ90KcuqVKIKWX7QJEgXJhi/ullu7NNrR4hq7hZFoAH/b+++iIEGmgPjoX7WwJ9uXsWKllnZFdt75+/IGyXB5X/dlq1xROyCvSptAjUhSBZ8cZOAXjsHyJ</vt:lpwstr>
  </property>
  <property fmtid="{D5CDD505-2E9C-101B-9397-08002B2CF9AE}" pid="8" name="x1ye=102">
    <vt:lpwstr>Sk89zZ/JfTLvm1Qcfi5QJq5uFI00JmliZ0n3tyvyUNQGSqg/IUSiu/igrpTZqNulpu71UsTPymLgsy2OtQ8xG4usIqAgc/XT4j0Ncwyt+Ptnj60T1kdz1o4GNhADOY7B5bnhbaayX3l1hAt6LepMCfHP5xp24kN7ybrNUWjol1LsmaJpAXjDvccEL4tVRBct7tOiDWYSYImB8b1ex+L1UpckqN8rca3tXukKeUBOCGZ+o2b1kGf7TBw0/nQhOGZ</vt:lpwstr>
  </property>
  <property fmtid="{D5CDD505-2E9C-101B-9397-08002B2CF9AE}" pid="9" name="x1ye=103">
    <vt:lpwstr>HGmXnrBFqXtGW1zaKCXVDMd8z92Y54buHuqGPym7qwXwxqtmEFVis+Z0tRRJMbg9twXfgGCmmJiovb6lMKUslAc1hfTH58nYU429ozZphjISigPsl3HEfgBb/R1QHKT+RifcdzjH+KHXiXTshOQoYw69EA/E2bTqI1yr0UbSl24CTKd/rq+TKDBKs8+KyBFM4SmLLhU1pjWr9GNdUe+ixX1dpyiz4S7KkFg6PbUQD++QEdZ7UlNXY9xXoLxAEwF</vt:lpwstr>
  </property>
  <property fmtid="{D5CDD505-2E9C-101B-9397-08002B2CF9AE}" pid="10" name="x1ye=104">
    <vt:lpwstr>ZSNlXbPzBhfruvW/J/miCXCeeE48No+vhJnM1/dkVbpWB47Wxdu39POWpoviBatb8inq/5HEBEeSCmtlERaG2Q+L/sf2chLIWWyAU2crDhhhRC9G+ceYi1zH9fLQo2Pmj8B2Ku3A1gUiAgSt7xhITK9ZPBIGLvp1NIhAKWRtn+eVrtGNpIlXJ3nJgsTgBhL2hQ1U7OHjmDmncTawge8D9rWKrTv6G5eCEmundfa1H7GKaIxxuvUS32TT36mQEPk</vt:lpwstr>
  </property>
  <property fmtid="{D5CDD505-2E9C-101B-9397-08002B2CF9AE}" pid="11" name="x1ye=105">
    <vt:lpwstr>FxiIxMtVHemoH8Cj/FZoj40HjYybkp6R+2Y8f4ZLZWZLqNRhy63orn++vd95mnT+7/XX4nI/yUWLHTb/0MeAtTpPOOOSMsmyqVkyGfkou/SNh/qw/YfmshQmoM8S3FBs+NJ5Y0N0gePK7NTSQ0v7rjzOhCjlAuO+9b7GN/kJMhrBU3vUcgGNkgwPk4vcK70hbcf1I35Wtxi7TG36gvJvfc3W90XydbtOkjQQw01Itq0la+1OLsAib4Xb7hCAXqP</vt:lpwstr>
  </property>
  <property fmtid="{D5CDD505-2E9C-101B-9397-08002B2CF9AE}" pid="12" name="x1ye=106">
    <vt:lpwstr>koA/8rxDwWVcweteFR2pKyFvc5cAu/y0jEx+psi1+45i7GYpeCjAckq20xaZ71zWHcQRK/Dq0teTSG5CyiXWLzan3o81IrqsmpoJr0WMTVfUjg9R3QRq9d28eIpdsbYt4BIMqCR+FC33wW5IQrYVuhqQ4q1TwxIZ6oIh1Ty7dwnYU7NBEBrlb9ZQIpM06F4T1VM4W9D7rE9Hs5x8LWaI21QFTRz5eqAF+CtN+6lvM1kLSLqxCMCh6EHEE1FCMFB</vt:lpwstr>
  </property>
  <property fmtid="{D5CDD505-2E9C-101B-9397-08002B2CF9AE}" pid="13" name="x1ye=107">
    <vt:lpwstr>U2g/Yk2w426xwj23X1cg/FOkS2yNK+RKMoJXkoA9IgpvZisWcWAsXa1KjDtLqanzSTjtahYBh5eajO6HPrfzHugCVqjECyCNF/Rksf5kJMY+qdJhTjqqC1WWaAhZIeCG79QSp2wRCkfPXvZEkr1lMiM9ghGRFOQ9b1+15IuJYYwXt9WkAX27gXTehGKNHohUe8F2zt5tqt6PBNvRy/uFSe11XUyjVeU30VAbZNOxEoNbSHClKLNOh+lMRtBgbTp</vt:lpwstr>
  </property>
  <property fmtid="{D5CDD505-2E9C-101B-9397-08002B2CF9AE}" pid="14" name="x1ye=108">
    <vt:lpwstr>239r/hMkOdSjJGnNTu1eiubcfJF4Z/YTg3ik2Fz7ZO+ln+p2lqtjP30tD4eC+LxXi/i7Nnzy84a4azCugrOd+ezS4EW9+PMLzOF88eGl6deSdsMU4484ORrzcVgSDK1Zn4ZMVZaOKFSOESQSPqnxt5oZWpZEkZyGx+ubStPChZaKDFb7Z8B9VZnP1C6AaH90hjrwMZs4UCSVH4W+etD0yNVdqg4Pt9c2DCEskTZ1LYob8PReEzOgElC32vIp/Yk</vt:lpwstr>
  </property>
  <property fmtid="{D5CDD505-2E9C-101B-9397-08002B2CF9AE}" pid="15" name="x1ye=109">
    <vt:lpwstr>WHaFzNtL5ea5gsPxm1+6YGxUaZXeJVewQGjZiZm+tlEQp48yqczfwnT7TT49ab7Qv6CfOUA0LcMfPfuF2eMYnxZe9PSRVovlHldNWJj/eYr+M92Pk5hsAZzCI9s1+8+FoEVzt5zutEyvGR9U7IuVD6pOx+Jem74vDTO7MKDdvAX5F+i8eq9qvmmK8Lb/pR6rn71fzyXdXja+aIqGYpPTngEZ4E/x3dHhG67+b9MNRNEQNk5LK4eJvA2sELksPtg</vt:lpwstr>
  </property>
  <property fmtid="{D5CDD505-2E9C-101B-9397-08002B2CF9AE}" pid="16" name="x1ye=11">
    <vt:lpwstr>2oXgV4VnVZZvlBD/Vv8CdGDvKQdmNjmOnbekDAj2XgLZMxgLdQl46woMy+D/QbOtu0vnaufk0pOVF8QuT10OUbZyBPSd3ZsjwrpActJPBbAIKD7ZsFiCATAF4ASQDnAue+yDpZjxtS8SW+3uzBXb1BvBXGrGSQKA8KHVk8CE9QzoTosy6/AZUXmC/FBL92QoAo54siT2GaOODcahINa3CnkNSlQgGtdOCgJlLEPTAJ/hPZak0X6s7ySU8Zr4Kj2</vt:lpwstr>
  </property>
  <property fmtid="{D5CDD505-2E9C-101B-9397-08002B2CF9AE}" pid="17" name="x1ye=110">
    <vt:lpwstr>KIioJyKE8z1I8IgtmuiHSpzKsJoZPrODh4rDPND/Bh98SQih/C83IH3j6mE2DNZGHkeV9PrPwDQr3psCPhmp5LnVLlWIJmJZZi/EYXXnmeEGip/jOyBv9efHCKN/QYFYGsG/BxzTLMRAOv/4+sKL6H2Z1lGR9imwt35pVZFnsSPqFzKuwqgH0nQPe+nx5utLtehfybR/sPUfGmTndkSEzXpJE6Kb2aZibEhM2M2lOaE3/5AAHeSn9aKas/SV/YL</vt:lpwstr>
  </property>
  <property fmtid="{D5CDD505-2E9C-101B-9397-08002B2CF9AE}" pid="18" name="x1ye=111">
    <vt:lpwstr>PorUwC9lfB+pefGYfdcjqniL9qoZQXajNXMbd7YuNpIow98B1BkEpcaqz0ds/ya/xL1nvQXfSKnrQ6ACtYsowtf4UgEEeQmgvnKePbs5+xjbtndM413Vp238+G+y1BTvsse14rrMesdrJfDq65DQF9X2ntErOQzlEzzZUrBAnRNsZERtZOUd4nI2EcWqUB2X+6neQXfjBB3sAh75h/xena2Sr1tG7MUpN1Z873urf0ybADFaeMTXdSXJhKe7vau</vt:lpwstr>
  </property>
  <property fmtid="{D5CDD505-2E9C-101B-9397-08002B2CF9AE}" pid="19" name="x1ye=112">
    <vt:lpwstr>7/UGI7N6CdG35hFM4KBlCHC8G0fi00HrZxPgQngPsUJ+q698z6E0ngCljHXgXbBBQrlLrGhAdceRNIXNyI+M8hQ6XZuRfUONMoIAMYC2/dCPZ42H9yNioJfkWp/c7dQmdBOX4gDla/615oBDqVtOJvFBNYqe2NuleGuR7uwiv0bI9uYFt3qGTtUAOLdjCqfb+gLpuDKSXgA1BHQzxF13ID0+4JXaXa5NWVL/w1GfhSYhD8kPbAivNdV3eyk4AZi</vt:lpwstr>
  </property>
  <property fmtid="{D5CDD505-2E9C-101B-9397-08002B2CF9AE}" pid="20" name="x1ye=113">
    <vt:lpwstr>ZdyDCzOJnCQ363IbaswhJGd55gb3y6jHGkUNSnASlbsnf/MizLu3VSATiNoAqOZEQTAvalcfXH2Z/UGeVzvoY5CZ93DtAayOzDbSmhhSO5Q+nW7/WD+hRgVVO2PB+NNgpTvvZQy7pxQXR813eNDpV4CwwPKzfWdkE58cHuKoTAw5TMvwScxZr3lbe0u9eyxa7kBdD1nAuBS89TFtdlM0/Qmjf/Y2l6O56g3rLz3o9cG4X5/qxT60sDwpK0qtito</vt:lpwstr>
  </property>
  <property fmtid="{D5CDD505-2E9C-101B-9397-08002B2CF9AE}" pid="21" name="x1ye=114">
    <vt:lpwstr>lLJBkCVIDPxZAORgLOEQwNL8drOc/w1+KXOR9jUePBtiV1ZFyqxCYkRNM9Fot2/w3ndl/dbErWKbmcljWPkM/lBQjQ9qK6FvFBeRCJYcD4lYyF5ATKp7o10TwI7n9v9nGWFDr8REGguKxIoIlfmGrxf9qYw6ENiA4/JUW6rQX7cvy2/ksR4f3fgfzd4VdF3hTOMsVfJ2toTeDUr/ddZAA7n1HsZZcakkNQg37eFOh9klqtzgv4IGYNv8/p7iYYr</vt:lpwstr>
  </property>
  <property fmtid="{D5CDD505-2E9C-101B-9397-08002B2CF9AE}" pid="22" name="x1ye=115">
    <vt:lpwstr>Yxchiw/9NwzsI2D5qkYrdCvVzYeVus40UFiNBO35c1O9i6c1sLSt+8ZBLrYbzzI3/pnJ9MzRGsWlhdmmEY2q+IkvIowYg6FtvdEu0svkHhXjZHBW+gWg16LxFmp5i1AwaMAofXMS4bksHhAjgMvDzWd/cYIYSLOhP1rosjdEJ8u+qIr04OxJw/D9mDLR0eFlSSbnyKe50VM6RnNi13AKhIzSdQJkwftspdejH41p/OKijq6UwPOFb77jL7+MPMH</vt:lpwstr>
  </property>
  <property fmtid="{D5CDD505-2E9C-101B-9397-08002B2CF9AE}" pid="23" name="x1ye=116">
    <vt:lpwstr>fdDrTLaHfFptR4MlAKyv2NLCVoEYEk2i91Ttz3A0uiHW7nEvXjvc7yLYjQ4TeoycscQ3a1KM+0j2IbhLAANucZYlHtu4rNBr98eTKaZoTBDuqI19UBewDrfq6JGrG0Szvgln7QUFDfbHfXtVRmd07r3ExgFQsuzYWWj2E0MM95JSCdoaRwtc8fJuKns0+7LxL43BurcExgT76tUizBoK8TDf7/D4Zgr8CsANzKExGqwtMSOvHovrUPl0k0z7fBF</vt:lpwstr>
  </property>
  <property fmtid="{D5CDD505-2E9C-101B-9397-08002B2CF9AE}" pid="24" name="x1ye=117">
    <vt:lpwstr>8rFfAkE9CffGyyttYaXQlX7WCWN66ez1czAYo9KXv45QUzdfuT9Tn5UvGAdkJ2eiqPFlRwyfMvnn/iFW7ySet8U9I/lYiAXy9jlmqll9AbtC8DtxcK2IUEMwb7JdRuHSkR4Sw4JwOdlcJcP+zRtSDoohWXkALo2vAlTb37/CrDSHHWssk4cSJheX640esR11wxB973tfSjezOOfufUq3KNHXwO1XIQhxUro4fwJyY4HDj7KEdRS7R/bSgXvvMLH</vt:lpwstr>
  </property>
  <property fmtid="{D5CDD505-2E9C-101B-9397-08002B2CF9AE}" pid="25" name="x1ye=118">
    <vt:lpwstr>PsHTnOvDUsiY5s8QQ944xom5owH3TCvOWVsM8zv06wepVP/UwX8pdyOWQue9UrJKPPpyBR8cOMrfwTnJGDjMDgnQdu6669xkg/h/mrOdLHIaJ6XLvRuwoG5A6RmUNgqL0urZoGuTBbStJ+jrMuZy0kK3UknoBLBvh0/152zxL/Z/hM6nwAqIeln6PGqkUNumwWQUWzO4hXQ58jGaHt3Jl4bIPMAmAxzuNc1CI3KTcH9jWCI800zGr6BATcROh/1</vt:lpwstr>
  </property>
  <property fmtid="{D5CDD505-2E9C-101B-9397-08002B2CF9AE}" pid="26" name="x1ye=119">
    <vt:lpwstr>aE2HL5VW9U2pRXhgq/zh7RocqazrrYXb/4gUm8hs54uq8bPsEDcUthBcgFWeGPv5hkIe27bsp5rGTBGBekekfXAFGr8/rwO3nJQi2mq0eDaCn0LhbLW3OOTCVU/Tv0UF5orRh5V0Qy+BtVwbTlNmM6sFGuOUry7HQGJpGTkacnIOS3idPUAotWDgEm4iCdnUXBIOwI031OSF3jCKGZSKJqZkccoH+dnnaekY4FKxJZm4Y6PMJLrTwRL38yjWzIR</vt:lpwstr>
  </property>
  <property fmtid="{D5CDD505-2E9C-101B-9397-08002B2CF9AE}" pid="27" name="x1ye=12">
    <vt:lpwstr>+XouaclcrdIFmJFanZPuU75JBUZlgOiIjSgR7h88E+gBdehfWjpnygEn1zvl9feGxuY98F9gyd6VCU/lYhZby7wetISXxKzhHfAgSOVJrtDUI9eal6fD82I0itcG6rpwJ+LaWaw2P0YDUVV8O/p+HG/zziPubV2NaCaSv4g/TcoqLcf6es+rUDwWsruyn/igseLigFX7FkRKCV1Rag4Eunjl1n+ofUuM6mSzEJuSBIV0Ne+Afi8A5Yeba2K1X6M</vt:lpwstr>
  </property>
  <property fmtid="{D5CDD505-2E9C-101B-9397-08002B2CF9AE}" pid="28" name="x1ye=120">
    <vt:lpwstr>T/xYVCor1s1ife8xkTwRzINRZbPsYzGCW6N6NYz00wXbTf5JD/7NPre+zipIrJpu4fws4PRD9i9Bu7jo6uYtjdBWZfx3499GRygN4zwBBgxnHBBTTYjPfYy/WimwhfcdBfzxGtq/7dame+bdcVcs2oM2Ppa+Sn1rRplLsEdpzy3gQwjwV7uuUt6BprJ9bpC44T0hwizi7P5Vpc8+V9WPsPbI1MrMnspfu4EwpgayIp5AIDVWw+yPOwMETFxhrs+</vt:lpwstr>
  </property>
  <property fmtid="{D5CDD505-2E9C-101B-9397-08002B2CF9AE}" pid="29" name="x1ye=121">
    <vt:lpwstr>qp1fr+gvP9RmVqL2KQxfwNBgDM9UAgQZe5ng92vUtPRfGhWcTmu6VLZ1x6pTKw/mYtFd8Ie4UpWm9uY5bQkmYloHmKWOjPTYJb3DU6AVXc/3WounbrXfUNDJgPzx+VoaDkW86AR+BrWGiBIZ10uCxuhB3mcXHS0OH+H4RZjWLixuP2CU8T4KvCg48JuaiAcEkM2C+EvD8JKtIwapOpNE716E0tY8xV8GIkBAlnkFYGhTzodc3b8wCdPdSWptOpt</vt:lpwstr>
  </property>
  <property fmtid="{D5CDD505-2E9C-101B-9397-08002B2CF9AE}" pid="30" name="x1ye=122">
    <vt:lpwstr>RQSaQaCHdaMfezfLwapZFb2hxekNNAIGrqpU1FOgAICn/zIlDfQ7/f8ANlGVj65GoTvI6nmRV+u0yMgk+6Bc3NvvoEIQRbyp/2BOIriZEhijb3SyJPw3wdV8zRHvrN9bdS5+5h9eXoY3MifGbx1Qdn0jolhVIneXk+lW40s0ZfMO7d9Gcmdc8L/CkbZIyN9Do8LAu5QcuZNLUcUaUzHUIsON+ZaF1/+t/4ylpllxHbDKoefHFhJTqzKR6mRA4ZE</vt:lpwstr>
  </property>
  <property fmtid="{D5CDD505-2E9C-101B-9397-08002B2CF9AE}" pid="31" name="x1ye=123">
    <vt:lpwstr>e1H8TvAuxJe8cbWJd81HyXq8W91R/wQcHDQx5w9KLXbu4mL4u4U0SrWkTDS42GulQYXTLtLO7I415IGiy0PE9vh/RIbb/adBZiOq59LhBT5B8834hkkO5sQaJ+AVvgtc+qk3/HT9eLwGPbj1v6oo1i0bFBs66to8uQdWXEhqeS+1bpxhT7w3SBivb2Zx0AsoITl8pbFHsJK2aahaupQhEGtXyqjh+aCxjDL8L+EOsy9IQQyxj+SjOH5Z6J42DTV</vt:lpwstr>
  </property>
  <property fmtid="{D5CDD505-2E9C-101B-9397-08002B2CF9AE}" pid="32" name="x1ye=124">
    <vt:lpwstr>TEPE9TX72ZA0aGiWy9XshkQGQFntou8+7WS+NadAS3wKY4iLkqt6wV3DVmGUGpviea6V2iO/5BEJ+Rrz+/WrCrm8Etmv+GTDoiHY2xDuHce6vjkVccmtwQSJJHMju8dq4bk5FgilN7tnTDHCqp2QI72My6ZI80IOipkPOPlxNmjy2DpiGfYvFCTx9sa4ikEAGRW96mzBXMfa+v2228lMaanRox5nJPzvBKwveccYhMZvYQTgbgSJIRTK2EnH5Gu</vt:lpwstr>
  </property>
  <property fmtid="{D5CDD505-2E9C-101B-9397-08002B2CF9AE}" pid="33" name="x1ye=125">
    <vt:lpwstr>tVpEASgscPxmCOQGowEXPQ/1Ikekb8OAThranNIofR7K/IylVXvIbGPat+XLKGIClYQG3sxteAv9vlrnHWcWQSCDPNTCIAPI28SBpppZhfQhHis6YPu72jlMFLbLn/CbqNyiIVnYmDIjjslhKVaq26Onv2SdT2vRHNojPaqyOGa/mQEpB0OQTkXQy7fyiSb3djjgWUeZNWHJKm0iY9oYt6c9Mp6nVcTlPtfLLRZ/a0a5+jzd07Buaw7A8EihpnN</vt:lpwstr>
  </property>
  <property fmtid="{D5CDD505-2E9C-101B-9397-08002B2CF9AE}" pid="34" name="x1ye=126">
    <vt:lpwstr>yPNbFw7sWipJvfe1GQ9JyP4bWFO1ifMHeYx5H4/v/EOFv3RFi4o+gTuPdcNrNhUP2I7DeAYzJJAQtBENrtYjGM9/QOkC1igLzSHXfdpm8Wyl/IiO6cf2Y67KtEcaIyGrXXucfK2xG9hcsIhHUm41O6MzRdEeiuzYeYsBVMZBDd1Czrl1aKAjx0Par03CMhR5nJK1i2RfbangNBc1Gfu6anYpx1J54lSFqq5ibO1lQMMPQEQEPw9XUlWJHqm8zzF</vt:lpwstr>
  </property>
  <property fmtid="{D5CDD505-2E9C-101B-9397-08002B2CF9AE}" pid="35" name="x1ye=127">
    <vt:lpwstr>wPa2zYAxKCWCSkECuWI4OtP+qgZuLv1jyXXJseNIk68yucmBtZYZgvFHD8nKuN/TrGZJAmEcck22DM4Dgc9n02MTNn5J3ifo9M+Ta6okemlmnjCUfBOnFnNaDdAq//TEpMsiOwsDbH+qAVbz7+cfKWwbvpIiqrlapmmF+tOg5aVcFzmHkGVExVjjQfuRBkgA13L7UbjmEWh8Dy1OxxsFmYq5EvIr/t+9x88rWJPofBcGztBboLoN/0/QENVNqu1</vt:lpwstr>
  </property>
  <property fmtid="{D5CDD505-2E9C-101B-9397-08002B2CF9AE}" pid="36" name="x1ye=128">
    <vt:lpwstr>nHIBrulMwU4g+zP8WnbpvJeorov92FQD0UdeGf/PlUjGq4ZaCNHp7t66i+iqVJMQHnKmRntVI96Z83IVcQmbzYrk2LWLTUahwkMfU/4Jsk3cC/etyEHEBue1wxquzhLlW3FxYESP6VHaPPx/v1WT9QyBAMsg/wHlG/ENeO77N2h7RwDI1d+2741KRoP0uytnMfWaiA1uX3Bzqnj7/SvgMR58qyHEaKdF1h2OoPAxhms6plq1dj2p9VuxhKAAUwU</vt:lpwstr>
  </property>
  <property fmtid="{D5CDD505-2E9C-101B-9397-08002B2CF9AE}" pid="37" name="x1ye=129">
    <vt:lpwstr>UgC8sokl581I5bmaSL6oVjB6oBdMm59g7YiNXu51BH6IjLGzwLjwmsdOvIO+sWqvP29mxoWin1uEmyHW4gVeWhqOiI9Uxy7+2LyYMWWVQokA0tLikBNj1FeHXao7/x9NLTfobkY69Yu5afGaD4Lusx3fdGwGbCheZ2NumW+SHNlhLrdbuD29/sHIv2Z/SYVIdZECypPlMO2JuB8cY5Qz+reUO3y0Y3VvaCrv252dksYmaShqeIx9l94Mx66ful0</vt:lpwstr>
  </property>
  <property fmtid="{D5CDD505-2E9C-101B-9397-08002B2CF9AE}" pid="38" name="x1ye=13">
    <vt:lpwstr>+cAW1UZdKHoI4EBkKzqo08Csbwcvyr6GwnwiFjwXJ0beHWLmx99HRRjfGPkecngSl8u70gZ1Bf+7+1+RJT6HA8lfT8MtNJbdzq/XC6t+yLNtTvuTjVkdjcK6XinUu7rR95CnyAQjGZkK6nAIUEfdKHzkRY6sRiDFVwnb4Mlxqz4VAkwCySzBbMEPqHKwq1PDThthLLtu0QeRciRIcFoCTszRAi++p0Vb1Ro0YjANtTJIkFx7Ura7bvMM8cn6/Ca</vt:lpwstr>
  </property>
  <property fmtid="{D5CDD505-2E9C-101B-9397-08002B2CF9AE}" pid="39" name="x1ye=130">
    <vt:lpwstr>ElNto21SY9NbHHvTpweMjvATt9wGJVCrCeGhqnLRKe5p87AL7UDtThkhbSzkB4U4bXvj3Bn54zho5g6fZIKvxrRXTxjUjrrAruCRBn0l3j1yrey4Z7a/OSMdG6shN+rp1M4TbLrR6ZDT0CHiDTG2A2Pr8ztwHlnievZcxQ+SxLaKpttTELUjJh1XMwYBXVU+SAptnKr92KPckhYA3HnwDzInbWYt4ZPR8W2LHs1eN1k3YuP7/ExfC72HV3kfOHS</vt:lpwstr>
  </property>
  <property fmtid="{D5CDD505-2E9C-101B-9397-08002B2CF9AE}" pid="40" name="x1ye=131">
    <vt:lpwstr>8NqMTRuafrkePH0tUH5nKl4pnWkdX/R/lGkXGT56OtZvhnolxUCdb7O204ifgl9PGDWqE5Ino0v0I7uil1tcjP1nrQppy9m6GQkbMwOFigr4WoAI7LaTUMYZ9UyBcEov+jnCK/kKazWpyAUkjwnYqTDgJBOHd9lG79X64MS879BDGAbbAaibW4I4RkpJ2SyixyrHRiq0HEMyNc2QTEN7BUr3vZjfUq7wwmQZTTTNP3NnVWBCa1GSa8WnluFb23P</vt:lpwstr>
  </property>
  <property fmtid="{D5CDD505-2E9C-101B-9397-08002B2CF9AE}" pid="41" name="x1ye=132">
    <vt:lpwstr>N5ffYPey6OCv5kw9oFH3lAs1rRM0o+/jCUPikalyKFeNLH38Fyc+ZjOOz8eo/LHnQDf53zoqlamBADs2IOS2vTKuI9pgun5OtI393CSOBfIO9/1wcskE1zJupvIwsmcs/Yb0fUz7O6cd3FKPULdIL5Jgnm6onzd18m8MlbG7WHB/t2d/g/c3Gb8Q8C2/QxHQiDCTRK6tznYOtzTIxBHkQ+COLGRDTTNJwuhMhSTCyI6fgMahcBdTRAsRu/Tpx5U</vt:lpwstr>
  </property>
  <property fmtid="{D5CDD505-2E9C-101B-9397-08002B2CF9AE}" pid="42" name="x1ye=133">
    <vt:lpwstr>INcMi+rqZ7XUwSd4lB3yN1Yhd4NsoOqhRgOPgM/Ih5pDpIaLyobHMSbeAlandEWMnKPb+jAbYy27NCv2BurjNnglw9Mz2g//kuzeNy+R5iEW6salSCcicCrBxjUoS+CojkmV1JFYtXg+Pr8rIDd0B31zxeZCpIoQwaIpLmEznjAhr5kt95/gAFI6nD9qUsM7X26GTY54SDcqbjH8DOpkRm4UcCNcAmq//KDqP5AaBKAoeiAU5LQGRBIgcd+ScM6</vt:lpwstr>
  </property>
  <property fmtid="{D5CDD505-2E9C-101B-9397-08002B2CF9AE}" pid="43" name="x1ye=134">
    <vt:lpwstr>c33rpUtjX8ea/bFkx5h9XnvE+IxdcjpBdkx+ZlgkGC1XRjZv1c4kTZ2QZOEaJ6fhg45Nb41HIX854ZojnlWsjxPMD8ZCIPX2N8N5qqjc0TK4vMZj8QIs3p2n8IVk1PD6zGWZ0co1YEw6VggddRdhU5KPvdIGNijCbpkkVJdviru+mqidYj019GLB869Lr9bv0Cs8gwhi6jTElQpa7n8/CtJ0VfKEIpYlq+7MbY9N7tprPFoclU0OgBn68i9KwLS</vt:lpwstr>
  </property>
  <property fmtid="{D5CDD505-2E9C-101B-9397-08002B2CF9AE}" pid="44" name="x1ye=135">
    <vt:lpwstr>FPy/H9yzYzyzsolJlUp7LPMzAcJKCm83eWnSX4ZVeU68B0HYHU6ZCSTkIQdJLalSQIPfT22+2WfYxDrX5JTBLgkYOjXWU/f2Ge3zB9bBjy/RIiJwQ1OlrS10DGoxYFB0Yk5eOg2CMaOK2GuRm+jpupsANlurho6eS/M8W3TZMLeTY2915Vgj6HR5VxSfl5usn3tDZaWy4YccKStU2Sd4+p1tWpKnO2IlEmQERwP973i5ozq5XkwQZqQ00aVh5US</vt:lpwstr>
  </property>
  <property fmtid="{D5CDD505-2E9C-101B-9397-08002B2CF9AE}" pid="45" name="x1ye=136">
    <vt:lpwstr>NpdR3zKW8HhrCst3+DGMV5Toov6HqTVcvviFhG4BJ1vfZnqMfIxU+2E/Pjg33JfNXtMd83nQy9lwu/k3Sd8hrma/CvtMv1MF4lK0J6rkORzl1mJ1qPQpc9zN9/GYg8J2FZXP4KKb4noGijG9rjFf862MKkkweBV0iAQaTsIcxi419KqtYLrYlLmSfhTNArQTd1GV+HcZzUvl2IoZ39YKV6zvAa/5IehtmjgxpSUYnH4TCfvyLmO8RgxVbyUvI+D</vt:lpwstr>
  </property>
  <property fmtid="{D5CDD505-2E9C-101B-9397-08002B2CF9AE}" pid="46" name="x1ye=137">
    <vt:lpwstr>bf/Tk9yvPpaD8RjwWEvYEKo2O+9vRlkTMNNvk3RKxUp6r9l1QwNYt16yR5FUb1VQP9t+iLOzux8zWeeB0Ad1D4Vd0+iF/nasfm2tV47qW6c55sxLAptiw0zWYOmSPeKyHsNeJ63wv6f9jC5qmFOOLdvNuuGji6QGE2S3Bknp79A1ZYo0e8p77Crj6C3QJP5VvvhL6C2/JgYcSZOcaDXjEnRVmspwbqsjJ3ZQHbAp0dQDuR94cGE0DYZ21jPykA7</vt:lpwstr>
  </property>
  <property fmtid="{D5CDD505-2E9C-101B-9397-08002B2CF9AE}" pid="47" name="x1ye=138">
    <vt:lpwstr>S0fA+o3/ELCfFuDuUwd8266k3b00ruZ+6kp82Y7WPmmI2Z8IxK2gPkuv061FWKTp/iZTduOowjK5OtdyNB/TGn8VPXAEYrXOc1VShY9WPozAMz7cgBvEVZ79K+aQKF0/SoVsvO1BsFgZQlxzLzyOnLjghgHgrZPhsRTR0qk5Ol2Zlzm0nyv2hx1pYXFruoMTRf9F94vpXQnIwbJ3j5y7vz3ZYCB9ndyPLtCIFz6A/l67f2qD6YMPDsNZGU1oHP2</vt:lpwstr>
  </property>
  <property fmtid="{D5CDD505-2E9C-101B-9397-08002B2CF9AE}" pid="48" name="x1ye=139">
    <vt:lpwstr>e9GHNMrTto8stmcVpFsIA41+JPs6d3o7Hj+6H5Z4WZNSJMBmvTZ1JX9P1hW0+IkgPhqQfIcyaShaJmpyNLd1tB9eHgEf37pFyK6zlOVRJXqz6fVts7qmtxGBOYZRE1aKx7ubIRDvJwKQEIASdSDsG2KaxdF8lRFSu/b1v27M59noLxvOgL0r2MQMqLbj5wUaErLNSEMY0jjuR43mKMEY6Wp3GoMjeLg+OzaupbCejl4Xq7zeYugiAxmVZOwXZko</vt:lpwstr>
  </property>
  <property fmtid="{D5CDD505-2E9C-101B-9397-08002B2CF9AE}" pid="49" name="x1ye=14">
    <vt:lpwstr>zE+A8UKH9Ub2rjT/6ROuO/xXM5hZQTzEAeXWM6n4g55fhVJEu/Tn+aPOhulfY90YRuf7kcObnVtx3sRn5nHmPktqlMIcVnCiGpR86UqretruEqHATxmIdnvFbPbh4L1CYQ9dbVOJdNo94gqeZISKyOXv5DMBnidropuVyc33T4kYVQvI7so1HwmYM1uP3TS239rtzdTGjsmzgw3/mHgWpr3g55iZj8yRY5/ih+1oHC7Nu/0CqKBZv+mE5Q0YpA3</vt:lpwstr>
  </property>
  <property fmtid="{D5CDD505-2E9C-101B-9397-08002B2CF9AE}" pid="50" name="x1ye=140">
    <vt:lpwstr>ggpzPzGnQ4YxypIXFFKyLhEfJ8DgKx/9WOn6bZx8fiwHnz6H3r12qKbKyQdn0RcvtJeYHfz4hBFtXqTT1x1OePe/y/r6rgoYdpLFmTL5J7BkRv6+KycwtpYfolLgnM8Vle3GLD98dZLPKdP5QVjwoH84bHFTPSkIceT243v43Oo3rg51JfhDv1u/KPOvlZ1bsy2DXKIRoebDE025ulTQIwrIq0VzVQgY9b/dVSAla5I9Hw5YLgHUGlXYwjnneSZ</vt:lpwstr>
  </property>
  <property fmtid="{D5CDD505-2E9C-101B-9397-08002B2CF9AE}" pid="51" name="x1ye=141">
    <vt:lpwstr>EwCDza7kef+YfkQyu90JsaPHVlTcsvA9LEltPrYW8N5lMRTmF/1uV/zvUdBRadX4WFGfb6VAsOCkejTImerFNgmuAylZG5l1pisb6JfsJnGiHCInwVTukznhyAuqSQIEr1faN3pTIDiEv3TfeV19SP5ltNYwNpEwzghDlkvsrUwhWJkcBKD3o5CCA2kPlljZB5bkFjHstNoKW7Wp1Kag+Y2Qbrxvex4L7xQyjfQWCVs+O+eEK3vSY71UQudrc+f</vt:lpwstr>
  </property>
  <property fmtid="{D5CDD505-2E9C-101B-9397-08002B2CF9AE}" pid="52" name="x1ye=142">
    <vt:lpwstr>7e1OyDQVTViGuLoLFpTwHST996b8gMzo6HRtsqZBjWnC9dRWEiixP9n62KPLitvZX75tJQv0HRK/sa/6qF0aMtT/MZ+b/fKNWllGB/vAzygcN2Kv0JiRNkS4mDKo/v+XXN6cBy1HHzZ1+XgjcnFZbm1fGas2yhT9N+QxMxeD5l4D6TLtMq3plof7hhOWZmFh+tbuHV3dV6WsnFF00d2RY+uBo/6zLAzazxlqlPshcbU4QfnvB5PBQbbd6OSOSZc</vt:lpwstr>
  </property>
  <property fmtid="{D5CDD505-2E9C-101B-9397-08002B2CF9AE}" pid="53" name="x1ye=143">
    <vt:lpwstr>1iOwowvHJsr+rHAD8738M3JvtjaFZ+LjKY9U/nu9Yyw8vrndd0+iPE3lfSXhmhSr8mkangxBLZfg+pasqWIyzqAH9q6Ofvj0gyQ9krozg9fnrAVqYsrffAk4Z0QTozLJ6egiJWv+Zaj0uPnd4KEhoIGHtuIcxLgAFuLICyKsm0D6lPvw3k1dalydeQI4nxV1/z78Y3dbB3lruCwe1x9D+riDvRIMH21+qgyEmb9+7K3vSisoR/GcgQKochufYyx</vt:lpwstr>
  </property>
  <property fmtid="{D5CDD505-2E9C-101B-9397-08002B2CF9AE}" pid="54" name="x1ye=144">
    <vt:lpwstr>5YFZ14fLbaBZm1yj0YnjwKtPmlBn9f/o8GMYLlX4kkLBFQYlmOfZT3lD4Or4ziwEl0PXuUlurmmcUriK/IhAu5uXapUKoDiJnGlWOVz8k31f2mBkTL8yKVaSoivhyNKFWqxD198/wBjmxM9wrADTvmL6VfQgOmV4x/1U7680JsMmWJiLzwjDLsNAko0iMolmlQL46xQO7gAwUGdSZZI+QFg4sYqbUtZUFjhgyZTusphtcLln+P/hD/IHsHUhyoE</vt:lpwstr>
  </property>
  <property fmtid="{D5CDD505-2E9C-101B-9397-08002B2CF9AE}" pid="55" name="x1ye=145">
    <vt:lpwstr>eH/7u6l0+Nc5PkqId1OdyLiv6842mMYUcuEYWLelcvl3WgNCai2eleJoUjsYdt455ta5DEVxOqI9bVnMhbX8U63DLoe1DVn9gRy8+9lCKkTacPBXdVklUEZHQUzA3YCKbmDICkGapFju8KAOyO+uBnvfGMGvfZ52cnlmBmKrWgDRa7uqGYo+LZy1dTQwUzigoOVRfpJbYBjpC8odxHvXJv2b61PDLHzYl5lEJxdY+eo5MlPup+ulQo4Lrx/jX2v</vt:lpwstr>
  </property>
  <property fmtid="{D5CDD505-2E9C-101B-9397-08002B2CF9AE}" pid="56" name="x1ye=146">
    <vt:lpwstr>MgWW0oBr4hmhhelEPuR1SnCG2cccMoUYKg6vtmIn+MQK+oC9ea85zgQvyzwhByCYiz83OXehOjZaII6iwFIyuJ0gB3SAdzx/uzGxaR+OKO7N8C4zBBj6TTIofegokaDiX7yLH22wpoBPFvMp7kYv+e20oIZ1uAXDcQsK8+Ff9Kb6nU1ikEkZ7vGvaR2X37/byVdGseo+g1EFSF6Idm+wZDTTTus/0wQIBYAgQVcj9+dClK4GC5dwJYNh2NRuM99</vt:lpwstr>
  </property>
  <property fmtid="{D5CDD505-2E9C-101B-9397-08002B2CF9AE}" pid="57" name="x1ye=147">
    <vt:lpwstr>T7Hk2yPBvrMMWdRgqtZo6vzRryze+8b9i0EetHiu2hgSfoBFpp5lgCEM0bgmsio2ClIPXO6fzW+64NYtBZ7ap1xO98drFPZV99QZ0eBfUZN+0q1171bQbRdstQmDcOLW4rfmm6un6i4Y32gfE8VP6/sWpOARhr5vLnZYfOJkHPOnG+h5Qaeqi8y63afAHlP5KjKdJ9ml1jVkC7pp2Bob9f/dzbWljGtQUZvEkUPPKA3zhx54uI2SjBxA2UA/095</vt:lpwstr>
  </property>
  <property fmtid="{D5CDD505-2E9C-101B-9397-08002B2CF9AE}" pid="58" name="x1ye=148">
    <vt:lpwstr>23eC1SVCJOnDwFKzLad5W0+rUe5IRd6tjAvEfntZGyPk+XIgvAPsjK16PatlI9gBWNlyCJwXf31UwJpkqe/mFvxaWshy/zWK4JvY+KKQsYy0qRug6jM96Kco9g3hEgurb25O/3yJlFWuYfeJWq4m92yWZuKAghpeJiFkz3hAE8Au0JzO00ouZNmy0Sdhb5g0jiY+bQq1bTh8qXR9HD39ErhyZb0F/SydTMSxOFb8t/S9o6xHGq/9VS4mOLtdUog</vt:lpwstr>
  </property>
  <property fmtid="{D5CDD505-2E9C-101B-9397-08002B2CF9AE}" pid="59" name="x1ye=149">
    <vt:lpwstr>C2ry/UNV81l0eGENNSvdudhAXPKMZI/6GLiRXd7aEwMRn2WMz0eujD1Zx82PUgfwB8nOrJP6c/R8bJvCP2SVgBs1Pr+GyvSIqmBmptvYjF/uVvqLcSwQ2SBVElCPHiUJuk8AloC1Pe3wRkB8rC8j0L44UhP4gkvbRCv/6dvqY9lqFstVenuJP1RZxu07GsJDqS8icW2H1sH+T7JMzu4R8u4zlLzdTuoKWEiM5WBfMAwywafs3S0bC//QjknTss4</vt:lpwstr>
  </property>
  <property fmtid="{D5CDD505-2E9C-101B-9397-08002B2CF9AE}" pid="60" name="x1ye=15">
    <vt:lpwstr>HX3cYzU32XKQq/YQX5XmMoo9NJanCW8hwZeZzQT4HLSagB3mW/uF1xWvPEBNcwFwiQT6A3TnrmIfmjfSz7cV/66zdgHnXv+yvdDp4LhgV8WAqXrMyVB7FhUc0sfn884U/ascO5+TP5BEqvbEo9Cg/lfsxYyl99Z8/fzybxHpafpj8sSEkfqwT+IsXvyiny+Sw50Zx9+a+sT/k5hdlHSD2YadHNSdPkdAUV6gaAp+4EQ8zeh0poXFxmGYdwtGIss</vt:lpwstr>
  </property>
  <property fmtid="{D5CDD505-2E9C-101B-9397-08002B2CF9AE}" pid="61" name="x1ye=150">
    <vt:lpwstr>Lrh4hJsBMlP6SneEMlqqo40ryz3rTKdzQOJhOzYwfX/IvhfWgIFG4G/ccclFmj5WIg7VCH8Ze+2TqcH/FhWP94x+f3bbt+ZYUad9krIiIjf1mI5wSHreFD/UgfYll64Ies9RxSMCwXTMmzekOu9+y0tI8KwH54JlfuzIG3e0i/a2pnTGOtuELifvyFdvF+CwfyjUGANqO4mUnRNmSf6z4c8SDF3bsk6128qNul6Fpuqa6eoPL6hhjM2NkhSS6M/</vt:lpwstr>
  </property>
  <property fmtid="{D5CDD505-2E9C-101B-9397-08002B2CF9AE}" pid="62" name="x1ye=151">
    <vt:lpwstr>5Kuu1+zUVvXq8vrVl9GecNIaHNLcN9GVxsZFO/ItIaze8yYocj1F0FheUvzUX/cziiccBl4HPa8ajcVNgUq+Z2E/bFkf4s755sICY0eaTI1SR0OiEg0OOB/DgGEhkB0EuiXDwOiE7DYRjE1Y+6rUebaNtbvilk9MsT4vsg8IHjj6uu4z9iO2vn8QDUcaWiT+pSmgpX5V04d6vl0d6JPL8I7rZL5lB/XmldRUJ9dZCa/OjaW/dE3lcIh/8dn5TgK</vt:lpwstr>
  </property>
  <property fmtid="{D5CDD505-2E9C-101B-9397-08002B2CF9AE}" pid="63" name="x1ye=152">
    <vt:lpwstr>Zp/qrE0xfHY1nS6M6rLnaj6f9EhS3/xsCfay3ttC2d2FHtAVLD1ZzPyDNLyj/Z9USkCR+R2ECdGM7Qlf6x+X92Me/pZiJ5kqJc6HxGWW6JuM9a60OCuqKCVQF4Ws2OUbHPidNPsy8eA0R3uCXJOQfSo3qzOR19O+KMELamqh0ATGaw3vr8/51Um2aslzllvLFtlxZwd8egCVWAU53GwvFg7G13WDwI9X1k5BC7MZ+ZNQl18ubM2I2LjgpyvXURv</vt:lpwstr>
  </property>
  <property fmtid="{D5CDD505-2E9C-101B-9397-08002B2CF9AE}" pid="64" name="x1ye=153">
    <vt:lpwstr>QFPkwVgoYN4F7VlHZ+mhSDIT+4+SEx7DjsCRXXBMAVWfFZP+gQ+X9/8ZDgZL/vVthlNmUeKxDIOWus7KN/QCy73MiAkt12FSzkHyYmGBfd3F66HYypIEdgBYojfrajKZXpAe499yn+3XYk4Nix/hZzjA3jvh74TKHKfx4sLDGSS/zhd8D/aohp/nLhQbJmUYyN6jrgJ0MPBj/R57XRkQG8hctVZxijef+mD4IWjf3dZzUTHUCoo3nPOjz3q63Ga</vt:lpwstr>
  </property>
  <property fmtid="{D5CDD505-2E9C-101B-9397-08002B2CF9AE}" pid="65" name="x1ye=154">
    <vt:lpwstr>4L4Z+VegVeFmEz5imb202VAbGXp9GwXpP9+tkB6Z4BMz9YRXWHgZwog+k9oH3kh56vY4WChD6xSSCY0TyQ/KlYmnY/AaY4nEY+d5iBYKX1+GbFo1CCECKSejvEnee3YFCeK9Gznrm96gflvZnW+NNjTUk5oNUhbqXyWHbnrtm15xfkErHY0m4ZGTWTmiVSBpcHpn4l6qNCAIHGDTM9vuT6f/QUoNQerX7F70R+6NKITo+FgQ0/WjxF0LuBvoHwv</vt:lpwstr>
  </property>
  <property fmtid="{D5CDD505-2E9C-101B-9397-08002B2CF9AE}" pid="66" name="x1ye=155">
    <vt:lpwstr>M2Lyaum8Gp8qmxDXX0a8LlHcnHcStEno7mRXM+6XPFSUk+CZ8O4lisM35oaTfbeUHmQb3AebIEzAoKjyx0V5QmhDuLbrWzJMEBXPN20d2m1U7MACk7zyi8uxBV/yqhnDc+v+3yV5GejMqn8sBPhJl5pZziPbuehrP/4VoOOG8+ueRlrt2rbUVIcVRBZ4v0B3Ws/sebQjQhB34COK6E54mqI27+EoT2XGWxK7Xp++a1a2+CiX1zVYjbxvzMheTnJ</vt:lpwstr>
  </property>
  <property fmtid="{D5CDD505-2E9C-101B-9397-08002B2CF9AE}" pid="67" name="x1ye=156">
    <vt:lpwstr>2d1hTfWlGE+Gxwil7F6YbuzljZYI57Dyq7Vitze7tkZHPyNXHqiT7gnkdDaFvmOEu/2znEauAZMksOrVVmXb5ftTMcMQEQ8ABnyU8XSdfNDWjuqZ1wFQxdxn1+NkwB6JIMxUdMm3YYlCNEPW8Dh5VaES/OgVNu0+idWT4z6EAFC5z0u/z0wt1KjFozuOgbL9gNtdbx2cjuRDfUmtzrLfTXkVvPxuPge5qxyU8JKXjBSv8N22RVXOX/Ni0HP3AnC</vt:lpwstr>
  </property>
  <property fmtid="{D5CDD505-2E9C-101B-9397-08002B2CF9AE}" pid="68" name="x1ye=157">
    <vt:lpwstr>foOA4MPjJTv+wUIKaBxOE9aJoP/HmxViJ8y6KF/TXMVrlGm+SYteNXBKpSWzZOQfrrDmsMjeVsjtnxKX9E9snFK36e5nJN5W2j79jw2zTk1iLSK+tJBkrX+3LkxfYQxKBPX0mz0uNQOjwMbZj+ZbEZ8pWUewaN6MgVW+Wzj5dMnRXDMc4YSQq2gViYJuDaP4cCD4jgkN5uZyTWRgq6U7DsO1effdF5yJUzDZaCavIlE9Plck53dUYE5j4vhDYTA</vt:lpwstr>
  </property>
  <property fmtid="{D5CDD505-2E9C-101B-9397-08002B2CF9AE}" pid="69" name="x1ye=158">
    <vt:lpwstr>7WfTPl6iNeRhIS4bDJlT54hyYrTuJql4d93tA5BuaHhEJVsLdiSaGJMN2k+1XURLzH4YDUNRqafh39G8LCVx9ZObcS2w7cRvygItHqdCBI1KDEPUs7xxESVP7BeGrwy2Reydzhhe+s2F3+DhqSyV/6OqYadjSikijn4jwLbFdwl92BKvRkXBh3AFzW7hQ54iOhR4XZj1l/zdGe+DX26Q3utMEQfghFJwQhyXKYATrVS6wnKmujxJ95ztOfC9ZPC</vt:lpwstr>
  </property>
  <property fmtid="{D5CDD505-2E9C-101B-9397-08002B2CF9AE}" pid="70" name="x1ye=159">
    <vt:lpwstr>XJDvIHYlHRNK6eVxT4+Gl0pZyQ5qiqSxIGi2m9Xbg1HuyGvMomj5CpYRsKjY2JFbpehc7lo8vzwWQyTM0MhtNRm3sqE+chpYheKZ1L2g4Rcay8afas+NscaWeWyeQzLIE6yryxLA9YLRKx0Cl/OQaZWhTHTpoZzU1FHK/Pd0YkM8/+cqX1sxgo5ZuFXMcvV4eOwG8eFS56ynZxlu241cv3rQcZafGIJ5wlSvABA+0fupXVrPtYB/25r5rrrjcH7</vt:lpwstr>
  </property>
  <property fmtid="{D5CDD505-2E9C-101B-9397-08002B2CF9AE}" pid="71" name="x1ye=16">
    <vt:lpwstr>FuVBdMdM0wI/aQCW7TSxRWbBufQ3DMyfN2gy/qlAC9iJp8irnAEaDc0RA3VfLtAL/oNY40P2lMWT364E2vEw2y+x6IgrojSGFgspLpEeFvreQIclCzZgb+nPVttj4zPKbpCyJy6uQkGEkSYuHzUZNq0/M2upO/kEbze4Ma+oS+MHEUI+ACzocV0pGjR3blz8t8oymw/gLgLd1jNt81Z/LszjjcROHUBeB9tJfV473QyWAwywWuNGaTvg0H9IVLt</vt:lpwstr>
  </property>
  <property fmtid="{D5CDD505-2E9C-101B-9397-08002B2CF9AE}" pid="72" name="x1ye=160">
    <vt:lpwstr>/0xST4fmGqeDKWPne774lHvDpsOy+odaTXuZwOvAv4j/tgCi+bD8/XxESiy/ws8oJzcB4aAZa965C9BXv/Yh2Wz/LehSAyypaIIOA0QxOo763rhk+YBC7uBqEbxNUMUfNcP6VIWos4tU6ysD7Xn714KjVwp0zYnk2keCB9XKzFN9ZfGTSkNOq2W2IYaYNsuY3IRKnIffiL+1toJaV3l95uRwT4hwbHqC10PeJvY3js92RQrELoA+G+5oE5R70xf</vt:lpwstr>
  </property>
  <property fmtid="{D5CDD505-2E9C-101B-9397-08002B2CF9AE}" pid="73" name="x1ye=161">
    <vt:lpwstr>ejRyJxqtvf9O50OD1bxH2NhdTv+nYLOhFWeV7Te/ioC2MAt6hk96M9pt+NkbYidGwa+xYO0mhkQFYC3F8wxnLWhIFxJXRArxYuqWV+66nZfr43ba3gT4GgzToOCcT6WR1EHaSSdvGWm0tBrQCNvdc4oQXNPDtMPm+2xHbTz6ZfWMfungNyLmP2Vylepj27Z2ePqs0lRHN6Q4EFrwNg9+4OMHNl8kDVdWwfrmA9U11gJCWBr0GFEAIF0SI6hx/Aa</vt:lpwstr>
  </property>
  <property fmtid="{D5CDD505-2E9C-101B-9397-08002B2CF9AE}" pid="74" name="x1ye=162">
    <vt:lpwstr>zJ6fbBangXX89HqyhL1Tk7EIkvNFydC+Lcazc6T/2czAgWm2jf0yot2Zzh8yWqumKtv16NfHcmyJXsIzYKrKBH+YYqg0IWYlD8IA0jakp3Pm7pu6n7pyiQJ/C2OYbdxvIJuSHHpc4L6j5/Y1WJj/77v4GQ6Vb/bLH/0+RmoHDg3KyC9qZnYUHgvtT4gR+JntMstJ24UIEszJTioTDgTu6tL3jGb9rtFqANxO2iNmrklN66RTkjNS5g4GeCjDlyL</vt:lpwstr>
  </property>
  <property fmtid="{D5CDD505-2E9C-101B-9397-08002B2CF9AE}" pid="75" name="x1ye=163">
    <vt:lpwstr>FAOq7Ermzh6318oGC9qoSUu0+8oEzVURinAGTUprQD74Mp3FtsWa1oXqwNZ+P6Snz87N5KJq9aG5UNV7RMzkUpKt8SygvQxy07TqhYRs5HuieupPMix28JCFjkPPg/NE+lbitHAllsvD8vYttqcl4hEPpgrHDdQLg81x9hQhrNxQn5BPqHrpK4434PCJlgHmhsDiOZ4ot9H/w5efL0KnI8lXKz35o+aM+syEFa0GcPaoEVuOj86tuM1S8FYc+Qb</vt:lpwstr>
  </property>
  <property fmtid="{D5CDD505-2E9C-101B-9397-08002B2CF9AE}" pid="76" name="x1ye=164">
    <vt:lpwstr>TgFwZcAGVoYAfnBEtJo4q6QzxLSB5cUT06OKBTEJACtxY+6TsuanK22IFLXfSjFuihp13Hknn8CN8V5bdTxhD1uqX5x5dEAQz/kFGt0cVfjoo9usXiAgOQI4NwlMehQJLdxmbEZdbxRF8kXxuE+UOJoU1lgotUE5UmqLXrFc/j4PXvPILCvfX3RMXnluqhUZGqH3flfCTWNYe6EoISbr/XjHNJgvWk9MTixOtBwf3zl6LGPxkPHahLSJ6I8xeaj</vt:lpwstr>
  </property>
  <property fmtid="{D5CDD505-2E9C-101B-9397-08002B2CF9AE}" pid="77" name="x1ye=165">
    <vt:lpwstr>xy65AAeYTPFd8Sl9myn5RF2QLPhnm5BgjQgZ9Qw15qM2fVEjqk+e+nyf/jj9FLBMFa6jn0qpAgG51rlMfE+hzC8fB9j1EF3ELicrKCgKZJxSRucCx34gVx55jB1YQzWBc1PYvfcDHVLj9tt5O522oNbsvImy8KqAbKQ+RRLCi+cVdMeugjKU8J30Tpus31AhLrLfcIt2D+woiTr3WHfP9GIz8AWB1yX/3HGRxviOwZfVeVRMdeD1AXrEyh1A2ze</vt:lpwstr>
  </property>
  <property fmtid="{D5CDD505-2E9C-101B-9397-08002B2CF9AE}" pid="78" name="x1ye=166">
    <vt:lpwstr>YQWe9+R50wv2/3EQcwRJZ4fuTRdxYEx4gt02swcddVuHTmkjBkP8QKq/jtVONInDurES6J/4xbvCV8t9ilOnyzvB5uOLBhzKH3T26nLA1vio57eCbaZx5/6R+THDqxH9fUuGvZ08z6zTQ3L5OvQLefsirHHVq7215R+yzc53ZEOMu7fpzahWEn7Q08r9SM6QtuCWpXpcfourznbFTcCsfAbtr11YH55ANOxPEg9ULW7glXPAbzvxqQTJFdrNBJp</vt:lpwstr>
  </property>
  <property fmtid="{D5CDD505-2E9C-101B-9397-08002B2CF9AE}" pid="79" name="x1ye=167">
    <vt:lpwstr>1qlv+XPK6iohGtM6NcEMKCZSF8/b9AIm/mc9O7pe6Oq8y6hRL727LkmTWLtzsQm/PpxhIwUAxL0fKOw+XxHgShWFF5Gyb2mUW5zbv31Yf+U4zWULY3mYe3rtrrBalBIG2k4uhY97Xpqcuj0og3SP5oumt9HZfGRnWxBiMN8Y6XxV3KtpRY23M4vykSQYOWgT3cB6O2O1DYwFN5WoCTE+ALgiNwkhxaIyciT4tLzwTqbWhJr7qVl62i4Na97virD</vt:lpwstr>
  </property>
  <property fmtid="{D5CDD505-2E9C-101B-9397-08002B2CF9AE}" pid="80" name="x1ye=168">
    <vt:lpwstr>lM/Y9hMEzLdIrAlLV7jQ4hvRrycLKeNBG7UePdVhySWi5q2rgQU/AgHCoDzWMhBpqjG/mFrkPuKJU0tDHxUAfipudp5p+Zxec4onUUVLrLVNowzC7xLGSI2YXuByBotD3myERRMjR4E3mh3O68L9DbX7MZantzZ4sHcNpQabXk8+Qe/Vx9LWooJd77CGQBcAJZNfZ7PzoyHQcA/pqALhK0i0xh4+GPNkbpv14PrY5rUOv6usBoFEg1NuU+Q850M</vt:lpwstr>
  </property>
  <property fmtid="{D5CDD505-2E9C-101B-9397-08002B2CF9AE}" pid="81" name="x1ye=169">
    <vt:lpwstr>cbRPD/fGtD8BlDaT8vGe2ti/fKvyEylYb5/KxSjNPHq5PfTuNLKbTGWsSRwY/lhog6VIIe2OdpsCyQc5CHdldShHdrEFTI7uSKxVx/ilje1orQwQSfqKJkW/quL1bCNx1hWyK2qGJ1paWdC6K/mRSDaiX1qAIVMLFB8kbWUtNmWE8P37B5sr8jOFXaXXh87IiB4C836+Lr7sRD6MquUEiIiMlO0iF8vkDPL/ebIBFsnRE/aaQtNu33SBSnEjYWz</vt:lpwstr>
  </property>
  <property fmtid="{D5CDD505-2E9C-101B-9397-08002B2CF9AE}" pid="82" name="x1ye=17">
    <vt:lpwstr>qHcyH8mWwZI8l29PUnQxOyWmliNqIy4N3n8A9HyncqwjL8AreoQqW1G1cdf/S/YmK87iCvzugprTA8EWdwiyhEEurNv4xsBPiveswJbWjrAJc0tH9MNXYV+3zuKcIjFyppnfthRH8g7/Gg+xK7op0ZE8PHkgyqhGoURn+TzOg9sUe5CfEwcqpid2xnINN6jfJ38Rk1PDHXLSkUIb9+7tDoMQIOSbhiHWtn705m3nM+lyHwRmWlq1gOPiHEikj4E</vt:lpwstr>
  </property>
  <property fmtid="{D5CDD505-2E9C-101B-9397-08002B2CF9AE}" pid="83" name="x1ye=170">
    <vt:lpwstr>cDDQsrbmU9x0bA/FNrnSiNgHO2HTly5XFoUv1J3k+kmGNdSzqimhjGwzjKGTOEI6bFQlK+xhxOheYOF9Ssf2Hp0L/5xoBv9p3aSeV3kpYMVn1aHjMWULUd48s01b0NMmNdr+CQgYEi2zAdu3gX6sEXfj0VH05pRsfP4KRq37xLOMbU5wgl6v265CmymBHxOX76iDXL/R70RHDD/+QnyFJrLbm9MitPwzeKNYgqBp4wbSO1Y5PlN1bipUweeGYCz</vt:lpwstr>
  </property>
  <property fmtid="{D5CDD505-2E9C-101B-9397-08002B2CF9AE}" pid="84" name="x1ye=171">
    <vt:lpwstr>6JbDJ+J0waDWCdVUHvCz7Ic/x943RPZP7Q44g6s3wRH7IYzTWcm6cH/M15se/jat9wYxrywJkMu6ia05IBLS+cpSyk0/H5hd2fk1xtcs5I8tD5DdlXQrglfHbQtx/heJ1e+oGOUajgwkSZgfT9ogOOn5oGRp9I+lAEovmXU7h/CfztAc1kOGh1lHMwjmlrOCQDyJkp3ZLEroA1nNAjyzGsmG8Lwow/XQD7yT6BqqDVMmpHSOB1JP2mSY+eY0yVW</vt:lpwstr>
  </property>
  <property fmtid="{D5CDD505-2E9C-101B-9397-08002B2CF9AE}" pid="85" name="x1ye=172">
    <vt:lpwstr>qi2JKfpvSOax9gNWiiBAOyJJQ51F8s4bodsuC9Uv3pFIv6N8j6boSqUcWceRNxqXnyg6uqeFfiTfWMNuD/CPvf9ukE0LCaHL0QeH2/dZJfwl56VdUAdceZF/Q6SBckFQxLBLiodvUuMz+vnrnJmctI6jSCB5CJGZHPLoEO8mhchcXSmdz8uhQhign3bo/5+HDMIZ/GrCwc2vMpGXskBuXb7zHBZOtXVNuSevi0vqF6xA2VthrSxaaZ13PIDzBaB</vt:lpwstr>
  </property>
  <property fmtid="{D5CDD505-2E9C-101B-9397-08002B2CF9AE}" pid="86" name="x1ye=173">
    <vt:lpwstr>CZ40B4FZO0OYgli4X3Y7U5r1a+fMG9tfHHIglSJtGXtHfKsu02o/uw7nTIBbqQhzhjAdehU5ef28sHcXDe2WcdT9c2M8JqUkO8hxH4uKP21AxSdI+cDAe0hfKfStVX/vvj7XHo70AKAuq4BNBB6GJrhVMgEiZy09fGmY0ZXcKIhjGgcsuPvH0sHLNTH717nINcyMvg2sqYose12d4rAM2V2M19vhvJWfI4wYhF4HqygJDSK1iKPWklhMxyqKWAN</vt:lpwstr>
  </property>
  <property fmtid="{D5CDD505-2E9C-101B-9397-08002B2CF9AE}" pid="87" name="x1ye=174">
    <vt:lpwstr>W6ieUodey8hZqwIN7kZYkiRfH5AH1fvUzSdZx/zoOPgeMBfrSYbRNjMRN03XhNHfbjrYod0jWRDxWYKq+6FQcZPsaOWG84GtMqL3JnJa5K0k4UyPPlL6ydZQuPNuNgsbK40w3SjxhZJ9+f9MILZJPECPnBxpq3+uPYJegLkgsM8DcWuE37bzTgIVjYKlr/nE719eB4sRCd3t6MxSxWRUlK/5+crBBHhT0+sE3cpemzdOWZmX0j/xm/pGutOFfU5</vt:lpwstr>
  </property>
  <property fmtid="{D5CDD505-2E9C-101B-9397-08002B2CF9AE}" pid="88" name="x1ye=175">
    <vt:lpwstr>RAvpPKpCTEQ4GI/NkBdRfB5TuXywQMCN4opTtWdsHTtQRVm0cIWjYd8O7ER7EfVk9Hbh1kqKKacANsZA3e0lDLWWArsu02jYNHu73WZnSKSbhukDIZUXJ/DvS1187V38Vu916/O8PecdbkNFlPOEqpdekDdwqV8PivDmvrr9/Q0dqfp3KaORestAa3ZJd8e0gjTW05TVx4qXIulfL8Rc4XSsy4hGljgbdA3SLcvXu5Chj68piPu3Zo9Qz7C4AxG</vt:lpwstr>
  </property>
  <property fmtid="{D5CDD505-2E9C-101B-9397-08002B2CF9AE}" pid="89" name="x1ye=176">
    <vt:lpwstr>0GwYpAjXx3uTWvFyjKLi542Sw9tKUtl/MCBV99C7eXHlld4scvnO35LZtJGcS3uXtFyCdWOGVfTTvs6V5ZADyeARf8/C11YwADLjmWAiygtw75/NFPmyXyfOehJtagpd19VT9LrTSY8vy9+/x1tJ0WSe2r/ZMHet5GN9LETgBIAVSlO3G5QR4z2orzaPdsV8I7Vwo8uxVNr/JmdIUtr5Wgc2D+Bbfk9W4NmnofGfubjzcelQ2DUgFraOG9y70CW</vt:lpwstr>
  </property>
  <property fmtid="{D5CDD505-2E9C-101B-9397-08002B2CF9AE}" pid="90" name="x1ye=177">
    <vt:lpwstr>eMap6RhgBFgJ6lsaFoy/9CzDp7vUOqz3uXs/eGg09wMwZ9sYxeMNisSWFAcBMEBNvnR1ehBbH+o5vTj3AIWNaVPNKUkeMbbnEoNnylgHMOkYaqJpiJIkSNPpfsRjW4C3s1ADXL6fDEh6kF1M96psfRSOvE8laNhm0MfFQPzAzoGyJDVrNuV21AD1hWZJpf7e0gWyrwqHTrFwJJs9s7CuUTKJv0P1rUpu8KEfRLE5+Z/t45gx6Aakl3hI+Isb3MK</vt:lpwstr>
  </property>
  <property fmtid="{D5CDD505-2E9C-101B-9397-08002B2CF9AE}" pid="91" name="x1ye=178">
    <vt:lpwstr>n5o7wpxoWQt4jJw9vgeuuVn1q+hEy87mDqapETjSyQDO2zhK+a/nL71cUln7Skz2rJWfzA3bdgrnw0dMhWkdm0fbgFU4qyuWF+9AMeZKPskhXGQNZy4fF1ILr//SaDvO8XQvqEk1kn459t0NzsK5S3It9+O/Xm/PlulF/TwWf4xPg1eR8OV04vKPvYY7f9Ra8Eo6Uf3RUR8c9yvLINKaFYc36Lv60cOMo8zuGTl7n1494cm2PJz3DX8kh1Fgl9O</vt:lpwstr>
  </property>
  <property fmtid="{D5CDD505-2E9C-101B-9397-08002B2CF9AE}" pid="92" name="x1ye=179">
    <vt:lpwstr>YhR7jiys69pW4YeGV4rmHxK/U58kpsOs7yvnlUyDcq6HxRYGXOq/84GOx01UULfxMYx8Hm/00pdzgmjHBV7ksn88IcRB6Nhcr++D7M7qXBe81exvj5z5Ssr53twojMc/pAvrpWaOzaTGRqVwiRWAfy+zRLwN08usaxVc5z5yDQlzYF+np+/Jel1EIqB8AJN8EJHISX+CS85baGWBbAxF6cPA3lZC45i/GnpRUGkuQCcC/KRnrAXDXshfZiV6/YX</vt:lpwstr>
  </property>
  <property fmtid="{D5CDD505-2E9C-101B-9397-08002B2CF9AE}" pid="93" name="x1ye=18">
    <vt:lpwstr>JCLeifisFbbbRGiHmyfZyYYf3RsOfjxmpeRJcNKNtnypCqXpFP537tj8G+Am3+vCNQOh0U1m0VT5S8CHPwt+nTsHpaK3Kgw+XvHLCFv1uHaXCotHRH4M2CZhT8I988JOlKvkGcjjMuO8APhljXPpC/dLBMB7P8OOwU7Pkp0s1dAgKDm0RxA6/KlOO5waMAWHRGvEF/lVYh6K6uPs2rShoRlRUUkYpO6juIFJ+A/e/pIArUf76rkDjffxzSoKSRM</vt:lpwstr>
  </property>
  <property fmtid="{D5CDD505-2E9C-101B-9397-08002B2CF9AE}" pid="94" name="x1ye=180">
    <vt:lpwstr>5Uu4rJdhtHLKGHVIT1hocKkiUW+zaxyCkGcbSgN+siDs74LWLYPOXyHfuop2KFcofnSMLSHQKz+2NX3KhceZI3+Pcm3+L17FfMxL88gj3ASSe2vsXtK1+bI7uALe+QedlN5wWyY7kzB+I1TxHqTI+mKaJErssHwttLAxQeU6Y6YMC/dEyQpEpPgxqeHhImn7sun6mfwvr+SjHWybKlpGM4GMTtHJ1mKI/vPsZy5wbNkZb3wXM8vRFGVZbQLk/7s</vt:lpwstr>
  </property>
  <property fmtid="{D5CDD505-2E9C-101B-9397-08002B2CF9AE}" pid="95" name="x1ye=181">
    <vt:lpwstr>xh3p8erHE4YnncI30zCgTRQhEsd38/+P8MhWNV2cMJkxje8RWeRK0LpqPpe6cE+ML3fFkr5K3tTVSe4dC88acupjaURowWV4GKkeMHJ8aFxpiVlzyc8oHynDGYm2LWAEzhNx3WvkGf7yEQ+2uwuUwKvoUnSriVmHT9WJa6q12+6MS9Jm0uJJV4bakty7uoGzbQfHWZkE/kXtT9sU2jgLPRQBbCxxm2vU03RCZu9I5clR23aTCsNvf9VtOY3dp45</vt:lpwstr>
  </property>
  <property fmtid="{D5CDD505-2E9C-101B-9397-08002B2CF9AE}" pid="96" name="x1ye=182">
    <vt:lpwstr>NcyfUN4MrrsLWSFKDQW5EKPqPluNBg7ZzB8AVIMjpEZ0YLaS6ArYGTqEiVXFv+pGuHC7w+DwzD/WxR8PWLvt2wEJsxyjLGorcifp2Kf750npaCBs2lt3Y1Q0xEjs40zRYUr0s5EHvfHBrY5dBQRpZRJvnk3fJ/ryBY999zfDqSj1UlPdfKZMWGhF0yfMnVvbjIBEapvNj7M3yxlh/wy49wt1TOmEI3I95Yy8BsG54apjn318A4tpPWm85gdCv4w</vt:lpwstr>
  </property>
  <property fmtid="{D5CDD505-2E9C-101B-9397-08002B2CF9AE}" pid="97" name="x1ye=183">
    <vt:lpwstr>857FrHBOjkNiEJIY21ySeZ47DXhBT7X3NgKmu5jsPnaz9GgKc2hE1R5wWrEjzZzH3xVO3mDKUkO7X4R5dmXhPv/hMrWA6MtklYopmvjNH39RwC0PEhOlNP5u/IfXg79L3ZH9/gz9WSlZtqPB1TWrLU7PK9ibuicFCoYbLzu3gCHhHRE6Lf5QIVM1dYziPbM9He90uj/XF8sbI6Et60nnXnm9o/3iwO3s9TlRfShM41EePas+7ShKMaoUUh8x6Lc</vt:lpwstr>
  </property>
  <property fmtid="{D5CDD505-2E9C-101B-9397-08002B2CF9AE}" pid="98" name="x1ye=184">
    <vt:lpwstr>bI8vIpsuI6/2gyGsqF+5JLB08vnvkn7wGcew4CXb99pZ3/H5RHNhtFQYOSaSiNojKkS0WpAGT60Cqe5ApdfadNdHltImRJi7zfW3BL6n4b12uZ8eE8j+uAoBd03L9ykO+OuUDWzpNNHEPn/unA3SVUM4Aa3wGXnuqhgpPbbQ0zL3IJ30G35AKAstG/RKUtN6b86iwvf/viessQkbSPwD5hFr5ne6wy9uNArEsMuyX2Yf3Za6PTbXnj7fRzHPNeF</vt:lpwstr>
  </property>
  <property fmtid="{D5CDD505-2E9C-101B-9397-08002B2CF9AE}" pid="99" name="x1ye=185">
    <vt:lpwstr>Mx8M/JGYZW5Sh51ZTvviBI07JIgD7QHBYfzhOF2imCSNPdsHD07XvtT3zJrly4AzrwHQuoqQbgbqsFned7OGqzIgOXxIf3gmTc94uFfxJlhrKLsN0y8rDxyVLXEZJFSgYyk9WUAUqgGIye7OHWuneWTUWeKhCMIXTb+oTNXknqipCTqnif8db2FO8AzMaOCPY4cXplx7oDbirxek79fv6dFRs+x4Mvf/QsM9tD9xZYd1nX913vy7BKziwCXVVF7</vt:lpwstr>
  </property>
  <property fmtid="{D5CDD505-2E9C-101B-9397-08002B2CF9AE}" pid="100" name="x1ye=186">
    <vt:lpwstr>9U6PmlfjxVaC0nrfG8c9r2QE9zLc/zDDeHBHy8/QCUfGLV/VRh+f+E8WB4hVvSD+Y7dkqj0qEY4olN/mDDLT+6t9SNbtnYLNj275hQt0Lu1Nf605bOWJ4FHFqwrljMzCeNR9iUYn9k8zpFAn4N4lzwH5ZGkEl+X1renFeGnsxPqkQw7SvAO31DBcuPR7Chm8EGJtdvAkh8FZ8t6idFaOzCtfXugPlZKbj9cgEt9kqDKOeSFXYu24uH/kroB95fE</vt:lpwstr>
  </property>
  <property fmtid="{D5CDD505-2E9C-101B-9397-08002B2CF9AE}" pid="101" name="x1ye=187">
    <vt:lpwstr>gahi+AyQoifXhi6LmeDoOmB7cpl+nJfL2ZaWGz84qMwj0g16qHaxxSurm9Q97RiNz3iQyeF987dm/DudmskbZHXGOulJT765YatllPNUBJaeHSaHTE5ck7mpfGUfn0X0dGHrCvh93KPhryalcUK4n7XWbDw25aoL4h936hQunmhEAhhmnonXiH7NBaApriVdRUAUf51jiywkL0RZIByjvXim3PcqJh4CUiXcrc376t4y2pxeEK6shHKqOvvQfYv</vt:lpwstr>
  </property>
  <property fmtid="{D5CDD505-2E9C-101B-9397-08002B2CF9AE}" pid="102" name="x1ye=188">
    <vt:lpwstr>7IeibRIo8AEAndRCKSqVNY4Y3PSJJwSf020kCsPsx/J+C6CQCGUdWqLKhXXGHAK0HzvtWJp3FXlEw5p6LdpBIAui9ATYWI0IFg4TzysZfT8Wk55Jy2LHD5/ZD40TcUGsvJejj9FO684MJ8du7m/Arb1F3WSD5NYa39QK1BrhThbrFrXsJG/EtbL27u5MEMIOrSMX/UhHHyA/nvvxHzMVrdHAitIPZ/AdN58rb7YaDSMPaENlhs+CRbPS0geSwmc</vt:lpwstr>
  </property>
  <property fmtid="{D5CDD505-2E9C-101B-9397-08002B2CF9AE}" pid="103" name="x1ye=189">
    <vt:lpwstr>1FRxxJBt2wTA6af7ufD5iMGWeVqEwbEG07mtaANlB2jW1hg+mBLuZ2SQe64QQOoLg6ghtaBzGWOZffKu/aXH59n6OYGzRPuucqvVtVsRLhz3dYXMabV8RcB+IYcTAN+NeyGP/ycy5tVpC26Ff+L8WduUwcTT+oGUkx5YB503k5pb13f8D8ouIpJoaWmuOLHg+7hgoSxUJFmcqZMMzxrh5PXl+E4PWnJ6C8mIDjfIsKd3P181QgI8MJ7o1kTse96</vt:lpwstr>
  </property>
  <property fmtid="{D5CDD505-2E9C-101B-9397-08002B2CF9AE}" pid="104" name="x1ye=19">
    <vt:lpwstr>q7KiQ/S+CTVMNsw/L3Z4IlymnGe2aCBn/+E4+jC7wR2yUny+91sFEVu9lz0bokUoJWk8SVpko7beCqIPb0w5ThEVmNd6M5Eo//rrb8qmIqTtMX19+04oL2NalrB8rJZUStzM0X+GLdaDNaHAE6pHpNcQOBnnBNzMNln4mN7cLCFSaW/HTcB3sKRUlsgOYfBogY+g4oDd2XkQdr/nKORHt5NcYWNRqAbRIXTG/hmIJcqtXtVUDyCRkBod6VlEXy1</vt:lpwstr>
  </property>
  <property fmtid="{D5CDD505-2E9C-101B-9397-08002B2CF9AE}" pid="105" name="x1ye=190">
    <vt:lpwstr>Fs0m+hWV/JTgSuTjXfVVRn1ZPoPrxb2ZzjspetUXHWIxz8uIY2mzVbKHlLGqh+C6978aKKZcE70zbLo/gVXy6lIxU/pZSAqL8fPeg9dzTvlUsDsMJio12g/IsOHk1O3+WK1dII4jnj2LQgMLKVkuTT4A8naIyPCf7TGBUlGumTlg0QFLggaWTEBnKPBjetz7TTccmVkb8gDX9yHtss07K7zIIuboFa5RetoECWPJ4Jb6310RqDj0X4VX5Ezf3Su</vt:lpwstr>
  </property>
  <property fmtid="{D5CDD505-2E9C-101B-9397-08002B2CF9AE}" pid="106" name="x1ye=191">
    <vt:lpwstr>D0PbhGuKtehQHl8jO/pllVtHr8V9H/SRl3doPuf7nlisycPgx6zQxPB7zlt5ZLsrCC5/OpddsH3JMpO2ijIi+cR7K5F/OjwMwRAPPaZWUjUgMtZFJevfhk1mMs2EGCxf1wIv4wjAdNZvW9V6BQ81r/293B1+iCpNZSZOOk/vz2ltki8QhHa5F+M69tN7vy46LzRfniPyWQokgInRZW9ML/fB9fX65MYW5kCQTBOTR9C/VCUBHrvbhsUm2PBY8Kf</vt:lpwstr>
  </property>
  <property fmtid="{D5CDD505-2E9C-101B-9397-08002B2CF9AE}" pid="107" name="x1ye=192">
    <vt:lpwstr>8FpYZrcTeF/E2EBTrUOfd0i9l+D83GrxsafVGlYR1OAfzlOwLpBa9vs8HgsBdghr/sfLgrSmphSC4i/ysxsLz4/rrlg/Sn9GXAKMevTdeDnNRV7UJvzswhqgnMu0JocrxHM/8Is0+55xruMszpy8dRNyKY6wyGRXkPUwV/grzImaXvbf3U9zUy9YMKgYxPQv0R0P2YYPoHoKxsGqjpUyf4jn+biNTKsJB8TZVWLQ/zkiRl1RAxulbDvRW6S+QVx</vt:lpwstr>
  </property>
  <property fmtid="{D5CDD505-2E9C-101B-9397-08002B2CF9AE}" pid="108" name="x1ye=193">
    <vt:lpwstr>fwpDGEpUx6glLWDHJH7ivDW6C2RKAMZV+9+EjF/vlt7DZHxbLRq5oon3f2qMTzEAEgJo6jGO/3MFZDb93jHHjClM0sMhZfvcTHQugkVdfportc9UqbREBGjYULzdb1vvoiwvPhB1ulT3U2DQvsNOYyEtY6ABRTLpG/VkxWAMPugJfH+OOryyfDWTZyfQ+h7ZDcZvV1nkJyS/uR7/qXWn8oSdnyW9Z+UZlZepn2WJKNWBbsyBxH4+Q/cOq1A3gRy</vt:lpwstr>
  </property>
  <property fmtid="{D5CDD505-2E9C-101B-9397-08002B2CF9AE}" pid="109" name="x1ye=194">
    <vt:lpwstr>8QNCOZZXGmgHIaXIgiY0Y/gu12ofJGE+fOYE6M1DPzeiRFSGrIwo+YEyME+CuIagqMjKNePaixwk0hk5eH3IdMadm4lqGpRrtPCyFLpaBMq19NSgEb5KEiB4cRGNwFh0qKcjziB7hrXoaNkJrglNStvj7fw/lEfrsJtsarxvI5VgECTOYGatPu/CEfbhWypiPJfuPbsXg6qr0aA/S3cPHGwI0pfUh7j2orrfSapuwjOMgswPcxHeDsoIEkitwgs</vt:lpwstr>
  </property>
  <property fmtid="{D5CDD505-2E9C-101B-9397-08002B2CF9AE}" pid="110" name="x1ye=195">
    <vt:lpwstr>TeXiQA3L9vDH4jbVPEMCaqsxUQR30RRn1cmqM1/w2i45SGxxxXkiovc5dqx5l1dRYZYwk4fsmqSBkVlgRMOkf41L8jmA1FwTsCtAJyGhzdNFtAF0FwjIv7nCZhbb9sMCCAMiFsI8tsUhly49kWH/aLI45Ahkb5N94FZoBoXG0QYS6/rIHkkHM8KkFqnzwEjOZu/fIXM1lTFEnt1ugBJuueDuh3bVGxcJbpGyEzpXMYMUVIK4amWJlvHBVzOKaL8</vt:lpwstr>
  </property>
  <property fmtid="{D5CDD505-2E9C-101B-9397-08002B2CF9AE}" pid="111" name="x1ye=196">
    <vt:lpwstr>kvxY9wcZ23jjqIU61fhXbUMVs73HHRcQ19baGl+8TfwaoE2zENl4i1Z5Bv36A9NGrs4osdjeEcRF6u9Yr2GVxotEbrnX+nWsbMR9pC9egwaBBldZ6uMqTfb0NhtHeoDgbv3TstOxTiV07dBUqmI1KVDbCk/vhtXYFZKtLwc+s+gQ0rm9vSV8ft3yG2eU7j8yXUWbHZYzfWPVHpVimyatjczx+jk2R+Xi0HPAsSqUMmq7MyZOqWK+y2/hki/Oou9</vt:lpwstr>
  </property>
  <property fmtid="{D5CDD505-2E9C-101B-9397-08002B2CF9AE}" pid="112" name="x1ye=197">
    <vt:lpwstr>yuDGYqD7G0tQlCf1bG7GjGfdWFU8pdoojZ54z24wvkcGF9sePNCr8hix05LwMdiRDElKK/8FijfTnt4TcYXkdCQbKvJaGONgCR4yLV75yrzxiiaSdICA6wSc+kkTb3Ep+GRL1T2nwApdyPBtt7r6ZUKDfPiEpaZPl6Y47/D/izF7KpZwdUQDjcKBxAVS2Iw9+UM/qjcJEczx1oJK5gHOIgAtPjGroLbZJIejufadzrJcrMoFzJ0k+3eASVuIJP5</vt:lpwstr>
  </property>
  <property fmtid="{D5CDD505-2E9C-101B-9397-08002B2CF9AE}" pid="113" name="x1ye=198">
    <vt:lpwstr>G1cqfOel099rsvEJxtsE9UZTueda6Vc5L0/4fNy43oZn/fdKoeExsDrtR/Z0w2Ygbs2TL9hIm4+EE5wG8/5wONMPmhlbv6I+/Jbmnr3nJMdtVRzc8TrR/iAOxt46qfy3CqQLIwbVUkd30fiVMRGqV8HqLqxWJ0UIKoQauJ7DnynmLcQt5hXoFk+ulfBIxJCazCHxSGowZqrgQe74TYzxer+W/AnD/qCGtyvzITV5Je/9xA4Eg/ojNZBB17gQkbY</vt:lpwstr>
  </property>
  <property fmtid="{D5CDD505-2E9C-101B-9397-08002B2CF9AE}" pid="114" name="x1ye=199">
    <vt:lpwstr>S46L1Nn864VZL/xIgL2j42BOFD+318wU0EAkkuzI72Lj0EEb8vFE+wNHPokZAPzK/eYn4+syxgyllr3ki7oaDTh/4nY6yOakJdC+bs8jNFUMxzMipXlJI0Rog3TFBgiQFjd/RT9ZHzP2rNn589pV2bOZ5XkE8SH4/3cSBKt5NRjAKCOKJxvgn8eGwklK3nmWU7ekLNVw0jkRlzQ4qkHEO78HTyMoVUEapofj2vWMFygwax4Cfu5O89qwizVSH1f</vt:lpwstr>
  </property>
  <property fmtid="{D5CDD505-2E9C-101B-9397-08002B2CF9AE}" pid="115" name="x1ye=2">
    <vt:lpwstr>l20iCFxEIAK/H/8PWqrSMzZzgNXB85pYZWYqR5qIt6flE6BNiVhy1TNZKDYt+dhTljOBD2Hg1exeXxf0TCyV4TRz3qjma3dTzwZkKxW6NIpbgW5b4PCVSWerkDC9JISe3oSr+s6T1oOXeqR6NyPAq0o0FnZepfe1XF8gdxWFo9gEJyxB+V7vYA3+S2QIeYZ/0eCITIbFJCxaArnsJ7tKVaPe66lbY/+ekt3U2imWoB2pDotVw+10akE9dSjKv/R</vt:lpwstr>
  </property>
  <property fmtid="{D5CDD505-2E9C-101B-9397-08002B2CF9AE}" pid="116" name="x1ye=20">
    <vt:lpwstr>f98jHImKIoLLIM8UdRFfB68PAMQ8UD++irBmTTtsVCde+Zlm/+cIytCYAb0BdpzJHSLOESoTD/3RbHFZ6cknW6T7RFUsKSD5WdoYxQHdfcgFeulKrnv4II87XbpZZnziOqTXN86l2fdNOYUN0025Y55TGP2inuSHKnhYAr3NFNMvSx5V6ZA9ug5FP+D9QTSqj+hSymLkILjiOaGuOdQr04IK1DWd6LxETVHOa0q7cle/vOl8DGTdr83OnCLH5bP</vt:lpwstr>
  </property>
  <property fmtid="{D5CDD505-2E9C-101B-9397-08002B2CF9AE}" pid="117" name="x1ye=200">
    <vt:lpwstr>hqWQIu6MlqhBPbzcDSfSbNkOcLK8HfxhodWQdMrHOvc6KOfnBnwfFL01WL6OixB5rViDDf1RwEq16GEn5afn65cazd3L3wzy5ZhtHc+ZE7D9U6GQb3KQNMJaqQ4ZQqjhWqTWK4bTJZPJY5moZ5V5CAa1MSUeBYw7bimm4mxH+tvU1oGJXspjH4REWpl3STwmCfh83JlPsUCh+OBUi0UJ6vW6hStvtrLO3I5pua/0Ga8rrhBxkYgfsz1kD5YkqgW</vt:lpwstr>
  </property>
  <property fmtid="{D5CDD505-2E9C-101B-9397-08002B2CF9AE}" pid="118" name="x1ye=201">
    <vt:lpwstr>NGnzjNEjRMKQveFacI1F+eSj4sIDiwOPFa1bHv5/51Ly+Vdarwla3bggVYQic96GNgL6aOB1oH7YWOXgEPlCi3yYAFo2FapwEXjyqKIf0y7qcfDYL+qPoLBIcBKIoeCAWuC1xdw07XIIEl9MPs51MEqB/v18Vku7Q7eEvH9qkivh2KP1IklFiPXUFyp0ciuw94XsECAqNqu+z+hrPr14+zMCKupKxTlptB9vU5eCHs+4psgpJCP0L06hmPFyV4S</vt:lpwstr>
  </property>
  <property fmtid="{D5CDD505-2E9C-101B-9397-08002B2CF9AE}" pid="119" name="x1ye=202">
    <vt:lpwstr>/bpDNAoc3uK6xV7Ymwas7pXfmV0oWyiWzuG64ejhplEm47aT/8w15DQmX6WmTiOO+86UdhdIBAi0DqQvUQmsfj12tJZFI+gJ1Y9691wqf0qGChwU/qmSPFfvvNLKdrrhlJiyAhWui1RsU7G9sN1+Agr6PyjVrwRk1MBMXnY6yS9lXxBg+mF6rK3HMSjggcL6VezUCA3rcOpqB1X+5VCOoiABTnVYtawWfHKjfXcjRWElM0/ZqGgzejFcxwX79TN</vt:lpwstr>
  </property>
  <property fmtid="{D5CDD505-2E9C-101B-9397-08002B2CF9AE}" pid="120" name="x1ye=203">
    <vt:lpwstr>1XCtdbew3dom2bNkf6Y+CUTR/sljfaI5E/b5ocG30YbxdHwmcze0z+wEpolej46YaR6ayryt+ayb8xqLB1tKBsKvAH8NlkxndQvE960HSexjoIkt4555ruk0mcr7I74HtH08P43JT/H9HMsLRlIc3rG+5pDijN9hzKI64d0xxW5tVFtaAQ5ho2XeL+N9km97/xkz12gNBkfV6Dvj4xAzf0qJJcipIzVvJhQdq4ajBkrxTw8ZBLiUlXsNY5EVHEg</vt:lpwstr>
  </property>
  <property fmtid="{D5CDD505-2E9C-101B-9397-08002B2CF9AE}" pid="121" name="x1ye=204">
    <vt:lpwstr>UC5Puj/1hok/qV3MSBTy1EQ4NeEAE2HSidat6JI1ymaKIdEmJj3OspOVUzXSnB7cdObA6hqMmHZX5wfoX1xl1sBbJ17myoRdhw+YFOg2L3VVIsXyBux1/1RskQ+UC+5CA0qiMLjyQikYlxo2WyQb+wxM2+eWXVR2SfgtELYbG3p9TutY5j/WVY4iylH+SqNJuIZsX83+QaINYaHZWdyKk1/mtJXIb6XKAW2VA8pW1yG7QuNgqwezpaQsBkzEeaK</vt:lpwstr>
  </property>
  <property fmtid="{D5CDD505-2E9C-101B-9397-08002B2CF9AE}" pid="122" name="x1ye=205">
    <vt:lpwstr>48adTvazoO9E3LX8z3OwervpGU0Ajql/XZfMpLAGXURGilLbi0mUIT6KvV4cIOqTDwcQ4aFjKBInJTpyouqV4wzkFUAAaEs3kWeZgPWPSorF3hFPRBW2zBu75hGitjBTeOMnaeGKRctDttVfSUx91qH/fIdb7H8kG+eA63S1jKxcp9CrYGn5Xb3JV9jsVYxBacVEYjuK7PQbjcUE+A7t/g6WDnJR66AGoNPxOSh/k02u1V2dnV01A+vzmAVx8gf</vt:lpwstr>
  </property>
  <property fmtid="{D5CDD505-2E9C-101B-9397-08002B2CF9AE}" pid="123" name="x1ye=206">
    <vt:lpwstr>LpmrxxiNDNc1fTnU/e/kIkH/Rb00o25hk6JXf5QcnKnmkJ2zZTUuH4tyFdz6wYrlWb9qt06SpgKJqDjwfZdmiia7b1VR+Tn3UB4W5pjjlR8e3gVrnyUOPMc5QnKNC1x6G6P9e3bUmt8xi0GIUsuIWBwkvj7Mpz2ZcUsd1CfBNan4l5LbT8yyfd1XEVFaBKpE8H2GGCpBJ9uy3MZRcGWdYQcLphANSmXiQDh1dRmSnLA9QKNT3a8Ustl0pXUgrAo</vt:lpwstr>
  </property>
  <property fmtid="{D5CDD505-2E9C-101B-9397-08002B2CF9AE}" pid="124" name="x1ye=207">
    <vt:lpwstr>EldW46YPPw5gsDbL7V9h+87ASM+s0x59vuKHNPqJNeCzjZbbz3hJAeX3+jsmunTE1vvOtKu9+Ci+gILoftvTzyoNIjgeZGdy/y5TBX9nlrAbOeHFps5fsTbK8WHxmy4/l5iZyi0WxifejEQ906Mss1jBL0tQ31hPMR4J2Kmau0q/25HB23hypJd3habpqcL+NXCCkQHzYocTN9lLJOkhEB+XPZQETeDMbspYJvEvX0M5KTXHg31TFIsbVBSM6N/</vt:lpwstr>
  </property>
  <property fmtid="{D5CDD505-2E9C-101B-9397-08002B2CF9AE}" pid="125" name="x1ye=208">
    <vt:lpwstr>fjeZuxU/HgQIs6iPSJ8Jgrd+NtTCYg7/+4PJ7UvqK2+3NMpQ9V7szMMgW2IoanLYbaLoa6LD+CGkVUkn3jsHf6vAiCz6EWHhgdwZLQtYWzjWMFfpMiiWQYXGJsphn1cB9wK7JufOlJvCsjyECsCoo/LhaFL/HCtL2WCoBO9AAbR7UuyfD3tgPLmg/gPzOS1FgggWbSozKeZCqeLIed9k8s1nmpL9Lye7XxqdlXeurPzNuRvCrulIeEFQGPqA5TH</vt:lpwstr>
  </property>
  <property fmtid="{D5CDD505-2E9C-101B-9397-08002B2CF9AE}" pid="126" name="x1ye=209">
    <vt:lpwstr>F5rQEwbpTe6DPtLN26zz8C0l9me0p5AAeXUGJE50w2r+4dgVHTXsRAxzRZ7iMvTw+Z3NsIiTl7pwxeyQfGH4flipqQyU5sC1hwDcDGAwOwDjFosX37a1WndL1E25fKmfdMQYs1vqGAk7ia/SqnGaNl1ok1Ii9Pcu7b/hEdvHKGZ0ICMOVs+rn4nzroayMw66k0EF/7D3HEPtSLAuW2tB+TWiqILk/xH6dUSn2qYHESHb+I8rz2kBay7eriVd+bV</vt:lpwstr>
  </property>
  <property fmtid="{D5CDD505-2E9C-101B-9397-08002B2CF9AE}" pid="127" name="x1ye=21">
    <vt:lpwstr>g79toQ+20vb2Gl891cyKke7oLm+3AhN82m7x+fg7Nv4T/JUzRETd5UKlfU+fuAB1xrmgVNGPrBN8w1q4NxU35Kx6PDW6/vuSTcir4eeQ2oScZ+QwWNTpxmovCA8rSAwjuD+BSSKzQ0FzMZ3SQ2MG9Aug+OhFvVvjOfVKUvjl3Rm1WgIHZWrm7VTD/UC/IQYX9nkZhhQhixCOm5fF5AEfOOjvfNFBvE2k6hbzS4hmkpAGjldmY7VSeHRozvlPMFz</vt:lpwstr>
  </property>
  <property fmtid="{D5CDD505-2E9C-101B-9397-08002B2CF9AE}" pid="128" name="x1ye=210">
    <vt:lpwstr>jxI/Af+4PlNWrFK3NkIyHik0fnI8Pd5jOEmTWMEV6pHjQBCUKR+uHeoRx0v0oVsJKGCSu7VfgKavU2o8iUCRhkDuzi0NTzTOPtJ6P+kB1rkgghgxGJ65V4AvYHZRR1JN4pLy93CN9LqNOyGzLZ3mCXs+lv7T9RGdmSqPAQabDtGmIehcohIV6HBmkxaF1y3sGu8MRS7rkxQn4CUa3dtnWdZ+dUPlNp7xedkghoE01A897tOoPs5Zpy6Ee3R6xvS</vt:lpwstr>
  </property>
  <property fmtid="{D5CDD505-2E9C-101B-9397-08002B2CF9AE}" pid="129" name="x1ye=211">
    <vt:lpwstr>2A7qCAke5a+3KswEC3pWtNEZWqZLZ1s5n6EcQ6lhpJAm4Oa+guBntzdk1ODCSq0wNIi4eD47jcXg8YDz2CjOIIyyss7dmCFSViyXXdWuhpdVU85mmrkt1LogF6WN7Fwu6HBHGDhVHSZnG+/sEBG+Hi8Gvc3zgelOkw3JP7oEuhrkvC/7lYmXsZcR2/mM8g5AHegJqTOJ/QoyQNNFlc3iW3V576eOnqYZ9NJsMQPbLmMFH9Ozz3jMFWk1phjqVQS</vt:lpwstr>
  </property>
  <property fmtid="{D5CDD505-2E9C-101B-9397-08002B2CF9AE}" pid="130" name="x1ye=212">
    <vt:lpwstr>t38CYviNneSQSyMaUgvcAAp6q48qf7lcUcLR/S8uHy8NSCkODdDVfqDdRC1dKkEqOpbvu8vL2VJAGexJqTUQCxrojKM3lVCVj9zbjuzFEcMP09KhTM+9+P/BJ/0Tbu9I40DY8018bHMvcosEtPlbiw1L/t+V7kBH+3xsdGnyurzOJIMMYsZCYUC+OBW3jTHC4MJIkTmGHHpZq4ySGJygAKx33M4ezmsSxcZg7GK9iYV4FGP/mln+dEw+uijM7OR</vt:lpwstr>
  </property>
  <property fmtid="{D5CDD505-2E9C-101B-9397-08002B2CF9AE}" pid="131" name="x1ye=213">
    <vt:lpwstr>o9TtjggiwbjPtptuQeZyt6OVohZKWYAocJdX50p87Fs73ge6vadNdkuPbmrMfHG355aO1/QnM2hKg3GIN/es7XBft8eOAE0STwzfo7GlhL+uJG/FKwfe4aEwYQZfo3vKxiN+2ki9QnoYiCrMy1ESXii/NORjpG/P7WAacdGkriC0uPgFaMbVf5YOZp4dzcLFhp+AWoEXP55a3eHRnm7YVxdRtaW2KQRkEiAf1qo0ZAMa8UmR9SwxpXjg//aSHaq</vt:lpwstr>
  </property>
  <property fmtid="{D5CDD505-2E9C-101B-9397-08002B2CF9AE}" pid="132" name="x1ye=214">
    <vt:lpwstr>HQ6WbK6VQWfGN8XNJ6lQXWP/1U3h8BnlceQgaKqBwTyXE8JHDaJT3HGGJpQAryfVmqh6s3Bg761MBw+uU/eapbdKJd06Rw9ecvocdrlbP0+dZa7Uohwd4C+8ouDPVS6ybQBmZL/wubugPvs8NRHt8ZryBaRkScNTsS4RLYOTU0+J3mMeLYxg8wEts/uztDjbc2zLGIgMmdYaMRnuR6tQ8583O9c+MHRWpR6ZzP1TmlTT9EtDDwZWtMPoqtAoGy1</vt:lpwstr>
  </property>
  <property fmtid="{D5CDD505-2E9C-101B-9397-08002B2CF9AE}" pid="133" name="x1ye=215">
    <vt:lpwstr>JuTwb/MoiEkYvVelXXiRopwaXLbE6XZGC8dV7tFhxI9/rzQ51M4UFGY0iTi90ByboK53dC5D5JL96gxn1+4WykoZJYHAUv+KP3J89lG8g8EZYpQkPdNVvwhVpdqxPu1VQ04q587Arlb9JLwbTbhRYgWt4ahrt1z7+j15MOrhh/7K4eGhgVJdM1Lla8dfd9X8Y5+R1MU9uWzNkKbL4Vpksd3kvz2u5rJaSYM6WhJeA2HkOOmm99o5Fwx5g/wOqAX</vt:lpwstr>
  </property>
  <property fmtid="{D5CDD505-2E9C-101B-9397-08002B2CF9AE}" pid="134" name="x1ye=216">
    <vt:lpwstr>cBXmq4Ak45mhSeCcpsqIBKZiioW+SCpZaSkGUgWNOzrvNPESLy7RrLay9B4RJ1dTnrzB9QMern7mEcTbUfMo38DQ70vINS4mNuAYEHJhCMkU2INDSbKPtEBAJVrXIW1TZ1ds+0BIPpq8lZ4j3zuIzIgLbvbc1wW+WpVRvhSNaDalukk1Fu9Ti0e5vQ8PcvJ8vjZPfVwMl0ows/ZMUxviGiTml36m0bgOAQCJVM2uQHSUC1rRFlQTsFW9uOFZQMd</vt:lpwstr>
  </property>
  <property fmtid="{D5CDD505-2E9C-101B-9397-08002B2CF9AE}" pid="135" name="x1ye=217">
    <vt:lpwstr>QPwsNNnkF81IGtSyKUDHi25AvMecThZvXkOiTS3clekc7Wn3f7n3Soud4R0R8TBObVSeJvOuRTrF07M7j8LtnUBmiJLX4Et22EAaawUpUbV6k+xJfx60hOafuTwc5VHp5AiEx8zyyG+1cuoJ1vtbsd96dBwTnDllCn43TSoRHvsWH75zJQ8wjiK2tTPUBoqIMiYhxBYtg/mXVCRN9qhWB6Mpj9PnOoo5nvJqr2EeYg7e7xLhmC+xQXntqfcHgod</vt:lpwstr>
  </property>
  <property fmtid="{D5CDD505-2E9C-101B-9397-08002B2CF9AE}" pid="136" name="x1ye=218">
    <vt:lpwstr>7yvNkELQHqTkBVlsh3IHZvvnpT9dd203tTkIMsL+AtGjK1b61swzxSE4AzmZiaq+j4QzRhw7pnJgnjsm6fNglDY5RObaI2eMsUaldGz+1fpoEB1EEvr3D2/BlL4CVMDDNIfQffWhklXs8puYBdEQ7uyxKY+IU00wzia+aaFONnXgwbTobiebX9ZvRl4tLHBAPsJ73Qwv4oF9liTx4AIg2O8pfG8DogmoAvje/LVSjW71Ag/ADW+uL2S/ECAUn4r</vt:lpwstr>
  </property>
  <property fmtid="{D5CDD505-2E9C-101B-9397-08002B2CF9AE}" pid="137" name="x1ye=219">
    <vt:lpwstr>ENuwV6diXQu+vO6nQGHMeMxe+qq8bM9pZLJqKNQKlaD09Uyb9XWXz1ZP8t3iS3zmNi6Qsfx+SywF1KIjwHDqHl8yLf87mGf86ao3EM7C/Z6k5UzHU9nyYrrJUhhtkR5ZJNO63N4l1T7IRpr4Qdll+nnJYIsxxd9C0HmLMFN9kug8TaMKmoG/68Q8PnIAesk4oJ0HOM8pjEHRg3fs0hM8tcgK7aUs0Nb0LZOnzVyBGTCSgDa+Y40Ukgt0FZgtcOU</vt:lpwstr>
  </property>
  <property fmtid="{D5CDD505-2E9C-101B-9397-08002B2CF9AE}" pid="138" name="x1ye=22">
    <vt:lpwstr>6e/TN4dhQIYZKJHAit4T1bSWdV2qr3RYrguV1St7LI66bnsof6kEg8rCuQwDRliQV12j8ttn8nZamnSWtrhbXNEVd0vfUdSOuy4ShxlcDdKPCjF2MmDycOpQLBdtSLNM5o2jxqNPmIdfCNxZLMDxCgQ/d+oRSV0gjwdv0dXdyJB6c+yZ+ssIHoMUwdV7WPNrcYR2meAHbr3XU+qX5MjcAUOyvq48Q3O2JSCa9JibXjvbpbS3w1lAyOUm2bZinEo</vt:lpwstr>
  </property>
  <property fmtid="{D5CDD505-2E9C-101B-9397-08002B2CF9AE}" pid="139" name="x1ye=220">
    <vt:lpwstr>1+Xrx5pEtd/qlUMaleexAGOcc/2heZ8Hb4D1/dAgT7IZIKc59IUu3UJS57K4S5Yc2X/Z9KSC9RtkYVwsa3iQpODv9tt7v3kElArNongcQWvEu7OFRMWPMOLj+1gijMX8pf4+6w/YhmJBHVEXgOmTx8RCrjdpjj8aMGmrvwZ9zlsMdzPgYw8H+h0WreEWZr1HkE8RPWNgLyIM02KT9n5fTdzf/6zDMzTPmcVcsBTyshwF64xMhL/bL/oKWTVX8fd</vt:lpwstr>
  </property>
  <property fmtid="{D5CDD505-2E9C-101B-9397-08002B2CF9AE}" pid="140" name="x1ye=221">
    <vt:lpwstr>b46CrMkF+AeHxMR2Ucyz+en3S11XikCM+6IeGOeR5ElSBm798MSZetGO3HNb6iXJ8bh2/ULUL8Er9h9a+T7idUI4nOHKtzrOBb5dWPvtYU6yXPPB2AIGJB6z/GSZLR/VJA8UA6E1NFzcG313zg9y0gHdWKZTYV0CPfUS04c0erRVncD2lIwmkqplj+mcTwf4gc3lig/QAgxG0+wt7hFu6dWp7HDuHAZhW7VdOEyvjfzfKqh/Ohunh19+60NfcwV</vt:lpwstr>
  </property>
  <property fmtid="{D5CDD505-2E9C-101B-9397-08002B2CF9AE}" pid="141" name="x1ye=222">
    <vt:lpwstr>ztRyxCp8l98ua3a+xdaJwk0ZuCoMGOXw4hdqTm3cDKiux461lqcAnP7qOEBiJXgtROUsFat2Pm92RuDtVrxRd0NeMsAbipQw9b45wO9vAhPwvAMxXXxwUiwOHL7FC/f33rzfdIdlQn95O4UUj0yXeOXo8PM5s+ZxZeSWq63MP51rhhZABRVoR+0Lab650yXJWmr+Lj/J3UXs3YEyI+FtrMTsrwzu+6nVUaqGNmvslph1slC5IT6MWRfKzHxYTPp</vt:lpwstr>
  </property>
  <property fmtid="{D5CDD505-2E9C-101B-9397-08002B2CF9AE}" pid="142" name="x1ye=223">
    <vt:lpwstr>z4sS8AQqxEaxNwr97qY1Ng44RstEBp8+raIOr1TGjcVnV6WMgJmQDG5wJIo76QYHd4MFak2y51hbVqo4d9DV/QCuqhOMP00o3sJKCBnNKD2daznVB0yCw/VdrNNwrN8lVZSzyyRciMaH5coM0bZCB9jyanfRQxn3AuAM96WqmDNs62ZOojUl/WZrsyEO3aqmc6GR4zwVUIZI24Wc0V/BbtydI5yqFoMLrw8mNt5C4oWoC9z3c8Gnp1flJ5ScgWs</vt:lpwstr>
  </property>
  <property fmtid="{D5CDD505-2E9C-101B-9397-08002B2CF9AE}" pid="143" name="x1ye=224">
    <vt:lpwstr>IsEd4Hxp4dV96e1kPn1Xv8ZPXyaEkl46LQOvsTJqFJTFk08SteiBBnWxqBjj0nsd4R0bYMhwhjG8otHn3EchkR46ZZOkhBT2qlI/EkKdJAEqHWNBz9AmpQJaQvCLYPlvt7P/W2l8SkRGE4AJ33YCl3SsBnHB0uOgwbLo0aKauo3TY7PRndZRepqMEGREN65OZGAvT9XkaAiUxRr0CZlQEKgBkr+NGpk5DZ82gWL2z+lvFWGjMn3EeTII+xuea9v</vt:lpwstr>
  </property>
  <property fmtid="{D5CDD505-2E9C-101B-9397-08002B2CF9AE}" pid="144" name="x1ye=225">
    <vt:lpwstr>RhM1mmAFZyaamQT/jJP02Gu5cNLN1MTSlluRGjt8vUPTE0Ly40CJJLfIsfFA4hIRO0S40K9AZgefFxKBc/zmlgzzVY9qnHYFtUNZmaHiFkMRfvWs4FAonc6hLS83fnlGo+FXKnz62vYQL5S+TwL9jmGlIZL2q+qYiDRQAvmXb5xvtIsjsmph8+6RBCxWjEg0bSm2LyRMnjkYvcZ2p5YRYc64jsVrVp5x5AdqtCPC6z7hST4DO7xsBLF4959fhPS</vt:lpwstr>
  </property>
  <property fmtid="{D5CDD505-2E9C-101B-9397-08002B2CF9AE}" pid="145" name="x1ye=226">
    <vt:lpwstr>1ZWl8awKhAa6KniJ3YTdMpxqUL2IJBsGSd577Urb60v9vtdE0kaLyyF8urRcXmUtbU76YfCqZRLWuFklv6yZt9Et7RWT8Nwj1AjBmwqV78q007L84CDMNocdM/kE5kcgKdTEOR2hJZ//yxjB95RvmWmOsFuE+BpGZhZPCEmq08sCKRM4PFcFmM/Oebvonj8jQn2Ktd1RNzKWBRqPXA0iSIvrBhBby5WcPn0KHyOzbKzAy7injfKdmycBa9ego4N</vt:lpwstr>
  </property>
  <property fmtid="{D5CDD505-2E9C-101B-9397-08002B2CF9AE}" pid="146" name="x1ye=227">
    <vt:lpwstr>F5/SR0EC0o5BtbuCfZT+eR3wjy9uK+JX1JbyEvLDKVNyPFO5t8S/EVj72ualXzxaqT1MV2k7y537W/YVyAXADeeiCF7J5Ig3gX5bV0g7s43+n5sfqO5RRerRWn8MCVRAjKyV8/kw/XnUXX9mMXb2JNufrx8JwJ8AX4SxlCHvNxHC+9L7s5D7R6ZJWM8OdEYeoRIIK6V7GV1dsBVgEsVE/3B+TcYzEltX5S5gk0JRz33K0Titslx6teQntuTw+dz</vt:lpwstr>
  </property>
  <property fmtid="{D5CDD505-2E9C-101B-9397-08002B2CF9AE}" pid="147" name="x1ye=228">
    <vt:lpwstr>RvhAy4G8r3sGhXAmtrObehm8YdPbNuU9WI6+3xRPjCe731x+TTygsZatzQShtGVcjGvdrGzJiVFdyPP8iawMRburJ4n1/xvG3QNoOlU5XHcv/gmfFidEr1OMqOghavo909Pp1SsdjhyRi0djZ8dMSWoTtzFKrOMkNVFL64wPQhFcmb72vf/1U0hyue86bVIpsoEr3u/QBmtQeOh7wcElsH5UBxb59XDAU7lqkpmhKGfip+z/93ENeRW9cYf+DB9</vt:lpwstr>
  </property>
  <property fmtid="{D5CDD505-2E9C-101B-9397-08002B2CF9AE}" pid="148" name="x1ye=229">
    <vt:lpwstr>mugM4cDzM5J7HHIHSROUG8958rT4D8+2r13GLmFpWdRNdX39TZauWGM7PdNOYGBNPw9y3IJF+nDYH/CYwQn23hjfcjR5mbnX56Awm49W6/Ab8NOH8YjFeemMeVuRJSopH+8XmZ+RvHiO8DGoZaLk7ZE0tgrjf/vyOiRtSckA09A4jm2QnHyjjQhrCSFGMK5MYVsanjjr9NATT4ewITbweKhtkZvfLU0qcefQyBFazinHqSqwr1TPZ/2/SJeB2fM</vt:lpwstr>
  </property>
  <property fmtid="{D5CDD505-2E9C-101B-9397-08002B2CF9AE}" pid="149" name="x1ye=23">
    <vt:lpwstr>yItVNN8ubjnSsPOJWgnLFHI0OQAcyVMi6sglnXoLUtMXc59IpDH+nNXCTW7zVEwg9IGR8YC2AJyKrM9CZw14gJhpojx5yxWFZOj7Uq38fCGaBtcEVRYR5JDgDY5wuto4/TSQDz+0mC9Klbbhq/IZm66HCTix9i7pqsRWfwpNOuXv19iBCqBHWImL2qhMyqHms17m+g6zIFQ2eFqgUvbgfrcxL5NA6ViZn/LUDfvgVMv2MPhfpNxD8LI3wQBujJW</vt:lpwstr>
  </property>
  <property fmtid="{D5CDD505-2E9C-101B-9397-08002B2CF9AE}" pid="150" name="x1ye=230">
    <vt:lpwstr>Z8hMC1WjZrHTBhcsVOEDm1TSZ5UgBuJfbuM3ZAYTYzw5QYOzyI4nEcVHum5swPr0fhjVjExTMsZ0g35sJtIss5Z/3ofvRvb2DUsqZW/PNr+hdr885luEbHHK0Lh657x3RoRSncnO6JX4hRllEFsV670k9syU52KnkSZNz94FMt/vIIR+GMi54tYiTzyZlHSqmIOozph+qZvZ4R7bP27du0PCCMPM3SRl2wVrI32na/9cyKCGLb2xVz2d/kl8Ri3</vt:lpwstr>
  </property>
  <property fmtid="{D5CDD505-2E9C-101B-9397-08002B2CF9AE}" pid="151" name="x1ye=231">
    <vt:lpwstr>GVxlpWdjddTkDoHrBQdOszlGiAqUHgl46mrUkauAoXskGIKpDLahhsTbaNsuijcNREbbW+lHegFrV2rx9qVLroZaXJzDlp+/2tSiwgvCqkeU8hr0Hzfi5YPEdMEOIwYzZjNSionGAwKcjkcuDNKpIXc+Q1bN1sMJt8yTFtRKfgAU2adtVh5+YpZn5pDuV7JpNJ3qlJmdL++YYLHyifM878Urtz8bj0aPdzf784VP+QRuJadg5ZHx3fkMWTe+eT4</vt:lpwstr>
  </property>
  <property fmtid="{D5CDD505-2E9C-101B-9397-08002B2CF9AE}" pid="152" name="x1ye=232">
    <vt:lpwstr>ESOTsL07RsmfRwxuB8kk2SB65bobESMpOQu2y1FHI9TD7xs3gQH4BQLA9TyuN/NenAIYQY9bV5m33lk7/C9NPotRaf5/wrms3shLxjqRsFys36T5FBxU4WxDhTc+ILC+qXoY4H0PtMoD8vpqdKDVwki5sjciuoFuZLyl1JJjcRzbfl4Gvck8LeMl0or548mFoQ06Q5V3B9ZLvQ/XEzKREatccU21VUijev//rL7uCpy/v27Olxap1kJIxEKZFjp</vt:lpwstr>
  </property>
  <property fmtid="{D5CDD505-2E9C-101B-9397-08002B2CF9AE}" pid="153" name="x1ye=233">
    <vt:lpwstr>EHAnGTbkfLJ6dG37KgedEijgGfoCvLUowUKhEcDBowSXM3BQrWVntrOaCNicA6zf81f7iDGqsn+KSiTgavPRNWx6dvtmwHwn/gRabeCji10A5kv+0Q30m5VwL/DuycE3EZN/cHzwXhjy1KZPMoGe1Ja6rAsXsl8sRSO/Qc9QuVA/+zQPCJ/eebPuCdfmnCI9h46FYAtlRMSYPVPTJssdfI3e2pGHvydWj3nUOKfLRGlTYwedCpbCeHizneDZIXu</vt:lpwstr>
  </property>
  <property fmtid="{D5CDD505-2E9C-101B-9397-08002B2CF9AE}" pid="154" name="x1ye=234">
    <vt:lpwstr>kjwBseTII+xvCrr1gG6LmIof1wLFg189cKFjaMOnL+BAhBcfIinlMq5CdXpggzKMK95hbZ2En6UsWXw9qCDds8XbNP01LOIHl9mQWhEXyIWpZemvO+o78tcSCshwTOZPV7qpoRimP+dccco9jXyvuPixpLJaXet+Yp1s3C/P5JhswpmQOfGGa5LioWTJCdDw8fNreeG2Mv/lD5KC5VVWPkDe8YohZUO/qLZoPTkGQ3otW2v74plBD2JRUB/7gMl</vt:lpwstr>
  </property>
  <property fmtid="{D5CDD505-2E9C-101B-9397-08002B2CF9AE}" pid="155" name="x1ye=235">
    <vt:lpwstr>F5lO0Dott6HmPBUgX1oG2vT9xIr4JaQyFA8++nM/kphKWgDN/aal2sZtcS+HDKmRE564O2byGgrN8Gwq/o1AshFdOyDXC7g3ZxFXQvJVJuCuoCTdCYIr0c0zAqd5NckkiADSRT4dr/VJgllgsrOUBBqjOEfx08z/ywivcDQTjIemRumiCMw1F74fQL1l55L7cz6Espe/iGhYc7oQmvhZIrAmW35UlgXRBqsqE06iZtf+6ItbjWVqlqwNAhfEDFX</vt:lpwstr>
  </property>
  <property fmtid="{D5CDD505-2E9C-101B-9397-08002B2CF9AE}" pid="156" name="x1ye=236">
    <vt:lpwstr>wxqAyvn/QRDLTmd1m5vxvLNfCT8SSuZF1xPMzlcEiWC6Y3hHZmIPOKFpptKBvpJwnpX47h+/BbWcpmtbC+jDb0G1WxnELtRrhwvYVcbbkYyM1jl8TW8T9vWYJZ7piYL9HPVCuheNBGZdyUxCeJ3gg+NHRQG8ZknalFJC00r7AEosQrt0a4CKnMHuinPhK5q/qzJOtILoZliB5ZNfqozbH0V2Oc+YdAxvJBlf/QDMP//fdURwSavFkvC5aQUhUOi</vt:lpwstr>
  </property>
  <property fmtid="{D5CDD505-2E9C-101B-9397-08002B2CF9AE}" pid="157" name="x1ye=237">
    <vt:lpwstr>JxMSPBdc0vs+wnyMe0UekFQiEUfANuJwfxoVZuYk+NTHfbFCeMea3R0APOc+PIoXVvOer/yIcq75xkoLvIW5qWBA/kqU+8P2pGyTNzeA+P/m9T0kotOwvP8660oqOg752XKZWcu5Q28jUKIuEtgzfi597IafnjCcsIiwFFXSKypzDUgIUfK0b+FPUo+NR7A9mmZqCv1O2b9QWPRn1OT+tRNnGVNzteLmm75kPsCs1On4ntHILwwl/kfatJlBxwS</vt:lpwstr>
  </property>
  <property fmtid="{D5CDD505-2E9C-101B-9397-08002B2CF9AE}" pid="158" name="x1ye=238">
    <vt:lpwstr>ENz6R0xirYU/g+aJw2oKaVRBkFNCD68W9O7Tkyzf3EK13vf5yAaBUxmAdPhYV7Gl4KaC2lkFC+hbwAtoLobQdz4kvOCHREFAM2CyYor6adNOIkKmQ+b7tyPoddn71n/P5BV+w2aIA7wJic0BLLzRbgwEXKsXl+NNI1+DzZPOei+UY0GpSR6dNa3g4EqlAlfC/yp/nINFvmDOUvnHeiHt6yCsZa2G6R64QXWQuiN6HTrijjRIFVgC7EwrwqHuTon</vt:lpwstr>
  </property>
  <property fmtid="{D5CDD505-2E9C-101B-9397-08002B2CF9AE}" pid="159" name="x1ye=239">
    <vt:lpwstr>xZgsqZ2z4FhjbzLjlIk9KmMhVboLubxxJknv8IP/kIBznZL7NbGMf5K+uUxYgPnnAROYJ0g54aO39PkuNWI7xxzw+4LQVqDhoUJxKlktiWjmHMgG6BtGsrxkPXWS8fHwlqG/WwWEvAil4BfryXgIbEQwj15jCyWt89yUl0iM1yZHmv8pNxwKg88HwQvozCpqy4YgbQdTItJVottlZ3Ro+DyCv1OvqY7lEvW03TEpcv3+2t4c9yZFQdCU5ejuUCB</vt:lpwstr>
  </property>
  <property fmtid="{D5CDD505-2E9C-101B-9397-08002B2CF9AE}" pid="160" name="x1ye=24">
    <vt:lpwstr>9XGc7JZhQy4W6mw9N7AXpXg390+Yneig9m8p6WBxXrNNYW36scKbdFFm0RfGdxVUSGEEqnS04MkjXgdqe8QqezjcneKzdb0p0LWDskk4wJqrOSB/TYCkol6NeTczrbLsbqoskyHXLyLWnhjc45ky+xr3d7bd8bEq6sz1pKSysGeq+xiSgN6W6A+/VTMLYqHZlzYv/pUdNdxLY2Y/WJ2cdf8TW/M5+R32d8gIPNn9S+ZXMEwMwcbmlX7BCxGvqyO</vt:lpwstr>
  </property>
  <property fmtid="{D5CDD505-2E9C-101B-9397-08002B2CF9AE}" pid="161" name="x1ye=240">
    <vt:lpwstr>kv7476sPGL7dwbCwLj8kdKnMjaBkahamBZdVMYI4MiI+FVyMSOIEtfWbCXcQyOqzYCrgk4ja1k7ssgR6V9lpyedWT00GtDy3S42VYsyFShZMwyvrHwgt6Yc7n7OdZgYlDkQSb0vaiQlFt75Fp+5xxfo5xJl2aq/zp+5IgtE6PS9/5bqkms0nG7w6MrjwN8C3FChpAVDxB1gXS6u5bX/xM/sgNJHheUuOaJczn5O56LOaWHZt06D+QARK+Vtbsrw</vt:lpwstr>
  </property>
  <property fmtid="{D5CDD505-2E9C-101B-9397-08002B2CF9AE}" pid="162" name="x1ye=241">
    <vt:lpwstr>UNmfIU+gSGqghsnJpSqIGYRRq2RzvIYdlRhrbsPdDhv+3QkBox65uqYlZ/q0kqjkh+aMwj1sQGHMDCqHZ2+BrHjixJ3LerEe+UeKjclyB65xjnKTUX2I7TeUrPYJRP9RqCZTQQR3I8XCTDr9Q/tGXFxtH4eg1Ge3ailqrV4jJJ6ZKpiAGQ0+1SKIyKQEaktm5QnwVxUAsKPI+3ZuMilGWeAuXhAGevxzDkzp+5JOA7gLL9I25AdeoKMYN2f6U10</vt:lpwstr>
  </property>
  <property fmtid="{D5CDD505-2E9C-101B-9397-08002B2CF9AE}" pid="163" name="x1ye=242">
    <vt:lpwstr>xAMFJcsreMbY3eGAqViOf79W0YY0WmgcOfFVJRLH+/dHOxomKQddrulEbCcJH+r8fQxacq8CpuDvcFGA7/FgRDCl4UP8iPUUNT8zgEA8SqLankrsbfqnE4FYUyOOgr3Vo6AaEpWR2sREm7rlDVE24yWh9L/JAkym5zHHI+rMykcLzXtogZwCc2KW/ttKWkQPsGARgfuwHn+8JV6s8Y0ZF5OtbE5PJnfbvRi5Q6B3UOvlFnCkM1jfJkhlIAVOjuS</vt:lpwstr>
  </property>
  <property fmtid="{D5CDD505-2E9C-101B-9397-08002B2CF9AE}" pid="164" name="x1ye=243">
    <vt:lpwstr>jEHv4T4ILviqs2b6OzlDowVEhnlkeb+0rFUL3zpc0Ljk7MgrFRT4HpmYvLW9w2Db7McIxhmPONZljR/7cZuPa5PWmtfY4kL03T5ibfifIHPgOv44GQ2c4OOLx//932kxzUXA/hfglxYFUGvy601OXxW+xr1V1napS/qmVNQxyYYDJrxtQD0I2UdT9ls3VM/9vRoqIQNglPdj0/epRscd9RWK1cOSqj86LLryIU6QjV34iP8UqAv3xP27ZxVSH5f</vt:lpwstr>
  </property>
  <property fmtid="{D5CDD505-2E9C-101B-9397-08002B2CF9AE}" pid="165" name="x1ye=244">
    <vt:lpwstr>NDi/gsnWCL1kt3O7Zh2Owvm/L901McLoXy6OdjelSPCH2u01wOo3taJLdBPSh/1P/9zdbPamjXRtdynWShReSmQ8LnQ/oOKZqOqgsdIm6ZbHnCab82QNzJMmAmECKnrblRRixM3DEHfWl9GnYx06s6SzR2EL2qKFpPpKQTEs5P3dJDgQHn2b3EeXu+yE0/2KPY8sG00zZWefInm01kgLC3+rKI1Q10PFuCK0Q058LnjkeN8PJ0R10SyEGqJ/Nen</vt:lpwstr>
  </property>
  <property fmtid="{D5CDD505-2E9C-101B-9397-08002B2CF9AE}" pid="166" name="x1ye=245">
    <vt:lpwstr>U+E3ZMF53/MEmhO6j4mD+e8ixoJ7uu33hY77bxhb8cwfyqOllzRX0XUgWw7cZ7yIr7kVAfmBwWThp/rXJ/SqhXm7wHPcMNOmvqUeH6kVpLvYlEv0JQ+Dixe5BrixEKgNC270dxgFVk9NUvday/bV0To8cgRpiuAh8trvFi6aTJTTC72ugTZ56SmMN7R5o9D2aM/2UZ1avGmEwX25JiRq1LtJDB9k5ddipETjnLkto3HrVg2jOH7rWK6HGVy75Yh</vt:lpwstr>
  </property>
  <property fmtid="{D5CDD505-2E9C-101B-9397-08002B2CF9AE}" pid="167" name="x1ye=246">
    <vt:lpwstr>PJFnAbs2CvH7bepLQaAGnjreyJxZormqXABNCilrBVx4vowRIdEHQZ9AxG0ZGhV7wSBcDznvgjowHSlRQ0RWxM0Lm21tMgKFfHG5SpM14ty8HEsfCt2RR3kBdKWXyNtBWe/Eg+8XFtiA5wAuPY3sOC/l/Le4Z/LfTL2reFLXmvolQtNKRUU4zBgWwXcqHZWkl5fJKX7atv6RGe5nkhpT81y4VAFI8MPx5+YWvJYUnQftXjgOiLva1XKa/A1QJIu</vt:lpwstr>
  </property>
  <property fmtid="{D5CDD505-2E9C-101B-9397-08002B2CF9AE}" pid="168" name="x1ye=247">
    <vt:lpwstr>IRCkeTp970sxYqM3kme1GOtLAfHstjYq4RdxEw7KpPh7ZW7xRt8yAg/oMKwIFAe14Ro3Yf+0iWMgEBQhu9R28Lv2iGLO4FuO8TY5iuBGRTL1rLv9PlljvXvsj+NYDTsaV5DDmIh0mb3ZIFls/mucRpmpEniVX1nTL/s0YykkmRBJDidDjr3ipp92wDLqPW1PestxelC6O+MVpP5NMAXTr4U60Nzuwk+d3wxIr+qnYVGT/ukHqypKHq9cGTxz7b+</vt:lpwstr>
  </property>
  <property fmtid="{D5CDD505-2E9C-101B-9397-08002B2CF9AE}" pid="169" name="x1ye=248">
    <vt:lpwstr>vKqFCiN4C4QZrfA8XocmlGXTPBMWKw/Hf/yHJVsFtAQ8T+vAOfqgbVOgGFzxXEPPmeuNSugc+DJ+sQXDcK1R5qCMcAGs5eqSrJdA+m1MDlN8zZ++QTsWHwgmziTAVyXKBWcUjHbozdiY2mP0kqGaVz+xJ8wDx/Ijuj1pA9FbMmoB4bG7tur8ddDD+z7cRQKyHn/tVOqp7Eo87aZhxDRB/Kjayhp48pEDQFVTYoJB2gZmfapnit/luk+OKgPVE53</vt:lpwstr>
  </property>
  <property fmtid="{D5CDD505-2E9C-101B-9397-08002B2CF9AE}" pid="170" name="x1ye=249">
    <vt:lpwstr>pLuMj8qPV3mEQZoFvKjKLPaexbrcT6oWrvpPgxlxeU/YZneuFMEK5D5yfV9RW9Mj3jcR0jtMFNkekKTbg78zSr/KDByW/jAho748GdG+Od4Fpm4H2SnW+44toPsgDjk5ccCw/0l4TTMC8a0KtzKPznS48+ECrzIQKUJ7vgAZY3pgY8ljZLBq/4T2tYSirduOmd+whIclqgGwqWLCxpyb01CE1oh8Z/I3U3GzX0OzwDzRj8CusPa6SlsfYKRxoTU</vt:lpwstr>
  </property>
  <property fmtid="{D5CDD505-2E9C-101B-9397-08002B2CF9AE}" pid="171" name="x1ye=25">
    <vt:lpwstr>fjusDdux/TEumWHCzOyhZ5D653leDUEgk3uWA8owmmtgpcmPUUxIeHxu2lnjnfAEQwU9fNwp4CYZxX7GrLgImYDGRfP/OwUuRY/iGiRcY2n0ebtaMKFlFVQbanUB51LTMqhx/+Doqb7QE2MSHfmNd8sNpHsTeuBfWN/gm7qOyh9Hb7gTP3Flk7kb2KI6rFqqGrxRaMcmA4QJJFAbDyPdWSQIkTOtgU9DYcUC6zMg9mpV3CBXTdY8uCfUwTqRhWM</vt:lpwstr>
  </property>
  <property fmtid="{D5CDD505-2E9C-101B-9397-08002B2CF9AE}" pid="172" name="x1ye=250">
    <vt:lpwstr>n+oJ1HZ5G+upcfp4/qnsQgL9IQv4AAW7ZAohnODy++UyN0CTjcNTrkVEanWBq2NyaR5aWS9hUBH0A7f4MJZ5JOnz3EH3QwEES62REh9mxqfxtIsVTsoKPCAOIka/ECqjAWYck0oaP+TjYMaPvhHlx2PFoP+yOF/NyRyp7IQ8puFi7AAvg2A08UN0O7zTblmOYETW7AqhyuQWp8U4Hcv/tOzlLIliPYK55tQXZeH0wL7bIxiWix7qdBZznmQ3lZF</vt:lpwstr>
  </property>
  <property fmtid="{D5CDD505-2E9C-101B-9397-08002B2CF9AE}" pid="173" name="x1ye=251">
    <vt:lpwstr>vAWj+gcjBBdHFJnevVo90eW8d/bk6jzfkOCydRgIlYtF43gCZLf3lQu+eHMcyPmtzvIcHoQj10AjbDNe1cTy6jQ1uX+7xp+NaHiqv22Hl70xPRL/3BRbHTrjj4lrwwOi6nBXKIXss0HGyr69nOFLxj70CJhzNpj+f+9VLyJfbYmQbYyQJL9RwYXxKhFwDcfgGuqcneKRM9Oezk9+SuppljJcme87bnFX0Ff03RwfZcNR72LXveC+g6LClw/9cF4</vt:lpwstr>
  </property>
  <property fmtid="{D5CDD505-2E9C-101B-9397-08002B2CF9AE}" pid="174" name="x1ye=252">
    <vt:lpwstr>GMucEnPpS3WoGAqskT0m8n+9z7El0Cvb4mIKYL0vpvsa8UsfP9lcHpZIRCcoFOD3cy7lOZFdrCI+BMNoFq3A515+WA2x7XxETDEmNeaCqhTK72kycBmqGkN4XCIech9p4LnEdk6hmc/9sFAQ/WUj9OuOeHEuvE6XIT9MSHSz51/Lo3RG6U1yEWp47Kdf7jf9g3RVss4lfx1lo4vcoPfN1LhuNLzBMYAPq+LQKFWanamX9bEJyu2sAdEy+FHwE9p</vt:lpwstr>
  </property>
  <property fmtid="{D5CDD505-2E9C-101B-9397-08002B2CF9AE}" pid="175" name="x1ye=253">
    <vt:lpwstr>9kqlfo6N/E9wRI4Yz+yT9BFWBf92qIU4qy4Z8UkOuRKqeqI0+jaMF1tIXJH0D/IAtq+bF2EkxbNGBmmB2uL2YqFOP38tqLetkL4BPpuUbx/FkB8n1zpfElB9zI/sF4nH3xu8BHQRqrOn0LzzTPHxk4WDMj3hny1qMqIbVyzgzE/xbLKBeyEnVpNusNTVBa8KEcVL+UarTgSsq0idl5xzMa6VYJWY7A1168Ph+eOldepm8YGRvjL2GZDQn7eCHJI</vt:lpwstr>
  </property>
  <property fmtid="{D5CDD505-2E9C-101B-9397-08002B2CF9AE}" pid="176" name="x1ye=254">
    <vt:lpwstr>7NzXj9phaMMeGjcsPevgF2YPniGXlXqPcEexj10Iz2u51aRq9eTCFPZDfa8FPfufE4rjNc8fXNG8eOU48e70nYdDvKrrZ370j5fVNepnQzUl9FHbvdSJurcxXjagjeooISDD6xmo1+NKsmyu4xl0kG6QfhdKTSdtMCdl8KJGfC/vVp5NqPuKxJNaz0GrQFRsKnL5kcHzLo8iWgwnadLDN3lAD8lO5SmdtICh9ZYC4yV1Sho65WjK2AA+0qv78af</vt:lpwstr>
  </property>
  <property fmtid="{D5CDD505-2E9C-101B-9397-08002B2CF9AE}" pid="177" name="x1ye=255">
    <vt:lpwstr>SjtC0GsHjqZPjrD2wZVVvYd+tArn32KUJNPT/tJhpLXDAz8eqel5dx82rnrS6sXX6C4frrxVYkfrrmwVherKF1VrxJPQzRdAgFsLOh42+ac2llkN9TVAIO7B6u0lA9GfEx0LOb2Hi8Cnbly2KhdnXH6CpzU536xCfeBvf6YMUxGbzzaCFu2mVbHijwWG/9V3+H7Arw7E34KuC+Q4duUktGDLuWzGNqUvcnoEAbfr4+T63cbvkVCalZNc5qxy5An</vt:lpwstr>
  </property>
  <property fmtid="{D5CDD505-2E9C-101B-9397-08002B2CF9AE}" pid="178" name="x1ye=256">
    <vt:lpwstr>jXZVhDfwXnRX6D0JpUiOa/YMwkstIyOG+4CL1Clvz96k++GDVEbBXO4bKE7f1N97spmptFeAPI8PR+YUbc+/tMyq6gjyPcv4t5p6IY/kEwf33m/4irCfUVoOb0ZIs5iR8t4eJTYRbKFcOJwk1+hDQiHywEqP8p5N01Jz+gOB08f5aeMhwfPoogVp6qbQaRJd2eRQrEzLOY3TV8NFATY2UdZfmmgNWflz2UjQoKVEqv2e30+E19HI7HQBpWQCKOR</vt:lpwstr>
  </property>
  <property fmtid="{D5CDD505-2E9C-101B-9397-08002B2CF9AE}" pid="179" name="x1ye=257">
    <vt:lpwstr>tzFqlJfXu87cX2V6mgRnyPZu10s+LEL0CY5tT8xTKFVhiZ3hA6i39wZ8DNEE/6aZGoz69B75MXCuIatZVNxHHDA8xZdVrTF8JZRNq/WWg6BcqeYhcxLdh1w4gn96I6W+iyIn6odb7uonv9wS+XPDdWUyFSWYhd6Wec3zAGnD8ThKSazDuceiMqME1zNBzQR7OYJwczwQmAvM96CT5RfrxFcWRgfV0p8It0g+UrWvopSPuk275QqkMtKV280N3ef</vt:lpwstr>
  </property>
  <property fmtid="{D5CDD505-2E9C-101B-9397-08002B2CF9AE}" pid="180" name="x1ye=258">
    <vt:lpwstr>xhaDJLLtAxC4bMMfli0uo70f1lUmBhzMxSFCak/IhAW8en6YoUbamHQesdZmzxaBE0PbpaRXpz3VAPP8AeRLv56dnw+t99faMby5O/yg+mPZnxqaoob7FVtKkwwXnmwzFhzQsrPK+Yu1VpOqWLUXE9Maiy6ucnIj2KoVCokiROeGb7UkbFYP4XXVH2rqhuow5LxWQ8s8KGzR41dcHqrvhQJUiIeUjtKmr00x1x5671r1Lkhu7VV3IIGE4uV8rah</vt:lpwstr>
  </property>
  <property fmtid="{D5CDD505-2E9C-101B-9397-08002B2CF9AE}" pid="181" name="x1ye=259">
    <vt:lpwstr>O4cfgc+aXIfkCgHEtqJ/ha6tGZxBu5k5hc558oBCDotX8PNcC5fwvT+DlDHemjjDy9sztMN9pseBlO9G9F0ckx4Sjv/JG0pQZMMXLaiGZc29Mluj/JCxKjMTEr31hr+EVDzjAhpGNuPWUEnWn2VmY/EcQrEEmFCMrsfw/b7dMN52xC/P1TYH2KaPo930HUvFf15GQqerwVipL+uiLH1nATVpMZzT6XolzDsYacar9W1vRKmmFlUDjHTrXNWPA7/</vt:lpwstr>
  </property>
  <property fmtid="{D5CDD505-2E9C-101B-9397-08002B2CF9AE}" pid="182" name="x1ye=26">
    <vt:lpwstr>gIDyeUkBUD4rLP1WiYy9dcU8wDHO2QYyP4YPBicY5S0K9ypuGKiA3dV8IkZ5Rls9kCYTEL074OayLnYzmxweqvRMisEFCpYaMNq55m/btEAQjuvPDAO8hXvFc0oYGXzYhNernEKMte4hjRq0fK94rIu3TNSVTZhrfgUYaxpge5gda0Fz6MY6CTW/tlQPhh/sEZuyja0p/+syt9MY0lvXpX18KBIbIhCQYSCc+amnZbbAThSQ7rg8mDYR2Uv4jKs</vt:lpwstr>
  </property>
  <property fmtid="{D5CDD505-2E9C-101B-9397-08002B2CF9AE}" pid="183" name="x1ye=260">
    <vt:lpwstr>mwoAZuXCsTD/uPa1xvnHlkg1+s9e7bbBfcrTHM0wOECus0soWqsQKLD7A+fwrgKZ8ICMaS0/Huza4k79CvqpM5bvayRWsqV8HCh6qAgjv21OBZpwnqWN4OzvGyWjtO0lZnBIVynNl9l4gMw/csogmJWTlUy+BW+Ppru7hxqrFXzUiK/REevVYoIXB+Tj14AkBxRxtqLMlywULMFm2MBvlGKAa+xXNGL8sEsn0xRZ8iaUbIW3K488TefH2ERjgrZ</vt:lpwstr>
  </property>
  <property fmtid="{D5CDD505-2E9C-101B-9397-08002B2CF9AE}" pid="184" name="x1ye=261">
    <vt:lpwstr>nD1o/C6FrXdxstsP12pnousz9xbE+ZKpX4JHeFas3s7AQQp8dKYgS6wFWZNExZtkscDa8ZuQBs0yCB8SfBzpPU2NLm47G3mvQWJv1Nv0wfaIOp/WsUMw/s3/xqRBnq+9SvtOoSBq+wkqc7AK4KG8PtQ+BBgCLs56xqFzpErewd1J3wUyPJMVz6ZEgz09xRFCfCOLplEtjlVbd7DCXk9dqyKMXBRglmQKsH9thgGCSJ/hoePjxPhgcfB8jT9s6tR</vt:lpwstr>
  </property>
  <property fmtid="{D5CDD505-2E9C-101B-9397-08002B2CF9AE}" pid="185" name="x1ye=262">
    <vt:lpwstr>zIDnQ0YZTFhrtBIIZhL3ltayhQWr69JMkEmNUgbdTPexj8eaGeRMA91Rf+9Bt5ZlRuDHoTu5hoY+i+Olkt9LQbjBd/kl1DLieO6/KQ8Op7881b2jijOBMQZsf4VI4aZBWAr2+T2BMzX3XZFWyp4EyuQD6AmzkbtBErDawBc+GGOZejpSdrFzIzKUHkzQ4DNYzJ2UwXQwjeh6xI1m/mzfgd3ReblnDWHyLCurgaU16LIb+EkvR/aSjWy6FnmmdM2</vt:lpwstr>
  </property>
  <property fmtid="{D5CDD505-2E9C-101B-9397-08002B2CF9AE}" pid="186" name="x1ye=263">
    <vt:lpwstr>cYIBRmnG6Y59w2KPOye9F+xOS6tgNtS99pmNOP4mVOPmVXl4vtBZKAuZ/s2nIjM+fHYWQw3YUjGR8FAGuOWeojbTT5Io4iGW/xKSlE8y+EcSEg/lQQC6PeplFfqPWWgHzv5dsrGqM+Rs7TRHEd6ds6dhdxpW7GhlmGmyL0u+ljZ9gQWR8nLlatkq7h/c0BFsEaPEWMMBowJKdcMsGnG/rjibtBBI0zyzSPIXMs+mqmvhq/BQ1NfeLkcSOCs6FNp</vt:lpwstr>
  </property>
  <property fmtid="{D5CDD505-2E9C-101B-9397-08002B2CF9AE}" pid="187" name="x1ye=264">
    <vt:lpwstr>xd4+MtIl0mcs9WLIeIqp2sAulGh+rg7psjG3LKTiotCRwSAbR1ogXKCEd5d0KfCJh3201UcoS8E+E1bDv5BInGXEH2UsXG70ejKBjGzPIN6IbhMcPU5hSBOa1jsoU2aYskD7+46fYGdptNUY5zMk/OqiKx8XbrvHA5B4tKxo5k/qV06JTaooM4fIsFWKm9URhytgLH9n4rWM0S+lOFbRgwwI6UgXT+1A/ywZjwpY0jjBiIiXayg5NWjwezrTt/N</vt:lpwstr>
  </property>
  <property fmtid="{D5CDD505-2E9C-101B-9397-08002B2CF9AE}" pid="188" name="x1ye=265">
    <vt:lpwstr>NE1SR/3tXUcL8ehdfgAr5JW69378VQt/p4i3hHdHtSnnPRGcEh5PwWgymxvPVz1Rgb4ext6ThBwad+QN3oMCMOpRe43m3nspFbKqKG2ES9T4sOU6kjIfBuRgpto8Yp9RHfYXtBT3hTZyF/fFhbscs6V43wu61bpaGtT1c2zhzTOJOLuXkPDMvH9i+3G39rKqzak8z+Zyfzt0HZXUb2yZ3DHmLHradrPoPkKgXd698y3/WmyUiubPWI/xmDDkmO3</vt:lpwstr>
  </property>
  <property fmtid="{D5CDD505-2E9C-101B-9397-08002B2CF9AE}" pid="189" name="x1ye=266">
    <vt:lpwstr>u7UQqRHrY9adomz7Itb2YcoV+BIWfJJLe/3gJ+eBkkIc/+HuQeFjlvi4jrsuHdK/1RPdXeOM+us8N4fyNYXPrq7vitZwRGkOGWZi0YzjTtis23V4aGpJ8+YkMiADYW4YThh1Vwk7wJ8we13q7nzTctHQ1h1x9CFsnZa1or08KLhMBxkXIqU1hGkIfKywaQdiI7nel5QVlpl9eMd3eCsHdm+lFwtsshBVNumO2Fne1oKy2pYijdmkbOttJKCbT55</vt:lpwstr>
  </property>
  <property fmtid="{D5CDD505-2E9C-101B-9397-08002B2CF9AE}" pid="190" name="x1ye=267">
    <vt:lpwstr>TBr/uiPl2TV8mksiAei3qsjlr0spYuuRlnlectFlkFvSl+1H2kuweOXq/BCR0niCt56N3je/5/I4XP2EYdpFdfmglbutx+mPjdAu5p0KKwSt6UNXQsu6lep7FXer0j1uA7m1X3bL638zq723vGOWl6GNxCNcYjK0DJDbCnF2RqDBYba7NPYnkq75XlpuJ1MnG+6abIYGvz2mvoX7EXzo/GS/EWxpTnubRYebeai7gedzdCtOpeZFvUCRcdzftep</vt:lpwstr>
  </property>
  <property fmtid="{D5CDD505-2E9C-101B-9397-08002B2CF9AE}" pid="191" name="x1ye=268">
    <vt:lpwstr>0rPY5zwvG9h55Q9C6dF7cvZ/jy6dmJUnQg8nCHtssDFZ4MOLkdHCrfmeUqv5WLXr7AnJN+MFT4FeTsDfFrVGQD4/zI/PKp+z36Ee4tM90u+zZOqCbUda4VhWRZCXxXeD5OZN03owoY9cWDuihOyQrnfJTVZ0cRD6Pj1957Y95EjF9zzVA38VnbW2rEAQRT+IgMEheMEM7q4Z7u58/eMGBBCwkKo6+zRNVywoplWQdZCJK+J29TRQUHb+Ou76RBU</vt:lpwstr>
  </property>
  <property fmtid="{D5CDD505-2E9C-101B-9397-08002B2CF9AE}" pid="192" name="x1ye=269">
    <vt:lpwstr>j5a/S6h3cko7HxdiietLZW8cvvqD7CXx4++n58LGfxz+p1bjZ+BBZD173l8bVj0onwKtSlir8uLhW6rjwEqSF0UD/NQY3kZRxVCcXgaRIsEUBKhsgOhzy6YAuIaIknVIEgKPdT8sY22UxpXAP/fRsxPL2HTMkUA8XPIPYpgRn4n5okFKQkNbSpi7oHPNuxoES/v7QCTategmjVqEzg410b0lSZe4s8tqzylOq0E6Q8FdibBPnU3q8br/dcjNXhu</vt:lpwstr>
  </property>
  <property fmtid="{D5CDD505-2E9C-101B-9397-08002B2CF9AE}" pid="193" name="x1ye=27">
    <vt:lpwstr>WMQbQPq5C9eTYwTLnApeHuFp4vfvWtZQpBZBQM+Ok4LdehBADZj09mblkBGKKRG+SWUDY173I8ijnj1OgoHcAc7BgZNRvbJaObYkrATRaq0ClMol+VgG6edYOpvp84gbmHZPpPDAO4S84LarNHql7JDg1QV4CYc8mqEDEXqDyhcKUpesOwkBOMiQYpz4A3SzPgStCCqBBiztUjRhAlQyDjtw6eMX5+9bznzcqC+6eUfbJ5Dn1a2sAhxyuVgs8j9</vt:lpwstr>
  </property>
  <property fmtid="{D5CDD505-2E9C-101B-9397-08002B2CF9AE}" pid="194" name="x1ye=270">
    <vt:lpwstr>XskcRw8UnlYUKZ/G6jY0XbCq9cwDzToB1jv4/VrTsRbuwD46WnHeDtpSL/2t14eZJz6ev9jUSpgGGfFOMbvu+dqVntubkq35Rc4qJYy3gL00XwkUXA/B5e9BDSt64PENO+N+HbKNa7VR4WUhiUc9T+DBVKgFv/zn7s1T/DjJj0FI0iHOIJgEWZ+pTGmX3xxE/w98Fi8taFVXcuk1K6qjE6TkV8EB/B4sfnGpNEupO94LNrMDdv7u9iB44pjScUE</vt:lpwstr>
  </property>
  <property fmtid="{D5CDD505-2E9C-101B-9397-08002B2CF9AE}" pid="195" name="x1ye=271">
    <vt:lpwstr>Wg/0WTLXpNfusFffwSovwHRGiNEbnfgc6LxY8y6RUWFYdZPkCjR0oESo6MQeBNuPkkQvp7Ey/o+P9G+EOBJrUJ3twrgRAXD55DpLAGbDy+KRSfgAR0uNO1UtpgSdBfsU6Nl3mdbC2B2Xad/co+cTHGEF6SSSnUn/8ZnbDgNvTUC1MhdFGXQP6lkx4YVyVOrSGcCKyF6klRm/ZRY8adQCMSVCtUP4yhoEq8EGOdItziYCw7VCkW3d0QLpbB9/CiX</vt:lpwstr>
  </property>
  <property fmtid="{D5CDD505-2E9C-101B-9397-08002B2CF9AE}" pid="196" name="x1ye=272">
    <vt:lpwstr>y6k1MY7j7SgXptnrXdP2uCX+vSvWVbfgJ4lBzhQcuG/dDbfzmQOowz+yNn09/8n5J3dkhFU5zOASOeBUbO3x+esAfyl7/EavqQi392dWXFHAPGO0J58Ke0q74GWcEqp2VqBguSPr+wNfLha+i8Nm1pJobDc1e/GrAlr0OYdH8+LbvOEGDr7eqiMhOGZ2k4sO3mSZ3xgu8zHVroeAtfpXD/SrVjmX4VLp9Yr0SMpVsIBh1NzUD2nd9Ah4zEZ/quk</vt:lpwstr>
  </property>
  <property fmtid="{D5CDD505-2E9C-101B-9397-08002B2CF9AE}" pid="197" name="x1ye=273">
    <vt:lpwstr>usdFoROXmSgQVtSaovKBs1s5JX4ufryXhH73Yuk5b1qvyYTKwDuu19ayX49EOPC7LnFocUoNZnMZqkGDaoKjz1KcCyL2VgMxnERmMcps1BUC3s9Nb3QPuUM2gz8DzR7SDtdqjarn5xsz4krvZrWpfVKhUevToObbS5vnpZJNK3lDd7QUNiYtRhc3mTcsjtTs0ZeTR0I/8detCeX2shIflMDiItGE1d992cbPj2etBVLX+ZAmCReESqioW2NbZac</vt:lpwstr>
  </property>
  <property fmtid="{D5CDD505-2E9C-101B-9397-08002B2CF9AE}" pid="198" name="x1ye=274">
    <vt:lpwstr>BPixqjUVDuj4JHJhBaIUVg2Zxk+eWQe2SK+1VEqIUQ+rDkD3Nn2zZZOKbeTw8N6tlOK7USacwih8vRl5VxKE5At4zQ1G42wLzGavEqGMzO54jwJeyBj6mCAbMsVf1koIFQMDKgSkrEXQMM4vppCjyI2wh4ZpOCVpY/WbGHyKIDIUFmQIstWtmpf67nJp8B1aScBPiGI/d2HLKvPf2YjlBuN/wECCPSiwegGIQ0qMpUqC2v2yx5AB+rv9/S0imTq</vt:lpwstr>
  </property>
  <property fmtid="{D5CDD505-2E9C-101B-9397-08002B2CF9AE}" pid="199" name="x1ye=275">
    <vt:lpwstr>qXey+Ll1IHOzlLJMJN0m14PaCJ+DPmtOmFrycJaHYmGJ4f/kl/loVr28lsj1C/qHMJcGkIh04i0xpzQurMj0/sv569gaojW3yynlfkC1jxlNVFEI6b5HmyIXiKVKb8/wtz71HFiGCd9vzWlhe2ysPnrBEZ6C0pA4bolf50/xU/f0zYw9bFhW20m2sYvrnZvOwWSkHP88Ai7SrhaiCGWThrIpVmkTp251W+hMJ6e1A3RJ6aE5vBY0h9saGXiKarp</vt:lpwstr>
  </property>
  <property fmtid="{D5CDD505-2E9C-101B-9397-08002B2CF9AE}" pid="200" name="x1ye=276">
    <vt:lpwstr>1n1eyZzBLt/6NHL2q4nXB6DRSN24nRKogBKG8jjNJHUR3fF3YcDqnS/NMHJJpout3gyEPXCbPN5cFsgqUukojPX00orarjy2U+Tx8PvpJEmPRZ8hKuMj6VEO+aDGNcu8DcRHjr+V17EHbm/6B7lHNuDBhuJkO+EVN0EAVpNfQQD44gNETCXyae+bxrOScLHdysHyKHHKpwdR22cFZ9zSg6ADV9iLwtLOPt8LLrT3GDFNj8TTvN74qRMJ7pwJ8nf</vt:lpwstr>
  </property>
  <property fmtid="{D5CDD505-2E9C-101B-9397-08002B2CF9AE}" pid="201" name="x1ye=277">
    <vt:lpwstr>gmordBhXAyQW5sQzgy+qnzcThkYGC0mZwwzLkwotc8jN6t7pstd6zCpmpbIhTu9HyiWBGB3o9+DLUV+SjAzNJtHXEPfyIXEgSe6EyC5H6dL9gKkjzose5oiAm4SbdO2XCAVAdmq2Z+9V9AF/VFkzuwCIgtVvRnzMg8nnblQg+7IoDcP+IIK70fgS4YBICX7Fe3L+XYiyuuhkMsUJ3WHj48TVNyET2a8VW4xWjHpGCj/tffHb47k1wC0lshb2/ee</vt:lpwstr>
  </property>
  <property fmtid="{D5CDD505-2E9C-101B-9397-08002B2CF9AE}" pid="202" name="x1ye=278">
    <vt:lpwstr>T/tUQVvTMTr5xXa9YQstBsED7irOrzPgbmXqRCKiwsa3dK3IV7+0ABZVYe1pWCv/CCpAH6i0JSVL3ORqFqqv06qDyPwC7V5gjXssNMXR0jTTlG4L3XBBx/0ScaTTBFXn/eGeQdB9/eJfz6t6y38wWqz/F7MbRz6C7hNWuRI6Yrbxsv7m6yYbB1fdVDLdzsnXQ/zOL2REAPsUf87jSQQVjwKSvhfXHU68okP4/gJpR0zufQzlCs/qN3MicPZP1pl</vt:lpwstr>
  </property>
  <property fmtid="{D5CDD505-2E9C-101B-9397-08002B2CF9AE}" pid="203" name="x1ye=279">
    <vt:lpwstr>BmtxBTHHKRFHAKmZAQ+yFFR8t8YE+3Y4+MpoPWh7Uj8JsYuOpC4NCQBeSGywpwC0SYHI5g5wFnNq1rUeOmDiqHu4EKsOfhLGiYY+pruJDjWo5+jgoWGTnE22VtGUesNotZkEqUVDSQOAQMyXfFxzfOvoAo3d5PH0dMWmhP9YBRw9+Z5+023Knv3R9Yr8qOkWCZt+aYGtmZP0d9kA2Si9JxouyO6/kyk14G7J15gFmtMtpq5JXXo52IG0RulV3Cb</vt:lpwstr>
  </property>
  <property fmtid="{D5CDD505-2E9C-101B-9397-08002B2CF9AE}" pid="204" name="x1ye=28">
    <vt:lpwstr>+HUSGch7F94rMQ8zsX4nnG0MPT7p6snzXdX2A1oAZOZgUf4QmhlUGprUbu5eosA/C1G+pSYrTJ0/XkOxL6o9lSm/JOgPUUAxDO3Y1zXGDErxXRDNMgtzQA+iaWjm7uHrWQwErVxz0fLe+QpIvtu5zYfrLUTptfVlyy8EuGv53QNHjq0HpazfbIqgf+S299YrXxCqCOt0SIKZo/+1OUvRPSNpRlqF9q2LjLPkFC795c1GMVP6tUKjtaAYIJxWr5k</vt:lpwstr>
  </property>
  <property fmtid="{D5CDD505-2E9C-101B-9397-08002B2CF9AE}" pid="205" name="x1ye=280">
    <vt:lpwstr>GvoCS0dYKrZPMbay+Tg6U+CXDpxw1cgQHniH8LWDtKC3UnEJ0OtFMelx18wqUEtfNNGZQ9FlA1QEnk3VCNniZ+H+FrYFnCaT3Tz9+/cIQBDFtc9BqOb0RwRMMT4oeSKw1TJWiWvJTJwfkOxHM3jtH1aMS5FQXPO3dr5mF/vmJcEs6ajEGNc0+2UeOeDf8IyHZ7S4cFM8owxkIgMPn9HE/a1e1aZAV4BrS7juAtCBvQYYU3VG3Hv1hNruQ5ukv9j</vt:lpwstr>
  </property>
  <property fmtid="{D5CDD505-2E9C-101B-9397-08002B2CF9AE}" pid="206" name="x1ye=281">
    <vt:lpwstr>IcCUlG9BEl424mfs2Uh0d5D0vJko3U5bSRJaqksKGr4kfKh2M+f6FBhXJCAPF1+9Czad/Pv1HqwkXpsYC1Xp63Ie37NSxnusBlb2WKVHpEiNnqd0xZ4VRg4hc07IaaiCiK/+C4Q4qDTS4R+n8DAX8EiSvzRp0W/CvB+CgUlWcLSCeuMBGATKrLcAlfqycxefKZCecgz6I040x+JO/H3DeLDmMqJb++8TcCLC9Zj9OkbsGnjr1t5qPi2xPpNS5xs</vt:lpwstr>
  </property>
  <property fmtid="{D5CDD505-2E9C-101B-9397-08002B2CF9AE}" pid="207" name="x1ye=282">
    <vt:lpwstr>vPId7ODqJWduBpZAINe26nNvthhS3IlDwJUJXbaOMBPERoGuO/QgRfk/xZqM8qladPkhGCbYGXgZRLcuSUbdiGwt+x6M2u5lC9tSSIqrr+oOuX6r8f0Ut9jUbqBWOppJkMii6kgEL7FQ0JfQoGuKWAiz0BYcoIx+59XCIQuhE1EKJwkfBIF0JLq+cw47AFzXEFfcw4xFcOx+GsuvobFdQtUap2Yk6J7EwUYsZ2/ANUNQed5oY90OO4Ei8DeMPvB</vt:lpwstr>
  </property>
  <property fmtid="{D5CDD505-2E9C-101B-9397-08002B2CF9AE}" pid="208" name="x1ye=283">
    <vt:lpwstr>HFz7cXkdPEL42gjUPDbBmpI8b+b3Pp9QBh/sJI8M5nowEWH/G1xNy+n1hBPyMpbk+OqerPkuqkVwHI5IN4eHTsITtQjcdJAwrS/oMabVqHbmwCe1RAE3400dtRYiGmgyxMuEswgFGhxv4Y0ypFWj5U8ArcwGHiIAdsA4Ffs7N7JBi/tPa8ulhYR0eNQQdMszKXThd9+vEp6AfM0PToomW+c5mGCCEEj/vBYa1h4HbnCfpgh5cJmhaufWAaH+Q2j</vt:lpwstr>
  </property>
  <property fmtid="{D5CDD505-2E9C-101B-9397-08002B2CF9AE}" pid="209" name="x1ye=284">
    <vt:lpwstr>gtmITvjVc1J0zxEKmO5YHFGKYnxFQ3AQbdxyunSkqO95H4B5o6+FMX3hP1WRprLQt1BNYqBnPcmLM6jVVm8EvWRDHXQAimjKaQFZH+UBVFkrBM7hUKlSjsAZcABA6OizjFXExc2vu8RrDTuLjoqchep+Td0sc1TkCpaNZxJKpcJ++HzJGnT5+4cfJ4DQ52tMyfc0MRZKXrhx+fKAWnQDTYJtGN/TzsOXPwSZZta51JfPaR/DNa1xjXJl09kzTDw</vt:lpwstr>
  </property>
  <property fmtid="{D5CDD505-2E9C-101B-9397-08002B2CF9AE}" pid="210" name="x1ye=285">
    <vt:lpwstr>pu5H7TXoVQFsuq+iCx+o6f4zAn0isJ9S+7jX3c3NLpKspFM8RaRNydXWgK8Xhb4azp8htOsG1v7bJyPx0A+DXrHgV4WdQ2EtbTtJ/ofQY8bVybgvaFzVCrdWI2X1/jBUkL6FXMDH09GX8XnLP1wos4nxOlJO11u1JYQFfGrtI0mpNsbynJ/z2dBMkchwJsE90WmMc03pftde3KoOMvjdC9fJfiwCPZRSVfDDRVL5hqsoO+fT51jiAA+e1/iqWyv</vt:lpwstr>
  </property>
  <property fmtid="{D5CDD505-2E9C-101B-9397-08002B2CF9AE}" pid="211" name="x1ye=286">
    <vt:lpwstr>fEh4CAzolWr8oauL4OH+HW1gNbJEi/Z8PDjo3dDdfO7BgR7TY2VJF6Q0YxZJ9yRj82IaJ5TX7BGCfpSPJjfRe8h9Ffz/Z3RnxE8qSvlFTWF71MNFVKtZLQMy2RpQlYC1eoRAczFFn34SFgWI7bYAdgvgaZ3AV0v8y9g1jwhGjlW4VWsNd6gQCWVMAg1UDI8Qmg0JvjPgFl5hvANDDAU9OQ/lsyg1dtvnyRw0odVMqIp4gshnPSg36IS4o9GBPc4</vt:lpwstr>
  </property>
  <property fmtid="{D5CDD505-2E9C-101B-9397-08002B2CF9AE}" pid="212" name="x1ye=287">
    <vt:lpwstr>80t/UiJ/zIaDeKj2UguqYZYiim69cMUDngwG8zjmFcPveoB+rDFF/tJFv7gJzm4LiSoJWgEnzi3NOpAZPNitzPSvzLOx9cWLaIV82QGY1j/hXgWVYoqn0cHEH2VoQKe/LSc9aZdNBtG4XusDAdEOXbVeNbs/M1Jy361PEDnASn5ST6COCObwcMCfxzLrt++FyaY314HX8ksaevObF8qMd+Z6HgfmqD0iRBPG2vxyhNUREc7Bqq/iV05InhGSg8W</vt:lpwstr>
  </property>
  <property fmtid="{D5CDD505-2E9C-101B-9397-08002B2CF9AE}" pid="213" name="x1ye=288">
    <vt:lpwstr>NzwlwCkye/a7yXGG0gqgga0v3T1fYXEJtD6ZeAM4G/KXc6gb2Sn+LbanZzPIrU3Dr1d+SkYB0DqPSJ650JmWQaVlwmjTkQRsg8gdU2MsnR8KQJEl/JjR2jkBAbksQ2D1O6N+/pqf7qeBtCR3Xe2Z9mmQwOTECaj9kWRtl9J6tNpx7LibFUR5WnYnNw0lDv8+X9HCeE9YxjnAzjDo3RgaxELRo+NUk6KaaOpYioLTGUNltLEWMuJYbO65btevMyF</vt:lpwstr>
  </property>
  <property fmtid="{D5CDD505-2E9C-101B-9397-08002B2CF9AE}" pid="214" name="x1ye=289">
    <vt:lpwstr>4PeWjKse0Hm6i+fGPu/pwxvQDIXjY3KwYZbnX9xEgww8NfhF0ml8t9+ZAV4M3PPhIIglTr3QAuHfoy7JEM83fnRerIfNceWnPQgkHv44+cO20+eNe2OZgPfs3TaG9Er67pJMUEZFCyKGtG8HdLrJo1zEoRGbntyoOY95ZQ6eFNT/KYnKZ8Qkks0j7XNNmk2aR+61F8oJlNg/4iuXON0QHnDujX7kgtryVOHgzThrOSiF4sMX2rGoUP3fa4sJM5C</vt:lpwstr>
  </property>
  <property fmtid="{D5CDD505-2E9C-101B-9397-08002B2CF9AE}" pid="215" name="x1ye=29">
    <vt:lpwstr>GpB1XWTmlehiHq9ZvJL3EWyBUAxqLdC9Y58hOAdnSbn9yii8f3nafXd9R/Ov5cgqspLRRWBaYJKcJgC6bj3E08I2MM6TiDg/o6s8JYC1De45MwWbKE8rcf/LQNBKgTYSs4c0hjZ9h1DCut357zy8ABK/z4MQRe/a9suCIlbjgjqF4A+NKQgkHDhx63uD0QbrViWHng5jRnGdRVCeyyBbA0823HzaLJMtiUnIAX8IZpbw2BeAJPoYhXOU9f9gJS7</vt:lpwstr>
  </property>
  <property fmtid="{D5CDD505-2E9C-101B-9397-08002B2CF9AE}" pid="216" name="x1ye=290">
    <vt:lpwstr>nnmdA3G8Egj1hfaToyqL0p6zKzMBV3+3KVpSq/HPmuN7QDaG2abqfZMUteWP4wV3q4BA4XkiWcmEwMPN9vWPu1vV3C6tBhrij0g9PBHRGY5xsAmi3jrzG+gLPmy36MLn/UuNnSYHAtSi45Go+nXOwrx2sFLqopkai4eelppbTituctLqRKm5Vi3FgCQBEXOCA5d/IqqCnRYodXFbaNTReFMPjiuEeaS/SXZiduTSR8DrgpmNX825iZgVBa8L326</vt:lpwstr>
  </property>
  <property fmtid="{D5CDD505-2E9C-101B-9397-08002B2CF9AE}" pid="217" name="x1ye=291">
    <vt:lpwstr>USCTiTYO1Uh6C2pVG0ZjMiiO+7gQ+0Np+o8P5MeTpE+o4qDDcwZfm14ak7Dr0owW1zSmDBJ75R319lGvJXmxI6d8kdCtVTjGQqxWTfZA4/3rLeUNU6baC4JYBrlXfssnAMIjvQbo2Pa/TWfcmN5XodPhNdCb+wjTM2edlbLfPCrvIEfrp4HaDCuYVw2H1wi2HhhiGpa/aVuH56BcY0IOztj0yNj+CbJoDeERTr5MhZ4SvR6qVpxf/Kg8u6OYvQ/</vt:lpwstr>
  </property>
  <property fmtid="{D5CDD505-2E9C-101B-9397-08002B2CF9AE}" pid="218" name="x1ye=292">
    <vt:lpwstr>KpHBHaSgt9CFOP41miSaYm+A+gMNMo/Vr3J4emJOIsHa9mQ0bNv6rmuWg189D/kFAFP8pwU7OcNhpXNe//1AHV9zzDqTYvQ9w4k0d2iDj5paVKNSDWqGChsl2c7Zuws9VZmA5hdowb8Z2nQzmre8AGfilYXaWQ4hz+7a0b+ha72d/ulzwUZ9M8ENH1LH2j6Z/oEMeECC6zNRjd9ZuFNOIA07HwvhG72eR/7zFKVEwPbdkusFSxelFdGds5fTECk</vt:lpwstr>
  </property>
  <property fmtid="{D5CDD505-2E9C-101B-9397-08002B2CF9AE}" pid="219" name="x1ye=293">
    <vt:lpwstr>ciz9aPzQK6er5+8HAXqmGJDzCVW1yEAr9GREUIK0W9OIb+fcg2Nm8kK9/H24H1vemOpw4eiLbgCRxU2vZbJlRFa10SiiXR+Jx8svrf+kTlT65Fq4fABCJCbvFoysO4SHhWuyPZCPS9V47nVXngqDumc5nGSdHofQ/xD2DV/C19Qtk9EPQyXdtHG7u0J4SlkI9RmeCcKzCm314nZ7xE2Titxzco+EA/aMsFxCUUruBivmsbY1J++Ved4ItWLxEIk</vt:lpwstr>
  </property>
  <property fmtid="{D5CDD505-2E9C-101B-9397-08002B2CF9AE}" pid="220" name="x1ye=294">
    <vt:lpwstr>xUCLgQ6EAZ7YHxGihExjZ1T9XQs35qRS8Kh4Txy0VQ7diuZYz1tgCak4yecVTb9T0XxUeZ+fearJG1ZtALyYa4qpsTTPiLLS/ELDOKKmssU9ZL7p/vomK0IQVNC3ZK6Y1b2AuI8gBg8DWfulGiSWGyoCWTMtdk11UYImlFS9/EiJbB1xXsKFt9eA6H743MjGhq7M6RcdvBf4Fkep8PQKVRflApholag5I4Tcar7hIAbJuQ4ckYs2TYDrF8pIBhw</vt:lpwstr>
  </property>
  <property fmtid="{D5CDD505-2E9C-101B-9397-08002B2CF9AE}" pid="221" name="x1ye=295">
    <vt:lpwstr>ZX9F26m/c2eG9uZGOgOYazofZ1LdV1lHRjQyo5y7L6z4eCYVjizI5kkWx/kt4wPIYUZ32959XsJGEuNYbGKZCR+9e1AHiQtViDDD4/35lHoZHYhCraqrp3C7H4GyoEY5CxKjEQ7vorsnYV7l4Uzd/Gq5WWjybJQx5BKRulk8aGbgH35bmdQtao0yLTaMDAYV1sO1pTq5oSGfyuW8RDZq1N4DjV+SGXTZRSVoPid9PTUFJ0f1NWvd7H6LAlEmdF6</vt:lpwstr>
  </property>
  <property fmtid="{D5CDD505-2E9C-101B-9397-08002B2CF9AE}" pid="222" name="x1ye=296">
    <vt:lpwstr>cSToGcFdWdrwaSb3NhpOw1/01bEFpbvmknwlbv6sgF0zr50hjpe53GUMI8z/c4ku6QMG8F7B2kDB79oC+8mHFSF8gcbFRE0lwZKpXX9JiaLujtMFWyN9RkqmTau02HJ8Ce73GycURPwWvWHZpTVvksfRkn0XdV/wPxcxRJ7ffKvlCqvU1vP8m6lFWqAcWncJigLBuyr+vXjrY/DJOtzDBQpp4l+loonU78RTxo4qXmQCDvQotZCkBC3SLc+V8YV</vt:lpwstr>
  </property>
  <property fmtid="{D5CDD505-2E9C-101B-9397-08002B2CF9AE}" pid="223" name="x1ye=297">
    <vt:lpwstr>P+1vWl6Hcvk6fmVfbTxUtWzM2WkWSjoyV2vffv/9w8iZp+CQBAA==</vt:lpwstr>
  </property>
  <property fmtid="{D5CDD505-2E9C-101B-9397-08002B2CF9AE}" pid="224" name="x1ye=3">
    <vt:lpwstr>GU+UIc5etUcub+r5mwt+WlY2Az5dSgqoQe/cyYPESKmI9Cu17prrk1MGiehiqyL4eSbrStGLl2zKW7QwfP/RN63vkndDQez5ywbcP4k7j5AvXHXI8Ldne8ChayYmmYEBWGrTm/5sve3pq/YGy3H6R4PmKtZiJN5CotmTkBBh78H+lvwRJmIwhePlvgmtM+JBxIjyRrlSs/cbwQBHIhnOHRYY2dBP7XkosVy/A+G1wx+AnCc2UfWh19kawZC/V3C</vt:lpwstr>
  </property>
  <property fmtid="{D5CDD505-2E9C-101B-9397-08002B2CF9AE}" pid="225" name="x1ye=30">
    <vt:lpwstr>2w5efFb6FTtp596aO0YSRdZsePdjKKhUTs7Xa3TmaQlhelCCBi07S/2ft60C7q11j+/n4oP9UVW2tH/5ztndJ24oROivykrrWNnmw+RfsjiiNYS9wwoxw9C8h8FQgq20chQao8vyWOZGwSdtWy2DAB6gY5s5Hyo50SOIUqjYfYhVaU/6abe91gpgyf9n/7cus7a9bqpp6EnCo+L4j4gq2qPqyJFZcK28byzGdobZfkT6k6rbwccwGIbNpqp43RY</vt:lpwstr>
  </property>
  <property fmtid="{D5CDD505-2E9C-101B-9397-08002B2CF9AE}" pid="226" name="x1ye=31">
    <vt:lpwstr>Qmm2IwzdvQTpWEJJGBKd3fd20DsCE/mkMRyObSYzh9MSyxj1HAJAn3ISUvqjolqIOQgyQmfDEcwRmbBDl6d7hYRBpIBxZFRJXiQ0NeY+u0YuCPoNlVo5cCmNEHrVK/WWg9ktNzjZQwxSXxT6hUygD63qJ+ddlOOx3NW4NWSF9Cei2tzez6TYYEKZIA7aQ54OrXiGQ1DNYZHwvDtHCThgP9Jv8ln+1XjRxo8rtQ2kaC8aH8LrrgwGXZqcO1PkBNN</vt:lpwstr>
  </property>
  <property fmtid="{D5CDD505-2E9C-101B-9397-08002B2CF9AE}" pid="227" name="x1ye=32">
    <vt:lpwstr>zpdWvU0gBEG+nEGUDOilDmg4mxFQpMi4tD+WMO3F9m216mObkiTNJRRVo5dhNH3biEzcph/7uRIp/sUCjnZu/qeLmVutvzT9DsPzwh4y868UImfgyWTZ7Cv5jBtRts1TbaqRtKeeO5vCx05vuxrKrltPCqdRPN8Av+N/AvVP8SYgVbuPmpvKzyZ4sv1agl41NLUfjQahC2xgh2eDw6xWYP1WYo09sjVI1hb8GYM7oxhNsIiJP1N87OgEQ01M2at</vt:lpwstr>
  </property>
  <property fmtid="{D5CDD505-2E9C-101B-9397-08002B2CF9AE}" pid="228" name="x1ye=33">
    <vt:lpwstr>4XWODdw0QYnf5ZDBQdyM17ZjHSQTPUyLv0oSpAE1a2NY8mVYFupqGma0UMXewzzVvQMk+4s/pUdoa0G0PrJIsfHK5F7r45Dn4G5sI9K2pVTxI6nTq/Suir07XkomSwzY/hoRwpSJecANGRgqSEMiYCg+GTq42rb1e+2ogLU+ZWF2go5o6lbYOi5N9/3diP2hOeSEJGdyiFfWx7Wdhb6hjkCpvtPoxfb5mSuzLdXCag46Az8LGBRzXq+4v+UJZII</vt:lpwstr>
  </property>
  <property fmtid="{D5CDD505-2E9C-101B-9397-08002B2CF9AE}" pid="229" name="x1ye=34">
    <vt:lpwstr>vvQ8N/9WzmJHGKZLQ4eNW7RZUHO5vHmNuA2h9J+8rPzv1CB3UvCI0suMJQfy4YUUYS8at02XFVsF4+djJipTb6yipPbxFVrYRxf8nNzUuAM+LEmLJ019S0xgm/s3HObPkZUP2vndP3HcDva6u2YpFwF5JSvN5Q5JY0d8YQp1bM9N0PhMnZTB7fhjUtiNkLOlwEcfTrS63gCVpGsDjraXg5HtGSgyq7yalYJBZ7R+kE0oMhnxuRIPalANuhT1LTw</vt:lpwstr>
  </property>
  <property fmtid="{D5CDD505-2E9C-101B-9397-08002B2CF9AE}" pid="230" name="x1ye=35">
    <vt:lpwstr>CrQRkQn/OExXyu6SVJ+Nl6u7NMQlaMwxY7TvsNABhJSo9q3kzh6uibIi3k8tMoWP0CoWtAL8ET5rv1VRXkwOGc46+R5VaecKLFGQG1DKyfKP48LZ6LdeXg9usTS9nvSzJ/7Y0ErYpkyu5LDDX4lty48lftKVKTAxJaAMig/XpNgaRJEJ2Bl2H6rV8tsUDfQUpmTOnksb48gvYqfhNLfxMNyctXnSRAMwkWoyGPlP2FjMTaOMHNzHhAREaSaWZ7n</vt:lpwstr>
  </property>
  <property fmtid="{D5CDD505-2E9C-101B-9397-08002B2CF9AE}" pid="231" name="x1ye=36">
    <vt:lpwstr>e8j+ufnPqTWufdbD2nRRC7dOi/Up1PMia9fNcx3up9jDkcJ+VqH62V2vp7UEv4g6zo8D5hwK7wJu4+WOeBoYRZ2B6BYADcOfKstmKQ3819VlTzPLyajrk/VurDl3zp4/CiBvvDNiSeb0/usuwX8vLzfHHShqhK4c8GNR2K0Y5VMES+T5vyg2c9jIAbOjTZJISUiSXBX2hanEsqa6puhsEBWfGkwtIqjDkGRlb0FmzaGRpPpFrPd5ZhGsTox2jr2</vt:lpwstr>
  </property>
  <property fmtid="{D5CDD505-2E9C-101B-9397-08002B2CF9AE}" pid="232" name="x1ye=37">
    <vt:lpwstr>CaX5TAtIZmLagJ6GqOI9au/M7pEz82tl5l0Jr8en3qfv10VRS0QR+eM2SqqfS/sIAKP/4P8bXlxVw4Ns9fbM0PCBaKGJhkg1oOf6bJ1q+6wUo3V76hQ8T4qzthfhcdRKEVk6P9M21v4SDjMWvARFJT5Oa0UiWF28r1jGIX7DxednsBSAb97TfZ9Rj3ffkRUOte0Z/YHj9MUFzdvFzR3/b6C/341fkAknEnB/M7srmCLlzcxs54cKAeh/CVe2/wF</vt:lpwstr>
  </property>
  <property fmtid="{D5CDD505-2E9C-101B-9397-08002B2CF9AE}" pid="233" name="x1ye=38">
    <vt:lpwstr>7u/mtsJQ5hwI0pMg1dQrPc4OI6Gjry9LG1aQf+rJOk6oFFkTK/I0Zq5x6mjFwJwJ1lBtpmV4SD/7i7+PAX5Sx6912HsgUhjCUGdz+IKMdsx66klaT+T5Ma5c9VMknNxxuuoh+5fhG0ymNGHVov8/vGJ89uI5BDAEcuKKzWBQ9hfKnb2+a7OeRUVtKnd1zarjBe5Gy6ianXE7W8gDTiGm1EcoZXBRcK2nyTAkpDCkjWCu5nUSORR+RLwmV3yGXf8</vt:lpwstr>
  </property>
  <property fmtid="{D5CDD505-2E9C-101B-9397-08002B2CF9AE}" pid="234" name="x1ye=39">
    <vt:lpwstr>jxt9IaXCvjdS4hLmb8GkTztyqFYktoycO4lFP7ScjWVKzALHrYfTwRGoQYIJR0Ca+0JFm3dnUdJJetuNIq7mPPfbwdcoP+hRxd1jBSWSRV/kqY7ni4Rllg0z/xXvpTZGS1mEDG2KzWjHhqCd/6MK/rhZu8itTDv/HnezO720AoXbGpVDkU/gLjnVnZH3jtDAaTwa9nbu+lTkpe2ixsmHA6YL/2FxuYjT8XFGHv+jgnTxFWgKKPiybgaYwrOVXUs</vt:lpwstr>
  </property>
  <property fmtid="{D5CDD505-2E9C-101B-9397-08002B2CF9AE}" pid="235" name="x1ye=4">
    <vt:lpwstr>Ngojt5W7uzrKzFD3a6t4EJiHUxjnlr3IQzQkc653VHVI7c3Vu2w4BQtlNynvT0pddRfyXpn+yOkYtNsSoU2CWFJr/l7pT3Gm1a+yQhyZdnGvcrPmij8lacfpe6x2LNhwuumetmIpvqe5PHHHNq3d2Szmq54ZYX6E1l092aGBMDdnHM3qZw22+GV5oRZ+osdrGEqIY8a9sszqsSbG3G9xfMooeCD3sHTuQlS1Eui0nBoPRbKp9J3E9MX+jVy5M4v</vt:lpwstr>
  </property>
  <property fmtid="{D5CDD505-2E9C-101B-9397-08002B2CF9AE}" pid="236" name="x1ye=40">
    <vt:lpwstr>Qn+ubo1xJZVdU7ZrwJW5xAb3Iu6QXbkX7paMaxNmyq+LtXO71HfUCX+TJMWjKjxxPvingArgxcGXT9DZjQR2eZTRcG+VzgWL6NVijP23pOtTqEevD/54f4BK3TikRayiJdSkNLmx63+kUFpuhz3EDI4LB+xyoWUI4lUpdqkzMul/d4IPzN+8jhjUP0zP08I1TMhHES7tgJ65p2p2bASw2A6tUzEosn2KtxTa+i/L6W47vXnqYxeSvdPjnUpca6S</vt:lpwstr>
  </property>
  <property fmtid="{D5CDD505-2E9C-101B-9397-08002B2CF9AE}" pid="237" name="x1ye=41">
    <vt:lpwstr>3J79ZSlziLEHg77G50Ou2L9bEyXR45GMYF6W4WaY2jSlXfGlR+2HTqgj/SqzS9voX0t/LaC40359tv8m8kUTvVN7LVRSaF8AO8GqhNfz+zqCqcVnkor8q6intVV7poB6N7+kXafdGCueDW/6yDFFqnuAbYZ9Zaaz/FI4KJOG8nGHoQoOBihZVwpbGJXDFpQIxT92T+2uI04xHg4sXExn0d4h0m57ZVND8ZtQvnchIGtlgTdtaHprjnyrnD+AP8x</vt:lpwstr>
  </property>
  <property fmtid="{D5CDD505-2E9C-101B-9397-08002B2CF9AE}" pid="238" name="x1ye=42">
    <vt:lpwstr>dmFuhfbl04C8cFyUk6fJt/dZgaiFKWG3dwdjc21yXek1dNf27qjojD1lcW07RHRQuaCY8+QEAUrnAa4QKNrqkZOnBjkIFviT76Zchla06Gh8WeFPqvb0irdkzDr31ybycw6LoK9iWrMVwR+QiJ8GIVNzYMxYPSniCxbXqijOCdb5N3Do+a7b0zFWCw8W+SVFUJCmT+i3oVWybbOJL7h6gIsYs97LTD/ZiR2U+tMESQdRVufgg/Z9rhPw9DDXHlq</vt:lpwstr>
  </property>
  <property fmtid="{D5CDD505-2E9C-101B-9397-08002B2CF9AE}" pid="239" name="x1ye=43">
    <vt:lpwstr>p2rrzo6O2C3+3w2OpOJKzPEgRX1NC26DL0eF6VUGKi6Eb56suSFXPEe394g8FtYBuSl26griW6RD3kB9Ggw67mFriAsLG0iZygoft6tNIXQXBq2T3vd8e9jk9K3StftBkWxymgg2kDPW7b7Nn3/5nF0hm59w34xFd3nX/zIur5cVaz4jSHm3NEUw3dIH+TWBq8W/mE/YHJjPDuiOq9rZxDb+pR3/re4XsmQoeUmbgFBIsWk6+JdjBIe4yqObrjJ</vt:lpwstr>
  </property>
  <property fmtid="{D5CDD505-2E9C-101B-9397-08002B2CF9AE}" pid="240" name="x1ye=44">
    <vt:lpwstr>nDV8dbZs8XgAQmO8yJ4yntrT+94TTwSjetFOCdwQQEtc9VW1FYkN4R87IAUQyIRtEbZh03BCh/3g4a3hlRhyZ01MxLR4cusRalAcJYWGXsAWOe9TwoyHQBM8S2UPFEWgAhqmpt+rrzwQ6l1yK5Ze15Qum8A5C7s/EbYGtJRBy5sqUo/dmxQkJI98a4GU97nr99DZwpJheEgAeHQ1aCMXjpDe7JSTYMTLH7zjFmJqvNC90RHU740D/Ule+SmzR0P</vt:lpwstr>
  </property>
  <property fmtid="{D5CDD505-2E9C-101B-9397-08002B2CF9AE}" pid="241" name="x1ye=45">
    <vt:lpwstr>V3rbQnk5fJbcLLSeRYla24OU4x7hhtAA3uHW6+1Xuny9/pQhoyr7SXaIUvzwk67D/KPmHZhz1W4CqjRqLTQ6lXKbt1mJSN0ddyMPhXo08gifaAWrZNLnzvGiiCYx2ppJFVE3p6fnGBO9Phn3Eya7m4X92mJH2SrjhXWC1CtBrpC+bbp10IyU7pTRUuJpYf9QjHCzJUkFgIhliuLwGw5cl+kfaOMxSDBiKLL+2VtJuXVikCb7a2//fS0PgV8PH/g</vt:lpwstr>
  </property>
  <property fmtid="{D5CDD505-2E9C-101B-9397-08002B2CF9AE}" pid="242" name="x1ye=46">
    <vt:lpwstr>MsZ0fnV88NRRPGCscbvS0znKAig0x5mJslQB4DMOmIX0R7a0u4Wnpaw0gnmRmWKAkwcT5fAwBRyjORalrYJg0f5U1VGDhAJkveJQRG9vaycfI7bkukSt1GWQUYOdoFCQZ3PsW2O49x6keagfuHUZfWiCcihuTvWf/GqZGLOJ+K+Y59F5vDmxOLeB9UXP1llYbYsqWClJxgRxpU1G+7IeUn53gBmn/3GB24nymPC9gwstxyH35Zj3CincuWhK3Yj</vt:lpwstr>
  </property>
  <property fmtid="{D5CDD505-2E9C-101B-9397-08002B2CF9AE}" pid="243" name="x1ye=47">
    <vt:lpwstr>h+2AcXcUGZwMJ1t8yG1PNd6pwjqZI3gr0Bp2BGl38whVmciPMHKVV/zz3eh4Wnea1Y1y4urndZVA2xTyaZ74wqAOfzFN3epVPpDFqbJo+aKwOs4h4L1r3yYjvKPuU0VbrFfR0G+AxZbVX/wI/DoPlE93y7mnUAcbtbEjv3lftMbM7vSKR2tQODvKuL4NQ4ucEGlUjKEdQrbIxBEu9w+2pOx7HPx6xT/KYfj4hHYyk7jCtiVOfU4shR54uMYc7Eh</vt:lpwstr>
  </property>
  <property fmtid="{D5CDD505-2E9C-101B-9397-08002B2CF9AE}" pid="244" name="x1ye=48">
    <vt:lpwstr>FTKBRqYlbXEVuk1BtXy/R/qOwRsVaYAeX4Hzl7B1Pn9O978KOCZI0EldQPHANdDjMyaKuLYxpd+ZhZ9fNkrVTOrl7FFr7e5TpWUDS14lmE9Igs9qJK9Xb5ftf3XrA+D4kxXztCLYBRYyFw1vgwY2EZeVo8fJr7Nm/d2MbP+OhvvzMafLZn+BDD2SgRbEp28ldPLH2/rTnKU8BM8QLjuTgfwkoZbexExfKO1aWz6+qeWiYHalYtnaJKWK+e76kUL</vt:lpwstr>
  </property>
  <property fmtid="{D5CDD505-2E9C-101B-9397-08002B2CF9AE}" pid="245" name="x1ye=49">
    <vt:lpwstr>rvBfWsKjIrYr7e1diR0dy7/bWEvrWzYANKCzP7e010JfiT9WIr0KwYOJOv/ZGW0B2Lqtb8jM2goyejLC0+PMBie5qCWHB85wMz5CZYXVGO4vnP0Fy34O4XNX5ZbliaCSR0PFwSfjiwbJ5I2OEYI9Q113N1ZhLAY/t8AKYjKSUzGkXBhCLMJM99xJc95udnxIFuPQS7eNp+Pn0qkSTP+0LRn/feh0JzQLjREeD3ekr5tZBhXytJitpLaSCLLW+Eo</vt:lpwstr>
  </property>
  <property fmtid="{D5CDD505-2E9C-101B-9397-08002B2CF9AE}" pid="246" name="x1ye=5">
    <vt:lpwstr>Lcz3P2jPtb794zr3O0zt1dr3SBb830zRXo4NcVcMdibYf020bjJ2dyWU00/ZpeUpBglQtfOINHTMhTnbQ5Y+1iO7+vgenbifQkJ/4eKfsSFTdX7ePJIeujy67MCIyK08/giaGJT6dnvByF3yZRiuqRPJHRH/oWXN/vdhMhCqCLLjTOZXk0fANrEbFomLjrKWhKOOCdFkKO6q20paLfRD+xAldA8urZYDOG3OI49528kja1vQWKkgt698t1KPcpw</vt:lpwstr>
  </property>
  <property fmtid="{D5CDD505-2E9C-101B-9397-08002B2CF9AE}" pid="247" name="x1ye=50">
    <vt:lpwstr>pKyOenaXXznJuQRKvZzJqp8aFLReFdFbhpqvnouOYvhzs2qfkv3NMfV2Ys9zK9ncIip3Ty+0ao/HgplU1MCplxIwdriXAC5kJ1AtoOK2Gnax1w3wwI91wn9WcpKABvok+3+F+N3X/WsS4lJXQ7GbbXJHQysu2kfo6x7s03vOJOdFw/VBReidN3CXjmKI5bMlXRHbnAMHhevfdHlzBeEkcbAcUjGpqqdU1tig4H7EevX3I0NfnHM4mKkoEg1HLI0</vt:lpwstr>
  </property>
  <property fmtid="{D5CDD505-2E9C-101B-9397-08002B2CF9AE}" pid="248" name="x1ye=51">
    <vt:lpwstr>Ed0Tke+pheTn/Nm60Z1ilsrASQyKn8fUSuxcv3NcqLgA7ynbB0DrL57X5kOr/8JUvnj/3Po8tynbG393m5RuUDOgbUHF4ipdVBMQaxCeFZ99mDBgtW/y3aFDq7/GJVH+Rgrs5OvUpgLtGF0gF2JwHHIFYzW8+/PLXP3CuKdHDQEYZeE/0ypj5q6cO9PVBgWr3Qrl3PpujnlO6u0kBHt6yZvmgKKNTnKYUW7kCrQKk5x2hPAdnAnLOIDnnt/EhOM</vt:lpwstr>
  </property>
  <property fmtid="{D5CDD505-2E9C-101B-9397-08002B2CF9AE}" pid="249" name="x1ye=52">
    <vt:lpwstr>MZBWj0FLlDFK7f/8hDIybbEl4BzC2S3Gavf0BfOOCpShdgl9SaKLl1KUz4M8wxxzw5s97e/yuk/qr8Xv9MNGhWv8Y8WCwQ1orZlr/eVPFnLNEh/I3NrMD6V03XTnyknHc5nhgXT0d6oMal4ensPKCFPyxBAsbFRCuJR1jvGnOT+v5anEuE7Ha1CSPx+eSDqhVyIaA/7ig4NrEp7KmIY++2xWUlxNxHTnhT/L/CIIgTzrbxLZIYofjq//jit3K34</vt:lpwstr>
  </property>
  <property fmtid="{D5CDD505-2E9C-101B-9397-08002B2CF9AE}" pid="250" name="x1ye=53">
    <vt:lpwstr>apYjj04Tw2w9gdSxBqvX3t4iPWXexUkraXfxB0YYOOM/bYzbqXB/Bl7iKB8R6aHPpF6giGbNcrUCC9R8tKX8EaOqSZTb5+pjpA9EziHyM+rUtFMlyDXdx2xvgp2CDzga0eq5xcyAke2b7/QVxWiPG95nIbmuzAoJ1JbbjmtuJP2djwLJOdAiQif5TbDjEaO7BdCyesHv8pGyWLzqMtENpB7VIxxGhz0daSDrel6bu/Ue0Q75Koj13nauWCfYvE/</vt:lpwstr>
  </property>
  <property fmtid="{D5CDD505-2E9C-101B-9397-08002B2CF9AE}" pid="251" name="x1ye=54">
    <vt:lpwstr>6MKpF/wSSq12v6gjlS0H3gV1h0NnrDmIe9R9hueFs+QngP0I4+UlVZJmDuEczZ51iq1gtwMqaHu2oAuu2dxyc7OHcnFiJaI3MmSjLb1x8G3gZjg7fn7MuufxUqkla0UQulYciqHFdM3c5JpPJpsXxH9tORyX8rXFrAkNaq3r/ibxYS/k3JaRuacsrQxewNGr0O/C2itdyVD2b+3FGD/EDlpE3maecsf8QRnuInn3sOZAaHMAnxJcQxehkurXPKP</vt:lpwstr>
  </property>
  <property fmtid="{D5CDD505-2E9C-101B-9397-08002B2CF9AE}" pid="252" name="x1ye=55">
    <vt:lpwstr>5oq3RvMdSm9Vr9uL3N7e5CnpGaWpt+dTLDLRSBF4PYvpXB9rd5ptCMR4nYwed6+5l5PyjHwfRpXRMlnMPyxHmtfks86XgBr0vbYCsI0G7e/P6S0nFyVtd8x2FLc8KDtmgUGYmsDqF/1g4AOEPOciVlVNjqXTpq2xBnE7iMEjS5UXERj4nfITUAi+xwhk0Ej545xKTgjc7v+4OpH/YNQ7vIt4WDjgewRy35IKWP7xsQxHpjwwitnP0CVPKOwERDN</vt:lpwstr>
  </property>
  <property fmtid="{D5CDD505-2E9C-101B-9397-08002B2CF9AE}" pid="253" name="x1ye=56">
    <vt:lpwstr>78NhxNTAvV31BW9R0hGR1vfhc0va3V9RS1bM866rAok2Fbynvcf5zRT3F+rgbTL8heGgahSCjObtffy09S/6neei/BV/APatzFkJWl2w92cow5m8WAehuAm8FGD1mrgVqRgD2Pd5nwNipuynuZTDsPKWVYok/GJCf3Nmw3oacK62wa1guKFUsD6ZyXkEfkzvnZnM+QqfVUQitaQwC41Y2wveQDnxwZBoI+Ccb/yHvdDFvU6E+h5KLI0/u9J8XEi</vt:lpwstr>
  </property>
  <property fmtid="{D5CDD505-2E9C-101B-9397-08002B2CF9AE}" pid="254" name="x1ye=57">
    <vt:lpwstr>8u0WP6PWQGb3SkHjnV/V3Rv4NG+yGRcv0k3jrDWZtWujn8JUBHTsTeMoWcGX2qakB7NF+9HHdh22GdByq6z52XwGeKGVlEl0ZD8S5Ej7+OfCuJ7yrN6sMpCDGbP//f9AX5OpGk0mS3pOTo1QJffvi+ank3j4Uk0grgriAWJWPk++JX1y4HP7IMRvYPRh4FHLeFCcKrcSwjkMLE1H+WySyrRDNyPNHacDUGw0rjBQoFracFzUDnehHfSkRVsQUO5</vt:lpwstr>
  </property>
  <property fmtid="{D5CDD505-2E9C-101B-9397-08002B2CF9AE}" pid="255" name="x1ye=58">
    <vt:lpwstr>Hgew1lhsqDS3885aw2vUUz1/JE/d3frYTorXnfJClpY2eHHhgENJFjWnz+jrcswYZlO+Nr+PyEWX6fxmW4C86mOtBy2996boZNgRLybQCbJ9pvMifbuJzHx/Yw3l9Z1G/RR2K/UhdbZYfqmW7P0fwEyIj3KeH/ylG9FcL0rUFLuFtYz6Y5YHwPnP5JcrX2mefP/CbL18X6lyePUXNPklGdsoyfbOUaajAjH2myVp1JmLhEaHO+WY4G/neAgvLDF</vt:lpwstr>
  </property>
  <property fmtid="{D5CDD505-2E9C-101B-9397-08002B2CF9AE}" pid="256" name="x1ye=59">
    <vt:lpwstr>1+Y7zHwwK//qiSwDMChiGPnRxsqNe7i8Bk0uQsbB0s32hUYPwzF5NlGAPlaxrIRVDjMlMsc1ZkBzcEoLdx6RzRyRiXwDxosfflv+CZXZwbAEB49rdhajo/dbbVkLAEYJ7+46ESs3fLpB7PEtm8j49bRYwmyDY/FCfgILH5dzfVI4Rmlkdelz3SgtoO4/DWRNQEvag2sjI6KynO4oFu29TaTkhaPszlakYMYYGGTfoQPnvDsfL6TNcOn+ZZwVfm7</vt:lpwstr>
  </property>
  <property fmtid="{D5CDD505-2E9C-101B-9397-08002B2CF9AE}" pid="257" name="x1ye=6">
    <vt:lpwstr>nw00TaLmE3iE/bE0YGVrmtpneNRPc4gjEcFqvtFzUQQgspiJz3lfE1IooYZAtSS5k3+facnStiwTa1kcq/pd7QR3rPvixaIVlFXK8TYtzV7Jn8KD4lFcFE5EHqxvCeUAv66MrLLUDk8E3Ix3IGmXwMnQI3Mw2VDoSlIM2hEkkbKMUmRIMBcIVrMCswAJuYjCKe9GuUkt06qvcIS5RNLMYbazWqvyXaBR9ib88E0h2vdOnvj8U9z8g0A25/agcC7</vt:lpwstr>
  </property>
  <property fmtid="{D5CDD505-2E9C-101B-9397-08002B2CF9AE}" pid="258" name="x1ye=60">
    <vt:lpwstr>u2NJjv4NF+QmrdV9l+Yf1rxmord89QPzByRc17eKrvpdRMwrl10ytKw/zztw2Ae2uFOQoOeLaGw4gR4dL8qhvoIyuQflN/UbCRQUVnYu+016GiyLzAkY2YXYnihJ/Liunpi5HQtZJPzljca0kv5CQva1Oeo2ovjLT/edhP4hr/yvVauheKS/9e4/tiE8uSb3fhsSMpBTaVxBDlnOcDKSmS2VPvIJa4uPfCC/dDWGA/LUBemSDI2j4hut4YcSMW6</vt:lpwstr>
  </property>
  <property fmtid="{D5CDD505-2E9C-101B-9397-08002B2CF9AE}" pid="259" name="x1ye=61">
    <vt:lpwstr>Emhl6WpjXvOGz0/SE7zEXT5VcglKzuDTdNWSGSoWCv7x4dGhjJ5NruDfJhF1eAn6dO2OLpsIpuGCdaJm05FdMxIb2tVmSf+joz1NmKOrBHAVlXgj9d8MkOe4rO3GHt7EFm+w3EjnEwipg4QnoFU7Lk42gEXK3qocbCTpg/9VarIeWkEZKFAPxIijTZ2ZU9P8HdmwW4aUI1Dk8OGXmzHzwhs0tTaOvwZiYwIt6gWOSB93L47U6ShdON60KTH57en</vt:lpwstr>
  </property>
  <property fmtid="{D5CDD505-2E9C-101B-9397-08002B2CF9AE}" pid="260" name="x1ye=62">
    <vt:lpwstr>m3AuDvahphoSCCeShTyxiECr52lfW28jzt1G/Tx343MYPVGRiv/PeSEQpW9wqkbv5XaLYn3F8Pi09W2YjRDwu1FTGM3o+b+56OkC5T9xdWToJi3I/RvOVerafvZ5zwWqPCNEV/X42xg21Fivl0AyetjzgsoefmwYLUJ/hNIKrG4gZb6nsNRIBbfEoasVkLkB+OuPssVHqX6DvbrLHfTgtHZ3cvX/mzUd7mKdRJ/Emz7BHuFT0/pP2xqlpXstsr6</vt:lpwstr>
  </property>
  <property fmtid="{D5CDD505-2E9C-101B-9397-08002B2CF9AE}" pid="261" name="x1ye=63">
    <vt:lpwstr>+htBaNzpnSkq8V8FcrvjaeOisXkmr2Z9xLH+FeZ+HiZBbDD7RJ4HbfkwIbWM6G4HSVDAMkqe7CywJHMpGTPoCVjw8OvFiysn/qp5SnkLkDnkJEUgEgH0Da0LSrMcuTnbSOEIi6DSrGRB8z62v7y4OkFQzqScwjrvZSZBDUFrQT6Qco3GZoS7FZ38OngwXB5MqiiPOz96F8vp1Yyw9FjB4ZAH8O6fKj8K2RVMLkMKy7ayvyjPcqT9wwWV7cFM3sW</vt:lpwstr>
  </property>
  <property fmtid="{D5CDD505-2E9C-101B-9397-08002B2CF9AE}" pid="262" name="x1ye=64">
    <vt:lpwstr>5prb6xhcokr1EuJnkeF+Y/ZM5DT3fqUxhVKbJDwdlwIw8F41C5pouPu/DaItgsMmqYTZTlbteOA22Re4Z521P4e9A1aECYP1dIIsbNvBmHSkwB6A8p4RD+lQDUj0S+ThrEi3WU3KXkk2pnXinAbC5dq0gybcTeB2B1QrETkSRGqhm+4UfCn8AnesoWGzThqWarwzNxzJ1fTqCcSq4oA8JksEmRWHlb3tdwT/orEeQ+SuX6oAweJUajOd6k++XSH</vt:lpwstr>
  </property>
  <property fmtid="{D5CDD505-2E9C-101B-9397-08002B2CF9AE}" pid="263" name="x1ye=65">
    <vt:lpwstr>vY75ljHXQm7PB1JRUbt3DMhR+jpBpGjN8MJIzyw9fSnevWjRcX9uOiEZBve3uEfW3AJ8O++2JiYC9kA/DrbQjCz0qJ6twuy35V4YNsCZcvMYi79t62v0x93hmLaXU2Cq6aLMte+Amwb0txh8ZDeL8x8Y/Ovnxk0mE7xSjNnzSra1vETV+GPjzZGHiwhgsWTyB5hjcp42gBTaSZgREFINtgEfVspWkrQIfFTrgXa/uxz05AbrNqO0mDr//SguETd</vt:lpwstr>
  </property>
  <property fmtid="{D5CDD505-2E9C-101B-9397-08002B2CF9AE}" pid="264" name="x1ye=66">
    <vt:lpwstr>cffDD6gPYXiYUAcD9zgm+QZPUDHzS/2EUN/vmqnyrXDbSvcVXKqBa9blh596f9/gg0ssjPGf/wnggCPvybFidPCOvAxEDHt0kf6uzqnrydzAx548p1g3IrPkJe7uJ5ju3m4NiDaHxj797ikzNChpXKJWp9RE+08Lfr2j9bgUzzZtf91rhUO25QA6eyYbihrEXsXKXaQQh8vqQBuj0fRkTCy6h7N1MfDPfMzFb/2P6AfxSdx3aDMBBFP4gFvS3pv</vt:lpwstr>
  </property>
  <property fmtid="{D5CDD505-2E9C-101B-9397-08002B2CF9AE}" pid="265" name="x1ye=67">
    <vt:lpwstr>ZnOjl5M7/D1cbY5ScCSZt69PiBVft4s7niRTPuufGStA71ZMQceE12hgcHf0kqt24/FIIA2+jl/u1dKawF7FasiZgXLqsEe2/3kSBsLoaxnl8UNMfDLFXPcT4JjDut59k/IZJoLH/tCrFvNeuG1/z/eT42IJjscKfR3ETCxxwwfwnNR0pUADC1VL0pGWpeRiuh4LmCilaViXX8sMXOBINVyFHnC0fqQTFZtCdrJ7lGqzmsak3BxtDIVT2+S+gsN</vt:lpwstr>
  </property>
  <property fmtid="{D5CDD505-2E9C-101B-9397-08002B2CF9AE}" pid="266" name="x1ye=68">
    <vt:lpwstr>980F0lNT7Om93bnyzI8ySLYd1xci4LQP/R8jOd3LvhCU1vKE4yJvxDLB+Z9cLdmTxpR0LL00wmNg7Bqo+/zalHja6rVJSByc/Kt4I1ttUbj4N6lNm74pr4m0oBKVN4eyc094KZcIR7RphYehP/nvEulFv6r2WVq2fJwL9ortrIvPMY2LaOXoyTmDkYAEtVElDH2UcF3zUdxZ7fmkEyAzxZP/dHF1akN8JNjA4ne/HEAbcgy8+HVAvp08Mp+kDMq</vt:lpwstr>
  </property>
  <property fmtid="{D5CDD505-2E9C-101B-9397-08002B2CF9AE}" pid="267" name="x1ye=69">
    <vt:lpwstr>WOe7XwYRe2wDU/MQm5H34gqLWnfWlewCi5nwOZH15TsbJcPM2vWQaC2Ld5QVVJw0NooCilZvLk1Vnqd78uoZtjq2mnUhm5g3N/H5SvPmh+/PLZbRMq59akA2bpKSJ8EZvIZeRqzvk0555jhOUC36iDWNA6cExB5IFmuh9Zous47gdP9g0pF+Zyb9m/2xu8huLr9VAeaVnQAbUu6aW8zwXykA6cfnhGfFr3NZNTBYSfqF8uxtTVX0c4k+E/MhHxD</vt:lpwstr>
  </property>
  <property fmtid="{D5CDD505-2E9C-101B-9397-08002B2CF9AE}" pid="268" name="x1ye=7">
    <vt:lpwstr>z04UECoj6cDZERLmRiwttVXFDhm6uOEfJaP3BttPaNz8bF2xdGO1pRcBLlPNsnEzqGwqf/3WvXMYotkphx5ZImMuLgTPC9zPuufNweEix9GG96KDceRewGlwXeT3zNWbZsC3dzFW1Ni+qfl4l/ornUTFdQB8S1hSRWtR8cQC+9piqPD5JYDEJHGpq5luyPjFhbdH00TFLqx0aMG1GlgXLYxCDro/x2dN1hgpiM+UgAzPJ0plLj6rNGKamg0xvLI</vt:lpwstr>
  </property>
  <property fmtid="{D5CDD505-2E9C-101B-9397-08002B2CF9AE}" pid="269" name="x1ye=70">
    <vt:lpwstr>Z6CB28uIr7EjoyRta82n3dFBSfbncTHiZ4qIPMDqGrMCOHz4n3prW/OYgFaXgZNRCj/k8+x+u7PklD+YW1u7l5nY+SmsQhUmItJ4pvf60KoWRuGF2u4K2jl/9r2oye4oHJ0jWOTzDubcU5o0qMDhDYnNr8migYHr7XlT8ZbKPFj1swKmm7q8j5IM5LgTv5ulTXUCMN2FhtkunOwMgoanHGKV3e51jIXBK6aepgrww4ED6LC6bYwX9SA/dWB8KZb</vt:lpwstr>
  </property>
  <property fmtid="{D5CDD505-2E9C-101B-9397-08002B2CF9AE}" pid="270" name="x1ye=71">
    <vt:lpwstr>jAd8pqatvmX6oorGs1jOEr5GgZi3AZolekIa4BBUwXlthG5l1g4YXHM5Xt4UPIicx0mFGFC2HBCL+M845yBqtidMrZ7kyRd9EC0FlT48qYLcL8uC5iqlx5LsUv8IlIhBfNWRK7o+J0unulyxnvY9i1AWcoZkR2awYEZpLoIn302oZ1udS3mq3gh/LAJ/DaCKtJPSU9ni1qz0CD71fBTVt5pcchpEyUnqmKgH96YZRDePmaj3jwHDchhBRu7+wqv</vt:lpwstr>
  </property>
  <property fmtid="{D5CDD505-2E9C-101B-9397-08002B2CF9AE}" pid="271" name="x1ye=72">
    <vt:lpwstr>WMeg8TJtxQHlNG2GXIQo/d5dd8k9Z5TiXyelrrTc6WHpOVp/IrjzQUVrBizTycy2Jlz8/55qQpsBkB+gAL/ePfUAEVcOmQk+rMz7g9OcvYc9BaMLS9T5dDIMxo6iIhlwCDtDBt5XJ6Y22EITt+OH3lnY/grPzfQsrXYvjl6p7peHvy1RhXBkTTSNP3puuKwVlzijb5PzVXbij3eCKXuyQiOZsBion1a3PtnqmhasxUV1n/RZejQjyUlNr0WnrCE</vt:lpwstr>
  </property>
  <property fmtid="{D5CDD505-2E9C-101B-9397-08002B2CF9AE}" pid="272" name="x1ye=73">
    <vt:lpwstr>ilMjZyEv1Y2iXKyf5XAJrQ2tiQOV+R9vM/3pnZAJl0LotnacKWItn40/nbaGK8q12S3RtCfZqdS8i6M7M9UtMI1fqYhp4chq2P7baple4DB5g7YSvneGySMbTHx5zojvfMpNgewZNuQzzQJb8yfFEvhqbkfwWKKDBW926zo0Gh2YhTu8YRCgLvMm5fqz9jNev9cy0uX+UTmZCPgimT7DIObF9WPTXyq+uwD4pTS5XkBGPXTZXuEEiQadu2D+U6j</vt:lpwstr>
  </property>
  <property fmtid="{D5CDD505-2E9C-101B-9397-08002B2CF9AE}" pid="273" name="x1ye=74">
    <vt:lpwstr>u/LCjHXiUBkCuQfCB2SpOzAy7PpPe36oZzJavrNNJrQ9K9mhJsXeS8I+JquC1XFF5I8BfSvaJNpSKLuO9naPNwI26G+YQuCITVCpg/pmgcbIgUfcf0CpRUpCDZ0zLirOIQrAt1dg+QSc0YqflSyp2GiIqiF4RTu2k3FCNJVpQAUhesHWb9Juv3wyjnEvFxyCA/0NpQExkUAA26y32T0HX9mVYRsniJFNB85PM3cejoZ/PCjK4zqABWfjjiShtgG</vt:lpwstr>
  </property>
  <property fmtid="{D5CDD505-2E9C-101B-9397-08002B2CF9AE}" pid="274" name="x1ye=75">
    <vt:lpwstr>Sk91snaJ6vVGiGrAdv8Das129rw/+/sgzMx4rRmQ8mXDoWapigcZTc/qPNDOpAjCMf0FOtyYQA1IWx9XWPnQK3F0a6UVkJVIOF2KkIKCsQRY5irj7M4U8L+HluVBoIZwDh0fH408oW/qphVs060UTaXyNrwPSbKEMzp3/Gag8LUjuTF8FS0bFooeNh1LDXDW9q63tWLD3x51u3VzwNPZdygRmjSM0tdBV9bWnHNRoAxOaV0t2D2xD363n7hvAuD</vt:lpwstr>
  </property>
  <property fmtid="{D5CDD505-2E9C-101B-9397-08002B2CF9AE}" pid="275" name="x1ye=76">
    <vt:lpwstr>RphEiPjA171Xy0hLtZ8lGJ7lEUJcU1DrTvE1FQaC2/OJvZPiYIQjA3MMC2YKJ/WAEvERURZWF/3M7ZzzTbjNjAmW9sLc1j96otD80hyFdF89zxlNYlUL+mlzyLCyfL3Q6ptpyBatkjis4M1oVSx9WlPM3gczfu1zWUvIXNGHZqQ72Dx6U0dRvHh4y8mSkXzV/E2C5eSbP8B158Ixv+dPnLtvuXgouGH8dorbUZ+2r3xCzbXPAlDXHjMokr6xltq</vt:lpwstr>
  </property>
  <property fmtid="{D5CDD505-2E9C-101B-9397-08002B2CF9AE}" pid="276" name="x1ye=77">
    <vt:lpwstr>Jrmu+fmneWogPQiR6El5ir7PtRCmQA9TFnaPHlmd9dt0+9i1yyvK61QiSNF492sfArsomsXuhQb7naqlpTC9x+t3/ZpQx2MY5vGF+zfYoEywbA0DqdCZJJYf/qdQVzdxPmp/g8s3Dsm+cX89wMUJU3WEXFxIt9hHxe9oGlPdQcDQnRy2nPNlPKBbXM6zeEjkIuUOH5kDBebInXY7Qs/hLM4OgQ3gZIfH6tPvX5QfE3mfFwqpr82HxdS7l+rJk4D</vt:lpwstr>
  </property>
  <property fmtid="{D5CDD505-2E9C-101B-9397-08002B2CF9AE}" pid="277" name="x1ye=78">
    <vt:lpwstr>UfpZqNGSPpKRVdQLvRYZWGoqtckn4QL0iSogQNGrc/uv/hyP5uUPc5fFLee53KSurdpKNLcxnlUCPRzhEcxXlu0+e0JJ5fR8YfTDWghe+I9lopOOd09mlWjkzxa34gWRcIDLYbJ+sf8lDsExZgE9XT9Gl+JcHsQpIr6bXXVJ/9HP0hzSPFZQvPMUrijG9PUvMTEV5AzUsXA9jHxXvjpcx0oeJaJCUJ4WiCmRndl/hPO2s+w7+uxe5jer/eenTRB</vt:lpwstr>
  </property>
  <property fmtid="{D5CDD505-2E9C-101B-9397-08002B2CF9AE}" pid="278" name="x1ye=79">
    <vt:lpwstr>8dWPADMIWFYbmuX1AKBMz7ki+IjbMOMr25+nTnT36zIzja7oNg2APKzP3Iv5r5iCJ3OdnWCYCId4btIcTqFOEDD5kVV+ti+uleyaqnQF9nWC0SaPeqZIUz8wwZNIU3yuYUViosywsMxOWMpY9t+khlAv2HoCJQNyA0snMtVFqOIVWTrjbMDkyFxSIeJkH4dRlcaslSHqtSe7zMgycrH/MminiIaDVytYx7x2gEQT2omMKmJG3N9+zw3jtuUKoFX</vt:lpwstr>
  </property>
  <property fmtid="{D5CDD505-2E9C-101B-9397-08002B2CF9AE}" pid="279" name="x1ye=8">
    <vt:lpwstr>boQsyHMdhfrhSsuiRpxqMPMbmbF9QZ1DFJIA6zW3peyya9pfYtyB9tB7E28HXC8Wz6CbQl/7XMjBBPZYwbazaOY7p09KGPjm2eeOZyNYLufVOOtlH8Hjn6APpHRpSD3wBir2BGPY2q855bF6aTjTqFaMgXe48bZX4Iiieu5pOgMqf5aZIZkaCeDRCuOk9V8zghsjchsAIMkdBjk195CaqbWsJS4FKiDGPOUIw4kMpihT/CVxD+DP8QOId62yfdO</vt:lpwstr>
  </property>
  <property fmtid="{D5CDD505-2E9C-101B-9397-08002B2CF9AE}" pid="280" name="x1ye=80">
    <vt:lpwstr>goFkY1VSjCPZ2BqEPw56kI1gAc6oP6kW8omUP4tN8lmtAMNphfqwUKBKDwpkgRQsYgvyWXoFsPunNbURr9ZFNBvajbW9+2WoJ74qdhKAg2XiBYZR18oMgotm7H4eDADwU1MFMGa9dmeCIzUG1gWWUDwXvrX1YtCe6v3JnHWHdQ82ZkLPSXqRg5EJY81/C6hIfSyToUEzBTtMZY/AnBf0jnXwAe1nz57B8EBMCwef1OwW75tmHcdDdFL/YZ6Qexm</vt:lpwstr>
  </property>
  <property fmtid="{D5CDD505-2E9C-101B-9397-08002B2CF9AE}" pid="281" name="x1ye=81">
    <vt:lpwstr>laezSd+j9RqFcG5u7X0NDwL5lEan3TPQ6xE5xgp173JNFUdU1YhurwX6uz6zT/WgJQ0768HIq9ek4OksQtod/QwJZxnjNd2qzqIy7cO/TxeRE0mqe2k+tr+xXJrK0fNRQ7CmWbRGWCKvkS88PuQ+fYcFGxUWpbWxGFrq+gf9RI1FCJJYPM7M/CIwehUxYYkIjud2/qZnUtEOOPknybq5Fn6xCa6ApMcquAlHVjUs5BbATb64xKRgF9nyFrSIys7</vt:lpwstr>
  </property>
  <property fmtid="{D5CDD505-2E9C-101B-9397-08002B2CF9AE}" pid="282" name="x1ye=82">
    <vt:lpwstr>S5ndlPbkzl8qwVbUZmSySxKZqBlNG21n+VcACqzxUrxBXPCMV0jx7u2eyX78ZeBfMQq3JbFtocb+/Iu2t2OXGm17X7nThBrA3IdZ5L9uMZJpRuXeN0VDav6qK/3RoP4U6asv0pL7DWmrEuat9Ou/10Eb9+J2MPNR3UbLrD4ceXX6xoahzJ8T7Y9u+pxsURsFI8wVHYfaRFwK3pa7IZxFhsp33L4bfAE6U0OxIpK9Z/RPI3KbCe4MSBcNiAL0xTF</vt:lpwstr>
  </property>
  <property fmtid="{D5CDD505-2E9C-101B-9397-08002B2CF9AE}" pid="283" name="x1ye=83">
    <vt:lpwstr>pWF6JhpYMXigS8l6VASu2rgxNVafqeqPjyhzgBa31p0s1ib2gV2Q9Nf8T8zTy6A6HJfCdCDOIhVmZ9pbStmjOuCCRf21YMxeG2UJxNAudd1LWFK9bei/fpb3MZMjxmcbL0KCy6dx0WVEeitDlOpNsxRjjAvdyfBL9GvUUfxAIV7d9Lo9LCT/nFMe2CWKAnmD6B6grad8sOZ+UEQjI4AufYzaTeJ6A1FEKGxBZasuiU1D4DejFU4TGFy288D2gAn</vt:lpwstr>
  </property>
  <property fmtid="{D5CDD505-2E9C-101B-9397-08002B2CF9AE}" pid="284" name="x1ye=84">
    <vt:lpwstr>zW4ZrAfMSN59QxbObi+g1hbv9PG4JGeFTYzXMmotG6T7APCa+g8HKYSp/WTHrsAZLi451JrYXmy8bwYpjlUwwbb427KAhVA6ubYua0y5EmTk8123UcfW1D5tU+e/tsW4+YDT57NXzcsO3ag0OYD8FMcbh0Aqgx82wwj5cPSS8RTabA7F5cAQffL414D7cmA0KromnKloUxMTezbb+MVgD21brf6tdDNW4LNst03Gd8KtPw9jr0caKfj+jshPdJ2</vt:lpwstr>
  </property>
  <property fmtid="{D5CDD505-2E9C-101B-9397-08002B2CF9AE}" pid="285" name="x1ye=85">
    <vt:lpwstr>ob/jpKqtuJ9NxA1X1ufUyXqm9XcI6p7TgHjHsbpSbLhtaLw/++rVyAKw92AojHuVPmvXkSbd/uZwUxlQToWCWpOYZdulaIq9L4g9xYj532jqFs/pJubd9wU248lmb7ANkqAw42jlzHqv8fnPg5nbP2u75DA/TmHnRncEDiLxglBn3BvTk51sl9J76WpmPfBjC76JDe06yNPjiF0LRo4QZENCVIdFbuGmIYeMeVwDfHe7xIOz53IU1dK7QDOKL7U</vt:lpwstr>
  </property>
  <property fmtid="{D5CDD505-2E9C-101B-9397-08002B2CF9AE}" pid="286" name="x1ye=86">
    <vt:lpwstr>2fjwk4X9VqqqKdljJgldQ5CznbgroXwob0TflDfwY+62s04BL7lOdCY5mzafstX3EcUtMAWAjluwHmyLLEm8sdaE4PJ+SxUDw8oYaqWSxSYRpIqr6SxNQpc4SmjzfQN7+/hjqpqhEMiUYPDmX55ET/vHsLZR88fd6gjsw7fm60t6d32oqDzEik31ApDefg0YEx3YnpnOLLDAlefT8zYGWy/DnI9kPaRC/z2xG0ciYpghiy8ST8bubCbnHd1mUdQ</vt:lpwstr>
  </property>
  <property fmtid="{D5CDD505-2E9C-101B-9397-08002B2CF9AE}" pid="287" name="x1ye=87">
    <vt:lpwstr>/PV3tOcr0qOgdRjokL8tgxsOdOhX8in+UH3okNuwDhP27Y4y7QH2QefJR0WuuDsE/GI1RJMkLZYKZQ+qyiGw8APEgeK4LarByWKXuko4ypK42rQayIfmLoxYWDV+Ax7HCTj41Lf7mczp6wmP8KDqIyr9+r7W0OLOkUL9dCRre5M+JnLT+Zlq6Y6jV1pYMAkdyEhsmyaGKkr8gNBaZZLT/ot+HSaLMdQXMUgz8+HgZlUXTXLOB0GYK9FMgzEqzx7</vt:lpwstr>
  </property>
  <property fmtid="{D5CDD505-2E9C-101B-9397-08002B2CF9AE}" pid="288" name="x1ye=88">
    <vt:lpwstr>pSHq1VzlqF+IZPJkRH+A3YweL3MdtGOGOy7Kdl9rJXElQcwUS36RkI+8O62pj80b/qGETFRDEhdj7yFGKeoeFS9EHTG7nAPcxPAKJ/L7WDsrJpkUi++gcaxarWkwvI9yd9CGWLRcPVjqJJsmr3WePC51NoWGstgdwLcCpY9d531vLXWq6bc/QBaDsaf9IYs+TMSIjg8um9AnvQBgseLZZaySAAS/LRDO3x77ALJVWsSed0O0+y43WbzsEhj+FrN</vt:lpwstr>
  </property>
  <property fmtid="{D5CDD505-2E9C-101B-9397-08002B2CF9AE}" pid="289" name="x1ye=89">
    <vt:lpwstr>HWe4q9S3nLkkNqoMGdICnpzKiHcX7rtfzstZDoGQdk7Nowh1qw9ePueXv3zUGevYeJgu/rL7fsBKR3kp+4ax7bzdby6TbwVzlMJv0Z+w+c8biygpRJd/DQ3tWPw49/jTSjPLKALYK2L2aoy6KmlnTyEln5oUZmSj6ugmKtm54tch7Tr/5wKORu+DlvMdg8aOJRd5+JvyTKX49uybj+RffNQm0W0Altb6G6h0tb8BI3ulmJCS+MvRh1fArw/QGCH</vt:lpwstr>
  </property>
  <property fmtid="{D5CDD505-2E9C-101B-9397-08002B2CF9AE}" pid="290" name="x1ye=9">
    <vt:lpwstr>3KHSUV9wkDZ+22/f/fBv6kmDpfEGi6Qyd99vTEvmVsh//0+psm5gmYHHNw68QxJT1yLtoeFho/PFixraSXtcaG2GdiebA34bhXbjGdFFa8m/2JEBd+l9BgskpshNMUU7croGW3nLNcHKAJ0RBJ/ZbSokW428iLC4h1dzmVT/Lx14MnFVqNAIMp4HC2ajpmyyEcr2VztEa6LtcM1xb/Qu7FBIcMwfaznNX1nU8a8hgGA1H9OfcP1L4IOGvq2SZpn</vt:lpwstr>
  </property>
  <property fmtid="{D5CDD505-2E9C-101B-9397-08002B2CF9AE}" pid="291" name="x1ye=90">
    <vt:lpwstr>GbhX6KADCfpUML0SCJLs9Tr8dsQ9MFM4kAtvAyBQeCWrVz9N5yrvd3p0vx3vbGGf2IheKSrQnus1QXUgVyumtWcHhSKlI8micS5TVO9VPqLw8J0lLvtY59vGZek6+SgURifwfq+sIRjNRNzcXoT85Z7iWy7JsIOQW4Ij8h37Aa215Q72RSYLB/coqQZwrTAGuQH2shgTwken6x7ffNM4P7Yhir1xseepu+Ex6N375rZnfeCcVKzRGeJZS5DIhJu</vt:lpwstr>
  </property>
  <property fmtid="{D5CDD505-2E9C-101B-9397-08002B2CF9AE}" pid="292" name="x1ye=91">
    <vt:lpwstr>6DkN74yETT5s68Oc35VIl53VApdOeWl8rGC/krmiORBr0lpQvP6TKNladn28FP8+hZjXBGffkb3WUX2LFzzKOCsECCfOy8frO8fLPlbQxRToXyNJxQA2sZBpdhXFMDX6Whs9vt+pJc4wt9iGeI59m5kG7ALXTRLqFatBQM/8PJ6GElgU8N27dh7wSOcJEK8bGO7t0SZrRGQNMG9yAs6+ywyzO27wQciaSbh5xHFrhBl+Jiz3aWIvq8qjDs2Q4Xq</vt:lpwstr>
  </property>
  <property fmtid="{D5CDD505-2E9C-101B-9397-08002B2CF9AE}" pid="293" name="x1ye=92">
    <vt:lpwstr>b0v0dUJtat+8iPZQVftjD2EnlSrHtc4J7AwzleieW93KkkTt+fC9jwuDDdgMthid5mV6iWUedO5qClVOULoVFTttDVUJaFtIOE0uM6C494/EsbLoaYJQfnXNHdKyHi6aaCJ8yArwF44mol6WwpyWlsXMV12xdOo+UMvBoODnCxj7hAr97Jv+Vawwbiu4pFQYWckA2inO8hFis0IJq6h8KVafNv5IEaSaRbTe3evnDlAMprS+2ewOT745RL765nT</vt:lpwstr>
  </property>
  <property fmtid="{D5CDD505-2E9C-101B-9397-08002B2CF9AE}" pid="294" name="x1ye=93">
    <vt:lpwstr>GMxFXRCu26sn7KaSjmatO3MO4XZ7Ypet+vM8rSf0+U3kGldFzC9Sha38u+z6eSxjBJ6ZSfvtx1ldkX2mBKe+u9EE26tZxINCqun54cFOYYToWZJi0Mx3ekNJ/zTXaq0+uVuPLFmcJ4ncWxUHdDlaZ7DqILjgNT7CuZdROZfTD1JbKq3p0vhqRo2XnJOa3Nhjc7nVHuvRoSi3MjhrbPnzuPutVCl6aEpsrKN4gqrGCIrWVkdEEPTiZgKGoktNFQH</vt:lpwstr>
  </property>
  <property fmtid="{D5CDD505-2E9C-101B-9397-08002B2CF9AE}" pid="295" name="x1ye=94">
    <vt:lpwstr>/oJY5K6T9na4CaCzi/vJnoi45Lt/fLfupgzCpr/oTIc9oCdTQbdHnJLfyl6O0vIRBPwK0SSoeGV1z+7magaMVpErv6QBShwbmka4JUwRbxhA+Djew4jgu24DFbmL6PFeit985l4buqGCVV/e8aApXWM25oYxCKFeng8KbinpVOqrRWdCLjiDK+Wl2fWthgyU+ntyXSWln9OHy/5jjgWGwzKwNFPfZ66ieGlNgLipOoTg3/ABXR+mhJqXkkFY7jI</vt:lpwstr>
  </property>
  <property fmtid="{D5CDD505-2E9C-101B-9397-08002B2CF9AE}" pid="296" name="x1ye=95">
    <vt:lpwstr>RmBQEORdq6QER/u/6UXWKBBllm/Sp1jDJGxs3m3cilc0AuPlLTxIfBY0vfopM80jg1+BP5X5i1povpE8bAGTjFfHdHiRlizR5sUKyzw87uBVnhjA9bjiUsbnH3o1k5dGdyiUzRhgSR85ljrxYTKVtQJUwzhH0YpjL+DtIIxOFSLIzKBj7XbUidbVXWgp5DTUPar8JbSxl71+P+LKGWauYPrNQ8YjkVabvtH1D1rT9YuuFrrNpAAEg/ITBrk5McD</vt:lpwstr>
  </property>
  <property fmtid="{D5CDD505-2E9C-101B-9397-08002B2CF9AE}" pid="297" name="x1ye=96">
    <vt:lpwstr>3PBbnr51Jf1S2kj4svjhSNfe2NrQ9P4tnUzV3JEM8xuu9uvdm00Mwhrsra++r7xXoAMwAQe+QuYo0jMr+15cmlEd4HFvlF43YYI0RNJhXutTY8FMT0DSx0yyAP6RrFNQF1OzWIVN5Z3KvGKQ83tTLQuY52L5QmskpJwFF9Yyix26lQU/VUj4Mvh2tP7Eiws+D6pcq1nOFZjI2OHcn6cyoXjRZVIv2cXHiMS5nFko58rNv7BjwEMHxtP9588fXkP</vt:lpwstr>
  </property>
  <property fmtid="{D5CDD505-2E9C-101B-9397-08002B2CF9AE}" pid="298" name="x1ye=97">
    <vt:lpwstr>U4Mc6YPXkhVLxa4pwb9rND2Nsa4k/G04vqv0zvmiibBFIrtD4uqfCxy3xnNRZxcqo1t1tF0I/Y7o4ouDeeL9V/A2qufwF0NR7L3UHn18mHcVDBbYNBuQAv8axcGzmqyA0pt6HvYTGwKvMvtBPrBgxeEhnCygwZ8DpdqS4DQUmNJKi4dtTQf5S22mLkyKnoLfy48XKD1aPT+dQGzTNbvvUgTldZNBYqQgznqOWEkhwP/zo8PU9/K/3Pc6Ftnqcuw</vt:lpwstr>
  </property>
  <property fmtid="{D5CDD505-2E9C-101B-9397-08002B2CF9AE}" pid="299" name="x1ye=98">
    <vt:lpwstr>1YHoZHRabfBd4k+PTfMVoqyFOjlpEHkZA68/s9ajbaxqb+Yltb/VKlnMqXmij/4kSiL65VEuzp4J1cdmb7nXN/FgC1c5OUDcmpimHwfImpxkZmv044Ww37NL20X75lrAsf9QuyCY/bUbf5hOMx3k5922RMdpLKbdeNUSoX59dUyRmQ8kZZ+UBwmKMjDavMl/lziJCB8vrknQUtSM9nV1hOwfIraIkXNJP4Jo/7jWuh3hd5PdBUsnnHtOJHqGSXw</vt:lpwstr>
  </property>
  <property fmtid="{D5CDD505-2E9C-101B-9397-08002B2CF9AE}" pid="300" name="x1ye=99">
    <vt:lpwstr>IKjKfMekLq8zYMT09yj1DX76qP0fctbaVtz/Fxqv+zj8ZnrkPo+8OWLvYaWnrtwTTTiEoBO5m2cAYQg0Jns+FxcRMK0V5bbpBN2Cg15WpqN60AUAADYdMox54Pcc53aYcskiJOLUjk5ZixmEBnPAuWo/sqURYmllNbqn+CiYILEqOZhdCnDfxXojfF4MbwJfx9OTev2ZQVS1vBjB/h1iuK+GNxK66UvZqU9YKKQEV9omYTUkYw3ZhYRizPkhy2F</vt:lpwstr>
  </property>
  <property fmtid="{D5CDD505-2E9C-101B-9397-08002B2CF9AE}" pid="301" name="GrammarlyDocumentId">
    <vt:lpwstr>748766771f7f084ecd3004b5bcb5a61c5a85fa3a91d00931aaaff16034ac0ce2</vt:lpwstr>
  </property>
</Properties>
</file>