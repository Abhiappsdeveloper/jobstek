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111A28" w14:textId="77777777" w:rsidR="00E54843" w:rsidRDefault="00E30218" w:rsidP="00A07FD2">
      <w:pPr>
        <w:rPr>
          <w:rFonts w:ascii="Calibri Light" w:hAnsi="Calibri Light" w:cs="Calibri Light"/>
          <w:b/>
          <w:bCs/>
          <w:sz w:val="22"/>
          <w:szCs w:val="22"/>
          <w:lang w:val="en-US"/>
        </w:rPr>
      </w:pPr>
      <w:r>
        <w:rPr>
          <w:rFonts w:ascii="Calibri Light" w:hAnsi="Calibri Light" w:cs="Calibri Light"/>
          <w:sz w:val="22"/>
          <w:szCs w:val="22"/>
          <w:lang w:val="en-US"/>
        </w:rPr>
        <w:tab/>
      </w:r>
    </w:p>
    <w:p w14:paraId="708993E0" w14:textId="77777777" w:rsidR="00E54843" w:rsidRDefault="00202D75" w:rsidP="00A07FD2">
      <w:pPr>
        <w:rPr>
          <w:rFonts w:ascii="Calibri Light" w:hAnsi="Calibri Light" w:cs="Calibri Light"/>
          <w:b/>
          <w:sz w:val="22"/>
          <w:szCs w:val="22"/>
          <w:lang w:val="en-US"/>
        </w:rPr>
      </w:pPr>
      <w:r>
        <w:rPr>
          <w:rFonts w:ascii="Calibri Light" w:hAnsi="Calibri Light" w:cs="Calibri Light"/>
          <w:b/>
          <w:sz w:val="22"/>
          <w:szCs w:val="22"/>
          <w:lang w:val="en-US"/>
        </w:rPr>
        <w:t>Yamini Balasani</w:t>
      </w:r>
    </w:p>
    <w:p w14:paraId="709189D0" w14:textId="038832CD" w:rsidR="000D37F7" w:rsidRDefault="00192E35" w:rsidP="00A07FD2">
      <w:pPr>
        <w:rPr>
          <w:rFonts w:ascii="Calibri Light" w:hAnsi="Calibri Light" w:cs="Calibri Light"/>
          <w:b/>
          <w:sz w:val="22"/>
          <w:szCs w:val="22"/>
          <w:lang w:val="en-US"/>
        </w:rPr>
      </w:pPr>
      <w:r>
        <w:rPr>
          <w:rFonts w:ascii="Calibri Light" w:hAnsi="Calibri Light" w:cs="Calibri Light"/>
          <w:b/>
          <w:sz w:val="22"/>
          <w:szCs w:val="22"/>
          <w:lang w:val="en-US"/>
        </w:rPr>
        <w:t>(943) 231 2808</w:t>
      </w:r>
    </w:p>
    <w:p w14:paraId="7D086F90" w14:textId="3FE2883E" w:rsidR="00E54843" w:rsidRDefault="000D37F7" w:rsidP="00A07FD2">
      <w:pPr>
        <w:rPr>
          <w:rFonts w:ascii="Calibri Light" w:hAnsi="Calibri Light" w:cs="Calibri Light"/>
          <w:b/>
          <w:sz w:val="22"/>
          <w:szCs w:val="22"/>
          <w:lang w:val="en-US"/>
        </w:rPr>
      </w:pPr>
      <w:r>
        <w:rPr>
          <w:rFonts w:ascii="Calibri Light" w:hAnsi="Calibri Light" w:cs="Calibri Light"/>
          <w:b/>
          <w:sz w:val="22"/>
          <w:szCs w:val="22"/>
          <w:lang w:val="en-US"/>
        </w:rPr>
        <w:t>Yamini.balasani185@gmail.com</w:t>
      </w:r>
    </w:p>
    <w:p w14:paraId="47ACED49" w14:textId="77777777" w:rsidR="00E311FB" w:rsidRDefault="00E311FB" w:rsidP="00A07FD2">
      <w:pPr>
        <w:rPr>
          <w:rFonts w:ascii="Calibri Light" w:hAnsi="Calibri Light" w:cs="Calibri Light"/>
          <w:sz w:val="22"/>
          <w:szCs w:val="22"/>
          <w:lang w:val="en-US"/>
        </w:rPr>
      </w:pPr>
    </w:p>
    <w:p w14:paraId="5017DAAB" w14:textId="77777777" w:rsidR="00862B18" w:rsidRDefault="00B22C06" w:rsidP="00C77141">
      <w:pPr>
        <w:rPr>
          <w:rFonts w:ascii="Calibri Light" w:hAnsi="Calibri Light" w:cs="Calibri Light"/>
          <w:b/>
          <w:bCs/>
          <w:sz w:val="22"/>
          <w:szCs w:val="22"/>
          <w:lang w:val="en-US"/>
        </w:rPr>
      </w:pPr>
      <w:r>
        <w:rPr>
          <w:rFonts w:ascii="Calibri Light" w:hAnsi="Calibri Light" w:cs="Calibri Light"/>
          <w:b/>
          <w:bCs/>
          <w:sz w:val="22"/>
          <w:szCs w:val="22"/>
          <w:lang w:val="en-US"/>
        </w:rPr>
        <w:t>Professional Summary:</w:t>
      </w:r>
    </w:p>
    <w:p w14:paraId="512D00CA" w14:textId="1784AF34" w:rsidR="00270EEB" w:rsidRDefault="000D37F7" w:rsidP="00A07FD2">
      <w:pPr>
        <w:pStyle w:val="NormalArial"/>
        <w:numPr>
          <w:ilvl w:val="0"/>
          <w:numId w:val="18"/>
        </w:numPr>
        <w:tabs>
          <w:tab w:val="left" w:pos="900"/>
          <w:tab w:val="left" w:pos="1260"/>
          <w:tab w:val="left" w:pos="1440"/>
          <w:tab w:val="left" w:pos="1890"/>
        </w:tabs>
        <w:spacing w:before="60" w:after="60"/>
        <w:jc w:val="left"/>
        <w:rPr>
          <w:rFonts w:ascii="Calibri Light" w:hAnsi="Calibri Light" w:cs="Calibri Light"/>
          <w:b/>
          <w:bCs/>
          <w:color w:val="000000"/>
          <w:sz w:val="22"/>
        </w:rPr>
      </w:pPr>
      <w:r>
        <w:rPr>
          <w:rFonts w:ascii="Calibri Light" w:hAnsi="Calibri Light" w:cs="Calibri Light"/>
          <w:bCs/>
          <w:sz w:val="22"/>
        </w:rPr>
        <w:t xml:space="preserve">An aspiring professional with total </w:t>
      </w:r>
      <w:r>
        <w:rPr>
          <w:rFonts w:ascii="Calibri Light" w:hAnsi="Calibri Light" w:cs="Calibri Light"/>
          <w:b/>
          <w:bCs/>
          <w:sz w:val="22"/>
        </w:rPr>
        <w:t>9+</w:t>
      </w:r>
      <w:r w:rsidR="00270EEB">
        <w:rPr>
          <w:rFonts w:ascii="Calibri Light" w:hAnsi="Calibri Light" w:cs="Calibri Light"/>
          <w:b/>
          <w:bCs/>
          <w:sz w:val="22"/>
        </w:rPr>
        <w:t xml:space="preserve"> years </w:t>
      </w:r>
      <w:r w:rsidR="00270EEB">
        <w:rPr>
          <w:rFonts w:ascii="Calibri Light" w:hAnsi="Calibri Light" w:cs="Calibri Light"/>
          <w:bCs/>
          <w:sz w:val="22"/>
        </w:rPr>
        <w:t xml:space="preserve">of experience in the </w:t>
      </w:r>
      <w:r w:rsidR="00270EEB">
        <w:rPr>
          <w:rFonts w:ascii="Calibri Light" w:hAnsi="Calibri Light" w:cs="Calibri Light"/>
          <w:sz w:val="22"/>
          <w:lang w:val="en-IN" w:eastAsia="en-IN"/>
        </w:rPr>
        <w:t xml:space="preserve">area of </w:t>
      </w:r>
      <w:r w:rsidR="00270EEB">
        <w:rPr>
          <w:rFonts w:ascii="Calibri Light" w:hAnsi="Calibri Light" w:cs="Calibri Light"/>
          <w:b/>
          <w:bCs/>
          <w:sz w:val="22"/>
          <w:lang w:val="en-IN" w:eastAsia="en-IN"/>
        </w:rPr>
        <w:t>Oracle HCM Applications</w:t>
      </w:r>
      <w:r>
        <w:rPr>
          <w:rFonts w:ascii="Calibri Light" w:hAnsi="Calibri Light" w:cs="Calibri Light"/>
          <w:b/>
          <w:bCs/>
          <w:sz w:val="22"/>
          <w:lang w:val="en-IN" w:eastAsia="en-IN"/>
        </w:rPr>
        <w:t>.</w:t>
      </w:r>
    </w:p>
    <w:p w14:paraId="468434E0" w14:textId="23D8B309" w:rsidR="000324F7" w:rsidRDefault="008D1BD3" w:rsidP="00A07FD2">
      <w:pPr>
        <w:pStyle w:val="NormalArial"/>
        <w:numPr>
          <w:ilvl w:val="0"/>
          <w:numId w:val="18"/>
        </w:numPr>
        <w:tabs>
          <w:tab w:val="left" w:pos="900"/>
          <w:tab w:val="left" w:pos="1260"/>
          <w:tab w:val="left" w:pos="1440"/>
          <w:tab w:val="left" w:pos="1890"/>
        </w:tabs>
        <w:jc w:val="left"/>
        <w:rPr>
          <w:rFonts w:ascii="Calibri Light" w:hAnsi="Calibri Light" w:cs="Calibri Light"/>
          <w:sz w:val="22"/>
        </w:rPr>
      </w:pPr>
      <w:r>
        <w:rPr>
          <w:rFonts w:ascii="Calibri Light" w:hAnsi="Calibri Light" w:cs="Calibri Light"/>
          <w:color w:val="000000"/>
          <w:sz w:val="22"/>
        </w:rPr>
        <w:t>Gained extensive experience in oracle HCM modules, including specific modules</w:t>
      </w:r>
      <w:r w:rsidR="000324F7">
        <w:rPr>
          <w:rFonts w:ascii="Calibri Light" w:hAnsi="Calibri Light" w:cs="Calibri Light"/>
          <w:color w:val="000000"/>
          <w:sz w:val="22"/>
        </w:rPr>
        <w:t xml:space="preserve"> (</w:t>
      </w:r>
      <w:r w:rsidR="000324F7">
        <w:rPr>
          <w:rFonts w:ascii="Calibri Light" w:hAnsi="Calibri Light" w:cs="Calibri Light"/>
          <w:b/>
          <w:color w:val="000000"/>
          <w:sz w:val="22"/>
        </w:rPr>
        <w:t xml:space="preserve">Core HR, Absence Management </w:t>
      </w:r>
      <w:r>
        <w:rPr>
          <w:rFonts w:ascii="Calibri Light" w:hAnsi="Calibri Light" w:cs="Calibri Light"/>
          <w:b/>
          <w:color w:val="000000"/>
          <w:sz w:val="22"/>
        </w:rPr>
        <w:t>P</w:t>
      </w:r>
      <w:r w:rsidR="000324F7">
        <w:rPr>
          <w:rFonts w:ascii="Calibri Light" w:hAnsi="Calibri Light" w:cs="Calibri Light"/>
          <w:b/>
          <w:color w:val="000000"/>
          <w:sz w:val="22"/>
        </w:rPr>
        <w:t>ayroll, Compensation Management, Talent Management</w:t>
      </w:r>
      <w:r w:rsidR="000324F7">
        <w:rPr>
          <w:rFonts w:ascii="Calibri Light" w:hAnsi="Calibri Light" w:cs="Calibri Light"/>
          <w:color w:val="000000"/>
          <w:sz w:val="22"/>
        </w:rPr>
        <w:t>).</w:t>
      </w:r>
    </w:p>
    <w:p w14:paraId="58ED5A01" w14:textId="77777777" w:rsidR="000324F7" w:rsidRDefault="000324F7" w:rsidP="00A07FD2">
      <w:pPr>
        <w:pStyle w:val="NormalArial"/>
        <w:numPr>
          <w:ilvl w:val="0"/>
          <w:numId w:val="18"/>
        </w:numPr>
        <w:tabs>
          <w:tab w:val="left" w:pos="900"/>
          <w:tab w:val="left" w:pos="1260"/>
          <w:tab w:val="left" w:pos="1440"/>
          <w:tab w:val="left" w:pos="1890"/>
        </w:tabs>
        <w:jc w:val="left"/>
        <w:rPr>
          <w:rFonts w:ascii="Calibri Light" w:hAnsi="Calibri Light" w:cs="Calibri Light"/>
          <w:sz w:val="22"/>
        </w:rPr>
      </w:pPr>
      <w:r>
        <w:rPr>
          <w:rFonts w:ascii="Calibri Light" w:hAnsi="Calibri Light" w:cs="Calibri Light"/>
          <w:sz w:val="22"/>
        </w:rPr>
        <w:t xml:space="preserve">Good Experience on </w:t>
      </w:r>
      <w:r>
        <w:rPr>
          <w:rFonts w:ascii="Calibri Light" w:hAnsi="Calibri Light" w:cs="Calibri Light"/>
          <w:b/>
          <w:sz w:val="22"/>
        </w:rPr>
        <w:t>SAAS Projects.</w:t>
      </w:r>
    </w:p>
    <w:p w14:paraId="24A2B008" w14:textId="77777777" w:rsidR="000324F7" w:rsidRDefault="000324F7" w:rsidP="00A07FD2">
      <w:pPr>
        <w:pStyle w:val="NormalArial"/>
        <w:numPr>
          <w:ilvl w:val="0"/>
          <w:numId w:val="18"/>
        </w:numPr>
        <w:jc w:val="left"/>
        <w:rPr>
          <w:rFonts w:ascii="Calibri Light" w:hAnsi="Calibri Light" w:cs="Calibri Light"/>
          <w:sz w:val="22"/>
        </w:rPr>
      </w:pPr>
      <w:r>
        <w:rPr>
          <w:rFonts w:ascii="Calibri Light" w:hAnsi="Calibri Light" w:cs="Calibri Light"/>
          <w:sz w:val="22"/>
        </w:rPr>
        <w:t>Expertise on Fusion HCM projects.</w:t>
      </w:r>
    </w:p>
    <w:p w14:paraId="1047EA51" w14:textId="15ABE395" w:rsidR="000324F7" w:rsidRDefault="00090F32" w:rsidP="00A07FD2">
      <w:pPr>
        <w:pStyle w:val="NormalArial"/>
        <w:numPr>
          <w:ilvl w:val="0"/>
          <w:numId w:val="18"/>
        </w:numPr>
        <w:jc w:val="left"/>
        <w:rPr>
          <w:rFonts w:ascii="Calibri Light" w:hAnsi="Calibri Light" w:cs="Calibri Light"/>
          <w:sz w:val="22"/>
        </w:rPr>
      </w:pPr>
      <w:r>
        <w:rPr>
          <w:rFonts w:ascii="Calibri Light" w:hAnsi="Calibri Light" w:cs="Calibri Light"/>
          <w:sz w:val="22"/>
        </w:rPr>
        <w:t xml:space="preserve">Extensive experience in implementing and managing </w:t>
      </w:r>
      <w:r w:rsidRPr="00090F32">
        <w:rPr>
          <w:rFonts w:ascii="Calibri Light" w:hAnsi="Calibri Light" w:cs="Calibri Light"/>
          <w:b/>
          <w:bCs/>
          <w:sz w:val="22"/>
        </w:rPr>
        <w:t xml:space="preserve">Oracle Fusion </w:t>
      </w:r>
      <w:r w:rsidR="000324F7" w:rsidRPr="00090F32">
        <w:rPr>
          <w:rFonts w:ascii="Calibri Light" w:hAnsi="Calibri Light" w:cs="Calibri Light"/>
          <w:b/>
          <w:bCs/>
          <w:sz w:val="22"/>
        </w:rPr>
        <w:t>Global HR</w:t>
      </w:r>
      <w:r>
        <w:rPr>
          <w:rFonts w:ascii="Calibri Light" w:hAnsi="Calibri Light" w:cs="Calibri Light"/>
          <w:sz w:val="22"/>
        </w:rPr>
        <w:t xml:space="preserve"> modules.</w:t>
      </w:r>
    </w:p>
    <w:p w14:paraId="31F4DCE0" w14:textId="77777777" w:rsidR="000324F7" w:rsidRDefault="000324F7" w:rsidP="00A07FD2">
      <w:pPr>
        <w:pStyle w:val="NormalArial"/>
        <w:numPr>
          <w:ilvl w:val="0"/>
          <w:numId w:val="18"/>
        </w:numPr>
        <w:jc w:val="left"/>
        <w:rPr>
          <w:rFonts w:ascii="Calibri Light" w:hAnsi="Calibri Light" w:cs="Calibri Light"/>
          <w:sz w:val="22"/>
        </w:rPr>
      </w:pPr>
      <w:r>
        <w:rPr>
          <w:rFonts w:ascii="Calibri Light" w:hAnsi="Calibri Light" w:cs="Calibri Light"/>
          <w:sz w:val="22"/>
        </w:rPr>
        <w:t>Worked on Configure Enterprise Structure and employment model.</w:t>
      </w:r>
    </w:p>
    <w:p w14:paraId="19CA40BD" w14:textId="77777777" w:rsidR="00F61665" w:rsidRDefault="00F61665" w:rsidP="00A07FD2">
      <w:pPr>
        <w:widowControl w:val="0"/>
        <w:numPr>
          <w:ilvl w:val="0"/>
          <w:numId w:val="18"/>
        </w:numPr>
        <w:suppressAutoHyphens/>
        <w:spacing w:line="276" w:lineRule="auto"/>
        <w:rPr>
          <w:rFonts w:ascii="Calibri Light" w:hAnsi="Calibri Light" w:cs="Calibri Light"/>
          <w:iCs/>
          <w:sz w:val="22"/>
          <w:szCs w:val="22"/>
          <w:lang w:val="en-US"/>
        </w:rPr>
      </w:pPr>
      <w:r>
        <w:rPr>
          <w:rFonts w:ascii="Calibri Light" w:hAnsi="Calibri Light" w:cs="Calibri Light"/>
          <w:iCs/>
          <w:sz w:val="22"/>
          <w:szCs w:val="22"/>
          <w:lang w:val="en-US"/>
        </w:rPr>
        <w:t>Knowledge in Customizing Fusion HCM Cloud Security components like Data Role, Job Role, Duty Roles and Security Profiles.</w:t>
      </w:r>
    </w:p>
    <w:p w14:paraId="02005E90" w14:textId="77777777" w:rsidR="00F61665" w:rsidRDefault="00F61665" w:rsidP="00A07FD2">
      <w:pPr>
        <w:widowControl w:val="0"/>
        <w:numPr>
          <w:ilvl w:val="0"/>
          <w:numId w:val="18"/>
        </w:numPr>
        <w:suppressAutoHyphens/>
        <w:spacing w:line="276" w:lineRule="auto"/>
        <w:rPr>
          <w:rFonts w:ascii="Calibri Light" w:hAnsi="Calibri Light" w:cs="Calibri Light"/>
          <w:iCs/>
          <w:sz w:val="22"/>
          <w:szCs w:val="22"/>
          <w:lang w:val="en-US"/>
        </w:rPr>
      </w:pPr>
      <w:r>
        <w:rPr>
          <w:rFonts w:ascii="Calibri Light" w:hAnsi="Calibri Light" w:cs="Calibri Light"/>
          <w:iCs/>
          <w:sz w:val="22"/>
          <w:szCs w:val="22"/>
          <w:lang w:val="en-US"/>
        </w:rPr>
        <w:t>Exceptionally good and experienced in handling the end-user problem and troubleshooting.</w:t>
      </w:r>
    </w:p>
    <w:p w14:paraId="63386039" w14:textId="77777777" w:rsidR="000324F7" w:rsidRDefault="000324F7" w:rsidP="00A07FD2">
      <w:pPr>
        <w:pStyle w:val="NormalArial"/>
        <w:numPr>
          <w:ilvl w:val="0"/>
          <w:numId w:val="18"/>
        </w:numPr>
        <w:jc w:val="left"/>
        <w:rPr>
          <w:rFonts w:ascii="Calibri Light" w:hAnsi="Calibri Light" w:cs="Calibri Light"/>
          <w:sz w:val="22"/>
        </w:rPr>
      </w:pPr>
      <w:r>
        <w:rPr>
          <w:rFonts w:ascii="Calibri Light" w:hAnsi="Calibri Light" w:cs="Calibri Light"/>
          <w:sz w:val="22"/>
        </w:rPr>
        <w:t>Worked on Approval management.</w:t>
      </w:r>
    </w:p>
    <w:p w14:paraId="04D06778" w14:textId="77777777" w:rsidR="000324F7" w:rsidRDefault="000324F7" w:rsidP="00A07FD2">
      <w:pPr>
        <w:pStyle w:val="NormalArial"/>
        <w:numPr>
          <w:ilvl w:val="0"/>
          <w:numId w:val="18"/>
        </w:numPr>
        <w:jc w:val="left"/>
        <w:rPr>
          <w:rFonts w:ascii="Calibri Light" w:hAnsi="Calibri Light" w:cs="Calibri Light"/>
          <w:sz w:val="22"/>
        </w:rPr>
      </w:pPr>
      <w:r>
        <w:rPr>
          <w:rFonts w:ascii="Calibri Light" w:hAnsi="Calibri Light" w:cs="Calibri Light"/>
          <w:sz w:val="22"/>
        </w:rPr>
        <w:t xml:space="preserve">Good Experience on Fusion </w:t>
      </w:r>
      <w:r>
        <w:rPr>
          <w:rFonts w:ascii="Calibri Light" w:hAnsi="Calibri Light" w:cs="Calibri Light"/>
          <w:b/>
          <w:sz w:val="22"/>
        </w:rPr>
        <w:t>HCM Functional</w:t>
      </w:r>
    </w:p>
    <w:p w14:paraId="4A1E1B45" w14:textId="77777777" w:rsidR="000324F7" w:rsidRDefault="000324F7" w:rsidP="00A07FD2">
      <w:pPr>
        <w:pStyle w:val="NormalArial"/>
        <w:numPr>
          <w:ilvl w:val="0"/>
          <w:numId w:val="18"/>
        </w:numPr>
        <w:tabs>
          <w:tab w:val="left" w:pos="900"/>
          <w:tab w:val="left" w:pos="1260"/>
          <w:tab w:val="left" w:pos="1440"/>
          <w:tab w:val="left" w:pos="1890"/>
        </w:tabs>
        <w:jc w:val="left"/>
        <w:rPr>
          <w:rFonts w:ascii="Calibri Light" w:hAnsi="Calibri Light" w:cs="Calibri Light"/>
          <w:sz w:val="22"/>
        </w:rPr>
      </w:pPr>
      <w:r>
        <w:rPr>
          <w:rFonts w:ascii="Calibri Light" w:hAnsi="Calibri Light" w:cs="Calibri Light"/>
          <w:sz w:val="22"/>
        </w:rPr>
        <w:t>Experience in Developing Fusion Value sets, Lookups.</w:t>
      </w:r>
    </w:p>
    <w:p w14:paraId="0008F425" w14:textId="77777777" w:rsidR="000324F7" w:rsidRDefault="000324F7" w:rsidP="00A07FD2">
      <w:pPr>
        <w:pStyle w:val="NormalArial"/>
        <w:numPr>
          <w:ilvl w:val="0"/>
          <w:numId w:val="18"/>
        </w:numPr>
        <w:jc w:val="left"/>
        <w:rPr>
          <w:rFonts w:ascii="Calibri Light" w:hAnsi="Calibri Light" w:cs="Calibri Light"/>
          <w:sz w:val="22"/>
        </w:rPr>
      </w:pPr>
      <w:r>
        <w:rPr>
          <w:rFonts w:ascii="Calibri Light" w:hAnsi="Calibri Light" w:cs="Calibri Light"/>
          <w:sz w:val="22"/>
        </w:rPr>
        <w:t xml:space="preserve">Good Work Experience on </w:t>
      </w:r>
      <w:r>
        <w:rPr>
          <w:rFonts w:ascii="Calibri Light" w:hAnsi="Calibri Light" w:cs="Calibri Light"/>
          <w:b/>
          <w:sz w:val="22"/>
        </w:rPr>
        <w:t>personalization’s</w:t>
      </w:r>
      <w:r>
        <w:rPr>
          <w:rFonts w:ascii="Calibri Light" w:hAnsi="Calibri Light" w:cs="Calibri Light"/>
          <w:sz w:val="22"/>
        </w:rPr>
        <w:t>.</w:t>
      </w:r>
    </w:p>
    <w:p w14:paraId="605B169B" w14:textId="77777777" w:rsidR="002A4E34" w:rsidRDefault="002A4E34" w:rsidP="002A4E34">
      <w:pPr>
        <w:widowControl w:val="0"/>
        <w:numPr>
          <w:ilvl w:val="0"/>
          <w:numId w:val="18"/>
        </w:numPr>
        <w:suppressAutoHyphens/>
        <w:spacing w:line="276" w:lineRule="auto"/>
        <w:rPr>
          <w:rFonts w:ascii="Calibri Light" w:hAnsi="Calibri Light" w:cs="Calibri Light"/>
          <w:iCs/>
          <w:sz w:val="22"/>
          <w:szCs w:val="22"/>
          <w:lang w:val="en-US"/>
        </w:rPr>
      </w:pPr>
      <w:r>
        <w:rPr>
          <w:rFonts w:ascii="Calibri Light" w:hAnsi="Calibri Light" w:cs="Calibri Light"/>
          <w:iCs/>
          <w:sz w:val="22"/>
          <w:szCs w:val="22"/>
          <w:lang w:val="en-US"/>
        </w:rPr>
        <w:t>Good knowledge on Customization of pages.</w:t>
      </w:r>
    </w:p>
    <w:p w14:paraId="217F1E97" w14:textId="77777777" w:rsidR="002A4E34" w:rsidRDefault="002A4E34" w:rsidP="002A4E34">
      <w:pPr>
        <w:widowControl w:val="0"/>
        <w:numPr>
          <w:ilvl w:val="0"/>
          <w:numId w:val="18"/>
        </w:numPr>
        <w:suppressAutoHyphens/>
        <w:spacing w:line="276" w:lineRule="auto"/>
        <w:rPr>
          <w:rFonts w:ascii="Calibri Light" w:hAnsi="Calibri Light" w:cs="Calibri Light"/>
          <w:iCs/>
          <w:sz w:val="22"/>
          <w:szCs w:val="22"/>
          <w:lang w:val="en-US"/>
        </w:rPr>
      </w:pPr>
      <w:r>
        <w:rPr>
          <w:rFonts w:ascii="Calibri Light" w:hAnsi="Calibri Light" w:cs="Calibri Light"/>
          <w:iCs/>
          <w:sz w:val="22"/>
          <w:szCs w:val="22"/>
          <w:lang w:val="en-US"/>
        </w:rPr>
        <w:t xml:space="preserve">Created multiple setups for Payroll and Absence </w:t>
      </w:r>
    </w:p>
    <w:p w14:paraId="24C53803" w14:textId="77777777" w:rsidR="002A4E34" w:rsidRDefault="002A4E34" w:rsidP="002A4E34">
      <w:pPr>
        <w:widowControl w:val="0"/>
        <w:numPr>
          <w:ilvl w:val="0"/>
          <w:numId w:val="18"/>
        </w:numPr>
        <w:suppressAutoHyphens/>
        <w:spacing w:line="276" w:lineRule="auto"/>
        <w:rPr>
          <w:rFonts w:ascii="Calibri Light" w:hAnsi="Calibri Light" w:cs="Calibri Light"/>
          <w:iCs/>
          <w:sz w:val="22"/>
          <w:szCs w:val="22"/>
          <w:lang w:val="en-US"/>
        </w:rPr>
      </w:pPr>
      <w:r>
        <w:rPr>
          <w:rFonts w:ascii="Calibri Light" w:hAnsi="Calibri Light" w:cs="Calibri Light"/>
          <w:iCs/>
          <w:sz w:val="22"/>
          <w:szCs w:val="22"/>
          <w:lang w:val="en-US"/>
        </w:rPr>
        <w:t>Experience in requirement gathering, creating SR’s or FSD document, creating test scripts, executing test scripts and creating end user training documents.</w:t>
      </w:r>
    </w:p>
    <w:p w14:paraId="3D02848F" w14:textId="77777777" w:rsidR="002A4E34" w:rsidRDefault="002A4E34" w:rsidP="002A4E34">
      <w:pPr>
        <w:widowControl w:val="0"/>
        <w:numPr>
          <w:ilvl w:val="0"/>
          <w:numId w:val="18"/>
        </w:numPr>
        <w:suppressAutoHyphens/>
        <w:spacing w:line="276" w:lineRule="auto"/>
        <w:rPr>
          <w:rFonts w:ascii="Calibri Light" w:hAnsi="Calibri Light" w:cs="Calibri Light"/>
          <w:iCs/>
          <w:sz w:val="22"/>
          <w:szCs w:val="22"/>
          <w:lang w:val="en-US"/>
        </w:rPr>
      </w:pPr>
      <w:r>
        <w:rPr>
          <w:rFonts w:ascii="Calibri Light" w:hAnsi="Calibri Light" w:cs="Calibri Light"/>
          <w:iCs/>
          <w:sz w:val="22"/>
          <w:szCs w:val="22"/>
          <w:lang w:val="en-US"/>
        </w:rPr>
        <w:t>Able to handle meetings with stakeholders and clients.</w:t>
      </w:r>
    </w:p>
    <w:p w14:paraId="757D3B5B" w14:textId="7A99C0C5" w:rsidR="002A4E34" w:rsidRPr="002A4E34" w:rsidRDefault="002A4E34" w:rsidP="002A4E34">
      <w:pPr>
        <w:widowControl w:val="0"/>
        <w:numPr>
          <w:ilvl w:val="0"/>
          <w:numId w:val="18"/>
        </w:numPr>
        <w:suppressAutoHyphens/>
        <w:spacing w:line="276" w:lineRule="auto"/>
        <w:rPr>
          <w:rFonts w:ascii="Calibri Light" w:hAnsi="Calibri Light" w:cs="Calibri Light"/>
          <w:iCs/>
          <w:sz w:val="22"/>
          <w:szCs w:val="22"/>
          <w:lang w:val="en-US"/>
        </w:rPr>
      </w:pPr>
      <w:r>
        <w:rPr>
          <w:rFonts w:ascii="Calibri Light" w:hAnsi="Calibri Light" w:cs="Calibri Light"/>
          <w:iCs/>
          <w:sz w:val="22"/>
          <w:szCs w:val="22"/>
          <w:lang w:val="en-US"/>
        </w:rPr>
        <w:t>Good working experience in creation of DFF’S and EFF’S and Custom Value Sets.</w:t>
      </w:r>
    </w:p>
    <w:p w14:paraId="728AED41" w14:textId="77777777" w:rsidR="000324F7" w:rsidRDefault="000324F7" w:rsidP="00A07FD2">
      <w:pPr>
        <w:pStyle w:val="NormalArial"/>
        <w:numPr>
          <w:ilvl w:val="0"/>
          <w:numId w:val="18"/>
        </w:numPr>
        <w:jc w:val="left"/>
        <w:rPr>
          <w:rFonts w:ascii="Calibri Light" w:hAnsi="Calibri Light" w:cs="Calibri Light"/>
          <w:sz w:val="22"/>
        </w:rPr>
      </w:pPr>
      <w:r>
        <w:rPr>
          <w:rFonts w:ascii="Calibri Light" w:hAnsi="Calibri Light" w:cs="Calibri Light"/>
          <w:sz w:val="22"/>
        </w:rPr>
        <w:t xml:space="preserve">Good knowledge on fusion </w:t>
      </w:r>
      <w:r>
        <w:rPr>
          <w:rFonts w:ascii="Calibri Light" w:hAnsi="Calibri Light" w:cs="Calibri Light"/>
          <w:b/>
          <w:sz w:val="22"/>
        </w:rPr>
        <w:t>Security</w:t>
      </w:r>
      <w:r>
        <w:rPr>
          <w:rFonts w:ascii="Calibri Light" w:hAnsi="Calibri Light" w:cs="Calibri Light"/>
          <w:sz w:val="22"/>
        </w:rPr>
        <w:t>.</w:t>
      </w:r>
    </w:p>
    <w:p w14:paraId="56BCD132" w14:textId="77777777" w:rsidR="000324F7" w:rsidRDefault="000324F7" w:rsidP="00A07FD2">
      <w:pPr>
        <w:pStyle w:val="NormalArial"/>
        <w:numPr>
          <w:ilvl w:val="0"/>
          <w:numId w:val="18"/>
        </w:numPr>
        <w:tabs>
          <w:tab w:val="left" w:pos="900"/>
          <w:tab w:val="left" w:pos="1260"/>
          <w:tab w:val="left" w:pos="1440"/>
          <w:tab w:val="left" w:pos="1890"/>
        </w:tabs>
        <w:jc w:val="left"/>
        <w:rPr>
          <w:rFonts w:ascii="Calibri Light" w:hAnsi="Calibri Light" w:cs="Calibri Light"/>
          <w:sz w:val="22"/>
        </w:rPr>
      </w:pPr>
      <w:r>
        <w:rPr>
          <w:rFonts w:ascii="Calibri Light" w:hAnsi="Calibri Light" w:cs="Calibri Light"/>
          <w:sz w:val="22"/>
        </w:rPr>
        <w:t xml:space="preserve">Good Work Experience on </w:t>
      </w:r>
      <w:r>
        <w:rPr>
          <w:rFonts w:ascii="Calibri Light" w:hAnsi="Calibri Light" w:cs="Calibri Light"/>
          <w:b/>
          <w:sz w:val="22"/>
        </w:rPr>
        <w:t>HCM data loader</w:t>
      </w:r>
      <w:r>
        <w:rPr>
          <w:rFonts w:ascii="Calibri Light" w:hAnsi="Calibri Light" w:cs="Calibri Light"/>
          <w:sz w:val="22"/>
        </w:rPr>
        <w:t xml:space="preserve"> Objects.</w:t>
      </w:r>
    </w:p>
    <w:p w14:paraId="24B25916" w14:textId="77777777" w:rsidR="000324F7" w:rsidRDefault="000324F7" w:rsidP="00A07FD2">
      <w:pPr>
        <w:pStyle w:val="NormalArial"/>
        <w:numPr>
          <w:ilvl w:val="0"/>
          <w:numId w:val="18"/>
        </w:numPr>
        <w:tabs>
          <w:tab w:val="left" w:pos="900"/>
          <w:tab w:val="left" w:pos="1260"/>
          <w:tab w:val="left" w:pos="1440"/>
          <w:tab w:val="left" w:pos="1890"/>
        </w:tabs>
        <w:jc w:val="left"/>
        <w:rPr>
          <w:rFonts w:ascii="Calibri Light" w:hAnsi="Calibri Light" w:cs="Calibri Light"/>
          <w:sz w:val="22"/>
        </w:rPr>
      </w:pPr>
      <w:r>
        <w:rPr>
          <w:rFonts w:ascii="Calibri Light" w:hAnsi="Calibri Light" w:cs="Calibri Light"/>
          <w:sz w:val="22"/>
        </w:rPr>
        <w:t xml:space="preserve">Good Experience on </w:t>
      </w:r>
      <w:r>
        <w:rPr>
          <w:rFonts w:ascii="Calibri Light" w:hAnsi="Calibri Light" w:cs="Calibri Light"/>
          <w:b/>
          <w:sz w:val="22"/>
        </w:rPr>
        <w:t>Support Project</w:t>
      </w:r>
    </w:p>
    <w:p w14:paraId="69106660" w14:textId="77777777" w:rsidR="000324F7" w:rsidRDefault="000324F7" w:rsidP="00A07FD2">
      <w:pPr>
        <w:pStyle w:val="NormalArial"/>
        <w:numPr>
          <w:ilvl w:val="0"/>
          <w:numId w:val="18"/>
        </w:numPr>
        <w:tabs>
          <w:tab w:val="left" w:pos="900"/>
          <w:tab w:val="left" w:pos="1260"/>
          <w:tab w:val="left" w:pos="1440"/>
          <w:tab w:val="left" w:pos="1890"/>
        </w:tabs>
        <w:jc w:val="left"/>
        <w:rPr>
          <w:rFonts w:ascii="Calibri Light" w:hAnsi="Calibri Light" w:cs="Calibri Light"/>
          <w:color w:val="000000"/>
          <w:sz w:val="22"/>
        </w:rPr>
      </w:pPr>
      <w:r>
        <w:rPr>
          <w:rFonts w:ascii="Calibri Light" w:hAnsi="Calibri Light" w:cs="Calibri Light"/>
          <w:color w:val="000000"/>
          <w:sz w:val="22"/>
        </w:rPr>
        <w:t xml:space="preserve">As a Oracle E - Business Suite HRMS Consultant, worked on Oracle Application modules like </w:t>
      </w:r>
      <w:r>
        <w:rPr>
          <w:rFonts w:ascii="Calibri Light" w:hAnsi="Calibri Light" w:cs="Calibri Light"/>
          <w:b/>
          <w:color w:val="000000"/>
          <w:sz w:val="22"/>
        </w:rPr>
        <w:t>Core - HR</w:t>
      </w:r>
      <w:r>
        <w:rPr>
          <w:rFonts w:ascii="Calibri Light" w:hAnsi="Calibri Light" w:cs="Calibri Light"/>
          <w:color w:val="000000"/>
          <w:sz w:val="22"/>
        </w:rPr>
        <w:t>,</w:t>
      </w:r>
      <w:r>
        <w:rPr>
          <w:rFonts w:ascii="Calibri Light" w:hAnsi="Calibri Light" w:cs="Calibri Light"/>
          <w:b/>
          <w:color w:val="000000"/>
          <w:sz w:val="22"/>
        </w:rPr>
        <w:t xml:space="preserve"> Absence Mgt</w:t>
      </w:r>
      <w:r>
        <w:rPr>
          <w:rFonts w:ascii="Calibri Light" w:hAnsi="Calibri Light" w:cs="Calibri Light"/>
          <w:color w:val="000000"/>
          <w:sz w:val="22"/>
        </w:rPr>
        <w:t>.</w:t>
      </w:r>
    </w:p>
    <w:p w14:paraId="3534525C" w14:textId="77777777" w:rsidR="000324F7" w:rsidRDefault="000324F7" w:rsidP="00A07FD2">
      <w:pPr>
        <w:pStyle w:val="NormalArial"/>
        <w:numPr>
          <w:ilvl w:val="0"/>
          <w:numId w:val="18"/>
        </w:numPr>
        <w:jc w:val="left"/>
        <w:rPr>
          <w:rFonts w:ascii="Calibri Light" w:hAnsi="Calibri Light" w:cs="Calibri Light"/>
          <w:color w:val="000000"/>
          <w:sz w:val="22"/>
        </w:rPr>
      </w:pPr>
      <w:r>
        <w:rPr>
          <w:rFonts w:ascii="Calibri Light" w:hAnsi="Calibri Light" w:cs="Calibri Light"/>
          <w:sz w:val="22"/>
        </w:rPr>
        <w:t xml:space="preserve">Good knowledge in </w:t>
      </w:r>
      <w:r>
        <w:rPr>
          <w:rFonts w:ascii="Calibri Light" w:hAnsi="Calibri Light" w:cs="Calibri Light"/>
          <w:b/>
          <w:sz w:val="22"/>
        </w:rPr>
        <w:t>Oracle applications R12</w:t>
      </w:r>
      <w:r>
        <w:rPr>
          <w:rFonts w:ascii="Calibri Light" w:hAnsi="Calibri Light" w:cs="Calibri Light"/>
          <w:color w:val="000000"/>
          <w:sz w:val="22"/>
        </w:rPr>
        <w:t>.</w:t>
      </w:r>
    </w:p>
    <w:p w14:paraId="334852F6" w14:textId="126240F5" w:rsidR="000324F7" w:rsidRDefault="000324F7" w:rsidP="00A07FD2">
      <w:pPr>
        <w:widowControl w:val="0"/>
        <w:numPr>
          <w:ilvl w:val="0"/>
          <w:numId w:val="18"/>
        </w:numPr>
        <w:suppressAutoHyphens/>
        <w:spacing w:line="276" w:lineRule="auto"/>
        <w:rPr>
          <w:rFonts w:ascii="Calibri Light" w:hAnsi="Calibri Light" w:cs="Calibri Light"/>
          <w:color w:val="000000"/>
          <w:sz w:val="22"/>
          <w:szCs w:val="22"/>
        </w:rPr>
      </w:pPr>
      <w:r>
        <w:rPr>
          <w:rFonts w:ascii="Calibri Light" w:hAnsi="Calibri Light" w:cs="Calibri Light"/>
          <w:color w:val="000000"/>
          <w:sz w:val="22"/>
          <w:szCs w:val="22"/>
        </w:rPr>
        <w:t>Flexible to work in any environment, can adapt to any type of situations and eager to learn new Technologies.</w:t>
      </w:r>
    </w:p>
    <w:p w14:paraId="78A38267" w14:textId="77777777" w:rsidR="000324F7" w:rsidRDefault="000324F7" w:rsidP="00A07FD2">
      <w:pPr>
        <w:widowControl w:val="0"/>
        <w:numPr>
          <w:ilvl w:val="0"/>
          <w:numId w:val="18"/>
        </w:numPr>
        <w:suppressAutoHyphens/>
        <w:spacing w:before="60"/>
        <w:rPr>
          <w:rFonts w:ascii="Calibri Light" w:hAnsi="Calibri Light" w:cs="Calibri Light"/>
          <w:color w:val="000000"/>
          <w:sz w:val="22"/>
          <w:szCs w:val="22"/>
          <w:shd w:val="clear" w:color="auto" w:fill="FFFFFF"/>
        </w:rPr>
      </w:pPr>
      <w:r>
        <w:rPr>
          <w:rFonts w:ascii="Calibri Light" w:hAnsi="Calibri Light" w:cs="Calibri Light"/>
          <w:color w:val="000000"/>
          <w:sz w:val="22"/>
          <w:szCs w:val="22"/>
        </w:rPr>
        <w:t>Excellent communication, analytical skills and interpersonal skills.</w:t>
      </w:r>
    </w:p>
    <w:p w14:paraId="33CE9DDC" w14:textId="77777777" w:rsidR="0055314E" w:rsidRDefault="0055314E" w:rsidP="00A07FD2">
      <w:pPr>
        <w:widowControl w:val="0"/>
        <w:suppressAutoHyphens/>
        <w:spacing w:before="60" w:after="60"/>
        <w:rPr>
          <w:rFonts w:ascii="Calibri Light" w:hAnsi="Calibri Light" w:cs="Calibri Light"/>
          <w:color w:val="000000"/>
          <w:sz w:val="22"/>
          <w:szCs w:val="22"/>
          <w:shd w:val="clear" w:color="auto" w:fill="FFFFFF"/>
        </w:rPr>
      </w:pPr>
    </w:p>
    <w:p w14:paraId="188ABEE4" w14:textId="77777777" w:rsidR="0055314E" w:rsidRDefault="0003284F" w:rsidP="00576B3C">
      <w:pPr>
        <w:tabs>
          <w:tab w:val="left" w:pos="2898"/>
          <w:tab w:val="left" w:pos="8838"/>
        </w:tabs>
        <w:spacing w:after="120"/>
        <w:ind w:left="-180"/>
        <w:outlineLvl w:val="0"/>
        <w:rPr>
          <w:rFonts w:ascii="Calibri Light" w:hAnsi="Calibri Light" w:cs="Calibri Light"/>
          <w:b/>
          <w:bCs/>
          <w:sz w:val="22"/>
          <w:szCs w:val="22"/>
          <w:lang w:val="en-US"/>
        </w:rPr>
      </w:pPr>
      <w:r>
        <w:rPr>
          <w:rFonts w:ascii="Calibri Light" w:hAnsi="Calibri Light" w:cs="Calibri Light"/>
          <w:b/>
          <w:bCs/>
          <w:sz w:val="22"/>
          <w:szCs w:val="22"/>
          <w:lang w:val="en-US"/>
        </w:rPr>
        <w:t xml:space="preserve">    </w:t>
      </w:r>
      <w:r w:rsidR="000E4A2A">
        <w:rPr>
          <w:rFonts w:ascii="Calibri Light" w:hAnsi="Calibri Light" w:cs="Calibri Light"/>
          <w:b/>
          <w:bCs/>
          <w:sz w:val="22"/>
          <w:szCs w:val="22"/>
          <w:lang w:val="en-US"/>
        </w:rPr>
        <w:t>TECHNICAL SKILLS</w:t>
      </w:r>
      <w:r w:rsidR="00113143">
        <w:rPr>
          <w:rFonts w:ascii="Calibri Light" w:hAnsi="Calibri Light" w:cs="Calibri Light"/>
          <w:b/>
          <w:bCs/>
          <w:sz w:val="22"/>
          <w:szCs w:val="22"/>
          <w:lang w:val="en-US"/>
        </w:rPr>
        <w:t>:</w:t>
      </w:r>
    </w:p>
    <w:p w14:paraId="668767A7" w14:textId="5A6C0A91" w:rsidR="00405FA6" w:rsidRDefault="0055314E" w:rsidP="00151C1C">
      <w:pPr>
        <w:widowControl w:val="0"/>
        <w:suppressAutoHyphens/>
        <w:spacing w:line="276" w:lineRule="auto"/>
        <w:ind w:firstLine="450"/>
        <w:rPr>
          <w:rFonts w:ascii="Calibri Light" w:hAnsi="Calibri Light" w:cs="Calibri Light"/>
          <w:sz w:val="22"/>
          <w:szCs w:val="22"/>
        </w:rPr>
      </w:pPr>
      <w:r>
        <w:rPr>
          <w:rFonts w:ascii="Calibri Light" w:hAnsi="Calibri Light" w:cs="Calibri Light"/>
          <w:b/>
          <w:bCs/>
          <w:sz w:val="22"/>
          <w:szCs w:val="22"/>
        </w:rPr>
        <w:t>Databases and Tools</w:t>
      </w:r>
      <w:r w:rsidR="00151C1C">
        <w:rPr>
          <w:rFonts w:ascii="Calibri Light" w:hAnsi="Calibri Light" w:cs="Calibri Light"/>
          <w:b/>
          <w:bCs/>
          <w:sz w:val="22"/>
          <w:szCs w:val="22"/>
        </w:rPr>
        <w:tab/>
      </w:r>
      <w:r w:rsidR="00151C1C">
        <w:rPr>
          <w:rFonts w:ascii="Calibri Light" w:hAnsi="Calibri Light" w:cs="Calibri Light"/>
          <w:b/>
          <w:bCs/>
          <w:sz w:val="22"/>
          <w:szCs w:val="22"/>
        </w:rPr>
        <w:tab/>
      </w:r>
      <w:r w:rsidR="00D978C7">
        <w:rPr>
          <w:rFonts w:ascii="Calibri Light" w:hAnsi="Calibri Light" w:cs="Calibri Light"/>
          <w:b/>
          <w:bCs/>
          <w:sz w:val="22"/>
          <w:szCs w:val="22"/>
        </w:rPr>
        <w:t>:</w:t>
      </w:r>
      <w:r>
        <w:rPr>
          <w:rFonts w:ascii="Calibri Light" w:hAnsi="Calibri Light" w:cs="Calibri Light"/>
          <w:b/>
          <w:bCs/>
          <w:sz w:val="22"/>
          <w:szCs w:val="22"/>
        </w:rPr>
        <w:t xml:space="preserve"> </w:t>
      </w:r>
      <w:r>
        <w:rPr>
          <w:rFonts w:ascii="Calibri Light" w:hAnsi="Calibri Light" w:cs="Calibri Light"/>
          <w:bCs/>
          <w:sz w:val="22"/>
          <w:szCs w:val="22"/>
        </w:rPr>
        <w:t>Oracle 12c and SQL Developer</w:t>
      </w:r>
      <w:r w:rsidR="00D2255E">
        <w:rPr>
          <w:rFonts w:ascii="Calibri Light" w:hAnsi="Calibri Light" w:cs="Calibri Light"/>
          <w:sz w:val="22"/>
          <w:szCs w:val="22"/>
        </w:rPr>
        <w:t xml:space="preserve">  </w:t>
      </w:r>
    </w:p>
    <w:p w14:paraId="79C22AD7" w14:textId="792B5BCA" w:rsidR="002A4E34" w:rsidRDefault="002A4E34" w:rsidP="002A4E34">
      <w:pPr>
        <w:spacing w:line="276" w:lineRule="auto"/>
        <w:ind w:left="3600" w:hanging="3150"/>
        <w:rPr>
          <w:rFonts w:ascii="Calibri Light" w:hAnsi="Calibri Light" w:cs="Calibri Light"/>
          <w:sz w:val="22"/>
          <w:szCs w:val="22"/>
        </w:rPr>
      </w:pPr>
      <w:r>
        <w:rPr>
          <w:rFonts w:ascii="Calibri Light" w:hAnsi="Calibri Light" w:cs="Calibri Light"/>
          <w:b/>
          <w:sz w:val="22"/>
          <w:szCs w:val="22"/>
        </w:rPr>
        <w:t>Oracle Fusion Functional</w:t>
      </w:r>
      <w:r>
        <w:rPr>
          <w:rFonts w:ascii="Calibri Light" w:hAnsi="Calibri Light" w:cs="Calibri Light"/>
          <w:sz w:val="22"/>
          <w:szCs w:val="22"/>
        </w:rPr>
        <w:tab/>
        <w:t>: Global HR, Payroll, Absence Management and Talent Management (Profile management, Talent Review, Succession planning, Talent Pool, Career Development, Goal &amp; Performance Management)</w:t>
      </w:r>
    </w:p>
    <w:p w14:paraId="2DFC70E1" w14:textId="763BA019" w:rsidR="002A4E34" w:rsidRDefault="002A4E34" w:rsidP="002A4E34">
      <w:pPr>
        <w:spacing w:line="276" w:lineRule="auto"/>
        <w:ind w:left="3600" w:hanging="3150"/>
        <w:rPr>
          <w:rFonts w:ascii="Calibri Light" w:hAnsi="Calibri Light" w:cs="Calibri Light"/>
          <w:sz w:val="22"/>
          <w:szCs w:val="22"/>
        </w:rPr>
      </w:pPr>
      <w:r>
        <w:rPr>
          <w:rFonts w:ascii="Calibri Light" w:hAnsi="Calibri Light" w:cs="Calibri Light"/>
          <w:b/>
          <w:sz w:val="22"/>
          <w:szCs w:val="22"/>
        </w:rPr>
        <w:t>Oracle Fusion Technical</w:t>
      </w:r>
      <w:r>
        <w:rPr>
          <w:rFonts w:ascii="Calibri Light" w:hAnsi="Calibri Light" w:cs="Calibri Light"/>
          <w:sz w:val="22"/>
          <w:szCs w:val="22"/>
        </w:rPr>
        <w:tab/>
        <w:t>: HDL Data Loader, Payroll Batch Loader, BI, OTBI, Extracts and Approvals.</w:t>
      </w:r>
    </w:p>
    <w:p w14:paraId="3D8542A6" w14:textId="01C6AA70" w:rsidR="002A4E34" w:rsidRDefault="002A4E34" w:rsidP="002A4E34">
      <w:pPr>
        <w:tabs>
          <w:tab w:val="left" w:pos="3780"/>
        </w:tabs>
        <w:spacing w:line="276" w:lineRule="auto"/>
        <w:ind w:left="3600" w:hanging="3150"/>
        <w:rPr>
          <w:rFonts w:ascii="Calibri Light" w:hAnsi="Calibri Light" w:cs="Calibri Light"/>
          <w:sz w:val="22"/>
          <w:szCs w:val="22"/>
        </w:rPr>
      </w:pPr>
      <w:r>
        <w:rPr>
          <w:rFonts w:ascii="Calibri Light" w:hAnsi="Calibri Light" w:cs="Calibri Light"/>
          <w:b/>
          <w:sz w:val="22"/>
          <w:szCs w:val="22"/>
        </w:rPr>
        <w:t>Oracle EBS HRMS Functional</w:t>
      </w:r>
      <w:r>
        <w:rPr>
          <w:rFonts w:ascii="Calibri Light" w:hAnsi="Calibri Light" w:cs="Calibri Light"/>
          <w:b/>
          <w:sz w:val="22"/>
          <w:szCs w:val="22"/>
        </w:rPr>
        <w:tab/>
        <w:t xml:space="preserve">: </w:t>
      </w:r>
      <w:r>
        <w:rPr>
          <w:rFonts w:ascii="Calibri Light" w:hAnsi="Calibri Light" w:cs="Calibri Light"/>
          <w:sz w:val="22"/>
          <w:szCs w:val="22"/>
        </w:rPr>
        <w:t xml:space="preserve">Core HR, </w:t>
      </w:r>
      <w:proofErr w:type="spellStart"/>
      <w:r>
        <w:rPr>
          <w:rFonts w:ascii="Calibri Light" w:hAnsi="Calibri Light" w:cs="Calibri Light"/>
          <w:sz w:val="22"/>
          <w:szCs w:val="22"/>
        </w:rPr>
        <w:t>i</w:t>
      </w:r>
      <w:proofErr w:type="spellEnd"/>
      <w:r>
        <w:rPr>
          <w:rFonts w:ascii="Calibri Light" w:hAnsi="Calibri Light" w:cs="Calibri Light"/>
          <w:sz w:val="22"/>
          <w:szCs w:val="22"/>
        </w:rPr>
        <w:t xml:space="preserve">-Recruitment, Payroll, SSHR, OLM, OTL, PM, Configuring AOL, Approval Management Rules (AME), System Administrator and Property Management (Finance module). </w:t>
      </w:r>
    </w:p>
    <w:p w14:paraId="2ED56EE6" w14:textId="6AA71D43" w:rsidR="00F1645A" w:rsidRDefault="00F1645A" w:rsidP="00151C1C">
      <w:pPr>
        <w:spacing w:line="276" w:lineRule="auto"/>
        <w:ind w:left="3600" w:hanging="3150"/>
        <w:rPr>
          <w:rFonts w:ascii="Calibri Light" w:hAnsi="Calibri Light" w:cs="Calibri Light"/>
          <w:sz w:val="22"/>
          <w:szCs w:val="22"/>
        </w:rPr>
      </w:pPr>
      <w:r>
        <w:rPr>
          <w:rFonts w:ascii="Calibri Light" w:hAnsi="Calibri Light" w:cs="Calibri Light"/>
          <w:b/>
          <w:sz w:val="22"/>
          <w:szCs w:val="22"/>
        </w:rPr>
        <w:t>Other Tools</w:t>
      </w:r>
      <w:r w:rsidR="00D978C7">
        <w:rPr>
          <w:rFonts w:ascii="Calibri Light" w:hAnsi="Calibri Light" w:cs="Calibri Light"/>
          <w:b/>
          <w:sz w:val="22"/>
          <w:szCs w:val="22"/>
        </w:rPr>
        <w:t xml:space="preserve">                                  </w:t>
      </w:r>
      <w:r w:rsidR="00151C1C">
        <w:rPr>
          <w:rFonts w:ascii="Calibri Light" w:hAnsi="Calibri Light" w:cs="Calibri Light"/>
          <w:b/>
          <w:sz w:val="22"/>
          <w:szCs w:val="22"/>
        </w:rPr>
        <w:tab/>
        <w:t xml:space="preserve">: </w:t>
      </w:r>
      <w:r>
        <w:rPr>
          <w:rFonts w:ascii="Calibri Light" w:hAnsi="Calibri Light" w:cs="Calibri Light"/>
          <w:sz w:val="22"/>
          <w:szCs w:val="22"/>
        </w:rPr>
        <w:t>TOAD, SQL Develop</w:t>
      </w:r>
      <w:r w:rsidR="0075281B">
        <w:rPr>
          <w:rFonts w:ascii="Calibri Light" w:hAnsi="Calibri Light" w:cs="Calibri Light"/>
          <w:sz w:val="22"/>
          <w:szCs w:val="22"/>
        </w:rPr>
        <w:t>er</w:t>
      </w:r>
    </w:p>
    <w:p w14:paraId="2A6524AF" w14:textId="77777777" w:rsidR="00C77141" w:rsidRDefault="00C77141" w:rsidP="00806750">
      <w:pPr>
        <w:tabs>
          <w:tab w:val="left" w:pos="270"/>
        </w:tabs>
        <w:rPr>
          <w:rFonts w:ascii="Calibri Light" w:hAnsi="Calibri Light" w:cs="Calibri Light"/>
          <w:b/>
          <w:bCs/>
          <w:sz w:val="22"/>
          <w:szCs w:val="22"/>
          <w:u w:val="single"/>
          <w:lang w:val="en-US"/>
        </w:rPr>
      </w:pPr>
    </w:p>
    <w:p w14:paraId="55CF0A70" w14:textId="7CECFAF9" w:rsidR="00D2255E" w:rsidRDefault="00D2255E" w:rsidP="00576B3C">
      <w:pPr>
        <w:tabs>
          <w:tab w:val="left" w:pos="270"/>
        </w:tabs>
        <w:rPr>
          <w:rFonts w:ascii="Calibri Light" w:hAnsi="Calibri Light" w:cs="Calibri Light"/>
          <w:b/>
          <w:bCs/>
          <w:sz w:val="22"/>
          <w:szCs w:val="22"/>
          <w:u w:val="single"/>
          <w:lang w:val="en-US"/>
        </w:rPr>
      </w:pPr>
      <w:r>
        <w:rPr>
          <w:rFonts w:ascii="Calibri Light" w:hAnsi="Calibri Light" w:cs="Calibri Light"/>
          <w:b/>
          <w:bCs/>
          <w:sz w:val="22"/>
          <w:szCs w:val="22"/>
          <w:u w:val="single"/>
          <w:lang w:val="en-US"/>
        </w:rPr>
        <w:lastRenderedPageBreak/>
        <w:t>EDUCATIONAL QUALIFICATION</w:t>
      </w:r>
    </w:p>
    <w:p w14:paraId="02D050AB" w14:textId="77777777" w:rsidR="00131A8F" w:rsidRDefault="00131A8F" w:rsidP="00A07FD2">
      <w:pPr>
        <w:rPr>
          <w:rFonts w:ascii="Calibri Light" w:hAnsi="Calibri Light" w:cs="Calibri Light"/>
          <w:b/>
          <w:bCs/>
          <w:sz w:val="22"/>
          <w:szCs w:val="22"/>
          <w:u w:val="single"/>
          <w:lang w:val="en-US"/>
        </w:rPr>
      </w:pPr>
    </w:p>
    <w:p w14:paraId="5A3A0829" w14:textId="74A550B6" w:rsidR="00D2255E" w:rsidRDefault="00D2255E" w:rsidP="00C77141">
      <w:pPr>
        <w:ind w:firstLine="450"/>
        <w:rPr>
          <w:rFonts w:ascii="Calibri Light" w:hAnsi="Calibri Light" w:cs="Calibri Light"/>
          <w:b/>
          <w:bCs/>
          <w:sz w:val="22"/>
          <w:szCs w:val="22"/>
        </w:rPr>
      </w:pPr>
      <w:r>
        <w:rPr>
          <w:rFonts w:ascii="Calibri Light" w:hAnsi="Calibri Light" w:cs="Calibri Light"/>
          <w:b/>
          <w:bCs/>
          <w:sz w:val="22"/>
          <w:szCs w:val="22"/>
        </w:rPr>
        <w:t xml:space="preserve">Master of </w:t>
      </w:r>
      <w:r w:rsidR="00020422">
        <w:rPr>
          <w:rFonts w:ascii="Calibri Light" w:hAnsi="Calibri Light" w:cs="Calibri Light"/>
          <w:b/>
          <w:bCs/>
          <w:sz w:val="22"/>
          <w:szCs w:val="22"/>
        </w:rPr>
        <w:t>Business Administration</w:t>
      </w:r>
      <w:r w:rsidR="00F73D86">
        <w:rPr>
          <w:rFonts w:ascii="Calibri Light" w:hAnsi="Calibri Light" w:cs="Calibri Light"/>
          <w:b/>
          <w:bCs/>
          <w:sz w:val="22"/>
          <w:szCs w:val="22"/>
        </w:rPr>
        <w:t xml:space="preserve"> </w:t>
      </w:r>
      <w:r w:rsidR="00806750">
        <w:rPr>
          <w:rFonts w:ascii="Calibri Light" w:hAnsi="Calibri Light" w:cs="Calibri Light"/>
          <w:b/>
          <w:bCs/>
          <w:sz w:val="22"/>
          <w:szCs w:val="22"/>
        </w:rPr>
        <w:tab/>
      </w:r>
      <w:r w:rsidR="00806750">
        <w:rPr>
          <w:rFonts w:ascii="Calibri Light" w:hAnsi="Calibri Light" w:cs="Calibri Light"/>
          <w:b/>
          <w:bCs/>
          <w:sz w:val="22"/>
          <w:szCs w:val="22"/>
        </w:rPr>
        <w:tab/>
      </w:r>
      <w:r w:rsidR="0028402E">
        <w:rPr>
          <w:rFonts w:ascii="Calibri Light" w:hAnsi="Calibri Light" w:cs="Calibri Light"/>
          <w:b/>
          <w:bCs/>
          <w:sz w:val="22"/>
          <w:szCs w:val="22"/>
        </w:rPr>
        <w:tab/>
      </w:r>
      <w:r w:rsidR="00806750">
        <w:rPr>
          <w:rFonts w:ascii="Calibri Light" w:hAnsi="Calibri Light" w:cs="Calibri Light"/>
          <w:b/>
          <w:bCs/>
          <w:sz w:val="22"/>
          <w:szCs w:val="22"/>
        </w:rPr>
        <w:t>-</w:t>
      </w:r>
      <w:r w:rsidR="00F73D86">
        <w:rPr>
          <w:rFonts w:ascii="Calibri Light" w:hAnsi="Calibri Light" w:cs="Calibri Light"/>
          <w:b/>
          <w:bCs/>
          <w:sz w:val="22"/>
          <w:szCs w:val="22"/>
        </w:rPr>
        <w:t xml:space="preserve"> JNTU -</w:t>
      </w:r>
      <w:r>
        <w:rPr>
          <w:rFonts w:ascii="Calibri Light" w:hAnsi="Calibri Light" w:cs="Calibri Light"/>
          <w:b/>
          <w:bCs/>
          <w:sz w:val="22"/>
          <w:szCs w:val="22"/>
        </w:rPr>
        <w:t xml:space="preserve"> (M</w:t>
      </w:r>
      <w:r w:rsidR="00020422">
        <w:rPr>
          <w:rFonts w:ascii="Calibri Light" w:hAnsi="Calibri Light" w:cs="Calibri Light"/>
          <w:b/>
          <w:bCs/>
          <w:sz w:val="22"/>
          <w:szCs w:val="22"/>
        </w:rPr>
        <w:t>B</w:t>
      </w:r>
      <w:r>
        <w:rPr>
          <w:rFonts w:ascii="Calibri Light" w:hAnsi="Calibri Light" w:cs="Calibri Light"/>
          <w:b/>
          <w:bCs/>
          <w:sz w:val="22"/>
          <w:szCs w:val="22"/>
        </w:rPr>
        <w:t>A) 20</w:t>
      </w:r>
      <w:r w:rsidR="00020422">
        <w:rPr>
          <w:rFonts w:ascii="Calibri Light" w:hAnsi="Calibri Light" w:cs="Calibri Light"/>
          <w:b/>
          <w:bCs/>
          <w:sz w:val="22"/>
          <w:szCs w:val="22"/>
        </w:rPr>
        <w:t>15</w:t>
      </w:r>
    </w:p>
    <w:p w14:paraId="7F57E213" w14:textId="0A5FADC4" w:rsidR="00F73D86" w:rsidRDefault="00F73D86" w:rsidP="00C77141">
      <w:pPr>
        <w:ind w:firstLine="450"/>
        <w:rPr>
          <w:rFonts w:ascii="Calibri Light" w:hAnsi="Calibri Light" w:cs="Calibri Light"/>
          <w:b/>
          <w:bCs/>
          <w:sz w:val="22"/>
          <w:szCs w:val="22"/>
        </w:rPr>
      </w:pPr>
      <w:r>
        <w:rPr>
          <w:rFonts w:ascii="Calibri Light" w:hAnsi="Calibri Light" w:cs="Calibri Light"/>
          <w:b/>
          <w:bCs/>
          <w:sz w:val="22"/>
          <w:szCs w:val="22"/>
        </w:rPr>
        <w:t xml:space="preserve">Bachelor of Commerce </w:t>
      </w:r>
      <w:r w:rsidR="00AD1770">
        <w:rPr>
          <w:rFonts w:ascii="Calibri Light" w:hAnsi="Calibri Light" w:cs="Calibri Light"/>
          <w:b/>
          <w:bCs/>
          <w:sz w:val="22"/>
          <w:szCs w:val="22"/>
        </w:rPr>
        <w:t>(Computer</w:t>
      </w:r>
      <w:r>
        <w:rPr>
          <w:rFonts w:ascii="Calibri Light" w:hAnsi="Calibri Light" w:cs="Calibri Light"/>
          <w:b/>
          <w:bCs/>
          <w:sz w:val="22"/>
          <w:szCs w:val="22"/>
        </w:rPr>
        <w:t xml:space="preserve"> Applications) </w:t>
      </w:r>
      <w:r w:rsidR="00806750">
        <w:rPr>
          <w:rFonts w:ascii="Calibri Light" w:hAnsi="Calibri Light" w:cs="Calibri Light"/>
          <w:b/>
          <w:bCs/>
          <w:sz w:val="22"/>
          <w:szCs w:val="22"/>
        </w:rPr>
        <w:tab/>
      </w:r>
      <w:r>
        <w:rPr>
          <w:rFonts w:ascii="Calibri Light" w:hAnsi="Calibri Light" w:cs="Calibri Light"/>
          <w:b/>
          <w:bCs/>
          <w:sz w:val="22"/>
          <w:szCs w:val="22"/>
        </w:rPr>
        <w:t>- Osmania University 2013</w:t>
      </w:r>
    </w:p>
    <w:p w14:paraId="6988F7F9" w14:textId="77777777" w:rsidR="00A930A2" w:rsidRDefault="00A930A2" w:rsidP="00A07FD2">
      <w:pPr>
        <w:rPr>
          <w:rFonts w:ascii="Calibri Light" w:hAnsi="Calibri Light" w:cs="Calibri Light"/>
          <w:b/>
          <w:bCs/>
          <w:sz w:val="22"/>
          <w:szCs w:val="22"/>
        </w:rPr>
      </w:pPr>
    </w:p>
    <w:p w14:paraId="469DFC13" w14:textId="77777777" w:rsidR="00A930A2" w:rsidRDefault="00131A8F" w:rsidP="00576B3C">
      <w:pPr>
        <w:rPr>
          <w:rFonts w:ascii="Calibri Light" w:hAnsi="Calibri Light" w:cs="Calibri Light"/>
          <w:b/>
          <w:bCs/>
          <w:sz w:val="22"/>
          <w:szCs w:val="22"/>
        </w:rPr>
      </w:pPr>
      <w:r>
        <w:rPr>
          <w:rFonts w:ascii="Calibri Light" w:hAnsi="Calibri Light" w:cs="Calibri Light"/>
          <w:b/>
          <w:bCs/>
          <w:sz w:val="22"/>
          <w:szCs w:val="22"/>
        </w:rPr>
        <w:t>PROFESSIONAL EXPERIENCE:</w:t>
      </w:r>
    </w:p>
    <w:p w14:paraId="35DC3EF8" w14:textId="77777777" w:rsidR="003B5E8A" w:rsidRDefault="003B5E8A" w:rsidP="00A07FD2">
      <w:pPr>
        <w:rPr>
          <w:rFonts w:ascii="Calibri Light" w:hAnsi="Calibri Light" w:cs="Calibri Light"/>
          <w:b/>
          <w:bCs/>
          <w:sz w:val="22"/>
          <w:szCs w:val="22"/>
        </w:rPr>
      </w:pPr>
    </w:p>
    <w:p w14:paraId="5D68704E" w14:textId="745FE004" w:rsidR="003B5E8A" w:rsidRDefault="003B5E8A" w:rsidP="00C77141">
      <w:pPr>
        <w:ind w:firstLine="360"/>
        <w:rPr>
          <w:rFonts w:ascii="Calibri Light" w:hAnsi="Calibri Light" w:cs="Calibri Light"/>
          <w:b/>
          <w:sz w:val="22"/>
          <w:szCs w:val="22"/>
        </w:rPr>
      </w:pPr>
      <w:r>
        <w:rPr>
          <w:rFonts w:ascii="Calibri Light" w:hAnsi="Calibri Light" w:cs="Calibri Light"/>
          <w:b/>
          <w:sz w:val="22"/>
          <w:szCs w:val="22"/>
        </w:rPr>
        <w:t xml:space="preserve">Fusion Software Solutions (India) Pvt Ltd, </w:t>
      </w:r>
      <w:r w:rsidR="00350FA1">
        <w:rPr>
          <w:rFonts w:ascii="Calibri Light" w:hAnsi="Calibri Light" w:cs="Calibri Light"/>
          <w:b/>
          <w:sz w:val="22"/>
          <w:szCs w:val="22"/>
        </w:rPr>
        <w:t>Hyderabad</w:t>
      </w:r>
      <w:r w:rsidR="00AD1770">
        <w:rPr>
          <w:rFonts w:ascii="Calibri Light" w:hAnsi="Calibri Light" w:cs="Calibri Light"/>
          <w:b/>
          <w:sz w:val="22"/>
          <w:szCs w:val="22"/>
        </w:rPr>
        <w:t>.</w:t>
      </w:r>
      <w:r w:rsidR="00151C1C">
        <w:rPr>
          <w:rFonts w:ascii="Calibri Light" w:hAnsi="Calibri Light" w:cs="Calibri Light"/>
          <w:b/>
          <w:sz w:val="22"/>
          <w:szCs w:val="22"/>
        </w:rPr>
        <w:tab/>
        <w:t xml:space="preserve">: </w:t>
      </w:r>
      <w:r>
        <w:rPr>
          <w:rFonts w:ascii="Calibri Light" w:hAnsi="Calibri Light" w:cs="Calibri Light"/>
          <w:b/>
          <w:sz w:val="22"/>
          <w:szCs w:val="22"/>
        </w:rPr>
        <w:t>Jan 2019– Till Date</w:t>
      </w:r>
    </w:p>
    <w:p w14:paraId="0AA953BB" w14:textId="05164B4F" w:rsidR="003B5E8A" w:rsidRDefault="003B5E8A" w:rsidP="00C77141">
      <w:pPr>
        <w:ind w:firstLine="360"/>
        <w:rPr>
          <w:rFonts w:ascii="Calibri Light" w:hAnsi="Calibri Light" w:cs="Calibri Light"/>
          <w:b/>
          <w:bCs/>
          <w:sz w:val="22"/>
          <w:szCs w:val="22"/>
        </w:rPr>
      </w:pPr>
      <w:r>
        <w:rPr>
          <w:rFonts w:ascii="Calibri Light" w:hAnsi="Calibri Light" w:cs="Calibri Light"/>
          <w:b/>
          <w:sz w:val="22"/>
          <w:szCs w:val="22"/>
        </w:rPr>
        <w:t>Yash Technologies, Hyderabad, India</w:t>
      </w:r>
      <w:r w:rsidR="00151C1C">
        <w:rPr>
          <w:rFonts w:ascii="Calibri Light" w:hAnsi="Calibri Light" w:cs="Calibri Light"/>
          <w:b/>
          <w:sz w:val="22"/>
          <w:szCs w:val="22"/>
        </w:rPr>
        <w:tab/>
      </w:r>
      <w:r w:rsidR="00151C1C">
        <w:rPr>
          <w:rFonts w:ascii="Calibri Light" w:hAnsi="Calibri Light" w:cs="Calibri Light"/>
          <w:b/>
          <w:sz w:val="22"/>
          <w:szCs w:val="22"/>
        </w:rPr>
        <w:tab/>
      </w:r>
      <w:r w:rsidR="00151C1C">
        <w:rPr>
          <w:rFonts w:ascii="Calibri Light" w:hAnsi="Calibri Light" w:cs="Calibri Light"/>
          <w:b/>
          <w:sz w:val="22"/>
          <w:szCs w:val="22"/>
        </w:rPr>
        <w:tab/>
      </w:r>
      <w:r w:rsidR="0028402E">
        <w:rPr>
          <w:rFonts w:ascii="Calibri Light" w:hAnsi="Calibri Light" w:cs="Calibri Light"/>
          <w:b/>
          <w:sz w:val="22"/>
          <w:szCs w:val="22"/>
        </w:rPr>
        <w:tab/>
      </w:r>
      <w:r w:rsidR="00151C1C">
        <w:rPr>
          <w:rFonts w:ascii="Calibri Light" w:hAnsi="Calibri Light" w:cs="Calibri Light"/>
          <w:b/>
          <w:sz w:val="22"/>
          <w:szCs w:val="22"/>
        </w:rPr>
        <w:t xml:space="preserve">: </w:t>
      </w:r>
      <w:r>
        <w:rPr>
          <w:rFonts w:ascii="Calibri Light" w:hAnsi="Calibri Light" w:cs="Calibri Light"/>
          <w:b/>
          <w:sz w:val="22"/>
          <w:szCs w:val="22"/>
        </w:rPr>
        <w:t>Sep 2018 – Jan 2019</w:t>
      </w:r>
    </w:p>
    <w:p w14:paraId="1CFDD5EC" w14:textId="6F13176B" w:rsidR="00825E14" w:rsidRDefault="00825E14" w:rsidP="00C77141">
      <w:pPr>
        <w:ind w:firstLine="360"/>
        <w:rPr>
          <w:rFonts w:ascii="Calibri Light" w:hAnsi="Calibri Light" w:cs="Calibri Light"/>
          <w:b/>
          <w:sz w:val="22"/>
          <w:szCs w:val="22"/>
        </w:rPr>
      </w:pPr>
      <w:r>
        <w:rPr>
          <w:rFonts w:ascii="Calibri Light" w:hAnsi="Calibri Light" w:cs="Calibri Light"/>
          <w:b/>
          <w:sz w:val="22"/>
          <w:szCs w:val="22"/>
        </w:rPr>
        <w:t>vCentric Technologies, Hyderabad, India</w:t>
      </w:r>
      <w:r w:rsidR="00151C1C">
        <w:rPr>
          <w:rFonts w:ascii="Calibri Light" w:hAnsi="Calibri Light" w:cs="Calibri Light"/>
          <w:b/>
          <w:sz w:val="22"/>
          <w:szCs w:val="22"/>
        </w:rPr>
        <w:tab/>
      </w:r>
      <w:r w:rsidR="00151C1C">
        <w:rPr>
          <w:rFonts w:ascii="Calibri Light" w:hAnsi="Calibri Light" w:cs="Calibri Light"/>
          <w:b/>
          <w:sz w:val="22"/>
          <w:szCs w:val="22"/>
        </w:rPr>
        <w:tab/>
      </w:r>
      <w:r w:rsidR="00151C1C">
        <w:rPr>
          <w:rFonts w:ascii="Calibri Light" w:hAnsi="Calibri Light" w:cs="Calibri Light"/>
          <w:b/>
          <w:sz w:val="22"/>
          <w:szCs w:val="22"/>
        </w:rPr>
        <w:tab/>
        <w:t xml:space="preserve">: </w:t>
      </w:r>
      <w:r>
        <w:rPr>
          <w:rFonts w:ascii="Calibri Light" w:hAnsi="Calibri Light" w:cs="Calibri Light"/>
          <w:b/>
          <w:sz w:val="22"/>
          <w:szCs w:val="22"/>
        </w:rPr>
        <w:t>Dec 2016 – Jul 2018</w:t>
      </w:r>
    </w:p>
    <w:p w14:paraId="51047FEC" w14:textId="77777777" w:rsidR="00825E14" w:rsidRDefault="00825E14" w:rsidP="00A07FD2">
      <w:pPr>
        <w:rPr>
          <w:rFonts w:ascii="Calibri Light" w:hAnsi="Calibri Light" w:cs="Calibri Light"/>
          <w:b/>
          <w:sz w:val="22"/>
          <w:szCs w:val="22"/>
        </w:rPr>
      </w:pPr>
      <w:r>
        <w:rPr>
          <w:rFonts w:ascii="Calibri Light" w:hAnsi="Calibri Light" w:cs="Calibri Light"/>
          <w:b/>
          <w:sz w:val="22"/>
          <w:szCs w:val="22"/>
        </w:rPr>
        <w:t xml:space="preserve">                                                                   </w:t>
      </w:r>
    </w:p>
    <w:p w14:paraId="045C4F06" w14:textId="77777777" w:rsidR="005410A8" w:rsidRDefault="005410A8" w:rsidP="00A07FD2">
      <w:pPr>
        <w:pStyle w:val="NoSpacing"/>
        <w:rPr>
          <w:rFonts w:ascii="Calibri Light" w:eastAsia="Arial Unicode MS" w:hAnsi="Calibri Light" w:cs="Calibri Light"/>
          <w:b/>
          <w:sz w:val="22"/>
          <w:szCs w:val="22"/>
        </w:rPr>
      </w:pPr>
    </w:p>
    <w:p w14:paraId="6A8CFBC2" w14:textId="3D6C71F3" w:rsidR="009C4A2A" w:rsidRDefault="009C4A2A" w:rsidP="00576B3C">
      <w:pPr>
        <w:pStyle w:val="NoSpacing"/>
        <w:rPr>
          <w:rFonts w:ascii="Calibri Light" w:hAnsi="Calibri Light" w:cs="Calibri Light"/>
          <w:bCs/>
          <w:sz w:val="22"/>
          <w:szCs w:val="22"/>
        </w:rPr>
      </w:pPr>
      <w:r>
        <w:rPr>
          <w:rFonts w:ascii="Calibri Light" w:eastAsia="Arial Unicode MS" w:hAnsi="Calibri Light" w:cs="Calibri Light"/>
          <w:b/>
          <w:sz w:val="22"/>
          <w:szCs w:val="22"/>
        </w:rPr>
        <w:t xml:space="preserve">Fusion Projects#: </w:t>
      </w:r>
    </w:p>
    <w:p w14:paraId="3DA33B4F" w14:textId="762A1911" w:rsidR="009C4A2A" w:rsidRDefault="009C4A2A" w:rsidP="00C77141">
      <w:pPr>
        <w:autoSpaceDE w:val="0"/>
        <w:autoSpaceDN w:val="0"/>
        <w:adjustRightInd w:val="0"/>
        <w:ind w:firstLine="360"/>
        <w:rPr>
          <w:rFonts w:ascii="Calibri Light" w:hAnsi="Calibri Light" w:cs="Calibri Light"/>
          <w:b/>
          <w:sz w:val="22"/>
          <w:szCs w:val="22"/>
        </w:rPr>
      </w:pPr>
      <w:r>
        <w:rPr>
          <w:rFonts w:ascii="Calibri Light" w:eastAsia="Arial Unicode MS" w:hAnsi="Calibri Light" w:cs="Calibri Light"/>
          <w:b/>
          <w:sz w:val="22"/>
          <w:szCs w:val="22"/>
        </w:rPr>
        <w:t>Project</w:t>
      </w:r>
      <w:r w:rsidR="00806750">
        <w:rPr>
          <w:rFonts w:ascii="Calibri Light" w:eastAsia="Arial Unicode MS" w:hAnsi="Calibri Light" w:cs="Calibri Light"/>
          <w:b/>
          <w:sz w:val="22"/>
          <w:szCs w:val="22"/>
        </w:rPr>
        <w:tab/>
      </w:r>
      <w:r w:rsidR="00806750">
        <w:rPr>
          <w:rFonts w:ascii="Calibri Light" w:eastAsia="Arial Unicode MS" w:hAnsi="Calibri Light" w:cs="Calibri Light"/>
          <w:b/>
          <w:sz w:val="22"/>
          <w:szCs w:val="22"/>
        </w:rPr>
        <w:tab/>
      </w:r>
      <w:r>
        <w:rPr>
          <w:rFonts w:ascii="Calibri Light" w:eastAsia="Arial Unicode MS" w:hAnsi="Calibri Light" w:cs="Calibri Light"/>
          <w:b/>
          <w:sz w:val="22"/>
          <w:szCs w:val="22"/>
        </w:rPr>
        <w:t xml:space="preserve">:  </w:t>
      </w:r>
      <w:r>
        <w:rPr>
          <w:rFonts w:ascii="Calibri Light" w:hAnsi="Calibri Light" w:cs="Calibri Light"/>
          <w:b/>
          <w:sz w:val="22"/>
          <w:szCs w:val="22"/>
          <w:lang w:val="en-IN" w:eastAsia="en-IN"/>
        </w:rPr>
        <w:t>Oracle</w:t>
      </w:r>
      <w:r>
        <w:rPr>
          <w:rFonts w:ascii="Calibri Light" w:hAnsi="Calibri Light" w:cs="Calibri Light"/>
          <w:b/>
          <w:sz w:val="22"/>
          <w:szCs w:val="22"/>
        </w:rPr>
        <w:t xml:space="preserve"> Fusion Core HR, </w:t>
      </w:r>
      <w:r>
        <w:rPr>
          <w:rFonts w:ascii="Calibri Light" w:hAnsi="Calibri Light" w:cs="Calibri Light"/>
          <w:b/>
          <w:sz w:val="22"/>
          <w:szCs w:val="22"/>
          <w:lang w:val="en-IN" w:eastAsia="en-IN"/>
        </w:rPr>
        <w:t xml:space="preserve">Absence Mgmt., </w:t>
      </w:r>
      <w:r w:rsidR="00AD1770">
        <w:rPr>
          <w:rFonts w:ascii="Calibri Light" w:hAnsi="Calibri Light" w:cs="Calibri Light"/>
          <w:b/>
          <w:sz w:val="22"/>
          <w:szCs w:val="22"/>
          <w:lang w:val="en-IN" w:eastAsia="en-IN"/>
        </w:rPr>
        <w:t>Payroll,</w:t>
      </w:r>
      <w:r>
        <w:rPr>
          <w:rFonts w:ascii="Calibri Light" w:hAnsi="Calibri Light" w:cs="Calibri Light"/>
          <w:b/>
          <w:sz w:val="22"/>
          <w:szCs w:val="22"/>
          <w:lang w:val="en-IN" w:eastAsia="en-IN"/>
        </w:rPr>
        <w:t xml:space="preserve"> OTL</w:t>
      </w:r>
    </w:p>
    <w:p w14:paraId="3A272CE0" w14:textId="0D89171D" w:rsidR="009C4A2A" w:rsidRDefault="009C4A2A" w:rsidP="00C77141">
      <w:pPr>
        <w:ind w:firstLine="360"/>
        <w:rPr>
          <w:rFonts w:ascii="Calibri Light" w:eastAsia="Arial Unicode MS" w:hAnsi="Calibri Light" w:cs="Calibri Light"/>
          <w:b/>
          <w:color w:val="333333"/>
          <w:sz w:val="22"/>
          <w:szCs w:val="22"/>
        </w:rPr>
      </w:pPr>
      <w:r>
        <w:rPr>
          <w:rFonts w:ascii="Calibri Light" w:eastAsia="Arial Unicode MS" w:hAnsi="Calibri Light" w:cs="Calibri Light"/>
          <w:b/>
          <w:sz w:val="22"/>
          <w:szCs w:val="22"/>
        </w:rPr>
        <w:t>Client</w:t>
      </w:r>
      <w:r w:rsidR="00806750">
        <w:rPr>
          <w:rFonts w:ascii="Calibri Light" w:eastAsia="Arial Unicode MS" w:hAnsi="Calibri Light" w:cs="Calibri Light"/>
          <w:b/>
          <w:sz w:val="22"/>
          <w:szCs w:val="22"/>
        </w:rPr>
        <w:tab/>
      </w:r>
      <w:r w:rsidR="00806750">
        <w:rPr>
          <w:rFonts w:ascii="Calibri Light" w:eastAsia="Arial Unicode MS" w:hAnsi="Calibri Light" w:cs="Calibri Light"/>
          <w:b/>
          <w:sz w:val="22"/>
          <w:szCs w:val="22"/>
        </w:rPr>
        <w:tab/>
      </w:r>
      <w:r>
        <w:rPr>
          <w:rFonts w:ascii="Calibri Light" w:eastAsia="Arial Unicode MS" w:hAnsi="Calibri Light" w:cs="Calibri Light"/>
          <w:b/>
          <w:sz w:val="22"/>
          <w:szCs w:val="22"/>
        </w:rPr>
        <w:t xml:space="preserve">: </w:t>
      </w:r>
      <w:r w:rsidR="00806750">
        <w:rPr>
          <w:rFonts w:ascii="Calibri Light" w:eastAsia="Arial Unicode MS" w:hAnsi="Calibri Light" w:cs="Calibri Light"/>
          <w:b/>
          <w:color w:val="333333"/>
          <w:sz w:val="22"/>
          <w:szCs w:val="22"/>
        </w:rPr>
        <w:t>NCR, Hyderabad</w:t>
      </w:r>
    </w:p>
    <w:p w14:paraId="0BF16BCA" w14:textId="710711DD" w:rsidR="009C4A2A" w:rsidRDefault="009C4A2A" w:rsidP="00C77141">
      <w:pPr>
        <w:autoSpaceDE w:val="0"/>
        <w:autoSpaceDN w:val="0"/>
        <w:adjustRightInd w:val="0"/>
        <w:ind w:firstLine="360"/>
        <w:rPr>
          <w:rFonts w:ascii="Calibri Light" w:hAnsi="Calibri Light" w:cs="Calibri Light"/>
          <w:b/>
          <w:bCs/>
          <w:sz w:val="22"/>
          <w:szCs w:val="22"/>
        </w:rPr>
      </w:pPr>
      <w:r>
        <w:rPr>
          <w:rFonts w:ascii="Calibri Light" w:hAnsi="Calibri Light" w:cs="Calibri Light"/>
          <w:b/>
          <w:bCs/>
          <w:sz w:val="22"/>
          <w:szCs w:val="22"/>
        </w:rPr>
        <w:t>Duration</w:t>
      </w:r>
      <w:r w:rsidR="00C77141">
        <w:rPr>
          <w:rFonts w:ascii="Calibri Light" w:hAnsi="Calibri Light" w:cs="Calibri Light"/>
          <w:b/>
          <w:bCs/>
          <w:sz w:val="22"/>
          <w:szCs w:val="22"/>
        </w:rPr>
        <w:tab/>
      </w:r>
      <w:r w:rsidR="00806750">
        <w:rPr>
          <w:rFonts w:ascii="Calibri Light" w:hAnsi="Calibri Light" w:cs="Calibri Light"/>
          <w:b/>
          <w:bCs/>
          <w:sz w:val="22"/>
          <w:szCs w:val="22"/>
        </w:rPr>
        <w:tab/>
      </w:r>
      <w:r>
        <w:rPr>
          <w:rFonts w:ascii="Calibri Light" w:hAnsi="Calibri Light" w:cs="Calibri Light"/>
          <w:b/>
          <w:bCs/>
          <w:sz w:val="22"/>
          <w:szCs w:val="22"/>
        </w:rPr>
        <w:t>: Jan'20</w:t>
      </w:r>
      <w:r w:rsidR="00F71D23">
        <w:rPr>
          <w:rFonts w:ascii="Calibri Light" w:hAnsi="Calibri Light" w:cs="Calibri Light"/>
          <w:b/>
          <w:bCs/>
          <w:sz w:val="22"/>
          <w:szCs w:val="22"/>
        </w:rPr>
        <w:t>23</w:t>
      </w:r>
      <w:r>
        <w:rPr>
          <w:rFonts w:ascii="Calibri Light" w:hAnsi="Calibri Light" w:cs="Calibri Light"/>
          <w:b/>
          <w:bCs/>
          <w:sz w:val="22"/>
          <w:szCs w:val="22"/>
        </w:rPr>
        <w:t xml:space="preserve"> to </w:t>
      </w:r>
      <w:r w:rsidR="00806750">
        <w:rPr>
          <w:rFonts w:ascii="Calibri Light" w:hAnsi="Calibri Light" w:cs="Calibri Light"/>
          <w:b/>
          <w:bCs/>
          <w:sz w:val="22"/>
          <w:szCs w:val="22"/>
        </w:rPr>
        <w:t>Nov’2024.</w:t>
      </w:r>
    </w:p>
    <w:p w14:paraId="47C0D2C3" w14:textId="2339D307" w:rsidR="009C4A2A" w:rsidRDefault="009C4A2A" w:rsidP="00C77141">
      <w:pPr>
        <w:ind w:firstLine="360"/>
        <w:rPr>
          <w:rFonts w:ascii="Calibri Light" w:hAnsi="Calibri Light" w:cs="Calibri Light"/>
          <w:sz w:val="22"/>
          <w:szCs w:val="22"/>
        </w:rPr>
      </w:pPr>
      <w:r>
        <w:rPr>
          <w:rFonts w:ascii="Calibri Light" w:eastAsia="Arial Unicode MS" w:hAnsi="Calibri Light" w:cs="Calibri Light"/>
          <w:b/>
          <w:sz w:val="22"/>
          <w:szCs w:val="22"/>
        </w:rPr>
        <w:t>Role</w:t>
      </w:r>
      <w:r w:rsidR="00806750">
        <w:rPr>
          <w:rFonts w:ascii="Calibri Light" w:eastAsia="Arial Unicode MS" w:hAnsi="Calibri Light" w:cs="Calibri Light"/>
          <w:b/>
          <w:sz w:val="22"/>
          <w:szCs w:val="22"/>
        </w:rPr>
        <w:tab/>
      </w:r>
      <w:r w:rsidR="00806750">
        <w:rPr>
          <w:rFonts w:ascii="Calibri Light" w:eastAsia="Arial Unicode MS" w:hAnsi="Calibri Light" w:cs="Calibri Light"/>
          <w:b/>
          <w:sz w:val="22"/>
          <w:szCs w:val="22"/>
        </w:rPr>
        <w:tab/>
      </w:r>
      <w:r>
        <w:rPr>
          <w:rFonts w:ascii="Calibri Light" w:eastAsia="Arial Unicode MS" w:hAnsi="Calibri Light" w:cs="Calibri Light"/>
          <w:b/>
          <w:sz w:val="22"/>
          <w:szCs w:val="22"/>
        </w:rPr>
        <w:t xml:space="preserve">: </w:t>
      </w:r>
      <w:r>
        <w:rPr>
          <w:rFonts w:ascii="Calibri Light" w:eastAsia="Arial Unicode MS" w:hAnsi="Calibri Light" w:cs="Calibri Light"/>
          <w:sz w:val="22"/>
          <w:szCs w:val="22"/>
        </w:rPr>
        <w:t>Functional Consultant</w:t>
      </w:r>
    </w:p>
    <w:p w14:paraId="4B626D63" w14:textId="4EAFDE77" w:rsidR="009C4A2A" w:rsidRDefault="009C4A2A" w:rsidP="00C77141">
      <w:pPr>
        <w:pStyle w:val="Default"/>
        <w:ind w:firstLine="360"/>
        <w:rPr>
          <w:rFonts w:ascii="Calibri Light" w:hAnsi="Calibri Light" w:cs="Calibri Light"/>
          <w:sz w:val="22"/>
          <w:szCs w:val="22"/>
        </w:rPr>
      </w:pPr>
      <w:r>
        <w:rPr>
          <w:rFonts w:ascii="Calibri Light" w:hAnsi="Calibri Light" w:cs="Calibri Light"/>
          <w:b/>
          <w:sz w:val="22"/>
          <w:szCs w:val="22"/>
        </w:rPr>
        <w:t>Technologies</w:t>
      </w:r>
      <w:r w:rsidR="00806750">
        <w:rPr>
          <w:rFonts w:ascii="Calibri Light" w:hAnsi="Calibri Light" w:cs="Calibri Light"/>
          <w:b/>
          <w:sz w:val="22"/>
          <w:szCs w:val="22"/>
        </w:rPr>
        <w:tab/>
      </w:r>
      <w:r>
        <w:rPr>
          <w:rFonts w:ascii="Calibri Light" w:hAnsi="Calibri Light" w:cs="Calibri Light"/>
          <w:sz w:val="22"/>
          <w:szCs w:val="22"/>
        </w:rPr>
        <w:t>:</w:t>
      </w:r>
      <w:r w:rsidR="00806750">
        <w:rPr>
          <w:rFonts w:ascii="Calibri Light" w:hAnsi="Calibri Light" w:cs="Calibri Light"/>
          <w:sz w:val="22"/>
          <w:szCs w:val="22"/>
        </w:rPr>
        <w:t xml:space="preserve"> </w:t>
      </w:r>
      <w:r>
        <w:rPr>
          <w:rFonts w:ascii="Calibri Light" w:hAnsi="Calibri Light" w:cs="Calibri Light"/>
          <w:sz w:val="22"/>
          <w:szCs w:val="22"/>
        </w:rPr>
        <w:t>Oracle Fusion HCM Implementation &amp; Support</w:t>
      </w:r>
    </w:p>
    <w:p w14:paraId="1A0B540C" w14:textId="44EAFC8C" w:rsidR="009C4A2A" w:rsidRDefault="009C4A2A" w:rsidP="00C77141">
      <w:pPr>
        <w:pStyle w:val="Default"/>
        <w:ind w:firstLine="360"/>
        <w:rPr>
          <w:rFonts w:ascii="Calibri Light" w:hAnsi="Calibri Light" w:cs="Calibri Light"/>
          <w:sz w:val="22"/>
          <w:szCs w:val="22"/>
        </w:rPr>
      </w:pPr>
      <w:r>
        <w:rPr>
          <w:rFonts w:ascii="Calibri Light" w:hAnsi="Calibri Light" w:cs="Calibri Light"/>
          <w:b/>
          <w:sz w:val="22"/>
          <w:szCs w:val="22"/>
        </w:rPr>
        <w:t>Environment</w:t>
      </w:r>
      <w:r w:rsidR="00806750">
        <w:rPr>
          <w:rFonts w:ascii="Calibri Light" w:hAnsi="Calibri Light" w:cs="Calibri Light"/>
          <w:b/>
          <w:sz w:val="22"/>
          <w:szCs w:val="22"/>
        </w:rPr>
        <w:tab/>
      </w:r>
      <w:r>
        <w:rPr>
          <w:rFonts w:ascii="Calibri Light" w:hAnsi="Calibri Light" w:cs="Calibri Light"/>
          <w:b/>
          <w:sz w:val="22"/>
          <w:szCs w:val="22"/>
        </w:rPr>
        <w:t>:</w:t>
      </w:r>
      <w:r>
        <w:rPr>
          <w:rFonts w:ascii="Calibri Light" w:hAnsi="Calibri Light" w:cs="Calibri Light"/>
          <w:sz w:val="22"/>
          <w:szCs w:val="22"/>
        </w:rPr>
        <w:t xml:space="preserve"> Oracle Fusion HCM R13 </w:t>
      </w:r>
    </w:p>
    <w:p w14:paraId="3FA4051C" w14:textId="77777777" w:rsidR="009C4A2A" w:rsidRDefault="009C4A2A" w:rsidP="00A07FD2">
      <w:pPr>
        <w:pStyle w:val="Default"/>
        <w:rPr>
          <w:rFonts w:ascii="Calibri Light" w:hAnsi="Calibri Light" w:cs="Calibri Light"/>
          <w:sz w:val="22"/>
          <w:szCs w:val="22"/>
        </w:rPr>
      </w:pPr>
    </w:p>
    <w:p w14:paraId="1264D838" w14:textId="77777777" w:rsidR="009C4A2A" w:rsidRDefault="009C4A2A" w:rsidP="00C77141">
      <w:pPr>
        <w:pStyle w:val="NoSpacing"/>
        <w:ind w:firstLine="180"/>
        <w:rPr>
          <w:rFonts w:ascii="Calibri Light" w:hAnsi="Calibri Light" w:cs="Calibri Light"/>
          <w:sz w:val="22"/>
          <w:szCs w:val="22"/>
        </w:rPr>
      </w:pPr>
      <w:r>
        <w:rPr>
          <w:rFonts w:ascii="Calibri Light" w:hAnsi="Calibri Light" w:cs="Calibri Light"/>
          <w:b/>
          <w:sz w:val="22"/>
          <w:szCs w:val="22"/>
          <w:shd w:val="clear" w:color="auto" w:fill="FFFFFF"/>
        </w:rPr>
        <w:t>Responsibilities:</w:t>
      </w:r>
      <w:r>
        <w:rPr>
          <w:rFonts w:ascii="Calibri Light" w:hAnsi="Calibri Light" w:cs="Calibri Light"/>
          <w:b/>
          <w:sz w:val="22"/>
          <w:szCs w:val="22"/>
          <w:u w:val="single"/>
          <w:shd w:val="clear" w:color="auto" w:fill="FFFFFF"/>
        </w:rPr>
        <w:t xml:space="preserve"> </w:t>
      </w:r>
      <w:r>
        <w:rPr>
          <w:rFonts w:ascii="Calibri Light" w:hAnsi="Calibri Light" w:cs="Calibri Light"/>
          <w:b/>
          <w:sz w:val="22"/>
          <w:szCs w:val="22"/>
          <w:u w:val="single"/>
          <w:shd w:val="clear" w:color="auto" w:fill="FFFFFF"/>
        </w:rPr>
        <w:br/>
      </w:r>
      <w:r>
        <w:rPr>
          <w:rFonts w:ascii="Calibri Light" w:hAnsi="Calibri Light" w:cs="Calibri Light"/>
          <w:sz w:val="22"/>
          <w:szCs w:val="22"/>
          <w:shd w:val="clear" w:color="auto" w:fill="FFFFFF"/>
        </w:rPr>
        <w:t xml:space="preserve">  </w:t>
      </w:r>
    </w:p>
    <w:p w14:paraId="41C7960A" w14:textId="5082C0DC" w:rsidR="009C4A2A" w:rsidRDefault="009C4A2A" w:rsidP="00A07FD2">
      <w:pPr>
        <w:numPr>
          <w:ilvl w:val="0"/>
          <w:numId w:val="21"/>
        </w:numPr>
        <w:suppressAutoHyphens/>
        <w:rPr>
          <w:rFonts w:ascii="Calibri Light" w:hAnsi="Calibri Light" w:cs="Calibri Light"/>
          <w:color w:val="000000"/>
          <w:sz w:val="22"/>
          <w:szCs w:val="22"/>
        </w:rPr>
      </w:pPr>
      <w:r>
        <w:rPr>
          <w:rFonts w:ascii="Calibri Light" w:hAnsi="Calibri Light" w:cs="Calibri Light"/>
          <w:color w:val="000000"/>
          <w:sz w:val="22"/>
          <w:szCs w:val="22"/>
        </w:rPr>
        <w:t>Responsible for gathering requirements and creating Global HR, Absence Mgt</w:t>
      </w:r>
      <w:r w:rsidR="00806750">
        <w:rPr>
          <w:rFonts w:ascii="Calibri Light" w:hAnsi="Calibri Light" w:cs="Calibri Light"/>
          <w:color w:val="000000"/>
          <w:sz w:val="22"/>
          <w:szCs w:val="22"/>
        </w:rPr>
        <w:t>.</w:t>
      </w:r>
      <w:r>
        <w:rPr>
          <w:rFonts w:ascii="Calibri Light" w:hAnsi="Calibri Light" w:cs="Calibri Light"/>
          <w:color w:val="000000"/>
          <w:sz w:val="22"/>
          <w:szCs w:val="22"/>
        </w:rPr>
        <w:t xml:space="preserve"> and Payroll configuration Workbooks.</w:t>
      </w:r>
    </w:p>
    <w:p w14:paraId="20D3D23B" w14:textId="77777777" w:rsidR="009C4A2A" w:rsidRDefault="009C4A2A" w:rsidP="00A07FD2">
      <w:pPr>
        <w:numPr>
          <w:ilvl w:val="0"/>
          <w:numId w:val="21"/>
        </w:numPr>
        <w:suppressAutoHyphens/>
        <w:rPr>
          <w:rFonts w:ascii="Calibri Light" w:hAnsi="Calibri Light" w:cs="Calibri Light"/>
          <w:color w:val="000000"/>
          <w:sz w:val="22"/>
          <w:szCs w:val="22"/>
        </w:rPr>
      </w:pPr>
      <w:r>
        <w:rPr>
          <w:rFonts w:ascii="Calibri Light" w:hAnsi="Calibri Light" w:cs="Calibri Light"/>
          <w:color w:val="000000"/>
          <w:sz w:val="22"/>
          <w:szCs w:val="22"/>
        </w:rPr>
        <w:t xml:space="preserve">Responsible for fit-gap analysis of requirements. </w:t>
      </w:r>
    </w:p>
    <w:p w14:paraId="7934D7AE" w14:textId="77777777" w:rsidR="009C4A2A" w:rsidRDefault="009C4A2A" w:rsidP="00A07FD2">
      <w:pPr>
        <w:numPr>
          <w:ilvl w:val="0"/>
          <w:numId w:val="21"/>
        </w:numPr>
        <w:suppressAutoHyphens/>
        <w:rPr>
          <w:rFonts w:ascii="Calibri Light" w:hAnsi="Calibri Light" w:cs="Calibri Light"/>
          <w:color w:val="000000"/>
          <w:sz w:val="22"/>
          <w:szCs w:val="22"/>
        </w:rPr>
      </w:pPr>
      <w:r>
        <w:rPr>
          <w:rFonts w:ascii="Calibri Light" w:hAnsi="Calibri Light" w:cs="Calibri Light"/>
          <w:color w:val="000000"/>
          <w:sz w:val="22"/>
          <w:szCs w:val="22"/>
        </w:rPr>
        <w:t xml:space="preserve">Responsible for setting up Legislative data groups, Enterprise HCM information in HCM Cloud. </w:t>
      </w:r>
    </w:p>
    <w:p w14:paraId="7B431B87" w14:textId="77777777" w:rsidR="009C4A2A" w:rsidRDefault="009C4A2A" w:rsidP="00A07FD2">
      <w:pPr>
        <w:numPr>
          <w:ilvl w:val="0"/>
          <w:numId w:val="21"/>
        </w:numPr>
        <w:suppressAutoHyphens/>
        <w:rPr>
          <w:rFonts w:ascii="Calibri Light" w:hAnsi="Calibri Light" w:cs="Calibri Light"/>
          <w:color w:val="000000"/>
          <w:sz w:val="22"/>
          <w:szCs w:val="22"/>
        </w:rPr>
      </w:pPr>
      <w:r>
        <w:rPr>
          <w:rFonts w:ascii="Calibri Light" w:hAnsi="Calibri Light" w:cs="Calibri Light"/>
          <w:color w:val="000000"/>
          <w:sz w:val="22"/>
          <w:szCs w:val="22"/>
        </w:rPr>
        <w:t xml:space="preserve">Configured Enterprise structures with custom requirements. </w:t>
      </w:r>
    </w:p>
    <w:p w14:paraId="58840AD8" w14:textId="77777777" w:rsidR="009C4A2A" w:rsidRDefault="009C4A2A" w:rsidP="00A07FD2">
      <w:pPr>
        <w:numPr>
          <w:ilvl w:val="0"/>
          <w:numId w:val="21"/>
        </w:numPr>
        <w:suppressAutoHyphens/>
        <w:rPr>
          <w:rFonts w:ascii="Calibri Light" w:hAnsi="Calibri Light" w:cs="Calibri Light"/>
          <w:color w:val="000000"/>
          <w:sz w:val="22"/>
          <w:szCs w:val="22"/>
        </w:rPr>
      </w:pPr>
      <w:r>
        <w:rPr>
          <w:rFonts w:ascii="Calibri Light" w:hAnsi="Calibri Light" w:cs="Calibri Light"/>
          <w:color w:val="000000"/>
          <w:sz w:val="22"/>
          <w:szCs w:val="22"/>
        </w:rPr>
        <w:t xml:space="preserve">Responsible for configuring Work Structures (Jobs, Grades, Departments and Locations). </w:t>
      </w:r>
    </w:p>
    <w:p w14:paraId="5C9AA085" w14:textId="14F557B2" w:rsidR="00E87106" w:rsidRPr="00E87106" w:rsidRDefault="00E87106" w:rsidP="00E87106">
      <w:pPr>
        <w:numPr>
          <w:ilvl w:val="0"/>
          <w:numId w:val="21"/>
        </w:numPr>
        <w:suppressAutoHyphens/>
        <w:rPr>
          <w:rFonts w:ascii="Calibri Light" w:hAnsi="Calibri Light" w:cs="Calibri Light"/>
          <w:color w:val="000000"/>
          <w:sz w:val="22"/>
          <w:szCs w:val="22"/>
          <w:lang w:val="en-IN"/>
        </w:rPr>
      </w:pPr>
      <w:r w:rsidRPr="00E87106">
        <w:rPr>
          <w:rFonts w:ascii="Calibri Light" w:hAnsi="Calibri Light" w:cs="Calibri Light"/>
          <w:color w:val="000000"/>
          <w:sz w:val="22"/>
          <w:szCs w:val="22"/>
          <w:lang w:val="en-IN"/>
        </w:rPr>
        <w:t>Configured OTL elements such as time entry rules, time processing profiles, and approval workflows.</w:t>
      </w:r>
    </w:p>
    <w:p w14:paraId="330CEB4E" w14:textId="23320C00" w:rsidR="00E87106" w:rsidRPr="00E87106" w:rsidRDefault="00E87106" w:rsidP="00E87106">
      <w:pPr>
        <w:numPr>
          <w:ilvl w:val="0"/>
          <w:numId w:val="21"/>
        </w:numPr>
        <w:suppressAutoHyphens/>
        <w:rPr>
          <w:rFonts w:ascii="Calibri Light" w:hAnsi="Calibri Light" w:cs="Calibri Light"/>
          <w:color w:val="000000"/>
          <w:sz w:val="22"/>
          <w:szCs w:val="22"/>
          <w:lang w:val="en-IN"/>
        </w:rPr>
      </w:pPr>
      <w:r w:rsidRPr="00E87106">
        <w:rPr>
          <w:rFonts w:ascii="Calibri Light" w:hAnsi="Calibri Light" w:cs="Calibri Light"/>
          <w:color w:val="000000"/>
          <w:sz w:val="22"/>
          <w:szCs w:val="22"/>
          <w:lang w:val="en-IN"/>
        </w:rPr>
        <w:t>Developed and customized timecard templates based on business requirements.</w:t>
      </w:r>
    </w:p>
    <w:p w14:paraId="4DD2FBE0" w14:textId="520328A7" w:rsidR="00E87106" w:rsidRDefault="00E87106" w:rsidP="00E87106">
      <w:pPr>
        <w:numPr>
          <w:ilvl w:val="0"/>
          <w:numId w:val="21"/>
        </w:numPr>
        <w:suppressAutoHyphens/>
        <w:rPr>
          <w:rFonts w:ascii="Calibri Light" w:hAnsi="Calibri Light" w:cs="Calibri Light"/>
          <w:color w:val="000000"/>
          <w:sz w:val="22"/>
          <w:szCs w:val="22"/>
        </w:rPr>
      </w:pPr>
      <w:r w:rsidRPr="00E87106">
        <w:rPr>
          <w:rFonts w:ascii="Calibri Light" w:hAnsi="Calibri Light" w:cs="Calibri Light"/>
          <w:color w:val="000000"/>
          <w:sz w:val="22"/>
          <w:szCs w:val="22"/>
          <w:lang w:val="en-IN"/>
        </w:rPr>
        <w:t>Integrated OTL with Payroll and Absence Management for seamless processing.</w:t>
      </w:r>
    </w:p>
    <w:p w14:paraId="5CA0E399" w14:textId="77777777" w:rsidR="009C4A2A" w:rsidRDefault="009C4A2A" w:rsidP="00A07FD2">
      <w:pPr>
        <w:numPr>
          <w:ilvl w:val="0"/>
          <w:numId w:val="21"/>
        </w:numPr>
        <w:suppressAutoHyphens/>
        <w:rPr>
          <w:rFonts w:ascii="Calibri Light" w:hAnsi="Calibri Light" w:cs="Calibri Light"/>
          <w:color w:val="000000"/>
          <w:sz w:val="22"/>
          <w:szCs w:val="22"/>
        </w:rPr>
      </w:pPr>
      <w:r>
        <w:rPr>
          <w:rFonts w:ascii="Calibri Light" w:hAnsi="Calibri Light" w:cs="Calibri Light"/>
          <w:color w:val="000000"/>
          <w:sz w:val="22"/>
          <w:szCs w:val="22"/>
        </w:rPr>
        <w:t xml:space="preserve">Developed HDL’s to load grades and grade rates. </w:t>
      </w:r>
    </w:p>
    <w:p w14:paraId="23484A56" w14:textId="77777777" w:rsidR="009C4A2A" w:rsidRDefault="009C4A2A" w:rsidP="00A07FD2">
      <w:pPr>
        <w:numPr>
          <w:ilvl w:val="0"/>
          <w:numId w:val="21"/>
        </w:numPr>
        <w:suppressAutoHyphens/>
        <w:rPr>
          <w:rFonts w:ascii="Calibri Light" w:hAnsi="Calibri Light" w:cs="Calibri Light"/>
          <w:color w:val="000000"/>
          <w:sz w:val="22"/>
          <w:szCs w:val="22"/>
        </w:rPr>
      </w:pPr>
      <w:r>
        <w:rPr>
          <w:rFonts w:ascii="Calibri Light" w:hAnsi="Calibri Light" w:cs="Calibri Light"/>
          <w:color w:val="000000"/>
          <w:sz w:val="22"/>
          <w:szCs w:val="22"/>
        </w:rPr>
        <w:t xml:space="preserve">Responsible for personalization’s on Employee and manager self-service. </w:t>
      </w:r>
    </w:p>
    <w:p w14:paraId="27589258" w14:textId="046FCFC7" w:rsidR="009C4A2A" w:rsidRDefault="009C4A2A" w:rsidP="00A07FD2">
      <w:pPr>
        <w:numPr>
          <w:ilvl w:val="0"/>
          <w:numId w:val="21"/>
        </w:numPr>
        <w:suppressAutoHyphens/>
        <w:rPr>
          <w:rFonts w:ascii="Calibri Light" w:hAnsi="Calibri Light" w:cs="Calibri Light"/>
          <w:color w:val="000000"/>
          <w:sz w:val="22"/>
          <w:szCs w:val="22"/>
        </w:rPr>
      </w:pPr>
      <w:r>
        <w:rPr>
          <w:rFonts w:ascii="Calibri Light" w:hAnsi="Calibri Light" w:cs="Calibri Light"/>
          <w:color w:val="000000"/>
          <w:sz w:val="22"/>
          <w:szCs w:val="22"/>
        </w:rPr>
        <w:t xml:space="preserve">Defined approval </w:t>
      </w:r>
      <w:r w:rsidR="00806750">
        <w:rPr>
          <w:rFonts w:ascii="Calibri Light" w:hAnsi="Calibri Light" w:cs="Calibri Light"/>
          <w:color w:val="000000"/>
          <w:sz w:val="22"/>
          <w:szCs w:val="22"/>
        </w:rPr>
        <w:t>workflows</w:t>
      </w:r>
      <w:r>
        <w:rPr>
          <w:rFonts w:ascii="Calibri Light" w:hAnsi="Calibri Light" w:cs="Calibri Light"/>
          <w:color w:val="000000"/>
          <w:sz w:val="22"/>
          <w:szCs w:val="22"/>
        </w:rPr>
        <w:t xml:space="preserve"> and notifications for self-service tasks. </w:t>
      </w:r>
    </w:p>
    <w:p w14:paraId="0BF3104A" w14:textId="77777777" w:rsidR="009C4A2A" w:rsidRDefault="009C4A2A" w:rsidP="00A07FD2">
      <w:pPr>
        <w:numPr>
          <w:ilvl w:val="0"/>
          <w:numId w:val="21"/>
        </w:numPr>
        <w:suppressAutoHyphens/>
        <w:rPr>
          <w:rFonts w:ascii="Calibri Light" w:hAnsi="Calibri Light" w:cs="Calibri Light"/>
          <w:color w:val="000000"/>
          <w:sz w:val="22"/>
          <w:szCs w:val="22"/>
        </w:rPr>
      </w:pPr>
      <w:r>
        <w:rPr>
          <w:rFonts w:ascii="Calibri Light" w:hAnsi="Calibri Light" w:cs="Calibri Light"/>
          <w:color w:val="000000"/>
          <w:sz w:val="22"/>
          <w:szCs w:val="22"/>
        </w:rPr>
        <w:t xml:space="preserve">Responsible for creating Global HR test cases and test scripts for users. </w:t>
      </w:r>
    </w:p>
    <w:p w14:paraId="06C4A3F4" w14:textId="77777777" w:rsidR="009C4A2A" w:rsidRDefault="009C4A2A" w:rsidP="00A07FD2">
      <w:pPr>
        <w:numPr>
          <w:ilvl w:val="0"/>
          <w:numId w:val="21"/>
        </w:numPr>
        <w:suppressAutoHyphens/>
        <w:rPr>
          <w:rFonts w:ascii="Calibri Light" w:hAnsi="Calibri Light" w:cs="Calibri Light"/>
          <w:color w:val="000000"/>
          <w:sz w:val="22"/>
          <w:szCs w:val="22"/>
        </w:rPr>
      </w:pPr>
      <w:r>
        <w:rPr>
          <w:rFonts w:ascii="Calibri Light" w:hAnsi="Calibri Light" w:cs="Calibri Light"/>
          <w:color w:val="000000"/>
          <w:sz w:val="22"/>
          <w:szCs w:val="22"/>
        </w:rPr>
        <w:t>Creation of Custom Security for oracle HCM Cloud which includes Create/Modify Data roles, Security Profiles, Job Roles.</w:t>
      </w:r>
    </w:p>
    <w:p w14:paraId="40D27C8A" w14:textId="77777777" w:rsidR="009C4A2A" w:rsidRDefault="009C4A2A" w:rsidP="00A07FD2">
      <w:pPr>
        <w:suppressAutoHyphens/>
        <w:rPr>
          <w:rFonts w:ascii="Calibri Light" w:hAnsi="Calibri Light" w:cs="Calibri Light"/>
          <w:b/>
          <w:bCs/>
          <w:color w:val="000000"/>
          <w:sz w:val="22"/>
          <w:szCs w:val="22"/>
        </w:rPr>
      </w:pPr>
    </w:p>
    <w:p w14:paraId="66009D1C" w14:textId="77777777" w:rsidR="009C4A2A" w:rsidRDefault="009C4A2A" w:rsidP="00C77141">
      <w:pPr>
        <w:suppressAutoHyphens/>
        <w:ind w:firstLine="270"/>
        <w:rPr>
          <w:rFonts w:ascii="Calibri Light" w:hAnsi="Calibri Light" w:cs="Calibri Light"/>
          <w:b/>
          <w:bCs/>
          <w:color w:val="000000"/>
          <w:sz w:val="22"/>
          <w:szCs w:val="22"/>
        </w:rPr>
      </w:pPr>
      <w:r>
        <w:rPr>
          <w:rFonts w:ascii="Calibri Light" w:hAnsi="Calibri Light" w:cs="Calibri Light"/>
          <w:b/>
          <w:bCs/>
          <w:color w:val="000000"/>
          <w:sz w:val="22"/>
          <w:szCs w:val="22"/>
        </w:rPr>
        <w:t>Environment: Oracle Fusion HCM Cloud</w:t>
      </w:r>
      <w:r w:rsidR="00131A8F">
        <w:rPr>
          <w:rFonts w:ascii="Calibri Light" w:hAnsi="Calibri Light" w:cs="Calibri Light"/>
          <w:b/>
          <w:bCs/>
          <w:color w:val="000000"/>
          <w:sz w:val="22"/>
          <w:szCs w:val="22"/>
        </w:rPr>
        <w:t xml:space="preserve"> </w:t>
      </w:r>
    </w:p>
    <w:p w14:paraId="4098395A" w14:textId="77777777" w:rsidR="00A07FD2" w:rsidRDefault="00A07FD2" w:rsidP="00A07FD2">
      <w:pPr>
        <w:pStyle w:val="NoSpacing"/>
        <w:rPr>
          <w:rFonts w:ascii="Calibri Light" w:eastAsia="Arial Unicode MS" w:hAnsi="Calibri Light" w:cs="Calibri Light"/>
          <w:b/>
          <w:sz w:val="22"/>
          <w:szCs w:val="22"/>
        </w:rPr>
      </w:pPr>
    </w:p>
    <w:p w14:paraId="2ADD070A" w14:textId="4092F3BF" w:rsidR="009C4A2A" w:rsidRDefault="009C4A2A" w:rsidP="00576B3C">
      <w:pPr>
        <w:pStyle w:val="NoSpacing"/>
        <w:rPr>
          <w:rFonts w:ascii="Calibri Light" w:hAnsi="Calibri Light" w:cs="Calibri Light"/>
          <w:bCs/>
          <w:sz w:val="22"/>
          <w:szCs w:val="22"/>
        </w:rPr>
      </w:pPr>
      <w:r>
        <w:rPr>
          <w:rFonts w:ascii="Calibri Light" w:eastAsia="Arial Unicode MS" w:hAnsi="Calibri Light" w:cs="Calibri Light"/>
          <w:b/>
          <w:sz w:val="22"/>
          <w:szCs w:val="22"/>
        </w:rPr>
        <w:t xml:space="preserve">Fusion Projects#: </w:t>
      </w:r>
    </w:p>
    <w:p w14:paraId="7C63E033" w14:textId="4F06566C" w:rsidR="009C4A2A" w:rsidRDefault="009C4A2A" w:rsidP="00C77141">
      <w:pPr>
        <w:autoSpaceDE w:val="0"/>
        <w:autoSpaceDN w:val="0"/>
        <w:adjustRightInd w:val="0"/>
        <w:ind w:firstLine="360"/>
        <w:rPr>
          <w:rFonts w:ascii="Calibri Light" w:hAnsi="Calibri Light" w:cs="Calibri Light"/>
          <w:b/>
          <w:sz w:val="22"/>
          <w:szCs w:val="22"/>
        </w:rPr>
      </w:pPr>
      <w:r>
        <w:rPr>
          <w:rFonts w:ascii="Calibri Light" w:eastAsia="Arial Unicode MS" w:hAnsi="Calibri Light" w:cs="Calibri Light"/>
          <w:b/>
          <w:sz w:val="22"/>
          <w:szCs w:val="22"/>
        </w:rPr>
        <w:t>Project</w:t>
      </w:r>
      <w:r w:rsidR="00806750">
        <w:rPr>
          <w:rFonts w:ascii="Calibri Light" w:eastAsia="Arial Unicode MS" w:hAnsi="Calibri Light" w:cs="Calibri Light"/>
          <w:b/>
          <w:sz w:val="22"/>
          <w:szCs w:val="22"/>
        </w:rPr>
        <w:tab/>
      </w:r>
      <w:r w:rsidR="00806750">
        <w:rPr>
          <w:rFonts w:ascii="Calibri Light" w:eastAsia="Arial Unicode MS" w:hAnsi="Calibri Light" w:cs="Calibri Light"/>
          <w:b/>
          <w:sz w:val="22"/>
          <w:szCs w:val="22"/>
        </w:rPr>
        <w:tab/>
      </w:r>
      <w:r w:rsidR="00A07FD2">
        <w:rPr>
          <w:rFonts w:ascii="Calibri Light" w:eastAsia="Arial Unicode MS" w:hAnsi="Calibri Light" w:cs="Calibri Light"/>
          <w:b/>
          <w:sz w:val="22"/>
          <w:szCs w:val="22"/>
        </w:rPr>
        <w:t>:</w:t>
      </w:r>
      <w:r>
        <w:rPr>
          <w:rFonts w:ascii="Calibri Light" w:eastAsia="Arial Unicode MS" w:hAnsi="Calibri Light" w:cs="Calibri Light"/>
          <w:b/>
          <w:sz w:val="22"/>
          <w:szCs w:val="22"/>
        </w:rPr>
        <w:t xml:space="preserve"> </w:t>
      </w:r>
      <w:r>
        <w:rPr>
          <w:rFonts w:ascii="Calibri Light" w:hAnsi="Calibri Light" w:cs="Calibri Light"/>
          <w:b/>
          <w:sz w:val="22"/>
          <w:szCs w:val="22"/>
          <w:lang w:val="en-IN" w:eastAsia="en-IN"/>
        </w:rPr>
        <w:t>Oracle</w:t>
      </w:r>
      <w:r>
        <w:rPr>
          <w:rFonts w:ascii="Calibri Light" w:hAnsi="Calibri Light" w:cs="Calibri Light"/>
          <w:b/>
          <w:sz w:val="22"/>
          <w:szCs w:val="22"/>
        </w:rPr>
        <w:t xml:space="preserve"> Fusion Core HR, </w:t>
      </w:r>
      <w:r>
        <w:rPr>
          <w:rFonts w:ascii="Calibri Light" w:hAnsi="Calibri Light" w:cs="Calibri Light"/>
          <w:b/>
          <w:sz w:val="22"/>
          <w:szCs w:val="22"/>
          <w:lang w:val="en-IN" w:eastAsia="en-IN"/>
        </w:rPr>
        <w:t xml:space="preserve">Absence Mgmt., </w:t>
      </w:r>
      <w:r w:rsidR="00151C1C">
        <w:rPr>
          <w:rFonts w:ascii="Calibri Light" w:hAnsi="Calibri Light" w:cs="Calibri Light"/>
          <w:b/>
          <w:sz w:val="22"/>
          <w:szCs w:val="22"/>
          <w:lang w:val="en-IN" w:eastAsia="en-IN"/>
        </w:rPr>
        <w:t>Payroll,</w:t>
      </w:r>
      <w:r>
        <w:rPr>
          <w:rFonts w:ascii="Calibri Light" w:hAnsi="Calibri Light" w:cs="Calibri Light"/>
          <w:b/>
          <w:sz w:val="22"/>
          <w:szCs w:val="22"/>
          <w:lang w:val="en-IN" w:eastAsia="en-IN"/>
        </w:rPr>
        <w:t xml:space="preserve"> OTL</w:t>
      </w:r>
    </w:p>
    <w:p w14:paraId="1E9CEF01" w14:textId="68D2FA85" w:rsidR="009C4A2A" w:rsidRDefault="009C4A2A" w:rsidP="00C77141">
      <w:pPr>
        <w:ind w:firstLine="360"/>
        <w:rPr>
          <w:rFonts w:ascii="Calibri Light" w:hAnsi="Calibri Light" w:cs="Calibri Light"/>
          <w:b/>
          <w:color w:val="333333"/>
          <w:sz w:val="22"/>
          <w:szCs w:val="22"/>
        </w:rPr>
      </w:pPr>
      <w:r>
        <w:rPr>
          <w:rFonts w:ascii="Calibri Light" w:eastAsia="Arial Unicode MS" w:hAnsi="Calibri Light" w:cs="Calibri Light"/>
          <w:b/>
          <w:sz w:val="22"/>
          <w:szCs w:val="22"/>
        </w:rPr>
        <w:t>Client</w:t>
      </w:r>
      <w:r w:rsidR="00806750">
        <w:rPr>
          <w:rFonts w:ascii="Calibri Light" w:eastAsia="Arial Unicode MS" w:hAnsi="Calibri Light" w:cs="Calibri Light"/>
          <w:b/>
          <w:sz w:val="22"/>
          <w:szCs w:val="22"/>
        </w:rPr>
        <w:tab/>
      </w:r>
      <w:r w:rsidR="00806750">
        <w:rPr>
          <w:rFonts w:ascii="Calibri Light" w:eastAsia="Arial Unicode MS" w:hAnsi="Calibri Light" w:cs="Calibri Light"/>
          <w:b/>
          <w:sz w:val="22"/>
          <w:szCs w:val="22"/>
        </w:rPr>
        <w:tab/>
      </w:r>
      <w:r w:rsidR="000D37F7">
        <w:rPr>
          <w:rFonts w:ascii="Calibri Light" w:eastAsia="Arial Unicode MS" w:hAnsi="Calibri Light" w:cs="Calibri Light"/>
          <w:b/>
          <w:sz w:val="22"/>
          <w:szCs w:val="22"/>
        </w:rPr>
        <w:t>:</w:t>
      </w:r>
      <w:r w:rsidR="00AD1770">
        <w:rPr>
          <w:rFonts w:ascii="Calibri Light" w:eastAsia="Arial Unicode MS" w:hAnsi="Calibri Light" w:cs="Calibri Light"/>
          <w:b/>
          <w:sz w:val="22"/>
          <w:szCs w:val="22"/>
        </w:rPr>
        <w:t xml:space="preserve"> </w:t>
      </w:r>
      <w:r>
        <w:rPr>
          <w:rFonts w:ascii="Calibri Light" w:hAnsi="Calibri Light" w:cs="Calibri Light"/>
          <w:b/>
          <w:color w:val="333333"/>
          <w:sz w:val="22"/>
          <w:szCs w:val="22"/>
        </w:rPr>
        <w:t>SEACOR</w:t>
      </w:r>
    </w:p>
    <w:p w14:paraId="0589B130" w14:textId="229C72A2" w:rsidR="009C4A2A" w:rsidRDefault="009C4A2A" w:rsidP="00C77141">
      <w:pPr>
        <w:autoSpaceDE w:val="0"/>
        <w:autoSpaceDN w:val="0"/>
        <w:adjustRightInd w:val="0"/>
        <w:ind w:firstLine="360"/>
        <w:rPr>
          <w:rFonts w:ascii="Calibri Light" w:hAnsi="Calibri Light" w:cs="Calibri Light"/>
          <w:b/>
          <w:bCs/>
          <w:sz w:val="22"/>
          <w:szCs w:val="22"/>
        </w:rPr>
      </w:pPr>
      <w:r>
        <w:rPr>
          <w:rFonts w:ascii="Calibri Light" w:hAnsi="Calibri Light" w:cs="Calibri Light"/>
          <w:b/>
          <w:bCs/>
          <w:sz w:val="22"/>
          <w:szCs w:val="22"/>
        </w:rPr>
        <w:t>Duration</w:t>
      </w:r>
      <w:r w:rsidR="00C77141">
        <w:rPr>
          <w:rFonts w:ascii="Calibri Light" w:hAnsi="Calibri Light" w:cs="Calibri Light"/>
          <w:b/>
          <w:bCs/>
          <w:sz w:val="22"/>
          <w:szCs w:val="22"/>
        </w:rPr>
        <w:tab/>
      </w:r>
      <w:r w:rsidR="00806750">
        <w:rPr>
          <w:rFonts w:ascii="Calibri Light" w:hAnsi="Calibri Light" w:cs="Calibri Light"/>
          <w:b/>
          <w:bCs/>
          <w:sz w:val="22"/>
          <w:szCs w:val="22"/>
        </w:rPr>
        <w:tab/>
      </w:r>
      <w:r>
        <w:rPr>
          <w:rFonts w:ascii="Calibri Light" w:hAnsi="Calibri Light" w:cs="Calibri Light"/>
          <w:b/>
          <w:bCs/>
          <w:sz w:val="22"/>
          <w:szCs w:val="22"/>
        </w:rPr>
        <w:t xml:space="preserve">: </w:t>
      </w:r>
      <w:r w:rsidR="002C072F">
        <w:rPr>
          <w:rFonts w:ascii="Calibri Light" w:hAnsi="Calibri Light" w:cs="Calibri Light"/>
          <w:b/>
          <w:bCs/>
          <w:sz w:val="22"/>
          <w:szCs w:val="22"/>
        </w:rPr>
        <w:t>Feb</w:t>
      </w:r>
      <w:r>
        <w:rPr>
          <w:rFonts w:ascii="Calibri Light" w:hAnsi="Calibri Light" w:cs="Calibri Light"/>
          <w:b/>
          <w:bCs/>
          <w:sz w:val="22"/>
          <w:szCs w:val="22"/>
        </w:rPr>
        <w:t>'20</w:t>
      </w:r>
      <w:r w:rsidR="002C072F">
        <w:rPr>
          <w:rFonts w:ascii="Calibri Light" w:hAnsi="Calibri Light" w:cs="Calibri Light"/>
          <w:b/>
          <w:bCs/>
          <w:sz w:val="22"/>
          <w:szCs w:val="22"/>
        </w:rPr>
        <w:t>22</w:t>
      </w:r>
      <w:r>
        <w:rPr>
          <w:rFonts w:ascii="Calibri Light" w:hAnsi="Calibri Light" w:cs="Calibri Light"/>
          <w:b/>
          <w:bCs/>
          <w:sz w:val="22"/>
          <w:szCs w:val="22"/>
        </w:rPr>
        <w:t xml:space="preserve"> to </w:t>
      </w:r>
      <w:r w:rsidR="002C072F">
        <w:rPr>
          <w:rFonts w:ascii="Calibri Light" w:hAnsi="Calibri Light" w:cs="Calibri Light"/>
          <w:b/>
          <w:bCs/>
          <w:sz w:val="22"/>
          <w:szCs w:val="22"/>
        </w:rPr>
        <w:t>Dec</w:t>
      </w:r>
      <w:r>
        <w:rPr>
          <w:rFonts w:ascii="Calibri Light" w:hAnsi="Calibri Light" w:cs="Calibri Light"/>
          <w:b/>
          <w:bCs/>
          <w:sz w:val="22"/>
          <w:szCs w:val="22"/>
        </w:rPr>
        <w:t>'20</w:t>
      </w:r>
      <w:r w:rsidR="002C072F">
        <w:rPr>
          <w:rFonts w:ascii="Calibri Light" w:hAnsi="Calibri Light" w:cs="Calibri Light"/>
          <w:b/>
          <w:bCs/>
          <w:sz w:val="22"/>
          <w:szCs w:val="22"/>
        </w:rPr>
        <w:t>22</w:t>
      </w:r>
    </w:p>
    <w:p w14:paraId="0E5F3E48" w14:textId="4CB0FB2E" w:rsidR="009C4A2A" w:rsidRDefault="009C4A2A" w:rsidP="00C77141">
      <w:pPr>
        <w:ind w:firstLine="360"/>
        <w:rPr>
          <w:rFonts w:ascii="Calibri Light" w:hAnsi="Calibri Light" w:cs="Calibri Light"/>
          <w:sz w:val="22"/>
          <w:szCs w:val="22"/>
        </w:rPr>
      </w:pPr>
      <w:r>
        <w:rPr>
          <w:rFonts w:ascii="Calibri Light" w:eastAsia="Arial Unicode MS" w:hAnsi="Calibri Light" w:cs="Calibri Light"/>
          <w:b/>
          <w:sz w:val="22"/>
          <w:szCs w:val="22"/>
        </w:rPr>
        <w:t>Role</w:t>
      </w:r>
      <w:r w:rsidR="00806750">
        <w:rPr>
          <w:rFonts w:ascii="Calibri Light" w:eastAsia="Arial Unicode MS" w:hAnsi="Calibri Light" w:cs="Calibri Light"/>
          <w:b/>
          <w:sz w:val="22"/>
          <w:szCs w:val="22"/>
        </w:rPr>
        <w:tab/>
      </w:r>
      <w:r w:rsidR="00806750">
        <w:rPr>
          <w:rFonts w:ascii="Calibri Light" w:eastAsia="Arial Unicode MS" w:hAnsi="Calibri Light" w:cs="Calibri Light"/>
          <w:b/>
          <w:sz w:val="22"/>
          <w:szCs w:val="22"/>
        </w:rPr>
        <w:tab/>
      </w:r>
      <w:r>
        <w:rPr>
          <w:rFonts w:ascii="Calibri Light" w:eastAsia="Arial Unicode MS" w:hAnsi="Calibri Light" w:cs="Calibri Light"/>
          <w:b/>
          <w:sz w:val="22"/>
          <w:szCs w:val="22"/>
        </w:rPr>
        <w:t xml:space="preserve">: </w:t>
      </w:r>
      <w:r w:rsidR="00806750">
        <w:rPr>
          <w:rFonts w:ascii="Calibri Light" w:hAnsi="Calibri Light" w:cs="Calibri Light"/>
          <w:b/>
          <w:color w:val="333333"/>
          <w:sz w:val="22"/>
          <w:szCs w:val="22"/>
        </w:rPr>
        <w:t>Senior</w:t>
      </w:r>
      <w:r w:rsidR="00806750">
        <w:rPr>
          <w:rFonts w:ascii="Calibri Light" w:eastAsia="Arial Unicode MS" w:hAnsi="Calibri Light" w:cs="Calibri Light"/>
          <w:sz w:val="22"/>
          <w:szCs w:val="22"/>
        </w:rPr>
        <w:t xml:space="preserve"> Functional</w:t>
      </w:r>
      <w:r>
        <w:rPr>
          <w:rFonts w:ascii="Calibri Light" w:eastAsia="Arial Unicode MS" w:hAnsi="Calibri Light" w:cs="Calibri Light"/>
          <w:sz w:val="22"/>
          <w:szCs w:val="22"/>
        </w:rPr>
        <w:t xml:space="preserve"> Consultant</w:t>
      </w:r>
    </w:p>
    <w:p w14:paraId="76E4FA56" w14:textId="11A0BD14" w:rsidR="009C4A2A" w:rsidRDefault="009C4A2A" w:rsidP="00C77141">
      <w:pPr>
        <w:pStyle w:val="Default"/>
        <w:ind w:firstLine="360"/>
        <w:rPr>
          <w:rFonts w:ascii="Calibri Light" w:hAnsi="Calibri Light" w:cs="Calibri Light"/>
          <w:sz w:val="22"/>
          <w:szCs w:val="22"/>
        </w:rPr>
      </w:pPr>
      <w:r>
        <w:rPr>
          <w:rFonts w:ascii="Calibri Light" w:hAnsi="Calibri Light" w:cs="Calibri Light"/>
          <w:b/>
          <w:sz w:val="22"/>
          <w:szCs w:val="22"/>
        </w:rPr>
        <w:t>Technologies</w:t>
      </w:r>
      <w:r w:rsidR="00806750">
        <w:rPr>
          <w:rFonts w:ascii="Calibri Light" w:hAnsi="Calibri Light" w:cs="Calibri Light"/>
          <w:b/>
          <w:sz w:val="22"/>
          <w:szCs w:val="22"/>
        </w:rPr>
        <w:tab/>
      </w:r>
      <w:r>
        <w:rPr>
          <w:rFonts w:ascii="Calibri Light" w:hAnsi="Calibri Light" w:cs="Calibri Light"/>
          <w:sz w:val="22"/>
          <w:szCs w:val="22"/>
        </w:rPr>
        <w:t>: Oracle Fusion HCM Implementation &amp; Support</w:t>
      </w:r>
    </w:p>
    <w:p w14:paraId="4964BF8F" w14:textId="0039DDFC" w:rsidR="009C4A2A" w:rsidRDefault="009C4A2A" w:rsidP="00C77141">
      <w:pPr>
        <w:pStyle w:val="Default"/>
        <w:ind w:firstLine="360"/>
        <w:rPr>
          <w:rFonts w:ascii="Calibri Light" w:hAnsi="Calibri Light" w:cs="Calibri Light"/>
          <w:sz w:val="22"/>
          <w:szCs w:val="22"/>
        </w:rPr>
      </w:pPr>
      <w:r>
        <w:rPr>
          <w:rFonts w:ascii="Calibri Light" w:hAnsi="Calibri Light" w:cs="Calibri Light"/>
          <w:b/>
          <w:sz w:val="22"/>
          <w:szCs w:val="22"/>
        </w:rPr>
        <w:t>Environment</w:t>
      </w:r>
      <w:r w:rsidR="00806750">
        <w:rPr>
          <w:rFonts w:ascii="Calibri Light" w:hAnsi="Calibri Light" w:cs="Calibri Light"/>
          <w:b/>
          <w:sz w:val="22"/>
          <w:szCs w:val="22"/>
        </w:rPr>
        <w:tab/>
      </w:r>
      <w:r>
        <w:rPr>
          <w:rFonts w:ascii="Calibri Light" w:hAnsi="Calibri Light" w:cs="Calibri Light"/>
          <w:b/>
          <w:sz w:val="22"/>
          <w:szCs w:val="22"/>
        </w:rPr>
        <w:t>:</w:t>
      </w:r>
      <w:r>
        <w:rPr>
          <w:rFonts w:ascii="Calibri Light" w:hAnsi="Calibri Light" w:cs="Calibri Light"/>
          <w:sz w:val="22"/>
          <w:szCs w:val="22"/>
        </w:rPr>
        <w:t xml:space="preserve"> Oracle Fusion HCM R13 </w:t>
      </w:r>
    </w:p>
    <w:p w14:paraId="3915B6C7" w14:textId="77777777" w:rsidR="000D34FF" w:rsidRDefault="000D34FF" w:rsidP="00A07FD2">
      <w:pPr>
        <w:rPr>
          <w:rFonts w:ascii="Calibri Light" w:hAnsi="Calibri Light" w:cs="Calibri Light"/>
          <w:b/>
          <w:color w:val="333333"/>
          <w:sz w:val="22"/>
          <w:szCs w:val="22"/>
        </w:rPr>
      </w:pPr>
    </w:p>
    <w:p w14:paraId="1111C45E" w14:textId="77777777" w:rsidR="009C4A2A" w:rsidRDefault="009C4A2A" w:rsidP="00C77141">
      <w:pPr>
        <w:pStyle w:val="NoSpacing"/>
        <w:ind w:firstLine="360"/>
        <w:rPr>
          <w:rFonts w:ascii="Calibri Light" w:hAnsi="Calibri Light" w:cs="Calibri Light"/>
          <w:b/>
          <w:sz w:val="22"/>
          <w:szCs w:val="22"/>
          <w:shd w:val="clear" w:color="auto" w:fill="FFFFFF"/>
        </w:rPr>
      </w:pPr>
      <w:r>
        <w:rPr>
          <w:rFonts w:ascii="Calibri Light" w:hAnsi="Calibri Light" w:cs="Calibri Light"/>
          <w:b/>
          <w:sz w:val="22"/>
          <w:szCs w:val="22"/>
          <w:shd w:val="clear" w:color="auto" w:fill="FFFFFF"/>
        </w:rPr>
        <w:t>Responsibilities:</w:t>
      </w:r>
    </w:p>
    <w:p w14:paraId="2D3781FD" w14:textId="77777777" w:rsidR="009C4A2A" w:rsidRDefault="009C4A2A" w:rsidP="00A07FD2">
      <w:pPr>
        <w:numPr>
          <w:ilvl w:val="0"/>
          <w:numId w:val="22"/>
        </w:numPr>
        <w:suppressAutoHyphens/>
        <w:spacing w:line="276" w:lineRule="auto"/>
        <w:rPr>
          <w:rFonts w:ascii="Calibri Light" w:hAnsi="Calibri Light" w:cs="Calibri Light"/>
          <w:sz w:val="22"/>
          <w:szCs w:val="22"/>
        </w:rPr>
      </w:pPr>
      <w:r>
        <w:rPr>
          <w:rFonts w:ascii="Calibri Light" w:hAnsi="Calibri Light" w:cs="Calibri Light"/>
          <w:sz w:val="22"/>
          <w:szCs w:val="22"/>
        </w:rPr>
        <w:t>Gathering and analysis of client requirements</w:t>
      </w:r>
    </w:p>
    <w:p w14:paraId="45829EA7" w14:textId="77777777" w:rsidR="009C4A2A" w:rsidRDefault="009C4A2A" w:rsidP="00A07FD2">
      <w:pPr>
        <w:pStyle w:val="Default"/>
        <w:numPr>
          <w:ilvl w:val="0"/>
          <w:numId w:val="22"/>
        </w:numPr>
        <w:rPr>
          <w:rFonts w:ascii="Calibri Light" w:hAnsi="Calibri Light" w:cs="Calibri Light"/>
          <w:sz w:val="22"/>
          <w:szCs w:val="22"/>
        </w:rPr>
      </w:pPr>
      <w:r>
        <w:rPr>
          <w:rFonts w:ascii="Calibri Light" w:hAnsi="Calibri Light" w:cs="Calibri Light"/>
          <w:color w:val="auto"/>
          <w:sz w:val="22"/>
          <w:szCs w:val="22"/>
        </w:rPr>
        <w:t xml:space="preserve">Oracle Fusion HCM Role Security Setups and </w:t>
      </w:r>
      <w:r>
        <w:rPr>
          <w:rFonts w:ascii="Calibri Light" w:hAnsi="Calibri Light" w:cs="Calibri Light"/>
          <w:bCs/>
          <w:color w:val="auto"/>
          <w:sz w:val="22"/>
          <w:szCs w:val="22"/>
        </w:rPr>
        <w:t>assigning to user.</w:t>
      </w:r>
    </w:p>
    <w:p w14:paraId="3F0D3B0B" w14:textId="77777777" w:rsidR="009C4A2A" w:rsidRPr="00E87106" w:rsidRDefault="009C4A2A" w:rsidP="00A07FD2">
      <w:pPr>
        <w:pStyle w:val="Default"/>
        <w:numPr>
          <w:ilvl w:val="0"/>
          <w:numId w:val="22"/>
        </w:numPr>
        <w:spacing w:after="5"/>
        <w:rPr>
          <w:rFonts w:ascii="Calibri Light" w:hAnsi="Calibri Light" w:cs="Calibri Light"/>
          <w:sz w:val="22"/>
          <w:szCs w:val="22"/>
        </w:rPr>
      </w:pPr>
      <w:r>
        <w:rPr>
          <w:rFonts w:ascii="Calibri Light" w:hAnsi="Calibri Light" w:cs="Calibri Light"/>
          <w:color w:val="auto"/>
          <w:sz w:val="22"/>
          <w:szCs w:val="22"/>
        </w:rPr>
        <w:lastRenderedPageBreak/>
        <w:t>Resolving Fusion HCM Production Issues and liaison with Oracle support for</w:t>
      </w:r>
      <w:r>
        <w:rPr>
          <w:rFonts w:ascii="Calibri Light" w:hAnsi="Calibri Light" w:cs="Calibri Light"/>
          <w:sz w:val="22"/>
          <w:szCs w:val="22"/>
        </w:rPr>
        <w:t xml:space="preserve"> </w:t>
      </w:r>
      <w:r>
        <w:rPr>
          <w:rFonts w:ascii="Calibri Light" w:hAnsi="Calibri Light" w:cs="Calibri Light"/>
          <w:color w:val="auto"/>
          <w:sz w:val="22"/>
          <w:szCs w:val="22"/>
        </w:rPr>
        <w:t>bug fixing,</w:t>
      </w:r>
    </w:p>
    <w:p w14:paraId="5A850823" w14:textId="45A4949D" w:rsidR="00E87106" w:rsidRPr="00E87106" w:rsidRDefault="00E87106" w:rsidP="00E87106">
      <w:pPr>
        <w:pStyle w:val="Default"/>
        <w:numPr>
          <w:ilvl w:val="0"/>
          <w:numId w:val="22"/>
        </w:numPr>
        <w:spacing w:after="5"/>
        <w:rPr>
          <w:rFonts w:ascii="Calibri Light" w:hAnsi="Calibri Light" w:cs="Calibri Light"/>
          <w:sz w:val="22"/>
          <w:szCs w:val="22"/>
        </w:rPr>
      </w:pPr>
      <w:r w:rsidRPr="00E87106">
        <w:rPr>
          <w:rFonts w:ascii="Calibri Light" w:hAnsi="Calibri Light" w:cs="Calibri Light"/>
          <w:sz w:val="22"/>
          <w:szCs w:val="22"/>
        </w:rPr>
        <w:t>Configured OTL elements such as time entry rules, time processing profiles, and approval workflows.</w:t>
      </w:r>
    </w:p>
    <w:p w14:paraId="2719C0ED" w14:textId="3D08B929" w:rsidR="00E87106" w:rsidRPr="00E87106" w:rsidRDefault="00E87106" w:rsidP="00E87106">
      <w:pPr>
        <w:pStyle w:val="Default"/>
        <w:numPr>
          <w:ilvl w:val="0"/>
          <w:numId w:val="22"/>
        </w:numPr>
        <w:spacing w:after="5"/>
        <w:rPr>
          <w:rFonts w:ascii="Calibri Light" w:hAnsi="Calibri Light" w:cs="Calibri Light"/>
          <w:sz w:val="22"/>
          <w:szCs w:val="22"/>
        </w:rPr>
      </w:pPr>
      <w:r w:rsidRPr="00E87106">
        <w:rPr>
          <w:rFonts w:ascii="Calibri Light" w:hAnsi="Calibri Light" w:cs="Calibri Light"/>
          <w:sz w:val="22"/>
          <w:szCs w:val="22"/>
          <w:lang w:val="en-GB"/>
        </w:rPr>
        <w:t>Integrated OTL with Payroll and Absence Management for seamless processing.</w:t>
      </w:r>
    </w:p>
    <w:p w14:paraId="05C031F2" w14:textId="7ED97E14" w:rsidR="00E87106" w:rsidRPr="00E87106" w:rsidRDefault="00E87106" w:rsidP="00E87106">
      <w:pPr>
        <w:pStyle w:val="Default"/>
        <w:numPr>
          <w:ilvl w:val="0"/>
          <w:numId w:val="22"/>
        </w:numPr>
        <w:spacing w:after="5"/>
        <w:rPr>
          <w:rFonts w:ascii="Calibri Light" w:hAnsi="Calibri Light" w:cs="Calibri Light"/>
          <w:sz w:val="22"/>
          <w:szCs w:val="22"/>
        </w:rPr>
      </w:pPr>
      <w:r w:rsidRPr="00E87106">
        <w:rPr>
          <w:rFonts w:ascii="Calibri Light" w:hAnsi="Calibri Light" w:cs="Calibri Light"/>
          <w:sz w:val="22"/>
          <w:szCs w:val="22"/>
        </w:rPr>
        <w:t>Provided production support for OTL-related issues and liaised with Oracle support for resolutions.</w:t>
      </w:r>
    </w:p>
    <w:p w14:paraId="39616988" w14:textId="78C6C9D0" w:rsidR="00E87106" w:rsidRDefault="00E87106" w:rsidP="00E87106">
      <w:pPr>
        <w:pStyle w:val="Default"/>
        <w:numPr>
          <w:ilvl w:val="0"/>
          <w:numId w:val="22"/>
        </w:numPr>
        <w:spacing w:after="5"/>
        <w:rPr>
          <w:rFonts w:ascii="Calibri Light" w:hAnsi="Calibri Light" w:cs="Calibri Light"/>
          <w:sz w:val="22"/>
          <w:szCs w:val="22"/>
        </w:rPr>
      </w:pPr>
      <w:r w:rsidRPr="00E87106">
        <w:rPr>
          <w:rFonts w:ascii="Calibri Light" w:hAnsi="Calibri Light" w:cs="Calibri Light"/>
          <w:sz w:val="22"/>
          <w:szCs w:val="22"/>
          <w:lang w:val="en-GB"/>
        </w:rPr>
        <w:t>Delivered end-user training and documentation for OTL processes.</w:t>
      </w:r>
    </w:p>
    <w:p w14:paraId="799EEEAF" w14:textId="77777777" w:rsidR="009C4A2A" w:rsidRDefault="009C4A2A" w:rsidP="00A07FD2">
      <w:pPr>
        <w:pStyle w:val="Default"/>
        <w:numPr>
          <w:ilvl w:val="0"/>
          <w:numId w:val="22"/>
        </w:numPr>
        <w:spacing w:after="5"/>
        <w:rPr>
          <w:rFonts w:ascii="Calibri Light" w:hAnsi="Calibri Light" w:cs="Calibri Light"/>
          <w:sz w:val="22"/>
          <w:szCs w:val="22"/>
        </w:rPr>
      </w:pPr>
      <w:r>
        <w:rPr>
          <w:rFonts w:ascii="Calibri Light" w:hAnsi="Calibri Light" w:cs="Calibri Light"/>
          <w:color w:val="auto"/>
          <w:sz w:val="22"/>
          <w:szCs w:val="22"/>
        </w:rPr>
        <w:t>Developing and Modifying the Payroll Fast Formula and ensuring the</w:t>
      </w:r>
      <w:r>
        <w:rPr>
          <w:rFonts w:ascii="Calibri Light" w:hAnsi="Calibri Light" w:cs="Calibri Light"/>
          <w:sz w:val="22"/>
          <w:szCs w:val="22"/>
        </w:rPr>
        <w:t xml:space="preserve"> </w:t>
      </w:r>
      <w:r>
        <w:rPr>
          <w:rFonts w:ascii="Calibri Light" w:hAnsi="Calibri Light" w:cs="Calibri Light"/>
          <w:color w:val="auto"/>
          <w:sz w:val="22"/>
          <w:szCs w:val="22"/>
        </w:rPr>
        <w:t>correctness of payroll results.</w:t>
      </w:r>
    </w:p>
    <w:p w14:paraId="613799AC" w14:textId="77777777" w:rsidR="009C4A2A" w:rsidRDefault="009C4A2A" w:rsidP="00A07FD2">
      <w:pPr>
        <w:pStyle w:val="Default"/>
        <w:numPr>
          <w:ilvl w:val="0"/>
          <w:numId w:val="22"/>
        </w:numPr>
        <w:spacing w:after="5"/>
        <w:rPr>
          <w:rFonts w:ascii="Calibri Light" w:hAnsi="Calibri Light" w:cs="Calibri Light"/>
          <w:sz w:val="22"/>
          <w:szCs w:val="22"/>
        </w:rPr>
      </w:pPr>
      <w:r>
        <w:rPr>
          <w:rFonts w:ascii="Calibri Light" w:hAnsi="Calibri Light" w:cs="Calibri Light"/>
          <w:bCs/>
          <w:color w:val="auto"/>
          <w:sz w:val="22"/>
          <w:szCs w:val="22"/>
        </w:rPr>
        <w:t xml:space="preserve">Defined UDTs, Defined Plans, Eligibility Profiles, Defined bonus components </w:t>
      </w:r>
    </w:p>
    <w:p w14:paraId="2D0F3D1E" w14:textId="77777777" w:rsidR="009C4A2A" w:rsidRDefault="009C4A2A" w:rsidP="00A07FD2">
      <w:pPr>
        <w:numPr>
          <w:ilvl w:val="0"/>
          <w:numId w:val="22"/>
        </w:numPr>
        <w:spacing w:line="276" w:lineRule="auto"/>
        <w:rPr>
          <w:rFonts w:ascii="Calibri Light" w:hAnsi="Calibri Light" w:cs="Calibri Light"/>
          <w:sz w:val="22"/>
          <w:szCs w:val="22"/>
        </w:rPr>
      </w:pPr>
      <w:r>
        <w:rPr>
          <w:rFonts w:ascii="Calibri Light" w:hAnsi="Calibri Light" w:cs="Calibri Light"/>
          <w:sz w:val="22"/>
          <w:szCs w:val="22"/>
        </w:rPr>
        <w:t>Created Custom security profiles based on business requirement (Business Unit and Location wise)</w:t>
      </w:r>
    </w:p>
    <w:p w14:paraId="3CA87560" w14:textId="77777777" w:rsidR="009C4A2A" w:rsidRDefault="009C4A2A" w:rsidP="00A07FD2">
      <w:pPr>
        <w:rPr>
          <w:rFonts w:ascii="Calibri Light" w:hAnsi="Calibri Light" w:cs="Calibri Light"/>
          <w:b/>
          <w:bCs/>
          <w:color w:val="000000"/>
          <w:sz w:val="22"/>
          <w:szCs w:val="22"/>
        </w:rPr>
      </w:pPr>
    </w:p>
    <w:p w14:paraId="25ABB6AC" w14:textId="77777777" w:rsidR="009C4A2A" w:rsidRDefault="004C32FC" w:rsidP="00C77141">
      <w:pPr>
        <w:pStyle w:val="Default"/>
        <w:ind w:firstLine="360"/>
        <w:rPr>
          <w:rFonts w:ascii="Calibri Light" w:hAnsi="Calibri Light" w:cs="Calibri Light"/>
          <w:b/>
          <w:bCs/>
          <w:sz w:val="22"/>
          <w:szCs w:val="22"/>
        </w:rPr>
      </w:pPr>
      <w:r>
        <w:rPr>
          <w:rFonts w:ascii="Calibri Light" w:hAnsi="Calibri Light" w:cs="Calibri Light"/>
          <w:b/>
          <w:bCs/>
          <w:sz w:val="22"/>
          <w:szCs w:val="22"/>
        </w:rPr>
        <w:t>Environment: Oracle Fusion HCM Cloud</w:t>
      </w:r>
      <w:r w:rsidR="00113143">
        <w:rPr>
          <w:rFonts w:ascii="Calibri Light" w:hAnsi="Calibri Light" w:cs="Calibri Light"/>
          <w:b/>
          <w:bCs/>
          <w:sz w:val="22"/>
          <w:szCs w:val="22"/>
        </w:rPr>
        <w:t xml:space="preserve"> </w:t>
      </w:r>
      <w:r>
        <w:rPr>
          <w:rFonts w:ascii="Calibri Light" w:hAnsi="Calibri Light" w:cs="Calibri Light"/>
          <w:b/>
          <w:bCs/>
          <w:sz w:val="22"/>
          <w:szCs w:val="22"/>
        </w:rPr>
        <w:t>(</w:t>
      </w:r>
      <w:r w:rsidR="00A07FD2">
        <w:rPr>
          <w:rFonts w:ascii="Calibri Light" w:hAnsi="Calibri Light" w:cs="Calibri Light"/>
          <w:b/>
          <w:bCs/>
          <w:sz w:val="22"/>
          <w:szCs w:val="22"/>
        </w:rPr>
        <w:t>Payroll, Global</w:t>
      </w:r>
      <w:r>
        <w:rPr>
          <w:rFonts w:ascii="Calibri Light" w:hAnsi="Calibri Light" w:cs="Calibri Light"/>
          <w:b/>
          <w:bCs/>
          <w:sz w:val="22"/>
          <w:szCs w:val="22"/>
        </w:rPr>
        <w:t xml:space="preserve"> HR)</w:t>
      </w:r>
    </w:p>
    <w:p w14:paraId="478BB34F" w14:textId="77777777" w:rsidR="000D34FF" w:rsidRDefault="000D34FF" w:rsidP="00A07FD2">
      <w:pPr>
        <w:pStyle w:val="Default"/>
        <w:rPr>
          <w:rFonts w:ascii="Calibri Light" w:hAnsi="Calibri Light" w:cs="Calibri Light"/>
          <w:b/>
          <w:bCs/>
          <w:sz w:val="22"/>
          <w:szCs w:val="22"/>
        </w:rPr>
      </w:pPr>
    </w:p>
    <w:p w14:paraId="556ABAD6" w14:textId="77777777" w:rsidR="000D34FF" w:rsidRDefault="000D34FF" w:rsidP="00C77141">
      <w:pPr>
        <w:pStyle w:val="NoSpacing"/>
        <w:rPr>
          <w:rFonts w:ascii="Calibri Light" w:hAnsi="Calibri Light" w:cs="Calibri Light"/>
          <w:bCs/>
          <w:sz w:val="22"/>
          <w:szCs w:val="22"/>
        </w:rPr>
      </w:pPr>
      <w:r>
        <w:rPr>
          <w:rFonts w:ascii="Calibri Light" w:eastAsia="Arial Unicode MS" w:hAnsi="Calibri Light" w:cs="Calibri Light"/>
          <w:b/>
          <w:sz w:val="22"/>
          <w:szCs w:val="22"/>
        </w:rPr>
        <w:t xml:space="preserve">Fusion Projects#: </w:t>
      </w:r>
    </w:p>
    <w:p w14:paraId="7A8E751C" w14:textId="5E214348" w:rsidR="000D34FF" w:rsidRDefault="000D34FF" w:rsidP="00C77141">
      <w:pPr>
        <w:autoSpaceDE w:val="0"/>
        <w:autoSpaceDN w:val="0"/>
        <w:adjustRightInd w:val="0"/>
        <w:ind w:firstLine="360"/>
        <w:rPr>
          <w:rFonts w:ascii="Calibri Light" w:hAnsi="Calibri Light" w:cs="Calibri Light"/>
          <w:b/>
          <w:sz w:val="22"/>
          <w:szCs w:val="22"/>
        </w:rPr>
      </w:pPr>
      <w:r>
        <w:rPr>
          <w:rFonts w:ascii="Calibri Light" w:eastAsia="Arial Unicode MS" w:hAnsi="Calibri Light" w:cs="Calibri Light"/>
          <w:b/>
          <w:sz w:val="22"/>
          <w:szCs w:val="22"/>
        </w:rPr>
        <w:t>Project</w:t>
      </w:r>
      <w:r w:rsidR="00806750">
        <w:rPr>
          <w:rFonts w:ascii="Calibri Light" w:eastAsia="Arial Unicode MS" w:hAnsi="Calibri Light" w:cs="Calibri Light"/>
          <w:b/>
          <w:sz w:val="22"/>
          <w:szCs w:val="22"/>
        </w:rPr>
        <w:tab/>
      </w:r>
      <w:r w:rsidR="00806750">
        <w:rPr>
          <w:rFonts w:ascii="Calibri Light" w:eastAsia="Arial Unicode MS" w:hAnsi="Calibri Light" w:cs="Calibri Light"/>
          <w:b/>
          <w:sz w:val="22"/>
          <w:szCs w:val="22"/>
        </w:rPr>
        <w:tab/>
      </w:r>
      <w:r>
        <w:rPr>
          <w:rFonts w:ascii="Calibri Light" w:eastAsia="Arial Unicode MS" w:hAnsi="Calibri Light" w:cs="Calibri Light"/>
          <w:b/>
          <w:sz w:val="22"/>
          <w:szCs w:val="22"/>
        </w:rPr>
        <w:t xml:space="preserve">: </w:t>
      </w:r>
      <w:r>
        <w:rPr>
          <w:rFonts w:ascii="Calibri Light" w:hAnsi="Calibri Light" w:cs="Calibri Light"/>
          <w:b/>
          <w:sz w:val="22"/>
          <w:szCs w:val="22"/>
          <w:lang w:val="en-IN" w:eastAsia="en-IN"/>
        </w:rPr>
        <w:t>Oracle</w:t>
      </w:r>
      <w:r>
        <w:rPr>
          <w:rFonts w:ascii="Calibri Light" w:hAnsi="Calibri Light" w:cs="Calibri Light"/>
          <w:b/>
          <w:sz w:val="22"/>
          <w:szCs w:val="22"/>
        </w:rPr>
        <w:t xml:space="preserve"> Fusion Core HR, </w:t>
      </w:r>
      <w:r>
        <w:rPr>
          <w:rFonts w:ascii="Calibri Light" w:hAnsi="Calibri Light" w:cs="Calibri Light"/>
          <w:b/>
          <w:sz w:val="22"/>
          <w:szCs w:val="22"/>
          <w:lang w:val="en-IN" w:eastAsia="en-IN"/>
        </w:rPr>
        <w:t xml:space="preserve">Absence Mgmt., </w:t>
      </w:r>
      <w:r w:rsidR="00A07FD2">
        <w:rPr>
          <w:rFonts w:ascii="Calibri Light" w:hAnsi="Calibri Light" w:cs="Calibri Light"/>
          <w:b/>
          <w:sz w:val="22"/>
          <w:szCs w:val="22"/>
          <w:lang w:val="en-IN" w:eastAsia="en-IN"/>
        </w:rPr>
        <w:t>Payroll,</w:t>
      </w:r>
      <w:r>
        <w:rPr>
          <w:rFonts w:ascii="Calibri Light" w:hAnsi="Calibri Light" w:cs="Calibri Light"/>
          <w:b/>
          <w:sz w:val="22"/>
          <w:szCs w:val="22"/>
          <w:lang w:val="en-IN" w:eastAsia="en-IN"/>
        </w:rPr>
        <w:t xml:space="preserve"> OTL</w:t>
      </w:r>
    </w:p>
    <w:p w14:paraId="462FBD6A" w14:textId="4B2BDDD9" w:rsidR="000D34FF" w:rsidRDefault="000D34FF" w:rsidP="00C77141">
      <w:pPr>
        <w:ind w:firstLine="360"/>
        <w:rPr>
          <w:rFonts w:ascii="Calibri Light" w:hAnsi="Calibri Light" w:cs="Calibri Light"/>
          <w:b/>
          <w:color w:val="333333"/>
          <w:sz w:val="22"/>
          <w:szCs w:val="22"/>
        </w:rPr>
      </w:pPr>
      <w:r>
        <w:rPr>
          <w:rFonts w:ascii="Calibri Light" w:eastAsia="Arial Unicode MS" w:hAnsi="Calibri Light" w:cs="Calibri Light"/>
          <w:b/>
          <w:sz w:val="22"/>
          <w:szCs w:val="22"/>
        </w:rPr>
        <w:t>Client</w:t>
      </w:r>
      <w:r w:rsidR="00806750">
        <w:rPr>
          <w:rFonts w:ascii="Calibri Light" w:eastAsia="Arial Unicode MS" w:hAnsi="Calibri Light" w:cs="Calibri Light"/>
          <w:b/>
          <w:sz w:val="22"/>
          <w:szCs w:val="22"/>
        </w:rPr>
        <w:tab/>
      </w:r>
      <w:r w:rsidR="00806750">
        <w:rPr>
          <w:rFonts w:ascii="Calibri Light" w:eastAsia="Arial Unicode MS" w:hAnsi="Calibri Light" w:cs="Calibri Light"/>
          <w:b/>
          <w:sz w:val="22"/>
          <w:szCs w:val="22"/>
        </w:rPr>
        <w:tab/>
      </w:r>
      <w:r>
        <w:rPr>
          <w:rFonts w:ascii="Calibri Light" w:eastAsia="Arial Unicode MS" w:hAnsi="Calibri Light" w:cs="Calibri Light"/>
          <w:b/>
          <w:sz w:val="22"/>
          <w:szCs w:val="22"/>
        </w:rPr>
        <w:t xml:space="preserve">: </w:t>
      </w:r>
      <w:r>
        <w:rPr>
          <w:rFonts w:ascii="Calibri Light" w:hAnsi="Calibri Light" w:cs="Calibri Light"/>
          <w:b/>
          <w:color w:val="000000"/>
          <w:sz w:val="22"/>
          <w:szCs w:val="22"/>
        </w:rPr>
        <w:t>University of Birmingham</w:t>
      </w:r>
    </w:p>
    <w:p w14:paraId="30826A4B" w14:textId="7AAEE537" w:rsidR="000D34FF" w:rsidRDefault="000D34FF" w:rsidP="00C77141">
      <w:pPr>
        <w:autoSpaceDE w:val="0"/>
        <w:autoSpaceDN w:val="0"/>
        <w:adjustRightInd w:val="0"/>
        <w:ind w:firstLine="360"/>
        <w:rPr>
          <w:rFonts w:ascii="Calibri Light" w:hAnsi="Calibri Light" w:cs="Calibri Light"/>
          <w:b/>
          <w:bCs/>
          <w:sz w:val="22"/>
          <w:szCs w:val="22"/>
        </w:rPr>
      </w:pPr>
      <w:r>
        <w:rPr>
          <w:rFonts w:ascii="Calibri Light" w:hAnsi="Calibri Light" w:cs="Calibri Light"/>
          <w:b/>
          <w:bCs/>
          <w:sz w:val="22"/>
          <w:szCs w:val="22"/>
        </w:rPr>
        <w:t>Duration</w:t>
      </w:r>
      <w:r w:rsidR="00C77141">
        <w:rPr>
          <w:rFonts w:ascii="Calibri Light" w:hAnsi="Calibri Light" w:cs="Calibri Light"/>
          <w:b/>
          <w:bCs/>
          <w:sz w:val="22"/>
          <w:szCs w:val="22"/>
        </w:rPr>
        <w:tab/>
      </w:r>
      <w:r w:rsidR="00806750">
        <w:rPr>
          <w:rFonts w:ascii="Calibri Light" w:hAnsi="Calibri Light" w:cs="Calibri Light"/>
          <w:b/>
          <w:bCs/>
          <w:sz w:val="22"/>
          <w:szCs w:val="22"/>
        </w:rPr>
        <w:tab/>
      </w:r>
      <w:r>
        <w:rPr>
          <w:rFonts w:ascii="Calibri Light" w:hAnsi="Calibri Light" w:cs="Calibri Light"/>
          <w:b/>
          <w:bCs/>
          <w:sz w:val="22"/>
          <w:szCs w:val="22"/>
        </w:rPr>
        <w:t xml:space="preserve">: </w:t>
      </w:r>
      <w:r w:rsidR="002C072F">
        <w:rPr>
          <w:rFonts w:ascii="Calibri Light" w:hAnsi="Calibri Light" w:cs="Calibri Light"/>
          <w:b/>
          <w:bCs/>
          <w:sz w:val="22"/>
          <w:szCs w:val="22"/>
        </w:rPr>
        <w:t>Mar</w:t>
      </w:r>
      <w:r>
        <w:rPr>
          <w:rFonts w:ascii="Calibri Light" w:hAnsi="Calibri Light" w:cs="Calibri Light"/>
          <w:b/>
          <w:bCs/>
          <w:sz w:val="22"/>
          <w:szCs w:val="22"/>
        </w:rPr>
        <w:t>'20</w:t>
      </w:r>
      <w:r w:rsidR="002C072F">
        <w:rPr>
          <w:rFonts w:ascii="Calibri Light" w:hAnsi="Calibri Light" w:cs="Calibri Light"/>
          <w:b/>
          <w:bCs/>
          <w:sz w:val="22"/>
          <w:szCs w:val="22"/>
        </w:rPr>
        <w:t>21</w:t>
      </w:r>
      <w:r>
        <w:rPr>
          <w:rFonts w:ascii="Calibri Light" w:hAnsi="Calibri Light" w:cs="Calibri Light"/>
          <w:b/>
          <w:bCs/>
          <w:sz w:val="22"/>
          <w:szCs w:val="22"/>
        </w:rPr>
        <w:t xml:space="preserve"> to Jan'20</w:t>
      </w:r>
      <w:r w:rsidR="002C072F">
        <w:rPr>
          <w:rFonts w:ascii="Calibri Light" w:hAnsi="Calibri Light" w:cs="Calibri Light"/>
          <w:b/>
          <w:bCs/>
          <w:sz w:val="22"/>
          <w:szCs w:val="22"/>
        </w:rPr>
        <w:t>22</w:t>
      </w:r>
    </w:p>
    <w:p w14:paraId="16349079" w14:textId="314F3E00" w:rsidR="000D34FF" w:rsidRDefault="000D34FF" w:rsidP="00C77141">
      <w:pPr>
        <w:ind w:firstLine="360"/>
        <w:rPr>
          <w:rFonts w:ascii="Calibri Light" w:hAnsi="Calibri Light" w:cs="Calibri Light"/>
          <w:sz w:val="22"/>
          <w:szCs w:val="22"/>
        </w:rPr>
      </w:pPr>
      <w:r>
        <w:rPr>
          <w:rFonts w:ascii="Calibri Light" w:eastAsia="Arial Unicode MS" w:hAnsi="Calibri Light" w:cs="Calibri Light"/>
          <w:b/>
          <w:sz w:val="22"/>
          <w:szCs w:val="22"/>
        </w:rPr>
        <w:t>Role</w:t>
      </w:r>
      <w:r w:rsidR="00806750">
        <w:rPr>
          <w:rFonts w:ascii="Calibri Light" w:eastAsia="Arial Unicode MS" w:hAnsi="Calibri Light" w:cs="Calibri Light"/>
          <w:b/>
          <w:sz w:val="22"/>
          <w:szCs w:val="22"/>
        </w:rPr>
        <w:tab/>
      </w:r>
      <w:r w:rsidR="00806750">
        <w:rPr>
          <w:rFonts w:ascii="Calibri Light" w:eastAsia="Arial Unicode MS" w:hAnsi="Calibri Light" w:cs="Calibri Light"/>
          <w:b/>
          <w:sz w:val="22"/>
          <w:szCs w:val="22"/>
        </w:rPr>
        <w:tab/>
      </w:r>
      <w:r>
        <w:rPr>
          <w:rFonts w:ascii="Calibri Light" w:eastAsia="Arial Unicode MS" w:hAnsi="Calibri Light" w:cs="Calibri Light"/>
          <w:b/>
          <w:sz w:val="22"/>
          <w:szCs w:val="22"/>
        </w:rPr>
        <w:t xml:space="preserve">: </w:t>
      </w:r>
      <w:r w:rsidR="00806750">
        <w:rPr>
          <w:rFonts w:ascii="Calibri Light" w:hAnsi="Calibri Light" w:cs="Calibri Light"/>
          <w:b/>
          <w:color w:val="333333"/>
          <w:sz w:val="22"/>
          <w:szCs w:val="22"/>
        </w:rPr>
        <w:t>Senior</w:t>
      </w:r>
      <w:r w:rsidR="00806750">
        <w:rPr>
          <w:rFonts w:ascii="Calibri Light" w:eastAsia="Arial Unicode MS" w:hAnsi="Calibri Light" w:cs="Calibri Light"/>
          <w:sz w:val="22"/>
          <w:szCs w:val="22"/>
        </w:rPr>
        <w:t xml:space="preserve"> Functional</w:t>
      </w:r>
      <w:r>
        <w:rPr>
          <w:rFonts w:ascii="Calibri Light" w:eastAsia="Arial Unicode MS" w:hAnsi="Calibri Light" w:cs="Calibri Light"/>
          <w:sz w:val="22"/>
          <w:szCs w:val="22"/>
        </w:rPr>
        <w:t xml:space="preserve"> Consultant</w:t>
      </w:r>
    </w:p>
    <w:p w14:paraId="79972189" w14:textId="21A08FFD" w:rsidR="000D34FF" w:rsidRDefault="000D34FF" w:rsidP="00C77141">
      <w:pPr>
        <w:pStyle w:val="Default"/>
        <w:ind w:firstLine="360"/>
        <w:rPr>
          <w:rFonts w:ascii="Calibri Light" w:hAnsi="Calibri Light" w:cs="Calibri Light"/>
          <w:sz w:val="22"/>
          <w:szCs w:val="22"/>
        </w:rPr>
      </w:pPr>
      <w:r>
        <w:rPr>
          <w:rFonts w:ascii="Calibri Light" w:hAnsi="Calibri Light" w:cs="Calibri Light"/>
          <w:b/>
          <w:sz w:val="22"/>
          <w:szCs w:val="22"/>
        </w:rPr>
        <w:t>Technologies</w:t>
      </w:r>
      <w:r w:rsidR="00806750">
        <w:rPr>
          <w:rFonts w:ascii="Calibri Light" w:hAnsi="Calibri Light" w:cs="Calibri Light"/>
          <w:b/>
          <w:sz w:val="22"/>
          <w:szCs w:val="22"/>
        </w:rPr>
        <w:tab/>
      </w:r>
      <w:r>
        <w:rPr>
          <w:rFonts w:ascii="Calibri Light" w:hAnsi="Calibri Light" w:cs="Calibri Light"/>
          <w:sz w:val="22"/>
          <w:szCs w:val="22"/>
        </w:rPr>
        <w:t>:</w:t>
      </w:r>
      <w:r w:rsidR="00806750">
        <w:rPr>
          <w:rFonts w:ascii="Calibri Light" w:hAnsi="Calibri Light" w:cs="Calibri Light"/>
          <w:sz w:val="22"/>
          <w:szCs w:val="22"/>
        </w:rPr>
        <w:t xml:space="preserve"> </w:t>
      </w:r>
      <w:r>
        <w:rPr>
          <w:rFonts w:ascii="Calibri Light" w:hAnsi="Calibri Light" w:cs="Calibri Light"/>
          <w:sz w:val="22"/>
          <w:szCs w:val="22"/>
        </w:rPr>
        <w:t>Oracle Fusion HCM Implementation &amp; Support</w:t>
      </w:r>
    </w:p>
    <w:p w14:paraId="35EE6BB9" w14:textId="4D0F1AB0" w:rsidR="000D34FF" w:rsidRDefault="000D34FF" w:rsidP="00C77141">
      <w:pPr>
        <w:pStyle w:val="Default"/>
        <w:ind w:firstLine="360"/>
        <w:rPr>
          <w:rFonts w:ascii="Calibri Light" w:hAnsi="Calibri Light" w:cs="Calibri Light"/>
          <w:sz w:val="22"/>
          <w:szCs w:val="22"/>
        </w:rPr>
      </w:pPr>
      <w:r>
        <w:rPr>
          <w:rFonts w:ascii="Calibri Light" w:hAnsi="Calibri Light" w:cs="Calibri Light"/>
          <w:b/>
          <w:sz w:val="22"/>
          <w:szCs w:val="22"/>
        </w:rPr>
        <w:t>Environment</w:t>
      </w:r>
      <w:r w:rsidR="00806750">
        <w:rPr>
          <w:rFonts w:ascii="Calibri Light" w:hAnsi="Calibri Light" w:cs="Calibri Light"/>
          <w:b/>
          <w:sz w:val="22"/>
          <w:szCs w:val="22"/>
        </w:rPr>
        <w:tab/>
      </w:r>
      <w:r>
        <w:rPr>
          <w:rFonts w:ascii="Calibri Light" w:hAnsi="Calibri Light" w:cs="Calibri Light"/>
          <w:b/>
          <w:sz w:val="22"/>
          <w:szCs w:val="22"/>
        </w:rPr>
        <w:t>:</w:t>
      </w:r>
      <w:r>
        <w:rPr>
          <w:rFonts w:ascii="Calibri Light" w:hAnsi="Calibri Light" w:cs="Calibri Light"/>
          <w:sz w:val="22"/>
          <w:szCs w:val="22"/>
        </w:rPr>
        <w:t xml:space="preserve"> Oracle Fusion HCM R13 </w:t>
      </w:r>
    </w:p>
    <w:p w14:paraId="16A761DD" w14:textId="77777777" w:rsidR="000D34FF" w:rsidRDefault="000D34FF" w:rsidP="00A07FD2">
      <w:pPr>
        <w:pStyle w:val="NoSpacing"/>
        <w:rPr>
          <w:rFonts w:ascii="Calibri Light" w:hAnsi="Calibri Light" w:cs="Calibri Light"/>
          <w:b/>
          <w:color w:val="333333"/>
          <w:sz w:val="22"/>
          <w:szCs w:val="22"/>
        </w:rPr>
      </w:pPr>
      <w:r>
        <w:rPr>
          <w:rFonts w:ascii="Calibri Light" w:hAnsi="Calibri Light" w:cs="Calibri Light"/>
          <w:b/>
          <w:color w:val="333333"/>
          <w:sz w:val="22"/>
          <w:szCs w:val="22"/>
        </w:rPr>
        <w:tab/>
      </w:r>
      <w:r>
        <w:rPr>
          <w:rFonts w:ascii="Calibri Light" w:hAnsi="Calibri Light" w:cs="Calibri Light"/>
          <w:b/>
          <w:color w:val="333333"/>
          <w:sz w:val="22"/>
          <w:szCs w:val="22"/>
        </w:rPr>
        <w:tab/>
      </w:r>
      <w:r>
        <w:rPr>
          <w:rFonts w:ascii="Calibri Light" w:hAnsi="Calibri Light" w:cs="Calibri Light"/>
          <w:b/>
          <w:color w:val="333333"/>
          <w:sz w:val="22"/>
          <w:szCs w:val="22"/>
        </w:rPr>
        <w:tab/>
      </w:r>
      <w:r>
        <w:rPr>
          <w:rFonts w:ascii="Calibri Light" w:hAnsi="Calibri Light" w:cs="Calibri Light"/>
          <w:b/>
          <w:color w:val="333333"/>
          <w:sz w:val="22"/>
          <w:szCs w:val="22"/>
        </w:rPr>
        <w:tab/>
        <w:t xml:space="preserve">            </w:t>
      </w:r>
    </w:p>
    <w:p w14:paraId="2E6223F8" w14:textId="77777777" w:rsidR="000D34FF" w:rsidRDefault="000D34FF" w:rsidP="00C77141">
      <w:pPr>
        <w:pStyle w:val="NoSpacing"/>
        <w:ind w:firstLine="180"/>
        <w:rPr>
          <w:rFonts w:ascii="Calibri Light" w:hAnsi="Calibri Light" w:cs="Calibri Light"/>
          <w:b/>
          <w:bCs/>
          <w:sz w:val="22"/>
          <w:szCs w:val="22"/>
          <w:shd w:val="clear" w:color="auto" w:fill="FFFFFF"/>
        </w:rPr>
      </w:pPr>
      <w:r>
        <w:rPr>
          <w:rFonts w:ascii="Calibri Light" w:hAnsi="Calibri Light" w:cs="Calibri Light"/>
          <w:b/>
          <w:bCs/>
          <w:sz w:val="22"/>
          <w:szCs w:val="22"/>
          <w:shd w:val="clear" w:color="auto" w:fill="FFFFFF"/>
        </w:rPr>
        <w:t xml:space="preserve">Responsibilities: </w:t>
      </w:r>
    </w:p>
    <w:p w14:paraId="600C2A09" w14:textId="77777777" w:rsidR="000D34FF" w:rsidRDefault="000D34FF" w:rsidP="00A07FD2">
      <w:pPr>
        <w:pStyle w:val="ListParagraph"/>
        <w:numPr>
          <w:ilvl w:val="0"/>
          <w:numId w:val="23"/>
        </w:numPr>
        <w:spacing w:after="0"/>
        <w:rPr>
          <w:rFonts w:ascii="Calibri Light" w:hAnsi="Calibri Light" w:cs="Calibri Light"/>
          <w:color w:val="000000"/>
        </w:rPr>
      </w:pPr>
      <w:r>
        <w:rPr>
          <w:rFonts w:ascii="Calibri Light" w:hAnsi="Calibri Light" w:cs="Calibri Light"/>
        </w:rPr>
        <w:t>Requirements and Analysis: Understanding the requirements of the client and act as a sole functional resource</w:t>
      </w:r>
      <w:r>
        <w:rPr>
          <w:rFonts w:ascii="Calibri Light" w:eastAsia="Times New Roman" w:hAnsi="Calibri Light" w:cs="Calibri Light"/>
          <w:color w:val="000000"/>
        </w:rPr>
        <w:t xml:space="preserve"> </w:t>
      </w:r>
    </w:p>
    <w:p w14:paraId="4DB586CB" w14:textId="77777777" w:rsidR="000D34FF" w:rsidRDefault="000D34FF" w:rsidP="00A07FD2">
      <w:pPr>
        <w:pStyle w:val="Default"/>
        <w:numPr>
          <w:ilvl w:val="0"/>
          <w:numId w:val="23"/>
        </w:numPr>
        <w:rPr>
          <w:rFonts w:ascii="Calibri Light" w:hAnsi="Calibri Light" w:cs="Calibri Light"/>
          <w:sz w:val="22"/>
          <w:szCs w:val="22"/>
        </w:rPr>
      </w:pPr>
      <w:r>
        <w:rPr>
          <w:rFonts w:ascii="Calibri Light" w:hAnsi="Calibri Light" w:cs="Calibri Light"/>
          <w:color w:val="auto"/>
          <w:sz w:val="22"/>
          <w:szCs w:val="22"/>
        </w:rPr>
        <w:t xml:space="preserve">Oracle Fusion HCM Role Security Setups and </w:t>
      </w:r>
      <w:r>
        <w:rPr>
          <w:rFonts w:ascii="Calibri Light" w:hAnsi="Calibri Light" w:cs="Calibri Light"/>
          <w:bCs/>
          <w:color w:val="auto"/>
          <w:sz w:val="22"/>
          <w:szCs w:val="22"/>
        </w:rPr>
        <w:t>assigning to user.</w:t>
      </w:r>
    </w:p>
    <w:p w14:paraId="4800E653" w14:textId="77777777" w:rsidR="000D34FF" w:rsidRPr="00E87106" w:rsidRDefault="000D34FF" w:rsidP="00A07FD2">
      <w:pPr>
        <w:pStyle w:val="Default"/>
        <w:numPr>
          <w:ilvl w:val="0"/>
          <w:numId w:val="23"/>
        </w:numPr>
        <w:spacing w:after="5"/>
        <w:rPr>
          <w:rFonts w:ascii="Calibri Light" w:hAnsi="Calibri Light" w:cs="Calibri Light"/>
          <w:sz w:val="22"/>
          <w:szCs w:val="22"/>
        </w:rPr>
      </w:pPr>
      <w:r>
        <w:rPr>
          <w:rFonts w:ascii="Calibri Light" w:hAnsi="Calibri Light" w:cs="Calibri Light"/>
          <w:color w:val="auto"/>
          <w:sz w:val="22"/>
          <w:szCs w:val="22"/>
        </w:rPr>
        <w:t>Resolving Fusion HCM Production Issues and liaison with Oracle support for</w:t>
      </w:r>
      <w:r>
        <w:rPr>
          <w:rFonts w:ascii="Calibri Light" w:hAnsi="Calibri Light" w:cs="Calibri Light"/>
          <w:sz w:val="22"/>
          <w:szCs w:val="22"/>
        </w:rPr>
        <w:t xml:space="preserve"> </w:t>
      </w:r>
      <w:r>
        <w:rPr>
          <w:rFonts w:ascii="Calibri Light" w:hAnsi="Calibri Light" w:cs="Calibri Light"/>
          <w:color w:val="auto"/>
          <w:sz w:val="22"/>
          <w:szCs w:val="22"/>
        </w:rPr>
        <w:t>bug fixing,</w:t>
      </w:r>
    </w:p>
    <w:p w14:paraId="5BF8F526" w14:textId="77777777" w:rsidR="00E87106" w:rsidRPr="00E87106" w:rsidRDefault="00E87106" w:rsidP="00E87106">
      <w:pPr>
        <w:pStyle w:val="Default"/>
        <w:numPr>
          <w:ilvl w:val="0"/>
          <w:numId w:val="23"/>
        </w:numPr>
        <w:spacing w:after="5"/>
        <w:rPr>
          <w:rFonts w:ascii="Calibri Light" w:hAnsi="Calibri Light" w:cs="Calibri Light"/>
          <w:sz w:val="22"/>
          <w:szCs w:val="22"/>
        </w:rPr>
      </w:pPr>
      <w:r w:rsidRPr="00E87106">
        <w:rPr>
          <w:rFonts w:ascii="Calibri Light" w:hAnsi="Calibri Light" w:cs="Calibri Light"/>
          <w:sz w:val="22"/>
          <w:szCs w:val="22"/>
        </w:rPr>
        <w:t>Configured OTL elements such as time entry rules, time processing profiles, and approval workflows.</w:t>
      </w:r>
    </w:p>
    <w:p w14:paraId="78E1A6B7" w14:textId="77777777" w:rsidR="00E87106" w:rsidRPr="00E87106" w:rsidRDefault="00E87106" w:rsidP="00E87106">
      <w:pPr>
        <w:pStyle w:val="Default"/>
        <w:numPr>
          <w:ilvl w:val="0"/>
          <w:numId w:val="23"/>
        </w:numPr>
        <w:spacing w:after="5"/>
        <w:rPr>
          <w:rFonts w:ascii="Calibri Light" w:hAnsi="Calibri Light" w:cs="Calibri Light"/>
          <w:sz w:val="22"/>
          <w:szCs w:val="22"/>
        </w:rPr>
      </w:pPr>
      <w:r w:rsidRPr="00E87106">
        <w:rPr>
          <w:rFonts w:ascii="Calibri Light" w:hAnsi="Calibri Light" w:cs="Calibri Light"/>
          <w:sz w:val="22"/>
          <w:szCs w:val="22"/>
          <w:lang w:val="en-GB"/>
        </w:rPr>
        <w:t>Integrated OTL with Payroll and Absence Management for seamless processing.</w:t>
      </w:r>
    </w:p>
    <w:p w14:paraId="03C5BA9D" w14:textId="77777777" w:rsidR="00E87106" w:rsidRPr="00E87106" w:rsidRDefault="00E87106" w:rsidP="00E87106">
      <w:pPr>
        <w:pStyle w:val="Default"/>
        <w:numPr>
          <w:ilvl w:val="0"/>
          <w:numId w:val="23"/>
        </w:numPr>
        <w:spacing w:after="5"/>
        <w:rPr>
          <w:rFonts w:ascii="Calibri Light" w:hAnsi="Calibri Light" w:cs="Calibri Light"/>
          <w:sz w:val="22"/>
          <w:szCs w:val="22"/>
        </w:rPr>
      </w:pPr>
      <w:r w:rsidRPr="00E87106">
        <w:rPr>
          <w:rFonts w:ascii="Calibri Light" w:hAnsi="Calibri Light" w:cs="Calibri Light"/>
          <w:sz w:val="22"/>
          <w:szCs w:val="22"/>
        </w:rPr>
        <w:t>Provided production support for OTL-related issues and liaised with Oracle support for resolutions.</w:t>
      </w:r>
    </w:p>
    <w:p w14:paraId="5394BD86" w14:textId="77777777" w:rsidR="00E87106" w:rsidRDefault="00E87106" w:rsidP="00E87106">
      <w:pPr>
        <w:pStyle w:val="Default"/>
        <w:numPr>
          <w:ilvl w:val="0"/>
          <w:numId w:val="23"/>
        </w:numPr>
        <w:spacing w:after="5"/>
        <w:rPr>
          <w:rFonts w:ascii="Calibri Light" w:hAnsi="Calibri Light" w:cs="Calibri Light"/>
          <w:sz w:val="22"/>
          <w:szCs w:val="22"/>
        </w:rPr>
      </w:pPr>
      <w:r w:rsidRPr="00E87106">
        <w:rPr>
          <w:rFonts w:ascii="Calibri Light" w:hAnsi="Calibri Light" w:cs="Calibri Light"/>
          <w:sz w:val="22"/>
          <w:szCs w:val="22"/>
          <w:lang w:val="en-GB"/>
        </w:rPr>
        <w:t>Delivered end-user training and documentation for OTL processes.</w:t>
      </w:r>
    </w:p>
    <w:p w14:paraId="58D77038" w14:textId="77777777" w:rsidR="00E87106" w:rsidRDefault="00E87106" w:rsidP="00E87106">
      <w:pPr>
        <w:pStyle w:val="Default"/>
        <w:spacing w:after="5"/>
        <w:ind w:left="720"/>
        <w:rPr>
          <w:rFonts w:ascii="Calibri Light" w:hAnsi="Calibri Light" w:cs="Calibri Light"/>
          <w:sz w:val="22"/>
          <w:szCs w:val="22"/>
        </w:rPr>
      </w:pPr>
    </w:p>
    <w:p w14:paraId="6590CA0E" w14:textId="77777777" w:rsidR="000D34FF" w:rsidRDefault="000D34FF" w:rsidP="00A07FD2">
      <w:pPr>
        <w:pStyle w:val="NoSpacing"/>
        <w:rPr>
          <w:rFonts w:ascii="Calibri Light" w:eastAsia="Times New Roman" w:hAnsi="Calibri Light" w:cs="Calibri Light"/>
          <w:sz w:val="22"/>
          <w:szCs w:val="22"/>
        </w:rPr>
      </w:pPr>
    </w:p>
    <w:p w14:paraId="7EA454FF" w14:textId="77777777" w:rsidR="000D34FF" w:rsidRDefault="000D34FF" w:rsidP="00C77141">
      <w:pPr>
        <w:pStyle w:val="NoSpacing"/>
        <w:ind w:firstLine="360"/>
        <w:rPr>
          <w:rFonts w:ascii="Calibri Light" w:hAnsi="Calibri Light" w:cs="Calibri Light"/>
          <w:sz w:val="22"/>
          <w:szCs w:val="22"/>
          <w:shd w:val="clear" w:color="auto" w:fill="FFFFFF"/>
          <w:lang w:val="en-IN"/>
        </w:rPr>
      </w:pPr>
      <w:r>
        <w:rPr>
          <w:rFonts w:ascii="Calibri Light" w:hAnsi="Calibri Light" w:cs="Calibri Light"/>
          <w:b/>
          <w:sz w:val="22"/>
          <w:szCs w:val="22"/>
          <w:shd w:val="clear" w:color="auto" w:fill="FFFFFF"/>
        </w:rPr>
        <w:t>Environment:</w:t>
      </w:r>
      <w:r>
        <w:rPr>
          <w:rFonts w:ascii="Calibri Light" w:hAnsi="Calibri Light" w:cs="Calibri Light"/>
          <w:sz w:val="22"/>
          <w:szCs w:val="22"/>
          <w:shd w:val="clear" w:color="auto" w:fill="FFFFFF"/>
        </w:rPr>
        <w:t xml:space="preserve"> </w:t>
      </w:r>
      <w:r>
        <w:rPr>
          <w:rFonts w:ascii="Calibri Light" w:hAnsi="Calibri Light" w:cs="Calibri Light"/>
          <w:sz w:val="22"/>
          <w:szCs w:val="22"/>
          <w:shd w:val="clear" w:color="auto" w:fill="FFFFFF"/>
          <w:lang w:val="en-IN"/>
        </w:rPr>
        <w:t xml:space="preserve"> </w:t>
      </w:r>
      <w:r w:rsidRPr="005410A8">
        <w:rPr>
          <w:rFonts w:ascii="Calibri Light" w:hAnsi="Calibri Light" w:cs="Calibri Light"/>
          <w:b/>
          <w:bCs/>
          <w:sz w:val="22"/>
          <w:szCs w:val="22"/>
          <w:shd w:val="clear" w:color="auto" w:fill="FFFFFF"/>
          <w:lang w:val="en-IN"/>
        </w:rPr>
        <w:t>Oracle Fusion HCM (Core HR, Absence, Payroll)</w:t>
      </w:r>
    </w:p>
    <w:p w14:paraId="03A79DED" w14:textId="77777777" w:rsidR="00F42ECD" w:rsidRDefault="00F42ECD" w:rsidP="00A07FD2">
      <w:pPr>
        <w:pStyle w:val="NoSpacing"/>
        <w:rPr>
          <w:rFonts w:ascii="Calibri Light" w:hAnsi="Calibri Light" w:cs="Calibri Light"/>
          <w:sz w:val="22"/>
          <w:szCs w:val="22"/>
          <w:shd w:val="clear" w:color="auto" w:fill="FFFFFF"/>
          <w:lang w:val="en-IN"/>
        </w:rPr>
      </w:pPr>
    </w:p>
    <w:p w14:paraId="50623C4E" w14:textId="77777777" w:rsidR="00F42ECD" w:rsidRDefault="00F42ECD" w:rsidP="00C77141">
      <w:pPr>
        <w:pStyle w:val="NoSpacing"/>
        <w:rPr>
          <w:rFonts w:ascii="Calibri Light" w:hAnsi="Calibri Light" w:cs="Calibri Light"/>
          <w:bCs/>
          <w:sz w:val="22"/>
          <w:szCs w:val="22"/>
        </w:rPr>
      </w:pPr>
      <w:r>
        <w:rPr>
          <w:rFonts w:ascii="Calibri Light" w:eastAsia="Arial Unicode MS" w:hAnsi="Calibri Light" w:cs="Calibri Light"/>
          <w:b/>
          <w:sz w:val="22"/>
          <w:szCs w:val="22"/>
        </w:rPr>
        <w:t xml:space="preserve">Fusion Projects#: </w:t>
      </w:r>
    </w:p>
    <w:p w14:paraId="63B04BF1" w14:textId="7AB1663A" w:rsidR="00F42ECD" w:rsidRDefault="00F42ECD" w:rsidP="00C77141">
      <w:pPr>
        <w:autoSpaceDE w:val="0"/>
        <w:autoSpaceDN w:val="0"/>
        <w:adjustRightInd w:val="0"/>
        <w:ind w:firstLine="360"/>
        <w:rPr>
          <w:rFonts w:ascii="Calibri Light" w:hAnsi="Calibri Light" w:cs="Calibri Light"/>
          <w:b/>
          <w:sz w:val="22"/>
          <w:szCs w:val="22"/>
        </w:rPr>
      </w:pPr>
      <w:r>
        <w:rPr>
          <w:rFonts w:ascii="Calibri Light" w:eastAsia="Arial Unicode MS" w:hAnsi="Calibri Light" w:cs="Calibri Light"/>
          <w:b/>
          <w:sz w:val="22"/>
          <w:szCs w:val="22"/>
        </w:rPr>
        <w:t>Project</w:t>
      </w:r>
      <w:r w:rsidR="00806750">
        <w:rPr>
          <w:rFonts w:ascii="Calibri Light" w:eastAsia="Arial Unicode MS" w:hAnsi="Calibri Light" w:cs="Calibri Light"/>
          <w:b/>
          <w:sz w:val="22"/>
          <w:szCs w:val="22"/>
        </w:rPr>
        <w:tab/>
      </w:r>
      <w:r w:rsidR="00806750">
        <w:rPr>
          <w:rFonts w:ascii="Calibri Light" w:eastAsia="Arial Unicode MS" w:hAnsi="Calibri Light" w:cs="Calibri Light"/>
          <w:b/>
          <w:sz w:val="22"/>
          <w:szCs w:val="22"/>
        </w:rPr>
        <w:tab/>
      </w:r>
      <w:r>
        <w:rPr>
          <w:rFonts w:ascii="Calibri Light" w:eastAsia="Arial Unicode MS" w:hAnsi="Calibri Light" w:cs="Calibri Light"/>
          <w:b/>
          <w:sz w:val="22"/>
          <w:szCs w:val="22"/>
        </w:rPr>
        <w:t xml:space="preserve">: </w:t>
      </w:r>
      <w:r>
        <w:rPr>
          <w:rFonts w:ascii="Calibri Light" w:hAnsi="Calibri Light" w:cs="Calibri Light"/>
          <w:b/>
          <w:sz w:val="22"/>
          <w:szCs w:val="22"/>
          <w:lang w:val="en-IN" w:eastAsia="en-IN"/>
        </w:rPr>
        <w:t>Oracle</w:t>
      </w:r>
      <w:r>
        <w:rPr>
          <w:rFonts w:ascii="Calibri Light" w:hAnsi="Calibri Light" w:cs="Calibri Light"/>
          <w:b/>
          <w:sz w:val="22"/>
          <w:szCs w:val="22"/>
        </w:rPr>
        <w:t xml:space="preserve"> Fusion Core HR, </w:t>
      </w:r>
      <w:r>
        <w:rPr>
          <w:rFonts w:ascii="Calibri Light" w:hAnsi="Calibri Light" w:cs="Calibri Light"/>
          <w:b/>
          <w:sz w:val="22"/>
          <w:szCs w:val="22"/>
          <w:lang w:val="en-IN" w:eastAsia="en-IN"/>
        </w:rPr>
        <w:t xml:space="preserve">Absence </w:t>
      </w:r>
      <w:r w:rsidR="00113143">
        <w:rPr>
          <w:rFonts w:ascii="Calibri Light" w:hAnsi="Calibri Light" w:cs="Calibri Light"/>
          <w:b/>
          <w:sz w:val="22"/>
          <w:szCs w:val="22"/>
          <w:lang w:val="en-IN" w:eastAsia="en-IN"/>
        </w:rPr>
        <w:t>Mgmt., Payroll,</w:t>
      </w:r>
      <w:r>
        <w:rPr>
          <w:rFonts w:ascii="Calibri Light" w:hAnsi="Calibri Light" w:cs="Calibri Light"/>
          <w:b/>
          <w:sz w:val="22"/>
          <w:szCs w:val="22"/>
          <w:lang w:val="en-IN" w:eastAsia="en-IN"/>
        </w:rPr>
        <w:t xml:space="preserve"> OTL</w:t>
      </w:r>
    </w:p>
    <w:p w14:paraId="7D5E41B3" w14:textId="3A237737" w:rsidR="00F42ECD" w:rsidRDefault="00F42ECD" w:rsidP="00C77141">
      <w:pPr>
        <w:pStyle w:val="NoSpacing"/>
        <w:ind w:firstLine="360"/>
        <w:rPr>
          <w:rFonts w:ascii="Calibri Light" w:hAnsi="Calibri Light" w:cs="Calibri Light"/>
          <w:b/>
          <w:color w:val="333333"/>
          <w:sz w:val="22"/>
          <w:szCs w:val="22"/>
        </w:rPr>
      </w:pPr>
      <w:r>
        <w:rPr>
          <w:rFonts w:ascii="Calibri Light" w:eastAsia="Arial Unicode MS" w:hAnsi="Calibri Light" w:cs="Calibri Light"/>
          <w:b/>
          <w:sz w:val="22"/>
          <w:szCs w:val="22"/>
        </w:rPr>
        <w:t>Client</w:t>
      </w:r>
      <w:r w:rsidR="00806750">
        <w:rPr>
          <w:rFonts w:ascii="Calibri Light" w:eastAsia="Arial Unicode MS" w:hAnsi="Calibri Light" w:cs="Calibri Light"/>
          <w:b/>
          <w:sz w:val="22"/>
          <w:szCs w:val="22"/>
        </w:rPr>
        <w:tab/>
      </w:r>
      <w:r w:rsidR="00806750">
        <w:rPr>
          <w:rFonts w:ascii="Calibri Light" w:eastAsia="Arial Unicode MS" w:hAnsi="Calibri Light" w:cs="Calibri Light"/>
          <w:b/>
          <w:sz w:val="22"/>
          <w:szCs w:val="22"/>
        </w:rPr>
        <w:tab/>
      </w:r>
      <w:r>
        <w:rPr>
          <w:rFonts w:ascii="Calibri Light" w:eastAsia="Arial Unicode MS" w:hAnsi="Calibri Light" w:cs="Calibri Light"/>
          <w:b/>
          <w:sz w:val="22"/>
          <w:szCs w:val="22"/>
        </w:rPr>
        <w:t xml:space="preserve">: </w:t>
      </w:r>
      <w:r>
        <w:rPr>
          <w:rFonts w:ascii="Calibri Light" w:hAnsi="Calibri Light" w:cs="Calibri Light"/>
          <w:b/>
          <w:color w:val="333333"/>
          <w:sz w:val="22"/>
          <w:szCs w:val="22"/>
        </w:rPr>
        <w:t>Stuller</w:t>
      </w:r>
    </w:p>
    <w:p w14:paraId="240B7879" w14:textId="2E9785B2" w:rsidR="00F42ECD" w:rsidRDefault="00F42ECD" w:rsidP="00C77141">
      <w:pPr>
        <w:autoSpaceDE w:val="0"/>
        <w:autoSpaceDN w:val="0"/>
        <w:adjustRightInd w:val="0"/>
        <w:ind w:firstLine="360"/>
        <w:rPr>
          <w:rFonts w:ascii="Calibri Light" w:hAnsi="Calibri Light" w:cs="Calibri Light"/>
          <w:b/>
          <w:bCs/>
          <w:sz w:val="22"/>
          <w:szCs w:val="22"/>
        </w:rPr>
      </w:pPr>
      <w:r>
        <w:rPr>
          <w:rFonts w:ascii="Calibri Light" w:hAnsi="Calibri Light" w:cs="Calibri Light"/>
          <w:b/>
          <w:bCs/>
          <w:sz w:val="22"/>
          <w:szCs w:val="22"/>
        </w:rPr>
        <w:t>Duration</w:t>
      </w:r>
      <w:r w:rsidR="00C77141">
        <w:rPr>
          <w:rFonts w:ascii="Calibri Light" w:hAnsi="Calibri Light" w:cs="Calibri Light"/>
          <w:b/>
          <w:bCs/>
          <w:sz w:val="22"/>
          <w:szCs w:val="22"/>
        </w:rPr>
        <w:tab/>
      </w:r>
      <w:r w:rsidR="00806750">
        <w:rPr>
          <w:rFonts w:ascii="Calibri Light" w:hAnsi="Calibri Light" w:cs="Calibri Light"/>
          <w:b/>
          <w:bCs/>
          <w:sz w:val="22"/>
          <w:szCs w:val="22"/>
        </w:rPr>
        <w:tab/>
      </w:r>
      <w:r>
        <w:rPr>
          <w:rFonts w:ascii="Calibri Light" w:hAnsi="Calibri Light" w:cs="Calibri Light"/>
          <w:b/>
          <w:bCs/>
          <w:sz w:val="22"/>
          <w:szCs w:val="22"/>
        </w:rPr>
        <w:t xml:space="preserve">: </w:t>
      </w:r>
      <w:r w:rsidR="00BC2B46">
        <w:rPr>
          <w:rFonts w:ascii="Calibri Light" w:hAnsi="Calibri Light" w:cs="Calibri Light"/>
          <w:b/>
          <w:bCs/>
          <w:sz w:val="22"/>
          <w:szCs w:val="22"/>
        </w:rPr>
        <w:t>Jan'2020</w:t>
      </w:r>
      <w:r>
        <w:rPr>
          <w:rFonts w:ascii="Calibri Light" w:hAnsi="Calibri Light" w:cs="Calibri Light"/>
          <w:b/>
          <w:bCs/>
          <w:sz w:val="22"/>
          <w:szCs w:val="22"/>
        </w:rPr>
        <w:t xml:space="preserve"> to </w:t>
      </w:r>
      <w:r w:rsidR="00BC2B46">
        <w:rPr>
          <w:rFonts w:ascii="Calibri Light" w:hAnsi="Calibri Light" w:cs="Calibri Light"/>
          <w:b/>
          <w:bCs/>
          <w:sz w:val="22"/>
          <w:szCs w:val="22"/>
        </w:rPr>
        <w:t>Feb</w:t>
      </w:r>
      <w:r>
        <w:rPr>
          <w:rFonts w:ascii="Calibri Light" w:hAnsi="Calibri Light" w:cs="Calibri Light"/>
          <w:b/>
          <w:bCs/>
          <w:sz w:val="22"/>
          <w:szCs w:val="22"/>
        </w:rPr>
        <w:t>'20</w:t>
      </w:r>
      <w:r w:rsidR="00BC2B46">
        <w:rPr>
          <w:rFonts w:ascii="Calibri Light" w:hAnsi="Calibri Light" w:cs="Calibri Light"/>
          <w:b/>
          <w:bCs/>
          <w:sz w:val="22"/>
          <w:szCs w:val="22"/>
        </w:rPr>
        <w:t>21</w:t>
      </w:r>
    </w:p>
    <w:p w14:paraId="67198AF4" w14:textId="75FF56FC" w:rsidR="00F42ECD" w:rsidRDefault="00F42ECD" w:rsidP="00C77141">
      <w:pPr>
        <w:ind w:firstLine="360"/>
        <w:rPr>
          <w:rFonts w:ascii="Calibri Light" w:hAnsi="Calibri Light" w:cs="Calibri Light"/>
          <w:sz w:val="22"/>
          <w:szCs w:val="22"/>
        </w:rPr>
      </w:pPr>
      <w:r>
        <w:rPr>
          <w:rFonts w:ascii="Calibri Light" w:eastAsia="Arial Unicode MS" w:hAnsi="Calibri Light" w:cs="Calibri Light"/>
          <w:b/>
          <w:sz w:val="22"/>
          <w:szCs w:val="22"/>
        </w:rPr>
        <w:t>Role</w:t>
      </w:r>
      <w:r w:rsidR="00806750">
        <w:rPr>
          <w:rFonts w:ascii="Calibri Light" w:eastAsia="Arial Unicode MS" w:hAnsi="Calibri Light" w:cs="Calibri Light"/>
          <w:b/>
          <w:sz w:val="22"/>
          <w:szCs w:val="22"/>
        </w:rPr>
        <w:tab/>
      </w:r>
      <w:r w:rsidR="00806750">
        <w:rPr>
          <w:rFonts w:ascii="Calibri Light" w:eastAsia="Arial Unicode MS" w:hAnsi="Calibri Light" w:cs="Calibri Light"/>
          <w:b/>
          <w:sz w:val="22"/>
          <w:szCs w:val="22"/>
        </w:rPr>
        <w:tab/>
      </w:r>
      <w:r>
        <w:rPr>
          <w:rFonts w:ascii="Calibri Light" w:eastAsia="Arial Unicode MS" w:hAnsi="Calibri Light" w:cs="Calibri Light"/>
          <w:b/>
          <w:sz w:val="22"/>
          <w:szCs w:val="22"/>
        </w:rPr>
        <w:t>:</w:t>
      </w:r>
      <w:r w:rsidR="00AD1770">
        <w:rPr>
          <w:rFonts w:ascii="Calibri Light" w:eastAsia="Arial Unicode MS" w:hAnsi="Calibri Light" w:cs="Calibri Light"/>
          <w:b/>
          <w:sz w:val="22"/>
          <w:szCs w:val="22"/>
        </w:rPr>
        <w:t xml:space="preserve"> </w:t>
      </w:r>
      <w:r w:rsidR="00806750">
        <w:rPr>
          <w:rFonts w:ascii="Calibri Light" w:hAnsi="Calibri Light" w:cs="Calibri Light"/>
          <w:b/>
          <w:color w:val="333333"/>
          <w:sz w:val="22"/>
          <w:szCs w:val="22"/>
        </w:rPr>
        <w:t>Senior</w:t>
      </w:r>
      <w:r w:rsidR="00806750">
        <w:rPr>
          <w:rFonts w:ascii="Calibri Light" w:eastAsia="Arial Unicode MS" w:hAnsi="Calibri Light" w:cs="Calibri Light"/>
          <w:sz w:val="22"/>
          <w:szCs w:val="22"/>
        </w:rPr>
        <w:t xml:space="preserve"> Functional</w:t>
      </w:r>
      <w:r>
        <w:rPr>
          <w:rFonts w:ascii="Calibri Light" w:eastAsia="Arial Unicode MS" w:hAnsi="Calibri Light" w:cs="Calibri Light"/>
          <w:sz w:val="22"/>
          <w:szCs w:val="22"/>
        </w:rPr>
        <w:t xml:space="preserve"> Consultant</w:t>
      </w:r>
    </w:p>
    <w:p w14:paraId="59F49A0A" w14:textId="59D4F881" w:rsidR="00F42ECD" w:rsidRDefault="00F42ECD" w:rsidP="00C77141">
      <w:pPr>
        <w:pStyle w:val="Default"/>
        <w:ind w:firstLine="360"/>
        <w:rPr>
          <w:rFonts w:ascii="Calibri Light" w:hAnsi="Calibri Light" w:cs="Calibri Light"/>
          <w:sz w:val="22"/>
          <w:szCs w:val="22"/>
        </w:rPr>
      </w:pPr>
      <w:r>
        <w:rPr>
          <w:rFonts w:ascii="Calibri Light" w:hAnsi="Calibri Light" w:cs="Calibri Light"/>
          <w:b/>
          <w:sz w:val="22"/>
          <w:szCs w:val="22"/>
        </w:rPr>
        <w:t>Technologies</w:t>
      </w:r>
      <w:r w:rsidR="00806750">
        <w:rPr>
          <w:rFonts w:ascii="Calibri Light" w:hAnsi="Calibri Light" w:cs="Calibri Light"/>
          <w:b/>
          <w:sz w:val="22"/>
          <w:szCs w:val="22"/>
        </w:rPr>
        <w:tab/>
      </w:r>
      <w:r>
        <w:rPr>
          <w:rFonts w:ascii="Calibri Light" w:hAnsi="Calibri Light" w:cs="Calibri Light"/>
          <w:sz w:val="22"/>
          <w:szCs w:val="22"/>
        </w:rPr>
        <w:t>: Oracle Fusion HCM Implementation &amp; Support</w:t>
      </w:r>
    </w:p>
    <w:p w14:paraId="17C664F3" w14:textId="5FB8F6E2" w:rsidR="00F42ECD" w:rsidRDefault="00F42ECD" w:rsidP="00C77141">
      <w:pPr>
        <w:pStyle w:val="Default"/>
        <w:ind w:firstLine="360"/>
        <w:rPr>
          <w:rFonts w:ascii="Calibri Light" w:hAnsi="Calibri Light" w:cs="Calibri Light"/>
          <w:sz w:val="22"/>
          <w:szCs w:val="22"/>
        </w:rPr>
      </w:pPr>
      <w:r>
        <w:rPr>
          <w:rFonts w:ascii="Calibri Light" w:hAnsi="Calibri Light" w:cs="Calibri Light"/>
          <w:b/>
          <w:sz w:val="22"/>
          <w:szCs w:val="22"/>
        </w:rPr>
        <w:t>Environment</w:t>
      </w:r>
      <w:r w:rsidR="00806750">
        <w:rPr>
          <w:rFonts w:ascii="Calibri Light" w:hAnsi="Calibri Light" w:cs="Calibri Light"/>
          <w:b/>
          <w:sz w:val="22"/>
          <w:szCs w:val="22"/>
        </w:rPr>
        <w:tab/>
      </w:r>
      <w:r>
        <w:rPr>
          <w:rFonts w:ascii="Calibri Light" w:hAnsi="Calibri Light" w:cs="Calibri Light"/>
          <w:b/>
          <w:sz w:val="22"/>
          <w:szCs w:val="22"/>
        </w:rPr>
        <w:t>:</w:t>
      </w:r>
      <w:r>
        <w:rPr>
          <w:rFonts w:ascii="Calibri Light" w:hAnsi="Calibri Light" w:cs="Calibri Light"/>
          <w:sz w:val="22"/>
          <w:szCs w:val="22"/>
        </w:rPr>
        <w:t xml:space="preserve"> Oracle Fusion HCM R13 </w:t>
      </w:r>
    </w:p>
    <w:p w14:paraId="311B86A9" w14:textId="77777777" w:rsidR="00F42ECD" w:rsidRDefault="00F42ECD" w:rsidP="00A07FD2">
      <w:pPr>
        <w:pStyle w:val="NoSpacing"/>
        <w:rPr>
          <w:rFonts w:ascii="Calibri Light" w:hAnsi="Calibri Light" w:cs="Calibri Light"/>
          <w:b/>
          <w:color w:val="333333"/>
          <w:sz w:val="22"/>
          <w:szCs w:val="22"/>
        </w:rPr>
      </w:pPr>
    </w:p>
    <w:p w14:paraId="22D3A4F2" w14:textId="554E4E85" w:rsidR="00F42ECD" w:rsidRDefault="00F42ECD" w:rsidP="00C77141">
      <w:pPr>
        <w:tabs>
          <w:tab w:val="left" w:pos="360"/>
          <w:tab w:val="left" w:pos="1440"/>
        </w:tabs>
        <w:autoSpaceDE w:val="0"/>
        <w:ind w:left="360" w:right="-360"/>
        <w:rPr>
          <w:rFonts w:ascii="Calibri Light" w:hAnsi="Calibri Light" w:cs="Calibri Light"/>
          <w:color w:val="333333"/>
          <w:sz w:val="22"/>
          <w:szCs w:val="22"/>
        </w:rPr>
      </w:pPr>
      <w:r>
        <w:rPr>
          <w:rFonts w:ascii="Calibri Light" w:hAnsi="Calibri Light" w:cs="Calibri Light"/>
          <w:sz w:val="22"/>
          <w:szCs w:val="22"/>
        </w:rPr>
        <w:t xml:space="preserve">Matt Stuller founded Stuller, Inc. in 1970. From our manufacturing and administrative headquarters in Lafayette, Louisiana, provide next-day delivery of more than 200,000 different items to over 40,000 </w:t>
      </w:r>
      <w:r w:rsidR="00806750">
        <w:rPr>
          <w:rFonts w:ascii="Calibri Light" w:hAnsi="Calibri Light" w:cs="Calibri Light"/>
          <w:sz w:val="22"/>
          <w:szCs w:val="22"/>
        </w:rPr>
        <w:t>jewellery</w:t>
      </w:r>
      <w:r>
        <w:rPr>
          <w:rFonts w:ascii="Calibri Light" w:hAnsi="Calibri Light" w:cs="Calibri Light"/>
          <w:sz w:val="22"/>
          <w:szCs w:val="22"/>
        </w:rPr>
        <w:t xml:space="preserve"> professionals worldwide.</w:t>
      </w:r>
      <w:r w:rsidR="00C77141">
        <w:rPr>
          <w:rFonts w:ascii="Calibri Light" w:hAnsi="Calibri Light" w:cs="Calibri Light"/>
          <w:sz w:val="22"/>
          <w:szCs w:val="22"/>
        </w:rPr>
        <w:t xml:space="preserve"> </w:t>
      </w:r>
      <w:r>
        <w:rPr>
          <w:rFonts w:ascii="Calibri Light" w:hAnsi="Calibri Light" w:cs="Calibri Light"/>
          <w:color w:val="333333"/>
          <w:sz w:val="22"/>
          <w:szCs w:val="22"/>
        </w:rPr>
        <w:t xml:space="preserve">Stuller having own four operations — three in North America and one in Bangkok, Thailand. Through these, we provide a complete range of products and services for </w:t>
      </w:r>
      <w:r w:rsidR="00806750">
        <w:rPr>
          <w:rFonts w:ascii="Calibri Light" w:hAnsi="Calibri Light" w:cs="Calibri Light"/>
          <w:color w:val="333333"/>
          <w:sz w:val="22"/>
          <w:szCs w:val="22"/>
        </w:rPr>
        <w:t>jewellery</w:t>
      </w:r>
      <w:r>
        <w:rPr>
          <w:rFonts w:ascii="Calibri Light" w:hAnsi="Calibri Light" w:cs="Calibri Light"/>
          <w:color w:val="333333"/>
          <w:sz w:val="22"/>
          <w:szCs w:val="22"/>
        </w:rPr>
        <w:t xml:space="preserve"> professionals including design technology and comprehensive CAD</w:t>
      </w:r>
      <w:r w:rsidR="00151C1C">
        <w:rPr>
          <w:rFonts w:ascii="Calibri Light" w:hAnsi="Calibri Light" w:cs="Calibri Light"/>
          <w:color w:val="333333"/>
          <w:sz w:val="22"/>
          <w:szCs w:val="22"/>
        </w:rPr>
        <w:t xml:space="preserve"> </w:t>
      </w:r>
      <w:r>
        <w:rPr>
          <w:rFonts w:ascii="Calibri Light" w:hAnsi="Calibri Light" w:cs="Calibri Light"/>
          <w:color w:val="333333"/>
          <w:sz w:val="22"/>
          <w:szCs w:val="22"/>
        </w:rPr>
        <w:t>/</w:t>
      </w:r>
      <w:r w:rsidR="00151C1C">
        <w:rPr>
          <w:rFonts w:ascii="Calibri Light" w:hAnsi="Calibri Light" w:cs="Calibri Light"/>
          <w:color w:val="333333"/>
          <w:sz w:val="22"/>
          <w:szCs w:val="22"/>
        </w:rPr>
        <w:t xml:space="preserve"> </w:t>
      </w:r>
      <w:r>
        <w:rPr>
          <w:rFonts w:ascii="Calibri Light" w:hAnsi="Calibri Light" w:cs="Calibri Light"/>
          <w:color w:val="333333"/>
          <w:sz w:val="22"/>
          <w:szCs w:val="22"/>
        </w:rPr>
        <w:t xml:space="preserve">CAM Services that meet each </w:t>
      </w:r>
      <w:r w:rsidR="00806750">
        <w:rPr>
          <w:rFonts w:ascii="Calibri Light" w:hAnsi="Calibri Light" w:cs="Calibri Light"/>
          <w:color w:val="333333"/>
          <w:sz w:val="22"/>
          <w:szCs w:val="22"/>
        </w:rPr>
        <w:t>jeweller’s</w:t>
      </w:r>
      <w:r>
        <w:rPr>
          <w:rFonts w:ascii="Calibri Light" w:hAnsi="Calibri Light" w:cs="Calibri Light"/>
          <w:color w:val="333333"/>
          <w:sz w:val="22"/>
          <w:szCs w:val="22"/>
        </w:rPr>
        <w:t xml:space="preserve"> need for customization. Stuller's core product categories </w:t>
      </w:r>
      <w:r w:rsidR="00806750">
        <w:rPr>
          <w:rFonts w:ascii="Calibri Light" w:hAnsi="Calibri Light" w:cs="Calibri Light"/>
          <w:color w:val="333333"/>
          <w:sz w:val="22"/>
          <w:szCs w:val="22"/>
        </w:rPr>
        <w:t>include</w:t>
      </w:r>
      <w:r>
        <w:rPr>
          <w:rFonts w:ascii="Calibri Light" w:hAnsi="Calibri Light" w:cs="Calibri Light"/>
          <w:color w:val="333333"/>
          <w:sz w:val="22"/>
          <w:szCs w:val="22"/>
        </w:rPr>
        <w:t xml:space="preserve"> bridal </w:t>
      </w:r>
      <w:r w:rsidR="00806750">
        <w:rPr>
          <w:rFonts w:ascii="Calibri Light" w:hAnsi="Calibri Light" w:cs="Calibri Light"/>
          <w:color w:val="333333"/>
          <w:sz w:val="22"/>
          <w:szCs w:val="22"/>
        </w:rPr>
        <w:t>jewellery</w:t>
      </w:r>
      <w:r>
        <w:rPr>
          <w:rFonts w:ascii="Calibri Light" w:hAnsi="Calibri Light" w:cs="Calibri Light"/>
          <w:color w:val="333333"/>
          <w:sz w:val="22"/>
          <w:szCs w:val="22"/>
        </w:rPr>
        <w:t xml:space="preserve">, mountings, </w:t>
      </w:r>
      <w:r w:rsidR="00806750">
        <w:rPr>
          <w:rFonts w:ascii="Calibri Light" w:hAnsi="Calibri Light" w:cs="Calibri Light"/>
          <w:color w:val="333333"/>
          <w:sz w:val="22"/>
          <w:szCs w:val="22"/>
        </w:rPr>
        <w:t>jewellery</w:t>
      </w:r>
      <w:r>
        <w:rPr>
          <w:rFonts w:ascii="Calibri Light" w:hAnsi="Calibri Light" w:cs="Calibri Light"/>
          <w:color w:val="333333"/>
          <w:sz w:val="22"/>
          <w:szCs w:val="22"/>
        </w:rPr>
        <w:t>, diamonds, gemstones, findings, metals, tools, supplies, and digital solutions. Stuller maintain employees leave information by using oracle fusion HCM Absence Management.</w:t>
      </w:r>
    </w:p>
    <w:p w14:paraId="5012F253" w14:textId="77777777" w:rsidR="00C77141" w:rsidRDefault="00C77141" w:rsidP="00A07FD2">
      <w:pPr>
        <w:pStyle w:val="NoSpacing"/>
        <w:rPr>
          <w:rFonts w:ascii="Calibri Light" w:hAnsi="Calibri Light" w:cs="Calibri Light"/>
          <w:b/>
          <w:color w:val="333333"/>
          <w:sz w:val="22"/>
          <w:szCs w:val="22"/>
        </w:rPr>
      </w:pPr>
    </w:p>
    <w:p w14:paraId="34F1CB73" w14:textId="38272067" w:rsidR="00F42ECD" w:rsidRDefault="00F42ECD" w:rsidP="00C77141">
      <w:pPr>
        <w:pStyle w:val="NoSpacing"/>
        <w:ind w:firstLine="360"/>
        <w:rPr>
          <w:rFonts w:ascii="Calibri Light" w:hAnsi="Calibri Light" w:cs="Calibri Light"/>
          <w:sz w:val="22"/>
          <w:szCs w:val="22"/>
        </w:rPr>
      </w:pPr>
      <w:r>
        <w:rPr>
          <w:rFonts w:ascii="Calibri Light" w:hAnsi="Calibri Light" w:cs="Calibri Light"/>
          <w:b/>
          <w:color w:val="333333"/>
          <w:sz w:val="22"/>
          <w:szCs w:val="22"/>
        </w:rPr>
        <w:t>Responsibilities:</w:t>
      </w:r>
    </w:p>
    <w:p w14:paraId="3B16C914" w14:textId="77777777" w:rsidR="00F42ECD" w:rsidRDefault="00F42ECD" w:rsidP="00A07FD2">
      <w:pPr>
        <w:pStyle w:val="NormalArial"/>
        <w:numPr>
          <w:ilvl w:val="0"/>
          <w:numId w:val="24"/>
        </w:numPr>
        <w:jc w:val="left"/>
        <w:rPr>
          <w:rFonts w:ascii="Calibri Light" w:hAnsi="Calibri Light" w:cs="Calibri Light"/>
          <w:sz w:val="22"/>
        </w:rPr>
      </w:pPr>
      <w:r>
        <w:rPr>
          <w:rFonts w:ascii="Calibri Light" w:hAnsi="Calibri Light" w:cs="Calibri Light"/>
          <w:sz w:val="22"/>
        </w:rPr>
        <w:t>Requirements and Analysis: Understanding the requirements of the client and act as a sole functional resource.</w:t>
      </w:r>
    </w:p>
    <w:p w14:paraId="742CD6FC" w14:textId="77777777" w:rsidR="00F42ECD" w:rsidRDefault="00F42ECD" w:rsidP="00A07FD2">
      <w:pPr>
        <w:pStyle w:val="NormalArial"/>
        <w:numPr>
          <w:ilvl w:val="0"/>
          <w:numId w:val="24"/>
        </w:numPr>
        <w:jc w:val="left"/>
        <w:rPr>
          <w:rFonts w:ascii="Calibri Light" w:hAnsi="Calibri Light" w:cs="Calibri Light"/>
          <w:sz w:val="22"/>
        </w:rPr>
      </w:pPr>
      <w:r>
        <w:rPr>
          <w:rFonts w:ascii="Calibri Light" w:hAnsi="Calibri Light" w:cs="Calibri Light"/>
          <w:sz w:val="22"/>
        </w:rPr>
        <w:t>Worked on Approval process management.</w:t>
      </w:r>
    </w:p>
    <w:p w14:paraId="77406FC3" w14:textId="77777777" w:rsidR="00F42ECD" w:rsidRDefault="00F42ECD" w:rsidP="00A07FD2">
      <w:pPr>
        <w:pStyle w:val="NormalArial"/>
        <w:numPr>
          <w:ilvl w:val="0"/>
          <w:numId w:val="24"/>
        </w:numPr>
        <w:jc w:val="left"/>
        <w:rPr>
          <w:rFonts w:ascii="Calibri Light" w:hAnsi="Calibri Light" w:cs="Calibri Light"/>
          <w:sz w:val="22"/>
        </w:rPr>
      </w:pPr>
      <w:r>
        <w:rPr>
          <w:rFonts w:ascii="Calibri Light" w:hAnsi="Calibri Light" w:cs="Calibri Light"/>
          <w:sz w:val="22"/>
        </w:rPr>
        <w:lastRenderedPageBreak/>
        <w:t>Worked on Security.</w:t>
      </w:r>
    </w:p>
    <w:p w14:paraId="7E0C9388" w14:textId="77777777" w:rsidR="00F42ECD" w:rsidRDefault="00F42ECD" w:rsidP="00A07FD2">
      <w:pPr>
        <w:pStyle w:val="NormalArial"/>
        <w:numPr>
          <w:ilvl w:val="0"/>
          <w:numId w:val="24"/>
        </w:numPr>
        <w:jc w:val="left"/>
        <w:rPr>
          <w:rFonts w:ascii="Calibri Light" w:hAnsi="Calibri Light" w:cs="Calibri Light"/>
          <w:sz w:val="22"/>
        </w:rPr>
      </w:pPr>
      <w:r>
        <w:rPr>
          <w:rFonts w:ascii="Calibri Light" w:hAnsi="Calibri Light" w:cs="Calibri Light"/>
          <w:sz w:val="22"/>
        </w:rPr>
        <w:t>Worked on Establish Enterprise Structure.</w:t>
      </w:r>
    </w:p>
    <w:p w14:paraId="4384C6CF" w14:textId="77777777" w:rsidR="00F42ECD" w:rsidRDefault="00F42ECD" w:rsidP="00A07FD2">
      <w:pPr>
        <w:pStyle w:val="NormalArial"/>
        <w:numPr>
          <w:ilvl w:val="0"/>
          <w:numId w:val="24"/>
        </w:numPr>
        <w:jc w:val="left"/>
        <w:rPr>
          <w:rFonts w:ascii="Calibri Light" w:hAnsi="Calibri Light" w:cs="Calibri Light"/>
          <w:sz w:val="22"/>
        </w:rPr>
      </w:pPr>
      <w:r>
        <w:rPr>
          <w:rFonts w:ascii="Calibri Light" w:hAnsi="Calibri Light" w:cs="Calibri Light"/>
          <w:sz w:val="22"/>
        </w:rPr>
        <w:t>Worked on configure Emplacement model, Flex Fields.</w:t>
      </w:r>
    </w:p>
    <w:p w14:paraId="57CBDD85" w14:textId="77777777" w:rsidR="00F42ECD" w:rsidRDefault="00F42ECD" w:rsidP="00A07FD2">
      <w:pPr>
        <w:pStyle w:val="NormalArial"/>
        <w:numPr>
          <w:ilvl w:val="0"/>
          <w:numId w:val="24"/>
        </w:numPr>
        <w:jc w:val="left"/>
        <w:rPr>
          <w:rFonts w:ascii="Calibri Light" w:hAnsi="Calibri Light" w:cs="Calibri Light"/>
          <w:sz w:val="22"/>
        </w:rPr>
      </w:pPr>
      <w:r>
        <w:rPr>
          <w:rFonts w:ascii="Calibri Light" w:hAnsi="Calibri Light" w:cs="Calibri Light"/>
          <w:sz w:val="22"/>
        </w:rPr>
        <w:t>Worked on Functional Configurations for Core HR.</w:t>
      </w:r>
    </w:p>
    <w:p w14:paraId="42FE2DDA" w14:textId="77777777" w:rsidR="00F42ECD" w:rsidRDefault="00F42ECD" w:rsidP="00A07FD2">
      <w:pPr>
        <w:pStyle w:val="NormalArial"/>
        <w:numPr>
          <w:ilvl w:val="0"/>
          <w:numId w:val="24"/>
        </w:numPr>
        <w:jc w:val="left"/>
        <w:rPr>
          <w:rFonts w:ascii="Calibri Light" w:hAnsi="Calibri Light" w:cs="Calibri Light"/>
          <w:sz w:val="22"/>
        </w:rPr>
      </w:pPr>
      <w:r>
        <w:rPr>
          <w:rFonts w:ascii="Calibri Light" w:hAnsi="Calibri Light" w:cs="Calibri Light"/>
          <w:sz w:val="22"/>
        </w:rPr>
        <w:t>Worked on Absence management.</w:t>
      </w:r>
    </w:p>
    <w:p w14:paraId="2C31EBAC" w14:textId="77777777" w:rsidR="00F42ECD" w:rsidRDefault="00F42ECD" w:rsidP="00A07FD2">
      <w:pPr>
        <w:pStyle w:val="ListParagraph"/>
        <w:keepNext/>
        <w:numPr>
          <w:ilvl w:val="0"/>
          <w:numId w:val="24"/>
        </w:numPr>
        <w:spacing w:after="0"/>
        <w:rPr>
          <w:rFonts w:ascii="Calibri Light" w:hAnsi="Calibri Light" w:cs="Calibri Light"/>
          <w:color w:val="333333"/>
        </w:rPr>
      </w:pPr>
      <w:r>
        <w:rPr>
          <w:rFonts w:ascii="Calibri Light" w:hAnsi="Calibri Light" w:cs="Calibri Light"/>
        </w:rPr>
        <w:t>Involved in Clients meeting for query logs on requirements.</w:t>
      </w:r>
    </w:p>
    <w:p w14:paraId="122AF968" w14:textId="77777777" w:rsidR="00F42ECD" w:rsidRDefault="00F42ECD" w:rsidP="00A07FD2">
      <w:pPr>
        <w:pStyle w:val="ListParagraph"/>
        <w:keepNext/>
        <w:numPr>
          <w:ilvl w:val="0"/>
          <w:numId w:val="24"/>
        </w:numPr>
        <w:spacing w:after="0"/>
        <w:rPr>
          <w:rFonts w:ascii="Calibri Light" w:hAnsi="Calibri Light" w:cs="Calibri Light"/>
          <w:b/>
          <w:color w:val="333333"/>
        </w:rPr>
      </w:pPr>
      <w:r>
        <w:rPr>
          <w:rFonts w:ascii="Calibri Light" w:hAnsi="Calibri Light" w:cs="Calibri Light"/>
          <w:color w:val="333333"/>
        </w:rPr>
        <w:t>Involved in daily status call for reporting work status.</w:t>
      </w:r>
    </w:p>
    <w:p w14:paraId="15AECF0B" w14:textId="77777777" w:rsidR="00F42ECD" w:rsidRDefault="00F42ECD" w:rsidP="00A07FD2">
      <w:pPr>
        <w:pStyle w:val="NoSpacing"/>
        <w:ind w:left="630"/>
        <w:rPr>
          <w:rFonts w:ascii="Calibri Light" w:hAnsi="Calibri Light" w:cs="Calibri Light"/>
          <w:b/>
          <w:color w:val="333333"/>
          <w:sz w:val="22"/>
          <w:szCs w:val="22"/>
        </w:rPr>
      </w:pPr>
      <w:r>
        <w:rPr>
          <w:rFonts w:ascii="Calibri Light" w:hAnsi="Calibri Light" w:cs="Calibri Light"/>
          <w:b/>
          <w:color w:val="333333"/>
          <w:sz w:val="22"/>
          <w:szCs w:val="22"/>
        </w:rPr>
        <w:t xml:space="preserve"> </w:t>
      </w:r>
    </w:p>
    <w:p w14:paraId="6E499EAD" w14:textId="50ADFA69" w:rsidR="00DD401B" w:rsidRDefault="00F42ECD" w:rsidP="00C77141">
      <w:pPr>
        <w:pStyle w:val="NoSpacing"/>
        <w:ind w:firstLine="360"/>
        <w:rPr>
          <w:rFonts w:ascii="Calibri Light" w:hAnsi="Calibri Light" w:cs="Calibri Light"/>
          <w:color w:val="333333"/>
          <w:sz w:val="22"/>
          <w:szCs w:val="22"/>
        </w:rPr>
      </w:pPr>
      <w:r>
        <w:rPr>
          <w:rFonts w:ascii="Calibri Light" w:hAnsi="Calibri Light" w:cs="Calibri Light"/>
          <w:b/>
          <w:color w:val="333333"/>
          <w:sz w:val="22"/>
          <w:szCs w:val="22"/>
        </w:rPr>
        <w:t xml:space="preserve">Environment: </w:t>
      </w:r>
      <w:r w:rsidRPr="005410A8">
        <w:rPr>
          <w:rFonts w:ascii="Calibri Light" w:hAnsi="Calibri Light" w:cs="Calibri Light"/>
          <w:b/>
          <w:bCs/>
          <w:color w:val="333333"/>
          <w:sz w:val="22"/>
          <w:szCs w:val="22"/>
        </w:rPr>
        <w:t>Oracle Fusion HCM</w:t>
      </w:r>
    </w:p>
    <w:p w14:paraId="19595035" w14:textId="77777777" w:rsidR="00DD401B" w:rsidRDefault="00DD401B" w:rsidP="00A07FD2">
      <w:pPr>
        <w:pStyle w:val="NoSpacing"/>
        <w:rPr>
          <w:rFonts w:ascii="Calibri Light" w:hAnsi="Calibri Light" w:cs="Calibri Light"/>
          <w:sz w:val="22"/>
          <w:szCs w:val="22"/>
          <w:shd w:val="clear" w:color="auto" w:fill="FFFFFF"/>
          <w:lang w:val="en-IN"/>
        </w:rPr>
      </w:pPr>
    </w:p>
    <w:p w14:paraId="75E1CE7D" w14:textId="77777777" w:rsidR="005410A8" w:rsidRDefault="005410A8" w:rsidP="00A07FD2">
      <w:pPr>
        <w:pStyle w:val="NoSpacing"/>
        <w:rPr>
          <w:rFonts w:ascii="Calibri Light" w:eastAsia="Arial Unicode MS" w:hAnsi="Calibri Light" w:cs="Calibri Light"/>
          <w:b/>
          <w:sz w:val="22"/>
          <w:szCs w:val="22"/>
        </w:rPr>
      </w:pPr>
    </w:p>
    <w:p w14:paraId="1D7E0BDC" w14:textId="77777777" w:rsidR="005410A8" w:rsidRDefault="005410A8" w:rsidP="00A07FD2">
      <w:pPr>
        <w:pStyle w:val="NoSpacing"/>
        <w:rPr>
          <w:rFonts w:ascii="Calibri Light" w:eastAsia="Arial Unicode MS" w:hAnsi="Calibri Light" w:cs="Calibri Light"/>
          <w:b/>
          <w:sz w:val="22"/>
          <w:szCs w:val="22"/>
        </w:rPr>
      </w:pPr>
    </w:p>
    <w:p w14:paraId="589091CB" w14:textId="77777777" w:rsidR="00C77141" w:rsidRDefault="00C77141" w:rsidP="00A07FD2">
      <w:pPr>
        <w:pStyle w:val="NoSpacing"/>
        <w:rPr>
          <w:rFonts w:ascii="Calibri Light" w:eastAsia="Arial Unicode MS" w:hAnsi="Calibri Light" w:cs="Calibri Light"/>
          <w:b/>
          <w:sz w:val="22"/>
          <w:szCs w:val="22"/>
        </w:rPr>
      </w:pPr>
    </w:p>
    <w:p w14:paraId="1266B063" w14:textId="3F09084F" w:rsidR="00DD401B" w:rsidRDefault="00DD401B" w:rsidP="00C77141">
      <w:pPr>
        <w:pStyle w:val="NoSpacing"/>
        <w:rPr>
          <w:rFonts w:ascii="Calibri Light" w:hAnsi="Calibri Light" w:cs="Calibri Light"/>
          <w:bCs/>
          <w:sz w:val="22"/>
          <w:szCs w:val="22"/>
        </w:rPr>
      </w:pPr>
      <w:r>
        <w:rPr>
          <w:rFonts w:ascii="Calibri Light" w:eastAsia="Arial Unicode MS" w:hAnsi="Calibri Light" w:cs="Calibri Light"/>
          <w:b/>
          <w:sz w:val="22"/>
          <w:szCs w:val="22"/>
        </w:rPr>
        <w:t xml:space="preserve">Fusion Projects#: </w:t>
      </w:r>
    </w:p>
    <w:p w14:paraId="0889831C" w14:textId="476146F0" w:rsidR="00DD401B" w:rsidRDefault="00DD401B" w:rsidP="00C77141">
      <w:pPr>
        <w:autoSpaceDE w:val="0"/>
        <w:autoSpaceDN w:val="0"/>
        <w:adjustRightInd w:val="0"/>
        <w:ind w:firstLine="360"/>
        <w:rPr>
          <w:rFonts w:ascii="Calibri Light" w:hAnsi="Calibri Light" w:cs="Calibri Light"/>
          <w:b/>
          <w:sz w:val="22"/>
          <w:szCs w:val="22"/>
        </w:rPr>
      </w:pPr>
      <w:r>
        <w:rPr>
          <w:rFonts w:ascii="Calibri Light" w:eastAsia="Arial Unicode MS" w:hAnsi="Calibri Light" w:cs="Calibri Light"/>
          <w:b/>
          <w:sz w:val="22"/>
          <w:szCs w:val="22"/>
        </w:rPr>
        <w:t>Project</w:t>
      </w:r>
      <w:r w:rsidR="00806750">
        <w:rPr>
          <w:rFonts w:ascii="Calibri Light" w:eastAsia="Arial Unicode MS" w:hAnsi="Calibri Light" w:cs="Calibri Light"/>
          <w:b/>
          <w:sz w:val="22"/>
          <w:szCs w:val="22"/>
        </w:rPr>
        <w:tab/>
      </w:r>
      <w:r w:rsidR="00806750">
        <w:rPr>
          <w:rFonts w:ascii="Calibri Light" w:eastAsia="Arial Unicode MS" w:hAnsi="Calibri Light" w:cs="Calibri Light"/>
          <w:b/>
          <w:sz w:val="22"/>
          <w:szCs w:val="22"/>
        </w:rPr>
        <w:tab/>
      </w:r>
      <w:r>
        <w:rPr>
          <w:rFonts w:ascii="Calibri Light" w:eastAsia="Arial Unicode MS" w:hAnsi="Calibri Light" w:cs="Calibri Light"/>
          <w:b/>
          <w:sz w:val="22"/>
          <w:szCs w:val="22"/>
        </w:rPr>
        <w:t xml:space="preserve">: </w:t>
      </w:r>
      <w:r>
        <w:rPr>
          <w:rFonts w:ascii="Calibri Light" w:hAnsi="Calibri Light" w:cs="Calibri Light"/>
          <w:b/>
          <w:sz w:val="22"/>
          <w:szCs w:val="22"/>
          <w:lang w:val="en-IN" w:eastAsia="en-IN"/>
        </w:rPr>
        <w:t>Oracle</w:t>
      </w:r>
      <w:r>
        <w:rPr>
          <w:rFonts w:ascii="Calibri Light" w:hAnsi="Calibri Light" w:cs="Calibri Light"/>
          <w:b/>
          <w:sz w:val="22"/>
          <w:szCs w:val="22"/>
        </w:rPr>
        <w:t xml:space="preserve"> Fusion Core HR, </w:t>
      </w:r>
      <w:r>
        <w:rPr>
          <w:rFonts w:ascii="Calibri Light" w:hAnsi="Calibri Light" w:cs="Calibri Light"/>
          <w:b/>
          <w:sz w:val="22"/>
          <w:szCs w:val="22"/>
          <w:lang w:val="en-IN" w:eastAsia="en-IN"/>
        </w:rPr>
        <w:t xml:space="preserve">Absence Mgmt., </w:t>
      </w:r>
      <w:r w:rsidR="00151C1C">
        <w:rPr>
          <w:rFonts w:ascii="Calibri Light" w:hAnsi="Calibri Light" w:cs="Calibri Light"/>
          <w:b/>
          <w:sz w:val="22"/>
          <w:szCs w:val="22"/>
          <w:lang w:val="en-IN" w:eastAsia="en-IN"/>
        </w:rPr>
        <w:t>Payroll,</w:t>
      </w:r>
      <w:r>
        <w:rPr>
          <w:rFonts w:ascii="Calibri Light" w:hAnsi="Calibri Light" w:cs="Calibri Light"/>
          <w:b/>
          <w:sz w:val="22"/>
          <w:szCs w:val="22"/>
          <w:lang w:val="en-IN" w:eastAsia="en-IN"/>
        </w:rPr>
        <w:t xml:space="preserve"> OTL</w:t>
      </w:r>
    </w:p>
    <w:p w14:paraId="1E77850B" w14:textId="76FB0B45" w:rsidR="00DD401B" w:rsidRDefault="00DD401B" w:rsidP="00C77141">
      <w:pPr>
        <w:tabs>
          <w:tab w:val="left" w:pos="360"/>
          <w:tab w:val="left" w:pos="1440"/>
        </w:tabs>
        <w:autoSpaceDE w:val="0"/>
        <w:ind w:right="-360" w:firstLine="360"/>
        <w:rPr>
          <w:rFonts w:ascii="Calibri Light" w:hAnsi="Calibri Light" w:cs="Calibri Light"/>
          <w:b/>
          <w:color w:val="333333"/>
          <w:sz w:val="22"/>
          <w:szCs w:val="22"/>
        </w:rPr>
      </w:pPr>
      <w:r>
        <w:rPr>
          <w:rFonts w:ascii="Calibri Light" w:eastAsia="Arial Unicode MS" w:hAnsi="Calibri Light" w:cs="Calibri Light"/>
          <w:b/>
          <w:sz w:val="22"/>
          <w:szCs w:val="22"/>
        </w:rPr>
        <w:t>Client</w:t>
      </w:r>
      <w:r w:rsidR="00C77141">
        <w:rPr>
          <w:rFonts w:ascii="Calibri Light" w:eastAsia="Arial Unicode MS" w:hAnsi="Calibri Light" w:cs="Calibri Light"/>
          <w:b/>
          <w:sz w:val="22"/>
          <w:szCs w:val="22"/>
        </w:rPr>
        <w:tab/>
      </w:r>
      <w:r w:rsidR="00806750">
        <w:rPr>
          <w:rFonts w:ascii="Calibri Light" w:eastAsia="Arial Unicode MS" w:hAnsi="Calibri Light" w:cs="Calibri Light"/>
          <w:b/>
          <w:sz w:val="22"/>
          <w:szCs w:val="22"/>
        </w:rPr>
        <w:tab/>
      </w:r>
      <w:r>
        <w:rPr>
          <w:rFonts w:ascii="Calibri Light" w:eastAsia="Arial Unicode MS" w:hAnsi="Calibri Light" w:cs="Calibri Light"/>
          <w:b/>
          <w:sz w:val="22"/>
          <w:szCs w:val="22"/>
        </w:rPr>
        <w:t xml:space="preserve">: </w:t>
      </w:r>
      <w:r>
        <w:rPr>
          <w:rFonts w:ascii="Calibri Light" w:hAnsi="Calibri Light" w:cs="Calibri Light"/>
          <w:b/>
          <w:color w:val="000000"/>
          <w:sz w:val="22"/>
          <w:szCs w:val="22"/>
        </w:rPr>
        <w:t>Bissell Manufacturing</w:t>
      </w:r>
    </w:p>
    <w:p w14:paraId="6A37AF7D" w14:textId="17EC4AA8" w:rsidR="00DD401B" w:rsidRDefault="00DD401B" w:rsidP="00C77141">
      <w:pPr>
        <w:autoSpaceDE w:val="0"/>
        <w:autoSpaceDN w:val="0"/>
        <w:adjustRightInd w:val="0"/>
        <w:ind w:firstLine="360"/>
        <w:rPr>
          <w:rFonts w:ascii="Calibri Light" w:hAnsi="Calibri Light" w:cs="Calibri Light"/>
          <w:b/>
          <w:bCs/>
          <w:sz w:val="22"/>
          <w:szCs w:val="22"/>
        </w:rPr>
      </w:pPr>
      <w:r>
        <w:rPr>
          <w:rFonts w:ascii="Calibri Light" w:hAnsi="Calibri Light" w:cs="Calibri Light"/>
          <w:b/>
          <w:bCs/>
          <w:sz w:val="22"/>
          <w:szCs w:val="22"/>
        </w:rPr>
        <w:t>Duration</w:t>
      </w:r>
      <w:r w:rsidR="00C77141">
        <w:rPr>
          <w:rFonts w:ascii="Calibri Light" w:hAnsi="Calibri Light" w:cs="Calibri Light"/>
          <w:b/>
          <w:bCs/>
          <w:sz w:val="22"/>
          <w:szCs w:val="22"/>
        </w:rPr>
        <w:tab/>
      </w:r>
      <w:r w:rsidR="00806750">
        <w:rPr>
          <w:rFonts w:ascii="Calibri Light" w:hAnsi="Calibri Light" w:cs="Calibri Light"/>
          <w:b/>
          <w:bCs/>
          <w:sz w:val="22"/>
          <w:szCs w:val="22"/>
        </w:rPr>
        <w:tab/>
      </w:r>
      <w:r>
        <w:rPr>
          <w:rFonts w:ascii="Calibri Light" w:hAnsi="Calibri Light" w:cs="Calibri Light"/>
          <w:b/>
          <w:bCs/>
          <w:sz w:val="22"/>
          <w:szCs w:val="22"/>
        </w:rPr>
        <w:t xml:space="preserve">: </w:t>
      </w:r>
      <w:r w:rsidR="00BC2B46">
        <w:rPr>
          <w:rFonts w:ascii="Calibri Light" w:hAnsi="Calibri Light" w:cs="Calibri Light"/>
          <w:b/>
          <w:bCs/>
          <w:sz w:val="22"/>
          <w:szCs w:val="22"/>
        </w:rPr>
        <w:t>Jan'2019</w:t>
      </w:r>
      <w:r>
        <w:rPr>
          <w:rFonts w:ascii="Calibri Light" w:hAnsi="Calibri Light" w:cs="Calibri Light"/>
          <w:b/>
          <w:bCs/>
          <w:sz w:val="22"/>
          <w:szCs w:val="22"/>
        </w:rPr>
        <w:t xml:space="preserve"> to </w:t>
      </w:r>
      <w:r w:rsidR="00BC2B46">
        <w:rPr>
          <w:rFonts w:ascii="Calibri Light" w:hAnsi="Calibri Light" w:cs="Calibri Light"/>
          <w:b/>
          <w:bCs/>
          <w:sz w:val="22"/>
          <w:szCs w:val="22"/>
        </w:rPr>
        <w:t>Dec</w:t>
      </w:r>
      <w:r>
        <w:rPr>
          <w:rFonts w:ascii="Calibri Light" w:hAnsi="Calibri Light" w:cs="Calibri Light"/>
          <w:b/>
          <w:bCs/>
          <w:sz w:val="22"/>
          <w:szCs w:val="22"/>
        </w:rPr>
        <w:t>'2019</w:t>
      </w:r>
    </w:p>
    <w:p w14:paraId="75544CF6" w14:textId="1B045621" w:rsidR="00DD401B" w:rsidRDefault="00DD401B" w:rsidP="00C77141">
      <w:pPr>
        <w:ind w:firstLine="360"/>
        <w:rPr>
          <w:rFonts w:ascii="Calibri Light" w:hAnsi="Calibri Light" w:cs="Calibri Light"/>
          <w:sz w:val="22"/>
          <w:szCs w:val="22"/>
        </w:rPr>
      </w:pPr>
      <w:r>
        <w:rPr>
          <w:rFonts w:ascii="Calibri Light" w:eastAsia="Arial Unicode MS" w:hAnsi="Calibri Light" w:cs="Calibri Light"/>
          <w:b/>
          <w:sz w:val="22"/>
          <w:szCs w:val="22"/>
        </w:rPr>
        <w:t>Role</w:t>
      </w:r>
      <w:r w:rsidR="00806750">
        <w:rPr>
          <w:rFonts w:ascii="Calibri Light" w:eastAsia="Arial Unicode MS" w:hAnsi="Calibri Light" w:cs="Calibri Light"/>
          <w:b/>
          <w:sz w:val="22"/>
          <w:szCs w:val="22"/>
        </w:rPr>
        <w:tab/>
      </w:r>
      <w:r w:rsidR="00806750">
        <w:rPr>
          <w:rFonts w:ascii="Calibri Light" w:eastAsia="Arial Unicode MS" w:hAnsi="Calibri Light" w:cs="Calibri Light"/>
          <w:b/>
          <w:sz w:val="22"/>
          <w:szCs w:val="22"/>
        </w:rPr>
        <w:tab/>
      </w:r>
      <w:r>
        <w:rPr>
          <w:rFonts w:ascii="Calibri Light" w:eastAsia="Arial Unicode MS" w:hAnsi="Calibri Light" w:cs="Calibri Light"/>
          <w:b/>
          <w:sz w:val="22"/>
          <w:szCs w:val="22"/>
        </w:rPr>
        <w:t xml:space="preserve">: </w:t>
      </w:r>
      <w:r w:rsidR="00806750">
        <w:rPr>
          <w:rFonts w:ascii="Calibri Light" w:hAnsi="Calibri Light" w:cs="Calibri Light"/>
          <w:b/>
          <w:color w:val="333333"/>
          <w:sz w:val="22"/>
          <w:szCs w:val="22"/>
        </w:rPr>
        <w:t>Senior</w:t>
      </w:r>
      <w:r w:rsidR="00806750">
        <w:rPr>
          <w:rFonts w:ascii="Calibri Light" w:eastAsia="Arial Unicode MS" w:hAnsi="Calibri Light" w:cs="Calibri Light"/>
          <w:sz w:val="22"/>
          <w:szCs w:val="22"/>
        </w:rPr>
        <w:t xml:space="preserve"> Functional</w:t>
      </w:r>
      <w:r>
        <w:rPr>
          <w:rFonts w:ascii="Calibri Light" w:eastAsia="Arial Unicode MS" w:hAnsi="Calibri Light" w:cs="Calibri Light"/>
          <w:sz w:val="22"/>
          <w:szCs w:val="22"/>
        </w:rPr>
        <w:t xml:space="preserve"> Consultant</w:t>
      </w:r>
    </w:p>
    <w:p w14:paraId="3E19718D" w14:textId="1068FAC5" w:rsidR="00DD401B" w:rsidRDefault="00DD401B" w:rsidP="00C77141">
      <w:pPr>
        <w:pStyle w:val="Default"/>
        <w:ind w:firstLine="360"/>
        <w:rPr>
          <w:rFonts w:ascii="Calibri Light" w:hAnsi="Calibri Light" w:cs="Calibri Light"/>
          <w:sz w:val="22"/>
          <w:szCs w:val="22"/>
        </w:rPr>
      </w:pPr>
      <w:r>
        <w:rPr>
          <w:rFonts w:ascii="Calibri Light" w:hAnsi="Calibri Light" w:cs="Calibri Light"/>
          <w:b/>
          <w:sz w:val="22"/>
          <w:szCs w:val="22"/>
        </w:rPr>
        <w:t>Technologies</w:t>
      </w:r>
      <w:r w:rsidR="00806750">
        <w:rPr>
          <w:rFonts w:ascii="Calibri Light" w:hAnsi="Calibri Light" w:cs="Calibri Light"/>
          <w:b/>
          <w:sz w:val="22"/>
          <w:szCs w:val="22"/>
        </w:rPr>
        <w:tab/>
      </w:r>
      <w:r>
        <w:rPr>
          <w:rFonts w:ascii="Calibri Light" w:hAnsi="Calibri Light" w:cs="Calibri Light"/>
          <w:sz w:val="22"/>
          <w:szCs w:val="22"/>
        </w:rPr>
        <w:t>: Oracle Fusion HCM Implementation &amp; Support</w:t>
      </w:r>
    </w:p>
    <w:p w14:paraId="7126158C" w14:textId="2871A44E" w:rsidR="00DD401B" w:rsidRDefault="00DD401B" w:rsidP="00C77141">
      <w:pPr>
        <w:pStyle w:val="Default"/>
        <w:ind w:firstLine="360"/>
        <w:rPr>
          <w:rFonts w:ascii="Calibri Light" w:hAnsi="Calibri Light" w:cs="Calibri Light"/>
          <w:sz w:val="22"/>
          <w:szCs w:val="22"/>
        </w:rPr>
      </w:pPr>
      <w:r>
        <w:rPr>
          <w:rFonts w:ascii="Calibri Light" w:hAnsi="Calibri Light" w:cs="Calibri Light"/>
          <w:b/>
          <w:sz w:val="22"/>
          <w:szCs w:val="22"/>
        </w:rPr>
        <w:t>Environment</w:t>
      </w:r>
      <w:r w:rsidR="00806750">
        <w:rPr>
          <w:rFonts w:ascii="Calibri Light" w:hAnsi="Calibri Light" w:cs="Calibri Light"/>
          <w:b/>
          <w:sz w:val="22"/>
          <w:szCs w:val="22"/>
        </w:rPr>
        <w:tab/>
      </w:r>
      <w:r>
        <w:rPr>
          <w:rFonts w:ascii="Calibri Light" w:hAnsi="Calibri Light" w:cs="Calibri Light"/>
          <w:b/>
          <w:sz w:val="22"/>
          <w:szCs w:val="22"/>
        </w:rPr>
        <w:t>:</w:t>
      </w:r>
      <w:r>
        <w:rPr>
          <w:rFonts w:ascii="Calibri Light" w:hAnsi="Calibri Light" w:cs="Calibri Light"/>
          <w:sz w:val="22"/>
          <w:szCs w:val="22"/>
        </w:rPr>
        <w:t xml:space="preserve"> Oracle Fusion HCM R13 </w:t>
      </w:r>
    </w:p>
    <w:p w14:paraId="5D158834" w14:textId="77777777" w:rsidR="00DD401B" w:rsidRDefault="00DD401B" w:rsidP="00A07FD2">
      <w:pPr>
        <w:pStyle w:val="NoSpacing"/>
        <w:rPr>
          <w:rFonts w:ascii="Calibri Light" w:hAnsi="Calibri Light" w:cs="Calibri Light"/>
          <w:sz w:val="22"/>
          <w:szCs w:val="22"/>
        </w:rPr>
      </w:pPr>
      <w:r>
        <w:rPr>
          <w:rFonts w:ascii="Calibri Light" w:hAnsi="Calibri Light" w:cs="Calibri Light"/>
          <w:b/>
          <w:color w:val="333333"/>
          <w:sz w:val="22"/>
          <w:szCs w:val="22"/>
        </w:rPr>
        <w:t xml:space="preserve">                                                                                   </w:t>
      </w:r>
    </w:p>
    <w:p w14:paraId="1E1725E8" w14:textId="224E5B52" w:rsidR="00DD401B" w:rsidRDefault="00DD401B" w:rsidP="00C77141">
      <w:pPr>
        <w:pStyle w:val="NoSpacing"/>
        <w:ind w:left="360"/>
        <w:rPr>
          <w:rFonts w:ascii="Calibri Light" w:hAnsi="Calibri Light" w:cs="Calibri Light"/>
          <w:b/>
          <w:sz w:val="22"/>
          <w:szCs w:val="22"/>
          <w:shd w:val="clear" w:color="auto" w:fill="FFFFFF"/>
        </w:rPr>
      </w:pPr>
      <w:r>
        <w:rPr>
          <w:rFonts w:ascii="Calibri Light" w:hAnsi="Calibri Light" w:cs="Calibri Light"/>
          <w:sz w:val="22"/>
          <w:szCs w:val="22"/>
        </w:rPr>
        <w:t xml:space="preserve">This is </w:t>
      </w:r>
      <w:r w:rsidR="00576B3C">
        <w:rPr>
          <w:rFonts w:ascii="Calibri Light" w:hAnsi="Calibri Light" w:cs="Calibri Light"/>
          <w:sz w:val="22"/>
          <w:szCs w:val="22"/>
        </w:rPr>
        <w:t>an</w:t>
      </w:r>
      <w:r>
        <w:rPr>
          <w:rFonts w:ascii="Calibri Light" w:hAnsi="Calibri Light" w:cs="Calibri Light"/>
          <w:sz w:val="22"/>
          <w:szCs w:val="22"/>
        </w:rPr>
        <w:t xml:space="preserve"> Implementation project. Bissell Homecare is a family-owned business that is the leading manufacturer of floor care products. Bissell currently runs </w:t>
      </w:r>
      <w:proofErr w:type="spellStart"/>
      <w:r>
        <w:rPr>
          <w:rFonts w:ascii="Calibri Light" w:hAnsi="Calibri Light" w:cs="Calibri Light"/>
          <w:sz w:val="22"/>
          <w:szCs w:val="22"/>
        </w:rPr>
        <w:t>NuView</w:t>
      </w:r>
      <w:proofErr w:type="spellEnd"/>
      <w:r>
        <w:rPr>
          <w:rFonts w:ascii="Calibri Light" w:hAnsi="Calibri Light" w:cs="Calibri Light"/>
          <w:sz w:val="22"/>
          <w:szCs w:val="22"/>
        </w:rPr>
        <w:t xml:space="preserve"> for HR. Bissell plans to implement the Oracle Cloud HCM Solution.</w:t>
      </w:r>
    </w:p>
    <w:p w14:paraId="79160826" w14:textId="77777777" w:rsidR="00DD401B" w:rsidRDefault="00DD401B" w:rsidP="00A07FD2">
      <w:pPr>
        <w:pStyle w:val="NoSpacing"/>
        <w:rPr>
          <w:rFonts w:ascii="Calibri Light" w:hAnsi="Calibri Light" w:cs="Calibri Light"/>
          <w:b/>
          <w:sz w:val="22"/>
          <w:szCs w:val="22"/>
          <w:shd w:val="clear" w:color="auto" w:fill="FFFFFF"/>
        </w:rPr>
      </w:pPr>
    </w:p>
    <w:p w14:paraId="5D4395F6" w14:textId="77777777" w:rsidR="00DD401B" w:rsidRDefault="00DD401B" w:rsidP="00C77141">
      <w:pPr>
        <w:ind w:firstLine="360"/>
        <w:rPr>
          <w:rFonts w:ascii="Calibri Light" w:hAnsi="Calibri Light" w:cs="Calibri Light"/>
          <w:sz w:val="22"/>
          <w:szCs w:val="22"/>
        </w:rPr>
      </w:pPr>
      <w:r>
        <w:rPr>
          <w:rFonts w:ascii="Calibri Light" w:hAnsi="Calibri Light" w:cs="Calibri Light"/>
          <w:b/>
          <w:color w:val="000000"/>
          <w:sz w:val="22"/>
          <w:szCs w:val="22"/>
          <w:shd w:val="clear" w:color="auto" w:fill="FFFFFF"/>
        </w:rPr>
        <w:t>Responsibilities:</w:t>
      </w:r>
    </w:p>
    <w:p w14:paraId="04DCD776" w14:textId="77777777" w:rsidR="00DD401B" w:rsidRDefault="00DD401B" w:rsidP="00A07FD2">
      <w:pPr>
        <w:pStyle w:val="NormalArial"/>
        <w:numPr>
          <w:ilvl w:val="0"/>
          <w:numId w:val="25"/>
        </w:numPr>
        <w:jc w:val="left"/>
        <w:rPr>
          <w:rFonts w:ascii="Calibri Light" w:hAnsi="Calibri Light" w:cs="Calibri Light"/>
          <w:sz w:val="22"/>
        </w:rPr>
      </w:pPr>
      <w:r>
        <w:rPr>
          <w:rFonts w:ascii="Calibri Light" w:hAnsi="Calibri Light" w:cs="Calibri Light"/>
          <w:sz w:val="22"/>
        </w:rPr>
        <w:t>Requirements and Analysis: Understanding the requirements of the client and act as a sole functional resource.</w:t>
      </w:r>
    </w:p>
    <w:p w14:paraId="27427C39" w14:textId="77777777" w:rsidR="00DD401B" w:rsidRDefault="00DD401B" w:rsidP="00A07FD2">
      <w:pPr>
        <w:pStyle w:val="NormalArial"/>
        <w:numPr>
          <w:ilvl w:val="0"/>
          <w:numId w:val="25"/>
        </w:numPr>
        <w:jc w:val="left"/>
        <w:rPr>
          <w:rFonts w:ascii="Calibri Light" w:hAnsi="Calibri Light" w:cs="Calibri Light"/>
          <w:sz w:val="22"/>
        </w:rPr>
      </w:pPr>
      <w:r>
        <w:rPr>
          <w:rFonts w:ascii="Calibri Light" w:hAnsi="Calibri Light" w:cs="Calibri Light"/>
          <w:sz w:val="22"/>
        </w:rPr>
        <w:t>Worked on configure Value sets and DFF, EFF.</w:t>
      </w:r>
    </w:p>
    <w:p w14:paraId="3CA44C95" w14:textId="77777777" w:rsidR="00DD401B" w:rsidRDefault="00DD401B" w:rsidP="00A07FD2">
      <w:pPr>
        <w:pStyle w:val="NormalArial"/>
        <w:numPr>
          <w:ilvl w:val="0"/>
          <w:numId w:val="25"/>
        </w:numPr>
        <w:jc w:val="left"/>
        <w:rPr>
          <w:rFonts w:ascii="Calibri Light" w:hAnsi="Calibri Light" w:cs="Calibri Light"/>
          <w:sz w:val="22"/>
        </w:rPr>
      </w:pPr>
      <w:r>
        <w:rPr>
          <w:rFonts w:ascii="Calibri Light" w:hAnsi="Calibri Light" w:cs="Calibri Light"/>
          <w:sz w:val="22"/>
        </w:rPr>
        <w:t>Worked on Functional Configurations for Core HR.</w:t>
      </w:r>
    </w:p>
    <w:p w14:paraId="061ABA9D" w14:textId="77777777" w:rsidR="00DD401B" w:rsidRDefault="00DD401B" w:rsidP="00A07FD2">
      <w:pPr>
        <w:pStyle w:val="NormalArial"/>
        <w:numPr>
          <w:ilvl w:val="0"/>
          <w:numId w:val="25"/>
        </w:numPr>
        <w:jc w:val="left"/>
        <w:rPr>
          <w:rFonts w:ascii="Calibri Light" w:hAnsi="Calibri Light" w:cs="Calibri Light"/>
          <w:sz w:val="22"/>
        </w:rPr>
      </w:pPr>
      <w:r>
        <w:rPr>
          <w:rFonts w:ascii="Calibri Light" w:hAnsi="Calibri Light" w:cs="Calibri Light"/>
          <w:sz w:val="22"/>
        </w:rPr>
        <w:t xml:space="preserve">Hire Employees (Worker, </w:t>
      </w:r>
      <w:r w:rsidR="00A07FD2">
        <w:rPr>
          <w:rFonts w:ascii="Calibri Light" w:hAnsi="Calibri Light" w:cs="Calibri Light"/>
          <w:sz w:val="22"/>
        </w:rPr>
        <w:t>Non-Worker</w:t>
      </w:r>
      <w:r>
        <w:rPr>
          <w:rFonts w:ascii="Calibri Light" w:hAnsi="Calibri Light" w:cs="Calibri Light"/>
          <w:sz w:val="22"/>
        </w:rPr>
        <w:t>, Pending Worker), terminate employee.</w:t>
      </w:r>
    </w:p>
    <w:p w14:paraId="00077A41" w14:textId="4E7569E4" w:rsidR="00E87106" w:rsidRPr="00E87106" w:rsidRDefault="00DD401B" w:rsidP="00E87106">
      <w:pPr>
        <w:pStyle w:val="ListParagraph"/>
        <w:keepNext/>
        <w:numPr>
          <w:ilvl w:val="0"/>
          <w:numId w:val="25"/>
        </w:numPr>
        <w:spacing w:after="0"/>
        <w:rPr>
          <w:rFonts w:ascii="Calibri Light" w:hAnsi="Calibri Light" w:cs="Calibri Light"/>
        </w:rPr>
      </w:pPr>
      <w:r>
        <w:rPr>
          <w:rFonts w:ascii="Calibri Light" w:hAnsi="Calibri Light" w:cs="Calibri Light"/>
        </w:rPr>
        <w:t>Worked on OIM (oracle identity manager).</w:t>
      </w:r>
    </w:p>
    <w:p w14:paraId="39E9BD8C" w14:textId="77777777" w:rsidR="00E87106" w:rsidRPr="00E87106" w:rsidRDefault="00E87106" w:rsidP="00E87106">
      <w:pPr>
        <w:pStyle w:val="Default"/>
        <w:numPr>
          <w:ilvl w:val="0"/>
          <w:numId w:val="25"/>
        </w:numPr>
        <w:spacing w:after="5"/>
        <w:rPr>
          <w:rFonts w:ascii="Calibri Light" w:hAnsi="Calibri Light" w:cs="Calibri Light"/>
          <w:sz w:val="22"/>
          <w:szCs w:val="22"/>
        </w:rPr>
      </w:pPr>
      <w:r w:rsidRPr="00E87106">
        <w:rPr>
          <w:rFonts w:ascii="Calibri Light" w:hAnsi="Calibri Light" w:cs="Calibri Light"/>
          <w:sz w:val="22"/>
          <w:szCs w:val="22"/>
          <w:lang w:val="en-GB"/>
        </w:rPr>
        <w:t>Integrated OTL with Payroll and Absence Management for seamless processing.</w:t>
      </w:r>
    </w:p>
    <w:p w14:paraId="57196499" w14:textId="77777777" w:rsidR="00E87106" w:rsidRPr="00E87106" w:rsidRDefault="00E87106" w:rsidP="00E87106">
      <w:pPr>
        <w:pStyle w:val="Default"/>
        <w:numPr>
          <w:ilvl w:val="0"/>
          <w:numId w:val="25"/>
        </w:numPr>
        <w:spacing w:after="5"/>
        <w:rPr>
          <w:rFonts w:ascii="Calibri Light" w:hAnsi="Calibri Light" w:cs="Calibri Light"/>
          <w:sz w:val="22"/>
          <w:szCs w:val="22"/>
        </w:rPr>
      </w:pPr>
      <w:r w:rsidRPr="00E87106">
        <w:rPr>
          <w:rFonts w:ascii="Calibri Light" w:hAnsi="Calibri Light" w:cs="Calibri Light"/>
          <w:sz w:val="22"/>
          <w:szCs w:val="22"/>
        </w:rPr>
        <w:t>Provided production support for OTL-related issues and liaised with Oracle support for resolutions.</w:t>
      </w:r>
    </w:p>
    <w:p w14:paraId="565B1A29" w14:textId="58BC7865" w:rsidR="00E87106" w:rsidRPr="00E87106" w:rsidRDefault="00E87106" w:rsidP="00E87106">
      <w:pPr>
        <w:pStyle w:val="Default"/>
        <w:numPr>
          <w:ilvl w:val="0"/>
          <w:numId w:val="25"/>
        </w:numPr>
        <w:spacing w:after="5"/>
        <w:rPr>
          <w:rFonts w:ascii="Calibri Light" w:hAnsi="Calibri Light" w:cs="Calibri Light"/>
          <w:sz w:val="22"/>
          <w:szCs w:val="22"/>
        </w:rPr>
      </w:pPr>
      <w:r w:rsidRPr="00E87106">
        <w:rPr>
          <w:rFonts w:ascii="Calibri Light" w:hAnsi="Calibri Light" w:cs="Calibri Light"/>
          <w:sz w:val="22"/>
          <w:szCs w:val="22"/>
          <w:lang w:val="en-GB"/>
        </w:rPr>
        <w:t>Delivered end-user training and documentation for OTL processes.</w:t>
      </w:r>
    </w:p>
    <w:p w14:paraId="219E6D02" w14:textId="77777777" w:rsidR="00DD401B" w:rsidRDefault="00DD401B" w:rsidP="00A07FD2">
      <w:pPr>
        <w:pStyle w:val="ListParagraph"/>
        <w:keepNext/>
        <w:numPr>
          <w:ilvl w:val="0"/>
          <w:numId w:val="25"/>
        </w:numPr>
        <w:spacing w:after="0"/>
        <w:rPr>
          <w:rFonts w:ascii="Calibri Light" w:hAnsi="Calibri Light" w:cs="Calibri Light"/>
        </w:rPr>
      </w:pPr>
      <w:r>
        <w:rPr>
          <w:rFonts w:ascii="Calibri Light" w:hAnsi="Calibri Light" w:cs="Calibri Light"/>
        </w:rPr>
        <w:t>Worked on new Change Requests according to the client requirement.</w:t>
      </w:r>
    </w:p>
    <w:p w14:paraId="55C8B3E0" w14:textId="77777777" w:rsidR="00DD401B" w:rsidRDefault="00DD401B" w:rsidP="00A07FD2">
      <w:pPr>
        <w:pStyle w:val="ListParagraph"/>
        <w:keepNext/>
        <w:numPr>
          <w:ilvl w:val="0"/>
          <w:numId w:val="25"/>
        </w:numPr>
        <w:spacing w:after="0"/>
        <w:rPr>
          <w:rFonts w:ascii="Calibri Light" w:hAnsi="Calibri Light" w:cs="Calibri Light"/>
          <w:color w:val="000000"/>
        </w:rPr>
      </w:pPr>
      <w:r>
        <w:rPr>
          <w:rFonts w:ascii="Calibri Light" w:hAnsi="Calibri Light" w:cs="Calibri Light"/>
        </w:rPr>
        <w:t>Involved in Clients meeting for query logs on requirements.</w:t>
      </w:r>
    </w:p>
    <w:p w14:paraId="0FA98387" w14:textId="77777777" w:rsidR="00DD401B" w:rsidRDefault="00DD401B" w:rsidP="00A07FD2">
      <w:pPr>
        <w:pStyle w:val="ListParagraph"/>
        <w:keepNext/>
        <w:numPr>
          <w:ilvl w:val="0"/>
          <w:numId w:val="25"/>
        </w:numPr>
        <w:tabs>
          <w:tab w:val="left" w:pos="1440"/>
          <w:tab w:val="left" w:pos="1800"/>
        </w:tabs>
        <w:spacing w:after="0" w:line="240" w:lineRule="auto"/>
        <w:rPr>
          <w:rFonts w:ascii="Calibri Light" w:hAnsi="Calibri Light" w:cs="Calibri Light"/>
          <w:b/>
          <w:color w:val="000000"/>
        </w:rPr>
      </w:pPr>
      <w:r>
        <w:rPr>
          <w:rFonts w:ascii="Calibri Light" w:hAnsi="Calibri Light" w:cs="Calibri Light"/>
          <w:color w:val="000000"/>
        </w:rPr>
        <w:t>Involved in daily status call for reporting work status.</w:t>
      </w:r>
    </w:p>
    <w:p w14:paraId="75277BC6" w14:textId="77777777" w:rsidR="00DD401B" w:rsidRDefault="00DD401B" w:rsidP="00A07FD2">
      <w:pPr>
        <w:pStyle w:val="NoSpacing"/>
        <w:rPr>
          <w:rFonts w:ascii="Calibri Light" w:hAnsi="Calibri Light" w:cs="Calibri Light"/>
          <w:b/>
          <w:sz w:val="22"/>
          <w:szCs w:val="22"/>
        </w:rPr>
      </w:pPr>
    </w:p>
    <w:p w14:paraId="06C461CE" w14:textId="77777777" w:rsidR="00C16941" w:rsidRDefault="00DD401B" w:rsidP="00C77141">
      <w:pPr>
        <w:pStyle w:val="NoSpacing"/>
        <w:ind w:firstLine="360"/>
        <w:rPr>
          <w:rFonts w:ascii="Calibri Light" w:hAnsi="Calibri Light" w:cs="Calibri Light"/>
          <w:b/>
          <w:bCs/>
          <w:sz w:val="22"/>
          <w:szCs w:val="22"/>
        </w:rPr>
      </w:pPr>
      <w:r>
        <w:rPr>
          <w:rFonts w:ascii="Calibri Light" w:hAnsi="Calibri Light" w:cs="Calibri Light"/>
          <w:b/>
          <w:bCs/>
          <w:sz w:val="22"/>
          <w:szCs w:val="22"/>
        </w:rPr>
        <w:t>Environment: Oracle Fusion HCM Cloud</w:t>
      </w:r>
    </w:p>
    <w:p w14:paraId="36E8CD84" w14:textId="77777777" w:rsidR="00A07FD2" w:rsidRDefault="00A07FD2" w:rsidP="00A07FD2">
      <w:pPr>
        <w:pStyle w:val="NoSpacing"/>
        <w:rPr>
          <w:rFonts w:ascii="Calibri Light" w:hAnsi="Calibri Light" w:cs="Calibri Light"/>
          <w:b/>
          <w:bCs/>
          <w:sz w:val="22"/>
          <w:szCs w:val="22"/>
        </w:rPr>
      </w:pPr>
    </w:p>
    <w:p w14:paraId="1C2104D7" w14:textId="77777777" w:rsidR="00C16941" w:rsidRDefault="00AD1770" w:rsidP="00C77141">
      <w:pPr>
        <w:pStyle w:val="NoSpacing"/>
        <w:rPr>
          <w:rFonts w:ascii="Calibri Light" w:hAnsi="Calibri Light" w:cs="Calibri Light"/>
          <w:bCs/>
          <w:sz w:val="22"/>
          <w:szCs w:val="22"/>
        </w:rPr>
      </w:pPr>
      <w:r>
        <w:rPr>
          <w:rFonts w:ascii="Calibri Light" w:eastAsia="Arial Unicode MS" w:hAnsi="Calibri Light" w:cs="Calibri Light"/>
          <w:b/>
          <w:sz w:val="22"/>
          <w:szCs w:val="22"/>
        </w:rPr>
        <w:t>Yash</w:t>
      </w:r>
      <w:r w:rsidR="00C16941">
        <w:rPr>
          <w:rFonts w:ascii="Calibri Light" w:eastAsia="Arial Unicode MS" w:hAnsi="Calibri Light" w:cs="Calibri Light"/>
          <w:b/>
          <w:sz w:val="22"/>
          <w:szCs w:val="22"/>
        </w:rPr>
        <w:t xml:space="preserve"> Projects#: </w:t>
      </w:r>
    </w:p>
    <w:p w14:paraId="39C37550" w14:textId="160EEDF7" w:rsidR="00C16941" w:rsidRDefault="00C16941" w:rsidP="00C77141">
      <w:pPr>
        <w:autoSpaceDE w:val="0"/>
        <w:autoSpaceDN w:val="0"/>
        <w:adjustRightInd w:val="0"/>
        <w:ind w:firstLine="360"/>
        <w:rPr>
          <w:rFonts w:ascii="Calibri Light" w:hAnsi="Calibri Light" w:cs="Calibri Light"/>
          <w:b/>
          <w:sz w:val="22"/>
          <w:szCs w:val="22"/>
        </w:rPr>
      </w:pPr>
      <w:r>
        <w:rPr>
          <w:rFonts w:ascii="Calibri Light" w:eastAsia="Arial Unicode MS" w:hAnsi="Calibri Light" w:cs="Calibri Light"/>
          <w:b/>
          <w:sz w:val="22"/>
          <w:szCs w:val="22"/>
        </w:rPr>
        <w:t>Project</w:t>
      </w:r>
      <w:r w:rsidR="00806750">
        <w:rPr>
          <w:rFonts w:ascii="Calibri Light" w:eastAsia="Arial Unicode MS" w:hAnsi="Calibri Light" w:cs="Calibri Light"/>
          <w:b/>
          <w:sz w:val="22"/>
          <w:szCs w:val="22"/>
        </w:rPr>
        <w:tab/>
      </w:r>
      <w:r w:rsidR="00806750">
        <w:rPr>
          <w:rFonts w:ascii="Calibri Light" w:eastAsia="Arial Unicode MS" w:hAnsi="Calibri Light" w:cs="Calibri Light"/>
          <w:b/>
          <w:sz w:val="22"/>
          <w:szCs w:val="22"/>
        </w:rPr>
        <w:tab/>
      </w:r>
      <w:r w:rsidR="00A07FD2">
        <w:rPr>
          <w:rFonts w:ascii="Calibri Light" w:eastAsia="Arial Unicode MS" w:hAnsi="Calibri Light" w:cs="Calibri Light"/>
          <w:b/>
          <w:sz w:val="22"/>
          <w:szCs w:val="22"/>
        </w:rPr>
        <w:t>:</w:t>
      </w:r>
      <w:r>
        <w:rPr>
          <w:rFonts w:ascii="Calibri Light" w:eastAsia="Arial Unicode MS" w:hAnsi="Calibri Light" w:cs="Calibri Light"/>
          <w:b/>
          <w:sz w:val="22"/>
          <w:szCs w:val="22"/>
        </w:rPr>
        <w:t xml:space="preserve"> </w:t>
      </w:r>
      <w:r>
        <w:rPr>
          <w:rFonts w:ascii="Calibri Light" w:hAnsi="Calibri Light" w:cs="Calibri Light"/>
          <w:b/>
          <w:sz w:val="22"/>
          <w:szCs w:val="22"/>
          <w:lang w:val="en-IN" w:eastAsia="en-IN"/>
        </w:rPr>
        <w:t>Oracle</w:t>
      </w:r>
      <w:r>
        <w:rPr>
          <w:rFonts w:ascii="Calibri Light" w:hAnsi="Calibri Light" w:cs="Calibri Light"/>
          <w:b/>
          <w:sz w:val="22"/>
          <w:szCs w:val="22"/>
        </w:rPr>
        <w:t xml:space="preserve"> Fusion Core HR, </w:t>
      </w:r>
      <w:r>
        <w:rPr>
          <w:rFonts w:ascii="Calibri Light" w:hAnsi="Calibri Light" w:cs="Calibri Light"/>
          <w:b/>
          <w:sz w:val="22"/>
          <w:szCs w:val="22"/>
          <w:lang w:val="en-IN" w:eastAsia="en-IN"/>
        </w:rPr>
        <w:t xml:space="preserve">Absence Mgmt., </w:t>
      </w:r>
      <w:r w:rsidR="00806750">
        <w:rPr>
          <w:rFonts w:ascii="Calibri Light" w:hAnsi="Calibri Light" w:cs="Calibri Light"/>
          <w:b/>
          <w:sz w:val="22"/>
          <w:szCs w:val="22"/>
          <w:lang w:val="en-IN" w:eastAsia="en-IN"/>
        </w:rPr>
        <w:t>Payroll,</w:t>
      </w:r>
      <w:r>
        <w:rPr>
          <w:rFonts w:ascii="Calibri Light" w:hAnsi="Calibri Light" w:cs="Calibri Light"/>
          <w:b/>
          <w:sz w:val="22"/>
          <w:szCs w:val="22"/>
          <w:lang w:val="en-IN" w:eastAsia="en-IN"/>
        </w:rPr>
        <w:t xml:space="preserve"> OTL</w:t>
      </w:r>
    </w:p>
    <w:p w14:paraId="1A78434D" w14:textId="68C1E4F3" w:rsidR="00C16941" w:rsidRDefault="00C16941" w:rsidP="00C77141">
      <w:pPr>
        <w:ind w:firstLine="360"/>
        <w:rPr>
          <w:rFonts w:ascii="Calibri Light" w:eastAsia="Arial Unicode MS" w:hAnsi="Calibri Light" w:cs="Calibri Light"/>
          <w:b/>
          <w:color w:val="333333"/>
          <w:sz w:val="22"/>
          <w:szCs w:val="22"/>
        </w:rPr>
      </w:pPr>
      <w:r>
        <w:rPr>
          <w:rFonts w:ascii="Calibri Light" w:eastAsia="Arial Unicode MS" w:hAnsi="Calibri Light" w:cs="Calibri Light"/>
          <w:b/>
          <w:sz w:val="22"/>
          <w:szCs w:val="22"/>
        </w:rPr>
        <w:t>Client</w:t>
      </w:r>
      <w:r w:rsidR="00806750">
        <w:rPr>
          <w:rFonts w:ascii="Calibri Light" w:eastAsia="Arial Unicode MS" w:hAnsi="Calibri Light" w:cs="Calibri Light"/>
          <w:b/>
          <w:sz w:val="22"/>
          <w:szCs w:val="22"/>
        </w:rPr>
        <w:tab/>
      </w:r>
      <w:r w:rsidR="00806750">
        <w:rPr>
          <w:rFonts w:ascii="Calibri Light" w:eastAsia="Arial Unicode MS" w:hAnsi="Calibri Light" w:cs="Calibri Light"/>
          <w:b/>
          <w:sz w:val="22"/>
          <w:szCs w:val="22"/>
        </w:rPr>
        <w:tab/>
      </w:r>
      <w:r w:rsidR="00A07FD2">
        <w:rPr>
          <w:rFonts w:ascii="Calibri Light" w:eastAsia="Arial Unicode MS" w:hAnsi="Calibri Light" w:cs="Calibri Light"/>
          <w:b/>
          <w:sz w:val="22"/>
          <w:szCs w:val="22"/>
        </w:rPr>
        <w:t>:</w:t>
      </w:r>
      <w:r>
        <w:rPr>
          <w:rFonts w:ascii="Calibri Light" w:eastAsia="Arial Unicode MS" w:hAnsi="Calibri Light" w:cs="Calibri Light"/>
          <w:b/>
          <w:sz w:val="22"/>
          <w:szCs w:val="22"/>
        </w:rPr>
        <w:t xml:space="preserve"> </w:t>
      </w:r>
      <w:r>
        <w:rPr>
          <w:rFonts w:ascii="Calibri Light" w:eastAsia="Arial Unicode MS" w:hAnsi="Calibri Light" w:cs="Calibri Light"/>
          <w:b/>
          <w:color w:val="333333"/>
          <w:sz w:val="22"/>
          <w:szCs w:val="22"/>
        </w:rPr>
        <w:t>Farris Engineering Group Application</w:t>
      </w:r>
    </w:p>
    <w:p w14:paraId="12BA8E28" w14:textId="5B2B55B8" w:rsidR="00C16941" w:rsidRDefault="00C16941" w:rsidP="00C77141">
      <w:pPr>
        <w:autoSpaceDE w:val="0"/>
        <w:autoSpaceDN w:val="0"/>
        <w:adjustRightInd w:val="0"/>
        <w:ind w:firstLine="360"/>
        <w:rPr>
          <w:rFonts w:ascii="Calibri Light" w:hAnsi="Calibri Light" w:cs="Calibri Light"/>
          <w:b/>
          <w:bCs/>
          <w:sz w:val="22"/>
          <w:szCs w:val="22"/>
        </w:rPr>
      </w:pPr>
      <w:r>
        <w:rPr>
          <w:rFonts w:ascii="Calibri Light" w:hAnsi="Calibri Light" w:cs="Calibri Light"/>
          <w:b/>
          <w:bCs/>
          <w:sz w:val="22"/>
          <w:szCs w:val="22"/>
        </w:rPr>
        <w:t>Duration</w:t>
      </w:r>
      <w:r w:rsidR="00C77141">
        <w:rPr>
          <w:rFonts w:ascii="Calibri Light" w:hAnsi="Calibri Light" w:cs="Calibri Light"/>
          <w:b/>
          <w:bCs/>
          <w:sz w:val="22"/>
          <w:szCs w:val="22"/>
        </w:rPr>
        <w:tab/>
      </w:r>
      <w:r w:rsidR="00806750">
        <w:rPr>
          <w:rFonts w:ascii="Calibri Light" w:hAnsi="Calibri Light" w:cs="Calibri Light"/>
          <w:b/>
          <w:bCs/>
          <w:sz w:val="22"/>
          <w:szCs w:val="22"/>
        </w:rPr>
        <w:tab/>
      </w:r>
      <w:r w:rsidR="00A07FD2">
        <w:rPr>
          <w:rFonts w:ascii="Calibri Light" w:hAnsi="Calibri Light" w:cs="Calibri Light"/>
          <w:b/>
          <w:bCs/>
          <w:sz w:val="22"/>
          <w:szCs w:val="22"/>
        </w:rPr>
        <w:t xml:space="preserve">: </w:t>
      </w:r>
      <w:r>
        <w:rPr>
          <w:rFonts w:ascii="Calibri Light" w:hAnsi="Calibri Light" w:cs="Calibri Light"/>
          <w:b/>
          <w:bCs/>
          <w:sz w:val="22"/>
          <w:szCs w:val="22"/>
        </w:rPr>
        <w:t>Sep'2018 to Jan'2019</w:t>
      </w:r>
    </w:p>
    <w:p w14:paraId="19EC5C51" w14:textId="58C91815" w:rsidR="00C16941" w:rsidRDefault="00C16941" w:rsidP="00C77141">
      <w:pPr>
        <w:ind w:firstLine="360"/>
        <w:rPr>
          <w:rFonts w:ascii="Calibri Light" w:hAnsi="Calibri Light" w:cs="Calibri Light"/>
          <w:sz w:val="22"/>
          <w:szCs w:val="22"/>
        </w:rPr>
      </w:pPr>
      <w:r>
        <w:rPr>
          <w:rFonts w:ascii="Calibri Light" w:eastAsia="Arial Unicode MS" w:hAnsi="Calibri Light" w:cs="Calibri Light"/>
          <w:b/>
          <w:sz w:val="22"/>
          <w:szCs w:val="22"/>
        </w:rPr>
        <w:t>Role</w:t>
      </w:r>
      <w:r w:rsidR="00806750">
        <w:rPr>
          <w:rFonts w:ascii="Calibri Light" w:eastAsia="Arial Unicode MS" w:hAnsi="Calibri Light" w:cs="Calibri Light"/>
          <w:b/>
          <w:sz w:val="22"/>
          <w:szCs w:val="22"/>
        </w:rPr>
        <w:tab/>
      </w:r>
      <w:r w:rsidR="00806750">
        <w:rPr>
          <w:rFonts w:ascii="Calibri Light" w:eastAsia="Arial Unicode MS" w:hAnsi="Calibri Light" w:cs="Calibri Light"/>
          <w:b/>
          <w:sz w:val="22"/>
          <w:szCs w:val="22"/>
        </w:rPr>
        <w:tab/>
      </w:r>
      <w:r w:rsidR="00A07FD2">
        <w:rPr>
          <w:rFonts w:ascii="Calibri Light" w:eastAsia="Arial Unicode MS" w:hAnsi="Calibri Light" w:cs="Calibri Light"/>
          <w:b/>
          <w:sz w:val="22"/>
          <w:szCs w:val="22"/>
        </w:rPr>
        <w:t>:</w:t>
      </w:r>
      <w:r>
        <w:rPr>
          <w:rFonts w:ascii="Calibri Light" w:eastAsia="Arial Unicode MS" w:hAnsi="Calibri Light" w:cs="Calibri Light"/>
          <w:b/>
          <w:sz w:val="22"/>
          <w:szCs w:val="22"/>
        </w:rPr>
        <w:t xml:space="preserve"> </w:t>
      </w:r>
      <w:r>
        <w:rPr>
          <w:rFonts w:ascii="Calibri Light" w:hAnsi="Calibri Light" w:cs="Calibri Light"/>
          <w:b/>
          <w:color w:val="333333"/>
          <w:sz w:val="22"/>
          <w:szCs w:val="22"/>
        </w:rPr>
        <w:t>Senior</w:t>
      </w:r>
      <w:r>
        <w:rPr>
          <w:rFonts w:ascii="Calibri Light" w:eastAsia="Arial Unicode MS" w:hAnsi="Calibri Light" w:cs="Calibri Light"/>
          <w:sz w:val="22"/>
          <w:szCs w:val="22"/>
        </w:rPr>
        <w:t xml:space="preserve"> Functional Consultant</w:t>
      </w:r>
    </w:p>
    <w:p w14:paraId="1B9E435B" w14:textId="35ADC302" w:rsidR="00C16941" w:rsidRDefault="00C16941" w:rsidP="00C77141">
      <w:pPr>
        <w:pStyle w:val="Default"/>
        <w:ind w:firstLine="360"/>
        <w:rPr>
          <w:rFonts w:ascii="Calibri Light" w:hAnsi="Calibri Light" w:cs="Calibri Light"/>
          <w:sz w:val="22"/>
          <w:szCs w:val="22"/>
        </w:rPr>
      </w:pPr>
      <w:r>
        <w:rPr>
          <w:rFonts w:ascii="Calibri Light" w:hAnsi="Calibri Light" w:cs="Calibri Light"/>
          <w:b/>
          <w:sz w:val="22"/>
          <w:szCs w:val="22"/>
        </w:rPr>
        <w:t>Technologies</w:t>
      </w:r>
      <w:r w:rsidR="00806750">
        <w:rPr>
          <w:rFonts w:ascii="Calibri Light" w:hAnsi="Calibri Light" w:cs="Calibri Light"/>
          <w:b/>
          <w:sz w:val="22"/>
          <w:szCs w:val="22"/>
        </w:rPr>
        <w:tab/>
      </w:r>
      <w:r>
        <w:rPr>
          <w:rFonts w:ascii="Calibri Light" w:hAnsi="Calibri Light" w:cs="Calibri Light"/>
          <w:sz w:val="22"/>
          <w:szCs w:val="22"/>
        </w:rPr>
        <w:t>: Oracle Fusion HCM Implementation &amp; Support</w:t>
      </w:r>
    </w:p>
    <w:p w14:paraId="218AA8D1" w14:textId="661EF459" w:rsidR="00C16941" w:rsidRDefault="00C16941" w:rsidP="00C77141">
      <w:pPr>
        <w:pStyle w:val="Default"/>
        <w:ind w:firstLine="360"/>
        <w:rPr>
          <w:rFonts w:ascii="Calibri Light" w:hAnsi="Calibri Light" w:cs="Calibri Light"/>
          <w:sz w:val="22"/>
          <w:szCs w:val="22"/>
        </w:rPr>
      </w:pPr>
      <w:r>
        <w:rPr>
          <w:rFonts w:ascii="Calibri Light" w:hAnsi="Calibri Light" w:cs="Calibri Light"/>
          <w:b/>
          <w:sz w:val="22"/>
          <w:szCs w:val="22"/>
        </w:rPr>
        <w:t>Environment</w:t>
      </w:r>
      <w:r w:rsidR="00806750">
        <w:rPr>
          <w:rFonts w:ascii="Calibri Light" w:hAnsi="Calibri Light" w:cs="Calibri Light"/>
          <w:b/>
          <w:sz w:val="22"/>
          <w:szCs w:val="22"/>
        </w:rPr>
        <w:tab/>
      </w:r>
      <w:r>
        <w:rPr>
          <w:rFonts w:ascii="Calibri Light" w:hAnsi="Calibri Light" w:cs="Calibri Light"/>
          <w:b/>
          <w:sz w:val="22"/>
          <w:szCs w:val="22"/>
        </w:rPr>
        <w:t>:</w:t>
      </w:r>
      <w:r>
        <w:rPr>
          <w:rFonts w:ascii="Calibri Light" w:hAnsi="Calibri Light" w:cs="Calibri Light"/>
          <w:sz w:val="22"/>
          <w:szCs w:val="22"/>
        </w:rPr>
        <w:t xml:space="preserve">  Oracle Fusion HCM R13 </w:t>
      </w:r>
    </w:p>
    <w:p w14:paraId="5F7B1A96" w14:textId="77777777" w:rsidR="00A07FD2" w:rsidRDefault="00A07FD2" w:rsidP="00A07FD2">
      <w:pPr>
        <w:tabs>
          <w:tab w:val="left" w:pos="360"/>
          <w:tab w:val="left" w:pos="1440"/>
        </w:tabs>
        <w:autoSpaceDE w:val="0"/>
        <w:ind w:right="-360"/>
        <w:rPr>
          <w:rFonts w:ascii="Calibri Light" w:eastAsia="Arial Unicode MS" w:hAnsi="Calibri Light" w:cs="Calibri Light"/>
          <w:color w:val="333333"/>
          <w:sz w:val="22"/>
          <w:szCs w:val="22"/>
        </w:rPr>
      </w:pPr>
    </w:p>
    <w:p w14:paraId="10B7E355" w14:textId="77777777" w:rsidR="00C16941" w:rsidRDefault="00C16941" w:rsidP="00C77141">
      <w:pPr>
        <w:tabs>
          <w:tab w:val="left" w:pos="360"/>
          <w:tab w:val="left" w:pos="1440"/>
        </w:tabs>
        <w:autoSpaceDE w:val="0"/>
        <w:ind w:left="450" w:right="-360"/>
        <w:rPr>
          <w:rFonts w:ascii="Calibri Light" w:hAnsi="Calibri Light" w:cs="Calibri Light"/>
          <w:b/>
          <w:color w:val="333333"/>
          <w:sz w:val="22"/>
          <w:szCs w:val="22"/>
        </w:rPr>
      </w:pPr>
      <w:r>
        <w:rPr>
          <w:rFonts w:ascii="Calibri Light" w:eastAsia="Arial Unicode MS" w:hAnsi="Calibri Light" w:cs="Calibri Light"/>
          <w:color w:val="333333"/>
          <w:sz w:val="22"/>
          <w:szCs w:val="22"/>
        </w:rPr>
        <w:t>Farris Engineering Group Application Project involved implementation for   Absence Management &amp; support for Core HR, Compensation and Talent Management along with preparation of Functional Specification for new reports Development.</w:t>
      </w:r>
    </w:p>
    <w:p w14:paraId="7998EA80" w14:textId="130C007E" w:rsidR="00C16941" w:rsidRDefault="00C16941" w:rsidP="00A07FD2">
      <w:pPr>
        <w:rPr>
          <w:rFonts w:ascii="Calibri Light" w:hAnsi="Calibri Light" w:cs="Calibri Light"/>
          <w:b/>
          <w:color w:val="000000"/>
          <w:sz w:val="22"/>
          <w:szCs w:val="22"/>
          <w:shd w:val="clear" w:color="auto" w:fill="FFFFFF"/>
        </w:rPr>
      </w:pPr>
      <w:r>
        <w:rPr>
          <w:rFonts w:ascii="Calibri Light" w:hAnsi="Calibri Light" w:cs="Calibri Light"/>
          <w:b/>
          <w:color w:val="333333"/>
          <w:sz w:val="22"/>
          <w:szCs w:val="22"/>
        </w:rPr>
        <w:tab/>
      </w:r>
    </w:p>
    <w:p w14:paraId="7A691A4C" w14:textId="1AA7BF53" w:rsidR="00C16941" w:rsidRDefault="00C16941" w:rsidP="00C77141">
      <w:pPr>
        <w:pStyle w:val="NoSpacing"/>
        <w:ind w:firstLine="270"/>
        <w:rPr>
          <w:rFonts w:ascii="Calibri Light" w:hAnsi="Calibri Light" w:cs="Calibri Light"/>
          <w:sz w:val="22"/>
          <w:szCs w:val="22"/>
        </w:rPr>
      </w:pPr>
      <w:r>
        <w:rPr>
          <w:rFonts w:ascii="Calibri Light" w:hAnsi="Calibri Light" w:cs="Calibri Light"/>
          <w:b/>
          <w:sz w:val="22"/>
          <w:szCs w:val="22"/>
          <w:shd w:val="clear" w:color="auto" w:fill="FFFFFF"/>
        </w:rPr>
        <w:lastRenderedPageBreak/>
        <w:t>Responsibilities:</w:t>
      </w:r>
      <w:r>
        <w:rPr>
          <w:rFonts w:ascii="Calibri Light" w:hAnsi="Calibri Light" w:cs="Calibri Light"/>
          <w:b/>
          <w:sz w:val="22"/>
          <w:szCs w:val="22"/>
          <w:u w:val="single"/>
          <w:shd w:val="clear" w:color="auto" w:fill="FFFFFF"/>
        </w:rPr>
        <w:t xml:space="preserve"> </w:t>
      </w:r>
      <w:r>
        <w:rPr>
          <w:rFonts w:ascii="Calibri Light" w:hAnsi="Calibri Light" w:cs="Calibri Light"/>
          <w:b/>
          <w:sz w:val="22"/>
          <w:szCs w:val="22"/>
          <w:u w:val="single"/>
          <w:shd w:val="clear" w:color="auto" w:fill="FFFFFF"/>
        </w:rPr>
        <w:br/>
      </w:r>
      <w:r>
        <w:rPr>
          <w:rFonts w:ascii="Calibri Light" w:hAnsi="Calibri Light" w:cs="Calibri Light"/>
          <w:sz w:val="22"/>
          <w:szCs w:val="22"/>
          <w:shd w:val="clear" w:color="auto" w:fill="FFFFFF"/>
        </w:rPr>
        <w:t xml:space="preserve">  </w:t>
      </w:r>
    </w:p>
    <w:p w14:paraId="2D22C1BB" w14:textId="77777777" w:rsidR="00C16941" w:rsidRDefault="00C16941" w:rsidP="00A07FD2">
      <w:pPr>
        <w:numPr>
          <w:ilvl w:val="0"/>
          <w:numId w:val="21"/>
        </w:numPr>
        <w:suppressAutoHyphens/>
        <w:rPr>
          <w:rFonts w:ascii="Calibri Light" w:hAnsi="Calibri Light" w:cs="Calibri Light"/>
          <w:color w:val="000000"/>
          <w:sz w:val="22"/>
          <w:szCs w:val="22"/>
        </w:rPr>
      </w:pPr>
      <w:r>
        <w:rPr>
          <w:rFonts w:ascii="Calibri Light" w:hAnsi="Calibri Light" w:cs="Calibri Light"/>
          <w:color w:val="000000"/>
          <w:sz w:val="22"/>
          <w:szCs w:val="22"/>
        </w:rPr>
        <w:t>Responsible for gathering requirements and creating Global HR and Payroll configuration Workbooks.</w:t>
      </w:r>
    </w:p>
    <w:p w14:paraId="296F00F8" w14:textId="77777777" w:rsidR="00C16941" w:rsidRDefault="00C16941" w:rsidP="00A07FD2">
      <w:pPr>
        <w:numPr>
          <w:ilvl w:val="0"/>
          <w:numId w:val="21"/>
        </w:numPr>
        <w:suppressAutoHyphens/>
        <w:rPr>
          <w:rFonts w:ascii="Calibri Light" w:hAnsi="Calibri Light" w:cs="Calibri Light"/>
          <w:color w:val="000000"/>
          <w:sz w:val="22"/>
          <w:szCs w:val="22"/>
        </w:rPr>
      </w:pPr>
      <w:r>
        <w:rPr>
          <w:rFonts w:ascii="Calibri Light" w:hAnsi="Calibri Light" w:cs="Calibri Light"/>
          <w:color w:val="000000"/>
          <w:sz w:val="22"/>
          <w:szCs w:val="22"/>
        </w:rPr>
        <w:t xml:space="preserve">Responsible for fit-gap analysis of requirements. </w:t>
      </w:r>
    </w:p>
    <w:p w14:paraId="2285025D" w14:textId="77777777" w:rsidR="00C16941" w:rsidRDefault="00C16941" w:rsidP="00A07FD2">
      <w:pPr>
        <w:numPr>
          <w:ilvl w:val="0"/>
          <w:numId w:val="21"/>
        </w:numPr>
        <w:suppressAutoHyphens/>
        <w:rPr>
          <w:rFonts w:ascii="Calibri Light" w:hAnsi="Calibri Light" w:cs="Calibri Light"/>
          <w:color w:val="000000"/>
          <w:sz w:val="22"/>
          <w:szCs w:val="22"/>
        </w:rPr>
      </w:pPr>
      <w:r>
        <w:rPr>
          <w:rFonts w:ascii="Calibri Light" w:hAnsi="Calibri Light" w:cs="Calibri Light"/>
          <w:color w:val="000000"/>
          <w:sz w:val="22"/>
          <w:szCs w:val="22"/>
        </w:rPr>
        <w:t xml:space="preserve">Responsible for setting up Legislative data groups, Enterprise HCM information in HCM Cloud. </w:t>
      </w:r>
    </w:p>
    <w:p w14:paraId="63B85C36" w14:textId="77777777" w:rsidR="00C16941" w:rsidRDefault="00C16941" w:rsidP="00A07FD2">
      <w:pPr>
        <w:numPr>
          <w:ilvl w:val="0"/>
          <w:numId w:val="21"/>
        </w:numPr>
        <w:suppressAutoHyphens/>
        <w:rPr>
          <w:rFonts w:ascii="Calibri Light" w:hAnsi="Calibri Light" w:cs="Calibri Light"/>
          <w:color w:val="000000"/>
          <w:sz w:val="22"/>
          <w:szCs w:val="22"/>
        </w:rPr>
      </w:pPr>
      <w:r>
        <w:rPr>
          <w:rFonts w:ascii="Calibri Light" w:hAnsi="Calibri Light" w:cs="Calibri Light"/>
          <w:color w:val="000000"/>
          <w:sz w:val="22"/>
          <w:szCs w:val="22"/>
        </w:rPr>
        <w:t xml:space="preserve">Configured Enterprise structures with custom requirements. </w:t>
      </w:r>
    </w:p>
    <w:p w14:paraId="5B10C7D5" w14:textId="77777777" w:rsidR="00E87106" w:rsidRPr="00E87106" w:rsidRDefault="00E87106" w:rsidP="00E87106">
      <w:pPr>
        <w:pStyle w:val="Default"/>
        <w:numPr>
          <w:ilvl w:val="0"/>
          <w:numId w:val="21"/>
        </w:numPr>
        <w:spacing w:after="5"/>
        <w:rPr>
          <w:rFonts w:ascii="Calibri Light" w:hAnsi="Calibri Light" w:cs="Calibri Light"/>
          <w:sz w:val="22"/>
          <w:szCs w:val="22"/>
        </w:rPr>
      </w:pPr>
      <w:r w:rsidRPr="00E87106">
        <w:rPr>
          <w:rFonts w:ascii="Calibri Light" w:hAnsi="Calibri Light" w:cs="Calibri Light"/>
          <w:sz w:val="22"/>
          <w:szCs w:val="22"/>
        </w:rPr>
        <w:t>Configured OTL elements such as time entry rules, time processing profiles, and approval workflows.</w:t>
      </w:r>
    </w:p>
    <w:p w14:paraId="2DCF1145" w14:textId="77777777" w:rsidR="00E87106" w:rsidRPr="00E87106" w:rsidRDefault="00E87106" w:rsidP="00E87106">
      <w:pPr>
        <w:pStyle w:val="Default"/>
        <w:numPr>
          <w:ilvl w:val="0"/>
          <w:numId w:val="21"/>
        </w:numPr>
        <w:spacing w:after="5"/>
        <w:rPr>
          <w:rFonts w:ascii="Calibri Light" w:hAnsi="Calibri Light" w:cs="Calibri Light"/>
          <w:sz w:val="22"/>
          <w:szCs w:val="22"/>
        </w:rPr>
      </w:pPr>
      <w:r w:rsidRPr="00E87106">
        <w:rPr>
          <w:rFonts w:ascii="Calibri Light" w:hAnsi="Calibri Light" w:cs="Calibri Light"/>
          <w:sz w:val="22"/>
          <w:szCs w:val="22"/>
          <w:lang w:val="en-GB"/>
        </w:rPr>
        <w:t>Integrated OTL with Payroll and Absence Management for seamless processing.</w:t>
      </w:r>
    </w:p>
    <w:p w14:paraId="7BD64434" w14:textId="77777777" w:rsidR="00E87106" w:rsidRPr="00E87106" w:rsidRDefault="00E87106" w:rsidP="00E87106">
      <w:pPr>
        <w:pStyle w:val="Default"/>
        <w:numPr>
          <w:ilvl w:val="0"/>
          <w:numId w:val="21"/>
        </w:numPr>
        <w:spacing w:after="5"/>
        <w:rPr>
          <w:rFonts w:ascii="Calibri Light" w:hAnsi="Calibri Light" w:cs="Calibri Light"/>
          <w:sz w:val="22"/>
          <w:szCs w:val="22"/>
        </w:rPr>
      </w:pPr>
      <w:r w:rsidRPr="00E87106">
        <w:rPr>
          <w:rFonts w:ascii="Calibri Light" w:hAnsi="Calibri Light" w:cs="Calibri Light"/>
          <w:sz w:val="22"/>
          <w:szCs w:val="22"/>
        </w:rPr>
        <w:t>Provided production support for OTL-related issues and liaised with Oracle support for resolutions.</w:t>
      </w:r>
    </w:p>
    <w:p w14:paraId="139BCCE9" w14:textId="5F29A29B" w:rsidR="00E87106" w:rsidRPr="00E87106" w:rsidRDefault="00E87106" w:rsidP="00E87106">
      <w:pPr>
        <w:pStyle w:val="Default"/>
        <w:numPr>
          <w:ilvl w:val="0"/>
          <w:numId w:val="21"/>
        </w:numPr>
        <w:spacing w:after="5"/>
        <w:rPr>
          <w:rFonts w:ascii="Calibri Light" w:hAnsi="Calibri Light" w:cs="Calibri Light"/>
          <w:sz w:val="22"/>
          <w:szCs w:val="22"/>
        </w:rPr>
      </w:pPr>
      <w:r w:rsidRPr="00E87106">
        <w:rPr>
          <w:rFonts w:ascii="Calibri Light" w:hAnsi="Calibri Light" w:cs="Calibri Light"/>
          <w:sz w:val="22"/>
          <w:szCs w:val="22"/>
          <w:lang w:val="en-GB"/>
        </w:rPr>
        <w:t>Delivered end-user training and documentation for OTL processes.</w:t>
      </w:r>
    </w:p>
    <w:p w14:paraId="32B666D3" w14:textId="77777777" w:rsidR="00C16941" w:rsidRDefault="00C16941" w:rsidP="00A07FD2">
      <w:pPr>
        <w:numPr>
          <w:ilvl w:val="0"/>
          <w:numId w:val="21"/>
        </w:numPr>
        <w:suppressAutoHyphens/>
        <w:rPr>
          <w:rFonts w:ascii="Calibri Light" w:hAnsi="Calibri Light" w:cs="Calibri Light"/>
          <w:color w:val="000000"/>
          <w:sz w:val="22"/>
          <w:szCs w:val="22"/>
        </w:rPr>
      </w:pPr>
      <w:r>
        <w:rPr>
          <w:rFonts w:ascii="Calibri Light" w:hAnsi="Calibri Light" w:cs="Calibri Light"/>
          <w:color w:val="000000"/>
          <w:sz w:val="22"/>
          <w:szCs w:val="22"/>
        </w:rPr>
        <w:t xml:space="preserve">Responsible for configuring Work Structures (Jobs, Grades, Departments and Locations). </w:t>
      </w:r>
    </w:p>
    <w:p w14:paraId="1A937303" w14:textId="77777777" w:rsidR="00C16941" w:rsidRDefault="00C16941" w:rsidP="00A07FD2">
      <w:pPr>
        <w:numPr>
          <w:ilvl w:val="0"/>
          <w:numId w:val="21"/>
        </w:numPr>
        <w:suppressAutoHyphens/>
        <w:rPr>
          <w:rFonts w:ascii="Calibri Light" w:hAnsi="Calibri Light" w:cs="Calibri Light"/>
          <w:color w:val="000000"/>
          <w:sz w:val="22"/>
          <w:szCs w:val="22"/>
        </w:rPr>
      </w:pPr>
      <w:r>
        <w:rPr>
          <w:rFonts w:ascii="Calibri Light" w:hAnsi="Calibri Light" w:cs="Calibri Light"/>
          <w:color w:val="000000"/>
          <w:sz w:val="22"/>
          <w:szCs w:val="22"/>
        </w:rPr>
        <w:t xml:space="preserve">Developed HDL’s to load grades and grade rates. </w:t>
      </w:r>
    </w:p>
    <w:p w14:paraId="25B00312" w14:textId="77777777" w:rsidR="00C16941" w:rsidRDefault="00C16941" w:rsidP="00A07FD2">
      <w:pPr>
        <w:numPr>
          <w:ilvl w:val="0"/>
          <w:numId w:val="21"/>
        </w:numPr>
        <w:suppressAutoHyphens/>
        <w:rPr>
          <w:rFonts w:ascii="Calibri Light" w:hAnsi="Calibri Light" w:cs="Calibri Light"/>
          <w:color w:val="000000"/>
          <w:sz w:val="22"/>
          <w:szCs w:val="22"/>
        </w:rPr>
      </w:pPr>
      <w:r>
        <w:rPr>
          <w:rFonts w:ascii="Calibri Light" w:hAnsi="Calibri Light" w:cs="Calibri Light"/>
          <w:color w:val="000000"/>
          <w:sz w:val="22"/>
          <w:szCs w:val="22"/>
        </w:rPr>
        <w:t xml:space="preserve">Responsible for personalization’s on Employee and manager self-service. </w:t>
      </w:r>
    </w:p>
    <w:p w14:paraId="6C72A03B" w14:textId="6DB7D02B" w:rsidR="00C16941" w:rsidRDefault="00C16941" w:rsidP="00A07FD2">
      <w:pPr>
        <w:numPr>
          <w:ilvl w:val="0"/>
          <w:numId w:val="21"/>
        </w:numPr>
        <w:suppressAutoHyphens/>
        <w:rPr>
          <w:rFonts w:ascii="Calibri Light" w:hAnsi="Calibri Light" w:cs="Calibri Light"/>
          <w:color w:val="000000"/>
          <w:sz w:val="22"/>
          <w:szCs w:val="22"/>
        </w:rPr>
      </w:pPr>
      <w:r>
        <w:rPr>
          <w:rFonts w:ascii="Calibri Light" w:hAnsi="Calibri Light" w:cs="Calibri Light"/>
          <w:color w:val="000000"/>
          <w:sz w:val="22"/>
          <w:szCs w:val="22"/>
        </w:rPr>
        <w:t xml:space="preserve">Defined approval </w:t>
      </w:r>
      <w:r w:rsidR="00806750">
        <w:rPr>
          <w:rFonts w:ascii="Calibri Light" w:hAnsi="Calibri Light" w:cs="Calibri Light"/>
          <w:color w:val="000000"/>
          <w:sz w:val="22"/>
          <w:szCs w:val="22"/>
        </w:rPr>
        <w:t>workflows</w:t>
      </w:r>
      <w:r>
        <w:rPr>
          <w:rFonts w:ascii="Calibri Light" w:hAnsi="Calibri Light" w:cs="Calibri Light"/>
          <w:color w:val="000000"/>
          <w:sz w:val="22"/>
          <w:szCs w:val="22"/>
        </w:rPr>
        <w:t xml:space="preserve"> and notifications for self-service tasks. </w:t>
      </w:r>
    </w:p>
    <w:p w14:paraId="0479D759" w14:textId="77777777" w:rsidR="00C16941" w:rsidRDefault="00C16941" w:rsidP="00A07FD2">
      <w:pPr>
        <w:numPr>
          <w:ilvl w:val="0"/>
          <w:numId w:val="21"/>
        </w:numPr>
        <w:suppressAutoHyphens/>
        <w:rPr>
          <w:rFonts w:ascii="Calibri Light" w:hAnsi="Calibri Light" w:cs="Calibri Light"/>
          <w:color w:val="000000"/>
          <w:sz w:val="22"/>
          <w:szCs w:val="22"/>
        </w:rPr>
      </w:pPr>
      <w:r>
        <w:rPr>
          <w:rFonts w:ascii="Calibri Light" w:hAnsi="Calibri Light" w:cs="Calibri Light"/>
          <w:color w:val="000000"/>
          <w:sz w:val="22"/>
          <w:szCs w:val="22"/>
        </w:rPr>
        <w:t xml:space="preserve">Responsible for creating Global HR test cases and test scripts for users. </w:t>
      </w:r>
    </w:p>
    <w:p w14:paraId="514711A0" w14:textId="77777777" w:rsidR="00C16941" w:rsidRDefault="00C16941" w:rsidP="00A07FD2">
      <w:pPr>
        <w:numPr>
          <w:ilvl w:val="0"/>
          <w:numId w:val="21"/>
        </w:numPr>
        <w:suppressAutoHyphens/>
        <w:rPr>
          <w:rFonts w:ascii="Calibri Light" w:hAnsi="Calibri Light" w:cs="Calibri Light"/>
          <w:color w:val="000000"/>
          <w:sz w:val="22"/>
          <w:szCs w:val="22"/>
        </w:rPr>
      </w:pPr>
      <w:r>
        <w:rPr>
          <w:rFonts w:ascii="Calibri Light" w:hAnsi="Calibri Light" w:cs="Calibri Light"/>
          <w:color w:val="000000"/>
          <w:sz w:val="22"/>
          <w:szCs w:val="22"/>
        </w:rPr>
        <w:t>Creation of Custom Security for oracle HCM Cloud which includes Create/Modify Data roles, Security Profiles, Job Roles.</w:t>
      </w:r>
    </w:p>
    <w:p w14:paraId="2E7C0BFB" w14:textId="77777777" w:rsidR="0030555B" w:rsidRDefault="0030555B" w:rsidP="00A07FD2">
      <w:pPr>
        <w:suppressAutoHyphens/>
        <w:rPr>
          <w:rFonts w:ascii="Calibri Light" w:hAnsi="Calibri Light" w:cs="Calibri Light"/>
          <w:color w:val="000000"/>
          <w:sz w:val="22"/>
          <w:szCs w:val="22"/>
        </w:rPr>
      </w:pPr>
    </w:p>
    <w:p w14:paraId="67E46264" w14:textId="77777777" w:rsidR="0030555B" w:rsidRDefault="0030555B" w:rsidP="00C77141">
      <w:pPr>
        <w:suppressAutoHyphens/>
        <w:ind w:firstLine="270"/>
        <w:rPr>
          <w:rFonts w:ascii="Calibri Light" w:hAnsi="Calibri Light" w:cs="Calibri Light"/>
          <w:b/>
          <w:bCs/>
          <w:color w:val="000000"/>
          <w:sz w:val="22"/>
          <w:szCs w:val="22"/>
        </w:rPr>
      </w:pPr>
      <w:r>
        <w:rPr>
          <w:rFonts w:ascii="Calibri Light" w:hAnsi="Calibri Light" w:cs="Calibri Light"/>
          <w:b/>
          <w:bCs/>
          <w:color w:val="000000"/>
          <w:sz w:val="22"/>
          <w:szCs w:val="22"/>
        </w:rPr>
        <w:t>Environment: Oracle Fusion HCM Cloud</w:t>
      </w:r>
    </w:p>
    <w:p w14:paraId="3F9F77BC" w14:textId="77777777" w:rsidR="00BC61AD" w:rsidRDefault="00BC61AD" w:rsidP="00A07FD2">
      <w:pPr>
        <w:pStyle w:val="Default"/>
        <w:rPr>
          <w:rFonts w:ascii="Calibri Light" w:hAnsi="Calibri Light" w:cs="Calibri Light"/>
          <w:b/>
          <w:bCs/>
          <w:sz w:val="22"/>
          <w:szCs w:val="22"/>
        </w:rPr>
      </w:pPr>
    </w:p>
    <w:p w14:paraId="1B039A96" w14:textId="640CCF6E" w:rsidR="00344195" w:rsidRDefault="00344195" w:rsidP="00C77141">
      <w:pPr>
        <w:pStyle w:val="Default"/>
        <w:rPr>
          <w:rFonts w:ascii="Calibri Light" w:hAnsi="Calibri Light" w:cs="Calibri Light"/>
          <w:b/>
          <w:bCs/>
          <w:sz w:val="22"/>
          <w:szCs w:val="22"/>
        </w:rPr>
      </w:pPr>
      <w:r>
        <w:rPr>
          <w:rFonts w:ascii="Calibri Light" w:hAnsi="Calibri Light" w:cs="Calibri Light"/>
          <w:b/>
          <w:bCs/>
          <w:sz w:val="22"/>
          <w:szCs w:val="22"/>
        </w:rPr>
        <w:t>vCentric Project#</w:t>
      </w:r>
    </w:p>
    <w:p w14:paraId="63C1463B" w14:textId="0AB1EAA0" w:rsidR="00BC61AD" w:rsidRDefault="00BC61AD" w:rsidP="00C77141">
      <w:pPr>
        <w:ind w:firstLine="360"/>
        <w:rPr>
          <w:rFonts w:ascii="Calibri Light" w:eastAsia="Arial Unicode MS" w:hAnsi="Calibri Light" w:cs="Calibri Light"/>
          <w:b/>
          <w:color w:val="000000"/>
          <w:sz w:val="22"/>
          <w:szCs w:val="22"/>
        </w:rPr>
      </w:pPr>
      <w:r>
        <w:rPr>
          <w:rFonts w:ascii="Calibri Light" w:eastAsia="Arial Unicode MS" w:hAnsi="Calibri Light" w:cs="Calibri Light"/>
          <w:b/>
          <w:sz w:val="22"/>
          <w:szCs w:val="22"/>
        </w:rPr>
        <w:t>Project</w:t>
      </w:r>
      <w:r w:rsidR="00806750">
        <w:rPr>
          <w:rFonts w:ascii="Calibri Light" w:eastAsia="Arial Unicode MS" w:hAnsi="Calibri Light" w:cs="Calibri Light"/>
          <w:b/>
          <w:sz w:val="22"/>
          <w:szCs w:val="22"/>
        </w:rPr>
        <w:tab/>
      </w:r>
      <w:r w:rsidR="00806750">
        <w:rPr>
          <w:rFonts w:ascii="Calibri Light" w:eastAsia="Arial Unicode MS" w:hAnsi="Calibri Light" w:cs="Calibri Light"/>
          <w:b/>
          <w:sz w:val="22"/>
          <w:szCs w:val="22"/>
        </w:rPr>
        <w:tab/>
      </w:r>
      <w:r>
        <w:rPr>
          <w:rFonts w:ascii="Calibri Light" w:eastAsia="Arial Unicode MS" w:hAnsi="Calibri Light" w:cs="Calibri Light"/>
          <w:b/>
          <w:sz w:val="22"/>
          <w:szCs w:val="22"/>
        </w:rPr>
        <w:t xml:space="preserve">: </w:t>
      </w:r>
      <w:r>
        <w:rPr>
          <w:rFonts w:ascii="Calibri Light" w:eastAsia="Arial Unicode MS" w:hAnsi="Calibri Light" w:cs="Calibri Light"/>
          <w:b/>
          <w:color w:val="000000"/>
          <w:sz w:val="22"/>
          <w:szCs w:val="22"/>
        </w:rPr>
        <w:t>JSW ENERGY</w:t>
      </w:r>
      <w:r>
        <w:rPr>
          <w:rFonts w:ascii="Calibri Light" w:eastAsia="Arial Unicode MS" w:hAnsi="Calibri Light" w:cs="Calibri Light"/>
          <w:b/>
          <w:sz w:val="22"/>
          <w:szCs w:val="22"/>
        </w:rPr>
        <w:t>-HRMS-PAYROLL IMPLEMENTATION &amp; SUPPORT</w:t>
      </w:r>
    </w:p>
    <w:p w14:paraId="08B02499" w14:textId="55E202DA" w:rsidR="00BC61AD" w:rsidRDefault="00BC61AD" w:rsidP="00C77141">
      <w:pPr>
        <w:ind w:firstLine="360"/>
        <w:rPr>
          <w:rFonts w:ascii="Calibri Light" w:eastAsia="Arial Unicode MS" w:hAnsi="Calibri Light" w:cs="Calibri Light"/>
          <w:b/>
          <w:color w:val="000000"/>
          <w:sz w:val="22"/>
          <w:szCs w:val="22"/>
        </w:rPr>
      </w:pPr>
      <w:r>
        <w:rPr>
          <w:rFonts w:ascii="Calibri Light" w:eastAsia="Arial Unicode MS" w:hAnsi="Calibri Light" w:cs="Calibri Light"/>
          <w:b/>
          <w:sz w:val="22"/>
          <w:szCs w:val="22"/>
        </w:rPr>
        <w:t>Client</w:t>
      </w:r>
      <w:r w:rsidR="00806750">
        <w:rPr>
          <w:rFonts w:ascii="Calibri Light" w:eastAsia="Arial Unicode MS" w:hAnsi="Calibri Light" w:cs="Calibri Light"/>
          <w:b/>
          <w:sz w:val="22"/>
          <w:szCs w:val="22"/>
        </w:rPr>
        <w:tab/>
      </w:r>
      <w:r w:rsidR="00806750">
        <w:rPr>
          <w:rFonts w:ascii="Calibri Light" w:eastAsia="Arial Unicode MS" w:hAnsi="Calibri Light" w:cs="Calibri Light"/>
          <w:b/>
          <w:sz w:val="22"/>
          <w:szCs w:val="22"/>
        </w:rPr>
        <w:tab/>
      </w:r>
      <w:r w:rsidR="00344195">
        <w:rPr>
          <w:rFonts w:ascii="Calibri Light" w:eastAsia="Arial Unicode MS" w:hAnsi="Calibri Light" w:cs="Calibri Light"/>
          <w:b/>
          <w:sz w:val="22"/>
          <w:szCs w:val="22"/>
        </w:rPr>
        <w:t>:</w:t>
      </w:r>
      <w:r>
        <w:rPr>
          <w:rFonts w:ascii="Calibri Light" w:eastAsia="Arial Unicode MS" w:hAnsi="Calibri Light" w:cs="Calibri Light"/>
          <w:b/>
          <w:sz w:val="22"/>
          <w:szCs w:val="22"/>
        </w:rPr>
        <w:t xml:space="preserve"> </w:t>
      </w:r>
      <w:r>
        <w:rPr>
          <w:rFonts w:ascii="Calibri Light" w:eastAsia="Arial Unicode MS" w:hAnsi="Calibri Light" w:cs="Calibri Light"/>
          <w:b/>
          <w:color w:val="000000"/>
          <w:sz w:val="22"/>
          <w:szCs w:val="22"/>
        </w:rPr>
        <w:t>JSW ENERGY</w:t>
      </w:r>
    </w:p>
    <w:p w14:paraId="6878A8EB" w14:textId="0720C766" w:rsidR="00BC61AD" w:rsidRDefault="00BC61AD" w:rsidP="00C77141">
      <w:pPr>
        <w:spacing w:before="60"/>
        <w:ind w:right="-619" w:firstLine="360"/>
        <w:rPr>
          <w:rFonts w:ascii="Calibri Light" w:hAnsi="Calibri Light" w:cs="Calibri Light"/>
          <w:bCs/>
          <w:sz w:val="22"/>
          <w:szCs w:val="22"/>
        </w:rPr>
      </w:pPr>
      <w:r>
        <w:rPr>
          <w:rFonts w:ascii="Calibri Light" w:eastAsia="Arial Unicode MS" w:hAnsi="Calibri Light" w:cs="Calibri Light"/>
          <w:b/>
          <w:sz w:val="22"/>
          <w:szCs w:val="22"/>
        </w:rPr>
        <w:t>Duration</w:t>
      </w:r>
      <w:r w:rsidR="00C77141">
        <w:rPr>
          <w:rFonts w:ascii="Calibri Light" w:eastAsia="Arial Unicode MS" w:hAnsi="Calibri Light" w:cs="Calibri Light"/>
          <w:b/>
          <w:sz w:val="22"/>
          <w:szCs w:val="22"/>
        </w:rPr>
        <w:tab/>
      </w:r>
      <w:r w:rsidR="00806750">
        <w:rPr>
          <w:rFonts w:ascii="Calibri Light" w:eastAsia="Arial Unicode MS" w:hAnsi="Calibri Light" w:cs="Calibri Light"/>
          <w:b/>
          <w:sz w:val="22"/>
          <w:szCs w:val="22"/>
        </w:rPr>
        <w:tab/>
      </w:r>
      <w:r>
        <w:rPr>
          <w:rFonts w:ascii="Calibri Light" w:eastAsia="Arial Unicode MS" w:hAnsi="Calibri Light" w:cs="Calibri Light"/>
          <w:b/>
          <w:sz w:val="22"/>
          <w:szCs w:val="22"/>
        </w:rPr>
        <w:t>:</w:t>
      </w:r>
      <w:r>
        <w:rPr>
          <w:rFonts w:ascii="Calibri Light" w:hAnsi="Calibri Light" w:cs="Calibri Light"/>
          <w:bCs/>
          <w:sz w:val="22"/>
          <w:szCs w:val="22"/>
        </w:rPr>
        <w:t xml:space="preserve"> </w:t>
      </w:r>
      <w:r w:rsidR="005F46D3">
        <w:rPr>
          <w:rFonts w:ascii="Calibri Light" w:hAnsi="Calibri Light" w:cs="Calibri Light"/>
          <w:bCs/>
          <w:sz w:val="22"/>
          <w:szCs w:val="22"/>
        </w:rPr>
        <w:t>Dec</w:t>
      </w:r>
      <w:r>
        <w:rPr>
          <w:rFonts w:ascii="Calibri Light" w:hAnsi="Calibri Light" w:cs="Calibri Light"/>
          <w:bCs/>
          <w:sz w:val="22"/>
          <w:szCs w:val="22"/>
        </w:rPr>
        <w:t xml:space="preserve"> '2016 to Ju</w:t>
      </w:r>
      <w:r w:rsidR="001A5E9C">
        <w:rPr>
          <w:rFonts w:ascii="Calibri Light" w:hAnsi="Calibri Light" w:cs="Calibri Light"/>
          <w:bCs/>
          <w:sz w:val="22"/>
          <w:szCs w:val="22"/>
        </w:rPr>
        <w:t>ly</w:t>
      </w:r>
      <w:r>
        <w:rPr>
          <w:rFonts w:ascii="Calibri Light" w:hAnsi="Calibri Light" w:cs="Calibri Light"/>
          <w:bCs/>
          <w:sz w:val="22"/>
          <w:szCs w:val="22"/>
        </w:rPr>
        <w:t xml:space="preserve"> '201</w:t>
      </w:r>
      <w:r w:rsidR="005F46D3">
        <w:rPr>
          <w:rFonts w:ascii="Calibri Light" w:hAnsi="Calibri Light" w:cs="Calibri Light"/>
          <w:bCs/>
          <w:sz w:val="22"/>
          <w:szCs w:val="22"/>
        </w:rPr>
        <w:t>8</w:t>
      </w:r>
      <w:r>
        <w:rPr>
          <w:rFonts w:ascii="Calibri Light" w:hAnsi="Calibri Light" w:cs="Calibri Light"/>
          <w:bCs/>
          <w:sz w:val="22"/>
          <w:szCs w:val="22"/>
        </w:rPr>
        <w:t xml:space="preserve">   </w:t>
      </w:r>
    </w:p>
    <w:p w14:paraId="77F52712" w14:textId="0F8E5864" w:rsidR="00BC61AD" w:rsidRDefault="00BC61AD" w:rsidP="00C77141">
      <w:pPr>
        <w:ind w:firstLine="360"/>
        <w:rPr>
          <w:rFonts w:ascii="Calibri Light" w:hAnsi="Calibri Light" w:cs="Calibri Light"/>
          <w:sz w:val="22"/>
          <w:szCs w:val="22"/>
        </w:rPr>
      </w:pPr>
      <w:r>
        <w:rPr>
          <w:rFonts w:ascii="Calibri Light" w:hAnsi="Calibri Light" w:cs="Calibri Light"/>
          <w:b/>
          <w:sz w:val="22"/>
          <w:szCs w:val="22"/>
        </w:rPr>
        <w:t>Team size</w:t>
      </w:r>
      <w:r w:rsidR="00806750">
        <w:rPr>
          <w:rFonts w:ascii="Calibri Light" w:hAnsi="Calibri Light" w:cs="Calibri Light"/>
          <w:sz w:val="22"/>
          <w:szCs w:val="22"/>
        </w:rPr>
        <w:tab/>
      </w:r>
      <w:r w:rsidR="00C77141">
        <w:rPr>
          <w:rFonts w:ascii="Calibri Light" w:hAnsi="Calibri Light" w:cs="Calibri Light"/>
          <w:sz w:val="22"/>
          <w:szCs w:val="22"/>
        </w:rPr>
        <w:tab/>
      </w:r>
      <w:r>
        <w:rPr>
          <w:rFonts w:ascii="Calibri Light" w:hAnsi="Calibri Light" w:cs="Calibri Light"/>
          <w:sz w:val="22"/>
          <w:szCs w:val="22"/>
        </w:rPr>
        <w:t>:</w:t>
      </w:r>
      <w:r w:rsidR="00806750">
        <w:rPr>
          <w:rFonts w:ascii="Calibri Light" w:hAnsi="Calibri Light" w:cs="Calibri Light"/>
          <w:sz w:val="22"/>
          <w:szCs w:val="22"/>
        </w:rPr>
        <w:t xml:space="preserve"> </w:t>
      </w:r>
      <w:r>
        <w:rPr>
          <w:rFonts w:ascii="Calibri Light" w:hAnsi="Calibri Light" w:cs="Calibri Light"/>
          <w:sz w:val="22"/>
          <w:szCs w:val="22"/>
        </w:rPr>
        <w:t>10(Including PM)</w:t>
      </w:r>
    </w:p>
    <w:p w14:paraId="12E8C65E" w14:textId="5CA97207" w:rsidR="00BC61AD" w:rsidRDefault="00BC61AD" w:rsidP="00C77141">
      <w:pPr>
        <w:ind w:firstLine="360"/>
        <w:rPr>
          <w:rFonts w:ascii="Calibri Light" w:hAnsi="Calibri Light" w:cs="Calibri Light"/>
          <w:sz w:val="22"/>
          <w:szCs w:val="22"/>
        </w:rPr>
      </w:pPr>
      <w:r>
        <w:rPr>
          <w:rFonts w:ascii="Calibri Light" w:eastAsia="Arial Unicode MS" w:hAnsi="Calibri Light" w:cs="Calibri Light"/>
          <w:b/>
          <w:sz w:val="22"/>
          <w:szCs w:val="22"/>
        </w:rPr>
        <w:t>Role</w:t>
      </w:r>
      <w:r w:rsidR="00806750">
        <w:rPr>
          <w:rFonts w:ascii="Calibri Light" w:eastAsia="Arial Unicode MS" w:hAnsi="Calibri Light" w:cs="Calibri Light"/>
          <w:b/>
          <w:sz w:val="22"/>
          <w:szCs w:val="22"/>
        </w:rPr>
        <w:tab/>
      </w:r>
      <w:r w:rsidR="00806750">
        <w:rPr>
          <w:rFonts w:ascii="Calibri Light" w:eastAsia="Arial Unicode MS" w:hAnsi="Calibri Light" w:cs="Calibri Light"/>
          <w:b/>
          <w:sz w:val="22"/>
          <w:szCs w:val="22"/>
        </w:rPr>
        <w:tab/>
      </w:r>
      <w:r>
        <w:rPr>
          <w:rFonts w:ascii="Calibri Light" w:eastAsia="Arial Unicode MS" w:hAnsi="Calibri Light" w:cs="Calibri Light"/>
          <w:b/>
          <w:sz w:val="22"/>
          <w:szCs w:val="22"/>
        </w:rPr>
        <w:t xml:space="preserve">: </w:t>
      </w:r>
      <w:r>
        <w:rPr>
          <w:rFonts w:ascii="Calibri Light" w:eastAsia="Arial Unicode MS" w:hAnsi="Calibri Light" w:cs="Calibri Light"/>
          <w:sz w:val="22"/>
          <w:szCs w:val="22"/>
        </w:rPr>
        <w:t>Functional Consultant</w:t>
      </w:r>
    </w:p>
    <w:p w14:paraId="070EBC20" w14:textId="62E1C0FA" w:rsidR="00BC61AD" w:rsidRDefault="00BC61AD" w:rsidP="00C77141">
      <w:pPr>
        <w:ind w:right="-1440" w:firstLine="360"/>
        <w:rPr>
          <w:rFonts w:ascii="Calibri Light" w:eastAsia="Arial Unicode MS" w:hAnsi="Calibri Light" w:cs="Calibri Light"/>
          <w:sz w:val="22"/>
          <w:szCs w:val="22"/>
        </w:rPr>
      </w:pPr>
      <w:r>
        <w:rPr>
          <w:rFonts w:ascii="Calibri Light" w:eastAsia="Arial Unicode MS" w:hAnsi="Calibri Light" w:cs="Calibri Light"/>
          <w:b/>
          <w:sz w:val="22"/>
          <w:szCs w:val="22"/>
        </w:rPr>
        <w:t>Modules</w:t>
      </w:r>
      <w:r w:rsidR="00C77141">
        <w:rPr>
          <w:rFonts w:ascii="Calibri Light" w:eastAsia="Arial Unicode MS" w:hAnsi="Calibri Light" w:cs="Calibri Light"/>
          <w:b/>
          <w:sz w:val="22"/>
          <w:szCs w:val="22"/>
        </w:rPr>
        <w:tab/>
      </w:r>
      <w:r w:rsidR="00806750">
        <w:rPr>
          <w:rFonts w:ascii="Calibri Light" w:eastAsia="Arial Unicode MS" w:hAnsi="Calibri Light" w:cs="Calibri Light"/>
          <w:b/>
          <w:sz w:val="22"/>
          <w:szCs w:val="22"/>
        </w:rPr>
        <w:tab/>
      </w:r>
      <w:r>
        <w:rPr>
          <w:rFonts w:ascii="Calibri Light" w:eastAsia="Arial Unicode MS" w:hAnsi="Calibri Light" w:cs="Calibri Light"/>
          <w:b/>
          <w:sz w:val="22"/>
          <w:szCs w:val="22"/>
        </w:rPr>
        <w:t>:</w:t>
      </w:r>
      <w:r>
        <w:rPr>
          <w:rFonts w:ascii="Calibri Light" w:eastAsia="Arial Unicode MS" w:hAnsi="Calibri Light" w:cs="Calibri Light"/>
          <w:sz w:val="22"/>
          <w:szCs w:val="22"/>
        </w:rPr>
        <w:t xml:space="preserve"> </w:t>
      </w:r>
      <w:r>
        <w:rPr>
          <w:rFonts w:ascii="Calibri Light" w:hAnsi="Calibri Light" w:cs="Calibri Light"/>
          <w:noProof/>
          <w:sz w:val="22"/>
          <w:szCs w:val="22"/>
        </w:rPr>
        <w:t>Core HR, Payroll, SSHR,</w:t>
      </w:r>
      <w:r>
        <w:rPr>
          <w:rFonts w:ascii="Calibri Light" w:hAnsi="Calibri Light" w:cs="Calibri Light"/>
          <w:sz w:val="22"/>
          <w:szCs w:val="22"/>
          <w:lang w:val="en" w:eastAsia="en-IN"/>
        </w:rPr>
        <w:t xml:space="preserve"> </w:t>
      </w:r>
      <w:proofErr w:type="spellStart"/>
      <w:r>
        <w:rPr>
          <w:rFonts w:ascii="Calibri Light" w:hAnsi="Calibri Light" w:cs="Calibri Light"/>
          <w:sz w:val="22"/>
          <w:szCs w:val="22"/>
          <w:lang w:val="en" w:eastAsia="en-IN"/>
        </w:rPr>
        <w:t>iRecruitment</w:t>
      </w:r>
      <w:proofErr w:type="spellEnd"/>
      <w:r>
        <w:rPr>
          <w:rFonts w:ascii="Calibri Light" w:hAnsi="Calibri Light" w:cs="Calibri Light"/>
          <w:b/>
          <w:noProof/>
          <w:sz w:val="22"/>
          <w:szCs w:val="22"/>
        </w:rPr>
        <w:t>, OTL,OAB</w:t>
      </w:r>
      <w:r>
        <w:rPr>
          <w:rFonts w:ascii="Calibri Light" w:hAnsi="Calibri Light" w:cs="Calibri Light"/>
          <w:sz w:val="22"/>
          <w:szCs w:val="22"/>
          <w:lang w:val="en" w:eastAsia="en-IN"/>
        </w:rPr>
        <w:t xml:space="preserve"> </w:t>
      </w:r>
    </w:p>
    <w:p w14:paraId="5B53BF09" w14:textId="77777777" w:rsidR="00BC61AD" w:rsidRDefault="00BC61AD" w:rsidP="00A07FD2">
      <w:pPr>
        <w:rPr>
          <w:rFonts w:ascii="Calibri Light" w:eastAsia="Arial Unicode MS" w:hAnsi="Calibri Light" w:cs="Calibri Light"/>
          <w:color w:val="000000"/>
          <w:sz w:val="22"/>
          <w:szCs w:val="22"/>
        </w:rPr>
      </w:pPr>
    </w:p>
    <w:p w14:paraId="36D4AAF1" w14:textId="1DE2F455" w:rsidR="00BC61AD" w:rsidRDefault="00BC61AD" w:rsidP="00C77141">
      <w:pPr>
        <w:ind w:left="450"/>
        <w:rPr>
          <w:rFonts w:ascii="Calibri Light" w:hAnsi="Calibri Light" w:cs="Calibri Light"/>
          <w:b/>
          <w:color w:val="000000"/>
          <w:sz w:val="22"/>
          <w:szCs w:val="22"/>
          <w:shd w:val="clear" w:color="auto" w:fill="FFFFFF"/>
        </w:rPr>
      </w:pPr>
      <w:r>
        <w:rPr>
          <w:rFonts w:ascii="Calibri Light" w:eastAsia="Arial Unicode MS" w:hAnsi="Calibri Light" w:cs="Calibri Light"/>
          <w:color w:val="000000"/>
          <w:sz w:val="22"/>
          <w:szCs w:val="22"/>
        </w:rPr>
        <w:t>JSW Energy (</w:t>
      </w:r>
      <w:r w:rsidR="00A24956">
        <w:rPr>
          <w:rFonts w:ascii="Calibri Light" w:eastAsia="Arial Unicode MS" w:hAnsi="Calibri Light" w:cs="Calibri Light"/>
          <w:color w:val="000000"/>
          <w:sz w:val="22"/>
          <w:szCs w:val="22"/>
        </w:rPr>
        <w:t>Vijayanagar</w:t>
      </w:r>
      <w:r>
        <w:rPr>
          <w:rFonts w:ascii="Calibri Light" w:eastAsia="Arial Unicode MS" w:hAnsi="Calibri Light" w:cs="Calibri Light"/>
          <w:color w:val="000000"/>
          <w:sz w:val="22"/>
          <w:szCs w:val="22"/>
        </w:rPr>
        <w:t xml:space="preserve">) Limited (JSWEVL) is promoted by JSW Energy Ltd (JSWEL), having interest in thermal power generation. JSWEVL is a part of JSW group having presence in the steel, power, cement, </w:t>
      </w:r>
      <w:r w:rsidR="00A24956">
        <w:rPr>
          <w:rFonts w:ascii="Calibri Light" w:eastAsia="Arial Unicode MS" w:hAnsi="Calibri Light" w:cs="Calibri Light"/>
          <w:color w:val="000000"/>
          <w:sz w:val="22"/>
          <w:szCs w:val="22"/>
        </w:rPr>
        <w:t>aluminium</w:t>
      </w:r>
      <w:r>
        <w:rPr>
          <w:rFonts w:ascii="Calibri Light" w:eastAsia="Arial Unicode MS" w:hAnsi="Calibri Light" w:cs="Calibri Light"/>
          <w:color w:val="000000"/>
          <w:sz w:val="22"/>
          <w:szCs w:val="22"/>
        </w:rPr>
        <w:t xml:space="preserve">, </w:t>
      </w:r>
      <w:r w:rsidR="00806750">
        <w:rPr>
          <w:rFonts w:ascii="Calibri Light" w:eastAsia="Arial Unicode MS" w:hAnsi="Calibri Light" w:cs="Calibri Light"/>
          <w:color w:val="000000"/>
          <w:sz w:val="22"/>
          <w:szCs w:val="22"/>
        </w:rPr>
        <w:t>software,</w:t>
      </w:r>
      <w:r>
        <w:rPr>
          <w:rFonts w:ascii="Calibri Light" w:eastAsia="Arial Unicode MS" w:hAnsi="Calibri Light" w:cs="Calibri Light"/>
          <w:color w:val="000000"/>
          <w:sz w:val="22"/>
          <w:szCs w:val="22"/>
        </w:rPr>
        <w:t xml:space="preserve"> power trading and infrastructure sector. JSWEVL was promoted by JSW Energy Ltd (JSWEL) with a holding of 76% and the balance with JSW Steel Ltd (JSWSL). JSWEL owns and operates a 260 MW dual-fuel power plant and provides operation and maintenance services for power plants of group companies. JSWEL also set up the thermal power plant (290 MW) for the JSW group. JSWEVL is constructing a 2 x 300 MW </w:t>
      </w:r>
      <w:r w:rsidR="00806750">
        <w:rPr>
          <w:rFonts w:ascii="Calibri Light" w:eastAsia="Arial Unicode MS" w:hAnsi="Calibri Light" w:cs="Calibri Light"/>
          <w:color w:val="000000"/>
          <w:sz w:val="22"/>
          <w:szCs w:val="22"/>
        </w:rPr>
        <w:t>coal-based</w:t>
      </w:r>
      <w:r>
        <w:rPr>
          <w:rFonts w:ascii="Calibri Light" w:eastAsia="Arial Unicode MS" w:hAnsi="Calibri Light" w:cs="Calibri Light"/>
          <w:color w:val="000000"/>
          <w:sz w:val="22"/>
          <w:szCs w:val="22"/>
        </w:rPr>
        <w:t xml:space="preserve"> power plant in Vijayanagar, Karnataka</w:t>
      </w:r>
      <w:r>
        <w:rPr>
          <w:rFonts w:ascii="Calibri Light" w:hAnsi="Calibri Light" w:cs="Calibri Light"/>
          <w:b/>
          <w:color w:val="333333"/>
          <w:sz w:val="22"/>
          <w:szCs w:val="22"/>
        </w:rPr>
        <w:tab/>
      </w:r>
      <w:r>
        <w:rPr>
          <w:rFonts w:ascii="Calibri Light" w:hAnsi="Calibri Light" w:cs="Calibri Light"/>
          <w:b/>
          <w:color w:val="333333"/>
          <w:sz w:val="22"/>
          <w:szCs w:val="22"/>
        </w:rPr>
        <w:tab/>
      </w:r>
      <w:r>
        <w:rPr>
          <w:rFonts w:ascii="Calibri Light" w:hAnsi="Calibri Light" w:cs="Calibri Light"/>
          <w:b/>
          <w:color w:val="333333"/>
          <w:sz w:val="22"/>
          <w:szCs w:val="22"/>
        </w:rPr>
        <w:tab/>
      </w:r>
      <w:r>
        <w:rPr>
          <w:rFonts w:ascii="Calibri Light" w:hAnsi="Calibri Light" w:cs="Calibri Light"/>
          <w:b/>
          <w:color w:val="333333"/>
          <w:sz w:val="22"/>
          <w:szCs w:val="22"/>
        </w:rPr>
        <w:tab/>
      </w:r>
      <w:r>
        <w:rPr>
          <w:rFonts w:ascii="Calibri Light" w:hAnsi="Calibri Light" w:cs="Calibri Light"/>
          <w:b/>
          <w:color w:val="333333"/>
          <w:sz w:val="22"/>
          <w:szCs w:val="22"/>
        </w:rPr>
        <w:tab/>
      </w:r>
      <w:r>
        <w:rPr>
          <w:rFonts w:ascii="Calibri Light" w:hAnsi="Calibri Light" w:cs="Calibri Light"/>
          <w:b/>
          <w:color w:val="333333"/>
          <w:sz w:val="22"/>
          <w:szCs w:val="22"/>
        </w:rPr>
        <w:tab/>
      </w:r>
    </w:p>
    <w:p w14:paraId="1DB90DAD" w14:textId="77777777" w:rsidR="00C77141" w:rsidRDefault="00C77141" w:rsidP="00C77141">
      <w:pPr>
        <w:pStyle w:val="NoSpacing"/>
        <w:ind w:firstLine="360"/>
        <w:rPr>
          <w:rFonts w:ascii="Calibri Light" w:hAnsi="Calibri Light" w:cs="Calibri Light"/>
          <w:b/>
          <w:sz w:val="22"/>
          <w:szCs w:val="22"/>
          <w:shd w:val="clear" w:color="auto" w:fill="FFFFFF"/>
        </w:rPr>
      </w:pPr>
    </w:p>
    <w:p w14:paraId="20EC1277" w14:textId="47EB0203" w:rsidR="00BC61AD" w:rsidRDefault="00BC61AD" w:rsidP="00C77141">
      <w:pPr>
        <w:pStyle w:val="NoSpacing"/>
        <w:ind w:firstLine="360"/>
        <w:rPr>
          <w:rFonts w:ascii="Calibri Light" w:hAnsi="Calibri Light" w:cs="Calibri Light"/>
          <w:sz w:val="22"/>
          <w:szCs w:val="22"/>
        </w:rPr>
      </w:pPr>
      <w:r>
        <w:rPr>
          <w:rFonts w:ascii="Calibri Light" w:hAnsi="Calibri Light" w:cs="Calibri Light"/>
          <w:b/>
          <w:sz w:val="22"/>
          <w:szCs w:val="22"/>
          <w:shd w:val="clear" w:color="auto" w:fill="FFFFFF"/>
        </w:rPr>
        <w:t>Responsibilities:</w:t>
      </w:r>
      <w:r>
        <w:rPr>
          <w:rFonts w:ascii="Calibri Light" w:hAnsi="Calibri Light" w:cs="Calibri Light"/>
          <w:b/>
          <w:sz w:val="22"/>
          <w:szCs w:val="22"/>
          <w:u w:val="single"/>
          <w:shd w:val="clear" w:color="auto" w:fill="FFFFFF"/>
        </w:rPr>
        <w:t xml:space="preserve"> </w:t>
      </w:r>
      <w:r>
        <w:rPr>
          <w:rFonts w:ascii="Calibri Light" w:hAnsi="Calibri Light" w:cs="Calibri Light"/>
          <w:b/>
          <w:sz w:val="22"/>
          <w:szCs w:val="22"/>
          <w:u w:val="single"/>
          <w:shd w:val="clear" w:color="auto" w:fill="FFFFFF"/>
        </w:rPr>
        <w:br/>
      </w:r>
      <w:r>
        <w:rPr>
          <w:rFonts w:ascii="Calibri Light" w:hAnsi="Calibri Light" w:cs="Calibri Light"/>
          <w:sz w:val="22"/>
          <w:szCs w:val="22"/>
          <w:shd w:val="clear" w:color="auto" w:fill="FFFFFF"/>
        </w:rPr>
        <w:t xml:space="preserve">  </w:t>
      </w:r>
    </w:p>
    <w:p w14:paraId="1B8D2285" w14:textId="77777777" w:rsidR="00BC61AD" w:rsidRDefault="00BC61AD" w:rsidP="00A07FD2">
      <w:pPr>
        <w:widowControl w:val="0"/>
        <w:numPr>
          <w:ilvl w:val="0"/>
          <w:numId w:val="30"/>
        </w:numPr>
        <w:tabs>
          <w:tab w:val="left" w:pos="420"/>
        </w:tabs>
        <w:spacing w:before="40" w:after="40"/>
        <w:rPr>
          <w:rFonts w:ascii="Calibri Light" w:hAnsi="Calibri Light" w:cs="Calibri Light"/>
          <w:bCs/>
          <w:sz w:val="22"/>
          <w:szCs w:val="22"/>
        </w:rPr>
      </w:pPr>
      <w:r>
        <w:rPr>
          <w:rFonts w:ascii="Calibri Light" w:hAnsi="Calibri Light" w:cs="Calibri Light"/>
          <w:bCs/>
          <w:sz w:val="22"/>
          <w:szCs w:val="22"/>
        </w:rPr>
        <w:t>Reviewing the gathered information and defining requirements (RD20) and future requirement document BP 080</w:t>
      </w:r>
    </w:p>
    <w:p w14:paraId="10720024" w14:textId="4C47CD7B" w:rsidR="00BC61AD" w:rsidRDefault="00BC61AD" w:rsidP="00A07FD2">
      <w:pPr>
        <w:widowControl w:val="0"/>
        <w:numPr>
          <w:ilvl w:val="0"/>
          <w:numId w:val="30"/>
        </w:numPr>
        <w:tabs>
          <w:tab w:val="left" w:pos="420"/>
        </w:tabs>
        <w:spacing w:before="40" w:after="40"/>
        <w:rPr>
          <w:rFonts w:ascii="Calibri Light" w:hAnsi="Calibri Light" w:cs="Calibri Light"/>
          <w:bCs/>
          <w:sz w:val="22"/>
          <w:szCs w:val="22"/>
        </w:rPr>
      </w:pPr>
      <w:r>
        <w:rPr>
          <w:rFonts w:ascii="Calibri Light" w:hAnsi="Calibri Light" w:cs="Calibri Light"/>
          <w:bCs/>
          <w:sz w:val="22"/>
          <w:szCs w:val="22"/>
        </w:rPr>
        <w:t xml:space="preserve">Configuring the system </w:t>
      </w:r>
      <w:r w:rsidR="00806750">
        <w:rPr>
          <w:rFonts w:ascii="Calibri Light" w:hAnsi="Calibri Light" w:cs="Calibri Light"/>
          <w:bCs/>
          <w:sz w:val="22"/>
          <w:szCs w:val="22"/>
        </w:rPr>
        <w:t>based on</w:t>
      </w:r>
      <w:r>
        <w:rPr>
          <w:rFonts w:ascii="Calibri Light" w:hAnsi="Calibri Light" w:cs="Calibri Light"/>
          <w:bCs/>
          <w:sz w:val="22"/>
          <w:szCs w:val="22"/>
        </w:rPr>
        <w:t xml:space="preserve"> the inputs provided by the client</w:t>
      </w:r>
    </w:p>
    <w:p w14:paraId="007C24EC" w14:textId="77777777" w:rsidR="00BC61AD" w:rsidRDefault="00BC61AD" w:rsidP="00A07FD2">
      <w:pPr>
        <w:widowControl w:val="0"/>
        <w:numPr>
          <w:ilvl w:val="0"/>
          <w:numId w:val="30"/>
        </w:numPr>
        <w:tabs>
          <w:tab w:val="left" w:pos="360"/>
          <w:tab w:val="left" w:pos="450"/>
        </w:tabs>
        <w:spacing w:before="40" w:after="40"/>
        <w:ind w:right="-115"/>
        <w:rPr>
          <w:rFonts w:ascii="Calibri Light" w:hAnsi="Calibri Light" w:cs="Calibri Light"/>
          <w:sz w:val="22"/>
          <w:szCs w:val="22"/>
        </w:rPr>
      </w:pPr>
      <w:r>
        <w:rPr>
          <w:rFonts w:ascii="Calibri Light" w:hAnsi="Calibri Light" w:cs="Calibri Light"/>
          <w:bCs/>
          <w:sz w:val="22"/>
          <w:szCs w:val="22"/>
        </w:rPr>
        <w:t>Functional</w:t>
      </w:r>
      <w:r>
        <w:rPr>
          <w:rFonts w:ascii="Calibri Light" w:hAnsi="Calibri Light" w:cs="Calibri Light"/>
          <w:sz w:val="22"/>
          <w:szCs w:val="22"/>
        </w:rPr>
        <w:t xml:space="preserve"> Specification Documentation for Reports</w:t>
      </w:r>
    </w:p>
    <w:p w14:paraId="35A11BEC" w14:textId="77777777" w:rsidR="00BC61AD" w:rsidRDefault="00BC61AD" w:rsidP="00A07FD2">
      <w:pPr>
        <w:numPr>
          <w:ilvl w:val="0"/>
          <w:numId w:val="30"/>
        </w:numPr>
        <w:rPr>
          <w:rFonts w:ascii="Calibri Light" w:hAnsi="Calibri Light" w:cs="Calibri Light"/>
          <w:sz w:val="22"/>
          <w:szCs w:val="22"/>
        </w:rPr>
      </w:pPr>
      <w:r>
        <w:rPr>
          <w:rFonts w:ascii="Calibri Light" w:hAnsi="Calibri Light" w:cs="Calibri Light"/>
          <w:sz w:val="22"/>
          <w:szCs w:val="22"/>
        </w:rPr>
        <w:t>Preparation of Client Presentation with all the screen shots for all the above process flows</w:t>
      </w:r>
    </w:p>
    <w:p w14:paraId="00B8EA55" w14:textId="77777777" w:rsidR="00BC61AD" w:rsidRDefault="00BC61AD" w:rsidP="00A07FD2">
      <w:pPr>
        <w:numPr>
          <w:ilvl w:val="0"/>
          <w:numId w:val="30"/>
        </w:numPr>
        <w:tabs>
          <w:tab w:val="left" w:pos="360"/>
        </w:tabs>
        <w:suppressAutoHyphens/>
        <w:rPr>
          <w:rFonts w:ascii="Calibri Light" w:hAnsi="Calibri Light" w:cs="Calibri Light"/>
          <w:sz w:val="22"/>
          <w:szCs w:val="22"/>
        </w:rPr>
      </w:pPr>
      <w:r>
        <w:rPr>
          <w:rFonts w:ascii="Calibri Light" w:hAnsi="Calibri Light" w:cs="Calibri Light"/>
          <w:sz w:val="22"/>
          <w:szCs w:val="22"/>
        </w:rPr>
        <w:t>Set up Payroll, Payment Methods, Event Groups, Elements with Earnings, Information, and Deduction classifications, Element Links, Element Entries, Element Set, Assignment Sets, Consolidation Sets, Retro Pay, Proration, Balance Adjustments, Batch Element, Costing, Payroll User Tables</w:t>
      </w:r>
    </w:p>
    <w:p w14:paraId="5102634B" w14:textId="77777777" w:rsidR="00BC61AD" w:rsidRDefault="00BC61AD" w:rsidP="00A07FD2">
      <w:pPr>
        <w:numPr>
          <w:ilvl w:val="0"/>
          <w:numId w:val="30"/>
        </w:numPr>
        <w:rPr>
          <w:rFonts w:ascii="Calibri Light" w:hAnsi="Calibri Light" w:cs="Calibri Light"/>
          <w:sz w:val="22"/>
          <w:szCs w:val="22"/>
        </w:rPr>
      </w:pPr>
      <w:r>
        <w:rPr>
          <w:rFonts w:ascii="Calibri Light" w:hAnsi="Calibri Light" w:cs="Calibri Light"/>
          <w:sz w:val="22"/>
          <w:szCs w:val="22"/>
        </w:rPr>
        <w:t xml:space="preserve">Responsible for defining Payroll (Elements, Links, Eligibility Criteria for Element, Validation Rules, its Processing Rules) and Designed/Developed related Fast Formula, Fast Formula Results, Fast Formula Functions. </w:t>
      </w:r>
    </w:p>
    <w:p w14:paraId="63A818B9" w14:textId="77777777" w:rsidR="00BC61AD" w:rsidRDefault="00BC61AD" w:rsidP="00A07FD2">
      <w:pPr>
        <w:numPr>
          <w:ilvl w:val="0"/>
          <w:numId w:val="30"/>
        </w:numPr>
        <w:rPr>
          <w:rFonts w:ascii="Calibri Light" w:hAnsi="Calibri Light" w:cs="Calibri Light"/>
          <w:sz w:val="22"/>
          <w:szCs w:val="22"/>
        </w:rPr>
      </w:pPr>
      <w:r>
        <w:rPr>
          <w:rFonts w:ascii="Calibri Light" w:hAnsi="Calibri Light" w:cs="Calibri Light"/>
          <w:sz w:val="22"/>
          <w:szCs w:val="22"/>
        </w:rPr>
        <w:t xml:space="preserve">Build of the solution design. </w:t>
      </w:r>
    </w:p>
    <w:p w14:paraId="42C96CC4" w14:textId="77777777" w:rsidR="00BC61AD" w:rsidRDefault="00BC61AD" w:rsidP="00A07FD2">
      <w:pPr>
        <w:numPr>
          <w:ilvl w:val="0"/>
          <w:numId w:val="30"/>
        </w:numPr>
        <w:rPr>
          <w:rFonts w:ascii="Calibri Light" w:hAnsi="Calibri Light" w:cs="Calibri Light"/>
          <w:sz w:val="22"/>
          <w:szCs w:val="22"/>
        </w:rPr>
      </w:pPr>
      <w:r>
        <w:rPr>
          <w:rFonts w:ascii="Calibri Light" w:hAnsi="Calibri Light" w:cs="Calibri Light"/>
          <w:sz w:val="22"/>
          <w:szCs w:val="22"/>
        </w:rPr>
        <w:t xml:space="preserve">Conducting CRP and UAT at client side. </w:t>
      </w:r>
    </w:p>
    <w:p w14:paraId="445E62D6" w14:textId="77777777" w:rsidR="00BC61AD" w:rsidRDefault="00BC61AD" w:rsidP="00A07FD2">
      <w:pPr>
        <w:numPr>
          <w:ilvl w:val="0"/>
          <w:numId w:val="30"/>
        </w:numPr>
        <w:rPr>
          <w:rFonts w:ascii="Calibri Light" w:hAnsi="Calibri Light" w:cs="Calibri Light"/>
          <w:sz w:val="22"/>
          <w:szCs w:val="22"/>
        </w:rPr>
      </w:pPr>
      <w:r>
        <w:rPr>
          <w:rFonts w:ascii="Calibri Light" w:hAnsi="Calibri Light" w:cs="Calibri Light"/>
          <w:sz w:val="22"/>
          <w:szCs w:val="22"/>
        </w:rPr>
        <w:t>Understanding client requirement with using MD 50s and TE040s.</w:t>
      </w:r>
    </w:p>
    <w:p w14:paraId="74027817" w14:textId="77777777" w:rsidR="00BC61AD" w:rsidRDefault="00BC61AD" w:rsidP="00A07FD2">
      <w:pPr>
        <w:numPr>
          <w:ilvl w:val="0"/>
          <w:numId w:val="31"/>
        </w:numPr>
        <w:rPr>
          <w:rFonts w:ascii="Calibri Light" w:hAnsi="Calibri Light" w:cs="Calibri Light"/>
          <w:sz w:val="22"/>
          <w:szCs w:val="22"/>
        </w:rPr>
      </w:pPr>
      <w:r>
        <w:rPr>
          <w:rFonts w:ascii="Calibri Light" w:hAnsi="Calibri Light" w:cs="Calibri Light"/>
          <w:sz w:val="22"/>
          <w:szCs w:val="22"/>
        </w:rPr>
        <w:lastRenderedPageBreak/>
        <w:t>Unit testing the component before moving to test instance.</w:t>
      </w:r>
    </w:p>
    <w:p w14:paraId="5216FBB1" w14:textId="77777777" w:rsidR="007079DE" w:rsidRDefault="007079DE" w:rsidP="00A07FD2">
      <w:pPr>
        <w:ind w:left="720"/>
        <w:rPr>
          <w:rFonts w:ascii="Calibri Light" w:hAnsi="Calibri Light" w:cs="Calibri Light"/>
          <w:color w:val="000000"/>
          <w:sz w:val="22"/>
          <w:szCs w:val="22"/>
        </w:rPr>
      </w:pPr>
    </w:p>
    <w:p w14:paraId="02B7B5B5" w14:textId="77777777" w:rsidR="007079DE" w:rsidRDefault="007079DE" w:rsidP="00C77141">
      <w:pPr>
        <w:ind w:firstLine="360"/>
        <w:rPr>
          <w:rFonts w:ascii="Calibri Light" w:hAnsi="Calibri Light" w:cs="Calibri Light"/>
          <w:b/>
          <w:bCs/>
          <w:sz w:val="22"/>
          <w:szCs w:val="22"/>
        </w:rPr>
      </w:pPr>
      <w:r>
        <w:rPr>
          <w:rFonts w:ascii="Calibri Light" w:hAnsi="Calibri Light" w:cs="Calibri Light"/>
          <w:b/>
          <w:bCs/>
          <w:color w:val="000000"/>
          <w:sz w:val="22"/>
          <w:szCs w:val="22"/>
        </w:rPr>
        <w:t xml:space="preserve">Environment: Oracle Applications E - Business Suite </w:t>
      </w:r>
      <w:r w:rsidR="00B95DF3">
        <w:rPr>
          <w:rFonts w:ascii="Calibri Light" w:hAnsi="Calibri Light" w:cs="Calibri Light"/>
          <w:b/>
          <w:bCs/>
          <w:sz w:val="22"/>
          <w:szCs w:val="22"/>
        </w:rPr>
        <w:t>R12 (12.2.4) Implementation Support</w:t>
      </w:r>
    </w:p>
    <w:p w14:paraId="3C042AA2" w14:textId="77777777" w:rsidR="00151C1C" w:rsidRDefault="00151C1C" w:rsidP="00A07FD2">
      <w:pPr>
        <w:pStyle w:val="NoSpacing"/>
        <w:rPr>
          <w:rFonts w:ascii="Calibri Light" w:hAnsi="Calibri Light" w:cs="Calibri Light"/>
          <w:b/>
          <w:sz w:val="22"/>
          <w:szCs w:val="22"/>
        </w:rPr>
      </w:pPr>
    </w:p>
    <w:p w14:paraId="16A5244A" w14:textId="3AEC1E4E" w:rsidR="00D57F04" w:rsidRPr="00E87106" w:rsidRDefault="004D0B0B" w:rsidP="00E87106">
      <w:pPr>
        <w:rPr>
          <w:rFonts w:ascii="Calibri Light" w:eastAsia="Verdana" w:hAnsi="Calibri Light" w:cs="Calibri Light"/>
          <w:b/>
          <w:color w:val="000000"/>
          <w:sz w:val="22"/>
          <w:szCs w:val="22"/>
          <w:lang w:val="en-US"/>
        </w:rPr>
      </w:pPr>
      <w:r>
        <w:rPr>
          <w:rFonts w:ascii="Calibri Light" w:hAnsi="Calibri Light" w:cs="Calibri Light"/>
          <w:b/>
          <w:sz w:val="22"/>
          <w:szCs w:val="22"/>
        </w:rPr>
        <w:t>Magna Infotech (Hyderabad, India</w:t>
      </w:r>
      <w:r>
        <w:rPr>
          <w:rFonts w:ascii="Calibri Light" w:hAnsi="Calibri Light" w:cs="Calibri Light"/>
          <w:b/>
          <w:bCs/>
          <w:sz w:val="22"/>
          <w:szCs w:val="22"/>
        </w:rPr>
        <w:t>)</w:t>
      </w:r>
      <w:r w:rsidR="00A55DFB">
        <w:rPr>
          <w:rFonts w:ascii="Calibri Light" w:hAnsi="Calibri Light" w:cs="Calibri Light"/>
          <w:b/>
          <w:bCs/>
          <w:sz w:val="22"/>
          <w:szCs w:val="22"/>
        </w:rPr>
        <w:tab/>
        <w:t xml:space="preserve"> IT</w:t>
      </w:r>
      <w:r>
        <w:rPr>
          <w:rFonts w:ascii="Calibri Light" w:hAnsi="Calibri Light" w:cs="Calibri Light"/>
          <w:b/>
          <w:bCs/>
          <w:color w:val="1F1F1F"/>
          <w:sz w:val="22"/>
          <w:szCs w:val="22"/>
          <w:shd w:val="clear" w:color="auto" w:fill="FFFFFF"/>
        </w:rPr>
        <w:t xml:space="preserve"> Consultant</w:t>
      </w:r>
      <w:r w:rsidR="00D57F04">
        <w:rPr>
          <w:rFonts w:ascii="Calibri Light" w:hAnsi="Calibri Light" w:cs="Calibri Light"/>
          <w:b/>
          <w:bCs/>
          <w:sz w:val="22"/>
          <w:szCs w:val="22"/>
        </w:rPr>
        <w:tab/>
      </w:r>
      <w:r w:rsidR="00D57F04">
        <w:rPr>
          <w:rFonts w:ascii="Calibri Light" w:hAnsi="Calibri Light" w:cs="Calibri Light"/>
          <w:b/>
          <w:bCs/>
          <w:sz w:val="22"/>
          <w:szCs w:val="22"/>
        </w:rPr>
        <w:tab/>
      </w:r>
      <w:r w:rsidR="00D57F04">
        <w:rPr>
          <w:rFonts w:ascii="Calibri Light" w:hAnsi="Calibri Light" w:cs="Calibri Light"/>
          <w:b/>
          <w:bCs/>
          <w:sz w:val="22"/>
          <w:szCs w:val="22"/>
        </w:rPr>
        <w:tab/>
      </w:r>
      <w:r>
        <w:rPr>
          <w:rFonts w:ascii="Calibri Light" w:hAnsi="Calibri Light" w:cs="Calibri Light"/>
          <w:b/>
          <w:sz w:val="22"/>
          <w:szCs w:val="22"/>
        </w:rPr>
        <w:t>Nov 2015 – May 2016</w:t>
      </w:r>
    </w:p>
    <w:p w14:paraId="586DE420" w14:textId="77777777" w:rsidR="001879EA" w:rsidRDefault="001879EA" w:rsidP="00A07FD2">
      <w:pPr>
        <w:rPr>
          <w:rFonts w:ascii="Calibri Light" w:hAnsi="Calibri Light" w:cs="Calibri Light"/>
          <w:b/>
          <w:bCs/>
          <w:color w:val="000000"/>
          <w:sz w:val="22"/>
          <w:szCs w:val="22"/>
        </w:rPr>
      </w:pPr>
    </w:p>
    <w:p w14:paraId="0AD59724" w14:textId="77777777" w:rsidR="001879EA" w:rsidRDefault="001879EA" w:rsidP="00C77141">
      <w:pPr>
        <w:ind w:firstLine="360"/>
        <w:rPr>
          <w:rFonts w:ascii="Calibri Light" w:hAnsi="Calibri Light" w:cs="Calibri Light"/>
          <w:b/>
          <w:sz w:val="22"/>
          <w:szCs w:val="22"/>
        </w:rPr>
      </w:pPr>
      <w:r>
        <w:rPr>
          <w:rFonts w:ascii="Calibri Light" w:hAnsi="Calibri Light" w:cs="Calibri Light"/>
          <w:b/>
          <w:sz w:val="22"/>
          <w:szCs w:val="22"/>
        </w:rPr>
        <w:t>Roles &amp; Responsibilities:</w:t>
      </w:r>
    </w:p>
    <w:p w14:paraId="3F13E8B1" w14:textId="77777777" w:rsidR="001879EA" w:rsidRDefault="001879EA" w:rsidP="00A07FD2">
      <w:pPr>
        <w:rPr>
          <w:rFonts w:ascii="Calibri Light" w:hAnsi="Calibri Light" w:cs="Calibri Light"/>
          <w:b/>
          <w:sz w:val="22"/>
          <w:szCs w:val="22"/>
        </w:rPr>
      </w:pPr>
    </w:p>
    <w:p w14:paraId="79D29302" w14:textId="77777777" w:rsidR="001879EA" w:rsidRDefault="001879EA" w:rsidP="00C77141">
      <w:pPr>
        <w:pStyle w:val="NoSpacing"/>
        <w:numPr>
          <w:ilvl w:val="0"/>
          <w:numId w:val="28"/>
        </w:numPr>
        <w:ind w:left="720"/>
        <w:rPr>
          <w:rFonts w:ascii="Calibri Light" w:hAnsi="Calibri Light" w:cs="Calibri Light"/>
          <w:sz w:val="22"/>
          <w:szCs w:val="22"/>
        </w:rPr>
      </w:pPr>
      <w:r>
        <w:rPr>
          <w:rFonts w:ascii="Calibri Light" w:hAnsi="Calibri Light" w:cs="Calibri Light"/>
          <w:sz w:val="22"/>
          <w:szCs w:val="22"/>
        </w:rPr>
        <w:t xml:space="preserve">Manage the Full recruitment life cycle from receiving the requirement, sourcing, screening, validation to acceptance of offer and final placement. </w:t>
      </w:r>
    </w:p>
    <w:p w14:paraId="1E5EA339" w14:textId="77777777" w:rsidR="001879EA" w:rsidRDefault="001879EA" w:rsidP="00C77141">
      <w:pPr>
        <w:numPr>
          <w:ilvl w:val="0"/>
          <w:numId w:val="27"/>
        </w:numPr>
        <w:suppressAutoHyphens/>
        <w:ind w:firstLine="0"/>
        <w:rPr>
          <w:rFonts w:ascii="Calibri Light" w:hAnsi="Calibri Light" w:cs="Calibri Light"/>
          <w:sz w:val="22"/>
          <w:szCs w:val="22"/>
        </w:rPr>
      </w:pPr>
      <w:r>
        <w:rPr>
          <w:rFonts w:ascii="Calibri Light" w:hAnsi="Calibri Light" w:cs="Calibri Light"/>
          <w:sz w:val="22"/>
          <w:szCs w:val="22"/>
        </w:rPr>
        <w:t>Learned the art of providing the best resource to the project team within the minimum possible turnaround time.</w:t>
      </w:r>
    </w:p>
    <w:p w14:paraId="2FA87FF9" w14:textId="77777777" w:rsidR="001879EA" w:rsidRDefault="001879EA" w:rsidP="00C77141">
      <w:pPr>
        <w:numPr>
          <w:ilvl w:val="0"/>
          <w:numId w:val="27"/>
        </w:numPr>
        <w:suppressAutoHyphens/>
        <w:ind w:firstLine="0"/>
        <w:rPr>
          <w:rFonts w:ascii="Calibri Light" w:hAnsi="Calibri Light" w:cs="Calibri Light"/>
          <w:sz w:val="22"/>
          <w:szCs w:val="22"/>
        </w:rPr>
      </w:pPr>
      <w:r>
        <w:rPr>
          <w:rFonts w:ascii="Calibri Light" w:hAnsi="Calibri Light" w:cs="Calibri Light"/>
          <w:sz w:val="22"/>
          <w:szCs w:val="22"/>
        </w:rPr>
        <w:t>Expertise in handling multiple project requirements strategically with the guidance of my manager.</w:t>
      </w:r>
    </w:p>
    <w:p w14:paraId="6E424B1F" w14:textId="77777777" w:rsidR="001879EA" w:rsidRDefault="001879EA" w:rsidP="00C77141">
      <w:pPr>
        <w:numPr>
          <w:ilvl w:val="0"/>
          <w:numId w:val="27"/>
        </w:numPr>
        <w:suppressAutoHyphens/>
        <w:ind w:firstLine="0"/>
        <w:rPr>
          <w:rFonts w:ascii="Calibri Light" w:hAnsi="Calibri Light" w:cs="Calibri Light"/>
          <w:sz w:val="22"/>
          <w:szCs w:val="22"/>
        </w:rPr>
      </w:pPr>
      <w:r>
        <w:rPr>
          <w:rFonts w:ascii="Calibri Light" w:hAnsi="Calibri Light" w:cs="Calibri Light"/>
          <w:sz w:val="22"/>
          <w:szCs w:val="22"/>
        </w:rPr>
        <w:t xml:space="preserve">Search for qualified candidates on various job portals such as: Monster, Naukri. Etc., </w:t>
      </w:r>
    </w:p>
    <w:p w14:paraId="0048D209" w14:textId="77777777" w:rsidR="001879EA" w:rsidRDefault="001879EA" w:rsidP="00C77141">
      <w:pPr>
        <w:numPr>
          <w:ilvl w:val="0"/>
          <w:numId w:val="27"/>
        </w:numPr>
        <w:suppressAutoHyphens/>
        <w:ind w:firstLine="0"/>
        <w:rPr>
          <w:rFonts w:ascii="Calibri Light" w:hAnsi="Calibri Light" w:cs="Calibri Light"/>
          <w:sz w:val="22"/>
          <w:szCs w:val="22"/>
        </w:rPr>
      </w:pPr>
      <w:r>
        <w:rPr>
          <w:rFonts w:ascii="Calibri Light" w:hAnsi="Calibri Light" w:cs="Calibri Light"/>
          <w:iCs/>
          <w:position w:val="6"/>
          <w:sz w:val="22"/>
          <w:szCs w:val="22"/>
        </w:rPr>
        <w:t>Validate the profiles to judge candidate’s attitude, qualification experience and comm. skills</w:t>
      </w:r>
    </w:p>
    <w:p w14:paraId="04AE5ACC" w14:textId="0836773B" w:rsidR="001879EA" w:rsidRDefault="001879EA" w:rsidP="00C77141">
      <w:pPr>
        <w:numPr>
          <w:ilvl w:val="0"/>
          <w:numId w:val="27"/>
        </w:numPr>
        <w:suppressAutoHyphens/>
        <w:ind w:left="720"/>
        <w:rPr>
          <w:rFonts w:ascii="Calibri Light" w:hAnsi="Calibri Light" w:cs="Calibri Light"/>
          <w:sz w:val="22"/>
          <w:szCs w:val="22"/>
        </w:rPr>
      </w:pPr>
      <w:r>
        <w:rPr>
          <w:rFonts w:ascii="Calibri Light" w:hAnsi="Calibri Light" w:cs="Calibri Light"/>
          <w:sz w:val="22"/>
          <w:szCs w:val="22"/>
        </w:rPr>
        <w:t xml:space="preserve">Identify candidates using sourcing methodologies like </w:t>
      </w:r>
      <w:r w:rsidR="00806750">
        <w:rPr>
          <w:rFonts w:ascii="Calibri Light" w:hAnsi="Calibri Light" w:cs="Calibri Light"/>
          <w:sz w:val="22"/>
          <w:szCs w:val="22"/>
        </w:rPr>
        <w:t>referrals and</w:t>
      </w:r>
      <w:r>
        <w:rPr>
          <w:rFonts w:ascii="Calibri Light" w:hAnsi="Calibri Light" w:cs="Calibri Light"/>
          <w:sz w:val="22"/>
          <w:szCs w:val="22"/>
        </w:rPr>
        <w:t xml:space="preserve"> utilize internal database to identify potential candidates. </w:t>
      </w:r>
    </w:p>
    <w:p w14:paraId="2FDDE814" w14:textId="77777777" w:rsidR="001879EA" w:rsidRDefault="001879EA" w:rsidP="00C77141">
      <w:pPr>
        <w:numPr>
          <w:ilvl w:val="0"/>
          <w:numId w:val="27"/>
        </w:numPr>
        <w:suppressAutoHyphens/>
        <w:ind w:firstLine="0"/>
        <w:rPr>
          <w:rFonts w:ascii="Calibri Light" w:hAnsi="Calibri Light" w:cs="Calibri Light"/>
          <w:sz w:val="22"/>
          <w:szCs w:val="22"/>
        </w:rPr>
      </w:pPr>
      <w:r>
        <w:rPr>
          <w:rFonts w:ascii="Calibri Light" w:hAnsi="Calibri Light" w:cs="Calibri Light"/>
          <w:sz w:val="22"/>
          <w:szCs w:val="22"/>
        </w:rPr>
        <w:t xml:space="preserve">Formatting resumes, submitting to the client, arranging interviews and placing candidates for various positions. </w:t>
      </w:r>
    </w:p>
    <w:p w14:paraId="6F1D104E" w14:textId="77777777" w:rsidR="001879EA" w:rsidRDefault="001879EA" w:rsidP="00C77141">
      <w:pPr>
        <w:numPr>
          <w:ilvl w:val="0"/>
          <w:numId w:val="27"/>
        </w:numPr>
        <w:suppressAutoHyphens/>
        <w:ind w:firstLine="0"/>
        <w:rPr>
          <w:rFonts w:ascii="Calibri Light" w:hAnsi="Calibri Light" w:cs="Calibri Light"/>
          <w:sz w:val="22"/>
          <w:szCs w:val="22"/>
        </w:rPr>
      </w:pPr>
      <w:r>
        <w:rPr>
          <w:rFonts w:ascii="Calibri Light" w:hAnsi="Calibri Light" w:cs="Calibri Light"/>
          <w:sz w:val="22"/>
          <w:szCs w:val="22"/>
        </w:rPr>
        <w:t>Provide complete and accurate information to candidates about the company and position.</w:t>
      </w:r>
    </w:p>
    <w:p w14:paraId="49076D78" w14:textId="77777777" w:rsidR="001879EA" w:rsidRDefault="001879EA" w:rsidP="00C77141">
      <w:pPr>
        <w:numPr>
          <w:ilvl w:val="0"/>
          <w:numId w:val="27"/>
        </w:numPr>
        <w:suppressAutoHyphens/>
        <w:ind w:firstLine="0"/>
        <w:rPr>
          <w:rStyle w:val="HTMLTypewriter"/>
          <w:rFonts w:ascii="Calibri Light" w:hAnsi="Calibri Light" w:cs="Calibri Light"/>
          <w:sz w:val="22"/>
          <w:szCs w:val="22"/>
        </w:rPr>
      </w:pPr>
      <w:r>
        <w:rPr>
          <w:rStyle w:val="HTMLTypewriter"/>
          <w:rFonts w:ascii="Calibri Light" w:hAnsi="Calibri Light" w:cs="Calibri Light"/>
          <w:sz w:val="22"/>
          <w:szCs w:val="22"/>
        </w:rPr>
        <w:t>Deliver Quality profiles to the Clients.</w:t>
      </w:r>
    </w:p>
    <w:p w14:paraId="3CFF70D5" w14:textId="77777777" w:rsidR="001879EA" w:rsidRDefault="001879EA" w:rsidP="00C77141">
      <w:pPr>
        <w:numPr>
          <w:ilvl w:val="0"/>
          <w:numId w:val="27"/>
        </w:numPr>
        <w:adjustRightInd w:val="0"/>
        <w:ind w:firstLine="0"/>
        <w:contextualSpacing/>
        <w:rPr>
          <w:rStyle w:val="HTMLTypewriter"/>
          <w:rFonts w:ascii="Calibri Light" w:hAnsi="Calibri Light" w:cs="Calibri Light"/>
          <w:sz w:val="22"/>
          <w:szCs w:val="22"/>
        </w:rPr>
      </w:pPr>
      <w:r>
        <w:rPr>
          <w:rFonts w:ascii="Calibri Light" w:hAnsi="Calibri Light" w:cs="Calibri Light"/>
          <w:sz w:val="22"/>
          <w:szCs w:val="22"/>
        </w:rPr>
        <w:t>Maintain the database of the submitted candidates in the local database</w:t>
      </w:r>
    </w:p>
    <w:p w14:paraId="2E9865DC" w14:textId="77777777" w:rsidR="001879EA" w:rsidRDefault="001879EA" w:rsidP="00C77141">
      <w:pPr>
        <w:numPr>
          <w:ilvl w:val="0"/>
          <w:numId w:val="27"/>
        </w:numPr>
        <w:suppressAutoHyphens/>
        <w:ind w:firstLine="0"/>
        <w:rPr>
          <w:rFonts w:ascii="Calibri Light" w:hAnsi="Calibri Light" w:cs="Calibri Light"/>
          <w:sz w:val="22"/>
          <w:szCs w:val="22"/>
        </w:rPr>
      </w:pPr>
      <w:r>
        <w:rPr>
          <w:rFonts w:ascii="Calibri Light" w:hAnsi="Calibri Light" w:cs="Calibri Light"/>
          <w:sz w:val="22"/>
          <w:szCs w:val="22"/>
        </w:rPr>
        <w:t xml:space="preserve">Working on Walk-Ins and regular requirements simultaneously. </w:t>
      </w:r>
    </w:p>
    <w:p w14:paraId="27887187" w14:textId="77777777" w:rsidR="001879EA" w:rsidRDefault="001879EA" w:rsidP="00C77141">
      <w:pPr>
        <w:numPr>
          <w:ilvl w:val="0"/>
          <w:numId w:val="27"/>
        </w:numPr>
        <w:suppressAutoHyphens/>
        <w:ind w:left="720"/>
        <w:rPr>
          <w:rFonts w:ascii="Calibri Light" w:hAnsi="Calibri Light" w:cs="Calibri Light"/>
          <w:sz w:val="22"/>
          <w:szCs w:val="22"/>
        </w:rPr>
      </w:pPr>
      <w:r>
        <w:rPr>
          <w:rFonts w:ascii="Calibri Light" w:hAnsi="Calibri Light" w:cs="Calibri Light"/>
          <w:sz w:val="22"/>
          <w:szCs w:val="22"/>
        </w:rPr>
        <w:t xml:space="preserve">Conduct Telephonic Interview (to check availability, communication skills, project experience, cost and other related factors) </w:t>
      </w:r>
    </w:p>
    <w:p w14:paraId="38782242" w14:textId="77777777" w:rsidR="001879EA" w:rsidRDefault="001879EA" w:rsidP="00C77141">
      <w:pPr>
        <w:numPr>
          <w:ilvl w:val="0"/>
          <w:numId w:val="27"/>
        </w:numPr>
        <w:suppressAutoHyphens/>
        <w:ind w:left="720"/>
        <w:rPr>
          <w:rFonts w:ascii="Calibri Light" w:hAnsi="Calibri Light" w:cs="Calibri Light"/>
          <w:sz w:val="22"/>
          <w:szCs w:val="22"/>
        </w:rPr>
      </w:pPr>
      <w:r>
        <w:rPr>
          <w:rFonts w:ascii="Calibri Light" w:hAnsi="Calibri Light" w:cs="Calibri Light"/>
          <w:sz w:val="22"/>
          <w:szCs w:val="22"/>
        </w:rPr>
        <w:t xml:space="preserve">Co-ordinate with recruiting team to schedule Telephonic, Personal Interviews with selected candidates and handled bulk requirements. </w:t>
      </w:r>
    </w:p>
    <w:p w14:paraId="73C70C20" w14:textId="77777777" w:rsidR="001879EA" w:rsidRDefault="001879EA" w:rsidP="00A07FD2">
      <w:pPr>
        <w:ind w:left="720"/>
        <w:rPr>
          <w:rFonts w:ascii="Calibri Light" w:hAnsi="Calibri Light" w:cs="Calibri Light"/>
          <w:b/>
          <w:bCs/>
          <w:color w:val="000000"/>
          <w:sz w:val="22"/>
          <w:szCs w:val="22"/>
        </w:rPr>
      </w:pPr>
    </w:p>
    <w:p w14:paraId="362912C6" w14:textId="77777777" w:rsidR="00BC61AD" w:rsidRDefault="00BC61AD" w:rsidP="00A07FD2">
      <w:pPr>
        <w:pStyle w:val="Default"/>
        <w:rPr>
          <w:rFonts w:ascii="Calibri Light" w:hAnsi="Calibri Light" w:cs="Calibri Light"/>
          <w:b/>
          <w:bCs/>
          <w:sz w:val="22"/>
          <w:szCs w:val="22"/>
        </w:rPr>
      </w:pPr>
    </w:p>
    <w:p w14:paraId="60C2062D" w14:textId="77777777" w:rsidR="009F3FEB" w:rsidRDefault="009F3FEB" w:rsidP="00A07FD2">
      <w:pPr>
        <w:rPr>
          <w:rFonts w:ascii="Calibri Light" w:hAnsi="Calibri Light" w:cs="Calibri Light"/>
          <w:b/>
          <w:bCs/>
          <w:sz w:val="22"/>
          <w:szCs w:val="22"/>
          <w:u w:val="single"/>
          <w:lang w:val="en-US"/>
        </w:rPr>
      </w:pPr>
    </w:p>
    <w:p w14:paraId="0E73DACC" w14:textId="77777777" w:rsidR="00C838A4" w:rsidRDefault="00C838A4" w:rsidP="00A07FD2">
      <w:pPr>
        <w:rPr>
          <w:rFonts w:ascii="Calibri Light" w:hAnsi="Calibri Light" w:cs="Calibri Light"/>
          <w:b/>
          <w:bCs/>
          <w:sz w:val="22"/>
          <w:szCs w:val="22"/>
          <w:lang w:val="en-US"/>
        </w:rPr>
      </w:pPr>
    </w:p>
    <w:sectPr w:rsidR="00C838A4" w:rsidSect="009C3361">
      <w:footerReference w:type="default" r:id="rId8"/>
      <w:pgSz w:w="12240" w:h="15840"/>
      <w:pgMar w:top="720" w:right="720" w:bottom="720" w:left="720" w:header="1440" w:footer="720" w:gutter="0"/>
      <w:pgBorders w:offsetFrom="page">
        <w:top w:val="outset" w:sz="6" w:space="24" w:color="auto"/>
        <w:left w:val="outset" w:sz="6" w:space="24" w:color="auto"/>
        <w:bottom w:val="inset" w:sz="6" w:space="24" w:color="auto"/>
        <w:right w:val="inset" w:sz="6" w:space="24" w:color="auto"/>
      </w:pgBorders>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7C14B4" w14:textId="77777777" w:rsidR="00B42F95" w:rsidRDefault="00B42F95" w:rsidP="007A5969">
      <w:r>
        <w:separator/>
      </w:r>
    </w:p>
  </w:endnote>
  <w:endnote w:type="continuationSeparator" w:id="0">
    <w:p w14:paraId="6A910C53" w14:textId="77777777" w:rsidR="00B42F95" w:rsidRDefault="00B42F95" w:rsidP="007A59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FCF89B" w14:textId="77777777" w:rsidR="00EA0794" w:rsidRDefault="00FC7166">
    <w:pPr>
      <w:pStyle w:val="Footer"/>
      <w:jc w:val="right"/>
    </w:pPr>
    <w:r>
      <w:fldChar w:fldCharType="begin"/>
    </w:r>
    <w:r>
      <w:instrText xml:space="preserve"> PAGE   \* MERGEFORMAT </w:instrText>
    </w:r>
    <w:r>
      <w:fldChar w:fldCharType="separate"/>
    </w:r>
    <w:r w:rsidR="00F73D86">
      <w:rPr>
        <w:noProof/>
      </w:rPr>
      <w:t>1</w:t>
    </w:r>
    <w:r>
      <w:fldChar w:fldCharType="end"/>
    </w:r>
  </w:p>
  <w:p w14:paraId="41DA2913" w14:textId="77777777" w:rsidR="00EA0794" w:rsidRDefault="00EA079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066636" w14:textId="77777777" w:rsidR="00B42F95" w:rsidRDefault="00B42F95" w:rsidP="007A5969">
      <w:r>
        <w:separator/>
      </w:r>
    </w:p>
  </w:footnote>
  <w:footnote w:type="continuationSeparator" w:id="0">
    <w:p w14:paraId="39446F27" w14:textId="77777777" w:rsidR="00B42F95" w:rsidRDefault="00B42F95" w:rsidP="007A596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261C8B6C"/>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0000002"/>
    <w:multiLevelType w:val="singleLevel"/>
    <w:tmpl w:val="00000002"/>
    <w:name w:val="WW8Num2"/>
    <w:lvl w:ilvl="0">
      <w:start w:val="1"/>
      <w:numFmt w:val="bullet"/>
      <w:lvlText w:val=""/>
      <w:lvlJc w:val="left"/>
      <w:pPr>
        <w:tabs>
          <w:tab w:val="num" w:pos="0"/>
        </w:tabs>
        <w:ind w:left="720" w:hanging="360"/>
      </w:pPr>
      <w:rPr>
        <w:rFonts w:ascii="Symbol" w:hAnsi="Symbol" w:cs="Times New Roman"/>
        <w:sz w:val="18"/>
        <w:szCs w:val="18"/>
      </w:rPr>
    </w:lvl>
  </w:abstractNum>
  <w:abstractNum w:abstractNumId="2" w15:restartNumberingAfterBreak="0">
    <w:nsid w:val="00000003"/>
    <w:multiLevelType w:val="multilevel"/>
    <w:tmpl w:val="00000003"/>
    <w:name w:val="WW8Num3"/>
    <w:lvl w:ilvl="0">
      <w:start w:val="1"/>
      <w:numFmt w:val="bullet"/>
      <w:lvlText w:val=""/>
      <w:lvlJc w:val="left"/>
      <w:pPr>
        <w:tabs>
          <w:tab w:val="num" w:pos="720"/>
        </w:tabs>
        <w:ind w:left="720" w:hanging="360"/>
      </w:pPr>
      <w:rPr>
        <w:rFonts w:ascii="Symbol" w:hAnsi="Symbol" w:cs="Symbol"/>
      </w:rPr>
    </w:lvl>
    <w:lvl w:ilvl="1">
      <w:start w:val="1"/>
      <w:numFmt w:val="bullet"/>
      <w:lvlText w:val=""/>
      <w:lvlJc w:val="left"/>
      <w:pPr>
        <w:tabs>
          <w:tab w:val="num" w:pos="1440"/>
        </w:tabs>
        <w:ind w:left="1440" w:hanging="360"/>
      </w:pPr>
      <w:rPr>
        <w:rFonts w:ascii="Symbol" w:hAnsi="Symbol" w:cs="Symbol"/>
      </w:rPr>
    </w:lvl>
    <w:lvl w:ilvl="2">
      <w:start w:val="1"/>
      <w:numFmt w:val="bullet"/>
      <w:lvlText w:val=""/>
      <w:lvlJc w:val="left"/>
      <w:pPr>
        <w:tabs>
          <w:tab w:val="num" w:pos="2160"/>
        </w:tabs>
        <w:ind w:left="2160" w:hanging="360"/>
      </w:pPr>
      <w:rPr>
        <w:rFonts w:ascii="Symbol" w:hAnsi="Symbol" w:cs="Symbol"/>
      </w:rPr>
    </w:lvl>
    <w:lvl w:ilvl="3">
      <w:start w:val="1"/>
      <w:numFmt w:val="bullet"/>
      <w:lvlText w:val=""/>
      <w:lvlJc w:val="left"/>
      <w:pPr>
        <w:tabs>
          <w:tab w:val="num" w:pos="2880"/>
        </w:tabs>
        <w:ind w:left="2880" w:hanging="360"/>
      </w:pPr>
      <w:rPr>
        <w:rFonts w:ascii="Symbol" w:hAnsi="Symbol" w:cs="Symbol"/>
      </w:rPr>
    </w:lvl>
    <w:lvl w:ilvl="4">
      <w:start w:val="1"/>
      <w:numFmt w:val="bullet"/>
      <w:lvlText w:val=""/>
      <w:lvlJc w:val="left"/>
      <w:pPr>
        <w:tabs>
          <w:tab w:val="num" w:pos="3600"/>
        </w:tabs>
        <w:ind w:left="3600" w:hanging="360"/>
      </w:pPr>
      <w:rPr>
        <w:rFonts w:ascii="Symbol" w:hAnsi="Symbol" w:cs="Symbol"/>
      </w:rPr>
    </w:lvl>
    <w:lvl w:ilvl="5">
      <w:start w:val="1"/>
      <w:numFmt w:val="bullet"/>
      <w:lvlText w:val=""/>
      <w:lvlJc w:val="left"/>
      <w:pPr>
        <w:tabs>
          <w:tab w:val="num" w:pos="4320"/>
        </w:tabs>
        <w:ind w:left="4320" w:hanging="360"/>
      </w:pPr>
      <w:rPr>
        <w:rFonts w:ascii="Symbol" w:hAnsi="Symbol" w:cs="Symbol"/>
      </w:rPr>
    </w:lvl>
    <w:lvl w:ilvl="6">
      <w:start w:val="1"/>
      <w:numFmt w:val="bullet"/>
      <w:lvlText w:val=""/>
      <w:lvlJc w:val="left"/>
      <w:pPr>
        <w:tabs>
          <w:tab w:val="num" w:pos="5040"/>
        </w:tabs>
        <w:ind w:left="5040" w:hanging="360"/>
      </w:pPr>
      <w:rPr>
        <w:rFonts w:ascii="Symbol" w:hAnsi="Symbol" w:cs="Symbol"/>
      </w:rPr>
    </w:lvl>
    <w:lvl w:ilvl="7">
      <w:start w:val="1"/>
      <w:numFmt w:val="bullet"/>
      <w:lvlText w:val=""/>
      <w:lvlJc w:val="left"/>
      <w:pPr>
        <w:tabs>
          <w:tab w:val="num" w:pos="5760"/>
        </w:tabs>
        <w:ind w:left="5760" w:hanging="360"/>
      </w:pPr>
      <w:rPr>
        <w:rFonts w:ascii="Symbol" w:hAnsi="Symbol" w:cs="Symbol"/>
      </w:rPr>
    </w:lvl>
    <w:lvl w:ilvl="8">
      <w:start w:val="1"/>
      <w:numFmt w:val="bullet"/>
      <w:lvlText w:val=""/>
      <w:lvlJc w:val="left"/>
      <w:pPr>
        <w:tabs>
          <w:tab w:val="num" w:pos="6480"/>
        </w:tabs>
        <w:ind w:left="6480" w:hanging="360"/>
      </w:pPr>
      <w:rPr>
        <w:rFonts w:ascii="Symbol" w:hAnsi="Symbol" w:cs="Symbol"/>
      </w:rPr>
    </w:lvl>
  </w:abstractNum>
  <w:abstractNum w:abstractNumId="3" w15:restartNumberingAfterBreak="0">
    <w:nsid w:val="00000004"/>
    <w:multiLevelType w:val="multilevel"/>
    <w:tmpl w:val="00000004"/>
    <w:name w:val="WW8Num4"/>
    <w:lvl w:ilvl="0">
      <w:start w:val="1"/>
      <w:numFmt w:val="bullet"/>
      <w:lvlText w:val=""/>
      <w:lvlJc w:val="left"/>
      <w:pPr>
        <w:tabs>
          <w:tab w:val="num" w:pos="720"/>
        </w:tabs>
        <w:ind w:left="720" w:hanging="360"/>
      </w:pPr>
      <w:rPr>
        <w:rFonts w:ascii="Symbol" w:hAnsi="Symbol" w:cs="Symbol" w:hint="default"/>
        <w:color w:val="000000"/>
        <w:sz w:val="22"/>
        <w:szCs w:val="22"/>
        <w:shd w:val="clear" w:color="auto" w:fill="FFFFFF"/>
        <w:lang w:val="en-IN"/>
      </w:rPr>
    </w:lvl>
    <w:lvl w:ilvl="1">
      <w:start w:val="1"/>
      <w:numFmt w:val="bullet"/>
      <w:lvlText w:val=""/>
      <w:lvlJc w:val="left"/>
      <w:pPr>
        <w:tabs>
          <w:tab w:val="num" w:pos="1440"/>
        </w:tabs>
        <w:ind w:left="1440" w:hanging="360"/>
      </w:pPr>
      <w:rPr>
        <w:rFonts w:ascii="Symbol" w:hAnsi="Symbol" w:cs="Symbol" w:hint="default"/>
        <w:color w:val="000000"/>
        <w:sz w:val="22"/>
        <w:szCs w:val="22"/>
        <w:shd w:val="clear" w:color="auto" w:fill="FFFFFF"/>
        <w:lang w:val="en-IN"/>
      </w:rPr>
    </w:lvl>
    <w:lvl w:ilvl="2">
      <w:start w:val="1"/>
      <w:numFmt w:val="bullet"/>
      <w:lvlText w:val=""/>
      <w:lvlJc w:val="left"/>
      <w:pPr>
        <w:tabs>
          <w:tab w:val="num" w:pos="2160"/>
        </w:tabs>
        <w:ind w:left="2160" w:hanging="360"/>
      </w:pPr>
      <w:rPr>
        <w:rFonts w:ascii="Symbol" w:hAnsi="Symbol" w:cs="Symbol" w:hint="default"/>
        <w:color w:val="000000"/>
        <w:sz w:val="22"/>
        <w:szCs w:val="22"/>
        <w:shd w:val="clear" w:color="auto" w:fill="FFFFFF"/>
        <w:lang w:val="en-IN"/>
      </w:rPr>
    </w:lvl>
    <w:lvl w:ilvl="3">
      <w:start w:val="1"/>
      <w:numFmt w:val="bullet"/>
      <w:lvlText w:val=""/>
      <w:lvlJc w:val="left"/>
      <w:pPr>
        <w:tabs>
          <w:tab w:val="num" w:pos="2880"/>
        </w:tabs>
        <w:ind w:left="2880" w:hanging="360"/>
      </w:pPr>
      <w:rPr>
        <w:rFonts w:ascii="Symbol" w:hAnsi="Symbol" w:cs="Symbol" w:hint="default"/>
        <w:color w:val="000000"/>
        <w:sz w:val="22"/>
        <w:szCs w:val="22"/>
        <w:shd w:val="clear" w:color="auto" w:fill="FFFFFF"/>
        <w:lang w:val="en-IN"/>
      </w:rPr>
    </w:lvl>
    <w:lvl w:ilvl="4">
      <w:start w:val="1"/>
      <w:numFmt w:val="bullet"/>
      <w:lvlText w:val=""/>
      <w:lvlJc w:val="left"/>
      <w:pPr>
        <w:tabs>
          <w:tab w:val="num" w:pos="3600"/>
        </w:tabs>
        <w:ind w:left="3600" w:hanging="360"/>
      </w:pPr>
      <w:rPr>
        <w:rFonts w:ascii="Symbol" w:hAnsi="Symbol" w:cs="Symbol" w:hint="default"/>
        <w:color w:val="000000"/>
        <w:sz w:val="22"/>
        <w:szCs w:val="22"/>
        <w:shd w:val="clear" w:color="auto" w:fill="FFFFFF"/>
        <w:lang w:val="en-IN"/>
      </w:rPr>
    </w:lvl>
    <w:lvl w:ilvl="5">
      <w:start w:val="1"/>
      <w:numFmt w:val="bullet"/>
      <w:lvlText w:val=""/>
      <w:lvlJc w:val="left"/>
      <w:pPr>
        <w:tabs>
          <w:tab w:val="num" w:pos="4320"/>
        </w:tabs>
        <w:ind w:left="4320" w:hanging="360"/>
      </w:pPr>
      <w:rPr>
        <w:rFonts w:ascii="Symbol" w:hAnsi="Symbol" w:cs="Symbol" w:hint="default"/>
        <w:color w:val="000000"/>
        <w:sz w:val="22"/>
        <w:szCs w:val="22"/>
        <w:shd w:val="clear" w:color="auto" w:fill="FFFFFF"/>
        <w:lang w:val="en-IN"/>
      </w:rPr>
    </w:lvl>
    <w:lvl w:ilvl="6">
      <w:start w:val="1"/>
      <w:numFmt w:val="bullet"/>
      <w:lvlText w:val=""/>
      <w:lvlJc w:val="left"/>
      <w:pPr>
        <w:tabs>
          <w:tab w:val="num" w:pos="5040"/>
        </w:tabs>
        <w:ind w:left="5040" w:hanging="360"/>
      </w:pPr>
      <w:rPr>
        <w:rFonts w:ascii="Symbol" w:hAnsi="Symbol" w:cs="Symbol" w:hint="default"/>
        <w:color w:val="000000"/>
        <w:sz w:val="22"/>
        <w:szCs w:val="22"/>
        <w:shd w:val="clear" w:color="auto" w:fill="FFFFFF"/>
        <w:lang w:val="en-IN"/>
      </w:rPr>
    </w:lvl>
    <w:lvl w:ilvl="7">
      <w:start w:val="1"/>
      <w:numFmt w:val="bullet"/>
      <w:lvlText w:val=""/>
      <w:lvlJc w:val="left"/>
      <w:pPr>
        <w:tabs>
          <w:tab w:val="num" w:pos="5760"/>
        </w:tabs>
        <w:ind w:left="5760" w:hanging="360"/>
      </w:pPr>
      <w:rPr>
        <w:rFonts w:ascii="Symbol" w:hAnsi="Symbol" w:cs="Symbol" w:hint="default"/>
        <w:color w:val="000000"/>
        <w:sz w:val="22"/>
        <w:szCs w:val="22"/>
        <w:shd w:val="clear" w:color="auto" w:fill="FFFFFF"/>
        <w:lang w:val="en-IN"/>
      </w:rPr>
    </w:lvl>
    <w:lvl w:ilvl="8">
      <w:start w:val="1"/>
      <w:numFmt w:val="bullet"/>
      <w:lvlText w:val=""/>
      <w:lvlJc w:val="left"/>
      <w:pPr>
        <w:tabs>
          <w:tab w:val="num" w:pos="6480"/>
        </w:tabs>
        <w:ind w:left="6480" w:hanging="360"/>
      </w:pPr>
      <w:rPr>
        <w:rFonts w:ascii="Symbol" w:hAnsi="Symbol" w:cs="Symbol" w:hint="default"/>
        <w:color w:val="000000"/>
        <w:sz w:val="22"/>
        <w:szCs w:val="22"/>
        <w:shd w:val="clear" w:color="auto" w:fill="FFFFFF"/>
        <w:lang w:val="en-IN"/>
      </w:rPr>
    </w:lvl>
  </w:abstractNum>
  <w:abstractNum w:abstractNumId="4" w15:restartNumberingAfterBreak="0">
    <w:nsid w:val="00000005"/>
    <w:multiLevelType w:val="singleLevel"/>
    <w:tmpl w:val="00000005"/>
    <w:name w:val="WW8Num5"/>
    <w:lvl w:ilvl="0">
      <w:start w:val="1"/>
      <w:numFmt w:val="bullet"/>
      <w:lvlText w:val=""/>
      <w:lvlJc w:val="left"/>
      <w:pPr>
        <w:tabs>
          <w:tab w:val="num" w:pos="720"/>
        </w:tabs>
        <w:ind w:left="720" w:hanging="360"/>
      </w:pPr>
      <w:rPr>
        <w:rFonts w:ascii="Symbol" w:hAnsi="Symbol" w:cs="Symbol" w:hint="default"/>
        <w:color w:val="000000"/>
        <w:sz w:val="22"/>
        <w:szCs w:val="24"/>
      </w:rPr>
    </w:lvl>
  </w:abstractNum>
  <w:abstractNum w:abstractNumId="5" w15:restartNumberingAfterBreak="0">
    <w:nsid w:val="00000006"/>
    <w:multiLevelType w:val="singleLevel"/>
    <w:tmpl w:val="00000006"/>
    <w:name w:val="WW8Num6"/>
    <w:lvl w:ilvl="0">
      <w:start w:val="1"/>
      <w:numFmt w:val="bullet"/>
      <w:lvlText w:val=""/>
      <w:lvlJc w:val="left"/>
      <w:pPr>
        <w:tabs>
          <w:tab w:val="num" w:pos="0"/>
        </w:tabs>
        <w:ind w:left="720" w:hanging="360"/>
      </w:pPr>
      <w:rPr>
        <w:rFonts w:ascii="Symbol" w:hAnsi="Symbol" w:cs="Symbol" w:hint="default"/>
        <w:sz w:val="20"/>
      </w:rPr>
    </w:lvl>
  </w:abstractNum>
  <w:abstractNum w:abstractNumId="6" w15:restartNumberingAfterBreak="0">
    <w:nsid w:val="00000007"/>
    <w:multiLevelType w:val="multilevel"/>
    <w:tmpl w:val="00000007"/>
    <w:name w:val="WW8Num7"/>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440"/>
        </w:tabs>
        <w:ind w:left="1440" w:hanging="360"/>
      </w:pPr>
      <w:rPr>
        <w:rFonts w:ascii="Symbol" w:hAnsi="Symbol" w:cs="Symbol" w:hint="default"/>
      </w:rPr>
    </w:lvl>
    <w:lvl w:ilvl="2">
      <w:start w:val="1"/>
      <w:numFmt w:val="bullet"/>
      <w:lvlText w:val=""/>
      <w:lvlJc w:val="left"/>
      <w:pPr>
        <w:tabs>
          <w:tab w:val="num" w:pos="2160"/>
        </w:tabs>
        <w:ind w:left="2160" w:hanging="360"/>
      </w:pPr>
      <w:rPr>
        <w:rFonts w:ascii="Symbol" w:hAnsi="Symbol" w:cs="Symbol"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
      <w:lvlJc w:val="left"/>
      <w:pPr>
        <w:tabs>
          <w:tab w:val="num" w:pos="3600"/>
        </w:tabs>
        <w:ind w:left="3600" w:hanging="360"/>
      </w:pPr>
      <w:rPr>
        <w:rFonts w:ascii="Symbol" w:hAnsi="Symbol" w:cs="Symbol" w:hint="default"/>
      </w:rPr>
    </w:lvl>
    <w:lvl w:ilvl="5">
      <w:start w:val="1"/>
      <w:numFmt w:val="bullet"/>
      <w:lvlText w:val=""/>
      <w:lvlJc w:val="left"/>
      <w:pPr>
        <w:tabs>
          <w:tab w:val="num" w:pos="4320"/>
        </w:tabs>
        <w:ind w:left="4320" w:hanging="360"/>
      </w:pPr>
      <w:rPr>
        <w:rFonts w:ascii="Symbol" w:hAnsi="Symbol" w:cs="Symbol"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
      <w:lvlJc w:val="left"/>
      <w:pPr>
        <w:tabs>
          <w:tab w:val="num" w:pos="5760"/>
        </w:tabs>
        <w:ind w:left="5760" w:hanging="360"/>
      </w:pPr>
      <w:rPr>
        <w:rFonts w:ascii="Symbol" w:hAnsi="Symbol" w:cs="Symbol" w:hint="default"/>
      </w:rPr>
    </w:lvl>
    <w:lvl w:ilvl="8">
      <w:start w:val="1"/>
      <w:numFmt w:val="bullet"/>
      <w:lvlText w:val=""/>
      <w:lvlJc w:val="left"/>
      <w:pPr>
        <w:tabs>
          <w:tab w:val="num" w:pos="6480"/>
        </w:tabs>
        <w:ind w:left="6480" w:hanging="360"/>
      </w:pPr>
      <w:rPr>
        <w:rFonts w:ascii="Symbol" w:hAnsi="Symbol" w:cs="Symbol" w:hint="default"/>
      </w:rPr>
    </w:lvl>
  </w:abstractNum>
  <w:abstractNum w:abstractNumId="7" w15:restartNumberingAfterBreak="0">
    <w:nsid w:val="040436ED"/>
    <w:multiLevelType w:val="hybridMultilevel"/>
    <w:tmpl w:val="C8DE89FA"/>
    <w:lvl w:ilvl="0" w:tplc="10090005">
      <w:start w:val="1"/>
      <w:numFmt w:val="bullet"/>
      <w:lvlText w:val=""/>
      <w:lvlJc w:val="left"/>
      <w:pPr>
        <w:tabs>
          <w:tab w:val="num" w:pos="720"/>
        </w:tabs>
        <w:ind w:left="720" w:hanging="360"/>
      </w:pPr>
      <w:rPr>
        <w:rFonts w:ascii="Wingdings" w:hAnsi="Wingdings" w:hint="default"/>
      </w:rPr>
    </w:lvl>
    <w:lvl w:ilvl="1" w:tplc="10090003" w:tentative="1">
      <w:start w:val="1"/>
      <w:numFmt w:val="bullet"/>
      <w:lvlText w:val="o"/>
      <w:lvlJc w:val="left"/>
      <w:pPr>
        <w:tabs>
          <w:tab w:val="num" w:pos="1440"/>
        </w:tabs>
        <w:ind w:left="1440" w:hanging="360"/>
      </w:pPr>
      <w:rPr>
        <w:rFonts w:ascii="Courier New" w:hAnsi="Courier New" w:cs="Courier New" w:hint="default"/>
      </w:rPr>
    </w:lvl>
    <w:lvl w:ilvl="2" w:tplc="10090005" w:tentative="1">
      <w:start w:val="1"/>
      <w:numFmt w:val="bullet"/>
      <w:lvlText w:val=""/>
      <w:lvlJc w:val="left"/>
      <w:pPr>
        <w:tabs>
          <w:tab w:val="num" w:pos="2160"/>
        </w:tabs>
        <w:ind w:left="2160" w:hanging="360"/>
      </w:pPr>
      <w:rPr>
        <w:rFonts w:ascii="Wingdings" w:hAnsi="Wingdings" w:hint="default"/>
      </w:rPr>
    </w:lvl>
    <w:lvl w:ilvl="3" w:tplc="10090001" w:tentative="1">
      <w:start w:val="1"/>
      <w:numFmt w:val="bullet"/>
      <w:lvlText w:val=""/>
      <w:lvlJc w:val="left"/>
      <w:pPr>
        <w:tabs>
          <w:tab w:val="num" w:pos="2880"/>
        </w:tabs>
        <w:ind w:left="2880" w:hanging="360"/>
      </w:pPr>
      <w:rPr>
        <w:rFonts w:ascii="Symbol" w:hAnsi="Symbol" w:hint="default"/>
      </w:rPr>
    </w:lvl>
    <w:lvl w:ilvl="4" w:tplc="10090003" w:tentative="1">
      <w:start w:val="1"/>
      <w:numFmt w:val="bullet"/>
      <w:lvlText w:val="o"/>
      <w:lvlJc w:val="left"/>
      <w:pPr>
        <w:tabs>
          <w:tab w:val="num" w:pos="3600"/>
        </w:tabs>
        <w:ind w:left="3600" w:hanging="360"/>
      </w:pPr>
      <w:rPr>
        <w:rFonts w:ascii="Courier New" w:hAnsi="Courier New" w:cs="Courier New" w:hint="default"/>
      </w:rPr>
    </w:lvl>
    <w:lvl w:ilvl="5" w:tplc="10090005" w:tentative="1">
      <w:start w:val="1"/>
      <w:numFmt w:val="bullet"/>
      <w:lvlText w:val=""/>
      <w:lvlJc w:val="left"/>
      <w:pPr>
        <w:tabs>
          <w:tab w:val="num" w:pos="4320"/>
        </w:tabs>
        <w:ind w:left="4320" w:hanging="360"/>
      </w:pPr>
      <w:rPr>
        <w:rFonts w:ascii="Wingdings" w:hAnsi="Wingdings" w:hint="default"/>
      </w:rPr>
    </w:lvl>
    <w:lvl w:ilvl="6" w:tplc="10090001" w:tentative="1">
      <w:start w:val="1"/>
      <w:numFmt w:val="bullet"/>
      <w:lvlText w:val=""/>
      <w:lvlJc w:val="left"/>
      <w:pPr>
        <w:tabs>
          <w:tab w:val="num" w:pos="5040"/>
        </w:tabs>
        <w:ind w:left="5040" w:hanging="360"/>
      </w:pPr>
      <w:rPr>
        <w:rFonts w:ascii="Symbol" w:hAnsi="Symbol" w:hint="default"/>
      </w:rPr>
    </w:lvl>
    <w:lvl w:ilvl="7" w:tplc="10090003" w:tentative="1">
      <w:start w:val="1"/>
      <w:numFmt w:val="bullet"/>
      <w:lvlText w:val="o"/>
      <w:lvlJc w:val="left"/>
      <w:pPr>
        <w:tabs>
          <w:tab w:val="num" w:pos="5760"/>
        </w:tabs>
        <w:ind w:left="5760" w:hanging="360"/>
      </w:pPr>
      <w:rPr>
        <w:rFonts w:ascii="Courier New" w:hAnsi="Courier New" w:cs="Courier New" w:hint="default"/>
      </w:rPr>
    </w:lvl>
    <w:lvl w:ilvl="8" w:tplc="10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0E370700"/>
    <w:multiLevelType w:val="hybridMultilevel"/>
    <w:tmpl w:val="8932DB8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A1B2363"/>
    <w:multiLevelType w:val="hybridMultilevel"/>
    <w:tmpl w:val="9C922974"/>
    <w:lvl w:ilvl="0" w:tplc="04090001">
      <w:start w:val="1"/>
      <w:numFmt w:val="bullet"/>
      <w:lvlText w:val=""/>
      <w:lvlJc w:val="left"/>
      <w:pPr>
        <w:tabs>
          <w:tab w:val="num" w:pos="540"/>
        </w:tabs>
        <w:ind w:left="540" w:hanging="360"/>
      </w:pPr>
      <w:rPr>
        <w:rFonts w:ascii="Symbol" w:hAnsi="Symbol" w:hint="default"/>
      </w:rPr>
    </w:lvl>
    <w:lvl w:ilvl="1" w:tplc="04090003" w:tentative="1">
      <w:start w:val="1"/>
      <w:numFmt w:val="bullet"/>
      <w:lvlText w:val="o"/>
      <w:lvlJc w:val="left"/>
      <w:pPr>
        <w:tabs>
          <w:tab w:val="num" w:pos="1260"/>
        </w:tabs>
        <w:ind w:left="1260" w:hanging="360"/>
      </w:pPr>
      <w:rPr>
        <w:rFonts w:ascii="Courier New" w:hAnsi="Courier New" w:cs="Courier New" w:hint="default"/>
      </w:rPr>
    </w:lvl>
    <w:lvl w:ilvl="2" w:tplc="04090005" w:tentative="1">
      <w:start w:val="1"/>
      <w:numFmt w:val="bullet"/>
      <w:lvlText w:val=""/>
      <w:lvlJc w:val="left"/>
      <w:pPr>
        <w:tabs>
          <w:tab w:val="num" w:pos="1980"/>
        </w:tabs>
        <w:ind w:left="1980" w:hanging="360"/>
      </w:pPr>
      <w:rPr>
        <w:rFonts w:ascii="Wingdings" w:hAnsi="Wingdings" w:hint="default"/>
      </w:rPr>
    </w:lvl>
    <w:lvl w:ilvl="3" w:tplc="04090001" w:tentative="1">
      <w:start w:val="1"/>
      <w:numFmt w:val="bullet"/>
      <w:lvlText w:val=""/>
      <w:lvlJc w:val="left"/>
      <w:pPr>
        <w:tabs>
          <w:tab w:val="num" w:pos="2700"/>
        </w:tabs>
        <w:ind w:left="2700" w:hanging="360"/>
      </w:pPr>
      <w:rPr>
        <w:rFonts w:ascii="Symbol" w:hAnsi="Symbol" w:hint="default"/>
      </w:rPr>
    </w:lvl>
    <w:lvl w:ilvl="4" w:tplc="04090003" w:tentative="1">
      <w:start w:val="1"/>
      <w:numFmt w:val="bullet"/>
      <w:lvlText w:val="o"/>
      <w:lvlJc w:val="left"/>
      <w:pPr>
        <w:tabs>
          <w:tab w:val="num" w:pos="3420"/>
        </w:tabs>
        <w:ind w:left="3420" w:hanging="360"/>
      </w:pPr>
      <w:rPr>
        <w:rFonts w:ascii="Courier New" w:hAnsi="Courier New" w:cs="Courier New" w:hint="default"/>
      </w:rPr>
    </w:lvl>
    <w:lvl w:ilvl="5" w:tplc="04090005" w:tentative="1">
      <w:start w:val="1"/>
      <w:numFmt w:val="bullet"/>
      <w:lvlText w:val=""/>
      <w:lvlJc w:val="left"/>
      <w:pPr>
        <w:tabs>
          <w:tab w:val="num" w:pos="4140"/>
        </w:tabs>
        <w:ind w:left="4140" w:hanging="360"/>
      </w:pPr>
      <w:rPr>
        <w:rFonts w:ascii="Wingdings" w:hAnsi="Wingdings" w:hint="default"/>
      </w:rPr>
    </w:lvl>
    <w:lvl w:ilvl="6" w:tplc="04090001" w:tentative="1">
      <w:start w:val="1"/>
      <w:numFmt w:val="bullet"/>
      <w:lvlText w:val=""/>
      <w:lvlJc w:val="left"/>
      <w:pPr>
        <w:tabs>
          <w:tab w:val="num" w:pos="4860"/>
        </w:tabs>
        <w:ind w:left="4860" w:hanging="360"/>
      </w:pPr>
      <w:rPr>
        <w:rFonts w:ascii="Symbol" w:hAnsi="Symbol" w:hint="default"/>
      </w:rPr>
    </w:lvl>
    <w:lvl w:ilvl="7" w:tplc="04090003" w:tentative="1">
      <w:start w:val="1"/>
      <w:numFmt w:val="bullet"/>
      <w:lvlText w:val="o"/>
      <w:lvlJc w:val="left"/>
      <w:pPr>
        <w:tabs>
          <w:tab w:val="num" w:pos="5580"/>
        </w:tabs>
        <w:ind w:left="5580" w:hanging="360"/>
      </w:pPr>
      <w:rPr>
        <w:rFonts w:ascii="Courier New" w:hAnsi="Courier New" w:cs="Courier New" w:hint="default"/>
      </w:rPr>
    </w:lvl>
    <w:lvl w:ilvl="8" w:tplc="04090005" w:tentative="1">
      <w:start w:val="1"/>
      <w:numFmt w:val="bullet"/>
      <w:lvlText w:val=""/>
      <w:lvlJc w:val="left"/>
      <w:pPr>
        <w:tabs>
          <w:tab w:val="num" w:pos="6300"/>
        </w:tabs>
        <w:ind w:left="6300" w:hanging="360"/>
      </w:pPr>
      <w:rPr>
        <w:rFonts w:ascii="Wingdings" w:hAnsi="Wingdings" w:hint="default"/>
      </w:rPr>
    </w:lvl>
  </w:abstractNum>
  <w:abstractNum w:abstractNumId="10" w15:restartNumberingAfterBreak="0">
    <w:nsid w:val="1C577C51"/>
    <w:multiLevelType w:val="hybridMultilevel"/>
    <w:tmpl w:val="ED08EFD8"/>
    <w:lvl w:ilvl="0" w:tplc="10090005">
      <w:start w:val="1"/>
      <w:numFmt w:val="bullet"/>
      <w:lvlText w:val=""/>
      <w:lvlJc w:val="left"/>
      <w:pPr>
        <w:tabs>
          <w:tab w:val="num" w:pos="720"/>
        </w:tabs>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B562B02"/>
    <w:multiLevelType w:val="hybridMultilevel"/>
    <w:tmpl w:val="2DDCCD54"/>
    <w:lvl w:ilvl="0" w:tplc="04090001">
      <w:start w:val="1"/>
      <w:numFmt w:val="bullet"/>
      <w:lvlText w:val=""/>
      <w:lvlJc w:val="left"/>
      <w:pPr>
        <w:ind w:left="644" w:hanging="360"/>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12" w15:restartNumberingAfterBreak="0">
    <w:nsid w:val="2F5B6FAA"/>
    <w:multiLevelType w:val="hybridMultilevel"/>
    <w:tmpl w:val="234EC366"/>
    <w:lvl w:ilvl="0" w:tplc="04090001">
      <w:start w:val="1"/>
      <w:numFmt w:val="bullet"/>
      <w:pStyle w:val="NormalVerdana"/>
      <w:lvlText w:val=""/>
      <w:lvlJc w:val="left"/>
      <w:pPr>
        <w:tabs>
          <w:tab w:val="num" w:pos="1080"/>
        </w:tabs>
        <w:ind w:left="1080" w:hanging="360"/>
      </w:pPr>
      <w:rPr>
        <w:rFonts w:ascii="Symbol" w:hAnsi="Symbol" w:hint="default"/>
      </w:rPr>
    </w:lvl>
    <w:lvl w:ilvl="1" w:tplc="04090003">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3" w15:restartNumberingAfterBreak="0">
    <w:nsid w:val="30696FD3"/>
    <w:multiLevelType w:val="hybridMultilevel"/>
    <w:tmpl w:val="3BDCCFD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156" w:hanging="360"/>
      </w:pPr>
      <w:rPr>
        <w:rFonts w:ascii="Courier New" w:hAnsi="Courier New" w:cs="Courier New" w:hint="default"/>
      </w:rPr>
    </w:lvl>
    <w:lvl w:ilvl="2" w:tplc="04090005" w:tentative="1">
      <w:start w:val="1"/>
      <w:numFmt w:val="bullet"/>
      <w:lvlText w:val=""/>
      <w:lvlJc w:val="left"/>
      <w:pPr>
        <w:ind w:left="1876" w:hanging="360"/>
      </w:pPr>
      <w:rPr>
        <w:rFonts w:ascii="Wingdings" w:hAnsi="Wingdings" w:hint="default"/>
      </w:rPr>
    </w:lvl>
    <w:lvl w:ilvl="3" w:tplc="04090001" w:tentative="1">
      <w:start w:val="1"/>
      <w:numFmt w:val="bullet"/>
      <w:lvlText w:val=""/>
      <w:lvlJc w:val="left"/>
      <w:pPr>
        <w:ind w:left="2596" w:hanging="360"/>
      </w:pPr>
      <w:rPr>
        <w:rFonts w:ascii="Symbol" w:hAnsi="Symbol" w:hint="default"/>
      </w:rPr>
    </w:lvl>
    <w:lvl w:ilvl="4" w:tplc="04090003" w:tentative="1">
      <w:start w:val="1"/>
      <w:numFmt w:val="bullet"/>
      <w:lvlText w:val="o"/>
      <w:lvlJc w:val="left"/>
      <w:pPr>
        <w:ind w:left="3316" w:hanging="360"/>
      </w:pPr>
      <w:rPr>
        <w:rFonts w:ascii="Courier New" w:hAnsi="Courier New" w:cs="Courier New" w:hint="default"/>
      </w:rPr>
    </w:lvl>
    <w:lvl w:ilvl="5" w:tplc="04090005" w:tentative="1">
      <w:start w:val="1"/>
      <w:numFmt w:val="bullet"/>
      <w:lvlText w:val=""/>
      <w:lvlJc w:val="left"/>
      <w:pPr>
        <w:ind w:left="4036" w:hanging="360"/>
      </w:pPr>
      <w:rPr>
        <w:rFonts w:ascii="Wingdings" w:hAnsi="Wingdings" w:hint="default"/>
      </w:rPr>
    </w:lvl>
    <w:lvl w:ilvl="6" w:tplc="04090001" w:tentative="1">
      <w:start w:val="1"/>
      <w:numFmt w:val="bullet"/>
      <w:lvlText w:val=""/>
      <w:lvlJc w:val="left"/>
      <w:pPr>
        <w:ind w:left="4756" w:hanging="360"/>
      </w:pPr>
      <w:rPr>
        <w:rFonts w:ascii="Symbol" w:hAnsi="Symbol" w:hint="default"/>
      </w:rPr>
    </w:lvl>
    <w:lvl w:ilvl="7" w:tplc="04090003" w:tentative="1">
      <w:start w:val="1"/>
      <w:numFmt w:val="bullet"/>
      <w:lvlText w:val="o"/>
      <w:lvlJc w:val="left"/>
      <w:pPr>
        <w:ind w:left="5476" w:hanging="360"/>
      </w:pPr>
      <w:rPr>
        <w:rFonts w:ascii="Courier New" w:hAnsi="Courier New" w:cs="Courier New" w:hint="default"/>
      </w:rPr>
    </w:lvl>
    <w:lvl w:ilvl="8" w:tplc="04090005" w:tentative="1">
      <w:start w:val="1"/>
      <w:numFmt w:val="bullet"/>
      <w:lvlText w:val=""/>
      <w:lvlJc w:val="left"/>
      <w:pPr>
        <w:ind w:left="6196" w:hanging="360"/>
      </w:pPr>
      <w:rPr>
        <w:rFonts w:ascii="Wingdings" w:hAnsi="Wingdings" w:hint="default"/>
      </w:rPr>
    </w:lvl>
  </w:abstractNum>
  <w:abstractNum w:abstractNumId="14" w15:restartNumberingAfterBreak="0">
    <w:nsid w:val="39192E11"/>
    <w:multiLevelType w:val="hybridMultilevel"/>
    <w:tmpl w:val="DFB4A75A"/>
    <w:lvl w:ilvl="0" w:tplc="A59E4C24">
      <w:numFmt w:val="bullet"/>
      <w:pStyle w:val="NormalLatinArial"/>
      <w:lvlText w:val=""/>
      <w:lvlJc w:val="left"/>
      <w:pPr>
        <w:tabs>
          <w:tab w:val="num" w:pos="720"/>
        </w:tabs>
        <w:ind w:left="720" w:hanging="360"/>
      </w:pPr>
      <w:rPr>
        <w:rFonts w:ascii="Symbol" w:eastAsia="Times New Roman" w:hAnsi="Symbol" w:cs="Times New Roman"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94C607F"/>
    <w:multiLevelType w:val="hybridMultilevel"/>
    <w:tmpl w:val="465249F4"/>
    <w:lvl w:ilvl="0" w:tplc="04090001">
      <w:start w:val="1"/>
      <w:numFmt w:val="bullet"/>
      <w:pStyle w:val="NormalArial"/>
      <w:lvlText w:val=""/>
      <w:lvlJc w:val="left"/>
      <w:pPr>
        <w:tabs>
          <w:tab w:val="num" w:pos="1080"/>
        </w:tabs>
        <w:ind w:left="1080" w:hanging="360"/>
      </w:pPr>
      <w:rPr>
        <w:rFonts w:ascii="Symbol" w:hAnsi="Symbol" w:hint="default"/>
      </w:rPr>
    </w:lvl>
    <w:lvl w:ilvl="1" w:tplc="04090003">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6" w15:restartNumberingAfterBreak="0">
    <w:nsid w:val="3E7D7031"/>
    <w:multiLevelType w:val="multilevel"/>
    <w:tmpl w:val="AA74B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3DF0464"/>
    <w:multiLevelType w:val="hybridMultilevel"/>
    <w:tmpl w:val="3DF8CEFE"/>
    <w:lvl w:ilvl="0" w:tplc="04090009">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444B3FA5"/>
    <w:multiLevelType w:val="hybridMultilevel"/>
    <w:tmpl w:val="AA86603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457F6232"/>
    <w:multiLevelType w:val="hybridMultilevel"/>
    <w:tmpl w:val="47723028"/>
    <w:lvl w:ilvl="0" w:tplc="40090001">
      <w:start w:val="1"/>
      <w:numFmt w:val="bullet"/>
      <w:lvlText w:val=""/>
      <w:lvlJc w:val="left"/>
      <w:pPr>
        <w:tabs>
          <w:tab w:val="num" w:pos="720"/>
        </w:tabs>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463D58DB"/>
    <w:multiLevelType w:val="hybridMultilevel"/>
    <w:tmpl w:val="05BC698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47EF6B85"/>
    <w:multiLevelType w:val="hybridMultilevel"/>
    <w:tmpl w:val="4AF02C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8326B65"/>
    <w:multiLevelType w:val="hybridMultilevel"/>
    <w:tmpl w:val="8F4A7A4C"/>
    <w:lvl w:ilvl="0" w:tplc="B1103E86">
      <w:start w:val="1"/>
      <w:numFmt w:val="bullet"/>
      <w:lvlText w:val=""/>
      <w:lvlJc w:val="left"/>
      <w:pPr>
        <w:ind w:left="720" w:hanging="360"/>
      </w:pPr>
      <w:rPr>
        <w:rFonts w:ascii="Symbol" w:hAnsi="Symbol" w:hint="default"/>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84C5DF6"/>
    <w:multiLevelType w:val="hybridMultilevel"/>
    <w:tmpl w:val="F436865A"/>
    <w:lvl w:ilvl="0" w:tplc="40090001">
      <w:start w:val="1"/>
      <w:numFmt w:val="bullet"/>
      <w:lvlText w:val=""/>
      <w:lvlJc w:val="left"/>
      <w:pPr>
        <w:tabs>
          <w:tab w:val="num" w:pos="720"/>
        </w:tabs>
        <w:ind w:left="720" w:hanging="360"/>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4AB6778D"/>
    <w:multiLevelType w:val="hybridMultilevel"/>
    <w:tmpl w:val="49E655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DE93963"/>
    <w:multiLevelType w:val="hybridMultilevel"/>
    <w:tmpl w:val="ABCAF1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BFE5899"/>
    <w:multiLevelType w:val="hybridMultilevel"/>
    <w:tmpl w:val="4EFC77FC"/>
    <w:lvl w:ilvl="0" w:tplc="FFFFFFFF">
      <w:start w:val="1"/>
      <w:numFmt w:val="bullet"/>
      <w:lvlText w:val=""/>
      <w:lvlJc w:val="left"/>
      <w:pPr>
        <w:tabs>
          <w:tab w:val="num" w:pos="720"/>
        </w:tabs>
        <w:ind w:left="720" w:hanging="360"/>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68F53A1B"/>
    <w:multiLevelType w:val="hybridMultilevel"/>
    <w:tmpl w:val="AF9EE41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6B932E8E"/>
    <w:multiLevelType w:val="hybridMultilevel"/>
    <w:tmpl w:val="7C124826"/>
    <w:lvl w:ilvl="0" w:tplc="FFFFFFFF">
      <w:start w:val="1"/>
      <w:numFmt w:val="bullet"/>
      <w:lvlText w:val=""/>
      <w:lvlJc w:val="left"/>
      <w:pPr>
        <w:tabs>
          <w:tab w:val="num" w:pos="720"/>
        </w:tabs>
        <w:ind w:left="720" w:hanging="360"/>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76CF25C2"/>
    <w:multiLevelType w:val="hybridMultilevel"/>
    <w:tmpl w:val="7820EBA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16cid:durableId="294140758">
    <w:abstractNumId w:val="12"/>
  </w:num>
  <w:num w:numId="2" w16cid:durableId="49885020">
    <w:abstractNumId w:val="15"/>
  </w:num>
  <w:num w:numId="3" w16cid:durableId="513694267">
    <w:abstractNumId w:val="18"/>
  </w:num>
  <w:num w:numId="4" w16cid:durableId="1518731872">
    <w:abstractNumId w:val="20"/>
  </w:num>
  <w:num w:numId="5" w16cid:durableId="1243875702">
    <w:abstractNumId w:val="24"/>
  </w:num>
  <w:num w:numId="6" w16cid:durableId="911236299">
    <w:abstractNumId w:val="27"/>
  </w:num>
  <w:num w:numId="7" w16cid:durableId="476577972">
    <w:abstractNumId w:val="9"/>
  </w:num>
  <w:num w:numId="8" w16cid:durableId="550043684">
    <w:abstractNumId w:val="14"/>
  </w:num>
  <w:num w:numId="9" w16cid:durableId="85732589">
    <w:abstractNumId w:val="26"/>
  </w:num>
  <w:num w:numId="10" w16cid:durableId="934750925">
    <w:abstractNumId w:val="28"/>
  </w:num>
  <w:num w:numId="11" w16cid:durableId="840974891">
    <w:abstractNumId w:val="22"/>
  </w:num>
  <w:num w:numId="12" w16cid:durableId="448815150">
    <w:abstractNumId w:val="25"/>
  </w:num>
  <w:num w:numId="13" w16cid:durableId="115560485">
    <w:abstractNumId w:val="21"/>
  </w:num>
  <w:num w:numId="14" w16cid:durableId="1751076972">
    <w:abstractNumId w:val="16"/>
  </w:num>
  <w:num w:numId="15" w16cid:durableId="207305503">
    <w:abstractNumId w:val="12"/>
  </w:num>
  <w:num w:numId="16" w16cid:durableId="1562519829">
    <w:abstractNumId w:val="0"/>
  </w:num>
  <w:num w:numId="17" w16cid:durableId="1470396137">
    <w:abstractNumId w:val="1"/>
  </w:num>
  <w:num w:numId="18" w16cid:durableId="471410242">
    <w:abstractNumId w:val="6"/>
  </w:num>
  <w:num w:numId="19" w16cid:durableId="1708096981">
    <w:abstractNumId w:val="8"/>
  </w:num>
  <w:num w:numId="20" w16cid:durableId="859585965">
    <w:abstractNumId w:val="17"/>
  </w:num>
  <w:num w:numId="21" w16cid:durableId="1508398001">
    <w:abstractNumId w:val="11"/>
  </w:num>
  <w:num w:numId="22" w16cid:durableId="1907639895">
    <w:abstractNumId w:val="2"/>
  </w:num>
  <w:num w:numId="23" w16cid:durableId="757870403">
    <w:abstractNumId w:val="3"/>
  </w:num>
  <w:num w:numId="24" w16cid:durableId="1410536304">
    <w:abstractNumId w:val="5"/>
  </w:num>
  <w:num w:numId="25" w16cid:durableId="1734889323">
    <w:abstractNumId w:val="4"/>
  </w:num>
  <w:num w:numId="26" w16cid:durableId="251859757">
    <w:abstractNumId w:val="7"/>
  </w:num>
  <w:num w:numId="27" w16cid:durableId="1231424540">
    <w:abstractNumId w:val="13"/>
  </w:num>
  <w:num w:numId="28" w16cid:durableId="752555490">
    <w:abstractNumId w:val="29"/>
  </w:num>
  <w:num w:numId="29" w16cid:durableId="1018118934">
    <w:abstractNumId w:val="10"/>
  </w:num>
  <w:num w:numId="30" w16cid:durableId="2015062725">
    <w:abstractNumId w:val="19"/>
  </w:num>
  <w:num w:numId="31" w16cid:durableId="1509322093">
    <w:abstractNumId w:val="23"/>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21FA"/>
    <w:rsid w:val="00000AE4"/>
    <w:rsid w:val="000011CC"/>
    <w:rsid w:val="000013AA"/>
    <w:rsid w:val="00004405"/>
    <w:rsid w:val="0000725E"/>
    <w:rsid w:val="00007D73"/>
    <w:rsid w:val="0001027E"/>
    <w:rsid w:val="00012443"/>
    <w:rsid w:val="00020252"/>
    <w:rsid w:val="00020422"/>
    <w:rsid w:val="00023281"/>
    <w:rsid w:val="000268EB"/>
    <w:rsid w:val="00026A9F"/>
    <w:rsid w:val="00026ABD"/>
    <w:rsid w:val="00027BB9"/>
    <w:rsid w:val="000324F7"/>
    <w:rsid w:val="0003284F"/>
    <w:rsid w:val="00032EFA"/>
    <w:rsid w:val="000343A8"/>
    <w:rsid w:val="0003446F"/>
    <w:rsid w:val="00036580"/>
    <w:rsid w:val="00044BD4"/>
    <w:rsid w:val="00045E66"/>
    <w:rsid w:val="0004622D"/>
    <w:rsid w:val="00052785"/>
    <w:rsid w:val="00066791"/>
    <w:rsid w:val="00066917"/>
    <w:rsid w:val="00067499"/>
    <w:rsid w:val="000707C5"/>
    <w:rsid w:val="000718D7"/>
    <w:rsid w:val="00071CA3"/>
    <w:rsid w:val="00076D95"/>
    <w:rsid w:val="00080C3D"/>
    <w:rsid w:val="00083D58"/>
    <w:rsid w:val="00085820"/>
    <w:rsid w:val="00085863"/>
    <w:rsid w:val="00090F32"/>
    <w:rsid w:val="000926AF"/>
    <w:rsid w:val="0009325A"/>
    <w:rsid w:val="000946AD"/>
    <w:rsid w:val="000A24F1"/>
    <w:rsid w:val="000A3D49"/>
    <w:rsid w:val="000B206F"/>
    <w:rsid w:val="000B5CAC"/>
    <w:rsid w:val="000B6CDC"/>
    <w:rsid w:val="000C1B39"/>
    <w:rsid w:val="000C6202"/>
    <w:rsid w:val="000D17EC"/>
    <w:rsid w:val="000D34FF"/>
    <w:rsid w:val="000D37F7"/>
    <w:rsid w:val="000D3B59"/>
    <w:rsid w:val="000D711A"/>
    <w:rsid w:val="000E4A2A"/>
    <w:rsid w:val="000E7884"/>
    <w:rsid w:val="000F480A"/>
    <w:rsid w:val="00102F93"/>
    <w:rsid w:val="00102FDF"/>
    <w:rsid w:val="00104ACB"/>
    <w:rsid w:val="00105206"/>
    <w:rsid w:val="0011295D"/>
    <w:rsid w:val="00113143"/>
    <w:rsid w:val="00113E6A"/>
    <w:rsid w:val="0011526D"/>
    <w:rsid w:val="0011647F"/>
    <w:rsid w:val="00116C02"/>
    <w:rsid w:val="001273D9"/>
    <w:rsid w:val="00130180"/>
    <w:rsid w:val="00130789"/>
    <w:rsid w:val="00130937"/>
    <w:rsid w:val="00131A8F"/>
    <w:rsid w:val="00132B5C"/>
    <w:rsid w:val="00132F8B"/>
    <w:rsid w:val="00134605"/>
    <w:rsid w:val="00142678"/>
    <w:rsid w:val="001439C7"/>
    <w:rsid w:val="0014619E"/>
    <w:rsid w:val="00146BE4"/>
    <w:rsid w:val="001478B8"/>
    <w:rsid w:val="00150B65"/>
    <w:rsid w:val="00151C1C"/>
    <w:rsid w:val="00152080"/>
    <w:rsid w:val="00161589"/>
    <w:rsid w:val="0016211F"/>
    <w:rsid w:val="0016233F"/>
    <w:rsid w:val="00162760"/>
    <w:rsid w:val="00163D1E"/>
    <w:rsid w:val="00164725"/>
    <w:rsid w:val="00164C9B"/>
    <w:rsid w:val="00173F37"/>
    <w:rsid w:val="00176E66"/>
    <w:rsid w:val="00182E2B"/>
    <w:rsid w:val="001836F2"/>
    <w:rsid w:val="00184507"/>
    <w:rsid w:val="00184A8F"/>
    <w:rsid w:val="001879EA"/>
    <w:rsid w:val="00190728"/>
    <w:rsid w:val="00190B37"/>
    <w:rsid w:val="00191B3C"/>
    <w:rsid w:val="00192CEB"/>
    <w:rsid w:val="00192E35"/>
    <w:rsid w:val="001967C3"/>
    <w:rsid w:val="00196A11"/>
    <w:rsid w:val="001A0561"/>
    <w:rsid w:val="001A5E9C"/>
    <w:rsid w:val="001A74BF"/>
    <w:rsid w:val="001B4F1C"/>
    <w:rsid w:val="001B5A2C"/>
    <w:rsid w:val="001C0CA9"/>
    <w:rsid w:val="001C2752"/>
    <w:rsid w:val="001C3E93"/>
    <w:rsid w:val="001C506A"/>
    <w:rsid w:val="001D4CAC"/>
    <w:rsid w:val="001D4FC0"/>
    <w:rsid w:val="001D6F27"/>
    <w:rsid w:val="001E4E56"/>
    <w:rsid w:val="001F227A"/>
    <w:rsid w:val="00202880"/>
    <w:rsid w:val="00202D75"/>
    <w:rsid w:val="00206979"/>
    <w:rsid w:val="002075BD"/>
    <w:rsid w:val="002078A8"/>
    <w:rsid w:val="00210CBF"/>
    <w:rsid w:val="00211365"/>
    <w:rsid w:val="00213B40"/>
    <w:rsid w:val="002158A1"/>
    <w:rsid w:val="00215BC2"/>
    <w:rsid w:val="002219EF"/>
    <w:rsid w:val="002243F2"/>
    <w:rsid w:val="00230212"/>
    <w:rsid w:val="00231096"/>
    <w:rsid w:val="00232957"/>
    <w:rsid w:val="00233086"/>
    <w:rsid w:val="00242CC0"/>
    <w:rsid w:val="00243791"/>
    <w:rsid w:val="0024565B"/>
    <w:rsid w:val="002465D6"/>
    <w:rsid w:val="00251FE5"/>
    <w:rsid w:val="002534FE"/>
    <w:rsid w:val="00254105"/>
    <w:rsid w:val="00257C2F"/>
    <w:rsid w:val="002660F1"/>
    <w:rsid w:val="002702B3"/>
    <w:rsid w:val="00270EEB"/>
    <w:rsid w:val="0027100E"/>
    <w:rsid w:val="002718A0"/>
    <w:rsid w:val="0027774A"/>
    <w:rsid w:val="00281E71"/>
    <w:rsid w:val="002825E8"/>
    <w:rsid w:val="0028402E"/>
    <w:rsid w:val="002850C3"/>
    <w:rsid w:val="00293490"/>
    <w:rsid w:val="0029505C"/>
    <w:rsid w:val="0029784A"/>
    <w:rsid w:val="002A2A96"/>
    <w:rsid w:val="002A4E34"/>
    <w:rsid w:val="002A68F4"/>
    <w:rsid w:val="002B422B"/>
    <w:rsid w:val="002B4C57"/>
    <w:rsid w:val="002C01C4"/>
    <w:rsid w:val="002C072F"/>
    <w:rsid w:val="002C3706"/>
    <w:rsid w:val="002C743E"/>
    <w:rsid w:val="002E1366"/>
    <w:rsid w:val="002E1594"/>
    <w:rsid w:val="002E4585"/>
    <w:rsid w:val="002E47BA"/>
    <w:rsid w:val="002E7285"/>
    <w:rsid w:val="002E7D75"/>
    <w:rsid w:val="002F0D73"/>
    <w:rsid w:val="002F35C9"/>
    <w:rsid w:val="00301C41"/>
    <w:rsid w:val="00301CD6"/>
    <w:rsid w:val="00302122"/>
    <w:rsid w:val="0030555B"/>
    <w:rsid w:val="00305B7D"/>
    <w:rsid w:val="00306DAA"/>
    <w:rsid w:val="00307A52"/>
    <w:rsid w:val="00310814"/>
    <w:rsid w:val="00311997"/>
    <w:rsid w:val="00311D3F"/>
    <w:rsid w:val="00314C20"/>
    <w:rsid w:val="00324643"/>
    <w:rsid w:val="00324E27"/>
    <w:rsid w:val="0032634F"/>
    <w:rsid w:val="00332D79"/>
    <w:rsid w:val="003355C9"/>
    <w:rsid w:val="00335944"/>
    <w:rsid w:val="00337584"/>
    <w:rsid w:val="003411B1"/>
    <w:rsid w:val="00341361"/>
    <w:rsid w:val="00344195"/>
    <w:rsid w:val="00346402"/>
    <w:rsid w:val="00347330"/>
    <w:rsid w:val="00350FA1"/>
    <w:rsid w:val="00353307"/>
    <w:rsid w:val="00357A29"/>
    <w:rsid w:val="00362B54"/>
    <w:rsid w:val="00364E02"/>
    <w:rsid w:val="0036668D"/>
    <w:rsid w:val="003734C6"/>
    <w:rsid w:val="003754C9"/>
    <w:rsid w:val="00376C80"/>
    <w:rsid w:val="00386065"/>
    <w:rsid w:val="003971DF"/>
    <w:rsid w:val="003A086A"/>
    <w:rsid w:val="003A1B18"/>
    <w:rsid w:val="003A2449"/>
    <w:rsid w:val="003A3E8A"/>
    <w:rsid w:val="003A68B8"/>
    <w:rsid w:val="003A6DDC"/>
    <w:rsid w:val="003A7176"/>
    <w:rsid w:val="003B0686"/>
    <w:rsid w:val="003B16D9"/>
    <w:rsid w:val="003B238C"/>
    <w:rsid w:val="003B5E8A"/>
    <w:rsid w:val="003B6D91"/>
    <w:rsid w:val="003C0AA2"/>
    <w:rsid w:val="003C0E45"/>
    <w:rsid w:val="003C566F"/>
    <w:rsid w:val="003D1E01"/>
    <w:rsid w:val="003D2FCB"/>
    <w:rsid w:val="003E0765"/>
    <w:rsid w:val="003E2014"/>
    <w:rsid w:val="003E3C31"/>
    <w:rsid w:val="003E4A96"/>
    <w:rsid w:val="003E6FC2"/>
    <w:rsid w:val="003F419D"/>
    <w:rsid w:val="003F5ACD"/>
    <w:rsid w:val="003F78D2"/>
    <w:rsid w:val="0040142A"/>
    <w:rsid w:val="00402332"/>
    <w:rsid w:val="004045DA"/>
    <w:rsid w:val="004056D4"/>
    <w:rsid w:val="00405FA6"/>
    <w:rsid w:val="0040643F"/>
    <w:rsid w:val="00406F6C"/>
    <w:rsid w:val="00407B3B"/>
    <w:rsid w:val="00414106"/>
    <w:rsid w:val="00422AA2"/>
    <w:rsid w:val="00423679"/>
    <w:rsid w:val="00423B5D"/>
    <w:rsid w:val="00423C7C"/>
    <w:rsid w:val="004312CA"/>
    <w:rsid w:val="00432ED9"/>
    <w:rsid w:val="00437B47"/>
    <w:rsid w:val="00440090"/>
    <w:rsid w:val="00444E7C"/>
    <w:rsid w:val="00446705"/>
    <w:rsid w:val="004566F4"/>
    <w:rsid w:val="0045767D"/>
    <w:rsid w:val="00460A87"/>
    <w:rsid w:val="004617CB"/>
    <w:rsid w:val="00462924"/>
    <w:rsid w:val="00462B8B"/>
    <w:rsid w:val="00466FAC"/>
    <w:rsid w:val="0047320B"/>
    <w:rsid w:val="00476B82"/>
    <w:rsid w:val="0047781D"/>
    <w:rsid w:val="004819D2"/>
    <w:rsid w:val="00485270"/>
    <w:rsid w:val="004852E4"/>
    <w:rsid w:val="0049041A"/>
    <w:rsid w:val="00491DF6"/>
    <w:rsid w:val="00493558"/>
    <w:rsid w:val="00493712"/>
    <w:rsid w:val="00494281"/>
    <w:rsid w:val="00494908"/>
    <w:rsid w:val="004A088E"/>
    <w:rsid w:val="004A1068"/>
    <w:rsid w:val="004A44BB"/>
    <w:rsid w:val="004A771B"/>
    <w:rsid w:val="004B0D05"/>
    <w:rsid w:val="004B20F6"/>
    <w:rsid w:val="004B2871"/>
    <w:rsid w:val="004B3D0A"/>
    <w:rsid w:val="004B442E"/>
    <w:rsid w:val="004B5F66"/>
    <w:rsid w:val="004B6D43"/>
    <w:rsid w:val="004C32FC"/>
    <w:rsid w:val="004C34C8"/>
    <w:rsid w:val="004D0A1D"/>
    <w:rsid w:val="004D0B0B"/>
    <w:rsid w:val="004D1E33"/>
    <w:rsid w:val="004D3E58"/>
    <w:rsid w:val="004E386F"/>
    <w:rsid w:val="004E785A"/>
    <w:rsid w:val="004F64E9"/>
    <w:rsid w:val="005013A7"/>
    <w:rsid w:val="0050283F"/>
    <w:rsid w:val="00505319"/>
    <w:rsid w:val="00507243"/>
    <w:rsid w:val="00520E6D"/>
    <w:rsid w:val="00532579"/>
    <w:rsid w:val="005410A8"/>
    <w:rsid w:val="0054208D"/>
    <w:rsid w:val="0055314E"/>
    <w:rsid w:val="00553B86"/>
    <w:rsid w:val="0055629F"/>
    <w:rsid w:val="005671D4"/>
    <w:rsid w:val="00570E7A"/>
    <w:rsid w:val="00571F7F"/>
    <w:rsid w:val="005738A8"/>
    <w:rsid w:val="00575FC1"/>
    <w:rsid w:val="00576B3C"/>
    <w:rsid w:val="005833BE"/>
    <w:rsid w:val="00584703"/>
    <w:rsid w:val="00585D63"/>
    <w:rsid w:val="00585D67"/>
    <w:rsid w:val="00591A38"/>
    <w:rsid w:val="005A0DE0"/>
    <w:rsid w:val="005A1829"/>
    <w:rsid w:val="005A4599"/>
    <w:rsid w:val="005B0F2A"/>
    <w:rsid w:val="005B3144"/>
    <w:rsid w:val="005B339A"/>
    <w:rsid w:val="005B3E85"/>
    <w:rsid w:val="005B3FF8"/>
    <w:rsid w:val="005B7F94"/>
    <w:rsid w:val="005C2F14"/>
    <w:rsid w:val="005C7C6C"/>
    <w:rsid w:val="005D77BF"/>
    <w:rsid w:val="005D7EF2"/>
    <w:rsid w:val="005E3042"/>
    <w:rsid w:val="005E3663"/>
    <w:rsid w:val="005E3D9B"/>
    <w:rsid w:val="005E6D20"/>
    <w:rsid w:val="005F46D3"/>
    <w:rsid w:val="005F7616"/>
    <w:rsid w:val="00601604"/>
    <w:rsid w:val="006079B7"/>
    <w:rsid w:val="00613C0C"/>
    <w:rsid w:val="0061641E"/>
    <w:rsid w:val="00616422"/>
    <w:rsid w:val="00620CC3"/>
    <w:rsid w:val="00621C94"/>
    <w:rsid w:val="00625B19"/>
    <w:rsid w:val="00627D5F"/>
    <w:rsid w:val="0063294C"/>
    <w:rsid w:val="00634536"/>
    <w:rsid w:val="0063707B"/>
    <w:rsid w:val="00642285"/>
    <w:rsid w:val="006523DD"/>
    <w:rsid w:val="00655294"/>
    <w:rsid w:val="006622AA"/>
    <w:rsid w:val="00664512"/>
    <w:rsid w:val="006670E8"/>
    <w:rsid w:val="00671811"/>
    <w:rsid w:val="006725A6"/>
    <w:rsid w:val="0067607B"/>
    <w:rsid w:val="006801D5"/>
    <w:rsid w:val="0068565C"/>
    <w:rsid w:val="00690653"/>
    <w:rsid w:val="00692101"/>
    <w:rsid w:val="00696011"/>
    <w:rsid w:val="00696039"/>
    <w:rsid w:val="006A388C"/>
    <w:rsid w:val="006A4FBC"/>
    <w:rsid w:val="006B4F80"/>
    <w:rsid w:val="006C0DFB"/>
    <w:rsid w:val="006C774B"/>
    <w:rsid w:val="006D0280"/>
    <w:rsid w:val="006D0D49"/>
    <w:rsid w:val="006D1472"/>
    <w:rsid w:val="006D4B02"/>
    <w:rsid w:val="006D7622"/>
    <w:rsid w:val="006D7C97"/>
    <w:rsid w:val="006E2CA8"/>
    <w:rsid w:val="006E34E4"/>
    <w:rsid w:val="006E472F"/>
    <w:rsid w:val="006E5DFC"/>
    <w:rsid w:val="006F509B"/>
    <w:rsid w:val="00700D1D"/>
    <w:rsid w:val="0070166E"/>
    <w:rsid w:val="00701AC4"/>
    <w:rsid w:val="00702DC7"/>
    <w:rsid w:val="00703407"/>
    <w:rsid w:val="007079DE"/>
    <w:rsid w:val="00710879"/>
    <w:rsid w:val="007109E7"/>
    <w:rsid w:val="00710CA4"/>
    <w:rsid w:val="007134BF"/>
    <w:rsid w:val="007161CB"/>
    <w:rsid w:val="00716E85"/>
    <w:rsid w:val="00723A64"/>
    <w:rsid w:val="00727B73"/>
    <w:rsid w:val="00732199"/>
    <w:rsid w:val="0073320F"/>
    <w:rsid w:val="00741725"/>
    <w:rsid w:val="00744169"/>
    <w:rsid w:val="00744B2D"/>
    <w:rsid w:val="00745813"/>
    <w:rsid w:val="0075281B"/>
    <w:rsid w:val="00762903"/>
    <w:rsid w:val="00764F9A"/>
    <w:rsid w:val="007651AD"/>
    <w:rsid w:val="00765B8D"/>
    <w:rsid w:val="00765E87"/>
    <w:rsid w:val="00765F77"/>
    <w:rsid w:val="0077058E"/>
    <w:rsid w:val="00772224"/>
    <w:rsid w:val="00775DBB"/>
    <w:rsid w:val="00782AF4"/>
    <w:rsid w:val="007965B6"/>
    <w:rsid w:val="007A08AC"/>
    <w:rsid w:val="007A1914"/>
    <w:rsid w:val="007A4B45"/>
    <w:rsid w:val="007A5969"/>
    <w:rsid w:val="007A724B"/>
    <w:rsid w:val="007A756C"/>
    <w:rsid w:val="007B0E00"/>
    <w:rsid w:val="007B2217"/>
    <w:rsid w:val="007B3CF4"/>
    <w:rsid w:val="007C0827"/>
    <w:rsid w:val="007C36E9"/>
    <w:rsid w:val="007C4C53"/>
    <w:rsid w:val="007C552D"/>
    <w:rsid w:val="007C6BBC"/>
    <w:rsid w:val="007D2466"/>
    <w:rsid w:val="007D6F84"/>
    <w:rsid w:val="007E33A6"/>
    <w:rsid w:val="007E4AE5"/>
    <w:rsid w:val="007F0988"/>
    <w:rsid w:val="007F4519"/>
    <w:rsid w:val="007F5F19"/>
    <w:rsid w:val="007F7765"/>
    <w:rsid w:val="00804955"/>
    <w:rsid w:val="00804F04"/>
    <w:rsid w:val="008056DA"/>
    <w:rsid w:val="00806750"/>
    <w:rsid w:val="00806A72"/>
    <w:rsid w:val="00807020"/>
    <w:rsid w:val="008076DC"/>
    <w:rsid w:val="00812F24"/>
    <w:rsid w:val="00814D83"/>
    <w:rsid w:val="0081687D"/>
    <w:rsid w:val="00821535"/>
    <w:rsid w:val="00822C67"/>
    <w:rsid w:val="00824E53"/>
    <w:rsid w:val="00825E14"/>
    <w:rsid w:val="0082690B"/>
    <w:rsid w:val="00826F39"/>
    <w:rsid w:val="0082760A"/>
    <w:rsid w:val="00830BB0"/>
    <w:rsid w:val="008344F5"/>
    <w:rsid w:val="00835124"/>
    <w:rsid w:val="00837B38"/>
    <w:rsid w:val="00845642"/>
    <w:rsid w:val="00846935"/>
    <w:rsid w:val="00847FAD"/>
    <w:rsid w:val="008518F7"/>
    <w:rsid w:val="00853C73"/>
    <w:rsid w:val="00853CA8"/>
    <w:rsid w:val="00861A93"/>
    <w:rsid w:val="00862B18"/>
    <w:rsid w:val="00872991"/>
    <w:rsid w:val="00873358"/>
    <w:rsid w:val="008771BF"/>
    <w:rsid w:val="008859FE"/>
    <w:rsid w:val="00886F04"/>
    <w:rsid w:val="00887379"/>
    <w:rsid w:val="00887FCB"/>
    <w:rsid w:val="008A0A02"/>
    <w:rsid w:val="008B25E9"/>
    <w:rsid w:val="008B4766"/>
    <w:rsid w:val="008B7574"/>
    <w:rsid w:val="008C2083"/>
    <w:rsid w:val="008C2BE9"/>
    <w:rsid w:val="008C3E5C"/>
    <w:rsid w:val="008C70B3"/>
    <w:rsid w:val="008D1BD3"/>
    <w:rsid w:val="008D230E"/>
    <w:rsid w:val="008D37D4"/>
    <w:rsid w:val="008D4780"/>
    <w:rsid w:val="008D5969"/>
    <w:rsid w:val="008E118F"/>
    <w:rsid w:val="008E2E63"/>
    <w:rsid w:val="008E5B30"/>
    <w:rsid w:val="008E72BB"/>
    <w:rsid w:val="008F319E"/>
    <w:rsid w:val="008F458E"/>
    <w:rsid w:val="008F4BC1"/>
    <w:rsid w:val="008F6087"/>
    <w:rsid w:val="008F6553"/>
    <w:rsid w:val="00902281"/>
    <w:rsid w:val="009022AC"/>
    <w:rsid w:val="00903561"/>
    <w:rsid w:val="00904FB7"/>
    <w:rsid w:val="00913516"/>
    <w:rsid w:val="00923A25"/>
    <w:rsid w:val="00924125"/>
    <w:rsid w:val="00934D2F"/>
    <w:rsid w:val="009366BE"/>
    <w:rsid w:val="0094799C"/>
    <w:rsid w:val="0095091A"/>
    <w:rsid w:val="00951F33"/>
    <w:rsid w:val="009535B0"/>
    <w:rsid w:val="0095403B"/>
    <w:rsid w:val="009550F5"/>
    <w:rsid w:val="00955341"/>
    <w:rsid w:val="00961F51"/>
    <w:rsid w:val="0096796C"/>
    <w:rsid w:val="00970154"/>
    <w:rsid w:val="00972F55"/>
    <w:rsid w:val="00982DBC"/>
    <w:rsid w:val="00985AB3"/>
    <w:rsid w:val="00986E46"/>
    <w:rsid w:val="009908DD"/>
    <w:rsid w:val="009916F5"/>
    <w:rsid w:val="00992144"/>
    <w:rsid w:val="00993796"/>
    <w:rsid w:val="00996397"/>
    <w:rsid w:val="00997502"/>
    <w:rsid w:val="009A485A"/>
    <w:rsid w:val="009A4B0A"/>
    <w:rsid w:val="009A535B"/>
    <w:rsid w:val="009A5CEF"/>
    <w:rsid w:val="009B2148"/>
    <w:rsid w:val="009B2F53"/>
    <w:rsid w:val="009B3771"/>
    <w:rsid w:val="009B4853"/>
    <w:rsid w:val="009C1DEA"/>
    <w:rsid w:val="009C3361"/>
    <w:rsid w:val="009C3B10"/>
    <w:rsid w:val="009C4A2A"/>
    <w:rsid w:val="009C5C79"/>
    <w:rsid w:val="009C64DC"/>
    <w:rsid w:val="009D1AD2"/>
    <w:rsid w:val="009D27C6"/>
    <w:rsid w:val="009D2A4E"/>
    <w:rsid w:val="009D47B3"/>
    <w:rsid w:val="009E0958"/>
    <w:rsid w:val="009E7EBD"/>
    <w:rsid w:val="009F3FEB"/>
    <w:rsid w:val="00A03963"/>
    <w:rsid w:val="00A03B80"/>
    <w:rsid w:val="00A0576C"/>
    <w:rsid w:val="00A07BD9"/>
    <w:rsid w:val="00A07FD2"/>
    <w:rsid w:val="00A10320"/>
    <w:rsid w:val="00A10D59"/>
    <w:rsid w:val="00A114DC"/>
    <w:rsid w:val="00A1626E"/>
    <w:rsid w:val="00A24956"/>
    <w:rsid w:val="00A3006D"/>
    <w:rsid w:val="00A37A06"/>
    <w:rsid w:val="00A465AF"/>
    <w:rsid w:val="00A537B8"/>
    <w:rsid w:val="00A55DFB"/>
    <w:rsid w:val="00A60816"/>
    <w:rsid w:val="00A61D59"/>
    <w:rsid w:val="00A62C2F"/>
    <w:rsid w:val="00A664AA"/>
    <w:rsid w:val="00A675FD"/>
    <w:rsid w:val="00A71DF5"/>
    <w:rsid w:val="00A74CB1"/>
    <w:rsid w:val="00A75A6C"/>
    <w:rsid w:val="00A77EEA"/>
    <w:rsid w:val="00A811ED"/>
    <w:rsid w:val="00A81238"/>
    <w:rsid w:val="00A82DED"/>
    <w:rsid w:val="00A906CE"/>
    <w:rsid w:val="00A910C9"/>
    <w:rsid w:val="00A926EC"/>
    <w:rsid w:val="00A930A2"/>
    <w:rsid w:val="00A936E3"/>
    <w:rsid w:val="00A96FDA"/>
    <w:rsid w:val="00A97E0E"/>
    <w:rsid w:val="00AA55AE"/>
    <w:rsid w:val="00AA57D8"/>
    <w:rsid w:val="00AB2593"/>
    <w:rsid w:val="00AB6757"/>
    <w:rsid w:val="00AC1BC2"/>
    <w:rsid w:val="00AC1C04"/>
    <w:rsid w:val="00AC228F"/>
    <w:rsid w:val="00AD0BB2"/>
    <w:rsid w:val="00AD1770"/>
    <w:rsid w:val="00AD17B1"/>
    <w:rsid w:val="00AD3D14"/>
    <w:rsid w:val="00AD51AD"/>
    <w:rsid w:val="00AD702F"/>
    <w:rsid w:val="00AD759F"/>
    <w:rsid w:val="00AD7DB6"/>
    <w:rsid w:val="00AE15BA"/>
    <w:rsid w:val="00AE3027"/>
    <w:rsid w:val="00AE7A97"/>
    <w:rsid w:val="00AE7EDD"/>
    <w:rsid w:val="00AF3F8B"/>
    <w:rsid w:val="00AF5B46"/>
    <w:rsid w:val="00B00FCA"/>
    <w:rsid w:val="00B0343C"/>
    <w:rsid w:val="00B04FE9"/>
    <w:rsid w:val="00B05A9D"/>
    <w:rsid w:val="00B11E40"/>
    <w:rsid w:val="00B15806"/>
    <w:rsid w:val="00B1711B"/>
    <w:rsid w:val="00B226D1"/>
    <w:rsid w:val="00B22C06"/>
    <w:rsid w:val="00B33F24"/>
    <w:rsid w:val="00B40250"/>
    <w:rsid w:val="00B42EDE"/>
    <w:rsid w:val="00B42F95"/>
    <w:rsid w:val="00B45872"/>
    <w:rsid w:val="00B50E5D"/>
    <w:rsid w:val="00B52657"/>
    <w:rsid w:val="00B531F2"/>
    <w:rsid w:val="00B53ADC"/>
    <w:rsid w:val="00B55679"/>
    <w:rsid w:val="00B55818"/>
    <w:rsid w:val="00B615B8"/>
    <w:rsid w:val="00B6285A"/>
    <w:rsid w:val="00B62995"/>
    <w:rsid w:val="00B64BEF"/>
    <w:rsid w:val="00B67A03"/>
    <w:rsid w:val="00B67FF8"/>
    <w:rsid w:val="00B7324C"/>
    <w:rsid w:val="00B73567"/>
    <w:rsid w:val="00B75DA1"/>
    <w:rsid w:val="00B80FA6"/>
    <w:rsid w:val="00B81CDF"/>
    <w:rsid w:val="00B93DE8"/>
    <w:rsid w:val="00B95DF3"/>
    <w:rsid w:val="00B97D18"/>
    <w:rsid w:val="00BA27EC"/>
    <w:rsid w:val="00BA390E"/>
    <w:rsid w:val="00BB05C2"/>
    <w:rsid w:val="00BB15CF"/>
    <w:rsid w:val="00BB4258"/>
    <w:rsid w:val="00BB5D5C"/>
    <w:rsid w:val="00BC28E7"/>
    <w:rsid w:val="00BC2B46"/>
    <w:rsid w:val="00BC61AD"/>
    <w:rsid w:val="00BC668A"/>
    <w:rsid w:val="00BC6925"/>
    <w:rsid w:val="00BD1908"/>
    <w:rsid w:val="00BD25AE"/>
    <w:rsid w:val="00BD5153"/>
    <w:rsid w:val="00BD7351"/>
    <w:rsid w:val="00BD7938"/>
    <w:rsid w:val="00BE531D"/>
    <w:rsid w:val="00BE7218"/>
    <w:rsid w:val="00BF4018"/>
    <w:rsid w:val="00BF456A"/>
    <w:rsid w:val="00BF4659"/>
    <w:rsid w:val="00C0394B"/>
    <w:rsid w:val="00C05FD1"/>
    <w:rsid w:val="00C060D3"/>
    <w:rsid w:val="00C133BC"/>
    <w:rsid w:val="00C16841"/>
    <w:rsid w:val="00C16941"/>
    <w:rsid w:val="00C21EBB"/>
    <w:rsid w:val="00C31E19"/>
    <w:rsid w:val="00C348AE"/>
    <w:rsid w:val="00C35FCC"/>
    <w:rsid w:val="00C37C32"/>
    <w:rsid w:val="00C40790"/>
    <w:rsid w:val="00C42E8D"/>
    <w:rsid w:val="00C5100D"/>
    <w:rsid w:val="00C5105E"/>
    <w:rsid w:val="00C52B47"/>
    <w:rsid w:val="00C5490B"/>
    <w:rsid w:val="00C57DFA"/>
    <w:rsid w:val="00C60B72"/>
    <w:rsid w:val="00C61147"/>
    <w:rsid w:val="00C61E60"/>
    <w:rsid w:val="00C62291"/>
    <w:rsid w:val="00C6306C"/>
    <w:rsid w:val="00C635F0"/>
    <w:rsid w:val="00C639A3"/>
    <w:rsid w:val="00C76723"/>
    <w:rsid w:val="00C77141"/>
    <w:rsid w:val="00C829B2"/>
    <w:rsid w:val="00C838A4"/>
    <w:rsid w:val="00C84B8B"/>
    <w:rsid w:val="00C902C7"/>
    <w:rsid w:val="00C94080"/>
    <w:rsid w:val="00CA05A1"/>
    <w:rsid w:val="00CA1DA8"/>
    <w:rsid w:val="00CA3AEF"/>
    <w:rsid w:val="00CA3BAD"/>
    <w:rsid w:val="00CA40BE"/>
    <w:rsid w:val="00CA6864"/>
    <w:rsid w:val="00CB413D"/>
    <w:rsid w:val="00CB6552"/>
    <w:rsid w:val="00CC0015"/>
    <w:rsid w:val="00CC08E4"/>
    <w:rsid w:val="00CC3298"/>
    <w:rsid w:val="00CC35E9"/>
    <w:rsid w:val="00CC4C43"/>
    <w:rsid w:val="00CC54E2"/>
    <w:rsid w:val="00CC770D"/>
    <w:rsid w:val="00CD37A8"/>
    <w:rsid w:val="00CD4BD5"/>
    <w:rsid w:val="00CD6511"/>
    <w:rsid w:val="00CE42AE"/>
    <w:rsid w:val="00CE5F74"/>
    <w:rsid w:val="00CE64B9"/>
    <w:rsid w:val="00CE64EA"/>
    <w:rsid w:val="00CE7B21"/>
    <w:rsid w:val="00CE7B3A"/>
    <w:rsid w:val="00D13963"/>
    <w:rsid w:val="00D16247"/>
    <w:rsid w:val="00D20DFD"/>
    <w:rsid w:val="00D21A46"/>
    <w:rsid w:val="00D21C8F"/>
    <w:rsid w:val="00D2255E"/>
    <w:rsid w:val="00D233DC"/>
    <w:rsid w:val="00D25978"/>
    <w:rsid w:val="00D27439"/>
    <w:rsid w:val="00D30106"/>
    <w:rsid w:val="00D324A7"/>
    <w:rsid w:val="00D32E7E"/>
    <w:rsid w:val="00D35B5C"/>
    <w:rsid w:val="00D35BB4"/>
    <w:rsid w:val="00D418FE"/>
    <w:rsid w:val="00D44528"/>
    <w:rsid w:val="00D502DA"/>
    <w:rsid w:val="00D513AE"/>
    <w:rsid w:val="00D537AC"/>
    <w:rsid w:val="00D55652"/>
    <w:rsid w:val="00D57F04"/>
    <w:rsid w:val="00D60EEF"/>
    <w:rsid w:val="00D626E5"/>
    <w:rsid w:val="00D658A6"/>
    <w:rsid w:val="00D723E9"/>
    <w:rsid w:val="00D72831"/>
    <w:rsid w:val="00D75302"/>
    <w:rsid w:val="00D759C0"/>
    <w:rsid w:val="00D75BDF"/>
    <w:rsid w:val="00D80421"/>
    <w:rsid w:val="00D80E7A"/>
    <w:rsid w:val="00D82BC6"/>
    <w:rsid w:val="00D84EBE"/>
    <w:rsid w:val="00D906BD"/>
    <w:rsid w:val="00D96BD5"/>
    <w:rsid w:val="00D978C7"/>
    <w:rsid w:val="00DA3296"/>
    <w:rsid w:val="00DA68F4"/>
    <w:rsid w:val="00DB0809"/>
    <w:rsid w:val="00DB0F25"/>
    <w:rsid w:val="00DC0EC9"/>
    <w:rsid w:val="00DC2410"/>
    <w:rsid w:val="00DC3E3D"/>
    <w:rsid w:val="00DC578D"/>
    <w:rsid w:val="00DC6669"/>
    <w:rsid w:val="00DC7695"/>
    <w:rsid w:val="00DD0442"/>
    <w:rsid w:val="00DD401B"/>
    <w:rsid w:val="00DD6605"/>
    <w:rsid w:val="00DE16F7"/>
    <w:rsid w:val="00DE4212"/>
    <w:rsid w:val="00DE4F01"/>
    <w:rsid w:val="00DE61AF"/>
    <w:rsid w:val="00DF16F5"/>
    <w:rsid w:val="00E012B9"/>
    <w:rsid w:val="00E01AEB"/>
    <w:rsid w:val="00E01FE4"/>
    <w:rsid w:val="00E05C10"/>
    <w:rsid w:val="00E10D10"/>
    <w:rsid w:val="00E11A6E"/>
    <w:rsid w:val="00E11B3C"/>
    <w:rsid w:val="00E13BF5"/>
    <w:rsid w:val="00E266F1"/>
    <w:rsid w:val="00E271E4"/>
    <w:rsid w:val="00E30218"/>
    <w:rsid w:val="00E30857"/>
    <w:rsid w:val="00E311FB"/>
    <w:rsid w:val="00E321FA"/>
    <w:rsid w:val="00E3300A"/>
    <w:rsid w:val="00E3540A"/>
    <w:rsid w:val="00E4099D"/>
    <w:rsid w:val="00E42047"/>
    <w:rsid w:val="00E455BD"/>
    <w:rsid w:val="00E46B52"/>
    <w:rsid w:val="00E50C47"/>
    <w:rsid w:val="00E51B6F"/>
    <w:rsid w:val="00E54843"/>
    <w:rsid w:val="00E57027"/>
    <w:rsid w:val="00E57787"/>
    <w:rsid w:val="00E60EC8"/>
    <w:rsid w:val="00E617B6"/>
    <w:rsid w:val="00E63420"/>
    <w:rsid w:val="00E65727"/>
    <w:rsid w:val="00E67C0A"/>
    <w:rsid w:val="00E759CE"/>
    <w:rsid w:val="00E772D6"/>
    <w:rsid w:val="00E8324F"/>
    <w:rsid w:val="00E8395F"/>
    <w:rsid w:val="00E84D8E"/>
    <w:rsid w:val="00E84DDA"/>
    <w:rsid w:val="00E866A2"/>
    <w:rsid w:val="00E868FC"/>
    <w:rsid w:val="00E87106"/>
    <w:rsid w:val="00EA0794"/>
    <w:rsid w:val="00EA3468"/>
    <w:rsid w:val="00EA6D52"/>
    <w:rsid w:val="00EA79AB"/>
    <w:rsid w:val="00EB169A"/>
    <w:rsid w:val="00EB208C"/>
    <w:rsid w:val="00EB31D8"/>
    <w:rsid w:val="00EC19A0"/>
    <w:rsid w:val="00EC57BE"/>
    <w:rsid w:val="00EC7349"/>
    <w:rsid w:val="00ED1DFD"/>
    <w:rsid w:val="00ED2524"/>
    <w:rsid w:val="00ED4453"/>
    <w:rsid w:val="00ED54E8"/>
    <w:rsid w:val="00ED564D"/>
    <w:rsid w:val="00ED7794"/>
    <w:rsid w:val="00EE0484"/>
    <w:rsid w:val="00EE0C15"/>
    <w:rsid w:val="00EE255E"/>
    <w:rsid w:val="00EE439B"/>
    <w:rsid w:val="00EE45FC"/>
    <w:rsid w:val="00EF2D8C"/>
    <w:rsid w:val="00EF4EEB"/>
    <w:rsid w:val="00F03901"/>
    <w:rsid w:val="00F039F6"/>
    <w:rsid w:val="00F11166"/>
    <w:rsid w:val="00F15C62"/>
    <w:rsid w:val="00F15FA4"/>
    <w:rsid w:val="00F1645A"/>
    <w:rsid w:val="00F214AA"/>
    <w:rsid w:val="00F241B0"/>
    <w:rsid w:val="00F312D9"/>
    <w:rsid w:val="00F32734"/>
    <w:rsid w:val="00F35E92"/>
    <w:rsid w:val="00F37865"/>
    <w:rsid w:val="00F40370"/>
    <w:rsid w:val="00F4045B"/>
    <w:rsid w:val="00F40688"/>
    <w:rsid w:val="00F40CA6"/>
    <w:rsid w:val="00F42085"/>
    <w:rsid w:val="00F42ECD"/>
    <w:rsid w:val="00F47B6E"/>
    <w:rsid w:val="00F54FD4"/>
    <w:rsid w:val="00F565DB"/>
    <w:rsid w:val="00F57D68"/>
    <w:rsid w:val="00F61665"/>
    <w:rsid w:val="00F63246"/>
    <w:rsid w:val="00F632D5"/>
    <w:rsid w:val="00F6370A"/>
    <w:rsid w:val="00F63B35"/>
    <w:rsid w:val="00F64D78"/>
    <w:rsid w:val="00F66989"/>
    <w:rsid w:val="00F67AD6"/>
    <w:rsid w:val="00F7035F"/>
    <w:rsid w:val="00F71D23"/>
    <w:rsid w:val="00F72B4C"/>
    <w:rsid w:val="00F72DC8"/>
    <w:rsid w:val="00F73B72"/>
    <w:rsid w:val="00F73D86"/>
    <w:rsid w:val="00F75A0E"/>
    <w:rsid w:val="00F81996"/>
    <w:rsid w:val="00F81DB6"/>
    <w:rsid w:val="00F82498"/>
    <w:rsid w:val="00F82A59"/>
    <w:rsid w:val="00F8329A"/>
    <w:rsid w:val="00F8637D"/>
    <w:rsid w:val="00F86C14"/>
    <w:rsid w:val="00F87F37"/>
    <w:rsid w:val="00F93BBF"/>
    <w:rsid w:val="00F94B9A"/>
    <w:rsid w:val="00F9613E"/>
    <w:rsid w:val="00FA26DD"/>
    <w:rsid w:val="00FA4721"/>
    <w:rsid w:val="00FB0C44"/>
    <w:rsid w:val="00FB0EF6"/>
    <w:rsid w:val="00FB518C"/>
    <w:rsid w:val="00FC0B3C"/>
    <w:rsid w:val="00FC154C"/>
    <w:rsid w:val="00FC2155"/>
    <w:rsid w:val="00FC61EB"/>
    <w:rsid w:val="00FC7166"/>
    <w:rsid w:val="00FD452F"/>
    <w:rsid w:val="00FD6531"/>
    <w:rsid w:val="00FE1BFE"/>
    <w:rsid w:val="00FE27EF"/>
    <w:rsid w:val="00FE2FD9"/>
    <w:rsid w:val="00FF2771"/>
    <w:rsid w:val="00FF5F51"/>
    <w:rsid w:val="00FF79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3332598"/>
  <w15:chartTrackingRefBased/>
  <w15:docId w15:val="{34FE84B1-C2A3-4C47-9291-95CDFD59ED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5652"/>
    <w:rPr>
      <w:lang w:val="en-GB"/>
    </w:rPr>
  </w:style>
  <w:style w:type="paragraph" w:styleId="Heading1">
    <w:name w:val="heading 1"/>
    <w:basedOn w:val="Normal"/>
    <w:next w:val="Normal"/>
    <w:qFormat/>
    <w:rsid w:val="00D55652"/>
    <w:pPr>
      <w:keepNext/>
      <w:pBdr>
        <w:bottom w:val="single" w:sz="4" w:space="1" w:color="auto"/>
      </w:pBdr>
      <w:outlineLvl w:val="0"/>
    </w:pPr>
    <w:rPr>
      <w:b/>
      <w:sz w:val="28"/>
    </w:rPr>
  </w:style>
  <w:style w:type="paragraph" w:styleId="Heading2">
    <w:name w:val="heading 2"/>
    <w:basedOn w:val="Normal"/>
    <w:next w:val="Normal"/>
    <w:qFormat/>
    <w:rsid w:val="00D55652"/>
    <w:pPr>
      <w:keepNext/>
      <w:outlineLvl w:val="1"/>
    </w:pPr>
    <w:rPr>
      <w:sz w:val="28"/>
    </w:rPr>
  </w:style>
  <w:style w:type="paragraph" w:styleId="Heading3">
    <w:name w:val="heading 3"/>
    <w:basedOn w:val="Normal"/>
    <w:next w:val="Normal"/>
    <w:qFormat/>
    <w:rsid w:val="00D55652"/>
    <w:pPr>
      <w:keepNext/>
      <w:ind w:left="720"/>
      <w:outlineLvl w:val="2"/>
    </w:pPr>
    <w:rPr>
      <w:b/>
      <w:bCs/>
    </w:rPr>
  </w:style>
  <w:style w:type="paragraph" w:styleId="Heading4">
    <w:name w:val="heading 4"/>
    <w:basedOn w:val="Normal"/>
    <w:next w:val="Normal"/>
    <w:qFormat/>
    <w:rsid w:val="00D55652"/>
    <w:pPr>
      <w:keepNext/>
      <w:ind w:firstLine="720"/>
      <w:outlineLvl w:val="3"/>
    </w:pPr>
    <w:rPr>
      <w:b/>
      <w:bCs/>
    </w:rPr>
  </w:style>
  <w:style w:type="paragraph" w:styleId="Heading5">
    <w:name w:val="heading 5"/>
    <w:basedOn w:val="Normal"/>
    <w:next w:val="Normal"/>
    <w:qFormat/>
    <w:rsid w:val="00D55652"/>
    <w:pPr>
      <w:keepNext/>
      <w:ind w:left="450"/>
      <w:outlineLvl w:val="4"/>
    </w:pPr>
    <w:rPr>
      <w:b/>
      <w:bCs/>
    </w:rPr>
  </w:style>
  <w:style w:type="paragraph" w:styleId="Heading6">
    <w:name w:val="heading 6"/>
    <w:basedOn w:val="Normal"/>
    <w:next w:val="Normal"/>
    <w:qFormat/>
    <w:rsid w:val="00D55652"/>
    <w:pPr>
      <w:spacing w:before="120" w:after="60"/>
      <w:outlineLvl w:val="5"/>
    </w:pPr>
    <w:rPr>
      <w:b/>
      <w:bCs/>
      <w:sz w:val="22"/>
      <w:szCs w:val="22"/>
    </w:rPr>
  </w:style>
  <w:style w:type="paragraph" w:styleId="Heading7">
    <w:name w:val="heading 7"/>
    <w:basedOn w:val="Normal"/>
    <w:next w:val="Normal"/>
    <w:qFormat/>
    <w:rsid w:val="00D55652"/>
    <w:pPr>
      <w:keepNext/>
      <w:outlineLvl w:val="6"/>
    </w:pPr>
    <w:rPr>
      <w:b/>
    </w:rPr>
  </w:style>
  <w:style w:type="paragraph" w:styleId="Heading8">
    <w:name w:val="heading 8"/>
    <w:basedOn w:val="Normal"/>
    <w:next w:val="Normal"/>
    <w:qFormat/>
    <w:rsid w:val="00D55652"/>
    <w:pPr>
      <w:keepNext/>
      <w:tabs>
        <w:tab w:val="left" w:pos="7380"/>
      </w:tabs>
      <w:ind w:left="360"/>
      <w:outlineLvl w:val="7"/>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D55652"/>
    <w:pPr>
      <w:jc w:val="center"/>
    </w:pPr>
    <w:rPr>
      <w:sz w:val="24"/>
      <w:u w:val="single"/>
    </w:rPr>
  </w:style>
  <w:style w:type="paragraph" w:customStyle="1" w:styleId="Name">
    <w:name w:val="Name"/>
    <w:basedOn w:val="Normal"/>
    <w:next w:val="Normal"/>
    <w:rsid w:val="00D55652"/>
    <w:pPr>
      <w:spacing w:after="440" w:line="240" w:lineRule="atLeast"/>
      <w:jc w:val="center"/>
    </w:pPr>
    <w:rPr>
      <w:rFonts w:ascii="Garamond" w:hAnsi="Garamond"/>
      <w:caps/>
      <w:spacing w:val="80"/>
      <w:sz w:val="44"/>
      <w:lang w:val="en-US"/>
    </w:rPr>
  </w:style>
  <w:style w:type="paragraph" w:styleId="CommentText">
    <w:name w:val="annotation text"/>
    <w:basedOn w:val="Normal"/>
    <w:semiHidden/>
    <w:rsid w:val="00D55652"/>
    <w:rPr>
      <w:lang w:val="en-US"/>
    </w:rPr>
  </w:style>
  <w:style w:type="paragraph" w:styleId="PlainText">
    <w:name w:val="Plain Text"/>
    <w:basedOn w:val="Normal"/>
    <w:rsid w:val="00D55652"/>
    <w:pPr>
      <w:autoSpaceDE w:val="0"/>
      <w:autoSpaceDN w:val="0"/>
    </w:pPr>
    <w:rPr>
      <w:rFonts w:ascii="Courier New" w:hAnsi="Courier New" w:cs="Courier New"/>
      <w:lang w:val="en-US"/>
    </w:rPr>
  </w:style>
  <w:style w:type="character" w:styleId="Hyperlink">
    <w:name w:val="Hyperlink"/>
    <w:rsid w:val="00B64BEF"/>
    <w:rPr>
      <w:color w:val="0000FF"/>
      <w:u w:val="single"/>
    </w:rPr>
  </w:style>
  <w:style w:type="paragraph" w:styleId="Header">
    <w:name w:val="header"/>
    <w:basedOn w:val="Normal"/>
    <w:link w:val="HeaderChar"/>
    <w:rsid w:val="007A5969"/>
    <w:pPr>
      <w:tabs>
        <w:tab w:val="center" w:pos="4680"/>
        <w:tab w:val="right" w:pos="9360"/>
      </w:tabs>
    </w:pPr>
    <w:rPr>
      <w:rFonts w:cs="Mangal"/>
      <w:lang w:eastAsia="x-none" w:bidi="hi-IN"/>
    </w:rPr>
  </w:style>
  <w:style w:type="character" w:customStyle="1" w:styleId="HeaderChar">
    <w:name w:val="Header Char"/>
    <w:link w:val="Header"/>
    <w:rsid w:val="007A5969"/>
    <w:rPr>
      <w:lang w:val="en-GB"/>
    </w:rPr>
  </w:style>
  <w:style w:type="paragraph" w:styleId="Footer">
    <w:name w:val="footer"/>
    <w:basedOn w:val="Normal"/>
    <w:link w:val="FooterChar"/>
    <w:uiPriority w:val="99"/>
    <w:rsid w:val="007A5969"/>
    <w:pPr>
      <w:tabs>
        <w:tab w:val="center" w:pos="4680"/>
        <w:tab w:val="right" w:pos="9360"/>
      </w:tabs>
    </w:pPr>
    <w:rPr>
      <w:rFonts w:cs="Mangal"/>
      <w:lang w:eastAsia="x-none" w:bidi="hi-IN"/>
    </w:rPr>
  </w:style>
  <w:style w:type="character" w:customStyle="1" w:styleId="FooterChar">
    <w:name w:val="Footer Char"/>
    <w:link w:val="Footer"/>
    <w:uiPriority w:val="99"/>
    <w:rsid w:val="007A5969"/>
    <w:rPr>
      <w:lang w:val="en-GB"/>
    </w:rPr>
  </w:style>
  <w:style w:type="paragraph" w:styleId="HTMLPreformatted">
    <w:name w:val="HTML Preformatted"/>
    <w:basedOn w:val="Normal"/>
    <w:link w:val="HTMLPreformattedChar"/>
    <w:rsid w:val="00D80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lang w:val="en-US"/>
    </w:rPr>
  </w:style>
  <w:style w:type="character" w:customStyle="1" w:styleId="HTMLPreformattedChar">
    <w:name w:val="HTML Preformatted Char"/>
    <w:link w:val="HTMLPreformatted"/>
    <w:rsid w:val="00D80421"/>
    <w:rPr>
      <w:rFonts w:ascii="Courier New" w:hAnsi="Courier New" w:cs="Courier New"/>
      <w:lang w:val="en-US" w:eastAsia="en-US" w:bidi="ar-SA"/>
    </w:rPr>
  </w:style>
  <w:style w:type="paragraph" w:customStyle="1" w:styleId="NormalVerdana">
    <w:name w:val="Normal + Verdana"/>
    <w:basedOn w:val="Normal"/>
    <w:rsid w:val="00EE45FC"/>
    <w:pPr>
      <w:numPr>
        <w:numId w:val="1"/>
      </w:numPr>
      <w:tabs>
        <w:tab w:val="left" w:pos="0"/>
        <w:tab w:val="left" w:pos="180"/>
      </w:tabs>
      <w:suppressAutoHyphens/>
      <w:jc w:val="both"/>
    </w:pPr>
    <w:rPr>
      <w:rFonts w:ascii="Arial" w:hAnsi="Arial" w:cs="Arial"/>
      <w:color w:val="000000"/>
      <w:lang w:eastAsia="ar-SA"/>
    </w:rPr>
  </w:style>
  <w:style w:type="paragraph" w:customStyle="1" w:styleId="NormalLatinArial">
    <w:name w:val="Normal + (Latin) Arial"/>
    <w:aliases w:val="10 pt"/>
    <w:basedOn w:val="Normal"/>
    <w:rsid w:val="00EE45FC"/>
    <w:pPr>
      <w:numPr>
        <w:numId w:val="8"/>
      </w:numPr>
      <w:jc w:val="both"/>
    </w:pPr>
    <w:rPr>
      <w:rFonts w:eastAsia="MS Mincho"/>
      <w:sz w:val="22"/>
      <w:szCs w:val="22"/>
      <w:lang w:val="en-US" w:eastAsia="zh-CN"/>
    </w:rPr>
  </w:style>
  <w:style w:type="paragraph" w:styleId="BodyTextIndent">
    <w:name w:val="Body Text Indent"/>
    <w:basedOn w:val="Normal"/>
    <w:link w:val="BodyTextIndentChar"/>
    <w:rsid w:val="00BF4659"/>
    <w:pPr>
      <w:spacing w:line="360" w:lineRule="auto"/>
    </w:pPr>
    <w:rPr>
      <w:rFonts w:cs="Mangal"/>
      <w:sz w:val="22"/>
      <w:lang w:val="x-none" w:eastAsia="x-none" w:bidi="hi-IN"/>
    </w:rPr>
  </w:style>
  <w:style w:type="character" w:customStyle="1" w:styleId="BodyTextIndentChar">
    <w:name w:val="Body Text Indent Char"/>
    <w:link w:val="BodyTextIndent"/>
    <w:rsid w:val="00BF4659"/>
    <w:rPr>
      <w:sz w:val="22"/>
    </w:rPr>
  </w:style>
  <w:style w:type="paragraph" w:customStyle="1" w:styleId="NormalArial">
    <w:name w:val="Normal + Arial"/>
    <w:basedOn w:val="BodyText"/>
    <w:rsid w:val="000324F7"/>
    <w:pPr>
      <w:widowControl w:val="0"/>
      <w:numPr>
        <w:numId w:val="2"/>
      </w:numPr>
      <w:suppressAutoHyphens/>
      <w:autoSpaceDE w:val="0"/>
      <w:spacing w:after="0"/>
      <w:jc w:val="both"/>
    </w:pPr>
    <w:rPr>
      <w:rFonts w:ascii="Verdana" w:hAnsi="Verdana" w:cs="Arial"/>
      <w:szCs w:val="22"/>
      <w:lang w:val="en-US" w:eastAsia="ar-SA"/>
    </w:rPr>
  </w:style>
  <w:style w:type="paragraph" w:styleId="BodyText">
    <w:name w:val="Body Text"/>
    <w:basedOn w:val="Normal"/>
    <w:link w:val="BodyTextChar"/>
    <w:uiPriority w:val="99"/>
    <w:semiHidden/>
    <w:unhideWhenUsed/>
    <w:rsid w:val="000324F7"/>
    <w:pPr>
      <w:spacing w:after="120"/>
    </w:pPr>
  </w:style>
  <w:style w:type="character" w:customStyle="1" w:styleId="BodyTextChar">
    <w:name w:val="Body Text Char"/>
    <w:link w:val="BodyText"/>
    <w:uiPriority w:val="99"/>
    <w:semiHidden/>
    <w:rsid w:val="000324F7"/>
    <w:rPr>
      <w:lang w:val="en-GB"/>
    </w:rPr>
  </w:style>
  <w:style w:type="paragraph" w:styleId="NoSpacing">
    <w:name w:val="No Spacing"/>
    <w:uiPriority w:val="1"/>
    <w:qFormat/>
    <w:rsid w:val="009C4A2A"/>
    <w:rPr>
      <w:rFonts w:ascii="Verdana" w:eastAsia="Verdana" w:hAnsi="Verdana" w:cs="Verdana"/>
      <w:color w:val="000000"/>
    </w:rPr>
  </w:style>
  <w:style w:type="paragraph" w:customStyle="1" w:styleId="Default">
    <w:name w:val="Default"/>
    <w:rsid w:val="009C4A2A"/>
    <w:pPr>
      <w:autoSpaceDE w:val="0"/>
      <w:autoSpaceDN w:val="0"/>
      <w:adjustRightInd w:val="0"/>
    </w:pPr>
    <w:rPr>
      <w:rFonts w:ascii="Arial" w:hAnsi="Arial" w:cs="Arial"/>
      <w:color w:val="000000"/>
      <w:sz w:val="24"/>
      <w:szCs w:val="24"/>
      <w:lang w:val="en-IN" w:eastAsia="en-IN"/>
    </w:rPr>
  </w:style>
  <w:style w:type="paragraph" w:styleId="ListParagraph">
    <w:name w:val="List Paragraph"/>
    <w:basedOn w:val="Normal"/>
    <w:qFormat/>
    <w:rsid w:val="000D34FF"/>
    <w:pPr>
      <w:suppressAutoHyphens/>
      <w:spacing w:after="200" w:line="276" w:lineRule="auto"/>
      <w:ind w:left="720"/>
    </w:pPr>
    <w:rPr>
      <w:rFonts w:ascii="Calibri" w:eastAsia="Calibri" w:hAnsi="Calibri" w:cs="Calibri"/>
      <w:sz w:val="22"/>
      <w:szCs w:val="22"/>
      <w:lang w:val="en-US" w:eastAsia="ar-SA"/>
    </w:rPr>
  </w:style>
  <w:style w:type="character" w:styleId="HTMLTypewriter">
    <w:name w:val="HTML Typewriter"/>
    <w:rsid w:val="001879EA"/>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050780">
      <w:bodyDiv w:val="1"/>
      <w:marLeft w:val="0"/>
      <w:marRight w:val="0"/>
      <w:marTop w:val="0"/>
      <w:marBottom w:val="0"/>
      <w:divBdr>
        <w:top w:val="none" w:sz="0" w:space="0" w:color="auto"/>
        <w:left w:val="none" w:sz="0" w:space="0" w:color="auto"/>
        <w:bottom w:val="none" w:sz="0" w:space="0" w:color="auto"/>
        <w:right w:val="none" w:sz="0" w:space="0" w:color="auto"/>
      </w:divBdr>
    </w:div>
    <w:div w:id="150561095">
      <w:bodyDiv w:val="1"/>
      <w:marLeft w:val="0"/>
      <w:marRight w:val="0"/>
      <w:marTop w:val="0"/>
      <w:marBottom w:val="0"/>
      <w:divBdr>
        <w:top w:val="none" w:sz="0" w:space="0" w:color="auto"/>
        <w:left w:val="none" w:sz="0" w:space="0" w:color="auto"/>
        <w:bottom w:val="none" w:sz="0" w:space="0" w:color="auto"/>
        <w:right w:val="none" w:sz="0" w:space="0" w:color="auto"/>
      </w:divBdr>
    </w:div>
    <w:div w:id="152961232">
      <w:bodyDiv w:val="1"/>
      <w:marLeft w:val="0"/>
      <w:marRight w:val="0"/>
      <w:marTop w:val="0"/>
      <w:marBottom w:val="0"/>
      <w:divBdr>
        <w:top w:val="none" w:sz="0" w:space="0" w:color="auto"/>
        <w:left w:val="none" w:sz="0" w:space="0" w:color="auto"/>
        <w:bottom w:val="none" w:sz="0" w:space="0" w:color="auto"/>
        <w:right w:val="none" w:sz="0" w:space="0" w:color="auto"/>
      </w:divBdr>
    </w:div>
    <w:div w:id="233004400">
      <w:bodyDiv w:val="1"/>
      <w:marLeft w:val="0"/>
      <w:marRight w:val="0"/>
      <w:marTop w:val="0"/>
      <w:marBottom w:val="0"/>
      <w:divBdr>
        <w:top w:val="none" w:sz="0" w:space="0" w:color="auto"/>
        <w:left w:val="none" w:sz="0" w:space="0" w:color="auto"/>
        <w:bottom w:val="none" w:sz="0" w:space="0" w:color="auto"/>
        <w:right w:val="none" w:sz="0" w:space="0" w:color="auto"/>
      </w:divBdr>
    </w:div>
    <w:div w:id="484972434">
      <w:bodyDiv w:val="1"/>
      <w:marLeft w:val="0"/>
      <w:marRight w:val="0"/>
      <w:marTop w:val="0"/>
      <w:marBottom w:val="0"/>
      <w:divBdr>
        <w:top w:val="none" w:sz="0" w:space="0" w:color="auto"/>
        <w:left w:val="none" w:sz="0" w:space="0" w:color="auto"/>
        <w:bottom w:val="none" w:sz="0" w:space="0" w:color="auto"/>
        <w:right w:val="none" w:sz="0" w:space="0" w:color="auto"/>
      </w:divBdr>
    </w:div>
    <w:div w:id="705252528">
      <w:bodyDiv w:val="1"/>
      <w:marLeft w:val="0"/>
      <w:marRight w:val="0"/>
      <w:marTop w:val="0"/>
      <w:marBottom w:val="0"/>
      <w:divBdr>
        <w:top w:val="none" w:sz="0" w:space="0" w:color="auto"/>
        <w:left w:val="none" w:sz="0" w:space="0" w:color="auto"/>
        <w:bottom w:val="none" w:sz="0" w:space="0" w:color="auto"/>
        <w:right w:val="none" w:sz="0" w:space="0" w:color="auto"/>
      </w:divBdr>
    </w:div>
    <w:div w:id="849685613">
      <w:bodyDiv w:val="1"/>
      <w:marLeft w:val="0"/>
      <w:marRight w:val="0"/>
      <w:marTop w:val="0"/>
      <w:marBottom w:val="0"/>
      <w:divBdr>
        <w:top w:val="none" w:sz="0" w:space="0" w:color="auto"/>
        <w:left w:val="none" w:sz="0" w:space="0" w:color="auto"/>
        <w:bottom w:val="none" w:sz="0" w:space="0" w:color="auto"/>
        <w:right w:val="none" w:sz="0" w:space="0" w:color="auto"/>
      </w:divBdr>
    </w:div>
    <w:div w:id="988248616">
      <w:bodyDiv w:val="1"/>
      <w:marLeft w:val="0"/>
      <w:marRight w:val="0"/>
      <w:marTop w:val="0"/>
      <w:marBottom w:val="0"/>
      <w:divBdr>
        <w:top w:val="none" w:sz="0" w:space="0" w:color="auto"/>
        <w:left w:val="none" w:sz="0" w:space="0" w:color="auto"/>
        <w:bottom w:val="none" w:sz="0" w:space="0" w:color="auto"/>
        <w:right w:val="none" w:sz="0" w:space="0" w:color="auto"/>
      </w:divBdr>
    </w:div>
    <w:div w:id="1302999321">
      <w:bodyDiv w:val="1"/>
      <w:marLeft w:val="0"/>
      <w:marRight w:val="0"/>
      <w:marTop w:val="0"/>
      <w:marBottom w:val="0"/>
      <w:divBdr>
        <w:top w:val="none" w:sz="0" w:space="0" w:color="auto"/>
        <w:left w:val="none" w:sz="0" w:space="0" w:color="auto"/>
        <w:bottom w:val="none" w:sz="0" w:space="0" w:color="auto"/>
        <w:right w:val="none" w:sz="0" w:space="0" w:color="auto"/>
      </w:divBdr>
    </w:div>
    <w:div w:id="1466046931">
      <w:bodyDiv w:val="1"/>
      <w:marLeft w:val="0"/>
      <w:marRight w:val="0"/>
      <w:marTop w:val="0"/>
      <w:marBottom w:val="0"/>
      <w:divBdr>
        <w:top w:val="none" w:sz="0" w:space="0" w:color="auto"/>
        <w:left w:val="none" w:sz="0" w:space="0" w:color="auto"/>
        <w:bottom w:val="none" w:sz="0" w:space="0" w:color="auto"/>
        <w:right w:val="none" w:sz="0" w:space="0" w:color="auto"/>
      </w:divBdr>
    </w:div>
    <w:div w:id="1500847399">
      <w:bodyDiv w:val="1"/>
      <w:marLeft w:val="0"/>
      <w:marRight w:val="0"/>
      <w:marTop w:val="0"/>
      <w:marBottom w:val="0"/>
      <w:divBdr>
        <w:top w:val="none" w:sz="0" w:space="0" w:color="auto"/>
        <w:left w:val="none" w:sz="0" w:space="0" w:color="auto"/>
        <w:bottom w:val="none" w:sz="0" w:space="0" w:color="auto"/>
        <w:right w:val="none" w:sz="0" w:space="0" w:color="auto"/>
      </w:divBdr>
    </w:div>
    <w:div w:id="1567301752">
      <w:bodyDiv w:val="1"/>
      <w:marLeft w:val="0"/>
      <w:marRight w:val="0"/>
      <w:marTop w:val="0"/>
      <w:marBottom w:val="0"/>
      <w:divBdr>
        <w:top w:val="none" w:sz="0" w:space="0" w:color="auto"/>
        <w:left w:val="none" w:sz="0" w:space="0" w:color="auto"/>
        <w:bottom w:val="none" w:sz="0" w:space="0" w:color="auto"/>
        <w:right w:val="none" w:sz="0" w:space="0" w:color="auto"/>
      </w:divBdr>
    </w:div>
    <w:div w:id="1708334075">
      <w:bodyDiv w:val="1"/>
      <w:marLeft w:val="0"/>
      <w:marRight w:val="0"/>
      <w:marTop w:val="0"/>
      <w:marBottom w:val="0"/>
      <w:divBdr>
        <w:top w:val="none" w:sz="0" w:space="0" w:color="auto"/>
        <w:left w:val="none" w:sz="0" w:space="0" w:color="auto"/>
        <w:bottom w:val="none" w:sz="0" w:space="0" w:color="auto"/>
        <w:right w:val="none" w:sz="0" w:space="0" w:color="auto"/>
      </w:divBdr>
    </w:div>
    <w:div w:id="1729567168">
      <w:bodyDiv w:val="1"/>
      <w:marLeft w:val="0"/>
      <w:marRight w:val="0"/>
      <w:marTop w:val="0"/>
      <w:marBottom w:val="0"/>
      <w:divBdr>
        <w:top w:val="none" w:sz="0" w:space="0" w:color="auto"/>
        <w:left w:val="none" w:sz="0" w:space="0" w:color="auto"/>
        <w:bottom w:val="none" w:sz="0" w:space="0" w:color="auto"/>
        <w:right w:val="none" w:sz="0" w:space="0" w:color="auto"/>
      </w:divBdr>
    </w:div>
    <w:div w:id="1733655831">
      <w:bodyDiv w:val="1"/>
      <w:marLeft w:val="0"/>
      <w:marRight w:val="0"/>
      <w:marTop w:val="0"/>
      <w:marBottom w:val="0"/>
      <w:divBdr>
        <w:top w:val="none" w:sz="0" w:space="0" w:color="auto"/>
        <w:left w:val="none" w:sz="0" w:space="0" w:color="auto"/>
        <w:bottom w:val="none" w:sz="0" w:space="0" w:color="auto"/>
        <w:right w:val="none" w:sz="0" w:space="0" w:color="auto"/>
      </w:divBdr>
    </w:div>
    <w:div w:id="18211200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7D08E43B-0E7D-4B41-924E-F111AECB6E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6</Pages>
  <Words>1992</Words>
  <Characters>12536</Characters>
  <Application>Microsoft Office Word</Application>
  <DocSecurity>0</DocSecurity>
  <Lines>284</Lines>
  <Paragraphs>230</Paragraphs>
  <ScaleCrop>false</ScaleCrop>
  <HeadingPairs>
    <vt:vector size="2" baseType="variant">
      <vt:variant>
        <vt:lpstr>Title</vt:lpstr>
      </vt:variant>
      <vt:variant>
        <vt:i4>1</vt:i4>
      </vt:variant>
    </vt:vector>
  </HeadingPairs>
  <TitlesOfParts>
    <vt:vector size="1" baseType="lpstr">
      <vt:lpstr>CURRICULUM VITAE</vt:lpstr>
    </vt:vector>
  </TitlesOfParts>
  <Company>HP</Company>
  <LinksUpToDate>false</LinksUpToDate>
  <CharactersWithSpaces>14298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CURRICULUM VITAE</dc:title>
  <dc:subject>CV_Arun Dixit</dc:subject>
  <dc:creator>Arun Dixit</dc:creator>
  <cp:keywords/>
  <cp:lastModifiedBy>Balasani Yamini</cp:lastModifiedBy>
  <cp:revision>5</cp:revision>
  <cp:lastPrinted>2011-08-18T16:39:00Z</cp:lastPrinted>
  <dcterms:created xsi:type="dcterms:W3CDTF">2025-01-24T18:03:00Z</dcterms:created>
  <dcterms:modified xsi:type="dcterms:W3CDTF">2025-02-05T14:29:00Z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f5c0e67eac30c00275d4cb260aa7532b9a3b27308a4cc3822f29af2966a3362b</vt:lpwstr>
  </property>
</Properties>
</file>