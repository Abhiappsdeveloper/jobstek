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28B02" w14:textId="7377DC3A" w:rsidR="007D52C6" w:rsidRPr="00872920" w:rsidRDefault="005F5DB5" w:rsidP="00A973F3">
      <w:pPr>
        <w:pBdr>
          <w:top w:val="nil"/>
          <w:left w:val="nil"/>
          <w:bottom w:val="nil"/>
          <w:right w:val="nil"/>
          <w:between w:val="nil"/>
        </w:pBdr>
        <w:spacing w:after="0" w:line="240" w:lineRule="auto"/>
        <w:rPr>
          <w:rFonts w:asciiTheme="majorHAnsi" w:hAnsiTheme="majorHAnsi" w:cstheme="majorHAnsi"/>
          <w:b/>
          <w:color w:val="000000"/>
          <w:sz w:val="20"/>
          <w:szCs w:val="20"/>
        </w:rPr>
      </w:pPr>
      <w:r w:rsidRPr="00872920">
        <w:rPr>
          <w:rFonts w:asciiTheme="majorHAnsi" w:hAnsiTheme="majorHAnsi" w:cstheme="majorHAnsi"/>
          <w:noProof/>
          <w:sz w:val="20"/>
          <w:szCs w:val="20"/>
        </w:rPr>
        <w:drawing>
          <wp:anchor distT="0" distB="0" distL="114300" distR="114300" simplePos="0" relativeHeight="251659264" behindDoc="0" locked="0" layoutInCell="1" allowOverlap="1" wp14:anchorId="479EF2FF" wp14:editId="2926085E">
            <wp:simplePos x="0" y="0"/>
            <wp:positionH relativeFrom="column">
              <wp:posOffset>5452745</wp:posOffset>
            </wp:positionH>
            <wp:positionV relativeFrom="paragraph">
              <wp:posOffset>-214313</wp:posOffset>
            </wp:positionV>
            <wp:extent cx="1104900" cy="1104900"/>
            <wp:effectExtent l="0" t="0" r="0" b="0"/>
            <wp:wrapNone/>
            <wp:docPr id="1359843282" name="Picture 2" descr="Passed Microsoft Certified: Azure DevOps Engineer Expert (AZ-400) – UseIT |  Roman Levchen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ssed Microsoft Certified: Azure DevOps Engineer Expert (AZ-400) – UseIT |  Roman Levchenk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2920">
        <w:rPr>
          <w:rFonts w:asciiTheme="majorHAnsi" w:hAnsiTheme="majorHAnsi" w:cstheme="majorHAnsi"/>
          <w:noProof/>
          <w:sz w:val="20"/>
          <w:szCs w:val="20"/>
        </w:rPr>
        <w:drawing>
          <wp:anchor distT="0" distB="0" distL="114300" distR="114300" simplePos="0" relativeHeight="251657216" behindDoc="0" locked="0" layoutInCell="1" allowOverlap="1" wp14:anchorId="6ACADA07" wp14:editId="14609594">
            <wp:simplePos x="0" y="0"/>
            <wp:positionH relativeFrom="column">
              <wp:posOffset>4157662</wp:posOffset>
            </wp:positionH>
            <wp:positionV relativeFrom="paragraph">
              <wp:posOffset>-243205</wp:posOffset>
            </wp:positionV>
            <wp:extent cx="1119188" cy="1119188"/>
            <wp:effectExtent l="0" t="0" r="0" b="5080"/>
            <wp:wrapNone/>
            <wp:docPr id="292472427" name="Picture 1" descr="Microsoft Certified: Azure Administrato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Administrator Associate - Credl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19188" cy="1119188"/>
                    </a:xfrm>
                    <a:prstGeom prst="rect">
                      <a:avLst/>
                    </a:prstGeom>
                    <a:noFill/>
                    <a:ln>
                      <a:noFill/>
                    </a:ln>
                  </pic:spPr>
                </pic:pic>
              </a:graphicData>
            </a:graphic>
            <wp14:sizeRelH relativeFrom="page">
              <wp14:pctWidth>0</wp14:pctWidth>
            </wp14:sizeRelH>
            <wp14:sizeRelV relativeFrom="page">
              <wp14:pctHeight>0</wp14:pctHeight>
            </wp14:sizeRelV>
          </wp:anchor>
        </w:drawing>
      </w:r>
      <w:r w:rsidR="009525BD" w:rsidRPr="00872920">
        <w:rPr>
          <w:rFonts w:asciiTheme="majorHAnsi" w:hAnsiTheme="majorHAnsi" w:cstheme="majorHAnsi"/>
          <w:b/>
          <w:color w:val="000000"/>
          <w:sz w:val="20"/>
          <w:szCs w:val="20"/>
        </w:rPr>
        <w:t>Sai Bharath</w:t>
      </w:r>
      <w:r w:rsidR="003B1A5E" w:rsidRPr="00872920">
        <w:rPr>
          <w:rFonts w:asciiTheme="majorHAnsi" w:hAnsiTheme="majorHAnsi" w:cstheme="majorHAnsi"/>
          <w:b/>
          <w:color w:val="000000"/>
          <w:sz w:val="20"/>
          <w:szCs w:val="20"/>
        </w:rPr>
        <w:t xml:space="preserve"> </w:t>
      </w:r>
      <w:r w:rsidR="009525BD" w:rsidRPr="00872920">
        <w:rPr>
          <w:rFonts w:asciiTheme="majorHAnsi" w:hAnsiTheme="majorHAnsi" w:cstheme="majorHAnsi"/>
          <w:b/>
          <w:color w:val="000000"/>
          <w:sz w:val="20"/>
          <w:szCs w:val="20"/>
        </w:rPr>
        <w:t>Bayireddy</w:t>
      </w:r>
    </w:p>
    <w:p w14:paraId="65A4E150" w14:textId="198396DD" w:rsidR="00A973F3" w:rsidRPr="00872920" w:rsidRDefault="008F5939">
      <w:pPr>
        <w:pBdr>
          <w:top w:val="nil"/>
          <w:left w:val="nil"/>
          <w:bottom w:val="nil"/>
          <w:right w:val="nil"/>
          <w:between w:val="nil"/>
        </w:pBdr>
        <w:spacing w:after="0" w:line="240" w:lineRule="auto"/>
        <w:rPr>
          <w:rFonts w:asciiTheme="majorHAnsi" w:hAnsiTheme="majorHAnsi" w:cstheme="majorHAnsi"/>
          <w:b/>
          <w:color w:val="000000"/>
          <w:sz w:val="20"/>
          <w:szCs w:val="20"/>
        </w:rPr>
      </w:pPr>
      <w:r w:rsidRPr="00872920">
        <w:rPr>
          <w:rFonts w:asciiTheme="majorHAnsi" w:hAnsiTheme="majorHAnsi" w:cstheme="majorHAnsi"/>
          <w:b/>
          <w:color w:val="000000"/>
          <w:sz w:val="20"/>
          <w:szCs w:val="20"/>
        </w:rPr>
        <w:t xml:space="preserve">Senior </w:t>
      </w:r>
      <w:r w:rsidR="00A763DE" w:rsidRPr="00872920">
        <w:rPr>
          <w:rFonts w:asciiTheme="majorHAnsi" w:hAnsiTheme="majorHAnsi" w:cstheme="majorHAnsi"/>
          <w:b/>
          <w:color w:val="000000"/>
          <w:sz w:val="20"/>
          <w:szCs w:val="20"/>
        </w:rPr>
        <w:t>Azure Professional Consultant</w:t>
      </w:r>
      <w:r w:rsidR="00A763DE" w:rsidRPr="00872920">
        <w:rPr>
          <w:rFonts w:asciiTheme="majorHAnsi" w:hAnsiTheme="majorHAnsi" w:cstheme="majorHAnsi"/>
          <w:bCs/>
          <w:color w:val="000000"/>
          <w:sz w:val="20"/>
          <w:szCs w:val="20"/>
        </w:rPr>
        <w:tab/>
      </w:r>
      <w:r w:rsidR="00A763DE" w:rsidRPr="00872920">
        <w:rPr>
          <w:rFonts w:asciiTheme="majorHAnsi" w:hAnsiTheme="majorHAnsi" w:cstheme="majorHAnsi"/>
          <w:bCs/>
          <w:color w:val="000000"/>
          <w:sz w:val="20"/>
          <w:szCs w:val="20"/>
        </w:rPr>
        <w:tab/>
      </w:r>
      <w:r w:rsidR="00A763DE" w:rsidRPr="00872920">
        <w:rPr>
          <w:rFonts w:asciiTheme="majorHAnsi" w:hAnsiTheme="majorHAnsi" w:cstheme="majorHAnsi"/>
          <w:bCs/>
          <w:color w:val="000000"/>
          <w:sz w:val="20"/>
          <w:szCs w:val="20"/>
        </w:rPr>
        <w:tab/>
      </w:r>
    </w:p>
    <w:p w14:paraId="725254C2" w14:textId="6308254A" w:rsidR="00A973F3" w:rsidRPr="00872920" w:rsidRDefault="008F5939">
      <w:pPr>
        <w:pBdr>
          <w:top w:val="nil"/>
          <w:left w:val="nil"/>
          <w:bottom w:val="nil"/>
          <w:right w:val="nil"/>
          <w:between w:val="nil"/>
        </w:pBdr>
        <w:spacing w:after="0" w:line="240" w:lineRule="auto"/>
        <w:rPr>
          <w:rFonts w:asciiTheme="majorHAnsi" w:hAnsiTheme="majorHAnsi" w:cstheme="majorHAnsi"/>
          <w:bCs/>
          <w:color w:val="0070C0"/>
          <w:sz w:val="20"/>
          <w:szCs w:val="20"/>
          <w:u w:val="single"/>
        </w:rPr>
      </w:pPr>
      <w:r w:rsidRPr="00872920">
        <w:rPr>
          <w:rFonts w:asciiTheme="majorHAnsi" w:hAnsiTheme="majorHAnsi" w:cstheme="majorHAnsi"/>
          <w:sz w:val="20"/>
          <w:szCs w:val="20"/>
        </w:rPr>
        <w:t xml:space="preserve">Email ID: </w:t>
      </w:r>
      <w:hyperlink r:id="rId8" w:history="1">
        <w:r w:rsidRPr="00872920">
          <w:rPr>
            <w:rStyle w:val="Hyperlink"/>
            <w:rFonts w:asciiTheme="majorHAnsi" w:hAnsiTheme="majorHAnsi" w:cstheme="majorHAnsi"/>
            <w:bCs/>
            <w:sz w:val="20"/>
            <w:szCs w:val="20"/>
          </w:rPr>
          <w:t>saibharath.b1308@gmail.com</w:t>
        </w:r>
      </w:hyperlink>
      <w:r w:rsidR="00A763DE" w:rsidRPr="00872920">
        <w:rPr>
          <w:rFonts w:asciiTheme="majorHAnsi" w:hAnsiTheme="majorHAnsi" w:cstheme="majorHAnsi"/>
          <w:bCs/>
          <w:color w:val="0070C0"/>
          <w:sz w:val="20"/>
          <w:szCs w:val="20"/>
        </w:rPr>
        <w:tab/>
      </w:r>
      <w:r w:rsidR="00A763DE" w:rsidRPr="00872920">
        <w:rPr>
          <w:rFonts w:asciiTheme="majorHAnsi" w:hAnsiTheme="majorHAnsi" w:cstheme="majorHAnsi"/>
          <w:bCs/>
          <w:color w:val="0070C0"/>
          <w:sz w:val="20"/>
          <w:szCs w:val="20"/>
        </w:rPr>
        <w:tab/>
      </w:r>
      <w:r w:rsidR="00A763DE" w:rsidRPr="00872920">
        <w:rPr>
          <w:rFonts w:asciiTheme="majorHAnsi" w:hAnsiTheme="majorHAnsi" w:cstheme="majorHAnsi"/>
          <w:bCs/>
          <w:color w:val="0070C0"/>
          <w:sz w:val="20"/>
          <w:szCs w:val="20"/>
        </w:rPr>
        <w:tab/>
      </w:r>
      <w:r w:rsidR="00A763DE" w:rsidRPr="00872920">
        <w:rPr>
          <w:rFonts w:asciiTheme="majorHAnsi" w:hAnsiTheme="majorHAnsi" w:cstheme="majorHAnsi"/>
          <w:bCs/>
          <w:color w:val="0070C0"/>
          <w:sz w:val="20"/>
          <w:szCs w:val="20"/>
        </w:rPr>
        <w:tab/>
      </w:r>
    </w:p>
    <w:p w14:paraId="39CCA7A6" w14:textId="626B12E8" w:rsidR="00A763DE" w:rsidRPr="00872920" w:rsidRDefault="008F5939">
      <w:pPr>
        <w:pBdr>
          <w:top w:val="nil"/>
          <w:left w:val="nil"/>
          <w:bottom w:val="nil"/>
          <w:right w:val="nil"/>
          <w:between w:val="nil"/>
        </w:pBdr>
        <w:spacing w:after="0" w:line="240" w:lineRule="auto"/>
        <w:rPr>
          <w:rFonts w:asciiTheme="majorHAnsi" w:hAnsiTheme="majorHAnsi" w:cstheme="majorHAnsi"/>
          <w:bCs/>
          <w:color w:val="0070C0"/>
          <w:sz w:val="20"/>
          <w:szCs w:val="20"/>
        </w:rPr>
      </w:pPr>
      <w:r w:rsidRPr="00872920">
        <w:rPr>
          <w:rFonts w:asciiTheme="majorHAnsi" w:hAnsiTheme="majorHAnsi" w:cstheme="majorHAnsi"/>
          <w:bCs/>
          <w:color w:val="0070C0"/>
          <w:sz w:val="20"/>
          <w:szCs w:val="20"/>
        </w:rPr>
        <w:t xml:space="preserve">Contact: </w:t>
      </w:r>
      <w:r w:rsidR="00D27C33" w:rsidRPr="00872920">
        <w:rPr>
          <w:rFonts w:asciiTheme="majorHAnsi" w:hAnsiTheme="majorHAnsi" w:cstheme="majorHAnsi"/>
          <w:bCs/>
          <w:color w:val="0070C0"/>
          <w:sz w:val="20"/>
          <w:szCs w:val="20"/>
        </w:rPr>
        <w:t>+</w:t>
      </w:r>
      <w:r w:rsidR="00B12AED" w:rsidRPr="00872920">
        <w:rPr>
          <w:rFonts w:asciiTheme="majorHAnsi" w:hAnsiTheme="majorHAnsi" w:cstheme="majorHAnsi"/>
          <w:bCs/>
          <w:color w:val="0070C0"/>
          <w:sz w:val="20"/>
          <w:szCs w:val="20"/>
        </w:rPr>
        <w:t>1</w:t>
      </w:r>
      <w:r w:rsidR="00284B12" w:rsidRPr="00872920">
        <w:rPr>
          <w:rFonts w:asciiTheme="majorHAnsi" w:hAnsiTheme="majorHAnsi" w:cstheme="majorHAnsi"/>
          <w:bCs/>
          <w:color w:val="0070C0"/>
          <w:sz w:val="20"/>
          <w:szCs w:val="20"/>
        </w:rPr>
        <w:t>2533685627</w:t>
      </w:r>
    </w:p>
    <w:p w14:paraId="44996AFE" w14:textId="52501699" w:rsidR="0087467A" w:rsidRPr="00872920" w:rsidRDefault="0087467A">
      <w:pPr>
        <w:pBdr>
          <w:top w:val="nil"/>
          <w:left w:val="nil"/>
          <w:bottom w:val="nil"/>
          <w:right w:val="nil"/>
          <w:between w:val="nil"/>
        </w:pBdr>
        <w:spacing w:after="0" w:line="240" w:lineRule="auto"/>
        <w:rPr>
          <w:rFonts w:asciiTheme="majorHAnsi" w:hAnsiTheme="majorHAnsi" w:cstheme="majorHAnsi"/>
          <w:b/>
          <w:color w:val="0070C0"/>
          <w:sz w:val="20"/>
          <w:szCs w:val="20"/>
        </w:rPr>
      </w:pPr>
      <w:r w:rsidRPr="00872920">
        <w:rPr>
          <w:rFonts w:asciiTheme="majorHAnsi" w:hAnsiTheme="majorHAnsi" w:cstheme="majorHAnsi"/>
          <w:bCs/>
          <w:color w:val="0070C0"/>
          <w:sz w:val="20"/>
          <w:szCs w:val="20"/>
        </w:rPr>
        <w:t>https://www.linkedin.com/in/sai-bharath-b-b2585226a</w:t>
      </w:r>
      <w:r w:rsidRPr="00872920">
        <w:rPr>
          <w:rFonts w:asciiTheme="majorHAnsi" w:hAnsiTheme="majorHAnsi" w:cstheme="majorHAnsi"/>
          <w:b/>
          <w:color w:val="0070C0"/>
          <w:sz w:val="20"/>
          <w:szCs w:val="20"/>
        </w:rPr>
        <w:t>/</w:t>
      </w:r>
    </w:p>
    <w:p w14:paraId="512CF364" w14:textId="77437F4E" w:rsidR="007D52C6" w:rsidRPr="00872920" w:rsidRDefault="007D52C6" w:rsidP="00D27C33">
      <w:pPr>
        <w:pBdr>
          <w:top w:val="nil"/>
          <w:left w:val="nil"/>
          <w:bottom w:val="nil"/>
          <w:right w:val="nil"/>
          <w:between w:val="nil"/>
        </w:pBdr>
        <w:spacing w:after="0" w:line="240" w:lineRule="auto"/>
        <w:ind w:left="5760" w:firstLine="720"/>
        <w:rPr>
          <w:rFonts w:asciiTheme="majorHAnsi" w:hAnsiTheme="majorHAnsi" w:cstheme="majorHAnsi"/>
          <w:b/>
          <w:color w:val="000000"/>
          <w:sz w:val="20"/>
          <w:szCs w:val="20"/>
        </w:rPr>
      </w:pPr>
    </w:p>
    <w:p w14:paraId="44822C27" w14:textId="77777777" w:rsidR="007D52C6" w:rsidRPr="00872920" w:rsidRDefault="003B1A5E">
      <w:pPr>
        <w:pBdr>
          <w:top w:val="single" w:sz="4" w:space="1" w:color="000000"/>
          <w:left w:val="single" w:sz="4" w:space="4" w:color="000000"/>
          <w:bottom w:val="single" w:sz="4" w:space="1" w:color="000000"/>
          <w:right w:val="single" w:sz="4" w:space="4" w:color="000000"/>
        </w:pBdr>
        <w:shd w:val="clear" w:color="auto" w:fill="548DD4"/>
        <w:spacing w:after="0" w:line="240" w:lineRule="auto"/>
        <w:rPr>
          <w:rFonts w:asciiTheme="majorHAnsi" w:hAnsiTheme="majorHAnsi" w:cstheme="majorHAnsi"/>
          <w:b/>
          <w:color w:val="FFFFFF" w:themeColor="background1"/>
          <w:sz w:val="20"/>
          <w:szCs w:val="20"/>
        </w:rPr>
      </w:pPr>
      <w:r w:rsidRPr="00872920">
        <w:rPr>
          <w:rFonts w:asciiTheme="majorHAnsi" w:hAnsiTheme="majorHAnsi" w:cstheme="majorHAnsi"/>
          <w:b/>
          <w:color w:val="FFFFFF" w:themeColor="background1"/>
          <w:sz w:val="20"/>
          <w:szCs w:val="20"/>
        </w:rPr>
        <w:t>PROFESSIONAL SUMMARY:</w:t>
      </w:r>
    </w:p>
    <w:p w14:paraId="7725AD5B" w14:textId="7B7886BF" w:rsidR="00963376" w:rsidRPr="00872920" w:rsidRDefault="00963376" w:rsidP="00963376">
      <w:pPr>
        <w:spacing w:after="40" w:line="240" w:lineRule="auto"/>
        <w:jc w:val="both"/>
        <w:rPr>
          <w:rFonts w:asciiTheme="majorHAnsi" w:hAnsiTheme="majorHAnsi" w:cstheme="majorHAnsi"/>
          <w:sz w:val="20"/>
          <w:szCs w:val="20"/>
        </w:rPr>
      </w:pPr>
    </w:p>
    <w:p w14:paraId="7A2FCA34" w14:textId="17EC34C8" w:rsidR="00CE2BD9" w:rsidRPr="00872920" w:rsidRDefault="00A9690B" w:rsidP="00CE2BD9">
      <w:pPr>
        <w:numPr>
          <w:ilvl w:val="0"/>
          <w:numId w:val="24"/>
        </w:numPr>
        <w:pBdr>
          <w:top w:val="nil"/>
          <w:left w:val="nil"/>
          <w:bottom w:val="nil"/>
          <w:right w:val="nil"/>
          <w:between w:val="nil"/>
        </w:pBd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10</w:t>
      </w:r>
      <w:r w:rsidR="008F5939" w:rsidRPr="00872920">
        <w:rPr>
          <w:rFonts w:asciiTheme="majorHAnsi" w:eastAsia="Times New Roman" w:hAnsiTheme="majorHAnsi" w:cstheme="majorHAnsi"/>
          <w:sz w:val="20"/>
          <w:szCs w:val="20"/>
        </w:rPr>
        <w:t>+</w:t>
      </w:r>
      <w:r w:rsidR="006A722E" w:rsidRPr="00872920">
        <w:rPr>
          <w:rFonts w:asciiTheme="majorHAnsi" w:eastAsia="Times New Roman" w:hAnsiTheme="majorHAnsi" w:cstheme="majorHAnsi"/>
          <w:sz w:val="20"/>
          <w:szCs w:val="20"/>
        </w:rPr>
        <w:t xml:space="preserve"> </w:t>
      </w:r>
      <w:r w:rsidR="008F5939" w:rsidRPr="00872920">
        <w:rPr>
          <w:rFonts w:asciiTheme="majorHAnsi" w:eastAsia="Times New Roman" w:hAnsiTheme="majorHAnsi" w:cstheme="majorHAnsi"/>
          <w:sz w:val="20"/>
          <w:szCs w:val="20"/>
        </w:rPr>
        <w:t>Y</w:t>
      </w:r>
      <w:r w:rsidR="00CE2BD9" w:rsidRPr="00872920">
        <w:rPr>
          <w:rFonts w:asciiTheme="majorHAnsi" w:eastAsia="Times New Roman" w:hAnsiTheme="majorHAnsi" w:cstheme="majorHAnsi"/>
          <w:sz w:val="20"/>
          <w:szCs w:val="20"/>
        </w:rPr>
        <w:t xml:space="preserve">ears of IT industry experience with expertise in Azure Cloud, </w:t>
      </w:r>
      <w:r w:rsidR="0058137C" w:rsidRPr="00872920">
        <w:rPr>
          <w:rFonts w:asciiTheme="majorHAnsi" w:eastAsia="Times New Roman" w:hAnsiTheme="majorHAnsi" w:cstheme="majorHAnsi"/>
          <w:sz w:val="20"/>
          <w:szCs w:val="20"/>
        </w:rPr>
        <w:t xml:space="preserve">Azure </w:t>
      </w:r>
      <w:r w:rsidR="00CE2BD9" w:rsidRPr="00872920">
        <w:rPr>
          <w:rFonts w:asciiTheme="majorHAnsi" w:eastAsia="Times New Roman" w:hAnsiTheme="majorHAnsi" w:cstheme="majorHAnsi"/>
          <w:sz w:val="20"/>
          <w:szCs w:val="20"/>
        </w:rPr>
        <w:t>DevOps, and CI/CD.</w:t>
      </w:r>
    </w:p>
    <w:p w14:paraId="2222212F" w14:textId="77777777" w:rsidR="00E74D91" w:rsidRPr="00872920" w:rsidRDefault="00CE2BD9" w:rsidP="00E574A3">
      <w:pPr>
        <w:pStyle w:val="ListParagraph"/>
        <w:numPr>
          <w:ilvl w:val="0"/>
          <w:numId w:val="24"/>
        </w:numPr>
        <w:pBdr>
          <w:top w:val="nil"/>
          <w:left w:val="nil"/>
          <w:bottom w:val="nil"/>
          <w:right w:val="nil"/>
          <w:between w:val="nil"/>
        </w:pBd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 xml:space="preserve">Experience in creating architecture designs like </w:t>
      </w:r>
      <w:r w:rsidRPr="00872920">
        <w:rPr>
          <w:rFonts w:asciiTheme="majorHAnsi" w:eastAsia="Times New Roman" w:hAnsiTheme="majorHAnsi" w:cstheme="majorHAnsi"/>
          <w:b/>
          <w:bCs/>
          <w:sz w:val="20"/>
          <w:szCs w:val="20"/>
        </w:rPr>
        <w:t>hub and spoke model</w:t>
      </w:r>
      <w:r w:rsidRPr="00872920">
        <w:rPr>
          <w:rFonts w:asciiTheme="majorHAnsi" w:eastAsia="Times New Roman" w:hAnsiTheme="majorHAnsi" w:cstheme="majorHAnsi"/>
          <w:sz w:val="20"/>
          <w:szCs w:val="20"/>
        </w:rPr>
        <w:t xml:space="preserve"> and preparing application infrastructure design documents.</w:t>
      </w:r>
      <w:r w:rsidR="00E74D91" w:rsidRPr="00872920">
        <w:rPr>
          <w:rFonts w:asciiTheme="majorHAnsi" w:hAnsiTheme="majorHAnsi" w:cstheme="majorHAnsi"/>
          <w:sz w:val="20"/>
          <w:szCs w:val="20"/>
        </w:rPr>
        <w:t xml:space="preserve"> </w:t>
      </w:r>
    </w:p>
    <w:p w14:paraId="0DBD1527" w14:textId="40AC03FF" w:rsidR="00E74D91" w:rsidRPr="00872920" w:rsidRDefault="00E74D91" w:rsidP="00E574A3">
      <w:pPr>
        <w:pStyle w:val="ListParagraph"/>
        <w:numPr>
          <w:ilvl w:val="0"/>
          <w:numId w:val="24"/>
        </w:numPr>
        <w:pBdr>
          <w:top w:val="nil"/>
          <w:left w:val="nil"/>
          <w:bottom w:val="nil"/>
          <w:right w:val="nil"/>
          <w:between w:val="nil"/>
        </w:pBd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 xml:space="preserve">Experience with cloud migration tools, such as </w:t>
      </w:r>
      <w:r w:rsidRPr="00872920">
        <w:rPr>
          <w:rFonts w:asciiTheme="majorHAnsi" w:eastAsia="Times New Roman" w:hAnsiTheme="majorHAnsi" w:cstheme="majorHAnsi"/>
          <w:b/>
          <w:bCs/>
          <w:sz w:val="20"/>
          <w:szCs w:val="20"/>
        </w:rPr>
        <w:t>Azure Migrate, Azure Site Recovery</w:t>
      </w:r>
      <w:r w:rsidRPr="00872920">
        <w:rPr>
          <w:rFonts w:asciiTheme="majorHAnsi" w:eastAsia="Times New Roman" w:hAnsiTheme="majorHAnsi" w:cstheme="majorHAnsi"/>
          <w:sz w:val="20"/>
          <w:szCs w:val="20"/>
        </w:rPr>
        <w:t>, Azure Arc, Azure Lighthouse and Azure Blueprints.</w:t>
      </w:r>
    </w:p>
    <w:p w14:paraId="329FF38A" w14:textId="793700F6" w:rsidR="00E74D91" w:rsidRPr="00872920" w:rsidRDefault="00E74D91" w:rsidP="00E74D91">
      <w:pPr>
        <w:numPr>
          <w:ilvl w:val="0"/>
          <w:numId w:val="24"/>
        </w:numPr>
        <w:pBdr>
          <w:top w:val="nil"/>
          <w:left w:val="nil"/>
          <w:bottom w:val="nil"/>
          <w:right w:val="nil"/>
          <w:between w:val="nil"/>
        </w:pBd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 xml:space="preserve">Experience in </w:t>
      </w:r>
      <w:r w:rsidRPr="00872920">
        <w:rPr>
          <w:rFonts w:asciiTheme="majorHAnsi" w:eastAsia="Times New Roman" w:hAnsiTheme="majorHAnsi" w:cstheme="majorHAnsi"/>
          <w:b/>
          <w:bCs/>
          <w:sz w:val="20"/>
          <w:szCs w:val="20"/>
        </w:rPr>
        <w:t xml:space="preserve">Microsoft Cloud Adoption Framework </w:t>
      </w:r>
      <w:r w:rsidRPr="00872920">
        <w:rPr>
          <w:rFonts w:asciiTheme="majorHAnsi" w:eastAsia="Times New Roman" w:hAnsiTheme="majorHAnsi" w:cstheme="majorHAnsi"/>
          <w:sz w:val="20"/>
          <w:szCs w:val="20"/>
        </w:rPr>
        <w:t>for designing the migration strategies.</w:t>
      </w:r>
    </w:p>
    <w:p w14:paraId="4D845F1D" w14:textId="1D59BB02" w:rsidR="00CE2BD9" w:rsidRPr="00872920" w:rsidRDefault="00CE2BD9" w:rsidP="00E574A3">
      <w:pPr>
        <w:pStyle w:val="ListParagraph"/>
        <w:numPr>
          <w:ilvl w:val="0"/>
          <w:numId w:val="24"/>
        </w:numPr>
        <w:pBdr>
          <w:top w:val="nil"/>
          <w:left w:val="nil"/>
          <w:bottom w:val="nil"/>
          <w:right w:val="nil"/>
          <w:between w:val="nil"/>
        </w:pBd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 xml:space="preserve">Expertise in Azure </w:t>
      </w:r>
      <w:r w:rsidR="0058137C" w:rsidRPr="00872920">
        <w:rPr>
          <w:rFonts w:asciiTheme="majorHAnsi" w:eastAsia="Times New Roman" w:hAnsiTheme="majorHAnsi" w:cstheme="majorHAnsi"/>
          <w:b/>
          <w:bCs/>
          <w:sz w:val="20"/>
          <w:szCs w:val="20"/>
        </w:rPr>
        <w:t xml:space="preserve">Log analytics workspaces, Automation account and Azure Monitor. </w:t>
      </w:r>
      <w:r w:rsidR="0058137C" w:rsidRPr="00872920">
        <w:rPr>
          <w:rFonts w:asciiTheme="majorHAnsi" w:eastAsia="Times New Roman" w:hAnsiTheme="majorHAnsi" w:cstheme="majorHAnsi"/>
          <w:sz w:val="20"/>
          <w:szCs w:val="20"/>
        </w:rPr>
        <w:t>Also</w:t>
      </w:r>
      <w:r w:rsidRPr="00872920">
        <w:rPr>
          <w:rFonts w:asciiTheme="majorHAnsi" w:eastAsia="Times New Roman" w:hAnsiTheme="majorHAnsi" w:cstheme="majorHAnsi"/>
          <w:sz w:val="20"/>
          <w:szCs w:val="20"/>
        </w:rPr>
        <w:t xml:space="preserve"> </w:t>
      </w:r>
      <w:r w:rsidR="0058137C" w:rsidRPr="00872920">
        <w:rPr>
          <w:rFonts w:asciiTheme="majorHAnsi" w:eastAsia="Times New Roman" w:hAnsiTheme="majorHAnsi" w:cstheme="majorHAnsi"/>
          <w:sz w:val="20"/>
          <w:szCs w:val="20"/>
        </w:rPr>
        <w:t>automating tasks</w:t>
      </w:r>
      <w:r w:rsidRPr="00872920">
        <w:rPr>
          <w:rFonts w:asciiTheme="majorHAnsi" w:eastAsia="Times New Roman" w:hAnsiTheme="majorHAnsi" w:cstheme="majorHAnsi"/>
          <w:sz w:val="20"/>
          <w:szCs w:val="20"/>
        </w:rPr>
        <w:t xml:space="preserve"> using </w:t>
      </w:r>
      <w:r w:rsidRPr="00872920">
        <w:rPr>
          <w:rFonts w:asciiTheme="majorHAnsi" w:eastAsia="Times New Roman" w:hAnsiTheme="majorHAnsi" w:cstheme="majorHAnsi"/>
          <w:b/>
          <w:bCs/>
          <w:sz w:val="20"/>
          <w:szCs w:val="20"/>
        </w:rPr>
        <w:t>Azure Runbooks</w:t>
      </w:r>
      <w:r w:rsidRPr="00872920">
        <w:rPr>
          <w:rFonts w:asciiTheme="majorHAnsi" w:eastAsia="Times New Roman" w:hAnsiTheme="majorHAnsi" w:cstheme="majorHAnsi"/>
          <w:sz w:val="20"/>
          <w:szCs w:val="20"/>
        </w:rPr>
        <w:t xml:space="preserve"> and </w:t>
      </w:r>
      <w:r w:rsidR="0058137C" w:rsidRPr="00872920">
        <w:rPr>
          <w:rFonts w:asciiTheme="majorHAnsi" w:eastAsia="Times New Roman" w:hAnsiTheme="majorHAnsi" w:cstheme="majorHAnsi"/>
          <w:sz w:val="20"/>
          <w:szCs w:val="20"/>
        </w:rPr>
        <w:t>creating custom alerts using</w:t>
      </w:r>
      <w:r w:rsidR="0058137C" w:rsidRPr="00872920">
        <w:rPr>
          <w:rFonts w:asciiTheme="majorHAnsi" w:eastAsia="Times New Roman" w:hAnsiTheme="majorHAnsi" w:cstheme="majorHAnsi"/>
          <w:b/>
          <w:bCs/>
          <w:sz w:val="20"/>
          <w:szCs w:val="20"/>
        </w:rPr>
        <w:t xml:space="preserve"> </w:t>
      </w:r>
      <w:proofErr w:type="spellStart"/>
      <w:r w:rsidR="0058137C" w:rsidRPr="00872920">
        <w:rPr>
          <w:rFonts w:asciiTheme="majorHAnsi" w:eastAsia="Times New Roman" w:hAnsiTheme="majorHAnsi" w:cstheme="majorHAnsi"/>
          <w:b/>
          <w:bCs/>
          <w:sz w:val="20"/>
          <w:szCs w:val="20"/>
        </w:rPr>
        <w:t>kusto</w:t>
      </w:r>
      <w:proofErr w:type="spellEnd"/>
      <w:r w:rsidR="0058137C" w:rsidRPr="00872920">
        <w:rPr>
          <w:rFonts w:asciiTheme="majorHAnsi" w:eastAsia="Times New Roman" w:hAnsiTheme="majorHAnsi" w:cstheme="majorHAnsi"/>
          <w:b/>
          <w:bCs/>
          <w:sz w:val="20"/>
          <w:szCs w:val="20"/>
        </w:rPr>
        <w:t xml:space="preserve"> queries.</w:t>
      </w:r>
    </w:p>
    <w:p w14:paraId="084FE2EB" w14:textId="710140C6" w:rsidR="00537003" w:rsidRPr="00872920" w:rsidRDefault="00537003" w:rsidP="00537003">
      <w:pPr>
        <w:numPr>
          <w:ilvl w:val="0"/>
          <w:numId w:val="24"/>
        </w:numPr>
        <w:pBdr>
          <w:top w:val="nil"/>
          <w:left w:val="nil"/>
          <w:bottom w:val="nil"/>
          <w:right w:val="nil"/>
          <w:between w:val="nil"/>
        </w:pBdr>
        <w:spacing w:after="0" w:line="240" w:lineRule="auto"/>
        <w:jc w:val="both"/>
        <w:rPr>
          <w:rFonts w:asciiTheme="majorHAnsi" w:eastAsia="Times New Roman" w:hAnsiTheme="majorHAnsi" w:cstheme="majorHAnsi"/>
          <w:b/>
          <w:bCs/>
          <w:sz w:val="20"/>
          <w:szCs w:val="20"/>
        </w:rPr>
      </w:pPr>
      <w:r w:rsidRPr="00872920">
        <w:rPr>
          <w:rFonts w:asciiTheme="majorHAnsi" w:eastAsia="Times New Roman" w:hAnsiTheme="majorHAnsi" w:cstheme="majorHAnsi"/>
          <w:sz w:val="20"/>
          <w:szCs w:val="20"/>
        </w:rPr>
        <w:t xml:space="preserve">Expertise in Azure services and technologies, such as </w:t>
      </w:r>
      <w:r w:rsidRPr="00872920">
        <w:rPr>
          <w:rFonts w:asciiTheme="majorHAnsi" w:eastAsia="Times New Roman" w:hAnsiTheme="majorHAnsi" w:cstheme="majorHAnsi"/>
          <w:b/>
          <w:bCs/>
          <w:sz w:val="20"/>
          <w:szCs w:val="20"/>
        </w:rPr>
        <w:t>Azure Virtual Machines, Azure Storage, Azure Networking, Azure Security, and Azure Governance.</w:t>
      </w:r>
    </w:p>
    <w:p w14:paraId="7DD02EAC" w14:textId="7636880B" w:rsidR="00537003" w:rsidRPr="00872920" w:rsidRDefault="00537003" w:rsidP="00537003">
      <w:pPr>
        <w:numPr>
          <w:ilvl w:val="0"/>
          <w:numId w:val="24"/>
        </w:numPr>
        <w:pBdr>
          <w:top w:val="nil"/>
          <w:left w:val="nil"/>
          <w:bottom w:val="nil"/>
          <w:right w:val="nil"/>
          <w:between w:val="nil"/>
        </w:pBd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 xml:space="preserve">Experience in Azure Networking like NSG, ASG, Load Balancers, App gateways, Traffic Manager, </w:t>
      </w:r>
      <w:proofErr w:type="spellStart"/>
      <w:r w:rsidRPr="00872920">
        <w:rPr>
          <w:rFonts w:asciiTheme="majorHAnsi" w:eastAsia="Times New Roman" w:hAnsiTheme="majorHAnsi" w:cstheme="majorHAnsi"/>
          <w:sz w:val="20"/>
          <w:szCs w:val="20"/>
        </w:rPr>
        <w:t>VNet’s</w:t>
      </w:r>
      <w:proofErr w:type="spellEnd"/>
      <w:r w:rsidRPr="00872920">
        <w:rPr>
          <w:rFonts w:asciiTheme="majorHAnsi" w:eastAsia="Times New Roman" w:hAnsiTheme="majorHAnsi" w:cstheme="majorHAnsi"/>
          <w:sz w:val="20"/>
          <w:szCs w:val="20"/>
        </w:rPr>
        <w:t>, Site-to-site VPN, Point-to-Site VPN and Express Route.</w:t>
      </w:r>
    </w:p>
    <w:p w14:paraId="280CC339" w14:textId="006C1836" w:rsidR="00537003" w:rsidRPr="00872920" w:rsidRDefault="00537003" w:rsidP="00537003">
      <w:pPr>
        <w:numPr>
          <w:ilvl w:val="0"/>
          <w:numId w:val="24"/>
        </w:numPr>
        <w:pBdr>
          <w:top w:val="nil"/>
          <w:left w:val="nil"/>
          <w:bottom w:val="nil"/>
          <w:right w:val="nil"/>
          <w:between w:val="nil"/>
        </w:pBd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 xml:space="preserve">Deployment of Azure services using </w:t>
      </w:r>
      <w:r w:rsidRPr="00872920">
        <w:rPr>
          <w:rFonts w:asciiTheme="majorHAnsi" w:eastAsia="Times New Roman" w:hAnsiTheme="majorHAnsi" w:cstheme="majorHAnsi"/>
          <w:b/>
          <w:bCs/>
          <w:sz w:val="20"/>
          <w:szCs w:val="20"/>
        </w:rPr>
        <w:t>Azure DevOps pipeline</w:t>
      </w:r>
      <w:r w:rsidRPr="00872920">
        <w:rPr>
          <w:rFonts w:asciiTheme="majorHAnsi" w:eastAsia="Times New Roman" w:hAnsiTheme="majorHAnsi" w:cstheme="majorHAnsi"/>
          <w:sz w:val="20"/>
          <w:szCs w:val="20"/>
        </w:rPr>
        <w:t xml:space="preserve"> and </w:t>
      </w:r>
      <w:r w:rsidRPr="00872920">
        <w:rPr>
          <w:rFonts w:asciiTheme="majorHAnsi" w:eastAsia="Times New Roman" w:hAnsiTheme="majorHAnsi" w:cstheme="majorHAnsi"/>
          <w:b/>
          <w:bCs/>
          <w:sz w:val="20"/>
          <w:szCs w:val="20"/>
        </w:rPr>
        <w:t>Terraform</w:t>
      </w:r>
      <w:r w:rsidRPr="00872920">
        <w:rPr>
          <w:rFonts w:asciiTheme="majorHAnsi" w:eastAsia="Times New Roman" w:hAnsiTheme="majorHAnsi" w:cstheme="majorHAnsi"/>
          <w:sz w:val="20"/>
          <w:szCs w:val="20"/>
        </w:rPr>
        <w:t xml:space="preserve"> </w:t>
      </w:r>
      <w:proofErr w:type="spellStart"/>
      <w:r w:rsidRPr="00872920">
        <w:rPr>
          <w:rFonts w:asciiTheme="majorHAnsi" w:eastAsia="Times New Roman" w:hAnsiTheme="majorHAnsi" w:cstheme="majorHAnsi"/>
          <w:sz w:val="20"/>
          <w:szCs w:val="20"/>
        </w:rPr>
        <w:t>IaC</w:t>
      </w:r>
      <w:proofErr w:type="spellEnd"/>
      <w:r w:rsidRPr="00872920">
        <w:rPr>
          <w:rFonts w:asciiTheme="majorHAnsi" w:eastAsia="Times New Roman" w:hAnsiTheme="majorHAnsi" w:cstheme="majorHAnsi"/>
          <w:sz w:val="20"/>
          <w:szCs w:val="20"/>
        </w:rPr>
        <w:t>.</w:t>
      </w:r>
    </w:p>
    <w:p w14:paraId="1362555E" w14:textId="14F43548" w:rsidR="00537003" w:rsidRPr="00872920" w:rsidRDefault="00537003" w:rsidP="00537003">
      <w:pPr>
        <w:numPr>
          <w:ilvl w:val="0"/>
          <w:numId w:val="24"/>
        </w:numPr>
        <w:pBdr>
          <w:top w:val="nil"/>
          <w:left w:val="nil"/>
          <w:bottom w:val="nil"/>
          <w:right w:val="nil"/>
          <w:between w:val="nil"/>
        </w:pBd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Experience in ARM templates, Bicep, PowerShell and Shell scripting for automating tasks creating Azure services.</w:t>
      </w:r>
    </w:p>
    <w:p w14:paraId="3C3C1A71" w14:textId="3721B5B6" w:rsidR="00537003" w:rsidRPr="00872920" w:rsidRDefault="00537003" w:rsidP="00537003">
      <w:pPr>
        <w:numPr>
          <w:ilvl w:val="0"/>
          <w:numId w:val="24"/>
        </w:numPr>
        <w:pBdr>
          <w:top w:val="nil"/>
          <w:left w:val="nil"/>
          <w:bottom w:val="nil"/>
          <w:right w:val="nil"/>
          <w:between w:val="nil"/>
        </w:pBd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 xml:space="preserve">Experience in </w:t>
      </w:r>
      <w:r w:rsidRPr="00872920">
        <w:rPr>
          <w:rFonts w:asciiTheme="majorHAnsi" w:eastAsia="Times New Roman" w:hAnsiTheme="majorHAnsi" w:cstheme="majorHAnsi"/>
          <w:b/>
          <w:bCs/>
          <w:sz w:val="20"/>
          <w:szCs w:val="20"/>
        </w:rPr>
        <w:t>Windows</w:t>
      </w:r>
      <w:r w:rsidRPr="00872920">
        <w:rPr>
          <w:rFonts w:asciiTheme="majorHAnsi" w:eastAsia="Times New Roman" w:hAnsiTheme="majorHAnsi" w:cstheme="majorHAnsi"/>
          <w:sz w:val="20"/>
          <w:szCs w:val="20"/>
        </w:rPr>
        <w:t xml:space="preserve"> and </w:t>
      </w:r>
      <w:r w:rsidRPr="00872920">
        <w:rPr>
          <w:rFonts w:asciiTheme="majorHAnsi" w:eastAsia="Times New Roman" w:hAnsiTheme="majorHAnsi" w:cstheme="majorHAnsi"/>
          <w:b/>
          <w:bCs/>
          <w:sz w:val="20"/>
          <w:szCs w:val="20"/>
        </w:rPr>
        <w:t>Linux</w:t>
      </w:r>
      <w:r w:rsidRPr="00872920">
        <w:rPr>
          <w:rFonts w:asciiTheme="majorHAnsi" w:eastAsia="Times New Roman" w:hAnsiTheme="majorHAnsi" w:cstheme="majorHAnsi"/>
          <w:sz w:val="20"/>
          <w:szCs w:val="20"/>
        </w:rPr>
        <w:t xml:space="preserve"> servers operating system admin tasks also automating patching using Update Management in Azure Automation accounts.</w:t>
      </w:r>
    </w:p>
    <w:p w14:paraId="4ABF9209" w14:textId="1EA0D82F" w:rsidR="00717360" w:rsidRPr="00872920" w:rsidRDefault="00717360" w:rsidP="00537003">
      <w:pPr>
        <w:numPr>
          <w:ilvl w:val="0"/>
          <w:numId w:val="24"/>
        </w:numPr>
        <w:pBdr>
          <w:top w:val="nil"/>
          <w:left w:val="nil"/>
          <w:bottom w:val="nil"/>
          <w:right w:val="nil"/>
          <w:between w:val="nil"/>
        </w:pBd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 xml:space="preserve">Installing and configuring </w:t>
      </w:r>
      <w:r w:rsidRPr="00872920">
        <w:rPr>
          <w:rFonts w:asciiTheme="majorHAnsi" w:eastAsia="Times New Roman" w:hAnsiTheme="majorHAnsi" w:cstheme="majorHAnsi"/>
          <w:b/>
          <w:sz w:val="20"/>
          <w:szCs w:val="20"/>
        </w:rPr>
        <w:t>MySQL server</w:t>
      </w:r>
      <w:r w:rsidRPr="00872920">
        <w:rPr>
          <w:rFonts w:asciiTheme="majorHAnsi" w:eastAsia="Times New Roman" w:hAnsiTheme="majorHAnsi" w:cstheme="majorHAnsi"/>
          <w:sz w:val="20"/>
          <w:szCs w:val="20"/>
        </w:rPr>
        <w:t xml:space="preserve"> and Managing database </w:t>
      </w:r>
      <w:r w:rsidRPr="00872920">
        <w:rPr>
          <w:rFonts w:asciiTheme="majorHAnsi" w:eastAsia="Times New Roman" w:hAnsiTheme="majorHAnsi" w:cstheme="majorHAnsi"/>
          <w:b/>
          <w:sz w:val="20"/>
          <w:szCs w:val="20"/>
        </w:rPr>
        <w:t>migrations</w:t>
      </w:r>
      <w:r w:rsidRPr="00872920">
        <w:rPr>
          <w:rFonts w:asciiTheme="majorHAnsi" w:eastAsia="Times New Roman" w:hAnsiTheme="majorHAnsi" w:cstheme="majorHAnsi"/>
          <w:sz w:val="20"/>
          <w:szCs w:val="20"/>
        </w:rPr>
        <w:t xml:space="preserve"> and </w:t>
      </w:r>
      <w:r w:rsidRPr="00872920">
        <w:rPr>
          <w:rFonts w:asciiTheme="majorHAnsi" w:eastAsia="Times New Roman" w:hAnsiTheme="majorHAnsi" w:cstheme="majorHAnsi"/>
          <w:b/>
          <w:sz w:val="20"/>
          <w:szCs w:val="20"/>
        </w:rPr>
        <w:t>upgrades</w:t>
      </w:r>
    </w:p>
    <w:p w14:paraId="6007E115" w14:textId="43EFBF94" w:rsidR="00615755" w:rsidRPr="00872920" w:rsidRDefault="00615755" w:rsidP="00615755">
      <w:pPr>
        <w:numPr>
          <w:ilvl w:val="0"/>
          <w:numId w:val="24"/>
        </w:numPr>
        <w:pBdr>
          <w:top w:val="nil"/>
          <w:left w:val="nil"/>
          <w:bottom w:val="nil"/>
          <w:right w:val="nil"/>
          <w:between w:val="nil"/>
        </w:pBd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 xml:space="preserve">Designed and implemented a </w:t>
      </w:r>
      <w:r w:rsidRPr="00872920">
        <w:rPr>
          <w:rFonts w:asciiTheme="majorHAnsi" w:eastAsia="Times New Roman" w:hAnsiTheme="majorHAnsi" w:cstheme="majorHAnsi"/>
          <w:b/>
          <w:bCs/>
          <w:sz w:val="20"/>
          <w:szCs w:val="20"/>
        </w:rPr>
        <w:t>Zero Trust security model</w:t>
      </w:r>
      <w:r w:rsidRPr="00872920">
        <w:rPr>
          <w:rFonts w:asciiTheme="majorHAnsi" w:eastAsia="Times New Roman" w:hAnsiTheme="majorHAnsi" w:cstheme="majorHAnsi"/>
          <w:sz w:val="20"/>
          <w:szCs w:val="20"/>
        </w:rPr>
        <w:t xml:space="preserve"> in Microsoft Entra ID by enforcing Multi-Factor Authentication (</w:t>
      </w:r>
      <w:r w:rsidRPr="00872920">
        <w:rPr>
          <w:rFonts w:asciiTheme="majorHAnsi" w:eastAsia="Times New Roman" w:hAnsiTheme="majorHAnsi" w:cstheme="majorHAnsi"/>
          <w:b/>
          <w:bCs/>
          <w:sz w:val="20"/>
          <w:szCs w:val="20"/>
        </w:rPr>
        <w:t>MFA</w:t>
      </w:r>
      <w:r w:rsidRPr="00872920">
        <w:rPr>
          <w:rFonts w:asciiTheme="majorHAnsi" w:eastAsia="Times New Roman" w:hAnsiTheme="majorHAnsi" w:cstheme="majorHAnsi"/>
          <w:sz w:val="20"/>
          <w:szCs w:val="20"/>
        </w:rPr>
        <w:t>), Conditional Access, and least privilege access (</w:t>
      </w:r>
      <w:r w:rsidRPr="00872920">
        <w:rPr>
          <w:rFonts w:asciiTheme="majorHAnsi" w:eastAsia="Times New Roman" w:hAnsiTheme="majorHAnsi" w:cstheme="majorHAnsi"/>
          <w:b/>
          <w:bCs/>
          <w:sz w:val="20"/>
          <w:szCs w:val="20"/>
        </w:rPr>
        <w:t>RBAC &amp; PIM</w:t>
      </w:r>
      <w:r w:rsidRPr="00872920">
        <w:rPr>
          <w:rFonts w:asciiTheme="majorHAnsi" w:eastAsia="Times New Roman" w:hAnsiTheme="majorHAnsi" w:cstheme="majorHAnsi"/>
          <w:sz w:val="20"/>
          <w:szCs w:val="20"/>
        </w:rPr>
        <w:t>).</w:t>
      </w:r>
    </w:p>
    <w:p w14:paraId="6A41BA78" w14:textId="6A8D25CB" w:rsidR="00CE2BD9" w:rsidRPr="00872920" w:rsidRDefault="00615755" w:rsidP="00615755">
      <w:pPr>
        <w:numPr>
          <w:ilvl w:val="0"/>
          <w:numId w:val="24"/>
        </w:numPr>
        <w:pBdr>
          <w:top w:val="nil"/>
          <w:left w:val="nil"/>
          <w:bottom w:val="nil"/>
          <w:right w:val="nil"/>
          <w:between w:val="nil"/>
        </w:pBd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 xml:space="preserve">Configured Azure AD Conditional Access Policies to restrict access based on </w:t>
      </w:r>
      <w:r w:rsidRPr="00872920">
        <w:rPr>
          <w:rFonts w:asciiTheme="majorHAnsi" w:eastAsia="Times New Roman" w:hAnsiTheme="majorHAnsi" w:cstheme="majorHAnsi"/>
          <w:b/>
          <w:bCs/>
          <w:sz w:val="20"/>
          <w:szCs w:val="20"/>
        </w:rPr>
        <w:t>risk-based authentication</w:t>
      </w:r>
      <w:r w:rsidRPr="00872920">
        <w:rPr>
          <w:rFonts w:asciiTheme="majorHAnsi" w:eastAsia="Times New Roman" w:hAnsiTheme="majorHAnsi" w:cstheme="majorHAnsi"/>
          <w:sz w:val="20"/>
          <w:szCs w:val="20"/>
        </w:rPr>
        <w:t xml:space="preserve">, </w:t>
      </w:r>
      <w:r w:rsidRPr="00872920">
        <w:rPr>
          <w:rFonts w:asciiTheme="majorHAnsi" w:eastAsia="Times New Roman" w:hAnsiTheme="majorHAnsi" w:cstheme="majorHAnsi"/>
          <w:b/>
          <w:bCs/>
          <w:sz w:val="20"/>
          <w:szCs w:val="20"/>
        </w:rPr>
        <w:t>device compliance</w:t>
      </w:r>
      <w:r w:rsidRPr="00872920">
        <w:rPr>
          <w:rFonts w:asciiTheme="majorHAnsi" w:eastAsia="Times New Roman" w:hAnsiTheme="majorHAnsi" w:cstheme="majorHAnsi"/>
          <w:sz w:val="20"/>
          <w:szCs w:val="20"/>
        </w:rPr>
        <w:t xml:space="preserve">, and </w:t>
      </w:r>
      <w:r w:rsidRPr="00872920">
        <w:rPr>
          <w:rFonts w:asciiTheme="majorHAnsi" w:eastAsia="Times New Roman" w:hAnsiTheme="majorHAnsi" w:cstheme="majorHAnsi"/>
          <w:b/>
          <w:bCs/>
          <w:sz w:val="20"/>
          <w:szCs w:val="20"/>
        </w:rPr>
        <w:t>location-based restrictions</w:t>
      </w:r>
      <w:r w:rsidRPr="00872920">
        <w:rPr>
          <w:rFonts w:asciiTheme="majorHAnsi" w:eastAsia="Times New Roman" w:hAnsiTheme="majorHAnsi" w:cstheme="majorHAnsi"/>
          <w:sz w:val="20"/>
          <w:szCs w:val="20"/>
        </w:rPr>
        <w:t>.</w:t>
      </w:r>
    </w:p>
    <w:p w14:paraId="6159A2F5" w14:textId="3474511C" w:rsidR="00351EFF" w:rsidRPr="00872920" w:rsidRDefault="00351EFF" w:rsidP="00351EFF">
      <w:pPr>
        <w:pStyle w:val="ListParagraph"/>
        <w:numPr>
          <w:ilvl w:val="0"/>
          <w:numId w:val="24"/>
        </w:numPr>
        <w:autoSpaceDE w:val="0"/>
        <w:autoSpaceDN w:val="0"/>
        <w:adjustRightInd w:val="0"/>
        <w:spacing w:after="0" w:line="240" w:lineRule="auto"/>
        <w:jc w:val="both"/>
        <w:rPr>
          <w:rFonts w:asciiTheme="majorHAnsi" w:hAnsiTheme="majorHAnsi" w:cstheme="majorHAnsi"/>
          <w:sz w:val="20"/>
          <w:szCs w:val="20"/>
        </w:rPr>
      </w:pPr>
      <w:r w:rsidRPr="00872920">
        <w:rPr>
          <w:rFonts w:asciiTheme="majorHAnsi" w:hAnsiTheme="majorHAnsi" w:cstheme="majorHAnsi"/>
          <w:sz w:val="20"/>
          <w:szCs w:val="20"/>
        </w:rPr>
        <w:t xml:space="preserve">Experience on branching, tagging, merging branches in SCM tools like </w:t>
      </w:r>
      <w:r w:rsidRPr="00872920">
        <w:rPr>
          <w:rFonts w:asciiTheme="majorHAnsi" w:hAnsiTheme="majorHAnsi" w:cstheme="majorHAnsi"/>
          <w:spacing w:val="-6"/>
          <w:sz w:val="20"/>
          <w:szCs w:val="20"/>
        </w:rPr>
        <w:t xml:space="preserve">GIT, </w:t>
      </w:r>
      <w:r w:rsidRPr="00872920">
        <w:rPr>
          <w:rFonts w:asciiTheme="majorHAnsi" w:hAnsiTheme="majorHAnsi" w:cstheme="majorHAnsi"/>
          <w:sz w:val="20"/>
          <w:szCs w:val="20"/>
        </w:rPr>
        <w:t>GitHub and Azure</w:t>
      </w:r>
      <w:r w:rsidRPr="00872920">
        <w:rPr>
          <w:rFonts w:asciiTheme="majorHAnsi" w:hAnsiTheme="majorHAnsi" w:cstheme="majorHAnsi"/>
          <w:spacing w:val="-8"/>
          <w:sz w:val="20"/>
          <w:szCs w:val="20"/>
        </w:rPr>
        <w:t xml:space="preserve"> </w:t>
      </w:r>
      <w:r w:rsidRPr="00872920">
        <w:rPr>
          <w:rFonts w:asciiTheme="majorHAnsi" w:hAnsiTheme="majorHAnsi" w:cstheme="majorHAnsi"/>
          <w:sz w:val="20"/>
          <w:szCs w:val="20"/>
        </w:rPr>
        <w:t>Repos.</w:t>
      </w:r>
    </w:p>
    <w:p w14:paraId="4993E0BA" w14:textId="6C4AD6F9" w:rsidR="00161C94" w:rsidRPr="00872920" w:rsidRDefault="00161C94" w:rsidP="00161C94">
      <w:pPr>
        <w:numPr>
          <w:ilvl w:val="0"/>
          <w:numId w:val="24"/>
        </w:numPr>
        <w:pBdr>
          <w:top w:val="nil"/>
          <w:left w:val="nil"/>
          <w:bottom w:val="nil"/>
          <w:right w:val="nil"/>
          <w:between w:val="nil"/>
        </w:pBd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 xml:space="preserve">Implemented Cluster services using </w:t>
      </w:r>
      <w:r w:rsidRPr="00872920">
        <w:rPr>
          <w:rFonts w:asciiTheme="majorHAnsi" w:eastAsia="Times New Roman" w:hAnsiTheme="majorHAnsi" w:cstheme="majorHAnsi"/>
          <w:b/>
          <w:bCs/>
          <w:sz w:val="20"/>
          <w:szCs w:val="20"/>
        </w:rPr>
        <w:t>Docker and Azure Kubernetes Service (AKS)</w:t>
      </w:r>
      <w:r w:rsidRPr="00872920">
        <w:rPr>
          <w:rFonts w:asciiTheme="majorHAnsi" w:eastAsia="Times New Roman" w:hAnsiTheme="majorHAnsi" w:cstheme="majorHAnsi"/>
          <w:sz w:val="20"/>
          <w:szCs w:val="20"/>
        </w:rPr>
        <w:t xml:space="preserve"> to manage deployments in Kubernetes by building a self-hosted Kubernetes Cluster using Jenkins/Azure DevOps pipelines</w:t>
      </w:r>
    </w:p>
    <w:p w14:paraId="54000359" w14:textId="5D96C85B" w:rsidR="00A86B81" w:rsidRPr="00872920" w:rsidRDefault="0010741F" w:rsidP="00A86B81">
      <w:pPr>
        <w:numPr>
          <w:ilvl w:val="0"/>
          <w:numId w:val="24"/>
        </w:numPr>
        <w:pBdr>
          <w:top w:val="nil"/>
          <w:left w:val="nil"/>
          <w:bottom w:val="nil"/>
          <w:right w:val="nil"/>
          <w:between w:val="nil"/>
        </w:pBd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E</w:t>
      </w:r>
      <w:r w:rsidR="00CE2BD9" w:rsidRPr="00872920">
        <w:rPr>
          <w:rFonts w:asciiTheme="majorHAnsi" w:eastAsia="Times New Roman" w:hAnsiTheme="majorHAnsi" w:cstheme="majorHAnsi"/>
          <w:sz w:val="20"/>
          <w:szCs w:val="20"/>
        </w:rPr>
        <w:t xml:space="preserve">xperience </w:t>
      </w:r>
      <w:r w:rsidR="00351EFF" w:rsidRPr="00872920">
        <w:rPr>
          <w:rFonts w:asciiTheme="majorHAnsi" w:eastAsia="Times New Roman" w:hAnsiTheme="majorHAnsi" w:cstheme="majorHAnsi"/>
          <w:sz w:val="20"/>
          <w:szCs w:val="20"/>
        </w:rPr>
        <w:t xml:space="preserve">in </w:t>
      </w:r>
      <w:r w:rsidR="00351EFF" w:rsidRPr="00872920">
        <w:rPr>
          <w:rFonts w:asciiTheme="majorHAnsi" w:eastAsia="Times New Roman" w:hAnsiTheme="majorHAnsi" w:cstheme="majorHAnsi"/>
          <w:b/>
          <w:bCs/>
          <w:sz w:val="20"/>
          <w:szCs w:val="20"/>
        </w:rPr>
        <w:t xml:space="preserve">Azure PAAS services like App Services, </w:t>
      </w:r>
      <w:r w:rsidR="00A86B81" w:rsidRPr="00872920">
        <w:rPr>
          <w:rFonts w:asciiTheme="majorHAnsi" w:eastAsia="Times New Roman" w:hAnsiTheme="majorHAnsi" w:cstheme="majorHAnsi"/>
          <w:b/>
          <w:bCs/>
          <w:sz w:val="20"/>
          <w:szCs w:val="20"/>
        </w:rPr>
        <w:t xml:space="preserve">API management, </w:t>
      </w:r>
      <w:r w:rsidR="00351EFF" w:rsidRPr="00872920">
        <w:rPr>
          <w:rFonts w:asciiTheme="majorHAnsi" w:eastAsia="Times New Roman" w:hAnsiTheme="majorHAnsi" w:cstheme="majorHAnsi"/>
          <w:b/>
          <w:bCs/>
          <w:sz w:val="20"/>
          <w:szCs w:val="20"/>
        </w:rPr>
        <w:t xml:space="preserve">Function Apps, </w:t>
      </w:r>
      <w:r w:rsidR="00375DF1" w:rsidRPr="00872920">
        <w:rPr>
          <w:rFonts w:asciiTheme="majorHAnsi" w:eastAsia="Times New Roman" w:hAnsiTheme="majorHAnsi" w:cstheme="majorHAnsi"/>
          <w:b/>
          <w:bCs/>
          <w:sz w:val="20"/>
          <w:szCs w:val="20"/>
        </w:rPr>
        <w:t xml:space="preserve">Logic Apps, Event Grid, </w:t>
      </w:r>
      <w:r w:rsidR="00A86B81" w:rsidRPr="00872920">
        <w:rPr>
          <w:rFonts w:asciiTheme="majorHAnsi" w:eastAsia="Times New Roman" w:hAnsiTheme="majorHAnsi" w:cstheme="majorHAnsi"/>
          <w:b/>
          <w:bCs/>
          <w:sz w:val="20"/>
          <w:szCs w:val="20"/>
        </w:rPr>
        <w:t>Cosmos DB, MS SQL, Azure SQL.</w:t>
      </w:r>
    </w:p>
    <w:p w14:paraId="1D8E1457" w14:textId="64D3BF04" w:rsidR="00CE2BD9" w:rsidRPr="00872920" w:rsidRDefault="00CE2BD9" w:rsidP="00CE2BD9">
      <w:pPr>
        <w:numPr>
          <w:ilvl w:val="0"/>
          <w:numId w:val="24"/>
        </w:numPr>
        <w:pBdr>
          <w:top w:val="nil"/>
          <w:left w:val="nil"/>
          <w:bottom w:val="nil"/>
          <w:right w:val="nil"/>
          <w:between w:val="nil"/>
        </w:pBd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 xml:space="preserve">Proficient in </w:t>
      </w:r>
      <w:r w:rsidR="00351EFF" w:rsidRPr="00872920">
        <w:rPr>
          <w:rFonts w:asciiTheme="majorHAnsi" w:eastAsia="Times New Roman" w:hAnsiTheme="majorHAnsi" w:cstheme="majorHAnsi"/>
          <w:sz w:val="20"/>
          <w:szCs w:val="20"/>
        </w:rPr>
        <w:t>Azure</w:t>
      </w:r>
      <w:r w:rsidRPr="00872920">
        <w:rPr>
          <w:rFonts w:asciiTheme="majorHAnsi" w:eastAsia="Times New Roman" w:hAnsiTheme="majorHAnsi" w:cstheme="majorHAnsi"/>
          <w:sz w:val="20"/>
          <w:szCs w:val="20"/>
        </w:rPr>
        <w:t xml:space="preserve"> Active directory,</w:t>
      </w:r>
      <w:r w:rsidR="00351EFF" w:rsidRPr="00872920">
        <w:rPr>
          <w:rFonts w:asciiTheme="majorHAnsi" w:eastAsia="Times New Roman" w:hAnsiTheme="majorHAnsi" w:cstheme="majorHAnsi"/>
          <w:sz w:val="20"/>
          <w:szCs w:val="20"/>
        </w:rPr>
        <w:t xml:space="preserve"> App Registrations, User management, SS</w:t>
      </w:r>
      <w:r w:rsidR="005C2FC8" w:rsidRPr="00872920">
        <w:rPr>
          <w:rFonts w:asciiTheme="majorHAnsi" w:eastAsia="Times New Roman" w:hAnsiTheme="majorHAnsi" w:cstheme="majorHAnsi"/>
          <w:sz w:val="20"/>
          <w:szCs w:val="20"/>
        </w:rPr>
        <w:t>O management.</w:t>
      </w:r>
      <w:r w:rsidRPr="00872920">
        <w:rPr>
          <w:rFonts w:asciiTheme="majorHAnsi" w:eastAsia="Times New Roman" w:hAnsiTheme="majorHAnsi" w:cstheme="majorHAnsi"/>
          <w:sz w:val="20"/>
          <w:szCs w:val="20"/>
        </w:rPr>
        <w:t xml:space="preserve"> </w:t>
      </w:r>
    </w:p>
    <w:p w14:paraId="4F58A2C6" w14:textId="4F45BE68" w:rsidR="005C2FC8" w:rsidRPr="00872920" w:rsidRDefault="005C2FC8" w:rsidP="005C2FC8">
      <w:pPr>
        <w:numPr>
          <w:ilvl w:val="0"/>
          <w:numId w:val="24"/>
        </w:numPr>
        <w:pBdr>
          <w:top w:val="nil"/>
          <w:left w:val="nil"/>
          <w:bottom w:val="nil"/>
          <w:right w:val="nil"/>
          <w:between w:val="nil"/>
        </w:pBd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 xml:space="preserve">Experience in creating High availability applications using </w:t>
      </w:r>
      <w:r w:rsidRPr="00872920">
        <w:rPr>
          <w:rFonts w:asciiTheme="majorHAnsi" w:eastAsia="Times New Roman" w:hAnsiTheme="majorHAnsi" w:cstheme="majorHAnsi"/>
          <w:b/>
          <w:bCs/>
          <w:sz w:val="20"/>
          <w:szCs w:val="20"/>
        </w:rPr>
        <w:t>Availability Set, Availability Zones</w:t>
      </w:r>
      <w:r w:rsidRPr="00872920">
        <w:rPr>
          <w:rFonts w:asciiTheme="majorHAnsi" w:eastAsia="Times New Roman" w:hAnsiTheme="majorHAnsi" w:cstheme="majorHAnsi"/>
          <w:sz w:val="20"/>
          <w:szCs w:val="20"/>
        </w:rPr>
        <w:t>, Virtual Machine Scale Set, Load balancers and Application Gateways.</w:t>
      </w:r>
    </w:p>
    <w:p w14:paraId="07FDEF81" w14:textId="463F3B9B" w:rsidR="0058137C" w:rsidRPr="00872920" w:rsidRDefault="0058137C" w:rsidP="0058137C">
      <w:pPr>
        <w:numPr>
          <w:ilvl w:val="0"/>
          <w:numId w:val="24"/>
        </w:numPr>
        <w:pBdr>
          <w:top w:val="nil"/>
          <w:left w:val="nil"/>
          <w:bottom w:val="nil"/>
          <w:right w:val="nil"/>
          <w:between w:val="nil"/>
        </w:pBd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 xml:space="preserve">Proficient knowledge in </w:t>
      </w:r>
      <w:r w:rsidRPr="00872920">
        <w:rPr>
          <w:rFonts w:asciiTheme="majorHAnsi" w:eastAsia="Times New Roman" w:hAnsiTheme="majorHAnsi" w:cstheme="majorHAnsi"/>
          <w:b/>
          <w:bCs/>
          <w:sz w:val="20"/>
          <w:szCs w:val="20"/>
        </w:rPr>
        <w:t>ITIL</w:t>
      </w:r>
      <w:r w:rsidRPr="00872920">
        <w:rPr>
          <w:rFonts w:asciiTheme="majorHAnsi" w:eastAsia="Times New Roman" w:hAnsiTheme="majorHAnsi" w:cstheme="majorHAnsi"/>
          <w:sz w:val="20"/>
          <w:szCs w:val="20"/>
        </w:rPr>
        <w:t xml:space="preserve"> methodologies: change, incident, and problem management.</w:t>
      </w:r>
    </w:p>
    <w:p w14:paraId="52240A2C" w14:textId="77777777" w:rsidR="002D444A" w:rsidRPr="00872920" w:rsidRDefault="005C2FC8" w:rsidP="002D444A">
      <w:pPr>
        <w:numPr>
          <w:ilvl w:val="0"/>
          <w:numId w:val="24"/>
        </w:numPr>
        <w:pBdr>
          <w:top w:val="nil"/>
          <w:left w:val="nil"/>
          <w:bottom w:val="nil"/>
          <w:right w:val="nil"/>
          <w:between w:val="nil"/>
        </w:pBd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 xml:space="preserve">Experience in creating </w:t>
      </w:r>
      <w:r w:rsidRPr="00872920">
        <w:rPr>
          <w:rFonts w:asciiTheme="majorHAnsi" w:eastAsia="Times New Roman" w:hAnsiTheme="majorHAnsi" w:cstheme="majorHAnsi"/>
          <w:b/>
          <w:bCs/>
          <w:sz w:val="20"/>
          <w:szCs w:val="20"/>
        </w:rPr>
        <w:t>Azure Virtual Desktops, Host Pool</w:t>
      </w:r>
      <w:r w:rsidR="002D444A" w:rsidRPr="00872920">
        <w:rPr>
          <w:rFonts w:asciiTheme="majorHAnsi" w:eastAsia="Times New Roman" w:hAnsiTheme="majorHAnsi" w:cstheme="majorHAnsi"/>
          <w:b/>
          <w:bCs/>
          <w:sz w:val="20"/>
          <w:szCs w:val="20"/>
        </w:rPr>
        <w:t>s, Application Groups, Workspaces.</w:t>
      </w:r>
    </w:p>
    <w:p w14:paraId="0C01366E" w14:textId="4BA72402" w:rsidR="002D444A" w:rsidRPr="00872920" w:rsidRDefault="002D444A" w:rsidP="002D444A">
      <w:pPr>
        <w:numPr>
          <w:ilvl w:val="0"/>
          <w:numId w:val="24"/>
        </w:numPr>
        <w:pBdr>
          <w:top w:val="nil"/>
          <w:left w:val="nil"/>
          <w:bottom w:val="nil"/>
          <w:right w:val="nil"/>
          <w:between w:val="nil"/>
        </w:pBdr>
        <w:spacing w:after="0" w:line="240" w:lineRule="auto"/>
        <w:jc w:val="both"/>
        <w:rPr>
          <w:rFonts w:asciiTheme="majorHAnsi" w:eastAsia="Times New Roman" w:hAnsiTheme="majorHAnsi" w:cstheme="majorHAnsi"/>
          <w:sz w:val="20"/>
          <w:szCs w:val="20"/>
        </w:rPr>
      </w:pPr>
      <w:r w:rsidRPr="00872920">
        <w:rPr>
          <w:rFonts w:asciiTheme="majorHAnsi" w:hAnsiTheme="majorHAnsi" w:cstheme="majorHAnsi"/>
          <w:sz w:val="20"/>
          <w:szCs w:val="20"/>
        </w:rPr>
        <w:t>Worked with different Bug tracking tools like JIRA, Remedy and Service now.</w:t>
      </w:r>
    </w:p>
    <w:p w14:paraId="297FFFEB" w14:textId="534E484B" w:rsidR="00F63F49" w:rsidRPr="00872920" w:rsidRDefault="00F63F49" w:rsidP="00F63F49">
      <w:pPr>
        <w:numPr>
          <w:ilvl w:val="0"/>
          <w:numId w:val="24"/>
        </w:numPr>
        <w:pBdr>
          <w:top w:val="nil"/>
          <w:left w:val="nil"/>
          <w:bottom w:val="nil"/>
          <w:right w:val="nil"/>
          <w:between w:val="nil"/>
        </w:pBd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 xml:space="preserve">Leveraged </w:t>
      </w:r>
      <w:r w:rsidRPr="00872920">
        <w:rPr>
          <w:rFonts w:asciiTheme="majorHAnsi" w:eastAsia="Times New Roman" w:hAnsiTheme="majorHAnsi" w:cstheme="majorHAnsi"/>
          <w:b/>
          <w:bCs/>
          <w:sz w:val="20"/>
          <w:szCs w:val="20"/>
        </w:rPr>
        <w:t>AppDynamics</w:t>
      </w:r>
      <w:r w:rsidRPr="00872920">
        <w:rPr>
          <w:rFonts w:asciiTheme="majorHAnsi" w:eastAsia="Times New Roman" w:hAnsiTheme="majorHAnsi" w:cstheme="majorHAnsi"/>
          <w:sz w:val="20"/>
          <w:szCs w:val="20"/>
        </w:rPr>
        <w:t xml:space="preserve">, </w:t>
      </w:r>
      <w:r w:rsidRPr="00872920">
        <w:rPr>
          <w:rFonts w:asciiTheme="majorHAnsi" w:eastAsia="Times New Roman" w:hAnsiTheme="majorHAnsi" w:cstheme="majorHAnsi"/>
          <w:b/>
          <w:bCs/>
          <w:sz w:val="20"/>
          <w:szCs w:val="20"/>
        </w:rPr>
        <w:t>New Relic</w:t>
      </w:r>
      <w:r w:rsidRPr="00872920">
        <w:rPr>
          <w:rFonts w:asciiTheme="majorHAnsi" w:eastAsia="Times New Roman" w:hAnsiTheme="majorHAnsi" w:cstheme="majorHAnsi"/>
          <w:sz w:val="20"/>
          <w:szCs w:val="20"/>
        </w:rPr>
        <w:t xml:space="preserve">, </w:t>
      </w:r>
      <w:r w:rsidRPr="00872920">
        <w:rPr>
          <w:rFonts w:asciiTheme="majorHAnsi" w:eastAsia="Times New Roman" w:hAnsiTheme="majorHAnsi" w:cstheme="majorHAnsi"/>
          <w:b/>
          <w:bCs/>
          <w:sz w:val="20"/>
          <w:szCs w:val="20"/>
        </w:rPr>
        <w:t>Dynatrace</w:t>
      </w:r>
      <w:r w:rsidRPr="00872920">
        <w:rPr>
          <w:rFonts w:asciiTheme="majorHAnsi" w:eastAsia="Times New Roman" w:hAnsiTheme="majorHAnsi" w:cstheme="majorHAnsi"/>
          <w:sz w:val="20"/>
          <w:szCs w:val="20"/>
        </w:rPr>
        <w:t xml:space="preserve">, and </w:t>
      </w:r>
      <w:r w:rsidRPr="00872920">
        <w:rPr>
          <w:rFonts w:asciiTheme="majorHAnsi" w:eastAsia="Times New Roman" w:hAnsiTheme="majorHAnsi" w:cstheme="majorHAnsi"/>
          <w:b/>
          <w:bCs/>
          <w:sz w:val="20"/>
          <w:szCs w:val="20"/>
        </w:rPr>
        <w:t>Splunk</w:t>
      </w:r>
      <w:r w:rsidRPr="00872920">
        <w:rPr>
          <w:rFonts w:asciiTheme="majorHAnsi" w:eastAsia="Times New Roman" w:hAnsiTheme="majorHAnsi" w:cstheme="majorHAnsi"/>
          <w:sz w:val="20"/>
          <w:szCs w:val="20"/>
        </w:rPr>
        <w:t xml:space="preserve"> to implement comprehensive </w:t>
      </w:r>
      <w:r w:rsidRPr="00872920">
        <w:rPr>
          <w:rFonts w:asciiTheme="majorHAnsi" w:eastAsia="Times New Roman" w:hAnsiTheme="majorHAnsi" w:cstheme="majorHAnsi"/>
          <w:b/>
          <w:bCs/>
          <w:sz w:val="20"/>
          <w:szCs w:val="20"/>
        </w:rPr>
        <w:t>end-to-end observability</w:t>
      </w:r>
      <w:r w:rsidRPr="00872920">
        <w:rPr>
          <w:rFonts w:asciiTheme="majorHAnsi" w:eastAsia="Times New Roman" w:hAnsiTheme="majorHAnsi" w:cstheme="majorHAnsi"/>
          <w:sz w:val="20"/>
          <w:szCs w:val="20"/>
        </w:rPr>
        <w:t xml:space="preserve"> for application performance, infrastructure health, and user experience across cloud-native and hybrid environments.</w:t>
      </w:r>
    </w:p>
    <w:p w14:paraId="3343E3B1" w14:textId="77777777" w:rsidR="00581AC7" w:rsidRPr="00872920" w:rsidRDefault="00581AC7" w:rsidP="00581AC7">
      <w:pPr>
        <w:numPr>
          <w:ilvl w:val="0"/>
          <w:numId w:val="24"/>
        </w:numPr>
        <w:pBdr>
          <w:top w:val="nil"/>
          <w:left w:val="nil"/>
          <w:bottom w:val="nil"/>
          <w:right w:val="nil"/>
          <w:between w:val="nil"/>
        </w:pBd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Proficient in Unix/Linux and Windows server administration and working with clients to present monthly metrics and attend escalation calls.</w:t>
      </w:r>
    </w:p>
    <w:p w14:paraId="4E82C1B6" w14:textId="77777777" w:rsidR="00581AC7" w:rsidRPr="00872920" w:rsidRDefault="00581AC7" w:rsidP="00581AC7">
      <w:pPr>
        <w:numPr>
          <w:ilvl w:val="0"/>
          <w:numId w:val="24"/>
        </w:numPr>
        <w:pBdr>
          <w:top w:val="nil"/>
          <w:left w:val="nil"/>
          <w:bottom w:val="nil"/>
          <w:right w:val="nil"/>
          <w:between w:val="nil"/>
        </w:pBd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Led a team of Cloud engineers to build and monitor Cloud platforms for external customers.</w:t>
      </w:r>
    </w:p>
    <w:p w14:paraId="36C80A67" w14:textId="77777777" w:rsidR="00581AC7" w:rsidRPr="00872920" w:rsidRDefault="00581AC7" w:rsidP="00581AC7">
      <w:pPr>
        <w:pBdr>
          <w:top w:val="nil"/>
          <w:left w:val="nil"/>
          <w:bottom w:val="nil"/>
          <w:right w:val="nil"/>
          <w:between w:val="nil"/>
        </w:pBdr>
        <w:spacing w:after="0" w:line="240" w:lineRule="auto"/>
        <w:jc w:val="both"/>
        <w:rPr>
          <w:rFonts w:asciiTheme="majorHAnsi" w:eastAsia="Times New Roman" w:hAnsiTheme="majorHAnsi" w:cstheme="majorHAnsi"/>
          <w:sz w:val="20"/>
          <w:szCs w:val="20"/>
        </w:rPr>
      </w:pPr>
    </w:p>
    <w:p w14:paraId="2627BB40" w14:textId="77777777" w:rsidR="00F5054C" w:rsidRDefault="00F5054C" w:rsidP="00F5054C">
      <w:pPr>
        <w:pBdr>
          <w:top w:val="nil"/>
          <w:left w:val="nil"/>
          <w:bottom w:val="nil"/>
          <w:right w:val="nil"/>
          <w:between w:val="nil"/>
        </w:pBdr>
        <w:spacing w:after="0" w:line="240" w:lineRule="auto"/>
        <w:ind w:left="720"/>
        <w:jc w:val="both"/>
        <w:rPr>
          <w:rFonts w:asciiTheme="majorHAnsi" w:eastAsia="Times New Roman" w:hAnsiTheme="majorHAnsi" w:cstheme="majorHAnsi"/>
          <w:sz w:val="20"/>
          <w:szCs w:val="20"/>
        </w:rPr>
      </w:pPr>
    </w:p>
    <w:p w14:paraId="034FFB09" w14:textId="77777777" w:rsidR="00872920" w:rsidRDefault="00872920" w:rsidP="00F5054C">
      <w:pPr>
        <w:pBdr>
          <w:top w:val="nil"/>
          <w:left w:val="nil"/>
          <w:bottom w:val="nil"/>
          <w:right w:val="nil"/>
          <w:between w:val="nil"/>
        </w:pBdr>
        <w:spacing w:after="0" w:line="240" w:lineRule="auto"/>
        <w:ind w:left="720"/>
        <w:jc w:val="both"/>
        <w:rPr>
          <w:rFonts w:asciiTheme="majorHAnsi" w:eastAsia="Times New Roman" w:hAnsiTheme="majorHAnsi" w:cstheme="majorHAnsi"/>
          <w:sz w:val="20"/>
          <w:szCs w:val="20"/>
        </w:rPr>
      </w:pPr>
    </w:p>
    <w:p w14:paraId="6F242BB3" w14:textId="77777777" w:rsidR="00872920" w:rsidRPr="00872920" w:rsidRDefault="00872920" w:rsidP="00F5054C">
      <w:pPr>
        <w:pBdr>
          <w:top w:val="nil"/>
          <w:left w:val="nil"/>
          <w:bottom w:val="nil"/>
          <w:right w:val="nil"/>
          <w:between w:val="nil"/>
        </w:pBdr>
        <w:spacing w:after="0" w:line="240" w:lineRule="auto"/>
        <w:ind w:left="720"/>
        <w:jc w:val="both"/>
        <w:rPr>
          <w:rFonts w:asciiTheme="majorHAnsi" w:eastAsia="Times New Roman" w:hAnsiTheme="majorHAnsi" w:cstheme="majorHAnsi"/>
          <w:sz w:val="20"/>
          <w:szCs w:val="20"/>
        </w:rPr>
      </w:pPr>
    </w:p>
    <w:p w14:paraId="4D347519" w14:textId="63DD4FBA" w:rsidR="00CE2BD9" w:rsidRPr="00872920" w:rsidRDefault="00CE2BD9" w:rsidP="00F5054C">
      <w:pPr>
        <w:pBdr>
          <w:top w:val="nil"/>
          <w:left w:val="nil"/>
          <w:bottom w:val="nil"/>
          <w:right w:val="nil"/>
          <w:between w:val="nil"/>
        </w:pBdr>
        <w:spacing w:after="0" w:line="240" w:lineRule="auto"/>
        <w:jc w:val="both"/>
        <w:rPr>
          <w:rFonts w:asciiTheme="majorHAnsi" w:eastAsia="Times New Roman" w:hAnsiTheme="majorHAnsi" w:cstheme="majorHAnsi"/>
          <w:vanish/>
          <w:sz w:val="20"/>
          <w:szCs w:val="20"/>
        </w:rPr>
      </w:pPr>
      <w:r w:rsidRPr="00872920">
        <w:rPr>
          <w:rFonts w:asciiTheme="majorHAnsi" w:eastAsia="Times New Roman" w:hAnsiTheme="majorHAnsi" w:cstheme="majorHAnsi"/>
          <w:vanish/>
          <w:sz w:val="20"/>
          <w:szCs w:val="20"/>
        </w:rPr>
        <w:t>Top of Form</w:t>
      </w:r>
    </w:p>
    <w:p w14:paraId="3FA0E436" w14:textId="77777777" w:rsidR="006930C0" w:rsidRPr="00872920" w:rsidRDefault="006930C0" w:rsidP="00963376">
      <w:pPr>
        <w:pBdr>
          <w:top w:val="nil"/>
          <w:left w:val="nil"/>
          <w:bottom w:val="nil"/>
          <w:right w:val="nil"/>
          <w:between w:val="nil"/>
        </w:pBdr>
        <w:spacing w:after="0" w:line="240" w:lineRule="auto"/>
        <w:rPr>
          <w:rFonts w:asciiTheme="majorHAnsi" w:hAnsiTheme="majorHAnsi" w:cstheme="majorHAnsi"/>
          <w:color w:val="000000"/>
          <w:sz w:val="20"/>
          <w:szCs w:val="20"/>
        </w:rPr>
      </w:pPr>
    </w:p>
    <w:p w14:paraId="4ACDCD20" w14:textId="77777777" w:rsidR="007D52C6" w:rsidRPr="00872920" w:rsidRDefault="003B1A5E">
      <w:pPr>
        <w:pBdr>
          <w:top w:val="single" w:sz="4" w:space="1" w:color="000000"/>
          <w:left w:val="single" w:sz="4" w:space="4" w:color="000000"/>
          <w:bottom w:val="single" w:sz="4" w:space="1" w:color="000000"/>
          <w:right w:val="single" w:sz="4" w:space="4" w:color="000000"/>
        </w:pBdr>
        <w:shd w:val="clear" w:color="auto" w:fill="4F81BD"/>
        <w:spacing w:line="240" w:lineRule="auto"/>
        <w:rPr>
          <w:rFonts w:asciiTheme="majorHAnsi" w:hAnsiTheme="majorHAnsi" w:cstheme="majorHAnsi"/>
          <w:color w:val="FFFFFF" w:themeColor="background1"/>
          <w:sz w:val="20"/>
          <w:szCs w:val="20"/>
        </w:rPr>
      </w:pPr>
      <w:r w:rsidRPr="00872920">
        <w:rPr>
          <w:rFonts w:asciiTheme="majorHAnsi" w:hAnsiTheme="majorHAnsi" w:cstheme="majorHAnsi"/>
          <w:b/>
          <w:color w:val="FFFFFF" w:themeColor="background1"/>
          <w:sz w:val="20"/>
          <w:szCs w:val="20"/>
        </w:rPr>
        <w:lastRenderedPageBreak/>
        <w:t>TECHNICAL EXPERTISE SKILLS</w:t>
      </w:r>
      <w:r w:rsidRPr="00872920">
        <w:rPr>
          <w:rFonts w:asciiTheme="majorHAnsi" w:hAnsiTheme="majorHAnsi" w:cstheme="majorHAnsi"/>
          <w:color w:val="FFFFFF" w:themeColor="background1"/>
          <w:sz w:val="20"/>
          <w:szCs w:val="20"/>
        </w:rPr>
        <w:t>:</w:t>
      </w:r>
    </w:p>
    <w:tbl>
      <w:tblPr>
        <w:tblW w:w="10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18"/>
        <w:gridCol w:w="6660"/>
      </w:tblGrid>
      <w:tr w:rsidR="009525BD" w:rsidRPr="00872920" w14:paraId="703C69B6" w14:textId="77777777" w:rsidTr="00411B73">
        <w:trPr>
          <w:trHeight w:val="249"/>
        </w:trPr>
        <w:tc>
          <w:tcPr>
            <w:tcW w:w="3618" w:type="dxa"/>
          </w:tcPr>
          <w:p w14:paraId="0BA06120" w14:textId="77777777" w:rsidR="009525BD" w:rsidRPr="00872920" w:rsidRDefault="009525BD" w:rsidP="00CE27E6">
            <w:pPr>
              <w:rPr>
                <w:rFonts w:asciiTheme="majorHAnsi" w:hAnsiTheme="majorHAnsi" w:cstheme="majorHAnsi"/>
                <w:b/>
                <w:sz w:val="20"/>
                <w:szCs w:val="20"/>
              </w:rPr>
            </w:pPr>
            <w:r w:rsidRPr="00872920">
              <w:rPr>
                <w:rFonts w:asciiTheme="majorHAnsi" w:hAnsiTheme="majorHAnsi" w:cstheme="majorHAnsi"/>
                <w:b/>
                <w:sz w:val="20"/>
                <w:szCs w:val="20"/>
              </w:rPr>
              <w:t>Cloud Computing</w:t>
            </w:r>
          </w:p>
        </w:tc>
        <w:tc>
          <w:tcPr>
            <w:tcW w:w="6660" w:type="dxa"/>
            <w:vAlign w:val="bottom"/>
          </w:tcPr>
          <w:p w14:paraId="22BAB848" w14:textId="0065B0F0" w:rsidR="009525BD" w:rsidRPr="00872920" w:rsidRDefault="009525BD" w:rsidP="00CE27E6">
            <w:pPr>
              <w:rPr>
                <w:rFonts w:asciiTheme="majorHAnsi" w:hAnsiTheme="majorHAnsi" w:cstheme="majorHAnsi"/>
                <w:sz w:val="20"/>
                <w:szCs w:val="20"/>
              </w:rPr>
            </w:pPr>
            <w:r w:rsidRPr="00872920">
              <w:rPr>
                <w:rFonts w:asciiTheme="majorHAnsi" w:hAnsiTheme="majorHAnsi" w:cstheme="majorHAnsi"/>
                <w:sz w:val="20"/>
                <w:szCs w:val="20"/>
              </w:rPr>
              <w:t>Azure (Iaa</w:t>
            </w:r>
            <w:r w:rsidR="00C61361" w:rsidRPr="00872920">
              <w:rPr>
                <w:rFonts w:asciiTheme="majorHAnsi" w:hAnsiTheme="majorHAnsi" w:cstheme="majorHAnsi"/>
                <w:sz w:val="20"/>
                <w:szCs w:val="20"/>
              </w:rPr>
              <w:t>S</w:t>
            </w:r>
            <w:r w:rsidRPr="00872920">
              <w:rPr>
                <w:rFonts w:asciiTheme="majorHAnsi" w:hAnsiTheme="majorHAnsi" w:cstheme="majorHAnsi"/>
                <w:sz w:val="20"/>
                <w:szCs w:val="20"/>
              </w:rPr>
              <w:t xml:space="preserve"> and Paa</w:t>
            </w:r>
            <w:r w:rsidR="00C61361" w:rsidRPr="00872920">
              <w:rPr>
                <w:rFonts w:asciiTheme="majorHAnsi" w:hAnsiTheme="majorHAnsi" w:cstheme="majorHAnsi"/>
                <w:sz w:val="20"/>
                <w:szCs w:val="20"/>
              </w:rPr>
              <w:t>S</w:t>
            </w:r>
            <w:r w:rsidRPr="00872920">
              <w:rPr>
                <w:rFonts w:asciiTheme="majorHAnsi" w:hAnsiTheme="majorHAnsi" w:cstheme="majorHAnsi"/>
                <w:sz w:val="20"/>
                <w:szCs w:val="20"/>
              </w:rPr>
              <w:t>), AWS IaaS</w:t>
            </w:r>
          </w:p>
        </w:tc>
      </w:tr>
      <w:tr w:rsidR="009525BD" w:rsidRPr="00872920" w14:paraId="4AB12DD9" w14:textId="77777777" w:rsidTr="00411B73">
        <w:trPr>
          <w:trHeight w:val="557"/>
        </w:trPr>
        <w:tc>
          <w:tcPr>
            <w:tcW w:w="3618" w:type="dxa"/>
            <w:vAlign w:val="bottom"/>
          </w:tcPr>
          <w:p w14:paraId="58B056DD" w14:textId="77777777" w:rsidR="009525BD" w:rsidRPr="00872920" w:rsidRDefault="009525BD" w:rsidP="00CE27E6">
            <w:pPr>
              <w:rPr>
                <w:rFonts w:asciiTheme="majorHAnsi" w:hAnsiTheme="majorHAnsi" w:cstheme="majorHAnsi"/>
                <w:b/>
                <w:sz w:val="20"/>
                <w:szCs w:val="20"/>
              </w:rPr>
            </w:pPr>
            <w:r w:rsidRPr="00872920">
              <w:rPr>
                <w:rFonts w:asciiTheme="majorHAnsi" w:hAnsiTheme="majorHAnsi" w:cstheme="majorHAnsi"/>
                <w:b/>
                <w:sz w:val="20"/>
                <w:szCs w:val="20"/>
              </w:rPr>
              <w:t>Operating system</w:t>
            </w:r>
          </w:p>
        </w:tc>
        <w:tc>
          <w:tcPr>
            <w:tcW w:w="6660" w:type="dxa"/>
            <w:vAlign w:val="bottom"/>
          </w:tcPr>
          <w:p w14:paraId="00013DEC" w14:textId="77777777" w:rsidR="009525BD" w:rsidRPr="00872920" w:rsidRDefault="009525BD" w:rsidP="00CE27E6">
            <w:pPr>
              <w:rPr>
                <w:rFonts w:asciiTheme="majorHAnsi" w:hAnsiTheme="majorHAnsi" w:cstheme="majorHAnsi"/>
                <w:sz w:val="20"/>
                <w:szCs w:val="20"/>
              </w:rPr>
            </w:pPr>
            <w:r w:rsidRPr="00872920">
              <w:rPr>
                <w:rFonts w:asciiTheme="majorHAnsi" w:hAnsiTheme="majorHAnsi" w:cstheme="majorHAnsi"/>
                <w:sz w:val="20"/>
                <w:szCs w:val="20"/>
              </w:rPr>
              <w:t>Windows Server 2008 R2, 2012 R2, 2016,2019 Windows 7, Windows 8 and Windows 10</w:t>
            </w:r>
          </w:p>
        </w:tc>
      </w:tr>
      <w:tr w:rsidR="009525BD" w:rsidRPr="00872920" w14:paraId="2583A546" w14:textId="77777777" w:rsidTr="00411B73">
        <w:trPr>
          <w:trHeight w:val="258"/>
        </w:trPr>
        <w:tc>
          <w:tcPr>
            <w:tcW w:w="3618" w:type="dxa"/>
            <w:vAlign w:val="bottom"/>
          </w:tcPr>
          <w:p w14:paraId="0A38B0A2" w14:textId="77777777" w:rsidR="009525BD" w:rsidRPr="00872920" w:rsidRDefault="009525BD" w:rsidP="00CE27E6">
            <w:pPr>
              <w:rPr>
                <w:rFonts w:asciiTheme="majorHAnsi" w:hAnsiTheme="majorHAnsi" w:cstheme="majorHAnsi"/>
                <w:b/>
                <w:sz w:val="20"/>
                <w:szCs w:val="20"/>
              </w:rPr>
            </w:pPr>
            <w:r w:rsidRPr="00872920">
              <w:rPr>
                <w:rFonts w:asciiTheme="majorHAnsi" w:hAnsiTheme="majorHAnsi" w:cstheme="majorHAnsi"/>
                <w:b/>
                <w:sz w:val="20"/>
                <w:szCs w:val="20"/>
              </w:rPr>
              <w:t>CI/CD Process</w:t>
            </w:r>
          </w:p>
        </w:tc>
        <w:tc>
          <w:tcPr>
            <w:tcW w:w="6660" w:type="dxa"/>
            <w:vAlign w:val="bottom"/>
          </w:tcPr>
          <w:p w14:paraId="3BDCED2D" w14:textId="77777777" w:rsidR="009525BD" w:rsidRPr="00872920" w:rsidRDefault="009525BD" w:rsidP="00CE27E6">
            <w:pPr>
              <w:rPr>
                <w:rFonts w:asciiTheme="majorHAnsi" w:hAnsiTheme="majorHAnsi" w:cstheme="majorHAnsi"/>
                <w:sz w:val="20"/>
                <w:szCs w:val="20"/>
              </w:rPr>
            </w:pPr>
            <w:r w:rsidRPr="00872920">
              <w:rPr>
                <w:rFonts w:asciiTheme="majorHAnsi" w:hAnsiTheme="majorHAnsi" w:cstheme="majorHAnsi"/>
                <w:sz w:val="20"/>
                <w:szCs w:val="20"/>
              </w:rPr>
              <w:t>Azure DevOps</w:t>
            </w:r>
          </w:p>
        </w:tc>
      </w:tr>
      <w:tr w:rsidR="009525BD" w:rsidRPr="00872920" w14:paraId="3257614D" w14:textId="77777777" w:rsidTr="00411B73">
        <w:trPr>
          <w:trHeight w:val="258"/>
        </w:trPr>
        <w:tc>
          <w:tcPr>
            <w:tcW w:w="3618" w:type="dxa"/>
            <w:vAlign w:val="bottom"/>
          </w:tcPr>
          <w:p w14:paraId="466844AC" w14:textId="77777777" w:rsidR="009525BD" w:rsidRPr="00872920" w:rsidRDefault="009525BD" w:rsidP="00CE27E6">
            <w:pPr>
              <w:rPr>
                <w:rFonts w:asciiTheme="majorHAnsi" w:hAnsiTheme="majorHAnsi" w:cstheme="majorHAnsi"/>
                <w:b/>
                <w:sz w:val="20"/>
                <w:szCs w:val="20"/>
              </w:rPr>
            </w:pPr>
            <w:r w:rsidRPr="00872920">
              <w:rPr>
                <w:rFonts w:asciiTheme="majorHAnsi" w:hAnsiTheme="majorHAnsi" w:cstheme="majorHAnsi"/>
                <w:b/>
                <w:sz w:val="20"/>
                <w:szCs w:val="20"/>
              </w:rPr>
              <w:t>Version Control</w:t>
            </w:r>
          </w:p>
        </w:tc>
        <w:tc>
          <w:tcPr>
            <w:tcW w:w="6660" w:type="dxa"/>
            <w:vAlign w:val="bottom"/>
          </w:tcPr>
          <w:p w14:paraId="291F56F3" w14:textId="2B4A31E9" w:rsidR="009525BD" w:rsidRPr="00872920" w:rsidRDefault="00396293" w:rsidP="00CE27E6">
            <w:pPr>
              <w:rPr>
                <w:rFonts w:asciiTheme="majorHAnsi" w:hAnsiTheme="majorHAnsi" w:cstheme="majorHAnsi"/>
                <w:sz w:val="20"/>
                <w:szCs w:val="20"/>
              </w:rPr>
            </w:pPr>
            <w:r w:rsidRPr="00872920">
              <w:rPr>
                <w:rFonts w:asciiTheme="majorHAnsi" w:hAnsiTheme="majorHAnsi" w:cstheme="majorHAnsi"/>
                <w:sz w:val="20"/>
                <w:szCs w:val="20"/>
              </w:rPr>
              <w:t>GitHub</w:t>
            </w:r>
          </w:p>
        </w:tc>
      </w:tr>
      <w:tr w:rsidR="009525BD" w:rsidRPr="00872920" w14:paraId="31B2FD60" w14:textId="77777777" w:rsidTr="00411B73">
        <w:trPr>
          <w:trHeight w:val="258"/>
        </w:trPr>
        <w:tc>
          <w:tcPr>
            <w:tcW w:w="3618" w:type="dxa"/>
            <w:vAlign w:val="bottom"/>
          </w:tcPr>
          <w:p w14:paraId="5D3C8337" w14:textId="77777777" w:rsidR="009525BD" w:rsidRPr="00872920" w:rsidRDefault="009525BD" w:rsidP="00CE27E6">
            <w:pPr>
              <w:rPr>
                <w:rFonts w:asciiTheme="majorHAnsi" w:hAnsiTheme="majorHAnsi" w:cstheme="majorHAnsi"/>
                <w:b/>
                <w:sz w:val="20"/>
                <w:szCs w:val="20"/>
              </w:rPr>
            </w:pPr>
            <w:r w:rsidRPr="00872920">
              <w:rPr>
                <w:rFonts w:asciiTheme="majorHAnsi" w:hAnsiTheme="majorHAnsi" w:cstheme="majorHAnsi"/>
                <w:b/>
                <w:sz w:val="20"/>
                <w:szCs w:val="20"/>
              </w:rPr>
              <w:t>Technologies</w:t>
            </w:r>
          </w:p>
        </w:tc>
        <w:tc>
          <w:tcPr>
            <w:tcW w:w="6660" w:type="dxa"/>
            <w:vAlign w:val="bottom"/>
          </w:tcPr>
          <w:p w14:paraId="7582B051" w14:textId="3BB0E2FD" w:rsidR="009525BD" w:rsidRPr="00872920" w:rsidRDefault="009525BD" w:rsidP="00CE27E6">
            <w:pPr>
              <w:rPr>
                <w:rFonts w:asciiTheme="majorHAnsi" w:hAnsiTheme="majorHAnsi" w:cstheme="majorHAnsi"/>
                <w:sz w:val="20"/>
                <w:szCs w:val="20"/>
              </w:rPr>
            </w:pPr>
            <w:r w:rsidRPr="00872920">
              <w:rPr>
                <w:rFonts w:asciiTheme="majorHAnsi" w:hAnsiTheme="majorHAnsi" w:cstheme="majorHAnsi"/>
                <w:sz w:val="20"/>
                <w:szCs w:val="20"/>
              </w:rPr>
              <w:t xml:space="preserve">Terraform, </w:t>
            </w:r>
            <w:r w:rsidR="005F0ACE" w:rsidRPr="00872920">
              <w:rPr>
                <w:rFonts w:asciiTheme="majorHAnsi" w:hAnsiTheme="majorHAnsi" w:cstheme="majorHAnsi"/>
                <w:sz w:val="20"/>
                <w:szCs w:val="20"/>
              </w:rPr>
              <w:t xml:space="preserve">Ansible, </w:t>
            </w:r>
            <w:r w:rsidRPr="00872920">
              <w:rPr>
                <w:rFonts w:asciiTheme="majorHAnsi" w:hAnsiTheme="majorHAnsi" w:cstheme="majorHAnsi"/>
                <w:sz w:val="20"/>
                <w:szCs w:val="20"/>
              </w:rPr>
              <w:t>Docker, Kubernetes, ARM</w:t>
            </w:r>
            <w:r w:rsidR="00F00251" w:rsidRPr="00872920">
              <w:rPr>
                <w:rFonts w:asciiTheme="majorHAnsi" w:hAnsiTheme="majorHAnsi" w:cstheme="majorHAnsi"/>
                <w:sz w:val="20"/>
                <w:szCs w:val="20"/>
              </w:rPr>
              <w:t>, BICEP</w:t>
            </w:r>
          </w:p>
        </w:tc>
      </w:tr>
      <w:tr w:rsidR="009525BD" w:rsidRPr="00872920" w14:paraId="78B92D4D" w14:textId="77777777" w:rsidTr="00411B73">
        <w:trPr>
          <w:trHeight w:val="242"/>
        </w:trPr>
        <w:tc>
          <w:tcPr>
            <w:tcW w:w="3618" w:type="dxa"/>
            <w:vAlign w:val="bottom"/>
          </w:tcPr>
          <w:p w14:paraId="3AAF1FB8" w14:textId="77777777" w:rsidR="009525BD" w:rsidRPr="00872920" w:rsidRDefault="009525BD" w:rsidP="00CE27E6">
            <w:pPr>
              <w:rPr>
                <w:rFonts w:asciiTheme="majorHAnsi" w:hAnsiTheme="majorHAnsi" w:cstheme="majorHAnsi"/>
                <w:b/>
                <w:sz w:val="20"/>
                <w:szCs w:val="20"/>
              </w:rPr>
            </w:pPr>
            <w:r w:rsidRPr="00872920">
              <w:rPr>
                <w:rFonts w:asciiTheme="majorHAnsi" w:hAnsiTheme="majorHAnsi" w:cstheme="majorHAnsi"/>
                <w:b/>
                <w:sz w:val="20"/>
                <w:szCs w:val="20"/>
              </w:rPr>
              <w:t>Monitoring Tools</w:t>
            </w:r>
          </w:p>
        </w:tc>
        <w:tc>
          <w:tcPr>
            <w:tcW w:w="6660" w:type="dxa"/>
            <w:vAlign w:val="bottom"/>
          </w:tcPr>
          <w:p w14:paraId="6B60B97F" w14:textId="77777777" w:rsidR="009525BD" w:rsidRPr="00872920" w:rsidRDefault="009525BD" w:rsidP="00CE27E6">
            <w:pPr>
              <w:rPr>
                <w:rFonts w:asciiTheme="majorHAnsi" w:hAnsiTheme="majorHAnsi" w:cstheme="majorHAnsi"/>
                <w:sz w:val="20"/>
                <w:szCs w:val="20"/>
              </w:rPr>
            </w:pPr>
            <w:r w:rsidRPr="00872920">
              <w:rPr>
                <w:rFonts w:asciiTheme="majorHAnsi" w:hAnsiTheme="majorHAnsi" w:cstheme="majorHAnsi"/>
                <w:sz w:val="20"/>
                <w:szCs w:val="20"/>
              </w:rPr>
              <w:t>Azure Monitor</w:t>
            </w:r>
          </w:p>
        </w:tc>
      </w:tr>
      <w:tr w:rsidR="009525BD" w:rsidRPr="00872920" w14:paraId="38EAA4BF" w14:textId="77777777" w:rsidTr="00411B73">
        <w:trPr>
          <w:trHeight w:val="242"/>
        </w:trPr>
        <w:tc>
          <w:tcPr>
            <w:tcW w:w="3618" w:type="dxa"/>
            <w:vAlign w:val="bottom"/>
          </w:tcPr>
          <w:p w14:paraId="730BE006" w14:textId="77777777" w:rsidR="009525BD" w:rsidRPr="00872920" w:rsidRDefault="009525BD" w:rsidP="00CE27E6">
            <w:pPr>
              <w:rPr>
                <w:rFonts w:asciiTheme="majorHAnsi" w:hAnsiTheme="majorHAnsi" w:cstheme="majorHAnsi"/>
                <w:b/>
                <w:sz w:val="20"/>
                <w:szCs w:val="20"/>
              </w:rPr>
            </w:pPr>
            <w:r w:rsidRPr="00872920">
              <w:rPr>
                <w:rFonts w:asciiTheme="majorHAnsi" w:hAnsiTheme="majorHAnsi" w:cstheme="majorHAnsi"/>
                <w:b/>
                <w:sz w:val="20"/>
                <w:szCs w:val="20"/>
              </w:rPr>
              <w:t>ITIL Process</w:t>
            </w:r>
          </w:p>
        </w:tc>
        <w:tc>
          <w:tcPr>
            <w:tcW w:w="6660" w:type="dxa"/>
          </w:tcPr>
          <w:p w14:paraId="299E4C87" w14:textId="77777777" w:rsidR="009525BD" w:rsidRPr="00872920" w:rsidRDefault="009525BD" w:rsidP="00CE27E6">
            <w:pPr>
              <w:rPr>
                <w:rFonts w:asciiTheme="majorHAnsi" w:hAnsiTheme="majorHAnsi" w:cstheme="majorHAnsi"/>
                <w:sz w:val="20"/>
                <w:szCs w:val="20"/>
              </w:rPr>
            </w:pPr>
            <w:r w:rsidRPr="00872920">
              <w:rPr>
                <w:rFonts w:asciiTheme="majorHAnsi" w:hAnsiTheme="majorHAnsi" w:cstheme="majorHAnsi"/>
                <w:sz w:val="20"/>
                <w:szCs w:val="20"/>
              </w:rPr>
              <w:t>ICM (Change, Release, Incident and Problem Management)</w:t>
            </w:r>
          </w:p>
        </w:tc>
      </w:tr>
      <w:tr w:rsidR="009525BD" w:rsidRPr="00872920" w14:paraId="18EE7F2B" w14:textId="77777777" w:rsidTr="00411B73">
        <w:trPr>
          <w:trHeight w:val="58"/>
        </w:trPr>
        <w:tc>
          <w:tcPr>
            <w:tcW w:w="3618" w:type="dxa"/>
            <w:vAlign w:val="bottom"/>
          </w:tcPr>
          <w:p w14:paraId="1CBEF4BA" w14:textId="77777777" w:rsidR="009525BD" w:rsidRPr="00872920" w:rsidRDefault="009525BD" w:rsidP="00CE27E6">
            <w:pPr>
              <w:rPr>
                <w:rFonts w:asciiTheme="majorHAnsi" w:hAnsiTheme="majorHAnsi" w:cstheme="majorHAnsi"/>
                <w:b/>
                <w:sz w:val="20"/>
                <w:szCs w:val="20"/>
              </w:rPr>
            </w:pPr>
            <w:r w:rsidRPr="00872920">
              <w:rPr>
                <w:rFonts w:asciiTheme="majorHAnsi" w:hAnsiTheme="majorHAnsi" w:cstheme="majorHAnsi"/>
                <w:b/>
                <w:sz w:val="20"/>
                <w:szCs w:val="20"/>
              </w:rPr>
              <w:t>Tools</w:t>
            </w:r>
          </w:p>
        </w:tc>
        <w:tc>
          <w:tcPr>
            <w:tcW w:w="6660" w:type="dxa"/>
          </w:tcPr>
          <w:p w14:paraId="64BF4608" w14:textId="77777777" w:rsidR="009525BD" w:rsidRPr="00872920" w:rsidRDefault="009525BD" w:rsidP="00CE27E6">
            <w:pPr>
              <w:rPr>
                <w:rFonts w:asciiTheme="majorHAnsi" w:hAnsiTheme="majorHAnsi" w:cstheme="majorHAnsi"/>
                <w:sz w:val="20"/>
                <w:szCs w:val="20"/>
              </w:rPr>
            </w:pPr>
            <w:r w:rsidRPr="00872920">
              <w:rPr>
                <w:rFonts w:asciiTheme="majorHAnsi" w:hAnsiTheme="majorHAnsi" w:cstheme="majorHAnsi"/>
                <w:sz w:val="20"/>
                <w:szCs w:val="20"/>
              </w:rPr>
              <w:t>Azure Storage Explorer, VSTS, Visual Studio</w:t>
            </w:r>
          </w:p>
        </w:tc>
      </w:tr>
    </w:tbl>
    <w:p w14:paraId="3CC6FBA2" w14:textId="77777777" w:rsidR="007D52C6" w:rsidRPr="00872920" w:rsidRDefault="007D52C6">
      <w:pPr>
        <w:jc w:val="both"/>
        <w:rPr>
          <w:rFonts w:asciiTheme="majorHAnsi" w:hAnsiTheme="majorHAnsi" w:cstheme="majorHAnsi"/>
          <w:sz w:val="20"/>
          <w:szCs w:val="20"/>
        </w:rPr>
      </w:pPr>
    </w:p>
    <w:p w14:paraId="38B03A90" w14:textId="77777777" w:rsidR="007D52C6" w:rsidRPr="00872920" w:rsidRDefault="003B1A5E">
      <w:pPr>
        <w:pBdr>
          <w:top w:val="single" w:sz="4" w:space="1" w:color="000000"/>
          <w:left w:val="single" w:sz="4" w:space="4" w:color="000000"/>
          <w:bottom w:val="single" w:sz="4" w:space="1" w:color="000000"/>
          <w:right w:val="single" w:sz="4" w:space="4" w:color="000000"/>
        </w:pBdr>
        <w:shd w:val="clear" w:color="auto" w:fill="4F81BD"/>
        <w:spacing w:line="240" w:lineRule="auto"/>
        <w:rPr>
          <w:rFonts w:asciiTheme="majorHAnsi" w:hAnsiTheme="majorHAnsi" w:cstheme="majorHAnsi"/>
          <w:b/>
          <w:color w:val="FFFFFF" w:themeColor="background1"/>
          <w:sz w:val="20"/>
          <w:szCs w:val="20"/>
        </w:rPr>
      </w:pPr>
      <w:r w:rsidRPr="00872920">
        <w:rPr>
          <w:rFonts w:asciiTheme="majorHAnsi" w:hAnsiTheme="majorHAnsi" w:cstheme="majorHAnsi"/>
          <w:b/>
          <w:color w:val="FFFFFF" w:themeColor="background1"/>
          <w:sz w:val="20"/>
          <w:szCs w:val="20"/>
        </w:rPr>
        <w:t>PROFESSIONAL EXPERIENCE:</w:t>
      </w:r>
    </w:p>
    <w:p w14:paraId="73F6B8F6" w14:textId="77D246D2" w:rsidR="00040896" w:rsidRPr="00872920" w:rsidRDefault="00040896" w:rsidP="009525BD">
      <w:pPr>
        <w:shd w:val="clear" w:color="auto" w:fill="FFFFFF"/>
        <w:spacing w:line="240" w:lineRule="auto"/>
        <w:rPr>
          <w:rFonts w:asciiTheme="majorHAnsi" w:hAnsiTheme="majorHAnsi" w:cstheme="majorHAnsi"/>
          <w:b/>
          <w:bCs/>
          <w:color w:val="283648"/>
          <w:sz w:val="20"/>
          <w:szCs w:val="20"/>
        </w:rPr>
      </w:pPr>
      <w:r w:rsidRPr="00872920">
        <w:rPr>
          <w:rFonts w:asciiTheme="majorHAnsi" w:hAnsiTheme="majorHAnsi" w:cstheme="majorHAnsi"/>
          <w:b/>
          <w:bCs/>
          <w:color w:val="283648"/>
          <w:sz w:val="20"/>
          <w:szCs w:val="20"/>
        </w:rPr>
        <w:t xml:space="preserve">Azure </w:t>
      </w:r>
      <w:r w:rsidR="00595753" w:rsidRPr="00872920">
        <w:rPr>
          <w:rFonts w:asciiTheme="majorHAnsi" w:hAnsiTheme="majorHAnsi" w:cstheme="majorHAnsi"/>
          <w:b/>
          <w:bCs/>
          <w:color w:val="283648"/>
          <w:sz w:val="20"/>
          <w:szCs w:val="20"/>
        </w:rPr>
        <w:t>Architect</w:t>
      </w:r>
      <w:r w:rsidRPr="00872920">
        <w:rPr>
          <w:rFonts w:asciiTheme="majorHAnsi" w:hAnsiTheme="majorHAnsi" w:cstheme="majorHAnsi"/>
          <w:b/>
          <w:bCs/>
          <w:color w:val="283648"/>
          <w:sz w:val="20"/>
          <w:szCs w:val="20"/>
        </w:rPr>
        <w:t>, TC</w:t>
      </w:r>
      <w:r w:rsidR="004C1C50" w:rsidRPr="00872920">
        <w:rPr>
          <w:rFonts w:asciiTheme="majorHAnsi" w:hAnsiTheme="majorHAnsi" w:cstheme="majorHAnsi"/>
          <w:b/>
          <w:bCs/>
          <w:color w:val="283648"/>
          <w:sz w:val="20"/>
          <w:szCs w:val="20"/>
        </w:rPr>
        <w:t>S / Boeing</w:t>
      </w:r>
      <w:r w:rsidR="00595753" w:rsidRPr="00872920">
        <w:rPr>
          <w:rFonts w:asciiTheme="majorHAnsi" w:hAnsiTheme="majorHAnsi" w:cstheme="majorHAnsi"/>
          <w:b/>
          <w:bCs/>
          <w:color w:val="283648"/>
          <w:sz w:val="20"/>
          <w:szCs w:val="20"/>
        </w:rPr>
        <w:tab/>
      </w:r>
      <w:r w:rsidRPr="00872920">
        <w:rPr>
          <w:rFonts w:asciiTheme="majorHAnsi" w:hAnsiTheme="majorHAnsi" w:cstheme="majorHAnsi"/>
          <w:b/>
          <w:bCs/>
          <w:color w:val="283648"/>
          <w:sz w:val="20"/>
          <w:szCs w:val="20"/>
        </w:rPr>
        <w:tab/>
      </w:r>
      <w:r w:rsidRPr="00872920">
        <w:rPr>
          <w:rFonts w:asciiTheme="majorHAnsi" w:hAnsiTheme="majorHAnsi" w:cstheme="majorHAnsi"/>
          <w:b/>
          <w:bCs/>
          <w:color w:val="283648"/>
          <w:sz w:val="20"/>
          <w:szCs w:val="20"/>
        </w:rPr>
        <w:tab/>
      </w:r>
      <w:r w:rsidRPr="00872920">
        <w:rPr>
          <w:rFonts w:asciiTheme="majorHAnsi" w:hAnsiTheme="majorHAnsi" w:cstheme="majorHAnsi"/>
          <w:b/>
          <w:bCs/>
          <w:color w:val="283648"/>
          <w:sz w:val="20"/>
          <w:szCs w:val="20"/>
        </w:rPr>
        <w:tab/>
      </w:r>
      <w:r w:rsidRPr="00872920">
        <w:rPr>
          <w:rFonts w:asciiTheme="majorHAnsi" w:hAnsiTheme="majorHAnsi" w:cstheme="majorHAnsi"/>
          <w:b/>
          <w:bCs/>
          <w:color w:val="283648"/>
          <w:sz w:val="20"/>
          <w:szCs w:val="20"/>
        </w:rPr>
        <w:tab/>
      </w:r>
      <w:r w:rsidRPr="00872920">
        <w:rPr>
          <w:rFonts w:asciiTheme="majorHAnsi" w:hAnsiTheme="majorHAnsi" w:cstheme="majorHAnsi"/>
          <w:b/>
          <w:bCs/>
          <w:color w:val="283648"/>
          <w:sz w:val="20"/>
          <w:szCs w:val="20"/>
        </w:rPr>
        <w:tab/>
      </w:r>
      <w:r w:rsidRPr="00872920">
        <w:rPr>
          <w:rFonts w:asciiTheme="majorHAnsi" w:hAnsiTheme="majorHAnsi" w:cstheme="majorHAnsi"/>
          <w:b/>
          <w:bCs/>
          <w:color w:val="283648"/>
          <w:sz w:val="20"/>
          <w:szCs w:val="20"/>
        </w:rPr>
        <w:tab/>
        <w:t xml:space="preserve">   </w:t>
      </w:r>
      <w:r w:rsidR="00714333" w:rsidRPr="00872920">
        <w:rPr>
          <w:rFonts w:asciiTheme="majorHAnsi" w:hAnsiTheme="majorHAnsi" w:cstheme="majorHAnsi"/>
          <w:bCs/>
          <w:color w:val="283648"/>
          <w:sz w:val="20"/>
          <w:szCs w:val="20"/>
        </w:rPr>
        <w:t>May</w:t>
      </w:r>
      <w:r w:rsidRPr="00872920">
        <w:rPr>
          <w:rFonts w:asciiTheme="majorHAnsi" w:hAnsiTheme="majorHAnsi" w:cstheme="majorHAnsi"/>
          <w:bCs/>
          <w:color w:val="283648"/>
          <w:sz w:val="20"/>
          <w:szCs w:val="20"/>
        </w:rPr>
        <w:t xml:space="preserve"> 2023 – </w:t>
      </w:r>
      <w:r w:rsidR="0042360A" w:rsidRPr="00872920">
        <w:rPr>
          <w:rFonts w:asciiTheme="majorHAnsi" w:hAnsiTheme="majorHAnsi" w:cstheme="majorHAnsi"/>
          <w:bCs/>
          <w:color w:val="283648"/>
          <w:sz w:val="20"/>
          <w:szCs w:val="20"/>
        </w:rPr>
        <w:t>T</w:t>
      </w:r>
      <w:r w:rsidRPr="00872920">
        <w:rPr>
          <w:rFonts w:asciiTheme="majorHAnsi" w:hAnsiTheme="majorHAnsi" w:cstheme="majorHAnsi"/>
          <w:bCs/>
          <w:color w:val="283648"/>
          <w:sz w:val="20"/>
          <w:szCs w:val="20"/>
        </w:rPr>
        <w:t xml:space="preserve">ill </w:t>
      </w:r>
      <w:r w:rsidR="006A722E" w:rsidRPr="00872920">
        <w:rPr>
          <w:rFonts w:asciiTheme="majorHAnsi" w:hAnsiTheme="majorHAnsi" w:cstheme="majorHAnsi"/>
          <w:bCs/>
          <w:color w:val="283648"/>
          <w:sz w:val="20"/>
          <w:szCs w:val="20"/>
        </w:rPr>
        <w:t>D</w:t>
      </w:r>
      <w:r w:rsidRPr="00872920">
        <w:rPr>
          <w:rFonts w:asciiTheme="majorHAnsi" w:hAnsiTheme="majorHAnsi" w:cstheme="majorHAnsi"/>
          <w:bCs/>
          <w:color w:val="283648"/>
          <w:sz w:val="20"/>
          <w:szCs w:val="20"/>
        </w:rPr>
        <w:t>ate</w:t>
      </w:r>
    </w:p>
    <w:p w14:paraId="4DF7E1CC" w14:textId="0A48150B" w:rsidR="009525BD" w:rsidRPr="00872920" w:rsidRDefault="004128A1" w:rsidP="009525BD">
      <w:pPr>
        <w:shd w:val="clear" w:color="auto" w:fill="FFFFFF"/>
        <w:spacing w:line="240" w:lineRule="auto"/>
        <w:rPr>
          <w:rFonts w:asciiTheme="majorHAnsi" w:hAnsiTheme="majorHAnsi" w:cstheme="majorHAnsi"/>
          <w:color w:val="283648"/>
          <w:sz w:val="20"/>
          <w:szCs w:val="20"/>
        </w:rPr>
      </w:pPr>
      <w:r w:rsidRPr="00872920">
        <w:rPr>
          <w:rFonts w:asciiTheme="majorHAnsi" w:hAnsiTheme="majorHAnsi" w:cstheme="majorHAnsi"/>
          <w:b/>
          <w:bCs/>
          <w:color w:val="283648"/>
          <w:sz w:val="20"/>
          <w:szCs w:val="20"/>
        </w:rPr>
        <w:t>Azure</w:t>
      </w:r>
      <w:r w:rsidR="001B2610" w:rsidRPr="00872920">
        <w:rPr>
          <w:rFonts w:asciiTheme="majorHAnsi" w:hAnsiTheme="majorHAnsi" w:cstheme="majorHAnsi"/>
          <w:b/>
          <w:bCs/>
          <w:color w:val="283648"/>
          <w:sz w:val="20"/>
          <w:szCs w:val="20"/>
        </w:rPr>
        <w:t xml:space="preserve"> </w:t>
      </w:r>
      <w:r w:rsidRPr="00872920">
        <w:rPr>
          <w:rFonts w:asciiTheme="majorHAnsi" w:hAnsiTheme="majorHAnsi" w:cstheme="majorHAnsi"/>
          <w:b/>
          <w:bCs/>
          <w:color w:val="283648"/>
          <w:sz w:val="20"/>
          <w:szCs w:val="20"/>
        </w:rPr>
        <w:t>Architect</w:t>
      </w:r>
      <w:r w:rsidR="009525BD" w:rsidRPr="00872920">
        <w:rPr>
          <w:rFonts w:asciiTheme="majorHAnsi" w:hAnsiTheme="majorHAnsi" w:cstheme="majorHAnsi"/>
          <w:b/>
          <w:color w:val="283648"/>
          <w:sz w:val="20"/>
          <w:szCs w:val="20"/>
        </w:rPr>
        <w:t>, C</w:t>
      </w:r>
      <w:r w:rsidR="006A722E" w:rsidRPr="00872920">
        <w:rPr>
          <w:rFonts w:asciiTheme="majorHAnsi" w:hAnsiTheme="majorHAnsi" w:cstheme="majorHAnsi"/>
          <w:b/>
          <w:color w:val="283648"/>
          <w:sz w:val="20"/>
          <w:szCs w:val="20"/>
        </w:rPr>
        <w:t>YTEL</w:t>
      </w:r>
      <w:r w:rsidR="001B2610" w:rsidRPr="00872920">
        <w:rPr>
          <w:rFonts w:asciiTheme="majorHAnsi" w:hAnsiTheme="majorHAnsi" w:cstheme="majorHAnsi"/>
          <w:b/>
          <w:color w:val="283648"/>
          <w:sz w:val="20"/>
          <w:szCs w:val="20"/>
        </w:rPr>
        <w:tab/>
      </w:r>
      <w:r w:rsidR="00FB2C38" w:rsidRPr="00872920">
        <w:rPr>
          <w:rFonts w:asciiTheme="majorHAnsi" w:hAnsiTheme="majorHAnsi" w:cstheme="majorHAnsi"/>
          <w:b/>
          <w:color w:val="283648"/>
          <w:sz w:val="20"/>
          <w:szCs w:val="20"/>
        </w:rPr>
        <w:t xml:space="preserve"> </w:t>
      </w:r>
      <w:r w:rsidR="00FB2C38" w:rsidRPr="00872920">
        <w:rPr>
          <w:rFonts w:asciiTheme="majorHAnsi" w:hAnsiTheme="majorHAnsi" w:cstheme="majorHAnsi"/>
          <w:b/>
          <w:color w:val="283648"/>
          <w:sz w:val="20"/>
          <w:szCs w:val="20"/>
        </w:rPr>
        <w:tab/>
      </w:r>
      <w:r w:rsidR="009525BD" w:rsidRPr="00872920">
        <w:rPr>
          <w:rFonts w:asciiTheme="majorHAnsi" w:hAnsiTheme="majorHAnsi" w:cstheme="majorHAnsi"/>
          <w:b/>
          <w:color w:val="283648"/>
          <w:sz w:val="20"/>
          <w:szCs w:val="20"/>
        </w:rPr>
        <w:tab/>
      </w:r>
      <w:r w:rsidR="008568BD" w:rsidRPr="00872920">
        <w:rPr>
          <w:rFonts w:asciiTheme="majorHAnsi" w:hAnsiTheme="majorHAnsi" w:cstheme="majorHAnsi"/>
          <w:b/>
          <w:color w:val="283648"/>
          <w:sz w:val="20"/>
          <w:szCs w:val="20"/>
        </w:rPr>
        <w:t xml:space="preserve"> </w:t>
      </w:r>
      <w:r w:rsidR="009525BD" w:rsidRPr="00872920">
        <w:rPr>
          <w:rFonts w:asciiTheme="majorHAnsi" w:hAnsiTheme="majorHAnsi" w:cstheme="majorHAnsi"/>
          <w:b/>
          <w:color w:val="283648"/>
          <w:sz w:val="20"/>
          <w:szCs w:val="20"/>
        </w:rPr>
        <w:t xml:space="preserve">         </w:t>
      </w:r>
      <w:r w:rsidR="00CE2BD9" w:rsidRPr="00872920">
        <w:rPr>
          <w:rFonts w:asciiTheme="majorHAnsi" w:hAnsiTheme="majorHAnsi" w:cstheme="majorHAnsi"/>
          <w:b/>
          <w:color w:val="283648"/>
          <w:sz w:val="20"/>
          <w:szCs w:val="20"/>
        </w:rPr>
        <w:t xml:space="preserve">  </w:t>
      </w:r>
      <w:r w:rsidR="00950559" w:rsidRPr="00872920">
        <w:rPr>
          <w:rFonts w:asciiTheme="majorHAnsi" w:hAnsiTheme="majorHAnsi" w:cstheme="majorHAnsi"/>
          <w:b/>
          <w:color w:val="283648"/>
          <w:sz w:val="20"/>
          <w:szCs w:val="20"/>
        </w:rPr>
        <w:tab/>
      </w:r>
      <w:r w:rsidR="00CE2BD9" w:rsidRPr="00872920">
        <w:rPr>
          <w:rFonts w:asciiTheme="majorHAnsi" w:hAnsiTheme="majorHAnsi" w:cstheme="majorHAnsi"/>
          <w:b/>
          <w:color w:val="283648"/>
          <w:sz w:val="20"/>
          <w:szCs w:val="20"/>
        </w:rPr>
        <w:t xml:space="preserve">     </w:t>
      </w:r>
      <w:r w:rsidR="009525BD" w:rsidRPr="00872920">
        <w:rPr>
          <w:rFonts w:asciiTheme="majorHAnsi" w:hAnsiTheme="majorHAnsi" w:cstheme="majorHAnsi"/>
          <w:b/>
          <w:color w:val="283648"/>
          <w:sz w:val="20"/>
          <w:szCs w:val="20"/>
        </w:rPr>
        <w:t xml:space="preserve"> </w:t>
      </w:r>
      <w:r w:rsidR="00950559" w:rsidRPr="00872920">
        <w:rPr>
          <w:rFonts w:asciiTheme="majorHAnsi" w:hAnsiTheme="majorHAnsi" w:cstheme="majorHAnsi"/>
          <w:b/>
          <w:color w:val="283648"/>
          <w:sz w:val="20"/>
          <w:szCs w:val="20"/>
        </w:rPr>
        <w:tab/>
        <w:t xml:space="preserve">   </w:t>
      </w:r>
      <w:r w:rsidRPr="00872920">
        <w:rPr>
          <w:rFonts w:asciiTheme="majorHAnsi" w:hAnsiTheme="majorHAnsi" w:cstheme="majorHAnsi"/>
          <w:b/>
          <w:color w:val="283648"/>
          <w:sz w:val="20"/>
          <w:szCs w:val="20"/>
        </w:rPr>
        <w:tab/>
      </w:r>
      <w:r w:rsidRPr="00872920">
        <w:rPr>
          <w:rFonts w:asciiTheme="majorHAnsi" w:hAnsiTheme="majorHAnsi" w:cstheme="majorHAnsi"/>
          <w:b/>
          <w:color w:val="283648"/>
          <w:sz w:val="20"/>
          <w:szCs w:val="20"/>
        </w:rPr>
        <w:tab/>
      </w:r>
      <w:r w:rsidRPr="00872920">
        <w:rPr>
          <w:rFonts w:asciiTheme="majorHAnsi" w:hAnsiTheme="majorHAnsi" w:cstheme="majorHAnsi"/>
          <w:b/>
          <w:color w:val="283648"/>
          <w:sz w:val="20"/>
          <w:szCs w:val="20"/>
        </w:rPr>
        <w:tab/>
        <w:t xml:space="preserve">   </w:t>
      </w:r>
      <w:r w:rsidR="009525BD" w:rsidRPr="00872920">
        <w:rPr>
          <w:rFonts w:asciiTheme="majorHAnsi" w:hAnsiTheme="majorHAnsi" w:cstheme="majorHAnsi"/>
          <w:color w:val="283648"/>
          <w:sz w:val="20"/>
          <w:szCs w:val="20"/>
        </w:rPr>
        <w:t xml:space="preserve">June 2021 – </w:t>
      </w:r>
      <w:r w:rsidR="00040896" w:rsidRPr="00872920">
        <w:rPr>
          <w:rFonts w:asciiTheme="majorHAnsi" w:hAnsiTheme="majorHAnsi" w:cstheme="majorHAnsi"/>
          <w:color w:val="283648"/>
          <w:sz w:val="20"/>
          <w:szCs w:val="20"/>
        </w:rPr>
        <w:t>April 2023</w:t>
      </w:r>
    </w:p>
    <w:p w14:paraId="399E3E14" w14:textId="550B1875" w:rsidR="009525BD" w:rsidRPr="00872920" w:rsidRDefault="001B2610" w:rsidP="009525BD">
      <w:pPr>
        <w:shd w:val="clear" w:color="auto" w:fill="FFFFFF"/>
        <w:spacing w:line="240" w:lineRule="auto"/>
        <w:rPr>
          <w:rFonts w:asciiTheme="majorHAnsi" w:hAnsiTheme="majorHAnsi" w:cstheme="majorHAnsi"/>
          <w:color w:val="283648"/>
          <w:sz w:val="20"/>
          <w:szCs w:val="20"/>
        </w:rPr>
      </w:pPr>
      <w:r w:rsidRPr="00872920">
        <w:rPr>
          <w:rFonts w:asciiTheme="majorHAnsi" w:hAnsiTheme="majorHAnsi" w:cstheme="majorHAnsi"/>
          <w:b/>
          <w:bCs/>
          <w:color w:val="283648"/>
          <w:sz w:val="20"/>
          <w:szCs w:val="20"/>
        </w:rPr>
        <w:t>Cloud Lead Engineer</w:t>
      </w:r>
      <w:r w:rsidR="009525BD" w:rsidRPr="00872920">
        <w:rPr>
          <w:rFonts w:asciiTheme="majorHAnsi" w:hAnsiTheme="majorHAnsi" w:cstheme="majorHAnsi"/>
          <w:b/>
          <w:color w:val="283648"/>
          <w:sz w:val="20"/>
          <w:szCs w:val="20"/>
        </w:rPr>
        <w:t xml:space="preserve">, DXC Technology </w:t>
      </w:r>
      <w:r w:rsidR="009525BD" w:rsidRPr="00872920">
        <w:rPr>
          <w:rFonts w:asciiTheme="majorHAnsi" w:hAnsiTheme="majorHAnsi" w:cstheme="majorHAnsi"/>
          <w:b/>
          <w:color w:val="283648"/>
          <w:sz w:val="20"/>
          <w:szCs w:val="20"/>
        </w:rPr>
        <w:tab/>
        <w:t xml:space="preserve">                                                                          </w:t>
      </w:r>
      <w:r w:rsidR="009367CA" w:rsidRPr="00872920">
        <w:rPr>
          <w:rFonts w:asciiTheme="majorHAnsi" w:hAnsiTheme="majorHAnsi" w:cstheme="majorHAnsi"/>
          <w:b/>
          <w:color w:val="283648"/>
          <w:sz w:val="20"/>
          <w:szCs w:val="20"/>
        </w:rPr>
        <w:t xml:space="preserve"> </w:t>
      </w:r>
      <w:r w:rsidR="009525BD" w:rsidRPr="00872920">
        <w:rPr>
          <w:rFonts w:asciiTheme="majorHAnsi" w:hAnsiTheme="majorHAnsi" w:cstheme="majorHAnsi"/>
          <w:color w:val="283648"/>
          <w:sz w:val="20"/>
          <w:szCs w:val="20"/>
        </w:rPr>
        <w:t>May 2018 – Jun 2021</w:t>
      </w:r>
    </w:p>
    <w:p w14:paraId="60CF1D2F" w14:textId="25B61E17" w:rsidR="00B12AED" w:rsidRPr="00872920" w:rsidRDefault="009525BD" w:rsidP="00F5054C">
      <w:pPr>
        <w:shd w:val="clear" w:color="auto" w:fill="FFFFFF"/>
        <w:spacing w:line="240" w:lineRule="auto"/>
        <w:rPr>
          <w:rFonts w:asciiTheme="majorHAnsi" w:hAnsiTheme="majorHAnsi" w:cstheme="majorHAnsi"/>
          <w:color w:val="283648"/>
          <w:sz w:val="20"/>
          <w:szCs w:val="20"/>
        </w:rPr>
      </w:pPr>
      <w:bookmarkStart w:id="0" w:name="_Hlk96001420"/>
      <w:r w:rsidRPr="00872920">
        <w:rPr>
          <w:rFonts w:asciiTheme="majorHAnsi" w:hAnsiTheme="majorHAnsi" w:cstheme="majorHAnsi"/>
          <w:b/>
          <w:color w:val="283648"/>
          <w:sz w:val="20"/>
          <w:szCs w:val="20"/>
        </w:rPr>
        <w:t xml:space="preserve">Senior Software </w:t>
      </w:r>
      <w:bookmarkEnd w:id="0"/>
      <w:r w:rsidR="00FB2C38" w:rsidRPr="00872920">
        <w:rPr>
          <w:rFonts w:asciiTheme="majorHAnsi" w:hAnsiTheme="majorHAnsi" w:cstheme="majorHAnsi"/>
          <w:b/>
          <w:color w:val="283648"/>
          <w:sz w:val="20"/>
          <w:szCs w:val="20"/>
        </w:rPr>
        <w:t>Engineer, Accenture</w:t>
      </w:r>
      <w:r w:rsidRPr="00872920">
        <w:rPr>
          <w:rFonts w:asciiTheme="majorHAnsi" w:hAnsiTheme="majorHAnsi" w:cstheme="majorHAnsi"/>
          <w:b/>
          <w:color w:val="283648"/>
          <w:sz w:val="20"/>
          <w:szCs w:val="20"/>
        </w:rPr>
        <w:tab/>
      </w:r>
      <w:r w:rsidRPr="00872920">
        <w:rPr>
          <w:rFonts w:asciiTheme="majorHAnsi" w:hAnsiTheme="majorHAnsi" w:cstheme="majorHAnsi"/>
          <w:b/>
          <w:color w:val="283648"/>
          <w:sz w:val="20"/>
          <w:szCs w:val="20"/>
        </w:rPr>
        <w:tab/>
        <w:t xml:space="preserve">                                                          </w:t>
      </w:r>
      <w:r w:rsidR="00CE2BD9" w:rsidRPr="00872920">
        <w:rPr>
          <w:rFonts w:asciiTheme="majorHAnsi" w:hAnsiTheme="majorHAnsi" w:cstheme="majorHAnsi"/>
          <w:b/>
          <w:color w:val="283648"/>
          <w:sz w:val="20"/>
          <w:szCs w:val="20"/>
        </w:rPr>
        <w:t xml:space="preserve">   </w:t>
      </w:r>
      <w:r w:rsidRPr="00872920">
        <w:rPr>
          <w:rFonts w:asciiTheme="majorHAnsi" w:hAnsiTheme="majorHAnsi" w:cstheme="majorHAnsi"/>
          <w:color w:val="283648"/>
          <w:sz w:val="20"/>
          <w:szCs w:val="20"/>
        </w:rPr>
        <w:t>Jan   2014 – May 201</w:t>
      </w:r>
      <w:r w:rsidR="00591B0A" w:rsidRPr="00872920">
        <w:rPr>
          <w:rFonts w:asciiTheme="majorHAnsi" w:hAnsiTheme="majorHAnsi" w:cstheme="majorHAnsi"/>
          <w:color w:val="283648"/>
          <w:sz w:val="20"/>
          <w:szCs w:val="20"/>
        </w:rPr>
        <w:t>8</w:t>
      </w:r>
    </w:p>
    <w:p w14:paraId="156CBDDF" w14:textId="77777777" w:rsidR="004F4E9C" w:rsidRPr="00872920" w:rsidRDefault="004F4E9C" w:rsidP="00F5054C">
      <w:pPr>
        <w:shd w:val="clear" w:color="auto" w:fill="FFFFFF"/>
        <w:spacing w:line="240" w:lineRule="auto"/>
        <w:rPr>
          <w:rFonts w:asciiTheme="majorHAnsi" w:hAnsiTheme="majorHAnsi" w:cstheme="majorHAnsi"/>
          <w:color w:val="283648"/>
          <w:sz w:val="20"/>
          <w:szCs w:val="20"/>
        </w:rPr>
      </w:pPr>
    </w:p>
    <w:p w14:paraId="553F1AB4" w14:textId="3CA77AED" w:rsidR="00B12AED" w:rsidRPr="00872920" w:rsidRDefault="00B12AED" w:rsidP="00B12AED">
      <w:pPr>
        <w:pBdr>
          <w:top w:val="single" w:sz="4" w:space="1" w:color="000000"/>
          <w:left w:val="single" w:sz="4" w:space="4" w:color="000000"/>
          <w:bottom w:val="single" w:sz="4" w:space="1" w:color="000000"/>
          <w:right w:val="single" w:sz="4" w:space="4" w:color="000000"/>
        </w:pBdr>
        <w:shd w:val="clear" w:color="auto" w:fill="4F81BD"/>
        <w:rPr>
          <w:rFonts w:asciiTheme="majorHAnsi" w:hAnsiTheme="majorHAnsi" w:cstheme="majorHAnsi"/>
          <w:b/>
          <w:color w:val="FFFFFF" w:themeColor="background1"/>
          <w:sz w:val="20"/>
          <w:szCs w:val="20"/>
        </w:rPr>
      </w:pPr>
      <w:r w:rsidRPr="00872920">
        <w:rPr>
          <w:rFonts w:asciiTheme="majorHAnsi" w:hAnsiTheme="majorHAnsi" w:cstheme="majorHAnsi"/>
          <w:b/>
          <w:color w:val="FFFFFF" w:themeColor="background1"/>
          <w:sz w:val="20"/>
          <w:szCs w:val="20"/>
        </w:rPr>
        <w:t>CERTIFICATIONS:</w:t>
      </w:r>
    </w:p>
    <w:p w14:paraId="7661D7FC" w14:textId="5C14727A" w:rsidR="00B12AED" w:rsidRPr="00872920" w:rsidRDefault="00B12AED" w:rsidP="00F867D9">
      <w:pPr>
        <w:pStyle w:val="ListParagraph"/>
        <w:numPr>
          <w:ilvl w:val="0"/>
          <w:numId w:val="23"/>
        </w:numPr>
        <w:pBdr>
          <w:top w:val="nil"/>
          <w:left w:val="nil"/>
          <w:bottom w:val="nil"/>
          <w:right w:val="nil"/>
          <w:between w:val="nil"/>
        </w:pBdr>
        <w:jc w:val="both"/>
        <w:rPr>
          <w:rFonts w:asciiTheme="majorHAnsi" w:hAnsiTheme="majorHAnsi" w:cstheme="majorHAnsi"/>
          <w:b/>
          <w:color w:val="000000"/>
          <w:sz w:val="20"/>
          <w:szCs w:val="20"/>
        </w:rPr>
      </w:pPr>
      <w:r w:rsidRPr="00872920">
        <w:rPr>
          <w:rFonts w:asciiTheme="majorHAnsi" w:hAnsiTheme="majorHAnsi" w:cstheme="majorHAnsi"/>
          <w:b/>
          <w:color w:val="000000"/>
          <w:sz w:val="20"/>
          <w:szCs w:val="20"/>
        </w:rPr>
        <w:t xml:space="preserve">AZ-104 AZURE </w:t>
      </w:r>
      <w:r w:rsidR="00B219DA" w:rsidRPr="00872920">
        <w:rPr>
          <w:rFonts w:asciiTheme="majorHAnsi" w:hAnsiTheme="majorHAnsi" w:cstheme="majorHAnsi"/>
          <w:b/>
          <w:color w:val="000000"/>
          <w:sz w:val="20"/>
          <w:szCs w:val="20"/>
        </w:rPr>
        <w:t>ADMINISTRATOR:</w:t>
      </w:r>
      <w:r w:rsidR="00F867D9" w:rsidRPr="00872920">
        <w:rPr>
          <w:rFonts w:asciiTheme="majorHAnsi" w:hAnsiTheme="majorHAnsi" w:cstheme="majorHAnsi"/>
          <w:b/>
          <w:color w:val="000000"/>
          <w:sz w:val="20"/>
          <w:szCs w:val="20"/>
        </w:rPr>
        <w:t xml:space="preserve"> Expires on April 14, </w:t>
      </w:r>
      <w:r w:rsidR="00C37261" w:rsidRPr="00872920">
        <w:rPr>
          <w:rFonts w:asciiTheme="majorHAnsi" w:hAnsiTheme="majorHAnsi" w:cstheme="majorHAnsi"/>
          <w:b/>
          <w:color w:val="000000"/>
          <w:sz w:val="20"/>
          <w:szCs w:val="20"/>
        </w:rPr>
        <w:t>2025,</w:t>
      </w:r>
      <w:r w:rsidR="00F867D9" w:rsidRPr="00872920">
        <w:rPr>
          <w:rFonts w:asciiTheme="majorHAnsi" w:hAnsiTheme="majorHAnsi" w:cstheme="majorHAnsi"/>
          <w:b/>
          <w:color w:val="000000"/>
          <w:sz w:val="20"/>
          <w:szCs w:val="20"/>
        </w:rPr>
        <w:t xml:space="preserve"> Earned on April 13, 2023</w:t>
      </w:r>
    </w:p>
    <w:p w14:paraId="5CB2924E" w14:textId="5BF3F6E5" w:rsidR="00F867D9" w:rsidRPr="00872920" w:rsidRDefault="00B12AED" w:rsidP="00F867D9">
      <w:pPr>
        <w:pStyle w:val="ListParagraph"/>
        <w:numPr>
          <w:ilvl w:val="0"/>
          <w:numId w:val="23"/>
        </w:numPr>
        <w:pBdr>
          <w:top w:val="nil"/>
          <w:left w:val="nil"/>
          <w:bottom w:val="nil"/>
          <w:right w:val="nil"/>
          <w:between w:val="nil"/>
        </w:pBdr>
        <w:jc w:val="both"/>
        <w:rPr>
          <w:rFonts w:asciiTheme="majorHAnsi" w:hAnsiTheme="majorHAnsi" w:cstheme="majorHAnsi"/>
          <w:b/>
          <w:color w:val="000000"/>
          <w:sz w:val="20"/>
          <w:szCs w:val="20"/>
        </w:rPr>
      </w:pPr>
      <w:r w:rsidRPr="00872920">
        <w:rPr>
          <w:rFonts w:asciiTheme="majorHAnsi" w:hAnsiTheme="majorHAnsi" w:cstheme="majorHAnsi"/>
          <w:b/>
          <w:color w:val="000000"/>
          <w:sz w:val="20"/>
          <w:szCs w:val="20"/>
        </w:rPr>
        <w:t xml:space="preserve">AZ-400 Designing and Implementing Microsoft DevOps </w:t>
      </w:r>
      <w:r w:rsidR="00B219DA" w:rsidRPr="00872920">
        <w:rPr>
          <w:rFonts w:asciiTheme="majorHAnsi" w:hAnsiTheme="majorHAnsi" w:cstheme="majorHAnsi"/>
          <w:b/>
          <w:color w:val="000000"/>
          <w:sz w:val="20"/>
          <w:szCs w:val="20"/>
        </w:rPr>
        <w:t>Solutions:</w:t>
      </w:r>
      <w:r w:rsidR="00F867D9" w:rsidRPr="00872920">
        <w:rPr>
          <w:rFonts w:asciiTheme="majorHAnsi" w:hAnsiTheme="majorHAnsi" w:cstheme="majorHAnsi"/>
          <w:b/>
          <w:color w:val="000000"/>
          <w:sz w:val="20"/>
          <w:szCs w:val="20"/>
        </w:rPr>
        <w:t xml:space="preserve"> Expires on September 19, 2025, Earned on September 18, 2022</w:t>
      </w:r>
    </w:p>
    <w:p w14:paraId="725FFF82" w14:textId="77777777" w:rsidR="004F4E9C" w:rsidRPr="00872920" w:rsidRDefault="004F4E9C" w:rsidP="00394DB8">
      <w:pPr>
        <w:pBdr>
          <w:top w:val="nil"/>
          <w:left w:val="nil"/>
          <w:bottom w:val="nil"/>
          <w:right w:val="nil"/>
          <w:between w:val="nil"/>
        </w:pBdr>
        <w:jc w:val="both"/>
        <w:rPr>
          <w:rFonts w:asciiTheme="majorHAnsi" w:hAnsiTheme="majorHAnsi" w:cstheme="majorHAnsi"/>
          <w:b/>
          <w:color w:val="000000"/>
          <w:sz w:val="20"/>
          <w:szCs w:val="20"/>
        </w:rPr>
      </w:pPr>
    </w:p>
    <w:p w14:paraId="70E2925A" w14:textId="5C90615C" w:rsidR="00040896" w:rsidRPr="00872920" w:rsidRDefault="005B3E59" w:rsidP="003B1A5E">
      <w:pPr>
        <w:pBdr>
          <w:top w:val="nil"/>
          <w:left w:val="nil"/>
          <w:bottom w:val="nil"/>
          <w:right w:val="nil"/>
          <w:between w:val="nil"/>
        </w:pBdr>
        <w:spacing w:after="0" w:line="240" w:lineRule="auto"/>
        <w:rPr>
          <w:rFonts w:asciiTheme="majorHAnsi" w:hAnsiTheme="majorHAnsi" w:cstheme="majorHAnsi"/>
          <w:b/>
          <w:color w:val="0070C0"/>
          <w:sz w:val="20"/>
          <w:szCs w:val="20"/>
        </w:rPr>
      </w:pPr>
      <w:r w:rsidRPr="00872920">
        <w:rPr>
          <w:rFonts w:asciiTheme="majorHAnsi" w:hAnsiTheme="majorHAnsi" w:cstheme="majorHAnsi"/>
          <w:b/>
          <w:color w:val="0070C0"/>
          <w:sz w:val="20"/>
          <w:szCs w:val="20"/>
        </w:rPr>
        <w:t xml:space="preserve">Client: </w:t>
      </w:r>
      <w:r w:rsidR="00040896" w:rsidRPr="00872920">
        <w:rPr>
          <w:rFonts w:asciiTheme="majorHAnsi" w:hAnsiTheme="majorHAnsi" w:cstheme="majorHAnsi"/>
          <w:b/>
          <w:color w:val="0070C0"/>
          <w:sz w:val="20"/>
          <w:szCs w:val="20"/>
        </w:rPr>
        <w:t>TCS</w:t>
      </w:r>
      <w:r w:rsidR="00A72A89" w:rsidRPr="00872920">
        <w:rPr>
          <w:rFonts w:asciiTheme="majorHAnsi" w:hAnsiTheme="majorHAnsi" w:cstheme="majorHAnsi"/>
          <w:b/>
          <w:color w:val="0070C0"/>
          <w:sz w:val="20"/>
          <w:szCs w:val="20"/>
        </w:rPr>
        <w:t xml:space="preserve"> / Boeing</w:t>
      </w:r>
      <w:r w:rsidR="00040896" w:rsidRPr="00872920">
        <w:rPr>
          <w:rFonts w:asciiTheme="majorHAnsi" w:hAnsiTheme="majorHAnsi" w:cstheme="majorHAnsi"/>
          <w:b/>
          <w:color w:val="0070C0"/>
          <w:sz w:val="20"/>
          <w:szCs w:val="20"/>
        </w:rPr>
        <w:t>, Seattle, WA</w:t>
      </w:r>
      <w:r w:rsidR="00040896" w:rsidRPr="00872920">
        <w:rPr>
          <w:rFonts w:asciiTheme="majorHAnsi" w:hAnsiTheme="majorHAnsi" w:cstheme="majorHAnsi"/>
          <w:b/>
          <w:color w:val="0070C0"/>
          <w:sz w:val="20"/>
          <w:szCs w:val="20"/>
        </w:rPr>
        <w:tab/>
      </w:r>
      <w:r w:rsidR="00040896" w:rsidRPr="00872920">
        <w:rPr>
          <w:rFonts w:asciiTheme="majorHAnsi" w:hAnsiTheme="majorHAnsi" w:cstheme="majorHAnsi"/>
          <w:b/>
          <w:color w:val="0070C0"/>
          <w:sz w:val="20"/>
          <w:szCs w:val="20"/>
        </w:rPr>
        <w:tab/>
      </w:r>
      <w:r w:rsidR="00040896" w:rsidRPr="00872920">
        <w:rPr>
          <w:rFonts w:asciiTheme="majorHAnsi" w:hAnsiTheme="majorHAnsi" w:cstheme="majorHAnsi"/>
          <w:b/>
          <w:color w:val="0070C0"/>
          <w:sz w:val="20"/>
          <w:szCs w:val="20"/>
        </w:rPr>
        <w:tab/>
      </w:r>
      <w:r w:rsidR="00040896" w:rsidRPr="00872920">
        <w:rPr>
          <w:rFonts w:asciiTheme="majorHAnsi" w:hAnsiTheme="majorHAnsi" w:cstheme="majorHAnsi"/>
          <w:b/>
          <w:color w:val="0070C0"/>
          <w:sz w:val="20"/>
          <w:szCs w:val="20"/>
        </w:rPr>
        <w:tab/>
      </w:r>
      <w:r w:rsidR="00040896" w:rsidRPr="00872920">
        <w:rPr>
          <w:rFonts w:asciiTheme="majorHAnsi" w:hAnsiTheme="majorHAnsi" w:cstheme="majorHAnsi"/>
          <w:b/>
          <w:color w:val="0070C0"/>
          <w:sz w:val="20"/>
          <w:szCs w:val="20"/>
        </w:rPr>
        <w:tab/>
      </w:r>
      <w:r w:rsidR="00040896" w:rsidRPr="00872920">
        <w:rPr>
          <w:rFonts w:asciiTheme="majorHAnsi" w:hAnsiTheme="majorHAnsi" w:cstheme="majorHAnsi"/>
          <w:b/>
          <w:color w:val="0070C0"/>
          <w:sz w:val="20"/>
          <w:szCs w:val="20"/>
        </w:rPr>
        <w:tab/>
      </w:r>
      <w:r w:rsidR="00040896" w:rsidRPr="00872920">
        <w:rPr>
          <w:rFonts w:asciiTheme="majorHAnsi" w:hAnsiTheme="majorHAnsi" w:cstheme="majorHAnsi"/>
          <w:b/>
          <w:color w:val="0070C0"/>
          <w:sz w:val="20"/>
          <w:szCs w:val="20"/>
        </w:rPr>
        <w:tab/>
        <w:t xml:space="preserve"> </w:t>
      </w:r>
      <w:r w:rsidR="00CF7524" w:rsidRPr="00872920">
        <w:rPr>
          <w:rFonts w:asciiTheme="majorHAnsi" w:hAnsiTheme="majorHAnsi" w:cstheme="majorHAnsi"/>
          <w:b/>
          <w:color w:val="0070C0"/>
          <w:sz w:val="20"/>
          <w:szCs w:val="20"/>
        </w:rPr>
        <w:t>May</w:t>
      </w:r>
      <w:r w:rsidR="00040896" w:rsidRPr="00872920">
        <w:rPr>
          <w:rFonts w:asciiTheme="majorHAnsi" w:hAnsiTheme="majorHAnsi" w:cstheme="majorHAnsi"/>
          <w:b/>
          <w:color w:val="0070C0"/>
          <w:sz w:val="20"/>
          <w:szCs w:val="20"/>
        </w:rPr>
        <w:t xml:space="preserve"> 2023 – Till date</w:t>
      </w:r>
    </w:p>
    <w:p w14:paraId="58118BE1" w14:textId="18E9431E" w:rsidR="00040896" w:rsidRPr="00872920" w:rsidRDefault="00040896" w:rsidP="003B1A5E">
      <w:pPr>
        <w:pBdr>
          <w:top w:val="nil"/>
          <w:left w:val="nil"/>
          <w:bottom w:val="nil"/>
          <w:right w:val="nil"/>
          <w:between w:val="nil"/>
        </w:pBdr>
        <w:spacing w:after="0" w:line="240" w:lineRule="auto"/>
        <w:rPr>
          <w:rFonts w:asciiTheme="majorHAnsi" w:hAnsiTheme="majorHAnsi" w:cstheme="majorHAnsi"/>
          <w:b/>
          <w:color w:val="0070C0"/>
          <w:sz w:val="20"/>
          <w:szCs w:val="20"/>
        </w:rPr>
      </w:pPr>
      <w:r w:rsidRPr="00872920">
        <w:rPr>
          <w:rFonts w:asciiTheme="majorHAnsi" w:hAnsiTheme="majorHAnsi" w:cstheme="majorHAnsi"/>
          <w:b/>
          <w:color w:val="0070C0"/>
          <w:sz w:val="20"/>
          <w:szCs w:val="20"/>
        </w:rPr>
        <w:t xml:space="preserve">Azure </w:t>
      </w:r>
      <w:r w:rsidR="00284B12" w:rsidRPr="00872920">
        <w:rPr>
          <w:rFonts w:asciiTheme="majorHAnsi" w:hAnsiTheme="majorHAnsi" w:cstheme="majorHAnsi"/>
          <w:b/>
          <w:color w:val="0070C0"/>
          <w:sz w:val="20"/>
          <w:szCs w:val="20"/>
        </w:rPr>
        <w:t>Architect</w:t>
      </w:r>
    </w:p>
    <w:p w14:paraId="3BAEB72C" w14:textId="38B5DED0" w:rsidR="00040896" w:rsidRPr="00872920" w:rsidRDefault="00040896" w:rsidP="003B1A5E">
      <w:pPr>
        <w:pBdr>
          <w:top w:val="nil"/>
          <w:left w:val="nil"/>
          <w:bottom w:val="nil"/>
          <w:right w:val="nil"/>
          <w:between w:val="nil"/>
        </w:pBdr>
        <w:spacing w:after="0" w:line="240" w:lineRule="auto"/>
        <w:rPr>
          <w:rFonts w:asciiTheme="majorHAnsi" w:hAnsiTheme="majorHAnsi" w:cstheme="majorHAnsi"/>
          <w:b/>
          <w:color w:val="0070C0"/>
          <w:sz w:val="20"/>
          <w:szCs w:val="20"/>
        </w:rPr>
      </w:pPr>
    </w:p>
    <w:p w14:paraId="0B2C467D" w14:textId="5F955AA5" w:rsidR="00040896" w:rsidRPr="00872920" w:rsidRDefault="00040896" w:rsidP="00040896">
      <w:pPr>
        <w:pBdr>
          <w:top w:val="nil"/>
          <w:left w:val="nil"/>
          <w:bottom w:val="nil"/>
          <w:right w:val="nil"/>
          <w:between w:val="nil"/>
        </w:pBdr>
        <w:spacing w:after="0" w:line="240" w:lineRule="auto"/>
        <w:jc w:val="both"/>
        <w:rPr>
          <w:rFonts w:asciiTheme="majorHAnsi" w:hAnsiTheme="majorHAnsi" w:cstheme="majorHAnsi"/>
          <w:b/>
          <w:color w:val="000000"/>
          <w:sz w:val="20"/>
          <w:szCs w:val="20"/>
          <w:u w:val="single"/>
        </w:rPr>
      </w:pPr>
      <w:r w:rsidRPr="00872920">
        <w:rPr>
          <w:rFonts w:asciiTheme="majorHAnsi" w:hAnsiTheme="majorHAnsi" w:cstheme="majorHAnsi"/>
          <w:b/>
          <w:color w:val="000000"/>
          <w:sz w:val="20"/>
          <w:szCs w:val="20"/>
          <w:u w:val="single"/>
        </w:rPr>
        <w:t>Responsibilities:</w:t>
      </w:r>
    </w:p>
    <w:p w14:paraId="7E10ECEE" w14:textId="100EECF7" w:rsidR="00950559" w:rsidRPr="00872920" w:rsidRDefault="00040896" w:rsidP="00615755">
      <w:pPr>
        <w:pStyle w:val="ListParagraph"/>
        <w:numPr>
          <w:ilvl w:val="0"/>
          <w:numId w:val="28"/>
        </w:numPr>
        <w:pBdr>
          <w:top w:val="nil"/>
          <w:left w:val="nil"/>
          <w:bottom w:val="nil"/>
          <w:right w:val="nil"/>
          <w:between w:val="nil"/>
        </w:pBdr>
        <w:spacing w:after="0" w:line="240" w:lineRule="auto"/>
        <w:jc w:val="both"/>
        <w:rPr>
          <w:rFonts w:asciiTheme="majorHAnsi" w:hAnsiTheme="majorHAnsi" w:cstheme="majorHAnsi"/>
          <w:color w:val="000000"/>
          <w:sz w:val="20"/>
          <w:szCs w:val="20"/>
        </w:rPr>
      </w:pPr>
      <w:r w:rsidRPr="00872920">
        <w:rPr>
          <w:rFonts w:asciiTheme="majorHAnsi" w:hAnsiTheme="majorHAnsi" w:cstheme="majorHAnsi"/>
          <w:color w:val="000000"/>
          <w:sz w:val="20"/>
          <w:szCs w:val="20"/>
        </w:rPr>
        <w:t>Managing Azure Cloud Environment for the Boeing airline client.</w:t>
      </w:r>
    </w:p>
    <w:p w14:paraId="4253C78E" w14:textId="7E010B6C" w:rsidR="00CF7524" w:rsidRPr="00872920" w:rsidRDefault="00CF7524" w:rsidP="00950559">
      <w:pPr>
        <w:pStyle w:val="ListParagraph"/>
        <w:numPr>
          <w:ilvl w:val="0"/>
          <w:numId w:val="28"/>
        </w:numPr>
        <w:spacing w:after="0" w:line="240" w:lineRule="auto"/>
        <w:jc w:val="both"/>
        <w:rPr>
          <w:rFonts w:asciiTheme="majorHAnsi" w:hAnsiTheme="majorHAnsi" w:cstheme="majorHAnsi"/>
          <w:color w:val="000000"/>
          <w:sz w:val="20"/>
          <w:szCs w:val="20"/>
        </w:rPr>
      </w:pPr>
      <w:r w:rsidRPr="00872920">
        <w:rPr>
          <w:rFonts w:asciiTheme="majorHAnsi" w:hAnsiTheme="majorHAnsi" w:cstheme="majorHAnsi"/>
          <w:color w:val="000000"/>
          <w:sz w:val="20"/>
          <w:szCs w:val="20"/>
        </w:rPr>
        <w:t xml:space="preserve">Orchestrating </w:t>
      </w:r>
      <w:r w:rsidRPr="00872920">
        <w:rPr>
          <w:rFonts w:asciiTheme="majorHAnsi" w:hAnsiTheme="majorHAnsi" w:cstheme="majorHAnsi"/>
          <w:b/>
          <w:bCs/>
          <w:color w:val="000000"/>
          <w:sz w:val="20"/>
          <w:szCs w:val="20"/>
        </w:rPr>
        <w:t>Azure Landing Zones</w:t>
      </w:r>
      <w:r w:rsidRPr="00872920">
        <w:rPr>
          <w:rFonts w:asciiTheme="majorHAnsi" w:hAnsiTheme="majorHAnsi" w:cstheme="majorHAnsi"/>
          <w:color w:val="000000"/>
          <w:sz w:val="20"/>
          <w:szCs w:val="20"/>
        </w:rPr>
        <w:t>, Hub and Spoke architecture, DR Strategy.</w:t>
      </w:r>
    </w:p>
    <w:p w14:paraId="43FF8936" w14:textId="546E1847" w:rsidR="00950559" w:rsidRPr="00872920" w:rsidRDefault="00950559" w:rsidP="00950559">
      <w:pPr>
        <w:pStyle w:val="ListParagraph"/>
        <w:numPr>
          <w:ilvl w:val="0"/>
          <w:numId w:val="28"/>
        </w:numPr>
        <w:spacing w:after="0" w:line="240" w:lineRule="auto"/>
        <w:jc w:val="both"/>
        <w:rPr>
          <w:rFonts w:asciiTheme="majorHAnsi" w:hAnsiTheme="majorHAnsi" w:cstheme="majorHAnsi"/>
          <w:color w:val="000000"/>
          <w:sz w:val="20"/>
          <w:szCs w:val="20"/>
        </w:rPr>
      </w:pPr>
      <w:r w:rsidRPr="00872920">
        <w:rPr>
          <w:rFonts w:asciiTheme="majorHAnsi" w:hAnsiTheme="majorHAnsi" w:cstheme="majorHAnsi"/>
          <w:color w:val="000000"/>
          <w:sz w:val="20"/>
          <w:szCs w:val="20"/>
        </w:rPr>
        <w:t xml:space="preserve">Creating and managing the Azure Networking services like Load balancer, app gateway, </w:t>
      </w:r>
      <w:proofErr w:type="spellStart"/>
      <w:r w:rsidRPr="00872920">
        <w:rPr>
          <w:rFonts w:asciiTheme="majorHAnsi" w:hAnsiTheme="majorHAnsi" w:cstheme="majorHAnsi"/>
          <w:color w:val="000000"/>
          <w:sz w:val="20"/>
          <w:szCs w:val="20"/>
        </w:rPr>
        <w:t>VNet’s</w:t>
      </w:r>
      <w:proofErr w:type="spellEnd"/>
      <w:r w:rsidRPr="00872920">
        <w:rPr>
          <w:rFonts w:asciiTheme="majorHAnsi" w:hAnsiTheme="majorHAnsi" w:cstheme="majorHAnsi"/>
          <w:color w:val="000000"/>
          <w:sz w:val="20"/>
          <w:szCs w:val="20"/>
        </w:rPr>
        <w:t>, NSG and ASG’s.</w:t>
      </w:r>
    </w:p>
    <w:p w14:paraId="56EF8695" w14:textId="55560DFF" w:rsidR="006E221A" w:rsidRPr="00872920" w:rsidRDefault="006E221A" w:rsidP="00950559">
      <w:pPr>
        <w:pStyle w:val="ListParagraph"/>
        <w:numPr>
          <w:ilvl w:val="0"/>
          <w:numId w:val="28"/>
        </w:numPr>
        <w:spacing w:after="0" w:line="240" w:lineRule="auto"/>
        <w:jc w:val="both"/>
        <w:rPr>
          <w:rFonts w:asciiTheme="majorHAnsi" w:hAnsiTheme="majorHAnsi" w:cstheme="majorHAnsi"/>
          <w:color w:val="000000"/>
          <w:sz w:val="20"/>
          <w:szCs w:val="20"/>
        </w:rPr>
      </w:pPr>
      <w:r w:rsidRPr="00872920">
        <w:rPr>
          <w:rFonts w:asciiTheme="majorHAnsi" w:hAnsiTheme="majorHAnsi" w:cstheme="majorHAnsi"/>
          <w:color w:val="000000"/>
          <w:sz w:val="20"/>
          <w:szCs w:val="20"/>
        </w:rPr>
        <w:t>Design and orchestrate the Azure Front door for content delivery network across the globe.</w:t>
      </w:r>
    </w:p>
    <w:p w14:paraId="536AD62F" w14:textId="760669A7" w:rsidR="00950559" w:rsidRPr="00872920" w:rsidRDefault="00A86B81" w:rsidP="00A86B81">
      <w:pPr>
        <w:pStyle w:val="ListParagraph"/>
        <w:numPr>
          <w:ilvl w:val="0"/>
          <w:numId w:val="28"/>
        </w:numPr>
        <w:spacing w:after="0" w:line="240" w:lineRule="auto"/>
        <w:jc w:val="both"/>
        <w:rPr>
          <w:rFonts w:asciiTheme="majorHAnsi" w:hAnsiTheme="majorHAnsi" w:cstheme="majorHAnsi"/>
          <w:color w:val="000000"/>
          <w:sz w:val="20"/>
          <w:szCs w:val="20"/>
        </w:rPr>
      </w:pPr>
      <w:r w:rsidRPr="00872920">
        <w:rPr>
          <w:rFonts w:asciiTheme="majorHAnsi" w:hAnsiTheme="majorHAnsi" w:cstheme="majorHAnsi"/>
          <w:color w:val="000000"/>
          <w:sz w:val="20"/>
          <w:szCs w:val="20"/>
        </w:rPr>
        <w:t>Implementing services like Azure Logic Apps, Azure API Management, Azure Functions &amp; native services, Azure Event Grid, Cosmos DB, MS SQL, Azure SQL, Network groups, Private endpoints.</w:t>
      </w:r>
    </w:p>
    <w:p w14:paraId="44A79DF8" w14:textId="2FF6ADC4" w:rsidR="00950559" w:rsidRPr="00872920" w:rsidRDefault="00950559" w:rsidP="00950559">
      <w:pPr>
        <w:pStyle w:val="ListParagraph"/>
        <w:numPr>
          <w:ilvl w:val="0"/>
          <w:numId w:val="28"/>
        </w:numPr>
        <w:spacing w:after="0" w:line="240" w:lineRule="auto"/>
        <w:jc w:val="both"/>
        <w:rPr>
          <w:rFonts w:asciiTheme="majorHAnsi" w:hAnsiTheme="majorHAnsi" w:cstheme="majorHAnsi"/>
          <w:color w:val="000000"/>
          <w:sz w:val="20"/>
          <w:szCs w:val="20"/>
        </w:rPr>
      </w:pPr>
      <w:r w:rsidRPr="00872920">
        <w:rPr>
          <w:rFonts w:asciiTheme="majorHAnsi" w:hAnsiTheme="majorHAnsi" w:cstheme="majorHAnsi"/>
          <w:color w:val="000000"/>
          <w:sz w:val="20"/>
          <w:szCs w:val="20"/>
        </w:rPr>
        <w:t>Deploying the Azure resources like Web Apps</w:t>
      </w:r>
      <w:r w:rsidR="00A86B81" w:rsidRPr="00872920">
        <w:rPr>
          <w:rFonts w:asciiTheme="majorHAnsi" w:hAnsiTheme="majorHAnsi" w:cstheme="majorHAnsi"/>
          <w:color w:val="000000"/>
          <w:sz w:val="20"/>
          <w:szCs w:val="20"/>
        </w:rPr>
        <w:t xml:space="preserve">, </w:t>
      </w:r>
      <w:r w:rsidRPr="00872920">
        <w:rPr>
          <w:rFonts w:asciiTheme="majorHAnsi" w:hAnsiTheme="majorHAnsi" w:cstheme="majorHAnsi"/>
          <w:color w:val="000000"/>
          <w:sz w:val="20"/>
          <w:szCs w:val="20"/>
        </w:rPr>
        <w:t xml:space="preserve">app gateway using customized ARM templates. </w:t>
      </w:r>
    </w:p>
    <w:p w14:paraId="3681ED36" w14:textId="41BA1A25" w:rsidR="0071757F" w:rsidRPr="00872920" w:rsidRDefault="0071757F" w:rsidP="00950559">
      <w:pPr>
        <w:pStyle w:val="ListParagraph"/>
        <w:numPr>
          <w:ilvl w:val="0"/>
          <w:numId w:val="28"/>
        </w:numPr>
        <w:spacing w:after="0" w:line="240" w:lineRule="auto"/>
        <w:jc w:val="both"/>
        <w:rPr>
          <w:rFonts w:asciiTheme="majorHAnsi" w:hAnsiTheme="majorHAnsi" w:cstheme="majorHAnsi"/>
          <w:color w:val="000000"/>
          <w:sz w:val="20"/>
          <w:szCs w:val="20"/>
        </w:rPr>
      </w:pPr>
      <w:r w:rsidRPr="00872920">
        <w:rPr>
          <w:rFonts w:asciiTheme="majorHAnsi" w:eastAsia="Times New Roman" w:hAnsiTheme="majorHAnsi" w:cstheme="majorHAnsi"/>
          <w:sz w:val="20"/>
          <w:szCs w:val="20"/>
        </w:rPr>
        <w:lastRenderedPageBreak/>
        <w:t xml:space="preserve">Deploying the Azure Networking services like NSG, ASG, Load Balancers, App gateways, Traffic Manager, </w:t>
      </w:r>
      <w:proofErr w:type="spellStart"/>
      <w:r w:rsidRPr="00872920">
        <w:rPr>
          <w:rFonts w:asciiTheme="majorHAnsi" w:eastAsia="Times New Roman" w:hAnsiTheme="majorHAnsi" w:cstheme="majorHAnsi"/>
          <w:sz w:val="20"/>
          <w:szCs w:val="20"/>
        </w:rPr>
        <w:t>VNet’s</w:t>
      </w:r>
      <w:proofErr w:type="spellEnd"/>
      <w:r w:rsidRPr="00872920">
        <w:rPr>
          <w:rFonts w:asciiTheme="majorHAnsi" w:eastAsia="Times New Roman" w:hAnsiTheme="majorHAnsi" w:cstheme="majorHAnsi"/>
          <w:sz w:val="20"/>
          <w:szCs w:val="20"/>
        </w:rPr>
        <w:t>, Site-to-site VPN, Point-to-Site VPN and Express Route.</w:t>
      </w:r>
    </w:p>
    <w:p w14:paraId="25751710" w14:textId="3531ADDA" w:rsidR="00636293" w:rsidRPr="00872920" w:rsidRDefault="00636293" w:rsidP="00950559">
      <w:pPr>
        <w:pStyle w:val="ListParagraph"/>
        <w:numPr>
          <w:ilvl w:val="0"/>
          <w:numId w:val="28"/>
        </w:numPr>
        <w:spacing w:after="0" w:line="240" w:lineRule="auto"/>
        <w:jc w:val="both"/>
        <w:rPr>
          <w:rFonts w:asciiTheme="majorHAnsi" w:hAnsiTheme="majorHAnsi" w:cstheme="majorHAnsi"/>
          <w:color w:val="000000"/>
          <w:sz w:val="20"/>
          <w:szCs w:val="20"/>
        </w:rPr>
      </w:pPr>
      <w:r w:rsidRPr="00872920">
        <w:rPr>
          <w:rFonts w:asciiTheme="majorHAnsi" w:hAnsiTheme="majorHAnsi" w:cstheme="majorHAnsi"/>
          <w:color w:val="000000"/>
          <w:sz w:val="20"/>
          <w:szCs w:val="20"/>
        </w:rPr>
        <w:t xml:space="preserve">Configurating Docker and </w:t>
      </w:r>
      <w:r w:rsidR="006062C0" w:rsidRPr="00872920">
        <w:rPr>
          <w:rFonts w:asciiTheme="majorHAnsi" w:hAnsiTheme="majorHAnsi" w:cstheme="majorHAnsi"/>
          <w:b/>
          <w:bCs/>
          <w:color w:val="000000"/>
          <w:sz w:val="20"/>
          <w:szCs w:val="20"/>
        </w:rPr>
        <w:t>Kubernetes</w:t>
      </w:r>
      <w:r w:rsidRPr="00872920">
        <w:rPr>
          <w:rFonts w:asciiTheme="majorHAnsi" w:hAnsiTheme="majorHAnsi" w:cstheme="majorHAnsi"/>
          <w:color w:val="000000"/>
          <w:sz w:val="20"/>
          <w:szCs w:val="20"/>
        </w:rPr>
        <w:t xml:space="preserve"> containers.</w:t>
      </w:r>
    </w:p>
    <w:p w14:paraId="747E2D65" w14:textId="0CA3987C" w:rsidR="00A86B81" w:rsidRPr="00872920" w:rsidRDefault="00950559" w:rsidP="00A86B81">
      <w:pPr>
        <w:pStyle w:val="ListParagraph"/>
        <w:numPr>
          <w:ilvl w:val="0"/>
          <w:numId w:val="28"/>
        </w:numPr>
        <w:spacing w:after="0" w:line="240" w:lineRule="auto"/>
        <w:jc w:val="both"/>
        <w:rPr>
          <w:rFonts w:asciiTheme="majorHAnsi" w:hAnsiTheme="majorHAnsi" w:cstheme="majorHAnsi"/>
          <w:color w:val="000000"/>
          <w:sz w:val="20"/>
          <w:szCs w:val="20"/>
        </w:rPr>
      </w:pPr>
      <w:r w:rsidRPr="00872920">
        <w:rPr>
          <w:rFonts w:asciiTheme="majorHAnsi" w:hAnsiTheme="majorHAnsi" w:cstheme="majorHAnsi"/>
          <w:color w:val="000000"/>
          <w:sz w:val="20"/>
          <w:szCs w:val="20"/>
        </w:rPr>
        <w:t xml:space="preserve">Creating Storage accounts, </w:t>
      </w:r>
      <w:r w:rsidR="006062C0" w:rsidRPr="00872920">
        <w:rPr>
          <w:rFonts w:asciiTheme="majorHAnsi" w:hAnsiTheme="majorHAnsi" w:cstheme="majorHAnsi"/>
          <w:color w:val="000000"/>
          <w:sz w:val="20"/>
          <w:szCs w:val="20"/>
        </w:rPr>
        <w:t>blobs,</w:t>
      </w:r>
      <w:r w:rsidRPr="00872920">
        <w:rPr>
          <w:rFonts w:asciiTheme="majorHAnsi" w:hAnsiTheme="majorHAnsi" w:cstheme="majorHAnsi"/>
          <w:color w:val="000000"/>
          <w:sz w:val="20"/>
          <w:szCs w:val="20"/>
        </w:rPr>
        <w:t xml:space="preserve"> and SAS tokens.</w:t>
      </w:r>
    </w:p>
    <w:p w14:paraId="22C3BD66" w14:textId="1D801F39" w:rsidR="00A86B81" w:rsidRPr="00872920" w:rsidRDefault="00A86B81" w:rsidP="00A86B81">
      <w:pPr>
        <w:pStyle w:val="ListParagraph"/>
        <w:numPr>
          <w:ilvl w:val="0"/>
          <w:numId w:val="28"/>
        </w:numPr>
        <w:spacing w:after="0" w:line="240" w:lineRule="auto"/>
        <w:jc w:val="both"/>
        <w:rPr>
          <w:rFonts w:asciiTheme="majorHAnsi" w:hAnsiTheme="majorHAnsi" w:cstheme="majorHAnsi"/>
          <w:color w:val="000000"/>
          <w:sz w:val="20"/>
          <w:szCs w:val="20"/>
        </w:rPr>
      </w:pPr>
      <w:r w:rsidRPr="00872920">
        <w:rPr>
          <w:rFonts w:asciiTheme="majorHAnsi" w:hAnsiTheme="majorHAnsi" w:cstheme="majorHAnsi"/>
          <w:color w:val="000000"/>
          <w:sz w:val="20"/>
          <w:szCs w:val="20"/>
        </w:rPr>
        <w:t>Migrating applications from on-prem to Azure.</w:t>
      </w:r>
    </w:p>
    <w:p w14:paraId="4C967F56" w14:textId="77777777" w:rsidR="00615755" w:rsidRPr="00872920" w:rsidRDefault="00615755" w:rsidP="00950559">
      <w:pPr>
        <w:pStyle w:val="ListParagraph"/>
        <w:numPr>
          <w:ilvl w:val="0"/>
          <w:numId w:val="28"/>
        </w:numPr>
        <w:spacing w:after="0" w:line="240" w:lineRule="auto"/>
        <w:jc w:val="both"/>
        <w:rPr>
          <w:rFonts w:asciiTheme="majorHAnsi" w:hAnsiTheme="majorHAnsi" w:cstheme="majorHAnsi"/>
          <w:color w:val="000000"/>
          <w:sz w:val="20"/>
          <w:szCs w:val="20"/>
        </w:rPr>
      </w:pPr>
      <w:r w:rsidRPr="00872920">
        <w:rPr>
          <w:rFonts w:asciiTheme="majorHAnsi" w:hAnsiTheme="majorHAnsi" w:cstheme="majorHAnsi"/>
          <w:sz w:val="20"/>
          <w:szCs w:val="20"/>
        </w:rPr>
        <w:t xml:space="preserve">Ensured </w:t>
      </w:r>
      <w:r w:rsidRPr="00872920">
        <w:rPr>
          <w:rStyle w:val="Strong"/>
          <w:rFonts w:asciiTheme="majorHAnsi" w:hAnsiTheme="majorHAnsi" w:cstheme="majorHAnsi"/>
          <w:sz w:val="20"/>
          <w:szCs w:val="20"/>
        </w:rPr>
        <w:t>compliance with security frameworks</w:t>
      </w:r>
      <w:r w:rsidRPr="00872920">
        <w:rPr>
          <w:rFonts w:asciiTheme="majorHAnsi" w:hAnsiTheme="majorHAnsi" w:cstheme="majorHAnsi"/>
          <w:sz w:val="20"/>
          <w:szCs w:val="20"/>
        </w:rPr>
        <w:t xml:space="preserve"> like </w:t>
      </w:r>
      <w:r w:rsidRPr="00872920">
        <w:rPr>
          <w:rStyle w:val="Strong"/>
          <w:rFonts w:asciiTheme="majorHAnsi" w:hAnsiTheme="majorHAnsi" w:cstheme="majorHAnsi"/>
          <w:sz w:val="20"/>
          <w:szCs w:val="20"/>
        </w:rPr>
        <w:t>ISO 27001, NIST, SOC 2, and GDPR</w:t>
      </w:r>
      <w:r w:rsidRPr="00872920">
        <w:rPr>
          <w:rFonts w:asciiTheme="majorHAnsi" w:hAnsiTheme="majorHAnsi" w:cstheme="majorHAnsi"/>
          <w:sz w:val="20"/>
          <w:szCs w:val="20"/>
        </w:rPr>
        <w:t xml:space="preserve"> by configuring </w:t>
      </w:r>
      <w:r w:rsidRPr="00872920">
        <w:rPr>
          <w:rStyle w:val="Strong"/>
          <w:rFonts w:asciiTheme="majorHAnsi" w:hAnsiTheme="majorHAnsi" w:cstheme="majorHAnsi"/>
          <w:sz w:val="20"/>
          <w:szCs w:val="20"/>
        </w:rPr>
        <w:t>Microsoft Defender for Cloud and Compliance Manager</w:t>
      </w:r>
      <w:r w:rsidRPr="00872920">
        <w:rPr>
          <w:rFonts w:asciiTheme="majorHAnsi" w:hAnsiTheme="majorHAnsi" w:cstheme="majorHAnsi"/>
          <w:sz w:val="20"/>
          <w:szCs w:val="20"/>
        </w:rPr>
        <w:t>.</w:t>
      </w:r>
    </w:p>
    <w:p w14:paraId="25661F28" w14:textId="00F64C8C" w:rsidR="00EB5234" w:rsidRPr="00872920" w:rsidRDefault="00EB5234" w:rsidP="00950559">
      <w:pPr>
        <w:pStyle w:val="ListParagraph"/>
        <w:numPr>
          <w:ilvl w:val="0"/>
          <w:numId w:val="28"/>
        </w:numPr>
        <w:spacing w:after="0" w:line="240" w:lineRule="auto"/>
        <w:jc w:val="both"/>
        <w:rPr>
          <w:rFonts w:asciiTheme="majorHAnsi" w:hAnsiTheme="majorHAnsi" w:cstheme="majorHAnsi"/>
          <w:color w:val="000000"/>
          <w:sz w:val="20"/>
          <w:szCs w:val="20"/>
        </w:rPr>
      </w:pPr>
      <w:r w:rsidRPr="00872920">
        <w:rPr>
          <w:rFonts w:asciiTheme="majorHAnsi" w:hAnsiTheme="majorHAnsi" w:cstheme="majorHAnsi"/>
          <w:color w:val="000000"/>
          <w:sz w:val="20"/>
          <w:szCs w:val="20"/>
        </w:rPr>
        <w:t xml:space="preserve">Configuring AD connect to synchronize </w:t>
      </w:r>
      <w:proofErr w:type="gramStart"/>
      <w:r w:rsidRPr="00872920">
        <w:rPr>
          <w:rFonts w:asciiTheme="majorHAnsi" w:hAnsiTheme="majorHAnsi" w:cstheme="majorHAnsi"/>
          <w:color w:val="000000"/>
          <w:sz w:val="20"/>
          <w:szCs w:val="20"/>
        </w:rPr>
        <w:t>on-premise</w:t>
      </w:r>
      <w:proofErr w:type="gramEnd"/>
      <w:r w:rsidRPr="00872920">
        <w:rPr>
          <w:rFonts w:asciiTheme="majorHAnsi" w:hAnsiTheme="majorHAnsi" w:cstheme="majorHAnsi"/>
          <w:color w:val="000000"/>
          <w:sz w:val="20"/>
          <w:szCs w:val="20"/>
        </w:rPr>
        <w:t xml:space="preserve"> AD and Azure Entra.</w:t>
      </w:r>
    </w:p>
    <w:p w14:paraId="3EC4D827" w14:textId="27C3A478" w:rsidR="00EB5234" w:rsidRPr="00872920" w:rsidRDefault="00EB5234" w:rsidP="00950559">
      <w:pPr>
        <w:pStyle w:val="ListParagraph"/>
        <w:numPr>
          <w:ilvl w:val="0"/>
          <w:numId w:val="28"/>
        </w:numPr>
        <w:spacing w:after="0" w:line="240" w:lineRule="auto"/>
        <w:jc w:val="both"/>
        <w:rPr>
          <w:rFonts w:asciiTheme="majorHAnsi" w:hAnsiTheme="majorHAnsi" w:cstheme="majorHAnsi"/>
          <w:color w:val="000000"/>
          <w:sz w:val="20"/>
          <w:szCs w:val="20"/>
        </w:rPr>
      </w:pPr>
      <w:r w:rsidRPr="00872920">
        <w:rPr>
          <w:rFonts w:asciiTheme="majorHAnsi" w:hAnsiTheme="majorHAnsi" w:cstheme="majorHAnsi"/>
          <w:color w:val="000000"/>
          <w:sz w:val="20"/>
          <w:szCs w:val="20"/>
        </w:rPr>
        <w:t xml:space="preserve">Implementing Conditional Access policies and </w:t>
      </w:r>
      <w:r w:rsidRPr="00872920">
        <w:rPr>
          <w:rFonts w:asciiTheme="majorHAnsi" w:hAnsiTheme="majorHAnsi" w:cstheme="majorHAnsi"/>
          <w:b/>
          <w:bCs/>
          <w:color w:val="000000"/>
          <w:sz w:val="20"/>
          <w:szCs w:val="20"/>
        </w:rPr>
        <w:t xml:space="preserve">Privileged Identity Management </w:t>
      </w:r>
      <w:r w:rsidRPr="00872920">
        <w:rPr>
          <w:rFonts w:asciiTheme="majorHAnsi" w:hAnsiTheme="majorHAnsi" w:cstheme="majorHAnsi"/>
          <w:color w:val="000000"/>
          <w:sz w:val="20"/>
          <w:szCs w:val="20"/>
        </w:rPr>
        <w:t>to managing the IAM.</w:t>
      </w:r>
    </w:p>
    <w:p w14:paraId="2C87CF41" w14:textId="77777777" w:rsidR="00950559" w:rsidRPr="00872920" w:rsidRDefault="00950559" w:rsidP="00950559">
      <w:pPr>
        <w:pStyle w:val="ListParagraph"/>
        <w:numPr>
          <w:ilvl w:val="0"/>
          <w:numId w:val="28"/>
        </w:numPr>
        <w:spacing w:after="0" w:line="240" w:lineRule="auto"/>
        <w:jc w:val="both"/>
        <w:rPr>
          <w:rFonts w:asciiTheme="majorHAnsi" w:hAnsiTheme="majorHAnsi" w:cstheme="majorHAnsi"/>
          <w:b/>
          <w:color w:val="000000"/>
          <w:sz w:val="20"/>
          <w:szCs w:val="20"/>
          <w:u w:val="single"/>
        </w:rPr>
      </w:pPr>
      <w:r w:rsidRPr="00872920">
        <w:rPr>
          <w:rFonts w:asciiTheme="majorHAnsi" w:eastAsia="Times New Roman" w:hAnsiTheme="majorHAnsi" w:cstheme="majorHAnsi"/>
          <w:sz w:val="20"/>
          <w:szCs w:val="20"/>
        </w:rPr>
        <w:t>Creating and maintaining database backups and recovery plans.</w:t>
      </w:r>
    </w:p>
    <w:p w14:paraId="2396784C" w14:textId="35B2D2E4" w:rsidR="006062C0" w:rsidRPr="00872920" w:rsidRDefault="006062C0" w:rsidP="00950559">
      <w:pPr>
        <w:pStyle w:val="ListParagraph"/>
        <w:numPr>
          <w:ilvl w:val="0"/>
          <w:numId w:val="28"/>
        </w:numPr>
        <w:spacing w:after="0" w:line="240" w:lineRule="auto"/>
        <w:jc w:val="both"/>
        <w:rPr>
          <w:rFonts w:asciiTheme="majorHAnsi" w:hAnsiTheme="majorHAnsi" w:cstheme="majorHAnsi"/>
          <w:b/>
          <w:color w:val="000000"/>
          <w:sz w:val="20"/>
          <w:szCs w:val="20"/>
          <w:u w:val="single"/>
        </w:rPr>
      </w:pPr>
      <w:r w:rsidRPr="00872920">
        <w:rPr>
          <w:rFonts w:asciiTheme="majorHAnsi" w:eastAsia="Times New Roman" w:hAnsiTheme="majorHAnsi" w:cstheme="majorHAnsi"/>
          <w:sz w:val="20"/>
          <w:szCs w:val="20"/>
        </w:rPr>
        <w:t xml:space="preserve">Manage and Controlling risk using </w:t>
      </w:r>
      <w:r w:rsidRPr="00872920">
        <w:rPr>
          <w:rFonts w:asciiTheme="majorHAnsi" w:eastAsia="Times New Roman" w:hAnsiTheme="majorHAnsi" w:cstheme="majorHAnsi"/>
          <w:b/>
          <w:bCs/>
          <w:sz w:val="20"/>
          <w:szCs w:val="20"/>
        </w:rPr>
        <w:t>Azure Governances, Azure Security center</w:t>
      </w:r>
      <w:r w:rsidRPr="00872920">
        <w:rPr>
          <w:rFonts w:asciiTheme="majorHAnsi" w:eastAsia="Times New Roman" w:hAnsiTheme="majorHAnsi" w:cstheme="majorHAnsi"/>
          <w:sz w:val="20"/>
          <w:szCs w:val="20"/>
        </w:rPr>
        <w:t>.</w:t>
      </w:r>
    </w:p>
    <w:p w14:paraId="18E40FDF" w14:textId="77777777" w:rsidR="003A2EF4" w:rsidRPr="00872920" w:rsidRDefault="003A2EF4" w:rsidP="00950559">
      <w:pPr>
        <w:pStyle w:val="ListParagraph"/>
        <w:numPr>
          <w:ilvl w:val="0"/>
          <w:numId w:val="28"/>
        </w:numPr>
        <w:spacing w:after="0" w:line="240" w:lineRule="auto"/>
        <w:jc w:val="both"/>
        <w:rPr>
          <w:rFonts w:asciiTheme="majorHAnsi" w:eastAsia="Times New Roman" w:hAnsiTheme="majorHAnsi" w:cstheme="majorHAnsi"/>
          <w:sz w:val="20"/>
          <w:szCs w:val="20"/>
        </w:rPr>
      </w:pPr>
      <w:r w:rsidRPr="00872920">
        <w:rPr>
          <w:rFonts w:asciiTheme="majorHAnsi" w:hAnsiTheme="majorHAnsi" w:cstheme="majorHAnsi"/>
          <w:sz w:val="20"/>
          <w:szCs w:val="20"/>
        </w:rPr>
        <w:t>Designed &amp; deployed</w:t>
      </w:r>
      <w:r w:rsidRPr="00872920">
        <w:rPr>
          <w:rFonts w:asciiTheme="majorHAnsi" w:hAnsiTheme="majorHAnsi" w:cstheme="majorHAnsi"/>
          <w:b/>
          <w:bCs/>
          <w:sz w:val="20"/>
          <w:szCs w:val="20"/>
        </w:rPr>
        <w:t xml:space="preserve"> SaaS solutions on Azure</w:t>
      </w:r>
      <w:r w:rsidRPr="00872920">
        <w:rPr>
          <w:rFonts w:asciiTheme="majorHAnsi" w:hAnsiTheme="majorHAnsi" w:cstheme="majorHAnsi"/>
          <w:sz w:val="20"/>
          <w:szCs w:val="20"/>
        </w:rPr>
        <w:t>, leveraging services like Azure App Service, Azure Functions, and Azure API Management.</w:t>
      </w:r>
    </w:p>
    <w:p w14:paraId="6F51B040" w14:textId="377C4C7F" w:rsidR="003A2EF4" w:rsidRPr="00872920" w:rsidRDefault="003A2EF4" w:rsidP="00950559">
      <w:pPr>
        <w:pStyle w:val="ListParagraph"/>
        <w:numPr>
          <w:ilvl w:val="0"/>
          <w:numId w:val="28"/>
        </w:numP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Integrated</w:t>
      </w:r>
      <w:r w:rsidRPr="00872920">
        <w:rPr>
          <w:rFonts w:asciiTheme="majorHAnsi" w:eastAsia="Times New Roman" w:hAnsiTheme="majorHAnsi" w:cstheme="majorHAnsi"/>
          <w:b/>
          <w:bCs/>
          <w:sz w:val="20"/>
          <w:szCs w:val="20"/>
        </w:rPr>
        <w:t xml:space="preserve"> Azure SaaS offerings</w:t>
      </w:r>
      <w:r w:rsidRPr="00872920">
        <w:rPr>
          <w:rFonts w:asciiTheme="majorHAnsi" w:eastAsia="Times New Roman" w:hAnsiTheme="majorHAnsi" w:cstheme="majorHAnsi"/>
          <w:sz w:val="20"/>
          <w:szCs w:val="20"/>
        </w:rPr>
        <w:t xml:space="preserve"> (e.g., Microsoft 365, Dynamics 365) with enterprise applications for seamless business operations.</w:t>
      </w:r>
    </w:p>
    <w:p w14:paraId="1977EAEF" w14:textId="3AC546D2" w:rsidR="003A2EF4" w:rsidRPr="00872920" w:rsidRDefault="003A2EF4" w:rsidP="00950559">
      <w:pPr>
        <w:pStyle w:val="ListParagraph"/>
        <w:numPr>
          <w:ilvl w:val="0"/>
          <w:numId w:val="28"/>
        </w:numP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Leveraged</w:t>
      </w:r>
      <w:r w:rsidRPr="00872920">
        <w:rPr>
          <w:rFonts w:asciiTheme="majorHAnsi" w:eastAsia="Times New Roman" w:hAnsiTheme="majorHAnsi" w:cstheme="majorHAnsi"/>
          <w:b/>
          <w:bCs/>
          <w:sz w:val="20"/>
          <w:szCs w:val="20"/>
        </w:rPr>
        <w:t xml:space="preserve"> Azure Logic Apps and Power Automate</w:t>
      </w:r>
      <w:r w:rsidRPr="00872920">
        <w:rPr>
          <w:rFonts w:asciiTheme="majorHAnsi" w:eastAsia="Times New Roman" w:hAnsiTheme="majorHAnsi" w:cstheme="majorHAnsi"/>
          <w:sz w:val="20"/>
          <w:szCs w:val="20"/>
        </w:rPr>
        <w:t xml:space="preserve"> for workflow automation and SaaS integrations.</w:t>
      </w:r>
    </w:p>
    <w:p w14:paraId="4CC0A70F" w14:textId="6310DC66" w:rsidR="008E41E7" w:rsidRPr="00872920" w:rsidRDefault="008E41E7" w:rsidP="00950559">
      <w:pPr>
        <w:pStyle w:val="ListParagraph"/>
        <w:numPr>
          <w:ilvl w:val="0"/>
          <w:numId w:val="28"/>
        </w:numPr>
        <w:spacing w:after="0" w:line="240" w:lineRule="auto"/>
        <w:jc w:val="both"/>
        <w:rPr>
          <w:rFonts w:asciiTheme="majorHAnsi" w:eastAsia="Times New Roman" w:hAnsiTheme="majorHAnsi" w:cstheme="majorHAnsi"/>
          <w:sz w:val="20"/>
          <w:szCs w:val="20"/>
        </w:rPr>
      </w:pPr>
      <w:r w:rsidRPr="00872920">
        <w:rPr>
          <w:rFonts w:asciiTheme="majorHAnsi" w:eastAsia="Times New Roman" w:hAnsiTheme="majorHAnsi" w:cstheme="majorHAnsi"/>
          <w:sz w:val="20"/>
          <w:szCs w:val="20"/>
        </w:rPr>
        <w:t>Provisioning of PaaS &amp; Data Services including Azure App Services, Azure Data Bricks, Azure Data Lake, Azure Cosmos DB etc.</w:t>
      </w:r>
    </w:p>
    <w:p w14:paraId="61EDF64E" w14:textId="05CCFFED" w:rsidR="00B66A25" w:rsidRPr="00872920" w:rsidRDefault="003A7720" w:rsidP="00950559">
      <w:pPr>
        <w:pStyle w:val="ListParagraph"/>
        <w:numPr>
          <w:ilvl w:val="0"/>
          <w:numId w:val="28"/>
        </w:numPr>
        <w:spacing w:after="0" w:line="240" w:lineRule="auto"/>
        <w:jc w:val="both"/>
        <w:rPr>
          <w:rFonts w:asciiTheme="majorHAnsi" w:hAnsiTheme="majorHAnsi" w:cstheme="majorHAnsi"/>
          <w:b/>
          <w:color w:val="000000"/>
          <w:sz w:val="20"/>
          <w:szCs w:val="20"/>
          <w:u w:val="single"/>
        </w:rPr>
      </w:pPr>
      <w:r w:rsidRPr="00872920">
        <w:rPr>
          <w:rFonts w:asciiTheme="majorHAnsi" w:hAnsiTheme="majorHAnsi" w:cstheme="majorHAnsi"/>
          <w:sz w:val="20"/>
          <w:szCs w:val="20"/>
        </w:rPr>
        <w:t xml:space="preserve">Monitors and manages the security posture of Azure resources, providing threat protection and security recommendations using </w:t>
      </w:r>
      <w:r w:rsidRPr="00872920">
        <w:rPr>
          <w:rFonts w:asciiTheme="majorHAnsi" w:hAnsiTheme="majorHAnsi" w:cstheme="majorHAnsi"/>
          <w:b/>
          <w:bCs/>
          <w:sz w:val="20"/>
          <w:szCs w:val="20"/>
        </w:rPr>
        <w:t xml:space="preserve">Azure </w:t>
      </w:r>
      <w:r w:rsidR="00615755" w:rsidRPr="00872920">
        <w:rPr>
          <w:rFonts w:asciiTheme="majorHAnsi" w:hAnsiTheme="majorHAnsi" w:cstheme="majorHAnsi"/>
          <w:b/>
          <w:bCs/>
          <w:sz w:val="20"/>
          <w:szCs w:val="20"/>
        </w:rPr>
        <w:t>Defender</w:t>
      </w:r>
      <w:r w:rsidRPr="00872920">
        <w:rPr>
          <w:rFonts w:asciiTheme="majorHAnsi" w:hAnsiTheme="majorHAnsi" w:cstheme="majorHAnsi"/>
          <w:sz w:val="20"/>
          <w:szCs w:val="20"/>
        </w:rPr>
        <w:t>.</w:t>
      </w:r>
    </w:p>
    <w:p w14:paraId="1967578C" w14:textId="2A0F2CF1" w:rsidR="003A7720" w:rsidRPr="00872920" w:rsidRDefault="003A7720" w:rsidP="00950559">
      <w:pPr>
        <w:pStyle w:val="ListParagraph"/>
        <w:numPr>
          <w:ilvl w:val="0"/>
          <w:numId w:val="28"/>
        </w:numPr>
        <w:spacing w:after="0" w:line="240" w:lineRule="auto"/>
        <w:jc w:val="both"/>
        <w:rPr>
          <w:rFonts w:asciiTheme="majorHAnsi" w:hAnsiTheme="majorHAnsi" w:cstheme="majorHAnsi"/>
          <w:b/>
          <w:color w:val="000000"/>
          <w:sz w:val="20"/>
          <w:szCs w:val="20"/>
          <w:u w:val="single"/>
        </w:rPr>
      </w:pPr>
      <w:r w:rsidRPr="00872920">
        <w:rPr>
          <w:rFonts w:asciiTheme="majorHAnsi" w:hAnsiTheme="majorHAnsi" w:cstheme="majorHAnsi"/>
          <w:sz w:val="20"/>
          <w:szCs w:val="20"/>
        </w:rPr>
        <w:t>Enforces organizational standards and assesses compliance across Azure resources, ensuring adherence to best practices and regulatory requirements using Azure Policies.</w:t>
      </w:r>
    </w:p>
    <w:p w14:paraId="7BEFE8C6" w14:textId="47176867" w:rsidR="00F63F49" w:rsidRPr="00872920" w:rsidRDefault="003A7720" w:rsidP="00F63F49">
      <w:pPr>
        <w:pStyle w:val="ListParagraph"/>
        <w:numPr>
          <w:ilvl w:val="0"/>
          <w:numId w:val="28"/>
        </w:numPr>
        <w:spacing w:after="0" w:line="240" w:lineRule="auto"/>
        <w:jc w:val="both"/>
        <w:rPr>
          <w:rFonts w:asciiTheme="majorHAnsi" w:hAnsiTheme="majorHAnsi" w:cstheme="majorHAnsi"/>
          <w:b/>
          <w:color w:val="000000"/>
          <w:sz w:val="20"/>
          <w:szCs w:val="20"/>
          <w:u w:val="single"/>
        </w:rPr>
      </w:pPr>
      <w:r w:rsidRPr="00872920">
        <w:rPr>
          <w:rFonts w:asciiTheme="majorHAnsi" w:hAnsiTheme="majorHAnsi" w:cstheme="majorHAnsi"/>
          <w:sz w:val="20"/>
          <w:szCs w:val="20"/>
        </w:rPr>
        <w:t xml:space="preserve">Safeguards sensitive information by securely storing and managing cryptographic keys, secrets, and certificates using </w:t>
      </w:r>
      <w:r w:rsidRPr="00872920">
        <w:rPr>
          <w:rFonts w:asciiTheme="majorHAnsi" w:hAnsiTheme="majorHAnsi" w:cstheme="majorHAnsi"/>
          <w:b/>
          <w:bCs/>
          <w:sz w:val="20"/>
          <w:szCs w:val="20"/>
        </w:rPr>
        <w:t>Azure Key Vaults</w:t>
      </w:r>
      <w:r w:rsidRPr="00872920">
        <w:rPr>
          <w:rFonts w:asciiTheme="majorHAnsi" w:hAnsiTheme="majorHAnsi" w:cstheme="majorHAnsi"/>
          <w:sz w:val="20"/>
          <w:szCs w:val="20"/>
        </w:rPr>
        <w:t>.</w:t>
      </w:r>
    </w:p>
    <w:p w14:paraId="7126C9B3" w14:textId="77777777" w:rsidR="00950559" w:rsidRPr="00872920" w:rsidRDefault="00950559" w:rsidP="00950559">
      <w:pPr>
        <w:pStyle w:val="ListParagraph"/>
        <w:numPr>
          <w:ilvl w:val="0"/>
          <w:numId w:val="28"/>
        </w:numPr>
        <w:spacing w:after="0" w:line="240" w:lineRule="auto"/>
        <w:jc w:val="both"/>
        <w:rPr>
          <w:rFonts w:asciiTheme="majorHAnsi" w:hAnsiTheme="majorHAnsi" w:cstheme="majorHAnsi"/>
          <w:b/>
          <w:color w:val="000000"/>
          <w:sz w:val="20"/>
          <w:szCs w:val="20"/>
          <w:u w:val="single"/>
        </w:rPr>
      </w:pPr>
      <w:r w:rsidRPr="00872920">
        <w:rPr>
          <w:rFonts w:asciiTheme="majorHAnsi" w:hAnsiTheme="majorHAnsi" w:cstheme="majorHAnsi"/>
          <w:color w:val="000000"/>
          <w:sz w:val="20"/>
          <w:szCs w:val="20"/>
        </w:rPr>
        <w:t>Attending daily scrum calls, Sprint plans and PI planning meetings.</w:t>
      </w:r>
    </w:p>
    <w:p w14:paraId="4094AF99" w14:textId="7CA971FD" w:rsidR="00040896" w:rsidRPr="00872920" w:rsidRDefault="00040896" w:rsidP="003B1A5E">
      <w:pPr>
        <w:pBdr>
          <w:top w:val="nil"/>
          <w:left w:val="nil"/>
          <w:bottom w:val="nil"/>
          <w:right w:val="nil"/>
          <w:between w:val="nil"/>
        </w:pBdr>
        <w:spacing w:after="0" w:line="240" w:lineRule="auto"/>
        <w:rPr>
          <w:rFonts w:asciiTheme="majorHAnsi" w:hAnsiTheme="majorHAnsi" w:cstheme="majorHAnsi"/>
          <w:b/>
          <w:color w:val="0070C0"/>
          <w:sz w:val="20"/>
          <w:szCs w:val="20"/>
        </w:rPr>
      </w:pPr>
    </w:p>
    <w:p w14:paraId="0B870128" w14:textId="77777777" w:rsidR="00040896" w:rsidRPr="00872920" w:rsidRDefault="00040896" w:rsidP="00040896">
      <w:pPr>
        <w:pBdr>
          <w:top w:val="nil"/>
          <w:left w:val="nil"/>
          <w:bottom w:val="nil"/>
          <w:right w:val="nil"/>
          <w:between w:val="nil"/>
        </w:pBdr>
        <w:spacing w:after="0" w:line="240" w:lineRule="auto"/>
        <w:rPr>
          <w:rFonts w:asciiTheme="majorHAnsi" w:hAnsiTheme="majorHAnsi" w:cstheme="majorHAnsi"/>
          <w:b/>
          <w:color w:val="0070C0"/>
          <w:sz w:val="20"/>
          <w:szCs w:val="20"/>
        </w:rPr>
      </w:pPr>
    </w:p>
    <w:p w14:paraId="5A924E30" w14:textId="2F2AAD1A" w:rsidR="003B1A5E" w:rsidRPr="00872920" w:rsidRDefault="005B3E59" w:rsidP="003B1A5E">
      <w:pPr>
        <w:pBdr>
          <w:top w:val="nil"/>
          <w:left w:val="nil"/>
          <w:bottom w:val="nil"/>
          <w:right w:val="nil"/>
          <w:between w:val="nil"/>
        </w:pBdr>
        <w:spacing w:after="0" w:line="240" w:lineRule="auto"/>
        <w:rPr>
          <w:rFonts w:asciiTheme="majorHAnsi" w:hAnsiTheme="majorHAnsi" w:cstheme="majorHAnsi"/>
          <w:b/>
          <w:color w:val="0070C0"/>
          <w:sz w:val="20"/>
          <w:szCs w:val="20"/>
        </w:rPr>
      </w:pPr>
      <w:r w:rsidRPr="00872920">
        <w:rPr>
          <w:rFonts w:asciiTheme="majorHAnsi" w:hAnsiTheme="majorHAnsi" w:cstheme="majorHAnsi"/>
          <w:b/>
          <w:color w:val="0070C0"/>
          <w:sz w:val="20"/>
          <w:szCs w:val="20"/>
        </w:rPr>
        <w:t xml:space="preserve">Client: </w:t>
      </w:r>
      <w:proofErr w:type="spellStart"/>
      <w:r w:rsidR="009525BD" w:rsidRPr="00872920">
        <w:rPr>
          <w:rFonts w:asciiTheme="majorHAnsi" w:hAnsiTheme="majorHAnsi" w:cstheme="majorHAnsi"/>
          <w:b/>
          <w:color w:val="0070C0"/>
          <w:sz w:val="20"/>
          <w:szCs w:val="20"/>
        </w:rPr>
        <w:t>Cytel</w:t>
      </w:r>
      <w:proofErr w:type="spellEnd"/>
      <w:r w:rsidR="00CE2BD9" w:rsidRPr="00872920">
        <w:rPr>
          <w:rFonts w:asciiTheme="majorHAnsi" w:hAnsiTheme="majorHAnsi" w:cstheme="majorHAnsi"/>
          <w:b/>
          <w:color w:val="0070C0"/>
          <w:sz w:val="20"/>
          <w:szCs w:val="20"/>
        </w:rPr>
        <w:t>,</w:t>
      </w:r>
      <w:r w:rsidR="00CE2BD9" w:rsidRPr="00872920">
        <w:rPr>
          <w:rFonts w:asciiTheme="majorHAnsi" w:hAnsiTheme="majorHAnsi" w:cstheme="majorHAnsi"/>
          <w:sz w:val="20"/>
          <w:szCs w:val="20"/>
        </w:rPr>
        <w:t xml:space="preserve"> </w:t>
      </w:r>
      <w:r w:rsidR="00040896" w:rsidRPr="00872920">
        <w:rPr>
          <w:rFonts w:asciiTheme="majorHAnsi" w:hAnsiTheme="majorHAnsi" w:cstheme="majorHAnsi"/>
          <w:b/>
          <w:color w:val="0070C0"/>
          <w:sz w:val="20"/>
          <w:szCs w:val="20"/>
        </w:rPr>
        <w:t>Hyderabad, India</w:t>
      </w:r>
      <w:r w:rsidR="00040896" w:rsidRPr="00872920">
        <w:rPr>
          <w:rFonts w:asciiTheme="majorHAnsi" w:hAnsiTheme="majorHAnsi" w:cstheme="majorHAnsi"/>
          <w:b/>
          <w:color w:val="0070C0"/>
          <w:sz w:val="20"/>
          <w:szCs w:val="20"/>
        </w:rPr>
        <w:tab/>
      </w:r>
      <w:r w:rsidR="001B2610" w:rsidRPr="00872920">
        <w:rPr>
          <w:rFonts w:asciiTheme="majorHAnsi" w:hAnsiTheme="majorHAnsi" w:cstheme="majorHAnsi"/>
          <w:b/>
          <w:color w:val="0070C0"/>
          <w:sz w:val="20"/>
          <w:szCs w:val="20"/>
        </w:rPr>
        <w:tab/>
      </w:r>
      <w:r w:rsidR="001B2610" w:rsidRPr="00872920">
        <w:rPr>
          <w:rFonts w:asciiTheme="majorHAnsi" w:hAnsiTheme="majorHAnsi" w:cstheme="majorHAnsi"/>
          <w:b/>
          <w:color w:val="0070C0"/>
          <w:sz w:val="20"/>
          <w:szCs w:val="20"/>
        </w:rPr>
        <w:tab/>
      </w:r>
      <w:r w:rsidR="001B2610" w:rsidRPr="00872920">
        <w:rPr>
          <w:rFonts w:asciiTheme="majorHAnsi" w:hAnsiTheme="majorHAnsi" w:cstheme="majorHAnsi"/>
          <w:b/>
          <w:color w:val="0070C0"/>
          <w:sz w:val="20"/>
          <w:szCs w:val="20"/>
        </w:rPr>
        <w:tab/>
      </w:r>
      <w:r w:rsidR="001B2610" w:rsidRPr="00872920">
        <w:rPr>
          <w:rFonts w:asciiTheme="majorHAnsi" w:hAnsiTheme="majorHAnsi" w:cstheme="majorHAnsi"/>
          <w:b/>
          <w:color w:val="0070C0"/>
          <w:sz w:val="20"/>
          <w:szCs w:val="20"/>
        </w:rPr>
        <w:tab/>
      </w:r>
      <w:r w:rsidR="001B2610" w:rsidRPr="00872920">
        <w:rPr>
          <w:rFonts w:asciiTheme="majorHAnsi" w:hAnsiTheme="majorHAnsi" w:cstheme="majorHAnsi"/>
          <w:b/>
          <w:color w:val="0070C0"/>
          <w:sz w:val="20"/>
          <w:szCs w:val="20"/>
        </w:rPr>
        <w:tab/>
      </w:r>
      <w:r w:rsidR="003B1A5E" w:rsidRPr="00872920">
        <w:rPr>
          <w:rFonts w:asciiTheme="majorHAnsi" w:hAnsiTheme="majorHAnsi" w:cstheme="majorHAnsi"/>
          <w:b/>
          <w:color w:val="0070C0"/>
          <w:sz w:val="20"/>
          <w:szCs w:val="20"/>
        </w:rPr>
        <w:t xml:space="preserve"> </w:t>
      </w:r>
      <w:r w:rsidR="009525BD" w:rsidRPr="00872920">
        <w:rPr>
          <w:rFonts w:asciiTheme="majorHAnsi" w:hAnsiTheme="majorHAnsi" w:cstheme="majorHAnsi"/>
          <w:b/>
          <w:color w:val="0070C0"/>
          <w:sz w:val="20"/>
          <w:szCs w:val="20"/>
        </w:rPr>
        <w:t>Jun</w:t>
      </w:r>
      <w:r w:rsidR="003B1A5E" w:rsidRPr="00872920">
        <w:rPr>
          <w:rFonts w:asciiTheme="majorHAnsi" w:hAnsiTheme="majorHAnsi" w:cstheme="majorHAnsi"/>
          <w:b/>
          <w:color w:val="0070C0"/>
          <w:sz w:val="20"/>
          <w:szCs w:val="20"/>
        </w:rPr>
        <w:t xml:space="preserve"> 20</w:t>
      </w:r>
      <w:r w:rsidR="009525BD" w:rsidRPr="00872920">
        <w:rPr>
          <w:rFonts w:asciiTheme="majorHAnsi" w:hAnsiTheme="majorHAnsi" w:cstheme="majorHAnsi"/>
          <w:b/>
          <w:color w:val="0070C0"/>
          <w:sz w:val="20"/>
          <w:szCs w:val="20"/>
        </w:rPr>
        <w:t>21</w:t>
      </w:r>
      <w:r w:rsidR="003B1A5E" w:rsidRPr="00872920">
        <w:rPr>
          <w:rFonts w:asciiTheme="majorHAnsi" w:hAnsiTheme="majorHAnsi" w:cstheme="majorHAnsi"/>
          <w:b/>
          <w:color w:val="0070C0"/>
          <w:sz w:val="20"/>
          <w:szCs w:val="20"/>
        </w:rPr>
        <w:t xml:space="preserve"> – </w:t>
      </w:r>
      <w:r w:rsidR="00040896" w:rsidRPr="00872920">
        <w:rPr>
          <w:rFonts w:asciiTheme="majorHAnsi" w:hAnsiTheme="majorHAnsi" w:cstheme="majorHAnsi"/>
          <w:b/>
          <w:color w:val="0070C0"/>
          <w:sz w:val="20"/>
          <w:szCs w:val="20"/>
        </w:rPr>
        <w:t>April 2023</w:t>
      </w:r>
    </w:p>
    <w:p w14:paraId="39CE5EE1" w14:textId="73CA2E2A" w:rsidR="003B1A5E" w:rsidRPr="00872920" w:rsidRDefault="004128A1" w:rsidP="003B1A5E">
      <w:pPr>
        <w:pBdr>
          <w:top w:val="nil"/>
          <w:left w:val="nil"/>
          <w:bottom w:val="nil"/>
          <w:right w:val="nil"/>
          <w:between w:val="nil"/>
        </w:pBdr>
        <w:spacing w:after="0" w:line="240" w:lineRule="auto"/>
        <w:rPr>
          <w:rFonts w:asciiTheme="majorHAnsi" w:hAnsiTheme="majorHAnsi" w:cstheme="majorHAnsi"/>
          <w:b/>
          <w:color w:val="0070C0"/>
          <w:sz w:val="20"/>
          <w:szCs w:val="20"/>
        </w:rPr>
      </w:pPr>
      <w:r w:rsidRPr="00872920">
        <w:rPr>
          <w:rFonts w:asciiTheme="majorHAnsi" w:hAnsiTheme="majorHAnsi" w:cstheme="majorHAnsi"/>
          <w:b/>
          <w:bCs/>
          <w:color w:val="0070C0"/>
          <w:sz w:val="20"/>
          <w:szCs w:val="20"/>
        </w:rPr>
        <w:t>Azure Architect</w:t>
      </w:r>
      <w:r w:rsidRPr="00872920">
        <w:rPr>
          <w:rFonts w:asciiTheme="majorHAnsi" w:hAnsiTheme="majorHAnsi" w:cstheme="majorHAnsi"/>
          <w:b/>
          <w:bCs/>
          <w:color w:val="0070C0"/>
          <w:sz w:val="20"/>
          <w:szCs w:val="20"/>
        </w:rPr>
        <w:tab/>
      </w:r>
      <w:r w:rsidRPr="00872920">
        <w:rPr>
          <w:rFonts w:asciiTheme="majorHAnsi" w:hAnsiTheme="majorHAnsi" w:cstheme="majorHAnsi"/>
          <w:b/>
          <w:bCs/>
          <w:color w:val="0070C0"/>
          <w:sz w:val="20"/>
          <w:szCs w:val="20"/>
        </w:rPr>
        <w:tab/>
      </w:r>
    </w:p>
    <w:p w14:paraId="44DC1C1E" w14:textId="77777777" w:rsidR="003B1A5E" w:rsidRPr="00872920" w:rsidRDefault="003B1A5E" w:rsidP="003B1A5E">
      <w:pPr>
        <w:pBdr>
          <w:top w:val="nil"/>
          <w:left w:val="nil"/>
          <w:bottom w:val="nil"/>
          <w:right w:val="nil"/>
          <w:between w:val="nil"/>
        </w:pBdr>
        <w:spacing w:after="0" w:line="240" w:lineRule="auto"/>
        <w:rPr>
          <w:rFonts w:asciiTheme="majorHAnsi" w:hAnsiTheme="majorHAnsi" w:cstheme="majorHAnsi"/>
          <w:color w:val="0070C0"/>
          <w:sz w:val="20"/>
          <w:szCs w:val="20"/>
        </w:rPr>
      </w:pPr>
    </w:p>
    <w:p w14:paraId="2360749C" w14:textId="3B494E94" w:rsidR="00CE7710" w:rsidRPr="00872920" w:rsidRDefault="003B1A5E" w:rsidP="00CE7710">
      <w:pPr>
        <w:pBdr>
          <w:top w:val="nil"/>
          <w:left w:val="nil"/>
          <w:bottom w:val="nil"/>
          <w:right w:val="nil"/>
          <w:between w:val="nil"/>
        </w:pBdr>
        <w:spacing w:after="0" w:line="240" w:lineRule="auto"/>
        <w:jc w:val="both"/>
        <w:rPr>
          <w:rFonts w:asciiTheme="majorHAnsi" w:hAnsiTheme="majorHAnsi" w:cstheme="majorHAnsi"/>
          <w:b/>
          <w:color w:val="000000"/>
          <w:sz w:val="20"/>
          <w:szCs w:val="20"/>
          <w:u w:val="single"/>
        </w:rPr>
      </w:pPr>
      <w:r w:rsidRPr="00872920">
        <w:rPr>
          <w:rFonts w:asciiTheme="majorHAnsi" w:hAnsiTheme="majorHAnsi" w:cstheme="majorHAnsi"/>
          <w:b/>
          <w:color w:val="000000"/>
          <w:sz w:val="20"/>
          <w:szCs w:val="20"/>
          <w:u w:val="single"/>
        </w:rPr>
        <w:t>Responsibilities:</w:t>
      </w:r>
    </w:p>
    <w:p w14:paraId="173D486A" w14:textId="77777777" w:rsidR="00092240" w:rsidRPr="00872920" w:rsidRDefault="00092240" w:rsidP="003B1A5E">
      <w:pPr>
        <w:pBdr>
          <w:top w:val="nil"/>
          <w:left w:val="nil"/>
          <w:bottom w:val="nil"/>
          <w:right w:val="nil"/>
          <w:between w:val="nil"/>
        </w:pBdr>
        <w:spacing w:after="0" w:line="240" w:lineRule="auto"/>
        <w:jc w:val="both"/>
        <w:rPr>
          <w:rFonts w:asciiTheme="majorHAnsi" w:hAnsiTheme="majorHAnsi" w:cstheme="majorHAnsi"/>
          <w:b/>
          <w:color w:val="000000"/>
          <w:sz w:val="20"/>
          <w:szCs w:val="20"/>
          <w:u w:val="single"/>
        </w:rPr>
      </w:pPr>
    </w:p>
    <w:p w14:paraId="3E2E9698" w14:textId="77A1DAFC" w:rsidR="00A506E6" w:rsidRPr="00872920" w:rsidRDefault="00F141E4" w:rsidP="00CE7710">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 xml:space="preserve">Managing Azure IaaS services for both </w:t>
      </w:r>
      <w:proofErr w:type="spellStart"/>
      <w:r w:rsidRPr="00872920">
        <w:rPr>
          <w:rFonts w:asciiTheme="majorHAnsi" w:eastAsia="Calibri" w:hAnsiTheme="majorHAnsi" w:cstheme="majorHAnsi"/>
          <w:color w:val="000000"/>
          <w:sz w:val="20"/>
          <w:szCs w:val="20"/>
        </w:rPr>
        <w:t>Cytel</w:t>
      </w:r>
      <w:proofErr w:type="spellEnd"/>
      <w:r w:rsidRPr="00872920">
        <w:rPr>
          <w:rFonts w:asciiTheme="majorHAnsi" w:eastAsia="Calibri" w:hAnsiTheme="majorHAnsi" w:cstheme="majorHAnsi"/>
          <w:color w:val="000000"/>
          <w:sz w:val="20"/>
          <w:szCs w:val="20"/>
        </w:rPr>
        <w:t xml:space="preserve"> internal and external </w:t>
      </w:r>
      <w:r w:rsidR="00EA2243" w:rsidRPr="00872920">
        <w:rPr>
          <w:rFonts w:asciiTheme="majorHAnsi" w:eastAsia="Calibri" w:hAnsiTheme="majorHAnsi" w:cstheme="majorHAnsi"/>
          <w:color w:val="000000"/>
          <w:sz w:val="20"/>
          <w:szCs w:val="20"/>
        </w:rPr>
        <w:t>tenants</w:t>
      </w:r>
      <w:r w:rsidRPr="00872920">
        <w:rPr>
          <w:rFonts w:asciiTheme="majorHAnsi" w:eastAsia="Calibri" w:hAnsiTheme="majorHAnsi" w:cstheme="majorHAnsi"/>
          <w:color w:val="000000"/>
          <w:sz w:val="20"/>
          <w:szCs w:val="20"/>
        </w:rPr>
        <w:t>.</w:t>
      </w:r>
    </w:p>
    <w:p w14:paraId="2C192A4A" w14:textId="57DFB752" w:rsidR="00F141E4" w:rsidRPr="00872920" w:rsidRDefault="00F141E4" w:rsidP="00CE7710">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 xml:space="preserve">Automating regular tasks like patching, fixing </w:t>
      </w:r>
      <w:r w:rsidRPr="00872920">
        <w:rPr>
          <w:rFonts w:asciiTheme="majorHAnsi" w:eastAsia="Calibri" w:hAnsiTheme="majorHAnsi" w:cstheme="majorHAnsi"/>
          <w:b/>
          <w:bCs/>
          <w:color w:val="000000"/>
          <w:sz w:val="20"/>
          <w:szCs w:val="20"/>
        </w:rPr>
        <w:t>OMS</w:t>
      </w:r>
      <w:r w:rsidRPr="00872920">
        <w:rPr>
          <w:rFonts w:asciiTheme="majorHAnsi" w:eastAsia="Calibri" w:hAnsiTheme="majorHAnsi" w:cstheme="majorHAnsi"/>
          <w:color w:val="000000"/>
          <w:sz w:val="20"/>
          <w:szCs w:val="20"/>
        </w:rPr>
        <w:t xml:space="preserve"> agent issues.</w:t>
      </w:r>
    </w:p>
    <w:p w14:paraId="5F7F8091" w14:textId="318A3F6F" w:rsidR="00484293" w:rsidRPr="00872920" w:rsidRDefault="00484293" w:rsidP="00484293">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 xml:space="preserve">Creating </w:t>
      </w:r>
      <w:r w:rsidRPr="00872920">
        <w:rPr>
          <w:rFonts w:asciiTheme="majorHAnsi" w:eastAsia="Calibri" w:hAnsiTheme="majorHAnsi" w:cstheme="majorHAnsi"/>
          <w:b/>
          <w:bCs/>
          <w:color w:val="000000"/>
          <w:sz w:val="20"/>
          <w:szCs w:val="20"/>
        </w:rPr>
        <w:t>Azure RDS</w:t>
      </w:r>
      <w:r w:rsidRPr="00872920">
        <w:rPr>
          <w:rFonts w:asciiTheme="majorHAnsi" w:eastAsia="Calibri" w:hAnsiTheme="majorHAnsi" w:cstheme="majorHAnsi"/>
          <w:color w:val="000000"/>
          <w:sz w:val="20"/>
          <w:szCs w:val="20"/>
        </w:rPr>
        <w:t xml:space="preserve"> services like Windows Virtual Desktops.</w:t>
      </w:r>
    </w:p>
    <w:p w14:paraId="3C8899C2" w14:textId="26FDFBA7" w:rsidR="00484293" w:rsidRPr="00872920" w:rsidRDefault="00484293" w:rsidP="00CE7710">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 xml:space="preserve">Assigning </w:t>
      </w:r>
      <w:r w:rsidRPr="00872920">
        <w:rPr>
          <w:rFonts w:asciiTheme="majorHAnsi" w:eastAsia="Calibri" w:hAnsiTheme="majorHAnsi" w:cstheme="majorHAnsi"/>
          <w:b/>
          <w:bCs/>
          <w:color w:val="000000"/>
          <w:sz w:val="20"/>
          <w:szCs w:val="20"/>
        </w:rPr>
        <w:t>WVD’s</w:t>
      </w:r>
      <w:r w:rsidRPr="00872920">
        <w:rPr>
          <w:rFonts w:asciiTheme="majorHAnsi" w:eastAsia="Calibri" w:hAnsiTheme="majorHAnsi" w:cstheme="majorHAnsi"/>
          <w:color w:val="000000"/>
          <w:sz w:val="20"/>
          <w:szCs w:val="20"/>
        </w:rPr>
        <w:t xml:space="preserve"> to users based on the requests.</w:t>
      </w:r>
    </w:p>
    <w:p w14:paraId="7C5EDA09" w14:textId="77777777" w:rsidR="00F141E4" w:rsidRPr="00872920" w:rsidRDefault="00F141E4" w:rsidP="00CE7710">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Working on Azure Advisory and remediating the recommendations on daily basis.</w:t>
      </w:r>
    </w:p>
    <w:p w14:paraId="6DBF3E1B" w14:textId="686BB2FE" w:rsidR="00F141E4" w:rsidRPr="00872920" w:rsidRDefault="00F141E4" w:rsidP="00CE7710">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 xml:space="preserve">Created dashboards for all the Azure resources for monitoring </w:t>
      </w:r>
      <w:r w:rsidR="00CE2BD9" w:rsidRPr="00872920">
        <w:rPr>
          <w:rFonts w:asciiTheme="majorHAnsi" w:eastAsia="Calibri" w:hAnsiTheme="majorHAnsi" w:cstheme="majorHAnsi"/>
          <w:color w:val="000000"/>
          <w:sz w:val="20"/>
          <w:szCs w:val="20"/>
        </w:rPr>
        <w:t>purposes</w:t>
      </w:r>
      <w:r w:rsidRPr="00872920">
        <w:rPr>
          <w:rFonts w:asciiTheme="majorHAnsi" w:eastAsia="Calibri" w:hAnsiTheme="majorHAnsi" w:cstheme="majorHAnsi"/>
          <w:color w:val="000000"/>
          <w:sz w:val="20"/>
          <w:szCs w:val="20"/>
        </w:rPr>
        <w:t>.</w:t>
      </w:r>
    </w:p>
    <w:p w14:paraId="4F56888F" w14:textId="42F3D6B6" w:rsidR="00F141E4" w:rsidRPr="00872920" w:rsidRDefault="00F141E4" w:rsidP="00CE7710">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 xml:space="preserve">Managing all the issues related to Azure infrastructure, </w:t>
      </w:r>
      <w:r w:rsidR="00411B73" w:rsidRPr="00872920">
        <w:rPr>
          <w:rFonts w:asciiTheme="majorHAnsi" w:eastAsia="Calibri" w:hAnsiTheme="majorHAnsi" w:cstheme="majorHAnsi"/>
          <w:b/>
          <w:bCs/>
          <w:color w:val="000000"/>
          <w:sz w:val="20"/>
          <w:szCs w:val="20"/>
        </w:rPr>
        <w:t>Linux,</w:t>
      </w:r>
      <w:r w:rsidRPr="00872920">
        <w:rPr>
          <w:rFonts w:asciiTheme="majorHAnsi" w:eastAsia="Calibri" w:hAnsiTheme="majorHAnsi" w:cstheme="majorHAnsi"/>
          <w:color w:val="000000"/>
          <w:sz w:val="20"/>
          <w:szCs w:val="20"/>
        </w:rPr>
        <w:t xml:space="preserve"> and </w:t>
      </w:r>
      <w:r w:rsidRPr="00872920">
        <w:rPr>
          <w:rFonts w:asciiTheme="majorHAnsi" w:eastAsia="Calibri" w:hAnsiTheme="majorHAnsi" w:cstheme="majorHAnsi"/>
          <w:b/>
          <w:bCs/>
          <w:color w:val="000000"/>
          <w:sz w:val="20"/>
          <w:szCs w:val="20"/>
        </w:rPr>
        <w:t>Windows</w:t>
      </w:r>
      <w:r w:rsidRPr="00872920">
        <w:rPr>
          <w:rFonts w:asciiTheme="majorHAnsi" w:eastAsia="Calibri" w:hAnsiTheme="majorHAnsi" w:cstheme="majorHAnsi"/>
          <w:color w:val="000000"/>
          <w:sz w:val="20"/>
          <w:szCs w:val="20"/>
        </w:rPr>
        <w:t xml:space="preserve"> single handedly.</w:t>
      </w:r>
    </w:p>
    <w:p w14:paraId="2F2E538E" w14:textId="520C5798" w:rsidR="00F141E4" w:rsidRPr="00872920" w:rsidRDefault="00F141E4" w:rsidP="00CE7710">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 xml:space="preserve">Creating </w:t>
      </w:r>
      <w:r w:rsidRPr="00872920">
        <w:rPr>
          <w:rFonts w:asciiTheme="majorHAnsi" w:eastAsia="Calibri" w:hAnsiTheme="majorHAnsi" w:cstheme="majorHAnsi"/>
          <w:b/>
          <w:bCs/>
          <w:color w:val="000000"/>
          <w:sz w:val="20"/>
          <w:szCs w:val="20"/>
        </w:rPr>
        <w:t>Capacity</w:t>
      </w:r>
      <w:r w:rsidRPr="00872920">
        <w:rPr>
          <w:rFonts w:asciiTheme="majorHAnsi" w:eastAsia="Calibri" w:hAnsiTheme="majorHAnsi" w:cstheme="majorHAnsi"/>
          <w:color w:val="000000"/>
          <w:sz w:val="20"/>
          <w:szCs w:val="20"/>
        </w:rPr>
        <w:t xml:space="preserve"> reports, </w:t>
      </w:r>
      <w:r w:rsidR="00411B73" w:rsidRPr="00872920">
        <w:rPr>
          <w:rFonts w:asciiTheme="majorHAnsi" w:eastAsia="Calibri" w:hAnsiTheme="majorHAnsi" w:cstheme="majorHAnsi"/>
          <w:b/>
          <w:bCs/>
          <w:color w:val="000000"/>
          <w:sz w:val="20"/>
          <w:szCs w:val="20"/>
        </w:rPr>
        <w:t>costing</w:t>
      </w:r>
      <w:r w:rsidRPr="00872920">
        <w:rPr>
          <w:rFonts w:asciiTheme="majorHAnsi" w:eastAsia="Calibri" w:hAnsiTheme="majorHAnsi" w:cstheme="majorHAnsi"/>
          <w:color w:val="000000"/>
          <w:sz w:val="20"/>
          <w:szCs w:val="20"/>
        </w:rPr>
        <w:t xml:space="preserve"> reports and </w:t>
      </w:r>
      <w:r w:rsidR="00CE2BD9" w:rsidRPr="00872920">
        <w:rPr>
          <w:rFonts w:asciiTheme="majorHAnsi" w:eastAsia="Calibri" w:hAnsiTheme="majorHAnsi" w:cstheme="majorHAnsi"/>
          <w:color w:val="000000"/>
          <w:sz w:val="20"/>
          <w:szCs w:val="20"/>
        </w:rPr>
        <w:t>presenting them</w:t>
      </w:r>
      <w:r w:rsidRPr="00872920">
        <w:rPr>
          <w:rFonts w:asciiTheme="majorHAnsi" w:eastAsia="Calibri" w:hAnsiTheme="majorHAnsi" w:cstheme="majorHAnsi"/>
          <w:color w:val="000000"/>
          <w:sz w:val="20"/>
          <w:szCs w:val="20"/>
        </w:rPr>
        <w:t xml:space="preserve"> to management on </w:t>
      </w:r>
      <w:r w:rsidR="00CE2BD9" w:rsidRPr="00872920">
        <w:rPr>
          <w:rFonts w:asciiTheme="majorHAnsi" w:eastAsia="Calibri" w:hAnsiTheme="majorHAnsi" w:cstheme="majorHAnsi"/>
          <w:color w:val="000000"/>
          <w:sz w:val="20"/>
          <w:szCs w:val="20"/>
        </w:rPr>
        <w:t>a weekly</w:t>
      </w:r>
      <w:r w:rsidRPr="00872920">
        <w:rPr>
          <w:rFonts w:asciiTheme="majorHAnsi" w:eastAsia="Calibri" w:hAnsiTheme="majorHAnsi" w:cstheme="majorHAnsi"/>
          <w:color w:val="000000"/>
          <w:sz w:val="20"/>
          <w:szCs w:val="20"/>
        </w:rPr>
        <w:t xml:space="preserve"> basis.</w:t>
      </w:r>
    </w:p>
    <w:p w14:paraId="7002F3AD" w14:textId="7226E88F" w:rsidR="00F141E4" w:rsidRPr="00872920" w:rsidRDefault="00F141E4" w:rsidP="00CE7710">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 xml:space="preserve">Working with application team for creating </w:t>
      </w:r>
      <w:r w:rsidRPr="00872920">
        <w:rPr>
          <w:rFonts w:asciiTheme="majorHAnsi" w:eastAsia="Calibri" w:hAnsiTheme="majorHAnsi" w:cstheme="majorHAnsi"/>
          <w:b/>
          <w:bCs/>
          <w:color w:val="000000"/>
          <w:sz w:val="20"/>
          <w:szCs w:val="20"/>
        </w:rPr>
        <w:t>web App’s, Function App’s</w:t>
      </w:r>
      <w:r w:rsidRPr="00872920">
        <w:rPr>
          <w:rFonts w:asciiTheme="majorHAnsi" w:eastAsia="Calibri" w:hAnsiTheme="majorHAnsi" w:cstheme="majorHAnsi"/>
          <w:color w:val="000000"/>
          <w:sz w:val="20"/>
          <w:szCs w:val="20"/>
        </w:rPr>
        <w:t>.</w:t>
      </w:r>
    </w:p>
    <w:p w14:paraId="59B4BD32" w14:textId="11EB341C" w:rsidR="00F141E4" w:rsidRPr="00872920" w:rsidRDefault="00F141E4" w:rsidP="00CE7710">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Created Disaster Recovery set up for critical applications present in Azure. Also performed test DR drill.</w:t>
      </w:r>
    </w:p>
    <w:p w14:paraId="073AC814" w14:textId="0C30818A" w:rsidR="00F141E4" w:rsidRPr="00872920" w:rsidRDefault="00F141E4" w:rsidP="00CE7710">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Creating Azure resources like Servers, Storage accounts, Load Balancers, NSG’s.</w:t>
      </w:r>
    </w:p>
    <w:p w14:paraId="600558F3" w14:textId="24264ED5" w:rsidR="00436180" w:rsidRPr="00872920" w:rsidRDefault="00436180" w:rsidP="00CE7710">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Solutioning the load balancing techniques using Load balancer, App gateway, Traffic Manager and Azure Front door.</w:t>
      </w:r>
    </w:p>
    <w:p w14:paraId="3BE64D72" w14:textId="1361BFB2" w:rsidR="002D5AFE" w:rsidRPr="00872920" w:rsidRDefault="002D5AFE" w:rsidP="00CE7710">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Creating and Managing Azure Windows Virtual Desktop’s.</w:t>
      </w:r>
    </w:p>
    <w:p w14:paraId="2803C670" w14:textId="3DA04424" w:rsidR="002D5AFE" w:rsidRPr="00872920" w:rsidRDefault="002D5AFE" w:rsidP="00CE7710">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Managing servers in Citrix portal.</w:t>
      </w:r>
    </w:p>
    <w:p w14:paraId="0D7DFB0F" w14:textId="28B96968" w:rsidR="0020382F" w:rsidRPr="00872920" w:rsidRDefault="002D5AFE" w:rsidP="00D27C33">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lastRenderedPageBreak/>
        <w:t xml:space="preserve">Attending daily status </w:t>
      </w:r>
      <w:r w:rsidR="00CE2BD9" w:rsidRPr="00872920">
        <w:rPr>
          <w:rFonts w:asciiTheme="majorHAnsi" w:eastAsia="Calibri" w:hAnsiTheme="majorHAnsi" w:cstheme="majorHAnsi"/>
          <w:color w:val="000000"/>
          <w:sz w:val="20"/>
          <w:szCs w:val="20"/>
        </w:rPr>
        <w:t>calls</w:t>
      </w:r>
      <w:r w:rsidRPr="00872920">
        <w:rPr>
          <w:rFonts w:asciiTheme="majorHAnsi" w:eastAsia="Calibri" w:hAnsiTheme="majorHAnsi" w:cstheme="majorHAnsi"/>
          <w:color w:val="000000"/>
          <w:sz w:val="20"/>
          <w:szCs w:val="20"/>
        </w:rPr>
        <w:t xml:space="preserve"> with On-shore teams.</w:t>
      </w:r>
    </w:p>
    <w:p w14:paraId="30BDF300" w14:textId="3C74E5EA" w:rsidR="00411B73" w:rsidRPr="00872920" w:rsidRDefault="00411B73" w:rsidP="00411B73">
      <w:pPr>
        <w:pStyle w:val="documentulli"/>
        <w:spacing w:line="320" w:lineRule="atLeast"/>
        <w:rPr>
          <w:rFonts w:asciiTheme="majorHAnsi" w:eastAsia="Calibri" w:hAnsiTheme="majorHAnsi" w:cstheme="majorHAnsi"/>
          <w:color w:val="000000" w:themeColor="text1"/>
          <w:sz w:val="20"/>
          <w:szCs w:val="20"/>
        </w:rPr>
      </w:pPr>
      <w:r w:rsidRPr="00872920">
        <w:rPr>
          <w:rFonts w:asciiTheme="majorHAnsi" w:eastAsia="Calibri" w:hAnsiTheme="majorHAnsi" w:cstheme="majorHAnsi"/>
          <w:b/>
          <w:bCs/>
          <w:color w:val="000000"/>
          <w:sz w:val="20"/>
          <w:szCs w:val="20"/>
        </w:rPr>
        <w:t>Environment:</w:t>
      </w:r>
      <w:r w:rsidRPr="00872920">
        <w:rPr>
          <w:rFonts w:asciiTheme="majorHAnsi" w:eastAsia="Calibri" w:hAnsiTheme="majorHAnsi" w:cstheme="majorHAnsi"/>
          <w:color w:val="000000"/>
          <w:sz w:val="20"/>
          <w:szCs w:val="20"/>
        </w:rPr>
        <w:t xml:space="preserve"> </w:t>
      </w:r>
      <w:r w:rsidRPr="00872920">
        <w:rPr>
          <w:rFonts w:asciiTheme="majorHAnsi" w:eastAsia="Calibri" w:hAnsiTheme="majorHAnsi" w:cstheme="majorHAnsi"/>
          <w:color w:val="000000" w:themeColor="text1"/>
          <w:sz w:val="20"/>
          <w:szCs w:val="20"/>
        </w:rPr>
        <w:t>Azure Portal, Azure Advisor, Azure Automation, Azure Site Recovery, Citrix portal, Power BI, Web App, Function App</w:t>
      </w:r>
    </w:p>
    <w:p w14:paraId="09165801" w14:textId="77777777" w:rsidR="0020382F" w:rsidRPr="00872920" w:rsidRDefault="0020382F" w:rsidP="0020382F">
      <w:pPr>
        <w:pStyle w:val="documentulli"/>
        <w:spacing w:line="320" w:lineRule="atLeast"/>
        <w:ind w:left="720"/>
        <w:rPr>
          <w:rFonts w:asciiTheme="majorHAnsi" w:eastAsia="Calibri" w:hAnsiTheme="majorHAnsi" w:cstheme="majorHAnsi"/>
          <w:color w:val="000000"/>
          <w:sz w:val="20"/>
          <w:szCs w:val="20"/>
        </w:rPr>
      </w:pPr>
    </w:p>
    <w:p w14:paraId="258F009F" w14:textId="57A8F4A8" w:rsidR="007D52C6" w:rsidRPr="00872920" w:rsidRDefault="005B3E59" w:rsidP="00CE2BD9">
      <w:pPr>
        <w:pBdr>
          <w:top w:val="nil"/>
          <w:left w:val="nil"/>
          <w:bottom w:val="nil"/>
          <w:right w:val="nil"/>
          <w:between w:val="nil"/>
        </w:pBdr>
        <w:spacing w:after="0" w:line="240" w:lineRule="auto"/>
        <w:rPr>
          <w:rFonts w:asciiTheme="majorHAnsi" w:hAnsiTheme="majorHAnsi" w:cstheme="majorHAnsi"/>
          <w:b/>
          <w:color w:val="0070C0"/>
          <w:sz w:val="20"/>
          <w:szCs w:val="20"/>
        </w:rPr>
      </w:pPr>
      <w:r w:rsidRPr="00872920">
        <w:rPr>
          <w:rFonts w:asciiTheme="majorHAnsi" w:hAnsiTheme="majorHAnsi" w:cstheme="majorHAnsi"/>
          <w:b/>
          <w:color w:val="0070C0"/>
          <w:sz w:val="20"/>
          <w:szCs w:val="20"/>
        </w:rPr>
        <w:t xml:space="preserve">Client: </w:t>
      </w:r>
      <w:r w:rsidR="00736CB4" w:rsidRPr="00872920">
        <w:rPr>
          <w:rFonts w:asciiTheme="majorHAnsi" w:hAnsiTheme="majorHAnsi" w:cstheme="majorHAnsi"/>
          <w:b/>
          <w:color w:val="0070C0"/>
          <w:sz w:val="20"/>
          <w:szCs w:val="20"/>
        </w:rPr>
        <w:t>DXC TECHNOLOGY</w:t>
      </w:r>
      <w:r w:rsidR="00CE2BD9" w:rsidRPr="00872920">
        <w:rPr>
          <w:rFonts w:asciiTheme="majorHAnsi" w:hAnsiTheme="majorHAnsi" w:cstheme="majorHAnsi"/>
          <w:b/>
          <w:color w:val="0070C0"/>
          <w:sz w:val="20"/>
          <w:szCs w:val="20"/>
        </w:rPr>
        <w:t>,</w:t>
      </w:r>
      <w:r w:rsidR="00CE2BD9" w:rsidRPr="00872920">
        <w:rPr>
          <w:rFonts w:asciiTheme="majorHAnsi" w:hAnsiTheme="majorHAnsi" w:cstheme="majorHAnsi"/>
          <w:sz w:val="20"/>
          <w:szCs w:val="20"/>
          <w:shd w:val="clear" w:color="auto" w:fill="FFFFFF"/>
        </w:rPr>
        <w:t xml:space="preserve"> </w:t>
      </w:r>
      <w:r w:rsidR="001F33B1" w:rsidRPr="00872920">
        <w:rPr>
          <w:rFonts w:asciiTheme="majorHAnsi" w:hAnsiTheme="majorHAnsi" w:cstheme="majorHAnsi"/>
          <w:b/>
          <w:color w:val="0070C0"/>
          <w:sz w:val="20"/>
          <w:szCs w:val="20"/>
        </w:rPr>
        <w:t>Hyderabad</w:t>
      </w:r>
      <w:r w:rsidR="00CE2BD9" w:rsidRPr="00872920">
        <w:rPr>
          <w:rFonts w:asciiTheme="majorHAnsi" w:hAnsiTheme="majorHAnsi" w:cstheme="majorHAnsi"/>
          <w:b/>
          <w:color w:val="0070C0"/>
          <w:sz w:val="20"/>
          <w:szCs w:val="20"/>
        </w:rPr>
        <w:t xml:space="preserve">, </w:t>
      </w:r>
      <w:r w:rsidR="001F33B1" w:rsidRPr="00872920">
        <w:rPr>
          <w:rFonts w:asciiTheme="majorHAnsi" w:hAnsiTheme="majorHAnsi" w:cstheme="majorHAnsi"/>
          <w:b/>
          <w:color w:val="0070C0"/>
          <w:sz w:val="20"/>
          <w:szCs w:val="20"/>
        </w:rPr>
        <w:t>India</w:t>
      </w:r>
      <w:r w:rsidR="003B1A5E" w:rsidRPr="00872920">
        <w:rPr>
          <w:rFonts w:asciiTheme="majorHAnsi" w:hAnsiTheme="majorHAnsi" w:cstheme="majorHAnsi"/>
          <w:b/>
          <w:color w:val="0070C0"/>
          <w:sz w:val="20"/>
          <w:szCs w:val="20"/>
        </w:rPr>
        <w:t xml:space="preserve">    </w:t>
      </w:r>
      <w:r w:rsidR="00736CB4" w:rsidRPr="00872920">
        <w:rPr>
          <w:rFonts w:asciiTheme="majorHAnsi" w:hAnsiTheme="majorHAnsi" w:cstheme="majorHAnsi"/>
          <w:b/>
          <w:color w:val="0070C0"/>
          <w:sz w:val="20"/>
          <w:szCs w:val="20"/>
        </w:rPr>
        <w:tab/>
      </w:r>
      <w:r w:rsidR="003B1A5E" w:rsidRPr="00872920">
        <w:rPr>
          <w:rFonts w:asciiTheme="majorHAnsi" w:hAnsiTheme="majorHAnsi" w:cstheme="majorHAnsi"/>
          <w:b/>
          <w:color w:val="0070C0"/>
          <w:sz w:val="20"/>
          <w:szCs w:val="20"/>
        </w:rPr>
        <w:t xml:space="preserve">                                                      </w:t>
      </w:r>
      <w:r w:rsidR="00736CB4" w:rsidRPr="00872920">
        <w:rPr>
          <w:rFonts w:asciiTheme="majorHAnsi" w:hAnsiTheme="majorHAnsi" w:cstheme="majorHAnsi"/>
          <w:b/>
          <w:color w:val="0070C0"/>
          <w:sz w:val="20"/>
          <w:szCs w:val="20"/>
        </w:rPr>
        <w:t>May</w:t>
      </w:r>
      <w:r w:rsidR="003B1A5E" w:rsidRPr="00872920">
        <w:rPr>
          <w:rFonts w:asciiTheme="majorHAnsi" w:hAnsiTheme="majorHAnsi" w:cstheme="majorHAnsi"/>
          <w:b/>
          <w:color w:val="0070C0"/>
          <w:sz w:val="20"/>
          <w:szCs w:val="20"/>
        </w:rPr>
        <w:t xml:space="preserve"> 201</w:t>
      </w:r>
      <w:r w:rsidR="00736CB4" w:rsidRPr="00872920">
        <w:rPr>
          <w:rFonts w:asciiTheme="majorHAnsi" w:hAnsiTheme="majorHAnsi" w:cstheme="majorHAnsi"/>
          <w:b/>
          <w:color w:val="0070C0"/>
          <w:sz w:val="20"/>
          <w:szCs w:val="20"/>
        </w:rPr>
        <w:t>8</w:t>
      </w:r>
      <w:r w:rsidR="003B1A5E" w:rsidRPr="00872920">
        <w:rPr>
          <w:rFonts w:asciiTheme="majorHAnsi" w:hAnsiTheme="majorHAnsi" w:cstheme="majorHAnsi"/>
          <w:b/>
          <w:color w:val="0070C0"/>
          <w:sz w:val="20"/>
          <w:szCs w:val="20"/>
        </w:rPr>
        <w:t xml:space="preserve"> – J</w:t>
      </w:r>
      <w:r w:rsidR="00736CB4" w:rsidRPr="00872920">
        <w:rPr>
          <w:rFonts w:asciiTheme="majorHAnsi" w:hAnsiTheme="majorHAnsi" w:cstheme="majorHAnsi"/>
          <w:b/>
          <w:color w:val="0070C0"/>
          <w:sz w:val="20"/>
          <w:szCs w:val="20"/>
        </w:rPr>
        <w:t>un</w:t>
      </w:r>
      <w:r w:rsidR="003B1A5E" w:rsidRPr="00872920">
        <w:rPr>
          <w:rFonts w:asciiTheme="majorHAnsi" w:hAnsiTheme="majorHAnsi" w:cstheme="majorHAnsi"/>
          <w:b/>
          <w:color w:val="0070C0"/>
          <w:sz w:val="20"/>
          <w:szCs w:val="20"/>
        </w:rPr>
        <w:t xml:space="preserve"> 20</w:t>
      </w:r>
      <w:r w:rsidR="00736CB4" w:rsidRPr="00872920">
        <w:rPr>
          <w:rFonts w:asciiTheme="majorHAnsi" w:hAnsiTheme="majorHAnsi" w:cstheme="majorHAnsi"/>
          <w:b/>
          <w:color w:val="0070C0"/>
          <w:sz w:val="20"/>
          <w:szCs w:val="20"/>
        </w:rPr>
        <w:t>21</w:t>
      </w:r>
    </w:p>
    <w:p w14:paraId="55AF7C4E" w14:textId="21CF1563" w:rsidR="007D52C6" w:rsidRPr="00872920" w:rsidRDefault="001B2610" w:rsidP="00CE2BD9">
      <w:pPr>
        <w:pBdr>
          <w:top w:val="nil"/>
          <w:left w:val="nil"/>
          <w:bottom w:val="nil"/>
          <w:right w:val="nil"/>
          <w:between w:val="nil"/>
        </w:pBdr>
        <w:spacing w:after="0" w:line="240" w:lineRule="auto"/>
        <w:rPr>
          <w:rFonts w:asciiTheme="majorHAnsi" w:hAnsiTheme="majorHAnsi" w:cstheme="majorHAnsi"/>
          <w:b/>
          <w:color w:val="0070C0"/>
          <w:sz w:val="20"/>
          <w:szCs w:val="20"/>
        </w:rPr>
      </w:pPr>
      <w:r w:rsidRPr="00872920">
        <w:rPr>
          <w:rFonts w:asciiTheme="majorHAnsi" w:hAnsiTheme="majorHAnsi" w:cstheme="majorHAnsi"/>
          <w:b/>
          <w:bCs/>
          <w:color w:val="0070C0"/>
          <w:sz w:val="20"/>
          <w:szCs w:val="20"/>
        </w:rPr>
        <w:t>Cloud Lead Enginee</w:t>
      </w:r>
      <w:r w:rsidR="00CE2BD9" w:rsidRPr="00872920">
        <w:rPr>
          <w:rFonts w:asciiTheme="majorHAnsi" w:hAnsiTheme="majorHAnsi" w:cstheme="majorHAnsi"/>
          <w:b/>
          <w:bCs/>
          <w:color w:val="0070C0"/>
          <w:sz w:val="20"/>
          <w:szCs w:val="20"/>
        </w:rPr>
        <w:t>r</w:t>
      </w:r>
    </w:p>
    <w:p w14:paraId="48408DB5" w14:textId="77777777" w:rsidR="007D52C6" w:rsidRPr="00872920" w:rsidRDefault="003B1A5E">
      <w:pPr>
        <w:pBdr>
          <w:top w:val="nil"/>
          <w:left w:val="nil"/>
          <w:bottom w:val="nil"/>
          <w:right w:val="nil"/>
          <w:between w:val="nil"/>
        </w:pBdr>
        <w:spacing w:after="0" w:line="240" w:lineRule="auto"/>
        <w:jc w:val="both"/>
        <w:rPr>
          <w:rFonts w:asciiTheme="majorHAnsi" w:hAnsiTheme="majorHAnsi" w:cstheme="majorHAnsi"/>
          <w:b/>
          <w:color w:val="000000"/>
          <w:sz w:val="20"/>
          <w:szCs w:val="20"/>
          <w:u w:val="single"/>
        </w:rPr>
      </w:pPr>
      <w:r w:rsidRPr="00872920">
        <w:rPr>
          <w:rFonts w:asciiTheme="majorHAnsi" w:hAnsiTheme="majorHAnsi" w:cstheme="majorHAnsi"/>
          <w:b/>
          <w:color w:val="000000"/>
          <w:sz w:val="20"/>
          <w:szCs w:val="20"/>
          <w:u w:val="single"/>
        </w:rPr>
        <w:t>Responsibilities:</w:t>
      </w:r>
    </w:p>
    <w:p w14:paraId="6F893CA1" w14:textId="77777777" w:rsidR="007D52C6" w:rsidRPr="00872920" w:rsidRDefault="007D52C6">
      <w:pPr>
        <w:pBdr>
          <w:top w:val="nil"/>
          <w:left w:val="nil"/>
          <w:bottom w:val="nil"/>
          <w:right w:val="nil"/>
          <w:between w:val="nil"/>
        </w:pBdr>
        <w:spacing w:after="0" w:line="240" w:lineRule="auto"/>
        <w:jc w:val="both"/>
        <w:rPr>
          <w:rFonts w:asciiTheme="majorHAnsi" w:hAnsiTheme="majorHAnsi" w:cstheme="majorHAnsi"/>
          <w:b/>
          <w:color w:val="000000"/>
          <w:sz w:val="20"/>
          <w:szCs w:val="20"/>
          <w:u w:val="single"/>
        </w:rPr>
      </w:pPr>
    </w:p>
    <w:p w14:paraId="5503E9B2" w14:textId="534E39DD" w:rsidR="00736CB4" w:rsidRPr="00872920" w:rsidRDefault="00736CB4" w:rsidP="00921766">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 xml:space="preserve">Implementing </w:t>
      </w:r>
      <w:r w:rsidR="00060199" w:rsidRPr="00872920">
        <w:rPr>
          <w:rFonts w:asciiTheme="majorHAnsi" w:eastAsia="Calibri" w:hAnsiTheme="majorHAnsi" w:cstheme="majorHAnsi"/>
          <w:color w:val="000000"/>
          <w:sz w:val="20"/>
          <w:szCs w:val="20"/>
        </w:rPr>
        <w:t xml:space="preserve">DXC </w:t>
      </w:r>
      <w:r w:rsidRPr="00872920">
        <w:rPr>
          <w:rFonts w:asciiTheme="majorHAnsi" w:eastAsia="Calibri" w:hAnsiTheme="majorHAnsi" w:cstheme="majorHAnsi"/>
          <w:color w:val="000000"/>
          <w:sz w:val="20"/>
          <w:szCs w:val="20"/>
        </w:rPr>
        <w:t xml:space="preserve">Azure Service Offering, such as </w:t>
      </w:r>
      <w:r w:rsidRPr="00872920">
        <w:rPr>
          <w:rFonts w:asciiTheme="majorHAnsi" w:eastAsia="Calibri" w:hAnsiTheme="majorHAnsi" w:cstheme="majorHAnsi"/>
          <w:b/>
          <w:bCs/>
          <w:color w:val="000000"/>
          <w:sz w:val="20"/>
          <w:szCs w:val="20"/>
        </w:rPr>
        <w:t>Azure cloud services, Azure storage, IIS, Azure Active Directory (AD), Azure Resource Manager (ARM), Azure Storage, Azure, Blob Storage, Azure VMs, SQL Database, Azure Functions, Azure Monitor, and Azure Active Directory</w:t>
      </w:r>
      <w:r w:rsidR="00060199" w:rsidRPr="00872920">
        <w:rPr>
          <w:rFonts w:asciiTheme="majorHAnsi" w:eastAsia="Calibri" w:hAnsiTheme="majorHAnsi" w:cstheme="majorHAnsi"/>
          <w:color w:val="000000"/>
          <w:sz w:val="20"/>
          <w:szCs w:val="20"/>
        </w:rPr>
        <w:t xml:space="preserve"> for multiple clients like </w:t>
      </w:r>
      <w:r w:rsidR="00CE2BD9" w:rsidRPr="00872920">
        <w:rPr>
          <w:rFonts w:asciiTheme="majorHAnsi" w:eastAsia="Calibri" w:hAnsiTheme="majorHAnsi" w:cstheme="majorHAnsi"/>
          <w:color w:val="000000"/>
          <w:sz w:val="20"/>
          <w:szCs w:val="20"/>
        </w:rPr>
        <w:t>MetLife</w:t>
      </w:r>
      <w:r w:rsidR="00060199" w:rsidRPr="00872920">
        <w:rPr>
          <w:rFonts w:asciiTheme="majorHAnsi" w:eastAsia="Calibri" w:hAnsiTheme="majorHAnsi" w:cstheme="majorHAnsi"/>
          <w:color w:val="000000"/>
          <w:sz w:val="20"/>
          <w:szCs w:val="20"/>
        </w:rPr>
        <w:t>, Avanos</w:t>
      </w:r>
    </w:p>
    <w:p w14:paraId="6BBE4274" w14:textId="6FE91C5B" w:rsidR="00736CB4" w:rsidRPr="00872920" w:rsidRDefault="00060199" w:rsidP="00921766">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M</w:t>
      </w:r>
      <w:r w:rsidR="00736CB4" w:rsidRPr="00872920">
        <w:rPr>
          <w:rFonts w:asciiTheme="majorHAnsi" w:eastAsia="Calibri" w:hAnsiTheme="majorHAnsi" w:cstheme="majorHAnsi"/>
          <w:color w:val="000000"/>
          <w:sz w:val="20"/>
          <w:szCs w:val="20"/>
        </w:rPr>
        <w:t>igrating on-premises applications to Azure and configured VNETs and subnets as per the project requirement</w:t>
      </w:r>
    </w:p>
    <w:p w14:paraId="7D0848DC" w14:textId="7E64C72A" w:rsidR="00736CB4" w:rsidRPr="00872920" w:rsidRDefault="00736CB4" w:rsidP="00921766">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Enabl</w:t>
      </w:r>
      <w:r w:rsidR="001630F5" w:rsidRPr="00872920">
        <w:rPr>
          <w:rFonts w:asciiTheme="majorHAnsi" w:eastAsia="Calibri" w:hAnsiTheme="majorHAnsi" w:cstheme="majorHAnsi"/>
          <w:color w:val="000000"/>
          <w:sz w:val="20"/>
          <w:szCs w:val="20"/>
        </w:rPr>
        <w:t xml:space="preserve">ing </w:t>
      </w:r>
      <w:r w:rsidR="00CE2BD9" w:rsidRPr="00872920">
        <w:rPr>
          <w:rFonts w:asciiTheme="majorHAnsi" w:eastAsia="Calibri" w:hAnsiTheme="majorHAnsi" w:cstheme="majorHAnsi"/>
          <w:color w:val="000000"/>
          <w:sz w:val="20"/>
          <w:szCs w:val="20"/>
        </w:rPr>
        <w:t>backups</w:t>
      </w:r>
      <w:r w:rsidR="001630F5" w:rsidRPr="00872920">
        <w:rPr>
          <w:rFonts w:asciiTheme="majorHAnsi" w:eastAsia="Calibri" w:hAnsiTheme="majorHAnsi" w:cstheme="majorHAnsi"/>
          <w:color w:val="000000"/>
          <w:sz w:val="20"/>
          <w:szCs w:val="20"/>
        </w:rPr>
        <w:t xml:space="preserve"> for</w:t>
      </w:r>
      <w:r w:rsidRPr="00872920">
        <w:rPr>
          <w:rFonts w:asciiTheme="majorHAnsi" w:eastAsia="Calibri" w:hAnsiTheme="majorHAnsi" w:cstheme="majorHAnsi"/>
          <w:color w:val="000000"/>
          <w:sz w:val="20"/>
          <w:szCs w:val="20"/>
        </w:rPr>
        <w:t xml:space="preserve"> Azure Virtual machine </w:t>
      </w:r>
      <w:r w:rsidR="001630F5" w:rsidRPr="00872920">
        <w:rPr>
          <w:rFonts w:asciiTheme="majorHAnsi" w:eastAsia="Calibri" w:hAnsiTheme="majorHAnsi" w:cstheme="majorHAnsi"/>
          <w:color w:val="000000"/>
          <w:sz w:val="20"/>
          <w:szCs w:val="20"/>
        </w:rPr>
        <w:t>using Azure Recovery</w:t>
      </w:r>
      <w:r w:rsidRPr="00872920">
        <w:rPr>
          <w:rFonts w:asciiTheme="majorHAnsi" w:eastAsia="Calibri" w:hAnsiTheme="majorHAnsi" w:cstheme="majorHAnsi"/>
          <w:color w:val="000000"/>
          <w:sz w:val="20"/>
          <w:szCs w:val="20"/>
        </w:rPr>
        <w:t xml:space="preserve"> Vault</w:t>
      </w:r>
      <w:r w:rsidR="001630F5" w:rsidRPr="00872920">
        <w:rPr>
          <w:rFonts w:asciiTheme="majorHAnsi" w:eastAsia="Calibri" w:hAnsiTheme="majorHAnsi" w:cstheme="majorHAnsi"/>
          <w:color w:val="000000"/>
          <w:sz w:val="20"/>
          <w:szCs w:val="20"/>
        </w:rPr>
        <w:t>.</w:t>
      </w:r>
    </w:p>
    <w:p w14:paraId="41E00F57" w14:textId="35FC3036" w:rsidR="00736CB4" w:rsidRPr="00872920" w:rsidRDefault="00736CB4" w:rsidP="00921766">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Implement</w:t>
      </w:r>
      <w:r w:rsidR="00060199" w:rsidRPr="00872920">
        <w:rPr>
          <w:rFonts w:asciiTheme="majorHAnsi" w:eastAsia="Calibri" w:hAnsiTheme="majorHAnsi" w:cstheme="majorHAnsi"/>
          <w:color w:val="000000"/>
          <w:sz w:val="20"/>
          <w:szCs w:val="20"/>
        </w:rPr>
        <w:t>ing</w:t>
      </w:r>
      <w:r w:rsidRPr="00872920">
        <w:rPr>
          <w:rFonts w:asciiTheme="majorHAnsi" w:eastAsia="Calibri" w:hAnsiTheme="majorHAnsi" w:cstheme="majorHAnsi"/>
          <w:color w:val="000000"/>
          <w:sz w:val="20"/>
          <w:szCs w:val="20"/>
        </w:rPr>
        <w:t xml:space="preserve"> CI/CD pipeline</w:t>
      </w:r>
      <w:r w:rsidR="002013F6" w:rsidRPr="00872920">
        <w:rPr>
          <w:rFonts w:asciiTheme="majorHAnsi" w:eastAsia="Calibri" w:hAnsiTheme="majorHAnsi" w:cstheme="majorHAnsi"/>
          <w:color w:val="000000"/>
          <w:sz w:val="20"/>
          <w:szCs w:val="20"/>
        </w:rPr>
        <w:t>s</w:t>
      </w:r>
      <w:r w:rsidRPr="00872920">
        <w:rPr>
          <w:rFonts w:asciiTheme="majorHAnsi" w:eastAsia="Calibri" w:hAnsiTheme="majorHAnsi" w:cstheme="majorHAnsi"/>
          <w:color w:val="000000"/>
          <w:sz w:val="20"/>
          <w:szCs w:val="20"/>
        </w:rPr>
        <w:t xml:space="preserve"> using </w:t>
      </w:r>
      <w:r w:rsidRPr="00872920">
        <w:rPr>
          <w:rFonts w:asciiTheme="majorHAnsi" w:eastAsia="Calibri" w:hAnsiTheme="majorHAnsi" w:cstheme="majorHAnsi"/>
          <w:b/>
          <w:bCs/>
          <w:color w:val="000000"/>
          <w:sz w:val="20"/>
          <w:szCs w:val="20"/>
        </w:rPr>
        <w:t>Azure DevOps</w:t>
      </w:r>
      <w:r w:rsidRPr="00872920">
        <w:rPr>
          <w:rFonts w:asciiTheme="majorHAnsi" w:eastAsia="Calibri" w:hAnsiTheme="majorHAnsi" w:cstheme="majorHAnsi"/>
          <w:color w:val="000000"/>
          <w:sz w:val="20"/>
          <w:szCs w:val="20"/>
        </w:rPr>
        <w:t xml:space="preserve"> (VSTS, TFS) in cloud </w:t>
      </w:r>
      <w:r w:rsidRPr="00872920">
        <w:rPr>
          <w:rFonts w:asciiTheme="majorHAnsi" w:eastAsia="Calibri" w:hAnsiTheme="majorHAnsi" w:cstheme="majorHAnsi"/>
          <w:b/>
          <w:bCs/>
          <w:color w:val="000000"/>
          <w:sz w:val="20"/>
          <w:szCs w:val="20"/>
        </w:rPr>
        <w:t>GIT</w:t>
      </w:r>
      <w:r w:rsidRPr="00872920">
        <w:rPr>
          <w:rFonts w:asciiTheme="majorHAnsi" w:eastAsia="Calibri" w:hAnsiTheme="majorHAnsi" w:cstheme="majorHAnsi"/>
          <w:color w:val="000000"/>
          <w:sz w:val="20"/>
          <w:szCs w:val="20"/>
        </w:rPr>
        <w:t xml:space="preserve">, </w:t>
      </w:r>
      <w:r w:rsidR="002013F6" w:rsidRPr="00872920">
        <w:rPr>
          <w:rFonts w:asciiTheme="majorHAnsi" w:eastAsia="Calibri" w:hAnsiTheme="majorHAnsi" w:cstheme="majorHAnsi"/>
          <w:b/>
          <w:bCs/>
          <w:color w:val="000000"/>
          <w:sz w:val="20"/>
          <w:szCs w:val="20"/>
        </w:rPr>
        <w:t>Terraform</w:t>
      </w:r>
      <w:r w:rsidR="002013F6" w:rsidRPr="00872920">
        <w:rPr>
          <w:rFonts w:asciiTheme="majorHAnsi" w:eastAsia="Calibri" w:hAnsiTheme="majorHAnsi" w:cstheme="majorHAnsi"/>
          <w:color w:val="000000"/>
          <w:sz w:val="20"/>
          <w:szCs w:val="20"/>
        </w:rPr>
        <w:t xml:space="preserve"> and </w:t>
      </w:r>
      <w:r w:rsidR="002013F6" w:rsidRPr="00872920">
        <w:rPr>
          <w:rFonts w:asciiTheme="majorHAnsi" w:eastAsia="Calibri" w:hAnsiTheme="majorHAnsi" w:cstheme="majorHAnsi"/>
          <w:b/>
          <w:bCs/>
          <w:color w:val="000000"/>
          <w:sz w:val="20"/>
          <w:szCs w:val="20"/>
        </w:rPr>
        <w:t>Nagios</w:t>
      </w:r>
      <w:r w:rsidRPr="00872920">
        <w:rPr>
          <w:rFonts w:asciiTheme="majorHAnsi" w:eastAsia="Calibri" w:hAnsiTheme="majorHAnsi" w:cstheme="majorHAnsi"/>
          <w:color w:val="000000"/>
          <w:sz w:val="20"/>
          <w:szCs w:val="20"/>
        </w:rPr>
        <w:t>.</w:t>
      </w:r>
    </w:p>
    <w:p w14:paraId="138AB661" w14:textId="4818D586" w:rsidR="007B028E" w:rsidRPr="00872920" w:rsidRDefault="007B028E" w:rsidP="007B028E">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 xml:space="preserve">Used Jenkins Pipelines to drive all Microservices builds out to the Docker registry and then deployed to Kubernetes. </w:t>
      </w:r>
    </w:p>
    <w:p w14:paraId="3C3740D6" w14:textId="17F7ABE9" w:rsidR="002013F6" w:rsidRPr="00872920" w:rsidRDefault="002013F6" w:rsidP="007B028E">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Building Azure services using Terraform and ansible through Azure DevOps.</w:t>
      </w:r>
    </w:p>
    <w:p w14:paraId="4BB95A57" w14:textId="10421680" w:rsidR="00736CB4" w:rsidRPr="00872920" w:rsidRDefault="00736CB4" w:rsidP="00921766">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Working with Disk level snapshots for Azure VM’s wh</w:t>
      </w:r>
      <w:r w:rsidR="00060199" w:rsidRPr="00872920">
        <w:rPr>
          <w:rFonts w:asciiTheme="majorHAnsi" w:eastAsia="Calibri" w:hAnsiTheme="majorHAnsi" w:cstheme="majorHAnsi"/>
          <w:color w:val="000000"/>
          <w:sz w:val="20"/>
          <w:szCs w:val="20"/>
        </w:rPr>
        <w:t>ile deploying patches</w:t>
      </w:r>
      <w:r w:rsidRPr="00872920">
        <w:rPr>
          <w:rFonts w:asciiTheme="majorHAnsi" w:eastAsia="Calibri" w:hAnsiTheme="majorHAnsi" w:cstheme="majorHAnsi"/>
          <w:color w:val="000000"/>
          <w:sz w:val="20"/>
          <w:szCs w:val="20"/>
        </w:rPr>
        <w:t xml:space="preserve"> or any</w:t>
      </w:r>
      <w:r w:rsidR="00060199" w:rsidRPr="00872920">
        <w:rPr>
          <w:rFonts w:asciiTheme="majorHAnsi" w:eastAsia="Calibri" w:hAnsiTheme="majorHAnsi" w:cstheme="majorHAnsi"/>
          <w:color w:val="000000"/>
          <w:sz w:val="20"/>
          <w:szCs w:val="20"/>
        </w:rPr>
        <w:t xml:space="preserve"> application</w:t>
      </w:r>
      <w:r w:rsidRPr="00872920">
        <w:rPr>
          <w:rFonts w:asciiTheme="majorHAnsi" w:eastAsia="Calibri" w:hAnsiTheme="majorHAnsi" w:cstheme="majorHAnsi"/>
          <w:color w:val="000000"/>
          <w:sz w:val="20"/>
          <w:szCs w:val="20"/>
        </w:rPr>
        <w:t xml:space="preserve"> changes.</w:t>
      </w:r>
    </w:p>
    <w:p w14:paraId="20CB9E5D" w14:textId="77777777" w:rsidR="00736CB4" w:rsidRPr="00872920" w:rsidRDefault="00736CB4" w:rsidP="00921766">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Capturing the Images with Azure managed disks and deploying the multiple VM’s for Test and Dev environments.</w:t>
      </w:r>
    </w:p>
    <w:p w14:paraId="4EBA2859" w14:textId="3C43D694" w:rsidR="00136F4A" w:rsidRPr="00872920" w:rsidRDefault="00157222" w:rsidP="00136F4A">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Configured Git, build scripts using ANT and MAVEN build tools with Jenkins and schedule jobs using POLL SCM option and integrated to automate the code checkout process.</w:t>
      </w:r>
    </w:p>
    <w:p w14:paraId="3E8718B2" w14:textId="3DF39646" w:rsidR="00736CB4" w:rsidRPr="00872920" w:rsidRDefault="00736CB4" w:rsidP="00157222">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Creating new VM in azure and install</w:t>
      </w:r>
      <w:r w:rsidR="00D57456" w:rsidRPr="00872920">
        <w:rPr>
          <w:rFonts w:asciiTheme="majorHAnsi" w:eastAsia="Calibri" w:hAnsiTheme="majorHAnsi" w:cstheme="majorHAnsi"/>
          <w:color w:val="000000"/>
          <w:sz w:val="20"/>
          <w:szCs w:val="20"/>
        </w:rPr>
        <w:t xml:space="preserve">ing </w:t>
      </w:r>
      <w:r w:rsidRPr="00872920">
        <w:rPr>
          <w:rFonts w:asciiTheme="majorHAnsi" w:eastAsia="Calibri" w:hAnsiTheme="majorHAnsi" w:cstheme="majorHAnsi"/>
          <w:color w:val="000000"/>
          <w:sz w:val="20"/>
          <w:szCs w:val="20"/>
        </w:rPr>
        <w:t>required software's and captured a VM to create a multiple VMs by using the captured image</w:t>
      </w:r>
      <w:r w:rsidR="00060199" w:rsidRPr="00872920">
        <w:rPr>
          <w:rFonts w:asciiTheme="majorHAnsi" w:eastAsia="Calibri" w:hAnsiTheme="majorHAnsi" w:cstheme="majorHAnsi"/>
          <w:color w:val="000000"/>
          <w:sz w:val="20"/>
          <w:szCs w:val="20"/>
        </w:rPr>
        <w:t xml:space="preserve"> and ARM templates</w:t>
      </w:r>
      <w:r w:rsidRPr="00872920">
        <w:rPr>
          <w:rFonts w:asciiTheme="majorHAnsi" w:eastAsia="Calibri" w:hAnsiTheme="majorHAnsi" w:cstheme="majorHAnsi"/>
          <w:color w:val="000000"/>
          <w:sz w:val="20"/>
          <w:szCs w:val="20"/>
        </w:rPr>
        <w:t>.</w:t>
      </w:r>
    </w:p>
    <w:p w14:paraId="7FFDF2C7" w14:textId="2361B0BA" w:rsidR="00157222" w:rsidRPr="00872920" w:rsidRDefault="00157222" w:rsidP="00157222">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Setup Continuous Integration environment using Jenkins for building jobs and to push the Artifacts into Nexus repository on successful builds.</w:t>
      </w:r>
    </w:p>
    <w:p w14:paraId="6BB767D5" w14:textId="2C3D9F71" w:rsidR="00D57456" w:rsidRPr="00872920" w:rsidRDefault="00D57456" w:rsidP="00921766">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Working</w:t>
      </w:r>
      <w:r w:rsidR="00060199" w:rsidRPr="00872920">
        <w:rPr>
          <w:rFonts w:asciiTheme="majorHAnsi" w:eastAsia="Calibri" w:hAnsiTheme="majorHAnsi" w:cstheme="majorHAnsi"/>
          <w:color w:val="000000"/>
          <w:sz w:val="20"/>
          <w:szCs w:val="20"/>
        </w:rPr>
        <w:t xml:space="preserve"> on</w:t>
      </w:r>
      <w:r w:rsidRPr="00872920">
        <w:rPr>
          <w:rFonts w:asciiTheme="majorHAnsi" w:eastAsia="Calibri" w:hAnsiTheme="majorHAnsi" w:cstheme="majorHAnsi"/>
          <w:color w:val="000000"/>
          <w:sz w:val="20"/>
          <w:szCs w:val="20"/>
        </w:rPr>
        <w:t xml:space="preserve"> Azure monitoring and Service Now tickets based on SLA’s.</w:t>
      </w:r>
    </w:p>
    <w:p w14:paraId="24205A1E" w14:textId="05595D7B" w:rsidR="00736CB4" w:rsidRPr="00872920" w:rsidRDefault="00736CB4" w:rsidP="00921766">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 xml:space="preserve">Creating Virtual Networks in Azure, Defining the subnet classifications as per </w:t>
      </w:r>
      <w:r w:rsidR="00D57456" w:rsidRPr="00872920">
        <w:rPr>
          <w:rFonts w:asciiTheme="majorHAnsi" w:eastAsia="Calibri" w:hAnsiTheme="majorHAnsi" w:cstheme="majorHAnsi"/>
          <w:color w:val="000000"/>
          <w:sz w:val="20"/>
          <w:szCs w:val="20"/>
        </w:rPr>
        <w:t>application</w:t>
      </w:r>
      <w:r w:rsidRPr="00872920">
        <w:rPr>
          <w:rFonts w:asciiTheme="majorHAnsi" w:eastAsia="Calibri" w:hAnsiTheme="majorHAnsi" w:cstheme="majorHAnsi"/>
          <w:color w:val="000000"/>
          <w:sz w:val="20"/>
          <w:szCs w:val="20"/>
        </w:rPr>
        <w:t xml:space="preserve"> </w:t>
      </w:r>
      <w:r w:rsidR="00E120D4" w:rsidRPr="00872920">
        <w:rPr>
          <w:rFonts w:asciiTheme="majorHAnsi" w:eastAsia="Calibri" w:hAnsiTheme="majorHAnsi" w:cstheme="majorHAnsi"/>
          <w:color w:val="000000"/>
          <w:sz w:val="20"/>
          <w:szCs w:val="20"/>
        </w:rPr>
        <w:t>wise.</w:t>
      </w:r>
    </w:p>
    <w:p w14:paraId="082E03B3" w14:textId="4495DD61" w:rsidR="00736CB4" w:rsidRPr="00872920" w:rsidRDefault="0087467A" w:rsidP="00921766">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 xml:space="preserve">Configured </w:t>
      </w:r>
      <w:r w:rsidRPr="00872920">
        <w:rPr>
          <w:rFonts w:asciiTheme="majorHAnsi" w:eastAsia="Calibri" w:hAnsiTheme="majorHAnsi" w:cstheme="majorHAnsi"/>
          <w:b/>
          <w:bCs/>
          <w:color w:val="000000"/>
          <w:sz w:val="20"/>
          <w:szCs w:val="20"/>
        </w:rPr>
        <w:t>recovery service vaults</w:t>
      </w:r>
      <w:r w:rsidRPr="00872920">
        <w:rPr>
          <w:rFonts w:asciiTheme="majorHAnsi" w:eastAsia="Calibri" w:hAnsiTheme="majorHAnsi" w:cstheme="majorHAnsi"/>
          <w:color w:val="000000"/>
          <w:sz w:val="20"/>
          <w:szCs w:val="20"/>
        </w:rPr>
        <w:t>, key vaults, Storage accounts.</w:t>
      </w:r>
    </w:p>
    <w:p w14:paraId="0B0A033E" w14:textId="1AADFBE6" w:rsidR="001630F5" w:rsidRPr="00872920" w:rsidRDefault="001630F5" w:rsidP="001630F5">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Troubleshooting the network connectivity issues for Azure VM’s.</w:t>
      </w:r>
    </w:p>
    <w:p w14:paraId="1C4B1528" w14:textId="7B2B2CF5" w:rsidR="00981523" w:rsidRPr="00872920" w:rsidRDefault="00981523" w:rsidP="00921766">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 xml:space="preserve">Setting up replications for critical VM’s using Recovery Service Vault for </w:t>
      </w:r>
      <w:r w:rsidRPr="00872920">
        <w:rPr>
          <w:rFonts w:asciiTheme="majorHAnsi" w:eastAsia="Calibri" w:hAnsiTheme="majorHAnsi" w:cstheme="majorHAnsi"/>
          <w:b/>
          <w:bCs/>
          <w:color w:val="000000"/>
          <w:sz w:val="20"/>
          <w:szCs w:val="20"/>
        </w:rPr>
        <w:t>Disaster Recovery</w:t>
      </w:r>
      <w:r w:rsidRPr="00872920">
        <w:rPr>
          <w:rFonts w:asciiTheme="majorHAnsi" w:eastAsia="Calibri" w:hAnsiTheme="majorHAnsi" w:cstheme="majorHAnsi"/>
          <w:color w:val="000000"/>
          <w:sz w:val="20"/>
          <w:szCs w:val="20"/>
        </w:rPr>
        <w:t xml:space="preserve"> Purpose. Also performed DR drill for every 6months.</w:t>
      </w:r>
    </w:p>
    <w:p w14:paraId="42689A8E" w14:textId="41B62AB3" w:rsidR="001C5669" w:rsidRPr="00872920" w:rsidRDefault="001C5669" w:rsidP="00921766">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 xml:space="preserve">Creating Azure PAAS services like </w:t>
      </w:r>
      <w:r w:rsidRPr="00872920">
        <w:rPr>
          <w:rFonts w:asciiTheme="majorHAnsi" w:eastAsia="Calibri" w:hAnsiTheme="majorHAnsi" w:cstheme="majorHAnsi"/>
          <w:b/>
          <w:bCs/>
          <w:color w:val="000000"/>
          <w:sz w:val="20"/>
          <w:szCs w:val="20"/>
        </w:rPr>
        <w:t>SQL Databases, Web App, Function App and configuring Private endpoint connections</w:t>
      </w:r>
      <w:r w:rsidRPr="00872920">
        <w:rPr>
          <w:rFonts w:asciiTheme="majorHAnsi" w:eastAsia="Calibri" w:hAnsiTheme="majorHAnsi" w:cstheme="majorHAnsi"/>
          <w:color w:val="000000"/>
          <w:sz w:val="20"/>
          <w:szCs w:val="20"/>
        </w:rPr>
        <w:t>.</w:t>
      </w:r>
    </w:p>
    <w:p w14:paraId="45326782" w14:textId="02C8B56B" w:rsidR="00D57456" w:rsidRPr="00872920" w:rsidRDefault="00D57456" w:rsidP="00963376">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 xml:space="preserve">Leading team in technical perspective for all escalations and new </w:t>
      </w:r>
      <w:r w:rsidR="000B1E74" w:rsidRPr="00872920">
        <w:rPr>
          <w:rFonts w:asciiTheme="majorHAnsi" w:eastAsia="Calibri" w:hAnsiTheme="majorHAnsi" w:cstheme="majorHAnsi"/>
          <w:color w:val="000000"/>
          <w:sz w:val="20"/>
          <w:szCs w:val="20"/>
        </w:rPr>
        <w:t>designs.</w:t>
      </w:r>
    </w:p>
    <w:p w14:paraId="68E47F11" w14:textId="2DAC0401" w:rsidR="00060199" w:rsidRPr="00872920" w:rsidRDefault="00060199" w:rsidP="00963376">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 xml:space="preserve">Creating </w:t>
      </w:r>
      <w:r w:rsidRPr="00872920">
        <w:rPr>
          <w:rFonts w:asciiTheme="majorHAnsi" w:eastAsia="Calibri" w:hAnsiTheme="majorHAnsi" w:cstheme="majorHAnsi"/>
          <w:b/>
          <w:bCs/>
          <w:color w:val="000000"/>
          <w:sz w:val="20"/>
          <w:szCs w:val="20"/>
        </w:rPr>
        <w:t>ARM templates</w:t>
      </w:r>
      <w:r w:rsidRPr="00872920">
        <w:rPr>
          <w:rFonts w:asciiTheme="majorHAnsi" w:eastAsia="Calibri" w:hAnsiTheme="majorHAnsi" w:cstheme="majorHAnsi"/>
          <w:color w:val="000000"/>
          <w:sz w:val="20"/>
          <w:szCs w:val="20"/>
        </w:rPr>
        <w:t xml:space="preserve"> as per the client requirements for creating Azure VM’s.</w:t>
      </w:r>
    </w:p>
    <w:p w14:paraId="1F7686D9" w14:textId="7F75F6DD" w:rsidR="00136F4A" w:rsidRPr="00872920" w:rsidRDefault="002013F6" w:rsidP="00136F4A">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 xml:space="preserve">Managing daily status calls to review </w:t>
      </w:r>
      <w:r w:rsidR="00C76B0F" w:rsidRPr="00872920">
        <w:rPr>
          <w:rFonts w:asciiTheme="majorHAnsi" w:eastAsia="Calibri" w:hAnsiTheme="majorHAnsi" w:cstheme="majorHAnsi"/>
          <w:color w:val="000000"/>
          <w:sz w:val="20"/>
          <w:szCs w:val="20"/>
        </w:rPr>
        <w:t>outstanding</w:t>
      </w:r>
      <w:r w:rsidRPr="00872920">
        <w:rPr>
          <w:rFonts w:asciiTheme="majorHAnsi" w:eastAsia="Calibri" w:hAnsiTheme="majorHAnsi" w:cstheme="majorHAnsi"/>
          <w:color w:val="000000"/>
          <w:sz w:val="20"/>
          <w:szCs w:val="20"/>
        </w:rPr>
        <w:t xml:space="preserve"> issues and </w:t>
      </w:r>
      <w:proofErr w:type="gramStart"/>
      <w:r w:rsidRPr="00872920">
        <w:rPr>
          <w:rFonts w:asciiTheme="majorHAnsi" w:eastAsia="Calibri" w:hAnsiTheme="majorHAnsi" w:cstheme="majorHAnsi"/>
          <w:b/>
          <w:bCs/>
          <w:color w:val="000000"/>
          <w:sz w:val="20"/>
          <w:szCs w:val="20"/>
        </w:rPr>
        <w:t>SLA’s</w:t>
      </w:r>
      <w:proofErr w:type="gramEnd"/>
      <w:r w:rsidRPr="00872920">
        <w:rPr>
          <w:rFonts w:asciiTheme="majorHAnsi" w:eastAsia="Calibri" w:hAnsiTheme="majorHAnsi" w:cstheme="majorHAnsi"/>
          <w:color w:val="000000"/>
          <w:sz w:val="20"/>
          <w:szCs w:val="20"/>
        </w:rPr>
        <w:t xml:space="preserve"> of tickets.</w:t>
      </w:r>
    </w:p>
    <w:p w14:paraId="7DB60CA1" w14:textId="77777777" w:rsidR="00411B73" w:rsidRPr="00872920" w:rsidRDefault="00411B73" w:rsidP="00411B73">
      <w:pPr>
        <w:pStyle w:val="documentulli"/>
        <w:spacing w:line="320" w:lineRule="atLeast"/>
        <w:rPr>
          <w:rFonts w:asciiTheme="majorHAnsi" w:eastAsia="Calibri" w:hAnsiTheme="majorHAnsi" w:cstheme="majorHAnsi"/>
          <w:color w:val="000000"/>
          <w:sz w:val="20"/>
          <w:szCs w:val="20"/>
        </w:rPr>
      </w:pPr>
    </w:p>
    <w:p w14:paraId="0774B7F8" w14:textId="41E3DC33" w:rsidR="00411B73" w:rsidRPr="00872920" w:rsidRDefault="00411B73" w:rsidP="00411B73">
      <w:pPr>
        <w:pStyle w:val="documentulli"/>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b/>
          <w:bCs/>
          <w:color w:val="000000"/>
          <w:sz w:val="20"/>
          <w:szCs w:val="20"/>
        </w:rPr>
        <w:t>Environment:</w:t>
      </w:r>
      <w:r w:rsidRPr="00872920">
        <w:rPr>
          <w:rFonts w:asciiTheme="majorHAnsi" w:hAnsiTheme="majorHAnsi" w:cstheme="majorHAnsi"/>
          <w:sz w:val="20"/>
          <w:szCs w:val="20"/>
        </w:rPr>
        <w:t xml:space="preserve"> </w:t>
      </w:r>
      <w:r w:rsidRPr="00872920">
        <w:rPr>
          <w:rFonts w:asciiTheme="majorHAnsi" w:eastAsia="Calibri" w:hAnsiTheme="majorHAnsi" w:cstheme="majorHAnsi"/>
          <w:color w:val="000000" w:themeColor="text1"/>
          <w:sz w:val="20"/>
          <w:szCs w:val="20"/>
        </w:rPr>
        <w:t>Azure Cloud Services, Azure Virtual Machines (VMs),</w:t>
      </w:r>
      <w:r w:rsidR="007B028E" w:rsidRPr="00872920">
        <w:rPr>
          <w:rFonts w:asciiTheme="majorHAnsi" w:eastAsia="Calibri" w:hAnsiTheme="majorHAnsi" w:cstheme="majorHAnsi"/>
          <w:color w:val="000000" w:themeColor="text1"/>
          <w:sz w:val="20"/>
          <w:szCs w:val="20"/>
        </w:rPr>
        <w:t xml:space="preserve"> </w:t>
      </w:r>
      <w:r w:rsidRPr="00872920">
        <w:rPr>
          <w:rFonts w:asciiTheme="majorHAnsi" w:eastAsia="Calibri" w:hAnsiTheme="majorHAnsi" w:cstheme="majorHAnsi"/>
          <w:color w:val="000000" w:themeColor="text1"/>
          <w:sz w:val="20"/>
          <w:szCs w:val="20"/>
        </w:rPr>
        <w:t>Azure Resource Manager (ARM),</w:t>
      </w:r>
      <w:r w:rsidR="007B028E" w:rsidRPr="00872920">
        <w:rPr>
          <w:rFonts w:asciiTheme="majorHAnsi" w:eastAsia="Calibri" w:hAnsiTheme="majorHAnsi" w:cstheme="majorHAnsi"/>
          <w:color w:val="000000" w:themeColor="text1"/>
          <w:sz w:val="20"/>
          <w:szCs w:val="20"/>
        </w:rPr>
        <w:t xml:space="preserve"> </w:t>
      </w:r>
      <w:r w:rsidRPr="00872920">
        <w:rPr>
          <w:rFonts w:asciiTheme="majorHAnsi" w:eastAsia="Calibri" w:hAnsiTheme="majorHAnsi" w:cstheme="majorHAnsi"/>
          <w:color w:val="000000" w:themeColor="text1"/>
          <w:sz w:val="20"/>
          <w:szCs w:val="20"/>
        </w:rPr>
        <w:t>Azure Storage, Azure Active Directory (AD),</w:t>
      </w:r>
      <w:r w:rsidR="007B028E" w:rsidRPr="00872920">
        <w:rPr>
          <w:rFonts w:asciiTheme="majorHAnsi" w:eastAsia="Calibri" w:hAnsiTheme="majorHAnsi" w:cstheme="majorHAnsi"/>
          <w:color w:val="000000" w:themeColor="text1"/>
          <w:sz w:val="20"/>
          <w:szCs w:val="20"/>
        </w:rPr>
        <w:t xml:space="preserve"> </w:t>
      </w:r>
      <w:r w:rsidRPr="00872920">
        <w:rPr>
          <w:rFonts w:asciiTheme="majorHAnsi" w:eastAsia="Calibri" w:hAnsiTheme="majorHAnsi" w:cstheme="majorHAnsi"/>
          <w:color w:val="000000" w:themeColor="text1"/>
          <w:sz w:val="20"/>
          <w:szCs w:val="20"/>
        </w:rPr>
        <w:t>Azure DevOps (VSTS, TFS),</w:t>
      </w:r>
      <w:r w:rsidR="007B028E" w:rsidRPr="00872920">
        <w:rPr>
          <w:rFonts w:asciiTheme="majorHAnsi" w:eastAsia="Calibri" w:hAnsiTheme="majorHAnsi" w:cstheme="majorHAnsi"/>
          <w:color w:val="000000" w:themeColor="text1"/>
          <w:sz w:val="20"/>
          <w:szCs w:val="20"/>
        </w:rPr>
        <w:t xml:space="preserve"> </w:t>
      </w:r>
      <w:r w:rsidRPr="00872920">
        <w:rPr>
          <w:rFonts w:asciiTheme="majorHAnsi" w:eastAsia="Calibri" w:hAnsiTheme="majorHAnsi" w:cstheme="majorHAnsi"/>
          <w:color w:val="000000" w:themeColor="text1"/>
          <w:sz w:val="20"/>
          <w:szCs w:val="20"/>
        </w:rPr>
        <w:t>Azure SQL Database,</w:t>
      </w:r>
      <w:r w:rsidR="007B028E" w:rsidRPr="00872920">
        <w:rPr>
          <w:rFonts w:asciiTheme="majorHAnsi" w:eastAsia="Calibri" w:hAnsiTheme="majorHAnsi" w:cstheme="majorHAnsi"/>
          <w:color w:val="000000" w:themeColor="text1"/>
          <w:sz w:val="20"/>
          <w:szCs w:val="20"/>
        </w:rPr>
        <w:t xml:space="preserve"> </w:t>
      </w:r>
      <w:r w:rsidRPr="00872920">
        <w:rPr>
          <w:rFonts w:asciiTheme="majorHAnsi" w:eastAsia="Calibri" w:hAnsiTheme="majorHAnsi" w:cstheme="majorHAnsi"/>
          <w:color w:val="000000" w:themeColor="text1"/>
          <w:sz w:val="20"/>
          <w:szCs w:val="20"/>
        </w:rPr>
        <w:t>Terraform,</w:t>
      </w:r>
      <w:r w:rsidR="007B028E" w:rsidRPr="00872920">
        <w:rPr>
          <w:rFonts w:asciiTheme="majorHAnsi" w:eastAsia="Calibri" w:hAnsiTheme="majorHAnsi" w:cstheme="majorHAnsi"/>
          <w:color w:val="000000" w:themeColor="text1"/>
          <w:sz w:val="20"/>
          <w:szCs w:val="20"/>
        </w:rPr>
        <w:t xml:space="preserve"> </w:t>
      </w:r>
      <w:r w:rsidRPr="00872920">
        <w:rPr>
          <w:rFonts w:asciiTheme="majorHAnsi" w:eastAsia="Calibri" w:hAnsiTheme="majorHAnsi" w:cstheme="majorHAnsi"/>
          <w:color w:val="000000" w:themeColor="text1"/>
          <w:sz w:val="20"/>
          <w:szCs w:val="20"/>
        </w:rPr>
        <w:t>Azure Functions, Azure Monitor</w:t>
      </w:r>
      <w:r w:rsidRPr="00872920">
        <w:rPr>
          <w:rFonts w:asciiTheme="majorHAnsi" w:eastAsia="Calibri" w:hAnsiTheme="majorHAnsi" w:cstheme="majorHAnsi"/>
          <w:color w:val="000000"/>
          <w:sz w:val="20"/>
          <w:szCs w:val="20"/>
        </w:rPr>
        <w:t>.</w:t>
      </w:r>
    </w:p>
    <w:p w14:paraId="2D242A49" w14:textId="5F76FD85" w:rsidR="00392327" w:rsidRPr="00872920" w:rsidRDefault="00392327" w:rsidP="00411B73">
      <w:pPr>
        <w:pStyle w:val="documentulli"/>
        <w:spacing w:line="320" w:lineRule="atLeast"/>
        <w:rPr>
          <w:rFonts w:asciiTheme="majorHAnsi" w:eastAsia="Calibri" w:hAnsiTheme="majorHAnsi" w:cstheme="majorHAnsi"/>
          <w:color w:val="000000"/>
          <w:sz w:val="20"/>
          <w:szCs w:val="20"/>
        </w:rPr>
      </w:pPr>
    </w:p>
    <w:p w14:paraId="2AB6755F" w14:textId="77777777" w:rsidR="00411B73" w:rsidRPr="00872920" w:rsidRDefault="00411B73">
      <w:pPr>
        <w:pBdr>
          <w:top w:val="nil"/>
          <w:left w:val="nil"/>
          <w:bottom w:val="nil"/>
          <w:right w:val="nil"/>
          <w:between w:val="nil"/>
        </w:pBdr>
        <w:spacing w:after="0" w:line="240" w:lineRule="auto"/>
        <w:rPr>
          <w:rFonts w:asciiTheme="majorHAnsi" w:hAnsiTheme="majorHAnsi" w:cstheme="majorHAnsi"/>
          <w:color w:val="000000"/>
          <w:sz w:val="20"/>
          <w:szCs w:val="20"/>
        </w:rPr>
      </w:pPr>
    </w:p>
    <w:p w14:paraId="65E19BB4" w14:textId="6FF6C4EB" w:rsidR="007D52C6" w:rsidRPr="00872920" w:rsidRDefault="00B67F31">
      <w:pPr>
        <w:pBdr>
          <w:top w:val="nil"/>
          <w:left w:val="nil"/>
          <w:bottom w:val="nil"/>
          <w:right w:val="nil"/>
          <w:between w:val="nil"/>
        </w:pBdr>
        <w:spacing w:after="0" w:line="240" w:lineRule="auto"/>
        <w:rPr>
          <w:rFonts w:asciiTheme="majorHAnsi" w:hAnsiTheme="majorHAnsi" w:cstheme="majorHAnsi"/>
          <w:b/>
          <w:color w:val="0070C0"/>
          <w:sz w:val="20"/>
          <w:szCs w:val="20"/>
        </w:rPr>
      </w:pPr>
      <w:r w:rsidRPr="00872920">
        <w:rPr>
          <w:rFonts w:asciiTheme="majorHAnsi" w:hAnsiTheme="majorHAnsi" w:cstheme="majorHAnsi"/>
          <w:b/>
          <w:color w:val="0070C0"/>
          <w:sz w:val="20"/>
          <w:szCs w:val="20"/>
        </w:rPr>
        <w:lastRenderedPageBreak/>
        <w:t xml:space="preserve">Client: </w:t>
      </w:r>
      <w:r w:rsidR="00D57456" w:rsidRPr="00872920">
        <w:rPr>
          <w:rFonts w:asciiTheme="majorHAnsi" w:hAnsiTheme="majorHAnsi" w:cstheme="majorHAnsi"/>
          <w:b/>
          <w:color w:val="0070C0"/>
          <w:sz w:val="20"/>
          <w:szCs w:val="20"/>
        </w:rPr>
        <w:t>Accenture</w:t>
      </w:r>
      <w:r w:rsidR="001F33B1" w:rsidRPr="00872920">
        <w:rPr>
          <w:rFonts w:asciiTheme="majorHAnsi" w:hAnsiTheme="majorHAnsi" w:cstheme="majorHAnsi"/>
          <w:b/>
          <w:color w:val="0070C0"/>
          <w:sz w:val="20"/>
          <w:szCs w:val="20"/>
        </w:rPr>
        <w:t>, Chennai, India</w:t>
      </w:r>
      <w:r w:rsidR="003B1A5E" w:rsidRPr="00872920">
        <w:rPr>
          <w:rFonts w:asciiTheme="majorHAnsi" w:hAnsiTheme="majorHAnsi" w:cstheme="majorHAnsi"/>
          <w:b/>
          <w:color w:val="0070C0"/>
          <w:sz w:val="20"/>
          <w:szCs w:val="20"/>
        </w:rPr>
        <w:t xml:space="preserve">                                                       </w:t>
      </w:r>
      <w:r w:rsidR="00396293" w:rsidRPr="00872920">
        <w:rPr>
          <w:rFonts w:asciiTheme="majorHAnsi" w:hAnsiTheme="majorHAnsi" w:cstheme="majorHAnsi"/>
          <w:b/>
          <w:color w:val="0070C0"/>
          <w:sz w:val="20"/>
          <w:szCs w:val="20"/>
        </w:rPr>
        <w:tab/>
      </w:r>
      <w:r w:rsidR="00396293" w:rsidRPr="00872920">
        <w:rPr>
          <w:rFonts w:asciiTheme="majorHAnsi" w:hAnsiTheme="majorHAnsi" w:cstheme="majorHAnsi"/>
          <w:b/>
          <w:color w:val="0070C0"/>
          <w:sz w:val="20"/>
          <w:szCs w:val="20"/>
        </w:rPr>
        <w:tab/>
      </w:r>
      <w:r w:rsidR="00CE2BD9" w:rsidRPr="00872920">
        <w:rPr>
          <w:rFonts w:asciiTheme="majorHAnsi" w:hAnsiTheme="majorHAnsi" w:cstheme="majorHAnsi"/>
          <w:b/>
          <w:color w:val="0070C0"/>
          <w:sz w:val="20"/>
          <w:szCs w:val="20"/>
        </w:rPr>
        <w:t xml:space="preserve">              </w:t>
      </w:r>
      <w:r w:rsidR="0002087C" w:rsidRPr="00872920">
        <w:rPr>
          <w:rFonts w:asciiTheme="majorHAnsi" w:hAnsiTheme="majorHAnsi" w:cstheme="majorHAnsi"/>
          <w:b/>
          <w:color w:val="0070C0"/>
          <w:sz w:val="20"/>
          <w:szCs w:val="20"/>
        </w:rPr>
        <w:t xml:space="preserve">Jan 2014 </w:t>
      </w:r>
      <w:r w:rsidR="003B1A5E" w:rsidRPr="00872920">
        <w:rPr>
          <w:rFonts w:asciiTheme="majorHAnsi" w:hAnsiTheme="majorHAnsi" w:cstheme="majorHAnsi"/>
          <w:b/>
          <w:color w:val="0070C0"/>
          <w:sz w:val="20"/>
          <w:szCs w:val="20"/>
        </w:rPr>
        <w:t xml:space="preserve">– </w:t>
      </w:r>
      <w:r w:rsidR="001E0819" w:rsidRPr="00872920">
        <w:rPr>
          <w:rFonts w:asciiTheme="majorHAnsi" w:hAnsiTheme="majorHAnsi" w:cstheme="majorHAnsi"/>
          <w:b/>
          <w:color w:val="0070C0"/>
          <w:sz w:val="20"/>
          <w:szCs w:val="20"/>
        </w:rPr>
        <w:t>May</w:t>
      </w:r>
      <w:r w:rsidR="003B1A5E" w:rsidRPr="00872920">
        <w:rPr>
          <w:rFonts w:asciiTheme="majorHAnsi" w:hAnsiTheme="majorHAnsi" w:cstheme="majorHAnsi"/>
          <w:b/>
          <w:color w:val="0070C0"/>
          <w:sz w:val="20"/>
          <w:szCs w:val="20"/>
        </w:rPr>
        <w:t xml:space="preserve"> 201</w:t>
      </w:r>
      <w:r w:rsidR="001E0819" w:rsidRPr="00872920">
        <w:rPr>
          <w:rFonts w:asciiTheme="majorHAnsi" w:hAnsiTheme="majorHAnsi" w:cstheme="majorHAnsi"/>
          <w:b/>
          <w:color w:val="0070C0"/>
          <w:sz w:val="20"/>
          <w:szCs w:val="20"/>
        </w:rPr>
        <w:t>8</w:t>
      </w:r>
    </w:p>
    <w:p w14:paraId="023F6AA2" w14:textId="3027FE2D" w:rsidR="000B1E74" w:rsidRPr="00872920" w:rsidRDefault="000B1E74">
      <w:pPr>
        <w:pBdr>
          <w:top w:val="nil"/>
          <w:left w:val="nil"/>
          <w:bottom w:val="nil"/>
          <w:right w:val="nil"/>
          <w:between w:val="nil"/>
        </w:pBdr>
        <w:spacing w:after="0" w:line="240" w:lineRule="auto"/>
        <w:rPr>
          <w:rFonts w:asciiTheme="majorHAnsi" w:hAnsiTheme="majorHAnsi" w:cstheme="majorHAnsi"/>
          <w:b/>
          <w:color w:val="0070C0"/>
          <w:sz w:val="20"/>
          <w:szCs w:val="20"/>
        </w:rPr>
      </w:pPr>
      <w:r w:rsidRPr="00872920">
        <w:rPr>
          <w:rFonts w:asciiTheme="majorHAnsi" w:hAnsiTheme="majorHAnsi" w:cstheme="majorHAnsi"/>
          <w:b/>
          <w:color w:val="0070C0"/>
          <w:sz w:val="20"/>
          <w:szCs w:val="20"/>
        </w:rPr>
        <w:t>Senior Software engineer</w:t>
      </w:r>
    </w:p>
    <w:p w14:paraId="62A54993" w14:textId="77777777" w:rsidR="00CE2BD9" w:rsidRPr="00872920" w:rsidRDefault="00CE2BD9">
      <w:pPr>
        <w:pBdr>
          <w:top w:val="nil"/>
          <w:left w:val="nil"/>
          <w:bottom w:val="nil"/>
          <w:right w:val="nil"/>
          <w:between w:val="nil"/>
        </w:pBdr>
        <w:spacing w:after="0" w:line="240" w:lineRule="auto"/>
        <w:rPr>
          <w:rFonts w:asciiTheme="majorHAnsi" w:hAnsiTheme="majorHAnsi" w:cstheme="majorHAnsi"/>
          <w:b/>
          <w:color w:val="0070C0"/>
          <w:sz w:val="20"/>
          <w:szCs w:val="20"/>
        </w:rPr>
      </w:pPr>
    </w:p>
    <w:p w14:paraId="61467F54" w14:textId="350B0158" w:rsidR="007D52C6" w:rsidRPr="00872920" w:rsidRDefault="003B1A5E">
      <w:pPr>
        <w:pBdr>
          <w:top w:val="nil"/>
          <w:left w:val="nil"/>
          <w:bottom w:val="nil"/>
          <w:right w:val="nil"/>
          <w:between w:val="nil"/>
        </w:pBdr>
        <w:spacing w:after="0" w:line="240" w:lineRule="auto"/>
        <w:rPr>
          <w:rFonts w:asciiTheme="majorHAnsi" w:hAnsiTheme="majorHAnsi" w:cstheme="majorHAnsi"/>
          <w:b/>
          <w:color w:val="000000"/>
          <w:sz w:val="20"/>
          <w:szCs w:val="20"/>
          <w:u w:val="single"/>
        </w:rPr>
      </w:pPr>
      <w:r w:rsidRPr="00872920">
        <w:rPr>
          <w:rFonts w:asciiTheme="majorHAnsi" w:hAnsiTheme="majorHAnsi" w:cstheme="majorHAnsi"/>
          <w:b/>
          <w:color w:val="000000"/>
          <w:sz w:val="20"/>
          <w:szCs w:val="20"/>
          <w:u w:val="single"/>
        </w:rPr>
        <w:t>Responsibilities:</w:t>
      </w:r>
    </w:p>
    <w:p w14:paraId="7148A668" w14:textId="77777777" w:rsidR="00136F4A" w:rsidRPr="00872920" w:rsidRDefault="00136F4A">
      <w:pPr>
        <w:pBdr>
          <w:top w:val="nil"/>
          <w:left w:val="nil"/>
          <w:bottom w:val="nil"/>
          <w:right w:val="nil"/>
          <w:between w:val="nil"/>
        </w:pBdr>
        <w:spacing w:after="0" w:line="240" w:lineRule="auto"/>
        <w:rPr>
          <w:rFonts w:asciiTheme="majorHAnsi" w:hAnsiTheme="majorHAnsi" w:cstheme="majorHAnsi"/>
          <w:b/>
          <w:color w:val="000000"/>
          <w:sz w:val="20"/>
          <w:szCs w:val="20"/>
          <w:u w:val="single"/>
        </w:rPr>
      </w:pPr>
    </w:p>
    <w:p w14:paraId="0981431B" w14:textId="4C9E95A9" w:rsidR="00136F4A" w:rsidRPr="00872920" w:rsidRDefault="00136F4A" w:rsidP="00136F4A">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Designed and deployed scalable, highly available cloud infrastructures on AWS, utilizing services like EC2, S3, VPC, and Elastic Load Balancing (ELB) to support business-critical applications.</w:t>
      </w:r>
    </w:p>
    <w:p w14:paraId="091DB15F" w14:textId="07070061" w:rsidR="00136F4A" w:rsidRPr="00872920" w:rsidRDefault="008720D0" w:rsidP="00136F4A">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 xml:space="preserve">Implemented AWS </w:t>
      </w:r>
      <w:r w:rsidRPr="00872920">
        <w:rPr>
          <w:rFonts w:asciiTheme="majorHAnsi" w:eastAsia="Calibri" w:hAnsiTheme="majorHAnsi" w:cstheme="majorHAnsi"/>
          <w:b/>
          <w:bCs/>
          <w:color w:val="000000"/>
          <w:sz w:val="20"/>
          <w:szCs w:val="20"/>
        </w:rPr>
        <w:t>CloudFormation</w:t>
      </w:r>
      <w:r w:rsidRPr="00872920">
        <w:rPr>
          <w:rFonts w:asciiTheme="majorHAnsi" w:eastAsia="Calibri" w:hAnsiTheme="majorHAnsi" w:cstheme="majorHAnsi"/>
          <w:color w:val="000000"/>
          <w:sz w:val="20"/>
          <w:szCs w:val="20"/>
        </w:rPr>
        <w:t xml:space="preserve"> and </w:t>
      </w:r>
      <w:r w:rsidRPr="00872920">
        <w:rPr>
          <w:rFonts w:asciiTheme="majorHAnsi" w:eastAsia="Calibri" w:hAnsiTheme="majorHAnsi" w:cstheme="majorHAnsi"/>
          <w:b/>
          <w:bCs/>
          <w:color w:val="000000"/>
          <w:sz w:val="20"/>
          <w:szCs w:val="20"/>
        </w:rPr>
        <w:t>Terraform</w:t>
      </w:r>
      <w:r w:rsidRPr="00872920">
        <w:rPr>
          <w:rFonts w:asciiTheme="majorHAnsi" w:eastAsia="Calibri" w:hAnsiTheme="majorHAnsi" w:cstheme="majorHAnsi"/>
          <w:color w:val="000000"/>
          <w:sz w:val="20"/>
          <w:szCs w:val="20"/>
        </w:rPr>
        <w:t xml:space="preserve"> for Infrastructure as Code (</w:t>
      </w:r>
      <w:proofErr w:type="spellStart"/>
      <w:r w:rsidRPr="00872920">
        <w:rPr>
          <w:rFonts w:asciiTheme="majorHAnsi" w:eastAsia="Calibri" w:hAnsiTheme="majorHAnsi" w:cstheme="majorHAnsi"/>
          <w:color w:val="000000"/>
          <w:sz w:val="20"/>
          <w:szCs w:val="20"/>
        </w:rPr>
        <w:t>IaC</w:t>
      </w:r>
      <w:proofErr w:type="spellEnd"/>
      <w:r w:rsidRPr="00872920">
        <w:rPr>
          <w:rFonts w:asciiTheme="majorHAnsi" w:eastAsia="Calibri" w:hAnsiTheme="majorHAnsi" w:cstheme="majorHAnsi"/>
          <w:color w:val="000000"/>
          <w:sz w:val="20"/>
          <w:szCs w:val="20"/>
        </w:rPr>
        <w:t>), automating the provisioning of resources, reducing manual configuration errors, and improving deployment speed by 40%.</w:t>
      </w:r>
    </w:p>
    <w:p w14:paraId="30E98DD5" w14:textId="2271BEEA" w:rsidR="008720D0" w:rsidRPr="00872920" w:rsidRDefault="008720D0" w:rsidP="00136F4A">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Managed and optimized AWS EC2 instances, Auto Scaling Groups, and Elastic Block Store (EBS) volumes to ensure cost-efficient, elastic scaling and high performance for dynamic workloads.</w:t>
      </w:r>
    </w:p>
    <w:p w14:paraId="593707F1" w14:textId="30335A5C" w:rsidR="008720D0" w:rsidRPr="00872920" w:rsidRDefault="008720D0" w:rsidP="00136F4A">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 xml:space="preserve">Integrated AWS </w:t>
      </w:r>
      <w:r w:rsidRPr="00872920">
        <w:rPr>
          <w:rFonts w:asciiTheme="majorHAnsi" w:eastAsia="Calibri" w:hAnsiTheme="majorHAnsi" w:cstheme="majorHAnsi"/>
          <w:b/>
          <w:bCs/>
          <w:color w:val="000000"/>
          <w:sz w:val="20"/>
          <w:szCs w:val="20"/>
        </w:rPr>
        <w:t>CloudWatch</w:t>
      </w:r>
      <w:r w:rsidRPr="00872920">
        <w:rPr>
          <w:rFonts w:asciiTheme="majorHAnsi" w:eastAsia="Calibri" w:hAnsiTheme="majorHAnsi" w:cstheme="majorHAnsi"/>
          <w:color w:val="000000"/>
          <w:sz w:val="20"/>
          <w:szCs w:val="20"/>
        </w:rPr>
        <w:t xml:space="preserve"> for real-time monitoring of infrastructure health and application performance, setting up custom alarms and automated responses to minimize downtime and performance degradation.</w:t>
      </w:r>
    </w:p>
    <w:p w14:paraId="4F9CFE4E" w14:textId="09FD75B6" w:rsidR="008720D0" w:rsidRPr="00872920" w:rsidRDefault="008720D0" w:rsidP="00136F4A">
      <w:pPr>
        <w:pStyle w:val="documentulli"/>
        <w:numPr>
          <w:ilvl w:val="0"/>
          <w:numId w:val="11"/>
        </w:numP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 xml:space="preserve">Utilized </w:t>
      </w:r>
      <w:r w:rsidRPr="00872920">
        <w:rPr>
          <w:rFonts w:asciiTheme="majorHAnsi" w:eastAsia="Calibri" w:hAnsiTheme="majorHAnsi" w:cstheme="majorHAnsi"/>
          <w:b/>
          <w:bCs/>
          <w:color w:val="000000"/>
          <w:sz w:val="20"/>
          <w:szCs w:val="20"/>
        </w:rPr>
        <w:t>AWS RDS</w:t>
      </w:r>
      <w:r w:rsidRPr="00872920">
        <w:rPr>
          <w:rFonts w:asciiTheme="majorHAnsi" w:eastAsia="Calibri" w:hAnsiTheme="majorHAnsi" w:cstheme="majorHAnsi"/>
          <w:color w:val="000000"/>
          <w:sz w:val="20"/>
          <w:szCs w:val="20"/>
        </w:rPr>
        <w:t xml:space="preserve"> and </w:t>
      </w:r>
      <w:r w:rsidRPr="00872920">
        <w:rPr>
          <w:rFonts w:asciiTheme="majorHAnsi" w:eastAsia="Calibri" w:hAnsiTheme="majorHAnsi" w:cstheme="majorHAnsi"/>
          <w:b/>
          <w:bCs/>
          <w:color w:val="000000"/>
          <w:sz w:val="20"/>
          <w:szCs w:val="20"/>
        </w:rPr>
        <w:t>DynamoDB</w:t>
      </w:r>
      <w:r w:rsidRPr="00872920">
        <w:rPr>
          <w:rFonts w:asciiTheme="majorHAnsi" w:eastAsia="Calibri" w:hAnsiTheme="majorHAnsi" w:cstheme="majorHAnsi"/>
          <w:color w:val="000000"/>
          <w:sz w:val="20"/>
          <w:szCs w:val="20"/>
        </w:rPr>
        <w:t xml:space="preserve"> for managed database solutions, ensuring high availability, automated backups, and seamless scaling of database workloads.</w:t>
      </w:r>
    </w:p>
    <w:p w14:paraId="7BB8799B" w14:textId="1829A41C" w:rsidR="00136F4A" w:rsidRPr="00872920" w:rsidRDefault="008720D0" w:rsidP="00EA709C">
      <w:pPr>
        <w:pStyle w:val="documentulli"/>
        <w:numPr>
          <w:ilvl w:val="0"/>
          <w:numId w:val="11"/>
        </w:numPr>
        <w:pBdr>
          <w:top w:val="nil"/>
          <w:left w:val="nil"/>
          <w:bottom w:val="nil"/>
          <w:right w:val="nil"/>
          <w:between w:val="nil"/>
        </w:pBdr>
        <w:spacing w:line="320" w:lineRule="atLeast"/>
        <w:jc w:val="both"/>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 xml:space="preserve">Worked with </w:t>
      </w:r>
      <w:r w:rsidRPr="00872920">
        <w:rPr>
          <w:rFonts w:asciiTheme="majorHAnsi" w:eastAsia="Calibri" w:hAnsiTheme="majorHAnsi" w:cstheme="majorHAnsi"/>
          <w:b/>
          <w:bCs/>
          <w:color w:val="000000"/>
          <w:sz w:val="20"/>
          <w:szCs w:val="20"/>
        </w:rPr>
        <w:t>AWS IAM</w:t>
      </w:r>
      <w:r w:rsidRPr="00872920">
        <w:rPr>
          <w:rFonts w:asciiTheme="majorHAnsi" w:eastAsia="Calibri" w:hAnsiTheme="majorHAnsi" w:cstheme="majorHAnsi"/>
          <w:color w:val="000000"/>
          <w:sz w:val="20"/>
          <w:szCs w:val="20"/>
        </w:rPr>
        <w:t xml:space="preserve"> to define and enforce role-based access control (RBAC), securing sensitive resources and managing permissions across teams and services</w:t>
      </w:r>
      <w:r w:rsidR="00394DB8" w:rsidRPr="00872920">
        <w:rPr>
          <w:rFonts w:asciiTheme="majorHAnsi" w:eastAsia="Calibri" w:hAnsiTheme="majorHAnsi" w:cstheme="majorHAnsi"/>
          <w:color w:val="000000"/>
          <w:sz w:val="20"/>
          <w:szCs w:val="20"/>
        </w:rPr>
        <w:t>.</w:t>
      </w:r>
    </w:p>
    <w:p w14:paraId="5D49F5C5" w14:textId="364E460E" w:rsidR="00411B73" w:rsidRPr="00872920" w:rsidRDefault="00411B73" w:rsidP="00411B73">
      <w:pPr>
        <w:pStyle w:val="documentulli"/>
        <w:pBdr>
          <w:top w:val="nil"/>
          <w:left w:val="nil"/>
          <w:bottom w:val="nil"/>
          <w:right w:val="nil"/>
          <w:between w:val="nil"/>
        </w:pBdr>
        <w:spacing w:line="320" w:lineRule="atLeast"/>
        <w:rPr>
          <w:rFonts w:asciiTheme="majorHAnsi" w:eastAsia="Calibri" w:hAnsiTheme="majorHAnsi" w:cstheme="majorHAnsi"/>
          <w:color w:val="000000" w:themeColor="text1"/>
          <w:sz w:val="20"/>
          <w:szCs w:val="20"/>
        </w:rPr>
      </w:pPr>
      <w:r w:rsidRPr="00872920">
        <w:rPr>
          <w:rFonts w:asciiTheme="majorHAnsi" w:eastAsia="Calibri" w:hAnsiTheme="majorHAnsi" w:cstheme="majorHAnsi"/>
          <w:b/>
          <w:bCs/>
          <w:color w:val="000000"/>
          <w:sz w:val="20"/>
          <w:szCs w:val="20"/>
        </w:rPr>
        <w:t xml:space="preserve">Environment: </w:t>
      </w:r>
      <w:r w:rsidRPr="00872920">
        <w:rPr>
          <w:rFonts w:asciiTheme="majorHAnsi" w:eastAsia="Calibri" w:hAnsiTheme="majorHAnsi" w:cstheme="majorHAnsi"/>
          <w:color w:val="000000" w:themeColor="text1"/>
          <w:sz w:val="20"/>
          <w:szCs w:val="20"/>
        </w:rPr>
        <w:t>Agile</w:t>
      </w:r>
      <w:r w:rsidR="00B67F31" w:rsidRPr="00872920">
        <w:rPr>
          <w:rFonts w:asciiTheme="majorHAnsi" w:eastAsia="Calibri" w:hAnsiTheme="majorHAnsi" w:cstheme="majorHAnsi"/>
          <w:color w:val="000000" w:themeColor="text1"/>
          <w:sz w:val="20"/>
          <w:szCs w:val="20"/>
        </w:rPr>
        <w:t xml:space="preserve"> </w:t>
      </w:r>
      <w:r w:rsidRPr="00872920">
        <w:rPr>
          <w:rFonts w:asciiTheme="majorHAnsi" w:eastAsia="Calibri" w:hAnsiTheme="majorHAnsi" w:cstheme="majorHAnsi"/>
          <w:color w:val="000000" w:themeColor="text1"/>
          <w:sz w:val="20"/>
          <w:szCs w:val="20"/>
        </w:rPr>
        <w:t>(SCRUM),</w:t>
      </w:r>
      <w:r w:rsidR="00B67F31" w:rsidRPr="00872920">
        <w:rPr>
          <w:rFonts w:asciiTheme="majorHAnsi" w:eastAsia="Calibri" w:hAnsiTheme="majorHAnsi" w:cstheme="majorHAnsi"/>
          <w:color w:val="000000" w:themeColor="text1"/>
          <w:sz w:val="20"/>
          <w:szCs w:val="20"/>
        </w:rPr>
        <w:t xml:space="preserve"> </w:t>
      </w:r>
      <w:r w:rsidR="008720D0" w:rsidRPr="00872920">
        <w:rPr>
          <w:rFonts w:asciiTheme="majorHAnsi" w:eastAsia="Calibri" w:hAnsiTheme="majorHAnsi" w:cstheme="majorHAnsi"/>
          <w:color w:val="000000" w:themeColor="text1"/>
          <w:sz w:val="20"/>
          <w:szCs w:val="20"/>
        </w:rPr>
        <w:t>AWS</w:t>
      </w:r>
      <w:r w:rsidRPr="00872920">
        <w:rPr>
          <w:rFonts w:asciiTheme="majorHAnsi" w:eastAsia="Calibri" w:hAnsiTheme="majorHAnsi" w:cstheme="majorHAnsi"/>
          <w:color w:val="000000" w:themeColor="text1"/>
          <w:sz w:val="20"/>
          <w:szCs w:val="20"/>
        </w:rPr>
        <w:t xml:space="preserve">, </w:t>
      </w:r>
      <w:r w:rsidR="008720D0" w:rsidRPr="00872920">
        <w:rPr>
          <w:rFonts w:asciiTheme="majorHAnsi" w:eastAsia="Calibri" w:hAnsiTheme="majorHAnsi" w:cstheme="majorHAnsi"/>
          <w:color w:val="000000" w:themeColor="text1"/>
          <w:sz w:val="20"/>
          <w:szCs w:val="20"/>
        </w:rPr>
        <w:t>AWS Instance</w:t>
      </w:r>
      <w:r w:rsidRPr="00872920">
        <w:rPr>
          <w:rFonts w:asciiTheme="majorHAnsi" w:eastAsia="Calibri" w:hAnsiTheme="majorHAnsi" w:cstheme="majorHAnsi"/>
          <w:color w:val="000000" w:themeColor="text1"/>
          <w:sz w:val="20"/>
          <w:szCs w:val="20"/>
        </w:rPr>
        <w:t xml:space="preserve">, </w:t>
      </w:r>
      <w:r w:rsidR="008720D0" w:rsidRPr="00872920">
        <w:rPr>
          <w:rFonts w:asciiTheme="majorHAnsi" w:eastAsia="Calibri" w:hAnsiTheme="majorHAnsi" w:cstheme="majorHAnsi"/>
          <w:color w:val="000000" w:themeColor="text1"/>
          <w:sz w:val="20"/>
          <w:szCs w:val="20"/>
        </w:rPr>
        <w:t>CloudFormation Template</w:t>
      </w:r>
      <w:r w:rsidRPr="00872920">
        <w:rPr>
          <w:rFonts w:asciiTheme="majorHAnsi" w:eastAsia="Calibri" w:hAnsiTheme="majorHAnsi" w:cstheme="majorHAnsi"/>
          <w:color w:val="000000" w:themeColor="text1"/>
          <w:sz w:val="20"/>
          <w:szCs w:val="20"/>
        </w:rPr>
        <w:t>,</w:t>
      </w:r>
      <w:r w:rsidR="00B67F31" w:rsidRPr="00872920">
        <w:rPr>
          <w:rFonts w:asciiTheme="majorHAnsi" w:eastAsia="Calibri" w:hAnsiTheme="majorHAnsi" w:cstheme="majorHAnsi"/>
          <w:color w:val="000000" w:themeColor="text1"/>
          <w:sz w:val="20"/>
          <w:szCs w:val="20"/>
        </w:rPr>
        <w:t xml:space="preserve"> </w:t>
      </w:r>
      <w:r w:rsidR="008720D0" w:rsidRPr="00872920">
        <w:rPr>
          <w:rFonts w:asciiTheme="majorHAnsi" w:eastAsia="Calibri" w:hAnsiTheme="majorHAnsi" w:cstheme="majorHAnsi"/>
          <w:color w:val="000000" w:themeColor="text1"/>
          <w:sz w:val="20"/>
          <w:szCs w:val="20"/>
        </w:rPr>
        <w:t>AWS RDS, DynamoDB, AWS Cloud Watch, Cloud Trail</w:t>
      </w:r>
    </w:p>
    <w:p w14:paraId="7CD6E21A" w14:textId="77777777" w:rsidR="00FE3D1E" w:rsidRPr="00872920" w:rsidRDefault="00FE3D1E" w:rsidP="00411B73">
      <w:pPr>
        <w:pStyle w:val="documentulli"/>
        <w:pBdr>
          <w:top w:val="nil"/>
          <w:left w:val="nil"/>
          <w:bottom w:val="nil"/>
          <w:right w:val="nil"/>
          <w:between w:val="nil"/>
        </w:pBdr>
        <w:spacing w:line="320" w:lineRule="atLeast"/>
        <w:rPr>
          <w:rFonts w:asciiTheme="majorHAnsi" w:eastAsia="Calibri" w:hAnsiTheme="majorHAnsi" w:cstheme="majorHAnsi"/>
          <w:color w:val="000000" w:themeColor="text1"/>
          <w:sz w:val="20"/>
          <w:szCs w:val="20"/>
        </w:rPr>
      </w:pPr>
    </w:p>
    <w:p w14:paraId="2E15749D" w14:textId="77777777" w:rsidR="00FE3D1E" w:rsidRPr="00872920" w:rsidRDefault="00FE3D1E" w:rsidP="00FE3D1E">
      <w:pPr>
        <w:pBdr>
          <w:top w:val="single" w:sz="4" w:space="1" w:color="000000"/>
          <w:left w:val="single" w:sz="4" w:space="4" w:color="000000"/>
          <w:bottom w:val="single" w:sz="4" w:space="1" w:color="000000"/>
          <w:right w:val="single" w:sz="4" w:space="4" w:color="000000"/>
        </w:pBdr>
        <w:shd w:val="clear" w:color="auto" w:fill="4F81BD"/>
        <w:spacing w:line="240" w:lineRule="auto"/>
        <w:rPr>
          <w:rFonts w:asciiTheme="majorHAnsi" w:hAnsiTheme="majorHAnsi" w:cstheme="majorHAnsi"/>
          <w:b/>
          <w:color w:val="FFFFFF" w:themeColor="background1"/>
          <w:sz w:val="20"/>
          <w:szCs w:val="20"/>
        </w:rPr>
      </w:pPr>
      <w:r w:rsidRPr="00872920">
        <w:rPr>
          <w:rFonts w:asciiTheme="majorHAnsi" w:hAnsiTheme="majorHAnsi" w:cstheme="majorHAnsi"/>
          <w:b/>
          <w:color w:val="FFFFFF" w:themeColor="background1"/>
          <w:sz w:val="20"/>
          <w:szCs w:val="20"/>
        </w:rPr>
        <w:t>EDUCATION:</w:t>
      </w:r>
    </w:p>
    <w:p w14:paraId="36491E20" w14:textId="1CA51F2C" w:rsidR="00FE3D1E" w:rsidRPr="00872920" w:rsidRDefault="00FE3D1E" w:rsidP="00411B73">
      <w:pPr>
        <w:pStyle w:val="documentulli"/>
        <w:numPr>
          <w:ilvl w:val="0"/>
          <w:numId w:val="30"/>
        </w:numPr>
        <w:pBdr>
          <w:top w:val="nil"/>
          <w:left w:val="nil"/>
          <w:bottom w:val="nil"/>
          <w:right w:val="nil"/>
          <w:between w:val="nil"/>
        </w:pBdr>
        <w:spacing w:line="320" w:lineRule="atLeast"/>
        <w:rPr>
          <w:rFonts w:asciiTheme="majorHAnsi" w:eastAsia="Calibri" w:hAnsiTheme="majorHAnsi" w:cstheme="majorHAnsi"/>
          <w:color w:val="000000"/>
          <w:sz w:val="20"/>
          <w:szCs w:val="20"/>
        </w:rPr>
      </w:pPr>
      <w:r w:rsidRPr="00872920">
        <w:rPr>
          <w:rFonts w:asciiTheme="majorHAnsi" w:eastAsia="Calibri" w:hAnsiTheme="majorHAnsi" w:cstheme="majorHAnsi"/>
          <w:color w:val="000000"/>
          <w:sz w:val="20"/>
          <w:szCs w:val="20"/>
        </w:rPr>
        <w:t>Bachelor of Technology in Electronic and Communication Engineering, JNTUK University, India 2013</w:t>
      </w:r>
    </w:p>
    <w:sectPr w:rsidR="00FE3D1E" w:rsidRPr="00872920">
      <w:pgSz w:w="1296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00000002"/>
    <w:lvl w:ilvl="0" w:tplc="D916D94C">
      <w:start w:val="1"/>
      <w:numFmt w:val="bullet"/>
      <w:lvlText w:val=""/>
      <w:lvlJc w:val="left"/>
      <w:pPr>
        <w:ind w:left="450" w:hanging="360"/>
      </w:pPr>
      <w:rPr>
        <w:rFonts w:ascii="Symbol" w:hAnsi="Symbol"/>
      </w:rPr>
    </w:lvl>
    <w:lvl w:ilvl="1" w:tplc="EDA8E15A">
      <w:start w:val="1"/>
      <w:numFmt w:val="bullet"/>
      <w:lvlText w:val="o"/>
      <w:lvlJc w:val="left"/>
      <w:pPr>
        <w:tabs>
          <w:tab w:val="num" w:pos="1170"/>
        </w:tabs>
        <w:ind w:left="1170" w:hanging="360"/>
      </w:pPr>
      <w:rPr>
        <w:rFonts w:ascii="Courier New" w:hAnsi="Courier New"/>
      </w:rPr>
    </w:lvl>
    <w:lvl w:ilvl="2" w:tplc="C71C3222">
      <w:start w:val="1"/>
      <w:numFmt w:val="bullet"/>
      <w:lvlText w:val=""/>
      <w:lvlJc w:val="left"/>
      <w:pPr>
        <w:tabs>
          <w:tab w:val="num" w:pos="1890"/>
        </w:tabs>
        <w:ind w:left="1890" w:hanging="360"/>
      </w:pPr>
      <w:rPr>
        <w:rFonts w:ascii="Wingdings" w:hAnsi="Wingdings"/>
      </w:rPr>
    </w:lvl>
    <w:lvl w:ilvl="3" w:tplc="A18CF8DC">
      <w:start w:val="1"/>
      <w:numFmt w:val="bullet"/>
      <w:lvlText w:val=""/>
      <w:lvlJc w:val="left"/>
      <w:pPr>
        <w:tabs>
          <w:tab w:val="num" w:pos="2610"/>
        </w:tabs>
        <w:ind w:left="2610" w:hanging="360"/>
      </w:pPr>
      <w:rPr>
        <w:rFonts w:ascii="Symbol" w:hAnsi="Symbol"/>
      </w:rPr>
    </w:lvl>
    <w:lvl w:ilvl="4" w:tplc="D174DA54">
      <w:start w:val="1"/>
      <w:numFmt w:val="bullet"/>
      <w:lvlText w:val="o"/>
      <w:lvlJc w:val="left"/>
      <w:pPr>
        <w:tabs>
          <w:tab w:val="num" w:pos="3330"/>
        </w:tabs>
        <w:ind w:left="3330" w:hanging="360"/>
      </w:pPr>
      <w:rPr>
        <w:rFonts w:ascii="Courier New" w:hAnsi="Courier New"/>
      </w:rPr>
    </w:lvl>
    <w:lvl w:ilvl="5" w:tplc="5D620828">
      <w:start w:val="1"/>
      <w:numFmt w:val="bullet"/>
      <w:lvlText w:val=""/>
      <w:lvlJc w:val="left"/>
      <w:pPr>
        <w:tabs>
          <w:tab w:val="num" w:pos="4050"/>
        </w:tabs>
        <w:ind w:left="4050" w:hanging="360"/>
      </w:pPr>
      <w:rPr>
        <w:rFonts w:ascii="Wingdings" w:hAnsi="Wingdings"/>
      </w:rPr>
    </w:lvl>
    <w:lvl w:ilvl="6" w:tplc="3B8CB4C0">
      <w:start w:val="1"/>
      <w:numFmt w:val="bullet"/>
      <w:lvlText w:val=""/>
      <w:lvlJc w:val="left"/>
      <w:pPr>
        <w:tabs>
          <w:tab w:val="num" w:pos="4770"/>
        </w:tabs>
        <w:ind w:left="4770" w:hanging="360"/>
      </w:pPr>
      <w:rPr>
        <w:rFonts w:ascii="Symbol" w:hAnsi="Symbol"/>
      </w:rPr>
    </w:lvl>
    <w:lvl w:ilvl="7" w:tplc="AD14480E">
      <w:start w:val="1"/>
      <w:numFmt w:val="bullet"/>
      <w:lvlText w:val="o"/>
      <w:lvlJc w:val="left"/>
      <w:pPr>
        <w:tabs>
          <w:tab w:val="num" w:pos="5490"/>
        </w:tabs>
        <w:ind w:left="5490" w:hanging="360"/>
      </w:pPr>
      <w:rPr>
        <w:rFonts w:ascii="Courier New" w:hAnsi="Courier New"/>
      </w:rPr>
    </w:lvl>
    <w:lvl w:ilvl="8" w:tplc="D5442778">
      <w:start w:val="1"/>
      <w:numFmt w:val="bullet"/>
      <w:lvlText w:val=""/>
      <w:lvlJc w:val="left"/>
      <w:pPr>
        <w:tabs>
          <w:tab w:val="num" w:pos="6210"/>
        </w:tabs>
        <w:ind w:left="6210" w:hanging="360"/>
      </w:pPr>
      <w:rPr>
        <w:rFonts w:ascii="Wingdings" w:hAnsi="Wingdings"/>
      </w:rPr>
    </w:lvl>
  </w:abstractNum>
  <w:abstractNum w:abstractNumId="1"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Symbol"/>
        <w:color w:val="000000"/>
        <w:sz w:val="16"/>
        <w:szCs w:val="16"/>
      </w:rPr>
    </w:lvl>
    <w:lvl w:ilvl="1">
      <w:start w:val="1"/>
      <w:numFmt w:val="bullet"/>
      <w:lvlText w:val=""/>
      <w:lvlJc w:val="left"/>
      <w:pPr>
        <w:tabs>
          <w:tab w:val="num" w:pos="1080"/>
        </w:tabs>
        <w:ind w:left="1080" w:hanging="360"/>
      </w:pPr>
      <w:rPr>
        <w:rFonts w:ascii="Symbol" w:hAnsi="Symbol" w:cs="Symbol"/>
        <w:color w:val="000000"/>
        <w:sz w:val="16"/>
        <w:szCs w:val="16"/>
      </w:rPr>
    </w:lvl>
    <w:lvl w:ilvl="2">
      <w:start w:val="1"/>
      <w:numFmt w:val="bullet"/>
      <w:lvlText w:val=""/>
      <w:lvlJc w:val="left"/>
      <w:pPr>
        <w:tabs>
          <w:tab w:val="num" w:pos="1440"/>
        </w:tabs>
        <w:ind w:left="1440" w:hanging="360"/>
      </w:pPr>
      <w:rPr>
        <w:rFonts w:ascii="Symbol" w:hAnsi="Symbol" w:cs="Symbol"/>
        <w:color w:val="000000"/>
        <w:sz w:val="16"/>
        <w:szCs w:val="16"/>
      </w:rPr>
    </w:lvl>
    <w:lvl w:ilvl="3">
      <w:start w:val="1"/>
      <w:numFmt w:val="bullet"/>
      <w:lvlText w:val=""/>
      <w:lvlJc w:val="left"/>
      <w:pPr>
        <w:tabs>
          <w:tab w:val="num" w:pos="1800"/>
        </w:tabs>
        <w:ind w:left="1800" w:hanging="360"/>
      </w:pPr>
      <w:rPr>
        <w:rFonts w:ascii="Symbol" w:hAnsi="Symbol" w:cs="Symbol"/>
        <w:color w:val="000000"/>
        <w:sz w:val="16"/>
        <w:szCs w:val="16"/>
      </w:rPr>
    </w:lvl>
    <w:lvl w:ilvl="4">
      <w:start w:val="1"/>
      <w:numFmt w:val="bullet"/>
      <w:lvlText w:val=""/>
      <w:lvlJc w:val="left"/>
      <w:pPr>
        <w:tabs>
          <w:tab w:val="num" w:pos="2160"/>
        </w:tabs>
        <w:ind w:left="2160" w:hanging="360"/>
      </w:pPr>
      <w:rPr>
        <w:rFonts w:ascii="Symbol" w:hAnsi="Symbol" w:cs="Symbol"/>
        <w:color w:val="000000"/>
        <w:sz w:val="16"/>
        <w:szCs w:val="16"/>
      </w:rPr>
    </w:lvl>
    <w:lvl w:ilvl="5">
      <w:start w:val="1"/>
      <w:numFmt w:val="bullet"/>
      <w:lvlText w:val=""/>
      <w:lvlJc w:val="left"/>
      <w:pPr>
        <w:tabs>
          <w:tab w:val="num" w:pos="2520"/>
        </w:tabs>
        <w:ind w:left="2520" w:hanging="360"/>
      </w:pPr>
      <w:rPr>
        <w:rFonts w:ascii="Symbol" w:hAnsi="Symbol" w:cs="Symbol"/>
        <w:color w:val="000000"/>
        <w:sz w:val="16"/>
        <w:szCs w:val="16"/>
      </w:rPr>
    </w:lvl>
    <w:lvl w:ilvl="6">
      <w:start w:val="1"/>
      <w:numFmt w:val="bullet"/>
      <w:lvlText w:val=""/>
      <w:lvlJc w:val="left"/>
      <w:pPr>
        <w:tabs>
          <w:tab w:val="num" w:pos="2880"/>
        </w:tabs>
        <w:ind w:left="2880" w:hanging="360"/>
      </w:pPr>
      <w:rPr>
        <w:rFonts w:ascii="Symbol" w:hAnsi="Symbol" w:cs="Symbol"/>
        <w:color w:val="000000"/>
        <w:sz w:val="16"/>
        <w:szCs w:val="16"/>
      </w:rPr>
    </w:lvl>
    <w:lvl w:ilvl="7">
      <w:start w:val="1"/>
      <w:numFmt w:val="bullet"/>
      <w:lvlText w:val=""/>
      <w:lvlJc w:val="left"/>
      <w:pPr>
        <w:tabs>
          <w:tab w:val="num" w:pos="3240"/>
        </w:tabs>
        <w:ind w:left="3240" w:hanging="360"/>
      </w:pPr>
      <w:rPr>
        <w:rFonts w:ascii="Symbol" w:hAnsi="Symbol" w:cs="Symbol"/>
        <w:color w:val="000000"/>
        <w:sz w:val="16"/>
        <w:szCs w:val="16"/>
      </w:rPr>
    </w:lvl>
    <w:lvl w:ilvl="8">
      <w:start w:val="1"/>
      <w:numFmt w:val="bullet"/>
      <w:lvlText w:val=""/>
      <w:lvlJc w:val="left"/>
      <w:pPr>
        <w:tabs>
          <w:tab w:val="num" w:pos="3600"/>
        </w:tabs>
        <w:ind w:left="3600" w:hanging="360"/>
      </w:pPr>
      <w:rPr>
        <w:rFonts w:ascii="Symbol" w:hAnsi="Symbol" w:cs="Symbol"/>
        <w:color w:val="000000"/>
        <w:sz w:val="16"/>
        <w:szCs w:val="16"/>
      </w:rPr>
    </w:lvl>
  </w:abstractNum>
  <w:abstractNum w:abstractNumId="3" w15:restartNumberingAfterBreak="0">
    <w:nsid w:val="003D43F3"/>
    <w:multiLevelType w:val="multilevel"/>
    <w:tmpl w:val="01B623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2CD243A"/>
    <w:multiLevelType w:val="multilevel"/>
    <w:tmpl w:val="F6968402"/>
    <w:lvl w:ilvl="0">
      <w:start w:val="1"/>
      <w:numFmt w:val="bullet"/>
      <w:lvlText w:val="✓"/>
      <w:lvlJc w:val="righ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3783B2B"/>
    <w:multiLevelType w:val="multilevel"/>
    <w:tmpl w:val="50B458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ADE092D"/>
    <w:multiLevelType w:val="hybridMultilevel"/>
    <w:tmpl w:val="5622E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715E5A"/>
    <w:multiLevelType w:val="multilevel"/>
    <w:tmpl w:val="CBA619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F196CC5"/>
    <w:multiLevelType w:val="multilevel"/>
    <w:tmpl w:val="12A2168A"/>
    <w:lvl w:ilvl="0">
      <w:start w:val="1"/>
      <w:numFmt w:val="bullet"/>
      <w:lvlText w:val="✓"/>
      <w:lvlJc w:val="righ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0F572E77"/>
    <w:multiLevelType w:val="multilevel"/>
    <w:tmpl w:val="AD2025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7E30DFF"/>
    <w:multiLevelType w:val="multilevel"/>
    <w:tmpl w:val="57301CE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8703E41"/>
    <w:multiLevelType w:val="hybridMultilevel"/>
    <w:tmpl w:val="19C857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8C3B07"/>
    <w:multiLevelType w:val="hybridMultilevel"/>
    <w:tmpl w:val="73D8AA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CEB24D4"/>
    <w:multiLevelType w:val="hybridMultilevel"/>
    <w:tmpl w:val="34EE0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DB5E9C"/>
    <w:multiLevelType w:val="multilevel"/>
    <w:tmpl w:val="FC840F12"/>
    <w:lvl w:ilvl="0">
      <w:start w:val="1"/>
      <w:numFmt w:val="bullet"/>
      <w:lvlText w:val=""/>
      <w:lvlJc w:val="left"/>
      <w:pPr>
        <w:ind w:left="720" w:hanging="360"/>
      </w:pPr>
      <w:rPr>
        <w:rFonts w:ascii="Symbol" w:hAnsi="Symbol"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A9843F1"/>
    <w:multiLevelType w:val="multilevel"/>
    <w:tmpl w:val="6252654C"/>
    <w:lvl w:ilvl="0">
      <w:start w:val="1"/>
      <w:numFmt w:val="bullet"/>
      <w:lvlText w:val="✓"/>
      <w:lvlJc w:val="righ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E3C6B67"/>
    <w:multiLevelType w:val="hybridMultilevel"/>
    <w:tmpl w:val="37900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C856D9"/>
    <w:multiLevelType w:val="hybridMultilevel"/>
    <w:tmpl w:val="F4FAA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BA1A63"/>
    <w:multiLevelType w:val="multilevel"/>
    <w:tmpl w:val="01DEDEF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44C669A"/>
    <w:multiLevelType w:val="multilevel"/>
    <w:tmpl w:val="EED29B4C"/>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B6820E8"/>
    <w:multiLevelType w:val="hybridMultilevel"/>
    <w:tmpl w:val="D81A035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1" w15:restartNumberingAfterBreak="0">
    <w:nsid w:val="4C8F515D"/>
    <w:multiLevelType w:val="multilevel"/>
    <w:tmpl w:val="341A519A"/>
    <w:lvl w:ilvl="0">
      <w:start w:val="1"/>
      <w:numFmt w:val="bullet"/>
      <w:lvlText w:val="✓"/>
      <w:lvlJc w:val="right"/>
      <w:pPr>
        <w:ind w:left="720" w:hanging="360"/>
      </w:pPr>
      <w:rPr>
        <w:rFonts w:ascii="Noto Sans Symbols" w:eastAsia="Noto Sans Symbols" w:hAnsi="Noto Sans Symbols" w:cs="Noto Sans Symbols"/>
        <w:sz w:val="22"/>
        <w:szCs w:val="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55432FBD"/>
    <w:multiLevelType w:val="hybridMultilevel"/>
    <w:tmpl w:val="63FAF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6605A8"/>
    <w:multiLevelType w:val="hybridMultilevel"/>
    <w:tmpl w:val="41A6E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A30DF8"/>
    <w:multiLevelType w:val="multilevel"/>
    <w:tmpl w:val="4104918A"/>
    <w:lvl w:ilvl="0">
      <w:start w:val="1"/>
      <w:numFmt w:val="bullet"/>
      <w:lvlText w:val="●"/>
      <w:lvlJc w:val="left"/>
      <w:pPr>
        <w:ind w:left="360" w:firstLine="360"/>
      </w:pPr>
      <w:rPr>
        <w:rFonts w:ascii="Arial" w:eastAsia="Arial" w:hAnsi="Arial" w:cs="Arial"/>
        <w:vertAlign w:val="baseline"/>
      </w:rPr>
    </w:lvl>
    <w:lvl w:ilvl="1">
      <w:start w:val="1"/>
      <w:numFmt w:val="bullet"/>
      <w:lvlText w:val="o"/>
      <w:lvlJc w:val="left"/>
      <w:pPr>
        <w:ind w:left="1080" w:firstLine="1800"/>
      </w:pPr>
      <w:rPr>
        <w:rFonts w:ascii="Arial" w:eastAsia="Arial" w:hAnsi="Arial" w:cs="Arial"/>
        <w:vertAlign w:val="baseline"/>
      </w:rPr>
    </w:lvl>
    <w:lvl w:ilvl="2">
      <w:start w:val="1"/>
      <w:numFmt w:val="bullet"/>
      <w:lvlText w:val="▪"/>
      <w:lvlJc w:val="left"/>
      <w:pPr>
        <w:ind w:left="1800" w:firstLine="3240"/>
      </w:pPr>
      <w:rPr>
        <w:rFonts w:ascii="Arial" w:eastAsia="Arial" w:hAnsi="Arial" w:cs="Arial"/>
        <w:vertAlign w:val="baseline"/>
      </w:rPr>
    </w:lvl>
    <w:lvl w:ilvl="3">
      <w:start w:val="1"/>
      <w:numFmt w:val="bullet"/>
      <w:lvlText w:val="●"/>
      <w:lvlJc w:val="left"/>
      <w:pPr>
        <w:ind w:left="2520" w:firstLine="4680"/>
      </w:pPr>
      <w:rPr>
        <w:rFonts w:ascii="Arial" w:eastAsia="Arial" w:hAnsi="Arial" w:cs="Arial"/>
        <w:vertAlign w:val="baseline"/>
      </w:rPr>
    </w:lvl>
    <w:lvl w:ilvl="4">
      <w:start w:val="1"/>
      <w:numFmt w:val="bullet"/>
      <w:lvlText w:val="o"/>
      <w:lvlJc w:val="left"/>
      <w:pPr>
        <w:ind w:left="3240" w:firstLine="6120"/>
      </w:pPr>
      <w:rPr>
        <w:rFonts w:ascii="Arial" w:eastAsia="Arial" w:hAnsi="Arial" w:cs="Arial"/>
        <w:vertAlign w:val="baseline"/>
      </w:rPr>
    </w:lvl>
    <w:lvl w:ilvl="5">
      <w:start w:val="1"/>
      <w:numFmt w:val="bullet"/>
      <w:lvlText w:val="▪"/>
      <w:lvlJc w:val="left"/>
      <w:pPr>
        <w:ind w:left="3960" w:firstLine="7560"/>
      </w:pPr>
      <w:rPr>
        <w:rFonts w:ascii="Arial" w:eastAsia="Arial" w:hAnsi="Arial" w:cs="Arial"/>
        <w:vertAlign w:val="baseline"/>
      </w:rPr>
    </w:lvl>
    <w:lvl w:ilvl="6">
      <w:start w:val="1"/>
      <w:numFmt w:val="bullet"/>
      <w:lvlText w:val="●"/>
      <w:lvlJc w:val="left"/>
      <w:pPr>
        <w:ind w:left="4680" w:firstLine="9000"/>
      </w:pPr>
      <w:rPr>
        <w:rFonts w:ascii="Arial" w:eastAsia="Arial" w:hAnsi="Arial" w:cs="Arial"/>
        <w:vertAlign w:val="baseline"/>
      </w:rPr>
    </w:lvl>
    <w:lvl w:ilvl="7">
      <w:start w:val="1"/>
      <w:numFmt w:val="bullet"/>
      <w:lvlText w:val="o"/>
      <w:lvlJc w:val="left"/>
      <w:pPr>
        <w:ind w:left="5400" w:firstLine="10440"/>
      </w:pPr>
      <w:rPr>
        <w:rFonts w:ascii="Arial" w:eastAsia="Arial" w:hAnsi="Arial" w:cs="Arial"/>
        <w:vertAlign w:val="baseline"/>
      </w:rPr>
    </w:lvl>
    <w:lvl w:ilvl="8">
      <w:start w:val="1"/>
      <w:numFmt w:val="bullet"/>
      <w:lvlText w:val="▪"/>
      <w:lvlJc w:val="left"/>
      <w:pPr>
        <w:ind w:left="6120" w:firstLine="11880"/>
      </w:pPr>
      <w:rPr>
        <w:rFonts w:ascii="Arial" w:eastAsia="Arial" w:hAnsi="Arial" w:cs="Arial"/>
        <w:vertAlign w:val="baseline"/>
      </w:rPr>
    </w:lvl>
  </w:abstractNum>
  <w:abstractNum w:abstractNumId="25" w15:restartNumberingAfterBreak="0">
    <w:nsid w:val="59FA2087"/>
    <w:multiLevelType w:val="hybridMultilevel"/>
    <w:tmpl w:val="44E69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9766EB"/>
    <w:multiLevelType w:val="hybridMultilevel"/>
    <w:tmpl w:val="FFD07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DC6B4E"/>
    <w:multiLevelType w:val="hybridMultilevel"/>
    <w:tmpl w:val="ACC6A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C07C15"/>
    <w:multiLevelType w:val="multilevel"/>
    <w:tmpl w:val="F17C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D0347F3"/>
    <w:multiLevelType w:val="multilevel"/>
    <w:tmpl w:val="EA623038"/>
    <w:lvl w:ilvl="0">
      <w:start w:val="1"/>
      <w:numFmt w:val="bullet"/>
      <w:lvlText w:val="✓"/>
      <w:lvlJc w:val="righ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88719717">
    <w:abstractNumId w:val="5"/>
  </w:num>
  <w:num w:numId="2" w16cid:durableId="271547999">
    <w:abstractNumId w:val="29"/>
  </w:num>
  <w:num w:numId="3" w16cid:durableId="178811487">
    <w:abstractNumId w:val="9"/>
  </w:num>
  <w:num w:numId="4" w16cid:durableId="2110618514">
    <w:abstractNumId w:val="19"/>
  </w:num>
  <w:num w:numId="5" w16cid:durableId="169100088">
    <w:abstractNumId w:val="7"/>
  </w:num>
  <w:num w:numId="6" w16cid:durableId="1447850043">
    <w:abstractNumId w:val="21"/>
  </w:num>
  <w:num w:numId="7" w16cid:durableId="1952742834">
    <w:abstractNumId w:val="4"/>
  </w:num>
  <w:num w:numId="8" w16cid:durableId="1751538465">
    <w:abstractNumId w:val="24"/>
  </w:num>
  <w:num w:numId="9" w16cid:durableId="1506090202">
    <w:abstractNumId w:val="3"/>
  </w:num>
  <w:num w:numId="10" w16cid:durableId="517548142">
    <w:abstractNumId w:val="8"/>
  </w:num>
  <w:num w:numId="11" w16cid:durableId="1348366486">
    <w:abstractNumId w:val="10"/>
  </w:num>
  <w:num w:numId="12" w16cid:durableId="1616062007">
    <w:abstractNumId w:val="15"/>
  </w:num>
  <w:num w:numId="13" w16cid:durableId="1470979297">
    <w:abstractNumId w:val="18"/>
  </w:num>
  <w:num w:numId="14" w16cid:durableId="652875112">
    <w:abstractNumId w:val="20"/>
  </w:num>
  <w:num w:numId="15" w16cid:durableId="1218472722">
    <w:abstractNumId w:val="14"/>
  </w:num>
  <w:num w:numId="16" w16cid:durableId="1710647177">
    <w:abstractNumId w:val="2"/>
  </w:num>
  <w:num w:numId="17" w16cid:durableId="944579020">
    <w:abstractNumId w:val="0"/>
  </w:num>
  <w:num w:numId="18" w16cid:durableId="1818835155">
    <w:abstractNumId w:val="26"/>
  </w:num>
  <w:num w:numId="19" w16cid:durableId="202326999">
    <w:abstractNumId w:val="25"/>
  </w:num>
  <w:num w:numId="20" w16cid:durableId="1954939659">
    <w:abstractNumId w:val="13"/>
  </w:num>
  <w:num w:numId="21" w16cid:durableId="2055764651">
    <w:abstractNumId w:val="17"/>
  </w:num>
  <w:num w:numId="22" w16cid:durableId="1289972108">
    <w:abstractNumId w:val="1"/>
  </w:num>
  <w:num w:numId="23" w16cid:durableId="873467477">
    <w:abstractNumId w:val="6"/>
  </w:num>
  <w:num w:numId="24" w16cid:durableId="655113481">
    <w:abstractNumId w:val="28"/>
  </w:num>
  <w:num w:numId="25" w16cid:durableId="595359898">
    <w:abstractNumId w:val="12"/>
  </w:num>
  <w:num w:numId="26" w16cid:durableId="509956843">
    <w:abstractNumId w:val="11"/>
  </w:num>
  <w:num w:numId="27" w16cid:durableId="1058285865">
    <w:abstractNumId w:val="22"/>
  </w:num>
  <w:num w:numId="28" w16cid:durableId="1627199858">
    <w:abstractNumId w:val="27"/>
  </w:num>
  <w:num w:numId="29" w16cid:durableId="416054469">
    <w:abstractNumId w:val="27"/>
  </w:num>
  <w:num w:numId="30" w16cid:durableId="1081178580">
    <w:abstractNumId w:val="16"/>
  </w:num>
  <w:num w:numId="31" w16cid:durableId="4411000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7D52C6"/>
    <w:rsid w:val="0000287F"/>
    <w:rsid w:val="00003FFF"/>
    <w:rsid w:val="0002087C"/>
    <w:rsid w:val="00040896"/>
    <w:rsid w:val="00040AAA"/>
    <w:rsid w:val="00060199"/>
    <w:rsid w:val="00065B32"/>
    <w:rsid w:val="00092240"/>
    <w:rsid w:val="000B1E74"/>
    <w:rsid w:val="000B33F1"/>
    <w:rsid w:val="000C0DFB"/>
    <w:rsid w:val="000F11DE"/>
    <w:rsid w:val="000F7698"/>
    <w:rsid w:val="001035AE"/>
    <w:rsid w:val="00106219"/>
    <w:rsid w:val="0010741F"/>
    <w:rsid w:val="001206B3"/>
    <w:rsid w:val="00136F4A"/>
    <w:rsid w:val="00157222"/>
    <w:rsid w:val="0016040B"/>
    <w:rsid w:val="00161C94"/>
    <w:rsid w:val="001630F5"/>
    <w:rsid w:val="001B1706"/>
    <w:rsid w:val="001B2610"/>
    <w:rsid w:val="001B5B58"/>
    <w:rsid w:val="001B7F80"/>
    <w:rsid w:val="001C5669"/>
    <w:rsid w:val="001E0819"/>
    <w:rsid w:val="001E7C58"/>
    <w:rsid w:val="001F33B1"/>
    <w:rsid w:val="002013F6"/>
    <w:rsid w:val="0020382F"/>
    <w:rsid w:val="002243D1"/>
    <w:rsid w:val="00236277"/>
    <w:rsid w:val="00236334"/>
    <w:rsid w:val="00272EBE"/>
    <w:rsid w:val="00284B12"/>
    <w:rsid w:val="002A2906"/>
    <w:rsid w:val="002A459A"/>
    <w:rsid w:val="002A7226"/>
    <w:rsid w:val="002D444A"/>
    <w:rsid w:val="002D5AFE"/>
    <w:rsid w:val="003138D0"/>
    <w:rsid w:val="00342D58"/>
    <w:rsid w:val="00351EFF"/>
    <w:rsid w:val="003753B2"/>
    <w:rsid w:val="00375DF1"/>
    <w:rsid w:val="00392327"/>
    <w:rsid w:val="00394DB8"/>
    <w:rsid w:val="00396293"/>
    <w:rsid w:val="003A2EF4"/>
    <w:rsid w:val="003A59DA"/>
    <w:rsid w:val="003A7720"/>
    <w:rsid w:val="003B1A5E"/>
    <w:rsid w:val="00411B73"/>
    <w:rsid w:val="004128A1"/>
    <w:rsid w:val="0042360A"/>
    <w:rsid w:val="00436180"/>
    <w:rsid w:val="004430C0"/>
    <w:rsid w:val="00445840"/>
    <w:rsid w:val="0047541A"/>
    <w:rsid w:val="00484293"/>
    <w:rsid w:val="004C1C50"/>
    <w:rsid w:val="004D57C7"/>
    <w:rsid w:val="004F4E9C"/>
    <w:rsid w:val="00537003"/>
    <w:rsid w:val="005567C7"/>
    <w:rsid w:val="0058137C"/>
    <w:rsid w:val="00581AC7"/>
    <w:rsid w:val="0058426C"/>
    <w:rsid w:val="00591B0A"/>
    <w:rsid w:val="00595753"/>
    <w:rsid w:val="005A5556"/>
    <w:rsid w:val="005B3E59"/>
    <w:rsid w:val="005B527D"/>
    <w:rsid w:val="005C2FC8"/>
    <w:rsid w:val="005C40AD"/>
    <w:rsid w:val="005D5C34"/>
    <w:rsid w:val="005F0ACE"/>
    <w:rsid w:val="005F0B7F"/>
    <w:rsid w:val="005F5DB5"/>
    <w:rsid w:val="006062C0"/>
    <w:rsid w:val="00610F12"/>
    <w:rsid w:val="00615755"/>
    <w:rsid w:val="006229C5"/>
    <w:rsid w:val="006316D2"/>
    <w:rsid w:val="00636293"/>
    <w:rsid w:val="0067241A"/>
    <w:rsid w:val="006727EE"/>
    <w:rsid w:val="006930C0"/>
    <w:rsid w:val="006A722E"/>
    <w:rsid w:val="006B135A"/>
    <w:rsid w:val="006E221A"/>
    <w:rsid w:val="00701D43"/>
    <w:rsid w:val="00714333"/>
    <w:rsid w:val="00717360"/>
    <w:rsid w:val="0071757F"/>
    <w:rsid w:val="007306C1"/>
    <w:rsid w:val="007321D2"/>
    <w:rsid w:val="00736CB4"/>
    <w:rsid w:val="007535BC"/>
    <w:rsid w:val="0077747A"/>
    <w:rsid w:val="00787D5E"/>
    <w:rsid w:val="00793474"/>
    <w:rsid w:val="0079645F"/>
    <w:rsid w:val="00796527"/>
    <w:rsid w:val="007B028E"/>
    <w:rsid w:val="007D52C6"/>
    <w:rsid w:val="007E0BBF"/>
    <w:rsid w:val="0081017E"/>
    <w:rsid w:val="008121E5"/>
    <w:rsid w:val="008568BD"/>
    <w:rsid w:val="00861C90"/>
    <w:rsid w:val="008720D0"/>
    <w:rsid w:val="00872920"/>
    <w:rsid w:val="0087467A"/>
    <w:rsid w:val="008D4F08"/>
    <w:rsid w:val="008E41E7"/>
    <w:rsid w:val="008F5939"/>
    <w:rsid w:val="009023E7"/>
    <w:rsid w:val="00902DB3"/>
    <w:rsid w:val="00921766"/>
    <w:rsid w:val="009367CA"/>
    <w:rsid w:val="00950559"/>
    <w:rsid w:val="009525BD"/>
    <w:rsid w:val="00963376"/>
    <w:rsid w:val="00965011"/>
    <w:rsid w:val="00973A14"/>
    <w:rsid w:val="00981523"/>
    <w:rsid w:val="009C2ADE"/>
    <w:rsid w:val="009C5CEE"/>
    <w:rsid w:val="009D7994"/>
    <w:rsid w:val="009E15F6"/>
    <w:rsid w:val="00A13F20"/>
    <w:rsid w:val="00A42225"/>
    <w:rsid w:val="00A506E6"/>
    <w:rsid w:val="00A5628F"/>
    <w:rsid w:val="00A72A89"/>
    <w:rsid w:val="00A763DE"/>
    <w:rsid w:val="00A80B23"/>
    <w:rsid w:val="00A86B81"/>
    <w:rsid w:val="00A9690B"/>
    <w:rsid w:val="00A973F3"/>
    <w:rsid w:val="00AA173D"/>
    <w:rsid w:val="00AA6E5A"/>
    <w:rsid w:val="00AC2AFB"/>
    <w:rsid w:val="00AC4A4B"/>
    <w:rsid w:val="00B12AED"/>
    <w:rsid w:val="00B219DA"/>
    <w:rsid w:val="00B31D10"/>
    <w:rsid w:val="00B66A25"/>
    <w:rsid w:val="00B67F31"/>
    <w:rsid w:val="00BC4958"/>
    <w:rsid w:val="00BF717E"/>
    <w:rsid w:val="00C157A1"/>
    <w:rsid w:val="00C315F8"/>
    <w:rsid w:val="00C37261"/>
    <w:rsid w:val="00C5524D"/>
    <w:rsid w:val="00C61361"/>
    <w:rsid w:val="00C76B0F"/>
    <w:rsid w:val="00C85825"/>
    <w:rsid w:val="00C9506B"/>
    <w:rsid w:val="00CE2BD9"/>
    <w:rsid w:val="00CE7710"/>
    <w:rsid w:val="00CF31C8"/>
    <w:rsid w:val="00CF7524"/>
    <w:rsid w:val="00D06184"/>
    <w:rsid w:val="00D246A6"/>
    <w:rsid w:val="00D24DD9"/>
    <w:rsid w:val="00D27457"/>
    <w:rsid w:val="00D27C33"/>
    <w:rsid w:val="00D57456"/>
    <w:rsid w:val="00DC2A03"/>
    <w:rsid w:val="00DC350D"/>
    <w:rsid w:val="00DD3A35"/>
    <w:rsid w:val="00DD79D9"/>
    <w:rsid w:val="00DF3BF2"/>
    <w:rsid w:val="00E120D4"/>
    <w:rsid w:val="00E2703D"/>
    <w:rsid w:val="00E64249"/>
    <w:rsid w:val="00E74D91"/>
    <w:rsid w:val="00E9397A"/>
    <w:rsid w:val="00EA2243"/>
    <w:rsid w:val="00EA74DB"/>
    <w:rsid w:val="00EB5234"/>
    <w:rsid w:val="00EB61A5"/>
    <w:rsid w:val="00EB6E39"/>
    <w:rsid w:val="00ED6D45"/>
    <w:rsid w:val="00F00251"/>
    <w:rsid w:val="00F03528"/>
    <w:rsid w:val="00F07713"/>
    <w:rsid w:val="00F141E4"/>
    <w:rsid w:val="00F35030"/>
    <w:rsid w:val="00F43DD9"/>
    <w:rsid w:val="00F5054C"/>
    <w:rsid w:val="00F63F49"/>
    <w:rsid w:val="00F64CF2"/>
    <w:rsid w:val="00F64DD5"/>
    <w:rsid w:val="00F867D9"/>
    <w:rsid w:val="00FA0EE1"/>
    <w:rsid w:val="00FB2C38"/>
    <w:rsid w:val="00FB2D1C"/>
    <w:rsid w:val="00FB5AE0"/>
    <w:rsid w:val="00FD63D4"/>
    <w:rsid w:val="00FE3D1E"/>
    <w:rsid w:val="00FF1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111E0"/>
  <w15:docId w15:val="{AD52781E-F40C-46D3-BE14-CCE06E964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link w:val="ListParagraphChar"/>
    <w:uiPriority w:val="1"/>
    <w:qFormat/>
    <w:rsid w:val="00A5628F"/>
    <w:pPr>
      <w:ind w:left="720"/>
      <w:contextualSpacing/>
    </w:pPr>
  </w:style>
  <w:style w:type="character" w:customStyle="1" w:styleId="Heading2Char">
    <w:name w:val="Heading 2 Char"/>
    <w:basedOn w:val="DefaultParagraphFont"/>
    <w:link w:val="Heading2"/>
    <w:uiPriority w:val="9"/>
    <w:semiHidden/>
    <w:rsid w:val="00A5628F"/>
    <w:rPr>
      <w:rFonts w:ascii="Cambria" w:eastAsia="Cambria" w:hAnsi="Cambria" w:cs="Cambria"/>
      <w:b/>
      <w:color w:val="4F81BD"/>
      <w:sz w:val="26"/>
      <w:szCs w:val="26"/>
    </w:rPr>
  </w:style>
  <w:style w:type="character" w:styleId="Hyperlink">
    <w:name w:val="Hyperlink"/>
    <w:basedOn w:val="DefaultParagraphFont"/>
    <w:uiPriority w:val="99"/>
    <w:unhideWhenUsed/>
    <w:rsid w:val="009525BD"/>
    <w:rPr>
      <w:color w:val="0000FF" w:themeColor="hyperlink"/>
      <w:u w:val="single"/>
    </w:rPr>
  </w:style>
  <w:style w:type="character" w:styleId="UnresolvedMention">
    <w:name w:val="Unresolved Mention"/>
    <w:basedOn w:val="DefaultParagraphFont"/>
    <w:uiPriority w:val="99"/>
    <w:semiHidden/>
    <w:unhideWhenUsed/>
    <w:rsid w:val="009525BD"/>
    <w:rPr>
      <w:color w:val="605E5C"/>
      <w:shd w:val="clear" w:color="auto" w:fill="E1DFDD"/>
    </w:rPr>
  </w:style>
  <w:style w:type="character" w:customStyle="1" w:styleId="span">
    <w:name w:val="span"/>
    <w:basedOn w:val="DefaultParagraphFont"/>
    <w:rsid w:val="00736CB4"/>
    <w:rPr>
      <w:bdr w:val="none" w:sz="0" w:space="0" w:color="auto"/>
      <w:vertAlign w:val="baseline"/>
    </w:rPr>
  </w:style>
  <w:style w:type="paragraph" w:customStyle="1" w:styleId="documentulli">
    <w:name w:val="document_ul_li"/>
    <w:basedOn w:val="Normal"/>
    <w:rsid w:val="00736CB4"/>
    <w:pPr>
      <w:pBdr>
        <w:left w:val="none" w:sz="0" w:space="3" w:color="auto"/>
      </w:pBdr>
      <w:spacing w:after="0" w:line="240" w:lineRule="atLeast"/>
    </w:pPr>
    <w:rPr>
      <w:rFonts w:ascii="Times New Roman" w:eastAsia="Times New Roman" w:hAnsi="Times New Roman" w:cs="Times New Roman"/>
      <w:sz w:val="24"/>
      <w:szCs w:val="24"/>
    </w:rPr>
  </w:style>
  <w:style w:type="character" w:customStyle="1" w:styleId="ListParagraphChar">
    <w:name w:val="List Paragraph Char"/>
    <w:link w:val="ListParagraph"/>
    <w:uiPriority w:val="34"/>
    <w:qFormat/>
    <w:locked/>
    <w:rsid w:val="00157222"/>
  </w:style>
  <w:style w:type="character" w:styleId="Strong">
    <w:name w:val="Strong"/>
    <w:basedOn w:val="DefaultParagraphFont"/>
    <w:uiPriority w:val="22"/>
    <w:qFormat/>
    <w:rsid w:val="00F63F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91737">
      <w:bodyDiv w:val="1"/>
      <w:marLeft w:val="0"/>
      <w:marRight w:val="0"/>
      <w:marTop w:val="0"/>
      <w:marBottom w:val="0"/>
      <w:divBdr>
        <w:top w:val="none" w:sz="0" w:space="0" w:color="auto"/>
        <w:left w:val="none" w:sz="0" w:space="0" w:color="auto"/>
        <w:bottom w:val="none" w:sz="0" w:space="0" w:color="auto"/>
        <w:right w:val="none" w:sz="0" w:space="0" w:color="auto"/>
      </w:divBdr>
    </w:div>
    <w:div w:id="72749014">
      <w:bodyDiv w:val="1"/>
      <w:marLeft w:val="0"/>
      <w:marRight w:val="0"/>
      <w:marTop w:val="0"/>
      <w:marBottom w:val="0"/>
      <w:divBdr>
        <w:top w:val="none" w:sz="0" w:space="0" w:color="auto"/>
        <w:left w:val="none" w:sz="0" w:space="0" w:color="auto"/>
        <w:bottom w:val="none" w:sz="0" w:space="0" w:color="auto"/>
        <w:right w:val="none" w:sz="0" w:space="0" w:color="auto"/>
      </w:divBdr>
    </w:div>
    <w:div w:id="91359542">
      <w:bodyDiv w:val="1"/>
      <w:marLeft w:val="0"/>
      <w:marRight w:val="0"/>
      <w:marTop w:val="0"/>
      <w:marBottom w:val="0"/>
      <w:divBdr>
        <w:top w:val="none" w:sz="0" w:space="0" w:color="auto"/>
        <w:left w:val="none" w:sz="0" w:space="0" w:color="auto"/>
        <w:bottom w:val="none" w:sz="0" w:space="0" w:color="auto"/>
        <w:right w:val="none" w:sz="0" w:space="0" w:color="auto"/>
      </w:divBdr>
    </w:div>
    <w:div w:id="127286005">
      <w:bodyDiv w:val="1"/>
      <w:marLeft w:val="0"/>
      <w:marRight w:val="0"/>
      <w:marTop w:val="0"/>
      <w:marBottom w:val="0"/>
      <w:divBdr>
        <w:top w:val="none" w:sz="0" w:space="0" w:color="auto"/>
        <w:left w:val="none" w:sz="0" w:space="0" w:color="auto"/>
        <w:bottom w:val="none" w:sz="0" w:space="0" w:color="auto"/>
        <w:right w:val="none" w:sz="0" w:space="0" w:color="auto"/>
      </w:divBdr>
    </w:div>
    <w:div w:id="150097605">
      <w:bodyDiv w:val="1"/>
      <w:marLeft w:val="0"/>
      <w:marRight w:val="0"/>
      <w:marTop w:val="0"/>
      <w:marBottom w:val="0"/>
      <w:divBdr>
        <w:top w:val="none" w:sz="0" w:space="0" w:color="auto"/>
        <w:left w:val="none" w:sz="0" w:space="0" w:color="auto"/>
        <w:bottom w:val="none" w:sz="0" w:space="0" w:color="auto"/>
        <w:right w:val="none" w:sz="0" w:space="0" w:color="auto"/>
      </w:divBdr>
    </w:div>
    <w:div w:id="261499169">
      <w:bodyDiv w:val="1"/>
      <w:marLeft w:val="0"/>
      <w:marRight w:val="0"/>
      <w:marTop w:val="0"/>
      <w:marBottom w:val="0"/>
      <w:divBdr>
        <w:top w:val="none" w:sz="0" w:space="0" w:color="auto"/>
        <w:left w:val="none" w:sz="0" w:space="0" w:color="auto"/>
        <w:bottom w:val="none" w:sz="0" w:space="0" w:color="auto"/>
        <w:right w:val="none" w:sz="0" w:space="0" w:color="auto"/>
      </w:divBdr>
    </w:div>
    <w:div w:id="404835582">
      <w:bodyDiv w:val="1"/>
      <w:marLeft w:val="0"/>
      <w:marRight w:val="0"/>
      <w:marTop w:val="0"/>
      <w:marBottom w:val="0"/>
      <w:divBdr>
        <w:top w:val="none" w:sz="0" w:space="0" w:color="auto"/>
        <w:left w:val="none" w:sz="0" w:space="0" w:color="auto"/>
        <w:bottom w:val="none" w:sz="0" w:space="0" w:color="auto"/>
        <w:right w:val="none" w:sz="0" w:space="0" w:color="auto"/>
      </w:divBdr>
    </w:div>
    <w:div w:id="418214924">
      <w:bodyDiv w:val="1"/>
      <w:marLeft w:val="0"/>
      <w:marRight w:val="0"/>
      <w:marTop w:val="0"/>
      <w:marBottom w:val="0"/>
      <w:divBdr>
        <w:top w:val="none" w:sz="0" w:space="0" w:color="auto"/>
        <w:left w:val="none" w:sz="0" w:space="0" w:color="auto"/>
        <w:bottom w:val="none" w:sz="0" w:space="0" w:color="auto"/>
        <w:right w:val="none" w:sz="0" w:space="0" w:color="auto"/>
      </w:divBdr>
    </w:div>
    <w:div w:id="519515845">
      <w:bodyDiv w:val="1"/>
      <w:marLeft w:val="0"/>
      <w:marRight w:val="0"/>
      <w:marTop w:val="0"/>
      <w:marBottom w:val="0"/>
      <w:divBdr>
        <w:top w:val="none" w:sz="0" w:space="0" w:color="auto"/>
        <w:left w:val="none" w:sz="0" w:space="0" w:color="auto"/>
        <w:bottom w:val="none" w:sz="0" w:space="0" w:color="auto"/>
        <w:right w:val="none" w:sz="0" w:space="0" w:color="auto"/>
      </w:divBdr>
    </w:div>
    <w:div w:id="538981139">
      <w:bodyDiv w:val="1"/>
      <w:marLeft w:val="0"/>
      <w:marRight w:val="0"/>
      <w:marTop w:val="0"/>
      <w:marBottom w:val="0"/>
      <w:divBdr>
        <w:top w:val="none" w:sz="0" w:space="0" w:color="auto"/>
        <w:left w:val="none" w:sz="0" w:space="0" w:color="auto"/>
        <w:bottom w:val="none" w:sz="0" w:space="0" w:color="auto"/>
        <w:right w:val="none" w:sz="0" w:space="0" w:color="auto"/>
      </w:divBdr>
    </w:div>
    <w:div w:id="579947680">
      <w:bodyDiv w:val="1"/>
      <w:marLeft w:val="0"/>
      <w:marRight w:val="0"/>
      <w:marTop w:val="0"/>
      <w:marBottom w:val="0"/>
      <w:divBdr>
        <w:top w:val="none" w:sz="0" w:space="0" w:color="auto"/>
        <w:left w:val="none" w:sz="0" w:space="0" w:color="auto"/>
        <w:bottom w:val="none" w:sz="0" w:space="0" w:color="auto"/>
        <w:right w:val="none" w:sz="0" w:space="0" w:color="auto"/>
      </w:divBdr>
    </w:div>
    <w:div w:id="586967019">
      <w:bodyDiv w:val="1"/>
      <w:marLeft w:val="0"/>
      <w:marRight w:val="0"/>
      <w:marTop w:val="0"/>
      <w:marBottom w:val="0"/>
      <w:divBdr>
        <w:top w:val="none" w:sz="0" w:space="0" w:color="auto"/>
        <w:left w:val="none" w:sz="0" w:space="0" w:color="auto"/>
        <w:bottom w:val="none" w:sz="0" w:space="0" w:color="auto"/>
        <w:right w:val="none" w:sz="0" w:space="0" w:color="auto"/>
      </w:divBdr>
    </w:div>
    <w:div w:id="659046300">
      <w:bodyDiv w:val="1"/>
      <w:marLeft w:val="0"/>
      <w:marRight w:val="0"/>
      <w:marTop w:val="0"/>
      <w:marBottom w:val="0"/>
      <w:divBdr>
        <w:top w:val="none" w:sz="0" w:space="0" w:color="auto"/>
        <w:left w:val="none" w:sz="0" w:space="0" w:color="auto"/>
        <w:bottom w:val="none" w:sz="0" w:space="0" w:color="auto"/>
        <w:right w:val="none" w:sz="0" w:space="0" w:color="auto"/>
      </w:divBdr>
    </w:div>
    <w:div w:id="855968331">
      <w:bodyDiv w:val="1"/>
      <w:marLeft w:val="0"/>
      <w:marRight w:val="0"/>
      <w:marTop w:val="0"/>
      <w:marBottom w:val="0"/>
      <w:divBdr>
        <w:top w:val="none" w:sz="0" w:space="0" w:color="auto"/>
        <w:left w:val="none" w:sz="0" w:space="0" w:color="auto"/>
        <w:bottom w:val="none" w:sz="0" w:space="0" w:color="auto"/>
        <w:right w:val="none" w:sz="0" w:space="0" w:color="auto"/>
      </w:divBdr>
      <w:divsChild>
        <w:div w:id="883256185">
          <w:marLeft w:val="0"/>
          <w:marRight w:val="0"/>
          <w:marTop w:val="0"/>
          <w:marBottom w:val="0"/>
          <w:divBdr>
            <w:top w:val="single" w:sz="2" w:space="0" w:color="D9D9E3"/>
            <w:left w:val="single" w:sz="2" w:space="0" w:color="D9D9E3"/>
            <w:bottom w:val="single" w:sz="2" w:space="0" w:color="D9D9E3"/>
            <w:right w:val="single" w:sz="2" w:space="0" w:color="D9D9E3"/>
          </w:divBdr>
          <w:divsChild>
            <w:div w:id="797261396">
              <w:marLeft w:val="0"/>
              <w:marRight w:val="0"/>
              <w:marTop w:val="0"/>
              <w:marBottom w:val="0"/>
              <w:divBdr>
                <w:top w:val="single" w:sz="2" w:space="0" w:color="D9D9E3"/>
                <w:left w:val="single" w:sz="2" w:space="0" w:color="D9D9E3"/>
                <w:bottom w:val="single" w:sz="2" w:space="0" w:color="D9D9E3"/>
                <w:right w:val="single" w:sz="2" w:space="0" w:color="D9D9E3"/>
              </w:divBdr>
              <w:divsChild>
                <w:div w:id="1245795538">
                  <w:marLeft w:val="0"/>
                  <w:marRight w:val="0"/>
                  <w:marTop w:val="0"/>
                  <w:marBottom w:val="0"/>
                  <w:divBdr>
                    <w:top w:val="single" w:sz="2" w:space="0" w:color="D9D9E3"/>
                    <w:left w:val="single" w:sz="2" w:space="0" w:color="D9D9E3"/>
                    <w:bottom w:val="single" w:sz="2" w:space="0" w:color="D9D9E3"/>
                    <w:right w:val="single" w:sz="2" w:space="0" w:color="D9D9E3"/>
                  </w:divBdr>
                  <w:divsChild>
                    <w:div w:id="2033917592">
                      <w:marLeft w:val="0"/>
                      <w:marRight w:val="0"/>
                      <w:marTop w:val="0"/>
                      <w:marBottom w:val="0"/>
                      <w:divBdr>
                        <w:top w:val="single" w:sz="2" w:space="0" w:color="D9D9E3"/>
                        <w:left w:val="single" w:sz="2" w:space="0" w:color="D9D9E3"/>
                        <w:bottom w:val="single" w:sz="2" w:space="0" w:color="D9D9E3"/>
                        <w:right w:val="single" w:sz="2" w:space="0" w:color="D9D9E3"/>
                      </w:divBdr>
                      <w:divsChild>
                        <w:div w:id="1521968108">
                          <w:marLeft w:val="0"/>
                          <w:marRight w:val="0"/>
                          <w:marTop w:val="0"/>
                          <w:marBottom w:val="0"/>
                          <w:divBdr>
                            <w:top w:val="single" w:sz="2" w:space="0" w:color="auto"/>
                            <w:left w:val="single" w:sz="2" w:space="0" w:color="auto"/>
                            <w:bottom w:val="single" w:sz="6" w:space="0" w:color="auto"/>
                            <w:right w:val="single" w:sz="2" w:space="0" w:color="auto"/>
                          </w:divBdr>
                          <w:divsChild>
                            <w:div w:id="849098438">
                              <w:marLeft w:val="0"/>
                              <w:marRight w:val="0"/>
                              <w:marTop w:val="100"/>
                              <w:marBottom w:val="100"/>
                              <w:divBdr>
                                <w:top w:val="single" w:sz="2" w:space="0" w:color="D9D9E3"/>
                                <w:left w:val="single" w:sz="2" w:space="0" w:color="D9D9E3"/>
                                <w:bottom w:val="single" w:sz="2" w:space="0" w:color="D9D9E3"/>
                                <w:right w:val="single" w:sz="2" w:space="0" w:color="D9D9E3"/>
                              </w:divBdr>
                              <w:divsChild>
                                <w:div w:id="55250773">
                                  <w:marLeft w:val="0"/>
                                  <w:marRight w:val="0"/>
                                  <w:marTop w:val="0"/>
                                  <w:marBottom w:val="0"/>
                                  <w:divBdr>
                                    <w:top w:val="single" w:sz="2" w:space="0" w:color="D9D9E3"/>
                                    <w:left w:val="single" w:sz="2" w:space="0" w:color="D9D9E3"/>
                                    <w:bottom w:val="single" w:sz="2" w:space="0" w:color="D9D9E3"/>
                                    <w:right w:val="single" w:sz="2" w:space="0" w:color="D9D9E3"/>
                                  </w:divBdr>
                                  <w:divsChild>
                                    <w:div w:id="720784393">
                                      <w:marLeft w:val="0"/>
                                      <w:marRight w:val="0"/>
                                      <w:marTop w:val="0"/>
                                      <w:marBottom w:val="0"/>
                                      <w:divBdr>
                                        <w:top w:val="single" w:sz="2" w:space="0" w:color="D9D9E3"/>
                                        <w:left w:val="single" w:sz="2" w:space="0" w:color="D9D9E3"/>
                                        <w:bottom w:val="single" w:sz="2" w:space="0" w:color="D9D9E3"/>
                                        <w:right w:val="single" w:sz="2" w:space="0" w:color="D9D9E3"/>
                                      </w:divBdr>
                                      <w:divsChild>
                                        <w:div w:id="2129348934">
                                          <w:marLeft w:val="0"/>
                                          <w:marRight w:val="0"/>
                                          <w:marTop w:val="0"/>
                                          <w:marBottom w:val="0"/>
                                          <w:divBdr>
                                            <w:top w:val="single" w:sz="2" w:space="0" w:color="D9D9E3"/>
                                            <w:left w:val="single" w:sz="2" w:space="0" w:color="D9D9E3"/>
                                            <w:bottom w:val="single" w:sz="2" w:space="0" w:color="D9D9E3"/>
                                            <w:right w:val="single" w:sz="2" w:space="0" w:color="D9D9E3"/>
                                          </w:divBdr>
                                          <w:divsChild>
                                            <w:div w:id="1249969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36723116">
          <w:marLeft w:val="0"/>
          <w:marRight w:val="0"/>
          <w:marTop w:val="0"/>
          <w:marBottom w:val="0"/>
          <w:divBdr>
            <w:top w:val="none" w:sz="0" w:space="0" w:color="auto"/>
            <w:left w:val="none" w:sz="0" w:space="0" w:color="auto"/>
            <w:bottom w:val="none" w:sz="0" w:space="0" w:color="auto"/>
            <w:right w:val="none" w:sz="0" w:space="0" w:color="auto"/>
          </w:divBdr>
          <w:divsChild>
            <w:div w:id="1129711071">
              <w:marLeft w:val="0"/>
              <w:marRight w:val="0"/>
              <w:marTop w:val="0"/>
              <w:marBottom w:val="0"/>
              <w:divBdr>
                <w:top w:val="single" w:sz="2" w:space="0" w:color="D9D9E3"/>
                <w:left w:val="single" w:sz="2" w:space="0" w:color="D9D9E3"/>
                <w:bottom w:val="single" w:sz="2" w:space="0" w:color="D9D9E3"/>
                <w:right w:val="single" w:sz="2" w:space="0" w:color="D9D9E3"/>
              </w:divBdr>
              <w:divsChild>
                <w:div w:id="1491291447">
                  <w:marLeft w:val="0"/>
                  <w:marRight w:val="0"/>
                  <w:marTop w:val="0"/>
                  <w:marBottom w:val="0"/>
                  <w:divBdr>
                    <w:top w:val="single" w:sz="2" w:space="0" w:color="D9D9E3"/>
                    <w:left w:val="single" w:sz="2" w:space="0" w:color="D9D9E3"/>
                    <w:bottom w:val="single" w:sz="2" w:space="0" w:color="D9D9E3"/>
                    <w:right w:val="single" w:sz="2" w:space="0" w:color="D9D9E3"/>
                  </w:divBdr>
                  <w:divsChild>
                    <w:div w:id="1226650733">
                      <w:marLeft w:val="0"/>
                      <w:marRight w:val="0"/>
                      <w:marTop w:val="0"/>
                      <w:marBottom w:val="0"/>
                      <w:divBdr>
                        <w:top w:val="single" w:sz="2" w:space="0" w:color="D9D9E3"/>
                        <w:left w:val="single" w:sz="2" w:space="0" w:color="D9D9E3"/>
                        <w:bottom w:val="single" w:sz="2" w:space="0" w:color="D9D9E3"/>
                        <w:right w:val="single" w:sz="2" w:space="0" w:color="D9D9E3"/>
                      </w:divBdr>
                      <w:divsChild>
                        <w:div w:id="3966351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4826030">
      <w:bodyDiv w:val="1"/>
      <w:marLeft w:val="0"/>
      <w:marRight w:val="0"/>
      <w:marTop w:val="0"/>
      <w:marBottom w:val="0"/>
      <w:divBdr>
        <w:top w:val="none" w:sz="0" w:space="0" w:color="auto"/>
        <w:left w:val="none" w:sz="0" w:space="0" w:color="auto"/>
        <w:bottom w:val="none" w:sz="0" w:space="0" w:color="auto"/>
        <w:right w:val="none" w:sz="0" w:space="0" w:color="auto"/>
      </w:divBdr>
    </w:div>
    <w:div w:id="932128123">
      <w:bodyDiv w:val="1"/>
      <w:marLeft w:val="0"/>
      <w:marRight w:val="0"/>
      <w:marTop w:val="0"/>
      <w:marBottom w:val="0"/>
      <w:divBdr>
        <w:top w:val="none" w:sz="0" w:space="0" w:color="auto"/>
        <w:left w:val="none" w:sz="0" w:space="0" w:color="auto"/>
        <w:bottom w:val="none" w:sz="0" w:space="0" w:color="auto"/>
        <w:right w:val="none" w:sz="0" w:space="0" w:color="auto"/>
      </w:divBdr>
      <w:divsChild>
        <w:div w:id="124932126">
          <w:marLeft w:val="0"/>
          <w:marRight w:val="0"/>
          <w:marTop w:val="0"/>
          <w:marBottom w:val="0"/>
          <w:divBdr>
            <w:top w:val="single" w:sz="2" w:space="0" w:color="D9D9E3"/>
            <w:left w:val="single" w:sz="2" w:space="0" w:color="D9D9E3"/>
            <w:bottom w:val="single" w:sz="2" w:space="0" w:color="D9D9E3"/>
            <w:right w:val="single" w:sz="2" w:space="0" w:color="D9D9E3"/>
          </w:divBdr>
          <w:divsChild>
            <w:div w:id="811487241">
              <w:marLeft w:val="0"/>
              <w:marRight w:val="0"/>
              <w:marTop w:val="0"/>
              <w:marBottom w:val="0"/>
              <w:divBdr>
                <w:top w:val="single" w:sz="2" w:space="0" w:color="D9D9E3"/>
                <w:left w:val="single" w:sz="2" w:space="0" w:color="D9D9E3"/>
                <w:bottom w:val="single" w:sz="2" w:space="0" w:color="D9D9E3"/>
                <w:right w:val="single" w:sz="2" w:space="0" w:color="D9D9E3"/>
              </w:divBdr>
              <w:divsChild>
                <w:div w:id="1038236270">
                  <w:marLeft w:val="0"/>
                  <w:marRight w:val="0"/>
                  <w:marTop w:val="0"/>
                  <w:marBottom w:val="0"/>
                  <w:divBdr>
                    <w:top w:val="single" w:sz="2" w:space="0" w:color="D9D9E3"/>
                    <w:left w:val="single" w:sz="2" w:space="0" w:color="D9D9E3"/>
                    <w:bottom w:val="single" w:sz="2" w:space="0" w:color="D9D9E3"/>
                    <w:right w:val="single" w:sz="2" w:space="0" w:color="D9D9E3"/>
                  </w:divBdr>
                  <w:divsChild>
                    <w:div w:id="219445218">
                      <w:marLeft w:val="0"/>
                      <w:marRight w:val="0"/>
                      <w:marTop w:val="0"/>
                      <w:marBottom w:val="0"/>
                      <w:divBdr>
                        <w:top w:val="single" w:sz="2" w:space="0" w:color="D9D9E3"/>
                        <w:left w:val="single" w:sz="2" w:space="0" w:color="D9D9E3"/>
                        <w:bottom w:val="single" w:sz="2" w:space="0" w:color="D9D9E3"/>
                        <w:right w:val="single" w:sz="2" w:space="0" w:color="D9D9E3"/>
                      </w:divBdr>
                      <w:divsChild>
                        <w:div w:id="373845423">
                          <w:marLeft w:val="0"/>
                          <w:marRight w:val="0"/>
                          <w:marTop w:val="0"/>
                          <w:marBottom w:val="0"/>
                          <w:divBdr>
                            <w:top w:val="single" w:sz="2" w:space="0" w:color="auto"/>
                            <w:left w:val="single" w:sz="2" w:space="0" w:color="auto"/>
                            <w:bottom w:val="single" w:sz="6" w:space="0" w:color="auto"/>
                            <w:right w:val="single" w:sz="2" w:space="0" w:color="auto"/>
                          </w:divBdr>
                          <w:divsChild>
                            <w:div w:id="697780683">
                              <w:marLeft w:val="0"/>
                              <w:marRight w:val="0"/>
                              <w:marTop w:val="100"/>
                              <w:marBottom w:val="100"/>
                              <w:divBdr>
                                <w:top w:val="single" w:sz="2" w:space="0" w:color="D9D9E3"/>
                                <w:left w:val="single" w:sz="2" w:space="0" w:color="D9D9E3"/>
                                <w:bottom w:val="single" w:sz="2" w:space="0" w:color="D9D9E3"/>
                                <w:right w:val="single" w:sz="2" w:space="0" w:color="D9D9E3"/>
                              </w:divBdr>
                              <w:divsChild>
                                <w:div w:id="815024458">
                                  <w:marLeft w:val="0"/>
                                  <w:marRight w:val="0"/>
                                  <w:marTop w:val="0"/>
                                  <w:marBottom w:val="0"/>
                                  <w:divBdr>
                                    <w:top w:val="single" w:sz="2" w:space="0" w:color="D9D9E3"/>
                                    <w:left w:val="single" w:sz="2" w:space="0" w:color="D9D9E3"/>
                                    <w:bottom w:val="single" w:sz="2" w:space="0" w:color="D9D9E3"/>
                                    <w:right w:val="single" w:sz="2" w:space="0" w:color="D9D9E3"/>
                                  </w:divBdr>
                                  <w:divsChild>
                                    <w:div w:id="1540511738">
                                      <w:marLeft w:val="0"/>
                                      <w:marRight w:val="0"/>
                                      <w:marTop w:val="0"/>
                                      <w:marBottom w:val="0"/>
                                      <w:divBdr>
                                        <w:top w:val="single" w:sz="2" w:space="0" w:color="D9D9E3"/>
                                        <w:left w:val="single" w:sz="2" w:space="0" w:color="D9D9E3"/>
                                        <w:bottom w:val="single" w:sz="2" w:space="0" w:color="D9D9E3"/>
                                        <w:right w:val="single" w:sz="2" w:space="0" w:color="D9D9E3"/>
                                      </w:divBdr>
                                      <w:divsChild>
                                        <w:div w:id="722869659">
                                          <w:marLeft w:val="0"/>
                                          <w:marRight w:val="0"/>
                                          <w:marTop w:val="0"/>
                                          <w:marBottom w:val="0"/>
                                          <w:divBdr>
                                            <w:top w:val="single" w:sz="2" w:space="0" w:color="D9D9E3"/>
                                            <w:left w:val="single" w:sz="2" w:space="0" w:color="D9D9E3"/>
                                            <w:bottom w:val="single" w:sz="2" w:space="0" w:color="D9D9E3"/>
                                            <w:right w:val="single" w:sz="2" w:space="0" w:color="D9D9E3"/>
                                          </w:divBdr>
                                          <w:divsChild>
                                            <w:div w:id="1859468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97222740">
          <w:marLeft w:val="0"/>
          <w:marRight w:val="0"/>
          <w:marTop w:val="0"/>
          <w:marBottom w:val="0"/>
          <w:divBdr>
            <w:top w:val="none" w:sz="0" w:space="0" w:color="auto"/>
            <w:left w:val="none" w:sz="0" w:space="0" w:color="auto"/>
            <w:bottom w:val="none" w:sz="0" w:space="0" w:color="auto"/>
            <w:right w:val="none" w:sz="0" w:space="0" w:color="auto"/>
          </w:divBdr>
        </w:div>
      </w:divsChild>
    </w:div>
    <w:div w:id="958295102">
      <w:bodyDiv w:val="1"/>
      <w:marLeft w:val="0"/>
      <w:marRight w:val="0"/>
      <w:marTop w:val="0"/>
      <w:marBottom w:val="0"/>
      <w:divBdr>
        <w:top w:val="none" w:sz="0" w:space="0" w:color="auto"/>
        <w:left w:val="none" w:sz="0" w:space="0" w:color="auto"/>
        <w:bottom w:val="none" w:sz="0" w:space="0" w:color="auto"/>
        <w:right w:val="none" w:sz="0" w:space="0" w:color="auto"/>
      </w:divBdr>
    </w:div>
    <w:div w:id="1011372005">
      <w:bodyDiv w:val="1"/>
      <w:marLeft w:val="0"/>
      <w:marRight w:val="0"/>
      <w:marTop w:val="0"/>
      <w:marBottom w:val="0"/>
      <w:divBdr>
        <w:top w:val="none" w:sz="0" w:space="0" w:color="auto"/>
        <w:left w:val="none" w:sz="0" w:space="0" w:color="auto"/>
        <w:bottom w:val="none" w:sz="0" w:space="0" w:color="auto"/>
        <w:right w:val="none" w:sz="0" w:space="0" w:color="auto"/>
      </w:divBdr>
    </w:div>
    <w:div w:id="1024097047">
      <w:bodyDiv w:val="1"/>
      <w:marLeft w:val="0"/>
      <w:marRight w:val="0"/>
      <w:marTop w:val="0"/>
      <w:marBottom w:val="0"/>
      <w:divBdr>
        <w:top w:val="none" w:sz="0" w:space="0" w:color="auto"/>
        <w:left w:val="none" w:sz="0" w:space="0" w:color="auto"/>
        <w:bottom w:val="none" w:sz="0" w:space="0" w:color="auto"/>
        <w:right w:val="none" w:sz="0" w:space="0" w:color="auto"/>
      </w:divBdr>
    </w:div>
    <w:div w:id="1057316675">
      <w:bodyDiv w:val="1"/>
      <w:marLeft w:val="0"/>
      <w:marRight w:val="0"/>
      <w:marTop w:val="0"/>
      <w:marBottom w:val="0"/>
      <w:divBdr>
        <w:top w:val="none" w:sz="0" w:space="0" w:color="auto"/>
        <w:left w:val="none" w:sz="0" w:space="0" w:color="auto"/>
        <w:bottom w:val="none" w:sz="0" w:space="0" w:color="auto"/>
        <w:right w:val="none" w:sz="0" w:space="0" w:color="auto"/>
      </w:divBdr>
    </w:div>
    <w:div w:id="1102800385">
      <w:bodyDiv w:val="1"/>
      <w:marLeft w:val="0"/>
      <w:marRight w:val="0"/>
      <w:marTop w:val="0"/>
      <w:marBottom w:val="0"/>
      <w:divBdr>
        <w:top w:val="none" w:sz="0" w:space="0" w:color="auto"/>
        <w:left w:val="none" w:sz="0" w:space="0" w:color="auto"/>
        <w:bottom w:val="none" w:sz="0" w:space="0" w:color="auto"/>
        <w:right w:val="none" w:sz="0" w:space="0" w:color="auto"/>
      </w:divBdr>
    </w:div>
    <w:div w:id="1103722817">
      <w:bodyDiv w:val="1"/>
      <w:marLeft w:val="0"/>
      <w:marRight w:val="0"/>
      <w:marTop w:val="0"/>
      <w:marBottom w:val="0"/>
      <w:divBdr>
        <w:top w:val="none" w:sz="0" w:space="0" w:color="auto"/>
        <w:left w:val="none" w:sz="0" w:space="0" w:color="auto"/>
        <w:bottom w:val="none" w:sz="0" w:space="0" w:color="auto"/>
        <w:right w:val="none" w:sz="0" w:space="0" w:color="auto"/>
      </w:divBdr>
    </w:div>
    <w:div w:id="1155997697">
      <w:bodyDiv w:val="1"/>
      <w:marLeft w:val="0"/>
      <w:marRight w:val="0"/>
      <w:marTop w:val="0"/>
      <w:marBottom w:val="0"/>
      <w:divBdr>
        <w:top w:val="none" w:sz="0" w:space="0" w:color="auto"/>
        <w:left w:val="none" w:sz="0" w:space="0" w:color="auto"/>
        <w:bottom w:val="none" w:sz="0" w:space="0" w:color="auto"/>
        <w:right w:val="none" w:sz="0" w:space="0" w:color="auto"/>
      </w:divBdr>
    </w:div>
    <w:div w:id="1193415668">
      <w:bodyDiv w:val="1"/>
      <w:marLeft w:val="0"/>
      <w:marRight w:val="0"/>
      <w:marTop w:val="0"/>
      <w:marBottom w:val="0"/>
      <w:divBdr>
        <w:top w:val="none" w:sz="0" w:space="0" w:color="auto"/>
        <w:left w:val="none" w:sz="0" w:space="0" w:color="auto"/>
        <w:bottom w:val="none" w:sz="0" w:space="0" w:color="auto"/>
        <w:right w:val="none" w:sz="0" w:space="0" w:color="auto"/>
      </w:divBdr>
    </w:div>
    <w:div w:id="1228803782">
      <w:bodyDiv w:val="1"/>
      <w:marLeft w:val="0"/>
      <w:marRight w:val="0"/>
      <w:marTop w:val="0"/>
      <w:marBottom w:val="0"/>
      <w:divBdr>
        <w:top w:val="none" w:sz="0" w:space="0" w:color="auto"/>
        <w:left w:val="none" w:sz="0" w:space="0" w:color="auto"/>
        <w:bottom w:val="none" w:sz="0" w:space="0" w:color="auto"/>
        <w:right w:val="none" w:sz="0" w:space="0" w:color="auto"/>
      </w:divBdr>
    </w:div>
    <w:div w:id="1253974896">
      <w:bodyDiv w:val="1"/>
      <w:marLeft w:val="0"/>
      <w:marRight w:val="0"/>
      <w:marTop w:val="0"/>
      <w:marBottom w:val="0"/>
      <w:divBdr>
        <w:top w:val="none" w:sz="0" w:space="0" w:color="auto"/>
        <w:left w:val="none" w:sz="0" w:space="0" w:color="auto"/>
        <w:bottom w:val="none" w:sz="0" w:space="0" w:color="auto"/>
        <w:right w:val="none" w:sz="0" w:space="0" w:color="auto"/>
      </w:divBdr>
    </w:div>
    <w:div w:id="1505558984">
      <w:bodyDiv w:val="1"/>
      <w:marLeft w:val="0"/>
      <w:marRight w:val="0"/>
      <w:marTop w:val="0"/>
      <w:marBottom w:val="0"/>
      <w:divBdr>
        <w:top w:val="none" w:sz="0" w:space="0" w:color="auto"/>
        <w:left w:val="none" w:sz="0" w:space="0" w:color="auto"/>
        <w:bottom w:val="none" w:sz="0" w:space="0" w:color="auto"/>
        <w:right w:val="none" w:sz="0" w:space="0" w:color="auto"/>
      </w:divBdr>
    </w:div>
    <w:div w:id="1624728004">
      <w:bodyDiv w:val="1"/>
      <w:marLeft w:val="0"/>
      <w:marRight w:val="0"/>
      <w:marTop w:val="0"/>
      <w:marBottom w:val="0"/>
      <w:divBdr>
        <w:top w:val="none" w:sz="0" w:space="0" w:color="auto"/>
        <w:left w:val="none" w:sz="0" w:space="0" w:color="auto"/>
        <w:bottom w:val="none" w:sz="0" w:space="0" w:color="auto"/>
        <w:right w:val="none" w:sz="0" w:space="0" w:color="auto"/>
      </w:divBdr>
    </w:div>
    <w:div w:id="1654486436">
      <w:bodyDiv w:val="1"/>
      <w:marLeft w:val="0"/>
      <w:marRight w:val="0"/>
      <w:marTop w:val="0"/>
      <w:marBottom w:val="0"/>
      <w:divBdr>
        <w:top w:val="none" w:sz="0" w:space="0" w:color="auto"/>
        <w:left w:val="none" w:sz="0" w:space="0" w:color="auto"/>
        <w:bottom w:val="none" w:sz="0" w:space="0" w:color="auto"/>
        <w:right w:val="none" w:sz="0" w:space="0" w:color="auto"/>
      </w:divBdr>
      <w:divsChild>
        <w:div w:id="1465585844">
          <w:marLeft w:val="0"/>
          <w:marRight w:val="0"/>
          <w:marTop w:val="0"/>
          <w:marBottom w:val="0"/>
          <w:divBdr>
            <w:top w:val="single" w:sz="2" w:space="0" w:color="D9D9E3"/>
            <w:left w:val="single" w:sz="2" w:space="0" w:color="D9D9E3"/>
            <w:bottom w:val="single" w:sz="2" w:space="0" w:color="D9D9E3"/>
            <w:right w:val="single" w:sz="2" w:space="0" w:color="D9D9E3"/>
          </w:divBdr>
          <w:divsChild>
            <w:div w:id="223874995">
              <w:marLeft w:val="0"/>
              <w:marRight w:val="0"/>
              <w:marTop w:val="0"/>
              <w:marBottom w:val="0"/>
              <w:divBdr>
                <w:top w:val="single" w:sz="2" w:space="0" w:color="D9D9E3"/>
                <w:left w:val="single" w:sz="2" w:space="0" w:color="D9D9E3"/>
                <w:bottom w:val="single" w:sz="2" w:space="0" w:color="D9D9E3"/>
                <w:right w:val="single" w:sz="2" w:space="0" w:color="D9D9E3"/>
              </w:divBdr>
              <w:divsChild>
                <w:div w:id="1819228291">
                  <w:marLeft w:val="0"/>
                  <w:marRight w:val="0"/>
                  <w:marTop w:val="0"/>
                  <w:marBottom w:val="0"/>
                  <w:divBdr>
                    <w:top w:val="single" w:sz="2" w:space="0" w:color="D9D9E3"/>
                    <w:left w:val="single" w:sz="2" w:space="0" w:color="D9D9E3"/>
                    <w:bottom w:val="single" w:sz="2" w:space="0" w:color="D9D9E3"/>
                    <w:right w:val="single" w:sz="2" w:space="0" w:color="D9D9E3"/>
                  </w:divBdr>
                  <w:divsChild>
                    <w:div w:id="1416899990">
                      <w:marLeft w:val="0"/>
                      <w:marRight w:val="0"/>
                      <w:marTop w:val="0"/>
                      <w:marBottom w:val="0"/>
                      <w:divBdr>
                        <w:top w:val="single" w:sz="2" w:space="0" w:color="D9D9E3"/>
                        <w:left w:val="single" w:sz="2" w:space="0" w:color="D9D9E3"/>
                        <w:bottom w:val="single" w:sz="2" w:space="0" w:color="D9D9E3"/>
                        <w:right w:val="single" w:sz="2" w:space="0" w:color="D9D9E3"/>
                      </w:divBdr>
                      <w:divsChild>
                        <w:div w:id="138108440">
                          <w:marLeft w:val="0"/>
                          <w:marRight w:val="0"/>
                          <w:marTop w:val="0"/>
                          <w:marBottom w:val="0"/>
                          <w:divBdr>
                            <w:top w:val="single" w:sz="2" w:space="0" w:color="auto"/>
                            <w:left w:val="single" w:sz="2" w:space="0" w:color="auto"/>
                            <w:bottom w:val="single" w:sz="6" w:space="0" w:color="auto"/>
                            <w:right w:val="single" w:sz="2" w:space="0" w:color="auto"/>
                          </w:divBdr>
                          <w:divsChild>
                            <w:div w:id="2059939440">
                              <w:marLeft w:val="0"/>
                              <w:marRight w:val="0"/>
                              <w:marTop w:val="100"/>
                              <w:marBottom w:val="100"/>
                              <w:divBdr>
                                <w:top w:val="single" w:sz="2" w:space="0" w:color="D9D9E3"/>
                                <w:left w:val="single" w:sz="2" w:space="0" w:color="D9D9E3"/>
                                <w:bottom w:val="single" w:sz="2" w:space="0" w:color="D9D9E3"/>
                                <w:right w:val="single" w:sz="2" w:space="0" w:color="D9D9E3"/>
                              </w:divBdr>
                              <w:divsChild>
                                <w:div w:id="1584677649">
                                  <w:marLeft w:val="0"/>
                                  <w:marRight w:val="0"/>
                                  <w:marTop w:val="0"/>
                                  <w:marBottom w:val="0"/>
                                  <w:divBdr>
                                    <w:top w:val="single" w:sz="2" w:space="0" w:color="D9D9E3"/>
                                    <w:left w:val="single" w:sz="2" w:space="0" w:color="D9D9E3"/>
                                    <w:bottom w:val="single" w:sz="2" w:space="0" w:color="D9D9E3"/>
                                    <w:right w:val="single" w:sz="2" w:space="0" w:color="D9D9E3"/>
                                  </w:divBdr>
                                  <w:divsChild>
                                    <w:div w:id="1582568235">
                                      <w:marLeft w:val="0"/>
                                      <w:marRight w:val="0"/>
                                      <w:marTop w:val="0"/>
                                      <w:marBottom w:val="0"/>
                                      <w:divBdr>
                                        <w:top w:val="single" w:sz="2" w:space="0" w:color="D9D9E3"/>
                                        <w:left w:val="single" w:sz="2" w:space="0" w:color="D9D9E3"/>
                                        <w:bottom w:val="single" w:sz="2" w:space="0" w:color="D9D9E3"/>
                                        <w:right w:val="single" w:sz="2" w:space="0" w:color="D9D9E3"/>
                                      </w:divBdr>
                                      <w:divsChild>
                                        <w:div w:id="1496412694">
                                          <w:marLeft w:val="0"/>
                                          <w:marRight w:val="0"/>
                                          <w:marTop w:val="0"/>
                                          <w:marBottom w:val="0"/>
                                          <w:divBdr>
                                            <w:top w:val="single" w:sz="2" w:space="0" w:color="D9D9E3"/>
                                            <w:left w:val="single" w:sz="2" w:space="0" w:color="D9D9E3"/>
                                            <w:bottom w:val="single" w:sz="2" w:space="0" w:color="D9D9E3"/>
                                            <w:right w:val="single" w:sz="2" w:space="0" w:color="D9D9E3"/>
                                          </w:divBdr>
                                          <w:divsChild>
                                            <w:div w:id="767430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36475093">
          <w:marLeft w:val="0"/>
          <w:marRight w:val="0"/>
          <w:marTop w:val="0"/>
          <w:marBottom w:val="0"/>
          <w:divBdr>
            <w:top w:val="none" w:sz="0" w:space="0" w:color="auto"/>
            <w:left w:val="none" w:sz="0" w:space="0" w:color="auto"/>
            <w:bottom w:val="none" w:sz="0" w:space="0" w:color="auto"/>
            <w:right w:val="none" w:sz="0" w:space="0" w:color="auto"/>
          </w:divBdr>
        </w:div>
      </w:divsChild>
    </w:div>
    <w:div w:id="1692141767">
      <w:bodyDiv w:val="1"/>
      <w:marLeft w:val="0"/>
      <w:marRight w:val="0"/>
      <w:marTop w:val="0"/>
      <w:marBottom w:val="0"/>
      <w:divBdr>
        <w:top w:val="none" w:sz="0" w:space="0" w:color="auto"/>
        <w:left w:val="none" w:sz="0" w:space="0" w:color="auto"/>
        <w:bottom w:val="none" w:sz="0" w:space="0" w:color="auto"/>
        <w:right w:val="none" w:sz="0" w:space="0" w:color="auto"/>
      </w:divBdr>
      <w:divsChild>
        <w:div w:id="1513298488">
          <w:marLeft w:val="0"/>
          <w:marRight w:val="0"/>
          <w:marTop w:val="0"/>
          <w:marBottom w:val="0"/>
          <w:divBdr>
            <w:top w:val="single" w:sz="2" w:space="0" w:color="D9D9E3"/>
            <w:left w:val="single" w:sz="2" w:space="0" w:color="D9D9E3"/>
            <w:bottom w:val="single" w:sz="2" w:space="0" w:color="D9D9E3"/>
            <w:right w:val="single" w:sz="2" w:space="0" w:color="D9D9E3"/>
          </w:divBdr>
          <w:divsChild>
            <w:div w:id="1041907415">
              <w:marLeft w:val="0"/>
              <w:marRight w:val="0"/>
              <w:marTop w:val="0"/>
              <w:marBottom w:val="0"/>
              <w:divBdr>
                <w:top w:val="single" w:sz="2" w:space="0" w:color="D9D9E3"/>
                <w:left w:val="single" w:sz="2" w:space="0" w:color="D9D9E3"/>
                <w:bottom w:val="single" w:sz="2" w:space="0" w:color="D9D9E3"/>
                <w:right w:val="single" w:sz="2" w:space="0" w:color="D9D9E3"/>
              </w:divBdr>
              <w:divsChild>
                <w:div w:id="1430393292">
                  <w:marLeft w:val="0"/>
                  <w:marRight w:val="0"/>
                  <w:marTop w:val="0"/>
                  <w:marBottom w:val="0"/>
                  <w:divBdr>
                    <w:top w:val="single" w:sz="2" w:space="0" w:color="D9D9E3"/>
                    <w:left w:val="single" w:sz="2" w:space="0" w:color="D9D9E3"/>
                    <w:bottom w:val="single" w:sz="2" w:space="0" w:color="D9D9E3"/>
                    <w:right w:val="single" w:sz="2" w:space="0" w:color="D9D9E3"/>
                  </w:divBdr>
                  <w:divsChild>
                    <w:div w:id="1507205208">
                      <w:marLeft w:val="0"/>
                      <w:marRight w:val="0"/>
                      <w:marTop w:val="0"/>
                      <w:marBottom w:val="0"/>
                      <w:divBdr>
                        <w:top w:val="single" w:sz="2" w:space="0" w:color="D9D9E3"/>
                        <w:left w:val="single" w:sz="2" w:space="0" w:color="D9D9E3"/>
                        <w:bottom w:val="single" w:sz="2" w:space="0" w:color="D9D9E3"/>
                        <w:right w:val="single" w:sz="2" w:space="0" w:color="D9D9E3"/>
                      </w:divBdr>
                      <w:divsChild>
                        <w:div w:id="1557398077">
                          <w:marLeft w:val="0"/>
                          <w:marRight w:val="0"/>
                          <w:marTop w:val="0"/>
                          <w:marBottom w:val="0"/>
                          <w:divBdr>
                            <w:top w:val="single" w:sz="2" w:space="0" w:color="auto"/>
                            <w:left w:val="single" w:sz="2" w:space="0" w:color="auto"/>
                            <w:bottom w:val="single" w:sz="6" w:space="0" w:color="auto"/>
                            <w:right w:val="single" w:sz="2" w:space="0" w:color="auto"/>
                          </w:divBdr>
                          <w:divsChild>
                            <w:div w:id="1434861181">
                              <w:marLeft w:val="0"/>
                              <w:marRight w:val="0"/>
                              <w:marTop w:val="100"/>
                              <w:marBottom w:val="100"/>
                              <w:divBdr>
                                <w:top w:val="single" w:sz="2" w:space="0" w:color="D9D9E3"/>
                                <w:left w:val="single" w:sz="2" w:space="0" w:color="D9D9E3"/>
                                <w:bottom w:val="single" w:sz="2" w:space="0" w:color="D9D9E3"/>
                                <w:right w:val="single" w:sz="2" w:space="0" w:color="D9D9E3"/>
                              </w:divBdr>
                              <w:divsChild>
                                <w:div w:id="1446731104">
                                  <w:marLeft w:val="0"/>
                                  <w:marRight w:val="0"/>
                                  <w:marTop w:val="0"/>
                                  <w:marBottom w:val="0"/>
                                  <w:divBdr>
                                    <w:top w:val="single" w:sz="2" w:space="0" w:color="D9D9E3"/>
                                    <w:left w:val="single" w:sz="2" w:space="0" w:color="D9D9E3"/>
                                    <w:bottom w:val="single" w:sz="2" w:space="0" w:color="D9D9E3"/>
                                    <w:right w:val="single" w:sz="2" w:space="0" w:color="D9D9E3"/>
                                  </w:divBdr>
                                  <w:divsChild>
                                    <w:div w:id="1941720218">
                                      <w:marLeft w:val="0"/>
                                      <w:marRight w:val="0"/>
                                      <w:marTop w:val="0"/>
                                      <w:marBottom w:val="0"/>
                                      <w:divBdr>
                                        <w:top w:val="single" w:sz="2" w:space="0" w:color="D9D9E3"/>
                                        <w:left w:val="single" w:sz="2" w:space="0" w:color="D9D9E3"/>
                                        <w:bottom w:val="single" w:sz="2" w:space="0" w:color="D9D9E3"/>
                                        <w:right w:val="single" w:sz="2" w:space="0" w:color="D9D9E3"/>
                                      </w:divBdr>
                                      <w:divsChild>
                                        <w:div w:id="1159690221">
                                          <w:marLeft w:val="0"/>
                                          <w:marRight w:val="0"/>
                                          <w:marTop w:val="0"/>
                                          <w:marBottom w:val="0"/>
                                          <w:divBdr>
                                            <w:top w:val="single" w:sz="2" w:space="0" w:color="D9D9E3"/>
                                            <w:left w:val="single" w:sz="2" w:space="0" w:color="D9D9E3"/>
                                            <w:bottom w:val="single" w:sz="2" w:space="0" w:color="D9D9E3"/>
                                            <w:right w:val="single" w:sz="2" w:space="0" w:color="D9D9E3"/>
                                          </w:divBdr>
                                          <w:divsChild>
                                            <w:div w:id="18048829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85642973">
          <w:marLeft w:val="0"/>
          <w:marRight w:val="0"/>
          <w:marTop w:val="0"/>
          <w:marBottom w:val="0"/>
          <w:divBdr>
            <w:top w:val="none" w:sz="0" w:space="0" w:color="auto"/>
            <w:left w:val="none" w:sz="0" w:space="0" w:color="auto"/>
            <w:bottom w:val="none" w:sz="0" w:space="0" w:color="auto"/>
            <w:right w:val="none" w:sz="0" w:space="0" w:color="auto"/>
          </w:divBdr>
          <w:divsChild>
            <w:div w:id="491918335">
              <w:marLeft w:val="0"/>
              <w:marRight w:val="0"/>
              <w:marTop w:val="0"/>
              <w:marBottom w:val="0"/>
              <w:divBdr>
                <w:top w:val="single" w:sz="2" w:space="0" w:color="D9D9E3"/>
                <w:left w:val="single" w:sz="2" w:space="0" w:color="D9D9E3"/>
                <w:bottom w:val="single" w:sz="2" w:space="0" w:color="D9D9E3"/>
                <w:right w:val="single" w:sz="2" w:space="0" w:color="D9D9E3"/>
              </w:divBdr>
              <w:divsChild>
                <w:div w:id="988553953">
                  <w:marLeft w:val="0"/>
                  <w:marRight w:val="0"/>
                  <w:marTop w:val="0"/>
                  <w:marBottom w:val="0"/>
                  <w:divBdr>
                    <w:top w:val="single" w:sz="2" w:space="0" w:color="D9D9E3"/>
                    <w:left w:val="single" w:sz="2" w:space="0" w:color="D9D9E3"/>
                    <w:bottom w:val="single" w:sz="2" w:space="0" w:color="D9D9E3"/>
                    <w:right w:val="single" w:sz="2" w:space="0" w:color="D9D9E3"/>
                  </w:divBdr>
                  <w:divsChild>
                    <w:div w:id="1877621369">
                      <w:marLeft w:val="0"/>
                      <w:marRight w:val="0"/>
                      <w:marTop w:val="0"/>
                      <w:marBottom w:val="0"/>
                      <w:divBdr>
                        <w:top w:val="single" w:sz="2" w:space="0" w:color="D9D9E3"/>
                        <w:left w:val="single" w:sz="2" w:space="0" w:color="D9D9E3"/>
                        <w:bottom w:val="single" w:sz="2" w:space="0" w:color="D9D9E3"/>
                        <w:right w:val="single" w:sz="2" w:space="0" w:color="D9D9E3"/>
                      </w:divBdr>
                      <w:divsChild>
                        <w:div w:id="17856920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1006628">
      <w:bodyDiv w:val="1"/>
      <w:marLeft w:val="0"/>
      <w:marRight w:val="0"/>
      <w:marTop w:val="0"/>
      <w:marBottom w:val="0"/>
      <w:divBdr>
        <w:top w:val="none" w:sz="0" w:space="0" w:color="auto"/>
        <w:left w:val="none" w:sz="0" w:space="0" w:color="auto"/>
        <w:bottom w:val="none" w:sz="0" w:space="0" w:color="auto"/>
        <w:right w:val="none" w:sz="0" w:space="0" w:color="auto"/>
      </w:divBdr>
    </w:div>
    <w:div w:id="1735617044">
      <w:bodyDiv w:val="1"/>
      <w:marLeft w:val="0"/>
      <w:marRight w:val="0"/>
      <w:marTop w:val="0"/>
      <w:marBottom w:val="0"/>
      <w:divBdr>
        <w:top w:val="none" w:sz="0" w:space="0" w:color="auto"/>
        <w:left w:val="none" w:sz="0" w:space="0" w:color="auto"/>
        <w:bottom w:val="none" w:sz="0" w:space="0" w:color="auto"/>
        <w:right w:val="none" w:sz="0" w:space="0" w:color="auto"/>
      </w:divBdr>
    </w:div>
    <w:div w:id="2119984917">
      <w:bodyDiv w:val="1"/>
      <w:marLeft w:val="0"/>
      <w:marRight w:val="0"/>
      <w:marTop w:val="0"/>
      <w:marBottom w:val="0"/>
      <w:divBdr>
        <w:top w:val="none" w:sz="0" w:space="0" w:color="auto"/>
        <w:left w:val="none" w:sz="0" w:space="0" w:color="auto"/>
        <w:bottom w:val="none" w:sz="0" w:space="0" w:color="auto"/>
        <w:right w:val="none" w:sz="0" w:space="0" w:color="auto"/>
      </w:divBdr>
    </w:div>
    <w:div w:id="21213381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bharath.b1308@gmail.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E4DF4-5563-44F2-B410-A5927F480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1122</TotalTime>
  <Pages>5</Pages>
  <Words>1842</Words>
  <Characters>10501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EXI-Sai, Bayireddy B</cp:lastModifiedBy>
  <cp:revision>159</cp:revision>
  <dcterms:created xsi:type="dcterms:W3CDTF">2022-02-17T08:03:00Z</dcterms:created>
  <dcterms:modified xsi:type="dcterms:W3CDTF">2025-02-14T21:46:00Z</dcterms:modified>
</cp:coreProperties>
</file>