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96359B" w:rsidRDefault="00452F8F">
      <w:pPr>
        <w:pStyle w:val="divname"/>
        <w:rPr>
          <w:rFonts w:ascii="Tahoma" w:eastAsia="Tahoma" w:hAnsi="Tahoma" w:cs="Tahoma"/>
        </w:rPr>
      </w:pPr>
      <w:r>
        <w:rPr>
          <w:rStyle w:val="span"/>
          <w:rFonts w:ascii="Tahoma" w:eastAsia="Tahoma" w:hAnsi="Tahoma" w:cs="Tahoma"/>
          <w:sz w:val="62"/>
          <w:szCs w:val="62"/>
        </w:rPr>
        <w:t>DALLIS BERNICE JOHNSON</w:t>
      </w:r>
    </w:p>
    <w:p w:rsidR="0096359B" w:rsidRDefault="00452F8F">
      <w:pPr>
        <w:pStyle w:val="divaddress"/>
        <w:pBdr>
          <w:bottom w:val="none" w:sz="0" w:space="6" w:color="auto"/>
        </w:pBdr>
        <w:spacing w:before="180" w:after="180"/>
        <w:rPr>
          <w:rFonts w:ascii="Tahoma" w:eastAsia="Tahoma" w:hAnsi="Tahoma" w:cs="Tahoma"/>
        </w:rPr>
      </w:pPr>
      <w:r>
        <w:rPr>
          <w:rStyle w:val="span"/>
          <w:rFonts w:ascii="Tahoma" w:eastAsia="Tahoma" w:hAnsi="Tahoma" w:cs="Tahoma"/>
          <w:sz w:val="20"/>
          <w:szCs w:val="20"/>
        </w:rPr>
        <w:t>Ivins</w:t>
      </w:r>
      <w:r w:rsidR="007410DA">
        <w:rPr>
          <w:rStyle w:val="span"/>
          <w:rFonts w:ascii="Tahoma" w:eastAsia="Tahoma" w:hAnsi="Tahoma" w:cs="Tahoma"/>
          <w:sz w:val="20"/>
          <w:szCs w:val="20"/>
        </w:rPr>
        <w:t xml:space="preserve">, </w:t>
      </w:r>
      <w:r>
        <w:rPr>
          <w:rStyle w:val="span"/>
          <w:rFonts w:ascii="Tahoma" w:eastAsia="Tahoma" w:hAnsi="Tahoma" w:cs="Tahoma"/>
          <w:sz w:val="20"/>
          <w:szCs w:val="20"/>
        </w:rPr>
        <w:t>UT</w:t>
      </w:r>
      <w:r w:rsidR="007410DA">
        <w:rPr>
          <w:rStyle w:val="span"/>
          <w:rFonts w:ascii="Tahoma" w:eastAsia="Tahoma" w:hAnsi="Tahoma" w:cs="Tahoma"/>
          <w:sz w:val="20"/>
          <w:szCs w:val="20"/>
        </w:rPr>
        <w:t xml:space="preserve"> </w:t>
      </w:r>
      <w:r>
        <w:rPr>
          <w:rStyle w:val="span"/>
          <w:rFonts w:ascii="Tahoma" w:eastAsia="Tahoma" w:hAnsi="Tahoma" w:cs="Tahoma"/>
          <w:sz w:val="20"/>
          <w:szCs w:val="20"/>
        </w:rPr>
        <w:t>84738</w:t>
      </w:r>
      <w:r w:rsidR="007410DA">
        <w:rPr>
          <w:rFonts w:ascii="Tahoma" w:eastAsia="Tahoma" w:hAnsi="Tahoma" w:cs="Tahoma"/>
        </w:rPr>
        <w:t xml:space="preserve"> </w:t>
      </w:r>
      <w:r w:rsidR="007410DA">
        <w:rPr>
          <w:rStyle w:val="span"/>
          <w:rFonts w:ascii="Tahoma" w:eastAsia="Tahoma" w:hAnsi="Tahoma" w:cs="Tahoma"/>
          <w:sz w:val="20"/>
          <w:szCs w:val="20"/>
        </w:rPr>
        <w:t xml:space="preserve">| </w:t>
      </w:r>
      <w:r w:rsidR="00A05A60" w:rsidRPr="00A05A60">
        <w:rPr>
          <w:rStyle w:val="span"/>
          <w:rFonts w:ascii="Tahoma" w:eastAsia="Tahoma" w:hAnsi="Tahoma" w:cs="Tahoma"/>
          <w:sz w:val="20"/>
          <w:szCs w:val="20"/>
        </w:rPr>
        <w:t>+1 4</w:t>
      </w:r>
      <w:r>
        <w:rPr>
          <w:rStyle w:val="span"/>
          <w:rFonts w:ascii="Tahoma" w:eastAsia="Tahoma" w:hAnsi="Tahoma" w:cs="Tahoma"/>
          <w:sz w:val="20"/>
          <w:szCs w:val="20"/>
        </w:rPr>
        <w:t>35</w:t>
      </w:r>
      <w:r w:rsidR="00A05A60" w:rsidRPr="00A05A60">
        <w:rPr>
          <w:rStyle w:val="span"/>
          <w:rFonts w:ascii="Tahoma" w:eastAsia="Tahoma" w:hAnsi="Tahoma" w:cs="Tahoma"/>
          <w:sz w:val="20"/>
          <w:szCs w:val="20"/>
        </w:rPr>
        <w:t xml:space="preserve"> </w:t>
      </w:r>
      <w:r>
        <w:rPr>
          <w:rStyle w:val="span"/>
          <w:rFonts w:ascii="Tahoma" w:eastAsia="Tahoma" w:hAnsi="Tahoma" w:cs="Tahoma"/>
          <w:sz w:val="20"/>
          <w:szCs w:val="20"/>
        </w:rPr>
        <w:t>23</w:t>
      </w:r>
      <w:r w:rsidR="00A05A60" w:rsidRPr="00A05A60">
        <w:rPr>
          <w:rStyle w:val="span"/>
          <w:rFonts w:ascii="Tahoma" w:eastAsia="Tahoma" w:hAnsi="Tahoma" w:cs="Tahoma"/>
          <w:sz w:val="20"/>
          <w:szCs w:val="20"/>
        </w:rPr>
        <w:t xml:space="preserve">9 </w:t>
      </w:r>
      <w:r>
        <w:rPr>
          <w:rStyle w:val="span"/>
          <w:rFonts w:ascii="Tahoma" w:eastAsia="Tahoma" w:hAnsi="Tahoma" w:cs="Tahoma"/>
          <w:sz w:val="20"/>
          <w:szCs w:val="20"/>
        </w:rPr>
        <w:t>3</w:t>
      </w:r>
      <w:r w:rsidR="00A05A60" w:rsidRPr="00A05A60">
        <w:rPr>
          <w:rStyle w:val="span"/>
          <w:rFonts w:ascii="Tahoma" w:eastAsia="Tahoma" w:hAnsi="Tahoma" w:cs="Tahoma"/>
          <w:sz w:val="20"/>
          <w:szCs w:val="20"/>
        </w:rPr>
        <w:t>8</w:t>
      </w:r>
      <w:r>
        <w:rPr>
          <w:rStyle w:val="span"/>
          <w:rFonts w:ascii="Tahoma" w:eastAsia="Tahoma" w:hAnsi="Tahoma" w:cs="Tahoma"/>
          <w:sz w:val="20"/>
          <w:szCs w:val="20"/>
        </w:rPr>
        <w:t>26</w:t>
      </w:r>
      <w:r w:rsidR="007410DA">
        <w:rPr>
          <w:rFonts w:ascii="Tahoma" w:eastAsia="Tahoma" w:hAnsi="Tahoma" w:cs="Tahoma"/>
        </w:rPr>
        <w:t xml:space="preserve"> </w:t>
      </w:r>
      <w:r w:rsidR="00CD63A9">
        <w:rPr>
          <w:rStyle w:val="span"/>
          <w:rFonts w:ascii="Tahoma" w:eastAsia="Tahoma" w:hAnsi="Tahoma" w:cs="Tahoma"/>
          <w:sz w:val="20"/>
          <w:szCs w:val="20"/>
        </w:rPr>
        <w:t xml:space="preserve">| </w:t>
      </w:r>
      <w:r>
        <w:rPr>
          <w:rStyle w:val="span"/>
          <w:rFonts w:ascii="Tahoma" w:eastAsia="Tahoma" w:hAnsi="Tahoma" w:cs="Tahoma"/>
          <w:sz w:val="20"/>
          <w:szCs w:val="20"/>
        </w:rPr>
        <w:t>dallisjohnson57</w:t>
      </w:r>
      <w:r w:rsidR="007410DA">
        <w:rPr>
          <w:rStyle w:val="span"/>
          <w:rFonts w:ascii="Tahoma" w:eastAsia="Tahoma" w:hAnsi="Tahoma" w:cs="Tahoma"/>
          <w:sz w:val="20"/>
          <w:szCs w:val="20"/>
        </w:rPr>
        <w:t>@</w:t>
      </w:r>
      <w:r>
        <w:rPr>
          <w:rStyle w:val="span"/>
          <w:rFonts w:ascii="Tahoma" w:eastAsia="Tahoma" w:hAnsi="Tahoma" w:cs="Tahoma"/>
          <w:sz w:val="20"/>
          <w:szCs w:val="20"/>
        </w:rPr>
        <w:t>gmail</w:t>
      </w:r>
      <w:r w:rsidR="007410DA">
        <w:rPr>
          <w:rStyle w:val="span"/>
          <w:rFonts w:ascii="Tahoma" w:eastAsia="Tahoma" w:hAnsi="Tahoma" w:cs="Tahoma"/>
          <w:sz w:val="20"/>
          <w:szCs w:val="20"/>
        </w:rPr>
        <w:t>.com</w:t>
      </w:r>
      <w:r w:rsidR="007410DA">
        <w:rPr>
          <w:rFonts w:ascii="Tahoma" w:eastAsia="Tahoma" w:hAnsi="Tahoma" w:cs="Tahoma"/>
        </w:rPr>
        <w:t xml:space="preserve"> </w:t>
      </w:r>
    </w:p>
    <w:p w:rsidR="0096359B" w:rsidRDefault="007410DA">
      <w:pPr>
        <w:pStyle w:val="divdocumentdivsectiontitle"/>
        <w:spacing w:before="280" w:after="110"/>
        <w:rPr>
          <w:rFonts w:ascii="Tahoma" w:eastAsia="Tahoma" w:hAnsi="Tahoma" w:cs="Tahoma"/>
          <w:b/>
          <w:bCs/>
          <w:color w:val="336699"/>
        </w:rPr>
      </w:pPr>
      <w:r>
        <w:rPr>
          <w:rFonts w:ascii="Tahoma" w:eastAsia="Tahoma" w:hAnsi="Tahoma" w:cs="Tahoma"/>
          <w:b/>
          <w:bCs/>
          <w:color w:val="336699"/>
        </w:rPr>
        <w:t>Professional Summary</w:t>
      </w:r>
    </w:p>
    <w:p w:rsidR="009953D3" w:rsidRDefault="002E133D">
      <w:pPr>
        <w:pStyle w:val="p"/>
        <w:spacing w:line="360" w:lineRule="atLeast"/>
        <w:rPr>
          <w:rFonts w:ascii="Tahoma" w:eastAsia="Tahoma" w:hAnsi="Tahoma" w:cs="Tahoma"/>
          <w:color w:val="666666"/>
          <w:sz w:val="22"/>
          <w:szCs w:val="22"/>
        </w:rPr>
      </w:pPr>
      <w:r w:rsidRPr="002E133D">
        <w:rPr>
          <w:rFonts w:ascii="Tahoma" w:eastAsia="Tahoma" w:hAnsi="Tahoma" w:cs="Tahoma"/>
          <w:color w:val="666666"/>
          <w:sz w:val="22"/>
          <w:szCs w:val="22"/>
        </w:rPr>
        <w:t>Accomplished Full Stack Developer with 11 years of experience in designing and implementing high-performance, user-focused web applications. Skilled in a diverse range of frameworks and technologies, including HTML, CSS, JavaScript</w:t>
      </w:r>
      <w:r w:rsidR="009426F7">
        <w:rPr>
          <w:rFonts w:ascii="Tahoma" w:eastAsia="Tahoma" w:hAnsi="Tahoma" w:cs="Tahoma"/>
          <w:color w:val="666666"/>
          <w:sz w:val="22"/>
          <w:szCs w:val="22"/>
        </w:rPr>
        <w:t>, Java</w:t>
      </w:r>
      <w:r w:rsidRPr="002E133D">
        <w:rPr>
          <w:rFonts w:ascii="Tahoma" w:eastAsia="Tahoma" w:hAnsi="Tahoma" w:cs="Tahoma"/>
          <w:color w:val="666666"/>
          <w:sz w:val="22"/>
          <w:szCs w:val="22"/>
        </w:rPr>
        <w:t>, React, Angular, and Node.js. Known for optimizing application load times, enhancing user experience, and delivering projects with exceptional quality and speed. An analytical problem solver committed to propelling customer success through robust, scalable software solutions.</w:t>
      </w:r>
    </w:p>
    <w:p w:rsidR="002E133D" w:rsidRDefault="002E133D">
      <w:pPr>
        <w:pStyle w:val="p"/>
        <w:spacing w:line="360" w:lineRule="atLeast"/>
        <w:rPr>
          <w:rFonts w:ascii="Tahoma" w:eastAsia="Tahoma" w:hAnsi="Tahoma" w:cs="Tahoma"/>
          <w:color w:val="666666"/>
          <w:sz w:val="22"/>
          <w:szCs w:val="22"/>
        </w:rPr>
      </w:pPr>
    </w:p>
    <w:p w:rsidR="00EC1AB1" w:rsidRDefault="009953D3">
      <w:pPr>
        <w:pStyle w:val="p"/>
        <w:spacing w:line="360" w:lineRule="atLeast"/>
        <w:rPr>
          <w:rFonts w:ascii="Tahoma" w:eastAsia="Tahoma" w:hAnsi="Tahoma" w:cs="Tahoma"/>
          <w:color w:val="666666"/>
          <w:sz w:val="22"/>
          <w:szCs w:val="22"/>
        </w:rPr>
      </w:pPr>
      <w:r w:rsidRPr="009953D3">
        <w:rPr>
          <w:rFonts w:ascii="Tahoma" w:eastAsia="Tahoma" w:hAnsi="Tahoma" w:cs="Tahoma"/>
          <w:color w:val="666666"/>
          <w:sz w:val="22"/>
          <w:szCs w:val="22"/>
        </w:rPr>
        <w:t>Motto</w:t>
      </w:r>
      <w:r>
        <w:rPr>
          <w:rFonts w:ascii="Tahoma" w:eastAsia="Tahoma" w:hAnsi="Tahoma" w:cs="Tahoma"/>
          <w:color w:val="666666"/>
          <w:sz w:val="22"/>
          <w:szCs w:val="22"/>
        </w:rPr>
        <w:t>:</w:t>
      </w:r>
      <w:r w:rsidR="00EC1AB1" w:rsidRPr="00EC1AB1">
        <w:rPr>
          <w:rFonts w:ascii="Tahoma" w:eastAsia="Tahoma" w:hAnsi="Tahoma" w:cs="Tahoma"/>
          <w:color w:val="666666"/>
          <w:sz w:val="22"/>
          <w:szCs w:val="22"/>
        </w:rPr>
        <w:t xml:space="preserve"> </w:t>
      </w:r>
      <w:r w:rsidR="00EC1AB1" w:rsidRPr="00EC1AB1">
        <w:rPr>
          <w:rFonts w:ascii="Tahoma" w:eastAsia="Tahoma" w:hAnsi="Tahoma" w:cs="Tahoma"/>
          <w:b/>
          <w:color w:val="666666"/>
          <w:sz w:val="22"/>
          <w:szCs w:val="22"/>
        </w:rPr>
        <w:t>"Faster Speed + Loyal Quality + Saving Time = Success"</w:t>
      </w:r>
      <w:r w:rsidR="00EC1AB1" w:rsidRPr="00EC1AB1">
        <w:rPr>
          <w:rFonts w:ascii="Tahoma" w:eastAsia="Tahoma" w:hAnsi="Tahoma" w:cs="Tahoma"/>
          <w:color w:val="666666"/>
          <w:sz w:val="22"/>
          <w:szCs w:val="22"/>
        </w:rPr>
        <w:t>.</w:t>
      </w:r>
    </w:p>
    <w:p w:rsidR="0096359B" w:rsidRDefault="007410DA">
      <w:pPr>
        <w:pStyle w:val="divdocumentdivsectiontitle"/>
        <w:spacing w:before="180" w:after="110"/>
        <w:rPr>
          <w:rFonts w:ascii="Tahoma" w:eastAsia="Tahoma" w:hAnsi="Tahoma" w:cs="Tahoma"/>
          <w:b/>
          <w:bCs/>
          <w:color w:val="336699"/>
        </w:rPr>
      </w:pPr>
      <w:r>
        <w:rPr>
          <w:rFonts w:ascii="Tahoma" w:eastAsia="Tahoma" w:hAnsi="Tahoma" w:cs="Tahoma"/>
          <w:b/>
          <w:bCs/>
          <w:color w:val="336699"/>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280"/>
        <w:gridCol w:w="5280"/>
      </w:tblGrid>
      <w:tr w:rsidR="0096359B">
        <w:tc>
          <w:tcPr>
            <w:tcW w:w="5280" w:type="dxa"/>
            <w:tcMar>
              <w:top w:w="0" w:type="dxa"/>
              <w:left w:w="0" w:type="dxa"/>
              <w:bottom w:w="0" w:type="dxa"/>
              <w:right w:w="0" w:type="dxa"/>
            </w:tcMar>
            <w:hideMark/>
          </w:tcPr>
          <w:p w:rsidR="0096359B" w:rsidRDefault="007410DA">
            <w:pPr>
              <w:pStyle w:val="ulli"/>
              <w:numPr>
                <w:ilvl w:val="0"/>
                <w:numId w:val="1"/>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Library Design</w:t>
            </w:r>
          </w:p>
          <w:p w:rsidR="0096359B" w:rsidRDefault="007410DA">
            <w:pPr>
              <w:pStyle w:val="ulli"/>
              <w:numPr>
                <w:ilvl w:val="0"/>
                <w:numId w:val="1"/>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Software Best Practices</w:t>
            </w:r>
          </w:p>
          <w:p w:rsidR="0096359B" w:rsidRDefault="007410DA">
            <w:pPr>
              <w:pStyle w:val="ulli"/>
              <w:numPr>
                <w:ilvl w:val="0"/>
                <w:numId w:val="1"/>
              </w:numPr>
              <w:spacing w:line="360" w:lineRule="atLeast"/>
              <w:ind w:left="460" w:hanging="201"/>
              <w:rPr>
                <w:rFonts w:ascii="Tahoma" w:eastAsia="Tahoma" w:hAnsi="Tahoma" w:cs="Tahoma"/>
                <w:color w:val="666666"/>
                <w:sz w:val="22"/>
                <w:szCs w:val="22"/>
              </w:rPr>
            </w:pPr>
            <w:r>
              <w:rPr>
                <w:rStyle w:val="span"/>
                <w:rFonts w:ascii="Tahoma" w:eastAsia="Tahoma" w:hAnsi="Tahoma" w:cs="Tahoma"/>
                <w:color w:val="027580"/>
                <w:sz w:val="22"/>
                <w:szCs w:val="22"/>
              </w:rPr>
              <w:t>[Language]</w:t>
            </w:r>
            <w:r>
              <w:rPr>
                <w:rFonts w:ascii="Tahoma" w:eastAsia="Tahoma" w:hAnsi="Tahoma" w:cs="Tahoma"/>
                <w:color w:val="666666"/>
                <w:sz w:val="22"/>
                <w:szCs w:val="22"/>
              </w:rPr>
              <w:t xml:space="preserve"> Proficiency</w:t>
            </w:r>
          </w:p>
          <w:p w:rsidR="0096359B" w:rsidRDefault="007410DA">
            <w:pPr>
              <w:pStyle w:val="ulli"/>
              <w:numPr>
                <w:ilvl w:val="0"/>
                <w:numId w:val="1"/>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Sprint Planning</w:t>
            </w:r>
          </w:p>
          <w:p w:rsidR="0096359B" w:rsidRDefault="007410DA">
            <w:pPr>
              <w:pStyle w:val="ulli"/>
              <w:numPr>
                <w:ilvl w:val="0"/>
                <w:numId w:val="1"/>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JavaScript Programming</w:t>
            </w:r>
          </w:p>
          <w:p w:rsidR="0096359B" w:rsidRDefault="007410DA">
            <w:pPr>
              <w:pStyle w:val="ulli"/>
              <w:numPr>
                <w:ilvl w:val="0"/>
                <w:numId w:val="1"/>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CSS Proficiency</w:t>
            </w:r>
          </w:p>
          <w:p w:rsidR="0096359B" w:rsidRDefault="007410DA">
            <w:pPr>
              <w:pStyle w:val="ulli"/>
              <w:numPr>
                <w:ilvl w:val="0"/>
                <w:numId w:val="1"/>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JavaScript</w:t>
            </w:r>
            <w:r w:rsidR="00EF3966">
              <w:rPr>
                <w:rFonts w:ascii="Tahoma" w:eastAsia="Tahoma" w:hAnsi="Tahoma" w:cs="Tahoma"/>
                <w:color w:val="666666"/>
                <w:sz w:val="22"/>
                <w:szCs w:val="22"/>
              </w:rPr>
              <w:t>, Typescript</w:t>
            </w:r>
            <w:r>
              <w:rPr>
                <w:rFonts w:ascii="Tahoma" w:eastAsia="Tahoma" w:hAnsi="Tahoma" w:cs="Tahoma"/>
                <w:color w:val="666666"/>
                <w:sz w:val="22"/>
                <w:szCs w:val="22"/>
              </w:rPr>
              <w:t xml:space="preserve"> Experience</w:t>
            </w:r>
          </w:p>
          <w:p w:rsidR="0096359B" w:rsidRDefault="007410DA">
            <w:pPr>
              <w:pStyle w:val="ulli"/>
              <w:numPr>
                <w:ilvl w:val="0"/>
                <w:numId w:val="1"/>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HTML Expertise</w:t>
            </w:r>
          </w:p>
          <w:p w:rsidR="009136AB" w:rsidRDefault="009136AB">
            <w:pPr>
              <w:pStyle w:val="ulli"/>
              <w:numPr>
                <w:ilvl w:val="0"/>
                <w:numId w:val="1"/>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 xml:space="preserve">Restful API, </w:t>
            </w:r>
            <w:proofErr w:type="spellStart"/>
            <w:r>
              <w:rPr>
                <w:rFonts w:ascii="Tahoma" w:eastAsia="Tahoma" w:hAnsi="Tahoma" w:cs="Tahoma"/>
                <w:color w:val="666666"/>
                <w:sz w:val="22"/>
                <w:szCs w:val="22"/>
              </w:rPr>
              <w:t>GraphQL</w:t>
            </w:r>
            <w:proofErr w:type="spellEnd"/>
          </w:p>
        </w:tc>
        <w:tc>
          <w:tcPr>
            <w:tcW w:w="5280" w:type="dxa"/>
            <w:tcBorders>
              <w:left w:val="single" w:sz="8" w:space="0" w:color="FEFDFD"/>
            </w:tcBorders>
            <w:tcMar>
              <w:top w:w="0" w:type="dxa"/>
              <w:left w:w="0" w:type="dxa"/>
              <w:bottom w:w="0" w:type="dxa"/>
              <w:right w:w="0" w:type="dxa"/>
            </w:tcMar>
            <w:hideMark/>
          </w:tcPr>
          <w:p w:rsidR="0096359B" w:rsidRDefault="007410DA">
            <w:pPr>
              <w:pStyle w:val="ulli"/>
              <w:numPr>
                <w:ilvl w:val="0"/>
                <w:numId w:val="2"/>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Java Programming</w:t>
            </w:r>
          </w:p>
          <w:p w:rsidR="0096359B" w:rsidRDefault="007410DA">
            <w:pPr>
              <w:pStyle w:val="ulli"/>
              <w:numPr>
                <w:ilvl w:val="0"/>
                <w:numId w:val="2"/>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 xml:space="preserve">Web Technologies: </w:t>
            </w:r>
            <w:proofErr w:type="spellStart"/>
            <w:r w:rsidR="008B5E4E">
              <w:rPr>
                <w:rFonts w:ascii="Tahoma" w:eastAsia="Tahoma" w:hAnsi="Tahoma" w:cs="Tahoma"/>
                <w:color w:val="666666"/>
                <w:sz w:val="22"/>
                <w:szCs w:val="22"/>
              </w:rPr>
              <w:t>ReactJS</w:t>
            </w:r>
            <w:proofErr w:type="spellEnd"/>
            <w:r w:rsidR="008B5E4E">
              <w:rPr>
                <w:rFonts w:ascii="Tahoma" w:eastAsia="Tahoma" w:hAnsi="Tahoma" w:cs="Tahoma"/>
                <w:color w:val="666666"/>
                <w:sz w:val="22"/>
                <w:szCs w:val="22"/>
              </w:rPr>
              <w:t xml:space="preserve">, AngularJS, </w:t>
            </w:r>
            <w:proofErr w:type="spellStart"/>
            <w:r w:rsidR="008B5E4E">
              <w:rPr>
                <w:rFonts w:ascii="Tahoma" w:eastAsia="Tahoma" w:hAnsi="Tahoma" w:cs="Tahoma"/>
                <w:color w:val="666666"/>
                <w:sz w:val="22"/>
                <w:szCs w:val="22"/>
              </w:rPr>
              <w:t>Jquery</w:t>
            </w:r>
            <w:proofErr w:type="spellEnd"/>
          </w:p>
          <w:p w:rsidR="0096359B" w:rsidRDefault="007410DA">
            <w:pPr>
              <w:pStyle w:val="ulli"/>
              <w:numPr>
                <w:ilvl w:val="0"/>
                <w:numId w:val="2"/>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 xml:space="preserve">Scripting Languages: PHP, Python, </w:t>
            </w:r>
            <w:proofErr w:type="spellStart"/>
            <w:r>
              <w:rPr>
                <w:rFonts w:ascii="Tahoma" w:eastAsia="Tahoma" w:hAnsi="Tahoma" w:cs="Tahoma"/>
                <w:color w:val="666666"/>
                <w:sz w:val="22"/>
                <w:szCs w:val="22"/>
              </w:rPr>
              <w:t>Javascript</w:t>
            </w:r>
            <w:proofErr w:type="spellEnd"/>
          </w:p>
          <w:p w:rsidR="0096359B" w:rsidRDefault="007410DA">
            <w:pPr>
              <w:pStyle w:val="ulli"/>
              <w:numPr>
                <w:ilvl w:val="0"/>
                <w:numId w:val="2"/>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Front-End Skills: HTML, CSS</w:t>
            </w:r>
          </w:p>
          <w:p w:rsidR="00A70552" w:rsidRDefault="00A70552">
            <w:pPr>
              <w:pStyle w:val="ulli"/>
              <w:numPr>
                <w:ilvl w:val="0"/>
                <w:numId w:val="2"/>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 xml:space="preserve">Back-End Skills: </w:t>
            </w:r>
            <w:proofErr w:type="spellStart"/>
            <w:r>
              <w:rPr>
                <w:rFonts w:ascii="Tahoma" w:eastAsia="Tahoma" w:hAnsi="Tahoma" w:cs="Tahoma"/>
                <w:color w:val="666666"/>
                <w:sz w:val="22"/>
                <w:szCs w:val="22"/>
              </w:rPr>
              <w:t>NodeJS</w:t>
            </w:r>
            <w:proofErr w:type="spellEnd"/>
            <w:r>
              <w:rPr>
                <w:rFonts w:ascii="Tahoma" w:eastAsia="Tahoma" w:hAnsi="Tahoma" w:cs="Tahoma"/>
                <w:color w:val="666666"/>
                <w:sz w:val="22"/>
                <w:szCs w:val="22"/>
              </w:rPr>
              <w:t xml:space="preserve">, </w:t>
            </w:r>
            <w:proofErr w:type="spellStart"/>
            <w:r>
              <w:rPr>
                <w:rFonts w:ascii="Tahoma" w:eastAsia="Tahoma" w:hAnsi="Tahoma" w:cs="Tahoma"/>
                <w:color w:val="666666"/>
                <w:sz w:val="22"/>
                <w:szCs w:val="22"/>
              </w:rPr>
              <w:t>ExpressJS</w:t>
            </w:r>
            <w:proofErr w:type="spellEnd"/>
            <w:r>
              <w:rPr>
                <w:rFonts w:ascii="Tahoma" w:eastAsia="Tahoma" w:hAnsi="Tahoma" w:cs="Tahoma"/>
                <w:color w:val="666666"/>
                <w:sz w:val="22"/>
                <w:szCs w:val="22"/>
              </w:rPr>
              <w:t xml:space="preserve">, </w:t>
            </w:r>
            <w:proofErr w:type="spellStart"/>
            <w:r>
              <w:rPr>
                <w:rFonts w:ascii="Tahoma" w:eastAsia="Tahoma" w:hAnsi="Tahoma" w:cs="Tahoma"/>
                <w:color w:val="666666"/>
                <w:sz w:val="22"/>
                <w:szCs w:val="22"/>
              </w:rPr>
              <w:t>NestJS</w:t>
            </w:r>
            <w:proofErr w:type="spellEnd"/>
            <w:r w:rsidR="003A13CB">
              <w:rPr>
                <w:rFonts w:ascii="Tahoma" w:eastAsia="Tahoma" w:hAnsi="Tahoma" w:cs="Tahoma"/>
                <w:color w:val="666666"/>
                <w:sz w:val="22"/>
                <w:szCs w:val="22"/>
              </w:rPr>
              <w:t>, .Net</w:t>
            </w:r>
          </w:p>
          <w:p w:rsidR="0096359B" w:rsidRDefault="007410DA">
            <w:pPr>
              <w:pStyle w:val="ulli"/>
              <w:numPr>
                <w:ilvl w:val="0"/>
                <w:numId w:val="2"/>
              </w:numPr>
              <w:spacing w:line="360" w:lineRule="atLeast"/>
              <w:ind w:left="460" w:hanging="201"/>
              <w:rPr>
                <w:rFonts w:ascii="Tahoma" w:eastAsia="Tahoma" w:hAnsi="Tahoma" w:cs="Tahoma"/>
                <w:color w:val="666666"/>
                <w:sz w:val="22"/>
                <w:szCs w:val="22"/>
              </w:rPr>
            </w:pPr>
            <w:proofErr w:type="spellStart"/>
            <w:r>
              <w:rPr>
                <w:rFonts w:ascii="Tahoma" w:eastAsia="Tahoma" w:hAnsi="Tahoma" w:cs="Tahoma"/>
                <w:color w:val="666666"/>
                <w:sz w:val="22"/>
                <w:szCs w:val="22"/>
              </w:rPr>
              <w:t>Javascript</w:t>
            </w:r>
            <w:proofErr w:type="spellEnd"/>
            <w:r>
              <w:rPr>
                <w:rFonts w:ascii="Tahoma" w:eastAsia="Tahoma" w:hAnsi="Tahoma" w:cs="Tahoma"/>
                <w:color w:val="666666"/>
                <w:sz w:val="22"/>
                <w:szCs w:val="22"/>
              </w:rPr>
              <w:t xml:space="preserve"> Libraries and Frameworks</w:t>
            </w:r>
          </w:p>
          <w:p w:rsidR="0096359B" w:rsidRDefault="007410DA">
            <w:pPr>
              <w:pStyle w:val="ulli"/>
              <w:numPr>
                <w:ilvl w:val="0"/>
                <w:numId w:val="2"/>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Front-End Programming: HTML5, CSS3, AJAX</w:t>
            </w:r>
          </w:p>
          <w:p w:rsidR="0096359B" w:rsidRDefault="007410DA">
            <w:pPr>
              <w:pStyle w:val="ulli"/>
              <w:numPr>
                <w:ilvl w:val="0"/>
                <w:numId w:val="2"/>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 xml:space="preserve">Databases: </w:t>
            </w:r>
            <w:r w:rsidR="00A70552">
              <w:rPr>
                <w:rFonts w:ascii="Tahoma" w:eastAsia="Tahoma" w:hAnsi="Tahoma" w:cs="Tahoma"/>
                <w:color w:val="666666"/>
                <w:sz w:val="22"/>
                <w:szCs w:val="22"/>
              </w:rPr>
              <w:t>MySQL</w:t>
            </w:r>
            <w:r>
              <w:rPr>
                <w:rFonts w:ascii="Tahoma" w:eastAsia="Tahoma" w:hAnsi="Tahoma" w:cs="Tahoma"/>
                <w:color w:val="666666"/>
                <w:sz w:val="22"/>
                <w:szCs w:val="22"/>
              </w:rPr>
              <w:t>, MongoDB</w:t>
            </w:r>
            <w:r w:rsidR="009566DF">
              <w:rPr>
                <w:rFonts w:ascii="Tahoma" w:eastAsia="Tahoma" w:hAnsi="Tahoma" w:cs="Tahoma"/>
                <w:color w:val="666666"/>
                <w:sz w:val="22"/>
                <w:szCs w:val="22"/>
              </w:rPr>
              <w:t xml:space="preserve">, </w:t>
            </w:r>
            <w:r w:rsidR="009566DF">
              <w:rPr>
                <w:rFonts w:ascii="Segoe UI" w:hAnsi="Segoe UI" w:cs="Segoe UI"/>
                <w:sz w:val="21"/>
                <w:szCs w:val="21"/>
                <w:shd w:val="clear" w:color="auto" w:fill="FFFFFF"/>
              </w:rPr>
              <w:t xml:space="preserve">PostgreSQL, </w:t>
            </w:r>
            <w:proofErr w:type="spellStart"/>
            <w:r w:rsidR="009566DF">
              <w:rPr>
                <w:rFonts w:ascii="Segoe UI" w:hAnsi="Segoe UI" w:cs="Segoe UI"/>
                <w:sz w:val="21"/>
                <w:szCs w:val="21"/>
                <w:shd w:val="clear" w:color="auto" w:fill="FFFFFF"/>
              </w:rPr>
              <w:t>DynamoDB</w:t>
            </w:r>
            <w:proofErr w:type="spellEnd"/>
          </w:p>
          <w:p w:rsidR="0096359B" w:rsidRDefault="007410DA">
            <w:pPr>
              <w:pStyle w:val="ulli"/>
              <w:numPr>
                <w:ilvl w:val="0"/>
                <w:numId w:val="2"/>
              </w:numPr>
              <w:spacing w:line="360" w:lineRule="atLeast"/>
              <w:ind w:left="460" w:hanging="201"/>
              <w:rPr>
                <w:rFonts w:ascii="Tahoma" w:eastAsia="Tahoma" w:hAnsi="Tahoma" w:cs="Tahoma"/>
                <w:color w:val="666666"/>
                <w:sz w:val="22"/>
                <w:szCs w:val="22"/>
              </w:rPr>
            </w:pPr>
            <w:r>
              <w:rPr>
                <w:rFonts w:ascii="Tahoma" w:eastAsia="Tahoma" w:hAnsi="Tahoma" w:cs="Tahoma"/>
                <w:color w:val="666666"/>
                <w:sz w:val="22"/>
                <w:szCs w:val="22"/>
              </w:rPr>
              <w:t>Amazon Web Services</w:t>
            </w:r>
          </w:p>
        </w:tc>
      </w:tr>
    </w:tbl>
    <w:p w:rsidR="0096359B" w:rsidRDefault="007410DA">
      <w:pPr>
        <w:pStyle w:val="ulli"/>
        <w:numPr>
          <w:ilvl w:val="0"/>
          <w:numId w:val="3"/>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Library Design</w:t>
      </w:r>
    </w:p>
    <w:p w:rsidR="0096359B" w:rsidRDefault="007410DA">
      <w:pPr>
        <w:pStyle w:val="ulli"/>
        <w:numPr>
          <w:ilvl w:val="0"/>
          <w:numId w:val="3"/>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Software Best Practices</w:t>
      </w:r>
    </w:p>
    <w:p w:rsidR="0096359B" w:rsidRDefault="007410DA">
      <w:pPr>
        <w:pStyle w:val="ulli"/>
        <w:numPr>
          <w:ilvl w:val="0"/>
          <w:numId w:val="3"/>
        </w:numPr>
        <w:spacing w:line="360" w:lineRule="atLeast"/>
        <w:ind w:left="460" w:hanging="201"/>
        <w:rPr>
          <w:rFonts w:ascii="Tahoma" w:eastAsia="Tahoma" w:hAnsi="Tahoma" w:cs="Tahoma"/>
          <w:vanish/>
          <w:color w:val="666666"/>
          <w:sz w:val="22"/>
          <w:szCs w:val="22"/>
        </w:rPr>
      </w:pPr>
      <w:r>
        <w:rPr>
          <w:rStyle w:val="span"/>
          <w:rFonts w:ascii="Tahoma" w:eastAsia="Tahoma" w:hAnsi="Tahoma" w:cs="Tahoma"/>
          <w:vanish/>
          <w:color w:val="027580"/>
          <w:sz w:val="22"/>
          <w:szCs w:val="22"/>
        </w:rPr>
        <w:t>[Language]</w:t>
      </w:r>
      <w:r>
        <w:rPr>
          <w:rFonts w:ascii="Tahoma" w:eastAsia="Tahoma" w:hAnsi="Tahoma" w:cs="Tahoma"/>
          <w:vanish/>
          <w:color w:val="666666"/>
          <w:sz w:val="22"/>
          <w:szCs w:val="22"/>
        </w:rPr>
        <w:t xml:space="preserve"> Proficiency</w:t>
      </w:r>
    </w:p>
    <w:p w:rsidR="0096359B" w:rsidRDefault="007410DA">
      <w:pPr>
        <w:pStyle w:val="ulli"/>
        <w:numPr>
          <w:ilvl w:val="0"/>
          <w:numId w:val="3"/>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Sprint Planning</w:t>
      </w:r>
    </w:p>
    <w:p w:rsidR="0096359B" w:rsidRDefault="007410DA">
      <w:pPr>
        <w:pStyle w:val="ulli"/>
        <w:numPr>
          <w:ilvl w:val="0"/>
          <w:numId w:val="3"/>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JavaScript Programming</w:t>
      </w:r>
    </w:p>
    <w:p w:rsidR="0096359B" w:rsidRDefault="007410DA">
      <w:pPr>
        <w:pStyle w:val="ulli"/>
        <w:numPr>
          <w:ilvl w:val="0"/>
          <w:numId w:val="3"/>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CSS Proficiency</w:t>
      </w:r>
    </w:p>
    <w:p w:rsidR="0096359B" w:rsidRDefault="007410DA">
      <w:pPr>
        <w:pStyle w:val="ulli"/>
        <w:numPr>
          <w:ilvl w:val="0"/>
          <w:numId w:val="3"/>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JavaScript Experience</w:t>
      </w:r>
    </w:p>
    <w:p w:rsidR="0096359B" w:rsidRDefault="007410DA">
      <w:pPr>
        <w:pStyle w:val="ulli"/>
        <w:numPr>
          <w:ilvl w:val="0"/>
          <w:numId w:val="3"/>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HTML Expertise</w:t>
      </w:r>
    </w:p>
    <w:p w:rsidR="0096359B" w:rsidRDefault="007410DA">
      <w:pPr>
        <w:pStyle w:val="ulli"/>
        <w:numPr>
          <w:ilvl w:val="0"/>
          <w:numId w:val="4"/>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Java Programming</w:t>
      </w:r>
    </w:p>
    <w:p w:rsidR="0096359B" w:rsidRDefault="007410DA">
      <w:pPr>
        <w:pStyle w:val="ulli"/>
        <w:numPr>
          <w:ilvl w:val="0"/>
          <w:numId w:val="4"/>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Web Technologies: AngularJS, Jquery, Bootstrap</w:t>
      </w:r>
    </w:p>
    <w:p w:rsidR="0096359B" w:rsidRDefault="007410DA">
      <w:pPr>
        <w:pStyle w:val="ulli"/>
        <w:numPr>
          <w:ilvl w:val="0"/>
          <w:numId w:val="4"/>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Scripting Languages: PHP, Python, Javascript</w:t>
      </w:r>
    </w:p>
    <w:p w:rsidR="0096359B" w:rsidRDefault="007410DA">
      <w:pPr>
        <w:pStyle w:val="ulli"/>
        <w:numPr>
          <w:ilvl w:val="0"/>
          <w:numId w:val="4"/>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Front-End Skills: HTML, CSS</w:t>
      </w:r>
    </w:p>
    <w:p w:rsidR="0096359B" w:rsidRDefault="007410DA">
      <w:pPr>
        <w:pStyle w:val="ulli"/>
        <w:numPr>
          <w:ilvl w:val="0"/>
          <w:numId w:val="4"/>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Javascript Libraries and Frameworks</w:t>
      </w:r>
    </w:p>
    <w:p w:rsidR="0096359B" w:rsidRDefault="007410DA">
      <w:pPr>
        <w:pStyle w:val="ulli"/>
        <w:numPr>
          <w:ilvl w:val="0"/>
          <w:numId w:val="4"/>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Front-End Programming: HTML5, CSS3, AJAX</w:t>
      </w:r>
    </w:p>
    <w:p w:rsidR="0096359B" w:rsidRDefault="007410DA">
      <w:pPr>
        <w:pStyle w:val="ulli"/>
        <w:numPr>
          <w:ilvl w:val="0"/>
          <w:numId w:val="4"/>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Databases: Oracle, SQL Server, MongoDB</w:t>
      </w:r>
    </w:p>
    <w:p w:rsidR="0096359B" w:rsidRDefault="007410DA">
      <w:pPr>
        <w:pStyle w:val="ulli"/>
        <w:numPr>
          <w:ilvl w:val="0"/>
          <w:numId w:val="4"/>
        </w:numPr>
        <w:spacing w:line="360" w:lineRule="atLeast"/>
        <w:ind w:left="460" w:hanging="201"/>
        <w:rPr>
          <w:rFonts w:ascii="Tahoma" w:eastAsia="Tahoma" w:hAnsi="Tahoma" w:cs="Tahoma"/>
          <w:vanish/>
          <w:color w:val="666666"/>
          <w:sz w:val="22"/>
          <w:szCs w:val="22"/>
        </w:rPr>
      </w:pPr>
      <w:r>
        <w:rPr>
          <w:rFonts w:ascii="Tahoma" w:eastAsia="Tahoma" w:hAnsi="Tahoma" w:cs="Tahoma"/>
          <w:vanish/>
          <w:color w:val="666666"/>
          <w:sz w:val="22"/>
          <w:szCs w:val="22"/>
        </w:rPr>
        <w:t>Amazon Web Services</w:t>
      </w:r>
    </w:p>
    <w:p w:rsidR="0096359B" w:rsidRDefault="007410DA">
      <w:pPr>
        <w:pStyle w:val="divdocumentdivsectiontitle"/>
        <w:spacing w:before="180" w:after="110"/>
        <w:rPr>
          <w:rFonts w:ascii="Tahoma" w:eastAsia="Tahoma" w:hAnsi="Tahoma" w:cs="Tahoma"/>
          <w:b/>
          <w:bCs/>
          <w:color w:val="336699"/>
        </w:rPr>
      </w:pPr>
      <w:r>
        <w:rPr>
          <w:rFonts w:ascii="Tahoma" w:eastAsia="Tahoma" w:hAnsi="Tahoma" w:cs="Tahoma"/>
          <w:b/>
          <w:bCs/>
          <w:color w:val="336699"/>
        </w:rPr>
        <w:t>Work History</w:t>
      </w:r>
    </w:p>
    <w:p w:rsidR="0096359B" w:rsidRDefault="007F5344">
      <w:pPr>
        <w:pStyle w:val="divdocumentsinglecolumn"/>
        <w:tabs>
          <w:tab w:val="right" w:pos="10540"/>
        </w:tabs>
        <w:spacing w:line="360" w:lineRule="atLeast"/>
        <w:rPr>
          <w:rFonts w:ascii="Tahoma" w:eastAsia="Tahoma" w:hAnsi="Tahoma" w:cs="Tahoma"/>
          <w:color w:val="666666"/>
          <w:sz w:val="22"/>
          <w:szCs w:val="22"/>
        </w:rPr>
      </w:pPr>
      <w:r>
        <w:rPr>
          <w:rStyle w:val="divdocumentjobtitle"/>
          <w:rFonts w:ascii="Tahoma" w:eastAsia="Tahoma" w:hAnsi="Tahoma" w:cs="Tahoma"/>
          <w:b/>
          <w:bCs/>
          <w:sz w:val="22"/>
          <w:szCs w:val="22"/>
        </w:rPr>
        <w:t>Software Engineer</w:t>
      </w:r>
      <w:r w:rsidR="007410DA">
        <w:rPr>
          <w:rStyle w:val="singlecolumnspanpaddedlinenth-child1"/>
          <w:rFonts w:ascii="Tahoma" w:eastAsia="Tahoma" w:hAnsi="Tahoma" w:cs="Tahoma"/>
          <w:color w:val="666666"/>
          <w:sz w:val="22"/>
          <w:szCs w:val="22"/>
        </w:rPr>
        <w:t xml:space="preserve"> </w:t>
      </w:r>
      <w:r w:rsidR="007410DA">
        <w:rPr>
          <w:rStyle w:val="datesWrapper"/>
          <w:rFonts w:ascii="Tahoma" w:eastAsia="Tahoma" w:hAnsi="Tahoma" w:cs="Tahoma"/>
          <w:color w:val="666666"/>
          <w:sz w:val="22"/>
          <w:szCs w:val="22"/>
        </w:rPr>
        <w:tab/>
        <w:t xml:space="preserve"> </w:t>
      </w:r>
      <w:r w:rsidR="00A86A28">
        <w:rPr>
          <w:rStyle w:val="divdocumentjobdates"/>
          <w:rFonts w:ascii="Tahoma" w:eastAsia="Tahoma" w:hAnsi="Tahoma" w:cs="Tahoma"/>
          <w:sz w:val="22"/>
          <w:szCs w:val="22"/>
        </w:rPr>
        <w:t>Jul</w:t>
      </w:r>
      <w:r w:rsidR="007410DA">
        <w:rPr>
          <w:rStyle w:val="divdocumentjobdates"/>
          <w:rFonts w:ascii="Tahoma" w:eastAsia="Tahoma" w:hAnsi="Tahoma" w:cs="Tahoma"/>
          <w:sz w:val="22"/>
          <w:szCs w:val="22"/>
        </w:rPr>
        <w:t xml:space="preserve"> 2020</w:t>
      </w:r>
      <w:r w:rsidR="007410DA">
        <w:rPr>
          <w:rStyle w:val="span"/>
          <w:rFonts w:ascii="Tahoma" w:eastAsia="Tahoma" w:hAnsi="Tahoma" w:cs="Tahoma"/>
          <w:color w:val="666666"/>
          <w:sz w:val="22"/>
          <w:szCs w:val="22"/>
        </w:rPr>
        <w:t xml:space="preserve"> - </w:t>
      </w:r>
      <w:r w:rsidR="000211A5">
        <w:rPr>
          <w:rStyle w:val="divdocumentjobdates"/>
          <w:rFonts w:ascii="Tahoma" w:eastAsia="Tahoma" w:hAnsi="Tahoma" w:cs="Tahoma"/>
          <w:sz w:val="22"/>
          <w:szCs w:val="22"/>
        </w:rPr>
        <w:t>Dec</w:t>
      </w:r>
      <w:r w:rsidR="007410DA">
        <w:rPr>
          <w:rStyle w:val="divdocumentjobdates"/>
          <w:rFonts w:ascii="Tahoma" w:eastAsia="Tahoma" w:hAnsi="Tahoma" w:cs="Tahoma"/>
          <w:sz w:val="22"/>
          <w:szCs w:val="22"/>
        </w:rPr>
        <w:t xml:space="preserve"> 202</w:t>
      </w:r>
      <w:r w:rsidR="00560160">
        <w:rPr>
          <w:rStyle w:val="divdocumentjobdates"/>
          <w:rFonts w:ascii="Tahoma" w:eastAsia="Tahoma" w:hAnsi="Tahoma" w:cs="Tahoma"/>
          <w:sz w:val="22"/>
          <w:szCs w:val="22"/>
        </w:rPr>
        <w:t>4</w:t>
      </w:r>
      <w:r w:rsidR="007410DA">
        <w:rPr>
          <w:rStyle w:val="datesWrapper"/>
          <w:rFonts w:ascii="Tahoma" w:eastAsia="Tahoma" w:hAnsi="Tahoma" w:cs="Tahoma"/>
          <w:color w:val="666666"/>
          <w:sz w:val="22"/>
          <w:szCs w:val="22"/>
        </w:rPr>
        <w:t xml:space="preserve"> </w:t>
      </w:r>
    </w:p>
    <w:p w:rsidR="0096359B" w:rsidRDefault="00A86A28">
      <w:pPr>
        <w:pStyle w:val="spanpaddedline"/>
        <w:tabs>
          <w:tab w:val="right" w:pos="10540"/>
        </w:tabs>
        <w:spacing w:line="360" w:lineRule="atLeast"/>
        <w:rPr>
          <w:rFonts w:ascii="Tahoma" w:eastAsia="Tahoma" w:hAnsi="Tahoma" w:cs="Tahoma"/>
          <w:color w:val="666666"/>
          <w:sz w:val="22"/>
          <w:szCs w:val="22"/>
        </w:rPr>
      </w:pPr>
      <w:r>
        <w:rPr>
          <w:rStyle w:val="spancompanyname"/>
          <w:rFonts w:ascii="Tahoma" w:eastAsia="Tahoma" w:hAnsi="Tahoma" w:cs="Tahoma"/>
          <w:color w:val="666666"/>
          <w:sz w:val="22"/>
          <w:szCs w:val="22"/>
        </w:rPr>
        <w:t>Autodesk</w:t>
      </w:r>
      <w:r w:rsidR="007410DA">
        <w:rPr>
          <w:rStyle w:val="datesWrapper"/>
          <w:rFonts w:ascii="Tahoma" w:eastAsia="Tahoma" w:hAnsi="Tahoma" w:cs="Tahoma"/>
          <w:color w:val="666666"/>
          <w:sz w:val="22"/>
          <w:szCs w:val="22"/>
        </w:rPr>
        <w:tab/>
        <w:t xml:space="preserve"> </w:t>
      </w:r>
      <w:r w:rsidR="00A36DC2">
        <w:rPr>
          <w:rStyle w:val="span"/>
          <w:rFonts w:ascii="Tahoma" w:eastAsia="Tahoma" w:hAnsi="Tahoma" w:cs="Tahoma"/>
          <w:color w:val="666666"/>
          <w:sz w:val="22"/>
          <w:szCs w:val="22"/>
        </w:rPr>
        <w:t>Los Angeles, CA</w:t>
      </w:r>
      <w:r w:rsidR="007410DA">
        <w:rPr>
          <w:rStyle w:val="datesWrapper"/>
          <w:rFonts w:ascii="Tahoma" w:eastAsia="Tahoma" w:hAnsi="Tahoma" w:cs="Tahoma"/>
          <w:color w:val="666666"/>
          <w:sz w:val="22"/>
          <w:szCs w:val="22"/>
        </w:rPr>
        <w:t xml:space="preserve"> </w:t>
      </w:r>
    </w:p>
    <w:p w:rsidR="006220B3" w:rsidRPr="006220B3"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Architected advanced API integrations between front-end frameworks (</w:t>
      </w:r>
      <w:proofErr w:type="spellStart"/>
      <w:r w:rsidRPr="006220B3">
        <w:rPr>
          <w:rStyle w:val="span"/>
          <w:rFonts w:ascii="Tahoma" w:eastAsia="Tahoma" w:hAnsi="Tahoma" w:cs="Tahoma"/>
          <w:color w:val="666666"/>
          <w:sz w:val="22"/>
          <w:szCs w:val="22"/>
        </w:rPr>
        <w:t>ReactJS</w:t>
      </w:r>
      <w:proofErr w:type="spellEnd"/>
      <w:r w:rsidRPr="006220B3">
        <w:rPr>
          <w:rStyle w:val="span"/>
          <w:rFonts w:ascii="Tahoma" w:eastAsia="Tahoma" w:hAnsi="Tahoma" w:cs="Tahoma"/>
          <w:color w:val="666666"/>
          <w:sz w:val="22"/>
          <w:szCs w:val="22"/>
        </w:rPr>
        <w:t>) and back-end databases, accelerating load times on primary service routes from six seconds to two.</w:t>
      </w:r>
    </w:p>
    <w:p w:rsidR="006220B3"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 xml:space="preserve">Developed Jira Metrics Dashboard and Autodesk Product Publishing Service, utilizing </w:t>
      </w:r>
      <w:proofErr w:type="spellStart"/>
      <w:r w:rsidRPr="006220B3">
        <w:rPr>
          <w:rStyle w:val="span"/>
          <w:rFonts w:ascii="Tahoma" w:eastAsia="Tahoma" w:hAnsi="Tahoma" w:cs="Tahoma"/>
          <w:color w:val="666666"/>
          <w:sz w:val="22"/>
          <w:szCs w:val="22"/>
        </w:rPr>
        <w:t>ReactJS</w:t>
      </w:r>
      <w:proofErr w:type="spellEnd"/>
      <w:r w:rsidRPr="006220B3">
        <w:rPr>
          <w:rStyle w:val="span"/>
          <w:rFonts w:ascii="Tahoma" w:eastAsia="Tahoma" w:hAnsi="Tahoma" w:cs="Tahoma"/>
          <w:color w:val="666666"/>
          <w:sz w:val="22"/>
          <w:szCs w:val="22"/>
        </w:rPr>
        <w:t xml:space="preserve">, </w:t>
      </w:r>
      <w:proofErr w:type="spellStart"/>
      <w:r w:rsidRPr="006220B3">
        <w:rPr>
          <w:rStyle w:val="span"/>
          <w:rFonts w:ascii="Tahoma" w:eastAsia="Tahoma" w:hAnsi="Tahoma" w:cs="Tahoma"/>
          <w:color w:val="666666"/>
          <w:sz w:val="22"/>
          <w:szCs w:val="22"/>
        </w:rPr>
        <w:t>NextJS</w:t>
      </w:r>
      <w:proofErr w:type="spellEnd"/>
      <w:r w:rsidRPr="006220B3">
        <w:rPr>
          <w:rStyle w:val="span"/>
          <w:rFonts w:ascii="Tahoma" w:eastAsia="Tahoma" w:hAnsi="Tahoma" w:cs="Tahoma"/>
          <w:color w:val="666666"/>
          <w:sz w:val="22"/>
          <w:szCs w:val="22"/>
        </w:rPr>
        <w:t xml:space="preserve">, </w:t>
      </w:r>
      <w:proofErr w:type="spellStart"/>
      <w:r w:rsidRPr="006220B3">
        <w:rPr>
          <w:rStyle w:val="span"/>
          <w:rFonts w:ascii="Tahoma" w:eastAsia="Tahoma" w:hAnsi="Tahoma" w:cs="Tahoma"/>
          <w:color w:val="666666"/>
          <w:sz w:val="22"/>
          <w:szCs w:val="22"/>
        </w:rPr>
        <w:t>Redux</w:t>
      </w:r>
      <w:proofErr w:type="spellEnd"/>
      <w:r w:rsidRPr="006220B3">
        <w:rPr>
          <w:rStyle w:val="span"/>
          <w:rFonts w:ascii="Tahoma" w:eastAsia="Tahoma" w:hAnsi="Tahoma" w:cs="Tahoma"/>
          <w:color w:val="666666"/>
          <w:sz w:val="22"/>
          <w:szCs w:val="22"/>
        </w:rPr>
        <w:t xml:space="preserve">, </w:t>
      </w:r>
      <w:proofErr w:type="spellStart"/>
      <w:r w:rsidRPr="006220B3">
        <w:rPr>
          <w:rStyle w:val="span"/>
          <w:rFonts w:ascii="Tahoma" w:eastAsia="Tahoma" w:hAnsi="Tahoma" w:cs="Tahoma"/>
          <w:color w:val="666666"/>
          <w:sz w:val="22"/>
          <w:szCs w:val="22"/>
        </w:rPr>
        <w:t>TypeScript</w:t>
      </w:r>
      <w:proofErr w:type="spellEnd"/>
      <w:r w:rsidRPr="006220B3">
        <w:rPr>
          <w:rStyle w:val="span"/>
          <w:rFonts w:ascii="Tahoma" w:eastAsia="Tahoma" w:hAnsi="Tahoma" w:cs="Tahoma"/>
          <w:color w:val="666666"/>
          <w:sz w:val="22"/>
          <w:szCs w:val="22"/>
        </w:rPr>
        <w:t>, and Tailwind CSS to enhance UI efficiency and responsiveness.</w:t>
      </w:r>
    </w:p>
    <w:p w:rsidR="00C063D9" w:rsidRPr="006220B3" w:rsidRDefault="00C063D9" w:rsidP="00C063D9">
      <w:pPr>
        <w:pStyle w:val="ulli"/>
        <w:numPr>
          <w:ilvl w:val="0"/>
          <w:numId w:val="5"/>
        </w:numPr>
        <w:spacing w:line="360" w:lineRule="atLeast"/>
        <w:rPr>
          <w:rStyle w:val="span"/>
          <w:rFonts w:ascii="Tahoma" w:eastAsia="Tahoma" w:hAnsi="Tahoma" w:cs="Tahoma"/>
          <w:color w:val="666666"/>
          <w:sz w:val="22"/>
          <w:szCs w:val="22"/>
        </w:rPr>
      </w:pPr>
      <w:r w:rsidRPr="00C063D9">
        <w:rPr>
          <w:rStyle w:val="span"/>
          <w:rFonts w:ascii="Tahoma" w:eastAsia="Tahoma" w:hAnsi="Tahoma" w:cs="Tahoma"/>
          <w:color w:val="666666"/>
          <w:sz w:val="22"/>
          <w:szCs w:val="22"/>
        </w:rPr>
        <w:t>Designed and optimized PostgreSQL databases, implementing indexing, query optimization, and schema design to improve performance and scalability.</w:t>
      </w:r>
    </w:p>
    <w:p w:rsidR="006220B3" w:rsidRDefault="006220B3" w:rsidP="00C063D9">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 xml:space="preserve">Leveraged </w:t>
      </w:r>
      <w:proofErr w:type="spellStart"/>
      <w:r w:rsidRPr="006220B3">
        <w:rPr>
          <w:rStyle w:val="span"/>
          <w:rFonts w:ascii="Tahoma" w:eastAsia="Tahoma" w:hAnsi="Tahoma" w:cs="Tahoma"/>
          <w:color w:val="666666"/>
          <w:sz w:val="22"/>
          <w:szCs w:val="22"/>
        </w:rPr>
        <w:t>NodeJS</w:t>
      </w:r>
      <w:proofErr w:type="spellEnd"/>
      <w:r w:rsidRPr="006220B3">
        <w:rPr>
          <w:rStyle w:val="span"/>
          <w:rFonts w:ascii="Tahoma" w:eastAsia="Tahoma" w:hAnsi="Tahoma" w:cs="Tahoma"/>
          <w:color w:val="666666"/>
          <w:sz w:val="22"/>
          <w:szCs w:val="22"/>
        </w:rPr>
        <w:t xml:space="preserve">, </w:t>
      </w:r>
      <w:proofErr w:type="spellStart"/>
      <w:r w:rsidRPr="006220B3">
        <w:rPr>
          <w:rStyle w:val="span"/>
          <w:rFonts w:ascii="Tahoma" w:eastAsia="Tahoma" w:hAnsi="Tahoma" w:cs="Tahoma"/>
          <w:color w:val="666666"/>
          <w:sz w:val="22"/>
          <w:szCs w:val="22"/>
        </w:rPr>
        <w:t>GraphQL</w:t>
      </w:r>
      <w:proofErr w:type="spellEnd"/>
      <w:r w:rsidRPr="006220B3">
        <w:rPr>
          <w:rStyle w:val="span"/>
          <w:rFonts w:ascii="Tahoma" w:eastAsia="Tahoma" w:hAnsi="Tahoma" w:cs="Tahoma"/>
          <w:color w:val="666666"/>
          <w:sz w:val="22"/>
          <w:szCs w:val="22"/>
        </w:rPr>
        <w:t>, ORM, and SQL/No-SQL</w:t>
      </w:r>
      <w:r w:rsidR="00C063D9" w:rsidRPr="00C063D9">
        <w:t xml:space="preserve"> </w:t>
      </w:r>
      <w:r w:rsidR="00C063D9" w:rsidRPr="00C063D9">
        <w:rPr>
          <w:rStyle w:val="span"/>
          <w:rFonts w:ascii="Tahoma" w:eastAsia="Tahoma" w:hAnsi="Tahoma" w:cs="Tahoma"/>
          <w:color w:val="666666"/>
          <w:sz w:val="22"/>
          <w:szCs w:val="22"/>
        </w:rPr>
        <w:t xml:space="preserve">(PostgreSQL, </w:t>
      </w:r>
      <w:proofErr w:type="spellStart"/>
      <w:r w:rsidR="00C063D9" w:rsidRPr="00C063D9">
        <w:rPr>
          <w:rStyle w:val="span"/>
          <w:rFonts w:ascii="Tahoma" w:eastAsia="Tahoma" w:hAnsi="Tahoma" w:cs="Tahoma"/>
          <w:color w:val="666666"/>
          <w:sz w:val="22"/>
          <w:szCs w:val="22"/>
        </w:rPr>
        <w:t>DynamoDB</w:t>
      </w:r>
      <w:proofErr w:type="spellEnd"/>
      <w:r w:rsidR="00C063D9" w:rsidRPr="00C063D9">
        <w:rPr>
          <w:rStyle w:val="span"/>
          <w:rFonts w:ascii="Tahoma" w:eastAsia="Tahoma" w:hAnsi="Tahoma" w:cs="Tahoma"/>
          <w:color w:val="666666"/>
          <w:sz w:val="22"/>
          <w:szCs w:val="22"/>
        </w:rPr>
        <w:t>)</w:t>
      </w:r>
      <w:r w:rsidRPr="006220B3">
        <w:rPr>
          <w:rStyle w:val="span"/>
          <w:rFonts w:ascii="Tahoma" w:eastAsia="Tahoma" w:hAnsi="Tahoma" w:cs="Tahoma"/>
          <w:color w:val="666666"/>
          <w:sz w:val="22"/>
          <w:szCs w:val="22"/>
        </w:rPr>
        <w:t xml:space="preserve"> to design and manage scalable, robust databases.</w:t>
      </w:r>
    </w:p>
    <w:p w:rsidR="008244DE" w:rsidRPr="006220B3" w:rsidRDefault="008244DE" w:rsidP="006220B3">
      <w:pPr>
        <w:pStyle w:val="ulli"/>
        <w:numPr>
          <w:ilvl w:val="0"/>
          <w:numId w:val="5"/>
        </w:numPr>
        <w:spacing w:line="360" w:lineRule="atLeast"/>
        <w:rPr>
          <w:rStyle w:val="span"/>
          <w:rFonts w:ascii="Tahoma" w:eastAsia="Tahoma" w:hAnsi="Tahoma" w:cs="Tahoma"/>
          <w:color w:val="666666"/>
          <w:sz w:val="22"/>
          <w:szCs w:val="22"/>
        </w:rPr>
      </w:pPr>
      <w:r>
        <w:rPr>
          <w:rStyle w:val="span"/>
          <w:rFonts w:ascii="Tahoma" w:eastAsia="Tahoma" w:hAnsi="Tahoma" w:cs="Tahoma"/>
          <w:color w:val="666666"/>
          <w:sz w:val="22"/>
          <w:szCs w:val="22"/>
        </w:rPr>
        <w:t>Mentored Junior developers for improving their skill sets and separate to-do tasks</w:t>
      </w:r>
    </w:p>
    <w:p w:rsidR="006220B3" w:rsidRPr="006220B3" w:rsidRDefault="0024102A" w:rsidP="0024102A">
      <w:pPr>
        <w:pStyle w:val="ulli"/>
        <w:numPr>
          <w:ilvl w:val="0"/>
          <w:numId w:val="5"/>
        </w:numPr>
        <w:spacing w:line="360" w:lineRule="atLeast"/>
        <w:rPr>
          <w:rStyle w:val="span"/>
          <w:rFonts w:ascii="Tahoma" w:eastAsia="Tahoma" w:hAnsi="Tahoma" w:cs="Tahoma"/>
          <w:color w:val="666666"/>
          <w:sz w:val="22"/>
          <w:szCs w:val="22"/>
        </w:rPr>
      </w:pPr>
      <w:r w:rsidRPr="0024102A">
        <w:rPr>
          <w:rStyle w:val="span"/>
          <w:rFonts w:ascii="Tahoma" w:eastAsia="Tahoma" w:hAnsi="Tahoma" w:cs="Tahoma"/>
          <w:color w:val="666666"/>
          <w:sz w:val="22"/>
          <w:szCs w:val="22"/>
        </w:rPr>
        <w:lastRenderedPageBreak/>
        <w:t>Orchestrated end-to-end CI/CD pipelines through Jenkins, automating deployment workflows to enhance release efficiency, minimize downtime, and ensure consistent delivery of high-quality code across multiple environments.</w:t>
      </w:r>
    </w:p>
    <w:p w:rsidR="006220B3" w:rsidRPr="006220B3" w:rsidRDefault="00C662A1" w:rsidP="005768F0">
      <w:pPr>
        <w:pStyle w:val="ulli"/>
        <w:numPr>
          <w:ilvl w:val="0"/>
          <w:numId w:val="5"/>
        </w:numPr>
        <w:spacing w:line="360" w:lineRule="atLeast"/>
        <w:rPr>
          <w:rStyle w:val="span"/>
          <w:rFonts w:ascii="Tahoma" w:eastAsia="Tahoma" w:hAnsi="Tahoma" w:cs="Tahoma"/>
          <w:color w:val="666666"/>
          <w:sz w:val="22"/>
          <w:szCs w:val="22"/>
        </w:rPr>
      </w:pPr>
      <w:r w:rsidRPr="00C662A1">
        <w:rPr>
          <w:rStyle w:val="span"/>
          <w:rFonts w:ascii="Tahoma" w:eastAsia="Tahoma" w:hAnsi="Tahoma" w:cs="Tahoma"/>
          <w:color w:val="666666"/>
          <w:sz w:val="22"/>
          <w:szCs w:val="22"/>
        </w:rPr>
        <w:t xml:space="preserve">Architected a robust back-end infrastructure using AWS Lambda and </w:t>
      </w:r>
      <w:proofErr w:type="spellStart"/>
      <w:r w:rsidRPr="00C662A1">
        <w:rPr>
          <w:rStyle w:val="span"/>
          <w:rFonts w:ascii="Tahoma" w:eastAsia="Tahoma" w:hAnsi="Tahoma" w:cs="Tahoma"/>
          <w:color w:val="666666"/>
          <w:sz w:val="22"/>
          <w:szCs w:val="22"/>
        </w:rPr>
        <w:t>DynamoDB</w:t>
      </w:r>
      <w:proofErr w:type="spellEnd"/>
      <w:r w:rsidR="005768F0">
        <w:rPr>
          <w:rStyle w:val="span"/>
          <w:rFonts w:ascii="Tahoma" w:eastAsia="Tahoma" w:hAnsi="Tahoma" w:cs="Tahoma"/>
          <w:color w:val="666666"/>
          <w:sz w:val="22"/>
          <w:szCs w:val="22"/>
        </w:rPr>
        <w:t xml:space="preserve">, and </w:t>
      </w:r>
      <w:r w:rsidR="005768F0" w:rsidRPr="005768F0">
        <w:rPr>
          <w:rStyle w:val="span"/>
          <w:rFonts w:ascii="Tahoma" w:eastAsia="Tahoma" w:hAnsi="Tahoma" w:cs="Tahoma"/>
          <w:color w:val="666666"/>
          <w:sz w:val="22"/>
          <w:szCs w:val="22"/>
        </w:rPr>
        <w:t>PostgreSQL</w:t>
      </w:r>
      <w:r w:rsidRPr="00C662A1">
        <w:rPr>
          <w:rStyle w:val="span"/>
          <w:rFonts w:ascii="Tahoma" w:eastAsia="Tahoma" w:hAnsi="Tahoma" w:cs="Tahoma"/>
          <w:color w:val="666666"/>
          <w:sz w:val="22"/>
          <w:szCs w:val="22"/>
        </w:rPr>
        <w:t xml:space="preserve"> to streamline data processing; achieved a 50% reduction in latency, enhancing user experience for over 5,000 daily active users.</w:t>
      </w:r>
    </w:p>
    <w:p w:rsidR="006220B3" w:rsidRPr="006220B3"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Authored over 50 comprehensive unit tests, reducing post-deployment issues by 30% and ensuring smooth application rollouts.</w:t>
      </w:r>
    </w:p>
    <w:p w:rsidR="006220B3" w:rsidRPr="006220B3"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Built and optimized landing pages using HTML and CSS, achieving cross-browser compatibility and enhanced UX.</w:t>
      </w:r>
    </w:p>
    <w:p w:rsidR="006220B3" w:rsidRPr="006220B3"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Conducted code reviews and debugging, resolving complex technical issues to maintain high code quality.</w:t>
      </w:r>
    </w:p>
    <w:p w:rsidR="006220B3"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Collaborated with back-end teams on API design, ensuring seamless data flow between services.</w:t>
      </w:r>
    </w:p>
    <w:p w:rsidR="005768F0" w:rsidRPr="006220B3" w:rsidRDefault="005768F0" w:rsidP="005768F0">
      <w:pPr>
        <w:pStyle w:val="ulli"/>
        <w:numPr>
          <w:ilvl w:val="0"/>
          <w:numId w:val="5"/>
        </w:numPr>
        <w:spacing w:line="360" w:lineRule="atLeast"/>
        <w:rPr>
          <w:rStyle w:val="span"/>
          <w:rFonts w:ascii="Tahoma" w:eastAsia="Tahoma" w:hAnsi="Tahoma" w:cs="Tahoma"/>
          <w:color w:val="666666"/>
          <w:sz w:val="22"/>
          <w:szCs w:val="22"/>
        </w:rPr>
      </w:pPr>
      <w:r w:rsidRPr="005768F0">
        <w:rPr>
          <w:rStyle w:val="span"/>
          <w:rFonts w:ascii="Tahoma" w:eastAsia="Tahoma" w:hAnsi="Tahoma" w:cs="Tahoma"/>
          <w:color w:val="666666"/>
          <w:sz w:val="22"/>
          <w:szCs w:val="22"/>
        </w:rPr>
        <w:t xml:space="preserve">Integrated PostgreSQL with </w:t>
      </w:r>
      <w:proofErr w:type="spellStart"/>
      <w:r w:rsidRPr="005768F0">
        <w:rPr>
          <w:rStyle w:val="span"/>
          <w:rFonts w:ascii="Tahoma" w:eastAsia="Tahoma" w:hAnsi="Tahoma" w:cs="Tahoma"/>
          <w:color w:val="666666"/>
          <w:sz w:val="22"/>
          <w:szCs w:val="22"/>
        </w:rPr>
        <w:t>microservices</w:t>
      </w:r>
      <w:proofErr w:type="spellEnd"/>
      <w:r w:rsidRPr="005768F0">
        <w:rPr>
          <w:rStyle w:val="span"/>
          <w:rFonts w:ascii="Tahoma" w:eastAsia="Tahoma" w:hAnsi="Tahoma" w:cs="Tahoma"/>
          <w:color w:val="666666"/>
          <w:sz w:val="22"/>
          <w:szCs w:val="22"/>
        </w:rPr>
        <w:t xml:space="preserve"> architecture, ensuring efficient data flow and improving database reliability.</w:t>
      </w:r>
    </w:p>
    <w:p w:rsidR="006220B3" w:rsidRPr="006220B3"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Contributed to requirements gathering, recommending technical solutions that aligned with business objectives.</w:t>
      </w:r>
    </w:p>
    <w:p w:rsidR="006220B3" w:rsidRPr="006220B3"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 xml:space="preserve">Maintained </w:t>
      </w:r>
      <w:proofErr w:type="spellStart"/>
      <w:r w:rsidRPr="006220B3">
        <w:rPr>
          <w:rStyle w:val="span"/>
          <w:rFonts w:ascii="Tahoma" w:eastAsia="Tahoma" w:hAnsi="Tahoma" w:cs="Tahoma"/>
          <w:color w:val="666666"/>
          <w:sz w:val="22"/>
          <w:szCs w:val="22"/>
        </w:rPr>
        <w:t>microservices</w:t>
      </w:r>
      <w:proofErr w:type="spellEnd"/>
      <w:r w:rsidRPr="006220B3">
        <w:rPr>
          <w:rStyle w:val="span"/>
          <w:rFonts w:ascii="Tahoma" w:eastAsia="Tahoma" w:hAnsi="Tahoma" w:cs="Tahoma"/>
          <w:color w:val="666666"/>
          <w:sz w:val="22"/>
          <w:szCs w:val="22"/>
        </w:rPr>
        <w:t xml:space="preserve"> architecture using Java, Docker, Kubernetes, and </w:t>
      </w:r>
      <w:proofErr w:type="spellStart"/>
      <w:r w:rsidRPr="006220B3">
        <w:rPr>
          <w:rStyle w:val="span"/>
          <w:rFonts w:ascii="Tahoma" w:eastAsia="Tahoma" w:hAnsi="Tahoma" w:cs="Tahoma"/>
          <w:color w:val="666666"/>
          <w:sz w:val="22"/>
          <w:szCs w:val="22"/>
        </w:rPr>
        <w:t>OpenShift</w:t>
      </w:r>
      <w:proofErr w:type="spellEnd"/>
      <w:r w:rsidRPr="006220B3">
        <w:rPr>
          <w:rStyle w:val="span"/>
          <w:rFonts w:ascii="Tahoma" w:eastAsia="Tahoma" w:hAnsi="Tahoma" w:cs="Tahoma"/>
          <w:color w:val="666666"/>
          <w:sz w:val="22"/>
          <w:szCs w:val="22"/>
        </w:rPr>
        <w:t>.</w:t>
      </w:r>
    </w:p>
    <w:p w:rsidR="006220B3" w:rsidRPr="006220B3"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Facilitated customer feedback sessions, addressing concerns and refining features to meet client expectations.</w:t>
      </w:r>
    </w:p>
    <w:p w:rsidR="00372CCC"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Style w:val="span"/>
          <w:rFonts w:ascii="Tahoma" w:eastAsia="Tahoma" w:hAnsi="Tahoma" w:cs="Tahoma"/>
          <w:color w:val="666666"/>
          <w:sz w:val="22"/>
          <w:szCs w:val="22"/>
        </w:rPr>
        <w:t xml:space="preserve">Developed front-end interfaces with React.js, utilizing Node Package Manager and </w:t>
      </w:r>
      <w:proofErr w:type="spellStart"/>
      <w:r w:rsidRPr="006220B3">
        <w:rPr>
          <w:rStyle w:val="span"/>
          <w:rFonts w:ascii="Tahoma" w:eastAsia="Tahoma" w:hAnsi="Tahoma" w:cs="Tahoma"/>
          <w:color w:val="666666"/>
          <w:sz w:val="22"/>
          <w:szCs w:val="22"/>
        </w:rPr>
        <w:t>Redux</w:t>
      </w:r>
      <w:proofErr w:type="spellEnd"/>
      <w:r w:rsidRPr="006220B3">
        <w:rPr>
          <w:rStyle w:val="span"/>
          <w:rFonts w:ascii="Tahoma" w:eastAsia="Tahoma" w:hAnsi="Tahoma" w:cs="Tahoma"/>
          <w:color w:val="666666"/>
          <w:sz w:val="22"/>
          <w:szCs w:val="22"/>
        </w:rPr>
        <w:t xml:space="preserve"> for efficient state management.</w:t>
      </w:r>
    </w:p>
    <w:p w:rsidR="00C60371" w:rsidRDefault="00C60371" w:rsidP="00C60371">
      <w:pPr>
        <w:pStyle w:val="ulli"/>
        <w:spacing w:line="360" w:lineRule="atLeast"/>
        <w:ind w:left="460"/>
        <w:rPr>
          <w:rStyle w:val="span"/>
          <w:rFonts w:ascii="Tahoma" w:eastAsia="Tahoma" w:hAnsi="Tahoma" w:cs="Tahoma"/>
          <w:color w:val="666666"/>
          <w:sz w:val="22"/>
          <w:szCs w:val="22"/>
        </w:rPr>
      </w:pPr>
    </w:p>
    <w:p w:rsidR="00C60371" w:rsidRDefault="00C60371" w:rsidP="00C60371">
      <w:pPr>
        <w:pStyle w:val="divdocumentsinglecolumn"/>
        <w:tabs>
          <w:tab w:val="right" w:pos="10540"/>
        </w:tabs>
        <w:spacing w:line="360" w:lineRule="atLeast"/>
        <w:rPr>
          <w:rFonts w:ascii="Tahoma" w:eastAsia="Tahoma" w:hAnsi="Tahoma" w:cs="Tahoma"/>
          <w:color w:val="666666"/>
          <w:sz w:val="22"/>
          <w:szCs w:val="22"/>
        </w:rPr>
      </w:pPr>
      <w:r>
        <w:rPr>
          <w:rStyle w:val="divdocumentjobtitle"/>
          <w:rFonts w:ascii="Tahoma" w:eastAsia="Tahoma" w:hAnsi="Tahoma" w:cs="Tahoma"/>
          <w:b/>
          <w:bCs/>
          <w:sz w:val="22"/>
          <w:szCs w:val="22"/>
        </w:rPr>
        <w:t>Senior Full Stack Developer</w:t>
      </w:r>
      <w:r>
        <w:rPr>
          <w:rStyle w:val="singlecolumnspanpaddedlinenth-child1"/>
          <w:rFonts w:ascii="Tahoma" w:eastAsia="Tahoma" w:hAnsi="Tahoma" w:cs="Tahoma"/>
          <w:color w:val="666666"/>
          <w:sz w:val="22"/>
          <w:szCs w:val="22"/>
        </w:rPr>
        <w:t xml:space="preserve"> </w:t>
      </w:r>
      <w:r>
        <w:rPr>
          <w:rStyle w:val="datesWrapper"/>
          <w:rFonts w:ascii="Tahoma" w:eastAsia="Tahoma" w:hAnsi="Tahoma" w:cs="Tahoma"/>
          <w:color w:val="666666"/>
          <w:sz w:val="22"/>
          <w:szCs w:val="22"/>
        </w:rPr>
        <w:tab/>
        <w:t xml:space="preserve"> </w:t>
      </w:r>
      <w:r w:rsidR="0032089A">
        <w:rPr>
          <w:rStyle w:val="divdocumentjobdates"/>
          <w:rFonts w:ascii="Tahoma" w:eastAsia="Tahoma" w:hAnsi="Tahoma" w:cs="Tahoma"/>
          <w:sz w:val="22"/>
          <w:szCs w:val="22"/>
        </w:rPr>
        <w:t>Feb</w:t>
      </w:r>
      <w:r>
        <w:rPr>
          <w:rStyle w:val="divdocumentjobdates"/>
          <w:rFonts w:ascii="Tahoma" w:eastAsia="Tahoma" w:hAnsi="Tahoma" w:cs="Tahoma"/>
          <w:sz w:val="22"/>
          <w:szCs w:val="22"/>
        </w:rPr>
        <w:t xml:space="preserve"> 20</w:t>
      </w:r>
      <w:r w:rsidR="00E00161">
        <w:rPr>
          <w:rStyle w:val="divdocumentjobdates"/>
          <w:rFonts w:ascii="Tahoma" w:eastAsia="Tahoma" w:hAnsi="Tahoma" w:cs="Tahoma"/>
          <w:sz w:val="22"/>
          <w:szCs w:val="22"/>
        </w:rPr>
        <w:t>1</w:t>
      </w:r>
      <w:r w:rsidR="0032089A">
        <w:rPr>
          <w:rStyle w:val="divdocumentjobdates"/>
          <w:rFonts w:ascii="Tahoma" w:eastAsia="Tahoma" w:hAnsi="Tahoma" w:cs="Tahoma"/>
          <w:sz w:val="22"/>
          <w:szCs w:val="22"/>
        </w:rPr>
        <w:t>6</w:t>
      </w:r>
      <w:r>
        <w:rPr>
          <w:rStyle w:val="span"/>
          <w:rFonts w:ascii="Tahoma" w:eastAsia="Tahoma" w:hAnsi="Tahoma" w:cs="Tahoma"/>
          <w:color w:val="666666"/>
          <w:sz w:val="22"/>
          <w:szCs w:val="22"/>
        </w:rPr>
        <w:t xml:space="preserve"> - </w:t>
      </w:r>
      <w:r w:rsidR="0032089A">
        <w:rPr>
          <w:rStyle w:val="divdocumentjobdates"/>
          <w:rFonts w:ascii="Tahoma" w:eastAsia="Tahoma" w:hAnsi="Tahoma" w:cs="Tahoma"/>
          <w:sz w:val="22"/>
          <w:szCs w:val="22"/>
        </w:rPr>
        <w:t>May</w:t>
      </w:r>
      <w:r>
        <w:rPr>
          <w:rStyle w:val="divdocumentjobdates"/>
          <w:rFonts w:ascii="Tahoma" w:eastAsia="Tahoma" w:hAnsi="Tahoma" w:cs="Tahoma"/>
          <w:sz w:val="22"/>
          <w:szCs w:val="22"/>
        </w:rPr>
        <w:t xml:space="preserve"> 202</w:t>
      </w:r>
      <w:r w:rsidR="00E00161">
        <w:rPr>
          <w:rStyle w:val="divdocumentjobdates"/>
          <w:rFonts w:ascii="Tahoma" w:eastAsia="Tahoma" w:hAnsi="Tahoma" w:cs="Tahoma"/>
          <w:sz w:val="22"/>
          <w:szCs w:val="22"/>
        </w:rPr>
        <w:t>0</w:t>
      </w:r>
      <w:r>
        <w:rPr>
          <w:rStyle w:val="datesWrapper"/>
          <w:rFonts w:ascii="Tahoma" w:eastAsia="Tahoma" w:hAnsi="Tahoma" w:cs="Tahoma"/>
          <w:color w:val="666666"/>
          <w:sz w:val="22"/>
          <w:szCs w:val="22"/>
        </w:rPr>
        <w:t xml:space="preserve"> </w:t>
      </w:r>
    </w:p>
    <w:p w:rsidR="00C60371" w:rsidRDefault="00FC588D" w:rsidP="00C60371">
      <w:pPr>
        <w:pStyle w:val="spanpaddedline"/>
        <w:tabs>
          <w:tab w:val="right" w:pos="10540"/>
        </w:tabs>
        <w:spacing w:line="360" w:lineRule="atLeast"/>
        <w:rPr>
          <w:rFonts w:ascii="Tahoma" w:eastAsia="Tahoma" w:hAnsi="Tahoma" w:cs="Tahoma"/>
          <w:color w:val="666666"/>
          <w:sz w:val="22"/>
          <w:szCs w:val="22"/>
        </w:rPr>
      </w:pPr>
      <w:r>
        <w:rPr>
          <w:rStyle w:val="spancompanyname"/>
          <w:rFonts w:ascii="Tahoma" w:eastAsia="Tahoma" w:hAnsi="Tahoma" w:cs="Tahoma"/>
          <w:color w:val="666666"/>
          <w:sz w:val="22"/>
          <w:szCs w:val="22"/>
        </w:rPr>
        <w:t>Meta (Facebook)</w:t>
      </w:r>
      <w:r w:rsidR="00C60371">
        <w:rPr>
          <w:rStyle w:val="datesWrapper"/>
          <w:rFonts w:ascii="Tahoma" w:eastAsia="Tahoma" w:hAnsi="Tahoma" w:cs="Tahoma"/>
          <w:color w:val="666666"/>
          <w:sz w:val="22"/>
          <w:szCs w:val="22"/>
        </w:rPr>
        <w:tab/>
        <w:t xml:space="preserve"> </w:t>
      </w:r>
      <w:r w:rsidR="001C053D" w:rsidRPr="001C053D">
        <w:rPr>
          <w:rStyle w:val="span"/>
          <w:rFonts w:ascii="Tahoma" w:eastAsia="Tahoma" w:hAnsi="Tahoma" w:cs="Tahoma"/>
          <w:color w:val="666666"/>
          <w:sz w:val="22"/>
          <w:szCs w:val="22"/>
        </w:rPr>
        <w:t xml:space="preserve">Broadway &amp; </w:t>
      </w:r>
      <w:r w:rsidR="001C053D">
        <w:rPr>
          <w:rStyle w:val="span"/>
          <w:rFonts w:ascii="Tahoma" w:eastAsia="Tahoma" w:hAnsi="Tahoma" w:cs="Tahoma"/>
          <w:color w:val="666666"/>
          <w:sz w:val="22"/>
          <w:szCs w:val="22"/>
        </w:rPr>
        <w:t>E 9th St, New York, NY 10003</w:t>
      </w:r>
      <w:r w:rsidR="00C60371">
        <w:rPr>
          <w:rStyle w:val="datesWrapper"/>
          <w:rFonts w:ascii="Tahoma" w:eastAsia="Tahoma" w:hAnsi="Tahoma" w:cs="Tahoma"/>
          <w:color w:val="666666"/>
          <w:sz w:val="22"/>
          <w:szCs w:val="22"/>
        </w:rPr>
        <w:t xml:space="preserve"> </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lang w:val="en-GB"/>
        </w:rPr>
      </w:pPr>
      <w:r w:rsidRPr="006220B3">
        <w:rPr>
          <w:rFonts w:ascii="Tahoma" w:eastAsia="Tahoma" w:hAnsi="Tahoma" w:cs="Tahoma"/>
          <w:color w:val="666666"/>
          <w:sz w:val="22"/>
          <w:szCs w:val="22"/>
          <w:lang w:val="en-GB"/>
        </w:rPr>
        <w:t xml:space="preserve">Spearheaded development of Shopping Web Application, Jira Metrics Dashboard, Product System, and Management Dashboard, applying </w:t>
      </w:r>
      <w:proofErr w:type="spellStart"/>
      <w:r w:rsidRPr="006220B3">
        <w:rPr>
          <w:rFonts w:ascii="Tahoma" w:eastAsia="Tahoma" w:hAnsi="Tahoma" w:cs="Tahoma"/>
          <w:color w:val="666666"/>
          <w:sz w:val="22"/>
          <w:szCs w:val="22"/>
          <w:lang w:val="en-GB"/>
        </w:rPr>
        <w:t>ReactJS</w:t>
      </w:r>
      <w:proofErr w:type="spellEnd"/>
      <w:r w:rsidRPr="006220B3">
        <w:rPr>
          <w:rFonts w:ascii="Tahoma" w:eastAsia="Tahoma" w:hAnsi="Tahoma" w:cs="Tahoma"/>
          <w:color w:val="666666"/>
          <w:sz w:val="22"/>
          <w:szCs w:val="22"/>
          <w:lang w:val="en-GB"/>
        </w:rPr>
        <w:t xml:space="preserve">, </w:t>
      </w:r>
      <w:proofErr w:type="spellStart"/>
      <w:r w:rsidRPr="006220B3">
        <w:rPr>
          <w:rFonts w:ascii="Tahoma" w:eastAsia="Tahoma" w:hAnsi="Tahoma" w:cs="Tahoma"/>
          <w:color w:val="666666"/>
          <w:sz w:val="22"/>
          <w:szCs w:val="22"/>
          <w:lang w:val="en-GB"/>
        </w:rPr>
        <w:t>NextJS</w:t>
      </w:r>
      <w:proofErr w:type="spellEnd"/>
      <w:r w:rsidRPr="006220B3">
        <w:rPr>
          <w:rFonts w:ascii="Tahoma" w:eastAsia="Tahoma" w:hAnsi="Tahoma" w:cs="Tahoma"/>
          <w:color w:val="666666"/>
          <w:sz w:val="22"/>
          <w:szCs w:val="22"/>
          <w:lang w:val="en-GB"/>
        </w:rPr>
        <w:t xml:space="preserve">, and </w:t>
      </w:r>
      <w:proofErr w:type="spellStart"/>
      <w:r w:rsidRPr="006220B3">
        <w:rPr>
          <w:rFonts w:ascii="Tahoma" w:eastAsia="Tahoma" w:hAnsi="Tahoma" w:cs="Tahoma"/>
          <w:color w:val="666666"/>
          <w:sz w:val="22"/>
          <w:szCs w:val="22"/>
          <w:lang w:val="en-GB"/>
        </w:rPr>
        <w:t>TypeScript</w:t>
      </w:r>
      <w:proofErr w:type="spellEnd"/>
      <w:r w:rsidRPr="006220B3">
        <w:rPr>
          <w:rFonts w:ascii="Tahoma" w:eastAsia="Tahoma" w:hAnsi="Tahoma" w:cs="Tahoma"/>
          <w:color w:val="666666"/>
          <w:sz w:val="22"/>
          <w:szCs w:val="22"/>
          <w:lang w:val="en-GB"/>
        </w:rPr>
        <w:t xml:space="preserve"> for feature-rich UIs.</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lang w:val="en-GB"/>
        </w:rPr>
      </w:pPr>
      <w:r w:rsidRPr="006220B3">
        <w:rPr>
          <w:rFonts w:ascii="Tahoma" w:eastAsia="Tahoma" w:hAnsi="Tahoma" w:cs="Tahoma"/>
          <w:color w:val="666666"/>
          <w:sz w:val="22"/>
          <w:szCs w:val="22"/>
          <w:lang w:val="en-GB"/>
        </w:rPr>
        <w:t xml:space="preserve">Engineered back-end solutions for the Shopping Application with </w:t>
      </w:r>
      <w:proofErr w:type="spellStart"/>
      <w:r w:rsidRPr="006220B3">
        <w:rPr>
          <w:rFonts w:ascii="Tahoma" w:eastAsia="Tahoma" w:hAnsi="Tahoma" w:cs="Tahoma"/>
          <w:color w:val="666666"/>
          <w:sz w:val="22"/>
          <w:szCs w:val="22"/>
          <w:lang w:val="en-GB"/>
        </w:rPr>
        <w:t>NodeJS</w:t>
      </w:r>
      <w:proofErr w:type="spellEnd"/>
      <w:r w:rsidRPr="006220B3">
        <w:rPr>
          <w:rFonts w:ascii="Tahoma" w:eastAsia="Tahoma" w:hAnsi="Tahoma" w:cs="Tahoma"/>
          <w:color w:val="666666"/>
          <w:sz w:val="22"/>
          <w:szCs w:val="22"/>
          <w:lang w:val="en-GB"/>
        </w:rPr>
        <w:t xml:space="preserve">, </w:t>
      </w:r>
      <w:proofErr w:type="spellStart"/>
      <w:r w:rsidRPr="006220B3">
        <w:rPr>
          <w:rFonts w:ascii="Tahoma" w:eastAsia="Tahoma" w:hAnsi="Tahoma" w:cs="Tahoma"/>
          <w:color w:val="666666"/>
          <w:sz w:val="22"/>
          <w:szCs w:val="22"/>
          <w:lang w:val="en-GB"/>
        </w:rPr>
        <w:t>ExpressJS</w:t>
      </w:r>
      <w:proofErr w:type="spellEnd"/>
      <w:r w:rsidRPr="006220B3">
        <w:rPr>
          <w:rFonts w:ascii="Tahoma" w:eastAsia="Tahoma" w:hAnsi="Tahoma" w:cs="Tahoma"/>
          <w:color w:val="666666"/>
          <w:sz w:val="22"/>
          <w:szCs w:val="22"/>
          <w:lang w:val="en-GB"/>
        </w:rPr>
        <w:t xml:space="preserve">, MongoDB, Apollo, and </w:t>
      </w:r>
      <w:proofErr w:type="spellStart"/>
      <w:r w:rsidRPr="006220B3">
        <w:rPr>
          <w:rFonts w:ascii="Tahoma" w:eastAsia="Tahoma" w:hAnsi="Tahoma" w:cs="Tahoma"/>
          <w:color w:val="666666"/>
          <w:sz w:val="22"/>
          <w:szCs w:val="22"/>
          <w:lang w:val="en-GB"/>
        </w:rPr>
        <w:t>GraphQL</w:t>
      </w:r>
      <w:proofErr w:type="spellEnd"/>
      <w:r w:rsidRPr="006220B3">
        <w:rPr>
          <w:rFonts w:ascii="Tahoma" w:eastAsia="Tahoma" w:hAnsi="Tahoma" w:cs="Tahoma"/>
          <w:color w:val="666666"/>
          <w:sz w:val="22"/>
          <w:szCs w:val="22"/>
          <w:lang w:val="en-GB"/>
        </w:rPr>
        <w:t>.</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lang w:val="en-GB"/>
        </w:rPr>
      </w:pPr>
      <w:r w:rsidRPr="006220B3">
        <w:rPr>
          <w:rFonts w:ascii="Tahoma" w:eastAsia="Tahoma" w:hAnsi="Tahoma" w:cs="Tahoma"/>
          <w:color w:val="666666"/>
          <w:sz w:val="22"/>
          <w:szCs w:val="22"/>
          <w:lang w:val="en-GB"/>
        </w:rPr>
        <w:t xml:space="preserve">Built and managed databases using </w:t>
      </w:r>
      <w:proofErr w:type="spellStart"/>
      <w:r w:rsidRPr="006220B3">
        <w:rPr>
          <w:rFonts w:ascii="Tahoma" w:eastAsia="Tahoma" w:hAnsi="Tahoma" w:cs="Tahoma"/>
          <w:color w:val="666666"/>
          <w:sz w:val="22"/>
          <w:szCs w:val="22"/>
          <w:lang w:val="en-GB"/>
        </w:rPr>
        <w:t>NodeJS</w:t>
      </w:r>
      <w:proofErr w:type="spellEnd"/>
      <w:r w:rsidRPr="006220B3">
        <w:rPr>
          <w:rFonts w:ascii="Tahoma" w:eastAsia="Tahoma" w:hAnsi="Tahoma" w:cs="Tahoma"/>
          <w:color w:val="666666"/>
          <w:sz w:val="22"/>
          <w:szCs w:val="22"/>
          <w:lang w:val="en-GB"/>
        </w:rPr>
        <w:t>, ORM, and both SQL/No-SQL solutions.</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lang w:val="en-GB"/>
        </w:rPr>
      </w:pPr>
      <w:r w:rsidRPr="006220B3">
        <w:rPr>
          <w:rFonts w:ascii="Tahoma" w:eastAsia="Tahoma" w:hAnsi="Tahoma" w:cs="Tahoma"/>
          <w:color w:val="666666"/>
          <w:sz w:val="22"/>
          <w:szCs w:val="22"/>
          <w:lang w:val="en-GB"/>
        </w:rPr>
        <w:t xml:space="preserve">Designed both front and back ends of the Jira Metrics Dashboard using </w:t>
      </w:r>
      <w:proofErr w:type="spellStart"/>
      <w:r w:rsidRPr="006220B3">
        <w:rPr>
          <w:rFonts w:ascii="Tahoma" w:eastAsia="Tahoma" w:hAnsi="Tahoma" w:cs="Tahoma"/>
          <w:color w:val="666666"/>
          <w:sz w:val="22"/>
          <w:szCs w:val="22"/>
          <w:lang w:val="en-GB"/>
        </w:rPr>
        <w:t>ReactJS</w:t>
      </w:r>
      <w:proofErr w:type="spellEnd"/>
      <w:r w:rsidRPr="006220B3">
        <w:rPr>
          <w:rFonts w:ascii="Tahoma" w:eastAsia="Tahoma" w:hAnsi="Tahoma" w:cs="Tahoma"/>
          <w:color w:val="666666"/>
          <w:sz w:val="22"/>
          <w:szCs w:val="22"/>
          <w:lang w:val="en-GB"/>
        </w:rPr>
        <w:t xml:space="preserve">, </w:t>
      </w:r>
      <w:proofErr w:type="spellStart"/>
      <w:r w:rsidRPr="006220B3">
        <w:rPr>
          <w:rFonts w:ascii="Tahoma" w:eastAsia="Tahoma" w:hAnsi="Tahoma" w:cs="Tahoma"/>
          <w:color w:val="666666"/>
          <w:sz w:val="22"/>
          <w:szCs w:val="22"/>
          <w:lang w:val="en-GB"/>
        </w:rPr>
        <w:t>NextJS</w:t>
      </w:r>
      <w:proofErr w:type="spellEnd"/>
      <w:r w:rsidRPr="006220B3">
        <w:rPr>
          <w:rFonts w:ascii="Tahoma" w:eastAsia="Tahoma" w:hAnsi="Tahoma" w:cs="Tahoma"/>
          <w:color w:val="666666"/>
          <w:sz w:val="22"/>
          <w:szCs w:val="22"/>
          <w:lang w:val="en-GB"/>
        </w:rPr>
        <w:t xml:space="preserve">, </w:t>
      </w:r>
      <w:proofErr w:type="spellStart"/>
      <w:r w:rsidRPr="006220B3">
        <w:rPr>
          <w:rFonts w:ascii="Tahoma" w:eastAsia="Tahoma" w:hAnsi="Tahoma" w:cs="Tahoma"/>
          <w:color w:val="666666"/>
          <w:sz w:val="22"/>
          <w:szCs w:val="22"/>
          <w:lang w:val="en-GB"/>
        </w:rPr>
        <w:t>TypeScript</w:t>
      </w:r>
      <w:proofErr w:type="spellEnd"/>
      <w:r w:rsidRPr="006220B3">
        <w:rPr>
          <w:rFonts w:ascii="Tahoma" w:eastAsia="Tahoma" w:hAnsi="Tahoma" w:cs="Tahoma"/>
          <w:color w:val="666666"/>
          <w:sz w:val="22"/>
          <w:szCs w:val="22"/>
          <w:lang w:val="en-GB"/>
        </w:rPr>
        <w:t xml:space="preserve">, AWS API Gateway, Lambda, and </w:t>
      </w:r>
      <w:proofErr w:type="spellStart"/>
      <w:r w:rsidRPr="006220B3">
        <w:rPr>
          <w:rFonts w:ascii="Tahoma" w:eastAsia="Tahoma" w:hAnsi="Tahoma" w:cs="Tahoma"/>
          <w:color w:val="666666"/>
          <w:sz w:val="22"/>
          <w:szCs w:val="22"/>
          <w:lang w:val="en-GB"/>
        </w:rPr>
        <w:t>DynamoDB</w:t>
      </w:r>
      <w:proofErr w:type="spellEnd"/>
      <w:r w:rsidRPr="006220B3">
        <w:rPr>
          <w:rFonts w:ascii="Tahoma" w:eastAsia="Tahoma" w:hAnsi="Tahoma" w:cs="Tahoma"/>
          <w:color w:val="666666"/>
          <w:sz w:val="22"/>
          <w:szCs w:val="22"/>
          <w:lang w:val="en-GB"/>
        </w:rPr>
        <w:t>.</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lang w:val="en-GB"/>
        </w:rPr>
      </w:pPr>
      <w:r w:rsidRPr="006220B3">
        <w:rPr>
          <w:rFonts w:ascii="Tahoma" w:eastAsia="Tahoma" w:hAnsi="Tahoma" w:cs="Tahoma"/>
          <w:color w:val="666666"/>
          <w:sz w:val="22"/>
          <w:szCs w:val="22"/>
          <w:lang w:val="en-GB"/>
        </w:rPr>
        <w:t>Created unit test suites, improving automation and testing reliability across applications.</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lang w:val="en-GB"/>
        </w:rPr>
      </w:pPr>
      <w:r w:rsidRPr="006220B3">
        <w:rPr>
          <w:rFonts w:ascii="Tahoma" w:eastAsia="Tahoma" w:hAnsi="Tahoma" w:cs="Tahoma"/>
          <w:color w:val="666666"/>
          <w:sz w:val="22"/>
          <w:szCs w:val="22"/>
          <w:lang w:val="en-GB"/>
        </w:rPr>
        <w:t>Developed the shopping data back end using Java Spring Boot, optimizing data management and system integration.</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lang w:val="en-GB"/>
        </w:rPr>
      </w:pPr>
      <w:r w:rsidRPr="006220B3">
        <w:rPr>
          <w:rFonts w:ascii="Tahoma" w:eastAsia="Tahoma" w:hAnsi="Tahoma" w:cs="Tahoma"/>
          <w:color w:val="666666"/>
          <w:sz w:val="22"/>
          <w:szCs w:val="22"/>
          <w:lang w:val="en-GB"/>
        </w:rPr>
        <w:t xml:space="preserve">Built and maintained the Managing Dashboard using React and </w:t>
      </w:r>
      <w:proofErr w:type="spellStart"/>
      <w:r w:rsidRPr="006220B3">
        <w:rPr>
          <w:rFonts w:ascii="Tahoma" w:eastAsia="Tahoma" w:hAnsi="Tahoma" w:cs="Tahoma"/>
          <w:color w:val="666666"/>
          <w:sz w:val="22"/>
          <w:szCs w:val="22"/>
          <w:lang w:val="en-GB"/>
        </w:rPr>
        <w:t>NestJS</w:t>
      </w:r>
      <w:proofErr w:type="spellEnd"/>
      <w:r w:rsidRPr="006220B3">
        <w:rPr>
          <w:rFonts w:ascii="Tahoma" w:eastAsia="Tahoma" w:hAnsi="Tahoma" w:cs="Tahoma"/>
          <w:color w:val="666666"/>
          <w:sz w:val="22"/>
          <w:szCs w:val="22"/>
          <w:lang w:val="en-GB"/>
        </w:rPr>
        <w:t>, enhancing administrative functionality.</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lang w:val="en-GB"/>
        </w:rPr>
      </w:pPr>
      <w:r w:rsidRPr="006220B3">
        <w:rPr>
          <w:rFonts w:ascii="Tahoma" w:eastAsia="Tahoma" w:hAnsi="Tahoma" w:cs="Tahoma"/>
          <w:color w:val="666666"/>
          <w:sz w:val="22"/>
          <w:szCs w:val="22"/>
          <w:lang w:val="en-GB"/>
        </w:rPr>
        <w:t>Actively involved in the full Software Development Life Cycle, including design, development, debugging, and testing.</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lang w:val="en-GB"/>
        </w:rPr>
      </w:pPr>
      <w:r w:rsidRPr="006220B3">
        <w:rPr>
          <w:rFonts w:ascii="Tahoma" w:eastAsia="Tahoma" w:hAnsi="Tahoma" w:cs="Tahoma"/>
          <w:color w:val="666666"/>
          <w:sz w:val="22"/>
          <w:szCs w:val="22"/>
          <w:lang w:val="en-GB"/>
        </w:rPr>
        <w:t>Managed source control through GitHub, executing efficient push/pull operations and local repository management.</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lang w:val="en-GB"/>
        </w:rPr>
      </w:pPr>
      <w:r w:rsidRPr="006220B3">
        <w:rPr>
          <w:rFonts w:ascii="Tahoma" w:eastAsia="Tahoma" w:hAnsi="Tahoma" w:cs="Tahoma"/>
          <w:color w:val="666666"/>
          <w:sz w:val="22"/>
          <w:szCs w:val="22"/>
          <w:lang w:val="en-GB"/>
        </w:rPr>
        <w:lastRenderedPageBreak/>
        <w:t>Developed React UI components with bookmarking and categorization features, leveraging S3 storage via Node.js to retrieve and index data.</w:t>
      </w:r>
    </w:p>
    <w:p w:rsidR="007F5A02"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Fonts w:ascii="Tahoma" w:eastAsia="Tahoma" w:hAnsi="Tahoma" w:cs="Tahoma"/>
          <w:color w:val="666666"/>
          <w:sz w:val="22"/>
          <w:szCs w:val="22"/>
          <w:lang w:val="en-GB"/>
        </w:rPr>
        <w:t>Delivered UI features based on custom designs, enhancing usability and engagement.</w:t>
      </w:r>
    </w:p>
    <w:p w:rsidR="00A70BCE" w:rsidRDefault="00A70BCE" w:rsidP="00A70BCE">
      <w:pPr>
        <w:pStyle w:val="ulli"/>
        <w:spacing w:line="360" w:lineRule="atLeast"/>
        <w:ind w:left="460"/>
        <w:rPr>
          <w:rStyle w:val="span"/>
          <w:rFonts w:ascii="Tahoma" w:eastAsia="Tahoma" w:hAnsi="Tahoma" w:cs="Tahoma"/>
          <w:color w:val="666666"/>
          <w:sz w:val="22"/>
          <w:szCs w:val="22"/>
        </w:rPr>
      </w:pPr>
    </w:p>
    <w:p w:rsidR="00A70BCE" w:rsidRDefault="00A70BCE" w:rsidP="00A70BCE">
      <w:pPr>
        <w:pStyle w:val="divdocumentsinglecolumn"/>
        <w:tabs>
          <w:tab w:val="right" w:pos="10540"/>
        </w:tabs>
        <w:spacing w:line="360" w:lineRule="atLeast"/>
        <w:rPr>
          <w:rFonts w:ascii="Tahoma" w:eastAsia="Tahoma" w:hAnsi="Tahoma" w:cs="Tahoma"/>
          <w:color w:val="666666"/>
          <w:sz w:val="22"/>
          <w:szCs w:val="22"/>
        </w:rPr>
      </w:pPr>
      <w:r>
        <w:rPr>
          <w:rStyle w:val="divdocumentjobtitle"/>
          <w:rFonts w:ascii="Tahoma" w:eastAsia="Tahoma" w:hAnsi="Tahoma" w:cs="Tahoma"/>
          <w:b/>
          <w:bCs/>
          <w:sz w:val="22"/>
          <w:szCs w:val="22"/>
        </w:rPr>
        <w:t xml:space="preserve">Senior </w:t>
      </w:r>
      <w:r w:rsidR="00EE0430">
        <w:rPr>
          <w:rStyle w:val="divdocumentjobtitle"/>
          <w:rFonts w:ascii="Tahoma" w:eastAsia="Tahoma" w:hAnsi="Tahoma" w:cs="Tahoma"/>
          <w:b/>
          <w:bCs/>
          <w:sz w:val="22"/>
          <w:szCs w:val="22"/>
        </w:rPr>
        <w:t>Front End</w:t>
      </w:r>
      <w:r>
        <w:rPr>
          <w:rStyle w:val="divdocumentjobtitle"/>
          <w:rFonts w:ascii="Tahoma" w:eastAsia="Tahoma" w:hAnsi="Tahoma" w:cs="Tahoma"/>
          <w:b/>
          <w:bCs/>
          <w:sz w:val="22"/>
          <w:szCs w:val="22"/>
        </w:rPr>
        <w:t xml:space="preserve"> Developer</w:t>
      </w:r>
      <w:r>
        <w:rPr>
          <w:rStyle w:val="singlecolumnspanpaddedlinenth-child1"/>
          <w:rFonts w:ascii="Tahoma" w:eastAsia="Tahoma" w:hAnsi="Tahoma" w:cs="Tahoma"/>
          <w:color w:val="666666"/>
          <w:sz w:val="22"/>
          <w:szCs w:val="22"/>
        </w:rPr>
        <w:t xml:space="preserve"> </w:t>
      </w:r>
      <w:r>
        <w:rPr>
          <w:rStyle w:val="datesWrapper"/>
          <w:rFonts w:ascii="Tahoma" w:eastAsia="Tahoma" w:hAnsi="Tahoma" w:cs="Tahoma"/>
          <w:color w:val="666666"/>
          <w:sz w:val="22"/>
          <w:szCs w:val="22"/>
        </w:rPr>
        <w:tab/>
        <w:t xml:space="preserve"> </w:t>
      </w:r>
      <w:r w:rsidR="0032089A">
        <w:rPr>
          <w:rStyle w:val="divdocumentjobdates"/>
          <w:rFonts w:ascii="Tahoma" w:eastAsia="Tahoma" w:hAnsi="Tahoma" w:cs="Tahoma"/>
          <w:sz w:val="22"/>
          <w:szCs w:val="22"/>
        </w:rPr>
        <w:t>Apr</w:t>
      </w:r>
      <w:r w:rsidR="00461FA5">
        <w:rPr>
          <w:rStyle w:val="divdocumentjobdates"/>
          <w:rFonts w:ascii="Tahoma" w:eastAsia="Tahoma" w:hAnsi="Tahoma" w:cs="Tahoma"/>
          <w:sz w:val="22"/>
          <w:szCs w:val="22"/>
        </w:rPr>
        <w:t xml:space="preserve"> 201</w:t>
      </w:r>
      <w:r w:rsidR="0032089A">
        <w:rPr>
          <w:rStyle w:val="divdocumentjobdates"/>
          <w:rFonts w:ascii="Tahoma" w:eastAsia="Tahoma" w:hAnsi="Tahoma" w:cs="Tahoma"/>
          <w:sz w:val="22"/>
          <w:szCs w:val="22"/>
        </w:rPr>
        <w:t>3</w:t>
      </w:r>
      <w:r>
        <w:rPr>
          <w:rStyle w:val="span"/>
          <w:rFonts w:ascii="Tahoma" w:eastAsia="Tahoma" w:hAnsi="Tahoma" w:cs="Tahoma"/>
          <w:color w:val="666666"/>
          <w:sz w:val="22"/>
          <w:szCs w:val="22"/>
        </w:rPr>
        <w:t xml:space="preserve"> - </w:t>
      </w:r>
      <w:r w:rsidR="0032089A">
        <w:rPr>
          <w:rStyle w:val="divdocumentjobdates"/>
          <w:rFonts w:ascii="Tahoma" w:eastAsia="Tahoma" w:hAnsi="Tahoma" w:cs="Tahoma"/>
          <w:sz w:val="22"/>
          <w:szCs w:val="22"/>
        </w:rPr>
        <w:t>Jan</w:t>
      </w:r>
      <w:r>
        <w:rPr>
          <w:rStyle w:val="divdocumentjobdates"/>
          <w:rFonts w:ascii="Tahoma" w:eastAsia="Tahoma" w:hAnsi="Tahoma" w:cs="Tahoma"/>
          <w:sz w:val="22"/>
          <w:szCs w:val="22"/>
        </w:rPr>
        <w:t xml:space="preserve"> 20</w:t>
      </w:r>
      <w:r w:rsidR="0032089A">
        <w:rPr>
          <w:rStyle w:val="divdocumentjobdates"/>
          <w:rFonts w:ascii="Tahoma" w:eastAsia="Tahoma" w:hAnsi="Tahoma" w:cs="Tahoma"/>
          <w:sz w:val="22"/>
          <w:szCs w:val="22"/>
        </w:rPr>
        <w:t>16</w:t>
      </w:r>
      <w:r>
        <w:rPr>
          <w:rStyle w:val="datesWrapper"/>
          <w:rFonts w:ascii="Tahoma" w:eastAsia="Tahoma" w:hAnsi="Tahoma" w:cs="Tahoma"/>
          <w:color w:val="666666"/>
          <w:sz w:val="22"/>
          <w:szCs w:val="22"/>
        </w:rPr>
        <w:t xml:space="preserve"> </w:t>
      </w:r>
    </w:p>
    <w:p w:rsidR="00A70BCE" w:rsidRDefault="00A70BCE" w:rsidP="00A70BCE">
      <w:pPr>
        <w:pStyle w:val="spanpaddedline"/>
        <w:tabs>
          <w:tab w:val="right" w:pos="10540"/>
        </w:tabs>
        <w:spacing w:line="360" w:lineRule="atLeast"/>
        <w:rPr>
          <w:rFonts w:ascii="Tahoma" w:eastAsia="Tahoma" w:hAnsi="Tahoma" w:cs="Tahoma"/>
          <w:color w:val="666666"/>
          <w:sz w:val="22"/>
          <w:szCs w:val="22"/>
        </w:rPr>
      </w:pPr>
      <w:r>
        <w:rPr>
          <w:rStyle w:val="spancompanyname"/>
          <w:rFonts w:ascii="Tahoma" w:eastAsia="Tahoma" w:hAnsi="Tahoma" w:cs="Tahoma"/>
          <w:color w:val="666666"/>
          <w:sz w:val="22"/>
          <w:szCs w:val="22"/>
        </w:rPr>
        <w:t>MLB</w:t>
      </w:r>
      <w:r>
        <w:rPr>
          <w:rStyle w:val="datesWrapper"/>
          <w:rFonts w:ascii="Tahoma" w:eastAsia="Tahoma" w:hAnsi="Tahoma" w:cs="Tahoma"/>
          <w:color w:val="666666"/>
          <w:sz w:val="22"/>
          <w:szCs w:val="22"/>
        </w:rPr>
        <w:tab/>
        <w:t xml:space="preserve"> </w:t>
      </w:r>
      <w:r w:rsidR="00515E4E" w:rsidRPr="00515E4E">
        <w:rPr>
          <w:rStyle w:val="span"/>
          <w:rFonts w:ascii="Tahoma" w:eastAsia="Tahoma" w:hAnsi="Tahoma" w:cs="Tahoma"/>
          <w:color w:val="666666"/>
          <w:sz w:val="22"/>
          <w:szCs w:val="22"/>
        </w:rPr>
        <w:t>1271 Sixth Aven</w:t>
      </w:r>
      <w:r w:rsidR="00515E4E">
        <w:rPr>
          <w:rStyle w:val="span"/>
          <w:rFonts w:ascii="Tahoma" w:eastAsia="Tahoma" w:hAnsi="Tahoma" w:cs="Tahoma"/>
          <w:color w:val="666666"/>
          <w:sz w:val="22"/>
          <w:szCs w:val="22"/>
        </w:rPr>
        <w:t>ue, New York, N</w:t>
      </w:r>
      <w:r w:rsidR="001C053D">
        <w:rPr>
          <w:rStyle w:val="span"/>
          <w:rFonts w:ascii="Tahoma" w:eastAsia="Tahoma" w:hAnsi="Tahoma" w:cs="Tahoma"/>
          <w:color w:val="666666"/>
          <w:sz w:val="22"/>
          <w:szCs w:val="22"/>
        </w:rPr>
        <w:t>Y</w:t>
      </w:r>
      <w:r w:rsidR="00515E4E">
        <w:rPr>
          <w:rStyle w:val="span"/>
          <w:rFonts w:ascii="Tahoma" w:eastAsia="Tahoma" w:hAnsi="Tahoma" w:cs="Tahoma"/>
          <w:color w:val="666666"/>
          <w:sz w:val="22"/>
          <w:szCs w:val="22"/>
        </w:rPr>
        <w:t xml:space="preserve"> 10020</w:t>
      </w:r>
      <w:r>
        <w:rPr>
          <w:rStyle w:val="datesWrapper"/>
          <w:rFonts w:ascii="Tahoma" w:eastAsia="Tahoma" w:hAnsi="Tahoma" w:cs="Tahoma"/>
          <w:color w:val="666666"/>
          <w:sz w:val="22"/>
          <w:szCs w:val="22"/>
        </w:rPr>
        <w:t xml:space="preserve"> </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rPr>
      </w:pPr>
      <w:r w:rsidRPr="006220B3">
        <w:rPr>
          <w:rFonts w:ascii="Tahoma" w:eastAsia="Tahoma" w:hAnsi="Tahoma" w:cs="Tahoma"/>
          <w:color w:val="666666"/>
          <w:sz w:val="22"/>
          <w:szCs w:val="22"/>
        </w:rPr>
        <w:t xml:space="preserve">Full-stack developer for </w:t>
      </w:r>
      <w:proofErr w:type="spellStart"/>
      <w:r w:rsidRPr="006220B3">
        <w:rPr>
          <w:rFonts w:ascii="Tahoma" w:eastAsia="Tahoma" w:hAnsi="Tahoma" w:cs="Tahoma"/>
          <w:color w:val="666666"/>
          <w:sz w:val="22"/>
          <w:szCs w:val="22"/>
        </w:rPr>
        <w:t>Esports</w:t>
      </w:r>
      <w:proofErr w:type="spellEnd"/>
      <w:r w:rsidRPr="006220B3">
        <w:rPr>
          <w:rFonts w:ascii="Tahoma" w:eastAsia="Tahoma" w:hAnsi="Tahoma" w:cs="Tahoma"/>
          <w:color w:val="666666"/>
          <w:sz w:val="22"/>
          <w:szCs w:val="22"/>
        </w:rPr>
        <w:t xml:space="preserve"> Platform, responsible for both front-end (</w:t>
      </w:r>
      <w:proofErr w:type="spellStart"/>
      <w:r w:rsidRPr="006220B3">
        <w:rPr>
          <w:rFonts w:ascii="Tahoma" w:eastAsia="Tahoma" w:hAnsi="Tahoma" w:cs="Tahoma"/>
          <w:color w:val="666666"/>
          <w:sz w:val="22"/>
          <w:szCs w:val="22"/>
        </w:rPr>
        <w:t>ReactJS</w:t>
      </w:r>
      <w:proofErr w:type="spellEnd"/>
      <w:r w:rsidRPr="006220B3">
        <w:rPr>
          <w:rFonts w:ascii="Tahoma" w:eastAsia="Tahoma" w:hAnsi="Tahoma" w:cs="Tahoma"/>
          <w:color w:val="666666"/>
          <w:sz w:val="22"/>
          <w:szCs w:val="22"/>
        </w:rPr>
        <w:t xml:space="preserve">, </w:t>
      </w:r>
      <w:proofErr w:type="spellStart"/>
      <w:r w:rsidRPr="006220B3">
        <w:rPr>
          <w:rFonts w:ascii="Tahoma" w:eastAsia="Tahoma" w:hAnsi="Tahoma" w:cs="Tahoma"/>
          <w:color w:val="666666"/>
          <w:sz w:val="22"/>
          <w:szCs w:val="22"/>
        </w:rPr>
        <w:t>Redux</w:t>
      </w:r>
      <w:proofErr w:type="spellEnd"/>
      <w:r w:rsidRPr="006220B3">
        <w:rPr>
          <w:rFonts w:ascii="Tahoma" w:eastAsia="Tahoma" w:hAnsi="Tahoma" w:cs="Tahoma"/>
          <w:color w:val="666666"/>
          <w:sz w:val="22"/>
          <w:szCs w:val="22"/>
        </w:rPr>
        <w:t>, Class Components) and back-end (</w:t>
      </w:r>
      <w:proofErr w:type="spellStart"/>
      <w:r w:rsidRPr="006220B3">
        <w:rPr>
          <w:rFonts w:ascii="Tahoma" w:eastAsia="Tahoma" w:hAnsi="Tahoma" w:cs="Tahoma"/>
          <w:color w:val="666666"/>
          <w:sz w:val="22"/>
          <w:szCs w:val="22"/>
        </w:rPr>
        <w:t>NodeJS</w:t>
      </w:r>
      <w:proofErr w:type="spellEnd"/>
      <w:r w:rsidRPr="006220B3">
        <w:rPr>
          <w:rFonts w:ascii="Tahoma" w:eastAsia="Tahoma" w:hAnsi="Tahoma" w:cs="Tahoma"/>
          <w:color w:val="666666"/>
          <w:sz w:val="22"/>
          <w:szCs w:val="22"/>
        </w:rPr>
        <w:t xml:space="preserve">, </w:t>
      </w:r>
      <w:proofErr w:type="spellStart"/>
      <w:r w:rsidRPr="006220B3">
        <w:rPr>
          <w:rFonts w:ascii="Tahoma" w:eastAsia="Tahoma" w:hAnsi="Tahoma" w:cs="Tahoma"/>
          <w:color w:val="666666"/>
          <w:sz w:val="22"/>
          <w:szCs w:val="22"/>
        </w:rPr>
        <w:t>ExpressJS</w:t>
      </w:r>
      <w:proofErr w:type="spellEnd"/>
      <w:r w:rsidRPr="006220B3">
        <w:rPr>
          <w:rFonts w:ascii="Tahoma" w:eastAsia="Tahoma" w:hAnsi="Tahoma" w:cs="Tahoma"/>
          <w:color w:val="666666"/>
          <w:sz w:val="22"/>
          <w:szCs w:val="22"/>
        </w:rPr>
        <w:t>, MongoDB</w:t>
      </w:r>
      <w:r w:rsidR="009F4DBE">
        <w:rPr>
          <w:rFonts w:ascii="Tahoma" w:eastAsia="Tahoma" w:hAnsi="Tahoma" w:cs="Tahoma"/>
          <w:color w:val="666666"/>
          <w:sz w:val="22"/>
          <w:szCs w:val="22"/>
        </w:rPr>
        <w:t xml:space="preserve">, PHP, </w:t>
      </w:r>
      <w:proofErr w:type="spellStart"/>
      <w:r w:rsidR="009F4DBE">
        <w:rPr>
          <w:rFonts w:ascii="Tahoma" w:eastAsia="Tahoma" w:hAnsi="Tahoma" w:cs="Tahoma"/>
          <w:color w:val="666666"/>
          <w:sz w:val="22"/>
          <w:szCs w:val="22"/>
        </w:rPr>
        <w:t>Laravel</w:t>
      </w:r>
      <w:proofErr w:type="spellEnd"/>
      <w:r w:rsidRPr="006220B3">
        <w:rPr>
          <w:rFonts w:ascii="Tahoma" w:eastAsia="Tahoma" w:hAnsi="Tahoma" w:cs="Tahoma"/>
          <w:color w:val="666666"/>
          <w:sz w:val="22"/>
          <w:szCs w:val="22"/>
        </w:rPr>
        <w:t>).</w:t>
      </w:r>
    </w:p>
    <w:p w:rsidR="006220B3" w:rsidRDefault="006220B3" w:rsidP="006220B3">
      <w:pPr>
        <w:pStyle w:val="ulli"/>
        <w:numPr>
          <w:ilvl w:val="0"/>
          <w:numId w:val="5"/>
        </w:numPr>
        <w:spacing w:line="360" w:lineRule="atLeast"/>
        <w:rPr>
          <w:rFonts w:ascii="Tahoma" w:eastAsia="Tahoma" w:hAnsi="Tahoma" w:cs="Tahoma"/>
          <w:color w:val="666666"/>
          <w:sz w:val="22"/>
          <w:szCs w:val="22"/>
        </w:rPr>
      </w:pPr>
      <w:r w:rsidRPr="006220B3">
        <w:rPr>
          <w:rFonts w:ascii="Tahoma" w:eastAsia="Tahoma" w:hAnsi="Tahoma" w:cs="Tahoma"/>
          <w:color w:val="666666"/>
          <w:sz w:val="22"/>
          <w:szCs w:val="22"/>
        </w:rPr>
        <w:t>Created backend solutions for web applications, including AngularJS and Node.js services, as well as SOAP-based web services for external data exchange.</w:t>
      </w:r>
    </w:p>
    <w:p w:rsidR="00B17965" w:rsidRPr="006220B3" w:rsidRDefault="00B17965" w:rsidP="00B17965">
      <w:pPr>
        <w:pStyle w:val="ulli"/>
        <w:numPr>
          <w:ilvl w:val="0"/>
          <w:numId w:val="5"/>
        </w:numPr>
        <w:spacing w:line="360" w:lineRule="atLeast"/>
        <w:rPr>
          <w:rFonts w:ascii="Tahoma" w:eastAsia="Tahoma" w:hAnsi="Tahoma" w:cs="Tahoma"/>
          <w:color w:val="666666"/>
          <w:sz w:val="22"/>
          <w:szCs w:val="22"/>
        </w:rPr>
      </w:pPr>
      <w:r w:rsidRPr="00B17965">
        <w:rPr>
          <w:rFonts w:ascii="Tahoma" w:eastAsia="Tahoma" w:hAnsi="Tahoma" w:cs="Tahoma"/>
          <w:color w:val="666666"/>
          <w:sz w:val="22"/>
          <w:szCs w:val="22"/>
        </w:rPr>
        <w:t xml:space="preserve">Built and maintained </w:t>
      </w:r>
      <w:proofErr w:type="spellStart"/>
      <w:r w:rsidRPr="00B17965">
        <w:rPr>
          <w:rFonts w:ascii="Tahoma" w:eastAsia="Tahoma" w:hAnsi="Tahoma" w:cs="Tahoma"/>
          <w:color w:val="666666"/>
          <w:sz w:val="22"/>
          <w:szCs w:val="22"/>
        </w:rPr>
        <w:t>Laravel</w:t>
      </w:r>
      <w:proofErr w:type="spellEnd"/>
      <w:r w:rsidRPr="00B17965">
        <w:rPr>
          <w:rFonts w:ascii="Tahoma" w:eastAsia="Tahoma" w:hAnsi="Tahoma" w:cs="Tahoma"/>
          <w:color w:val="666666"/>
          <w:sz w:val="22"/>
          <w:szCs w:val="22"/>
        </w:rPr>
        <w:t>-based APIs for authentication, user management, and data processing, optimizing API response times.</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rPr>
      </w:pPr>
      <w:r w:rsidRPr="006220B3">
        <w:rPr>
          <w:rFonts w:ascii="Tahoma" w:eastAsia="Tahoma" w:hAnsi="Tahoma" w:cs="Tahoma"/>
          <w:color w:val="666666"/>
          <w:sz w:val="22"/>
          <w:szCs w:val="22"/>
        </w:rPr>
        <w:t xml:space="preserve">Integrated real-time analytics for AWS live streaming using </w:t>
      </w:r>
      <w:proofErr w:type="gramStart"/>
      <w:r w:rsidRPr="006220B3">
        <w:rPr>
          <w:rFonts w:ascii="Tahoma" w:eastAsia="Tahoma" w:hAnsi="Tahoma" w:cs="Tahoma"/>
          <w:color w:val="666666"/>
          <w:sz w:val="22"/>
          <w:szCs w:val="22"/>
        </w:rPr>
        <w:t>React</w:t>
      </w:r>
      <w:proofErr w:type="gramEnd"/>
      <w:r w:rsidRPr="006220B3">
        <w:rPr>
          <w:rFonts w:ascii="Tahoma" w:eastAsia="Tahoma" w:hAnsi="Tahoma" w:cs="Tahoma"/>
          <w:color w:val="666666"/>
          <w:sz w:val="22"/>
          <w:szCs w:val="22"/>
        </w:rPr>
        <w:t>, achieving a 20% reduction in buffering incidents.</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rPr>
      </w:pPr>
      <w:r w:rsidRPr="006220B3">
        <w:rPr>
          <w:rFonts w:ascii="Tahoma" w:eastAsia="Tahoma" w:hAnsi="Tahoma" w:cs="Tahoma"/>
          <w:color w:val="666666"/>
          <w:sz w:val="22"/>
          <w:szCs w:val="22"/>
        </w:rPr>
        <w:t xml:space="preserve">Utilized </w:t>
      </w:r>
      <w:proofErr w:type="spellStart"/>
      <w:r w:rsidRPr="006220B3">
        <w:rPr>
          <w:rFonts w:ascii="Tahoma" w:eastAsia="Tahoma" w:hAnsi="Tahoma" w:cs="Tahoma"/>
          <w:color w:val="666666"/>
          <w:sz w:val="22"/>
          <w:szCs w:val="22"/>
        </w:rPr>
        <w:t>ReactJS</w:t>
      </w:r>
      <w:proofErr w:type="spellEnd"/>
      <w:r w:rsidRPr="006220B3">
        <w:rPr>
          <w:rFonts w:ascii="Tahoma" w:eastAsia="Tahoma" w:hAnsi="Tahoma" w:cs="Tahoma"/>
          <w:color w:val="666666"/>
          <w:sz w:val="22"/>
          <w:szCs w:val="22"/>
        </w:rPr>
        <w:t xml:space="preserve"> to develop responsive, cross-browser compatible web pages that provided optimal user experience on vario</w:t>
      </w:r>
      <w:bookmarkStart w:id="0" w:name="_GoBack"/>
      <w:bookmarkEnd w:id="0"/>
      <w:r w:rsidRPr="006220B3">
        <w:rPr>
          <w:rFonts w:ascii="Tahoma" w:eastAsia="Tahoma" w:hAnsi="Tahoma" w:cs="Tahoma"/>
          <w:color w:val="666666"/>
          <w:sz w:val="22"/>
          <w:szCs w:val="22"/>
        </w:rPr>
        <w:t>us devices.</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rPr>
      </w:pPr>
      <w:r w:rsidRPr="006220B3">
        <w:rPr>
          <w:rFonts w:ascii="Tahoma" w:eastAsia="Tahoma" w:hAnsi="Tahoma" w:cs="Tahoma"/>
          <w:color w:val="666666"/>
          <w:sz w:val="22"/>
          <w:szCs w:val="22"/>
        </w:rPr>
        <w:t>Applied AWS S3 APIs for efficient media upload and storage, creating scalable storage solutions.</w:t>
      </w:r>
    </w:p>
    <w:p w:rsidR="006220B3" w:rsidRPr="006220B3" w:rsidRDefault="006220B3" w:rsidP="006220B3">
      <w:pPr>
        <w:pStyle w:val="ulli"/>
        <w:numPr>
          <w:ilvl w:val="0"/>
          <w:numId w:val="5"/>
        </w:numPr>
        <w:spacing w:line="360" w:lineRule="atLeast"/>
        <w:rPr>
          <w:rFonts w:ascii="Tahoma" w:eastAsia="Tahoma" w:hAnsi="Tahoma" w:cs="Tahoma"/>
          <w:color w:val="666666"/>
          <w:sz w:val="22"/>
          <w:szCs w:val="22"/>
        </w:rPr>
      </w:pPr>
      <w:r w:rsidRPr="006220B3">
        <w:rPr>
          <w:rFonts w:ascii="Tahoma" w:eastAsia="Tahoma" w:hAnsi="Tahoma" w:cs="Tahoma"/>
          <w:color w:val="666666"/>
          <w:sz w:val="22"/>
          <w:szCs w:val="22"/>
        </w:rPr>
        <w:t xml:space="preserve">Managed MongoDB, Node.js, and React.js instances, implementing custom </w:t>
      </w:r>
      <w:proofErr w:type="gramStart"/>
      <w:r w:rsidRPr="006220B3">
        <w:rPr>
          <w:rFonts w:ascii="Tahoma" w:eastAsia="Tahoma" w:hAnsi="Tahoma" w:cs="Tahoma"/>
          <w:color w:val="666666"/>
          <w:sz w:val="22"/>
          <w:szCs w:val="22"/>
        </w:rPr>
        <w:t>React</w:t>
      </w:r>
      <w:proofErr w:type="gramEnd"/>
      <w:r w:rsidRPr="006220B3">
        <w:rPr>
          <w:rFonts w:ascii="Tahoma" w:eastAsia="Tahoma" w:hAnsi="Tahoma" w:cs="Tahoma"/>
          <w:color w:val="666666"/>
          <w:sz w:val="22"/>
          <w:szCs w:val="22"/>
        </w:rPr>
        <w:t xml:space="preserve"> filters and HTML controls to streamline UI/UX.</w:t>
      </w:r>
    </w:p>
    <w:p w:rsidR="00A70BCE" w:rsidRPr="00A70BCE" w:rsidRDefault="006220B3" w:rsidP="006220B3">
      <w:pPr>
        <w:pStyle w:val="ulli"/>
        <w:numPr>
          <w:ilvl w:val="0"/>
          <w:numId w:val="5"/>
        </w:numPr>
        <w:spacing w:line="360" w:lineRule="atLeast"/>
        <w:rPr>
          <w:rStyle w:val="span"/>
          <w:rFonts w:ascii="Tahoma" w:eastAsia="Tahoma" w:hAnsi="Tahoma" w:cs="Tahoma"/>
          <w:color w:val="666666"/>
          <w:sz w:val="22"/>
          <w:szCs w:val="22"/>
        </w:rPr>
      </w:pPr>
      <w:r w:rsidRPr="006220B3">
        <w:rPr>
          <w:rFonts w:ascii="Tahoma" w:eastAsia="Tahoma" w:hAnsi="Tahoma" w:cs="Tahoma"/>
          <w:color w:val="666666"/>
          <w:sz w:val="22"/>
          <w:szCs w:val="22"/>
        </w:rPr>
        <w:t xml:space="preserve">Leveraged </w:t>
      </w:r>
      <w:proofErr w:type="spellStart"/>
      <w:r w:rsidRPr="006220B3">
        <w:rPr>
          <w:rFonts w:ascii="Tahoma" w:eastAsia="Tahoma" w:hAnsi="Tahoma" w:cs="Tahoma"/>
          <w:color w:val="666666"/>
          <w:sz w:val="22"/>
          <w:szCs w:val="22"/>
        </w:rPr>
        <w:t>React's</w:t>
      </w:r>
      <w:proofErr w:type="spellEnd"/>
      <w:r w:rsidRPr="006220B3">
        <w:rPr>
          <w:rFonts w:ascii="Tahoma" w:eastAsia="Tahoma" w:hAnsi="Tahoma" w:cs="Tahoma"/>
          <w:color w:val="666666"/>
          <w:sz w:val="22"/>
          <w:szCs w:val="22"/>
        </w:rPr>
        <w:t xml:space="preserve"> architecture for efficient data flow, developing a lightweight, fast-rendering application that facilitated GitHub project search by keyword.</w:t>
      </w:r>
    </w:p>
    <w:p w:rsidR="00C60371" w:rsidRDefault="00C60371" w:rsidP="00C60371">
      <w:pPr>
        <w:pStyle w:val="ulli"/>
        <w:spacing w:line="360" w:lineRule="atLeast"/>
        <w:rPr>
          <w:rStyle w:val="span"/>
          <w:rFonts w:ascii="Tahoma" w:eastAsia="Tahoma" w:hAnsi="Tahoma" w:cs="Tahoma"/>
          <w:color w:val="666666"/>
          <w:sz w:val="22"/>
          <w:szCs w:val="22"/>
        </w:rPr>
      </w:pPr>
    </w:p>
    <w:p w:rsidR="0096359B" w:rsidRDefault="007410DA">
      <w:pPr>
        <w:pStyle w:val="divdocumentdivsectiontitle"/>
        <w:spacing w:before="180" w:after="110"/>
        <w:rPr>
          <w:rFonts w:ascii="Tahoma" w:eastAsia="Tahoma" w:hAnsi="Tahoma" w:cs="Tahoma"/>
          <w:b/>
          <w:bCs/>
          <w:color w:val="336699"/>
        </w:rPr>
      </w:pPr>
      <w:r>
        <w:rPr>
          <w:rFonts w:ascii="Tahoma" w:eastAsia="Tahoma" w:hAnsi="Tahoma" w:cs="Tahoma"/>
          <w:b/>
          <w:bCs/>
          <w:color w:val="336699"/>
        </w:rPr>
        <w:t>Education</w:t>
      </w:r>
    </w:p>
    <w:p w:rsidR="0096359B" w:rsidRDefault="007410DA">
      <w:pPr>
        <w:pStyle w:val="divdocumentsinglecolumn"/>
        <w:tabs>
          <w:tab w:val="right" w:pos="10540"/>
        </w:tabs>
        <w:spacing w:line="360" w:lineRule="atLeast"/>
        <w:rPr>
          <w:rFonts w:ascii="Tahoma" w:eastAsia="Tahoma" w:hAnsi="Tahoma" w:cs="Tahoma"/>
          <w:color w:val="666666"/>
          <w:sz w:val="22"/>
          <w:szCs w:val="22"/>
        </w:rPr>
      </w:pPr>
      <w:r>
        <w:rPr>
          <w:rStyle w:val="spandegree"/>
          <w:rFonts w:ascii="Tahoma" w:eastAsia="Tahoma" w:hAnsi="Tahoma" w:cs="Tahoma"/>
          <w:sz w:val="22"/>
          <w:szCs w:val="22"/>
        </w:rPr>
        <w:t>Bachelor of Science</w:t>
      </w:r>
      <w:r>
        <w:rPr>
          <w:rStyle w:val="span"/>
          <w:rFonts w:ascii="Tahoma" w:eastAsia="Tahoma" w:hAnsi="Tahoma" w:cs="Tahoma"/>
          <w:color w:val="666666"/>
          <w:sz w:val="22"/>
          <w:szCs w:val="22"/>
        </w:rPr>
        <w:t xml:space="preserve">: </w:t>
      </w:r>
      <w:r>
        <w:rPr>
          <w:rStyle w:val="spanprogramline"/>
          <w:rFonts w:ascii="Tahoma" w:eastAsia="Tahoma" w:hAnsi="Tahoma" w:cs="Tahoma"/>
          <w:sz w:val="22"/>
          <w:szCs w:val="22"/>
        </w:rPr>
        <w:t xml:space="preserve">Computer Science </w:t>
      </w:r>
      <w:proofErr w:type="gramStart"/>
      <w:r>
        <w:rPr>
          <w:rStyle w:val="spanprogramline"/>
          <w:rFonts w:ascii="Tahoma" w:eastAsia="Tahoma" w:hAnsi="Tahoma" w:cs="Tahoma"/>
          <w:sz w:val="22"/>
          <w:szCs w:val="22"/>
        </w:rPr>
        <w:t>And</w:t>
      </w:r>
      <w:proofErr w:type="gramEnd"/>
      <w:r>
        <w:rPr>
          <w:rStyle w:val="spanprogramline"/>
          <w:rFonts w:ascii="Tahoma" w:eastAsia="Tahoma" w:hAnsi="Tahoma" w:cs="Tahoma"/>
          <w:sz w:val="22"/>
          <w:szCs w:val="22"/>
        </w:rPr>
        <w:t xml:space="preserve"> Programming</w:t>
      </w:r>
      <w:r>
        <w:rPr>
          <w:rStyle w:val="singlecolumnspanpaddedlinenth-child1"/>
          <w:rFonts w:ascii="Tahoma" w:eastAsia="Tahoma" w:hAnsi="Tahoma" w:cs="Tahoma"/>
          <w:color w:val="666666"/>
          <w:sz w:val="22"/>
          <w:szCs w:val="22"/>
        </w:rPr>
        <w:t xml:space="preserve"> </w:t>
      </w:r>
      <w:r>
        <w:rPr>
          <w:rStyle w:val="divdocumentjobdates"/>
          <w:rFonts w:ascii="Tahoma" w:eastAsia="Tahoma" w:hAnsi="Tahoma" w:cs="Tahoma"/>
          <w:sz w:val="22"/>
          <w:szCs w:val="22"/>
        </w:rPr>
        <w:tab/>
        <w:t xml:space="preserve"> </w:t>
      </w:r>
      <w:r w:rsidR="0060435C">
        <w:rPr>
          <w:rStyle w:val="span"/>
          <w:rFonts w:ascii="Tahoma" w:eastAsia="Tahoma" w:hAnsi="Tahoma" w:cs="Tahoma"/>
          <w:color w:val="336699"/>
          <w:sz w:val="22"/>
          <w:szCs w:val="22"/>
        </w:rPr>
        <w:t>Aug 2012</w:t>
      </w:r>
      <w:r>
        <w:rPr>
          <w:rStyle w:val="divdocumentjobdates"/>
          <w:rFonts w:ascii="Tahoma" w:eastAsia="Tahoma" w:hAnsi="Tahoma" w:cs="Tahoma"/>
          <w:sz w:val="22"/>
          <w:szCs w:val="22"/>
        </w:rPr>
        <w:t xml:space="preserve"> </w:t>
      </w:r>
    </w:p>
    <w:p w:rsidR="00FD2BE6" w:rsidRPr="00A70BCE" w:rsidRDefault="007336B2" w:rsidP="00FD2BE6">
      <w:pPr>
        <w:pStyle w:val="ulli"/>
        <w:numPr>
          <w:ilvl w:val="0"/>
          <w:numId w:val="5"/>
        </w:numPr>
        <w:spacing w:line="360" w:lineRule="atLeast"/>
        <w:ind w:left="460" w:hanging="201"/>
        <w:rPr>
          <w:rStyle w:val="span"/>
          <w:rFonts w:ascii="Tahoma" w:eastAsia="Tahoma" w:hAnsi="Tahoma" w:cs="Tahoma"/>
          <w:color w:val="666666"/>
          <w:sz w:val="22"/>
          <w:szCs w:val="22"/>
        </w:rPr>
      </w:pPr>
      <w:r>
        <w:rPr>
          <w:rStyle w:val="spancompanyname"/>
          <w:rFonts w:ascii="Tahoma" w:eastAsia="Tahoma" w:hAnsi="Tahoma" w:cs="Tahoma"/>
          <w:color w:val="666666"/>
          <w:sz w:val="22"/>
          <w:szCs w:val="22"/>
        </w:rPr>
        <w:t>Vista Colle</w:t>
      </w:r>
      <w:r w:rsidR="00A870BE">
        <w:rPr>
          <w:rStyle w:val="spancompanyname"/>
          <w:rFonts w:ascii="Tahoma" w:eastAsia="Tahoma" w:hAnsi="Tahoma" w:cs="Tahoma"/>
          <w:color w:val="666666"/>
          <w:sz w:val="22"/>
          <w:szCs w:val="22"/>
        </w:rPr>
        <w:t>ge</w:t>
      </w:r>
    </w:p>
    <w:p w:rsidR="00FD2BE6" w:rsidRDefault="00FD2BE6" w:rsidP="00FD2BE6">
      <w:pPr>
        <w:pStyle w:val="ulli"/>
        <w:spacing w:line="360" w:lineRule="atLeast"/>
        <w:rPr>
          <w:rStyle w:val="span"/>
          <w:rFonts w:ascii="Tahoma" w:eastAsia="Tahoma" w:hAnsi="Tahoma" w:cs="Tahoma"/>
          <w:color w:val="666666"/>
          <w:sz w:val="22"/>
          <w:szCs w:val="22"/>
        </w:rPr>
      </w:pPr>
    </w:p>
    <w:p w:rsidR="00FD2BE6" w:rsidRDefault="00FD2BE6" w:rsidP="00FD2BE6">
      <w:pPr>
        <w:pStyle w:val="divdocumentdivsectiontitle"/>
        <w:spacing w:before="180" w:after="110"/>
        <w:rPr>
          <w:rFonts w:ascii="Tahoma" w:eastAsia="Tahoma" w:hAnsi="Tahoma" w:cs="Tahoma"/>
          <w:b/>
          <w:bCs/>
          <w:color w:val="336699"/>
        </w:rPr>
      </w:pPr>
      <w:r>
        <w:rPr>
          <w:rFonts w:ascii="Tahoma" w:eastAsia="Tahoma" w:hAnsi="Tahoma" w:cs="Tahoma"/>
          <w:b/>
          <w:bCs/>
          <w:color w:val="336699"/>
        </w:rPr>
        <w:t>Social</w:t>
      </w:r>
    </w:p>
    <w:p w:rsidR="0096359B" w:rsidRDefault="00FD2BE6" w:rsidP="00FD2BE6">
      <w:pPr>
        <w:pStyle w:val="divdocumentsinglecolumn"/>
        <w:tabs>
          <w:tab w:val="right" w:pos="10540"/>
        </w:tabs>
        <w:spacing w:line="360" w:lineRule="atLeast"/>
        <w:rPr>
          <w:rFonts w:ascii="Tahoma" w:eastAsia="Tahoma" w:hAnsi="Tahoma" w:cs="Tahoma"/>
          <w:color w:val="666666"/>
          <w:sz w:val="22"/>
          <w:szCs w:val="22"/>
        </w:rPr>
      </w:pPr>
      <w:proofErr w:type="spellStart"/>
      <w:r>
        <w:rPr>
          <w:rStyle w:val="spandegree"/>
          <w:rFonts w:ascii="Tahoma" w:eastAsia="Tahoma" w:hAnsi="Tahoma" w:cs="Tahoma"/>
          <w:sz w:val="22"/>
          <w:szCs w:val="22"/>
        </w:rPr>
        <w:t>Linkedin</w:t>
      </w:r>
      <w:proofErr w:type="spellEnd"/>
      <w:r>
        <w:rPr>
          <w:rStyle w:val="span"/>
          <w:rFonts w:ascii="Tahoma" w:eastAsia="Tahoma" w:hAnsi="Tahoma" w:cs="Tahoma"/>
          <w:color w:val="666666"/>
          <w:sz w:val="22"/>
          <w:szCs w:val="22"/>
        </w:rPr>
        <w:t xml:space="preserve">: </w:t>
      </w:r>
      <w:r w:rsidR="0060435C" w:rsidRPr="0060435C">
        <w:rPr>
          <w:rStyle w:val="spanprogramline"/>
          <w:rFonts w:ascii="Tahoma" w:eastAsia="Tahoma" w:hAnsi="Tahoma" w:cs="Tahoma"/>
          <w:sz w:val="22"/>
          <w:szCs w:val="22"/>
        </w:rPr>
        <w:t>https://www.linkedin.com/in/dallis-johnson/</w:t>
      </w:r>
    </w:p>
    <w:sectPr w:rsidR="0096359B">
      <w:pgSz w:w="12240" w:h="15840"/>
      <w:pgMar w:top="500" w:right="840" w:bottom="50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85F2301F-D556-4AFE-9E00-0611882C83CB}"/>
    <w:embedBold r:id="rId2" w:fontKey="{5D24390C-E10D-4AC2-AB77-3F71C3946628}"/>
  </w:font>
  <w:font w:name="Segoe UI">
    <w:panose1 w:val="020B0502040204020203"/>
    <w:charset w:val="00"/>
    <w:family w:val="swiss"/>
    <w:pitch w:val="variable"/>
    <w:sig w:usb0="E4002EFF" w:usb1="C000E47F" w:usb2="00000009" w:usb3="00000000" w:csb0="000001FF" w:csb1="00000000"/>
    <w:embedRegular r:id="rId3" w:fontKey="{8506B654-751A-446A-BB4C-C935D5CAB51C}"/>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54D00EB4">
      <w:start w:val="1"/>
      <w:numFmt w:val="bullet"/>
      <w:lvlText w:val=""/>
      <w:lvlJc w:val="left"/>
      <w:pPr>
        <w:ind w:left="720" w:hanging="360"/>
      </w:pPr>
      <w:rPr>
        <w:rFonts w:ascii="Symbol" w:hAnsi="Symbol"/>
      </w:rPr>
    </w:lvl>
    <w:lvl w:ilvl="1" w:tplc="7604F020">
      <w:start w:val="1"/>
      <w:numFmt w:val="bullet"/>
      <w:lvlText w:val="o"/>
      <w:lvlJc w:val="left"/>
      <w:pPr>
        <w:tabs>
          <w:tab w:val="num" w:pos="1440"/>
        </w:tabs>
        <w:ind w:left="1440" w:hanging="360"/>
      </w:pPr>
      <w:rPr>
        <w:rFonts w:ascii="Courier New" w:hAnsi="Courier New"/>
      </w:rPr>
    </w:lvl>
    <w:lvl w:ilvl="2" w:tplc="AB30F3CE">
      <w:start w:val="1"/>
      <w:numFmt w:val="bullet"/>
      <w:lvlText w:val=""/>
      <w:lvlJc w:val="left"/>
      <w:pPr>
        <w:tabs>
          <w:tab w:val="num" w:pos="2160"/>
        </w:tabs>
        <w:ind w:left="2160" w:hanging="360"/>
      </w:pPr>
      <w:rPr>
        <w:rFonts w:ascii="Wingdings" w:hAnsi="Wingdings"/>
      </w:rPr>
    </w:lvl>
    <w:lvl w:ilvl="3" w:tplc="CD84002C">
      <w:start w:val="1"/>
      <w:numFmt w:val="bullet"/>
      <w:lvlText w:val=""/>
      <w:lvlJc w:val="left"/>
      <w:pPr>
        <w:tabs>
          <w:tab w:val="num" w:pos="2880"/>
        </w:tabs>
        <w:ind w:left="2880" w:hanging="360"/>
      </w:pPr>
      <w:rPr>
        <w:rFonts w:ascii="Symbol" w:hAnsi="Symbol"/>
      </w:rPr>
    </w:lvl>
    <w:lvl w:ilvl="4" w:tplc="D85CE5D4">
      <w:start w:val="1"/>
      <w:numFmt w:val="bullet"/>
      <w:lvlText w:val="o"/>
      <w:lvlJc w:val="left"/>
      <w:pPr>
        <w:tabs>
          <w:tab w:val="num" w:pos="3600"/>
        </w:tabs>
        <w:ind w:left="3600" w:hanging="360"/>
      </w:pPr>
      <w:rPr>
        <w:rFonts w:ascii="Courier New" w:hAnsi="Courier New"/>
      </w:rPr>
    </w:lvl>
    <w:lvl w:ilvl="5" w:tplc="7E66A418">
      <w:start w:val="1"/>
      <w:numFmt w:val="bullet"/>
      <w:lvlText w:val=""/>
      <w:lvlJc w:val="left"/>
      <w:pPr>
        <w:tabs>
          <w:tab w:val="num" w:pos="4320"/>
        </w:tabs>
        <w:ind w:left="4320" w:hanging="360"/>
      </w:pPr>
      <w:rPr>
        <w:rFonts w:ascii="Wingdings" w:hAnsi="Wingdings"/>
      </w:rPr>
    </w:lvl>
    <w:lvl w:ilvl="6" w:tplc="9FCA8712">
      <w:start w:val="1"/>
      <w:numFmt w:val="bullet"/>
      <w:lvlText w:val=""/>
      <w:lvlJc w:val="left"/>
      <w:pPr>
        <w:tabs>
          <w:tab w:val="num" w:pos="5040"/>
        </w:tabs>
        <w:ind w:left="5040" w:hanging="360"/>
      </w:pPr>
      <w:rPr>
        <w:rFonts w:ascii="Symbol" w:hAnsi="Symbol"/>
      </w:rPr>
    </w:lvl>
    <w:lvl w:ilvl="7" w:tplc="3B90617E">
      <w:start w:val="1"/>
      <w:numFmt w:val="bullet"/>
      <w:lvlText w:val="o"/>
      <w:lvlJc w:val="left"/>
      <w:pPr>
        <w:tabs>
          <w:tab w:val="num" w:pos="5760"/>
        </w:tabs>
        <w:ind w:left="5760" w:hanging="360"/>
      </w:pPr>
      <w:rPr>
        <w:rFonts w:ascii="Courier New" w:hAnsi="Courier New"/>
      </w:rPr>
    </w:lvl>
    <w:lvl w:ilvl="8" w:tplc="80DCE8E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A7C860A">
      <w:start w:val="1"/>
      <w:numFmt w:val="bullet"/>
      <w:lvlText w:val=""/>
      <w:lvlJc w:val="left"/>
      <w:pPr>
        <w:ind w:left="720" w:hanging="360"/>
      </w:pPr>
      <w:rPr>
        <w:rFonts w:ascii="Symbol" w:hAnsi="Symbol"/>
      </w:rPr>
    </w:lvl>
    <w:lvl w:ilvl="1" w:tplc="CA12A86E">
      <w:start w:val="1"/>
      <w:numFmt w:val="bullet"/>
      <w:lvlText w:val="o"/>
      <w:lvlJc w:val="left"/>
      <w:pPr>
        <w:tabs>
          <w:tab w:val="num" w:pos="1440"/>
        </w:tabs>
        <w:ind w:left="1440" w:hanging="360"/>
      </w:pPr>
      <w:rPr>
        <w:rFonts w:ascii="Courier New" w:hAnsi="Courier New"/>
      </w:rPr>
    </w:lvl>
    <w:lvl w:ilvl="2" w:tplc="0234D154">
      <w:start w:val="1"/>
      <w:numFmt w:val="bullet"/>
      <w:lvlText w:val=""/>
      <w:lvlJc w:val="left"/>
      <w:pPr>
        <w:tabs>
          <w:tab w:val="num" w:pos="2160"/>
        </w:tabs>
        <w:ind w:left="2160" w:hanging="360"/>
      </w:pPr>
      <w:rPr>
        <w:rFonts w:ascii="Wingdings" w:hAnsi="Wingdings"/>
      </w:rPr>
    </w:lvl>
    <w:lvl w:ilvl="3" w:tplc="1B04BF3E">
      <w:start w:val="1"/>
      <w:numFmt w:val="bullet"/>
      <w:lvlText w:val=""/>
      <w:lvlJc w:val="left"/>
      <w:pPr>
        <w:tabs>
          <w:tab w:val="num" w:pos="2880"/>
        </w:tabs>
        <w:ind w:left="2880" w:hanging="360"/>
      </w:pPr>
      <w:rPr>
        <w:rFonts w:ascii="Symbol" w:hAnsi="Symbol"/>
      </w:rPr>
    </w:lvl>
    <w:lvl w:ilvl="4" w:tplc="652A9C8E">
      <w:start w:val="1"/>
      <w:numFmt w:val="bullet"/>
      <w:lvlText w:val="o"/>
      <w:lvlJc w:val="left"/>
      <w:pPr>
        <w:tabs>
          <w:tab w:val="num" w:pos="3600"/>
        </w:tabs>
        <w:ind w:left="3600" w:hanging="360"/>
      </w:pPr>
      <w:rPr>
        <w:rFonts w:ascii="Courier New" w:hAnsi="Courier New"/>
      </w:rPr>
    </w:lvl>
    <w:lvl w:ilvl="5" w:tplc="92D441FA">
      <w:start w:val="1"/>
      <w:numFmt w:val="bullet"/>
      <w:lvlText w:val=""/>
      <w:lvlJc w:val="left"/>
      <w:pPr>
        <w:tabs>
          <w:tab w:val="num" w:pos="4320"/>
        </w:tabs>
        <w:ind w:left="4320" w:hanging="360"/>
      </w:pPr>
      <w:rPr>
        <w:rFonts w:ascii="Wingdings" w:hAnsi="Wingdings"/>
      </w:rPr>
    </w:lvl>
    <w:lvl w:ilvl="6" w:tplc="6A6E8A98">
      <w:start w:val="1"/>
      <w:numFmt w:val="bullet"/>
      <w:lvlText w:val=""/>
      <w:lvlJc w:val="left"/>
      <w:pPr>
        <w:tabs>
          <w:tab w:val="num" w:pos="5040"/>
        </w:tabs>
        <w:ind w:left="5040" w:hanging="360"/>
      </w:pPr>
      <w:rPr>
        <w:rFonts w:ascii="Symbol" w:hAnsi="Symbol"/>
      </w:rPr>
    </w:lvl>
    <w:lvl w:ilvl="7" w:tplc="79703D8C">
      <w:start w:val="1"/>
      <w:numFmt w:val="bullet"/>
      <w:lvlText w:val="o"/>
      <w:lvlJc w:val="left"/>
      <w:pPr>
        <w:tabs>
          <w:tab w:val="num" w:pos="5760"/>
        </w:tabs>
        <w:ind w:left="5760" w:hanging="360"/>
      </w:pPr>
      <w:rPr>
        <w:rFonts w:ascii="Courier New" w:hAnsi="Courier New"/>
      </w:rPr>
    </w:lvl>
    <w:lvl w:ilvl="8" w:tplc="9164520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DEC34A6">
      <w:start w:val="1"/>
      <w:numFmt w:val="bullet"/>
      <w:lvlText w:val=""/>
      <w:lvlJc w:val="left"/>
      <w:pPr>
        <w:ind w:left="720" w:hanging="360"/>
      </w:pPr>
      <w:rPr>
        <w:rFonts w:ascii="Symbol" w:hAnsi="Symbol"/>
      </w:rPr>
    </w:lvl>
    <w:lvl w:ilvl="1" w:tplc="43EE719A">
      <w:start w:val="1"/>
      <w:numFmt w:val="bullet"/>
      <w:lvlText w:val="o"/>
      <w:lvlJc w:val="left"/>
      <w:pPr>
        <w:tabs>
          <w:tab w:val="num" w:pos="1440"/>
        </w:tabs>
        <w:ind w:left="1440" w:hanging="360"/>
      </w:pPr>
      <w:rPr>
        <w:rFonts w:ascii="Courier New" w:hAnsi="Courier New"/>
      </w:rPr>
    </w:lvl>
    <w:lvl w:ilvl="2" w:tplc="A118A442">
      <w:start w:val="1"/>
      <w:numFmt w:val="bullet"/>
      <w:lvlText w:val=""/>
      <w:lvlJc w:val="left"/>
      <w:pPr>
        <w:tabs>
          <w:tab w:val="num" w:pos="2160"/>
        </w:tabs>
        <w:ind w:left="2160" w:hanging="360"/>
      </w:pPr>
      <w:rPr>
        <w:rFonts w:ascii="Wingdings" w:hAnsi="Wingdings"/>
      </w:rPr>
    </w:lvl>
    <w:lvl w:ilvl="3" w:tplc="18B2B380">
      <w:start w:val="1"/>
      <w:numFmt w:val="bullet"/>
      <w:lvlText w:val=""/>
      <w:lvlJc w:val="left"/>
      <w:pPr>
        <w:tabs>
          <w:tab w:val="num" w:pos="2880"/>
        </w:tabs>
        <w:ind w:left="2880" w:hanging="360"/>
      </w:pPr>
      <w:rPr>
        <w:rFonts w:ascii="Symbol" w:hAnsi="Symbol"/>
      </w:rPr>
    </w:lvl>
    <w:lvl w:ilvl="4" w:tplc="B08222B6">
      <w:start w:val="1"/>
      <w:numFmt w:val="bullet"/>
      <w:lvlText w:val="o"/>
      <w:lvlJc w:val="left"/>
      <w:pPr>
        <w:tabs>
          <w:tab w:val="num" w:pos="3600"/>
        </w:tabs>
        <w:ind w:left="3600" w:hanging="360"/>
      </w:pPr>
      <w:rPr>
        <w:rFonts w:ascii="Courier New" w:hAnsi="Courier New"/>
      </w:rPr>
    </w:lvl>
    <w:lvl w:ilvl="5" w:tplc="09E6FB9C">
      <w:start w:val="1"/>
      <w:numFmt w:val="bullet"/>
      <w:lvlText w:val=""/>
      <w:lvlJc w:val="left"/>
      <w:pPr>
        <w:tabs>
          <w:tab w:val="num" w:pos="4320"/>
        </w:tabs>
        <w:ind w:left="4320" w:hanging="360"/>
      </w:pPr>
      <w:rPr>
        <w:rFonts w:ascii="Wingdings" w:hAnsi="Wingdings"/>
      </w:rPr>
    </w:lvl>
    <w:lvl w:ilvl="6" w:tplc="5B8C8350">
      <w:start w:val="1"/>
      <w:numFmt w:val="bullet"/>
      <w:lvlText w:val=""/>
      <w:lvlJc w:val="left"/>
      <w:pPr>
        <w:tabs>
          <w:tab w:val="num" w:pos="5040"/>
        </w:tabs>
        <w:ind w:left="5040" w:hanging="360"/>
      </w:pPr>
      <w:rPr>
        <w:rFonts w:ascii="Symbol" w:hAnsi="Symbol"/>
      </w:rPr>
    </w:lvl>
    <w:lvl w:ilvl="7" w:tplc="06E85D60">
      <w:start w:val="1"/>
      <w:numFmt w:val="bullet"/>
      <w:lvlText w:val="o"/>
      <w:lvlJc w:val="left"/>
      <w:pPr>
        <w:tabs>
          <w:tab w:val="num" w:pos="5760"/>
        </w:tabs>
        <w:ind w:left="5760" w:hanging="360"/>
      </w:pPr>
      <w:rPr>
        <w:rFonts w:ascii="Courier New" w:hAnsi="Courier New"/>
      </w:rPr>
    </w:lvl>
    <w:lvl w:ilvl="8" w:tplc="964EB1E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9E28A8E">
      <w:start w:val="1"/>
      <w:numFmt w:val="bullet"/>
      <w:lvlText w:val=""/>
      <w:lvlJc w:val="left"/>
      <w:pPr>
        <w:ind w:left="720" w:hanging="360"/>
      </w:pPr>
      <w:rPr>
        <w:rFonts w:ascii="Symbol" w:hAnsi="Symbol"/>
      </w:rPr>
    </w:lvl>
    <w:lvl w:ilvl="1" w:tplc="F9EC9938">
      <w:start w:val="1"/>
      <w:numFmt w:val="bullet"/>
      <w:lvlText w:val="o"/>
      <w:lvlJc w:val="left"/>
      <w:pPr>
        <w:tabs>
          <w:tab w:val="num" w:pos="1440"/>
        </w:tabs>
        <w:ind w:left="1440" w:hanging="360"/>
      </w:pPr>
      <w:rPr>
        <w:rFonts w:ascii="Courier New" w:hAnsi="Courier New"/>
      </w:rPr>
    </w:lvl>
    <w:lvl w:ilvl="2" w:tplc="7BB2CD7A">
      <w:start w:val="1"/>
      <w:numFmt w:val="bullet"/>
      <w:lvlText w:val=""/>
      <w:lvlJc w:val="left"/>
      <w:pPr>
        <w:tabs>
          <w:tab w:val="num" w:pos="2160"/>
        </w:tabs>
        <w:ind w:left="2160" w:hanging="360"/>
      </w:pPr>
      <w:rPr>
        <w:rFonts w:ascii="Wingdings" w:hAnsi="Wingdings"/>
      </w:rPr>
    </w:lvl>
    <w:lvl w:ilvl="3" w:tplc="48601804">
      <w:start w:val="1"/>
      <w:numFmt w:val="bullet"/>
      <w:lvlText w:val=""/>
      <w:lvlJc w:val="left"/>
      <w:pPr>
        <w:tabs>
          <w:tab w:val="num" w:pos="2880"/>
        </w:tabs>
        <w:ind w:left="2880" w:hanging="360"/>
      </w:pPr>
      <w:rPr>
        <w:rFonts w:ascii="Symbol" w:hAnsi="Symbol"/>
      </w:rPr>
    </w:lvl>
    <w:lvl w:ilvl="4" w:tplc="9266D080">
      <w:start w:val="1"/>
      <w:numFmt w:val="bullet"/>
      <w:lvlText w:val="o"/>
      <w:lvlJc w:val="left"/>
      <w:pPr>
        <w:tabs>
          <w:tab w:val="num" w:pos="3600"/>
        </w:tabs>
        <w:ind w:left="3600" w:hanging="360"/>
      </w:pPr>
      <w:rPr>
        <w:rFonts w:ascii="Courier New" w:hAnsi="Courier New"/>
      </w:rPr>
    </w:lvl>
    <w:lvl w:ilvl="5" w:tplc="5A5ABDC2">
      <w:start w:val="1"/>
      <w:numFmt w:val="bullet"/>
      <w:lvlText w:val=""/>
      <w:lvlJc w:val="left"/>
      <w:pPr>
        <w:tabs>
          <w:tab w:val="num" w:pos="4320"/>
        </w:tabs>
        <w:ind w:left="4320" w:hanging="360"/>
      </w:pPr>
      <w:rPr>
        <w:rFonts w:ascii="Wingdings" w:hAnsi="Wingdings"/>
      </w:rPr>
    </w:lvl>
    <w:lvl w:ilvl="6" w:tplc="3E3008D6">
      <w:start w:val="1"/>
      <w:numFmt w:val="bullet"/>
      <w:lvlText w:val=""/>
      <w:lvlJc w:val="left"/>
      <w:pPr>
        <w:tabs>
          <w:tab w:val="num" w:pos="5040"/>
        </w:tabs>
        <w:ind w:left="5040" w:hanging="360"/>
      </w:pPr>
      <w:rPr>
        <w:rFonts w:ascii="Symbol" w:hAnsi="Symbol"/>
      </w:rPr>
    </w:lvl>
    <w:lvl w:ilvl="7" w:tplc="4DAACA90">
      <w:start w:val="1"/>
      <w:numFmt w:val="bullet"/>
      <w:lvlText w:val="o"/>
      <w:lvlJc w:val="left"/>
      <w:pPr>
        <w:tabs>
          <w:tab w:val="num" w:pos="5760"/>
        </w:tabs>
        <w:ind w:left="5760" w:hanging="360"/>
      </w:pPr>
      <w:rPr>
        <w:rFonts w:ascii="Courier New" w:hAnsi="Courier New"/>
      </w:rPr>
    </w:lvl>
    <w:lvl w:ilvl="8" w:tplc="77A2F94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D6016E2">
      <w:start w:val="1"/>
      <w:numFmt w:val="bullet"/>
      <w:lvlText w:val=""/>
      <w:lvlJc w:val="left"/>
      <w:pPr>
        <w:ind w:left="720" w:hanging="360"/>
      </w:pPr>
      <w:rPr>
        <w:rFonts w:ascii="Symbol" w:hAnsi="Symbol"/>
      </w:rPr>
    </w:lvl>
    <w:lvl w:ilvl="1" w:tplc="2DDEFBA4">
      <w:start w:val="1"/>
      <w:numFmt w:val="bullet"/>
      <w:lvlText w:val="o"/>
      <w:lvlJc w:val="left"/>
      <w:pPr>
        <w:tabs>
          <w:tab w:val="num" w:pos="1440"/>
        </w:tabs>
        <w:ind w:left="1440" w:hanging="360"/>
      </w:pPr>
      <w:rPr>
        <w:rFonts w:ascii="Courier New" w:hAnsi="Courier New"/>
      </w:rPr>
    </w:lvl>
    <w:lvl w:ilvl="2" w:tplc="6924220E">
      <w:start w:val="1"/>
      <w:numFmt w:val="bullet"/>
      <w:lvlText w:val=""/>
      <w:lvlJc w:val="left"/>
      <w:pPr>
        <w:tabs>
          <w:tab w:val="num" w:pos="2160"/>
        </w:tabs>
        <w:ind w:left="2160" w:hanging="360"/>
      </w:pPr>
      <w:rPr>
        <w:rFonts w:ascii="Wingdings" w:hAnsi="Wingdings"/>
      </w:rPr>
    </w:lvl>
    <w:lvl w:ilvl="3" w:tplc="F2BCBACA">
      <w:start w:val="1"/>
      <w:numFmt w:val="bullet"/>
      <w:lvlText w:val=""/>
      <w:lvlJc w:val="left"/>
      <w:pPr>
        <w:tabs>
          <w:tab w:val="num" w:pos="2880"/>
        </w:tabs>
        <w:ind w:left="2880" w:hanging="360"/>
      </w:pPr>
      <w:rPr>
        <w:rFonts w:ascii="Symbol" w:hAnsi="Symbol"/>
      </w:rPr>
    </w:lvl>
    <w:lvl w:ilvl="4" w:tplc="590478F4">
      <w:start w:val="1"/>
      <w:numFmt w:val="bullet"/>
      <w:lvlText w:val="o"/>
      <w:lvlJc w:val="left"/>
      <w:pPr>
        <w:tabs>
          <w:tab w:val="num" w:pos="3600"/>
        </w:tabs>
        <w:ind w:left="3600" w:hanging="360"/>
      </w:pPr>
      <w:rPr>
        <w:rFonts w:ascii="Courier New" w:hAnsi="Courier New"/>
      </w:rPr>
    </w:lvl>
    <w:lvl w:ilvl="5" w:tplc="9B767C6C">
      <w:start w:val="1"/>
      <w:numFmt w:val="bullet"/>
      <w:lvlText w:val=""/>
      <w:lvlJc w:val="left"/>
      <w:pPr>
        <w:tabs>
          <w:tab w:val="num" w:pos="4320"/>
        </w:tabs>
        <w:ind w:left="4320" w:hanging="360"/>
      </w:pPr>
      <w:rPr>
        <w:rFonts w:ascii="Wingdings" w:hAnsi="Wingdings"/>
      </w:rPr>
    </w:lvl>
    <w:lvl w:ilvl="6" w:tplc="D4DC74A4">
      <w:start w:val="1"/>
      <w:numFmt w:val="bullet"/>
      <w:lvlText w:val=""/>
      <w:lvlJc w:val="left"/>
      <w:pPr>
        <w:tabs>
          <w:tab w:val="num" w:pos="5040"/>
        </w:tabs>
        <w:ind w:left="5040" w:hanging="360"/>
      </w:pPr>
      <w:rPr>
        <w:rFonts w:ascii="Symbol" w:hAnsi="Symbol"/>
      </w:rPr>
    </w:lvl>
    <w:lvl w:ilvl="7" w:tplc="46A82B36">
      <w:start w:val="1"/>
      <w:numFmt w:val="bullet"/>
      <w:lvlText w:val="o"/>
      <w:lvlJc w:val="left"/>
      <w:pPr>
        <w:tabs>
          <w:tab w:val="num" w:pos="5760"/>
        </w:tabs>
        <w:ind w:left="5760" w:hanging="360"/>
      </w:pPr>
      <w:rPr>
        <w:rFonts w:ascii="Courier New" w:hAnsi="Courier New"/>
      </w:rPr>
    </w:lvl>
    <w:lvl w:ilvl="8" w:tplc="11380F9E">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embedTrueTypeFonts/>
  <w:proofState w:spelling="clean" w:grammar="clean"/>
  <w:defaultTabStop w:val="720"/>
  <w:noPunctuationKerning/>
  <w:characterSpacingControl w:val="doNotCompress"/>
  <w:compat>
    <w:useFELayout/>
    <w:compatSetting w:name="compatibilityMode" w:uri="http://schemas.microsoft.com/office/word" w:val="12"/>
  </w:compat>
  <w:rsids>
    <w:rsidRoot w:val="0096359B"/>
    <w:rsid w:val="000211A5"/>
    <w:rsid w:val="000F444C"/>
    <w:rsid w:val="001C053D"/>
    <w:rsid w:val="0024102A"/>
    <w:rsid w:val="002E133D"/>
    <w:rsid w:val="00304473"/>
    <w:rsid w:val="0032089A"/>
    <w:rsid w:val="00322A4D"/>
    <w:rsid w:val="00372CCC"/>
    <w:rsid w:val="003A13CB"/>
    <w:rsid w:val="00452F8F"/>
    <w:rsid w:val="00461FA5"/>
    <w:rsid w:val="004C2B73"/>
    <w:rsid w:val="004E1BA3"/>
    <w:rsid w:val="005070DB"/>
    <w:rsid w:val="00515E4E"/>
    <w:rsid w:val="00560160"/>
    <w:rsid w:val="005768F0"/>
    <w:rsid w:val="005D78E9"/>
    <w:rsid w:val="0060435C"/>
    <w:rsid w:val="006220B3"/>
    <w:rsid w:val="00631488"/>
    <w:rsid w:val="00683EA7"/>
    <w:rsid w:val="0069097A"/>
    <w:rsid w:val="0069417B"/>
    <w:rsid w:val="006C126E"/>
    <w:rsid w:val="007320B7"/>
    <w:rsid w:val="007336B2"/>
    <w:rsid w:val="007410DA"/>
    <w:rsid w:val="007677AF"/>
    <w:rsid w:val="007F5344"/>
    <w:rsid w:val="007F5A02"/>
    <w:rsid w:val="00802388"/>
    <w:rsid w:val="008244DE"/>
    <w:rsid w:val="00862F58"/>
    <w:rsid w:val="008B5E4E"/>
    <w:rsid w:val="008E21A1"/>
    <w:rsid w:val="009136AB"/>
    <w:rsid w:val="009426F7"/>
    <w:rsid w:val="009566DF"/>
    <w:rsid w:val="0096359B"/>
    <w:rsid w:val="00994FE0"/>
    <w:rsid w:val="009953D3"/>
    <w:rsid w:val="009B226B"/>
    <w:rsid w:val="009F4DBE"/>
    <w:rsid w:val="00A05A60"/>
    <w:rsid w:val="00A36DC2"/>
    <w:rsid w:val="00A70552"/>
    <w:rsid w:val="00A70BCE"/>
    <w:rsid w:val="00A86A28"/>
    <w:rsid w:val="00A870BE"/>
    <w:rsid w:val="00B17965"/>
    <w:rsid w:val="00B73CEE"/>
    <w:rsid w:val="00BF2CF0"/>
    <w:rsid w:val="00C063D9"/>
    <w:rsid w:val="00C554D3"/>
    <w:rsid w:val="00C60371"/>
    <w:rsid w:val="00C662A1"/>
    <w:rsid w:val="00CD63A9"/>
    <w:rsid w:val="00D958C9"/>
    <w:rsid w:val="00E00161"/>
    <w:rsid w:val="00E24E77"/>
    <w:rsid w:val="00E30DA7"/>
    <w:rsid w:val="00E753C5"/>
    <w:rsid w:val="00E833BA"/>
    <w:rsid w:val="00E91EBC"/>
    <w:rsid w:val="00EC1AB1"/>
    <w:rsid w:val="00EE0430"/>
    <w:rsid w:val="00EF3966"/>
    <w:rsid w:val="00F13BBD"/>
    <w:rsid w:val="00F67D71"/>
    <w:rsid w:val="00F90C92"/>
    <w:rsid w:val="00FC588D"/>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12A56"/>
  <w15:docId w15:val="{05A03DE3-C456-4BEC-A9EE-BA1520364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60" w:lineRule="atLeast"/>
    </w:pPr>
    <w:rPr>
      <w:color w:val="666666"/>
    </w:r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1180" w:lineRule="atLeast"/>
      <w:jc w:val="right"/>
    </w:pPr>
    <w:rPr>
      <w:b/>
      <w:bCs/>
      <w:caps/>
      <w:color w:val="336699"/>
      <w:sz w:val="62"/>
      <w:szCs w:val="6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40" w:lineRule="atLeast"/>
      <w:jc w:val="right"/>
    </w:pPr>
    <w:rPr>
      <w:color w:val="336699"/>
      <w:sz w:val="20"/>
      <w:szCs w:val="20"/>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ocumentSECTIONCNTCsection">
    <w:name w:val="document_SECTION_CNTC + section"/>
    <w:basedOn w:val="Normal"/>
  </w:style>
  <w:style w:type="paragraph" w:customStyle="1" w:styleId="divdocumentdivheading">
    <w:name w:val="div_document_div_heading"/>
    <w:basedOn w:val="Normal"/>
    <w:rPr>
      <w:color w:val="336699"/>
    </w:rPr>
  </w:style>
  <w:style w:type="paragraph" w:customStyle="1" w:styleId="divdocumentdivsectiontitle">
    <w:name w:val="div_document_div_sectiontitle"/>
    <w:basedOn w:val="Normal"/>
    <w:pPr>
      <w:spacing w:line="420" w:lineRule="atLeast"/>
    </w:pPr>
    <w:rPr>
      <w:sz w:val="28"/>
      <w:szCs w:val="28"/>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hiltParaWrapper">
    <w:name w:val="hiltParaWrapper"/>
    <w:basedOn w:val="Normal"/>
  </w:style>
  <w:style w:type="paragraph" w:customStyle="1" w:styleId="ulli">
    <w:name w:val="ul_li"/>
    <w:basedOn w:val="Normal"/>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character" w:customStyle="1" w:styleId="singlecolumnspanpaddedlinenth-child1">
    <w:name w:val="singlecolumn_span_paddedline_nth-child(1)"/>
    <w:basedOn w:val="DefaultParagraphFont"/>
  </w:style>
  <w:style w:type="character" w:customStyle="1" w:styleId="divdocumentjobtitle">
    <w:name w:val="div_document_jobtitle"/>
    <w:basedOn w:val="DefaultParagraphFont"/>
    <w:rPr>
      <w:color w:val="336699"/>
    </w:rPr>
  </w:style>
  <w:style w:type="character" w:customStyle="1" w:styleId="datesWrapper">
    <w:name w:val="datesWrapper"/>
    <w:basedOn w:val="DefaultParagraphFont"/>
  </w:style>
  <w:style w:type="character" w:customStyle="1" w:styleId="divdocumentjobdates">
    <w:name w:val="div_document_jobdates"/>
    <w:basedOn w:val="DefaultParagraphFont"/>
    <w:rPr>
      <w:color w:val="336699"/>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val="0"/>
      <w:bCs w:val="0"/>
      <w:sz w:val="24"/>
      <w:szCs w:val="24"/>
      <w:bdr w:val="none" w:sz="0" w:space="0" w:color="auto"/>
      <w:vertAlign w:val="baseline"/>
    </w:rPr>
  </w:style>
  <w:style w:type="character" w:customStyle="1" w:styleId="spandegree">
    <w:name w:val="span_degree"/>
    <w:basedOn w:val="span"/>
    <w:rPr>
      <w:b/>
      <w:bCs/>
      <w:color w:val="003363"/>
      <w:sz w:val="24"/>
      <w:szCs w:val="24"/>
      <w:bdr w:val="none" w:sz="0" w:space="0" w:color="auto"/>
      <w:vertAlign w:val="baseline"/>
    </w:rPr>
  </w:style>
  <w:style w:type="character" w:customStyle="1" w:styleId="spanprogramline">
    <w:name w:val="span_programline"/>
    <w:basedOn w:val="span"/>
    <w:rPr>
      <w:b/>
      <w:bCs/>
      <w:color w:val="003363"/>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3550</TotalTime>
  <Pages>3</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Jake Janowski</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Jake Janowski</dc:title>
  <cp:lastModifiedBy>Dallis Johnson</cp:lastModifiedBy>
  <cp:revision>77</cp:revision>
  <dcterms:created xsi:type="dcterms:W3CDTF">2023-10-31T16:17:00Z</dcterms:created>
  <dcterms:modified xsi:type="dcterms:W3CDTF">2025-02-12T17:16:00Z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5d7aa40b-40ce-41c9-a6be-7f45ef2fe934</vt:lpwstr>
  </property>
  <property fmtid="{D5CDD505-2E9C-101B-9397-08002B2CF9AE}" pid="3" name="x1ye=0">
    <vt:lpwstr>DCoAAB+LCAAAAAAABAAVmLWirFgURD+IALdgAtzdyaBxd/v6uS/qiAbOrl1VC56HaZ6gCIYhSIxAUZKDBBgTaYhhWBQmya6BHc/RyG5Ajj2PDgiVGwDr5sSIB0vQ2g4IEQ/YQG6j+gg+5TG0r3mJ4EdecjeroF3FoI/DHinB9R0N1I+YXNoyn29se1pfD+9Z+wRZLMSDJac6k8tWmMVcmb0TJyz+hSX2c3ew6zRkPb7cPNXpE2t5ayH3gHjuHYk</vt:lpwstr>
  </property>
  <property fmtid="{D5CDD505-2E9C-101B-9397-08002B2CF9AE}" pid="4" name="x1ye=1">
    <vt:lpwstr>WFjzN5tifWMjF6ZDcWX6wqKHiHpKIw4LNAAdCyAy7s5lt9168PWbAb/AwhWg0/mHybmniyy8vcDqZOLTi2gXeK2F+e7LS52gKM920s0hyoZiPWCj+3R/oxGLOyhc/wUMZVAN9RWj3gdSgZnaX9pSkWoRLNDhKOthRDzh8njjCwN+I584B/RjuIC997qhOadOyPSJ7mb6fNtkSW95z+xYF/Dk05wNX3TpsFzpLTYQXKquh4/LqZk2dXxoWS/f0zQ</vt:lpwstr>
  </property>
  <property fmtid="{D5CDD505-2E9C-101B-9397-08002B2CF9AE}" pid="5" name="x1ye=10">
    <vt:lpwstr>EdCNiO4DU4YmC+sCyXkSOE1zgPdq5UweTINp36l76kzvPJ2rnvrHuDHNbewBfi6FsgVWHY4TeAt1Ks0RuzAs0Ya7KuDYs/eiUy3exRTZ68sEa0wrkQXezaXyIuVN3ECf6GIQB9tBchOUY8B4EPuOZO/V3AEpJ3Q+Ic3/kir4S/lmVztxfEEGc+i163aEqXETqUWuAHdi51UOqccPSkrOGbVBZqkmELMNSrfxkOf74EyVzhPQaGTudf8aBkiCV7R</vt:lpwstr>
  </property>
  <property fmtid="{D5CDD505-2E9C-101B-9397-08002B2CF9AE}" pid="6" name="x1ye=11">
    <vt:lpwstr>UJetWp+D5El4ZnVq+g008e+LhMqKZuZH0RQ9ZMjb4WXUZ+lKJjNlw1f8nTUkiuevURSuM2bEG0zyONfqIIU5xlHJyumyUDdoaX//IadpmVBszHfH/RACq+UbXUn6D8fQfUAdI29voqjmcCFEdiwbI2MisXuLv1+UFugkgdIUS0BV1okrny57EHB82dxZlwTdMcDLdt2VKicyH6Z/V3LDL2sTnBukuctW+YusRaVsIim41G8SGLpOzn7c5UbZPif</vt:lpwstr>
  </property>
  <property fmtid="{D5CDD505-2E9C-101B-9397-08002B2CF9AE}" pid="7" name="x1ye=12">
    <vt:lpwstr>CF6O9vxIk+ijr/MMHE3yDGdkL0fMiN6nenexxU0d/8f+OEw0NE36hjY9zbLPAEzyT2/7DQTBLuoysKajC7iDBxz+3d1w/iZaDaDZ154ZoZJ5KsHSpczqnuEDOl1kMycKTfjJSO3uzABe2X11hPl2o3V3sx+8aPjaU8StHwgxs6WNu3I1gP3qjISjMlcFCuSUbtEhASO1IP76nJx6C8Y+26Sf59Mkb8EXlxj+OPDpwYNk+fF0s87AeU+suEfFq+t</vt:lpwstr>
  </property>
  <property fmtid="{D5CDD505-2E9C-101B-9397-08002B2CF9AE}" pid="8" name="x1ye=13">
    <vt:lpwstr>knOnT+YWlDRWiM/gbbw+Gs2ePrTzBMKfQuoNu8qEMmYyV3v6Nw/nFLawRNT7idzCet6hxXZWz4y2xDE4qe9wyyvTRpMDhA+WCIghPKueg/Hc4iFlVAmeMzUCcd04Ad6sKiXJmXfVH979Z/YaPjbXU2fXFoOsGhFv7XHY/tkQY8u8KKsX08O8jlzGVKJyVLxuyNZ/jmPR4n4S1jFqAmogZ/LIX0KWa5AjiUIjdjX8doo9hL13cAmJKJ/YLj83gDc</vt:lpwstr>
  </property>
  <property fmtid="{D5CDD505-2E9C-101B-9397-08002B2CF9AE}" pid="9" name="x1ye=14">
    <vt:lpwstr>5qfDCsEOtZChZvO646VVU0flZ1Nxy4pD2mxmNWQnfN82c38MSYNz+wVqPMal0ywfj5Uz8EUsIywqLYvDeQU3jPHYyVxZhcy87uNaUH1Ci4nEttf3WR8DxBwSr3sadC15UidOIxZu+9MNZT+5XYdW/WR4ZqSBHEB522M0pxVcggG+Z+/L4QBQUY6hcWKUIQcRMZBwtrphd/Php7WUhJD3HItTynaxenDEVVyAQnf1aLEfJM0NXtmQnoG/xuOkO9V</vt:lpwstr>
  </property>
  <property fmtid="{D5CDD505-2E9C-101B-9397-08002B2CF9AE}" pid="10" name="x1ye=15">
    <vt:lpwstr>/d+/yLTsZDKMYJu4L8cHWRe+lLClrcFEnqjzPC14yxznSwYDTrSE9ErNrw86MdQJqI/ScZSuoU7bsJ9embyICRYbKfud6+c3qzB1u7Sr4dvy1Th7oyYeXYhZBrCdsae88m+sg4II6Vc8zWl88+1eiKTHnsvYxol1OIkuWUefWyhCxB+u2C8WIT/K2sTKGrz+15XcP18wCuWySw58xfd3cmaWeGbQDkP5tintiFYjh0kLXjaa1j0N0Wqt9uAh0Tg</vt:lpwstr>
  </property>
  <property fmtid="{D5CDD505-2E9C-101B-9397-08002B2CF9AE}" pid="11" name="x1ye=16">
    <vt:lpwstr>Ee+k7dhGGXOheisWSkBGj5Sln9if0EmKLEAAAUaV9uCv+xsNtuRmWfTXKFMQW39yJxMMpKqodl7oZ24WH7QqAxGu4wnUMRJsdp3SYHTtVDfa/iOTSR2ShzkRMS5k9ukNenGewshGkoeyrCdMoIWAYLVzXbGygL3ny8yd5X7bAETvgheE9qA6zCSdyjjRySV6HVr1OyKqvK6JMxvWP6ew0N8f+k1IlpbIjGCWSvAzinwjsXALn+adDc4Ko2OFLCp</vt:lpwstr>
  </property>
  <property fmtid="{D5CDD505-2E9C-101B-9397-08002B2CF9AE}" pid="12" name="x1ye=17">
    <vt:lpwstr>b2egP/HfxTCjcnT3rFxbvb9Ls6Pe6nhEZkmSZUHhEDgwBpz1J48mx6yIs0/BuFRbtXteF/M2XVHG/sufJyHPSFhVUIATj53ZqzvkdAW/2H0vItRp9Ixj6R4wiinGcRFk35F/FM1XUKeUihXGG9NoiHVXgV2B9k68B6VwK0tWOueaoFhqH9CoPglprE/N986jCjgg9xN4EZ6ObXbag6Yex+xeenyYNX8Et5fO9uGGovzK3rh8LacEUSiuRKvrAGU</vt:lpwstr>
  </property>
  <property fmtid="{D5CDD505-2E9C-101B-9397-08002B2CF9AE}" pid="13" name="x1ye=18">
    <vt:lpwstr>wuQ3+Br+pURMBFFVjG1KjdOXxO9Jjx0zvaOpAxlfwN1DArI/IPhNWSoEp0cUhXpWsy9Y2w6gndsgneCH5EhDHrWg4JiRGnb/+FFa1JO71Te1z/9a+JXh2IREPNHY0l4jC0yFb287L+Gu99yyRhdzotXQifj413qsvqy1kfRcSKpZZj9FxTLBjRoP8gPtIblsb/ZDnH0QGADWmpQMz+yhXGDFU2wtpStYGO6or/fcjPk9M+4q+DdZtFfBwTh7ZQe</vt:lpwstr>
  </property>
  <property fmtid="{D5CDD505-2E9C-101B-9397-08002B2CF9AE}" pid="14" name="x1ye=19">
    <vt:lpwstr>CE7PY+GDn/oQk8seUbs/VmWW3fjXwQn2Yuos4j0H5AnSsAWlXrXiiHvHB+kZ7rEzuH9lL812II/kO4PLAjs5frXjm9f96UK0vZ+X2aGvXpv9lh7dbfYAXu3yLtdaU1047zf+50R1GODcnLOfEt+U/xxL7K+hd3mepGw8vTy+wAEQ++zCIfoUuEyPRr88q+rxTnOFYeS+M62KWhr5e1k++tNmHMpSfZ7p4ivNhiDL1vEcr2eptUlPym8snWwxv5Z</vt:lpwstr>
  </property>
  <property fmtid="{D5CDD505-2E9C-101B-9397-08002B2CF9AE}" pid="15" name="x1ye=2">
    <vt:lpwstr>v+lfibUKRnvVSmRvKfZfSeYm+YDqeByIBkdK51JJic18UXMlrv4EP0ipN+oB7H5xSOnvpWyRJUYOlNxRzJIUWQv1pd1umkh/62266aDgeFUYrS9M1g9ZckFFd7ZPO9TlY40Ff24pFPjMEg/NE69Mhdb21cWnhrN0pNuY/rRMmsFWdDdhW02dtBSX6IWCeobBAD8g75BWLu2e0HmX/Pd570jLupKeGrC1mrc6gnQ4lO/G+Pwh6jQXUj43f05rrcT</vt:lpwstr>
  </property>
  <property fmtid="{D5CDD505-2E9C-101B-9397-08002B2CF9AE}" pid="16" name="x1ye=20">
    <vt:lpwstr>BhDrDJ1yBtFVsvuKW0eJyAO8My4cU3DUOxwKr0nkGQM2YriVnV7xErw/TeBoKrQ3HM9jAslBmUThLRUnLZ5NgEG5CN5F7V82eg8qbD+M5fF6QSLhMZ7hqinAu/A2olvqFfLSEWEsBLjtA+bm2g32R/B56JAMLvgURRLKlEV8HQ3Ljp5bfGhJ/6FkGYyhhyHD7bpplCEOuDEQNkYKR9NLjBTbWR85rof6WyZs8BEetoHW8x2qScF4N7V/y45EvND</vt:lpwstr>
  </property>
  <property fmtid="{D5CDD505-2E9C-101B-9397-08002B2CF9AE}" pid="17" name="x1ye=21">
    <vt:lpwstr>8evTP83glhAQtspS0tuTZGjn1pjmd9J+DIUGvFpt3k1ZWqwn9ki0yAXhHafh3oWXvR3x6ADDqpo92VCxkNvO3sFYggB00HICM5VU1hjFlKNiNYBL5WYNQzaOky6pc2xdQLkA0ICd12p11axqF2zAHbJekkA7aX8NLbMwQ1sQ4PvD4a7nE8McjAI80fUdlwThPprItH3EZ5jthWIHiMRNeAO8JgeuezX6KfbNL0LtOIjE2+RFGy33Um2PSmj8iKh</vt:lpwstr>
  </property>
  <property fmtid="{D5CDD505-2E9C-101B-9397-08002B2CF9AE}" pid="18" name="x1ye=22">
    <vt:lpwstr>79WPWmvooFSskOExCGMewntfUPZijFXDb95Dey+66SOH7RTgqIQG827VhyvrLgS1A9Rf3GqoxCnu5g6xb2xUhPmcLu7FsGtw1vnLc789xJEdCJPnUNZSaXEhUBYVJDUnmmbhU3vp10uLKDbeKz8SFs+6/vBgWMrz2WwpttiOTVslUv4tP5KMf4Z2xLCKOuDCzYaETXHzmWiFjOPL6Gl1fuyp7FhV82nlFVpEvS8CtmYfmYJfS0MP5HOrTGFVwvS</vt:lpwstr>
  </property>
  <property fmtid="{D5CDD505-2E9C-101B-9397-08002B2CF9AE}" pid="19" name="x1ye=23">
    <vt:lpwstr>Ip/uCfo4xdfMx3j/Qk14GkyLuEPCzNEQgpThG8M+nGn6ZV0GEKm8bSxAOWZaKg7/AwMDlJL1DrpTpiSmEjy1sOcpRTp50Lt3/Q0ZAkt1X9rn+vXJYzPVYzagAq9xYhopYjKXLOL8w8SuF2Qz15sfzwkfn5Wzx2eGsb1lxTwnsrClI2wsQD9NPEiBzhHU1x4ChyVjefeNYsv34Sjo+LQubD61B1wSEPr29UmB0WP/FlzjjTMX+TaSefTVIDksq80</vt:lpwstr>
  </property>
  <property fmtid="{D5CDD505-2E9C-101B-9397-08002B2CF9AE}" pid="20" name="x1ye=24">
    <vt:lpwstr>dD1W1Hm7HnLSTZ1iFAzU/HbMNEctEIP1ToNceD/9og5ecrRcsAx1snrnq/WR8OsYNVx+pm1dcjOb6ZwPP5p5xFpboJSfcIDNw+DDaERvguINhr+8SZXB78fMpHBm7NnnPh0nMEj3dgggbQoKhb0q/x1dHiTmm4dMehmhC/hoi2qH+gwl1D6SbW1glwoLD87DEJmH0fmywpiOc09v7wJis4qUEoYHlg+KQ7y4AFYrBmrz+Yq1ZcKZh86v5LF/i3w</vt:lpwstr>
  </property>
  <property fmtid="{D5CDD505-2E9C-101B-9397-08002B2CF9AE}" pid="21" name="x1ye=25">
    <vt:lpwstr>IPQOEh/uz/3LMCgeG/UsPIy36HW0hTqeNlahzcW6qGnSXvZ53+/mrsf1tfuxO1BY5gZrDdeFsUFHR55miFSz211X/7qtI3rTfQytET0hjAKGTc6KaxfhZ7ZGI4d/urkhXMq+dvq1JLOePjaW2+itg1nPdzwSm6RcHlwmELgkI/KHkmCwAarZDeMS1zrbQN67Uj1a4f+pR/TYDOlUoODEYZSCJUi/u9/t9ac4lFPsCABhGc2dWDX0Ilj8H4Q0f/u</vt:lpwstr>
  </property>
  <property fmtid="{D5CDD505-2E9C-101B-9397-08002B2CF9AE}" pid="22" name="x1ye=26">
    <vt:lpwstr>PvDfcZF9A5OUlA4MR2KL+yyuO38ywNU7Ge36HmNKRTMlldHDLdde/xfNfCMFjQ0/kt1oKBkUPnz4ZDrAVsfwE97LS2ZAR6EQ/h5EtSOoNdf4mz7CoOyJWb7UXUJiZDcOvo0FJh3GFms+BDBcV9KkIYnEy4/NJQ5vMpmyQLFwBYwy3Ly+ldYmUt/mEPgSzoQHdDmCV/1mXL+FynoOuXaCkDxd/Y6A1pvo/Wx1x2Lo0Xl6QncBYogv6xF4nLrJMM/</vt:lpwstr>
  </property>
  <property fmtid="{D5CDD505-2E9C-101B-9397-08002B2CF9AE}" pid="23" name="x1ye=27">
    <vt:lpwstr>hjBqJLp9ayNp5kvZmcvzuqhcXcAqe/sRoA/2ph/B6MUayfc+P6IDQ2v6dyz00UtBWaWEx+1oGIGZ4+Q5qAfnc7iUeYTeR9AxbcNq6n9Qaz/kYcAwqIDRlxAmD97vchcw3ZTe7Fj9VUjNX5ZYlZ/YQZSVTrx4OaromB3YEz+5bwZh7RchmvTp6OUrcxZo5V2DV7p3mtTf9CfvGI+FtyixKtiUFbUeHEK3nmPSoLOFrlLZKmYpb2GL+gKriBMrTaO</vt:lpwstr>
  </property>
  <property fmtid="{D5CDD505-2E9C-101B-9397-08002B2CF9AE}" pid="24" name="x1ye=28">
    <vt:lpwstr>dsn4s+mhraW1CZVG5FS3qH3FGxCoj4LyA2/0mEXS+EIUIEStTA0pQ5Wjm06skbx5l+/eqWsAEAYwVZvNrUsaQKPwG13PztX8RatYyQ/3EbXMAazJfczf16g//ELNv80dSrirmrY1TR3cj/GkdEPhGjmUKM/SLCK6krrTeNZqOUpAYkHzUwRlDHe4/ubQVj5kNuNUY7KS4UOuBwcC2eYTFv77WLZWKGfzesZ9909u9iene6IjBWPzR5WPj8dmFEw</vt:lpwstr>
  </property>
  <property fmtid="{D5CDD505-2E9C-101B-9397-08002B2CF9AE}" pid="25" name="x1ye=29">
    <vt:lpwstr>bIZT5+LdvELJqmJksf/+FDV4CeMk3U9JeCdi9eWXk5D0pmsXRM8xfQ4w7B9MgKqUjohC2XqvKm6xCNwucgZ5zbGEn42elL+eqrj8ZAUe2AexatI+eOQBhwid2g/aIobsKLhEgNbXTsdiT+fkFNRTSwMmhFPWn+PVerpxxYxJvOo1S5vD9ieOwKCO0ybIUD9oW7PyPaXtBHagUt3KFyDndlPhQ0NFPhOM26X+QDki1/rICgz2O50D47VLVYGKg0z</vt:lpwstr>
  </property>
  <property fmtid="{D5CDD505-2E9C-101B-9397-08002B2CF9AE}" pid="26" name="x1ye=3">
    <vt:lpwstr>79mTV1+NpHEZ5g6eJv5vfKXEMptXcBGurRLwJdKq4JyyrdpCwBHkM8PRobJvHzsoZvYk1QjJKmVMwr0afwOrsW6oJU1YChzSXpao8+VquZ3OaYIb9e3qS2D+CVQHj3lFyU+GYdt65+yZ1xOyf4wZAE6grBCulBEt5Ww3kN9L+KEKwFOr+0D9BY0ZZq7OZQpTv2pnSRtHntuGqCB78U+a4jL1XipIOqPa4dlyn68DIPlVSomOITgrgZDFHpWTS8d</vt:lpwstr>
  </property>
  <property fmtid="{D5CDD505-2E9C-101B-9397-08002B2CF9AE}" pid="27" name="x1ye=30">
    <vt:lpwstr>McNULYh9oR+0f4kXoNV0/tppk8kQh7xjLIjXTq+Jym+/m0GC7ZxFA9OPDndxOL+IO122stDY/O04BDLKtfrvwUZSjKYVacGPZPfcgtNTeWuC9NNeFYMBJ4dtcdz5/ANxCCuqnNy/BPlRGAwK3fWuZ+ce44+Nm79GWVcgUSkzQDSl7e6tZQ7hhN4jBGGU40hmmv8Rwv4Kybw/UOEv0IRxyx5KATy5adXG2Jk/7dZ1O5hk8FQseGVSCb7ZKF2ZypL</vt:lpwstr>
  </property>
  <property fmtid="{D5CDD505-2E9C-101B-9397-08002B2CF9AE}" pid="28" name="x1ye=31">
    <vt:lpwstr>BC3sj4BmVGBtZNSv+Zl2LStlAPQMKT8ewV5t1t1EIIaMQ0vco351FvI27kWfc1deKRKWOexmGkWJf16s/4acRYOpEDzbY56j9Ht0rT10zDnZ/J6Y57nNLVTq/fMiFNvyv2rZ05DXGv/a5tjwiK98P6NoXPtawX1d75VyJozzGwcONo8cqNL6ITeiUf7wTiMN+iuINeOTyn8xNw8z/XCfr2v5OGBijQXvoRW5nlwkTbqrg6AY4JpHeogadLx3GCF</vt:lpwstr>
  </property>
  <property fmtid="{D5CDD505-2E9C-101B-9397-08002B2CF9AE}" pid="29" name="x1ye=32">
    <vt:lpwstr>NMvVBhkfVW2T4ODL0EdXnZOcbGiPurGGKTW/Z+Ufr47ljVFyXZ8IRC39UMFX5C8oDU5hA1QSUQkBeXML1OCtdOsBUMzoVvqP2qMM2BmgA/FBK35qnoKcHzurK4fDPR7D9XeaPBq91cISicuUI0PtuWjCbuMMyR+wCk/c1xefmoD+B8rhQQDJspWWn3F1Nw80SP/FtX8omq/Gj480vDGDCRh0zUcVrOP0E9TDJSCIq+zE3qVDUXD8hIgqNVJBz9j</vt:lpwstr>
  </property>
  <property fmtid="{D5CDD505-2E9C-101B-9397-08002B2CF9AE}" pid="30" name="x1ye=33">
    <vt:lpwstr>LlV5NBoMFXH1qJ/K9Xs2sodcvpJMhsSswv5Ez0Sx6uKU/1+4dep00GRRY0kKEj9epvLBMZMmrpD8W8WAsPlhGv4Cl9KxOzHrL/bE5CoMyPEMZuGV7avZubqF/Qlp/LAizp2GSGhBOX4W1xISsjTB19vGK2PpWz75+bEn7nPXnk7+GQ4V+iCmp00+BQTlleH3Q+npWBu9GIlEUaB+TdC9AiuUcHhsPByDts6JCw5Vj4nNAtoELr2W3Fn8BgYvOcG</vt:lpwstr>
  </property>
  <property fmtid="{D5CDD505-2E9C-101B-9397-08002B2CF9AE}" pid="31" name="x1ye=34">
    <vt:lpwstr>gFBpJ13iAE15HQaRdz2ViAtAAIsPwtu9d26p/1AseeboWSn3CWQYNE21w24uiyDdJFCquzftPfsxKPqs+mwzR1XpvIx7oWk/SwweVyevF/4Ywr38Lyuqv30brnYKE4WiPqrA6wfxoR8KGUTATOJcsVJpk/wO1vOH9rxlRfaZVoOxQktsVn+wMa3QvHKOoWM9teG8p2fz80iEvQ7Y+Kcr+6cgTCduU57+p6+foWrzWj733wbCBTyrjRj2bo+6K8h</vt:lpwstr>
  </property>
  <property fmtid="{D5CDD505-2E9C-101B-9397-08002B2CF9AE}" pid="32" name="x1ye=35">
    <vt:lpwstr>cm0vrnU+3rUOBwf9vY2xAiDdn3WZJrVcx1WR0WK37S3TmXkNgbE12/vjSmb48pkvag59QF0M8/76D59G9/LLqjjbUCR1zvZN8Htwsu5eqkEOXuYt4PM4/Y1gJC9ox4KMoT/VTDrSMnrZjjoQR4neeWMZi68GXGMIMdqAVFbvNkvqdBXsgXAIOauwGe7XASrFwS7fDQY/7YIhgXsWxa5633GmusONPBPnH8CHuYRR+0+9aR/ZcBgiiKwgxqfVVYl</vt:lpwstr>
  </property>
  <property fmtid="{D5CDD505-2E9C-101B-9397-08002B2CF9AE}" pid="33" name="x1ye=36">
    <vt:lpwstr>E7muUg9eqeLQj6EeyBBn5Qy1Cm3uguruboSvagbY+LtlsjNZjKcWna7SxnLjM6sHz2H+M9fEoDrcps2iuoGsme3tU0kcbSPiFTAv0Y1M4N8uY06dP9AyQH0wFOInZqo+rgJshYGx8Ebw96fNROeXt4O38A7Xzo7GGj8QRkZh4y2kBE6ANj2X7qBy+3DTfvW9PwJrBmz9CfOmWlq/We9H2uRupu1e/dEE8BsBzF+JrHeJfTZ4HJ8Oq2LUwrVXqh/</vt:lpwstr>
  </property>
  <property fmtid="{D5CDD505-2E9C-101B-9397-08002B2CF9AE}" pid="34" name="x1ye=37">
    <vt:lpwstr>SLDLfBkOwmVT3bDQubV9gsobEMNpcwjlNFzVon80+yKMTYkeOba/4v/GwptSZP/T5hR2pv+nDTNxx4mitsYhw6OVV+alDgdzX9nmwDIXqoejyZ8wc604GXJ+kcXuhwj0C1Sp7pCBxty6oX4AENmC87p9NGBMi0ToCASzCnTONX49Yv+o0jU/aVm2jqwQSNkhTeGsZwVwngiUpMf0CH47Vv0ePBxpdCWfjrK9cLt4y3KUUGsJjKDJOYKZnF0b4Ky</vt:lpwstr>
  </property>
  <property fmtid="{D5CDD505-2E9C-101B-9397-08002B2CF9AE}" pid="35" name="x1ye=38">
    <vt:lpwstr>eyb4dXX+v28vqZW1NLH2I8SqEjqAHUE05TJW2I9RXllC6hMq1El1vz5BK5dBsNXf6WYWSzg8lQOi1dlM+R+N09pdCVJJy9SlQtHGvhKO912kVnH+bsMKTKaA6uhKGfrqimAgD67ZGBiMT9yvyCbEGjT3hgFPexsxx0RklY03g3Sr3Zc3xNJoLwa0cPFaSXUaW3BPsOLTo89ynRSJyfjExjYlzLS5uy5Wpgiv4jf+aesVSBvpE0eLZ+VgQNuLZ+N</vt:lpwstr>
  </property>
  <property fmtid="{D5CDD505-2E9C-101B-9397-08002B2CF9AE}" pid="36" name="x1ye=39">
    <vt:lpwstr>dJlel/aMzG8/4wiy9HebmPU5R5+8bpAtfVx55tfZcBZWnDfo61MPuZFMQhhWelJehMK+ZGDdSWBvaYa4hVvaqWdBcaV8/QlQ5vR2n9NbhWLpQ5MmPHZoNRqaNuGe92zr8L5z6zmezEwP5h9ZmEzYNFp2VyOtaajHVlgp3+gk+8w1mb2AjfnvGedd8wTDajTdfl0dmksm2nvv7H5OhfanfhnFs99aPPDY0DjzPNfL+/nnuowf/BQuY7/fdlVg9xY</vt:lpwstr>
  </property>
  <property fmtid="{D5CDD505-2E9C-101B-9397-08002B2CF9AE}" pid="37" name="x1ye=4">
    <vt:lpwstr>4wZlW3b1GA7eHtlqQJ7zgxptJ96h7G6G50m1XZvKORYZM8zDfstKSTbk0ujkPxhAjFIZSs9m4BWkSgXKQ/RoZmn/HWb9pQVq/go1uKU9pmlTkceKuHuhnDKqUtvet/Emui1QmRj8lxxQjSczAen2vOZAYvI/XyTpxB43g/ROkarF0UYWmRWynfPjSHLeMyZGUFihQkN8tj7pbFgKkT+xrruGPFJt4xvoPoj66qf2LH7OT5OWMulA+GXR/iA+FbR</vt:lpwstr>
  </property>
  <property fmtid="{D5CDD505-2E9C-101B-9397-08002B2CF9AE}" pid="38" name="x1ye=40">
    <vt:lpwstr>pQTEs1nOUxohC39v11JDBbEPDajD1Un7c/NuI/SCXxUiWqT3wzrQqzcb8Nl6Uy8DuftKnclW069+fH9WvILr3eeIl76bvUUAELTfIIZi7x5RhDIIzP8RMsqvX7xmvCzhcbIQfnojUpy/RCfjdVqaDVqOJEClPbj3YXGv2hIJJqlgz95ITbjOf7qQvRhdk7gmr2Z+cKQF20l1e+FbHLMk+lb0meCPU0obCWN9dz9cdfp5wQy7Aa0gW2ke6sA8qwR</vt:lpwstr>
  </property>
  <property fmtid="{D5CDD505-2E9C-101B-9397-08002B2CF9AE}" pid="39" name="x1ye=41">
    <vt:lpwstr>Q3YpJlfEFP29rM/1mdYU/Xl1KmJvyRgTg3x0msAHgGRonQ8zsOf5WLPX6THeAtGMjjMvsbhPNLhkGpfcT5GVA+GA78tdq9Dtux7F+619Efk+spa1cTwnKQEILKWNU1N1DMZIHukDP9EpjV3LMqfdvcSim5awK+2sPj3yX3lWgKp//gtHZnRKTVzjTeDMob9gboDU6z0PY4irbmeMUINuniKFpq4rUOAcNvL8gRpmAuH2I/CEuYCks3qLnWhZiXh</vt:lpwstr>
  </property>
  <property fmtid="{D5CDD505-2E9C-101B-9397-08002B2CF9AE}" pid="40" name="x1ye=42">
    <vt:lpwstr>qlSl1JP18C+Ja2uiXn3XpybZBgavgpG6MzP8BFZqlnt4R7k4M0GcbC4V5jV9npBSY+/s5kMPIbUtq2c4tBfC2WByWEPAJjT2OW7yL3I0pMeqQO5y2uoBrUeUPALmGZK5I7xnKmT/yxndg2GkPqdZalRw/MKvoNDVAgN7NiQjw7anMs83//A24ryWMMKgAA</vt:lpwstr>
  </property>
  <property fmtid="{D5CDD505-2E9C-101B-9397-08002B2CF9AE}" pid="41" name="x1ye=5">
    <vt:lpwstr>+Y5qO70qWt0zES9wMxmO96jHftQfx0aZ9uoX9/ZAlWz1mjS3l+r4wQPg6ufQ8VKF7vp08xyU6nmaXOVv+jgcwncf431UHriDXOCyw72nbUruD1ZqYfZw8bnBA5rUbhCYI5GiDyMxAMbbQsD8qadCKbVdrDQJ3WB6y9can/2JVCZREAS7Wx545GehLEeNJTMwOK9xKG+p4Y3ve/LM41+amh8S4fXy6J/dSxxDscdTJz6jQn4OEu1nuJnkKO8wAUp</vt:lpwstr>
  </property>
  <property fmtid="{D5CDD505-2E9C-101B-9397-08002B2CF9AE}" pid="42" name="x1ye=6">
    <vt:lpwstr>+4YQQVofjBArcKjj593BHKZWW0A+LWMXc/LnFqqYHS/EKqu/LlZBZ1nOc+0Z8cUbgrqDX2v+X4yUjungEdo9cnIPw1J9bw7dAJ1MeAmDSJYLzI4fLgNFuzEaTYkJc4eHhaUWNUQJKNzPxnuzod+ZMhvRfST6jKugtfolLMfjfC36t/r2fNVQRl6sUdpeSP+N2TgavoFV2HVRFooAdlCpoYDJVPyidmCY90yxyU8cjmdZ2ecP6w1n8YJiHiERNcG</vt:lpwstr>
  </property>
  <property fmtid="{D5CDD505-2E9C-101B-9397-08002B2CF9AE}" pid="43" name="x1ye=7">
    <vt:lpwstr>om6NlMM7WtUjloQphFR45P1izk6XjyizOWKwwClrmwhpGEeBFL6HIkD8Qxt5IdzxAsa2po/+0zewQAftUrESSEAfLcsYwYfTddzxN15p9NrV5m3x7GJksXKdujMzuX+SdBtKs/IQGhoZOKB+dUgZ2W9wQAPcJtA2KMno8FVFp3yma48rund4u94uE3U1JkVZBWawjdL4/i3vLx7/yQFGYFJjhYhOolfx0kxjfSixAb6OqLeQIdE1czumrzAphkr</vt:lpwstr>
  </property>
  <property fmtid="{D5CDD505-2E9C-101B-9397-08002B2CF9AE}" pid="44" name="x1ye=8">
    <vt:lpwstr>t3bRsdTUtuFhRiaWeCKZANAcrrByI4xPNE+OvHmfRRGlEH4T1a96JbJ86IWwiYaLYsTgxU05iiIho2y9wL1mZwbnDjb88Fttjf8CefCa7TbBJxRn1elWDXAmuxsPQyN/HPTzX3BJsFcjHN57ol1PcFiMI6CPNkEjbwtST+0eoxBwVlEbuWaSlNbqVFQJ/NRTAjSEjX51siQA9lREoWaNivbvoKm8BuXKHrlhB6wxiWA727+4B53rjCbTpq3PNeN</vt:lpwstr>
  </property>
  <property fmtid="{D5CDD505-2E9C-101B-9397-08002B2CF9AE}" pid="45" name="x1ye=9">
    <vt:lpwstr>BrX4iTmcsM1Rq3tuZ2eGJoRzyb7ZivcwYkMotNIW+ZHgZz1jXFj3Fg0kpyWSdra3RYnD3x5Rqfy8I+ZcJqueArJc48EiUYGw/37ORKX5f3/h3IoC10OQG0EhW+Qas5DfUE0Ye2ueK+TLiq1zqN0zaBDAVmywbhfhxbVFXd77TPouNc24zhDg+MJ9a2y5HXyODvoG51XrIOMoaooCAa9F70CFYICqw33r6bDSpHu7X7l0YXcRADNeMc13tb86I28</vt:lpwstr>
  </property>
</Properties>
</file>