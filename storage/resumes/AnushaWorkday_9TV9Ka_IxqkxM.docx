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E22BA" w14:textId="372C1C57" w:rsidR="00320F58" w:rsidRDefault="0055691E">
      <w:pPr>
        <w:pStyle w:val="namePadding"/>
        <w:rPr>
          <w:rFonts w:ascii="Georgia" w:eastAsia="Georgia" w:hAnsi="Georgia" w:cs="Georgia"/>
          <w:color w:val="2A2A2A"/>
        </w:rPr>
      </w:pPr>
      <w:r>
        <w:rPr>
          <w:rFonts w:ascii="Georgia" w:eastAsia="Georgia" w:hAnsi="Georgia" w:cs="Georgia"/>
          <w:color w:val="2A2A2A"/>
        </w:rPr>
        <w:t> </w:t>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Georgia" w:eastAsia="Georgia" w:hAnsi="Georgia" w:cs="Georgia"/>
          <w:color w:val="2A2A2A"/>
        </w:rPr>
        <w:tab/>
      </w:r>
      <w:r w:rsidR="00497C22">
        <w:rPr>
          <w:rFonts w:asciiTheme="majorHAnsi" w:hAnsiTheme="majorHAnsi"/>
          <w:noProof/>
        </w:rPr>
        <w:drawing>
          <wp:inline distT="0" distB="0" distL="0" distR="0" wp14:anchorId="32480B06" wp14:editId="10DBC1B8">
            <wp:extent cx="1473200" cy="771525"/>
            <wp:effectExtent l="0" t="0" r="5080" b="5715"/>
            <wp:docPr id="1454391541" name="Picture 1" descr="Workday Sees Continued Momentum in Healthcare, Helping Healthcare  Organizations Drive Transformation Through Operational Insigh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40085" name="Picture 1" descr="Workday Sees Continued Momentum in Healthcare, Helping Healthcare  Organizations Drive Transformation Through Operational Insight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73200" cy="771525"/>
                    </a:xfrm>
                    <a:prstGeom prst="rect">
                      <a:avLst/>
                    </a:prstGeom>
                    <a:noFill/>
                    <a:ln>
                      <a:noFill/>
                    </a:ln>
                  </pic:spPr>
                </pic:pic>
              </a:graphicData>
            </a:graphic>
          </wp:inline>
        </w:drawing>
      </w:r>
    </w:p>
    <w:tbl>
      <w:tblPr>
        <w:tblStyle w:val="documentskn-mlf9parent-container"/>
        <w:tblW w:w="0" w:type="auto"/>
        <w:tblCellSpacing w:w="0" w:type="dxa"/>
        <w:tblLayout w:type="fixed"/>
        <w:tblCellMar>
          <w:left w:w="0" w:type="dxa"/>
          <w:right w:w="0" w:type="dxa"/>
        </w:tblCellMar>
        <w:tblLook w:val="05E0" w:firstRow="1" w:lastRow="1" w:firstColumn="1" w:lastColumn="1" w:noHBand="0" w:noVBand="1"/>
      </w:tblPr>
      <w:tblGrid>
        <w:gridCol w:w="6880"/>
        <w:gridCol w:w="3460"/>
      </w:tblGrid>
      <w:tr w:rsidR="00320F58" w14:paraId="03202501" w14:textId="77777777" w:rsidTr="003258CA">
        <w:trPr>
          <w:trHeight w:val="5830"/>
          <w:tblCellSpacing w:w="0" w:type="dxa"/>
        </w:trPr>
        <w:tc>
          <w:tcPr>
            <w:tcW w:w="6880" w:type="dxa"/>
            <w:tcMar>
              <w:top w:w="200" w:type="dxa"/>
              <w:left w:w="0" w:type="dxa"/>
              <w:bottom w:w="0" w:type="dxa"/>
              <w:right w:w="0" w:type="dxa"/>
            </w:tcMar>
            <w:hideMark/>
          </w:tcPr>
          <w:p w14:paraId="2B8B0C19" w14:textId="4C89AA59" w:rsidR="00320F58" w:rsidRPr="00DC14D3" w:rsidRDefault="00D95B4C">
            <w:pPr>
              <w:pStyle w:val="left-boxsectionnth-child1tablePadding"/>
              <w:spacing w:line="820" w:lineRule="atLeast"/>
              <w:rPr>
                <w:rStyle w:val="documentskn-mlf9parent-containerleft-box"/>
                <w:rFonts w:ascii="Georgia" w:eastAsia="Georgia" w:hAnsi="Georgia" w:cs="Georgia"/>
                <w:color w:val="2A2A2A"/>
                <w:sz w:val="40"/>
                <w:szCs w:val="40"/>
              </w:rPr>
            </w:pPr>
            <w:r w:rsidRPr="00DC14D3">
              <w:rPr>
                <w:rStyle w:val="span"/>
                <w:rFonts w:ascii="Georgia" w:eastAsia="Georgia" w:hAnsi="Georgia" w:cs="Georgia"/>
                <w:caps/>
                <w:color w:val="2A2A2A"/>
                <w:spacing w:val="40"/>
                <w:sz w:val="40"/>
                <w:szCs w:val="40"/>
              </w:rPr>
              <w:t>a</w:t>
            </w:r>
            <w:r w:rsidR="00DC14D3" w:rsidRPr="00DC14D3">
              <w:rPr>
                <w:rStyle w:val="span"/>
                <w:rFonts w:ascii="Georgia" w:eastAsia="Georgia" w:hAnsi="Georgia" w:cs="Georgia"/>
                <w:caps/>
                <w:color w:val="2A2A2A"/>
                <w:spacing w:val="40"/>
                <w:sz w:val="40"/>
                <w:szCs w:val="40"/>
              </w:rPr>
              <w:t>n</w:t>
            </w:r>
            <w:r w:rsidRPr="00DC14D3">
              <w:rPr>
                <w:rStyle w:val="span"/>
                <w:rFonts w:ascii="Georgia" w:eastAsia="Georgia" w:hAnsi="Georgia" w:cs="Georgia"/>
                <w:caps/>
                <w:color w:val="2A2A2A"/>
                <w:spacing w:val="40"/>
                <w:sz w:val="40"/>
                <w:szCs w:val="40"/>
              </w:rPr>
              <w:t>usha</w:t>
            </w:r>
            <w:r w:rsidR="00DC14D3" w:rsidRPr="00DC14D3">
              <w:rPr>
                <w:rStyle w:val="span"/>
                <w:rFonts w:ascii="Georgia" w:eastAsia="Georgia" w:hAnsi="Georgia" w:cs="Georgia"/>
                <w:caps/>
                <w:color w:val="2A2A2A"/>
                <w:spacing w:val="40"/>
                <w:sz w:val="40"/>
                <w:szCs w:val="40"/>
              </w:rPr>
              <w:t xml:space="preserve"> P</w:t>
            </w:r>
            <w:r w:rsidR="00C9287B">
              <w:rPr>
                <w:rStyle w:val="span"/>
                <w:rFonts w:ascii="Georgia" w:eastAsia="Georgia" w:hAnsi="Georgia" w:cs="Georgia"/>
                <w:caps/>
                <w:color w:val="2A2A2A"/>
                <w:spacing w:val="40"/>
                <w:sz w:val="40"/>
                <w:szCs w:val="40"/>
              </w:rPr>
              <w:t>ayavula</w:t>
            </w:r>
            <w:r w:rsidRPr="00DC14D3">
              <w:rPr>
                <w:rStyle w:val="span"/>
                <w:rFonts w:ascii="Georgia" w:eastAsia="Georgia" w:hAnsi="Georgia" w:cs="Georgia"/>
                <w:caps/>
                <w:color w:val="2A2A2A"/>
                <w:spacing w:val="40"/>
                <w:sz w:val="40"/>
                <w:szCs w:val="40"/>
              </w:rPr>
              <w:t xml:space="preserve"> </w:t>
            </w:r>
            <w:r w:rsidR="00666508" w:rsidRPr="00DC14D3">
              <w:rPr>
                <w:rStyle w:val="documentskn-mlf9parent-containerleft-box"/>
                <w:rFonts w:ascii="Georgia" w:eastAsia="Georgia" w:hAnsi="Georgia" w:cs="Georgia"/>
                <w:color w:val="2A2A2A"/>
                <w:sz w:val="40"/>
                <w:szCs w:val="40"/>
              </w:rPr>
              <w:t> </w:t>
            </w:r>
          </w:p>
          <w:p w14:paraId="105BDB00" w14:textId="77777777" w:rsidR="00320F58" w:rsidRDefault="00666508">
            <w:pPr>
              <w:pStyle w:val="left-boxsectionnth-child1sectionPadding"/>
              <w:spacing w:line="400" w:lineRule="atLeast"/>
              <w:rPr>
                <w:rStyle w:val="documentskn-mlf9parent-containerleft-box"/>
                <w:rFonts w:ascii="Georgia" w:eastAsia="Georgia" w:hAnsi="Georgia" w:cs="Georgia"/>
                <w:color w:val="2A2A2A"/>
                <w:sz w:val="18"/>
                <w:szCs w:val="18"/>
              </w:rPr>
            </w:pPr>
            <w:r>
              <w:rPr>
                <w:rStyle w:val="documentskn-mlf9parent-containerleft-box"/>
                <w:rFonts w:ascii="Georgia" w:eastAsia="Georgia" w:hAnsi="Georgia" w:cs="Georgia"/>
                <w:color w:val="2A2A2A"/>
                <w:sz w:val="18"/>
                <w:szCs w:val="18"/>
              </w:rPr>
              <w:t> </w:t>
            </w:r>
          </w:p>
          <w:p w14:paraId="542B88BA" w14:textId="77777777" w:rsidR="00B963D0" w:rsidRDefault="00666508" w:rsidP="00B963D0">
            <w:pPr>
              <w:rPr>
                <w:rFonts w:ascii="Georgia" w:hAnsi="Georgia"/>
                <w:sz w:val="18"/>
                <w:szCs w:val="18"/>
              </w:rPr>
            </w:pPr>
            <w:r w:rsidRPr="00B963D0">
              <w:rPr>
                <w:rStyle w:val="documentskn-mlf9parent-containerleft-box"/>
                <w:rFonts w:ascii="Georgia" w:eastAsia="Georgia" w:hAnsi="Georgia" w:cs="Georgia"/>
                <w:b/>
                <w:bCs/>
                <w:color w:val="2A2A2A"/>
                <w:sz w:val="22"/>
                <w:szCs w:val="22"/>
              </w:rPr>
              <w:t>Summary</w:t>
            </w:r>
            <w:r w:rsidR="00702618" w:rsidRPr="00B963D0">
              <w:rPr>
                <w:rStyle w:val="documentskn-mlf9parent-containerleft-box"/>
                <w:rFonts w:ascii="Georgia" w:eastAsia="Georgia" w:hAnsi="Georgia" w:cs="Georgia"/>
                <w:b/>
                <w:bCs/>
                <w:color w:val="2A2A2A"/>
                <w:sz w:val="22"/>
                <w:szCs w:val="22"/>
              </w:rPr>
              <w:t>:</w:t>
            </w:r>
            <w:r w:rsidR="00702618">
              <w:rPr>
                <w:rStyle w:val="documentskn-mlf9parent-containerleft-box"/>
                <w:rFonts w:ascii="Georgia" w:eastAsia="Georgia" w:hAnsi="Georgia" w:cs="Georgia"/>
                <w:color w:val="2A2A2A"/>
              </w:rPr>
              <w:br/>
            </w:r>
            <w:r w:rsidR="00702618">
              <w:rPr>
                <w:rStyle w:val="documentskn-mlf9parent-containerleft-box"/>
                <w:rFonts w:ascii="Georgia" w:eastAsia="Georgia" w:hAnsi="Georgia" w:cs="Georgia"/>
                <w:color w:val="2A2A2A"/>
                <w:sz w:val="18"/>
                <w:szCs w:val="18"/>
              </w:rPr>
              <w:br/>
            </w:r>
            <w:r w:rsidR="00702618" w:rsidRPr="00DA7221">
              <w:rPr>
                <w:rFonts w:ascii="Georgia" w:hAnsi="Georgia"/>
                <w:sz w:val="18"/>
                <w:szCs w:val="18"/>
              </w:rPr>
              <w:t>Results-driven Workday Consultant with over 5 years of ERP systems experience, specializing in Workday HCM. Expertise in all phases of project life cycle including requirement gathering, design, configuration, development, enhancement, migration, upgrade, support, and testing. Proven track record in Full Cycle Implementation and Production Support, with a strong focus on Core HR (HCM), Benefits, Compensation, Time and Absence, Talent and Succession, ESS/MSS, Recruiting, and Workday Payroll Interface work streams. Experienced in working with Agile methodologies. Skilled in developing functional design documents and utilizing Workday’s business processes, security, EIB, Cloud Connect, RaaS, Web Services, and Report Builder.</w:t>
            </w:r>
            <w:r w:rsidR="00B963D0">
              <w:rPr>
                <w:rFonts w:ascii="Georgia" w:hAnsi="Georgia"/>
                <w:sz w:val="18"/>
                <w:szCs w:val="18"/>
              </w:rPr>
              <w:br/>
            </w:r>
          </w:p>
          <w:p w14:paraId="7319F257" w14:textId="6C27ADD4" w:rsidR="00B963D0" w:rsidRPr="00B963D0" w:rsidRDefault="00B963D0" w:rsidP="00B963D0">
            <w:pPr>
              <w:rPr>
                <w:rStyle w:val="documentskn-mlf9parent-containerleft-box"/>
                <w:rFonts w:ascii="Georgia" w:eastAsia="Georgia" w:hAnsi="Georgia" w:cs="Georgia"/>
                <w:b/>
                <w:bCs/>
                <w:color w:val="2A2A2A"/>
                <w:sz w:val="22"/>
                <w:szCs w:val="22"/>
              </w:rPr>
            </w:pPr>
            <w:r>
              <w:rPr>
                <w:sz w:val="18"/>
                <w:szCs w:val="18"/>
              </w:rPr>
              <w:br/>
            </w:r>
            <w:r w:rsidR="00666508" w:rsidRPr="00B963D0">
              <w:rPr>
                <w:rStyle w:val="documentskn-mlf9parent-containerleft-box"/>
                <w:rFonts w:ascii="Georgia" w:eastAsia="Georgia" w:hAnsi="Georgia" w:cs="Georgia"/>
                <w:b/>
                <w:bCs/>
                <w:color w:val="2A2A2A"/>
                <w:sz w:val="22"/>
                <w:szCs w:val="22"/>
              </w:rPr>
              <w:t>Experience</w:t>
            </w:r>
            <w:r w:rsidRPr="00B963D0">
              <w:rPr>
                <w:rStyle w:val="documentskn-mlf9parent-containerleft-box"/>
                <w:rFonts w:ascii="Georgia" w:eastAsia="Georgia" w:hAnsi="Georgia" w:cs="Georgia"/>
                <w:b/>
                <w:bCs/>
                <w:color w:val="2A2A2A"/>
                <w:sz w:val="22"/>
                <w:szCs w:val="22"/>
              </w:rPr>
              <w:t>:</w:t>
            </w:r>
            <w:r w:rsidRPr="00B963D0">
              <w:rPr>
                <w:rStyle w:val="documentskn-mlf9parent-containerleft-box"/>
                <w:rFonts w:ascii="Georgia" w:eastAsia="Georgia" w:hAnsi="Georgia" w:cs="Georgia"/>
                <w:b/>
                <w:bCs/>
                <w:color w:val="2A2A2A"/>
                <w:sz w:val="22"/>
                <w:szCs w:val="22"/>
              </w:rPr>
              <w:br/>
            </w:r>
          </w:p>
          <w:p w14:paraId="4F26CB43" w14:textId="32A308BC" w:rsidR="00320F58" w:rsidRDefault="00666508">
            <w:pPr>
              <w:pStyle w:val="documentskn-mlf9txt-bold"/>
              <w:spacing w:line="220" w:lineRule="atLeast"/>
              <w:rPr>
                <w:rStyle w:val="documentskn-mlf9parent-containerleft-box"/>
                <w:rFonts w:ascii="Georgia" w:eastAsia="Georgia" w:hAnsi="Georgia" w:cs="Georgia"/>
                <w:color w:val="2A2A2A"/>
                <w:sz w:val="18"/>
                <w:szCs w:val="18"/>
              </w:rPr>
            </w:pPr>
            <w:r>
              <w:rPr>
                <w:rStyle w:val="documentskn-mlf9parent-containerleft-box"/>
                <w:rFonts w:ascii="Georgia" w:eastAsia="Georgia" w:hAnsi="Georgia" w:cs="Georgia"/>
                <w:color w:val="2A2A2A"/>
                <w:sz w:val="18"/>
                <w:szCs w:val="18"/>
              </w:rPr>
              <w:t>Senior Workda</w:t>
            </w:r>
            <w:r w:rsidR="004D22A0">
              <w:rPr>
                <w:rStyle w:val="documentskn-mlf9parent-containerleft-box"/>
                <w:rFonts w:ascii="Georgia" w:eastAsia="Georgia" w:hAnsi="Georgia" w:cs="Georgia"/>
                <w:color w:val="2A2A2A"/>
                <w:sz w:val="18"/>
                <w:szCs w:val="18"/>
              </w:rPr>
              <w:t>y HCM Consultant</w:t>
            </w:r>
          </w:p>
          <w:p w14:paraId="242A3E51" w14:textId="284324F5" w:rsidR="004D22A0" w:rsidRDefault="004D22A0" w:rsidP="004D22A0">
            <w:pPr>
              <w:spacing w:line="260" w:lineRule="atLeast"/>
              <w:textAlignment w:val="auto"/>
              <w:rPr>
                <w:rStyle w:val="documentskn-mlf9txt-italic"/>
                <w:rFonts w:ascii="Georgia" w:eastAsia="Georgia" w:hAnsi="Georgia" w:cs="Georgia"/>
                <w:color w:val="2A2A2A"/>
                <w:sz w:val="18"/>
                <w:szCs w:val="18"/>
              </w:rPr>
            </w:pPr>
            <w:r>
              <w:rPr>
                <w:rStyle w:val="span"/>
                <w:rFonts w:ascii="Georgia" w:eastAsia="Georgia" w:hAnsi="Georgia" w:cs="Georgia"/>
                <w:i/>
                <w:iCs/>
                <w:color w:val="2A2A2A"/>
                <w:sz w:val="18"/>
                <w:szCs w:val="18"/>
              </w:rPr>
              <w:t>Elevance Health</w:t>
            </w:r>
            <w:r w:rsidR="00666508">
              <w:rPr>
                <w:rStyle w:val="span"/>
                <w:rFonts w:ascii="Georgia" w:eastAsia="Georgia" w:hAnsi="Georgia" w:cs="Georgia"/>
                <w:i/>
                <w:iCs/>
                <w:color w:val="2A2A2A"/>
                <w:sz w:val="18"/>
                <w:szCs w:val="18"/>
              </w:rPr>
              <w:t xml:space="preserve"> | </w:t>
            </w:r>
            <w:r>
              <w:rPr>
                <w:rStyle w:val="span"/>
                <w:rFonts w:ascii="Georgia" w:eastAsia="Georgia" w:hAnsi="Georgia" w:cs="Georgia"/>
                <w:i/>
                <w:iCs/>
                <w:color w:val="2A2A2A"/>
                <w:sz w:val="18"/>
                <w:szCs w:val="18"/>
              </w:rPr>
              <w:t>Atlanta, GA</w:t>
            </w:r>
            <w:r w:rsidR="00666508">
              <w:rPr>
                <w:rStyle w:val="span"/>
                <w:rFonts w:ascii="Georgia" w:eastAsia="Georgia" w:hAnsi="Georgia" w:cs="Georgia"/>
                <w:i/>
                <w:iCs/>
                <w:color w:val="2A2A2A"/>
                <w:sz w:val="18"/>
                <w:szCs w:val="18"/>
              </w:rPr>
              <w:t>, USA</w:t>
            </w:r>
            <w:r w:rsidR="00666508">
              <w:rPr>
                <w:rStyle w:val="documentskn-mlf9txt-italic"/>
                <w:rFonts w:ascii="Georgia" w:eastAsia="Georgia" w:hAnsi="Georgia" w:cs="Georgia"/>
                <w:color w:val="2A2A2A"/>
                <w:sz w:val="18"/>
                <w:szCs w:val="18"/>
              </w:rPr>
              <w:t xml:space="preserve"> </w:t>
            </w:r>
            <w:r w:rsidR="00666508">
              <w:rPr>
                <w:rStyle w:val="span"/>
                <w:rFonts w:ascii="Georgia" w:eastAsia="Georgia" w:hAnsi="Georgia" w:cs="Georgia"/>
                <w:i/>
                <w:iCs/>
                <w:color w:val="2A2A2A"/>
                <w:sz w:val="18"/>
                <w:szCs w:val="18"/>
              </w:rPr>
              <w:t>|</w:t>
            </w:r>
            <w:r>
              <w:rPr>
                <w:rStyle w:val="span"/>
                <w:rFonts w:ascii="Georgia" w:eastAsia="Georgia" w:hAnsi="Georgia" w:cs="Georgia"/>
                <w:i/>
                <w:iCs/>
                <w:color w:val="2A2A2A"/>
                <w:sz w:val="18"/>
                <w:szCs w:val="18"/>
              </w:rPr>
              <w:t>December</w:t>
            </w:r>
            <w:r w:rsidR="00746D4E">
              <w:rPr>
                <w:rStyle w:val="span"/>
                <w:rFonts w:ascii="Georgia" w:eastAsia="Georgia" w:hAnsi="Georgia" w:cs="Georgia"/>
                <w:i/>
                <w:iCs/>
                <w:color w:val="2A2A2A"/>
                <w:sz w:val="18"/>
                <w:szCs w:val="18"/>
              </w:rPr>
              <w:t xml:space="preserve"> 202</w:t>
            </w:r>
            <w:r w:rsidR="006C4EB6">
              <w:rPr>
                <w:rStyle w:val="span"/>
                <w:rFonts w:ascii="Georgia" w:eastAsia="Georgia" w:hAnsi="Georgia" w:cs="Georgia"/>
                <w:i/>
                <w:iCs/>
                <w:color w:val="2A2A2A"/>
                <w:sz w:val="18"/>
                <w:szCs w:val="18"/>
              </w:rPr>
              <w:t>3</w:t>
            </w:r>
            <w:r w:rsidR="00746D4E">
              <w:rPr>
                <w:rStyle w:val="span"/>
                <w:rFonts w:ascii="Georgia" w:eastAsia="Georgia" w:hAnsi="Georgia" w:cs="Georgia"/>
                <w:i/>
                <w:iCs/>
                <w:color w:val="2A2A2A"/>
                <w:sz w:val="18"/>
                <w:szCs w:val="18"/>
              </w:rPr>
              <w:t xml:space="preserve"> </w:t>
            </w:r>
            <w:r w:rsidR="00666508">
              <w:rPr>
                <w:rStyle w:val="span"/>
                <w:rFonts w:ascii="Georgia" w:eastAsia="Georgia" w:hAnsi="Georgia" w:cs="Georgia"/>
                <w:i/>
                <w:iCs/>
                <w:color w:val="2A2A2A"/>
                <w:sz w:val="18"/>
                <w:szCs w:val="18"/>
              </w:rPr>
              <w:t>- Current</w:t>
            </w:r>
            <w:r w:rsidR="00666508">
              <w:rPr>
                <w:rStyle w:val="documentskn-mlf9txt-italic"/>
                <w:rFonts w:ascii="Georgia" w:eastAsia="Georgia" w:hAnsi="Georgia" w:cs="Georgia"/>
                <w:color w:val="2A2A2A"/>
                <w:sz w:val="18"/>
                <w:szCs w:val="18"/>
              </w:rPr>
              <w:t xml:space="preserve"> </w:t>
            </w:r>
          </w:p>
          <w:p w14:paraId="669B689B" w14:textId="24A68ADE" w:rsidR="004D22A0" w:rsidRDefault="004D22A0" w:rsidP="004D22A0">
            <w:pPr>
              <w:spacing w:line="260" w:lineRule="atLeast"/>
              <w:textAlignment w:val="auto"/>
              <w:rPr>
                <w:rFonts w:ascii="Georgia" w:eastAsia="Georgia" w:hAnsi="Georgia" w:cs="Georgia"/>
                <w:color w:val="2A2A2A"/>
                <w:sz w:val="18"/>
                <w:szCs w:val="18"/>
              </w:rPr>
            </w:pPr>
            <w:r>
              <w:rPr>
                <w:rFonts w:ascii="Georgia" w:eastAsia="Georgia" w:hAnsi="Georgia" w:cs="Georgia"/>
                <w:color w:val="2A2A2A"/>
                <w:sz w:val="18"/>
                <w:szCs w:val="18"/>
              </w:rPr>
              <w:t xml:space="preserve">   </w:t>
            </w:r>
          </w:p>
          <w:p w14:paraId="386D5291"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Gather and analyze business requirements from stakeholders across HR functional areas, ensuring alignment with Workday HCM integration needs, including Payroll, Benefits, and Recruiting.</w:t>
            </w:r>
          </w:p>
          <w:p w14:paraId="375CECF7"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Develop and deploy Workday integrations using EIB, Workday Studio, Core Connectors, and Cloud Connect, ensuring seamless data exchange between Workday and third-party systems.</w:t>
            </w:r>
          </w:p>
          <w:p w14:paraId="1E7CC60B"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Support and troubleshoot existing Workday integrations, identifying and resolving complex technical issues to maintain system stability and performance.</w:t>
            </w:r>
          </w:p>
          <w:p w14:paraId="51B1A0DA" w14:textId="2C4F5C69"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Design and create Workday reports and analytics, leveraging Workday Report Writer, Calculated Fields, and Prism Analytics (preferred) to generate actionable insights for HR and business teams.</w:t>
            </w:r>
          </w:p>
          <w:p w14:paraId="33FA1FBE"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Conduct data transformation using XSLT and XPATH, optimizing integration workflows and data formatting for external vendor systems.</w:t>
            </w:r>
          </w:p>
          <w:p w14:paraId="6A58DC08"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Develop test cases, conduct peer code reviews, and support unit, integration, and regression testing to validate system functionality and integration performance.</w:t>
            </w:r>
          </w:p>
          <w:p w14:paraId="22F05FED"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Document integration processes, technical specifications, and artifacts, ensuring comprehensive documentation for each phase of the development lifecycle.</w:t>
            </w:r>
          </w:p>
          <w:p w14:paraId="323B64A4"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Provide production support and incident management, addressing Workday integration issues promptly to minimize disruptions and ensure system reliability.</w:t>
            </w:r>
          </w:p>
          <w:p w14:paraId="4E717F18" w14:textId="77777777" w:rsidR="004D22A0" w:rsidRDefault="004D22A0" w:rsidP="004D22A0">
            <w:pPr>
              <w:pStyle w:val="documentskn-mlf9ulli"/>
              <w:numPr>
                <w:ilvl w:val="0"/>
                <w:numId w:val="10"/>
              </w:numPr>
              <w:spacing w:line="260" w:lineRule="atLeast"/>
              <w:ind w:right="40"/>
              <w:rPr>
                <w:rStyle w:val="documentskn-mlf9parent-containerleft-box"/>
                <w:rFonts w:ascii="Georgia" w:eastAsia="Georgia" w:hAnsi="Georgia" w:cs="Georgia"/>
                <w:color w:val="2A2A2A"/>
                <w:sz w:val="18"/>
                <w:szCs w:val="18"/>
              </w:rPr>
            </w:pPr>
            <w:r w:rsidRPr="004D22A0">
              <w:rPr>
                <w:rFonts w:ascii="Georgia" w:eastAsia="Georgia" w:hAnsi="Georgia" w:cs="Georgia"/>
                <w:color w:val="2A2A2A"/>
                <w:sz w:val="18"/>
                <w:szCs w:val="18"/>
              </w:rPr>
              <w:t>Ensure Workday security and compliance, implementing best practices aligned with HRIS policies, SOX, and GDPR standards.</w:t>
            </w:r>
            <w:r w:rsidRPr="004D22A0">
              <w:rPr>
                <w:rFonts w:ascii="Georgia" w:eastAsia="Georgia" w:hAnsi="Georgia" w:cs="Georgia"/>
                <w:color w:val="2A2A2A"/>
                <w:sz w:val="18"/>
                <w:szCs w:val="18"/>
              </w:rPr>
              <w:br/>
            </w:r>
            <w:r w:rsidRPr="004D22A0">
              <w:rPr>
                <w:rFonts w:eastAsia="Georgia"/>
              </w:rPr>
              <w:br/>
            </w:r>
          </w:p>
          <w:p w14:paraId="04F87457" w14:textId="77777777" w:rsidR="004D22A0" w:rsidRDefault="004D22A0" w:rsidP="004D22A0">
            <w:pPr>
              <w:pStyle w:val="documentskn-mlf9ulli"/>
              <w:spacing w:line="260" w:lineRule="atLeast"/>
              <w:ind w:left="420" w:right="40"/>
              <w:rPr>
                <w:rStyle w:val="documentskn-mlf9parent-containerleft-box"/>
                <w:rFonts w:ascii="Georgia" w:eastAsia="Georgia" w:hAnsi="Georgia" w:cs="Georgia"/>
                <w:color w:val="2A2A2A"/>
                <w:sz w:val="18"/>
                <w:szCs w:val="18"/>
              </w:rPr>
            </w:pPr>
          </w:p>
          <w:p w14:paraId="686D92B4" w14:textId="77777777" w:rsidR="004D22A0" w:rsidRDefault="004D22A0" w:rsidP="004D22A0">
            <w:pPr>
              <w:pStyle w:val="documentskn-mlf9ulli"/>
              <w:spacing w:line="260" w:lineRule="atLeast"/>
              <w:ind w:right="40"/>
              <w:rPr>
                <w:rStyle w:val="documentskn-mlf9parent-containerleft-box"/>
                <w:rFonts w:ascii="Georgia" w:eastAsia="Georgia" w:hAnsi="Georgia" w:cs="Georgia"/>
                <w:color w:val="2A2A2A"/>
                <w:sz w:val="18"/>
                <w:szCs w:val="18"/>
              </w:rPr>
            </w:pPr>
          </w:p>
          <w:p w14:paraId="36E401BD" w14:textId="77777777" w:rsidR="004D22A0" w:rsidRDefault="004D22A0" w:rsidP="004D22A0">
            <w:pPr>
              <w:pStyle w:val="documentskn-mlf9ulli"/>
              <w:spacing w:line="260" w:lineRule="atLeast"/>
              <w:ind w:left="780" w:right="40"/>
              <w:rPr>
                <w:rStyle w:val="documentskn-mlf9parent-containerleft-box"/>
                <w:rFonts w:ascii="Georgia" w:eastAsia="Georgia" w:hAnsi="Georgia" w:cs="Georgia"/>
                <w:color w:val="2A2A2A"/>
                <w:sz w:val="18"/>
                <w:szCs w:val="18"/>
              </w:rPr>
            </w:pPr>
          </w:p>
          <w:p w14:paraId="4B4724F9" w14:textId="77777777" w:rsidR="00B963D0" w:rsidRDefault="00B963D0" w:rsidP="004D22A0">
            <w:pPr>
              <w:pStyle w:val="documentskn-mlf9txt-bold"/>
              <w:spacing w:line="220" w:lineRule="atLeast"/>
              <w:rPr>
                <w:rStyle w:val="documentskn-mlf9parent-containerleft-box"/>
                <w:rFonts w:ascii="Georgia" w:eastAsia="Georgia" w:hAnsi="Georgia" w:cs="Georgia"/>
                <w:color w:val="2A2A2A"/>
                <w:sz w:val="18"/>
                <w:szCs w:val="18"/>
              </w:rPr>
            </w:pPr>
          </w:p>
          <w:p w14:paraId="60B8DE68" w14:textId="77777777" w:rsidR="00FD749B" w:rsidRDefault="00FD749B" w:rsidP="004D22A0">
            <w:pPr>
              <w:pStyle w:val="documentskn-mlf9txt-bold"/>
              <w:spacing w:line="220" w:lineRule="atLeast"/>
              <w:rPr>
                <w:rStyle w:val="documentskn-mlf9parent-containerleft-box"/>
                <w:rFonts w:ascii="Georgia" w:eastAsia="Georgia" w:hAnsi="Georgia" w:cs="Georgia"/>
                <w:color w:val="2A2A2A"/>
                <w:sz w:val="18"/>
                <w:szCs w:val="18"/>
              </w:rPr>
            </w:pPr>
          </w:p>
          <w:p w14:paraId="3E9D084D" w14:textId="77777777" w:rsidR="00FD749B" w:rsidRDefault="00FD749B" w:rsidP="004D22A0">
            <w:pPr>
              <w:pStyle w:val="documentskn-mlf9txt-bold"/>
              <w:spacing w:line="220" w:lineRule="atLeast"/>
              <w:rPr>
                <w:rStyle w:val="documentskn-mlf9parent-containerleft-box"/>
                <w:rFonts w:ascii="Georgia" w:eastAsia="Georgia" w:hAnsi="Georgia" w:cs="Georgia"/>
                <w:color w:val="2A2A2A"/>
                <w:sz w:val="18"/>
                <w:szCs w:val="18"/>
              </w:rPr>
            </w:pPr>
          </w:p>
          <w:p w14:paraId="1B536EA7" w14:textId="2F392714" w:rsidR="004D22A0" w:rsidRDefault="004D22A0" w:rsidP="004D22A0">
            <w:pPr>
              <w:pStyle w:val="documentskn-mlf9txt-bold"/>
              <w:spacing w:line="220" w:lineRule="atLeast"/>
              <w:rPr>
                <w:rStyle w:val="documentskn-mlf9parent-containerleft-box"/>
                <w:rFonts w:ascii="Georgia" w:eastAsia="Georgia" w:hAnsi="Georgia" w:cs="Georgia"/>
                <w:color w:val="2A2A2A"/>
                <w:sz w:val="18"/>
                <w:szCs w:val="18"/>
              </w:rPr>
            </w:pPr>
            <w:r>
              <w:rPr>
                <w:rStyle w:val="documentskn-mlf9parent-containerleft-box"/>
                <w:rFonts w:ascii="Georgia" w:eastAsia="Georgia" w:hAnsi="Georgia" w:cs="Georgia"/>
                <w:color w:val="2A2A2A"/>
                <w:sz w:val="18"/>
                <w:szCs w:val="18"/>
              </w:rPr>
              <w:t>Workday</w:t>
            </w:r>
            <w:r w:rsidR="006C4EB6">
              <w:rPr>
                <w:rStyle w:val="documentskn-mlf9parent-containerleft-box"/>
                <w:rFonts w:ascii="Georgia" w:eastAsia="Georgia" w:hAnsi="Georgia" w:cs="Georgia"/>
                <w:color w:val="2A2A2A"/>
                <w:sz w:val="18"/>
                <w:szCs w:val="18"/>
              </w:rPr>
              <w:t xml:space="preserve"> HCM</w:t>
            </w:r>
            <w:r>
              <w:rPr>
                <w:rStyle w:val="documentskn-mlf9parent-containerleft-box"/>
                <w:rFonts w:ascii="Georgia" w:eastAsia="Georgia" w:hAnsi="Georgia" w:cs="Georgia"/>
                <w:color w:val="2A2A2A"/>
                <w:sz w:val="18"/>
                <w:szCs w:val="18"/>
              </w:rPr>
              <w:t xml:space="preserve"> Consultant</w:t>
            </w:r>
          </w:p>
          <w:p w14:paraId="6AC8BBC1" w14:textId="238C69FF" w:rsidR="004D22A0" w:rsidRDefault="004D22A0" w:rsidP="004D22A0">
            <w:pPr>
              <w:spacing w:line="260" w:lineRule="atLeast"/>
              <w:textAlignment w:val="auto"/>
              <w:rPr>
                <w:rStyle w:val="documentskn-mlf9txt-italic"/>
                <w:rFonts w:ascii="Georgia" w:eastAsia="Georgia" w:hAnsi="Georgia" w:cs="Georgia"/>
                <w:color w:val="2A2A2A"/>
                <w:sz w:val="18"/>
                <w:szCs w:val="18"/>
              </w:rPr>
            </w:pPr>
            <w:r>
              <w:rPr>
                <w:rStyle w:val="span"/>
                <w:rFonts w:ascii="Georgia" w:eastAsia="Georgia" w:hAnsi="Georgia" w:cs="Georgia"/>
                <w:i/>
                <w:iCs/>
                <w:color w:val="2A2A2A"/>
                <w:sz w:val="18"/>
                <w:szCs w:val="18"/>
              </w:rPr>
              <w:t>Carelon Global Solutions | Hyderabad, Telangana, India</w:t>
            </w:r>
            <w:r>
              <w:rPr>
                <w:rStyle w:val="documentskn-mlf9txt-italic"/>
                <w:rFonts w:ascii="Georgia" w:eastAsia="Georgia" w:hAnsi="Georgia" w:cs="Georgia"/>
                <w:color w:val="2A2A2A"/>
                <w:sz w:val="18"/>
                <w:szCs w:val="18"/>
              </w:rPr>
              <w:t xml:space="preserve"> </w:t>
            </w:r>
            <w:r>
              <w:rPr>
                <w:rStyle w:val="span"/>
                <w:rFonts w:ascii="Georgia" w:eastAsia="Georgia" w:hAnsi="Georgia" w:cs="Georgia"/>
                <w:i/>
                <w:iCs/>
                <w:color w:val="2A2A2A"/>
                <w:sz w:val="18"/>
                <w:szCs w:val="18"/>
              </w:rPr>
              <w:t>|May 2018 – June 2022</w:t>
            </w:r>
            <w:r>
              <w:rPr>
                <w:rStyle w:val="documentskn-mlf9txt-italic"/>
                <w:rFonts w:ascii="Georgia" w:eastAsia="Georgia" w:hAnsi="Georgia" w:cs="Georgia"/>
                <w:color w:val="2A2A2A"/>
                <w:sz w:val="18"/>
                <w:szCs w:val="18"/>
              </w:rPr>
              <w:t xml:space="preserve"> </w:t>
            </w:r>
          </w:p>
          <w:p w14:paraId="31D7D912" w14:textId="77777777" w:rsidR="004D22A0" w:rsidRDefault="004D22A0" w:rsidP="004D22A0">
            <w:pPr>
              <w:spacing w:line="260" w:lineRule="atLeast"/>
              <w:textAlignment w:val="auto"/>
              <w:rPr>
                <w:rFonts w:ascii="Georgia" w:eastAsia="Georgia" w:hAnsi="Georgia" w:cs="Georgia"/>
                <w:color w:val="2A2A2A"/>
                <w:sz w:val="18"/>
                <w:szCs w:val="18"/>
              </w:rPr>
            </w:pPr>
            <w:r>
              <w:rPr>
                <w:rFonts w:ascii="Georgia" w:eastAsia="Georgia" w:hAnsi="Georgia" w:cs="Georgia"/>
                <w:color w:val="2A2A2A"/>
                <w:sz w:val="18"/>
                <w:szCs w:val="18"/>
              </w:rPr>
              <w:t xml:space="preserve">   </w:t>
            </w:r>
          </w:p>
          <w:p w14:paraId="2F444871" w14:textId="77777777" w:rsidR="004D22A0" w:rsidRDefault="004D22A0" w:rsidP="004D22A0">
            <w:pPr>
              <w:pStyle w:val="documentskn-mlf9ulli"/>
              <w:numPr>
                <w:ilvl w:val="0"/>
                <w:numId w:val="10"/>
              </w:numPr>
              <w:spacing w:before="75"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Created and maintained allocation rules for cost distribution across departments, cost centers, projects, and other dimensions</w:t>
            </w:r>
          </w:p>
          <w:p w14:paraId="5ECB1001"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 xml:space="preserve">Responsible for creating, designing, and implementing audits to ensure integrity and maintenance of workday data. </w:t>
            </w:r>
          </w:p>
          <w:p w14:paraId="16B0D3C3"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 xml:space="preserve">Defined standards to guide solution decisions in relation to human resources (HR)/human capital management (HCM) solutions for the enterprise. </w:t>
            </w:r>
          </w:p>
          <w:p w14:paraId="5C932A90"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 xml:space="preserve">Created and maintained a library of Test Plans and Test Scenarios and Worked on calculated fields, report writing, Workday Studio, and EIB. </w:t>
            </w:r>
          </w:p>
          <w:p w14:paraId="3D57696C"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 xml:space="preserve">Expertise in Workday's Implementation Methodology and used it on all engagements. </w:t>
            </w:r>
          </w:p>
          <w:p w14:paraId="13701ECE" w14:textId="77777777"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 xml:space="preserve">Created complex reports using the Firm's HR systems and Designed Workday HCM data conversion process. </w:t>
            </w:r>
          </w:p>
          <w:p w14:paraId="40AF480D" w14:textId="4F5A7CA8" w:rsidR="004D22A0" w:rsidRDefault="004D22A0" w:rsidP="004D22A0">
            <w:pPr>
              <w:pStyle w:val="documentskn-mlf9ulli"/>
              <w:numPr>
                <w:ilvl w:val="0"/>
                <w:numId w:val="10"/>
              </w:numPr>
              <w:spacing w:line="260" w:lineRule="atLeast"/>
              <w:ind w:right="40"/>
              <w:rPr>
                <w:rFonts w:ascii="Georgia" w:eastAsia="Georgia" w:hAnsi="Georgia" w:cs="Georgia"/>
                <w:color w:val="2A2A2A"/>
                <w:sz w:val="18"/>
                <w:szCs w:val="18"/>
              </w:rPr>
            </w:pPr>
            <w:r w:rsidRPr="004D22A0">
              <w:rPr>
                <w:rFonts w:ascii="Georgia" w:eastAsia="Georgia" w:hAnsi="Georgia" w:cs="Georgia"/>
                <w:color w:val="2A2A2A"/>
                <w:sz w:val="18"/>
                <w:szCs w:val="18"/>
              </w:rPr>
              <w:t>Designed and configured Workday BPs for HCM including Hire, Change Job, Termination, Propose Compensation, Termination, etc.</w:t>
            </w:r>
          </w:p>
          <w:p w14:paraId="6BE1A97F" w14:textId="2877EC10" w:rsidR="00E11D2E" w:rsidRPr="00E11D2E" w:rsidRDefault="00E11D2E" w:rsidP="00E11D2E">
            <w:pPr>
              <w:pStyle w:val="documentskn-mlf9ulli"/>
              <w:numPr>
                <w:ilvl w:val="0"/>
                <w:numId w:val="10"/>
              </w:numPr>
              <w:spacing w:line="260" w:lineRule="atLeast"/>
              <w:ind w:right="40"/>
              <w:rPr>
                <w:rFonts w:ascii="Georgia" w:eastAsia="Georgia" w:hAnsi="Georgia" w:cs="Georgia"/>
                <w:color w:val="2A2A2A"/>
                <w:sz w:val="18"/>
                <w:szCs w:val="18"/>
              </w:rPr>
            </w:pPr>
            <w:r w:rsidRPr="00E11D2E">
              <w:rPr>
                <w:rStyle w:val="span"/>
                <w:rFonts w:ascii="Georgia" w:eastAsia="Georgia" w:hAnsi="Georgia" w:cs="Georgia"/>
                <w:color w:val="2A2A2A"/>
                <w:sz w:val="18"/>
                <w:szCs w:val="18"/>
              </w:rPr>
              <w:t>Built custom reports and dashboards for financial allocations, budgeting, and variance analysis using Workday's report writer</w:t>
            </w:r>
            <w:r>
              <w:rPr>
                <w:rStyle w:val="span"/>
                <w:rFonts w:ascii="Georgia" w:eastAsia="Georgia" w:hAnsi="Georgia" w:cs="Georgia"/>
                <w:color w:val="2A2A2A"/>
                <w:sz w:val="18"/>
                <w:szCs w:val="18"/>
              </w:rPr>
              <w:t>.</w:t>
            </w:r>
          </w:p>
          <w:p w14:paraId="78D5D2E4" w14:textId="3E086047" w:rsidR="00E11D2E" w:rsidRDefault="00E11D2E" w:rsidP="00E11D2E">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custom financial reports, including balance sheets, income statements, and cash flow reports, to support real-time financial analysis and decision-making.</w:t>
            </w:r>
          </w:p>
          <w:p w14:paraId="70EA278E" w14:textId="77777777" w:rsidR="00E11D2E" w:rsidRDefault="00E11D2E" w:rsidP="00E11D2E">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security roles and access permissions related to financial allocations to ensure proper controls and data governance</w:t>
            </w:r>
          </w:p>
          <w:p w14:paraId="2B3FD2FA" w14:textId="77777777" w:rsidR="00E11D2E" w:rsidRDefault="00E11D2E" w:rsidP="00E11D2E">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role-based security groups and domain permissions to control access to financial data and ensure proper segregation of duties</w:t>
            </w:r>
          </w:p>
          <w:p w14:paraId="356A7775" w14:textId="77777777" w:rsidR="00E11D2E" w:rsidRDefault="00E11D2E" w:rsidP="00E11D2E">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Designed and configured end-to-end business processes for financial transactions, including approvals, notifications, and condition rules</w:t>
            </w:r>
          </w:p>
          <w:p w14:paraId="06ECDDFC" w14:textId="77777777" w:rsidR="00320F58" w:rsidRDefault="00666508" w:rsidP="004D22A0">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role-based security groups and domain permissions to control access to financial data and ensure proper segregation of duties</w:t>
            </w:r>
          </w:p>
          <w:p w14:paraId="480CCBDC" w14:textId="77777777" w:rsidR="00320F58" w:rsidRDefault="00666508" w:rsidP="004D22A0">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advanced, multi-step allocations to support the redistribution of costs and revenues based on predefined percentages, amounts, or statistical drivers</w:t>
            </w:r>
          </w:p>
          <w:p w14:paraId="2DF5A36B" w14:textId="77777777" w:rsidR="00320F58" w:rsidRDefault="00666508" w:rsidP="004D22A0">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Built custom reports and dashboards for financial allocations, budgeting, and variance analysis using Workday's report writer</w:t>
            </w:r>
          </w:p>
          <w:p w14:paraId="438B1A4F" w14:textId="77777777" w:rsidR="00320F58" w:rsidRDefault="00666508" w:rsidP="004D22A0">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Implemented expense management configuration, including expense policies, approval rules, reimbursement processes, and integration with payroll for employee reimbursements</w:t>
            </w:r>
          </w:p>
          <w:p w14:paraId="4B0DBEC4" w14:textId="77777777" w:rsidR="00702618" w:rsidRDefault="00666508" w:rsidP="00702618">
            <w:pPr>
              <w:pStyle w:val="documentskn-mlf9ulli"/>
              <w:numPr>
                <w:ilvl w:val="0"/>
                <w:numId w:val="10"/>
              </w:numPr>
              <w:spacing w:line="260" w:lineRule="atLeast"/>
              <w:ind w:right="40"/>
              <w:rPr>
                <w:rStyle w:val="span"/>
                <w:rFonts w:ascii="Georgia" w:eastAsia="Georgia" w:hAnsi="Georgia" w:cs="Georgia"/>
                <w:color w:val="2A2A2A"/>
                <w:sz w:val="18"/>
                <w:szCs w:val="18"/>
              </w:rPr>
            </w:pPr>
            <w:r>
              <w:rPr>
                <w:rStyle w:val="span"/>
                <w:rFonts w:ascii="Georgia" w:eastAsia="Georgia" w:hAnsi="Georgia" w:cs="Georgia"/>
                <w:color w:val="2A2A2A"/>
                <w:sz w:val="18"/>
                <w:szCs w:val="18"/>
              </w:rPr>
              <w:t>Configured and optimized allocation rules for distributing shared services costs across multiple departments, business units, and projects, ensuring accurate financial reporting</w:t>
            </w:r>
            <w:r w:rsidR="003258CA">
              <w:rPr>
                <w:rStyle w:val="span"/>
                <w:rFonts w:ascii="Georgia" w:eastAsia="Georgia" w:hAnsi="Georgia" w:cs="Georgia"/>
                <w:color w:val="2A2A2A"/>
                <w:sz w:val="18"/>
                <w:szCs w:val="18"/>
              </w:rPr>
              <w:t>.</w:t>
            </w:r>
          </w:p>
          <w:p w14:paraId="13DCCFCF" w14:textId="77777777" w:rsidR="00702618" w:rsidRPr="00702618" w:rsidRDefault="00702618" w:rsidP="00702618">
            <w:pPr>
              <w:pStyle w:val="documentskn-mlf9ulli"/>
              <w:spacing w:line="260" w:lineRule="atLeast"/>
              <w:ind w:left="780" w:right="40"/>
              <w:rPr>
                <w:rStyle w:val="span"/>
                <w:rFonts w:ascii="Georgia" w:eastAsia="Georgia" w:hAnsi="Georgia" w:cs="Georgia"/>
                <w:color w:val="2A2A2A"/>
                <w:sz w:val="18"/>
                <w:szCs w:val="18"/>
              </w:rPr>
            </w:pPr>
          </w:p>
          <w:p w14:paraId="275F6DC7" w14:textId="53D01E25" w:rsidR="00320F58" w:rsidRPr="00702618" w:rsidRDefault="00702618" w:rsidP="00702618">
            <w:pPr>
              <w:pStyle w:val="documentskn-mlf9ulli"/>
              <w:spacing w:line="260" w:lineRule="atLeast"/>
              <w:ind w:right="40"/>
              <w:rPr>
                <w:rStyle w:val="documentskn-mlf9parent-containerleft-box"/>
                <w:rFonts w:ascii="Georgia" w:eastAsia="Georgia" w:hAnsi="Georgia" w:cs="Georgia"/>
                <w:color w:val="2A2A2A"/>
                <w:sz w:val="18"/>
                <w:szCs w:val="18"/>
              </w:rPr>
            </w:pPr>
            <w:r w:rsidRPr="00B963D0">
              <w:rPr>
                <w:rFonts w:ascii="Georgia" w:eastAsia="Georgia" w:hAnsi="Georgia" w:cs="Georgia"/>
                <w:b/>
                <w:bCs/>
                <w:color w:val="2A2A2A"/>
                <w:sz w:val="22"/>
                <w:szCs w:val="22"/>
              </w:rPr>
              <w:t>Education:</w:t>
            </w:r>
            <w:r w:rsidRPr="00702618">
              <w:rPr>
                <w:rFonts w:ascii="Georgia" w:eastAsia="Georgia" w:hAnsi="Georgia" w:cs="Georgia"/>
                <w:b/>
                <w:bCs/>
                <w:color w:val="2A2A2A"/>
                <w:sz w:val="18"/>
                <w:szCs w:val="18"/>
              </w:rPr>
              <w:br/>
            </w:r>
            <w:r w:rsidRPr="00702618">
              <w:rPr>
                <w:rFonts w:ascii="Georgia" w:eastAsia="Georgia" w:hAnsi="Georgia" w:cs="Georgia"/>
                <w:color w:val="2A2A2A"/>
                <w:sz w:val="18"/>
                <w:szCs w:val="18"/>
              </w:rPr>
              <w:t>Bachelor of Technology, Electronics &amp; Communication</w:t>
            </w:r>
            <w:r w:rsidRPr="00702618">
              <w:rPr>
                <w:rFonts w:ascii="Georgia" w:eastAsia="Georgia" w:hAnsi="Georgia" w:cs="Georgia"/>
                <w:color w:val="2A2A2A"/>
                <w:sz w:val="18"/>
                <w:szCs w:val="18"/>
              </w:rPr>
              <w:br/>
              <w:t>KG Reddy College of Engineering &amp; Technology, Hyderabad, India</w:t>
            </w:r>
            <w:r w:rsidR="00EF6331">
              <w:rPr>
                <w:rFonts w:ascii="Georgia" w:eastAsia="Georgia" w:hAnsi="Georgia" w:cs="Georgia"/>
                <w:color w:val="2A2A2A"/>
                <w:sz w:val="18"/>
                <w:szCs w:val="18"/>
              </w:rPr>
              <w:br/>
            </w:r>
            <w:r w:rsidR="00EF6331">
              <w:rPr>
                <w:rFonts w:ascii="Georgia" w:eastAsia="Georgia" w:hAnsi="Georgia" w:cs="Georgia"/>
                <w:color w:val="2A2A2A"/>
                <w:sz w:val="18"/>
                <w:szCs w:val="18"/>
              </w:rPr>
              <w:br/>
            </w:r>
            <w:r w:rsidR="00EF6331" w:rsidRPr="00EF6331">
              <w:rPr>
                <w:rFonts w:ascii="Georgia" w:eastAsia="Georgia" w:hAnsi="Georgia" w:cs="Georgia"/>
                <w:b/>
                <w:bCs/>
                <w:color w:val="2A2A2A"/>
                <w:sz w:val="22"/>
                <w:szCs w:val="22"/>
              </w:rPr>
              <w:t>Linkedin:</w:t>
            </w:r>
            <w:r w:rsidR="00EF6331">
              <w:rPr>
                <w:rFonts w:ascii="Georgia" w:eastAsia="Georgia" w:hAnsi="Georgia" w:cs="Georgia"/>
                <w:color w:val="2A2A2A"/>
                <w:sz w:val="18"/>
                <w:szCs w:val="18"/>
              </w:rPr>
              <w:br/>
            </w:r>
            <w:hyperlink r:id="rId9" w:history="1">
              <w:r w:rsidR="006A41B8" w:rsidRPr="006A41B8">
                <w:rPr>
                  <w:rStyle w:val="Hyperlink"/>
                  <w:rFonts w:ascii="Georgia" w:eastAsia="Georgia" w:hAnsi="Georgia" w:cs="Georgia"/>
                  <w:sz w:val="18"/>
                  <w:szCs w:val="18"/>
                </w:rPr>
                <w:t>https://www.linkedin.com/in/anusha-p-44781128a/</w:t>
              </w:r>
            </w:hyperlink>
            <w:r>
              <w:rPr>
                <w:rFonts w:ascii="Georgia" w:eastAsia="Georgia" w:hAnsi="Georgia" w:cs="Georgia"/>
                <w:color w:val="2A2A2A"/>
                <w:sz w:val="18"/>
                <w:szCs w:val="18"/>
              </w:rPr>
              <w:br/>
            </w:r>
            <w:r>
              <w:rPr>
                <w:rFonts w:ascii="Georgia" w:eastAsia="Georgia" w:hAnsi="Georgia" w:cs="Georgia"/>
                <w:color w:val="2A2A2A"/>
                <w:sz w:val="18"/>
                <w:szCs w:val="18"/>
              </w:rPr>
              <w:br/>
            </w:r>
            <w:r w:rsidRPr="00702618">
              <w:rPr>
                <w:rFonts w:ascii="Georgia" w:eastAsia="Georgia" w:hAnsi="Georgia" w:cs="Georgia"/>
                <w:b/>
                <w:bCs/>
                <w:color w:val="2A2A2A"/>
                <w:sz w:val="18"/>
                <w:szCs w:val="18"/>
              </w:rPr>
              <w:t>Note: References available upon request.</w:t>
            </w:r>
            <w:r w:rsidRPr="00702618">
              <w:rPr>
                <w:rFonts w:ascii="Georgia" w:eastAsia="Georgia" w:hAnsi="Georgia" w:cs="Georgia"/>
                <w:color w:val="2A2A2A"/>
                <w:sz w:val="18"/>
                <w:szCs w:val="18"/>
              </w:rPr>
              <w:br/>
            </w:r>
            <w:r>
              <w:rPr>
                <w:rFonts w:ascii="Georgia" w:eastAsia="Georgia" w:hAnsi="Georgia" w:cs="Georgia"/>
                <w:color w:val="2A2A2A"/>
                <w:sz w:val="18"/>
                <w:szCs w:val="18"/>
              </w:rPr>
              <w:br/>
            </w:r>
          </w:p>
        </w:tc>
        <w:tc>
          <w:tcPr>
            <w:tcW w:w="3460" w:type="dxa"/>
            <w:tcMar>
              <w:top w:w="200" w:type="dxa"/>
              <w:left w:w="200" w:type="dxa"/>
              <w:bottom w:w="0" w:type="dxa"/>
              <w:right w:w="0" w:type="dxa"/>
            </w:tcMar>
            <w:hideMark/>
          </w:tcPr>
          <w:p w14:paraId="1303413D" w14:textId="77777777" w:rsidR="00320F58" w:rsidRDefault="00666508">
            <w:pPr>
              <w:pStyle w:val="documentskn-mlf9right-boxcntc-secany"/>
              <w:spacing w:line="820" w:lineRule="atLeast"/>
              <w:ind w:left="200"/>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color w:val="2A2A2A"/>
                <w:sz w:val="18"/>
                <w:szCs w:val="18"/>
              </w:rPr>
              <w:lastRenderedPageBreak/>
              <w:t> </w:t>
            </w:r>
          </w:p>
          <w:p w14:paraId="7EEA81BF" w14:textId="77777777" w:rsidR="00320F58" w:rsidRDefault="00666508">
            <w:pPr>
              <w:pStyle w:val="documentskn-mlf9right-boxcntc-secany"/>
              <w:spacing w:line="400" w:lineRule="atLeast"/>
              <w:ind w:left="200"/>
              <w:rPr>
                <w:rStyle w:val="documentskn-mlf9parent-containerright-box"/>
                <w:rFonts w:ascii="Georgia" w:eastAsia="Georgia" w:hAnsi="Georgia" w:cs="Georgia"/>
                <w:vanish/>
                <w:color w:val="2A2A2A"/>
                <w:sz w:val="18"/>
                <w:szCs w:val="18"/>
              </w:rPr>
            </w:pPr>
            <w:r>
              <w:rPr>
                <w:rStyle w:val="documentskn-mlf9parent-containerright-box"/>
                <w:rFonts w:ascii="Georgia" w:eastAsia="Georgia" w:hAnsi="Georgia" w:cs="Georgia"/>
                <w:vanish/>
                <w:color w:val="2A2A2A"/>
                <w:sz w:val="18"/>
                <w:szCs w:val="18"/>
              </w:rPr>
              <w:t> </w:t>
            </w:r>
          </w:p>
          <w:p w14:paraId="05806C42" w14:textId="77777777" w:rsidR="00320F58" w:rsidRDefault="00666508">
            <w:pPr>
              <w:pStyle w:val="documentskn-mlf9right-boxcntc-secany"/>
              <w:shd w:val="clear" w:color="auto" w:fill="FCD6C9"/>
              <w:spacing w:line="200" w:lineRule="atLeast"/>
              <w:ind w:left="20"/>
              <w:rPr>
                <w:rStyle w:val="documentskn-mlf9parent-containerright-box"/>
                <w:rFonts w:ascii="Georgia" w:eastAsia="Georgia" w:hAnsi="Georgia" w:cs="Georgia"/>
                <w:color w:val="2A2A2A"/>
                <w:sz w:val="20"/>
                <w:szCs w:val="20"/>
              </w:rPr>
            </w:pPr>
            <w:r>
              <w:rPr>
                <w:rStyle w:val="documentskn-mlf9parent-containerright-box"/>
                <w:rFonts w:ascii="Georgia" w:eastAsia="Georgia" w:hAnsi="Georgia" w:cs="Georgia"/>
                <w:color w:val="2A2A2A"/>
                <w:sz w:val="20"/>
                <w:szCs w:val="20"/>
              </w:rPr>
              <w:t> </w:t>
            </w:r>
          </w:p>
          <w:p w14:paraId="2AC5DACC" w14:textId="77777777" w:rsidR="00320F58" w:rsidRDefault="00666508">
            <w:pPr>
              <w:pStyle w:val="documentskn-mlf9right-boxcntc-secany"/>
              <w:pBdr>
                <w:left w:val="single" w:sz="84" w:space="0" w:color="FCD6C9"/>
              </w:pBdr>
              <w:shd w:val="clear" w:color="auto" w:fill="FCD6C9"/>
              <w:ind w:left="220"/>
              <w:rPr>
                <w:rStyle w:val="documentskn-mlf9parent-containerright-box"/>
                <w:rFonts w:ascii="Georgia" w:eastAsia="Georgia" w:hAnsi="Georgia" w:cs="Georgia"/>
                <w:b/>
                <w:bCs/>
                <w:caps/>
                <w:color w:val="2A2A2A"/>
                <w:spacing w:val="40"/>
                <w:sz w:val="20"/>
                <w:szCs w:val="20"/>
              </w:rPr>
            </w:pPr>
            <w:r>
              <w:rPr>
                <w:rStyle w:val="documentskn-mlf9parent-containerright-box"/>
                <w:rFonts w:ascii="Georgia" w:eastAsia="Georgia" w:hAnsi="Georgia" w:cs="Georgia"/>
                <w:b/>
                <w:bCs/>
                <w:caps/>
                <w:color w:val="2A2A2A"/>
                <w:spacing w:val="40"/>
                <w:sz w:val="20"/>
                <w:szCs w:val="20"/>
              </w:rPr>
              <w:t>Contact</w:t>
            </w:r>
          </w:p>
          <w:tbl>
            <w:tblPr>
              <w:tblStyle w:val="documentskn-mlf9right-boxcntc-secanyTable"/>
              <w:tblW w:w="0" w:type="auto"/>
              <w:tblCellSpacing w:w="0" w:type="dxa"/>
              <w:shd w:val="clear" w:color="auto" w:fill="FCD6C9"/>
              <w:tblLayout w:type="fixed"/>
              <w:tblCellMar>
                <w:left w:w="0" w:type="dxa"/>
                <w:right w:w="0" w:type="dxa"/>
              </w:tblCellMar>
              <w:tblLook w:val="05E0" w:firstRow="1" w:lastRow="1" w:firstColumn="1" w:lastColumn="1" w:noHBand="0" w:noVBand="1"/>
            </w:tblPr>
            <w:tblGrid>
              <w:gridCol w:w="520"/>
              <w:gridCol w:w="2740"/>
            </w:tblGrid>
            <w:tr w:rsidR="00320F58" w14:paraId="350FB0BD" w14:textId="77777777">
              <w:trPr>
                <w:tblCellSpacing w:w="0" w:type="dxa"/>
              </w:trPr>
              <w:tc>
                <w:tcPr>
                  <w:tcW w:w="520" w:type="dxa"/>
                  <w:shd w:val="clear" w:color="auto" w:fill="FCD6C9"/>
                  <w:tcMar>
                    <w:top w:w="200" w:type="dxa"/>
                    <w:left w:w="180" w:type="dxa"/>
                    <w:bottom w:w="100" w:type="dxa"/>
                    <w:right w:w="0" w:type="dxa"/>
                  </w:tcMar>
                  <w:vAlign w:val="center"/>
                  <w:hideMark/>
                </w:tcPr>
                <w:p w14:paraId="03678E24" w14:textId="77777777" w:rsidR="00320F58" w:rsidRDefault="00666508">
                  <w:pPr>
                    <w:spacing w:line="260" w:lineRule="atLeast"/>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noProof/>
                      <w:color w:val="2A2A2A"/>
                      <w:sz w:val="18"/>
                      <w:szCs w:val="18"/>
                    </w:rPr>
                    <w:drawing>
                      <wp:inline distT="0" distB="0" distL="0" distR="0" wp14:anchorId="212EB0B2" wp14:editId="173D69D7">
                        <wp:extent cx="127463" cy="127540"/>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10"/>
                                <a:stretch>
                                  <a:fillRect/>
                                </a:stretch>
                              </pic:blipFill>
                              <pic:spPr>
                                <a:xfrm>
                                  <a:off x="0" y="0"/>
                                  <a:ext cx="127463" cy="127540"/>
                                </a:xfrm>
                                <a:prstGeom prst="rect">
                                  <a:avLst/>
                                </a:prstGeom>
                              </pic:spPr>
                            </pic:pic>
                          </a:graphicData>
                        </a:graphic>
                      </wp:inline>
                    </w:drawing>
                  </w:r>
                </w:p>
              </w:tc>
              <w:tc>
                <w:tcPr>
                  <w:tcW w:w="2740" w:type="dxa"/>
                  <w:shd w:val="clear" w:color="auto" w:fill="FCD6C9"/>
                  <w:tcMar>
                    <w:top w:w="200" w:type="dxa"/>
                    <w:left w:w="0" w:type="dxa"/>
                    <w:bottom w:w="100" w:type="dxa"/>
                    <w:right w:w="200" w:type="dxa"/>
                  </w:tcMar>
                  <w:vAlign w:val="bottom"/>
                  <w:hideMark/>
                </w:tcPr>
                <w:p w14:paraId="36C4C03D" w14:textId="2EF09395" w:rsidR="00320F58" w:rsidRPr="00C9287B" w:rsidRDefault="004D22A0">
                  <w:pPr>
                    <w:spacing w:line="260" w:lineRule="atLeast"/>
                    <w:rPr>
                      <w:rStyle w:val="documentskn-mlf9parent-containerright-box"/>
                      <w:rFonts w:ascii="Georgia" w:eastAsia="Georgia" w:hAnsi="Georgia" w:cs="Georgia"/>
                      <w:color w:val="2A2A2A"/>
                      <w:sz w:val="20"/>
                      <w:szCs w:val="20"/>
                    </w:rPr>
                  </w:pPr>
                  <w:r w:rsidRPr="00C9287B">
                    <w:rPr>
                      <w:rStyle w:val="documentskn-mlf9right-boxcntc-secanyCharacter"/>
                      <w:rFonts w:ascii="Georgia" w:eastAsia="Georgia" w:hAnsi="Georgia"/>
                      <w:sz w:val="20"/>
                      <w:szCs w:val="20"/>
                    </w:rPr>
                    <w:t xml:space="preserve">+1 </w:t>
                  </w:r>
                  <w:r w:rsidR="00D34787" w:rsidRPr="00C9287B">
                    <w:rPr>
                      <w:rStyle w:val="documentskn-mlf9right-boxcntc-secanyCharacter"/>
                      <w:rFonts w:ascii="Georgia" w:eastAsia="Georgia" w:hAnsi="Georgia"/>
                      <w:sz w:val="20"/>
                      <w:szCs w:val="20"/>
                    </w:rPr>
                    <w:t>(</w:t>
                  </w:r>
                  <w:r w:rsidR="00D95B4C" w:rsidRPr="00C9287B">
                    <w:rPr>
                      <w:rStyle w:val="documentskn-mlf9right-boxcntc-secanyCharacter"/>
                      <w:rFonts w:ascii="Georgia" w:eastAsia="Georgia" w:hAnsi="Georgia"/>
                      <w:sz w:val="20"/>
                      <w:szCs w:val="20"/>
                    </w:rPr>
                    <w:t>646</w:t>
                  </w:r>
                  <w:r w:rsidR="00D34787" w:rsidRPr="00C9287B">
                    <w:rPr>
                      <w:rStyle w:val="documentskn-mlf9right-boxcntc-secanyCharacter"/>
                      <w:rFonts w:ascii="Georgia" w:eastAsia="Georgia" w:hAnsi="Georgia"/>
                      <w:sz w:val="20"/>
                      <w:szCs w:val="20"/>
                    </w:rPr>
                    <w:t xml:space="preserve">) </w:t>
                  </w:r>
                  <w:r w:rsidR="00D95B4C" w:rsidRPr="00C9287B">
                    <w:rPr>
                      <w:rStyle w:val="documentskn-mlf9right-boxcntc-secanyCharacter"/>
                      <w:rFonts w:ascii="Georgia" w:eastAsia="Georgia" w:hAnsi="Georgia"/>
                      <w:sz w:val="20"/>
                      <w:szCs w:val="20"/>
                    </w:rPr>
                    <w:t>645</w:t>
                  </w:r>
                  <w:r w:rsidR="00D34787" w:rsidRPr="00C9287B">
                    <w:rPr>
                      <w:rStyle w:val="documentskn-mlf9right-boxcntc-secanyCharacter"/>
                      <w:rFonts w:ascii="Georgia" w:eastAsia="Georgia" w:hAnsi="Georgia"/>
                      <w:sz w:val="20"/>
                      <w:szCs w:val="20"/>
                    </w:rPr>
                    <w:t>-</w:t>
                  </w:r>
                  <w:r w:rsidR="00D95B4C" w:rsidRPr="00C9287B">
                    <w:rPr>
                      <w:rStyle w:val="documentskn-mlf9right-boxcntc-secanyCharacter"/>
                      <w:rFonts w:ascii="Georgia" w:eastAsia="Georgia" w:hAnsi="Georgia"/>
                      <w:sz w:val="20"/>
                      <w:szCs w:val="20"/>
                    </w:rPr>
                    <w:t>1197</w:t>
                  </w:r>
                </w:p>
              </w:tc>
            </w:tr>
            <w:tr w:rsidR="00320F58" w14:paraId="7E287DB5" w14:textId="77777777">
              <w:trPr>
                <w:tblCellSpacing w:w="0" w:type="dxa"/>
              </w:trPr>
              <w:tc>
                <w:tcPr>
                  <w:tcW w:w="520" w:type="dxa"/>
                  <w:shd w:val="clear" w:color="auto" w:fill="FCD6C9"/>
                  <w:tcMar>
                    <w:top w:w="0" w:type="dxa"/>
                    <w:left w:w="180" w:type="dxa"/>
                    <w:bottom w:w="100" w:type="dxa"/>
                    <w:right w:w="0" w:type="dxa"/>
                  </w:tcMar>
                  <w:vAlign w:val="center"/>
                  <w:hideMark/>
                </w:tcPr>
                <w:p w14:paraId="35FC0E90" w14:textId="77777777" w:rsidR="00320F58" w:rsidRDefault="00666508">
                  <w:pPr>
                    <w:spacing w:line="260" w:lineRule="atLeast"/>
                    <w:rPr>
                      <w:rStyle w:val="documentskn-mlf9right-boxcntc-secanyCharacter"/>
                      <w:rFonts w:ascii="Georgia" w:eastAsia="Georgia" w:hAnsi="Georgia" w:cs="Georgia"/>
                      <w:color w:val="2A2A2A"/>
                      <w:sz w:val="18"/>
                      <w:szCs w:val="18"/>
                    </w:rPr>
                  </w:pPr>
                  <w:r>
                    <w:rPr>
                      <w:rStyle w:val="documentskn-mlf9right-boxcntc-secanyCharacter"/>
                      <w:rFonts w:ascii="Georgia" w:eastAsia="Georgia" w:hAnsi="Georgia" w:cs="Georgia"/>
                      <w:noProof/>
                      <w:color w:val="2A2A2A"/>
                      <w:sz w:val="18"/>
                      <w:szCs w:val="18"/>
                    </w:rPr>
                    <w:drawing>
                      <wp:inline distT="0" distB="0" distL="0" distR="0" wp14:anchorId="2A120C63" wp14:editId="1171FD0C">
                        <wp:extent cx="127463" cy="89466"/>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11"/>
                                <a:stretch>
                                  <a:fillRect/>
                                </a:stretch>
                              </pic:blipFill>
                              <pic:spPr>
                                <a:xfrm>
                                  <a:off x="0" y="0"/>
                                  <a:ext cx="127463" cy="89466"/>
                                </a:xfrm>
                                <a:prstGeom prst="rect">
                                  <a:avLst/>
                                </a:prstGeom>
                              </pic:spPr>
                            </pic:pic>
                          </a:graphicData>
                        </a:graphic>
                      </wp:inline>
                    </w:drawing>
                  </w:r>
                </w:p>
              </w:tc>
              <w:tc>
                <w:tcPr>
                  <w:tcW w:w="2740" w:type="dxa"/>
                  <w:shd w:val="clear" w:color="auto" w:fill="FCD6C9"/>
                  <w:tcMar>
                    <w:top w:w="0" w:type="dxa"/>
                    <w:left w:w="0" w:type="dxa"/>
                    <w:bottom w:w="100" w:type="dxa"/>
                    <w:right w:w="200" w:type="dxa"/>
                  </w:tcMar>
                  <w:vAlign w:val="bottom"/>
                  <w:hideMark/>
                </w:tcPr>
                <w:p w14:paraId="21C7843B" w14:textId="767B55CC" w:rsidR="00320F58" w:rsidRPr="00C9287B" w:rsidRDefault="00D95B4C">
                  <w:pPr>
                    <w:spacing w:line="260" w:lineRule="atLeast"/>
                    <w:rPr>
                      <w:rStyle w:val="documentskn-mlf9right-boxcntc-secanyCharacter"/>
                      <w:rFonts w:ascii="Georgia" w:eastAsia="Georgia" w:hAnsi="Georgia" w:cs="Georgia"/>
                      <w:color w:val="2A2A2A"/>
                      <w:sz w:val="17"/>
                      <w:szCs w:val="17"/>
                    </w:rPr>
                  </w:pPr>
                  <w:r w:rsidRPr="00C9287B">
                    <w:rPr>
                      <w:rStyle w:val="documentskn-mlf9right-boxcntc-secanyCharacter"/>
                      <w:rFonts w:ascii="Georgia" w:eastAsia="Georgia" w:hAnsi="Georgia" w:cs="Georgia"/>
                      <w:color w:val="2A2A2A"/>
                      <w:sz w:val="17"/>
                      <w:szCs w:val="17"/>
                    </w:rPr>
                    <w:t>Anusha.payavulawd@gmail.com</w:t>
                  </w:r>
                </w:p>
              </w:tc>
            </w:tr>
            <w:tr w:rsidR="00320F58" w14:paraId="4163BAFB" w14:textId="77777777">
              <w:trPr>
                <w:tblCellSpacing w:w="0" w:type="dxa"/>
              </w:trPr>
              <w:tc>
                <w:tcPr>
                  <w:tcW w:w="520" w:type="dxa"/>
                  <w:shd w:val="clear" w:color="auto" w:fill="FCD6C9"/>
                  <w:tcMar>
                    <w:top w:w="0" w:type="dxa"/>
                    <w:left w:w="180" w:type="dxa"/>
                    <w:bottom w:w="100" w:type="dxa"/>
                    <w:right w:w="0" w:type="dxa"/>
                  </w:tcMar>
                  <w:vAlign w:val="center"/>
                  <w:hideMark/>
                </w:tcPr>
                <w:p w14:paraId="726B8462" w14:textId="77777777" w:rsidR="00320F58" w:rsidRDefault="00666508">
                  <w:pPr>
                    <w:spacing w:line="260" w:lineRule="atLeast"/>
                    <w:rPr>
                      <w:rStyle w:val="documentskn-mlf9right-boxcntc-secanyCharacter"/>
                      <w:rFonts w:ascii="Georgia" w:eastAsia="Georgia" w:hAnsi="Georgia" w:cs="Georgia"/>
                      <w:color w:val="2A2A2A"/>
                      <w:sz w:val="18"/>
                      <w:szCs w:val="18"/>
                    </w:rPr>
                  </w:pPr>
                  <w:r>
                    <w:rPr>
                      <w:rStyle w:val="documentskn-mlf9right-boxcntc-secanyCharacter"/>
                      <w:rFonts w:ascii="Georgia" w:eastAsia="Georgia" w:hAnsi="Georgia" w:cs="Georgia"/>
                      <w:color w:val="2A2A2A"/>
                      <w:sz w:val="10"/>
                      <w:szCs w:val="10"/>
                    </w:rPr>
                    <w:t> </w:t>
                  </w:r>
                  <w:r>
                    <w:rPr>
                      <w:rStyle w:val="documentskn-mlf9right-boxcntc-secanyCharacter"/>
                      <w:rFonts w:ascii="Georgia" w:eastAsia="Georgia" w:hAnsi="Georgia" w:cs="Georgia"/>
                      <w:noProof/>
                      <w:color w:val="2A2A2A"/>
                      <w:sz w:val="10"/>
                      <w:szCs w:val="10"/>
                    </w:rPr>
                    <w:drawing>
                      <wp:inline distT="0" distB="0" distL="0" distR="0" wp14:anchorId="5D0568FC" wp14:editId="03488AAD">
                        <wp:extent cx="89410" cy="127540"/>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12"/>
                                <a:stretch>
                                  <a:fillRect/>
                                </a:stretch>
                              </pic:blipFill>
                              <pic:spPr>
                                <a:xfrm>
                                  <a:off x="0" y="0"/>
                                  <a:ext cx="89410" cy="127540"/>
                                </a:xfrm>
                                <a:prstGeom prst="rect">
                                  <a:avLst/>
                                </a:prstGeom>
                              </pic:spPr>
                            </pic:pic>
                          </a:graphicData>
                        </a:graphic>
                      </wp:inline>
                    </w:drawing>
                  </w:r>
                </w:p>
              </w:tc>
              <w:tc>
                <w:tcPr>
                  <w:tcW w:w="2740" w:type="dxa"/>
                  <w:shd w:val="clear" w:color="auto" w:fill="FCD6C9"/>
                  <w:tcMar>
                    <w:top w:w="0" w:type="dxa"/>
                    <w:left w:w="0" w:type="dxa"/>
                    <w:bottom w:w="100" w:type="dxa"/>
                    <w:right w:w="200" w:type="dxa"/>
                  </w:tcMar>
                  <w:vAlign w:val="bottom"/>
                  <w:hideMark/>
                </w:tcPr>
                <w:p w14:paraId="21C29891" w14:textId="77777777" w:rsidR="00320F58" w:rsidRPr="00C9287B" w:rsidRDefault="00666508">
                  <w:pPr>
                    <w:spacing w:line="260" w:lineRule="atLeast"/>
                    <w:rPr>
                      <w:rStyle w:val="documentskn-mlf9right-boxcntc-secanyCharacter"/>
                      <w:rFonts w:ascii="Georgia" w:eastAsia="Georgia" w:hAnsi="Georgia" w:cs="Georgia"/>
                      <w:color w:val="2A2A2A"/>
                      <w:sz w:val="20"/>
                      <w:szCs w:val="20"/>
                    </w:rPr>
                  </w:pPr>
                  <w:r w:rsidRPr="00C9287B">
                    <w:rPr>
                      <w:rStyle w:val="documentskn-mlf9right-boxcntc-secanyCharacter"/>
                      <w:rFonts w:ascii="Georgia" w:eastAsia="Georgia" w:hAnsi="Georgia" w:cs="Georgia"/>
                      <w:color w:val="2A2A2A"/>
                      <w:sz w:val="20"/>
                      <w:szCs w:val="20"/>
                    </w:rPr>
                    <w:t>Charlotte, NC 28269</w:t>
                  </w:r>
                </w:p>
              </w:tc>
            </w:tr>
          </w:tbl>
          <w:p w14:paraId="2A0913E4" w14:textId="77777777" w:rsidR="00320F58" w:rsidRDefault="00666508">
            <w:pPr>
              <w:pStyle w:val="documentskn-mlf9right-boxcntc-secany"/>
              <w:shd w:val="clear" w:color="auto" w:fill="FCD6C9"/>
              <w:spacing w:line="200" w:lineRule="atLeast"/>
              <w:ind w:left="20"/>
              <w:rPr>
                <w:rStyle w:val="documentskn-mlf9parent-containerright-box"/>
                <w:rFonts w:ascii="Georgia" w:eastAsia="Georgia" w:hAnsi="Georgia" w:cs="Georgia"/>
                <w:color w:val="2A2A2A"/>
                <w:sz w:val="20"/>
                <w:szCs w:val="20"/>
              </w:rPr>
            </w:pPr>
            <w:r>
              <w:rPr>
                <w:rStyle w:val="documentskn-mlf9parent-containerright-box"/>
                <w:rFonts w:ascii="Georgia" w:eastAsia="Georgia" w:hAnsi="Georgia" w:cs="Georgia"/>
                <w:color w:val="2A2A2A"/>
                <w:sz w:val="20"/>
                <w:szCs w:val="20"/>
              </w:rPr>
              <w:t> </w:t>
            </w:r>
          </w:p>
          <w:p w14:paraId="394CCA1A" w14:textId="77777777" w:rsidR="00320F58" w:rsidRDefault="00666508">
            <w:pPr>
              <w:pStyle w:val="tablePadding"/>
              <w:spacing w:before="400"/>
              <w:ind w:left="200"/>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color w:val="2A2A2A"/>
                <w:sz w:val="18"/>
                <w:szCs w:val="18"/>
              </w:rPr>
              <w:t> </w:t>
            </w:r>
          </w:p>
          <w:p w14:paraId="51F20ABB" w14:textId="77777777" w:rsidR="00320F58" w:rsidRDefault="00666508">
            <w:pPr>
              <w:pStyle w:val="sectionPadding"/>
              <w:ind w:left="200"/>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color w:val="2A2A2A"/>
                <w:sz w:val="18"/>
                <w:szCs w:val="18"/>
              </w:rPr>
              <w:t> </w:t>
            </w:r>
          </w:p>
          <w:p w14:paraId="4D92861E" w14:textId="77777777" w:rsidR="00320F58" w:rsidRDefault="00666508">
            <w:pPr>
              <w:pStyle w:val="documentskn-mlf9sectiontitle"/>
              <w:pBdr>
                <w:bottom w:val="none" w:sz="0" w:space="5" w:color="auto"/>
              </w:pBdr>
              <w:ind w:left="200"/>
              <w:rPr>
                <w:rStyle w:val="documentskn-mlf9parent-containerright-box"/>
                <w:rFonts w:ascii="Georgia" w:eastAsia="Georgia" w:hAnsi="Georgia" w:cs="Georgia"/>
                <w:color w:val="2A2A2A"/>
              </w:rPr>
            </w:pPr>
            <w:r>
              <w:rPr>
                <w:rStyle w:val="documentskn-mlf9parent-containerright-box"/>
                <w:rFonts w:ascii="Georgia" w:eastAsia="Georgia" w:hAnsi="Georgia" w:cs="Georgia"/>
                <w:color w:val="2A2A2A"/>
              </w:rPr>
              <w:t>Skills</w:t>
            </w:r>
          </w:p>
          <w:p w14:paraId="0930131B" w14:textId="77777777" w:rsidR="00320F58" w:rsidRDefault="00666508">
            <w:pPr>
              <w:pStyle w:val="documentskn-mlf9ulli"/>
              <w:numPr>
                <w:ilvl w:val="0"/>
                <w:numId w:val="4"/>
              </w:numPr>
              <w:pBdr>
                <w:left w:val="none" w:sz="0" w:space="0" w:color="auto"/>
              </w:pBd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Custom Reports</w:t>
            </w:r>
          </w:p>
          <w:p w14:paraId="14599CFF"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Calculated Fields</w:t>
            </w:r>
          </w:p>
          <w:p w14:paraId="4CE8A03A"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Packaged Integration's</w:t>
            </w:r>
          </w:p>
          <w:p w14:paraId="1357B6C0"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EIB</w:t>
            </w:r>
          </w:p>
          <w:p w14:paraId="270AA9E2"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Core Connectors</w:t>
            </w:r>
          </w:p>
          <w:p w14:paraId="5F241D8A"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Cloud Connector</w:t>
            </w:r>
          </w:p>
          <w:p w14:paraId="298395EE"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Document Transformation</w:t>
            </w:r>
          </w:p>
          <w:p w14:paraId="170BD35F" w14:textId="77777777" w:rsidR="00320F58" w:rsidRDefault="00666508">
            <w:pPr>
              <w:pStyle w:val="documentskn-mlf9ulli"/>
              <w:numPr>
                <w:ilvl w:val="0"/>
                <w:numId w:val="4"/>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MySQL</w:t>
            </w:r>
          </w:p>
          <w:p w14:paraId="3BB8AD04"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SQL Server</w:t>
            </w:r>
          </w:p>
          <w:p w14:paraId="36D25390"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SQL Navigator</w:t>
            </w:r>
          </w:p>
          <w:p w14:paraId="3DDC7E60"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SQL Developer</w:t>
            </w:r>
          </w:p>
          <w:p w14:paraId="4EE8F227"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Access</w:t>
            </w:r>
          </w:p>
          <w:p w14:paraId="599EB4BB"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Word</w:t>
            </w:r>
          </w:p>
          <w:p w14:paraId="38885FB9"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PowerPoint</w:t>
            </w:r>
          </w:p>
          <w:p w14:paraId="62CD045C"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Project</w:t>
            </w:r>
          </w:p>
          <w:p w14:paraId="6E2D3A8D"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Vision</w:t>
            </w:r>
          </w:p>
          <w:p w14:paraId="582C1A19"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MS Excel</w:t>
            </w:r>
          </w:p>
          <w:p w14:paraId="59227FD0" w14:textId="71616F15" w:rsidR="004D22A0" w:rsidRDefault="004D22A0">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Workday Integration</w:t>
            </w:r>
          </w:p>
          <w:p w14:paraId="191B4AA7" w14:textId="6F142E63" w:rsidR="004D22A0" w:rsidRDefault="004D22A0">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Workday Financial Management</w:t>
            </w:r>
          </w:p>
          <w:p w14:paraId="02639A96" w14:textId="33289A55" w:rsidR="004D22A0" w:rsidRDefault="004D22A0">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Workday Human Capital Management</w:t>
            </w:r>
          </w:p>
          <w:p w14:paraId="47ADB7C1" w14:textId="4642663A" w:rsidR="00E11D2E" w:rsidRDefault="00E11D2E">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Workday report writer</w:t>
            </w:r>
          </w:p>
          <w:p w14:paraId="2EF21A0F"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Linux</w:t>
            </w:r>
          </w:p>
          <w:p w14:paraId="18DE7749" w14:textId="77777777" w:rsidR="00320F58" w:rsidRDefault="00666508">
            <w:pPr>
              <w:pStyle w:val="documentskn-mlf9ulli"/>
              <w:numPr>
                <w:ilvl w:val="0"/>
                <w:numId w:val="5"/>
              </w:numPr>
              <w:spacing w:line="260" w:lineRule="atLeast"/>
              <w:ind w:left="400" w:right="40" w:hanging="200"/>
              <w:rPr>
                <w:rStyle w:val="documentleft-boxskillpaddedline"/>
                <w:rFonts w:ascii="Georgia" w:eastAsia="Georgia" w:hAnsi="Georgia" w:cs="Georgia"/>
                <w:color w:val="2A2A2A"/>
                <w:sz w:val="18"/>
                <w:szCs w:val="18"/>
              </w:rPr>
            </w:pPr>
            <w:r>
              <w:rPr>
                <w:rStyle w:val="documentleft-boxskillpaddedline"/>
                <w:rFonts w:ascii="Georgia" w:eastAsia="Georgia" w:hAnsi="Georgia" w:cs="Georgia"/>
                <w:color w:val="2A2A2A"/>
                <w:sz w:val="18"/>
                <w:szCs w:val="18"/>
              </w:rPr>
              <w:t>Windows</w:t>
            </w:r>
          </w:p>
          <w:p w14:paraId="2992EA16" w14:textId="77777777" w:rsidR="00320F58" w:rsidRDefault="00666508">
            <w:pPr>
              <w:pStyle w:val="tablePadding"/>
              <w:spacing w:before="400"/>
              <w:ind w:left="200"/>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color w:val="2A2A2A"/>
                <w:sz w:val="18"/>
                <w:szCs w:val="18"/>
              </w:rPr>
              <w:t> </w:t>
            </w:r>
          </w:p>
          <w:p w14:paraId="042B1B2C" w14:textId="77777777" w:rsidR="00320F58" w:rsidRDefault="00666508">
            <w:pPr>
              <w:pStyle w:val="sectionPadding"/>
              <w:ind w:left="200"/>
              <w:rPr>
                <w:rStyle w:val="documentskn-mlf9parent-containerright-box"/>
                <w:rFonts w:ascii="Georgia" w:eastAsia="Georgia" w:hAnsi="Georgia" w:cs="Georgia"/>
                <w:color w:val="2A2A2A"/>
                <w:sz w:val="18"/>
                <w:szCs w:val="18"/>
              </w:rPr>
            </w:pPr>
            <w:r>
              <w:rPr>
                <w:rStyle w:val="documentskn-mlf9parent-containerright-box"/>
                <w:rFonts w:ascii="Georgia" w:eastAsia="Georgia" w:hAnsi="Georgia" w:cs="Georgia"/>
                <w:color w:val="2A2A2A"/>
                <w:sz w:val="18"/>
                <w:szCs w:val="18"/>
              </w:rPr>
              <w:t> </w:t>
            </w:r>
          </w:p>
          <w:p w14:paraId="5D042584" w14:textId="3C84A510" w:rsidR="00320F58" w:rsidRDefault="00666508" w:rsidP="00D95B4C">
            <w:pPr>
              <w:pStyle w:val="documentskn-mlf9txt-italicParagraph"/>
              <w:spacing w:line="260" w:lineRule="atLeast"/>
              <w:rPr>
                <w:rStyle w:val="documentskn-mlf9parent-containerright-box"/>
                <w:rFonts w:ascii="Georgia" w:eastAsia="Georgia" w:hAnsi="Georgia" w:cs="Georgia"/>
                <w:color w:val="2A2A2A"/>
                <w:sz w:val="18"/>
                <w:szCs w:val="18"/>
              </w:rPr>
            </w:pPr>
            <w:r>
              <w:rPr>
                <w:rStyle w:val="span"/>
                <w:rFonts w:ascii="Georgia" w:eastAsia="Georgia" w:hAnsi="Georgia" w:cs="Georgia"/>
                <w:color w:val="2A2A2A"/>
                <w:sz w:val="18"/>
                <w:szCs w:val="18"/>
              </w:rPr>
              <w:t xml:space="preserve"> </w:t>
            </w:r>
          </w:p>
        </w:tc>
      </w:tr>
      <w:tr w:rsidR="009849E5" w14:paraId="25F27CDD" w14:textId="77777777" w:rsidTr="003258CA">
        <w:trPr>
          <w:trHeight w:val="5830"/>
          <w:tblCellSpacing w:w="0" w:type="dxa"/>
        </w:trPr>
        <w:tc>
          <w:tcPr>
            <w:tcW w:w="6880" w:type="dxa"/>
            <w:tcMar>
              <w:top w:w="200" w:type="dxa"/>
              <w:left w:w="0" w:type="dxa"/>
              <w:bottom w:w="0" w:type="dxa"/>
              <w:right w:w="0" w:type="dxa"/>
            </w:tcMar>
          </w:tcPr>
          <w:p w14:paraId="24C10BBD" w14:textId="77777777" w:rsidR="009849E5" w:rsidRDefault="009849E5">
            <w:pPr>
              <w:pStyle w:val="left-boxsectionnth-child1tablePadding"/>
              <w:spacing w:line="820" w:lineRule="atLeast"/>
              <w:rPr>
                <w:rStyle w:val="documentskn-mlf9parent-containerleft-box"/>
                <w:rFonts w:ascii="Georgia" w:eastAsia="Georgia" w:hAnsi="Georgia" w:cs="Georgia"/>
                <w:color w:val="2A2A2A"/>
                <w:sz w:val="18"/>
                <w:szCs w:val="18"/>
              </w:rPr>
            </w:pPr>
          </w:p>
        </w:tc>
        <w:tc>
          <w:tcPr>
            <w:tcW w:w="3460" w:type="dxa"/>
            <w:tcMar>
              <w:top w:w="200" w:type="dxa"/>
              <w:left w:w="200" w:type="dxa"/>
              <w:bottom w:w="0" w:type="dxa"/>
              <w:right w:w="0" w:type="dxa"/>
            </w:tcMar>
          </w:tcPr>
          <w:p w14:paraId="1CEC07C3" w14:textId="77777777" w:rsidR="009849E5" w:rsidRDefault="009849E5">
            <w:pPr>
              <w:pStyle w:val="documentskn-mlf9right-boxcntc-secany"/>
              <w:spacing w:line="820" w:lineRule="atLeast"/>
              <w:ind w:left="200"/>
              <w:rPr>
                <w:rStyle w:val="documentskn-mlf9parent-containerright-box"/>
                <w:rFonts w:ascii="Georgia" w:eastAsia="Georgia" w:hAnsi="Georgia" w:cs="Georgia"/>
                <w:color w:val="2A2A2A"/>
                <w:sz w:val="18"/>
                <w:szCs w:val="18"/>
              </w:rPr>
            </w:pPr>
          </w:p>
        </w:tc>
      </w:tr>
    </w:tbl>
    <w:p w14:paraId="033847FF" w14:textId="77777777" w:rsidR="00320F58" w:rsidRDefault="00320F58">
      <w:pPr>
        <w:rPr>
          <w:rFonts w:ascii="Georgia" w:eastAsia="Georgia" w:hAnsi="Georgia" w:cs="Georgia"/>
          <w:vanish/>
          <w:color w:val="2A2A2A"/>
          <w:sz w:val="18"/>
          <w:szCs w:val="18"/>
        </w:rPr>
      </w:pPr>
    </w:p>
    <w:sectPr w:rsidR="00320F58">
      <w:headerReference w:type="default" r:id="rId13"/>
      <w:footerReference w:type="default" r:id="rId14"/>
      <w:pgSz w:w="12240" w:h="15840"/>
      <w:pgMar w:top="400" w:right="600" w:bottom="400" w:left="13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9F7B9" w14:textId="77777777" w:rsidR="00B96BAA" w:rsidRDefault="00B96BAA">
      <w:pPr>
        <w:spacing w:line="240" w:lineRule="auto"/>
      </w:pPr>
      <w:r>
        <w:separator/>
      </w:r>
    </w:p>
  </w:endnote>
  <w:endnote w:type="continuationSeparator" w:id="0">
    <w:p w14:paraId="211FAD74" w14:textId="77777777" w:rsidR="00B96BAA" w:rsidRDefault="00B96B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46FA5" w14:textId="77777777" w:rsidR="00320F58" w:rsidRDefault="00320F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7CD6" w14:textId="77777777" w:rsidR="00B96BAA" w:rsidRDefault="00B96BAA">
      <w:pPr>
        <w:spacing w:line="240" w:lineRule="auto"/>
      </w:pPr>
      <w:r>
        <w:separator/>
      </w:r>
    </w:p>
  </w:footnote>
  <w:footnote w:type="continuationSeparator" w:id="0">
    <w:p w14:paraId="1CB6DA17" w14:textId="77777777" w:rsidR="00B96BAA" w:rsidRDefault="00B96BA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B08CE" w14:textId="77777777" w:rsidR="00320F58" w:rsidRDefault="00D95B4C">
    <w:pPr>
      <w:spacing w:line="20" w:lineRule="exact"/>
    </w:pPr>
    <w:r>
      <w:rPr>
        <w:noProof/>
      </w:rPr>
      <w:drawing>
        <wp:anchor distT="0" distB="0" distL="114300" distR="114300" simplePos="0" relativeHeight="251658240" behindDoc="0" locked="0" layoutInCell="1" allowOverlap="1" wp14:anchorId="3E0AD672" wp14:editId="6C335289">
          <wp:simplePos x="0" y="0"/>
          <wp:positionH relativeFrom="page">
            <wp:posOffset>0</wp:posOffset>
          </wp:positionH>
          <wp:positionV relativeFrom="page">
            <wp:posOffset>0</wp:posOffset>
          </wp:positionV>
          <wp:extent cx="444500" cy="1004697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4500" cy="1004697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E67EFA80">
      <w:start w:val="1"/>
      <w:numFmt w:val="bullet"/>
      <w:lvlText w:val=""/>
      <w:lvlJc w:val="left"/>
      <w:pPr>
        <w:ind w:left="720" w:hanging="360"/>
      </w:pPr>
      <w:rPr>
        <w:rFonts w:ascii="Symbol" w:hAnsi="Symbol"/>
        <w:color w:val="000000"/>
        <w:position w:val="2"/>
        <w:sz w:val="11"/>
      </w:rPr>
    </w:lvl>
    <w:lvl w:ilvl="1" w:tplc="BC6E5416">
      <w:start w:val="1"/>
      <w:numFmt w:val="bullet"/>
      <w:lvlText w:val="o"/>
      <w:lvlJc w:val="left"/>
      <w:pPr>
        <w:tabs>
          <w:tab w:val="num" w:pos="1440"/>
        </w:tabs>
        <w:ind w:left="1440" w:hanging="360"/>
      </w:pPr>
      <w:rPr>
        <w:rFonts w:ascii="Courier New" w:hAnsi="Courier New"/>
      </w:rPr>
    </w:lvl>
    <w:lvl w:ilvl="2" w:tplc="231C479A">
      <w:start w:val="1"/>
      <w:numFmt w:val="bullet"/>
      <w:lvlText w:val=""/>
      <w:lvlJc w:val="left"/>
      <w:pPr>
        <w:tabs>
          <w:tab w:val="num" w:pos="2160"/>
        </w:tabs>
        <w:ind w:left="2160" w:hanging="360"/>
      </w:pPr>
      <w:rPr>
        <w:rFonts w:ascii="Wingdings" w:hAnsi="Wingdings"/>
      </w:rPr>
    </w:lvl>
    <w:lvl w:ilvl="3" w:tplc="3A2E4E8A">
      <w:start w:val="1"/>
      <w:numFmt w:val="bullet"/>
      <w:lvlText w:val=""/>
      <w:lvlJc w:val="left"/>
      <w:pPr>
        <w:tabs>
          <w:tab w:val="num" w:pos="2880"/>
        </w:tabs>
        <w:ind w:left="2880" w:hanging="360"/>
      </w:pPr>
      <w:rPr>
        <w:rFonts w:ascii="Symbol" w:hAnsi="Symbol"/>
      </w:rPr>
    </w:lvl>
    <w:lvl w:ilvl="4" w:tplc="8C9470DC">
      <w:start w:val="1"/>
      <w:numFmt w:val="bullet"/>
      <w:lvlText w:val="o"/>
      <w:lvlJc w:val="left"/>
      <w:pPr>
        <w:tabs>
          <w:tab w:val="num" w:pos="3600"/>
        </w:tabs>
        <w:ind w:left="3600" w:hanging="360"/>
      </w:pPr>
      <w:rPr>
        <w:rFonts w:ascii="Courier New" w:hAnsi="Courier New"/>
      </w:rPr>
    </w:lvl>
    <w:lvl w:ilvl="5" w:tplc="35DEEF26">
      <w:start w:val="1"/>
      <w:numFmt w:val="bullet"/>
      <w:lvlText w:val=""/>
      <w:lvlJc w:val="left"/>
      <w:pPr>
        <w:tabs>
          <w:tab w:val="num" w:pos="4320"/>
        </w:tabs>
        <w:ind w:left="4320" w:hanging="360"/>
      </w:pPr>
      <w:rPr>
        <w:rFonts w:ascii="Wingdings" w:hAnsi="Wingdings"/>
      </w:rPr>
    </w:lvl>
    <w:lvl w:ilvl="6" w:tplc="40684838">
      <w:start w:val="1"/>
      <w:numFmt w:val="bullet"/>
      <w:lvlText w:val=""/>
      <w:lvlJc w:val="left"/>
      <w:pPr>
        <w:tabs>
          <w:tab w:val="num" w:pos="5040"/>
        </w:tabs>
        <w:ind w:left="5040" w:hanging="360"/>
      </w:pPr>
      <w:rPr>
        <w:rFonts w:ascii="Symbol" w:hAnsi="Symbol"/>
      </w:rPr>
    </w:lvl>
    <w:lvl w:ilvl="7" w:tplc="EE5E0FF6">
      <w:start w:val="1"/>
      <w:numFmt w:val="bullet"/>
      <w:lvlText w:val="o"/>
      <w:lvlJc w:val="left"/>
      <w:pPr>
        <w:tabs>
          <w:tab w:val="num" w:pos="5760"/>
        </w:tabs>
        <w:ind w:left="5760" w:hanging="360"/>
      </w:pPr>
      <w:rPr>
        <w:rFonts w:ascii="Courier New" w:hAnsi="Courier New"/>
      </w:rPr>
    </w:lvl>
    <w:lvl w:ilvl="8" w:tplc="955A116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790DC0A">
      <w:start w:val="1"/>
      <w:numFmt w:val="bullet"/>
      <w:lvlText w:val=""/>
      <w:lvlJc w:val="left"/>
      <w:pPr>
        <w:ind w:left="720" w:hanging="360"/>
      </w:pPr>
      <w:rPr>
        <w:rFonts w:ascii="Symbol" w:hAnsi="Symbol"/>
        <w:color w:val="000000"/>
        <w:position w:val="2"/>
        <w:sz w:val="11"/>
      </w:rPr>
    </w:lvl>
    <w:lvl w:ilvl="1" w:tplc="F44A47E8">
      <w:start w:val="1"/>
      <w:numFmt w:val="bullet"/>
      <w:lvlText w:val="o"/>
      <w:lvlJc w:val="left"/>
      <w:pPr>
        <w:tabs>
          <w:tab w:val="num" w:pos="1440"/>
        </w:tabs>
        <w:ind w:left="1440" w:hanging="360"/>
      </w:pPr>
      <w:rPr>
        <w:rFonts w:ascii="Courier New" w:hAnsi="Courier New"/>
      </w:rPr>
    </w:lvl>
    <w:lvl w:ilvl="2" w:tplc="F0BE3C3E">
      <w:start w:val="1"/>
      <w:numFmt w:val="bullet"/>
      <w:lvlText w:val=""/>
      <w:lvlJc w:val="left"/>
      <w:pPr>
        <w:tabs>
          <w:tab w:val="num" w:pos="2160"/>
        </w:tabs>
        <w:ind w:left="2160" w:hanging="360"/>
      </w:pPr>
      <w:rPr>
        <w:rFonts w:ascii="Wingdings" w:hAnsi="Wingdings"/>
      </w:rPr>
    </w:lvl>
    <w:lvl w:ilvl="3" w:tplc="85B4E56A">
      <w:start w:val="1"/>
      <w:numFmt w:val="bullet"/>
      <w:lvlText w:val=""/>
      <w:lvlJc w:val="left"/>
      <w:pPr>
        <w:tabs>
          <w:tab w:val="num" w:pos="2880"/>
        </w:tabs>
        <w:ind w:left="2880" w:hanging="360"/>
      </w:pPr>
      <w:rPr>
        <w:rFonts w:ascii="Symbol" w:hAnsi="Symbol"/>
      </w:rPr>
    </w:lvl>
    <w:lvl w:ilvl="4" w:tplc="BA6EBA62">
      <w:start w:val="1"/>
      <w:numFmt w:val="bullet"/>
      <w:lvlText w:val="o"/>
      <w:lvlJc w:val="left"/>
      <w:pPr>
        <w:tabs>
          <w:tab w:val="num" w:pos="3600"/>
        </w:tabs>
        <w:ind w:left="3600" w:hanging="360"/>
      </w:pPr>
      <w:rPr>
        <w:rFonts w:ascii="Courier New" w:hAnsi="Courier New"/>
      </w:rPr>
    </w:lvl>
    <w:lvl w:ilvl="5" w:tplc="B9243EC8">
      <w:start w:val="1"/>
      <w:numFmt w:val="bullet"/>
      <w:lvlText w:val=""/>
      <w:lvlJc w:val="left"/>
      <w:pPr>
        <w:tabs>
          <w:tab w:val="num" w:pos="4320"/>
        </w:tabs>
        <w:ind w:left="4320" w:hanging="360"/>
      </w:pPr>
      <w:rPr>
        <w:rFonts w:ascii="Wingdings" w:hAnsi="Wingdings"/>
      </w:rPr>
    </w:lvl>
    <w:lvl w:ilvl="6" w:tplc="CCC41D3E">
      <w:start w:val="1"/>
      <w:numFmt w:val="bullet"/>
      <w:lvlText w:val=""/>
      <w:lvlJc w:val="left"/>
      <w:pPr>
        <w:tabs>
          <w:tab w:val="num" w:pos="5040"/>
        </w:tabs>
        <w:ind w:left="5040" w:hanging="360"/>
      </w:pPr>
      <w:rPr>
        <w:rFonts w:ascii="Symbol" w:hAnsi="Symbol"/>
      </w:rPr>
    </w:lvl>
    <w:lvl w:ilvl="7" w:tplc="5C2EA5D6">
      <w:start w:val="1"/>
      <w:numFmt w:val="bullet"/>
      <w:lvlText w:val="o"/>
      <w:lvlJc w:val="left"/>
      <w:pPr>
        <w:tabs>
          <w:tab w:val="num" w:pos="5760"/>
        </w:tabs>
        <w:ind w:left="5760" w:hanging="360"/>
      </w:pPr>
      <w:rPr>
        <w:rFonts w:ascii="Courier New" w:hAnsi="Courier New"/>
      </w:rPr>
    </w:lvl>
    <w:lvl w:ilvl="8" w:tplc="8186653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24CE6DA6">
      <w:start w:val="1"/>
      <w:numFmt w:val="bullet"/>
      <w:lvlText w:val=""/>
      <w:lvlJc w:val="left"/>
      <w:pPr>
        <w:ind w:left="360" w:hanging="360"/>
      </w:pPr>
      <w:rPr>
        <w:rFonts w:ascii="Symbol" w:hAnsi="Symbol"/>
        <w:color w:val="000000"/>
        <w:position w:val="2"/>
        <w:sz w:val="11"/>
      </w:rPr>
    </w:lvl>
    <w:lvl w:ilvl="1" w:tplc="11C65D5E">
      <w:start w:val="1"/>
      <w:numFmt w:val="bullet"/>
      <w:lvlText w:val="o"/>
      <w:lvlJc w:val="left"/>
      <w:pPr>
        <w:tabs>
          <w:tab w:val="num" w:pos="1440"/>
        </w:tabs>
        <w:ind w:left="1440" w:hanging="360"/>
      </w:pPr>
      <w:rPr>
        <w:rFonts w:ascii="Courier New" w:hAnsi="Courier New"/>
      </w:rPr>
    </w:lvl>
    <w:lvl w:ilvl="2" w:tplc="72BCEF48">
      <w:start w:val="1"/>
      <w:numFmt w:val="bullet"/>
      <w:lvlText w:val=""/>
      <w:lvlJc w:val="left"/>
      <w:pPr>
        <w:tabs>
          <w:tab w:val="num" w:pos="2160"/>
        </w:tabs>
        <w:ind w:left="2160" w:hanging="360"/>
      </w:pPr>
      <w:rPr>
        <w:rFonts w:ascii="Wingdings" w:hAnsi="Wingdings"/>
      </w:rPr>
    </w:lvl>
    <w:lvl w:ilvl="3" w:tplc="5526E56C">
      <w:start w:val="1"/>
      <w:numFmt w:val="bullet"/>
      <w:lvlText w:val=""/>
      <w:lvlJc w:val="left"/>
      <w:pPr>
        <w:tabs>
          <w:tab w:val="num" w:pos="2880"/>
        </w:tabs>
        <w:ind w:left="2880" w:hanging="360"/>
      </w:pPr>
      <w:rPr>
        <w:rFonts w:ascii="Symbol" w:hAnsi="Symbol"/>
      </w:rPr>
    </w:lvl>
    <w:lvl w:ilvl="4" w:tplc="0570E17A">
      <w:start w:val="1"/>
      <w:numFmt w:val="bullet"/>
      <w:lvlText w:val="o"/>
      <w:lvlJc w:val="left"/>
      <w:pPr>
        <w:tabs>
          <w:tab w:val="num" w:pos="3600"/>
        </w:tabs>
        <w:ind w:left="3600" w:hanging="360"/>
      </w:pPr>
      <w:rPr>
        <w:rFonts w:ascii="Courier New" w:hAnsi="Courier New"/>
      </w:rPr>
    </w:lvl>
    <w:lvl w:ilvl="5" w:tplc="AB765F30">
      <w:start w:val="1"/>
      <w:numFmt w:val="bullet"/>
      <w:lvlText w:val=""/>
      <w:lvlJc w:val="left"/>
      <w:pPr>
        <w:tabs>
          <w:tab w:val="num" w:pos="4320"/>
        </w:tabs>
        <w:ind w:left="4320" w:hanging="360"/>
      </w:pPr>
      <w:rPr>
        <w:rFonts w:ascii="Wingdings" w:hAnsi="Wingdings"/>
      </w:rPr>
    </w:lvl>
    <w:lvl w:ilvl="6" w:tplc="12F0C924">
      <w:start w:val="1"/>
      <w:numFmt w:val="bullet"/>
      <w:lvlText w:val=""/>
      <w:lvlJc w:val="left"/>
      <w:pPr>
        <w:tabs>
          <w:tab w:val="num" w:pos="5040"/>
        </w:tabs>
        <w:ind w:left="5040" w:hanging="360"/>
      </w:pPr>
      <w:rPr>
        <w:rFonts w:ascii="Symbol" w:hAnsi="Symbol"/>
      </w:rPr>
    </w:lvl>
    <w:lvl w:ilvl="7" w:tplc="EA2AD3D8">
      <w:start w:val="1"/>
      <w:numFmt w:val="bullet"/>
      <w:lvlText w:val="o"/>
      <w:lvlJc w:val="left"/>
      <w:pPr>
        <w:tabs>
          <w:tab w:val="num" w:pos="5760"/>
        </w:tabs>
        <w:ind w:left="5760" w:hanging="360"/>
      </w:pPr>
      <w:rPr>
        <w:rFonts w:ascii="Courier New" w:hAnsi="Courier New"/>
      </w:rPr>
    </w:lvl>
    <w:lvl w:ilvl="8" w:tplc="9B964C4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31E69D8A">
      <w:start w:val="1"/>
      <w:numFmt w:val="bullet"/>
      <w:lvlText w:val=""/>
      <w:lvlJc w:val="left"/>
      <w:pPr>
        <w:ind w:left="720" w:hanging="360"/>
      </w:pPr>
      <w:rPr>
        <w:rFonts w:ascii="Symbol" w:hAnsi="Symbol"/>
        <w:color w:val="000000"/>
        <w:position w:val="2"/>
        <w:sz w:val="11"/>
      </w:rPr>
    </w:lvl>
    <w:lvl w:ilvl="1" w:tplc="37D65EE2">
      <w:start w:val="1"/>
      <w:numFmt w:val="bullet"/>
      <w:lvlText w:val="o"/>
      <w:lvlJc w:val="left"/>
      <w:pPr>
        <w:tabs>
          <w:tab w:val="num" w:pos="1440"/>
        </w:tabs>
        <w:ind w:left="1440" w:hanging="360"/>
      </w:pPr>
      <w:rPr>
        <w:rFonts w:ascii="Courier New" w:hAnsi="Courier New"/>
      </w:rPr>
    </w:lvl>
    <w:lvl w:ilvl="2" w:tplc="8CE235B0">
      <w:start w:val="1"/>
      <w:numFmt w:val="bullet"/>
      <w:lvlText w:val=""/>
      <w:lvlJc w:val="left"/>
      <w:pPr>
        <w:tabs>
          <w:tab w:val="num" w:pos="2160"/>
        </w:tabs>
        <w:ind w:left="2160" w:hanging="360"/>
      </w:pPr>
      <w:rPr>
        <w:rFonts w:ascii="Wingdings" w:hAnsi="Wingdings"/>
      </w:rPr>
    </w:lvl>
    <w:lvl w:ilvl="3" w:tplc="E7A0A080">
      <w:start w:val="1"/>
      <w:numFmt w:val="bullet"/>
      <w:lvlText w:val=""/>
      <w:lvlJc w:val="left"/>
      <w:pPr>
        <w:tabs>
          <w:tab w:val="num" w:pos="2880"/>
        </w:tabs>
        <w:ind w:left="2880" w:hanging="360"/>
      </w:pPr>
      <w:rPr>
        <w:rFonts w:ascii="Symbol" w:hAnsi="Symbol"/>
      </w:rPr>
    </w:lvl>
    <w:lvl w:ilvl="4" w:tplc="F3F6D582">
      <w:start w:val="1"/>
      <w:numFmt w:val="bullet"/>
      <w:lvlText w:val="o"/>
      <w:lvlJc w:val="left"/>
      <w:pPr>
        <w:tabs>
          <w:tab w:val="num" w:pos="3600"/>
        </w:tabs>
        <w:ind w:left="3600" w:hanging="360"/>
      </w:pPr>
      <w:rPr>
        <w:rFonts w:ascii="Courier New" w:hAnsi="Courier New"/>
      </w:rPr>
    </w:lvl>
    <w:lvl w:ilvl="5" w:tplc="72D0215E">
      <w:start w:val="1"/>
      <w:numFmt w:val="bullet"/>
      <w:lvlText w:val=""/>
      <w:lvlJc w:val="left"/>
      <w:pPr>
        <w:tabs>
          <w:tab w:val="num" w:pos="4320"/>
        </w:tabs>
        <w:ind w:left="4320" w:hanging="360"/>
      </w:pPr>
      <w:rPr>
        <w:rFonts w:ascii="Wingdings" w:hAnsi="Wingdings"/>
      </w:rPr>
    </w:lvl>
    <w:lvl w:ilvl="6" w:tplc="54329DC0">
      <w:start w:val="1"/>
      <w:numFmt w:val="bullet"/>
      <w:lvlText w:val=""/>
      <w:lvlJc w:val="left"/>
      <w:pPr>
        <w:tabs>
          <w:tab w:val="num" w:pos="5040"/>
        </w:tabs>
        <w:ind w:left="5040" w:hanging="360"/>
      </w:pPr>
      <w:rPr>
        <w:rFonts w:ascii="Symbol" w:hAnsi="Symbol"/>
      </w:rPr>
    </w:lvl>
    <w:lvl w:ilvl="7" w:tplc="74E29B0C">
      <w:start w:val="1"/>
      <w:numFmt w:val="bullet"/>
      <w:lvlText w:val="o"/>
      <w:lvlJc w:val="left"/>
      <w:pPr>
        <w:tabs>
          <w:tab w:val="num" w:pos="5760"/>
        </w:tabs>
        <w:ind w:left="5760" w:hanging="360"/>
      </w:pPr>
      <w:rPr>
        <w:rFonts w:ascii="Courier New" w:hAnsi="Courier New"/>
      </w:rPr>
    </w:lvl>
    <w:lvl w:ilvl="8" w:tplc="80C0BF74">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BC14E272">
      <w:start w:val="1"/>
      <w:numFmt w:val="bullet"/>
      <w:lvlText w:val=""/>
      <w:lvlJc w:val="left"/>
      <w:pPr>
        <w:ind w:left="720" w:hanging="360"/>
      </w:pPr>
      <w:rPr>
        <w:rFonts w:ascii="Symbol" w:hAnsi="Symbol"/>
        <w:color w:val="000000"/>
        <w:position w:val="2"/>
        <w:sz w:val="11"/>
      </w:rPr>
    </w:lvl>
    <w:lvl w:ilvl="1" w:tplc="C212AA98">
      <w:start w:val="1"/>
      <w:numFmt w:val="bullet"/>
      <w:lvlText w:val="o"/>
      <w:lvlJc w:val="left"/>
      <w:pPr>
        <w:tabs>
          <w:tab w:val="num" w:pos="1440"/>
        </w:tabs>
        <w:ind w:left="1440" w:hanging="360"/>
      </w:pPr>
      <w:rPr>
        <w:rFonts w:ascii="Courier New" w:hAnsi="Courier New"/>
      </w:rPr>
    </w:lvl>
    <w:lvl w:ilvl="2" w:tplc="02ACFDFE">
      <w:start w:val="1"/>
      <w:numFmt w:val="bullet"/>
      <w:lvlText w:val=""/>
      <w:lvlJc w:val="left"/>
      <w:pPr>
        <w:tabs>
          <w:tab w:val="num" w:pos="2160"/>
        </w:tabs>
        <w:ind w:left="2160" w:hanging="360"/>
      </w:pPr>
      <w:rPr>
        <w:rFonts w:ascii="Wingdings" w:hAnsi="Wingdings"/>
      </w:rPr>
    </w:lvl>
    <w:lvl w:ilvl="3" w:tplc="81E8304C">
      <w:start w:val="1"/>
      <w:numFmt w:val="bullet"/>
      <w:lvlText w:val=""/>
      <w:lvlJc w:val="left"/>
      <w:pPr>
        <w:tabs>
          <w:tab w:val="num" w:pos="2880"/>
        </w:tabs>
        <w:ind w:left="2880" w:hanging="360"/>
      </w:pPr>
      <w:rPr>
        <w:rFonts w:ascii="Symbol" w:hAnsi="Symbol"/>
      </w:rPr>
    </w:lvl>
    <w:lvl w:ilvl="4" w:tplc="4C5020A0">
      <w:start w:val="1"/>
      <w:numFmt w:val="bullet"/>
      <w:lvlText w:val="o"/>
      <w:lvlJc w:val="left"/>
      <w:pPr>
        <w:tabs>
          <w:tab w:val="num" w:pos="3600"/>
        </w:tabs>
        <w:ind w:left="3600" w:hanging="360"/>
      </w:pPr>
      <w:rPr>
        <w:rFonts w:ascii="Courier New" w:hAnsi="Courier New"/>
      </w:rPr>
    </w:lvl>
    <w:lvl w:ilvl="5" w:tplc="0D3C161E">
      <w:start w:val="1"/>
      <w:numFmt w:val="bullet"/>
      <w:lvlText w:val=""/>
      <w:lvlJc w:val="left"/>
      <w:pPr>
        <w:tabs>
          <w:tab w:val="num" w:pos="4320"/>
        </w:tabs>
        <w:ind w:left="4320" w:hanging="360"/>
      </w:pPr>
      <w:rPr>
        <w:rFonts w:ascii="Wingdings" w:hAnsi="Wingdings"/>
      </w:rPr>
    </w:lvl>
    <w:lvl w:ilvl="6" w:tplc="C730F078">
      <w:start w:val="1"/>
      <w:numFmt w:val="bullet"/>
      <w:lvlText w:val=""/>
      <w:lvlJc w:val="left"/>
      <w:pPr>
        <w:tabs>
          <w:tab w:val="num" w:pos="5040"/>
        </w:tabs>
        <w:ind w:left="5040" w:hanging="360"/>
      </w:pPr>
      <w:rPr>
        <w:rFonts w:ascii="Symbol" w:hAnsi="Symbol"/>
      </w:rPr>
    </w:lvl>
    <w:lvl w:ilvl="7" w:tplc="F15CE5FA">
      <w:start w:val="1"/>
      <w:numFmt w:val="bullet"/>
      <w:lvlText w:val="o"/>
      <w:lvlJc w:val="left"/>
      <w:pPr>
        <w:tabs>
          <w:tab w:val="num" w:pos="5760"/>
        </w:tabs>
        <w:ind w:left="5760" w:hanging="360"/>
      </w:pPr>
      <w:rPr>
        <w:rFonts w:ascii="Courier New" w:hAnsi="Courier New"/>
      </w:rPr>
    </w:lvl>
    <w:lvl w:ilvl="8" w:tplc="5C521BB6">
      <w:start w:val="1"/>
      <w:numFmt w:val="bullet"/>
      <w:lvlText w:val=""/>
      <w:lvlJc w:val="left"/>
      <w:pPr>
        <w:tabs>
          <w:tab w:val="num" w:pos="6480"/>
        </w:tabs>
        <w:ind w:left="6480" w:hanging="360"/>
      </w:pPr>
      <w:rPr>
        <w:rFonts w:ascii="Wingdings" w:hAnsi="Wingdings"/>
      </w:rPr>
    </w:lvl>
  </w:abstractNum>
  <w:abstractNum w:abstractNumId="5" w15:restartNumberingAfterBreak="0">
    <w:nsid w:val="63725AA2"/>
    <w:multiLevelType w:val="hybridMultilevel"/>
    <w:tmpl w:val="6D1E86D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64FE3468"/>
    <w:multiLevelType w:val="hybridMultilevel"/>
    <w:tmpl w:val="9212462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6D2316E9"/>
    <w:multiLevelType w:val="hybridMultilevel"/>
    <w:tmpl w:val="5C0A60F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8" w15:restartNumberingAfterBreak="0">
    <w:nsid w:val="733175C3"/>
    <w:multiLevelType w:val="hybridMultilevel"/>
    <w:tmpl w:val="AC108F74"/>
    <w:lvl w:ilvl="0" w:tplc="0409000B">
      <w:start w:val="1"/>
      <w:numFmt w:val="bullet"/>
      <w:lvlText w:val=""/>
      <w:lvlJc w:val="left"/>
      <w:pPr>
        <w:ind w:left="780" w:hanging="360"/>
      </w:pPr>
      <w:rPr>
        <w:rFonts w:ascii="Wingdings" w:hAnsi="Wingdings"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abstractNum w:abstractNumId="9" w15:restartNumberingAfterBreak="0">
    <w:nsid w:val="7798536F"/>
    <w:multiLevelType w:val="hybridMultilevel"/>
    <w:tmpl w:val="DD48B112"/>
    <w:lvl w:ilvl="0" w:tplc="04090001">
      <w:start w:val="1"/>
      <w:numFmt w:val="bullet"/>
      <w:lvlText w:val=""/>
      <w:lvlJc w:val="left"/>
      <w:pPr>
        <w:ind w:left="780" w:hanging="360"/>
      </w:pPr>
      <w:rPr>
        <w:rFonts w:ascii="Symbol" w:hAnsi="Symbol" w:hint="default"/>
      </w:rPr>
    </w:lvl>
    <w:lvl w:ilvl="1" w:tplc="FFFFFFFF" w:tentative="1">
      <w:start w:val="1"/>
      <w:numFmt w:val="bullet"/>
      <w:lvlText w:val="o"/>
      <w:lvlJc w:val="left"/>
      <w:pPr>
        <w:ind w:left="1500" w:hanging="360"/>
      </w:pPr>
      <w:rPr>
        <w:rFonts w:ascii="Courier New" w:hAnsi="Courier New" w:cs="Courier New" w:hint="default"/>
      </w:rPr>
    </w:lvl>
    <w:lvl w:ilvl="2" w:tplc="FFFFFFFF" w:tentative="1">
      <w:start w:val="1"/>
      <w:numFmt w:val="bullet"/>
      <w:lvlText w:val=""/>
      <w:lvlJc w:val="left"/>
      <w:pPr>
        <w:ind w:left="2220" w:hanging="360"/>
      </w:pPr>
      <w:rPr>
        <w:rFonts w:ascii="Wingdings" w:hAnsi="Wingdings" w:hint="default"/>
      </w:rPr>
    </w:lvl>
    <w:lvl w:ilvl="3" w:tplc="FFFFFFFF" w:tentative="1">
      <w:start w:val="1"/>
      <w:numFmt w:val="bullet"/>
      <w:lvlText w:val=""/>
      <w:lvlJc w:val="left"/>
      <w:pPr>
        <w:ind w:left="2940" w:hanging="360"/>
      </w:pPr>
      <w:rPr>
        <w:rFonts w:ascii="Symbol" w:hAnsi="Symbol" w:hint="default"/>
      </w:rPr>
    </w:lvl>
    <w:lvl w:ilvl="4" w:tplc="FFFFFFFF" w:tentative="1">
      <w:start w:val="1"/>
      <w:numFmt w:val="bullet"/>
      <w:lvlText w:val="o"/>
      <w:lvlJc w:val="left"/>
      <w:pPr>
        <w:ind w:left="3660" w:hanging="360"/>
      </w:pPr>
      <w:rPr>
        <w:rFonts w:ascii="Courier New" w:hAnsi="Courier New" w:cs="Courier New" w:hint="default"/>
      </w:rPr>
    </w:lvl>
    <w:lvl w:ilvl="5" w:tplc="FFFFFFFF" w:tentative="1">
      <w:start w:val="1"/>
      <w:numFmt w:val="bullet"/>
      <w:lvlText w:val=""/>
      <w:lvlJc w:val="left"/>
      <w:pPr>
        <w:ind w:left="4380" w:hanging="360"/>
      </w:pPr>
      <w:rPr>
        <w:rFonts w:ascii="Wingdings" w:hAnsi="Wingdings" w:hint="default"/>
      </w:rPr>
    </w:lvl>
    <w:lvl w:ilvl="6" w:tplc="FFFFFFFF" w:tentative="1">
      <w:start w:val="1"/>
      <w:numFmt w:val="bullet"/>
      <w:lvlText w:val=""/>
      <w:lvlJc w:val="left"/>
      <w:pPr>
        <w:ind w:left="5100" w:hanging="360"/>
      </w:pPr>
      <w:rPr>
        <w:rFonts w:ascii="Symbol" w:hAnsi="Symbol" w:hint="default"/>
      </w:rPr>
    </w:lvl>
    <w:lvl w:ilvl="7" w:tplc="FFFFFFFF" w:tentative="1">
      <w:start w:val="1"/>
      <w:numFmt w:val="bullet"/>
      <w:lvlText w:val="o"/>
      <w:lvlJc w:val="left"/>
      <w:pPr>
        <w:ind w:left="5820" w:hanging="360"/>
      </w:pPr>
      <w:rPr>
        <w:rFonts w:ascii="Courier New" w:hAnsi="Courier New" w:cs="Courier New" w:hint="default"/>
      </w:rPr>
    </w:lvl>
    <w:lvl w:ilvl="8" w:tplc="FFFFFFFF" w:tentative="1">
      <w:start w:val="1"/>
      <w:numFmt w:val="bullet"/>
      <w:lvlText w:val=""/>
      <w:lvlJc w:val="left"/>
      <w:pPr>
        <w:ind w:left="6540" w:hanging="360"/>
      </w:pPr>
      <w:rPr>
        <w:rFonts w:ascii="Wingdings" w:hAnsi="Wingdings" w:hint="default"/>
      </w:rPr>
    </w:lvl>
  </w:abstractNum>
  <w:num w:numId="1" w16cid:durableId="1086608428">
    <w:abstractNumId w:val="0"/>
  </w:num>
  <w:num w:numId="2" w16cid:durableId="1766803732">
    <w:abstractNumId w:val="1"/>
  </w:num>
  <w:num w:numId="3" w16cid:durableId="1043292127">
    <w:abstractNumId w:val="2"/>
  </w:num>
  <w:num w:numId="4" w16cid:durableId="188763323">
    <w:abstractNumId w:val="3"/>
  </w:num>
  <w:num w:numId="5" w16cid:durableId="2062552529">
    <w:abstractNumId w:val="4"/>
  </w:num>
  <w:num w:numId="6" w16cid:durableId="976954876">
    <w:abstractNumId w:val="5"/>
  </w:num>
  <w:num w:numId="7" w16cid:durableId="1924994501">
    <w:abstractNumId w:val="6"/>
  </w:num>
  <w:num w:numId="8" w16cid:durableId="1571572409">
    <w:abstractNumId w:val="7"/>
  </w:num>
  <w:num w:numId="9" w16cid:durableId="327253499">
    <w:abstractNumId w:val="8"/>
  </w:num>
  <w:num w:numId="10" w16cid:durableId="5161214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F58"/>
    <w:rsid w:val="000029F6"/>
    <w:rsid w:val="00012A3A"/>
    <w:rsid w:val="00040A02"/>
    <w:rsid w:val="000B21C0"/>
    <w:rsid w:val="00101354"/>
    <w:rsid w:val="001F3730"/>
    <w:rsid w:val="00207EF2"/>
    <w:rsid w:val="00252331"/>
    <w:rsid w:val="00320F58"/>
    <w:rsid w:val="003238D1"/>
    <w:rsid w:val="003258CA"/>
    <w:rsid w:val="003577A4"/>
    <w:rsid w:val="00490F2D"/>
    <w:rsid w:val="00497C22"/>
    <w:rsid w:val="004D22A0"/>
    <w:rsid w:val="0055691E"/>
    <w:rsid w:val="005B613F"/>
    <w:rsid w:val="005F25A2"/>
    <w:rsid w:val="005F34F6"/>
    <w:rsid w:val="00666508"/>
    <w:rsid w:val="00677C68"/>
    <w:rsid w:val="006A41B8"/>
    <w:rsid w:val="006C4EB6"/>
    <w:rsid w:val="00702618"/>
    <w:rsid w:val="00746D4E"/>
    <w:rsid w:val="008439F4"/>
    <w:rsid w:val="0087368D"/>
    <w:rsid w:val="008F40CB"/>
    <w:rsid w:val="00962080"/>
    <w:rsid w:val="009705EF"/>
    <w:rsid w:val="009849E5"/>
    <w:rsid w:val="009E09A5"/>
    <w:rsid w:val="00A128C1"/>
    <w:rsid w:val="00A56CEC"/>
    <w:rsid w:val="00A733DA"/>
    <w:rsid w:val="00A86EFC"/>
    <w:rsid w:val="00B26D9F"/>
    <w:rsid w:val="00B30019"/>
    <w:rsid w:val="00B34DD6"/>
    <w:rsid w:val="00B963D0"/>
    <w:rsid w:val="00B96BAA"/>
    <w:rsid w:val="00C12090"/>
    <w:rsid w:val="00C53C25"/>
    <w:rsid w:val="00C67868"/>
    <w:rsid w:val="00C71DE0"/>
    <w:rsid w:val="00C73EF8"/>
    <w:rsid w:val="00C9287B"/>
    <w:rsid w:val="00D11C50"/>
    <w:rsid w:val="00D34787"/>
    <w:rsid w:val="00D35A54"/>
    <w:rsid w:val="00D95B4C"/>
    <w:rsid w:val="00DB435F"/>
    <w:rsid w:val="00DC14D3"/>
    <w:rsid w:val="00DC7C04"/>
    <w:rsid w:val="00E04F3A"/>
    <w:rsid w:val="00E11D2E"/>
    <w:rsid w:val="00E235A8"/>
    <w:rsid w:val="00E979CF"/>
    <w:rsid w:val="00EC1B84"/>
    <w:rsid w:val="00EF6331"/>
    <w:rsid w:val="00F60783"/>
    <w:rsid w:val="00F74E9E"/>
    <w:rsid w:val="00FD74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4ABCF5"/>
  <w15:docId w15:val="{108E0D9C-3CAB-784A-BDCD-0C1989B16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customStyle="1" w:styleId="documentskn-mlf9dynamicbg">
    <w:name w:val="document_skn-mlf9_dynamicbg"/>
    <w:basedOn w:val="Normal"/>
  </w:style>
  <w:style w:type="paragraph" w:customStyle="1" w:styleId="documentskn-mlf9top-section">
    <w:name w:val="document_skn-mlf9_top-section"/>
    <w:basedOn w:val="Normal"/>
  </w:style>
  <w:style w:type="paragraph" w:customStyle="1" w:styleId="div">
    <w:name w:val="div"/>
    <w:basedOn w:val="Normal"/>
  </w:style>
  <w:style w:type="paragraph" w:customStyle="1" w:styleId="documentskn-mlf9sectionnth-child1">
    <w:name w:val="document_skn-mlf9_section_nth-child(1)"/>
    <w:basedOn w:val="Normal"/>
  </w:style>
  <w:style w:type="paragraph" w:customStyle="1" w:styleId="documentskn-mlf9paragraphfirstparagraph">
    <w:name w:val="document_skn-mlf9_paragraph_firstparagraph"/>
    <w:basedOn w:val="Normal"/>
  </w:style>
  <w:style w:type="paragraph" w:customStyle="1" w:styleId="namePadding">
    <w:name w:val="namePadding"/>
    <w:basedOn w:val="Normal"/>
    <w:pPr>
      <w:spacing w:line="600" w:lineRule="atLeast"/>
    </w:pPr>
    <w:rPr>
      <w:sz w:val="60"/>
      <w:szCs w:val="60"/>
    </w:rPr>
  </w:style>
  <w:style w:type="paragraph" w:customStyle="1" w:styleId="documentskn-mlf9txt-bold">
    <w:name w:val="document_skn-mlf9_txt-bold"/>
    <w:basedOn w:val="Normal"/>
    <w:rPr>
      <w:b/>
      <w:bCs/>
    </w:rPr>
  </w:style>
  <w:style w:type="character" w:customStyle="1" w:styleId="span">
    <w:name w:val="span"/>
    <w:basedOn w:val="DefaultParagraphFont"/>
    <w:rPr>
      <w:bdr w:val="none" w:sz="0" w:space="0" w:color="auto"/>
      <w:vertAlign w:val="baseline"/>
    </w:rPr>
  </w:style>
  <w:style w:type="paragraph" w:customStyle="1" w:styleId="gap-btn-hidden">
    <w:name w:val="gap-btn-hidden"/>
    <w:basedOn w:val="Normal"/>
    <w:rPr>
      <w:vanish/>
    </w:rPr>
  </w:style>
  <w:style w:type="character" w:customStyle="1" w:styleId="documentskn-mlf9parent-containerleft-box">
    <w:name w:val="document_skn-mlf9_parent-container_left-box"/>
    <w:basedOn w:val="DefaultParagraphFont"/>
  </w:style>
  <w:style w:type="paragraph" w:customStyle="1" w:styleId="documentskn-mlf9left-boxheading">
    <w:name w:val="document_skn-mlf9_left-box_heading"/>
    <w:basedOn w:val="Normal"/>
    <w:pPr>
      <w:pBdr>
        <w:bottom w:val="none" w:sz="0" w:space="10" w:color="auto"/>
      </w:pBdr>
    </w:pPr>
  </w:style>
  <w:style w:type="paragraph" w:customStyle="1" w:styleId="left-boxsectionnth-child1tablePadding">
    <w:name w:val="left-box_section_nth-child(1)_tablePadding"/>
    <w:basedOn w:val="Normal"/>
  </w:style>
  <w:style w:type="paragraph" w:customStyle="1" w:styleId="left-boxsectionnth-child1sectionPadding">
    <w:name w:val="left-box_section_nth-child(1)_sectionPadding"/>
    <w:basedOn w:val="Normal"/>
    <w:rPr>
      <w:vanish/>
    </w:rPr>
  </w:style>
  <w:style w:type="paragraph" w:customStyle="1" w:styleId="documentskn-mlf9sectiontitle">
    <w:name w:val="document_skn-mlf9_sectiontitle"/>
    <w:basedOn w:val="Normal"/>
    <w:rPr>
      <w:b/>
      <w:bCs/>
      <w:caps/>
      <w:spacing w:val="40"/>
      <w:sz w:val="20"/>
      <w:szCs w:val="20"/>
    </w:rPr>
  </w:style>
  <w:style w:type="paragraph" w:customStyle="1" w:styleId="headerPadding">
    <w:name w:val="headerPadding"/>
    <w:basedOn w:val="Normal"/>
    <w:pPr>
      <w:spacing w:line="200" w:lineRule="atLeast"/>
    </w:pPr>
    <w:rPr>
      <w:sz w:val="20"/>
      <w:szCs w:val="20"/>
    </w:rPr>
  </w:style>
  <w:style w:type="paragraph" w:customStyle="1" w:styleId="documentskn-mlf9parent-containersinglecolumn">
    <w:name w:val="document_skn-mlf9_parent-container_singlecolumn"/>
    <w:basedOn w:val="Normal"/>
  </w:style>
  <w:style w:type="paragraph" w:customStyle="1" w:styleId="p">
    <w:name w:val="p"/>
    <w:basedOn w:val="Normal"/>
  </w:style>
  <w:style w:type="paragraph" w:customStyle="1" w:styleId="documentskn-mlf9section">
    <w:name w:val="document_skn-mlf9_section"/>
    <w:basedOn w:val="Normal"/>
  </w:style>
  <w:style w:type="paragraph" w:customStyle="1" w:styleId="tablePadding">
    <w:name w:val="tablePadding"/>
    <w:basedOn w:val="Normal"/>
    <w:pPr>
      <w:spacing w:line="820" w:lineRule="atLeast"/>
    </w:pPr>
    <w:rPr>
      <w:vanish/>
    </w:rPr>
  </w:style>
  <w:style w:type="paragraph" w:customStyle="1" w:styleId="sectionPadding">
    <w:name w:val="sectionPadding"/>
    <w:basedOn w:val="Normal"/>
    <w:pPr>
      <w:spacing w:line="400" w:lineRule="atLeast"/>
    </w:pPr>
  </w:style>
  <w:style w:type="paragraph" w:customStyle="1" w:styleId="documentskn-mlf9disp-block">
    <w:name w:val="document_skn-mlf9_disp-block"/>
    <w:basedOn w:val="Normal"/>
  </w:style>
  <w:style w:type="character" w:customStyle="1" w:styleId="documentskn-mlf9txt-italic">
    <w:name w:val="document_skn-mlf9_txt-italic"/>
    <w:basedOn w:val="DefaultParagraphFont"/>
    <w:rPr>
      <w:i/>
      <w:iCs/>
    </w:rPr>
  </w:style>
  <w:style w:type="paragraph" w:customStyle="1" w:styleId="documentskn-mlf9ulli">
    <w:name w:val="document_skn-mlf9_ul_li"/>
    <w:basedOn w:val="Normal"/>
    <w:pPr>
      <w:pBdr>
        <w:left w:val="none" w:sz="0" w:space="5" w:color="auto"/>
      </w:pBdr>
    </w:pPr>
  </w:style>
  <w:style w:type="paragraph" w:customStyle="1" w:styleId="documentskn-mlf9paragraph">
    <w:name w:val="document_skn-mlf9_paragraph"/>
    <w:basedOn w:val="Normal"/>
    <w:pPr>
      <w:pBdr>
        <w:top w:val="none" w:sz="0" w:space="20" w:color="auto"/>
      </w:pBdr>
    </w:pPr>
  </w:style>
  <w:style w:type="paragraph" w:customStyle="1" w:styleId="documentskn-mlf9parent-containerleft-boxParagraph">
    <w:name w:val="document_skn-mlf9_parent-container_left-box Paragraph"/>
    <w:basedOn w:val="Normal"/>
    <w:pPr>
      <w:pBdr>
        <w:top w:val="none" w:sz="0" w:space="10" w:color="auto"/>
      </w:pBdr>
    </w:pPr>
  </w:style>
  <w:style w:type="character" w:customStyle="1" w:styleId="documentskn-mlf9parent-containerright-box">
    <w:name w:val="document_skn-mlf9_parent-container_right-box"/>
    <w:basedOn w:val="DefaultParagraphFont"/>
  </w:style>
  <w:style w:type="paragraph" w:customStyle="1" w:styleId="documentskn-mlf9right-boxcntc-secany">
    <w:name w:val="document_skn-mlf9_right-box_cntc-sec_any"/>
    <w:basedOn w:val="Normal"/>
  </w:style>
  <w:style w:type="paragraph" w:customStyle="1" w:styleId="documentskn-mlf9right-boxcntc-secheading">
    <w:name w:val="document_skn-mlf9_right-box_cntc-sec_heading"/>
    <w:basedOn w:val="Normal"/>
    <w:pPr>
      <w:pBdr>
        <w:bottom w:val="none" w:sz="0" w:space="10" w:color="auto"/>
      </w:pBdr>
    </w:pPr>
  </w:style>
  <w:style w:type="paragraph" w:customStyle="1" w:styleId="documentskn-mlf9right-boxparagraphfirstparagraph">
    <w:name w:val="document_skn-mlf9_right-box_paragraph_firstparagraph"/>
    <w:basedOn w:val="Normal"/>
  </w:style>
  <w:style w:type="character" w:customStyle="1" w:styleId="documentskn-mlf9right-boxcntc-secanyCharacter">
    <w:name w:val="document_skn-mlf9_right-box_cntc-sec_any Character"/>
    <w:basedOn w:val="DefaultParagraphFont"/>
  </w:style>
  <w:style w:type="table" w:customStyle="1" w:styleId="documentskn-mlf9right-boxcntc-secanyTable">
    <w:name w:val="document_skn-mlf9_right-box_cntc-sec_any Table"/>
    <w:basedOn w:val="TableNormal"/>
    <w:tblPr/>
  </w:style>
  <w:style w:type="paragraph" w:customStyle="1" w:styleId="documentskn-mlf9right-boxparagraphsinglecolumn">
    <w:name w:val="document_skn-mlf9_right-box_paragraph_singlecolumn"/>
    <w:basedOn w:val="Normal"/>
  </w:style>
  <w:style w:type="paragraph" w:customStyle="1" w:styleId="documentleft-boxskill">
    <w:name w:val="document_left-box_skill"/>
    <w:basedOn w:val="Normal"/>
  </w:style>
  <w:style w:type="character" w:customStyle="1" w:styleId="documentleft-boxskillpaddedline">
    <w:name w:val="document_left-box_skill_paddedline"/>
    <w:basedOn w:val="DefaultParagraphFont"/>
  </w:style>
  <w:style w:type="character" w:customStyle="1" w:styleId="documentleft-boxskillmiddlecell">
    <w:name w:val="document_left-box_skill_middlecell"/>
    <w:basedOn w:val="DefaultParagraphFont"/>
  </w:style>
  <w:style w:type="paragraph" w:customStyle="1" w:styleId="educ-secfirstparagraphparaPadding">
    <w:name w:val="educ-sec_firstparagraph_paraPadding"/>
    <w:basedOn w:val="Normal"/>
    <w:rPr>
      <w:vanish/>
    </w:rPr>
  </w:style>
  <w:style w:type="character" w:customStyle="1" w:styleId="documentskn-mlf9degree">
    <w:name w:val="document_skn-mlf9_degree"/>
    <w:basedOn w:val="DefaultParagraphFont"/>
  </w:style>
  <w:style w:type="character" w:customStyle="1" w:styleId="documentskn-mlf9txt-boldCharacter">
    <w:name w:val="document_skn-mlf9_txt-bold Character"/>
    <w:basedOn w:val="DefaultParagraphFont"/>
    <w:rPr>
      <w:b/>
      <w:bCs/>
    </w:rPr>
  </w:style>
  <w:style w:type="paragraph" w:customStyle="1" w:styleId="documentskn-mlf9txt-italicParagraph">
    <w:name w:val="document_skn-mlf9_txt-italic Paragraph"/>
    <w:basedOn w:val="Normal"/>
    <w:rPr>
      <w:i/>
      <w:iCs/>
    </w:rPr>
  </w:style>
  <w:style w:type="paragraph" w:customStyle="1" w:styleId="documentskn-mlf9right-boxparagraph">
    <w:name w:val="document_skn-mlf9_right-box_paragraph"/>
    <w:basedOn w:val="Normal"/>
    <w:pPr>
      <w:pBdr>
        <w:top w:val="none" w:sz="0" w:space="10" w:color="auto"/>
      </w:pBdr>
    </w:pPr>
  </w:style>
  <w:style w:type="paragraph" w:customStyle="1" w:styleId="right-boxparaPadding">
    <w:name w:val="right-box_paraPadding"/>
    <w:basedOn w:val="Normal"/>
    <w:pPr>
      <w:spacing w:line="200" w:lineRule="atLeast"/>
    </w:pPr>
    <w:rPr>
      <w:sz w:val="20"/>
      <w:szCs w:val="20"/>
    </w:rPr>
  </w:style>
  <w:style w:type="table" w:customStyle="1" w:styleId="documentskn-mlf9parent-container">
    <w:name w:val="document_skn-mlf9_parent-container"/>
    <w:basedOn w:val="TableNormal"/>
    <w:tblPr/>
  </w:style>
  <w:style w:type="character" w:styleId="Hyperlink">
    <w:name w:val="Hyperlink"/>
    <w:basedOn w:val="DefaultParagraphFont"/>
    <w:uiPriority w:val="99"/>
    <w:unhideWhenUsed/>
    <w:rsid w:val="006A41B8"/>
    <w:rPr>
      <w:color w:val="0000FF" w:themeColor="hyperlink"/>
      <w:u w:val="single"/>
    </w:rPr>
  </w:style>
  <w:style w:type="character" w:styleId="UnresolvedMention">
    <w:name w:val="Unresolved Mention"/>
    <w:basedOn w:val="DefaultParagraphFont"/>
    <w:uiPriority w:val="99"/>
    <w:semiHidden/>
    <w:unhideWhenUsed/>
    <w:rsid w:val="006A41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www.linkedin.com/in/anusha-p-44781128a/"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4BB822-E330-2748-82A2-734F7437A4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819</Words>
  <Characters>4671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Jagruthi Velma</vt:lpstr>
    </vt:vector>
  </TitlesOfParts>
  <Company/>
  <LinksUpToDate>false</LinksUpToDate>
  <CharactersWithSpaces>5480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Jagruthi Velma</dc:title>
  <dc:creator>Vattela, Premyadav (VDH)</dc:creator>
  <cp:lastModifiedBy>Vattela, Premyadav (VDH)</cp:lastModifiedBy>
  <cp:revision>8</cp:revision>
  <cp:lastPrinted>2025-03-12T19:35:00Z</cp:lastPrinted>
  <dcterms:created xsi:type="dcterms:W3CDTF">2025-03-18T20:50:00Z</dcterms:created>
  <dcterms:modified xsi:type="dcterms:W3CDTF">2025-03-18T20:59:00Z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c02f62e5-f2ca-4e47-8c5d-4eb6c3e31578</vt:lpwstr>
  </property>
  <property fmtid="{D5CDD505-2E9C-101B-9397-08002B2CF9AE}" pid="3" name="x1ye=0">
    <vt:lpwstr>uGMAAB+LCAAAAAAABAAUmsWyq1AUBT+IAW5D3N2Z4e4Q5OvffXNIJZy91+quQNAURFEMJlI0iQooipIITGIUQ4giImAQeRCpwCbbSruJfz7CNneAfT+/I1FfsWFUzCoEetYYpat3hHULRwl6Z1rZgg1+2G0SasOsmaLYZl2Me81oUq77lo6n8LKF9MpjVTIHwDdDLBgTpsJ4edgwCuHjoHjIPM4gqD2TsKKpV4Qm/f0LyqNV9hFBdPgJVqOB8gp</vt:lpwstr>
  </property>
  <property fmtid="{D5CDD505-2E9C-101B-9397-08002B2CF9AE}" pid="4" name="x1ye=1">
    <vt:lpwstr>/2GIOSGzQGO3g0xrf+UN7GMfcXkcf6vaebiIseyvhSl1k6Ke+gFBTvBD63ZYfFdn8mzKAmuSGtKzeIXyNp9pZ3GWuQzLhkvXmdK9lW2qwJDMH19mHi+oBqj/iYcg62CTDAeJxtaNDNItYYE1H0obM/tQXZQiK9WW8UyNAT5Slu9mCGUUzSXVstdpNjMirdcbPn0E8OEUzrM353PJcFq7W55NeYqLfTYu3g8hyQJVPYPUevhZ4I8GvRAw8VgsAtk</vt:lpwstr>
  </property>
  <property fmtid="{D5CDD505-2E9C-101B-9397-08002B2CF9AE}" pid="5" name="x1ye=10">
    <vt:lpwstr>eSTL88Qe4hyGrZAI9L/C7ZCzM3O1XKYaMBBt3puJf3v9hb0LtSYMewP/y8wMWa7Uucd8MpAS4gjmUja77MqvplgUh7X7RxVwDNmQFPKusvgMipwPuqbc7yPhae9QQ1FnXHLeOMtF/5lDH8Ni4JLIpzR8WBw1Of0tOlMNZPVqCCmSycWTku6Ji0vsVE7sY3aS3UX3LjKpHISSd0+aMz5aQOaeGemxwlP/Sd7JC++Q1hLkLCq7nizWjNWT8xPfoD0</vt:lpwstr>
  </property>
  <property fmtid="{D5CDD505-2E9C-101B-9397-08002B2CF9AE}" pid="6" name="x1ye=100">
    <vt:lpwstr>0RboNSBjkyyD0ypfjkW0iJvDf+4JwOFXxztZaWw4v+dzHwCFENeiAVKaYM2M6Y2BdMMe2fBPPx058LBZMlhq9oJi3GTnunVT7cDzpiI8PgeiHbWishfDNxc8Qm85vf/6vDyxTEzpldZpdGYHVr7vtKKjH9+ABECWhWFvizQU8cBC8E03XTBVsYyiiKis7qmS7RvjDSibPAzIG4X03kl+4j6Eh0LqmIlnnvCedrSycUWISGEOYV1VNNrU8kN8I7l</vt:lpwstr>
  </property>
  <property fmtid="{D5CDD505-2E9C-101B-9397-08002B2CF9AE}" pid="7" name="x1ye=101">
    <vt:lpwstr>i0awwZYbDdgfboJUcviT+XcEsX1uOOvN1licADqHz37//Z+smXrhjAAA=</vt:lpwstr>
  </property>
  <property fmtid="{D5CDD505-2E9C-101B-9397-08002B2CF9AE}" pid="8" name="x1ye=11">
    <vt:lpwstr>Q8FuuCq3LrMx2d94mZMBkGZEk3kLBbS7sMgM5SOMACMQbXKgpKF/xJubjnEv6muHhdVgxHxp7+vTZVYrl8RzJxMmXT7JER9dR25VwLtj3+OXGg92RZ1KR0gZqXbAhfNloX2I/wusy6/JuFF8WIE6KMk6aST16UxRreNphghLm6NADLYlwvS0Jo9lK2h3PavoHJ/P+HKIuAWkb4Wngk8Xidvk0l+PMw6WXQNYuLWgE9q8vG4I8r8lduXs2f0e4sT</vt:lpwstr>
  </property>
  <property fmtid="{D5CDD505-2E9C-101B-9397-08002B2CF9AE}" pid="9" name="x1ye=12">
    <vt:lpwstr>kRZYNXZP4eTnLre/AHQB+QYtFXGMRqv8GJto2PxLOqldQvlMRNyXbxQ51Pn3aoM4vFs4zl1TcrJMitpL6tVBVMIvO6LR5EiAtD+Igm4R/5X2xNSOvFuRL7kucNdhkiYaBWlGrc4SO6pZQ8xqEwxrTpo/rlttsiypq/9DcJSqJl7kQAyG62NF9oF8n6QHOJnfIVpo2UFNLqJu9e6BwRySt94U/mLhgaOhjTdhf3muyzm8gPq6+5neO2Zen73pVoX</vt:lpwstr>
  </property>
  <property fmtid="{D5CDD505-2E9C-101B-9397-08002B2CF9AE}" pid="10" name="x1ye=13">
    <vt:lpwstr>r9suVwkW2dsXSRfJCNz5KY6pDgNFXbObVvN4fl2UeTJrf0Ved62JNSc3ZSpSUCu+7czYCl5tOXT9XS0jw0vRTaUd+OZbesNiRKtwUYOp4QuUbkScXK4UHCra0Cd8LYgrjMBvSwVwXhbSq92TzXVFbAq3snf0TkoGCX/cMBy6L/tKV2KNnbQSA+ZR8Zpo3zCXvXS6OiYhZh0hQ65EE4mXUFUuheHaG4Nlc2bwUhwWXwvpMsNC1r3ktv6su/Lr9hN</vt:lpwstr>
  </property>
  <property fmtid="{D5CDD505-2E9C-101B-9397-08002B2CF9AE}" pid="11" name="x1ye=14">
    <vt:lpwstr>2h0BAnZMvkWbLuhYdjjP/GS9jerFyBBW5+AVRoyicKw/mz+mSKjzBmZazgC4IkhKZpf00/jIolYn24RkWJyD9J6F6DRe5JxxWr9mSuVzostd15bM0qD2RWu27gL3zXeliyskDMPTf1ZB+Ni6DzfMQJzOx9Vqo4M79NmTAeaOErmaBlFdDiUcyxZInBhF1BdcHDq2DyceXetApgNfUbPlClmID1z1m3eX+mhLV0mge8VIJGs421WJBfoU4rDcgGE</vt:lpwstr>
  </property>
  <property fmtid="{D5CDD505-2E9C-101B-9397-08002B2CF9AE}" pid="12" name="x1ye=15">
    <vt:lpwstr>dG8h02oo4YNhdaRNM8Tlknv9Mf9X35eulBCWCOzs1ZDvggtYx5YDTpUr2gCRZJaL53hTag4/Bhz8nNcYrFKNjXYaSfof6copk976e+yEP5NKWYhKY62AT2Wpm/TSQYqcIME0vzXaGPfjtfXlQ3KG9T3iVBsVs81Z8rRAWsBVqvlJYmmu5TU/ZX6n/AuP4l/iHd8Q7RB7Dwg0lIzU5zTYCkbR9HpLIxC+QA7kQu/zh2xjofqQr7AQh8fJOy3KxBs</vt:lpwstr>
  </property>
  <property fmtid="{D5CDD505-2E9C-101B-9397-08002B2CF9AE}" pid="13" name="x1ye=16">
    <vt:lpwstr>oZ8QSkFPz1NA+bqxJKZIceBf4/vSvHubvknDq1e3svxyzlpWZkB6IKBunYqtpHn7CwIpK6AHmIsNfBxtwmCFxf+zEPK0VH14RpDQChDP1GgqNUo0aa4nRPqPixe7gERnUwAsIl+ipA1c9hnPVbM2+N2rAdhkJAm1CXlBbD+JeLQsKKKldnWWv5gC1ezhnMsmrvJ6wlAWAv15aQt8KUpdg9y/V0VAHuVgMhhZ3WpVyA/acNEfsQSYz8H6A4ye7Gd</vt:lpwstr>
  </property>
  <property fmtid="{D5CDD505-2E9C-101B-9397-08002B2CF9AE}" pid="14" name="x1ye=17">
    <vt:lpwstr>YEI/uhsij8YSQ2950Lz/UBmGHOaaac9NiyP5OLdx7bryk1OlhJ4bBP8qK0zVxFm7ml/Q35ruoVZjm7F7A6Rn3HTIHt1SPWNU29tMNieXdDvP5mZV5/tElJqa3eXSH8obAMVmD2f7K6w2QDmCnazLcQ5+RXGFGayHQzDK47azWpX1Rx+KQdPP5hq5XvEzUJop1/RCp5NyaFIDloxk5Y9H3uQjtODj96d3STOSADJyEerfdqmb2+U0qeeUgtZDjKr</vt:lpwstr>
  </property>
  <property fmtid="{D5CDD505-2E9C-101B-9397-08002B2CF9AE}" pid="15" name="x1ye=18">
    <vt:lpwstr>HSU8E/x6LcmksWt266/W6NhOiqXA9C6gz4P85GYomuy6Z/FnrcOb7407gPUhiqCXZO2MeqUgf805mQlEwhNkVQpAJr/yOAnsKBr/pj6EDySSy72VWu3qb6JYg6CY0kT47I40LWS64ENWp892e8G9TaRt2cRs35c9zbj91TgbD6pMuL+IsdpnkmnVvnIVcWnIgsW7XIS7tVhF7jUGP3ElEetApjSuhKHM9HtviooKGVH5IHU6T+AafsT2xu/+xju</vt:lpwstr>
  </property>
  <property fmtid="{D5CDD505-2E9C-101B-9397-08002B2CF9AE}" pid="16" name="x1ye=19">
    <vt:lpwstr>UflL8X3E5elN22QqP0p7zZ1/EolO0vZFMo85NqyawBVsyLZtO/olmZe80Cp9EA10Fjp9nKxi12TQTT0Po1/Hhymwzrja1xgALupnjOWkeo638ue8d/kiwzKb5SDCOp92WVnv62f0zaKD2HGl/vw5KboMiZJ5xS3fcsINUP8Z28yxpDuG+L7Jg+sigKFyAgKGaFTX/GkQyDGq9NmSkO/o82AqfosSyd+b37ibuiVR1n2fxL94O3vD4mkGK9p9zeA</vt:lpwstr>
  </property>
  <property fmtid="{D5CDD505-2E9C-101B-9397-08002B2CF9AE}" pid="17" name="x1ye=2">
    <vt:lpwstr>pDRhI3rIaXpGIHyT3S38XOD+5g6+Iegzs2fw1GTm4yE5W7xC05fHKBWvd3VA3VDl1AtWdylgfK1jEKg8/z/OnimEmrTJW37p5DRdov+K5Q9KqVxjIwimBfXDNrvouRWme8+JW2210d2AwP3vC5XO+2EYEbdXiR/GTEaSUvWQW/pGz4GEcsrJbxllEE3YzvXFyO4Gry5XLuFWOK/hD6q7/sxOHEBMylI9IjIlmC7PbaiJCcjYVzeL8gQckYlwLk7</vt:lpwstr>
  </property>
  <property fmtid="{D5CDD505-2E9C-101B-9397-08002B2CF9AE}" pid="18" name="x1ye=20">
    <vt:lpwstr>1L0/JL5ZX+N9dQPEHBgFtljDDc5aGaFXjM8d9CIUyTUaAej40c5v7QBrG7XjHVadKPB38or8Nj9vieaJ41QBqNIf4PGnxB2Rnc9c9Ne6vVfB1j65dsaceUA1lpHMo1eGyl+W/fHek6ZRfKmGMz6sZRHgjNTGhkLFS3YIgMB2dfPhiXiq3bAzauJL5gQzkXWGiiKcNxmwP9Yf8UsW/yMJALCLzdQfuUH/Onj9G1B13eo6ikDTwuXQuTPavaDfNbN</vt:lpwstr>
  </property>
  <property fmtid="{D5CDD505-2E9C-101B-9397-08002B2CF9AE}" pid="19" name="x1ye=21">
    <vt:lpwstr>znVrTs4eGd2ZBVK9Pehyqd57istPO7gT8u1qXeB8V+B67XqNO1jNiozijwdt2YuMyTDdM3mpdTe2SQmqFDFFy1pJU1dlnOc79nONBvSd8g8Fm9glRiXiSBrQbYXt7djcmIpl7+kPku/rm1nOX+vKqYrNlaC/mdYuJ5PE6AbdNssuHg+DqZZvgaGMSzFZ15pEq5MxK9rlrhcMN1k65GZqKsp8IdXAAOzIBhXVtyne0Ypz37jvO/GKPKDUKMjZ0S2</vt:lpwstr>
  </property>
  <property fmtid="{D5CDD505-2E9C-101B-9397-08002B2CF9AE}" pid="20" name="x1ye=22">
    <vt:lpwstr>hB3nDj6wqnOMs5lmMq2l/1epHRR/4jcUxeQIPcPjubP/vFqv1za7S44XQEGZFLdljScQdscNDm9tVEQ363gEPRFs08cZs8t5zNnS/un58UUC9Axt3Ktf3a7q/IvCQt648hS3meDQLrqFkgNNXfQChVhBHwj2k6yhGBkHgQEBiruEnWgrpO7fvlPTOIek9ojp75+MI35B0Pf4Xig4dOgV4/+sdGqPMdsfBIwnUgdyBaVNMONzq4khT5J0oyXdPqZ</vt:lpwstr>
  </property>
  <property fmtid="{D5CDD505-2E9C-101B-9397-08002B2CF9AE}" pid="21" name="x1ye=23">
    <vt:lpwstr>jxnXQ7QAkfzBat9+4FDa6M2FtWh6ZwWBaorEfBwcQBWxe6B43JYhWHexZ1O7dFKqsC/VKce/DZdBnjlP3FPOwmyMYeLru5TbfdvI/ePUED1g4KHiSSKAu7kyma/ejFR6Q2KWE+caW6a5UtccuqEA0LSC0QoIGHfPoKOm/4aY7JjmVhf4hcFCrLm7NAbPN277aB3CPZiMwOg114wLPyT9DVousE7hBNlHA+A++WHjSBVxkNl/Ybkt/9cM3ihbTvF</vt:lpwstr>
  </property>
  <property fmtid="{D5CDD505-2E9C-101B-9397-08002B2CF9AE}" pid="22" name="x1ye=24">
    <vt:lpwstr>QMvH9+9MNMqqAbk245yb8fD2Bx/Sm69PML5LvUajzw9dxhIPjB09rOwKOTAW6jBzl0w0ZieouUlrh7a+y3vjNJ4LAu2mxRV7h6LZlJjYPSPkXk48BUerRMx6G9k1t3ouL2FT/gAT6G8PfQ2qil+xRbas0uLjlkjAnCLlT1ERsYye6xaKYAnvfDcZaf3bimVOZbkKLKhUkyDbfzTKwBxmptsqFiXm/vKBYToqpQvFd/roU+JZHN+0buoc+SZCUAf</vt:lpwstr>
  </property>
  <property fmtid="{D5CDD505-2E9C-101B-9397-08002B2CF9AE}" pid="23" name="x1ye=25">
    <vt:lpwstr>JuJEmyqU0wZ3yxvthaEZIfzuBuoqriM5SeXRz8n5/lH0DWBcatuOP5Ns+Z0d5WCC2v/YA0wbKJbhVrmn9aRnUIqHvieONblsSZ6+dJ9s2QOJN6uvLWSeMVMbrORqRCvEtESIkHbl7NISaxFPPMAlPLF7ia7pJQJ0LfeFfSBixb6Wcw+kJ1EpMdas9twHXNNKI2DAHthFVZTtW4oqUjzdXvjQ8ywhjTphsZGNyWDfslMU1XH1UyQZikhKmHyQJSk</vt:lpwstr>
  </property>
  <property fmtid="{D5CDD505-2E9C-101B-9397-08002B2CF9AE}" pid="24" name="x1ye=26">
    <vt:lpwstr>pUNBMOwp/NnhSjxDt4NC6uA6hqSxSS49jGdWGZzehbNh7wrXynDayvsCq5aOy4rubTDeA9hgjzbEt/OsgzKmlCPqquaHNLh0b8bdd27vEYWsUjxv3wuWT1ZbZT/UmJ8vSyYiGzQMMoUX6WF2Prjk0ovoBtBNm0N9YnC2crrXCiw86CV2ohF7Wof2odgd9qXbl2vOgl5jzciHZj7/qIzEr8XKSO5W8nCPLwkKYGshemB6OnGgCR3/PsEp7cYKZjC</vt:lpwstr>
  </property>
  <property fmtid="{D5CDD505-2E9C-101B-9397-08002B2CF9AE}" pid="25" name="x1ye=27">
    <vt:lpwstr>Gz8Q5XPQmx7MHVMVOaCd8uWbLmzWmKRq5l3ViAUF6cvYlJniQAV7+1bPRAxKX3Pd+9lQDp/o4+OceOwtj8ombQLuiPWEK4aFhVtOuXyikjIgSn319B9LnRzlRkWP69jf8lTRzv+Wc6D6oT29sBTGj+RmAoEM3Ffv2VyIHEKtK4jTc4SkAeteRFPhx0TzJjwnjIVNYB+SwgBH85uvnjwT4yRXWI2jnYNziyLIinHMZrMny/+CUP+VMNchjWyHWF2</vt:lpwstr>
  </property>
  <property fmtid="{D5CDD505-2E9C-101B-9397-08002B2CF9AE}" pid="26" name="x1ye=28">
    <vt:lpwstr>cQ8soOsa7saet1HKQBkfZkbNwbKdGJjwhx+HMCvL/IZNjgvXdbY6zJ/JMtu6iT5kJ4dCwZoNMcZ/mJDuCCK9QmjSg/Zq4sDVbmG6qrL0M4Icgaqyttn/Qd7bGby2zJD6+Qy4enUFjTTvWn9MLv+hXwsL9vT1Q3j/NjLNhWeFOV29dBZ22Oz//0yvWAR0OB2/or5EqZzQRGIcRw/h41R7M6ARmeBXUm1R2QoFpFHPnmEPuhBaoOQhmIVwaB4q8bW</vt:lpwstr>
  </property>
  <property fmtid="{D5CDD505-2E9C-101B-9397-08002B2CF9AE}" pid="27" name="x1ye=29">
    <vt:lpwstr>ZCP8GXTpDoq1p79bkpUhe3EdZ1sXrdLKIdXteCFOpp8HVMtsrLdHajQvt+85xfkItABSVUV1ZP3M9SW2ruaD8Gqx21VRf/pcUg0YduK1X8hjqQYTgOHOeDiY9HlHvhOBVsYgP+OQ2qjVYk6rHVNO8tyE/JwPKZmU4E3SaNMR+MIiQYjDDVHXXMEUeS2jRqiSYgKGUBzXiShWSQawmK2wpGRLMa/xHqIfODgOWjyENq0IRV3CN2+Ph9FclBwTB0u</vt:lpwstr>
  </property>
  <property fmtid="{D5CDD505-2E9C-101B-9397-08002B2CF9AE}" pid="28" name="x1ye=3">
    <vt:lpwstr>akukwv9Aj489HdM5ETeba8SZvEbmfOlumtW8LGrFAEzGbQlbHwZQ7HAcDWrE1s2hLYaWGIOdw3ySiowWbw6DznHXZtjMlAVZGMgLmc7Rm2gd8zhpnexkQSXbeONyvt2uLjSWZVcBipWYUdwQ6+iGQivwZTDh73MeQHGWvRH7zoAUWHnHc/tNAGrNoBJI8sqlgganDLkorGB5dn7So1CdRy7zJbJHyd93+tKMLMCZa8xBUrrEqe5/mRauKkDEOQ5</vt:lpwstr>
  </property>
  <property fmtid="{D5CDD505-2E9C-101B-9397-08002B2CF9AE}" pid="29" name="x1ye=30">
    <vt:lpwstr>P5dnhsys+3YJlGPJ2OH7f+Kmzm7X/GtKPEHZszzf35djfR2lDmRDt8PBDc9/oVy1+JXthib/7oHspc4u2DFGQ1W/oMdXWnGNqu/Ya+DN0Iuw2MM5KzN7z3Nfs6aQb7Lzs08si4g8WnH66wDbEtDK88FYmbvvw3SsaRTw+C5kFqwQiZvvrHXCOUJ9pVfY2GBNEhpWLaVRhX4txVS9Az45f1ZDXc6/bvG2nwnbhWsaTsr4Gz/QtTPzZ/8G06+c+LI</vt:lpwstr>
  </property>
  <property fmtid="{D5CDD505-2E9C-101B-9397-08002B2CF9AE}" pid="30" name="x1ye=31">
    <vt:lpwstr>Jqwu7lUDBxoeZVJtMinx4CXGupjTZq0PgKEmyxIkA1n6ArJNacHqHRr8LXGypucxWF+R7D7s8YQz34jrTgqW4lHSUCD2FS2ZWT48bePTpYw/sj+iilK7aax/0r1rtPub+XcJo9bXXqtU6PQRVuaW9HZQypX8I8/IC0UfPflIImgmG79HQTTbD+da6MFCknFFhcIzdw4oP15Eumbps4/L9ZZqEdo9W6Dlg4ktRzJ2WXy63vek3uvWTqVqIm1MAUl</vt:lpwstr>
  </property>
  <property fmtid="{D5CDD505-2E9C-101B-9397-08002B2CF9AE}" pid="31" name="x1ye=32">
    <vt:lpwstr>1j2HTIEBBxg/vXul7v5NL71TTJL7Rp0hBpPQTA89beMn9tgAqVSj+IneEx92yoaaGFpELzIQIFnRRqBschKTsQUUkGbqUfyWcr1K8omLgnX5GsH4MVOgS8FJnosEAow+qmCFQcquh7uN0EHGJysoRxR5td8t/DEwtFX3q/H2VyHnf5fFFBvC+59rou+b4ZnF8WQnyoAnW6+/vUuFd7VFvfKyVKnnp7b2Z5t6uys5RAC1ISSfbHJTpP0pJBAho5z</vt:lpwstr>
  </property>
  <property fmtid="{D5CDD505-2E9C-101B-9397-08002B2CF9AE}" pid="32" name="x1ye=33">
    <vt:lpwstr>Id7fU6GGL3+K1qL0ycjjhinErW6StBemsic2HoAlRnHBKxSe8o8lfAE1RT7A7mjZEAjeAKjpseXBBeQsbGufXZEKkP9winGnddGno6T9274YWU/qu6n6Kj16RMS3Ert5E9ybm76/gLbLRD/JNVUqoQMQOuj9Ruxvsd5uPTXpAtEadLQ0b+w3DMSwJF4B2+dej6S6Ee/Zo9MU1J06XFOhCyR6AewYPEifXdzJt78/fiCg6P4bN/2pH+tFP+TTumj</vt:lpwstr>
  </property>
  <property fmtid="{D5CDD505-2E9C-101B-9397-08002B2CF9AE}" pid="33" name="x1ye=34">
    <vt:lpwstr>BI1yKULZ4Z6IpG90QP2hO8LLCjMB31z6X8vzjzP0kYMBmy4e0YoA1Fzj9WGQuArjwSV4UjKwsjpnRxS67nFVjRvb2BVBsXm5LvRBAydm6C20ksgpRI/mv8eknKQeoonLsVsKhQUYQUsPmjycubXDTma7uzmALXbCIqb1ojbFcRkkhheU+vv4TIvA3qJd2L1JJeFgqetMNszV/rpWegbQv/UgFxA/msek3N/jheV8MqnFR8ACLJBHWIzQK6vfHaz</vt:lpwstr>
  </property>
  <property fmtid="{D5CDD505-2E9C-101B-9397-08002B2CF9AE}" pid="34" name="x1ye=35">
    <vt:lpwstr>QI/TLSGKJXs764JvBH6MvoYWpUBUjkagvl0yY3W6E32G+Vs5s2a/hQChqtLq/M0Y9B5a3hsvOwHU8Phi8MD3EfcP1bW+2PwSWkbBCcym5a7SVjmWHZiSquOWBCQ8zdh2YXyfgkLSJgYmXihgExexy9qvRAXRIYa9nxkj1Xchk93CbOXYA6o2HuKCS1NuvVUm7M/f7pZVTNokvAnbTxXewgpuUYBX1qVDsXp/7xVlMxBOqBaPZl7Tcoo+lPSQftj</vt:lpwstr>
  </property>
  <property fmtid="{D5CDD505-2E9C-101B-9397-08002B2CF9AE}" pid="35" name="x1ye=36">
    <vt:lpwstr>QQdEeZ0H3sqggpzbgqR+k53uuOPpb1fqRRwlmOwod43zsCWCgG6z3y3CGnxQO0dQ5ZSp9d8d7+RQglkNaVQqmvAQSSu8NoPLszCSCMZFacBPuZTsUnx41ZLlo8iOkGL4XV7cuPIUBAAO07Be5uzzEJ5OONSq6IB42m8ZKo+pYRksc4ULDxZceGP9RkicbHJ31VVMsVvIq8BOi5DW1QXzHQXSAYUmvErTzg/204BvnfaSUKCakXKMZJ4BrNgj2Km</vt:lpwstr>
  </property>
  <property fmtid="{D5CDD505-2E9C-101B-9397-08002B2CF9AE}" pid="36" name="x1ye=37">
    <vt:lpwstr>fwYGo45U6FgYTXBNp5RqRJqOyKWCltaAUwS5so1v9j3SfWM8LzLJ57PjkmIr/nuqrFjgsrh91Mb/U4hvg2tqNrj0dHyf40TPdSSagOx8JhHtTHXqFYZuunSLsIcSo9k0rJ4gpp8N0M+EdHABueytyX77lgiffBAmm2kG9qIOYNUS/CCqFIzqqs390KH1lFKCGLp4Bsexm0akj6cndmx5+Mp4LdcnKz4A9wx8kRLJC3k4B4Ad3m8xXB7Z6CMOx9/</vt:lpwstr>
  </property>
  <property fmtid="{D5CDD505-2E9C-101B-9397-08002B2CF9AE}" pid="37" name="x1ye=38">
    <vt:lpwstr>2Nfa4VSRwFGY6oPsHl2flH/9D9YLpXZjn4UOSEVKcoBMuZ6UL/e4hh+3n9CRgRgI2pMHGjRq6nqPW6AP5lfbywLSZsxKiHf82L+LFLaB/VD9TTYv0Y8xIQaO2Ht/f3jU3HkcX5cKU99dBsmH+aVH7vADAP2WbyD5dErspSHkZ+NvLZGb9m8CuS79/PgvxhIggVyU9SWvj7Nli7jcgQwEhznV3DIQpEJ7H82He1Zc1l/t+gTeSjDL0W+MNqMAZVv</vt:lpwstr>
  </property>
  <property fmtid="{D5CDD505-2E9C-101B-9397-08002B2CF9AE}" pid="38" name="x1ye=39">
    <vt:lpwstr>+2zCxqnmB/hZvNow+oABr7sBtI3sqcwqxZZabK4Lz52cmJ1bFx70LZOGdR0ORsm13UAw1p5gQi8o5kfNgT3/STZX9PkWvX7LyLK+iFSVLwTVOVOq1WE7PZCsJJVaPgg1L4whxr7JGBjhMnXQtIWMlBYLEG/BEVb2l8uJhi07w+vY31fUjoZKhRkhEIyp+W0kPRPhIlvIyXIYt8T7Rrd3N9+2QX8ZKKDFuM2jW+l9oPCIS+6ZcT0US3mTBv21ALX</vt:lpwstr>
  </property>
  <property fmtid="{D5CDD505-2E9C-101B-9397-08002B2CF9AE}" pid="39" name="x1ye=4">
    <vt:lpwstr>BRYbLMJHqT52AinWOpwq9OHcbhj3MHLy4TrOdNHoZdXMPMpDkTYhgqfA2dZYDYwj9pEpQpKX4uJiLiNGpL9gfc0B/X28yvOI0B88oO/8mxV8Ak6SE/OEoR9Rm5eWSflpTCP14CkWeAkZLxscIxeSkM1CxdLLU/LZJNEWH0QGjE6dhENMls1ro3+c2JD00UXcxPVWvy4ZK3NU/SEw8zMCh7uqv0EWDxiHAHjp2rkGaf0RUMCqRTdmGoK3znTLzmH</vt:lpwstr>
  </property>
  <property fmtid="{D5CDD505-2E9C-101B-9397-08002B2CF9AE}" pid="40" name="x1ye=40">
    <vt:lpwstr>m+edpFzQJZym1X/QDSRDFrpWPU/9Xegj/JLw8ZcEBbFzJ8N9SwDSxlQ7Kte6gJdbnm0DZhigR7RHsiisJjVzb/5Xcp8mk8tS+xs/RPuTwXlPcRnaRzvRLmAEPENrsumGOQj69d6IW2KrBQpsAH915bls5Bo5THptnr30bDjiQEf9600xvW+2eYeOSHBhhFqoUkFBDHYDKYZu7YjzmudPqKSFmFInLPYS4eJ9+XRYHM+1TQWdljWBcowwnYL8dPj</vt:lpwstr>
  </property>
  <property fmtid="{D5CDD505-2E9C-101B-9397-08002B2CF9AE}" pid="41" name="x1ye=41">
    <vt:lpwstr>343FWD9FsiBLPFJ72zPItjP8QuH5Q6DjqYjFffT+Wg1fyCMREyOvC6YQVfyIFbWnbfMNJ9BtuGzNYTkLkGTnvel/iwVJ6wGNi5M/OHfvF+hykd6aL6uOxI0Uz7Vss0Wc0Fqtnw2EbgRHSaISJ8cHPTVL7W+ltbuUu9so8klBQK4rqVVDvTYrV1uzZTbGiE+SHyhhDfXhZzZ9RDBrDSyyeFqqZm5pcO8iMesgFYx9c9JB94NnvCtTxx+eWEP9/GQ</vt:lpwstr>
  </property>
  <property fmtid="{D5CDD505-2E9C-101B-9397-08002B2CF9AE}" pid="42" name="x1ye=42">
    <vt:lpwstr>bA+qTsd3fbM4NE1qlC1p8cpyHG423jRrwT0VAwU+GRmob/y8u/3CjAkUKA32FHhI7mOfKHRzBgdye9TC6WxQVY8b4yOPzslwHl3z+frnkjLFDLjNAHWAQZyIunDfaKn4KuvUVG1lOrc+IPcwaFOP/omY98Y3Wt9P0JF0M6amoRwo5hlO4IzO0k5il3gOW2NDetr7pQiG23mjcdlF9mJH9U2xXs3sVS6IqyW8zII4+7VpCo9KACxsQC2uPuy379t</vt:lpwstr>
  </property>
  <property fmtid="{D5CDD505-2E9C-101B-9397-08002B2CF9AE}" pid="43" name="x1ye=43">
    <vt:lpwstr>CJNC77J32qhVbDuN32FGisPc+8cc3UwJRaxxknHjRuVdlKWTEciphmoN3vPCNiDDnEz3JCyHMC1dT5jys2GJ11Lr/z6C00NwTmzntt27ssK8nOeWVDwQzA3+TPqTJ56Am6FQaIS/e+8kQb7EN6ipKVMdEwZi6fonYaXC6cdjISbwy0e2bSUu0WHhynfecc1j/xlrGAiFSM13DelQKqQE63uEftxJMgckJk5R8EKEJ2/FvTw8T5f6vz2MXEZSWbV</vt:lpwstr>
  </property>
  <property fmtid="{D5CDD505-2E9C-101B-9397-08002B2CF9AE}" pid="44" name="x1ye=44">
    <vt:lpwstr>qwOUmPeaciyq0BGvireLmcucdRMKN+mvLERFQr+zCbLsAJDQMlFisU/qWJQ3ZJuA+kSnrFGX1yA++UMovsWhi+jqo85FZB6SzqPjiYt4TPtFAhGowAGPgnqruqQ/tHTq05VNFw4zxVpBJMo1nI1ktLTyW4m9TdJVVW4zjw7sP8i5/tp4+rHOqE2bd0onhv1oJX22yUkpSF5x3X6YJ1zecuMiUVhgxx2yQjPRMX3WVtlKFvCzPckayFV9rhgYMGA</vt:lpwstr>
  </property>
  <property fmtid="{D5CDD505-2E9C-101B-9397-08002B2CF9AE}" pid="45" name="x1ye=45">
    <vt:lpwstr>skHultsaST6mBQBmlj4yEAtCpoq8oMW4eyMJVA2GRBHt9570LTlzIRSohF8gGI6fc61EljLZJPcHU9YczV3/VUKXhJ8Vj8Dr/jPLH22RKONnsj4gr3EExz+eD0UlapUaqk3Czi09EYPiU0i6odBhxQz6aeB7SOE4+lXh9a6AcUA0g/JFQjHDKM6f7U8gSdmRxoAWd4MR/+vQbUT9fEArepuNuwNwIjJwsBb11x4xpJe2Y9nhWau2m1QDbVx1tLV</vt:lpwstr>
  </property>
  <property fmtid="{D5CDD505-2E9C-101B-9397-08002B2CF9AE}" pid="46" name="x1ye=46">
    <vt:lpwstr>SCsFjV2x6BTncEDwO9EjdkJzrUj7OXS+PXS8WE0ZqhQFQHhoUf/io8WwVQ1sUwi1GwGa4KWN2DI+bZzYt7pv96b+x7h0VhHrotfTjbtCCtbY0ZF+FnOZyRg0Pf0E/5rWdF8HGLbtvZIz62YLZwaLaGfYM6I7bsU9qJWKU1ezf49HhNbWyP4IG7UWo15jhBMeQSZJzkFNDPVgBfWGEKhJkuFhdD8ro8ME0Nq+DfdokQJgwBTd77otGF8mceRU0ex</vt:lpwstr>
  </property>
  <property fmtid="{D5CDD505-2E9C-101B-9397-08002B2CF9AE}" pid="47" name="x1ye=47">
    <vt:lpwstr>k55wA+HSQqJol/Zh0C17M6pzfczru4tCX/0ae3NvQPiWhq8TUgm8tfYSf5HoVcQW3K+4njNOBGDOIyoU8IPtvjcLwT/c+d+ajHuB4CBucOtSH/w6QOCkjUXKvbz1sGQs6+o/XZMMLrguzVkYJx3MLxhWl7WOShXgIVN+nCvi+vzNENB9QY3wHNFSR3D3Mjghxu2yPK+ViYl02rWbkIaKEkv9BTMFO4NpZRxchlIQF9vhZn8Eog7w3PdbvxtW/p3</vt:lpwstr>
  </property>
  <property fmtid="{D5CDD505-2E9C-101B-9397-08002B2CF9AE}" pid="48" name="x1ye=48">
    <vt:lpwstr>Zhs+5822u2JaB4xJgpXac/OcnzpRlih9UBUf2uaBthqQ2oZ/miAa5ZVbzGPbe1pWn2zUOlhLuWuXo7i0Ql/HQ5nMglaGEbpdUfaUAmFYWXz5IzxxZAmzSgnlVIy5wQTAH726B+bayEUNdvtavYIyhLQFgKUrsqvljdakGhNbDoL+8pOXqiTQCMd+RTmaW8zD7LyStq9oQ5XPFhXgSman5z0KFerNZcy0+wWRXbxfZg7zPWD0/uLNVJVKv+GLgTV</vt:lpwstr>
  </property>
  <property fmtid="{D5CDD505-2E9C-101B-9397-08002B2CF9AE}" pid="49" name="x1ye=49">
    <vt:lpwstr>8K/Wlg026KwFN4zYkGDEQ7YTfrYhmdQZQ8IuXYqvVbpfHaUbAof44Em6J3gyU/HphnSgeRwDLJHglHLjKmvcpvZzBRib6yvia+IvHHTabCIhhjhB+2x/XIDZg0B72gJxi/4Ycl66m0X/TLVudF8m7DGrl+0uYokar749S3Z86HBKYW5jdbcBjeml1qQsvDZg2juKPpkBgKTqcOhXrq8Zd0f7GgB3NSczcM11fRO+v9U/MF+rXMbODT18WTNnRAy</vt:lpwstr>
  </property>
  <property fmtid="{D5CDD505-2E9C-101B-9397-08002B2CF9AE}" pid="50" name="x1ye=5">
    <vt:lpwstr>e3fsZcIwZCDihWLG8fvkNAwmSugo9pLh1vg3/WeZ+RTc0nfJPtMPQUqP12OmJHMWrH/UxbfQfwj1MEG+PpM0sNYR5PPQq6974YLdcvoZjjzyrWi+gYrkuWIOJJwdpp/UF6G5xhYC/FQgNl++6JMsJjIG2wVs12SjMUPI9v3jwXi+TSxZX7phhHiQM+4fK8aWEDbTjQDjgUmIs2jaDzrub0ClwCDMU3IytXqaeZ+RPyU8w1QNNDwjZfx07DivLp1</vt:lpwstr>
  </property>
  <property fmtid="{D5CDD505-2E9C-101B-9397-08002B2CF9AE}" pid="51" name="x1ye=50">
    <vt:lpwstr>QYqDxjRkiJb1yu0DZ3HBKyLrWVtFWT31gEFs4iEt25Jwugf1DSXzocQXWCeP6p2suu83db/+kXLDX7R00Ve27ZyY7TX/mDl2xKl7FKpXvbiw+a067/7dtXFDVA5nI4ZpfTmadQBfzxcwgAn3+O6AVkG9rpDCZ4MXjqpNotHArBnXyMHzi6P7GWHj8dBCbPG8cltBVsw2z8qo+Qr+Jm/exijpQYmehq7dUWLhlS1OlpFRatpZ+rHY3T3cK/9WJVO</vt:lpwstr>
  </property>
  <property fmtid="{D5CDD505-2E9C-101B-9397-08002B2CF9AE}" pid="52" name="x1ye=51">
    <vt:lpwstr>yadJSgGzgWo2bWt8yWhQcS3ef/SbW8RYcWGdmfWPT3EHcGR6FIVPJ+6CAXtWfYFHb7e0YPdY69DUdvhVxNDmlcJu+FmXzD/ns99/Pmu++T3bQXenNqZl/2VF+lqkO/PKq9D8Ld5KdCTSvr/zeeB+gXItiOvSTTGfuw3DBeHgdVEsBqZBkSoNJsBO1bshSjUfczUNMkM7v9Sg7zDp2ePAg9sx4YYnwqYpsK8Ckl1W7a817eJQ/2GmU8sZvpD0D9Y</vt:lpwstr>
  </property>
  <property fmtid="{D5CDD505-2E9C-101B-9397-08002B2CF9AE}" pid="53" name="x1ye=52">
    <vt:lpwstr>lv4K2YHeMLvGLmOa/pHIAkqkns51la7QpOPXvwLxPjSOLxDEcPZio9LCvN4f2gvPCRWMqpLriS7+O/VJatSkd5PWuxoiQ2WB11zZ/bOfyucDBWOrCXpM063jllLGGk2LP6XUWAiIDTVVAzX2Z3HHRWXS/bvnPHc77MRgcSRPP1FNRDBDLFeuLzWiQuucCm1Ck/Y44JfV1lGIzvHPYWuKfgvZKArWFj5tqmSMD1hwPaz4I+fUlO0/9Dk8B77/+lY</vt:lpwstr>
  </property>
  <property fmtid="{D5CDD505-2E9C-101B-9397-08002B2CF9AE}" pid="54" name="x1ye=53">
    <vt:lpwstr>9wqqLaQXDtLUwO5nONVfvMoKhpd/QkWO7nN7JC9cSNlAGb2bUbrDEevsvtrevaj++qENfq/XQnbJPq7cjbJOj9cSZP57epHAAwt+pzZeyy64u0FyYGOFotG7g3vDywekS+/lWWbpbREwDl3dtDeRlLE+1OwI6geO3fiOyuBZ3glWr3VqlAxI3J2GYZGvcFfbiC+nwNO711fg0Uvn0461ld1bWho4fQ+bmDehhQsOCw+lsh9jsiF19K9tZx+3fja</vt:lpwstr>
  </property>
  <property fmtid="{D5CDD505-2E9C-101B-9397-08002B2CF9AE}" pid="55" name="x1ye=54">
    <vt:lpwstr>pl/xySv91w/6dQqD5aaIYE6YjGff/zUQCFC1E2AamPqsu663vF+R23qlcSUBVpmb+MrcVU46QhQ1Q1qzpddRk1HX0/wTIZP1fzBxB6lW4FHNjqUwmG8TbnH9t2dT6saB/yI5gvq8LuV+PaFenL+bJJzi4sumpz3LXECfzhnQq/mQUhNVLBPf41bYTl946grR6z2bjTBXguViOuF75w4jX0KCBfPB70np4qNo7s8ziUQqNGqepawEjsKjFPWOG+p</vt:lpwstr>
  </property>
  <property fmtid="{D5CDD505-2E9C-101B-9397-08002B2CF9AE}" pid="56" name="x1ye=55">
    <vt:lpwstr>FTyCr2mXl9VD/VXafN4gNlp/n27rPC+gyRrE3r32pGVlviMjVECdBRx4vPt3tAQme3Ys2RrmBYnE0UXql1otvaKbpVnAF3O663vboFoppsQ/4arizRm8FoouYR3qmV1pv1K0G9FCxLQJLRESF04B9ysxcgiSG2WJo2IRaj1lR+hjTjow8T1jkKK6t4PHWm3L8ExPeBaU8fW6lv77H4eUkpRH0wu7kGn/sL8F9wdvJQZip28GsJkbpDG3efjppDZ</vt:lpwstr>
  </property>
  <property fmtid="{D5CDD505-2E9C-101B-9397-08002B2CF9AE}" pid="57" name="x1ye=56">
    <vt:lpwstr>AnQBBEnEHE6VolBfhjuavaAldnPWBmQ6eSnpl6LGURmWx22opquhncbmBSj2toMpqvwTTHf7qD+qhC9ReweB1oHhSwKDqHywnJsmAEh+O6V7GIL2mydIddOMZHMQhbpXM0Q1sKd2/Ibf1pd/n+feE0PC10AJOgXXgbbSshLmG/K9STrNuYIBntxlAdZpZP7L0GsZucAU2o6mU7QQ0jj8i7akKn1PgeYc0qKiCv8Ufn2AbDGNJFjR2cOzia+W7EC</vt:lpwstr>
  </property>
  <property fmtid="{D5CDD505-2E9C-101B-9397-08002B2CF9AE}" pid="58" name="x1ye=57">
    <vt:lpwstr>wZO5tt0PCt5SEJiPTF/GclH9xgEllSFhHWb7vWABZ0xoe4ZuTys+FQpGCJRgZqnKv5rDjQNi2BhkcFo8raR2f2ZSDtj0Ltr0gj20h+v0Ubv9tBBuSv/Z61wvZhPMZfdVdOWKf9PG4CsTA0B4kYfr4M3uoZyFi++L/rPREDNb9GQ5s/cy/TWwKZTf8v2BEqWFKW//5hZmfHvOpKYl5bbPHLuXtsovF4n97FPyYPJEFsSEPOBxKw2ppGYpPJgCz7e</vt:lpwstr>
  </property>
  <property fmtid="{D5CDD505-2E9C-101B-9397-08002B2CF9AE}" pid="59" name="x1ye=58">
    <vt:lpwstr>fnsddGxwPZUa1ACk6hTmQ9EV/dLlD3evDH5hhOvDoxQrt8hG9jO5gBrphHe2ordtfMlsCWChUH83PpoMLi2cln3uZW3dTRp70ANrG1OCttwkppuLZAgi2IE1AhlLnmPEyGCTDbrAUkbDmmTTWqQC8wkvgViJc9QbHJQtYeSL5jN6dN/QmyNTPkk0U/RowNXy5GYXCaEXPDF1q29NDLjP4zmX063lgTfUpo5M4BGm5Ctd/qpXYHl/X5VSJPZK4OM</vt:lpwstr>
  </property>
  <property fmtid="{D5CDD505-2E9C-101B-9397-08002B2CF9AE}" pid="60" name="x1ye=59">
    <vt:lpwstr>9ygTrx8o8IbVzgnZlxXHF1afgKWueYlcW0HlR80/0mZtVHBvcmGnxl9YV0fHQFp8iw6QqHhq5BYB/0d4T3Im04641o0kso/dGizv0GsRJnIcYZ7xHEpQO/U/0gB3tHyDx/fc8iEBz8xgZ7RANYI8P0uau3ZRZC7OEh75IqegaBzhhyuHGuaaYRg88CskB63EfoWMp9MRDLcDHVqIFydytDcN09GJgdA6DEwDTJgpMiuww4+KDKR5SjB52Lhu98L</vt:lpwstr>
  </property>
  <property fmtid="{D5CDD505-2E9C-101B-9397-08002B2CF9AE}" pid="61" name="x1ye=6">
    <vt:lpwstr>6ZGOWNd87n65S4eAUFoggtZf3LR8TAXVKvr2AJ7PUvOGpU4xTE7EiuEuQlkOlaksAo/NuC/cExvjn1x2FfR+KdIw5uiKXT2/qtPn9bAXWWkkmfJDRcE6fGCDs3uI5C2wyXqYjPVy0guztzOcrcHWkCJtE4X9FVmFgy4DxzWZFI2i52pwE6YyvBAbj+0mFzr8vDcKVbtUIFc9aLAYiRfOiutG7zPSqKtwZi06LVRtrvLxOYg2H/Bc9fF4jjL4FEs</vt:lpwstr>
  </property>
  <property fmtid="{D5CDD505-2E9C-101B-9397-08002B2CF9AE}" pid="62" name="x1ye=60">
    <vt:lpwstr>khDVZZ3Ejq9Xf38DqmrbdkcA+CchMgIy6a2kbxiipRiiXtULr9aU3VTSi9POveOMoBJCPHEUV9f0TYIi6paEBDK5SHWzAj2NSZPCMjLNZTHv5U4UjSkflBSc8NWVfiRxl4vg91pQSJoBAS3+QNj+QVafnO/EozOPwG7kOLruD4IPqNsfkpFXPSkeKWpePvDH97KR4RhhwQcVflR78by63DLG1DLgxvQSFywpoqLfiewyNuOvvnrth2q0u3Q9XHx</vt:lpwstr>
  </property>
  <property fmtid="{D5CDD505-2E9C-101B-9397-08002B2CF9AE}" pid="63" name="x1ye=61">
    <vt:lpwstr>TGd1JKp+T5RWUkWjeMRUQAN7oJXlqkS2IW4u2TZ3779brifT8QqLUZFe11gcS5bP43zaEOvYg9UnjTlKW8iZufzlmxHC/RP95s6TsMBXbMw//Sioua5A44dLfOg2SDLjU63m/QRH05eOHr/Qui3zKSQEA1GgCTHhi6eu6DpuFi5TQXuNUCNDkGUuDBL+wxbytnL4VX58mY7QU7I2YjzQvuwoHB6rkht1v/6P2ceyfVhyjpPbF1xNw258gEfZdli</vt:lpwstr>
  </property>
  <property fmtid="{D5CDD505-2E9C-101B-9397-08002B2CF9AE}" pid="64" name="x1ye=62">
    <vt:lpwstr>qlzOd+UtH+RYkZ5VeDRNmfHx9/EXcETmDG9X0xzovZ5XreU+9xH/R2TdA6S+9hJgxD/eKv/U92vHImUKCvCm8WSLHcBxPT3/h6vq6hczOvExs053pTr2YQ6iTtik3y4DciLT5ol1gv84uc55/092HiYKLchkKKgogVknWVt9L1W+7TlFlP1vPZH6zVP+HUhI76xIK3Hr4tVcT0LuO08UT8iGtMd4YGuRb7NFQW5fLd+MQp91G36fbk6DT2Knz6/</vt:lpwstr>
  </property>
  <property fmtid="{D5CDD505-2E9C-101B-9397-08002B2CF9AE}" pid="65" name="x1ye=63">
    <vt:lpwstr>YosxEnGbbF2RksJK6ElmwD65ZsJBcKfpfR/WGThk1ft+1Dfe0afuAS/wrsPVBv8Pb4xDka2FCZkkXDvZ6zGx143+FgdB+p/CYOD+ZZSwl82ffnf0JZC/8jdLkF39Doy+cQEn7G5irGywXsGLnxphx34YzVj0EQf7640AoAJGTEn2kp/lsBrBUIhVA0iwVQWtMFgt60Q1OkciCWNG/53yN1lfL6GFnX529R7exQdqoveSlOy/wbBYTCC7eMs8jHo</vt:lpwstr>
  </property>
  <property fmtid="{D5CDD505-2E9C-101B-9397-08002B2CF9AE}" pid="66" name="x1ye=64">
    <vt:lpwstr>R7g8cLMrE1qLPnO5I9kg8nd2a/rcgHEWlhiMobUCqyglQzTnRM9WDLU++ZwpfGq0SfqOJad5K4+D/N8zW7ryL/8q7y8H295eAhK+5Ui21XFoUloi72S2480H5yeD8oKS7ogTf/p1/bxPNpGoy3WMr3/PkV38n3oMeywE3WIR6t1Ertwum0X1Ga8/Rvv/JZUFnrgQomj3V0g8K4w3Yh6BFacIRdh36cVWcHBg7qjlIccZLrvd8tf6ewwmyWVf0kH</vt:lpwstr>
  </property>
  <property fmtid="{D5CDD505-2E9C-101B-9397-08002B2CF9AE}" pid="67" name="x1ye=65">
    <vt:lpwstr>/Dc3BtfCAXj5VexXKNZ5HAHtuqPD2J+PhI5jfITcqNIRS/1PN5J1ZM7jnMEyBr+q0Pp8BI8SeBoaiD/c8QXbfbowwJRgLpvYwfUSjPzGkBM36u3CEmaWh3DzqqJNSn3OV3h7gSBBAPC68O/sPRHLKwUOweBG+mdn59dt8FPjOZiyEq2WX2mwe1fahtaUgVyB9r6c5efv3cJv2e863TgjqcOlvVdf3rxo4AWAt1vHUOxFsV8oqAiF+t68wp6qfqe</vt:lpwstr>
  </property>
  <property fmtid="{D5CDD505-2E9C-101B-9397-08002B2CF9AE}" pid="68" name="x1ye=66">
    <vt:lpwstr>jYONZR3Z7hSTHR0EU1PeXzjonK2uDhnhr5g7wwLOgbqOZZca6lilKkGVY8VyZx81IPjjAyf10JxVTzPauN+BtRDQVoATVTdE5ifqOITLDyMun6cpJDZxMYvr+tVZAaq61+Torv/co/UIiE1K/zlFiw52iu/F8F57GsKhBF0Q9iQE6DNyDnHARmZAmS89c/7lQptds+e69VloA906W/MbvPUtQ/ulpwcjvI3mh2fql86+deGVqXhsZjQgedQYzXv</vt:lpwstr>
  </property>
  <property fmtid="{D5CDD505-2E9C-101B-9397-08002B2CF9AE}" pid="69" name="x1ye=67">
    <vt:lpwstr>vF7wRysxXEOs89XWfA6gG9nSaO+oPwN3SWggxGaeDU4SZGoSvQnCCSCPq4b4lao6+1O85AQ8Jhuc0a7Iwb66d6m4UfZFO5VYCbeVqMgNZ9F9uSzdkOqMzhF+8TjI5ivHD4jlXKzuJPkVIVMCfaOYHPKVN3H/kMaMdNnN+SofTIu6fkWLffS1LkkgL/wq7Kyz9nwl1roAEbWltcD9VD83gKGs9xcfdz4SNeStahbKswvhUUXiiJr64On1CzwM2ax</vt:lpwstr>
  </property>
  <property fmtid="{D5CDD505-2E9C-101B-9397-08002B2CF9AE}" pid="70" name="x1ye=68">
    <vt:lpwstr>1uPFFsnz1RUYD7czD9MP4zxYAH9hL9hQLAx/lIm3OqDL3tw8WAypxGR9teRZdc4iewNBbkz2M2DIaNEMkqI7H3C8YKshuYoshyt+t8xDtuBC0aW96fvuaBm3povCJnEMMzHiG3lZFdoDiyQDDEoFY2baRwX3VWnEz2x0ElpWwTU3aozHeihpOc5RE9pI0qMqOBC5PCFEv8+Gq79EEONlfCWstAidId7TgiOQBiQia1ZkgDoM3Fzk3iGf+fTzd3X</vt:lpwstr>
  </property>
  <property fmtid="{D5CDD505-2E9C-101B-9397-08002B2CF9AE}" pid="71" name="x1ye=69">
    <vt:lpwstr>tZsNmNJDT0bQMRFqu0OJXVSXdxJ/qQrfHmxAP9pgYtyMFojkfaJms5V1fV/V7D74EdZHevKpRW620MXonApR6+7yxbO4/L1reVDqZtM49SLqMVOYF1kk+NF7+mi9DUqrlfnUph6Ymph28DJEIR+WguFCl80mNVkaMu/GLnfaYibR4VvgvbIygFKM7Xp5ifMbnd9l09iBxq//OFGvZWXsfmIt3C26iqqU4pIuxhjKIci2zpXxdvVELNtKCHrPZBW</vt:lpwstr>
  </property>
  <property fmtid="{D5CDD505-2E9C-101B-9397-08002B2CF9AE}" pid="72" name="x1ye=7">
    <vt:lpwstr>ymwzygUkutNlOvu5XWZGDsZevW6Zt6oGcaBzRP97P1yi+nkzxz7H4j/mrosYnYY6bfZufqQRfxItVxeeyKWqPrk/JT/uxGKuSpO5PurC6tceD9nC1tHIzWOHNIYEGTF1k5y6B8lfL9kWJX45khlGNBdhp4n6dKAeNsCHEpRV/tfZLP6ibzcnr5DUc7DY5FyVIRKOEM9QbPqVNSYIs6z4CuMS0gD+vosHcMh8fFfEzhEcg5dUsAg+RrWvpm7vtxq</vt:lpwstr>
  </property>
  <property fmtid="{D5CDD505-2E9C-101B-9397-08002B2CF9AE}" pid="73" name="x1ye=70">
    <vt:lpwstr>JvMx7uqbhzQlK8onhE85jX/h0AEli6EjY+oi+OMfcLKyZdSeLEKZMxz292lSWdq0J9y/3cBJYjsVf8SahAv04KCGnBvAaxh0xGFjmVaqnIYb0XCRP4oFLKReKQvyeVD00lAEuzgCvqq/RZ4ix8GQnA215386RLy0H5RYhM1sHy/lEFsZLPwwtWuD71kJk2dw8KBdtQ30zkh1NlxeRGaaZMOVb0GqaEtmtmgtgrAr0+b4DAlruYUonEeCVr0psk2</vt:lpwstr>
  </property>
  <property fmtid="{D5CDD505-2E9C-101B-9397-08002B2CF9AE}" pid="74" name="x1ye=71">
    <vt:lpwstr>Kebcy1f8OK+X32IR43vD5G1opFuBe4gQ2HCAs+TqXr/eqsRTeXZ6qvuuI86OVHjUw0Dso8L9VngMXD1MEXCMfGPruTmvTzw5wnCprCOiiw7gPi+hG+ylAeI68XzqbukJNtUlDQEx6SIQTNMfeh3CKaCM+6nqchVI7uuoqsyWYsSoon3GdRk5VyQFk6+rC+Ezh+hkd8Aa3CE/FzCu+eUZw9AtokNyZMwgmuGb1k8L3zxB5kHWByqr8xkIczZakNU</vt:lpwstr>
  </property>
  <property fmtid="{D5CDD505-2E9C-101B-9397-08002B2CF9AE}" pid="75" name="x1ye=72">
    <vt:lpwstr>y0LEO2ZMO6FuQoy2DThZlKcV8e4jPpbg3zsfz4HBSNQo4TEpMMTL/fZrRMOvSbwvyCUNlJXVJYwAOprNwIblTyh39TI1RlL7lI+LOeXEHKd0fnPXuo7h86MUWZqgMibx6/5M871hvjexar5dM2crVPSdrgMqqb+biqwj3jm/5aAmxvP4swOZQwrrtLLjnr63uaDkALQ0NJzbXONRqNVKgOY0S1EnFljSTYetlhOiS7qFxN5evfFLKbthNxXVLX8</vt:lpwstr>
  </property>
  <property fmtid="{D5CDD505-2E9C-101B-9397-08002B2CF9AE}" pid="76" name="x1ye=73">
    <vt:lpwstr>Csg7b3je5k44A6rUDgGHUMsULcoXystnBc5Uv01350VNXxuW/EZSaUdH/rOH5xO3ze81ZCFCPqj/bOwpCAiN0knWYqxpPHLTqdVefKF0yWK+Kt40o8jqcfbC1tEtItqTembCpMf50H4TyGEna2LQgFQDZ/PuDC1ydB6LANu5LeQAFR+vswPm0/QBqz9vxQaIi6WsWldCvAxaQwdCnaQ59K8MrEQNKiEED38OcIK6I6x2zP2FbDZNyPQn56csWQa</vt:lpwstr>
  </property>
  <property fmtid="{D5CDD505-2E9C-101B-9397-08002B2CF9AE}" pid="77" name="x1ye=74">
    <vt:lpwstr>IY4cfa9s2ssNg1dxg5h+SwT+aJPmvl10vGI5MwnzSGRzbbajNEYqc3Z3NzPiNbOGVNQrlDA3TupioCxVz9wUYRckY2EL99ITv3JY8Ws66w6q2UNkRWLA1aX1JXQkNN6iq8CaXfbBk/EOk/ji9USSXrHyy+TQRZxKiA93QQJe7cpXav8LCsbsgafo/K+zulBKKPaRyiuZcaIkVPmb+XrGWC9/Sdt3u44odoVCK16mKzmaCXnwzzZ9GgXxwT9MmWg</vt:lpwstr>
  </property>
  <property fmtid="{D5CDD505-2E9C-101B-9397-08002B2CF9AE}" pid="78" name="x1ye=75">
    <vt:lpwstr>5sHKGSaiC0JuNyrkBODj1TuZRTBrKh+iL7XUXm5O2Q7EBBKQ+RlY/XytKrTeRTs5oPF90ddhSbJHb7PrzbykBlSSCEa0wxZ0c7x4ACJz86V47ghbPfKwfHJQ9dJX21QmhNDMnlVzAvYZCatAkgyqzAG95MNOM90PXCN8aGfNaBrzWZeGC6DiRcx9Nl5IOWUMvGmCfbUzfpLDn1JvgfsZ/P4RAZaf/7YEUwhYwhWrItt7JAIkSTDRt11ux2Kbd6x</vt:lpwstr>
  </property>
  <property fmtid="{D5CDD505-2E9C-101B-9397-08002B2CF9AE}" pid="79" name="x1ye=76">
    <vt:lpwstr>VJ4bDs6+qPh7H6vBkL1Qgbn2Oqr9q3+P2IgqrtMdak7/Lkjyx+T3CLmBZu1Balb54Fw1ueQJe0ia9vsrHG1H0TnSs1Pkc9PXvCMMnCoUem3YXuPXpyrQJ6OaAyAeeqj2TrscmehHA8AsYuY3KMBVV33xuxpr3Rmd9eq6ZkUBo7XLpxwlECKI4Cg15F3NzD2YQAbRFn0ZKhO6iInz/Rp7Ai3caV1NYGAah/yiGekCJ2hOTwwtcXlqh/1+n0tbobn</vt:lpwstr>
  </property>
  <property fmtid="{D5CDD505-2E9C-101B-9397-08002B2CF9AE}" pid="80" name="x1ye=77">
    <vt:lpwstr>y9b/5CIY+p9Gb9budM1PItvhyvFKLNyYMuLJobukM4GxO7S8RrWW5gqEEyX3sofI4n/XmVZXULnmJwjJ8AzMxtsRBC3BpQtUtfq+SdTtXB45sSj4BJKX2zt7vLO9V9hVajtpv+CgIBoz+VaUxoRWjbe5+/kORdq/dr8PYPDWa5d7v6S/L+NAKkU+cMLixvAeD6lPGN2e+qeYGI0XUx0bIVuRSo7upXLfPTPR2xG2fd3Y9PVmX3zSY3o17PxchYn</vt:lpwstr>
  </property>
  <property fmtid="{D5CDD505-2E9C-101B-9397-08002B2CF9AE}" pid="81" name="x1ye=78">
    <vt:lpwstr>QTTjKgFAG6LBv4BFKZzpbksGAjqv4sdXh2XBCBlmc105OoIBm71McvUKTSuur0VouFOElrRUGEhDv+CaRhmH6CroEYHASk/wM4hNS/kAmcJH5zRNBVVEWbFS/GceWT6lGQHw9r7milgU9PvizS1z63xwpLnCiYLS29oE16fRs4AhaWPFZJKlynQOG2Nz2YUQourLkiYphlRx7ckoZLbyY6QNC3qkVnSO/v2BzzSKFxROxy6n0UjKFziXMKz7EQA</vt:lpwstr>
  </property>
  <property fmtid="{D5CDD505-2E9C-101B-9397-08002B2CF9AE}" pid="82" name="x1ye=79">
    <vt:lpwstr>JMY/G31eVIPGLaj3X9HFxh0Lfgh7Hhk1G9jO4yIoAmynpRlCExqGrnNAblMlCjJDIN5Vj8HULcvO2wCxr7UTeMzV/wHoHTWZZ2OhNZBDu016BS4dPLf42rk2cQlis/PMwcg5hz9z67w3EldsbgQvSjSrHpcwAi6raet72VeqvVh11WdM4FyJ2B1nwTylZ89k64ZYFo7jc68RdxQ2t7rmpnqE6aUA+RFM4gQLHR5u0a+Lp/WUL+jiUUv2wDPLyms</vt:lpwstr>
  </property>
  <property fmtid="{D5CDD505-2E9C-101B-9397-08002B2CF9AE}" pid="83" name="x1ye=8">
    <vt:lpwstr>Y8EO8huAD7c/P8bxmbSOX/4YGyJOVC2C/K+7jL/u0SWiCJkux0Z2VnvPGpN9XQd//ouv1CE6sxzBn2WDNmq5PtwzQgkVyywRjhkBbhsjDKPNAmkNgO/BuU/KOCU2lY/e0nOB++T9GllXchSdvvdnrA/gvwIptKZthdSCm+9v3lOnVKse33xKeiEIU1TOqwF8T8O7M5q7BmgAuqZpgURrElR75bPa978GuuNfkIHFbl6+IgdEoat54QNPg/2Y1F3</vt:lpwstr>
  </property>
  <property fmtid="{D5CDD505-2E9C-101B-9397-08002B2CF9AE}" pid="84" name="x1ye=80">
    <vt:lpwstr>HIsKl7UNk3tVVr3DbyCAc1KYxrdTP8qZHtcH+lA6TIrfKb7uazeNwfldw9V16ekQ1tAmXFW3fBL0gJ1zGhks9X1A0p4Wc9h69qHh81kE6es86ng4wS8vHZHeI3IMgpdPuPZWbxx8AAYsYs1lL2GwE/GG8oLEu+73OUSBgkVYDTwwtBKK6ERFDhJb9+xYis/NW0jGazod1iDqk/jagRpwXW6Pgt5h/0umLoD6exbDvPzQBvpFwoFfGkKzEo8YvIQ</vt:lpwstr>
  </property>
  <property fmtid="{D5CDD505-2E9C-101B-9397-08002B2CF9AE}" pid="85" name="x1ye=81">
    <vt:lpwstr>QkqNm8QxhPFuk51HoXX1C7t8PgxwFTpqdJ0DP62s7uzzMpx1bbPGCDarwaa0vZVhz32PAxFSndi4BGHcSzdGkMbZRtgINuMS27eB4dLL4b5shDfs61+rJNs0jUY30hVFls1dVvFsNyCVzzYnIo5jen+QCs5164jxxpAWHRVFA4QTLug9g6YJuFcJtF9NhkvJvRmMM0IA37M+y8W2uKlTUhEa8WR2ckrue+YSgRHzsB+GzNLhGJmS44DfOmE+tzI</vt:lpwstr>
  </property>
  <property fmtid="{D5CDD505-2E9C-101B-9397-08002B2CF9AE}" pid="86" name="x1ye=82">
    <vt:lpwstr>OGGVAN4Dczy7qNtsrOUw+VvtE2zWU6jIu/kc/nhYCuf+7803MniNs6oQQJNxfV20FfV0Le4rImw325sP3eFq861ZlMM+Ijf78uzCaoG6aRtO/xGF0/2mVQ2uLinoFWuzZ0PPHSI32Xiph+lcCC+n6ysDPxy4DcAaM/bmsBljuZGUEqq8u6vM+Bmeq8yeT8KWDJqFm15eUSWN4vVR4o0ablSURPWx8FnG5xE+g6cUA+z+Kr0QAbXKgQQXbtzQTE7</vt:lpwstr>
  </property>
  <property fmtid="{D5CDD505-2E9C-101B-9397-08002B2CF9AE}" pid="87" name="x1ye=83">
    <vt:lpwstr>aet7kGxhlHIwophovU3o/MkGR3yVza31rOAbhLk4lKFYeifxWcuHV3vBq1ikqR6NG0Vt7MWgu2u1wrZrVRtO4gfkiL9XFdJlsjfqqZmhnj8wgZ+9UtgtDvhX37RGB2v8loBhuhRTe5eQWP8Cj/jCT+arq0r8mu4DT3pUV/CfZCw/cp7qoRw6ukV1LJtGVHbqzQIbmM6OxgfWcVtZS/xeBDa02hV4wMQpPSccPpbRqmd3Zyj9W/agWTuSq9SC34x</vt:lpwstr>
  </property>
  <property fmtid="{D5CDD505-2E9C-101B-9397-08002B2CF9AE}" pid="88" name="x1ye=84">
    <vt:lpwstr>+BVrfNFYhAUc7WAwOw9jvI0Yu0zpefi6Ongx4Okeyh5Zun4giLY0gesWw2e1Tv0sSG1ipuu29K7KKFxAytiwPN0GrzMLQfvmbY6/maIUdysTPlXEB9lV7PCDkpmTTUG4Py4952JF+9MYTMVyjrAk/zLoKZJV+6L1B59o81cvv/uHWMdCcfRNRcMEC6EAUVH9UXsTZZOJwqnmYxiv4nh+dmE1Y1glBGJomGTTVqISCXhE545EuhzSx+wKsU2OjjO</vt:lpwstr>
  </property>
  <property fmtid="{D5CDD505-2E9C-101B-9397-08002B2CF9AE}" pid="89" name="x1ye=85">
    <vt:lpwstr>WWJLBxV3vfjUKN+0zVd6aqs0425KDDlBAdcobt/YOnroqy0ctNst3qRDktygeZ93Rmo3TiTBfTV5bLRpe0yCHGt0MTmZ1I58MJaav84YSBDz9yNgTBTEI/jp7PquY0RxYokMv9Nfp/jneCvFA28IANhMtbYgeCr8omWDN80UdiXJFIViWq75XmpWLhZjDp3ACmeIqq4h8Tc9cM5+wE8JGsjCWqeL3MWtjKaJD/dQXpgaHodp7yho/t0w5YkaGlM</vt:lpwstr>
  </property>
  <property fmtid="{D5CDD505-2E9C-101B-9397-08002B2CF9AE}" pid="90" name="x1ye=86">
    <vt:lpwstr>vBgOaivmR2IeSb9ygMNoTQ5Ix5+D3191U0VN/mIBIHWLda493HmiYUuhgq5LzYgsGJkVKApKmf7YtNMVmZMVec22nMLh5AJPU792p4HAjQkghnFIxSvjDzMmvnEXStzi4x3ZAmaL67OXDakiV49BFyA4q1K8tehF+TrccZDtsAMDEm6AuTBfl4+Oh6/e2vyP+wdCpIsPmTZ0tN0irCRU7mR9K04znyZjPDdb50Juj9MOuGNIlRgrqalUzXlykP7</vt:lpwstr>
  </property>
  <property fmtid="{D5CDD505-2E9C-101B-9397-08002B2CF9AE}" pid="91" name="x1ye=87">
    <vt:lpwstr>N4UmegwCRNwJcuVYGYNS+5+wYkTpausIQf8nEg1egFGHcATHojkwl4yYc4Xhwdjpek42UUQ+R3dYsA4h9zIwvnYVmq+tfD9V02frvRHHxqOvhIe6lqQi1qXi7oIdBgHx82fxkfRFEnjc5nn9uk5VWe1FlKMSOyCz4a0zvc6NTjwSyAgFe0KN/bkZA724fbWbsenWV0fa0cOLrsnfj/e/yZ3DMZJXhQlCoDEiA0fnngq0QCeBmNA1QyLKLc+UMhG</vt:lpwstr>
  </property>
  <property fmtid="{D5CDD505-2E9C-101B-9397-08002B2CF9AE}" pid="92" name="x1ye=88">
    <vt:lpwstr>NN18RwKtKaIn4JOyjMOpS6fyksFL7eU33qrgObSdeNzL4H9/AjnkVO1xB0+VcDO0OebtxIWGcOvGJKdxUepXS7tvCPvYxmeLU66mZQvj/I6ArZCmXBL09s1QuXsp99Rk7kWtFvRSm+5h0VNTuCZVPY2QEmeFeOCHjpMtfMiXfVIvl7sDKPiT5E4/d/VcemtBdQ1Wqi+pOmwKgQYMpL3vvHS9hXZrseeRz0blIUe9HHpkK4nWPm20yDDb6jNaV91</vt:lpwstr>
  </property>
  <property fmtid="{D5CDD505-2E9C-101B-9397-08002B2CF9AE}" pid="93" name="x1ye=89">
    <vt:lpwstr>BYZwlm5fcbkpnD++8tnEVgj0BhFi59EJ+E/rYKj1EFWcBnq5PsvWfD1cFhpIYwTkuXyilKIGY37LffoExZzIzKcgkR/EBZxEm0fRvpx3QuV3qgkO4AfiaqrvTWbCe3di+OnbocLpokW0z3Xd3TJyzrex2Rc363B0nMHEOaBgFH7D5FFjhHhybPXvkNP0Kl0CW680ww2kykubNdZFDVfkONDDqse8WdAiKHQJW6HYoTDYndnxu1hWHhfDsg6SEMn</vt:lpwstr>
  </property>
  <property fmtid="{D5CDD505-2E9C-101B-9397-08002B2CF9AE}" pid="94" name="x1ye=9">
    <vt:lpwstr>STXyHLbExmOZLN5mSouqFVSGyk4HZkQgT3OOOCZmz9ZOGNi3knWPxDiD+UgYB9UQXKHgcD23REZXdSt1nHMR0R3OSquopeimIF8DFesQ4+Mi+erLMMjOu2mAZ2lCbtYCriemvhnoEXO02ufZSE+wAZ2kAbi7elbAmc7Cd9pZ+DxsSOxarv133Lcnphj1RUBVPlpNzfrRlHrNLCxlTCEOV6u/OxPIKzHq+Wufcm/xfbFhg9vPvnfsEl0V2VnScQY</vt:lpwstr>
  </property>
  <property fmtid="{D5CDD505-2E9C-101B-9397-08002B2CF9AE}" pid="95" name="x1ye=90">
    <vt:lpwstr>Xblh632sKzzfEdip1t7ioXheDKTGoNzVMVD5hTL6cfy65anfhUBRWlPbZxqItN5IKShc2JKGUIe0R9zy3MqANx7s5nIAeT4BOio8Clc2OGmkPMMm0F7OvF970RhyUYlV8OE9L6PXKLUn6AWu+u7Prud4zfFCye7iitmJRkw6CAr1L9UncKgoT+Ss8vjG3Ob6T4+8hNMS4zxsIGseZnyN6a8cAl+6THuzDIynE92Ak8dpKoGdwHaQABVseKDevOa</vt:lpwstr>
  </property>
  <property fmtid="{D5CDD505-2E9C-101B-9397-08002B2CF9AE}" pid="96" name="x1ye=91">
    <vt:lpwstr>8fiV/CKI31Chv/h8KpCHlsuYtire2zUKtBT/ohBtkEYPDpcBPATr7uh95ypY93PXJcY7Nk3vt7PisEUoXKcQi2ExVuqKnkQCSxB/qJuAWi3sYvJ+7KMX8Grp5VYG3UbZ/ufNGdGBgZEPI8MBbOde/1CcbxsxC5Ms1HqRSCkCkk7mt43iDD0fcffQFnc+wdvoyZd2qsbsomQyXXeqagJCPFHsfW6DO8ga1Di0V6JtvcQy0aK9GGumJX1ie1Vh1NY</vt:lpwstr>
  </property>
  <property fmtid="{D5CDD505-2E9C-101B-9397-08002B2CF9AE}" pid="97" name="x1ye=92">
    <vt:lpwstr>QqVdRxnoZH1Z9mh1aulb7w+UUzWcPwRsO8Haz0KALbrmfb+Qbpj6l4o7JStvU3PrBSNmv9LpGtz7j2TLD/ZcTOVOnUnANq6BcM7chiI9A8YJqiRJOAw3eH/WitxYBOodiUaMnNiL2sbwm6dYRPu5bBFzcRqnfI5PeN/rdPKDxBRKEMQRUvrvrqekKL4U9SgGRdcfw4636AEZTjqALrLub2yPMo+qnRQnIqdl0pofnv44kkKVBc/nb+3kwl5fv2Z</vt:lpwstr>
  </property>
  <property fmtid="{D5CDD505-2E9C-101B-9397-08002B2CF9AE}" pid="98" name="x1ye=93">
    <vt:lpwstr>hxS9ShG/6VPjd5cmSRnThHfFP4h+9BjVqwrpaPQ9hFeDV9Um4wEaaLhmQ3sI7od+yC8MuQcfXQcHzqnN4DT55SyDW1QZ58q2nvRvJslVD1l0CwEIK2qkq5yvTl+qWT9O/bi9DXcrT8GgmCwUPMu2WDGvJisPJlHqtj54/YhXmA2waUaMQzhwEB3CwjReaFOTC9JZGjBrcHecszg/4cdzYAk0o1yv5QCd6CAem1QJppCm6wlGo6tyOsLuDAq1gpT</vt:lpwstr>
  </property>
  <property fmtid="{D5CDD505-2E9C-101B-9397-08002B2CF9AE}" pid="99" name="x1ye=94">
    <vt:lpwstr>DETOQ1JZUNdsQiKb6eJj1B2XAGiRKdh6CIYyKjaSR63HgO9FBdTeZiTeOoM+bi9cczr4pD7Z+2fGM1DsONXjqzqq+8gxvlpcrvq3TYKYUVqCY9pbs4EVqlNJStUXsDkG+eSy83cGtrqoyniVrtVNJWdsgJ9q0hbksrvfeecHbVlTdH4lQoknsA0uCibRsY33o0C7EmybqhFZvZgnkB33dR4mCwgApAEPRS0io5jkzEulNDo5iCQ/B51OJ2qx2bC</vt:lpwstr>
  </property>
  <property fmtid="{D5CDD505-2E9C-101B-9397-08002B2CF9AE}" pid="100" name="x1ye=95">
    <vt:lpwstr>mqSOVYCobjrz1eoPwfSOTinuUBiThczbIPOuLlN4B7c5oJRrI3i/o5v3MeRLnw9/wt3pPbb32jCj/HZThdivZS9uxuR0c+mRsKa9ryqDBeyVo6E0jPAreELiqLJLpgwccbmr3o3IyILCMYbY2qZRW6rBjTTfLbiULpke3W5xVvuyPWJT+biC1t2zlT38Q7kmmwE+yXCWj8moxnNOpZ/+UJfWIdRoWgGFaqJk/WeKTUov99hLX3iJRgUL8HmzaBH</vt:lpwstr>
  </property>
  <property fmtid="{D5CDD505-2E9C-101B-9397-08002B2CF9AE}" pid="101" name="x1ye=96">
    <vt:lpwstr>5ovYFtoEhT7KXH/X4/4RzxadpCDsAfR4E/TrlvM4cFAIkGO/E5bhv+cMpkQyTRxUY8VMEv520P6D8zxQazpPBHu2nCeuAud9N4VyR5yIt3BSla4VnInqiXZJdB+LAf3QDHYfAd2NTJif5jAO7f3kNjOAy577TyvBTPKE2QMfNf60iXAb9BaDbMP1+qLRt5r7v8G/lNtOWiS6Uu6ofDDDrqmPx52TA3VNazgRK1aMG7E3Lrq4+JRpFkXvecmi+so</vt:lpwstr>
  </property>
  <property fmtid="{D5CDD505-2E9C-101B-9397-08002B2CF9AE}" pid="102" name="x1ye=97">
    <vt:lpwstr>HWvA2PnZFvqIe75kpdctkOQVjPZ2VFpa646we/pA5FpNsHPtpT+TUj7O8hn5R1++Lc6vidw1EtbzgFX+GRet5QRbktqsHKsG98muicyX041AQR/q1PyYtsmhi/7Z2Xff8WqX0QOzJaN+BBuZ3m64VD/hNUoEyKs5sleFUnzit91yZi3wT42jqMaFeYXWS7owOJ81eHLfftCJ1b4R653ZEivoDBd9E6F5X8nL0ubHrHEnOUVy+U6V3DZoOhzLyvM</vt:lpwstr>
  </property>
  <property fmtid="{D5CDD505-2E9C-101B-9397-08002B2CF9AE}" pid="103" name="x1ye=98">
    <vt:lpwstr>/ULr7olqSjxlGOAsKF00yfUwcn5rcRv2/yfNPMsQn+xUnK2PeYjowrzkJhjRhM8AVZ2wvzJlCR75jqlQa1cFf308GehCVsdl6gvXxOVDlqJtcsCHziNVQaYVWaxiCYfUK+VzDkrOxqi2O561H8ECodW+6CoUN3mIrophyWnJukVH25fkkFH1RJO04P+M3J62ZdsMq2HVbkWl7Z8fNV897XtkQI6cI6JSzNNvMiQWrme33aJE05Y7bSvzuV01H05</vt:lpwstr>
  </property>
  <property fmtid="{D5CDD505-2E9C-101B-9397-08002B2CF9AE}" pid="104" name="x1ye=99">
    <vt:lpwstr>W2VNE7HxCXbsHl1j7QxsUZD7uChupbqKpX1vJcDHQzJpSF0USMQ38Qa4aWeeW6K6YZ5h9mdDOYwBu0VjLx3aYM1Ejd9UuZ8nxZaB9vGXsMvGUQHj+SVk2LNXmPiQuKiUTKYStxUbao4uJeaRasW4wwu65CyLX7il3fdRccPBthpYCqaw7qNXoMB6JDET1p82I/2bt6zhkA6SX1sX4ovLMqUVXufvkvQvyjam72BF+pSZmU81u6+L5c6L4g+XLMe</vt:lpwstr>
  </property>
</Properties>
</file>