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FED4" w14:textId="5738BC4F" w:rsidR="009606CE" w:rsidRPr="00864764" w:rsidRDefault="00010804" w:rsidP="000E7535">
      <w:pPr>
        <w:pBdr>
          <w:bottom w:val="single" w:sz="4" w:space="1" w:color="auto"/>
        </w:pBdr>
        <w:jc w:val="both"/>
        <w:rPr>
          <w:rFonts w:ascii="Calibri" w:hAnsi="Calibri"/>
          <w:b/>
          <w:color w:val="002060"/>
          <w:sz w:val="20"/>
          <w:szCs w:val="20"/>
        </w:rPr>
      </w:pPr>
      <w:r>
        <w:rPr>
          <w:rFonts w:ascii="Calibri" w:hAnsi="Calibri"/>
          <w:b/>
          <w:color w:val="002060"/>
          <w:sz w:val="20"/>
          <w:szCs w:val="20"/>
        </w:rPr>
        <w:t xml:space="preserve">Mohammad </w:t>
      </w:r>
      <w:r w:rsidR="009606CE" w:rsidRPr="00864764">
        <w:rPr>
          <w:rFonts w:ascii="Calibri" w:hAnsi="Calibri"/>
          <w:b/>
          <w:color w:val="002060"/>
          <w:sz w:val="20"/>
          <w:szCs w:val="20"/>
        </w:rPr>
        <w:t>Faizuddin</w:t>
      </w:r>
    </w:p>
    <w:p w14:paraId="31CCC370" w14:textId="77777777" w:rsidR="009606CE" w:rsidRPr="00864764" w:rsidRDefault="009606CE" w:rsidP="000E7535">
      <w:pPr>
        <w:pBdr>
          <w:bottom w:val="single" w:sz="4" w:space="1" w:color="auto"/>
        </w:pBdr>
        <w:jc w:val="both"/>
        <w:rPr>
          <w:rFonts w:ascii="Calibri" w:hAnsi="Calibri"/>
          <w:b/>
          <w:color w:val="002060"/>
          <w:sz w:val="20"/>
          <w:szCs w:val="20"/>
        </w:rPr>
      </w:pPr>
      <w:r w:rsidRPr="00864764">
        <w:rPr>
          <w:rFonts w:ascii="Calibri" w:hAnsi="Calibri"/>
          <w:b/>
          <w:color w:val="002060"/>
          <w:sz w:val="20"/>
          <w:szCs w:val="20"/>
        </w:rPr>
        <w:t>+1971</w:t>
      </w:r>
      <w:r w:rsidR="00A03864" w:rsidRPr="00864764">
        <w:rPr>
          <w:rFonts w:ascii="Calibri" w:hAnsi="Calibri"/>
          <w:b/>
          <w:color w:val="002060"/>
          <w:sz w:val="20"/>
          <w:szCs w:val="20"/>
        </w:rPr>
        <w:t>-</w:t>
      </w:r>
      <w:r w:rsidRPr="00864764">
        <w:rPr>
          <w:rFonts w:ascii="Calibri" w:hAnsi="Calibri"/>
          <w:b/>
          <w:color w:val="002060"/>
          <w:sz w:val="20"/>
          <w:szCs w:val="20"/>
        </w:rPr>
        <w:t>267</w:t>
      </w:r>
      <w:r w:rsidR="00A03864" w:rsidRPr="00864764">
        <w:rPr>
          <w:rFonts w:ascii="Calibri" w:hAnsi="Calibri"/>
          <w:b/>
          <w:color w:val="002060"/>
          <w:sz w:val="20"/>
          <w:szCs w:val="20"/>
        </w:rPr>
        <w:t>-</w:t>
      </w:r>
      <w:r w:rsidRPr="00864764">
        <w:rPr>
          <w:rFonts w:ascii="Calibri" w:hAnsi="Calibri"/>
          <w:b/>
          <w:color w:val="002060"/>
          <w:sz w:val="20"/>
          <w:szCs w:val="20"/>
        </w:rPr>
        <w:t>3786</w:t>
      </w:r>
    </w:p>
    <w:p w14:paraId="177270EA" w14:textId="77777777" w:rsidR="009606CE" w:rsidRPr="00864764" w:rsidRDefault="009606CE" w:rsidP="000E7535">
      <w:pPr>
        <w:pBdr>
          <w:bottom w:val="single" w:sz="4" w:space="1" w:color="auto"/>
        </w:pBdr>
        <w:jc w:val="both"/>
        <w:rPr>
          <w:rFonts w:ascii="Calibri" w:hAnsi="Calibri"/>
          <w:b/>
          <w:color w:val="002060"/>
          <w:sz w:val="20"/>
          <w:szCs w:val="20"/>
        </w:rPr>
      </w:pPr>
      <w:r w:rsidRPr="00864764">
        <w:rPr>
          <w:rFonts w:ascii="Calibri" w:hAnsi="Calibri"/>
          <w:b/>
          <w:color w:val="002060"/>
          <w:sz w:val="20"/>
          <w:szCs w:val="20"/>
        </w:rPr>
        <w:t>Faizud.official@gmail.com</w:t>
      </w:r>
    </w:p>
    <w:p w14:paraId="1C627097" w14:textId="77777777" w:rsidR="00F142BF" w:rsidRPr="00864764" w:rsidRDefault="00F142BF" w:rsidP="000E7535">
      <w:pPr>
        <w:jc w:val="both"/>
        <w:rPr>
          <w:rFonts w:ascii="Calibri" w:hAnsi="Calibri"/>
          <w:b/>
          <w:sz w:val="20"/>
          <w:szCs w:val="20"/>
        </w:rPr>
      </w:pPr>
    </w:p>
    <w:p w14:paraId="6AABB104" w14:textId="4BA28530" w:rsidR="00010804" w:rsidRDefault="00010804" w:rsidP="00917BC7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  <w:r>
        <w:rPr>
          <w:rFonts w:ascii="Calibri" w:hAnsi="Calibri"/>
          <w:b/>
          <w:color w:val="002060"/>
          <w:sz w:val="20"/>
          <w:szCs w:val="20"/>
          <w:u w:val="single"/>
        </w:rPr>
        <w:t>EDUCATION:</w:t>
      </w:r>
    </w:p>
    <w:p w14:paraId="05BB76BC" w14:textId="666A2BF8" w:rsidR="00917BC7" w:rsidRDefault="004F5562" w:rsidP="00917BC7">
      <w:pPr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: </w:t>
      </w:r>
      <w:r w:rsidR="003743DA">
        <w:rPr>
          <w:rFonts w:ascii="Calibri" w:hAnsi="Calibri"/>
          <w:b/>
          <w:bCs/>
          <w:sz w:val="20"/>
          <w:szCs w:val="20"/>
        </w:rPr>
        <w:t>Bachelor’s D</w:t>
      </w:r>
      <w:r w:rsidR="00454C72">
        <w:rPr>
          <w:rFonts w:ascii="Calibri" w:hAnsi="Calibri"/>
          <w:b/>
          <w:bCs/>
          <w:sz w:val="20"/>
          <w:szCs w:val="20"/>
        </w:rPr>
        <w:t>egree</w:t>
      </w:r>
      <w:r w:rsidR="003743DA">
        <w:rPr>
          <w:rFonts w:ascii="Calibri" w:hAnsi="Calibri"/>
          <w:b/>
          <w:bCs/>
          <w:sz w:val="20"/>
          <w:szCs w:val="20"/>
        </w:rPr>
        <w:t xml:space="preserve"> in </w:t>
      </w:r>
      <w:r w:rsidR="00454C72">
        <w:rPr>
          <w:rFonts w:ascii="Calibri" w:hAnsi="Calibri"/>
          <w:b/>
          <w:bCs/>
          <w:sz w:val="20"/>
          <w:szCs w:val="20"/>
        </w:rPr>
        <w:t xml:space="preserve">Computer Science Engineering </w:t>
      </w:r>
    </w:p>
    <w:p w14:paraId="6C32C46D" w14:textId="1C273F78" w:rsidR="004F5562" w:rsidRDefault="004F5562" w:rsidP="00917BC7">
      <w:pPr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:</w:t>
      </w:r>
      <w:r w:rsidR="00454C72">
        <w:rPr>
          <w:rFonts w:ascii="Calibri" w:hAnsi="Calibri"/>
          <w:b/>
          <w:bCs/>
          <w:sz w:val="20"/>
          <w:szCs w:val="20"/>
        </w:rPr>
        <w:t xml:space="preserve"> Master’s Degree in Information Technology </w:t>
      </w:r>
    </w:p>
    <w:p w14:paraId="3933FCF6" w14:textId="77777777" w:rsidR="007B2240" w:rsidRDefault="007B2240" w:rsidP="00917BC7">
      <w:pPr>
        <w:jc w:val="both"/>
        <w:rPr>
          <w:rFonts w:ascii="Calibri" w:hAnsi="Calibri"/>
          <w:b/>
          <w:bCs/>
          <w:sz w:val="20"/>
          <w:szCs w:val="20"/>
        </w:rPr>
      </w:pPr>
    </w:p>
    <w:p w14:paraId="2CA0F4A0" w14:textId="5C981A86" w:rsidR="007B2240" w:rsidRDefault="00F3561C" w:rsidP="00917BC7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  <w:r>
        <w:rPr>
          <w:rFonts w:ascii="Calibri" w:hAnsi="Calibri"/>
          <w:b/>
          <w:color w:val="002060"/>
          <w:sz w:val="20"/>
          <w:szCs w:val="20"/>
          <w:u w:val="single"/>
        </w:rPr>
        <w:t>WORK AUTHORIZATION:</w:t>
      </w:r>
    </w:p>
    <w:p w14:paraId="41903761" w14:textId="4BEEC47C" w:rsidR="00F3561C" w:rsidRPr="00630C64" w:rsidRDefault="00630C64" w:rsidP="009563BF">
      <w:pPr>
        <w:jc w:val="both"/>
        <w:rPr>
          <w:rFonts w:ascii="Calibri" w:hAnsi="Calibri"/>
          <w:bCs/>
          <w:color w:val="002060"/>
          <w:sz w:val="20"/>
          <w:szCs w:val="20"/>
        </w:rPr>
      </w:pPr>
      <w:r>
        <w:rPr>
          <w:rFonts w:ascii="Calibri" w:hAnsi="Calibri"/>
          <w:b/>
          <w:color w:val="002060"/>
          <w:sz w:val="20"/>
          <w:szCs w:val="20"/>
        </w:rPr>
        <w:t xml:space="preserve">• </w:t>
      </w:r>
      <w:r w:rsidR="009563BF" w:rsidRPr="00E42A16">
        <w:rPr>
          <w:rFonts w:asciiTheme="majorHAnsi" w:hAnsiTheme="majorHAnsi" w:cstheme="majorBidi"/>
          <w:b/>
          <w:bCs/>
          <w:i/>
          <w:iCs/>
          <w:sz w:val="20"/>
          <w:szCs w:val="20"/>
        </w:rPr>
        <w:t>GREE</w:t>
      </w:r>
      <w:r w:rsidR="00E42A16">
        <w:rPr>
          <w:rFonts w:asciiTheme="majorHAnsi" w:hAnsiTheme="majorHAnsi" w:cstheme="majorBidi"/>
          <w:b/>
          <w:bCs/>
          <w:i/>
          <w:iCs/>
          <w:sz w:val="20"/>
          <w:szCs w:val="20"/>
        </w:rPr>
        <w:t xml:space="preserve">N </w:t>
      </w:r>
      <w:r w:rsidR="009563BF" w:rsidRPr="00E42A16">
        <w:rPr>
          <w:rFonts w:asciiTheme="majorHAnsi" w:hAnsiTheme="majorHAnsi" w:cstheme="majorBidi"/>
          <w:b/>
          <w:bCs/>
          <w:i/>
          <w:iCs/>
          <w:sz w:val="20"/>
          <w:szCs w:val="20"/>
        </w:rPr>
        <w:t>CARD</w:t>
      </w:r>
    </w:p>
    <w:p w14:paraId="388E7242" w14:textId="77777777" w:rsidR="00010804" w:rsidRDefault="00010804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</w:p>
    <w:p w14:paraId="07861173" w14:textId="1E68E10D" w:rsidR="00F142BF" w:rsidRPr="00864764" w:rsidRDefault="00F142BF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  <w:r w:rsidRPr="00864764">
        <w:rPr>
          <w:rFonts w:ascii="Calibri" w:hAnsi="Calibri"/>
          <w:b/>
          <w:color w:val="002060"/>
          <w:sz w:val="20"/>
          <w:szCs w:val="20"/>
          <w:u w:val="single"/>
        </w:rPr>
        <w:t>PROFESSIONAL SUMMARY:</w:t>
      </w:r>
    </w:p>
    <w:p w14:paraId="3D580BEB" w14:textId="77777777" w:rsidR="00F142BF" w:rsidRPr="00864764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Over </w:t>
      </w:r>
      <w:r w:rsidR="00A843DD">
        <w:rPr>
          <w:rFonts w:ascii="Calibri" w:hAnsi="Calibri"/>
          <w:b/>
          <w:sz w:val="20"/>
          <w:szCs w:val="20"/>
        </w:rPr>
        <w:t>9</w:t>
      </w:r>
      <w:r w:rsidR="004105FA">
        <w:rPr>
          <w:rFonts w:ascii="Calibri" w:hAnsi="Calibri"/>
          <w:b/>
          <w:sz w:val="20"/>
          <w:szCs w:val="20"/>
        </w:rPr>
        <w:t>+</w:t>
      </w:r>
      <w:r w:rsidR="00B70D06" w:rsidRPr="00864764">
        <w:rPr>
          <w:rFonts w:ascii="Calibri" w:hAnsi="Calibri"/>
          <w:b/>
          <w:sz w:val="20"/>
          <w:szCs w:val="20"/>
        </w:rPr>
        <w:t xml:space="preserve"> </w:t>
      </w:r>
      <w:r w:rsidRPr="00864764">
        <w:rPr>
          <w:rFonts w:ascii="Calibri" w:hAnsi="Calibri"/>
          <w:b/>
          <w:sz w:val="20"/>
          <w:szCs w:val="20"/>
        </w:rPr>
        <w:t>Years</w:t>
      </w:r>
      <w:r w:rsidRPr="00864764">
        <w:rPr>
          <w:rFonts w:ascii="Calibri" w:hAnsi="Calibri"/>
          <w:sz w:val="20"/>
          <w:szCs w:val="20"/>
        </w:rPr>
        <w:t xml:space="preserve"> of experience in architecture, analyzing, design, development, research, implementation and deployment of several Client/Server, distributed GUI, enterprise level Web and Windows based Application Systems.</w:t>
      </w:r>
    </w:p>
    <w:p w14:paraId="1120C831" w14:textId="77777777" w:rsidR="00191B85" w:rsidRPr="00191B85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Experience working on </w:t>
      </w:r>
      <w:r w:rsidRPr="00864764">
        <w:rPr>
          <w:rFonts w:ascii="Calibri" w:hAnsi="Calibri"/>
          <w:b/>
          <w:sz w:val="20"/>
          <w:szCs w:val="20"/>
        </w:rPr>
        <w:t xml:space="preserve">NET </w:t>
      </w:r>
      <w:r w:rsidR="002B59EE" w:rsidRPr="00864764">
        <w:rPr>
          <w:rFonts w:ascii="Calibri" w:hAnsi="Calibri"/>
          <w:b/>
          <w:sz w:val="20"/>
          <w:szCs w:val="20"/>
        </w:rPr>
        <w:t>4.5/</w:t>
      </w:r>
      <w:r w:rsidRPr="00864764">
        <w:rPr>
          <w:rFonts w:ascii="Calibri" w:hAnsi="Calibri"/>
          <w:b/>
          <w:sz w:val="20"/>
          <w:szCs w:val="20"/>
        </w:rPr>
        <w:t>4.0/3.5,</w:t>
      </w:r>
      <w:r w:rsidR="002B59EE" w:rsidRPr="00864764">
        <w:rPr>
          <w:rFonts w:ascii="Calibri" w:hAnsi="Calibri"/>
          <w:b/>
          <w:sz w:val="20"/>
          <w:szCs w:val="20"/>
        </w:rPr>
        <w:t xml:space="preserve"> </w:t>
      </w:r>
      <w:r w:rsidRPr="00864764">
        <w:rPr>
          <w:rFonts w:ascii="Calibri" w:hAnsi="Calibri"/>
          <w:b/>
          <w:sz w:val="20"/>
          <w:szCs w:val="20"/>
        </w:rPr>
        <w:t>C#,</w:t>
      </w:r>
      <w:r w:rsidR="002B59EE" w:rsidRPr="00864764">
        <w:rPr>
          <w:rFonts w:ascii="Calibri" w:hAnsi="Calibri"/>
          <w:b/>
          <w:sz w:val="20"/>
          <w:szCs w:val="20"/>
        </w:rPr>
        <w:t xml:space="preserve"> </w:t>
      </w:r>
      <w:r w:rsidRPr="00864764">
        <w:rPr>
          <w:rFonts w:ascii="Calibri" w:hAnsi="Calibri"/>
          <w:b/>
          <w:sz w:val="20"/>
          <w:szCs w:val="20"/>
        </w:rPr>
        <w:t>VB.NET, ASP.NET</w:t>
      </w:r>
      <w:r w:rsidR="0080039E" w:rsidRPr="00864764">
        <w:rPr>
          <w:rFonts w:ascii="Calibri" w:hAnsi="Calibri"/>
          <w:b/>
          <w:sz w:val="20"/>
          <w:szCs w:val="20"/>
        </w:rPr>
        <w:t xml:space="preserve">, </w:t>
      </w:r>
      <w:r w:rsidRPr="00864764">
        <w:rPr>
          <w:rFonts w:ascii="Calibri" w:hAnsi="Calibri"/>
          <w:b/>
          <w:sz w:val="20"/>
          <w:szCs w:val="20"/>
        </w:rPr>
        <w:t>XML,</w:t>
      </w:r>
      <w:r w:rsidR="002B59EE" w:rsidRPr="00864764">
        <w:rPr>
          <w:rFonts w:ascii="Calibri" w:hAnsi="Calibri"/>
          <w:b/>
          <w:sz w:val="20"/>
          <w:szCs w:val="20"/>
        </w:rPr>
        <w:t xml:space="preserve"> </w:t>
      </w:r>
      <w:r w:rsidRPr="00864764">
        <w:rPr>
          <w:rFonts w:ascii="Calibri" w:hAnsi="Calibri"/>
          <w:b/>
          <w:sz w:val="20"/>
          <w:szCs w:val="20"/>
        </w:rPr>
        <w:t>XSLT,</w:t>
      </w:r>
      <w:r w:rsidR="002B59EE" w:rsidRPr="00864764">
        <w:rPr>
          <w:rFonts w:ascii="Calibri" w:hAnsi="Calibri"/>
          <w:b/>
          <w:sz w:val="20"/>
          <w:szCs w:val="20"/>
        </w:rPr>
        <w:t xml:space="preserve"> </w:t>
      </w:r>
      <w:r w:rsidRPr="00864764">
        <w:rPr>
          <w:rFonts w:ascii="Calibri" w:hAnsi="Calibri"/>
          <w:b/>
          <w:sz w:val="20"/>
          <w:szCs w:val="20"/>
        </w:rPr>
        <w:t>XAML,</w:t>
      </w:r>
      <w:r w:rsidR="002B59EE" w:rsidRPr="00864764">
        <w:rPr>
          <w:rFonts w:ascii="Calibri" w:hAnsi="Calibri"/>
          <w:b/>
          <w:sz w:val="20"/>
          <w:szCs w:val="20"/>
        </w:rPr>
        <w:t xml:space="preserve"> </w:t>
      </w:r>
      <w:r w:rsidRPr="00864764">
        <w:rPr>
          <w:rFonts w:ascii="Calibri" w:hAnsi="Calibri"/>
          <w:b/>
          <w:sz w:val="20"/>
          <w:szCs w:val="20"/>
        </w:rPr>
        <w:t xml:space="preserve">DHTML, DTD, ADO.NET, Web Services, WCF, WPF, </w:t>
      </w:r>
      <w:r w:rsidR="002E7A68">
        <w:rPr>
          <w:rFonts w:ascii="Calibri" w:hAnsi="Calibri"/>
          <w:b/>
          <w:sz w:val="20"/>
          <w:szCs w:val="20"/>
        </w:rPr>
        <w:t xml:space="preserve">PYTHON </w:t>
      </w:r>
      <w:r w:rsidRPr="00864764">
        <w:rPr>
          <w:rFonts w:ascii="Calibri" w:hAnsi="Calibri"/>
          <w:b/>
          <w:sz w:val="20"/>
          <w:szCs w:val="20"/>
        </w:rPr>
        <w:t xml:space="preserve">LINQ, Generics, </w:t>
      </w:r>
      <w:r w:rsidR="00BA1AB7" w:rsidRPr="00864764">
        <w:rPr>
          <w:rFonts w:ascii="Calibri" w:hAnsi="Calibri"/>
          <w:b/>
          <w:sz w:val="20"/>
          <w:szCs w:val="20"/>
        </w:rPr>
        <w:t>Java</w:t>
      </w:r>
      <w:r w:rsidR="000E7535" w:rsidRPr="00864764">
        <w:rPr>
          <w:rFonts w:ascii="Calibri" w:hAnsi="Calibri"/>
          <w:b/>
          <w:sz w:val="20"/>
          <w:szCs w:val="20"/>
        </w:rPr>
        <w:t>S</w:t>
      </w:r>
      <w:r w:rsidR="00BA1AB7" w:rsidRPr="00864764">
        <w:rPr>
          <w:rFonts w:ascii="Calibri" w:hAnsi="Calibri"/>
          <w:b/>
          <w:sz w:val="20"/>
          <w:szCs w:val="20"/>
        </w:rPr>
        <w:t>cript</w:t>
      </w:r>
      <w:r w:rsidRPr="00864764">
        <w:rPr>
          <w:rFonts w:ascii="Calibri" w:hAnsi="Calibri"/>
          <w:b/>
          <w:sz w:val="20"/>
          <w:szCs w:val="20"/>
        </w:rPr>
        <w:t>, AJAX, OOPS, HTML, CSS, IIS, Entity Framework, Win Forms,WebApplication,VisualStudio</w:t>
      </w:r>
      <w:r w:rsidR="00E11271">
        <w:rPr>
          <w:rFonts w:ascii="Calibri" w:hAnsi="Calibri"/>
          <w:b/>
          <w:sz w:val="20"/>
          <w:szCs w:val="20"/>
        </w:rPr>
        <w:t>2020/</w:t>
      </w:r>
      <w:r w:rsidR="0080039E" w:rsidRPr="00864764">
        <w:rPr>
          <w:rFonts w:ascii="Calibri" w:hAnsi="Calibri"/>
          <w:b/>
          <w:sz w:val="20"/>
          <w:szCs w:val="20"/>
        </w:rPr>
        <w:t>2017/</w:t>
      </w:r>
      <w:r w:rsidRPr="00864764">
        <w:rPr>
          <w:rFonts w:ascii="Calibri" w:hAnsi="Calibri"/>
          <w:b/>
          <w:sz w:val="20"/>
          <w:szCs w:val="20"/>
        </w:rPr>
        <w:t>2010/2008/2005</w:t>
      </w:r>
      <w:r w:rsidR="0080039E" w:rsidRPr="00864764">
        <w:rPr>
          <w:rFonts w:ascii="Calibri" w:hAnsi="Calibri"/>
          <w:b/>
          <w:sz w:val="20"/>
          <w:szCs w:val="20"/>
        </w:rPr>
        <w:t>,</w:t>
      </w:r>
      <w:r w:rsidR="00CB7454">
        <w:rPr>
          <w:rFonts w:ascii="Calibri" w:hAnsi="Calibri"/>
          <w:b/>
          <w:sz w:val="20"/>
          <w:szCs w:val="20"/>
        </w:rPr>
        <w:t>POWERSHELL,</w:t>
      </w:r>
      <w:r w:rsidR="0080039E" w:rsidRPr="00864764">
        <w:rPr>
          <w:rFonts w:ascii="Calibri" w:hAnsi="Calibri"/>
          <w:b/>
          <w:sz w:val="20"/>
          <w:szCs w:val="20"/>
        </w:rPr>
        <w:t xml:space="preserve"> S</w:t>
      </w:r>
      <w:r w:rsidR="000E7535" w:rsidRPr="00864764">
        <w:rPr>
          <w:rFonts w:ascii="Calibri" w:hAnsi="Calibri"/>
          <w:b/>
          <w:sz w:val="20"/>
          <w:szCs w:val="20"/>
        </w:rPr>
        <w:t xml:space="preserve">QL </w:t>
      </w:r>
      <w:r w:rsidR="0080039E" w:rsidRPr="00864764">
        <w:rPr>
          <w:rFonts w:ascii="Calibri" w:hAnsi="Calibri"/>
          <w:b/>
          <w:sz w:val="20"/>
          <w:szCs w:val="20"/>
        </w:rPr>
        <w:t>Server</w:t>
      </w:r>
      <w:r w:rsidRPr="00864764">
        <w:rPr>
          <w:rFonts w:ascii="Calibri" w:hAnsi="Calibri"/>
          <w:b/>
          <w:sz w:val="20"/>
          <w:szCs w:val="20"/>
        </w:rPr>
        <w:t xml:space="preserve"> </w:t>
      </w:r>
      <w:r w:rsidR="0080039E" w:rsidRPr="00864764">
        <w:rPr>
          <w:rFonts w:ascii="Calibri" w:hAnsi="Calibri"/>
          <w:b/>
          <w:sz w:val="20"/>
          <w:szCs w:val="20"/>
        </w:rPr>
        <w:t>2017/</w:t>
      </w:r>
      <w:r w:rsidRPr="00864764">
        <w:rPr>
          <w:rFonts w:ascii="Calibri" w:hAnsi="Calibri"/>
          <w:b/>
          <w:sz w:val="20"/>
          <w:szCs w:val="20"/>
        </w:rPr>
        <w:t>2008R2/2008/2005</w:t>
      </w:r>
      <w:r w:rsidR="00B42825">
        <w:rPr>
          <w:rFonts w:ascii="Calibri" w:hAnsi="Calibri"/>
          <w:b/>
          <w:sz w:val="20"/>
          <w:szCs w:val="20"/>
        </w:rPr>
        <w:t>,MongoDB</w:t>
      </w:r>
      <w:r w:rsidR="0080039E" w:rsidRPr="00864764">
        <w:rPr>
          <w:rFonts w:ascii="Calibri" w:hAnsi="Calibri"/>
          <w:b/>
          <w:sz w:val="20"/>
          <w:szCs w:val="20"/>
        </w:rPr>
        <w:t xml:space="preserve"> and </w:t>
      </w:r>
      <w:r w:rsidRPr="00864764">
        <w:rPr>
          <w:rFonts w:ascii="Calibri" w:hAnsi="Calibri"/>
          <w:b/>
          <w:sz w:val="20"/>
          <w:szCs w:val="20"/>
        </w:rPr>
        <w:t>Oracle 9i</w:t>
      </w:r>
    </w:p>
    <w:p w14:paraId="6439D9FA" w14:textId="77777777" w:rsidR="00945CDE" w:rsidRDefault="00F34C2C" w:rsidP="00945CDE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Cs/>
          <w:sz w:val="20"/>
          <w:szCs w:val="20"/>
        </w:rPr>
        <w:t>Experience in developing</w:t>
      </w:r>
      <w:r w:rsidR="00A07974">
        <w:rPr>
          <w:rFonts w:ascii="Calibri" w:hAnsi="Calibri"/>
          <w:bCs/>
          <w:sz w:val="20"/>
          <w:szCs w:val="20"/>
        </w:rPr>
        <w:t xml:space="preserve"> solutions across </w:t>
      </w:r>
      <w:r w:rsidR="001A2C46">
        <w:rPr>
          <w:rFonts w:ascii="Calibri" w:hAnsi="Calibri"/>
          <w:bCs/>
          <w:sz w:val="20"/>
          <w:szCs w:val="20"/>
        </w:rPr>
        <w:t xml:space="preserve">the enterprise using </w:t>
      </w:r>
      <w:r w:rsidR="00830C46">
        <w:rPr>
          <w:rFonts w:ascii="Calibri" w:hAnsi="Calibri"/>
          <w:bCs/>
          <w:sz w:val="20"/>
          <w:szCs w:val="20"/>
        </w:rPr>
        <w:t>Identity&amp;Access Ma</w:t>
      </w:r>
      <w:r w:rsidR="00F93AB9">
        <w:rPr>
          <w:rFonts w:ascii="Calibri" w:hAnsi="Calibri"/>
          <w:bCs/>
          <w:sz w:val="20"/>
          <w:szCs w:val="20"/>
        </w:rPr>
        <w:t>nagement</w:t>
      </w:r>
      <w:r w:rsidR="00F006DD">
        <w:rPr>
          <w:rFonts w:ascii="Calibri" w:hAnsi="Calibri"/>
          <w:bCs/>
          <w:sz w:val="20"/>
          <w:szCs w:val="20"/>
        </w:rPr>
        <w:t xml:space="preserve"> </w:t>
      </w:r>
      <w:r w:rsidR="002D65D5">
        <w:rPr>
          <w:rFonts w:ascii="Calibri" w:hAnsi="Calibri"/>
          <w:bCs/>
          <w:sz w:val="20"/>
          <w:szCs w:val="20"/>
        </w:rPr>
        <w:t>(</w:t>
      </w:r>
      <w:r w:rsidR="00130B0E" w:rsidRPr="002D65D5">
        <w:rPr>
          <w:rFonts w:ascii="Calibri" w:hAnsi="Calibri"/>
          <w:b/>
          <w:sz w:val="20"/>
          <w:szCs w:val="20"/>
        </w:rPr>
        <w:t>CIAM</w:t>
      </w:r>
      <w:r w:rsidR="002D65D5" w:rsidRPr="002D65D5">
        <w:rPr>
          <w:rFonts w:ascii="Calibri" w:hAnsi="Calibri"/>
          <w:b/>
          <w:sz w:val="20"/>
          <w:szCs w:val="20"/>
        </w:rPr>
        <w:t>/IAM</w:t>
      </w:r>
      <w:r w:rsidR="002D65D5">
        <w:rPr>
          <w:rFonts w:ascii="Calibri" w:hAnsi="Calibri"/>
          <w:bCs/>
          <w:sz w:val="20"/>
          <w:szCs w:val="20"/>
        </w:rPr>
        <w:t>)</w:t>
      </w:r>
      <w:r w:rsidR="00F142BF" w:rsidRPr="00864764">
        <w:rPr>
          <w:rFonts w:ascii="Calibri" w:hAnsi="Calibri"/>
          <w:sz w:val="20"/>
          <w:szCs w:val="20"/>
        </w:rPr>
        <w:t>.</w:t>
      </w:r>
    </w:p>
    <w:p w14:paraId="0A10C656" w14:textId="77777777" w:rsidR="001D5569" w:rsidRPr="001D5569" w:rsidRDefault="00DD1949" w:rsidP="00945CDE">
      <w:pPr>
        <w:numPr>
          <w:ilvl w:val="0"/>
          <w:numId w:val="2"/>
        </w:numPr>
        <w:ind w:left="284" w:hanging="284"/>
        <w:jc w:val="both"/>
        <w:rPr>
          <w:rStyle w:val="s1"/>
          <w:rFonts w:ascii="Calibri" w:hAnsi="Calibri"/>
          <w:sz w:val="20"/>
          <w:szCs w:val="20"/>
        </w:rPr>
      </w:pPr>
      <w:r w:rsidRPr="00945CDE">
        <w:rPr>
          <w:rStyle w:val="s1"/>
        </w:rPr>
        <w:t>Full-stack development in Agile environment, utilizing Test Driven Development (</w:t>
      </w:r>
      <w:r w:rsidRPr="00945CDE">
        <w:rPr>
          <w:rStyle w:val="s1"/>
          <w:b/>
          <w:bCs/>
        </w:rPr>
        <w:t>TDD</w:t>
      </w:r>
      <w:r w:rsidRPr="00945CDE">
        <w:rPr>
          <w:rStyle w:val="s1"/>
        </w:rPr>
        <w:t>), Domain Driven Development (</w:t>
      </w:r>
      <w:r w:rsidRPr="00206AB8">
        <w:rPr>
          <w:rStyle w:val="s1"/>
          <w:b/>
          <w:bCs/>
        </w:rPr>
        <w:t>DDD</w:t>
      </w:r>
      <w:r w:rsidRPr="00945CDE">
        <w:rPr>
          <w:rStyle w:val="s1"/>
        </w:rPr>
        <w:t xml:space="preserve">) and continuous integration (CI) with hand-on coding in </w:t>
      </w:r>
      <w:r w:rsidRPr="00206AB8">
        <w:rPr>
          <w:rStyle w:val="s1"/>
          <w:b/>
          <w:bCs/>
        </w:rPr>
        <w:t xml:space="preserve">C#, ASP .NET MVC, Web </w:t>
      </w:r>
      <w:proofErr w:type="spellStart"/>
      <w:r w:rsidRPr="00206AB8">
        <w:rPr>
          <w:rStyle w:val="s1"/>
          <w:b/>
          <w:bCs/>
        </w:rPr>
        <w:t>APl</w:t>
      </w:r>
      <w:proofErr w:type="spellEnd"/>
      <w:r w:rsidRPr="00206AB8">
        <w:rPr>
          <w:rStyle w:val="s1"/>
          <w:b/>
          <w:bCs/>
        </w:rPr>
        <w:t>, Entity Framework, Javascript, HTML5, CSS/LESS.</w:t>
      </w:r>
      <w:r w:rsidRPr="00945CDE">
        <w:rPr>
          <w:rStyle w:val="s1"/>
        </w:rPr>
        <w:t xml:space="preserve"> Worked all areas of the application in shopping cart, checkout, catalog, product pages, merchandising, search, and web order systems.</w:t>
      </w:r>
    </w:p>
    <w:p w14:paraId="7E678CBE" w14:textId="3C5E67C0" w:rsidR="00F142BF" w:rsidRPr="00945CDE" w:rsidRDefault="001D5569" w:rsidP="00945CDE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>
        <w:rPr>
          <w:rStyle w:val="s1"/>
        </w:rPr>
        <w:t xml:space="preserve">Experience in </w:t>
      </w:r>
      <w:r w:rsidR="00F142BF" w:rsidRPr="00945CDE">
        <w:rPr>
          <w:rFonts w:ascii="Calibri" w:hAnsi="Calibri"/>
          <w:b/>
          <w:sz w:val="20"/>
          <w:szCs w:val="20"/>
        </w:rPr>
        <w:t xml:space="preserve">Financial, HealthCare, Retail, Marketing, </w:t>
      </w:r>
      <w:r w:rsidR="002B59EE" w:rsidRPr="00945CDE">
        <w:rPr>
          <w:rFonts w:ascii="Calibri" w:hAnsi="Calibri"/>
          <w:b/>
          <w:sz w:val="20"/>
          <w:szCs w:val="20"/>
        </w:rPr>
        <w:t>Education</w:t>
      </w:r>
      <w:r w:rsidR="00F142BF" w:rsidRPr="00945CDE">
        <w:rPr>
          <w:rFonts w:ascii="Calibri" w:hAnsi="Calibri"/>
          <w:sz w:val="20"/>
          <w:szCs w:val="20"/>
        </w:rPr>
        <w:t xml:space="preserve"> Domains.</w:t>
      </w:r>
    </w:p>
    <w:p w14:paraId="658F44BD" w14:textId="77777777" w:rsidR="00F142BF" w:rsidRPr="00864764" w:rsidRDefault="00F142BF" w:rsidP="009A03E1">
      <w:pPr>
        <w:numPr>
          <w:ilvl w:val="0"/>
          <w:numId w:val="2"/>
        </w:numPr>
        <w:suppressAutoHyphens w:val="0"/>
        <w:ind w:left="284" w:hanging="284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eastAsia="Symbol" w:hAnsi="Calibri"/>
          <w:bCs/>
          <w:sz w:val="20"/>
          <w:szCs w:val="20"/>
        </w:rPr>
        <w:t xml:space="preserve">Strong in the </w:t>
      </w:r>
      <w:r w:rsidRPr="00864764">
        <w:rPr>
          <w:rFonts w:ascii="Calibri" w:eastAsia="Symbol" w:hAnsi="Calibri"/>
          <w:sz w:val="20"/>
          <w:szCs w:val="20"/>
        </w:rPr>
        <w:t>complete Software Development Life Cycle (</w:t>
      </w:r>
      <w:r w:rsidRPr="00864764">
        <w:rPr>
          <w:rFonts w:ascii="Calibri" w:eastAsia="Symbol" w:hAnsi="Calibri"/>
          <w:b/>
          <w:bCs/>
          <w:sz w:val="20"/>
          <w:szCs w:val="20"/>
        </w:rPr>
        <w:t>SDLC</w:t>
      </w:r>
      <w:r w:rsidRPr="00864764">
        <w:rPr>
          <w:rFonts w:ascii="Calibri" w:eastAsia="Symbol" w:hAnsi="Calibri"/>
          <w:sz w:val="20"/>
          <w:szCs w:val="20"/>
        </w:rPr>
        <w:t xml:space="preserve">) including </w:t>
      </w:r>
      <w:r w:rsidRPr="00864764">
        <w:rPr>
          <w:rFonts w:ascii="Calibri" w:eastAsia="Symbol" w:hAnsi="Calibri"/>
          <w:b/>
          <w:bCs/>
          <w:sz w:val="20"/>
          <w:szCs w:val="20"/>
        </w:rPr>
        <w:t>requirements definition, design,</w:t>
      </w:r>
      <w:r w:rsidRPr="00864764">
        <w:rPr>
          <w:rFonts w:ascii="Calibri" w:eastAsia="Symbol" w:hAnsi="Calibri"/>
          <w:sz w:val="20"/>
          <w:szCs w:val="20"/>
        </w:rPr>
        <w:t xml:space="preserve"> </w:t>
      </w:r>
      <w:r w:rsidRPr="00864764">
        <w:rPr>
          <w:rFonts w:ascii="Calibri" w:eastAsia="Symbol" w:hAnsi="Calibri"/>
          <w:b/>
          <w:bCs/>
          <w:sz w:val="20"/>
          <w:szCs w:val="20"/>
        </w:rPr>
        <w:t>programming / testing and implementation</w:t>
      </w:r>
      <w:r w:rsidRPr="00864764">
        <w:rPr>
          <w:rFonts w:ascii="Calibri" w:eastAsia="Symbol" w:hAnsi="Calibri"/>
          <w:sz w:val="20"/>
          <w:szCs w:val="20"/>
        </w:rPr>
        <w:t xml:space="preserve"> of major systems.</w:t>
      </w:r>
    </w:p>
    <w:p w14:paraId="444D0045" w14:textId="77777777" w:rsidR="00F142BF" w:rsidRPr="00864764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>Hands on experience in requirement gathering, analysis, system modeling,</w:t>
      </w:r>
      <w:r w:rsidR="00E70C95" w:rsidRPr="00864764">
        <w:rPr>
          <w:rFonts w:ascii="Calibri" w:hAnsi="Calibri"/>
          <w:sz w:val="20"/>
          <w:szCs w:val="20"/>
        </w:rPr>
        <w:t xml:space="preserve"> design and development of </w:t>
      </w:r>
      <w:r w:rsidRPr="00864764">
        <w:rPr>
          <w:rFonts w:ascii="Calibri" w:hAnsi="Calibri"/>
          <w:b/>
          <w:bCs/>
          <w:sz w:val="20"/>
          <w:szCs w:val="20"/>
        </w:rPr>
        <w:t>3 Tier</w:t>
      </w:r>
      <w:r w:rsidRPr="00864764">
        <w:rPr>
          <w:rFonts w:ascii="Calibri" w:hAnsi="Calibri"/>
          <w:sz w:val="20"/>
          <w:szCs w:val="20"/>
        </w:rPr>
        <w:t xml:space="preserve">, </w:t>
      </w:r>
      <w:r w:rsidRPr="00864764">
        <w:rPr>
          <w:rFonts w:ascii="Calibri" w:hAnsi="Calibri"/>
          <w:b/>
          <w:bCs/>
          <w:sz w:val="20"/>
          <w:szCs w:val="20"/>
        </w:rPr>
        <w:t>N-tier distributed architectures and MVC architecture.</w:t>
      </w:r>
    </w:p>
    <w:p w14:paraId="59102956" w14:textId="77777777" w:rsidR="00F142BF" w:rsidRPr="00864764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b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Experiences working with </w:t>
      </w:r>
      <w:r w:rsidRPr="00864764">
        <w:rPr>
          <w:rFonts w:ascii="Calibri" w:hAnsi="Calibri"/>
          <w:b/>
          <w:sz w:val="20"/>
          <w:szCs w:val="20"/>
        </w:rPr>
        <w:t>WCF, WPF, Web forms, Win forms.</w:t>
      </w:r>
    </w:p>
    <w:p w14:paraId="5C0EB303" w14:textId="77777777" w:rsidR="00F142BF" w:rsidRPr="00864764" w:rsidRDefault="00F142BF" w:rsidP="009A03E1">
      <w:pPr>
        <w:numPr>
          <w:ilvl w:val="0"/>
          <w:numId w:val="2"/>
        </w:numPr>
        <w:suppressAutoHyphens w:val="0"/>
        <w:ind w:left="284" w:hanging="284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Experience in working with </w:t>
      </w:r>
      <w:r w:rsidRPr="00864764">
        <w:rPr>
          <w:rFonts w:ascii="Calibri" w:hAnsi="Calibri"/>
          <w:b/>
          <w:sz w:val="20"/>
          <w:szCs w:val="20"/>
        </w:rPr>
        <w:t>WCF Services</w:t>
      </w:r>
      <w:r w:rsidRPr="00864764">
        <w:rPr>
          <w:rFonts w:ascii="Calibri" w:hAnsi="Calibri"/>
          <w:sz w:val="20"/>
          <w:szCs w:val="20"/>
        </w:rPr>
        <w:t xml:space="preserve"> and </w:t>
      </w:r>
      <w:r w:rsidRPr="00864764">
        <w:rPr>
          <w:rFonts w:ascii="Calibri" w:hAnsi="Calibri"/>
          <w:b/>
          <w:sz w:val="20"/>
          <w:szCs w:val="20"/>
        </w:rPr>
        <w:t>XML Web Services</w:t>
      </w:r>
      <w:r w:rsidRPr="00864764">
        <w:rPr>
          <w:rFonts w:ascii="Calibri" w:hAnsi="Calibri"/>
          <w:sz w:val="20"/>
          <w:szCs w:val="20"/>
        </w:rPr>
        <w:t xml:space="preserve"> using </w:t>
      </w:r>
      <w:r w:rsidRPr="00864764">
        <w:rPr>
          <w:rFonts w:ascii="Calibri" w:hAnsi="Calibri"/>
          <w:b/>
          <w:sz w:val="20"/>
          <w:szCs w:val="20"/>
        </w:rPr>
        <w:t>SOAP</w:t>
      </w:r>
      <w:r w:rsidRPr="00864764">
        <w:rPr>
          <w:rFonts w:ascii="Calibri" w:hAnsi="Calibri"/>
          <w:sz w:val="20"/>
          <w:szCs w:val="20"/>
        </w:rPr>
        <w:t xml:space="preserve"> and </w:t>
      </w:r>
      <w:r w:rsidRPr="00864764">
        <w:rPr>
          <w:rFonts w:ascii="Calibri" w:hAnsi="Calibri"/>
          <w:b/>
          <w:sz w:val="20"/>
          <w:szCs w:val="20"/>
        </w:rPr>
        <w:t>WSDL</w:t>
      </w:r>
      <w:r w:rsidRPr="00864764">
        <w:rPr>
          <w:rFonts w:ascii="Calibri" w:hAnsi="Calibri"/>
          <w:sz w:val="20"/>
          <w:szCs w:val="20"/>
        </w:rPr>
        <w:t xml:space="preserve"> following SOA in a distributed environment.</w:t>
      </w:r>
    </w:p>
    <w:p w14:paraId="3AF67413" w14:textId="77777777" w:rsidR="00F142BF" w:rsidRPr="00864764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b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Strong relational database background in </w:t>
      </w:r>
      <w:r w:rsidRPr="00864764">
        <w:rPr>
          <w:rFonts w:ascii="Calibri" w:hAnsi="Calibri"/>
          <w:b/>
          <w:sz w:val="20"/>
          <w:szCs w:val="20"/>
        </w:rPr>
        <w:t xml:space="preserve">SQL </w:t>
      </w:r>
      <w:r w:rsidR="00232CCB" w:rsidRPr="00864764">
        <w:rPr>
          <w:rFonts w:ascii="Calibri" w:hAnsi="Calibri"/>
          <w:b/>
          <w:sz w:val="20"/>
          <w:szCs w:val="20"/>
        </w:rPr>
        <w:t>Server, Oracle</w:t>
      </w:r>
      <w:r w:rsidRPr="00864764">
        <w:rPr>
          <w:rFonts w:ascii="Calibri" w:hAnsi="Calibri"/>
          <w:b/>
          <w:sz w:val="20"/>
          <w:szCs w:val="20"/>
        </w:rPr>
        <w:t xml:space="preserve"> 9i</w:t>
      </w:r>
      <w:r w:rsidRPr="00864764">
        <w:rPr>
          <w:rFonts w:ascii="Calibri" w:hAnsi="Calibri"/>
          <w:sz w:val="20"/>
          <w:szCs w:val="20"/>
        </w:rPr>
        <w:t xml:space="preserve"> with extensive knowledge in writing the </w:t>
      </w:r>
      <w:r w:rsidRPr="00864764">
        <w:rPr>
          <w:rFonts w:ascii="Calibri" w:hAnsi="Calibri"/>
          <w:b/>
          <w:sz w:val="20"/>
          <w:szCs w:val="20"/>
        </w:rPr>
        <w:t>T-SQL scripts, Stored procedure, Triggers, Views, Database designing and Maintenance.</w:t>
      </w:r>
    </w:p>
    <w:p w14:paraId="1BCFCBA8" w14:textId="77777777" w:rsidR="004F49DB" w:rsidRPr="00864764" w:rsidRDefault="004F49DB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>Experience in Telerik RAD controls</w:t>
      </w:r>
      <w:r w:rsidR="006C7B4A" w:rsidRPr="00864764">
        <w:rPr>
          <w:rFonts w:ascii="Calibri" w:hAnsi="Calibri"/>
          <w:sz w:val="20"/>
          <w:szCs w:val="20"/>
        </w:rPr>
        <w:t xml:space="preserve"> and Infragistics Controls</w:t>
      </w:r>
      <w:r w:rsidRPr="00864764">
        <w:rPr>
          <w:rFonts w:ascii="Calibri" w:hAnsi="Calibri"/>
          <w:sz w:val="20"/>
          <w:szCs w:val="20"/>
        </w:rPr>
        <w:t xml:space="preserve"> f</w:t>
      </w:r>
      <w:r w:rsidR="006C7B4A" w:rsidRPr="00864764">
        <w:rPr>
          <w:rFonts w:ascii="Calibri" w:hAnsi="Calibri"/>
          <w:sz w:val="20"/>
          <w:szCs w:val="20"/>
        </w:rPr>
        <w:t>or Asp.Net AJAX</w:t>
      </w:r>
      <w:r w:rsidRPr="00864764">
        <w:rPr>
          <w:rFonts w:ascii="Calibri" w:hAnsi="Calibri"/>
          <w:sz w:val="20"/>
          <w:szCs w:val="20"/>
        </w:rPr>
        <w:t>.</w:t>
      </w:r>
    </w:p>
    <w:p w14:paraId="0DC49BD7" w14:textId="77777777" w:rsidR="00F142BF" w:rsidRPr="00864764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b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Experience in reporting services like </w:t>
      </w:r>
      <w:r w:rsidRPr="00864764">
        <w:rPr>
          <w:rFonts w:ascii="Calibri" w:hAnsi="Calibri"/>
          <w:b/>
          <w:sz w:val="20"/>
          <w:szCs w:val="20"/>
        </w:rPr>
        <w:t>Crystal reports, SQL Server Reporting Services (SSRS).</w:t>
      </w:r>
    </w:p>
    <w:p w14:paraId="4A9B363C" w14:textId="77777777" w:rsidR="00F142BF" w:rsidRPr="00864764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Experience working in </w:t>
      </w:r>
      <w:r w:rsidRPr="00864764">
        <w:rPr>
          <w:rFonts w:ascii="Calibri" w:hAnsi="Calibri"/>
          <w:b/>
          <w:sz w:val="20"/>
          <w:szCs w:val="20"/>
        </w:rPr>
        <w:t>SQL Server Integration Services (SSIS)</w:t>
      </w:r>
      <w:r w:rsidRPr="00864764">
        <w:rPr>
          <w:rFonts w:ascii="Calibri" w:hAnsi="Calibri"/>
          <w:sz w:val="20"/>
          <w:szCs w:val="20"/>
        </w:rPr>
        <w:t xml:space="preserve"> packages to e</w:t>
      </w:r>
      <w:r w:rsidR="00E46F33" w:rsidRPr="00864764">
        <w:rPr>
          <w:rFonts w:ascii="Calibri" w:hAnsi="Calibri"/>
          <w:sz w:val="20"/>
          <w:szCs w:val="20"/>
        </w:rPr>
        <w:t xml:space="preserve">xtract, transform and load data </w:t>
      </w:r>
      <w:r w:rsidR="00421CC3" w:rsidRPr="00864764">
        <w:rPr>
          <w:rFonts w:ascii="Calibri" w:hAnsi="Calibri"/>
          <w:sz w:val="20"/>
          <w:szCs w:val="20"/>
        </w:rPr>
        <w:t>f</w:t>
      </w:r>
      <w:r w:rsidRPr="00864764">
        <w:rPr>
          <w:rFonts w:ascii="Calibri" w:hAnsi="Calibri"/>
          <w:sz w:val="20"/>
          <w:szCs w:val="20"/>
        </w:rPr>
        <w:t>rom different databases.</w:t>
      </w:r>
    </w:p>
    <w:p w14:paraId="3F7C7F4D" w14:textId="77777777" w:rsidR="00D81CB3" w:rsidRPr="00864764" w:rsidRDefault="00D81CB3" w:rsidP="009A03E1">
      <w:pPr>
        <w:pStyle w:val="BodyText"/>
        <w:numPr>
          <w:ilvl w:val="0"/>
          <w:numId w:val="2"/>
        </w:numPr>
        <w:spacing w:after="0"/>
        <w:ind w:left="284" w:hanging="284"/>
        <w:jc w:val="both"/>
        <w:rPr>
          <w:rFonts w:ascii="Calibri" w:eastAsia="Calibri" w:hAnsi="Calibri" w:cs="Calibri"/>
          <w:w w:val="105"/>
        </w:rPr>
      </w:pPr>
      <w:r w:rsidRPr="00864764">
        <w:rPr>
          <w:rFonts w:ascii="Calibri" w:hAnsi="Calibri" w:cs="Calibri"/>
        </w:rPr>
        <w:t>Experience</w:t>
      </w:r>
      <w:r w:rsidRPr="00864764">
        <w:rPr>
          <w:rFonts w:ascii="Calibri" w:eastAsia="Calibri" w:hAnsi="Calibri" w:cs="Calibri"/>
          <w:w w:val="105"/>
        </w:rPr>
        <w:t xml:space="preserve"> in working with Microsoft's platform as a service (</w:t>
      </w:r>
      <w:r w:rsidRPr="00864764">
        <w:rPr>
          <w:rFonts w:ascii="Calibri" w:eastAsia="Calibri" w:hAnsi="Calibri" w:cs="Calibri"/>
          <w:b/>
          <w:w w:val="105"/>
        </w:rPr>
        <w:t>PaaS</w:t>
      </w:r>
      <w:r w:rsidRPr="00864764">
        <w:rPr>
          <w:rFonts w:ascii="Calibri" w:eastAsia="Calibri" w:hAnsi="Calibri" w:cs="Calibri"/>
          <w:w w:val="105"/>
        </w:rPr>
        <w:t xml:space="preserve">) and created applications and cloud Services using </w:t>
      </w:r>
      <w:r w:rsidRPr="00864764">
        <w:rPr>
          <w:rFonts w:ascii="Calibri" w:eastAsia="Calibri" w:hAnsi="Calibri" w:cs="Calibri"/>
          <w:b/>
          <w:w w:val="105"/>
        </w:rPr>
        <w:t>windows azure platform</w:t>
      </w:r>
    </w:p>
    <w:p w14:paraId="262C8F35" w14:textId="77777777" w:rsidR="00D81CB3" w:rsidRPr="00864764" w:rsidRDefault="00D81CB3" w:rsidP="009A03E1">
      <w:pPr>
        <w:pStyle w:val="BodyText"/>
        <w:numPr>
          <w:ilvl w:val="0"/>
          <w:numId w:val="2"/>
        </w:numPr>
        <w:spacing w:after="0"/>
        <w:ind w:left="284" w:hanging="284"/>
        <w:jc w:val="both"/>
        <w:rPr>
          <w:rFonts w:ascii="Calibri" w:hAnsi="Calibri" w:cs="Calibri"/>
        </w:rPr>
      </w:pPr>
      <w:r w:rsidRPr="00864764">
        <w:rPr>
          <w:rFonts w:ascii="Calibri" w:hAnsi="Calibri" w:cs="Calibri"/>
        </w:rPr>
        <w:t>Work</w:t>
      </w:r>
      <w:r w:rsidRPr="00864764">
        <w:rPr>
          <w:rFonts w:ascii="Calibri" w:eastAsia="Calibri" w:hAnsi="Calibri" w:cs="Calibri"/>
          <w:w w:val="105"/>
        </w:rPr>
        <w:t xml:space="preserve"> experience on </w:t>
      </w:r>
      <w:r w:rsidRPr="00864764">
        <w:rPr>
          <w:rFonts w:ascii="Calibri" w:eastAsia="Calibri" w:hAnsi="Calibri" w:cs="Calibri"/>
          <w:b/>
          <w:w w:val="105"/>
        </w:rPr>
        <w:t>Windows Azure, Azure Active Directory,</w:t>
      </w:r>
      <w:r w:rsidRPr="00864764">
        <w:rPr>
          <w:rFonts w:ascii="Calibri" w:eastAsia="Calibri" w:hAnsi="Calibri" w:cs="Calibri"/>
          <w:w w:val="105"/>
        </w:rPr>
        <w:t xml:space="preserve"> and</w:t>
      </w:r>
      <w:r w:rsidRPr="00864764">
        <w:rPr>
          <w:rFonts w:ascii="Calibri" w:eastAsia="Calibri" w:hAnsi="Calibri" w:cs="Calibri"/>
          <w:b/>
          <w:w w:val="105"/>
        </w:rPr>
        <w:t xml:space="preserve"> SQL azure</w:t>
      </w:r>
      <w:r w:rsidRPr="00864764">
        <w:rPr>
          <w:rFonts w:ascii="Calibri" w:eastAsia="Calibri" w:hAnsi="Calibri" w:cs="Calibri"/>
          <w:w w:val="105"/>
        </w:rPr>
        <w:t>, creating resource groups, subscriptions, build definitions and release definitions</w:t>
      </w:r>
    </w:p>
    <w:p w14:paraId="167E9CC1" w14:textId="77777777" w:rsidR="00F142BF" w:rsidRPr="003913A9" w:rsidRDefault="00F142BF" w:rsidP="009A03E1">
      <w:pPr>
        <w:pStyle w:val="BodyText"/>
        <w:numPr>
          <w:ilvl w:val="0"/>
          <w:numId w:val="2"/>
        </w:numPr>
        <w:spacing w:after="0"/>
        <w:ind w:left="284" w:hanging="284"/>
        <w:jc w:val="both"/>
        <w:rPr>
          <w:rFonts w:ascii="Calibri" w:hAnsi="Calibri" w:cs="Calibri"/>
          <w:b/>
        </w:rPr>
      </w:pPr>
      <w:r w:rsidRPr="003913A9">
        <w:rPr>
          <w:rFonts w:ascii="Calibri" w:hAnsi="Calibri" w:cs="Calibri"/>
        </w:rPr>
        <w:t xml:space="preserve">In-depth experience of </w:t>
      </w:r>
      <w:r w:rsidRPr="003913A9">
        <w:rPr>
          <w:rFonts w:ascii="Calibri" w:hAnsi="Calibri" w:cs="Calibri"/>
          <w:b/>
        </w:rPr>
        <w:t>T-SQL</w:t>
      </w:r>
      <w:r w:rsidRPr="003913A9">
        <w:rPr>
          <w:rFonts w:ascii="Calibri" w:hAnsi="Calibri" w:cs="Calibri"/>
        </w:rPr>
        <w:t>,</w:t>
      </w:r>
      <w:r w:rsidRPr="003913A9">
        <w:rPr>
          <w:rFonts w:ascii="Calibri" w:hAnsi="Calibri" w:cs="Calibri"/>
          <w:b/>
        </w:rPr>
        <w:t xml:space="preserve"> SSRS, SSIS, OLAP, BI suite, Reporting and Analytics.</w:t>
      </w:r>
    </w:p>
    <w:p w14:paraId="125049F2" w14:textId="77777777" w:rsidR="00F142BF" w:rsidRPr="003913A9" w:rsidRDefault="00F142BF" w:rsidP="009A03E1">
      <w:pPr>
        <w:pStyle w:val="BodyText"/>
        <w:numPr>
          <w:ilvl w:val="0"/>
          <w:numId w:val="2"/>
        </w:numPr>
        <w:spacing w:after="0"/>
        <w:ind w:left="284" w:hanging="284"/>
        <w:jc w:val="both"/>
        <w:rPr>
          <w:rFonts w:ascii="Calibri" w:hAnsi="Calibri" w:cs="Calibri"/>
        </w:rPr>
      </w:pPr>
      <w:r w:rsidRPr="003913A9">
        <w:rPr>
          <w:rFonts w:ascii="Calibri" w:hAnsi="Calibri" w:cs="Calibri"/>
        </w:rPr>
        <w:t xml:space="preserve">Experience in SQL Server </w:t>
      </w:r>
      <w:r w:rsidRPr="003913A9">
        <w:rPr>
          <w:rFonts w:ascii="Calibri" w:hAnsi="Calibri" w:cs="Calibri"/>
          <w:b/>
        </w:rPr>
        <w:t>DTS</w:t>
      </w:r>
      <w:r w:rsidRPr="003913A9">
        <w:rPr>
          <w:rFonts w:ascii="Calibri" w:hAnsi="Calibri" w:cs="Calibri"/>
        </w:rPr>
        <w:t xml:space="preserve"> and </w:t>
      </w:r>
      <w:r w:rsidRPr="003913A9">
        <w:rPr>
          <w:rFonts w:ascii="Calibri" w:hAnsi="Calibri" w:cs="Calibri"/>
          <w:b/>
        </w:rPr>
        <w:t>SSIS</w:t>
      </w:r>
      <w:r w:rsidRPr="003913A9">
        <w:rPr>
          <w:rFonts w:ascii="Calibri" w:hAnsi="Calibri" w:cs="Calibri"/>
        </w:rPr>
        <w:t xml:space="preserve"> (Integration Service) package design, constructing, and deployment</w:t>
      </w:r>
    </w:p>
    <w:p w14:paraId="2D317460" w14:textId="77777777" w:rsidR="00F142BF" w:rsidRPr="003913A9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Proficient in creating </w:t>
      </w:r>
      <w:r w:rsidRPr="003913A9">
        <w:rPr>
          <w:rFonts w:ascii="Calibri" w:hAnsi="Calibri"/>
          <w:b/>
          <w:sz w:val="20"/>
          <w:szCs w:val="20"/>
        </w:rPr>
        <w:t>SQL Server Reports</w:t>
      </w:r>
      <w:r w:rsidRPr="003913A9">
        <w:rPr>
          <w:rFonts w:ascii="Calibri" w:hAnsi="Calibri"/>
          <w:sz w:val="20"/>
          <w:szCs w:val="20"/>
        </w:rPr>
        <w:t xml:space="preserve">, handling sub reports, writing stored procedures and queries for generating drill down reports using </w:t>
      </w:r>
      <w:r w:rsidRPr="003913A9">
        <w:rPr>
          <w:rFonts w:ascii="Calibri" w:hAnsi="Calibri"/>
          <w:b/>
          <w:sz w:val="20"/>
          <w:szCs w:val="20"/>
        </w:rPr>
        <w:t>SSRS</w:t>
      </w:r>
      <w:r w:rsidRPr="003913A9">
        <w:rPr>
          <w:rFonts w:ascii="Calibri" w:hAnsi="Calibri"/>
          <w:sz w:val="20"/>
          <w:szCs w:val="20"/>
        </w:rPr>
        <w:t>.</w:t>
      </w:r>
    </w:p>
    <w:p w14:paraId="5D4A47D6" w14:textId="77777777" w:rsidR="00F142BF" w:rsidRPr="003913A9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Experience using </w:t>
      </w:r>
      <w:r w:rsidRPr="003913A9">
        <w:rPr>
          <w:rFonts w:ascii="Calibri" w:hAnsi="Calibri"/>
          <w:b/>
          <w:sz w:val="20"/>
          <w:szCs w:val="20"/>
        </w:rPr>
        <w:t xml:space="preserve">AJAX, HTML, CSS, </w:t>
      </w:r>
      <w:r w:rsidR="00467736" w:rsidRPr="003913A9">
        <w:rPr>
          <w:rFonts w:ascii="Calibri" w:hAnsi="Calibri"/>
          <w:b/>
          <w:sz w:val="20"/>
          <w:szCs w:val="20"/>
        </w:rPr>
        <w:t>JavaScript</w:t>
      </w:r>
      <w:r w:rsidRPr="003913A9">
        <w:rPr>
          <w:rFonts w:ascii="Calibri" w:hAnsi="Calibri"/>
          <w:b/>
          <w:sz w:val="20"/>
          <w:szCs w:val="20"/>
        </w:rPr>
        <w:t xml:space="preserve"> </w:t>
      </w:r>
      <w:r w:rsidRPr="003913A9">
        <w:rPr>
          <w:rFonts w:ascii="Calibri" w:hAnsi="Calibri"/>
          <w:sz w:val="20"/>
          <w:szCs w:val="20"/>
        </w:rPr>
        <w:t>to enhance the performance, looks and features of the website.</w:t>
      </w:r>
    </w:p>
    <w:p w14:paraId="05B2C918" w14:textId="77777777" w:rsidR="00F142BF" w:rsidRPr="003913A9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Experience in deployment using </w:t>
      </w:r>
      <w:r w:rsidRPr="003913A9">
        <w:rPr>
          <w:rFonts w:ascii="Calibri" w:hAnsi="Calibri"/>
          <w:b/>
          <w:bCs/>
          <w:sz w:val="20"/>
          <w:szCs w:val="20"/>
        </w:rPr>
        <w:t>IIS Application</w:t>
      </w:r>
      <w:r w:rsidRPr="003913A9">
        <w:rPr>
          <w:rFonts w:ascii="Calibri" w:hAnsi="Calibri"/>
          <w:b/>
          <w:sz w:val="20"/>
          <w:szCs w:val="20"/>
        </w:rPr>
        <w:t xml:space="preserve"> Servers.</w:t>
      </w:r>
    </w:p>
    <w:p w14:paraId="36D943DC" w14:textId="77777777" w:rsidR="00F142BF" w:rsidRPr="003913A9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Working experience in </w:t>
      </w:r>
      <w:r w:rsidRPr="003913A9">
        <w:rPr>
          <w:rFonts w:ascii="Calibri" w:hAnsi="Calibri"/>
          <w:b/>
          <w:sz w:val="20"/>
          <w:szCs w:val="20"/>
        </w:rPr>
        <w:t>agile methodology</w:t>
      </w:r>
      <w:r w:rsidRPr="003913A9">
        <w:rPr>
          <w:rFonts w:ascii="Calibri" w:hAnsi="Calibri"/>
          <w:sz w:val="20"/>
          <w:szCs w:val="20"/>
        </w:rPr>
        <w:t xml:space="preserve"> using Rally dev tool and scrum methodology using scrum works </w:t>
      </w:r>
      <w:r w:rsidR="00BB5079" w:rsidRPr="003913A9">
        <w:rPr>
          <w:rFonts w:ascii="Calibri" w:hAnsi="Calibri"/>
          <w:sz w:val="20"/>
          <w:szCs w:val="20"/>
        </w:rPr>
        <w:t>protocol</w:t>
      </w:r>
      <w:r w:rsidRPr="003913A9">
        <w:rPr>
          <w:rFonts w:ascii="Calibri" w:hAnsi="Calibri"/>
          <w:sz w:val="20"/>
          <w:szCs w:val="20"/>
        </w:rPr>
        <w:t>.</w:t>
      </w:r>
    </w:p>
    <w:p w14:paraId="480D13DB" w14:textId="77777777" w:rsidR="00F142BF" w:rsidRPr="003913A9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Hands on experience on </w:t>
      </w:r>
      <w:r w:rsidRPr="003913A9">
        <w:rPr>
          <w:rFonts w:ascii="Calibri" w:hAnsi="Calibri"/>
          <w:b/>
          <w:sz w:val="20"/>
          <w:szCs w:val="20"/>
        </w:rPr>
        <w:t>Test driven development (TDD)</w:t>
      </w:r>
      <w:r w:rsidRPr="003913A9">
        <w:rPr>
          <w:rFonts w:ascii="Calibri" w:hAnsi="Calibri"/>
          <w:sz w:val="20"/>
          <w:szCs w:val="20"/>
        </w:rPr>
        <w:t xml:space="preserve"> and production support activities.</w:t>
      </w:r>
    </w:p>
    <w:p w14:paraId="38BF9698" w14:textId="77777777" w:rsidR="00BB26B3" w:rsidRPr="003913A9" w:rsidRDefault="00BB26B3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Used </w:t>
      </w:r>
      <w:r w:rsidRPr="003913A9">
        <w:rPr>
          <w:rFonts w:ascii="Calibri" w:hAnsi="Calibri"/>
          <w:b/>
          <w:sz w:val="20"/>
          <w:szCs w:val="20"/>
        </w:rPr>
        <w:t>Telerik</w:t>
      </w:r>
      <w:r w:rsidRPr="003913A9">
        <w:rPr>
          <w:rFonts w:ascii="Calibri" w:hAnsi="Calibri"/>
          <w:sz w:val="20"/>
          <w:szCs w:val="20"/>
        </w:rPr>
        <w:t xml:space="preserve"> Extensions for ASP.NET MVC to build rich user interfaces for ASP.NET MVC while enhancing productivity</w:t>
      </w:r>
    </w:p>
    <w:p w14:paraId="29011D7C" w14:textId="77777777" w:rsidR="00F142BF" w:rsidRPr="003913A9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Experience in Version controlling tools </w:t>
      </w:r>
      <w:r w:rsidRPr="003913A9">
        <w:rPr>
          <w:rFonts w:ascii="Calibri" w:hAnsi="Calibri"/>
          <w:b/>
          <w:sz w:val="20"/>
          <w:szCs w:val="20"/>
        </w:rPr>
        <w:t>VSS, TFS</w:t>
      </w:r>
      <w:r w:rsidRPr="003913A9">
        <w:rPr>
          <w:rFonts w:ascii="Calibri" w:hAnsi="Calibri"/>
          <w:sz w:val="20"/>
          <w:szCs w:val="20"/>
        </w:rPr>
        <w:t>.</w:t>
      </w:r>
    </w:p>
    <w:p w14:paraId="2AD4F6D7" w14:textId="77777777" w:rsidR="00F142BF" w:rsidRPr="003913A9" w:rsidRDefault="00F142BF" w:rsidP="009A03E1">
      <w:pPr>
        <w:numPr>
          <w:ilvl w:val="0"/>
          <w:numId w:val="2"/>
        </w:numPr>
        <w:suppressAutoHyphens w:val="0"/>
        <w:ind w:left="28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Expertise in Maintaining, supporting and troubleshooting applications and fixing bugs.</w:t>
      </w:r>
    </w:p>
    <w:p w14:paraId="470E52F2" w14:textId="77777777" w:rsidR="00F142BF" w:rsidRPr="003913A9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bCs/>
          <w:sz w:val="20"/>
          <w:szCs w:val="20"/>
        </w:rPr>
      </w:pPr>
      <w:r w:rsidRPr="003913A9">
        <w:rPr>
          <w:rFonts w:ascii="Calibri" w:hAnsi="Calibri"/>
          <w:bCs/>
          <w:sz w:val="20"/>
          <w:szCs w:val="20"/>
        </w:rPr>
        <w:t xml:space="preserve">Excellent Interpersonal and Communication skills coupled with strong technical and </w:t>
      </w:r>
      <w:r w:rsidR="009A4A9C" w:rsidRPr="003913A9">
        <w:rPr>
          <w:rFonts w:ascii="Calibri" w:hAnsi="Calibri"/>
          <w:bCs/>
          <w:sz w:val="20"/>
          <w:szCs w:val="20"/>
        </w:rPr>
        <w:t>problem-solving</w:t>
      </w:r>
      <w:r w:rsidRPr="003913A9">
        <w:rPr>
          <w:rFonts w:ascii="Calibri" w:hAnsi="Calibri"/>
          <w:bCs/>
          <w:sz w:val="20"/>
          <w:szCs w:val="20"/>
        </w:rPr>
        <w:t xml:space="preserve"> capabilities.</w:t>
      </w:r>
    </w:p>
    <w:p w14:paraId="0B90FAA3" w14:textId="77777777" w:rsidR="00F142BF" w:rsidRPr="003913A9" w:rsidRDefault="00F142BF" w:rsidP="009A03E1">
      <w:pPr>
        <w:numPr>
          <w:ilvl w:val="0"/>
          <w:numId w:val="2"/>
        </w:numPr>
        <w:ind w:left="284" w:hanging="284"/>
        <w:jc w:val="both"/>
        <w:rPr>
          <w:rFonts w:ascii="Calibri" w:hAnsi="Calibri"/>
          <w:bCs/>
          <w:sz w:val="20"/>
          <w:szCs w:val="20"/>
        </w:rPr>
      </w:pPr>
      <w:r w:rsidRPr="003913A9">
        <w:rPr>
          <w:rFonts w:ascii="Calibri" w:hAnsi="Calibri"/>
          <w:bCs/>
          <w:sz w:val="20"/>
          <w:szCs w:val="20"/>
        </w:rPr>
        <w:t>Exceptional ability to quickly master new concepts and a proactive team player.</w:t>
      </w:r>
    </w:p>
    <w:p w14:paraId="53EC0832" w14:textId="77777777" w:rsidR="00941ACF" w:rsidRPr="003913A9" w:rsidRDefault="00941ACF" w:rsidP="000E7535">
      <w:pPr>
        <w:ind w:left="720"/>
        <w:jc w:val="both"/>
        <w:rPr>
          <w:rFonts w:ascii="Calibri" w:hAnsi="Calibri"/>
          <w:bCs/>
          <w:sz w:val="20"/>
          <w:szCs w:val="20"/>
        </w:rPr>
      </w:pPr>
    </w:p>
    <w:p w14:paraId="21033CDC" w14:textId="77777777" w:rsidR="00F142BF" w:rsidRPr="003913A9" w:rsidRDefault="00F142BF" w:rsidP="000E7535">
      <w:pPr>
        <w:jc w:val="both"/>
        <w:rPr>
          <w:rFonts w:ascii="Calibri" w:hAnsi="Calibri"/>
          <w:b/>
          <w:bCs/>
          <w:color w:val="002060"/>
          <w:sz w:val="20"/>
          <w:szCs w:val="20"/>
          <w:u w:val="single"/>
        </w:rPr>
      </w:pPr>
      <w:r w:rsidRPr="003913A9">
        <w:rPr>
          <w:rFonts w:ascii="Calibri" w:hAnsi="Calibri"/>
          <w:b/>
          <w:bCs/>
          <w:color w:val="002060"/>
          <w:sz w:val="20"/>
          <w:szCs w:val="20"/>
          <w:u w:val="single"/>
        </w:rPr>
        <w:t>TECHNICAL SKILLS:</w:t>
      </w:r>
    </w:p>
    <w:p w14:paraId="14427D78" w14:textId="77777777" w:rsidR="00780EAA" w:rsidRPr="003913A9" w:rsidRDefault="00780EAA" w:rsidP="000E7535">
      <w:pPr>
        <w:jc w:val="both"/>
        <w:rPr>
          <w:rFonts w:ascii="Calibri" w:hAnsi="Calibri"/>
          <w:b/>
          <w:bCs/>
          <w:color w:val="4A442A"/>
          <w:sz w:val="20"/>
          <w:szCs w:val="20"/>
          <w:u w:val="single"/>
        </w:rPr>
      </w:pPr>
    </w:p>
    <w:p w14:paraId="55D42B40" w14:textId="77777777" w:rsidR="00BC43D0" w:rsidRPr="003913A9" w:rsidRDefault="00780EAA" w:rsidP="000E7535">
      <w:pPr>
        <w:pStyle w:val="NoSpacing"/>
        <w:pBdr>
          <w:bar w:val="single" w:sz="4" w:color="auto"/>
        </w:pBdr>
        <w:jc w:val="both"/>
        <w:rPr>
          <w:rFonts w:cs="Calibri"/>
          <w:sz w:val="20"/>
          <w:szCs w:val="20"/>
        </w:rPr>
      </w:pP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Operating Systems</w:t>
      </w: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:</w:t>
      </w:r>
      <w:r w:rsidRPr="003913A9">
        <w:rPr>
          <w:rFonts w:cs="Calibri"/>
          <w:sz w:val="20"/>
          <w:szCs w:val="20"/>
        </w:rPr>
        <w:t xml:space="preserve"> </w:t>
      </w:r>
      <w:r w:rsidR="00BC43D0" w:rsidRPr="003913A9">
        <w:rPr>
          <w:rFonts w:cs="Calibri"/>
          <w:sz w:val="20"/>
          <w:szCs w:val="20"/>
        </w:rPr>
        <w:t xml:space="preserve">Windows 9x/NT/XP, Windows 7 </w:t>
      </w:r>
    </w:p>
    <w:p w14:paraId="478C1B1A" w14:textId="77777777" w:rsidR="00BC43D0" w:rsidRPr="003913A9" w:rsidRDefault="00780EAA" w:rsidP="000E7535">
      <w:pPr>
        <w:pStyle w:val="NoSpacing"/>
        <w:pBdr>
          <w:bar w:val="single" w:sz="4" w:color="auto"/>
        </w:pBdr>
        <w:jc w:val="both"/>
        <w:rPr>
          <w:rFonts w:cs="Calibri"/>
          <w:sz w:val="20"/>
          <w:szCs w:val="20"/>
        </w:rPr>
      </w:pP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Programming Languages</w:t>
      </w: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:</w:t>
      </w:r>
      <w:r w:rsidRPr="003913A9">
        <w:rPr>
          <w:rFonts w:cs="Calibri"/>
          <w:sz w:val="20"/>
          <w:szCs w:val="20"/>
        </w:rPr>
        <w:t xml:space="preserve"> </w:t>
      </w:r>
      <w:r w:rsidR="00BC43D0" w:rsidRPr="003913A9">
        <w:rPr>
          <w:rFonts w:cs="Calibri"/>
          <w:sz w:val="20"/>
          <w:szCs w:val="20"/>
        </w:rPr>
        <w:t>ASP.Net, C#.Net, VB .Net (Framework 3.5, 4.0</w:t>
      </w:r>
      <w:r w:rsidR="0012668F" w:rsidRPr="003913A9">
        <w:rPr>
          <w:rFonts w:cs="Calibri"/>
          <w:sz w:val="20"/>
          <w:szCs w:val="20"/>
        </w:rPr>
        <w:t>, 4.5</w:t>
      </w:r>
      <w:r w:rsidR="00670693" w:rsidRPr="003913A9">
        <w:rPr>
          <w:rFonts w:cs="Calibri"/>
          <w:sz w:val="20"/>
          <w:szCs w:val="20"/>
        </w:rPr>
        <w:t>,4.6.4.8</w:t>
      </w:r>
      <w:r w:rsidR="00BC43D0" w:rsidRPr="003913A9">
        <w:rPr>
          <w:rFonts w:cs="Calibri"/>
          <w:sz w:val="20"/>
          <w:szCs w:val="20"/>
        </w:rPr>
        <w:t>)</w:t>
      </w:r>
    </w:p>
    <w:p w14:paraId="64F8A104" w14:textId="77777777" w:rsidR="00BC43D0" w:rsidRPr="003913A9" w:rsidRDefault="00780EAA" w:rsidP="000E7535">
      <w:pPr>
        <w:pStyle w:val="NoSpacing"/>
        <w:pBdr>
          <w:bar w:val="single" w:sz="4" w:color="auto"/>
        </w:pBdr>
        <w:jc w:val="both"/>
        <w:rPr>
          <w:rFonts w:cs="Calibri"/>
          <w:sz w:val="20"/>
          <w:szCs w:val="20"/>
        </w:rPr>
      </w:pP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Design Pattern</w:t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:</w:t>
      </w:r>
      <w:r w:rsidRPr="003913A9">
        <w:rPr>
          <w:rFonts w:cs="Calibri"/>
          <w:sz w:val="20"/>
          <w:szCs w:val="20"/>
        </w:rPr>
        <w:t xml:space="preserve"> </w:t>
      </w:r>
      <w:r w:rsidR="00BC43D0" w:rsidRPr="003913A9">
        <w:rPr>
          <w:rFonts w:cs="Calibri"/>
          <w:sz w:val="20"/>
          <w:szCs w:val="20"/>
        </w:rPr>
        <w:t>MVC3, MVC5</w:t>
      </w:r>
    </w:p>
    <w:p w14:paraId="3145F7DC" w14:textId="77777777" w:rsidR="00BC43D0" w:rsidRPr="003913A9" w:rsidRDefault="00780EAA" w:rsidP="000E7535">
      <w:pPr>
        <w:pStyle w:val="NoSpacing"/>
        <w:pBdr>
          <w:bar w:val="single" w:sz="4" w:color="auto"/>
        </w:pBdr>
        <w:jc w:val="both"/>
        <w:rPr>
          <w:rFonts w:cs="Calibri"/>
          <w:sz w:val="20"/>
          <w:szCs w:val="20"/>
        </w:rPr>
      </w:pPr>
      <w:r w:rsidRPr="003913A9">
        <w:rPr>
          <w:rFonts w:cs="Calibri"/>
          <w:sz w:val="20"/>
          <w:szCs w:val="20"/>
        </w:rPr>
        <w:tab/>
        <w:t>Design &amp;</w:t>
      </w:r>
      <w:r w:rsidR="00BC43D0" w:rsidRPr="003913A9">
        <w:rPr>
          <w:rFonts w:cs="Calibri"/>
          <w:sz w:val="20"/>
          <w:szCs w:val="20"/>
        </w:rPr>
        <w:t xml:space="preserve"> Modelling tools</w:t>
      </w: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:</w:t>
      </w:r>
      <w:r w:rsidRPr="003913A9">
        <w:rPr>
          <w:rFonts w:cs="Calibri"/>
          <w:sz w:val="20"/>
          <w:szCs w:val="20"/>
        </w:rPr>
        <w:t xml:space="preserve"> </w:t>
      </w:r>
      <w:r w:rsidR="00BC43D0" w:rsidRPr="003913A9">
        <w:rPr>
          <w:rFonts w:cs="Calibri"/>
          <w:sz w:val="20"/>
          <w:szCs w:val="20"/>
        </w:rPr>
        <w:t>Enterprise Architect (EA), Microsoft Visio</w:t>
      </w:r>
    </w:p>
    <w:p w14:paraId="644291DB" w14:textId="77777777" w:rsidR="00BC43D0" w:rsidRPr="003913A9" w:rsidRDefault="00780EAA" w:rsidP="000E7535">
      <w:pPr>
        <w:pStyle w:val="NoSpacing"/>
        <w:pBdr>
          <w:bar w:val="single" w:sz="4" w:color="auto"/>
        </w:pBdr>
        <w:jc w:val="both"/>
        <w:rPr>
          <w:rFonts w:cs="Calibri"/>
          <w:sz w:val="20"/>
          <w:szCs w:val="20"/>
        </w:rPr>
      </w:pP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Reporting Tools</w:t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:</w:t>
      </w:r>
      <w:r w:rsidRPr="003913A9">
        <w:rPr>
          <w:rFonts w:cs="Calibri"/>
          <w:sz w:val="20"/>
          <w:szCs w:val="20"/>
        </w:rPr>
        <w:t xml:space="preserve"> </w:t>
      </w:r>
      <w:r w:rsidR="00BC43D0" w:rsidRPr="003913A9">
        <w:rPr>
          <w:rFonts w:cs="Calibri"/>
          <w:sz w:val="20"/>
          <w:szCs w:val="20"/>
        </w:rPr>
        <w:t xml:space="preserve">SQL Server Reporting Services (SSRS) </w:t>
      </w:r>
      <w:r w:rsidR="009A4A9C" w:rsidRPr="003913A9">
        <w:rPr>
          <w:rFonts w:cs="Calibri"/>
          <w:sz w:val="20"/>
          <w:szCs w:val="20"/>
        </w:rPr>
        <w:t>2017,</w:t>
      </w:r>
      <w:r w:rsidR="00D5642E" w:rsidRPr="003913A9">
        <w:rPr>
          <w:rFonts w:cs="Calibri"/>
          <w:sz w:val="20"/>
          <w:szCs w:val="20"/>
        </w:rPr>
        <w:t>2014,</w:t>
      </w:r>
      <w:r w:rsidR="00603831" w:rsidRPr="003913A9">
        <w:rPr>
          <w:rFonts w:cs="Calibri"/>
          <w:sz w:val="20"/>
          <w:szCs w:val="20"/>
        </w:rPr>
        <w:t xml:space="preserve"> </w:t>
      </w:r>
      <w:r w:rsidR="00BC43D0" w:rsidRPr="003913A9">
        <w:rPr>
          <w:rFonts w:cs="Calibri"/>
          <w:sz w:val="20"/>
          <w:szCs w:val="20"/>
        </w:rPr>
        <w:t>2008, 2008 R2</w:t>
      </w:r>
      <w:r w:rsidR="00AA541D" w:rsidRPr="003913A9">
        <w:rPr>
          <w:rFonts w:cs="Calibri"/>
          <w:sz w:val="20"/>
          <w:szCs w:val="20"/>
        </w:rPr>
        <w:t>,</w:t>
      </w:r>
      <w:r w:rsidR="00B42825" w:rsidRPr="003913A9">
        <w:rPr>
          <w:rFonts w:cs="Calibri"/>
          <w:sz w:val="20"/>
          <w:szCs w:val="20"/>
        </w:rPr>
        <w:t>Mongo DB</w:t>
      </w:r>
    </w:p>
    <w:p w14:paraId="68E25DB7" w14:textId="77777777" w:rsidR="00BC43D0" w:rsidRPr="003913A9" w:rsidRDefault="00780EAA" w:rsidP="000E7535">
      <w:pPr>
        <w:pStyle w:val="NoSpacing"/>
        <w:pBdr>
          <w:bar w:val="single" w:sz="4" w:color="auto"/>
        </w:pBdr>
        <w:jc w:val="both"/>
        <w:rPr>
          <w:rFonts w:cs="Calibri"/>
          <w:sz w:val="20"/>
          <w:szCs w:val="20"/>
        </w:rPr>
      </w:pP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RDBMS</w:t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:</w:t>
      </w:r>
      <w:r w:rsidRPr="003913A9">
        <w:rPr>
          <w:rFonts w:cs="Calibri"/>
          <w:sz w:val="20"/>
          <w:szCs w:val="20"/>
        </w:rPr>
        <w:t xml:space="preserve"> </w:t>
      </w:r>
      <w:r w:rsidR="00BC43D0" w:rsidRPr="003913A9">
        <w:rPr>
          <w:rFonts w:cs="Calibri"/>
          <w:sz w:val="20"/>
          <w:szCs w:val="20"/>
        </w:rPr>
        <w:t xml:space="preserve">MS SQL Server 2008R2, </w:t>
      </w:r>
      <w:r w:rsidR="00232CCB" w:rsidRPr="003913A9">
        <w:rPr>
          <w:rFonts w:cs="Calibri"/>
          <w:sz w:val="20"/>
          <w:szCs w:val="20"/>
        </w:rPr>
        <w:t xml:space="preserve">SQL 2015, </w:t>
      </w:r>
      <w:r w:rsidR="00D5642E" w:rsidRPr="003913A9">
        <w:rPr>
          <w:rFonts w:cs="Calibri"/>
          <w:sz w:val="20"/>
          <w:szCs w:val="20"/>
        </w:rPr>
        <w:t>MS-Access</w:t>
      </w:r>
    </w:p>
    <w:p w14:paraId="4F32298B" w14:textId="77777777" w:rsidR="00BC43D0" w:rsidRPr="003913A9" w:rsidRDefault="00780EAA" w:rsidP="000E7535">
      <w:pPr>
        <w:pStyle w:val="NoSpacing"/>
        <w:pBdr>
          <w:bar w:val="single" w:sz="4" w:color="auto"/>
        </w:pBdr>
        <w:jc w:val="both"/>
        <w:rPr>
          <w:rFonts w:cs="Calibri"/>
          <w:sz w:val="20"/>
          <w:szCs w:val="20"/>
        </w:rPr>
      </w:pP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Web Services</w:t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  <w:t xml:space="preserve">: </w:t>
      </w:r>
      <w:r w:rsidR="00BC43D0" w:rsidRPr="003913A9">
        <w:rPr>
          <w:rFonts w:cs="Calibri"/>
          <w:sz w:val="20"/>
          <w:szCs w:val="20"/>
        </w:rPr>
        <w:t>WCF 4.0, SOAPUI</w:t>
      </w:r>
    </w:p>
    <w:p w14:paraId="5270A132" w14:textId="4866D820" w:rsidR="00BC43D0" w:rsidRPr="003913A9" w:rsidRDefault="00780EAA" w:rsidP="000E7535">
      <w:pPr>
        <w:pStyle w:val="NoSpacing"/>
        <w:pBdr>
          <w:bar w:val="single" w:sz="4" w:color="auto"/>
        </w:pBdr>
        <w:jc w:val="both"/>
        <w:rPr>
          <w:rFonts w:cs="Calibri"/>
          <w:sz w:val="20"/>
          <w:szCs w:val="20"/>
        </w:rPr>
      </w:pPr>
      <w:r w:rsidRPr="003913A9">
        <w:rPr>
          <w:rStyle w:val="bdyblk"/>
          <w:rFonts w:cs="Calibri"/>
          <w:sz w:val="20"/>
          <w:szCs w:val="20"/>
        </w:rPr>
        <w:tab/>
      </w:r>
      <w:r w:rsidR="00BC43D0" w:rsidRPr="003913A9">
        <w:rPr>
          <w:rStyle w:val="bdyblk"/>
          <w:rFonts w:cs="Calibri"/>
          <w:sz w:val="20"/>
          <w:szCs w:val="20"/>
        </w:rPr>
        <w:t>Development tools</w:t>
      </w:r>
      <w:r w:rsidRPr="003913A9">
        <w:rPr>
          <w:rStyle w:val="bdyblk"/>
          <w:rFonts w:cs="Calibri"/>
          <w:sz w:val="20"/>
          <w:szCs w:val="20"/>
        </w:rPr>
        <w:tab/>
      </w:r>
      <w:r w:rsidR="00BC43D0" w:rsidRPr="003913A9">
        <w:rPr>
          <w:rStyle w:val="bdyblk"/>
          <w:rFonts w:cs="Calibri"/>
          <w:sz w:val="20"/>
          <w:szCs w:val="20"/>
        </w:rPr>
        <w:t>:</w:t>
      </w:r>
      <w:r w:rsidRPr="003913A9">
        <w:rPr>
          <w:rStyle w:val="bdyblk"/>
          <w:rFonts w:cs="Calibri"/>
          <w:sz w:val="20"/>
          <w:szCs w:val="20"/>
        </w:rPr>
        <w:t xml:space="preserve"> </w:t>
      </w:r>
      <w:r w:rsidR="00BC43D0" w:rsidRPr="003913A9">
        <w:rPr>
          <w:rStyle w:val="bdyblk"/>
          <w:rFonts w:cs="Calibri"/>
          <w:sz w:val="20"/>
          <w:szCs w:val="20"/>
        </w:rPr>
        <w:t xml:space="preserve">Visual studio </w:t>
      </w:r>
      <w:r w:rsidR="00A82DDD" w:rsidRPr="003913A9">
        <w:rPr>
          <w:rStyle w:val="bdyblk"/>
          <w:rFonts w:cs="Calibri"/>
          <w:sz w:val="20"/>
          <w:szCs w:val="20"/>
        </w:rPr>
        <w:t>20</w:t>
      </w:r>
      <w:r w:rsidR="00A326BF" w:rsidRPr="003913A9">
        <w:rPr>
          <w:rStyle w:val="bdyblk"/>
          <w:rFonts w:cs="Calibri"/>
          <w:sz w:val="20"/>
          <w:szCs w:val="20"/>
        </w:rPr>
        <w:t>20/2017</w:t>
      </w:r>
      <w:r w:rsidR="00A82DDD" w:rsidRPr="003913A9">
        <w:rPr>
          <w:rStyle w:val="bdyblk"/>
          <w:rFonts w:cs="Calibri"/>
          <w:sz w:val="20"/>
          <w:szCs w:val="20"/>
        </w:rPr>
        <w:t>/</w:t>
      </w:r>
      <w:r w:rsidR="00D5642E" w:rsidRPr="003913A9">
        <w:rPr>
          <w:rStyle w:val="bdyblk"/>
          <w:rFonts w:cs="Calibri"/>
          <w:sz w:val="20"/>
          <w:szCs w:val="20"/>
        </w:rPr>
        <w:t>2015/</w:t>
      </w:r>
      <w:r w:rsidR="00BC43D0" w:rsidRPr="003913A9">
        <w:rPr>
          <w:rStyle w:val="bdyblk"/>
          <w:rFonts w:cs="Calibri"/>
          <w:sz w:val="20"/>
          <w:szCs w:val="20"/>
        </w:rPr>
        <w:t>2013/2010/2008/2005</w:t>
      </w:r>
      <w:r w:rsidR="00D5642E" w:rsidRPr="003913A9">
        <w:rPr>
          <w:rStyle w:val="bdyblk"/>
          <w:rFonts w:cs="Calibri"/>
          <w:sz w:val="20"/>
          <w:szCs w:val="20"/>
        </w:rPr>
        <w:t>.</w:t>
      </w:r>
    </w:p>
    <w:p w14:paraId="45E4E3FD" w14:textId="77777777" w:rsidR="00BC43D0" w:rsidRPr="003913A9" w:rsidRDefault="00780EAA" w:rsidP="000E7535">
      <w:pPr>
        <w:pStyle w:val="NoSpacing"/>
        <w:pBdr>
          <w:bar w:val="single" w:sz="4" w:color="auto"/>
        </w:pBdr>
        <w:jc w:val="both"/>
        <w:rPr>
          <w:rFonts w:cs="Calibri"/>
          <w:sz w:val="20"/>
          <w:szCs w:val="20"/>
        </w:rPr>
      </w:pP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Version control</w:t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="00BC43D0" w:rsidRPr="003913A9">
        <w:rPr>
          <w:rFonts w:cs="Calibri"/>
          <w:sz w:val="20"/>
          <w:szCs w:val="20"/>
        </w:rPr>
        <w:t>:</w:t>
      </w:r>
      <w:r w:rsidRPr="003913A9">
        <w:rPr>
          <w:rFonts w:cs="Calibri"/>
          <w:sz w:val="20"/>
          <w:szCs w:val="20"/>
        </w:rPr>
        <w:t xml:space="preserve"> </w:t>
      </w:r>
      <w:r w:rsidR="00BC43D0" w:rsidRPr="003913A9">
        <w:rPr>
          <w:rFonts w:cs="Calibri"/>
          <w:sz w:val="20"/>
          <w:szCs w:val="20"/>
        </w:rPr>
        <w:t>Visual Source Safe, Team Foundation Server</w:t>
      </w:r>
      <w:r w:rsidR="0012668F" w:rsidRPr="003913A9">
        <w:rPr>
          <w:rFonts w:cs="Calibri"/>
          <w:sz w:val="20"/>
          <w:szCs w:val="20"/>
        </w:rPr>
        <w:t>, GIT, Source Tree</w:t>
      </w:r>
      <w:r w:rsidR="009A4A9C" w:rsidRPr="003913A9">
        <w:rPr>
          <w:rFonts w:cs="Calibri"/>
          <w:sz w:val="20"/>
          <w:szCs w:val="20"/>
        </w:rPr>
        <w:t>, Azure DevOps.</w:t>
      </w:r>
    </w:p>
    <w:p w14:paraId="790B3F2B" w14:textId="77777777" w:rsidR="00BC43D0" w:rsidRPr="003913A9" w:rsidRDefault="00780EAA" w:rsidP="000E7535">
      <w:pPr>
        <w:pStyle w:val="NoSpacing"/>
        <w:pBdr>
          <w:bar w:val="single" w:sz="4" w:color="auto"/>
        </w:pBdr>
        <w:jc w:val="both"/>
        <w:rPr>
          <w:rStyle w:val="bdyblk"/>
          <w:rFonts w:cs="Calibri"/>
          <w:sz w:val="20"/>
          <w:szCs w:val="20"/>
        </w:rPr>
      </w:pPr>
      <w:r w:rsidRPr="003913A9">
        <w:rPr>
          <w:rStyle w:val="bdyblk"/>
          <w:rFonts w:cs="Calibri"/>
          <w:sz w:val="20"/>
          <w:szCs w:val="20"/>
        </w:rPr>
        <w:tab/>
      </w:r>
      <w:r w:rsidR="00BC43D0" w:rsidRPr="003913A9">
        <w:rPr>
          <w:rStyle w:val="bdyblk"/>
          <w:rFonts w:cs="Calibri"/>
          <w:sz w:val="20"/>
          <w:szCs w:val="20"/>
        </w:rPr>
        <w:t>Web Development</w:t>
      </w:r>
      <w:r w:rsidRPr="003913A9">
        <w:rPr>
          <w:rStyle w:val="bdyblk"/>
          <w:rFonts w:cs="Calibri"/>
          <w:sz w:val="20"/>
          <w:szCs w:val="20"/>
        </w:rPr>
        <w:tab/>
      </w:r>
      <w:r w:rsidR="00BC43D0" w:rsidRPr="003913A9">
        <w:rPr>
          <w:rStyle w:val="bdyblk"/>
          <w:rFonts w:cs="Calibri"/>
          <w:sz w:val="20"/>
          <w:szCs w:val="20"/>
        </w:rPr>
        <w:t>:</w:t>
      </w:r>
      <w:r w:rsidRPr="003913A9">
        <w:rPr>
          <w:rStyle w:val="bdyblk"/>
          <w:rFonts w:cs="Calibri"/>
          <w:sz w:val="20"/>
          <w:szCs w:val="20"/>
        </w:rPr>
        <w:t xml:space="preserve"> </w:t>
      </w:r>
      <w:r w:rsidR="00BC43D0" w:rsidRPr="003913A9">
        <w:rPr>
          <w:rStyle w:val="bdyblk"/>
          <w:rFonts w:cs="Calibri"/>
          <w:sz w:val="20"/>
          <w:szCs w:val="20"/>
        </w:rPr>
        <w:t xml:space="preserve">HTML, VB Script, </w:t>
      </w:r>
      <w:r w:rsidR="00BA1AB7" w:rsidRPr="003913A9">
        <w:rPr>
          <w:rStyle w:val="bdyblk"/>
          <w:rFonts w:cs="Calibri"/>
          <w:sz w:val="20"/>
          <w:szCs w:val="20"/>
        </w:rPr>
        <w:t>Java</w:t>
      </w:r>
      <w:r w:rsidR="00A03864" w:rsidRPr="003913A9">
        <w:rPr>
          <w:rStyle w:val="bdyblk"/>
          <w:rFonts w:cs="Calibri"/>
          <w:sz w:val="20"/>
          <w:szCs w:val="20"/>
        </w:rPr>
        <w:t>S</w:t>
      </w:r>
      <w:r w:rsidR="00BA1AB7" w:rsidRPr="003913A9">
        <w:rPr>
          <w:rStyle w:val="bdyblk"/>
          <w:rFonts w:cs="Calibri"/>
          <w:sz w:val="20"/>
          <w:szCs w:val="20"/>
        </w:rPr>
        <w:t>cript</w:t>
      </w:r>
      <w:r w:rsidR="00BC43D0" w:rsidRPr="003913A9">
        <w:rPr>
          <w:rStyle w:val="bdyblk"/>
          <w:rFonts w:cs="Calibri"/>
          <w:sz w:val="20"/>
          <w:szCs w:val="20"/>
        </w:rPr>
        <w:t>, CSS, AJAX c</w:t>
      </w:r>
      <w:r w:rsidR="00930EF7" w:rsidRPr="003913A9">
        <w:rPr>
          <w:rStyle w:val="bdyblk"/>
          <w:rFonts w:cs="Calibri"/>
          <w:sz w:val="20"/>
          <w:szCs w:val="20"/>
        </w:rPr>
        <w:t>ontrol toolkit, JQuery, Angular.</w:t>
      </w:r>
      <w:r w:rsidR="00BC43D0" w:rsidRPr="003913A9">
        <w:rPr>
          <w:rStyle w:val="bdyblk"/>
          <w:rFonts w:cs="Calibri"/>
          <w:sz w:val="20"/>
          <w:szCs w:val="20"/>
        </w:rPr>
        <w:t>JS</w:t>
      </w:r>
      <w:r w:rsidR="00930EF7" w:rsidRPr="003913A9">
        <w:rPr>
          <w:rStyle w:val="bdyblk"/>
          <w:rFonts w:cs="Calibri"/>
          <w:sz w:val="20"/>
          <w:szCs w:val="20"/>
        </w:rPr>
        <w:t xml:space="preserve"> 8/6/4/2</w:t>
      </w:r>
      <w:r w:rsidR="00D5642E" w:rsidRPr="003913A9">
        <w:rPr>
          <w:rStyle w:val="bdyblk"/>
          <w:rFonts w:cs="Calibri"/>
          <w:sz w:val="20"/>
          <w:szCs w:val="20"/>
        </w:rPr>
        <w:t>.</w:t>
      </w:r>
    </w:p>
    <w:p w14:paraId="3F8341CB" w14:textId="77777777" w:rsidR="005D3DE8" w:rsidRPr="003913A9" w:rsidRDefault="00780EAA" w:rsidP="000E7535">
      <w:pPr>
        <w:pStyle w:val="NoSpacing"/>
        <w:pBdr>
          <w:bar w:val="single" w:sz="4" w:color="auto"/>
        </w:pBdr>
        <w:ind w:left="720" w:hanging="720"/>
        <w:jc w:val="both"/>
        <w:rPr>
          <w:rStyle w:val="bdyblk"/>
          <w:rFonts w:cs="Calibri"/>
          <w:sz w:val="20"/>
          <w:szCs w:val="20"/>
        </w:rPr>
      </w:pPr>
      <w:r w:rsidRPr="003913A9">
        <w:rPr>
          <w:rStyle w:val="bdyblk"/>
          <w:rFonts w:cs="Calibri"/>
          <w:sz w:val="20"/>
          <w:szCs w:val="20"/>
        </w:rPr>
        <w:tab/>
      </w:r>
      <w:r w:rsidR="00BC43D0" w:rsidRPr="003913A9">
        <w:rPr>
          <w:rStyle w:val="bdyblk"/>
          <w:rFonts w:cs="Calibri"/>
          <w:sz w:val="20"/>
          <w:szCs w:val="20"/>
        </w:rPr>
        <w:t>Others</w:t>
      </w:r>
      <w:r w:rsidRPr="003913A9">
        <w:rPr>
          <w:rStyle w:val="bdyblk"/>
          <w:rFonts w:cs="Calibri"/>
          <w:sz w:val="20"/>
          <w:szCs w:val="20"/>
        </w:rPr>
        <w:tab/>
      </w:r>
      <w:r w:rsidRPr="003913A9">
        <w:rPr>
          <w:rStyle w:val="bdyblk"/>
          <w:rFonts w:cs="Calibri"/>
          <w:sz w:val="20"/>
          <w:szCs w:val="20"/>
        </w:rPr>
        <w:tab/>
      </w:r>
      <w:r w:rsidRPr="003913A9">
        <w:rPr>
          <w:rStyle w:val="bdyblk"/>
          <w:rFonts w:cs="Calibri"/>
          <w:sz w:val="20"/>
          <w:szCs w:val="20"/>
        </w:rPr>
        <w:tab/>
      </w:r>
      <w:r w:rsidR="00BC43D0" w:rsidRPr="003913A9">
        <w:rPr>
          <w:rStyle w:val="bdyblk"/>
          <w:rFonts w:cs="Calibri"/>
          <w:sz w:val="20"/>
          <w:szCs w:val="20"/>
        </w:rPr>
        <w:t>:</w:t>
      </w:r>
      <w:r w:rsidRPr="003913A9">
        <w:rPr>
          <w:rStyle w:val="bdyblk"/>
          <w:rFonts w:cs="Calibri"/>
          <w:sz w:val="20"/>
          <w:szCs w:val="20"/>
        </w:rPr>
        <w:t xml:space="preserve"> </w:t>
      </w:r>
      <w:r w:rsidR="00232CCB" w:rsidRPr="003913A9">
        <w:rPr>
          <w:rStyle w:val="bdyblk"/>
          <w:rFonts w:cs="Calibri"/>
          <w:sz w:val="20"/>
          <w:szCs w:val="20"/>
        </w:rPr>
        <w:t>Provenir tool, N</w:t>
      </w:r>
      <w:r w:rsidR="00BC43D0" w:rsidRPr="003913A9">
        <w:rPr>
          <w:rStyle w:val="bdyblk"/>
          <w:rFonts w:cs="Calibri"/>
          <w:sz w:val="20"/>
          <w:szCs w:val="20"/>
        </w:rPr>
        <w:t>Unit, Altova XML, IBM Rational ClearQuest, Windows Services</w:t>
      </w:r>
      <w:r w:rsidR="00D5642E" w:rsidRPr="003913A9">
        <w:rPr>
          <w:rStyle w:val="bdyblk"/>
          <w:rFonts w:cs="Calibri"/>
          <w:sz w:val="20"/>
          <w:szCs w:val="20"/>
        </w:rPr>
        <w:t xml:space="preserve">, </w:t>
      </w:r>
    </w:p>
    <w:p w14:paraId="297FD540" w14:textId="77777777" w:rsidR="009A4A9C" w:rsidRPr="003913A9" w:rsidRDefault="005D3DE8" w:rsidP="000E7535">
      <w:pPr>
        <w:pStyle w:val="NoSpacing"/>
        <w:pBdr>
          <w:bar w:val="single" w:sz="4" w:color="auto"/>
        </w:pBdr>
        <w:ind w:left="2160" w:firstLine="720"/>
        <w:jc w:val="both"/>
        <w:rPr>
          <w:rStyle w:val="bdyblk"/>
          <w:rFonts w:cs="Calibri"/>
          <w:sz w:val="20"/>
          <w:szCs w:val="20"/>
        </w:rPr>
      </w:pPr>
      <w:r w:rsidRPr="003913A9">
        <w:rPr>
          <w:rStyle w:val="bdyblk"/>
          <w:rFonts w:cs="Calibri"/>
          <w:sz w:val="20"/>
          <w:szCs w:val="20"/>
        </w:rPr>
        <w:t xml:space="preserve">  </w:t>
      </w:r>
      <w:r w:rsidR="00D5642E" w:rsidRPr="003913A9">
        <w:rPr>
          <w:rStyle w:val="bdyblk"/>
          <w:rFonts w:cs="Calibri"/>
          <w:sz w:val="20"/>
          <w:szCs w:val="20"/>
        </w:rPr>
        <w:t>HP ALM</w:t>
      </w:r>
      <w:r w:rsidR="009A4A9C" w:rsidRPr="003913A9">
        <w:rPr>
          <w:rStyle w:val="bdyblk"/>
          <w:rFonts w:cs="Calibri"/>
          <w:sz w:val="20"/>
          <w:szCs w:val="20"/>
        </w:rPr>
        <w:t>.</w:t>
      </w:r>
    </w:p>
    <w:p w14:paraId="2824BD30" w14:textId="77777777" w:rsidR="00D5642E" w:rsidRPr="003913A9" w:rsidRDefault="009A4A9C" w:rsidP="000E7535">
      <w:pPr>
        <w:pStyle w:val="NoSpacing"/>
        <w:pBdr>
          <w:bar w:val="single" w:sz="4" w:color="auto"/>
        </w:pBdr>
        <w:ind w:firstLine="720"/>
        <w:jc w:val="both"/>
        <w:rPr>
          <w:rStyle w:val="bdyblk"/>
          <w:rFonts w:cs="Calibri"/>
          <w:sz w:val="20"/>
          <w:szCs w:val="20"/>
        </w:rPr>
      </w:pPr>
      <w:r w:rsidRPr="003913A9">
        <w:rPr>
          <w:rFonts w:cs="Calibri"/>
          <w:sz w:val="20"/>
          <w:szCs w:val="20"/>
        </w:rPr>
        <w:t>Office Tools</w:t>
      </w:r>
      <w:r w:rsidRPr="003913A9">
        <w:rPr>
          <w:rFonts w:cs="Calibri"/>
          <w:b/>
          <w:sz w:val="20"/>
          <w:szCs w:val="20"/>
        </w:rPr>
        <w:tab/>
      </w:r>
      <w:r w:rsidRPr="003913A9">
        <w:rPr>
          <w:rFonts w:cs="Calibri"/>
          <w:b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>: MS-Excel, MS-Word, MS-PowerPoint, Outlook</w:t>
      </w:r>
      <w:r w:rsidR="00A03F16" w:rsidRPr="003913A9">
        <w:rPr>
          <w:rFonts w:cs="Calibri"/>
          <w:sz w:val="20"/>
          <w:szCs w:val="20"/>
        </w:rPr>
        <w:t>.</w:t>
      </w:r>
      <w:r w:rsidRPr="003913A9">
        <w:rPr>
          <w:rStyle w:val="bdyblk"/>
          <w:rFonts w:cs="Calibri"/>
          <w:sz w:val="20"/>
          <w:szCs w:val="20"/>
        </w:rPr>
        <w:t xml:space="preserve">                    </w:t>
      </w:r>
    </w:p>
    <w:p w14:paraId="247A921C" w14:textId="77777777" w:rsidR="009A4A9C" w:rsidRPr="003913A9" w:rsidRDefault="009A4A9C" w:rsidP="000E7535">
      <w:pPr>
        <w:pStyle w:val="NoSpacing"/>
        <w:pBdr>
          <w:bar w:val="single" w:sz="4" w:color="auto"/>
        </w:pBdr>
        <w:jc w:val="both"/>
        <w:rPr>
          <w:rStyle w:val="bdyblk"/>
          <w:rFonts w:cs="Calibri"/>
          <w:sz w:val="20"/>
          <w:szCs w:val="20"/>
        </w:rPr>
      </w:pPr>
    </w:p>
    <w:p w14:paraId="0D441471" w14:textId="77777777" w:rsidR="00C37D31" w:rsidRPr="003913A9" w:rsidRDefault="00C37D31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</w:p>
    <w:p w14:paraId="07D0E57B" w14:textId="77777777" w:rsidR="00F142BF" w:rsidRPr="003913A9" w:rsidRDefault="00F142BF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  <w:r w:rsidRPr="003913A9">
        <w:rPr>
          <w:rFonts w:ascii="Calibri" w:hAnsi="Calibri"/>
          <w:b/>
          <w:color w:val="002060"/>
          <w:sz w:val="20"/>
          <w:szCs w:val="20"/>
          <w:u w:val="single"/>
        </w:rPr>
        <w:t>PROFESSIONAL EXPERIENCE:</w:t>
      </w:r>
    </w:p>
    <w:p w14:paraId="74005C86" w14:textId="77777777" w:rsidR="0076535A" w:rsidRPr="003913A9" w:rsidRDefault="0076535A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</w:p>
    <w:p w14:paraId="4CEA6D66" w14:textId="77777777" w:rsidR="0076535A" w:rsidRPr="003913A9" w:rsidRDefault="0076535A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</w:p>
    <w:p w14:paraId="07C5F04D" w14:textId="77777777" w:rsidR="008F3B22" w:rsidRPr="003913A9" w:rsidRDefault="0076535A" w:rsidP="0076535A">
      <w:pPr>
        <w:pStyle w:val="NoSpacing"/>
        <w:jc w:val="both"/>
        <w:rPr>
          <w:rFonts w:eastAsia="Times New Roman" w:cs="Calibri"/>
          <w:b/>
          <w:color w:val="002060"/>
          <w:sz w:val="20"/>
          <w:szCs w:val="20"/>
          <w:lang w:eastAsia="en-US"/>
        </w:rPr>
      </w:pP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Client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>: Alaska Airlines (SeaTac, WA)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   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              </w:t>
      </w:r>
    </w:p>
    <w:p w14:paraId="5873D179" w14:textId="38B20C4E" w:rsidR="0076535A" w:rsidRPr="003913A9" w:rsidRDefault="0076535A" w:rsidP="0076535A">
      <w:pPr>
        <w:pStyle w:val="NoSpacing"/>
        <w:jc w:val="both"/>
        <w:rPr>
          <w:rFonts w:eastAsia="Times New Roman" w:cs="Calibri"/>
          <w:b/>
          <w:color w:val="002060"/>
          <w:sz w:val="20"/>
          <w:szCs w:val="20"/>
          <w:lang w:eastAsia="en-US"/>
        </w:rPr>
      </w:pP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 DEC 2021 – </w:t>
      </w:r>
      <w:r w:rsidR="000B7D99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OCT 2024</w:t>
      </w:r>
    </w:p>
    <w:p w14:paraId="70CF2A93" w14:textId="77777777" w:rsidR="00E11271" w:rsidRPr="003913A9" w:rsidRDefault="0076535A" w:rsidP="0076535A">
      <w:pPr>
        <w:pStyle w:val="NoSpacing"/>
        <w:jc w:val="both"/>
        <w:rPr>
          <w:rFonts w:cs="Calibri"/>
          <w:sz w:val="20"/>
          <w:szCs w:val="20"/>
        </w:rPr>
      </w:pP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Role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>: Application Full Stack Developer</w:t>
      </w:r>
      <w:r w:rsidRPr="003913A9">
        <w:rPr>
          <w:rFonts w:cs="Calibri"/>
          <w:color w:val="002060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</w:p>
    <w:p w14:paraId="6D3BFAA3" w14:textId="61B101A5" w:rsidR="00CF0CF6" w:rsidRPr="003913A9" w:rsidRDefault="00CF0CF6" w:rsidP="00A935CF">
      <w:pPr>
        <w:pStyle w:val="p1"/>
        <w:divId w:val="2009749741"/>
        <w:rPr>
          <w:rFonts w:ascii="Calibri" w:hAnsi="Calibri"/>
          <w:i/>
          <w:iCs/>
        </w:rPr>
      </w:pPr>
    </w:p>
    <w:p w14:paraId="4AD4098B" w14:textId="77777777" w:rsidR="0076535A" w:rsidRPr="003913A9" w:rsidRDefault="0076535A" w:rsidP="0076535A">
      <w:pPr>
        <w:pStyle w:val="NoSpacing"/>
        <w:jc w:val="both"/>
        <w:rPr>
          <w:rFonts w:cs="Calibri"/>
          <w:color w:val="002060"/>
          <w:sz w:val="20"/>
          <w:szCs w:val="20"/>
          <w:u w:val="single"/>
        </w:rPr>
      </w:pPr>
      <w:r w:rsidRPr="003913A9">
        <w:rPr>
          <w:rFonts w:cs="Calibri"/>
          <w:b/>
          <w:color w:val="002060"/>
          <w:sz w:val="20"/>
          <w:szCs w:val="20"/>
          <w:u w:val="single"/>
        </w:rPr>
        <w:t>Responsibilities:</w:t>
      </w:r>
      <w:r w:rsidRPr="003913A9">
        <w:rPr>
          <w:rFonts w:cs="Calibri"/>
          <w:color w:val="002060"/>
          <w:sz w:val="20"/>
          <w:szCs w:val="20"/>
          <w:u w:val="single"/>
        </w:rPr>
        <w:t xml:space="preserve"> </w:t>
      </w:r>
    </w:p>
    <w:p w14:paraId="437F01DF" w14:textId="77777777" w:rsidR="0076535A" w:rsidRPr="003913A9" w:rsidRDefault="0076535A" w:rsidP="0076535A">
      <w:pPr>
        <w:numPr>
          <w:ilvl w:val="0"/>
          <w:numId w:val="16"/>
        </w:numPr>
        <w:shd w:val="clear" w:color="auto" w:fill="FFFFFF"/>
        <w:tabs>
          <w:tab w:val="clear" w:pos="72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Involve in all the phases of Software Development Life Cycle (SDLC) including Analysis, Design, Programming, Testing and Deployment.</w:t>
      </w:r>
    </w:p>
    <w:p w14:paraId="7A77A2D2" w14:textId="77777777" w:rsidR="0076535A" w:rsidRPr="003913A9" w:rsidRDefault="0076535A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Used Agile methodology for the project which involved daily scrums meeting, defects discussion and Sprint Planning.</w:t>
      </w:r>
    </w:p>
    <w:p w14:paraId="5AAE582F" w14:textId="77777777" w:rsidR="0076535A" w:rsidRPr="003913A9" w:rsidRDefault="0076535A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Implemented in the Scrum method of software development using JIRA.</w:t>
      </w:r>
    </w:p>
    <w:p w14:paraId="6D79F3B0" w14:textId="77777777" w:rsidR="00CB7454" w:rsidRPr="003913A9" w:rsidRDefault="00CB7454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Develop and maintain automation core infrastructure with </w:t>
      </w:r>
      <w:r w:rsidRPr="003913A9">
        <w:rPr>
          <w:rFonts w:ascii="Calibri" w:hAnsi="Calibri"/>
          <w:b/>
          <w:bCs/>
          <w:sz w:val="20"/>
          <w:szCs w:val="20"/>
        </w:rPr>
        <w:t xml:space="preserve">C#/ .NET, </w:t>
      </w:r>
      <w:r w:rsidR="00130827" w:rsidRPr="003913A9">
        <w:rPr>
          <w:rFonts w:ascii="Calibri" w:hAnsi="Calibri"/>
          <w:b/>
          <w:bCs/>
          <w:sz w:val="20"/>
          <w:szCs w:val="20"/>
        </w:rPr>
        <w:t>SQL, WINDOWS</w:t>
      </w:r>
      <w:r w:rsidRPr="003913A9">
        <w:rPr>
          <w:rFonts w:ascii="Calibri" w:hAnsi="Calibri"/>
          <w:b/>
          <w:bCs/>
          <w:sz w:val="20"/>
          <w:szCs w:val="20"/>
        </w:rPr>
        <w:t xml:space="preserve"> PowerShell</w:t>
      </w:r>
      <w:r w:rsidRPr="003913A9">
        <w:rPr>
          <w:rFonts w:ascii="Calibri" w:hAnsi="Calibri"/>
          <w:sz w:val="20"/>
          <w:szCs w:val="20"/>
        </w:rPr>
        <w:t>.</w:t>
      </w:r>
    </w:p>
    <w:p w14:paraId="7A86A75D" w14:textId="77777777" w:rsidR="0076535A" w:rsidRPr="003913A9" w:rsidRDefault="0076535A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Working on the code changes existing .Net Web Application.</w:t>
      </w:r>
    </w:p>
    <w:p w14:paraId="1ACF815D" w14:textId="2936D76A" w:rsidR="0076535A" w:rsidRPr="003913A9" w:rsidRDefault="0076535A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Develop the application using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Visual Studio 20</w:t>
      </w:r>
      <w:r w:rsidR="00221CA1"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20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and Microsoft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 xml:space="preserve">SQL SERVER 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>.</w:t>
      </w:r>
    </w:p>
    <w:p w14:paraId="25A299E3" w14:textId="77777777" w:rsidR="0076535A" w:rsidRPr="003913A9" w:rsidRDefault="0076535A" w:rsidP="0076535A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Create the application in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.NET framework 4.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7.1 and implement logic using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C# and OOPS concepts.</w:t>
      </w:r>
    </w:p>
    <w:p w14:paraId="69F66FC8" w14:textId="77777777" w:rsidR="0076535A" w:rsidRPr="003913A9" w:rsidRDefault="0076535A" w:rsidP="0076535A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Develop </w:t>
      </w:r>
      <w:r w:rsidRPr="003913A9">
        <w:rPr>
          <w:rFonts w:ascii="Calibri" w:hAnsi="Calibri"/>
          <w:b/>
          <w:bCs/>
          <w:sz w:val="20"/>
          <w:szCs w:val="20"/>
        </w:rPr>
        <w:t>ASP.NET Core Web API</w:t>
      </w:r>
      <w:r w:rsidRPr="003913A9">
        <w:rPr>
          <w:rFonts w:ascii="Calibri" w:hAnsi="Calibri"/>
          <w:sz w:val="20"/>
          <w:szCs w:val="20"/>
        </w:rPr>
        <w:t> based on departmental requirements and specifications.</w:t>
      </w:r>
    </w:p>
    <w:p w14:paraId="2E2B2F16" w14:textId="77777777" w:rsidR="0076535A" w:rsidRPr="003913A9" w:rsidRDefault="0076535A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before="100" w:beforeAutospacing="1" w:after="100" w:afterAutospacing="1" w:line="276" w:lineRule="auto"/>
        <w:ind w:left="426" w:right="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Work with advanced concepts of </w:t>
      </w:r>
      <w:r w:rsidRPr="003913A9">
        <w:rPr>
          <w:rFonts w:ascii="Calibri" w:hAnsi="Calibri"/>
          <w:b/>
          <w:bCs/>
          <w:sz w:val="20"/>
          <w:szCs w:val="20"/>
        </w:rPr>
        <w:t>ASP.NET Core MVC</w:t>
      </w:r>
      <w:r w:rsidRPr="003913A9">
        <w:rPr>
          <w:rFonts w:ascii="Calibri" w:hAnsi="Calibri"/>
          <w:sz w:val="20"/>
          <w:szCs w:val="20"/>
        </w:rPr>
        <w:t> such as </w:t>
      </w:r>
      <w:r w:rsidRPr="003913A9">
        <w:rPr>
          <w:rFonts w:ascii="Calibri" w:hAnsi="Calibri"/>
          <w:b/>
          <w:bCs/>
          <w:sz w:val="20"/>
          <w:szCs w:val="20"/>
        </w:rPr>
        <w:t>Models</w:t>
      </w:r>
      <w:r w:rsidRPr="003913A9">
        <w:rPr>
          <w:rFonts w:ascii="Calibri" w:hAnsi="Calibri"/>
          <w:sz w:val="20"/>
          <w:szCs w:val="20"/>
        </w:rPr>
        <w:t> and </w:t>
      </w:r>
      <w:r w:rsidRPr="003913A9">
        <w:rPr>
          <w:rFonts w:ascii="Calibri" w:hAnsi="Calibri"/>
          <w:b/>
          <w:bCs/>
          <w:sz w:val="20"/>
          <w:szCs w:val="20"/>
        </w:rPr>
        <w:t>Providers</w:t>
      </w:r>
      <w:r w:rsidRPr="003913A9">
        <w:rPr>
          <w:rFonts w:ascii="Calibri" w:hAnsi="Calibri"/>
          <w:sz w:val="20"/>
          <w:szCs w:val="20"/>
        </w:rPr>
        <w:t>, </w:t>
      </w:r>
      <w:r w:rsidRPr="003913A9">
        <w:rPr>
          <w:rFonts w:ascii="Calibri" w:hAnsi="Calibri"/>
          <w:b/>
          <w:bCs/>
          <w:sz w:val="20"/>
          <w:szCs w:val="20"/>
        </w:rPr>
        <w:t>Filters</w:t>
      </w:r>
      <w:r w:rsidRPr="003913A9">
        <w:rPr>
          <w:rFonts w:ascii="Calibri" w:hAnsi="Calibri"/>
          <w:sz w:val="20"/>
          <w:szCs w:val="20"/>
        </w:rPr>
        <w:t> used for developing backend technology.</w:t>
      </w:r>
    </w:p>
    <w:p w14:paraId="49BA3A41" w14:textId="77777777" w:rsidR="00192226" w:rsidRPr="003913A9" w:rsidRDefault="00192226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before="100" w:beforeAutospacing="1" w:after="100" w:afterAutospacing="1" w:line="276" w:lineRule="auto"/>
        <w:ind w:left="426" w:right="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Developed web services using </w:t>
      </w:r>
      <w:r w:rsidRPr="003913A9">
        <w:rPr>
          <w:rFonts w:ascii="Calibri" w:hAnsi="Calibri"/>
          <w:b/>
          <w:bCs/>
          <w:sz w:val="20"/>
          <w:szCs w:val="20"/>
        </w:rPr>
        <w:t>WCF</w:t>
      </w:r>
      <w:r w:rsidRPr="003913A9">
        <w:rPr>
          <w:rFonts w:ascii="Calibri" w:hAnsi="Calibri"/>
          <w:sz w:val="20"/>
          <w:szCs w:val="20"/>
        </w:rPr>
        <w:t xml:space="preserve"> and .Net to receive and process XML files and deploy on cloud services on </w:t>
      </w:r>
      <w:r w:rsidRPr="003913A9">
        <w:rPr>
          <w:rFonts w:ascii="Calibri" w:hAnsi="Calibri"/>
          <w:b/>
          <w:bCs/>
          <w:sz w:val="20"/>
          <w:szCs w:val="20"/>
        </w:rPr>
        <w:t>MICROSOFT AZURE.</w:t>
      </w:r>
    </w:p>
    <w:p w14:paraId="0859B299" w14:textId="77777777" w:rsidR="00CB7454" w:rsidRPr="003913A9" w:rsidRDefault="00CB7454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before="100" w:beforeAutospacing="1" w:after="100" w:afterAutospacing="1" w:line="276" w:lineRule="auto"/>
        <w:ind w:left="426" w:right="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Worked on </w:t>
      </w:r>
      <w:r w:rsidRPr="003913A9">
        <w:rPr>
          <w:rFonts w:ascii="Calibri" w:hAnsi="Calibri"/>
          <w:b/>
          <w:bCs/>
          <w:sz w:val="20"/>
          <w:szCs w:val="20"/>
        </w:rPr>
        <w:t xml:space="preserve">CI/CD </w:t>
      </w:r>
      <w:r w:rsidRPr="003913A9">
        <w:rPr>
          <w:rFonts w:ascii="Calibri" w:hAnsi="Calibri"/>
          <w:sz w:val="20"/>
          <w:szCs w:val="20"/>
        </w:rPr>
        <w:t xml:space="preserve">workflows using </w:t>
      </w:r>
      <w:r w:rsidRPr="003913A9">
        <w:rPr>
          <w:rFonts w:ascii="Calibri" w:hAnsi="Calibri"/>
          <w:b/>
          <w:bCs/>
          <w:sz w:val="20"/>
          <w:szCs w:val="20"/>
        </w:rPr>
        <w:t xml:space="preserve">Azure </w:t>
      </w:r>
      <w:r w:rsidR="00130827" w:rsidRPr="003913A9">
        <w:rPr>
          <w:rFonts w:ascii="Calibri" w:hAnsi="Calibri"/>
          <w:b/>
          <w:bCs/>
          <w:sz w:val="20"/>
          <w:szCs w:val="20"/>
        </w:rPr>
        <w:t>DevOps,</w:t>
      </w:r>
      <w:r w:rsidRPr="003913A9">
        <w:rPr>
          <w:rFonts w:ascii="Calibri" w:hAnsi="Calibri"/>
          <w:b/>
          <w:bCs/>
          <w:sz w:val="20"/>
          <w:szCs w:val="20"/>
        </w:rPr>
        <w:t xml:space="preserve"> YAML pipelines</w:t>
      </w:r>
    </w:p>
    <w:p w14:paraId="74254908" w14:textId="77777777" w:rsidR="00192226" w:rsidRPr="003913A9" w:rsidRDefault="00192226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before="100" w:beforeAutospacing="1" w:after="100" w:afterAutospacing="1" w:line="276" w:lineRule="auto"/>
        <w:ind w:left="426" w:right="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Involved in development of application on </w:t>
      </w:r>
      <w:r w:rsidR="00560AAE" w:rsidRPr="003913A9">
        <w:rPr>
          <w:rFonts w:ascii="Calibri" w:hAnsi="Calibri"/>
          <w:sz w:val="20"/>
          <w:szCs w:val="20"/>
        </w:rPr>
        <w:t>A</w:t>
      </w:r>
      <w:r w:rsidRPr="003913A9">
        <w:rPr>
          <w:rFonts w:ascii="Calibri" w:hAnsi="Calibri"/>
          <w:sz w:val="20"/>
          <w:szCs w:val="20"/>
        </w:rPr>
        <w:t>zure server by creating packages through Visual Studio and Azure Portal</w:t>
      </w:r>
      <w:r w:rsidR="00560AAE" w:rsidRPr="003913A9">
        <w:rPr>
          <w:rFonts w:ascii="Calibri" w:hAnsi="Calibri"/>
          <w:sz w:val="20"/>
          <w:szCs w:val="20"/>
        </w:rPr>
        <w:t>.</w:t>
      </w:r>
    </w:p>
    <w:p w14:paraId="556FB39D" w14:textId="77777777" w:rsidR="0076535A" w:rsidRPr="003913A9" w:rsidRDefault="0076535A" w:rsidP="0076535A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Implement Model-View-Controller (</w:t>
      </w:r>
      <w:r w:rsidRPr="003913A9">
        <w:rPr>
          <w:rFonts w:ascii="Calibri" w:hAnsi="Calibri"/>
          <w:b/>
          <w:bCs/>
          <w:sz w:val="20"/>
          <w:szCs w:val="20"/>
        </w:rPr>
        <w:t>MVC 4</w:t>
      </w:r>
      <w:r w:rsidRPr="003913A9">
        <w:rPr>
          <w:rFonts w:ascii="Calibri" w:hAnsi="Calibri"/>
          <w:sz w:val="20"/>
          <w:szCs w:val="20"/>
        </w:rPr>
        <w:t>) architecture framework design patterns.</w:t>
      </w:r>
    </w:p>
    <w:p w14:paraId="394A63AE" w14:textId="77777777" w:rsidR="0076535A" w:rsidRPr="003913A9" w:rsidRDefault="0076535A" w:rsidP="0076535A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Consumed 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Restful Web Services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with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Angular JS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updating the Model and Views of the application.</w:t>
      </w:r>
    </w:p>
    <w:p w14:paraId="75DED549" w14:textId="77777777" w:rsidR="0076535A" w:rsidRPr="003913A9" w:rsidRDefault="0076535A" w:rsidP="0076535A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Experience working on .NET Security features such as Authentication &amp; Authorization, Forms-    based Authentication, Authorizing Users, Roles and User Account Impersonation.</w:t>
      </w:r>
    </w:p>
    <w:p w14:paraId="00A951E0" w14:textId="77777777" w:rsidR="0076535A" w:rsidRPr="003913A9" w:rsidRDefault="0076535A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Involved in customizing the Application look and feel, by making changes in the Cascading Style Sheets (CSS) files that defines the style of the application.</w:t>
      </w:r>
    </w:p>
    <w:p w14:paraId="7AB6B7B1" w14:textId="3C295093" w:rsidR="0076535A" w:rsidRPr="003913A9" w:rsidRDefault="0076535A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b/>
          <w:bCs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Create the application UI using client-side technologies like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 xml:space="preserve"> Java Scrip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>t,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 xml:space="preserve"> J Query, CSS3, HTML5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and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AJAX,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Angular J</w:t>
      </w:r>
      <w:r w:rsidR="00035CDD"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S.</w:t>
      </w:r>
    </w:p>
    <w:p w14:paraId="36C9F897" w14:textId="77777777" w:rsidR="00715C66" w:rsidRPr="003913A9" w:rsidRDefault="0076535A" w:rsidP="00715C66">
      <w:pPr>
        <w:widowControl w:val="0"/>
        <w:numPr>
          <w:ilvl w:val="0"/>
          <w:numId w:val="7"/>
        </w:numPr>
        <w:suppressAutoHyphens w:val="0"/>
        <w:autoSpaceDE w:val="0"/>
        <w:autoSpaceDN w:val="0"/>
        <w:adjustRightInd w:val="0"/>
        <w:ind w:left="426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Implemented HTTP protocol and SSL to secure the information between </w:t>
      </w:r>
      <w:r w:rsidRPr="003913A9">
        <w:rPr>
          <w:rFonts w:ascii="Calibri" w:hAnsi="Calibri"/>
          <w:bCs/>
          <w:sz w:val="20"/>
          <w:szCs w:val="20"/>
        </w:rPr>
        <w:t>WCF</w:t>
      </w:r>
      <w:r w:rsidRPr="003913A9">
        <w:rPr>
          <w:rFonts w:ascii="Calibri" w:hAnsi="Calibri"/>
          <w:sz w:val="20"/>
          <w:szCs w:val="20"/>
        </w:rPr>
        <w:t xml:space="preserve"> Service and Client.</w:t>
      </w:r>
    </w:p>
    <w:p w14:paraId="53361D3B" w14:textId="77777777" w:rsidR="000C0271" w:rsidRPr="003913A9" w:rsidRDefault="00D72CF2" w:rsidP="000C0271">
      <w:pPr>
        <w:widowControl w:val="0"/>
        <w:numPr>
          <w:ilvl w:val="0"/>
          <w:numId w:val="7"/>
        </w:numPr>
        <w:suppressAutoHyphens w:val="0"/>
        <w:autoSpaceDE w:val="0"/>
        <w:autoSpaceDN w:val="0"/>
        <w:adjustRightInd w:val="0"/>
        <w:ind w:left="426" w:hanging="284"/>
        <w:jc w:val="both"/>
        <w:rPr>
          <w:rStyle w:val="s1"/>
          <w:rFonts w:ascii="Calibri" w:hAnsi="Calibri"/>
          <w:sz w:val="20"/>
          <w:szCs w:val="20"/>
        </w:rPr>
      </w:pPr>
      <w:r w:rsidRPr="003913A9">
        <w:rPr>
          <w:rStyle w:val="s1"/>
          <w:rFonts w:ascii="Calibri" w:hAnsi="Calibri"/>
          <w:sz w:val="20"/>
          <w:szCs w:val="20"/>
        </w:rPr>
        <w:t>Responsible in web application vulnerabilities(OWASP TOP 10, SANS, NIST) to review application source code to find its security vulnerabilities (</w:t>
      </w:r>
      <w:r w:rsidRPr="00BF1743">
        <w:rPr>
          <w:rStyle w:val="s1"/>
          <w:rFonts w:ascii="Calibri" w:hAnsi="Calibri"/>
          <w:b/>
          <w:bCs/>
          <w:sz w:val="20"/>
          <w:szCs w:val="20"/>
        </w:rPr>
        <w:t>CSRF</w:t>
      </w:r>
      <w:r w:rsidRPr="003913A9">
        <w:rPr>
          <w:rStyle w:val="s1"/>
          <w:rFonts w:ascii="Calibri" w:hAnsi="Calibri"/>
          <w:sz w:val="20"/>
          <w:szCs w:val="20"/>
        </w:rPr>
        <w:t xml:space="preserve">, </w:t>
      </w:r>
      <w:r w:rsidRPr="00BF1743">
        <w:rPr>
          <w:rStyle w:val="s1"/>
          <w:rFonts w:ascii="Calibri" w:hAnsi="Calibri"/>
          <w:b/>
          <w:bCs/>
          <w:sz w:val="20"/>
          <w:szCs w:val="20"/>
        </w:rPr>
        <w:t>XSS</w:t>
      </w:r>
      <w:r w:rsidRPr="003913A9">
        <w:rPr>
          <w:rStyle w:val="s1"/>
          <w:rFonts w:ascii="Calibri" w:hAnsi="Calibri"/>
          <w:sz w:val="20"/>
          <w:szCs w:val="20"/>
        </w:rPr>
        <w:t>,</w:t>
      </w:r>
      <w:r w:rsidRPr="00BF1743">
        <w:rPr>
          <w:rStyle w:val="s1"/>
          <w:rFonts w:ascii="Calibri" w:hAnsi="Calibri"/>
          <w:b/>
          <w:bCs/>
          <w:sz w:val="20"/>
          <w:szCs w:val="20"/>
        </w:rPr>
        <w:t xml:space="preserve"> SQL Injection</w:t>
      </w:r>
      <w:r w:rsidRPr="003913A9">
        <w:rPr>
          <w:rStyle w:val="s1"/>
          <w:rFonts w:ascii="Calibri" w:hAnsi="Calibri"/>
          <w:sz w:val="20"/>
          <w:szCs w:val="20"/>
        </w:rPr>
        <w:t>, Privilege Escalation, etc.) and recommend remediation.</w:t>
      </w:r>
    </w:p>
    <w:p w14:paraId="25E453D0" w14:textId="4478392C" w:rsidR="00D72CF2" w:rsidRPr="003913A9" w:rsidRDefault="000C0271" w:rsidP="000C0271">
      <w:pPr>
        <w:widowControl w:val="0"/>
        <w:numPr>
          <w:ilvl w:val="0"/>
          <w:numId w:val="7"/>
        </w:numPr>
        <w:suppressAutoHyphens w:val="0"/>
        <w:autoSpaceDE w:val="0"/>
        <w:autoSpaceDN w:val="0"/>
        <w:adjustRightInd w:val="0"/>
        <w:ind w:left="426" w:hanging="284"/>
        <w:jc w:val="both"/>
        <w:rPr>
          <w:rFonts w:ascii="Calibri" w:hAnsi="Calibri"/>
          <w:sz w:val="20"/>
          <w:szCs w:val="20"/>
        </w:rPr>
      </w:pPr>
      <w:r w:rsidRPr="003913A9">
        <w:rPr>
          <w:rStyle w:val="s1"/>
          <w:rFonts w:ascii="Calibri" w:hAnsi="Calibri"/>
          <w:sz w:val="20"/>
          <w:szCs w:val="20"/>
        </w:rPr>
        <w:t>Implemented SQL Plan Management on mission critical application to lock down execution plans for high usage SQL statements.</w:t>
      </w:r>
    </w:p>
    <w:p w14:paraId="1DAE720D" w14:textId="53B7E0EA" w:rsidR="0076535A" w:rsidRPr="003913A9" w:rsidRDefault="0076535A" w:rsidP="0076535A">
      <w:pPr>
        <w:widowControl w:val="0"/>
        <w:numPr>
          <w:ilvl w:val="0"/>
          <w:numId w:val="7"/>
        </w:numPr>
        <w:suppressAutoHyphens w:val="0"/>
        <w:autoSpaceDE w:val="0"/>
        <w:autoSpaceDN w:val="0"/>
        <w:adjustRightInd w:val="0"/>
        <w:ind w:left="426" w:hanging="284"/>
        <w:jc w:val="both"/>
        <w:rPr>
          <w:rFonts w:ascii="Calibri" w:hAnsi="Calibri"/>
          <w:b/>
          <w:bCs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Worked on </w:t>
      </w:r>
      <w:r w:rsidRPr="003913A9">
        <w:rPr>
          <w:rFonts w:ascii="Calibri" w:hAnsi="Calibri"/>
          <w:b/>
          <w:sz w:val="20"/>
          <w:szCs w:val="20"/>
        </w:rPr>
        <w:t>Stored Procedures</w:t>
      </w:r>
      <w:r w:rsidRPr="003913A9">
        <w:rPr>
          <w:rFonts w:ascii="Calibri" w:hAnsi="Calibri"/>
          <w:sz w:val="20"/>
          <w:szCs w:val="20"/>
        </w:rPr>
        <w:t xml:space="preserve">, </w:t>
      </w:r>
      <w:r w:rsidRPr="003913A9">
        <w:rPr>
          <w:rFonts w:ascii="Calibri" w:hAnsi="Calibri"/>
          <w:b/>
          <w:sz w:val="20"/>
          <w:szCs w:val="20"/>
        </w:rPr>
        <w:t>Triggers</w:t>
      </w:r>
      <w:r w:rsidRPr="003913A9">
        <w:rPr>
          <w:rFonts w:ascii="Calibri" w:hAnsi="Calibri"/>
          <w:sz w:val="20"/>
          <w:szCs w:val="20"/>
        </w:rPr>
        <w:t xml:space="preserve">, and </w:t>
      </w:r>
      <w:r w:rsidRPr="003913A9">
        <w:rPr>
          <w:rFonts w:ascii="Calibri" w:hAnsi="Calibri"/>
          <w:b/>
          <w:sz w:val="20"/>
          <w:szCs w:val="20"/>
        </w:rPr>
        <w:t xml:space="preserve">Views </w:t>
      </w:r>
      <w:r w:rsidRPr="003913A9">
        <w:rPr>
          <w:rFonts w:ascii="Calibri" w:hAnsi="Calibri"/>
          <w:sz w:val="20"/>
          <w:szCs w:val="20"/>
        </w:rPr>
        <w:t xml:space="preserve">in the SQL Server. </w:t>
      </w:r>
    </w:p>
    <w:p w14:paraId="485A20C2" w14:textId="503C5111" w:rsidR="0076535A" w:rsidRPr="003913A9" w:rsidRDefault="0076535A" w:rsidP="0076535A">
      <w:pPr>
        <w:widowControl w:val="0"/>
        <w:numPr>
          <w:ilvl w:val="0"/>
          <w:numId w:val="7"/>
        </w:numPr>
        <w:suppressAutoHyphens w:val="0"/>
        <w:autoSpaceDE w:val="0"/>
        <w:autoSpaceDN w:val="0"/>
        <w:adjustRightInd w:val="0"/>
        <w:ind w:left="426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Used </w:t>
      </w:r>
      <w:r w:rsidR="002E7A68" w:rsidRPr="003913A9">
        <w:rPr>
          <w:rFonts w:ascii="Calibri" w:hAnsi="Calibri"/>
          <w:b/>
          <w:sz w:val="20"/>
          <w:szCs w:val="20"/>
        </w:rPr>
        <w:t>GitHub</w:t>
      </w:r>
      <w:r w:rsidRPr="003913A9">
        <w:rPr>
          <w:rFonts w:ascii="Calibri" w:hAnsi="Calibri"/>
          <w:b/>
          <w:sz w:val="20"/>
          <w:szCs w:val="20"/>
        </w:rPr>
        <w:t xml:space="preserve"> </w:t>
      </w:r>
      <w:r w:rsidRPr="003913A9">
        <w:rPr>
          <w:rFonts w:ascii="Calibri" w:hAnsi="Calibri"/>
          <w:sz w:val="20"/>
          <w:szCs w:val="20"/>
        </w:rPr>
        <w:t xml:space="preserve">for source access management. </w:t>
      </w:r>
    </w:p>
    <w:p w14:paraId="3381A169" w14:textId="77777777" w:rsidR="0076535A" w:rsidRPr="003913A9" w:rsidRDefault="0076535A" w:rsidP="0076535A">
      <w:pPr>
        <w:widowControl w:val="0"/>
        <w:numPr>
          <w:ilvl w:val="0"/>
          <w:numId w:val="7"/>
        </w:numPr>
        <w:suppressAutoHyphens w:val="0"/>
        <w:autoSpaceDE w:val="0"/>
        <w:autoSpaceDN w:val="0"/>
        <w:adjustRightInd w:val="0"/>
        <w:ind w:left="426" w:hanging="284"/>
        <w:jc w:val="both"/>
        <w:rPr>
          <w:rFonts w:ascii="Calibri" w:hAnsi="Calibri"/>
          <w:sz w:val="20"/>
          <w:szCs w:val="20"/>
          <w:u w:val="single"/>
        </w:rPr>
      </w:pPr>
      <w:r w:rsidRPr="003913A9">
        <w:rPr>
          <w:rFonts w:ascii="Calibri" w:hAnsi="Calibri"/>
          <w:sz w:val="20"/>
          <w:szCs w:val="20"/>
        </w:rPr>
        <w:t>Used Jenkins build tool for our automated build services.</w:t>
      </w:r>
    </w:p>
    <w:p w14:paraId="0F19F9E3" w14:textId="77777777" w:rsidR="0076535A" w:rsidRPr="003913A9" w:rsidRDefault="0076535A" w:rsidP="0076535A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Used AJAX, JQUERY and HTML with MVC views to produce rich user interface.</w:t>
      </w:r>
    </w:p>
    <w:p w14:paraId="72942A8A" w14:textId="77777777" w:rsidR="00C92853" w:rsidRPr="003913A9" w:rsidRDefault="00C92853" w:rsidP="00C92853">
      <w:pPr>
        <w:pStyle w:val="NoSpacing"/>
        <w:pBdr>
          <w:bottom w:val="single" w:sz="4" w:space="0" w:color="17365D"/>
        </w:pBdr>
        <w:jc w:val="both"/>
        <w:rPr>
          <w:rFonts w:cs="Calibri"/>
          <w:color w:val="002060"/>
          <w:sz w:val="20"/>
          <w:szCs w:val="20"/>
          <w:u w:val="single"/>
        </w:rPr>
      </w:pPr>
    </w:p>
    <w:p w14:paraId="7BB9C9B5" w14:textId="0988DBAA" w:rsidR="00687C55" w:rsidRPr="003913A9" w:rsidRDefault="0076535A" w:rsidP="00AC059F">
      <w:pPr>
        <w:pStyle w:val="NoSpacing"/>
        <w:pBdr>
          <w:bottom w:val="single" w:sz="4" w:space="0" w:color="17365D"/>
        </w:pBdr>
        <w:jc w:val="both"/>
        <w:rPr>
          <w:rFonts w:eastAsia="Times New Roman" w:cs="Calibri"/>
          <w:b/>
          <w:sz w:val="20"/>
          <w:szCs w:val="20"/>
          <w:lang w:eastAsia="en-US"/>
        </w:rPr>
      </w:pPr>
      <w:r w:rsidRPr="003913A9">
        <w:rPr>
          <w:rFonts w:cs="Calibri"/>
          <w:b/>
          <w:color w:val="002060"/>
          <w:sz w:val="20"/>
          <w:szCs w:val="20"/>
          <w:u w:val="single"/>
        </w:rPr>
        <w:t>Environment:</w:t>
      </w:r>
      <w:r w:rsidRPr="003913A9">
        <w:rPr>
          <w:rFonts w:cs="Calibri"/>
          <w:sz w:val="20"/>
          <w:szCs w:val="20"/>
        </w:rPr>
        <w:t xml:space="preserve"> Net Framework 4.5,</w:t>
      </w:r>
      <w:r w:rsidR="00670693" w:rsidRPr="003913A9">
        <w:rPr>
          <w:rFonts w:cs="Calibri"/>
          <w:sz w:val="20"/>
          <w:szCs w:val="20"/>
        </w:rPr>
        <w:t>4.6</w:t>
      </w:r>
      <w:r w:rsidR="00CB0BC2" w:rsidRPr="003913A9">
        <w:rPr>
          <w:rFonts w:cs="Calibri"/>
          <w:sz w:val="20"/>
          <w:szCs w:val="20"/>
        </w:rPr>
        <w:t>.2</w:t>
      </w:r>
      <w:r w:rsidR="00670693" w:rsidRPr="003913A9">
        <w:rPr>
          <w:rFonts w:cs="Calibri"/>
          <w:sz w:val="20"/>
          <w:szCs w:val="20"/>
        </w:rPr>
        <w:t>,4.</w:t>
      </w:r>
      <w:r w:rsidR="00CB0BC2" w:rsidRPr="003913A9">
        <w:rPr>
          <w:rFonts w:cs="Calibri"/>
          <w:sz w:val="20"/>
          <w:szCs w:val="20"/>
        </w:rPr>
        <w:t>7.</w:t>
      </w:r>
      <w:r w:rsidR="00670693" w:rsidRPr="003913A9">
        <w:rPr>
          <w:rFonts w:cs="Calibri"/>
          <w:sz w:val="20"/>
          <w:szCs w:val="20"/>
        </w:rPr>
        <w:t>1</w:t>
      </w:r>
      <w:r w:rsidRPr="003913A9">
        <w:rPr>
          <w:rFonts w:cs="Calibri"/>
          <w:sz w:val="20"/>
          <w:szCs w:val="20"/>
        </w:rPr>
        <w:t xml:space="preserve"> .Net Core 2.0,</w:t>
      </w:r>
      <w:r w:rsidR="005037EB" w:rsidRPr="003913A9">
        <w:rPr>
          <w:rFonts w:cs="Calibri"/>
          <w:sz w:val="20"/>
          <w:szCs w:val="20"/>
        </w:rPr>
        <w:t>3.1</w:t>
      </w:r>
      <w:r w:rsidRPr="003913A9">
        <w:rPr>
          <w:rFonts w:cs="Calibri"/>
          <w:sz w:val="20"/>
          <w:szCs w:val="20"/>
        </w:rPr>
        <w:t xml:space="preserve"> C#, ASP.NET, ADO.NET</w:t>
      </w:r>
      <w:r w:rsidR="00F01D3A" w:rsidRPr="003913A9">
        <w:rPr>
          <w:rFonts w:cs="Calibri"/>
          <w:sz w:val="20"/>
          <w:szCs w:val="20"/>
        </w:rPr>
        <w:t>, VB.net</w:t>
      </w:r>
      <w:r w:rsidRPr="003913A9">
        <w:rPr>
          <w:rFonts w:cs="Calibri"/>
          <w:sz w:val="20"/>
          <w:szCs w:val="20"/>
        </w:rPr>
        <w:t xml:space="preserve">, Knockout.JS, HTML, XML, Production Support, REST </w:t>
      </w:r>
      <w:r w:rsidRPr="003913A9">
        <w:rPr>
          <w:rFonts w:eastAsia="Times New Roman" w:cs="Calibri"/>
          <w:color w:val="000000"/>
          <w:sz w:val="20"/>
          <w:szCs w:val="20"/>
          <w:shd w:val="clear" w:color="auto" w:fill="FFFFFF"/>
        </w:rPr>
        <w:t xml:space="preserve">API, </w:t>
      </w:r>
      <w:r w:rsidRPr="003913A9">
        <w:rPr>
          <w:rFonts w:cs="Calibri"/>
          <w:sz w:val="20"/>
          <w:szCs w:val="20"/>
        </w:rPr>
        <w:t>CSS3,T-SQL, SQL Server, Windows</w:t>
      </w:r>
      <w:r w:rsidR="00CB7454" w:rsidRPr="003913A9">
        <w:rPr>
          <w:rFonts w:cs="Calibri"/>
          <w:sz w:val="20"/>
          <w:szCs w:val="20"/>
        </w:rPr>
        <w:t xml:space="preserve"> PowerShell, Windows</w:t>
      </w:r>
      <w:r w:rsidRPr="003913A9">
        <w:rPr>
          <w:rFonts w:cs="Calibri"/>
          <w:sz w:val="20"/>
          <w:szCs w:val="20"/>
        </w:rPr>
        <w:t xml:space="preserve"> Server XP, Web Certificates, </w:t>
      </w:r>
      <w:r w:rsidR="00467736" w:rsidRPr="003913A9">
        <w:rPr>
          <w:rFonts w:cs="Calibri"/>
          <w:sz w:val="20"/>
          <w:szCs w:val="20"/>
        </w:rPr>
        <w:t>JavaScript</w:t>
      </w:r>
      <w:r w:rsidRPr="003913A9">
        <w:rPr>
          <w:rFonts w:cs="Calibri"/>
          <w:sz w:val="20"/>
          <w:szCs w:val="20"/>
        </w:rPr>
        <w:t>, Angular.JS 4/6,</w:t>
      </w:r>
      <w:r w:rsidR="005037EB" w:rsidRPr="003913A9">
        <w:rPr>
          <w:rFonts w:cs="Calibri"/>
          <w:sz w:val="20"/>
          <w:szCs w:val="20"/>
        </w:rPr>
        <w:t xml:space="preserve"> Angular 10,12,13</w:t>
      </w:r>
      <w:r w:rsidR="00792286" w:rsidRPr="003913A9">
        <w:rPr>
          <w:rFonts w:cs="Calibri"/>
          <w:sz w:val="20"/>
          <w:szCs w:val="20"/>
        </w:rPr>
        <w:t>,16,18</w:t>
      </w:r>
      <w:r w:rsidRPr="003913A9">
        <w:rPr>
          <w:rFonts w:cs="Calibri"/>
          <w:sz w:val="20"/>
          <w:szCs w:val="20"/>
        </w:rPr>
        <w:t xml:space="preserve"> Azure Deployments, Azure SQL, Azure code block, Azure build Pipelines and Releases, Azure DevOps, GIT, MS Visio, Windows services, GitHub, GitHub Desktop.</w:t>
      </w:r>
    </w:p>
    <w:p w14:paraId="217C0F01" w14:textId="77777777" w:rsidR="00687C55" w:rsidRPr="003913A9" w:rsidRDefault="00687C55" w:rsidP="00DE709D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</w:p>
    <w:p w14:paraId="2F586292" w14:textId="709DAF96" w:rsidR="00687C55" w:rsidRPr="003913A9" w:rsidRDefault="00687C55" w:rsidP="00DE709D">
      <w:pPr>
        <w:pStyle w:val="NoSpacing"/>
        <w:jc w:val="both"/>
        <w:rPr>
          <w:rFonts w:eastAsia="Times New Roman" w:cs="Calibri"/>
          <w:b/>
          <w:color w:val="002060"/>
          <w:sz w:val="20"/>
          <w:szCs w:val="20"/>
          <w:lang w:eastAsia="en-US"/>
        </w:rPr>
      </w:pP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Client: Department of Economics and Security (Deloitte) (Phoenix, AZ)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                 </w:t>
      </w:r>
      <w:r w:rsidR="00322439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AUG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202</w:t>
      </w:r>
      <w:r w:rsidR="00E429B7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1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– DEC 202</w:t>
      </w:r>
      <w:r w:rsidR="000B7D99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1</w:t>
      </w:r>
    </w:p>
    <w:p w14:paraId="6CCA4045" w14:textId="77777777" w:rsidR="00687C55" w:rsidRPr="003913A9" w:rsidRDefault="00687C55" w:rsidP="00DE709D">
      <w:pPr>
        <w:pStyle w:val="NoSpacing"/>
        <w:jc w:val="both"/>
        <w:rPr>
          <w:rFonts w:cs="Calibri"/>
          <w:sz w:val="20"/>
          <w:szCs w:val="20"/>
        </w:rPr>
      </w:pP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Role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>: Application Full Stack Developer</w:t>
      </w:r>
      <w:r w:rsidRPr="003913A9">
        <w:rPr>
          <w:rFonts w:cs="Calibri"/>
          <w:color w:val="002060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</w:p>
    <w:p w14:paraId="261090FA" w14:textId="77777777" w:rsidR="00687C55" w:rsidRPr="003913A9" w:rsidRDefault="00687C55" w:rsidP="00DE709D">
      <w:pPr>
        <w:pStyle w:val="NoSpacing"/>
        <w:jc w:val="both"/>
        <w:rPr>
          <w:rFonts w:cs="Calibri"/>
          <w:b/>
          <w:sz w:val="20"/>
          <w:szCs w:val="20"/>
          <w:u w:val="single"/>
        </w:rPr>
      </w:pPr>
    </w:p>
    <w:p w14:paraId="64968EAD" w14:textId="77777777" w:rsidR="00687C55" w:rsidRPr="003913A9" w:rsidRDefault="00687C55" w:rsidP="00DE709D">
      <w:pPr>
        <w:pStyle w:val="NoSpacing"/>
        <w:jc w:val="both"/>
        <w:rPr>
          <w:rFonts w:cs="Calibri"/>
          <w:color w:val="002060"/>
          <w:sz w:val="20"/>
          <w:szCs w:val="20"/>
          <w:u w:val="single"/>
        </w:rPr>
      </w:pPr>
      <w:r w:rsidRPr="003913A9">
        <w:rPr>
          <w:rFonts w:cs="Calibri"/>
          <w:b/>
          <w:color w:val="002060"/>
          <w:sz w:val="20"/>
          <w:szCs w:val="20"/>
          <w:u w:val="single"/>
        </w:rPr>
        <w:t>Responsibilities:</w:t>
      </w:r>
      <w:r w:rsidRPr="003913A9">
        <w:rPr>
          <w:rFonts w:cs="Calibri"/>
          <w:color w:val="002060"/>
          <w:sz w:val="20"/>
          <w:szCs w:val="20"/>
          <w:u w:val="single"/>
        </w:rPr>
        <w:t xml:space="preserve"> </w:t>
      </w:r>
    </w:p>
    <w:p w14:paraId="7EEC641A" w14:textId="77777777" w:rsidR="00687C55" w:rsidRPr="003913A9" w:rsidRDefault="00687C55" w:rsidP="00687C55">
      <w:pPr>
        <w:numPr>
          <w:ilvl w:val="0"/>
          <w:numId w:val="22"/>
        </w:numPr>
        <w:shd w:val="clear" w:color="auto" w:fill="FFFFFF"/>
        <w:tabs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Closely worked on financial batch processing. </w:t>
      </w:r>
    </w:p>
    <w:p w14:paraId="4DC930CE" w14:textId="77777777" w:rsidR="00687C55" w:rsidRPr="003913A9" w:rsidRDefault="00687C55" w:rsidP="00687C55">
      <w:pPr>
        <w:numPr>
          <w:ilvl w:val="0"/>
          <w:numId w:val="22"/>
        </w:numPr>
        <w:shd w:val="clear" w:color="auto" w:fill="FFFFFF"/>
        <w:tabs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Developed functionality for module like Collection, Accrual, Distribution and Disbursement .</w:t>
      </w:r>
    </w:p>
    <w:p w14:paraId="3A623650" w14:textId="77777777" w:rsidR="00687C55" w:rsidRPr="003913A9" w:rsidRDefault="00687C55" w:rsidP="00687C55">
      <w:pPr>
        <w:numPr>
          <w:ilvl w:val="0"/>
          <w:numId w:val="23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Used Agile methodology for the project which involved daily scrums meeting, defects discussion and Sprint Planning.</w:t>
      </w:r>
    </w:p>
    <w:p w14:paraId="64CA6EFB" w14:textId="77777777" w:rsidR="00687C55" w:rsidRPr="003913A9" w:rsidRDefault="00687C55" w:rsidP="00687C55">
      <w:pPr>
        <w:numPr>
          <w:ilvl w:val="0"/>
          <w:numId w:val="23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Implemented in the Scrum method of software development using Azure DevOps.</w:t>
      </w:r>
    </w:p>
    <w:p w14:paraId="45107DCE" w14:textId="77777777" w:rsidR="00687C55" w:rsidRPr="003913A9" w:rsidRDefault="00687C55" w:rsidP="00687C55">
      <w:pPr>
        <w:numPr>
          <w:ilvl w:val="0"/>
          <w:numId w:val="23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Created </w:t>
      </w:r>
      <w:r w:rsidRPr="003913A9">
        <w:rPr>
          <w:rFonts w:ascii="Calibri" w:hAnsi="Calibri"/>
          <w:b/>
          <w:bCs/>
          <w:sz w:val="20"/>
          <w:szCs w:val="20"/>
        </w:rPr>
        <w:t>SQL Tables, Indexes, Stored procedures, Triggers</w:t>
      </w:r>
      <w:r w:rsidRPr="003913A9">
        <w:rPr>
          <w:rFonts w:ascii="Calibri" w:hAnsi="Calibri"/>
          <w:sz w:val="20"/>
          <w:szCs w:val="20"/>
        </w:rPr>
        <w:t xml:space="preserve"> and </w:t>
      </w:r>
      <w:r w:rsidRPr="003913A9">
        <w:rPr>
          <w:rFonts w:ascii="Calibri" w:hAnsi="Calibri"/>
          <w:b/>
          <w:bCs/>
          <w:sz w:val="20"/>
          <w:szCs w:val="20"/>
        </w:rPr>
        <w:t>Views</w:t>
      </w:r>
      <w:r w:rsidRPr="003913A9">
        <w:rPr>
          <w:rFonts w:ascii="Calibri" w:hAnsi="Calibri"/>
          <w:sz w:val="20"/>
          <w:szCs w:val="20"/>
        </w:rPr>
        <w:t xml:space="preserve"> in SQL Server 2019.</w:t>
      </w:r>
    </w:p>
    <w:p w14:paraId="24B733E2" w14:textId="77777777" w:rsidR="00687C55" w:rsidRPr="003913A9" w:rsidRDefault="00687C55" w:rsidP="00687C55">
      <w:pPr>
        <w:numPr>
          <w:ilvl w:val="0"/>
          <w:numId w:val="23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Developed the application using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Visual Studio 2019/2022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and Microsoft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SQL SERVER  2017/2019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>.</w:t>
      </w:r>
    </w:p>
    <w:p w14:paraId="234E3C18" w14:textId="77777777" w:rsidR="00687C55" w:rsidRPr="003913A9" w:rsidRDefault="00687C55" w:rsidP="00687C55">
      <w:pPr>
        <w:numPr>
          <w:ilvl w:val="0"/>
          <w:numId w:val="23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Worked extensively on Azure Storage for interface file management.</w:t>
      </w:r>
    </w:p>
    <w:p w14:paraId="0B643A24" w14:textId="77777777" w:rsidR="00687C55" w:rsidRPr="003913A9" w:rsidRDefault="00687C55" w:rsidP="00687C55">
      <w:pPr>
        <w:numPr>
          <w:ilvl w:val="0"/>
          <w:numId w:val="23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Performed Code quality analysis using </w:t>
      </w:r>
      <w:proofErr w:type="spellStart"/>
      <w:r w:rsidRPr="00EC407D">
        <w:rPr>
          <w:rFonts w:ascii="Calibri" w:hAnsi="Calibri"/>
          <w:b/>
          <w:bCs/>
          <w:sz w:val="20"/>
          <w:szCs w:val="20"/>
        </w:rPr>
        <w:t>SonarQube</w:t>
      </w:r>
      <w:proofErr w:type="spellEnd"/>
      <w:r w:rsidRPr="003913A9">
        <w:rPr>
          <w:rFonts w:ascii="Calibri" w:hAnsi="Calibri"/>
          <w:sz w:val="20"/>
          <w:szCs w:val="20"/>
        </w:rPr>
        <w:t>.</w:t>
      </w:r>
    </w:p>
    <w:p w14:paraId="1F172D41" w14:textId="77777777" w:rsidR="00687C55" w:rsidRPr="003913A9" w:rsidRDefault="00687C55" w:rsidP="00687C55">
      <w:pPr>
        <w:numPr>
          <w:ilvl w:val="0"/>
          <w:numId w:val="23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Involved in unit testing with Microsoft Unit Tests, Preparing System test cases,</w:t>
      </w:r>
      <w:r w:rsidRPr="003913A9">
        <w:rPr>
          <w:rFonts w:ascii="Calibri" w:hAnsi="Calibri"/>
        </w:rPr>
        <w:t xml:space="preserve"> </w:t>
      </w:r>
      <w:r w:rsidRPr="003913A9">
        <w:rPr>
          <w:rFonts w:ascii="Calibri" w:hAnsi="Calibri"/>
          <w:sz w:val="20"/>
          <w:szCs w:val="20"/>
        </w:rPr>
        <w:t>documentation, debugging and bug fixing.</w:t>
      </w:r>
    </w:p>
    <w:p w14:paraId="572FD69A" w14:textId="77777777" w:rsidR="00687C55" w:rsidRPr="003913A9" w:rsidRDefault="00687C55" w:rsidP="00687C55">
      <w:pPr>
        <w:numPr>
          <w:ilvl w:val="0"/>
          <w:numId w:val="23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b/>
          <w:bCs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Created the application in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.NET framework 4.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7.1 and implemented logic using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C# and OOPS concepts.</w:t>
      </w:r>
    </w:p>
    <w:p w14:paraId="6148B06E" w14:textId="77777777" w:rsidR="00687C55" w:rsidRPr="003913A9" w:rsidRDefault="00687C55" w:rsidP="00687C55">
      <w:pPr>
        <w:widowControl w:val="0"/>
        <w:numPr>
          <w:ilvl w:val="0"/>
          <w:numId w:val="24"/>
        </w:numPr>
        <w:suppressAutoHyphens w:val="0"/>
        <w:autoSpaceDE w:val="0"/>
        <w:autoSpaceDN w:val="0"/>
        <w:adjustRightInd w:val="0"/>
        <w:ind w:left="426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Used Azure DevOps/GIT for source version control. Experienced in developing build pipelines &amp; task groups. </w:t>
      </w:r>
    </w:p>
    <w:p w14:paraId="3CA547AC" w14:textId="77777777" w:rsidR="00687C55" w:rsidRPr="003913A9" w:rsidRDefault="00687C55" w:rsidP="00687C55">
      <w:pPr>
        <w:widowControl w:val="0"/>
        <w:numPr>
          <w:ilvl w:val="0"/>
          <w:numId w:val="24"/>
        </w:numPr>
        <w:suppressAutoHyphens w:val="0"/>
        <w:autoSpaceDE w:val="0"/>
        <w:autoSpaceDN w:val="0"/>
        <w:adjustRightInd w:val="0"/>
        <w:ind w:left="426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Used Jenkins build tool for our automated build services.</w:t>
      </w:r>
    </w:p>
    <w:p w14:paraId="6EBAD0ED" w14:textId="6C4FCA20" w:rsidR="00DB6773" w:rsidRPr="003913A9" w:rsidRDefault="00C6361B" w:rsidP="00DB6773">
      <w:pPr>
        <w:widowControl w:val="0"/>
        <w:numPr>
          <w:ilvl w:val="0"/>
          <w:numId w:val="24"/>
        </w:numPr>
        <w:suppressAutoHyphens w:val="0"/>
        <w:autoSpaceDE w:val="0"/>
        <w:autoSpaceDN w:val="0"/>
        <w:adjustRightInd w:val="0"/>
        <w:ind w:left="426" w:hanging="284"/>
        <w:jc w:val="both"/>
        <w:rPr>
          <w:rStyle w:val="s1"/>
          <w:rFonts w:ascii="Calibri" w:hAnsi="Calibri"/>
          <w:sz w:val="20"/>
          <w:szCs w:val="20"/>
        </w:rPr>
      </w:pPr>
      <w:r w:rsidRPr="003913A9">
        <w:rPr>
          <w:rStyle w:val="s1"/>
          <w:rFonts w:ascii="Calibri" w:hAnsi="Calibri"/>
        </w:rPr>
        <w:t xml:space="preserve">Experience with </w:t>
      </w:r>
      <w:r w:rsidR="00FD2851" w:rsidRPr="003913A9">
        <w:rPr>
          <w:rStyle w:val="s1"/>
          <w:rFonts w:ascii="Calibri" w:hAnsi="Calibri"/>
          <w:b/>
          <w:bCs/>
        </w:rPr>
        <w:t>C</w:t>
      </w:r>
      <w:r w:rsidRPr="003913A9">
        <w:rPr>
          <w:rStyle w:val="s1"/>
          <w:rFonts w:ascii="Calibri" w:hAnsi="Calibri"/>
          <w:b/>
          <w:bCs/>
        </w:rPr>
        <w:t>IAM</w:t>
      </w:r>
      <w:r w:rsidRPr="003913A9">
        <w:rPr>
          <w:rStyle w:val="s1"/>
          <w:rFonts w:ascii="Calibri" w:hAnsi="Calibri"/>
        </w:rPr>
        <w:t>, security operations, policy, governance, and access control provisioning</w:t>
      </w:r>
      <w:r w:rsidR="00ED243A" w:rsidRPr="003913A9">
        <w:rPr>
          <w:rStyle w:val="s1"/>
          <w:rFonts w:ascii="Calibri" w:hAnsi="Calibri"/>
        </w:rPr>
        <w:t>.</w:t>
      </w:r>
    </w:p>
    <w:p w14:paraId="3D339301" w14:textId="551D5596" w:rsidR="005D0E71" w:rsidRPr="003913A9" w:rsidRDefault="00827F0D" w:rsidP="00827F0D">
      <w:pPr>
        <w:widowControl w:val="0"/>
        <w:numPr>
          <w:ilvl w:val="0"/>
          <w:numId w:val="24"/>
        </w:numPr>
        <w:suppressAutoHyphens w:val="0"/>
        <w:autoSpaceDE w:val="0"/>
        <w:autoSpaceDN w:val="0"/>
        <w:adjustRightInd w:val="0"/>
        <w:ind w:left="426" w:hanging="284"/>
        <w:jc w:val="both"/>
        <w:rPr>
          <w:rFonts w:ascii="Calibri" w:hAnsi="Calibri"/>
          <w:sz w:val="20"/>
          <w:szCs w:val="20"/>
        </w:rPr>
      </w:pPr>
      <w:r w:rsidRPr="003913A9">
        <w:rPr>
          <w:rStyle w:val="s1"/>
          <w:rFonts w:ascii="Calibri" w:hAnsi="Calibri"/>
        </w:rPr>
        <w:t xml:space="preserve">Utilize </w:t>
      </w:r>
      <w:r w:rsidR="00DB6773" w:rsidRPr="003913A9">
        <w:rPr>
          <w:rStyle w:val="s1"/>
          <w:rFonts w:ascii="Calibri" w:hAnsi="Calibri"/>
        </w:rPr>
        <w:t>Test Driven Development (</w:t>
      </w:r>
      <w:r w:rsidR="00DB6773" w:rsidRPr="003913A9">
        <w:rPr>
          <w:rStyle w:val="s1"/>
          <w:rFonts w:ascii="Calibri" w:hAnsi="Calibri"/>
          <w:b/>
          <w:bCs/>
        </w:rPr>
        <w:t>TDD</w:t>
      </w:r>
      <w:r w:rsidR="00DB6773" w:rsidRPr="003913A9">
        <w:rPr>
          <w:rStyle w:val="s1"/>
          <w:rFonts w:ascii="Calibri" w:hAnsi="Calibri"/>
        </w:rPr>
        <w:t>), Domain Driven Development (</w:t>
      </w:r>
      <w:r w:rsidR="00DB6773" w:rsidRPr="003913A9">
        <w:rPr>
          <w:rStyle w:val="s1"/>
          <w:rFonts w:ascii="Calibri" w:hAnsi="Calibri"/>
          <w:b/>
          <w:bCs/>
        </w:rPr>
        <w:t>DDD</w:t>
      </w:r>
      <w:r w:rsidR="00DB6773" w:rsidRPr="003913A9">
        <w:rPr>
          <w:rStyle w:val="s1"/>
          <w:rFonts w:ascii="Calibri" w:hAnsi="Calibri"/>
        </w:rPr>
        <w:t>) and continuous integration (CI)</w:t>
      </w:r>
      <w:r w:rsidRPr="003913A9">
        <w:rPr>
          <w:rStyle w:val="s1"/>
          <w:rFonts w:ascii="Calibri" w:hAnsi="Calibri"/>
        </w:rPr>
        <w:t>.</w:t>
      </w:r>
    </w:p>
    <w:p w14:paraId="2BBB77EA" w14:textId="77777777" w:rsidR="00687C55" w:rsidRPr="003913A9" w:rsidRDefault="00687C55" w:rsidP="00DE709D">
      <w:pPr>
        <w:pStyle w:val="NoSpacing"/>
        <w:pBdr>
          <w:bottom w:val="single" w:sz="4" w:space="0" w:color="17365D"/>
        </w:pBdr>
        <w:jc w:val="both"/>
        <w:rPr>
          <w:rFonts w:cs="Calibri"/>
          <w:b/>
          <w:color w:val="002060"/>
          <w:sz w:val="20"/>
          <w:szCs w:val="20"/>
          <w:u w:val="single"/>
        </w:rPr>
      </w:pPr>
    </w:p>
    <w:p w14:paraId="51F40B19" w14:textId="77777777" w:rsidR="00687C55" w:rsidRPr="003913A9" w:rsidRDefault="00687C55" w:rsidP="00DE709D">
      <w:pPr>
        <w:pStyle w:val="NoSpacing"/>
        <w:pBdr>
          <w:bottom w:val="single" w:sz="4" w:space="0" w:color="17365D"/>
        </w:pBdr>
        <w:jc w:val="both"/>
        <w:rPr>
          <w:rFonts w:eastAsia="Times New Roman" w:cs="Calibri"/>
          <w:b/>
          <w:sz w:val="20"/>
          <w:szCs w:val="20"/>
          <w:lang w:eastAsia="en-US"/>
        </w:rPr>
      </w:pPr>
      <w:r w:rsidRPr="003913A9">
        <w:rPr>
          <w:rFonts w:cs="Calibri"/>
          <w:b/>
          <w:color w:val="002060"/>
          <w:sz w:val="20"/>
          <w:szCs w:val="20"/>
          <w:u w:val="single"/>
        </w:rPr>
        <w:t>Environment:</w:t>
      </w:r>
      <w:r w:rsidRPr="003913A9">
        <w:rPr>
          <w:rFonts w:cs="Calibri"/>
          <w:sz w:val="20"/>
          <w:szCs w:val="20"/>
        </w:rPr>
        <w:t xml:space="preserve"> Net Framework 4.7, .Net Core 3.0, C#, SQL Server, Azure SQL, Azure code block, Azure build Pipelines and Releases, Azure DevOps,</w:t>
      </w:r>
      <w:r w:rsidRPr="003913A9">
        <w:t xml:space="preserve"> </w:t>
      </w:r>
      <w:r w:rsidRPr="003913A9">
        <w:rPr>
          <w:rFonts w:cs="Calibri"/>
          <w:sz w:val="20"/>
          <w:szCs w:val="20"/>
        </w:rPr>
        <w:t xml:space="preserve">SQL Server Management Studio, Visual Studio 2019, </w:t>
      </w:r>
      <w:proofErr w:type="spellStart"/>
      <w:r w:rsidRPr="003913A9">
        <w:rPr>
          <w:rFonts w:cs="Calibri"/>
          <w:sz w:val="20"/>
          <w:szCs w:val="20"/>
        </w:rPr>
        <w:t>SonarQube</w:t>
      </w:r>
      <w:proofErr w:type="spellEnd"/>
      <w:r w:rsidRPr="003913A9">
        <w:rPr>
          <w:rFonts w:cs="Calibri"/>
          <w:sz w:val="20"/>
          <w:szCs w:val="20"/>
        </w:rPr>
        <w:t>. GIT, MS Visio, Windows services, GitHub, GitHub Desktop.</w:t>
      </w:r>
    </w:p>
    <w:p w14:paraId="1A5A95AD" w14:textId="77777777" w:rsidR="00687C55" w:rsidRPr="003913A9" w:rsidRDefault="00687C55" w:rsidP="00DE709D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</w:p>
    <w:p w14:paraId="255B8699" w14:textId="77777777" w:rsidR="0076535A" w:rsidRPr="003913A9" w:rsidRDefault="0076535A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</w:p>
    <w:p w14:paraId="43475DD2" w14:textId="487E1669" w:rsidR="003F038D" w:rsidRPr="003913A9" w:rsidRDefault="003F038D" w:rsidP="000E7535">
      <w:pPr>
        <w:pStyle w:val="NoSpacing"/>
        <w:jc w:val="both"/>
        <w:rPr>
          <w:rFonts w:eastAsia="Times New Roman" w:cs="Calibri"/>
          <w:b/>
          <w:color w:val="002060"/>
          <w:sz w:val="20"/>
          <w:szCs w:val="20"/>
          <w:lang w:eastAsia="en-US"/>
        </w:rPr>
      </w:pP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Client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>: KPMG (Orlando,</w:t>
      </w:r>
      <w:r w:rsidR="00A03864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FL)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   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              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                </w:t>
      </w:r>
      <w:r w:rsidR="00B57B6B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FEB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2021 – </w:t>
      </w:r>
      <w:r w:rsidR="00322439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AUG </w:t>
      </w:r>
      <w:r w:rsidR="0076535A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2021</w:t>
      </w:r>
    </w:p>
    <w:p w14:paraId="23E70AA5" w14:textId="77777777" w:rsidR="003F038D" w:rsidRPr="003913A9" w:rsidRDefault="003F038D" w:rsidP="000E7535">
      <w:pPr>
        <w:pStyle w:val="NoSpacing"/>
        <w:jc w:val="both"/>
        <w:rPr>
          <w:rFonts w:cs="Calibri"/>
          <w:sz w:val="20"/>
          <w:szCs w:val="20"/>
        </w:rPr>
      </w:pP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Role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: </w:t>
      </w:r>
      <w:r w:rsidR="00A03864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.NET 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Full</w:t>
      </w:r>
      <w:r w:rsidR="00A03864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Stack Developer</w:t>
      </w:r>
      <w:r w:rsidRPr="003913A9">
        <w:rPr>
          <w:rFonts w:cs="Calibri"/>
          <w:color w:val="002060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</w:p>
    <w:p w14:paraId="71902F1C" w14:textId="77777777" w:rsidR="003F038D" w:rsidRPr="003913A9" w:rsidRDefault="003F038D" w:rsidP="000E7535">
      <w:pPr>
        <w:pStyle w:val="NoSpacing"/>
        <w:jc w:val="both"/>
        <w:rPr>
          <w:rFonts w:cs="Calibri"/>
          <w:b/>
          <w:sz w:val="20"/>
          <w:szCs w:val="20"/>
          <w:u w:val="single"/>
        </w:rPr>
      </w:pPr>
    </w:p>
    <w:p w14:paraId="436C36D7" w14:textId="77777777" w:rsidR="003F038D" w:rsidRPr="003913A9" w:rsidRDefault="003F038D" w:rsidP="000E7535">
      <w:pPr>
        <w:pStyle w:val="NoSpacing"/>
        <w:jc w:val="both"/>
        <w:rPr>
          <w:rFonts w:cs="Calibri"/>
          <w:color w:val="002060"/>
          <w:sz w:val="20"/>
          <w:szCs w:val="20"/>
          <w:u w:val="single"/>
        </w:rPr>
      </w:pPr>
      <w:r w:rsidRPr="003913A9">
        <w:rPr>
          <w:rFonts w:cs="Calibri"/>
          <w:b/>
          <w:color w:val="002060"/>
          <w:sz w:val="20"/>
          <w:szCs w:val="20"/>
          <w:u w:val="single"/>
        </w:rPr>
        <w:t>Responsibilities:</w:t>
      </w:r>
      <w:r w:rsidRPr="003913A9">
        <w:rPr>
          <w:rFonts w:cs="Calibri"/>
          <w:color w:val="002060"/>
          <w:sz w:val="20"/>
          <w:szCs w:val="20"/>
          <w:u w:val="single"/>
        </w:rPr>
        <w:t xml:space="preserve"> </w:t>
      </w:r>
    </w:p>
    <w:p w14:paraId="29809EB6" w14:textId="77777777" w:rsidR="000E7535" w:rsidRPr="003913A9" w:rsidRDefault="000E7535" w:rsidP="000E7535">
      <w:pPr>
        <w:numPr>
          <w:ilvl w:val="0"/>
          <w:numId w:val="16"/>
        </w:numPr>
        <w:shd w:val="clear" w:color="auto" w:fill="FFFFFF"/>
        <w:tabs>
          <w:tab w:val="clear" w:pos="72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Involve in all the phases of Software Development Life Cycle (SDLC) including Analysis, Design, Programming, Testing and Deployment.</w:t>
      </w:r>
    </w:p>
    <w:p w14:paraId="46558655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Used Agile methodology for the project which involved daily scrums meeting, defects discussion and Sprint Planning.</w:t>
      </w:r>
    </w:p>
    <w:p w14:paraId="5A0F3907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Implemented in the Scrum method of software development using JIRA.</w:t>
      </w:r>
    </w:p>
    <w:p w14:paraId="150BACB2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Working on the code changes existing .Net Web Application.</w:t>
      </w:r>
    </w:p>
    <w:p w14:paraId="7BECD265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Develop the application using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Visual Studio 2015,2017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and Microsoft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SQL SERVER  2012/2015 and 2017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>.</w:t>
      </w:r>
    </w:p>
    <w:p w14:paraId="47507390" w14:textId="77777777" w:rsidR="000E7535" w:rsidRPr="003913A9" w:rsidRDefault="000E7535" w:rsidP="000E7535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Create the application in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.NET framework 4.</w:t>
      </w:r>
      <w:r w:rsidR="00CB0BC2" w:rsidRPr="003913A9">
        <w:rPr>
          <w:rFonts w:ascii="Calibri" w:hAnsi="Calibri"/>
          <w:sz w:val="20"/>
          <w:szCs w:val="20"/>
          <w:shd w:val="clear" w:color="auto" w:fill="FFFFFF"/>
        </w:rPr>
        <w:t>6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.1 and implement logic using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C# and OOPS concepts.</w:t>
      </w:r>
    </w:p>
    <w:p w14:paraId="746E335A" w14:textId="77777777" w:rsidR="000E7535" w:rsidRPr="003913A9" w:rsidRDefault="000E7535" w:rsidP="000E7535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Develop </w:t>
      </w:r>
      <w:r w:rsidRPr="003913A9">
        <w:rPr>
          <w:rFonts w:ascii="Calibri" w:hAnsi="Calibri"/>
          <w:b/>
          <w:bCs/>
          <w:sz w:val="20"/>
          <w:szCs w:val="20"/>
        </w:rPr>
        <w:t>ASP.NET Core Web API</w:t>
      </w:r>
      <w:r w:rsidRPr="003913A9">
        <w:rPr>
          <w:rFonts w:ascii="Calibri" w:hAnsi="Calibri"/>
          <w:sz w:val="20"/>
          <w:szCs w:val="20"/>
        </w:rPr>
        <w:t> based on departmental requirements and specifications.</w:t>
      </w:r>
    </w:p>
    <w:p w14:paraId="42B4EDF2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before="100" w:beforeAutospacing="1" w:after="100" w:afterAutospacing="1" w:line="276" w:lineRule="auto"/>
        <w:ind w:left="426" w:right="4" w:hanging="284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Work with advanced concepts of </w:t>
      </w:r>
      <w:r w:rsidRPr="003913A9">
        <w:rPr>
          <w:rFonts w:ascii="Calibri" w:hAnsi="Calibri"/>
          <w:b/>
          <w:bCs/>
          <w:sz w:val="20"/>
          <w:szCs w:val="20"/>
        </w:rPr>
        <w:t>ASP.NET Core MVC</w:t>
      </w:r>
      <w:r w:rsidRPr="003913A9">
        <w:rPr>
          <w:rFonts w:ascii="Calibri" w:hAnsi="Calibri"/>
          <w:sz w:val="20"/>
          <w:szCs w:val="20"/>
        </w:rPr>
        <w:t> such as </w:t>
      </w:r>
      <w:r w:rsidRPr="003913A9">
        <w:rPr>
          <w:rFonts w:ascii="Calibri" w:hAnsi="Calibri"/>
          <w:b/>
          <w:bCs/>
          <w:sz w:val="20"/>
          <w:szCs w:val="20"/>
        </w:rPr>
        <w:t>Models</w:t>
      </w:r>
      <w:r w:rsidRPr="003913A9">
        <w:rPr>
          <w:rFonts w:ascii="Calibri" w:hAnsi="Calibri"/>
          <w:sz w:val="20"/>
          <w:szCs w:val="20"/>
        </w:rPr>
        <w:t> and </w:t>
      </w:r>
      <w:r w:rsidRPr="003913A9">
        <w:rPr>
          <w:rFonts w:ascii="Calibri" w:hAnsi="Calibri"/>
          <w:b/>
          <w:bCs/>
          <w:sz w:val="20"/>
          <w:szCs w:val="20"/>
        </w:rPr>
        <w:t>Providers</w:t>
      </w:r>
      <w:r w:rsidRPr="003913A9">
        <w:rPr>
          <w:rFonts w:ascii="Calibri" w:hAnsi="Calibri"/>
          <w:sz w:val="20"/>
          <w:szCs w:val="20"/>
        </w:rPr>
        <w:t>, </w:t>
      </w:r>
      <w:r w:rsidRPr="003913A9">
        <w:rPr>
          <w:rFonts w:ascii="Calibri" w:hAnsi="Calibri"/>
          <w:b/>
          <w:bCs/>
          <w:sz w:val="20"/>
          <w:szCs w:val="20"/>
        </w:rPr>
        <w:t>Filters</w:t>
      </w:r>
      <w:r w:rsidRPr="003913A9">
        <w:rPr>
          <w:rFonts w:ascii="Calibri" w:hAnsi="Calibri"/>
          <w:sz w:val="20"/>
          <w:szCs w:val="20"/>
        </w:rPr>
        <w:t> used for developing backend technology.</w:t>
      </w:r>
    </w:p>
    <w:p w14:paraId="3219261F" w14:textId="77777777" w:rsidR="000E7535" w:rsidRPr="003913A9" w:rsidRDefault="000E7535" w:rsidP="000E7535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Implement Model-View-Controller (</w:t>
      </w:r>
      <w:r w:rsidRPr="003913A9">
        <w:rPr>
          <w:rFonts w:ascii="Calibri" w:hAnsi="Calibri"/>
          <w:b/>
          <w:bCs/>
          <w:sz w:val="20"/>
          <w:szCs w:val="20"/>
        </w:rPr>
        <w:t>MVC 4</w:t>
      </w:r>
      <w:r w:rsidRPr="003913A9">
        <w:rPr>
          <w:rFonts w:ascii="Calibri" w:hAnsi="Calibri"/>
          <w:sz w:val="20"/>
          <w:szCs w:val="20"/>
        </w:rPr>
        <w:t>) architecture framework design patterns.</w:t>
      </w:r>
    </w:p>
    <w:p w14:paraId="09D83880" w14:textId="77777777" w:rsidR="000E7535" w:rsidRPr="003913A9" w:rsidRDefault="000E7535" w:rsidP="000E7535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Consumed 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Restful Web Services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with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Angular JS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updating the Model and Views of the application.</w:t>
      </w:r>
    </w:p>
    <w:p w14:paraId="46FC33AF" w14:textId="77777777" w:rsidR="000E7535" w:rsidRPr="003913A9" w:rsidRDefault="000E7535" w:rsidP="000E7535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Experience working on .NET Security features such as Authentication &amp; Authorization, Forms-    based Authentication, Authorizing Users, Roles and User Account Impersonation.</w:t>
      </w:r>
    </w:p>
    <w:p w14:paraId="5457885B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Involved in customizing the Application look and feel, by making changes in the Cascading Style Sheets (CSS) files that defines the style of the application.</w:t>
      </w:r>
    </w:p>
    <w:p w14:paraId="3D16E559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Create the application UI using client-side technologies like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 xml:space="preserve"> Java Scrip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>t,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 xml:space="preserve"> J Query, CSS3, HTML5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and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AJAX,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Angular JS,</w:t>
      </w:r>
      <w:r w:rsidRPr="003913A9">
        <w:rPr>
          <w:rFonts w:ascii="Calibri" w:hAnsi="Calibri"/>
          <w:b/>
          <w:bCs/>
          <w:sz w:val="20"/>
          <w:szCs w:val="20"/>
        </w:rPr>
        <w:t xml:space="preserve"> Kendo UI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and </w:t>
      </w:r>
      <w:r w:rsidRPr="003913A9">
        <w:rPr>
          <w:rFonts w:ascii="Calibri" w:hAnsi="Calibri"/>
          <w:b/>
          <w:sz w:val="20"/>
          <w:szCs w:val="20"/>
          <w:shd w:val="clear" w:color="auto" w:fill="FFFFFF"/>
        </w:rPr>
        <w:t>Telerik controls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>.</w:t>
      </w:r>
    </w:p>
    <w:p w14:paraId="32695C74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Querying the user’s data using STORED PROCEDURES to improve the performance of data retrieval using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SQL Server 2012, 2015.</w:t>
      </w:r>
    </w:p>
    <w:p w14:paraId="0F0C8ECF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b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Develop application to access web service using </w:t>
      </w:r>
      <w:r w:rsidRPr="003913A9">
        <w:rPr>
          <w:rFonts w:ascii="Calibri" w:hAnsi="Calibri"/>
          <w:b/>
          <w:sz w:val="20"/>
          <w:szCs w:val="20"/>
        </w:rPr>
        <w:t>Angular.js, Ext.js, React.js, Backbone.js and JavaScript</w:t>
      </w:r>
    </w:p>
    <w:p w14:paraId="6FCF454E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Closely worked with Application using </w:t>
      </w:r>
      <w:r w:rsidRPr="003913A9">
        <w:rPr>
          <w:rFonts w:ascii="Calibri" w:hAnsi="Calibri"/>
          <w:b/>
          <w:sz w:val="20"/>
          <w:szCs w:val="20"/>
        </w:rPr>
        <w:t>React.JS and Node.js libraries NPM, gulp</w:t>
      </w:r>
      <w:r w:rsidRPr="003913A9">
        <w:rPr>
          <w:rFonts w:ascii="Calibri" w:hAnsi="Calibri"/>
          <w:sz w:val="20"/>
          <w:szCs w:val="20"/>
        </w:rPr>
        <w:t xml:space="preserve"> directories to generate desired view and flux to root the </w:t>
      </w:r>
      <w:r w:rsidR="00467736" w:rsidRPr="003913A9">
        <w:rPr>
          <w:rFonts w:ascii="Calibri" w:hAnsi="Calibri"/>
          <w:sz w:val="20"/>
          <w:szCs w:val="20"/>
        </w:rPr>
        <w:t>URLs</w:t>
      </w:r>
      <w:r w:rsidRPr="003913A9">
        <w:rPr>
          <w:rFonts w:ascii="Calibri" w:hAnsi="Calibri"/>
          <w:sz w:val="20"/>
          <w:szCs w:val="20"/>
        </w:rPr>
        <w:t xml:space="preserve"> properly.</w:t>
      </w:r>
    </w:p>
    <w:p w14:paraId="7DA2C4AF" w14:textId="77777777" w:rsidR="00A529F7" w:rsidRPr="003913A9" w:rsidRDefault="00A529F7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Created upgrades to </w:t>
      </w:r>
      <w:r w:rsidRPr="003913A9">
        <w:rPr>
          <w:rFonts w:ascii="Calibri" w:hAnsi="Calibri"/>
          <w:b/>
          <w:bCs/>
          <w:sz w:val="20"/>
          <w:szCs w:val="20"/>
        </w:rPr>
        <w:t>MongoDB</w:t>
      </w:r>
      <w:r w:rsidRPr="003913A9">
        <w:rPr>
          <w:rFonts w:ascii="Calibri" w:hAnsi="Calibri"/>
          <w:sz w:val="20"/>
          <w:szCs w:val="20"/>
        </w:rPr>
        <w:t xml:space="preserve"> design to enhance execution and versatility. Dealt with </w:t>
      </w:r>
      <w:r w:rsidRPr="003913A9">
        <w:rPr>
          <w:rFonts w:ascii="Calibri" w:hAnsi="Calibri"/>
          <w:b/>
          <w:bCs/>
          <w:sz w:val="20"/>
          <w:szCs w:val="20"/>
        </w:rPr>
        <w:t xml:space="preserve">MongoBD </w:t>
      </w:r>
      <w:r w:rsidRPr="003913A9">
        <w:rPr>
          <w:rFonts w:ascii="Calibri" w:hAnsi="Calibri"/>
          <w:sz w:val="20"/>
          <w:szCs w:val="20"/>
        </w:rPr>
        <w:t xml:space="preserve">database ideas, for example locking,  exchange, files, </w:t>
      </w:r>
      <w:proofErr w:type="spellStart"/>
      <w:r w:rsidRPr="003913A9">
        <w:rPr>
          <w:rFonts w:ascii="Calibri" w:hAnsi="Calibri"/>
          <w:sz w:val="20"/>
          <w:szCs w:val="20"/>
        </w:rPr>
        <w:t>sharding</w:t>
      </w:r>
      <w:proofErr w:type="spellEnd"/>
      <w:r w:rsidRPr="003913A9">
        <w:rPr>
          <w:rFonts w:ascii="Calibri" w:hAnsi="Calibri"/>
          <w:sz w:val="20"/>
          <w:szCs w:val="20"/>
        </w:rPr>
        <w:t>, replication, composition outlines.</w:t>
      </w:r>
    </w:p>
    <w:p w14:paraId="68605772" w14:textId="77777777" w:rsidR="00A529F7" w:rsidRPr="003913A9" w:rsidRDefault="00A529F7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Made accumulations and performed </w:t>
      </w:r>
      <w:r w:rsidRPr="003913A9">
        <w:rPr>
          <w:rFonts w:ascii="Calibri" w:hAnsi="Calibri"/>
          <w:b/>
          <w:bCs/>
          <w:sz w:val="20"/>
          <w:szCs w:val="20"/>
        </w:rPr>
        <w:t xml:space="preserve">CRUB </w:t>
      </w:r>
      <w:r w:rsidRPr="003913A9">
        <w:rPr>
          <w:rFonts w:ascii="Calibri" w:hAnsi="Calibri"/>
          <w:sz w:val="20"/>
          <w:szCs w:val="20"/>
        </w:rPr>
        <w:t xml:space="preserve">operations on </w:t>
      </w:r>
      <w:r w:rsidRPr="003913A9">
        <w:rPr>
          <w:rFonts w:ascii="Calibri" w:hAnsi="Calibri"/>
          <w:b/>
          <w:bCs/>
          <w:sz w:val="20"/>
          <w:szCs w:val="20"/>
        </w:rPr>
        <w:t xml:space="preserve">MongoDB </w:t>
      </w:r>
      <w:r w:rsidRPr="003913A9">
        <w:rPr>
          <w:rFonts w:ascii="Calibri" w:hAnsi="Calibri"/>
          <w:sz w:val="20"/>
          <w:szCs w:val="20"/>
        </w:rPr>
        <w:t xml:space="preserve">utilizing </w:t>
      </w:r>
      <w:r w:rsidRPr="003913A9">
        <w:rPr>
          <w:rFonts w:ascii="Calibri" w:hAnsi="Calibri"/>
          <w:b/>
          <w:bCs/>
          <w:sz w:val="20"/>
          <w:szCs w:val="20"/>
        </w:rPr>
        <w:t xml:space="preserve">MongoDriver ,MongoBSON , Mongo </w:t>
      </w:r>
      <w:r w:rsidRPr="003913A9">
        <w:rPr>
          <w:rFonts w:ascii="Calibri" w:hAnsi="Calibri"/>
          <w:sz w:val="20"/>
          <w:szCs w:val="20"/>
        </w:rPr>
        <w:t>repository</w:t>
      </w:r>
    </w:p>
    <w:p w14:paraId="5307A394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Developing, analysis and the creating unit test cases for the whole application.</w:t>
      </w:r>
    </w:p>
    <w:p w14:paraId="671B4592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Experience using Nunit and Telerik for validating and testing.</w:t>
      </w:r>
    </w:p>
    <w:p w14:paraId="1C48E5F5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Used Object Oriented development methodology using VB.NET.</w:t>
      </w:r>
      <w:r w:rsidR="00A529F7" w:rsidRPr="003913A9">
        <w:rPr>
          <w:rFonts w:ascii="Calibri" w:hAnsi="Calibri"/>
          <w:sz w:val="20"/>
          <w:szCs w:val="20"/>
        </w:rPr>
        <w:t>.</w:t>
      </w:r>
    </w:p>
    <w:p w14:paraId="33AA9B68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Experience working with VB16</w:t>
      </w:r>
    </w:p>
    <w:p w14:paraId="3318AF7C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Interact with the database using ENTITY FRAMEWORK to have object-relational mapping and also use </w:t>
      </w:r>
      <w:r w:rsidRPr="003913A9">
        <w:rPr>
          <w:rFonts w:ascii="Calibri" w:hAnsi="Calibri"/>
          <w:b/>
          <w:bCs/>
          <w:sz w:val="20"/>
          <w:szCs w:val="20"/>
          <w:shd w:val="clear" w:color="auto" w:fill="FFFFFF"/>
        </w:rPr>
        <w:t>LINQ</w:t>
      </w:r>
      <w:r w:rsidRPr="003913A9">
        <w:rPr>
          <w:rFonts w:ascii="Calibri" w:hAnsi="Calibri"/>
          <w:sz w:val="20"/>
          <w:szCs w:val="20"/>
          <w:shd w:val="clear" w:color="auto" w:fill="FFFFFF"/>
        </w:rPr>
        <w:t xml:space="preserve"> to query the DB and also used Stored Procedures.</w:t>
      </w:r>
    </w:p>
    <w:p w14:paraId="5511058E" w14:textId="77777777" w:rsidR="000E7535" w:rsidRPr="003913A9" w:rsidRDefault="000E7535" w:rsidP="000E7535">
      <w:pPr>
        <w:numPr>
          <w:ilvl w:val="0"/>
          <w:numId w:val="17"/>
        </w:numPr>
        <w:shd w:val="clear" w:color="auto" w:fill="FFFFFF"/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Actively Participated in Team Meetings, frequently communicate with Business Analysts to clarify the Business requirements and working with QA Team to make clear the issues.</w:t>
      </w:r>
    </w:p>
    <w:p w14:paraId="090F0CCE" w14:textId="77777777" w:rsidR="000E7535" w:rsidRPr="003913A9" w:rsidRDefault="000E7535" w:rsidP="000E7535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Use Team Foundation Server (</w:t>
      </w:r>
      <w:r w:rsidRPr="003913A9">
        <w:rPr>
          <w:rFonts w:ascii="Calibri" w:hAnsi="Calibri"/>
          <w:b/>
          <w:bCs/>
          <w:sz w:val="20"/>
          <w:szCs w:val="20"/>
        </w:rPr>
        <w:t>TFS</w:t>
      </w:r>
      <w:r w:rsidRPr="003913A9">
        <w:rPr>
          <w:rFonts w:ascii="Calibri" w:hAnsi="Calibri"/>
          <w:sz w:val="20"/>
          <w:szCs w:val="20"/>
        </w:rPr>
        <w:t xml:space="preserve">) and </w:t>
      </w:r>
      <w:r w:rsidRPr="003913A9">
        <w:rPr>
          <w:rFonts w:ascii="Calibri" w:hAnsi="Calibri"/>
          <w:b/>
          <w:bCs/>
          <w:sz w:val="20"/>
          <w:szCs w:val="20"/>
        </w:rPr>
        <w:t xml:space="preserve">(Git) </w:t>
      </w:r>
      <w:r w:rsidRPr="003913A9">
        <w:rPr>
          <w:rFonts w:ascii="Calibri" w:hAnsi="Calibri"/>
          <w:sz w:val="20"/>
          <w:szCs w:val="20"/>
        </w:rPr>
        <w:t>for the purpose of version control and source code maintenance needs.</w:t>
      </w:r>
    </w:p>
    <w:p w14:paraId="216AE3C0" w14:textId="77777777" w:rsidR="000E7535" w:rsidRPr="003913A9" w:rsidRDefault="000E7535" w:rsidP="000E7535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Extensively used Microsoft Azure created different environments for Dev, Test, Performance and Production.</w:t>
      </w:r>
    </w:p>
    <w:p w14:paraId="1CAFF6F9" w14:textId="77777777" w:rsidR="000E7535" w:rsidRPr="003913A9" w:rsidRDefault="000E7535" w:rsidP="000E7535">
      <w:pPr>
        <w:numPr>
          <w:ilvl w:val="0"/>
          <w:numId w:val="17"/>
        </w:numPr>
        <w:tabs>
          <w:tab w:val="clear" w:pos="360"/>
          <w:tab w:val="num" w:pos="426"/>
        </w:tabs>
        <w:suppressAutoHyphens w:val="0"/>
        <w:spacing w:line="276" w:lineRule="auto"/>
        <w:ind w:left="426" w:right="4" w:hanging="284"/>
        <w:jc w:val="both"/>
        <w:textAlignment w:val="baseline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  <w:shd w:val="clear" w:color="auto" w:fill="FFFFFF"/>
        </w:rPr>
        <w:t>Worked on different components of Microsoft Azure like Azure Dev ops, OMS, NSG for business applications.</w:t>
      </w:r>
    </w:p>
    <w:p w14:paraId="25A2671B" w14:textId="77777777" w:rsidR="000E7535" w:rsidRPr="003913A9" w:rsidRDefault="000E7535" w:rsidP="000E7535">
      <w:pPr>
        <w:spacing w:line="276" w:lineRule="auto"/>
        <w:ind w:right="4"/>
        <w:jc w:val="both"/>
        <w:rPr>
          <w:rFonts w:ascii="Calibri" w:hAnsi="Calibri"/>
          <w:b/>
          <w:bCs/>
          <w:sz w:val="20"/>
          <w:szCs w:val="20"/>
        </w:rPr>
      </w:pPr>
    </w:p>
    <w:p w14:paraId="625A3692" w14:textId="77777777" w:rsidR="000E7535" w:rsidRPr="003913A9" w:rsidRDefault="000E7535" w:rsidP="000E7535">
      <w:pPr>
        <w:spacing w:line="276" w:lineRule="auto"/>
        <w:ind w:right="4"/>
        <w:jc w:val="both"/>
        <w:rPr>
          <w:rFonts w:ascii="Calibri" w:hAnsi="Calibri"/>
          <w:b/>
          <w:bCs/>
          <w:sz w:val="20"/>
          <w:szCs w:val="20"/>
          <w:u w:val="single"/>
        </w:rPr>
      </w:pPr>
      <w:r w:rsidRPr="003913A9">
        <w:rPr>
          <w:rFonts w:ascii="Calibri" w:hAnsi="Calibri"/>
          <w:b/>
          <w:bCs/>
          <w:sz w:val="20"/>
          <w:szCs w:val="20"/>
        </w:rPr>
        <w:t>Environment</w:t>
      </w:r>
      <w:r w:rsidRPr="003913A9">
        <w:rPr>
          <w:rFonts w:ascii="Calibri" w:hAnsi="Calibri"/>
          <w:bCs/>
          <w:sz w:val="20"/>
          <w:szCs w:val="20"/>
        </w:rPr>
        <w:t>:</w:t>
      </w:r>
      <w:r w:rsidRPr="003913A9">
        <w:rPr>
          <w:rFonts w:ascii="Calibri" w:hAnsi="Calibri"/>
          <w:sz w:val="20"/>
          <w:szCs w:val="20"/>
        </w:rPr>
        <w:t xml:space="preserve">  C#, Visual Studio 2015, 2017, MVC 4, LINQ, Web Forms, SOA, UML, XML, Oracle 10g, JavaScript, JQuery, Telerik, angular JS 1.4, angular </w:t>
      </w:r>
      <w:r w:rsidR="005037EB" w:rsidRPr="003913A9">
        <w:rPr>
          <w:rFonts w:ascii="Calibri" w:hAnsi="Calibri"/>
          <w:sz w:val="20"/>
          <w:szCs w:val="20"/>
        </w:rPr>
        <w:t>10,12</w:t>
      </w:r>
      <w:r w:rsidR="00467736" w:rsidRPr="003913A9">
        <w:rPr>
          <w:rFonts w:ascii="Calibri" w:hAnsi="Calibri"/>
          <w:sz w:val="20"/>
          <w:szCs w:val="20"/>
        </w:rPr>
        <w:t>, React</w:t>
      </w:r>
      <w:r w:rsidR="00484EAE" w:rsidRPr="003913A9">
        <w:rPr>
          <w:rFonts w:ascii="Calibri" w:hAnsi="Calibri"/>
          <w:sz w:val="20"/>
          <w:szCs w:val="20"/>
        </w:rPr>
        <w:t>,</w:t>
      </w:r>
      <w:r w:rsidRPr="003913A9">
        <w:rPr>
          <w:rFonts w:ascii="Calibri" w:hAnsi="Calibri"/>
          <w:sz w:val="20"/>
          <w:szCs w:val="20"/>
        </w:rPr>
        <w:t> CSS 3, HTML 5, AJAX, Entity Framework</w:t>
      </w:r>
      <w:r w:rsidR="00CB0BC2" w:rsidRPr="003913A9">
        <w:rPr>
          <w:rFonts w:ascii="Calibri" w:hAnsi="Calibri"/>
          <w:sz w:val="20"/>
          <w:szCs w:val="20"/>
        </w:rPr>
        <w:t>4.6.1,4.6.2,</w:t>
      </w:r>
      <w:r w:rsidRPr="003913A9">
        <w:rPr>
          <w:rFonts w:ascii="Calibri" w:hAnsi="Calibri"/>
          <w:sz w:val="20"/>
          <w:szCs w:val="20"/>
        </w:rPr>
        <w:t xml:space="preserve"> 4.7.1, Web Services,</w:t>
      </w:r>
      <w:r w:rsidRPr="003913A9">
        <w:rPr>
          <w:rFonts w:ascii="Calibri" w:hAnsi="Calibri"/>
          <w:b/>
          <w:bCs/>
          <w:sz w:val="20"/>
          <w:szCs w:val="20"/>
        </w:rPr>
        <w:t xml:space="preserve"> </w:t>
      </w:r>
      <w:r w:rsidRPr="003913A9">
        <w:rPr>
          <w:rFonts w:ascii="Calibri" w:hAnsi="Calibri"/>
          <w:sz w:val="20"/>
          <w:szCs w:val="20"/>
        </w:rPr>
        <w:t>ASP.NET Core,</w:t>
      </w:r>
      <w:r w:rsidRPr="003913A9">
        <w:rPr>
          <w:rFonts w:ascii="Calibri" w:hAnsi="Calibri"/>
          <w:b/>
          <w:bCs/>
          <w:sz w:val="20"/>
          <w:szCs w:val="20"/>
        </w:rPr>
        <w:t xml:space="preserve"> </w:t>
      </w:r>
      <w:r w:rsidRPr="003913A9">
        <w:rPr>
          <w:rFonts w:ascii="Calibri" w:hAnsi="Calibri"/>
          <w:sz w:val="20"/>
          <w:szCs w:val="20"/>
        </w:rPr>
        <w:t>Rest, WCF, SSRS, PL/SQL, XSLT, TFS, GIT, IIS 7.0, NUnit,</w:t>
      </w:r>
      <w:r w:rsidRPr="003913A9">
        <w:rPr>
          <w:rFonts w:ascii="Calibri" w:hAnsi="Calibri"/>
          <w:bCs/>
          <w:sz w:val="20"/>
          <w:szCs w:val="20"/>
          <w:shd w:val="clear" w:color="auto" w:fill="FFFFFF"/>
        </w:rPr>
        <w:t xml:space="preserve"> SQL Server 2012, 2015, 2017</w:t>
      </w:r>
    </w:p>
    <w:p w14:paraId="39EC6EFC" w14:textId="77777777" w:rsidR="003F038D" w:rsidRPr="003913A9" w:rsidRDefault="003F038D" w:rsidP="000E7535">
      <w:pPr>
        <w:jc w:val="both"/>
        <w:rPr>
          <w:rFonts w:ascii="Calibri" w:hAnsi="Calibri"/>
          <w:b/>
          <w:bCs/>
          <w:color w:val="002060"/>
          <w:sz w:val="20"/>
          <w:szCs w:val="20"/>
        </w:rPr>
      </w:pPr>
    </w:p>
    <w:p w14:paraId="3E6A7B42" w14:textId="168C2835" w:rsidR="0080039E" w:rsidRPr="003913A9" w:rsidRDefault="0080039E" w:rsidP="000E7535">
      <w:pPr>
        <w:pStyle w:val="NoSpacing"/>
        <w:jc w:val="both"/>
        <w:rPr>
          <w:rFonts w:eastAsia="Times New Roman" w:cs="Calibri"/>
          <w:b/>
          <w:color w:val="002060"/>
          <w:sz w:val="20"/>
          <w:szCs w:val="20"/>
          <w:lang w:eastAsia="en-US"/>
        </w:rPr>
      </w:pP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Client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: </w:t>
      </w:r>
      <w:r w:rsidR="002B4D2F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CDK Global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(</w:t>
      </w:r>
      <w:r w:rsidR="002B4D2F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Portland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, </w:t>
      </w:r>
      <w:r w:rsidR="002B4D2F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OR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)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   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              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</w:t>
      </w:r>
      <w:r w:rsidR="002B4D2F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May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201</w:t>
      </w:r>
      <w:r w:rsidR="002B4D2F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9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– </w:t>
      </w:r>
      <w:r w:rsidR="00B57B6B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JAN</w:t>
      </w:r>
      <w:r w:rsidR="00A21DEC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2021</w:t>
      </w:r>
    </w:p>
    <w:p w14:paraId="16077848" w14:textId="77777777" w:rsidR="0080039E" w:rsidRPr="003913A9" w:rsidRDefault="0080039E" w:rsidP="000E7535">
      <w:pPr>
        <w:pStyle w:val="NoSpacing"/>
        <w:jc w:val="both"/>
        <w:rPr>
          <w:rFonts w:cs="Calibri"/>
          <w:sz w:val="20"/>
          <w:szCs w:val="20"/>
        </w:rPr>
      </w:pP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Role</w:t>
      </w:r>
      <w:r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: </w:t>
      </w:r>
      <w:r w:rsidR="002B4D2F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>Full-Stack</w:t>
      </w:r>
      <w:r w:rsidR="0030148E" w:rsidRPr="003913A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Developer</w:t>
      </w:r>
      <w:r w:rsidRPr="003913A9">
        <w:rPr>
          <w:rFonts w:cs="Calibri"/>
          <w:color w:val="002060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  <w:r w:rsidRPr="003913A9">
        <w:rPr>
          <w:rFonts w:cs="Calibri"/>
          <w:sz w:val="20"/>
          <w:szCs w:val="20"/>
        </w:rPr>
        <w:tab/>
      </w:r>
    </w:p>
    <w:p w14:paraId="379E2BD0" w14:textId="77777777" w:rsidR="0080039E" w:rsidRPr="003913A9" w:rsidRDefault="0080039E" w:rsidP="000E7535">
      <w:pPr>
        <w:pStyle w:val="NoSpacing"/>
        <w:jc w:val="both"/>
        <w:rPr>
          <w:rFonts w:cs="Calibri"/>
          <w:b/>
          <w:sz w:val="20"/>
          <w:szCs w:val="20"/>
          <w:u w:val="single"/>
        </w:rPr>
      </w:pPr>
    </w:p>
    <w:p w14:paraId="4A03933E" w14:textId="77777777" w:rsidR="0080039E" w:rsidRPr="003913A9" w:rsidRDefault="0080039E" w:rsidP="000E7535">
      <w:pPr>
        <w:pStyle w:val="NoSpacing"/>
        <w:jc w:val="both"/>
        <w:rPr>
          <w:rFonts w:cs="Calibri"/>
          <w:color w:val="002060"/>
          <w:sz w:val="20"/>
          <w:szCs w:val="20"/>
          <w:u w:val="single"/>
        </w:rPr>
      </w:pPr>
      <w:r w:rsidRPr="003913A9">
        <w:rPr>
          <w:rFonts w:cs="Calibri"/>
          <w:b/>
          <w:color w:val="002060"/>
          <w:sz w:val="20"/>
          <w:szCs w:val="20"/>
          <w:u w:val="single"/>
        </w:rPr>
        <w:t>Responsibilities:</w:t>
      </w:r>
      <w:r w:rsidRPr="003913A9">
        <w:rPr>
          <w:rFonts w:cs="Calibri"/>
          <w:color w:val="002060"/>
          <w:sz w:val="20"/>
          <w:szCs w:val="20"/>
          <w:u w:val="single"/>
        </w:rPr>
        <w:t xml:space="preserve"> </w:t>
      </w:r>
    </w:p>
    <w:p w14:paraId="063492B6" w14:textId="77777777" w:rsidR="005C3383" w:rsidRPr="003913A9" w:rsidRDefault="005C3383" w:rsidP="00196345">
      <w:pPr>
        <w:numPr>
          <w:ilvl w:val="0"/>
          <w:numId w:val="19"/>
        </w:numPr>
        <w:suppressAutoHyphens w:val="0"/>
        <w:jc w:val="both"/>
        <w:rPr>
          <w:rFonts w:ascii="Calibri" w:hAnsi="Calibri"/>
          <w:sz w:val="20"/>
          <w:szCs w:val="20"/>
          <w:lang w:eastAsia="en-US"/>
        </w:rPr>
      </w:pPr>
      <w:r w:rsidRPr="003913A9">
        <w:rPr>
          <w:rFonts w:ascii="Calibri" w:hAnsi="Calibri"/>
          <w:sz w:val="20"/>
          <w:szCs w:val="20"/>
        </w:rPr>
        <w:t xml:space="preserve">Involved in gathering business </w:t>
      </w:r>
      <w:r w:rsidR="00F64962" w:rsidRPr="003913A9">
        <w:rPr>
          <w:rFonts w:ascii="Calibri" w:hAnsi="Calibri"/>
          <w:sz w:val="20"/>
          <w:szCs w:val="20"/>
        </w:rPr>
        <w:t>Requirements</w:t>
      </w:r>
      <w:r w:rsidRPr="003913A9">
        <w:rPr>
          <w:rFonts w:ascii="Calibri" w:hAnsi="Calibri"/>
          <w:sz w:val="20"/>
          <w:szCs w:val="20"/>
        </w:rPr>
        <w:t xml:space="preserve"> performed Analysis and development for the LPS project while working on Agile Methodology.</w:t>
      </w:r>
    </w:p>
    <w:p w14:paraId="29ECF3C9" w14:textId="77777777" w:rsidR="005C3383" w:rsidRPr="003913A9" w:rsidRDefault="005C3383" w:rsidP="00196345">
      <w:pPr>
        <w:numPr>
          <w:ilvl w:val="0"/>
          <w:numId w:val="19"/>
        </w:numPr>
        <w:shd w:val="clear" w:color="auto" w:fill="FFFFFF"/>
        <w:suppressAutoHyphens w:val="0"/>
        <w:jc w:val="both"/>
        <w:rPr>
          <w:rFonts w:ascii="Calibri" w:hAnsi="Calibri"/>
          <w:color w:val="000000"/>
          <w:sz w:val="20"/>
          <w:szCs w:val="20"/>
        </w:rPr>
      </w:pPr>
      <w:r w:rsidRPr="003913A9">
        <w:rPr>
          <w:rFonts w:ascii="Calibri" w:hAnsi="Calibri"/>
          <w:color w:val="000000"/>
          <w:sz w:val="20"/>
          <w:szCs w:val="20"/>
        </w:rPr>
        <w:t>Provides software development and support for the company's business solutions within a defined Software Development Lifecycle</w:t>
      </w:r>
    </w:p>
    <w:p w14:paraId="02512B2F" w14:textId="77777777" w:rsidR="005C3383" w:rsidRPr="003913A9" w:rsidRDefault="005C3383" w:rsidP="00196345">
      <w:pPr>
        <w:numPr>
          <w:ilvl w:val="0"/>
          <w:numId w:val="19"/>
        </w:numPr>
        <w:suppressAutoHyphens w:val="0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>Closely Worked with Users/Clients to get the defects pass in Production environment.</w:t>
      </w:r>
    </w:p>
    <w:p w14:paraId="7EF25049" w14:textId="77777777" w:rsidR="005C3383" w:rsidRPr="003913A9" w:rsidRDefault="005C3383" w:rsidP="00196345">
      <w:pPr>
        <w:numPr>
          <w:ilvl w:val="0"/>
          <w:numId w:val="19"/>
        </w:numPr>
        <w:suppressAutoHyphens w:val="0"/>
        <w:jc w:val="both"/>
        <w:rPr>
          <w:rFonts w:ascii="Calibri" w:hAnsi="Calibri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Involved in reviewing change requests/bugs with </w:t>
      </w:r>
      <w:r w:rsidR="00467736" w:rsidRPr="003913A9">
        <w:rPr>
          <w:rFonts w:ascii="Calibri" w:hAnsi="Calibri"/>
          <w:sz w:val="20"/>
          <w:szCs w:val="20"/>
        </w:rPr>
        <w:t>BAs</w:t>
      </w:r>
      <w:r w:rsidRPr="003913A9">
        <w:rPr>
          <w:rFonts w:ascii="Calibri" w:hAnsi="Calibri"/>
          <w:sz w:val="20"/>
          <w:szCs w:val="20"/>
        </w:rPr>
        <w:t xml:space="preserve"> to analyze downstream impacts.</w:t>
      </w:r>
    </w:p>
    <w:p w14:paraId="30FEF2CA" w14:textId="77777777" w:rsidR="005C3383" w:rsidRPr="003913A9" w:rsidRDefault="005C3383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 w:rsidRPr="003913A9">
        <w:rPr>
          <w:rFonts w:ascii="Calibri" w:hAnsi="Calibri"/>
          <w:kern w:val="1"/>
          <w:sz w:val="20"/>
          <w:szCs w:val="20"/>
        </w:rPr>
        <w:t xml:space="preserve">Developed applications in </w:t>
      </w:r>
      <w:r w:rsidRPr="003913A9">
        <w:rPr>
          <w:rFonts w:ascii="Calibri" w:hAnsi="Calibri"/>
          <w:b/>
          <w:kern w:val="1"/>
          <w:sz w:val="20"/>
          <w:szCs w:val="20"/>
        </w:rPr>
        <w:t>.NET CORE</w:t>
      </w:r>
      <w:r w:rsidRPr="003913A9">
        <w:rPr>
          <w:rFonts w:ascii="Calibri" w:hAnsi="Calibri"/>
          <w:kern w:val="1"/>
          <w:sz w:val="20"/>
          <w:szCs w:val="20"/>
        </w:rPr>
        <w:t xml:space="preserve"> </w:t>
      </w:r>
      <w:r w:rsidR="005037EB" w:rsidRPr="003913A9">
        <w:rPr>
          <w:rFonts w:ascii="Calibri" w:hAnsi="Calibri"/>
          <w:b/>
          <w:kern w:val="1"/>
          <w:sz w:val="20"/>
          <w:szCs w:val="20"/>
        </w:rPr>
        <w:t>3</w:t>
      </w:r>
      <w:r w:rsidRPr="003913A9">
        <w:rPr>
          <w:rFonts w:ascii="Calibri" w:hAnsi="Calibri"/>
          <w:b/>
          <w:kern w:val="1"/>
          <w:sz w:val="20"/>
          <w:szCs w:val="20"/>
        </w:rPr>
        <w:t>.0</w:t>
      </w:r>
      <w:r w:rsidRPr="003913A9">
        <w:rPr>
          <w:rFonts w:ascii="Calibri" w:hAnsi="Calibri"/>
          <w:kern w:val="1"/>
          <w:sz w:val="20"/>
          <w:szCs w:val="20"/>
        </w:rPr>
        <w:t xml:space="preserve"> and used </w:t>
      </w:r>
      <w:r w:rsidR="00467736" w:rsidRPr="003913A9">
        <w:rPr>
          <w:rFonts w:ascii="Calibri" w:hAnsi="Calibri"/>
          <w:b/>
          <w:kern w:val="1"/>
          <w:sz w:val="20"/>
          <w:szCs w:val="20"/>
        </w:rPr>
        <w:t>JavaScript</w:t>
      </w:r>
      <w:r w:rsidRPr="003913A9">
        <w:rPr>
          <w:rFonts w:ascii="Calibri" w:hAnsi="Calibri"/>
          <w:kern w:val="1"/>
          <w:sz w:val="20"/>
          <w:szCs w:val="20"/>
        </w:rPr>
        <w:t xml:space="preserve"> to build entire validation part for finding rates.</w:t>
      </w:r>
    </w:p>
    <w:p w14:paraId="3FB4F9F0" w14:textId="77777777" w:rsidR="00F95AFA" w:rsidRPr="003913A9" w:rsidRDefault="00F95AFA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 w:rsidRPr="003913A9">
        <w:rPr>
          <w:rFonts w:ascii="Calibri" w:hAnsi="Calibri"/>
          <w:kern w:val="1"/>
          <w:sz w:val="20"/>
          <w:szCs w:val="20"/>
        </w:rPr>
        <w:t xml:space="preserve">Worked on Microservices using </w:t>
      </w:r>
      <w:r w:rsidRPr="003913A9">
        <w:rPr>
          <w:rFonts w:ascii="Calibri" w:hAnsi="Calibri"/>
          <w:b/>
          <w:bCs/>
          <w:kern w:val="1"/>
          <w:sz w:val="20"/>
          <w:szCs w:val="20"/>
        </w:rPr>
        <w:t>ASP.NET Core</w:t>
      </w:r>
      <w:r w:rsidRPr="003913A9">
        <w:rPr>
          <w:rFonts w:ascii="Calibri" w:hAnsi="Calibri"/>
          <w:kern w:val="1"/>
          <w:sz w:val="20"/>
          <w:szCs w:val="20"/>
        </w:rPr>
        <w:t>.</w:t>
      </w:r>
    </w:p>
    <w:p w14:paraId="1CE53BC4" w14:textId="77777777" w:rsidR="009A4253" w:rsidRPr="003913A9" w:rsidRDefault="009A4253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 w:rsidRPr="003913A9">
        <w:rPr>
          <w:rFonts w:ascii="Calibri" w:hAnsi="Calibri"/>
          <w:sz w:val="20"/>
          <w:szCs w:val="20"/>
        </w:rPr>
        <w:t xml:space="preserve">Collaborate in the automation of </w:t>
      </w:r>
      <w:r w:rsidRPr="003913A9">
        <w:rPr>
          <w:rFonts w:ascii="Calibri" w:hAnsi="Calibri"/>
          <w:b/>
          <w:bCs/>
          <w:sz w:val="20"/>
          <w:szCs w:val="20"/>
        </w:rPr>
        <w:t>AWS infrastructure</w:t>
      </w:r>
      <w:r w:rsidRPr="003913A9">
        <w:rPr>
          <w:rFonts w:ascii="Calibri" w:hAnsi="Calibri"/>
          <w:sz w:val="20"/>
          <w:szCs w:val="20"/>
        </w:rPr>
        <w:t xml:space="preserve"> via Terraform and Jenkins – software and services configuration via Ansible Playbook.</w:t>
      </w:r>
    </w:p>
    <w:p w14:paraId="21327DEF" w14:textId="77777777" w:rsidR="009A4253" w:rsidRPr="003913A9" w:rsidRDefault="009A4253" w:rsidP="009A4253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eastAsia="Times New Roman" w:cs="Calibri"/>
          <w:sz w:val="20"/>
          <w:szCs w:val="20"/>
        </w:rPr>
      </w:pPr>
      <w:r w:rsidRPr="003913A9">
        <w:rPr>
          <w:rFonts w:eastAsia="Times New Roman" w:cs="Calibri"/>
          <w:sz w:val="20"/>
          <w:szCs w:val="20"/>
        </w:rPr>
        <w:t>Proficient with deployment and management of AWS services - including but not limited to: VPC, Route 53, ELB, EBS, EC2, S3</w:t>
      </w:r>
    </w:p>
    <w:p w14:paraId="2916085A" w14:textId="77777777" w:rsidR="005C3383" w:rsidRPr="003913A9" w:rsidRDefault="005C3383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 w:rsidRPr="003913A9">
        <w:rPr>
          <w:rFonts w:ascii="Calibri" w:hAnsi="Calibri"/>
          <w:kern w:val="1"/>
          <w:sz w:val="20"/>
          <w:szCs w:val="20"/>
        </w:rPr>
        <w:t>Worked in Azure for new code block and performed weekly deployments using Azure pipelines and Azure SQL.</w:t>
      </w:r>
    </w:p>
    <w:p w14:paraId="4D4B25F5" w14:textId="77777777" w:rsidR="005D3DE8" w:rsidRPr="003913A9" w:rsidRDefault="005D3DE8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 w:rsidRPr="003913A9">
        <w:rPr>
          <w:rFonts w:ascii="Calibri" w:hAnsi="Calibri"/>
          <w:kern w:val="1"/>
          <w:sz w:val="20"/>
          <w:szCs w:val="20"/>
        </w:rPr>
        <w:t xml:space="preserve">Using GIT and </w:t>
      </w:r>
      <w:r w:rsidRPr="003913A9">
        <w:rPr>
          <w:rFonts w:ascii="Calibri" w:hAnsi="Calibri"/>
          <w:b/>
          <w:kern w:val="1"/>
          <w:sz w:val="20"/>
          <w:szCs w:val="20"/>
        </w:rPr>
        <w:t>VSTS/Azure DevOps</w:t>
      </w:r>
      <w:r w:rsidRPr="003913A9">
        <w:rPr>
          <w:rFonts w:ascii="Calibri" w:hAnsi="Calibri"/>
          <w:kern w:val="1"/>
          <w:sz w:val="20"/>
          <w:szCs w:val="20"/>
        </w:rPr>
        <w:t xml:space="preserve"> for Source Code Control, project related document sharing across team</w:t>
      </w:r>
    </w:p>
    <w:p w14:paraId="56FC09DC" w14:textId="77777777" w:rsidR="005C3383" w:rsidRDefault="005C3383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 w:rsidRPr="003913A9">
        <w:rPr>
          <w:rFonts w:ascii="Calibri" w:hAnsi="Calibri"/>
          <w:kern w:val="1"/>
          <w:sz w:val="20"/>
          <w:szCs w:val="20"/>
        </w:rPr>
        <w:t>Created Custom designed appli</w:t>
      </w:r>
      <w:r w:rsidRPr="009A4253">
        <w:rPr>
          <w:rFonts w:ascii="Calibri" w:hAnsi="Calibri"/>
          <w:kern w:val="1"/>
          <w:sz w:val="20"/>
          <w:szCs w:val="20"/>
        </w:rPr>
        <w:t>cation pools for specific customers</w:t>
      </w:r>
      <w:r w:rsidRPr="00864764">
        <w:rPr>
          <w:rFonts w:ascii="Calibri" w:hAnsi="Calibri"/>
          <w:kern w:val="1"/>
          <w:sz w:val="20"/>
          <w:szCs w:val="20"/>
        </w:rPr>
        <w:t xml:space="preserve"> and generic pools for </w:t>
      </w:r>
      <w:r w:rsidR="00F64962" w:rsidRPr="00864764">
        <w:rPr>
          <w:rFonts w:ascii="Calibri" w:hAnsi="Calibri"/>
          <w:kern w:val="1"/>
          <w:sz w:val="20"/>
          <w:szCs w:val="20"/>
        </w:rPr>
        <w:t>customers, which</w:t>
      </w:r>
      <w:r w:rsidRPr="00864764">
        <w:rPr>
          <w:rFonts w:ascii="Calibri" w:hAnsi="Calibri"/>
          <w:kern w:val="1"/>
          <w:sz w:val="20"/>
          <w:szCs w:val="20"/>
        </w:rPr>
        <w:t xml:space="preserve"> can </w:t>
      </w:r>
      <w:r w:rsidR="00011D7F" w:rsidRPr="00864764">
        <w:rPr>
          <w:rFonts w:ascii="Calibri" w:hAnsi="Calibri"/>
          <w:kern w:val="1"/>
          <w:sz w:val="20"/>
          <w:szCs w:val="20"/>
        </w:rPr>
        <w:t>be customized accordingly</w:t>
      </w:r>
      <w:r w:rsidRPr="00864764">
        <w:rPr>
          <w:rFonts w:ascii="Calibri" w:hAnsi="Calibri"/>
          <w:kern w:val="1"/>
          <w:sz w:val="20"/>
          <w:szCs w:val="20"/>
        </w:rPr>
        <w:t xml:space="preserve"> by customer as per the billing method.</w:t>
      </w:r>
    </w:p>
    <w:p w14:paraId="1E131F4E" w14:textId="77777777" w:rsidR="00011D7F" w:rsidRPr="00864764" w:rsidRDefault="00011D7F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>
        <w:rPr>
          <w:rFonts w:ascii="Calibri" w:hAnsi="Calibri"/>
          <w:kern w:val="1"/>
          <w:sz w:val="20"/>
          <w:szCs w:val="20"/>
        </w:rPr>
        <w:t xml:space="preserve">Utilize Object Oriented </w:t>
      </w:r>
      <w:r w:rsidR="002E7A68">
        <w:rPr>
          <w:rFonts w:ascii="Calibri" w:hAnsi="Calibri"/>
          <w:kern w:val="1"/>
          <w:sz w:val="20"/>
          <w:szCs w:val="20"/>
        </w:rPr>
        <w:t>Programming</w:t>
      </w:r>
      <w:r>
        <w:rPr>
          <w:rFonts w:ascii="Calibri" w:hAnsi="Calibri"/>
          <w:kern w:val="1"/>
          <w:sz w:val="20"/>
          <w:szCs w:val="20"/>
        </w:rPr>
        <w:t xml:space="preserve"> and performing SDLC functionality in </w:t>
      </w:r>
      <w:r w:rsidR="00467736">
        <w:rPr>
          <w:rFonts w:ascii="Calibri" w:hAnsi="Calibri"/>
          <w:kern w:val="1"/>
          <w:sz w:val="20"/>
          <w:szCs w:val="20"/>
        </w:rPr>
        <w:t>Materials</w:t>
      </w:r>
      <w:r>
        <w:rPr>
          <w:rFonts w:ascii="Calibri" w:hAnsi="Calibri"/>
          <w:kern w:val="1"/>
          <w:sz w:val="20"/>
          <w:szCs w:val="20"/>
        </w:rPr>
        <w:t xml:space="preserve"> handling/Logistics industry using </w:t>
      </w:r>
      <w:r w:rsidR="002E7A68" w:rsidRPr="002E7A68">
        <w:rPr>
          <w:rFonts w:ascii="Calibri" w:hAnsi="Calibri"/>
          <w:b/>
          <w:bCs/>
          <w:kern w:val="1"/>
          <w:sz w:val="20"/>
          <w:szCs w:val="20"/>
        </w:rPr>
        <w:t xml:space="preserve">C#, </w:t>
      </w:r>
      <w:r w:rsidR="00467736" w:rsidRPr="002E7A68">
        <w:rPr>
          <w:rFonts w:ascii="Calibri" w:hAnsi="Calibri"/>
          <w:b/>
          <w:bCs/>
          <w:kern w:val="1"/>
          <w:sz w:val="20"/>
          <w:szCs w:val="20"/>
        </w:rPr>
        <w:t>PYTHON, WPF</w:t>
      </w:r>
      <w:r w:rsidR="002E7A68">
        <w:rPr>
          <w:rFonts w:ascii="Calibri" w:hAnsi="Calibri"/>
          <w:kern w:val="1"/>
          <w:sz w:val="20"/>
          <w:szCs w:val="20"/>
        </w:rPr>
        <w:t>.</w:t>
      </w:r>
    </w:p>
    <w:p w14:paraId="5EA4B9C4" w14:textId="77777777" w:rsidR="00196345" w:rsidRDefault="005C3383" w:rsidP="00196345">
      <w:pPr>
        <w:pStyle w:val="NoSpacing"/>
        <w:numPr>
          <w:ilvl w:val="0"/>
          <w:numId w:val="19"/>
        </w:numPr>
        <w:rPr>
          <w:rFonts w:cs="Calibri"/>
        </w:rPr>
      </w:pPr>
      <w:r w:rsidRPr="00864764">
        <w:rPr>
          <w:rFonts w:cs="Calibri"/>
          <w:sz w:val="20"/>
          <w:szCs w:val="20"/>
        </w:rPr>
        <w:t xml:space="preserve">Used web technologies like </w:t>
      </w:r>
      <w:r w:rsidRPr="00864764">
        <w:rPr>
          <w:rFonts w:cs="Calibri"/>
          <w:b/>
          <w:sz w:val="20"/>
          <w:szCs w:val="20"/>
        </w:rPr>
        <w:t>ASP.NET Server controls</w:t>
      </w:r>
      <w:r w:rsidRPr="00864764">
        <w:rPr>
          <w:rFonts w:cs="Calibri"/>
          <w:sz w:val="20"/>
          <w:szCs w:val="20"/>
        </w:rPr>
        <w:t xml:space="preserve">, </w:t>
      </w:r>
      <w:r w:rsidRPr="00864764">
        <w:rPr>
          <w:rFonts w:cs="Calibri"/>
          <w:b/>
          <w:sz w:val="20"/>
          <w:szCs w:val="20"/>
        </w:rPr>
        <w:t>C#</w:t>
      </w:r>
      <w:r w:rsidRPr="00864764">
        <w:rPr>
          <w:rFonts w:cs="Calibri"/>
          <w:sz w:val="20"/>
          <w:szCs w:val="20"/>
        </w:rPr>
        <w:t xml:space="preserve">, </w:t>
      </w:r>
      <w:r w:rsidR="00467736" w:rsidRPr="00864764">
        <w:rPr>
          <w:rFonts w:cs="Calibri"/>
          <w:b/>
          <w:sz w:val="20"/>
          <w:szCs w:val="20"/>
        </w:rPr>
        <w:t>JavaScript</w:t>
      </w:r>
      <w:r w:rsidRPr="00864764">
        <w:rPr>
          <w:rFonts w:cs="Calibri"/>
          <w:sz w:val="20"/>
          <w:szCs w:val="20"/>
        </w:rPr>
        <w:t xml:space="preserve">, </w:t>
      </w:r>
      <w:r w:rsidRPr="00864764">
        <w:rPr>
          <w:rFonts w:cs="Calibri"/>
          <w:b/>
          <w:sz w:val="20"/>
          <w:szCs w:val="20"/>
        </w:rPr>
        <w:t>jQuery plugins</w:t>
      </w:r>
      <w:r w:rsidRPr="00864764">
        <w:rPr>
          <w:rFonts w:cs="Calibri"/>
          <w:sz w:val="20"/>
          <w:szCs w:val="20"/>
        </w:rPr>
        <w:t xml:space="preserve">, </w:t>
      </w:r>
      <w:r w:rsidRPr="00864764">
        <w:rPr>
          <w:rFonts w:cs="Calibri"/>
          <w:b/>
          <w:sz w:val="20"/>
          <w:szCs w:val="20"/>
        </w:rPr>
        <w:t>XML</w:t>
      </w:r>
      <w:r w:rsidRPr="00864764">
        <w:rPr>
          <w:rFonts w:cs="Calibri"/>
          <w:sz w:val="20"/>
          <w:szCs w:val="20"/>
        </w:rPr>
        <w:t xml:space="preserve"> and </w:t>
      </w:r>
      <w:r w:rsidRPr="00864764">
        <w:rPr>
          <w:rFonts w:cs="Calibri"/>
          <w:b/>
          <w:sz w:val="20"/>
          <w:szCs w:val="20"/>
        </w:rPr>
        <w:t>HTML</w:t>
      </w:r>
      <w:r w:rsidRPr="00864764">
        <w:rPr>
          <w:rFonts w:cs="Calibri"/>
          <w:sz w:val="20"/>
          <w:szCs w:val="20"/>
        </w:rPr>
        <w:t xml:space="preserve"> in designing and developing the web projects.</w:t>
      </w:r>
      <w:r w:rsidR="00196345" w:rsidRPr="00D12F8C">
        <w:rPr>
          <w:rFonts w:cs="Calibri"/>
        </w:rPr>
        <w:t xml:space="preserve"> </w:t>
      </w:r>
    </w:p>
    <w:p w14:paraId="70778A83" w14:textId="77777777" w:rsidR="00F95AFA" w:rsidRPr="00196345" w:rsidRDefault="00F95AFA" w:rsidP="00196345">
      <w:pPr>
        <w:pStyle w:val="NoSpacing"/>
        <w:numPr>
          <w:ilvl w:val="0"/>
          <w:numId w:val="19"/>
        </w:numPr>
        <w:rPr>
          <w:rFonts w:cs="Calibri"/>
        </w:rPr>
      </w:pPr>
      <w:r>
        <w:rPr>
          <w:rFonts w:cs="Calibri"/>
        </w:rPr>
        <w:t>Design and Develop</w:t>
      </w:r>
      <w:r w:rsidR="000623B7">
        <w:rPr>
          <w:rFonts w:cs="Calibri"/>
        </w:rPr>
        <w:t xml:space="preserve">ed Logging and ,monitoring for </w:t>
      </w:r>
      <w:r w:rsidR="000623B7">
        <w:rPr>
          <w:rFonts w:cs="Calibri"/>
          <w:b/>
          <w:bCs/>
        </w:rPr>
        <w:t>Microservices</w:t>
      </w:r>
    </w:p>
    <w:p w14:paraId="3509BC86" w14:textId="77777777" w:rsidR="005C3383" w:rsidRPr="00196345" w:rsidRDefault="00196345" w:rsidP="00196345">
      <w:pPr>
        <w:pStyle w:val="NoSpacing"/>
        <w:numPr>
          <w:ilvl w:val="0"/>
          <w:numId w:val="19"/>
        </w:numPr>
        <w:rPr>
          <w:rFonts w:cs="Calibri"/>
        </w:rPr>
      </w:pPr>
      <w:r w:rsidRPr="00196345">
        <w:rPr>
          <w:rFonts w:cs="Calibri"/>
        </w:rPr>
        <w:t>Worked on React JS Virtual Dom and React views, rendering using components that contain additional components called custom HTML tags.</w:t>
      </w:r>
    </w:p>
    <w:p w14:paraId="519240F6" w14:textId="77777777" w:rsidR="005C3383" w:rsidRDefault="005C3383" w:rsidP="00196345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864764">
        <w:rPr>
          <w:rFonts w:cs="Calibri"/>
          <w:sz w:val="20"/>
          <w:szCs w:val="20"/>
        </w:rPr>
        <w:t xml:space="preserve">Experience in developing </w:t>
      </w:r>
      <w:r w:rsidRPr="00864764">
        <w:rPr>
          <w:rFonts w:cs="Calibri"/>
          <w:b/>
          <w:sz w:val="20"/>
          <w:szCs w:val="20"/>
        </w:rPr>
        <w:t>UI</w:t>
      </w:r>
      <w:r w:rsidRPr="00864764">
        <w:rPr>
          <w:rFonts w:cs="Calibri"/>
          <w:sz w:val="20"/>
          <w:szCs w:val="20"/>
        </w:rPr>
        <w:t xml:space="preserve"> applications using </w:t>
      </w:r>
      <w:r w:rsidRPr="00864764">
        <w:rPr>
          <w:rFonts w:cs="Calibri"/>
          <w:b/>
          <w:sz w:val="20"/>
          <w:szCs w:val="20"/>
        </w:rPr>
        <w:t xml:space="preserve">HTML, HTML5, </w:t>
      </w:r>
      <w:r w:rsidR="00F64962" w:rsidRPr="00864764">
        <w:rPr>
          <w:rFonts w:cs="Calibri"/>
          <w:b/>
          <w:sz w:val="20"/>
          <w:szCs w:val="20"/>
        </w:rPr>
        <w:t>J</w:t>
      </w:r>
      <w:r w:rsidRPr="00864764">
        <w:rPr>
          <w:rFonts w:cs="Calibri"/>
          <w:b/>
          <w:sz w:val="20"/>
          <w:szCs w:val="20"/>
        </w:rPr>
        <w:t>Query, AJAX, AngularJS</w:t>
      </w:r>
      <w:r w:rsidRPr="00864764">
        <w:rPr>
          <w:rFonts w:cs="Calibri"/>
          <w:sz w:val="20"/>
          <w:szCs w:val="20"/>
        </w:rPr>
        <w:t xml:space="preserve"> </w:t>
      </w:r>
      <w:r w:rsidR="00661AC6" w:rsidRPr="00864764">
        <w:rPr>
          <w:rFonts w:cs="Calibri"/>
          <w:b/>
          <w:sz w:val="20"/>
          <w:szCs w:val="20"/>
        </w:rPr>
        <w:t>4/6</w:t>
      </w:r>
      <w:r w:rsidR="005243A1" w:rsidRPr="00864764">
        <w:rPr>
          <w:rFonts w:cs="Calibri"/>
          <w:b/>
          <w:sz w:val="20"/>
          <w:szCs w:val="20"/>
        </w:rPr>
        <w:t>, Typescript</w:t>
      </w:r>
      <w:r w:rsidR="00661AC6" w:rsidRPr="00864764">
        <w:rPr>
          <w:rFonts w:cs="Calibri"/>
          <w:sz w:val="20"/>
          <w:szCs w:val="20"/>
        </w:rPr>
        <w:t xml:space="preserve"> </w:t>
      </w:r>
      <w:r w:rsidRPr="00864764">
        <w:rPr>
          <w:rFonts w:cs="Calibri"/>
          <w:sz w:val="20"/>
          <w:szCs w:val="20"/>
        </w:rPr>
        <w:t xml:space="preserve">and </w:t>
      </w:r>
      <w:r w:rsidR="00011D7F" w:rsidRPr="00864764">
        <w:rPr>
          <w:rFonts w:cs="Calibri"/>
          <w:b/>
          <w:sz w:val="20"/>
          <w:szCs w:val="20"/>
        </w:rPr>
        <w:t>JavaScript</w:t>
      </w:r>
      <w:r w:rsidRPr="00864764">
        <w:rPr>
          <w:rFonts w:cs="Calibri"/>
          <w:sz w:val="20"/>
          <w:szCs w:val="20"/>
        </w:rPr>
        <w:t>.</w:t>
      </w:r>
    </w:p>
    <w:p w14:paraId="72D306DD" w14:textId="77777777" w:rsidR="002E7A68" w:rsidRPr="00864764" w:rsidRDefault="002E7A68" w:rsidP="00196345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Create custom workflow by overriding standard</w:t>
      </w:r>
      <w:r w:rsidR="00052F78">
        <w:rPr>
          <w:rFonts w:cs="Calibri"/>
          <w:sz w:val="20"/>
          <w:szCs w:val="20"/>
        </w:rPr>
        <w:t xml:space="preserve"> business logic using PYTHON.</w:t>
      </w:r>
    </w:p>
    <w:p w14:paraId="24BB42E6" w14:textId="77777777" w:rsidR="000E7535" w:rsidRPr="00864764" w:rsidRDefault="005C3383" w:rsidP="00196345">
      <w:pPr>
        <w:numPr>
          <w:ilvl w:val="0"/>
          <w:numId w:val="19"/>
        </w:numPr>
        <w:shd w:val="clear" w:color="auto" w:fill="FFFFFF"/>
        <w:suppressAutoHyphens w:val="0"/>
        <w:jc w:val="both"/>
        <w:rPr>
          <w:rFonts w:ascii="Calibri" w:hAnsi="Calibri"/>
          <w:color w:val="000000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Responsible for making </w:t>
      </w:r>
      <w:r w:rsidRPr="00864764">
        <w:rPr>
          <w:rFonts w:ascii="Calibri" w:hAnsi="Calibri"/>
          <w:b/>
          <w:sz w:val="20"/>
          <w:szCs w:val="20"/>
        </w:rPr>
        <w:t>AJAX</w:t>
      </w:r>
      <w:r w:rsidRPr="00864764">
        <w:rPr>
          <w:rFonts w:ascii="Calibri" w:hAnsi="Calibri"/>
          <w:sz w:val="20"/>
          <w:szCs w:val="20"/>
        </w:rPr>
        <w:t xml:space="preserve"> Calls for the </w:t>
      </w:r>
      <w:r w:rsidRPr="00864764">
        <w:rPr>
          <w:rFonts w:ascii="Calibri" w:hAnsi="Calibri"/>
          <w:b/>
          <w:sz w:val="20"/>
          <w:szCs w:val="20"/>
        </w:rPr>
        <w:t>UI</w:t>
      </w:r>
      <w:r w:rsidRPr="00864764">
        <w:rPr>
          <w:rFonts w:ascii="Calibri" w:hAnsi="Calibri"/>
          <w:sz w:val="20"/>
          <w:szCs w:val="20"/>
        </w:rPr>
        <w:t xml:space="preserve"> Interactions to the </w:t>
      </w:r>
      <w:r w:rsidRPr="00864764">
        <w:rPr>
          <w:rFonts w:ascii="Calibri" w:hAnsi="Calibri"/>
          <w:b/>
          <w:sz w:val="20"/>
          <w:szCs w:val="20"/>
        </w:rPr>
        <w:t>Controller Actions</w:t>
      </w:r>
      <w:r w:rsidRPr="00864764">
        <w:rPr>
          <w:rFonts w:ascii="Calibri" w:hAnsi="Calibri"/>
          <w:sz w:val="20"/>
          <w:szCs w:val="20"/>
        </w:rPr>
        <w:t xml:space="preserve"> using </w:t>
      </w:r>
      <w:r w:rsidR="00661AC6" w:rsidRPr="00864764">
        <w:rPr>
          <w:rFonts w:ascii="Calibri" w:hAnsi="Calibri"/>
          <w:b/>
          <w:sz w:val="20"/>
          <w:szCs w:val="20"/>
        </w:rPr>
        <w:t>Angular</w:t>
      </w:r>
      <w:r w:rsidRPr="00864764">
        <w:rPr>
          <w:rFonts w:ascii="Calibri" w:hAnsi="Calibri"/>
          <w:b/>
          <w:sz w:val="20"/>
          <w:szCs w:val="20"/>
        </w:rPr>
        <w:t>JS</w:t>
      </w:r>
      <w:r w:rsidR="00661AC6" w:rsidRPr="00864764">
        <w:rPr>
          <w:rFonts w:ascii="Calibri" w:hAnsi="Calibri"/>
          <w:b/>
          <w:sz w:val="20"/>
          <w:szCs w:val="20"/>
        </w:rPr>
        <w:t xml:space="preserve"> 4/6</w:t>
      </w:r>
      <w:r w:rsidRPr="00864764">
        <w:rPr>
          <w:rFonts w:ascii="Calibri" w:hAnsi="Calibri"/>
          <w:sz w:val="20"/>
          <w:szCs w:val="20"/>
        </w:rPr>
        <w:t xml:space="preserve"> and getting the Data back as </w:t>
      </w:r>
      <w:r w:rsidRPr="00864764">
        <w:rPr>
          <w:rFonts w:ascii="Calibri" w:hAnsi="Calibri"/>
          <w:b/>
          <w:sz w:val="20"/>
          <w:szCs w:val="20"/>
        </w:rPr>
        <w:t>JSON</w:t>
      </w:r>
      <w:r w:rsidRPr="00864764">
        <w:rPr>
          <w:rFonts w:ascii="Calibri" w:hAnsi="Calibri"/>
          <w:sz w:val="20"/>
          <w:szCs w:val="20"/>
        </w:rPr>
        <w:t xml:space="preserve"> and parsing it onto the </w:t>
      </w:r>
      <w:r w:rsidRPr="00864764">
        <w:rPr>
          <w:rFonts w:ascii="Calibri" w:hAnsi="Calibri"/>
          <w:b/>
          <w:sz w:val="20"/>
          <w:szCs w:val="20"/>
        </w:rPr>
        <w:t>UI</w:t>
      </w:r>
      <w:r w:rsidRPr="00864764">
        <w:rPr>
          <w:rFonts w:ascii="Calibri" w:hAnsi="Calibri"/>
          <w:sz w:val="20"/>
          <w:szCs w:val="20"/>
        </w:rPr>
        <w:t>.</w:t>
      </w:r>
    </w:p>
    <w:p w14:paraId="3F0239B6" w14:textId="77777777" w:rsidR="00273376" w:rsidRPr="00864764" w:rsidRDefault="00273376" w:rsidP="00196345">
      <w:pPr>
        <w:numPr>
          <w:ilvl w:val="0"/>
          <w:numId w:val="19"/>
        </w:numPr>
        <w:shd w:val="clear" w:color="auto" w:fill="FFFFFF"/>
        <w:suppressAutoHyphens w:val="0"/>
        <w:jc w:val="both"/>
        <w:rPr>
          <w:rFonts w:ascii="Calibri" w:hAnsi="Calibri"/>
          <w:color w:val="000000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>Developed Custom Directives using </w:t>
      </w:r>
      <w:r w:rsidRPr="00864764">
        <w:rPr>
          <w:rFonts w:ascii="Calibri" w:hAnsi="Calibri"/>
          <w:b/>
          <w:sz w:val="20"/>
          <w:szCs w:val="20"/>
        </w:rPr>
        <w:t>Angular 6</w:t>
      </w:r>
      <w:r w:rsidRPr="00864764">
        <w:rPr>
          <w:rFonts w:ascii="Calibri" w:hAnsi="Calibri"/>
          <w:sz w:val="20"/>
          <w:szCs w:val="20"/>
        </w:rPr>
        <w:t> and Implemented Routing, imperative Routing and Guards with the help of </w:t>
      </w:r>
      <w:r w:rsidRPr="00864764">
        <w:rPr>
          <w:rFonts w:ascii="Calibri" w:hAnsi="Calibri"/>
          <w:b/>
          <w:sz w:val="20"/>
          <w:szCs w:val="20"/>
        </w:rPr>
        <w:t>Angular 6</w:t>
      </w:r>
      <w:r w:rsidRPr="00864764">
        <w:rPr>
          <w:rFonts w:ascii="Calibri" w:hAnsi="Calibri"/>
          <w:sz w:val="20"/>
          <w:szCs w:val="20"/>
        </w:rPr>
        <w:t> Router Module</w:t>
      </w:r>
    </w:p>
    <w:p w14:paraId="536CD1E2" w14:textId="77777777" w:rsidR="00273376" w:rsidRPr="00864764" w:rsidRDefault="00273376" w:rsidP="00196345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0"/>
          <w:szCs w:val="20"/>
        </w:rPr>
      </w:pPr>
      <w:r w:rsidRPr="00864764">
        <w:rPr>
          <w:rFonts w:cs="Calibri"/>
          <w:sz w:val="20"/>
          <w:szCs w:val="20"/>
        </w:rPr>
        <w:t xml:space="preserve">Used </w:t>
      </w:r>
      <w:r w:rsidRPr="00864764">
        <w:rPr>
          <w:rFonts w:cs="Calibri"/>
          <w:b/>
          <w:sz w:val="20"/>
          <w:szCs w:val="20"/>
        </w:rPr>
        <w:t>UI Bootstrap, Angular UI</w:t>
      </w:r>
      <w:r w:rsidRPr="00864764">
        <w:rPr>
          <w:rFonts w:cs="Calibri"/>
          <w:sz w:val="20"/>
          <w:szCs w:val="20"/>
        </w:rPr>
        <w:t xml:space="preserve"> </w:t>
      </w:r>
      <w:r w:rsidRPr="00864764">
        <w:rPr>
          <w:rFonts w:cs="Calibri"/>
          <w:b/>
          <w:sz w:val="20"/>
          <w:szCs w:val="20"/>
        </w:rPr>
        <w:t>grid</w:t>
      </w:r>
      <w:r w:rsidRPr="00864764">
        <w:rPr>
          <w:rFonts w:cs="Calibri"/>
          <w:sz w:val="20"/>
          <w:szCs w:val="20"/>
        </w:rPr>
        <w:t xml:space="preserve"> and </w:t>
      </w:r>
      <w:r w:rsidRPr="00864764">
        <w:rPr>
          <w:rFonts w:cs="Calibri"/>
          <w:b/>
          <w:sz w:val="20"/>
          <w:szCs w:val="20"/>
        </w:rPr>
        <w:t>MVC 6</w:t>
      </w:r>
      <w:r w:rsidRPr="00864764">
        <w:rPr>
          <w:rFonts w:cs="Calibri"/>
          <w:sz w:val="20"/>
          <w:szCs w:val="20"/>
        </w:rPr>
        <w:t xml:space="preserve"> for developing rich user interface (UI)</w:t>
      </w:r>
    </w:p>
    <w:p w14:paraId="10BCB1FB" w14:textId="77777777" w:rsidR="00273376" w:rsidRPr="00864764" w:rsidRDefault="00273376" w:rsidP="00196345">
      <w:pPr>
        <w:pStyle w:val="RES-Style"/>
        <w:numPr>
          <w:ilvl w:val="0"/>
          <w:numId w:val="19"/>
        </w:numPr>
        <w:contextualSpacing/>
        <w:jc w:val="both"/>
        <w:rPr>
          <w:rFonts w:ascii="Calibri" w:hAnsi="Calibri" w:cs="Calibri"/>
          <w:sz w:val="20"/>
          <w:szCs w:val="20"/>
        </w:rPr>
      </w:pPr>
      <w:r w:rsidRPr="00864764">
        <w:rPr>
          <w:rFonts w:ascii="Calibri" w:hAnsi="Calibri" w:cs="Calibri"/>
          <w:sz w:val="20"/>
          <w:szCs w:val="20"/>
        </w:rPr>
        <w:t xml:space="preserve">Used </w:t>
      </w:r>
      <w:r w:rsidRPr="00864764">
        <w:rPr>
          <w:rFonts w:ascii="Calibri" w:hAnsi="Calibri" w:cs="Calibri"/>
          <w:b/>
          <w:sz w:val="20"/>
          <w:szCs w:val="20"/>
        </w:rPr>
        <w:t>Angular 6</w:t>
      </w:r>
      <w:r w:rsidRPr="00864764">
        <w:rPr>
          <w:rFonts w:ascii="Calibri" w:hAnsi="Calibri" w:cs="Calibri"/>
          <w:sz w:val="20"/>
          <w:szCs w:val="20"/>
        </w:rPr>
        <w:t xml:space="preserve"> as framework to create a </w:t>
      </w:r>
      <w:r w:rsidRPr="00864764">
        <w:rPr>
          <w:rFonts w:ascii="Calibri" w:hAnsi="Calibri" w:cs="Calibri"/>
          <w:b/>
          <w:sz w:val="20"/>
          <w:szCs w:val="20"/>
        </w:rPr>
        <w:t>Single Page Application</w:t>
      </w:r>
      <w:r w:rsidRPr="00864764">
        <w:rPr>
          <w:rFonts w:ascii="Calibri" w:hAnsi="Calibri" w:cs="Calibri"/>
          <w:sz w:val="20"/>
          <w:szCs w:val="20"/>
        </w:rPr>
        <w:t xml:space="preserve"> (SPA), which can bind data to specific views and synchronize data with server</w:t>
      </w:r>
    </w:p>
    <w:p w14:paraId="3204ACB9" w14:textId="77777777" w:rsidR="005C3383" w:rsidRPr="00864764" w:rsidRDefault="005C3383" w:rsidP="00196345">
      <w:pPr>
        <w:numPr>
          <w:ilvl w:val="0"/>
          <w:numId w:val="19"/>
        </w:numPr>
        <w:shd w:val="clear" w:color="auto" w:fill="FFFFFF"/>
        <w:suppressAutoHyphens w:val="0"/>
        <w:jc w:val="both"/>
        <w:rPr>
          <w:rFonts w:ascii="Calibri" w:hAnsi="Calibri"/>
          <w:color w:val="000000"/>
          <w:sz w:val="20"/>
          <w:szCs w:val="20"/>
        </w:rPr>
      </w:pPr>
      <w:r w:rsidRPr="00864764">
        <w:rPr>
          <w:rFonts w:ascii="Calibri" w:hAnsi="Calibri"/>
          <w:kern w:val="1"/>
          <w:sz w:val="20"/>
          <w:szCs w:val="20"/>
        </w:rPr>
        <w:t>Used third party API’s and rate hubs for pricing information on invoices per customer.</w:t>
      </w:r>
    </w:p>
    <w:p w14:paraId="7862F412" w14:textId="77777777" w:rsidR="005C3383" w:rsidRPr="00864764" w:rsidRDefault="005C3383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 w:rsidRPr="00864764">
        <w:rPr>
          <w:rFonts w:ascii="Calibri" w:hAnsi="Calibri"/>
          <w:kern w:val="1"/>
          <w:sz w:val="20"/>
          <w:szCs w:val="20"/>
        </w:rPr>
        <w:t>Worked with different Rating engines and performed live changes on RMS API’s.</w:t>
      </w:r>
    </w:p>
    <w:p w14:paraId="073A3F98" w14:textId="77777777" w:rsidR="005C3383" w:rsidRPr="00864764" w:rsidRDefault="005C3383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 w:rsidRPr="00864764">
        <w:rPr>
          <w:rFonts w:ascii="Calibri" w:hAnsi="Calibri"/>
          <w:kern w:val="1"/>
          <w:sz w:val="20"/>
          <w:szCs w:val="20"/>
        </w:rPr>
        <w:t>Used Web API’s and libraries in .NET applications for calling Google to send requests and receive response back in JSON format.</w:t>
      </w:r>
    </w:p>
    <w:p w14:paraId="60A650A8" w14:textId="77777777" w:rsidR="005C3383" w:rsidRPr="00864764" w:rsidRDefault="005C3383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 w:rsidRPr="00864764">
        <w:rPr>
          <w:rFonts w:ascii="Calibri" w:hAnsi="Calibri"/>
          <w:kern w:val="1"/>
          <w:sz w:val="20"/>
          <w:szCs w:val="20"/>
        </w:rPr>
        <w:t>Automated several daily manual tasks to UI tasks using Power BI, SQL, Azure and ASP.</w:t>
      </w:r>
    </w:p>
    <w:p w14:paraId="67711DD6" w14:textId="77777777" w:rsidR="005C3383" w:rsidRPr="00864764" w:rsidRDefault="005C3383" w:rsidP="00196345">
      <w:pPr>
        <w:numPr>
          <w:ilvl w:val="0"/>
          <w:numId w:val="19"/>
        </w:numPr>
        <w:tabs>
          <w:tab w:val="left" w:pos="426"/>
        </w:tabs>
        <w:jc w:val="both"/>
        <w:rPr>
          <w:rFonts w:ascii="Calibri" w:hAnsi="Calibri"/>
          <w:kern w:val="1"/>
          <w:sz w:val="20"/>
          <w:szCs w:val="20"/>
        </w:rPr>
      </w:pPr>
      <w:r w:rsidRPr="00864764">
        <w:rPr>
          <w:rFonts w:ascii="Calibri" w:hAnsi="Calibri"/>
          <w:bCs/>
          <w:sz w:val="20"/>
          <w:szCs w:val="20"/>
        </w:rPr>
        <w:t xml:space="preserve">Created Windows Tasks and </w:t>
      </w:r>
      <w:r w:rsidR="00F64962" w:rsidRPr="00864764">
        <w:rPr>
          <w:rFonts w:ascii="Calibri" w:hAnsi="Calibri"/>
          <w:bCs/>
          <w:sz w:val="20"/>
          <w:szCs w:val="20"/>
        </w:rPr>
        <w:t>services, which</w:t>
      </w:r>
      <w:r w:rsidRPr="00864764">
        <w:rPr>
          <w:rFonts w:ascii="Calibri" w:hAnsi="Calibri"/>
          <w:bCs/>
          <w:sz w:val="20"/>
          <w:szCs w:val="20"/>
        </w:rPr>
        <w:t xml:space="preserve"> invoked in .net application.</w:t>
      </w:r>
    </w:p>
    <w:p w14:paraId="79928EA7" w14:textId="77777777" w:rsidR="005C3383" w:rsidRPr="00864764" w:rsidRDefault="005C3383" w:rsidP="00196345">
      <w:pPr>
        <w:numPr>
          <w:ilvl w:val="0"/>
          <w:numId w:val="19"/>
        </w:numPr>
        <w:suppressAutoHyphens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>Developed Database including schema design</w:t>
      </w:r>
      <w:r w:rsidRPr="00864764">
        <w:rPr>
          <w:rFonts w:ascii="Calibri" w:hAnsi="Calibri"/>
          <w:b/>
          <w:sz w:val="20"/>
          <w:szCs w:val="20"/>
        </w:rPr>
        <w:t xml:space="preserve">, T-SQL </w:t>
      </w:r>
      <w:r w:rsidRPr="00864764">
        <w:rPr>
          <w:rFonts w:ascii="Calibri" w:hAnsi="Calibri"/>
          <w:sz w:val="20"/>
          <w:szCs w:val="20"/>
        </w:rPr>
        <w:t xml:space="preserve">queries, </w:t>
      </w:r>
      <w:r w:rsidR="00F64962" w:rsidRPr="00864764">
        <w:rPr>
          <w:rFonts w:ascii="Calibri" w:hAnsi="Calibri"/>
          <w:sz w:val="20"/>
          <w:szCs w:val="20"/>
        </w:rPr>
        <w:t>S</w:t>
      </w:r>
      <w:r w:rsidRPr="00864764">
        <w:rPr>
          <w:rFonts w:ascii="Calibri" w:hAnsi="Calibri"/>
          <w:sz w:val="20"/>
          <w:szCs w:val="20"/>
        </w:rPr>
        <w:t xml:space="preserve">tored procedures, views, Triggers and ensuring set up </w:t>
      </w:r>
      <w:r w:rsidR="00F64962" w:rsidRPr="00864764">
        <w:rPr>
          <w:rFonts w:ascii="Calibri" w:hAnsi="Calibri"/>
          <w:sz w:val="20"/>
          <w:szCs w:val="20"/>
        </w:rPr>
        <w:t>relations, which</w:t>
      </w:r>
      <w:r w:rsidRPr="00864764">
        <w:rPr>
          <w:rFonts w:ascii="Calibri" w:hAnsi="Calibri"/>
          <w:sz w:val="20"/>
          <w:szCs w:val="20"/>
        </w:rPr>
        <w:t xml:space="preserve"> included indexing, constraints, foreign keys etc., for SQL server 2017. </w:t>
      </w:r>
    </w:p>
    <w:p w14:paraId="06779CCD" w14:textId="77777777" w:rsidR="005C3383" w:rsidRPr="00864764" w:rsidRDefault="005C3383" w:rsidP="00196345">
      <w:pPr>
        <w:numPr>
          <w:ilvl w:val="0"/>
          <w:numId w:val="19"/>
        </w:numPr>
        <w:suppressAutoHyphens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Extensively used </w:t>
      </w:r>
      <w:r w:rsidRPr="00864764">
        <w:rPr>
          <w:rFonts w:ascii="Calibri" w:hAnsi="Calibri"/>
          <w:b/>
          <w:sz w:val="20"/>
          <w:szCs w:val="20"/>
        </w:rPr>
        <w:t>T-SQL</w:t>
      </w:r>
      <w:r w:rsidRPr="00864764">
        <w:rPr>
          <w:rFonts w:ascii="Calibri" w:hAnsi="Calibri"/>
          <w:sz w:val="20"/>
          <w:szCs w:val="20"/>
        </w:rPr>
        <w:t xml:space="preserve"> DDL and DML commands for various applications.</w:t>
      </w:r>
    </w:p>
    <w:p w14:paraId="35C708D0" w14:textId="77777777" w:rsidR="005C3383" w:rsidRPr="00864764" w:rsidRDefault="005C3383" w:rsidP="00196345">
      <w:pPr>
        <w:numPr>
          <w:ilvl w:val="0"/>
          <w:numId w:val="19"/>
        </w:numPr>
        <w:suppressAutoHyphens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Responsible for tuning </w:t>
      </w:r>
      <w:r w:rsidRPr="00864764">
        <w:rPr>
          <w:rFonts w:ascii="Calibri" w:hAnsi="Calibri"/>
          <w:b/>
          <w:sz w:val="20"/>
          <w:szCs w:val="20"/>
        </w:rPr>
        <w:t>T-SQL</w:t>
      </w:r>
      <w:r w:rsidRPr="00864764">
        <w:rPr>
          <w:rFonts w:ascii="Calibri" w:hAnsi="Calibri"/>
          <w:sz w:val="20"/>
          <w:szCs w:val="20"/>
        </w:rPr>
        <w:t xml:space="preserve"> procedures, </w:t>
      </w:r>
      <w:r w:rsidR="00467736" w:rsidRPr="00864764">
        <w:rPr>
          <w:rFonts w:ascii="Calibri" w:hAnsi="Calibri"/>
          <w:sz w:val="20"/>
          <w:szCs w:val="20"/>
        </w:rPr>
        <w:t>triggers,</w:t>
      </w:r>
      <w:r w:rsidRPr="00864764">
        <w:rPr>
          <w:rFonts w:ascii="Calibri" w:hAnsi="Calibri"/>
          <w:sz w:val="20"/>
          <w:szCs w:val="20"/>
        </w:rPr>
        <w:t xml:space="preserve"> and other database objects.</w:t>
      </w:r>
    </w:p>
    <w:p w14:paraId="2FA9F113" w14:textId="77777777" w:rsidR="005C3383" w:rsidRPr="00864764" w:rsidRDefault="005C3383" w:rsidP="00196345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864764">
        <w:rPr>
          <w:rFonts w:cs="Calibri"/>
          <w:sz w:val="20"/>
          <w:szCs w:val="20"/>
        </w:rPr>
        <w:t xml:space="preserve">Extensively used </w:t>
      </w:r>
      <w:r w:rsidR="00F64962" w:rsidRPr="00864764">
        <w:rPr>
          <w:rFonts w:cs="Calibri"/>
          <w:b/>
          <w:sz w:val="20"/>
          <w:szCs w:val="20"/>
        </w:rPr>
        <w:t>stored</w:t>
      </w:r>
      <w:r w:rsidRPr="00864764">
        <w:rPr>
          <w:rFonts w:cs="Calibri"/>
          <w:b/>
          <w:sz w:val="20"/>
          <w:szCs w:val="20"/>
        </w:rPr>
        <w:t xml:space="preserve"> procedures</w:t>
      </w:r>
      <w:r w:rsidRPr="00864764">
        <w:rPr>
          <w:rFonts w:cs="Calibri"/>
          <w:sz w:val="20"/>
          <w:szCs w:val="20"/>
        </w:rPr>
        <w:t xml:space="preserve"> for bulk processing of applications.</w:t>
      </w:r>
    </w:p>
    <w:p w14:paraId="259233C1" w14:textId="77777777" w:rsidR="005C3383" w:rsidRPr="00864764" w:rsidRDefault="005C3383" w:rsidP="00196345">
      <w:pPr>
        <w:numPr>
          <w:ilvl w:val="0"/>
          <w:numId w:val="19"/>
        </w:numPr>
        <w:shd w:val="clear" w:color="auto" w:fill="FFFFFF"/>
        <w:suppressAutoHyphens w:val="0"/>
        <w:jc w:val="both"/>
        <w:rPr>
          <w:rFonts w:ascii="Calibri" w:hAnsi="Calibri"/>
          <w:color w:val="181717"/>
          <w:sz w:val="20"/>
          <w:szCs w:val="20"/>
        </w:rPr>
      </w:pPr>
      <w:r w:rsidRPr="00864764">
        <w:rPr>
          <w:rFonts w:ascii="Calibri" w:hAnsi="Calibri"/>
          <w:color w:val="181717"/>
          <w:sz w:val="20"/>
          <w:szCs w:val="20"/>
        </w:rPr>
        <w:t>Maintained and Developed Stored Procedures used for generating different reports.</w:t>
      </w:r>
    </w:p>
    <w:p w14:paraId="74D84262" w14:textId="77777777" w:rsidR="005C3383" w:rsidRPr="00864764" w:rsidRDefault="005C3383" w:rsidP="00196345">
      <w:pPr>
        <w:numPr>
          <w:ilvl w:val="0"/>
          <w:numId w:val="19"/>
        </w:numPr>
        <w:shd w:val="clear" w:color="auto" w:fill="FFFFFF"/>
        <w:suppressAutoHyphens w:val="0"/>
        <w:jc w:val="both"/>
        <w:rPr>
          <w:rFonts w:ascii="Calibri" w:hAnsi="Calibri"/>
          <w:color w:val="000000"/>
          <w:sz w:val="20"/>
          <w:szCs w:val="20"/>
        </w:rPr>
      </w:pPr>
      <w:r w:rsidRPr="00864764">
        <w:rPr>
          <w:rFonts w:ascii="Calibri" w:hAnsi="Calibri"/>
          <w:color w:val="181717"/>
          <w:sz w:val="20"/>
          <w:szCs w:val="20"/>
        </w:rPr>
        <w:t>Applied fixes and enhancements to SQL scripts through SQL Server 2017.</w:t>
      </w:r>
    </w:p>
    <w:p w14:paraId="2777B08D" w14:textId="77777777" w:rsidR="005C3383" w:rsidRPr="00864764" w:rsidRDefault="00F64962" w:rsidP="00196345">
      <w:pPr>
        <w:numPr>
          <w:ilvl w:val="0"/>
          <w:numId w:val="19"/>
        </w:numPr>
        <w:shd w:val="clear" w:color="auto" w:fill="FFFFFF"/>
        <w:suppressAutoHyphens w:val="0"/>
        <w:jc w:val="both"/>
        <w:rPr>
          <w:rFonts w:ascii="Calibri" w:hAnsi="Calibri"/>
          <w:color w:val="181717"/>
          <w:sz w:val="20"/>
          <w:szCs w:val="20"/>
        </w:rPr>
      </w:pPr>
      <w:r w:rsidRPr="00864764">
        <w:rPr>
          <w:rFonts w:ascii="Calibri" w:hAnsi="Calibri"/>
          <w:color w:val="181717"/>
          <w:sz w:val="20"/>
          <w:szCs w:val="20"/>
        </w:rPr>
        <w:t>Troubleshot</w:t>
      </w:r>
      <w:r w:rsidR="005C3383" w:rsidRPr="00864764">
        <w:rPr>
          <w:rFonts w:ascii="Calibri" w:hAnsi="Calibri"/>
          <w:color w:val="181717"/>
          <w:sz w:val="20"/>
          <w:szCs w:val="20"/>
        </w:rPr>
        <w:t xml:space="preserve"> and fixed problems through customer requests.</w:t>
      </w:r>
    </w:p>
    <w:p w14:paraId="35BCC9F2" w14:textId="77777777" w:rsidR="005C3383" w:rsidRPr="00864764" w:rsidRDefault="005C3383" w:rsidP="00196345">
      <w:pPr>
        <w:numPr>
          <w:ilvl w:val="0"/>
          <w:numId w:val="19"/>
        </w:numPr>
        <w:shd w:val="clear" w:color="auto" w:fill="FFFFFF"/>
        <w:suppressAutoHyphens w:val="0"/>
        <w:jc w:val="both"/>
        <w:rPr>
          <w:rFonts w:ascii="Calibri" w:hAnsi="Calibri"/>
          <w:color w:val="181717"/>
          <w:sz w:val="20"/>
          <w:szCs w:val="20"/>
        </w:rPr>
      </w:pPr>
      <w:r w:rsidRPr="00864764">
        <w:rPr>
          <w:rFonts w:ascii="Calibri" w:hAnsi="Calibri"/>
          <w:color w:val="000000"/>
          <w:sz w:val="20"/>
          <w:szCs w:val="20"/>
        </w:rPr>
        <w:t>Assist the Configuration and Release Management teams in scheduling and performing deployment.</w:t>
      </w:r>
    </w:p>
    <w:p w14:paraId="269C0FA6" w14:textId="77777777" w:rsidR="005C3383" w:rsidRPr="00864764" w:rsidRDefault="005C3383" w:rsidP="00196345">
      <w:pPr>
        <w:pStyle w:val="ListParagraph"/>
        <w:numPr>
          <w:ilvl w:val="0"/>
          <w:numId w:val="19"/>
        </w:numPr>
        <w:tabs>
          <w:tab w:val="left" w:pos="-810"/>
        </w:tabs>
        <w:spacing w:after="0" w:line="240" w:lineRule="auto"/>
        <w:ind w:right="-94"/>
        <w:jc w:val="both"/>
        <w:rPr>
          <w:rFonts w:cs="Calibri"/>
          <w:sz w:val="20"/>
          <w:szCs w:val="20"/>
        </w:rPr>
      </w:pPr>
      <w:r w:rsidRPr="00864764">
        <w:rPr>
          <w:rFonts w:cs="Calibri"/>
          <w:sz w:val="20"/>
          <w:szCs w:val="20"/>
        </w:rPr>
        <w:t xml:space="preserve">Made full use of </w:t>
      </w:r>
      <w:r w:rsidRPr="00864764">
        <w:rPr>
          <w:rFonts w:cs="Calibri"/>
          <w:b/>
          <w:sz w:val="20"/>
          <w:szCs w:val="20"/>
        </w:rPr>
        <w:t>.NET’s object-oriented features</w:t>
      </w:r>
      <w:r w:rsidRPr="00864764">
        <w:rPr>
          <w:rFonts w:cs="Calibri"/>
          <w:sz w:val="20"/>
          <w:szCs w:val="20"/>
        </w:rPr>
        <w:t xml:space="preserve">, event handling, error handling, </w:t>
      </w:r>
      <w:r w:rsidR="00467736" w:rsidRPr="00864764">
        <w:rPr>
          <w:rFonts w:cs="Calibri"/>
          <w:sz w:val="20"/>
          <w:szCs w:val="20"/>
        </w:rPr>
        <w:t>caching,</w:t>
      </w:r>
      <w:r w:rsidRPr="00864764">
        <w:rPr>
          <w:rFonts w:cs="Calibri"/>
          <w:sz w:val="20"/>
          <w:szCs w:val="20"/>
        </w:rPr>
        <w:t xml:space="preserve"> and security feature.</w:t>
      </w:r>
      <w:r w:rsidRPr="00864764">
        <w:rPr>
          <w:rFonts w:cs="Calibri"/>
          <w:bCs/>
          <w:sz w:val="20"/>
          <w:szCs w:val="20"/>
        </w:rPr>
        <w:t xml:space="preserve"> </w:t>
      </w:r>
    </w:p>
    <w:p w14:paraId="4C1118C3" w14:textId="77777777" w:rsidR="005C3383" w:rsidRPr="00864764" w:rsidRDefault="005C3383" w:rsidP="00196345">
      <w:pPr>
        <w:numPr>
          <w:ilvl w:val="0"/>
          <w:numId w:val="19"/>
        </w:numPr>
        <w:shd w:val="clear" w:color="auto" w:fill="FFFFFF"/>
        <w:suppressAutoHyphens w:val="0"/>
        <w:jc w:val="both"/>
        <w:rPr>
          <w:rFonts w:ascii="Calibri" w:hAnsi="Calibri"/>
          <w:color w:val="181717"/>
          <w:sz w:val="20"/>
          <w:szCs w:val="20"/>
        </w:rPr>
      </w:pPr>
      <w:r w:rsidRPr="00864764">
        <w:rPr>
          <w:rFonts w:ascii="Calibri" w:hAnsi="Calibri"/>
          <w:color w:val="000000"/>
          <w:sz w:val="20"/>
          <w:szCs w:val="20"/>
        </w:rPr>
        <w:t>Excellent written and oral communication skills and demonstrated ability to interact with all technical and non-technical members of the organization.</w:t>
      </w:r>
    </w:p>
    <w:p w14:paraId="46EFD94A" w14:textId="77777777" w:rsidR="005C3383" w:rsidRPr="00864764" w:rsidRDefault="005C3383" w:rsidP="00196345">
      <w:pPr>
        <w:pStyle w:val="ListParagraph"/>
        <w:numPr>
          <w:ilvl w:val="0"/>
          <w:numId w:val="19"/>
        </w:numPr>
        <w:tabs>
          <w:tab w:val="left" w:pos="-810"/>
        </w:tabs>
        <w:spacing w:after="0" w:line="240" w:lineRule="auto"/>
        <w:ind w:right="-94"/>
        <w:jc w:val="both"/>
        <w:rPr>
          <w:rFonts w:cs="Calibri"/>
          <w:sz w:val="20"/>
          <w:szCs w:val="20"/>
        </w:rPr>
      </w:pPr>
      <w:r w:rsidRPr="00864764">
        <w:rPr>
          <w:rFonts w:cs="Calibri"/>
          <w:sz w:val="20"/>
          <w:szCs w:val="20"/>
        </w:rPr>
        <w:t>Responsible for production deployment and coordination.</w:t>
      </w:r>
    </w:p>
    <w:p w14:paraId="7A6FCDA9" w14:textId="77777777" w:rsidR="005C3383" w:rsidRPr="00864764" w:rsidRDefault="005C3383" w:rsidP="00196345">
      <w:pPr>
        <w:pStyle w:val="ListParagraph"/>
        <w:numPr>
          <w:ilvl w:val="0"/>
          <w:numId w:val="19"/>
        </w:numPr>
        <w:tabs>
          <w:tab w:val="left" w:pos="-810"/>
        </w:tabs>
        <w:spacing w:after="0" w:line="240" w:lineRule="auto"/>
        <w:ind w:right="-94"/>
        <w:jc w:val="both"/>
        <w:rPr>
          <w:rFonts w:cs="Calibri"/>
          <w:sz w:val="20"/>
          <w:szCs w:val="20"/>
        </w:rPr>
      </w:pPr>
      <w:r w:rsidRPr="00864764">
        <w:rPr>
          <w:rFonts w:cs="Calibri"/>
          <w:sz w:val="20"/>
          <w:szCs w:val="20"/>
        </w:rPr>
        <w:t xml:space="preserve">Fix defects and log those using </w:t>
      </w:r>
      <w:r w:rsidRPr="00864764">
        <w:rPr>
          <w:rFonts w:cs="Calibri"/>
          <w:b/>
          <w:sz w:val="20"/>
          <w:szCs w:val="20"/>
        </w:rPr>
        <w:t>VSTS.</w:t>
      </w:r>
    </w:p>
    <w:p w14:paraId="2E31CE2C" w14:textId="77777777" w:rsidR="005C3383" w:rsidRPr="00864764" w:rsidRDefault="005C3383" w:rsidP="00196345">
      <w:pPr>
        <w:pStyle w:val="ListParagraph"/>
        <w:numPr>
          <w:ilvl w:val="0"/>
          <w:numId w:val="19"/>
        </w:numPr>
        <w:tabs>
          <w:tab w:val="left" w:pos="-810"/>
        </w:tabs>
        <w:spacing w:after="0" w:line="240" w:lineRule="auto"/>
        <w:ind w:right="-94"/>
        <w:jc w:val="both"/>
        <w:rPr>
          <w:rFonts w:cs="Calibri"/>
          <w:sz w:val="20"/>
          <w:szCs w:val="20"/>
        </w:rPr>
      </w:pPr>
      <w:r w:rsidRPr="00864764">
        <w:rPr>
          <w:rFonts w:cs="Calibri"/>
          <w:bCs/>
          <w:sz w:val="20"/>
          <w:szCs w:val="20"/>
        </w:rPr>
        <w:t xml:space="preserve">Performed source code maintenance using </w:t>
      </w:r>
      <w:r w:rsidRPr="00864764">
        <w:rPr>
          <w:rFonts w:cs="Calibri"/>
          <w:b/>
          <w:bCs/>
          <w:sz w:val="20"/>
          <w:szCs w:val="20"/>
        </w:rPr>
        <w:t>GitHub</w:t>
      </w:r>
      <w:r w:rsidRPr="00864764">
        <w:rPr>
          <w:rFonts w:cs="Calibri"/>
          <w:bCs/>
          <w:sz w:val="20"/>
          <w:szCs w:val="20"/>
        </w:rPr>
        <w:t>.</w:t>
      </w:r>
    </w:p>
    <w:p w14:paraId="47BF388A" w14:textId="77777777" w:rsidR="005C3383" w:rsidRPr="00864764" w:rsidRDefault="005C3383" w:rsidP="00196345">
      <w:pPr>
        <w:pStyle w:val="ListParagraph"/>
        <w:numPr>
          <w:ilvl w:val="0"/>
          <w:numId w:val="19"/>
        </w:numPr>
        <w:tabs>
          <w:tab w:val="left" w:pos="426"/>
        </w:tabs>
        <w:spacing w:after="0" w:line="240" w:lineRule="auto"/>
        <w:ind w:right="-94"/>
        <w:jc w:val="both"/>
        <w:rPr>
          <w:rFonts w:cs="Calibri"/>
          <w:kern w:val="1"/>
          <w:sz w:val="20"/>
          <w:szCs w:val="20"/>
        </w:rPr>
      </w:pPr>
      <w:r w:rsidRPr="00864764">
        <w:rPr>
          <w:rFonts w:cs="Calibri"/>
          <w:sz w:val="20"/>
          <w:szCs w:val="20"/>
        </w:rPr>
        <w:t xml:space="preserve">Configured </w:t>
      </w:r>
      <w:r w:rsidRPr="00864764">
        <w:rPr>
          <w:rFonts w:cs="Calibri"/>
          <w:b/>
          <w:sz w:val="20"/>
          <w:szCs w:val="20"/>
        </w:rPr>
        <w:t xml:space="preserve">Web </w:t>
      </w:r>
      <w:r w:rsidR="00F64962" w:rsidRPr="00864764">
        <w:rPr>
          <w:rFonts w:cs="Calibri"/>
          <w:b/>
          <w:sz w:val="20"/>
          <w:szCs w:val="20"/>
        </w:rPr>
        <w:t>servers</w:t>
      </w:r>
      <w:r w:rsidR="00F64962" w:rsidRPr="00864764">
        <w:rPr>
          <w:rFonts w:cs="Calibri"/>
          <w:sz w:val="20"/>
          <w:szCs w:val="20"/>
        </w:rPr>
        <w:t xml:space="preserve">, </w:t>
      </w:r>
      <w:r w:rsidR="00F64962" w:rsidRPr="00864764">
        <w:rPr>
          <w:rFonts w:cs="Calibri"/>
          <w:b/>
          <w:sz w:val="20"/>
          <w:szCs w:val="20"/>
        </w:rPr>
        <w:t>Application servers</w:t>
      </w:r>
      <w:r w:rsidR="00F64962" w:rsidRPr="00864764">
        <w:rPr>
          <w:rFonts w:cs="Calibri"/>
          <w:sz w:val="20"/>
          <w:szCs w:val="20"/>
        </w:rPr>
        <w:t>,</w:t>
      </w:r>
      <w:r w:rsidRPr="00864764">
        <w:rPr>
          <w:rFonts w:cs="Calibri"/>
          <w:b/>
          <w:sz w:val="20"/>
          <w:szCs w:val="20"/>
        </w:rPr>
        <w:t xml:space="preserve"> and Report servers</w:t>
      </w:r>
      <w:r w:rsidRPr="00864764">
        <w:rPr>
          <w:rFonts w:cs="Calibri"/>
          <w:sz w:val="20"/>
          <w:szCs w:val="20"/>
        </w:rPr>
        <w:t xml:space="preserve"> across all the environments.</w:t>
      </w:r>
    </w:p>
    <w:p w14:paraId="0DE8D5B6" w14:textId="77777777" w:rsidR="005D3DE8" w:rsidRPr="00864764" w:rsidRDefault="005D3DE8" w:rsidP="000E7535">
      <w:pPr>
        <w:pStyle w:val="NoSpacing"/>
        <w:pBdr>
          <w:bottom w:val="single" w:sz="4" w:space="0" w:color="17365D"/>
        </w:pBdr>
        <w:jc w:val="both"/>
        <w:rPr>
          <w:rFonts w:cs="Calibri"/>
          <w:b/>
          <w:color w:val="002060"/>
          <w:sz w:val="20"/>
          <w:szCs w:val="20"/>
          <w:u w:val="single"/>
        </w:rPr>
      </w:pPr>
    </w:p>
    <w:p w14:paraId="385B56D9" w14:textId="77777777" w:rsidR="0080039E" w:rsidRPr="00864764" w:rsidRDefault="0080039E" w:rsidP="000E7535">
      <w:pPr>
        <w:pStyle w:val="NoSpacing"/>
        <w:pBdr>
          <w:bottom w:val="single" w:sz="4" w:space="0" w:color="17365D"/>
        </w:pBdr>
        <w:jc w:val="both"/>
        <w:rPr>
          <w:rFonts w:eastAsia="Times New Roman" w:cs="Calibri"/>
          <w:b/>
          <w:sz w:val="20"/>
          <w:szCs w:val="20"/>
          <w:lang w:eastAsia="en-US"/>
        </w:rPr>
      </w:pPr>
      <w:r w:rsidRPr="00864764">
        <w:rPr>
          <w:rFonts w:cs="Calibri"/>
          <w:b/>
          <w:color w:val="002060"/>
          <w:sz w:val="20"/>
          <w:szCs w:val="20"/>
          <w:u w:val="single"/>
        </w:rPr>
        <w:t>Environment:</w:t>
      </w:r>
      <w:r w:rsidRPr="00864764">
        <w:rPr>
          <w:rFonts w:cs="Calibri"/>
          <w:sz w:val="20"/>
          <w:szCs w:val="20"/>
        </w:rPr>
        <w:t xml:space="preserve"> </w:t>
      </w:r>
      <w:r w:rsidR="005C3383" w:rsidRPr="00864764">
        <w:rPr>
          <w:rFonts w:cs="Calibri"/>
          <w:sz w:val="20"/>
          <w:szCs w:val="20"/>
        </w:rPr>
        <w:t xml:space="preserve">Net Framework 4.5, .Net Core 2.0, </w:t>
      </w:r>
      <w:r w:rsidR="00467736" w:rsidRPr="00864764">
        <w:rPr>
          <w:rFonts w:cs="Calibri"/>
          <w:sz w:val="20"/>
          <w:szCs w:val="20"/>
        </w:rPr>
        <w:t>C#,</w:t>
      </w:r>
      <w:r w:rsidR="00467736">
        <w:rPr>
          <w:rFonts w:cs="Calibri"/>
          <w:sz w:val="20"/>
          <w:szCs w:val="20"/>
        </w:rPr>
        <w:t xml:space="preserve"> PYTHON</w:t>
      </w:r>
      <w:r w:rsidR="002E7A68">
        <w:rPr>
          <w:rFonts w:cs="Calibri"/>
          <w:sz w:val="20"/>
          <w:szCs w:val="20"/>
        </w:rPr>
        <w:t>,</w:t>
      </w:r>
      <w:r w:rsidR="005C3383" w:rsidRPr="00864764">
        <w:rPr>
          <w:rFonts w:cs="Calibri"/>
          <w:sz w:val="20"/>
          <w:szCs w:val="20"/>
        </w:rPr>
        <w:t xml:space="preserve"> ASP.NET, ADO.NET, Knock</w:t>
      </w:r>
      <w:r w:rsidR="006F3480" w:rsidRPr="00864764">
        <w:rPr>
          <w:rFonts w:cs="Calibri"/>
          <w:sz w:val="20"/>
          <w:szCs w:val="20"/>
        </w:rPr>
        <w:t>o</w:t>
      </w:r>
      <w:r w:rsidR="005C3383" w:rsidRPr="00864764">
        <w:rPr>
          <w:rFonts w:cs="Calibri"/>
          <w:sz w:val="20"/>
          <w:szCs w:val="20"/>
        </w:rPr>
        <w:t>ut</w:t>
      </w:r>
      <w:r w:rsidR="006F3480" w:rsidRPr="00864764">
        <w:rPr>
          <w:rFonts w:cs="Calibri"/>
          <w:sz w:val="20"/>
          <w:szCs w:val="20"/>
        </w:rPr>
        <w:t>.</w:t>
      </w:r>
      <w:r w:rsidR="005C3383" w:rsidRPr="00864764">
        <w:rPr>
          <w:rFonts w:cs="Calibri"/>
          <w:sz w:val="20"/>
          <w:szCs w:val="20"/>
        </w:rPr>
        <w:t xml:space="preserve">JS, HTML, XML, Production Support, REST </w:t>
      </w:r>
      <w:r w:rsidR="005C3383" w:rsidRPr="00864764">
        <w:rPr>
          <w:rFonts w:eastAsia="Times New Roman" w:cs="Calibri"/>
          <w:color w:val="000000"/>
          <w:sz w:val="20"/>
          <w:szCs w:val="20"/>
          <w:shd w:val="clear" w:color="auto" w:fill="FFFFFF"/>
        </w:rPr>
        <w:t xml:space="preserve">API, </w:t>
      </w:r>
      <w:r w:rsidR="005C3383" w:rsidRPr="00864764">
        <w:rPr>
          <w:rFonts w:cs="Calibri"/>
          <w:sz w:val="20"/>
          <w:szCs w:val="20"/>
        </w:rPr>
        <w:t>CSS3,T-SQL, SQL Server, Windows Server XP,</w:t>
      </w:r>
      <w:r w:rsidR="009A4253">
        <w:rPr>
          <w:rFonts w:cs="Calibri"/>
          <w:sz w:val="20"/>
          <w:szCs w:val="20"/>
        </w:rPr>
        <w:t>AWS,</w:t>
      </w:r>
      <w:r w:rsidR="005C3383" w:rsidRPr="00864764">
        <w:rPr>
          <w:rFonts w:cs="Calibri"/>
          <w:sz w:val="20"/>
          <w:szCs w:val="20"/>
        </w:rPr>
        <w:t xml:space="preserve"> Web Certificates, </w:t>
      </w:r>
      <w:r w:rsidR="00467736" w:rsidRPr="00864764">
        <w:rPr>
          <w:rFonts w:cs="Calibri"/>
          <w:sz w:val="20"/>
          <w:szCs w:val="20"/>
        </w:rPr>
        <w:t>JavaScript</w:t>
      </w:r>
      <w:r w:rsidR="005C3383" w:rsidRPr="00864764">
        <w:rPr>
          <w:rFonts w:cs="Calibri"/>
          <w:sz w:val="20"/>
          <w:szCs w:val="20"/>
        </w:rPr>
        <w:t xml:space="preserve">, </w:t>
      </w:r>
      <w:r w:rsidR="00661AC6" w:rsidRPr="00864764">
        <w:rPr>
          <w:rFonts w:cs="Calibri"/>
          <w:sz w:val="20"/>
          <w:szCs w:val="20"/>
        </w:rPr>
        <w:t>Angular.JS 4/6</w:t>
      </w:r>
      <w:r w:rsidR="005C3383" w:rsidRPr="00864764">
        <w:rPr>
          <w:rFonts w:cs="Calibri"/>
          <w:sz w:val="20"/>
          <w:szCs w:val="20"/>
        </w:rPr>
        <w:t>,</w:t>
      </w:r>
      <w:r w:rsidR="00196345">
        <w:rPr>
          <w:rFonts w:cs="Calibri"/>
          <w:sz w:val="20"/>
          <w:szCs w:val="20"/>
        </w:rPr>
        <w:t>React,</w:t>
      </w:r>
      <w:r w:rsidR="005C3383" w:rsidRPr="00864764">
        <w:rPr>
          <w:rFonts w:cs="Calibri"/>
          <w:sz w:val="20"/>
          <w:szCs w:val="20"/>
        </w:rPr>
        <w:t xml:space="preserve"> Azure Deployments, Azure SQL, Azure code block, Azure build Pipelines and Releases,</w:t>
      </w:r>
      <w:r w:rsidR="00476E41" w:rsidRPr="00864764">
        <w:rPr>
          <w:rFonts w:cs="Calibri"/>
          <w:sz w:val="20"/>
          <w:szCs w:val="20"/>
        </w:rPr>
        <w:t xml:space="preserve"> Azure DevOps, </w:t>
      </w:r>
      <w:r w:rsidR="005C3383" w:rsidRPr="00864764">
        <w:rPr>
          <w:rFonts w:cs="Calibri"/>
          <w:sz w:val="20"/>
          <w:szCs w:val="20"/>
        </w:rPr>
        <w:t>GIT, MS Visio, Windows</w:t>
      </w:r>
      <w:r w:rsidRPr="00864764">
        <w:rPr>
          <w:rFonts w:cs="Calibri"/>
          <w:sz w:val="20"/>
          <w:szCs w:val="20"/>
        </w:rPr>
        <w:t xml:space="preserve"> services, </w:t>
      </w:r>
      <w:r w:rsidR="00F95AD9" w:rsidRPr="00864764">
        <w:rPr>
          <w:rFonts w:cs="Calibri"/>
          <w:sz w:val="20"/>
          <w:szCs w:val="20"/>
        </w:rPr>
        <w:t>GitHub, GitHub Desktop</w:t>
      </w:r>
      <w:r w:rsidRPr="00864764">
        <w:rPr>
          <w:rFonts w:cs="Calibri"/>
          <w:sz w:val="20"/>
          <w:szCs w:val="20"/>
        </w:rPr>
        <w:t>.</w:t>
      </w:r>
    </w:p>
    <w:p w14:paraId="231F915C" w14:textId="77777777" w:rsidR="0080039E" w:rsidRPr="00864764" w:rsidRDefault="0080039E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</w:p>
    <w:p w14:paraId="0D1837B0" w14:textId="77777777" w:rsidR="006D484F" w:rsidRPr="00864764" w:rsidRDefault="006D484F" w:rsidP="000E7535">
      <w:pPr>
        <w:jc w:val="both"/>
        <w:rPr>
          <w:rFonts w:ascii="Calibri" w:hAnsi="Calibri"/>
          <w:b/>
          <w:color w:val="002060"/>
          <w:sz w:val="20"/>
          <w:szCs w:val="20"/>
        </w:rPr>
      </w:pPr>
      <w:r w:rsidRPr="00864764">
        <w:rPr>
          <w:rFonts w:ascii="Calibri" w:hAnsi="Calibri"/>
          <w:b/>
          <w:color w:val="002060"/>
          <w:sz w:val="20"/>
          <w:szCs w:val="20"/>
          <w:u w:val="single"/>
        </w:rPr>
        <w:t xml:space="preserve">Client: </w:t>
      </w:r>
      <w:r w:rsidR="002B4D2F" w:rsidRPr="00864764">
        <w:rPr>
          <w:rFonts w:ascii="Calibri" w:hAnsi="Calibri"/>
          <w:b/>
          <w:color w:val="002060"/>
          <w:sz w:val="20"/>
          <w:szCs w:val="20"/>
        </w:rPr>
        <w:t>Aetna</w:t>
      </w:r>
      <w:r w:rsidRPr="00864764">
        <w:rPr>
          <w:rFonts w:ascii="Calibri" w:hAnsi="Calibri"/>
          <w:b/>
          <w:color w:val="002060"/>
          <w:sz w:val="20"/>
          <w:szCs w:val="20"/>
        </w:rPr>
        <w:t xml:space="preserve"> (</w:t>
      </w:r>
      <w:r w:rsidR="00467736" w:rsidRPr="00864764">
        <w:rPr>
          <w:rFonts w:ascii="Calibri" w:hAnsi="Calibri"/>
          <w:b/>
          <w:color w:val="002060"/>
          <w:sz w:val="20"/>
          <w:szCs w:val="20"/>
        </w:rPr>
        <w:t>Hartford</w:t>
      </w:r>
      <w:r w:rsidRPr="00864764">
        <w:rPr>
          <w:rFonts w:ascii="Calibri" w:hAnsi="Calibri"/>
          <w:b/>
          <w:color w:val="002060"/>
          <w:sz w:val="20"/>
          <w:szCs w:val="20"/>
        </w:rPr>
        <w:t xml:space="preserve">, </w:t>
      </w:r>
      <w:r w:rsidR="00467736" w:rsidRPr="00864764">
        <w:rPr>
          <w:rFonts w:ascii="Calibri" w:hAnsi="Calibri"/>
          <w:b/>
          <w:color w:val="002060"/>
          <w:sz w:val="20"/>
          <w:szCs w:val="20"/>
        </w:rPr>
        <w:t xml:space="preserve">CT)  </w:t>
      </w:r>
      <w:r w:rsidRPr="00864764">
        <w:rPr>
          <w:rFonts w:ascii="Calibri" w:hAnsi="Calibri"/>
          <w:b/>
          <w:color w:val="002060"/>
          <w:sz w:val="20"/>
          <w:szCs w:val="20"/>
        </w:rPr>
        <w:t xml:space="preserve">                                                                     </w:t>
      </w:r>
      <w:r w:rsidR="00414DF3" w:rsidRPr="00864764">
        <w:rPr>
          <w:rFonts w:ascii="Calibri" w:hAnsi="Calibri"/>
          <w:b/>
          <w:color w:val="002060"/>
          <w:sz w:val="20"/>
          <w:szCs w:val="20"/>
        </w:rPr>
        <w:t xml:space="preserve"> </w:t>
      </w:r>
      <w:r w:rsidR="00381D7C" w:rsidRPr="00864764">
        <w:rPr>
          <w:rFonts w:ascii="Calibri" w:hAnsi="Calibri"/>
          <w:b/>
          <w:color w:val="002060"/>
          <w:sz w:val="20"/>
          <w:szCs w:val="20"/>
        </w:rPr>
        <w:t xml:space="preserve">                                                   J</w:t>
      </w:r>
      <w:r w:rsidR="00A31C39">
        <w:rPr>
          <w:rFonts w:ascii="Calibri" w:hAnsi="Calibri"/>
          <w:b/>
          <w:color w:val="002060"/>
          <w:sz w:val="20"/>
          <w:szCs w:val="20"/>
        </w:rPr>
        <w:t>ULY</w:t>
      </w:r>
      <w:r w:rsidRPr="00864764">
        <w:rPr>
          <w:rFonts w:ascii="Calibri" w:hAnsi="Calibri"/>
          <w:b/>
          <w:color w:val="002060"/>
          <w:sz w:val="20"/>
          <w:szCs w:val="20"/>
        </w:rPr>
        <w:t xml:space="preserve"> 201</w:t>
      </w:r>
      <w:r w:rsidR="00381D7C" w:rsidRPr="00864764">
        <w:rPr>
          <w:rFonts w:ascii="Calibri" w:hAnsi="Calibri"/>
          <w:b/>
          <w:color w:val="002060"/>
          <w:sz w:val="20"/>
          <w:szCs w:val="20"/>
        </w:rPr>
        <w:t>7</w:t>
      </w:r>
      <w:r w:rsidRPr="00864764">
        <w:rPr>
          <w:rFonts w:ascii="Calibri" w:hAnsi="Calibri"/>
          <w:b/>
          <w:color w:val="002060"/>
          <w:sz w:val="20"/>
          <w:szCs w:val="20"/>
        </w:rPr>
        <w:t xml:space="preserve"> – </w:t>
      </w:r>
      <w:r w:rsidR="00A31C39">
        <w:rPr>
          <w:rFonts w:ascii="Calibri" w:hAnsi="Calibri"/>
          <w:b/>
          <w:color w:val="002060"/>
          <w:sz w:val="20"/>
          <w:szCs w:val="20"/>
        </w:rPr>
        <w:t>APR</w:t>
      </w:r>
      <w:r w:rsidRPr="00864764">
        <w:rPr>
          <w:rFonts w:ascii="Calibri" w:hAnsi="Calibri"/>
          <w:b/>
          <w:color w:val="002060"/>
          <w:sz w:val="20"/>
          <w:szCs w:val="20"/>
        </w:rPr>
        <w:t xml:space="preserve"> 201</w:t>
      </w:r>
      <w:r w:rsidR="00A31C39">
        <w:rPr>
          <w:rFonts w:ascii="Calibri" w:hAnsi="Calibri"/>
          <w:b/>
          <w:color w:val="002060"/>
          <w:sz w:val="20"/>
          <w:szCs w:val="20"/>
        </w:rPr>
        <w:t>9</w:t>
      </w:r>
    </w:p>
    <w:p w14:paraId="751D166D" w14:textId="77777777" w:rsidR="006D484F" w:rsidRPr="00864764" w:rsidRDefault="006D484F" w:rsidP="000E7535">
      <w:pPr>
        <w:jc w:val="both"/>
        <w:rPr>
          <w:rFonts w:ascii="Calibri" w:hAnsi="Calibri"/>
          <w:b/>
          <w:color w:val="002060"/>
          <w:sz w:val="20"/>
          <w:szCs w:val="20"/>
        </w:rPr>
      </w:pPr>
      <w:r w:rsidRPr="00864764">
        <w:rPr>
          <w:rFonts w:ascii="Calibri" w:hAnsi="Calibri"/>
          <w:b/>
          <w:color w:val="002060"/>
          <w:sz w:val="20"/>
          <w:szCs w:val="20"/>
          <w:u w:val="single"/>
        </w:rPr>
        <w:t>Role:</w:t>
      </w:r>
      <w:r w:rsidRPr="00864764">
        <w:rPr>
          <w:rFonts w:ascii="Calibri" w:hAnsi="Calibri"/>
          <w:b/>
          <w:color w:val="002060"/>
          <w:sz w:val="20"/>
          <w:szCs w:val="20"/>
        </w:rPr>
        <w:t xml:space="preserve"> </w:t>
      </w:r>
      <w:r w:rsidR="00467736" w:rsidRPr="00864764">
        <w:rPr>
          <w:rFonts w:ascii="Calibri" w:hAnsi="Calibri"/>
          <w:b/>
          <w:color w:val="002060"/>
          <w:sz w:val="20"/>
          <w:szCs w:val="20"/>
        </w:rPr>
        <w:t>.Net Developer</w:t>
      </w:r>
    </w:p>
    <w:p w14:paraId="77F25C57" w14:textId="77777777" w:rsidR="006D484F" w:rsidRPr="00864764" w:rsidRDefault="006D484F" w:rsidP="000E7535">
      <w:pPr>
        <w:jc w:val="both"/>
        <w:rPr>
          <w:rFonts w:ascii="Calibri" w:hAnsi="Calibri"/>
          <w:b/>
          <w:color w:val="002060"/>
          <w:sz w:val="20"/>
          <w:szCs w:val="20"/>
        </w:rPr>
      </w:pPr>
    </w:p>
    <w:p w14:paraId="27CD627A" w14:textId="77777777" w:rsidR="006D484F" w:rsidRPr="00864764" w:rsidRDefault="006D484F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  <w:r w:rsidRPr="00864764">
        <w:rPr>
          <w:rFonts w:ascii="Calibri" w:hAnsi="Calibri"/>
          <w:b/>
          <w:color w:val="002060"/>
          <w:sz w:val="20"/>
          <w:szCs w:val="20"/>
          <w:u w:val="single"/>
        </w:rPr>
        <w:t>Responsibilities:</w:t>
      </w:r>
    </w:p>
    <w:p w14:paraId="0D47B951" w14:textId="77777777" w:rsidR="006D484F" w:rsidRPr="00864764" w:rsidRDefault="006D484F" w:rsidP="00484EAE">
      <w:pPr>
        <w:numPr>
          <w:ilvl w:val="0"/>
          <w:numId w:val="20"/>
        </w:numPr>
        <w:suppressAutoHyphens w:val="0"/>
        <w:autoSpaceDN w:val="0"/>
        <w:jc w:val="both"/>
        <w:rPr>
          <w:rFonts w:ascii="Calibri" w:hAnsi="Calibri"/>
          <w:sz w:val="20"/>
          <w:szCs w:val="20"/>
          <w:lang w:eastAsia="en-US"/>
        </w:rPr>
      </w:pPr>
      <w:r w:rsidRPr="00864764">
        <w:rPr>
          <w:rFonts w:ascii="Calibri" w:hAnsi="Calibri"/>
          <w:sz w:val="20"/>
          <w:szCs w:val="20"/>
        </w:rPr>
        <w:t>Involved in gathering the</w:t>
      </w:r>
      <w:r w:rsidRPr="00864764">
        <w:rPr>
          <w:rStyle w:val="apple-converted-space"/>
          <w:rFonts w:ascii="Calibri" w:hAnsi="Calibri"/>
          <w:sz w:val="20"/>
          <w:szCs w:val="20"/>
        </w:rPr>
        <w:t> </w:t>
      </w:r>
      <w:r w:rsidRPr="00864764">
        <w:rPr>
          <w:rFonts w:ascii="Calibri" w:hAnsi="Calibri"/>
          <w:bCs/>
          <w:sz w:val="20"/>
          <w:szCs w:val="20"/>
        </w:rPr>
        <w:t>requirements</w:t>
      </w:r>
      <w:r w:rsidRPr="00864764">
        <w:rPr>
          <w:rStyle w:val="apple-converted-space"/>
          <w:rFonts w:ascii="Calibri" w:hAnsi="Calibri"/>
          <w:sz w:val="20"/>
          <w:szCs w:val="20"/>
        </w:rPr>
        <w:t> </w:t>
      </w:r>
      <w:r w:rsidRPr="00864764">
        <w:rPr>
          <w:rFonts w:ascii="Calibri" w:hAnsi="Calibri"/>
          <w:sz w:val="20"/>
          <w:szCs w:val="20"/>
        </w:rPr>
        <w:t>from client and developing the User Interface using ASP.NET 4.5. </w:t>
      </w:r>
    </w:p>
    <w:p w14:paraId="139D077C" w14:textId="77777777" w:rsidR="006D484F" w:rsidRPr="00864764" w:rsidRDefault="006D484F" w:rsidP="00484EAE">
      <w:pPr>
        <w:numPr>
          <w:ilvl w:val="0"/>
          <w:numId w:val="20"/>
        </w:numPr>
        <w:tabs>
          <w:tab w:val="left" w:pos="426"/>
        </w:tabs>
        <w:suppressAutoHyphens w:val="0"/>
        <w:autoSpaceDE w:val="0"/>
        <w:autoSpaceDN w:val="0"/>
        <w:adjustRightInd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>Designed and developed N tier architecture using .NET framework with</w:t>
      </w:r>
      <w:r w:rsidRPr="00864764">
        <w:rPr>
          <w:rFonts w:ascii="Calibri" w:hAnsi="Calibri"/>
          <w:b/>
          <w:sz w:val="20"/>
          <w:szCs w:val="20"/>
        </w:rPr>
        <w:t xml:space="preserve"> C#.NET</w:t>
      </w:r>
      <w:r w:rsidRPr="00864764">
        <w:rPr>
          <w:rFonts w:ascii="Calibri" w:hAnsi="Calibri"/>
          <w:sz w:val="20"/>
          <w:szCs w:val="20"/>
        </w:rPr>
        <w:t xml:space="preserve">. </w:t>
      </w:r>
    </w:p>
    <w:p w14:paraId="0A34D639" w14:textId="77777777" w:rsidR="008C27E0" w:rsidRPr="00864764" w:rsidRDefault="006D484F" w:rsidP="00484EAE">
      <w:pPr>
        <w:numPr>
          <w:ilvl w:val="0"/>
          <w:numId w:val="20"/>
        </w:numPr>
        <w:autoSpaceDN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Followed </w:t>
      </w:r>
      <w:r w:rsidRPr="00864764">
        <w:rPr>
          <w:rFonts w:ascii="Calibri" w:hAnsi="Calibri"/>
          <w:b/>
          <w:sz w:val="20"/>
          <w:szCs w:val="20"/>
        </w:rPr>
        <w:t>Agile Scrum methodologies</w:t>
      </w:r>
      <w:r w:rsidRPr="00864764">
        <w:rPr>
          <w:rFonts w:ascii="Calibri" w:hAnsi="Calibri"/>
          <w:sz w:val="20"/>
          <w:szCs w:val="20"/>
        </w:rPr>
        <w:t xml:space="preserve"> for developing the application.</w:t>
      </w:r>
    </w:p>
    <w:p w14:paraId="280B08B3" w14:textId="77777777" w:rsidR="008C27E0" w:rsidRPr="00864764" w:rsidRDefault="006D484F" w:rsidP="00484EAE">
      <w:pPr>
        <w:numPr>
          <w:ilvl w:val="0"/>
          <w:numId w:val="20"/>
        </w:numPr>
        <w:autoSpaceDN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Involved in design and development of the project using </w:t>
      </w:r>
      <w:r w:rsidR="00467736" w:rsidRPr="00864764">
        <w:rPr>
          <w:rFonts w:ascii="Calibri" w:hAnsi="Calibri"/>
          <w:sz w:val="20"/>
          <w:szCs w:val="20"/>
        </w:rPr>
        <w:t>object-oriented</w:t>
      </w:r>
      <w:r w:rsidRPr="00864764">
        <w:rPr>
          <w:rFonts w:ascii="Calibri" w:hAnsi="Calibri"/>
          <w:sz w:val="20"/>
          <w:szCs w:val="20"/>
        </w:rPr>
        <w:t xml:space="preserve"> analysis and design (OOAD).</w:t>
      </w:r>
    </w:p>
    <w:p w14:paraId="4A597326" w14:textId="77777777" w:rsidR="006D484F" w:rsidRPr="00864764" w:rsidRDefault="006D484F" w:rsidP="00484EAE">
      <w:pPr>
        <w:numPr>
          <w:ilvl w:val="0"/>
          <w:numId w:val="20"/>
        </w:numPr>
        <w:autoSpaceDN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All the user interface layers, web pages are created and integrated to maintain the performance of data flow and data integrity using ASP.Net </w:t>
      </w:r>
      <w:r w:rsidRPr="00864764">
        <w:rPr>
          <w:rFonts w:ascii="Calibri" w:hAnsi="Calibri"/>
          <w:b/>
          <w:sz w:val="20"/>
          <w:szCs w:val="20"/>
        </w:rPr>
        <w:t>User Controls</w:t>
      </w:r>
      <w:r w:rsidRPr="00864764">
        <w:rPr>
          <w:rFonts w:ascii="Calibri" w:hAnsi="Calibri"/>
          <w:sz w:val="20"/>
          <w:szCs w:val="20"/>
        </w:rPr>
        <w:t xml:space="preserve">, </w:t>
      </w:r>
      <w:r w:rsidRPr="00864764">
        <w:rPr>
          <w:rFonts w:ascii="Calibri" w:hAnsi="Calibri"/>
          <w:b/>
          <w:sz w:val="20"/>
          <w:szCs w:val="20"/>
        </w:rPr>
        <w:t>Server Controls</w:t>
      </w:r>
      <w:r w:rsidRPr="00864764">
        <w:rPr>
          <w:rFonts w:ascii="Calibri" w:hAnsi="Calibri"/>
          <w:sz w:val="20"/>
          <w:szCs w:val="20"/>
        </w:rPr>
        <w:t xml:space="preserve"> and ADO.Net.</w:t>
      </w:r>
    </w:p>
    <w:p w14:paraId="64A35484" w14:textId="77777777" w:rsidR="006D484F" w:rsidRPr="00864764" w:rsidRDefault="006D484F" w:rsidP="00484EAE">
      <w:pPr>
        <w:pStyle w:val="BodyText"/>
        <w:numPr>
          <w:ilvl w:val="0"/>
          <w:numId w:val="20"/>
        </w:numPr>
        <w:suppressAutoHyphens w:val="0"/>
        <w:spacing w:after="0"/>
        <w:jc w:val="both"/>
        <w:rPr>
          <w:rFonts w:ascii="Calibri" w:hAnsi="Calibri" w:cs="Calibri"/>
        </w:rPr>
      </w:pPr>
      <w:r w:rsidRPr="00864764">
        <w:rPr>
          <w:rFonts w:ascii="Calibri" w:hAnsi="Calibri" w:cs="Calibri"/>
        </w:rPr>
        <w:t xml:space="preserve">Used </w:t>
      </w:r>
      <w:r w:rsidRPr="00864764">
        <w:rPr>
          <w:rFonts w:ascii="Calibri" w:hAnsi="Calibri" w:cs="Calibri"/>
          <w:b/>
        </w:rPr>
        <w:t>LINQ to XML</w:t>
      </w:r>
      <w:r w:rsidRPr="00864764">
        <w:rPr>
          <w:rFonts w:ascii="Calibri" w:hAnsi="Calibri" w:cs="Calibri"/>
        </w:rPr>
        <w:t xml:space="preserve"> for querying the XML documents. </w:t>
      </w:r>
    </w:p>
    <w:p w14:paraId="68EE3261" w14:textId="77777777" w:rsidR="006D484F" w:rsidRPr="00864764" w:rsidRDefault="006D484F" w:rsidP="00484EAE">
      <w:pPr>
        <w:pStyle w:val="BodyText"/>
        <w:numPr>
          <w:ilvl w:val="0"/>
          <w:numId w:val="20"/>
        </w:numPr>
        <w:suppressAutoHyphens w:val="0"/>
        <w:spacing w:after="0"/>
        <w:jc w:val="both"/>
        <w:rPr>
          <w:rFonts w:ascii="Calibri" w:hAnsi="Calibri" w:cs="Calibri"/>
        </w:rPr>
      </w:pPr>
      <w:r w:rsidRPr="00864764">
        <w:rPr>
          <w:rFonts w:ascii="Calibri" w:hAnsi="Calibri" w:cs="Calibri"/>
        </w:rPr>
        <w:t xml:space="preserve">Used </w:t>
      </w:r>
      <w:r w:rsidRPr="00864764">
        <w:rPr>
          <w:rFonts w:ascii="Calibri" w:hAnsi="Calibri" w:cs="Calibri"/>
          <w:b/>
        </w:rPr>
        <w:t>AngularJS</w:t>
      </w:r>
      <w:r w:rsidRPr="00864764">
        <w:rPr>
          <w:rFonts w:ascii="Calibri" w:hAnsi="Calibri" w:cs="Calibri"/>
        </w:rPr>
        <w:t xml:space="preserve">, </w:t>
      </w:r>
      <w:r w:rsidRPr="00864764">
        <w:rPr>
          <w:rFonts w:ascii="Calibri" w:hAnsi="Calibri" w:cs="Calibri"/>
          <w:b/>
        </w:rPr>
        <w:t xml:space="preserve">HTML5, CSS3, Bootstrap </w:t>
      </w:r>
      <w:r w:rsidRPr="00864764">
        <w:rPr>
          <w:rFonts w:ascii="Calibri" w:hAnsi="Calibri" w:cs="Calibri"/>
        </w:rPr>
        <w:t xml:space="preserve">and </w:t>
      </w:r>
      <w:r w:rsidRPr="00864764">
        <w:rPr>
          <w:rFonts w:ascii="Calibri" w:hAnsi="Calibri" w:cs="Calibri"/>
          <w:b/>
        </w:rPr>
        <w:t>JQuery</w:t>
      </w:r>
      <w:r w:rsidRPr="00864764">
        <w:rPr>
          <w:rFonts w:ascii="Calibri" w:hAnsi="Calibri" w:cs="Calibri"/>
        </w:rPr>
        <w:t xml:space="preserve"> for creating UI pages.</w:t>
      </w:r>
    </w:p>
    <w:p w14:paraId="150F98B2" w14:textId="77777777" w:rsidR="006D484F" w:rsidRPr="00864764" w:rsidRDefault="006D484F" w:rsidP="00484EAE">
      <w:pPr>
        <w:pStyle w:val="BodyText"/>
        <w:numPr>
          <w:ilvl w:val="0"/>
          <w:numId w:val="20"/>
        </w:numPr>
        <w:suppressAutoHyphens w:val="0"/>
        <w:spacing w:after="0"/>
        <w:jc w:val="both"/>
        <w:rPr>
          <w:rFonts w:ascii="Calibri" w:hAnsi="Calibri" w:cs="Calibri"/>
        </w:rPr>
      </w:pPr>
      <w:r w:rsidRPr="00864764">
        <w:rPr>
          <w:rFonts w:ascii="Calibri" w:hAnsi="Calibri" w:cs="Calibri"/>
        </w:rPr>
        <w:t xml:space="preserve">Used </w:t>
      </w:r>
      <w:r w:rsidR="00467736" w:rsidRPr="00864764">
        <w:rPr>
          <w:rFonts w:ascii="Calibri" w:hAnsi="Calibri" w:cs="Calibri"/>
          <w:b/>
        </w:rPr>
        <w:t>JavaScript</w:t>
      </w:r>
      <w:r w:rsidRPr="00864764">
        <w:rPr>
          <w:rFonts w:ascii="Calibri" w:hAnsi="Calibri" w:cs="Calibri"/>
        </w:rPr>
        <w:t xml:space="preserve"> for writing the code for the UI pages.</w:t>
      </w:r>
    </w:p>
    <w:p w14:paraId="126195E5" w14:textId="77777777" w:rsidR="006D484F" w:rsidRPr="00864764" w:rsidRDefault="006D484F" w:rsidP="00484EAE">
      <w:pPr>
        <w:widowControl w:val="0"/>
        <w:numPr>
          <w:ilvl w:val="0"/>
          <w:numId w:val="20"/>
        </w:numPr>
        <w:suppressAutoHyphens w:val="0"/>
        <w:autoSpaceDE w:val="0"/>
        <w:autoSpaceDN w:val="0"/>
        <w:adjustRightInd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Implemented </w:t>
      </w:r>
      <w:r w:rsidR="00467736" w:rsidRPr="00864764">
        <w:rPr>
          <w:rFonts w:ascii="Calibri" w:hAnsi="Calibri"/>
          <w:sz w:val="20"/>
          <w:szCs w:val="20"/>
        </w:rPr>
        <w:t>service-oriented</w:t>
      </w:r>
      <w:r w:rsidRPr="00864764">
        <w:rPr>
          <w:rFonts w:ascii="Calibri" w:hAnsi="Calibri"/>
          <w:sz w:val="20"/>
          <w:szCs w:val="20"/>
        </w:rPr>
        <w:t xml:space="preserve"> component (SOA) Layer using C#.net and </w:t>
      </w:r>
      <w:r w:rsidRPr="00864764">
        <w:rPr>
          <w:rFonts w:ascii="Calibri" w:hAnsi="Calibri"/>
          <w:b/>
          <w:bCs/>
          <w:sz w:val="20"/>
          <w:szCs w:val="20"/>
        </w:rPr>
        <w:t>WCF</w:t>
      </w:r>
      <w:r w:rsidRPr="00864764">
        <w:rPr>
          <w:rFonts w:ascii="Calibri" w:hAnsi="Calibri"/>
          <w:sz w:val="20"/>
          <w:szCs w:val="20"/>
        </w:rPr>
        <w:t xml:space="preserve"> to decouple the UI with BL</w:t>
      </w:r>
    </w:p>
    <w:p w14:paraId="44C032A1" w14:textId="77777777" w:rsidR="006D484F" w:rsidRDefault="006D484F" w:rsidP="00484EAE">
      <w:pPr>
        <w:widowControl w:val="0"/>
        <w:numPr>
          <w:ilvl w:val="0"/>
          <w:numId w:val="20"/>
        </w:numPr>
        <w:suppressAutoHyphens w:val="0"/>
        <w:autoSpaceDE w:val="0"/>
        <w:autoSpaceDN w:val="0"/>
        <w:adjustRightInd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Created </w:t>
      </w:r>
      <w:r w:rsidRPr="00864764">
        <w:rPr>
          <w:rFonts w:ascii="Calibri" w:hAnsi="Calibri"/>
          <w:b/>
          <w:bCs/>
          <w:sz w:val="20"/>
          <w:szCs w:val="20"/>
        </w:rPr>
        <w:t>WCF</w:t>
      </w:r>
      <w:r w:rsidRPr="00864764">
        <w:rPr>
          <w:rFonts w:ascii="Calibri" w:hAnsi="Calibri"/>
          <w:sz w:val="20"/>
          <w:szCs w:val="20"/>
        </w:rPr>
        <w:t xml:space="preserve"> </w:t>
      </w:r>
      <w:r w:rsidRPr="00864764">
        <w:rPr>
          <w:rFonts w:ascii="Calibri" w:hAnsi="Calibri"/>
          <w:b/>
          <w:bCs/>
          <w:sz w:val="20"/>
          <w:szCs w:val="20"/>
        </w:rPr>
        <w:t>Services</w:t>
      </w:r>
      <w:r w:rsidRPr="00864764">
        <w:rPr>
          <w:rFonts w:ascii="Calibri" w:hAnsi="Calibri"/>
          <w:sz w:val="20"/>
          <w:szCs w:val="20"/>
        </w:rPr>
        <w:t xml:space="preserve"> responsible for communicating and providing real time data from integrated server to Client Application.</w:t>
      </w:r>
    </w:p>
    <w:p w14:paraId="1C632C6C" w14:textId="77777777" w:rsidR="00196345" w:rsidRPr="00196345" w:rsidRDefault="00196345" w:rsidP="00484EAE">
      <w:pPr>
        <w:pStyle w:val="NoSpacing"/>
        <w:numPr>
          <w:ilvl w:val="0"/>
          <w:numId w:val="20"/>
        </w:numPr>
        <w:rPr>
          <w:rFonts w:cs="Calibri"/>
        </w:rPr>
      </w:pPr>
      <w:r w:rsidRPr="00196345">
        <w:rPr>
          <w:rFonts w:cs="Calibri"/>
        </w:rPr>
        <w:t xml:space="preserve">Implemented stable React components and stand-alone functions to be added to any future pages. </w:t>
      </w:r>
    </w:p>
    <w:p w14:paraId="23ABEE39" w14:textId="77777777" w:rsidR="006D484F" w:rsidRPr="00864764" w:rsidRDefault="006D484F" w:rsidP="00484EAE">
      <w:pPr>
        <w:widowControl w:val="0"/>
        <w:numPr>
          <w:ilvl w:val="0"/>
          <w:numId w:val="20"/>
        </w:numPr>
        <w:suppressAutoHyphens w:val="0"/>
        <w:autoSpaceDE w:val="0"/>
        <w:autoSpaceDN w:val="0"/>
        <w:adjustRightInd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Implemented HTTP protocol and SSL to secure the information between </w:t>
      </w:r>
      <w:r w:rsidRPr="00864764">
        <w:rPr>
          <w:rFonts w:ascii="Calibri" w:hAnsi="Calibri"/>
          <w:bCs/>
          <w:sz w:val="20"/>
          <w:szCs w:val="20"/>
        </w:rPr>
        <w:t>WCF</w:t>
      </w:r>
      <w:r w:rsidRPr="00864764">
        <w:rPr>
          <w:rFonts w:ascii="Calibri" w:hAnsi="Calibri"/>
          <w:sz w:val="20"/>
          <w:szCs w:val="20"/>
        </w:rPr>
        <w:t xml:space="preserve"> Service and Client.</w:t>
      </w:r>
    </w:p>
    <w:p w14:paraId="15DEC305" w14:textId="77777777" w:rsidR="006D484F" w:rsidRPr="00864764" w:rsidRDefault="006D484F" w:rsidP="00484EAE">
      <w:pPr>
        <w:widowControl w:val="0"/>
        <w:numPr>
          <w:ilvl w:val="0"/>
          <w:numId w:val="20"/>
        </w:numPr>
        <w:suppressAutoHyphens w:val="0"/>
        <w:autoSpaceDE w:val="0"/>
        <w:autoSpaceDN w:val="0"/>
        <w:adjustRightInd w:val="0"/>
        <w:jc w:val="both"/>
        <w:rPr>
          <w:rFonts w:ascii="Calibri" w:hAnsi="Calibri"/>
          <w:b/>
          <w:bCs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Worked on </w:t>
      </w:r>
      <w:r w:rsidRPr="00864764">
        <w:rPr>
          <w:rFonts w:ascii="Calibri" w:hAnsi="Calibri"/>
          <w:b/>
          <w:sz w:val="20"/>
          <w:szCs w:val="20"/>
        </w:rPr>
        <w:t>Stored Procedures</w:t>
      </w:r>
      <w:r w:rsidRPr="00864764">
        <w:rPr>
          <w:rFonts w:ascii="Calibri" w:hAnsi="Calibri"/>
          <w:sz w:val="20"/>
          <w:szCs w:val="20"/>
        </w:rPr>
        <w:t xml:space="preserve">, </w:t>
      </w:r>
      <w:r w:rsidRPr="00864764">
        <w:rPr>
          <w:rFonts w:ascii="Calibri" w:hAnsi="Calibri"/>
          <w:b/>
          <w:sz w:val="20"/>
          <w:szCs w:val="20"/>
        </w:rPr>
        <w:t>Triggers</w:t>
      </w:r>
      <w:r w:rsidRPr="00864764">
        <w:rPr>
          <w:rFonts w:ascii="Calibri" w:hAnsi="Calibri"/>
          <w:sz w:val="20"/>
          <w:szCs w:val="20"/>
        </w:rPr>
        <w:t xml:space="preserve">, and </w:t>
      </w:r>
      <w:r w:rsidRPr="00864764">
        <w:rPr>
          <w:rFonts w:ascii="Calibri" w:hAnsi="Calibri"/>
          <w:b/>
          <w:sz w:val="20"/>
          <w:szCs w:val="20"/>
        </w:rPr>
        <w:t xml:space="preserve">Views </w:t>
      </w:r>
      <w:r w:rsidRPr="00864764">
        <w:rPr>
          <w:rFonts w:ascii="Calibri" w:hAnsi="Calibri"/>
          <w:sz w:val="20"/>
          <w:szCs w:val="20"/>
        </w:rPr>
        <w:t xml:space="preserve">in the SQL Server 2008. </w:t>
      </w:r>
    </w:p>
    <w:p w14:paraId="1DEC6724" w14:textId="77777777" w:rsidR="006D484F" w:rsidRPr="00864764" w:rsidRDefault="006D484F" w:rsidP="00484EAE">
      <w:pPr>
        <w:widowControl w:val="0"/>
        <w:numPr>
          <w:ilvl w:val="0"/>
          <w:numId w:val="20"/>
        </w:numPr>
        <w:suppressAutoHyphens w:val="0"/>
        <w:autoSpaceDE w:val="0"/>
        <w:autoSpaceDN w:val="0"/>
        <w:adjustRightInd w:val="0"/>
        <w:jc w:val="both"/>
        <w:rPr>
          <w:rFonts w:ascii="Calibri" w:hAnsi="Calibri"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Used </w:t>
      </w:r>
      <w:r w:rsidR="00467736" w:rsidRPr="00864764">
        <w:rPr>
          <w:rFonts w:ascii="Calibri" w:hAnsi="Calibri"/>
          <w:b/>
          <w:sz w:val="20"/>
          <w:szCs w:val="20"/>
        </w:rPr>
        <w:t>GitHub</w:t>
      </w:r>
      <w:r w:rsidRPr="00864764">
        <w:rPr>
          <w:rFonts w:ascii="Calibri" w:hAnsi="Calibri"/>
          <w:b/>
          <w:sz w:val="20"/>
          <w:szCs w:val="20"/>
        </w:rPr>
        <w:t xml:space="preserve"> and SourceTree </w:t>
      </w:r>
      <w:r w:rsidRPr="00864764">
        <w:rPr>
          <w:rFonts w:ascii="Calibri" w:hAnsi="Calibri"/>
          <w:sz w:val="20"/>
          <w:szCs w:val="20"/>
        </w:rPr>
        <w:t xml:space="preserve">for source access management. </w:t>
      </w:r>
    </w:p>
    <w:p w14:paraId="113D9F21" w14:textId="77777777" w:rsidR="006D484F" w:rsidRPr="00864764" w:rsidRDefault="006D484F" w:rsidP="00484EAE">
      <w:pPr>
        <w:widowControl w:val="0"/>
        <w:numPr>
          <w:ilvl w:val="0"/>
          <w:numId w:val="20"/>
        </w:numPr>
        <w:suppressAutoHyphens w:val="0"/>
        <w:autoSpaceDE w:val="0"/>
        <w:autoSpaceDN w:val="0"/>
        <w:adjustRightInd w:val="0"/>
        <w:jc w:val="both"/>
        <w:rPr>
          <w:rFonts w:ascii="Calibri" w:hAnsi="Calibri"/>
          <w:b/>
          <w:bCs/>
          <w:sz w:val="20"/>
          <w:szCs w:val="20"/>
        </w:rPr>
      </w:pPr>
      <w:r w:rsidRPr="00864764">
        <w:rPr>
          <w:rFonts w:ascii="Calibri" w:hAnsi="Calibri"/>
          <w:sz w:val="20"/>
          <w:szCs w:val="20"/>
        </w:rPr>
        <w:t xml:space="preserve">Written </w:t>
      </w:r>
      <w:r w:rsidRPr="00864764">
        <w:rPr>
          <w:rFonts w:ascii="Calibri" w:hAnsi="Calibri"/>
          <w:b/>
          <w:sz w:val="20"/>
          <w:szCs w:val="20"/>
        </w:rPr>
        <w:t>Karma</w:t>
      </w:r>
      <w:r w:rsidRPr="00864764">
        <w:rPr>
          <w:rFonts w:ascii="Calibri" w:hAnsi="Calibri"/>
          <w:sz w:val="20"/>
          <w:szCs w:val="20"/>
        </w:rPr>
        <w:t xml:space="preserve"> test cases in </w:t>
      </w:r>
      <w:r w:rsidRPr="00864764">
        <w:rPr>
          <w:rFonts w:ascii="Calibri" w:hAnsi="Calibri"/>
          <w:b/>
          <w:sz w:val="20"/>
          <w:szCs w:val="20"/>
        </w:rPr>
        <w:t>Jasmine</w:t>
      </w:r>
      <w:r w:rsidRPr="00864764">
        <w:rPr>
          <w:rFonts w:ascii="Calibri" w:hAnsi="Calibri"/>
          <w:sz w:val="20"/>
          <w:szCs w:val="20"/>
        </w:rPr>
        <w:t xml:space="preserve"> to check for bugs in the code and for bad data. </w:t>
      </w:r>
    </w:p>
    <w:p w14:paraId="040E80AB" w14:textId="77777777" w:rsidR="006D484F" w:rsidRPr="00864764" w:rsidRDefault="006D484F" w:rsidP="00484EAE">
      <w:pPr>
        <w:widowControl w:val="0"/>
        <w:numPr>
          <w:ilvl w:val="0"/>
          <w:numId w:val="20"/>
        </w:numPr>
        <w:suppressAutoHyphens w:val="0"/>
        <w:autoSpaceDE w:val="0"/>
        <w:autoSpaceDN w:val="0"/>
        <w:adjustRightInd w:val="0"/>
        <w:jc w:val="both"/>
        <w:rPr>
          <w:rFonts w:ascii="Calibri" w:hAnsi="Calibri"/>
          <w:b/>
          <w:sz w:val="20"/>
          <w:szCs w:val="20"/>
          <w:u w:val="single"/>
        </w:rPr>
      </w:pPr>
      <w:r w:rsidRPr="00864764">
        <w:rPr>
          <w:rFonts w:ascii="Calibri" w:hAnsi="Calibri"/>
          <w:sz w:val="20"/>
          <w:szCs w:val="20"/>
        </w:rPr>
        <w:t xml:space="preserve">Used </w:t>
      </w:r>
      <w:r w:rsidRPr="00864764">
        <w:rPr>
          <w:rFonts w:ascii="Calibri" w:hAnsi="Calibri"/>
          <w:b/>
          <w:sz w:val="20"/>
          <w:szCs w:val="20"/>
        </w:rPr>
        <w:t xml:space="preserve">ALM Defect tracking tool </w:t>
      </w:r>
      <w:r w:rsidRPr="00864764">
        <w:rPr>
          <w:rFonts w:ascii="Calibri" w:hAnsi="Calibri"/>
          <w:sz w:val="20"/>
          <w:szCs w:val="20"/>
        </w:rPr>
        <w:t>for tracking bugs and working on it.</w:t>
      </w:r>
    </w:p>
    <w:p w14:paraId="3B6AE521" w14:textId="77777777" w:rsidR="006D484F" w:rsidRPr="00864764" w:rsidRDefault="006D484F" w:rsidP="00484EAE">
      <w:pPr>
        <w:widowControl w:val="0"/>
        <w:numPr>
          <w:ilvl w:val="0"/>
          <w:numId w:val="20"/>
        </w:numPr>
        <w:suppressAutoHyphens w:val="0"/>
        <w:autoSpaceDE w:val="0"/>
        <w:autoSpaceDN w:val="0"/>
        <w:adjustRightInd w:val="0"/>
        <w:jc w:val="both"/>
        <w:rPr>
          <w:rFonts w:ascii="Calibri" w:hAnsi="Calibri"/>
          <w:b/>
          <w:sz w:val="20"/>
          <w:szCs w:val="20"/>
          <w:u w:val="single"/>
        </w:rPr>
      </w:pPr>
      <w:r w:rsidRPr="00864764">
        <w:rPr>
          <w:rFonts w:ascii="Calibri" w:hAnsi="Calibri"/>
          <w:sz w:val="20"/>
          <w:szCs w:val="20"/>
        </w:rPr>
        <w:t>Used Jenkins build tool for our automated build services.</w:t>
      </w:r>
    </w:p>
    <w:p w14:paraId="0EE507FF" w14:textId="77777777" w:rsidR="006D484F" w:rsidRPr="00864764" w:rsidRDefault="006D484F" w:rsidP="000E7535">
      <w:pPr>
        <w:widowControl w:val="0"/>
        <w:suppressAutoHyphens w:val="0"/>
        <w:autoSpaceDE w:val="0"/>
        <w:autoSpaceDN w:val="0"/>
        <w:adjustRightInd w:val="0"/>
        <w:ind w:left="720"/>
        <w:jc w:val="both"/>
        <w:rPr>
          <w:rFonts w:ascii="Calibri" w:hAnsi="Calibri"/>
          <w:b/>
          <w:sz w:val="20"/>
          <w:szCs w:val="20"/>
          <w:u w:val="single"/>
        </w:rPr>
      </w:pPr>
    </w:p>
    <w:p w14:paraId="03706F6C" w14:textId="77777777" w:rsidR="006D484F" w:rsidRPr="00864764" w:rsidRDefault="006D484F" w:rsidP="000E7535">
      <w:pPr>
        <w:jc w:val="both"/>
        <w:rPr>
          <w:rFonts w:ascii="Calibri" w:hAnsi="Calibri"/>
          <w:color w:val="002060"/>
          <w:sz w:val="20"/>
          <w:szCs w:val="20"/>
        </w:rPr>
      </w:pPr>
      <w:r w:rsidRPr="00864764">
        <w:rPr>
          <w:rFonts w:ascii="Calibri" w:hAnsi="Calibri"/>
          <w:b/>
          <w:color w:val="002060"/>
          <w:sz w:val="20"/>
          <w:szCs w:val="20"/>
          <w:u w:val="single"/>
        </w:rPr>
        <w:t>Environment:</w:t>
      </w:r>
      <w:r w:rsidRPr="00864764">
        <w:rPr>
          <w:rFonts w:ascii="Calibri" w:hAnsi="Calibri"/>
          <w:b/>
          <w:sz w:val="20"/>
          <w:szCs w:val="20"/>
          <w:u w:val="single"/>
        </w:rPr>
        <w:t xml:space="preserve"> </w:t>
      </w:r>
      <w:r w:rsidRPr="00864764">
        <w:rPr>
          <w:rFonts w:ascii="Calibri" w:hAnsi="Calibri"/>
          <w:sz w:val="20"/>
          <w:szCs w:val="20"/>
        </w:rPr>
        <w:t xml:space="preserve">C#, HTML5, CSS3, Bootstrap, JQuery, AngularJS v1.0, AJAX, MVC5, </w:t>
      </w:r>
      <w:r w:rsidR="00467736" w:rsidRPr="00864764">
        <w:rPr>
          <w:rFonts w:ascii="Calibri" w:hAnsi="Calibri"/>
          <w:sz w:val="20"/>
          <w:szCs w:val="20"/>
        </w:rPr>
        <w:t>JavaScript</w:t>
      </w:r>
      <w:r w:rsidRPr="00864764">
        <w:rPr>
          <w:rFonts w:ascii="Calibri" w:hAnsi="Calibri"/>
          <w:sz w:val="20"/>
          <w:szCs w:val="20"/>
        </w:rPr>
        <w:t>, SQL Server 2010, Visual Studio 2015, GitHub, Source Tree, Visual Studio Code, IIS, Karma Test Cases, Jasmine, ALM Defect Tracking Tool, Jenkins Build tool, Windows 8.</w:t>
      </w:r>
    </w:p>
    <w:p w14:paraId="0B6F350A" w14:textId="77777777" w:rsidR="006D484F" w:rsidRPr="00864764" w:rsidRDefault="006D484F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</w:p>
    <w:p w14:paraId="445279F4" w14:textId="77777777" w:rsidR="00BC43D0" w:rsidRPr="00864764" w:rsidRDefault="00BC43D0" w:rsidP="000E7535">
      <w:pPr>
        <w:pStyle w:val="NoSpacing"/>
        <w:jc w:val="both"/>
        <w:rPr>
          <w:rFonts w:eastAsia="Times New Roman" w:cs="Calibri"/>
          <w:b/>
          <w:color w:val="002060"/>
          <w:sz w:val="20"/>
          <w:szCs w:val="20"/>
          <w:lang w:eastAsia="en-US"/>
        </w:rPr>
      </w:pP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>Client</w:t>
      </w:r>
      <w:r w:rsidR="00780EAA"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>:</w:t>
      </w:r>
      <w:r w:rsidR="00C63B02"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</w:t>
      </w:r>
      <w:r w:rsidR="00381D7C"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>US Cellular</w:t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(</w:t>
      </w:r>
      <w:r w:rsidR="00381D7C"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>Chicago</w:t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, </w:t>
      </w:r>
      <w:r w:rsidR="00381D7C"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>IL</w:t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>)</w:t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   </w:t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ab/>
        <w:t xml:space="preserve">      </w:t>
      </w:r>
      <w:r w:rsidR="00A31C3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        </w:t>
      </w:r>
      <w:r w:rsidR="00C92853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   </w:t>
      </w:r>
      <w:r w:rsidR="00A31C39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</w:t>
      </w:r>
      <w:r w:rsidR="00C92853">
        <w:rPr>
          <w:rFonts w:eastAsia="Times New Roman" w:cs="Calibri"/>
          <w:b/>
          <w:color w:val="002060"/>
          <w:sz w:val="20"/>
          <w:szCs w:val="20"/>
          <w:lang w:eastAsia="en-US"/>
        </w:rPr>
        <w:t>JAN</w:t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201</w:t>
      </w:r>
      <w:r w:rsidR="00C92853">
        <w:rPr>
          <w:rFonts w:eastAsia="Times New Roman" w:cs="Calibri"/>
          <w:b/>
          <w:color w:val="002060"/>
          <w:sz w:val="20"/>
          <w:szCs w:val="20"/>
          <w:lang w:eastAsia="en-US"/>
        </w:rPr>
        <w:t>6</w:t>
      </w: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– </w:t>
      </w:r>
      <w:r w:rsidR="00A31C39">
        <w:rPr>
          <w:rFonts w:eastAsia="Times New Roman" w:cs="Calibri"/>
          <w:b/>
          <w:color w:val="002060"/>
          <w:sz w:val="20"/>
          <w:szCs w:val="20"/>
          <w:lang w:eastAsia="en-US"/>
        </w:rPr>
        <w:t>JUN</w:t>
      </w:r>
      <w:r w:rsidR="006D484F"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 201</w:t>
      </w:r>
      <w:r w:rsidR="00A31C39">
        <w:rPr>
          <w:rFonts w:eastAsia="Times New Roman" w:cs="Calibri"/>
          <w:b/>
          <w:color w:val="002060"/>
          <w:sz w:val="20"/>
          <w:szCs w:val="20"/>
          <w:lang w:eastAsia="en-US"/>
        </w:rPr>
        <w:t>7</w:t>
      </w:r>
    </w:p>
    <w:p w14:paraId="2B1D5DC2" w14:textId="77777777" w:rsidR="00381D7C" w:rsidRPr="00864764" w:rsidRDefault="00BC43D0" w:rsidP="000E7535">
      <w:pPr>
        <w:pStyle w:val="NoSpacing"/>
        <w:jc w:val="both"/>
        <w:rPr>
          <w:rFonts w:cs="Calibri"/>
          <w:sz w:val="20"/>
          <w:szCs w:val="20"/>
        </w:rPr>
      </w:pPr>
      <w:r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>Role</w:t>
      </w:r>
      <w:r w:rsidR="00780EAA"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ab/>
      </w:r>
      <w:r w:rsidR="00C63B02" w:rsidRPr="00864764">
        <w:rPr>
          <w:rFonts w:eastAsia="Times New Roman" w:cs="Calibri"/>
          <w:b/>
          <w:color w:val="002060"/>
          <w:sz w:val="20"/>
          <w:szCs w:val="20"/>
          <w:lang w:eastAsia="en-US"/>
        </w:rPr>
        <w:t xml:space="preserve">: </w:t>
      </w:r>
      <w:r w:rsidR="00381D7C" w:rsidRPr="00864764">
        <w:rPr>
          <w:rFonts w:cs="Calibri"/>
          <w:b/>
          <w:color w:val="002060"/>
          <w:sz w:val="20"/>
          <w:szCs w:val="20"/>
        </w:rPr>
        <w:t>.Net Developer</w:t>
      </w:r>
      <w:r w:rsidRPr="00864764">
        <w:rPr>
          <w:rFonts w:cs="Calibri"/>
          <w:color w:val="002060"/>
          <w:sz w:val="20"/>
          <w:szCs w:val="20"/>
        </w:rPr>
        <w:tab/>
      </w:r>
      <w:r w:rsidRPr="00864764">
        <w:rPr>
          <w:rFonts w:cs="Calibri"/>
          <w:sz w:val="20"/>
          <w:szCs w:val="20"/>
        </w:rPr>
        <w:tab/>
      </w:r>
      <w:r w:rsidRPr="00864764">
        <w:rPr>
          <w:rFonts w:cs="Calibri"/>
          <w:sz w:val="20"/>
          <w:szCs w:val="20"/>
        </w:rPr>
        <w:tab/>
      </w:r>
      <w:r w:rsidRPr="00864764">
        <w:rPr>
          <w:rFonts w:cs="Calibri"/>
          <w:sz w:val="20"/>
          <w:szCs w:val="20"/>
        </w:rPr>
        <w:tab/>
      </w:r>
      <w:r w:rsidRPr="00864764">
        <w:rPr>
          <w:rFonts w:cs="Calibri"/>
          <w:sz w:val="20"/>
          <w:szCs w:val="20"/>
        </w:rPr>
        <w:tab/>
      </w:r>
      <w:r w:rsidRPr="00864764">
        <w:rPr>
          <w:rFonts w:cs="Calibri"/>
          <w:sz w:val="20"/>
          <w:szCs w:val="20"/>
        </w:rPr>
        <w:tab/>
      </w:r>
      <w:r w:rsidRPr="00864764">
        <w:rPr>
          <w:rFonts w:cs="Calibri"/>
          <w:sz w:val="20"/>
          <w:szCs w:val="20"/>
        </w:rPr>
        <w:tab/>
      </w:r>
      <w:r w:rsidR="00A31C39">
        <w:rPr>
          <w:rFonts w:cs="Calibri"/>
          <w:sz w:val="20"/>
          <w:szCs w:val="20"/>
        </w:rPr>
        <w:t xml:space="preserve">  </w:t>
      </w:r>
    </w:p>
    <w:p w14:paraId="20A2A655" w14:textId="77777777" w:rsidR="00BC43D0" w:rsidRPr="00864764" w:rsidRDefault="00BC43D0" w:rsidP="000E7535">
      <w:pPr>
        <w:pStyle w:val="NoSpacing"/>
        <w:jc w:val="both"/>
        <w:rPr>
          <w:rFonts w:cs="Calibri"/>
          <w:b/>
          <w:sz w:val="20"/>
          <w:szCs w:val="20"/>
          <w:highlight w:val="yellow"/>
        </w:rPr>
      </w:pPr>
    </w:p>
    <w:p w14:paraId="1AD3CFF7" w14:textId="77777777" w:rsidR="00CD0A09" w:rsidRPr="00864764" w:rsidRDefault="00CD0A09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  <w:r w:rsidRPr="00864764">
        <w:rPr>
          <w:rFonts w:ascii="Calibri" w:hAnsi="Calibri"/>
          <w:b/>
          <w:color w:val="002060"/>
          <w:sz w:val="20"/>
          <w:szCs w:val="20"/>
          <w:u w:val="single"/>
        </w:rPr>
        <w:t>Responsibilities:</w:t>
      </w:r>
    </w:p>
    <w:p w14:paraId="4ADDFC57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Designed and implemented the service layer using the custom HTTP handler which supports both XML and JSON for request/response.</w:t>
      </w:r>
    </w:p>
    <w:p w14:paraId="412665A1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Used Entity Framework for accessing the data from the data access layer/ backend.</w:t>
      </w:r>
    </w:p>
    <w:p w14:paraId="7915AB06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Created ASP.NET User Controls and custom controls for code reusability and to reduce the complexity of user interface design.</w:t>
      </w:r>
    </w:p>
    <w:p w14:paraId="4F4F07B4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Developed Data access layer using ADO .NET Objects and C#.</w:t>
      </w:r>
    </w:p>
    <w:p w14:paraId="25E76E44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Used Entity Framework to create entities in Data Access Layer.</w:t>
      </w:r>
    </w:p>
    <w:p w14:paraId="3A7DF36E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Created SQL queries, Stored procedures, Views, Triggers and implemented SQL queries in c#</w:t>
      </w:r>
    </w:p>
    <w:p w14:paraId="0CF09CCE" w14:textId="77777777" w:rsidR="00A31C39" w:rsidRDefault="00381D7C" w:rsidP="00A31C3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Evaluated database performance and performed maintenance duties such as tuning, backup and restoration.</w:t>
      </w:r>
    </w:p>
    <w:p w14:paraId="05BC3626" w14:textId="77777777" w:rsidR="00A31C39" w:rsidRDefault="00381D7C" w:rsidP="008C70C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A31C39">
        <w:rPr>
          <w:rFonts w:eastAsia="Times New Roman" w:cs="Calibri"/>
          <w:sz w:val="20"/>
          <w:szCs w:val="20"/>
        </w:rPr>
        <w:t>Designed Use case documentation, test cases.</w:t>
      </w:r>
    </w:p>
    <w:p w14:paraId="207602D5" w14:textId="77777777" w:rsidR="00A31C39" w:rsidRDefault="00381D7C" w:rsidP="008C70C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A31C39">
        <w:rPr>
          <w:rFonts w:eastAsia="Times New Roman" w:cs="Calibri"/>
          <w:sz w:val="20"/>
          <w:szCs w:val="20"/>
        </w:rPr>
        <w:t>Performed Code review and Unit testing for better performance.</w:t>
      </w:r>
    </w:p>
    <w:p w14:paraId="6A57739A" w14:textId="77777777" w:rsidR="00381D7C" w:rsidRPr="00A31C39" w:rsidRDefault="00381D7C" w:rsidP="008C70C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A31C39">
        <w:rPr>
          <w:rFonts w:eastAsia="Times New Roman" w:cs="Calibri"/>
          <w:sz w:val="20"/>
          <w:szCs w:val="20"/>
        </w:rPr>
        <w:t>Performed Code review and Unit testing using NUnit testing, MSTEST, MOQ for quality code.</w:t>
      </w:r>
    </w:p>
    <w:p w14:paraId="37FACD10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Involved in AGILE Methodology for the software development process. Used SQL Profiler for capturing the database calla fired from the top layer.</w:t>
      </w:r>
    </w:p>
    <w:p w14:paraId="2B99AACB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Deployed project in IIS.</w:t>
      </w:r>
    </w:p>
    <w:p w14:paraId="4139E844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Developed Web Forms for User Interfaces using ASP.NET and C#.NET using Server Controls, HTML Controls and User Controls.</w:t>
      </w:r>
    </w:p>
    <w:p w14:paraId="65904D38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Created REST based APIs to form middle layer for the UI systems (JSON input stream).</w:t>
      </w:r>
    </w:p>
    <w:p w14:paraId="6BEF5959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Design the Database entities from Business Models using Entity Framework.</w:t>
      </w:r>
    </w:p>
    <w:p w14:paraId="58439CC6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 xml:space="preserve">Used LINQ to build set of operations, </w:t>
      </w:r>
      <w:r w:rsidR="00467736" w:rsidRPr="00864764">
        <w:rPr>
          <w:rFonts w:eastAsia="Times New Roman" w:cs="Calibri"/>
          <w:sz w:val="20"/>
          <w:szCs w:val="20"/>
        </w:rPr>
        <w:t>parameters,</w:t>
      </w:r>
      <w:r w:rsidRPr="00864764">
        <w:rPr>
          <w:rFonts w:eastAsia="Times New Roman" w:cs="Calibri"/>
          <w:sz w:val="20"/>
          <w:szCs w:val="20"/>
        </w:rPr>
        <w:t xml:space="preserve"> and expression during execution a set of data from SQL Server.</w:t>
      </w:r>
    </w:p>
    <w:p w14:paraId="34E231EB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Involved in the requirement gathering, design of the systems and development using Agile.</w:t>
      </w:r>
    </w:p>
    <w:p w14:paraId="64A1E3FA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Enhanced the UI design for web applications.</w:t>
      </w:r>
    </w:p>
    <w:p w14:paraId="31B3E555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Designed and developed Web Pages using ASP.NET, C#.NET, HTML, JavaScript, Angular JS, CSS and server controls.</w:t>
      </w:r>
    </w:p>
    <w:p w14:paraId="5D71BCDA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Extensive Knowledge on Microsoft .NET design Patterns including Dependency Injection (DI), MVVM and MVC.</w:t>
      </w:r>
    </w:p>
    <w:p w14:paraId="6F66E244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Extensively involved in developing components for Business Layer and Data Layer.</w:t>
      </w:r>
    </w:p>
    <w:p w14:paraId="59033A32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Developed many T-SQL queries to fetch data as per the business requirements with proper tuning techniques.</w:t>
      </w:r>
    </w:p>
    <w:p w14:paraId="6BDC74CA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Enhanced the applications performance by constantly monitoring the queries by running Execution plans and query optimization techniques in SQL server.</w:t>
      </w:r>
    </w:p>
    <w:p w14:paraId="0379676B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Involved in the Unit and Integration testing.</w:t>
      </w:r>
    </w:p>
    <w:p w14:paraId="638114EA" w14:textId="77777777" w:rsidR="00381D7C" w:rsidRPr="00864764" w:rsidRDefault="00381D7C" w:rsidP="000E753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Used GitHub for Version control.</w:t>
      </w:r>
    </w:p>
    <w:p w14:paraId="6A0C32D1" w14:textId="77777777" w:rsidR="00A31C39" w:rsidRDefault="00381D7C" w:rsidP="00A31C3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Developed several REST web services supporting both XML and JSON to performed tasks.</w:t>
      </w:r>
    </w:p>
    <w:p w14:paraId="710665A6" w14:textId="77777777" w:rsidR="00381D7C" w:rsidRPr="00A31C39" w:rsidRDefault="00381D7C" w:rsidP="00A31C3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bookmarkStart w:id="0" w:name="_Hlk100578625"/>
      <w:r w:rsidRPr="00A31C39">
        <w:rPr>
          <w:rFonts w:eastAsia="Times New Roman" w:cs="Calibri"/>
          <w:sz w:val="20"/>
          <w:szCs w:val="20"/>
        </w:rPr>
        <w:t>Used AJAX, JQUERY and HTML with MVC views to produce rich user interface.</w:t>
      </w:r>
      <w:bookmarkEnd w:id="0"/>
    </w:p>
    <w:p w14:paraId="1D767676" w14:textId="77777777" w:rsidR="008801B6" w:rsidRPr="00864764" w:rsidRDefault="008801B6" w:rsidP="000E7535">
      <w:pPr>
        <w:pStyle w:val="NoSpacing"/>
        <w:ind w:left="720"/>
        <w:jc w:val="both"/>
        <w:rPr>
          <w:rFonts w:cs="Calibri"/>
          <w:bCs/>
          <w:spacing w:val="4"/>
          <w:sz w:val="20"/>
          <w:szCs w:val="20"/>
        </w:rPr>
      </w:pPr>
    </w:p>
    <w:p w14:paraId="64AB4895" w14:textId="77777777" w:rsidR="00366C3B" w:rsidRPr="00864764" w:rsidRDefault="00366C3B" w:rsidP="000E7535">
      <w:pPr>
        <w:pStyle w:val="NoSpacing"/>
        <w:pBdr>
          <w:bottom w:val="single" w:sz="4" w:space="0" w:color="17365D"/>
        </w:pBdr>
        <w:jc w:val="both"/>
        <w:rPr>
          <w:rFonts w:eastAsia="Times New Roman" w:cs="Calibri"/>
          <w:b/>
          <w:sz w:val="20"/>
          <w:szCs w:val="20"/>
          <w:lang w:eastAsia="en-US"/>
        </w:rPr>
      </w:pPr>
      <w:r w:rsidRPr="00864764">
        <w:rPr>
          <w:rFonts w:cs="Calibri"/>
          <w:b/>
          <w:color w:val="002060"/>
          <w:sz w:val="20"/>
          <w:szCs w:val="20"/>
          <w:u w:val="single"/>
        </w:rPr>
        <w:t>Environment:</w:t>
      </w:r>
      <w:r w:rsidRPr="00864764">
        <w:rPr>
          <w:rFonts w:cs="Calibri"/>
          <w:b/>
          <w:sz w:val="20"/>
          <w:szCs w:val="20"/>
          <w:u w:val="single"/>
        </w:rPr>
        <w:t xml:space="preserve"> </w:t>
      </w:r>
      <w:r w:rsidR="00BC43D0" w:rsidRPr="00864764">
        <w:rPr>
          <w:rFonts w:cs="Calibri"/>
          <w:b/>
          <w:sz w:val="20"/>
          <w:szCs w:val="20"/>
        </w:rPr>
        <w:t xml:space="preserve"> </w:t>
      </w:r>
      <w:r w:rsidR="00381D7C" w:rsidRPr="00864764">
        <w:rPr>
          <w:rFonts w:eastAsia="Times New Roman" w:cs="Calibri"/>
          <w:sz w:val="20"/>
          <w:szCs w:val="20"/>
        </w:rPr>
        <w:t>Visual Studio 2015, C#, ASP.NET MVC 5.0/4.0, Entity Framework 6.0/4.3, .NET Framework 4.5, Rest full Services, WEB API, TFS 2013, JQuery, Java script, AJAX, JSON, IIS 7.0, Microsoft Azure, HTML5, CSS3, SQL Server 2012(T-SQL, PL/SQL, Stored procedures, Triggers).</w:t>
      </w:r>
    </w:p>
    <w:p w14:paraId="1A0C736B" w14:textId="77777777" w:rsidR="00BC43D0" w:rsidRPr="00864764" w:rsidRDefault="00BC43D0" w:rsidP="000E7535">
      <w:pPr>
        <w:jc w:val="both"/>
        <w:rPr>
          <w:rFonts w:ascii="Calibri" w:hAnsi="Calibri"/>
          <w:b/>
          <w:sz w:val="20"/>
          <w:szCs w:val="20"/>
          <w:u w:val="single"/>
        </w:rPr>
      </w:pPr>
    </w:p>
    <w:p w14:paraId="6AB489F0" w14:textId="77777777" w:rsidR="008770FD" w:rsidRPr="00864764" w:rsidRDefault="008770FD" w:rsidP="000E7535">
      <w:pPr>
        <w:jc w:val="both"/>
        <w:rPr>
          <w:rFonts w:ascii="Calibri" w:hAnsi="Calibri"/>
          <w:b/>
          <w:color w:val="002060"/>
          <w:sz w:val="20"/>
          <w:szCs w:val="20"/>
        </w:rPr>
      </w:pPr>
      <w:r w:rsidRPr="00864764">
        <w:rPr>
          <w:rFonts w:ascii="Calibri" w:hAnsi="Calibri"/>
          <w:b/>
          <w:color w:val="002060"/>
          <w:sz w:val="20"/>
          <w:szCs w:val="20"/>
        </w:rPr>
        <w:t>Client</w:t>
      </w:r>
      <w:r w:rsidR="00B4792E" w:rsidRPr="00864764">
        <w:rPr>
          <w:rFonts w:ascii="Calibri" w:hAnsi="Calibri"/>
          <w:b/>
          <w:color w:val="002060"/>
          <w:sz w:val="20"/>
          <w:szCs w:val="20"/>
        </w:rPr>
        <w:tab/>
      </w:r>
      <w:r w:rsidRPr="00864764">
        <w:rPr>
          <w:rFonts w:ascii="Calibri" w:hAnsi="Calibri"/>
          <w:b/>
          <w:color w:val="002060"/>
          <w:sz w:val="20"/>
          <w:szCs w:val="20"/>
        </w:rPr>
        <w:t xml:space="preserve">: </w:t>
      </w:r>
      <w:r w:rsidR="00381D7C" w:rsidRPr="00864764">
        <w:rPr>
          <w:rFonts w:ascii="Calibri" w:hAnsi="Calibri"/>
          <w:b/>
          <w:color w:val="002060"/>
          <w:sz w:val="20"/>
          <w:szCs w:val="20"/>
        </w:rPr>
        <w:t>Condon Software Pvt Ltd (Hyderabad,</w:t>
      </w:r>
      <w:r w:rsidR="00A03864" w:rsidRPr="00864764">
        <w:rPr>
          <w:rFonts w:ascii="Calibri" w:hAnsi="Calibri"/>
          <w:b/>
          <w:color w:val="002060"/>
          <w:sz w:val="20"/>
          <w:szCs w:val="20"/>
        </w:rPr>
        <w:t xml:space="preserve"> </w:t>
      </w:r>
      <w:r w:rsidR="00467736" w:rsidRPr="00864764">
        <w:rPr>
          <w:rFonts w:ascii="Calibri" w:hAnsi="Calibri"/>
          <w:b/>
          <w:color w:val="002060"/>
          <w:sz w:val="20"/>
          <w:szCs w:val="20"/>
        </w:rPr>
        <w:t xml:space="preserve">India)  </w:t>
      </w:r>
      <w:r w:rsidRPr="00864764">
        <w:rPr>
          <w:rFonts w:ascii="Calibri" w:hAnsi="Calibri"/>
          <w:b/>
          <w:color w:val="002060"/>
          <w:sz w:val="20"/>
          <w:szCs w:val="20"/>
        </w:rPr>
        <w:t xml:space="preserve">                                                         </w:t>
      </w:r>
      <w:r w:rsidR="00A31C39">
        <w:rPr>
          <w:rFonts w:ascii="Calibri" w:hAnsi="Calibri"/>
          <w:b/>
          <w:color w:val="002060"/>
          <w:sz w:val="20"/>
          <w:szCs w:val="20"/>
        </w:rPr>
        <w:t xml:space="preserve">        </w:t>
      </w:r>
      <w:r w:rsidR="00BC43D0" w:rsidRPr="00864764">
        <w:rPr>
          <w:rFonts w:ascii="Calibri" w:hAnsi="Calibri"/>
          <w:b/>
          <w:color w:val="002060"/>
          <w:sz w:val="20"/>
          <w:szCs w:val="20"/>
        </w:rPr>
        <w:t xml:space="preserve">    </w:t>
      </w:r>
      <w:r w:rsidR="00C92853">
        <w:rPr>
          <w:rFonts w:ascii="Calibri" w:hAnsi="Calibri"/>
          <w:b/>
          <w:color w:val="002060"/>
          <w:sz w:val="20"/>
          <w:szCs w:val="20"/>
        </w:rPr>
        <w:t xml:space="preserve">     </w:t>
      </w:r>
      <w:r w:rsidR="00BC43D0" w:rsidRPr="00864764">
        <w:rPr>
          <w:rFonts w:ascii="Calibri" w:hAnsi="Calibri"/>
          <w:b/>
          <w:color w:val="002060"/>
          <w:sz w:val="20"/>
          <w:szCs w:val="20"/>
        </w:rPr>
        <w:t xml:space="preserve"> </w:t>
      </w:r>
      <w:r w:rsidR="00C92853">
        <w:rPr>
          <w:rFonts w:ascii="Calibri" w:hAnsi="Calibri"/>
          <w:b/>
          <w:color w:val="002060"/>
          <w:sz w:val="20"/>
          <w:szCs w:val="20"/>
        </w:rPr>
        <w:t>JULY</w:t>
      </w:r>
      <w:r w:rsidR="00BC43D0" w:rsidRPr="00864764">
        <w:rPr>
          <w:rFonts w:ascii="Calibri" w:hAnsi="Calibri"/>
          <w:b/>
          <w:color w:val="002060"/>
          <w:sz w:val="20"/>
          <w:szCs w:val="20"/>
          <w:lang w:eastAsia="en-US"/>
        </w:rPr>
        <w:t xml:space="preserve"> 2013 – </w:t>
      </w:r>
      <w:r w:rsidR="00D42A80" w:rsidRPr="00864764">
        <w:rPr>
          <w:rFonts w:ascii="Calibri" w:hAnsi="Calibri"/>
          <w:b/>
          <w:color w:val="002060"/>
          <w:sz w:val="20"/>
          <w:szCs w:val="20"/>
          <w:lang w:eastAsia="en-US"/>
        </w:rPr>
        <w:t>JULY</w:t>
      </w:r>
      <w:r w:rsidR="00BC43D0" w:rsidRPr="00864764">
        <w:rPr>
          <w:rFonts w:ascii="Calibri" w:hAnsi="Calibri"/>
          <w:b/>
          <w:color w:val="002060"/>
          <w:sz w:val="20"/>
          <w:szCs w:val="20"/>
          <w:lang w:eastAsia="en-US"/>
        </w:rPr>
        <w:t xml:space="preserve"> 201</w:t>
      </w:r>
      <w:r w:rsidR="00D42A80" w:rsidRPr="00864764">
        <w:rPr>
          <w:rFonts w:ascii="Calibri" w:hAnsi="Calibri"/>
          <w:b/>
          <w:color w:val="002060"/>
          <w:sz w:val="20"/>
          <w:szCs w:val="20"/>
          <w:lang w:eastAsia="en-US"/>
        </w:rPr>
        <w:t>4</w:t>
      </w:r>
    </w:p>
    <w:p w14:paraId="2B1CB3A0" w14:textId="77777777" w:rsidR="008770FD" w:rsidRPr="00864764" w:rsidRDefault="008770FD" w:rsidP="000E7535">
      <w:pPr>
        <w:jc w:val="both"/>
        <w:rPr>
          <w:rFonts w:ascii="Calibri" w:hAnsi="Calibri"/>
          <w:b/>
          <w:color w:val="002060"/>
          <w:sz w:val="20"/>
          <w:szCs w:val="20"/>
        </w:rPr>
      </w:pPr>
      <w:r w:rsidRPr="00864764">
        <w:rPr>
          <w:rFonts w:ascii="Calibri" w:hAnsi="Calibri"/>
          <w:b/>
          <w:color w:val="002060"/>
          <w:sz w:val="20"/>
          <w:szCs w:val="20"/>
        </w:rPr>
        <w:t>R</w:t>
      </w:r>
      <w:r w:rsidR="00AD7907" w:rsidRPr="00864764">
        <w:rPr>
          <w:rFonts w:ascii="Calibri" w:hAnsi="Calibri"/>
          <w:b/>
          <w:color w:val="002060"/>
          <w:sz w:val="20"/>
          <w:szCs w:val="20"/>
        </w:rPr>
        <w:t>ole</w:t>
      </w:r>
      <w:r w:rsidR="00B4792E" w:rsidRPr="00864764">
        <w:rPr>
          <w:rFonts w:ascii="Calibri" w:hAnsi="Calibri"/>
          <w:b/>
          <w:color w:val="002060"/>
          <w:sz w:val="20"/>
          <w:szCs w:val="20"/>
        </w:rPr>
        <w:tab/>
      </w:r>
      <w:r w:rsidR="007B09D9" w:rsidRPr="00864764">
        <w:rPr>
          <w:rFonts w:ascii="Calibri" w:hAnsi="Calibri"/>
          <w:b/>
          <w:color w:val="002060"/>
          <w:sz w:val="20"/>
          <w:szCs w:val="20"/>
        </w:rPr>
        <w:t xml:space="preserve">: </w:t>
      </w:r>
      <w:r w:rsidR="00381D7C" w:rsidRPr="00864764">
        <w:rPr>
          <w:rFonts w:ascii="Calibri" w:hAnsi="Calibri"/>
          <w:b/>
          <w:color w:val="002060"/>
          <w:sz w:val="20"/>
          <w:szCs w:val="20"/>
        </w:rPr>
        <w:t xml:space="preserve">JR </w:t>
      </w:r>
      <w:r w:rsidR="00AD7907" w:rsidRPr="00864764">
        <w:rPr>
          <w:rFonts w:ascii="Calibri" w:hAnsi="Calibri"/>
          <w:b/>
          <w:color w:val="002060"/>
          <w:sz w:val="20"/>
          <w:szCs w:val="20"/>
        </w:rPr>
        <w:t>Net Developer with SSIS</w:t>
      </w:r>
    </w:p>
    <w:p w14:paraId="0723C923" w14:textId="77777777" w:rsidR="008770FD" w:rsidRPr="00864764" w:rsidRDefault="008770FD" w:rsidP="000E7535">
      <w:pPr>
        <w:jc w:val="both"/>
        <w:rPr>
          <w:rFonts w:ascii="Calibri" w:hAnsi="Calibri"/>
          <w:b/>
          <w:sz w:val="20"/>
          <w:szCs w:val="20"/>
        </w:rPr>
      </w:pPr>
    </w:p>
    <w:p w14:paraId="02E7E630" w14:textId="77777777" w:rsidR="00CD0A09" w:rsidRPr="00864764" w:rsidRDefault="00CD0A09" w:rsidP="000E7535">
      <w:pPr>
        <w:jc w:val="both"/>
        <w:rPr>
          <w:rFonts w:ascii="Calibri" w:hAnsi="Calibri"/>
          <w:b/>
          <w:color w:val="002060"/>
          <w:sz w:val="20"/>
          <w:szCs w:val="20"/>
          <w:u w:val="single"/>
        </w:rPr>
      </w:pPr>
      <w:r w:rsidRPr="00864764">
        <w:rPr>
          <w:rFonts w:ascii="Calibri" w:hAnsi="Calibri"/>
          <w:b/>
          <w:color w:val="002060"/>
          <w:sz w:val="20"/>
          <w:szCs w:val="20"/>
          <w:u w:val="single"/>
        </w:rPr>
        <w:t>Responsibilities:</w:t>
      </w:r>
    </w:p>
    <w:p w14:paraId="157661D5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Design and Developed Web application using C#, MVC, Web API.</w:t>
      </w:r>
    </w:p>
    <w:p w14:paraId="7993EA2A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Involved in development of the Data access layer, business logic layer (Middle tier) and the User Interface (Front-end) using .Net Framework 4.0, C#, Visual Studio 2010.</w:t>
      </w:r>
    </w:p>
    <w:p w14:paraId="3A8B5088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Worked with Iterative Agile Methodologies.</w:t>
      </w:r>
    </w:p>
    <w:p w14:paraId="0D9D543D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Used MVC framework to reduce the complexity in architectural design and to increase the flexibility and of the code reuse.</w:t>
      </w:r>
    </w:p>
    <w:p w14:paraId="67B5720A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Front-end development utilizing HTML5, CSS3, JavaScript, JQuery leveraging MVC framework and SQL/backend.</w:t>
      </w:r>
    </w:p>
    <w:p w14:paraId="36E4C738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Worked with ASP.NET MVC Razor Views to create the presentation layer.</w:t>
      </w:r>
    </w:p>
    <w:p w14:paraId="01BB842B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Created login page and performed client-side validations using JavaScript.</w:t>
      </w:r>
    </w:p>
    <w:p w14:paraId="11CA0A6A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Used Ajax features to implement dynamic web page updates.</w:t>
      </w:r>
    </w:p>
    <w:p w14:paraId="0EFE3F1B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Used JQuery events and effects for effective interaction between HTML and JavaScript.</w:t>
      </w:r>
    </w:p>
    <w:p w14:paraId="4AC7BAEF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 xml:space="preserve">Used </w:t>
      </w:r>
      <w:r w:rsidR="00467736" w:rsidRPr="00864764">
        <w:rPr>
          <w:rFonts w:eastAsia="Times New Roman" w:cs="Calibri"/>
          <w:sz w:val="20"/>
          <w:szCs w:val="20"/>
        </w:rPr>
        <w:t>Bitbucket</w:t>
      </w:r>
      <w:r w:rsidRPr="00864764">
        <w:rPr>
          <w:rFonts w:eastAsia="Times New Roman" w:cs="Calibri"/>
          <w:sz w:val="20"/>
          <w:szCs w:val="20"/>
        </w:rPr>
        <w:t xml:space="preserve"> as the source control software to maintain different versions of the project.</w:t>
      </w:r>
    </w:p>
    <w:p w14:paraId="6B5B51A4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Created WCF Service to retrieve and send information from client side without Post Back and consuming existing Web Services using SOAP, HTTP and WSDL.</w:t>
      </w:r>
    </w:p>
    <w:p w14:paraId="2957F338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Designed and developed several SQL Server Stored Procedures, User defined Functions, Triggers and Views for all the DML functionality of the application.</w:t>
      </w:r>
    </w:p>
    <w:p w14:paraId="2E1A81BD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Created reports using SSRS and integrated them in web application.</w:t>
      </w:r>
    </w:p>
    <w:p w14:paraId="49EFF3B2" w14:textId="77777777" w:rsidR="00381D7C" w:rsidRPr="00864764" w:rsidRDefault="00381D7C" w:rsidP="000E753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426" w:hanging="284"/>
        <w:jc w:val="both"/>
        <w:rPr>
          <w:rFonts w:eastAsia="Times New Roman" w:cs="Calibri"/>
          <w:sz w:val="20"/>
          <w:szCs w:val="20"/>
        </w:rPr>
      </w:pPr>
      <w:r w:rsidRPr="00864764">
        <w:rPr>
          <w:rFonts w:eastAsia="Times New Roman" w:cs="Calibri"/>
          <w:sz w:val="20"/>
          <w:szCs w:val="20"/>
        </w:rPr>
        <w:t>Provided estimates, daily &amp; weekly status report to the client on progress of the tasks.</w:t>
      </w:r>
    </w:p>
    <w:p w14:paraId="1564CACF" w14:textId="77777777" w:rsidR="004B4BED" w:rsidRPr="00864764" w:rsidRDefault="004B4BED" w:rsidP="000E7535">
      <w:pPr>
        <w:jc w:val="both"/>
        <w:rPr>
          <w:rFonts w:ascii="Calibri" w:hAnsi="Calibri"/>
          <w:sz w:val="20"/>
          <w:szCs w:val="20"/>
        </w:rPr>
      </w:pPr>
    </w:p>
    <w:p w14:paraId="56C52431" w14:textId="77777777" w:rsidR="00CF0D69" w:rsidRPr="00864764" w:rsidRDefault="00366C3B" w:rsidP="000E7535">
      <w:pPr>
        <w:pStyle w:val="ListParagraph"/>
        <w:pBdr>
          <w:bottom w:val="single" w:sz="4" w:space="1" w:color="17365D"/>
        </w:pBdr>
        <w:spacing w:after="0" w:line="240" w:lineRule="auto"/>
        <w:ind w:left="0"/>
        <w:jc w:val="both"/>
        <w:rPr>
          <w:rFonts w:cs="Calibri"/>
          <w:sz w:val="20"/>
          <w:szCs w:val="20"/>
        </w:rPr>
      </w:pPr>
      <w:r w:rsidRPr="00864764">
        <w:rPr>
          <w:rFonts w:cs="Calibri"/>
          <w:b/>
          <w:color w:val="002060"/>
          <w:sz w:val="20"/>
          <w:szCs w:val="20"/>
          <w:u w:val="single"/>
        </w:rPr>
        <w:t>Environment:</w:t>
      </w:r>
      <w:r w:rsidR="00123C46" w:rsidRPr="00864764">
        <w:rPr>
          <w:rFonts w:cs="Calibri"/>
          <w:sz w:val="20"/>
          <w:szCs w:val="20"/>
        </w:rPr>
        <w:t xml:space="preserve"> </w:t>
      </w:r>
      <w:r w:rsidR="00381D7C" w:rsidRPr="00864764">
        <w:rPr>
          <w:rFonts w:eastAsia="Times New Roman" w:cs="Calibri"/>
          <w:sz w:val="20"/>
          <w:szCs w:val="20"/>
        </w:rPr>
        <w:t>NET Framework 4.0, Visual Studio 2010, C#.net 4.0, ASP.Net MVC4.0, Ajax, Sql Server 2008, JQuery, JSON, JavaScript, SSRS 2008, HTML, CSS and TFS.</w:t>
      </w:r>
    </w:p>
    <w:sectPr w:rsidR="00CF0D69" w:rsidRPr="00864764" w:rsidSect="005D3DE8">
      <w:pgSz w:w="12240" w:h="15840"/>
      <w:pgMar w:top="540" w:right="1080" w:bottom="540" w:left="900" w:header="27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E6E20" w14:textId="77777777" w:rsidR="00AB7373" w:rsidRDefault="00AB7373">
      <w:r>
        <w:separator/>
      </w:r>
    </w:p>
  </w:endnote>
  <w:endnote w:type="continuationSeparator" w:id="0">
    <w:p w14:paraId="441C5956" w14:textId="77777777" w:rsidR="00AB7373" w:rsidRDefault="00AB7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B6D40" w14:textId="77777777" w:rsidR="00AB7373" w:rsidRDefault="00AB7373">
      <w:r>
        <w:separator/>
      </w:r>
    </w:p>
  </w:footnote>
  <w:footnote w:type="continuationSeparator" w:id="0">
    <w:p w14:paraId="5CDBB549" w14:textId="77777777" w:rsidR="00AB7373" w:rsidRDefault="00AB73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8" w15:restartNumberingAfterBreak="0">
    <w:nsid w:val="06E81395"/>
    <w:multiLevelType w:val="hybridMultilevel"/>
    <w:tmpl w:val="C816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81989"/>
    <w:multiLevelType w:val="hybridMultilevel"/>
    <w:tmpl w:val="B3C04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B4A45"/>
    <w:multiLevelType w:val="multilevel"/>
    <w:tmpl w:val="EF30B1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D7EAB"/>
    <w:multiLevelType w:val="hybridMultilevel"/>
    <w:tmpl w:val="754A0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35BC8"/>
    <w:multiLevelType w:val="hybridMultilevel"/>
    <w:tmpl w:val="B60435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E642D3"/>
    <w:multiLevelType w:val="hybridMultilevel"/>
    <w:tmpl w:val="7D92E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1765DF"/>
    <w:multiLevelType w:val="multilevel"/>
    <w:tmpl w:val="C218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D3911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4B42589"/>
    <w:multiLevelType w:val="hybridMultilevel"/>
    <w:tmpl w:val="68D05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E0702"/>
    <w:multiLevelType w:val="hybridMultilevel"/>
    <w:tmpl w:val="FBEAE9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8A7473"/>
    <w:multiLevelType w:val="hybridMultilevel"/>
    <w:tmpl w:val="655E2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63B3C"/>
    <w:multiLevelType w:val="hybridMultilevel"/>
    <w:tmpl w:val="631A6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07CA6"/>
    <w:multiLevelType w:val="hybridMultilevel"/>
    <w:tmpl w:val="ECC49DD0"/>
    <w:lvl w:ilvl="0" w:tplc="B5785338">
      <w:start w:val="1"/>
      <w:numFmt w:val="bullet"/>
      <w:pStyle w:val="RES-Styl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F3F1F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9E06481"/>
    <w:multiLevelType w:val="hybridMultilevel"/>
    <w:tmpl w:val="C48E08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BA13D0"/>
    <w:multiLevelType w:val="hybridMultilevel"/>
    <w:tmpl w:val="68CAA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E43FEE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0033A23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5AA37125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5C8A6E79"/>
    <w:multiLevelType w:val="hybridMultilevel"/>
    <w:tmpl w:val="CD0A8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0B6C98"/>
    <w:multiLevelType w:val="hybridMultilevel"/>
    <w:tmpl w:val="A8485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AA7CD2"/>
    <w:multiLevelType w:val="hybridMultilevel"/>
    <w:tmpl w:val="532AD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52A56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74397327"/>
    <w:multiLevelType w:val="hybridMultilevel"/>
    <w:tmpl w:val="C6CC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863530">
    <w:abstractNumId w:val="0"/>
  </w:num>
  <w:num w:numId="2" w16cid:durableId="1457724321">
    <w:abstractNumId w:val="22"/>
  </w:num>
  <w:num w:numId="3" w16cid:durableId="930235650">
    <w:abstractNumId w:val="17"/>
  </w:num>
  <w:num w:numId="4" w16cid:durableId="310914705">
    <w:abstractNumId w:val="8"/>
  </w:num>
  <w:num w:numId="5" w16cid:durableId="1046880581">
    <w:abstractNumId w:val="31"/>
  </w:num>
  <w:num w:numId="6" w16cid:durableId="2037802473">
    <w:abstractNumId w:val="11"/>
  </w:num>
  <w:num w:numId="7" w16cid:durableId="1511527961">
    <w:abstractNumId w:val="23"/>
  </w:num>
  <w:num w:numId="8" w16cid:durableId="1941254427">
    <w:abstractNumId w:val="31"/>
  </w:num>
  <w:num w:numId="9" w16cid:durableId="236331688">
    <w:abstractNumId w:val="13"/>
  </w:num>
  <w:num w:numId="10" w16cid:durableId="789321965">
    <w:abstractNumId w:val="20"/>
  </w:num>
  <w:num w:numId="11" w16cid:durableId="62066426">
    <w:abstractNumId w:val="28"/>
  </w:num>
  <w:num w:numId="12" w16cid:durableId="952636459">
    <w:abstractNumId w:val="27"/>
  </w:num>
  <w:num w:numId="13" w16cid:durableId="1970359610">
    <w:abstractNumId w:val="9"/>
  </w:num>
  <w:num w:numId="14" w16cid:durableId="37900185">
    <w:abstractNumId w:val="16"/>
  </w:num>
  <w:num w:numId="15" w16cid:durableId="1994482061">
    <w:abstractNumId w:val="9"/>
  </w:num>
  <w:num w:numId="16" w16cid:durableId="908999533">
    <w:abstractNumId w:val="14"/>
  </w:num>
  <w:num w:numId="17" w16cid:durableId="1964573686">
    <w:abstractNumId w:val="10"/>
  </w:num>
  <w:num w:numId="18" w16cid:durableId="313801397">
    <w:abstractNumId w:val="12"/>
  </w:num>
  <w:num w:numId="19" w16cid:durableId="2111656309">
    <w:abstractNumId w:val="29"/>
  </w:num>
  <w:num w:numId="20" w16cid:durableId="900409284">
    <w:abstractNumId w:val="19"/>
  </w:num>
  <w:num w:numId="21" w16cid:durableId="1249197417">
    <w:abstractNumId w:val="18"/>
  </w:num>
  <w:num w:numId="22" w16cid:durableId="1332837173">
    <w:abstractNumId w:val="14"/>
  </w:num>
  <w:num w:numId="23" w16cid:durableId="2146266945">
    <w:abstractNumId w:val="10"/>
  </w:num>
  <w:num w:numId="24" w16cid:durableId="1310938598">
    <w:abstractNumId w:val="23"/>
  </w:num>
  <w:num w:numId="25" w16cid:durableId="1330868052">
    <w:abstractNumId w:val="24"/>
  </w:num>
  <w:num w:numId="26" w16cid:durableId="275212565">
    <w:abstractNumId w:val="25"/>
  </w:num>
  <w:num w:numId="27" w16cid:durableId="1684940297">
    <w:abstractNumId w:val="30"/>
  </w:num>
  <w:num w:numId="28" w16cid:durableId="972561596">
    <w:abstractNumId w:val="21"/>
  </w:num>
  <w:num w:numId="29" w16cid:durableId="1999074217">
    <w:abstractNumId w:val="26"/>
  </w:num>
  <w:num w:numId="30" w16cid:durableId="1883636048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52"/>
    <w:rsid w:val="0000551A"/>
    <w:rsid w:val="000065F2"/>
    <w:rsid w:val="00007153"/>
    <w:rsid w:val="00010804"/>
    <w:rsid w:val="00011D7F"/>
    <w:rsid w:val="00023DEA"/>
    <w:rsid w:val="000330D3"/>
    <w:rsid w:val="00035AE0"/>
    <w:rsid w:val="00035CDD"/>
    <w:rsid w:val="00035D48"/>
    <w:rsid w:val="00037332"/>
    <w:rsid w:val="00044484"/>
    <w:rsid w:val="00050301"/>
    <w:rsid w:val="00052F78"/>
    <w:rsid w:val="00054CEF"/>
    <w:rsid w:val="000623B7"/>
    <w:rsid w:val="00063727"/>
    <w:rsid w:val="00065658"/>
    <w:rsid w:val="00066B0D"/>
    <w:rsid w:val="00070B61"/>
    <w:rsid w:val="000737B3"/>
    <w:rsid w:val="00077FD0"/>
    <w:rsid w:val="00082C0C"/>
    <w:rsid w:val="00083404"/>
    <w:rsid w:val="00083952"/>
    <w:rsid w:val="0008732E"/>
    <w:rsid w:val="00090C7D"/>
    <w:rsid w:val="0009404D"/>
    <w:rsid w:val="00096203"/>
    <w:rsid w:val="000A7762"/>
    <w:rsid w:val="000B3E1C"/>
    <w:rsid w:val="000B7D99"/>
    <w:rsid w:val="000C0271"/>
    <w:rsid w:val="000E1255"/>
    <w:rsid w:val="000E3825"/>
    <w:rsid w:val="000E7535"/>
    <w:rsid w:val="000F089A"/>
    <w:rsid w:val="000F5266"/>
    <w:rsid w:val="000F58CD"/>
    <w:rsid w:val="000F71BA"/>
    <w:rsid w:val="00100C21"/>
    <w:rsid w:val="001032D6"/>
    <w:rsid w:val="001144C9"/>
    <w:rsid w:val="00116A0E"/>
    <w:rsid w:val="001201CA"/>
    <w:rsid w:val="00122DBD"/>
    <w:rsid w:val="00123A7C"/>
    <w:rsid w:val="00123C46"/>
    <w:rsid w:val="00123CB1"/>
    <w:rsid w:val="0012668F"/>
    <w:rsid w:val="00127279"/>
    <w:rsid w:val="00130827"/>
    <w:rsid w:val="00130B0E"/>
    <w:rsid w:val="001412E2"/>
    <w:rsid w:val="001440FE"/>
    <w:rsid w:val="00146541"/>
    <w:rsid w:val="001474DA"/>
    <w:rsid w:val="001563B7"/>
    <w:rsid w:val="00162411"/>
    <w:rsid w:val="00164570"/>
    <w:rsid w:val="0017042A"/>
    <w:rsid w:val="00176727"/>
    <w:rsid w:val="00176D10"/>
    <w:rsid w:val="00182277"/>
    <w:rsid w:val="00186189"/>
    <w:rsid w:val="00191B85"/>
    <w:rsid w:val="00192226"/>
    <w:rsid w:val="001939A5"/>
    <w:rsid w:val="00196345"/>
    <w:rsid w:val="001A0A12"/>
    <w:rsid w:val="001A13F1"/>
    <w:rsid w:val="001A2C46"/>
    <w:rsid w:val="001A4676"/>
    <w:rsid w:val="001A60EB"/>
    <w:rsid w:val="001A7362"/>
    <w:rsid w:val="001C25ED"/>
    <w:rsid w:val="001D5569"/>
    <w:rsid w:val="001E0F84"/>
    <w:rsid w:val="001E2E03"/>
    <w:rsid w:val="001E3BAC"/>
    <w:rsid w:val="001F687B"/>
    <w:rsid w:val="00206AB8"/>
    <w:rsid w:val="00215385"/>
    <w:rsid w:val="0021791B"/>
    <w:rsid w:val="00220AF5"/>
    <w:rsid w:val="00221CA1"/>
    <w:rsid w:val="00225599"/>
    <w:rsid w:val="00232CCB"/>
    <w:rsid w:val="00234CB9"/>
    <w:rsid w:val="00237368"/>
    <w:rsid w:val="00240C8E"/>
    <w:rsid w:val="00241A22"/>
    <w:rsid w:val="00245289"/>
    <w:rsid w:val="0027192D"/>
    <w:rsid w:val="00273376"/>
    <w:rsid w:val="002752BE"/>
    <w:rsid w:val="00277045"/>
    <w:rsid w:val="00282722"/>
    <w:rsid w:val="0029472D"/>
    <w:rsid w:val="002955FB"/>
    <w:rsid w:val="002A4328"/>
    <w:rsid w:val="002A52BE"/>
    <w:rsid w:val="002B488C"/>
    <w:rsid w:val="002B4D2F"/>
    <w:rsid w:val="002B59EE"/>
    <w:rsid w:val="002B7D97"/>
    <w:rsid w:val="002C05D3"/>
    <w:rsid w:val="002C1021"/>
    <w:rsid w:val="002C4F5C"/>
    <w:rsid w:val="002C69D2"/>
    <w:rsid w:val="002D65D5"/>
    <w:rsid w:val="002E1A6E"/>
    <w:rsid w:val="002E2862"/>
    <w:rsid w:val="002E7924"/>
    <w:rsid w:val="002E7A68"/>
    <w:rsid w:val="002F5B19"/>
    <w:rsid w:val="003005C1"/>
    <w:rsid w:val="0030148E"/>
    <w:rsid w:val="00305ACC"/>
    <w:rsid w:val="003121E7"/>
    <w:rsid w:val="00314C5B"/>
    <w:rsid w:val="003155B1"/>
    <w:rsid w:val="00322439"/>
    <w:rsid w:val="0032617A"/>
    <w:rsid w:val="00327EF6"/>
    <w:rsid w:val="00346584"/>
    <w:rsid w:val="00346BFC"/>
    <w:rsid w:val="00350889"/>
    <w:rsid w:val="00351662"/>
    <w:rsid w:val="00355E16"/>
    <w:rsid w:val="003645B7"/>
    <w:rsid w:val="00365656"/>
    <w:rsid w:val="00366C3B"/>
    <w:rsid w:val="0037429B"/>
    <w:rsid w:val="003743DA"/>
    <w:rsid w:val="00381D7C"/>
    <w:rsid w:val="00386423"/>
    <w:rsid w:val="0038746D"/>
    <w:rsid w:val="003913A9"/>
    <w:rsid w:val="00391967"/>
    <w:rsid w:val="00392372"/>
    <w:rsid w:val="00394DC3"/>
    <w:rsid w:val="00394E78"/>
    <w:rsid w:val="003957F9"/>
    <w:rsid w:val="00396D15"/>
    <w:rsid w:val="003A0D1E"/>
    <w:rsid w:val="003A3452"/>
    <w:rsid w:val="003A3A91"/>
    <w:rsid w:val="003A7341"/>
    <w:rsid w:val="003B231C"/>
    <w:rsid w:val="003B5599"/>
    <w:rsid w:val="003B5E65"/>
    <w:rsid w:val="003C6008"/>
    <w:rsid w:val="003C7D78"/>
    <w:rsid w:val="003D734D"/>
    <w:rsid w:val="003E2D36"/>
    <w:rsid w:val="003E5EC7"/>
    <w:rsid w:val="003F038D"/>
    <w:rsid w:val="003F0EEB"/>
    <w:rsid w:val="003F1977"/>
    <w:rsid w:val="00400187"/>
    <w:rsid w:val="00407B68"/>
    <w:rsid w:val="004105FA"/>
    <w:rsid w:val="00410956"/>
    <w:rsid w:val="00413EDB"/>
    <w:rsid w:val="00414DF3"/>
    <w:rsid w:val="00414E04"/>
    <w:rsid w:val="00417B74"/>
    <w:rsid w:val="00420DEF"/>
    <w:rsid w:val="00421CC3"/>
    <w:rsid w:val="0042317A"/>
    <w:rsid w:val="00423E89"/>
    <w:rsid w:val="0042724F"/>
    <w:rsid w:val="00431A3A"/>
    <w:rsid w:val="00441601"/>
    <w:rsid w:val="004438CF"/>
    <w:rsid w:val="00443C1B"/>
    <w:rsid w:val="004441B7"/>
    <w:rsid w:val="0044489F"/>
    <w:rsid w:val="00444C82"/>
    <w:rsid w:val="00454C72"/>
    <w:rsid w:val="00456697"/>
    <w:rsid w:val="004567E6"/>
    <w:rsid w:val="0046247B"/>
    <w:rsid w:val="00467736"/>
    <w:rsid w:val="00471F6D"/>
    <w:rsid w:val="00474606"/>
    <w:rsid w:val="00475507"/>
    <w:rsid w:val="00476E41"/>
    <w:rsid w:val="004836C4"/>
    <w:rsid w:val="00483F18"/>
    <w:rsid w:val="00484EAE"/>
    <w:rsid w:val="0049482B"/>
    <w:rsid w:val="00497D70"/>
    <w:rsid w:val="004B3B50"/>
    <w:rsid w:val="004B4BED"/>
    <w:rsid w:val="004B71EA"/>
    <w:rsid w:val="004C0228"/>
    <w:rsid w:val="004C6872"/>
    <w:rsid w:val="004C6AE4"/>
    <w:rsid w:val="004D32DF"/>
    <w:rsid w:val="004E12C8"/>
    <w:rsid w:val="004E20F6"/>
    <w:rsid w:val="004E2EBD"/>
    <w:rsid w:val="004F49DB"/>
    <w:rsid w:val="004F5562"/>
    <w:rsid w:val="00501DDC"/>
    <w:rsid w:val="00502CA4"/>
    <w:rsid w:val="005037EB"/>
    <w:rsid w:val="0051288C"/>
    <w:rsid w:val="005243A1"/>
    <w:rsid w:val="00537F2E"/>
    <w:rsid w:val="005516A0"/>
    <w:rsid w:val="0055209F"/>
    <w:rsid w:val="00560AAE"/>
    <w:rsid w:val="00563496"/>
    <w:rsid w:val="0056497D"/>
    <w:rsid w:val="005653F2"/>
    <w:rsid w:val="00565EFF"/>
    <w:rsid w:val="00566924"/>
    <w:rsid w:val="00576115"/>
    <w:rsid w:val="005A03E7"/>
    <w:rsid w:val="005A06A0"/>
    <w:rsid w:val="005C0028"/>
    <w:rsid w:val="005C06BC"/>
    <w:rsid w:val="005C2DAD"/>
    <w:rsid w:val="005C3383"/>
    <w:rsid w:val="005C4C6F"/>
    <w:rsid w:val="005D0E71"/>
    <w:rsid w:val="005D3DE8"/>
    <w:rsid w:val="005D4129"/>
    <w:rsid w:val="005D414F"/>
    <w:rsid w:val="005D7988"/>
    <w:rsid w:val="005E2F7C"/>
    <w:rsid w:val="005F1557"/>
    <w:rsid w:val="005F2BC8"/>
    <w:rsid w:val="00603831"/>
    <w:rsid w:val="00604049"/>
    <w:rsid w:val="0060466E"/>
    <w:rsid w:val="00605EF6"/>
    <w:rsid w:val="00606F97"/>
    <w:rsid w:val="00610196"/>
    <w:rsid w:val="006106BD"/>
    <w:rsid w:val="00623E2F"/>
    <w:rsid w:val="00630C64"/>
    <w:rsid w:val="00634291"/>
    <w:rsid w:val="00637EBB"/>
    <w:rsid w:val="0064695D"/>
    <w:rsid w:val="006527CE"/>
    <w:rsid w:val="00660DF3"/>
    <w:rsid w:val="00661AC6"/>
    <w:rsid w:val="00663AB0"/>
    <w:rsid w:val="00670693"/>
    <w:rsid w:val="0067204D"/>
    <w:rsid w:val="00672641"/>
    <w:rsid w:val="006736CD"/>
    <w:rsid w:val="006766A3"/>
    <w:rsid w:val="00687C55"/>
    <w:rsid w:val="0069282E"/>
    <w:rsid w:val="00692F4D"/>
    <w:rsid w:val="006B15C6"/>
    <w:rsid w:val="006B5A69"/>
    <w:rsid w:val="006B5B4B"/>
    <w:rsid w:val="006B7E3A"/>
    <w:rsid w:val="006C19CA"/>
    <w:rsid w:val="006C3A3E"/>
    <w:rsid w:val="006C59CC"/>
    <w:rsid w:val="006C7B4A"/>
    <w:rsid w:val="006D2650"/>
    <w:rsid w:val="006D3C14"/>
    <w:rsid w:val="006D484F"/>
    <w:rsid w:val="006D6152"/>
    <w:rsid w:val="006E2A25"/>
    <w:rsid w:val="006E2A9A"/>
    <w:rsid w:val="006F3480"/>
    <w:rsid w:val="006F69A2"/>
    <w:rsid w:val="00711258"/>
    <w:rsid w:val="00713648"/>
    <w:rsid w:val="00715C66"/>
    <w:rsid w:val="0073234E"/>
    <w:rsid w:val="00733082"/>
    <w:rsid w:val="00734A1B"/>
    <w:rsid w:val="007549B4"/>
    <w:rsid w:val="007569AD"/>
    <w:rsid w:val="007570E1"/>
    <w:rsid w:val="007603EF"/>
    <w:rsid w:val="0076068D"/>
    <w:rsid w:val="0076132D"/>
    <w:rsid w:val="00761CDC"/>
    <w:rsid w:val="0076535A"/>
    <w:rsid w:val="00770844"/>
    <w:rsid w:val="00771EFA"/>
    <w:rsid w:val="00772E81"/>
    <w:rsid w:val="0077369D"/>
    <w:rsid w:val="00775153"/>
    <w:rsid w:val="00780EAA"/>
    <w:rsid w:val="00782462"/>
    <w:rsid w:val="00784486"/>
    <w:rsid w:val="00792286"/>
    <w:rsid w:val="007931F9"/>
    <w:rsid w:val="0079339A"/>
    <w:rsid w:val="00797255"/>
    <w:rsid w:val="007B09D9"/>
    <w:rsid w:val="007B179E"/>
    <w:rsid w:val="007B2240"/>
    <w:rsid w:val="007B4609"/>
    <w:rsid w:val="007B7F71"/>
    <w:rsid w:val="007D20F0"/>
    <w:rsid w:val="007E45CD"/>
    <w:rsid w:val="007E4AC3"/>
    <w:rsid w:val="007F28B2"/>
    <w:rsid w:val="007F34B6"/>
    <w:rsid w:val="007F5FEA"/>
    <w:rsid w:val="007F6C41"/>
    <w:rsid w:val="0080037F"/>
    <w:rsid w:val="0080039E"/>
    <w:rsid w:val="00800518"/>
    <w:rsid w:val="00802017"/>
    <w:rsid w:val="008069B5"/>
    <w:rsid w:val="00812A0D"/>
    <w:rsid w:val="00813379"/>
    <w:rsid w:val="00817BE0"/>
    <w:rsid w:val="0082317F"/>
    <w:rsid w:val="0082596C"/>
    <w:rsid w:val="00827F0D"/>
    <w:rsid w:val="00830C46"/>
    <w:rsid w:val="00831036"/>
    <w:rsid w:val="008476A0"/>
    <w:rsid w:val="00852CAE"/>
    <w:rsid w:val="00864764"/>
    <w:rsid w:val="00866C8E"/>
    <w:rsid w:val="00874F57"/>
    <w:rsid w:val="008770FD"/>
    <w:rsid w:val="008801B6"/>
    <w:rsid w:val="00882020"/>
    <w:rsid w:val="008901A3"/>
    <w:rsid w:val="00893C10"/>
    <w:rsid w:val="0089448E"/>
    <w:rsid w:val="00894A08"/>
    <w:rsid w:val="00894BDC"/>
    <w:rsid w:val="008B1843"/>
    <w:rsid w:val="008B38E4"/>
    <w:rsid w:val="008B50FD"/>
    <w:rsid w:val="008C0107"/>
    <w:rsid w:val="008C026A"/>
    <w:rsid w:val="008C0448"/>
    <w:rsid w:val="008C27E0"/>
    <w:rsid w:val="008C70C9"/>
    <w:rsid w:val="008D0098"/>
    <w:rsid w:val="008D37FF"/>
    <w:rsid w:val="008F3B22"/>
    <w:rsid w:val="008F7045"/>
    <w:rsid w:val="008F7879"/>
    <w:rsid w:val="00901509"/>
    <w:rsid w:val="00902431"/>
    <w:rsid w:val="00917BC7"/>
    <w:rsid w:val="00920E58"/>
    <w:rsid w:val="00920F26"/>
    <w:rsid w:val="00921E5A"/>
    <w:rsid w:val="00922FA6"/>
    <w:rsid w:val="00930EF7"/>
    <w:rsid w:val="00932D27"/>
    <w:rsid w:val="00934208"/>
    <w:rsid w:val="00940C61"/>
    <w:rsid w:val="00940CC5"/>
    <w:rsid w:val="009415D0"/>
    <w:rsid w:val="00941ACF"/>
    <w:rsid w:val="00945CDE"/>
    <w:rsid w:val="009563BF"/>
    <w:rsid w:val="009606CE"/>
    <w:rsid w:val="009719C1"/>
    <w:rsid w:val="00971A4D"/>
    <w:rsid w:val="00974772"/>
    <w:rsid w:val="009810C6"/>
    <w:rsid w:val="00981280"/>
    <w:rsid w:val="009861E1"/>
    <w:rsid w:val="009971A1"/>
    <w:rsid w:val="009A03E1"/>
    <w:rsid w:val="009A412D"/>
    <w:rsid w:val="009A4253"/>
    <w:rsid w:val="009A4A9C"/>
    <w:rsid w:val="009B7274"/>
    <w:rsid w:val="009C3CDF"/>
    <w:rsid w:val="009C570D"/>
    <w:rsid w:val="009C638A"/>
    <w:rsid w:val="009D3661"/>
    <w:rsid w:val="009D7F72"/>
    <w:rsid w:val="009E1BE4"/>
    <w:rsid w:val="009F3DC1"/>
    <w:rsid w:val="009F491D"/>
    <w:rsid w:val="009F4BC4"/>
    <w:rsid w:val="009F64D8"/>
    <w:rsid w:val="009F6A8B"/>
    <w:rsid w:val="00A03864"/>
    <w:rsid w:val="00A03F16"/>
    <w:rsid w:val="00A04078"/>
    <w:rsid w:val="00A07974"/>
    <w:rsid w:val="00A21DEC"/>
    <w:rsid w:val="00A22730"/>
    <w:rsid w:val="00A24038"/>
    <w:rsid w:val="00A25273"/>
    <w:rsid w:val="00A25F73"/>
    <w:rsid w:val="00A2768E"/>
    <w:rsid w:val="00A31C39"/>
    <w:rsid w:val="00A326BF"/>
    <w:rsid w:val="00A330AE"/>
    <w:rsid w:val="00A33680"/>
    <w:rsid w:val="00A36A63"/>
    <w:rsid w:val="00A40CA5"/>
    <w:rsid w:val="00A41CA2"/>
    <w:rsid w:val="00A41EA9"/>
    <w:rsid w:val="00A44F45"/>
    <w:rsid w:val="00A529F7"/>
    <w:rsid w:val="00A54C66"/>
    <w:rsid w:val="00A634EF"/>
    <w:rsid w:val="00A6520B"/>
    <w:rsid w:val="00A660B8"/>
    <w:rsid w:val="00A72717"/>
    <w:rsid w:val="00A76D25"/>
    <w:rsid w:val="00A82794"/>
    <w:rsid w:val="00A82DDD"/>
    <w:rsid w:val="00A843DD"/>
    <w:rsid w:val="00A86066"/>
    <w:rsid w:val="00A87DD7"/>
    <w:rsid w:val="00A87FC7"/>
    <w:rsid w:val="00A903E1"/>
    <w:rsid w:val="00A935CF"/>
    <w:rsid w:val="00AA541D"/>
    <w:rsid w:val="00AA6430"/>
    <w:rsid w:val="00AB0DC2"/>
    <w:rsid w:val="00AB7373"/>
    <w:rsid w:val="00AB7911"/>
    <w:rsid w:val="00AC059F"/>
    <w:rsid w:val="00AC16E9"/>
    <w:rsid w:val="00AC2AB9"/>
    <w:rsid w:val="00AD02D7"/>
    <w:rsid w:val="00AD1644"/>
    <w:rsid w:val="00AD7907"/>
    <w:rsid w:val="00AE17C5"/>
    <w:rsid w:val="00AE769E"/>
    <w:rsid w:val="00AF655B"/>
    <w:rsid w:val="00B05176"/>
    <w:rsid w:val="00B07146"/>
    <w:rsid w:val="00B079A9"/>
    <w:rsid w:val="00B14D87"/>
    <w:rsid w:val="00B163F8"/>
    <w:rsid w:val="00B16E62"/>
    <w:rsid w:val="00B201A4"/>
    <w:rsid w:val="00B42825"/>
    <w:rsid w:val="00B42C47"/>
    <w:rsid w:val="00B43D06"/>
    <w:rsid w:val="00B44516"/>
    <w:rsid w:val="00B466C1"/>
    <w:rsid w:val="00B4792E"/>
    <w:rsid w:val="00B57B6B"/>
    <w:rsid w:val="00B65CD7"/>
    <w:rsid w:val="00B707B8"/>
    <w:rsid w:val="00B70D06"/>
    <w:rsid w:val="00B7174D"/>
    <w:rsid w:val="00B72F19"/>
    <w:rsid w:val="00B80061"/>
    <w:rsid w:val="00B826D9"/>
    <w:rsid w:val="00B8286E"/>
    <w:rsid w:val="00B85DFC"/>
    <w:rsid w:val="00B87BB9"/>
    <w:rsid w:val="00B9132D"/>
    <w:rsid w:val="00B952B1"/>
    <w:rsid w:val="00BA1648"/>
    <w:rsid w:val="00BA1AB7"/>
    <w:rsid w:val="00BA35DA"/>
    <w:rsid w:val="00BA4789"/>
    <w:rsid w:val="00BB16EE"/>
    <w:rsid w:val="00BB26B3"/>
    <w:rsid w:val="00BB3430"/>
    <w:rsid w:val="00BB5079"/>
    <w:rsid w:val="00BB532E"/>
    <w:rsid w:val="00BB576D"/>
    <w:rsid w:val="00BC2E07"/>
    <w:rsid w:val="00BC43D0"/>
    <w:rsid w:val="00BD1B7F"/>
    <w:rsid w:val="00BD5E88"/>
    <w:rsid w:val="00BD6BA7"/>
    <w:rsid w:val="00BD76B0"/>
    <w:rsid w:val="00BE0C42"/>
    <w:rsid w:val="00BE507E"/>
    <w:rsid w:val="00BE5493"/>
    <w:rsid w:val="00BE7B13"/>
    <w:rsid w:val="00BF1743"/>
    <w:rsid w:val="00BF353B"/>
    <w:rsid w:val="00BF5235"/>
    <w:rsid w:val="00C01605"/>
    <w:rsid w:val="00C01E64"/>
    <w:rsid w:val="00C124D0"/>
    <w:rsid w:val="00C13481"/>
    <w:rsid w:val="00C14294"/>
    <w:rsid w:val="00C1707B"/>
    <w:rsid w:val="00C22E93"/>
    <w:rsid w:val="00C33D3E"/>
    <w:rsid w:val="00C37D31"/>
    <w:rsid w:val="00C46AEB"/>
    <w:rsid w:val="00C57397"/>
    <w:rsid w:val="00C609B8"/>
    <w:rsid w:val="00C634CD"/>
    <w:rsid w:val="00C6361B"/>
    <w:rsid w:val="00C63B02"/>
    <w:rsid w:val="00C702A6"/>
    <w:rsid w:val="00C72AD3"/>
    <w:rsid w:val="00C75B24"/>
    <w:rsid w:val="00C77BB2"/>
    <w:rsid w:val="00C8402E"/>
    <w:rsid w:val="00C92853"/>
    <w:rsid w:val="00C958A2"/>
    <w:rsid w:val="00C95AE8"/>
    <w:rsid w:val="00CA0451"/>
    <w:rsid w:val="00CA26A4"/>
    <w:rsid w:val="00CA3AEE"/>
    <w:rsid w:val="00CB012B"/>
    <w:rsid w:val="00CB0BC2"/>
    <w:rsid w:val="00CB2D64"/>
    <w:rsid w:val="00CB5746"/>
    <w:rsid w:val="00CB5C19"/>
    <w:rsid w:val="00CB5C9F"/>
    <w:rsid w:val="00CB672B"/>
    <w:rsid w:val="00CB7454"/>
    <w:rsid w:val="00CC2468"/>
    <w:rsid w:val="00CC2F2D"/>
    <w:rsid w:val="00CC3521"/>
    <w:rsid w:val="00CC36C3"/>
    <w:rsid w:val="00CD0A09"/>
    <w:rsid w:val="00CD52F2"/>
    <w:rsid w:val="00CE09F5"/>
    <w:rsid w:val="00CE5A9F"/>
    <w:rsid w:val="00CF0BFB"/>
    <w:rsid w:val="00CF0CF6"/>
    <w:rsid w:val="00CF0D69"/>
    <w:rsid w:val="00CF1F00"/>
    <w:rsid w:val="00D01DB9"/>
    <w:rsid w:val="00D048CD"/>
    <w:rsid w:val="00D04B25"/>
    <w:rsid w:val="00D12F8C"/>
    <w:rsid w:val="00D133F5"/>
    <w:rsid w:val="00D13C47"/>
    <w:rsid w:val="00D13D37"/>
    <w:rsid w:val="00D21A5B"/>
    <w:rsid w:val="00D2360D"/>
    <w:rsid w:val="00D42A80"/>
    <w:rsid w:val="00D4387F"/>
    <w:rsid w:val="00D54283"/>
    <w:rsid w:val="00D5642E"/>
    <w:rsid w:val="00D57CDD"/>
    <w:rsid w:val="00D61507"/>
    <w:rsid w:val="00D641F9"/>
    <w:rsid w:val="00D72CF2"/>
    <w:rsid w:val="00D81CB3"/>
    <w:rsid w:val="00D95D90"/>
    <w:rsid w:val="00D97FB5"/>
    <w:rsid w:val="00DA512D"/>
    <w:rsid w:val="00DB6773"/>
    <w:rsid w:val="00DB7B49"/>
    <w:rsid w:val="00DC45CE"/>
    <w:rsid w:val="00DC65E9"/>
    <w:rsid w:val="00DC6EDA"/>
    <w:rsid w:val="00DD091D"/>
    <w:rsid w:val="00DD0933"/>
    <w:rsid w:val="00DD0FF0"/>
    <w:rsid w:val="00DD1949"/>
    <w:rsid w:val="00DD4E84"/>
    <w:rsid w:val="00DD5366"/>
    <w:rsid w:val="00DD563B"/>
    <w:rsid w:val="00DD7A72"/>
    <w:rsid w:val="00DE1EA6"/>
    <w:rsid w:val="00DE3D8A"/>
    <w:rsid w:val="00DE756F"/>
    <w:rsid w:val="00DF2DB3"/>
    <w:rsid w:val="00DF4E0D"/>
    <w:rsid w:val="00DF60BA"/>
    <w:rsid w:val="00DF70DC"/>
    <w:rsid w:val="00DF75B9"/>
    <w:rsid w:val="00E11271"/>
    <w:rsid w:val="00E1249F"/>
    <w:rsid w:val="00E12CAF"/>
    <w:rsid w:val="00E1701C"/>
    <w:rsid w:val="00E17024"/>
    <w:rsid w:val="00E178CF"/>
    <w:rsid w:val="00E2128C"/>
    <w:rsid w:val="00E21345"/>
    <w:rsid w:val="00E30C71"/>
    <w:rsid w:val="00E322E1"/>
    <w:rsid w:val="00E344FE"/>
    <w:rsid w:val="00E429B7"/>
    <w:rsid w:val="00E42A16"/>
    <w:rsid w:val="00E44DA0"/>
    <w:rsid w:val="00E44EF2"/>
    <w:rsid w:val="00E46F33"/>
    <w:rsid w:val="00E4786A"/>
    <w:rsid w:val="00E507EA"/>
    <w:rsid w:val="00E5608E"/>
    <w:rsid w:val="00E62635"/>
    <w:rsid w:val="00E630E2"/>
    <w:rsid w:val="00E67505"/>
    <w:rsid w:val="00E70C95"/>
    <w:rsid w:val="00E83845"/>
    <w:rsid w:val="00E841E8"/>
    <w:rsid w:val="00E84CAA"/>
    <w:rsid w:val="00EA09A9"/>
    <w:rsid w:val="00EA29FE"/>
    <w:rsid w:val="00EA597D"/>
    <w:rsid w:val="00EA63A2"/>
    <w:rsid w:val="00EB1B2F"/>
    <w:rsid w:val="00EB1E89"/>
    <w:rsid w:val="00EC407D"/>
    <w:rsid w:val="00ED243A"/>
    <w:rsid w:val="00ED3C9F"/>
    <w:rsid w:val="00ED75BD"/>
    <w:rsid w:val="00EE6E7C"/>
    <w:rsid w:val="00F006DD"/>
    <w:rsid w:val="00F01D3A"/>
    <w:rsid w:val="00F04DF3"/>
    <w:rsid w:val="00F1133D"/>
    <w:rsid w:val="00F125A5"/>
    <w:rsid w:val="00F142BF"/>
    <w:rsid w:val="00F21BFC"/>
    <w:rsid w:val="00F25E0C"/>
    <w:rsid w:val="00F30556"/>
    <w:rsid w:val="00F34C2C"/>
    <w:rsid w:val="00F3561C"/>
    <w:rsid w:val="00F411B0"/>
    <w:rsid w:val="00F41CB2"/>
    <w:rsid w:val="00F550F1"/>
    <w:rsid w:val="00F55DD6"/>
    <w:rsid w:val="00F56815"/>
    <w:rsid w:val="00F6124A"/>
    <w:rsid w:val="00F62E86"/>
    <w:rsid w:val="00F64962"/>
    <w:rsid w:val="00F72F02"/>
    <w:rsid w:val="00F75C39"/>
    <w:rsid w:val="00F764D0"/>
    <w:rsid w:val="00F812FA"/>
    <w:rsid w:val="00F86B5B"/>
    <w:rsid w:val="00F92C5A"/>
    <w:rsid w:val="00F93AB9"/>
    <w:rsid w:val="00F95AD9"/>
    <w:rsid w:val="00F95AFA"/>
    <w:rsid w:val="00FA1771"/>
    <w:rsid w:val="00FA50CA"/>
    <w:rsid w:val="00FA64D1"/>
    <w:rsid w:val="00FB1527"/>
    <w:rsid w:val="00FB741E"/>
    <w:rsid w:val="00FC3D29"/>
    <w:rsid w:val="00FC43EE"/>
    <w:rsid w:val="00FC469D"/>
    <w:rsid w:val="00FD2851"/>
    <w:rsid w:val="00FD3A8C"/>
    <w:rsid w:val="00FD445C"/>
    <w:rsid w:val="00FE3A9E"/>
    <w:rsid w:val="00FE6E31"/>
    <w:rsid w:val="00FF646A"/>
    <w:rsid w:val="00FF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A3ED005"/>
  <w15:chartTrackingRefBased/>
  <w15:docId w15:val="{69BDBACD-6E1E-2844-9A1A-0B6B08E5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cs="Calibri"/>
      <w:sz w:val="24"/>
      <w:szCs w:val="24"/>
      <w:lang w:eastAsia="ar-SA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Wingdings" w:hAnsi="Wingdings"/>
      <w:sz w:val="24"/>
      <w:szCs w:val="24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Wingdings" w:hAnsi="Wingdings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styleId="Hyperlink">
    <w:name w:val="Hyperlink"/>
    <w:rPr>
      <w:color w:val="0000FF"/>
      <w:u w:val="single"/>
    </w:rPr>
  </w:style>
  <w:style w:type="character" w:customStyle="1" w:styleId="normalchar">
    <w:name w:val="normal__char"/>
    <w:basedOn w:val="DefaultParagraphFont"/>
  </w:style>
  <w:style w:type="character" w:customStyle="1" w:styleId="CharChar4">
    <w:name w:val="Char Char4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CharChar3">
    <w:name w:val="Char Char3"/>
    <w:rPr>
      <w:rFonts w:ascii="Times New Roman" w:eastAsia="Times New Roman" w:hAnsi="Times New Roman" w:cs="Times New Roman"/>
      <w:sz w:val="20"/>
      <w:szCs w:val="20"/>
    </w:rPr>
  </w:style>
  <w:style w:type="character" w:customStyle="1" w:styleId="CharChar2">
    <w:name w:val="Char Char2"/>
    <w:rPr>
      <w:rFonts w:ascii="Times New Roman" w:eastAsia="Times New Roman" w:hAnsi="Times New Roman" w:cs="Times New Roman"/>
      <w:sz w:val="24"/>
      <w:szCs w:val="24"/>
    </w:rPr>
  </w:style>
  <w:style w:type="character" w:customStyle="1" w:styleId="CharChar1">
    <w:name w:val="Char Char1"/>
    <w:rPr>
      <w:rFonts w:ascii="Times New Roman" w:eastAsia="Times New Roman" w:hAnsi="Times New Roman" w:cs="Times New Roman"/>
      <w:sz w:val="24"/>
      <w:szCs w:val="24"/>
    </w:rPr>
  </w:style>
  <w:style w:type="character" w:customStyle="1" w:styleId="CharChar">
    <w:name w:val="Char Char"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  <w:rPr>
      <w:rFonts w:cs="Times New Roman"/>
      <w:sz w:val="20"/>
      <w:szCs w:val="20"/>
      <w:lang w:val="x-none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CompanyHeader">
    <w:name w:val="CompanyHeader"/>
    <w:basedOn w:val="Heading3"/>
    <w:next w:val="BodyText"/>
    <w:pPr>
      <w:keepLines w:val="0"/>
      <w:widowControl w:val="0"/>
      <w:numPr>
        <w:ilvl w:val="0"/>
        <w:numId w:val="0"/>
      </w:numPr>
      <w:spacing w:before="120" w:after="120"/>
    </w:pPr>
    <w:rPr>
      <w:rFonts w:ascii="Arial" w:hAnsi="Arial"/>
      <w:bCs w:val="0"/>
      <w:caps/>
      <w:color w:val="auto"/>
      <w:sz w:val="20"/>
      <w:szCs w:val="20"/>
    </w:rPr>
  </w:style>
  <w:style w:type="paragraph" w:customStyle="1" w:styleId="Normal1">
    <w:name w:val="Normal1"/>
    <w:basedOn w:val="Normal"/>
    <w:pPr>
      <w:spacing w:before="280" w:after="280"/>
    </w:pPr>
  </w:style>
  <w:style w:type="paragraph" w:customStyle="1" w:styleId="ColorfulList-Accent11">
    <w:name w:val="Colorful List - Accent 11"/>
    <w:basedOn w:val="Normal"/>
    <w:qFormat/>
    <w:pPr>
      <w:spacing w:before="120" w:after="120"/>
      <w:ind w:left="720"/>
      <w:jc w:val="both"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rmalWeb">
    <w:name w:val="Normal (Web)"/>
    <w:basedOn w:val="Normal"/>
    <w:rsid w:val="00C75B24"/>
    <w:pPr>
      <w:spacing w:before="280" w:after="280"/>
    </w:pPr>
    <w:rPr>
      <w:rFonts w:cs="Times New Roman"/>
      <w:lang w:eastAsia="hi-IN" w:bidi="hi-IN"/>
    </w:rPr>
  </w:style>
  <w:style w:type="character" w:customStyle="1" w:styleId="apple-converted-space">
    <w:name w:val="apple-converted-space"/>
    <w:basedOn w:val="DefaultParagraphFont"/>
    <w:rsid w:val="0073234E"/>
  </w:style>
  <w:style w:type="paragraph" w:styleId="ListParagraph">
    <w:name w:val="List Paragraph"/>
    <w:basedOn w:val="Normal"/>
    <w:link w:val="ListParagraphChar"/>
    <w:uiPriority w:val="34"/>
    <w:qFormat/>
    <w:rsid w:val="00F6124A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PlainText">
    <w:name w:val="Plain Text"/>
    <w:basedOn w:val="Normal"/>
    <w:link w:val="PlainTextChar"/>
    <w:rsid w:val="00FE3A9E"/>
    <w:pPr>
      <w:suppressAutoHyphens w:val="0"/>
    </w:pPr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FE3A9E"/>
    <w:rPr>
      <w:rFonts w:ascii="Courier New" w:hAnsi="Courier New"/>
    </w:rPr>
  </w:style>
  <w:style w:type="character" w:customStyle="1" w:styleId="BodyTextChar">
    <w:name w:val="Body Text Char"/>
    <w:link w:val="BodyText"/>
    <w:rsid w:val="00B201A4"/>
    <w:rPr>
      <w:rFonts w:cs="Calibri"/>
      <w:lang w:eastAsia="ar-SA"/>
    </w:rPr>
  </w:style>
  <w:style w:type="character" w:customStyle="1" w:styleId="apple-style-span">
    <w:name w:val="apple-style-span"/>
    <w:rsid w:val="00C01605"/>
  </w:style>
  <w:style w:type="character" w:styleId="FollowedHyperlink">
    <w:name w:val="FollowedHyperlink"/>
    <w:rsid w:val="00817BE0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BC43D0"/>
    <w:pPr>
      <w:suppressAutoHyphens/>
    </w:pPr>
    <w:rPr>
      <w:rFonts w:ascii="Calibri" w:eastAsia="Calibri" w:hAnsi="Calibri"/>
      <w:sz w:val="22"/>
      <w:szCs w:val="22"/>
      <w:lang w:eastAsia="ar-SA"/>
    </w:rPr>
  </w:style>
  <w:style w:type="character" w:customStyle="1" w:styleId="bdyblk">
    <w:name w:val="bdy_blk"/>
    <w:rsid w:val="00BC43D0"/>
  </w:style>
  <w:style w:type="character" w:customStyle="1" w:styleId="resume-font">
    <w:name w:val="resume-font"/>
    <w:basedOn w:val="DefaultParagraphFont"/>
    <w:rsid w:val="00BB26B3"/>
  </w:style>
  <w:style w:type="character" w:styleId="Strong">
    <w:name w:val="Strong"/>
    <w:uiPriority w:val="22"/>
    <w:qFormat/>
    <w:rsid w:val="006D484F"/>
    <w:rPr>
      <w:b/>
      <w:bCs/>
    </w:rPr>
  </w:style>
  <w:style w:type="character" w:customStyle="1" w:styleId="ListParagraphChar">
    <w:name w:val="List Paragraph Char"/>
    <w:link w:val="ListParagraph"/>
    <w:qFormat/>
    <w:locked/>
    <w:rsid w:val="0080039E"/>
    <w:rPr>
      <w:rFonts w:ascii="Calibri" w:eastAsia="Calibri" w:hAnsi="Calibri"/>
      <w:sz w:val="22"/>
      <w:szCs w:val="22"/>
    </w:rPr>
  </w:style>
  <w:style w:type="paragraph" w:customStyle="1" w:styleId="RES-Style">
    <w:name w:val="RES-Style"/>
    <w:basedOn w:val="Normal"/>
    <w:link w:val="RES-StyleChar"/>
    <w:qFormat/>
    <w:rsid w:val="00273376"/>
    <w:pPr>
      <w:numPr>
        <w:numId w:val="10"/>
      </w:numPr>
      <w:suppressAutoHyphens w:val="0"/>
    </w:pPr>
    <w:rPr>
      <w:rFonts w:ascii="Garamond" w:hAnsi="Garamond" w:cs="Times New Roman"/>
      <w:sz w:val="22"/>
      <w:szCs w:val="22"/>
    </w:rPr>
  </w:style>
  <w:style w:type="character" w:customStyle="1" w:styleId="RES-StyleChar">
    <w:name w:val="RES-Style Char"/>
    <w:link w:val="RES-Style"/>
    <w:rsid w:val="00273376"/>
    <w:rPr>
      <w:rFonts w:ascii="Garamond" w:hAnsi="Garamond"/>
      <w:sz w:val="22"/>
      <w:szCs w:val="22"/>
      <w:lang w:eastAsia="ar-SA"/>
    </w:rPr>
  </w:style>
  <w:style w:type="character" w:customStyle="1" w:styleId="a">
    <w:name w:val="a"/>
    <w:rsid w:val="004836C4"/>
  </w:style>
  <w:style w:type="character" w:styleId="UnresolvedMention">
    <w:name w:val="Unresolved Mention"/>
    <w:uiPriority w:val="99"/>
    <w:semiHidden/>
    <w:unhideWhenUsed/>
    <w:rsid w:val="002B4D2F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2B4D2F"/>
    <w:rPr>
      <w:rFonts w:ascii="Calibri" w:eastAsia="Calibri" w:hAnsi="Calibri"/>
      <w:sz w:val="22"/>
      <w:szCs w:val="22"/>
      <w:lang w:eastAsia="ar-SA"/>
    </w:rPr>
  </w:style>
  <w:style w:type="character" w:customStyle="1" w:styleId="s1">
    <w:name w:val="s1"/>
    <w:basedOn w:val="DefaultParagraphFont"/>
    <w:rsid w:val="0046247B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46247B"/>
    <w:pPr>
      <w:suppressAutoHyphens w:val="0"/>
    </w:pPr>
    <w:rPr>
      <w:rFonts w:ascii="Helvetica" w:eastAsiaTheme="minorEastAsia" w:hAnsi="Helvetica" w:cs="Times New Roman"/>
      <w:sz w:val="18"/>
      <w:szCs w:val="18"/>
      <w:lang w:eastAsia="en-US"/>
    </w:rPr>
  </w:style>
  <w:style w:type="paragraph" w:customStyle="1" w:styleId="p1">
    <w:name w:val="p1"/>
    <w:basedOn w:val="Normal"/>
    <w:rsid w:val="00E630E2"/>
    <w:pPr>
      <w:suppressAutoHyphens w:val="0"/>
    </w:pPr>
    <w:rPr>
      <w:rFonts w:ascii="Helvetica" w:eastAsiaTheme="minorEastAsia" w:hAnsi="Helvetica" w:cs="Times New Roma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4D1E47-DCD3-41A7-BF47-E868B183A50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3567</Words>
  <Characters>20337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Summary:</vt:lpstr>
    </vt:vector>
  </TitlesOfParts>
  <Company/>
  <LinksUpToDate>false</LinksUpToDate>
  <CharactersWithSpaces>23857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Summary:</dc:title>
  <dc:subject/>
  <dc:creator>Sushmitha</dc:creator>
  <cp:keywords/>
  <cp:lastModifiedBy>mohammad faizuddin</cp:lastModifiedBy>
  <cp:revision>75</cp:revision>
  <cp:lastPrinted>1900-01-01T05:00:00Z</cp:lastPrinted>
  <dcterms:created xsi:type="dcterms:W3CDTF">2024-11-07T16:13:00Z</dcterms:created>
  <dcterms:modified xsi:type="dcterms:W3CDTF">2025-01-10T16:42:00Z</dcterms:modified>
</cp:coreProperties>
</file>