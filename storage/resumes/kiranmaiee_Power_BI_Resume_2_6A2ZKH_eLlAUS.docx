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24FE17" w14:textId="77777777" w:rsidR="00004B2F" w:rsidRDefault="00004B2F" w:rsidP="00E52F62">
      <w:pPr>
        <w:pBdr>
          <w:top w:val="nil"/>
          <w:left w:val="nil"/>
          <w:bottom w:val="nil"/>
          <w:right w:val="nil"/>
          <w:between w:val="nil"/>
        </w:pBdr>
        <w:spacing w:after="0" w:line="240" w:lineRule="auto"/>
        <w:rPr>
          <w:rFonts w:ascii="Cambria" w:hAnsi="Cambria" w:cs="Times New Roman"/>
          <w:b/>
          <w:color w:val="333333"/>
        </w:rPr>
      </w:pPr>
    </w:p>
    <w:p w14:paraId="777BDA2E" w14:textId="5EB841B7" w:rsidR="00004B2F" w:rsidRDefault="00B80834" w:rsidP="00E52F62">
      <w:pPr>
        <w:pBdr>
          <w:top w:val="nil"/>
          <w:left w:val="nil"/>
          <w:bottom w:val="nil"/>
          <w:right w:val="nil"/>
          <w:between w:val="nil"/>
        </w:pBdr>
        <w:spacing w:after="0" w:line="240" w:lineRule="auto"/>
        <w:rPr>
          <w:rFonts w:ascii="Cambria" w:hAnsi="Cambria" w:cs="Times New Roman"/>
          <w:b/>
          <w:color w:val="333333"/>
        </w:rPr>
      </w:pPr>
      <w:r>
        <w:rPr>
          <w:rFonts w:ascii="Cambria" w:hAnsi="Cambria" w:cs="Times New Roman"/>
          <w:b/>
          <w:color w:val="333333"/>
        </w:rPr>
        <w:t xml:space="preserve">                                                                                            </w:t>
      </w:r>
      <w:r>
        <w:rPr>
          <w:noProof/>
        </w:rPr>
        <w:drawing>
          <wp:inline distT="0" distB="0" distL="0" distR="0" wp14:anchorId="5DBDFEAB" wp14:editId="54382B9D">
            <wp:extent cx="952500" cy="883920"/>
            <wp:effectExtent l="0" t="0" r="0" b="0"/>
            <wp:docPr id="991557036" name="Picture 1" descr="Microsoft Certified: Azure Data Engineer Associat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icrosoft Certified: Azure Data Engineer Associate ..."/>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52500" cy="883920"/>
                    </a:xfrm>
                    <a:prstGeom prst="rect">
                      <a:avLst/>
                    </a:prstGeom>
                    <a:noFill/>
                    <a:ln>
                      <a:noFill/>
                    </a:ln>
                  </pic:spPr>
                </pic:pic>
              </a:graphicData>
            </a:graphic>
          </wp:inline>
        </w:drawing>
      </w:r>
    </w:p>
    <w:p w14:paraId="4B8BBF84" w14:textId="2E37EC0A" w:rsidR="00004B2F" w:rsidRDefault="00004B2F" w:rsidP="00E52F62">
      <w:pPr>
        <w:pBdr>
          <w:top w:val="nil"/>
          <w:left w:val="nil"/>
          <w:bottom w:val="nil"/>
          <w:right w:val="nil"/>
          <w:between w:val="nil"/>
        </w:pBdr>
        <w:spacing w:after="0" w:line="240" w:lineRule="auto"/>
        <w:rPr>
          <w:rFonts w:ascii="Cambria" w:hAnsi="Cambria" w:cs="Times New Roman"/>
          <w:b/>
          <w:color w:val="333333"/>
        </w:rPr>
      </w:pPr>
    </w:p>
    <w:p w14:paraId="06630A03" w14:textId="656E1796" w:rsidR="00750B93" w:rsidRPr="005B072F" w:rsidRDefault="00EC2602" w:rsidP="00E52F62">
      <w:pPr>
        <w:pBdr>
          <w:top w:val="nil"/>
          <w:left w:val="nil"/>
          <w:bottom w:val="nil"/>
          <w:right w:val="nil"/>
          <w:between w:val="nil"/>
        </w:pBdr>
        <w:spacing w:after="0" w:line="240" w:lineRule="auto"/>
        <w:rPr>
          <w:rFonts w:ascii="Cambria" w:hAnsi="Cambria" w:cs="Times New Roman"/>
          <w:b/>
          <w:color w:val="333333"/>
        </w:rPr>
      </w:pPr>
      <w:r w:rsidRPr="005B072F">
        <w:rPr>
          <w:rFonts w:ascii="Cambria" w:hAnsi="Cambria" w:cs="Times New Roman"/>
          <w:b/>
          <w:color w:val="333333"/>
        </w:rPr>
        <w:t>KIRANMAIEE KALIDINDI</w:t>
      </w:r>
    </w:p>
    <w:p w14:paraId="01AE69A0" w14:textId="5504B658" w:rsidR="004501A6" w:rsidRPr="005B072F" w:rsidRDefault="00E9362C" w:rsidP="00E52F62">
      <w:pPr>
        <w:pBdr>
          <w:top w:val="nil"/>
          <w:left w:val="nil"/>
          <w:bottom w:val="nil"/>
          <w:right w:val="nil"/>
          <w:between w:val="nil"/>
        </w:pBdr>
        <w:spacing w:after="0" w:line="240" w:lineRule="auto"/>
        <w:rPr>
          <w:rFonts w:ascii="Cambria" w:eastAsia="Times New Roman" w:hAnsi="Cambria" w:cs="Times New Roman"/>
          <w:bCs/>
          <w:color w:val="333333"/>
        </w:rPr>
      </w:pPr>
      <w:r w:rsidRPr="005B072F">
        <w:rPr>
          <w:rFonts w:ascii="Cambria" w:eastAsia="Times New Roman" w:hAnsi="Cambria" w:cs="Times New Roman"/>
          <w:bCs/>
          <w:color w:val="333333"/>
        </w:rPr>
        <w:t xml:space="preserve">+1 </w:t>
      </w:r>
      <w:r w:rsidR="00EC2602" w:rsidRPr="005B072F">
        <w:rPr>
          <w:rFonts w:ascii="Cambria" w:eastAsia="Times New Roman" w:hAnsi="Cambria" w:cs="Times New Roman"/>
          <w:bCs/>
          <w:color w:val="333333"/>
        </w:rPr>
        <w:t>732</w:t>
      </w:r>
      <w:r w:rsidRPr="005B072F">
        <w:rPr>
          <w:rFonts w:ascii="Cambria" w:eastAsia="Times New Roman" w:hAnsi="Cambria" w:cs="Times New Roman"/>
          <w:bCs/>
          <w:color w:val="333333"/>
        </w:rPr>
        <w:t xml:space="preserve"> </w:t>
      </w:r>
      <w:r w:rsidR="00EC2602" w:rsidRPr="005B072F">
        <w:rPr>
          <w:rFonts w:ascii="Cambria" w:eastAsia="Times New Roman" w:hAnsi="Cambria" w:cs="Times New Roman"/>
          <w:bCs/>
          <w:color w:val="333333"/>
        </w:rPr>
        <w:t>801</w:t>
      </w:r>
      <w:r w:rsidRPr="005B072F">
        <w:rPr>
          <w:rFonts w:ascii="Cambria" w:eastAsia="Times New Roman" w:hAnsi="Cambria" w:cs="Times New Roman"/>
          <w:bCs/>
          <w:color w:val="333333"/>
        </w:rPr>
        <w:t xml:space="preserve"> </w:t>
      </w:r>
      <w:r w:rsidR="00EC2602" w:rsidRPr="005B072F">
        <w:rPr>
          <w:rFonts w:ascii="Cambria" w:eastAsia="Times New Roman" w:hAnsi="Cambria" w:cs="Times New Roman"/>
          <w:bCs/>
          <w:color w:val="333333"/>
        </w:rPr>
        <w:t>8700</w:t>
      </w:r>
      <w:r w:rsidRPr="005B072F">
        <w:rPr>
          <w:rFonts w:ascii="Cambria" w:eastAsia="Times New Roman" w:hAnsi="Cambria" w:cs="Times New Roman"/>
          <w:bCs/>
          <w:color w:val="333333"/>
        </w:rPr>
        <w:t xml:space="preserve"> </w:t>
      </w:r>
    </w:p>
    <w:p w14:paraId="4A5175C7" w14:textId="36DFC422" w:rsidR="00543EE5" w:rsidRPr="00B250BC" w:rsidRDefault="00E9362C" w:rsidP="00B250BC">
      <w:pPr>
        <w:pBdr>
          <w:top w:val="nil"/>
          <w:left w:val="nil"/>
          <w:bottom w:val="nil"/>
          <w:right w:val="nil"/>
          <w:between w:val="nil"/>
        </w:pBdr>
        <w:spacing w:after="0" w:line="240" w:lineRule="auto"/>
        <w:rPr>
          <w:rFonts w:ascii="Cambria" w:hAnsi="Cambria" w:cs="Times New Roman"/>
        </w:rPr>
      </w:pPr>
      <w:r w:rsidRPr="005B072F">
        <w:rPr>
          <w:rFonts w:ascii="Cambria" w:eastAsia="Times New Roman" w:hAnsi="Cambria" w:cs="Times New Roman"/>
          <w:bCs/>
          <w:color w:val="333333"/>
        </w:rPr>
        <w:t>k</w:t>
      </w:r>
      <w:r w:rsidR="00417D21" w:rsidRPr="005B072F">
        <w:rPr>
          <w:rFonts w:ascii="Cambria" w:eastAsia="Times New Roman" w:hAnsi="Cambria" w:cs="Times New Roman"/>
          <w:bCs/>
          <w:color w:val="333333"/>
        </w:rPr>
        <w:t>iranmaieek970</w:t>
      </w:r>
      <w:r w:rsidRPr="005B072F">
        <w:rPr>
          <w:rFonts w:ascii="Cambria" w:eastAsia="Times New Roman" w:hAnsi="Cambria" w:cs="Times New Roman"/>
          <w:bCs/>
          <w:color w:val="333333"/>
        </w:rPr>
        <w:t>@gmail.</w:t>
      </w:r>
      <w:r w:rsidR="00D70892">
        <w:rPr>
          <w:rFonts w:ascii="Cambria" w:eastAsia="Times New Roman" w:hAnsi="Cambria" w:cs="Times New Roman"/>
          <w:bCs/>
          <w:color w:val="333333"/>
        </w:rPr>
        <w:t>com</w:t>
      </w:r>
    </w:p>
    <w:p w14:paraId="78EEE8A6" w14:textId="56926C4C" w:rsidR="00157D3D" w:rsidRPr="005B072F" w:rsidRDefault="00157D3D" w:rsidP="00E52F62">
      <w:pPr>
        <w:pStyle w:val="NoSpacing"/>
        <w:rPr>
          <w:rFonts w:ascii="Cambria" w:hAnsi="Cambria" w:cs="Times New Roman"/>
        </w:rPr>
      </w:pPr>
    </w:p>
    <w:p w14:paraId="03273E9A" w14:textId="77777777" w:rsidR="006B18E8" w:rsidRPr="005B072F" w:rsidRDefault="00EE18E2" w:rsidP="00B114F8">
      <w:pPr>
        <w:pStyle w:val="NoSpacing"/>
        <w:jc w:val="both"/>
        <w:rPr>
          <w:rFonts w:ascii="Cambria" w:eastAsia="Times New Roman" w:hAnsi="Cambria" w:cs="Calibri"/>
          <w:b/>
          <w:color w:val="000000"/>
        </w:rPr>
      </w:pPr>
      <w:r w:rsidRPr="005B072F">
        <w:rPr>
          <w:rFonts w:ascii="Cambria" w:eastAsia="Times New Roman" w:hAnsi="Cambria" w:cs="Calibri"/>
          <w:b/>
          <w:color w:val="000000"/>
        </w:rPr>
        <w:t>SUMMARY</w:t>
      </w:r>
    </w:p>
    <w:p w14:paraId="13994F26" w14:textId="4B540E10" w:rsidR="00F363DA" w:rsidRPr="00967DD4" w:rsidRDefault="00595EF7" w:rsidP="00967DD4">
      <w:pPr>
        <w:pStyle w:val="NoSpacing"/>
        <w:numPr>
          <w:ilvl w:val="0"/>
          <w:numId w:val="14"/>
        </w:numPr>
        <w:ind w:left="720"/>
        <w:rPr>
          <w:rFonts w:ascii="Cambria" w:eastAsia="Times New Roman" w:hAnsi="Cambria" w:cs="Calibri"/>
        </w:rPr>
      </w:pPr>
      <w:r w:rsidRPr="00967DD4">
        <w:rPr>
          <w:rFonts w:ascii="Cambria" w:eastAsia="Times New Roman" w:hAnsi="Cambria" w:cs="Calibri"/>
        </w:rPr>
        <w:t xml:space="preserve">Microsoft </w:t>
      </w:r>
      <w:r w:rsidR="00A81A7D" w:rsidRPr="00967DD4">
        <w:rPr>
          <w:rFonts w:ascii="Cambria" w:eastAsia="Times New Roman" w:hAnsi="Cambria" w:cs="Calibri"/>
        </w:rPr>
        <w:t>Power</w:t>
      </w:r>
      <w:r w:rsidRPr="00967DD4">
        <w:rPr>
          <w:rFonts w:ascii="Cambria" w:eastAsia="Times New Roman" w:hAnsi="Cambria" w:cs="Calibri"/>
        </w:rPr>
        <w:t xml:space="preserve"> BI Developer and Admin</w:t>
      </w:r>
      <w:r w:rsidR="00F363DA" w:rsidRPr="00967DD4">
        <w:rPr>
          <w:rFonts w:ascii="Cambria" w:eastAsia="Times New Roman" w:hAnsi="Cambria" w:cs="Calibri"/>
        </w:rPr>
        <w:t xml:space="preserve"> with </w:t>
      </w:r>
      <w:r w:rsidR="00BD4825">
        <w:rPr>
          <w:rFonts w:ascii="Cambria" w:eastAsia="Times New Roman" w:hAnsi="Cambria" w:cs="Calibri"/>
        </w:rPr>
        <w:t>around 10</w:t>
      </w:r>
      <w:r w:rsidR="00F363DA" w:rsidRPr="00967DD4">
        <w:rPr>
          <w:rFonts w:ascii="Cambria" w:eastAsia="Times New Roman" w:hAnsi="Cambria" w:cs="Calibri"/>
        </w:rPr>
        <w:t xml:space="preserve"> Years of experience </w:t>
      </w:r>
    </w:p>
    <w:p w14:paraId="3EEFF653" w14:textId="77777777" w:rsidR="001814FB" w:rsidRPr="001814FB" w:rsidRDefault="00F363DA" w:rsidP="001814FB">
      <w:pPr>
        <w:pStyle w:val="NoSpacing"/>
        <w:numPr>
          <w:ilvl w:val="0"/>
          <w:numId w:val="14"/>
        </w:numPr>
        <w:ind w:left="720"/>
        <w:rPr>
          <w:rFonts w:ascii="Cambria" w:eastAsia="Times New Roman" w:hAnsi="Cambria" w:cs="Calibri"/>
          <w:lang w:val="en-IN"/>
        </w:rPr>
      </w:pPr>
      <w:r w:rsidRPr="00967DD4">
        <w:rPr>
          <w:rFonts w:ascii="Cambria" w:eastAsia="Times New Roman" w:hAnsi="Cambria" w:cs="Calibri"/>
        </w:rPr>
        <w:t xml:space="preserve">Extensive experience </w:t>
      </w:r>
      <w:r w:rsidR="00595EF7" w:rsidRPr="00967DD4">
        <w:rPr>
          <w:rFonts w:ascii="Cambria" w:eastAsia="Times New Roman" w:hAnsi="Cambria" w:cs="Calibri"/>
        </w:rPr>
        <w:t>Analysis, Design, Architecture and Development and testing of Business Intelligence projects in the Microsoft SQL Server Suite of Products on various business domains and have knowledge of Azure Synapse Analytics, Azure Data Bricks, Azure SQL, SQL 2016, SSIS, SSAS, Power BI, VBA Macros</w:t>
      </w:r>
      <w:r w:rsidR="4D8C0B58" w:rsidRPr="00967DD4">
        <w:rPr>
          <w:rFonts w:ascii="Cambria" w:eastAsia="Times New Roman" w:hAnsi="Cambria" w:cs="Calibri"/>
        </w:rPr>
        <w:t>, Amazon Quicksight</w:t>
      </w:r>
      <w:r w:rsidR="001814FB">
        <w:rPr>
          <w:rFonts w:ascii="Cambria" w:eastAsia="Times New Roman" w:hAnsi="Cambria" w:cs="Calibri"/>
        </w:rPr>
        <w:t>.</w:t>
      </w:r>
    </w:p>
    <w:p w14:paraId="7B7E254E" w14:textId="16C99D34" w:rsidR="00595EF7" w:rsidRPr="001814FB" w:rsidRDefault="00080BEA" w:rsidP="001814FB">
      <w:pPr>
        <w:pStyle w:val="NoSpacing"/>
        <w:numPr>
          <w:ilvl w:val="0"/>
          <w:numId w:val="14"/>
        </w:numPr>
        <w:ind w:left="720"/>
        <w:rPr>
          <w:rFonts w:ascii="Cambria" w:eastAsia="Times New Roman" w:hAnsi="Cambria" w:cs="Calibri"/>
          <w:lang w:val="en-IN"/>
        </w:rPr>
      </w:pPr>
      <w:r w:rsidRPr="00080BEA">
        <w:rPr>
          <w:rFonts w:ascii="Cambria" w:eastAsia="Times New Roman" w:hAnsi="Cambria" w:cs="Calibri"/>
          <w:lang w:val="en-IN"/>
        </w:rPr>
        <w:t>Solid expertise in Master Data Management (MDM), data warehouse design, development, implementation, and maintenance in the information technology field.</w:t>
      </w:r>
    </w:p>
    <w:p w14:paraId="48FA8D47" w14:textId="77777777" w:rsidR="000C61AD" w:rsidRPr="000C61AD" w:rsidRDefault="00595EF7" w:rsidP="00B451D4">
      <w:pPr>
        <w:pStyle w:val="NoSpacing"/>
        <w:numPr>
          <w:ilvl w:val="0"/>
          <w:numId w:val="14"/>
        </w:numPr>
        <w:ind w:left="720"/>
        <w:rPr>
          <w:rFonts w:ascii="Cambria" w:eastAsia="Times New Roman" w:hAnsi="Cambria" w:cs="Calibri"/>
          <w:bCs/>
          <w:lang w:val="en-IN"/>
        </w:rPr>
      </w:pPr>
      <w:r w:rsidRPr="00967DD4">
        <w:rPr>
          <w:rFonts w:ascii="Cambria" w:eastAsia="Times New Roman" w:hAnsi="Cambria" w:cs="Calibri"/>
          <w:bCs/>
        </w:rPr>
        <w:t>Extensive experience in handling Power BI platform as Capacity admins across the organization</w:t>
      </w:r>
      <w:r w:rsidR="00B451D4">
        <w:rPr>
          <w:rFonts w:ascii="Cambria" w:eastAsia="Times New Roman" w:hAnsi="Cambria" w:cs="Calibri"/>
          <w:bCs/>
        </w:rPr>
        <w:t xml:space="preserve">  </w:t>
      </w:r>
    </w:p>
    <w:p w14:paraId="3F6BB295" w14:textId="6E5EE16A" w:rsidR="00B451D4" w:rsidRPr="00B451D4" w:rsidRDefault="00B451D4" w:rsidP="00B451D4">
      <w:pPr>
        <w:pStyle w:val="NoSpacing"/>
        <w:numPr>
          <w:ilvl w:val="0"/>
          <w:numId w:val="14"/>
        </w:numPr>
        <w:ind w:left="720"/>
        <w:rPr>
          <w:rFonts w:ascii="Cambria" w:eastAsia="Times New Roman" w:hAnsi="Cambria" w:cs="Calibri"/>
          <w:bCs/>
          <w:lang w:val="en-IN"/>
        </w:rPr>
      </w:pPr>
      <w:r w:rsidRPr="00B451D4">
        <w:rPr>
          <w:rFonts w:ascii="Cambria" w:eastAsia="Times New Roman" w:hAnsi="Cambria" w:cs="Calibri"/>
          <w:bCs/>
          <w:lang w:val="en-IN"/>
        </w:rPr>
        <w:t>Proficient in designing and developing business intelligence applications using QlikView, including configuring QlikView server, publisher, and desktop, as well as upgrading existing versions.</w:t>
      </w:r>
    </w:p>
    <w:p w14:paraId="21AEC191" w14:textId="77777777" w:rsidR="00B451D4" w:rsidRPr="00B451D4" w:rsidRDefault="00B451D4" w:rsidP="00B451D4">
      <w:pPr>
        <w:pStyle w:val="NoSpacing"/>
        <w:numPr>
          <w:ilvl w:val="0"/>
          <w:numId w:val="14"/>
        </w:numPr>
        <w:ind w:left="720"/>
        <w:rPr>
          <w:rFonts w:ascii="Cambria" w:eastAsia="Times New Roman" w:hAnsi="Cambria" w:cs="Calibri"/>
          <w:bCs/>
          <w:lang w:val="en-IN"/>
        </w:rPr>
      </w:pPr>
      <w:r w:rsidRPr="00B451D4">
        <w:rPr>
          <w:rFonts w:ascii="Cambria" w:eastAsia="Times New Roman" w:hAnsi="Cambria" w:cs="Calibri"/>
          <w:bCs/>
          <w:lang w:val="en-IN"/>
        </w:rPr>
        <w:t>Knowledgeable in HIPAA Compliance Lifecycle, HIPAA Insurance Regulations, and Claims Processing.</w:t>
      </w:r>
    </w:p>
    <w:p w14:paraId="1DF1CA7C" w14:textId="7B0F57FF" w:rsidR="00B451D4" w:rsidRPr="000C61AD" w:rsidRDefault="00B451D4" w:rsidP="000C61AD">
      <w:pPr>
        <w:pStyle w:val="NoSpacing"/>
        <w:numPr>
          <w:ilvl w:val="0"/>
          <w:numId w:val="14"/>
        </w:numPr>
        <w:ind w:left="720"/>
        <w:rPr>
          <w:rFonts w:ascii="Cambria" w:eastAsia="Times New Roman" w:hAnsi="Cambria" w:cs="Calibri"/>
          <w:bCs/>
          <w:lang w:val="en-IN"/>
        </w:rPr>
      </w:pPr>
      <w:r w:rsidRPr="00B451D4">
        <w:rPr>
          <w:rFonts w:ascii="Cambria" w:eastAsia="Times New Roman" w:hAnsi="Cambria" w:cs="Calibri"/>
          <w:bCs/>
          <w:lang w:val="en-IN"/>
        </w:rPr>
        <w:t>Experienced in QlikView/Qlik Sense visualization and storytelling skills.</w:t>
      </w:r>
    </w:p>
    <w:p w14:paraId="4C1BD4DE" w14:textId="77777777" w:rsidR="00595EF7" w:rsidRPr="00967DD4" w:rsidRDefault="00595EF7" w:rsidP="00967DD4">
      <w:pPr>
        <w:pStyle w:val="NoSpacing"/>
        <w:numPr>
          <w:ilvl w:val="0"/>
          <w:numId w:val="14"/>
        </w:numPr>
        <w:ind w:left="720"/>
        <w:rPr>
          <w:rFonts w:ascii="Cambria" w:eastAsia="Times New Roman" w:hAnsi="Cambria" w:cs="Calibri"/>
          <w:bCs/>
        </w:rPr>
      </w:pPr>
      <w:r w:rsidRPr="00967DD4">
        <w:rPr>
          <w:rFonts w:ascii="Cambria" w:eastAsia="Times New Roman" w:hAnsi="Cambria" w:cs="Calibri"/>
          <w:bCs/>
        </w:rPr>
        <w:t>Currently handling 6 Capacities,700 Workspaces, 60,000 business users across Supply chain domain</w:t>
      </w:r>
    </w:p>
    <w:p w14:paraId="62C22F00" w14:textId="77777777" w:rsidR="00595EF7" w:rsidRPr="00967DD4" w:rsidRDefault="00595EF7" w:rsidP="00967DD4">
      <w:pPr>
        <w:pStyle w:val="NoSpacing"/>
        <w:numPr>
          <w:ilvl w:val="0"/>
          <w:numId w:val="14"/>
        </w:numPr>
        <w:ind w:left="720"/>
        <w:rPr>
          <w:rFonts w:ascii="Cambria" w:eastAsia="Times New Roman" w:hAnsi="Cambria" w:cs="Calibri"/>
          <w:bCs/>
        </w:rPr>
      </w:pPr>
      <w:r w:rsidRPr="00967DD4">
        <w:rPr>
          <w:rFonts w:ascii="Cambria" w:eastAsia="Times New Roman" w:hAnsi="Cambria" w:cs="Calibri"/>
          <w:bCs/>
        </w:rPr>
        <w:t>Design and implement solutions for two products at origination level</w:t>
      </w:r>
    </w:p>
    <w:p w14:paraId="4E91F17C" w14:textId="77777777" w:rsidR="00595EF7" w:rsidRPr="00967DD4" w:rsidRDefault="00595EF7" w:rsidP="00967DD4">
      <w:pPr>
        <w:pStyle w:val="NoSpacing"/>
        <w:numPr>
          <w:ilvl w:val="0"/>
          <w:numId w:val="14"/>
        </w:numPr>
        <w:ind w:left="720"/>
        <w:rPr>
          <w:rFonts w:ascii="Cambria" w:eastAsia="Times New Roman" w:hAnsi="Cambria" w:cs="Calibri"/>
          <w:bCs/>
        </w:rPr>
      </w:pPr>
      <w:r w:rsidRPr="00967DD4">
        <w:rPr>
          <w:rFonts w:ascii="Cambria" w:eastAsia="Times New Roman" w:hAnsi="Cambria" w:cs="Calibri"/>
          <w:bCs/>
        </w:rPr>
        <w:t>Expertise in Power BI, Power Pivot, Power view, Power Query, Power BI Report Builder, Dax</w:t>
      </w:r>
    </w:p>
    <w:p w14:paraId="4FE9FDC2" w14:textId="77777777" w:rsidR="00595EF7" w:rsidRPr="00967DD4" w:rsidRDefault="00595EF7" w:rsidP="00967DD4">
      <w:pPr>
        <w:pStyle w:val="NoSpacing"/>
        <w:numPr>
          <w:ilvl w:val="0"/>
          <w:numId w:val="14"/>
        </w:numPr>
        <w:ind w:left="720"/>
        <w:rPr>
          <w:rFonts w:ascii="Cambria" w:eastAsia="Times New Roman" w:hAnsi="Cambria" w:cs="Calibri"/>
          <w:bCs/>
        </w:rPr>
      </w:pPr>
      <w:r w:rsidRPr="00967DD4">
        <w:rPr>
          <w:rFonts w:ascii="Cambria" w:eastAsia="Times New Roman" w:hAnsi="Cambria" w:cs="Calibri"/>
          <w:bCs/>
        </w:rPr>
        <w:t>Member of Center of Excellence team which caters knowledge on Power BI &amp; best practices to the teams of organization</w:t>
      </w:r>
    </w:p>
    <w:p w14:paraId="5EB8E1E7" w14:textId="77777777" w:rsidR="00595EF7" w:rsidRPr="00967DD4" w:rsidRDefault="00595EF7" w:rsidP="00967DD4">
      <w:pPr>
        <w:pStyle w:val="NoSpacing"/>
        <w:numPr>
          <w:ilvl w:val="0"/>
          <w:numId w:val="14"/>
        </w:numPr>
        <w:ind w:left="720"/>
        <w:rPr>
          <w:rFonts w:ascii="Cambria" w:eastAsia="Times New Roman" w:hAnsi="Cambria" w:cs="Calibri"/>
          <w:bCs/>
        </w:rPr>
      </w:pPr>
      <w:r w:rsidRPr="00967DD4">
        <w:rPr>
          <w:rFonts w:ascii="Cambria" w:eastAsia="Times New Roman" w:hAnsi="Cambria" w:cs="Calibri"/>
          <w:bCs/>
        </w:rPr>
        <w:t>Experience in developing applications in PowerApps using Common Data Service (CDS), SQL, Flow, Excel and SharePoint. Expertise in using DAX and generated Dashboards and reports and integrating with PowerApps</w:t>
      </w:r>
    </w:p>
    <w:p w14:paraId="75BF405E" w14:textId="77777777" w:rsidR="00595EF7" w:rsidRPr="00967DD4" w:rsidRDefault="00595EF7" w:rsidP="00967DD4">
      <w:pPr>
        <w:pStyle w:val="NoSpacing"/>
        <w:numPr>
          <w:ilvl w:val="0"/>
          <w:numId w:val="14"/>
        </w:numPr>
        <w:ind w:left="720"/>
        <w:rPr>
          <w:rFonts w:ascii="Cambria" w:eastAsia="Times New Roman" w:hAnsi="Cambria" w:cs="Calibri"/>
          <w:bCs/>
        </w:rPr>
      </w:pPr>
      <w:r w:rsidRPr="00967DD4">
        <w:rPr>
          <w:rFonts w:ascii="Cambria" w:eastAsia="Times New Roman" w:hAnsi="Cambria" w:cs="Calibri"/>
          <w:bCs/>
        </w:rPr>
        <w:t>Creating Reports for different higher levels with Row Level Security</w:t>
      </w:r>
    </w:p>
    <w:p w14:paraId="4515541A" w14:textId="77777777" w:rsidR="00595EF7" w:rsidRPr="00967DD4" w:rsidRDefault="00595EF7" w:rsidP="00967DD4">
      <w:pPr>
        <w:pStyle w:val="NoSpacing"/>
        <w:numPr>
          <w:ilvl w:val="0"/>
          <w:numId w:val="14"/>
        </w:numPr>
        <w:ind w:left="720"/>
        <w:rPr>
          <w:rFonts w:ascii="Cambria" w:eastAsia="Times New Roman" w:hAnsi="Cambria" w:cs="Calibri"/>
          <w:bCs/>
        </w:rPr>
      </w:pPr>
      <w:r w:rsidRPr="00967DD4">
        <w:rPr>
          <w:rFonts w:ascii="Cambria" w:eastAsia="Times New Roman" w:hAnsi="Cambria" w:cs="Calibri"/>
          <w:bCs/>
        </w:rPr>
        <w:t>Creating Power BI paginated reports in printable format</w:t>
      </w:r>
    </w:p>
    <w:p w14:paraId="5E485052" w14:textId="77777777" w:rsidR="00595EF7" w:rsidRPr="00967DD4" w:rsidRDefault="00595EF7" w:rsidP="00967DD4">
      <w:pPr>
        <w:pStyle w:val="NoSpacing"/>
        <w:numPr>
          <w:ilvl w:val="0"/>
          <w:numId w:val="14"/>
        </w:numPr>
        <w:ind w:left="720"/>
        <w:rPr>
          <w:rFonts w:ascii="Cambria" w:eastAsia="Times New Roman" w:hAnsi="Cambria" w:cs="Calibri"/>
          <w:bCs/>
        </w:rPr>
      </w:pPr>
      <w:r w:rsidRPr="00967DD4">
        <w:rPr>
          <w:rFonts w:ascii="Cambria" w:eastAsia="Times New Roman" w:hAnsi="Cambria" w:cs="Calibri"/>
          <w:bCs/>
        </w:rPr>
        <w:t>Manage Power BI Reporting Platforms Report server, Cloud Versions</w:t>
      </w:r>
    </w:p>
    <w:p w14:paraId="173E42B1" w14:textId="77777777" w:rsidR="00595EF7" w:rsidRPr="00967DD4" w:rsidRDefault="00595EF7" w:rsidP="00967DD4">
      <w:pPr>
        <w:pStyle w:val="NoSpacing"/>
        <w:numPr>
          <w:ilvl w:val="0"/>
          <w:numId w:val="14"/>
        </w:numPr>
        <w:ind w:left="720"/>
        <w:rPr>
          <w:rFonts w:ascii="Cambria" w:eastAsia="Times New Roman" w:hAnsi="Cambria" w:cs="Calibri"/>
          <w:bCs/>
        </w:rPr>
      </w:pPr>
      <w:r w:rsidRPr="00967DD4">
        <w:rPr>
          <w:rFonts w:ascii="Cambria" w:eastAsia="Times New Roman" w:hAnsi="Cambria" w:cs="Calibri"/>
          <w:bCs/>
        </w:rPr>
        <w:t>Install Upgrade and maintenance Power BI Gateways (on Premise) across Organizational Level</w:t>
      </w:r>
    </w:p>
    <w:p w14:paraId="4A913F2A" w14:textId="77777777" w:rsidR="00595EF7" w:rsidRPr="00967DD4" w:rsidRDefault="00595EF7" w:rsidP="00967DD4">
      <w:pPr>
        <w:pStyle w:val="NoSpacing"/>
        <w:numPr>
          <w:ilvl w:val="0"/>
          <w:numId w:val="14"/>
        </w:numPr>
        <w:ind w:left="720"/>
        <w:rPr>
          <w:rFonts w:ascii="Cambria" w:eastAsia="Times New Roman" w:hAnsi="Cambria" w:cs="Calibri"/>
          <w:bCs/>
        </w:rPr>
      </w:pPr>
      <w:r w:rsidRPr="00967DD4">
        <w:rPr>
          <w:rFonts w:ascii="Cambria" w:eastAsia="Times New Roman" w:hAnsi="Cambria" w:cs="Calibri"/>
          <w:bCs/>
        </w:rPr>
        <w:t>Adding different data sources to the Gateways and assigning the permissions to Business partners</w:t>
      </w:r>
    </w:p>
    <w:p w14:paraId="4131174F" w14:textId="77777777" w:rsidR="00595EF7" w:rsidRPr="00967DD4" w:rsidRDefault="00595EF7" w:rsidP="00967DD4">
      <w:pPr>
        <w:pStyle w:val="NoSpacing"/>
        <w:numPr>
          <w:ilvl w:val="0"/>
          <w:numId w:val="14"/>
        </w:numPr>
        <w:ind w:left="720"/>
        <w:rPr>
          <w:rFonts w:ascii="Cambria" w:eastAsia="Times New Roman" w:hAnsi="Cambria" w:cs="Calibri"/>
          <w:bCs/>
        </w:rPr>
      </w:pPr>
      <w:r w:rsidRPr="00967DD4">
        <w:rPr>
          <w:rFonts w:ascii="Cambria" w:eastAsia="Times New Roman" w:hAnsi="Cambria" w:cs="Calibri"/>
          <w:bCs/>
        </w:rPr>
        <w:t xml:space="preserve">Creating a workspace on the report server and security permissions to Business Partners </w:t>
      </w:r>
    </w:p>
    <w:p w14:paraId="1357FE81" w14:textId="77777777" w:rsidR="00595EF7" w:rsidRPr="00967DD4" w:rsidRDefault="00595EF7" w:rsidP="00967DD4">
      <w:pPr>
        <w:pStyle w:val="NoSpacing"/>
        <w:numPr>
          <w:ilvl w:val="0"/>
          <w:numId w:val="14"/>
        </w:numPr>
        <w:ind w:left="720"/>
        <w:rPr>
          <w:rFonts w:ascii="Cambria" w:eastAsia="Times New Roman" w:hAnsi="Cambria" w:cs="Calibri"/>
          <w:bCs/>
        </w:rPr>
      </w:pPr>
      <w:r w:rsidRPr="00967DD4">
        <w:rPr>
          <w:rFonts w:ascii="Cambria" w:eastAsia="Times New Roman" w:hAnsi="Cambria" w:cs="Calibri"/>
          <w:bCs/>
        </w:rPr>
        <w:t>Deploying monthly updates to Power BI Desktop and Power BI RS Desktop Application</w:t>
      </w:r>
    </w:p>
    <w:p w14:paraId="31CB554F" w14:textId="77777777" w:rsidR="00595EF7" w:rsidRPr="00967DD4" w:rsidRDefault="00595EF7" w:rsidP="00967DD4">
      <w:pPr>
        <w:pStyle w:val="NoSpacing"/>
        <w:numPr>
          <w:ilvl w:val="0"/>
          <w:numId w:val="14"/>
        </w:numPr>
        <w:ind w:left="720"/>
        <w:rPr>
          <w:rFonts w:ascii="Cambria" w:eastAsia="Times New Roman" w:hAnsi="Cambria" w:cs="Calibri"/>
          <w:bCs/>
        </w:rPr>
      </w:pPr>
      <w:r w:rsidRPr="00967DD4">
        <w:rPr>
          <w:rFonts w:ascii="Cambria" w:eastAsia="Times New Roman" w:hAnsi="Cambria" w:cs="Calibri"/>
          <w:bCs/>
        </w:rPr>
        <w:t>Assigning Power BI Pro subscription to business partners based on business justification</w:t>
      </w:r>
    </w:p>
    <w:p w14:paraId="2C150886" w14:textId="77777777" w:rsidR="00945240" w:rsidRPr="00967DD4" w:rsidRDefault="00595EF7" w:rsidP="00967DD4">
      <w:pPr>
        <w:pStyle w:val="NoSpacing"/>
        <w:numPr>
          <w:ilvl w:val="0"/>
          <w:numId w:val="14"/>
        </w:numPr>
        <w:ind w:left="720"/>
        <w:rPr>
          <w:rFonts w:ascii="Cambria" w:eastAsia="Times New Roman" w:hAnsi="Cambria" w:cs="Calibri"/>
          <w:bCs/>
          <w:lang w:val="en-IN"/>
        </w:rPr>
      </w:pPr>
      <w:r w:rsidRPr="00967DD4">
        <w:rPr>
          <w:rFonts w:ascii="Cambria" w:eastAsia="Times New Roman" w:hAnsi="Cambria" w:cs="Calibri"/>
          <w:bCs/>
        </w:rPr>
        <w:t>Intermediate knowledge of creating Tables, Procedures and Views</w:t>
      </w:r>
      <w:r w:rsidR="00945240" w:rsidRPr="00967DD4">
        <w:rPr>
          <w:rFonts w:ascii="Cambria" w:eastAsiaTheme="minorHAnsi" w:hAnsi="Cambria"/>
          <w:kern w:val="2"/>
          <w:lang w:val="en-IN"/>
          <w14:ligatures w14:val="standardContextual"/>
        </w:rPr>
        <w:t xml:space="preserve"> </w:t>
      </w:r>
    </w:p>
    <w:p w14:paraId="000E7298" w14:textId="75EFCBC4" w:rsidR="00763C1A" w:rsidRPr="00967DD4" w:rsidRDefault="00945240" w:rsidP="00967DD4">
      <w:pPr>
        <w:pStyle w:val="NoSpacing"/>
        <w:numPr>
          <w:ilvl w:val="0"/>
          <w:numId w:val="14"/>
        </w:numPr>
        <w:ind w:left="720"/>
        <w:rPr>
          <w:rFonts w:ascii="Cambria" w:eastAsia="Times New Roman" w:hAnsi="Cambria" w:cs="Calibri"/>
          <w:bCs/>
          <w:lang w:val="en-IN"/>
        </w:rPr>
      </w:pPr>
      <w:r w:rsidRPr="00967DD4">
        <w:rPr>
          <w:rFonts w:ascii="Cambria" w:eastAsia="Times New Roman" w:hAnsi="Cambria" w:cs="Calibri"/>
          <w:bCs/>
          <w:lang w:val="en-IN"/>
        </w:rPr>
        <w:t>Good command in generating on demand and scheduled reports for business Analysis and Management decisions using SSRS  2018/2016/2012.</w:t>
      </w:r>
    </w:p>
    <w:p w14:paraId="7372F544" w14:textId="77777777" w:rsidR="00757788" w:rsidRPr="00757788" w:rsidRDefault="00595EF7" w:rsidP="00757788">
      <w:pPr>
        <w:pStyle w:val="NoSpacing"/>
        <w:numPr>
          <w:ilvl w:val="0"/>
          <w:numId w:val="14"/>
        </w:numPr>
        <w:ind w:left="720"/>
        <w:rPr>
          <w:rFonts w:ascii="Cambria" w:eastAsia="Times New Roman" w:hAnsi="Cambria" w:cs="Calibri"/>
          <w:bCs/>
          <w:lang w:val="en-IN"/>
        </w:rPr>
      </w:pPr>
      <w:r w:rsidRPr="00967DD4">
        <w:rPr>
          <w:rFonts w:ascii="Cambria" w:eastAsia="Times New Roman" w:hAnsi="Cambria" w:cs="Calibri"/>
          <w:bCs/>
        </w:rPr>
        <w:t>Good Experience in writing Production Deployment Documents, Mapping Document and Release documents</w:t>
      </w:r>
      <w:r w:rsidR="002C440A">
        <w:rPr>
          <w:rFonts w:ascii="Cambria" w:eastAsia="Times New Roman" w:hAnsi="Cambria" w:cs="Calibri"/>
          <w:bCs/>
        </w:rPr>
        <w:t xml:space="preserve">. </w:t>
      </w:r>
    </w:p>
    <w:p w14:paraId="27E781A4" w14:textId="7DD870F9" w:rsidR="00757788" w:rsidRPr="00757788" w:rsidRDefault="00757788" w:rsidP="00757788">
      <w:pPr>
        <w:pStyle w:val="NoSpacing"/>
        <w:numPr>
          <w:ilvl w:val="0"/>
          <w:numId w:val="14"/>
        </w:numPr>
        <w:ind w:left="720"/>
        <w:rPr>
          <w:rFonts w:ascii="Cambria" w:eastAsia="Times New Roman" w:hAnsi="Cambria" w:cs="Calibri"/>
          <w:bCs/>
          <w:lang w:val="en-IN"/>
        </w:rPr>
      </w:pPr>
      <w:r>
        <w:rPr>
          <w:rFonts w:ascii="Cambria" w:eastAsia="Times New Roman" w:hAnsi="Cambria" w:cs="Calibri"/>
          <w:bCs/>
        </w:rPr>
        <w:t xml:space="preserve"> </w:t>
      </w:r>
      <w:r w:rsidRPr="00757788">
        <w:rPr>
          <w:rFonts w:ascii="Cambria" w:eastAsia="Times New Roman" w:hAnsi="Cambria" w:cs="Calibri"/>
          <w:bCs/>
          <w:lang w:val="en-IN"/>
        </w:rPr>
        <w:t>Strong experience in Software Development Life Cycle (SDLC), including Requirements Analysis and design.</w:t>
      </w:r>
    </w:p>
    <w:p w14:paraId="3997B6AA" w14:textId="159829A8" w:rsidR="002C440A" w:rsidRPr="00757788" w:rsidRDefault="00757788" w:rsidP="00757788">
      <w:pPr>
        <w:pStyle w:val="NoSpacing"/>
        <w:numPr>
          <w:ilvl w:val="0"/>
          <w:numId w:val="14"/>
        </w:numPr>
        <w:ind w:left="720"/>
        <w:rPr>
          <w:rFonts w:ascii="Cambria" w:eastAsia="Times New Roman" w:hAnsi="Cambria" w:cs="Calibri"/>
          <w:bCs/>
          <w:lang w:val="en-IN"/>
        </w:rPr>
      </w:pPr>
      <w:r w:rsidRPr="00757788">
        <w:rPr>
          <w:rFonts w:ascii="Cambria" w:eastAsia="Times New Roman" w:hAnsi="Cambria" w:cs="Calibri"/>
          <w:bCs/>
          <w:lang w:val="en-IN"/>
        </w:rPr>
        <w:t>Hands-on experience with big data tools like Hadoop, Spark, Hive, Pig, PySpark, and Spark SQL.</w:t>
      </w:r>
    </w:p>
    <w:p w14:paraId="1E8E6B3E" w14:textId="77777777" w:rsidR="002C440A" w:rsidRDefault="0037500B" w:rsidP="002C440A">
      <w:pPr>
        <w:pStyle w:val="NoSpacing"/>
        <w:numPr>
          <w:ilvl w:val="0"/>
          <w:numId w:val="14"/>
        </w:numPr>
        <w:ind w:left="720"/>
        <w:rPr>
          <w:rFonts w:ascii="Cambria" w:eastAsia="Times New Roman" w:hAnsi="Cambria" w:cs="Calibri"/>
          <w:bCs/>
          <w:lang w:val="en-IN"/>
        </w:rPr>
      </w:pPr>
      <w:r w:rsidRPr="0037500B">
        <w:rPr>
          <w:rFonts w:ascii="Cambria" w:eastAsia="Times New Roman" w:hAnsi="Cambria" w:cs="Calibri"/>
          <w:bCs/>
          <w:lang w:val="en-IN"/>
        </w:rPr>
        <w:t>Hands on in Designing, maintaining and building Cubes, Dimensions, and Data source views, data mining Models, Deployment and Processing using SSAS.</w:t>
      </w:r>
    </w:p>
    <w:p w14:paraId="7CC7DE27" w14:textId="7F5C9A0A" w:rsidR="00595EF7" w:rsidRPr="002C440A" w:rsidRDefault="00595EF7" w:rsidP="002C440A">
      <w:pPr>
        <w:pStyle w:val="NoSpacing"/>
        <w:numPr>
          <w:ilvl w:val="0"/>
          <w:numId w:val="14"/>
        </w:numPr>
        <w:ind w:left="720"/>
        <w:rPr>
          <w:rFonts w:ascii="Cambria" w:eastAsia="Times New Roman" w:hAnsi="Cambria" w:cs="Calibri"/>
          <w:bCs/>
          <w:lang w:val="en-IN"/>
        </w:rPr>
      </w:pPr>
      <w:r w:rsidRPr="002C440A">
        <w:rPr>
          <w:rFonts w:ascii="Cambria" w:eastAsia="Times New Roman" w:hAnsi="Cambria" w:cs="Calibri"/>
          <w:bCs/>
        </w:rPr>
        <w:t xml:space="preserve">Flexible, enthusiastic and project-oriented team player with excellent written, verbal communication and leadership skills to develop creative solutions for challenging client needs              </w:t>
      </w:r>
    </w:p>
    <w:p w14:paraId="30DD630B" w14:textId="77777777" w:rsidR="005561B2" w:rsidRPr="005561B2" w:rsidRDefault="00595EF7" w:rsidP="000F13D6">
      <w:pPr>
        <w:pStyle w:val="NoSpacing"/>
        <w:numPr>
          <w:ilvl w:val="0"/>
          <w:numId w:val="14"/>
        </w:numPr>
        <w:ind w:left="720"/>
        <w:rPr>
          <w:rFonts w:ascii="Cambria" w:eastAsia="Times New Roman" w:hAnsi="Cambria" w:cs="Calibri"/>
          <w:bCs/>
          <w:lang w:val="en-IN"/>
        </w:rPr>
      </w:pPr>
      <w:r w:rsidRPr="00967DD4">
        <w:rPr>
          <w:rFonts w:ascii="Cambria" w:eastAsia="Times New Roman" w:hAnsi="Cambria" w:cs="Calibri"/>
          <w:bCs/>
        </w:rPr>
        <w:t>Self-learning ability and Leadership Quality</w:t>
      </w:r>
      <w:r w:rsidR="000F13D6">
        <w:rPr>
          <w:rFonts w:ascii="Cambria" w:eastAsia="Times New Roman" w:hAnsi="Cambria" w:cs="Calibri"/>
          <w:bCs/>
        </w:rPr>
        <w:t xml:space="preserve"> </w:t>
      </w:r>
    </w:p>
    <w:p w14:paraId="02F97CA4" w14:textId="696C7DDB" w:rsidR="000F13D6" w:rsidRPr="000F13D6" w:rsidRDefault="000F13D6" w:rsidP="000F13D6">
      <w:pPr>
        <w:pStyle w:val="NoSpacing"/>
        <w:numPr>
          <w:ilvl w:val="0"/>
          <w:numId w:val="14"/>
        </w:numPr>
        <w:ind w:left="720"/>
        <w:rPr>
          <w:rFonts w:ascii="Cambria" w:eastAsia="Times New Roman" w:hAnsi="Cambria" w:cs="Calibri"/>
          <w:bCs/>
          <w:lang w:val="en-IN"/>
        </w:rPr>
      </w:pPr>
      <w:r w:rsidRPr="000F13D6">
        <w:rPr>
          <w:rFonts w:ascii="Cambria" w:eastAsia="Times New Roman" w:hAnsi="Cambria" w:cs="Calibri"/>
          <w:bCs/>
          <w:lang w:val="en-IN"/>
        </w:rPr>
        <w:t>Implemented various machine learning algorithms including LDA, Random Forests, Decision Trees, Linear and Logistic Regression, SVM, Clustering, and neural networks.</w:t>
      </w:r>
    </w:p>
    <w:p w14:paraId="28EBB89E" w14:textId="77777777" w:rsidR="000C3DA0" w:rsidRDefault="000F13D6" w:rsidP="000C3DA0">
      <w:pPr>
        <w:pStyle w:val="NoSpacing"/>
        <w:numPr>
          <w:ilvl w:val="0"/>
          <w:numId w:val="14"/>
        </w:numPr>
        <w:ind w:left="720"/>
        <w:rPr>
          <w:rFonts w:ascii="Cambria" w:eastAsia="Times New Roman" w:hAnsi="Cambria" w:cs="Calibri"/>
          <w:bCs/>
          <w:lang w:val="en-IN"/>
        </w:rPr>
      </w:pPr>
      <w:r w:rsidRPr="000F13D6">
        <w:rPr>
          <w:rFonts w:ascii="Cambria" w:eastAsia="Times New Roman" w:hAnsi="Cambria" w:cs="Calibri"/>
          <w:bCs/>
          <w:lang w:val="en-IN"/>
        </w:rPr>
        <w:t>Proficient in Proof of Concepts (PoC's), gap analysis, and data preparation for analysis.</w:t>
      </w:r>
    </w:p>
    <w:p w14:paraId="250A8BD7" w14:textId="0C86C2CC" w:rsidR="000C3DA0" w:rsidRPr="000C3DA0" w:rsidRDefault="000C3DA0" w:rsidP="000C3DA0">
      <w:pPr>
        <w:pStyle w:val="NoSpacing"/>
        <w:numPr>
          <w:ilvl w:val="0"/>
          <w:numId w:val="14"/>
        </w:numPr>
        <w:ind w:left="720"/>
        <w:rPr>
          <w:rFonts w:ascii="Cambria" w:eastAsia="Times New Roman" w:hAnsi="Cambria" w:cs="Calibri"/>
          <w:bCs/>
          <w:lang w:val="en-IN"/>
        </w:rPr>
      </w:pPr>
      <w:r>
        <w:rPr>
          <w:rFonts w:ascii="Cambria" w:eastAsia="Times New Roman" w:hAnsi="Cambria" w:cs="Calibri"/>
          <w:bCs/>
          <w:lang w:val="en-IN"/>
        </w:rPr>
        <w:t xml:space="preserve"> </w:t>
      </w:r>
      <w:r w:rsidRPr="000C3DA0">
        <w:rPr>
          <w:rFonts w:ascii="Cambria" w:eastAsia="Times New Roman" w:hAnsi="Cambria" w:cs="Calibri"/>
          <w:bCs/>
          <w:lang w:val="en-IN"/>
        </w:rPr>
        <w:t>Strong industry knowledge, analytical skills, problem-solving ability, and team collaboration.</w:t>
      </w:r>
    </w:p>
    <w:p w14:paraId="15EF6459" w14:textId="16BD70F9" w:rsidR="000F13D6" w:rsidRPr="000C3DA0" w:rsidRDefault="000C3DA0" w:rsidP="000C3DA0">
      <w:pPr>
        <w:pStyle w:val="NoSpacing"/>
        <w:numPr>
          <w:ilvl w:val="0"/>
          <w:numId w:val="14"/>
        </w:numPr>
        <w:ind w:left="720"/>
        <w:rPr>
          <w:rFonts w:ascii="Cambria" w:eastAsia="Times New Roman" w:hAnsi="Cambria" w:cs="Calibri"/>
          <w:bCs/>
          <w:lang w:val="en-IN"/>
        </w:rPr>
      </w:pPr>
      <w:r w:rsidRPr="000C3DA0">
        <w:rPr>
          <w:rFonts w:ascii="Cambria" w:eastAsia="Times New Roman" w:hAnsi="Cambria" w:cs="Calibri"/>
          <w:bCs/>
          <w:lang w:val="en-IN"/>
        </w:rPr>
        <w:t>Created stunning visualizations using Tableau software and published dashboards on web and desktop platforms.</w:t>
      </w:r>
    </w:p>
    <w:p w14:paraId="6D572DD9" w14:textId="2E46374C" w:rsidR="00410A34" w:rsidRPr="00967DD4" w:rsidRDefault="00BA6522" w:rsidP="00967DD4">
      <w:pPr>
        <w:pStyle w:val="NoSpacing"/>
        <w:numPr>
          <w:ilvl w:val="0"/>
          <w:numId w:val="14"/>
        </w:numPr>
        <w:ind w:left="720"/>
        <w:rPr>
          <w:rFonts w:ascii="Cambria" w:eastAsia="Times New Roman" w:hAnsi="Cambria" w:cs="Calibri"/>
          <w:bCs/>
        </w:rPr>
      </w:pPr>
      <w:r w:rsidRPr="00BA6522">
        <w:rPr>
          <w:rFonts w:ascii="Cambria" w:eastAsia="Times New Roman" w:hAnsi="Cambria" w:cs="Calibri"/>
          <w:bCs/>
        </w:rPr>
        <w:t>Acquisition and master new technologies and to deliver outputs in short deadlines in a fast- paced environment with problem- solving and organizational abilities</w:t>
      </w:r>
      <w:r>
        <w:rPr>
          <w:rFonts w:ascii="Cambria" w:eastAsia="Times New Roman" w:hAnsi="Cambria" w:cs="Calibri"/>
          <w:bCs/>
        </w:rPr>
        <w:t xml:space="preserve"> </w:t>
      </w:r>
    </w:p>
    <w:p w14:paraId="6763ADD8" w14:textId="77777777" w:rsidR="00661FD1" w:rsidRPr="00967DD4" w:rsidRDefault="00661FD1" w:rsidP="00967DD4">
      <w:pPr>
        <w:pStyle w:val="NoSpacing"/>
        <w:ind w:left="720"/>
        <w:rPr>
          <w:rFonts w:ascii="Cambria" w:eastAsia="Times New Roman" w:hAnsi="Cambria" w:cs="Times New Roman"/>
          <w:bCs/>
        </w:rPr>
      </w:pPr>
    </w:p>
    <w:p w14:paraId="561897D9" w14:textId="77777777" w:rsidR="00625E74" w:rsidRPr="00294E15" w:rsidRDefault="00F162F8" w:rsidP="00625E74">
      <w:pPr>
        <w:pStyle w:val="NoSpacing"/>
        <w:rPr>
          <w:rFonts w:ascii="Cambria" w:eastAsia="Times New Roman" w:hAnsi="Cambria" w:cs="Calibri"/>
          <w:b/>
          <w:color w:val="000000"/>
        </w:rPr>
      </w:pPr>
      <w:r w:rsidRPr="00294E15">
        <w:rPr>
          <w:rFonts w:ascii="Cambria" w:eastAsia="Times New Roman" w:hAnsi="Cambria" w:cs="Calibri"/>
          <w:b/>
          <w:color w:val="000000"/>
        </w:rPr>
        <w:t>EDUCATION</w:t>
      </w:r>
      <w:bookmarkStart w:id="0" w:name="_Hlk133402088"/>
    </w:p>
    <w:bookmarkEnd w:id="0"/>
    <w:p w14:paraId="430F99F9" w14:textId="77777777" w:rsidR="003D055E" w:rsidRPr="00294E15" w:rsidRDefault="003D055E" w:rsidP="005B072F">
      <w:pPr>
        <w:pStyle w:val="ListParagraph"/>
        <w:numPr>
          <w:ilvl w:val="0"/>
          <w:numId w:val="31"/>
        </w:numPr>
        <w:spacing w:after="0" w:line="259" w:lineRule="auto"/>
        <w:rPr>
          <w:rFonts w:ascii="Cambria" w:hAnsi="Cambria"/>
        </w:rPr>
      </w:pPr>
      <w:r w:rsidRPr="00294E15">
        <w:rPr>
          <w:rFonts w:ascii="Cambria" w:hAnsi="Cambria"/>
        </w:rPr>
        <w:t xml:space="preserve">Bachelor’s Degree in Computer Science Engineering, KLU, Guntur, INDIA. </w:t>
      </w:r>
    </w:p>
    <w:p w14:paraId="67FEEC69" w14:textId="77777777" w:rsidR="0049364F" w:rsidRPr="001A3393" w:rsidRDefault="0049364F" w:rsidP="003B104B">
      <w:pPr>
        <w:pStyle w:val="NoSpacing"/>
        <w:ind w:left="720"/>
        <w:jc w:val="both"/>
        <w:rPr>
          <w:rFonts w:ascii="Cambria" w:eastAsia="Times New Roman" w:hAnsi="Cambria" w:cs="Times New Roman"/>
          <w:bCs/>
        </w:rPr>
      </w:pPr>
    </w:p>
    <w:p w14:paraId="0EF02393" w14:textId="77777777" w:rsidR="00547889" w:rsidRDefault="00547889" w:rsidP="00EE18E2">
      <w:pPr>
        <w:widowControl w:val="0"/>
        <w:spacing w:after="0" w:line="240" w:lineRule="auto"/>
        <w:ind w:right="270"/>
        <w:jc w:val="both"/>
        <w:rPr>
          <w:rFonts w:ascii="Cambria" w:eastAsia="Times New Roman" w:hAnsi="Cambria" w:cs="Calibri"/>
          <w:b/>
          <w:color w:val="000000"/>
        </w:rPr>
      </w:pPr>
    </w:p>
    <w:p w14:paraId="39C0653E" w14:textId="6309EDAE" w:rsidR="00EE18E2" w:rsidRPr="00ED158A" w:rsidRDefault="00EE18E2" w:rsidP="00EE18E2">
      <w:pPr>
        <w:widowControl w:val="0"/>
        <w:spacing w:after="0" w:line="240" w:lineRule="auto"/>
        <w:ind w:right="270"/>
        <w:jc w:val="both"/>
        <w:rPr>
          <w:rFonts w:ascii="Cambria" w:hAnsi="Cambria" w:cs="Calibri"/>
          <w:b/>
          <w:color w:val="C0C0C0"/>
        </w:rPr>
      </w:pPr>
      <w:r w:rsidRPr="00ED158A">
        <w:rPr>
          <w:rFonts w:ascii="Cambria" w:eastAsia="Times New Roman" w:hAnsi="Cambria" w:cs="Calibri"/>
          <w:b/>
          <w:color w:val="000000"/>
        </w:rPr>
        <w:t xml:space="preserve">SKILLS   </w:t>
      </w:r>
    </w:p>
    <w:tbl>
      <w:tblPr>
        <w:tblW w:w="0" w:type="auto"/>
        <w:tblLook w:val="0000" w:firstRow="0" w:lastRow="0" w:firstColumn="0" w:lastColumn="0" w:noHBand="0" w:noVBand="0"/>
      </w:tblPr>
      <w:tblGrid>
        <w:gridCol w:w="3253"/>
        <w:gridCol w:w="5757"/>
      </w:tblGrid>
      <w:tr w:rsidR="00B25D59" w:rsidRPr="001A3393" w14:paraId="694C39A1" w14:textId="77777777" w:rsidTr="00250037">
        <w:tc>
          <w:tcPr>
            <w:tcW w:w="3253" w:type="dxa"/>
            <w:tcBorders>
              <w:top w:val="single" w:sz="6" w:space="0" w:color="FFFFFF"/>
              <w:left w:val="single" w:sz="6" w:space="0" w:color="FFFFFF"/>
              <w:bottom w:val="single" w:sz="6" w:space="0" w:color="FFFFFF"/>
              <w:right w:val="single" w:sz="6" w:space="0" w:color="FFFFFF"/>
            </w:tcBorders>
          </w:tcPr>
          <w:p w14:paraId="24F8C0FC" w14:textId="1D46377C" w:rsidR="00B25D59" w:rsidRPr="005F32DF" w:rsidRDefault="00EA0026" w:rsidP="00232F9E">
            <w:pPr>
              <w:pStyle w:val="NoSpacing"/>
              <w:jc w:val="both"/>
              <w:rPr>
                <w:rFonts w:ascii="Cambria" w:hAnsi="Cambria" w:cs="Times New Roman"/>
                <w:b/>
                <w:bCs/>
              </w:rPr>
            </w:pPr>
            <w:r w:rsidRPr="005F32DF">
              <w:rPr>
                <w:rFonts w:ascii="Cambria" w:hAnsi="Cambria" w:cs="Times New Roman"/>
                <w:b/>
                <w:bCs/>
              </w:rPr>
              <w:t>Database Tools</w:t>
            </w:r>
            <w:r w:rsidR="003C4563" w:rsidRPr="005F32DF">
              <w:rPr>
                <w:rFonts w:ascii="Cambria" w:hAnsi="Cambria" w:cs="Times New Roman"/>
                <w:b/>
                <w:bCs/>
              </w:rPr>
              <w:t>:</w:t>
            </w:r>
          </w:p>
        </w:tc>
        <w:tc>
          <w:tcPr>
            <w:tcW w:w="5757" w:type="dxa"/>
            <w:tcBorders>
              <w:top w:val="single" w:sz="6" w:space="0" w:color="FFFFFF"/>
              <w:left w:val="single" w:sz="6" w:space="0" w:color="FFFFFF"/>
              <w:bottom w:val="single" w:sz="6" w:space="0" w:color="FFFFFF"/>
              <w:right w:val="single" w:sz="6" w:space="0" w:color="FFFFFF"/>
            </w:tcBorders>
          </w:tcPr>
          <w:p w14:paraId="761045A1" w14:textId="77777777" w:rsidR="00B25D59" w:rsidRPr="001A3393" w:rsidRDefault="00C73CCE" w:rsidP="00232F9E">
            <w:pPr>
              <w:pStyle w:val="NoSpacing"/>
              <w:jc w:val="both"/>
              <w:rPr>
                <w:rFonts w:ascii="Cambria" w:hAnsi="Cambria" w:cs="Times New Roman"/>
              </w:rPr>
            </w:pPr>
            <w:r w:rsidRPr="001A3393">
              <w:rPr>
                <w:rFonts w:ascii="Cambria" w:hAnsi="Cambria" w:cs="Times New Roman"/>
              </w:rPr>
              <w:t>SQL Enterprises Manager, SQL Profiler, Query Analyzer SQL, Power</w:t>
            </w:r>
            <w:r w:rsidR="006E56EB">
              <w:rPr>
                <w:rFonts w:ascii="Cambria" w:hAnsi="Cambria" w:cs="Times New Roman"/>
              </w:rPr>
              <w:t xml:space="preserve"> </w:t>
            </w:r>
            <w:r w:rsidRPr="001A3393">
              <w:rPr>
                <w:rFonts w:ascii="Cambria" w:hAnsi="Cambria" w:cs="Times New Roman"/>
              </w:rPr>
              <w:t>Pivot</w:t>
            </w:r>
          </w:p>
        </w:tc>
      </w:tr>
      <w:tr w:rsidR="00B25D59" w:rsidRPr="001A3393" w14:paraId="783F1B70" w14:textId="77777777" w:rsidTr="00250037">
        <w:tc>
          <w:tcPr>
            <w:tcW w:w="3253" w:type="dxa"/>
            <w:tcBorders>
              <w:top w:val="single" w:sz="6" w:space="0" w:color="FFFFFF"/>
              <w:left w:val="single" w:sz="6" w:space="0" w:color="FFFFFF"/>
              <w:bottom w:val="single" w:sz="6" w:space="0" w:color="FFFFFF"/>
              <w:right w:val="single" w:sz="6" w:space="0" w:color="FFFFFF"/>
            </w:tcBorders>
          </w:tcPr>
          <w:p w14:paraId="2C4BD757" w14:textId="29CB5E59" w:rsidR="00B25D59" w:rsidRPr="005F32DF" w:rsidRDefault="00DF1EEF" w:rsidP="00232F9E">
            <w:pPr>
              <w:pStyle w:val="NoSpacing"/>
              <w:jc w:val="both"/>
              <w:rPr>
                <w:rFonts w:ascii="Cambria" w:hAnsi="Cambria" w:cs="Times New Roman"/>
                <w:b/>
                <w:bCs/>
                <w:u w:val="single"/>
              </w:rPr>
            </w:pPr>
            <w:r w:rsidRPr="005F32DF">
              <w:rPr>
                <w:rFonts w:ascii="Cambria" w:hAnsi="Cambria" w:cs="Times New Roman"/>
                <w:b/>
                <w:bCs/>
              </w:rPr>
              <w:t>ETL Tools</w:t>
            </w:r>
            <w:r w:rsidR="003C4563" w:rsidRPr="005F32DF">
              <w:rPr>
                <w:rFonts w:ascii="Cambria" w:hAnsi="Cambria" w:cs="Times New Roman"/>
                <w:b/>
                <w:bCs/>
              </w:rPr>
              <w:t>:</w:t>
            </w:r>
          </w:p>
        </w:tc>
        <w:tc>
          <w:tcPr>
            <w:tcW w:w="5757" w:type="dxa"/>
            <w:tcBorders>
              <w:top w:val="single" w:sz="6" w:space="0" w:color="FFFFFF"/>
              <w:left w:val="single" w:sz="6" w:space="0" w:color="FFFFFF"/>
              <w:bottom w:val="single" w:sz="6" w:space="0" w:color="FFFFFF"/>
              <w:right w:val="single" w:sz="6" w:space="0" w:color="FFFFFF"/>
            </w:tcBorders>
          </w:tcPr>
          <w:p w14:paraId="7490F620" w14:textId="42488AF8" w:rsidR="00B25D59" w:rsidRPr="001A3393" w:rsidRDefault="00532976" w:rsidP="00B835C9">
            <w:pPr>
              <w:pStyle w:val="NoSpacing"/>
              <w:jc w:val="both"/>
              <w:rPr>
                <w:rFonts w:ascii="Cambria" w:hAnsi="Cambria" w:cs="Times New Roman"/>
                <w:spacing w:val="-1"/>
              </w:rPr>
            </w:pPr>
            <w:r w:rsidRPr="001A3393">
              <w:rPr>
                <w:rFonts w:ascii="Cambria" w:hAnsi="Cambria" w:cs="Times New Roman"/>
                <w:spacing w:val="-1"/>
              </w:rPr>
              <w:t xml:space="preserve">SQL Server Integration Services (SSIS), Import Export Data, Bulk Insert, Informatica, </w:t>
            </w:r>
            <w:r w:rsidR="001338D1" w:rsidRPr="001A3393">
              <w:rPr>
                <w:rFonts w:ascii="Cambria" w:hAnsi="Cambria" w:cs="Times New Roman"/>
                <w:spacing w:val="-1"/>
              </w:rPr>
              <w:t>MS Visio</w:t>
            </w:r>
          </w:p>
        </w:tc>
      </w:tr>
      <w:tr w:rsidR="00B25D59" w:rsidRPr="001A3393" w14:paraId="66DFCF92" w14:textId="77777777" w:rsidTr="00250037">
        <w:tc>
          <w:tcPr>
            <w:tcW w:w="3253" w:type="dxa"/>
            <w:tcBorders>
              <w:top w:val="single" w:sz="6" w:space="0" w:color="FFFFFF"/>
              <w:left w:val="single" w:sz="6" w:space="0" w:color="FFFFFF"/>
              <w:bottom w:val="single" w:sz="6" w:space="0" w:color="FFFFFF"/>
              <w:right w:val="single" w:sz="6" w:space="0" w:color="FFFFFF"/>
            </w:tcBorders>
          </w:tcPr>
          <w:p w14:paraId="280C9498" w14:textId="79EF4F0D" w:rsidR="00B25D59" w:rsidRPr="005F32DF" w:rsidRDefault="00E41B69" w:rsidP="00232F9E">
            <w:pPr>
              <w:pStyle w:val="NoSpacing"/>
              <w:jc w:val="both"/>
              <w:rPr>
                <w:rFonts w:ascii="Cambria" w:hAnsi="Cambria" w:cs="Times New Roman"/>
                <w:b/>
                <w:bCs/>
              </w:rPr>
            </w:pPr>
            <w:r w:rsidRPr="005F32DF">
              <w:rPr>
                <w:rFonts w:ascii="Cambria" w:hAnsi="Cambria" w:cs="Times New Roman"/>
                <w:b/>
                <w:bCs/>
              </w:rPr>
              <w:t>Programming Language</w:t>
            </w:r>
            <w:r w:rsidR="003C4563" w:rsidRPr="005F32DF">
              <w:rPr>
                <w:rFonts w:ascii="Cambria" w:hAnsi="Cambria" w:cs="Times New Roman"/>
                <w:b/>
                <w:bCs/>
              </w:rPr>
              <w:t>:</w:t>
            </w:r>
            <w:r w:rsidRPr="005F32DF">
              <w:rPr>
                <w:rFonts w:ascii="Cambria" w:hAnsi="Cambria" w:cs="Times New Roman"/>
                <w:b/>
                <w:bCs/>
              </w:rPr>
              <w:t xml:space="preserve">  </w:t>
            </w:r>
          </w:p>
        </w:tc>
        <w:tc>
          <w:tcPr>
            <w:tcW w:w="5757" w:type="dxa"/>
            <w:tcBorders>
              <w:top w:val="single" w:sz="6" w:space="0" w:color="FFFFFF"/>
              <w:left w:val="single" w:sz="6" w:space="0" w:color="FFFFFF"/>
              <w:bottom w:val="single" w:sz="6" w:space="0" w:color="FFFFFF"/>
              <w:right w:val="single" w:sz="6" w:space="0" w:color="FFFFFF"/>
            </w:tcBorders>
          </w:tcPr>
          <w:p w14:paraId="05AD5D45" w14:textId="1DC134C2" w:rsidR="00B25D59" w:rsidRPr="001A3393" w:rsidRDefault="00911FA6" w:rsidP="00232F9E">
            <w:pPr>
              <w:pStyle w:val="NoSpacing"/>
              <w:jc w:val="both"/>
              <w:rPr>
                <w:rFonts w:ascii="Cambria" w:hAnsi="Cambria" w:cs="Times New Roman"/>
              </w:rPr>
            </w:pPr>
            <w:r w:rsidRPr="001A3393">
              <w:rPr>
                <w:rFonts w:ascii="Cambria" w:hAnsi="Cambria" w:cs="Times New Roman"/>
              </w:rPr>
              <w:t>T-SQL, C</w:t>
            </w:r>
            <w:r w:rsidR="008B27F8">
              <w:rPr>
                <w:rFonts w:ascii="Cambria" w:hAnsi="Cambria" w:cs="Times New Roman"/>
              </w:rPr>
              <w:t xml:space="preserve">, R, SQL, </w:t>
            </w:r>
            <w:r w:rsidR="005026D4">
              <w:rPr>
                <w:rFonts w:ascii="Cambria" w:hAnsi="Cambria" w:cs="Times New Roman"/>
              </w:rPr>
              <w:t>PL/SQL</w:t>
            </w:r>
          </w:p>
        </w:tc>
      </w:tr>
      <w:tr w:rsidR="00B25D59" w:rsidRPr="001A3393" w14:paraId="66955A91" w14:textId="77777777" w:rsidTr="00250037">
        <w:tc>
          <w:tcPr>
            <w:tcW w:w="3253" w:type="dxa"/>
            <w:tcBorders>
              <w:top w:val="single" w:sz="6" w:space="0" w:color="FFFFFF"/>
              <w:left w:val="single" w:sz="6" w:space="0" w:color="FFFFFF"/>
              <w:bottom w:val="single" w:sz="6" w:space="0" w:color="FFFFFF"/>
              <w:right w:val="single" w:sz="6" w:space="0" w:color="FFFFFF"/>
            </w:tcBorders>
          </w:tcPr>
          <w:p w14:paraId="332AF406" w14:textId="03B618E4" w:rsidR="00B25D59" w:rsidRPr="005F32DF" w:rsidRDefault="00CC017E" w:rsidP="00232F9E">
            <w:pPr>
              <w:pStyle w:val="NoSpacing"/>
              <w:jc w:val="both"/>
              <w:rPr>
                <w:rFonts w:ascii="Cambria" w:hAnsi="Cambria" w:cs="Times New Roman"/>
                <w:b/>
                <w:bCs/>
                <w:u w:val="single"/>
              </w:rPr>
            </w:pPr>
            <w:r w:rsidRPr="005F32DF">
              <w:rPr>
                <w:rFonts w:ascii="Cambria" w:hAnsi="Cambria" w:cs="Times New Roman"/>
                <w:b/>
                <w:bCs/>
              </w:rPr>
              <w:t xml:space="preserve">Reporting </w:t>
            </w:r>
            <w:r w:rsidR="00673189" w:rsidRPr="005F32DF">
              <w:rPr>
                <w:rFonts w:ascii="Cambria" w:hAnsi="Cambria" w:cs="Times New Roman"/>
                <w:b/>
                <w:bCs/>
              </w:rPr>
              <w:t>Tools:</w:t>
            </w:r>
            <w:r w:rsidRPr="005F32DF">
              <w:rPr>
                <w:rFonts w:ascii="Cambria" w:hAnsi="Cambria" w:cs="Times New Roman"/>
                <w:b/>
                <w:bCs/>
              </w:rPr>
              <w:t xml:space="preserve"> </w:t>
            </w:r>
          </w:p>
        </w:tc>
        <w:tc>
          <w:tcPr>
            <w:tcW w:w="5757" w:type="dxa"/>
            <w:tcBorders>
              <w:top w:val="single" w:sz="6" w:space="0" w:color="FFFFFF"/>
              <w:left w:val="single" w:sz="6" w:space="0" w:color="FFFFFF"/>
              <w:bottom w:val="single" w:sz="6" w:space="0" w:color="FFFFFF"/>
              <w:right w:val="single" w:sz="6" w:space="0" w:color="FFFFFF"/>
            </w:tcBorders>
          </w:tcPr>
          <w:p w14:paraId="11E057CF" w14:textId="77777777" w:rsidR="00B25D59" w:rsidRPr="001A3393" w:rsidRDefault="009C3F18" w:rsidP="00453BE0">
            <w:pPr>
              <w:pStyle w:val="NoSpacing"/>
              <w:jc w:val="both"/>
              <w:rPr>
                <w:rFonts w:ascii="Cambria" w:hAnsi="Cambria" w:cs="Times New Roman"/>
              </w:rPr>
            </w:pPr>
            <w:r w:rsidRPr="001A3393">
              <w:rPr>
                <w:rFonts w:ascii="Cambria" w:hAnsi="Cambria" w:cs="Times New Roman"/>
              </w:rPr>
              <w:t>MS Excel.  Power BI, PowerApps, SAP BO</w:t>
            </w:r>
          </w:p>
        </w:tc>
      </w:tr>
      <w:tr w:rsidR="00B25D59" w:rsidRPr="001A3393" w14:paraId="437AD8A2" w14:textId="77777777" w:rsidTr="00250037">
        <w:tc>
          <w:tcPr>
            <w:tcW w:w="3253" w:type="dxa"/>
            <w:tcBorders>
              <w:top w:val="single" w:sz="6" w:space="0" w:color="FFFFFF"/>
              <w:left w:val="single" w:sz="6" w:space="0" w:color="FFFFFF"/>
              <w:bottom w:val="single" w:sz="6" w:space="0" w:color="FFFFFF"/>
              <w:right w:val="single" w:sz="6" w:space="0" w:color="FFFFFF"/>
            </w:tcBorders>
          </w:tcPr>
          <w:p w14:paraId="0AC059A0" w14:textId="001065E3" w:rsidR="00B25D59" w:rsidRPr="001A3393" w:rsidRDefault="003E551B" w:rsidP="00232F9E">
            <w:pPr>
              <w:pStyle w:val="NoSpacing"/>
              <w:jc w:val="both"/>
              <w:rPr>
                <w:rFonts w:ascii="Cambria" w:hAnsi="Cambria" w:cs="Times New Roman"/>
              </w:rPr>
            </w:pPr>
            <w:r w:rsidRPr="005F32DF">
              <w:rPr>
                <w:rFonts w:ascii="Cambria" w:hAnsi="Cambria" w:cs="Times New Roman"/>
                <w:b/>
                <w:bCs/>
              </w:rPr>
              <w:t>Databases</w:t>
            </w:r>
            <w:r w:rsidR="003C4563" w:rsidRPr="005F32DF">
              <w:rPr>
                <w:rFonts w:ascii="Cambria" w:hAnsi="Cambria" w:cs="Times New Roman"/>
                <w:b/>
                <w:bCs/>
              </w:rPr>
              <w:t>:</w:t>
            </w:r>
          </w:p>
        </w:tc>
        <w:tc>
          <w:tcPr>
            <w:tcW w:w="5757" w:type="dxa"/>
            <w:tcBorders>
              <w:top w:val="single" w:sz="6" w:space="0" w:color="FFFFFF"/>
              <w:left w:val="single" w:sz="6" w:space="0" w:color="FFFFFF"/>
              <w:bottom w:val="single" w:sz="6" w:space="0" w:color="FFFFFF"/>
              <w:right w:val="single" w:sz="6" w:space="0" w:color="FFFFFF"/>
            </w:tcBorders>
          </w:tcPr>
          <w:p w14:paraId="103B06A6" w14:textId="2ADA689A" w:rsidR="00B25D59" w:rsidRPr="001A3393" w:rsidRDefault="00EC3324" w:rsidP="00232F9E">
            <w:pPr>
              <w:pStyle w:val="NoSpacing"/>
              <w:jc w:val="both"/>
              <w:rPr>
                <w:rFonts w:ascii="Cambria" w:hAnsi="Cambria" w:cs="Times New Roman"/>
              </w:rPr>
            </w:pPr>
            <w:r w:rsidRPr="001A3393">
              <w:rPr>
                <w:rFonts w:ascii="Cambria" w:hAnsi="Cambria" w:cs="Times New Roman"/>
              </w:rPr>
              <w:t>SQL Server 2008/2005/2000, SQL SERVER 2012, SQL SERVER 2016</w:t>
            </w:r>
            <w:r w:rsidR="00811FCD">
              <w:rPr>
                <w:rFonts w:ascii="Cambria" w:hAnsi="Cambria" w:cs="Times New Roman"/>
              </w:rPr>
              <w:t>, Teradata, Oracle</w:t>
            </w:r>
          </w:p>
        </w:tc>
      </w:tr>
      <w:tr w:rsidR="005A1E81" w:rsidRPr="001A3393" w14:paraId="14BAD25A" w14:textId="77777777" w:rsidTr="005A1E81">
        <w:tc>
          <w:tcPr>
            <w:tcW w:w="3253" w:type="dxa"/>
            <w:tcBorders>
              <w:top w:val="single" w:sz="6" w:space="0" w:color="FFFFFF"/>
              <w:left w:val="single" w:sz="6" w:space="0" w:color="FFFFFF"/>
              <w:bottom w:val="single" w:sz="6" w:space="0" w:color="FFFFFF"/>
              <w:right w:val="single" w:sz="6" w:space="0" w:color="FFFFFF"/>
            </w:tcBorders>
          </w:tcPr>
          <w:p w14:paraId="5AD59FE2" w14:textId="10216725" w:rsidR="005A1E81" w:rsidRPr="005F32DF" w:rsidRDefault="0099764F">
            <w:pPr>
              <w:pStyle w:val="NoSpacing"/>
              <w:jc w:val="both"/>
              <w:rPr>
                <w:rFonts w:ascii="Cambria" w:hAnsi="Cambria" w:cs="Times New Roman"/>
                <w:b/>
                <w:bCs/>
              </w:rPr>
            </w:pPr>
            <w:r w:rsidRPr="005F32DF">
              <w:rPr>
                <w:rFonts w:ascii="Cambria" w:hAnsi="Cambria" w:cs="Times New Roman"/>
                <w:b/>
                <w:bCs/>
              </w:rPr>
              <w:t>Operating Systems</w:t>
            </w:r>
            <w:r w:rsidR="003C4563" w:rsidRPr="005F32DF">
              <w:rPr>
                <w:rFonts w:ascii="Cambria" w:hAnsi="Cambria" w:cs="Times New Roman"/>
                <w:b/>
                <w:bCs/>
              </w:rPr>
              <w:t>:</w:t>
            </w:r>
          </w:p>
        </w:tc>
        <w:tc>
          <w:tcPr>
            <w:tcW w:w="5757" w:type="dxa"/>
            <w:tcBorders>
              <w:top w:val="single" w:sz="6" w:space="0" w:color="FFFFFF"/>
              <w:left w:val="single" w:sz="6" w:space="0" w:color="FFFFFF"/>
              <w:bottom w:val="single" w:sz="6" w:space="0" w:color="FFFFFF"/>
              <w:right w:val="single" w:sz="6" w:space="0" w:color="FFFFFF"/>
            </w:tcBorders>
          </w:tcPr>
          <w:p w14:paraId="5063838F" w14:textId="008515F5" w:rsidR="00680CDA" w:rsidRPr="001A3393" w:rsidRDefault="00FA57A7">
            <w:pPr>
              <w:pStyle w:val="NoSpacing"/>
              <w:jc w:val="both"/>
              <w:rPr>
                <w:rFonts w:ascii="Cambria" w:hAnsi="Cambria" w:cs="Times New Roman"/>
              </w:rPr>
            </w:pPr>
            <w:r w:rsidRPr="001A3393">
              <w:rPr>
                <w:rFonts w:ascii="Cambria" w:hAnsi="Cambria" w:cs="Times New Roman"/>
              </w:rPr>
              <w:t>Windows 9x/NT/XP/Vista/Windows 7 &amp;8</w:t>
            </w:r>
            <w:r w:rsidR="008B467F">
              <w:rPr>
                <w:rFonts w:ascii="Cambria" w:hAnsi="Cambria" w:cs="Times New Roman"/>
              </w:rPr>
              <w:t>, Linux/Unix</w:t>
            </w:r>
          </w:p>
        </w:tc>
      </w:tr>
    </w:tbl>
    <w:p w14:paraId="46751F58" w14:textId="7B239C09" w:rsidR="005F32DF" w:rsidRPr="005F32DF" w:rsidRDefault="00302A8A" w:rsidP="00EE18E2">
      <w:pPr>
        <w:pStyle w:val="NoSpacing"/>
        <w:rPr>
          <w:rFonts w:ascii="Cambria" w:eastAsia="Times New Roman" w:hAnsi="Cambria" w:cs="Times New Roman"/>
        </w:rPr>
      </w:pPr>
      <w:r w:rsidRPr="005F32DF">
        <w:rPr>
          <w:rFonts w:ascii="Cambria" w:eastAsia="Times New Roman" w:hAnsi="Cambria" w:cs="Times New Roman"/>
          <w:b/>
          <w:bCs/>
        </w:rPr>
        <w:t>Cloud Technologies</w:t>
      </w:r>
      <w:r w:rsidR="00E54FA7" w:rsidRPr="005F32DF">
        <w:rPr>
          <w:rFonts w:ascii="Cambria" w:eastAsia="Times New Roman" w:hAnsi="Cambria" w:cs="Times New Roman"/>
        </w:rPr>
        <w:t xml:space="preserve">:                    </w:t>
      </w:r>
      <w:r w:rsidR="00087727" w:rsidRPr="005F32DF">
        <w:rPr>
          <w:rFonts w:ascii="Cambria" w:eastAsia="Times New Roman" w:hAnsi="Cambria" w:cs="Times New Roman"/>
        </w:rPr>
        <w:t xml:space="preserve">      </w:t>
      </w:r>
      <w:r w:rsidR="00F20724" w:rsidRPr="005F32DF">
        <w:rPr>
          <w:rFonts w:ascii="Cambria" w:eastAsia="Times New Roman" w:hAnsi="Cambria" w:cs="Times New Roman"/>
        </w:rPr>
        <w:t>Adobe Marketing Cloud</w:t>
      </w:r>
      <w:r w:rsidR="00C90CAE" w:rsidRPr="005F32DF">
        <w:rPr>
          <w:rFonts w:ascii="Cambria" w:eastAsia="Times New Roman" w:hAnsi="Cambria" w:cs="Times New Roman"/>
        </w:rPr>
        <w:t xml:space="preserve"> (Work Bench, Target)</w:t>
      </w:r>
      <w:r w:rsidR="00F20724" w:rsidRPr="005F32DF">
        <w:rPr>
          <w:rFonts w:ascii="Cambria" w:eastAsia="Times New Roman" w:hAnsi="Cambria" w:cs="Times New Roman"/>
        </w:rPr>
        <w:t>, Google</w:t>
      </w:r>
      <w:r w:rsidR="00087727" w:rsidRPr="005F32DF">
        <w:rPr>
          <w:rFonts w:ascii="Cambria" w:eastAsia="Times New Roman" w:hAnsi="Cambria" w:cs="Times New Roman"/>
        </w:rPr>
        <w:t xml:space="preserve"> Analytics</w:t>
      </w:r>
    </w:p>
    <w:p w14:paraId="3C15F1A0" w14:textId="62B1A9B0" w:rsidR="00EE18E2" w:rsidRDefault="00EE18E2" w:rsidP="00EE18E2">
      <w:pPr>
        <w:pStyle w:val="NoSpacing"/>
        <w:rPr>
          <w:rFonts w:ascii="Cambria" w:eastAsia="Times New Roman" w:hAnsi="Cambria" w:cs="Times New Roman"/>
          <w:b/>
          <w:bCs/>
          <w:sz w:val="24"/>
          <w:szCs w:val="24"/>
        </w:rPr>
      </w:pPr>
    </w:p>
    <w:p w14:paraId="4472993D" w14:textId="77777777" w:rsidR="005F32DF" w:rsidRDefault="005F32DF" w:rsidP="00EE18E2">
      <w:pPr>
        <w:pStyle w:val="NoSpacing"/>
        <w:rPr>
          <w:rFonts w:ascii="Cambria" w:eastAsia="Times New Roman" w:hAnsi="Cambria" w:cs="Times New Roman"/>
          <w:b/>
          <w:bCs/>
          <w:sz w:val="24"/>
          <w:szCs w:val="24"/>
        </w:rPr>
      </w:pPr>
    </w:p>
    <w:p w14:paraId="09EF20C9" w14:textId="6B981536" w:rsidR="005F32DF" w:rsidRPr="005F32DF" w:rsidRDefault="005F32DF" w:rsidP="00EE18E2">
      <w:pPr>
        <w:pStyle w:val="NoSpacing"/>
        <w:rPr>
          <w:rFonts w:ascii="Cambria" w:eastAsia="Times New Roman" w:hAnsi="Cambria" w:cs="Times New Roman"/>
          <w:b/>
          <w:bCs/>
        </w:rPr>
      </w:pPr>
      <w:r w:rsidRPr="005F32DF">
        <w:rPr>
          <w:rFonts w:ascii="Cambria" w:eastAsia="Times New Roman" w:hAnsi="Cambria" w:cs="Times New Roman"/>
          <w:b/>
          <w:bCs/>
        </w:rPr>
        <w:t>CERTICATION</w:t>
      </w:r>
    </w:p>
    <w:p w14:paraId="6F03B0C2" w14:textId="3F695C75" w:rsidR="00D76A4D" w:rsidRPr="005F32DF" w:rsidRDefault="000738A0" w:rsidP="006E56EB">
      <w:pPr>
        <w:spacing w:after="0"/>
        <w:jc w:val="both"/>
        <w:rPr>
          <w:rFonts w:ascii="Cambria" w:eastAsia="Arial" w:hAnsi="Cambria" w:cstheme="minorHAnsi"/>
          <w:bCs/>
          <w:color w:val="000000" w:themeColor="text1"/>
        </w:rPr>
      </w:pPr>
      <w:r>
        <w:rPr>
          <w:rFonts w:ascii="Cambria" w:eastAsia="Arial" w:hAnsi="Cambria" w:cstheme="minorHAnsi"/>
          <w:bCs/>
          <w:color w:val="000000" w:themeColor="text1"/>
        </w:rPr>
        <w:t xml:space="preserve">Microsoft </w:t>
      </w:r>
      <w:r w:rsidR="005F32DF" w:rsidRPr="005F32DF">
        <w:rPr>
          <w:rFonts w:ascii="Cambria" w:eastAsia="Arial" w:hAnsi="Cambria" w:cstheme="minorHAnsi"/>
          <w:bCs/>
          <w:color w:val="000000" w:themeColor="text1"/>
        </w:rPr>
        <w:t>Certified in Azure Data Engineer Associate</w:t>
      </w:r>
    </w:p>
    <w:p w14:paraId="542A227A" w14:textId="77777777" w:rsidR="005F32DF" w:rsidRDefault="005F32DF" w:rsidP="006E56EB">
      <w:pPr>
        <w:spacing w:after="0"/>
        <w:jc w:val="both"/>
        <w:rPr>
          <w:rFonts w:ascii="Cambria" w:eastAsia="Arial" w:hAnsi="Cambria" w:cstheme="minorHAnsi"/>
          <w:b/>
          <w:color w:val="000000" w:themeColor="text1"/>
          <w:u w:val="single"/>
        </w:rPr>
      </w:pPr>
    </w:p>
    <w:p w14:paraId="25F59C07" w14:textId="77777777" w:rsidR="005F32DF" w:rsidRDefault="005F32DF" w:rsidP="006E56EB">
      <w:pPr>
        <w:spacing w:after="0"/>
        <w:jc w:val="both"/>
        <w:rPr>
          <w:rFonts w:ascii="Cambria" w:eastAsia="Arial" w:hAnsi="Cambria" w:cstheme="minorHAnsi"/>
          <w:b/>
          <w:color w:val="000000" w:themeColor="text1"/>
          <w:u w:val="single"/>
        </w:rPr>
      </w:pPr>
    </w:p>
    <w:p w14:paraId="30E363E3" w14:textId="6A4B8A40" w:rsidR="006E56EB" w:rsidRPr="00ED158A" w:rsidRDefault="007C590B" w:rsidP="006E56EB">
      <w:pPr>
        <w:spacing w:after="0"/>
        <w:jc w:val="both"/>
        <w:rPr>
          <w:rFonts w:ascii="Cambria" w:eastAsia="Arial" w:hAnsi="Cambria" w:cstheme="minorHAnsi"/>
          <w:b/>
          <w:color w:val="000000" w:themeColor="text1"/>
          <w:u w:val="single"/>
        </w:rPr>
      </w:pPr>
      <w:r w:rsidRPr="00ED158A">
        <w:rPr>
          <w:rFonts w:ascii="Cambria" w:eastAsia="Arial" w:hAnsi="Cambria" w:cstheme="minorHAnsi"/>
          <w:b/>
          <w:color w:val="000000" w:themeColor="text1"/>
          <w:u w:val="single"/>
        </w:rPr>
        <w:t>Professional Experience</w:t>
      </w:r>
    </w:p>
    <w:p w14:paraId="33F354EB" w14:textId="44F96EDF" w:rsidR="00B921EC" w:rsidRPr="00ED158A" w:rsidRDefault="00E407C2" w:rsidP="007C590B">
      <w:pPr>
        <w:spacing w:after="0"/>
        <w:contextualSpacing/>
        <w:jc w:val="both"/>
        <w:rPr>
          <w:rFonts w:ascii="Cambria" w:eastAsia="Arial" w:hAnsi="Cambria" w:cstheme="minorHAnsi"/>
          <w:b/>
          <w:color w:val="000000" w:themeColor="text1"/>
        </w:rPr>
      </w:pPr>
      <w:r w:rsidRPr="00ED158A">
        <w:rPr>
          <w:rFonts w:ascii="Cambria" w:eastAsia="Arial" w:hAnsi="Cambria" w:cstheme="minorHAnsi"/>
          <w:b/>
          <w:color w:val="000000" w:themeColor="text1"/>
        </w:rPr>
        <w:t>Client Na</w:t>
      </w:r>
      <w:r w:rsidR="00B921EC" w:rsidRPr="00ED158A">
        <w:rPr>
          <w:rFonts w:ascii="Cambria" w:eastAsia="Arial" w:hAnsi="Cambria" w:cstheme="minorHAnsi"/>
          <w:b/>
          <w:color w:val="000000" w:themeColor="text1"/>
        </w:rPr>
        <w:t>m</w:t>
      </w:r>
      <w:r w:rsidRPr="00ED158A">
        <w:rPr>
          <w:rFonts w:ascii="Cambria" w:eastAsia="Arial" w:hAnsi="Cambria" w:cstheme="minorHAnsi"/>
          <w:b/>
          <w:color w:val="000000" w:themeColor="text1"/>
        </w:rPr>
        <w:t>e: Allied</w:t>
      </w:r>
      <w:r w:rsidR="00B921EC" w:rsidRPr="00ED158A">
        <w:rPr>
          <w:rFonts w:ascii="Cambria" w:eastAsia="Arial" w:hAnsi="Cambria" w:cstheme="minorHAnsi"/>
          <w:b/>
          <w:color w:val="000000" w:themeColor="text1"/>
        </w:rPr>
        <w:t>, US (</w:t>
      </w:r>
      <w:r w:rsidR="00F3501E" w:rsidRPr="00ED158A">
        <w:rPr>
          <w:rFonts w:ascii="Cambria" w:eastAsia="Arial" w:hAnsi="Cambria" w:cstheme="minorHAnsi"/>
          <w:b/>
          <w:color w:val="000000" w:themeColor="text1"/>
        </w:rPr>
        <w:t>Chicago</w:t>
      </w:r>
      <w:r w:rsidR="007C0D71">
        <w:rPr>
          <w:rFonts w:ascii="Cambria" w:eastAsia="Arial" w:hAnsi="Cambria" w:cstheme="minorHAnsi"/>
          <w:b/>
          <w:color w:val="000000" w:themeColor="text1"/>
        </w:rPr>
        <w:t>)</w:t>
      </w:r>
      <w:r w:rsidR="00F3501E" w:rsidRPr="00ED158A">
        <w:rPr>
          <w:rFonts w:ascii="Cambria" w:eastAsia="Arial" w:hAnsi="Cambria" w:cstheme="minorHAnsi"/>
          <w:b/>
          <w:color w:val="000000" w:themeColor="text1"/>
        </w:rPr>
        <w:t xml:space="preserve">  </w:t>
      </w:r>
      <w:r w:rsidR="00305F6B" w:rsidRPr="00ED158A">
        <w:rPr>
          <w:rFonts w:ascii="Cambria" w:eastAsia="Arial" w:hAnsi="Cambria" w:cstheme="minorHAnsi"/>
          <w:b/>
          <w:color w:val="000000" w:themeColor="text1"/>
        </w:rPr>
        <w:t xml:space="preserve">                                                                     </w:t>
      </w:r>
      <w:r w:rsidR="00E77E1D" w:rsidRPr="00ED158A">
        <w:rPr>
          <w:rFonts w:ascii="Cambria" w:eastAsia="Arial" w:hAnsi="Cambria" w:cstheme="minorHAnsi"/>
          <w:b/>
          <w:color w:val="000000" w:themeColor="text1"/>
        </w:rPr>
        <w:t xml:space="preserve">                      </w:t>
      </w:r>
      <w:r w:rsidR="00ED158A">
        <w:rPr>
          <w:rFonts w:ascii="Cambria" w:eastAsia="Arial" w:hAnsi="Cambria" w:cstheme="minorHAnsi"/>
          <w:b/>
          <w:color w:val="000000" w:themeColor="text1"/>
        </w:rPr>
        <w:t xml:space="preserve">                    </w:t>
      </w:r>
      <w:r w:rsidR="00305F6B" w:rsidRPr="00ED158A">
        <w:rPr>
          <w:rFonts w:ascii="Cambria" w:eastAsia="Arial" w:hAnsi="Cambria" w:cstheme="minorHAnsi"/>
          <w:b/>
          <w:color w:val="000000" w:themeColor="text1"/>
        </w:rPr>
        <w:t>Aug 2022-Dec 2024</w:t>
      </w:r>
    </w:p>
    <w:p w14:paraId="6B595728" w14:textId="77777777" w:rsidR="00CB462B" w:rsidRPr="00ED158A" w:rsidRDefault="00B921EC" w:rsidP="007C590B">
      <w:pPr>
        <w:spacing w:after="0"/>
        <w:contextualSpacing/>
        <w:jc w:val="both"/>
        <w:rPr>
          <w:rFonts w:ascii="Cambria" w:eastAsia="Arial" w:hAnsi="Cambria" w:cstheme="minorHAnsi"/>
          <w:b/>
          <w:color w:val="000000" w:themeColor="text1"/>
        </w:rPr>
      </w:pPr>
      <w:r w:rsidRPr="00ED158A">
        <w:rPr>
          <w:rFonts w:ascii="Cambria" w:eastAsia="Arial" w:hAnsi="Cambria" w:cstheme="minorHAnsi"/>
          <w:b/>
          <w:color w:val="000000" w:themeColor="text1"/>
        </w:rPr>
        <w:t>Project:</w:t>
      </w:r>
      <w:r w:rsidR="00CB462B" w:rsidRPr="00ED158A">
        <w:rPr>
          <w:rFonts w:ascii="Cambria" w:eastAsia="Arial" w:hAnsi="Cambria" w:cstheme="minorHAnsi"/>
          <w:b/>
          <w:color w:val="000000" w:themeColor="text1"/>
        </w:rPr>
        <w:t xml:space="preserve"> Allied solutions Escrow</w:t>
      </w:r>
    </w:p>
    <w:p w14:paraId="0EF52B8C" w14:textId="39E43A9F" w:rsidR="007C590B" w:rsidRPr="00ED158A" w:rsidRDefault="007C590B" w:rsidP="007C590B">
      <w:pPr>
        <w:spacing w:after="0"/>
        <w:contextualSpacing/>
        <w:jc w:val="both"/>
        <w:rPr>
          <w:rFonts w:ascii="Cambria" w:eastAsia="Arial" w:hAnsi="Cambria" w:cstheme="minorHAnsi"/>
          <w:b/>
          <w:color w:val="000000" w:themeColor="text1"/>
        </w:rPr>
      </w:pPr>
      <w:r w:rsidRPr="00ED158A">
        <w:rPr>
          <w:rFonts w:ascii="Cambria" w:eastAsia="Arial" w:hAnsi="Cambria" w:cstheme="minorHAnsi"/>
          <w:b/>
          <w:color w:val="000000" w:themeColor="text1"/>
        </w:rPr>
        <w:t xml:space="preserve">Role: </w:t>
      </w:r>
      <w:r w:rsidR="003613E8">
        <w:rPr>
          <w:rFonts w:ascii="Cambria" w:hAnsi="Cambria" w:cstheme="minorHAnsi"/>
          <w:b/>
          <w:bCs/>
          <w:spacing w:val="-2"/>
        </w:rPr>
        <w:t>Lead</w:t>
      </w:r>
      <w:r w:rsidRPr="00ED158A">
        <w:rPr>
          <w:rFonts w:ascii="Cambria" w:hAnsi="Cambria" w:cstheme="minorHAnsi"/>
          <w:b/>
          <w:bCs/>
          <w:spacing w:val="-2"/>
        </w:rPr>
        <w:t xml:space="preserve"> Power BI </w:t>
      </w:r>
      <w:r w:rsidR="00235B65">
        <w:rPr>
          <w:rFonts w:ascii="Cambria" w:hAnsi="Cambria" w:cstheme="minorHAnsi"/>
          <w:b/>
          <w:bCs/>
          <w:spacing w:val="-2"/>
        </w:rPr>
        <w:t>Developer</w:t>
      </w:r>
    </w:p>
    <w:p w14:paraId="6E945054" w14:textId="5A36D4BB" w:rsidR="003A6171" w:rsidRPr="001A3393" w:rsidRDefault="00F932C0" w:rsidP="003345BE">
      <w:pPr>
        <w:pStyle w:val="BodyText"/>
        <w:spacing w:before="6"/>
        <w:ind w:left="0"/>
        <w:jc w:val="both"/>
        <w:rPr>
          <w:rFonts w:ascii="Cambria" w:eastAsia="Times New Roman" w:hAnsi="Cambria" w:cs="Times New Roman"/>
          <w:bCs/>
          <w:sz w:val="22"/>
          <w:szCs w:val="22"/>
        </w:rPr>
      </w:pPr>
      <w:r>
        <w:rPr>
          <w:rFonts w:ascii="Cambria" w:eastAsia="Times New Roman" w:hAnsi="Cambria" w:cs="Times New Roman"/>
          <w:bCs/>
          <w:sz w:val="22"/>
          <w:szCs w:val="22"/>
        </w:rPr>
        <w:t>Worked</w:t>
      </w:r>
      <w:r w:rsidR="003345BE" w:rsidRPr="001A3393">
        <w:rPr>
          <w:rFonts w:ascii="Cambria" w:eastAsia="Times New Roman" w:hAnsi="Cambria" w:cs="Times New Roman"/>
          <w:bCs/>
          <w:sz w:val="22"/>
          <w:szCs w:val="22"/>
        </w:rPr>
        <w:t xml:space="preserve"> for the Supply Chain Digital Transformation team which caters for the Power BI solutions to the entire Supply Chain which includes solutioning and architecture to different scenarios. Member of Center of Excellence Team provides best practices, Platform Adoption of Power BI Service</w:t>
      </w:r>
    </w:p>
    <w:p w14:paraId="4ADAA8BE" w14:textId="77777777" w:rsidR="0065692D" w:rsidRPr="001A3393" w:rsidRDefault="0065692D" w:rsidP="003345BE">
      <w:pPr>
        <w:pStyle w:val="BodyText"/>
        <w:spacing w:before="6"/>
        <w:ind w:left="0"/>
        <w:jc w:val="both"/>
        <w:rPr>
          <w:rFonts w:ascii="Cambria" w:eastAsia="Times New Roman" w:hAnsi="Cambria" w:cs="Times New Roman"/>
          <w:bCs/>
          <w:sz w:val="22"/>
          <w:szCs w:val="22"/>
        </w:rPr>
      </w:pPr>
    </w:p>
    <w:p w14:paraId="41884F2D" w14:textId="77777777" w:rsidR="004F3420" w:rsidRPr="001A3393" w:rsidRDefault="004F3420" w:rsidP="004F3420">
      <w:pPr>
        <w:numPr>
          <w:ilvl w:val="0"/>
          <w:numId w:val="15"/>
        </w:numPr>
        <w:spacing w:after="0" w:line="240" w:lineRule="auto"/>
        <w:jc w:val="both"/>
        <w:rPr>
          <w:rFonts w:ascii="Cambria" w:eastAsia="Times New Roman" w:hAnsi="Cambria" w:cs="Times New Roman"/>
          <w:bCs/>
        </w:rPr>
      </w:pPr>
      <w:r w:rsidRPr="001A3393">
        <w:rPr>
          <w:rFonts w:ascii="Cambria" w:eastAsia="Times New Roman" w:hAnsi="Cambria" w:cs="Times New Roman"/>
        </w:rPr>
        <w:t>Data Modeling, Development &amp; sustenance engineering of Data Marts</w:t>
      </w:r>
    </w:p>
    <w:p w14:paraId="25523622" w14:textId="77777777" w:rsidR="6897689D" w:rsidRPr="001A3393" w:rsidRDefault="6897689D" w:rsidP="4115C71E">
      <w:pPr>
        <w:numPr>
          <w:ilvl w:val="0"/>
          <w:numId w:val="15"/>
        </w:numPr>
        <w:spacing w:after="0" w:line="240" w:lineRule="auto"/>
        <w:jc w:val="both"/>
        <w:rPr>
          <w:rFonts w:ascii="Cambria" w:eastAsia="Times New Roman" w:hAnsi="Cambria" w:cs="Times New Roman"/>
        </w:rPr>
      </w:pPr>
      <w:r w:rsidRPr="001A3393">
        <w:rPr>
          <w:rFonts w:ascii="Cambria" w:eastAsia="Times New Roman" w:hAnsi="Cambria" w:cs="Times New Roman"/>
        </w:rPr>
        <w:t xml:space="preserve">Creating Common Data Models for legacy ERP systems in PowerBI Dataflows. </w:t>
      </w:r>
    </w:p>
    <w:p w14:paraId="5DF38673" w14:textId="77777777" w:rsidR="004F3420" w:rsidRPr="001A3393" w:rsidRDefault="004F3420" w:rsidP="004F3420">
      <w:pPr>
        <w:numPr>
          <w:ilvl w:val="0"/>
          <w:numId w:val="15"/>
        </w:numPr>
        <w:spacing w:after="0" w:line="240" w:lineRule="auto"/>
        <w:jc w:val="both"/>
        <w:rPr>
          <w:rFonts w:ascii="Cambria" w:eastAsia="Times New Roman" w:hAnsi="Cambria" w:cs="Times New Roman"/>
          <w:bCs/>
        </w:rPr>
      </w:pPr>
      <w:r w:rsidRPr="001A3393">
        <w:rPr>
          <w:rFonts w:ascii="Cambria" w:eastAsia="Times New Roman" w:hAnsi="Cambria" w:cs="Times New Roman"/>
        </w:rPr>
        <w:t>Developed forecasting App using PowerApps and employed Power Automate to send emails to users</w:t>
      </w:r>
    </w:p>
    <w:p w14:paraId="6279CA49" w14:textId="77777777" w:rsidR="004F3420" w:rsidRPr="001A3393" w:rsidRDefault="004F3420" w:rsidP="004F3420">
      <w:pPr>
        <w:numPr>
          <w:ilvl w:val="0"/>
          <w:numId w:val="15"/>
        </w:numPr>
        <w:spacing w:after="0" w:line="240" w:lineRule="auto"/>
        <w:jc w:val="both"/>
        <w:rPr>
          <w:rFonts w:ascii="Cambria" w:eastAsia="Times New Roman" w:hAnsi="Cambria" w:cs="Times New Roman"/>
          <w:bCs/>
        </w:rPr>
      </w:pPr>
      <w:r w:rsidRPr="001A3393">
        <w:rPr>
          <w:rFonts w:ascii="Cambria" w:eastAsia="Times New Roman" w:hAnsi="Cambria" w:cs="Times New Roman"/>
        </w:rPr>
        <w:t>Visualize data with Power BI</w:t>
      </w:r>
    </w:p>
    <w:p w14:paraId="75522A8F" w14:textId="77777777" w:rsidR="004F3420" w:rsidRPr="001A3393" w:rsidRDefault="004F3420" w:rsidP="004F3420">
      <w:pPr>
        <w:numPr>
          <w:ilvl w:val="0"/>
          <w:numId w:val="15"/>
        </w:numPr>
        <w:spacing w:after="0" w:line="240" w:lineRule="auto"/>
        <w:jc w:val="both"/>
        <w:rPr>
          <w:rFonts w:ascii="Cambria" w:eastAsia="Times New Roman" w:hAnsi="Cambria" w:cs="Times New Roman"/>
          <w:bCs/>
        </w:rPr>
      </w:pPr>
      <w:r w:rsidRPr="001A3393">
        <w:rPr>
          <w:rFonts w:ascii="Cambria" w:eastAsia="Times New Roman" w:hAnsi="Cambria" w:cs="Times New Roman"/>
        </w:rPr>
        <w:t>Design, develop and manage Business Performance reporting, KPI reporting</w:t>
      </w:r>
    </w:p>
    <w:p w14:paraId="6C379A32" w14:textId="77777777" w:rsidR="004F3420" w:rsidRPr="001A3393" w:rsidRDefault="004F3420" w:rsidP="004F3420">
      <w:pPr>
        <w:numPr>
          <w:ilvl w:val="0"/>
          <w:numId w:val="15"/>
        </w:numPr>
        <w:spacing w:after="0" w:line="240" w:lineRule="auto"/>
        <w:jc w:val="both"/>
        <w:rPr>
          <w:rFonts w:ascii="Cambria" w:eastAsia="Times New Roman" w:hAnsi="Cambria" w:cs="Times New Roman"/>
          <w:bCs/>
        </w:rPr>
      </w:pPr>
      <w:r w:rsidRPr="001A3393">
        <w:rPr>
          <w:rFonts w:ascii="Cambria" w:eastAsia="Times New Roman" w:hAnsi="Cambria" w:cs="Times New Roman"/>
        </w:rPr>
        <w:t>Design, develop and manage paginated reports with Report Builder</w:t>
      </w:r>
    </w:p>
    <w:p w14:paraId="2C235FE2" w14:textId="77777777" w:rsidR="004F3420" w:rsidRPr="001A3393" w:rsidRDefault="004F3420" w:rsidP="004F3420">
      <w:pPr>
        <w:numPr>
          <w:ilvl w:val="0"/>
          <w:numId w:val="15"/>
        </w:numPr>
        <w:spacing w:after="0" w:line="240" w:lineRule="auto"/>
        <w:jc w:val="both"/>
        <w:rPr>
          <w:rFonts w:ascii="Cambria" w:eastAsia="Times New Roman" w:hAnsi="Cambria" w:cs="Times New Roman"/>
          <w:bCs/>
        </w:rPr>
      </w:pPr>
      <w:r w:rsidRPr="001A3393">
        <w:rPr>
          <w:rFonts w:ascii="Cambria" w:eastAsia="Times New Roman" w:hAnsi="Cambria" w:cs="Times New Roman"/>
        </w:rPr>
        <w:t>Analyzing using Apache Spark in Azure synapse</w:t>
      </w:r>
    </w:p>
    <w:p w14:paraId="64223458" w14:textId="77777777" w:rsidR="004F3420" w:rsidRPr="001A3393" w:rsidRDefault="004F3420" w:rsidP="004F3420">
      <w:pPr>
        <w:numPr>
          <w:ilvl w:val="0"/>
          <w:numId w:val="15"/>
        </w:numPr>
        <w:spacing w:after="0" w:line="240" w:lineRule="auto"/>
        <w:jc w:val="both"/>
        <w:rPr>
          <w:rFonts w:ascii="Cambria" w:eastAsia="Times New Roman" w:hAnsi="Cambria" w:cs="Times New Roman"/>
          <w:bCs/>
        </w:rPr>
      </w:pPr>
      <w:r w:rsidRPr="001A3393">
        <w:rPr>
          <w:rFonts w:ascii="Cambria" w:eastAsia="Times New Roman" w:hAnsi="Cambria" w:cs="Times New Roman"/>
        </w:rPr>
        <w:t>Performance tuning using Performance analyzer</w:t>
      </w:r>
    </w:p>
    <w:p w14:paraId="0F3F0C9B" w14:textId="77777777" w:rsidR="004F3420" w:rsidRPr="001A3393" w:rsidRDefault="004F3420" w:rsidP="004F3420">
      <w:pPr>
        <w:numPr>
          <w:ilvl w:val="0"/>
          <w:numId w:val="15"/>
        </w:numPr>
        <w:spacing w:after="0" w:line="240" w:lineRule="auto"/>
        <w:jc w:val="both"/>
        <w:rPr>
          <w:rFonts w:ascii="Cambria" w:eastAsia="Times New Roman" w:hAnsi="Cambria" w:cs="Times New Roman"/>
          <w:bCs/>
        </w:rPr>
      </w:pPr>
      <w:r w:rsidRPr="001A3393">
        <w:rPr>
          <w:rFonts w:ascii="Cambria" w:eastAsia="Times New Roman" w:hAnsi="Cambria" w:cs="Times New Roman"/>
        </w:rPr>
        <w:t>ALM using deployment pipelines</w:t>
      </w:r>
    </w:p>
    <w:p w14:paraId="00D35AB9" w14:textId="77777777" w:rsidR="006E56EB" w:rsidRDefault="74949FA7" w:rsidP="006E56EB">
      <w:pPr>
        <w:numPr>
          <w:ilvl w:val="0"/>
          <w:numId w:val="15"/>
        </w:numPr>
        <w:spacing w:after="0" w:line="240" w:lineRule="auto"/>
        <w:jc w:val="both"/>
        <w:rPr>
          <w:rFonts w:ascii="Cambria" w:eastAsia="Times New Roman" w:hAnsi="Cambria" w:cs="Times New Roman"/>
        </w:rPr>
      </w:pPr>
      <w:r w:rsidRPr="001A3393">
        <w:rPr>
          <w:rFonts w:ascii="Cambria" w:eastAsia="Times New Roman" w:hAnsi="Cambria" w:cs="Times New Roman"/>
        </w:rPr>
        <w:t>Designing and Developing Dashboards: Create interactive and visually appealing dashboards in Amazon QuickSight that meet the requirements of stakeholders and end-users.</w:t>
      </w:r>
    </w:p>
    <w:p w14:paraId="3A59FC9F" w14:textId="77777777" w:rsidR="00677A20" w:rsidRDefault="74949FA7" w:rsidP="00677A20">
      <w:pPr>
        <w:numPr>
          <w:ilvl w:val="0"/>
          <w:numId w:val="15"/>
        </w:numPr>
        <w:spacing w:after="0" w:line="240" w:lineRule="auto"/>
        <w:jc w:val="both"/>
        <w:rPr>
          <w:rFonts w:ascii="Cambria" w:eastAsia="Times New Roman" w:hAnsi="Cambria" w:cs="Times New Roman"/>
        </w:rPr>
      </w:pPr>
      <w:r w:rsidRPr="006E56EB">
        <w:rPr>
          <w:rFonts w:ascii="Cambria" w:hAnsi="Cambria"/>
        </w:rPr>
        <w:t>Data Modeling and Preparation: Work with data sources to model, transform, and prepare data for visualization in QuickSight. This may involve using AWS services like Amazon Athena, Amazon Redshift, or Amazon RDS.</w:t>
      </w:r>
    </w:p>
    <w:p w14:paraId="29DE2825" w14:textId="77777777" w:rsidR="00677A20" w:rsidRDefault="74949FA7" w:rsidP="00677A20">
      <w:pPr>
        <w:numPr>
          <w:ilvl w:val="0"/>
          <w:numId w:val="15"/>
        </w:numPr>
        <w:spacing w:after="0" w:line="240" w:lineRule="auto"/>
        <w:jc w:val="both"/>
        <w:rPr>
          <w:rFonts w:ascii="Cambria" w:eastAsia="Times New Roman" w:hAnsi="Cambria" w:cs="Times New Roman"/>
        </w:rPr>
      </w:pPr>
      <w:r w:rsidRPr="00677A20">
        <w:rPr>
          <w:rFonts w:ascii="Cambria" w:hAnsi="Cambria"/>
        </w:rPr>
        <w:t>Data Visualization: Utilize QuickSight's features to create various types of visualizations, including charts, graphs, tables, and custom visuals, to effectively communicate insights from the data.</w:t>
      </w:r>
    </w:p>
    <w:p w14:paraId="7B085CFF" w14:textId="77777777" w:rsidR="00677A20" w:rsidRDefault="74949FA7" w:rsidP="00677A20">
      <w:pPr>
        <w:numPr>
          <w:ilvl w:val="0"/>
          <w:numId w:val="15"/>
        </w:numPr>
        <w:spacing w:after="0" w:line="240" w:lineRule="auto"/>
        <w:jc w:val="both"/>
        <w:rPr>
          <w:rFonts w:ascii="Cambria" w:eastAsia="Times New Roman" w:hAnsi="Cambria" w:cs="Times New Roman"/>
        </w:rPr>
      </w:pPr>
      <w:r w:rsidRPr="00677A20">
        <w:rPr>
          <w:rFonts w:ascii="Cambria" w:hAnsi="Cambria"/>
        </w:rPr>
        <w:t>Dashboard Customization: Customize dashboards with features such as filters, drill-downs, parameters, and calculated fields to enhance interactivity and usability.</w:t>
      </w:r>
    </w:p>
    <w:p w14:paraId="1330CDCC" w14:textId="77777777" w:rsidR="00677A20" w:rsidRDefault="74949FA7" w:rsidP="00677A20">
      <w:pPr>
        <w:numPr>
          <w:ilvl w:val="0"/>
          <w:numId w:val="15"/>
        </w:numPr>
        <w:spacing w:after="0" w:line="240" w:lineRule="auto"/>
        <w:jc w:val="both"/>
        <w:rPr>
          <w:rFonts w:ascii="Cambria" w:eastAsia="Times New Roman" w:hAnsi="Cambria" w:cs="Times New Roman"/>
        </w:rPr>
      </w:pPr>
      <w:r w:rsidRPr="00677A20">
        <w:rPr>
          <w:rFonts w:ascii="Cambria" w:hAnsi="Cambria"/>
        </w:rPr>
        <w:t>Performance Optimization: Optimize dashboard performance by optimizing data queries, aggregations, and visualizations to ensure fast load times and responsiveness</w:t>
      </w:r>
      <w:r w:rsidR="29512DAB" w:rsidRPr="00677A20">
        <w:rPr>
          <w:rFonts w:ascii="Cambria" w:hAnsi="Cambria"/>
        </w:rPr>
        <w:t>.</w:t>
      </w:r>
    </w:p>
    <w:p w14:paraId="0076C105" w14:textId="77777777" w:rsidR="00677A20" w:rsidRDefault="74949FA7" w:rsidP="00677A20">
      <w:pPr>
        <w:numPr>
          <w:ilvl w:val="0"/>
          <w:numId w:val="15"/>
        </w:numPr>
        <w:spacing w:after="0" w:line="240" w:lineRule="auto"/>
        <w:jc w:val="both"/>
        <w:rPr>
          <w:rFonts w:ascii="Cambria" w:eastAsia="Times New Roman" w:hAnsi="Cambria" w:cs="Times New Roman"/>
        </w:rPr>
      </w:pPr>
      <w:r w:rsidRPr="00677A20">
        <w:rPr>
          <w:rFonts w:ascii="Cambria" w:hAnsi="Cambria"/>
        </w:rPr>
        <w:t>Security and Access Control: Implement security best practices and configure access controls to ensure that data is protected and accessible only to authorized users.</w:t>
      </w:r>
    </w:p>
    <w:p w14:paraId="17EB4C6E" w14:textId="77777777" w:rsidR="00B63D37" w:rsidRPr="00B63D37" w:rsidRDefault="74949FA7" w:rsidP="00677A20">
      <w:pPr>
        <w:numPr>
          <w:ilvl w:val="0"/>
          <w:numId w:val="15"/>
        </w:numPr>
        <w:spacing w:after="0" w:line="240" w:lineRule="auto"/>
        <w:jc w:val="both"/>
        <w:rPr>
          <w:rFonts w:ascii="Cambria" w:eastAsia="Times New Roman" w:hAnsi="Cambria" w:cs="Times New Roman"/>
        </w:rPr>
      </w:pPr>
      <w:r w:rsidRPr="00677A20">
        <w:rPr>
          <w:rFonts w:ascii="Cambria" w:hAnsi="Cambria"/>
        </w:rPr>
        <w:t>Integration with AWS Services: Integrate QuickSight with other AWS services such as Amazon S3, Amazon RDS, Amazon Redshift, AWS Lambda, etc., to leverage additional data sources and functionalities.</w:t>
      </w:r>
    </w:p>
    <w:p w14:paraId="6E81A1F8" w14:textId="6B2224D1" w:rsidR="00F616E3" w:rsidRPr="00677A20" w:rsidRDefault="74949FA7" w:rsidP="00677A20">
      <w:pPr>
        <w:numPr>
          <w:ilvl w:val="0"/>
          <w:numId w:val="15"/>
        </w:numPr>
        <w:spacing w:after="0" w:line="240" w:lineRule="auto"/>
        <w:jc w:val="both"/>
        <w:rPr>
          <w:rFonts w:ascii="Cambria" w:eastAsia="Times New Roman" w:hAnsi="Cambria" w:cs="Times New Roman"/>
        </w:rPr>
      </w:pPr>
      <w:r w:rsidRPr="00677A20">
        <w:rPr>
          <w:rFonts w:ascii="Cambria" w:hAnsi="Cambria"/>
        </w:rPr>
        <w:t>Monitoring and Troubleshooting: Monitor dashboard usage and performance metrics, identify issues or bottlenecks, and troubleshoot and resolve them in a timely manner.</w:t>
      </w:r>
    </w:p>
    <w:p w14:paraId="7E2F9ED3" w14:textId="77777777" w:rsidR="00A81A7D" w:rsidRPr="00A81A7D" w:rsidRDefault="00A81A7D" w:rsidP="00A81A7D">
      <w:pPr>
        <w:pStyle w:val="ListParagraph"/>
        <w:spacing w:before="240" w:after="240"/>
        <w:jc w:val="both"/>
        <w:rPr>
          <w:rFonts w:ascii="Cambria" w:hAnsi="Cambria"/>
        </w:rPr>
      </w:pPr>
    </w:p>
    <w:p w14:paraId="03ED0F0D" w14:textId="77777777" w:rsidR="00F616E3" w:rsidRPr="00A81A7D" w:rsidRDefault="00F616E3" w:rsidP="00A81A7D">
      <w:pPr>
        <w:pStyle w:val="ListParagraph"/>
        <w:spacing w:before="240" w:after="240"/>
        <w:jc w:val="both"/>
        <w:rPr>
          <w:rFonts w:ascii="Cambria" w:hAnsi="Cambria"/>
          <w:color w:val="000000" w:themeColor="text1"/>
        </w:rPr>
      </w:pPr>
      <w:r w:rsidRPr="001A3393">
        <w:rPr>
          <w:rFonts w:ascii="Cambria" w:hAnsi="Cambria"/>
          <w:b/>
          <w:bCs/>
          <w:color w:val="000000" w:themeColor="text1"/>
        </w:rPr>
        <w:t>Environment:</w:t>
      </w:r>
      <w:r w:rsidR="006E56EB">
        <w:rPr>
          <w:rFonts w:ascii="Cambria" w:hAnsi="Cambria"/>
          <w:b/>
          <w:bCs/>
          <w:color w:val="000000" w:themeColor="text1"/>
        </w:rPr>
        <w:t xml:space="preserve"> </w:t>
      </w:r>
      <w:r w:rsidRPr="001A3393">
        <w:rPr>
          <w:rFonts w:ascii="Cambria" w:hAnsi="Cambria"/>
          <w:color w:val="000000" w:themeColor="text1"/>
        </w:rPr>
        <w:t>Azure Synapse, Azure SQL, Azure Data Bricks, Power BI Desktop, Power BI Cloud, PowerApps, DAX expressions. Azure Data Factory</w:t>
      </w:r>
      <w:r w:rsidR="37793888" w:rsidRPr="001A3393">
        <w:rPr>
          <w:rFonts w:ascii="Cambria" w:hAnsi="Cambria"/>
          <w:color w:val="000000" w:themeColor="text1"/>
        </w:rPr>
        <w:t>, Amazon Redshift, Amazon Quicksight, Amazon S3, Amazon RDS.</w:t>
      </w:r>
    </w:p>
    <w:p w14:paraId="51723BA8" w14:textId="77777777" w:rsidR="00515FC5" w:rsidRDefault="00515FC5" w:rsidP="007C590B">
      <w:pPr>
        <w:spacing w:before="240" w:after="0"/>
        <w:jc w:val="both"/>
        <w:rPr>
          <w:rFonts w:ascii="Cambria" w:hAnsi="Cambria" w:cstheme="minorHAnsi"/>
          <w:b/>
          <w:bCs/>
          <w:spacing w:val="-2"/>
          <w:sz w:val="24"/>
          <w:szCs w:val="24"/>
        </w:rPr>
      </w:pPr>
    </w:p>
    <w:p w14:paraId="58E18FDF" w14:textId="77777777" w:rsidR="00832BC7" w:rsidRDefault="00832BC7" w:rsidP="007C590B">
      <w:pPr>
        <w:spacing w:before="240" w:after="0"/>
        <w:jc w:val="both"/>
        <w:rPr>
          <w:rFonts w:ascii="Cambria" w:hAnsi="Cambria" w:cstheme="minorHAnsi"/>
          <w:b/>
          <w:bCs/>
          <w:spacing w:val="-2"/>
          <w:sz w:val="24"/>
          <w:szCs w:val="24"/>
        </w:rPr>
      </w:pPr>
    </w:p>
    <w:p w14:paraId="7F553948" w14:textId="77777777" w:rsidR="00B63D37" w:rsidRDefault="00B63D37" w:rsidP="007C590B">
      <w:pPr>
        <w:spacing w:before="240" w:after="0"/>
        <w:jc w:val="both"/>
        <w:rPr>
          <w:rFonts w:ascii="Cambria" w:hAnsi="Cambria" w:cstheme="minorHAnsi"/>
          <w:b/>
          <w:bCs/>
          <w:spacing w:val="-2"/>
        </w:rPr>
      </w:pPr>
    </w:p>
    <w:p w14:paraId="386705B8" w14:textId="38DFDE05" w:rsidR="007C590B" w:rsidRPr="005D56A2" w:rsidRDefault="00126F72" w:rsidP="007C590B">
      <w:pPr>
        <w:spacing w:before="240" w:after="0"/>
        <w:jc w:val="both"/>
        <w:rPr>
          <w:rFonts w:ascii="Cambria" w:hAnsi="Cambria" w:cstheme="minorHAnsi"/>
          <w:b/>
          <w:bCs/>
          <w:spacing w:val="-2"/>
        </w:rPr>
      </w:pPr>
      <w:r w:rsidRPr="005D56A2">
        <w:rPr>
          <w:rFonts w:ascii="Cambria" w:hAnsi="Cambria" w:cstheme="minorHAnsi"/>
          <w:b/>
          <w:bCs/>
          <w:spacing w:val="-2"/>
        </w:rPr>
        <w:t xml:space="preserve">Client </w:t>
      </w:r>
      <w:r w:rsidR="00F3501E" w:rsidRPr="005D56A2">
        <w:rPr>
          <w:rFonts w:ascii="Cambria" w:hAnsi="Cambria" w:cstheme="minorHAnsi"/>
          <w:b/>
          <w:bCs/>
          <w:spacing w:val="-2"/>
        </w:rPr>
        <w:t>Name: DLL, NL</w:t>
      </w:r>
      <w:r w:rsidR="007C590B" w:rsidRPr="005D56A2">
        <w:rPr>
          <w:rFonts w:ascii="Cambria" w:eastAsia="Arial" w:hAnsi="Cambria" w:cstheme="minorHAnsi"/>
          <w:b/>
          <w:bCs/>
          <w:color w:val="000000" w:themeColor="text1"/>
        </w:rPr>
        <w:tab/>
      </w:r>
      <w:r w:rsidR="00E77E1D" w:rsidRPr="005D56A2">
        <w:rPr>
          <w:rFonts w:ascii="Cambria" w:eastAsia="Arial" w:hAnsi="Cambria" w:cstheme="minorHAnsi"/>
          <w:b/>
          <w:bCs/>
          <w:color w:val="000000" w:themeColor="text1"/>
        </w:rPr>
        <w:t xml:space="preserve">                                    </w:t>
      </w:r>
      <w:r w:rsidR="00F3501E" w:rsidRPr="005D56A2">
        <w:rPr>
          <w:rFonts w:ascii="Cambria" w:eastAsia="Arial" w:hAnsi="Cambria" w:cstheme="minorHAnsi"/>
          <w:b/>
          <w:bCs/>
          <w:color w:val="000000" w:themeColor="text1"/>
        </w:rPr>
        <w:t xml:space="preserve">                                                                    </w:t>
      </w:r>
      <w:r w:rsidR="005D56A2">
        <w:rPr>
          <w:rFonts w:ascii="Cambria" w:eastAsia="Arial" w:hAnsi="Cambria" w:cstheme="minorHAnsi"/>
          <w:b/>
          <w:bCs/>
          <w:color w:val="000000" w:themeColor="text1"/>
        </w:rPr>
        <w:t xml:space="preserve">                            </w:t>
      </w:r>
      <w:r w:rsidR="003D02A1" w:rsidRPr="005D56A2">
        <w:rPr>
          <w:rFonts w:ascii="Cambria" w:hAnsi="Cambria" w:cstheme="minorHAnsi"/>
          <w:b/>
          <w:bCs/>
          <w:spacing w:val="-2"/>
        </w:rPr>
        <w:t>Aug</w:t>
      </w:r>
      <w:r w:rsidR="002E2BDE" w:rsidRPr="005D56A2">
        <w:rPr>
          <w:rFonts w:ascii="Cambria" w:hAnsi="Cambria" w:cstheme="minorHAnsi"/>
          <w:b/>
          <w:bCs/>
          <w:spacing w:val="-2"/>
        </w:rPr>
        <w:t xml:space="preserve"> </w:t>
      </w:r>
      <w:r w:rsidR="007C590B" w:rsidRPr="005D56A2">
        <w:rPr>
          <w:rFonts w:ascii="Cambria" w:hAnsi="Cambria" w:cstheme="minorHAnsi"/>
          <w:b/>
          <w:bCs/>
          <w:spacing w:val="-2"/>
        </w:rPr>
        <w:t>202</w:t>
      </w:r>
      <w:r w:rsidR="002E2BDE" w:rsidRPr="005D56A2">
        <w:rPr>
          <w:rFonts w:ascii="Cambria" w:hAnsi="Cambria" w:cstheme="minorHAnsi"/>
          <w:b/>
          <w:bCs/>
          <w:spacing w:val="-2"/>
        </w:rPr>
        <w:t>1</w:t>
      </w:r>
      <w:r w:rsidR="007C590B" w:rsidRPr="005D56A2">
        <w:rPr>
          <w:rFonts w:ascii="Cambria" w:hAnsi="Cambria" w:cstheme="minorHAnsi"/>
          <w:b/>
          <w:bCs/>
          <w:spacing w:val="-2"/>
        </w:rPr>
        <w:t xml:space="preserve"> to </w:t>
      </w:r>
      <w:r w:rsidR="002E2BDE" w:rsidRPr="005D56A2">
        <w:rPr>
          <w:rFonts w:ascii="Cambria" w:hAnsi="Cambria" w:cstheme="minorHAnsi"/>
          <w:b/>
          <w:bCs/>
          <w:spacing w:val="-2"/>
        </w:rPr>
        <w:t>Aug</w:t>
      </w:r>
      <w:r w:rsidR="007C590B" w:rsidRPr="005D56A2">
        <w:rPr>
          <w:rFonts w:ascii="Cambria" w:hAnsi="Cambria" w:cstheme="minorHAnsi"/>
          <w:b/>
          <w:bCs/>
          <w:spacing w:val="-2"/>
        </w:rPr>
        <w:t xml:space="preserve"> 2022</w:t>
      </w:r>
    </w:p>
    <w:p w14:paraId="69559C9D" w14:textId="77777777" w:rsidR="00012C17" w:rsidRPr="005D56A2" w:rsidRDefault="00FF20F2" w:rsidP="007C590B">
      <w:pPr>
        <w:spacing w:after="0"/>
        <w:jc w:val="both"/>
        <w:rPr>
          <w:rFonts w:ascii="Cambria" w:hAnsi="Cambria" w:cstheme="minorHAnsi"/>
          <w:b/>
          <w:bCs/>
          <w:spacing w:val="-2"/>
        </w:rPr>
      </w:pPr>
      <w:r w:rsidRPr="005D56A2">
        <w:rPr>
          <w:rFonts w:ascii="Cambria" w:hAnsi="Cambria" w:cstheme="minorHAnsi"/>
          <w:b/>
          <w:bCs/>
          <w:spacing w:val="-2"/>
        </w:rPr>
        <w:t xml:space="preserve">Project Name: CHMU </w:t>
      </w:r>
      <w:r w:rsidR="00EB0FB2" w:rsidRPr="005D56A2">
        <w:rPr>
          <w:rFonts w:ascii="Cambria" w:hAnsi="Cambria" w:cstheme="minorHAnsi"/>
          <w:b/>
          <w:bCs/>
          <w:spacing w:val="-2"/>
        </w:rPr>
        <w:t>(Credit Hub Manual Underwriting)</w:t>
      </w:r>
    </w:p>
    <w:p w14:paraId="63532CD2" w14:textId="6B20FFB9" w:rsidR="007C590B" w:rsidRPr="005D56A2" w:rsidRDefault="007C590B" w:rsidP="007C590B">
      <w:pPr>
        <w:spacing w:after="0"/>
        <w:jc w:val="both"/>
        <w:rPr>
          <w:rFonts w:ascii="Cambria" w:hAnsi="Cambria" w:cstheme="minorHAnsi"/>
          <w:b/>
          <w:bCs/>
          <w:spacing w:val="-2"/>
        </w:rPr>
      </w:pPr>
      <w:r w:rsidRPr="005D56A2">
        <w:rPr>
          <w:rFonts w:ascii="Cambria" w:hAnsi="Cambria" w:cstheme="minorHAnsi"/>
          <w:b/>
          <w:bCs/>
          <w:spacing w:val="-2"/>
        </w:rPr>
        <w:t xml:space="preserve">Role: </w:t>
      </w:r>
      <w:r w:rsidR="0017000A">
        <w:rPr>
          <w:rFonts w:ascii="Cambria" w:hAnsi="Cambria" w:cstheme="minorHAnsi"/>
          <w:b/>
          <w:bCs/>
          <w:spacing w:val="-2"/>
        </w:rPr>
        <w:t xml:space="preserve">Senior </w:t>
      </w:r>
      <w:r w:rsidRPr="005D56A2">
        <w:rPr>
          <w:rFonts w:ascii="Cambria" w:hAnsi="Cambria" w:cstheme="minorHAnsi"/>
          <w:b/>
          <w:bCs/>
          <w:spacing w:val="-2"/>
        </w:rPr>
        <w:t xml:space="preserve">Power BI </w:t>
      </w:r>
      <w:r w:rsidR="00832BC7" w:rsidRPr="005D56A2">
        <w:rPr>
          <w:rFonts w:ascii="Cambria" w:hAnsi="Cambria" w:cstheme="minorHAnsi"/>
          <w:b/>
          <w:bCs/>
          <w:spacing w:val="-2"/>
        </w:rPr>
        <w:t>Developer</w:t>
      </w:r>
    </w:p>
    <w:p w14:paraId="08EB7159" w14:textId="77777777" w:rsidR="00F616E3" w:rsidRPr="001A3393" w:rsidRDefault="0061227A" w:rsidP="00F616E3">
      <w:pPr>
        <w:spacing w:after="0" w:line="240" w:lineRule="auto"/>
        <w:jc w:val="both"/>
        <w:rPr>
          <w:rFonts w:ascii="Cambria" w:eastAsia="Times New Roman" w:hAnsi="Cambria" w:cs="Times New Roman"/>
          <w:bCs/>
        </w:rPr>
      </w:pPr>
      <w:r w:rsidRPr="001A3393">
        <w:rPr>
          <w:rFonts w:ascii="Cambria" w:eastAsia="Times New Roman" w:hAnsi="Cambria" w:cs="Times New Roman"/>
          <w:bCs/>
        </w:rPr>
        <w:t>As part of managed services working on Order Intelligence an AI based solution platform generating offers for Classic Established products through different statical analysis. Lead a team of four from start to end implementation of Power BI reports for different domains within the platform</w:t>
      </w:r>
    </w:p>
    <w:p w14:paraId="4B681CE0" w14:textId="77777777" w:rsidR="001B7C62" w:rsidRPr="001A3393" w:rsidRDefault="001B7C62" w:rsidP="001B7C62">
      <w:pPr>
        <w:spacing w:after="0" w:line="240" w:lineRule="auto"/>
        <w:ind w:left="720"/>
        <w:jc w:val="both"/>
        <w:rPr>
          <w:rFonts w:ascii="Cambria" w:eastAsia="Times New Roman" w:hAnsi="Cambria" w:cs="Times New Roman"/>
          <w:bCs/>
        </w:rPr>
      </w:pPr>
    </w:p>
    <w:p w14:paraId="7428AA65" w14:textId="77777777" w:rsidR="0065692D" w:rsidRPr="001A3393" w:rsidRDefault="0065692D" w:rsidP="0065692D">
      <w:pPr>
        <w:numPr>
          <w:ilvl w:val="0"/>
          <w:numId w:val="15"/>
        </w:numPr>
        <w:spacing w:after="0" w:line="240" w:lineRule="auto"/>
        <w:jc w:val="both"/>
        <w:rPr>
          <w:rFonts w:ascii="Cambria" w:eastAsia="Times New Roman" w:hAnsi="Cambria" w:cs="Times New Roman"/>
          <w:bCs/>
        </w:rPr>
      </w:pPr>
      <w:r w:rsidRPr="001A3393">
        <w:rPr>
          <w:rFonts w:ascii="Cambria" w:eastAsia="Times New Roman" w:hAnsi="Cambria" w:cs="Times New Roman"/>
        </w:rPr>
        <w:t>Data Modeling, Development &amp; sustenance engineering of Data Marts</w:t>
      </w:r>
    </w:p>
    <w:p w14:paraId="571DC98B" w14:textId="77777777" w:rsidR="0065692D" w:rsidRPr="001A3393" w:rsidRDefault="0065692D" w:rsidP="0065692D">
      <w:pPr>
        <w:numPr>
          <w:ilvl w:val="0"/>
          <w:numId w:val="15"/>
        </w:numPr>
        <w:spacing w:after="0" w:line="240" w:lineRule="auto"/>
        <w:jc w:val="both"/>
        <w:rPr>
          <w:rFonts w:ascii="Cambria" w:eastAsia="Times New Roman" w:hAnsi="Cambria" w:cs="Times New Roman"/>
          <w:bCs/>
        </w:rPr>
      </w:pPr>
      <w:r w:rsidRPr="001A3393">
        <w:rPr>
          <w:rFonts w:ascii="Cambria" w:eastAsia="Times New Roman" w:hAnsi="Cambria" w:cs="Times New Roman"/>
        </w:rPr>
        <w:t>Working with Azure Blob and Data Lake storage and loading the data into Azure Synapse (DW)</w:t>
      </w:r>
    </w:p>
    <w:p w14:paraId="2CC9C638" w14:textId="77777777" w:rsidR="0065692D" w:rsidRPr="001A3393" w:rsidRDefault="0065692D" w:rsidP="0065692D">
      <w:pPr>
        <w:numPr>
          <w:ilvl w:val="0"/>
          <w:numId w:val="15"/>
        </w:numPr>
        <w:spacing w:after="0" w:line="240" w:lineRule="auto"/>
        <w:jc w:val="both"/>
        <w:rPr>
          <w:rFonts w:ascii="Cambria" w:eastAsia="Times New Roman" w:hAnsi="Cambria" w:cs="Times New Roman"/>
          <w:bCs/>
        </w:rPr>
      </w:pPr>
      <w:r w:rsidRPr="001A3393">
        <w:rPr>
          <w:rFonts w:ascii="Cambria" w:eastAsia="Times New Roman" w:hAnsi="Cambria" w:cs="Times New Roman"/>
        </w:rPr>
        <w:t>Migration of Data from on premises SQL to Azure SQL and Azure Synapse Analytics (DW)</w:t>
      </w:r>
    </w:p>
    <w:p w14:paraId="53C61B53" w14:textId="77777777" w:rsidR="0065692D" w:rsidRPr="001A3393" w:rsidRDefault="0065692D" w:rsidP="0065692D">
      <w:pPr>
        <w:numPr>
          <w:ilvl w:val="0"/>
          <w:numId w:val="15"/>
        </w:numPr>
        <w:spacing w:after="0" w:line="240" w:lineRule="auto"/>
        <w:jc w:val="both"/>
        <w:rPr>
          <w:rFonts w:ascii="Cambria" w:eastAsia="Times New Roman" w:hAnsi="Cambria" w:cs="Times New Roman"/>
          <w:bCs/>
        </w:rPr>
      </w:pPr>
      <w:r w:rsidRPr="001A3393">
        <w:rPr>
          <w:rFonts w:ascii="Cambria" w:eastAsia="Times New Roman" w:hAnsi="Cambria" w:cs="Times New Roman"/>
        </w:rPr>
        <w:t>Working on creating Data pipelines to transfer data, schedule triggers using Azure Data factory</w:t>
      </w:r>
    </w:p>
    <w:p w14:paraId="721315D7" w14:textId="77777777" w:rsidR="0065692D" w:rsidRPr="001A3393" w:rsidRDefault="0065692D" w:rsidP="0065692D">
      <w:pPr>
        <w:numPr>
          <w:ilvl w:val="0"/>
          <w:numId w:val="15"/>
        </w:numPr>
        <w:spacing w:after="0" w:line="240" w:lineRule="auto"/>
        <w:jc w:val="both"/>
        <w:rPr>
          <w:rFonts w:ascii="Cambria" w:eastAsia="Times New Roman" w:hAnsi="Cambria" w:cs="Times New Roman"/>
          <w:bCs/>
        </w:rPr>
      </w:pPr>
      <w:r w:rsidRPr="001A3393">
        <w:rPr>
          <w:rFonts w:ascii="Cambria" w:eastAsia="Times New Roman" w:hAnsi="Cambria" w:cs="Times New Roman"/>
        </w:rPr>
        <w:t>Dimensional Data modelling for OLAP</w:t>
      </w:r>
    </w:p>
    <w:p w14:paraId="6139DF60" w14:textId="77777777" w:rsidR="0065692D" w:rsidRPr="001A3393" w:rsidRDefault="0065692D" w:rsidP="0065692D">
      <w:pPr>
        <w:numPr>
          <w:ilvl w:val="0"/>
          <w:numId w:val="15"/>
        </w:numPr>
        <w:spacing w:after="0" w:line="240" w:lineRule="auto"/>
        <w:jc w:val="both"/>
        <w:rPr>
          <w:rFonts w:ascii="Cambria" w:eastAsia="Times New Roman" w:hAnsi="Cambria" w:cs="Times New Roman"/>
          <w:bCs/>
        </w:rPr>
      </w:pPr>
      <w:r w:rsidRPr="001A3393">
        <w:rPr>
          <w:rFonts w:ascii="Cambria" w:eastAsia="Times New Roman" w:hAnsi="Cambria" w:cs="Times New Roman"/>
        </w:rPr>
        <w:t>Dataverse/Dynamics 365 as Data source for PowerApps, Power BI</w:t>
      </w:r>
    </w:p>
    <w:p w14:paraId="043B52E6" w14:textId="77777777" w:rsidR="0065692D" w:rsidRPr="001A3393" w:rsidRDefault="0065692D" w:rsidP="0065692D">
      <w:pPr>
        <w:numPr>
          <w:ilvl w:val="0"/>
          <w:numId w:val="15"/>
        </w:numPr>
        <w:spacing w:after="0" w:line="240" w:lineRule="auto"/>
        <w:jc w:val="both"/>
        <w:rPr>
          <w:rFonts w:ascii="Cambria" w:eastAsia="Times New Roman" w:hAnsi="Cambria" w:cs="Times New Roman"/>
          <w:bCs/>
        </w:rPr>
      </w:pPr>
      <w:r w:rsidRPr="001A3393">
        <w:rPr>
          <w:rFonts w:ascii="Cambria" w:eastAsia="Times New Roman" w:hAnsi="Cambria" w:cs="Times New Roman"/>
        </w:rPr>
        <w:t>Visualize data with Power BI</w:t>
      </w:r>
    </w:p>
    <w:p w14:paraId="72E8000B" w14:textId="77777777" w:rsidR="0065692D" w:rsidRPr="001A3393" w:rsidRDefault="0065692D" w:rsidP="0065692D">
      <w:pPr>
        <w:numPr>
          <w:ilvl w:val="0"/>
          <w:numId w:val="15"/>
        </w:numPr>
        <w:spacing w:after="0" w:line="240" w:lineRule="auto"/>
        <w:jc w:val="both"/>
        <w:rPr>
          <w:rFonts w:ascii="Cambria" w:eastAsia="Times New Roman" w:hAnsi="Cambria" w:cs="Times New Roman"/>
          <w:bCs/>
        </w:rPr>
      </w:pPr>
      <w:r w:rsidRPr="001A3393">
        <w:rPr>
          <w:rFonts w:ascii="Cambria" w:eastAsia="Times New Roman" w:hAnsi="Cambria" w:cs="Times New Roman"/>
        </w:rPr>
        <w:t>Design, develop and manage Business Performance reporting, KPI reporting</w:t>
      </w:r>
    </w:p>
    <w:p w14:paraId="49569291" w14:textId="77777777" w:rsidR="0065692D" w:rsidRPr="001A3393" w:rsidRDefault="0065692D" w:rsidP="0065692D">
      <w:pPr>
        <w:numPr>
          <w:ilvl w:val="0"/>
          <w:numId w:val="15"/>
        </w:numPr>
        <w:spacing w:after="0" w:line="240" w:lineRule="auto"/>
        <w:jc w:val="both"/>
        <w:rPr>
          <w:rFonts w:ascii="Cambria" w:eastAsia="Times New Roman" w:hAnsi="Cambria" w:cs="Times New Roman"/>
          <w:bCs/>
        </w:rPr>
      </w:pPr>
      <w:r w:rsidRPr="001A3393">
        <w:rPr>
          <w:rFonts w:ascii="Cambria" w:eastAsia="Times New Roman" w:hAnsi="Cambria" w:cs="Times New Roman"/>
        </w:rPr>
        <w:t>Design, develop and manage paginated reports with Report Builder</w:t>
      </w:r>
    </w:p>
    <w:p w14:paraId="1941A629" w14:textId="77777777" w:rsidR="0065692D" w:rsidRPr="001A3393" w:rsidRDefault="0065692D" w:rsidP="0065692D">
      <w:pPr>
        <w:numPr>
          <w:ilvl w:val="0"/>
          <w:numId w:val="15"/>
        </w:numPr>
        <w:spacing w:after="0" w:line="240" w:lineRule="auto"/>
        <w:jc w:val="both"/>
        <w:rPr>
          <w:rFonts w:ascii="Cambria" w:eastAsia="Times New Roman" w:hAnsi="Cambria" w:cs="Times New Roman"/>
          <w:bCs/>
        </w:rPr>
      </w:pPr>
      <w:r w:rsidRPr="001A3393">
        <w:rPr>
          <w:rFonts w:ascii="Cambria" w:eastAsia="Times New Roman" w:hAnsi="Cambria" w:cs="Times New Roman"/>
        </w:rPr>
        <w:t>Analyzing using Apache Spark in Azure synapse</w:t>
      </w:r>
    </w:p>
    <w:p w14:paraId="2059908E" w14:textId="797235CC" w:rsidR="00044CA8" w:rsidRPr="00044CA8" w:rsidRDefault="0065692D" w:rsidP="00044CA8">
      <w:pPr>
        <w:numPr>
          <w:ilvl w:val="0"/>
          <w:numId w:val="15"/>
        </w:numPr>
        <w:spacing w:after="0" w:line="240" w:lineRule="auto"/>
        <w:jc w:val="both"/>
        <w:rPr>
          <w:rFonts w:ascii="Cambria" w:eastAsia="Times New Roman" w:hAnsi="Cambria" w:cs="Times New Roman"/>
          <w:bCs/>
        </w:rPr>
      </w:pPr>
      <w:r w:rsidRPr="001A3393">
        <w:rPr>
          <w:rFonts w:ascii="Cambria" w:eastAsia="Times New Roman" w:hAnsi="Cambria" w:cs="Times New Roman"/>
        </w:rPr>
        <w:t>Performance tuning using Performance analyzer</w:t>
      </w:r>
      <w:r w:rsidR="00044CA8">
        <w:rPr>
          <w:rFonts w:ascii="Cambria" w:eastAsia="Times New Roman" w:hAnsi="Cambria" w:cs="Times New Roman"/>
          <w:bCs/>
        </w:rPr>
        <w:t xml:space="preserve">  </w:t>
      </w:r>
    </w:p>
    <w:p w14:paraId="64EBA75C" w14:textId="77777777" w:rsidR="0065692D" w:rsidRPr="001A3393" w:rsidRDefault="0065692D" w:rsidP="0065692D">
      <w:pPr>
        <w:numPr>
          <w:ilvl w:val="0"/>
          <w:numId w:val="15"/>
        </w:numPr>
        <w:spacing w:after="0" w:line="240" w:lineRule="auto"/>
        <w:jc w:val="both"/>
        <w:rPr>
          <w:rFonts w:ascii="Cambria" w:eastAsia="Times New Roman" w:hAnsi="Cambria" w:cs="Times New Roman"/>
          <w:bCs/>
        </w:rPr>
      </w:pPr>
      <w:r w:rsidRPr="001A3393">
        <w:rPr>
          <w:rFonts w:ascii="Cambria" w:eastAsia="Times New Roman" w:hAnsi="Cambria" w:cs="Times New Roman"/>
        </w:rPr>
        <w:t>Developed the Canvas application in PowerApps to automate the manual data entry application</w:t>
      </w:r>
    </w:p>
    <w:p w14:paraId="3F8068DC" w14:textId="77777777" w:rsidR="0065692D" w:rsidRPr="001A3393" w:rsidRDefault="0065692D" w:rsidP="0065692D">
      <w:pPr>
        <w:numPr>
          <w:ilvl w:val="0"/>
          <w:numId w:val="15"/>
        </w:numPr>
        <w:spacing w:after="0" w:line="240" w:lineRule="auto"/>
        <w:jc w:val="both"/>
        <w:rPr>
          <w:rFonts w:ascii="Cambria" w:eastAsia="Times New Roman" w:hAnsi="Cambria" w:cs="Times New Roman"/>
          <w:bCs/>
        </w:rPr>
      </w:pPr>
      <w:r w:rsidRPr="001A3393">
        <w:rPr>
          <w:rFonts w:ascii="Cambria" w:eastAsia="Times New Roman" w:hAnsi="Cambria" w:cs="Times New Roman"/>
        </w:rPr>
        <w:t>Developed PowerApps app using SharePoint and SQL as data sources</w:t>
      </w:r>
    </w:p>
    <w:p w14:paraId="3C43A41A" w14:textId="77777777" w:rsidR="0065692D" w:rsidRPr="001A3393" w:rsidRDefault="0065692D" w:rsidP="0065692D">
      <w:pPr>
        <w:numPr>
          <w:ilvl w:val="0"/>
          <w:numId w:val="15"/>
        </w:numPr>
        <w:spacing w:after="0" w:line="240" w:lineRule="auto"/>
        <w:jc w:val="both"/>
        <w:rPr>
          <w:rFonts w:ascii="Cambria" w:eastAsia="Times New Roman" w:hAnsi="Cambria" w:cs="Times New Roman"/>
          <w:bCs/>
        </w:rPr>
      </w:pPr>
      <w:r w:rsidRPr="001A3393">
        <w:rPr>
          <w:rFonts w:ascii="Cambria" w:eastAsia="Times New Roman" w:hAnsi="Cambria" w:cs="Times New Roman"/>
        </w:rPr>
        <w:t>Requirement gathering for Business insight and analysis and Functional Specifications</w:t>
      </w:r>
    </w:p>
    <w:p w14:paraId="09FB4DAB" w14:textId="77777777" w:rsidR="0065692D" w:rsidRPr="001A3393" w:rsidRDefault="0065692D" w:rsidP="0065692D">
      <w:pPr>
        <w:numPr>
          <w:ilvl w:val="0"/>
          <w:numId w:val="15"/>
        </w:numPr>
        <w:spacing w:after="0" w:line="240" w:lineRule="auto"/>
        <w:jc w:val="both"/>
        <w:rPr>
          <w:rFonts w:ascii="Cambria" w:eastAsia="Times New Roman" w:hAnsi="Cambria" w:cs="Times New Roman"/>
          <w:bCs/>
        </w:rPr>
      </w:pPr>
      <w:r w:rsidRPr="001A3393">
        <w:rPr>
          <w:rFonts w:ascii="Cambria" w:eastAsia="Times New Roman" w:hAnsi="Cambria" w:cs="Times New Roman"/>
        </w:rPr>
        <w:t>Document high level functional and technical design specifications</w:t>
      </w:r>
    </w:p>
    <w:p w14:paraId="08DF52E5" w14:textId="77777777" w:rsidR="0065692D" w:rsidRPr="001A3393" w:rsidRDefault="0065692D" w:rsidP="0065692D">
      <w:pPr>
        <w:numPr>
          <w:ilvl w:val="0"/>
          <w:numId w:val="15"/>
        </w:numPr>
        <w:spacing w:after="0" w:line="240" w:lineRule="auto"/>
        <w:jc w:val="both"/>
        <w:rPr>
          <w:rFonts w:ascii="Cambria" w:eastAsia="Times New Roman" w:hAnsi="Cambria" w:cs="Times New Roman"/>
          <w:bCs/>
        </w:rPr>
      </w:pPr>
      <w:r w:rsidRPr="001A3393">
        <w:rPr>
          <w:rFonts w:ascii="Cambria" w:eastAsia="Times New Roman" w:hAnsi="Cambria" w:cs="Times New Roman"/>
        </w:rPr>
        <w:t xml:space="preserve">Testing – Functional, Regression </w:t>
      </w:r>
    </w:p>
    <w:p w14:paraId="7A7BD063" w14:textId="77777777" w:rsidR="0065692D" w:rsidRPr="001A3393" w:rsidRDefault="0065692D" w:rsidP="0065692D">
      <w:pPr>
        <w:numPr>
          <w:ilvl w:val="0"/>
          <w:numId w:val="15"/>
        </w:numPr>
        <w:spacing w:after="0" w:line="240" w:lineRule="auto"/>
        <w:jc w:val="both"/>
        <w:rPr>
          <w:rFonts w:ascii="Cambria" w:eastAsia="Times New Roman" w:hAnsi="Cambria" w:cs="Times New Roman"/>
          <w:bCs/>
        </w:rPr>
      </w:pPr>
      <w:r w:rsidRPr="001A3393">
        <w:rPr>
          <w:rFonts w:ascii="Cambria" w:eastAsia="Times New Roman" w:hAnsi="Cambria" w:cs="Times New Roman"/>
        </w:rPr>
        <w:t>Install, Upgrade and maintenance Power BI Gateways (on Premise) across Organizational Level</w:t>
      </w:r>
    </w:p>
    <w:p w14:paraId="7AF664D1" w14:textId="61B3F31E" w:rsidR="0065692D" w:rsidRPr="001A3393" w:rsidRDefault="0065692D" w:rsidP="0065692D">
      <w:pPr>
        <w:numPr>
          <w:ilvl w:val="0"/>
          <w:numId w:val="15"/>
        </w:numPr>
        <w:spacing w:after="0" w:line="240" w:lineRule="auto"/>
        <w:jc w:val="both"/>
        <w:rPr>
          <w:rFonts w:ascii="Cambria" w:eastAsia="Times New Roman" w:hAnsi="Cambria" w:cs="Times New Roman"/>
          <w:bCs/>
        </w:rPr>
      </w:pPr>
      <w:r w:rsidRPr="001A3393">
        <w:rPr>
          <w:rFonts w:ascii="Cambria" w:eastAsia="Times New Roman" w:hAnsi="Cambria" w:cs="Times New Roman"/>
        </w:rPr>
        <w:t>Adding different data sources to the Gateways and assigning the permissions to Business partners</w:t>
      </w:r>
      <w:r w:rsidR="00087A05">
        <w:rPr>
          <w:rFonts w:ascii="Cambria" w:eastAsia="Times New Roman" w:hAnsi="Cambria" w:cs="Times New Roman"/>
        </w:rPr>
        <w:t xml:space="preserve"> </w:t>
      </w:r>
    </w:p>
    <w:p w14:paraId="598693B2" w14:textId="77777777" w:rsidR="00A24057" w:rsidRPr="001A3393" w:rsidRDefault="00A24057" w:rsidP="00A24057">
      <w:pPr>
        <w:spacing w:after="0" w:line="240" w:lineRule="auto"/>
        <w:ind w:left="720"/>
        <w:jc w:val="both"/>
        <w:rPr>
          <w:rFonts w:ascii="Cambria" w:eastAsia="Times New Roman" w:hAnsi="Cambria" w:cs="Times New Roman"/>
          <w:bCs/>
        </w:rPr>
      </w:pPr>
    </w:p>
    <w:p w14:paraId="1ADCF18D" w14:textId="77777777" w:rsidR="00A24057" w:rsidRPr="001A3393" w:rsidRDefault="00A24057" w:rsidP="00A24057">
      <w:pPr>
        <w:spacing w:after="0" w:line="240" w:lineRule="auto"/>
        <w:jc w:val="both"/>
        <w:rPr>
          <w:rFonts w:ascii="Cambria" w:eastAsia="Times New Roman" w:hAnsi="Cambria" w:cs="Times New Roman"/>
          <w:color w:val="000000" w:themeColor="text1"/>
        </w:rPr>
      </w:pPr>
      <w:r w:rsidRPr="001A3393">
        <w:rPr>
          <w:rFonts w:ascii="Cambria" w:eastAsia="Times New Roman" w:hAnsi="Cambria" w:cs="Times New Roman"/>
          <w:b/>
          <w:bCs/>
          <w:color w:val="000000" w:themeColor="text1"/>
        </w:rPr>
        <w:t>Environment:</w:t>
      </w:r>
      <w:r w:rsidRPr="001A3393">
        <w:rPr>
          <w:rFonts w:ascii="Cambria" w:eastAsia="Times New Roman" w:hAnsi="Cambria" w:cs="Times New Roman"/>
          <w:color w:val="000000" w:themeColor="text1"/>
        </w:rPr>
        <w:t xml:space="preserve"> Azure Synapse, Azure SQL, Azure Data Bricks, Power BI Desktop, Power BI Cloud, PowerApps, DAX expressions. Azure Data Factory</w:t>
      </w:r>
    </w:p>
    <w:p w14:paraId="292B788E" w14:textId="77777777" w:rsidR="00A24057" w:rsidRPr="001A3393" w:rsidRDefault="00A24057" w:rsidP="00A24057">
      <w:pPr>
        <w:spacing w:after="0" w:line="240" w:lineRule="auto"/>
        <w:jc w:val="both"/>
        <w:rPr>
          <w:rFonts w:ascii="Cambria" w:eastAsia="Times New Roman" w:hAnsi="Cambria" w:cs="Times New Roman"/>
          <w:color w:val="000000" w:themeColor="text1"/>
        </w:rPr>
      </w:pPr>
    </w:p>
    <w:p w14:paraId="03BC9A42" w14:textId="7C3B059A" w:rsidR="007C590B" w:rsidRPr="0094249B" w:rsidRDefault="00CE6397" w:rsidP="007C590B">
      <w:pPr>
        <w:pStyle w:val="Heading2"/>
        <w:tabs>
          <w:tab w:val="left" w:pos="3020"/>
          <w:tab w:val="left" w:pos="3740"/>
          <w:tab w:val="left" w:pos="9531"/>
        </w:tabs>
        <w:ind w:right="106" w:hanging="29"/>
        <w:jc w:val="both"/>
        <w:rPr>
          <w:rFonts w:ascii="Cambria" w:hAnsi="Cambria" w:cstheme="minorHAnsi"/>
          <w:b/>
          <w:bCs/>
          <w:color w:val="auto"/>
          <w:spacing w:val="-2"/>
          <w:sz w:val="22"/>
          <w:szCs w:val="22"/>
        </w:rPr>
      </w:pPr>
      <w:r w:rsidRPr="0094249B">
        <w:rPr>
          <w:rFonts w:ascii="Cambria" w:hAnsi="Cambria" w:cstheme="minorHAnsi"/>
          <w:b/>
          <w:bCs/>
          <w:color w:val="auto"/>
          <w:spacing w:val="-2"/>
          <w:sz w:val="22"/>
          <w:szCs w:val="22"/>
        </w:rPr>
        <w:t xml:space="preserve">Client Name: </w:t>
      </w:r>
      <w:r w:rsidR="00450AA8" w:rsidRPr="0094249B">
        <w:rPr>
          <w:rFonts w:ascii="Cambria" w:hAnsi="Cambria" w:cstheme="minorHAnsi"/>
          <w:b/>
          <w:bCs/>
          <w:color w:val="auto"/>
          <w:spacing w:val="-2"/>
          <w:sz w:val="22"/>
          <w:szCs w:val="22"/>
        </w:rPr>
        <w:t>Melbourne</w:t>
      </w:r>
      <w:r w:rsidR="00B11566" w:rsidRPr="0094249B">
        <w:rPr>
          <w:rFonts w:ascii="Cambria" w:hAnsi="Cambria" w:cstheme="minorHAnsi"/>
          <w:b/>
          <w:bCs/>
          <w:color w:val="auto"/>
          <w:spacing w:val="-2"/>
          <w:sz w:val="22"/>
          <w:szCs w:val="22"/>
        </w:rPr>
        <w:t>, Australian Bank</w:t>
      </w:r>
      <w:r w:rsidR="007C590B" w:rsidRPr="0094249B">
        <w:rPr>
          <w:rFonts w:ascii="Cambria" w:hAnsi="Cambria" w:cstheme="minorHAnsi"/>
          <w:b/>
          <w:bCs/>
          <w:color w:val="auto"/>
          <w:spacing w:val="-2"/>
          <w:sz w:val="22"/>
          <w:szCs w:val="22"/>
        </w:rPr>
        <w:t xml:space="preserve">               </w:t>
      </w:r>
      <w:r w:rsidR="00B34898" w:rsidRPr="0094249B">
        <w:rPr>
          <w:rFonts w:ascii="Cambria" w:hAnsi="Cambria" w:cstheme="minorHAnsi"/>
          <w:b/>
          <w:bCs/>
          <w:color w:val="auto"/>
          <w:spacing w:val="-2"/>
          <w:sz w:val="22"/>
          <w:szCs w:val="22"/>
        </w:rPr>
        <w:t xml:space="preserve">                                                             </w:t>
      </w:r>
      <w:r w:rsidR="0094249B">
        <w:rPr>
          <w:rFonts w:ascii="Cambria" w:hAnsi="Cambria" w:cstheme="minorHAnsi"/>
          <w:b/>
          <w:bCs/>
          <w:color w:val="auto"/>
          <w:spacing w:val="-2"/>
          <w:sz w:val="22"/>
          <w:szCs w:val="22"/>
        </w:rPr>
        <w:t xml:space="preserve">                         </w:t>
      </w:r>
      <w:r w:rsidR="00B34898" w:rsidRPr="0094249B">
        <w:rPr>
          <w:rFonts w:ascii="Cambria" w:hAnsi="Cambria" w:cstheme="minorHAnsi"/>
          <w:b/>
          <w:bCs/>
          <w:color w:val="auto"/>
          <w:spacing w:val="-2"/>
          <w:sz w:val="22"/>
          <w:szCs w:val="22"/>
        </w:rPr>
        <w:t>Oct</w:t>
      </w:r>
      <w:r w:rsidR="007C590B" w:rsidRPr="0094249B">
        <w:rPr>
          <w:rFonts w:ascii="Cambria" w:hAnsi="Cambria" w:cstheme="minorHAnsi"/>
          <w:b/>
          <w:bCs/>
          <w:color w:val="auto"/>
          <w:spacing w:val="-2"/>
          <w:sz w:val="22"/>
          <w:szCs w:val="22"/>
        </w:rPr>
        <w:t xml:space="preserve"> 2019</w:t>
      </w:r>
      <w:r w:rsidR="0094249B" w:rsidRPr="0094249B">
        <w:rPr>
          <w:rFonts w:ascii="Cambria" w:hAnsi="Cambria" w:cstheme="minorHAnsi"/>
          <w:b/>
          <w:bCs/>
          <w:color w:val="auto"/>
          <w:spacing w:val="-2"/>
          <w:sz w:val="22"/>
          <w:szCs w:val="22"/>
        </w:rPr>
        <w:t>-</w:t>
      </w:r>
      <w:r w:rsidR="00B34898" w:rsidRPr="0094249B">
        <w:rPr>
          <w:rFonts w:ascii="Cambria" w:hAnsi="Cambria" w:cstheme="minorHAnsi"/>
          <w:b/>
          <w:bCs/>
          <w:color w:val="auto"/>
          <w:spacing w:val="-2"/>
          <w:sz w:val="22"/>
          <w:szCs w:val="22"/>
        </w:rPr>
        <w:t>Aug</w:t>
      </w:r>
      <w:r w:rsidR="007C590B" w:rsidRPr="0094249B">
        <w:rPr>
          <w:rFonts w:ascii="Cambria" w:hAnsi="Cambria" w:cstheme="minorHAnsi"/>
          <w:b/>
          <w:bCs/>
          <w:color w:val="auto"/>
          <w:spacing w:val="-2"/>
          <w:sz w:val="22"/>
          <w:szCs w:val="22"/>
        </w:rPr>
        <w:t xml:space="preserve"> 202</w:t>
      </w:r>
      <w:r w:rsidR="00B34898" w:rsidRPr="0094249B">
        <w:rPr>
          <w:rFonts w:ascii="Cambria" w:hAnsi="Cambria" w:cstheme="minorHAnsi"/>
          <w:b/>
          <w:bCs/>
          <w:color w:val="auto"/>
          <w:spacing w:val="-2"/>
          <w:sz w:val="22"/>
          <w:szCs w:val="22"/>
        </w:rPr>
        <w:t>1</w:t>
      </w:r>
    </w:p>
    <w:p w14:paraId="5ABE8AD6" w14:textId="77777777" w:rsidR="001D213B" w:rsidRPr="0094249B" w:rsidRDefault="00B24BCF" w:rsidP="007C590B">
      <w:pPr>
        <w:spacing w:after="0"/>
        <w:contextualSpacing/>
        <w:jc w:val="both"/>
        <w:rPr>
          <w:rFonts w:ascii="Cambria" w:eastAsia="Arial" w:hAnsi="Cambria" w:cstheme="minorHAnsi"/>
          <w:b/>
          <w:color w:val="000000" w:themeColor="text1"/>
        </w:rPr>
      </w:pPr>
      <w:r w:rsidRPr="0094249B">
        <w:rPr>
          <w:rFonts w:ascii="Cambria" w:eastAsia="Arial" w:hAnsi="Cambria" w:cstheme="minorHAnsi"/>
          <w:b/>
          <w:color w:val="000000" w:themeColor="text1"/>
        </w:rPr>
        <w:t>Project Name:</w:t>
      </w:r>
      <w:r w:rsidR="001D213B" w:rsidRPr="0094249B">
        <w:rPr>
          <w:rFonts w:ascii="Cambria" w:eastAsia="Arial" w:hAnsi="Cambria" w:cstheme="minorHAnsi"/>
          <w:b/>
          <w:color w:val="000000" w:themeColor="text1"/>
        </w:rPr>
        <w:t xml:space="preserve"> NAB-National Australian Bank</w:t>
      </w:r>
    </w:p>
    <w:p w14:paraId="75769211" w14:textId="748984F4" w:rsidR="007C590B" w:rsidRPr="0094249B" w:rsidRDefault="007C590B" w:rsidP="007C590B">
      <w:pPr>
        <w:spacing w:after="0"/>
        <w:contextualSpacing/>
        <w:jc w:val="both"/>
        <w:rPr>
          <w:rFonts w:ascii="Cambria" w:eastAsia="Arial" w:hAnsi="Cambria" w:cstheme="minorHAnsi"/>
          <w:b/>
          <w:color w:val="000000" w:themeColor="text1"/>
        </w:rPr>
      </w:pPr>
      <w:r w:rsidRPr="0094249B">
        <w:rPr>
          <w:rFonts w:ascii="Cambria" w:eastAsia="Arial" w:hAnsi="Cambria" w:cstheme="minorHAnsi"/>
          <w:b/>
          <w:color w:val="000000" w:themeColor="text1"/>
        </w:rPr>
        <w:t>Role: Power BI Developer</w:t>
      </w:r>
    </w:p>
    <w:p w14:paraId="60CE89F0" w14:textId="77777777" w:rsidR="00A24057" w:rsidRPr="001A3393" w:rsidRDefault="005C3D87" w:rsidP="00A24057">
      <w:pPr>
        <w:spacing w:after="0" w:line="240" w:lineRule="auto"/>
        <w:jc w:val="both"/>
        <w:rPr>
          <w:rFonts w:ascii="Cambria" w:eastAsia="Times New Roman" w:hAnsi="Cambria" w:cs="Times New Roman"/>
          <w:bCs/>
        </w:rPr>
      </w:pPr>
      <w:r w:rsidRPr="001A3393">
        <w:rPr>
          <w:rFonts w:ascii="Cambria" w:eastAsia="Times New Roman" w:hAnsi="Cambria" w:cs="Times New Roman"/>
          <w:bCs/>
        </w:rPr>
        <w:t>E2 Data &amp; Reporting is an Internal Consulting Organization in INVESCO which serves reporting needs of PMO (Project Management Office).  Apart from consulting members of Power BI COE (Center of Excellence) which helps in enabling the business partners in Power BI Reporting through various channels like Monthly Shout Out calls, Open forum discussions, Presentations, seminars, webinars.</w:t>
      </w:r>
    </w:p>
    <w:p w14:paraId="6E8EAE73" w14:textId="77777777" w:rsidR="009A795C" w:rsidRPr="001A3393" w:rsidRDefault="009A795C" w:rsidP="009A795C">
      <w:pPr>
        <w:spacing w:after="0" w:line="240" w:lineRule="auto"/>
        <w:ind w:left="720"/>
        <w:jc w:val="both"/>
        <w:rPr>
          <w:rFonts w:ascii="Cambria" w:eastAsia="Times New Roman" w:hAnsi="Cambria" w:cs="Times New Roman"/>
          <w:bCs/>
        </w:rPr>
      </w:pPr>
    </w:p>
    <w:p w14:paraId="72C7720D" w14:textId="77777777" w:rsidR="00200107" w:rsidRPr="001A3393" w:rsidRDefault="00200107" w:rsidP="00F11FFB">
      <w:pPr>
        <w:numPr>
          <w:ilvl w:val="0"/>
          <w:numId w:val="15"/>
        </w:numPr>
        <w:spacing w:after="0" w:line="240" w:lineRule="auto"/>
        <w:jc w:val="both"/>
        <w:rPr>
          <w:rFonts w:ascii="Cambria" w:eastAsia="Times New Roman" w:hAnsi="Cambria" w:cs="Times New Roman"/>
          <w:bCs/>
        </w:rPr>
      </w:pPr>
      <w:r w:rsidRPr="001A3393">
        <w:rPr>
          <w:rFonts w:ascii="Cambria" w:eastAsia="Times New Roman" w:hAnsi="Cambria" w:cs="Times New Roman"/>
        </w:rPr>
        <w:t xml:space="preserve">Data Governance, Taxonomy definition Master Data Management – change management &amp; tracking </w:t>
      </w:r>
    </w:p>
    <w:p w14:paraId="686F5BB9" w14:textId="77777777" w:rsidR="00200107" w:rsidRPr="001A3393" w:rsidRDefault="00200107" w:rsidP="00F11FFB">
      <w:pPr>
        <w:numPr>
          <w:ilvl w:val="0"/>
          <w:numId w:val="15"/>
        </w:numPr>
        <w:spacing w:after="0" w:line="240" w:lineRule="auto"/>
        <w:jc w:val="both"/>
        <w:rPr>
          <w:rFonts w:ascii="Cambria" w:eastAsia="Times New Roman" w:hAnsi="Cambria" w:cs="Times New Roman"/>
          <w:bCs/>
        </w:rPr>
      </w:pPr>
      <w:r w:rsidRPr="001A3393">
        <w:rPr>
          <w:rFonts w:ascii="Cambria" w:eastAsia="Times New Roman" w:hAnsi="Cambria" w:cs="Times New Roman"/>
        </w:rPr>
        <w:t>ETL on data from source, BI Data integration</w:t>
      </w:r>
    </w:p>
    <w:p w14:paraId="131EC3EB" w14:textId="77777777" w:rsidR="00200107" w:rsidRPr="001A3393" w:rsidRDefault="00200107" w:rsidP="00F11FFB">
      <w:pPr>
        <w:numPr>
          <w:ilvl w:val="0"/>
          <w:numId w:val="15"/>
        </w:numPr>
        <w:spacing w:after="0" w:line="240" w:lineRule="auto"/>
        <w:jc w:val="both"/>
        <w:rPr>
          <w:rFonts w:ascii="Cambria" w:eastAsia="Times New Roman" w:hAnsi="Cambria" w:cs="Times New Roman"/>
          <w:bCs/>
        </w:rPr>
      </w:pPr>
      <w:r w:rsidRPr="001A3393">
        <w:rPr>
          <w:rFonts w:ascii="Cambria" w:eastAsia="Times New Roman" w:hAnsi="Cambria" w:cs="Times New Roman"/>
        </w:rPr>
        <w:t>Data Modeling, Development &amp; sustenance engineering of Data Marts and Cubes</w:t>
      </w:r>
    </w:p>
    <w:p w14:paraId="1E4EBD94" w14:textId="77777777" w:rsidR="00200107" w:rsidRPr="001A3393" w:rsidRDefault="00200107" w:rsidP="00F11FFB">
      <w:pPr>
        <w:numPr>
          <w:ilvl w:val="0"/>
          <w:numId w:val="15"/>
        </w:numPr>
        <w:spacing w:after="0" w:line="240" w:lineRule="auto"/>
        <w:jc w:val="both"/>
        <w:rPr>
          <w:rFonts w:ascii="Cambria" w:eastAsia="Times New Roman" w:hAnsi="Cambria" w:cs="Times New Roman"/>
          <w:bCs/>
        </w:rPr>
      </w:pPr>
      <w:r w:rsidRPr="001A3393">
        <w:rPr>
          <w:rFonts w:ascii="Cambria" w:eastAsia="Times New Roman" w:hAnsi="Cambria" w:cs="Times New Roman"/>
        </w:rPr>
        <w:t>Design, develop and manage paginated reports with Report Builder</w:t>
      </w:r>
    </w:p>
    <w:p w14:paraId="4DCB9AE0" w14:textId="77777777" w:rsidR="00200107" w:rsidRPr="001A3393" w:rsidRDefault="00200107" w:rsidP="00F11FFB">
      <w:pPr>
        <w:numPr>
          <w:ilvl w:val="0"/>
          <w:numId w:val="15"/>
        </w:numPr>
        <w:spacing w:after="0" w:line="240" w:lineRule="auto"/>
        <w:jc w:val="both"/>
        <w:rPr>
          <w:rFonts w:ascii="Cambria" w:eastAsia="Times New Roman" w:hAnsi="Cambria" w:cs="Times New Roman"/>
          <w:bCs/>
        </w:rPr>
      </w:pPr>
      <w:r w:rsidRPr="001A3393">
        <w:rPr>
          <w:rFonts w:ascii="Cambria" w:eastAsia="Times New Roman" w:hAnsi="Cambria" w:cs="Times New Roman"/>
        </w:rPr>
        <w:t>Design, develop and manage Business Performance reporting, KPI reporting and analysis</w:t>
      </w:r>
    </w:p>
    <w:p w14:paraId="1701617D" w14:textId="77777777" w:rsidR="00200107" w:rsidRPr="001A3393" w:rsidRDefault="00200107" w:rsidP="00F11FFB">
      <w:pPr>
        <w:numPr>
          <w:ilvl w:val="0"/>
          <w:numId w:val="15"/>
        </w:numPr>
        <w:spacing w:after="0" w:line="240" w:lineRule="auto"/>
        <w:jc w:val="both"/>
        <w:rPr>
          <w:rFonts w:ascii="Cambria" w:eastAsia="Times New Roman" w:hAnsi="Cambria" w:cs="Times New Roman"/>
          <w:bCs/>
        </w:rPr>
      </w:pPr>
      <w:r w:rsidRPr="001A3393">
        <w:rPr>
          <w:rFonts w:ascii="Cambria" w:eastAsia="Times New Roman" w:hAnsi="Cambria" w:cs="Times New Roman"/>
        </w:rPr>
        <w:t>Requirement gathering for Business insight and analysis and Functional Specifications</w:t>
      </w:r>
    </w:p>
    <w:p w14:paraId="2B05B148" w14:textId="77777777" w:rsidR="00200107" w:rsidRPr="001A3393" w:rsidRDefault="00200107" w:rsidP="00F11FFB">
      <w:pPr>
        <w:numPr>
          <w:ilvl w:val="0"/>
          <w:numId w:val="15"/>
        </w:numPr>
        <w:spacing w:after="0" w:line="240" w:lineRule="auto"/>
        <w:jc w:val="both"/>
        <w:rPr>
          <w:rFonts w:ascii="Cambria" w:eastAsia="Times New Roman" w:hAnsi="Cambria" w:cs="Times New Roman"/>
          <w:bCs/>
        </w:rPr>
      </w:pPr>
      <w:r w:rsidRPr="001A3393">
        <w:rPr>
          <w:rFonts w:ascii="Cambria" w:eastAsia="Times New Roman" w:hAnsi="Cambria" w:cs="Times New Roman"/>
        </w:rPr>
        <w:t>Document high level functional and technical design specifications</w:t>
      </w:r>
    </w:p>
    <w:p w14:paraId="146EEBD4" w14:textId="77777777" w:rsidR="00200107" w:rsidRPr="001A3393" w:rsidRDefault="00200107" w:rsidP="00F11FFB">
      <w:pPr>
        <w:numPr>
          <w:ilvl w:val="0"/>
          <w:numId w:val="15"/>
        </w:numPr>
        <w:spacing w:after="0" w:line="240" w:lineRule="auto"/>
        <w:jc w:val="both"/>
        <w:rPr>
          <w:rFonts w:ascii="Cambria" w:eastAsia="Times New Roman" w:hAnsi="Cambria" w:cs="Times New Roman"/>
          <w:bCs/>
        </w:rPr>
      </w:pPr>
      <w:r w:rsidRPr="001A3393">
        <w:rPr>
          <w:rFonts w:ascii="Cambria" w:eastAsia="Times New Roman" w:hAnsi="Cambria" w:cs="Times New Roman"/>
        </w:rPr>
        <w:t>Testing – Functional, Regression</w:t>
      </w:r>
    </w:p>
    <w:p w14:paraId="7E59E13B" w14:textId="77777777" w:rsidR="00200107" w:rsidRPr="001A3393" w:rsidRDefault="00200107" w:rsidP="00F11FFB">
      <w:pPr>
        <w:numPr>
          <w:ilvl w:val="0"/>
          <w:numId w:val="15"/>
        </w:numPr>
        <w:spacing w:after="0" w:line="240" w:lineRule="auto"/>
        <w:jc w:val="both"/>
        <w:rPr>
          <w:rFonts w:ascii="Cambria" w:eastAsia="Times New Roman" w:hAnsi="Cambria" w:cs="Times New Roman"/>
          <w:bCs/>
        </w:rPr>
      </w:pPr>
      <w:r w:rsidRPr="001A3393">
        <w:rPr>
          <w:rFonts w:ascii="Cambria" w:eastAsia="Times New Roman" w:hAnsi="Cambria" w:cs="Times New Roman"/>
        </w:rPr>
        <w:t>Manage Power BI Reporting Platform Report server, Cloud Versions</w:t>
      </w:r>
    </w:p>
    <w:p w14:paraId="59227DA2" w14:textId="77777777" w:rsidR="00200107" w:rsidRPr="001A3393" w:rsidRDefault="00200107" w:rsidP="00F11FFB">
      <w:pPr>
        <w:numPr>
          <w:ilvl w:val="0"/>
          <w:numId w:val="15"/>
        </w:numPr>
        <w:spacing w:after="0" w:line="240" w:lineRule="auto"/>
        <w:jc w:val="both"/>
        <w:rPr>
          <w:rFonts w:ascii="Cambria" w:eastAsia="Times New Roman" w:hAnsi="Cambria" w:cs="Times New Roman"/>
          <w:bCs/>
        </w:rPr>
      </w:pPr>
      <w:r w:rsidRPr="001A3393">
        <w:rPr>
          <w:rFonts w:ascii="Cambria" w:eastAsia="Times New Roman" w:hAnsi="Cambria" w:cs="Times New Roman"/>
        </w:rPr>
        <w:t>Install, Upgrade and maintenance Power BI Gateways (on Premise) across Organizational Level</w:t>
      </w:r>
    </w:p>
    <w:p w14:paraId="1B3A8A98" w14:textId="77777777" w:rsidR="00F11FFB" w:rsidRPr="001A3393" w:rsidRDefault="00F11FFB" w:rsidP="00F11FFB">
      <w:pPr>
        <w:numPr>
          <w:ilvl w:val="0"/>
          <w:numId w:val="15"/>
        </w:numPr>
        <w:spacing w:after="0" w:line="240" w:lineRule="auto"/>
        <w:jc w:val="both"/>
        <w:rPr>
          <w:rFonts w:ascii="Cambria" w:eastAsia="Times New Roman" w:hAnsi="Cambria" w:cs="Times New Roman"/>
          <w:bCs/>
        </w:rPr>
      </w:pPr>
      <w:r w:rsidRPr="001A3393">
        <w:rPr>
          <w:rFonts w:ascii="Cambria" w:eastAsia="Times New Roman" w:hAnsi="Cambria" w:cs="Times New Roman"/>
        </w:rPr>
        <w:t>Adding different data sources to the Gateways and assigning the permissions to Business partners</w:t>
      </w:r>
    </w:p>
    <w:p w14:paraId="2FE39B6C" w14:textId="77777777" w:rsidR="00F11FFB" w:rsidRPr="001A3393" w:rsidRDefault="00F11FFB" w:rsidP="00F11FFB">
      <w:pPr>
        <w:numPr>
          <w:ilvl w:val="0"/>
          <w:numId w:val="15"/>
        </w:numPr>
        <w:spacing w:after="0" w:line="240" w:lineRule="auto"/>
        <w:jc w:val="both"/>
        <w:rPr>
          <w:rFonts w:ascii="Cambria" w:eastAsia="Times New Roman" w:hAnsi="Cambria" w:cs="Times New Roman"/>
          <w:bCs/>
        </w:rPr>
      </w:pPr>
      <w:r w:rsidRPr="001A3393">
        <w:rPr>
          <w:rFonts w:ascii="Cambria" w:eastAsia="Times New Roman" w:hAnsi="Cambria" w:cs="Times New Roman"/>
        </w:rPr>
        <w:t>Install, Upgrade and maintenance Power BI Report server across Organizational Level</w:t>
      </w:r>
    </w:p>
    <w:p w14:paraId="49CE4C89" w14:textId="77777777" w:rsidR="00F11FFB" w:rsidRPr="001A3393" w:rsidRDefault="00F11FFB" w:rsidP="00F11FFB">
      <w:pPr>
        <w:numPr>
          <w:ilvl w:val="0"/>
          <w:numId w:val="15"/>
        </w:numPr>
        <w:spacing w:after="0" w:line="240" w:lineRule="auto"/>
        <w:jc w:val="both"/>
        <w:rPr>
          <w:rFonts w:ascii="Cambria" w:eastAsia="Times New Roman" w:hAnsi="Cambria" w:cs="Times New Roman"/>
          <w:bCs/>
        </w:rPr>
      </w:pPr>
      <w:r w:rsidRPr="001A3393">
        <w:rPr>
          <w:rFonts w:ascii="Cambria" w:eastAsia="Times New Roman" w:hAnsi="Cambria" w:cs="Times New Roman"/>
        </w:rPr>
        <w:t xml:space="preserve">Creating a workspace on the report server and security permissions to Business Partners </w:t>
      </w:r>
    </w:p>
    <w:p w14:paraId="0A5AF67E" w14:textId="77777777" w:rsidR="00F11FFB" w:rsidRPr="001A3393" w:rsidRDefault="00F11FFB" w:rsidP="00F11FFB">
      <w:pPr>
        <w:numPr>
          <w:ilvl w:val="0"/>
          <w:numId w:val="15"/>
        </w:numPr>
        <w:spacing w:after="0" w:line="240" w:lineRule="auto"/>
        <w:jc w:val="both"/>
        <w:rPr>
          <w:rFonts w:ascii="Cambria" w:eastAsia="Times New Roman" w:hAnsi="Cambria" w:cs="Times New Roman"/>
          <w:bCs/>
        </w:rPr>
      </w:pPr>
      <w:r w:rsidRPr="001A3393">
        <w:rPr>
          <w:rFonts w:ascii="Cambria" w:eastAsia="Times New Roman" w:hAnsi="Cambria" w:cs="Times New Roman"/>
        </w:rPr>
        <w:t>Deploying monthly updates to Power BI Desktop and Power BI RS Desktop Application</w:t>
      </w:r>
    </w:p>
    <w:p w14:paraId="5EAF07A1" w14:textId="77777777" w:rsidR="00F11FFB" w:rsidRPr="001A3393" w:rsidRDefault="00F11FFB" w:rsidP="00F11FFB">
      <w:pPr>
        <w:numPr>
          <w:ilvl w:val="0"/>
          <w:numId w:val="15"/>
        </w:numPr>
        <w:spacing w:after="0" w:line="240" w:lineRule="auto"/>
        <w:jc w:val="both"/>
        <w:rPr>
          <w:rFonts w:ascii="Cambria" w:eastAsia="Times New Roman" w:hAnsi="Cambria" w:cs="Times New Roman"/>
          <w:bCs/>
        </w:rPr>
      </w:pPr>
      <w:r w:rsidRPr="001A3393">
        <w:rPr>
          <w:rFonts w:ascii="Cambria" w:eastAsia="Times New Roman" w:hAnsi="Cambria" w:cs="Times New Roman"/>
        </w:rPr>
        <w:t>Assigning Power BI Pro subscription to business partners based on business justification</w:t>
      </w:r>
    </w:p>
    <w:p w14:paraId="7BC48CBE" w14:textId="77777777" w:rsidR="00B718A5" w:rsidRPr="001A3393" w:rsidRDefault="00B718A5" w:rsidP="00B718A5">
      <w:pPr>
        <w:spacing w:after="0" w:line="240" w:lineRule="auto"/>
        <w:ind w:left="720"/>
        <w:jc w:val="both"/>
        <w:rPr>
          <w:rFonts w:ascii="Cambria" w:eastAsia="Times New Roman" w:hAnsi="Cambria" w:cs="Times New Roman"/>
          <w:bCs/>
        </w:rPr>
      </w:pPr>
    </w:p>
    <w:p w14:paraId="3E584C62" w14:textId="77777777" w:rsidR="00B718A5" w:rsidRPr="001A3393" w:rsidRDefault="00B718A5" w:rsidP="00B718A5">
      <w:pPr>
        <w:pStyle w:val="NoSpacing"/>
        <w:jc w:val="both"/>
        <w:rPr>
          <w:rFonts w:ascii="Cambria" w:eastAsia="Times New Roman" w:hAnsi="Cambria" w:cs="Times New Roman"/>
          <w:color w:val="000000" w:themeColor="text1"/>
        </w:rPr>
      </w:pPr>
      <w:r w:rsidRPr="001A3393">
        <w:rPr>
          <w:rFonts w:ascii="Cambria" w:eastAsia="Times New Roman" w:hAnsi="Cambria" w:cs="Times New Roman"/>
          <w:b/>
          <w:bCs/>
          <w:color w:val="000000" w:themeColor="text1"/>
        </w:rPr>
        <w:t>Environment:</w:t>
      </w:r>
      <w:r w:rsidRPr="001A3393">
        <w:rPr>
          <w:rFonts w:ascii="Cambria" w:eastAsia="Times New Roman" w:hAnsi="Cambria" w:cs="Times New Roman"/>
          <w:color w:val="000000" w:themeColor="text1"/>
        </w:rPr>
        <w:t xml:space="preserve"> Microsoft SQL Server 2012 Enterprise edition, SSMS, SSIS, Power BI, PowerApps and DAX expressions, Microsoft Visual studio 2013, SQL Profiler, Windows 7 64-bit Edition</w:t>
      </w:r>
    </w:p>
    <w:p w14:paraId="5C773313" w14:textId="77777777" w:rsidR="007247C4" w:rsidRPr="001A3393" w:rsidRDefault="007247C4" w:rsidP="00DB72C3">
      <w:pPr>
        <w:spacing w:after="0" w:line="240" w:lineRule="auto"/>
        <w:jc w:val="both"/>
        <w:rPr>
          <w:rFonts w:ascii="Cambria" w:eastAsia="Times New Roman" w:hAnsi="Cambria" w:cs="Times New Roman"/>
          <w:bCs/>
        </w:rPr>
      </w:pPr>
    </w:p>
    <w:p w14:paraId="63EF5A2F" w14:textId="6C06A8B4" w:rsidR="00E9362C" w:rsidRPr="007C46E9" w:rsidRDefault="00515676" w:rsidP="00E9362C">
      <w:pPr>
        <w:pStyle w:val="Heading2"/>
        <w:tabs>
          <w:tab w:val="left" w:pos="3020"/>
          <w:tab w:val="left" w:pos="3740"/>
          <w:tab w:val="left" w:pos="9531"/>
        </w:tabs>
        <w:ind w:right="106" w:hanging="29"/>
        <w:jc w:val="both"/>
        <w:rPr>
          <w:rFonts w:ascii="Cambria" w:hAnsi="Cambria" w:cstheme="minorHAnsi"/>
          <w:b/>
          <w:bCs/>
          <w:color w:val="auto"/>
          <w:spacing w:val="-2"/>
          <w:sz w:val="22"/>
          <w:szCs w:val="22"/>
        </w:rPr>
      </w:pPr>
      <w:r>
        <w:rPr>
          <w:rFonts w:ascii="Cambria" w:hAnsi="Cambria" w:cstheme="minorHAnsi"/>
          <w:b/>
          <w:bCs/>
          <w:color w:val="auto"/>
          <w:spacing w:val="-2"/>
          <w:sz w:val="22"/>
          <w:szCs w:val="22"/>
        </w:rPr>
        <w:t>Client:</w:t>
      </w:r>
      <w:r w:rsidR="003A6B1B">
        <w:rPr>
          <w:rFonts w:ascii="Cambria" w:hAnsi="Cambria" w:cstheme="minorHAnsi"/>
          <w:b/>
          <w:bCs/>
          <w:color w:val="auto"/>
          <w:spacing w:val="-2"/>
          <w:sz w:val="22"/>
          <w:szCs w:val="22"/>
        </w:rPr>
        <w:t xml:space="preserve"> CYBG                                                                                                                                                              </w:t>
      </w:r>
      <w:r w:rsidR="000715C7">
        <w:rPr>
          <w:rFonts w:ascii="Cambria" w:hAnsi="Cambria" w:cstheme="minorHAnsi"/>
          <w:b/>
          <w:bCs/>
          <w:color w:val="auto"/>
          <w:spacing w:val="-2"/>
          <w:sz w:val="22"/>
          <w:szCs w:val="22"/>
        </w:rPr>
        <w:t>June</w:t>
      </w:r>
      <w:r w:rsidR="00E9362C" w:rsidRPr="007C46E9">
        <w:rPr>
          <w:rFonts w:ascii="Cambria" w:hAnsi="Cambria" w:cstheme="minorHAnsi"/>
          <w:b/>
          <w:bCs/>
          <w:color w:val="auto"/>
          <w:spacing w:val="-2"/>
          <w:sz w:val="22"/>
          <w:szCs w:val="22"/>
        </w:rPr>
        <w:t xml:space="preserve"> 201</w:t>
      </w:r>
      <w:r w:rsidR="005D1F4B">
        <w:rPr>
          <w:rFonts w:ascii="Cambria" w:hAnsi="Cambria" w:cstheme="minorHAnsi"/>
          <w:b/>
          <w:bCs/>
          <w:color w:val="auto"/>
          <w:spacing w:val="-2"/>
          <w:sz w:val="22"/>
          <w:szCs w:val="22"/>
        </w:rPr>
        <w:t>6</w:t>
      </w:r>
      <w:r w:rsidR="003D7F40">
        <w:rPr>
          <w:rFonts w:ascii="Cambria" w:hAnsi="Cambria" w:cstheme="minorHAnsi"/>
          <w:b/>
          <w:bCs/>
          <w:color w:val="auto"/>
          <w:spacing w:val="-2"/>
          <w:sz w:val="22"/>
          <w:szCs w:val="22"/>
        </w:rPr>
        <w:t>-</w:t>
      </w:r>
      <w:r w:rsidR="004B5095" w:rsidRPr="007C46E9">
        <w:rPr>
          <w:rFonts w:ascii="Cambria" w:hAnsi="Cambria" w:cstheme="minorHAnsi"/>
          <w:b/>
          <w:bCs/>
          <w:color w:val="auto"/>
          <w:spacing w:val="-2"/>
          <w:sz w:val="22"/>
          <w:szCs w:val="22"/>
        </w:rPr>
        <w:t>Oct</w:t>
      </w:r>
      <w:r w:rsidR="00A472A1">
        <w:rPr>
          <w:rFonts w:ascii="Cambria" w:hAnsi="Cambria" w:cstheme="minorHAnsi"/>
          <w:b/>
          <w:bCs/>
          <w:color w:val="auto"/>
          <w:spacing w:val="-2"/>
          <w:sz w:val="22"/>
          <w:szCs w:val="22"/>
        </w:rPr>
        <w:t xml:space="preserve"> </w:t>
      </w:r>
      <w:r w:rsidR="00E9362C" w:rsidRPr="007C46E9">
        <w:rPr>
          <w:rFonts w:ascii="Cambria" w:hAnsi="Cambria" w:cstheme="minorHAnsi"/>
          <w:b/>
          <w:bCs/>
          <w:color w:val="auto"/>
          <w:spacing w:val="-2"/>
          <w:sz w:val="22"/>
          <w:szCs w:val="22"/>
        </w:rPr>
        <w:t>2019</w:t>
      </w:r>
    </w:p>
    <w:p w14:paraId="4C469EE7" w14:textId="452B935C" w:rsidR="003A6B1B" w:rsidRDefault="0002282D" w:rsidP="00E9362C">
      <w:pPr>
        <w:widowControl w:val="0"/>
        <w:spacing w:after="0"/>
        <w:jc w:val="both"/>
        <w:rPr>
          <w:rFonts w:ascii="Cambria" w:eastAsia="Arial" w:hAnsi="Cambria" w:cstheme="minorHAnsi"/>
          <w:b/>
          <w:bCs/>
        </w:rPr>
      </w:pPr>
      <w:r>
        <w:rPr>
          <w:rFonts w:ascii="Cambria" w:eastAsia="Arial" w:hAnsi="Cambria" w:cstheme="minorHAnsi"/>
          <w:b/>
          <w:bCs/>
        </w:rPr>
        <w:t>Project</w:t>
      </w:r>
      <w:r w:rsidR="008402A2">
        <w:rPr>
          <w:rFonts w:ascii="Cambria" w:eastAsia="Arial" w:hAnsi="Cambria" w:cstheme="minorHAnsi"/>
          <w:b/>
          <w:bCs/>
        </w:rPr>
        <w:t>: NAGE</w:t>
      </w:r>
      <w:r w:rsidR="00516863">
        <w:rPr>
          <w:rFonts w:ascii="Cambria" w:eastAsia="Arial" w:hAnsi="Cambria" w:cstheme="minorHAnsi"/>
          <w:b/>
          <w:bCs/>
        </w:rPr>
        <w:t>-</w:t>
      </w:r>
      <w:r w:rsidR="008402A2">
        <w:rPr>
          <w:rFonts w:ascii="Cambria" w:eastAsia="Arial" w:hAnsi="Cambria" w:cstheme="minorHAnsi"/>
          <w:b/>
          <w:bCs/>
        </w:rPr>
        <w:t xml:space="preserve">National Australian </w:t>
      </w:r>
      <w:r w:rsidR="003A6B1B">
        <w:rPr>
          <w:rFonts w:ascii="Cambria" w:eastAsia="Arial" w:hAnsi="Cambria" w:cstheme="minorHAnsi"/>
          <w:b/>
          <w:bCs/>
        </w:rPr>
        <w:t>Group bank</w:t>
      </w:r>
    </w:p>
    <w:p w14:paraId="7063A7B2" w14:textId="0FA51C98" w:rsidR="00B718A5" w:rsidRPr="007C46E9" w:rsidRDefault="00E9362C" w:rsidP="00E9362C">
      <w:pPr>
        <w:widowControl w:val="0"/>
        <w:spacing w:after="0"/>
        <w:jc w:val="both"/>
        <w:rPr>
          <w:rFonts w:ascii="Cambria" w:hAnsi="Cambria" w:cs="Times New Roman"/>
          <w:b/>
          <w:bCs/>
        </w:rPr>
      </w:pPr>
      <w:r w:rsidRPr="007C46E9">
        <w:rPr>
          <w:rFonts w:ascii="Cambria" w:eastAsia="Arial" w:hAnsi="Cambria" w:cstheme="minorHAnsi"/>
          <w:b/>
          <w:bCs/>
        </w:rPr>
        <w:t xml:space="preserve">Role: </w:t>
      </w:r>
      <w:r w:rsidRPr="007C46E9">
        <w:rPr>
          <w:rFonts w:ascii="Cambria" w:hAnsi="Cambria" w:cs="Times New Roman"/>
          <w:b/>
          <w:bCs/>
          <w:i/>
          <w:iCs/>
        </w:rPr>
        <w:t>Report/SQL Server Developer</w:t>
      </w:r>
    </w:p>
    <w:p w14:paraId="3A2543B6" w14:textId="77777777" w:rsidR="00B718A5" w:rsidRPr="001A3393" w:rsidRDefault="00FD6874" w:rsidP="00FD6874">
      <w:pPr>
        <w:pStyle w:val="BodyText"/>
        <w:spacing w:before="6"/>
        <w:ind w:left="0"/>
        <w:jc w:val="both"/>
        <w:rPr>
          <w:rFonts w:ascii="Cambria" w:eastAsia="Times New Roman" w:hAnsi="Cambria" w:cs="Times New Roman"/>
          <w:bCs/>
          <w:sz w:val="22"/>
          <w:szCs w:val="22"/>
        </w:rPr>
      </w:pPr>
      <w:r w:rsidRPr="001A3393">
        <w:rPr>
          <w:rFonts w:ascii="Cambria" w:eastAsia="Times New Roman" w:hAnsi="Cambria" w:cs="Times New Roman"/>
          <w:bCs/>
          <w:sz w:val="22"/>
          <w:szCs w:val="22"/>
        </w:rPr>
        <w:t>DX M&amp;O Management is a business intelligence and analytics system used across different business platforms, project includes data governance of taxonomy definition of master data management, change management and tracking of data from multiple sources for business performance, planning, operations and usage reporting. Development scope includes building reports, dashboard, tools and managing the data processing addressing Azure usage reporting, business performance reporting, ISV dashboard, analysis of audience, CRM user management, MSRA based reporting from MS Sales and Mercury</w:t>
      </w:r>
    </w:p>
    <w:p w14:paraId="42A37442" w14:textId="77777777" w:rsidR="00FD6874" w:rsidRPr="001A3393" w:rsidRDefault="00FD6874" w:rsidP="00FD6874">
      <w:pPr>
        <w:pStyle w:val="BodyText"/>
        <w:spacing w:before="6"/>
        <w:ind w:left="0"/>
        <w:jc w:val="both"/>
        <w:rPr>
          <w:rFonts w:ascii="Cambria" w:eastAsia="Times New Roman" w:hAnsi="Cambria" w:cs="Times New Roman"/>
          <w:bCs/>
          <w:sz w:val="22"/>
          <w:szCs w:val="22"/>
        </w:rPr>
      </w:pPr>
    </w:p>
    <w:p w14:paraId="13AFEB56" w14:textId="77777777" w:rsidR="001824DC" w:rsidRPr="001A3393" w:rsidRDefault="001824DC" w:rsidP="001824DC">
      <w:pPr>
        <w:numPr>
          <w:ilvl w:val="0"/>
          <w:numId w:val="15"/>
        </w:numPr>
        <w:spacing w:after="0" w:line="240" w:lineRule="auto"/>
        <w:jc w:val="both"/>
        <w:rPr>
          <w:rFonts w:ascii="Cambria" w:eastAsia="Times New Roman" w:hAnsi="Cambria" w:cs="Times New Roman"/>
          <w:bCs/>
        </w:rPr>
      </w:pPr>
      <w:r w:rsidRPr="001A3393">
        <w:rPr>
          <w:rFonts w:ascii="Cambria" w:eastAsia="Times New Roman" w:hAnsi="Cambria" w:cs="Times New Roman"/>
        </w:rPr>
        <w:t xml:space="preserve">Data Governance, Taxonomy definition Master Data Management – change management &amp; tracking </w:t>
      </w:r>
    </w:p>
    <w:p w14:paraId="5EE3F02C" w14:textId="77777777" w:rsidR="001824DC" w:rsidRPr="001A3393" w:rsidRDefault="001824DC" w:rsidP="001824DC">
      <w:pPr>
        <w:numPr>
          <w:ilvl w:val="0"/>
          <w:numId w:val="15"/>
        </w:numPr>
        <w:spacing w:after="0" w:line="240" w:lineRule="auto"/>
        <w:jc w:val="both"/>
        <w:rPr>
          <w:rFonts w:ascii="Cambria" w:eastAsia="Times New Roman" w:hAnsi="Cambria" w:cs="Times New Roman"/>
          <w:bCs/>
        </w:rPr>
      </w:pPr>
      <w:r w:rsidRPr="001A3393">
        <w:rPr>
          <w:rFonts w:ascii="Cambria" w:eastAsia="Times New Roman" w:hAnsi="Cambria" w:cs="Times New Roman"/>
        </w:rPr>
        <w:t>ETL on data from source, BI Data integration</w:t>
      </w:r>
    </w:p>
    <w:p w14:paraId="6981AF15" w14:textId="77777777" w:rsidR="001824DC" w:rsidRPr="001A3393" w:rsidRDefault="001824DC" w:rsidP="001824DC">
      <w:pPr>
        <w:numPr>
          <w:ilvl w:val="0"/>
          <w:numId w:val="15"/>
        </w:numPr>
        <w:spacing w:after="0" w:line="240" w:lineRule="auto"/>
        <w:jc w:val="both"/>
        <w:rPr>
          <w:rFonts w:ascii="Cambria" w:eastAsia="Times New Roman" w:hAnsi="Cambria" w:cs="Times New Roman"/>
          <w:bCs/>
        </w:rPr>
      </w:pPr>
      <w:r w:rsidRPr="001A3393">
        <w:rPr>
          <w:rFonts w:ascii="Cambria" w:eastAsia="Times New Roman" w:hAnsi="Cambria" w:cs="Times New Roman"/>
        </w:rPr>
        <w:t xml:space="preserve">Data Modeling, Development &amp; sustenance engineering of Data Marts and Cubes. </w:t>
      </w:r>
    </w:p>
    <w:p w14:paraId="2F26B66F" w14:textId="77777777" w:rsidR="001824DC" w:rsidRPr="001A3393" w:rsidRDefault="001824DC" w:rsidP="001824DC">
      <w:pPr>
        <w:numPr>
          <w:ilvl w:val="0"/>
          <w:numId w:val="15"/>
        </w:numPr>
        <w:spacing w:after="0" w:line="240" w:lineRule="auto"/>
        <w:jc w:val="both"/>
        <w:rPr>
          <w:rFonts w:ascii="Cambria" w:eastAsia="Times New Roman" w:hAnsi="Cambria" w:cs="Times New Roman"/>
          <w:bCs/>
        </w:rPr>
      </w:pPr>
      <w:r w:rsidRPr="001A3393">
        <w:rPr>
          <w:rFonts w:ascii="Cambria" w:eastAsia="Times New Roman" w:hAnsi="Cambria" w:cs="Times New Roman"/>
        </w:rPr>
        <w:t>Design, develop and manage paginated reports with Report Builder</w:t>
      </w:r>
    </w:p>
    <w:p w14:paraId="7B319930" w14:textId="77777777" w:rsidR="001824DC" w:rsidRPr="001A3393" w:rsidRDefault="001824DC" w:rsidP="001824DC">
      <w:pPr>
        <w:numPr>
          <w:ilvl w:val="0"/>
          <w:numId w:val="15"/>
        </w:numPr>
        <w:spacing w:after="0" w:line="240" w:lineRule="auto"/>
        <w:jc w:val="both"/>
        <w:rPr>
          <w:rFonts w:ascii="Cambria" w:eastAsia="Times New Roman" w:hAnsi="Cambria" w:cs="Times New Roman"/>
          <w:bCs/>
        </w:rPr>
      </w:pPr>
      <w:r w:rsidRPr="001A3393">
        <w:rPr>
          <w:rFonts w:ascii="Cambria" w:eastAsia="Times New Roman" w:hAnsi="Cambria" w:cs="Times New Roman"/>
        </w:rPr>
        <w:t>Design, develop and manage Business Performance reporting, KPI reporting and analysis.</w:t>
      </w:r>
    </w:p>
    <w:p w14:paraId="38CEB09D" w14:textId="77777777" w:rsidR="001824DC" w:rsidRPr="001A3393" w:rsidRDefault="001824DC" w:rsidP="001824DC">
      <w:pPr>
        <w:numPr>
          <w:ilvl w:val="0"/>
          <w:numId w:val="15"/>
        </w:numPr>
        <w:spacing w:after="0" w:line="240" w:lineRule="auto"/>
        <w:jc w:val="both"/>
        <w:rPr>
          <w:rFonts w:ascii="Cambria" w:eastAsia="Times New Roman" w:hAnsi="Cambria" w:cs="Times New Roman"/>
          <w:bCs/>
        </w:rPr>
      </w:pPr>
      <w:r w:rsidRPr="001A3393">
        <w:rPr>
          <w:rFonts w:ascii="Cambria" w:eastAsia="Times New Roman" w:hAnsi="Cambria" w:cs="Times New Roman"/>
        </w:rPr>
        <w:t>Advanced Analytics (Forecasting), Fuzzy matching on ISV names</w:t>
      </w:r>
    </w:p>
    <w:p w14:paraId="6C5A3958" w14:textId="77777777" w:rsidR="001824DC" w:rsidRPr="001A3393" w:rsidRDefault="001824DC" w:rsidP="001824DC">
      <w:pPr>
        <w:numPr>
          <w:ilvl w:val="0"/>
          <w:numId w:val="15"/>
        </w:numPr>
        <w:spacing w:after="0" w:line="240" w:lineRule="auto"/>
        <w:jc w:val="both"/>
        <w:rPr>
          <w:rFonts w:ascii="Cambria" w:eastAsia="Times New Roman" w:hAnsi="Cambria" w:cs="Times New Roman"/>
          <w:bCs/>
        </w:rPr>
      </w:pPr>
      <w:r w:rsidRPr="001A3393">
        <w:rPr>
          <w:rFonts w:ascii="Cambria" w:eastAsia="Times New Roman" w:hAnsi="Cambria" w:cs="Times New Roman"/>
        </w:rPr>
        <w:t>Excel VBA macro reporting for ISV sales</w:t>
      </w:r>
    </w:p>
    <w:p w14:paraId="5C56DBA7" w14:textId="77777777" w:rsidR="001824DC" w:rsidRPr="001A3393" w:rsidRDefault="001824DC" w:rsidP="001824DC">
      <w:pPr>
        <w:numPr>
          <w:ilvl w:val="0"/>
          <w:numId w:val="15"/>
        </w:numPr>
        <w:spacing w:after="0" w:line="240" w:lineRule="auto"/>
        <w:jc w:val="both"/>
        <w:rPr>
          <w:rFonts w:ascii="Cambria" w:eastAsia="Times New Roman" w:hAnsi="Cambria" w:cs="Times New Roman"/>
          <w:bCs/>
        </w:rPr>
      </w:pPr>
      <w:r w:rsidRPr="001A3393">
        <w:rPr>
          <w:rFonts w:ascii="Cambria" w:eastAsia="Times New Roman" w:hAnsi="Cambria" w:cs="Times New Roman"/>
        </w:rPr>
        <w:t>Requirement gathering for Business insight and analysis and Functional Specifications</w:t>
      </w:r>
    </w:p>
    <w:p w14:paraId="0B358B16" w14:textId="77777777" w:rsidR="001824DC" w:rsidRPr="001A3393" w:rsidRDefault="001824DC" w:rsidP="001824DC">
      <w:pPr>
        <w:numPr>
          <w:ilvl w:val="0"/>
          <w:numId w:val="15"/>
        </w:numPr>
        <w:spacing w:after="0" w:line="240" w:lineRule="auto"/>
        <w:jc w:val="both"/>
        <w:rPr>
          <w:rFonts w:ascii="Cambria" w:eastAsia="Times New Roman" w:hAnsi="Cambria" w:cs="Times New Roman"/>
          <w:bCs/>
        </w:rPr>
      </w:pPr>
      <w:r w:rsidRPr="001A3393">
        <w:rPr>
          <w:rFonts w:ascii="Cambria" w:eastAsia="Times New Roman" w:hAnsi="Cambria" w:cs="Times New Roman"/>
        </w:rPr>
        <w:t>Document high level functional and technical design specifications</w:t>
      </w:r>
    </w:p>
    <w:p w14:paraId="2025704F" w14:textId="77777777" w:rsidR="001824DC" w:rsidRPr="001A3393" w:rsidRDefault="001824DC" w:rsidP="001824DC">
      <w:pPr>
        <w:numPr>
          <w:ilvl w:val="0"/>
          <w:numId w:val="15"/>
        </w:numPr>
        <w:spacing w:after="0" w:line="240" w:lineRule="auto"/>
        <w:jc w:val="both"/>
        <w:rPr>
          <w:rFonts w:ascii="Cambria" w:eastAsia="Times New Roman" w:hAnsi="Cambria" w:cs="Times New Roman"/>
          <w:bCs/>
        </w:rPr>
      </w:pPr>
      <w:r w:rsidRPr="001A3393">
        <w:rPr>
          <w:rFonts w:ascii="Cambria" w:eastAsia="Times New Roman" w:hAnsi="Cambria" w:cs="Times New Roman"/>
        </w:rPr>
        <w:t>Testing – Functional, Regression</w:t>
      </w:r>
    </w:p>
    <w:p w14:paraId="57524BB5" w14:textId="77777777" w:rsidR="001824DC" w:rsidRPr="001A3393" w:rsidRDefault="001824DC" w:rsidP="001824DC">
      <w:pPr>
        <w:numPr>
          <w:ilvl w:val="0"/>
          <w:numId w:val="15"/>
        </w:numPr>
        <w:spacing w:after="0" w:line="240" w:lineRule="auto"/>
        <w:jc w:val="both"/>
        <w:rPr>
          <w:rFonts w:ascii="Cambria" w:eastAsia="Times New Roman" w:hAnsi="Cambria" w:cs="Times New Roman"/>
          <w:bCs/>
        </w:rPr>
      </w:pPr>
      <w:r w:rsidRPr="001A3393">
        <w:rPr>
          <w:rFonts w:ascii="Cambria" w:eastAsia="Times New Roman" w:hAnsi="Cambria" w:cs="Times New Roman"/>
        </w:rPr>
        <w:t>Deployment on- Power BI DX site - ISV, Audience, Tools, Azure</w:t>
      </w:r>
    </w:p>
    <w:p w14:paraId="0B2F43C3" w14:textId="77777777" w:rsidR="001824DC" w:rsidRPr="001A3393" w:rsidRDefault="001824DC" w:rsidP="001824DC">
      <w:pPr>
        <w:numPr>
          <w:ilvl w:val="0"/>
          <w:numId w:val="15"/>
        </w:numPr>
        <w:spacing w:after="0" w:line="240" w:lineRule="auto"/>
        <w:jc w:val="both"/>
        <w:rPr>
          <w:rFonts w:ascii="Cambria" w:eastAsia="Times New Roman" w:hAnsi="Cambria" w:cs="Times New Roman"/>
          <w:bCs/>
        </w:rPr>
      </w:pPr>
      <w:r w:rsidRPr="001A3393">
        <w:rPr>
          <w:rFonts w:ascii="Cambria" w:eastAsia="Times New Roman" w:hAnsi="Cambria" w:cs="Times New Roman"/>
        </w:rPr>
        <w:t>Manage Power BI Reporting Platform (ISV, Audience, Tools) for user access, deployment</w:t>
      </w:r>
    </w:p>
    <w:p w14:paraId="2F473D9F" w14:textId="77777777" w:rsidR="0014454C" w:rsidRPr="001A3393" w:rsidRDefault="0014454C" w:rsidP="0014454C">
      <w:pPr>
        <w:spacing w:after="0" w:line="240" w:lineRule="auto"/>
        <w:ind w:left="720"/>
        <w:jc w:val="both"/>
        <w:rPr>
          <w:rFonts w:ascii="Cambria" w:eastAsia="Times New Roman" w:hAnsi="Cambria" w:cs="Times New Roman"/>
          <w:bCs/>
        </w:rPr>
      </w:pPr>
    </w:p>
    <w:p w14:paraId="5B13D5ED" w14:textId="77777777" w:rsidR="0014454C" w:rsidRPr="001A3393" w:rsidRDefault="0014454C" w:rsidP="0014454C">
      <w:pPr>
        <w:spacing w:after="0" w:line="240" w:lineRule="auto"/>
        <w:jc w:val="both"/>
        <w:rPr>
          <w:rFonts w:ascii="Cambria" w:eastAsia="Times New Roman" w:hAnsi="Cambria" w:cs="Times New Roman"/>
          <w:bCs/>
        </w:rPr>
      </w:pPr>
      <w:r w:rsidRPr="001A3393">
        <w:rPr>
          <w:rFonts w:ascii="Cambria" w:eastAsia="Times New Roman" w:hAnsi="Cambria" w:cs="Times New Roman"/>
          <w:b/>
          <w:bCs/>
          <w:color w:val="000000" w:themeColor="text1"/>
        </w:rPr>
        <w:t>Environment:</w:t>
      </w:r>
      <w:r w:rsidRPr="001A3393">
        <w:rPr>
          <w:rFonts w:ascii="Cambria" w:eastAsia="Times New Roman" w:hAnsi="Cambria" w:cs="Times New Roman"/>
          <w:color w:val="000000" w:themeColor="text1"/>
        </w:rPr>
        <w:t xml:space="preserve"> Microsoft SQL Server 2012 Enterprise edition, SSMS, SSIS, Power BI, PowerApps, Excel VBA Macros and DAX expressions, Microsoft Visual studio 2013, SQL Profiler, Windows 8 64-bit Edition</w:t>
      </w:r>
    </w:p>
    <w:p w14:paraId="2302C4C8" w14:textId="77777777" w:rsidR="00FA4DA6" w:rsidRPr="001A3393" w:rsidRDefault="00FA4DA6" w:rsidP="007247C4">
      <w:pPr>
        <w:spacing w:after="0" w:line="240" w:lineRule="auto"/>
        <w:ind w:left="720"/>
        <w:jc w:val="both"/>
        <w:rPr>
          <w:rFonts w:ascii="Cambria" w:eastAsia="Times New Roman" w:hAnsi="Cambria" w:cs="Times New Roman"/>
          <w:bCs/>
        </w:rPr>
      </w:pPr>
    </w:p>
    <w:p w14:paraId="1838990A" w14:textId="77777777" w:rsidR="007407D3" w:rsidRDefault="007407D3" w:rsidP="00E9362C">
      <w:pPr>
        <w:pStyle w:val="Heading2"/>
        <w:tabs>
          <w:tab w:val="left" w:pos="3020"/>
          <w:tab w:val="left" w:pos="3740"/>
          <w:tab w:val="left" w:pos="9531"/>
        </w:tabs>
        <w:ind w:right="106" w:hanging="29"/>
        <w:jc w:val="both"/>
        <w:rPr>
          <w:rFonts w:ascii="Cambria" w:hAnsi="Cambria" w:cstheme="minorHAnsi"/>
          <w:b/>
          <w:bCs/>
          <w:color w:val="auto"/>
          <w:spacing w:val="-2"/>
          <w:sz w:val="24"/>
          <w:szCs w:val="24"/>
        </w:rPr>
      </w:pPr>
    </w:p>
    <w:sectPr w:rsidR="007407D3" w:rsidSect="00564187">
      <w:pgSz w:w="11906" w:h="16838"/>
      <w:pgMar w:top="567" w:right="567" w:bottom="567" w:left="56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3AE77D" w14:textId="77777777" w:rsidR="00E305E4" w:rsidRDefault="00E305E4" w:rsidP="006569E5">
      <w:pPr>
        <w:spacing w:after="0" w:line="240" w:lineRule="auto"/>
      </w:pPr>
      <w:r>
        <w:separator/>
      </w:r>
    </w:p>
  </w:endnote>
  <w:endnote w:type="continuationSeparator" w:id="0">
    <w:p w14:paraId="0E5A2529" w14:textId="77777777" w:rsidR="00E305E4" w:rsidRDefault="00E305E4" w:rsidP="006569E5">
      <w:pPr>
        <w:spacing w:after="0" w:line="240" w:lineRule="auto"/>
      </w:pPr>
      <w:r>
        <w:continuationSeparator/>
      </w:r>
    </w:p>
  </w:endnote>
  <w:endnote w:type="continuationNotice" w:id="1">
    <w:p w14:paraId="2860E71A" w14:textId="77777777" w:rsidR="00E305E4" w:rsidRDefault="00E305E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OpenSymbol">
    <w:altName w:val="Yu Gothic"/>
    <w:charset w:val="00"/>
    <w:family w:val="auto"/>
    <w:pitch w:val="variable"/>
    <w:sig w:usb0="800000AF" w:usb1="1001ECEA" w:usb2="00000000" w:usb3="00000000" w:csb0="00000001" w:csb1="00000000"/>
  </w:font>
  <w:font w:name="Verdana">
    <w:panose1 w:val="020B0604030504040204"/>
    <w:charset w:val="00"/>
    <w:family w:val="swiss"/>
    <w:pitch w:val="variable"/>
    <w:sig w:usb0="A0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43" w:usb2="00000009" w:usb3="00000000" w:csb0="000001FF" w:csb1="00000000"/>
  </w:font>
  <w:font w:name="Noto Sans Symbols">
    <w:panose1 w:val="020B0502040504020204"/>
    <w:charset w:val="00"/>
    <w:family w:val="swiss"/>
    <w:pitch w:val="variable"/>
    <w:sig w:usb0="00000003" w:usb1="0200E0A0" w:usb2="00000000" w:usb3="00000000" w:csb0="00000001" w:csb1="00000000"/>
  </w:font>
  <w:font w:name="Calibri">
    <w:panose1 w:val="020F0502020204030204"/>
    <w:charset w:val="00"/>
    <w:family w:val="swiss"/>
    <w:pitch w:val="variable"/>
    <w:sig w:usb0="E00002FF" w:usb1="4000ACFF" w:usb2="00000001" w:usb3="00000000" w:csb0="0000019F"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A00002EF" w:usb1="4000207B" w:usb2="00000000" w:usb3="00000000" w:csb0="0000019F" w:csb1="00000000"/>
  </w:font>
  <w:font w:name="Garamond">
    <w:panose1 w:val="02020404030301010803"/>
    <w:charset w:val="00"/>
    <w:family w:val="roman"/>
    <w:pitch w:val="variable"/>
    <w:sig w:usb0="00000287" w:usb1="00000000" w:usb2="00000000" w:usb3="00000000" w:csb0="0000009F" w:csb1="00000000"/>
  </w:font>
  <w:font w:name="Carlito">
    <w:altName w:val="Calibri"/>
    <w:charset w:val="00"/>
    <w:family w:val="swiss"/>
    <w:pitch w:val="variable"/>
  </w:font>
  <w:font w:name="Impact">
    <w:panose1 w:val="020B0806030902050204"/>
    <w:charset w:val="00"/>
    <w:family w:val="swiss"/>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Helvetica Neue">
    <w:altName w:val="Arial"/>
    <w:charset w:val="00"/>
    <w:family w:val="swiss"/>
    <w:pitch w:val="variable"/>
    <w:sig w:usb0="E50002FF" w:usb1="500079DB" w:usb2="00000010" w:usb3="00000000" w:csb0="00000001" w:csb1="00000000"/>
  </w:font>
  <w:font w:name="Georgia">
    <w:panose1 w:val="020405020504050203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Helvetica">
    <w:panose1 w:val="020B0504020202020204"/>
    <w:charset w:val="00"/>
    <w:family w:val="swiss"/>
    <w:notTrueType/>
    <w:pitch w:val="variable"/>
    <w:sig w:usb0="00000003" w:usb1="00000000" w:usb2="00000000" w:usb3="00000000" w:csb0="00000001" w:csb1="00000000"/>
  </w:font>
  <w:font w:name="ヒラギノ角ゴ Pro W3">
    <w:charset w:val="80"/>
    <w:family w:val="auto"/>
    <w:pitch w:val="variable"/>
    <w:sig w:usb0="00000000" w:usb1="7AC7FFFF" w:usb2="00000012" w:usb3="00000000" w:csb0="0002000D" w:csb1="00000000"/>
  </w:font>
  <w:font w:name="Songti SC">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0C01D0" w14:textId="77777777" w:rsidR="00E305E4" w:rsidRDefault="00E305E4" w:rsidP="006569E5">
      <w:pPr>
        <w:spacing w:after="0" w:line="240" w:lineRule="auto"/>
      </w:pPr>
      <w:r>
        <w:separator/>
      </w:r>
    </w:p>
  </w:footnote>
  <w:footnote w:type="continuationSeparator" w:id="0">
    <w:p w14:paraId="1CC04099" w14:textId="77777777" w:rsidR="00E305E4" w:rsidRDefault="00E305E4" w:rsidP="006569E5">
      <w:pPr>
        <w:spacing w:after="0" w:line="240" w:lineRule="auto"/>
      </w:pPr>
      <w:r>
        <w:continuationSeparator/>
      </w:r>
    </w:p>
  </w:footnote>
  <w:footnote w:type="continuationNotice" w:id="1">
    <w:p w14:paraId="03E7C4D0" w14:textId="77777777" w:rsidR="00E305E4" w:rsidRDefault="00E305E4">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D0281EAA"/>
    <w:lvl w:ilvl="0">
      <w:start w:val="1"/>
      <w:numFmt w:val="bullet"/>
      <w:pStyle w:val="ListBullet3"/>
      <w:lvlText w:val=""/>
      <w:lvlJc w:val="left"/>
      <w:pPr>
        <w:tabs>
          <w:tab w:val="num" w:pos="926"/>
        </w:tabs>
        <w:ind w:left="926" w:hanging="360"/>
      </w:pPr>
      <w:rPr>
        <w:rFonts w:ascii="Symbol" w:hAnsi="Symbol" w:hint="default"/>
      </w:rPr>
    </w:lvl>
  </w:abstractNum>
  <w:abstractNum w:abstractNumId="1" w15:restartNumberingAfterBreak="0">
    <w:nsid w:val="FFFFFF83"/>
    <w:multiLevelType w:val="singleLevel"/>
    <w:tmpl w:val="EE6C3268"/>
    <w:lvl w:ilvl="0">
      <w:start w:val="1"/>
      <w:numFmt w:val="bullet"/>
      <w:pStyle w:val="ListBullet2"/>
      <w:lvlText w:val=""/>
      <w:lvlJc w:val="left"/>
      <w:pPr>
        <w:tabs>
          <w:tab w:val="num" w:pos="643"/>
        </w:tabs>
        <w:ind w:left="643" w:hanging="360"/>
      </w:pPr>
      <w:rPr>
        <w:rFonts w:ascii="Symbol" w:hAnsi="Symbol" w:hint="default"/>
      </w:rPr>
    </w:lvl>
  </w:abstractNum>
  <w:abstractNum w:abstractNumId="2" w15:restartNumberingAfterBreak="0">
    <w:nsid w:val="FFFFFF89"/>
    <w:multiLevelType w:val="singleLevel"/>
    <w:tmpl w:val="E5B27A86"/>
    <w:lvl w:ilvl="0">
      <w:start w:val="1"/>
      <w:numFmt w:val="bullet"/>
      <w:pStyle w:val="ListBullet"/>
      <w:lvlText w:val="·"/>
      <w:lvlJc w:val="left"/>
      <w:pPr>
        <w:tabs>
          <w:tab w:val="num" w:pos="-950"/>
        </w:tabs>
        <w:ind w:left="-950" w:hanging="144"/>
      </w:pPr>
      <w:rPr>
        <w:rFonts w:ascii="Symbol" w:hAnsi="Symbol" w:hint="default"/>
      </w:rPr>
    </w:lvl>
  </w:abstractNum>
  <w:abstractNum w:abstractNumId="3" w15:restartNumberingAfterBreak="0">
    <w:nsid w:val="FFFFFFFE"/>
    <w:multiLevelType w:val="singleLevel"/>
    <w:tmpl w:val="B8F083BE"/>
    <w:lvl w:ilvl="0">
      <w:numFmt w:val="decimal"/>
      <w:pStyle w:val="Bullet"/>
      <w:lvlText w:val="*"/>
      <w:lvlJc w:val="left"/>
    </w:lvl>
  </w:abstractNum>
  <w:abstractNum w:abstractNumId="4" w15:restartNumberingAfterBreak="0">
    <w:nsid w:val="00000002"/>
    <w:multiLevelType w:val="singleLevel"/>
    <w:tmpl w:val="00000002"/>
    <w:lvl w:ilvl="0">
      <w:start w:val="1"/>
      <w:numFmt w:val="bullet"/>
      <w:pStyle w:val="Achievement"/>
      <w:lvlText w:val=""/>
      <w:lvlJc w:val="left"/>
      <w:pPr>
        <w:tabs>
          <w:tab w:val="left" w:pos="240"/>
        </w:tabs>
        <w:ind w:left="480" w:hanging="240"/>
      </w:pPr>
      <w:rPr>
        <w:rFonts w:ascii="Wingdings" w:hAnsi="Wingdings"/>
      </w:rPr>
    </w:lvl>
  </w:abstractNum>
  <w:abstractNum w:abstractNumId="5" w15:restartNumberingAfterBreak="0">
    <w:nsid w:val="00000003"/>
    <w:multiLevelType w:val="multilevel"/>
    <w:tmpl w:val="00000003"/>
    <w:name w:val="WW8Num3"/>
    <w:lvl w:ilvl="0">
      <w:start w:val="1"/>
      <w:numFmt w:val="bullet"/>
      <w:lvlText w:val=""/>
      <w:lvlJc w:val="left"/>
      <w:pPr>
        <w:tabs>
          <w:tab w:val="num" w:pos="720"/>
        </w:tabs>
        <w:ind w:left="720" w:hanging="360"/>
      </w:pPr>
      <w:rPr>
        <w:rFonts w:ascii="Symbol" w:hAnsi="Symbol" w:cs="OpenSymbol"/>
        <w:b/>
        <w:bCs/>
        <w:caps w:val="0"/>
        <w:smallCaps w:val="0"/>
        <w:lang w:val="en-US"/>
      </w:rPr>
    </w:lvl>
    <w:lvl w:ilvl="1">
      <w:start w:val="1"/>
      <w:numFmt w:val="bullet"/>
      <w:lvlText w:val="◦"/>
      <w:lvlJc w:val="left"/>
      <w:pPr>
        <w:tabs>
          <w:tab w:val="num" w:pos="1080"/>
        </w:tabs>
        <w:ind w:left="1080" w:hanging="360"/>
      </w:pPr>
      <w:rPr>
        <w:rFonts w:ascii="OpenSymbol" w:hAnsi="OpenSymbol" w:cs="OpenSymbol"/>
        <w:b/>
        <w:bCs/>
      </w:rPr>
    </w:lvl>
    <w:lvl w:ilvl="2">
      <w:start w:val="1"/>
      <w:numFmt w:val="bullet"/>
      <w:lvlText w:val="▪"/>
      <w:lvlJc w:val="left"/>
      <w:pPr>
        <w:tabs>
          <w:tab w:val="num" w:pos="1440"/>
        </w:tabs>
        <w:ind w:left="1440" w:hanging="360"/>
      </w:pPr>
      <w:rPr>
        <w:rFonts w:ascii="OpenSymbol" w:hAnsi="OpenSymbol" w:cs="OpenSymbol"/>
        <w:b/>
        <w:bCs/>
      </w:rPr>
    </w:lvl>
    <w:lvl w:ilvl="3">
      <w:start w:val="1"/>
      <w:numFmt w:val="bullet"/>
      <w:lvlText w:val=""/>
      <w:lvlJc w:val="left"/>
      <w:pPr>
        <w:tabs>
          <w:tab w:val="num" w:pos="1800"/>
        </w:tabs>
        <w:ind w:left="1800" w:hanging="360"/>
      </w:pPr>
      <w:rPr>
        <w:rFonts w:ascii="Symbol" w:hAnsi="Symbol" w:cs="OpenSymbol"/>
        <w:b/>
        <w:bCs/>
        <w:caps w:val="0"/>
        <w:smallCaps w:val="0"/>
        <w:lang w:val="en-US"/>
      </w:rPr>
    </w:lvl>
    <w:lvl w:ilvl="4">
      <w:start w:val="1"/>
      <w:numFmt w:val="bullet"/>
      <w:lvlText w:val="◦"/>
      <w:lvlJc w:val="left"/>
      <w:pPr>
        <w:tabs>
          <w:tab w:val="num" w:pos="2160"/>
        </w:tabs>
        <w:ind w:left="2160" w:hanging="360"/>
      </w:pPr>
      <w:rPr>
        <w:rFonts w:ascii="OpenSymbol" w:hAnsi="OpenSymbol" w:cs="OpenSymbol"/>
        <w:b/>
        <w:bCs/>
      </w:rPr>
    </w:lvl>
    <w:lvl w:ilvl="5">
      <w:start w:val="1"/>
      <w:numFmt w:val="bullet"/>
      <w:lvlText w:val="▪"/>
      <w:lvlJc w:val="left"/>
      <w:pPr>
        <w:tabs>
          <w:tab w:val="num" w:pos="2520"/>
        </w:tabs>
        <w:ind w:left="2520" w:hanging="360"/>
      </w:pPr>
      <w:rPr>
        <w:rFonts w:ascii="OpenSymbol" w:hAnsi="OpenSymbol" w:cs="OpenSymbol"/>
        <w:b/>
        <w:bCs/>
      </w:rPr>
    </w:lvl>
    <w:lvl w:ilvl="6">
      <w:start w:val="1"/>
      <w:numFmt w:val="bullet"/>
      <w:lvlText w:val=""/>
      <w:lvlJc w:val="left"/>
      <w:pPr>
        <w:tabs>
          <w:tab w:val="num" w:pos="2880"/>
        </w:tabs>
        <w:ind w:left="2880" w:hanging="360"/>
      </w:pPr>
      <w:rPr>
        <w:rFonts w:ascii="Symbol" w:hAnsi="Symbol" w:cs="OpenSymbol"/>
        <w:b/>
        <w:bCs/>
        <w:caps w:val="0"/>
        <w:smallCaps w:val="0"/>
        <w:lang w:val="en-US"/>
      </w:rPr>
    </w:lvl>
    <w:lvl w:ilvl="7">
      <w:start w:val="1"/>
      <w:numFmt w:val="bullet"/>
      <w:lvlText w:val="◦"/>
      <w:lvlJc w:val="left"/>
      <w:pPr>
        <w:tabs>
          <w:tab w:val="num" w:pos="3240"/>
        </w:tabs>
        <w:ind w:left="3240" w:hanging="360"/>
      </w:pPr>
      <w:rPr>
        <w:rFonts w:ascii="OpenSymbol" w:hAnsi="OpenSymbol" w:cs="OpenSymbol"/>
        <w:b/>
        <w:bCs/>
      </w:rPr>
    </w:lvl>
    <w:lvl w:ilvl="8">
      <w:start w:val="1"/>
      <w:numFmt w:val="bullet"/>
      <w:lvlText w:val="▪"/>
      <w:lvlJc w:val="left"/>
      <w:pPr>
        <w:tabs>
          <w:tab w:val="num" w:pos="3600"/>
        </w:tabs>
        <w:ind w:left="3600" w:hanging="360"/>
      </w:pPr>
      <w:rPr>
        <w:rFonts w:ascii="OpenSymbol" w:hAnsi="OpenSymbol" w:cs="OpenSymbol"/>
        <w:b/>
        <w:bCs/>
      </w:rPr>
    </w:lvl>
  </w:abstractNum>
  <w:abstractNum w:abstractNumId="6" w15:restartNumberingAfterBreak="0">
    <w:nsid w:val="00000005"/>
    <w:multiLevelType w:val="singleLevel"/>
    <w:tmpl w:val="00000005"/>
    <w:name w:val="WW8Num5"/>
    <w:lvl w:ilvl="0">
      <w:start w:val="1"/>
      <w:numFmt w:val="bullet"/>
      <w:lvlText w:val=""/>
      <w:lvlJc w:val="left"/>
      <w:pPr>
        <w:tabs>
          <w:tab w:val="num" w:pos="720"/>
        </w:tabs>
        <w:ind w:left="720" w:hanging="360"/>
      </w:pPr>
      <w:rPr>
        <w:rFonts w:ascii="Symbol" w:hAnsi="Symbol"/>
        <w:sz w:val="20"/>
      </w:rPr>
    </w:lvl>
  </w:abstractNum>
  <w:abstractNum w:abstractNumId="7" w15:restartNumberingAfterBreak="0">
    <w:nsid w:val="00000007"/>
    <w:multiLevelType w:val="singleLevel"/>
    <w:tmpl w:val="00000007"/>
    <w:name w:val="WW8Num7"/>
    <w:lvl w:ilvl="0">
      <w:start w:val="1"/>
      <w:numFmt w:val="bullet"/>
      <w:lvlText w:val=""/>
      <w:lvlJc w:val="left"/>
      <w:pPr>
        <w:tabs>
          <w:tab w:val="num" w:pos="360"/>
        </w:tabs>
        <w:ind w:left="360" w:hanging="360"/>
      </w:pPr>
      <w:rPr>
        <w:rFonts w:ascii="Symbol" w:hAnsi="Symbol" w:cs="Verdana"/>
        <w:u w:val="none"/>
      </w:rPr>
    </w:lvl>
  </w:abstractNum>
  <w:abstractNum w:abstractNumId="8" w15:restartNumberingAfterBreak="0">
    <w:nsid w:val="00000009"/>
    <w:multiLevelType w:val="multilevel"/>
    <w:tmpl w:val="2B7A566C"/>
    <w:name w:val="WW8Num9"/>
    <w:lvl w:ilvl="0">
      <w:start w:val="1"/>
      <w:numFmt w:val="bullet"/>
      <w:lvlText w:val=""/>
      <w:lvlJc w:val="left"/>
      <w:pPr>
        <w:tabs>
          <w:tab w:val="num" w:pos="1429"/>
        </w:tabs>
        <w:ind w:left="1429" w:hanging="360"/>
      </w:pPr>
      <w:rPr>
        <w:rFonts w:ascii="Symbol" w:hAnsi="Symbol" w:hint="default"/>
        <w:b/>
        <w:bCs/>
        <w:caps w:val="0"/>
        <w:smallCaps w:val="0"/>
        <w:lang w:val="en-US"/>
      </w:rPr>
    </w:lvl>
    <w:lvl w:ilvl="1">
      <w:start w:val="1"/>
      <w:numFmt w:val="bullet"/>
      <w:lvlText w:val="◦"/>
      <w:lvlJc w:val="left"/>
      <w:pPr>
        <w:tabs>
          <w:tab w:val="num" w:pos="1789"/>
        </w:tabs>
        <w:ind w:left="1789" w:hanging="360"/>
      </w:pPr>
      <w:rPr>
        <w:rFonts w:ascii="OpenSymbol" w:hAnsi="OpenSymbol" w:cs="OpenSymbol"/>
        <w:b/>
        <w:bCs/>
      </w:rPr>
    </w:lvl>
    <w:lvl w:ilvl="2">
      <w:start w:val="1"/>
      <w:numFmt w:val="bullet"/>
      <w:lvlText w:val="▪"/>
      <w:lvlJc w:val="left"/>
      <w:pPr>
        <w:tabs>
          <w:tab w:val="num" w:pos="2149"/>
        </w:tabs>
        <w:ind w:left="2149" w:hanging="360"/>
      </w:pPr>
      <w:rPr>
        <w:rFonts w:ascii="OpenSymbol" w:hAnsi="OpenSymbol" w:cs="OpenSymbol"/>
        <w:b/>
        <w:bCs/>
      </w:rPr>
    </w:lvl>
    <w:lvl w:ilvl="3">
      <w:start w:val="1"/>
      <w:numFmt w:val="bullet"/>
      <w:lvlText w:val=""/>
      <w:lvlJc w:val="left"/>
      <w:pPr>
        <w:tabs>
          <w:tab w:val="num" w:pos="2509"/>
        </w:tabs>
        <w:ind w:left="2509" w:hanging="360"/>
      </w:pPr>
      <w:rPr>
        <w:rFonts w:ascii="Symbol" w:hAnsi="Symbol" w:cs="OpenSymbol"/>
        <w:b/>
        <w:bCs/>
        <w:caps w:val="0"/>
        <w:smallCaps w:val="0"/>
        <w:lang w:val="en-US"/>
      </w:rPr>
    </w:lvl>
    <w:lvl w:ilvl="4">
      <w:start w:val="1"/>
      <w:numFmt w:val="bullet"/>
      <w:lvlText w:val="◦"/>
      <w:lvlJc w:val="left"/>
      <w:pPr>
        <w:tabs>
          <w:tab w:val="num" w:pos="2869"/>
        </w:tabs>
        <w:ind w:left="2869" w:hanging="360"/>
      </w:pPr>
      <w:rPr>
        <w:rFonts w:ascii="OpenSymbol" w:hAnsi="OpenSymbol" w:cs="OpenSymbol"/>
        <w:b/>
        <w:bCs/>
      </w:rPr>
    </w:lvl>
    <w:lvl w:ilvl="5">
      <w:start w:val="1"/>
      <w:numFmt w:val="bullet"/>
      <w:lvlText w:val="▪"/>
      <w:lvlJc w:val="left"/>
      <w:pPr>
        <w:tabs>
          <w:tab w:val="num" w:pos="3229"/>
        </w:tabs>
        <w:ind w:left="3229" w:hanging="360"/>
      </w:pPr>
      <w:rPr>
        <w:rFonts w:ascii="OpenSymbol" w:hAnsi="OpenSymbol" w:cs="OpenSymbol"/>
        <w:b/>
        <w:bCs/>
      </w:rPr>
    </w:lvl>
    <w:lvl w:ilvl="6">
      <w:start w:val="1"/>
      <w:numFmt w:val="bullet"/>
      <w:lvlText w:val=""/>
      <w:lvlJc w:val="left"/>
      <w:pPr>
        <w:tabs>
          <w:tab w:val="num" w:pos="3589"/>
        </w:tabs>
        <w:ind w:left="3589" w:hanging="360"/>
      </w:pPr>
      <w:rPr>
        <w:rFonts w:ascii="Symbol" w:hAnsi="Symbol" w:cs="OpenSymbol"/>
        <w:b/>
        <w:bCs/>
        <w:caps w:val="0"/>
        <w:smallCaps w:val="0"/>
        <w:lang w:val="en-US"/>
      </w:rPr>
    </w:lvl>
    <w:lvl w:ilvl="7">
      <w:start w:val="1"/>
      <w:numFmt w:val="bullet"/>
      <w:lvlText w:val="◦"/>
      <w:lvlJc w:val="left"/>
      <w:pPr>
        <w:tabs>
          <w:tab w:val="num" w:pos="3949"/>
        </w:tabs>
        <w:ind w:left="3949" w:hanging="360"/>
      </w:pPr>
      <w:rPr>
        <w:rFonts w:ascii="OpenSymbol" w:hAnsi="OpenSymbol" w:cs="OpenSymbol"/>
        <w:b/>
        <w:bCs/>
      </w:rPr>
    </w:lvl>
    <w:lvl w:ilvl="8">
      <w:start w:val="1"/>
      <w:numFmt w:val="bullet"/>
      <w:lvlText w:val="▪"/>
      <w:lvlJc w:val="left"/>
      <w:pPr>
        <w:tabs>
          <w:tab w:val="num" w:pos="4309"/>
        </w:tabs>
        <w:ind w:left="4309" w:hanging="360"/>
      </w:pPr>
      <w:rPr>
        <w:rFonts w:ascii="OpenSymbol" w:hAnsi="OpenSymbol" w:cs="OpenSymbol"/>
        <w:b/>
        <w:bCs/>
      </w:rPr>
    </w:lvl>
  </w:abstractNum>
  <w:abstractNum w:abstractNumId="9" w15:restartNumberingAfterBreak="0">
    <w:nsid w:val="09390D3A"/>
    <w:multiLevelType w:val="hybridMultilevel"/>
    <w:tmpl w:val="3CA86C34"/>
    <w:styleLink w:val="ImportedStyle5"/>
    <w:lvl w:ilvl="0" w:tplc="649893CC">
      <w:start w:val="1"/>
      <w:numFmt w:val="bullet"/>
      <w:lvlText w:val="·"/>
      <w:lvlJc w:val="left"/>
      <w:pPr>
        <w:tabs>
          <w:tab w:val="left" w:pos="360"/>
        </w:tabs>
        <w:ind w:left="72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75F47032">
      <w:start w:val="1"/>
      <w:numFmt w:val="bullet"/>
      <w:lvlText w:val="·"/>
      <w:lvlJc w:val="left"/>
      <w:pPr>
        <w:tabs>
          <w:tab w:val="left" w:pos="360"/>
        </w:tabs>
        <w:ind w:left="72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8608825E">
      <w:start w:val="1"/>
      <w:numFmt w:val="bullet"/>
      <w:lvlText w:val="·"/>
      <w:lvlJc w:val="left"/>
      <w:pPr>
        <w:tabs>
          <w:tab w:val="left" w:pos="360"/>
        </w:tabs>
        <w:ind w:left="72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C53ACA22">
      <w:start w:val="1"/>
      <w:numFmt w:val="bullet"/>
      <w:lvlText w:val="·"/>
      <w:lvlJc w:val="left"/>
      <w:pPr>
        <w:tabs>
          <w:tab w:val="left" w:pos="360"/>
        </w:tabs>
        <w:ind w:left="72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2EB660B0">
      <w:start w:val="1"/>
      <w:numFmt w:val="bullet"/>
      <w:lvlText w:val="·"/>
      <w:lvlJc w:val="left"/>
      <w:pPr>
        <w:tabs>
          <w:tab w:val="left" w:pos="360"/>
        </w:tabs>
        <w:ind w:left="72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A6884960">
      <w:start w:val="1"/>
      <w:numFmt w:val="bullet"/>
      <w:lvlText w:val="·"/>
      <w:lvlJc w:val="left"/>
      <w:pPr>
        <w:tabs>
          <w:tab w:val="left" w:pos="360"/>
        </w:tabs>
        <w:ind w:left="72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569E5678">
      <w:start w:val="1"/>
      <w:numFmt w:val="bullet"/>
      <w:lvlText w:val="·"/>
      <w:lvlJc w:val="left"/>
      <w:pPr>
        <w:tabs>
          <w:tab w:val="left" w:pos="360"/>
        </w:tabs>
        <w:ind w:left="72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D5BC3BC6">
      <w:start w:val="1"/>
      <w:numFmt w:val="bullet"/>
      <w:lvlText w:val="·"/>
      <w:lvlJc w:val="left"/>
      <w:pPr>
        <w:tabs>
          <w:tab w:val="left" w:pos="360"/>
        </w:tabs>
        <w:ind w:left="72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8ECA7820">
      <w:start w:val="1"/>
      <w:numFmt w:val="bullet"/>
      <w:lvlText w:val="·"/>
      <w:lvlJc w:val="left"/>
      <w:pPr>
        <w:tabs>
          <w:tab w:val="left" w:pos="360"/>
        </w:tabs>
        <w:ind w:left="72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10" w15:restartNumberingAfterBreak="0">
    <w:nsid w:val="0A3C5378"/>
    <w:multiLevelType w:val="hybridMultilevel"/>
    <w:tmpl w:val="E61A2584"/>
    <w:lvl w:ilvl="0" w:tplc="40090001">
      <w:start w:val="1"/>
      <w:numFmt w:val="bullet"/>
      <w:lvlText w:val=""/>
      <w:lvlJc w:val="left"/>
      <w:pPr>
        <w:ind w:left="823"/>
      </w:pPr>
      <w:rPr>
        <w:rFonts w:ascii="Symbol" w:hAnsi="Symbol" w:hint="default"/>
        <w:b w:val="0"/>
        <w:i w:val="0"/>
        <w:strike w:val="0"/>
        <w:dstrike w:val="0"/>
        <w:color w:val="auto"/>
        <w:sz w:val="22"/>
        <w:szCs w:val="22"/>
        <w:u w:val="none" w:color="000000"/>
        <w:bdr w:val="none" w:sz="0" w:space="0" w:color="auto"/>
        <w:shd w:val="clear" w:color="auto" w:fill="auto"/>
        <w:vertAlign w:val="baseline"/>
      </w:rPr>
    </w:lvl>
    <w:lvl w:ilvl="1" w:tplc="FFFFFFFF">
      <w:start w:val="1"/>
      <w:numFmt w:val="bullet"/>
      <w:lvlText w:val=""/>
      <w:lvlJc w:val="left"/>
      <w:pPr>
        <w:ind w:left="1181"/>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lvl w:ilvl="2" w:tplc="FFFFFFFF">
      <w:start w:val="1"/>
      <w:numFmt w:val="bullet"/>
      <w:lvlText w:val="▪"/>
      <w:lvlJc w:val="left"/>
      <w:pPr>
        <w:ind w:left="1908"/>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lvl w:ilvl="3" w:tplc="FFFFFFFF">
      <w:start w:val="1"/>
      <w:numFmt w:val="bullet"/>
      <w:lvlText w:val="•"/>
      <w:lvlJc w:val="left"/>
      <w:pPr>
        <w:ind w:left="2628"/>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lvl w:ilvl="4" w:tplc="FFFFFFFF">
      <w:start w:val="1"/>
      <w:numFmt w:val="bullet"/>
      <w:lvlText w:val="o"/>
      <w:lvlJc w:val="left"/>
      <w:pPr>
        <w:ind w:left="3348"/>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lvl w:ilvl="5" w:tplc="FFFFFFFF">
      <w:start w:val="1"/>
      <w:numFmt w:val="bullet"/>
      <w:lvlText w:val="▪"/>
      <w:lvlJc w:val="left"/>
      <w:pPr>
        <w:ind w:left="4068"/>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lvl w:ilvl="6" w:tplc="FFFFFFFF">
      <w:start w:val="1"/>
      <w:numFmt w:val="bullet"/>
      <w:lvlText w:val="•"/>
      <w:lvlJc w:val="left"/>
      <w:pPr>
        <w:ind w:left="4788"/>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lvl w:ilvl="7" w:tplc="FFFFFFFF">
      <w:start w:val="1"/>
      <w:numFmt w:val="bullet"/>
      <w:lvlText w:val="o"/>
      <w:lvlJc w:val="left"/>
      <w:pPr>
        <w:ind w:left="5508"/>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lvl w:ilvl="8" w:tplc="FFFFFFFF">
      <w:start w:val="1"/>
      <w:numFmt w:val="bullet"/>
      <w:lvlText w:val="▪"/>
      <w:lvlJc w:val="left"/>
      <w:pPr>
        <w:ind w:left="6228"/>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abstractNum>
  <w:abstractNum w:abstractNumId="11" w15:restartNumberingAfterBreak="0">
    <w:nsid w:val="0B091AC1"/>
    <w:multiLevelType w:val="hybridMultilevel"/>
    <w:tmpl w:val="13C4A7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0C5C5F75"/>
    <w:multiLevelType w:val="multilevel"/>
    <w:tmpl w:val="DEF2747E"/>
    <w:lvl w:ilvl="0">
      <w:start w:val="1"/>
      <w:numFmt w:val="bullet"/>
      <w:pStyle w:val="ResumeTableBullet"/>
      <w:lvlText w:val=""/>
      <w:lvlJc w:val="left"/>
      <w:pPr>
        <w:tabs>
          <w:tab w:val="num" w:pos="360"/>
        </w:tabs>
        <w:ind w:left="360" w:hanging="360"/>
      </w:pPr>
      <w:rPr>
        <w:rFonts w:ascii="Symbol" w:hAnsi="Symbol" w:hint="default"/>
      </w:rPr>
    </w:lvl>
    <w:lvl w:ilvl="1">
      <w:start w:val="1"/>
      <w:numFmt w:val="bullet"/>
      <w:lvlText w:val=""/>
      <w:lvlJc w:val="left"/>
      <w:pPr>
        <w:tabs>
          <w:tab w:val="num" w:pos="720"/>
        </w:tabs>
        <w:ind w:left="720" w:hanging="360"/>
      </w:pPr>
      <w:rPr>
        <w:rFonts w:ascii="Wingdings" w:hAnsi="Wingdings" w:hint="default"/>
      </w:rPr>
    </w:lvl>
    <w:lvl w:ilvl="2">
      <w:start w:val="1"/>
      <w:numFmt w:val="bullet"/>
      <w:lvlText w:val=""/>
      <w:lvlJc w:val="left"/>
      <w:pPr>
        <w:tabs>
          <w:tab w:val="num" w:pos="1080"/>
        </w:tabs>
        <w:ind w:left="1080" w:hanging="360"/>
      </w:pPr>
      <w:rPr>
        <w:rFonts w:ascii="Wingdings" w:hAnsi="Wingdings"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13" w15:restartNumberingAfterBreak="0">
    <w:nsid w:val="0E807B46"/>
    <w:multiLevelType w:val="hybridMultilevel"/>
    <w:tmpl w:val="0268BF92"/>
    <w:lvl w:ilvl="0" w:tplc="EFB69986">
      <w:numFmt w:val="bullet"/>
      <w:lvlText w:val="•"/>
      <w:lvlJc w:val="left"/>
      <w:pPr>
        <w:ind w:left="967" w:hanging="200"/>
      </w:pPr>
      <w:rPr>
        <w:rFonts w:ascii="Arial" w:eastAsia="Arial" w:hAnsi="Arial" w:cs="Arial" w:hint="default"/>
        <w:b w:val="0"/>
        <w:bCs w:val="0"/>
        <w:i w:val="0"/>
        <w:iCs w:val="0"/>
        <w:color w:val="0E141F"/>
        <w:spacing w:val="0"/>
        <w:w w:val="92"/>
        <w:sz w:val="18"/>
        <w:szCs w:val="18"/>
        <w:lang w:val="en-US" w:eastAsia="en-US" w:bidi="ar-SA"/>
      </w:rPr>
    </w:lvl>
    <w:lvl w:ilvl="1" w:tplc="21923F98">
      <w:numFmt w:val="bullet"/>
      <w:lvlText w:val="•"/>
      <w:lvlJc w:val="left"/>
      <w:pPr>
        <w:ind w:left="3640" w:hanging="200"/>
      </w:pPr>
      <w:rPr>
        <w:rFonts w:ascii="Arial" w:eastAsia="Arial" w:hAnsi="Arial" w:cs="Arial" w:hint="default"/>
        <w:b w:val="0"/>
        <w:bCs w:val="0"/>
        <w:i w:val="0"/>
        <w:iCs w:val="0"/>
        <w:color w:val="0E141F"/>
        <w:spacing w:val="0"/>
        <w:w w:val="92"/>
        <w:sz w:val="18"/>
        <w:szCs w:val="18"/>
        <w:lang w:val="en-US" w:eastAsia="en-US" w:bidi="ar-SA"/>
      </w:rPr>
    </w:lvl>
    <w:lvl w:ilvl="2" w:tplc="08E23C98">
      <w:numFmt w:val="bullet"/>
      <w:lvlText w:val="•"/>
      <w:lvlJc w:val="left"/>
      <w:pPr>
        <w:ind w:left="4080" w:hanging="200"/>
      </w:pPr>
      <w:rPr>
        <w:rFonts w:ascii="Arial" w:eastAsia="Arial" w:hAnsi="Arial" w:cs="Arial" w:hint="default"/>
        <w:b w:val="0"/>
        <w:bCs w:val="0"/>
        <w:i w:val="0"/>
        <w:iCs w:val="0"/>
        <w:color w:val="0E141F"/>
        <w:spacing w:val="0"/>
        <w:w w:val="92"/>
        <w:sz w:val="18"/>
        <w:szCs w:val="18"/>
        <w:lang w:val="en-US" w:eastAsia="en-US" w:bidi="ar-SA"/>
      </w:rPr>
    </w:lvl>
    <w:lvl w:ilvl="3" w:tplc="199CFAA6">
      <w:numFmt w:val="bullet"/>
      <w:lvlText w:val="•"/>
      <w:lvlJc w:val="left"/>
      <w:pPr>
        <w:ind w:left="4524" w:hanging="200"/>
      </w:pPr>
      <w:rPr>
        <w:rFonts w:hint="default"/>
        <w:lang w:val="en-US" w:eastAsia="en-US" w:bidi="ar-SA"/>
      </w:rPr>
    </w:lvl>
    <w:lvl w:ilvl="4" w:tplc="7150673C">
      <w:numFmt w:val="bullet"/>
      <w:lvlText w:val="•"/>
      <w:lvlJc w:val="left"/>
      <w:pPr>
        <w:ind w:left="4968" w:hanging="200"/>
      </w:pPr>
      <w:rPr>
        <w:rFonts w:hint="default"/>
        <w:lang w:val="en-US" w:eastAsia="en-US" w:bidi="ar-SA"/>
      </w:rPr>
    </w:lvl>
    <w:lvl w:ilvl="5" w:tplc="F6860400">
      <w:numFmt w:val="bullet"/>
      <w:lvlText w:val="•"/>
      <w:lvlJc w:val="left"/>
      <w:pPr>
        <w:ind w:left="5412" w:hanging="200"/>
      </w:pPr>
      <w:rPr>
        <w:rFonts w:hint="default"/>
        <w:lang w:val="en-US" w:eastAsia="en-US" w:bidi="ar-SA"/>
      </w:rPr>
    </w:lvl>
    <w:lvl w:ilvl="6" w:tplc="DDACCA6E">
      <w:numFmt w:val="bullet"/>
      <w:lvlText w:val="•"/>
      <w:lvlJc w:val="left"/>
      <w:pPr>
        <w:ind w:left="5856" w:hanging="200"/>
      </w:pPr>
      <w:rPr>
        <w:rFonts w:hint="default"/>
        <w:lang w:val="en-US" w:eastAsia="en-US" w:bidi="ar-SA"/>
      </w:rPr>
    </w:lvl>
    <w:lvl w:ilvl="7" w:tplc="53B0E8F0">
      <w:numFmt w:val="bullet"/>
      <w:lvlText w:val="•"/>
      <w:lvlJc w:val="left"/>
      <w:pPr>
        <w:ind w:left="6300" w:hanging="200"/>
      </w:pPr>
      <w:rPr>
        <w:rFonts w:hint="default"/>
        <w:lang w:val="en-US" w:eastAsia="en-US" w:bidi="ar-SA"/>
      </w:rPr>
    </w:lvl>
    <w:lvl w:ilvl="8" w:tplc="04B4C1B6">
      <w:numFmt w:val="bullet"/>
      <w:lvlText w:val="•"/>
      <w:lvlJc w:val="left"/>
      <w:pPr>
        <w:ind w:left="6745" w:hanging="200"/>
      </w:pPr>
      <w:rPr>
        <w:rFonts w:hint="default"/>
        <w:lang w:val="en-US" w:eastAsia="en-US" w:bidi="ar-SA"/>
      </w:rPr>
    </w:lvl>
  </w:abstractNum>
  <w:abstractNum w:abstractNumId="14" w15:restartNumberingAfterBreak="0">
    <w:nsid w:val="0EF1586F"/>
    <w:multiLevelType w:val="hybridMultilevel"/>
    <w:tmpl w:val="D550EB44"/>
    <w:lvl w:ilvl="0" w:tplc="0EDC850C">
      <w:numFmt w:val="bullet"/>
      <w:lvlText w:val=""/>
      <w:lvlJc w:val="left"/>
      <w:pPr>
        <w:ind w:left="840" w:hanging="360"/>
      </w:pPr>
      <w:rPr>
        <w:rFonts w:ascii="Symbol" w:eastAsia="Symbol" w:hAnsi="Symbol" w:cs="Symbol" w:hint="default"/>
        <w:w w:val="99"/>
        <w:sz w:val="20"/>
        <w:szCs w:val="20"/>
        <w:lang w:val="en-US" w:eastAsia="en-US" w:bidi="ar-SA"/>
      </w:rPr>
    </w:lvl>
    <w:lvl w:ilvl="1" w:tplc="9FAC07A8">
      <w:numFmt w:val="bullet"/>
      <w:lvlText w:val="•"/>
      <w:lvlJc w:val="left"/>
      <w:pPr>
        <w:ind w:left="1716" w:hanging="360"/>
      </w:pPr>
      <w:rPr>
        <w:rFonts w:hint="default"/>
        <w:lang w:val="en-US" w:eastAsia="en-US" w:bidi="ar-SA"/>
      </w:rPr>
    </w:lvl>
    <w:lvl w:ilvl="2" w:tplc="F09AED26">
      <w:numFmt w:val="bullet"/>
      <w:lvlText w:val="•"/>
      <w:lvlJc w:val="left"/>
      <w:pPr>
        <w:ind w:left="2592" w:hanging="360"/>
      </w:pPr>
      <w:rPr>
        <w:rFonts w:hint="default"/>
        <w:lang w:val="en-US" w:eastAsia="en-US" w:bidi="ar-SA"/>
      </w:rPr>
    </w:lvl>
    <w:lvl w:ilvl="3" w:tplc="72C0AFBC">
      <w:numFmt w:val="bullet"/>
      <w:lvlText w:val="•"/>
      <w:lvlJc w:val="left"/>
      <w:pPr>
        <w:ind w:left="3468" w:hanging="360"/>
      </w:pPr>
      <w:rPr>
        <w:rFonts w:hint="default"/>
        <w:lang w:val="en-US" w:eastAsia="en-US" w:bidi="ar-SA"/>
      </w:rPr>
    </w:lvl>
    <w:lvl w:ilvl="4" w:tplc="55169A86">
      <w:numFmt w:val="bullet"/>
      <w:lvlText w:val="•"/>
      <w:lvlJc w:val="left"/>
      <w:pPr>
        <w:ind w:left="4344" w:hanging="360"/>
      </w:pPr>
      <w:rPr>
        <w:rFonts w:hint="default"/>
        <w:lang w:val="en-US" w:eastAsia="en-US" w:bidi="ar-SA"/>
      </w:rPr>
    </w:lvl>
    <w:lvl w:ilvl="5" w:tplc="8984F8BE">
      <w:numFmt w:val="bullet"/>
      <w:lvlText w:val="•"/>
      <w:lvlJc w:val="left"/>
      <w:pPr>
        <w:ind w:left="5220" w:hanging="360"/>
      </w:pPr>
      <w:rPr>
        <w:rFonts w:hint="default"/>
        <w:lang w:val="en-US" w:eastAsia="en-US" w:bidi="ar-SA"/>
      </w:rPr>
    </w:lvl>
    <w:lvl w:ilvl="6" w:tplc="17FEB4D8">
      <w:numFmt w:val="bullet"/>
      <w:lvlText w:val="•"/>
      <w:lvlJc w:val="left"/>
      <w:pPr>
        <w:ind w:left="6096" w:hanging="360"/>
      </w:pPr>
      <w:rPr>
        <w:rFonts w:hint="default"/>
        <w:lang w:val="en-US" w:eastAsia="en-US" w:bidi="ar-SA"/>
      </w:rPr>
    </w:lvl>
    <w:lvl w:ilvl="7" w:tplc="6D6655DC">
      <w:numFmt w:val="bullet"/>
      <w:lvlText w:val="•"/>
      <w:lvlJc w:val="left"/>
      <w:pPr>
        <w:ind w:left="6972" w:hanging="360"/>
      </w:pPr>
      <w:rPr>
        <w:rFonts w:hint="default"/>
        <w:lang w:val="en-US" w:eastAsia="en-US" w:bidi="ar-SA"/>
      </w:rPr>
    </w:lvl>
    <w:lvl w:ilvl="8" w:tplc="73F63514">
      <w:numFmt w:val="bullet"/>
      <w:lvlText w:val="•"/>
      <w:lvlJc w:val="left"/>
      <w:pPr>
        <w:ind w:left="7848" w:hanging="360"/>
      </w:pPr>
      <w:rPr>
        <w:rFonts w:hint="default"/>
        <w:lang w:val="en-US" w:eastAsia="en-US" w:bidi="ar-SA"/>
      </w:rPr>
    </w:lvl>
  </w:abstractNum>
  <w:abstractNum w:abstractNumId="15" w15:restartNumberingAfterBreak="0">
    <w:nsid w:val="0F8E6A34"/>
    <w:multiLevelType w:val="hybridMultilevel"/>
    <w:tmpl w:val="D0B8BC46"/>
    <w:lvl w:ilvl="0" w:tplc="65D0565E">
      <w:start w:val="1"/>
      <w:numFmt w:val="bullet"/>
      <w:lvlText w:val="✓"/>
      <w:lvlJc w:val="left"/>
      <w:pPr>
        <w:ind w:left="823"/>
      </w:pPr>
      <w:rPr>
        <w:rFonts w:ascii="Wingdings" w:eastAsia="Wingdings" w:hAnsi="Wingdings" w:cs="Wingdings"/>
        <w:b w:val="0"/>
        <w:i w:val="0"/>
        <w:strike w:val="0"/>
        <w:dstrike w:val="0"/>
        <w:color w:val="auto"/>
        <w:sz w:val="22"/>
        <w:szCs w:val="22"/>
        <w:u w:val="none" w:color="000000"/>
        <w:bdr w:val="none" w:sz="0" w:space="0" w:color="auto"/>
        <w:shd w:val="clear" w:color="auto" w:fill="auto"/>
        <w:vertAlign w:val="baseline"/>
      </w:rPr>
    </w:lvl>
    <w:lvl w:ilvl="1" w:tplc="FFFFFFFF">
      <w:start w:val="1"/>
      <w:numFmt w:val="bullet"/>
      <w:lvlText w:val=""/>
      <w:lvlJc w:val="left"/>
      <w:pPr>
        <w:ind w:left="1181"/>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lvl w:ilvl="2" w:tplc="FFFFFFFF">
      <w:start w:val="1"/>
      <w:numFmt w:val="bullet"/>
      <w:lvlText w:val="▪"/>
      <w:lvlJc w:val="left"/>
      <w:pPr>
        <w:ind w:left="1908"/>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lvl w:ilvl="3" w:tplc="FFFFFFFF">
      <w:start w:val="1"/>
      <w:numFmt w:val="bullet"/>
      <w:lvlText w:val="•"/>
      <w:lvlJc w:val="left"/>
      <w:pPr>
        <w:ind w:left="2628"/>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lvl w:ilvl="4" w:tplc="FFFFFFFF">
      <w:start w:val="1"/>
      <w:numFmt w:val="bullet"/>
      <w:lvlText w:val="o"/>
      <w:lvlJc w:val="left"/>
      <w:pPr>
        <w:ind w:left="3348"/>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lvl w:ilvl="5" w:tplc="FFFFFFFF">
      <w:start w:val="1"/>
      <w:numFmt w:val="bullet"/>
      <w:lvlText w:val="▪"/>
      <w:lvlJc w:val="left"/>
      <w:pPr>
        <w:ind w:left="4068"/>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lvl w:ilvl="6" w:tplc="FFFFFFFF">
      <w:start w:val="1"/>
      <w:numFmt w:val="bullet"/>
      <w:lvlText w:val="•"/>
      <w:lvlJc w:val="left"/>
      <w:pPr>
        <w:ind w:left="4788"/>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lvl w:ilvl="7" w:tplc="FFFFFFFF">
      <w:start w:val="1"/>
      <w:numFmt w:val="bullet"/>
      <w:lvlText w:val="o"/>
      <w:lvlJc w:val="left"/>
      <w:pPr>
        <w:ind w:left="5508"/>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lvl w:ilvl="8" w:tplc="FFFFFFFF">
      <w:start w:val="1"/>
      <w:numFmt w:val="bullet"/>
      <w:lvlText w:val="▪"/>
      <w:lvlJc w:val="left"/>
      <w:pPr>
        <w:ind w:left="6228"/>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abstractNum>
  <w:abstractNum w:abstractNumId="16" w15:restartNumberingAfterBreak="0">
    <w:nsid w:val="13E9108E"/>
    <w:multiLevelType w:val="multilevel"/>
    <w:tmpl w:val="77D46A8C"/>
    <w:lvl w:ilvl="0">
      <w:start w:val="1"/>
      <w:numFmt w:val="bullet"/>
      <w:pStyle w:val="NormalLatinArial"/>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7" w15:restartNumberingAfterBreak="0">
    <w:nsid w:val="18EE11A9"/>
    <w:multiLevelType w:val="hybridMultilevel"/>
    <w:tmpl w:val="E04425F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3B76B80"/>
    <w:multiLevelType w:val="hybridMultilevel"/>
    <w:tmpl w:val="C410128E"/>
    <w:styleLink w:val="ImportedStyle4"/>
    <w:lvl w:ilvl="0" w:tplc="186E9020">
      <w:start w:val="1"/>
      <w:numFmt w:val="bullet"/>
      <w:lvlText w:val="·"/>
      <w:lvlJc w:val="left"/>
      <w:pPr>
        <w:tabs>
          <w:tab w:val="left" w:pos="360"/>
        </w:tabs>
        <w:ind w:left="72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7DBAE43A">
      <w:start w:val="1"/>
      <w:numFmt w:val="bullet"/>
      <w:lvlText w:val="·"/>
      <w:lvlJc w:val="left"/>
      <w:pPr>
        <w:tabs>
          <w:tab w:val="left" w:pos="360"/>
        </w:tabs>
        <w:ind w:left="72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000AD09E">
      <w:start w:val="1"/>
      <w:numFmt w:val="bullet"/>
      <w:lvlText w:val="·"/>
      <w:lvlJc w:val="left"/>
      <w:pPr>
        <w:tabs>
          <w:tab w:val="left" w:pos="360"/>
        </w:tabs>
        <w:ind w:left="72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E56A8EAE">
      <w:start w:val="1"/>
      <w:numFmt w:val="bullet"/>
      <w:lvlText w:val="·"/>
      <w:lvlJc w:val="left"/>
      <w:pPr>
        <w:tabs>
          <w:tab w:val="left" w:pos="360"/>
        </w:tabs>
        <w:ind w:left="72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2C10E3A6">
      <w:start w:val="1"/>
      <w:numFmt w:val="bullet"/>
      <w:lvlText w:val="·"/>
      <w:lvlJc w:val="left"/>
      <w:pPr>
        <w:tabs>
          <w:tab w:val="left" w:pos="360"/>
        </w:tabs>
        <w:ind w:left="72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EBD87ECA">
      <w:start w:val="1"/>
      <w:numFmt w:val="bullet"/>
      <w:lvlText w:val="·"/>
      <w:lvlJc w:val="left"/>
      <w:pPr>
        <w:tabs>
          <w:tab w:val="left" w:pos="360"/>
        </w:tabs>
        <w:ind w:left="72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868624C8">
      <w:start w:val="1"/>
      <w:numFmt w:val="bullet"/>
      <w:lvlText w:val="·"/>
      <w:lvlJc w:val="left"/>
      <w:pPr>
        <w:tabs>
          <w:tab w:val="left" w:pos="360"/>
        </w:tabs>
        <w:ind w:left="72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561E52A4">
      <w:start w:val="1"/>
      <w:numFmt w:val="bullet"/>
      <w:lvlText w:val="·"/>
      <w:lvlJc w:val="left"/>
      <w:pPr>
        <w:tabs>
          <w:tab w:val="left" w:pos="360"/>
        </w:tabs>
        <w:ind w:left="72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B5D062BE">
      <w:start w:val="1"/>
      <w:numFmt w:val="bullet"/>
      <w:lvlText w:val="·"/>
      <w:lvlJc w:val="left"/>
      <w:pPr>
        <w:tabs>
          <w:tab w:val="left" w:pos="360"/>
        </w:tabs>
        <w:ind w:left="72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19" w15:restartNumberingAfterBreak="0">
    <w:nsid w:val="2511315F"/>
    <w:multiLevelType w:val="hybridMultilevel"/>
    <w:tmpl w:val="626E87AE"/>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2AEE29E7"/>
    <w:multiLevelType w:val="hybridMultilevel"/>
    <w:tmpl w:val="379A57E8"/>
    <w:lvl w:ilvl="0" w:tplc="475A9340">
      <w:start w:val="1"/>
      <w:numFmt w:val="bullet"/>
      <w:lvlText w:val=""/>
      <w:lvlJc w:val="left"/>
      <w:pPr>
        <w:ind w:left="36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21" w15:restartNumberingAfterBreak="0">
    <w:nsid w:val="31F665A9"/>
    <w:multiLevelType w:val="hybridMultilevel"/>
    <w:tmpl w:val="FFFFFFFF"/>
    <w:styleLink w:val="ImportedStyle2"/>
    <w:lvl w:ilvl="0" w:tplc="C6040A7A">
      <w:start w:val="1"/>
      <w:numFmt w:val="bullet"/>
      <w:lvlText w:val="•"/>
      <w:lvlJc w:val="left"/>
      <w:pPr>
        <w:ind w:left="360" w:hanging="360"/>
      </w:pPr>
      <w:rPr>
        <w:rFonts w:ascii="Calibri" w:eastAsia="Calibri" w:hAnsi="Calibri" w:cs="Calibri"/>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1" w:tplc="5A529480">
      <w:start w:val="1"/>
      <w:numFmt w:val="bullet"/>
      <w:lvlText w:val="o"/>
      <w:lvlJc w:val="left"/>
      <w:pPr>
        <w:ind w:left="1440" w:hanging="360"/>
      </w:pPr>
      <w:rPr>
        <w:rFonts w:ascii="Calibri" w:eastAsia="Calibri" w:hAnsi="Calibri" w:cs="Calibri"/>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2" w:tplc="8BD019AC">
      <w:start w:val="1"/>
      <w:numFmt w:val="bullet"/>
      <w:lvlText w:val="▪"/>
      <w:lvlJc w:val="left"/>
      <w:pPr>
        <w:ind w:left="2160" w:hanging="360"/>
      </w:pPr>
      <w:rPr>
        <w:rFonts w:ascii="Calibri" w:eastAsia="Calibri" w:hAnsi="Calibri" w:cs="Calibri"/>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3" w:tplc="57D8819E">
      <w:start w:val="1"/>
      <w:numFmt w:val="bullet"/>
      <w:lvlText w:val="•"/>
      <w:lvlJc w:val="left"/>
      <w:pPr>
        <w:ind w:left="2880" w:hanging="360"/>
      </w:pPr>
      <w:rPr>
        <w:rFonts w:ascii="Calibri" w:eastAsia="Calibri" w:hAnsi="Calibri" w:cs="Calibri"/>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4" w:tplc="F1B09476">
      <w:start w:val="1"/>
      <w:numFmt w:val="bullet"/>
      <w:lvlText w:val="o"/>
      <w:lvlJc w:val="left"/>
      <w:pPr>
        <w:ind w:left="3600" w:hanging="360"/>
      </w:pPr>
      <w:rPr>
        <w:rFonts w:ascii="Calibri" w:eastAsia="Calibri" w:hAnsi="Calibri" w:cs="Calibri"/>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5" w:tplc="DE4482E6">
      <w:start w:val="1"/>
      <w:numFmt w:val="bullet"/>
      <w:lvlText w:val="▪"/>
      <w:lvlJc w:val="left"/>
      <w:pPr>
        <w:ind w:left="4320" w:hanging="360"/>
      </w:pPr>
      <w:rPr>
        <w:rFonts w:ascii="Calibri" w:eastAsia="Calibri" w:hAnsi="Calibri" w:cs="Calibri"/>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6" w:tplc="44F4C706">
      <w:start w:val="1"/>
      <w:numFmt w:val="bullet"/>
      <w:lvlText w:val="•"/>
      <w:lvlJc w:val="left"/>
      <w:pPr>
        <w:ind w:left="5040" w:hanging="360"/>
      </w:pPr>
      <w:rPr>
        <w:rFonts w:ascii="Calibri" w:eastAsia="Calibri" w:hAnsi="Calibri" w:cs="Calibri"/>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7" w:tplc="DF02F33C">
      <w:start w:val="1"/>
      <w:numFmt w:val="bullet"/>
      <w:lvlText w:val="o"/>
      <w:lvlJc w:val="left"/>
      <w:pPr>
        <w:ind w:left="5760" w:hanging="360"/>
      </w:pPr>
      <w:rPr>
        <w:rFonts w:ascii="Calibri" w:eastAsia="Calibri" w:hAnsi="Calibri" w:cs="Calibri"/>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8" w:tplc="EFC4B694">
      <w:start w:val="1"/>
      <w:numFmt w:val="bullet"/>
      <w:lvlText w:val="▪"/>
      <w:lvlJc w:val="left"/>
      <w:pPr>
        <w:ind w:left="6480" w:hanging="360"/>
      </w:pPr>
      <w:rPr>
        <w:rFonts w:ascii="Calibri" w:eastAsia="Calibri" w:hAnsi="Calibri" w:cs="Calibri"/>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abstractNum>
  <w:abstractNum w:abstractNumId="22" w15:restartNumberingAfterBreak="0">
    <w:nsid w:val="338357DD"/>
    <w:multiLevelType w:val="hybridMultilevel"/>
    <w:tmpl w:val="0632F7D6"/>
    <w:styleLink w:val="ImportedStyle1"/>
    <w:lvl w:ilvl="0" w:tplc="583209D6">
      <w:start w:val="1"/>
      <w:numFmt w:val="bullet"/>
      <w:lvlText w:val="·"/>
      <w:lvlJc w:val="left"/>
      <w:pPr>
        <w:ind w:left="432" w:hanging="432"/>
      </w:pPr>
      <w:rPr>
        <w:rFonts w:ascii="Symbol" w:eastAsia="Symbol" w:hAnsi="Symbol" w:cs="Symbol"/>
        <w:b w:val="0"/>
        <w:bCs w:val="0"/>
        <w:i w:val="0"/>
        <w:iCs w:val="0"/>
        <w:caps w:val="0"/>
        <w:smallCaps w:val="0"/>
        <w:strike w:val="0"/>
        <w:dstrike w:val="0"/>
        <w:color w:val="000000"/>
        <w:spacing w:val="0"/>
        <w:w w:val="100"/>
        <w:kern w:val="0"/>
        <w:position w:val="0"/>
        <w:sz w:val="24"/>
        <w:szCs w:val="24"/>
        <w:highlight w:val="none"/>
        <w:vertAlign w:val="baseline"/>
      </w:rPr>
    </w:lvl>
    <w:lvl w:ilvl="1" w:tplc="C4661C0A">
      <w:start w:val="1"/>
      <w:numFmt w:val="bullet"/>
      <w:lvlText w:val="o"/>
      <w:lvlJc w:val="left"/>
      <w:pPr>
        <w:ind w:left="1152" w:hanging="432"/>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sz w:val="24"/>
        <w:szCs w:val="24"/>
        <w:highlight w:val="none"/>
        <w:vertAlign w:val="baseline"/>
      </w:rPr>
    </w:lvl>
    <w:lvl w:ilvl="2" w:tplc="0DE8BD82">
      <w:start w:val="1"/>
      <w:numFmt w:val="bullet"/>
      <w:lvlText w:val="▪"/>
      <w:lvlJc w:val="left"/>
      <w:pPr>
        <w:ind w:left="1872" w:hanging="432"/>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sz w:val="24"/>
        <w:szCs w:val="24"/>
        <w:highlight w:val="none"/>
        <w:vertAlign w:val="baseline"/>
      </w:rPr>
    </w:lvl>
    <w:lvl w:ilvl="3" w:tplc="B8E006BC">
      <w:start w:val="1"/>
      <w:numFmt w:val="bullet"/>
      <w:lvlText w:val="·"/>
      <w:lvlJc w:val="left"/>
      <w:pPr>
        <w:ind w:left="2592" w:hanging="432"/>
      </w:pPr>
      <w:rPr>
        <w:rFonts w:ascii="Symbol" w:eastAsia="Symbol" w:hAnsi="Symbol" w:cs="Symbol"/>
        <w:b w:val="0"/>
        <w:bCs w:val="0"/>
        <w:i w:val="0"/>
        <w:iCs w:val="0"/>
        <w:caps w:val="0"/>
        <w:smallCaps w:val="0"/>
        <w:strike w:val="0"/>
        <w:dstrike w:val="0"/>
        <w:color w:val="000000"/>
        <w:spacing w:val="0"/>
        <w:w w:val="100"/>
        <w:kern w:val="0"/>
        <w:position w:val="0"/>
        <w:sz w:val="24"/>
        <w:szCs w:val="24"/>
        <w:highlight w:val="none"/>
        <w:vertAlign w:val="baseline"/>
      </w:rPr>
    </w:lvl>
    <w:lvl w:ilvl="4" w:tplc="C3C4DD9E">
      <w:start w:val="1"/>
      <w:numFmt w:val="bullet"/>
      <w:lvlText w:val="o"/>
      <w:lvlJc w:val="left"/>
      <w:pPr>
        <w:ind w:left="3312" w:hanging="432"/>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sz w:val="24"/>
        <w:szCs w:val="24"/>
        <w:highlight w:val="none"/>
        <w:vertAlign w:val="baseline"/>
      </w:rPr>
    </w:lvl>
    <w:lvl w:ilvl="5" w:tplc="B4407BFE">
      <w:start w:val="1"/>
      <w:numFmt w:val="bullet"/>
      <w:lvlText w:val="▪"/>
      <w:lvlJc w:val="left"/>
      <w:pPr>
        <w:ind w:left="4032" w:hanging="432"/>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sz w:val="24"/>
        <w:szCs w:val="24"/>
        <w:highlight w:val="none"/>
        <w:vertAlign w:val="baseline"/>
      </w:rPr>
    </w:lvl>
    <w:lvl w:ilvl="6" w:tplc="3B8016D0">
      <w:start w:val="1"/>
      <w:numFmt w:val="bullet"/>
      <w:lvlText w:val="·"/>
      <w:lvlJc w:val="left"/>
      <w:pPr>
        <w:ind w:left="4752" w:hanging="432"/>
      </w:pPr>
      <w:rPr>
        <w:rFonts w:ascii="Symbol" w:eastAsia="Symbol" w:hAnsi="Symbol" w:cs="Symbol"/>
        <w:b w:val="0"/>
        <w:bCs w:val="0"/>
        <w:i w:val="0"/>
        <w:iCs w:val="0"/>
        <w:caps w:val="0"/>
        <w:smallCaps w:val="0"/>
        <w:strike w:val="0"/>
        <w:dstrike w:val="0"/>
        <w:color w:val="000000"/>
        <w:spacing w:val="0"/>
        <w:w w:val="100"/>
        <w:kern w:val="0"/>
        <w:position w:val="0"/>
        <w:sz w:val="24"/>
        <w:szCs w:val="24"/>
        <w:highlight w:val="none"/>
        <w:vertAlign w:val="baseline"/>
      </w:rPr>
    </w:lvl>
    <w:lvl w:ilvl="7" w:tplc="6E623EF8">
      <w:start w:val="1"/>
      <w:numFmt w:val="bullet"/>
      <w:lvlText w:val="o"/>
      <w:lvlJc w:val="left"/>
      <w:pPr>
        <w:ind w:left="5472" w:hanging="432"/>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sz w:val="24"/>
        <w:szCs w:val="24"/>
        <w:highlight w:val="none"/>
        <w:vertAlign w:val="baseline"/>
      </w:rPr>
    </w:lvl>
    <w:lvl w:ilvl="8" w:tplc="31587A18">
      <w:start w:val="1"/>
      <w:numFmt w:val="bullet"/>
      <w:lvlText w:val="▪"/>
      <w:lvlJc w:val="left"/>
      <w:pPr>
        <w:ind w:left="6192" w:hanging="432"/>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sz w:val="24"/>
        <w:szCs w:val="24"/>
        <w:highlight w:val="none"/>
        <w:vertAlign w:val="baseline"/>
      </w:rPr>
    </w:lvl>
  </w:abstractNum>
  <w:abstractNum w:abstractNumId="23" w15:restartNumberingAfterBreak="0">
    <w:nsid w:val="40AD7640"/>
    <w:multiLevelType w:val="hybridMultilevel"/>
    <w:tmpl w:val="841A46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43A54078"/>
    <w:multiLevelType w:val="hybridMultilevel"/>
    <w:tmpl w:val="0CD49DC8"/>
    <w:lvl w:ilvl="0" w:tplc="ADCA9920">
      <w:numFmt w:val="bullet"/>
      <w:lvlText w:val="•"/>
      <w:lvlJc w:val="left"/>
      <w:pPr>
        <w:ind w:left="1116" w:hanging="756"/>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4B165EC6"/>
    <w:multiLevelType w:val="hybridMultilevel"/>
    <w:tmpl w:val="E164527A"/>
    <w:lvl w:ilvl="0" w:tplc="75001286">
      <w:start w:val="1"/>
      <w:numFmt w:val="bullet"/>
      <w:lvlText w:val=""/>
      <w:lvlJc w:val="left"/>
      <w:pPr>
        <w:ind w:left="972" w:hanging="360"/>
      </w:pPr>
      <w:rPr>
        <w:rFonts w:ascii="Symbol" w:hAnsi="Symbol" w:hint="default"/>
        <w:sz w:val="22"/>
        <w:szCs w:val="22"/>
      </w:rPr>
    </w:lvl>
    <w:lvl w:ilvl="1" w:tplc="04090003">
      <w:start w:val="1"/>
      <w:numFmt w:val="bullet"/>
      <w:lvlText w:val="o"/>
      <w:lvlJc w:val="left"/>
      <w:pPr>
        <w:ind w:left="1692" w:hanging="360"/>
      </w:pPr>
      <w:rPr>
        <w:rFonts w:ascii="Courier New" w:hAnsi="Courier New" w:cs="Courier New" w:hint="default"/>
      </w:rPr>
    </w:lvl>
    <w:lvl w:ilvl="2" w:tplc="04090005" w:tentative="1">
      <w:start w:val="1"/>
      <w:numFmt w:val="bullet"/>
      <w:lvlText w:val=""/>
      <w:lvlJc w:val="left"/>
      <w:pPr>
        <w:ind w:left="2412" w:hanging="360"/>
      </w:pPr>
      <w:rPr>
        <w:rFonts w:ascii="Wingdings" w:hAnsi="Wingdings" w:hint="default"/>
      </w:rPr>
    </w:lvl>
    <w:lvl w:ilvl="3" w:tplc="04090001" w:tentative="1">
      <w:start w:val="1"/>
      <w:numFmt w:val="bullet"/>
      <w:lvlText w:val=""/>
      <w:lvlJc w:val="left"/>
      <w:pPr>
        <w:ind w:left="3132" w:hanging="360"/>
      </w:pPr>
      <w:rPr>
        <w:rFonts w:ascii="Symbol" w:hAnsi="Symbol" w:hint="default"/>
      </w:rPr>
    </w:lvl>
    <w:lvl w:ilvl="4" w:tplc="04090003" w:tentative="1">
      <w:start w:val="1"/>
      <w:numFmt w:val="bullet"/>
      <w:lvlText w:val="o"/>
      <w:lvlJc w:val="left"/>
      <w:pPr>
        <w:ind w:left="3852" w:hanging="360"/>
      </w:pPr>
      <w:rPr>
        <w:rFonts w:ascii="Courier New" w:hAnsi="Courier New" w:cs="Courier New" w:hint="default"/>
      </w:rPr>
    </w:lvl>
    <w:lvl w:ilvl="5" w:tplc="04090005" w:tentative="1">
      <w:start w:val="1"/>
      <w:numFmt w:val="bullet"/>
      <w:lvlText w:val=""/>
      <w:lvlJc w:val="left"/>
      <w:pPr>
        <w:ind w:left="4572" w:hanging="360"/>
      </w:pPr>
      <w:rPr>
        <w:rFonts w:ascii="Wingdings" w:hAnsi="Wingdings" w:hint="default"/>
      </w:rPr>
    </w:lvl>
    <w:lvl w:ilvl="6" w:tplc="04090001" w:tentative="1">
      <w:start w:val="1"/>
      <w:numFmt w:val="bullet"/>
      <w:lvlText w:val=""/>
      <w:lvlJc w:val="left"/>
      <w:pPr>
        <w:ind w:left="5292" w:hanging="360"/>
      </w:pPr>
      <w:rPr>
        <w:rFonts w:ascii="Symbol" w:hAnsi="Symbol" w:hint="default"/>
      </w:rPr>
    </w:lvl>
    <w:lvl w:ilvl="7" w:tplc="04090003" w:tentative="1">
      <w:start w:val="1"/>
      <w:numFmt w:val="bullet"/>
      <w:lvlText w:val="o"/>
      <w:lvlJc w:val="left"/>
      <w:pPr>
        <w:ind w:left="6012" w:hanging="360"/>
      </w:pPr>
      <w:rPr>
        <w:rFonts w:ascii="Courier New" w:hAnsi="Courier New" w:cs="Courier New" w:hint="default"/>
      </w:rPr>
    </w:lvl>
    <w:lvl w:ilvl="8" w:tplc="04090005" w:tentative="1">
      <w:start w:val="1"/>
      <w:numFmt w:val="bullet"/>
      <w:lvlText w:val=""/>
      <w:lvlJc w:val="left"/>
      <w:pPr>
        <w:ind w:left="6732" w:hanging="360"/>
      </w:pPr>
      <w:rPr>
        <w:rFonts w:ascii="Wingdings" w:hAnsi="Wingdings" w:hint="default"/>
      </w:rPr>
    </w:lvl>
  </w:abstractNum>
  <w:abstractNum w:abstractNumId="26" w15:restartNumberingAfterBreak="0">
    <w:nsid w:val="520A0294"/>
    <w:multiLevelType w:val="hybridMultilevel"/>
    <w:tmpl w:val="CD64FB66"/>
    <w:lvl w:ilvl="0" w:tplc="452E85DA">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7" w15:restartNumberingAfterBreak="0">
    <w:nsid w:val="58A45DD4"/>
    <w:multiLevelType w:val="multilevel"/>
    <w:tmpl w:val="210AF95A"/>
    <w:lvl w:ilvl="0">
      <w:start w:val="1"/>
      <w:numFmt w:val="bullet"/>
      <w:lvlText w:val="●"/>
      <w:lvlJc w:val="left"/>
      <w:pPr>
        <w:ind w:left="360" w:hanging="360"/>
      </w:pPr>
      <w:rPr>
        <w:rFonts w:hint="default"/>
        <w:u w:val="none"/>
      </w:rPr>
    </w:lvl>
    <w:lvl w:ilvl="1">
      <w:start w:val="1"/>
      <w:numFmt w:val="bullet"/>
      <w:lvlText w:val="○"/>
      <w:lvlJc w:val="left"/>
      <w:pPr>
        <w:ind w:left="1440" w:hanging="360"/>
      </w:pPr>
      <w:rPr>
        <w:rFonts w:hint="default"/>
        <w:u w:val="none"/>
      </w:rPr>
    </w:lvl>
    <w:lvl w:ilvl="2">
      <w:start w:val="1"/>
      <w:numFmt w:val="bullet"/>
      <w:lvlText w:val="■"/>
      <w:lvlJc w:val="left"/>
      <w:pPr>
        <w:ind w:left="2160" w:hanging="360"/>
      </w:pPr>
      <w:rPr>
        <w:rFonts w:hint="default"/>
        <w:u w:val="none"/>
      </w:rPr>
    </w:lvl>
    <w:lvl w:ilvl="3">
      <w:start w:val="1"/>
      <w:numFmt w:val="bullet"/>
      <w:lvlText w:val="●"/>
      <w:lvlJc w:val="left"/>
      <w:pPr>
        <w:ind w:left="2880" w:hanging="360"/>
      </w:pPr>
      <w:rPr>
        <w:rFonts w:hint="default"/>
        <w:u w:val="none"/>
      </w:rPr>
    </w:lvl>
    <w:lvl w:ilvl="4">
      <w:start w:val="1"/>
      <w:numFmt w:val="bullet"/>
      <w:lvlText w:val="○"/>
      <w:lvlJc w:val="left"/>
      <w:pPr>
        <w:ind w:left="3600" w:hanging="360"/>
      </w:pPr>
      <w:rPr>
        <w:rFonts w:hint="default"/>
        <w:u w:val="none"/>
      </w:rPr>
    </w:lvl>
    <w:lvl w:ilvl="5">
      <w:start w:val="1"/>
      <w:numFmt w:val="bullet"/>
      <w:lvlText w:val="■"/>
      <w:lvlJc w:val="left"/>
      <w:pPr>
        <w:ind w:left="4320" w:hanging="360"/>
      </w:pPr>
      <w:rPr>
        <w:rFonts w:hint="default"/>
        <w:u w:val="none"/>
      </w:rPr>
    </w:lvl>
    <w:lvl w:ilvl="6">
      <w:start w:val="1"/>
      <w:numFmt w:val="bullet"/>
      <w:lvlText w:val="●"/>
      <w:lvlJc w:val="left"/>
      <w:pPr>
        <w:ind w:left="5040" w:hanging="360"/>
      </w:pPr>
      <w:rPr>
        <w:rFonts w:hint="default"/>
        <w:u w:val="none"/>
      </w:rPr>
    </w:lvl>
    <w:lvl w:ilvl="7">
      <w:start w:val="1"/>
      <w:numFmt w:val="bullet"/>
      <w:lvlText w:val="○"/>
      <w:lvlJc w:val="left"/>
      <w:pPr>
        <w:ind w:left="5760" w:hanging="360"/>
      </w:pPr>
      <w:rPr>
        <w:rFonts w:hint="default"/>
        <w:u w:val="none"/>
      </w:rPr>
    </w:lvl>
    <w:lvl w:ilvl="8">
      <w:start w:val="1"/>
      <w:numFmt w:val="bullet"/>
      <w:lvlText w:val="■"/>
      <w:lvlJc w:val="left"/>
      <w:pPr>
        <w:ind w:left="6480" w:hanging="360"/>
      </w:pPr>
      <w:rPr>
        <w:rFonts w:hint="default"/>
        <w:u w:val="none"/>
      </w:rPr>
    </w:lvl>
  </w:abstractNum>
  <w:abstractNum w:abstractNumId="28" w15:restartNumberingAfterBreak="0">
    <w:nsid w:val="5D18A7DA"/>
    <w:multiLevelType w:val="hybridMultilevel"/>
    <w:tmpl w:val="20C47BA2"/>
    <w:lvl w:ilvl="0" w:tplc="5BB824EE">
      <w:start w:val="1"/>
      <w:numFmt w:val="bullet"/>
      <w:lvlText w:val=""/>
      <w:lvlJc w:val="left"/>
      <w:pPr>
        <w:ind w:left="720" w:hanging="360"/>
      </w:pPr>
      <w:rPr>
        <w:rFonts w:ascii="Symbol" w:hAnsi="Symbol" w:hint="default"/>
      </w:rPr>
    </w:lvl>
    <w:lvl w:ilvl="1" w:tplc="FFBC5450">
      <w:start w:val="1"/>
      <w:numFmt w:val="bullet"/>
      <w:lvlText w:val="o"/>
      <w:lvlJc w:val="left"/>
      <w:pPr>
        <w:ind w:left="1440" w:hanging="360"/>
      </w:pPr>
      <w:rPr>
        <w:rFonts w:ascii="Courier New" w:hAnsi="Courier New" w:hint="default"/>
      </w:rPr>
    </w:lvl>
    <w:lvl w:ilvl="2" w:tplc="D6F28448">
      <w:start w:val="1"/>
      <w:numFmt w:val="bullet"/>
      <w:lvlText w:val=""/>
      <w:lvlJc w:val="left"/>
      <w:pPr>
        <w:ind w:left="2160" w:hanging="360"/>
      </w:pPr>
      <w:rPr>
        <w:rFonts w:ascii="Wingdings" w:hAnsi="Wingdings" w:hint="default"/>
      </w:rPr>
    </w:lvl>
    <w:lvl w:ilvl="3" w:tplc="44ACEB20">
      <w:start w:val="1"/>
      <w:numFmt w:val="bullet"/>
      <w:lvlText w:val=""/>
      <w:lvlJc w:val="left"/>
      <w:pPr>
        <w:ind w:left="2880" w:hanging="360"/>
      </w:pPr>
      <w:rPr>
        <w:rFonts w:ascii="Symbol" w:hAnsi="Symbol" w:hint="default"/>
      </w:rPr>
    </w:lvl>
    <w:lvl w:ilvl="4" w:tplc="DD78F180">
      <w:start w:val="1"/>
      <w:numFmt w:val="bullet"/>
      <w:lvlText w:val="o"/>
      <w:lvlJc w:val="left"/>
      <w:pPr>
        <w:ind w:left="3600" w:hanging="360"/>
      </w:pPr>
      <w:rPr>
        <w:rFonts w:ascii="Courier New" w:hAnsi="Courier New" w:hint="default"/>
      </w:rPr>
    </w:lvl>
    <w:lvl w:ilvl="5" w:tplc="75CEC9FA">
      <w:start w:val="1"/>
      <w:numFmt w:val="bullet"/>
      <w:lvlText w:val=""/>
      <w:lvlJc w:val="left"/>
      <w:pPr>
        <w:ind w:left="4320" w:hanging="360"/>
      </w:pPr>
      <w:rPr>
        <w:rFonts w:ascii="Wingdings" w:hAnsi="Wingdings" w:hint="default"/>
      </w:rPr>
    </w:lvl>
    <w:lvl w:ilvl="6" w:tplc="F6F0FAF0">
      <w:start w:val="1"/>
      <w:numFmt w:val="bullet"/>
      <w:lvlText w:val=""/>
      <w:lvlJc w:val="left"/>
      <w:pPr>
        <w:ind w:left="5040" w:hanging="360"/>
      </w:pPr>
      <w:rPr>
        <w:rFonts w:ascii="Symbol" w:hAnsi="Symbol" w:hint="default"/>
      </w:rPr>
    </w:lvl>
    <w:lvl w:ilvl="7" w:tplc="74F08C2A">
      <w:start w:val="1"/>
      <w:numFmt w:val="bullet"/>
      <w:lvlText w:val="o"/>
      <w:lvlJc w:val="left"/>
      <w:pPr>
        <w:ind w:left="5760" w:hanging="360"/>
      </w:pPr>
      <w:rPr>
        <w:rFonts w:ascii="Courier New" w:hAnsi="Courier New" w:hint="default"/>
      </w:rPr>
    </w:lvl>
    <w:lvl w:ilvl="8" w:tplc="AC0237D2">
      <w:start w:val="1"/>
      <w:numFmt w:val="bullet"/>
      <w:lvlText w:val=""/>
      <w:lvlJc w:val="left"/>
      <w:pPr>
        <w:ind w:left="6480" w:hanging="360"/>
      </w:pPr>
      <w:rPr>
        <w:rFonts w:ascii="Wingdings" w:hAnsi="Wingdings" w:hint="default"/>
      </w:rPr>
    </w:lvl>
  </w:abstractNum>
  <w:abstractNum w:abstractNumId="29" w15:restartNumberingAfterBreak="0">
    <w:nsid w:val="6DA69044"/>
    <w:multiLevelType w:val="hybridMultilevel"/>
    <w:tmpl w:val="57FE23AA"/>
    <w:lvl w:ilvl="0" w:tplc="801C3308">
      <w:numFmt w:val="bullet"/>
      <w:lvlText w:val="•"/>
      <w:lvlJc w:val="left"/>
      <w:pPr>
        <w:ind w:left="720" w:hanging="360"/>
      </w:pPr>
      <w:rPr>
        <w:rFonts w:ascii="Calibri" w:hAnsi="Calibri" w:hint="default"/>
      </w:rPr>
    </w:lvl>
    <w:lvl w:ilvl="1" w:tplc="4768B18A">
      <w:start w:val="1"/>
      <w:numFmt w:val="bullet"/>
      <w:lvlText w:val="o"/>
      <w:lvlJc w:val="left"/>
      <w:pPr>
        <w:ind w:left="1440" w:hanging="360"/>
      </w:pPr>
      <w:rPr>
        <w:rFonts w:ascii="Courier New" w:hAnsi="Courier New" w:hint="default"/>
      </w:rPr>
    </w:lvl>
    <w:lvl w:ilvl="2" w:tplc="B2003608">
      <w:start w:val="1"/>
      <w:numFmt w:val="bullet"/>
      <w:lvlText w:val=""/>
      <w:lvlJc w:val="left"/>
      <w:pPr>
        <w:ind w:left="2160" w:hanging="360"/>
      </w:pPr>
      <w:rPr>
        <w:rFonts w:ascii="Wingdings" w:hAnsi="Wingdings" w:hint="default"/>
      </w:rPr>
    </w:lvl>
    <w:lvl w:ilvl="3" w:tplc="4FE213FE">
      <w:start w:val="1"/>
      <w:numFmt w:val="bullet"/>
      <w:lvlText w:val=""/>
      <w:lvlJc w:val="left"/>
      <w:pPr>
        <w:ind w:left="2880" w:hanging="360"/>
      </w:pPr>
      <w:rPr>
        <w:rFonts w:ascii="Symbol" w:hAnsi="Symbol" w:hint="default"/>
      </w:rPr>
    </w:lvl>
    <w:lvl w:ilvl="4" w:tplc="613EEE92">
      <w:start w:val="1"/>
      <w:numFmt w:val="bullet"/>
      <w:lvlText w:val="o"/>
      <w:lvlJc w:val="left"/>
      <w:pPr>
        <w:ind w:left="3600" w:hanging="360"/>
      </w:pPr>
      <w:rPr>
        <w:rFonts w:ascii="Courier New" w:hAnsi="Courier New" w:hint="default"/>
      </w:rPr>
    </w:lvl>
    <w:lvl w:ilvl="5" w:tplc="ED5225EE">
      <w:start w:val="1"/>
      <w:numFmt w:val="bullet"/>
      <w:lvlText w:val=""/>
      <w:lvlJc w:val="left"/>
      <w:pPr>
        <w:ind w:left="4320" w:hanging="360"/>
      </w:pPr>
      <w:rPr>
        <w:rFonts w:ascii="Wingdings" w:hAnsi="Wingdings" w:hint="default"/>
      </w:rPr>
    </w:lvl>
    <w:lvl w:ilvl="6" w:tplc="A4EEB554">
      <w:start w:val="1"/>
      <w:numFmt w:val="bullet"/>
      <w:lvlText w:val=""/>
      <w:lvlJc w:val="left"/>
      <w:pPr>
        <w:ind w:left="5040" w:hanging="360"/>
      </w:pPr>
      <w:rPr>
        <w:rFonts w:ascii="Symbol" w:hAnsi="Symbol" w:hint="default"/>
      </w:rPr>
    </w:lvl>
    <w:lvl w:ilvl="7" w:tplc="DEEC7F76">
      <w:start w:val="1"/>
      <w:numFmt w:val="bullet"/>
      <w:lvlText w:val="o"/>
      <w:lvlJc w:val="left"/>
      <w:pPr>
        <w:ind w:left="5760" w:hanging="360"/>
      </w:pPr>
      <w:rPr>
        <w:rFonts w:ascii="Courier New" w:hAnsi="Courier New" w:hint="default"/>
      </w:rPr>
    </w:lvl>
    <w:lvl w:ilvl="8" w:tplc="708E5904">
      <w:start w:val="1"/>
      <w:numFmt w:val="bullet"/>
      <w:lvlText w:val=""/>
      <w:lvlJc w:val="left"/>
      <w:pPr>
        <w:ind w:left="6480" w:hanging="360"/>
      </w:pPr>
      <w:rPr>
        <w:rFonts w:ascii="Wingdings" w:hAnsi="Wingdings" w:hint="default"/>
      </w:rPr>
    </w:lvl>
  </w:abstractNum>
  <w:abstractNum w:abstractNumId="30" w15:restartNumberingAfterBreak="0">
    <w:nsid w:val="6DEF0078"/>
    <w:multiLevelType w:val="hybridMultilevel"/>
    <w:tmpl w:val="6E4E1622"/>
    <w:lvl w:ilvl="0" w:tplc="5574C0F6">
      <w:start w:val="1"/>
      <w:numFmt w:val="bullet"/>
      <w:lvlText w:val=""/>
      <w:lvlJc w:val="left"/>
      <w:pPr>
        <w:ind w:left="720" w:hanging="360"/>
      </w:pPr>
      <w:rPr>
        <w:rFonts w:ascii="Symbol" w:hAnsi="Symbol" w:hint="default"/>
      </w:rPr>
    </w:lvl>
    <w:lvl w:ilvl="1" w:tplc="3580CD88">
      <w:start w:val="1"/>
      <w:numFmt w:val="bullet"/>
      <w:lvlText w:val="o"/>
      <w:lvlJc w:val="left"/>
      <w:pPr>
        <w:ind w:left="1440" w:hanging="360"/>
      </w:pPr>
      <w:rPr>
        <w:rFonts w:ascii="Courier New" w:hAnsi="Courier New" w:hint="default"/>
      </w:rPr>
    </w:lvl>
    <w:lvl w:ilvl="2" w:tplc="7442A254">
      <w:start w:val="1"/>
      <w:numFmt w:val="bullet"/>
      <w:lvlText w:val=""/>
      <w:lvlJc w:val="left"/>
      <w:pPr>
        <w:ind w:left="2160" w:hanging="360"/>
      </w:pPr>
      <w:rPr>
        <w:rFonts w:ascii="Wingdings" w:hAnsi="Wingdings" w:hint="default"/>
      </w:rPr>
    </w:lvl>
    <w:lvl w:ilvl="3" w:tplc="F15E3606">
      <w:start w:val="1"/>
      <w:numFmt w:val="bullet"/>
      <w:lvlText w:val=""/>
      <w:lvlJc w:val="left"/>
      <w:pPr>
        <w:ind w:left="2880" w:hanging="360"/>
      </w:pPr>
      <w:rPr>
        <w:rFonts w:ascii="Symbol" w:hAnsi="Symbol" w:hint="default"/>
      </w:rPr>
    </w:lvl>
    <w:lvl w:ilvl="4" w:tplc="0CF44DA0">
      <w:start w:val="1"/>
      <w:numFmt w:val="bullet"/>
      <w:lvlText w:val="o"/>
      <w:lvlJc w:val="left"/>
      <w:pPr>
        <w:ind w:left="3600" w:hanging="360"/>
      </w:pPr>
      <w:rPr>
        <w:rFonts w:ascii="Courier New" w:hAnsi="Courier New" w:hint="default"/>
      </w:rPr>
    </w:lvl>
    <w:lvl w:ilvl="5" w:tplc="5C4C33CA">
      <w:start w:val="1"/>
      <w:numFmt w:val="bullet"/>
      <w:lvlText w:val=""/>
      <w:lvlJc w:val="left"/>
      <w:pPr>
        <w:ind w:left="4320" w:hanging="360"/>
      </w:pPr>
      <w:rPr>
        <w:rFonts w:ascii="Wingdings" w:hAnsi="Wingdings" w:hint="default"/>
      </w:rPr>
    </w:lvl>
    <w:lvl w:ilvl="6" w:tplc="4ECEAC30">
      <w:start w:val="1"/>
      <w:numFmt w:val="bullet"/>
      <w:lvlText w:val=""/>
      <w:lvlJc w:val="left"/>
      <w:pPr>
        <w:ind w:left="5040" w:hanging="360"/>
      </w:pPr>
      <w:rPr>
        <w:rFonts w:ascii="Symbol" w:hAnsi="Symbol" w:hint="default"/>
      </w:rPr>
    </w:lvl>
    <w:lvl w:ilvl="7" w:tplc="2856AEF2">
      <w:start w:val="1"/>
      <w:numFmt w:val="bullet"/>
      <w:lvlText w:val="o"/>
      <w:lvlJc w:val="left"/>
      <w:pPr>
        <w:ind w:left="5760" w:hanging="360"/>
      </w:pPr>
      <w:rPr>
        <w:rFonts w:ascii="Courier New" w:hAnsi="Courier New" w:hint="default"/>
      </w:rPr>
    </w:lvl>
    <w:lvl w:ilvl="8" w:tplc="F84883FC">
      <w:start w:val="1"/>
      <w:numFmt w:val="bullet"/>
      <w:lvlText w:val=""/>
      <w:lvlJc w:val="left"/>
      <w:pPr>
        <w:ind w:left="6480" w:hanging="360"/>
      </w:pPr>
      <w:rPr>
        <w:rFonts w:ascii="Wingdings" w:hAnsi="Wingdings" w:hint="default"/>
      </w:rPr>
    </w:lvl>
  </w:abstractNum>
  <w:abstractNum w:abstractNumId="31" w15:restartNumberingAfterBreak="0">
    <w:nsid w:val="73C47484"/>
    <w:multiLevelType w:val="hybridMultilevel"/>
    <w:tmpl w:val="85D6F370"/>
    <w:lvl w:ilvl="0" w:tplc="A65EFDDC">
      <w:numFmt w:val="bullet"/>
      <w:lvlText w:val=""/>
      <w:lvlJc w:val="left"/>
      <w:pPr>
        <w:ind w:left="820" w:hanging="360"/>
      </w:pPr>
      <w:rPr>
        <w:rFonts w:ascii="Symbol" w:eastAsia="Symbol" w:hAnsi="Symbol" w:cs="Symbol" w:hint="default"/>
        <w:w w:val="100"/>
        <w:sz w:val="22"/>
        <w:szCs w:val="22"/>
        <w:lang w:val="en-US" w:eastAsia="en-US" w:bidi="ar-SA"/>
      </w:rPr>
    </w:lvl>
    <w:lvl w:ilvl="1" w:tplc="9CC6E74E">
      <w:numFmt w:val="bullet"/>
      <w:lvlText w:val="•"/>
      <w:lvlJc w:val="left"/>
      <w:pPr>
        <w:ind w:left="1816" w:hanging="360"/>
      </w:pPr>
      <w:rPr>
        <w:rFonts w:hint="default"/>
        <w:lang w:val="en-US" w:eastAsia="en-US" w:bidi="ar-SA"/>
      </w:rPr>
    </w:lvl>
    <w:lvl w:ilvl="2" w:tplc="2CC04D06">
      <w:numFmt w:val="bullet"/>
      <w:lvlText w:val="•"/>
      <w:lvlJc w:val="left"/>
      <w:pPr>
        <w:ind w:left="2812" w:hanging="360"/>
      </w:pPr>
      <w:rPr>
        <w:rFonts w:hint="default"/>
        <w:lang w:val="en-US" w:eastAsia="en-US" w:bidi="ar-SA"/>
      </w:rPr>
    </w:lvl>
    <w:lvl w:ilvl="3" w:tplc="33222CF0">
      <w:numFmt w:val="bullet"/>
      <w:lvlText w:val="•"/>
      <w:lvlJc w:val="left"/>
      <w:pPr>
        <w:ind w:left="3808" w:hanging="360"/>
      </w:pPr>
      <w:rPr>
        <w:rFonts w:hint="default"/>
        <w:lang w:val="en-US" w:eastAsia="en-US" w:bidi="ar-SA"/>
      </w:rPr>
    </w:lvl>
    <w:lvl w:ilvl="4" w:tplc="3BD6CA06">
      <w:numFmt w:val="bullet"/>
      <w:lvlText w:val="•"/>
      <w:lvlJc w:val="left"/>
      <w:pPr>
        <w:ind w:left="4804" w:hanging="360"/>
      </w:pPr>
      <w:rPr>
        <w:rFonts w:hint="default"/>
        <w:lang w:val="en-US" w:eastAsia="en-US" w:bidi="ar-SA"/>
      </w:rPr>
    </w:lvl>
    <w:lvl w:ilvl="5" w:tplc="CE54EED6">
      <w:numFmt w:val="bullet"/>
      <w:lvlText w:val="•"/>
      <w:lvlJc w:val="left"/>
      <w:pPr>
        <w:ind w:left="5800" w:hanging="360"/>
      </w:pPr>
      <w:rPr>
        <w:rFonts w:hint="default"/>
        <w:lang w:val="en-US" w:eastAsia="en-US" w:bidi="ar-SA"/>
      </w:rPr>
    </w:lvl>
    <w:lvl w:ilvl="6" w:tplc="2F04096C">
      <w:numFmt w:val="bullet"/>
      <w:lvlText w:val="•"/>
      <w:lvlJc w:val="left"/>
      <w:pPr>
        <w:ind w:left="6796" w:hanging="360"/>
      </w:pPr>
      <w:rPr>
        <w:rFonts w:hint="default"/>
        <w:lang w:val="en-US" w:eastAsia="en-US" w:bidi="ar-SA"/>
      </w:rPr>
    </w:lvl>
    <w:lvl w:ilvl="7" w:tplc="EB2EDFA4">
      <w:numFmt w:val="bullet"/>
      <w:lvlText w:val="•"/>
      <w:lvlJc w:val="left"/>
      <w:pPr>
        <w:ind w:left="7792" w:hanging="360"/>
      </w:pPr>
      <w:rPr>
        <w:rFonts w:hint="default"/>
        <w:lang w:val="en-US" w:eastAsia="en-US" w:bidi="ar-SA"/>
      </w:rPr>
    </w:lvl>
    <w:lvl w:ilvl="8" w:tplc="27AA100E">
      <w:numFmt w:val="bullet"/>
      <w:lvlText w:val="•"/>
      <w:lvlJc w:val="left"/>
      <w:pPr>
        <w:ind w:left="8788" w:hanging="360"/>
      </w:pPr>
      <w:rPr>
        <w:rFonts w:hint="default"/>
        <w:lang w:val="en-US" w:eastAsia="en-US" w:bidi="ar-SA"/>
      </w:rPr>
    </w:lvl>
  </w:abstractNum>
  <w:abstractNum w:abstractNumId="32" w15:restartNumberingAfterBreak="0">
    <w:nsid w:val="78913535"/>
    <w:multiLevelType w:val="hybridMultilevel"/>
    <w:tmpl w:val="CDD29860"/>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start w:val="1"/>
      <w:numFmt w:val="bullet"/>
      <w:lvlText w:val=""/>
      <w:lvlJc w:val="left"/>
      <w:pPr>
        <w:ind w:left="1800" w:hanging="360"/>
      </w:pPr>
      <w:rPr>
        <w:rFonts w:ascii="Wingdings" w:hAnsi="Wingdings" w:hint="default"/>
      </w:rPr>
    </w:lvl>
    <w:lvl w:ilvl="3" w:tplc="40090001">
      <w:start w:val="1"/>
      <w:numFmt w:val="bullet"/>
      <w:lvlText w:val=""/>
      <w:lvlJc w:val="left"/>
      <w:pPr>
        <w:ind w:left="2520" w:hanging="360"/>
      </w:pPr>
      <w:rPr>
        <w:rFonts w:ascii="Symbol" w:hAnsi="Symbol" w:hint="default"/>
      </w:rPr>
    </w:lvl>
    <w:lvl w:ilvl="4" w:tplc="40090003">
      <w:start w:val="1"/>
      <w:numFmt w:val="bullet"/>
      <w:lvlText w:val="o"/>
      <w:lvlJc w:val="left"/>
      <w:pPr>
        <w:ind w:left="3240" w:hanging="360"/>
      </w:pPr>
      <w:rPr>
        <w:rFonts w:ascii="Courier New" w:hAnsi="Courier New" w:cs="Courier New" w:hint="default"/>
      </w:rPr>
    </w:lvl>
    <w:lvl w:ilvl="5" w:tplc="40090005">
      <w:start w:val="1"/>
      <w:numFmt w:val="bullet"/>
      <w:lvlText w:val=""/>
      <w:lvlJc w:val="left"/>
      <w:pPr>
        <w:ind w:left="3960" w:hanging="360"/>
      </w:pPr>
      <w:rPr>
        <w:rFonts w:ascii="Wingdings" w:hAnsi="Wingdings" w:hint="default"/>
      </w:rPr>
    </w:lvl>
    <w:lvl w:ilvl="6" w:tplc="40090001">
      <w:start w:val="1"/>
      <w:numFmt w:val="bullet"/>
      <w:lvlText w:val=""/>
      <w:lvlJc w:val="left"/>
      <w:pPr>
        <w:ind w:left="4680" w:hanging="360"/>
      </w:pPr>
      <w:rPr>
        <w:rFonts w:ascii="Symbol" w:hAnsi="Symbol" w:hint="default"/>
      </w:rPr>
    </w:lvl>
    <w:lvl w:ilvl="7" w:tplc="40090003">
      <w:start w:val="1"/>
      <w:numFmt w:val="bullet"/>
      <w:lvlText w:val="o"/>
      <w:lvlJc w:val="left"/>
      <w:pPr>
        <w:ind w:left="5400" w:hanging="360"/>
      </w:pPr>
      <w:rPr>
        <w:rFonts w:ascii="Courier New" w:hAnsi="Courier New" w:cs="Courier New" w:hint="default"/>
      </w:rPr>
    </w:lvl>
    <w:lvl w:ilvl="8" w:tplc="40090005">
      <w:start w:val="1"/>
      <w:numFmt w:val="bullet"/>
      <w:lvlText w:val=""/>
      <w:lvlJc w:val="left"/>
      <w:pPr>
        <w:ind w:left="6120" w:hanging="360"/>
      </w:pPr>
      <w:rPr>
        <w:rFonts w:ascii="Wingdings" w:hAnsi="Wingdings" w:hint="default"/>
      </w:rPr>
    </w:lvl>
  </w:abstractNum>
  <w:abstractNum w:abstractNumId="33" w15:restartNumberingAfterBreak="0">
    <w:nsid w:val="7B704C43"/>
    <w:multiLevelType w:val="hybridMultilevel"/>
    <w:tmpl w:val="D708CDB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34" w15:restartNumberingAfterBreak="0">
    <w:nsid w:val="7CA931F9"/>
    <w:multiLevelType w:val="hybridMultilevel"/>
    <w:tmpl w:val="A6685B5C"/>
    <w:styleLink w:val="ImportedStyle3"/>
    <w:lvl w:ilvl="0" w:tplc="434C15D6">
      <w:start w:val="1"/>
      <w:numFmt w:val="bullet"/>
      <w:lvlText w:val="·"/>
      <w:lvlJc w:val="left"/>
      <w:pPr>
        <w:ind w:left="720" w:hanging="360"/>
      </w:pPr>
      <w:rPr>
        <w:rFonts w:ascii="Symbol" w:eastAsia="Symbol" w:hAnsi="Symbol" w:cs="Symbo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1" w:tplc="09C88C16">
      <w:start w:val="1"/>
      <w:numFmt w:val="bullet"/>
      <w:lvlText w:val="·"/>
      <w:lvlJc w:val="left"/>
      <w:pPr>
        <w:ind w:left="720" w:hanging="360"/>
      </w:pPr>
      <w:rPr>
        <w:rFonts w:ascii="Symbol" w:eastAsia="Symbol" w:hAnsi="Symbol" w:cs="Symbo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2" w:tplc="991C2FF8">
      <w:start w:val="1"/>
      <w:numFmt w:val="bullet"/>
      <w:lvlText w:val="·"/>
      <w:lvlJc w:val="left"/>
      <w:pPr>
        <w:ind w:left="720" w:hanging="360"/>
      </w:pPr>
      <w:rPr>
        <w:rFonts w:ascii="Symbol" w:eastAsia="Symbol" w:hAnsi="Symbol" w:cs="Symbo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3" w:tplc="9DAC7C64">
      <w:start w:val="1"/>
      <w:numFmt w:val="bullet"/>
      <w:lvlText w:val="·"/>
      <w:lvlJc w:val="left"/>
      <w:pPr>
        <w:ind w:left="720" w:hanging="360"/>
      </w:pPr>
      <w:rPr>
        <w:rFonts w:ascii="Symbol" w:eastAsia="Symbol" w:hAnsi="Symbol" w:cs="Symbo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4" w:tplc="746A7AF2">
      <w:start w:val="1"/>
      <w:numFmt w:val="bullet"/>
      <w:lvlText w:val="·"/>
      <w:lvlJc w:val="left"/>
      <w:pPr>
        <w:ind w:left="720" w:hanging="360"/>
      </w:pPr>
      <w:rPr>
        <w:rFonts w:ascii="Symbol" w:eastAsia="Symbol" w:hAnsi="Symbol" w:cs="Symbo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5" w:tplc="3244DB4A">
      <w:start w:val="1"/>
      <w:numFmt w:val="bullet"/>
      <w:lvlText w:val="·"/>
      <w:lvlJc w:val="left"/>
      <w:pPr>
        <w:ind w:left="720" w:hanging="360"/>
      </w:pPr>
      <w:rPr>
        <w:rFonts w:ascii="Symbol" w:eastAsia="Symbol" w:hAnsi="Symbol" w:cs="Symbo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6" w:tplc="578897B6">
      <w:start w:val="1"/>
      <w:numFmt w:val="bullet"/>
      <w:lvlText w:val="·"/>
      <w:lvlJc w:val="left"/>
      <w:pPr>
        <w:ind w:left="720" w:hanging="360"/>
      </w:pPr>
      <w:rPr>
        <w:rFonts w:ascii="Symbol" w:eastAsia="Symbol" w:hAnsi="Symbol" w:cs="Symbo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7" w:tplc="8CA86E7E">
      <w:start w:val="1"/>
      <w:numFmt w:val="bullet"/>
      <w:lvlText w:val="·"/>
      <w:lvlJc w:val="left"/>
      <w:pPr>
        <w:ind w:left="720" w:hanging="360"/>
      </w:pPr>
      <w:rPr>
        <w:rFonts w:ascii="Symbol" w:eastAsia="Symbol" w:hAnsi="Symbol" w:cs="Symbo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8" w:tplc="635E9FC4">
      <w:start w:val="1"/>
      <w:numFmt w:val="bullet"/>
      <w:lvlText w:val="·"/>
      <w:lvlJc w:val="left"/>
      <w:pPr>
        <w:ind w:left="720" w:hanging="360"/>
      </w:pPr>
      <w:rPr>
        <w:rFonts w:ascii="Symbol" w:eastAsia="Symbol" w:hAnsi="Symbol" w:cs="Symbo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abstractNum>
  <w:abstractNum w:abstractNumId="35" w15:restartNumberingAfterBreak="0">
    <w:nsid w:val="7D6026C3"/>
    <w:multiLevelType w:val="hybridMultilevel"/>
    <w:tmpl w:val="2FE0F154"/>
    <w:lvl w:ilvl="0" w:tplc="AD6EF99C">
      <w:start w:val="1"/>
      <w:numFmt w:val="bullet"/>
      <w:pStyle w:val="BulletList2"/>
      <w:lvlText w:val=""/>
      <w:lvlJc w:val="left"/>
      <w:pPr>
        <w:tabs>
          <w:tab w:val="num" w:pos="1080"/>
        </w:tabs>
        <w:ind w:left="1080" w:hanging="360"/>
      </w:pPr>
      <w:rPr>
        <w:rFonts w:ascii="Wingdings" w:hAnsi="Wingdings" w:hint="default"/>
      </w:rPr>
    </w:lvl>
    <w:lvl w:ilvl="1" w:tplc="04090003" w:tentative="1">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num w:numId="1" w16cid:durableId="1066730871">
    <w:abstractNumId w:val="16"/>
  </w:num>
  <w:num w:numId="2" w16cid:durableId="951135583">
    <w:abstractNumId w:val="2"/>
  </w:num>
  <w:num w:numId="3" w16cid:durableId="1740783647">
    <w:abstractNumId w:val="4"/>
  </w:num>
  <w:num w:numId="4" w16cid:durableId="444661916">
    <w:abstractNumId w:val="21"/>
  </w:num>
  <w:num w:numId="5" w16cid:durableId="610012854">
    <w:abstractNumId w:val="35"/>
  </w:num>
  <w:num w:numId="6" w16cid:durableId="908812525">
    <w:abstractNumId w:val="12"/>
  </w:num>
  <w:num w:numId="7" w16cid:durableId="887910156">
    <w:abstractNumId w:val="1"/>
  </w:num>
  <w:num w:numId="8" w16cid:durableId="1340623265">
    <w:abstractNumId w:val="0"/>
  </w:num>
  <w:num w:numId="9" w16cid:durableId="1520004431">
    <w:abstractNumId w:val="22"/>
  </w:num>
  <w:num w:numId="10" w16cid:durableId="1997562886">
    <w:abstractNumId w:val="3"/>
    <w:lvlOverride w:ilvl="0">
      <w:lvl w:ilvl="0">
        <w:start w:val="1"/>
        <w:numFmt w:val="bullet"/>
        <w:pStyle w:val="Bullet"/>
        <w:lvlText w:val=""/>
        <w:legacy w:legacy="1" w:legacySpace="0" w:legacyIndent="360"/>
        <w:lvlJc w:val="left"/>
        <w:pPr>
          <w:ind w:left="1080" w:hanging="360"/>
        </w:pPr>
        <w:rPr>
          <w:rFonts w:ascii="Symbol" w:hAnsi="Symbol" w:hint="default"/>
        </w:rPr>
      </w:lvl>
    </w:lvlOverride>
  </w:num>
  <w:num w:numId="11" w16cid:durableId="2110198786">
    <w:abstractNumId w:val="34"/>
  </w:num>
  <w:num w:numId="12" w16cid:durableId="10618762">
    <w:abstractNumId w:val="18"/>
  </w:num>
  <w:num w:numId="13" w16cid:durableId="421951332">
    <w:abstractNumId w:val="9"/>
  </w:num>
  <w:num w:numId="14" w16cid:durableId="1360625069">
    <w:abstractNumId w:val="25"/>
  </w:num>
  <w:num w:numId="15" w16cid:durableId="936641781">
    <w:abstractNumId w:val="17"/>
  </w:num>
  <w:num w:numId="16" w16cid:durableId="1766417314">
    <w:abstractNumId w:val="31"/>
  </w:num>
  <w:num w:numId="17" w16cid:durableId="1033075055">
    <w:abstractNumId w:val="14"/>
  </w:num>
  <w:num w:numId="18" w16cid:durableId="1240288897">
    <w:abstractNumId w:val="27"/>
  </w:num>
  <w:num w:numId="19" w16cid:durableId="1734499325">
    <w:abstractNumId w:val="26"/>
  </w:num>
  <w:num w:numId="20" w16cid:durableId="1991051810">
    <w:abstractNumId w:val="20"/>
  </w:num>
  <w:num w:numId="21" w16cid:durableId="806556073">
    <w:abstractNumId w:val="13"/>
  </w:num>
  <w:num w:numId="22" w16cid:durableId="1266503345">
    <w:abstractNumId w:val="30"/>
  </w:num>
  <w:num w:numId="23" w16cid:durableId="463740603">
    <w:abstractNumId w:val="28"/>
  </w:num>
  <w:num w:numId="24" w16cid:durableId="1570383242">
    <w:abstractNumId w:val="24"/>
  </w:num>
  <w:num w:numId="25" w16cid:durableId="1482773944">
    <w:abstractNumId w:val="29"/>
  </w:num>
  <w:num w:numId="26" w16cid:durableId="1884054608">
    <w:abstractNumId w:val="19"/>
  </w:num>
  <w:num w:numId="27" w16cid:durableId="639071217">
    <w:abstractNumId w:val="23"/>
  </w:num>
  <w:num w:numId="28" w16cid:durableId="655380141">
    <w:abstractNumId w:val="15"/>
  </w:num>
  <w:num w:numId="29" w16cid:durableId="1975058697">
    <w:abstractNumId w:val="10"/>
  </w:num>
  <w:num w:numId="30" w16cid:durableId="364452418">
    <w:abstractNumId w:val="33"/>
  </w:num>
  <w:num w:numId="31" w16cid:durableId="570044715">
    <w:abstractNumId w:val="11"/>
  </w:num>
  <w:num w:numId="32" w16cid:durableId="313414354">
    <w:abstractNumId w:val="32"/>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50"/>
  <w:revisionView w:inkAnnotations="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6300"/>
    <w:rsid w:val="00000427"/>
    <w:rsid w:val="0000068D"/>
    <w:rsid w:val="000006BE"/>
    <w:rsid w:val="000006EE"/>
    <w:rsid w:val="0000077A"/>
    <w:rsid w:val="00000AC9"/>
    <w:rsid w:val="00000C62"/>
    <w:rsid w:val="00000F72"/>
    <w:rsid w:val="000010C3"/>
    <w:rsid w:val="000013D2"/>
    <w:rsid w:val="00001736"/>
    <w:rsid w:val="00001766"/>
    <w:rsid w:val="00001F7E"/>
    <w:rsid w:val="000021BE"/>
    <w:rsid w:val="0000225C"/>
    <w:rsid w:val="00002463"/>
    <w:rsid w:val="0000259D"/>
    <w:rsid w:val="0000267D"/>
    <w:rsid w:val="00002788"/>
    <w:rsid w:val="00002834"/>
    <w:rsid w:val="000028EE"/>
    <w:rsid w:val="00002EBE"/>
    <w:rsid w:val="00002EC8"/>
    <w:rsid w:val="000030A5"/>
    <w:rsid w:val="000034C7"/>
    <w:rsid w:val="00003C84"/>
    <w:rsid w:val="00004061"/>
    <w:rsid w:val="00004358"/>
    <w:rsid w:val="000043AC"/>
    <w:rsid w:val="000047C2"/>
    <w:rsid w:val="00004A8B"/>
    <w:rsid w:val="00004B2F"/>
    <w:rsid w:val="00004B3C"/>
    <w:rsid w:val="00004BE6"/>
    <w:rsid w:val="00004C83"/>
    <w:rsid w:val="00004D53"/>
    <w:rsid w:val="00004E8F"/>
    <w:rsid w:val="00004FEB"/>
    <w:rsid w:val="00005153"/>
    <w:rsid w:val="00005348"/>
    <w:rsid w:val="00005409"/>
    <w:rsid w:val="000054F5"/>
    <w:rsid w:val="00005518"/>
    <w:rsid w:val="00005A36"/>
    <w:rsid w:val="00005A44"/>
    <w:rsid w:val="00005E35"/>
    <w:rsid w:val="00005EF2"/>
    <w:rsid w:val="00005F17"/>
    <w:rsid w:val="00005F3E"/>
    <w:rsid w:val="00006051"/>
    <w:rsid w:val="00006198"/>
    <w:rsid w:val="000063FB"/>
    <w:rsid w:val="0000682A"/>
    <w:rsid w:val="00006956"/>
    <w:rsid w:val="00006A76"/>
    <w:rsid w:val="00006B48"/>
    <w:rsid w:val="00006BA8"/>
    <w:rsid w:val="00006C46"/>
    <w:rsid w:val="00006C9C"/>
    <w:rsid w:val="000072F2"/>
    <w:rsid w:val="0000753E"/>
    <w:rsid w:val="00007807"/>
    <w:rsid w:val="00007AF6"/>
    <w:rsid w:val="00007C33"/>
    <w:rsid w:val="00007D66"/>
    <w:rsid w:val="00007E03"/>
    <w:rsid w:val="00007E6E"/>
    <w:rsid w:val="00007F18"/>
    <w:rsid w:val="00010080"/>
    <w:rsid w:val="000100D9"/>
    <w:rsid w:val="00010284"/>
    <w:rsid w:val="000102DA"/>
    <w:rsid w:val="0001064B"/>
    <w:rsid w:val="00010659"/>
    <w:rsid w:val="0001065F"/>
    <w:rsid w:val="000106DE"/>
    <w:rsid w:val="000107D8"/>
    <w:rsid w:val="0001092A"/>
    <w:rsid w:val="000109C3"/>
    <w:rsid w:val="00010B7C"/>
    <w:rsid w:val="00010CA0"/>
    <w:rsid w:val="00010E91"/>
    <w:rsid w:val="000112CA"/>
    <w:rsid w:val="00011320"/>
    <w:rsid w:val="000119C0"/>
    <w:rsid w:val="00011AFA"/>
    <w:rsid w:val="00011BE9"/>
    <w:rsid w:val="00011E22"/>
    <w:rsid w:val="00011EF2"/>
    <w:rsid w:val="00011EFA"/>
    <w:rsid w:val="0001200A"/>
    <w:rsid w:val="0001204B"/>
    <w:rsid w:val="00012644"/>
    <w:rsid w:val="000128AE"/>
    <w:rsid w:val="000128EE"/>
    <w:rsid w:val="00012A9C"/>
    <w:rsid w:val="00012C17"/>
    <w:rsid w:val="00012D61"/>
    <w:rsid w:val="0001328F"/>
    <w:rsid w:val="00013401"/>
    <w:rsid w:val="00013604"/>
    <w:rsid w:val="000136A0"/>
    <w:rsid w:val="00013784"/>
    <w:rsid w:val="000139FA"/>
    <w:rsid w:val="00013AE9"/>
    <w:rsid w:val="00013AF4"/>
    <w:rsid w:val="00013C36"/>
    <w:rsid w:val="00013CFA"/>
    <w:rsid w:val="00013F02"/>
    <w:rsid w:val="00013F21"/>
    <w:rsid w:val="0001405A"/>
    <w:rsid w:val="00014199"/>
    <w:rsid w:val="00014283"/>
    <w:rsid w:val="00014520"/>
    <w:rsid w:val="00014855"/>
    <w:rsid w:val="000148F8"/>
    <w:rsid w:val="0001490A"/>
    <w:rsid w:val="00014958"/>
    <w:rsid w:val="00014A4B"/>
    <w:rsid w:val="00014B5B"/>
    <w:rsid w:val="00014F66"/>
    <w:rsid w:val="0001505F"/>
    <w:rsid w:val="00015273"/>
    <w:rsid w:val="00015428"/>
    <w:rsid w:val="000159CA"/>
    <w:rsid w:val="000159D0"/>
    <w:rsid w:val="00015B2A"/>
    <w:rsid w:val="00015CE8"/>
    <w:rsid w:val="0001628C"/>
    <w:rsid w:val="000162C7"/>
    <w:rsid w:val="000166AD"/>
    <w:rsid w:val="00016D24"/>
    <w:rsid w:val="00016DA1"/>
    <w:rsid w:val="00016DC8"/>
    <w:rsid w:val="00016E81"/>
    <w:rsid w:val="00017173"/>
    <w:rsid w:val="000172F8"/>
    <w:rsid w:val="00017472"/>
    <w:rsid w:val="00017A30"/>
    <w:rsid w:val="00020118"/>
    <w:rsid w:val="0002024E"/>
    <w:rsid w:val="00020454"/>
    <w:rsid w:val="000204EA"/>
    <w:rsid w:val="000204EB"/>
    <w:rsid w:val="0002095C"/>
    <w:rsid w:val="00020C1E"/>
    <w:rsid w:val="00020C75"/>
    <w:rsid w:val="00020E63"/>
    <w:rsid w:val="00020E96"/>
    <w:rsid w:val="00021135"/>
    <w:rsid w:val="0002119D"/>
    <w:rsid w:val="000212A0"/>
    <w:rsid w:val="000213D6"/>
    <w:rsid w:val="00021620"/>
    <w:rsid w:val="00021814"/>
    <w:rsid w:val="000218F2"/>
    <w:rsid w:val="00021AB9"/>
    <w:rsid w:val="00021C61"/>
    <w:rsid w:val="00021E3A"/>
    <w:rsid w:val="00022035"/>
    <w:rsid w:val="0002203F"/>
    <w:rsid w:val="00022301"/>
    <w:rsid w:val="000223C7"/>
    <w:rsid w:val="000225CE"/>
    <w:rsid w:val="00022619"/>
    <w:rsid w:val="00022768"/>
    <w:rsid w:val="0002281C"/>
    <w:rsid w:val="0002282D"/>
    <w:rsid w:val="00022A1F"/>
    <w:rsid w:val="00022D80"/>
    <w:rsid w:val="000235A7"/>
    <w:rsid w:val="000235D0"/>
    <w:rsid w:val="00023786"/>
    <w:rsid w:val="00023A44"/>
    <w:rsid w:val="00023CD1"/>
    <w:rsid w:val="00023D49"/>
    <w:rsid w:val="00023F26"/>
    <w:rsid w:val="00023F4F"/>
    <w:rsid w:val="00024129"/>
    <w:rsid w:val="000241F2"/>
    <w:rsid w:val="0002443C"/>
    <w:rsid w:val="0002454D"/>
    <w:rsid w:val="000245AB"/>
    <w:rsid w:val="000245B9"/>
    <w:rsid w:val="00024742"/>
    <w:rsid w:val="00024747"/>
    <w:rsid w:val="000247D2"/>
    <w:rsid w:val="00024934"/>
    <w:rsid w:val="000249B9"/>
    <w:rsid w:val="00024A0F"/>
    <w:rsid w:val="00024A1F"/>
    <w:rsid w:val="00024B9A"/>
    <w:rsid w:val="00024D7D"/>
    <w:rsid w:val="00025A85"/>
    <w:rsid w:val="00025B07"/>
    <w:rsid w:val="00025B21"/>
    <w:rsid w:val="00025CE8"/>
    <w:rsid w:val="00025D06"/>
    <w:rsid w:val="00025F58"/>
    <w:rsid w:val="00026047"/>
    <w:rsid w:val="0002616C"/>
    <w:rsid w:val="000261B8"/>
    <w:rsid w:val="00026239"/>
    <w:rsid w:val="00026312"/>
    <w:rsid w:val="0002659E"/>
    <w:rsid w:val="00026982"/>
    <w:rsid w:val="00026AC5"/>
    <w:rsid w:val="00026ACF"/>
    <w:rsid w:val="00026B0D"/>
    <w:rsid w:val="00026D0C"/>
    <w:rsid w:val="00026E10"/>
    <w:rsid w:val="00026F8E"/>
    <w:rsid w:val="00026FC1"/>
    <w:rsid w:val="00027055"/>
    <w:rsid w:val="000270A6"/>
    <w:rsid w:val="000271C4"/>
    <w:rsid w:val="0002728A"/>
    <w:rsid w:val="0002767A"/>
    <w:rsid w:val="000276F0"/>
    <w:rsid w:val="00027793"/>
    <w:rsid w:val="000279D2"/>
    <w:rsid w:val="00027C3A"/>
    <w:rsid w:val="00027D41"/>
    <w:rsid w:val="00027D7C"/>
    <w:rsid w:val="00027D96"/>
    <w:rsid w:val="0003005C"/>
    <w:rsid w:val="000300E9"/>
    <w:rsid w:val="000300ED"/>
    <w:rsid w:val="0003027D"/>
    <w:rsid w:val="00030446"/>
    <w:rsid w:val="000304C6"/>
    <w:rsid w:val="0003064F"/>
    <w:rsid w:val="00030711"/>
    <w:rsid w:val="00030798"/>
    <w:rsid w:val="00030DD3"/>
    <w:rsid w:val="00031099"/>
    <w:rsid w:val="00031115"/>
    <w:rsid w:val="0003153F"/>
    <w:rsid w:val="000316F6"/>
    <w:rsid w:val="00031730"/>
    <w:rsid w:val="000318D1"/>
    <w:rsid w:val="0003198E"/>
    <w:rsid w:val="00031992"/>
    <w:rsid w:val="000319B7"/>
    <w:rsid w:val="00031A62"/>
    <w:rsid w:val="00031B8A"/>
    <w:rsid w:val="00031D8B"/>
    <w:rsid w:val="00031FC4"/>
    <w:rsid w:val="00032074"/>
    <w:rsid w:val="00032489"/>
    <w:rsid w:val="000327C4"/>
    <w:rsid w:val="00032AAC"/>
    <w:rsid w:val="00032B97"/>
    <w:rsid w:val="00032BFD"/>
    <w:rsid w:val="00032DC5"/>
    <w:rsid w:val="000331D5"/>
    <w:rsid w:val="00033459"/>
    <w:rsid w:val="00033640"/>
    <w:rsid w:val="000338B3"/>
    <w:rsid w:val="00033A6C"/>
    <w:rsid w:val="00033F99"/>
    <w:rsid w:val="00033FF1"/>
    <w:rsid w:val="00034016"/>
    <w:rsid w:val="000344BE"/>
    <w:rsid w:val="00034AB1"/>
    <w:rsid w:val="00034B38"/>
    <w:rsid w:val="00034B5F"/>
    <w:rsid w:val="00034CE2"/>
    <w:rsid w:val="00034F54"/>
    <w:rsid w:val="00034F72"/>
    <w:rsid w:val="00035020"/>
    <w:rsid w:val="0003512C"/>
    <w:rsid w:val="000351B7"/>
    <w:rsid w:val="00035692"/>
    <w:rsid w:val="00035816"/>
    <w:rsid w:val="00035939"/>
    <w:rsid w:val="00035A7B"/>
    <w:rsid w:val="00035B4A"/>
    <w:rsid w:val="0003626B"/>
    <w:rsid w:val="00036AE1"/>
    <w:rsid w:val="00036D14"/>
    <w:rsid w:val="00036D8C"/>
    <w:rsid w:val="00036F69"/>
    <w:rsid w:val="00037144"/>
    <w:rsid w:val="000372CF"/>
    <w:rsid w:val="000374E0"/>
    <w:rsid w:val="000375E4"/>
    <w:rsid w:val="000378DE"/>
    <w:rsid w:val="00037976"/>
    <w:rsid w:val="00037CFB"/>
    <w:rsid w:val="00037D62"/>
    <w:rsid w:val="00040013"/>
    <w:rsid w:val="00040092"/>
    <w:rsid w:val="000400F3"/>
    <w:rsid w:val="0004023C"/>
    <w:rsid w:val="000402C4"/>
    <w:rsid w:val="0004040B"/>
    <w:rsid w:val="0004093B"/>
    <w:rsid w:val="00040BB7"/>
    <w:rsid w:val="00040C1F"/>
    <w:rsid w:val="00040CB7"/>
    <w:rsid w:val="00040FEA"/>
    <w:rsid w:val="00041016"/>
    <w:rsid w:val="00041184"/>
    <w:rsid w:val="0004130B"/>
    <w:rsid w:val="0004133C"/>
    <w:rsid w:val="00041840"/>
    <w:rsid w:val="00041883"/>
    <w:rsid w:val="0004188E"/>
    <w:rsid w:val="00041B3B"/>
    <w:rsid w:val="00041CB6"/>
    <w:rsid w:val="00042347"/>
    <w:rsid w:val="000424CF"/>
    <w:rsid w:val="0004253E"/>
    <w:rsid w:val="00042E1F"/>
    <w:rsid w:val="00042E54"/>
    <w:rsid w:val="000430F3"/>
    <w:rsid w:val="000432D6"/>
    <w:rsid w:val="00043594"/>
    <w:rsid w:val="00043699"/>
    <w:rsid w:val="000436BF"/>
    <w:rsid w:val="000439E6"/>
    <w:rsid w:val="00043AEF"/>
    <w:rsid w:val="00043FA3"/>
    <w:rsid w:val="000441B3"/>
    <w:rsid w:val="000441E4"/>
    <w:rsid w:val="000442BE"/>
    <w:rsid w:val="000443CE"/>
    <w:rsid w:val="000443FE"/>
    <w:rsid w:val="00044609"/>
    <w:rsid w:val="00044978"/>
    <w:rsid w:val="00044AA2"/>
    <w:rsid w:val="00044CA8"/>
    <w:rsid w:val="00044FC5"/>
    <w:rsid w:val="0004511B"/>
    <w:rsid w:val="00045315"/>
    <w:rsid w:val="00045455"/>
    <w:rsid w:val="000454EE"/>
    <w:rsid w:val="00045825"/>
    <w:rsid w:val="0004585B"/>
    <w:rsid w:val="00045987"/>
    <w:rsid w:val="000459C5"/>
    <w:rsid w:val="00045C1E"/>
    <w:rsid w:val="00045C38"/>
    <w:rsid w:val="00045C84"/>
    <w:rsid w:val="00045FE8"/>
    <w:rsid w:val="0004617B"/>
    <w:rsid w:val="0004637E"/>
    <w:rsid w:val="000464E5"/>
    <w:rsid w:val="000465E7"/>
    <w:rsid w:val="00046640"/>
    <w:rsid w:val="000468DB"/>
    <w:rsid w:val="00046B0C"/>
    <w:rsid w:val="00046CCD"/>
    <w:rsid w:val="00046F1E"/>
    <w:rsid w:val="000472F2"/>
    <w:rsid w:val="00047338"/>
    <w:rsid w:val="00047708"/>
    <w:rsid w:val="000478F0"/>
    <w:rsid w:val="00047A31"/>
    <w:rsid w:val="00047A34"/>
    <w:rsid w:val="00047C6F"/>
    <w:rsid w:val="00047D06"/>
    <w:rsid w:val="00047E6E"/>
    <w:rsid w:val="00047EF5"/>
    <w:rsid w:val="00047F1B"/>
    <w:rsid w:val="00050124"/>
    <w:rsid w:val="0005031E"/>
    <w:rsid w:val="0005037C"/>
    <w:rsid w:val="0005049D"/>
    <w:rsid w:val="00050502"/>
    <w:rsid w:val="00050526"/>
    <w:rsid w:val="00050641"/>
    <w:rsid w:val="00050644"/>
    <w:rsid w:val="000507F1"/>
    <w:rsid w:val="00050A12"/>
    <w:rsid w:val="00050ABB"/>
    <w:rsid w:val="00050AEB"/>
    <w:rsid w:val="00050B00"/>
    <w:rsid w:val="00050E86"/>
    <w:rsid w:val="0005104A"/>
    <w:rsid w:val="00051438"/>
    <w:rsid w:val="0005164A"/>
    <w:rsid w:val="00051AF8"/>
    <w:rsid w:val="00051DEA"/>
    <w:rsid w:val="000520B8"/>
    <w:rsid w:val="000521A9"/>
    <w:rsid w:val="0005226C"/>
    <w:rsid w:val="000522F5"/>
    <w:rsid w:val="00052400"/>
    <w:rsid w:val="00052526"/>
    <w:rsid w:val="000527C4"/>
    <w:rsid w:val="00052805"/>
    <w:rsid w:val="00052A30"/>
    <w:rsid w:val="00052ACE"/>
    <w:rsid w:val="0005308D"/>
    <w:rsid w:val="00053199"/>
    <w:rsid w:val="00053220"/>
    <w:rsid w:val="00053536"/>
    <w:rsid w:val="00053834"/>
    <w:rsid w:val="00053852"/>
    <w:rsid w:val="00053C48"/>
    <w:rsid w:val="00053E78"/>
    <w:rsid w:val="00053F14"/>
    <w:rsid w:val="00054155"/>
    <w:rsid w:val="00054198"/>
    <w:rsid w:val="000541C8"/>
    <w:rsid w:val="000549DF"/>
    <w:rsid w:val="00054D6A"/>
    <w:rsid w:val="00054FF4"/>
    <w:rsid w:val="0005501A"/>
    <w:rsid w:val="00055261"/>
    <w:rsid w:val="00055545"/>
    <w:rsid w:val="00055997"/>
    <w:rsid w:val="00055B07"/>
    <w:rsid w:val="00055B13"/>
    <w:rsid w:val="00055B57"/>
    <w:rsid w:val="00055BA4"/>
    <w:rsid w:val="00055C12"/>
    <w:rsid w:val="00055DB8"/>
    <w:rsid w:val="00055DF9"/>
    <w:rsid w:val="00055F0E"/>
    <w:rsid w:val="0005610F"/>
    <w:rsid w:val="00056316"/>
    <w:rsid w:val="00056708"/>
    <w:rsid w:val="000568BC"/>
    <w:rsid w:val="00056918"/>
    <w:rsid w:val="00056BB7"/>
    <w:rsid w:val="00056DCE"/>
    <w:rsid w:val="00056DDA"/>
    <w:rsid w:val="00056E0D"/>
    <w:rsid w:val="00056E90"/>
    <w:rsid w:val="00056ECE"/>
    <w:rsid w:val="00056ED2"/>
    <w:rsid w:val="00057506"/>
    <w:rsid w:val="00057555"/>
    <w:rsid w:val="0005774D"/>
    <w:rsid w:val="00057A7B"/>
    <w:rsid w:val="00057C6A"/>
    <w:rsid w:val="00057CB9"/>
    <w:rsid w:val="00057FB9"/>
    <w:rsid w:val="000600DE"/>
    <w:rsid w:val="000603E2"/>
    <w:rsid w:val="000603E6"/>
    <w:rsid w:val="00060576"/>
    <w:rsid w:val="0006075F"/>
    <w:rsid w:val="00060BF6"/>
    <w:rsid w:val="00060C01"/>
    <w:rsid w:val="00060DF1"/>
    <w:rsid w:val="00060F8A"/>
    <w:rsid w:val="00061007"/>
    <w:rsid w:val="000613EF"/>
    <w:rsid w:val="000616BF"/>
    <w:rsid w:val="00061939"/>
    <w:rsid w:val="00061A75"/>
    <w:rsid w:val="00061D12"/>
    <w:rsid w:val="00061D49"/>
    <w:rsid w:val="00061E86"/>
    <w:rsid w:val="00061EB6"/>
    <w:rsid w:val="00061FE5"/>
    <w:rsid w:val="00062050"/>
    <w:rsid w:val="000620AC"/>
    <w:rsid w:val="00062225"/>
    <w:rsid w:val="000622D0"/>
    <w:rsid w:val="000622F3"/>
    <w:rsid w:val="000623C2"/>
    <w:rsid w:val="000625A6"/>
    <w:rsid w:val="00062662"/>
    <w:rsid w:val="00062751"/>
    <w:rsid w:val="00062861"/>
    <w:rsid w:val="00062A03"/>
    <w:rsid w:val="00062A7E"/>
    <w:rsid w:val="00062ABC"/>
    <w:rsid w:val="00062C29"/>
    <w:rsid w:val="000630DE"/>
    <w:rsid w:val="00063201"/>
    <w:rsid w:val="00063351"/>
    <w:rsid w:val="0006338A"/>
    <w:rsid w:val="000633CB"/>
    <w:rsid w:val="000638DA"/>
    <w:rsid w:val="00063DB1"/>
    <w:rsid w:val="00063F28"/>
    <w:rsid w:val="000640D6"/>
    <w:rsid w:val="00064201"/>
    <w:rsid w:val="000643DA"/>
    <w:rsid w:val="00064422"/>
    <w:rsid w:val="00064ABF"/>
    <w:rsid w:val="00064B47"/>
    <w:rsid w:val="00064CE1"/>
    <w:rsid w:val="00064D50"/>
    <w:rsid w:val="00064F6E"/>
    <w:rsid w:val="0006504A"/>
    <w:rsid w:val="00065100"/>
    <w:rsid w:val="000651D1"/>
    <w:rsid w:val="00065786"/>
    <w:rsid w:val="00065827"/>
    <w:rsid w:val="00065949"/>
    <w:rsid w:val="0006595F"/>
    <w:rsid w:val="000659C6"/>
    <w:rsid w:val="00065BEF"/>
    <w:rsid w:val="00065D79"/>
    <w:rsid w:val="00066002"/>
    <w:rsid w:val="00066007"/>
    <w:rsid w:val="00066010"/>
    <w:rsid w:val="00066242"/>
    <w:rsid w:val="0006638E"/>
    <w:rsid w:val="0006657E"/>
    <w:rsid w:val="0006663B"/>
    <w:rsid w:val="000667B1"/>
    <w:rsid w:val="000667CE"/>
    <w:rsid w:val="00066801"/>
    <w:rsid w:val="00066833"/>
    <w:rsid w:val="00066AB1"/>
    <w:rsid w:val="00066DBA"/>
    <w:rsid w:val="00066DF4"/>
    <w:rsid w:val="00066EC3"/>
    <w:rsid w:val="00067191"/>
    <w:rsid w:val="000671E9"/>
    <w:rsid w:val="000671FB"/>
    <w:rsid w:val="0006757A"/>
    <w:rsid w:val="00067605"/>
    <w:rsid w:val="000678A7"/>
    <w:rsid w:val="00067973"/>
    <w:rsid w:val="00067B3B"/>
    <w:rsid w:val="00067C69"/>
    <w:rsid w:val="00067DCA"/>
    <w:rsid w:val="00067E29"/>
    <w:rsid w:val="00067EE8"/>
    <w:rsid w:val="00067FEC"/>
    <w:rsid w:val="000701B2"/>
    <w:rsid w:val="00070311"/>
    <w:rsid w:val="00070387"/>
    <w:rsid w:val="00070445"/>
    <w:rsid w:val="0007051D"/>
    <w:rsid w:val="00070585"/>
    <w:rsid w:val="00070A67"/>
    <w:rsid w:val="00070CB9"/>
    <w:rsid w:val="00070E2F"/>
    <w:rsid w:val="00070FFF"/>
    <w:rsid w:val="000710C7"/>
    <w:rsid w:val="00071297"/>
    <w:rsid w:val="00071347"/>
    <w:rsid w:val="00071420"/>
    <w:rsid w:val="000715C7"/>
    <w:rsid w:val="00071647"/>
    <w:rsid w:val="000716AC"/>
    <w:rsid w:val="00071730"/>
    <w:rsid w:val="000718FC"/>
    <w:rsid w:val="00071C85"/>
    <w:rsid w:val="00071E30"/>
    <w:rsid w:val="00071F5D"/>
    <w:rsid w:val="000720F5"/>
    <w:rsid w:val="00072218"/>
    <w:rsid w:val="00072296"/>
    <w:rsid w:val="000727E6"/>
    <w:rsid w:val="00072A16"/>
    <w:rsid w:val="00072CE7"/>
    <w:rsid w:val="00072D2A"/>
    <w:rsid w:val="00072F93"/>
    <w:rsid w:val="0007323F"/>
    <w:rsid w:val="000732B6"/>
    <w:rsid w:val="00073328"/>
    <w:rsid w:val="000733E0"/>
    <w:rsid w:val="0007368F"/>
    <w:rsid w:val="000738A0"/>
    <w:rsid w:val="00073A3E"/>
    <w:rsid w:val="00073B68"/>
    <w:rsid w:val="00073BEA"/>
    <w:rsid w:val="00073CB3"/>
    <w:rsid w:val="00073D01"/>
    <w:rsid w:val="00073D67"/>
    <w:rsid w:val="00073DEA"/>
    <w:rsid w:val="000740D8"/>
    <w:rsid w:val="0007423F"/>
    <w:rsid w:val="000744BA"/>
    <w:rsid w:val="00074925"/>
    <w:rsid w:val="00074A56"/>
    <w:rsid w:val="00074D96"/>
    <w:rsid w:val="00074E96"/>
    <w:rsid w:val="0007501E"/>
    <w:rsid w:val="00075402"/>
    <w:rsid w:val="000757E3"/>
    <w:rsid w:val="00075997"/>
    <w:rsid w:val="000759A4"/>
    <w:rsid w:val="00075B3B"/>
    <w:rsid w:val="00075BCF"/>
    <w:rsid w:val="00075E85"/>
    <w:rsid w:val="00075FA3"/>
    <w:rsid w:val="000762F4"/>
    <w:rsid w:val="000764A1"/>
    <w:rsid w:val="0007659E"/>
    <w:rsid w:val="0007668C"/>
    <w:rsid w:val="0007669B"/>
    <w:rsid w:val="000766B2"/>
    <w:rsid w:val="000767A3"/>
    <w:rsid w:val="00076ADA"/>
    <w:rsid w:val="00076DEF"/>
    <w:rsid w:val="00076E60"/>
    <w:rsid w:val="00076F22"/>
    <w:rsid w:val="00076FB5"/>
    <w:rsid w:val="00077189"/>
    <w:rsid w:val="00077644"/>
    <w:rsid w:val="000777D7"/>
    <w:rsid w:val="00077911"/>
    <w:rsid w:val="000779DC"/>
    <w:rsid w:val="00077A65"/>
    <w:rsid w:val="00077BE0"/>
    <w:rsid w:val="00077D6C"/>
    <w:rsid w:val="00077E13"/>
    <w:rsid w:val="00077F01"/>
    <w:rsid w:val="00077FF6"/>
    <w:rsid w:val="00080189"/>
    <w:rsid w:val="000803AB"/>
    <w:rsid w:val="0008050D"/>
    <w:rsid w:val="0008051F"/>
    <w:rsid w:val="000805E1"/>
    <w:rsid w:val="00080616"/>
    <w:rsid w:val="000806B8"/>
    <w:rsid w:val="0008086E"/>
    <w:rsid w:val="00080BA8"/>
    <w:rsid w:val="00080BEA"/>
    <w:rsid w:val="00080BF9"/>
    <w:rsid w:val="00080C6B"/>
    <w:rsid w:val="00080D27"/>
    <w:rsid w:val="00080E5E"/>
    <w:rsid w:val="00080E70"/>
    <w:rsid w:val="00080E72"/>
    <w:rsid w:val="0008114C"/>
    <w:rsid w:val="0008145B"/>
    <w:rsid w:val="0008148C"/>
    <w:rsid w:val="00081754"/>
    <w:rsid w:val="000818AA"/>
    <w:rsid w:val="00081DAD"/>
    <w:rsid w:val="00081E7A"/>
    <w:rsid w:val="00082450"/>
    <w:rsid w:val="000824CA"/>
    <w:rsid w:val="0008275C"/>
    <w:rsid w:val="000829C0"/>
    <w:rsid w:val="00082B6F"/>
    <w:rsid w:val="00082BDD"/>
    <w:rsid w:val="00082DB6"/>
    <w:rsid w:val="00082E55"/>
    <w:rsid w:val="0008326A"/>
    <w:rsid w:val="0008346E"/>
    <w:rsid w:val="00083470"/>
    <w:rsid w:val="00083AC7"/>
    <w:rsid w:val="00083B17"/>
    <w:rsid w:val="00083CF2"/>
    <w:rsid w:val="00083D42"/>
    <w:rsid w:val="00083D99"/>
    <w:rsid w:val="00083E77"/>
    <w:rsid w:val="00083EAC"/>
    <w:rsid w:val="00083EE0"/>
    <w:rsid w:val="000842CB"/>
    <w:rsid w:val="00084302"/>
    <w:rsid w:val="0008434A"/>
    <w:rsid w:val="000843E5"/>
    <w:rsid w:val="00084604"/>
    <w:rsid w:val="000847E2"/>
    <w:rsid w:val="00084B0E"/>
    <w:rsid w:val="0008539C"/>
    <w:rsid w:val="000853BE"/>
    <w:rsid w:val="00085643"/>
    <w:rsid w:val="000856E6"/>
    <w:rsid w:val="00085866"/>
    <w:rsid w:val="00085D23"/>
    <w:rsid w:val="00085DDE"/>
    <w:rsid w:val="00085E4E"/>
    <w:rsid w:val="000860BD"/>
    <w:rsid w:val="00086240"/>
    <w:rsid w:val="00086462"/>
    <w:rsid w:val="000865D8"/>
    <w:rsid w:val="00086778"/>
    <w:rsid w:val="00086898"/>
    <w:rsid w:val="000868D8"/>
    <w:rsid w:val="00086AFD"/>
    <w:rsid w:val="00086E5E"/>
    <w:rsid w:val="00086F5A"/>
    <w:rsid w:val="0008707A"/>
    <w:rsid w:val="000873D8"/>
    <w:rsid w:val="0008746C"/>
    <w:rsid w:val="0008750E"/>
    <w:rsid w:val="00087568"/>
    <w:rsid w:val="0008757E"/>
    <w:rsid w:val="00087727"/>
    <w:rsid w:val="00087A05"/>
    <w:rsid w:val="00087A39"/>
    <w:rsid w:val="00087F9B"/>
    <w:rsid w:val="0009023E"/>
    <w:rsid w:val="00090367"/>
    <w:rsid w:val="0009044A"/>
    <w:rsid w:val="0009060D"/>
    <w:rsid w:val="000906D8"/>
    <w:rsid w:val="00090705"/>
    <w:rsid w:val="00090767"/>
    <w:rsid w:val="00090EA0"/>
    <w:rsid w:val="00090F01"/>
    <w:rsid w:val="00090F72"/>
    <w:rsid w:val="000911B2"/>
    <w:rsid w:val="00091220"/>
    <w:rsid w:val="0009135A"/>
    <w:rsid w:val="00091390"/>
    <w:rsid w:val="000913C6"/>
    <w:rsid w:val="00091584"/>
    <w:rsid w:val="00091697"/>
    <w:rsid w:val="000916C6"/>
    <w:rsid w:val="0009179A"/>
    <w:rsid w:val="00091EAF"/>
    <w:rsid w:val="000920B2"/>
    <w:rsid w:val="00092253"/>
    <w:rsid w:val="00092314"/>
    <w:rsid w:val="00092374"/>
    <w:rsid w:val="00092429"/>
    <w:rsid w:val="0009281F"/>
    <w:rsid w:val="00092868"/>
    <w:rsid w:val="000928D3"/>
    <w:rsid w:val="00092AA7"/>
    <w:rsid w:val="00092AD4"/>
    <w:rsid w:val="00092ADD"/>
    <w:rsid w:val="00092BC4"/>
    <w:rsid w:val="00092FD2"/>
    <w:rsid w:val="000930CB"/>
    <w:rsid w:val="00093305"/>
    <w:rsid w:val="000933BE"/>
    <w:rsid w:val="00093419"/>
    <w:rsid w:val="0009349E"/>
    <w:rsid w:val="000939DF"/>
    <w:rsid w:val="00093BB8"/>
    <w:rsid w:val="00093BCA"/>
    <w:rsid w:val="00093C54"/>
    <w:rsid w:val="00093CC2"/>
    <w:rsid w:val="00093DF2"/>
    <w:rsid w:val="00093E55"/>
    <w:rsid w:val="000940C2"/>
    <w:rsid w:val="00094232"/>
    <w:rsid w:val="00094621"/>
    <w:rsid w:val="00094753"/>
    <w:rsid w:val="00094903"/>
    <w:rsid w:val="00094978"/>
    <w:rsid w:val="00094C2E"/>
    <w:rsid w:val="00094E4C"/>
    <w:rsid w:val="00095156"/>
    <w:rsid w:val="000951CE"/>
    <w:rsid w:val="00095349"/>
    <w:rsid w:val="00095495"/>
    <w:rsid w:val="00095512"/>
    <w:rsid w:val="00095523"/>
    <w:rsid w:val="0009556C"/>
    <w:rsid w:val="000955E1"/>
    <w:rsid w:val="0009562A"/>
    <w:rsid w:val="0009564A"/>
    <w:rsid w:val="0009588C"/>
    <w:rsid w:val="00095CEE"/>
    <w:rsid w:val="00095E14"/>
    <w:rsid w:val="00095FB2"/>
    <w:rsid w:val="00095FC7"/>
    <w:rsid w:val="00095FEE"/>
    <w:rsid w:val="00095FF9"/>
    <w:rsid w:val="0009605E"/>
    <w:rsid w:val="0009638B"/>
    <w:rsid w:val="00096412"/>
    <w:rsid w:val="00096512"/>
    <w:rsid w:val="000965A7"/>
    <w:rsid w:val="000965F1"/>
    <w:rsid w:val="0009670D"/>
    <w:rsid w:val="00096788"/>
    <w:rsid w:val="00096A1C"/>
    <w:rsid w:val="00096AA8"/>
    <w:rsid w:val="00096E71"/>
    <w:rsid w:val="0009710E"/>
    <w:rsid w:val="0009721A"/>
    <w:rsid w:val="00097648"/>
    <w:rsid w:val="000978DC"/>
    <w:rsid w:val="000978FC"/>
    <w:rsid w:val="00097DED"/>
    <w:rsid w:val="000A0036"/>
    <w:rsid w:val="000A00C7"/>
    <w:rsid w:val="000A024F"/>
    <w:rsid w:val="000A04CE"/>
    <w:rsid w:val="000A050A"/>
    <w:rsid w:val="000A05A6"/>
    <w:rsid w:val="000A05C2"/>
    <w:rsid w:val="000A0B3A"/>
    <w:rsid w:val="000A0C0F"/>
    <w:rsid w:val="000A0D0C"/>
    <w:rsid w:val="000A0D25"/>
    <w:rsid w:val="000A0D87"/>
    <w:rsid w:val="000A0E42"/>
    <w:rsid w:val="000A0F2D"/>
    <w:rsid w:val="000A11D6"/>
    <w:rsid w:val="000A1314"/>
    <w:rsid w:val="000A13B1"/>
    <w:rsid w:val="000A1950"/>
    <w:rsid w:val="000A1C00"/>
    <w:rsid w:val="000A1CE9"/>
    <w:rsid w:val="000A2268"/>
    <w:rsid w:val="000A23FD"/>
    <w:rsid w:val="000A255D"/>
    <w:rsid w:val="000A278A"/>
    <w:rsid w:val="000A27CD"/>
    <w:rsid w:val="000A27DB"/>
    <w:rsid w:val="000A2B9A"/>
    <w:rsid w:val="000A2D23"/>
    <w:rsid w:val="000A2DA5"/>
    <w:rsid w:val="000A307B"/>
    <w:rsid w:val="000A3252"/>
    <w:rsid w:val="000A3547"/>
    <w:rsid w:val="000A3567"/>
    <w:rsid w:val="000A39E4"/>
    <w:rsid w:val="000A3AAD"/>
    <w:rsid w:val="000A3C85"/>
    <w:rsid w:val="000A3D2A"/>
    <w:rsid w:val="000A3E67"/>
    <w:rsid w:val="000A3ECA"/>
    <w:rsid w:val="000A3ED2"/>
    <w:rsid w:val="000A43DF"/>
    <w:rsid w:val="000A47EB"/>
    <w:rsid w:val="000A47F5"/>
    <w:rsid w:val="000A4B10"/>
    <w:rsid w:val="000A4BA6"/>
    <w:rsid w:val="000A4CD8"/>
    <w:rsid w:val="000A4D2F"/>
    <w:rsid w:val="000A4F37"/>
    <w:rsid w:val="000A5155"/>
    <w:rsid w:val="000A54B3"/>
    <w:rsid w:val="000A56C5"/>
    <w:rsid w:val="000A59A6"/>
    <w:rsid w:val="000A59F6"/>
    <w:rsid w:val="000A608F"/>
    <w:rsid w:val="000A610D"/>
    <w:rsid w:val="000A61BA"/>
    <w:rsid w:val="000A61CF"/>
    <w:rsid w:val="000A61F4"/>
    <w:rsid w:val="000A6227"/>
    <w:rsid w:val="000A639F"/>
    <w:rsid w:val="000A6405"/>
    <w:rsid w:val="000A649F"/>
    <w:rsid w:val="000A697B"/>
    <w:rsid w:val="000A6B05"/>
    <w:rsid w:val="000A6D68"/>
    <w:rsid w:val="000A6E96"/>
    <w:rsid w:val="000A6F53"/>
    <w:rsid w:val="000A702F"/>
    <w:rsid w:val="000A712F"/>
    <w:rsid w:val="000A73E7"/>
    <w:rsid w:val="000A741B"/>
    <w:rsid w:val="000A7509"/>
    <w:rsid w:val="000A772A"/>
    <w:rsid w:val="000A7848"/>
    <w:rsid w:val="000A7C11"/>
    <w:rsid w:val="000B001E"/>
    <w:rsid w:val="000B020C"/>
    <w:rsid w:val="000B029A"/>
    <w:rsid w:val="000B0868"/>
    <w:rsid w:val="000B08C3"/>
    <w:rsid w:val="000B09B3"/>
    <w:rsid w:val="000B0A55"/>
    <w:rsid w:val="000B0FD2"/>
    <w:rsid w:val="000B1269"/>
    <w:rsid w:val="000B1334"/>
    <w:rsid w:val="000B1360"/>
    <w:rsid w:val="000B14E1"/>
    <w:rsid w:val="000B1544"/>
    <w:rsid w:val="000B1B7D"/>
    <w:rsid w:val="000B1BD4"/>
    <w:rsid w:val="000B1DF2"/>
    <w:rsid w:val="000B1DF6"/>
    <w:rsid w:val="000B1F2B"/>
    <w:rsid w:val="000B211A"/>
    <w:rsid w:val="000B2125"/>
    <w:rsid w:val="000B23B8"/>
    <w:rsid w:val="000B26B5"/>
    <w:rsid w:val="000B2777"/>
    <w:rsid w:val="000B287A"/>
    <w:rsid w:val="000B2941"/>
    <w:rsid w:val="000B2989"/>
    <w:rsid w:val="000B2A13"/>
    <w:rsid w:val="000B2A14"/>
    <w:rsid w:val="000B2C3C"/>
    <w:rsid w:val="000B2ECC"/>
    <w:rsid w:val="000B2FD7"/>
    <w:rsid w:val="000B327A"/>
    <w:rsid w:val="000B33C0"/>
    <w:rsid w:val="000B343A"/>
    <w:rsid w:val="000B3468"/>
    <w:rsid w:val="000B37E6"/>
    <w:rsid w:val="000B37E7"/>
    <w:rsid w:val="000B381F"/>
    <w:rsid w:val="000B388B"/>
    <w:rsid w:val="000B3926"/>
    <w:rsid w:val="000B3B68"/>
    <w:rsid w:val="000B3D66"/>
    <w:rsid w:val="000B3EB1"/>
    <w:rsid w:val="000B4127"/>
    <w:rsid w:val="000B42A7"/>
    <w:rsid w:val="000B4498"/>
    <w:rsid w:val="000B44C3"/>
    <w:rsid w:val="000B49E2"/>
    <w:rsid w:val="000B4B16"/>
    <w:rsid w:val="000B4BA4"/>
    <w:rsid w:val="000B4D63"/>
    <w:rsid w:val="000B4DE7"/>
    <w:rsid w:val="000B4E06"/>
    <w:rsid w:val="000B4E0F"/>
    <w:rsid w:val="000B52B4"/>
    <w:rsid w:val="000B534C"/>
    <w:rsid w:val="000B54D4"/>
    <w:rsid w:val="000B57F0"/>
    <w:rsid w:val="000B5B24"/>
    <w:rsid w:val="000B5DEE"/>
    <w:rsid w:val="000B5F49"/>
    <w:rsid w:val="000B60CC"/>
    <w:rsid w:val="000B65B8"/>
    <w:rsid w:val="000B66FB"/>
    <w:rsid w:val="000B68B7"/>
    <w:rsid w:val="000B691D"/>
    <w:rsid w:val="000B6B7F"/>
    <w:rsid w:val="000B6B99"/>
    <w:rsid w:val="000B6BA2"/>
    <w:rsid w:val="000B6D47"/>
    <w:rsid w:val="000B6DA1"/>
    <w:rsid w:val="000B74FD"/>
    <w:rsid w:val="000B7917"/>
    <w:rsid w:val="000B7B72"/>
    <w:rsid w:val="000B7BAA"/>
    <w:rsid w:val="000B7D08"/>
    <w:rsid w:val="000B7E05"/>
    <w:rsid w:val="000B7E97"/>
    <w:rsid w:val="000B7F4F"/>
    <w:rsid w:val="000B7FDF"/>
    <w:rsid w:val="000C014E"/>
    <w:rsid w:val="000C01DB"/>
    <w:rsid w:val="000C0309"/>
    <w:rsid w:val="000C0343"/>
    <w:rsid w:val="000C03AC"/>
    <w:rsid w:val="000C048B"/>
    <w:rsid w:val="000C04B9"/>
    <w:rsid w:val="000C059A"/>
    <w:rsid w:val="000C05A0"/>
    <w:rsid w:val="000C05DB"/>
    <w:rsid w:val="000C084F"/>
    <w:rsid w:val="000C08AB"/>
    <w:rsid w:val="000C09BC"/>
    <w:rsid w:val="000C09C9"/>
    <w:rsid w:val="000C0CE5"/>
    <w:rsid w:val="000C0DE0"/>
    <w:rsid w:val="000C0EF9"/>
    <w:rsid w:val="000C0FFB"/>
    <w:rsid w:val="000C10EC"/>
    <w:rsid w:val="000C1167"/>
    <w:rsid w:val="000C1430"/>
    <w:rsid w:val="000C1A7D"/>
    <w:rsid w:val="000C1C0D"/>
    <w:rsid w:val="000C1C48"/>
    <w:rsid w:val="000C1DCA"/>
    <w:rsid w:val="000C2080"/>
    <w:rsid w:val="000C2357"/>
    <w:rsid w:val="000C249C"/>
    <w:rsid w:val="000C250C"/>
    <w:rsid w:val="000C25D9"/>
    <w:rsid w:val="000C276C"/>
    <w:rsid w:val="000C2799"/>
    <w:rsid w:val="000C27B1"/>
    <w:rsid w:val="000C3016"/>
    <w:rsid w:val="000C318B"/>
    <w:rsid w:val="000C3431"/>
    <w:rsid w:val="000C347C"/>
    <w:rsid w:val="000C38BD"/>
    <w:rsid w:val="000C3DA0"/>
    <w:rsid w:val="000C41B3"/>
    <w:rsid w:val="000C424A"/>
    <w:rsid w:val="000C43DA"/>
    <w:rsid w:val="000C464F"/>
    <w:rsid w:val="000C54CB"/>
    <w:rsid w:val="000C5587"/>
    <w:rsid w:val="000C5BEE"/>
    <w:rsid w:val="000C5CC9"/>
    <w:rsid w:val="000C61AD"/>
    <w:rsid w:val="000C628E"/>
    <w:rsid w:val="000C6323"/>
    <w:rsid w:val="000C6AF6"/>
    <w:rsid w:val="000C6BB8"/>
    <w:rsid w:val="000C6BE1"/>
    <w:rsid w:val="000C6DA1"/>
    <w:rsid w:val="000C6E60"/>
    <w:rsid w:val="000C6FAC"/>
    <w:rsid w:val="000C703E"/>
    <w:rsid w:val="000C71E3"/>
    <w:rsid w:val="000C72CA"/>
    <w:rsid w:val="000C74A2"/>
    <w:rsid w:val="000C7778"/>
    <w:rsid w:val="000C7EF3"/>
    <w:rsid w:val="000C7FAA"/>
    <w:rsid w:val="000D0336"/>
    <w:rsid w:val="000D07E3"/>
    <w:rsid w:val="000D0928"/>
    <w:rsid w:val="000D0EB6"/>
    <w:rsid w:val="000D0EF5"/>
    <w:rsid w:val="000D1790"/>
    <w:rsid w:val="000D17D4"/>
    <w:rsid w:val="000D192D"/>
    <w:rsid w:val="000D1C11"/>
    <w:rsid w:val="000D1C2E"/>
    <w:rsid w:val="000D21A0"/>
    <w:rsid w:val="000D233E"/>
    <w:rsid w:val="000D2522"/>
    <w:rsid w:val="000D2563"/>
    <w:rsid w:val="000D271D"/>
    <w:rsid w:val="000D2EC9"/>
    <w:rsid w:val="000D2EEE"/>
    <w:rsid w:val="000D2F34"/>
    <w:rsid w:val="000D3170"/>
    <w:rsid w:val="000D339F"/>
    <w:rsid w:val="000D34BA"/>
    <w:rsid w:val="000D3765"/>
    <w:rsid w:val="000D3832"/>
    <w:rsid w:val="000D395D"/>
    <w:rsid w:val="000D3B4A"/>
    <w:rsid w:val="000D3E3D"/>
    <w:rsid w:val="000D3F56"/>
    <w:rsid w:val="000D3FFF"/>
    <w:rsid w:val="000D42FD"/>
    <w:rsid w:val="000D45C3"/>
    <w:rsid w:val="000D4668"/>
    <w:rsid w:val="000D46C2"/>
    <w:rsid w:val="000D46EA"/>
    <w:rsid w:val="000D48D6"/>
    <w:rsid w:val="000D4A39"/>
    <w:rsid w:val="000D4AD1"/>
    <w:rsid w:val="000D4CD2"/>
    <w:rsid w:val="000D4D86"/>
    <w:rsid w:val="000D4DBC"/>
    <w:rsid w:val="000D4E71"/>
    <w:rsid w:val="000D4EA0"/>
    <w:rsid w:val="000D5005"/>
    <w:rsid w:val="000D502E"/>
    <w:rsid w:val="000D5199"/>
    <w:rsid w:val="000D53BA"/>
    <w:rsid w:val="000D56CF"/>
    <w:rsid w:val="000D5766"/>
    <w:rsid w:val="000D5B8B"/>
    <w:rsid w:val="000D5C1F"/>
    <w:rsid w:val="000D5C34"/>
    <w:rsid w:val="000D5E55"/>
    <w:rsid w:val="000D5F0A"/>
    <w:rsid w:val="000D61D9"/>
    <w:rsid w:val="000D628D"/>
    <w:rsid w:val="000D6328"/>
    <w:rsid w:val="000D6353"/>
    <w:rsid w:val="000D6382"/>
    <w:rsid w:val="000D6507"/>
    <w:rsid w:val="000D6597"/>
    <w:rsid w:val="000D6653"/>
    <w:rsid w:val="000D6693"/>
    <w:rsid w:val="000D6827"/>
    <w:rsid w:val="000D69AD"/>
    <w:rsid w:val="000D6A78"/>
    <w:rsid w:val="000D6AEB"/>
    <w:rsid w:val="000D6C87"/>
    <w:rsid w:val="000D6ECF"/>
    <w:rsid w:val="000D71CB"/>
    <w:rsid w:val="000D722B"/>
    <w:rsid w:val="000D732A"/>
    <w:rsid w:val="000D73F1"/>
    <w:rsid w:val="000D763C"/>
    <w:rsid w:val="000D7756"/>
    <w:rsid w:val="000D7CB0"/>
    <w:rsid w:val="000D7D0D"/>
    <w:rsid w:val="000D7D37"/>
    <w:rsid w:val="000D7FAB"/>
    <w:rsid w:val="000E0054"/>
    <w:rsid w:val="000E0104"/>
    <w:rsid w:val="000E0231"/>
    <w:rsid w:val="000E041F"/>
    <w:rsid w:val="000E0454"/>
    <w:rsid w:val="000E04A9"/>
    <w:rsid w:val="000E08E3"/>
    <w:rsid w:val="000E09B3"/>
    <w:rsid w:val="000E0A9A"/>
    <w:rsid w:val="000E0BC7"/>
    <w:rsid w:val="000E0BDF"/>
    <w:rsid w:val="000E0EC9"/>
    <w:rsid w:val="000E0FA5"/>
    <w:rsid w:val="000E1325"/>
    <w:rsid w:val="000E1326"/>
    <w:rsid w:val="000E1391"/>
    <w:rsid w:val="000E14D9"/>
    <w:rsid w:val="000E1811"/>
    <w:rsid w:val="000E1A3E"/>
    <w:rsid w:val="000E1BA3"/>
    <w:rsid w:val="000E1CBE"/>
    <w:rsid w:val="000E1D35"/>
    <w:rsid w:val="000E1FBC"/>
    <w:rsid w:val="000E22FA"/>
    <w:rsid w:val="000E23B0"/>
    <w:rsid w:val="000E279A"/>
    <w:rsid w:val="000E280C"/>
    <w:rsid w:val="000E2AEA"/>
    <w:rsid w:val="000E2B2E"/>
    <w:rsid w:val="000E2D13"/>
    <w:rsid w:val="000E2EEE"/>
    <w:rsid w:val="000E3299"/>
    <w:rsid w:val="000E32DD"/>
    <w:rsid w:val="000E3625"/>
    <w:rsid w:val="000E3900"/>
    <w:rsid w:val="000E3AB2"/>
    <w:rsid w:val="000E3BC0"/>
    <w:rsid w:val="000E3CAA"/>
    <w:rsid w:val="000E3D45"/>
    <w:rsid w:val="000E3F41"/>
    <w:rsid w:val="000E4007"/>
    <w:rsid w:val="000E4103"/>
    <w:rsid w:val="000E4156"/>
    <w:rsid w:val="000E4360"/>
    <w:rsid w:val="000E43E8"/>
    <w:rsid w:val="000E441D"/>
    <w:rsid w:val="000E456E"/>
    <w:rsid w:val="000E4701"/>
    <w:rsid w:val="000E4829"/>
    <w:rsid w:val="000E4B00"/>
    <w:rsid w:val="000E4C69"/>
    <w:rsid w:val="000E5293"/>
    <w:rsid w:val="000E529F"/>
    <w:rsid w:val="000E532E"/>
    <w:rsid w:val="000E55E1"/>
    <w:rsid w:val="000E5788"/>
    <w:rsid w:val="000E58A1"/>
    <w:rsid w:val="000E595A"/>
    <w:rsid w:val="000E59BE"/>
    <w:rsid w:val="000E5D06"/>
    <w:rsid w:val="000E5D67"/>
    <w:rsid w:val="000E603B"/>
    <w:rsid w:val="000E62C5"/>
    <w:rsid w:val="000E64C2"/>
    <w:rsid w:val="000E6543"/>
    <w:rsid w:val="000E6782"/>
    <w:rsid w:val="000E690C"/>
    <w:rsid w:val="000E6910"/>
    <w:rsid w:val="000E6CD3"/>
    <w:rsid w:val="000E6D2D"/>
    <w:rsid w:val="000E6DFB"/>
    <w:rsid w:val="000E6FB1"/>
    <w:rsid w:val="000E7065"/>
    <w:rsid w:val="000E7465"/>
    <w:rsid w:val="000E74D4"/>
    <w:rsid w:val="000E7535"/>
    <w:rsid w:val="000E7681"/>
    <w:rsid w:val="000E792B"/>
    <w:rsid w:val="000E794F"/>
    <w:rsid w:val="000E7A26"/>
    <w:rsid w:val="000E7B20"/>
    <w:rsid w:val="000E7DD5"/>
    <w:rsid w:val="000E7DF2"/>
    <w:rsid w:val="000F0119"/>
    <w:rsid w:val="000F037D"/>
    <w:rsid w:val="000F0413"/>
    <w:rsid w:val="000F09EB"/>
    <w:rsid w:val="000F0E89"/>
    <w:rsid w:val="000F0F2E"/>
    <w:rsid w:val="000F1305"/>
    <w:rsid w:val="000F13D6"/>
    <w:rsid w:val="000F146B"/>
    <w:rsid w:val="000F1480"/>
    <w:rsid w:val="000F156A"/>
    <w:rsid w:val="000F19D0"/>
    <w:rsid w:val="000F1D2B"/>
    <w:rsid w:val="000F1D62"/>
    <w:rsid w:val="000F283B"/>
    <w:rsid w:val="000F2B2C"/>
    <w:rsid w:val="000F2F19"/>
    <w:rsid w:val="000F2FB8"/>
    <w:rsid w:val="000F306E"/>
    <w:rsid w:val="000F3166"/>
    <w:rsid w:val="000F31BC"/>
    <w:rsid w:val="000F323D"/>
    <w:rsid w:val="000F3351"/>
    <w:rsid w:val="000F3360"/>
    <w:rsid w:val="000F3A88"/>
    <w:rsid w:val="000F3BB1"/>
    <w:rsid w:val="000F4068"/>
    <w:rsid w:val="000F41CE"/>
    <w:rsid w:val="000F42CE"/>
    <w:rsid w:val="000F444F"/>
    <w:rsid w:val="000F4470"/>
    <w:rsid w:val="000F4AB9"/>
    <w:rsid w:val="000F4ABD"/>
    <w:rsid w:val="000F4ACD"/>
    <w:rsid w:val="000F52D1"/>
    <w:rsid w:val="000F5378"/>
    <w:rsid w:val="000F5579"/>
    <w:rsid w:val="000F55D1"/>
    <w:rsid w:val="000F56B8"/>
    <w:rsid w:val="000F5936"/>
    <w:rsid w:val="000F5AC5"/>
    <w:rsid w:val="000F5B4A"/>
    <w:rsid w:val="000F5BFC"/>
    <w:rsid w:val="000F62AF"/>
    <w:rsid w:val="000F62F4"/>
    <w:rsid w:val="000F659F"/>
    <w:rsid w:val="000F65C9"/>
    <w:rsid w:val="000F6625"/>
    <w:rsid w:val="000F66D6"/>
    <w:rsid w:val="000F672C"/>
    <w:rsid w:val="000F6C9C"/>
    <w:rsid w:val="000F6D87"/>
    <w:rsid w:val="000F6ED1"/>
    <w:rsid w:val="000F701D"/>
    <w:rsid w:val="000F7178"/>
    <w:rsid w:val="000F7217"/>
    <w:rsid w:val="000F73A0"/>
    <w:rsid w:val="000F7407"/>
    <w:rsid w:val="000F7723"/>
    <w:rsid w:val="000F790C"/>
    <w:rsid w:val="000F7A7A"/>
    <w:rsid w:val="000F7BFA"/>
    <w:rsid w:val="001000A4"/>
    <w:rsid w:val="00100264"/>
    <w:rsid w:val="001002D3"/>
    <w:rsid w:val="001005A9"/>
    <w:rsid w:val="001006B8"/>
    <w:rsid w:val="00100731"/>
    <w:rsid w:val="001008FD"/>
    <w:rsid w:val="00100961"/>
    <w:rsid w:val="00100A6F"/>
    <w:rsid w:val="00100B59"/>
    <w:rsid w:val="00100BAC"/>
    <w:rsid w:val="00100E1C"/>
    <w:rsid w:val="0010107E"/>
    <w:rsid w:val="001013A8"/>
    <w:rsid w:val="00101A0F"/>
    <w:rsid w:val="00101A31"/>
    <w:rsid w:val="00101A5B"/>
    <w:rsid w:val="00101A9E"/>
    <w:rsid w:val="00102075"/>
    <w:rsid w:val="00102364"/>
    <w:rsid w:val="0010280E"/>
    <w:rsid w:val="00102A22"/>
    <w:rsid w:val="00102B71"/>
    <w:rsid w:val="00102BD9"/>
    <w:rsid w:val="00102C6C"/>
    <w:rsid w:val="00102DE2"/>
    <w:rsid w:val="00102F48"/>
    <w:rsid w:val="0010313E"/>
    <w:rsid w:val="00103251"/>
    <w:rsid w:val="001032A0"/>
    <w:rsid w:val="001032E0"/>
    <w:rsid w:val="001032ED"/>
    <w:rsid w:val="00103420"/>
    <w:rsid w:val="00103477"/>
    <w:rsid w:val="001037B3"/>
    <w:rsid w:val="00103A05"/>
    <w:rsid w:val="00103C8F"/>
    <w:rsid w:val="00103D3A"/>
    <w:rsid w:val="00103D70"/>
    <w:rsid w:val="00103F4C"/>
    <w:rsid w:val="001040E8"/>
    <w:rsid w:val="0010418B"/>
    <w:rsid w:val="001041CE"/>
    <w:rsid w:val="001043E8"/>
    <w:rsid w:val="00104464"/>
    <w:rsid w:val="001044BB"/>
    <w:rsid w:val="0010456A"/>
    <w:rsid w:val="00104601"/>
    <w:rsid w:val="00104661"/>
    <w:rsid w:val="001047D6"/>
    <w:rsid w:val="00104CCD"/>
    <w:rsid w:val="00104D19"/>
    <w:rsid w:val="00104EDC"/>
    <w:rsid w:val="00105064"/>
    <w:rsid w:val="00105249"/>
    <w:rsid w:val="001052F8"/>
    <w:rsid w:val="00105390"/>
    <w:rsid w:val="001054AB"/>
    <w:rsid w:val="001057C0"/>
    <w:rsid w:val="0010592C"/>
    <w:rsid w:val="00105964"/>
    <w:rsid w:val="001059C5"/>
    <w:rsid w:val="00105A00"/>
    <w:rsid w:val="00105A3A"/>
    <w:rsid w:val="00105BBF"/>
    <w:rsid w:val="00105F24"/>
    <w:rsid w:val="001060E6"/>
    <w:rsid w:val="001060F6"/>
    <w:rsid w:val="00106145"/>
    <w:rsid w:val="001062A5"/>
    <w:rsid w:val="001062CB"/>
    <w:rsid w:val="00106593"/>
    <w:rsid w:val="00106AAE"/>
    <w:rsid w:val="00106B76"/>
    <w:rsid w:val="00106DC2"/>
    <w:rsid w:val="00106E8F"/>
    <w:rsid w:val="00106EC2"/>
    <w:rsid w:val="00106F80"/>
    <w:rsid w:val="00106FCF"/>
    <w:rsid w:val="001070E2"/>
    <w:rsid w:val="00107156"/>
    <w:rsid w:val="00107351"/>
    <w:rsid w:val="001075B5"/>
    <w:rsid w:val="00107628"/>
    <w:rsid w:val="001077A5"/>
    <w:rsid w:val="00107DBA"/>
    <w:rsid w:val="00107E5F"/>
    <w:rsid w:val="00107F13"/>
    <w:rsid w:val="001100D0"/>
    <w:rsid w:val="001101D2"/>
    <w:rsid w:val="001101E1"/>
    <w:rsid w:val="00110210"/>
    <w:rsid w:val="001102BE"/>
    <w:rsid w:val="00110309"/>
    <w:rsid w:val="00110562"/>
    <w:rsid w:val="001105DA"/>
    <w:rsid w:val="00110704"/>
    <w:rsid w:val="0011094A"/>
    <w:rsid w:val="00110979"/>
    <w:rsid w:val="001109B6"/>
    <w:rsid w:val="00110A53"/>
    <w:rsid w:val="00110D7D"/>
    <w:rsid w:val="00110D96"/>
    <w:rsid w:val="0011105C"/>
    <w:rsid w:val="001114A1"/>
    <w:rsid w:val="00111648"/>
    <w:rsid w:val="001117DF"/>
    <w:rsid w:val="001120F3"/>
    <w:rsid w:val="001121FC"/>
    <w:rsid w:val="001122A4"/>
    <w:rsid w:val="00112346"/>
    <w:rsid w:val="00112362"/>
    <w:rsid w:val="001124D5"/>
    <w:rsid w:val="0011265E"/>
    <w:rsid w:val="00112919"/>
    <w:rsid w:val="00112AB8"/>
    <w:rsid w:val="00112B7B"/>
    <w:rsid w:val="00112BE2"/>
    <w:rsid w:val="00112D85"/>
    <w:rsid w:val="00112FFD"/>
    <w:rsid w:val="00113116"/>
    <w:rsid w:val="001132C4"/>
    <w:rsid w:val="00113350"/>
    <w:rsid w:val="00113567"/>
    <w:rsid w:val="00113577"/>
    <w:rsid w:val="0011366D"/>
    <w:rsid w:val="00113C92"/>
    <w:rsid w:val="00113CD9"/>
    <w:rsid w:val="00114145"/>
    <w:rsid w:val="0011420E"/>
    <w:rsid w:val="00114415"/>
    <w:rsid w:val="001146C9"/>
    <w:rsid w:val="001149D3"/>
    <w:rsid w:val="00114B1B"/>
    <w:rsid w:val="00114B66"/>
    <w:rsid w:val="00115101"/>
    <w:rsid w:val="001156C0"/>
    <w:rsid w:val="0011578D"/>
    <w:rsid w:val="00115A23"/>
    <w:rsid w:val="00115B6E"/>
    <w:rsid w:val="00115CC4"/>
    <w:rsid w:val="00115E07"/>
    <w:rsid w:val="00115EFE"/>
    <w:rsid w:val="001160D6"/>
    <w:rsid w:val="0011621F"/>
    <w:rsid w:val="0011635B"/>
    <w:rsid w:val="0011644E"/>
    <w:rsid w:val="00116581"/>
    <w:rsid w:val="00116899"/>
    <w:rsid w:val="00116ADC"/>
    <w:rsid w:val="00116B95"/>
    <w:rsid w:val="00116F77"/>
    <w:rsid w:val="0011702A"/>
    <w:rsid w:val="0011710A"/>
    <w:rsid w:val="00117127"/>
    <w:rsid w:val="00117166"/>
    <w:rsid w:val="00117452"/>
    <w:rsid w:val="00117832"/>
    <w:rsid w:val="00117878"/>
    <w:rsid w:val="00117C17"/>
    <w:rsid w:val="00117C97"/>
    <w:rsid w:val="00117CD4"/>
    <w:rsid w:val="00117DC1"/>
    <w:rsid w:val="00120000"/>
    <w:rsid w:val="00120026"/>
    <w:rsid w:val="0012006E"/>
    <w:rsid w:val="00120148"/>
    <w:rsid w:val="001203C5"/>
    <w:rsid w:val="0012077A"/>
    <w:rsid w:val="00120874"/>
    <w:rsid w:val="001211AB"/>
    <w:rsid w:val="00121282"/>
    <w:rsid w:val="00121363"/>
    <w:rsid w:val="0012152D"/>
    <w:rsid w:val="00121A08"/>
    <w:rsid w:val="00121C68"/>
    <w:rsid w:val="00121FF1"/>
    <w:rsid w:val="001220BF"/>
    <w:rsid w:val="001220E4"/>
    <w:rsid w:val="00122197"/>
    <w:rsid w:val="0012227F"/>
    <w:rsid w:val="001223DE"/>
    <w:rsid w:val="0012249E"/>
    <w:rsid w:val="0012250E"/>
    <w:rsid w:val="00122783"/>
    <w:rsid w:val="001227C4"/>
    <w:rsid w:val="0012291F"/>
    <w:rsid w:val="00122943"/>
    <w:rsid w:val="00122987"/>
    <w:rsid w:val="00122C71"/>
    <w:rsid w:val="00122FDD"/>
    <w:rsid w:val="00123171"/>
    <w:rsid w:val="0012331B"/>
    <w:rsid w:val="001233E2"/>
    <w:rsid w:val="00123512"/>
    <w:rsid w:val="001239F8"/>
    <w:rsid w:val="00123C7C"/>
    <w:rsid w:val="00124006"/>
    <w:rsid w:val="00124757"/>
    <w:rsid w:val="00124829"/>
    <w:rsid w:val="001248C0"/>
    <w:rsid w:val="001248EE"/>
    <w:rsid w:val="00124B41"/>
    <w:rsid w:val="00124C2F"/>
    <w:rsid w:val="00124CE8"/>
    <w:rsid w:val="001250D2"/>
    <w:rsid w:val="0012529B"/>
    <w:rsid w:val="001252B5"/>
    <w:rsid w:val="0012534E"/>
    <w:rsid w:val="001254E2"/>
    <w:rsid w:val="00125511"/>
    <w:rsid w:val="001257C2"/>
    <w:rsid w:val="00125B4F"/>
    <w:rsid w:val="00125D74"/>
    <w:rsid w:val="0012603F"/>
    <w:rsid w:val="00126268"/>
    <w:rsid w:val="001263BA"/>
    <w:rsid w:val="00126478"/>
    <w:rsid w:val="001269B8"/>
    <w:rsid w:val="00126C62"/>
    <w:rsid w:val="00126F72"/>
    <w:rsid w:val="00126FD8"/>
    <w:rsid w:val="00127003"/>
    <w:rsid w:val="001271F6"/>
    <w:rsid w:val="0012742B"/>
    <w:rsid w:val="001274CD"/>
    <w:rsid w:val="00127BF1"/>
    <w:rsid w:val="00130008"/>
    <w:rsid w:val="001301E0"/>
    <w:rsid w:val="001304A4"/>
    <w:rsid w:val="0013052D"/>
    <w:rsid w:val="0013074C"/>
    <w:rsid w:val="00130D54"/>
    <w:rsid w:val="00130D78"/>
    <w:rsid w:val="00130DA1"/>
    <w:rsid w:val="00130EEC"/>
    <w:rsid w:val="00130EF9"/>
    <w:rsid w:val="00131419"/>
    <w:rsid w:val="00131627"/>
    <w:rsid w:val="0013171A"/>
    <w:rsid w:val="001319C0"/>
    <w:rsid w:val="00131A56"/>
    <w:rsid w:val="00131DF5"/>
    <w:rsid w:val="00131E26"/>
    <w:rsid w:val="00131E7F"/>
    <w:rsid w:val="00132060"/>
    <w:rsid w:val="001321E7"/>
    <w:rsid w:val="0013229B"/>
    <w:rsid w:val="001324B9"/>
    <w:rsid w:val="00132612"/>
    <w:rsid w:val="001327AE"/>
    <w:rsid w:val="00132A75"/>
    <w:rsid w:val="00132B10"/>
    <w:rsid w:val="00132E07"/>
    <w:rsid w:val="00132E97"/>
    <w:rsid w:val="001335AF"/>
    <w:rsid w:val="00133882"/>
    <w:rsid w:val="001338D1"/>
    <w:rsid w:val="00133AA4"/>
    <w:rsid w:val="00133C13"/>
    <w:rsid w:val="00133D54"/>
    <w:rsid w:val="00133E44"/>
    <w:rsid w:val="00133E61"/>
    <w:rsid w:val="001340CD"/>
    <w:rsid w:val="001341AE"/>
    <w:rsid w:val="00134275"/>
    <w:rsid w:val="001345A0"/>
    <w:rsid w:val="001345AD"/>
    <w:rsid w:val="001349B6"/>
    <w:rsid w:val="00134AA9"/>
    <w:rsid w:val="00134BE0"/>
    <w:rsid w:val="00134BEF"/>
    <w:rsid w:val="00134E5A"/>
    <w:rsid w:val="00134F87"/>
    <w:rsid w:val="00135075"/>
    <w:rsid w:val="00135407"/>
    <w:rsid w:val="00135667"/>
    <w:rsid w:val="001358C0"/>
    <w:rsid w:val="0013595A"/>
    <w:rsid w:val="00135B4C"/>
    <w:rsid w:val="00135F70"/>
    <w:rsid w:val="0013601D"/>
    <w:rsid w:val="00136213"/>
    <w:rsid w:val="001362B7"/>
    <w:rsid w:val="00136323"/>
    <w:rsid w:val="001368C0"/>
    <w:rsid w:val="001369C5"/>
    <w:rsid w:val="001369E0"/>
    <w:rsid w:val="00136BEF"/>
    <w:rsid w:val="00136C2E"/>
    <w:rsid w:val="00136CE8"/>
    <w:rsid w:val="00136DC7"/>
    <w:rsid w:val="001372A6"/>
    <w:rsid w:val="00137309"/>
    <w:rsid w:val="00137351"/>
    <w:rsid w:val="00137546"/>
    <w:rsid w:val="0013758A"/>
    <w:rsid w:val="001375B6"/>
    <w:rsid w:val="001375C8"/>
    <w:rsid w:val="001377EA"/>
    <w:rsid w:val="0013789B"/>
    <w:rsid w:val="00137C5A"/>
    <w:rsid w:val="00137C67"/>
    <w:rsid w:val="00137E95"/>
    <w:rsid w:val="00137F3A"/>
    <w:rsid w:val="00137F99"/>
    <w:rsid w:val="001401CA"/>
    <w:rsid w:val="001403DF"/>
    <w:rsid w:val="001403E6"/>
    <w:rsid w:val="00140701"/>
    <w:rsid w:val="00140772"/>
    <w:rsid w:val="00140B3B"/>
    <w:rsid w:val="00140B91"/>
    <w:rsid w:val="00140DE2"/>
    <w:rsid w:val="00140DEB"/>
    <w:rsid w:val="00141065"/>
    <w:rsid w:val="00141177"/>
    <w:rsid w:val="001413DA"/>
    <w:rsid w:val="001414CC"/>
    <w:rsid w:val="001414F3"/>
    <w:rsid w:val="00141524"/>
    <w:rsid w:val="0014159F"/>
    <w:rsid w:val="0014192A"/>
    <w:rsid w:val="00141943"/>
    <w:rsid w:val="00141AFD"/>
    <w:rsid w:val="00141E03"/>
    <w:rsid w:val="00141E0F"/>
    <w:rsid w:val="00141EC6"/>
    <w:rsid w:val="0014212D"/>
    <w:rsid w:val="00142197"/>
    <w:rsid w:val="00142595"/>
    <w:rsid w:val="001428D0"/>
    <w:rsid w:val="001429F4"/>
    <w:rsid w:val="00142ACE"/>
    <w:rsid w:val="00142EA1"/>
    <w:rsid w:val="0014308E"/>
    <w:rsid w:val="00143211"/>
    <w:rsid w:val="00143243"/>
    <w:rsid w:val="00143445"/>
    <w:rsid w:val="0014356B"/>
    <w:rsid w:val="00143659"/>
    <w:rsid w:val="00143747"/>
    <w:rsid w:val="0014374C"/>
    <w:rsid w:val="00143789"/>
    <w:rsid w:val="00143C3D"/>
    <w:rsid w:val="00143E56"/>
    <w:rsid w:val="0014419E"/>
    <w:rsid w:val="001441E9"/>
    <w:rsid w:val="0014454C"/>
    <w:rsid w:val="00144BF7"/>
    <w:rsid w:val="00144F68"/>
    <w:rsid w:val="00144FF1"/>
    <w:rsid w:val="001454A1"/>
    <w:rsid w:val="001458A3"/>
    <w:rsid w:val="00145A02"/>
    <w:rsid w:val="00145A1B"/>
    <w:rsid w:val="00145B6A"/>
    <w:rsid w:val="00145BD2"/>
    <w:rsid w:val="00145DF7"/>
    <w:rsid w:val="00146420"/>
    <w:rsid w:val="00146632"/>
    <w:rsid w:val="001466C3"/>
    <w:rsid w:val="001469FB"/>
    <w:rsid w:val="00146BC2"/>
    <w:rsid w:val="00146C97"/>
    <w:rsid w:val="00146F3D"/>
    <w:rsid w:val="0014711B"/>
    <w:rsid w:val="0014712A"/>
    <w:rsid w:val="0014715B"/>
    <w:rsid w:val="001474B1"/>
    <w:rsid w:val="00147528"/>
    <w:rsid w:val="00147663"/>
    <w:rsid w:val="00147986"/>
    <w:rsid w:val="00147B98"/>
    <w:rsid w:val="00147C45"/>
    <w:rsid w:val="00147C61"/>
    <w:rsid w:val="001503B9"/>
    <w:rsid w:val="0015063C"/>
    <w:rsid w:val="00150695"/>
    <w:rsid w:val="001507D1"/>
    <w:rsid w:val="00150850"/>
    <w:rsid w:val="00150A38"/>
    <w:rsid w:val="00150C36"/>
    <w:rsid w:val="00150F03"/>
    <w:rsid w:val="00150F41"/>
    <w:rsid w:val="00151373"/>
    <w:rsid w:val="001514D2"/>
    <w:rsid w:val="001517D4"/>
    <w:rsid w:val="00151993"/>
    <w:rsid w:val="001519DE"/>
    <w:rsid w:val="00151C75"/>
    <w:rsid w:val="0015204A"/>
    <w:rsid w:val="001522FD"/>
    <w:rsid w:val="00152519"/>
    <w:rsid w:val="00152552"/>
    <w:rsid w:val="00152A27"/>
    <w:rsid w:val="00152CA5"/>
    <w:rsid w:val="00152D41"/>
    <w:rsid w:val="00152F3B"/>
    <w:rsid w:val="001530A1"/>
    <w:rsid w:val="00153147"/>
    <w:rsid w:val="0015315D"/>
    <w:rsid w:val="0015322A"/>
    <w:rsid w:val="001532D6"/>
    <w:rsid w:val="0015331E"/>
    <w:rsid w:val="001534AC"/>
    <w:rsid w:val="001534B7"/>
    <w:rsid w:val="0015355D"/>
    <w:rsid w:val="001537BA"/>
    <w:rsid w:val="00153812"/>
    <w:rsid w:val="00153A94"/>
    <w:rsid w:val="00153AC6"/>
    <w:rsid w:val="00153B80"/>
    <w:rsid w:val="00153C63"/>
    <w:rsid w:val="00153F0D"/>
    <w:rsid w:val="00154287"/>
    <w:rsid w:val="00154530"/>
    <w:rsid w:val="00154B35"/>
    <w:rsid w:val="00154C4E"/>
    <w:rsid w:val="00154E88"/>
    <w:rsid w:val="00154F87"/>
    <w:rsid w:val="0015501F"/>
    <w:rsid w:val="00155085"/>
    <w:rsid w:val="0015508D"/>
    <w:rsid w:val="001550F9"/>
    <w:rsid w:val="001551B9"/>
    <w:rsid w:val="00155266"/>
    <w:rsid w:val="00155361"/>
    <w:rsid w:val="0015538B"/>
    <w:rsid w:val="0015546F"/>
    <w:rsid w:val="00155539"/>
    <w:rsid w:val="00155957"/>
    <w:rsid w:val="001559D1"/>
    <w:rsid w:val="00155C63"/>
    <w:rsid w:val="00155CD8"/>
    <w:rsid w:val="00155DD3"/>
    <w:rsid w:val="00156555"/>
    <w:rsid w:val="00156B5E"/>
    <w:rsid w:val="00156B87"/>
    <w:rsid w:val="00156F2D"/>
    <w:rsid w:val="00156FEB"/>
    <w:rsid w:val="001570F7"/>
    <w:rsid w:val="001576A4"/>
    <w:rsid w:val="001578E4"/>
    <w:rsid w:val="001579B2"/>
    <w:rsid w:val="00157A0E"/>
    <w:rsid w:val="00157D06"/>
    <w:rsid w:val="00157D3D"/>
    <w:rsid w:val="00157F6E"/>
    <w:rsid w:val="001606AB"/>
    <w:rsid w:val="001608E3"/>
    <w:rsid w:val="00160DA2"/>
    <w:rsid w:val="00160EC0"/>
    <w:rsid w:val="0016122C"/>
    <w:rsid w:val="00161516"/>
    <w:rsid w:val="00161542"/>
    <w:rsid w:val="00161780"/>
    <w:rsid w:val="00161A4C"/>
    <w:rsid w:val="00161BDE"/>
    <w:rsid w:val="00161C46"/>
    <w:rsid w:val="00161C84"/>
    <w:rsid w:val="00161D34"/>
    <w:rsid w:val="00161E0A"/>
    <w:rsid w:val="00162427"/>
    <w:rsid w:val="001627B2"/>
    <w:rsid w:val="00162CA5"/>
    <w:rsid w:val="00162E99"/>
    <w:rsid w:val="001630F3"/>
    <w:rsid w:val="001631EC"/>
    <w:rsid w:val="0016320C"/>
    <w:rsid w:val="0016325F"/>
    <w:rsid w:val="001632B6"/>
    <w:rsid w:val="001632FF"/>
    <w:rsid w:val="00163351"/>
    <w:rsid w:val="001633D2"/>
    <w:rsid w:val="0016364C"/>
    <w:rsid w:val="00163A28"/>
    <w:rsid w:val="00163C75"/>
    <w:rsid w:val="00163CC3"/>
    <w:rsid w:val="00163D85"/>
    <w:rsid w:val="0016420E"/>
    <w:rsid w:val="001642CA"/>
    <w:rsid w:val="00164395"/>
    <w:rsid w:val="00164412"/>
    <w:rsid w:val="0016447C"/>
    <w:rsid w:val="001644A1"/>
    <w:rsid w:val="001646EE"/>
    <w:rsid w:val="001649C7"/>
    <w:rsid w:val="00164B66"/>
    <w:rsid w:val="00164D34"/>
    <w:rsid w:val="00164DAB"/>
    <w:rsid w:val="00164F38"/>
    <w:rsid w:val="00165029"/>
    <w:rsid w:val="0016529A"/>
    <w:rsid w:val="00165498"/>
    <w:rsid w:val="0016561E"/>
    <w:rsid w:val="0016588A"/>
    <w:rsid w:val="001659C2"/>
    <w:rsid w:val="00165C28"/>
    <w:rsid w:val="00165DCB"/>
    <w:rsid w:val="00165EA9"/>
    <w:rsid w:val="001660BC"/>
    <w:rsid w:val="00166122"/>
    <w:rsid w:val="001661BD"/>
    <w:rsid w:val="00166212"/>
    <w:rsid w:val="00166336"/>
    <w:rsid w:val="0016638E"/>
    <w:rsid w:val="00166671"/>
    <w:rsid w:val="0016672C"/>
    <w:rsid w:val="00166777"/>
    <w:rsid w:val="00166966"/>
    <w:rsid w:val="00166A83"/>
    <w:rsid w:val="00166C8D"/>
    <w:rsid w:val="00166E98"/>
    <w:rsid w:val="00166F2C"/>
    <w:rsid w:val="00166F89"/>
    <w:rsid w:val="00167262"/>
    <w:rsid w:val="00167390"/>
    <w:rsid w:val="001673CD"/>
    <w:rsid w:val="001674E0"/>
    <w:rsid w:val="001674E5"/>
    <w:rsid w:val="001676EC"/>
    <w:rsid w:val="00167909"/>
    <w:rsid w:val="00167A1D"/>
    <w:rsid w:val="00167D12"/>
    <w:rsid w:val="00167D3B"/>
    <w:rsid w:val="00167ED8"/>
    <w:rsid w:val="00167F20"/>
    <w:rsid w:val="0017000A"/>
    <w:rsid w:val="00170106"/>
    <w:rsid w:val="00170221"/>
    <w:rsid w:val="001706AC"/>
    <w:rsid w:val="00170775"/>
    <w:rsid w:val="00170833"/>
    <w:rsid w:val="0017090C"/>
    <w:rsid w:val="00170AC8"/>
    <w:rsid w:val="00170B1B"/>
    <w:rsid w:val="00170DBD"/>
    <w:rsid w:val="00170DCF"/>
    <w:rsid w:val="001710F4"/>
    <w:rsid w:val="001711D9"/>
    <w:rsid w:val="00171291"/>
    <w:rsid w:val="001712E7"/>
    <w:rsid w:val="001713E5"/>
    <w:rsid w:val="001714C2"/>
    <w:rsid w:val="00171A68"/>
    <w:rsid w:val="00171DA0"/>
    <w:rsid w:val="00171F4E"/>
    <w:rsid w:val="00171F6F"/>
    <w:rsid w:val="00172103"/>
    <w:rsid w:val="00172149"/>
    <w:rsid w:val="001723B4"/>
    <w:rsid w:val="00172654"/>
    <w:rsid w:val="0017271F"/>
    <w:rsid w:val="00172836"/>
    <w:rsid w:val="00172D2E"/>
    <w:rsid w:val="00172FC0"/>
    <w:rsid w:val="0017327A"/>
    <w:rsid w:val="00173672"/>
    <w:rsid w:val="00173970"/>
    <w:rsid w:val="00173AAB"/>
    <w:rsid w:val="00173DD9"/>
    <w:rsid w:val="00173E54"/>
    <w:rsid w:val="00173E8C"/>
    <w:rsid w:val="00173EDA"/>
    <w:rsid w:val="00174116"/>
    <w:rsid w:val="00174152"/>
    <w:rsid w:val="00174186"/>
    <w:rsid w:val="0017432A"/>
    <w:rsid w:val="0017451A"/>
    <w:rsid w:val="001746B6"/>
    <w:rsid w:val="0017473C"/>
    <w:rsid w:val="001748AB"/>
    <w:rsid w:val="00174EC7"/>
    <w:rsid w:val="00174FF5"/>
    <w:rsid w:val="00175088"/>
    <w:rsid w:val="001753E4"/>
    <w:rsid w:val="00175520"/>
    <w:rsid w:val="00175578"/>
    <w:rsid w:val="0017586D"/>
    <w:rsid w:val="001758D9"/>
    <w:rsid w:val="0017592E"/>
    <w:rsid w:val="00175985"/>
    <w:rsid w:val="001759BA"/>
    <w:rsid w:val="001759C2"/>
    <w:rsid w:val="00175AAA"/>
    <w:rsid w:val="00175DCE"/>
    <w:rsid w:val="00175EF2"/>
    <w:rsid w:val="00175FA2"/>
    <w:rsid w:val="00176012"/>
    <w:rsid w:val="00176202"/>
    <w:rsid w:val="00176238"/>
    <w:rsid w:val="001762B1"/>
    <w:rsid w:val="00176A10"/>
    <w:rsid w:val="00176A40"/>
    <w:rsid w:val="00176F0A"/>
    <w:rsid w:val="001770E2"/>
    <w:rsid w:val="00177166"/>
    <w:rsid w:val="00177281"/>
    <w:rsid w:val="001774A3"/>
    <w:rsid w:val="001775B5"/>
    <w:rsid w:val="0017762B"/>
    <w:rsid w:val="0017770A"/>
    <w:rsid w:val="0017771E"/>
    <w:rsid w:val="00177957"/>
    <w:rsid w:val="00177E47"/>
    <w:rsid w:val="00177EBF"/>
    <w:rsid w:val="00177FF5"/>
    <w:rsid w:val="001802CD"/>
    <w:rsid w:val="0018049B"/>
    <w:rsid w:val="00180558"/>
    <w:rsid w:val="001805B2"/>
    <w:rsid w:val="0018078B"/>
    <w:rsid w:val="001808CA"/>
    <w:rsid w:val="00180B62"/>
    <w:rsid w:val="00180CB0"/>
    <w:rsid w:val="00180CB2"/>
    <w:rsid w:val="00181116"/>
    <w:rsid w:val="001811A2"/>
    <w:rsid w:val="001811CF"/>
    <w:rsid w:val="00181279"/>
    <w:rsid w:val="001814FB"/>
    <w:rsid w:val="00181C13"/>
    <w:rsid w:val="00182062"/>
    <w:rsid w:val="00182167"/>
    <w:rsid w:val="0018220F"/>
    <w:rsid w:val="00182330"/>
    <w:rsid w:val="001824DC"/>
    <w:rsid w:val="00182BD6"/>
    <w:rsid w:val="00182C07"/>
    <w:rsid w:val="00182DD2"/>
    <w:rsid w:val="00182FD0"/>
    <w:rsid w:val="00182FDB"/>
    <w:rsid w:val="0018318B"/>
    <w:rsid w:val="001833AC"/>
    <w:rsid w:val="001835D4"/>
    <w:rsid w:val="001836E5"/>
    <w:rsid w:val="0018382C"/>
    <w:rsid w:val="001839BB"/>
    <w:rsid w:val="00183AAB"/>
    <w:rsid w:val="00183C7D"/>
    <w:rsid w:val="00183DDF"/>
    <w:rsid w:val="00183E85"/>
    <w:rsid w:val="00183EB5"/>
    <w:rsid w:val="00183F37"/>
    <w:rsid w:val="001843C2"/>
    <w:rsid w:val="00184496"/>
    <w:rsid w:val="001847CD"/>
    <w:rsid w:val="00184B65"/>
    <w:rsid w:val="00184C8F"/>
    <w:rsid w:val="00184F53"/>
    <w:rsid w:val="001852EB"/>
    <w:rsid w:val="00185356"/>
    <w:rsid w:val="001855A4"/>
    <w:rsid w:val="0018564A"/>
    <w:rsid w:val="00185900"/>
    <w:rsid w:val="0018597F"/>
    <w:rsid w:val="00185AC5"/>
    <w:rsid w:val="00185B21"/>
    <w:rsid w:val="00185B81"/>
    <w:rsid w:val="00185CBB"/>
    <w:rsid w:val="00185D47"/>
    <w:rsid w:val="00185E7F"/>
    <w:rsid w:val="00185F19"/>
    <w:rsid w:val="001860CC"/>
    <w:rsid w:val="001862E8"/>
    <w:rsid w:val="001864D8"/>
    <w:rsid w:val="00186611"/>
    <w:rsid w:val="00186875"/>
    <w:rsid w:val="00186B55"/>
    <w:rsid w:val="00186B5F"/>
    <w:rsid w:val="00186C2E"/>
    <w:rsid w:val="00186DAE"/>
    <w:rsid w:val="00186F91"/>
    <w:rsid w:val="00186F93"/>
    <w:rsid w:val="00187209"/>
    <w:rsid w:val="0018778C"/>
    <w:rsid w:val="00187A32"/>
    <w:rsid w:val="00187AB0"/>
    <w:rsid w:val="00187AE7"/>
    <w:rsid w:val="00190136"/>
    <w:rsid w:val="00190213"/>
    <w:rsid w:val="001902B5"/>
    <w:rsid w:val="001907BD"/>
    <w:rsid w:val="001909AE"/>
    <w:rsid w:val="00190A51"/>
    <w:rsid w:val="00190AC6"/>
    <w:rsid w:val="00190ADD"/>
    <w:rsid w:val="00190BFB"/>
    <w:rsid w:val="00190C44"/>
    <w:rsid w:val="00190F79"/>
    <w:rsid w:val="0019123C"/>
    <w:rsid w:val="001912AA"/>
    <w:rsid w:val="001915B7"/>
    <w:rsid w:val="001915C0"/>
    <w:rsid w:val="0019169E"/>
    <w:rsid w:val="00191B97"/>
    <w:rsid w:val="00191BA3"/>
    <w:rsid w:val="00191D84"/>
    <w:rsid w:val="0019212D"/>
    <w:rsid w:val="00192376"/>
    <w:rsid w:val="0019265A"/>
    <w:rsid w:val="0019268D"/>
    <w:rsid w:val="00192742"/>
    <w:rsid w:val="001928B3"/>
    <w:rsid w:val="001929B5"/>
    <w:rsid w:val="001929EB"/>
    <w:rsid w:val="00192BCB"/>
    <w:rsid w:val="00192DE1"/>
    <w:rsid w:val="00192EC9"/>
    <w:rsid w:val="001931CA"/>
    <w:rsid w:val="0019326A"/>
    <w:rsid w:val="001933E7"/>
    <w:rsid w:val="001933EC"/>
    <w:rsid w:val="001933F8"/>
    <w:rsid w:val="0019369C"/>
    <w:rsid w:val="00193837"/>
    <w:rsid w:val="00193944"/>
    <w:rsid w:val="00193A9E"/>
    <w:rsid w:val="00193B21"/>
    <w:rsid w:val="00193B27"/>
    <w:rsid w:val="00193B65"/>
    <w:rsid w:val="00193B78"/>
    <w:rsid w:val="00193CCB"/>
    <w:rsid w:val="00193F26"/>
    <w:rsid w:val="0019401C"/>
    <w:rsid w:val="00194078"/>
    <w:rsid w:val="0019425D"/>
    <w:rsid w:val="0019430C"/>
    <w:rsid w:val="001943DE"/>
    <w:rsid w:val="00194769"/>
    <w:rsid w:val="00194E5B"/>
    <w:rsid w:val="00194E7B"/>
    <w:rsid w:val="00194F06"/>
    <w:rsid w:val="00195099"/>
    <w:rsid w:val="001950B4"/>
    <w:rsid w:val="00195455"/>
    <w:rsid w:val="001955FF"/>
    <w:rsid w:val="001957E3"/>
    <w:rsid w:val="0019584B"/>
    <w:rsid w:val="00195979"/>
    <w:rsid w:val="0019597C"/>
    <w:rsid w:val="00195A2C"/>
    <w:rsid w:val="00195A45"/>
    <w:rsid w:val="00195E56"/>
    <w:rsid w:val="00195FCD"/>
    <w:rsid w:val="00196205"/>
    <w:rsid w:val="001962DD"/>
    <w:rsid w:val="0019639A"/>
    <w:rsid w:val="00196626"/>
    <w:rsid w:val="00196B40"/>
    <w:rsid w:val="00196D9B"/>
    <w:rsid w:val="00196E29"/>
    <w:rsid w:val="00196EF3"/>
    <w:rsid w:val="001971D4"/>
    <w:rsid w:val="00197276"/>
    <w:rsid w:val="0019741E"/>
    <w:rsid w:val="001975E8"/>
    <w:rsid w:val="001979BF"/>
    <w:rsid w:val="00197AD8"/>
    <w:rsid w:val="00197C96"/>
    <w:rsid w:val="00197CAB"/>
    <w:rsid w:val="001A000D"/>
    <w:rsid w:val="001A0871"/>
    <w:rsid w:val="001A0A24"/>
    <w:rsid w:val="001A0C3F"/>
    <w:rsid w:val="001A0C6C"/>
    <w:rsid w:val="001A0E17"/>
    <w:rsid w:val="001A1232"/>
    <w:rsid w:val="001A12F0"/>
    <w:rsid w:val="001A1384"/>
    <w:rsid w:val="001A1538"/>
    <w:rsid w:val="001A15A0"/>
    <w:rsid w:val="001A1626"/>
    <w:rsid w:val="001A1710"/>
    <w:rsid w:val="001A1D31"/>
    <w:rsid w:val="001A2124"/>
    <w:rsid w:val="001A2403"/>
    <w:rsid w:val="001A2465"/>
    <w:rsid w:val="001A25F0"/>
    <w:rsid w:val="001A2D5E"/>
    <w:rsid w:val="001A3393"/>
    <w:rsid w:val="001A35E8"/>
    <w:rsid w:val="001A3761"/>
    <w:rsid w:val="001A37C2"/>
    <w:rsid w:val="001A3819"/>
    <w:rsid w:val="001A3AC5"/>
    <w:rsid w:val="001A3BAD"/>
    <w:rsid w:val="001A3D24"/>
    <w:rsid w:val="001A3E66"/>
    <w:rsid w:val="001A4188"/>
    <w:rsid w:val="001A41F8"/>
    <w:rsid w:val="001A42A4"/>
    <w:rsid w:val="001A465B"/>
    <w:rsid w:val="001A4667"/>
    <w:rsid w:val="001A4A0F"/>
    <w:rsid w:val="001A4DC0"/>
    <w:rsid w:val="001A4EE3"/>
    <w:rsid w:val="001A5014"/>
    <w:rsid w:val="001A51E2"/>
    <w:rsid w:val="001A586A"/>
    <w:rsid w:val="001A594E"/>
    <w:rsid w:val="001A5B52"/>
    <w:rsid w:val="001A5C3C"/>
    <w:rsid w:val="001A61D9"/>
    <w:rsid w:val="001A62AF"/>
    <w:rsid w:val="001A6E16"/>
    <w:rsid w:val="001A7445"/>
    <w:rsid w:val="001A767A"/>
    <w:rsid w:val="001A784F"/>
    <w:rsid w:val="001A7B44"/>
    <w:rsid w:val="001A7D7E"/>
    <w:rsid w:val="001B00D3"/>
    <w:rsid w:val="001B0553"/>
    <w:rsid w:val="001B05B1"/>
    <w:rsid w:val="001B05E9"/>
    <w:rsid w:val="001B06F5"/>
    <w:rsid w:val="001B07CC"/>
    <w:rsid w:val="001B08C5"/>
    <w:rsid w:val="001B0A38"/>
    <w:rsid w:val="001B0A6D"/>
    <w:rsid w:val="001B0BC5"/>
    <w:rsid w:val="001B0C15"/>
    <w:rsid w:val="001B0C78"/>
    <w:rsid w:val="001B0CE2"/>
    <w:rsid w:val="001B105C"/>
    <w:rsid w:val="001B111C"/>
    <w:rsid w:val="001B1556"/>
    <w:rsid w:val="001B156E"/>
    <w:rsid w:val="001B18B8"/>
    <w:rsid w:val="001B1A5E"/>
    <w:rsid w:val="001B1A88"/>
    <w:rsid w:val="001B1BCF"/>
    <w:rsid w:val="001B1CC5"/>
    <w:rsid w:val="001B1E47"/>
    <w:rsid w:val="001B20BF"/>
    <w:rsid w:val="001B234A"/>
    <w:rsid w:val="001B23C7"/>
    <w:rsid w:val="001B2494"/>
    <w:rsid w:val="001B25F9"/>
    <w:rsid w:val="001B26D7"/>
    <w:rsid w:val="001B2753"/>
    <w:rsid w:val="001B2852"/>
    <w:rsid w:val="001B286D"/>
    <w:rsid w:val="001B28FE"/>
    <w:rsid w:val="001B2916"/>
    <w:rsid w:val="001B2986"/>
    <w:rsid w:val="001B2B18"/>
    <w:rsid w:val="001B2C5E"/>
    <w:rsid w:val="001B2CF1"/>
    <w:rsid w:val="001B2D4B"/>
    <w:rsid w:val="001B2DC1"/>
    <w:rsid w:val="001B2DF2"/>
    <w:rsid w:val="001B2E6F"/>
    <w:rsid w:val="001B2EC8"/>
    <w:rsid w:val="001B3202"/>
    <w:rsid w:val="001B3360"/>
    <w:rsid w:val="001B33E5"/>
    <w:rsid w:val="001B34E1"/>
    <w:rsid w:val="001B35A9"/>
    <w:rsid w:val="001B362F"/>
    <w:rsid w:val="001B3635"/>
    <w:rsid w:val="001B36EB"/>
    <w:rsid w:val="001B3801"/>
    <w:rsid w:val="001B3849"/>
    <w:rsid w:val="001B39B0"/>
    <w:rsid w:val="001B3BBE"/>
    <w:rsid w:val="001B3D0B"/>
    <w:rsid w:val="001B3D1A"/>
    <w:rsid w:val="001B3D9C"/>
    <w:rsid w:val="001B3D9E"/>
    <w:rsid w:val="001B4172"/>
    <w:rsid w:val="001B445B"/>
    <w:rsid w:val="001B4769"/>
    <w:rsid w:val="001B4813"/>
    <w:rsid w:val="001B4D5F"/>
    <w:rsid w:val="001B4EDA"/>
    <w:rsid w:val="001B4F2B"/>
    <w:rsid w:val="001B5134"/>
    <w:rsid w:val="001B537A"/>
    <w:rsid w:val="001B54AD"/>
    <w:rsid w:val="001B5785"/>
    <w:rsid w:val="001B58DA"/>
    <w:rsid w:val="001B5958"/>
    <w:rsid w:val="001B5983"/>
    <w:rsid w:val="001B5AEB"/>
    <w:rsid w:val="001B5AEE"/>
    <w:rsid w:val="001B5E65"/>
    <w:rsid w:val="001B5ED0"/>
    <w:rsid w:val="001B6079"/>
    <w:rsid w:val="001B63DB"/>
    <w:rsid w:val="001B6FD8"/>
    <w:rsid w:val="001B71C2"/>
    <w:rsid w:val="001B7276"/>
    <w:rsid w:val="001B73C9"/>
    <w:rsid w:val="001B73EC"/>
    <w:rsid w:val="001B7588"/>
    <w:rsid w:val="001B76B1"/>
    <w:rsid w:val="001B76ED"/>
    <w:rsid w:val="001B7B32"/>
    <w:rsid w:val="001B7C62"/>
    <w:rsid w:val="001B7D91"/>
    <w:rsid w:val="001C0005"/>
    <w:rsid w:val="001C008A"/>
    <w:rsid w:val="001C056B"/>
    <w:rsid w:val="001C0727"/>
    <w:rsid w:val="001C0D54"/>
    <w:rsid w:val="001C10D5"/>
    <w:rsid w:val="001C1349"/>
    <w:rsid w:val="001C1373"/>
    <w:rsid w:val="001C163E"/>
    <w:rsid w:val="001C18EB"/>
    <w:rsid w:val="001C19E3"/>
    <w:rsid w:val="001C1DAE"/>
    <w:rsid w:val="001C1DEA"/>
    <w:rsid w:val="001C2109"/>
    <w:rsid w:val="001C23CD"/>
    <w:rsid w:val="001C25D4"/>
    <w:rsid w:val="001C271C"/>
    <w:rsid w:val="001C27B9"/>
    <w:rsid w:val="001C2A52"/>
    <w:rsid w:val="001C2B80"/>
    <w:rsid w:val="001C2DB1"/>
    <w:rsid w:val="001C2F04"/>
    <w:rsid w:val="001C2F68"/>
    <w:rsid w:val="001C3264"/>
    <w:rsid w:val="001C347D"/>
    <w:rsid w:val="001C34E6"/>
    <w:rsid w:val="001C3640"/>
    <w:rsid w:val="001C393D"/>
    <w:rsid w:val="001C39C7"/>
    <w:rsid w:val="001C3E35"/>
    <w:rsid w:val="001C3F03"/>
    <w:rsid w:val="001C4065"/>
    <w:rsid w:val="001C4074"/>
    <w:rsid w:val="001C4094"/>
    <w:rsid w:val="001C4651"/>
    <w:rsid w:val="001C4831"/>
    <w:rsid w:val="001C49F9"/>
    <w:rsid w:val="001C4C3F"/>
    <w:rsid w:val="001C4F9A"/>
    <w:rsid w:val="001C5557"/>
    <w:rsid w:val="001C5616"/>
    <w:rsid w:val="001C563C"/>
    <w:rsid w:val="001C597C"/>
    <w:rsid w:val="001C5A65"/>
    <w:rsid w:val="001C5B10"/>
    <w:rsid w:val="001C5F30"/>
    <w:rsid w:val="001C5F67"/>
    <w:rsid w:val="001C6562"/>
    <w:rsid w:val="001C65D6"/>
    <w:rsid w:val="001C66E3"/>
    <w:rsid w:val="001C67A1"/>
    <w:rsid w:val="001C692D"/>
    <w:rsid w:val="001C6BA0"/>
    <w:rsid w:val="001C6C69"/>
    <w:rsid w:val="001C6C74"/>
    <w:rsid w:val="001C6CF5"/>
    <w:rsid w:val="001C6D2D"/>
    <w:rsid w:val="001C6D39"/>
    <w:rsid w:val="001C7063"/>
    <w:rsid w:val="001C7079"/>
    <w:rsid w:val="001C716A"/>
    <w:rsid w:val="001C71D4"/>
    <w:rsid w:val="001C7292"/>
    <w:rsid w:val="001C72BA"/>
    <w:rsid w:val="001C75DC"/>
    <w:rsid w:val="001C7878"/>
    <w:rsid w:val="001C7ACE"/>
    <w:rsid w:val="001C7CCD"/>
    <w:rsid w:val="001C7DA5"/>
    <w:rsid w:val="001C7E94"/>
    <w:rsid w:val="001D027B"/>
    <w:rsid w:val="001D06E3"/>
    <w:rsid w:val="001D0792"/>
    <w:rsid w:val="001D0811"/>
    <w:rsid w:val="001D09DE"/>
    <w:rsid w:val="001D0C0C"/>
    <w:rsid w:val="001D0C39"/>
    <w:rsid w:val="001D0CB8"/>
    <w:rsid w:val="001D0DED"/>
    <w:rsid w:val="001D1093"/>
    <w:rsid w:val="001D1133"/>
    <w:rsid w:val="001D1243"/>
    <w:rsid w:val="001D1568"/>
    <w:rsid w:val="001D1609"/>
    <w:rsid w:val="001D166A"/>
    <w:rsid w:val="001D16B6"/>
    <w:rsid w:val="001D1A81"/>
    <w:rsid w:val="001D1B9B"/>
    <w:rsid w:val="001D1C3D"/>
    <w:rsid w:val="001D1EB5"/>
    <w:rsid w:val="001D213B"/>
    <w:rsid w:val="001D22E7"/>
    <w:rsid w:val="001D24AF"/>
    <w:rsid w:val="001D25DA"/>
    <w:rsid w:val="001D25EF"/>
    <w:rsid w:val="001D27C6"/>
    <w:rsid w:val="001D281A"/>
    <w:rsid w:val="001D2AAC"/>
    <w:rsid w:val="001D2B77"/>
    <w:rsid w:val="001D2BC0"/>
    <w:rsid w:val="001D2E70"/>
    <w:rsid w:val="001D2E71"/>
    <w:rsid w:val="001D2EAF"/>
    <w:rsid w:val="001D301C"/>
    <w:rsid w:val="001D302A"/>
    <w:rsid w:val="001D3036"/>
    <w:rsid w:val="001D30D1"/>
    <w:rsid w:val="001D3204"/>
    <w:rsid w:val="001D3295"/>
    <w:rsid w:val="001D346C"/>
    <w:rsid w:val="001D359D"/>
    <w:rsid w:val="001D3643"/>
    <w:rsid w:val="001D37A7"/>
    <w:rsid w:val="001D3DC1"/>
    <w:rsid w:val="001D3E47"/>
    <w:rsid w:val="001D3EEE"/>
    <w:rsid w:val="001D40AE"/>
    <w:rsid w:val="001D4252"/>
    <w:rsid w:val="001D44B5"/>
    <w:rsid w:val="001D48BA"/>
    <w:rsid w:val="001D4992"/>
    <w:rsid w:val="001D4B68"/>
    <w:rsid w:val="001D4BE8"/>
    <w:rsid w:val="001D4C79"/>
    <w:rsid w:val="001D4DD7"/>
    <w:rsid w:val="001D50BF"/>
    <w:rsid w:val="001D5206"/>
    <w:rsid w:val="001D534D"/>
    <w:rsid w:val="001D5379"/>
    <w:rsid w:val="001D53BD"/>
    <w:rsid w:val="001D58C1"/>
    <w:rsid w:val="001D592A"/>
    <w:rsid w:val="001D5AAF"/>
    <w:rsid w:val="001D5ABE"/>
    <w:rsid w:val="001D5C23"/>
    <w:rsid w:val="001D5E36"/>
    <w:rsid w:val="001D6033"/>
    <w:rsid w:val="001D60A0"/>
    <w:rsid w:val="001D6253"/>
    <w:rsid w:val="001D656C"/>
    <w:rsid w:val="001D674B"/>
    <w:rsid w:val="001D68A5"/>
    <w:rsid w:val="001D6C82"/>
    <w:rsid w:val="001D6CF1"/>
    <w:rsid w:val="001D6EAC"/>
    <w:rsid w:val="001D6FE3"/>
    <w:rsid w:val="001D7069"/>
    <w:rsid w:val="001D759E"/>
    <w:rsid w:val="001D7C7F"/>
    <w:rsid w:val="001D7DAC"/>
    <w:rsid w:val="001E0029"/>
    <w:rsid w:val="001E03F2"/>
    <w:rsid w:val="001E04AC"/>
    <w:rsid w:val="001E071E"/>
    <w:rsid w:val="001E0930"/>
    <w:rsid w:val="001E0C8D"/>
    <w:rsid w:val="001E0D57"/>
    <w:rsid w:val="001E0EC5"/>
    <w:rsid w:val="001E13B5"/>
    <w:rsid w:val="001E17D6"/>
    <w:rsid w:val="001E1CFB"/>
    <w:rsid w:val="001E1D3F"/>
    <w:rsid w:val="001E1EBF"/>
    <w:rsid w:val="001E1F3D"/>
    <w:rsid w:val="001E248E"/>
    <w:rsid w:val="001E299C"/>
    <w:rsid w:val="001E2B30"/>
    <w:rsid w:val="001E2BFA"/>
    <w:rsid w:val="001E2CC1"/>
    <w:rsid w:val="001E3024"/>
    <w:rsid w:val="001E32A6"/>
    <w:rsid w:val="001E3710"/>
    <w:rsid w:val="001E3B74"/>
    <w:rsid w:val="001E3DDC"/>
    <w:rsid w:val="001E3F7A"/>
    <w:rsid w:val="001E419A"/>
    <w:rsid w:val="001E4277"/>
    <w:rsid w:val="001E44D8"/>
    <w:rsid w:val="001E4A31"/>
    <w:rsid w:val="001E4A78"/>
    <w:rsid w:val="001E4F8A"/>
    <w:rsid w:val="001E52DB"/>
    <w:rsid w:val="001E532C"/>
    <w:rsid w:val="001E53C1"/>
    <w:rsid w:val="001E57F9"/>
    <w:rsid w:val="001E587B"/>
    <w:rsid w:val="001E58E6"/>
    <w:rsid w:val="001E5918"/>
    <w:rsid w:val="001E5ACD"/>
    <w:rsid w:val="001E5BCC"/>
    <w:rsid w:val="001E5CCD"/>
    <w:rsid w:val="001E5D21"/>
    <w:rsid w:val="001E5E66"/>
    <w:rsid w:val="001E5EC1"/>
    <w:rsid w:val="001E5F53"/>
    <w:rsid w:val="001E6119"/>
    <w:rsid w:val="001E62D2"/>
    <w:rsid w:val="001E6482"/>
    <w:rsid w:val="001E66BC"/>
    <w:rsid w:val="001E68BE"/>
    <w:rsid w:val="001E6BD6"/>
    <w:rsid w:val="001E6CFF"/>
    <w:rsid w:val="001E6E14"/>
    <w:rsid w:val="001E6F11"/>
    <w:rsid w:val="001E7227"/>
    <w:rsid w:val="001E734B"/>
    <w:rsid w:val="001E7500"/>
    <w:rsid w:val="001E75D4"/>
    <w:rsid w:val="001E78B8"/>
    <w:rsid w:val="001E78CE"/>
    <w:rsid w:val="001E799C"/>
    <w:rsid w:val="001E7BCB"/>
    <w:rsid w:val="001E7BEC"/>
    <w:rsid w:val="001E7F12"/>
    <w:rsid w:val="001E7F1D"/>
    <w:rsid w:val="001F0012"/>
    <w:rsid w:val="001F0361"/>
    <w:rsid w:val="001F0399"/>
    <w:rsid w:val="001F044D"/>
    <w:rsid w:val="001F0452"/>
    <w:rsid w:val="001F05D0"/>
    <w:rsid w:val="001F06BF"/>
    <w:rsid w:val="001F0729"/>
    <w:rsid w:val="001F0899"/>
    <w:rsid w:val="001F09C3"/>
    <w:rsid w:val="001F09CE"/>
    <w:rsid w:val="001F0C0C"/>
    <w:rsid w:val="001F0CF1"/>
    <w:rsid w:val="001F0DB2"/>
    <w:rsid w:val="001F0DFB"/>
    <w:rsid w:val="001F0FF9"/>
    <w:rsid w:val="001F10B0"/>
    <w:rsid w:val="001F15A2"/>
    <w:rsid w:val="001F1862"/>
    <w:rsid w:val="001F20D5"/>
    <w:rsid w:val="001F236C"/>
    <w:rsid w:val="001F2385"/>
    <w:rsid w:val="001F247B"/>
    <w:rsid w:val="001F25CC"/>
    <w:rsid w:val="001F26AD"/>
    <w:rsid w:val="001F27FB"/>
    <w:rsid w:val="001F29A6"/>
    <w:rsid w:val="001F2AD3"/>
    <w:rsid w:val="001F2DC0"/>
    <w:rsid w:val="001F2ED6"/>
    <w:rsid w:val="001F34E7"/>
    <w:rsid w:val="001F3932"/>
    <w:rsid w:val="001F3A92"/>
    <w:rsid w:val="001F3CE0"/>
    <w:rsid w:val="001F413D"/>
    <w:rsid w:val="001F415C"/>
    <w:rsid w:val="001F443B"/>
    <w:rsid w:val="001F45AF"/>
    <w:rsid w:val="001F46BC"/>
    <w:rsid w:val="001F47AB"/>
    <w:rsid w:val="001F4827"/>
    <w:rsid w:val="001F4C26"/>
    <w:rsid w:val="001F4D3D"/>
    <w:rsid w:val="001F4D54"/>
    <w:rsid w:val="001F5129"/>
    <w:rsid w:val="001F51FF"/>
    <w:rsid w:val="001F53F6"/>
    <w:rsid w:val="001F54D9"/>
    <w:rsid w:val="001F5753"/>
    <w:rsid w:val="001F5801"/>
    <w:rsid w:val="001F58A3"/>
    <w:rsid w:val="001F5936"/>
    <w:rsid w:val="001F597F"/>
    <w:rsid w:val="001F5F00"/>
    <w:rsid w:val="001F600B"/>
    <w:rsid w:val="001F605D"/>
    <w:rsid w:val="001F6068"/>
    <w:rsid w:val="001F6163"/>
    <w:rsid w:val="001F6312"/>
    <w:rsid w:val="001F6394"/>
    <w:rsid w:val="001F63B2"/>
    <w:rsid w:val="001F65B7"/>
    <w:rsid w:val="001F66D7"/>
    <w:rsid w:val="001F66F8"/>
    <w:rsid w:val="001F6812"/>
    <w:rsid w:val="001F69C9"/>
    <w:rsid w:val="001F6A0F"/>
    <w:rsid w:val="001F6BAE"/>
    <w:rsid w:val="001F6BC8"/>
    <w:rsid w:val="001F6D2A"/>
    <w:rsid w:val="001F6E6D"/>
    <w:rsid w:val="001F7305"/>
    <w:rsid w:val="001F7486"/>
    <w:rsid w:val="001F75D2"/>
    <w:rsid w:val="001F7815"/>
    <w:rsid w:val="001F79F1"/>
    <w:rsid w:val="001F7A6F"/>
    <w:rsid w:val="001F7E2F"/>
    <w:rsid w:val="001F7EDF"/>
    <w:rsid w:val="001F7FDA"/>
    <w:rsid w:val="00200031"/>
    <w:rsid w:val="00200044"/>
    <w:rsid w:val="00200071"/>
    <w:rsid w:val="00200107"/>
    <w:rsid w:val="00200114"/>
    <w:rsid w:val="002001B7"/>
    <w:rsid w:val="00200396"/>
    <w:rsid w:val="002005CD"/>
    <w:rsid w:val="0020082A"/>
    <w:rsid w:val="00200A4F"/>
    <w:rsid w:val="00200C32"/>
    <w:rsid w:val="00200D22"/>
    <w:rsid w:val="00201190"/>
    <w:rsid w:val="00201369"/>
    <w:rsid w:val="0020194A"/>
    <w:rsid w:val="00201A61"/>
    <w:rsid w:val="00201B1B"/>
    <w:rsid w:val="00201CB7"/>
    <w:rsid w:val="00201D6B"/>
    <w:rsid w:val="00201E4B"/>
    <w:rsid w:val="00201E76"/>
    <w:rsid w:val="00201FAF"/>
    <w:rsid w:val="00202097"/>
    <w:rsid w:val="002020EA"/>
    <w:rsid w:val="002021EE"/>
    <w:rsid w:val="00202264"/>
    <w:rsid w:val="00202417"/>
    <w:rsid w:val="002026AF"/>
    <w:rsid w:val="002027DF"/>
    <w:rsid w:val="002028CB"/>
    <w:rsid w:val="00202C52"/>
    <w:rsid w:val="00202F15"/>
    <w:rsid w:val="00202F75"/>
    <w:rsid w:val="00203172"/>
    <w:rsid w:val="00203343"/>
    <w:rsid w:val="002033A5"/>
    <w:rsid w:val="00203749"/>
    <w:rsid w:val="0020394B"/>
    <w:rsid w:val="002039DC"/>
    <w:rsid w:val="00203CB8"/>
    <w:rsid w:val="00203CE0"/>
    <w:rsid w:val="00203D61"/>
    <w:rsid w:val="00203F34"/>
    <w:rsid w:val="002040AF"/>
    <w:rsid w:val="002042F1"/>
    <w:rsid w:val="002043B4"/>
    <w:rsid w:val="00204BF5"/>
    <w:rsid w:val="00204C0E"/>
    <w:rsid w:val="00204E2E"/>
    <w:rsid w:val="00205052"/>
    <w:rsid w:val="002050B9"/>
    <w:rsid w:val="002050F4"/>
    <w:rsid w:val="0020526C"/>
    <w:rsid w:val="0020536D"/>
    <w:rsid w:val="002053C4"/>
    <w:rsid w:val="0020546E"/>
    <w:rsid w:val="00205504"/>
    <w:rsid w:val="0020550E"/>
    <w:rsid w:val="00205514"/>
    <w:rsid w:val="002055B0"/>
    <w:rsid w:val="002057FC"/>
    <w:rsid w:val="00205BA3"/>
    <w:rsid w:val="00205C91"/>
    <w:rsid w:val="00205E4D"/>
    <w:rsid w:val="0020627E"/>
    <w:rsid w:val="00206537"/>
    <w:rsid w:val="0020656A"/>
    <w:rsid w:val="002065FC"/>
    <w:rsid w:val="0020692D"/>
    <w:rsid w:val="002069C9"/>
    <w:rsid w:val="00206A17"/>
    <w:rsid w:val="00206B8A"/>
    <w:rsid w:val="00206CCA"/>
    <w:rsid w:val="00206D0F"/>
    <w:rsid w:val="00206DFF"/>
    <w:rsid w:val="00206E00"/>
    <w:rsid w:val="00206EB4"/>
    <w:rsid w:val="00206FC6"/>
    <w:rsid w:val="00207327"/>
    <w:rsid w:val="00207338"/>
    <w:rsid w:val="002073E3"/>
    <w:rsid w:val="002074E5"/>
    <w:rsid w:val="002078F1"/>
    <w:rsid w:val="00207A7F"/>
    <w:rsid w:val="00207A81"/>
    <w:rsid w:val="00207AAA"/>
    <w:rsid w:val="00207BC4"/>
    <w:rsid w:val="00207EC6"/>
    <w:rsid w:val="0021002F"/>
    <w:rsid w:val="00210052"/>
    <w:rsid w:val="0021015F"/>
    <w:rsid w:val="002101D0"/>
    <w:rsid w:val="002101EC"/>
    <w:rsid w:val="00210209"/>
    <w:rsid w:val="00210365"/>
    <w:rsid w:val="00210422"/>
    <w:rsid w:val="002105CC"/>
    <w:rsid w:val="0021069E"/>
    <w:rsid w:val="002106D0"/>
    <w:rsid w:val="002108C9"/>
    <w:rsid w:val="002108FD"/>
    <w:rsid w:val="002109BD"/>
    <w:rsid w:val="00210CF3"/>
    <w:rsid w:val="00210D22"/>
    <w:rsid w:val="00210F8F"/>
    <w:rsid w:val="00210FB9"/>
    <w:rsid w:val="00210FF0"/>
    <w:rsid w:val="00211045"/>
    <w:rsid w:val="00211080"/>
    <w:rsid w:val="002110A7"/>
    <w:rsid w:val="002110AF"/>
    <w:rsid w:val="0021114E"/>
    <w:rsid w:val="002112C8"/>
    <w:rsid w:val="00211313"/>
    <w:rsid w:val="002113F5"/>
    <w:rsid w:val="002115AC"/>
    <w:rsid w:val="00211792"/>
    <w:rsid w:val="0021191A"/>
    <w:rsid w:val="00211920"/>
    <w:rsid w:val="00211C22"/>
    <w:rsid w:val="00211C2E"/>
    <w:rsid w:val="00211CD2"/>
    <w:rsid w:val="00212170"/>
    <w:rsid w:val="00212173"/>
    <w:rsid w:val="00212174"/>
    <w:rsid w:val="0021229E"/>
    <w:rsid w:val="002122E8"/>
    <w:rsid w:val="00212504"/>
    <w:rsid w:val="002126FD"/>
    <w:rsid w:val="002127D5"/>
    <w:rsid w:val="00212BE4"/>
    <w:rsid w:val="002130C0"/>
    <w:rsid w:val="0021347A"/>
    <w:rsid w:val="00213519"/>
    <w:rsid w:val="0021381A"/>
    <w:rsid w:val="00213858"/>
    <w:rsid w:val="00213AD9"/>
    <w:rsid w:val="00213D22"/>
    <w:rsid w:val="00213EDF"/>
    <w:rsid w:val="002140A2"/>
    <w:rsid w:val="002140B3"/>
    <w:rsid w:val="00214149"/>
    <w:rsid w:val="002143FA"/>
    <w:rsid w:val="0021486F"/>
    <w:rsid w:val="002148E0"/>
    <w:rsid w:val="00214B72"/>
    <w:rsid w:val="00214C5C"/>
    <w:rsid w:val="00214EAF"/>
    <w:rsid w:val="0021526D"/>
    <w:rsid w:val="002154D7"/>
    <w:rsid w:val="0021553B"/>
    <w:rsid w:val="002156AD"/>
    <w:rsid w:val="002158C2"/>
    <w:rsid w:val="00215B03"/>
    <w:rsid w:val="00215BF0"/>
    <w:rsid w:val="002162AD"/>
    <w:rsid w:val="00216E86"/>
    <w:rsid w:val="00216F47"/>
    <w:rsid w:val="00217249"/>
    <w:rsid w:val="00217257"/>
    <w:rsid w:val="002172B2"/>
    <w:rsid w:val="002172FC"/>
    <w:rsid w:val="002173B9"/>
    <w:rsid w:val="00217640"/>
    <w:rsid w:val="0021771B"/>
    <w:rsid w:val="002177D3"/>
    <w:rsid w:val="00217876"/>
    <w:rsid w:val="00217919"/>
    <w:rsid w:val="00217CB6"/>
    <w:rsid w:val="00217D4D"/>
    <w:rsid w:val="00217EAE"/>
    <w:rsid w:val="00220012"/>
    <w:rsid w:val="002200C1"/>
    <w:rsid w:val="002202D1"/>
    <w:rsid w:val="0022031B"/>
    <w:rsid w:val="0022068B"/>
    <w:rsid w:val="00220A1C"/>
    <w:rsid w:val="00220A77"/>
    <w:rsid w:val="00220C2B"/>
    <w:rsid w:val="00220CBE"/>
    <w:rsid w:val="00220CF7"/>
    <w:rsid w:val="00220FF9"/>
    <w:rsid w:val="002212F7"/>
    <w:rsid w:val="002215B9"/>
    <w:rsid w:val="002215CE"/>
    <w:rsid w:val="002217EF"/>
    <w:rsid w:val="002219E8"/>
    <w:rsid w:val="00221BAB"/>
    <w:rsid w:val="00221C30"/>
    <w:rsid w:val="00221E2E"/>
    <w:rsid w:val="00222176"/>
    <w:rsid w:val="002222AB"/>
    <w:rsid w:val="002223ED"/>
    <w:rsid w:val="002225C2"/>
    <w:rsid w:val="002227EC"/>
    <w:rsid w:val="0022284A"/>
    <w:rsid w:val="00222A0E"/>
    <w:rsid w:val="00222B56"/>
    <w:rsid w:val="00222C1B"/>
    <w:rsid w:val="00222C2F"/>
    <w:rsid w:val="00222C65"/>
    <w:rsid w:val="00223023"/>
    <w:rsid w:val="0022307E"/>
    <w:rsid w:val="00223237"/>
    <w:rsid w:val="00223322"/>
    <w:rsid w:val="0022353D"/>
    <w:rsid w:val="00223587"/>
    <w:rsid w:val="00223667"/>
    <w:rsid w:val="002236AB"/>
    <w:rsid w:val="002236C6"/>
    <w:rsid w:val="00223A92"/>
    <w:rsid w:val="00223AFA"/>
    <w:rsid w:val="00223BE5"/>
    <w:rsid w:val="00223BE6"/>
    <w:rsid w:val="00223E5C"/>
    <w:rsid w:val="00223E62"/>
    <w:rsid w:val="0022448C"/>
    <w:rsid w:val="002244F5"/>
    <w:rsid w:val="00224540"/>
    <w:rsid w:val="002249DE"/>
    <w:rsid w:val="00224A10"/>
    <w:rsid w:val="00224A48"/>
    <w:rsid w:val="00224B24"/>
    <w:rsid w:val="00225306"/>
    <w:rsid w:val="002253FA"/>
    <w:rsid w:val="002254A1"/>
    <w:rsid w:val="002254C4"/>
    <w:rsid w:val="00225AC9"/>
    <w:rsid w:val="00225BAC"/>
    <w:rsid w:val="00225C11"/>
    <w:rsid w:val="00225DA7"/>
    <w:rsid w:val="00225DFC"/>
    <w:rsid w:val="002260C1"/>
    <w:rsid w:val="00226543"/>
    <w:rsid w:val="0022692A"/>
    <w:rsid w:val="00226A94"/>
    <w:rsid w:val="00226BC9"/>
    <w:rsid w:val="00226CEE"/>
    <w:rsid w:val="00226FBB"/>
    <w:rsid w:val="00227056"/>
    <w:rsid w:val="00227278"/>
    <w:rsid w:val="00227286"/>
    <w:rsid w:val="00227305"/>
    <w:rsid w:val="00227431"/>
    <w:rsid w:val="00227953"/>
    <w:rsid w:val="00227CDB"/>
    <w:rsid w:val="00227F82"/>
    <w:rsid w:val="00227FCD"/>
    <w:rsid w:val="00230038"/>
    <w:rsid w:val="00230050"/>
    <w:rsid w:val="00230093"/>
    <w:rsid w:val="002300B6"/>
    <w:rsid w:val="0023019D"/>
    <w:rsid w:val="00230461"/>
    <w:rsid w:val="002306B5"/>
    <w:rsid w:val="002307D6"/>
    <w:rsid w:val="002307DF"/>
    <w:rsid w:val="00230B42"/>
    <w:rsid w:val="00230C5E"/>
    <w:rsid w:val="00230CEC"/>
    <w:rsid w:val="00231031"/>
    <w:rsid w:val="00231578"/>
    <w:rsid w:val="00231827"/>
    <w:rsid w:val="00231836"/>
    <w:rsid w:val="002319F4"/>
    <w:rsid w:val="00231AFA"/>
    <w:rsid w:val="00231DA0"/>
    <w:rsid w:val="00231DF1"/>
    <w:rsid w:val="00231E2A"/>
    <w:rsid w:val="00231FC5"/>
    <w:rsid w:val="00232292"/>
    <w:rsid w:val="0023237F"/>
    <w:rsid w:val="002323BC"/>
    <w:rsid w:val="00232597"/>
    <w:rsid w:val="002325E8"/>
    <w:rsid w:val="00232638"/>
    <w:rsid w:val="00232842"/>
    <w:rsid w:val="00232A35"/>
    <w:rsid w:val="00232CDE"/>
    <w:rsid w:val="00232E06"/>
    <w:rsid w:val="00232EBB"/>
    <w:rsid w:val="00232F45"/>
    <w:rsid w:val="00232F9E"/>
    <w:rsid w:val="0023300D"/>
    <w:rsid w:val="00233550"/>
    <w:rsid w:val="0023366D"/>
    <w:rsid w:val="00233798"/>
    <w:rsid w:val="002337BC"/>
    <w:rsid w:val="002337C0"/>
    <w:rsid w:val="00233810"/>
    <w:rsid w:val="00233D31"/>
    <w:rsid w:val="00233D80"/>
    <w:rsid w:val="00233DE5"/>
    <w:rsid w:val="00233DF5"/>
    <w:rsid w:val="00233ED7"/>
    <w:rsid w:val="002343AD"/>
    <w:rsid w:val="0023477B"/>
    <w:rsid w:val="00234908"/>
    <w:rsid w:val="0023492B"/>
    <w:rsid w:val="0023499A"/>
    <w:rsid w:val="00234A27"/>
    <w:rsid w:val="00234A70"/>
    <w:rsid w:val="00234D02"/>
    <w:rsid w:val="00234F84"/>
    <w:rsid w:val="00235157"/>
    <w:rsid w:val="0023557E"/>
    <w:rsid w:val="002356E3"/>
    <w:rsid w:val="00235B65"/>
    <w:rsid w:val="00235E14"/>
    <w:rsid w:val="00235F46"/>
    <w:rsid w:val="00235FBB"/>
    <w:rsid w:val="00235FE7"/>
    <w:rsid w:val="002361CA"/>
    <w:rsid w:val="00236715"/>
    <w:rsid w:val="002369FD"/>
    <w:rsid w:val="00236F1F"/>
    <w:rsid w:val="00236FCA"/>
    <w:rsid w:val="002370C8"/>
    <w:rsid w:val="002374DF"/>
    <w:rsid w:val="00237AB0"/>
    <w:rsid w:val="00237B78"/>
    <w:rsid w:val="00237CD0"/>
    <w:rsid w:val="00237E3A"/>
    <w:rsid w:val="00237E60"/>
    <w:rsid w:val="002400C4"/>
    <w:rsid w:val="00240320"/>
    <w:rsid w:val="002403F2"/>
    <w:rsid w:val="0024080E"/>
    <w:rsid w:val="002409AE"/>
    <w:rsid w:val="00240A28"/>
    <w:rsid w:val="00240B41"/>
    <w:rsid w:val="00240B61"/>
    <w:rsid w:val="00240CD9"/>
    <w:rsid w:val="00240D0F"/>
    <w:rsid w:val="00241304"/>
    <w:rsid w:val="00241940"/>
    <w:rsid w:val="00241A1A"/>
    <w:rsid w:val="00241D52"/>
    <w:rsid w:val="00241DDB"/>
    <w:rsid w:val="00241ECD"/>
    <w:rsid w:val="00241F08"/>
    <w:rsid w:val="002421C9"/>
    <w:rsid w:val="00242203"/>
    <w:rsid w:val="00242634"/>
    <w:rsid w:val="00242BF6"/>
    <w:rsid w:val="00242C35"/>
    <w:rsid w:val="002432CC"/>
    <w:rsid w:val="002435AF"/>
    <w:rsid w:val="002438DE"/>
    <w:rsid w:val="00243CDE"/>
    <w:rsid w:val="00244147"/>
    <w:rsid w:val="002441AB"/>
    <w:rsid w:val="00244567"/>
    <w:rsid w:val="00244735"/>
    <w:rsid w:val="00244A5C"/>
    <w:rsid w:val="00244B85"/>
    <w:rsid w:val="00244C85"/>
    <w:rsid w:val="00244CD9"/>
    <w:rsid w:val="00245042"/>
    <w:rsid w:val="002454CD"/>
    <w:rsid w:val="002454D8"/>
    <w:rsid w:val="002455B4"/>
    <w:rsid w:val="002455FE"/>
    <w:rsid w:val="00245689"/>
    <w:rsid w:val="00245769"/>
    <w:rsid w:val="00245798"/>
    <w:rsid w:val="0024589A"/>
    <w:rsid w:val="00245A4A"/>
    <w:rsid w:val="00245E44"/>
    <w:rsid w:val="00245E58"/>
    <w:rsid w:val="002462D0"/>
    <w:rsid w:val="002465E7"/>
    <w:rsid w:val="00246AC7"/>
    <w:rsid w:val="00246BE6"/>
    <w:rsid w:val="00246C30"/>
    <w:rsid w:val="00247419"/>
    <w:rsid w:val="00247543"/>
    <w:rsid w:val="00247BCB"/>
    <w:rsid w:val="00247BDC"/>
    <w:rsid w:val="00247CEA"/>
    <w:rsid w:val="00247E13"/>
    <w:rsid w:val="00247FC2"/>
    <w:rsid w:val="00250037"/>
    <w:rsid w:val="002500B0"/>
    <w:rsid w:val="0025019C"/>
    <w:rsid w:val="00250A69"/>
    <w:rsid w:val="00250AE2"/>
    <w:rsid w:val="00250D37"/>
    <w:rsid w:val="00250F16"/>
    <w:rsid w:val="00250F23"/>
    <w:rsid w:val="00250FBD"/>
    <w:rsid w:val="00250FE9"/>
    <w:rsid w:val="002511DB"/>
    <w:rsid w:val="002514DB"/>
    <w:rsid w:val="0025156D"/>
    <w:rsid w:val="002517FC"/>
    <w:rsid w:val="00251851"/>
    <w:rsid w:val="00251CD2"/>
    <w:rsid w:val="00251E2E"/>
    <w:rsid w:val="002523BE"/>
    <w:rsid w:val="00252D28"/>
    <w:rsid w:val="00252EB1"/>
    <w:rsid w:val="00252F44"/>
    <w:rsid w:val="00252F4C"/>
    <w:rsid w:val="00253052"/>
    <w:rsid w:val="002531B7"/>
    <w:rsid w:val="002531C7"/>
    <w:rsid w:val="002531F5"/>
    <w:rsid w:val="002532F3"/>
    <w:rsid w:val="002533D0"/>
    <w:rsid w:val="00253481"/>
    <w:rsid w:val="002539E8"/>
    <w:rsid w:val="00253AB4"/>
    <w:rsid w:val="00253D5E"/>
    <w:rsid w:val="00253DDE"/>
    <w:rsid w:val="00253E08"/>
    <w:rsid w:val="00253FB9"/>
    <w:rsid w:val="00254022"/>
    <w:rsid w:val="00254189"/>
    <w:rsid w:val="002541EE"/>
    <w:rsid w:val="00254287"/>
    <w:rsid w:val="00254377"/>
    <w:rsid w:val="002543FC"/>
    <w:rsid w:val="00254463"/>
    <w:rsid w:val="00254A97"/>
    <w:rsid w:val="00254B55"/>
    <w:rsid w:val="00254C0C"/>
    <w:rsid w:val="00255074"/>
    <w:rsid w:val="002552BE"/>
    <w:rsid w:val="002552DC"/>
    <w:rsid w:val="002556AB"/>
    <w:rsid w:val="00255707"/>
    <w:rsid w:val="0025595C"/>
    <w:rsid w:val="00256050"/>
    <w:rsid w:val="0025647E"/>
    <w:rsid w:val="002565AE"/>
    <w:rsid w:val="00256633"/>
    <w:rsid w:val="002566F7"/>
    <w:rsid w:val="00256AB1"/>
    <w:rsid w:val="00256B0D"/>
    <w:rsid w:val="00256B0F"/>
    <w:rsid w:val="00256B3B"/>
    <w:rsid w:val="00256C31"/>
    <w:rsid w:val="00256D31"/>
    <w:rsid w:val="0025704E"/>
    <w:rsid w:val="00257343"/>
    <w:rsid w:val="00257864"/>
    <w:rsid w:val="002578AD"/>
    <w:rsid w:val="00257944"/>
    <w:rsid w:val="00257B1A"/>
    <w:rsid w:val="00257B7B"/>
    <w:rsid w:val="00257D0E"/>
    <w:rsid w:val="00257F86"/>
    <w:rsid w:val="0026045D"/>
    <w:rsid w:val="00260469"/>
    <w:rsid w:val="00260687"/>
    <w:rsid w:val="002609EA"/>
    <w:rsid w:val="0026144A"/>
    <w:rsid w:val="0026175C"/>
    <w:rsid w:val="00261770"/>
    <w:rsid w:val="002619D3"/>
    <w:rsid w:val="00261AC0"/>
    <w:rsid w:val="00261AFE"/>
    <w:rsid w:val="00261BE9"/>
    <w:rsid w:val="00261C6B"/>
    <w:rsid w:val="00261F6A"/>
    <w:rsid w:val="00262038"/>
    <w:rsid w:val="002621CC"/>
    <w:rsid w:val="002621F4"/>
    <w:rsid w:val="00262280"/>
    <w:rsid w:val="002628EA"/>
    <w:rsid w:val="002629B0"/>
    <w:rsid w:val="00262B9E"/>
    <w:rsid w:val="00262C26"/>
    <w:rsid w:val="00262C93"/>
    <w:rsid w:val="00262F22"/>
    <w:rsid w:val="00262FD8"/>
    <w:rsid w:val="00263025"/>
    <w:rsid w:val="002630ED"/>
    <w:rsid w:val="00263126"/>
    <w:rsid w:val="00263395"/>
    <w:rsid w:val="00263491"/>
    <w:rsid w:val="002634AB"/>
    <w:rsid w:val="00263646"/>
    <w:rsid w:val="00263A08"/>
    <w:rsid w:val="00263E65"/>
    <w:rsid w:val="00263FBA"/>
    <w:rsid w:val="00264379"/>
    <w:rsid w:val="002645BC"/>
    <w:rsid w:val="002647D5"/>
    <w:rsid w:val="0026484E"/>
    <w:rsid w:val="0026491D"/>
    <w:rsid w:val="00264AA4"/>
    <w:rsid w:val="00264EFE"/>
    <w:rsid w:val="00264FCC"/>
    <w:rsid w:val="00265187"/>
    <w:rsid w:val="00265230"/>
    <w:rsid w:val="00265450"/>
    <w:rsid w:val="002654C9"/>
    <w:rsid w:val="00265676"/>
    <w:rsid w:val="002657F6"/>
    <w:rsid w:val="00265EFF"/>
    <w:rsid w:val="00266092"/>
    <w:rsid w:val="002660C9"/>
    <w:rsid w:val="00266324"/>
    <w:rsid w:val="002665D5"/>
    <w:rsid w:val="00266621"/>
    <w:rsid w:val="0026666E"/>
    <w:rsid w:val="0026668B"/>
    <w:rsid w:val="00266718"/>
    <w:rsid w:val="002668C6"/>
    <w:rsid w:val="002668DA"/>
    <w:rsid w:val="00266960"/>
    <w:rsid w:val="00266F4F"/>
    <w:rsid w:val="00267460"/>
    <w:rsid w:val="002675DB"/>
    <w:rsid w:val="0026772C"/>
    <w:rsid w:val="0026772F"/>
    <w:rsid w:val="00267763"/>
    <w:rsid w:val="0026779C"/>
    <w:rsid w:val="00267A2D"/>
    <w:rsid w:val="00267F29"/>
    <w:rsid w:val="00267FE8"/>
    <w:rsid w:val="00270170"/>
    <w:rsid w:val="002701EF"/>
    <w:rsid w:val="00270229"/>
    <w:rsid w:val="00270309"/>
    <w:rsid w:val="002703E6"/>
    <w:rsid w:val="002709E3"/>
    <w:rsid w:val="00270B79"/>
    <w:rsid w:val="00270BC1"/>
    <w:rsid w:val="00270C1A"/>
    <w:rsid w:val="00271108"/>
    <w:rsid w:val="002717B9"/>
    <w:rsid w:val="0027183F"/>
    <w:rsid w:val="002719B9"/>
    <w:rsid w:val="00272216"/>
    <w:rsid w:val="00272315"/>
    <w:rsid w:val="0027231A"/>
    <w:rsid w:val="002723E3"/>
    <w:rsid w:val="00272596"/>
    <w:rsid w:val="002727A2"/>
    <w:rsid w:val="00272AF4"/>
    <w:rsid w:val="00272BAC"/>
    <w:rsid w:val="00272FEB"/>
    <w:rsid w:val="00273044"/>
    <w:rsid w:val="00273112"/>
    <w:rsid w:val="0027345B"/>
    <w:rsid w:val="00273BEE"/>
    <w:rsid w:val="00273D0E"/>
    <w:rsid w:val="00273D39"/>
    <w:rsid w:val="00273D8F"/>
    <w:rsid w:val="00273F34"/>
    <w:rsid w:val="002741B5"/>
    <w:rsid w:val="0027421B"/>
    <w:rsid w:val="002742C8"/>
    <w:rsid w:val="002742EC"/>
    <w:rsid w:val="0027470E"/>
    <w:rsid w:val="002749F0"/>
    <w:rsid w:val="00274A00"/>
    <w:rsid w:val="00274A17"/>
    <w:rsid w:val="00274AF1"/>
    <w:rsid w:val="00274C71"/>
    <w:rsid w:val="00274F68"/>
    <w:rsid w:val="00274FC9"/>
    <w:rsid w:val="00275019"/>
    <w:rsid w:val="0027504F"/>
    <w:rsid w:val="00275167"/>
    <w:rsid w:val="0027517E"/>
    <w:rsid w:val="00275CD6"/>
    <w:rsid w:val="00275EDF"/>
    <w:rsid w:val="00276369"/>
    <w:rsid w:val="002764C9"/>
    <w:rsid w:val="002765C3"/>
    <w:rsid w:val="002766AB"/>
    <w:rsid w:val="00276709"/>
    <w:rsid w:val="002767A6"/>
    <w:rsid w:val="00276988"/>
    <w:rsid w:val="00276A1C"/>
    <w:rsid w:val="00276A75"/>
    <w:rsid w:val="00276A8A"/>
    <w:rsid w:val="00276D29"/>
    <w:rsid w:val="00277111"/>
    <w:rsid w:val="00277193"/>
    <w:rsid w:val="00277221"/>
    <w:rsid w:val="002774FD"/>
    <w:rsid w:val="0027758E"/>
    <w:rsid w:val="00277A7E"/>
    <w:rsid w:val="00277CA3"/>
    <w:rsid w:val="00277CE0"/>
    <w:rsid w:val="00277D29"/>
    <w:rsid w:val="00277E70"/>
    <w:rsid w:val="00277FA1"/>
    <w:rsid w:val="002807A0"/>
    <w:rsid w:val="00280D08"/>
    <w:rsid w:val="00280DAB"/>
    <w:rsid w:val="00280F6F"/>
    <w:rsid w:val="0028112A"/>
    <w:rsid w:val="002813D7"/>
    <w:rsid w:val="002814B5"/>
    <w:rsid w:val="0028168F"/>
    <w:rsid w:val="0028185A"/>
    <w:rsid w:val="00281A06"/>
    <w:rsid w:val="00281A77"/>
    <w:rsid w:val="00281D3A"/>
    <w:rsid w:val="00281E60"/>
    <w:rsid w:val="00281FEA"/>
    <w:rsid w:val="002820DE"/>
    <w:rsid w:val="0028213F"/>
    <w:rsid w:val="0028240C"/>
    <w:rsid w:val="0028259D"/>
    <w:rsid w:val="00282800"/>
    <w:rsid w:val="00282A59"/>
    <w:rsid w:val="00282C6F"/>
    <w:rsid w:val="00282F62"/>
    <w:rsid w:val="00282FFA"/>
    <w:rsid w:val="0028309D"/>
    <w:rsid w:val="002830C5"/>
    <w:rsid w:val="002830F8"/>
    <w:rsid w:val="00283152"/>
    <w:rsid w:val="00283201"/>
    <w:rsid w:val="00283346"/>
    <w:rsid w:val="00283574"/>
    <w:rsid w:val="00283580"/>
    <w:rsid w:val="002835C1"/>
    <w:rsid w:val="002839D4"/>
    <w:rsid w:val="00283A2D"/>
    <w:rsid w:val="00283A79"/>
    <w:rsid w:val="00283CAB"/>
    <w:rsid w:val="00283F2F"/>
    <w:rsid w:val="00284008"/>
    <w:rsid w:val="00284277"/>
    <w:rsid w:val="002842AC"/>
    <w:rsid w:val="002845B7"/>
    <w:rsid w:val="002845DA"/>
    <w:rsid w:val="0028465E"/>
    <w:rsid w:val="0028477C"/>
    <w:rsid w:val="00284D55"/>
    <w:rsid w:val="00284D89"/>
    <w:rsid w:val="0028559F"/>
    <w:rsid w:val="002856CA"/>
    <w:rsid w:val="002856D1"/>
    <w:rsid w:val="00285E03"/>
    <w:rsid w:val="002860DC"/>
    <w:rsid w:val="0028617E"/>
    <w:rsid w:val="0028626E"/>
    <w:rsid w:val="002862C0"/>
    <w:rsid w:val="00286436"/>
    <w:rsid w:val="00286724"/>
    <w:rsid w:val="00286B0E"/>
    <w:rsid w:val="00286BFC"/>
    <w:rsid w:val="002870BB"/>
    <w:rsid w:val="00287163"/>
    <w:rsid w:val="00287239"/>
    <w:rsid w:val="00287511"/>
    <w:rsid w:val="00287645"/>
    <w:rsid w:val="002876F4"/>
    <w:rsid w:val="002877E2"/>
    <w:rsid w:val="00287880"/>
    <w:rsid w:val="002879F3"/>
    <w:rsid w:val="00287A5C"/>
    <w:rsid w:val="00290343"/>
    <w:rsid w:val="00290420"/>
    <w:rsid w:val="002908B1"/>
    <w:rsid w:val="002909AE"/>
    <w:rsid w:val="002909F2"/>
    <w:rsid w:val="00290A7E"/>
    <w:rsid w:val="00290A92"/>
    <w:rsid w:val="00290AB3"/>
    <w:rsid w:val="00290BA6"/>
    <w:rsid w:val="00290D6D"/>
    <w:rsid w:val="00290E33"/>
    <w:rsid w:val="0029124F"/>
    <w:rsid w:val="00291723"/>
    <w:rsid w:val="00291A2E"/>
    <w:rsid w:val="00291C4C"/>
    <w:rsid w:val="00291ECE"/>
    <w:rsid w:val="00291F56"/>
    <w:rsid w:val="002920EB"/>
    <w:rsid w:val="00292284"/>
    <w:rsid w:val="002922B8"/>
    <w:rsid w:val="002923F7"/>
    <w:rsid w:val="002924B7"/>
    <w:rsid w:val="002925E3"/>
    <w:rsid w:val="002926F8"/>
    <w:rsid w:val="0029305D"/>
    <w:rsid w:val="0029339A"/>
    <w:rsid w:val="00293414"/>
    <w:rsid w:val="002936DD"/>
    <w:rsid w:val="002937FB"/>
    <w:rsid w:val="00293862"/>
    <w:rsid w:val="002938A3"/>
    <w:rsid w:val="00293B25"/>
    <w:rsid w:val="00293C32"/>
    <w:rsid w:val="00293D66"/>
    <w:rsid w:val="00293F1D"/>
    <w:rsid w:val="00294328"/>
    <w:rsid w:val="002946BB"/>
    <w:rsid w:val="002949CB"/>
    <w:rsid w:val="00294B55"/>
    <w:rsid w:val="00294BE5"/>
    <w:rsid w:val="00294CB5"/>
    <w:rsid w:val="00294E15"/>
    <w:rsid w:val="00294FDF"/>
    <w:rsid w:val="00295092"/>
    <w:rsid w:val="0029515D"/>
    <w:rsid w:val="0029522D"/>
    <w:rsid w:val="00295260"/>
    <w:rsid w:val="002952E9"/>
    <w:rsid w:val="00295371"/>
    <w:rsid w:val="00295732"/>
    <w:rsid w:val="0029583A"/>
    <w:rsid w:val="00295A54"/>
    <w:rsid w:val="00295A7B"/>
    <w:rsid w:val="002962FD"/>
    <w:rsid w:val="00296533"/>
    <w:rsid w:val="002966BE"/>
    <w:rsid w:val="00296715"/>
    <w:rsid w:val="00296807"/>
    <w:rsid w:val="00296963"/>
    <w:rsid w:val="00296E18"/>
    <w:rsid w:val="002970AD"/>
    <w:rsid w:val="0029710B"/>
    <w:rsid w:val="002977ED"/>
    <w:rsid w:val="00297853"/>
    <w:rsid w:val="00297C40"/>
    <w:rsid w:val="00297DFB"/>
    <w:rsid w:val="00297E03"/>
    <w:rsid w:val="00297F5F"/>
    <w:rsid w:val="002A017B"/>
    <w:rsid w:val="002A04E5"/>
    <w:rsid w:val="002A0764"/>
    <w:rsid w:val="002A0887"/>
    <w:rsid w:val="002A0987"/>
    <w:rsid w:val="002A0ECD"/>
    <w:rsid w:val="002A0F1C"/>
    <w:rsid w:val="002A13B9"/>
    <w:rsid w:val="002A16AD"/>
    <w:rsid w:val="002A16E5"/>
    <w:rsid w:val="002A17ED"/>
    <w:rsid w:val="002A1A32"/>
    <w:rsid w:val="002A1B4E"/>
    <w:rsid w:val="002A1D7B"/>
    <w:rsid w:val="002A1DD1"/>
    <w:rsid w:val="002A1EF4"/>
    <w:rsid w:val="002A2027"/>
    <w:rsid w:val="002A2184"/>
    <w:rsid w:val="002A21F5"/>
    <w:rsid w:val="002A2297"/>
    <w:rsid w:val="002A234E"/>
    <w:rsid w:val="002A2389"/>
    <w:rsid w:val="002A2789"/>
    <w:rsid w:val="002A2889"/>
    <w:rsid w:val="002A2931"/>
    <w:rsid w:val="002A29AB"/>
    <w:rsid w:val="002A2B7A"/>
    <w:rsid w:val="002A2BD9"/>
    <w:rsid w:val="002A2DF9"/>
    <w:rsid w:val="002A2FA5"/>
    <w:rsid w:val="002A2FF4"/>
    <w:rsid w:val="002A30C4"/>
    <w:rsid w:val="002A317F"/>
    <w:rsid w:val="002A32BA"/>
    <w:rsid w:val="002A3306"/>
    <w:rsid w:val="002A3846"/>
    <w:rsid w:val="002A3970"/>
    <w:rsid w:val="002A3A21"/>
    <w:rsid w:val="002A3A5B"/>
    <w:rsid w:val="002A3B3C"/>
    <w:rsid w:val="002A3CEB"/>
    <w:rsid w:val="002A3DD7"/>
    <w:rsid w:val="002A3E20"/>
    <w:rsid w:val="002A3E3F"/>
    <w:rsid w:val="002A42CA"/>
    <w:rsid w:val="002A42D0"/>
    <w:rsid w:val="002A446B"/>
    <w:rsid w:val="002A44DD"/>
    <w:rsid w:val="002A4B3B"/>
    <w:rsid w:val="002A4B82"/>
    <w:rsid w:val="002A4BFF"/>
    <w:rsid w:val="002A5271"/>
    <w:rsid w:val="002A538B"/>
    <w:rsid w:val="002A5468"/>
    <w:rsid w:val="002A5642"/>
    <w:rsid w:val="002A5897"/>
    <w:rsid w:val="002A5C3D"/>
    <w:rsid w:val="002A5CC9"/>
    <w:rsid w:val="002A5F81"/>
    <w:rsid w:val="002A60A7"/>
    <w:rsid w:val="002A6529"/>
    <w:rsid w:val="002A667F"/>
    <w:rsid w:val="002A6721"/>
    <w:rsid w:val="002A6F68"/>
    <w:rsid w:val="002A6FCF"/>
    <w:rsid w:val="002A7311"/>
    <w:rsid w:val="002A752E"/>
    <w:rsid w:val="002A77AD"/>
    <w:rsid w:val="002A7835"/>
    <w:rsid w:val="002A785D"/>
    <w:rsid w:val="002A79E1"/>
    <w:rsid w:val="002A7BFA"/>
    <w:rsid w:val="002A7D3D"/>
    <w:rsid w:val="002A7D65"/>
    <w:rsid w:val="002A7EA0"/>
    <w:rsid w:val="002B00DB"/>
    <w:rsid w:val="002B0420"/>
    <w:rsid w:val="002B05FC"/>
    <w:rsid w:val="002B0959"/>
    <w:rsid w:val="002B0D41"/>
    <w:rsid w:val="002B113B"/>
    <w:rsid w:val="002B11D2"/>
    <w:rsid w:val="002B12D2"/>
    <w:rsid w:val="002B16EA"/>
    <w:rsid w:val="002B1707"/>
    <w:rsid w:val="002B185B"/>
    <w:rsid w:val="002B1B48"/>
    <w:rsid w:val="002B1BD8"/>
    <w:rsid w:val="002B1C42"/>
    <w:rsid w:val="002B1C79"/>
    <w:rsid w:val="002B1E4C"/>
    <w:rsid w:val="002B2118"/>
    <w:rsid w:val="002B252F"/>
    <w:rsid w:val="002B2678"/>
    <w:rsid w:val="002B2866"/>
    <w:rsid w:val="002B2928"/>
    <w:rsid w:val="002B293C"/>
    <w:rsid w:val="002B2B14"/>
    <w:rsid w:val="002B3146"/>
    <w:rsid w:val="002B3152"/>
    <w:rsid w:val="002B3380"/>
    <w:rsid w:val="002B34F6"/>
    <w:rsid w:val="002B3921"/>
    <w:rsid w:val="002B39C5"/>
    <w:rsid w:val="002B3C11"/>
    <w:rsid w:val="002B42E5"/>
    <w:rsid w:val="002B43C2"/>
    <w:rsid w:val="002B43EB"/>
    <w:rsid w:val="002B470E"/>
    <w:rsid w:val="002B4728"/>
    <w:rsid w:val="002B4896"/>
    <w:rsid w:val="002B4DDE"/>
    <w:rsid w:val="002B4E0B"/>
    <w:rsid w:val="002B5126"/>
    <w:rsid w:val="002B519F"/>
    <w:rsid w:val="002B548E"/>
    <w:rsid w:val="002B5748"/>
    <w:rsid w:val="002B57F7"/>
    <w:rsid w:val="002B57F9"/>
    <w:rsid w:val="002B5879"/>
    <w:rsid w:val="002B59CC"/>
    <w:rsid w:val="002B5D0A"/>
    <w:rsid w:val="002B6038"/>
    <w:rsid w:val="002B62E1"/>
    <w:rsid w:val="002B6366"/>
    <w:rsid w:val="002B6518"/>
    <w:rsid w:val="002B6521"/>
    <w:rsid w:val="002B6A07"/>
    <w:rsid w:val="002B6C1B"/>
    <w:rsid w:val="002B6DB2"/>
    <w:rsid w:val="002B6E32"/>
    <w:rsid w:val="002B7007"/>
    <w:rsid w:val="002B704F"/>
    <w:rsid w:val="002B7085"/>
    <w:rsid w:val="002B718A"/>
    <w:rsid w:val="002B7528"/>
    <w:rsid w:val="002B7569"/>
    <w:rsid w:val="002B7634"/>
    <w:rsid w:val="002B7816"/>
    <w:rsid w:val="002B7856"/>
    <w:rsid w:val="002B795D"/>
    <w:rsid w:val="002B7CC7"/>
    <w:rsid w:val="002B7E96"/>
    <w:rsid w:val="002C0114"/>
    <w:rsid w:val="002C01B8"/>
    <w:rsid w:val="002C0298"/>
    <w:rsid w:val="002C06A9"/>
    <w:rsid w:val="002C0BCC"/>
    <w:rsid w:val="002C0E5C"/>
    <w:rsid w:val="002C0F87"/>
    <w:rsid w:val="002C10ED"/>
    <w:rsid w:val="002C159F"/>
    <w:rsid w:val="002C168A"/>
    <w:rsid w:val="002C174F"/>
    <w:rsid w:val="002C18C2"/>
    <w:rsid w:val="002C1C5C"/>
    <w:rsid w:val="002C1E67"/>
    <w:rsid w:val="002C1FAA"/>
    <w:rsid w:val="002C2250"/>
    <w:rsid w:val="002C2277"/>
    <w:rsid w:val="002C23CF"/>
    <w:rsid w:val="002C2849"/>
    <w:rsid w:val="002C2A74"/>
    <w:rsid w:val="002C2C6C"/>
    <w:rsid w:val="002C2CC5"/>
    <w:rsid w:val="002C2E31"/>
    <w:rsid w:val="002C30FB"/>
    <w:rsid w:val="002C322A"/>
    <w:rsid w:val="002C349D"/>
    <w:rsid w:val="002C3589"/>
    <w:rsid w:val="002C3C00"/>
    <w:rsid w:val="002C3C58"/>
    <w:rsid w:val="002C3C83"/>
    <w:rsid w:val="002C405B"/>
    <w:rsid w:val="002C4213"/>
    <w:rsid w:val="002C440A"/>
    <w:rsid w:val="002C45CD"/>
    <w:rsid w:val="002C4651"/>
    <w:rsid w:val="002C46B6"/>
    <w:rsid w:val="002C46EC"/>
    <w:rsid w:val="002C48EF"/>
    <w:rsid w:val="002C4AA6"/>
    <w:rsid w:val="002C4CE9"/>
    <w:rsid w:val="002C4CFA"/>
    <w:rsid w:val="002C4E24"/>
    <w:rsid w:val="002C4E9A"/>
    <w:rsid w:val="002C4EA3"/>
    <w:rsid w:val="002C4FFA"/>
    <w:rsid w:val="002C50E5"/>
    <w:rsid w:val="002C5201"/>
    <w:rsid w:val="002C5302"/>
    <w:rsid w:val="002C5559"/>
    <w:rsid w:val="002C5886"/>
    <w:rsid w:val="002C5898"/>
    <w:rsid w:val="002C58E8"/>
    <w:rsid w:val="002C596C"/>
    <w:rsid w:val="002C5986"/>
    <w:rsid w:val="002C5ABD"/>
    <w:rsid w:val="002C5BFA"/>
    <w:rsid w:val="002C5D8A"/>
    <w:rsid w:val="002C5DEE"/>
    <w:rsid w:val="002C5F4A"/>
    <w:rsid w:val="002C5F66"/>
    <w:rsid w:val="002C607E"/>
    <w:rsid w:val="002C627C"/>
    <w:rsid w:val="002C6300"/>
    <w:rsid w:val="002C64D5"/>
    <w:rsid w:val="002C664D"/>
    <w:rsid w:val="002C6CD9"/>
    <w:rsid w:val="002C6D0C"/>
    <w:rsid w:val="002C6E60"/>
    <w:rsid w:val="002C6EBF"/>
    <w:rsid w:val="002C6F96"/>
    <w:rsid w:val="002C7219"/>
    <w:rsid w:val="002C7510"/>
    <w:rsid w:val="002C7615"/>
    <w:rsid w:val="002C76B3"/>
    <w:rsid w:val="002C773B"/>
    <w:rsid w:val="002C777D"/>
    <w:rsid w:val="002C77BC"/>
    <w:rsid w:val="002C783C"/>
    <w:rsid w:val="002C7909"/>
    <w:rsid w:val="002C7A57"/>
    <w:rsid w:val="002C7A8F"/>
    <w:rsid w:val="002D00DB"/>
    <w:rsid w:val="002D014C"/>
    <w:rsid w:val="002D01D1"/>
    <w:rsid w:val="002D0990"/>
    <w:rsid w:val="002D0AFD"/>
    <w:rsid w:val="002D0BCB"/>
    <w:rsid w:val="002D0D07"/>
    <w:rsid w:val="002D1224"/>
    <w:rsid w:val="002D12D3"/>
    <w:rsid w:val="002D1300"/>
    <w:rsid w:val="002D15A3"/>
    <w:rsid w:val="002D1655"/>
    <w:rsid w:val="002D199D"/>
    <w:rsid w:val="002D1BC2"/>
    <w:rsid w:val="002D1D02"/>
    <w:rsid w:val="002D23D0"/>
    <w:rsid w:val="002D23FA"/>
    <w:rsid w:val="002D2572"/>
    <w:rsid w:val="002D2792"/>
    <w:rsid w:val="002D28F7"/>
    <w:rsid w:val="002D2A79"/>
    <w:rsid w:val="002D2B4F"/>
    <w:rsid w:val="002D2B6A"/>
    <w:rsid w:val="002D2E9A"/>
    <w:rsid w:val="002D2EEA"/>
    <w:rsid w:val="002D2F45"/>
    <w:rsid w:val="002D2FF7"/>
    <w:rsid w:val="002D337D"/>
    <w:rsid w:val="002D34B0"/>
    <w:rsid w:val="002D35D7"/>
    <w:rsid w:val="002D3966"/>
    <w:rsid w:val="002D3A40"/>
    <w:rsid w:val="002D3F4E"/>
    <w:rsid w:val="002D3F54"/>
    <w:rsid w:val="002D3F72"/>
    <w:rsid w:val="002D3F76"/>
    <w:rsid w:val="002D4608"/>
    <w:rsid w:val="002D4D07"/>
    <w:rsid w:val="002D4EA5"/>
    <w:rsid w:val="002D5032"/>
    <w:rsid w:val="002D513F"/>
    <w:rsid w:val="002D538C"/>
    <w:rsid w:val="002D539D"/>
    <w:rsid w:val="002D5A42"/>
    <w:rsid w:val="002D5B93"/>
    <w:rsid w:val="002D5E00"/>
    <w:rsid w:val="002D5E7B"/>
    <w:rsid w:val="002D6195"/>
    <w:rsid w:val="002D628D"/>
    <w:rsid w:val="002D63D8"/>
    <w:rsid w:val="002D65FB"/>
    <w:rsid w:val="002D66D8"/>
    <w:rsid w:val="002D68FE"/>
    <w:rsid w:val="002D6A5B"/>
    <w:rsid w:val="002D6BCD"/>
    <w:rsid w:val="002D6C47"/>
    <w:rsid w:val="002D6CD8"/>
    <w:rsid w:val="002D6EAC"/>
    <w:rsid w:val="002D6F74"/>
    <w:rsid w:val="002D70D7"/>
    <w:rsid w:val="002D74EF"/>
    <w:rsid w:val="002D759A"/>
    <w:rsid w:val="002D7A36"/>
    <w:rsid w:val="002D7B4C"/>
    <w:rsid w:val="002D7DA8"/>
    <w:rsid w:val="002D7DCC"/>
    <w:rsid w:val="002D7E4E"/>
    <w:rsid w:val="002E0248"/>
    <w:rsid w:val="002E02B3"/>
    <w:rsid w:val="002E045E"/>
    <w:rsid w:val="002E07A8"/>
    <w:rsid w:val="002E0903"/>
    <w:rsid w:val="002E0A91"/>
    <w:rsid w:val="002E0C7B"/>
    <w:rsid w:val="002E0D41"/>
    <w:rsid w:val="002E0DCA"/>
    <w:rsid w:val="002E0F63"/>
    <w:rsid w:val="002E109D"/>
    <w:rsid w:val="002E1491"/>
    <w:rsid w:val="002E15FE"/>
    <w:rsid w:val="002E174F"/>
    <w:rsid w:val="002E19B0"/>
    <w:rsid w:val="002E1A07"/>
    <w:rsid w:val="002E1B74"/>
    <w:rsid w:val="002E1E84"/>
    <w:rsid w:val="002E2104"/>
    <w:rsid w:val="002E2113"/>
    <w:rsid w:val="002E2759"/>
    <w:rsid w:val="002E29AF"/>
    <w:rsid w:val="002E2B2D"/>
    <w:rsid w:val="002E2B7F"/>
    <w:rsid w:val="002E2BDE"/>
    <w:rsid w:val="002E2C60"/>
    <w:rsid w:val="002E2D04"/>
    <w:rsid w:val="002E30DB"/>
    <w:rsid w:val="002E323B"/>
    <w:rsid w:val="002E3323"/>
    <w:rsid w:val="002E33A2"/>
    <w:rsid w:val="002E35BA"/>
    <w:rsid w:val="002E37EF"/>
    <w:rsid w:val="002E3921"/>
    <w:rsid w:val="002E3AD7"/>
    <w:rsid w:val="002E3BE3"/>
    <w:rsid w:val="002E3C85"/>
    <w:rsid w:val="002E3C8E"/>
    <w:rsid w:val="002E3F1A"/>
    <w:rsid w:val="002E4434"/>
    <w:rsid w:val="002E4505"/>
    <w:rsid w:val="002E49B6"/>
    <w:rsid w:val="002E49F0"/>
    <w:rsid w:val="002E4A79"/>
    <w:rsid w:val="002E4E29"/>
    <w:rsid w:val="002E4EBB"/>
    <w:rsid w:val="002E525C"/>
    <w:rsid w:val="002E5579"/>
    <w:rsid w:val="002E56C6"/>
    <w:rsid w:val="002E5872"/>
    <w:rsid w:val="002E5918"/>
    <w:rsid w:val="002E5D1C"/>
    <w:rsid w:val="002E5EA6"/>
    <w:rsid w:val="002E6219"/>
    <w:rsid w:val="002E6344"/>
    <w:rsid w:val="002E652D"/>
    <w:rsid w:val="002E67AA"/>
    <w:rsid w:val="002E687A"/>
    <w:rsid w:val="002E68F4"/>
    <w:rsid w:val="002E69D0"/>
    <w:rsid w:val="002E6DD4"/>
    <w:rsid w:val="002E6F12"/>
    <w:rsid w:val="002E6FD3"/>
    <w:rsid w:val="002E7139"/>
    <w:rsid w:val="002E72A8"/>
    <w:rsid w:val="002E733A"/>
    <w:rsid w:val="002E743E"/>
    <w:rsid w:val="002E7564"/>
    <w:rsid w:val="002E7A39"/>
    <w:rsid w:val="002E7B57"/>
    <w:rsid w:val="002E7BA6"/>
    <w:rsid w:val="002E7D05"/>
    <w:rsid w:val="002E7FC6"/>
    <w:rsid w:val="002F0436"/>
    <w:rsid w:val="002F047D"/>
    <w:rsid w:val="002F04A6"/>
    <w:rsid w:val="002F0562"/>
    <w:rsid w:val="002F058B"/>
    <w:rsid w:val="002F065D"/>
    <w:rsid w:val="002F0717"/>
    <w:rsid w:val="002F08AE"/>
    <w:rsid w:val="002F0DAE"/>
    <w:rsid w:val="002F1046"/>
    <w:rsid w:val="002F1329"/>
    <w:rsid w:val="002F143C"/>
    <w:rsid w:val="002F1450"/>
    <w:rsid w:val="002F1508"/>
    <w:rsid w:val="002F1598"/>
    <w:rsid w:val="002F17E0"/>
    <w:rsid w:val="002F1A7E"/>
    <w:rsid w:val="002F1BEA"/>
    <w:rsid w:val="002F1C7B"/>
    <w:rsid w:val="002F1CBA"/>
    <w:rsid w:val="002F1DA6"/>
    <w:rsid w:val="002F1E3C"/>
    <w:rsid w:val="002F1F22"/>
    <w:rsid w:val="002F2048"/>
    <w:rsid w:val="002F20B7"/>
    <w:rsid w:val="002F20BB"/>
    <w:rsid w:val="002F21AB"/>
    <w:rsid w:val="002F2436"/>
    <w:rsid w:val="002F24EB"/>
    <w:rsid w:val="002F2511"/>
    <w:rsid w:val="002F25C0"/>
    <w:rsid w:val="002F27F2"/>
    <w:rsid w:val="002F29B4"/>
    <w:rsid w:val="002F2A35"/>
    <w:rsid w:val="002F2A6B"/>
    <w:rsid w:val="002F2BE1"/>
    <w:rsid w:val="002F335C"/>
    <w:rsid w:val="002F34E4"/>
    <w:rsid w:val="002F355F"/>
    <w:rsid w:val="002F395D"/>
    <w:rsid w:val="002F3A07"/>
    <w:rsid w:val="002F3A0B"/>
    <w:rsid w:val="002F3A67"/>
    <w:rsid w:val="002F3C7C"/>
    <w:rsid w:val="002F4165"/>
    <w:rsid w:val="002F4373"/>
    <w:rsid w:val="002F48DA"/>
    <w:rsid w:val="002F4928"/>
    <w:rsid w:val="002F49DA"/>
    <w:rsid w:val="002F4AF8"/>
    <w:rsid w:val="002F4B0E"/>
    <w:rsid w:val="002F4E31"/>
    <w:rsid w:val="002F4FA1"/>
    <w:rsid w:val="002F522D"/>
    <w:rsid w:val="002F523A"/>
    <w:rsid w:val="002F543F"/>
    <w:rsid w:val="002F545B"/>
    <w:rsid w:val="002F569C"/>
    <w:rsid w:val="002F592F"/>
    <w:rsid w:val="002F5993"/>
    <w:rsid w:val="002F5C2D"/>
    <w:rsid w:val="002F5F23"/>
    <w:rsid w:val="002F6192"/>
    <w:rsid w:val="002F632D"/>
    <w:rsid w:val="002F63B0"/>
    <w:rsid w:val="002F63E1"/>
    <w:rsid w:val="002F6410"/>
    <w:rsid w:val="002F651A"/>
    <w:rsid w:val="002F6725"/>
    <w:rsid w:val="002F679B"/>
    <w:rsid w:val="002F67E9"/>
    <w:rsid w:val="002F6811"/>
    <w:rsid w:val="002F6A73"/>
    <w:rsid w:val="002F6A85"/>
    <w:rsid w:val="002F7212"/>
    <w:rsid w:val="002F76C0"/>
    <w:rsid w:val="002F7941"/>
    <w:rsid w:val="002F79B9"/>
    <w:rsid w:val="002F7BAC"/>
    <w:rsid w:val="002F7D00"/>
    <w:rsid w:val="00300231"/>
    <w:rsid w:val="00300407"/>
    <w:rsid w:val="003004CB"/>
    <w:rsid w:val="003006D0"/>
    <w:rsid w:val="00300A04"/>
    <w:rsid w:val="00300A48"/>
    <w:rsid w:val="00300C9A"/>
    <w:rsid w:val="00300DA2"/>
    <w:rsid w:val="003010CB"/>
    <w:rsid w:val="0030174F"/>
    <w:rsid w:val="0030180B"/>
    <w:rsid w:val="00301B7B"/>
    <w:rsid w:val="00301D2F"/>
    <w:rsid w:val="00301F9E"/>
    <w:rsid w:val="0030217E"/>
    <w:rsid w:val="00302491"/>
    <w:rsid w:val="003029B5"/>
    <w:rsid w:val="00302A8A"/>
    <w:rsid w:val="00302D41"/>
    <w:rsid w:val="00302E24"/>
    <w:rsid w:val="00302EFC"/>
    <w:rsid w:val="00303005"/>
    <w:rsid w:val="003030AA"/>
    <w:rsid w:val="0030341B"/>
    <w:rsid w:val="003038BE"/>
    <w:rsid w:val="00303910"/>
    <w:rsid w:val="0030391C"/>
    <w:rsid w:val="00303B18"/>
    <w:rsid w:val="00303C35"/>
    <w:rsid w:val="00303CDB"/>
    <w:rsid w:val="00303EEA"/>
    <w:rsid w:val="00304106"/>
    <w:rsid w:val="003041C5"/>
    <w:rsid w:val="003041DD"/>
    <w:rsid w:val="00304213"/>
    <w:rsid w:val="00304361"/>
    <w:rsid w:val="00304779"/>
    <w:rsid w:val="00304AB7"/>
    <w:rsid w:val="00304D57"/>
    <w:rsid w:val="00304E27"/>
    <w:rsid w:val="00304F0E"/>
    <w:rsid w:val="00304FA2"/>
    <w:rsid w:val="0030504D"/>
    <w:rsid w:val="0030508F"/>
    <w:rsid w:val="003052D3"/>
    <w:rsid w:val="00305424"/>
    <w:rsid w:val="00305689"/>
    <w:rsid w:val="0030579E"/>
    <w:rsid w:val="00305889"/>
    <w:rsid w:val="003059CF"/>
    <w:rsid w:val="00305BA5"/>
    <w:rsid w:val="00305CA2"/>
    <w:rsid w:val="00305CA9"/>
    <w:rsid w:val="00305DD0"/>
    <w:rsid w:val="00305E30"/>
    <w:rsid w:val="00305E73"/>
    <w:rsid w:val="00305EF3"/>
    <w:rsid w:val="00305F6B"/>
    <w:rsid w:val="00305F92"/>
    <w:rsid w:val="0030601E"/>
    <w:rsid w:val="003062C8"/>
    <w:rsid w:val="00306354"/>
    <w:rsid w:val="0030644C"/>
    <w:rsid w:val="0030663B"/>
    <w:rsid w:val="003067DB"/>
    <w:rsid w:val="00306A03"/>
    <w:rsid w:val="00306D11"/>
    <w:rsid w:val="003070C3"/>
    <w:rsid w:val="0030728E"/>
    <w:rsid w:val="003072C4"/>
    <w:rsid w:val="00307A37"/>
    <w:rsid w:val="00307A39"/>
    <w:rsid w:val="00307BAB"/>
    <w:rsid w:val="00307C8B"/>
    <w:rsid w:val="00310297"/>
    <w:rsid w:val="0031047C"/>
    <w:rsid w:val="003108D1"/>
    <w:rsid w:val="00310970"/>
    <w:rsid w:val="00310B63"/>
    <w:rsid w:val="00310B71"/>
    <w:rsid w:val="00310B92"/>
    <w:rsid w:val="00310C7E"/>
    <w:rsid w:val="00310CD2"/>
    <w:rsid w:val="0031123C"/>
    <w:rsid w:val="0031129B"/>
    <w:rsid w:val="00311354"/>
    <w:rsid w:val="0031136F"/>
    <w:rsid w:val="0031146A"/>
    <w:rsid w:val="0031192D"/>
    <w:rsid w:val="003119E0"/>
    <w:rsid w:val="00311D4E"/>
    <w:rsid w:val="00311FAA"/>
    <w:rsid w:val="0031226B"/>
    <w:rsid w:val="0031226F"/>
    <w:rsid w:val="003122CA"/>
    <w:rsid w:val="00312427"/>
    <w:rsid w:val="00312652"/>
    <w:rsid w:val="003126DA"/>
    <w:rsid w:val="003128CE"/>
    <w:rsid w:val="00312AF9"/>
    <w:rsid w:val="00312DFF"/>
    <w:rsid w:val="00312E0C"/>
    <w:rsid w:val="0031301E"/>
    <w:rsid w:val="003131CF"/>
    <w:rsid w:val="003131FA"/>
    <w:rsid w:val="003133D7"/>
    <w:rsid w:val="003136E9"/>
    <w:rsid w:val="003137B9"/>
    <w:rsid w:val="00313B53"/>
    <w:rsid w:val="00313C71"/>
    <w:rsid w:val="00314325"/>
    <w:rsid w:val="003144E1"/>
    <w:rsid w:val="00314699"/>
    <w:rsid w:val="00314753"/>
    <w:rsid w:val="00314B4F"/>
    <w:rsid w:val="00314DF3"/>
    <w:rsid w:val="00314EED"/>
    <w:rsid w:val="00315145"/>
    <w:rsid w:val="00315409"/>
    <w:rsid w:val="003154FA"/>
    <w:rsid w:val="003159C1"/>
    <w:rsid w:val="00315AA6"/>
    <w:rsid w:val="00315E1D"/>
    <w:rsid w:val="00315E56"/>
    <w:rsid w:val="00316063"/>
    <w:rsid w:val="00316157"/>
    <w:rsid w:val="003166DD"/>
    <w:rsid w:val="00316963"/>
    <w:rsid w:val="00316A7A"/>
    <w:rsid w:val="00316B78"/>
    <w:rsid w:val="00316C61"/>
    <w:rsid w:val="00316DE6"/>
    <w:rsid w:val="00316FD8"/>
    <w:rsid w:val="00317077"/>
    <w:rsid w:val="00317169"/>
    <w:rsid w:val="0031726D"/>
    <w:rsid w:val="0031729A"/>
    <w:rsid w:val="0031738C"/>
    <w:rsid w:val="003173CF"/>
    <w:rsid w:val="0031759C"/>
    <w:rsid w:val="003177C9"/>
    <w:rsid w:val="003177DC"/>
    <w:rsid w:val="00317B19"/>
    <w:rsid w:val="00317CE7"/>
    <w:rsid w:val="00317F6E"/>
    <w:rsid w:val="00317F88"/>
    <w:rsid w:val="0032005A"/>
    <w:rsid w:val="0032017B"/>
    <w:rsid w:val="00320202"/>
    <w:rsid w:val="0032021A"/>
    <w:rsid w:val="003202EF"/>
    <w:rsid w:val="00320437"/>
    <w:rsid w:val="0032084F"/>
    <w:rsid w:val="00320B18"/>
    <w:rsid w:val="00320C9A"/>
    <w:rsid w:val="00321044"/>
    <w:rsid w:val="00321062"/>
    <w:rsid w:val="003211A9"/>
    <w:rsid w:val="00321272"/>
    <w:rsid w:val="00321D73"/>
    <w:rsid w:val="00321ECE"/>
    <w:rsid w:val="00321FE7"/>
    <w:rsid w:val="00322021"/>
    <w:rsid w:val="003220B7"/>
    <w:rsid w:val="003221E5"/>
    <w:rsid w:val="003228AB"/>
    <w:rsid w:val="0032299A"/>
    <w:rsid w:val="003229F4"/>
    <w:rsid w:val="00322A31"/>
    <w:rsid w:val="003230C9"/>
    <w:rsid w:val="00323193"/>
    <w:rsid w:val="0032340A"/>
    <w:rsid w:val="00323489"/>
    <w:rsid w:val="00323579"/>
    <w:rsid w:val="0032363C"/>
    <w:rsid w:val="00323821"/>
    <w:rsid w:val="00323B67"/>
    <w:rsid w:val="00323E36"/>
    <w:rsid w:val="003241CC"/>
    <w:rsid w:val="0032423D"/>
    <w:rsid w:val="0032425F"/>
    <w:rsid w:val="003242E1"/>
    <w:rsid w:val="003244C9"/>
    <w:rsid w:val="003245FE"/>
    <w:rsid w:val="00324B6B"/>
    <w:rsid w:val="00325103"/>
    <w:rsid w:val="00325137"/>
    <w:rsid w:val="00325378"/>
    <w:rsid w:val="003257BD"/>
    <w:rsid w:val="003259A3"/>
    <w:rsid w:val="00325DD1"/>
    <w:rsid w:val="00325E0B"/>
    <w:rsid w:val="00326015"/>
    <w:rsid w:val="0032604C"/>
    <w:rsid w:val="0032645A"/>
    <w:rsid w:val="003268A2"/>
    <w:rsid w:val="003269C5"/>
    <w:rsid w:val="00326B5E"/>
    <w:rsid w:val="00326DCD"/>
    <w:rsid w:val="00327011"/>
    <w:rsid w:val="00327106"/>
    <w:rsid w:val="003271D3"/>
    <w:rsid w:val="00327343"/>
    <w:rsid w:val="0032738B"/>
    <w:rsid w:val="00327407"/>
    <w:rsid w:val="00327570"/>
    <w:rsid w:val="0032797E"/>
    <w:rsid w:val="003279E5"/>
    <w:rsid w:val="00327C4B"/>
    <w:rsid w:val="00327D67"/>
    <w:rsid w:val="00327DD5"/>
    <w:rsid w:val="00327E2F"/>
    <w:rsid w:val="00327E98"/>
    <w:rsid w:val="00327EB8"/>
    <w:rsid w:val="00327EE0"/>
    <w:rsid w:val="00327F7F"/>
    <w:rsid w:val="0033026A"/>
    <w:rsid w:val="00330325"/>
    <w:rsid w:val="00330655"/>
    <w:rsid w:val="0033104A"/>
    <w:rsid w:val="0033119C"/>
    <w:rsid w:val="00331219"/>
    <w:rsid w:val="0033125E"/>
    <w:rsid w:val="00331559"/>
    <w:rsid w:val="00331691"/>
    <w:rsid w:val="003316DD"/>
    <w:rsid w:val="00331731"/>
    <w:rsid w:val="003317E4"/>
    <w:rsid w:val="00331ADB"/>
    <w:rsid w:val="00331D83"/>
    <w:rsid w:val="00331D8A"/>
    <w:rsid w:val="00332083"/>
    <w:rsid w:val="0033218B"/>
    <w:rsid w:val="00332462"/>
    <w:rsid w:val="0033270C"/>
    <w:rsid w:val="00332830"/>
    <w:rsid w:val="003328F1"/>
    <w:rsid w:val="00332929"/>
    <w:rsid w:val="00332AFA"/>
    <w:rsid w:val="00332C74"/>
    <w:rsid w:val="00332ED7"/>
    <w:rsid w:val="00333021"/>
    <w:rsid w:val="003330FB"/>
    <w:rsid w:val="00333201"/>
    <w:rsid w:val="0033322F"/>
    <w:rsid w:val="003332E5"/>
    <w:rsid w:val="00333328"/>
    <w:rsid w:val="00333640"/>
    <w:rsid w:val="00333C01"/>
    <w:rsid w:val="00333C04"/>
    <w:rsid w:val="00333E18"/>
    <w:rsid w:val="003341AD"/>
    <w:rsid w:val="003342B2"/>
    <w:rsid w:val="00334347"/>
    <w:rsid w:val="003343C6"/>
    <w:rsid w:val="00334516"/>
    <w:rsid w:val="003345BE"/>
    <w:rsid w:val="003346A7"/>
    <w:rsid w:val="0033484F"/>
    <w:rsid w:val="00334915"/>
    <w:rsid w:val="003349E3"/>
    <w:rsid w:val="00334ABA"/>
    <w:rsid w:val="00334BB2"/>
    <w:rsid w:val="00334C0C"/>
    <w:rsid w:val="00334CB3"/>
    <w:rsid w:val="00334CB7"/>
    <w:rsid w:val="0033507D"/>
    <w:rsid w:val="00335236"/>
    <w:rsid w:val="00335238"/>
    <w:rsid w:val="0033531A"/>
    <w:rsid w:val="00335625"/>
    <w:rsid w:val="003356C1"/>
    <w:rsid w:val="00335F6F"/>
    <w:rsid w:val="0033635B"/>
    <w:rsid w:val="003368DA"/>
    <w:rsid w:val="003368F4"/>
    <w:rsid w:val="00336930"/>
    <w:rsid w:val="003369AE"/>
    <w:rsid w:val="00337180"/>
    <w:rsid w:val="00337422"/>
    <w:rsid w:val="003374C3"/>
    <w:rsid w:val="00337694"/>
    <w:rsid w:val="003378E6"/>
    <w:rsid w:val="00337A80"/>
    <w:rsid w:val="00337AE6"/>
    <w:rsid w:val="00337CA2"/>
    <w:rsid w:val="00337D47"/>
    <w:rsid w:val="00337FDA"/>
    <w:rsid w:val="0034028F"/>
    <w:rsid w:val="003405DB"/>
    <w:rsid w:val="00340617"/>
    <w:rsid w:val="00340638"/>
    <w:rsid w:val="003406A7"/>
    <w:rsid w:val="00340AA4"/>
    <w:rsid w:val="00340B18"/>
    <w:rsid w:val="00340B22"/>
    <w:rsid w:val="00340CE7"/>
    <w:rsid w:val="00340D7F"/>
    <w:rsid w:val="0034101D"/>
    <w:rsid w:val="00341120"/>
    <w:rsid w:val="0034124E"/>
    <w:rsid w:val="0034135F"/>
    <w:rsid w:val="003413D5"/>
    <w:rsid w:val="00341455"/>
    <w:rsid w:val="003416D2"/>
    <w:rsid w:val="003417A1"/>
    <w:rsid w:val="00341EC4"/>
    <w:rsid w:val="00341EC8"/>
    <w:rsid w:val="00341FC5"/>
    <w:rsid w:val="00342248"/>
    <w:rsid w:val="00342740"/>
    <w:rsid w:val="00342CB8"/>
    <w:rsid w:val="00342CCE"/>
    <w:rsid w:val="003431EB"/>
    <w:rsid w:val="00343305"/>
    <w:rsid w:val="003436A5"/>
    <w:rsid w:val="00343A00"/>
    <w:rsid w:val="00343D8B"/>
    <w:rsid w:val="00343DAE"/>
    <w:rsid w:val="00344135"/>
    <w:rsid w:val="003444F5"/>
    <w:rsid w:val="003449BB"/>
    <w:rsid w:val="00344A75"/>
    <w:rsid w:val="00344AF2"/>
    <w:rsid w:val="00345168"/>
    <w:rsid w:val="0034516E"/>
    <w:rsid w:val="00345194"/>
    <w:rsid w:val="0034531D"/>
    <w:rsid w:val="0034555F"/>
    <w:rsid w:val="003457B3"/>
    <w:rsid w:val="003458AA"/>
    <w:rsid w:val="00345B36"/>
    <w:rsid w:val="00345DC4"/>
    <w:rsid w:val="00345EDB"/>
    <w:rsid w:val="00345F19"/>
    <w:rsid w:val="003460DB"/>
    <w:rsid w:val="00346284"/>
    <w:rsid w:val="003464B5"/>
    <w:rsid w:val="00346541"/>
    <w:rsid w:val="00346883"/>
    <w:rsid w:val="00346884"/>
    <w:rsid w:val="00346917"/>
    <w:rsid w:val="00346991"/>
    <w:rsid w:val="00346EB4"/>
    <w:rsid w:val="00347143"/>
    <w:rsid w:val="0034732E"/>
    <w:rsid w:val="003475DC"/>
    <w:rsid w:val="00347731"/>
    <w:rsid w:val="003477FA"/>
    <w:rsid w:val="0034781D"/>
    <w:rsid w:val="00347836"/>
    <w:rsid w:val="00347B55"/>
    <w:rsid w:val="00347B7C"/>
    <w:rsid w:val="0035010D"/>
    <w:rsid w:val="003501D0"/>
    <w:rsid w:val="00350352"/>
    <w:rsid w:val="0035046C"/>
    <w:rsid w:val="00350563"/>
    <w:rsid w:val="0035068D"/>
    <w:rsid w:val="003514C9"/>
    <w:rsid w:val="0035157C"/>
    <w:rsid w:val="00351705"/>
    <w:rsid w:val="003518BA"/>
    <w:rsid w:val="003519E6"/>
    <w:rsid w:val="00351AAD"/>
    <w:rsid w:val="00351B4B"/>
    <w:rsid w:val="00351BB5"/>
    <w:rsid w:val="00351C05"/>
    <w:rsid w:val="00351CA9"/>
    <w:rsid w:val="00351D7A"/>
    <w:rsid w:val="00351E88"/>
    <w:rsid w:val="00351F16"/>
    <w:rsid w:val="0035241D"/>
    <w:rsid w:val="003526D5"/>
    <w:rsid w:val="00352A74"/>
    <w:rsid w:val="00352CFD"/>
    <w:rsid w:val="00352D67"/>
    <w:rsid w:val="003534D0"/>
    <w:rsid w:val="00353713"/>
    <w:rsid w:val="00353827"/>
    <w:rsid w:val="00353881"/>
    <w:rsid w:val="0035392D"/>
    <w:rsid w:val="00353A16"/>
    <w:rsid w:val="00353B41"/>
    <w:rsid w:val="00353BFE"/>
    <w:rsid w:val="00353C5E"/>
    <w:rsid w:val="00353DE1"/>
    <w:rsid w:val="00353E08"/>
    <w:rsid w:val="00353FF6"/>
    <w:rsid w:val="00354071"/>
    <w:rsid w:val="0035418F"/>
    <w:rsid w:val="003541F8"/>
    <w:rsid w:val="00354226"/>
    <w:rsid w:val="0035431A"/>
    <w:rsid w:val="00354327"/>
    <w:rsid w:val="003543A8"/>
    <w:rsid w:val="003544A7"/>
    <w:rsid w:val="00354619"/>
    <w:rsid w:val="00354A40"/>
    <w:rsid w:val="00354B36"/>
    <w:rsid w:val="00354B98"/>
    <w:rsid w:val="00354BB0"/>
    <w:rsid w:val="00354D8D"/>
    <w:rsid w:val="00354F49"/>
    <w:rsid w:val="0035504F"/>
    <w:rsid w:val="0035574E"/>
    <w:rsid w:val="00355862"/>
    <w:rsid w:val="00355867"/>
    <w:rsid w:val="00355DFA"/>
    <w:rsid w:val="00355E28"/>
    <w:rsid w:val="00355F57"/>
    <w:rsid w:val="00356999"/>
    <w:rsid w:val="00356A9F"/>
    <w:rsid w:val="00356DCB"/>
    <w:rsid w:val="00356DE4"/>
    <w:rsid w:val="00356EDA"/>
    <w:rsid w:val="00356F4C"/>
    <w:rsid w:val="00357063"/>
    <w:rsid w:val="003570C7"/>
    <w:rsid w:val="003571FB"/>
    <w:rsid w:val="003575E6"/>
    <w:rsid w:val="00357A46"/>
    <w:rsid w:val="00357C63"/>
    <w:rsid w:val="00357CD5"/>
    <w:rsid w:val="00360056"/>
    <w:rsid w:val="00360137"/>
    <w:rsid w:val="00360147"/>
    <w:rsid w:val="00360237"/>
    <w:rsid w:val="003603AB"/>
    <w:rsid w:val="00360614"/>
    <w:rsid w:val="00360966"/>
    <w:rsid w:val="00360C50"/>
    <w:rsid w:val="00360D08"/>
    <w:rsid w:val="00360D4D"/>
    <w:rsid w:val="00360EA5"/>
    <w:rsid w:val="00360F2E"/>
    <w:rsid w:val="00361067"/>
    <w:rsid w:val="003612EF"/>
    <w:rsid w:val="003613E8"/>
    <w:rsid w:val="00361487"/>
    <w:rsid w:val="003614FC"/>
    <w:rsid w:val="00361C5C"/>
    <w:rsid w:val="00361D40"/>
    <w:rsid w:val="00361E7A"/>
    <w:rsid w:val="00361F80"/>
    <w:rsid w:val="00362006"/>
    <w:rsid w:val="00362261"/>
    <w:rsid w:val="00362607"/>
    <w:rsid w:val="00362AB7"/>
    <w:rsid w:val="00362C57"/>
    <w:rsid w:val="00362DCC"/>
    <w:rsid w:val="00362FBB"/>
    <w:rsid w:val="003630A0"/>
    <w:rsid w:val="00363256"/>
    <w:rsid w:val="003636ED"/>
    <w:rsid w:val="00363764"/>
    <w:rsid w:val="003638CD"/>
    <w:rsid w:val="00363B63"/>
    <w:rsid w:val="00363C28"/>
    <w:rsid w:val="00363C9D"/>
    <w:rsid w:val="00363E32"/>
    <w:rsid w:val="00363E66"/>
    <w:rsid w:val="00364008"/>
    <w:rsid w:val="003640D6"/>
    <w:rsid w:val="003641D3"/>
    <w:rsid w:val="0036446E"/>
    <w:rsid w:val="003646F7"/>
    <w:rsid w:val="0036499A"/>
    <w:rsid w:val="00364AEB"/>
    <w:rsid w:val="00364BB4"/>
    <w:rsid w:val="00364C0E"/>
    <w:rsid w:val="00364CCF"/>
    <w:rsid w:val="00364D6C"/>
    <w:rsid w:val="00364F1E"/>
    <w:rsid w:val="00365045"/>
    <w:rsid w:val="003650F4"/>
    <w:rsid w:val="0036524E"/>
    <w:rsid w:val="0036526F"/>
    <w:rsid w:val="0036556E"/>
    <w:rsid w:val="0036574B"/>
    <w:rsid w:val="003657A8"/>
    <w:rsid w:val="0036586B"/>
    <w:rsid w:val="00365916"/>
    <w:rsid w:val="00365DD2"/>
    <w:rsid w:val="00365E0F"/>
    <w:rsid w:val="00365EE3"/>
    <w:rsid w:val="00365EF1"/>
    <w:rsid w:val="00365F83"/>
    <w:rsid w:val="0036636F"/>
    <w:rsid w:val="003663C2"/>
    <w:rsid w:val="00366566"/>
    <w:rsid w:val="0036678F"/>
    <w:rsid w:val="00366797"/>
    <w:rsid w:val="0036696C"/>
    <w:rsid w:val="00366F1C"/>
    <w:rsid w:val="003672EA"/>
    <w:rsid w:val="00367344"/>
    <w:rsid w:val="0036753C"/>
    <w:rsid w:val="003676D8"/>
    <w:rsid w:val="00367753"/>
    <w:rsid w:val="00367897"/>
    <w:rsid w:val="0036797D"/>
    <w:rsid w:val="00370061"/>
    <w:rsid w:val="003700EA"/>
    <w:rsid w:val="00370197"/>
    <w:rsid w:val="003701B7"/>
    <w:rsid w:val="00370213"/>
    <w:rsid w:val="00370437"/>
    <w:rsid w:val="003707B3"/>
    <w:rsid w:val="0037080E"/>
    <w:rsid w:val="00370F29"/>
    <w:rsid w:val="00370F32"/>
    <w:rsid w:val="003710CB"/>
    <w:rsid w:val="00371557"/>
    <w:rsid w:val="0037178B"/>
    <w:rsid w:val="003717CE"/>
    <w:rsid w:val="003717D9"/>
    <w:rsid w:val="00371891"/>
    <w:rsid w:val="0037192C"/>
    <w:rsid w:val="0037192E"/>
    <w:rsid w:val="00371B82"/>
    <w:rsid w:val="00371BF0"/>
    <w:rsid w:val="00371FAF"/>
    <w:rsid w:val="00372189"/>
    <w:rsid w:val="003721F8"/>
    <w:rsid w:val="00372383"/>
    <w:rsid w:val="003723CE"/>
    <w:rsid w:val="003725E0"/>
    <w:rsid w:val="003725FD"/>
    <w:rsid w:val="003726BC"/>
    <w:rsid w:val="003727DE"/>
    <w:rsid w:val="003728E8"/>
    <w:rsid w:val="00372B5E"/>
    <w:rsid w:val="00372C66"/>
    <w:rsid w:val="00372C75"/>
    <w:rsid w:val="00372ECE"/>
    <w:rsid w:val="00372F2C"/>
    <w:rsid w:val="00372F4F"/>
    <w:rsid w:val="00372F62"/>
    <w:rsid w:val="0037343A"/>
    <w:rsid w:val="00373AF2"/>
    <w:rsid w:val="00373B60"/>
    <w:rsid w:val="00373CCC"/>
    <w:rsid w:val="00373CFC"/>
    <w:rsid w:val="00373DB4"/>
    <w:rsid w:val="00373DDC"/>
    <w:rsid w:val="0037437B"/>
    <w:rsid w:val="0037438B"/>
    <w:rsid w:val="0037451C"/>
    <w:rsid w:val="00374604"/>
    <w:rsid w:val="00374969"/>
    <w:rsid w:val="00374B98"/>
    <w:rsid w:val="00374C76"/>
    <w:rsid w:val="00374CE1"/>
    <w:rsid w:val="00374F7B"/>
    <w:rsid w:val="0037500B"/>
    <w:rsid w:val="003751C9"/>
    <w:rsid w:val="0037571A"/>
    <w:rsid w:val="003757CB"/>
    <w:rsid w:val="00375832"/>
    <w:rsid w:val="0037584A"/>
    <w:rsid w:val="003758C6"/>
    <w:rsid w:val="00375A28"/>
    <w:rsid w:val="00375ACB"/>
    <w:rsid w:val="00375CD7"/>
    <w:rsid w:val="00375D4E"/>
    <w:rsid w:val="00376085"/>
    <w:rsid w:val="003760B5"/>
    <w:rsid w:val="00376148"/>
    <w:rsid w:val="003762B2"/>
    <w:rsid w:val="00376529"/>
    <w:rsid w:val="0037676D"/>
    <w:rsid w:val="0037693C"/>
    <w:rsid w:val="00376A9A"/>
    <w:rsid w:val="00376BC9"/>
    <w:rsid w:val="00376D5B"/>
    <w:rsid w:val="00376FE0"/>
    <w:rsid w:val="003773DD"/>
    <w:rsid w:val="0037742A"/>
    <w:rsid w:val="00377473"/>
    <w:rsid w:val="0037778F"/>
    <w:rsid w:val="0037780F"/>
    <w:rsid w:val="003779A1"/>
    <w:rsid w:val="003779C5"/>
    <w:rsid w:val="003779E8"/>
    <w:rsid w:val="00377AED"/>
    <w:rsid w:val="00377BB6"/>
    <w:rsid w:val="00380013"/>
    <w:rsid w:val="003801E2"/>
    <w:rsid w:val="00380370"/>
    <w:rsid w:val="003803A9"/>
    <w:rsid w:val="00380452"/>
    <w:rsid w:val="00380D11"/>
    <w:rsid w:val="003815AB"/>
    <w:rsid w:val="0038170B"/>
    <w:rsid w:val="00381BEA"/>
    <w:rsid w:val="00382373"/>
    <w:rsid w:val="0038241D"/>
    <w:rsid w:val="0038272D"/>
    <w:rsid w:val="00382FF5"/>
    <w:rsid w:val="003839FF"/>
    <w:rsid w:val="00383B28"/>
    <w:rsid w:val="00383C70"/>
    <w:rsid w:val="00383D43"/>
    <w:rsid w:val="00383D92"/>
    <w:rsid w:val="00384079"/>
    <w:rsid w:val="003841EF"/>
    <w:rsid w:val="003846FB"/>
    <w:rsid w:val="00384AF2"/>
    <w:rsid w:val="00384B0F"/>
    <w:rsid w:val="00384BE3"/>
    <w:rsid w:val="00384C69"/>
    <w:rsid w:val="00384FFE"/>
    <w:rsid w:val="00385A25"/>
    <w:rsid w:val="00385B2A"/>
    <w:rsid w:val="00385C33"/>
    <w:rsid w:val="00385CDB"/>
    <w:rsid w:val="00385D23"/>
    <w:rsid w:val="00386321"/>
    <w:rsid w:val="00386678"/>
    <w:rsid w:val="003867A8"/>
    <w:rsid w:val="00386C09"/>
    <w:rsid w:val="00386D0B"/>
    <w:rsid w:val="00386EBD"/>
    <w:rsid w:val="0038712F"/>
    <w:rsid w:val="0038722A"/>
    <w:rsid w:val="0038756F"/>
    <w:rsid w:val="0038766F"/>
    <w:rsid w:val="003876A8"/>
    <w:rsid w:val="003878D8"/>
    <w:rsid w:val="003878E9"/>
    <w:rsid w:val="00387A18"/>
    <w:rsid w:val="00387B86"/>
    <w:rsid w:val="00387D40"/>
    <w:rsid w:val="0039000B"/>
    <w:rsid w:val="00390532"/>
    <w:rsid w:val="003905C6"/>
    <w:rsid w:val="00390906"/>
    <w:rsid w:val="00390916"/>
    <w:rsid w:val="00390AF5"/>
    <w:rsid w:val="00390BD9"/>
    <w:rsid w:val="00390C2E"/>
    <w:rsid w:val="00390C36"/>
    <w:rsid w:val="00390D1A"/>
    <w:rsid w:val="00390D54"/>
    <w:rsid w:val="00390EE0"/>
    <w:rsid w:val="0039137A"/>
    <w:rsid w:val="00391477"/>
    <w:rsid w:val="0039148D"/>
    <w:rsid w:val="00391762"/>
    <w:rsid w:val="00391BD3"/>
    <w:rsid w:val="00391D6E"/>
    <w:rsid w:val="00392115"/>
    <w:rsid w:val="00392267"/>
    <w:rsid w:val="00392385"/>
    <w:rsid w:val="0039297F"/>
    <w:rsid w:val="00392AA5"/>
    <w:rsid w:val="00392DF4"/>
    <w:rsid w:val="00392E48"/>
    <w:rsid w:val="003931B6"/>
    <w:rsid w:val="003932A7"/>
    <w:rsid w:val="0039336A"/>
    <w:rsid w:val="003936B0"/>
    <w:rsid w:val="00393749"/>
    <w:rsid w:val="00393887"/>
    <w:rsid w:val="00393C30"/>
    <w:rsid w:val="00393D1A"/>
    <w:rsid w:val="00393E8F"/>
    <w:rsid w:val="00393F00"/>
    <w:rsid w:val="003941B7"/>
    <w:rsid w:val="003942FE"/>
    <w:rsid w:val="003945C8"/>
    <w:rsid w:val="003946BD"/>
    <w:rsid w:val="00394867"/>
    <w:rsid w:val="00394B45"/>
    <w:rsid w:val="00394C1F"/>
    <w:rsid w:val="003952BF"/>
    <w:rsid w:val="0039534F"/>
    <w:rsid w:val="00395660"/>
    <w:rsid w:val="00395B1D"/>
    <w:rsid w:val="00395D4A"/>
    <w:rsid w:val="00395E53"/>
    <w:rsid w:val="00395F71"/>
    <w:rsid w:val="00395FE8"/>
    <w:rsid w:val="0039606E"/>
    <w:rsid w:val="003961AA"/>
    <w:rsid w:val="00396AE8"/>
    <w:rsid w:val="00396B95"/>
    <w:rsid w:val="00396BC3"/>
    <w:rsid w:val="0039745B"/>
    <w:rsid w:val="0039753B"/>
    <w:rsid w:val="00397A45"/>
    <w:rsid w:val="00397B5C"/>
    <w:rsid w:val="00397DF3"/>
    <w:rsid w:val="003A00D6"/>
    <w:rsid w:val="003A0118"/>
    <w:rsid w:val="003A0340"/>
    <w:rsid w:val="003A0749"/>
    <w:rsid w:val="003A0817"/>
    <w:rsid w:val="003A08BD"/>
    <w:rsid w:val="003A0A79"/>
    <w:rsid w:val="003A0B14"/>
    <w:rsid w:val="003A0B38"/>
    <w:rsid w:val="003A0D95"/>
    <w:rsid w:val="003A0FAD"/>
    <w:rsid w:val="003A10B0"/>
    <w:rsid w:val="003A10B7"/>
    <w:rsid w:val="003A17E2"/>
    <w:rsid w:val="003A18EC"/>
    <w:rsid w:val="003A1923"/>
    <w:rsid w:val="003A1CC2"/>
    <w:rsid w:val="003A2006"/>
    <w:rsid w:val="003A201F"/>
    <w:rsid w:val="003A214E"/>
    <w:rsid w:val="003A2297"/>
    <w:rsid w:val="003A23DA"/>
    <w:rsid w:val="003A24FD"/>
    <w:rsid w:val="003A2621"/>
    <w:rsid w:val="003A2672"/>
    <w:rsid w:val="003A26C2"/>
    <w:rsid w:val="003A2865"/>
    <w:rsid w:val="003A2B58"/>
    <w:rsid w:val="003A2D0C"/>
    <w:rsid w:val="003A2F5E"/>
    <w:rsid w:val="003A2F68"/>
    <w:rsid w:val="003A2F6E"/>
    <w:rsid w:val="003A2FF8"/>
    <w:rsid w:val="003A332F"/>
    <w:rsid w:val="003A3429"/>
    <w:rsid w:val="003A342A"/>
    <w:rsid w:val="003A3435"/>
    <w:rsid w:val="003A3562"/>
    <w:rsid w:val="003A3660"/>
    <w:rsid w:val="003A37D6"/>
    <w:rsid w:val="003A3924"/>
    <w:rsid w:val="003A3A65"/>
    <w:rsid w:val="003A3B80"/>
    <w:rsid w:val="003A3C5B"/>
    <w:rsid w:val="003A3D90"/>
    <w:rsid w:val="003A3ED6"/>
    <w:rsid w:val="003A3F04"/>
    <w:rsid w:val="003A41F5"/>
    <w:rsid w:val="003A426F"/>
    <w:rsid w:val="003A4293"/>
    <w:rsid w:val="003A4321"/>
    <w:rsid w:val="003A4341"/>
    <w:rsid w:val="003A44DC"/>
    <w:rsid w:val="003A4594"/>
    <w:rsid w:val="003A46B3"/>
    <w:rsid w:val="003A4F74"/>
    <w:rsid w:val="003A5142"/>
    <w:rsid w:val="003A52A0"/>
    <w:rsid w:val="003A56C4"/>
    <w:rsid w:val="003A57D7"/>
    <w:rsid w:val="003A597D"/>
    <w:rsid w:val="003A59B7"/>
    <w:rsid w:val="003A5AF1"/>
    <w:rsid w:val="003A5B28"/>
    <w:rsid w:val="003A5E0B"/>
    <w:rsid w:val="003A5E51"/>
    <w:rsid w:val="003A5EA3"/>
    <w:rsid w:val="003A5EDA"/>
    <w:rsid w:val="003A606F"/>
    <w:rsid w:val="003A6171"/>
    <w:rsid w:val="003A61CD"/>
    <w:rsid w:val="003A661F"/>
    <w:rsid w:val="003A6660"/>
    <w:rsid w:val="003A6682"/>
    <w:rsid w:val="003A6760"/>
    <w:rsid w:val="003A6B1B"/>
    <w:rsid w:val="003A6BF8"/>
    <w:rsid w:val="003A70F6"/>
    <w:rsid w:val="003A711B"/>
    <w:rsid w:val="003A7156"/>
    <w:rsid w:val="003A7179"/>
    <w:rsid w:val="003A7872"/>
    <w:rsid w:val="003A7884"/>
    <w:rsid w:val="003A7BA4"/>
    <w:rsid w:val="003A7C08"/>
    <w:rsid w:val="003B0016"/>
    <w:rsid w:val="003B01C1"/>
    <w:rsid w:val="003B0553"/>
    <w:rsid w:val="003B085C"/>
    <w:rsid w:val="003B0937"/>
    <w:rsid w:val="003B0A5C"/>
    <w:rsid w:val="003B104B"/>
    <w:rsid w:val="003B15BC"/>
    <w:rsid w:val="003B160C"/>
    <w:rsid w:val="003B1947"/>
    <w:rsid w:val="003B19E3"/>
    <w:rsid w:val="003B1A0E"/>
    <w:rsid w:val="003B1DEF"/>
    <w:rsid w:val="003B20A9"/>
    <w:rsid w:val="003B2546"/>
    <w:rsid w:val="003B2713"/>
    <w:rsid w:val="003B2754"/>
    <w:rsid w:val="003B28A3"/>
    <w:rsid w:val="003B28B0"/>
    <w:rsid w:val="003B29C0"/>
    <w:rsid w:val="003B2A94"/>
    <w:rsid w:val="003B2D8D"/>
    <w:rsid w:val="003B2E2D"/>
    <w:rsid w:val="003B3352"/>
    <w:rsid w:val="003B33D1"/>
    <w:rsid w:val="003B34CE"/>
    <w:rsid w:val="003B38CC"/>
    <w:rsid w:val="003B3AE8"/>
    <w:rsid w:val="003B3B7E"/>
    <w:rsid w:val="003B3D0B"/>
    <w:rsid w:val="003B3F02"/>
    <w:rsid w:val="003B3F04"/>
    <w:rsid w:val="003B40FC"/>
    <w:rsid w:val="003B421A"/>
    <w:rsid w:val="003B4245"/>
    <w:rsid w:val="003B4362"/>
    <w:rsid w:val="003B4503"/>
    <w:rsid w:val="003B4A19"/>
    <w:rsid w:val="003B4A73"/>
    <w:rsid w:val="003B4ABC"/>
    <w:rsid w:val="003B4D4F"/>
    <w:rsid w:val="003B4EEA"/>
    <w:rsid w:val="003B4EF6"/>
    <w:rsid w:val="003B531C"/>
    <w:rsid w:val="003B5339"/>
    <w:rsid w:val="003B5995"/>
    <w:rsid w:val="003B5A5F"/>
    <w:rsid w:val="003B5C17"/>
    <w:rsid w:val="003B5FDD"/>
    <w:rsid w:val="003B612F"/>
    <w:rsid w:val="003B61E7"/>
    <w:rsid w:val="003B6247"/>
    <w:rsid w:val="003B6625"/>
    <w:rsid w:val="003B66DB"/>
    <w:rsid w:val="003B6763"/>
    <w:rsid w:val="003B689C"/>
    <w:rsid w:val="003B6A30"/>
    <w:rsid w:val="003B6AB6"/>
    <w:rsid w:val="003B6D4C"/>
    <w:rsid w:val="003B6ED6"/>
    <w:rsid w:val="003B72E6"/>
    <w:rsid w:val="003B739C"/>
    <w:rsid w:val="003B742D"/>
    <w:rsid w:val="003B743E"/>
    <w:rsid w:val="003B75CA"/>
    <w:rsid w:val="003B7801"/>
    <w:rsid w:val="003B7C15"/>
    <w:rsid w:val="003B7C71"/>
    <w:rsid w:val="003B7E3D"/>
    <w:rsid w:val="003B7EAD"/>
    <w:rsid w:val="003B7FF9"/>
    <w:rsid w:val="003C00DA"/>
    <w:rsid w:val="003C013C"/>
    <w:rsid w:val="003C01CE"/>
    <w:rsid w:val="003C028E"/>
    <w:rsid w:val="003C04D5"/>
    <w:rsid w:val="003C0727"/>
    <w:rsid w:val="003C0895"/>
    <w:rsid w:val="003C105C"/>
    <w:rsid w:val="003C11B5"/>
    <w:rsid w:val="003C15A9"/>
    <w:rsid w:val="003C19C8"/>
    <w:rsid w:val="003C19EB"/>
    <w:rsid w:val="003C1B35"/>
    <w:rsid w:val="003C1C2D"/>
    <w:rsid w:val="003C1C33"/>
    <w:rsid w:val="003C2252"/>
    <w:rsid w:val="003C225F"/>
    <w:rsid w:val="003C26D5"/>
    <w:rsid w:val="003C278D"/>
    <w:rsid w:val="003C2D35"/>
    <w:rsid w:val="003C2E12"/>
    <w:rsid w:val="003C359C"/>
    <w:rsid w:val="003C3758"/>
    <w:rsid w:val="003C38A0"/>
    <w:rsid w:val="003C39CD"/>
    <w:rsid w:val="003C3E30"/>
    <w:rsid w:val="003C3E4E"/>
    <w:rsid w:val="003C3FC9"/>
    <w:rsid w:val="003C4183"/>
    <w:rsid w:val="003C4190"/>
    <w:rsid w:val="003C4563"/>
    <w:rsid w:val="003C49B7"/>
    <w:rsid w:val="003C4A63"/>
    <w:rsid w:val="003C4B1C"/>
    <w:rsid w:val="003C4BF8"/>
    <w:rsid w:val="003C5635"/>
    <w:rsid w:val="003C59D1"/>
    <w:rsid w:val="003C5E2E"/>
    <w:rsid w:val="003C5F2C"/>
    <w:rsid w:val="003C60A4"/>
    <w:rsid w:val="003C61FF"/>
    <w:rsid w:val="003C660E"/>
    <w:rsid w:val="003C6825"/>
    <w:rsid w:val="003C68D5"/>
    <w:rsid w:val="003C696D"/>
    <w:rsid w:val="003C6996"/>
    <w:rsid w:val="003C7197"/>
    <w:rsid w:val="003C720A"/>
    <w:rsid w:val="003C7442"/>
    <w:rsid w:val="003C7740"/>
    <w:rsid w:val="003C7989"/>
    <w:rsid w:val="003C7A25"/>
    <w:rsid w:val="003C7A55"/>
    <w:rsid w:val="003C7E1A"/>
    <w:rsid w:val="003C7E3F"/>
    <w:rsid w:val="003C7E8C"/>
    <w:rsid w:val="003D025D"/>
    <w:rsid w:val="003D02A1"/>
    <w:rsid w:val="003D03FD"/>
    <w:rsid w:val="003D040F"/>
    <w:rsid w:val="003D0529"/>
    <w:rsid w:val="003D055E"/>
    <w:rsid w:val="003D07A2"/>
    <w:rsid w:val="003D0C8E"/>
    <w:rsid w:val="003D0CA1"/>
    <w:rsid w:val="003D0D59"/>
    <w:rsid w:val="003D0D5D"/>
    <w:rsid w:val="003D0E1B"/>
    <w:rsid w:val="003D0E61"/>
    <w:rsid w:val="003D0EB5"/>
    <w:rsid w:val="003D121A"/>
    <w:rsid w:val="003D133C"/>
    <w:rsid w:val="003D1C3B"/>
    <w:rsid w:val="003D1C61"/>
    <w:rsid w:val="003D2173"/>
    <w:rsid w:val="003D247C"/>
    <w:rsid w:val="003D25B5"/>
    <w:rsid w:val="003D25F5"/>
    <w:rsid w:val="003D2A20"/>
    <w:rsid w:val="003D2C48"/>
    <w:rsid w:val="003D2C83"/>
    <w:rsid w:val="003D2E71"/>
    <w:rsid w:val="003D307B"/>
    <w:rsid w:val="003D3188"/>
    <w:rsid w:val="003D31AB"/>
    <w:rsid w:val="003D37AD"/>
    <w:rsid w:val="003D3918"/>
    <w:rsid w:val="003D39B9"/>
    <w:rsid w:val="003D3A91"/>
    <w:rsid w:val="003D408D"/>
    <w:rsid w:val="003D414F"/>
    <w:rsid w:val="003D43EB"/>
    <w:rsid w:val="003D45C3"/>
    <w:rsid w:val="003D47BA"/>
    <w:rsid w:val="003D4806"/>
    <w:rsid w:val="003D4A13"/>
    <w:rsid w:val="003D4A3A"/>
    <w:rsid w:val="003D4BD8"/>
    <w:rsid w:val="003D4FF2"/>
    <w:rsid w:val="003D510D"/>
    <w:rsid w:val="003D5B51"/>
    <w:rsid w:val="003D5D07"/>
    <w:rsid w:val="003D5D6C"/>
    <w:rsid w:val="003D5F1E"/>
    <w:rsid w:val="003D6009"/>
    <w:rsid w:val="003D6161"/>
    <w:rsid w:val="003D6720"/>
    <w:rsid w:val="003D68B8"/>
    <w:rsid w:val="003D69C4"/>
    <w:rsid w:val="003D6B4E"/>
    <w:rsid w:val="003D6B7B"/>
    <w:rsid w:val="003D6BCB"/>
    <w:rsid w:val="003D6C48"/>
    <w:rsid w:val="003D6C65"/>
    <w:rsid w:val="003D6C77"/>
    <w:rsid w:val="003D6DEC"/>
    <w:rsid w:val="003D6F35"/>
    <w:rsid w:val="003D7254"/>
    <w:rsid w:val="003D7429"/>
    <w:rsid w:val="003D76D3"/>
    <w:rsid w:val="003D76DC"/>
    <w:rsid w:val="003D77ED"/>
    <w:rsid w:val="003D7C36"/>
    <w:rsid w:val="003D7D80"/>
    <w:rsid w:val="003D7F40"/>
    <w:rsid w:val="003E0137"/>
    <w:rsid w:val="003E01E4"/>
    <w:rsid w:val="003E07F7"/>
    <w:rsid w:val="003E0841"/>
    <w:rsid w:val="003E0847"/>
    <w:rsid w:val="003E09E4"/>
    <w:rsid w:val="003E0C48"/>
    <w:rsid w:val="003E0E71"/>
    <w:rsid w:val="003E111F"/>
    <w:rsid w:val="003E140B"/>
    <w:rsid w:val="003E16B3"/>
    <w:rsid w:val="003E1790"/>
    <w:rsid w:val="003E1855"/>
    <w:rsid w:val="003E1B53"/>
    <w:rsid w:val="003E1BBE"/>
    <w:rsid w:val="003E1DDC"/>
    <w:rsid w:val="003E2069"/>
    <w:rsid w:val="003E22CB"/>
    <w:rsid w:val="003E251C"/>
    <w:rsid w:val="003E275B"/>
    <w:rsid w:val="003E2791"/>
    <w:rsid w:val="003E27D1"/>
    <w:rsid w:val="003E2801"/>
    <w:rsid w:val="003E2895"/>
    <w:rsid w:val="003E2961"/>
    <w:rsid w:val="003E2A02"/>
    <w:rsid w:val="003E2E21"/>
    <w:rsid w:val="003E3051"/>
    <w:rsid w:val="003E307D"/>
    <w:rsid w:val="003E30A8"/>
    <w:rsid w:val="003E3273"/>
    <w:rsid w:val="003E33FB"/>
    <w:rsid w:val="003E35AA"/>
    <w:rsid w:val="003E3887"/>
    <w:rsid w:val="003E39AC"/>
    <w:rsid w:val="003E3E37"/>
    <w:rsid w:val="003E42DB"/>
    <w:rsid w:val="003E42FD"/>
    <w:rsid w:val="003E4433"/>
    <w:rsid w:val="003E44B2"/>
    <w:rsid w:val="003E46CC"/>
    <w:rsid w:val="003E47D4"/>
    <w:rsid w:val="003E48EA"/>
    <w:rsid w:val="003E4A86"/>
    <w:rsid w:val="003E4D1F"/>
    <w:rsid w:val="003E4D69"/>
    <w:rsid w:val="003E4DE6"/>
    <w:rsid w:val="003E551B"/>
    <w:rsid w:val="003E5727"/>
    <w:rsid w:val="003E5A24"/>
    <w:rsid w:val="003E5AAD"/>
    <w:rsid w:val="003E5CE3"/>
    <w:rsid w:val="003E613E"/>
    <w:rsid w:val="003E624B"/>
    <w:rsid w:val="003E6257"/>
    <w:rsid w:val="003E6313"/>
    <w:rsid w:val="003E6522"/>
    <w:rsid w:val="003E65DF"/>
    <w:rsid w:val="003E6617"/>
    <w:rsid w:val="003E6ADF"/>
    <w:rsid w:val="003E6E73"/>
    <w:rsid w:val="003E7120"/>
    <w:rsid w:val="003E7593"/>
    <w:rsid w:val="003E760C"/>
    <w:rsid w:val="003E765B"/>
    <w:rsid w:val="003E7A70"/>
    <w:rsid w:val="003E7B51"/>
    <w:rsid w:val="003E7C70"/>
    <w:rsid w:val="003E7EAC"/>
    <w:rsid w:val="003F0151"/>
    <w:rsid w:val="003F021C"/>
    <w:rsid w:val="003F08F4"/>
    <w:rsid w:val="003F0A85"/>
    <w:rsid w:val="003F0E5F"/>
    <w:rsid w:val="003F0E80"/>
    <w:rsid w:val="003F1020"/>
    <w:rsid w:val="003F1057"/>
    <w:rsid w:val="003F1720"/>
    <w:rsid w:val="003F183C"/>
    <w:rsid w:val="003F19AE"/>
    <w:rsid w:val="003F1A28"/>
    <w:rsid w:val="003F1A4B"/>
    <w:rsid w:val="003F1DD0"/>
    <w:rsid w:val="003F1DE3"/>
    <w:rsid w:val="003F200F"/>
    <w:rsid w:val="003F2093"/>
    <w:rsid w:val="003F2273"/>
    <w:rsid w:val="003F24CB"/>
    <w:rsid w:val="003F2547"/>
    <w:rsid w:val="003F295C"/>
    <w:rsid w:val="003F2C41"/>
    <w:rsid w:val="003F2D57"/>
    <w:rsid w:val="003F2D5D"/>
    <w:rsid w:val="003F2EDC"/>
    <w:rsid w:val="003F31A0"/>
    <w:rsid w:val="003F3231"/>
    <w:rsid w:val="003F332A"/>
    <w:rsid w:val="003F3434"/>
    <w:rsid w:val="003F34C5"/>
    <w:rsid w:val="003F36A2"/>
    <w:rsid w:val="003F373E"/>
    <w:rsid w:val="003F3772"/>
    <w:rsid w:val="003F37C8"/>
    <w:rsid w:val="003F3931"/>
    <w:rsid w:val="003F3C81"/>
    <w:rsid w:val="003F40B2"/>
    <w:rsid w:val="003F41EB"/>
    <w:rsid w:val="003F4421"/>
    <w:rsid w:val="003F4518"/>
    <w:rsid w:val="003F47B5"/>
    <w:rsid w:val="003F4BAB"/>
    <w:rsid w:val="003F4F14"/>
    <w:rsid w:val="003F51D3"/>
    <w:rsid w:val="003F521F"/>
    <w:rsid w:val="003F53B4"/>
    <w:rsid w:val="003F5517"/>
    <w:rsid w:val="003F5635"/>
    <w:rsid w:val="003F570F"/>
    <w:rsid w:val="003F5813"/>
    <w:rsid w:val="003F5877"/>
    <w:rsid w:val="003F58D2"/>
    <w:rsid w:val="003F58E6"/>
    <w:rsid w:val="003F5CF9"/>
    <w:rsid w:val="003F5D28"/>
    <w:rsid w:val="003F5DDC"/>
    <w:rsid w:val="003F5E2F"/>
    <w:rsid w:val="003F60E1"/>
    <w:rsid w:val="003F61A3"/>
    <w:rsid w:val="003F6490"/>
    <w:rsid w:val="003F66DC"/>
    <w:rsid w:val="003F69EA"/>
    <w:rsid w:val="003F6C9D"/>
    <w:rsid w:val="003F6F92"/>
    <w:rsid w:val="003F7010"/>
    <w:rsid w:val="003F711A"/>
    <w:rsid w:val="003F721C"/>
    <w:rsid w:val="003F7309"/>
    <w:rsid w:val="003F782A"/>
    <w:rsid w:val="003F7BC4"/>
    <w:rsid w:val="004000BE"/>
    <w:rsid w:val="004002B9"/>
    <w:rsid w:val="00400318"/>
    <w:rsid w:val="0040047C"/>
    <w:rsid w:val="0040090D"/>
    <w:rsid w:val="00400966"/>
    <w:rsid w:val="0040118C"/>
    <w:rsid w:val="004011E1"/>
    <w:rsid w:val="004015CB"/>
    <w:rsid w:val="00401608"/>
    <w:rsid w:val="00401CCE"/>
    <w:rsid w:val="0040217C"/>
    <w:rsid w:val="0040251A"/>
    <w:rsid w:val="004025D5"/>
    <w:rsid w:val="0040277A"/>
    <w:rsid w:val="0040283B"/>
    <w:rsid w:val="004029E2"/>
    <w:rsid w:val="00402A01"/>
    <w:rsid w:val="00402B4B"/>
    <w:rsid w:val="00402BC8"/>
    <w:rsid w:val="00402C8B"/>
    <w:rsid w:val="00402E32"/>
    <w:rsid w:val="00402F9B"/>
    <w:rsid w:val="004030DC"/>
    <w:rsid w:val="00403365"/>
    <w:rsid w:val="004034F7"/>
    <w:rsid w:val="00403560"/>
    <w:rsid w:val="00403770"/>
    <w:rsid w:val="00403916"/>
    <w:rsid w:val="00403E4C"/>
    <w:rsid w:val="00404234"/>
    <w:rsid w:val="00404315"/>
    <w:rsid w:val="004046B3"/>
    <w:rsid w:val="0040477C"/>
    <w:rsid w:val="00404910"/>
    <w:rsid w:val="00404978"/>
    <w:rsid w:val="00404C1E"/>
    <w:rsid w:val="00404D5A"/>
    <w:rsid w:val="00404DA0"/>
    <w:rsid w:val="00405041"/>
    <w:rsid w:val="00405158"/>
    <w:rsid w:val="00405484"/>
    <w:rsid w:val="0040577F"/>
    <w:rsid w:val="00405A3F"/>
    <w:rsid w:val="00405C67"/>
    <w:rsid w:val="00405DEB"/>
    <w:rsid w:val="00405FC0"/>
    <w:rsid w:val="00406281"/>
    <w:rsid w:val="00406AC2"/>
    <w:rsid w:val="00406AE4"/>
    <w:rsid w:val="00406C4D"/>
    <w:rsid w:val="00406DF4"/>
    <w:rsid w:val="00406E8C"/>
    <w:rsid w:val="00406F37"/>
    <w:rsid w:val="0040702B"/>
    <w:rsid w:val="004071A1"/>
    <w:rsid w:val="00407219"/>
    <w:rsid w:val="004072E3"/>
    <w:rsid w:val="004073A7"/>
    <w:rsid w:val="00407402"/>
    <w:rsid w:val="004076E7"/>
    <w:rsid w:val="00407824"/>
    <w:rsid w:val="00407CB3"/>
    <w:rsid w:val="00407DA8"/>
    <w:rsid w:val="00407F47"/>
    <w:rsid w:val="00407F8C"/>
    <w:rsid w:val="00410280"/>
    <w:rsid w:val="004106B4"/>
    <w:rsid w:val="0041073F"/>
    <w:rsid w:val="00410A34"/>
    <w:rsid w:val="00410DD2"/>
    <w:rsid w:val="00410EE0"/>
    <w:rsid w:val="00411336"/>
    <w:rsid w:val="00411840"/>
    <w:rsid w:val="0041188A"/>
    <w:rsid w:val="00411A27"/>
    <w:rsid w:val="00411CC2"/>
    <w:rsid w:val="00411D6E"/>
    <w:rsid w:val="00412001"/>
    <w:rsid w:val="004120BE"/>
    <w:rsid w:val="0041235A"/>
    <w:rsid w:val="0041239B"/>
    <w:rsid w:val="004124BD"/>
    <w:rsid w:val="00412547"/>
    <w:rsid w:val="00412A64"/>
    <w:rsid w:val="00412C29"/>
    <w:rsid w:val="00412DC0"/>
    <w:rsid w:val="00413202"/>
    <w:rsid w:val="0041326B"/>
    <w:rsid w:val="004132AF"/>
    <w:rsid w:val="0041337D"/>
    <w:rsid w:val="0041341D"/>
    <w:rsid w:val="00413782"/>
    <w:rsid w:val="004138FF"/>
    <w:rsid w:val="00413A70"/>
    <w:rsid w:val="00413AFD"/>
    <w:rsid w:val="00413B0D"/>
    <w:rsid w:val="00413D05"/>
    <w:rsid w:val="00413F6A"/>
    <w:rsid w:val="004141A6"/>
    <w:rsid w:val="004141D4"/>
    <w:rsid w:val="004142AE"/>
    <w:rsid w:val="0041437B"/>
    <w:rsid w:val="00414390"/>
    <w:rsid w:val="0041441F"/>
    <w:rsid w:val="0041488E"/>
    <w:rsid w:val="004149C0"/>
    <w:rsid w:val="00414CFE"/>
    <w:rsid w:val="00414E3D"/>
    <w:rsid w:val="004154C8"/>
    <w:rsid w:val="00415708"/>
    <w:rsid w:val="00415B46"/>
    <w:rsid w:val="0041604B"/>
    <w:rsid w:val="004160F8"/>
    <w:rsid w:val="004163C1"/>
    <w:rsid w:val="004163D2"/>
    <w:rsid w:val="004165DC"/>
    <w:rsid w:val="00416631"/>
    <w:rsid w:val="0041684C"/>
    <w:rsid w:val="00416881"/>
    <w:rsid w:val="00416A7E"/>
    <w:rsid w:val="00416A91"/>
    <w:rsid w:val="00416AE2"/>
    <w:rsid w:val="00416B96"/>
    <w:rsid w:val="00416BC2"/>
    <w:rsid w:val="00416DBC"/>
    <w:rsid w:val="00416EA5"/>
    <w:rsid w:val="00416EC0"/>
    <w:rsid w:val="00417287"/>
    <w:rsid w:val="00417432"/>
    <w:rsid w:val="004176C0"/>
    <w:rsid w:val="004176F6"/>
    <w:rsid w:val="00417771"/>
    <w:rsid w:val="00417891"/>
    <w:rsid w:val="00417D21"/>
    <w:rsid w:val="00417E88"/>
    <w:rsid w:val="00417EE5"/>
    <w:rsid w:val="00420018"/>
    <w:rsid w:val="0042008A"/>
    <w:rsid w:val="004203C3"/>
    <w:rsid w:val="00420649"/>
    <w:rsid w:val="0042090B"/>
    <w:rsid w:val="00420CAE"/>
    <w:rsid w:val="004212B8"/>
    <w:rsid w:val="00421480"/>
    <w:rsid w:val="0042162F"/>
    <w:rsid w:val="00421A01"/>
    <w:rsid w:val="00421A16"/>
    <w:rsid w:val="00421CE6"/>
    <w:rsid w:val="004221C5"/>
    <w:rsid w:val="004221FD"/>
    <w:rsid w:val="0042264B"/>
    <w:rsid w:val="004226CC"/>
    <w:rsid w:val="00422BFC"/>
    <w:rsid w:val="00422DA6"/>
    <w:rsid w:val="004230C6"/>
    <w:rsid w:val="004230D6"/>
    <w:rsid w:val="004230D7"/>
    <w:rsid w:val="00423212"/>
    <w:rsid w:val="0042344C"/>
    <w:rsid w:val="00423545"/>
    <w:rsid w:val="004237C5"/>
    <w:rsid w:val="004237E4"/>
    <w:rsid w:val="004239D6"/>
    <w:rsid w:val="00423D05"/>
    <w:rsid w:val="00423D0C"/>
    <w:rsid w:val="00423EC5"/>
    <w:rsid w:val="00424102"/>
    <w:rsid w:val="0042410F"/>
    <w:rsid w:val="004242C1"/>
    <w:rsid w:val="004245C0"/>
    <w:rsid w:val="004245CB"/>
    <w:rsid w:val="004245FF"/>
    <w:rsid w:val="004247AF"/>
    <w:rsid w:val="00424CAA"/>
    <w:rsid w:val="00424CB8"/>
    <w:rsid w:val="00425075"/>
    <w:rsid w:val="00425143"/>
    <w:rsid w:val="00425371"/>
    <w:rsid w:val="00425693"/>
    <w:rsid w:val="00425905"/>
    <w:rsid w:val="004259A8"/>
    <w:rsid w:val="00425B63"/>
    <w:rsid w:val="00425BFF"/>
    <w:rsid w:val="00425CCA"/>
    <w:rsid w:val="00425E97"/>
    <w:rsid w:val="00425F2B"/>
    <w:rsid w:val="004262BC"/>
    <w:rsid w:val="004262C9"/>
    <w:rsid w:val="0042638A"/>
    <w:rsid w:val="0042661C"/>
    <w:rsid w:val="004267EC"/>
    <w:rsid w:val="004268E4"/>
    <w:rsid w:val="00426C2B"/>
    <w:rsid w:val="00426C4D"/>
    <w:rsid w:val="00426EFE"/>
    <w:rsid w:val="00426F48"/>
    <w:rsid w:val="00427277"/>
    <w:rsid w:val="00427887"/>
    <w:rsid w:val="00427A2B"/>
    <w:rsid w:val="00427BB6"/>
    <w:rsid w:val="00427C6C"/>
    <w:rsid w:val="00427D9A"/>
    <w:rsid w:val="00427DC9"/>
    <w:rsid w:val="00427EB7"/>
    <w:rsid w:val="0043010F"/>
    <w:rsid w:val="004301AE"/>
    <w:rsid w:val="00430303"/>
    <w:rsid w:val="004303BE"/>
    <w:rsid w:val="004305C6"/>
    <w:rsid w:val="004305E1"/>
    <w:rsid w:val="004305F7"/>
    <w:rsid w:val="00430811"/>
    <w:rsid w:val="004309E2"/>
    <w:rsid w:val="00430BBF"/>
    <w:rsid w:val="00430FF1"/>
    <w:rsid w:val="004311E6"/>
    <w:rsid w:val="00431395"/>
    <w:rsid w:val="0043189C"/>
    <w:rsid w:val="004319F3"/>
    <w:rsid w:val="00431A22"/>
    <w:rsid w:val="00431C62"/>
    <w:rsid w:val="00431DDF"/>
    <w:rsid w:val="00431E19"/>
    <w:rsid w:val="00431F0F"/>
    <w:rsid w:val="004321C1"/>
    <w:rsid w:val="00432230"/>
    <w:rsid w:val="00432499"/>
    <w:rsid w:val="0043266F"/>
    <w:rsid w:val="004327EA"/>
    <w:rsid w:val="00432B0C"/>
    <w:rsid w:val="004331E6"/>
    <w:rsid w:val="00433501"/>
    <w:rsid w:val="00433616"/>
    <w:rsid w:val="00433887"/>
    <w:rsid w:val="00433CA2"/>
    <w:rsid w:val="00433DB3"/>
    <w:rsid w:val="00433DF4"/>
    <w:rsid w:val="00433EA6"/>
    <w:rsid w:val="00434024"/>
    <w:rsid w:val="0043410D"/>
    <w:rsid w:val="004342FD"/>
    <w:rsid w:val="00434374"/>
    <w:rsid w:val="004344A3"/>
    <w:rsid w:val="00434526"/>
    <w:rsid w:val="00434664"/>
    <w:rsid w:val="0043498F"/>
    <w:rsid w:val="00434AAD"/>
    <w:rsid w:val="00434B16"/>
    <w:rsid w:val="00435173"/>
    <w:rsid w:val="004351D4"/>
    <w:rsid w:val="0043527D"/>
    <w:rsid w:val="004352D0"/>
    <w:rsid w:val="004352EC"/>
    <w:rsid w:val="0043536D"/>
    <w:rsid w:val="0043541C"/>
    <w:rsid w:val="00435424"/>
    <w:rsid w:val="00435DB0"/>
    <w:rsid w:val="00436016"/>
    <w:rsid w:val="00436136"/>
    <w:rsid w:val="004361C8"/>
    <w:rsid w:val="00436244"/>
    <w:rsid w:val="0043626D"/>
    <w:rsid w:val="00436290"/>
    <w:rsid w:val="0043635C"/>
    <w:rsid w:val="0043641C"/>
    <w:rsid w:val="0043652C"/>
    <w:rsid w:val="00436555"/>
    <w:rsid w:val="004367DF"/>
    <w:rsid w:val="004367F9"/>
    <w:rsid w:val="00436827"/>
    <w:rsid w:val="0043694B"/>
    <w:rsid w:val="00436B8B"/>
    <w:rsid w:val="00436BFD"/>
    <w:rsid w:val="00436C92"/>
    <w:rsid w:val="00436E04"/>
    <w:rsid w:val="004370DE"/>
    <w:rsid w:val="00437197"/>
    <w:rsid w:val="00437395"/>
    <w:rsid w:val="004373F4"/>
    <w:rsid w:val="00437503"/>
    <w:rsid w:val="00437554"/>
    <w:rsid w:val="00437951"/>
    <w:rsid w:val="00437989"/>
    <w:rsid w:val="00437B32"/>
    <w:rsid w:val="00437D08"/>
    <w:rsid w:val="00437EC0"/>
    <w:rsid w:val="00437F4B"/>
    <w:rsid w:val="004401D6"/>
    <w:rsid w:val="00440664"/>
    <w:rsid w:val="0044075D"/>
    <w:rsid w:val="00440780"/>
    <w:rsid w:val="0044080D"/>
    <w:rsid w:val="0044091C"/>
    <w:rsid w:val="00440D9B"/>
    <w:rsid w:val="00440F17"/>
    <w:rsid w:val="0044126C"/>
    <w:rsid w:val="00441976"/>
    <w:rsid w:val="00441A07"/>
    <w:rsid w:val="00441BD1"/>
    <w:rsid w:val="00441C48"/>
    <w:rsid w:val="00442295"/>
    <w:rsid w:val="004423CB"/>
    <w:rsid w:val="00442610"/>
    <w:rsid w:val="0044272A"/>
    <w:rsid w:val="00442855"/>
    <w:rsid w:val="00442942"/>
    <w:rsid w:val="004429FA"/>
    <w:rsid w:val="00442A56"/>
    <w:rsid w:val="00442C48"/>
    <w:rsid w:val="004431E3"/>
    <w:rsid w:val="004435F5"/>
    <w:rsid w:val="00443637"/>
    <w:rsid w:val="00443A7D"/>
    <w:rsid w:val="00443BB6"/>
    <w:rsid w:val="00443C04"/>
    <w:rsid w:val="00443D40"/>
    <w:rsid w:val="0044403C"/>
    <w:rsid w:val="004440DE"/>
    <w:rsid w:val="00444268"/>
    <w:rsid w:val="004445C7"/>
    <w:rsid w:val="004448DA"/>
    <w:rsid w:val="00444B8E"/>
    <w:rsid w:val="00444B9E"/>
    <w:rsid w:val="00444C77"/>
    <w:rsid w:val="00444D1B"/>
    <w:rsid w:val="00444E05"/>
    <w:rsid w:val="00444F63"/>
    <w:rsid w:val="0044510D"/>
    <w:rsid w:val="0044512C"/>
    <w:rsid w:val="00445130"/>
    <w:rsid w:val="004451FE"/>
    <w:rsid w:val="0044539B"/>
    <w:rsid w:val="00445425"/>
    <w:rsid w:val="004458D4"/>
    <w:rsid w:val="004458FC"/>
    <w:rsid w:val="0044594B"/>
    <w:rsid w:val="00445A3D"/>
    <w:rsid w:val="00445E1E"/>
    <w:rsid w:val="0044605E"/>
    <w:rsid w:val="00446214"/>
    <w:rsid w:val="004462C6"/>
    <w:rsid w:val="00446540"/>
    <w:rsid w:val="00446BCA"/>
    <w:rsid w:val="00446BF3"/>
    <w:rsid w:val="00446C99"/>
    <w:rsid w:val="00446CFB"/>
    <w:rsid w:val="00446F25"/>
    <w:rsid w:val="00446FAC"/>
    <w:rsid w:val="0044765C"/>
    <w:rsid w:val="00447929"/>
    <w:rsid w:val="00447ACE"/>
    <w:rsid w:val="00447ACF"/>
    <w:rsid w:val="00447C29"/>
    <w:rsid w:val="00450094"/>
    <w:rsid w:val="004501A6"/>
    <w:rsid w:val="00450526"/>
    <w:rsid w:val="00450744"/>
    <w:rsid w:val="004508F5"/>
    <w:rsid w:val="00450AA8"/>
    <w:rsid w:val="00450CE5"/>
    <w:rsid w:val="00450E06"/>
    <w:rsid w:val="00450E5F"/>
    <w:rsid w:val="0045101F"/>
    <w:rsid w:val="0045103E"/>
    <w:rsid w:val="00451124"/>
    <w:rsid w:val="00451298"/>
    <w:rsid w:val="00451358"/>
    <w:rsid w:val="004513FA"/>
    <w:rsid w:val="004514CE"/>
    <w:rsid w:val="00451AB6"/>
    <w:rsid w:val="00451AD8"/>
    <w:rsid w:val="00451B81"/>
    <w:rsid w:val="00451C93"/>
    <w:rsid w:val="00451CA0"/>
    <w:rsid w:val="00451D11"/>
    <w:rsid w:val="00451EE4"/>
    <w:rsid w:val="00451FDF"/>
    <w:rsid w:val="00452064"/>
    <w:rsid w:val="00452174"/>
    <w:rsid w:val="004522A5"/>
    <w:rsid w:val="004522EB"/>
    <w:rsid w:val="0045249B"/>
    <w:rsid w:val="00452500"/>
    <w:rsid w:val="004526A5"/>
    <w:rsid w:val="00452C05"/>
    <w:rsid w:val="00452D1C"/>
    <w:rsid w:val="00452D3C"/>
    <w:rsid w:val="00452DD0"/>
    <w:rsid w:val="00452F98"/>
    <w:rsid w:val="00452FA3"/>
    <w:rsid w:val="00453241"/>
    <w:rsid w:val="00453512"/>
    <w:rsid w:val="00453596"/>
    <w:rsid w:val="00453731"/>
    <w:rsid w:val="00453840"/>
    <w:rsid w:val="00453A69"/>
    <w:rsid w:val="00453BE0"/>
    <w:rsid w:val="00453C85"/>
    <w:rsid w:val="00453F7A"/>
    <w:rsid w:val="00454394"/>
    <w:rsid w:val="004543F5"/>
    <w:rsid w:val="004544A2"/>
    <w:rsid w:val="0045460D"/>
    <w:rsid w:val="00454677"/>
    <w:rsid w:val="00454682"/>
    <w:rsid w:val="004548A7"/>
    <w:rsid w:val="00454B43"/>
    <w:rsid w:val="00454C34"/>
    <w:rsid w:val="00454C9F"/>
    <w:rsid w:val="004552AA"/>
    <w:rsid w:val="00455727"/>
    <w:rsid w:val="004557F3"/>
    <w:rsid w:val="00455894"/>
    <w:rsid w:val="00455BB9"/>
    <w:rsid w:val="00455BF4"/>
    <w:rsid w:val="00455F19"/>
    <w:rsid w:val="00455F40"/>
    <w:rsid w:val="00455FAA"/>
    <w:rsid w:val="004564B6"/>
    <w:rsid w:val="004564C5"/>
    <w:rsid w:val="00456591"/>
    <w:rsid w:val="004567D2"/>
    <w:rsid w:val="00456A9A"/>
    <w:rsid w:val="00456D13"/>
    <w:rsid w:val="00456D39"/>
    <w:rsid w:val="00456EB2"/>
    <w:rsid w:val="0045726D"/>
    <w:rsid w:val="004575B1"/>
    <w:rsid w:val="00457B50"/>
    <w:rsid w:val="00457E3F"/>
    <w:rsid w:val="00457F9D"/>
    <w:rsid w:val="0046003D"/>
    <w:rsid w:val="0046028C"/>
    <w:rsid w:val="00460372"/>
    <w:rsid w:val="004605BF"/>
    <w:rsid w:val="00460698"/>
    <w:rsid w:val="004607BE"/>
    <w:rsid w:val="00460867"/>
    <w:rsid w:val="00460F77"/>
    <w:rsid w:val="00460F8B"/>
    <w:rsid w:val="00461134"/>
    <w:rsid w:val="004613BF"/>
    <w:rsid w:val="004614C1"/>
    <w:rsid w:val="004615B1"/>
    <w:rsid w:val="00461769"/>
    <w:rsid w:val="00461920"/>
    <w:rsid w:val="00461A33"/>
    <w:rsid w:val="00461BC3"/>
    <w:rsid w:val="00461C2D"/>
    <w:rsid w:val="00461C9F"/>
    <w:rsid w:val="004622E1"/>
    <w:rsid w:val="004624D6"/>
    <w:rsid w:val="00462755"/>
    <w:rsid w:val="00462A15"/>
    <w:rsid w:val="00462CB1"/>
    <w:rsid w:val="00462D4C"/>
    <w:rsid w:val="00463322"/>
    <w:rsid w:val="0046344F"/>
    <w:rsid w:val="0046347C"/>
    <w:rsid w:val="004634E7"/>
    <w:rsid w:val="004636CE"/>
    <w:rsid w:val="004636F2"/>
    <w:rsid w:val="00463930"/>
    <w:rsid w:val="004639EF"/>
    <w:rsid w:val="00463C0C"/>
    <w:rsid w:val="00463DE7"/>
    <w:rsid w:val="00463DEA"/>
    <w:rsid w:val="00463DF2"/>
    <w:rsid w:val="00463E04"/>
    <w:rsid w:val="004641AA"/>
    <w:rsid w:val="0046440C"/>
    <w:rsid w:val="00464510"/>
    <w:rsid w:val="0046477A"/>
    <w:rsid w:val="00464847"/>
    <w:rsid w:val="00464AEB"/>
    <w:rsid w:val="00464BA7"/>
    <w:rsid w:val="00464C00"/>
    <w:rsid w:val="00464D93"/>
    <w:rsid w:val="0046505F"/>
    <w:rsid w:val="0046507B"/>
    <w:rsid w:val="00465219"/>
    <w:rsid w:val="0046531F"/>
    <w:rsid w:val="00465368"/>
    <w:rsid w:val="004654D5"/>
    <w:rsid w:val="004656C8"/>
    <w:rsid w:val="00465D98"/>
    <w:rsid w:val="00465FB4"/>
    <w:rsid w:val="00466306"/>
    <w:rsid w:val="00466449"/>
    <w:rsid w:val="004666B1"/>
    <w:rsid w:val="00466783"/>
    <w:rsid w:val="0046679C"/>
    <w:rsid w:val="00466A06"/>
    <w:rsid w:val="00466B8C"/>
    <w:rsid w:val="00466BCB"/>
    <w:rsid w:val="00466F02"/>
    <w:rsid w:val="00467002"/>
    <w:rsid w:val="0046706F"/>
    <w:rsid w:val="00467081"/>
    <w:rsid w:val="004673CC"/>
    <w:rsid w:val="00467592"/>
    <w:rsid w:val="00467864"/>
    <w:rsid w:val="004678F4"/>
    <w:rsid w:val="00467B53"/>
    <w:rsid w:val="00467C33"/>
    <w:rsid w:val="00467EBB"/>
    <w:rsid w:val="00470097"/>
    <w:rsid w:val="00470480"/>
    <w:rsid w:val="00470521"/>
    <w:rsid w:val="00470888"/>
    <w:rsid w:val="004709B9"/>
    <w:rsid w:val="00470A04"/>
    <w:rsid w:val="00470A4C"/>
    <w:rsid w:val="00470B4F"/>
    <w:rsid w:val="00470C05"/>
    <w:rsid w:val="00470E94"/>
    <w:rsid w:val="00470F26"/>
    <w:rsid w:val="00471084"/>
    <w:rsid w:val="00471181"/>
    <w:rsid w:val="004713F6"/>
    <w:rsid w:val="004714AD"/>
    <w:rsid w:val="004714B4"/>
    <w:rsid w:val="0047155B"/>
    <w:rsid w:val="00471E00"/>
    <w:rsid w:val="00471E95"/>
    <w:rsid w:val="004720F8"/>
    <w:rsid w:val="0047210B"/>
    <w:rsid w:val="0047220F"/>
    <w:rsid w:val="0047222A"/>
    <w:rsid w:val="00472422"/>
    <w:rsid w:val="004724BB"/>
    <w:rsid w:val="004725E3"/>
    <w:rsid w:val="004729BA"/>
    <w:rsid w:val="00472C37"/>
    <w:rsid w:val="00472D64"/>
    <w:rsid w:val="00472E4B"/>
    <w:rsid w:val="0047307F"/>
    <w:rsid w:val="00473119"/>
    <w:rsid w:val="0047317C"/>
    <w:rsid w:val="00473479"/>
    <w:rsid w:val="004739D1"/>
    <w:rsid w:val="0047407F"/>
    <w:rsid w:val="004740B1"/>
    <w:rsid w:val="00474487"/>
    <w:rsid w:val="004745C4"/>
    <w:rsid w:val="004746C8"/>
    <w:rsid w:val="004749BF"/>
    <w:rsid w:val="00474AE6"/>
    <w:rsid w:val="00474B63"/>
    <w:rsid w:val="00474C26"/>
    <w:rsid w:val="00474D62"/>
    <w:rsid w:val="00474D8D"/>
    <w:rsid w:val="00474E89"/>
    <w:rsid w:val="00474F62"/>
    <w:rsid w:val="00474F7E"/>
    <w:rsid w:val="0047501C"/>
    <w:rsid w:val="004752E6"/>
    <w:rsid w:val="004753FE"/>
    <w:rsid w:val="004755F7"/>
    <w:rsid w:val="0047572C"/>
    <w:rsid w:val="0047572E"/>
    <w:rsid w:val="004757C1"/>
    <w:rsid w:val="00475B16"/>
    <w:rsid w:val="00475B51"/>
    <w:rsid w:val="00475C2E"/>
    <w:rsid w:val="00475CC3"/>
    <w:rsid w:val="00475D68"/>
    <w:rsid w:val="00475FE5"/>
    <w:rsid w:val="0047604F"/>
    <w:rsid w:val="004766BF"/>
    <w:rsid w:val="004766C3"/>
    <w:rsid w:val="004768C3"/>
    <w:rsid w:val="00476C20"/>
    <w:rsid w:val="00476D2A"/>
    <w:rsid w:val="00476FD4"/>
    <w:rsid w:val="00477318"/>
    <w:rsid w:val="00477A5E"/>
    <w:rsid w:val="00477D09"/>
    <w:rsid w:val="00477F1C"/>
    <w:rsid w:val="00477FD7"/>
    <w:rsid w:val="0048002C"/>
    <w:rsid w:val="0048005A"/>
    <w:rsid w:val="00480292"/>
    <w:rsid w:val="004804C3"/>
    <w:rsid w:val="004804EC"/>
    <w:rsid w:val="0048057E"/>
    <w:rsid w:val="00480844"/>
    <w:rsid w:val="004808C9"/>
    <w:rsid w:val="00480A18"/>
    <w:rsid w:val="00480A3D"/>
    <w:rsid w:val="00480A3E"/>
    <w:rsid w:val="00480C2A"/>
    <w:rsid w:val="00480CAA"/>
    <w:rsid w:val="0048123A"/>
    <w:rsid w:val="00481305"/>
    <w:rsid w:val="004813BF"/>
    <w:rsid w:val="004814F8"/>
    <w:rsid w:val="004817B0"/>
    <w:rsid w:val="00481FF8"/>
    <w:rsid w:val="00482162"/>
    <w:rsid w:val="004823F0"/>
    <w:rsid w:val="0048282D"/>
    <w:rsid w:val="00482BE6"/>
    <w:rsid w:val="00482D9D"/>
    <w:rsid w:val="00482EEC"/>
    <w:rsid w:val="00483023"/>
    <w:rsid w:val="004833AC"/>
    <w:rsid w:val="00483696"/>
    <w:rsid w:val="00483A23"/>
    <w:rsid w:val="00483B32"/>
    <w:rsid w:val="00483D0E"/>
    <w:rsid w:val="00483D96"/>
    <w:rsid w:val="00483E0F"/>
    <w:rsid w:val="0048421D"/>
    <w:rsid w:val="004843D6"/>
    <w:rsid w:val="004846ED"/>
    <w:rsid w:val="00484C94"/>
    <w:rsid w:val="00484F83"/>
    <w:rsid w:val="00485010"/>
    <w:rsid w:val="0048505B"/>
    <w:rsid w:val="004859B8"/>
    <w:rsid w:val="00485B03"/>
    <w:rsid w:val="00485CA4"/>
    <w:rsid w:val="00485CD7"/>
    <w:rsid w:val="00485D18"/>
    <w:rsid w:val="00485D87"/>
    <w:rsid w:val="00485F9F"/>
    <w:rsid w:val="004860FB"/>
    <w:rsid w:val="00486264"/>
    <w:rsid w:val="004862E1"/>
    <w:rsid w:val="0048668C"/>
    <w:rsid w:val="0048680D"/>
    <w:rsid w:val="00486908"/>
    <w:rsid w:val="00486918"/>
    <w:rsid w:val="00486A2C"/>
    <w:rsid w:val="00486A2F"/>
    <w:rsid w:val="00486C09"/>
    <w:rsid w:val="00486C3C"/>
    <w:rsid w:val="00486DE1"/>
    <w:rsid w:val="00486E6B"/>
    <w:rsid w:val="0048714C"/>
    <w:rsid w:val="00487184"/>
    <w:rsid w:val="00487363"/>
    <w:rsid w:val="00487475"/>
    <w:rsid w:val="0048767F"/>
    <w:rsid w:val="00487837"/>
    <w:rsid w:val="0048783E"/>
    <w:rsid w:val="0048788D"/>
    <w:rsid w:val="00487C58"/>
    <w:rsid w:val="00487E6F"/>
    <w:rsid w:val="00487FC1"/>
    <w:rsid w:val="0049013E"/>
    <w:rsid w:val="004902C6"/>
    <w:rsid w:val="0049043C"/>
    <w:rsid w:val="0049044C"/>
    <w:rsid w:val="00490545"/>
    <w:rsid w:val="0049056E"/>
    <w:rsid w:val="004909C3"/>
    <w:rsid w:val="00490A2F"/>
    <w:rsid w:val="00490C51"/>
    <w:rsid w:val="004910AC"/>
    <w:rsid w:val="004910CA"/>
    <w:rsid w:val="004915A6"/>
    <w:rsid w:val="00491683"/>
    <w:rsid w:val="004917B5"/>
    <w:rsid w:val="00491984"/>
    <w:rsid w:val="00491B02"/>
    <w:rsid w:val="00491D6C"/>
    <w:rsid w:val="00491D6F"/>
    <w:rsid w:val="00491E7D"/>
    <w:rsid w:val="0049215B"/>
    <w:rsid w:val="004928D2"/>
    <w:rsid w:val="00492978"/>
    <w:rsid w:val="004929E4"/>
    <w:rsid w:val="00492AD7"/>
    <w:rsid w:val="00492D5E"/>
    <w:rsid w:val="0049338A"/>
    <w:rsid w:val="0049339F"/>
    <w:rsid w:val="004933A3"/>
    <w:rsid w:val="0049364F"/>
    <w:rsid w:val="00493706"/>
    <w:rsid w:val="00493751"/>
    <w:rsid w:val="004937D6"/>
    <w:rsid w:val="00493B78"/>
    <w:rsid w:val="00493BAC"/>
    <w:rsid w:val="00493E2A"/>
    <w:rsid w:val="00494056"/>
    <w:rsid w:val="0049467C"/>
    <w:rsid w:val="004946B2"/>
    <w:rsid w:val="004946B7"/>
    <w:rsid w:val="00494AF6"/>
    <w:rsid w:val="00494B66"/>
    <w:rsid w:val="00494CF5"/>
    <w:rsid w:val="00494D2A"/>
    <w:rsid w:val="00494ECE"/>
    <w:rsid w:val="0049503C"/>
    <w:rsid w:val="00495227"/>
    <w:rsid w:val="00495314"/>
    <w:rsid w:val="0049543A"/>
    <w:rsid w:val="00495844"/>
    <w:rsid w:val="00495EFD"/>
    <w:rsid w:val="00495F0E"/>
    <w:rsid w:val="00495FA9"/>
    <w:rsid w:val="00496015"/>
    <w:rsid w:val="00496025"/>
    <w:rsid w:val="0049614F"/>
    <w:rsid w:val="00496155"/>
    <w:rsid w:val="00496223"/>
    <w:rsid w:val="004965C4"/>
    <w:rsid w:val="00496648"/>
    <w:rsid w:val="00496B78"/>
    <w:rsid w:val="00497134"/>
    <w:rsid w:val="0049719F"/>
    <w:rsid w:val="0049747A"/>
    <w:rsid w:val="004978A3"/>
    <w:rsid w:val="00497946"/>
    <w:rsid w:val="00497ABC"/>
    <w:rsid w:val="00497C82"/>
    <w:rsid w:val="00497DF2"/>
    <w:rsid w:val="00497FC6"/>
    <w:rsid w:val="004A003B"/>
    <w:rsid w:val="004A00DC"/>
    <w:rsid w:val="004A034C"/>
    <w:rsid w:val="004A03D4"/>
    <w:rsid w:val="004A068B"/>
    <w:rsid w:val="004A08C4"/>
    <w:rsid w:val="004A0A60"/>
    <w:rsid w:val="004A0BCE"/>
    <w:rsid w:val="004A0BF2"/>
    <w:rsid w:val="004A0C3C"/>
    <w:rsid w:val="004A0E0C"/>
    <w:rsid w:val="004A1482"/>
    <w:rsid w:val="004A158F"/>
    <w:rsid w:val="004A15A5"/>
    <w:rsid w:val="004A16FC"/>
    <w:rsid w:val="004A1935"/>
    <w:rsid w:val="004A1E22"/>
    <w:rsid w:val="004A20FB"/>
    <w:rsid w:val="004A2436"/>
    <w:rsid w:val="004A252E"/>
    <w:rsid w:val="004A2ECF"/>
    <w:rsid w:val="004A31EC"/>
    <w:rsid w:val="004A327E"/>
    <w:rsid w:val="004A380E"/>
    <w:rsid w:val="004A383F"/>
    <w:rsid w:val="004A3BEB"/>
    <w:rsid w:val="004A3D26"/>
    <w:rsid w:val="004A3DFE"/>
    <w:rsid w:val="004A401F"/>
    <w:rsid w:val="004A41F7"/>
    <w:rsid w:val="004A4331"/>
    <w:rsid w:val="004A454B"/>
    <w:rsid w:val="004A478C"/>
    <w:rsid w:val="004A4A2F"/>
    <w:rsid w:val="004A4A50"/>
    <w:rsid w:val="004A4C1F"/>
    <w:rsid w:val="004A4F6A"/>
    <w:rsid w:val="004A5104"/>
    <w:rsid w:val="004A52FC"/>
    <w:rsid w:val="004A532A"/>
    <w:rsid w:val="004A535E"/>
    <w:rsid w:val="004A53EA"/>
    <w:rsid w:val="004A542D"/>
    <w:rsid w:val="004A547E"/>
    <w:rsid w:val="004A5800"/>
    <w:rsid w:val="004A5915"/>
    <w:rsid w:val="004A59C2"/>
    <w:rsid w:val="004A5BED"/>
    <w:rsid w:val="004A5C50"/>
    <w:rsid w:val="004A6011"/>
    <w:rsid w:val="004A6103"/>
    <w:rsid w:val="004A61F5"/>
    <w:rsid w:val="004A64D6"/>
    <w:rsid w:val="004A65F2"/>
    <w:rsid w:val="004A66F7"/>
    <w:rsid w:val="004A6861"/>
    <w:rsid w:val="004A686C"/>
    <w:rsid w:val="004A69C3"/>
    <w:rsid w:val="004A6A88"/>
    <w:rsid w:val="004A6B33"/>
    <w:rsid w:val="004A6DD6"/>
    <w:rsid w:val="004A6F68"/>
    <w:rsid w:val="004A6F9D"/>
    <w:rsid w:val="004A7041"/>
    <w:rsid w:val="004A71A8"/>
    <w:rsid w:val="004A71B3"/>
    <w:rsid w:val="004A72EB"/>
    <w:rsid w:val="004A7356"/>
    <w:rsid w:val="004A7661"/>
    <w:rsid w:val="004A78E6"/>
    <w:rsid w:val="004A7A56"/>
    <w:rsid w:val="004A7C7F"/>
    <w:rsid w:val="004A7D15"/>
    <w:rsid w:val="004A7D27"/>
    <w:rsid w:val="004A7D3D"/>
    <w:rsid w:val="004A7EBF"/>
    <w:rsid w:val="004B00C1"/>
    <w:rsid w:val="004B04F7"/>
    <w:rsid w:val="004B064B"/>
    <w:rsid w:val="004B065D"/>
    <w:rsid w:val="004B074A"/>
    <w:rsid w:val="004B093B"/>
    <w:rsid w:val="004B0CB7"/>
    <w:rsid w:val="004B0CEA"/>
    <w:rsid w:val="004B1266"/>
    <w:rsid w:val="004B12CE"/>
    <w:rsid w:val="004B12D1"/>
    <w:rsid w:val="004B1377"/>
    <w:rsid w:val="004B1628"/>
    <w:rsid w:val="004B1770"/>
    <w:rsid w:val="004B1894"/>
    <w:rsid w:val="004B18CE"/>
    <w:rsid w:val="004B1918"/>
    <w:rsid w:val="004B1DBE"/>
    <w:rsid w:val="004B1F8F"/>
    <w:rsid w:val="004B2017"/>
    <w:rsid w:val="004B2057"/>
    <w:rsid w:val="004B2225"/>
    <w:rsid w:val="004B2327"/>
    <w:rsid w:val="004B2403"/>
    <w:rsid w:val="004B24B8"/>
    <w:rsid w:val="004B2A42"/>
    <w:rsid w:val="004B2C45"/>
    <w:rsid w:val="004B2C57"/>
    <w:rsid w:val="004B3142"/>
    <w:rsid w:val="004B3149"/>
    <w:rsid w:val="004B3321"/>
    <w:rsid w:val="004B337D"/>
    <w:rsid w:val="004B3555"/>
    <w:rsid w:val="004B36C0"/>
    <w:rsid w:val="004B37A9"/>
    <w:rsid w:val="004B382E"/>
    <w:rsid w:val="004B384C"/>
    <w:rsid w:val="004B3898"/>
    <w:rsid w:val="004B3A00"/>
    <w:rsid w:val="004B3BBB"/>
    <w:rsid w:val="004B3BC9"/>
    <w:rsid w:val="004B3D56"/>
    <w:rsid w:val="004B40CE"/>
    <w:rsid w:val="004B4319"/>
    <w:rsid w:val="004B4421"/>
    <w:rsid w:val="004B44C6"/>
    <w:rsid w:val="004B4582"/>
    <w:rsid w:val="004B4AEC"/>
    <w:rsid w:val="004B4CD2"/>
    <w:rsid w:val="004B4E3A"/>
    <w:rsid w:val="004B4E4E"/>
    <w:rsid w:val="004B5095"/>
    <w:rsid w:val="004B532A"/>
    <w:rsid w:val="004B5379"/>
    <w:rsid w:val="004B5384"/>
    <w:rsid w:val="004B538A"/>
    <w:rsid w:val="004B542F"/>
    <w:rsid w:val="004B56C9"/>
    <w:rsid w:val="004B5807"/>
    <w:rsid w:val="004B5825"/>
    <w:rsid w:val="004B58D0"/>
    <w:rsid w:val="004B5908"/>
    <w:rsid w:val="004B5A07"/>
    <w:rsid w:val="004B5A93"/>
    <w:rsid w:val="004B5BF6"/>
    <w:rsid w:val="004B5BFC"/>
    <w:rsid w:val="004B5F65"/>
    <w:rsid w:val="004B5F7E"/>
    <w:rsid w:val="004B6123"/>
    <w:rsid w:val="004B61EE"/>
    <w:rsid w:val="004B63C3"/>
    <w:rsid w:val="004B64EA"/>
    <w:rsid w:val="004B64F3"/>
    <w:rsid w:val="004B6578"/>
    <w:rsid w:val="004B664B"/>
    <w:rsid w:val="004B692C"/>
    <w:rsid w:val="004B6985"/>
    <w:rsid w:val="004B6A95"/>
    <w:rsid w:val="004B6C93"/>
    <w:rsid w:val="004B6F85"/>
    <w:rsid w:val="004B6F93"/>
    <w:rsid w:val="004B7074"/>
    <w:rsid w:val="004B711D"/>
    <w:rsid w:val="004B74AD"/>
    <w:rsid w:val="004B7961"/>
    <w:rsid w:val="004B7AA4"/>
    <w:rsid w:val="004C01AC"/>
    <w:rsid w:val="004C01EC"/>
    <w:rsid w:val="004C0485"/>
    <w:rsid w:val="004C0916"/>
    <w:rsid w:val="004C09D3"/>
    <w:rsid w:val="004C0D3B"/>
    <w:rsid w:val="004C0E69"/>
    <w:rsid w:val="004C0F05"/>
    <w:rsid w:val="004C1002"/>
    <w:rsid w:val="004C105A"/>
    <w:rsid w:val="004C1069"/>
    <w:rsid w:val="004C1140"/>
    <w:rsid w:val="004C1263"/>
    <w:rsid w:val="004C14C4"/>
    <w:rsid w:val="004C16BB"/>
    <w:rsid w:val="004C16F4"/>
    <w:rsid w:val="004C1938"/>
    <w:rsid w:val="004C19AA"/>
    <w:rsid w:val="004C19BF"/>
    <w:rsid w:val="004C1DB5"/>
    <w:rsid w:val="004C1F53"/>
    <w:rsid w:val="004C2024"/>
    <w:rsid w:val="004C21F2"/>
    <w:rsid w:val="004C243B"/>
    <w:rsid w:val="004C24ED"/>
    <w:rsid w:val="004C26BC"/>
    <w:rsid w:val="004C301F"/>
    <w:rsid w:val="004C3026"/>
    <w:rsid w:val="004C30A8"/>
    <w:rsid w:val="004C3202"/>
    <w:rsid w:val="004C3231"/>
    <w:rsid w:val="004C337B"/>
    <w:rsid w:val="004C34BA"/>
    <w:rsid w:val="004C357E"/>
    <w:rsid w:val="004C3984"/>
    <w:rsid w:val="004C3992"/>
    <w:rsid w:val="004C3B4D"/>
    <w:rsid w:val="004C3BCC"/>
    <w:rsid w:val="004C3C16"/>
    <w:rsid w:val="004C3C1C"/>
    <w:rsid w:val="004C3C7E"/>
    <w:rsid w:val="004C3D6B"/>
    <w:rsid w:val="004C3EDC"/>
    <w:rsid w:val="004C402B"/>
    <w:rsid w:val="004C4200"/>
    <w:rsid w:val="004C4396"/>
    <w:rsid w:val="004C4419"/>
    <w:rsid w:val="004C4492"/>
    <w:rsid w:val="004C4547"/>
    <w:rsid w:val="004C47D7"/>
    <w:rsid w:val="004C4923"/>
    <w:rsid w:val="004C4D19"/>
    <w:rsid w:val="004C4DF8"/>
    <w:rsid w:val="004C4EB0"/>
    <w:rsid w:val="004C4ED6"/>
    <w:rsid w:val="004C5034"/>
    <w:rsid w:val="004C526D"/>
    <w:rsid w:val="004C529D"/>
    <w:rsid w:val="004C52E1"/>
    <w:rsid w:val="004C539F"/>
    <w:rsid w:val="004C5594"/>
    <w:rsid w:val="004C57FA"/>
    <w:rsid w:val="004C5D78"/>
    <w:rsid w:val="004C5DC8"/>
    <w:rsid w:val="004C5DD7"/>
    <w:rsid w:val="004C5E8C"/>
    <w:rsid w:val="004C5F82"/>
    <w:rsid w:val="004C6133"/>
    <w:rsid w:val="004C6198"/>
    <w:rsid w:val="004C6475"/>
    <w:rsid w:val="004C67FC"/>
    <w:rsid w:val="004C682C"/>
    <w:rsid w:val="004C699A"/>
    <w:rsid w:val="004C6D10"/>
    <w:rsid w:val="004C6D71"/>
    <w:rsid w:val="004C6FBD"/>
    <w:rsid w:val="004C7073"/>
    <w:rsid w:val="004C709F"/>
    <w:rsid w:val="004C710C"/>
    <w:rsid w:val="004C7191"/>
    <w:rsid w:val="004C71EC"/>
    <w:rsid w:val="004C72BB"/>
    <w:rsid w:val="004C7571"/>
    <w:rsid w:val="004C767D"/>
    <w:rsid w:val="004C7A80"/>
    <w:rsid w:val="004C7DAD"/>
    <w:rsid w:val="004C7EA4"/>
    <w:rsid w:val="004D0005"/>
    <w:rsid w:val="004D0142"/>
    <w:rsid w:val="004D01CC"/>
    <w:rsid w:val="004D0417"/>
    <w:rsid w:val="004D06BF"/>
    <w:rsid w:val="004D0827"/>
    <w:rsid w:val="004D08A3"/>
    <w:rsid w:val="004D08C4"/>
    <w:rsid w:val="004D0B23"/>
    <w:rsid w:val="004D1259"/>
    <w:rsid w:val="004D14BE"/>
    <w:rsid w:val="004D1580"/>
    <w:rsid w:val="004D158C"/>
    <w:rsid w:val="004D166A"/>
    <w:rsid w:val="004D1707"/>
    <w:rsid w:val="004D1948"/>
    <w:rsid w:val="004D1A3B"/>
    <w:rsid w:val="004D1AFA"/>
    <w:rsid w:val="004D1C35"/>
    <w:rsid w:val="004D1D67"/>
    <w:rsid w:val="004D1F5B"/>
    <w:rsid w:val="004D1F93"/>
    <w:rsid w:val="004D201B"/>
    <w:rsid w:val="004D2069"/>
    <w:rsid w:val="004D2176"/>
    <w:rsid w:val="004D21B0"/>
    <w:rsid w:val="004D285C"/>
    <w:rsid w:val="004D289C"/>
    <w:rsid w:val="004D2A8F"/>
    <w:rsid w:val="004D2C57"/>
    <w:rsid w:val="004D2EEC"/>
    <w:rsid w:val="004D3064"/>
    <w:rsid w:val="004D3179"/>
    <w:rsid w:val="004D349E"/>
    <w:rsid w:val="004D3503"/>
    <w:rsid w:val="004D39A7"/>
    <w:rsid w:val="004D39FE"/>
    <w:rsid w:val="004D3CC6"/>
    <w:rsid w:val="004D3D93"/>
    <w:rsid w:val="004D3FAC"/>
    <w:rsid w:val="004D4217"/>
    <w:rsid w:val="004D4332"/>
    <w:rsid w:val="004D4491"/>
    <w:rsid w:val="004D44B6"/>
    <w:rsid w:val="004D44FD"/>
    <w:rsid w:val="004D4724"/>
    <w:rsid w:val="004D49F4"/>
    <w:rsid w:val="004D4B05"/>
    <w:rsid w:val="004D4F16"/>
    <w:rsid w:val="004D4FA9"/>
    <w:rsid w:val="004D51DC"/>
    <w:rsid w:val="004D534B"/>
    <w:rsid w:val="004D5402"/>
    <w:rsid w:val="004D5631"/>
    <w:rsid w:val="004D58C9"/>
    <w:rsid w:val="004D5ED1"/>
    <w:rsid w:val="004D5F35"/>
    <w:rsid w:val="004D6326"/>
    <w:rsid w:val="004D64C3"/>
    <w:rsid w:val="004D64D1"/>
    <w:rsid w:val="004D6C69"/>
    <w:rsid w:val="004D6C9E"/>
    <w:rsid w:val="004D6FDD"/>
    <w:rsid w:val="004D7207"/>
    <w:rsid w:val="004D728C"/>
    <w:rsid w:val="004D74D7"/>
    <w:rsid w:val="004D7604"/>
    <w:rsid w:val="004D763C"/>
    <w:rsid w:val="004D78F3"/>
    <w:rsid w:val="004D78FA"/>
    <w:rsid w:val="004D7937"/>
    <w:rsid w:val="004D7B0D"/>
    <w:rsid w:val="004D7CDC"/>
    <w:rsid w:val="004E0296"/>
    <w:rsid w:val="004E03F1"/>
    <w:rsid w:val="004E07DF"/>
    <w:rsid w:val="004E0950"/>
    <w:rsid w:val="004E095B"/>
    <w:rsid w:val="004E096D"/>
    <w:rsid w:val="004E0DC8"/>
    <w:rsid w:val="004E1007"/>
    <w:rsid w:val="004E1027"/>
    <w:rsid w:val="004E1038"/>
    <w:rsid w:val="004E1163"/>
    <w:rsid w:val="004E130C"/>
    <w:rsid w:val="004E1424"/>
    <w:rsid w:val="004E15CF"/>
    <w:rsid w:val="004E17AA"/>
    <w:rsid w:val="004E1949"/>
    <w:rsid w:val="004E1BCC"/>
    <w:rsid w:val="004E237A"/>
    <w:rsid w:val="004E240D"/>
    <w:rsid w:val="004E2A73"/>
    <w:rsid w:val="004E2BD6"/>
    <w:rsid w:val="004E2E1D"/>
    <w:rsid w:val="004E2F0D"/>
    <w:rsid w:val="004E3086"/>
    <w:rsid w:val="004E3272"/>
    <w:rsid w:val="004E377A"/>
    <w:rsid w:val="004E3917"/>
    <w:rsid w:val="004E3E82"/>
    <w:rsid w:val="004E3F1B"/>
    <w:rsid w:val="004E40AB"/>
    <w:rsid w:val="004E4168"/>
    <w:rsid w:val="004E43D3"/>
    <w:rsid w:val="004E49AF"/>
    <w:rsid w:val="004E4A12"/>
    <w:rsid w:val="004E4A64"/>
    <w:rsid w:val="004E4B0A"/>
    <w:rsid w:val="004E4E6F"/>
    <w:rsid w:val="004E4F14"/>
    <w:rsid w:val="004E4F96"/>
    <w:rsid w:val="004E530A"/>
    <w:rsid w:val="004E565C"/>
    <w:rsid w:val="004E5921"/>
    <w:rsid w:val="004E5C4C"/>
    <w:rsid w:val="004E5DA6"/>
    <w:rsid w:val="004E5EA4"/>
    <w:rsid w:val="004E5EA7"/>
    <w:rsid w:val="004E5EE4"/>
    <w:rsid w:val="004E60F9"/>
    <w:rsid w:val="004E6122"/>
    <w:rsid w:val="004E623B"/>
    <w:rsid w:val="004E6269"/>
    <w:rsid w:val="004E6546"/>
    <w:rsid w:val="004E664A"/>
    <w:rsid w:val="004E66BE"/>
    <w:rsid w:val="004E689D"/>
    <w:rsid w:val="004E6903"/>
    <w:rsid w:val="004E69DF"/>
    <w:rsid w:val="004E6AFA"/>
    <w:rsid w:val="004E6B40"/>
    <w:rsid w:val="004E6B54"/>
    <w:rsid w:val="004E6E91"/>
    <w:rsid w:val="004E6FAA"/>
    <w:rsid w:val="004E7004"/>
    <w:rsid w:val="004E7046"/>
    <w:rsid w:val="004E7193"/>
    <w:rsid w:val="004E79A8"/>
    <w:rsid w:val="004E7DE1"/>
    <w:rsid w:val="004E7F8D"/>
    <w:rsid w:val="004E7FF9"/>
    <w:rsid w:val="004F000B"/>
    <w:rsid w:val="004F008A"/>
    <w:rsid w:val="004F03D2"/>
    <w:rsid w:val="004F0590"/>
    <w:rsid w:val="004F06CA"/>
    <w:rsid w:val="004F0785"/>
    <w:rsid w:val="004F07AE"/>
    <w:rsid w:val="004F087A"/>
    <w:rsid w:val="004F0D2A"/>
    <w:rsid w:val="004F0D99"/>
    <w:rsid w:val="004F0EA9"/>
    <w:rsid w:val="004F1312"/>
    <w:rsid w:val="004F14DE"/>
    <w:rsid w:val="004F1514"/>
    <w:rsid w:val="004F15CA"/>
    <w:rsid w:val="004F1ADF"/>
    <w:rsid w:val="004F1D70"/>
    <w:rsid w:val="004F1E39"/>
    <w:rsid w:val="004F2211"/>
    <w:rsid w:val="004F22C7"/>
    <w:rsid w:val="004F24FB"/>
    <w:rsid w:val="004F25CA"/>
    <w:rsid w:val="004F2850"/>
    <w:rsid w:val="004F2A3D"/>
    <w:rsid w:val="004F2A79"/>
    <w:rsid w:val="004F2A8C"/>
    <w:rsid w:val="004F2DD1"/>
    <w:rsid w:val="004F2F3A"/>
    <w:rsid w:val="004F2F43"/>
    <w:rsid w:val="004F303C"/>
    <w:rsid w:val="004F30F8"/>
    <w:rsid w:val="004F3258"/>
    <w:rsid w:val="004F32B4"/>
    <w:rsid w:val="004F3420"/>
    <w:rsid w:val="004F34F5"/>
    <w:rsid w:val="004F3530"/>
    <w:rsid w:val="004F35F5"/>
    <w:rsid w:val="004F3C3B"/>
    <w:rsid w:val="004F3D8C"/>
    <w:rsid w:val="004F3E64"/>
    <w:rsid w:val="004F3EA5"/>
    <w:rsid w:val="004F3EF7"/>
    <w:rsid w:val="004F3F89"/>
    <w:rsid w:val="004F3FF5"/>
    <w:rsid w:val="004F4366"/>
    <w:rsid w:val="004F43F8"/>
    <w:rsid w:val="004F4542"/>
    <w:rsid w:val="004F45DB"/>
    <w:rsid w:val="004F4701"/>
    <w:rsid w:val="004F4732"/>
    <w:rsid w:val="004F4971"/>
    <w:rsid w:val="004F499F"/>
    <w:rsid w:val="004F4C54"/>
    <w:rsid w:val="004F4D6F"/>
    <w:rsid w:val="004F4D79"/>
    <w:rsid w:val="004F4DBA"/>
    <w:rsid w:val="004F4FDE"/>
    <w:rsid w:val="004F56BF"/>
    <w:rsid w:val="004F57DF"/>
    <w:rsid w:val="004F5817"/>
    <w:rsid w:val="004F5941"/>
    <w:rsid w:val="004F59AA"/>
    <w:rsid w:val="004F59FF"/>
    <w:rsid w:val="004F5A0C"/>
    <w:rsid w:val="004F5F36"/>
    <w:rsid w:val="004F627C"/>
    <w:rsid w:val="004F62AD"/>
    <w:rsid w:val="004F6307"/>
    <w:rsid w:val="004F6433"/>
    <w:rsid w:val="004F655E"/>
    <w:rsid w:val="004F65CB"/>
    <w:rsid w:val="004F68B2"/>
    <w:rsid w:val="004F69FF"/>
    <w:rsid w:val="004F6B1A"/>
    <w:rsid w:val="004F6B4E"/>
    <w:rsid w:val="004F6BC8"/>
    <w:rsid w:val="004F6BEB"/>
    <w:rsid w:val="004F6E30"/>
    <w:rsid w:val="004F715C"/>
    <w:rsid w:val="004F74C4"/>
    <w:rsid w:val="004F7925"/>
    <w:rsid w:val="004F7B03"/>
    <w:rsid w:val="004F7B79"/>
    <w:rsid w:val="004F7D19"/>
    <w:rsid w:val="004F7D72"/>
    <w:rsid w:val="004F7DB5"/>
    <w:rsid w:val="004F7E55"/>
    <w:rsid w:val="005002BD"/>
    <w:rsid w:val="005003E7"/>
    <w:rsid w:val="0050041D"/>
    <w:rsid w:val="00500421"/>
    <w:rsid w:val="005005CF"/>
    <w:rsid w:val="005007EF"/>
    <w:rsid w:val="00500990"/>
    <w:rsid w:val="00500A02"/>
    <w:rsid w:val="00500A24"/>
    <w:rsid w:val="00500A92"/>
    <w:rsid w:val="00500B2E"/>
    <w:rsid w:val="00500C3F"/>
    <w:rsid w:val="00500C5C"/>
    <w:rsid w:val="00500EC8"/>
    <w:rsid w:val="00500FEF"/>
    <w:rsid w:val="0050115C"/>
    <w:rsid w:val="0050123A"/>
    <w:rsid w:val="0050141B"/>
    <w:rsid w:val="0050149C"/>
    <w:rsid w:val="005015A0"/>
    <w:rsid w:val="005018B4"/>
    <w:rsid w:val="0050197A"/>
    <w:rsid w:val="00501BB5"/>
    <w:rsid w:val="00501BE8"/>
    <w:rsid w:val="00501C69"/>
    <w:rsid w:val="00502023"/>
    <w:rsid w:val="0050233B"/>
    <w:rsid w:val="005024EE"/>
    <w:rsid w:val="00502511"/>
    <w:rsid w:val="005026CC"/>
    <w:rsid w:val="005026D4"/>
    <w:rsid w:val="005026F0"/>
    <w:rsid w:val="0050276E"/>
    <w:rsid w:val="005027A6"/>
    <w:rsid w:val="0050293C"/>
    <w:rsid w:val="00502B42"/>
    <w:rsid w:val="00502D55"/>
    <w:rsid w:val="00502EED"/>
    <w:rsid w:val="00502FDA"/>
    <w:rsid w:val="0050329E"/>
    <w:rsid w:val="00503334"/>
    <w:rsid w:val="00503337"/>
    <w:rsid w:val="0050336B"/>
    <w:rsid w:val="00503647"/>
    <w:rsid w:val="00503672"/>
    <w:rsid w:val="005036C6"/>
    <w:rsid w:val="0050386D"/>
    <w:rsid w:val="00503930"/>
    <w:rsid w:val="005039DB"/>
    <w:rsid w:val="00503DEF"/>
    <w:rsid w:val="00503E49"/>
    <w:rsid w:val="00503ECA"/>
    <w:rsid w:val="00503F19"/>
    <w:rsid w:val="00503F51"/>
    <w:rsid w:val="005042E3"/>
    <w:rsid w:val="0050451D"/>
    <w:rsid w:val="0050457F"/>
    <w:rsid w:val="005045C5"/>
    <w:rsid w:val="00504689"/>
    <w:rsid w:val="005047E8"/>
    <w:rsid w:val="00504835"/>
    <w:rsid w:val="00504ACC"/>
    <w:rsid w:val="00504C03"/>
    <w:rsid w:val="00504DE9"/>
    <w:rsid w:val="005051FA"/>
    <w:rsid w:val="005052D5"/>
    <w:rsid w:val="0050537E"/>
    <w:rsid w:val="005054F0"/>
    <w:rsid w:val="0050571E"/>
    <w:rsid w:val="00505879"/>
    <w:rsid w:val="00505C6D"/>
    <w:rsid w:val="00505E61"/>
    <w:rsid w:val="00505F31"/>
    <w:rsid w:val="00505F8C"/>
    <w:rsid w:val="005063C4"/>
    <w:rsid w:val="00506450"/>
    <w:rsid w:val="005065A4"/>
    <w:rsid w:val="005068DD"/>
    <w:rsid w:val="005069BF"/>
    <w:rsid w:val="005069F3"/>
    <w:rsid w:val="00506A19"/>
    <w:rsid w:val="00506E6A"/>
    <w:rsid w:val="00506E88"/>
    <w:rsid w:val="00506F05"/>
    <w:rsid w:val="00506F2A"/>
    <w:rsid w:val="00507226"/>
    <w:rsid w:val="00507296"/>
    <w:rsid w:val="0050729E"/>
    <w:rsid w:val="0050748C"/>
    <w:rsid w:val="00507A1B"/>
    <w:rsid w:val="0051016C"/>
    <w:rsid w:val="00510287"/>
    <w:rsid w:val="005102AD"/>
    <w:rsid w:val="00510331"/>
    <w:rsid w:val="0051033E"/>
    <w:rsid w:val="005103DD"/>
    <w:rsid w:val="005105F7"/>
    <w:rsid w:val="00510854"/>
    <w:rsid w:val="00510A77"/>
    <w:rsid w:val="00510A98"/>
    <w:rsid w:val="00510D59"/>
    <w:rsid w:val="00510EFE"/>
    <w:rsid w:val="00510F31"/>
    <w:rsid w:val="005114AD"/>
    <w:rsid w:val="00511B4D"/>
    <w:rsid w:val="00511DC6"/>
    <w:rsid w:val="00511E9F"/>
    <w:rsid w:val="00511F21"/>
    <w:rsid w:val="00511FF9"/>
    <w:rsid w:val="0051212E"/>
    <w:rsid w:val="005127F5"/>
    <w:rsid w:val="00512895"/>
    <w:rsid w:val="00512936"/>
    <w:rsid w:val="00512E5A"/>
    <w:rsid w:val="005130D8"/>
    <w:rsid w:val="0051310C"/>
    <w:rsid w:val="005132BF"/>
    <w:rsid w:val="0051354C"/>
    <w:rsid w:val="005136FE"/>
    <w:rsid w:val="00513870"/>
    <w:rsid w:val="00513937"/>
    <w:rsid w:val="00513A56"/>
    <w:rsid w:val="00513A5D"/>
    <w:rsid w:val="005140D4"/>
    <w:rsid w:val="00514131"/>
    <w:rsid w:val="00514177"/>
    <w:rsid w:val="00514190"/>
    <w:rsid w:val="00514269"/>
    <w:rsid w:val="005142DC"/>
    <w:rsid w:val="0051435F"/>
    <w:rsid w:val="00514415"/>
    <w:rsid w:val="00514525"/>
    <w:rsid w:val="00514932"/>
    <w:rsid w:val="00514961"/>
    <w:rsid w:val="00514C12"/>
    <w:rsid w:val="00514C3F"/>
    <w:rsid w:val="00514C77"/>
    <w:rsid w:val="00514E59"/>
    <w:rsid w:val="00514E86"/>
    <w:rsid w:val="00514F9D"/>
    <w:rsid w:val="00514FEE"/>
    <w:rsid w:val="0051508A"/>
    <w:rsid w:val="005151D8"/>
    <w:rsid w:val="005153BC"/>
    <w:rsid w:val="0051550C"/>
    <w:rsid w:val="00515586"/>
    <w:rsid w:val="005155FA"/>
    <w:rsid w:val="00515676"/>
    <w:rsid w:val="005156A7"/>
    <w:rsid w:val="005156EE"/>
    <w:rsid w:val="0051578F"/>
    <w:rsid w:val="00515A0E"/>
    <w:rsid w:val="00515A79"/>
    <w:rsid w:val="00515B51"/>
    <w:rsid w:val="00515BC7"/>
    <w:rsid w:val="00515C0E"/>
    <w:rsid w:val="00515D12"/>
    <w:rsid w:val="00515FC5"/>
    <w:rsid w:val="00516057"/>
    <w:rsid w:val="00516083"/>
    <w:rsid w:val="005161C8"/>
    <w:rsid w:val="0051632B"/>
    <w:rsid w:val="0051634E"/>
    <w:rsid w:val="005163AE"/>
    <w:rsid w:val="00516418"/>
    <w:rsid w:val="005166CB"/>
    <w:rsid w:val="00516781"/>
    <w:rsid w:val="00516806"/>
    <w:rsid w:val="00516855"/>
    <w:rsid w:val="00516863"/>
    <w:rsid w:val="00516963"/>
    <w:rsid w:val="00516B03"/>
    <w:rsid w:val="00516DBB"/>
    <w:rsid w:val="00516F05"/>
    <w:rsid w:val="00516F86"/>
    <w:rsid w:val="0051710A"/>
    <w:rsid w:val="0051711A"/>
    <w:rsid w:val="005171EB"/>
    <w:rsid w:val="005172E1"/>
    <w:rsid w:val="00517600"/>
    <w:rsid w:val="005179B8"/>
    <w:rsid w:val="00517CBB"/>
    <w:rsid w:val="00517DD9"/>
    <w:rsid w:val="00517F8D"/>
    <w:rsid w:val="0052058F"/>
    <w:rsid w:val="0052064A"/>
    <w:rsid w:val="00520693"/>
    <w:rsid w:val="005206E7"/>
    <w:rsid w:val="00520829"/>
    <w:rsid w:val="00520A3B"/>
    <w:rsid w:val="00520B66"/>
    <w:rsid w:val="00520BC4"/>
    <w:rsid w:val="00520C12"/>
    <w:rsid w:val="0052102D"/>
    <w:rsid w:val="00521529"/>
    <w:rsid w:val="0052158E"/>
    <w:rsid w:val="005215F9"/>
    <w:rsid w:val="0052161F"/>
    <w:rsid w:val="0052162A"/>
    <w:rsid w:val="005216C4"/>
    <w:rsid w:val="00521993"/>
    <w:rsid w:val="00521A03"/>
    <w:rsid w:val="00521ADC"/>
    <w:rsid w:val="00521B4C"/>
    <w:rsid w:val="00521D60"/>
    <w:rsid w:val="00521E05"/>
    <w:rsid w:val="00521EAF"/>
    <w:rsid w:val="00521F19"/>
    <w:rsid w:val="00521FEF"/>
    <w:rsid w:val="00521FF8"/>
    <w:rsid w:val="00522048"/>
    <w:rsid w:val="00522053"/>
    <w:rsid w:val="005224DC"/>
    <w:rsid w:val="00522688"/>
    <w:rsid w:val="00522A75"/>
    <w:rsid w:val="00522A7F"/>
    <w:rsid w:val="00522C06"/>
    <w:rsid w:val="00522E5D"/>
    <w:rsid w:val="00522F11"/>
    <w:rsid w:val="00522F8C"/>
    <w:rsid w:val="00522FDC"/>
    <w:rsid w:val="005230D6"/>
    <w:rsid w:val="005230FD"/>
    <w:rsid w:val="005233D4"/>
    <w:rsid w:val="005234CF"/>
    <w:rsid w:val="0052368D"/>
    <w:rsid w:val="00523901"/>
    <w:rsid w:val="0052399E"/>
    <w:rsid w:val="00523B67"/>
    <w:rsid w:val="00523C47"/>
    <w:rsid w:val="00523DF3"/>
    <w:rsid w:val="005240A7"/>
    <w:rsid w:val="00524224"/>
    <w:rsid w:val="0052428B"/>
    <w:rsid w:val="005244D3"/>
    <w:rsid w:val="00524A32"/>
    <w:rsid w:val="00524B44"/>
    <w:rsid w:val="00524B87"/>
    <w:rsid w:val="00524C22"/>
    <w:rsid w:val="00524C2D"/>
    <w:rsid w:val="00524D61"/>
    <w:rsid w:val="00524D94"/>
    <w:rsid w:val="0052510C"/>
    <w:rsid w:val="00525137"/>
    <w:rsid w:val="0052514E"/>
    <w:rsid w:val="005251E5"/>
    <w:rsid w:val="0052573F"/>
    <w:rsid w:val="00525A3C"/>
    <w:rsid w:val="00526286"/>
    <w:rsid w:val="005265F7"/>
    <w:rsid w:val="00526989"/>
    <w:rsid w:val="005269A1"/>
    <w:rsid w:val="00526CB0"/>
    <w:rsid w:val="00526CB6"/>
    <w:rsid w:val="00526CCC"/>
    <w:rsid w:val="00526D27"/>
    <w:rsid w:val="00526E75"/>
    <w:rsid w:val="00526F42"/>
    <w:rsid w:val="00527269"/>
    <w:rsid w:val="005275D8"/>
    <w:rsid w:val="00527A23"/>
    <w:rsid w:val="00527A2E"/>
    <w:rsid w:val="00527A50"/>
    <w:rsid w:val="00527CE6"/>
    <w:rsid w:val="00527D2E"/>
    <w:rsid w:val="00527F14"/>
    <w:rsid w:val="005300B5"/>
    <w:rsid w:val="0053028F"/>
    <w:rsid w:val="00530357"/>
    <w:rsid w:val="00530585"/>
    <w:rsid w:val="00530638"/>
    <w:rsid w:val="005306D1"/>
    <w:rsid w:val="00530B98"/>
    <w:rsid w:val="00530BA4"/>
    <w:rsid w:val="00530BFF"/>
    <w:rsid w:val="00530CDB"/>
    <w:rsid w:val="0053108E"/>
    <w:rsid w:val="005310D1"/>
    <w:rsid w:val="0053122F"/>
    <w:rsid w:val="0053133E"/>
    <w:rsid w:val="00531671"/>
    <w:rsid w:val="00531BB5"/>
    <w:rsid w:val="00531EBF"/>
    <w:rsid w:val="005320E0"/>
    <w:rsid w:val="005321F3"/>
    <w:rsid w:val="0053244E"/>
    <w:rsid w:val="00532487"/>
    <w:rsid w:val="005325C3"/>
    <w:rsid w:val="005327AA"/>
    <w:rsid w:val="00532976"/>
    <w:rsid w:val="00532A9A"/>
    <w:rsid w:val="00532B5B"/>
    <w:rsid w:val="00532C01"/>
    <w:rsid w:val="00532CC2"/>
    <w:rsid w:val="00532D1A"/>
    <w:rsid w:val="00533070"/>
    <w:rsid w:val="00533085"/>
    <w:rsid w:val="005331FA"/>
    <w:rsid w:val="00533297"/>
    <w:rsid w:val="0053364E"/>
    <w:rsid w:val="00533715"/>
    <w:rsid w:val="00533783"/>
    <w:rsid w:val="00533962"/>
    <w:rsid w:val="005339AE"/>
    <w:rsid w:val="00533AA0"/>
    <w:rsid w:val="00533E16"/>
    <w:rsid w:val="005347C4"/>
    <w:rsid w:val="00534809"/>
    <w:rsid w:val="005348BF"/>
    <w:rsid w:val="00534967"/>
    <w:rsid w:val="00534CD2"/>
    <w:rsid w:val="00534F04"/>
    <w:rsid w:val="00535025"/>
    <w:rsid w:val="005352A3"/>
    <w:rsid w:val="005355AE"/>
    <w:rsid w:val="005355EA"/>
    <w:rsid w:val="0053590E"/>
    <w:rsid w:val="0053592B"/>
    <w:rsid w:val="00535A17"/>
    <w:rsid w:val="00535A5B"/>
    <w:rsid w:val="00535BA9"/>
    <w:rsid w:val="00535C09"/>
    <w:rsid w:val="00535C88"/>
    <w:rsid w:val="00535FBD"/>
    <w:rsid w:val="00536130"/>
    <w:rsid w:val="0053638E"/>
    <w:rsid w:val="005364EB"/>
    <w:rsid w:val="00536825"/>
    <w:rsid w:val="0053689B"/>
    <w:rsid w:val="00536BA2"/>
    <w:rsid w:val="00536D30"/>
    <w:rsid w:val="00536DB0"/>
    <w:rsid w:val="0053724D"/>
    <w:rsid w:val="00537338"/>
    <w:rsid w:val="005373C1"/>
    <w:rsid w:val="0053760B"/>
    <w:rsid w:val="0053790D"/>
    <w:rsid w:val="00537A04"/>
    <w:rsid w:val="00537B07"/>
    <w:rsid w:val="00537EB5"/>
    <w:rsid w:val="00537F45"/>
    <w:rsid w:val="00537F48"/>
    <w:rsid w:val="00540309"/>
    <w:rsid w:val="00540407"/>
    <w:rsid w:val="00540486"/>
    <w:rsid w:val="00540518"/>
    <w:rsid w:val="005405B9"/>
    <w:rsid w:val="005406A2"/>
    <w:rsid w:val="00540D1B"/>
    <w:rsid w:val="00540FCD"/>
    <w:rsid w:val="00541052"/>
    <w:rsid w:val="005410E1"/>
    <w:rsid w:val="005411DD"/>
    <w:rsid w:val="00541606"/>
    <w:rsid w:val="005416C4"/>
    <w:rsid w:val="005418CF"/>
    <w:rsid w:val="00541ACC"/>
    <w:rsid w:val="00541B86"/>
    <w:rsid w:val="00541D22"/>
    <w:rsid w:val="00541E5D"/>
    <w:rsid w:val="0054224E"/>
    <w:rsid w:val="00542268"/>
    <w:rsid w:val="005422C7"/>
    <w:rsid w:val="0054240C"/>
    <w:rsid w:val="005424B0"/>
    <w:rsid w:val="005425A8"/>
    <w:rsid w:val="005426B9"/>
    <w:rsid w:val="00542741"/>
    <w:rsid w:val="00542ABE"/>
    <w:rsid w:val="00542BFD"/>
    <w:rsid w:val="005432F8"/>
    <w:rsid w:val="005434C8"/>
    <w:rsid w:val="00543525"/>
    <w:rsid w:val="00543A07"/>
    <w:rsid w:val="00543C2B"/>
    <w:rsid w:val="00543C3E"/>
    <w:rsid w:val="00543CBC"/>
    <w:rsid w:val="00543CD7"/>
    <w:rsid w:val="00543DD6"/>
    <w:rsid w:val="00543EE5"/>
    <w:rsid w:val="00543FD5"/>
    <w:rsid w:val="00544819"/>
    <w:rsid w:val="0054485D"/>
    <w:rsid w:val="00544AB3"/>
    <w:rsid w:val="00544C8A"/>
    <w:rsid w:val="00544D39"/>
    <w:rsid w:val="00544D80"/>
    <w:rsid w:val="00544E61"/>
    <w:rsid w:val="00544FA2"/>
    <w:rsid w:val="005451EE"/>
    <w:rsid w:val="00545281"/>
    <w:rsid w:val="005452AF"/>
    <w:rsid w:val="005453DF"/>
    <w:rsid w:val="005455F1"/>
    <w:rsid w:val="00545720"/>
    <w:rsid w:val="00545A0D"/>
    <w:rsid w:val="00545BED"/>
    <w:rsid w:val="00545CE8"/>
    <w:rsid w:val="00545D57"/>
    <w:rsid w:val="00545E80"/>
    <w:rsid w:val="00545E9E"/>
    <w:rsid w:val="005460D4"/>
    <w:rsid w:val="005466D1"/>
    <w:rsid w:val="00546883"/>
    <w:rsid w:val="005468AF"/>
    <w:rsid w:val="00546A32"/>
    <w:rsid w:val="00546DAF"/>
    <w:rsid w:val="00546FAB"/>
    <w:rsid w:val="00547138"/>
    <w:rsid w:val="00547444"/>
    <w:rsid w:val="0054749A"/>
    <w:rsid w:val="0054752B"/>
    <w:rsid w:val="0054755A"/>
    <w:rsid w:val="005477AB"/>
    <w:rsid w:val="00547889"/>
    <w:rsid w:val="0054798D"/>
    <w:rsid w:val="00547BFD"/>
    <w:rsid w:val="00547F55"/>
    <w:rsid w:val="00547F5A"/>
    <w:rsid w:val="00550092"/>
    <w:rsid w:val="0055027F"/>
    <w:rsid w:val="005503F3"/>
    <w:rsid w:val="0055042E"/>
    <w:rsid w:val="00550A7E"/>
    <w:rsid w:val="00550B92"/>
    <w:rsid w:val="00550D4E"/>
    <w:rsid w:val="00550DCE"/>
    <w:rsid w:val="00550EDD"/>
    <w:rsid w:val="00550FBF"/>
    <w:rsid w:val="00550FCA"/>
    <w:rsid w:val="005510CA"/>
    <w:rsid w:val="0055179D"/>
    <w:rsid w:val="005517DB"/>
    <w:rsid w:val="00551903"/>
    <w:rsid w:val="00551B24"/>
    <w:rsid w:val="00551D7A"/>
    <w:rsid w:val="005520B6"/>
    <w:rsid w:val="00552794"/>
    <w:rsid w:val="00552A47"/>
    <w:rsid w:val="00552C3A"/>
    <w:rsid w:val="00552E03"/>
    <w:rsid w:val="00552EC7"/>
    <w:rsid w:val="00553056"/>
    <w:rsid w:val="005530A1"/>
    <w:rsid w:val="00553BD4"/>
    <w:rsid w:val="00553E2D"/>
    <w:rsid w:val="00553F40"/>
    <w:rsid w:val="00553FF3"/>
    <w:rsid w:val="0055490D"/>
    <w:rsid w:val="00554995"/>
    <w:rsid w:val="00554A49"/>
    <w:rsid w:val="00554B1C"/>
    <w:rsid w:val="00554BAA"/>
    <w:rsid w:val="00554C5E"/>
    <w:rsid w:val="00554EC3"/>
    <w:rsid w:val="00555037"/>
    <w:rsid w:val="005550E1"/>
    <w:rsid w:val="005551E8"/>
    <w:rsid w:val="005553F0"/>
    <w:rsid w:val="00555468"/>
    <w:rsid w:val="00555E9E"/>
    <w:rsid w:val="00556040"/>
    <w:rsid w:val="005561B2"/>
    <w:rsid w:val="00556CC3"/>
    <w:rsid w:val="00556CCC"/>
    <w:rsid w:val="00556DE9"/>
    <w:rsid w:val="00557044"/>
    <w:rsid w:val="005570D4"/>
    <w:rsid w:val="00557154"/>
    <w:rsid w:val="00557561"/>
    <w:rsid w:val="005575D6"/>
    <w:rsid w:val="00557B08"/>
    <w:rsid w:val="00557B6E"/>
    <w:rsid w:val="00560436"/>
    <w:rsid w:val="0056073F"/>
    <w:rsid w:val="00560743"/>
    <w:rsid w:val="00560A85"/>
    <w:rsid w:val="00560B47"/>
    <w:rsid w:val="00560D9C"/>
    <w:rsid w:val="00560DAE"/>
    <w:rsid w:val="00560DB1"/>
    <w:rsid w:val="00561140"/>
    <w:rsid w:val="00561241"/>
    <w:rsid w:val="005613FE"/>
    <w:rsid w:val="00561502"/>
    <w:rsid w:val="00561645"/>
    <w:rsid w:val="005618CF"/>
    <w:rsid w:val="005618E1"/>
    <w:rsid w:val="00561948"/>
    <w:rsid w:val="00561969"/>
    <w:rsid w:val="00561C6D"/>
    <w:rsid w:val="00561D3D"/>
    <w:rsid w:val="00561F24"/>
    <w:rsid w:val="0056204C"/>
    <w:rsid w:val="00562085"/>
    <w:rsid w:val="0056210A"/>
    <w:rsid w:val="00562502"/>
    <w:rsid w:val="00562603"/>
    <w:rsid w:val="00562888"/>
    <w:rsid w:val="00562E8D"/>
    <w:rsid w:val="0056319D"/>
    <w:rsid w:val="00563319"/>
    <w:rsid w:val="0056337F"/>
    <w:rsid w:val="00563409"/>
    <w:rsid w:val="00563610"/>
    <w:rsid w:val="005636C5"/>
    <w:rsid w:val="005637D6"/>
    <w:rsid w:val="00563A7C"/>
    <w:rsid w:val="0056410B"/>
    <w:rsid w:val="00564187"/>
    <w:rsid w:val="00564C78"/>
    <w:rsid w:val="00564CE7"/>
    <w:rsid w:val="00564F78"/>
    <w:rsid w:val="00565135"/>
    <w:rsid w:val="005652EF"/>
    <w:rsid w:val="00565513"/>
    <w:rsid w:val="005658C2"/>
    <w:rsid w:val="00565F63"/>
    <w:rsid w:val="00566290"/>
    <w:rsid w:val="00566778"/>
    <w:rsid w:val="0056699B"/>
    <w:rsid w:val="00567198"/>
    <w:rsid w:val="00567258"/>
    <w:rsid w:val="00567489"/>
    <w:rsid w:val="00567617"/>
    <w:rsid w:val="0056762C"/>
    <w:rsid w:val="005676DC"/>
    <w:rsid w:val="00567728"/>
    <w:rsid w:val="0056772A"/>
    <w:rsid w:val="00567AA8"/>
    <w:rsid w:val="00567B66"/>
    <w:rsid w:val="00567BFB"/>
    <w:rsid w:val="00567C82"/>
    <w:rsid w:val="00567C94"/>
    <w:rsid w:val="00567D02"/>
    <w:rsid w:val="00567F4A"/>
    <w:rsid w:val="0057001F"/>
    <w:rsid w:val="00570148"/>
    <w:rsid w:val="005701F1"/>
    <w:rsid w:val="00570262"/>
    <w:rsid w:val="0057029F"/>
    <w:rsid w:val="00570473"/>
    <w:rsid w:val="005704AD"/>
    <w:rsid w:val="005705F8"/>
    <w:rsid w:val="005709B0"/>
    <w:rsid w:val="00570A5F"/>
    <w:rsid w:val="00570A67"/>
    <w:rsid w:val="00570B2E"/>
    <w:rsid w:val="00570BC5"/>
    <w:rsid w:val="00570EDD"/>
    <w:rsid w:val="00571104"/>
    <w:rsid w:val="005711A5"/>
    <w:rsid w:val="0057126B"/>
    <w:rsid w:val="0057127C"/>
    <w:rsid w:val="0057133B"/>
    <w:rsid w:val="0057138D"/>
    <w:rsid w:val="00571422"/>
    <w:rsid w:val="005716E3"/>
    <w:rsid w:val="00571704"/>
    <w:rsid w:val="00571C5B"/>
    <w:rsid w:val="00571CE9"/>
    <w:rsid w:val="00571DEE"/>
    <w:rsid w:val="00571E4F"/>
    <w:rsid w:val="005721CF"/>
    <w:rsid w:val="005721E6"/>
    <w:rsid w:val="00572281"/>
    <w:rsid w:val="0057230B"/>
    <w:rsid w:val="0057249A"/>
    <w:rsid w:val="00572566"/>
    <w:rsid w:val="0057267D"/>
    <w:rsid w:val="005727BB"/>
    <w:rsid w:val="00572992"/>
    <w:rsid w:val="00572AC9"/>
    <w:rsid w:val="00572E90"/>
    <w:rsid w:val="00572F67"/>
    <w:rsid w:val="00572F80"/>
    <w:rsid w:val="00572FE6"/>
    <w:rsid w:val="0057318E"/>
    <w:rsid w:val="0057333A"/>
    <w:rsid w:val="005733DD"/>
    <w:rsid w:val="00573689"/>
    <w:rsid w:val="005736FC"/>
    <w:rsid w:val="0057375E"/>
    <w:rsid w:val="005738AC"/>
    <w:rsid w:val="0057394B"/>
    <w:rsid w:val="00573A2D"/>
    <w:rsid w:val="00573A6A"/>
    <w:rsid w:val="00573D7C"/>
    <w:rsid w:val="00573EBD"/>
    <w:rsid w:val="005741B3"/>
    <w:rsid w:val="005744DA"/>
    <w:rsid w:val="00574B22"/>
    <w:rsid w:val="00574C03"/>
    <w:rsid w:val="00574D99"/>
    <w:rsid w:val="005750B9"/>
    <w:rsid w:val="005752E2"/>
    <w:rsid w:val="00575367"/>
    <w:rsid w:val="0057547B"/>
    <w:rsid w:val="0057548D"/>
    <w:rsid w:val="005754C1"/>
    <w:rsid w:val="005754C2"/>
    <w:rsid w:val="0057566A"/>
    <w:rsid w:val="00575759"/>
    <w:rsid w:val="00575F9E"/>
    <w:rsid w:val="00575FAF"/>
    <w:rsid w:val="005760D2"/>
    <w:rsid w:val="00576319"/>
    <w:rsid w:val="0057632C"/>
    <w:rsid w:val="005763AE"/>
    <w:rsid w:val="005763B1"/>
    <w:rsid w:val="00576549"/>
    <w:rsid w:val="00576583"/>
    <w:rsid w:val="005765A3"/>
    <w:rsid w:val="00576B0F"/>
    <w:rsid w:val="00577067"/>
    <w:rsid w:val="00577591"/>
    <w:rsid w:val="00577993"/>
    <w:rsid w:val="00577B48"/>
    <w:rsid w:val="00577C21"/>
    <w:rsid w:val="00577F30"/>
    <w:rsid w:val="00577F84"/>
    <w:rsid w:val="00577FA7"/>
    <w:rsid w:val="005802C8"/>
    <w:rsid w:val="005803AB"/>
    <w:rsid w:val="005805DE"/>
    <w:rsid w:val="00580609"/>
    <w:rsid w:val="00580829"/>
    <w:rsid w:val="005808C3"/>
    <w:rsid w:val="005809CA"/>
    <w:rsid w:val="00580A0F"/>
    <w:rsid w:val="00580CB1"/>
    <w:rsid w:val="00580E84"/>
    <w:rsid w:val="00581465"/>
    <w:rsid w:val="0058161E"/>
    <w:rsid w:val="00581821"/>
    <w:rsid w:val="00581839"/>
    <w:rsid w:val="00581C13"/>
    <w:rsid w:val="00581D07"/>
    <w:rsid w:val="005820CF"/>
    <w:rsid w:val="0058217C"/>
    <w:rsid w:val="00582495"/>
    <w:rsid w:val="005824FF"/>
    <w:rsid w:val="00582684"/>
    <w:rsid w:val="005826B4"/>
    <w:rsid w:val="0058285F"/>
    <w:rsid w:val="00582997"/>
    <w:rsid w:val="00582B64"/>
    <w:rsid w:val="00582B8C"/>
    <w:rsid w:val="00583193"/>
    <w:rsid w:val="0058368D"/>
    <w:rsid w:val="00583776"/>
    <w:rsid w:val="00583785"/>
    <w:rsid w:val="005837A1"/>
    <w:rsid w:val="00583C88"/>
    <w:rsid w:val="005840A5"/>
    <w:rsid w:val="005841B1"/>
    <w:rsid w:val="0058434C"/>
    <w:rsid w:val="005845DC"/>
    <w:rsid w:val="005847F0"/>
    <w:rsid w:val="00584E3E"/>
    <w:rsid w:val="00584F6B"/>
    <w:rsid w:val="005850A9"/>
    <w:rsid w:val="005851DC"/>
    <w:rsid w:val="00585337"/>
    <w:rsid w:val="00585730"/>
    <w:rsid w:val="0058575E"/>
    <w:rsid w:val="005859A9"/>
    <w:rsid w:val="00585AB9"/>
    <w:rsid w:val="00585D34"/>
    <w:rsid w:val="00585E4D"/>
    <w:rsid w:val="00585FCF"/>
    <w:rsid w:val="005861E2"/>
    <w:rsid w:val="00586450"/>
    <w:rsid w:val="005864A8"/>
    <w:rsid w:val="005866D6"/>
    <w:rsid w:val="0058673C"/>
    <w:rsid w:val="0058687B"/>
    <w:rsid w:val="005868A2"/>
    <w:rsid w:val="0058695B"/>
    <w:rsid w:val="00586ED1"/>
    <w:rsid w:val="0058718C"/>
    <w:rsid w:val="0058723B"/>
    <w:rsid w:val="00587260"/>
    <w:rsid w:val="005873C1"/>
    <w:rsid w:val="005878FE"/>
    <w:rsid w:val="0058799F"/>
    <w:rsid w:val="00587B2E"/>
    <w:rsid w:val="00587BA3"/>
    <w:rsid w:val="00587BB7"/>
    <w:rsid w:val="00587D12"/>
    <w:rsid w:val="00587F83"/>
    <w:rsid w:val="00587FE3"/>
    <w:rsid w:val="00590066"/>
    <w:rsid w:val="005903CE"/>
    <w:rsid w:val="00590892"/>
    <w:rsid w:val="00590B8E"/>
    <w:rsid w:val="00591171"/>
    <w:rsid w:val="005912A1"/>
    <w:rsid w:val="005913BB"/>
    <w:rsid w:val="005913CA"/>
    <w:rsid w:val="00591468"/>
    <w:rsid w:val="00591622"/>
    <w:rsid w:val="00591715"/>
    <w:rsid w:val="0059186E"/>
    <w:rsid w:val="005918AD"/>
    <w:rsid w:val="00591BB0"/>
    <w:rsid w:val="0059223B"/>
    <w:rsid w:val="00592264"/>
    <w:rsid w:val="005924C4"/>
    <w:rsid w:val="0059252A"/>
    <w:rsid w:val="00592638"/>
    <w:rsid w:val="0059274D"/>
    <w:rsid w:val="00592F01"/>
    <w:rsid w:val="00592FBC"/>
    <w:rsid w:val="00593096"/>
    <w:rsid w:val="005930A2"/>
    <w:rsid w:val="00593405"/>
    <w:rsid w:val="00593B97"/>
    <w:rsid w:val="00593BD3"/>
    <w:rsid w:val="00593F71"/>
    <w:rsid w:val="00594046"/>
    <w:rsid w:val="0059426D"/>
    <w:rsid w:val="005942FA"/>
    <w:rsid w:val="005944C9"/>
    <w:rsid w:val="0059470F"/>
    <w:rsid w:val="00594B0C"/>
    <w:rsid w:val="005952B7"/>
    <w:rsid w:val="00595378"/>
    <w:rsid w:val="00595791"/>
    <w:rsid w:val="00595855"/>
    <w:rsid w:val="00595A09"/>
    <w:rsid w:val="00595EF1"/>
    <w:rsid w:val="00595EF7"/>
    <w:rsid w:val="0059609F"/>
    <w:rsid w:val="005960A5"/>
    <w:rsid w:val="00596123"/>
    <w:rsid w:val="005962C4"/>
    <w:rsid w:val="005963F8"/>
    <w:rsid w:val="0059666F"/>
    <w:rsid w:val="00596DB5"/>
    <w:rsid w:val="00596DDF"/>
    <w:rsid w:val="00596F03"/>
    <w:rsid w:val="00596FA2"/>
    <w:rsid w:val="005970A6"/>
    <w:rsid w:val="00597293"/>
    <w:rsid w:val="005973C2"/>
    <w:rsid w:val="00597570"/>
    <w:rsid w:val="0059770F"/>
    <w:rsid w:val="0059772A"/>
    <w:rsid w:val="0059777B"/>
    <w:rsid w:val="00597AAE"/>
    <w:rsid w:val="00597BD9"/>
    <w:rsid w:val="00597F62"/>
    <w:rsid w:val="005A000F"/>
    <w:rsid w:val="005A014E"/>
    <w:rsid w:val="005A03F7"/>
    <w:rsid w:val="005A0516"/>
    <w:rsid w:val="005A0A82"/>
    <w:rsid w:val="005A0AD8"/>
    <w:rsid w:val="005A0C07"/>
    <w:rsid w:val="005A0ECD"/>
    <w:rsid w:val="005A0F2C"/>
    <w:rsid w:val="005A1077"/>
    <w:rsid w:val="005A170A"/>
    <w:rsid w:val="005A17F9"/>
    <w:rsid w:val="005A19D1"/>
    <w:rsid w:val="005A1AC5"/>
    <w:rsid w:val="005A1B89"/>
    <w:rsid w:val="005A1CC2"/>
    <w:rsid w:val="005A1CD9"/>
    <w:rsid w:val="005A1E81"/>
    <w:rsid w:val="005A1F51"/>
    <w:rsid w:val="005A2077"/>
    <w:rsid w:val="005A22B6"/>
    <w:rsid w:val="005A23D9"/>
    <w:rsid w:val="005A246B"/>
    <w:rsid w:val="005A24F6"/>
    <w:rsid w:val="005A2747"/>
    <w:rsid w:val="005A2AC4"/>
    <w:rsid w:val="005A2B26"/>
    <w:rsid w:val="005A2B93"/>
    <w:rsid w:val="005A2C5A"/>
    <w:rsid w:val="005A30F9"/>
    <w:rsid w:val="005A32C0"/>
    <w:rsid w:val="005A33A3"/>
    <w:rsid w:val="005A33E2"/>
    <w:rsid w:val="005A3541"/>
    <w:rsid w:val="005A39F2"/>
    <w:rsid w:val="005A3A68"/>
    <w:rsid w:val="005A3B3D"/>
    <w:rsid w:val="005A3D77"/>
    <w:rsid w:val="005A3DE1"/>
    <w:rsid w:val="005A3DF0"/>
    <w:rsid w:val="005A3EBE"/>
    <w:rsid w:val="005A3ED7"/>
    <w:rsid w:val="005A3FA4"/>
    <w:rsid w:val="005A41B3"/>
    <w:rsid w:val="005A42CE"/>
    <w:rsid w:val="005A42D5"/>
    <w:rsid w:val="005A459B"/>
    <w:rsid w:val="005A45D9"/>
    <w:rsid w:val="005A47A4"/>
    <w:rsid w:val="005A47D0"/>
    <w:rsid w:val="005A49DA"/>
    <w:rsid w:val="005A4A02"/>
    <w:rsid w:val="005A4B52"/>
    <w:rsid w:val="005A4D5D"/>
    <w:rsid w:val="005A507D"/>
    <w:rsid w:val="005A509C"/>
    <w:rsid w:val="005A51DD"/>
    <w:rsid w:val="005A5321"/>
    <w:rsid w:val="005A5353"/>
    <w:rsid w:val="005A5485"/>
    <w:rsid w:val="005A54E7"/>
    <w:rsid w:val="005A55C1"/>
    <w:rsid w:val="005A561F"/>
    <w:rsid w:val="005A581C"/>
    <w:rsid w:val="005A586B"/>
    <w:rsid w:val="005A59C6"/>
    <w:rsid w:val="005A5AD9"/>
    <w:rsid w:val="005A5B0F"/>
    <w:rsid w:val="005A5D31"/>
    <w:rsid w:val="005A5D52"/>
    <w:rsid w:val="005A5D7A"/>
    <w:rsid w:val="005A5E5C"/>
    <w:rsid w:val="005A5F4F"/>
    <w:rsid w:val="005A6204"/>
    <w:rsid w:val="005A677C"/>
    <w:rsid w:val="005A67CE"/>
    <w:rsid w:val="005A6BF3"/>
    <w:rsid w:val="005A6D8D"/>
    <w:rsid w:val="005A6DE5"/>
    <w:rsid w:val="005A6EB6"/>
    <w:rsid w:val="005A6F1F"/>
    <w:rsid w:val="005A6FC7"/>
    <w:rsid w:val="005A6FD8"/>
    <w:rsid w:val="005A72B5"/>
    <w:rsid w:val="005A73E3"/>
    <w:rsid w:val="005A761F"/>
    <w:rsid w:val="005A777C"/>
    <w:rsid w:val="005A7820"/>
    <w:rsid w:val="005A78C7"/>
    <w:rsid w:val="005A794C"/>
    <w:rsid w:val="005A7AAA"/>
    <w:rsid w:val="005A7C02"/>
    <w:rsid w:val="005A7D3B"/>
    <w:rsid w:val="005B0080"/>
    <w:rsid w:val="005B024F"/>
    <w:rsid w:val="005B02BA"/>
    <w:rsid w:val="005B045F"/>
    <w:rsid w:val="005B0517"/>
    <w:rsid w:val="005B053A"/>
    <w:rsid w:val="005B06BE"/>
    <w:rsid w:val="005B072F"/>
    <w:rsid w:val="005B0803"/>
    <w:rsid w:val="005B0892"/>
    <w:rsid w:val="005B08A1"/>
    <w:rsid w:val="005B09A2"/>
    <w:rsid w:val="005B0ABE"/>
    <w:rsid w:val="005B0B2F"/>
    <w:rsid w:val="005B0DC7"/>
    <w:rsid w:val="005B0F82"/>
    <w:rsid w:val="005B129D"/>
    <w:rsid w:val="005B13E4"/>
    <w:rsid w:val="005B1522"/>
    <w:rsid w:val="005B162C"/>
    <w:rsid w:val="005B1682"/>
    <w:rsid w:val="005B1706"/>
    <w:rsid w:val="005B1726"/>
    <w:rsid w:val="005B1AEF"/>
    <w:rsid w:val="005B1F66"/>
    <w:rsid w:val="005B244A"/>
    <w:rsid w:val="005B24CA"/>
    <w:rsid w:val="005B258B"/>
    <w:rsid w:val="005B28DA"/>
    <w:rsid w:val="005B2A43"/>
    <w:rsid w:val="005B2AD2"/>
    <w:rsid w:val="005B2CB3"/>
    <w:rsid w:val="005B2EAC"/>
    <w:rsid w:val="005B3095"/>
    <w:rsid w:val="005B333B"/>
    <w:rsid w:val="005B34ED"/>
    <w:rsid w:val="005B3536"/>
    <w:rsid w:val="005B358F"/>
    <w:rsid w:val="005B3635"/>
    <w:rsid w:val="005B3759"/>
    <w:rsid w:val="005B3874"/>
    <w:rsid w:val="005B3AC4"/>
    <w:rsid w:val="005B3B7E"/>
    <w:rsid w:val="005B3C66"/>
    <w:rsid w:val="005B3E9D"/>
    <w:rsid w:val="005B3FD2"/>
    <w:rsid w:val="005B409E"/>
    <w:rsid w:val="005B4405"/>
    <w:rsid w:val="005B4597"/>
    <w:rsid w:val="005B4647"/>
    <w:rsid w:val="005B475F"/>
    <w:rsid w:val="005B4AB0"/>
    <w:rsid w:val="005B4AF7"/>
    <w:rsid w:val="005B4FCA"/>
    <w:rsid w:val="005B5300"/>
    <w:rsid w:val="005B563B"/>
    <w:rsid w:val="005B56FD"/>
    <w:rsid w:val="005B5700"/>
    <w:rsid w:val="005B5C6D"/>
    <w:rsid w:val="005B60A4"/>
    <w:rsid w:val="005B613E"/>
    <w:rsid w:val="005B6411"/>
    <w:rsid w:val="005B64BA"/>
    <w:rsid w:val="005B655C"/>
    <w:rsid w:val="005B66AB"/>
    <w:rsid w:val="005B67B8"/>
    <w:rsid w:val="005B6ADC"/>
    <w:rsid w:val="005B6C60"/>
    <w:rsid w:val="005B6F8D"/>
    <w:rsid w:val="005B734A"/>
    <w:rsid w:val="005B76C9"/>
    <w:rsid w:val="005B770F"/>
    <w:rsid w:val="005B78DD"/>
    <w:rsid w:val="005B7E93"/>
    <w:rsid w:val="005C024E"/>
    <w:rsid w:val="005C0407"/>
    <w:rsid w:val="005C06D2"/>
    <w:rsid w:val="005C0970"/>
    <w:rsid w:val="005C0A64"/>
    <w:rsid w:val="005C0F74"/>
    <w:rsid w:val="005C12CB"/>
    <w:rsid w:val="005C13C7"/>
    <w:rsid w:val="005C167F"/>
    <w:rsid w:val="005C173A"/>
    <w:rsid w:val="005C1864"/>
    <w:rsid w:val="005C1C7E"/>
    <w:rsid w:val="005C1EBF"/>
    <w:rsid w:val="005C1F4D"/>
    <w:rsid w:val="005C2179"/>
    <w:rsid w:val="005C2303"/>
    <w:rsid w:val="005C2385"/>
    <w:rsid w:val="005C23BF"/>
    <w:rsid w:val="005C244B"/>
    <w:rsid w:val="005C26CD"/>
    <w:rsid w:val="005C287A"/>
    <w:rsid w:val="005C2961"/>
    <w:rsid w:val="005C2C8E"/>
    <w:rsid w:val="005C2CEA"/>
    <w:rsid w:val="005C2D50"/>
    <w:rsid w:val="005C3032"/>
    <w:rsid w:val="005C3262"/>
    <w:rsid w:val="005C3586"/>
    <w:rsid w:val="005C35F6"/>
    <w:rsid w:val="005C3712"/>
    <w:rsid w:val="005C3A18"/>
    <w:rsid w:val="005C3AD0"/>
    <w:rsid w:val="005C3D87"/>
    <w:rsid w:val="005C3F2A"/>
    <w:rsid w:val="005C4005"/>
    <w:rsid w:val="005C40A3"/>
    <w:rsid w:val="005C4135"/>
    <w:rsid w:val="005C4145"/>
    <w:rsid w:val="005C4189"/>
    <w:rsid w:val="005C452B"/>
    <w:rsid w:val="005C4770"/>
    <w:rsid w:val="005C48DD"/>
    <w:rsid w:val="005C490F"/>
    <w:rsid w:val="005C49F6"/>
    <w:rsid w:val="005C508B"/>
    <w:rsid w:val="005C5145"/>
    <w:rsid w:val="005C5207"/>
    <w:rsid w:val="005C5255"/>
    <w:rsid w:val="005C5365"/>
    <w:rsid w:val="005C5458"/>
    <w:rsid w:val="005C55ED"/>
    <w:rsid w:val="005C56B6"/>
    <w:rsid w:val="005C5910"/>
    <w:rsid w:val="005C5AA1"/>
    <w:rsid w:val="005C5F07"/>
    <w:rsid w:val="005C6004"/>
    <w:rsid w:val="005C6113"/>
    <w:rsid w:val="005C6204"/>
    <w:rsid w:val="005C635B"/>
    <w:rsid w:val="005C636E"/>
    <w:rsid w:val="005C6465"/>
    <w:rsid w:val="005C65F1"/>
    <w:rsid w:val="005C6686"/>
    <w:rsid w:val="005C6710"/>
    <w:rsid w:val="005C6741"/>
    <w:rsid w:val="005C67A4"/>
    <w:rsid w:val="005C687E"/>
    <w:rsid w:val="005C688D"/>
    <w:rsid w:val="005C68B6"/>
    <w:rsid w:val="005C68CE"/>
    <w:rsid w:val="005C69FA"/>
    <w:rsid w:val="005C6C18"/>
    <w:rsid w:val="005C6DA8"/>
    <w:rsid w:val="005C6F69"/>
    <w:rsid w:val="005C6F9C"/>
    <w:rsid w:val="005C7024"/>
    <w:rsid w:val="005C724B"/>
    <w:rsid w:val="005C7819"/>
    <w:rsid w:val="005C793A"/>
    <w:rsid w:val="005C7BFE"/>
    <w:rsid w:val="005C7CDA"/>
    <w:rsid w:val="005C7D41"/>
    <w:rsid w:val="005C7FFB"/>
    <w:rsid w:val="005D0168"/>
    <w:rsid w:val="005D0510"/>
    <w:rsid w:val="005D0558"/>
    <w:rsid w:val="005D05C1"/>
    <w:rsid w:val="005D0815"/>
    <w:rsid w:val="005D092E"/>
    <w:rsid w:val="005D0BB5"/>
    <w:rsid w:val="005D0C85"/>
    <w:rsid w:val="005D0CD0"/>
    <w:rsid w:val="005D0F96"/>
    <w:rsid w:val="005D1062"/>
    <w:rsid w:val="005D1100"/>
    <w:rsid w:val="005D11D9"/>
    <w:rsid w:val="005D186E"/>
    <w:rsid w:val="005D1976"/>
    <w:rsid w:val="005D199F"/>
    <w:rsid w:val="005D1D04"/>
    <w:rsid w:val="005D1F4B"/>
    <w:rsid w:val="005D1FCA"/>
    <w:rsid w:val="005D2373"/>
    <w:rsid w:val="005D23AA"/>
    <w:rsid w:val="005D251A"/>
    <w:rsid w:val="005D283C"/>
    <w:rsid w:val="005D2998"/>
    <w:rsid w:val="005D299B"/>
    <w:rsid w:val="005D2A78"/>
    <w:rsid w:val="005D2C42"/>
    <w:rsid w:val="005D2CC5"/>
    <w:rsid w:val="005D31A2"/>
    <w:rsid w:val="005D33AE"/>
    <w:rsid w:val="005D33F7"/>
    <w:rsid w:val="005D3524"/>
    <w:rsid w:val="005D3696"/>
    <w:rsid w:val="005D37E7"/>
    <w:rsid w:val="005D3977"/>
    <w:rsid w:val="005D3C4A"/>
    <w:rsid w:val="005D3E37"/>
    <w:rsid w:val="005D435F"/>
    <w:rsid w:val="005D4365"/>
    <w:rsid w:val="005D4489"/>
    <w:rsid w:val="005D4519"/>
    <w:rsid w:val="005D464B"/>
    <w:rsid w:val="005D480A"/>
    <w:rsid w:val="005D4AAD"/>
    <w:rsid w:val="005D4D02"/>
    <w:rsid w:val="005D50DC"/>
    <w:rsid w:val="005D516F"/>
    <w:rsid w:val="005D5204"/>
    <w:rsid w:val="005D544C"/>
    <w:rsid w:val="005D56A2"/>
    <w:rsid w:val="005D5BE8"/>
    <w:rsid w:val="005D5C40"/>
    <w:rsid w:val="005D5E11"/>
    <w:rsid w:val="005D5FE3"/>
    <w:rsid w:val="005D60E7"/>
    <w:rsid w:val="005D61DB"/>
    <w:rsid w:val="005D6229"/>
    <w:rsid w:val="005D6279"/>
    <w:rsid w:val="005D6403"/>
    <w:rsid w:val="005D6546"/>
    <w:rsid w:val="005D66E9"/>
    <w:rsid w:val="005D6991"/>
    <w:rsid w:val="005D6AD6"/>
    <w:rsid w:val="005D6B16"/>
    <w:rsid w:val="005D6D71"/>
    <w:rsid w:val="005D6EBD"/>
    <w:rsid w:val="005D720A"/>
    <w:rsid w:val="005D7305"/>
    <w:rsid w:val="005D730B"/>
    <w:rsid w:val="005D7410"/>
    <w:rsid w:val="005D7476"/>
    <w:rsid w:val="005D7554"/>
    <w:rsid w:val="005D7884"/>
    <w:rsid w:val="005D7989"/>
    <w:rsid w:val="005D7B2F"/>
    <w:rsid w:val="005D7BB6"/>
    <w:rsid w:val="005D7DBF"/>
    <w:rsid w:val="005D7FAA"/>
    <w:rsid w:val="005E0608"/>
    <w:rsid w:val="005E07FC"/>
    <w:rsid w:val="005E0874"/>
    <w:rsid w:val="005E0953"/>
    <w:rsid w:val="005E0A4C"/>
    <w:rsid w:val="005E0D6E"/>
    <w:rsid w:val="005E0DD4"/>
    <w:rsid w:val="005E0F55"/>
    <w:rsid w:val="005E1425"/>
    <w:rsid w:val="005E14D0"/>
    <w:rsid w:val="005E153E"/>
    <w:rsid w:val="005E1DE1"/>
    <w:rsid w:val="005E1E81"/>
    <w:rsid w:val="005E1EE6"/>
    <w:rsid w:val="005E1EED"/>
    <w:rsid w:val="005E23D7"/>
    <w:rsid w:val="005E246E"/>
    <w:rsid w:val="005E24A3"/>
    <w:rsid w:val="005E265C"/>
    <w:rsid w:val="005E2927"/>
    <w:rsid w:val="005E2BCB"/>
    <w:rsid w:val="005E2CA2"/>
    <w:rsid w:val="005E2D78"/>
    <w:rsid w:val="005E2DB2"/>
    <w:rsid w:val="005E3329"/>
    <w:rsid w:val="005E347F"/>
    <w:rsid w:val="005E35AD"/>
    <w:rsid w:val="005E38CC"/>
    <w:rsid w:val="005E3B00"/>
    <w:rsid w:val="005E3D1E"/>
    <w:rsid w:val="005E3E4B"/>
    <w:rsid w:val="005E3E8D"/>
    <w:rsid w:val="005E4040"/>
    <w:rsid w:val="005E417A"/>
    <w:rsid w:val="005E42C2"/>
    <w:rsid w:val="005E42D9"/>
    <w:rsid w:val="005E42E4"/>
    <w:rsid w:val="005E4517"/>
    <w:rsid w:val="005E48A4"/>
    <w:rsid w:val="005E48DB"/>
    <w:rsid w:val="005E4D2A"/>
    <w:rsid w:val="005E4E5E"/>
    <w:rsid w:val="005E4F45"/>
    <w:rsid w:val="005E4FB2"/>
    <w:rsid w:val="005E4FC0"/>
    <w:rsid w:val="005E528B"/>
    <w:rsid w:val="005E5377"/>
    <w:rsid w:val="005E5440"/>
    <w:rsid w:val="005E55DA"/>
    <w:rsid w:val="005E58D9"/>
    <w:rsid w:val="005E5A94"/>
    <w:rsid w:val="005E5AD9"/>
    <w:rsid w:val="005E5B1A"/>
    <w:rsid w:val="005E5B81"/>
    <w:rsid w:val="005E5DC0"/>
    <w:rsid w:val="005E5E81"/>
    <w:rsid w:val="005E615E"/>
    <w:rsid w:val="005E618E"/>
    <w:rsid w:val="005E62FA"/>
    <w:rsid w:val="005E6310"/>
    <w:rsid w:val="005E6467"/>
    <w:rsid w:val="005E67BD"/>
    <w:rsid w:val="005E6953"/>
    <w:rsid w:val="005E6D04"/>
    <w:rsid w:val="005E7319"/>
    <w:rsid w:val="005E735C"/>
    <w:rsid w:val="005E7594"/>
    <w:rsid w:val="005E76D0"/>
    <w:rsid w:val="005E7749"/>
    <w:rsid w:val="005E79D2"/>
    <w:rsid w:val="005E7B17"/>
    <w:rsid w:val="005E7EF4"/>
    <w:rsid w:val="005F0245"/>
    <w:rsid w:val="005F036A"/>
    <w:rsid w:val="005F03BC"/>
    <w:rsid w:val="005F06B4"/>
    <w:rsid w:val="005F06D4"/>
    <w:rsid w:val="005F0877"/>
    <w:rsid w:val="005F08D9"/>
    <w:rsid w:val="005F0CBE"/>
    <w:rsid w:val="005F0D84"/>
    <w:rsid w:val="005F11A0"/>
    <w:rsid w:val="005F12AF"/>
    <w:rsid w:val="005F183D"/>
    <w:rsid w:val="005F194B"/>
    <w:rsid w:val="005F1B9A"/>
    <w:rsid w:val="005F1BC1"/>
    <w:rsid w:val="005F1C5A"/>
    <w:rsid w:val="005F1D90"/>
    <w:rsid w:val="005F204C"/>
    <w:rsid w:val="005F22AC"/>
    <w:rsid w:val="005F26C3"/>
    <w:rsid w:val="005F299A"/>
    <w:rsid w:val="005F2A9D"/>
    <w:rsid w:val="005F2B2E"/>
    <w:rsid w:val="005F30EA"/>
    <w:rsid w:val="005F31C8"/>
    <w:rsid w:val="005F32DF"/>
    <w:rsid w:val="005F34A9"/>
    <w:rsid w:val="005F3521"/>
    <w:rsid w:val="005F37C3"/>
    <w:rsid w:val="005F3873"/>
    <w:rsid w:val="005F38D5"/>
    <w:rsid w:val="005F3A12"/>
    <w:rsid w:val="005F3AC7"/>
    <w:rsid w:val="005F3AEF"/>
    <w:rsid w:val="005F3B2C"/>
    <w:rsid w:val="005F3FD6"/>
    <w:rsid w:val="005F40BB"/>
    <w:rsid w:val="005F4102"/>
    <w:rsid w:val="005F4574"/>
    <w:rsid w:val="005F45F0"/>
    <w:rsid w:val="005F4703"/>
    <w:rsid w:val="005F4710"/>
    <w:rsid w:val="005F4808"/>
    <w:rsid w:val="005F4AB3"/>
    <w:rsid w:val="005F4C6F"/>
    <w:rsid w:val="005F4DB2"/>
    <w:rsid w:val="005F4F18"/>
    <w:rsid w:val="005F51DB"/>
    <w:rsid w:val="005F54C5"/>
    <w:rsid w:val="005F598C"/>
    <w:rsid w:val="005F598D"/>
    <w:rsid w:val="005F5A2E"/>
    <w:rsid w:val="005F5B11"/>
    <w:rsid w:val="005F5B1D"/>
    <w:rsid w:val="005F5C2A"/>
    <w:rsid w:val="005F61C5"/>
    <w:rsid w:val="005F6233"/>
    <w:rsid w:val="005F62F4"/>
    <w:rsid w:val="005F6516"/>
    <w:rsid w:val="005F6802"/>
    <w:rsid w:val="005F6929"/>
    <w:rsid w:val="005F695E"/>
    <w:rsid w:val="005F6BEE"/>
    <w:rsid w:val="005F6D5A"/>
    <w:rsid w:val="005F6D6A"/>
    <w:rsid w:val="005F7003"/>
    <w:rsid w:val="005F70F9"/>
    <w:rsid w:val="005F7208"/>
    <w:rsid w:val="005F72C5"/>
    <w:rsid w:val="005F752D"/>
    <w:rsid w:val="005F76F0"/>
    <w:rsid w:val="005F79A5"/>
    <w:rsid w:val="005F7A8D"/>
    <w:rsid w:val="005F7E9A"/>
    <w:rsid w:val="006000FB"/>
    <w:rsid w:val="00600123"/>
    <w:rsid w:val="006001EA"/>
    <w:rsid w:val="0060076A"/>
    <w:rsid w:val="00600B7D"/>
    <w:rsid w:val="00601117"/>
    <w:rsid w:val="0060119F"/>
    <w:rsid w:val="006012B6"/>
    <w:rsid w:val="006013B5"/>
    <w:rsid w:val="00601411"/>
    <w:rsid w:val="00601509"/>
    <w:rsid w:val="00601641"/>
    <w:rsid w:val="0060194C"/>
    <w:rsid w:val="00601BC8"/>
    <w:rsid w:val="00601CF2"/>
    <w:rsid w:val="00601F78"/>
    <w:rsid w:val="00602376"/>
    <w:rsid w:val="006024D7"/>
    <w:rsid w:val="006024ED"/>
    <w:rsid w:val="006024F7"/>
    <w:rsid w:val="00602557"/>
    <w:rsid w:val="00602700"/>
    <w:rsid w:val="00602778"/>
    <w:rsid w:val="006027AC"/>
    <w:rsid w:val="006027D8"/>
    <w:rsid w:val="00602A3D"/>
    <w:rsid w:val="00602BBF"/>
    <w:rsid w:val="00602DA1"/>
    <w:rsid w:val="00603117"/>
    <w:rsid w:val="0060316E"/>
    <w:rsid w:val="006035C1"/>
    <w:rsid w:val="00603866"/>
    <w:rsid w:val="00603B21"/>
    <w:rsid w:val="00603C61"/>
    <w:rsid w:val="00603D3E"/>
    <w:rsid w:val="00603F43"/>
    <w:rsid w:val="00603FBD"/>
    <w:rsid w:val="00604506"/>
    <w:rsid w:val="006045CF"/>
    <w:rsid w:val="00604684"/>
    <w:rsid w:val="006048D9"/>
    <w:rsid w:val="0060491D"/>
    <w:rsid w:val="00604965"/>
    <w:rsid w:val="00604BEC"/>
    <w:rsid w:val="00604CBF"/>
    <w:rsid w:val="00604D8A"/>
    <w:rsid w:val="00604EA9"/>
    <w:rsid w:val="00604F8B"/>
    <w:rsid w:val="00604FB7"/>
    <w:rsid w:val="00605223"/>
    <w:rsid w:val="006052EF"/>
    <w:rsid w:val="00605427"/>
    <w:rsid w:val="0060557A"/>
    <w:rsid w:val="00605894"/>
    <w:rsid w:val="006059C8"/>
    <w:rsid w:val="00605B90"/>
    <w:rsid w:val="00605EA9"/>
    <w:rsid w:val="00605FAB"/>
    <w:rsid w:val="00606157"/>
    <w:rsid w:val="00606369"/>
    <w:rsid w:val="00606782"/>
    <w:rsid w:val="00606939"/>
    <w:rsid w:val="00606AA1"/>
    <w:rsid w:val="00606C0B"/>
    <w:rsid w:val="00606C7A"/>
    <w:rsid w:val="00606E93"/>
    <w:rsid w:val="00606FEF"/>
    <w:rsid w:val="0060700C"/>
    <w:rsid w:val="006072EF"/>
    <w:rsid w:val="00607394"/>
    <w:rsid w:val="006073B4"/>
    <w:rsid w:val="0060768C"/>
    <w:rsid w:val="0060784D"/>
    <w:rsid w:val="00607ABC"/>
    <w:rsid w:val="00607B98"/>
    <w:rsid w:val="00607E28"/>
    <w:rsid w:val="006108A1"/>
    <w:rsid w:val="0061090B"/>
    <w:rsid w:val="00610BA0"/>
    <w:rsid w:val="00610E46"/>
    <w:rsid w:val="00610F9C"/>
    <w:rsid w:val="00611554"/>
    <w:rsid w:val="006115A9"/>
    <w:rsid w:val="006115ED"/>
    <w:rsid w:val="00611812"/>
    <w:rsid w:val="006118EF"/>
    <w:rsid w:val="006119F1"/>
    <w:rsid w:val="00611AC8"/>
    <w:rsid w:val="00611ACE"/>
    <w:rsid w:val="00611B54"/>
    <w:rsid w:val="00611B92"/>
    <w:rsid w:val="00611BBE"/>
    <w:rsid w:val="00611CCA"/>
    <w:rsid w:val="00611FB2"/>
    <w:rsid w:val="00611FED"/>
    <w:rsid w:val="0061206C"/>
    <w:rsid w:val="0061227A"/>
    <w:rsid w:val="00612821"/>
    <w:rsid w:val="00612848"/>
    <w:rsid w:val="00612870"/>
    <w:rsid w:val="00612937"/>
    <w:rsid w:val="00612BD1"/>
    <w:rsid w:val="00612DD1"/>
    <w:rsid w:val="0061302F"/>
    <w:rsid w:val="006130DF"/>
    <w:rsid w:val="0061332B"/>
    <w:rsid w:val="006133DC"/>
    <w:rsid w:val="006134BB"/>
    <w:rsid w:val="00613A88"/>
    <w:rsid w:val="00613B1A"/>
    <w:rsid w:val="00613D4B"/>
    <w:rsid w:val="00613F4E"/>
    <w:rsid w:val="006140E0"/>
    <w:rsid w:val="0061430D"/>
    <w:rsid w:val="00614311"/>
    <w:rsid w:val="00614366"/>
    <w:rsid w:val="00614445"/>
    <w:rsid w:val="006147F4"/>
    <w:rsid w:val="006148E1"/>
    <w:rsid w:val="00614927"/>
    <w:rsid w:val="00614DC3"/>
    <w:rsid w:val="00615143"/>
    <w:rsid w:val="006151F0"/>
    <w:rsid w:val="0061529E"/>
    <w:rsid w:val="00615534"/>
    <w:rsid w:val="00615589"/>
    <w:rsid w:val="00615610"/>
    <w:rsid w:val="00615B3A"/>
    <w:rsid w:val="00615CF8"/>
    <w:rsid w:val="00615E0D"/>
    <w:rsid w:val="006160A1"/>
    <w:rsid w:val="006160E2"/>
    <w:rsid w:val="006160FB"/>
    <w:rsid w:val="006163FA"/>
    <w:rsid w:val="0061661B"/>
    <w:rsid w:val="006166DF"/>
    <w:rsid w:val="00616A23"/>
    <w:rsid w:val="00616BCF"/>
    <w:rsid w:val="00616C52"/>
    <w:rsid w:val="00616D1E"/>
    <w:rsid w:val="00616EEA"/>
    <w:rsid w:val="00616F8F"/>
    <w:rsid w:val="0061733D"/>
    <w:rsid w:val="006173BB"/>
    <w:rsid w:val="0061740D"/>
    <w:rsid w:val="00617492"/>
    <w:rsid w:val="00617617"/>
    <w:rsid w:val="00617647"/>
    <w:rsid w:val="00617725"/>
    <w:rsid w:val="006178EF"/>
    <w:rsid w:val="006179D0"/>
    <w:rsid w:val="00617A54"/>
    <w:rsid w:val="00617B30"/>
    <w:rsid w:val="00617DBF"/>
    <w:rsid w:val="00617F28"/>
    <w:rsid w:val="00620340"/>
    <w:rsid w:val="006203FB"/>
    <w:rsid w:val="0062043E"/>
    <w:rsid w:val="006204D8"/>
    <w:rsid w:val="00620542"/>
    <w:rsid w:val="0062061E"/>
    <w:rsid w:val="006206CD"/>
    <w:rsid w:val="006207A4"/>
    <w:rsid w:val="00620985"/>
    <w:rsid w:val="00620AE0"/>
    <w:rsid w:val="00620F36"/>
    <w:rsid w:val="00620F9E"/>
    <w:rsid w:val="00620FEF"/>
    <w:rsid w:val="0062131F"/>
    <w:rsid w:val="0062176F"/>
    <w:rsid w:val="0062181F"/>
    <w:rsid w:val="00621A49"/>
    <w:rsid w:val="0062208F"/>
    <w:rsid w:val="0062241B"/>
    <w:rsid w:val="00622697"/>
    <w:rsid w:val="0062274D"/>
    <w:rsid w:val="00622BB8"/>
    <w:rsid w:val="00622C7D"/>
    <w:rsid w:val="00622D8A"/>
    <w:rsid w:val="00622E0B"/>
    <w:rsid w:val="00622EAE"/>
    <w:rsid w:val="00622F0E"/>
    <w:rsid w:val="0062315A"/>
    <w:rsid w:val="006233F7"/>
    <w:rsid w:val="006235C1"/>
    <w:rsid w:val="0062369B"/>
    <w:rsid w:val="0062375D"/>
    <w:rsid w:val="006237D0"/>
    <w:rsid w:val="00623A24"/>
    <w:rsid w:val="00623AA8"/>
    <w:rsid w:val="00623BAB"/>
    <w:rsid w:val="00623FEB"/>
    <w:rsid w:val="00624165"/>
    <w:rsid w:val="0062436F"/>
    <w:rsid w:val="0062450A"/>
    <w:rsid w:val="00624516"/>
    <w:rsid w:val="00624558"/>
    <w:rsid w:val="00624814"/>
    <w:rsid w:val="0062491B"/>
    <w:rsid w:val="00624AB4"/>
    <w:rsid w:val="00624D6D"/>
    <w:rsid w:val="00624DE1"/>
    <w:rsid w:val="00624FC3"/>
    <w:rsid w:val="00624FEA"/>
    <w:rsid w:val="00625252"/>
    <w:rsid w:val="006253EC"/>
    <w:rsid w:val="006254C0"/>
    <w:rsid w:val="006257C5"/>
    <w:rsid w:val="00625809"/>
    <w:rsid w:val="006259D9"/>
    <w:rsid w:val="00625B83"/>
    <w:rsid w:val="00625BCF"/>
    <w:rsid w:val="00625C53"/>
    <w:rsid w:val="00625E39"/>
    <w:rsid w:val="00625E74"/>
    <w:rsid w:val="00625ED7"/>
    <w:rsid w:val="00625FE4"/>
    <w:rsid w:val="0062638D"/>
    <w:rsid w:val="006263C8"/>
    <w:rsid w:val="0062640F"/>
    <w:rsid w:val="00626490"/>
    <w:rsid w:val="006265BA"/>
    <w:rsid w:val="00626E36"/>
    <w:rsid w:val="00626E8A"/>
    <w:rsid w:val="006273F8"/>
    <w:rsid w:val="00627610"/>
    <w:rsid w:val="006279EB"/>
    <w:rsid w:val="00627ABC"/>
    <w:rsid w:val="00627B5F"/>
    <w:rsid w:val="00627D34"/>
    <w:rsid w:val="00627F55"/>
    <w:rsid w:val="006303A5"/>
    <w:rsid w:val="006303E1"/>
    <w:rsid w:val="00630865"/>
    <w:rsid w:val="00630905"/>
    <w:rsid w:val="00630919"/>
    <w:rsid w:val="006309B0"/>
    <w:rsid w:val="00630C34"/>
    <w:rsid w:val="00630F7A"/>
    <w:rsid w:val="00630FB9"/>
    <w:rsid w:val="0063143C"/>
    <w:rsid w:val="006315BA"/>
    <w:rsid w:val="006317AE"/>
    <w:rsid w:val="006318EF"/>
    <w:rsid w:val="00631A18"/>
    <w:rsid w:val="00631A4E"/>
    <w:rsid w:val="00631C00"/>
    <w:rsid w:val="006324FC"/>
    <w:rsid w:val="00632641"/>
    <w:rsid w:val="00632BA9"/>
    <w:rsid w:val="00632F8E"/>
    <w:rsid w:val="0063309A"/>
    <w:rsid w:val="006330F6"/>
    <w:rsid w:val="00633136"/>
    <w:rsid w:val="00633462"/>
    <w:rsid w:val="0063347A"/>
    <w:rsid w:val="0063372A"/>
    <w:rsid w:val="0063393A"/>
    <w:rsid w:val="00633A1D"/>
    <w:rsid w:val="00633C4D"/>
    <w:rsid w:val="00634093"/>
    <w:rsid w:val="00634233"/>
    <w:rsid w:val="00634457"/>
    <w:rsid w:val="0063473E"/>
    <w:rsid w:val="006347D6"/>
    <w:rsid w:val="006348C0"/>
    <w:rsid w:val="00634A3A"/>
    <w:rsid w:val="00634A7D"/>
    <w:rsid w:val="00634ADC"/>
    <w:rsid w:val="00634D3B"/>
    <w:rsid w:val="0063577E"/>
    <w:rsid w:val="00635A20"/>
    <w:rsid w:val="00635D1B"/>
    <w:rsid w:val="00635F42"/>
    <w:rsid w:val="006362C7"/>
    <w:rsid w:val="0063633A"/>
    <w:rsid w:val="00636780"/>
    <w:rsid w:val="00636827"/>
    <w:rsid w:val="00636A14"/>
    <w:rsid w:val="00636A15"/>
    <w:rsid w:val="00636AF1"/>
    <w:rsid w:val="00636BEA"/>
    <w:rsid w:val="006370C6"/>
    <w:rsid w:val="006370E2"/>
    <w:rsid w:val="0063710D"/>
    <w:rsid w:val="00637172"/>
    <w:rsid w:val="006377B8"/>
    <w:rsid w:val="0063785C"/>
    <w:rsid w:val="006379F0"/>
    <w:rsid w:val="00637D5C"/>
    <w:rsid w:val="00637FA5"/>
    <w:rsid w:val="006401D0"/>
    <w:rsid w:val="00640311"/>
    <w:rsid w:val="006407F2"/>
    <w:rsid w:val="006407F3"/>
    <w:rsid w:val="0064093B"/>
    <w:rsid w:val="0064096F"/>
    <w:rsid w:val="00640C69"/>
    <w:rsid w:val="00640D24"/>
    <w:rsid w:val="00640D66"/>
    <w:rsid w:val="0064181A"/>
    <w:rsid w:val="00641B70"/>
    <w:rsid w:val="00641B7A"/>
    <w:rsid w:val="00641E8D"/>
    <w:rsid w:val="00642318"/>
    <w:rsid w:val="0064270B"/>
    <w:rsid w:val="0064280F"/>
    <w:rsid w:val="006429A0"/>
    <w:rsid w:val="00642C32"/>
    <w:rsid w:val="00642D02"/>
    <w:rsid w:val="00642FBA"/>
    <w:rsid w:val="0064301E"/>
    <w:rsid w:val="0064316A"/>
    <w:rsid w:val="0064317C"/>
    <w:rsid w:val="006434B7"/>
    <w:rsid w:val="006434D1"/>
    <w:rsid w:val="0064359A"/>
    <w:rsid w:val="00643727"/>
    <w:rsid w:val="00643732"/>
    <w:rsid w:val="0064375E"/>
    <w:rsid w:val="0064377E"/>
    <w:rsid w:val="00643BDA"/>
    <w:rsid w:val="00643DBE"/>
    <w:rsid w:val="00643FBD"/>
    <w:rsid w:val="00644117"/>
    <w:rsid w:val="00644174"/>
    <w:rsid w:val="00644418"/>
    <w:rsid w:val="00644500"/>
    <w:rsid w:val="0064472F"/>
    <w:rsid w:val="00644C80"/>
    <w:rsid w:val="00644E95"/>
    <w:rsid w:val="00645022"/>
    <w:rsid w:val="006450E3"/>
    <w:rsid w:val="0064518F"/>
    <w:rsid w:val="00645432"/>
    <w:rsid w:val="00645583"/>
    <w:rsid w:val="006455C0"/>
    <w:rsid w:val="00645A2D"/>
    <w:rsid w:val="00645A3C"/>
    <w:rsid w:val="00645B1E"/>
    <w:rsid w:val="00645F6C"/>
    <w:rsid w:val="006460AC"/>
    <w:rsid w:val="006462B9"/>
    <w:rsid w:val="00646644"/>
    <w:rsid w:val="006466A8"/>
    <w:rsid w:val="006467E3"/>
    <w:rsid w:val="00646997"/>
    <w:rsid w:val="00646A4A"/>
    <w:rsid w:val="00646DD3"/>
    <w:rsid w:val="00646E24"/>
    <w:rsid w:val="00646F43"/>
    <w:rsid w:val="00647309"/>
    <w:rsid w:val="006474ED"/>
    <w:rsid w:val="00647B8A"/>
    <w:rsid w:val="00647E14"/>
    <w:rsid w:val="00650003"/>
    <w:rsid w:val="006501C7"/>
    <w:rsid w:val="006502B0"/>
    <w:rsid w:val="006506C8"/>
    <w:rsid w:val="00650754"/>
    <w:rsid w:val="006507A3"/>
    <w:rsid w:val="00650932"/>
    <w:rsid w:val="00650C6C"/>
    <w:rsid w:val="00650D71"/>
    <w:rsid w:val="00650E9A"/>
    <w:rsid w:val="00650F87"/>
    <w:rsid w:val="00651021"/>
    <w:rsid w:val="006513CB"/>
    <w:rsid w:val="00651A33"/>
    <w:rsid w:val="00651AA3"/>
    <w:rsid w:val="00651B31"/>
    <w:rsid w:val="00651C04"/>
    <w:rsid w:val="00651F90"/>
    <w:rsid w:val="006520CA"/>
    <w:rsid w:val="006522F1"/>
    <w:rsid w:val="00652517"/>
    <w:rsid w:val="00652583"/>
    <w:rsid w:val="00652685"/>
    <w:rsid w:val="00652706"/>
    <w:rsid w:val="006527EE"/>
    <w:rsid w:val="00652864"/>
    <w:rsid w:val="006528FF"/>
    <w:rsid w:val="00652B01"/>
    <w:rsid w:val="00652B59"/>
    <w:rsid w:val="00652C21"/>
    <w:rsid w:val="00652DD9"/>
    <w:rsid w:val="00653028"/>
    <w:rsid w:val="00653083"/>
    <w:rsid w:val="00653488"/>
    <w:rsid w:val="0065368D"/>
    <w:rsid w:val="00653723"/>
    <w:rsid w:val="00653868"/>
    <w:rsid w:val="0065397F"/>
    <w:rsid w:val="00653B6E"/>
    <w:rsid w:val="00653C38"/>
    <w:rsid w:val="00653D01"/>
    <w:rsid w:val="00653EE7"/>
    <w:rsid w:val="00653F5E"/>
    <w:rsid w:val="00654185"/>
    <w:rsid w:val="00654560"/>
    <w:rsid w:val="006545C7"/>
    <w:rsid w:val="00654EC5"/>
    <w:rsid w:val="00654F74"/>
    <w:rsid w:val="006552B5"/>
    <w:rsid w:val="0065541A"/>
    <w:rsid w:val="006555BD"/>
    <w:rsid w:val="00655845"/>
    <w:rsid w:val="0065599C"/>
    <w:rsid w:val="006559DC"/>
    <w:rsid w:val="00655A75"/>
    <w:rsid w:val="00655B3D"/>
    <w:rsid w:val="00655BCB"/>
    <w:rsid w:val="00655BE2"/>
    <w:rsid w:val="00656369"/>
    <w:rsid w:val="006567C0"/>
    <w:rsid w:val="00656883"/>
    <w:rsid w:val="0065692D"/>
    <w:rsid w:val="006569E5"/>
    <w:rsid w:val="00656DFD"/>
    <w:rsid w:val="00656FA6"/>
    <w:rsid w:val="00657601"/>
    <w:rsid w:val="0065796C"/>
    <w:rsid w:val="0065798F"/>
    <w:rsid w:val="00657AD9"/>
    <w:rsid w:val="00657BEA"/>
    <w:rsid w:val="00657CA1"/>
    <w:rsid w:val="00657D07"/>
    <w:rsid w:val="00657F91"/>
    <w:rsid w:val="00660613"/>
    <w:rsid w:val="0066062B"/>
    <w:rsid w:val="006607A4"/>
    <w:rsid w:val="00660959"/>
    <w:rsid w:val="00660BD7"/>
    <w:rsid w:val="00660CC1"/>
    <w:rsid w:val="00660DA0"/>
    <w:rsid w:val="00660E4A"/>
    <w:rsid w:val="00660F43"/>
    <w:rsid w:val="00661306"/>
    <w:rsid w:val="00661711"/>
    <w:rsid w:val="006619A4"/>
    <w:rsid w:val="00661C68"/>
    <w:rsid w:val="00661DD2"/>
    <w:rsid w:val="00661E69"/>
    <w:rsid w:val="00661F37"/>
    <w:rsid w:val="00661FD1"/>
    <w:rsid w:val="00662195"/>
    <w:rsid w:val="006621B1"/>
    <w:rsid w:val="0066239A"/>
    <w:rsid w:val="006624A1"/>
    <w:rsid w:val="00662519"/>
    <w:rsid w:val="006626C0"/>
    <w:rsid w:val="006626CF"/>
    <w:rsid w:val="0066275F"/>
    <w:rsid w:val="00662847"/>
    <w:rsid w:val="00662B26"/>
    <w:rsid w:val="00662B47"/>
    <w:rsid w:val="00662BFF"/>
    <w:rsid w:val="00662E6A"/>
    <w:rsid w:val="0066364C"/>
    <w:rsid w:val="0066377A"/>
    <w:rsid w:val="006638F7"/>
    <w:rsid w:val="00663A7A"/>
    <w:rsid w:val="006642B6"/>
    <w:rsid w:val="00664378"/>
    <w:rsid w:val="00664796"/>
    <w:rsid w:val="00664ADD"/>
    <w:rsid w:val="00664CB1"/>
    <w:rsid w:val="00664DCD"/>
    <w:rsid w:val="00664DFE"/>
    <w:rsid w:val="00664EDE"/>
    <w:rsid w:val="00664F51"/>
    <w:rsid w:val="006651CF"/>
    <w:rsid w:val="006652F2"/>
    <w:rsid w:val="0066531A"/>
    <w:rsid w:val="006653ED"/>
    <w:rsid w:val="00665812"/>
    <w:rsid w:val="006658DB"/>
    <w:rsid w:val="00665B87"/>
    <w:rsid w:val="00665BB5"/>
    <w:rsid w:val="00665E38"/>
    <w:rsid w:val="00665E6D"/>
    <w:rsid w:val="00665E76"/>
    <w:rsid w:val="00665FE7"/>
    <w:rsid w:val="00666019"/>
    <w:rsid w:val="006660B6"/>
    <w:rsid w:val="006661CB"/>
    <w:rsid w:val="006661FC"/>
    <w:rsid w:val="00666291"/>
    <w:rsid w:val="00666410"/>
    <w:rsid w:val="00666482"/>
    <w:rsid w:val="006664E4"/>
    <w:rsid w:val="006664E6"/>
    <w:rsid w:val="00666556"/>
    <w:rsid w:val="006666C8"/>
    <w:rsid w:val="00666947"/>
    <w:rsid w:val="00666BD1"/>
    <w:rsid w:val="00666D9D"/>
    <w:rsid w:val="00666DAB"/>
    <w:rsid w:val="006673C3"/>
    <w:rsid w:val="006673C5"/>
    <w:rsid w:val="00667B64"/>
    <w:rsid w:val="00667C57"/>
    <w:rsid w:val="00667EC5"/>
    <w:rsid w:val="00667F1F"/>
    <w:rsid w:val="006700C9"/>
    <w:rsid w:val="006703D6"/>
    <w:rsid w:val="006704F4"/>
    <w:rsid w:val="00670677"/>
    <w:rsid w:val="006707AD"/>
    <w:rsid w:val="006707CF"/>
    <w:rsid w:val="00670A18"/>
    <w:rsid w:val="00670C2C"/>
    <w:rsid w:val="00670CB2"/>
    <w:rsid w:val="00670D8B"/>
    <w:rsid w:val="00670F1C"/>
    <w:rsid w:val="00670FAB"/>
    <w:rsid w:val="00671037"/>
    <w:rsid w:val="006710B3"/>
    <w:rsid w:val="006710DD"/>
    <w:rsid w:val="00671237"/>
    <w:rsid w:val="006715AE"/>
    <w:rsid w:val="006715E2"/>
    <w:rsid w:val="00671882"/>
    <w:rsid w:val="00671946"/>
    <w:rsid w:val="00671C51"/>
    <w:rsid w:val="00671D20"/>
    <w:rsid w:val="00671DB4"/>
    <w:rsid w:val="00671F1C"/>
    <w:rsid w:val="0067218B"/>
    <w:rsid w:val="006722C7"/>
    <w:rsid w:val="00672803"/>
    <w:rsid w:val="006728E8"/>
    <w:rsid w:val="00672D31"/>
    <w:rsid w:val="00672D7C"/>
    <w:rsid w:val="00672E52"/>
    <w:rsid w:val="00673189"/>
    <w:rsid w:val="0067318E"/>
    <w:rsid w:val="006732B5"/>
    <w:rsid w:val="00673307"/>
    <w:rsid w:val="00673546"/>
    <w:rsid w:val="006736A4"/>
    <w:rsid w:val="006736FD"/>
    <w:rsid w:val="006737F3"/>
    <w:rsid w:val="006739C8"/>
    <w:rsid w:val="00673A6A"/>
    <w:rsid w:val="00673C64"/>
    <w:rsid w:val="00673CA5"/>
    <w:rsid w:val="00673CF0"/>
    <w:rsid w:val="00673F19"/>
    <w:rsid w:val="00673F99"/>
    <w:rsid w:val="00674054"/>
    <w:rsid w:val="0067420B"/>
    <w:rsid w:val="0067436C"/>
    <w:rsid w:val="00674386"/>
    <w:rsid w:val="006744C5"/>
    <w:rsid w:val="00674688"/>
    <w:rsid w:val="00674769"/>
    <w:rsid w:val="00674BFC"/>
    <w:rsid w:val="00674E7C"/>
    <w:rsid w:val="00674FD0"/>
    <w:rsid w:val="00675153"/>
    <w:rsid w:val="00675161"/>
    <w:rsid w:val="0067537B"/>
    <w:rsid w:val="0067542B"/>
    <w:rsid w:val="00675460"/>
    <w:rsid w:val="0067563B"/>
    <w:rsid w:val="00675B2B"/>
    <w:rsid w:val="00675C4D"/>
    <w:rsid w:val="00675F00"/>
    <w:rsid w:val="00675F34"/>
    <w:rsid w:val="00675FF7"/>
    <w:rsid w:val="00676231"/>
    <w:rsid w:val="00676263"/>
    <w:rsid w:val="006762D7"/>
    <w:rsid w:val="006766F0"/>
    <w:rsid w:val="00676705"/>
    <w:rsid w:val="00676AAA"/>
    <w:rsid w:val="00676AE2"/>
    <w:rsid w:val="00676E53"/>
    <w:rsid w:val="00676FE9"/>
    <w:rsid w:val="00677239"/>
    <w:rsid w:val="0067725C"/>
    <w:rsid w:val="006772C1"/>
    <w:rsid w:val="006774DB"/>
    <w:rsid w:val="00677558"/>
    <w:rsid w:val="0067765B"/>
    <w:rsid w:val="006778D1"/>
    <w:rsid w:val="006778E6"/>
    <w:rsid w:val="00677998"/>
    <w:rsid w:val="00677999"/>
    <w:rsid w:val="00677A20"/>
    <w:rsid w:val="00677A46"/>
    <w:rsid w:val="00677B99"/>
    <w:rsid w:val="00677C7F"/>
    <w:rsid w:val="00677DC0"/>
    <w:rsid w:val="00677E74"/>
    <w:rsid w:val="0068003E"/>
    <w:rsid w:val="0068020B"/>
    <w:rsid w:val="00680299"/>
    <w:rsid w:val="00680565"/>
    <w:rsid w:val="00680583"/>
    <w:rsid w:val="006805D4"/>
    <w:rsid w:val="0068071E"/>
    <w:rsid w:val="00680AFE"/>
    <w:rsid w:val="00680BC4"/>
    <w:rsid w:val="00680BFF"/>
    <w:rsid w:val="00680CDA"/>
    <w:rsid w:val="00680D7F"/>
    <w:rsid w:val="00680DA1"/>
    <w:rsid w:val="00681034"/>
    <w:rsid w:val="0068108A"/>
    <w:rsid w:val="00681413"/>
    <w:rsid w:val="006814C2"/>
    <w:rsid w:val="00681A83"/>
    <w:rsid w:val="00681B1A"/>
    <w:rsid w:val="00681BF3"/>
    <w:rsid w:val="00681CB5"/>
    <w:rsid w:val="006820E6"/>
    <w:rsid w:val="00682185"/>
    <w:rsid w:val="00682247"/>
    <w:rsid w:val="006823FA"/>
    <w:rsid w:val="006826C4"/>
    <w:rsid w:val="00682805"/>
    <w:rsid w:val="0068281F"/>
    <w:rsid w:val="00682910"/>
    <w:rsid w:val="00682D53"/>
    <w:rsid w:val="00682D88"/>
    <w:rsid w:val="00683420"/>
    <w:rsid w:val="00683501"/>
    <w:rsid w:val="00683577"/>
    <w:rsid w:val="00683A4C"/>
    <w:rsid w:val="00683B6D"/>
    <w:rsid w:val="00683DF2"/>
    <w:rsid w:val="00683F3F"/>
    <w:rsid w:val="00683FCA"/>
    <w:rsid w:val="00684093"/>
    <w:rsid w:val="006840FB"/>
    <w:rsid w:val="00684310"/>
    <w:rsid w:val="0068440B"/>
    <w:rsid w:val="00684923"/>
    <w:rsid w:val="00684999"/>
    <w:rsid w:val="00684BBE"/>
    <w:rsid w:val="00684CA2"/>
    <w:rsid w:val="00684CE3"/>
    <w:rsid w:val="00684F92"/>
    <w:rsid w:val="00684FCA"/>
    <w:rsid w:val="0068503D"/>
    <w:rsid w:val="006854CE"/>
    <w:rsid w:val="00685D17"/>
    <w:rsid w:val="00685E61"/>
    <w:rsid w:val="0068627F"/>
    <w:rsid w:val="006863FB"/>
    <w:rsid w:val="00686746"/>
    <w:rsid w:val="00686AC2"/>
    <w:rsid w:val="00686B62"/>
    <w:rsid w:val="00686D79"/>
    <w:rsid w:val="00686E39"/>
    <w:rsid w:val="00686FF1"/>
    <w:rsid w:val="00687256"/>
    <w:rsid w:val="0068736B"/>
    <w:rsid w:val="00687936"/>
    <w:rsid w:val="0068793D"/>
    <w:rsid w:val="00687B0A"/>
    <w:rsid w:val="00687BEF"/>
    <w:rsid w:val="00687C3F"/>
    <w:rsid w:val="00687E6D"/>
    <w:rsid w:val="006900E7"/>
    <w:rsid w:val="00690185"/>
    <w:rsid w:val="00690418"/>
    <w:rsid w:val="00690816"/>
    <w:rsid w:val="0069095F"/>
    <w:rsid w:val="00690BF1"/>
    <w:rsid w:val="00690D81"/>
    <w:rsid w:val="00691139"/>
    <w:rsid w:val="006914CE"/>
    <w:rsid w:val="0069162C"/>
    <w:rsid w:val="006916A0"/>
    <w:rsid w:val="00691DC6"/>
    <w:rsid w:val="0069200B"/>
    <w:rsid w:val="006920C0"/>
    <w:rsid w:val="006925F8"/>
    <w:rsid w:val="0069280E"/>
    <w:rsid w:val="006928F1"/>
    <w:rsid w:val="00692931"/>
    <w:rsid w:val="00692B89"/>
    <w:rsid w:val="00692B8D"/>
    <w:rsid w:val="00692C08"/>
    <w:rsid w:val="00692D41"/>
    <w:rsid w:val="00692D87"/>
    <w:rsid w:val="00692E94"/>
    <w:rsid w:val="00693111"/>
    <w:rsid w:val="0069328E"/>
    <w:rsid w:val="0069338D"/>
    <w:rsid w:val="006935CD"/>
    <w:rsid w:val="00693752"/>
    <w:rsid w:val="0069383D"/>
    <w:rsid w:val="0069389B"/>
    <w:rsid w:val="00693D80"/>
    <w:rsid w:val="00693F65"/>
    <w:rsid w:val="006941DD"/>
    <w:rsid w:val="00694263"/>
    <w:rsid w:val="006947A6"/>
    <w:rsid w:val="00694862"/>
    <w:rsid w:val="00694895"/>
    <w:rsid w:val="00694A49"/>
    <w:rsid w:val="00694C14"/>
    <w:rsid w:val="00694D6D"/>
    <w:rsid w:val="00694E64"/>
    <w:rsid w:val="00695157"/>
    <w:rsid w:val="00695175"/>
    <w:rsid w:val="006951D3"/>
    <w:rsid w:val="006952C7"/>
    <w:rsid w:val="006952DC"/>
    <w:rsid w:val="006957D0"/>
    <w:rsid w:val="00695995"/>
    <w:rsid w:val="00695E01"/>
    <w:rsid w:val="00695F8A"/>
    <w:rsid w:val="00696344"/>
    <w:rsid w:val="006964D1"/>
    <w:rsid w:val="006965BC"/>
    <w:rsid w:val="006965E5"/>
    <w:rsid w:val="00696616"/>
    <w:rsid w:val="006966E7"/>
    <w:rsid w:val="0069690E"/>
    <w:rsid w:val="00696921"/>
    <w:rsid w:val="00696B57"/>
    <w:rsid w:val="00696C14"/>
    <w:rsid w:val="00696C25"/>
    <w:rsid w:val="0069701E"/>
    <w:rsid w:val="006970B8"/>
    <w:rsid w:val="006970CF"/>
    <w:rsid w:val="00697171"/>
    <w:rsid w:val="00697252"/>
    <w:rsid w:val="00697253"/>
    <w:rsid w:val="00697516"/>
    <w:rsid w:val="006976A3"/>
    <w:rsid w:val="006976F2"/>
    <w:rsid w:val="006977AD"/>
    <w:rsid w:val="00697C86"/>
    <w:rsid w:val="00697D49"/>
    <w:rsid w:val="00697F4E"/>
    <w:rsid w:val="00697F7C"/>
    <w:rsid w:val="006A087A"/>
    <w:rsid w:val="006A0AB9"/>
    <w:rsid w:val="006A0D3A"/>
    <w:rsid w:val="006A0EE5"/>
    <w:rsid w:val="006A0FD8"/>
    <w:rsid w:val="006A10AA"/>
    <w:rsid w:val="006A11E6"/>
    <w:rsid w:val="006A1313"/>
    <w:rsid w:val="006A135F"/>
    <w:rsid w:val="006A15D0"/>
    <w:rsid w:val="006A1823"/>
    <w:rsid w:val="006A1A2B"/>
    <w:rsid w:val="006A1AA5"/>
    <w:rsid w:val="006A1C37"/>
    <w:rsid w:val="006A1DA9"/>
    <w:rsid w:val="006A1E6A"/>
    <w:rsid w:val="006A1E70"/>
    <w:rsid w:val="006A1EB6"/>
    <w:rsid w:val="006A1FD6"/>
    <w:rsid w:val="006A2061"/>
    <w:rsid w:val="006A2181"/>
    <w:rsid w:val="006A2288"/>
    <w:rsid w:val="006A2575"/>
    <w:rsid w:val="006A25E4"/>
    <w:rsid w:val="006A2679"/>
    <w:rsid w:val="006A2786"/>
    <w:rsid w:val="006A285A"/>
    <w:rsid w:val="006A2966"/>
    <w:rsid w:val="006A29C9"/>
    <w:rsid w:val="006A2A60"/>
    <w:rsid w:val="006A2F58"/>
    <w:rsid w:val="006A309D"/>
    <w:rsid w:val="006A3318"/>
    <w:rsid w:val="006A3724"/>
    <w:rsid w:val="006A3964"/>
    <w:rsid w:val="006A3A4E"/>
    <w:rsid w:val="006A3CD7"/>
    <w:rsid w:val="006A3DF0"/>
    <w:rsid w:val="006A3E4B"/>
    <w:rsid w:val="006A4026"/>
    <w:rsid w:val="006A4710"/>
    <w:rsid w:val="006A4763"/>
    <w:rsid w:val="006A4987"/>
    <w:rsid w:val="006A4C0D"/>
    <w:rsid w:val="006A4CE0"/>
    <w:rsid w:val="006A507E"/>
    <w:rsid w:val="006A524D"/>
    <w:rsid w:val="006A528A"/>
    <w:rsid w:val="006A537F"/>
    <w:rsid w:val="006A5387"/>
    <w:rsid w:val="006A5692"/>
    <w:rsid w:val="006A56F5"/>
    <w:rsid w:val="006A572F"/>
    <w:rsid w:val="006A592A"/>
    <w:rsid w:val="006A5962"/>
    <w:rsid w:val="006A5B64"/>
    <w:rsid w:val="006A5E0C"/>
    <w:rsid w:val="006A5F3F"/>
    <w:rsid w:val="006A6267"/>
    <w:rsid w:val="006A655E"/>
    <w:rsid w:val="006A677B"/>
    <w:rsid w:val="006A6888"/>
    <w:rsid w:val="006A6936"/>
    <w:rsid w:val="006A693B"/>
    <w:rsid w:val="006A6D74"/>
    <w:rsid w:val="006A6E05"/>
    <w:rsid w:val="006A6E39"/>
    <w:rsid w:val="006A6E7F"/>
    <w:rsid w:val="006A6F28"/>
    <w:rsid w:val="006A72BD"/>
    <w:rsid w:val="006A72CF"/>
    <w:rsid w:val="006A72F1"/>
    <w:rsid w:val="006A72F8"/>
    <w:rsid w:val="006A73DC"/>
    <w:rsid w:val="006A7515"/>
    <w:rsid w:val="006A783A"/>
    <w:rsid w:val="006A7DA2"/>
    <w:rsid w:val="006A7EE1"/>
    <w:rsid w:val="006B0149"/>
    <w:rsid w:val="006B01B8"/>
    <w:rsid w:val="006B038C"/>
    <w:rsid w:val="006B04AB"/>
    <w:rsid w:val="006B06D0"/>
    <w:rsid w:val="006B084B"/>
    <w:rsid w:val="006B085F"/>
    <w:rsid w:val="006B09DD"/>
    <w:rsid w:val="006B0E15"/>
    <w:rsid w:val="006B0EA2"/>
    <w:rsid w:val="006B0EBD"/>
    <w:rsid w:val="006B0ECA"/>
    <w:rsid w:val="006B0EF6"/>
    <w:rsid w:val="006B0FC7"/>
    <w:rsid w:val="006B1512"/>
    <w:rsid w:val="006B16C9"/>
    <w:rsid w:val="006B1722"/>
    <w:rsid w:val="006B187A"/>
    <w:rsid w:val="006B1887"/>
    <w:rsid w:val="006B18E8"/>
    <w:rsid w:val="006B18E9"/>
    <w:rsid w:val="006B19D5"/>
    <w:rsid w:val="006B1EBA"/>
    <w:rsid w:val="006B1F02"/>
    <w:rsid w:val="006B234E"/>
    <w:rsid w:val="006B25A1"/>
    <w:rsid w:val="006B2A25"/>
    <w:rsid w:val="006B2AC6"/>
    <w:rsid w:val="006B2B83"/>
    <w:rsid w:val="006B2D4C"/>
    <w:rsid w:val="006B31E0"/>
    <w:rsid w:val="006B3216"/>
    <w:rsid w:val="006B32B4"/>
    <w:rsid w:val="006B3395"/>
    <w:rsid w:val="006B34A7"/>
    <w:rsid w:val="006B370C"/>
    <w:rsid w:val="006B38B5"/>
    <w:rsid w:val="006B38C9"/>
    <w:rsid w:val="006B3AB9"/>
    <w:rsid w:val="006B3B30"/>
    <w:rsid w:val="006B3CCB"/>
    <w:rsid w:val="006B405B"/>
    <w:rsid w:val="006B4119"/>
    <w:rsid w:val="006B4263"/>
    <w:rsid w:val="006B4368"/>
    <w:rsid w:val="006B43C6"/>
    <w:rsid w:val="006B43D2"/>
    <w:rsid w:val="006B4575"/>
    <w:rsid w:val="006B4859"/>
    <w:rsid w:val="006B49AC"/>
    <w:rsid w:val="006B4BF9"/>
    <w:rsid w:val="006B4CAB"/>
    <w:rsid w:val="006B4D88"/>
    <w:rsid w:val="006B4F04"/>
    <w:rsid w:val="006B4F99"/>
    <w:rsid w:val="006B5217"/>
    <w:rsid w:val="006B5268"/>
    <w:rsid w:val="006B59DB"/>
    <w:rsid w:val="006B5A35"/>
    <w:rsid w:val="006B5F57"/>
    <w:rsid w:val="006B63EA"/>
    <w:rsid w:val="006B6758"/>
    <w:rsid w:val="006B679D"/>
    <w:rsid w:val="006B6D01"/>
    <w:rsid w:val="006B6D7F"/>
    <w:rsid w:val="006B7234"/>
    <w:rsid w:val="006B74A6"/>
    <w:rsid w:val="006B74C3"/>
    <w:rsid w:val="006B74D1"/>
    <w:rsid w:val="006B754D"/>
    <w:rsid w:val="006B76A1"/>
    <w:rsid w:val="006B7736"/>
    <w:rsid w:val="006B77FA"/>
    <w:rsid w:val="006B7B1A"/>
    <w:rsid w:val="006B7C98"/>
    <w:rsid w:val="006B7D02"/>
    <w:rsid w:val="006B7E11"/>
    <w:rsid w:val="006B7EC2"/>
    <w:rsid w:val="006B7ED3"/>
    <w:rsid w:val="006C0160"/>
    <w:rsid w:val="006C016D"/>
    <w:rsid w:val="006C01EE"/>
    <w:rsid w:val="006C023A"/>
    <w:rsid w:val="006C0309"/>
    <w:rsid w:val="006C0592"/>
    <w:rsid w:val="006C0618"/>
    <w:rsid w:val="006C066C"/>
    <w:rsid w:val="006C0B1F"/>
    <w:rsid w:val="006C0D09"/>
    <w:rsid w:val="006C0E92"/>
    <w:rsid w:val="006C144C"/>
    <w:rsid w:val="006C17B6"/>
    <w:rsid w:val="006C1A40"/>
    <w:rsid w:val="006C1B7E"/>
    <w:rsid w:val="006C1E3E"/>
    <w:rsid w:val="006C1F37"/>
    <w:rsid w:val="006C1F7E"/>
    <w:rsid w:val="006C229D"/>
    <w:rsid w:val="006C22BB"/>
    <w:rsid w:val="006C2531"/>
    <w:rsid w:val="006C2C1D"/>
    <w:rsid w:val="006C2C82"/>
    <w:rsid w:val="006C2E4C"/>
    <w:rsid w:val="006C2E6D"/>
    <w:rsid w:val="006C3058"/>
    <w:rsid w:val="006C305A"/>
    <w:rsid w:val="006C3113"/>
    <w:rsid w:val="006C3173"/>
    <w:rsid w:val="006C31C1"/>
    <w:rsid w:val="006C336C"/>
    <w:rsid w:val="006C3761"/>
    <w:rsid w:val="006C3856"/>
    <w:rsid w:val="006C3A47"/>
    <w:rsid w:val="006C3A73"/>
    <w:rsid w:val="006C3AE9"/>
    <w:rsid w:val="006C3C43"/>
    <w:rsid w:val="006C3CBE"/>
    <w:rsid w:val="006C3F73"/>
    <w:rsid w:val="006C40F5"/>
    <w:rsid w:val="006C424C"/>
    <w:rsid w:val="006C44FA"/>
    <w:rsid w:val="006C4513"/>
    <w:rsid w:val="006C499C"/>
    <w:rsid w:val="006C4B09"/>
    <w:rsid w:val="006C4B8C"/>
    <w:rsid w:val="006C4BED"/>
    <w:rsid w:val="006C4D21"/>
    <w:rsid w:val="006C4D8A"/>
    <w:rsid w:val="006C50C8"/>
    <w:rsid w:val="006C51AC"/>
    <w:rsid w:val="006C51E5"/>
    <w:rsid w:val="006C5305"/>
    <w:rsid w:val="006C54D8"/>
    <w:rsid w:val="006C5888"/>
    <w:rsid w:val="006C5889"/>
    <w:rsid w:val="006C58EF"/>
    <w:rsid w:val="006C5A3C"/>
    <w:rsid w:val="006C5A74"/>
    <w:rsid w:val="006C5A88"/>
    <w:rsid w:val="006C60FA"/>
    <w:rsid w:val="006C652F"/>
    <w:rsid w:val="006C6530"/>
    <w:rsid w:val="006C6985"/>
    <w:rsid w:val="006C6E99"/>
    <w:rsid w:val="006C7908"/>
    <w:rsid w:val="006C7A28"/>
    <w:rsid w:val="006C7B63"/>
    <w:rsid w:val="006C7C73"/>
    <w:rsid w:val="006C7F4B"/>
    <w:rsid w:val="006D002D"/>
    <w:rsid w:val="006D00B8"/>
    <w:rsid w:val="006D01E1"/>
    <w:rsid w:val="006D023D"/>
    <w:rsid w:val="006D0724"/>
    <w:rsid w:val="006D0767"/>
    <w:rsid w:val="006D07AC"/>
    <w:rsid w:val="006D0830"/>
    <w:rsid w:val="006D0B28"/>
    <w:rsid w:val="006D0BFE"/>
    <w:rsid w:val="006D0C41"/>
    <w:rsid w:val="006D0D33"/>
    <w:rsid w:val="006D13FC"/>
    <w:rsid w:val="006D14B4"/>
    <w:rsid w:val="006D162B"/>
    <w:rsid w:val="006D16DB"/>
    <w:rsid w:val="006D1773"/>
    <w:rsid w:val="006D1C28"/>
    <w:rsid w:val="006D1EBE"/>
    <w:rsid w:val="006D20E6"/>
    <w:rsid w:val="006D2120"/>
    <w:rsid w:val="006D2276"/>
    <w:rsid w:val="006D235E"/>
    <w:rsid w:val="006D2398"/>
    <w:rsid w:val="006D24EE"/>
    <w:rsid w:val="006D26DD"/>
    <w:rsid w:val="006D2816"/>
    <w:rsid w:val="006D28A5"/>
    <w:rsid w:val="006D2CF1"/>
    <w:rsid w:val="006D3260"/>
    <w:rsid w:val="006D32E4"/>
    <w:rsid w:val="006D34AA"/>
    <w:rsid w:val="006D34D5"/>
    <w:rsid w:val="006D3CBF"/>
    <w:rsid w:val="006D3D9F"/>
    <w:rsid w:val="006D40BD"/>
    <w:rsid w:val="006D4126"/>
    <w:rsid w:val="006D412F"/>
    <w:rsid w:val="006D4556"/>
    <w:rsid w:val="006D4654"/>
    <w:rsid w:val="006D47C7"/>
    <w:rsid w:val="006D48C1"/>
    <w:rsid w:val="006D49D7"/>
    <w:rsid w:val="006D4B98"/>
    <w:rsid w:val="006D4F3D"/>
    <w:rsid w:val="006D4FCF"/>
    <w:rsid w:val="006D4FF1"/>
    <w:rsid w:val="006D500F"/>
    <w:rsid w:val="006D5153"/>
    <w:rsid w:val="006D51AB"/>
    <w:rsid w:val="006D53BB"/>
    <w:rsid w:val="006D5413"/>
    <w:rsid w:val="006D5480"/>
    <w:rsid w:val="006D563F"/>
    <w:rsid w:val="006D56D0"/>
    <w:rsid w:val="006D5BC6"/>
    <w:rsid w:val="006D5C97"/>
    <w:rsid w:val="006D5F84"/>
    <w:rsid w:val="006D6726"/>
    <w:rsid w:val="006D6825"/>
    <w:rsid w:val="006D6A58"/>
    <w:rsid w:val="006D6AAC"/>
    <w:rsid w:val="006D6DF9"/>
    <w:rsid w:val="006D700D"/>
    <w:rsid w:val="006D7075"/>
    <w:rsid w:val="006D7104"/>
    <w:rsid w:val="006D7248"/>
    <w:rsid w:val="006D7342"/>
    <w:rsid w:val="006D737A"/>
    <w:rsid w:val="006D7603"/>
    <w:rsid w:val="006D7711"/>
    <w:rsid w:val="006E00A0"/>
    <w:rsid w:val="006E05A2"/>
    <w:rsid w:val="006E078F"/>
    <w:rsid w:val="006E099A"/>
    <w:rsid w:val="006E0B5B"/>
    <w:rsid w:val="006E0B79"/>
    <w:rsid w:val="006E0E96"/>
    <w:rsid w:val="006E1073"/>
    <w:rsid w:val="006E128D"/>
    <w:rsid w:val="006E1593"/>
    <w:rsid w:val="006E169B"/>
    <w:rsid w:val="006E16ED"/>
    <w:rsid w:val="006E17EE"/>
    <w:rsid w:val="006E17F4"/>
    <w:rsid w:val="006E1B1E"/>
    <w:rsid w:val="006E1C22"/>
    <w:rsid w:val="006E2087"/>
    <w:rsid w:val="006E20C6"/>
    <w:rsid w:val="006E226A"/>
    <w:rsid w:val="006E236A"/>
    <w:rsid w:val="006E24BA"/>
    <w:rsid w:val="006E2812"/>
    <w:rsid w:val="006E28B4"/>
    <w:rsid w:val="006E293D"/>
    <w:rsid w:val="006E2F70"/>
    <w:rsid w:val="006E31A0"/>
    <w:rsid w:val="006E3265"/>
    <w:rsid w:val="006E32DC"/>
    <w:rsid w:val="006E33D0"/>
    <w:rsid w:val="006E3607"/>
    <w:rsid w:val="006E38BD"/>
    <w:rsid w:val="006E39B2"/>
    <w:rsid w:val="006E3A47"/>
    <w:rsid w:val="006E3EFD"/>
    <w:rsid w:val="006E3F27"/>
    <w:rsid w:val="006E41E9"/>
    <w:rsid w:val="006E4254"/>
    <w:rsid w:val="006E42E1"/>
    <w:rsid w:val="006E4303"/>
    <w:rsid w:val="006E43F2"/>
    <w:rsid w:val="006E455F"/>
    <w:rsid w:val="006E4704"/>
    <w:rsid w:val="006E4A1E"/>
    <w:rsid w:val="006E4A71"/>
    <w:rsid w:val="006E4C23"/>
    <w:rsid w:val="006E4C54"/>
    <w:rsid w:val="006E4D60"/>
    <w:rsid w:val="006E4DB2"/>
    <w:rsid w:val="006E4DFF"/>
    <w:rsid w:val="006E4F8A"/>
    <w:rsid w:val="006E56EB"/>
    <w:rsid w:val="006E5981"/>
    <w:rsid w:val="006E5C0D"/>
    <w:rsid w:val="006E5EA3"/>
    <w:rsid w:val="006E6135"/>
    <w:rsid w:val="006E6429"/>
    <w:rsid w:val="006E6430"/>
    <w:rsid w:val="006E6A66"/>
    <w:rsid w:val="006E6F55"/>
    <w:rsid w:val="006E7175"/>
    <w:rsid w:val="006E71A7"/>
    <w:rsid w:val="006E74B2"/>
    <w:rsid w:val="006E7502"/>
    <w:rsid w:val="006E7623"/>
    <w:rsid w:val="006F00E8"/>
    <w:rsid w:val="006F039B"/>
    <w:rsid w:val="006F03F5"/>
    <w:rsid w:val="006F056B"/>
    <w:rsid w:val="006F0591"/>
    <w:rsid w:val="006F0B3C"/>
    <w:rsid w:val="006F0B40"/>
    <w:rsid w:val="006F0B90"/>
    <w:rsid w:val="006F0C22"/>
    <w:rsid w:val="006F0C2A"/>
    <w:rsid w:val="006F11EB"/>
    <w:rsid w:val="006F1315"/>
    <w:rsid w:val="006F1446"/>
    <w:rsid w:val="006F167E"/>
    <w:rsid w:val="006F18DC"/>
    <w:rsid w:val="006F1A19"/>
    <w:rsid w:val="006F1D3F"/>
    <w:rsid w:val="006F1D57"/>
    <w:rsid w:val="006F1DA4"/>
    <w:rsid w:val="006F1DB6"/>
    <w:rsid w:val="006F247E"/>
    <w:rsid w:val="006F25FF"/>
    <w:rsid w:val="006F2719"/>
    <w:rsid w:val="006F29B6"/>
    <w:rsid w:val="006F29EE"/>
    <w:rsid w:val="006F2A1D"/>
    <w:rsid w:val="006F2BFA"/>
    <w:rsid w:val="006F2C95"/>
    <w:rsid w:val="006F2DC5"/>
    <w:rsid w:val="006F2DF3"/>
    <w:rsid w:val="006F32D8"/>
    <w:rsid w:val="006F34FC"/>
    <w:rsid w:val="006F3515"/>
    <w:rsid w:val="006F36FC"/>
    <w:rsid w:val="006F3A6D"/>
    <w:rsid w:val="006F3D17"/>
    <w:rsid w:val="006F3D67"/>
    <w:rsid w:val="006F4030"/>
    <w:rsid w:val="006F4248"/>
    <w:rsid w:val="006F4252"/>
    <w:rsid w:val="006F4257"/>
    <w:rsid w:val="006F44C7"/>
    <w:rsid w:val="006F4538"/>
    <w:rsid w:val="006F453C"/>
    <w:rsid w:val="006F46DC"/>
    <w:rsid w:val="006F48C0"/>
    <w:rsid w:val="006F4F35"/>
    <w:rsid w:val="006F4FDD"/>
    <w:rsid w:val="006F50C6"/>
    <w:rsid w:val="006F52E9"/>
    <w:rsid w:val="006F560E"/>
    <w:rsid w:val="006F56E1"/>
    <w:rsid w:val="006F58D6"/>
    <w:rsid w:val="006F59D5"/>
    <w:rsid w:val="006F6032"/>
    <w:rsid w:val="006F6050"/>
    <w:rsid w:val="006F60A8"/>
    <w:rsid w:val="006F60E1"/>
    <w:rsid w:val="006F61B2"/>
    <w:rsid w:val="006F6430"/>
    <w:rsid w:val="006F6780"/>
    <w:rsid w:val="006F6954"/>
    <w:rsid w:val="006F6A30"/>
    <w:rsid w:val="006F6B04"/>
    <w:rsid w:val="006F6CF1"/>
    <w:rsid w:val="006F7024"/>
    <w:rsid w:val="006F7083"/>
    <w:rsid w:val="006F7167"/>
    <w:rsid w:val="006F7184"/>
    <w:rsid w:val="006F732A"/>
    <w:rsid w:val="006F734A"/>
    <w:rsid w:val="006F7668"/>
    <w:rsid w:val="006F78CD"/>
    <w:rsid w:val="006F7AD2"/>
    <w:rsid w:val="006F7B87"/>
    <w:rsid w:val="006F7D06"/>
    <w:rsid w:val="006F7FE3"/>
    <w:rsid w:val="00700773"/>
    <w:rsid w:val="00700F8B"/>
    <w:rsid w:val="00700FD2"/>
    <w:rsid w:val="007011D8"/>
    <w:rsid w:val="00701209"/>
    <w:rsid w:val="00701472"/>
    <w:rsid w:val="00701748"/>
    <w:rsid w:val="007017BB"/>
    <w:rsid w:val="00701B4D"/>
    <w:rsid w:val="00701C17"/>
    <w:rsid w:val="00701CC2"/>
    <w:rsid w:val="00701D73"/>
    <w:rsid w:val="00701E45"/>
    <w:rsid w:val="00702057"/>
    <w:rsid w:val="00702166"/>
    <w:rsid w:val="00702315"/>
    <w:rsid w:val="00702555"/>
    <w:rsid w:val="007025C1"/>
    <w:rsid w:val="007028F0"/>
    <w:rsid w:val="00702B63"/>
    <w:rsid w:val="00702BE2"/>
    <w:rsid w:val="00702C82"/>
    <w:rsid w:val="00702DCD"/>
    <w:rsid w:val="00702FEE"/>
    <w:rsid w:val="0070323D"/>
    <w:rsid w:val="00703B6E"/>
    <w:rsid w:val="00703C1A"/>
    <w:rsid w:val="00703E04"/>
    <w:rsid w:val="00703F3E"/>
    <w:rsid w:val="007040C1"/>
    <w:rsid w:val="007040D7"/>
    <w:rsid w:val="00704B0E"/>
    <w:rsid w:val="00704B67"/>
    <w:rsid w:val="00704B85"/>
    <w:rsid w:val="00704CD6"/>
    <w:rsid w:val="00704D25"/>
    <w:rsid w:val="0070503A"/>
    <w:rsid w:val="007051D7"/>
    <w:rsid w:val="00705217"/>
    <w:rsid w:val="007053DF"/>
    <w:rsid w:val="00705630"/>
    <w:rsid w:val="00705860"/>
    <w:rsid w:val="00705A72"/>
    <w:rsid w:val="00705F86"/>
    <w:rsid w:val="00706327"/>
    <w:rsid w:val="007065E8"/>
    <w:rsid w:val="007068C1"/>
    <w:rsid w:val="00706C9C"/>
    <w:rsid w:val="00707015"/>
    <w:rsid w:val="00707021"/>
    <w:rsid w:val="00707144"/>
    <w:rsid w:val="007071A4"/>
    <w:rsid w:val="00707740"/>
    <w:rsid w:val="00707826"/>
    <w:rsid w:val="00707915"/>
    <w:rsid w:val="007079B7"/>
    <w:rsid w:val="00707A26"/>
    <w:rsid w:val="00707B40"/>
    <w:rsid w:val="00707D56"/>
    <w:rsid w:val="00707E84"/>
    <w:rsid w:val="0071000D"/>
    <w:rsid w:val="00710067"/>
    <w:rsid w:val="0071013C"/>
    <w:rsid w:val="007103D0"/>
    <w:rsid w:val="00710A9A"/>
    <w:rsid w:val="00710DED"/>
    <w:rsid w:val="00710FCF"/>
    <w:rsid w:val="00711072"/>
    <w:rsid w:val="00711169"/>
    <w:rsid w:val="00711265"/>
    <w:rsid w:val="00711387"/>
    <w:rsid w:val="007113E0"/>
    <w:rsid w:val="00711475"/>
    <w:rsid w:val="007116EA"/>
    <w:rsid w:val="007117B3"/>
    <w:rsid w:val="00711976"/>
    <w:rsid w:val="007119F1"/>
    <w:rsid w:val="00711B17"/>
    <w:rsid w:val="00711CCA"/>
    <w:rsid w:val="00711DC8"/>
    <w:rsid w:val="0071208C"/>
    <w:rsid w:val="00712270"/>
    <w:rsid w:val="0071231A"/>
    <w:rsid w:val="007123DB"/>
    <w:rsid w:val="00712CAE"/>
    <w:rsid w:val="00712DC7"/>
    <w:rsid w:val="00712DF7"/>
    <w:rsid w:val="00712FAF"/>
    <w:rsid w:val="0071315D"/>
    <w:rsid w:val="00713283"/>
    <w:rsid w:val="007132A2"/>
    <w:rsid w:val="00713319"/>
    <w:rsid w:val="0071342E"/>
    <w:rsid w:val="00713525"/>
    <w:rsid w:val="0071375E"/>
    <w:rsid w:val="0071380A"/>
    <w:rsid w:val="00713945"/>
    <w:rsid w:val="00713BC0"/>
    <w:rsid w:val="00713BE6"/>
    <w:rsid w:val="00713D75"/>
    <w:rsid w:val="00713E0F"/>
    <w:rsid w:val="00713E93"/>
    <w:rsid w:val="00713F75"/>
    <w:rsid w:val="00714026"/>
    <w:rsid w:val="0071414A"/>
    <w:rsid w:val="007141C7"/>
    <w:rsid w:val="007141FE"/>
    <w:rsid w:val="00714391"/>
    <w:rsid w:val="00714409"/>
    <w:rsid w:val="00714567"/>
    <w:rsid w:val="0071473C"/>
    <w:rsid w:val="00714887"/>
    <w:rsid w:val="0071488C"/>
    <w:rsid w:val="007148E1"/>
    <w:rsid w:val="007148F5"/>
    <w:rsid w:val="007151D4"/>
    <w:rsid w:val="0071545F"/>
    <w:rsid w:val="007155F6"/>
    <w:rsid w:val="00715689"/>
    <w:rsid w:val="0071575D"/>
    <w:rsid w:val="007158FE"/>
    <w:rsid w:val="00715D19"/>
    <w:rsid w:val="00715DC3"/>
    <w:rsid w:val="00715DD4"/>
    <w:rsid w:val="00715F14"/>
    <w:rsid w:val="007160BC"/>
    <w:rsid w:val="007161D7"/>
    <w:rsid w:val="007162E7"/>
    <w:rsid w:val="0071650F"/>
    <w:rsid w:val="0071659F"/>
    <w:rsid w:val="007165C8"/>
    <w:rsid w:val="00717165"/>
    <w:rsid w:val="007177E5"/>
    <w:rsid w:val="007178ED"/>
    <w:rsid w:val="00717906"/>
    <w:rsid w:val="0071797E"/>
    <w:rsid w:val="00717B9C"/>
    <w:rsid w:val="00717CC4"/>
    <w:rsid w:val="00717D98"/>
    <w:rsid w:val="00717DE6"/>
    <w:rsid w:val="00717F1E"/>
    <w:rsid w:val="00717F85"/>
    <w:rsid w:val="00720224"/>
    <w:rsid w:val="0072036E"/>
    <w:rsid w:val="0072040C"/>
    <w:rsid w:val="00720520"/>
    <w:rsid w:val="007209D0"/>
    <w:rsid w:val="007209D1"/>
    <w:rsid w:val="00720E36"/>
    <w:rsid w:val="007210C4"/>
    <w:rsid w:val="0072114D"/>
    <w:rsid w:val="007214D2"/>
    <w:rsid w:val="00721D49"/>
    <w:rsid w:val="00721D61"/>
    <w:rsid w:val="007220BB"/>
    <w:rsid w:val="007220FB"/>
    <w:rsid w:val="0072222A"/>
    <w:rsid w:val="007223C5"/>
    <w:rsid w:val="0072274D"/>
    <w:rsid w:val="00722A3B"/>
    <w:rsid w:val="00722C78"/>
    <w:rsid w:val="00722C87"/>
    <w:rsid w:val="00722E4E"/>
    <w:rsid w:val="00722FE6"/>
    <w:rsid w:val="00723206"/>
    <w:rsid w:val="00723351"/>
    <w:rsid w:val="007235C4"/>
    <w:rsid w:val="007236E5"/>
    <w:rsid w:val="00723924"/>
    <w:rsid w:val="007239D1"/>
    <w:rsid w:val="00723B23"/>
    <w:rsid w:val="00723B98"/>
    <w:rsid w:val="00723CDF"/>
    <w:rsid w:val="00723D50"/>
    <w:rsid w:val="00723DF6"/>
    <w:rsid w:val="00723EF7"/>
    <w:rsid w:val="00724099"/>
    <w:rsid w:val="0072409C"/>
    <w:rsid w:val="007240C9"/>
    <w:rsid w:val="0072412D"/>
    <w:rsid w:val="0072441D"/>
    <w:rsid w:val="0072456F"/>
    <w:rsid w:val="007246B2"/>
    <w:rsid w:val="0072477D"/>
    <w:rsid w:val="007247C4"/>
    <w:rsid w:val="0072481D"/>
    <w:rsid w:val="00724BD1"/>
    <w:rsid w:val="00724C70"/>
    <w:rsid w:val="00725075"/>
    <w:rsid w:val="00725131"/>
    <w:rsid w:val="0072521D"/>
    <w:rsid w:val="00725234"/>
    <w:rsid w:val="0072543F"/>
    <w:rsid w:val="007254AA"/>
    <w:rsid w:val="00725AD2"/>
    <w:rsid w:val="00725B56"/>
    <w:rsid w:val="00725B5B"/>
    <w:rsid w:val="00725CC3"/>
    <w:rsid w:val="00725E2B"/>
    <w:rsid w:val="0072607B"/>
    <w:rsid w:val="0072607D"/>
    <w:rsid w:val="007260A4"/>
    <w:rsid w:val="007264B8"/>
    <w:rsid w:val="007267CE"/>
    <w:rsid w:val="0072689A"/>
    <w:rsid w:val="00726932"/>
    <w:rsid w:val="007269EE"/>
    <w:rsid w:val="00726C81"/>
    <w:rsid w:val="00726CEE"/>
    <w:rsid w:val="00726FBB"/>
    <w:rsid w:val="007270BD"/>
    <w:rsid w:val="0072722C"/>
    <w:rsid w:val="00727551"/>
    <w:rsid w:val="0072757A"/>
    <w:rsid w:val="0072781A"/>
    <w:rsid w:val="00727A75"/>
    <w:rsid w:val="00727AAC"/>
    <w:rsid w:val="00727BB6"/>
    <w:rsid w:val="00727C9D"/>
    <w:rsid w:val="007301A8"/>
    <w:rsid w:val="00730376"/>
    <w:rsid w:val="00730554"/>
    <w:rsid w:val="0073095B"/>
    <w:rsid w:val="007309DC"/>
    <w:rsid w:val="00730B0A"/>
    <w:rsid w:val="00730B7E"/>
    <w:rsid w:val="00730CBA"/>
    <w:rsid w:val="00730DD6"/>
    <w:rsid w:val="00730E89"/>
    <w:rsid w:val="007311A5"/>
    <w:rsid w:val="00731675"/>
    <w:rsid w:val="0073185D"/>
    <w:rsid w:val="007318DB"/>
    <w:rsid w:val="00731A51"/>
    <w:rsid w:val="00731A63"/>
    <w:rsid w:val="00731C68"/>
    <w:rsid w:val="00731D01"/>
    <w:rsid w:val="007322DF"/>
    <w:rsid w:val="0073255E"/>
    <w:rsid w:val="007325AD"/>
    <w:rsid w:val="007325F9"/>
    <w:rsid w:val="00732610"/>
    <w:rsid w:val="007326AC"/>
    <w:rsid w:val="0073274A"/>
    <w:rsid w:val="0073276E"/>
    <w:rsid w:val="00732CB1"/>
    <w:rsid w:val="00732DA2"/>
    <w:rsid w:val="00732DE9"/>
    <w:rsid w:val="00732F5A"/>
    <w:rsid w:val="00732FDF"/>
    <w:rsid w:val="00733161"/>
    <w:rsid w:val="00733707"/>
    <w:rsid w:val="0073386C"/>
    <w:rsid w:val="0073397D"/>
    <w:rsid w:val="00733B56"/>
    <w:rsid w:val="00733D3B"/>
    <w:rsid w:val="00733FD8"/>
    <w:rsid w:val="0073412B"/>
    <w:rsid w:val="007342B2"/>
    <w:rsid w:val="00734322"/>
    <w:rsid w:val="0073465D"/>
    <w:rsid w:val="00734C07"/>
    <w:rsid w:val="00734FA9"/>
    <w:rsid w:val="00735228"/>
    <w:rsid w:val="007353F4"/>
    <w:rsid w:val="00735839"/>
    <w:rsid w:val="00735A41"/>
    <w:rsid w:val="00735A98"/>
    <w:rsid w:val="00735B6D"/>
    <w:rsid w:val="00735BB4"/>
    <w:rsid w:val="00735BFC"/>
    <w:rsid w:val="00735E97"/>
    <w:rsid w:val="007363F2"/>
    <w:rsid w:val="00736499"/>
    <w:rsid w:val="00736735"/>
    <w:rsid w:val="007370A8"/>
    <w:rsid w:val="00737139"/>
    <w:rsid w:val="0073726B"/>
    <w:rsid w:val="00737278"/>
    <w:rsid w:val="007376ED"/>
    <w:rsid w:val="00737861"/>
    <w:rsid w:val="00737AE4"/>
    <w:rsid w:val="00737AE5"/>
    <w:rsid w:val="00737D32"/>
    <w:rsid w:val="00737E8E"/>
    <w:rsid w:val="0074014C"/>
    <w:rsid w:val="00740299"/>
    <w:rsid w:val="007402C1"/>
    <w:rsid w:val="007407D3"/>
    <w:rsid w:val="007409E1"/>
    <w:rsid w:val="00740A2B"/>
    <w:rsid w:val="00740D02"/>
    <w:rsid w:val="00740F9D"/>
    <w:rsid w:val="007411D7"/>
    <w:rsid w:val="007412F8"/>
    <w:rsid w:val="0074131B"/>
    <w:rsid w:val="007413E4"/>
    <w:rsid w:val="007413F1"/>
    <w:rsid w:val="007414FC"/>
    <w:rsid w:val="007415B4"/>
    <w:rsid w:val="007415EE"/>
    <w:rsid w:val="00741617"/>
    <w:rsid w:val="00741627"/>
    <w:rsid w:val="0074169C"/>
    <w:rsid w:val="0074179B"/>
    <w:rsid w:val="0074183D"/>
    <w:rsid w:val="00741899"/>
    <w:rsid w:val="00741FD9"/>
    <w:rsid w:val="007420F9"/>
    <w:rsid w:val="0074283D"/>
    <w:rsid w:val="0074286A"/>
    <w:rsid w:val="00742C0D"/>
    <w:rsid w:val="00742D90"/>
    <w:rsid w:val="00742E41"/>
    <w:rsid w:val="00742FB8"/>
    <w:rsid w:val="00743017"/>
    <w:rsid w:val="00743056"/>
    <w:rsid w:val="00743284"/>
    <w:rsid w:val="007432A1"/>
    <w:rsid w:val="007432E7"/>
    <w:rsid w:val="00743460"/>
    <w:rsid w:val="007434AC"/>
    <w:rsid w:val="007436FE"/>
    <w:rsid w:val="00743F11"/>
    <w:rsid w:val="007441EE"/>
    <w:rsid w:val="007444B2"/>
    <w:rsid w:val="007448AE"/>
    <w:rsid w:val="00744937"/>
    <w:rsid w:val="0074497E"/>
    <w:rsid w:val="00744CEF"/>
    <w:rsid w:val="00744EC8"/>
    <w:rsid w:val="00744F5D"/>
    <w:rsid w:val="00744F9D"/>
    <w:rsid w:val="00745014"/>
    <w:rsid w:val="00745052"/>
    <w:rsid w:val="007450F0"/>
    <w:rsid w:val="007452A7"/>
    <w:rsid w:val="007454C1"/>
    <w:rsid w:val="007455DB"/>
    <w:rsid w:val="007456AB"/>
    <w:rsid w:val="00745832"/>
    <w:rsid w:val="00745A02"/>
    <w:rsid w:val="00745A5F"/>
    <w:rsid w:val="00745A7D"/>
    <w:rsid w:val="007461EA"/>
    <w:rsid w:val="007462C3"/>
    <w:rsid w:val="00746300"/>
    <w:rsid w:val="00746376"/>
    <w:rsid w:val="00746387"/>
    <w:rsid w:val="0074652D"/>
    <w:rsid w:val="007465C6"/>
    <w:rsid w:val="00746AB7"/>
    <w:rsid w:val="00746B3E"/>
    <w:rsid w:val="00746F63"/>
    <w:rsid w:val="007473D9"/>
    <w:rsid w:val="007474F7"/>
    <w:rsid w:val="00747594"/>
    <w:rsid w:val="00747C2A"/>
    <w:rsid w:val="00747C51"/>
    <w:rsid w:val="00747C60"/>
    <w:rsid w:val="00747C91"/>
    <w:rsid w:val="00747E42"/>
    <w:rsid w:val="00747F56"/>
    <w:rsid w:val="007500EB"/>
    <w:rsid w:val="007506F4"/>
    <w:rsid w:val="00750946"/>
    <w:rsid w:val="0075094D"/>
    <w:rsid w:val="00750A41"/>
    <w:rsid w:val="00750B93"/>
    <w:rsid w:val="00750CC6"/>
    <w:rsid w:val="00750CFE"/>
    <w:rsid w:val="00750CFF"/>
    <w:rsid w:val="00750F35"/>
    <w:rsid w:val="007510B3"/>
    <w:rsid w:val="00751371"/>
    <w:rsid w:val="007513E8"/>
    <w:rsid w:val="007517B8"/>
    <w:rsid w:val="00751904"/>
    <w:rsid w:val="00751945"/>
    <w:rsid w:val="00751EE0"/>
    <w:rsid w:val="00752D85"/>
    <w:rsid w:val="00752DE7"/>
    <w:rsid w:val="00752FA9"/>
    <w:rsid w:val="007531F1"/>
    <w:rsid w:val="00753232"/>
    <w:rsid w:val="007533D0"/>
    <w:rsid w:val="007534AA"/>
    <w:rsid w:val="0075385B"/>
    <w:rsid w:val="00753987"/>
    <w:rsid w:val="00753A13"/>
    <w:rsid w:val="00753CD0"/>
    <w:rsid w:val="00753E66"/>
    <w:rsid w:val="007540E3"/>
    <w:rsid w:val="0075412C"/>
    <w:rsid w:val="007542A7"/>
    <w:rsid w:val="0075455E"/>
    <w:rsid w:val="007546E1"/>
    <w:rsid w:val="007546FF"/>
    <w:rsid w:val="00754DCF"/>
    <w:rsid w:val="00754DFA"/>
    <w:rsid w:val="007551A4"/>
    <w:rsid w:val="0075543B"/>
    <w:rsid w:val="007554A1"/>
    <w:rsid w:val="00755896"/>
    <w:rsid w:val="007559CD"/>
    <w:rsid w:val="007559D2"/>
    <w:rsid w:val="00755D24"/>
    <w:rsid w:val="00755E39"/>
    <w:rsid w:val="00755E4B"/>
    <w:rsid w:val="00755F2C"/>
    <w:rsid w:val="00755F35"/>
    <w:rsid w:val="0075610E"/>
    <w:rsid w:val="00756342"/>
    <w:rsid w:val="007563D8"/>
    <w:rsid w:val="0075697F"/>
    <w:rsid w:val="007569AA"/>
    <w:rsid w:val="00756AC6"/>
    <w:rsid w:val="00756CCB"/>
    <w:rsid w:val="00756F83"/>
    <w:rsid w:val="00757033"/>
    <w:rsid w:val="007570D8"/>
    <w:rsid w:val="0075720E"/>
    <w:rsid w:val="00757311"/>
    <w:rsid w:val="007575B1"/>
    <w:rsid w:val="007575D1"/>
    <w:rsid w:val="007576BB"/>
    <w:rsid w:val="00757788"/>
    <w:rsid w:val="00757A36"/>
    <w:rsid w:val="00757ADA"/>
    <w:rsid w:val="00757CB9"/>
    <w:rsid w:val="00757E34"/>
    <w:rsid w:val="00760086"/>
    <w:rsid w:val="007600EB"/>
    <w:rsid w:val="0076022E"/>
    <w:rsid w:val="00760262"/>
    <w:rsid w:val="0076049C"/>
    <w:rsid w:val="0076066F"/>
    <w:rsid w:val="007606B4"/>
    <w:rsid w:val="00760898"/>
    <w:rsid w:val="00760F79"/>
    <w:rsid w:val="00761281"/>
    <w:rsid w:val="007614C4"/>
    <w:rsid w:val="0076184F"/>
    <w:rsid w:val="00761905"/>
    <w:rsid w:val="00761A5C"/>
    <w:rsid w:val="00761B33"/>
    <w:rsid w:val="00761C11"/>
    <w:rsid w:val="00761C27"/>
    <w:rsid w:val="00761C92"/>
    <w:rsid w:val="00761D28"/>
    <w:rsid w:val="00761FAE"/>
    <w:rsid w:val="00762324"/>
    <w:rsid w:val="00762395"/>
    <w:rsid w:val="0076243D"/>
    <w:rsid w:val="00762624"/>
    <w:rsid w:val="007626D8"/>
    <w:rsid w:val="00762756"/>
    <w:rsid w:val="00762763"/>
    <w:rsid w:val="00762BF4"/>
    <w:rsid w:val="00762CB2"/>
    <w:rsid w:val="00762DED"/>
    <w:rsid w:val="00763353"/>
    <w:rsid w:val="0076373A"/>
    <w:rsid w:val="00763A22"/>
    <w:rsid w:val="00763A94"/>
    <w:rsid w:val="00763AA9"/>
    <w:rsid w:val="00763C1A"/>
    <w:rsid w:val="00763C6F"/>
    <w:rsid w:val="00763D72"/>
    <w:rsid w:val="00763DA0"/>
    <w:rsid w:val="00764033"/>
    <w:rsid w:val="00764068"/>
    <w:rsid w:val="0076421E"/>
    <w:rsid w:val="007642A7"/>
    <w:rsid w:val="00764388"/>
    <w:rsid w:val="0076457C"/>
    <w:rsid w:val="0076467D"/>
    <w:rsid w:val="00764793"/>
    <w:rsid w:val="0076493F"/>
    <w:rsid w:val="00764AD9"/>
    <w:rsid w:val="00764C09"/>
    <w:rsid w:val="00764C5F"/>
    <w:rsid w:val="00764F66"/>
    <w:rsid w:val="0076521F"/>
    <w:rsid w:val="007652A2"/>
    <w:rsid w:val="00765534"/>
    <w:rsid w:val="007656E7"/>
    <w:rsid w:val="007657E8"/>
    <w:rsid w:val="00765B4B"/>
    <w:rsid w:val="00765CF5"/>
    <w:rsid w:val="00765D38"/>
    <w:rsid w:val="00765DAE"/>
    <w:rsid w:val="00765DEC"/>
    <w:rsid w:val="00765E0B"/>
    <w:rsid w:val="00765E91"/>
    <w:rsid w:val="0076632C"/>
    <w:rsid w:val="0076647D"/>
    <w:rsid w:val="0076668C"/>
    <w:rsid w:val="007666CD"/>
    <w:rsid w:val="00766817"/>
    <w:rsid w:val="007668C3"/>
    <w:rsid w:val="00766A41"/>
    <w:rsid w:val="00766BC1"/>
    <w:rsid w:val="00766EDF"/>
    <w:rsid w:val="00766F5E"/>
    <w:rsid w:val="0076701C"/>
    <w:rsid w:val="00767344"/>
    <w:rsid w:val="00767374"/>
    <w:rsid w:val="007675C1"/>
    <w:rsid w:val="0076763D"/>
    <w:rsid w:val="00767851"/>
    <w:rsid w:val="0076792E"/>
    <w:rsid w:val="00767C09"/>
    <w:rsid w:val="00767E7E"/>
    <w:rsid w:val="00770029"/>
    <w:rsid w:val="0077020D"/>
    <w:rsid w:val="00770229"/>
    <w:rsid w:val="007704B7"/>
    <w:rsid w:val="00770873"/>
    <w:rsid w:val="007708C8"/>
    <w:rsid w:val="00770CAC"/>
    <w:rsid w:val="00771026"/>
    <w:rsid w:val="00771135"/>
    <w:rsid w:val="0077122A"/>
    <w:rsid w:val="007717A1"/>
    <w:rsid w:val="00771A12"/>
    <w:rsid w:val="00771B70"/>
    <w:rsid w:val="00771B90"/>
    <w:rsid w:val="00771BBB"/>
    <w:rsid w:val="00771E49"/>
    <w:rsid w:val="0077200C"/>
    <w:rsid w:val="00772070"/>
    <w:rsid w:val="007720A8"/>
    <w:rsid w:val="0077216F"/>
    <w:rsid w:val="007724D3"/>
    <w:rsid w:val="0077273C"/>
    <w:rsid w:val="007727A7"/>
    <w:rsid w:val="00772A31"/>
    <w:rsid w:val="00772C7C"/>
    <w:rsid w:val="00772E19"/>
    <w:rsid w:val="00772F70"/>
    <w:rsid w:val="007734C2"/>
    <w:rsid w:val="007735E7"/>
    <w:rsid w:val="007737B3"/>
    <w:rsid w:val="0077382F"/>
    <w:rsid w:val="0077390D"/>
    <w:rsid w:val="00773953"/>
    <w:rsid w:val="0077398F"/>
    <w:rsid w:val="00773C73"/>
    <w:rsid w:val="00773C9E"/>
    <w:rsid w:val="00773F84"/>
    <w:rsid w:val="007741FF"/>
    <w:rsid w:val="0077430E"/>
    <w:rsid w:val="0077455A"/>
    <w:rsid w:val="007747EE"/>
    <w:rsid w:val="0077485B"/>
    <w:rsid w:val="00774B32"/>
    <w:rsid w:val="00774BCC"/>
    <w:rsid w:val="00774C2A"/>
    <w:rsid w:val="00774ECE"/>
    <w:rsid w:val="00775179"/>
    <w:rsid w:val="007752C2"/>
    <w:rsid w:val="007758F1"/>
    <w:rsid w:val="00775B76"/>
    <w:rsid w:val="00775D78"/>
    <w:rsid w:val="0077616F"/>
    <w:rsid w:val="0077617E"/>
    <w:rsid w:val="00776255"/>
    <w:rsid w:val="007762BC"/>
    <w:rsid w:val="00776353"/>
    <w:rsid w:val="0077649A"/>
    <w:rsid w:val="007764BA"/>
    <w:rsid w:val="007766B4"/>
    <w:rsid w:val="00776837"/>
    <w:rsid w:val="0077686B"/>
    <w:rsid w:val="0077693F"/>
    <w:rsid w:val="00776A9C"/>
    <w:rsid w:val="0077725D"/>
    <w:rsid w:val="00777348"/>
    <w:rsid w:val="00777362"/>
    <w:rsid w:val="007776CC"/>
    <w:rsid w:val="00777A54"/>
    <w:rsid w:val="00777B2D"/>
    <w:rsid w:val="00777B7E"/>
    <w:rsid w:val="00777C33"/>
    <w:rsid w:val="00777CCA"/>
    <w:rsid w:val="00777DA1"/>
    <w:rsid w:val="00777DBB"/>
    <w:rsid w:val="00780628"/>
    <w:rsid w:val="007806B1"/>
    <w:rsid w:val="00780D6F"/>
    <w:rsid w:val="00780ECD"/>
    <w:rsid w:val="00780F0E"/>
    <w:rsid w:val="007815D0"/>
    <w:rsid w:val="0078165B"/>
    <w:rsid w:val="00781670"/>
    <w:rsid w:val="00781747"/>
    <w:rsid w:val="00781CD5"/>
    <w:rsid w:val="007820BA"/>
    <w:rsid w:val="00782107"/>
    <w:rsid w:val="00782146"/>
    <w:rsid w:val="00782155"/>
    <w:rsid w:val="007821D1"/>
    <w:rsid w:val="00782600"/>
    <w:rsid w:val="00782677"/>
    <w:rsid w:val="00782D0A"/>
    <w:rsid w:val="00782EAA"/>
    <w:rsid w:val="00782EEE"/>
    <w:rsid w:val="00782F07"/>
    <w:rsid w:val="00782F4C"/>
    <w:rsid w:val="00782FAA"/>
    <w:rsid w:val="00783003"/>
    <w:rsid w:val="00783092"/>
    <w:rsid w:val="007832D4"/>
    <w:rsid w:val="00783539"/>
    <w:rsid w:val="00783E46"/>
    <w:rsid w:val="007842F4"/>
    <w:rsid w:val="00784562"/>
    <w:rsid w:val="00784839"/>
    <w:rsid w:val="00784851"/>
    <w:rsid w:val="00784BEB"/>
    <w:rsid w:val="00784FCA"/>
    <w:rsid w:val="00784FCD"/>
    <w:rsid w:val="007852B2"/>
    <w:rsid w:val="00785BD3"/>
    <w:rsid w:val="00785CC3"/>
    <w:rsid w:val="00785F60"/>
    <w:rsid w:val="00786156"/>
    <w:rsid w:val="007861FC"/>
    <w:rsid w:val="0078631D"/>
    <w:rsid w:val="00786406"/>
    <w:rsid w:val="007865C3"/>
    <w:rsid w:val="007867C9"/>
    <w:rsid w:val="00786A13"/>
    <w:rsid w:val="00786C36"/>
    <w:rsid w:val="00786C45"/>
    <w:rsid w:val="007870F0"/>
    <w:rsid w:val="0078713D"/>
    <w:rsid w:val="00787773"/>
    <w:rsid w:val="0078779A"/>
    <w:rsid w:val="00787960"/>
    <w:rsid w:val="00787BFD"/>
    <w:rsid w:val="00787CD4"/>
    <w:rsid w:val="00787D7E"/>
    <w:rsid w:val="00787E0B"/>
    <w:rsid w:val="00790213"/>
    <w:rsid w:val="00790267"/>
    <w:rsid w:val="00790362"/>
    <w:rsid w:val="0079048D"/>
    <w:rsid w:val="007907F6"/>
    <w:rsid w:val="00790833"/>
    <w:rsid w:val="00790966"/>
    <w:rsid w:val="00790B17"/>
    <w:rsid w:val="00790C76"/>
    <w:rsid w:val="00790EF6"/>
    <w:rsid w:val="0079109E"/>
    <w:rsid w:val="007910C8"/>
    <w:rsid w:val="0079129A"/>
    <w:rsid w:val="00791513"/>
    <w:rsid w:val="007917D4"/>
    <w:rsid w:val="00791B99"/>
    <w:rsid w:val="00791D2D"/>
    <w:rsid w:val="00792089"/>
    <w:rsid w:val="00792268"/>
    <w:rsid w:val="007923C1"/>
    <w:rsid w:val="00792946"/>
    <w:rsid w:val="00792A84"/>
    <w:rsid w:val="00792AF2"/>
    <w:rsid w:val="00792C46"/>
    <w:rsid w:val="00792CF2"/>
    <w:rsid w:val="00792DB7"/>
    <w:rsid w:val="007933EE"/>
    <w:rsid w:val="00793496"/>
    <w:rsid w:val="007934DE"/>
    <w:rsid w:val="007934F3"/>
    <w:rsid w:val="007939B3"/>
    <w:rsid w:val="00793A62"/>
    <w:rsid w:val="00793B1E"/>
    <w:rsid w:val="00793C5A"/>
    <w:rsid w:val="00793CA1"/>
    <w:rsid w:val="00793DA1"/>
    <w:rsid w:val="00793FA5"/>
    <w:rsid w:val="00794048"/>
    <w:rsid w:val="00794165"/>
    <w:rsid w:val="00794A67"/>
    <w:rsid w:val="00794B57"/>
    <w:rsid w:val="00794BBB"/>
    <w:rsid w:val="00794BE4"/>
    <w:rsid w:val="00794E02"/>
    <w:rsid w:val="00794FFA"/>
    <w:rsid w:val="007951B9"/>
    <w:rsid w:val="007954A8"/>
    <w:rsid w:val="00795BAC"/>
    <w:rsid w:val="00795D59"/>
    <w:rsid w:val="00795F42"/>
    <w:rsid w:val="00796167"/>
    <w:rsid w:val="007962DE"/>
    <w:rsid w:val="007965AB"/>
    <w:rsid w:val="0079687D"/>
    <w:rsid w:val="00796F8A"/>
    <w:rsid w:val="0079707E"/>
    <w:rsid w:val="00797144"/>
    <w:rsid w:val="0079729D"/>
    <w:rsid w:val="00797606"/>
    <w:rsid w:val="00797891"/>
    <w:rsid w:val="007978D0"/>
    <w:rsid w:val="00797ADC"/>
    <w:rsid w:val="00797BE8"/>
    <w:rsid w:val="00797CAA"/>
    <w:rsid w:val="007A009F"/>
    <w:rsid w:val="007A00B2"/>
    <w:rsid w:val="007A00D2"/>
    <w:rsid w:val="007A0525"/>
    <w:rsid w:val="007A05A0"/>
    <w:rsid w:val="007A082A"/>
    <w:rsid w:val="007A0ADE"/>
    <w:rsid w:val="007A0C66"/>
    <w:rsid w:val="007A0E69"/>
    <w:rsid w:val="007A0F55"/>
    <w:rsid w:val="007A11F6"/>
    <w:rsid w:val="007A1326"/>
    <w:rsid w:val="007A1346"/>
    <w:rsid w:val="007A15BD"/>
    <w:rsid w:val="007A1685"/>
    <w:rsid w:val="007A193A"/>
    <w:rsid w:val="007A196D"/>
    <w:rsid w:val="007A1A6F"/>
    <w:rsid w:val="007A1AC0"/>
    <w:rsid w:val="007A1B7F"/>
    <w:rsid w:val="007A1C78"/>
    <w:rsid w:val="007A1D6E"/>
    <w:rsid w:val="007A1DD6"/>
    <w:rsid w:val="007A1FD0"/>
    <w:rsid w:val="007A1FD8"/>
    <w:rsid w:val="007A2020"/>
    <w:rsid w:val="007A2087"/>
    <w:rsid w:val="007A2153"/>
    <w:rsid w:val="007A222B"/>
    <w:rsid w:val="007A2299"/>
    <w:rsid w:val="007A2C9A"/>
    <w:rsid w:val="007A2D0D"/>
    <w:rsid w:val="007A2E0E"/>
    <w:rsid w:val="007A2E30"/>
    <w:rsid w:val="007A2EDC"/>
    <w:rsid w:val="007A2FDD"/>
    <w:rsid w:val="007A3091"/>
    <w:rsid w:val="007A30D1"/>
    <w:rsid w:val="007A3263"/>
    <w:rsid w:val="007A3458"/>
    <w:rsid w:val="007A38DC"/>
    <w:rsid w:val="007A3AA4"/>
    <w:rsid w:val="007A3B16"/>
    <w:rsid w:val="007A4128"/>
    <w:rsid w:val="007A414C"/>
    <w:rsid w:val="007A415F"/>
    <w:rsid w:val="007A41AD"/>
    <w:rsid w:val="007A42BB"/>
    <w:rsid w:val="007A469D"/>
    <w:rsid w:val="007A46AE"/>
    <w:rsid w:val="007A471C"/>
    <w:rsid w:val="007A4764"/>
    <w:rsid w:val="007A4B63"/>
    <w:rsid w:val="007A4BDA"/>
    <w:rsid w:val="007A4D69"/>
    <w:rsid w:val="007A4D6F"/>
    <w:rsid w:val="007A4DF5"/>
    <w:rsid w:val="007A50E3"/>
    <w:rsid w:val="007A50F2"/>
    <w:rsid w:val="007A5229"/>
    <w:rsid w:val="007A5588"/>
    <w:rsid w:val="007A55FC"/>
    <w:rsid w:val="007A5854"/>
    <w:rsid w:val="007A58DA"/>
    <w:rsid w:val="007A59B9"/>
    <w:rsid w:val="007A5C51"/>
    <w:rsid w:val="007A5D4C"/>
    <w:rsid w:val="007A5E5E"/>
    <w:rsid w:val="007A64A4"/>
    <w:rsid w:val="007A65B9"/>
    <w:rsid w:val="007A66E3"/>
    <w:rsid w:val="007A69FD"/>
    <w:rsid w:val="007A6DA9"/>
    <w:rsid w:val="007A6DD0"/>
    <w:rsid w:val="007A7145"/>
    <w:rsid w:val="007A72BC"/>
    <w:rsid w:val="007A76EA"/>
    <w:rsid w:val="007A79B8"/>
    <w:rsid w:val="007A7B81"/>
    <w:rsid w:val="007A7C1E"/>
    <w:rsid w:val="007B0152"/>
    <w:rsid w:val="007B03B8"/>
    <w:rsid w:val="007B0708"/>
    <w:rsid w:val="007B0BA1"/>
    <w:rsid w:val="007B0BD0"/>
    <w:rsid w:val="007B0C42"/>
    <w:rsid w:val="007B0DDD"/>
    <w:rsid w:val="007B0F57"/>
    <w:rsid w:val="007B101A"/>
    <w:rsid w:val="007B10DF"/>
    <w:rsid w:val="007B118C"/>
    <w:rsid w:val="007B1495"/>
    <w:rsid w:val="007B151C"/>
    <w:rsid w:val="007B15C5"/>
    <w:rsid w:val="007B1A53"/>
    <w:rsid w:val="007B1B6F"/>
    <w:rsid w:val="007B1DB7"/>
    <w:rsid w:val="007B1E59"/>
    <w:rsid w:val="007B1F8D"/>
    <w:rsid w:val="007B2099"/>
    <w:rsid w:val="007B2549"/>
    <w:rsid w:val="007B2793"/>
    <w:rsid w:val="007B28DB"/>
    <w:rsid w:val="007B29DF"/>
    <w:rsid w:val="007B2A02"/>
    <w:rsid w:val="007B3064"/>
    <w:rsid w:val="007B3073"/>
    <w:rsid w:val="007B3393"/>
    <w:rsid w:val="007B33B9"/>
    <w:rsid w:val="007B344F"/>
    <w:rsid w:val="007B348D"/>
    <w:rsid w:val="007B38CC"/>
    <w:rsid w:val="007B39AC"/>
    <w:rsid w:val="007B3AB1"/>
    <w:rsid w:val="007B3B54"/>
    <w:rsid w:val="007B3D4B"/>
    <w:rsid w:val="007B3E22"/>
    <w:rsid w:val="007B3FF0"/>
    <w:rsid w:val="007B42E0"/>
    <w:rsid w:val="007B459B"/>
    <w:rsid w:val="007B4959"/>
    <w:rsid w:val="007B4E3C"/>
    <w:rsid w:val="007B50D4"/>
    <w:rsid w:val="007B50EF"/>
    <w:rsid w:val="007B54B8"/>
    <w:rsid w:val="007B5517"/>
    <w:rsid w:val="007B5E07"/>
    <w:rsid w:val="007B611E"/>
    <w:rsid w:val="007B6236"/>
    <w:rsid w:val="007B632E"/>
    <w:rsid w:val="007B64B3"/>
    <w:rsid w:val="007B65B0"/>
    <w:rsid w:val="007B65FE"/>
    <w:rsid w:val="007B6624"/>
    <w:rsid w:val="007B6928"/>
    <w:rsid w:val="007B6C2F"/>
    <w:rsid w:val="007B71DD"/>
    <w:rsid w:val="007B7201"/>
    <w:rsid w:val="007B735B"/>
    <w:rsid w:val="007B739E"/>
    <w:rsid w:val="007B73B8"/>
    <w:rsid w:val="007B748F"/>
    <w:rsid w:val="007B7587"/>
    <w:rsid w:val="007B7596"/>
    <w:rsid w:val="007B7814"/>
    <w:rsid w:val="007B7848"/>
    <w:rsid w:val="007B78AA"/>
    <w:rsid w:val="007B79AE"/>
    <w:rsid w:val="007B7BD3"/>
    <w:rsid w:val="007C00AC"/>
    <w:rsid w:val="007C039C"/>
    <w:rsid w:val="007C044A"/>
    <w:rsid w:val="007C0496"/>
    <w:rsid w:val="007C054D"/>
    <w:rsid w:val="007C0D71"/>
    <w:rsid w:val="007C0E04"/>
    <w:rsid w:val="007C1200"/>
    <w:rsid w:val="007C13C8"/>
    <w:rsid w:val="007C13E7"/>
    <w:rsid w:val="007C1524"/>
    <w:rsid w:val="007C1866"/>
    <w:rsid w:val="007C1AAC"/>
    <w:rsid w:val="007C20B2"/>
    <w:rsid w:val="007C20FE"/>
    <w:rsid w:val="007C25EC"/>
    <w:rsid w:val="007C2718"/>
    <w:rsid w:val="007C2762"/>
    <w:rsid w:val="007C27AD"/>
    <w:rsid w:val="007C2820"/>
    <w:rsid w:val="007C28EF"/>
    <w:rsid w:val="007C2945"/>
    <w:rsid w:val="007C29BA"/>
    <w:rsid w:val="007C2A6C"/>
    <w:rsid w:val="007C2F2C"/>
    <w:rsid w:val="007C2F94"/>
    <w:rsid w:val="007C3591"/>
    <w:rsid w:val="007C35D9"/>
    <w:rsid w:val="007C36DB"/>
    <w:rsid w:val="007C36FB"/>
    <w:rsid w:val="007C3802"/>
    <w:rsid w:val="007C397A"/>
    <w:rsid w:val="007C399B"/>
    <w:rsid w:val="007C3B3B"/>
    <w:rsid w:val="007C3BD7"/>
    <w:rsid w:val="007C3C32"/>
    <w:rsid w:val="007C3D0C"/>
    <w:rsid w:val="007C4135"/>
    <w:rsid w:val="007C4168"/>
    <w:rsid w:val="007C4178"/>
    <w:rsid w:val="007C44A6"/>
    <w:rsid w:val="007C44AE"/>
    <w:rsid w:val="007C466B"/>
    <w:rsid w:val="007C4680"/>
    <w:rsid w:val="007C46E9"/>
    <w:rsid w:val="007C4CB4"/>
    <w:rsid w:val="007C4D58"/>
    <w:rsid w:val="007C4ED1"/>
    <w:rsid w:val="007C506B"/>
    <w:rsid w:val="007C52DF"/>
    <w:rsid w:val="007C5309"/>
    <w:rsid w:val="007C530C"/>
    <w:rsid w:val="007C53FB"/>
    <w:rsid w:val="007C546B"/>
    <w:rsid w:val="007C54B8"/>
    <w:rsid w:val="007C54D4"/>
    <w:rsid w:val="007C56C1"/>
    <w:rsid w:val="007C5763"/>
    <w:rsid w:val="007C57DD"/>
    <w:rsid w:val="007C590B"/>
    <w:rsid w:val="007C606B"/>
    <w:rsid w:val="007C6185"/>
    <w:rsid w:val="007C6325"/>
    <w:rsid w:val="007C6576"/>
    <w:rsid w:val="007C67A7"/>
    <w:rsid w:val="007C69FF"/>
    <w:rsid w:val="007C6AC4"/>
    <w:rsid w:val="007C6B58"/>
    <w:rsid w:val="007C6CA6"/>
    <w:rsid w:val="007C6DE2"/>
    <w:rsid w:val="007C6DED"/>
    <w:rsid w:val="007C7052"/>
    <w:rsid w:val="007C72D6"/>
    <w:rsid w:val="007C751D"/>
    <w:rsid w:val="007C7589"/>
    <w:rsid w:val="007C7604"/>
    <w:rsid w:val="007C7646"/>
    <w:rsid w:val="007C770C"/>
    <w:rsid w:val="007C77B4"/>
    <w:rsid w:val="007C7C27"/>
    <w:rsid w:val="007C7D56"/>
    <w:rsid w:val="007C7E43"/>
    <w:rsid w:val="007C7F18"/>
    <w:rsid w:val="007D027E"/>
    <w:rsid w:val="007D05F8"/>
    <w:rsid w:val="007D0C93"/>
    <w:rsid w:val="007D0F36"/>
    <w:rsid w:val="007D1058"/>
    <w:rsid w:val="007D165E"/>
    <w:rsid w:val="007D188D"/>
    <w:rsid w:val="007D19A4"/>
    <w:rsid w:val="007D1B2F"/>
    <w:rsid w:val="007D206B"/>
    <w:rsid w:val="007D211B"/>
    <w:rsid w:val="007D22BB"/>
    <w:rsid w:val="007D23E3"/>
    <w:rsid w:val="007D2671"/>
    <w:rsid w:val="007D2C3D"/>
    <w:rsid w:val="007D2C4D"/>
    <w:rsid w:val="007D2D38"/>
    <w:rsid w:val="007D3539"/>
    <w:rsid w:val="007D3A5B"/>
    <w:rsid w:val="007D3C96"/>
    <w:rsid w:val="007D3DAC"/>
    <w:rsid w:val="007D44AF"/>
    <w:rsid w:val="007D4503"/>
    <w:rsid w:val="007D4636"/>
    <w:rsid w:val="007D466F"/>
    <w:rsid w:val="007D46A4"/>
    <w:rsid w:val="007D4861"/>
    <w:rsid w:val="007D4A20"/>
    <w:rsid w:val="007D4AEF"/>
    <w:rsid w:val="007D4C0D"/>
    <w:rsid w:val="007D4F48"/>
    <w:rsid w:val="007D4F63"/>
    <w:rsid w:val="007D5309"/>
    <w:rsid w:val="007D543A"/>
    <w:rsid w:val="007D5510"/>
    <w:rsid w:val="007D558C"/>
    <w:rsid w:val="007D560D"/>
    <w:rsid w:val="007D5644"/>
    <w:rsid w:val="007D565A"/>
    <w:rsid w:val="007D566C"/>
    <w:rsid w:val="007D587A"/>
    <w:rsid w:val="007D592A"/>
    <w:rsid w:val="007D59A8"/>
    <w:rsid w:val="007D5B0A"/>
    <w:rsid w:val="007D5B40"/>
    <w:rsid w:val="007D5B88"/>
    <w:rsid w:val="007D5E44"/>
    <w:rsid w:val="007D5E9F"/>
    <w:rsid w:val="007D6210"/>
    <w:rsid w:val="007D634D"/>
    <w:rsid w:val="007D645B"/>
    <w:rsid w:val="007D64FF"/>
    <w:rsid w:val="007D66B7"/>
    <w:rsid w:val="007D6C6A"/>
    <w:rsid w:val="007D6D04"/>
    <w:rsid w:val="007D7147"/>
    <w:rsid w:val="007D7274"/>
    <w:rsid w:val="007D7336"/>
    <w:rsid w:val="007D7470"/>
    <w:rsid w:val="007D752A"/>
    <w:rsid w:val="007D7821"/>
    <w:rsid w:val="007D7918"/>
    <w:rsid w:val="007D7A41"/>
    <w:rsid w:val="007D7A9B"/>
    <w:rsid w:val="007D7C87"/>
    <w:rsid w:val="007D7C88"/>
    <w:rsid w:val="007D7CDA"/>
    <w:rsid w:val="007D7F8E"/>
    <w:rsid w:val="007D7FE4"/>
    <w:rsid w:val="007E0008"/>
    <w:rsid w:val="007E0083"/>
    <w:rsid w:val="007E0120"/>
    <w:rsid w:val="007E03DB"/>
    <w:rsid w:val="007E090C"/>
    <w:rsid w:val="007E0A83"/>
    <w:rsid w:val="007E0F13"/>
    <w:rsid w:val="007E1260"/>
    <w:rsid w:val="007E1525"/>
    <w:rsid w:val="007E1541"/>
    <w:rsid w:val="007E1641"/>
    <w:rsid w:val="007E1643"/>
    <w:rsid w:val="007E1704"/>
    <w:rsid w:val="007E1724"/>
    <w:rsid w:val="007E1888"/>
    <w:rsid w:val="007E18D3"/>
    <w:rsid w:val="007E1959"/>
    <w:rsid w:val="007E1A25"/>
    <w:rsid w:val="007E1C74"/>
    <w:rsid w:val="007E1DAD"/>
    <w:rsid w:val="007E1FAE"/>
    <w:rsid w:val="007E209E"/>
    <w:rsid w:val="007E2178"/>
    <w:rsid w:val="007E235B"/>
    <w:rsid w:val="007E2373"/>
    <w:rsid w:val="007E25B0"/>
    <w:rsid w:val="007E2854"/>
    <w:rsid w:val="007E2A6C"/>
    <w:rsid w:val="007E2B1D"/>
    <w:rsid w:val="007E2BD1"/>
    <w:rsid w:val="007E2CAC"/>
    <w:rsid w:val="007E312C"/>
    <w:rsid w:val="007E3239"/>
    <w:rsid w:val="007E33AE"/>
    <w:rsid w:val="007E3693"/>
    <w:rsid w:val="007E3723"/>
    <w:rsid w:val="007E3980"/>
    <w:rsid w:val="007E3981"/>
    <w:rsid w:val="007E3C84"/>
    <w:rsid w:val="007E3F36"/>
    <w:rsid w:val="007E408B"/>
    <w:rsid w:val="007E4459"/>
    <w:rsid w:val="007E46C4"/>
    <w:rsid w:val="007E4734"/>
    <w:rsid w:val="007E4AE3"/>
    <w:rsid w:val="007E4B6B"/>
    <w:rsid w:val="007E4C87"/>
    <w:rsid w:val="007E5340"/>
    <w:rsid w:val="007E5357"/>
    <w:rsid w:val="007E5439"/>
    <w:rsid w:val="007E5505"/>
    <w:rsid w:val="007E558F"/>
    <w:rsid w:val="007E5750"/>
    <w:rsid w:val="007E5752"/>
    <w:rsid w:val="007E5A67"/>
    <w:rsid w:val="007E5A90"/>
    <w:rsid w:val="007E5BC1"/>
    <w:rsid w:val="007E5C0B"/>
    <w:rsid w:val="007E5D50"/>
    <w:rsid w:val="007E5EB3"/>
    <w:rsid w:val="007E61F2"/>
    <w:rsid w:val="007E6285"/>
    <w:rsid w:val="007E633A"/>
    <w:rsid w:val="007E64D9"/>
    <w:rsid w:val="007E6A52"/>
    <w:rsid w:val="007E6AD4"/>
    <w:rsid w:val="007E6BB1"/>
    <w:rsid w:val="007E6ECD"/>
    <w:rsid w:val="007E7045"/>
    <w:rsid w:val="007E706F"/>
    <w:rsid w:val="007E71CD"/>
    <w:rsid w:val="007E724F"/>
    <w:rsid w:val="007E733B"/>
    <w:rsid w:val="007E783E"/>
    <w:rsid w:val="007E7BBF"/>
    <w:rsid w:val="007E7BE5"/>
    <w:rsid w:val="007F0078"/>
    <w:rsid w:val="007F0870"/>
    <w:rsid w:val="007F0AE9"/>
    <w:rsid w:val="007F1690"/>
    <w:rsid w:val="007F1770"/>
    <w:rsid w:val="007F1B96"/>
    <w:rsid w:val="007F1D0B"/>
    <w:rsid w:val="007F1DBB"/>
    <w:rsid w:val="007F20EF"/>
    <w:rsid w:val="007F225F"/>
    <w:rsid w:val="007F2729"/>
    <w:rsid w:val="007F2772"/>
    <w:rsid w:val="007F2831"/>
    <w:rsid w:val="007F28D9"/>
    <w:rsid w:val="007F2AA6"/>
    <w:rsid w:val="007F2BAA"/>
    <w:rsid w:val="007F2D42"/>
    <w:rsid w:val="007F2D5C"/>
    <w:rsid w:val="007F2E5C"/>
    <w:rsid w:val="007F2E8C"/>
    <w:rsid w:val="007F342D"/>
    <w:rsid w:val="007F3499"/>
    <w:rsid w:val="007F349F"/>
    <w:rsid w:val="007F3597"/>
    <w:rsid w:val="007F35C0"/>
    <w:rsid w:val="007F3633"/>
    <w:rsid w:val="007F386F"/>
    <w:rsid w:val="007F38A8"/>
    <w:rsid w:val="007F38CC"/>
    <w:rsid w:val="007F3C6E"/>
    <w:rsid w:val="007F3DA2"/>
    <w:rsid w:val="007F40EE"/>
    <w:rsid w:val="007F4179"/>
    <w:rsid w:val="007F42BB"/>
    <w:rsid w:val="007F4686"/>
    <w:rsid w:val="007F4714"/>
    <w:rsid w:val="007F4A6E"/>
    <w:rsid w:val="007F4CFA"/>
    <w:rsid w:val="007F4D83"/>
    <w:rsid w:val="007F4DAC"/>
    <w:rsid w:val="007F5144"/>
    <w:rsid w:val="007F516D"/>
    <w:rsid w:val="007F5398"/>
    <w:rsid w:val="007F54F8"/>
    <w:rsid w:val="007F54FE"/>
    <w:rsid w:val="007F5BE0"/>
    <w:rsid w:val="007F5CA3"/>
    <w:rsid w:val="007F5EF6"/>
    <w:rsid w:val="007F64F4"/>
    <w:rsid w:val="007F6568"/>
    <w:rsid w:val="007F668A"/>
    <w:rsid w:val="007F683F"/>
    <w:rsid w:val="007F72B9"/>
    <w:rsid w:val="007F72E8"/>
    <w:rsid w:val="007F72EB"/>
    <w:rsid w:val="007F749D"/>
    <w:rsid w:val="007F74C5"/>
    <w:rsid w:val="007F7604"/>
    <w:rsid w:val="007F76A5"/>
    <w:rsid w:val="007F78D0"/>
    <w:rsid w:val="007F79FD"/>
    <w:rsid w:val="007F7AC5"/>
    <w:rsid w:val="007F7DF5"/>
    <w:rsid w:val="007F7E99"/>
    <w:rsid w:val="007F7F8B"/>
    <w:rsid w:val="00800464"/>
    <w:rsid w:val="008004D3"/>
    <w:rsid w:val="0080067C"/>
    <w:rsid w:val="0080076D"/>
    <w:rsid w:val="008007CE"/>
    <w:rsid w:val="008008F4"/>
    <w:rsid w:val="00800A1E"/>
    <w:rsid w:val="00800B18"/>
    <w:rsid w:val="00800B95"/>
    <w:rsid w:val="00801048"/>
    <w:rsid w:val="0080117F"/>
    <w:rsid w:val="0080134A"/>
    <w:rsid w:val="00801382"/>
    <w:rsid w:val="00801516"/>
    <w:rsid w:val="00801698"/>
    <w:rsid w:val="008016F2"/>
    <w:rsid w:val="00801735"/>
    <w:rsid w:val="00801975"/>
    <w:rsid w:val="008019F3"/>
    <w:rsid w:val="00801A32"/>
    <w:rsid w:val="0080226E"/>
    <w:rsid w:val="00802283"/>
    <w:rsid w:val="008023CE"/>
    <w:rsid w:val="00802605"/>
    <w:rsid w:val="0080277E"/>
    <w:rsid w:val="00802916"/>
    <w:rsid w:val="00802F08"/>
    <w:rsid w:val="008030A3"/>
    <w:rsid w:val="008030E3"/>
    <w:rsid w:val="008033D1"/>
    <w:rsid w:val="008033EF"/>
    <w:rsid w:val="00803806"/>
    <w:rsid w:val="0080381F"/>
    <w:rsid w:val="00803A1D"/>
    <w:rsid w:val="00803BFC"/>
    <w:rsid w:val="00803D40"/>
    <w:rsid w:val="00803FF0"/>
    <w:rsid w:val="00804381"/>
    <w:rsid w:val="00804560"/>
    <w:rsid w:val="00804606"/>
    <w:rsid w:val="008047EB"/>
    <w:rsid w:val="008048C3"/>
    <w:rsid w:val="00804DCF"/>
    <w:rsid w:val="00804EAB"/>
    <w:rsid w:val="00805020"/>
    <w:rsid w:val="008051C9"/>
    <w:rsid w:val="0080526C"/>
    <w:rsid w:val="00805433"/>
    <w:rsid w:val="00805629"/>
    <w:rsid w:val="00805665"/>
    <w:rsid w:val="008056ED"/>
    <w:rsid w:val="00805AE3"/>
    <w:rsid w:val="00805B73"/>
    <w:rsid w:val="00805C11"/>
    <w:rsid w:val="00805DA9"/>
    <w:rsid w:val="00805E2A"/>
    <w:rsid w:val="00805EA5"/>
    <w:rsid w:val="008060A4"/>
    <w:rsid w:val="00806245"/>
    <w:rsid w:val="008063CE"/>
    <w:rsid w:val="00806529"/>
    <w:rsid w:val="00806612"/>
    <w:rsid w:val="0080661E"/>
    <w:rsid w:val="00806642"/>
    <w:rsid w:val="00806699"/>
    <w:rsid w:val="00806860"/>
    <w:rsid w:val="008068C8"/>
    <w:rsid w:val="00806D30"/>
    <w:rsid w:val="00806EB4"/>
    <w:rsid w:val="00806FC9"/>
    <w:rsid w:val="00807143"/>
    <w:rsid w:val="0080714E"/>
    <w:rsid w:val="00807287"/>
    <w:rsid w:val="008072C2"/>
    <w:rsid w:val="00807397"/>
    <w:rsid w:val="008074D9"/>
    <w:rsid w:val="008076E7"/>
    <w:rsid w:val="0080786E"/>
    <w:rsid w:val="0080790B"/>
    <w:rsid w:val="00807928"/>
    <w:rsid w:val="008079BB"/>
    <w:rsid w:val="00807C73"/>
    <w:rsid w:val="00807E5D"/>
    <w:rsid w:val="00807E7A"/>
    <w:rsid w:val="00807FE0"/>
    <w:rsid w:val="00810052"/>
    <w:rsid w:val="00810062"/>
    <w:rsid w:val="0081028D"/>
    <w:rsid w:val="00810576"/>
    <w:rsid w:val="00810643"/>
    <w:rsid w:val="0081069E"/>
    <w:rsid w:val="00810C22"/>
    <w:rsid w:val="00810CD6"/>
    <w:rsid w:val="00810CFD"/>
    <w:rsid w:val="00810E32"/>
    <w:rsid w:val="00810F26"/>
    <w:rsid w:val="0081107E"/>
    <w:rsid w:val="008110BA"/>
    <w:rsid w:val="008110D5"/>
    <w:rsid w:val="008113F2"/>
    <w:rsid w:val="008116ED"/>
    <w:rsid w:val="008118AA"/>
    <w:rsid w:val="0081198B"/>
    <w:rsid w:val="00811D87"/>
    <w:rsid w:val="00811EB1"/>
    <w:rsid w:val="00811FCD"/>
    <w:rsid w:val="0081201E"/>
    <w:rsid w:val="00812094"/>
    <w:rsid w:val="008120CB"/>
    <w:rsid w:val="00812326"/>
    <w:rsid w:val="008124BD"/>
    <w:rsid w:val="008125EF"/>
    <w:rsid w:val="008127D5"/>
    <w:rsid w:val="00812891"/>
    <w:rsid w:val="00812C5C"/>
    <w:rsid w:val="00812EC5"/>
    <w:rsid w:val="00813042"/>
    <w:rsid w:val="00813089"/>
    <w:rsid w:val="00813127"/>
    <w:rsid w:val="00813243"/>
    <w:rsid w:val="00813337"/>
    <w:rsid w:val="008135A4"/>
    <w:rsid w:val="00813687"/>
    <w:rsid w:val="0081375A"/>
    <w:rsid w:val="008137CE"/>
    <w:rsid w:val="008137E7"/>
    <w:rsid w:val="008137F8"/>
    <w:rsid w:val="0081397D"/>
    <w:rsid w:val="008139E0"/>
    <w:rsid w:val="00813CFF"/>
    <w:rsid w:val="00814003"/>
    <w:rsid w:val="00814269"/>
    <w:rsid w:val="008146F4"/>
    <w:rsid w:val="0081492F"/>
    <w:rsid w:val="008149ED"/>
    <w:rsid w:val="00814B10"/>
    <w:rsid w:val="00814DEA"/>
    <w:rsid w:val="0081548A"/>
    <w:rsid w:val="0081568E"/>
    <w:rsid w:val="0081589B"/>
    <w:rsid w:val="0081594B"/>
    <w:rsid w:val="00815952"/>
    <w:rsid w:val="008159FD"/>
    <w:rsid w:val="00815B19"/>
    <w:rsid w:val="00815B3D"/>
    <w:rsid w:val="00815DB2"/>
    <w:rsid w:val="008161B7"/>
    <w:rsid w:val="0081625B"/>
    <w:rsid w:val="008168B4"/>
    <w:rsid w:val="00816C1A"/>
    <w:rsid w:val="00816DE9"/>
    <w:rsid w:val="00816ECD"/>
    <w:rsid w:val="00816EFB"/>
    <w:rsid w:val="00816FF3"/>
    <w:rsid w:val="00817045"/>
    <w:rsid w:val="008170ED"/>
    <w:rsid w:val="008172B8"/>
    <w:rsid w:val="00817668"/>
    <w:rsid w:val="00817990"/>
    <w:rsid w:val="00817B62"/>
    <w:rsid w:val="00817D87"/>
    <w:rsid w:val="00817E50"/>
    <w:rsid w:val="00817ED3"/>
    <w:rsid w:val="00820094"/>
    <w:rsid w:val="00820134"/>
    <w:rsid w:val="00820285"/>
    <w:rsid w:val="008202DB"/>
    <w:rsid w:val="0082053A"/>
    <w:rsid w:val="0082061E"/>
    <w:rsid w:val="00820653"/>
    <w:rsid w:val="008206DD"/>
    <w:rsid w:val="00820749"/>
    <w:rsid w:val="00820A56"/>
    <w:rsid w:val="00820A8E"/>
    <w:rsid w:val="00820A9E"/>
    <w:rsid w:val="00820E32"/>
    <w:rsid w:val="00820E9C"/>
    <w:rsid w:val="00820EC7"/>
    <w:rsid w:val="00820EC9"/>
    <w:rsid w:val="00820F40"/>
    <w:rsid w:val="0082106E"/>
    <w:rsid w:val="008212A2"/>
    <w:rsid w:val="00821557"/>
    <w:rsid w:val="008217E8"/>
    <w:rsid w:val="008219A9"/>
    <w:rsid w:val="00821EFB"/>
    <w:rsid w:val="00821FA0"/>
    <w:rsid w:val="00822281"/>
    <w:rsid w:val="00822314"/>
    <w:rsid w:val="0082276D"/>
    <w:rsid w:val="00822907"/>
    <w:rsid w:val="0082293D"/>
    <w:rsid w:val="00822A0C"/>
    <w:rsid w:val="00822AB6"/>
    <w:rsid w:val="00822ABD"/>
    <w:rsid w:val="00822E4D"/>
    <w:rsid w:val="00823003"/>
    <w:rsid w:val="00823112"/>
    <w:rsid w:val="00823398"/>
    <w:rsid w:val="00823549"/>
    <w:rsid w:val="0082396B"/>
    <w:rsid w:val="008239B4"/>
    <w:rsid w:val="00823DDF"/>
    <w:rsid w:val="0082403C"/>
    <w:rsid w:val="0082416C"/>
    <w:rsid w:val="0082425B"/>
    <w:rsid w:val="0082470C"/>
    <w:rsid w:val="00824873"/>
    <w:rsid w:val="00824A9D"/>
    <w:rsid w:val="00824AF6"/>
    <w:rsid w:val="00824BC9"/>
    <w:rsid w:val="00824BE5"/>
    <w:rsid w:val="00824D4D"/>
    <w:rsid w:val="00825087"/>
    <w:rsid w:val="008258CA"/>
    <w:rsid w:val="00825935"/>
    <w:rsid w:val="0082593A"/>
    <w:rsid w:val="00825B5B"/>
    <w:rsid w:val="00825DC9"/>
    <w:rsid w:val="008264AC"/>
    <w:rsid w:val="00826762"/>
    <w:rsid w:val="0082693E"/>
    <w:rsid w:val="00826B82"/>
    <w:rsid w:val="00826F83"/>
    <w:rsid w:val="00826FAD"/>
    <w:rsid w:val="00827287"/>
    <w:rsid w:val="008274B0"/>
    <w:rsid w:val="008277A5"/>
    <w:rsid w:val="008278AE"/>
    <w:rsid w:val="00827DF3"/>
    <w:rsid w:val="00827E08"/>
    <w:rsid w:val="00827E85"/>
    <w:rsid w:val="00827EF8"/>
    <w:rsid w:val="00827F4C"/>
    <w:rsid w:val="0083009A"/>
    <w:rsid w:val="00830102"/>
    <w:rsid w:val="00830191"/>
    <w:rsid w:val="00830244"/>
    <w:rsid w:val="0083032F"/>
    <w:rsid w:val="0083036E"/>
    <w:rsid w:val="008303A5"/>
    <w:rsid w:val="00830546"/>
    <w:rsid w:val="00830566"/>
    <w:rsid w:val="00830693"/>
    <w:rsid w:val="00830732"/>
    <w:rsid w:val="00830812"/>
    <w:rsid w:val="00830826"/>
    <w:rsid w:val="00830827"/>
    <w:rsid w:val="008312CE"/>
    <w:rsid w:val="00831553"/>
    <w:rsid w:val="008317E2"/>
    <w:rsid w:val="00831916"/>
    <w:rsid w:val="00831A40"/>
    <w:rsid w:val="00831B48"/>
    <w:rsid w:val="00831C14"/>
    <w:rsid w:val="00831C3A"/>
    <w:rsid w:val="00831C70"/>
    <w:rsid w:val="00832128"/>
    <w:rsid w:val="0083235E"/>
    <w:rsid w:val="0083236A"/>
    <w:rsid w:val="00832A83"/>
    <w:rsid w:val="00832BC7"/>
    <w:rsid w:val="00832BD1"/>
    <w:rsid w:val="00832C48"/>
    <w:rsid w:val="00832CA1"/>
    <w:rsid w:val="00832F7E"/>
    <w:rsid w:val="00833030"/>
    <w:rsid w:val="0083309E"/>
    <w:rsid w:val="008330C0"/>
    <w:rsid w:val="00833144"/>
    <w:rsid w:val="0083321A"/>
    <w:rsid w:val="00833264"/>
    <w:rsid w:val="0083337F"/>
    <w:rsid w:val="0083380F"/>
    <w:rsid w:val="00833981"/>
    <w:rsid w:val="0083405C"/>
    <w:rsid w:val="0083425E"/>
    <w:rsid w:val="008342C6"/>
    <w:rsid w:val="00834306"/>
    <w:rsid w:val="00834418"/>
    <w:rsid w:val="00834682"/>
    <w:rsid w:val="00834791"/>
    <w:rsid w:val="00834B88"/>
    <w:rsid w:val="00834BF3"/>
    <w:rsid w:val="00834CE9"/>
    <w:rsid w:val="00834E25"/>
    <w:rsid w:val="00834E3F"/>
    <w:rsid w:val="008350EE"/>
    <w:rsid w:val="0083527F"/>
    <w:rsid w:val="008353B5"/>
    <w:rsid w:val="008357D8"/>
    <w:rsid w:val="008359B5"/>
    <w:rsid w:val="008359D7"/>
    <w:rsid w:val="00835A1C"/>
    <w:rsid w:val="00835AE5"/>
    <w:rsid w:val="00835DA9"/>
    <w:rsid w:val="00835E1C"/>
    <w:rsid w:val="00836034"/>
    <w:rsid w:val="008361A4"/>
    <w:rsid w:val="00836272"/>
    <w:rsid w:val="00836379"/>
    <w:rsid w:val="00836419"/>
    <w:rsid w:val="00836429"/>
    <w:rsid w:val="00836795"/>
    <w:rsid w:val="00836B02"/>
    <w:rsid w:val="00836B18"/>
    <w:rsid w:val="00836B70"/>
    <w:rsid w:val="00836E2D"/>
    <w:rsid w:val="00836F0F"/>
    <w:rsid w:val="00837747"/>
    <w:rsid w:val="00837975"/>
    <w:rsid w:val="00837C6E"/>
    <w:rsid w:val="00837CD1"/>
    <w:rsid w:val="00837EA0"/>
    <w:rsid w:val="00837F5E"/>
    <w:rsid w:val="008401A5"/>
    <w:rsid w:val="008402A2"/>
    <w:rsid w:val="00840399"/>
    <w:rsid w:val="00840645"/>
    <w:rsid w:val="0084070B"/>
    <w:rsid w:val="008407ED"/>
    <w:rsid w:val="0084085F"/>
    <w:rsid w:val="00840877"/>
    <w:rsid w:val="0084088B"/>
    <w:rsid w:val="00840D10"/>
    <w:rsid w:val="00840D56"/>
    <w:rsid w:val="00840F75"/>
    <w:rsid w:val="008410FA"/>
    <w:rsid w:val="00841173"/>
    <w:rsid w:val="00841376"/>
    <w:rsid w:val="00841CCC"/>
    <w:rsid w:val="00841D73"/>
    <w:rsid w:val="00841E2D"/>
    <w:rsid w:val="00841E97"/>
    <w:rsid w:val="00842072"/>
    <w:rsid w:val="0084212E"/>
    <w:rsid w:val="00842364"/>
    <w:rsid w:val="008424C1"/>
    <w:rsid w:val="00842682"/>
    <w:rsid w:val="008427D8"/>
    <w:rsid w:val="00842E31"/>
    <w:rsid w:val="00842F1A"/>
    <w:rsid w:val="00843179"/>
    <w:rsid w:val="00843261"/>
    <w:rsid w:val="008433D9"/>
    <w:rsid w:val="008434A6"/>
    <w:rsid w:val="00843557"/>
    <w:rsid w:val="0084359D"/>
    <w:rsid w:val="008435DE"/>
    <w:rsid w:val="00843949"/>
    <w:rsid w:val="00843B83"/>
    <w:rsid w:val="00843D66"/>
    <w:rsid w:val="00843EB3"/>
    <w:rsid w:val="00844059"/>
    <w:rsid w:val="0084413D"/>
    <w:rsid w:val="0084414D"/>
    <w:rsid w:val="00844323"/>
    <w:rsid w:val="00844475"/>
    <w:rsid w:val="00844540"/>
    <w:rsid w:val="00844546"/>
    <w:rsid w:val="0084487D"/>
    <w:rsid w:val="00844891"/>
    <w:rsid w:val="008448EE"/>
    <w:rsid w:val="00844CE1"/>
    <w:rsid w:val="00844DA6"/>
    <w:rsid w:val="00844E7F"/>
    <w:rsid w:val="00844F2F"/>
    <w:rsid w:val="00844F5E"/>
    <w:rsid w:val="00845108"/>
    <w:rsid w:val="008451E0"/>
    <w:rsid w:val="00845317"/>
    <w:rsid w:val="008453E3"/>
    <w:rsid w:val="008453E9"/>
    <w:rsid w:val="00845899"/>
    <w:rsid w:val="008458BD"/>
    <w:rsid w:val="0084594C"/>
    <w:rsid w:val="00845DDE"/>
    <w:rsid w:val="00845F33"/>
    <w:rsid w:val="00846155"/>
    <w:rsid w:val="0084663D"/>
    <w:rsid w:val="008467B6"/>
    <w:rsid w:val="00846806"/>
    <w:rsid w:val="008468C7"/>
    <w:rsid w:val="00846D21"/>
    <w:rsid w:val="00846D2E"/>
    <w:rsid w:val="00847212"/>
    <w:rsid w:val="008475A8"/>
    <w:rsid w:val="0084790A"/>
    <w:rsid w:val="00847B1C"/>
    <w:rsid w:val="00847B7A"/>
    <w:rsid w:val="00847DD0"/>
    <w:rsid w:val="00847DD9"/>
    <w:rsid w:val="00847F7D"/>
    <w:rsid w:val="0085002F"/>
    <w:rsid w:val="00850178"/>
    <w:rsid w:val="008501BE"/>
    <w:rsid w:val="008501C8"/>
    <w:rsid w:val="008505AF"/>
    <w:rsid w:val="008505B0"/>
    <w:rsid w:val="00850758"/>
    <w:rsid w:val="008508B7"/>
    <w:rsid w:val="00850BF4"/>
    <w:rsid w:val="00850C89"/>
    <w:rsid w:val="00850CBE"/>
    <w:rsid w:val="00850E40"/>
    <w:rsid w:val="00851230"/>
    <w:rsid w:val="00851323"/>
    <w:rsid w:val="008515D6"/>
    <w:rsid w:val="00851740"/>
    <w:rsid w:val="00851AF6"/>
    <w:rsid w:val="00851CC3"/>
    <w:rsid w:val="00851E57"/>
    <w:rsid w:val="0085225D"/>
    <w:rsid w:val="00852263"/>
    <w:rsid w:val="00852463"/>
    <w:rsid w:val="008525E2"/>
    <w:rsid w:val="00852808"/>
    <w:rsid w:val="008528FD"/>
    <w:rsid w:val="00852B7E"/>
    <w:rsid w:val="00852D7C"/>
    <w:rsid w:val="00852F17"/>
    <w:rsid w:val="008530BE"/>
    <w:rsid w:val="0085311E"/>
    <w:rsid w:val="00853125"/>
    <w:rsid w:val="0085348E"/>
    <w:rsid w:val="008535E7"/>
    <w:rsid w:val="0085380E"/>
    <w:rsid w:val="00853ABC"/>
    <w:rsid w:val="00853B12"/>
    <w:rsid w:val="00853CAE"/>
    <w:rsid w:val="0085418B"/>
    <w:rsid w:val="00854768"/>
    <w:rsid w:val="008547CA"/>
    <w:rsid w:val="008547F6"/>
    <w:rsid w:val="008548E2"/>
    <w:rsid w:val="00854905"/>
    <w:rsid w:val="00854B97"/>
    <w:rsid w:val="00854CDF"/>
    <w:rsid w:val="00854EAB"/>
    <w:rsid w:val="008551C4"/>
    <w:rsid w:val="0085555A"/>
    <w:rsid w:val="0085573A"/>
    <w:rsid w:val="00855B21"/>
    <w:rsid w:val="00855CBD"/>
    <w:rsid w:val="00855CEB"/>
    <w:rsid w:val="00856329"/>
    <w:rsid w:val="0085634F"/>
    <w:rsid w:val="00856791"/>
    <w:rsid w:val="00856932"/>
    <w:rsid w:val="00856A65"/>
    <w:rsid w:val="00856F1D"/>
    <w:rsid w:val="00857041"/>
    <w:rsid w:val="0085706A"/>
    <w:rsid w:val="008570C0"/>
    <w:rsid w:val="008571E9"/>
    <w:rsid w:val="00857295"/>
    <w:rsid w:val="008573D0"/>
    <w:rsid w:val="008575AE"/>
    <w:rsid w:val="00857904"/>
    <w:rsid w:val="00857C0F"/>
    <w:rsid w:val="00860042"/>
    <w:rsid w:val="008603F0"/>
    <w:rsid w:val="00860455"/>
    <w:rsid w:val="00860502"/>
    <w:rsid w:val="00860577"/>
    <w:rsid w:val="008607EE"/>
    <w:rsid w:val="008608A9"/>
    <w:rsid w:val="00860D63"/>
    <w:rsid w:val="00860E3A"/>
    <w:rsid w:val="0086121A"/>
    <w:rsid w:val="00861280"/>
    <w:rsid w:val="00861320"/>
    <w:rsid w:val="008614A6"/>
    <w:rsid w:val="00861559"/>
    <w:rsid w:val="0086155D"/>
    <w:rsid w:val="008615F9"/>
    <w:rsid w:val="00861AB3"/>
    <w:rsid w:val="00861B09"/>
    <w:rsid w:val="00861C26"/>
    <w:rsid w:val="00861FCE"/>
    <w:rsid w:val="0086203D"/>
    <w:rsid w:val="008620EC"/>
    <w:rsid w:val="00862143"/>
    <w:rsid w:val="008621A6"/>
    <w:rsid w:val="0086232C"/>
    <w:rsid w:val="008625AA"/>
    <w:rsid w:val="00862681"/>
    <w:rsid w:val="00862A89"/>
    <w:rsid w:val="00862B14"/>
    <w:rsid w:val="00862D37"/>
    <w:rsid w:val="00862F7C"/>
    <w:rsid w:val="00863095"/>
    <w:rsid w:val="00863215"/>
    <w:rsid w:val="00863382"/>
    <w:rsid w:val="008635D6"/>
    <w:rsid w:val="00863CF6"/>
    <w:rsid w:val="0086433E"/>
    <w:rsid w:val="0086434F"/>
    <w:rsid w:val="008644F1"/>
    <w:rsid w:val="0086466C"/>
    <w:rsid w:val="008648F6"/>
    <w:rsid w:val="00864C1A"/>
    <w:rsid w:val="00864CFC"/>
    <w:rsid w:val="0086514A"/>
    <w:rsid w:val="00865231"/>
    <w:rsid w:val="00865249"/>
    <w:rsid w:val="0086531A"/>
    <w:rsid w:val="0086559A"/>
    <w:rsid w:val="0086599C"/>
    <w:rsid w:val="00865A2D"/>
    <w:rsid w:val="00865AA6"/>
    <w:rsid w:val="008661F5"/>
    <w:rsid w:val="008662EF"/>
    <w:rsid w:val="00866456"/>
    <w:rsid w:val="00866647"/>
    <w:rsid w:val="008666C6"/>
    <w:rsid w:val="008667ED"/>
    <w:rsid w:val="00866894"/>
    <w:rsid w:val="00866A6E"/>
    <w:rsid w:val="00866A7E"/>
    <w:rsid w:val="00866B04"/>
    <w:rsid w:val="00866C30"/>
    <w:rsid w:val="00866CA1"/>
    <w:rsid w:val="00866E47"/>
    <w:rsid w:val="00866E54"/>
    <w:rsid w:val="00867051"/>
    <w:rsid w:val="0086729F"/>
    <w:rsid w:val="008673F2"/>
    <w:rsid w:val="00867663"/>
    <w:rsid w:val="00867881"/>
    <w:rsid w:val="00867A46"/>
    <w:rsid w:val="00867B99"/>
    <w:rsid w:val="00867C67"/>
    <w:rsid w:val="00867CCE"/>
    <w:rsid w:val="00867D55"/>
    <w:rsid w:val="00867DB0"/>
    <w:rsid w:val="00867F7C"/>
    <w:rsid w:val="0087003E"/>
    <w:rsid w:val="008700B1"/>
    <w:rsid w:val="00870342"/>
    <w:rsid w:val="008707AC"/>
    <w:rsid w:val="00870AC4"/>
    <w:rsid w:val="00870E7D"/>
    <w:rsid w:val="00871154"/>
    <w:rsid w:val="00871415"/>
    <w:rsid w:val="00871599"/>
    <w:rsid w:val="00871712"/>
    <w:rsid w:val="0087173E"/>
    <w:rsid w:val="00871889"/>
    <w:rsid w:val="00871D45"/>
    <w:rsid w:val="00871E6A"/>
    <w:rsid w:val="00871F98"/>
    <w:rsid w:val="00871FA6"/>
    <w:rsid w:val="008725C0"/>
    <w:rsid w:val="008725C4"/>
    <w:rsid w:val="00872715"/>
    <w:rsid w:val="008727C6"/>
    <w:rsid w:val="008727E1"/>
    <w:rsid w:val="008733F9"/>
    <w:rsid w:val="008736C5"/>
    <w:rsid w:val="0087411F"/>
    <w:rsid w:val="0087418E"/>
    <w:rsid w:val="008745FA"/>
    <w:rsid w:val="00874741"/>
    <w:rsid w:val="0087476C"/>
    <w:rsid w:val="00874BE1"/>
    <w:rsid w:val="00874DC1"/>
    <w:rsid w:val="00874DD6"/>
    <w:rsid w:val="00874FB3"/>
    <w:rsid w:val="008750EE"/>
    <w:rsid w:val="0087539C"/>
    <w:rsid w:val="008755B9"/>
    <w:rsid w:val="00875613"/>
    <w:rsid w:val="0087561E"/>
    <w:rsid w:val="00875996"/>
    <w:rsid w:val="0087610E"/>
    <w:rsid w:val="00876423"/>
    <w:rsid w:val="00876BF7"/>
    <w:rsid w:val="00876D5F"/>
    <w:rsid w:val="0087707D"/>
    <w:rsid w:val="0087769C"/>
    <w:rsid w:val="0087779E"/>
    <w:rsid w:val="0087789F"/>
    <w:rsid w:val="00877972"/>
    <w:rsid w:val="00877B11"/>
    <w:rsid w:val="00877B9B"/>
    <w:rsid w:val="00877BEB"/>
    <w:rsid w:val="00877CBC"/>
    <w:rsid w:val="00877D55"/>
    <w:rsid w:val="00877EEF"/>
    <w:rsid w:val="00880401"/>
    <w:rsid w:val="00880591"/>
    <w:rsid w:val="00880649"/>
    <w:rsid w:val="0088064B"/>
    <w:rsid w:val="0088090E"/>
    <w:rsid w:val="00880AD6"/>
    <w:rsid w:val="00880E0D"/>
    <w:rsid w:val="00880F22"/>
    <w:rsid w:val="0088111D"/>
    <w:rsid w:val="008814F0"/>
    <w:rsid w:val="00881508"/>
    <w:rsid w:val="008816B3"/>
    <w:rsid w:val="008816BC"/>
    <w:rsid w:val="00881A2B"/>
    <w:rsid w:val="00881E85"/>
    <w:rsid w:val="00881F86"/>
    <w:rsid w:val="008820BD"/>
    <w:rsid w:val="00882455"/>
    <w:rsid w:val="00882612"/>
    <w:rsid w:val="00883298"/>
    <w:rsid w:val="00883779"/>
    <w:rsid w:val="0088383D"/>
    <w:rsid w:val="00883E1F"/>
    <w:rsid w:val="00883E44"/>
    <w:rsid w:val="00883FEA"/>
    <w:rsid w:val="008840F3"/>
    <w:rsid w:val="008841E7"/>
    <w:rsid w:val="00884218"/>
    <w:rsid w:val="0088463C"/>
    <w:rsid w:val="0088481B"/>
    <w:rsid w:val="00884880"/>
    <w:rsid w:val="00884891"/>
    <w:rsid w:val="008848A0"/>
    <w:rsid w:val="00884AE1"/>
    <w:rsid w:val="00884AF5"/>
    <w:rsid w:val="00884D1F"/>
    <w:rsid w:val="0088521E"/>
    <w:rsid w:val="00885261"/>
    <w:rsid w:val="008855DA"/>
    <w:rsid w:val="008858C1"/>
    <w:rsid w:val="008858C9"/>
    <w:rsid w:val="00885A12"/>
    <w:rsid w:val="00885BB3"/>
    <w:rsid w:val="00885DC2"/>
    <w:rsid w:val="00885E7D"/>
    <w:rsid w:val="0088617F"/>
    <w:rsid w:val="00886462"/>
    <w:rsid w:val="0088671B"/>
    <w:rsid w:val="00886A92"/>
    <w:rsid w:val="00886ADF"/>
    <w:rsid w:val="00886E64"/>
    <w:rsid w:val="00886EB4"/>
    <w:rsid w:val="00886F9A"/>
    <w:rsid w:val="008870AC"/>
    <w:rsid w:val="008871EF"/>
    <w:rsid w:val="00887256"/>
    <w:rsid w:val="00887441"/>
    <w:rsid w:val="008874A1"/>
    <w:rsid w:val="008875F3"/>
    <w:rsid w:val="0088789F"/>
    <w:rsid w:val="00887BC1"/>
    <w:rsid w:val="00887E05"/>
    <w:rsid w:val="00887E22"/>
    <w:rsid w:val="00887ED9"/>
    <w:rsid w:val="00887EE6"/>
    <w:rsid w:val="00887FCF"/>
    <w:rsid w:val="008904B2"/>
    <w:rsid w:val="00890973"/>
    <w:rsid w:val="008914E6"/>
    <w:rsid w:val="00891574"/>
    <w:rsid w:val="00891676"/>
    <w:rsid w:val="0089174C"/>
    <w:rsid w:val="0089189B"/>
    <w:rsid w:val="00891B53"/>
    <w:rsid w:val="00891CFC"/>
    <w:rsid w:val="008920AF"/>
    <w:rsid w:val="00892104"/>
    <w:rsid w:val="008921EB"/>
    <w:rsid w:val="008922C8"/>
    <w:rsid w:val="00892348"/>
    <w:rsid w:val="008924E5"/>
    <w:rsid w:val="0089250B"/>
    <w:rsid w:val="0089254A"/>
    <w:rsid w:val="00892684"/>
    <w:rsid w:val="0089296D"/>
    <w:rsid w:val="00892B40"/>
    <w:rsid w:val="00892B6F"/>
    <w:rsid w:val="00892BF9"/>
    <w:rsid w:val="00892C81"/>
    <w:rsid w:val="00892CAD"/>
    <w:rsid w:val="00893293"/>
    <w:rsid w:val="008933B0"/>
    <w:rsid w:val="008933E4"/>
    <w:rsid w:val="008934B9"/>
    <w:rsid w:val="00893545"/>
    <w:rsid w:val="008937F9"/>
    <w:rsid w:val="008938A0"/>
    <w:rsid w:val="008938EE"/>
    <w:rsid w:val="00893A3A"/>
    <w:rsid w:val="00893BF6"/>
    <w:rsid w:val="00893D04"/>
    <w:rsid w:val="00893E0D"/>
    <w:rsid w:val="00894171"/>
    <w:rsid w:val="00894179"/>
    <w:rsid w:val="00894426"/>
    <w:rsid w:val="00894554"/>
    <w:rsid w:val="008945F8"/>
    <w:rsid w:val="008947F0"/>
    <w:rsid w:val="00894848"/>
    <w:rsid w:val="008948AE"/>
    <w:rsid w:val="008951F9"/>
    <w:rsid w:val="00895222"/>
    <w:rsid w:val="00895EB7"/>
    <w:rsid w:val="00896314"/>
    <w:rsid w:val="008965E1"/>
    <w:rsid w:val="00896BA9"/>
    <w:rsid w:val="00896BF4"/>
    <w:rsid w:val="00896DDB"/>
    <w:rsid w:val="008970DE"/>
    <w:rsid w:val="008970DF"/>
    <w:rsid w:val="008972C1"/>
    <w:rsid w:val="00897308"/>
    <w:rsid w:val="008975F3"/>
    <w:rsid w:val="00897A5D"/>
    <w:rsid w:val="00897BED"/>
    <w:rsid w:val="00897D23"/>
    <w:rsid w:val="00897F49"/>
    <w:rsid w:val="008A0237"/>
    <w:rsid w:val="008A0564"/>
    <w:rsid w:val="008A0693"/>
    <w:rsid w:val="008A08C6"/>
    <w:rsid w:val="008A0981"/>
    <w:rsid w:val="008A0A49"/>
    <w:rsid w:val="008A0C48"/>
    <w:rsid w:val="008A0C84"/>
    <w:rsid w:val="008A0D69"/>
    <w:rsid w:val="008A0E92"/>
    <w:rsid w:val="008A0EB8"/>
    <w:rsid w:val="008A0FF0"/>
    <w:rsid w:val="008A11B1"/>
    <w:rsid w:val="008A11C1"/>
    <w:rsid w:val="008A1456"/>
    <w:rsid w:val="008A14CC"/>
    <w:rsid w:val="008A14E4"/>
    <w:rsid w:val="008A1886"/>
    <w:rsid w:val="008A1BAD"/>
    <w:rsid w:val="008A1C8B"/>
    <w:rsid w:val="008A1DF8"/>
    <w:rsid w:val="008A1E56"/>
    <w:rsid w:val="008A1F5B"/>
    <w:rsid w:val="008A2052"/>
    <w:rsid w:val="008A208D"/>
    <w:rsid w:val="008A215E"/>
    <w:rsid w:val="008A22AB"/>
    <w:rsid w:val="008A2487"/>
    <w:rsid w:val="008A2527"/>
    <w:rsid w:val="008A2825"/>
    <w:rsid w:val="008A2937"/>
    <w:rsid w:val="008A29E0"/>
    <w:rsid w:val="008A2B0C"/>
    <w:rsid w:val="008A2FD8"/>
    <w:rsid w:val="008A320D"/>
    <w:rsid w:val="008A330A"/>
    <w:rsid w:val="008A3469"/>
    <w:rsid w:val="008A368E"/>
    <w:rsid w:val="008A36BD"/>
    <w:rsid w:val="008A3838"/>
    <w:rsid w:val="008A3984"/>
    <w:rsid w:val="008A3CED"/>
    <w:rsid w:val="008A3FA6"/>
    <w:rsid w:val="008A408F"/>
    <w:rsid w:val="008A409A"/>
    <w:rsid w:val="008A4233"/>
    <w:rsid w:val="008A478B"/>
    <w:rsid w:val="008A4AAF"/>
    <w:rsid w:val="008A4B60"/>
    <w:rsid w:val="008A4C52"/>
    <w:rsid w:val="008A4F0E"/>
    <w:rsid w:val="008A50C0"/>
    <w:rsid w:val="008A52BB"/>
    <w:rsid w:val="008A52C7"/>
    <w:rsid w:val="008A53BD"/>
    <w:rsid w:val="008A562C"/>
    <w:rsid w:val="008A56C9"/>
    <w:rsid w:val="008A57C6"/>
    <w:rsid w:val="008A5815"/>
    <w:rsid w:val="008A5A61"/>
    <w:rsid w:val="008A5AA7"/>
    <w:rsid w:val="008A6206"/>
    <w:rsid w:val="008A632A"/>
    <w:rsid w:val="008A649B"/>
    <w:rsid w:val="008A65B3"/>
    <w:rsid w:val="008A66DC"/>
    <w:rsid w:val="008A68AA"/>
    <w:rsid w:val="008A6950"/>
    <w:rsid w:val="008A6A1D"/>
    <w:rsid w:val="008A6B67"/>
    <w:rsid w:val="008A6E69"/>
    <w:rsid w:val="008A7457"/>
    <w:rsid w:val="008A746D"/>
    <w:rsid w:val="008A74C8"/>
    <w:rsid w:val="008A7598"/>
    <w:rsid w:val="008A76D5"/>
    <w:rsid w:val="008A7773"/>
    <w:rsid w:val="008A7838"/>
    <w:rsid w:val="008A78F7"/>
    <w:rsid w:val="008A7A95"/>
    <w:rsid w:val="008A7AF2"/>
    <w:rsid w:val="008A7E6F"/>
    <w:rsid w:val="008A7FFB"/>
    <w:rsid w:val="008B0098"/>
    <w:rsid w:val="008B016B"/>
    <w:rsid w:val="008B0195"/>
    <w:rsid w:val="008B0258"/>
    <w:rsid w:val="008B0273"/>
    <w:rsid w:val="008B0428"/>
    <w:rsid w:val="008B04DD"/>
    <w:rsid w:val="008B0549"/>
    <w:rsid w:val="008B0A5A"/>
    <w:rsid w:val="008B0DC9"/>
    <w:rsid w:val="008B0EE8"/>
    <w:rsid w:val="008B1057"/>
    <w:rsid w:val="008B116B"/>
    <w:rsid w:val="008B13D2"/>
    <w:rsid w:val="008B17D9"/>
    <w:rsid w:val="008B1B62"/>
    <w:rsid w:val="008B247D"/>
    <w:rsid w:val="008B2527"/>
    <w:rsid w:val="008B27F8"/>
    <w:rsid w:val="008B291C"/>
    <w:rsid w:val="008B2C0A"/>
    <w:rsid w:val="008B2F15"/>
    <w:rsid w:val="008B3221"/>
    <w:rsid w:val="008B32A1"/>
    <w:rsid w:val="008B3601"/>
    <w:rsid w:val="008B3717"/>
    <w:rsid w:val="008B3897"/>
    <w:rsid w:val="008B3B08"/>
    <w:rsid w:val="008B3B28"/>
    <w:rsid w:val="008B3EC8"/>
    <w:rsid w:val="008B4263"/>
    <w:rsid w:val="008B428F"/>
    <w:rsid w:val="008B4442"/>
    <w:rsid w:val="008B467F"/>
    <w:rsid w:val="008B4700"/>
    <w:rsid w:val="008B47CA"/>
    <w:rsid w:val="008B47EF"/>
    <w:rsid w:val="008B4866"/>
    <w:rsid w:val="008B4B2D"/>
    <w:rsid w:val="008B4BD9"/>
    <w:rsid w:val="008B4BDE"/>
    <w:rsid w:val="008B4C25"/>
    <w:rsid w:val="008B4C3D"/>
    <w:rsid w:val="008B4F4B"/>
    <w:rsid w:val="008B52A5"/>
    <w:rsid w:val="008B5485"/>
    <w:rsid w:val="008B5706"/>
    <w:rsid w:val="008B58BA"/>
    <w:rsid w:val="008B5B63"/>
    <w:rsid w:val="008B5C04"/>
    <w:rsid w:val="008B5C17"/>
    <w:rsid w:val="008B5E32"/>
    <w:rsid w:val="008B5EDF"/>
    <w:rsid w:val="008B6060"/>
    <w:rsid w:val="008B607D"/>
    <w:rsid w:val="008B61D3"/>
    <w:rsid w:val="008B620C"/>
    <w:rsid w:val="008B6241"/>
    <w:rsid w:val="008B6389"/>
    <w:rsid w:val="008B64C4"/>
    <w:rsid w:val="008B6536"/>
    <w:rsid w:val="008B653A"/>
    <w:rsid w:val="008B65BD"/>
    <w:rsid w:val="008B6825"/>
    <w:rsid w:val="008B6B5A"/>
    <w:rsid w:val="008B6CB6"/>
    <w:rsid w:val="008B71A4"/>
    <w:rsid w:val="008B73FF"/>
    <w:rsid w:val="008B747C"/>
    <w:rsid w:val="008B74D9"/>
    <w:rsid w:val="008B77F8"/>
    <w:rsid w:val="008B788A"/>
    <w:rsid w:val="008B7B66"/>
    <w:rsid w:val="008B7C01"/>
    <w:rsid w:val="008B7F2C"/>
    <w:rsid w:val="008C01B1"/>
    <w:rsid w:val="008C0327"/>
    <w:rsid w:val="008C0382"/>
    <w:rsid w:val="008C0415"/>
    <w:rsid w:val="008C04E1"/>
    <w:rsid w:val="008C0559"/>
    <w:rsid w:val="008C05DE"/>
    <w:rsid w:val="008C0802"/>
    <w:rsid w:val="008C097F"/>
    <w:rsid w:val="008C09FA"/>
    <w:rsid w:val="008C0AD8"/>
    <w:rsid w:val="008C0C58"/>
    <w:rsid w:val="008C0D4A"/>
    <w:rsid w:val="008C0DF7"/>
    <w:rsid w:val="008C0F3E"/>
    <w:rsid w:val="008C0FAB"/>
    <w:rsid w:val="008C0FB1"/>
    <w:rsid w:val="008C1205"/>
    <w:rsid w:val="008C1680"/>
    <w:rsid w:val="008C17BA"/>
    <w:rsid w:val="008C1D1A"/>
    <w:rsid w:val="008C1FB6"/>
    <w:rsid w:val="008C2118"/>
    <w:rsid w:val="008C2511"/>
    <w:rsid w:val="008C258B"/>
    <w:rsid w:val="008C26BD"/>
    <w:rsid w:val="008C2736"/>
    <w:rsid w:val="008C276A"/>
    <w:rsid w:val="008C2E4C"/>
    <w:rsid w:val="008C2E72"/>
    <w:rsid w:val="008C3099"/>
    <w:rsid w:val="008C327F"/>
    <w:rsid w:val="008C3302"/>
    <w:rsid w:val="008C3353"/>
    <w:rsid w:val="008C35F1"/>
    <w:rsid w:val="008C3700"/>
    <w:rsid w:val="008C3BAF"/>
    <w:rsid w:val="008C3EC1"/>
    <w:rsid w:val="008C3EDB"/>
    <w:rsid w:val="008C3F03"/>
    <w:rsid w:val="008C407A"/>
    <w:rsid w:val="008C40BF"/>
    <w:rsid w:val="008C4182"/>
    <w:rsid w:val="008C4401"/>
    <w:rsid w:val="008C44D9"/>
    <w:rsid w:val="008C45A8"/>
    <w:rsid w:val="008C45A9"/>
    <w:rsid w:val="008C4912"/>
    <w:rsid w:val="008C49EF"/>
    <w:rsid w:val="008C4A24"/>
    <w:rsid w:val="008C4F30"/>
    <w:rsid w:val="008C51B1"/>
    <w:rsid w:val="008C5262"/>
    <w:rsid w:val="008C57A2"/>
    <w:rsid w:val="008C57F4"/>
    <w:rsid w:val="008C59FA"/>
    <w:rsid w:val="008C5B3F"/>
    <w:rsid w:val="008C5BDE"/>
    <w:rsid w:val="008C6004"/>
    <w:rsid w:val="008C60C9"/>
    <w:rsid w:val="008C6111"/>
    <w:rsid w:val="008C6503"/>
    <w:rsid w:val="008C6735"/>
    <w:rsid w:val="008C675A"/>
    <w:rsid w:val="008C6765"/>
    <w:rsid w:val="008C6A45"/>
    <w:rsid w:val="008C6DA0"/>
    <w:rsid w:val="008C6DE6"/>
    <w:rsid w:val="008C6F6F"/>
    <w:rsid w:val="008C7027"/>
    <w:rsid w:val="008C70EE"/>
    <w:rsid w:val="008C71E4"/>
    <w:rsid w:val="008C7650"/>
    <w:rsid w:val="008C767A"/>
    <w:rsid w:val="008C77E1"/>
    <w:rsid w:val="008C7954"/>
    <w:rsid w:val="008D009A"/>
    <w:rsid w:val="008D01B4"/>
    <w:rsid w:val="008D0265"/>
    <w:rsid w:val="008D0274"/>
    <w:rsid w:val="008D02ED"/>
    <w:rsid w:val="008D03F6"/>
    <w:rsid w:val="008D047E"/>
    <w:rsid w:val="008D053C"/>
    <w:rsid w:val="008D0634"/>
    <w:rsid w:val="008D097B"/>
    <w:rsid w:val="008D098B"/>
    <w:rsid w:val="008D09B6"/>
    <w:rsid w:val="008D0A34"/>
    <w:rsid w:val="008D0A6E"/>
    <w:rsid w:val="008D0D81"/>
    <w:rsid w:val="008D0EF1"/>
    <w:rsid w:val="008D1051"/>
    <w:rsid w:val="008D15A3"/>
    <w:rsid w:val="008D16FD"/>
    <w:rsid w:val="008D1763"/>
    <w:rsid w:val="008D17E6"/>
    <w:rsid w:val="008D1851"/>
    <w:rsid w:val="008D1B8A"/>
    <w:rsid w:val="008D1D24"/>
    <w:rsid w:val="008D1F10"/>
    <w:rsid w:val="008D2272"/>
    <w:rsid w:val="008D22F8"/>
    <w:rsid w:val="008D26C4"/>
    <w:rsid w:val="008D27F7"/>
    <w:rsid w:val="008D28D0"/>
    <w:rsid w:val="008D2A25"/>
    <w:rsid w:val="008D2A49"/>
    <w:rsid w:val="008D2BF2"/>
    <w:rsid w:val="008D2D4D"/>
    <w:rsid w:val="008D2E57"/>
    <w:rsid w:val="008D2FB1"/>
    <w:rsid w:val="008D3072"/>
    <w:rsid w:val="008D3292"/>
    <w:rsid w:val="008D337A"/>
    <w:rsid w:val="008D3553"/>
    <w:rsid w:val="008D35C1"/>
    <w:rsid w:val="008D3655"/>
    <w:rsid w:val="008D37BF"/>
    <w:rsid w:val="008D39E4"/>
    <w:rsid w:val="008D3C36"/>
    <w:rsid w:val="008D3C7D"/>
    <w:rsid w:val="008D3CA4"/>
    <w:rsid w:val="008D3D9D"/>
    <w:rsid w:val="008D3E71"/>
    <w:rsid w:val="008D3FA7"/>
    <w:rsid w:val="008D3FEC"/>
    <w:rsid w:val="008D4045"/>
    <w:rsid w:val="008D4076"/>
    <w:rsid w:val="008D40A6"/>
    <w:rsid w:val="008D43D5"/>
    <w:rsid w:val="008D4952"/>
    <w:rsid w:val="008D4A93"/>
    <w:rsid w:val="008D4AA2"/>
    <w:rsid w:val="008D4BB0"/>
    <w:rsid w:val="008D4C85"/>
    <w:rsid w:val="008D4E90"/>
    <w:rsid w:val="008D501C"/>
    <w:rsid w:val="008D519D"/>
    <w:rsid w:val="008D52A2"/>
    <w:rsid w:val="008D533C"/>
    <w:rsid w:val="008D54B4"/>
    <w:rsid w:val="008D5543"/>
    <w:rsid w:val="008D575E"/>
    <w:rsid w:val="008D598A"/>
    <w:rsid w:val="008D5CE1"/>
    <w:rsid w:val="008D64A7"/>
    <w:rsid w:val="008D64ED"/>
    <w:rsid w:val="008D64F3"/>
    <w:rsid w:val="008D654D"/>
    <w:rsid w:val="008D6568"/>
    <w:rsid w:val="008D657B"/>
    <w:rsid w:val="008D66CF"/>
    <w:rsid w:val="008D67CD"/>
    <w:rsid w:val="008D6B45"/>
    <w:rsid w:val="008D7062"/>
    <w:rsid w:val="008D71D3"/>
    <w:rsid w:val="008D7235"/>
    <w:rsid w:val="008D7589"/>
    <w:rsid w:val="008D765F"/>
    <w:rsid w:val="008D76D4"/>
    <w:rsid w:val="008D77B8"/>
    <w:rsid w:val="008D794A"/>
    <w:rsid w:val="008D7BF5"/>
    <w:rsid w:val="008D7C4B"/>
    <w:rsid w:val="008D7FF3"/>
    <w:rsid w:val="008E0077"/>
    <w:rsid w:val="008E0288"/>
    <w:rsid w:val="008E0544"/>
    <w:rsid w:val="008E083A"/>
    <w:rsid w:val="008E087A"/>
    <w:rsid w:val="008E0B50"/>
    <w:rsid w:val="008E0BBD"/>
    <w:rsid w:val="008E0D27"/>
    <w:rsid w:val="008E0E75"/>
    <w:rsid w:val="008E0E86"/>
    <w:rsid w:val="008E1444"/>
    <w:rsid w:val="008E1651"/>
    <w:rsid w:val="008E1672"/>
    <w:rsid w:val="008E17AF"/>
    <w:rsid w:val="008E19B7"/>
    <w:rsid w:val="008E19BA"/>
    <w:rsid w:val="008E19E6"/>
    <w:rsid w:val="008E1B87"/>
    <w:rsid w:val="008E1BAA"/>
    <w:rsid w:val="008E2041"/>
    <w:rsid w:val="008E2843"/>
    <w:rsid w:val="008E2B44"/>
    <w:rsid w:val="008E2BEE"/>
    <w:rsid w:val="008E2C49"/>
    <w:rsid w:val="008E2CDC"/>
    <w:rsid w:val="008E2CF5"/>
    <w:rsid w:val="008E2E22"/>
    <w:rsid w:val="008E2E9B"/>
    <w:rsid w:val="008E3045"/>
    <w:rsid w:val="008E304B"/>
    <w:rsid w:val="008E3053"/>
    <w:rsid w:val="008E309C"/>
    <w:rsid w:val="008E3102"/>
    <w:rsid w:val="008E344A"/>
    <w:rsid w:val="008E3517"/>
    <w:rsid w:val="008E3584"/>
    <w:rsid w:val="008E37DC"/>
    <w:rsid w:val="008E387A"/>
    <w:rsid w:val="008E3A2E"/>
    <w:rsid w:val="008E3B32"/>
    <w:rsid w:val="008E3D55"/>
    <w:rsid w:val="008E3E7D"/>
    <w:rsid w:val="008E3ED1"/>
    <w:rsid w:val="008E459E"/>
    <w:rsid w:val="008E4643"/>
    <w:rsid w:val="008E4698"/>
    <w:rsid w:val="008E4809"/>
    <w:rsid w:val="008E4A2C"/>
    <w:rsid w:val="008E4CC1"/>
    <w:rsid w:val="008E4D2F"/>
    <w:rsid w:val="008E5BA1"/>
    <w:rsid w:val="008E5E06"/>
    <w:rsid w:val="008E5F86"/>
    <w:rsid w:val="008E6093"/>
    <w:rsid w:val="008E646D"/>
    <w:rsid w:val="008E64BE"/>
    <w:rsid w:val="008E67EB"/>
    <w:rsid w:val="008E6ECF"/>
    <w:rsid w:val="008E71EA"/>
    <w:rsid w:val="008E7304"/>
    <w:rsid w:val="008E73EE"/>
    <w:rsid w:val="008E794F"/>
    <w:rsid w:val="008E7A18"/>
    <w:rsid w:val="008E7AA6"/>
    <w:rsid w:val="008E7C65"/>
    <w:rsid w:val="008F02CC"/>
    <w:rsid w:val="008F03AC"/>
    <w:rsid w:val="008F0406"/>
    <w:rsid w:val="008F0436"/>
    <w:rsid w:val="008F058E"/>
    <w:rsid w:val="008F08E7"/>
    <w:rsid w:val="008F0E29"/>
    <w:rsid w:val="008F0F06"/>
    <w:rsid w:val="008F1698"/>
    <w:rsid w:val="008F16DA"/>
    <w:rsid w:val="008F176E"/>
    <w:rsid w:val="008F1AA6"/>
    <w:rsid w:val="008F1DDF"/>
    <w:rsid w:val="008F219F"/>
    <w:rsid w:val="008F2211"/>
    <w:rsid w:val="008F26BB"/>
    <w:rsid w:val="008F2812"/>
    <w:rsid w:val="008F2868"/>
    <w:rsid w:val="008F2982"/>
    <w:rsid w:val="008F2AC4"/>
    <w:rsid w:val="008F2B8D"/>
    <w:rsid w:val="008F2F2E"/>
    <w:rsid w:val="008F2FEE"/>
    <w:rsid w:val="008F3055"/>
    <w:rsid w:val="008F316A"/>
    <w:rsid w:val="008F328B"/>
    <w:rsid w:val="008F3316"/>
    <w:rsid w:val="008F3409"/>
    <w:rsid w:val="008F3955"/>
    <w:rsid w:val="008F3B05"/>
    <w:rsid w:val="008F3C03"/>
    <w:rsid w:val="008F3EB7"/>
    <w:rsid w:val="008F40F9"/>
    <w:rsid w:val="008F414B"/>
    <w:rsid w:val="008F45D4"/>
    <w:rsid w:val="008F45F6"/>
    <w:rsid w:val="008F4663"/>
    <w:rsid w:val="008F46F7"/>
    <w:rsid w:val="008F4795"/>
    <w:rsid w:val="008F47E9"/>
    <w:rsid w:val="008F490B"/>
    <w:rsid w:val="008F4B38"/>
    <w:rsid w:val="008F4B98"/>
    <w:rsid w:val="008F4C48"/>
    <w:rsid w:val="008F4F02"/>
    <w:rsid w:val="008F4FA6"/>
    <w:rsid w:val="008F4FEB"/>
    <w:rsid w:val="008F5699"/>
    <w:rsid w:val="008F5729"/>
    <w:rsid w:val="008F59A5"/>
    <w:rsid w:val="008F5B6A"/>
    <w:rsid w:val="008F5F8A"/>
    <w:rsid w:val="008F5FD2"/>
    <w:rsid w:val="008F61FF"/>
    <w:rsid w:val="008F6B1C"/>
    <w:rsid w:val="008F71FA"/>
    <w:rsid w:val="008F7294"/>
    <w:rsid w:val="008F7297"/>
    <w:rsid w:val="008F7359"/>
    <w:rsid w:val="008F7690"/>
    <w:rsid w:val="008F7907"/>
    <w:rsid w:val="008F792B"/>
    <w:rsid w:val="008F7D2E"/>
    <w:rsid w:val="008F7F20"/>
    <w:rsid w:val="0090009B"/>
    <w:rsid w:val="009001E6"/>
    <w:rsid w:val="00900288"/>
    <w:rsid w:val="009005C7"/>
    <w:rsid w:val="00900E57"/>
    <w:rsid w:val="00901172"/>
    <w:rsid w:val="009011E0"/>
    <w:rsid w:val="009014B7"/>
    <w:rsid w:val="009015E9"/>
    <w:rsid w:val="009015ED"/>
    <w:rsid w:val="00901712"/>
    <w:rsid w:val="009017AA"/>
    <w:rsid w:val="009017B4"/>
    <w:rsid w:val="009018B9"/>
    <w:rsid w:val="00901988"/>
    <w:rsid w:val="00901ACF"/>
    <w:rsid w:val="00901BA8"/>
    <w:rsid w:val="00901C7F"/>
    <w:rsid w:val="00901CAE"/>
    <w:rsid w:val="009021A9"/>
    <w:rsid w:val="00902511"/>
    <w:rsid w:val="009025A8"/>
    <w:rsid w:val="00902857"/>
    <w:rsid w:val="0090297D"/>
    <w:rsid w:val="00902A3F"/>
    <w:rsid w:val="00902B0D"/>
    <w:rsid w:val="00902CC1"/>
    <w:rsid w:val="0090337D"/>
    <w:rsid w:val="0090338E"/>
    <w:rsid w:val="009039C7"/>
    <w:rsid w:val="00903A1F"/>
    <w:rsid w:val="00903C5F"/>
    <w:rsid w:val="00903D5C"/>
    <w:rsid w:val="00903EB2"/>
    <w:rsid w:val="0090401D"/>
    <w:rsid w:val="009040FE"/>
    <w:rsid w:val="009041E8"/>
    <w:rsid w:val="0090488F"/>
    <w:rsid w:val="009048E8"/>
    <w:rsid w:val="00904977"/>
    <w:rsid w:val="00904A64"/>
    <w:rsid w:val="00904BD5"/>
    <w:rsid w:val="00904C49"/>
    <w:rsid w:val="00904C74"/>
    <w:rsid w:val="00904D85"/>
    <w:rsid w:val="00904EB1"/>
    <w:rsid w:val="0090520F"/>
    <w:rsid w:val="009054EB"/>
    <w:rsid w:val="009057C2"/>
    <w:rsid w:val="0090595B"/>
    <w:rsid w:val="00905A5F"/>
    <w:rsid w:val="00905BEC"/>
    <w:rsid w:val="00905D4A"/>
    <w:rsid w:val="009063F2"/>
    <w:rsid w:val="00906464"/>
    <w:rsid w:val="0090648F"/>
    <w:rsid w:val="009065F5"/>
    <w:rsid w:val="00906720"/>
    <w:rsid w:val="00906873"/>
    <w:rsid w:val="009069B0"/>
    <w:rsid w:val="00906AB6"/>
    <w:rsid w:val="00906ED2"/>
    <w:rsid w:val="00906FBD"/>
    <w:rsid w:val="0090726A"/>
    <w:rsid w:val="009073DA"/>
    <w:rsid w:val="009073E3"/>
    <w:rsid w:val="009075F6"/>
    <w:rsid w:val="009077E6"/>
    <w:rsid w:val="00907818"/>
    <w:rsid w:val="00907888"/>
    <w:rsid w:val="00907935"/>
    <w:rsid w:val="0090796B"/>
    <w:rsid w:val="00907B66"/>
    <w:rsid w:val="00907C81"/>
    <w:rsid w:val="00907F4B"/>
    <w:rsid w:val="00907FCB"/>
    <w:rsid w:val="00910088"/>
    <w:rsid w:val="0091028B"/>
    <w:rsid w:val="009102A0"/>
    <w:rsid w:val="0091035E"/>
    <w:rsid w:val="0091054C"/>
    <w:rsid w:val="0091059A"/>
    <w:rsid w:val="009105F4"/>
    <w:rsid w:val="009107A6"/>
    <w:rsid w:val="009109DB"/>
    <w:rsid w:val="00911017"/>
    <w:rsid w:val="009110A2"/>
    <w:rsid w:val="009111C4"/>
    <w:rsid w:val="009111F8"/>
    <w:rsid w:val="00911223"/>
    <w:rsid w:val="009113EA"/>
    <w:rsid w:val="00911591"/>
    <w:rsid w:val="00911906"/>
    <w:rsid w:val="00911AEB"/>
    <w:rsid w:val="00911C82"/>
    <w:rsid w:val="00911CFF"/>
    <w:rsid w:val="00911F53"/>
    <w:rsid w:val="00911FA6"/>
    <w:rsid w:val="009122A8"/>
    <w:rsid w:val="009125AF"/>
    <w:rsid w:val="009125BF"/>
    <w:rsid w:val="00912BB8"/>
    <w:rsid w:val="00912BCE"/>
    <w:rsid w:val="00912BDE"/>
    <w:rsid w:val="00912BF8"/>
    <w:rsid w:val="009131BD"/>
    <w:rsid w:val="00913202"/>
    <w:rsid w:val="00913549"/>
    <w:rsid w:val="009136FB"/>
    <w:rsid w:val="00913BB8"/>
    <w:rsid w:val="00913C1B"/>
    <w:rsid w:val="00913F37"/>
    <w:rsid w:val="00913F82"/>
    <w:rsid w:val="0091410C"/>
    <w:rsid w:val="00914457"/>
    <w:rsid w:val="009145D1"/>
    <w:rsid w:val="00914E6E"/>
    <w:rsid w:val="009150D1"/>
    <w:rsid w:val="009154C5"/>
    <w:rsid w:val="0091559B"/>
    <w:rsid w:val="009158E9"/>
    <w:rsid w:val="0091597F"/>
    <w:rsid w:val="00915CBF"/>
    <w:rsid w:val="00915CC8"/>
    <w:rsid w:val="00916058"/>
    <w:rsid w:val="009162F2"/>
    <w:rsid w:val="009162F6"/>
    <w:rsid w:val="0091641C"/>
    <w:rsid w:val="00916486"/>
    <w:rsid w:val="00916513"/>
    <w:rsid w:val="009165BF"/>
    <w:rsid w:val="00916707"/>
    <w:rsid w:val="0091675C"/>
    <w:rsid w:val="00916A2F"/>
    <w:rsid w:val="00916A5A"/>
    <w:rsid w:val="00916A6E"/>
    <w:rsid w:val="00916BE0"/>
    <w:rsid w:val="00916F60"/>
    <w:rsid w:val="009170C6"/>
    <w:rsid w:val="00917431"/>
    <w:rsid w:val="009175A7"/>
    <w:rsid w:val="009176B2"/>
    <w:rsid w:val="009177AE"/>
    <w:rsid w:val="00917A85"/>
    <w:rsid w:val="00917C95"/>
    <w:rsid w:val="00917FAB"/>
    <w:rsid w:val="009200C4"/>
    <w:rsid w:val="00920432"/>
    <w:rsid w:val="00920441"/>
    <w:rsid w:val="009204CF"/>
    <w:rsid w:val="009205CE"/>
    <w:rsid w:val="00920840"/>
    <w:rsid w:val="0092085C"/>
    <w:rsid w:val="009208E5"/>
    <w:rsid w:val="00920A3E"/>
    <w:rsid w:val="00920BA2"/>
    <w:rsid w:val="00920C47"/>
    <w:rsid w:val="00920D32"/>
    <w:rsid w:val="00920E1D"/>
    <w:rsid w:val="00920F60"/>
    <w:rsid w:val="00921069"/>
    <w:rsid w:val="0092156F"/>
    <w:rsid w:val="00921D82"/>
    <w:rsid w:val="00921D9D"/>
    <w:rsid w:val="009220FF"/>
    <w:rsid w:val="009221DB"/>
    <w:rsid w:val="00922561"/>
    <w:rsid w:val="0092293C"/>
    <w:rsid w:val="00922B84"/>
    <w:rsid w:val="00922DE1"/>
    <w:rsid w:val="00922F73"/>
    <w:rsid w:val="00922FAD"/>
    <w:rsid w:val="00922FC8"/>
    <w:rsid w:val="00922FDA"/>
    <w:rsid w:val="00923055"/>
    <w:rsid w:val="00923226"/>
    <w:rsid w:val="0092327E"/>
    <w:rsid w:val="00923560"/>
    <w:rsid w:val="009235E6"/>
    <w:rsid w:val="0092372E"/>
    <w:rsid w:val="00923767"/>
    <w:rsid w:val="00923D66"/>
    <w:rsid w:val="00923E6C"/>
    <w:rsid w:val="009240DE"/>
    <w:rsid w:val="00924115"/>
    <w:rsid w:val="0092433E"/>
    <w:rsid w:val="00924399"/>
    <w:rsid w:val="00924797"/>
    <w:rsid w:val="00924799"/>
    <w:rsid w:val="00924C25"/>
    <w:rsid w:val="00924F5A"/>
    <w:rsid w:val="0092501F"/>
    <w:rsid w:val="00925149"/>
    <w:rsid w:val="00925474"/>
    <w:rsid w:val="0092549F"/>
    <w:rsid w:val="00925501"/>
    <w:rsid w:val="00925755"/>
    <w:rsid w:val="00925892"/>
    <w:rsid w:val="009259C3"/>
    <w:rsid w:val="00925AAA"/>
    <w:rsid w:val="00925C17"/>
    <w:rsid w:val="00925D3C"/>
    <w:rsid w:val="00925D5D"/>
    <w:rsid w:val="00925DC4"/>
    <w:rsid w:val="00925F9A"/>
    <w:rsid w:val="00925FDA"/>
    <w:rsid w:val="00926007"/>
    <w:rsid w:val="00926163"/>
    <w:rsid w:val="00926209"/>
    <w:rsid w:val="009264F5"/>
    <w:rsid w:val="00926688"/>
    <w:rsid w:val="009269D5"/>
    <w:rsid w:val="00926B74"/>
    <w:rsid w:val="00926D57"/>
    <w:rsid w:val="00926E95"/>
    <w:rsid w:val="0092716E"/>
    <w:rsid w:val="0092717F"/>
    <w:rsid w:val="009271DD"/>
    <w:rsid w:val="009276EF"/>
    <w:rsid w:val="009277F7"/>
    <w:rsid w:val="00927C40"/>
    <w:rsid w:val="00927D41"/>
    <w:rsid w:val="00927E0A"/>
    <w:rsid w:val="009300B1"/>
    <w:rsid w:val="00930228"/>
    <w:rsid w:val="00930611"/>
    <w:rsid w:val="0093076B"/>
    <w:rsid w:val="009308C2"/>
    <w:rsid w:val="009309D8"/>
    <w:rsid w:val="00930A2D"/>
    <w:rsid w:val="00930C99"/>
    <w:rsid w:val="00930CBF"/>
    <w:rsid w:val="00930E50"/>
    <w:rsid w:val="00931043"/>
    <w:rsid w:val="0093110A"/>
    <w:rsid w:val="009311E4"/>
    <w:rsid w:val="00931218"/>
    <w:rsid w:val="009312CD"/>
    <w:rsid w:val="0093146A"/>
    <w:rsid w:val="009315FA"/>
    <w:rsid w:val="009317C8"/>
    <w:rsid w:val="00931C07"/>
    <w:rsid w:val="00931D9D"/>
    <w:rsid w:val="00932029"/>
    <w:rsid w:val="00932097"/>
    <w:rsid w:val="00932355"/>
    <w:rsid w:val="00932386"/>
    <w:rsid w:val="009323CE"/>
    <w:rsid w:val="00932653"/>
    <w:rsid w:val="009327C6"/>
    <w:rsid w:val="009328CA"/>
    <w:rsid w:val="00932B43"/>
    <w:rsid w:val="0093310B"/>
    <w:rsid w:val="0093317C"/>
    <w:rsid w:val="009331DC"/>
    <w:rsid w:val="00933922"/>
    <w:rsid w:val="00933A48"/>
    <w:rsid w:val="00933AC2"/>
    <w:rsid w:val="00933AE4"/>
    <w:rsid w:val="00933D24"/>
    <w:rsid w:val="00933E30"/>
    <w:rsid w:val="00934358"/>
    <w:rsid w:val="00934566"/>
    <w:rsid w:val="009345F6"/>
    <w:rsid w:val="009347F7"/>
    <w:rsid w:val="00934C74"/>
    <w:rsid w:val="0093502A"/>
    <w:rsid w:val="0093531F"/>
    <w:rsid w:val="00935697"/>
    <w:rsid w:val="0093586C"/>
    <w:rsid w:val="00935920"/>
    <w:rsid w:val="00935A8B"/>
    <w:rsid w:val="00935E28"/>
    <w:rsid w:val="00935FD7"/>
    <w:rsid w:val="00936038"/>
    <w:rsid w:val="009363D0"/>
    <w:rsid w:val="00936519"/>
    <w:rsid w:val="00936560"/>
    <w:rsid w:val="009365AC"/>
    <w:rsid w:val="0093671D"/>
    <w:rsid w:val="00936A64"/>
    <w:rsid w:val="00936AA6"/>
    <w:rsid w:val="00936BB5"/>
    <w:rsid w:val="00936BF1"/>
    <w:rsid w:val="00936D09"/>
    <w:rsid w:val="00936E28"/>
    <w:rsid w:val="00936E88"/>
    <w:rsid w:val="0093722B"/>
    <w:rsid w:val="009374CF"/>
    <w:rsid w:val="00937509"/>
    <w:rsid w:val="009376F5"/>
    <w:rsid w:val="009378BF"/>
    <w:rsid w:val="0093790E"/>
    <w:rsid w:val="00937C9C"/>
    <w:rsid w:val="00937CF2"/>
    <w:rsid w:val="00937E18"/>
    <w:rsid w:val="00937EB9"/>
    <w:rsid w:val="00937EFE"/>
    <w:rsid w:val="009403E2"/>
    <w:rsid w:val="0094041D"/>
    <w:rsid w:val="009406D5"/>
    <w:rsid w:val="00940700"/>
    <w:rsid w:val="00940757"/>
    <w:rsid w:val="009408CA"/>
    <w:rsid w:val="00940EFD"/>
    <w:rsid w:val="00940F17"/>
    <w:rsid w:val="009414FD"/>
    <w:rsid w:val="00941590"/>
    <w:rsid w:val="00941BEB"/>
    <w:rsid w:val="00941DC9"/>
    <w:rsid w:val="009423EC"/>
    <w:rsid w:val="00942471"/>
    <w:rsid w:val="00942496"/>
    <w:rsid w:val="0094249B"/>
    <w:rsid w:val="009429B8"/>
    <w:rsid w:val="00942BB4"/>
    <w:rsid w:val="00942C50"/>
    <w:rsid w:val="00942D7B"/>
    <w:rsid w:val="00942D8F"/>
    <w:rsid w:val="00942FEE"/>
    <w:rsid w:val="0094320E"/>
    <w:rsid w:val="00943262"/>
    <w:rsid w:val="009435E1"/>
    <w:rsid w:val="00943845"/>
    <w:rsid w:val="0094384D"/>
    <w:rsid w:val="009438A5"/>
    <w:rsid w:val="00943ADC"/>
    <w:rsid w:val="00943AE5"/>
    <w:rsid w:val="00943C94"/>
    <w:rsid w:val="00943D10"/>
    <w:rsid w:val="00943E59"/>
    <w:rsid w:val="00943F2F"/>
    <w:rsid w:val="009440CB"/>
    <w:rsid w:val="009441E9"/>
    <w:rsid w:val="0094434F"/>
    <w:rsid w:val="0094450A"/>
    <w:rsid w:val="0094454C"/>
    <w:rsid w:val="009449EB"/>
    <w:rsid w:val="00944D03"/>
    <w:rsid w:val="00944D67"/>
    <w:rsid w:val="00944F37"/>
    <w:rsid w:val="009450CC"/>
    <w:rsid w:val="00945162"/>
    <w:rsid w:val="00945240"/>
    <w:rsid w:val="00945484"/>
    <w:rsid w:val="0094550B"/>
    <w:rsid w:val="0094572A"/>
    <w:rsid w:val="00945A18"/>
    <w:rsid w:val="00946032"/>
    <w:rsid w:val="0094610C"/>
    <w:rsid w:val="00946167"/>
    <w:rsid w:val="009461B2"/>
    <w:rsid w:val="0094658E"/>
    <w:rsid w:val="009466C4"/>
    <w:rsid w:val="0094670A"/>
    <w:rsid w:val="009468AF"/>
    <w:rsid w:val="00946A9D"/>
    <w:rsid w:val="00946E51"/>
    <w:rsid w:val="00946FFC"/>
    <w:rsid w:val="009470E3"/>
    <w:rsid w:val="00947307"/>
    <w:rsid w:val="00947312"/>
    <w:rsid w:val="00947319"/>
    <w:rsid w:val="009473FA"/>
    <w:rsid w:val="009474FA"/>
    <w:rsid w:val="0094753A"/>
    <w:rsid w:val="0094758A"/>
    <w:rsid w:val="009476ED"/>
    <w:rsid w:val="00947700"/>
    <w:rsid w:val="00947886"/>
    <w:rsid w:val="009478EA"/>
    <w:rsid w:val="00947A4D"/>
    <w:rsid w:val="00947AA7"/>
    <w:rsid w:val="00947AC4"/>
    <w:rsid w:val="00947BC3"/>
    <w:rsid w:val="00947C66"/>
    <w:rsid w:val="00947C9D"/>
    <w:rsid w:val="00947E0F"/>
    <w:rsid w:val="00947E50"/>
    <w:rsid w:val="00947E85"/>
    <w:rsid w:val="00947EE8"/>
    <w:rsid w:val="00950154"/>
    <w:rsid w:val="009501EF"/>
    <w:rsid w:val="009502EC"/>
    <w:rsid w:val="009504E9"/>
    <w:rsid w:val="00950591"/>
    <w:rsid w:val="00950BA3"/>
    <w:rsid w:val="00950BA8"/>
    <w:rsid w:val="00950CA1"/>
    <w:rsid w:val="0095114B"/>
    <w:rsid w:val="00951423"/>
    <w:rsid w:val="00951823"/>
    <w:rsid w:val="00951A48"/>
    <w:rsid w:val="00951B53"/>
    <w:rsid w:val="00951B7A"/>
    <w:rsid w:val="00951BA2"/>
    <w:rsid w:val="00951E82"/>
    <w:rsid w:val="009520F8"/>
    <w:rsid w:val="00952229"/>
    <w:rsid w:val="009523BA"/>
    <w:rsid w:val="0095273E"/>
    <w:rsid w:val="00952757"/>
    <w:rsid w:val="00952906"/>
    <w:rsid w:val="00952ACB"/>
    <w:rsid w:val="00952BBE"/>
    <w:rsid w:val="009532CE"/>
    <w:rsid w:val="009539AE"/>
    <w:rsid w:val="00953C1F"/>
    <w:rsid w:val="00953CF9"/>
    <w:rsid w:val="0095409B"/>
    <w:rsid w:val="009540F1"/>
    <w:rsid w:val="00954133"/>
    <w:rsid w:val="00954193"/>
    <w:rsid w:val="009541A2"/>
    <w:rsid w:val="009541D5"/>
    <w:rsid w:val="00954211"/>
    <w:rsid w:val="0095422F"/>
    <w:rsid w:val="00954411"/>
    <w:rsid w:val="0095496C"/>
    <w:rsid w:val="009549F7"/>
    <w:rsid w:val="00954A12"/>
    <w:rsid w:val="00954C9E"/>
    <w:rsid w:val="00954F1A"/>
    <w:rsid w:val="00954FB9"/>
    <w:rsid w:val="009554D9"/>
    <w:rsid w:val="00955684"/>
    <w:rsid w:val="00955722"/>
    <w:rsid w:val="00955746"/>
    <w:rsid w:val="00955B4A"/>
    <w:rsid w:val="00955D18"/>
    <w:rsid w:val="0095615F"/>
    <w:rsid w:val="00956257"/>
    <w:rsid w:val="009563A9"/>
    <w:rsid w:val="009563C8"/>
    <w:rsid w:val="009565BF"/>
    <w:rsid w:val="00956665"/>
    <w:rsid w:val="0095674B"/>
    <w:rsid w:val="009569AD"/>
    <w:rsid w:val="00956B0D"/>
    <w:rsid w:val="00956C52"/>
    <w:rsid w:val="00956D0F"/>
    <w:rsid w:val="00956E15"/>
    <w:rsid w:val="0095733E"/>
    <w:rsid w:val="00957673"/>
    <w:rsid w:val="009576CE"/>
    <w:rsid w:val="00957722"/>
    <w:rsid w:val="009577A0"/>
    <w:rsid w:val="00957822"/>
    <w:rsid w:val="00957860"/>
    <w:rsid w:val="00957B16"/>
    <w:rsid w:val="00957B25"/>
    <w:rsid w:val="00957C76"/>
    <w:rsid w:val="00957E35"/>
    <w:rsid w:val="00957E5C"/>
    <w:rsid w:val="00957EC4"/>
    <w:rsid w:val="00957FE1"/>
    <w:rsid w:val="009601C1"/>
    <w:rsid w:val="00960237"/>
    <w:rsid w:val="0096024B"/>
    <w:rsid w:val="00960369"/>
    <w:rsid w:val="0096060D"/>
    <w:rsid w:val="0096075A"/>
    <w:rsid w:val="009608D9"/>
    <w:rsid w:val="009609F2"/>
    <w:rsid w:val="00960A31"/>
    <w:rsid w:val="00960AC0"/>
    <w:rsid w:val="00960B1F"/>
    <w:rsid w:val="00960B23"/>
    <w:rsid w:val="00960FD5"/>
    <w:rsid w:val="00961081"/>
    <w:rsid w:val="00961180"/>
    <w:rsid w:val="00961225"/>
    <w:rsid w:val="009614E9"/>
    <w:rsid w:val="009616D5"/>
    <w:rsid w:val="00961807"/>
    <w:rsid w:val="009619E7"/>
    <w:rsid w:val="00961B5F"/>
    <w:rsid w:val="00961B84"/>
    <w:rsid w:val="00961CBE"/>
    <w:rsid w:val="009620FC"/>
    <w:rsid w:val="0096260B"/>
    <w:rsid w:val="00962669"/>
    <w:rsid w:val="00962715"/>
    <w:rsid w:val="009628FB"/>
    <w:rsid w:val="009629F3"/>
    <w:rsid w:val="00962F27"/>
    <w:rsid w:val="00963156"/>
    <w:rsid w:val="00963274"/>
    <w:rsid w:val="009633E2"/>
    <w:rsid w:val="00963823"/>
    <w:rsid w:val="0096390D"/>
    <w:rsid w:val="00963C4F"/>
    <w:rsid w:val="00963DCF"/>
    <w:rsid w:val="00963F5C"/>
    <w:rsid w:val="00964106"/>
    <w:rsid w:val="009641D9"/>
    <w:rsid w:val="0096422A"/>
    <w:rsid w:val="0096427A"/>
    <w:rsid w:val="00964297"/>
    <w:rsid w:val="00964337"/>
    <w:rsid w:val="0096475C"/>
    <w:rsid w:val="009648CA"/>
    <w:rsid w:val="00964ACE"/>
    <w:rsid w:val="00964D9A"/>
    <w:rsid w:val="00964FA9"/>
    <w:rsid w:val="00964FFC"/>
    <w:rsid w:val="009650B0"/>
    <w:rsid w:val="00965363"/>
    <w:rsid w:val="00965387"/>
    <w:rsid w:val="0096558A"/>
    <w:rsid w:val="00965768"/>
    <w:rsid w:val="00965ADE"/>
    <w:rsid w:val="00965BAA"/>
    <w:rsid w:val="00965CC3"/>
    <w:rsid w:val="00965ECB"/>
    <w:rsid w:val="009663D4"/>
    <w:rsid w:val="0096648C"/>
    <w:rsid w:val="00966503"/>
    <w:rsid w:val="00966517"/>
    <w:rsid w:val="00966ACB"/>
    <w:rsid w:val="00966B40"/>
    <w:rsid w:val="00966C7A"/>
    <w:rsid w:val="00966D33"/>
    <w:rsid w:val="00966F5E"/>
    <w:rsid w:val="00967058"/>
    <w:rsid w:val="00967190"/>
    <w:rsid w:val="009671DA"/>
    <w:rsid w:val="00967204"/>
    <w:rsid w:val="00967374"/>
    <w:rsid w:val="009673C4"/>
    <w:rsid w:val="0096740B"/>
    <w:rsid w:val="0096746B"/>
    <w:rsid w:val="0096768F"/>
    <w:rsid w:val="009676F0"/>
    <w:rsid w:val="009679CE"/>
    <w:rsid w:val="00967DD4"/>
    <w:rsid w:val="00970078"/>
    <w:rsid w:val="00970220"/>
    <w:rsid w:val="00970417"/>
    <w:rsid w:val="009704A4"/>
    <w:rsid w:val="009706B9"/>
    <w:rsid w:val="009706D0"/>
    <w:rsid w:val="00970B21"/>
    <w:rsid w:val="00970BC1"/>
    <w:rsid w:val="00970D7F"/>
    <w:rsid w:val="00970DB8"/>
    <w:rsid w:val="00970DC5"/>
    <w:rsid w:val="00970E32"/>
    <w:rsid w:val="00970E78"/>
    <w:rsid w:val="0097116A"/>
    <w:rsid w:val="009711BC"/>
    <w:rsid w:val="0097127A"/>
    <w:rsid w:val="009715EA"/>
    <w:rsid w:val="00971A58"/>
    <w:rsid w:val="00971B37"/>
    <w:rsid w:val="00971CCE"/>
    <w:rsid w:val="009720DA"/>
    <w:rsid w:val="0097225A"/>
    <w:rsid w:val="009722B8"/>
    <w:rsid w:val="009726AE"/>
    <w:rsid w:val="0097283A"/>
    <w:rsid w:val="00972857"/>
    <w:rsid w:val="00972914"/>
    <w:rsid w:val="00972963"/>
    <w:rsid w:val="00972A99"/>
    <w:rsid w:val="00972B63"/>
    <w:rsid w:val="00972CE9"/>
    <w:rsid w:val="009730E8"/>
    <w:rsid w:val="009732D3"/>
    <w:rsid w:val="0097378D"/>
    <w:rsid w:val="00973C24"/>
    <w:rsid w:val="00973E9E"/>
    <w:rsid w:val="00973EC3"/>
    <w:rsid w:val="00974104"/>
    <w:rsid w:val="0097453B"/>
    <w:rsid w:val="00974652"/>
    <w:rsid w:val="009748FB"/>
    <w:rsid w:val="00974A15"/>
    <w:rsid w:val="00974A9C"/>
    <w:rsid w:val="00974BCB"/>
    <w:rsid w:val="00974DAF"/>
    <w:rsid w:val="00974E9E"/>
    <w:rsid w:val="00974F35"/>
    <w:rsid w:val="00974F58"/>
    <w:rsid w:val="009752CB"/>
    <w:rsid w:val="00975396"/>
    <w:rsid w:val="00975606"/>
    <w:rsid w:val="009756E5"/>
    <w:rsid w:val="00975BF7"/>
    <w:rsid w:val="00975D14"/>
    <w:rsid w:val="00975D68"/>
    <w:rsid w:val="009763BD"/>
    <w:rsid w:val="00976613"/>
    <w:rsid w:val="009768BE"/>
    <w:rsid w:val="009768D2"/>
    <w:rsid w:val="0097698C"/>
    <w:rsid w:val="009769F3"/>
    <w:rsid w:val="00976BAA"/>
    <w:rsid w:val="00976D0A"/>
    <w:rsid w:val="00976DCF"/>
    <w:rsid w:val="009771AE"/>
    <w:rsid w:val="009771F8"/>
    <w:rsid w:val="00977323"/>
    <w:rsid w:val="009773F5"/>
    <w:rsid w:val="00977539"/>
    <w:rsid w:val="009775FA"/>
    <w:rsid w:val="009777F7"/>
    <w:rsid w:val="00977941"/>
    <w:rsid w:val="00977C99"/>
    <w:rsid w:val="00977D89"/>
    <w:rsid w:val="00977DED"/>
    <w:rsid w:val="00977EE9"/>
    <w:rsid w:val="00980038"/>
    <w:rsid w:val="009800B3"/>
    <w:rsid w:val="0098037D"/>
    <w:rsid w:val="0098050B"/>
    <w:rsid w:val="009805ED"/>
    <w:rsid w:val="00980A08"/>
    <w:rsid w:val="00980C8A"/>
    <w:rsid w:val="00980CAD"/>
    <w:rsid w:val="00980DC8"/>
    <w:rsid w:val="00980DD8"/>
    <w:rsid w:val="00980F81"/>
    <w:rsid w:val="00981100"/>
    <w:rsid w:val="009812C8"/>
    <w:rsid w:val="0098133A"/>
    <w:rsid w:val="00981343"/>
    <w:rsid w:val="00981508"/>
    <w:rsid w:val="009816B8"/>
    <w:rsid w:val="009817F4"/>
    <w:rsid w:val="009818DB"/>
    <w:rsid w:val="0098191E"/>
    <w:rsid w:val="0098198D"/>
    <w:rsid w:val="009819DD"/>
    <w:rsid w:val="00981D21"/>
    <w:rsid w:val="00981D58"/>
    <w:rsid w:val="0098204F"/>
    <w:rsid w:val="00982059"/>
    <w:rsid w:val="00982198"/>
    <w:rsid w:val="009821E3"/>
    <w:rsid w:val="009822A0"/>
    <w:rsid w:val="00982319"/>
    <w:rsid w:val="00982378"/>
    <w:rsid w:val="009825B9"/>
    <w:rsid w:val="009826B2"/>
    <w:rsid w:val="00982817"/>
    <w:rsid w:val="00982B25"/>
    <w:rsid w:val="00982B32"/>
    <w:rsid w:val="00982E82"/>
    <w:rsid w:val="00982ECB"/>
    <w:rsid w:val="00982EF8"/>
    <w:rsid w:val="00983334"/>
    <w:rsid w:val="0098345B"/>
    <w:rsid w:val="0098357F"/>
    <w:rsid w:val="00983A7C"/>
    <w:rsid w:val="00983ABD"/>
    <w:rsid w:val="00983ACA"/>
    <w:rsid w:val="00983BBB"/>
    <w:rsid w:val="00983C36"/>
    <w:rsid w:val="00983EAA"/>
    <w:rsid w:val="00983EF1"/>
    <w:rsid w:val="00984495"/>
    <w:rsid w:val="00984576"/>
    <w:rsid w:val="00984597"/>
    <w:rsid w:val="009845D8"/>
    <w:rsid w:val="0098461B"/>
    <w:rsid w:val="0098466D"/>
    <w:rsid w:val="00984FD5"/>
    <w:rsid w:val="00985075"/>
    <w:rsid w:val="009850C6"/>
    <w:rsid w:val="009850E1"/>
    <w:rsid w:val="009857B1"/>
    <w:rsid w:val="00985867"/>
    <w:rsid w:val="00985B60"/>
    <w:rsid w:val="009861E4"/>
    <w:rsid w:val="0098620D"/>
    <w:rsid w:val="00986312"/>
    <w:rsid w:val="0098635C"/>
    <w:rsid w:val="009865D1"/>
    <w:rsid w:val="009865E4"/>
    <w:rsid w:val="009866EE"/>
    <w:rsid w:val="0098675F"/>
    <w:rsid w:val="00986A37"/>
    <w:rsid w:val="00986A81"/>
    <w:rsid w:val="00986C0B"/>
    <w:rsid w:val="00986E4C"/>
    <w:rsid w:val="00986FE0"/>
    <w:rsid w:val="0098711F"/>
    <w:rsid w:val="00987336"/>
    <w:rsid w:val="009873E8"/>
    <w:rsid w:val="00987506"/>
    <w:rsid w:val="0098751D"/>
    <w:rsid w:val="00987523"/>
    <w:rsid w:val="00987636"/>
    <w:rsid w:val="0098797C"/>
    <w:rsid w:val="00987F75"/>
    <w:rsid w:val="00987FDA"/>
    <w:rsid w:val="00990632"/>
    <w:rsid w:val="00990711"/>
    <w:rsid w:val="00990732"/>
    <w:rsid w:val="009909D7"/>
    <w:rsid w:val="009909FA"/>
    <w:rsid w:val="00990CBF"/>
    <w:rsid w:val="00990F39"/>
    <w:rsid w:val="009910FB"/>
    <w:rsid w:val="00991181"/>
    <w:rsid w:val="0099121F"/>
    <w:rsid w:val="009913B4"/>
    <w:rsid w:val="009913D7"/>
    <w:rsid w:val="009913E4"/>
    <w:rsid w:val="009917C6"/>
    <w:rsid w:val="00991944"/>
    <w:rsid w:val="009919AF"/>
    <w:rsid w:val="00991A0D"/>
    <w:rsid w:val="00991B59"/>
    <w:rsid w:val="00991BA6"/>
    <w:rsid w:val="00991C26"/>
    <w:rsid w:val="00991CAE"/>
    <w:rsid w:val="00991CEB"/>
    <w:rsid w:val="00992284"/>
    <w:rsid w:val="009922F0"/>
    <w:rsid w:val="009923C9"/>
    <w:rsid w:val="0099282D"/>
    <w:rsid w:val="009929F5"/>
    <w:rsid w:val="00992D92"/>
    <w:rsid w:val="00992EEE"/>
    <w:rsid w:val="00992F55"/>
    <w:rsid w:val="00993016"/>
    <w:rsid w:val="00993205"/>
    <w:rsid w:val="009933BD"/>
    <w:rsid w:val="009934B7"/>
    <w:rsid w:val="009935C1"/>
    <w:rsid w:val="00993683"/>
    <w:rsid w:val="00993921"/>
    <w:rsid w:val="00993922"/>
    <w:rsid w:val="00993995"/>
    <w:rsid w:val="00993A7C"/>
    <w:rsid w:val="00993F39"/>
    <w:rsid w:val="0099419B"/>
    <w:rsid w:val="009945A4"/>
    <w:rsid w:val="00994763"/>
    <w:rsid w:val="00994778"/>
    <w:rsid w:val="00994993"/>
    <w:rsid w:val="009950F2"/>
    <w:rsid w:val="00995523"/>
    <w:rsid w:val="0099592F"/>
    <w:rsid w:val="009959A0"/>
    <w:rsid w:val="00995D3C"/>
    <w:rsid w:val="00995D55"/>
    <w:rsid w:val="00996160"/>
    <w:rsid w:val="00996221"/>
    <w:rsid w:val="009962E5"/>
    <w:rsid w:val="00996578"/>
    <w:rsid w:val="00996706"/>
    <w:rsid w:val="009967C8"/>
    <w:rsid w:val="00996975"/>
    <w:rsid w:val="009971A3"/>
    <w:rsid w:val="0099735D"/>
    <w:rsid w:val="0099764F"/>
    <w:rsid w:val="009976C8"/>
    <w:rsid w:val="0099776B"/>
    <w:rsid w:val="0099782C"/>
    <w:rsid w:val="009978E0"/>
    <w:rsid w:val="00997D89"/>
    <w:rsid w:val="009A00B2"/>
    <w:rsid w:val="009A0371"/>
    <w:rsid w:val="009A0622"/>
    <w:rsid w:val="009A074D"/>
    <w:rsid w:val="009A087B"/>
    <w:rsid w:val="009A0961"/>
    <w:rsid w:val="009A09D7"/>
    <w:rsid w:val="009A0A16"/>
    <w:rsid w:val="009A0A32"/>
    <w:rsid w:val="009A0ED0"/>
    <w:rsid w:val="009A114D"/>
    <w:rsid w:val="009A127D"/>
    <w:rsid w:val="009A15EB"/>
    <w:rsid w:val="009A16B7"/>
    <w:rsid w:val="009A1895"/>
    <w:rsid w:val="009A18E5"/>
    <w:rsid w:val="009A1C64"/>
    <w:rsid w:val="009A1E45"/>
    <w:rsid w:val="009A2360"/>
    <w:rsid w:val="009A269D"/>
    <w:rsid w:val="009A28C8"/>
    <w:rsid w:val="009A3303"/>
    <w:rsid w:val="009A3395"/>
    <w:rsid w:val="009A343F"/>
    <w:rsid w:val="009A36C0"/>
    <w:rsid w:val="009A3EDE"/>
    <w:rsid w:val="009A3F11"/>
    <w:rsid w:val="009A43CA"/>
    <w:rsid w:val="009A4478"/>
    <w:rsid w:val="009A45AC"/>
    <w:rsid w:val="009A4752"/>
    <w:rsid w:val="009A47A0"/>
    <w:rsid w:val="009A48E6"/>
    <w:rsid w:val="009A4D8D"/>
    <w:rsid w:val="009A4F2F"/>
    <w:rsid w:val="009A4FF0"/>
    <w:rsid w:val="009A5098"/>
    <w:rsid w:val="009A51AE"/>
    <w:rsid w:val="009A5247"/>
    <w:rsid w:val="009A5408"/>
    <w:rsid w:val="009A54B9"/>
    <w:rsid w:val="009A550B"/>
    <w:rsid w:val="009A5AC7"/>
    <w:rsid w:val="009A5B8A"/>
    <w:rsid w:val="009A5BFD"/>
    <w:rsid w:val="009A5E17"/>
    <w:rsid w:val="009A5E63"/>
    <w:rsid w:val="009A60E3"/>
    <w:rsid w:val="009A6250"/>
    <w:rsid w:val="009A6CE4"/>
    <w:rsid w:val="009A6D63"/>
    <w:rsid w:val="009A6E16"/>
    <w:rsid w:val="009A719E"/>
    <w:rsid w:val="009A74F7"/>
    <w:rsid w:val="009A767A"/>
    <w:rsid w:val="009A795C"/>
    <w:rsid w:val="009B013A"/>
    <w:rsid w:val="009B015E"/>
    <w:rsid w:val="009B0315"/>
    <w:rsid w:val="009B0443"/>
    <w:rsid w:val="009B050E"/>
    <w:rsid w:val="009B085A"/>
    <w:rsid w:val="009B09AD"/>
    <w:rsid w:val="009B0C3E"/>
    <w:rsid w:val="009B0DE6"/>
    <w:rsid w:val="009B0FF7"/>
    <w:rsid w:val="009B1127"/>
    <w:rsid w:val="009B1140"/>
    <w:rsid w:val="009B11AB"/>
    <w:rsid w:val="009B14E8"/>
    <w:rsid w:val="009B19DE"/>
    <w:rsid w:val="009B1D99"/>
    <w:rsid w:val="009B1E92"/>
    <w:rsid w:val="009B2335"/>
    <w:rsid w:val="009B2362"/>
    <w:rsid w:val="009B2502"/>
    <w:rsid w:val="009B2710"/>
    <w:rsid w:val="009B285F"/>
    <w:rsid w:val="009B294A"/>
    <w:rsid w:val="009B2C29"/>
    <w:rsid w:val="009B2E39"/>
    <w:rsid w:val="009B2FB2"/>
    <w:rsid w:val="009B309E"/>
    <w:rsid w:val="009B31DB"/>
    <w:rsid w:val="009B3477"/>
    <w:rsid w:val="009B35B5"/>
    <w:rsid w:val="009B3704"/>
    <w:rsid w:val="009B3774"/>
    <w:rsid w:val="009B3860"/>
    <w:rsid w:val="009B3A0D"/>
    <w:rsid w:val="009B3A63"/>
    <w:rsid w:val="009B3A6A"/>
    <w:rsid w:val="009B3C68"/>
    <w:rsid w:val="009B3E7A"/>
    <w:rsid w:val="009B4024"/>
    <w:rsid w:val="009B43D6"/>
    <w:rsid w:val="009B4546"/>
    <w:rsid w:val="009B474F"/>
    <w:rsid w:val="009B4B89"/>
    <w:rsid w:val="009B4D79"/>
    <w:rsid w:val="009B4E65"/>
    <w:rsid w:val="009B4F0F"/>
    <w:rsid w:val="009B4F65"/>
    <w:rsid w:val="009B538B"/>
    <w:rsid w:val="009B53B7"/>
    <w:rsid w:val="009B5428"/>
    <w:rsid w:val="009B57D9"/>
    <w:rsid w:val="009B57EE"/>
    <w:rsid w:val="009B5AB1"/>
    <w:rsid w:val="009B5B0C"/>
    <w:rsid w:val="009B5B19"/>
    <w:rsid w:val="009B5C62"/>
    <w:rsid w:val="009B5CB3"/>
    <w:rsid w:val="009B5F1F"/>
    <w:rsid w:val="009B5F4D"/>
    <w:rsid w:val="009B6603"/>
    <w:rsid w:val="009B6734"/>
    <w:rsid w:val="009B67F1"/>
    <w:rsid w:val="009B68EA"/>
    <w:rsid w:val="009B6CC1"/>
    <w:rsid w:val="009B6D9F"/>
    <w:rsid w:val="009B7159"/>
    <w:rsid w:val="009B71B7"/>
    <w:rsid w:val="009B724C"/>
    <w:rsid w:val="009B7317"/>
    <w:rsid w:val="009B768A"/>
    <w:rsid w:val="009B76D5"/>
    <w:rsid w:val="009B7735"/>
    <w:rsid w:val="009B788C"/>
    <w:rsid w:val="009B7B29"/>
    <w:rsid w:val="009B7E59"/>
    <w:rsid w:val="009B7F90"/>
    <w:rsid w:val="009B7FE4"/>
    <w:rsid w:val="009C0016"/>
    <w:rsid w:val="009C0070"/>
    <w:rsid w:val="009C0614"/>
    <w:rsid w:val="009C0815"/>
    <w:rsid w:val="009C09B1"/>
    <w:rsid w:val="009C0B88"/>
    <w:rsid w:val="009C0F7C"/>
    <w:rsid w:val="009C104E"/>
    <w:rsid w:val="009C1123"/>
    <w:rsid w:val="009C145B"/>
    <w:rsid w:val="009C151C"/>
    <w:rsid w:val="009C1846"/>
    <w:rsid w:val="009C1A6E"/>
    <w:rsid w:val="009C1E34"/>
    <w:rsid w:val="009C221A"/>
    <w:rsid w:val="009C231D"/>
    <w:rsid w:val="009C268F"/>
    <w:rsid w:val="009C2754"/>
    <w:rsid w:val="009C2959"/>
    <w:rsid w:val="009C299C"/>
    <w:rsid w:val="009C2D24"/>
    <w:rsid w:val="009C2ED6"/>
    <w:rsid w:val="009C310D"/>
    <w:rsid w:val="009C3485"/>
    <w:rsid w:val="009C3900"/>
    <w:rsid w:val="009C3A53"/>
    <w:rsid w:val="009C3A6C"/>
    <w:rsid w:val="009C3AA5"/>
    <w:rsid w:val="009C3B09"/>
    <w:rsid w:val="009C3B68"/>
    <w:rsid w:val="009C3CEB"/>
    <w:rsid w:val="009C3CED"/>
    <w:rsid w:val="009C3F18"/>
    <w:rsid w:val="009C41CE"/>
    <w:rsid w:val="009C4426"/>
    <w:rsid w:val="009C466D"/>
    <w:rsid w:val="009C469B"/>
    <w:rsid w:val="009C4777"/>
    <w:rsid w:val="009C4BE1"/>
    <w:rsid w:val="009C4CE3"/>
    <w:rsid w:val="009C4D00"/>
    <w:rsid w:val="009C4D82"/>
    <w:rsid w:val="009C4FCF"/>
    <w:rsid w:val="009C504E"/>
    <w:rsid w:val="009C573E"/>
    <w:rsid w:val="009C578C"/>
    <w:rsid w:val="009C5ACD"/>
    <w:rsid w:val="009C5CE4"/>
    <w:rsid w:val="009C5F5A"/>
    <w:rsid w:val="009C5FB8"/>
    <w:rsid w:val="009C60F1"/>
    <w:rsid w:val="009C61FF"/>
    <w:rsid w:val="009C6600"/>
    <w:rsid w:val="009C6610"/>
    <w:rsid w:val="009C68D2"/>
    <w:rsid w:val="009C6C7E"/>
    <w:rsid w:val="009C6C96"/>
    <w:rsid w:val="009C6D60"/>
    <w:rsid w:val="009C6D69"/>
    <w:rsid w:val="009C6D91"/>
    <w:rsid w:val="009C6E7B"/>
    <w:rsid w:val="009C6F39"/>
    <w:rsid w:val="009C6F66"/>
    <w:rsid w:val="009C755B"/>
    <w:rsid w:val="009C771E"/>
    <w:rsid w:val="009C774C"/>
    <w:rsid w:val="009C7762"/>
    <w:rsid w:val="009C77EF"/>
    <w:rsid w:val="009C78F2"/>
    <w:rsid w:val="009C7960"/>
    <w:rsid w:val="009C7A3A"/>
    <w:rsid w:val="009C7B2E"/>
    <w:rsid w:val="009C7B78"/>
    <w:rsid w:val="009C7C1C"/>
    <w:rsid w:val="009C7D93"/>
    <w:rsid w:val="009C7E27"/>
    <w:rsid w:val="009C7F32"/>
    <w:rsid w:val="009C7F80"/>
    <w:rsid w:val="009D01C1"/>
    <w:rsid w:val="009D0328"/>
    <w:rsid w:val="009D061C"/>
    <w:rsid w:val="009D0777"/>
    <w:rsid w:val="009D082A"/>
    <w:rsid w:val="009D083F"/>
    <w:rsid w:val="009D0A72"/>
    <w:rsid w:val="009D0CC3"/>
    <w:rsid w:val="009D14B2"/>
    <w:rsid w:val="009D1518"/>
    <w:rsid w:val="009D1877"/>
    <w:rsid w:val="009D1A75"/>
    <w:rsid w:val="009D1A9E"/>
    <w:rsid w:val="009D1BD3"/>
    <w:rsid w:val="009D1C2E"/>
    <w:rsid w:val="009D1DCD"/>
    <w:rsid w:val="009D1FFF"/>
    <w:rsid w:val="009D21F5"/>
    <w:rsid w:val="009D21FD"/>
    <w:rsid w:val="009D23DD"/>
    <w:rsid w:val="009D24AE"/>
    <w:rsid w:val="009D24B0"/>
    <w:rsid w:val="009D26B9"/>
    <w:rsid w:val="009D298F"/>
    <w:rsid w:val="009D2A84"/>
    <w:rsid w:val="009D2BDF"/>
    <w:rsid w:val="009D2E9E"/>
    <w:rsid w:val="009D302D"/>
    <w:rsid w:val="009D3250"/>
    <w:rsid w:val="009D3640"/>
    <w:rsid w:val="009D36DF"/>
    <w:rsid w:val="009D37AD"/>
    <w:rsid w:val="009D3840"/>
    <w:rsid w:val="009D3914"/>
    <w:rsid w:val="009D3B3F"/>
    <w:rsid w:val="009D3E3C"/>
    <w:rsid w:val="009D40AE"/>
    <w:rsid w:val="009D40DC"/>
    <w:rsid w:val="009D415B"/>
    <w:rsid w:val="009D4281"/>
    <w:rsid w:val="009D442F"/>
    <w:rsid w:val="009D44A0"/>
    <w:rsid w:val="009D4553"/>
    <w:rsid w:val="009D4567"/>
    <w:rsid w:val="009D4862"/>
    <w:rsid w:val="009D49B3"/>
    <w:rsid w:val="009D4A53"/>
    <w:rsid w:val="009D4A72"/>
    <w:rsid w:val="009D4ADD"/>
    <w:rsid w:val="009D4B31"/>
    <w:rsid w:val="009D4BAB"/>
    <w:rsid w:val="009D4BFE"/>
    <w:rsid w:val="009D4D70"/>
    <w:rsid w:val="009D4DC1"/>
    <w:rsid w:val="009D507E"/>
    <w:rsid w:val="009D5125"/>
    <w:rsid w:val="009D5137"/>
    <w:rsid w:val="009D53BF"/>
    <w:rsid w:val="009D549C"/>
    <w:rsid w:val="009D572E"/>
    <w:rsid w:val="009D60A5"/>
    <w:rsid w:val="009D616E"/>
    <w:rsid w:val="009D629B"/>
    <w:rsid w:val="009D6380"/>
    <w:rsid w:val="009D6537"/>
    <w:rsid w:val="009D6955"/>
    <w:rsid w:val="009D6B3F"/>
    <w:rsid w:val="009D6C11"/>
    <w:rsid w:val="009D6C81"/>
    <w:rsid w:val="009D6E2C"/>
    <w:rsid w:val="009D6E7A"/>
    <w:rsid w:val="009D6F6E"/>
    <w:rsid w:val="009D7172"/>
    <w:rsid w:val="009D72E3"/>
    <w:rsid w:val="009D739C"/>
    <w:rsid w:val="009D73D7"/>
    <w:rsid w:val="009D7544"/>
    <w:rsid w:val="009D76F9"/>
    <w:rsid w:val="009D7732"/>
    <w:rsid w:val="009D7801"/>
    <w:rsid w:val="009D7AAE"/>
    <w:rsid w:val="009D7BEB"/>
    <w:rsid w:val="009D7C3C"/>
    <w:rsid w:val="009D7CEE"/>
    <w:rsid w:val="009D7D96"/>
    <w:rsid w:val="009D7FB2"/>
    <w:rsid w:val="009E0042"/>
    <w:rsid w:val="009E037A"/>
    <w:rsid w:val="009E0C5B"/>
    <w:rsid w:val="009E0D49"/>
    <w:rsid w:val="009E0E3E"/>
    <w:rsid w:val="009E1008"/>
    <w:rsid w:val="009E1230"/>
    <w:rsid w:val="009E131C"/>
    <w:rsid w:val="009E16CF"/>
    <w:rsid w:val="009E16F0"/>
    <w:rsid w:val="009E1737"/>
    <w:rsid w:val="009E1D92"/>
    <w:rsid w:val="009E1E4A"/>
    <w:rsid w:val="009E1FC1"/>
    <w:rsid w:val="009E2036"/>
    <w:rsid w:val="009E242C"/>
    <w:rsid w:val="009E2596"/>
    <w:rsid w:val="009E279B"/>
    <w:rsid w:val="009E285C"/>
    <w:rsid w:val="009E2912"/>
    <w:rsid w:val="009E2BC1"/>
    <w:rsid w:val="009E2C47"/>
    <w:rsid w:val="009E2D81"/>
    <w:rsid w:val="009E2DB0"/>
    <w:rsid w:val="009E314B"/>
    <w:rsid w:val="009E3484"/>
    <w:rsid w:val="009E34DE"/>
    <w:rsid w:val="009E35BB"/>
    <w:rsid w:val="009E35F5"/>
    <w:rsid w:val="009E36C0"/>
    <w:rsid w:val="009E39E8"/>
    <w:rsid w:val="009E3BBE"/>
    <w:rsid w:val="009E3D48"/>
    <w:rsid w:val="009E3F0F"/>
    <w:rsid w:val="009E40CB"/>
    <w:rsid w:val="009E4139"/>
    <w:rsid w:val="009E416E"/>
    <w:rsid w:val="009E436C"/>
    <w:rsid w:val="009E451F"/>
    <w:rsid w:val="009E455C"/>
    <w:rsid w:val="009E45FF"/>
    <w:rsid w:val="009E4638"/>
    <w:rsid w:val="009E4676"/>
    <w:rsid w:val="009E4A92"/>
    <w:rsid w:val="009E4B6F"/>
    <w:rsid w:val="009E4D3D"/>
    <w:rsid w:val="009E5AB4"/>
    <w:rsid w:val="009E5C81"/>
    <w:rsid w:val="009E5F6E"/>
    <w:rsid w:val="009E6274"/>
    <w:rsid w:val="009E6289"/>
    <w:rsid w:val="009E62B9"/>
    <w:rsid w:val="009E62D1"/>
    <w:rsid w:val="009E6309"/>
    <w:rsid w:val="009E6491"/>
    <w:rsid w:val="009E64D7"/>
    <w:rsid w:val="009E687E"/>
    <w:rsid w:val="009E68C5"/>
    <w:rsid w:val="009E695B"/>
    <w:rsid w:val="009E6D29"/>
    <w:rsid w:val="009E6EDD"/>
    <w:rsid w:val="009E70C8"/>
    <w:rsid w:val="009E712D"/>
    <w:rsid w:val="009E76A1"/>
    <w:rsid w:val="009E7B3A"/>
    <w:rsid w:val="009E7ED9"/>
    <w:rsid w:val="009F01CC"/>
    <w:rsid w:val="009F04E8"/>
    <w:rsid w:val="009F05CA"/>
    <w:rsid w:val="009F0600"/>
    <w:rsid w:val="009F08D0"/>
    <w:rsid w:val="009F08EB"/>
    <w:rsid w:val="009F0B45"/>
    <w:rsid w:val="009F0CE4"/>
    <w:rsid w:val="009F0E87"/>
    <w:rsid w:val="009F1197"/>
    <w:rsid w:val="009F126D"/>
    <w:rsid w:val="009F1667"/>
    <w:rsid w:val="009F1681"/>
    <w:rsid w:val="009F17D4"/>
    <w:rsid w:val="009F1951"/>
    <w:rsid w:val="009F1A2B"/>
    <w:rsid w:val="009F1BE0"/>
    <w:rsid w:val="009F1DB3"/>
    <w:rsid w:val="009F2277"/>
    <w:rsid w:val="009F22AC"/>
    <w:rsid w:val="009F2330"/>
    <w:rsid w:val="009F251A"/>
    <w:rsid w:val="009F256F"/>
    <w:rsid w:val="009F2A24"/>
    <w:rsid w:val="009F2B11"/>
    <w:rsid w:val="009F3060"/>
    <w:rsid w:val="009F31F5"/>
    <w:rsid w:val="009F32C3"/>
    <w:rsid w:val="009F3ABF"/>
    <w:rsid w:val="009F3AE0"/>
    <w:rsid w:val="009F3C24"/>
    <w:rsid w:val="009F3C54"/>
    <w:rsid w:val="009F3EC3"/>
    <w:rsid w:val="009F3F2E"/>
    <w:rsid w:val="009F436B"/>
    <w:rsid w:val="009F44E7"/>
    <w:rsid w:val="009F4544"/>
    <w:rsid w:val="009F46A3"/>
    <w:rsid w:val="009F475A"/>
    <w:rsid w:val="009F4792"/>
    <w:rsid w:val="009F4846"/>
    <w:rsid w:val="009F491E"/>
    <w:rsid w:val="009F4C87"/>
    <w:rsid w:val="009F4FA3"/>
    <w:rsid w:val="009F57EC"/>
    <w:rsid w:val="009F5892"/>
    <w:rsid w:val="009F59AC"/>
    <w:rsid w:val="009F5C91"/>
    <w:rsid w:val="009F5CF7"/>
    <w:rsid w:val="009F5EE1"/>
    <w:rsid w:val="009F6254"/>
    <w:rsid w:val="009F638F"/>
    <w:rsid w:val="009F643E"/>
    <w:rsid w:val="009F6562"/>
    <w:rsid w:val="009F6569"/>
    <w:rsid w:val="009F667F"/>
    <w:rsid w:val="009F66E4"/>
    <w:rsid w:val="009F6B58"/>
    <w:rsid w:val="009F6C76"/>
    <w:rsid w:val="009F6D99"/>
    <w:rsid w:val="009F707D"/>
    <w:rsid w:val="009F711F"/>
    <w:rsid w:val="009F7243"/>
    <w:rsid w:val="009F7381"/>
    <w:rsid w:val="009F762F"/>
    <w:rsid w:val="009F7CD6"/>
    <w:rsid w:val="009F7D55"/>
    <w:rsid w:val="009F7E6A"/>
    <w:rsid w:val="009F7F34"/>
    <w:rsid w:val="009F7F78"/>
    <w:rsid w:val="009F7FAB"/>
    <w:rsid w:val="00A007D9"/>
    <w:rsid w:val="00A00AC0"/>
    <w:rsid w:val="00A00BE2"/>
    <w:rsid w:val="00A00F5D"/>
    <w:rsid w:val="00A013C3"/>
    <w:rsid w:val="00A01433"/>
    <w:rsid w:val="00A01657"/>
    <w:rsid w:val="00A01A6B"/>
    <w:rsid w:val="00A01AB5"/>
    <w:rsid w:val="00A01BB6"/>
    <w:rsid w:val="00A01D04"/>
    <w:rsid w:val="00A01D6B"/>
    <w:rsid w:val="00A01E29"/>
    <w:rsid w:val="00A01E4D"/>
    <w:rsid w:val="00A01F92"/>
    <w:rsid w:val="00A0209C"/>
    <w:rsid w:val="00A020D7"/>
    <w:rsid w:val="00A02381"/>
    <w:rsid w:val="00A024A8"/>
    <w:rsid w:val="00A02518"/>
    <w:rsid w:val="00A02521"/>
    <w:rsid w:val="00A02732"/>
    <w:rsid w:val="00A02AD7"/>
    <w:rsid w:val="00A02C01"/>
    <w:rsid w:val="00A02DA5"/>
    <w:rsid w:val="00A02E4E"/>
    <w:rsid w:val="00A02E52"/>
    <w:rsid w:val="00A0314E"/>
    <w:rsid w:val="00A031FA"/>
    <w:rsid w:val="00A032FA"/>
    <w:rsid w:val="00A0348E"/>
    <w:rsid w:val="00A034C6"/>
    <w:rsid w:val="00A034FA"/>
    <w:rsid w:val="00A0359E"/>
    <w:rsid w:val="00A037DB"/>
    <w:rsid w:val="00A03CF0"/>
    <w:rsid w:val="00A0414F"/>
    <w:rsid w:val="00A044D4"/>
    <w:rsid w:val="00A04571"/>
    <w:rsid w:val="00A045FC"/>
    <w:rsid w:val="00A046E3"/>
    <w:rsid w:val="00A046F5"/>
    <w:rsid w:val="00A0475A"/>
    <w:rsid w:val="00A0477D"/>
    <w:rsid w:val="00A049E7"/>
    <w:rsid w:val="00A04AF3"/>
    <w:rsid w:val="00A04B1F"/>
    <w:rsid w:val="00A04B40"/>
    <w:rsid w:val="00A04B94"/>
    <w:rsid w:val="00A04B97"/>
    <w:rsid w:val="00A04BBE"/>
    <w:rsid w:val="00A04C52"/>
    <w:rsid w:val="00A04CFE"/>
    <w:rsid w:val="00A052C5"/>
    <w:rsid w:val="00A05470"/>
    <w:rsid w:val="00A056CA"/>
    <w:rsid w:val="00A057FE"/>
    <w:rsid w:val="00A05E00"/>
    <w:rsid w:val="00A05E12"/>
    <w:rsid w:val="00A062C7"/>
    <w:rsid w:val="00A065F5"/>
    <w:rsid w:val="00A067EA"/>
    <w:rsid w:val="00A06B63"/>
    <w:rsid w:val="00A06C21"/>
    <w:rsid w:val="00A06C3C"/>
    <w:rsid w:val="00A07152"/>
    <w:rsid w:val="00A071BF"/>
    <w:rsid w:val="00A07235"/>
    <w:rsid w:val="00A0723C"/>
    <w:rsid w:val="00A0724F"/>
    <w:rsid w:val="00A07568"/>
    <w:rsid w:val="00A0756B"/>
    <w:rsid w:val="00A07827"/>
    <w:rsid w:val="00A07AC6"/>
    <w:rsid w:val="00A07E60"/>
    <w:rsid w:val="00A07EA2"/>
    <w:rsid w:val="00A07F16"/>
    <w:rsid w:val="00A1005E"/>
    <w:rsid w:val="00A100A2"/>
    <w:rsid w:val="00A100B9"/>
    <w:rsid w:val="00A102CD"/>
    <w:rsid w:val="00A104E6"/>
    <w:rsid w:val="00A1068C"/>
    <w:rsid w:val="00A10743"/>
    <w:rsid w:val="00A1084D"/>
    <w:rsid w:val="00A10921"/>
    <w:rsid w:val="00A10BB4"/>
    <w:rsid w:val="00A10D3D"/>
    <w:rsid w:val="00A10D42"/>
    <w:rsid w:val="00A111D1"/>
    <w:rsid w:val="00A11288"/>
    <w:rsid w:val="00A115F6"/>
    <w:rsid w:val="00A1177B"/>
    <w:rsid w:val="00A11D38"/>
    <w:rsid w:val="00A11D42"/>
    <w:rsid w:val="00A11DFB"/>
    <w:rsid w:val="00A11EE0"/>
    <w:rsid w:val="00A11F8D"/>
    <w:rsid w:val="00A11FE9"/>
    <w:rsid w:val="00A120F1"/>
    <w:rsid w:val="00A12415"/>
    <w:rsid w:val="00A126A3"/>
    <w:rsid w:val="00A127F3"/>
    <w:rsid w:val="00A128FB"/>
    <w:rsid w:val="00A128FE"/>
    <w:rsid w:val="00A12911"/>
    <w:rsid w:val="00A12992"/>
    <w:rsid w:val="00A12A91"/>
    <w:rsid w:val="00A12EA6"/>
    <w:rsid w:val="00A1333C"/>
    <w:rsid w:val="00A133D3"/>
    <w:rsid w:val="00A13AE9"/>
    <w:rsid w:val="00A13B46"/>
    <w:rsid w:val="00A13B7A"/>
    <w:rsid w:val="00A13CA3"/>
    <w:rsid w:val="00A1409E"/>
    <w:rsid w:val="00A1419E"/>
    <w:rsid w:val="00A1424C"/>
    <w:rsid w:val="00A14319"/>
    <w:rsid w:val="00A145EB"/>
    <w:rsid w:val="00A14781"/>
    <w:rsid w:val="00A14B03"/>
    <w:rsid w:val="00A14BF4"/>
    <w:rsid w:val="00A14C5D"/>
    <w:rsid w:val="00A14E42"/>
    <w:rsid w:val="00A14E68"/>
    <w:rsid w:val="00A14EA8"/>
    <w:rsid w:val="00A14EB7"/>
    <w:rsid w:val="00A14EBA"/>
    <w:rsid w:val="00A15014"/>
    <w:rsid w:val="00A15550"/>
    <w:rsid w:val="00A156E1"/>
    <w:rsid w:val="00A1590E"/>
    <w:rsid w:val="00A1592A"/>
    <w:rsid w:val="00A15BC7"/>
    <w:rsid w:val="00A15BF0"/>
    <w:rsid w:val="00A16232"/>
    <w:rsid w:val="00A1629F"/>
    <w:rsid w:val="00A163A4"/>
    <w:rsid w:val="00A166A6"/>
    <w:rsid w:val="00A16865"/>
    <w:rsid w:val="00A16A76"/>
    <w:rsid w:val="00A16C47"/>
    <w:rsid w:val="00A16D99"/>
    <w:rsid w:val="00A16E80"/>
    <w:rsid w:val="00A17159"/>
    <w:rsid w:val="00A1728B"/>
    <w:rsid w:val="00A173C2"/>
    <w:rsid w:val="00A1747B"/>
    <w:rsid w:val="00A17545"/>
    <w:rsid w:val="00A17600"/>
    <w:rsid w:val="00A17E80"/>
    <w:rsid w:val="00A17ED8"/>
    <w:rsid w:val="00A2019D"/>
    <w:rsid w:val="00A20238"/>
    <w:rsid w:val="00A2056B"/>
    <w:rsid w:val="00A20A09"/>
    <w:rsid w:val="00A20B62"/>
    <w:rsid w:val="00A21002"/>
    <w:rsid w:val="00A21797"/>
    <w:rsid w:val="00A21AB9"/>
    <w:rsid w:val="00A21B0F"/>
    <w:rsid w:val="00A21C3E"/>
    <w:rsid w:val="00A21F6F"/>
    <w:rsid w:val="00A220D7"/>
    <w:rsid w:val="00A22150"/>
    <w:rsid w:val="00A22188"/>
    <w:rsid w:val="00A2241D"/>
    <w:rsid w:val="00A227C3"/>
    <w:rsid w:val="00A2293F"/>
    <w:rsid w:val="00A229F1"/>
    <w:rsid w:val="00A22B1E"/>
    <w:rsid w:val="00A22BB8"/>
    <w:rsid w:val="00A22CD1"/>
    <w:rsid w:val="00A22E1C"/>
    <w:rsid w:val="00A22E7C"/>
    <w:rsid w:val="00A23009"/>
    <w:rsid w:val="00A231E2"/>
    <w:rsid w:val="00A231E7"/>
    <w:rsid w:val="00A23229"/>
    <w:rsid w:val="00A232EE"/>
    <w:rsid w:val="00A2340F"/>
    <w:rsid w:val="00A234AB"/>
    <w:rsid w:val="00A237B9"/>
    <w:rsid w:val="00A238E7"/>
    <w:rsid w:val="00A23AAC"/>
    <w:rsid w:val="00A23D99"/>
    <w:rsid w:val="00A23E5E"/>
    <w:rsid w:val="00A23EA6"/>
    <w:rsid w:val="00A24057"/>
    <w:rsid w:val="00A242B9"/>
    <w:rsid w:val="00A24368"/>
    <w:rsid w:val="00A24561"/>
    <w:rsid w:val="00A2475F"/>
    <w:rsid w:val="00A24AEC"/>
    <w:rsid w:val="00A24C39"/>
    <w:rsid w:val="00A24D45"/>
    <w:rsid w:val="00A24E7B"/>
    <w:rsid w:val="00A25018"/>
    <w:rsid w:val="00A25633"/>
    <w:rsid w:val="00A25739"/>
    <w:rsid w:val="00A2594D"/>
    <w:rsid w:val="00A260D6"/>
    <w:rsid w:val="00A261CC"/>
    <w:rsid w:val="00A2645D"/>
    <w:rsid w:val="00A265B0"/>
    <w:rsid w:val="00A270E9"/>
    <w:rsid w:val="00A2724F"/>
    <w:rsid w:val="00A27422"/>
    <w:rsid w:val="00A27462"/>
    <w:rsid w:val="00A276BC"/>
    <w:rsid w:val="00A27C53"/>
    <w:rsid w:val="00A27F86"/>
    <w:rsid w:val="00A3002C"/>
    <w:rsid w:val="00A3015C"/>
    <w:rsid w:val="00A30413"/>
    <w:rsid w:val="00A306E5"/>
    <w:rsid w:val="00A30734"/>
    <w:rsid w:val="00A3091E"/>
    <w:rsid w:val="00A30B31"/>
    <w:rsid w:val="00A30CA6"/>
    <w:rsid w:val="00A30F15"/>
    <w:rsid w:val="00A31334"/>
    <w:rsid w:val="00A3135A"/>
    <w:rsid w:val="00A3178B"/>
    <w:rsid w:val="00A31880"/>
    <w:rsid w:val="00A319C4"/>
    <w:rsid w:val="00A31AE9"/>
    <w:rsid w:val="00A31B52"/>
    <w:rsid w:val="00A31CA9"/>
    <w:rsid w:val="00A31DD8"/>
    <w:rsid w:val="00A31E5B"/>
    <w:rsid w:val="00A31ED0"/>
    <w:rsid w:val="00A32207"/>
    <w:rsid w:val="00A32357"/>
    <w:rsid w:val="00A3237A"/>
    <w:rsid w:val="00A323CC"/>
    <w:rsid w:val="00A32400"/>
    <w:rsid w:val="00A3367A"/>
    <w:rsid w:val="00A341ED"/>
    <w:rsid w:val="00A344AF"/>
    <w:rsid w:val="00A344CD"/>
    <w:rsid w:val="00A345B4"/>
    <w:rsid w:val="00A34B1A"/>
    <w:rsid w:val="00A34DCF"/>
    <w:rsid w:val="00A34FB9"/>
    <w:rsid w:val="00A35075"/>
    <w:rsid w:val="00A351F6"/>
    <w:rsid w:val="00A35516"/>
    <w:rsid w:val="00A355D5"/>
    <w:rsid w:val="00A35692"/>
    <w:rsid w:val="00A3598E"/>
    <w:rsid w:val="00A35A17"/>
    <w:rsid w:val="00A35BCC"/>
    <w:rsid w:val="00A35D21"/>
    <w:rsid w:val="00A35E66"/>
    <w:rsid w:val="00A35ED5"/>
    <w:rsid w:val="00A36121"/>
    <w:rsid w:val="00A36148"/>
    <w:rsid w:val="00A361D2"/>
    <w:rsid w:val="00A362AE"/>
    <w:rsid w:val="00A362D3"/>
    <w:rsid w:val="00A3634A"/>
    <w:rsid w:val="00A36A30"/>
    <w:rsid w:val="00A36E47"/>
    <w:rsid w:val="00A36FDE"/>
    <w:rsid w:val="00A36FDF"/>
    <w:rsid w:val="00A37078"/>
    <w:rsid w:val="00A37249"/>
    <w:rsid w:val="00A37348"/>
    <w:rsid w:val="00A373E5"/>
    <w:rsid w:val="00A37439"/>
    <w:rsid w:val="00A37619"/>
    <w:rsid w:val="00A37BF3"/>
    <w:rsid w:val="00A400BF"/>
    <w:rsid w:val="00A400EF"/>
    <w:rsid w:val="00A400FC"/>
    <w:rsid w:val="00A40119"/>
    <w:rsid w:val="00A40953"/>
    <w:rsid w:val="00A40A0A"/>
    <w:rsid w:val="00A40DFC"/>
    <w:rsid w:val="00A40F0B"/>
    <w:rsid w:val="00A41396"/>
    <w:rsid w:val="00A41417"/>
    <w:rsid w:val="00A41489"/>
    <w:rsid w:val="00A416D3"/>
    <w:rsid w:val="00A4176D"/>
    <w:rsid w:val="00A418C6"/>
    <w:rsid w:val="00A419D0"/>
    <w:rsid w:val="00A41C16"/>
    <w:rsid w:val="00A42001"/>
    <w:rsid w:val="00A42126"/>
    <w:rsid w:val="00A4245B"/>
    <w:rsid w:val="00A42640"/>
    <w:rsid w:val="00A42807"/>
    <w:rsid w:val="00A4298D"/>
    <w:rsid w:val="00A42C65"/>
    <w:rsid w:val="00A42CF6"/>
    <w:rsid w:val="00A42EA3"/>
    <w:rsid w:val="00A42F65"/>
    <w:rsid w:val="00A4316A"/>
    <w:rsid w:val="00A433D4"/>
    <w:rsid w:val="00A43671"/>
    <w:rsid w:val="00A43674"/>
    <w:rsid w:val="00A43825"/>
    <w:rsid w:val="00A43CD3"/>
    <w:rsid w:val="00A43D4B"/>
    <w:rsid w:val="00A43D61"/>
    <w:rsid w:val="00A44070"/>
    <w:rsid w:val="00A44207"/>
    <w:rsid w:val="00A442C1"/>
    <w:rsid w:val="00A44376"/>
    <w:rsid w:val="00A4463C"/>
    <w:rsid w:val="00A4463F"/>
    <w:rsid w:val="00A447D9"/>
    <w:rsid w:val="00A44961"/>
    <w:rsid w:val="00A44A86"/>
    <w:rsid w:val="00A44AE9"/>
    <w:rsid w:val="00A44C68"/>
    <w:rsid w:val="00A4500F"/>
    <w:rsid w:val="00A4502A"/>
    <w:rsid w:val="00A450F2"/>
    <w:rsid w:val="00A4536F"/>
    <w:rsid w:val="00A4538A"/>
    <w:rsid w:val="00A45461"/>
    <w:rsid w:val="00A454CE"/>
    <w:rsid w:val="00A457BB"/>
    <w:rsid w:val="00A45CC1"/>
    <w:rsid w:val="00A45CCC"/>
    <w:rsid w:val="00A45DAB"/>
    <w:rsid w:val="00A46081"/>
    <w:rsid w:val="00A460AE"/>
    <w:rsid w:val="00A462B5"/>
    <w:rsid w:val="00A462DE"/>
    <w:rsid w:val="00A46373"/>
    <w:rsid w:val="00A46A6C"/>
    <w:rsid w:val="00A46AC1"/>
    <w:rsid w:val="00A46FDD"/>
    <w:rsid w:val="00A46FE2"/>
    <w:rsid w:val="00A471F9"/>
    <w:rsid w:val="00A472A1"/>
    <w:rsid w:val="00A472EE"/>
    <w:rsid w:val="00A47379"/>
    <w:rsid w:val="00A47455"/>
    <w:rsid w:val="00A4763E"/>
    <w:rsid w:val="00A47834"/>
    <w:rsid w:val="00A47841"/>
    <w:rsid w:val="00A47CAC"/>
    <w:rsid w:val="00A50029"/>
    <w:rsid w:val="00A50087"/>
    <w:rsid w:val="00A50111"/>
    <w:rsid w:val="00A5019D"/>
    <w:rsid w:val="00A50251"/>
    <w:rsid w:val="00A503CD"/>
    <w:rsid w:val="00A5042B"/>
    <w:rsid w:val="00A50573"/>
    <w:rsid w:val="00A507ED"/>
    <w:rsid w:val="00A5096C"/>
    <w:rsid w:val="00A50A43"/>
    <w:rsid w:val="00A51136"/>
    <w:rsid w:val="00A5121E"/>
    <w:rsid w:val="00A51393"/>
    <w:rsid w:val="00A5171C"/>
    <w:rsid w:val="00A51748"/>
    <w:rsid w:val="00A51962"/>
    <w:rsid w:val="00A51B90"/>
    <w:rsid w:val="00A51BE1"/>
    <w:rsid w:val="00A51C05"/>
    <w:rsid w:val="00A51C73"/>
    <w:rsid w:val="00A51D63"/>
    <w:rsid w:val="00A52003"/>
    <w:rsid w:val="00A52219"/>
    <w:rsid w:val="00A5226B"/>
    <w:rsid w:val="00A52359"/>
    <w:rsid w:val="00A523E2"/>
    <w:rsid w:val="00A52682"/>
    <w:rsid w:val="00A529E8"/>
    <w:rsid w:val="00A529FB"/>
    <w:rsid w:val="00A52B30"/>
    <w:rsid w:val="00A52BE1"/>
    <w:rsid w:val="00A52F53"/>
    <w:rsid w:val="00A530DD"/>
    <w:rsid w:val="00A53120"/>
    <w:rsid w:val="00A53498"/>
    <w:rsid w:val="00A534C2"/>
    <w:rsid w:val="00A53716"/>
    <w:rsid w:val="00A53847"/>
    <w:rsid w:val="00A53A2A"/>
    <w:rsid w:val="00A53C30"/>
    <w:rsid w:val="00A53C45"/>
    <w:rsid w:val="00A5402A"/>
    <w:rsid w:val="00A54432"/>
    <w:rsid w:val="00A54507"/>
    <w:rsid w:val="00A54520"/>
    <w:rsid w:val="00A54AD6"/>
    <w:rsid w:val="00A54DB9"/>
    <w:rsid w:val="00A54EA0"/>
    <w:rsid w:val="00A54F93"/>
    <w:rsid w:val="00A5528B"/>
    <w:rsid w:val="00A55863"/>
    <w:rsid w:val="00A55CBE"/>
    <w:rsid w:val="00A55CFE"/>
    <w:rsid w:val="00A5600D"/>
    <w:rsid w:val="00A560A4"/>
    <w:rsid w:val="00A563BD"/>
    <w:rsid w:val="00A56532"/>
    <w:rsid w:val="00A56555"/>
    <w:rsid w:val="00A56565"/>
    <w:rsid w:val="00A56A73"/>
    <w:rsid w:val="00A56B7E"/>
    <w:rsid w:val="00A56F27"/>
    <w:rsid w:val="00A57009"/>
    <w:rsid w:val="00A57261"/>
    <w:rsid w:val="00A57553"/>
    <w:rsid w:val="00A5772C"/>
    <w:rsid w:val="00A57A11"/>
    <w:rsid w:val="00A57B5B"/>
    <w:rsid w:val="00A57E34"/>
    <w:rsid w:val="00A6008E"/>
    <w:rsid w:val="00A60159"/>
    <w:rsid w:val="00A60197"/>
    <w:rsid w:val="00A6032E"/>
    <w:rsid w:val="00A6033D"/>
    <w:rsid w:val="00A603CE"/>
    <w:rsid w:val="00A605C6"/>
    <w:rsid w:val="00A605DF"/>
    <w:rsid w:val="00A6061A"/>
    <w:rsid w:val="00A60665"/>
    <w:rsid w:val="00A607A8"/>
    <w:rsid w:val="00A60929"/>
    <w:rsid w:val="00A60954"/>
    <w:rsid w:val="00A60A64"/>
    <w:rsid w:val="00A60B45"/>
    <w:rsid w:val="00A60DB9"/>
    <w:rsid w:val="00A60E6C"/>
    <w:rsid w:val="00A61146"/>
    <w:rsid w:val="00A612CF"/>
    <w:rsid w:val="00A61378"/>
    <w:rsid w:val="00A61808"/>
    <w:rsid w:val="00A61AED"/>
    <w:rsid w:val="00A61CA0"/>
    <w:rsid w:val="00A61DC7"/>
    <w:rsid w:val="00A61F31"/>
    <w:rsid w:val="00A62082"/>
    <w:rsid w:val="00A62468"/>
    <w:rsid w:val="00A6269F"/>
    <w:rsid w:val="00A627E4"/>
    <w:rsid w:val="00A62974"/>
    <w:rsid w:val="00A629F5"/>
    <w:rsid w:val="00A62AEE"/>
    <w:rsid w:val="00A63C0A"/>
    <w:rsid w:val="00A63DF5"/>
    <w:rsid w:val="00A63EF6"/>
    <w:rsid w:val="00A63FAB"/>
    <w:rsid w:val="00A64220"/>
    <w:rsid w:val="00A642CF"/>
    <w:rsid w:val="00A64401"/>
    <w:rsid w:val="00A644E5"/>
    <w:rsid w:val="00A645F1"/>
    <w:rsid w:val="00A646E5"/>
    <w:rsid w:val="00A647D5"/>
    <w:rsid w:val="00A647D9"/>
    <w:rsid w:val="00A648A1"/>
    <w:rsid w:val="00A649AE"/>
    <w:rsid w:val="00A64A53"/>
    <w:rsid w:val="00A64C73"/>
    <w:rsid w:val="00A64D09"/>
    <w:rsid w:val="00A64D8E"/>
    <w:rsid w:val="00A653A0"/>
    <w:rsid w:val="00A6554D"/>
    <w:rsid w:val="00A65796"/>
    <w:rsid w:val="00A657FB"/>
    <w:rsid w:val="00A65A90"/>
    <w:rsid w:val="00A660F6"/>
    <w:rsid w:val="00A6615B"/>
    <w:rsid w:val="00A662C1"/>
    <w:rsid w:val="00A6641E"/>
    <w:rsid w:val="00A66847"/>
    <w:rsid w:val="00A66967"/>
    <w:rsid w:val="00A66C7A"/>
    <w:rsid w:val="00A66DAB"/>
    <w:rsid w:val="00A66E50"/>
    <w:rsid w:val="00A66EE1"/>
    <w:rsid w:val="00A67014"/>
    <w:rsid w:val="00A670BB"/>
    <w:rsid w:val="00A670FE"/>
    <w:rsid w:val="00A672FF"/>
    <w:rsid w:val="00A674B9"/>
    <w:rsid w:val="00A67712"/>
    <w:rsid w:val="00A67856"/>
    <w:rsid w:val="00A67A41"/>
    <w:rsid w:val="00A67A57"/>
    <w:rsid w:val="00A67CAA"/>
    <w:rsid w:val="00A67EC6"/>
    <w:rsid w:val="00A7061A"/>
    <w:rsid w:val="00A706C4"/>
    <w:rsid w:val="00A70830"/>
    <w:rsid w:val="00A70969"/>
    <w:rsid w:val="00A70B22"/>
    <w:rsid w:val="00A70CFA"/>
    <w:rsid w:val="00A7128D"/>
    <w:rsid w:val="00A71385"/>
    <w:rsid w:val="00A713F7"/>
    <w:rsid w:val="00A714E1"/>
    <w:rsid w:val="00A717F1"/>
    <w:rsid w:val="00A7188F"/>
    <w:rsid w:val="00A71988"/>
    <w:rsid w:val="00A71AD8"/>
    <w:rsid w:val="00A71CC4"/>
    <w:rsid w:val="00A71D22"/>
    <w:rsid w:val="00A71DE0"/>
    <w:rsid w:val="00A71F55"/>
    <w:rsid w:val="00A72022"/>
    <w:rsid w:val="00A72134"/>
    <w:rsid w:val="00A7238B"/>
    <w:rsid w:val="00A72411"/>
    <w:rsid w:val="00A72796"/>
    <w:rsid w:val="00A727C6"/>
    <w:rsid w:val="00A72885"/>
    <w:rsid w:val="00A72AA3"/>
    <w:rsid w:val="00A72CA9"/>
    <w:rsid w:val="00A72D84"/>
    <w:rsid w:val="00A72E92"/>
    <w:rsid w:val="00A7309E"/>
    <w:rsid w:val="00A73134"/>
    <w:rsid w:val="00A734A2"/>
    <w:rsid w:val="00A734C6"/>
    <w:rsid w:val="00A73808"/>
    <w:rsid w:val="00A7386E"/>
    <w:rsid w:val="00A739D0"/>
    <w:rsid w:val="00A73A4A"/>
    <w:rsid w:val="00A73BD7"/>
    <w:rsid w:val="00A74050"/>
    <w:rsid w:val="00A7411A"/>
    <w:rsid w:val="00A74290"/>
    <w:rsid w:val="00A744B4"/>
    <w:rsid w:val="00A745D4"/>
    <w:rsid w:val="00A748CF"/>
    <w:rsid w:val="00A74B9F"/>
    <w:rsid w:val="00A74CD8"/>
    <w:rsid w:val="00A74D2E"/>
    <w:rsid w:val="00A7533C"/>
    <w:rsid w:val="00A75359"/>
    <w:rsid w:val="00A7553F"/>
    <w:rsid w:val="00A7583F"/>
    <w:rsid w:val="00A75AD6"/>
    <w:rsid w:val="00A75B4F"/>
    <w:rsid w:val="00A75C08"/>
    <w:rsid w:val="00A75FB2"/>
    <w:rsid w:val="00A7631B"/>
    <w:rsid w:val="00A7669C"/>
    <w:rsid w:val="00A767A6"/>
    <w:rsid w:val="00A76835"/>
    <w:rsid w:val="00A76E47"/>
    <w:rsid w:val="00A76E4A"/>
    <w:rsid w:val="00A76F63"/>
    <w:rsid w:val="00A77000"/>
    <w:rsid w:val="00A771C9"/>
    <w:rsid w:val="00A776CB"/>
    <w:rsid w:val="00A7787B"/>
    <w:rsid w:val="00A77A27"/>
    <w:rsid w:val="00A77AA6"/>
    <w:rsid w:val="00A77B6C"/>
    <w:rsid w:val="00A77C56"/>
    <w:rsid w:val="00A77CBE"/>
    <w:rsid w:val="00A77D2B"/>
    <w:rsid w:val="00A77D60"/>
    <w:rsid w:val="00A77D76"/>
    <w:rsid w:val="00A80149"/>
    <w:rsid w:val="00A80455"/>
    <w:rsid w:val="00A804C5"/>
    <w:rsid w:val="00A80769"/>
    <w:rsid w:val="00A80860"/>
    <w:rsid w:val="00A80AF9"/>
    <w:rsid w:val="00A80B68"/>
    <w:rsid w:val="00A80DA4"/>
    <w:rsid w:val="00A80EE9"/>
    <w:rsid w:val="00A811EE"/>
    <w:rsid w:val="00A81355"/>
    <w:rsid w:val="00A81373"/>
    <w:rsid w:val="00A81819"/>
    <w:rsid w:val="00A8183D"/>
    <w:rsid w:val="00A81874"/>
    <w:rsid w:val="00A818D5"/>
    <w:rsid w:val="00A8198E"/>
    <w:rsid w:val="00A81A4C"/>
    <w:rsid w:val="00A81A7D"/>
    <w:rsid w:val="00A81ABD"/>
    <w:rsid w:val="00A81AE5"/>
    <w:rsid w:val="00A81C3D"/>
    <w:rsid w:val="00A81D94"/>
    <w:rsid w:val="00A82279"/>
    <w:rsid w:val="00A823F4"/>
    <w:rsid w:val="00A82424"/>
    <w:rsid w:val="00A82698"/>
    <w:rsid w:val="00A827C0"/>
    <w:rsid w:val="00A82A1C"/>
    <w:rsid w:val="00A82A76"/>
    <w:rsid w:val="00A82BBF"/>
    <w:rsid w:val="00A82CE4"/>
    <w:rsid w:val="00A82E03"/>
    <w:rsid w:val="00A83391"/>
    <w:rsid w:val="00A834B9"/>
    <w:rsid w:val="00A835B0"/>
    <w:rsid w:val="00A83679"/>
    <w:rsid w:val="00A83838"/>
    <w:rsid w:val="00A8387D"/>
    <w:rsid w:val="00A83AAF"/>
    <w:rsid w:val="00A83CEA"/>
    <w:rsid w:val="00A83D3C"/>
    <w:rsid w:val="00A83D55"/>
    <w:rsid w:val="00A83EC6"/>
    <w:rsid w:val="00A83F8A"/>
    <w:rsid w:val="00A84342"/>
    <w:rsid w:val="00A84493"/>
    <w:rsid w:val="00A8461E"/>
    <w:rsid w:val="00A84632"/>
    <w:rsid w:val="00A8467A"/>
    <w:rsid w:val="00A846C6"/>
    <w:rsid w:val="00A84706"/>
    <w:rsid w:val="00A84811"/>
    <w:rsid w:val="00A848A4"/>
    <w:rsid w:val="00A84909"/>
    <w:rsid w:val="00A84ACE"/>
    <w:rsid w:val="00A84BC9"/>
    <w:rsid w:val="00A84BCE"/>
    <w:rsid w:val="00A84F9E"/>
    <w:rsid w:val="00A852C1"/>
    <w:rsid w:val="00A8565C"/>
    <w:rsid w:val="00A85689"/>
    <w:rsid w:val="00A85834"/>
    <w:rsid w:val="00A85958"/>
    <w:rsid w:val="00A859F6"/>
    <w:rsid w:val="00A85A88"/>
    <w:rsid w:val="00A85CF6"/>
    <w:rsid w:val="00A85D69"/>
    <w:rsid w:val="00A85DD5"/>
    <w:rsid w:val="00A85E0D"/>
    <w:rsid w:val="00A860DF"/>
    <w:rsid w:val="00A86114"/>
    <w:rsid w:val="00A8616E"/>
    <w:rsid w:val="00A862E1"/>
    <w:rsid w:val="00A8636A"/>
    <w:rsid w:val="00A8648C"/>
    <w:rsid w:val="00A864D3"/>
    <w:rsid w:val="00A86AB6"/>
    <w:rsid w:val="00A86C4D"/>
    <w:rsid w:val="00A86DCE"/>
    <w:rsid w:val="00A86DDA"/>
    <w:rsid w:val="00A8701C"/>
    <w:rsid w:val="00A87136"/>
    <w:rsid w:val="00A872BF"/>
    <w:rsid w:val="00A872EB"/>
    <w:rsid w:val="00A87368"/>
    <w:rsid w:val="00A8743B"/>
    <w:rsid w:val="00A874A9"/>
    <w:rsid w:val="00A875FB"/>
    <w:rsid w:val="00A876D9"/>
    <w:rsid w:val="00A878A0"/>
    <w:rsid w:val="00A879A9"/>
    <w:rsid w:val="00A87A19"/>
    <w:rsid w:val="00A87B47"/>
    <w:rsid w:val="00A87B70"/>
    <w:rsid w:val="00A87E25"/>
    <w:rsid w:val="00A87F90"/>
    <w:rsid w:val="00A87FCC"/>
    <w:rsid w:val="00A90054"/>
    <w:rsid w:val="00A90335"/>
    <w:rsid w:val="00A90405"/>
    <w:rsid w:val="00A9065E"/>
    <w:rsid w:val="00A90711"/>
    <w:rsid w:val="00A907F1"/>
    <w:rsid w:val="00A9085B"/>
    <w:rsid w:val="00A90ACA"/>
    <w:rsid w:val="00A90DFF"/>
    <w:rsid w:val="00A9108C"/>
    <w:rsid w:val="00A91122"/>
    <w:rsid w:val="00A913FC"/>
    <w:rsid w:val="00A918B6"/>
    <w:rsid w:val="00A91B3A"/>
    <w:rsid w:val="00A91D6E"/>
    <w:rsid w:val="00A91EBA"/>
    <w:rsid w:val="00A92083"/>
    <w:rsid w:val="00A921C2"/>
    <w:rsid w:val="00A9238C"/>
    <w:rsid w:val="00A925B5"/>
    <w:rsid w:val="00A925C1"/>
    <w:rsid w:val="00A9289D"/>
    <w:rsid w:val="00A92968"/>
    <w:rsid w:val="00A92A90"/>
    <w:rsid w:val="00A92B68"/>
    <w:rsid w:val="00A92F04"/>
    <w:rsid w:val="00A931F9"/>
    <w:rsid w:val="00A9384C"/>
    <w:rsid w:val="00A939B7"/>
    <w:rsid w:val="00A93A7E"/>
    <w:rsid w:val="00A93AD6"/>
    <w:rsid w:val="00A93BB1"/>
    <w:rsid w:val="00A93C89"/>
    <w:rsid w:val="00A93EA9"/>
    <w:rsid w:val="00A940AE"/>
    <w:rsid w:val="00A9427B"/>
    <w:rsid w:val="00A948B5"/>
    <w:rsid w:val="00A948EF"/>
    <w:rsid w:val="00A94ABB"/>
    <w:rsid w:val="00A94DD2"/>
    <w:rsid w:val="00A94F5F"/>
    <w:rsid w:val="00A950C5"/>
    <w:rsid w:val="00A95419"/>
    <w:rsid w:val="00A95817"/>
    <w:rsid w:val="00A95894"/>
    <w:rsid w:val="00A95ADB"/>
    <w:rsid w:val="00A95BAA"/>
    <w:rsid w:val="00A95BC7"/>
    <w:rsid w:val="00A95C4B"/>
    <w:rsid w:val="00A96626"/>
    <w:rsid w:val="00A96793"/>
    <w:rsid w:val="00A96A34"/>
    <w:rsid w:val="00A96D44"/>
    <w:rsid w:val="00A96E76"/>
    <w:rsid w:val="00A96F09"/>
    <w:rsid w:val="00A96FB4"/>
    <w:rsid w:val="00A97192"/>
    <w:rsid w:val="00A972DE"/>
    <w:rsid w:val="00A9781F"/>
    <w:rsid w:val="00A97822"/>
    <w:rsid w:val="00A9782C"/>
    <w:rsid w:val="00A978DF"/>
    <w:rsid w:val="00A97AE4"/>
    <w:rsid w:val="00A97D42"/>
    <w:rsid w:val="00A97D58"/>
    <w:rsid w:val="00A97EA3"/>
    <w:rsid w:val="00A97F70"/>
    <w:rsid w:val="00A97FDD"/>
    <w:rsid w:val="00AA005E"/>
    <w:rsid w:val="00AA0169"/>
    <w:rsid w:val="00AA05A7"/>
    <w:rsid w:val="00AA0693"/>
    <w:rsid w:val="00AA08AE"/>
    <w:rsid w:val="00AA08E4"/>
    <w:rsid w:val="00AA08EF"/>
    <w:rsid w:val="00AA0D63"/>
    <w:rsid w:val="00AA0ECC"/>
    <w:rsid w:val="00AA1160"/>
    <w:rsid w:val="00AA12E0"/>
    <w:rsid w:val="00AA136A"/>
    <w:rsid w:val="00AA1A35"/>
    <w:rsid w:val="00AA1B38"/>
    <w:rsid w:val="00AA1B64"/>
    <w:rsid w:val="00AA1BE1"/>
    <w:rsid w:val="00AA1CA5"/>
    <w:rsid w:val="00AA1CE7"/>
    <w:rsid w:val="00AA20D2"/>
    <w:rsid w:val="00AA20D6"/>
    <w:rsid w:val="00AA218A"/>
    <w:rsid w:val="00AA2B7A"/>
    <w:rsid w:val="00AA2C54"/>
    <w:rsid w:val="00AA2C76"/>
    <w:rsid w:val="00AA2C97"/>
    <w:rsid w:val="00AA2CA0"/>
    <w:rsid w:val="00AA2CD2"/>
    <w:rsid w:val="00AA2CDB"/>
    <w:rsid w:val="00AA2EA2"/>
    <w:rsid w:val="00AA2F11"/>
    <w:rsid w:val="00AA2F83"/>
    <w:rsid w:val="00AA310A"/>
    <w:rsid w:val="00AA3120"/>
    <w:rsid w:val="00AA328E"/>
    <w:rsid w:val="00AA329F"/>
    <w:rsid w:val="00AA33CB"/>
    <w:rsid w:val="00AA3968"/>
    <w:rsid w:val="00AA3B95"/>
    <w:rsid w:val="00AA3CD1"/>
    <w:rsid w:val="00AA3EFE"/>
    <w:rsid w:val="00AA3FD6"/>
    <w:rsid w:val="00AA4011"/>
    <w:rsid w:val="00AA4055"/>
    <w:rsid w:val="00AA409E"/>
    <w:rsid w:val="00AA4106"/>
    <w:rsid w:val="00AA447D"/>
    <w:rsid w:val="00AA4500"/>
    <w:rsid w:val="00AA45DC"/>
    <w:rsid w:val="00AA4AA4"/>
    <w:rsid w:val="00AA4C2D"/>
    <w:rsid w:val="00AA4D73"/>
    <w:rsid w:val="00AA4DC3"/>
    <w:rsid w:val="00AA504D"/>
    <w:rsid w:val="00AA5357"/>
    <w:rsid w:val="00AA551D"/>
    <w:rsid w:val="00AA56C3"/>
    <w:rsid w:val="00AA5712"/>
    <w:rsid w:val="00AA576A"/>
    <w:rsid w:val="00AA59C9"/>
    <w:rsid w:val="00AA5D6E"/>
    <w:rsid w:val="00AA5D82"/>
    <w:rsid w:val="00AA5E07"/>
    <w:rsid w:val="00AA63FA"/>
    <w:rsid w:val="00AA64AE"/>
    <w:rsid w:val="00AA6845"/>
    <w:rsid w:val="00AA6977"/>
    <w:rsid w:val="00AA6B7D"/>
    <w:rsid w:val="00AA6BC1"/>
    <w:rsid w:val="00AA6E03"/>
    <w:rsid w:val="00AA6EA0"/>
    <w:rsid w:val="00AA6F0C"/>
    <w:rsid w:val="00AA73BF"/>
    <w:rsid w:val="00AA74DE"/>
    <w:rsid w:val="00AA7544"/>
    <w:rsid w:val="00AA76B4"/>
    <w:rsid w:val="00AA78FB"/>
    <w:rsid w:val="00AA7AE7"/>
    <w:rsid w:val="00AA7C29"/>
    <w:rsid w:val="00AA7D4C"/>
    <w:rsid w:val="00AA7E0B"/>
    <w:rsid w:val="00AA7E85"/>
    <w:rsid w:val="00AB0251"/>
    <w:rsid w:val="00AB0405"/>
    <w:rsid w:val="00AB0805"/>
    <w:rsid w:val="00AB093D"/>
    <w:rsid w:val="00AB0CA8"/>
    <w:rsid w:val="00AB0D5B"/>
    <w:rsid w:val="00AB0EE7"/>
    <w:rsid w:val="00AB0FD2"/>
    <w:rsid w:val="00AB1193"/>
    <w:rsid w:val="00AB11C2"/>
    <w:rsid w:val="00AB126F"/>
    <w:rsid w:val="00AB12F4"/>
    <w:rsid w:val="00AB13D6"/>
    <w:rsid w:val="00AB188D"/>
    <w:rsid w:val="00AB18B7"/>
    <w:rsid w:val="00AB196B"/>
    <w:rsid w:val="00AB1F58"/>
    <w:rsid w:val="00AB2199"/>
    <w:rsid w:val="00AB21CF"/>
    <w:rsid w:val="00AB23A6"/>
    <w:rsid w:val="00AB253B"/>
    <w:rsid w:val="00AB2617"/>
    <w:rsid w:val="00AB2701"/>
    <w:rsid w:val="00AB28C1"/>
    <w:rsid w:val="00AB29A8"/>
    <w:rsid w:val="00AB2A2A"/>
    <w:rsid w:val="00AB2A62"/>
    <w:rsid w:val="00AB2C8E"/>
    <w:rsid w:val="00AB30EA"/>
    <w:rsid w:val="00AB3589"/>
    <w:rsid w:val="00AB368C"/>
    <w:rsid w:val="00AB3ABD"/>
    <w:rsid w:val="00AB3E33"/>
    <w:rsid w:val="00AB3FF2"/>
    <w:rsid w:val="00AB404E"/>
    <w:rsid w:val="00AB40FF"/>
    <w:rsid w:val="00AB4117"/>
    <w:rsid w:val="00AB4517"/>
    <w:rsid w:val="00AB4560"/>
    <w:rsid w:val="00AB4833"/>
    <w:rsid w:val="00AB4C10"/>
    <w:rsid w:val="00AB4D0D"/>
    <w:rsid w:val="00AB528C"/>
    <w:rsid w:val="00AB5412"/>
    <w:rsid w:val="00AB5447"/>
    <w:rsid w:val="00AB55BD"/>
    <w:rsid w:val="00AB5A16"/>
    <w:rsid w:val="00AB5BB2"/>
    <w:rsid w:val="00AB5D8F"/>
    <w:rsid w:val="00AB5E4F"/>
    <w:rsid w:val="00AB635F"/>
    <w:rsid w:val="00AB64DB"/>
    <w:rsid w:val="00AB6668"/>
    <w:rsid w:val="00AB6ABA"/>
    <w:rsid w:val="00AB6D52"/>
    <w:rsid w:val="00AB6ED7"/>
    <w:rsid w:val="00AB7028"/>
    <w:rsid w:val="00AB714D"/>
    <w:rsid w:val="00AB71F2"/>
    <w:rsid w:val="00AB7489"/>
    <w:rsid w:val="00AB7494"/>
    <w:rsid w:val="00AB7AF0"/>
    <w:rsid w:val="00AB7CCC"/>
    <w:rsid w:val="00AC008C"/>
    <w:rsid w:val="00AC018C"/>
    <w:rsid w:val="00AC046B"/>
    <w:rsid w:val="00AC047B"/>
    <w:rsid w:val="00AC0543"/>
    <w:rsid w:val="00AC05C9"/>
    <w:rsid w:val="00AC094E"/>
    <w:rsid w:val="00AC0A1F"/>
    <w:rsid w:val="00AC0D7B"/>
    <w:rsid w:val="00AC1160"/>
    <w:rsid w:val="00AC1455"/>
    <w:rsid w:val="00AC1C0B"/>
    <w:rsid w:val="00AC1C11"/>
    <w:rsid w:val="00AC1D36"/>
    <w:rsid w:val="00AC1E9D"/>
    <w:rsid w:val="00AC1FDA"/>
    <w:rsid w:val="00AC202B"/>
    <w:rsid w:val="00AC20F0"/>
    <w:rsid w:val="00AC21EB"/>
    <w:rsid w:val="00AC22D4"/>
    <w:rsid w:val="00AC2390"/>
    <w:rsid w:val="00AC23B5"/>
    <w:rsid w:val="00AC28AD"/>
    <w:rsid w:val="00AC2A63"/>
    <w:rsid w:val="00AC31BA"/>
    <w:rsid w:val="00AC348B"/>
    <w:rsid w:val="00AC34C6"/>
    <w:rsid w:val="00AC3527"/>
    <w:rsid w:val="00AC38B0"/>
    <w:rsid w:val="00AC3912"/>
    <w:rsid w:val="00AC3B32"/>
    <w:rsid w:val="00AC3BA4"/>
    <w:rsid w:val="00AC3D5C"/>
    <w:rsid w:val="00AC4260"/>
    <w:rsid w:val="00AC4290"/>
    <w:rsid w:val="00AC445F"/>
    <w:rsid w:val="00AC448E"/>
    <w:rsid w:val="00AC457C"/>
    <w:rsid w:val="00AC4B1F"/>
    <w:rsid w:val="00AC4C05"/>
    <w:rsid w:val="00AC4D00"/>
    <w:rsid w:val="00AC4F95"/>
    <w:rsid w:val="00AC4FCC"/>
    <w:rsid w:val="00AC5622"/>
    <w:rsid w:val="00AC5663"/>
    <w:rsid w:val="00AC581E"/>
    <w:rsid w:val="00AC5868"/>
    <w:rsid w:val="00AC590B"/>
    <w:rsid w:val="00AC59DC"/>
    <w:rsid w:val="00AC5A47"/>
    <w:rsid w:val="00AC5F07"/>
    <w:rsid w:val="00AC5F78"/>
    <w:rsid w:val="00AC612B"/>
    <w:rsid w:val="00AC614A"/>
    <w:rsid w:val="00AC6317"/>
    <w:rsid w:val="00AC633F"/>
    <w:rsid w:val="00AC646B"/>
    <w:rsid w:val="00AC64CF"/>
    <w:rsid w:val="00AC6694"/>
    <w:rsid w:val="00AC66F2"/>
    <w:rsid w:val="00AC6757"/>
    <w:rsid w:val="00AC6A02"/>
    <w:rsid w:val="00AC6CD6"/>
    <w:rsid w:val="00AC6E1E"/>
    <w:rsid w:val="00AC6F6A"/>
    <w:rsid w:val="00AC7076"/>
    <w:rsid w:val="00AC741B"/>
    <w:rsid w:val="00AC746C"/>
    <w:rsid w:val="00AC7484"/>
    <w:rsid w:val="00AC748C"/>
    <w:rsid w:val="00AC75F0"/>
    <w:rsid w:val="00AC7692"/>
    <w:rsid w:val="00AC771A"/>
    <w:rsid w:val="00AC7746"/>
    <w:rsid w:val="00AC7773"/>
    <w:rsid w:val="00AC786D"/>
    <w:rsid w:val="00AC7E88"/>
    <w:rsid w:val="00AC7EFE"/>
    <w:rsid w:val="00AD015A"/>
    <w:rsid w:val="00AD0467"/>
    <w:rsid w:val="00AD0521"/>
    <w:rsid w:val="00AD06CD"/>
    <w:rsid w:val="00AD0879"/>
    <w:rsid w:val="00AD09CF"/>
    <w:rsid w:val="00AD0C37"/>
    <w:rsid w:val="00AD0C3E"/>
    <w:rsid w:val="00AD11B9"/>
    <w:rsid w:val="00AD13F0"/>
    <w:rsid w:val="00AD157F"/>
    <w:rsid w:val="00AD1753"/>
    <w:rsid w:val="00AD1989"/>
    <w:rsid w:val="00AD1A31"/>
    <w:rsid w:val="00AD1CBB"/>
    <w:rsid w:val="00AD25A7"/>
    <w:rsid w:val="00AD2651"/>
    <w:rsid w:val="00AD2734"/>
    <w:rsid w:val="00AD2784"/>
    <w:rsid w:val="00AD2AB3"/>
    <w:rsid w:val="00AD2C40"/>
    <w:rsid w:val="00AD2D39"/>
    <w:rsid w:val="00AD2F7E"/>
    <w:rsid w:val="00AD3012"/>
    <w:rsid w:val="00AD30C8"/>
    <w:rsid w:val="00AD31E8"/>
    <w:rsid w:val="00AD3384"/>
    <w:rsid w:val="00AD3631"/>
    <w:rsid w:val="00AD37A7"/>
    <w:rsid w:val="00AD3889"/>
    <w:rsid w:val="00AD3916"/>
    <w:rsid w:val="00AD3CFC"/>
    <w:rsid w:val="00AD43F6"/>
    <w:rsid w:val="00AD44DD"/>
    <w:rsid w:val="00AD4588"/>
    <w:rsid w:val="00AD4820"/>
    <w:rsid w:val="00AD4F0B"/>
    <w:rsid w:val="00AD50FC"/>
    <w:rsid w:val="00AD527E"/>
    <w:rsid w:val="00AD536B"/>
    <w:rsid w:val="00AD5417"/>
    <w:rsid w:val="00AD56C2"/>
    <w:rsid w:val="00AD5769"/>
    <w:rsid w:val="00AD57ED"/>
    <w:rsid w:val="00AD5A19"/>
    <w:rsid w:val="00AD5CE2"/>
    <w:rsid w:val="00AD5DDB"/>
    <w:rsid w:val="00AD5E52"/>
    <w:rsid w:val="00AD5E84"/>
    <w:rsid w:val="00AD6153"/>
    <w:rsid w:val="00AD61E6"/>
    <w:rsid w:val="00AD63B8"/>
    <w:rsid w:val="00AD6415"/>
    <w:rsid w:val="00AD653E"/>
    <w:rsid w:val="00AD6567"/>
    <w:rsid w:val="00AD6D26"/>
    <w:rsid w:val="00AD6D84"/>
    <w:rsid w:val="00AD6DD1"/>
    <w:rsid w:val="00AD6ED2"/>
    <w:rsid w:val="00AD6F27"/>
    <w:rsid w:val="00AD7247"/>
    <w:rsid w:val="00AD732F"/>
    <w:rsid w:val="00AD734A"/>
    <w:rsid w:val="00AD788A"/>
    <w:rsid w:val="00AD7CE9"/>
    <w:rsid w:val="00AD7D91"/>
    <w:rsid w:val="00AE01F7"/>
    <w:rsid w:val="00AE022A"/>
    <w:rsid w:val="00AE022B"/>
    <w:rsid w:val="00AE0530"/>
    <w:rsid w:val="00AE0799"/>
    <w:rsid w:val="00AE07F5"/>
    <w:rsid w:val="00AE0A61"/>
    <w:rsid w:val="00AE0B29"/>
    <w:rsid w:val="00AE0C04"/>
    <w:rsid w:val="00AE0E11"/>
    <w:rsid w:val="00AE143C"/>
    <w:rsid w:val="00AE144C"/>
    <w:rsid w:val="00AE14B4"/>
    <w:rsid w:val="00AE152F"/>
    <w:rsid w:val="00AE157B"/>
    <w:rsid w:val="00AE1725"/>
    <w:rsid w:val="00AE17E1"/>
    <w:rsid w:val="00AE1873"/>
    <w:rsid w:val="00AE187D"/>
    <w:rsid w:val="00AE19D3"/>
    <w:rsid w:val="00AE1C4D"/>
    <w:rsid w:val="00AE1C4E"/>
    <w:rsid w:val="00AE1F78"/>
    <w:rsid w:val="00AE1FCA"/>
    <w:rsid w:val="00AE1FDC"/>
    <w:rsid w:val="00AE20A3"/>
    <w:rsid w:val="00AE219C"/>
    <w:rsid w:val="00AE23BA"/>
    <w:rsid w:val="00AE283B"/>
    <w:rsid w:val="00AE298B"/>
    <w:rsid w:val="00AE2C09"/>
    <w:rsid w:val="00AE2C3E"/>
    <w:rsid w:val="00AE2DB0"/>
    <w:rsid w:val="00AE2E57"/>
    <w:rsid w:val="00AE37CE"/>
    <w:rsid w:val="00AE39E6"/>
    <w:rsid w:val="00AE3BCC"/>
    <w:rsid w:val="00AE3EDF"/>
    <w:rsid w:val="00AE4224"/>
    <w:rsid w:val="00AE45D1"/>
    <w:rsid w:val="00AE4608"/>
    <w:rsid w:val="00AE4802"/>
    <w:rsid w:val="00AE4D9D"/>
    <w:rsid w:val="00AE50F2"/>
    <w:rsid w:val="00AE521B"/>
    <w:rsid w:val="00AE528D"/>
    <w:rsid w:val="00AE5392"/>
    <w:rsid w:val="00AE53C9"/>
    <w:rsid w:val="00AE555A"/>
    <w:rsid w:val="00AE5672"/>
    <w:rsid w:val="00AE574E"/>
    <w:rsid w:val="00AE5819"/>
    <w:rsid w:val="00AE5A9C"/>
    <w:rsid w:val="00AE5B61"/>
    <w:rsid w:val="00AE5E37"/>
    <w:rsid w:val="00AE6214"/>
    <w:rsid w:val="00AE6236"/>
    <w:rsid w:val="00AE6370"/>
    <w:rsid w:val="00AE6428"/>
    <w:rsid w:val="00AE6B02"/>
    <w:rsid w:val="00AE70E4"/>
    <w:rsid w:val="00AE719B"/>
    <w:rsid w:val="00AE7287"/>
    <w:rsid w:val="00AE7AF8"/>
    <w:rsid w:val="00AE7BDC"/>
    <w:rsid w:val="00AE7CDB"/>
    <w:rsid w:val="00AE7D99"/>
    <w:rsid w:val="00AE7DB8"/>
    <w:rsid w:val="00AE7F46"/>
    <w:rsid w:val="00AF02C7"/>
    <w:rsid w:val="00AF02E2"/>
    <w:rsid w:val="00AF05C7"/>
    <w:rsid w:val="00AF077F"/>
    <w:rsid w:val="00AF0870"/>
    <w:rsid w:val="00AF08A7"/>
    <w:rsid w:val="00AF0A2F"/>
    <w:rsid w:val="00AF0DA4"/>
    <w:rsid w:val="00AF0FE1"/>
    <w:rsid w:val="00AF1078"/>
    <w:rsid w:val="00AF1122"/>
    <w:rsid w:val="00AF176F"/>
    <w:rsid w:val="00AF17FA"/>
    <w:rsid w:val="00AF18EB"/>
    <w:rsid w:val="00AF1BD7"/>
    <w:rsid w:val="00AF1C7E"/>
    <w:rsid w:val="00AF1E8B"/>
    <w:rsid w:val="00AF1F94"/>
    <w:rsid w:val="00AF20D5"/>
    <w:rsid w:val="00AF21B1"/>
    <w:rsid w:val="00AF21D1"/>
    <w:rsid w:val="00AF2218"/>
    <w:rsid w:val="00AF230B"/>
    <w:rsid w:val="00AF2484"/>
    <w:rsid w:val="00AF25F9"/>
    <w:rsid w:val="00AF2754"/>
    <w:rsid w:val="00AF28A2"/>
    <w:rsid w:val="00AF28C5"/>
    <w:rsid w:val="00AF2CF1"/>
    <w:rsid w:val="00AF2D23"/>
    <w:rsid w:val="00AF2E61"/>
    <w:rsid w:val="00AF322A"/>
    <w:rsid w:val="00AF35A1"/>
    <w:rsid w:val="00AF3749"/>
    <w:rsid w:val="00AF37B4"/>
    <w:rsid w:val="00AF37E4"/>
    <w:rsid w:val="00AF3802"/>
    <w:rsid w:val="00AF3826"/>
    <w:rsid w:val="00AF3B48"/>
    <w:rsid w:val="00AF4285"/>
    <w:rsid w:val="00AF44B2"/>
    <w:rsid w:val="00AF454B"/>
    <w:rsid w:val="00AF455F"/>
    <w:rsid w:val="00AF4575"/>
    <w:rsid w:val="00AF4672"/>
    <w:rsid w:val="00AF4715"/>
    <w:rsid w:val="00AF48CF"/>
    <w:rsid w:val="00AF4967"/>
    <w:rsid w:val="00AF4A66"/>
    <w:rsid w:val="00AF4AE1"/>
    <w:rsid w:val="00AF4E53"/>
    <w:rsid w:val="00AF4FDF"/>
    <w:rsid w:val="00AF51F7"/>
    <w:rsid w:val="00AF5367"/>
    <w:rsid w:val="00AF53A2"/>
    <w:rsid w:val="00AF5594"/>
    <w:rsid w:val="00AF58C0"/>
    <w:rsid w:val="00AF594D"/>
    <w:rsid w:val="00AF5A1D"/>
    <w:rsid w:val="00AF5AE1"/>
    <w:rsid w:val="00AF5BC1"/>
    <w:rsid w:val="00AF5BC7"/>
    <w:rsid w:val="00AF5C63"/>
    <w:rsid w:val="00AF5D91"/>
    <w:rsid w:val="00AF5DAB"/>
    <w:rsid w:val="00AF6065"/>
    <w:rsid w:val="00AF62B1"/>
    <w:rsid w:val="00AF6361"/>
    <w:rsid w:val="00AF64DB"/>
    <w:rsid w:val="00AF6596"/>
    <w:rsid w:val="00AF6C31"/>
    <w:rsid w:val="00AF6DD3"/>
    <w:rsid w:val="00AF6EBB"/>
    <w:rsid w:val="00AF778B"/>
    <w:rsid w:val="00AF78EA"/>
    <w:rsid w:val="00AF7931"/>
    <w:rsid w:val="00AF7A40"/>
    <w:rsid w:val="00B0018E"/>
    <w:rsid w:val="00B002AB"/>
    <w:rsid w:val="00B002FA"/>
    <w:rsid w:val="00B00561"/>
    <w:rsid w:val="00B00731"/>
    <w:rsid w:val="00B00900"/>
    <w:rsid w:val="00B00C14"/>
    <w:rsid w:val="00B00CDD"/>
    <w:rsid w:val="00B00D16"/>
    <w:rsid w:val="00B016FC"/>
    <w:rsid w:val="00B01911"/>
    <w:rsid w:val="00B01AF3"/>
    <w:rsid w:val="00B01B7B"/>
    <w:rsid w:val="00B01B8D"/>
    <w:rsid w:val="00B0218B"/>
    <w:rsid w:val="00B0234B"/>
    <w:rsid w:val="00B023FF"/>
    <w:rsid w:val="00B025DC"/>
    <w:rsid w:val="00B026B1"/>
    <w:rsid w:val="00B02B57"/>
    <w:rsid w:val="00B02D4F"/>
    <w:rsid w:val="00B02EAE"/>
    <w:rsid w:val="00B02FC4"/>
    <w:rsid w:val="00B02FC6"/>
    <w:rsid w:val="00B0363A"/>
    <w:rsid w:val="00B03737"/>
    <w:rsid w:val="00B03842"/>
    <w:rsid w:val="00B039DE"/>
    <w:rsid w:val="00B03D10"/>
    <w:rsid w:val="00B0447A"/>
    <w:rsid w:val="00B0494E"/>
    <w:rsid w:val="00B04C01"/>
    <w:rsid w:val="00B05047"/>
    <w:rsid w:val="00B05406"/>
    <w:rsid w:val="00B055AC"/>
    <w:rsid w:val="00B05804"/>
    <w:rsid w:val="00B05A15"/>
    <w:rsid w:val="00B05C87"/>
    <w:rsid w:val="00B05CDD"/>
    <w:rsid w:val="00B05CEA"/>
    <w:rsid w:val="00B05E50"/>
    <w:rsid w:val="00B05E53"/>
    <w:rsid w:val="00B063AD"/>
    <w:rsid w:val="00B06C09"/>
    <w:rsid w:val="00B06D6E"/>
    <w:rsid w:val="00B06DD5"/>
    <w:rsid w:val="00B06EF2"/>
    <w:rsid w:val="00B072E8"/>
    <w:rsid w:val="00B075A9"/>
    <w:rsid w:val="00B077D2"/>
    <w:rsid w:val="00B07D0E"/>
    <w:rsid w:val="00B07DCD"/>
    <w:rsid w:val="00B07F50"/>
    <w:rsid w:val="00B07FF4"/>
    <w:rsid w:val="00B1001A"/>
    <w:rsid w:val="00B10089"/>
    <w:rsid w:val="00B1022E"/>
    <w:rsid w:val="00B102D2"/>
    <w:rsid w:val="00B104C7"/>
    <w:rsid w:val="00B106D2"/>
    <w:rsid w:val="00B10A29"/>
    <w:rsid w:val="00B10A59"/>
    <w:rsid w:val="00B10A66"/>
    <w:rsid w:val="00B10A9C"/>
    <w:rsid w:val="00B10AD7"/>
    <w:rsid w:val="00B10ADF"/>
    <w:rsid w:val="00B10B82"/>
    <w:rsid w:val="00B10BD2"/>
    <w:rsid w:val="00B10ED3"/>
    <w:rsid w:val="00B110C3"/>
    <w:rsid w:val="00B11139"/>
    <w:rsid w:val="00B1113D"/>
    <w:rsid w:val="00B111D9"/>
    <w:rsid w:val="00B11268"/>
    <w:rsid w:val="00B114F8"/>
    <w:rsid w:val="00B11566"/>
    <w:rsid w:val="00B11930"/>
    <w:rsid w:val="00B11965"/>
    <w:rsid w:val="00B1199B"/>
    <w:rsid w:val="00B120AB"/>
    <w:rsid w:val="00B120F7"/>
    <w:rsid w:val="00B1216B"/>
    <w:rsid w:val="00B12218"/>
    <w:rsid w:val="00B12247"/>
    <w:rsid w:val="00B124C1"/>
    <w:rsid w:val="00B126A0"/>
    <w:rsid w:val="00B1288D"/>
    <w:rsid w:val="00B128E7"/>
    <w:rsid w:val="00B129BF"/>
    <w:rsid w:val="00B12AA8"/>
    <w:rsid w:val="00B12D37"/>
    <w:rsid w:val="00B13456"/>
    <w:rsid w:val="00B1350F"/>
    <w:rsid w:val="00B136C6"/>
    <w:rsid w:val="00B139E5"/>
    <w:rsid w:val="00B13E7C"/>
    <w:rsid w:val="00B14047"/>
    <w:rsid w:val="00B140F0"/>
    <w:rsid w:val="00B142DF"/>
    <w:rsid w:val="00B1450E"/>
    <w:rsid w:val="00B14A8B"/>
    <w:rsid w:val="00B14C6C"/>
    <w:rsid w:val="00B152B6"/>
    <w:rsid w:val="00B152E6"/>
    <w:rsid w:val="00B15351"/>
    <w:rsid w:val="00B153FD"/>
    <w:rsid w:val="00B1575F"/>
    <w:rsid w:val="00B1579B"/>
    <w:rsid w:val="00B157FB"/>
    <w:rsid w:val="00B15993"/>
    <w:rsid w:val="00B15AFB"/>
    <w:rsid w:val="00B15DDE"/>
    <w:rsid w:val="00B15ED7"/>
    <w:rsid w:val="00B15F2E"/>
    <w:rsid w:val="00B16041"/>
    <w:rsid w:val="00B164AB"/>
    <w:rsid w:val="00B167BE"/>
    <w:rsid w:val="00B16AF4"/>
    <w:rsid w:val="00B16BEE"/>
    <w:rsid w:val="00B16D94"/>
    <w:rsid w:val="00B16E11"/>
    <w:rsid w:val="00B16F31"/>
    <w:rsid w:val="00B17024"/>
    <w:rsid w:val="00B1711B"/>
    <w:rsid w:val="00B171C2"/>
    <w:rsid w:val="00B176F2"/>
    <w:rsid w:val="00B17882"/>
    <w:rsid w:val="00B17D01"/>
    <w:rsid w:val="00B17D08"/>
    <w:rsid w:val="00B17D85"/>
    <w:rsid w:val="00B2009C"/>
    <w:rsid w:val="00B20244"/>
    <w:rsid w:val="00B20354"/>
    <w:rsid w:val="00B20444"/>
    <w:rsid w:val="00B2059C"/>
    <w:rsid w:val="00B206F0"/>
    <w:rsid w:val="00B207CF"/>
    <w:rsid w:val="00B20843"/>
    <w:rsid w:val="00B20CDA"/>
    <w:rsid w:val="00B20E9D"/>
    <w:rsid w:val="00B20EF3"/>
    <w:rsid w:val="00B21008"/>
    <w:rsid w:val="00B21256"/>
    <w:rsid w:val="00B213C4"/>
    <w:rsid w:val="00B214C5"/>
    <w:rsid w:val="00B215D6"/>
    <w:rsid w:val="00B217F1"/>
    <w:rsid w:val="00B21896"/>
    <w:rsid w:val="00B21A75"/>
    <w:rsid w:val="00B21BDF"/>
    <w:rsid w:val="00B21C1D"/>
    <w:rsid w:val="00B21C1F"/>
    <w:rsid w:val="00B21CFC"/>
    <w:rsid w:val="00B21ED9"/>
    <w:rsid w:val="00B21FDE"/>
    <w:rsid w:val="00B22232"/>
    <w:rsid w:val="00B2237D"/>
    <w:rsid w:val="00B224B7"/>
    <w:rsid w:val="00B225E3"/>
    <w:rsid w:val="00B225FC"/>
    <w:rsid w:val="00B2268F"/>
    <w:rsid w:val="00B22A3F"/>
    <w:rsid w:val="00B22C4F"/>
    <w:rsid w:val="00B22C7A"/>
    <w:rsid w:val="00B22E9E"/>
    <w:rsid w:val="00B239D7"/>
    <w:rsid w:val="00B23A9F"/>
    <w:rsid w:val="00B23B1D"/>
    <w:rsid w:val="00B23B82"/>
    <w:rsid w:val="00B23D5B"/>
    <w:rsid w:val="00B23EE2"/>
    <w:rsid w:val="00B23F6D"/>
    <w:rsid w:val="00B244EF"/>
    <w:rsid w:val="00B2452F"/>
    <w:rsid w:val="00B24573"/>
    <w:rsid w:val="00B245FA"/>
    <w:rsid w:val="00B246D9"/>
    <w:rsid w:val="00B249A2"/>
    <w:rsid w:val="00B24B26"/>
    <w:rsid w:val="00B24BCF"/>
    <w:rsid w:val="00B24D05"/>
    <w:rsid w:val="00B25004"/>
    <w:rsid w:val="00B25094"/>
    <w:rsid w:val="00B250BC"/>
    <w:rsid w:val="00B2531B"/>
    <w:rsid w:val="00B254AB"/>
    <w:rsid w:val="00B25751"/>
    <w:rsid w:val="00B259C4"/>
    <w:rsid w:val="00B25ADD"/>
    <w:rsid w:val="00B25BAC"/>
    <w:rsid w:val="00B25D59"/>
    <w:rsid w:val="00B26087"/>
    <w:rsid w:val="00B2651B"/>
    <w:rsid w:val="00B26555"/>
    <w:rsid w:val="00B267BE"/>
    <w:rsid w:val="00B26A4E"/>
    <w:rsid w:val="00B26AF8"/>
    <w:rsid w:val="00B26FC5"/>
    <w:rsid w:val="00B272C0"/>
    <w:rsid w:val="00B274D1"/>
    <w:rsid w:val="00B275F9"/>
    <w:rsid w:val="00B276B1"/>
    <w:rsid w:val="00B27797"/>
    <w:rsid w:val="00B277A3"/>
    <w:rsid w:val="00B277E6"/>
    <w:rsid w:val="00B278B3"/>
    <w:rsid w:val="00B279D7"/>
    <w:rsid w:val="00B27CD3"/>
    <w:rsid w:val="00B27D4F"/>
    <w:rsid w:val="00B27E9C"/>
    <w:rsid w:val="00B30040"/>
    <w:rsid w:val="00B300E1"/>
    <w:rsid w:val="00B3021D"/>
    <w:rsid w:val="00B30775"/>
    <w:rsid w:val="00B3080F"/>
    <w:rsid w:val="00B308F1"/>
    <w:rsid w:val="00B30994"/>
    <w:rsid w:val="00B30CD9"/>
    <w:rsid w:val="00B313E0"/>
    <w:rsid w:val="00B315CD"/>
    <w:rsid w:val="00B3183A"/>
    <w:rsid w:val="00B3195B"/>
    <w:rsid w:val="00B31F79"/>
    <w:rsid w:val="00B321F4"/>
    <w:rsid w:val="00B3222E"/>
    <w:rsid w:val="00B322CA"/>
    <w:rsid w:val="00B32511"/>
    <w:rsid w:val="00B325A7"/>
    <w:rsid w:val="00B3273E"/>
    <w:rsid w:val="00B32831"/>
    <w:rsid w:val="00B3291F"/>
    <w:rsid w:val="00B3294F"/>
    <w:rsid w:val="00B32A4E"/>
    <w:rsid w:val="00B32AB4"/>
    <w:rsid w:val="00B32C55"/>
    <w:rsid w:val="00B32F25"/>
    <w:rsid w:val="00B3304D"/>
    <w:rsid w:val="00B33181"/>
    <w:rsid w:val="00B33237"/>
    <w:rsid w:val="00B332AA"/>
    <w:rsid w:val="00B3331A"/>
    <w:rsid w:val="00B33393"/>
    <w:rsid w:val="00B333A8"/>
    <w:rsid w:val="00B334C4"/>
    <w:rsid w:val="00B33E08"/>
    <w:rsid w:val="00B33F84"/>
    <w:rsid w:val="00B34073"/>
    <w:rsid w:val="00B34231"/>
    <w:rsid w:val="00B34373"/>
    <w:rsid w:val="00B344DC"/>
    <w:rsid w:val="00B34898"/>
    <w:rsid w:val="00B34E0C"/>
    <w:rsid w:val="00B34F2C"/>
    <w:rsid w:val="00B34F44"/>
    <w:rsid w:val="00B35229"/>
    <w:rsid w:val="00B3532C"/>
    <w:rsid w:val="00B353E7"/>
    <w:rsid w:val="00B35522"/>
    <w:rsid w:val="00B3561D"/>
    <w:rsid w:val="00B356C4"/>
    <w:rsid w:val="00B35989"/>
    <w:rsid w:val="00B35ABC"/>
    <w:rsid w:val="00B35B58"/>
    <w:rsid w:val="00B35B6B"/>
    <w:rsid w:val="00B35D04"/>
    <w:rsid w:val="00B35FE3"/>
    <w:rsid w:val="00B362E6"/>
    <w:rsid w:val="00B36881"/>
    <w:rsid w:val="00B3691B"/>
    <w:rsid w:val="00B36996"/>
    <w:rsid w:val="00B36B71"/>
    <w:rsid w:val="00B37151"/>
    <w:rsid w:val="00B3782D"/>
    <w:rsid w:val="00B3787D"/>
    <w:rsid w:val="00B37882"/>
    <w:rsid w:val="00B37CA0"/>
    <w:rsid w:val="00B37CE6"/>
    <w:rsid w:val="00B37DF9"/>
    <w:rsid w:val="00B37E57"/>
    <w:rsid w:val="00B37F6B"/>
    <w:rsid w:val="00B40353"/>
    <w:rsid w:val="00B40444"/>
    <w:rsid w:val="00B40464"/>
    <w:rsid w:val="00B408A7"/>
    <w:rsid w:val="00B408AA"/>
    <w:rsid w:val="00B40D15"/>
    <w:rsid w:val="00B40D4E"/>
    <w:rsid w:val="00B41331"/>
    <w:rsid w:val="00B4138C"/>
    <w:rsid w:val="00B41465"/>
    <w:rsid w:val="00B415A5"/>
    <w:rsid w:val="00B4171D"/>
    <w:rsid w:val="00B41844"/>
    <w:rsid w:val="00B41D8E"/>
    <w:rsid w:val="00B41F15"/>
    <w:rsid w:val="00B42054"/>
    <w:rsid w:val="00B421D9"/>
    <w:rsid w:val="00B42226"/>
    <w:rsid w:val="00B42368"/>
    <w:rsid w:val="00B4254C"/>
    <w:rsid w:val="00B427FB"/>
    <w:rsid w:val="00B42957"/>
    <w:rsid w:val="00B429A0"/>
    <w:rsid w:val="00B42A98"/>
    <w:rsid w:val="00B42B6D"/>
    <w:rsid w:val="00B4301B"/>
    <w:rsid w:val="00B43094"/>
    <w:rsid w:val="00B43108"/>
    <w:rsid w:val="00B43183"/>
    <w:rsid w:val="00B438D6"/>
    <w:rsid w:val="00B43C0D"/>
    <w:rsid w:val="00B43C97"/>
    <w:rsid w:val="00B43DDD"/>
    <w:rsid w:val="00B44592"/>
    <w:rsid w:val="00B446AC"/>
    <w:rsid w:val="00B44999"/>
    <w:rsid w:val="00B44B6B"/>
    <w:rsid w:val="00B44B8A"/>
    <w:rsid w:val="00B44BD0"/>
    <w:rsid w:val="00B44BF4"/>
    <w:rsid w:val="00B44CEA"/>
    <w:rsid w:val="00B45191"/>
    <w:rsid w:val="00B451D4"/>
    <w:rsid w:val="00B453C6"/>
    <w:rsid w:val="00B4577B"/>
    <w:rsid w:val="00B459F4"/>
    <w:rsid w:val="00B45BFA"/>
    <w:rsid w:val="00B45C40"/>
    <w:rsid w:val="00B45DA2"/>
    <w:rsid w:val="00B45F9D"/>
    <w:rsid w:val="00B460BC"/>
    <w:rsid w:val="00B4611D"/>
    <w:rsid w:val="00B46264"/>
    <w:rsid w:val="00B462CF"/>
    <w:rsid w:val="00B4687A"/>
    <w:rsid w:val="00B46CA9"/>
    <w:rsid w:val="00B46D9A"/>
    <w:rsid w:val="00B46DE5"/>
    <w:rsid w:val="00B4720E"/>
    <w:rsid w:val="00B47552"/>
    <w:rsid w:val="00B4779A"/>
    <w:rsid w:val="00B47927"/>
    <w:rsid w:val="00B47CA6"/>
    <w:rsid w:val="00B50429"/>
    <w:rsid w:val="00B50768"/>
    <w:rsid w:val="00B50A1C"/>
    <w:rsid w:val="00B516AB"/>
    <w:rsid w:val="00B51716"/>
    <w:rsid w:val="00B51991"/>
    <w:rsid w:val="00B51AD7"/>
    <w:rsid w:val="00B51DE3"/>
    <w:rsid w:val="00B51F9A"/>
    <w:rsid w:val="00B527BC"/>
    <w:rsid w:val="00B52816"/>
    <w:rsid w:val="00B52A90"/>
    <w:rsid w:val="00B52F89"/>
    <w:rsid w:val="00B530BC"/>
    <w:rsid w:val="00B53494"/>
    <w:rsid w:val="00B534C6"/>
    <w:rsid w:val="00B5374A"/>
    <w:rsid w:val="00B53913"/>
    <w:rsid w:val="00B539BD"/>
    <w:rsid w:val="00B53A33"/>
    <w:rsid w:val="00B53E48"/>
    <w:rsid w:val="00B53F2D"/>
    <w:rsid w:val="00B53F54"/>
    <w:rsid w:val="00B542B6"/>
    <w:rsid w:val="00B543CB"/>
    <w:rsid w:val="00B54637"/>
    <w:rsid w:val="00B54676"/>
    <w:rsid w:val="00B547D9"/>
    <w:rsid w:val="00B5480C"/>
    <w:rsid w:val="00B54A0F"/>
    <w:rsid w:val="00B54C21"/>
    <w:rsid w:val="00B54DC9"/>
    <w:rsid w:val="00B54DE4"/>
    <w:rsid w:val="00B54E12"/>
    <w:rsid w:val="00B54F14"/>
    <w:rsid w:val="00B550C2"/>
    <w:rsid w:val="00B5547F"/>
    <w:rsid w:val="00B555CB"/>
    <w:rsid w:val="00B55A36"/>
    <w:rsid w:val="00B5613F"/>
    <w:rsid w:val="00B56567"/>
    <w:rsid w:val="00B566CF"/>
    <w:rsid w:val="00B568D0"/>
    <w:rsid w:val="00B5694C"/>
    <w:rsid w:val="00B569D3"/>
    <w:rsid w:val="00B56B76"/>
    <w:rsid w:val="00B56F06"/>
    <w:rsid w:val="00B56F8E"/>
    <w:rsid w:val="00B57081"/>
    <w:rsid w:val="00B57173"/>
    <w:rsid w:val="00B57197"/>
    <w:rsid w:val="00B571B1"/>
    <w:rsid w:val="00B5747B"/>
    <w:rsid w:val="00B578E4"/>
    <w:rsid w:val="00B57CD1"/>
    <w:rsid w:val="00B57F4F"/>
    <w:rsid w:val="00B57F7A"/>
    <w:rsid w:val="00B57F91"/>
    <w:rsid w:val="00B57FB6"/>
    <w:rsid w:val="00B601B7"/>
    <w:rsid w:val="00B6050E"/>
    <w:rsid w:val="00B6057D"/>
    <w:rsid w:val="00B605F4"/>
    <w:rsid w:val="00B6067B"/>
    <w:rsid w:val="00B60770"/>
    <w:rsid w:val="00B60C83"/>
    <w:rsid w:val="00B60E47"/>
    <w:rsid w:val="00B60F1B"/>
    <w:rsid w:val="00B613C6"/>
    <w:rsid w:val="00B61634"/>
    <w:rsid w:val="00B616BA"/>
    <w:rsid w:val="00B616D0"/>
    <w:rsid w:val="00B61878"/>
    <w:rsid w:val="00B6187F"/>
    <w:rsid w:val="00B619C9"/>
    <w:rsid w:val="00B61B28"/>
    <w:rsid w:val="00B61B53"/>
    <w:rsid w:val="00B61D85"/>
    <w:rsid w:val="00B61FF9"/>
    <w:rsid w:val="00B61FFC"/>
    <w:rsid w:val="00B62270"/>
    <w:rsid w:val="00B6237D"/>
    <w:rsid w:val="00B62598"/>
    <w:rsid w:val="00B627D6"/>
    <w:rsid w:val="00B62A1B"/>
    <w:rsid w:val="00B62A81"/>
    <w:rsid w:val="00B62C44"/>
    <w:rsid w:val="00B62CAC"/>
    <w:rsid w:val="00B62F57"/>
    <w:rsid w:val="00B63175"/>
    <w:rsid w:val="00B63365"/>
    <w:rsid w:val="00B6350D"/>
    <w:rsid w:val="00B63652"/>
    <w:rsid w:val="00B637FC"/>
    <w:rsid w:val="00B639A4"/>
    <w:rsid w:val="00B63BC5"/>
    <w:rsid w:val="00B63D37"/>
    <w:rsid w:val="00B6428F"/>
    <w:rsid w:val="00B64671"/>
    <w:rsid w:val="00B64817"/>
    <w:rsid w:val="00B64953"/>
    <w:rsid w:val="00B64AE0"/>
    <w:rsid w:val="00B64B8A"/>
    <w:rsid w:val="00B64C58"/>
    <w:rsid w:val="00B64D5F"/>
    <w:rsid w:val="00B64ED7"/>
    <w:rsid w:val="00B64F6E"/>
    <w:rsid w:val="00B64FD3"/>
    <w:rsid w:val="00B650F7"/>
    <w:rsid w:val="00B651C0"/>
    <w:rsid w:val="00B654A9"/>
    <w:rsid w:val="00B655FE"/>
    <w:rsid w:val="00B656BE"/>
    <w:rsid w:val="00B65CFE"/>
    <w:rsid w:val="00B65F12"/>
    <w:rsid w:val="00B660AA"/>
    <w:rsid w:val="00B667EC"/>
    <w:rsid w:val="00B668A5"/>
    <w:rsid w:val="00B6699E"/>
    <w:rsid w:val="00B66A37"/>
    <w:rsid w:val="00B66A96"/>
    <w:rsid w:val="00B66BD5"/>
    <w:rsid w:val="00B67068"/>
    <w:rsid w:val="00B67153"/>
    <w:rsid w:val="00B673E1"/>
    <w:rsid w:val="00B67688"/>
    <w:rsid w:val="00B67868"/>
    <w:rsid w:val="00B6787C"/>
    <w:rsid w:val="00B67903"/>
    <w:rsid w:val="00B67A6D"/>
    <w:rsid w:val="00B67DE3"/>
    <w:rsid w:val="00B67EE9"/>
    <w:rsid w:val="00B7015C"/>
    <w:rsid w:val="00B70351"/>
    <w:rsid w:val="00B703CD"/>
    <w:rsid w:val="00B7041E"/>
    <w:rsid w:val="00B70486"/>
    <w:rsid w:val="00B70494"/>
    <w:rsid w:val="00B70532"/>
    <w:rsid w:val="00B706F3"/>
    <w:rsid w:val="00B70942"/>
    <w:rsid w:val="00B70B6B"/>
    <w:rsid w:val="00B70D16"/>
    <w:rsid w:val="00B70DC8"/>
    <w:rsid w:val="00B70E0A"/>
    <w:rsid w:val="00B7118B"/>
    <w:rsid w:val="00B711C3"/>
    <w:rsid w:val="00B71201"/>
    <w:rsid w:val="00B71450"/>
    <w:rsid w:val="00B71521"/>
    <w:rsid w:val="00B715F5"/>
    <w:rsid w:val="00B71707"/>
    <w:rsid w:val="00B7175F"/>
    <w:rsid w:val="00B717CC"/>
    <w:rsid w:val="00B7185B"/>
    <w:rsid w:val="00B7186A"/>
    <w:rsid w:val="00B718A5"/>
    <w:rsid w:val="00B71A73"/>
    <w:rsid w:val="00B71C82"/>
    <w:rsid w:val="00B71D7D"/>
    <w:rsid w:val="00B71FB5"/>
    <w:rsid w:val="00B7223F"/>
    <w:rsid w:val="00B722A9"/>
    <w:rsid w:val="00B7258C"/>
    <w:rsid w:val="00B72CFA"/>
    <w:rsid w:val="00B72D96"/>
    <w:rsid w:val="00B72EF2"/>
    <w:rsid w:val="00B72FFF"/>
    <w:rsid w:val="00B732B2"/>
    <w:rsid w:val="00B73342"/>
    <w:rsid w:val="00B733C8"/>
    <w:rsid w:val="00B73645"/>
    <w:rsid w:val="00B73971"/>
    <w:rsid w:val="00B73B54"/>
    <w:rsid w:val="00B73FCF"/>
    <w:rsid w:val="00B7433F"/>
    <w:rsid w:val="00B7460B"/>
    <w:rsid w:val="00B746AE"/>
    <w:rsid w:val="00B746B8"/>
    <w:rsid w:val="00B748C5"/>
    <w:rsid w:val="00B74B9E"/>
    <w:rsid w:val="00B74EF6"/>
    <w:rsid w:val="00B75421"/>
    <w:rsid w:val="00B75591"/>
    <w:rsid w:val="00B756D7"/>
    <w:rsid w:val="00B7577F"/>
    <w:rsid w:val="00B75BB1"/>
    <w:rsid w:val="00B75C89"/>
    <w:rsid w:val="00B75F54"/>
    <w:rsid w:val="00B7631B"/>
    <w:rsid w:val="00B763EC"/>
    <w:rsid w:val="00B76610"/>
    <w:rsid w:val="00B7662E"/>
    <w:rsid w:val="00B766A1"/>
    <w:rsid w:val="00B768B4"/>
    <w:rsid w:val="00B76BF1"/>
    <w:rsid w:val="00B775E7"/>
    <w:rsid w:val="00B77612"/>
    <w:rsid w:val="00B777AE"/>
    <w:rsid w:val="00B77892"/>
    <w:rsid w:val="00B77B0E"/>
    <w:rsid w:val="00B77B7A"/>
    <w:rsid w:val="00B77BCE"/>
    <w:rsid w:val="00B77D03"/>
    <w:rsid w:val="00B77D73"/>
    <w:rsid w:val="00B77DCB"/>
    <w:rsid w:val="00B8008F"/>
    <w:rsid w:val="00B801BE"/>
    <w:rsid w:val="00B802FA"/>
    <w:rsid w:val="00B80345"/>
    <w:rsid w:val="00B8034F"/>
    <w:rsid w:val="00B806E0"/>
    <w:rsid w:val="00B807D9"/>
    <w:rsid w:val="00B80834"/>
    <w:rsid w:val="00B80B9F"/>
    <w:rsid w:val="00B80D38"/>
    <w:rsid w:val="00B80F83"/>
    <w:rsid w:val="00B81116"/>
    <w:rsid w:val="00B81389"/>
    <w:rsid w:val="00B8171C"/>
    <w:rsid w:val="00B819AF"/>
    <w:rsid w:val="00B81B55"/>
    <w:rsid w:val="00B82034"/>
    <w:rsid w:val="00B820A8"/>
    <w:rsid w:val="00B820D6"/>
    <w:rsid w:val="00B824F2"/>
    <w:rsid w:val="00B82856"/>
    <w:rsid w:val="00B82C02"/>
    <w:rsid w:val="00B82D5A"/>
    <w:rsid w:val="00B8301C"/>
    <w:rsid w:val="00B830E2"/>
    <w:rsid w:val="00B83172"/>
    <w:rsid w:val="00B8318B"/>
    <w:rsid w:val="00B83321"/>
    <w:rsid w:val="00B83398"/>
    <w:rsid w:val="00B833C8"/>
    <w:rsid w:val="00B835C9"/>
    <w:rsid w:val="00B83998"/>
    <w:rsid w:val="00B83B1F"/>
    <w:rsid w:val="00B83B3A"/>
    <w:rsid w:val="00B83B8E"/>
    <w:rsid w:val="00B83D5B"/>
    <w:rsid w:val="00B83EE5"/>
    <w:rsid w:val="00B83F24"/>
    <w:rsid w:val="00B84036"/>
    <w:rsid w:val="00B84139"/>
    <w:rsid w:val="00B84217"/>
    <w:rsid w:val="00B84408"/>
    <w:rsid w:val="00B847F1"/>
    <w:rsid w:val="00B84A39"/>
    <w:rsid w:val="00B84E9E"/>
    <w:rsid w:val="00B84F56"/>
    <w:rsid w:val="00B84FCC"/>
    <w:rsid w:val="00B851BA"/>
    <w:rsid w:val="00B85250"/>
    <w:rsid w:val="00B853A4"/>
    <w:rsid w:val="00B855F9"/>
    <w:rsid w:val="00B856BF"/>
    <w:rsid w:val="00B85769"/>
    <w:rsid w:val="00B85796"/>
    <w:rsid w:val="00B858F9"/>
    <w:rsid w:val="00B859D9"/>
    <w:rsid w:val="00B85BEE"/>
    <w:rsid w:val="00B85D3B"/>
    <w:rsid w:val="00B85E65"/>
    <w:rsid w:val="00B863F6"/>
    <w:rsid w:val="00B8640C"/>
    <w:rsid w:val="00B86491"/>
    <w:rsid w:val="00B86746"/>
    <w:rsid w:val="00B86952"/>
    <w:rsid w:val="00B86B3F"/>
    <w:rsid w:val="00B86C85"/>
    <w:rsid w:val="00B86CED"/>
    <w:rsid w:val="00B86EE2"/>
    <w:rsid w:val="00B870A6"/>
    <w:rsid w:val="00B87162"/>
    <w:rsid w:val="00B87236"/>
    <w:rsid w:val="00B872D5"/>
    <w:rsid w:val="00B87A6F"/>
    <w:rsid w:val="00B87D4D"/>
    <w:rsid w:val="00B87F41"/>
    <w:rsid w:val="00B90046"/>
    <w:rsid w:val="00B90088"/>
    <w:rsid w:val="00B9019F"/>
    <w:rsid w:val="00B902F1"/>
    <w:rsid w:val="00B9048E"/>
    <w:rsid w:val="00B904F3"/>
    <w:rsid w:val="00B90B82"/>
    <w:rsid w:val="00B9122D"/>
    <w:rsid w:val="00B9125B"/>
    <w:rsid w:val="00B913DA"/>
    <w:rsid w:val="00B9155F"/>
    <w:rsid w:val="00B9164E"/>
    <w:rsid w:val="00B91653"/>
    <w:rsid w:val="00B91760"/>
    <w:rsid w:val="00B91819"/>
    <w:rsid w:val="00B918E2"/>
    <w:rsid w:val="00B918E9"/>
    <w:rsid w:val="00B91D4D"/>
    <w:rsid w:val="00B921EC"/>
    <w:rsid w:val="00B9221B"/>
    <w:rsid w:val="00B922BF"/>
    <w:rsid w:val="00B92581"/>
    <w:rsid w:val="00B925FE"/>
    <w:rsid w:val="00B9298C"/>
    <w:rsid w:val="00B92C8C"/>
    <w:rsid w:val="00B92E16"/>
    <w:rsid w:val="00B93002"/>
    <w:rsid w:val="00B93044"/>
    <w:rsid w:val="00B9328E"/>
    <w:rsid w:val="00B932D3"/>
    <w:rsid w:val="00B9332F"/>
    <w:rsid w:val="00B933B9"/>
    <w:rsid w:val="00B937DB"/>
    <w:rsid w:val="00B93934"/>
    <w:rsid w:val="00B93B11"/>
    <w:rsid w:val="00B93D2E"/>
    <w:rsid w:val="00B93D33"/>
    <w:rsid w:val="00B94035"/>
    <w:rsid w:val="00B9446B"/>
    <w:rsid w:val="00B944B4"/>
    <w:rsid w:val="00B944C1"/>
    <w:rsid w:val="00B94685"/>
    <w:rsid w:val="00B947EB"/>
    <w:rsid w:val="00B948C9"/>
    <w:rsid w:val="00B9492F"/>
    <w:rsid w:val="00B949DD"/>
    <w:rsid w:val="00B94BEB"/>
    <w:rsid w:val="00B94EA3"/>
    <w:rsid w:val="00B95069"/>
    <w:rsid w:val="00B9523E"/>
    <w:rsid w:val="00B9542E"/>
    <w:rsid w:val="00B959D8"/>
    <w:rsid w:val="00B95B9A"/>
    <w:rsid w:val="00B95EF9"/>
    <w:rsid w:val="00B9607F"/>
    <w:rsid w:val="00B96181"/>
    <w:rsid w:val="00B9622E"/>
    <w:rsid w:val="00B96231"/>
    <w:rsid w:val="00B962CF"/>
    <w:rsid w:val="00B965FB"/>
    <w:rsid w:val="00B96877"/>
    <w:rsid w:val="00B96974"/>
    <w:rsid w:val="00B969A5"/>
    <w:rsid w:val="00B96AFE"/>
    <w:rsid w:val="00B97830"/>
    <w:rsid w:val="00B978A5"/>
    <w:rsid w:val="00B97A65"/>
    <w:rsid w:val="00B97CA8"/>
    <w:rsid w:val="00BA0052"/>
    <w:rsid w:val="00BA029F"/>
    <w:rsid w:val="00BA0344"/>
    <w:rsid w:val="00BA096A"/>
    <w:rsid w:val="00BA0978"/>
    <w:rsid w:val="00BA0A2F"/>
    <w:rsid w:val="00BA0B93"/>
    <w:rsid w:val="00BA0BEA"/>
    <w:rsid w:val="00BA0DC7"/>
    <w:rsid w:val="00BA0E18"/>
    <w:rsid w:val="00BA190F"/>
    <w:rsid w:val="00BA1920"/>
    <w:rsid w:val="00BA192B"/>
    <w:rsid w:val="00BA19D2"/>
    <w:rsid w:val="00BA1ADF"/>
    <w:rsid w:val="00BA1AE3"/>
    <w:rsid w:val="00BA1C68"/>
    <w:rsid w:val="00BA1E33"/>
    <w:rsid w:val="00BA208B"/>
    <w:rsid w:val="00BA21A8"/>
    <w:rsid w:val="00BA220E"/>
    <w:rsid w:val="00BA2560"/>
    <w:rsid w:val="00BA26A8"/>
    <w:rsid w:val="00BA2735"/>
    <w:rsid w:val="00BA28C1"/>
    <w:rsid w:val="00BA2A83"/>
    <w:rsid w:val="00BA2B5F"/>
    <w:rsid w:val="00BA2D23"/>
    <w:rsid w:val="00BA2D30"/>
    <w:rsid w:val="00BA2FF2"/>
    <w:rsid w:val="00BA3320"/>
    <w:rsid w:val="00BA3370"/>
    <w:rsid w:val="00BA344C"/>
    <w:rsid w:val="00BA351C"/>
    <w:rsid w:val="00BA3785"/>
    <w:rsid w:val="00BA3A4E"/>
    <w:rsid w:val="00BA3EB5"/>
    <w:rsid w:val="00BA3F3C"/>
    <w:rsid w:val="00BA4234"/>
    <w:rsid w:val="00BA42D7"/>
    <w:rsid w:val="00BA4354"/>
    <w:rsid w:val="00BA4CC3"/>
    <w:rsid w:val="00BA4D0F"/>
    <w:rsid w:val="00BA4E46"/>
    <w:rsid w:val="00BA58A6"/>
    <w:rsid w:val="00BA5AE5"/>
    <w:rsid w:val="00BA5E8E"/>
    <w:rsid w:val="00BA609F"/>
    <w:rsid w:val="00BA6175"/>
    <w:rsid w:val="00BA62F7"/>
    <w:rsid w:val="00BA6522"/>
    <w:rsid w:val="00BA655E"/>
    <w:rsid w:val="00BA661B"/>
    <w:rsid w:val="00BA662C"/>
    <w:rsid w:val="00BA66D6"/>
    <w:rsid w:val="00BA6786"/>
    <w:rsid w:val="00BA6922"/>
    <w:rsid w:val="00BA6BD4"/>
    <w:rsid w:val="00BA7300"/>
    <w:rsid w:val="00BA739F"/>
    <w:rsid w:val="00BA752F"/>
    <w:rsid w:val="00BA7746"/>
    <w:rsid w:val="00BA78E9"/>
    <w:rsid w:val="00BA7F60"/>
    <w:rsid w:val="00BA7FE3"/>
    <w:rsid w:val="00BB011C"/>
    <w:rsid w:val="00BB024A"/>
    <w:rsid w:val="00BB07BD"/>
    <w:rsid w:val="00BB080D"/>
    <w:rsid w:val="00BB08F7"/>
    <w:rsid w:val="00BB0B47"/>
    <w:rsid w:val="00BB0F5D"/>
    <w:rsid w:val="00BB10F2"/>
    <w:rsid w:val="00BB147D"/>
    <w:rsid w:val="00BB15BE"/>
    <w:rsid w:val="00BB17F4"/>
    <w:rsid w:val="00BB1962"/>
    <w:rsid w:val="00BB196F"/>
    <w:rsid w:val="00BB1BFA"/>
    <w:rsid w:val="00BB1C02"/>
    <w:rsid w:val="00BB1C74"/>
    <w:rsid w:val="00BB1ED2"/>
    <w:rsid w:val="00BB1F4E"/>
    <w:rsid w:val="00BB1F7A"/>
    <w:rsid w:val="00BB2AE4"/>
    <w:rsid w:val="00BB2E2E"/>
    <w:rsid w:val="00BB329D"/>
    <w:rsid w:val="00BB32CF"/>
    <w:rsid w:val="00BB34EE"/>
    <w:rsid w:val="00BB374C"/>
    <w:rsid w:val="00BB377C"/>
    <w:rsid w:val="00BB3A82"/>
    <w:rsid w:val="00BB3C0B"/>
    <w:rsid w:val="00BB3F3D"/>
    <w:rsid w:val="00BB3F9A"/>
    <w:rsid w:val="00BB3FBC"/>
    <w:rsid w:val="00BB40AD"/>
    <w:rsid w:val="00BB4238"/>
    <w:rsid w:val="00BB42C6"/>
    <w:rsid w:val="00BB433F"/>
    <w:rsid w:val="00BB438C"/>
    <w:rsid w:val="00BB4811"/>
    <w:rsid w:val="00BB48C5"/>
    <w:rsid w:val="00BB48E2"/>
    <w:rsid w:val="00BB4BB8"/>
    <w:rsid w:val="00BB4BCD"/>
    <w:rsid w:val="00BB4D25"/>
    <w:rsid w:val="00BB4E0F"/>
    <w:rsid w:val="00BB4EBB"/>
    <w:rsid w:val="00BB574D"/>
    <w:rsid w:val="00BB58C0"/>
    <w:rsid w:val="00BB591C"/>
    <w:rsid w:val="00BB5985"/>
    <w:rsid w:val="00BB5A42"/>
    <w:rsid w:val="00BB5BED"/>
    <w:rsid w:val="00BB5C5B"/>
    <w:rsid w:val="00BB5D52"/>
    <w:rsid w:val="00BB5DBA"/>
    <w:rsid w:val="00BB5F9D"/>
    <w:rsid w:val="00BB5FA5"/>
    <w:rsid w:val="00BB627B"/>
    <w:rsid w:val="00BB62A6"/>
    <w:rsid w:val="00BB6947"/>
    <w:rsid w:val="00BB7041"/>
    <w:rsid w:val="00BB718E"/>
    <w:rsid w:val="00BB71A2"/>
    <w:rsid w:val="00BB7392"/>
    <w:rsid w:val="00BB7437"/>
    <w:rsid w:val="00BB77C3"/>
    <w:rsid w:val="00BB7DD8"/>
    <w:rsid w:val="00BB7EB8"/>
    <w:rsid w:val="00BC005D"/>
    <w:rsid w:val="00BC013E"/>
    <w:rsid w:val="00BC078E"/>
    <w:rsid w:val="00BC0847"/>
    <w:rsid w:val="00BC08C5"/>
    <w:rsid w:val="00BC0AFE"/>
    <w:rsid w:val="00BC0BDE"/>
    <w:rsid w:val="00BC11B2"/>
    <w:rsid w:val="00BC1431"/>
    <w:rsid w:val="00BC14B9"/>
    <w:rsid w:val="00BC177C"/>
    <w:rsid w:val="00BC1878"/>
    <w:rsid w:val="00BC18F3"/>
    <w:rsid w:val="00BC18F8"/>
    <w:rsid w:val="00BC1A0F"/>
    <w:rsid w:val="00BC1E0F"/>
    <w:rsid w:val="00BC1E1B"/>
    <w:rsid w:val="00BC2047"/>
    <w:rsid w:val="00BC2205"/>
    <w:rsid w:val="00BC2457"/>
    <w:rsid w:val="00BC2AB9"/>
    <w:rsid w:val="00BC2AC2"/>
    <w:rsid w:val="00BC2D36"/>
    <w:rsid w:val="00BC2E00"/>
    <w:rsid w:val="00BC2F7A"/>
    <w:rsid w:val="00BC2FD5"/>
    <w:rsid w:val="00BC3369"/>
    <w:rsid w:val="00BC3638"/>
    <w:rsid w:val="00BC36B7"/>
    <w:rsid w:val="00BC37C8"/>
    <w:rsid w:val="00BC3857"/>
    <w:rsid w:val="00BC39EA"/>
    <w:rsid w:val="00BC3A0C"/>
    <w:rsid w:val="00BC3B60"/>
    <w:rsid w:val="00BC3E7B"/>
    <w:rsid w:val="00BC3F69"/>
    <w:rsid w:val="00BC421F"/>
    <w:rsid w:val="00BC4268"/>
    <w:rsid w:val="00BC4335"/>
    <w:rsid w:val="00BC439F"/>
    <w:rsid w:val="00BC460F"/>
    <w:rsid w:val="00BC4643"/>
    <w:rsid w:val="00BC4649"/>
    <w:rsid w:val="00BC472C"/>
    <w:rsid w:val="00BC47B0"/>
    <w:rsid w:val="00BC4E7A"/>
    <w:rsid w:val="00BC5047"/>
    <w:rsid w:val="00BC531A"/>
    <w:rsid w:val="00BC5512"/>
    <w:rsid w:val="00BC56BD"/>
    <w:rsid w:val="00BC56C1"/>
    <w:rsid w:val="00BC5711"/>
    <w:rsid w:val="00BC5855"/>
    <w:rsid w:val="00BC5966"/>
    <w:rsid w:val="00BC59D7"/>
    <w:rsid w:val="00BC5A91"/>
    <w:rsid w:val="00BC5B59"/>
    <w:rsid w:val="00BC5D3A"/>
    <w:rsid w:val="00BC603E"/>
    <w:rsid w:val="00BC60FE"/>
    <w:rsid w:val="00BC6755"/>
    <w:rsid w:val="00BC690F"/>
    <w:rsid w:val="00BC6AA0"/>
    <w:rsid w:val="00BC6B04"/>
    <w:rsid w:val="00BC7118"/>
    <w:rsid w:val="00BC7279"/>
    <w:rsid w:val="00BC7322"/>
    <w:rsid w:val="00BC75B2"/>
    <w:rsid w:val="00BC7AA7"/>
    <w:rsid w:val="00BC7ACC"/>
    <w:rsid w:val="00BC7CFB"/>
    <w:rsid w:val="00BC7E38"/>
    <w:rsid w:val="00BD00A6"/>
    <w:rsid w:val="00BD014F"/>
    <w:rsid w:val="00BD03DC"/>
    <w:rsid w:val="00BD03ED"/>
    <w:rsid w:val="00BD06E4"/>
    <w:rsid w:val="00BD08D0"/>
    <w:rsid w:val="00BD08FE"/>
    <w:rsid w:val="00BD0CCD"/>
    <w:rsid w:val="00BD0E41"/>
    <w:rsid w:val="00BD0F16"/>
    <w:rsid w:val="00BD125C"/>
    <w:rsid w:val="00BD127E"/>
    <w:rsid w:val="00BD1387"/>
    <w:rsid w:val="00BD149B"/>
    <w:rsid w:val="00BD1536"/>
    <w:rsid w:val="00BD15E4"/>
    <w:rsid w:val="00BD1967"/>
    <w:rsid w:val="00BD1BC3"/>
    <w:rsid w:val="00BD1BCD"/>
    <w:rsid w:val="00BD1D14"/>
    <w:rsid w:val="00BD27E1"/>
    <w:rsid w:val="00BD28AF"/>
    <w:rsid w:val="00BD28BF"/>
    <w:rsid w:val="00BD2A4A"/>
    <w:rsid w:val="00BD2CE7"/>
    <w:rsid w:val="00BD2DD6"/>
    <w:rsid w:val="00BD2E82"/>
    <w:rsid w:val="00BD2F1B"/>
    <w:rsid w:val="00BD3009"/>
    <w:rsid w:val="00BD31CA"/>
    <w:rsid w:val="00BD31CC"/>
    <w:rsid w:val="00BD32EB"/>
    <w:rsid w:val="00BD34E5"/>
    <w:rsid w:val="00BD353A"/>
    <w:rsid w:val="00BD35CD"/>
    <w:rsid w:val="00BD3867"/>
    <w:rsid w:val="00BD38AD"/>
    <w:rsid w:val="00BD43B5"/>
    <w:rsid w:val="00BD4436"/>
    <w:rsid w:val="00BD4825"/>
    <w:rsid w:val="00BD4C52"/>
    <w:rsid w:val="00BD4C57"/>
    <w:rsid w:val="00BD4D1F"/>
    <w:rsid w:val="00BD4DC5"/>
    <w:rsid w:val="00BD53F2"/>
    <w:rsid w:val="00BD55B6"/>
    <w:rsid w:val="00BD585B"/>
    <w:rsid w:val="00BD59FF"/>
    <w:rsid w:val="00BD5A03"/>
    <w:rsid w:val="00BD5B07"/>
    <w:rsid w:val="00BD5B21"/>
    <w:rsid w:val="00BD614F"/>
    <w:rsid w:val="00BD6410"/>
    <w:rsid w:val="00BD64DB"/>
    <w:rsid w:val="00BD69C8"/>
    <w:rsid w:val="00BD6A12"/>
    <w:rsid w:val="00BD6C9D"/>
    <w:rsid w:val="00BD6FDE"/>
    <w:rsid w:val="00BD707D"/>
    <w:rsid w:val="00BD712C"/>
    <w:rsid w:val="00BD7183"/>
    <w:rsid w:val="00BD71D8"/>
    <w:rsid w:val="00BD74F2"/>
    <w:rsid w:val="00BD751E"/>
    <w:rsid w:val="00BD75A6"/>
    <w:rsid w:val="00BD7934"/>
    <w:rsid w:val="00BD7941"/>
    <w:rsid w:val="00BD7A28"/>
    <w:rsid w:val="00BD7D39"/>
    <w:rsid w:val="00BD7E75"/>
    <w:rsid w:val="00BD7E76"/>
    <w:rsid w:val="00BD7E82"/>
    <w:rsid w:val="00BE01BF"/>
    <w:rsid w:val="00BE03B4"/>
    <w:rsid w:val="00BE0652"/>
    <w:rsid w:val="00BE0BC8"/>
    <w:rsid w:val="00BE0C3C"/>
    <w:rsid w:val="00BE1048"/>
    <w:rsid w:val="00BE110E"/>
    <w:rsid w:val="00BE11F6"/>
    <w:rsid w:val="00BE1719"/>
    <w:rsid w:val="00BE1927"/>
    <w:rsid w:val="00BE1949"/>
    <w:rsid w:val="00BE1B43"/>
    <w:rsid w:val="00BE1B55"/>
    <w:rsid w:val="00BE1DB7"/>
    <w:rsid w:val="00BE1F1C"/>
    <w:rsid w:val="00BE212D"/>
    <w:rsid w:val="00BE2154"/>
    <w:rsid w:val="00BE21C3"/>
    <w:rsid w:val="00BE2485"/>
    <w:rsid w:val="00BE2777"/>
    <w:rsid w:val="00BE2791"/>
    <w:rsid w:val="00BE2986"/>
    <w:rsid w:val="00BE2AAD"/>
    <w:rsid w:val="00BE2AF7"/>
    <w:rsid w:val="00BE2BE8"/>
    <w:rsid w:val="00BE2F66"/>
    <w:rsid w:val="00BE2F74"/>
    <w:rsid w:val="00BE312A"/>
    <w:rsid w:val="00BE343E"/>
    <w:rsid w:val="00BE3A95"/>
    <w:rsid w:val="00BE3AB9"/>
    <w:rsid w:val="00BE3BF2"/>
    <w:rsid w:val="00BE3D7C"/>
    <w:rsid w:val="00BE404A"/>
    <w:rsid w:val="00BE42A5"/>
    <w:rsid w:val="00BE42CF"/>
    <w:rsid w:val="00BE4811"/>
    <w:rsid w:val="00BE485E"/>
    <w:rsid w:val="00BE4B92"/>
    <w:rsid w:val="00BE4B9B"/>
    <w:rsid w:val="00BE4D38"/>
    <w:rsid w:val="00BE4E48"/>
    <w:rsid w:val="00BE4F7F"/>
    <w:rsid w:val="00BE515E"/>
    <w:rsid w:val="00BE5164"/>
    <w:rsid w:val="00BE52B2"/>
    <w:rsid w:val="00BE53E1"/>
    <w:rsid w:val="00BE54C1"/>
    <w:rsid w:val="00BE55CD"/>
    <w:rsid w:val="00BE570A"/>
    <w:rsid w:val="00BE5B0B"/>
    <w:rsid w:val="00BE5E7E"/>
    <w:rsid w:val="00BE60A9"/>
    <w:rsid w:val="00BE6288"/>
    <w:rsid w:val="00BE629E"/>
    <w:rsid w:val="00BE64D0"/>
    <w:rsid w:val="00BE666E"/>
    <w:rsid w:val="00BE682A"/>
    <w:rsid w:val="00BE69B0"/>
    <w:rsid w:val="00BE69DF"/>
    <w:rsid w:val="00BE6AFE"/>
    <w:rsid w:val="00BE6BBC"/>
    <w:rsid w:val="00BE6EFF"/>
    <w:rsid w:val="00BE6F14"/>
    <w:rsid w:val="00BE6F9E"/>
    <w:rsid w:val="00BE7013"/>
    <w:rsid w:val="00BE73F4"/>
    <w:rsid w:val="00BE758E"/>
    <w:rsid w:val="00BE7603"/>
    <w:rsid w:val="00BE76C5"/>
    <w:rsid w:val="00BE7A20"/>
    <w:rsid w:val="00BE7C24"/>
    <w:rsid w:val="00BE7D0E"/>
    <w:rsid w:val="00BF0290"/>
    <w:rsid w:val="00BF03BC"/>
    <w:rsid w:val="00BF077B"/>
    <w:rsid w:val="00BF0CDE"/>
    <w:rsid w:val="00BF11B2"/>
    <w:rsid w:val="00BF16D6"/>
    <w:rsid w:val="00BF1A12"/>
    <w:rsid w:val="00BF1B1A"/>
    <w:rsid w:val="00BF1F39"/>
    <w:rsid w:val="00BF23EA"/>
    <w:rsid w:val="00BF24C9"/>
    <w:rsid w:val="00BF27B0"/>
    <w:rsid w:val="00BF29F5"/>
    <w:rsid w:val="00BF2A21"/>
    <w:rsid w:val="00BF2B30"/>
    <w:rsid w:val="00BF2E52"/>
    <w:rsid w:val="00BF2F7A"/>
    <w:rsid w:val="00BF3126"/>
    <w:rsid w:val="00BF3623"/>
    <w:rsid w:val="00BF376B"/>
    <w:rsid w:val="00BF4086"/>
    <w:rsid w:val="00BF40B4"/>
    <w:rsid w:val="00BF4100"/>
    <w:rsid w:val="00BF44FA"/>
    <w:rsid w:val="00BF474E"/>
    <w:rsid w:val="00BF4D2E"/>
    <w:rsid w:val="00BF4FCF"/>
    <w:rsid w:val="00BF5199"/>
    <w:rsid w:val="00BF54FC"/>
    <w:rsid w:val="00BF56FC"/>
    <w:rsid w:val="00BF572B"/>
    <w:rsid w:val="00BF59CC"/>
    <w:rsid w:val="00BF5B76"/>
    <w:rsid w:val="00BF632D"/>
    <w:rsid w:val="00BF66BC"/>
    <w:rsid w:val="00BF6797"/>
    <w:rsid w:val="00BF67E2"/>
    <w:rsid w:val="00BF6BF8"/>
    <w:rsid w:val="00BF6C06"/>
    <w:rsid w:val="00BF6CDE"/>
    <w:rsid w:val="00BF712F"/>
    <w:rsid w:val="00BF71AF"/>
    <w:rsid w:val="00BF777E"/>
    <w:rsid w:val="00BF77E0"/>
    <w:rsid w:val="00BF79C0"/>
    <w:rsid w:val="00BF7A25"/>
    <w:rsid w:val="00BF7C3D"/>
    <w:rsid w:val="00BF7E5E"/>
    <w:rsid w:val="00BF7E87"/>
    <w:rsid w:val="00C00052"/>
    <w:rsid w:val="00C004DE"/>
    <w:rsid w:val="00C00C87"/>
    <w:rsid w:val="00C00D97"/>
    <w:rsid w:val="00C00EDD"/>
    <w:rsid w:val="00C00FF0"/>
    <w:rsid w:val="00C0105A"/>
    <w:rsid w:val="00C010A7"/>
    <w:rsid w:val="00C010D5"/>
    <w:rsid w:val="00C0133D"/>
    <w:rsid w:val="00C01979"/>
    <w:rsid w:val="00C01C1D"/>
    <w:rsid w:val="00C020B3"/>
    <w:rsid w:val="00C021B8"/>
    <w:rsid w:val="00C0229C"/>
    <w:rsid w:val="00C02345"/>
    <w:rsid w:val="00C02348"/>
    <w:rsid w:val="00C0239F"/>
    <w:rsid w:val="00C0270C"/>
    <w:rsid w:val="00C028B7"/>
    <w:rsid w:val="00C02ACE"/>
    <w:rsid w:val="00C02B94"/>
    <w:rsid w:val="00C02CF3"/>
    <w:rsid w:val="00C02E4C"/>
    <w:rsid w:val="00C02EF2"/>
    <w:rsid w:val="00C030B1"/>
    <w:rsid w:val="00C031BC"/>
    <w:rsid w:val="00C036AC"/>
    <w:rsid w:val="00C036B2"/>
    <w:rsid w:val="00C036C9"/>
    <w:rsid w:val="00C03776"/>
    <w:rsid w:val="00C039C6"/>
    <w:rsid w:val="00C03B03"/>
    <w:rsid w:val="00C03B2A"/>
    <w:rsid w:val="00C03EBA"/>
    <w:rsid w:val="00C03F89"/>
    <w:rsid w:val="00C0435D"/>
    <w:rsid w:val="00C043F5"/>
    <w:rsid w:val="00C044C8"/>
    <w:rsid w:val="00C04571"/>
    <w:rsid w:val="00C045BB"/>
    <w:rsid w:val="00C04664"/>
    <w:rsid w:val="00C04711"/>
    <w:rsid w:val="00C047C2"/>
    <w:rsid w:val="00C04991"/>
    <w:rsid w:val="00C04DDB"/>
    <w:rsid w:val="00C04EF8"/>
    <w:rsid w:val="00C0516A"/>
    <w:rsid w:val="00C0519B"/>
    <w:rsid w:val="00C051EE"/>
    <w:rsid w:val="00C0540E"/>
    <w:rsid w:val="00C05442"/>
    <w:rsid w:val="00C057A7"/>
    <w:rsid w:val="00C0591D"/>
    <w:rsid w:val="00C05929"/>
    <w:rsid w:val="00C05951"/>
    <w:rsid w:val="00C05B1F"/>
    <w:rsid w:val="00C05B22"/>
    <w:rsid w:val="00C06123"/>
    <w:rsid w:val="00C06137"/>
    <w:rsid w:val="00C06324"/>
    <w:rsid w:val="00C0648E"/>
    <w:rsid w:val="00C06561"/>
    <w:rsid w:val="00C066D9"/>
    <w:rsid w:val="00C06CF0"/>
    <w:rsid w:val="00C06EF1"/>
    <w:rsid w:val="00C06F8C"/>
    <w:rsid w:val="00C06FF2"/>
    <w:rsid w:val="00C0754D"/>
    <w:rsid w:val="00C07DF5"/>
    <w:rsid w:val="00C07EB1"/>
    <w:rsid w:val="00C07FA3"/>
    <w:rsid w:val="00C102CA"/>
    <w:rsid w:val="00C102D7"/>
    <w:rsid w:val="00C10330"/>
    <w:rsid w:val="00C1049F"/>
    <w:rsid w:val="00C107C5"/>
    <w:rsid w:val="00C1090E"/>
    <w:rsid w:val="00C10D27"/>
    <w:rsid w:val="00C10DEF"/>
    <w:rsid w:val="00C10DF1"/>
    <w:rsid w:val="00C11022"/>
    <w:rsid w:val="00C1113F"/>
    <w:rsid w:val="00C1117E"/>
    <w:rsid w:val="00C112C5"/>
    <w:rsid w:val="00C11352"/>
    <w:rsid w:val="00C11445"/>
    <w:rsid w:val="00C11ECB"/>
    <w:rsid w:val="00C11FA5"/>
    <w:rsid w:val="00C12048"/>
    <w:rsid w:val="00C122D4"/>
    <w:rsid w:val="00C126F7"/>
    <w:rsid w:val="00C12815"/>
    <w:rsid w:val="00C12C0C"/>
    <w:rsid w:val="00C131A7"/>
    <w:rsid w:val="00C133F3"/>
    <w:rsid w:val="00C1341F"/>
    <w:rsid w:val="00C13AED"/>
    <w:rsid w:val="00C13C0C"/>
    <w:rsid w:val="00C13D4D"/>
    <w:rsid w:val="00C13D62"/>
    <w:rsid w:val="00C13F0D"/>
    <w:rsid w:val="00C13FB4"/>
    <w:rsid w:val="00C1415A"/>
    <w:rsid w:val="00C14234"/>
    <w:rsid w:val="00C1455A"/>
    <w:rsid w:val="00C1477D"/>
    <w:rsid w:val="00C149AB"/>
    <w:rsid w:val="00C14AA2"/>
    <w:rsid w:val="00C14C40"/>
    <w:rsid w:val="00C1539C"/>
    <w:rsid w:val="00C155D1"/>
    <w:rsid w:val="00C15625"/>
    <w:rsid w:val="00C15683"/>
    <w:rsid w:val="00C15811"/>
    <w:rsid w:val="00C1586D"/>
    <w:rsid w:val="00C15BF5"/>
    <w:rsid w:val="00C15D1E"/>
    <w:rsid w:val="00C1604A"/>
    <w:rsid w:val="00C161A2"/>
    <w:rsid w:val="00C1659B"/>
    <w:rsid w:val="00C1660E"/>
    <w:rsid w:val="00C16786"/>
    <w:rsid w:val="00C16C8B"/>
    <w:rsid w:val="00C16CE4"/>
    <w:rsid w:val="00C16D6D"/>
    <w:rsid w:val="00C16E73"/>
    <w:rsid w:val="00C16F73"/>
    <w:rsid w:val="00C16FA9"/>
    <w:rsid w:val="00C171DF"/>
    <w:rsid w:val="00C17459"/>
    <w:rsid w:val="00C17782"/>
    <w:rsid w:val="00C1782B"/>
    <w:rsid w:val="00C1785F"/>
    <w:rsid w:val="00C17ACF"/>
    <w:rsid w:val="00C17B0E"/>
    <w:rsid w:val="00C17C25"/>
    <w:rsid w:val="00C17DB6"/>
    <w:rsid w:val="00C20002"/>
    <w:rsid w:val="00C2013B"/>
    <w:rsid w:val="00C201AA"/>
    <w:rsid w:val="00C201B8"/>
    <w:rsid w:val="00C20259"/>
    <w:rsid w:val="00C202FB"/>
    <w:rsid w:val="00C20462"/>
    <w:rsid w:val="00C20764"/>
    <w:rsid w:val="00C20951"/>
    <w:rsid w:val="00C20A56"/>
    <w:rsid w:val="00C20A64"/>
    <w:rsid w:val="00C20B45"/>
    <w:rsid w:val="00C20BE0"/>
    <w:rsid w:val="00C20C36"/>
    <w:rsid w:val="00C20DA8"/>
    <w:rsid w:val="00C21548"/>
    <w:rsid w:val="00C2178B"/>
    <w:rsid w:val="00C21898"/>
    <w:rsid w:val="00C21D15"/>
    <w:rsid w:val="00C21FD3"/>
    <w:rsid w:val="00C21FEB"/>
    <w:rsid w:val="00C2213E"/>
    <w:rsid w:val="00C2235A"/>
    <w:rsid w:val="00C22489"/>
    <w:rsid w:val="00C22554"/>
    <w:rsid w:val="00C2295D"/>
    <w:rsid w:val="00C22C9A"/>
    <w:rsid w:val="00C22D48"/>
    <w:rsid w:val="00C22F17"/>
    <w:rsid w:val="00C23071"/>
    <w:rsid w:val="00C23128"/>
    <w:rsid w:val="00C2315A"/>
    <w:rsid w:val="00C231EE"/>
    <w:rsid w:val="00C23257"/>
    <w:rsid w:val="00C23397"/>
    <w:rsid w:val="00C23454"/>
    <w:rsid w:val="00C238B2"/>
    <w:rsid w:val="00C238EE"/>
    <w:rsid w:val="00C23AC9"/>
    <w:rsid w:val="00C23F27"/>
    <w:rsid w:val="00C24103"/>
    <w:rsid w:val="00C2411E"/>
    <w:rsid w:val="00C2425A"/>
    <w:rsid w:val="00C24634"/>
    <w:rsid w:val="00C2476A"/>
    <w:rsid w:val="00C2491E"/>
    <w:rsid w:val="00C24A9A"/>
    <w:rsid w:val="00C24E34"/>
    <w:rsid w:val="00C25135"/>
    <w:rsid w:val="00C25209"/>
    <w:rsid w:val="00C25267"/>
    <w:rsid w:val="00C2537D"/>
    <w:rsid w:val="00C253A2"/>
    <w:rsid w:val="00C2544F"/>
    <w:rsid w:val="00C25781"/>
    <w:rsid w:val="00C2579F"/>
    <w:rsid w:val="00C25CDC"/>
    <w:rsid w:val="00C25D3C"/>
    <w:rsid w:val="00C25DDE"/>
    <w:rsid w:val="00C25EAA"/>
    <w:rsid w:val="00C261BE"/>
    <w:rsid w:val="00C264DE"/>
    <w:rsid w:val="00C2692E"/>
    <w:rsid w:val="00C26B02"/>
    <w:rsid w:val="00C26C0A"/>
    <w:rsid w:val="00C26EC8"/>
    <w:rsid w:val="00C2700D"/>
    <w:rsid w:val="00C271F5"/>
    <w:rsid w:val="00C27212"/>
    <w:rsid w:val="00C2723F"/>
    <w:rsid w:val="00C272CA"/>
    <w:rsid w:val="00C27488"/>
    <w:rsid w:val="00C2764C"/>
    <w:rsid w:val="00C2769B"/>
    <w:rsid w:val="00C2774A"/>
    <w:rsid w:val="00C27768"/>
    <w:rsid w:val="00C27843"/>
    <w:rsid w:val="00C27A0E"/>
    <w:rsid w:val="00C27C15"/>
    <w:rsid w:val="00C27E6E"/>
    <w:rsid w:val="00C27F1D"/>
    <w:rsid w:val="00C27FAB"/>
    <w:rsid w:val="00C27FE1"/>
    <w:rsid w:val="00C30486"/>
    <w:rsid w:val="00C3053D"/>
    <w:rsid w:val="00C30632"/>
    <w:rsid w:val="00C30810"/>
    <w:rsid w:val="00C30852"/>
    <w:rsid w:val="00C30B60"/>
    <w:rsid w:val="00C30FC4"/>
    <w:rsid w:val="00C30FDF"/>
    <w:rsid w:val="00C31025"/>
    <w:rsid w:val="00C310B4"/>
    <w:rsid w:val="00C310BA"/>
    <w:rsid w:val="00C31128"/>
    <w:rsid w:val="00C312EC"/>
    <w:rsid w:val="00C31468"/>
    <w:rsid w:val="00C314C5"/>
    <w:rsid w:val="00C31572"/>
    <w:rsid w:val="00C315B5"/>
    <w:rsid w:val="00C31658"/>
    <w:rsid w:val="00C31B3D"/>
    <w:rsid w:val="00C31BE5"/>
    <w:rsid w:val="00C31C35"/>
    <w:rsid w:val="00C31E56"/>
    <w:rsid w:val="00C31E9E"/>
    <w:rsid w:val="00C321AF"/>
    <w:rsid w:val="00C3224F"/>
    <w:rsid w:val="00C329F9"/>
    <w:rsid w:val="00C32BB4"/>
    <w:rsid w:val="00C32BC4"/>
    <w:rsid w:val="00C32DB2"/>
    <w:rsid w:val="00C32EDA"/>
    <w:rsid w:val="00C330AD"/>
    <w:rsid w:val="00C3322E"/>
    <w:rsid w:val="00C333B2"/>
    <w:rsid w:val="00C33597"/>
    <w:rsid w:val="00C336AE"/>
    <w:rsid w:val="00C336FF"/>
    <w:rsid w:val="00C33C49"/>
    <w:rsid w:val="00C33E3B"/>
    <w:rsid w:val="00C33E63"/>
    <w:rsid w:val="00C33FB0"/>
    <w:rsid w:val="00C34235"/>
    <w:rsid w:val="00C34554"/>
    <w:rsid w:val="00C34733"/>
    <w:rsid w:val="00C3486F"/>
    <w:rsid w:val="00C34947"/>
    <w:rsid w:val="00C34BC9"/>
    <w:rsid w:val="00C34C89"/>
    <w:rsid w:val="00C34E4F"/>
    <w:rsid w:val="00C34FF4"/>
    <w:rsid w:val="00C350F6"/>
    <w:rsid w:val="00C3515B"/>
    <w:rsid w:val="00C3531D"/>
    <w:rsid w:val="00C3539D"/>
    <w:rsid w:val="00C3580D"/>
    <w:rsid w:val="00C358A6"/>
    <w:rsid w:val="00C358C7"/>
    <w:rsid w:val="00C35AF6"/>
    <w:rsid w:val="00C35CB9"/>
    <w:rsid w:val="00C35CF0"/>
    <w:rsid w:val="00C35DAF"/>
    <w:rsid w:val="00C3604B"/>
    <w:rsid w:val="00C360EC"/>
    <w:rsid w:val="00C36177"/>
    <w:rsid w:val="00C362BC"/>
    <w:rsid w:val="00C363CB"/>
    <w:rsid w:val="00C364F2"/>
    <w:rsid w:val="00C3656F"/>
    <w:rsid w:val="00C3658F"/>
    <w:rsid w:val="00C3680A"/>
    <w:rsid w:val="00C3689A"/>
    <w:rsid w:val="00C369C0"/>
    <w:rsid w:val="00C36B8F"/>
    <w:rsid w:val="00C36CE4"/>
    <w:rsid w:val="00C36E52"/>
    <w:rsid w:val="00C36FE6"/>
    <w:rsid w:val="00C3709F"/>
    <w:rsid w:val="00C37370"/>
    <w:rsid w:val="00C374C1"/>
    <w:rsid w:val="00C375B1"/>
    <w:rsid w:val="00C378F0"/>
    <w:rsid w:val="00C37AEB"/>
    <w:rsid w:val="00C37B40"/>
    <w:rsid w:val="00C400DE"/>
    <w:rsid w:val="00C40183"/>
    <w:rsid w:val="00C4043A"/>
    <w:rsid w:val="00C4060D"/>
    <w:rsid w:val="00C406AD"/>
    <w:rsid w:val="00C40A8B"/>
    <w:rsid w:val="00C40EED"/>
    <w:rsid w:val="00C412CD"/>
    <w:rsid w:val="00C412D4"/>
    <w:rsid w:val="00C413BE"/>
    <w:rsid w:val="00C4153C"/>
    <w:rsid w:val="00C4162A"/>
    <w:rsid w:val="00C41901"/>
    <w:rsid w:val="00C41B40"/>
    <w:rsid w:val="00C41C69"/>
    <w:rsid w:val="00C41CA8"/>
    <w:rsid w:val="00C42219"/>
    <w:rsid w:val="00C424CE"/>
    <w:rsid w:val="00C4269E"/>
    <w:rsid w:val="00C42752"/>
    <w:rsid w:val="00C4286F"/>
    <w:rsid w:val="00C42F78"/>
    <w:rsid w:val="00C42FD0"/>
    <w:rsid w:val="00C431D0"/>
    <w:rsid w:val="00C43771"/>
    <w:rsid w:val="00C43A4F"/>
    <w:rsid w:val="00C44140"/>
    <w:rsid w:val="00C441F7"/>
    <w:rsid w:val="00C4421E"/>
    <w:rsid w:val="00C44849"/>
    <w:rsid w:val="00C448EE"/>
    <w:rsid w:val="00C4492F"/>
    <w:rsid w:val="00C4499E"/>
    <w:rsid w:val="00C44BAD"/>
    <w:rsid w:val="00C44EAB"/>
    <w:rsid w:val="00C44FE8"/>
    <w:rsid w:val="00C44FF1"/>
    <w:rsid w:val="00C450B3"/>
    <w:rsid w:val="00C459E1"/>
    <w:rsid w:val="00C45A53"/>
    <w:rsid w:val="00C45B7A"/>
    <w:rsid w:val="00C45D14"/>
    <w:rsid w:val="00C45D52"/>
    <w:rsid w:val="00C45EA3"/>
    <w:rsid w:val="00C45F63"/>
    <w:rsid w:val="00C4622D"/>
    <w:rsid w:val="00C462CA"/>
    <w:rsid w:val="00C463E3"/>
    <w:rsid w:val="00C4645A"/>
    <w:rsid w:val="00C465C2"/>
    <w:rsid w:val="00C46677"/>
    <w:rsid w:val="00C4697E"/>
    <w:rsid w:val="00C46DD9"/>
    <w:rsid w:val="00C46FD2"/>
    <w:rsid w:val="00C4713F"/>
    <w:rsid w:val="00C4717E"/>
    <w:rsid w:val="00C47220"/>
    <w:rsid w:val="00C475D0"/>
    <w:rsid w:val="00C4784E"/>
    <w:rsid w:val="00C47C14"/>
    <w:rsid w:val="00C47E48"/>
    <w:rsid w:val="00C47FC6"/>
    <w:rsid w:val="00C5003E"/>
    <w:rsid w:val="00C501B3"/>
    <w:rsid w:val="00C503A6"/>
    <w:rsid w:val="00C503CC"/>
    <w:rsid w:val="00C50403"/>
    <w:rsid w:val="00C505F5"/>
    <w:rsid w:val="00C5066B"/>
    <w:rsid w:val="00C50BD5"/>
    <w:rsid w:val="00C50BFA"/>
    <w:rsid w:val="00C50D95"/>
    <w:rsid w:val="00C50DA7"/>
    <w:rsid w:val="00C50DF7"/>
    <w:rsid w:val="00C512A1"/>
    <w:rsid w:val="00C51355"/>
    <w:rsid w:val="00C51372"/>
    <w:rsid w:val="00C5162B"/>
    <w:rsid w:val="00C51645"/>
    <w:rsid w:val="00C51651"/>
    <w:rsid w:val="00C5184C"/>
    <w:rsid w:val="00C5195A"/>
    <w:rsid w:val="00C519A7"/>
    <w:rsid w:val="00C519FF"/>
    <w:rsid w:val="00C52047"/>
    <w:rsid w:val="00C5213C"/>
    <w:rsid w:val="00C522F2"/>
    <w:rsid w:val="00C523EB"/>
    <w:rsid w:val="00C52835"/>
    <w:rsid w:val="00C528A7"/>
    <w:rsid w:val="00C52B52"/>
    <w:rsid w:val="00C52B53"/>
    <w:rsid w:val="00C52EA6"/>
    <w:rsid w:val="00C52F06"/>
    <w:rsid w:val="00C533C3"/>
    <w:rsid w:val="00C53410"/>
    <w:rsid w:val="00C53807"/>
    <w:rsid w:val="00C53977"/>
    <w:rsid w:val="00C53A8D"/>
    <w:rsid w:val="00C5403E"/>
    <w:rsid w:val="00C54248"/>
    <w:rsid w:val="00C543E3"/>
    <w:rsid w:val="00C54513"/>
    <w:rsid w:val="00C546D0"/>
    <w:rsid w:val="00C547B5"/>
    <w:rsid w:val="00C548A9"/>
    <w:rsid w:val="00C54AFB"/>
    <w:rsid w:val="00C54B8C"/>
    <w:rsid w:val="00C54EB7"/>
    <w:rsid w:val="00C54F78"/>
    <w:rsid w:val="00C55505"/>
    <w:rsid w:val="00C55C45"/>
    <w:rsid w:val="00C55C72"/>
    <w:rsid w:val="00C55E5B"/>
    <w:rsid w:val="00C55F09"/>
    <w:rsid w:val="00C56395"/>
    <w:rsid w:val="00C56510"/>
    <w:rsid w:val="00C5657E"/>
    <w:rsid w:val="00C56595"/>
    <w:rsid w:val="00C565B6"/>
    <w:rsid w:val="00C56888"/>
    <w:rsid w:val="00C56ED6"/>
    <w:rsid w:val="00C56EE9"/>
    <w:rsid w:val="00C56EF2"/>
    <w:rsid w:val="00C570E7"/>
    <w:rsid w:val="00C573DD"/>
    <w:rsid w:val="00C57508"/>
    <w:rsid w:val="00C57788"/>
    <w:rsid w:val="00C5789D"/>
    <w:rsid w:val="00C57919"/>
    <w:rsid w:val="00C57A2A"/>
    <w:rsid w:val="00C57ABC"/>
    <w:rsid w:val="00C57B16"/>
    <w:rsid w:val="00C57C11"/>
    <w:rsid w:val="00C57D01"/>
    <w:rsid w:val="00C57D02"/>
    <w:rsid w:val="00C57DCC"/>
    <w:rsid w:val="00C57E12"/>
    <w:rsid w:val="00C57EB9"/>
    <w:rsid w:val="00C60041"/>
    <w:rsid w:val="00C6029E"/>
    <w:rsid w:val="00C602DA"/>
    <w:rsid w:val="00C6055F"/>
    <w:rsid w:val="00C60773"/>
    <w:rsid w:val="00C608BF"/>
    <w:rsid w:val="00C60939"/>
    <w:rsid w:val="00C60D1E"/>
    <w:rsid w:val="00C610AE"/>
    <w:rsid w:val="00C610DB"/>
    <w:rsid w:val="00C6126B"/>
    <w:rsid w:val="00C6155D"/>
    <w:rsid w:val="00C616C4"/>
    <w:rsid w:val="00C616F8"/>
    <w:rsid w:val="00C618D9"/>
    <w:rsid w:val="00C6197F"/>
    <w:rsid w:val="00C6201B"/>
    <w:rsid w:val="00C621A1"/>
    <w:rsid w:val="00C62392"/>
    <w:rsid w:val="00C623F2"/>
    <w:rsid w:val="00C623F9"/>
    <w:rsid w:val="00C6258D"/>
    <w:rsid w:val="00C62A91"/>
    <w:rsid w:val="00C62BE3"/>
    <w:rsid w:val="00C62D27"/>
    <w:rsid w:val="00C62DC0"/>
    <w:rsid w:val="00C62E3C"/>
    <w:rsid w:val="00C62E5A"/>
    <w:rsid w:val="00C63007"/>
    <w:rsid w:val="00C630D8"/>
    <w:rsid w:val="00C631D1"/>
    <w:rsid w:val="00C632D2"/>
    <w:rsid w:val="00C634EE"/>
    <w:rsid w:val="00C63793"/>
    <w:rsid w:val="00C63897"/>
    <w:rsid w:val="00C6396B"/>
    <w:rsid w:val="00C63BB5"/>
    <w:rsid w:val="00C63BCD"/>
    <w:rsid w:val="00C63EE9"/>
    <w:rsid w:val="00C6408F"/>
    <w:rsid w:val="00C64234"/>
    <w:rsid w:val="00C6445E"/>
    <w:rsid w:val="00C64610"/>
    <w:rsid w:val="00C64E16"/>
    <w:rsid w:val="00C64E8F"/>
    <w:rsid w:val="00C64ECC"/>
    <w:rsid w:val="00C65177"/>
    <w:rsid w:val="00C65302"/>
    <w:rsid w:val="00C65464"/>
    <w:rsid w:val="00C65B8A"/>
    <w:rsid w:val="00C65C88"/>
    <w:rsid w:val="00C65D56"/>
    <w:rsid w:val="00C65E80"/>
    <w:rsid w:val="00C65F1B"/>
    <w:rsid w:val="00C65F38"/>
    <w:rsid w:val="00C65F7D"/>
    <w:rsid w:val="00C65F85"/>
    <w:rsid w:val="00C66061"/>
    <w:rsid w:val="00C661AA"/>
    <w:rsid w:val="00C66666"/>
    <w:rsid w:val="00C66877"/>
    <w:rsid w:val="00C66AFC"/>
    <w:rsid w:val="00C66C5D"/>
    <w:rsid w:val="00C66F56"/>
    <w:rsid w:val="00C6702F"/>
    <w:rsid w:val="00C67043"/>
    <w:rsid w:val="00C67337"/>
    <w:rsid w:val="00C67428"/>
    <w:rsid w:val="00C677B4"/>
    <w:rsid w:val="00C677FC"/>
    <w:rsid w:val="00C67B91"/>
    <w:rsid w:val="00C67E4F"/>
    <w:rsid w:val="00C67E6A"/>
    <w:rsid w:val="00C67ED9"/>
    <w:rsid w:val="00C70501"/>
    <w:rsid w:val="00C70661"/>
    <w:rsid w:val="00C7069F"/>
    <w:rsid w:val="00C7081B"/>
    <w:rsid w:val="00C7089E"/>
    <w:rsid w:val="00C708B3"/>
    <w:rsid w:val="00C70B52"/>
    <w:rsid w:val="00C70C7C"/>
    <w:rsid w:val="00C70DF8"/>
    <w:rsid w:val="00C70F13"/>
    <w:rsid w:val="00C70F5C"/>
    <w:rsid w:val="00C70F6C"/>
    <w:rsid w:val="00C7115B"/>
    <w:rsid w:val="00C7117D"/>
    <w:rsid w:val="00C71337"/>
    <w:rsid w:val="00C71535"/>
    <w:rsid w:val="00C71650"/>
    <w:rsid w:val="00C716EC"/>
    <w:rsid w:val="00C719DF"/>
    <w:rsid w:val="00C71A8D"/>
    <w:rsid w:val="00C71B67"/>
    <w:rsid w:val="00C7212C"/>
    <w:rsid w:val="00C721EF"/>
    <w:rsid w:val="00C723E2"/>
    <w:rsid w:val="00C723F7"/>
    <w:rsid w:val="00C72444"/>
    <w:rsid w:val="00C72608"/>
    <w:rsid w:val="00C72659"/>
    <w:rsid w:val="00C72850"/>
    <w:rsid w:val="00C729B8"/>
    <w:rsid w:val="00C729FD"/>
    <w:rsid w:val="00C72A0D"/>
    <w:rsid w:val="00C72CD5"/>
    <w:rsid w:val="00C72DC6"/>
    <w:rsid w:val="00C732B5"/>
    <w:rsid w:val="00C7335A"/>
    <w:rsid w:val="00C735A7"/>
    <w:rsid w:val="00C738FF"/>
    <w:rsid w:val="00C73913"/>
    <w:rsid w:val="00C73918"/>
    <w:rsid w:val="00C739F7"/>
    <w:rsid w:val="00C73A9C"/>
    <w:rsid w:val="00C73C71"/>
    <w:rsid w:val="00C73CCE"/>
    <w:rsid w:val="00C73CE9"/>
    <w:rsid w:val="00C73F4A"/>
    <w:rsid w:val="00C73F91"/>
    <w:rsid w:val="00C7413D"/>
    <w:rsid w:val="00C743E4"/>
    <w:rsid w:val="00C74496"/>
    <w:rsid w:val="00C7471D"/>
    <w:rsid w:val="00C7497E"/>
    <w:rsid w:val="00C74A9E"/>
    <w:rsid w:val="00C74D24"/>
    <w:rsid w:val="00C74D49"/>
    <w:rsid w:val="00C74EB5"/>
    <w:rsid w:val="00C7539E"/>
    <w:rsid w:val="00C7558E"/>
    <w:rsid w:val="00C75A8B"/>
    <w:rsid w:val="00C75A8F"/>
    <w:rsid w:val="00C75AEE"/>
    <w:rsid w:val="00C75E6E"/>
    <w:rsid w:val="00C75FA5"/>
    <w:rsid w:val="00C76158"/>
    <w:rsid w:val="00C7624B"/>
    <w:rsid w:val="00C765B2"/>
    <w:rsid w:val="00C769D0"/>
    <w:rsid w:val="00C76AE4"/>
    <w:rsid w:val="00C76D18"/>
    <w:rsid w:val="00C76EB5"/>
    <w:rsid w:val="00C76EE3"/>
    <w:rsid w:val="00C770CD"/>
    <w:rsid w:val="00C77182"/>
    <w:rsid w:val="00C7775D"/>
    <w:rsid w:val="00C778AF"/>
    <w:rsid w:val="00C778F6"/>
    <w:rsid w:val="00C7793A"/>
    <w:rsid w:val="00C7797D"/>
    <w:rsid w:val="00C77A45"/>
    <w:rsid w:val="00C77BBA"/>
    <w:rsid w:val="00C77DC9"/>
    <w:rsid w:val="00C77DE3"/>
    <w:rsid w:val="00C77F31"/>
    <w:rsid w:val="00C800F1"/>
    <w:rsid w:val="00C801DC"/>
    <w:rsid w:val="00C802E0"/>
    <w:rsid w:val="00C80373"/>
    <w:rsid w:val="00C805F8"/>
    <w:rsid w:val="00C80679"/>
    <w:rsid w:val="00C806C4"/>
    <w:rsid w:val="00C8076A"/>
    <w:rsid w:val="00C80811"/>
    <w:rsid w:val="00C808F1"/>
    <w:rsid w:val="00C80998"/>
    <w:rsid w:val="00C80B15"/>
    <w:rsid w:val="00C80C5F"/>
    <w:rsid w:val="00C80E5F"/>
    <w:rsid w:val="00C80FC0"/>
    <w:rsid w:val="00C80FF3"/>
    <w:rsid w:val="00C810C2"/>
    <w:rsid w:val="00C810F0"/>
    <w:rsid w:val="00C81106"/>
    <w:rsid w:val="00C8121B"/>
    <w:rsid w:val="00C81518"/>
    <w:rsid w:val="00C81578"/>
    <w:rsid w:val="00C81761"/>
    <w:rsid w:val="00C81B7A"/>
    <w:rsid w:val="00C81D53"/>
    <w:rsid w:val="00C8262B"/>
    <w:rsid w:val="00C82740"/>
    <w:rsid w:val="00C828B3"/>
    <w:rsid w:val="00C82A68"/>
    <w:rsid w:val="00C82D56"/>
    <w:rsid w:val="00C82E4B"/>
    <w:rsid w:val="00C82F68"/>
    <w:rsid w:val="00C82FB5"/>
    <w:rsid w:val="00C83033"/>
    <w:rsid w:val="00C831C0"/>
    <w:rsid w:val="00C831E2"/>
    <w:rsid w:val="00C83344"/>
    <w:rsid w:val="00C83450"/>
    <w:rsid w:val="00C83452"/>
    <w:rsid w:val="00C8394B"/>
    <w:rsid w:val="00C83A2B"/>
    <w:rsid w:val="00C83A55"/>
    <w:rsid w:val="00C83BA0"/>
    <w:rsid w:val="00C83D50"/>
    <w:rsid w:val="00C83FD6"/>
    <w:rsid w:val="00C840AC"/>
    <w:rsid w:val="00C840FE"/>
    <w:rsid w:val="00C8419C"/>
    <w:rsid w:val="00C841C0"/>
    <w:rsid w:val="00C841EA"/>
    <w:rsid w:val="00C843BB"/>
    <w:rsid w:val="00C84A64"/>
    <w:rsid w:val="00C84E4E"/>
    <w:rsid w:val="00C85101"/>
    <w:rsid w:val="00C851DA"/>
    <w:rsid w:val="00C8557A"/>
    <w:rsid w:val="00C85760"/>
    <w:rsid w:val="00C85870"/>
    <w:rsid w:val="00C859A5"/>
    <w:rsid w:val="00C859F5"/>
    <w:rsid w:val="00C85AFC"/>
    <w:rsid w:val="00C85BA0"/>
    <w:rsid w:val="00C85E85"/>
    <w:rsid w:val="00C85F9C"/>
    <w:rsid w:val="00C85FE4"/>
    <w:rsid w:val="00C8610E"/>
    <w:rsid w:val="00C86C93"/>
    <w:rsid w:val="00C86E3C"/>
    <w:rsid w:val="00C8701A"/>
    <w:rsid w:val="00C870C6"/>
    <w:rsid w:val="00C8714F"/>
    <w:rsid w:val="00C879B4"/>
    <w:rsid w:val="00C879F5"/>
    <w:rsid w:val="00C87EE8"/>
    <w:rsid w:val="00C90585"/>
    <w:rsid w:val="00C90707"/>
    <w:rsid w:val="00C90AB8"/>
    <w:rsid w:val="00C90CAE"/>
    <w:rsid w:val="00C90D38"/>
    <w:rsid w:val="00C90E60"/>
    <w:rsid w:val="00C90EA9"/>
    <w:rsid w:val="00C90F1A"/>
    <w:rsid w:val="00C91436"/>
    <w:rsid w:val="00C9195D"/>
    <w:rsid w:val="00C91B3D"/>
    <w:rsid w:val="00C91B49"/>
    <w:rsid w:val="00C91D1C"/>
    <w:rsid w:val="00C91ED4"/>
    <w:rsid w:val="00C91F2B"/>
    <w:rsid w:val="00C91FA5"/>
    <w:rsid w:val="00C92716"/>
    <w:rsid w:val="00C92A33"/>
    <w:rsid w:val="00C92BC4"/>
    <w:rsid w:val="00C92C90"/>
    <w:rsid w:val="00C92D6A"/>
    <w:rsid w:val="00C92F29"/>
    <w:rsid w:val="00C92F93"/>
    <w:rsid w:val="00C92FAD"/>
    <w:rsid w:val="00C93289"/>
    <w:rsid w:val="00C936FB"/>
    <w:rsid w:val="00C937DF"/>
    <w:rsid w:val="00C93A2A"/>
    <w:rsid w:val="00C93A99"/>
    <w:rsid w:val="00C93C63"/>
    <w:rsid w:val="00C93CFD"/>
    <w:rsid w:val="00C93D97"/>
    <w:rsid w:val="00C93FAC"/>
    <w:rsid w:val="00C94418"/>
    <w:rsid w:val="00C945E0"/>
    <w:rsid w:val="00C9461F"/>
    <w:rsid w:val="00C94744"/>
    <w:rsid w:val="00C94749"/>
    <w:rsid w:val="00C94891"/>
    <w:rsid w:val="00C94983"/>
    <w:rsid w:val="00C94AC2"/>
    <w:rsid w:val="00C94FF4"/>
    <w:rsid w:val="00C958B3"/>
    <w:rsid w:val="00C95CA5"/>
    <w:rsid w:val="00C961B1"/>
    <w:rsid w:val="00C9626B"/>
    <w:rsid w:val="00C963D4"/>
    <w:rsid w:val="00C9663A"/>
    <w:rsid w:val="00C96649"/>
    <w:rsid w:val="00C9686C"/>
    <w:rsid w:val="00C968C9"/>
    <w:rsid w:val="00C96A38"/>
    <w:rsid w:val="00C96B04"/>
    <w:rsid w:val="00C96DB9"/>
    <w:rsid w:val="00C971F1"/>
    <w:rsid w:val="00C97342"/>
    <w:rsid w:val="00C975E7"/>
    <w:rsid w:val="00C97C3D"/>
    <w:rsid w:val="00C97EB9"/>
    <w:rsid w:val="00CA0033"/>
    <w:rsid w:val="00CA01D7"/>
    <w:rsid w:val="00CA06F9"/>
    <w:rsid w:val="00CA0B06"/>
    <w:rsid w:val="00CA0C91"/>
    <w:rsid w:val="00CA10BE"/>
    <w:rsid w:val="00CA15D2"/>
    <w:rsid w:val="00CA1CD6"/>
    <w:rsid w:val="00CA1D53"/>
    <w:rsid w:val="00CA2260"/>
    <w:rsid w:val="00CA2512"/>
    <w:rsid w:val="00CA269B"/>
    <w:rsid w:val="00CA27E1"/>
    <w:rsid w:val="00CA280B"/>
    <w:rsid w:val="00CA28E9"/>
    <w:rsid w:val="00CA30A6"/>
    <w:rsid w:val="00CA3119"/>
    <w:rsid w:val="00CA32D4"/>
    <w:rsid w:val="00CA3536"/>
    <w:rsid w:val="00CA366E"/>
    <w:rsid w:val="00CA36C2"/>
    <w:rsid w:val="00CA3D0B"/>
    <w:rsid w:val="00CA3DD3"/>
    <w:rsid w:val="00CA3E47"/>
    <w:rsid w:val="00CA409B"/>
    <w:rsid w:val="00CA414C"/>
    <w:rsid w:val="00CA451E"/>
    <w:rsid w:val="00CA4A98"/>
    <w:rsid w:val="00CA4C4B"/>
    <w:rsid w:val="00CA4EC0"/>
    <w:rsid w:val="00CA5204"/>
    <w:rsid w:val="00CA57FC"/>
    <w:rsid w:val="00CA5847"/>
    <w:rsid w:val="00CA58B6"/>
    <w:rsid w:val="00CA58D6"/>
    <w:rsid w:val="00CA595D"/>
    <w:rsid w:val="00CA5C1F"/>
    <w:rsid w:val="00CA5D65"/>
    <w:rsid w:val="00CA5EC5"/>
    <w:rsid w:val="00CA5F46"/>
    <w:rsid w:val="00CA62F4"/>
    <w:rsid w:val="00CA63F2"/>
    <w:rsid w:val="00CA64AE"/>
    <w:rsid w:val="00CA654C"/>
    <w:rsid w:val="00CA69FB"/>
    <w:rsid w:val="00CA6A3C"/>
    <w:rsid w:val="00CA6A80"/>
    <w:rsid w:val="00CA6AE3"/>
    <w:rsid w:val="00CA6B8C"/>
    <w:rsid w:val="00CA6D68"/>
    <w:rsid w:val="00CA770D"/>
    <w:rsid w:val="00CA7760"/>
    <w:rsid w:val="00CA7952"/>
    <w:rsid w:val="00CA7B89"/>
    <w:rsid w:val="00CA7BB8"/>
    <w:rsid w:val="00CB0062"/>
    <w:rsid w:val="00CB0331"/>
    <w:rsid w:val="00CB03A3"/>
    <w:rsid w:val="00CB060F"/>
    <w:rsid w:val="00CB06D9"/>
    <w:rsid w:val="00CB0767"/>
    <w:rsid w:val="00CB07BA"/>
    <w:rsid w:val="00CB0838"/>
    <w:rsid w:val="00CB0A0E"/>
    <w:rsid w:val="00CB0A4D"/>
    <w:rsid w:val="00CB0A73"/>
    <w:rsid w:val="00CB0C5E"/>
    <w:rsid w:val="00CB0CAB"/>
    <w:rsid w:val="00CB0E62"/>
    <w:rsid w:val="00CB0F98"/>
    <w:rsid w:val="00CB1500"/>
    <w:rsid w:val="00CB1AFD"/>
    <w:rsid w:val="00CB1B40"/>
    <w:rsid w:val="00CB1BD6"/>
    <w:rsid w:val="00CB1EB6"/>
    <w:rsid w:val="00CB20A0"/>
    <w:rsid w:val="00CB2305"/>
    <w:rsid w:val="00CB24BB"/>
    <w:rsid w:val="00CB2CFF"/>
    <w:rsid w:val="00CB2D12"/>
    <w:rsid w:val="00CB2D30"/>
    <w:rsid w:val="00CB2D37"/>
    <w:rsid w:val="00CB2F3D"/>
    <w:rsid w:val="00CB328C"/>
    <w:rsid w:val="00CB3401"/>
    <w:rsid w:val="00CB39AA"/>
    <w:rsid w:val="00CB3B14"/>
    <w:rsid w:val="00CB3B5B"/>
    <w:rsid w:val="00CB41BE"/>
    <w:rsid w:val="00CB43CF"/>
    <w:rsid w:val="00CB455C"/>
    <w:rsid w:val="00CB457E"/>
    <w:rsid w:val="00CB4611"/>
    <w:rsid w:val="00CB462B"/>
    <w:rsid w:val="00CB4749"/>
    <w:rsid w:val="00CB47E6"/>
    <w:rsid w:val="00CB4834"/>
    <w:rsid w:val="00CB4887"/>
    <w:rsid w:val="00CB488A"/>
    <w:rsid w:val="00CB488D"/>
    <w:rsid w:val="00CB4B65"/>
    <w:rsid w:val="00CB4B84"/>
    <w:rsid w:val="00CB4DC9"/>
    <w:rsid w:val="00CB4DDA"/>
    <w:rsid w:val="00CB4E29"/>
    <w:rsid w:val="00CB4FE8"/>
    <w:rsid w:val="00CB511C"/>
    <w:rsid w:val="00CB5150"/>
    <w:rsid w:val="00CB53FB"/>
    <w:rsid w:val="00CB5459"/>
    <w:rsid w:val="00CB55E0"/>
    <w:rsid w:val="00CB569E"/>
    <w:rsid w:val="00CB57C5"/>
    <w:rsid w:val="00CB595D"/>
    <w:rsid w:val="00CB59D3"/>
    <w:rsid w:val="00CB5A0A"/>
    <w:rsid w:val="00CB5A1A"/>
    <w:rsid w:val="00CB5B3B"/>
    <w:rsid w:val="00CB6140"/>
    <w:rsid w:val="00CB6338"/>
    <w:rsid w:val="00CB63F1"/>
    <w:rsid w:val="00CB64AF"/>
    <w:rsid w:val="00CB679F"/>
    <w:rsid w:val="00CB6A27"/>
    <w:rsid w:val="00CB709D"/>
    <w:rsid w:val="00CB70CF"/>
    <w:rsid w:val="00CB7125"/>
    <w:rsid w:val="00CB75A2"/>
    <w:rsid w:val="00CB75C2"/>
    <w:rsid w:val="00CB7781"/>
    <w:rsid w:val="00CB7935"/>
    <w:rsid w:val="00CB7A7E"/>
    <w:rsid w:val="00CB7A89"/>
    <w:rsid w:val="00CB7B04"/>
    <w:rsid w:val="00CB7DF7"/>
    <w:rsid w:val="00CC00CD"/>
    <w:rsid w:val="00CC017E"/>
    <w:rsid w:val="00CC036E"/>
    <w:rsid w:val="00CC04B9"/>
    <w:rsid w:val="00CC06F0"/>
    <w:rsid w:val="00CC0867"/>
    <w:rsid w:val="00CC0C65"/>
    <w:rsid w:val="00CC1100"/>
    <w:rsid w:val="00CC1295"/>
    <w:rsid w:val="00CC13CF"/>
    <w:rsid w:val="00CC13E6"/>
    <w:rsid w:val="00CC145D"/>
    <w:rsid w:val="00CC1FCD"/>
    <w:rsid w:val="00CC21C7"/>
    <w:rsid w:val="00CC2208"/>
    <w:rsid w:val="00CC2312"/>
    <w:rsid w:val="00CC2576"/>
    <w:rsid w:val="00CC25D8"/>
    <w:rsid w:val="00CC2733"/>
    <w:rsid w:val="00CC2B54"/>
    <w:rsid w:val="00CC2BAC"/>
    <w:rsid w:val="00CC2C42"/>
    <w:rsid w:val="00CC2D23"/>
    <w:rsid w:val="00CC2EFB"/>
    <w:rsid w:val="00CC30BF"/>
    <w:rsid w:val="00CC3225"/>
    <w:rsid w:val="00CC3364"/>
    <w:rsid w:val="00CC345E"/>
    <w:rsid w:val="00CC3491"/>
    <w:rsid w:val="00CC37E1"/>
    <w:rsid w:val="00CC3889"/>
    <w:rsid w:val="00CC3999"/>
    <w:rsid w:val="00CC39DC"/>
    <w:rsid w:val="00CC3C10"/>
    <w:rsid w:val="00CC3CD6"/>
    <w:rsid w:val="00CC3E96"/>
    <w:rsid w:val="00CC3F0A"/>
    <w:rsid w:val="00CC3F12"/>
    <w:rsid w:val="00CC439D"/>
    <w:rsid w:val="00CC45D8"/>
    <w:rsid w:val="00CC4A95"/>
    <w:rsid w:val="00CC4AAC"/>
    <w:rsid w:val="00CC50B8"/>
    <w:rsid w:val="00CC50D2"/>
    <w:rsid w:val="00CC5196"/>
    <w:rsid w:val="00CC527F"/>
    <w:rsid w:val="00CC534B"/>
    <w:rsid w:val="00CC536E"/>
    <w:rsid w:val="00CC5452"/>
    <w:rsid w:val="00CC568D"/>
    <w:rsid w:val="00CC58A3"/>
    <w:rsid w:val="00CC5BC0"/>
    <w:rsid w:val="00CC5CC9"/>
    <w:rsid w:val="00CC6084"/>
    <w:rsid w:val="00CC610A"/>
    <w:rsid w:val="00CC6139"/>
    <w:rsid w:val="00CC65DF"/>
    <w:rsid w:val="00CC65E6"/>
    <w:rsid w:val="00CC686D"/>
    <w:rsid w:val="00CC6B66"/>
    <w:rsid w:val="00CC6BC9"/>
    <w:rsid w:val="00CC6BF7"/>
    <w:rsid w:val="00CC6D61"/>
    <w:rsid w:val="00CC6D8B"/>
    <w:rsid w:val="00CC6DC7"/>
    <w:rsid w:val="00CC6F89"/>
    <w:rsid w:val="00CC707D"/>
    <w:rsid w:val="00CC728B"/>
    <w:rsid w:val="00CC7385"/>
    <w:rsid w:val="00CC75F6"/>
    <w:rsid w:val="00CC7615"/>
    <w:rsid w:val="00CC7741"/>
    <w:rsid w:val="00CC78E6"/>
    <w:rsid w:val="00CC7A59"/>
    <w:rsid w:val="00CC7B55"/>
    <w:rsid w:val="00CC7BCD"/>
    <w:rsid w:val="00CC7CB9"/>
    <w:rsid w:val="00CC7EE7"/>
    <w:rsid w:val="00CD016C"/>
    <w:rsid w:val="00CD027A"/>
    <w:rsid w:val="00CD02EB"/>
    <w:rsid w:val="00CD046B"/>
    <w:rsid w:val="00CD0807"/>
    <w:rsid w:val="00CD08B3"/>
    <w:rsid w:val="00CD0972"/>
    <w:rsid w:val="00CD0C0A"/>
    <w:rsid w:val="00CD0F0D"/>
    <w:rsid w:val="00CD17F5"/>
    <w:rsid w:val="00CD1856"/>
    <w:rsid w:val="00CD185F"/>
    <w:rsid w:val="00CD18AB"/>
    <w:rsid w:val="00CD1977"/>
    <w:rsid w:val="00CD1DCB"/>
    <w:rsid w:val="00CD1EED"/>
    <w:rsid w:val="00CD203A"/>
    <w:rsid w:val="00CD20FB"/>
    <w:rsid w:val="00CD21F0"/>
    <w:rsid w:val="00CD2501"/>
    <w:rsid w:val="00CD25E0"/>
    <w:rsid w:val="00CD294B"/>
    <w:rsid w:val="00CD2B0E"/>
    <w:rsid w:val="00CD2E20"/>
    <w:rsid w:val="00CD3224"/>
    <w:rsid w:val="00CD3C8F"/>
    <w:rsid w:val="00CD3D14"/>
    <w:rsid w:val="00CD4002"/>
    <w:rsid w:val="00CD401C"/>
    <w:rsid w:val="00CD42D9"/>
    <w:rsid w:val="00CD43D5"/>
    <w:rsid w:val="00CD44EE"/>
    <w:rsid w:val="00CD462F"/>
    <w:rsid w:val="00CD4648"/>
    <w:rsid w:val="00CD48B8"/>
    <w:rsid w:val="00CD4BDE"/>
    <w:rsid w:val="00CD4C3F"/>
    <w:rsid w:val="00CD4D7B"/>
    <w:rsid w:val="00CD4ED6"/>
    <w:rsid w:val="00CD4F53"/>
    <w:rsid w:val="00CD53CE"/>
    <w:rsid w:val="00CD55C9"/>
    <w:rsid w:val="00CD571E"/>
    <w:rsid w:val="00CD572D"/>
    <w:rsid w:val="00CD5C3C"/>
    <w:rsid w:val="00CD5D22"/>
    <w:rsid w:val="00CD5FE9"/>
    <w:rsid w:val="00CD634E"/>
    <w:rsid w:val="00CD63C0"/>
    <w:rsid w:val="00CD6699"/>
    <w:rsid w:val="00CD68BE"/>
    <w:rsid w:val="00CD68DB"/>
    <w:rsid w:val="00CD696C"/>
    <w:rsid w:val="00CD6A97"/>
    <w:rsid w:val="00CD6AD0"/>
    <w:rsid w:val="00CD6AD6"/>
    <w:rsid w:val="00CD72F9"/>
    <w:rsid w:val="00CD753D"/>
    <w:rsid w:val="00CD7A06"/>
    <w:rsid w:val="00CD7B63"/>
    <w:rsid w:val="00CD7BB2"/>
    <w:rsid w:val="00CD7E42"/>
    <w:rsid w:val="00CD7E6D"/>
    <w:rsid w:val="00CE012D"/>
    <w:rsid w:val="00CE049B"/>
    <w:rsid w:val="00CE0A59"/>
    <w:rsid w:val="00CE0AF2"/>
    <w:rsid w:val="00CE0D1F"/>
    <w:rsid w:val="00CE0D55"/>
    <w:rsid w:val="00CE0D8F"/>
    <w:rsid w:val="00CE0DD7"/>
    <w:rsid w:val="00CE0E84"/>
    <w:rsid w:val="00CE0EC9"/>
    <w:rsid w:val="00CE0EF4"/>
    <w:rsid w:val="00CE0F57"/>
    <w:rsid w:val="00CE0FA5"/>
    <w:rsid w:val="00CE108A"/>
    <w:rsid w:val="00CE12D1"/>
    <w:rsid w:val="00CE138C"/>
    <w:rsid w:val="00CE1534"/>
    <w:rsid w:val="00CE156B"/>
    <w:rsid w:val="00CE161A"/>
    <w:rsid w:val="00CE207F"/>
    <w:rsid w:val="00CE2455"/>
    <w:rsid w:val="00CE2A95"/>
    <w:rsid w:val="00CE2EC7"/>
    <w:rsid w:val="00CE3066"/>
    <w:rsid w:val="00CE30A4"/>
    <w:rsid w:val="00CE34A7"/>
    <w:rsid w:val="00CE383A"/>
    <w:rsid w:val="00CE3BD9"/>
    <w:rsid w:val="00CE41AF"/>
    <w:rsid w:val="00CE4434"/>
    <w:rsid w:val="00CE4757"/>
    <w:rsid w:val="00CE4785"/>
    <w:rsid w:val="00CE4CBF"/>
    <w:rsid w:val="00CE4CDE"/>
    <w:rsid w:val="00CE4DDE"/>
    <w:rsid w:val="00CE4FF5"/>
    <w:rsid w:val="00CE5126"/>
    <w:rsid w:val="00CE52F1"/>
    <w:rsid w:val="00CE551E"/>
    <w:rsid w:val="00CE557D"/>
    <w:rsid w:val="00CE56E9"/>
    <w:rsid w:val="00CE5AEA"/>
    <w:rsid w:val="00CE607C"/>
    <w:rsid w:val="00CE607E"/>
    <w:rsid w:val="00CE6397"/>
    <w:rsid w:val="00CE67C4"/>
    <w:rsid w:val="00CE68BC"/>
    <w:rsid w:val="00CE6A2F"/>
    <w:rsid w:val="00CE6A48"/>
    <w:rsid w:val="00CE6BFE"/>
    <w:rsid w:val="00CE6C8A"/>
    <w:rsid w:val="00CE6F2C"/>
    <w:rsid w:val="00CE6FE1"/>
    <w:rsid w:val="00CE70A4"/>
    <w:rsid w:val="00CE77D9"/>
    <w:rsid w:val="00CE78D0"/>
    <w:rsid w:val="00CE79B3"/>
    <w:rsid w:val="00CE79EE"/>
    <w:rsid w:val="00CE7B83"/>
    <w:rsid w:val="00CE7C03"/>
    <w:rsid w:val="00CE7E10"/>
    <w:rsid w:val="00CE7F15"/>
    <w:rsid w:val="00CE7FF5"/>
    <w:rsid w:val="00CF0002"/>
    <w:rsid w:val="00CF05BA"/>
    <w:rsid w:val="00CF084A"/>
    <w:rsid w:val="00CF0869"/>
    <w:rsid w:val="00CF089E"/>
    <w:rsid w:val="00CF097A"/>
    <w:rsid w:val="00CF099B"/>
    <w:rsid w:val="00CF0A13"/>
    <w:rsid w:val="00CF0A37"/>
    <w:rsid w:val="00CF1134"/>
    <w:rsid w:val="00CF147E"/>
    <w:rsid w:val="00CF14A6"/>
    <w:rsid w:val="00CF1757"/>
    <w:rsid w:val="00CF1769"/>
    <w:rsid w:val="00CF18F7"/>
    <w:rsid w:val="00CF19B5"/>
    <w:rsid w:val="00CF1A92"/>
    <w:rsid w:val="00CF1B32"/>
    <w:rsid w:val="00CF1D23"/>
    <w:rsid w:val="00CF1D9C"/>
    <w:rsid w:val="00CF23CE"/>
    <w:rsid w:val="00CF23E6"/>
    <w:rsid w:val="00CF24FD"/>
    <w:rsid w:val="00CF2999"/>
    <w:rsid w:val="00CF2AAD"/>
    <w:rsid w:val="00CF2E1D"/>
    <w:rsid w:val="00CF2FA0"/>
    <w:rsid w:val="00CF32C4"/>
    <w:rsid w:val="00CF33A1"/>
    <w:rsid w:val="00CF34DC"/>
    <w:rsid w:val="00CF3556"/>
    <w:rsid w:val="00CF35A6"/>
    <w:rsid w:val="00CF36C2"/>
    <w:rsid w:val="00CF372E"/>
    <w:rsid w:val="00CF37A7"/>
    <w:rsid w:val="00CF3AC6"/>
    <w:rsid w:val="00CF3E2B"/>
    <w:rsid w:val="00CF3ECA"/>
    <w:rsid w:val="00CF3ED9"/>
    <w:rsid w:val="00CF3F78"/>
    <w:rsid w:val="00CF4006"/>
    <w:rsid w:val="00CF4330"/>
    <w:rsid w:val="00CF435B"/>
    <w:rsid w:val="00CF4422"/>
    <w:rsid w:val="00CF46F8"/>
    <w:rsid w:val="00CF49B7"/>
    <w:rsid w:val="00CF4D10"/>
    <w:rsid w:val="00CF4F9E"/>
    <w:rsid w:val="00CF53C0"/>
    <w:rsid w:val="00CF562E"/>
    <w:rsid w:val="00CF5721"/>
    <w:rsid w:val="00CF5B6A"/>
    <w:rsid w:val="00CF6016"/>
    <w:rsid w:val="00CF6114"/>
    <w:rsid w:val="00CF613F"/>
    <w:rsid w:val="00CF61A9"/>
    <w:rsid w:val="00CF6247"/>
    <w:rsid w:val="00CF6345"/>
    <w:rsid w:val="00CF634D"/>
    <w:rsid w:val="00CF6374"/>
    <w:rsid w:val="00CF6477"/>
    <w:rsid w:val="00CF662B"/>
    <w:rsid w:val="00CF6BD2"/>
    <w:rsid w:val="00CF6F70"/>
    <w:rsid w:val="00CF70A4"/>
    <w:rsid w:val="00CF7128"/>
    <w:rsid w:val="00CF73F3"/>
    <w:rsid w:val="00CF7472"/>
    <w:rsid w:val="00CF7490"/>
    <w:rsid w:val="00CF7712"/>
    <w:rsid w:val="00CF7749"/>
    <w:rsid w:val="00CF77BD"/>
    <w:rsid w:val="00CF7A37"/>
    <w:rsid w:val="00CF7C75"/>
    <w:rsid w:val="00CF7DE4"/>
    <w:rsid w:val="00CF7E29"/>
    <w:rsid w:val="00CF7F07"/>
    <w:rsid w:val="00CF7F47"/>
    <w:rsid w:val="00D000C0"/>
    <w:rsid w:val="00D005F7"/>
    <w:rsid w:val="00D0064F"/>
    <w:rsid w:val="00D006EA"/>
    <w:rsid w:val="00D008F4"/>
    <w:rsid w:val="00D00DFF"/>
    <w:rsid w:val="00D00E18"/>
    <w:rsid w:val="00D00F5B"/>
    <w:rsid w:val="00D011AA"/>
    <w:rsid w:val="00D0132E"/>
    <w:rsid w:val="00D01368"/>
    <w:rsid w:val="00D0141B"/>
    <w:rsid w:val="00D016F3"/>
    <w:rsid w:val="00D017C1"/>
    <w:rsid w:val="00D01998"/>
    <w:rsid w:val="00D01C36"/>
    <w:rsid w:val="00D01FEA"/>
    <w:rsid w:val="00D020AA"/>
    <w:rsid w:val="00D0232F"/>
    <w:rsid w:val="00D02339"/>
    <w:rsid w:val="00D02435"/>
    <w:rsid w:val="00D0246D"/>
    <w:rsid w:val="00D02483"/>
    <w:rsid w:val="00D025F7"/>
    <w:rsid w:val="00D027A4"/>
    <w:rsid w:val="00D02975"/>
    <w:rsid w:val="00D03223"/>
    <w:rsid w:val="00D03294"/>
    <w:rsid w:val="00D032E3"/>
    <w:rsid w:val="00D033B6"/>
    <w:rsid w:val="00D033F1"/>
    <w:rsid w:val="00D0340E"/>
    <w:rsid w:val="00D035FC"/>
    <w:rsid w:val="00D03613"/>
    <w:rsid w:val="00D037A8"/>
    <w:rsid w:val="00D03A0E"/>
    <w:rsid w:val="00D03EC7"/>
    <w:rsid w:val="00D040DD"/>
    <w:rsid w:val="00D040E2"/>
    <w:rsid w:val="00D042F7"/>
    <w:rsid w:val="00D0435A"/>
    <w:rsid w:val="00D043A8"/>
    <w:rsid w:val="00D043D7"/>
    <w:rsid w:val="00D043F0"/>
    <w:rsid w:val="00D044EF"/>
    <w:rsid w:val="00D046E8"/>
    <w:rsid w:val="00D048D5"/>
    <w:rsid w:val="00D04BC8"/>
    <w:rsid w:val="00D04F68"/>
    <w:rsid w:val="00D0517B"/>
    <w:rsid w:val="00D051FC"/>
    <w:rsid w:val="00D05387"/>
    <w:rsid w:val="00D053C4"/>
    <w:rsid w:val="00D05569"/>
    <w:rsid w:val="00D056D4"/>
    <w:rsid w:val="00D0585C"/>
    <w:rsid w:val="00D05B17"/>
    <w:rsid w:val="00D05B53"/>
    <w:rsid w:val="00D05C19"/>
    <w:rsid w:val="00D05EC5"/>
    <w:rsid w:val="00D05F08"/>
    <w:rsid w:val="00D06022"/>
    <w:rsid w:val="00D06097"/>
    <w:rsid w:val="00D0610E"/>
    <w:rsid w:val="00D06266"/>
    <w:rsid w:val="00D06428"/>
    <w:rsid w:val="00D06655"/>
    <w:rsid w:val="00D067B7"/>
    <w:rsid w:val="00D06A7D"/>
    <w:rsid w:val="00D06A9A"/>
    <w:rsid w:val="00D06E79"/>
    <w:rsid w:val="00D06F33"/>
    <w:rsid w:val="00D070B0"/>
    <w:rsid w:val="00D0783B"/>
    <w:rsid w:val="00D079F8"/>
    <w:rsid w:val="00D07F7E"/>
    <w:rsid w:val="00D1011A"/>
    <w:rsid w:val="00D10195"/>
    <w:rsid w:val="00D101CA"/>
    <w:rsid w:val="00D1024D"/>
    <w:rsid w:val="00D103BA"/>
    <w:rsid w:val="00D10465"/>
    <w:rsid w:val="00D105BC"/>
    <w:rsid w:val="00D107F2"/>
    <w:rsid w:val="00D10822"/>
    <w:rsid w:val="00D10A57"/>
    <w:rsid w:val="00D10CC2"/>
    <w:rsid w:val="00D10E32"/>
    <w:rsid w:val="00D10F26"/>
    <w:rsid w:val="00D1121D"/>
    <w:rsid w:val="00D11581"/>
    <w:rsid w:val="00D119CF"/>
    <w:rsid w:val="00D11D11"/>
    <w:rsid w:val="00D11DB8"/>
    <w:rsid w:val="00D11EA2"/>
    <w:rsid w:val="00D11EE8"/>
    <w:rsid w:val="00D11F3A"/>
    <w:rsid w:val="00D11FE6"/>
    <w:rsid w:val="00D1206B"/>
    <w:rsid w:val="00D1209E"/>
    <w:rsid w:val="00D1220A"/>
    <w:rsid w:val="00D12448"/>
    <w:rsid w:val="00D125C9"/>
    <w:rsid w:val="00D12EA8"/>
    <w:rsid w:val="00D13930"/>
    <w:rsid w:val="00D139CC"/>
    <w:rsid w:val="00D13CC6"/>
    <w:rsid w:val="00D13ECB"/>
    <w:rsid w:val="00D13EF3"/>
    <w:rsid w:val="00D13F0D"/>
    <w:rsid w:val="00D13F40"/>
    <w:rsid w:val="00D142EB"/>
    <w:rsid w:val="00D1455D"/>
    <w:rsid w:val="00D1458E"/>
    <w:rsid w:val="00D1464D"/>
    <w:rsid w:val="00D1467C"/>
    <w:rsid w:val="00D1495B"/>
    <w:rsid w:val="00D14977"/>
    <w:rsid w:val="00D1498A"/>
    <w:rsid w:val="00D14A17"/>
    <w:rsid w:val="00D14A1E"/>
    <w:rsid w:val="00D14B30"/>
    <w:rsid w:val="00D14C21"/>
    <w:rsid w:val="00D14EDE"/>
    <w:rsid w:val="00D1506D"/>
    <w:rsid w:val="00D15137"/>
    <w:rsid w:val="00D152E6"/>
    <w:rsid w:val="00D152FA"/>
    <w:rsid w:val="00D15324"/>
    <w:rsid w:val="00D15A5C"/>
    <w:rsid w:val="00D15E1B"/>
    <w:rsid w:val="00D15E6A"/>
    <w:rsid w:val="00D15F73"/>
    <w:rsid w:val="00D16138"/>
    <w:rsid w:val="00D161D6"/>
    <w:rsid w:val="00D1642F"/>
    <w:rsid w:val="00D16596"/>
    <w:rsid w:val="00D167E4"/>
    <w:rsid w:val="00D168DD"/>
    <w:rsid w:val="00D168E0"/>
    <w:rsid w:val="00D168E2"/>
    <w:rsid w:val="00D16BBB"/>
    <w:rsid w:val="00D16C36"/>
    <w:rsid w:val="00D16D82"/>
    <w:rsid w:val="00D16D85"/>
    <w:rsid w:val="00D16DC8"/>
    <w:rsid w:val="00D16DE8"/>
    <w:rsid w:val="00D17031"/>
    <w:rsid w:val="00D1734F"/>
    <w:rsid w:val="00D173CD"/>
    <w:rsid w:val="00D173F5"/>
    <w:rsid w:val="00D17457"/>
    <w:rsid w:val="00D179CA"/>
    <w:rsid w:val="00D17A37"/>
    <w:rsid w:val="00D17B61"/>
    <w:rsid w:val="00D17BD5"/>
    <w:rsid w:val="00D17CF7"/>
    <w:rsid w:val="00D17DC7"/>
    <w:rsid w:val="00D17DED"/>
    <w:rsid w:val="00D17FF2"/>
    <w:rsid w:val="00D201AA"/>
    <w:rsid w:val="00D202D1"/>
    <w:rsid w:val="00D205F0"/>
    <w:rsid w:val="00D20908"/>
    <w:rsid w:val="00D20CFC"/>
    <w:rsid w:val="00D20E8C"/>
    <w:rsid w:val="00D21274"/>
    <w:rsid w:val="00D21293"/>
    <w:rsid w:val="00D212D3"/>
    <w:rsid w:val="00D2136D"/>
    <w:rsid w:val="00D215DF"/>
    <w:rsid w:val="00D21889"/>
    <w:rsid w:val="00D21956"/>
    <w:rsid w:val="00D21972"/>
    <w:rsid w:val="00D22017"/>
    <w:rsid w:val="00D22447"/>
    <w:rsid w:val="00D2246F"/>
    <w:rsid w:val="00D224D0"/>
    <w:rsid w:val="00D22948"/>
    <w:rsid w:val="00D22C12"/>
    <w:rsid w:val="00D22E1A"/>
    <w:rsid w:val="00D22E44"/>
    <w:rsid w:val="00D22E8D"/>
    <w:rsid w:val="00D2302A"/>
    <w:rsid w:val="00D23062"/>
    <w:rsid w:val="00D232EB"/>
    <w:rsid w:val="00D2338F"/>
    <w:rsid w:val="00D233DC"/>
    <w:rsid w:val="00D235CB"/>
    <w:rsid w:val="00D236DA"/>
    <w:rsid w:val="00D23753"/>
    <w:rsid w:val="00D2383E"/>
    <w:rsid w:val="00D238CD"/>
    <w:rsid w:val="00D23978"/>
    <w:rsid w:val="00D23989"/>
    <w:rsid w:val="00D23B93"/>
    <w:rsid w:val="00D24003"/>
    <w:rsid w:val="00D2422E"/>
    <w:rsid w:val="00D24391"/>
    <w:rsid w:val="00D248A5"/>
    <w:rsid w:val="00D24944"/>
    <w:rsid w:val="00D249A8"/>
    <w:rsid w:val="00D24CA2"/>
    <w:rsid w:val="00D24D7F"/>
    <w:rsid w:val="00D250F1"/>
    <w:rsid w:val="00D2521B"/>
    <w:rsid w:val="00D2548B"/>
    <w:rsid w:val="00D254D1"/>
    <w:rsid w:val="00D257A1"/>
    <w:rsid w:val="00D25EA4"/>
    <w:rsid w:val="00D25F2F"/>
    <w:rsid w:val="00D261F6"/>
    <w:rsid w:val="00D269F6"/>
    <w:rsid w:val="00D26A0B"/>
    <w:rsid w:val="00D26C7E"/>
    <w:rsid w:val="00D26C82"/>
    <w:rsid w:val="00D26DC3"/>
    <w:rsid w:val="00D27197"/>
    <w:rsid w:val="00D2736A"/>
    <w:rsid w:val="00D275DF"/>
    <w:rsid w:val="00D275E2"/>
    <w:rsid w:val="00D27720"/>
    <w:rsid w:val="00D277C2"/>
    <w:rsid w:val="00D277FF"/>
    <w:rsid w:val="00D2798B"/>
    <w:rsid w:val="00D27A0C"/>
    <w:rsid w:val="00D27D5C"/>
    <w:rsid w:val="00D27F97"/>
    <w:rsid w:val="00D301D6"/>
    <w:rsid w:val="00D301EF"/>
    <w:rsid w:val="00D30641"/>
    <w:rsid w:val="00D307EC"/>
    <w:rsid w:val="00D30906"/>
    <w:rsid w:val="00D30951"/>
    <w:rsid w:val="00D309BD"/>
    <w:rsid w:val="00D30AC0"/>
    <w:rsid w:val="00D30B8D"/>
    <w:rsid w:val="00D30B97"/>
    <w:rsid w:val="00D30C2B"/>
    <w:rsid w:val="00D30E30"/>
    <w:rsid w:val="00D30ECF"/>
    <w:rsid w:val="00D31218"/>
    <w:rsid w:val="00D313C0"/>
    <w:rsid w:val="00D315B5"/>
    <w:rsid w:val="00D31BF6"/>
    <w:rsid w:val="00D31BF8"/>
    <w:rsid w:val="00D31E0B"/>
    <w:rsid w:val="00D31E9D"/>
    <w:rsid w:val="00D31EAF"/>
    <w:rsid w:val="00D32363"/>
    <w:rsid w:val="00D32397"/>
    <w:rsid w:val="00D323AB"/>
    <w:rsid w:val="00D324EF"/>
    <w:rsid w:val="00D325B7"/>
    <w:rsid w:val="00D327DC"/>
    <w:rsid w:val="00D32B4D"/>
    <w:rsid w:val="00D32C46"/>
    <w:rsid w:val="00D32C7B"/>
    <w:rsid w:val="00D32D3B"/>
    <w:rsid w:val="00D32F8C"/>
    <w:rsid w:val="00D3304A"/>
    <w:rsid w:val="00D330F2"/>
    <w:rsid w:val="00D331B0"/>
    <w:rsid w:val="00D33299"/>
    <w:rsid w:val="00D333CA"/>
    <w:rsid w:val="00D33526"/>
    <w:rsid w:val="00D33657"/>
    <w:rsid w:val="00D33715"/>
    <w:rsid w:val="00D33861"/>
    <w:rsid w:val="00D33B2B"/>
    <w:rsid w:val="00D33D91"/>
    <w:rsid w:val="00D34CB4"/>
    <w:rsid w:val="00D34FC8"/>
    <w:rsid w:val="00D350B8"/>
    <w:rsid w:val="00D350D9"/>
    <w:rsid w:val="00D3510E"/>
    <w:rsid w:val="00D35490"/>
    <w:rsid w:val="00D354D3"/>
    <w:rsid w:val="00D354D5"/>
    <w:rsid w:val="00D35519"/>
    <w:rsid w:val="00D3551E"/>
    <w:rsid w:val="00D357E2"/>
    <w:rsid w:val="00D3583B"/>
    <w:rsid w:val="00D35864"/>
    <w:rsid w:val="00D35A94"/>
    <w:rsid w:val="00D35C87"/>
    <w:rsid w:val="00D35D3F"/>
    <w:rsid w:val="00D35DCB"/>
    <w:rsid w:val="00D3610E"/>
    <w:rsid w:val="00D3621C"/>
    <w:rsid w:val="00D36403"/>
    <w:rsid w:val="00D364B5"/>
    <w:rsid w:val="00D3690C"/>
    <w:rsid w:val="00D369BB"/>
    <w:rsid w:val="00D36C13"/>
    <w:rsid w:val="00D36CD9"/>
    <w:rsid w:val="00D36DBD"/>
    <w:rsid w:val="00D37025"/>
    <w:rsid w:val="00D37090"/>
    <w:rsid w:val="00D37398"/>
    <w:rsid w:val="00D374B2"/>
    <w:rsid w:val="00D37837"/>
    <w:rsid w:val="00D37840"/>
    <w:rsid w:val="00D37842"/>
    <w:rsid w:val="00D37A55"/>
    <w:rsid w:val="00D37AA3"/>
    <w:rsid w:val="00D37AE6"/>
    <w:rsid w:val="00D37BDB"/>
    <w:rsid w:val="00D37F74"/>
    <w:rsid w:val="00D401C9"/>
    <w:rsid w:val="00D4038F"/>
    <w:rsid w:val="00D4043B"/>
    <w:rsid w:val="00D404A0"/>
    <w:rsid w:val="00D404D7"/>
    <w:rsid w:val="00D40573"/>
    <w:rsid w:val="00D4078E"/>
    <w:rsid w:val="00D40958"/>
    <w:rsid w:val="00D40BE1"/>
    <w:rsid w:val="00D40D74"/>
    <w:rsid w:val="00D4124A"/>
    <w:rsid w:val="00D41321"/>
    <w:rsid w:val="00D4144D"/>
    <w:rsid w:val="00D416F9"/>
    <w:rsid w:val="00D41D84"/>
    <w:rsid w:val="00D41F67"/>
    <w:rsid w:val="00D421AA"/>
    <w:rsid w:val="00D42234"/>
    <w:rsid w:val="00D423A0"/>
    <w:rsid w:val="00D42547"/>
    <w:rsid w:val="00D429B0"/>
    <w:rsid w:val="00D42A63"/>
    <w:rsid w:val="00D42C5B"/>
    <w:rsid w:val="00D42D18"/>
    <w:rsid w:val="00D42EE7"/>
    <w:rsid w:val="00D42F13"/>
    <w:rsid w:val="00D42F43"/>
    <w:rsid w:val="00D42FD0"/>
    <w:rsid w:val="00D43156"/>
    <w:rsid w:val="00D4324E"/>
    <w:rsid w:val="00D4336D"/>
    <w:rsid w:val="00D43409"/>
    <w:rsid w:val="00D43A2C"/>
    <w:rsid w:val="00D43C23"/>
    <w:rsid w:val="00D43C3A"/>
    <w:rsid w:val="00D43D8D"/>
    <w:rsid w:val="00D43DC5"/>
    <w:rsid w:val="00D43DE0"/>
    <w:rsid w:val="00D43E64"/>
    <w:rsid w:val="00D44199"/>
    <w:rsid w:val="00D44379"/>
    <w:rsid w:val="00D44460"/>
    <w:rsid w:val="00D44791"/>
    <w:rsid w:val="00D4493C"/>
    <w:rsid w:val="00D449A9"/>
    <w:rsid w:val="00D44A22"/>
    <w:rsid w:val="00D44A37"/>
    <w:rsid w:val="00D44B70"/>
    <w:rsid w:val="00D44D69"/>
    <w:rsid w:val="00D44DFA"/>
    <w:rsid w:val="00D44E15"/>
    <w:rsid w:val="00D44FE7"/>
    <w:rsid w:val="00D45379"/>
    <w:rsid w:val="00D453A7"/>
    <w:rsid w:val="00D45432"/>
    <w:rsid w:val="00D45525"/>
    <w:rsid w:val="00D45727"/>
    <w:rsid w:val="00D45883"/>
    <w:rsid w:val="00D45A55"/>
    <w:rsid w:val="00D45DC6"/>
    <w:rsid w:val="00D46064"/>
    <w:rsid w:val="00D46337"/>
    <w:rsid w:val="00D46656"/>
    <w:rsid w:val="00D469B4"/>
    <w:rsid w:val="00D46C13"/>
    <w:rsid w:val="00D46CC3"/>
    <w:rsid w:val="00D46FDE"/>
    <w:rsid w:val="00D47034"/>
    <w:rsid w:val="00D4716F"/>
    <w:rsid w:val="00D472D3"/>
    <w:rsid w:val="00D4755F"/>
    <w:rsid w:val="00D475C0"/>
    <w:rsid w:val="00D475D9"/>
    <w:rsid w:val="00D50143"/>
    <w:rsid w:val="00D5020F"/>
    <w:rsid w:val="00D50315"/>
    <w:rsid w:val="00D5055A"/>
    <w:rsid w:val="00D50621"/>
    <w:rsid w:val="00D5075A"/>
    <w:rsid w:val="00D508C3"/>
    <w:rsid w:val="00D508C9"/>
    <w:rsid w:val="00D50976"/>
    <w:rsid w:val="00D5098E"/>
    <w:rsid w:val="00D509CF"/>
    <w:rsid w:val="00D50B74"/>
    <w:rsid w:val="00D50FB2"/>
    <w:rsid w:val="00D50FB6"/>
    <w:rsid w:val="00D51027"/>
    <w:rsid w:val="00D510A0"/>
    <w:rsid w:val="00D51303"/>
    <w:rsid w:val="00D5170F"/>
    <w:rsid w:val="00D517D5"/>
    <w:rsid w:val="00D51879"/>
    <w:rsid w:val="00D51C34"/>
    <w:rsid w:val="00D51C87"/>
    <w:rsid w:val="00D51CE1"/>
    <w:rsid w:val="00D51EE4"/>
    <w:rsid w:val="00D52259"/>
    <w:rsid w:val="00D522D6"/>
    <w:rsid w:val="00D523E2"/>
    <w:rsid w:val="00D5262B"/>
    <w:rsid w:val="00D527F6"/>
    <w:rsid w:val="00D5288A"/>
    <w:rsid w:val="00D52BAF"/>
    <w:rsid w:val="00D52F55"/>
    <w:rsid w:val="00D52F5C"/>
    <w:rsid w:val="00D53854"/>
    <w:rsid w:val="00D53943"/>
    <w:rsid w:val="00D53A14"/>
    <w:rsid w:val="00D53AA2"/>
    <w:rsid w:val="00D53D2E"/>
    <w:rsid w:val="00D53F18"/>
    <w:rsid w:val="00D54221"/>
    <w:rsid w:val="00D54275"/>
    <w:rsid w:val="00D54334"/>
    <w:rsid w:val="00D543C6"/>
    <w:rsid w:val="00D54850"/>
    <w:rsid w:val="00D54A11"/>
    <w:rsid w:val="00D54BBC"/>
    <w:rsid w:val="00D54E10"/>
    <w:rsid w:val="00D55063"/>
    <w:rsid w:val="00D55072"/>
    <w:rsid w:val="00D55148"/>
    <w:rsid w:val="00D55188"/>
    <w:rsid w:val="00D556F8"/>
    <w:rsid w:val="00D55890"/>
    <w:rsid w:val="00D55A83"/>
    <w:rsid w:val="00D55B14"/>
    <w:rsid w:val="00D55CB0"/>
    <w:rsid w:val="00D55E91"/>
    <w:rsid w:val="00D55E99"/>
    <w:rsid w:val="00D55EDD"/>
    <w:rsid w:val="00D55FB5"/>
    <w:rsid w:val="00D5628C"/>
    <w:rsid w:val="00D564A8"/>
    <w:rsid w:val="00D5657C"/>
    <w:rsid w:val="00D565CE"/>
    <w:rsid w:val="00D569F8"/>
    <w:rsid w:val="00D56AA1"/>
    <w:rsid w:val="00D56BDF"/>
    <w:rsid w:val="00D56BF2"/>
    <w:rsid w:val="00D56C0B"/>
    <w:rsid w:val="00D56E82"/>
    <w:rsid w:val="00D56F12"/>
    <w:rsid w:val="00D57085"/>
    <w:rsid w:val="00D572A8"/>
    <w:rsid w:val="00D57387"/>
    <w:rsid w:val="00D57594"/>
    <w:rsid w:val="00D5764A"/>
    <w:rsid w:val="00D5778A"/>
    <w:rsid w:val="00D57A58"/>
    <w:rsid w:val="00D57B3D"/>
    <w:rsid w:val="00D57D6D"/>
    <w:rsid w:val="00D57DBA"/>
    <w:rsid w:val="00D57F0B"/>
    <w:rsid w:val="00D57F35"/>
    <w:rsid w:val="00D60020"/>
    <w:rsid w:val="00D600A9"/>
    <w:rsid w:val="00D60181"/>
    <w:rsid w:val="00D6041A"/>
    <w:rsid w:val="00D60654"/>
    <w:rsid w:val="00D606AA"/>
    <w:rsid w:val="00D607FC"/>
    <w:rsid w:val="00D60D55"/>
    <w:rsid w:val="00D60D9A"/>
    <w:rsid w:val="00D60EA2"/>
    <w:rsid w:val="00D61007"/>
    <w:rsid w:val="00D61149"/>
    <w:rsid w:val="00D61296"/>
    <w:rsid w:val="00D6132F"/>
    <w:rsid w:val="00D613D4"/>
    <w:rsid w:val="00D6171D"/>
    <w:rsid w:val="00D619AB"/>
    <w:rsid w:val="00D61A24"/>
    <w:rsid w:val="00D61A39"/>
    <w:rsid w:val="00D61C60"/>
    <w:rsid w:val="00D61C7E"/>
    <w:rsid w:val="00D61E30"/>
    <w:rsid w:val="00D61F0C"/>
    <w:rsid w:val="00D61FC5"/>
    <w:rsid w:val="00D6203A"/>
    <w:rsid w:val="00D62072"/>
    <w:rsid w:val="00D62300"/>
    <w:rsid w:val="00D6235D"/>
    <w:rsid w:val="00D6251F"/>
    <w:rsid w:val="00D62623"/>
    <w:rsid w:val="00D627DD"/>
    <w:rsid w:val="00D62A23"/>
    <w:rsid w:val="00D62A28"/>
    <w:rsid w:val="00D62DAE"/>
    <w:rsid w:val="00D62FEA"/>
    <w:rsid w:val="00D6304A"/>
    <w:rsid w:val="00D631BC"/>
    <w:rsid w:val="00D631C6"/>
    <w:rsid w:val="00D632C6"/>
    <w:rsid w:val="00D633FB"/>
    <w:rsid w:val="00D63664"/>
    <w:rsid w:val="00D63D8C"/>
    <w:rsid w:val="00D641D1"/>
    <w:rsid w:val="00D64206"/>
    <w:rsid w:val="00D643B3"/>
    <w:rsid w:val="00D64485"/>
    <w:rsid w:val="00D645F8"/>
    <w:rsid w:val="00D649D6"/>
    <w:rsid w:val="00D651A3"/>
    <w:rsid w:val="00D651E9"/>
    <w:rsid w:val="00D65396"/>
    <w:rsid w:val="00D653ED"/>
    <w:rsid w:val="00D6547F"/>
    <w:rsid w:val="00D657E0"/>
    <w:rsid w:val="00D65C87"/>
    <w:rsid w:val="00D66057"/>
    <w:rsid w:val="00D660C6"/>
    <w:rsid w:val="00D66181"/>
    <w:rsid w:val="00D66264"/>
    <w:rsid w:val="00D66497"/>
    <w:rsid w:val="00D6691A"/>
    <w:rsid w:val="00D6691C"/>
    <w:rsid w:val="00D6698F"/>
    <w:rsid w:val="00D66A1B"/>
    <w:rsid w:val="00D66A47"/>
    <w:rsid w:val="00D66E70"/>
    <w:rsid w:val="00D670BB"/>
    <w:rsid w:val="00D67494"/>
    <w:rsid w:val="00D67679"/>
    <w:rsid w:val="00D6794E"/>
    <w:rsid w:val="00D67C3E"/>
    <w:rsid w:val="00D67D54"/>
    <w:rsid w:val="00D67DF0"/>
    <w:rsid w:val="00D67E80"/>
    <w:rsid w:val="00D67EB0"/>
    <w:rsid w:val="00D67F6B"/>
    <w:rsid w:val="00D70137"/>
    <w:rsid w:val="00D7043C"/>
    <w:rsid w:val="00D705A1"/>
    <w:rsid w:val="00D70892"/>
    <w:rsid w:val="00D708E4"/>
    <w:rsid w:val="00D70915"/>
    <w:rsid w:val="00D70A15"/>
    <w:rsid w:val="00D70A4B"/>
    <w:rsid w:val="00D70CB7"/>
    <w:rsid w:val="00D70D20"/>
    <w:rsid w:val="00D70DB6"/>
    <w:rsid w:val="00D71085"/>
    <w:rsid w:val="00D710A5"/>
    <w:rsid w:val="00D710AA"/>
    <w:rsid w:val="00D71152"/>
    <w:rsid w:val="00D71224"/>
    <w:rsid w:val="00D713C8"/>
    <w:rsid w:val="00D71702"/>
    <w:rsid w:val="00D718B7"/>
    <w:rsid w:val="00D71B98"/>
    <w:rsid w:val="00D71BF2"/>
    <w:rsid w:val="00D71D95"/>
    <w:rsid w:val="00D71EE7"/>
    <w:rsid w:val="00D71FF3"/>
    <w:rsid w:val="00D72063"/>
    <w:rsid w:val="00D72854"/>
    <w:rsid w:val="00D72A3D"/>
    <w:rsid w:val="00D72B35"/>
    <w:rsid w:val="00D72B9F"/>
    <w:rsid w:val="00D72DB2"/>
    <w:rsid w:val="00D72E7E"/>
    <w:rsid w:val="00D72ED6"/>
    <w:rsid w:val="00D72F70"/>
    <w:rsid w:val="00D73146"/>
    <w:rsid w:val="00D7337E"/>
    <w:rsid w:val="00D734AD"/>
    <w:rsid w:val="00D739AE"/>
    <w:rsid w:val="00D739BF"/>
    <w:rsid w:val="00D73B6A"/>
    <w:rsid w:val="00D73EE2"/>
    <w:rsid w:val="00D742D7"/>
    <w:rsid w:val="00D74735"/>
    <w:rsid w:val="00D749AB"/>
    <w:rsid w:val="00D74A50"/>
    <w:rsid w:val="00D74BBB"/>
    <w:rsid w:val="00D74D77"/>
    <w:rsid w:val="00D74DC0"/>
    <w:rsid w:val="00D74F81"/>
    <w:rsid w:val="00D750A9"/>
    <w:rsid w:val="00D7522C"/>
    <w:rsid w:val="00D75292"/>
    <w:rsid w:val="00D759FE"/>
    <w:rsid w:val="00D75CD4"/>
    <w:rsid w:val="00D75D03"/>
    <w:rsid w:val="00D7606C"/>
    <w:rsid w:val="00D760F3"/>
    <w:rsid w:val="00D76161"/>
    <w:rsid w:val="00D7625B"/>
    <w:rsid w:val="00D76382"/>
    <w:rsid w:val="00D76401"/>
    <w:rsid w:val="00D764EE"/>
    <w:rsid w:val="00D76626"/>
    <w:rsid w:val="00D767AE"/>
    <w:rsid w:val="00D769AD"/>
    <w:rsid w:val="00D76A4D"/>
    <w:rsid w:val="00D776D2"/>
    <w:rsid w:val="00D7771F"/>
    <w:rsid w:val="00D77727"/>
    <w:rsid w:val="00D77A55"/>
    <w:rsid w:val="00D77BB7"/>
    <w:rsid w:val="00D77E63"/>
    <w:rsid w:val="00D77E68"/>
    <w:rsid w:val="00D77FDB"/>
    <w:rsid w:val="00D80216"/>
    <w:rsid w:val="00D804B4"/>
    <w:rsid w:val="00D804C7"/>
    <w:rsid w:val="00D8061C"/>
    <w:rsid w:val="00D80D86"/>
    <w:rsid w:val="00D80E04"/>
    <w:rsid w:val="00D81006"/>
    <w:rsid w:val="00D8116E"/>
    <w:rsid w:val="00D81448"/>
    <w:rsid w:val="00D81469"/>
    <w:rsid w:val="00D816A5"/>
    <w:rsid w:val="00D819A0"/>
    <w:rsid w:val="00D81CF2"/>
    <w:rsid w:val="00D822E0"/>
    <w:rsid w:val="00D82511"/>
    <w:rsid w:val="00D826F4"/>
    <w:rsid w:val="00D82947"/>
    <w:rsid w:val="00D82A0D"/>
    <w:rsid w:val="00D82E65"/>
    <w:rsid w:val="00D830AF"/>
    <w:rsid w:val="00D832D6"/>
    <w:rsid w:val="00D8343E"/>
    <w:rsid w:val="00D839BB"/>
    <w:rsid w:val="00D83A25"/>
    <w:rsid w:val="00D83ADD"/>
    <w:rsid w:val="00D83D21"/>
    <w:rsid w:val="00D83D42"/>
    <w:rsid w:val="00D83D4B"/>
    <w:rsid w:val="00D83DED"/>
    <w:rsid w:val="00D83E3A"/>
    <w:rsid w:val="00D84179"/>
    <w:rsid w:val="00D84512"/>
    <w:rsid w:val="00D84A2A"/>
    <w:rsid w:val="00D84B64"/>
    <w:rsid w:val="00D84C9D"/>
    <w:rsid w:val="00D84D04"/>
    <w:rsid w:val="00D84FEE"/>
    <w:rsid w:val="00D85083"/>
    <w:rsid w:val="00D852C1"/>
    <w:rsid w:val="00D854BA"/>
    <w:rsid w:val="00D854DA"/>
    <w:rsid w:val="00D857F0"/>
    <w:rsid w:val="00D85868"/>
    <w:rsid w:val="00D861F2"/>
    <w:rsid w:val="00D86259"/>
    <w:rsid w:val="00D8627A"/>
    <w:rsid w:val="00D8645F"/>
    <w:rsid w:val="00D867B3"/>
    <w:rsid w:val="00D868AB"/>
    <w:rsid w:val="00D86922"/>
    <w:rsid w:val="00D86BAF"/>
    <w:rsid w:val="00D86DE2"/>
    <w:rsid w:val="00D8702F"/>
    <w:rsid w:val="00D87184"/>
    <w:rsid w:val="00D872DB"/>
    <w:rsid w:val="00D87304"/>
    <w:rsid w:val="00D875F8"/>
    <w:rsid w:val="00D87890"/>
    <w:rsid w:val="00D8795E"/>
    <w:rsid w:val="00D879A0"/>
    <w:rsid w:val="00D87B65"/>
    <w:rsid w:val="00D87C7C"/>
    <w:rsid w:val="00D90552"/>
    <w:rsid w:val="00D9094B"/>
    <w:rsid w:val="00D90BCF"/>
    <w:rsid w:val="00D912D3"/>
    <w:rsid w:val="00D91329"/>
    <w:rsid w:val="00D9157B"/>
    <w:rsid w:val="00D916B7"/>
    <w:rsid w:val="00D917B3"/>
    <w:rsid w:val="00D91AA3"/>
    <w:rsid w:val="00D91CE7"/>
    <w:rsid w:val="00D9201E"/>
    <w:rsid w:val="00D920C2"/>
    <w:rsid w:val="00D9233C"/>
    <w:rsid w:val="00D923A5"/>
    <w:rsid w:val="00D92722"/>
    <w:rsid w:val="00D9280E"/>
    <w:rsid w:val="00D92839"/>
    <w:rsid w:val="00D92A69"/>
    <w:rsid w:val="00D92DAD"/>
    <w:rsid w:val="00D93201"/>
    <w:rsid w:val="00D93415"/>
    <w:rsid w:val="00D93577"/>
    <w:rsid w:val="00D93650"/>
    <w:rsid w:val="00D93695"/>
    <w:rsid w:val="00D938E5"/>
    <w:rsid w:val="00D93B24"/>
    <w:rsid w:val="00D93D56"/>
    <w:rsid w:val="00D93DC1"/>
    <w:rsid w:val="00D93DF3"/>
    <w:rsid w:val="00D94215"/>
    <w:rsid w:val="00D942D2"/>
    <w:rsid w:val="00D94476"/>
    <w:rsid w:val="00D94631"/>
    <w:rsid w:val="00D9472B"/>
    <w:rsid w:val="00D947B7"/>
    <w:rsid w:val="00D94824"/>
    <w:rsid w:val="00D94874"/>
    <w:rsid w:val="00D94A0F"/>
    <w:rsid w:val="00D94B15"/>
    <w:rsid w:val="00D94BE4"/>
    <w:rsid w:val="00D94C90"/>
    <w:rsid w:val="00D94D08"/>
    <w:rsid w:val="00D9503A"/>
    <w:rsid w:val="00D95062"/>
    <w:rsid w:val="00D952C4"/>
    <w:rsid w:val="00D9538D"/>
    <w:rsid w:val="00D95457"/>
    <w:rsid w:val="00D95518"/>
    <w:rsid w:val="00D95578"/>
    <w:rsid w:val="00D955A5"/>
    <w:rsid w:val="00D9565C"/>
    <w:rsid w:val="00D95738"/>
    <w:rsid w:val="00D95775"/>
    <w:rsid w:val="00D95803"/>
    <w:rsid w:val="00D9594E"/>
    <w:rsid w:val="00D95ABC"/>
    <w:rsid w:val="00D95C10"/>
    <w:rsid w:val="00D95CD7"/>
    <w:rsid w:val="00D95DC2"/>
    <w:rsid w:val="00D9614C"/>
    <w:rsid w:val="00D964D9"/>
    <w:rsid w:val="00D96601"/>
    <w:rsid w:val="00D96705"/>
    <w:rsid w:val="00D969E2"/>
    <w:rsid w:val="00D96AD4"/>
    <w:rsid w:val="00D96AF4"/>
    <w:rsid w:val="00D96C78"/>
    <w:rsid w:val="00D96D3D"/>
    <w:rsid w:val="00D96D87"/>
    <w:rsid w:val="00D96FE2"/>
    <w:rsid w:val="00D971EE"/>
    <w:rsid w:val="00D97268"/>
    <w:rsid w:val="00D97668"/>
    <w:rsid w:val="00D978FF"/>
    <w:rsid w:val="00D97A24"/>
    <w:rsid w:val="00D97A35"/>
    <w:rsid w:val="00D97AFB"/>
    <w:rsid w:val="00D97C8E"/>
    <w:rsid w:val="00D97D1B"/>
    <w:rsid w:val="00D97E01"/>
    <w:rsid w:val="00DA0069"/>
    <w:rsid w:val="00DA0160"/>
    <w:rsid w:val="00DA02C6"/>
    <w:rsid w:val="00DA02D4"/>
    <w:rsid w:val="00DA032F"/>
    <w:rsid w:val="00DA05BB"/>
    <w:rsid w:val="00DA06B5"/>
    <w:rsid w:val="00DA06CF"/>
    <w:rsid w:val="00DA0826"/>
    <w:rsid w:val="00DA093D"/>
    <w:rsid w:val="00DA0B94"/>
    <w:rsid w:val="00DA0BD1"/>
    <w:rsid w:val="00DA1034"/>
    <w:rsid w:val="00DA121B"/>
    <w:rsid w:val="00DA1384"/>
    <w:rsid w:val="00DA148F"/>
    <w:rsid w:val="00DA14DF"/>
    <w:rsid w:val="00DA1622"/>
    <w:rsid w:val="00DA19B5"/>
    <w:rsid w:val="00DA1A6A"/>
    <w:rsid w:val="00DA1C3D"/>
    <w:rsid w:val="00DA1DAB"/>
    <w:rsid w:val="00DA1F0C"/>
    <w:rsid w:val="00DA1F57"/>
    <w:rsid w:val="00DA2099"/>
    <w:rsid w:val="00DA230F"/>
    <w:rsid w:val="00DA2483"/>
    <w:rsid w:val="00DA253C"/>
    <w:rsid w:val="00DA2588"/>
    <w:rsid w:val="00DA2799"/>
    <w:rsid w:val="00DA299E"/>
    <w:rsid w:val="00DA2BED"/>
    <w:rsid w:val="00DA2CAD"/>
    <w:rsid w:val="00DA2CBA"/>
    <w:rsid w:val="00DA2DDD"/>
    <w:rsid w:val="00DA2F2A"/>
    <w:rsid w:val="00DA2FC5"/>
    <w:rsid w:val="00DA341C"/>
    <w:rsid w:val="00DA354A"/>
    <w:rsid w:val="00DA38F6"/>
    <w:rsid w:val="00DA3CF1"/>
    <w:rsid w:val="00DA427E"/>
    <w:rsid w:val="00DA42A8"/>
    <w:rsid w:val="00DA44B2"/>
    <w:rsid w:val="00DA46EF"/>
    <w:rsid w:val="00DA4710"/>
    <w:rsid w:val="00DA488D"/>
    <w:rsid w:val="00DA4AD2"/>
    <w:rsid w:val="00DA4B49"/>
    <w:rsid w:val="00DA4CF4"/>
    <w:rsid w:val="00DA4ECA"/>
    <w:rsid w:val="00DA5104"/>
    <w:rsid w:val="00DA5150"/>
    <w:rsid w:val="00DA5584"/>
    <w:rsid w:val="00DA55C0"/>
    <w:rsid w:val="00DA5667"/>
    <w:rsid w:val="00DA58A8"/>
    <w:rsid w:val="00DA5B46"/>
    <w:rsid w:val="00DA5BD5"/>
    <w:rsid w:val="00DA5BED"/>
    <w:rsid w:val="00DA5CBF"/>
    <w:rsid w:val="00DA5CC7"/>
    <w:rsid w:val="00DA5D1F"/>
    <w:rsid w:val="00DA5D2F"/>
    <w:rsid w:val="00DA5F95"/>
    <w:rsid w:val="00DA6145"/>
    <w:rsid w:val="00DA629D"/>
    <w:rsid w:val="00DA62A9"/>
    <w:rsid w:val="00DA62C4"/>
    <w:rsid w:val="00DA63EA"/>
    <w:rsid w:val="00DA68DB"/>
    <w:rsid w:val="00DA6C38"/>
    <w:rsid w:val="00DA6D6E"/>
    <w:rsid w:val="00DA6E30"/>
    <w:rsid w:val="00DA7660"/>
    <w:rsid w:val="00DA76CD"/>
    <w:rsid w:val="00DA76DC"/>
    <w:rsid w:val="00DA7DCB"/>
    <w:rsid w:val="00DA7E22"/>
    <w:rsid w:val="00DA7E8E"/>
    <w:rsid w:val="00DA7FE8"/>
    <w:rsid w:val="00DB0075"/>
    <w:rsid w:val="00DB01D6"/>
    <w:rsid w:val="00DB0533"/>
    <w:rsid w:val="00DB05BD"/>
    <w:rsid w:val="00DB080F"/>
    <w:rsid w:val="00DB0A13"/>
    <w:rsid w:val="00DB0A4E"/>
    <w:rsid w:val="00DB0B88"/>
    <w:rsid w:val="00DB0D4B"/>
    <w:rsid w:val="00DB0D54"/>
    <w:rsid w:val="00DB0FEE"/>
    <w:rsid w:val="00DB0FF1"/>
    <w:rsid w:val="00DB1165"/>
    <w:rsid w:val="00DB13CD"/>
    <w:rsid w:val="00DB142C"/>
    <w:rsid w:val="00DB1812"/>
    <w:rsid w:val="00DB198D"/>
    <w:rsid w:val="00DB1990"/>
    <w:rsid w:val="00DB1A1E"/>
    <w:rsid w:val="00DB1BA9"/>
    <w:rsid w:val="00DB1CAB"/>
    <w:rsid w:val="00DB1F6C"/>
    <w:rsid w:val="00DB2089"/>
    <w:rsid w:val="00DB209C"/>
    <w:rsid w:val="00DB20D8"/>
    <w:rsid w:val="00DB215B"/>
    <w:rsid w:val="00DB22DA"/>
    <w:rsid w:val="00DB245E"/>
    <w:rsid w:val="00DB257C"/>
    <w:rsid w:val="00DB2585"/>
    <w:rsid w:val="00DB26FC"/>
    <w:rsid w:val="00DB271F"/>
    <w:rsid w:val="00DB2A25"/>
    <w:rsid w:val="00DB2AF3"/>
    <w:rsid w:val="00DB2C1B"/>
    <w:rsid w:val="00DB3152"/>
    <w:rsid w:val="00DB31C3"/>
    <w:rsid w:val="00DB33E7"/>
    <w:rsid w:val="00DB3606"/>
    <w:rsid w:val="00DB378C"/>
    <w:rsid w:val="00DB3814"/>
    <w:rsid w:val="00DB39EF"/>
    <w:rsid w:val="00DB3A67"/>
    <w:rsid w:val="00DB3B8B"/>
    <w:rsid w:val="00DB3F0F"/>
    <w:rsid w:val="00DB418F"/>
    <w:rsid w:val="00DB44E3"/>
    <w:rsid w:val="00DB462E"/>
    <w:rsid w:val="00DB47BE"/>
    <w:rsid w:val="00DB4862"/>
    <w:rsid w:val="00DB4A7D"/>
    <w:rsid w:val="00DB4AC4"/>
    <w:rsid w:val="00DB4C65"/>
    <w:rsid w:val="00DB4D35"/>
    <w:rsid w:val="00DB4E93"/>
    <w:rsid w:val="00DB4EF4"/>
    <w:rsid w:val="00DB5115"/>
    <w:rsid w:val="00DB514D"/>
    <w:rsid w:val="00DB529B"/>
    <w:rsid w:val="00DB52A3"/>
    <w:rsid w:val="00DB54B4"/>
    <w:rsid w:val="00DB57EA"/>
    <w:rsid w:val="00DB58D9"/>
    <w:rsid w:val="00DB5DA7"/>
    <w:rsid w:val="00DB625C"/>
    <w:rsid w:val="00DB6351"/>
    <w:rsid w:val="00DB6569"/>
    <w:rsid w:val="00DB659D"/>
    <w:rsid w:val="00DB666E"/>
    <w:rsid w:val="00DB676A"/>
    <w:rsid w:val="00DB6B6B"/>
    <w:rsid w:val="00DB6D19"/>
    <w:rsid w:val="00DB6FF9"/>
    <w:rsid w:val="00DB72C3"/>
    <w:rsid w:val="00DB730B"/>
    <w:rsid w:val="00DB75B1"/>
    <w:rsid w:val="00DB7783"/>
    <w:rsid w:val="00DB783A"/>
    <w:rsid w:val="00DB794D"/>
    <w:rsid w:val="00DB7DC5"/>
    <w:rsid w:val="00DC0184"/>
    <w:rsid w:val="00DC01C2"/>
    <w:rsid w:val="00DC01E6"/>
    <w:rsid w:val="00DC01E9"/>
    <w:rsid w:val="00DC03BD"/>
    <w:rsid w:val="00DC03E1"/>
    <w:rsid w:val="00DC04AB"/>
    <w:rsid w:val="00DC05CD"/>
    <w:rsid w:val="00DC0614"/>
    <w:rsid w:val="00DC062D"/>
    <w:rsid w:val="00DC06A2"/>
    <w:rsid w:val="00DC07D8"/>
    <w:rsid w:val="00DC09CE"/>
    <w:rsid w:val="00DC0A54"/>
    <w:rsid w:val="00DC0C1F"/>
    <w:rsid w:val="00DC0D19"/>
    <w:rsid w:val="00DC0DF7"/>
    <w:rsid w:val="00DC137D"/>
    <w:rsid w:val="00DC1478"/>
    <w:rsid w:val="00DC1494"/>
    <w:rsid w:val="00DC1587"/>
    <w:rsid w:val="00DC15AF"/>
    <w:rsid w:val="00DC1673"/>
    <w:rsid w:val="00DC1675"/>
    <w:rsid w:val="00DC168F"/>
    <w:rsid w:val="00DC180A"/>
    <w:rsid w:val="00DC18A5"/>
    <w:rsid w:val="00DC1A7B"/>
    <w:rsid w:val="00DC1B68"/>
    <w:rsid w:val="00DC1DAC"/>
    <w:rsid w:val="00DC205F"/>
    <w:rsid w:val="00DC2190"/>
    <w:rsid w:val="00DC23AF"/>
    <w:rsid w:val="00DC26D2"/>
    <w:rsid w:val="00DC270E"/>
    <w:rsid w:val="00DC27BD"/>
    <w:rsid w:val="00DC299F"/>
    <w:rsid w:val="00DC29CC"/>
    <w:rsid w:val="00DC2A88"/>
    <w:rsid w:val="00DC2B10"/>
    <w:rsid w:val="00DC2C7F"/>
    <w:rsid w:val="00DC2ECA"/>
    <w:rsid w:val="00DC2F01"/>
    <w:rsid w:val="00DC3054"/>
    <w:rsid w:val="00DC305F"/>
    <w:rsid w:val="00DC30D9"/>
    <w:rsid w:val="00DC329D"/>
    <w:rsid w:val="00DC36FB"/>
    <w:rsid w:val="00DC387E"/>
    <w:rsid w:val="00DC3B8F"/>
    <w:rsid w:val="00DC3E24"/>
    <w:rsid w:val="00DC4078"/>
    <w:rsid w:val="00DC407D"/>
    <w:rsid w:val="00DC41CC"/>
    <w:rsid w:val="00DC41D6"/>
    <w:rsid w:val="00DC429E"/>
    <w:rsid w:val="00DC4357"/>
    <w:rsid w:val="00DC43B5"/>
    <w:rsid w:val="00DC46DA"/>
    <w:rsid w:val="00DC4A09"/>
    <w:rsid w:val="00DC4A42"/>
    <w:rsid w:val="00DC4C79"/>
    <w:rsid w:val="00DC4E8A"/>
    <w:rsid w:val="00DC4F80"/>
    <w:rsid w:val="00DC50DD"/>
    <w:rsid w:val="00DC51E5"/>
    <w:rsid w:val="00DC524B"/>
    <w:rsid w:val="00DC5484"/>
    <w:rsid w:val="00DC5501"/>
    <w:rsid w:val="00DC56A5"/>
    <w:rsid w:val="00DC5913"/>
    <w:rsid w:val="00DC5ADE"/>
    <w:rsid w:val="00DC5C91"/>
    <w:rsid w:val="00DC6364"/>
    <w:rsid w:val="00DC6479"/>
    <w:rsid w:val="00DC66E6"/>
    <w:rsid w:val="00DC6759"/>
    <w:rsid w:val="00DC683B"/>
    <w:rsid w:val="00DC68A8"/>
    <w:rsid w:val="00DC69AE"/>
    <w:rsid w:val="00DC6C8D"/>
    <w:rsid w:val="00DC6E99"/>
    <w:rsid w:val="00DC7014"/>
    <w:rsid w:val="00DC720F"/>
    <w:rsid w:val="00DC7239"/>
    <w:rsid w:val="00DC727A"/>
    <w:rsid w:val="00DC73AA"/>
    <w:rsid w:val="00DC75F6"/>
    <w:rsid w:val="00DC75F9"/>
    <w:rsid w:val="00DC7B53"/>
    <w:rsid w:val="00DC7C09"/>
    <w:rsid w:val="00DC7D32"/>
    <w:rsid w:val="00DC7F4C"/>
    <w:rsid w:val="00DD0053"/>
    <w:rsid w:val="00DD029E"/>
    <w:rsid w:val="00DD0A73"/>
    <w:rsid w:val="00DD0BF5"/>
    <w:rsid w:val="00DD0F5C"/>
    <w:rsid w:val="00DD0FE1"/>
    <w:rsid w:val="00DD10DB"/>
    <w:rsid w:val="00DD111D"/>
    <w:rsid w:val="00DD138E"/>
    <w:rsid w:val="00DD179F"/>
    <w:rsid w:val="00DD1888"/>
    <w:rsid w:val="00DD18A2"/>
    <w:rsid w:val="00DD1ADB"/>
    <w:rsid w:val="00DD1C49"/>
    <w:rsid w:val="00DD1FBB"/>
    <w:rsid w:val="00DD257B"/>
    <w:rsid w:val="00DD2AD7"/>
    <w:rsid w:val="00DD3208"/>
    <w:rsid w:val="00DD32A7"/>
    <w:rsid w:val="00DD362C"/>
    <w:rsid w:val="00DD3673"/>
    <w:rsid w:val="00DD36F8"/>
    <w:rsid w:val="00DD376A"/>
    <w:rsid w:val="00DD3E09"/>
    <w:rsid w:val="00DD3E9F"/>
    <w:rsid w:val="00DD3FD6"/>
    <w:rsid w:val="00DD3FDA"/>
    <w:rsid w:val="00DD3FDC"/>
    <w:rsid w:val="00DD412F"/>
    <w:rsid w:val="00DD4526"/>
    <w:rsid w:val="00DD4641"/>
    <w:rsid w:val="00DD4643"/>
    <w:rsid w:val="00DD471D"/>
    <w:rsid w:val="00DD4758"/>
    <w:rsid w:val="00DD48D6"/>
    <w:rsid w:val="00DD4C6C"/>
    <w:rsid w:val="00DD4CC6"/>
    <w:rsid w:val="00DD4D3B"/>
    <w:rsid w:val="00DD4EE8"/>
    <w:rsid w:val="00DD4FFB"/>
    <w:rsid w:val="00DD5288"/>
    <w:rsid w:val="00DD5305"/>
    <w:rsid w:val="00DD55E2"/>
    <w:rsid w:val="00DD5602"/>
    <w:rsid w:val="00DD56A5"/>
    <w:rsid w:val="00DD5A45"/>
    <w:rsid w:val="00DD5B32"/>
    <w:rsid w:val="00DD5FB5"/>
    <w:rsid w:val="00DD6001"/>
    <w:rsid w:val="00DD64A7"/>
    <w:rsid w:val="00DD6712"/>
    <w:rsid w:val="00DD6851"/>
    <w:rsid w:val="00DD6C9D"/>
    <w:rsid w:val="00DD6CE5"/>
    <w:rsid w:val="00DD6F5B"/>
    <w:rsid w:val="00DD6F99"/>
    <w:rsid w:val="00DD70F4"/>
    <w:rsid w:val="00DD7281"/>
    <w:rsid w:val="00DD73B8"/>
    <w:rsid w:val="00DD744A"/>
    <w:rsid w:val="00DD7452"/>
    <w:rsid w:val="00DD7578"/>
    <w:rsid w:val="00DD7D8C"/>
    <w:rsid w:val="00DD7E6E"/>
    <w:rsid w:val="00DD7F2B"/>
    <w:rsid w:val="00DD7F97"/>
    <w:rsid w:val="00DE0015"/>
    <w:rsid w:val="00DE006C"/>
    <w:rsid w:val="00DE009A"/>
    <w:rsid w:val="00DE0233"/>
    <w:rsid w:val="00DE0648"/>
    <w:rsid w:val="00DE0735"/>
    <w:rsid w:val="00DE09B4"/>
    <w:rsid w:val="00DE0BD7"/>
    <w:rsid w:val="00DE1200"/>
    <w:rsid w:val="00DE13A4"/>
    <w:rsid w:val="00DE17F4"/>
    <w:rsid w:val="00DE1A55"/>
    <w:rsid w:val="00DE1A6D"/>
    <w:rsid w:val="00DE1B57"/>
    <w:rsid w:val="00DE1B76"/>
    <w:rsid w:val="00DE1E27"/>
    <w:rsid w:val="00DE2581"/>
    <w:rsid w:val="00DE265E"/>
    <w:rsid w:val="00DE27AF"/>
    <w:rsid w:val="00DE27B3"/>
    <w:rsid w:val="00DE2A69"/>
    <w:rsid w:val="00DE2B02"/>
    <w:rsid w:val="00DE2B63"/>
    <w:rsid w:val="00DE2CAB"/>
    <w:rsid w:val="00DE2CC3"/>
    <w:rsid w:val="00DE2D10"/>
    <w:rsid w:val="00DE2E05"/>
    <w:rsid w:val="00DE2F18"/>
    <w:rsid w:val="00DE2F56"/>
    <w:rsid w:val="00DE2F58"/>
    <w:rsid w:val="00DE31E2"/>
    <w:rsid w:val="00DE34F8"/>
    <w:rsid w:val="00DE3511"/>
    <w:rsid w:val="00DE36CB"/>
    <w:rsid w:val="00DE3881"/>
    <w:rsid w:val="00DE3934"/>
    <w:rsid w:val="00DE3B6F"/>
    <w:rsid w:val="00DE3D2A"/>
    <w:rsid w:val="00DE3F2D"/>
    <w:rsid w:val="00DE4346"/>
    <w:rsid w:val="00DE4452"/>
    <w:rsid w:val="00DE44B8"/>
    <w:rsid w:val="00DE46C6"/>
    <w:rsid w:val="00DE4884"/>
    <w:rsid w:val="00DE49A0"/>
    <w:rsid w:val="00DE49B6"/>
    <w:rsid w:val="00DE4BD4"/>
    <w:rsid w:val="00DE4D9A"/>
    <w:rsid w:val="00DE51CF"/>
    <w:rsid w:val="00DE551C"/>
    <w:rsid w:val="00DE555E"/>
    <w:rsid w:val="00DE57F3"/>
    <w:rsid w:val="00DE587F"/>
    <w:rsid w:val="00DE5B6B"/>
    <w:rsid w:val="00DE5BA5"/>
    <w:rsid w:val="00DE5DB0"/>
    <w:rsid w:val="00DE6245"/>
    <w:rsid w:val="00DE655C"/>
    <w:rsid w:val="00DE6785"/>
    <w:rsid w:val="00DE6CA8"/>
    <w:rsid w:val="00DE6CE2"/>
    <w:rsid w:val="00DE6F65"/>
    <w:rsid w:val="00DE6F7E"/>
    <w:rsid w:val="00DE6FE5"/>
    <w:rsid w:val="00DE721B"/>
    <w:rsid w:val="00DE725D"/>
    <w:rsid w:val="00DE7314"/>
    <w:rsid w:val="00DE7446"/>
    <w:rsid w:val="00DE751D"/>
    <w:rsid w:val="00DE77FD"/>
    <w:rsid w:val="00DE7807"/>
    <w:rsid w:val="00DE7AC4"/>
    <w:rsid w:val="00DE7AF7"/>
    <w:rsid w:val="00DF0039"/>
    <w:rsid w:val="00DF0858"/>
    <w:rsid w:val="00DF0C15"/>
    <w:rsid w:val="00DF0D4B"/>
    <w:rsid w:val="00DF0E86"/>
    <w:rsid w:val="00DF0F2A"/>
    <w:rsid w:val="00DF0FDF"/>
    <w:rsid w:val="00DF0FE7"/>
    <w:rsid w:val="00DF11BC"/>
    <w:rsid w:val="00DF133F"/>
    <w:rsid w:val="00DF13A2"/>
    <w:rsid w:val="00DF1454"/>
    <w:rsid w:val="00DF197A"/>
    <w:rsid w:val="00DF1A30"/>
    <w:rsid w:val="00DF1BC3"/>
    <w:rsid w:val="00DF1C80"/>
    <w:rsid w:val="00DF1C92"/>
    <w:rsid w:val="00DF1D29"/>
    <w:rsid w:val="00DF1EEF"/>
    <w:rsid w:val="00DF2228"/>
    <w:rsid w:val="00DF242C"/>
    <w:rsid w:val="00DF26A7"/>
    <w:rsid w:val="00DF27AD"/>
    <w:rsid w:val="00DF28DA"/>
    <w:rsid w:val="00DF29A6"/>
    <w:rsid w:val="00DF2AAE"/>
    <w:rsid w:val="00DF2AFD"/>
    <w:rsid w:val="00DF2BD6"/>
    <w:rsid w:val="00DF2C33"/>
    <w:rsid w:val="00DF2E53"/>
    <w:rsid w:val="00DF2E58"/>
    <w:rsid w:val="00DF2EBC"/>
    <w:rsid w:val="00DF308F"/>
    <w:rsid w:val="00DF3119"/>
    <w:rsid w:val="00DF3132"/>
    <w:rsid w:val="00DF3133"/>
    <w:rsid w:val="00DF32C5"/>
    <w:rsid w:val="00DF3E0F"/>
    <w:rsid w:val="00DF3EE8"/>
    <w:rsid w:val="00DF4450"/>
    <w:rsid w:val="00DF4CAD"/>
    <w:rsid w:val="00DF4F4F"/>
    <w:rsid w:val="00DF55BA"/>
    <w:rsid w:val="00DF5857"/>
    <w:rsid w:val="00DF59BA"/>
    <w:rsid w:val="00DF5A29"/>
    <w:rsid w:val="00DF5BEB"/>
    <w:rsid w:val="00DF5C91"/>
    <w:rsid w:val="00DF5E7F"/>
    <w:rsid w:val="00DF5FFB"/>
    <w:rsid w:val="00DF62CA"/>
    <w:rsid w:val="00DF63F8"/>
    <w:rsid w:val="00DF640C"/>
    <w:rsid w:val="00DF64DC"/>
    <w:rsid w:val="00DF692A"/>
    <w:rsid w:val="00DF6956"/>
    <w:rsid w:val="00DF6B44"/>
    <w:rsid w:val="00DF6C8D"/>
    <w:rsid w:val="00DF6C93"/>
    <w:rsid w:val="00DF6FEE"/>
    <w:rsid w:val="00DF7223"/>
    <w:rsid w:val="00DF744F"/>
    <w:rsid w:val="00DF74A7"/>
    <w:rsid w:val="00DF74ED"/>
    <w:rsid w:val="00DF7521"/>
    <w:rsid w:val="00DF757D"/>
    <w:rsid w:val="00DF7598"/>
    <w:rsid w:val="00DF76AE"/>
    <w:rsid w:val="00DF775B"/>
    <w:rsid w:val="00DF7785"/>
    <w:rsid w:val="00DF7A8A"/>
    <w:rsid w:val="00DF7B3F"/>
    <w:rsid w:val="00DF7B92"/>
    <w:rsid w:val="00DF7F5D"/>
    <w:rsid w:val="00E000D3"/>
    <w:rsid w:val="00E00138"/>
    <w:rsid w:val="00E001F6"/>
    <w:rsid w:val="00E00633"/>
    <w:rsid w:val="00E007F1"/>
    <w:rsid w:val="00E009B1"/>
    <w:rsid w:val="00E00B6E"/>
    <w:rsid w:val="00E00CB8"/>
    <w:rsid w:val="00E00EB2"/>
    <w:rsid w:val="00E0116C"/>
    <w:rsid w:val="00E0132F"/>
    <w:rsid w:val="00E014C1"/>
    <w:rsid w:val="00E01960"/>
    <w:rsid w:val="00E01D12"/>
    <w:rsid w:val="00E01D21"/>
    <w:rsid w:val="00E01D25"/>
    <w:rsid w:val="00E021E1"/>
    <w:rsid w:val="00E02347"/>
    <w:rsid w:val="00E02495"/>
    <w:rsid w:val="00E025E0"/>
    <w:rsid w:val="00E0276E"/>
    <w:rsid w:val="00E02A81"/>
    <w:rsid w:val="00E02A82"/>
    <w:rsid w:val="00E02ADB"/>
    <w:rsid w:val="00E02AEC"/>
    <w:rsid w:val="00E02B15"/>
    <w:rsid w:val="00E02DC1"/>
    <w:rsid w:val="00E03419"/>
    <w:rsid w:val="00E0363F"/>
    <w:rsid w:val="00E038BC"/>
    <w:rsid w:val="00E03912"/>
    <w:rsid w:val="00E03C2A"/>
    <w:rsid w:val="00E03EBF"/>
    <w:rsid w:val="00E04068"/>
    <w:rsid w:val="00E041DF"/>
    <w:rsid w:val="00E042ED"/>
    <w:rsid w:val="00E04609"/>
    <w:rsid w:val="00E0465A"/>
    <w:rsid w:val="00E048B2"/>
    <w:rsid w:val="00E04A46"/>
    <w:rsid w:val="00E04A71"/>
    <w:rsid w:val="00E04CA4"/>
    <w:rsid w:val="00E04D6B"/>
    <w:rsid w:val="00E04E9A"/>
    <w:rsid w:val="00E053E0"/>
    <w:rsid w:val="00E053E7"/>
    <w:rsid w:val="00E0541E"/>
    <w:rsid w:val="00E055B3"/>
    <w:rsid w:val="00E05667"/>
    <w:rsid w:val="00E058BD"/>
    <w:rsid w:val="00E05962"/>
    <w:rsid w:val="00E05BE2"/>
    <w:rsid w:val="00E05C54"/>
    <w:rsid w:val="00E05D19"/>
    <w:rsid w:val="00E0603A"/>
    <w:rsid w:val="00E060F1"/>
    <w:rsid w:val="00E0614B"/>
    <w:rsid w:val="00E06630"/>
    <w:rsid w:val="00E0693A"/>
    <w:rsid w:val="00E06950"/>
    <w:rsid w:val="00E06ACD"/>
    <w:rsid w:val="00E06E56"/>
    <w:rsid w:val="00E06E7B"/>
    <w:rsid w:val="00E07444"/>
    <w:rsid w:val="00E0785E"/>
    <w:rsid w:val="00E079BE"/>
    <w:rsid w:val="00E07B94"/>
    <w:rsid w:val="00E07DC9"/>
    <w:rsid w:val="00E1022D"/>
    <w:rsid w:val="00E103A5"/>
    <w:rsid w:val="00E104B1"/>
    <w:rsid w:val="00E105E6"/>
    <w:rsid w:val="00E105F4"/>
    <w:rsid w:val="00E1063C"/>
    <w:rsid w:val="00E10885"/>
    <w:rsid w:val="00E109E0"/>
    <w:rsid w:val="00E10ECA"/>
    <w:rsid w:val="00E11097"/>
    <w:rsid w:val="00E111D8"/>
    <w:rsid w:val="00E111F5"/>
    <w:rsid w:val="00E114F9"/>
    <w:rsid w:val="00E119D2"/>
    <w:rsid w:val="00E11ADB"/>
    <w:rsid w:val="00E11CB8"/>
    <w:rsid w:val="00E11CC1"/>
    <w:rsid w:val="00E11DF2"/>
    <w:rsid w:val="00E11EEC"/>
    <w:rsid w:val="00E11EF6"/>
    <w:rsid w:val="00E1204A"/>
    <w:rsid w:val="00E1211A"/>
    <w:rsid w:val="00E1277F"/>
    <w:rsid w:val="00E12BD1"/>
    <w:rsid w:val="00E12FB1"/>
    <w:rsid w:val="00E13297"/>
    <w:rsid w:val="00E132B9"/>
    <w:rsid w:val="00E13524"/>
    <w:rsid w:val="00E1372F"/>
    <w:rsid w:val="00E1377F"/>
    <w:rsid w:val="00E13A2D"/>
    <w:rsid w:val="00E13B41"/>
    <w:rsid w:val="00E1400D"/>
    <w:rsid w:val="00E14345"/>
    <w:rsid w:val="00E145EE"/>
    <w:rsid w:val="00E1476B"/>
    <w:rsid w:val="00E14F28"/>
    <w:rsid w:val="00E1500E"/>
    <w:rsid w:val="00E155EC"/>
    <w:rsid w:val="00E15750"/>
    <w:rsid w:val="00E15958"/>
    <w:rsid w:val="00E15F4A"/>
    <w:rsid w:val="00E16592"/>
    <w:rsid w:val="00E16B46"/>
    <w:rsid w:val="00E16BD5"/>
    <w:rsid w:val="00E16C4D"/>
    <w:rsid w:val="00E16CA5"/>
    <w:rsid w:val="00E16DB0"/>
    <w:rsid w:val="00E171A7"/>
    <w:rsid w:val="00E172CB"/>
    <w:rsid w:val="00E1755A"/>
    <w:rsid w:val="00E17B88"/>
    <w:rsid w:val="00E17C63"/>
    <w:rsid w:val="00E17D68"/>
    <w:rsid w:val="00E17D93"/>
    <w:rsid w:val="00E17DB7"/>
    <w:rsid w:val="00E17E97"/>
    <w:rsid w:val="00E2002A"/>
    <w:rsid w:val="00E2013A"/>
    <w:rsid w:val="00E20158"/>
    <w:rsid w:val="00E2041B"/>
    <w:rsid w:val="00E20504"/>
    <w:rsid w:val="00E205B6"/>
    <w:rsid w:val="00E207F0"/>
    <w:rsid w:val="00E2088A"/>
    <w:rsid w:val="00E20AD1"/>
    <w:rsid w:val="00E20ADF"/>
    <w:rsid w:val="00E20B6A"/>
    <w:rsid w:val="00E20C6A"/>
    <w:rsid w:val="00E20C80"/>
    <w:rsid w:val="00E21396"/>
    <w:rsid w:val="00E2140A"/>
    <w:rsid w:val="00E216E2"/>
    <w:rsid w:val="00E21829"/>
    <w:rsid w:val="00E21D79"/>
    <w:rsid w:val="00E21E17"/>
    <w:rsid w:val="00E21F1B"/>
    <w:rsid w:val="00E22221"/>
    <w:rsid w:val="00E225B8"/>
    <w:rsid w:val="00E228F2"/>
    <w:rsid w:val="00E22A4B"/>
    <w:rsid w:val="00E22BAB"/>
    <w:rsid w:val="00E22FA6"/>
    <w:rsid w:val="00E23041"/>
    <w:rsid w:val="00E232A4"/>
    <w:rsid w:val="00E23636"/>
    <w:rsid w:val="00E23846"/>
    <w:rsid w:val="00E238DD"/>
    <w:rsid w:val="00E23956"/>
    <w:rsid w:val="00E239C4"/>
    <w:rsid w:val="00E23BDD"/>
    <w:rsid w:val="00E2453B"/>
    <w:rsid w:val="00E246EB"/>
    <w:rsid w:val="00E24911"/>
    <w:rsid w:val="00E24B3B"/>
    <w:rsid w:val="00E24EC1"/>
    <w:rsid w:val="00E24ED4"/>
    <w:rsid w:val="00E2512D"/>
    <w:rsid w:val="00E251AB"/>
    <w:rsid w:val="00E252E5"/>
    <w:rsid w:val="00E2560E"/>
    <w:rsid w:val="00E25DD8"/>
    <w:rsid w:val="00E25ED5"/>
    <w:rsid w:val="00E2627B"/>
    <w:rsid w:val="00E26551"/>
    <w:rsid w:val="00E2659B"/>
    <w:rsid w:val="00E26714"/>
    <w:rsid w:val="00E26806"/>
    <w:rsid w:val="00E26859"/>
    <w:rsid w:val="00E26993"/>
    <w:rsid w:val="00E2700D"/>
    <w:rsid w:val="00E2744F"/>
    <w:rsid w:val="00E275C8"/>
    <w:rsid w:val="00E279E5"/>
    <w:rsid w:val="00E27A0E"/>
    <w:rsid w:val="00E302D8"/>
    <w:rsid w:val="00E30391"/>
    <w:rsid w:val="00E303F2"/>
    <w:rsid w:val="00E304CC"/>
    <w:rsid w:val="00E305E4"/>
    <w:rsid w:val="00E30697"/>
    <w:rsid w:val="00E306AA"/>
    <w:rsid w:val="00E30A98"/>
    <w:rsid w:val="00E30BF0"/>
    <w:rsid w:val="00E31191"/>
    <w:rsid w:val="00E313CE"/>
    <w:rsid w:val="00E31480"/>
    <w:rsid w:val="00E31571"/>
    <w:rsid w:val="00E31699"/>
    <w:rsid w:val="00E3188B"/>
    <w:rsid w:val="00E31C63"/>
    <w:rsid w:val="00E31D41"/>
    <w:rsid w:val="00E320B0"/>
    <w:rsid w:val="00E32279"/>
    <w:rsid w:val="00E32641"/>
    <w:rsid w:val="00E32708"/>
    <w:rsid w:val="00E32ABD"/>
    <w:rsid w:val="00E32AD5"/>
    <w:rsid w:val="00E32B8C"/>
    <w:rsid w:val="00E33193"/>
    <w:rsid w:val="00E3337F"/>
    <w:rsid w:val="00E3365F"/>
    <w:rsid w:val="00E33851"/>
    <w:rsid w:val="00E33A02"/>
    <w:rsid w:val="00E33CD7"/>
    <w:rsid w:val="00E33CD9"/>
    <w:rsid w:val="00E33F9F"/>
    <w:rsid w:val="00E34341"/>
    <w:rsid w:val="00E345E1"/>
    <w:rsid w:val="00E348AA"/>
    <w:rsid w:val="00E34B65"/>
    <w:rsid w:val="00E34BDF"/>
    <w:rsid w:val="00E34ED5"/>
    <w:rsid w:val="00E35118"/>
    <w:rsid w:val="00E351FC"/>
    <w:rsid w:val="00E35215"/>
    <w:rsid w:val="00E35253"/>
    <w:rsid w:val="00E3529B"/>
    <w:rsid w:val="00E3563F"/>
    <w:rsid w:val="00E357DC"/>
    <w:rsid w:val="00E357F9"/>
    <w:rsid w:val="00E35D16"/>
    <w:rsid w:val="00E35E40"/>
    <w:rsid w:val="00E35E43"/>
    <w:rsid w:val="00E35F19"/>
    <w:rsid w:val="00E35F33"/>
    <w:rsid w:val="00E361C3"/>
    <w:rsid w:val="00E363ED"/>
    <w:rsid w:val="00E36573"/>
    <w:rsid w:val="00E36635"/>
    <w:rsid w:val="00E36745"/>
    <w:rsid w:val="00E368BA"/>
    <w:rsid w:val="00E36925"/>
    <w:rsid w:val="00E369D5"/>
    <w:rsid w:val="00E36A79"/>
    <w:rsid w:val="00E36A7E"/>
    <w:rsid w:val="00E36A7F"/>
    <w:rsid w:val="00E36AC2"/>
    <w:rsid w:val="00E36BFC"/>
    <w:rsid w:val="00E36DC5"/>
    <w:rsid w:val="00E36FAC"/>
    <w:rsid w:val="00E37024"/>
    <w:rsid w:val="00E3708F"/>
    <w:rsid w:val="00E37194"/>
    <w:rsid w:val="00E371E4"/>
    <w:rsid w:val="00E37338"/>
    <w:rsid w:val="00E37746"/>
    <w:rsid w:val="00E37B0C"/>
    <w:rsid w:val="00E37D51"/>
    <w:rsid w:val="00E407C2"/>
    <w:rsid w:val="00E40BA2"/>
    <w:rsid w:val="00E40E2F"/>
    <w:rsid w:val="00E40FDB"/>
    <w:rsid w:val="00E4107F"/>
    <w:rsid w:val="00E41445"/>
    <w:rsid w:val="00E41602"/>
    <w:rsid w:val="00E417AC"/>
    <w:rsid w:val="00E41B69"/>
    <w:rsid w:val="00E41CFE"/>
    <w:rsid w:val="00E41E67"/>
    <w:rsid w:val="00E41ED8"/>
    <w:rsid w:val="00E41F48"/>
    <w:rsid w:val="00E420FF"/>
    <w:rsid w:val="00E42152"/>
    <w:rsid w:val="00E42585"/>
    <w:rsid w:val="00E42963"/>
    <w:rsid w:val="00E42B3A"/>
    <w:rsid w:val="00E42BDA"/>
    <w:rsid w:val="00E42C51"/>
    <w:rsid w:val="00E42C66"/>
    <w:rsid w:val="00E42C88"/>
    <w:rsid w:val="00E42CF6"/>
    <w:rsid w:val="00E42D85"/>
    <w:rsid w:val="00E42E92"/>
    <w:rsid w:val="00E42EA3"/>
    <w:rsid w:val="00E43190"/>
    <w:rsid w:val="00E43412"/>
    <w:rsid w:val="00E4357E"/>
    <w:rsid w:val="00E43654"/>
    <w:rsid w:val="00E43727"/>
    <w:rsid w:val="00E439F6"/>
    <w:rsid w:val="00E43AAF"/>
    <w:rsid w:val="00E43C33"/>
    <w:rsid w:val="00E43E3F"/>
    <w:rsid w:val="00E43FAF"/>
    <w:rsid w:val="00E44015"/>
    <w:rsid w:val="00E44288"/>
    <w:rsid w:val="00E44B62"/>
    <w:rsid w:val="00E44D76"/>
    <w:rsid w:val="00E44F5F"/>
    <w:rsid w:val="00E4507A"/>
    <w:rsid w:val="00E4508D"/>
    <w:rsid w:val="00E45285"/>
    <w:rsid w:val="00E4548B"/>
    <w:rsid w:val="00E4550C"/>
    <w:rsid w:val="00E45560"/>
    <w:rsid w:val="00E458BF"/>
    <w:rsid w:val="00E459DC"/>
    <w:rsid w:val="00E45A7B"/>
    <w:rsid w:val="00E45A92"/>
    <w:rsid w:val="00E45B5B"/>
    <w:rsid w:val="00E45C52"/>
    <w:rsid w:val="00E45CCB"/>
    <w:rsid w:val="00E45D92"/>
    <w:rsid w:val="00E45FB6"/>
    <w:rsid w:val="00E4608E"/>
    <w:rsid w:val="00E4608F"/>
    <w:rsid w:val="00E464E9"/>
    <w:rsid w:val="00E46C3D"/>
    <w:rsid w:val="00E46D41"/>
    <w:rsid w:val="00E46D92"/>
    <w:rsid w:val="00E46EF6"/>
    <w:rsid w:val="00E472AD"/>
    <w:rsid w:val="00E4742A"/>
    <w:rsid w:val="00E4755A"/>
    <w:rsid w:val="00E47691"/>
    <w:rsid w:val="00E476E0"/>
    <w:rsid w:val="00E477B0"/>
    <w:rsid w:val="00E4791D"/>
    <w:rsid w:val="00E47B77"/>
    <w:rsid w:val="00E47E41"/>
    <w:rsid w:val="00E47FDA"/>
    <w:rsid w:val="00E501CF"/>
    <w:rsid w:val="00E501FA"/>
    <w:rsid w:val="00E505B0"/>
    <w:rsid w:val="00E506AB"/>
    <w:rsid w:val="00E50CCD"/>
    <w:rsid w:val="00E50E4E"/>
    <w:rsid w:val="00E50E7E"/>
    <w:rsid w:val="00E50F0C"/>
    <w:rsid w:val="00E51049"/>
    <w:rsid w:val="00E51111"/>
    <w:rsid w:val="00E51160"/>
    <w:rsid w:val="00E51405"/>
    <w:rsid w:val="00E51870"/>
    <w:rsid w:val="00E51986"/>
    <w:rsid w:val="00E51F7D"/>
    <w:rsid w:val="00E51FD1"/>
    <w:rsid w:val="00E51FF1"/>
    <w:rsid w:val="00E522E7"/>
    <w:rsid w:val="00E526BF"/>
    <w:rsid w:val="00E52790"/>
    <w:rsid w:val="00E52D17"/>
    <w:rsid w:val="00E52DDD"/>
    <w:rsid w:val="00E52F2F"/>
    <w:rsid w:val="00E52F62"/>
    <w:rsid w:val="00E53111"/>
    <w:rsid w:val="00E531D1"/>
    <w:rsid w:val="00E532F9"/>
    <w:rsid w:val="00E539C6"/>
    <w:rsid w:val="00E53C1A"/>
    <w:rsid w:val="00E53C39"/>
    <w:rsid w:val="00E53EE5"/>
    <w:rsid w:val="00E53FFB"/>
    <w:rsid w:val="00E54066"/>
    <w:rsid w:val="00E544C5"/>
    <w:rsid w:val="00E545E2"/>
    <w:rsid w:val="00E546E5"/>
    <w:rsid w:val="00E54711"/>
    <w:rsid w:val="00E547F7"/>
    <w:rsid w:val="00E54836"/>
    <w:rsid w:val="00E54896"/>
    <w:rsid w:val="00E548B2"/>
    <w:rsid w:val="00E54916"/>
    <w:rsid w:val="00E54A2A"/>
    <w:rsid w:val="00E54A94"/>
    <w:rsid w:val="00E54B11"/>
    <w:rsid w:val="00E54FA7"/>
    <w:rsid w:val="00E550C0"/>
    <w:rsid w:val="00E5569C"/>
    <w:rsid w:val="00E557D5"/>
    <w:rsid w:val="00E557F5"/>
    <w:rsid w:val="00E55A25"/>
    <w:rsid w:val="00E55A57"/>
    <w:rsid w:val="00E55E12"/>
    <w:rsid w:val="00E5611D"/>
    <w:rsid w:val="00E563C1"/>
    <w:rsid w:val="00E565F6"/>
    <w:rsid w:val="00E56A08"/>
    <w:rsid w:val="00E56A87"/>
    <w:rsid w:val="00E56CD2"/>
    <w:rsid w:val="00E574F8"/>
    <w:rsid w:val="00E57650"/>
    <w:rsid w:val="00E5767C"/>
    <w:rsid w:val="00E576D8"/>
    <w:rsid w:val="00E577B6"/>
    <w:rsid w:val="00E5787F"/>
    <w:rsid w:val="00E57900"/>
    <w:rsid w:val="00E57A17"/>
    <w:rsid w:val="00E57B53"/>
    <w:rsid w:val="00E57DF0"/>
    <w:rsid w:val="00E606ED"/>
    <w:rsid w:val="00E6095C"/>
    <w:rsid w:val="00E60B26"/>
    <w:rsid w:val="00E60BE9"/>
    <w:rsid w:val="00E60C19"/>
    <w:rsid w:val="00E60C2C"/>
    <w:rsid w:val="00E60D2C"/>
    <w:rsid w:val="00E61164"/>
    <w:rsid w:val="00E611F3"/>
    <w:rsid w:val="00E6181D"/>
    <w:rsid w:val="00E6184C"/>
    <w:rsid w:val="00E619C7"/>
    <w:rsid w:val="00E61D01"/>
    <w:rsid w:val="00E61D16"/>
    <w:rsid w:val="00E61F01"/>
    <w:rsid w:val="00E61FE1"/>
    <w:rsid w:val="00E62368"/>
    <w:rsid w:val="00E623E8"/>
    <w:rsid w:val="00E62593"/>
    <w:rsid w:val="00E62629"/>
    <w:rsid w:val="00E628E7"/>
    <w:rsid w:val="00E62C20"/>
    <w:rsid w:val="00E62CCD"/>
    <w:rsid w:val="00E62E03"/>
    <w:rsid w:val="00E62E2E"/>
    <w:rsid w:val="00E630A6"/>
    <w:rsid w:val="00E63554"/>
    <w:rsid w:val="00E6367B"/>
    <w:rsid w:val="00E63880"/>
    <w:rsid w:val="00E638E0"/>
    <w:rsid w:val="00E63C28"/>
    <w:rsid w:val="00E63C87"/>
    <w:rsid w:val="00E63CA7"/>
    <w:rsid w:val="00E63DDA"/>
    <w:rsid w:val="00E63ED2"/>
    <w:rsid w:val="00E63FC8"/>
    <w:rsid w:val="00E6405C"/>
    <w:rsid w:val="00E6456E"/>
    <w:rsid w:val="00E64851"/>
    <w:rsid w:val="00E64A8C"/>
    <w:rsid w:val="00E64ED7"/>
    <w:rsid w:val="00E65203"/>
    <w:rsid w:val="00E65219"/>
    <w:rsid w:val="00E652D2"/>
    <w:rsid w:val="00E652FC"/>
    <w:rsid w:val="00E65329"/>
    <w:rsid w:val="00E657FE"/>
    <w:rsid w:val="00E65867"/>
    <w:rsid w:val="00E65A84"/>
    <w:rsid w:val="00E65B51"/>
    <w:rsid w:val="00E65E37"/>
    <w:rsid w:val="00E65F6C"/>
    <w:rsid w:val="00E66170"/>
    <w:rsid w:val="00E662B9"/>
    <w:rsid w:val="00E664EE"/>
    <w:rsid w:val="00E6676F"/>
    <w:rsid w:val="00E66941"/>
    <w:rsid w:val="00E669DB"/>
    <w:rsid w:val="00E66B02"/>
    <w:rsid w:val="00E66BCA"/>
    <w:rsid w:val="00E66DC7"/>
    <w:rsid w:val="00E66F98"/>
    <w:rsid w:val="00E67118"/>
    <w:rsid w:val="00E6720B"/>
    <w:rsid w:val="00E67412"/>
    <w:rsid w:val="00E6760D"/>
    <w:rsid w:val="00E676AF"/>
    <w:rsid w:val="00E67964"/>
    <w:rsid w:val="00E67B23"/>
    <w:rsid w:val="00E67C21"/>
    <w:rsid w:val="00E67C6B"/>
    <w:rsid w:val="00E700D3"/>
    <w:rsid w:val="00E701B7"/>
    <w:rsid w:val="00E701E7"/>
    <w:rsid w:val="00E703C8"/>
    <w:rsid w:val="00E704EE"/>
    <w:rsid w:val="00E70818"/>
    <w:rsid w:val="00E70962"/>
    <w:rsid w:val="00E70CDC"/>
    <w:rsid w:val="00E70CF7"/>
    <w:rsid w:val="00E70DA7"/>
    <w:rsid w:val="00E70F22"/>
    <w:rsid w:val="00E710D5"/>
    <w:rsid w:val="00E71113"/>
    <w:rsid w:val="00E713A2"/>
    <w:rsid w:val="00E713A6"/>
    <w:rsid w:val="00E713C0"/>
    <w:rsid w:val="00E71A49"/>
    <w:rsid w:val="00E71A57"/>
    <w:rsid w:val="00E71D79"/>
    <w:rsid w:val="00E71E78"/>
    <w:rsid w:val="00E720EE"/>
    <w:rsid w:val="00E72106"/>
    <w:rsid w:val="00E727C6"/>
    <w:rsid w:val="00E728EF"/>
    <w:rsid w:val="00E729BE"/>
    <w:rsid w:val="00E72B0B"/>
    <w:rsid w:val="00E72C5B"/>
    <w:rsid w:val="00E72CF8"/>
    <w:rsid w:val="00E72CFB"/>
    <w:rsid w:val="00E72E4C"/>
    <w:rsid w:val="00E72EB8"/>
    <w:rsid w:val="00E72F8B"/>
    <w:rsid w:val="00E73400"/>
    <w:rsid w:val="00E73927"/>
    <w:rsid w:val="00E739F7"/>
    <w:rsid w:val="00E73A73"/>
    <w:rsid w:val="00E73C86"/>
    <w:rsid w:val="00E73CDE"/>
    <w:rsid w:val="00E74071"/>
    <w:rsid w:val="00E741E4"/>
    <w:rsid w:val="00E742FA"/>
    <w:rsid w:val="00E7484D"/>
    <w:rsid w:val="00E748B2"/>
    <w:rsid w:val="00E74911"/>
    <w:rsid w:val="00E74BEF"/>
    <w:rsid w:val="00E74BF1"/>
    <w:rsid w:val="00E74C6E"/>
    <w:rsid w:val="00E74C9F"/>
    <w:rsid w:val="00E74D99"/>
    <w:rsid w:val="00E74DF9"/>
    <w:rsid w:val="00E75047"/>
    <w:rsid w:val="00E7511F"/>
    <w:rsid w:val="00E751F4"/>
    <w:rsid w:val="00E7524C"/>
    <w:rsid w:val="00E75299"/>
    <w:rsid w:val="00E752EF"/>
    <w:rsid w:val="00E753A3"/>
    <w:rsid w:val="00E7551A"/>
    <w:rsid w:val="00E75570"/>
    <w:rsid w:val="00E758CA"/>
    <w:rsid w:val="00E75B1A"/>
    <w:rsid w:val="00E75C7D"/>
    <w:rsid w:val="00E75D5C"/>
    <w:rsid w:val="00E75E54"/>
    <w:rsid w:val="00E76755"/>
    <w:rsid w:val="00E76E36"/>
    <w:rsid w:val="00E76E43"/>
    <w:rsid w:val="00E76EA3"/>
    <w:rsid w:val="00E76F45"/>
    <w:rsid w:val="00E77032"/>
    <w:rsid w:val="00E7723C"/>
    <w:rsid w:val="00E7729C"/>
    <w:rsid w:val="00E775C4"/>
    <w:rsid w:val="00E7761F"/>
    <w:rsid w:val="00E776CB"/>
    <w:rsid w:val="00E77928"/>
    <w:rsid w:val="00E77B5F"/>
    <w:rsid w:val="00E77C20"/>
    <w:rsid w:val="00E77C3C"/>
    <w:rsid w:val="00E77E1D"/>
    <w:rsid w:val="00E77E3C"/>
    <w:rsid w:val="00E77EA3"/>
    <w:rsid w:val="00E77F46"/>
    <w:rsid w:val="00E80389"/>
    <w:rsid w:val="00E804F3"/>
    <w:rsid w:val="00E80569"/>
    <w:rsid w:val="00E80980"/>
    <w:rsid w:val="00E80B22"/>
    <w:rsid w:val="00E80D84"/>
    <w:rsid w:val="00E80E98"/>
    <w:rsid w:val="00E80EA2"/>
    <w:rsid w:val="00E8115E"/>
    <w:rsid w:val="00E817D2"/>
    <w:rsid w:val="00E81943"/>
    <w:rsid w:val="00E81C63"/>
    <w:rsid w:val="00E81DB0"/>
    <w:rsid w:val="00E81EF0"/>
    <w:rsid w:val="00E82475"/>
    <w:rsid w:val="00E824F4"/>
    <w:rsid w:val="00E824F7"/>
    <w:rsid w:val="00E827CE"/>
    <w:rsid w:val="00E8280A"/>
    <w:rsid w:val="00E8283B"/>
    <w:rsid w:val="00E828FD"/>
    <w:rsid w:val="00E82A98"/>
    <w:rsid w:val="00E82A9F"/>
    <w:rsid w:val="00E82C5E"/>
    <w:rsid w:val="00E82D9A"/>
    <w:rsid w:val="00E82D9F"/>
    <w:rsid w:val="00E83018"/>
    <w:rsid w:val="00E83075"/>
    <w:rsid w:val="00E832B6"/>
    <w:rsid w:val="00E833C3"/>
    <w:rsid w:val="00E833D0"/>
    <w:rsid w:val="00E83579"/>
    <w:rsid w:val="00E8360E"/>
    <w:rsid w:val="00E83A46"/>
    <w:rsid w:val="00E83A9C"/>
    <w:rsid w:val="00E83DB5"/>
    <w:rsid w:val="00E83DFF"/>
    <w:rsid w:val="00E83F44"/>
    <w:rsid w:val="00E84009"/>
    <w:rsid w:val="00E84408"/>
    <w:rsid w:val="00E84719"/>
    <w:rsid w:val="00E847F6"/>
    <w:rsid w:val="00E84946"/>
    <w:rsid w:val="00E84AFD"/>
    <w:rsid w:val="00E85209"/>
    <w:rsid w:val="00E85278"/>
    <w:rsid w:val="00E853D3"/>
    <w:rsid w:val="00E85563"/>
    <w:rsid w:val="00E856C1"/>
    <w:rsid w:val="00E85DE0"/>
    <w:rsid w:val="00E85FA0"/>
    <w:rsid w:val="00E8608A"/>
    <w:rsid w:val="00E860F9"/>
    <w:rsid w:val="00E861A3"/>
    <w:rsid w:val="00E86263"/>
    <w:rsid w:val="00E863B8"/>
    <w:rsid w:val="00E864D8"/>
    <w:rsid w:val="00E865B2"/>
    <w:rsid w:val="00E866E2"/>
    <w:rsid w:val="00E867D1"/>
    <w:rsid w:val="00E868E2"/>
    <w:rsid w:val="00E8733B"/>
    <w:rsid w:val="00E87383"/>
    <w:rsid w:val="00E874A6"/>
    <w:rsid w:val="00E876D7"/>
    <w:rsid w:val="00E876E7"/>
    <w:rsid w:val="00E87826"/>
    <w:rsid w:val="00E87896"/>
    <w:rsid w:val="00E879CD"/>
    <w:rsid w:val="00E87ADC"/>
    <w:rsid w:val="00E90024"/>
    <w:rsid w:val="00E90061"/>
    <w:rsid w:val="00E9019F"/>
    <w:rsid w:val="00E90287"/>
    <w:rsid w:val="00E90329"/>
    <w:rsid w:val="00E9051A"/>
    <w:rsid w:val="00E909F7"/>
    <w:rsid w:val="00E90B8C"/>
    <w:rsid w:val="00E90BC6"/>
    <w:rsid w:val="00E90D1A"/>
    <w:rsid w:val="00E9124D"/>
    <w:rsid w:val="00E914FC"/>
    <w:rsid w:val="00E9156F"/>
    <w:rsid w:val="00E915C4"/>
    <w:rsid w:val="00E916B1"/>
    <w:rsid w:val="00E91B3B"/>
    <w:rsid w:val="00E91CC4"/>
    <w:rsid w:val="00E91F8A"/>
    <w:rsid w:val="00E92000"/>
    <w:rsid w:val="00E922BD"/>
    <w:rsid w:val="00E925CB"/>
    <w:rsid w:val="00E92AD6"/>
    <w:rsid w:val="00E92C8C"/>
    <w:rsid w:val="00E92DE6"/>
    <w:rsid w:val="00E92E19"/>
    <w:rsid w:val="00E9313F"/>
    <w:rsid w:val="00E93271"/>
    <w:rsid w:val="00E9360B"/>
    <w:rsid w:val="00E9362C"/>
    <w:rsid w:val="00E93692"/>
    <w:rsid w:val="00E936FA"/>
    <w:rsid w:val="00E9385F"/>
    <w:rsid w:val="00E93881"/>
    <w:rsid w:val="00E93E17"/>
    <w:rsid w:val="00E93FAD"/>
    <w:rsid w:val="00E9429A"/>
    <w:rsid w:val="00E943F0"/>
    <w:rsid w:val="00E943F9"/>
    <w:rsid w:val="00E94B22"/>
    <w:rsid w:val="00E94D02"/>
    <w:rsid w:val="00E94D54"/>
    <w:rsid w:val="00E94DD5"/>
    <w:rsid w:val="00E94F13"/>
    <w:rsid w:val="00E94F4D"/>
    <w:rsid w:val="00E95086"/>
    <w:rsid w:val="00E95370"/>
    <w:rsid w:val="00E95567"/>
    <w:rsid w:val="00E95668"/>
    <w:rsid w:val="00E95996"/>
    <w:rsid w:val="00E95B75"/>
    <w:rsid w:val="00E95CF4"/>
    <w:rsid w:val="00E95EBF"/>
    <w:rsid w:val="00E95F10"/>
    <w:rsid w:val="00E95F8C"/>
    <w:rsid w:val="00E96455"/>
    <w:rsid w:val="00E964B4"/>
    <w:rsid w:val="00E96645"/>
    <w:rsid w:val="00E966FA"/>
    <w:rsid w:val="00E96707"/>
    <w:rsid w:val="00E96856"/>
    <w:rsid w:val="00E96B8B"/>
    <w:rsid w:val="00E96CB9"/>
    <w:rsid w:val="00E96D1A"/>
    <w:rsid w:val="00E96E2C"/>
    <w:rsid w:val="00E96E92"/>
    <w:rsid w:val="00E971DB"/>
    <w:rsid w:val="00E972E6"/>
    <w:rsid w:val="00E977D3"/>
    <w:rsid w:val="00E97817"/>
    <w:rsid w:val="00E97914"/>
    <w:rsid w:val="00E979F0"/>
    <w:rsid w:val="00E97A4B"/>
    <w:rsid w:val="00E97EF3"/>
    <w:rsid w:val="00E97F88"/>
    <w:rsid w:val="00E97FA3"/>
    <w:rsid w:val="00EA0026"/>
    <w:rsid w:val="00EA0149"/>
    <w:rsid w:val="00EA0258"/>
    <w:rsid w:val="00EA02E2"/>
    <w:rsid w:val="00EA0398"/>
    <w:rsid w:val="00EA03CF"/>
    <w:rsid w:val="00EA04A4"/>
    <w:rsid w:val="00EA05C9"/>
    <w:rsid w:val="00EA07CC"/>
    <w:rsid w:val="00EA08AE"/>
    <w:rsid w:val="00EA0C46"/>
    <w:rsid w:val="00EA0C80"/>
    <w:rsid w:val="00EA0E2A"/>
    <w:rsid w:val="00EA0E96"/>
    <w:rsid w:val="00EA1324"/>
    <w:rsid w:val="00EA1483"/>
    <w:rsid w:val="00EA1512"/>
    <w:rsid w:val="00EA163E"/>
    <w:rsid w:val="00EA1F41"/>
    <w:rsid w:val="00EA1F8F"/>
    <w:rsid w:val="00EA217A"/>
    <w:rsid w:val="00EA21B7"/>
    <w:rsid w:val="00EA21CD"/>
    <w:rsid w:val="00EA244F"/>
    <w:rsid w:val="00EA251F"/>
    <w:rsid w:val="00EA267E"/>
    <w:rsid w:val="00EA29EA"/>
    <w:rsid w:val="00EA2A76"/>
    <w:rsid w:val="00EA2A84"/>
    <w:rsid w:val="00EA2D0A"/>
    <w:rsid w:val="00EA4045"/>
    <w:rsid w:val="00EA4456"/>
    <w:rsid w:val="00EA447A"/>
    <w:rsid w:val="00EA4597"/>
    <w:rsid w:val="00EA45F7"/>
    <w:rsid w:val="00EA46FF"/>
    <w:rsid w:val="00EA4901"/>
    <w:rsid w:val="00EA4946"/>
    <w:rsid w:val="00EA498D"/>
    <w:rsid w:val="00EA4CF7"/>
    <w:rsid w:val="00EA4EDD"/>
    <w:rsid w:val="00EA5141"/>
    <w:rsid w:val="00EA546D"/>
    <w:rsid w:val="00EA54F1"/>
    <w:rsid w:val="00EA551F"/>
    <w:rsid w:val="00EA55A0"/>
    <w:rsid w:val="00EA55F4"/>
    <w:rsid w:val="00EA56C3"/>
    <w:rsid w:val="00EA57E1"/>
    <w:rsid w:val="00EA5B92"/>
    <w:rsid w:val="00EA5D4D"/>
    <w:rsid w:val="00EA5D82"/>
    <w:rsid w:val="00EA5EFD"/>
    <w:rsid w:val="00EA6031"/>
    <w:rsid w:val="00EA67DF"/>
    <w:rsid w:val="00EA6A19"/>
    <w:rsid w:val="00EA6B3C"/>
    <w:rsid w:val="00EA6B9B"/>
    <w:rsid w:val="00EA6BE2"/>
    <w:rsid w:val="00EA6E69"/>
    <w:rsid w:val="00EA6F39"/>
    <w:rsid w:val="00EA73A8"/>
    <w:rsid w:val="00EA74B6"/>
    <w:rsid w:val="00EA754A"/>
    <w:rsid w:val="00EA770D"/>
    <w:rsid w:val="00EA7B27"/>
    <w:rsid w:val="00EB02C3"/>
    <w:rsid w:val="00EB03BC"/>
    <w:rsid w:val="00EB04E4"/>
    <w:rsid w:val="00EB0B1F"/>
    <w:rsid w:val="00EB0CC8"/>
    <w:rsid w:val="00EB0FB2"/>
    <w:rsid w:val="00EB10CB"/>
    <w:rsid w:val="00EB1105"/>
    <w:rsid w:val="00EB154C"/>
    <w:rsid w:val="00EB1702"/>
    <w:rsid w:val="00EB1734"/>
    <w:rsid w:val="00EB1815"/>
    <w:rsid w:val="00EB1AA7"/>
    <w:rsid w:val="00EB1C8A"/>
    <w:rsid w:val="00EB1D0E"/>
    <w:rsid w:val="00EB1E31"/>
    <w:rsid w:val="00EB1F29"/>
    <w:rsid w:val="00EB2217"/>
    <w:rsid w:val="00EB2556"/>
    <w:rsid w:val="00EB26CC"/>
    <w:rsid w:val="00EB279F"/>
    <w:rsid w:val="00EB27BE"/>
    <w:rsid w:val="00EB27C3"/>
    <w:rsid w:val="00EB2A29"/>
    <w:rsid w:val="00EB2B00"/>
    <w:rsid w:val="00EB2E11"/>
    <w:rsid w:val="00EB2F29"/>
    <w:rsid w:val="00EB2F2A"/>
    <w:rsid w:val="00EB31F7"/>
    <w:rsid w:val="00EB3303"/>
    <w:rsid w:val="00EB351F"/>
    <w:rsid w:val="00EB3608"/>
    <w:rsid w:val="00EB3673"/>
    <w:rsid w:val="00EB3758"/>
    <w:rsid w:val="00EB378C"/>
    <w:rsid w:val="00EB37BD"/>
    <w:rsid w:val="00EB3859"/>
    <w:rsid w:val="00EB394D"/>
    <w:rsid w:val="00EB3969"/>
    <w:rsid w:val="00EB39BB"/>
    <w:rsid w:val="00EB3A33"/>
    <w:rsid w:val="00EB3AED"/>
    <w:rsid w:val="00EB3BAE"/>
    <w:rsid w:val="00EB3CA5"/>
    <w:rsid w:val="00EB3D94"/>
    <w:rsid w:val="00EB403A"/>
    <w:rsid w:val="00EB4261"/>
    <w:rsid w:val="00EB429E"/>
    <w:rsid w:val="00EB43FA"/>
    <w:rsid w:val="00EB443B"/>
    <w:rsid w:val="00EB457C"/>
    <w:rsid w:val="00EB46BF"/>
    <w:rsid w:val="00EB46F1"/>
    <w:rsid w:val="00EB4BB5"/>
    <w:rsid w:val="00EB4C13"/>
    <w:rsid w:val="00EB4C99"/>
    <w:rsid w:val="00EB509C"/>
    <w:rsid w:val="00EB5196"/>
    <w:rsid w:val="00EB538D"/>
    <w:rsid w:val="00EB55DC"/>
    <w:rsid w:val="00EB5881"/>
    <w:rsid w:val="00EB59A7"/>
    <w:rsid w:val="00EB5B3D"/>
    <w:rsid w:val="00EB5C4C"/>
    <w:rsid w:val="00EB5F14"/>
    <w:rsid w:val="00EB5F4D"/>
    <w:rsid w:val="00EB615F"/>
    <w:rsid w:val="00EB648E"/>
    <w:rsid w:val="00EB66D9"/>
    <w:rsid w:val="00EB6ABE"/>
    <w:rsid w:val="00EB6AE0"/>
    <w:rsid w:val="00EB6E8F"/>
    <w:rsid w:val="00EB6F03"/>
    <w:rsid w:val="00EB6F29"/>
    <w:rsid w:val="00EB6FD9"/>
    <w:rsid w:val="00EB704F"/>
    <w:rsid w:val="00EB7209"/>
    <w:rsid w:val="00EB7794"/>
    <w:rsid w:val="00EB7807"/>
    <w:rsid w:val="00EB79A4"/>
    <w:rsid w:val="00EB7B6E"/>
    <w:rsid w:val="00EB7BD8"/>
    <w:rsid w:val="00EB7D5D"/>
    <w:rsid w:val="00EB7F95"/>
    <w:rsid w:val="00EB7FDF"/>
    <w:rsid w:val="00EC008F"/>
    <w:rsid w:val="00EC00EA"/>
    <w:rsid w:val="00EC02E8"/>
    <w:rsid w:val="00EC0537"/>
    <w:rsid w:val="00EC0553"/>
    <w:rsid w:val="00EC05FD"/>
    <w:rsid w:val="00EC0C38"/>
    <w:rsid w:val="00EC0CB1"/>
    <w:rsid w:val="00EC0D0F"/>
    <w:rsid w:val="00EC0D74"/>
    <w:rsid w:val="00EC0FA0"/>
    <w:rsid w:val="00EC109E"/>
    <w:rsid w:val="00EC15A8"/>
    <w:rsid w:val="00EC16FF"/>
    <w:rsid w:val="00EC1806"/>
    <w:rsid w:val="00EC18D3"/>
    <w:rsid w:val="00EC1968"/>
    <w:rsid w:val="00EC21C0"/>
    <w:rsid w:val="00EC2384"/>
    <w:rsid w:val="00EC2392"/>
    <w:rsid w:val="00EC23C6"/>
    <w:rsid w:val="00EC23CA"/>
    <w:rsid w:val="00EC2602"/>
    <w:rsid w:val="00EC295D"/>
    <w:rsid w:val="00EC2AA4"/>
    <w:rsid w:val="00EC2AC7"/>
    <w:rsid w:val="00EC2CB2"/>
    <w:rsid w:val="00EC2D0B"/>
    <w:rsid w:val="00EC2DC3"/>
    <w:rsid w:val="00EC2EBF"/>
    <w:rsid w:val="00EC2FA2"/>
    <w:rsid w:val="00EC3109"/>
    <w:rsid w:val="00EC3324"/>
    <w:rsid w:val="00EC3433"/>
    <w:rsid w:val="00EC372C"/>
    <w:rsid w:val="00EC383A"/>
    <w:rsid w:val="00EC39DE"/>
    <w:rsid w:val="00EC3A18"/>
    <w:rsid w:val="00EC3AED"/>
    <w:rsid w:val="00EC3DDE"/>
    <w:rsid w:val="00EC3F0E"/>
    <w:rsid w:val="00EC40D3"/>
    <w:rsid w:val="00EC43A2"/>
    <w:rsid w:val="00EC4921"/>
    <w:rsid w:val="00EC4946"/>
    <w:rsid w:val="00EC495C"/>
    <w:rsid w:val="00EC4A9B"/>
    <w:rsid w:val="00EC4B55"/>
    <w:rsid w:val="00EC4D8B"/>
    <w:rsid w:val="00EC4DDF"/>
    <w:rsid w:val="00EC4FD8"/>
    <w:rsid w:val="00EC51AA"/>
    <w:rsid w:val="00EC5635"/>
    <w:rsid w:val="00EC5845"/>
    <w:rsid w:val="00EC58EE"/>
    <w:rsid w:val="00EC5C96"/>
    <w:rsid w:val="00EC5DC2"/>
    <w:rsid w:val="00EC634C"/>
    <w:rsid w:val="00EC6405"/>
    <w:rsid w:val="00EC6444"/>
    <w:rsid w:val="00EC6554"/>
    <w:rsid w:val="00EC662D"/>
    <w:rsid w:val="00EC683B"/>
    <w:rsid w:val="00EC699E"/>
    <w:rsid w:val="00EC6A62"/>
    <w:rsid w:val="00EC6D36"/>
    <w:rsid w:val="00EC6DB5"/>
    <w:rsid w:val="00EC721E"/>
    <w:rsid w:val="00EC731D"/>
    <w:rsid w:val="00EC7418"/>
    <w:rsid w:val="00EC7422"/>
    <w:rsid w:val="00EC74FE"/>
    <w:rsid w:val="00EC75C1"/>
    <w:rsid w:val="00EC7823"/>
    <w:rsid w:val="00EC7866"/>
    <w:rsid w:val="00EC79B8"/>
    <w:rsid w:val="00EC7A60"/>
    <w:rsid w:val="00ED006B"/>
    <w:rsid w:val="00ED01FD"/>
    <w:rsid w:val="00ED033C"/>
    <w:rsid w:val="00ED03D3"/>
    <w:rsid w:val="00ED063F"/>
    <w:rsid w:val="00ED0BF9"/>
    <w:rsid w:val="00ED0E62"/>
    <w:rsid w:val="00ED0E67"/>
    <w:rsid w:val="00ED0F62"/>
    <w:rsid w:val="00ED1123"/>
    <w:rsid w:val="00ED1237"/>
    <w:rsid w:val="00ED1280"/>
    <w:rsid w:val="00ED158A"/>
    <w:rsid w:val="00ED15CF"/>
    <w:rsid w:val="00ED1776"/>
    <w:rsid w:val="00ED17FF"/>
    <w:rsid w:val="00ED1828"/>
    <w:rsid w:val="00ED195C"/>
    <w:rsid w:val="00ED1994"/>
    <w:rsid w:val="00ED1A7C"/>
    <w:rsid w:val="00ED1E48"/>
    <w:rsid w:val="00ED1FAC"/>
    <w:rsid w:val="00ED2564"/>
    <w:rsid w:val="00ED2602"/>
    <w:rsid w:val="00ED27F3"/>
    <w:rsid w:val="00ED2935"/>
    <w:rsid w:val="00ED2D0F"/>
    <w:rsid w:val="00ED2D87"/>
    <w:rsid w:val="00ED3029"/>
    <w:rsid w:val="00ED309A"/>
    <w:rsid w:val="00ED319B"/>
    <w:rsid w:val="00ED3232"/>
    <w:rsid w:val="00ED35D6"/>
    <w:rsid w:val="00ED3F9D"/>
    <w:rsid w:val="00ED4137"/>
    <w:rsid w:val="00ED42D1"/>
    <w:rsid w:val="00ED4578"/>
    <w:rsid w:val="00ED46B3"/>
    <w:rsid w:val="00ED46C0"/>
    <w:rsid w:val="00ED48E0"/>
    <w:rsid w:val="00ED496D"/>
    <w:rsid w:val="00ED4A3C"/>
    <w:rsid w:val="00ED51BD"/>
    <w:rsid w:val="00ED5228"/>
    <w:rsid w:val="00ED567E"/>
    <w:rsid w:val="00ED5941"/>
    <w:rsid w:val="00ED5B60"/>
    <w:rsid w:val="00ED5C99"/>
    <w:rsid w:val="00ED5FD4"/>
    <w:rsid w:val="00ED6449"/>
    <w:rsid w:val="00ED6765"/>
    <w:rsid w:val="00ED68A4"/>
    <w:rsid w:val="00ED69D7"/>
    <w:rsid w:val="00ED69EE"/>
    <w:rsid w:val="00ED69F7"/>
    <w:rsid w:val="00ED6BE0"/>
    <w:rsid w:val="00ED6C11"/>
    <w:rsid w:val="00ED6D3B"/>
    <w:rsid w:val="00ED6EB4"/>
    <w:rsid w:val="00ED6EDC"/>
    <w:rsid w:val="00ED7226"/>
    <w:rsid w:val="00ED723C"/>
    <w:rsid w:val="00ED7633"/>
    <w:rsid w:val="00ED7A95"/>
    <w:rsid w:val="00ED7BE5"/>
    <w:rsid w:val="00ED7D11"/>
    <w:rsid w:val="00EE0035"/>
    <w:rsid w:val="00EE01A3"/>
    <w:rsid w:val="00EE020F"/>
    <w:rsid w:val="00EE03B7"/>
    <w:rsid w:val="00EE0454"/>
    <w:rsid w:val="00EE0681"/>
    <w:rsid w:val="00EE0AFB"/>
    <w:rsid w:val="00EE1668"/>
    <w:rsid w:val="00EE169D"/>
    <w:rsid w:val="00EE18CF"/>
    <w:rsid w:val="00EE18E2"/>
    <w:rsid w:val="00EE1A40"/>
    <w:rsid w:val="00EE1CC2"/>
    <w:rsid w:val="00EE212B"/>
    <w:rsid w:val="00EE2194"/>
    <w:rsid w:val="00EE2341"/>
    <w:rsid w:val="00EE237E"/>
    <w:rsid w:val="00EE23BB"/>
    <w:rsid w:val="00EE241E"/>
    <w:rsid w:val="00EE24B4"/>
    <w:rsid w:val="00EE24E0"/>
    <w:rsid w:val="00EE25CA"/>
    <w:rsid w:val="00EE2602"/>
    <w:rsid w:val="00EE265B"/>
    <w:rsid w:val="00EE267D"/>
    <w:rsid w:val="00EE26DA"/>
    <w:rsid w:val="00EE29F1"/>
    <w:rsid w:val="00EE2C10"/>
    <w:rsid w:val="00EE2C2D"/>
    <w:rsid w:val="00EE2DE2"/>
    <w:rsid w:val="00EE2E1D"/>
    <w:rsid w:val="00EE2E9C"/>
    <w:rsid w:val="00EE2FED"/>
    <w:rsid w:val="00EE30DF"/>
    <w:rsid w:val="00EE3354"/>
    <w:rsid w:val="00EE33F8"/>
    <w:rsid w:val="00EE34D1"/>
    <w:rsid w:val="00EE3513"/>
    <w:rsid w:val="00EE359E"/>
    <w:rsid w:val="00EE370C"/>
    <w:rsid w:val="00EE39EC"/>
    <w:rsid w:val="00EE3E30"/>
    <w:rsid w:val="00EE3EF6"/>
    <w:rsid w:val="00EE3FD2"/>
    <w:rsid w:val="00EE4243"/>
    <w:rsid w:val="00EE43DF"/>
    <w:rsid w:val="00EE4679"/>
    <w:rsid w:val="00EE4A43"/>
    <w:rsid w:val="00EE4A69"/>
    <w:rsid w:val="00EE4B09"/>
    <w:rsid w:val="00EE4CDD"/>
    <w:rsid w:val="00EE4D7D"/>
    <w:rsid w:val="00EE4FBD"/>
    <w:rsid w:val="00EE54F2"/>
    <w:rsid w:val="00EE54FD"/>
    <w:rsid w:val="00EE5631"/>
    <w:rsid w:val="00EE57DF"/>
    <w:rsid w:val="00EE57EE"/>
    <w:rsid w:val="00EE59F6"/>
    <w:rsid w:val="00EE5ABE"/>
    <w:rsid w:val="00EE5BE0"/>
    <w:rsid w:val="00EE6187"/>
    <w:rsid w:val="00EE6287"/>
    <w:rsid w:val="00EE639D"/>
    <w:rsid w:val="00EE6474"/>
    <w:rsid w:val="00EE65A4"/>
    <w:rsid w:val="00EE663D"/>
    <w:rsid w:val="00EE6718"/>
    <w:rsid w:val="00EE67B6"/>
    <w:rsid w:val="00EE67D0"/>
    <w:rsid w:val="00EE6E10"/>
    <w:rsid w:val="00EE7152"/>
    <w:rsid w:val="00EE7372"/>
    <w:rsid w:val="00EE7374"/>
    <w:rsid w:val="00EE7702"/>
    <w:rsid w:val="00EE77D5"/>
    <w:rsid w:val="00EE7A82"/>
    <w:rsid w:val="00EE7BEB"/>
    <w:rsid w:val="00EE7CA2"/>
    <w:rsid w:val="00EF00EF"/>
    <w:rsid w:val="00EF01B4"/>
    <w:rsid w:val="00EF0260"/>
    <w:rsid w:val="00EF038C"/>
    <w:rsid w:val="00EF04CE"/>
    <w:rsid w:val="00EF0502"/>
    <w:rsid w:val="00EF059A"/>
    <w:rsid w:val="00EF073D"/>
    <w:rsid w:val="00EF0774"/>
    <w:rsid w:val="00EF095B"/>
    <w:rsid w:val="00EF0979"/>
    <w:rsid w:val="00EF09A0"/>
    <w:rsid w:val="00EF0C79"/>
    <w:rsid w:val="00EF0D0D"/>
    <w:rsid w:val="00EF0E4D"/>
    <w:rsid w:val="00EF0F8C"/>
    <w:rsid w:val="00EF1087"/>
    <w:rsid w:val="00EF116B"/>
    <w:rsid w:val="00EF14DC"/>
    <w:rsid w:val="00EF18AF"/>
    <w:rsid w:val="00EF199A"/>
    <w:rsid w:val="00EF1C73"/>
    <w:rsid w:val="00EF1D28"/>
    <w:rsid w:val="00EF1D59"/>
    <w:rsid w:val="00EF1D95"/>
    <w:rsid w:val="00EF2126"/>
    <w:rsid w:val="00EF24B7"/>
    <w:rsid w:val="00EF2AB6"/>
    <w:rsid w:val="00EF2B2E"/>
    <w:rsid w:val="00EF2E4A"/>
    <w:rsid w:val="00EF2EB5"/>
    <w:rsid w:val="00EF301F"/>
    <w:rsid w:val="00EF3476"/>
    <w:rsid w:val="00EF3694"/>
    <w:rsid w:val="00EF3C90"/>
    <w:rsid w:val="00EF3CA0"/>
    <w:rsid w:val="00EF3CE6"/>
    <w:rsid w:val="00EF3D2C"/>
    <w:rsid w:val="00EF3D34"/>
    <w:rsid w:val="00EF411F"/>
    <w:rsid w:val="00EF4168"/>
    <w:rsid w:val="00EF45B9"/>
    <w:rsid w:val="00EF4799"/>
    <w:rsid w:val="00EF4805"/>
    <w:rsid w:val="00EF4A6D"/>
    <w:rsid w:val="00EF4C42"/>
    <w:rsid w:val="00EF4E98"/>
    <w:rsid w:val="00EF4F04"/>
    <w:rsid w:val="00EF4FBF"/>
    <w:rsid w:val="00EF5001"/>
    <w:rsid w:val="00EF52B6"/>
    <w:rsid w:val="00EF552B"/>
    <w:rsid w:val="00EF56AD"/>
    <w:rsid w:val="00EF590C"/>
    <w:rsid w:val="00EF5928"/>
    <w:rsid w:val="00EF59F1"/>
    <w:rsid w:val="00EF5BB0"/>
    <w:rsid w:val="00EF5E04"/>
    <w:rsid w:val="00EF5E32"/>
    <w:rsid w:val="00EF5E36"/>
    <w:rsid w:val="00EF5E6B"/>
    <w:rsid w:val="00EF609C"/>
    <w:rsid w:val="00EF6AC7"/>
    <w:rsid w:val="00EF6D63"/>
    <w:rsid w:val="00EF6EDD"/>
    <w:rsid w:val="00EF729C"/>
    <w:rsid w:val="00EF72D6"/>
    <w:rsid w:val="00EF72E4"/>
    <w:rsid w:val="00EF7441"/>
    <w:rsid w:val="00EF74EC"/>
    <w:rsid w:val="00EF7684"/>
    <w:rsid w:val="00EF772F"/>
    <w:rsid w:val="00EF78B7"/>
    <w:rsid w:val="00EF78E5"/>
    <w:rsid w:val="00EF7971"/>
    <w:rsid w:val="00EF7C0C"/>
    <w:rsid w:val="00F000C8"/>
    <w:rsid w:val="00F00167"/>
    <w:rsid w:val="00F00181"/>
    <w:rsid w:val="00F005CB"/>
    <w:rsid w:val="00F0075B"/>
    <w:rsid w:val="00F007A1"/>
    <w:rsid w:val="00F00ABC"/>
    <w:rsid w:val="00F00B81"/>
    <w:rsid w:val="00F00BE3"/>
    <w:rsid w:val="00F00CB1"/>
    <w:rsid w:val="00F00EBD"/>
    <w:rsid w:val="00F010EF"/>
    <w:rsid w:val="00F0112E"/>
    <w:rsid w:val="00F011AE"/>
    <w:rsid w:val="00F01203"/>
    <w:rsid w:val="00F01246"/>
    <w:rsid w:val="00F01586"/>
    <w:rsid w:val="00F019A5"/>
    <w:rsid w:val="00F01BBA"/>
    <w:rsid w:val="00F01C55"/>
    <w:rsid w:val="00F0227F"/>
    <w:rsid w:val="00F02617"/>
    <w:rsid w:val="00F02652"/>
    <w:rsid w:val="00F0266C"/>
    <w:rsid w:val="00F027E0"/>
    <w:rsid w:val="00F02814"/>
    <w:rsid w:val="00F028DB"/>
    <w:rsid w:val="00F02903"/>
    <w:rsid w:val="00F02A77"/>
    <w:rsid w:val="00F02AD9"/>
    <w:rsid w:val="00F02B03"/>
    <w:rsid w:val="00F02C9E"/>
    <w:rsid w:val="00F02D11"/>
    <w:rsid w:val="00F030A2"/>
    <w:rsid w:val="00F030CF"/>
    <w:rsid w:val="00F03109"/>
    <w:rsid w:val="00F03198"/>
    <w:rsid w:val="00F03204"/>
    <w:rsid w:val="00F0378C"/>
    <w:rsid w:val="00F037AD"/>
    <w:rsid w:val="00F037EA"/>
    <w:rsid w:val="00F03DC7"/>
    <w:rsid w:val="00F04203"/>
    <w:rsid w:val="00F04305"/>
    <w:rsid w:val="00F04388"/>
    <w:rsid w:val="00F04457"/>
    <w:rsid w:val="00F044EE"/>
    <w:rsid w:val="00F04C4D"/>
    <w:rsid w:val="00F04D2A"/>
    <w:rsid w:val="00F04D89"/>
    <w:rsid w:val="00F05031"/>
    <w:rsid w:val="00F05133"/>
    <w:rsid w:val="00F05189"/>
    <w:rsid w:val="00F05224"/>
    <w:rsid w:val="00F054E1"/>
    <w:rsid w:val="00F055EC"/>
    <w:rsid w:val="00F05A68"/>
    <w:rsid w:val="00F05B55"/>
    <w:rsid w:val="00F05BFF"/>
    <w:rsid w:val="00F06284"/>
    <w:rsid w:val="00F065A3"/>
    <w:rsid w:val="00F067C7"/>
    <w:rsid w:val="00F0686C"/>
    <w:rsid w:val="00F06E15"/>
    <w:rsid w:val="00F0737C"/>
    <w:rsid w:val="00F075C7"/>
    <w:rsid w:val="00F076E9"/>
    <w:rsid w:val="00F07834"/>
    <w:rsid w:val="00F07847"/>
    <w:rsid w:val="00F07A96"/>
    <w:rsid w:val="00F07AD7"/>
    <w:rsid w:val="00F07CA6"/>
    <w:rsid w:val="00F100B5"/>
    <w:rsid w:val="00F100F9"/>
    <w:rsid w:val="00F10686"/>
    <w:rsid w:val="00F10710"/>
    <w:rsid w:val="00F1091F"/>
    <w:rsid w:val="00F10A1A"/>
    <w:rsid w:val="00F10AD7"/>
    <w:rsid w:val="00F10C1F"/>
    <w:rsid w:val="00F10D70"/>
    <w:rsid w:val="00F1125B"/>
    <w:rsid w:val="00F118F7"/>
    <w:rsid w:val="00F11B47"/>
    <w:rsid w:val="00F11E7E"/>
    <w:rsid w:val="00F11EB1"/>
    <w:rsid w:val="00F11FFB"/>
    <w:rsid w:val="00F12020"/>
    <w:rsid w:val="00F120BB"/>
    <w:rsid w:val="00F120FE"/>
    <w:rsid w:val="00F1248D"/>
    <w:rsid w:val="00F1294F"/>
    <w:rsid w:val="00F12C62"/>
    <w:rsid w:val="00F12CC1"/>
    <w:rsid w:val="00F12DCB"/>
    <w:rsid w:val="00F12E1F"/>
    <w:rsid w:val="00F13000"/>
    <w:rsid w:val="00F13191"/>
    <w:rsid w:val="00F131AF"/>
    <w:rsid w:val="00F133DC"/>
    <w:rsid w:val="00F13AA8"/>
    <w:rsid w:val="00F13AB0"/>
    <w:rsid w:val="00F13DBF"/>
    <w:rsid w:val="00F13FD5"/>
    <w:rsid w:val="00F14048"/>
    <w:rsid w:val="00F140EE"/>
    <w:rsid w:val="00F141E1"/>
    <w:rsid w:val="00F14284"/>
    <w:rsid w:val="00F14616"/>
    <w:rsid w:val="00F1471B"/>
    <w:rsid w:val="00F14763"/>
    <w:rsid w:val="00F14A17"/>
    <w:rsid w:val="00F14B44"/>
    <w:rsid w:val="00F14C8D"/>
    <w:rsid w:val="00F15106"/>
    <w:rsid w:val="00F15598"/>
    <w:rsid w:val="00F15877"/>
    <w:rsid w:val="00F15B84"/>
    <w:rsid w:val="00F15BF4"/>
    <w:rsid w:val="00F15D26"/>
    <w:rsid w:val="00F15D48"/>
    <w:rsid w:val="00F15F15"/>
    <w:rsid w:val="00F15F2A"/>
    <w:rsid w:val="00F1600B"/>
    <w:rsid w:val="00F161B5"/>
    <w:rsid w:val="00F161E3"/>
    <w:rsid w:val="00F16255"/>
    <w:rsid w:val="00F162F8"/>
    <w:rsid w:val="00F16577"/>
    <w:rsid w:val="00F16686"/>
    <w:rsid w:val="00F166C3"/>
    <w:rsid w:val="00F16708"/>
    <w:rsid w:val="00F16D7A"/>
    <w:rsid w:val="00F16DEB"/>
    <w:rsid w:val="00F17784"/>
    <w:rsid w:val="00F178E7"/>
    <w:rsid w:val="00F17929"/>
    <w:rsid w:val="00F179F8"/>
    <w:rsid w:val="00F17BBB"/>
    <w:rsid w:val="00F17BF7"/>
    <w:rsid w:val="00F2028B"/>
    <w:rsid w:val="00F203E4"/>
    <w:rsid w:val="00F20724"/>
    <w:rsid w:val="00F20FD0"/>
    <w:rsid w:val="00F212A1"/>
    <w:rsid w:val="00F21371"/>
    <w:rsid w:val="00F21407"/>
    <w:rsid w:val="00F21434"/>
    <w:rsid w:val="00F21B8D"/>
    <w:rsid w:val="00F21BD5"/>
    <w:rsid w:val="00F21D5B"/>
    <w:rsid w:val="00F21D87"/>
    <w:rsid w:val="00F21DFF"/>
    <w:rsid w:val="00F21FAB"/>
    <w:rsid w:val="00F2207D"/>
    <w:rsid w:val="00F22156"/>
    <w:rsid w:val="00F22292"/>
    <w:rsid w:val="00F22396"/>
    <w:rsid w:val="00F22565"/>
    <w:rsid w:val="00F22DC0"/>
    <w:rsid w:val="00F22E63"/>
    <w:rsid w:val="00F23128"/>
    <w:rsid w:val="00F2313D"/>
    <w:rsid w:val="00F234B4"/>
    <w:rsid w:val="00F2357A"/>
    <w:rsid w:val="00F235C7"/>
    <w:rsid w:val="00F237AF"/>
    <w:rsid w:val="00F23936"/>
    <w:rsid w:val="00F239A3"/>
    <w:rsid w:val="00F23C19"/>
    <w:rsid w:val="00F23D93"/>
    <w:rsid w:val="00F23DF9"/>
    <w:rsid w:val="00F23F11"/>
    <w:rsid w:val="00F23F5A"/>
    <w:rsid w:val="00F24351"/>
    <w:rsid w:val="00F24865"/>
    <w:rsid w:val="00F24901"/>
    <w:rsid w:val="00F24AFD"/>
    <w:rsid w:val="00F24C6F"/>
    <w:rsid w:val="00F24CC6"/>
    <w:rsid w:val="00F252D2"/>
    <w:rsid w:val="00F2547C"/>
    <w:rsid w:val="00F2557D"/>
    <w:rsid w:val="00F258D1"/>
    <w:rsid w:val="00F259AA"/>
    <w:rsid w:val="00F25A2F"/>
    <w:rsid w:val="00F25AA7"/>
    <w:rsid w:val="00F25B01"/>
    <w:rsid w:val="00F25B8C"/>
    <w:rsid w:val="00F25CFA"/>
    <w:rsid w:val="00F25D3A"/>
    <w:rsid w:val="00F25E11"/>
    <w:rsid w:val="00F26084"/>
    <w:rsid w:val="00F261A6"/>
    <w:rsid w:val="00F261C7"/>
    <w:rsid w:val="00F262B0"/>
    <w:rsid w:val="00F263EA"/>
    <w:rsid w:val="00F263F7"/>
    <w:rsid w:val="00F26531"/>
    <w:rsid w:val="00F26636"/>
    <w:rsid w:val="00F26797"/>
    <w:rsid w:val="00F267A3"/>
    <w:rsid w:val="00F26B9A"/>
    <w:rsid w:val="00F26C7C"/>
    <w:rsid w:val="00F26D01"/>
    <w:rsid w:val="00F26D64"/>
    <w:rsid w:val="00F26E96"/>
    <w:rsid w:val="00F26EEE"/>
    <w:rsid w:val="00F26F0F"/>
    <w:rsid w:val="00F26F25"/>
    <w:rsid w:val="00F26F6A"/>
    <w:rsid w:val="00F26FAD"/>
    <w:rsid w:val="00F2708C"/>
    <w:rsid w:val="00F27357"/>
    <w:rsid w:val="00F274C7"/>
    <w:rsid w:val="00F27561"/>
    <w:rsid w:val="00F27582"/>
    <w:rsid w:val="00F275C6"/>
    <w:rsid w:val="00F2769F"/>
    <w:rsid w:val="00F27A2E"/>
    <w:rsid w:val="00F27DA3"/>
    <w:rsid w:val="00F27EBC"/>
    <w:rsid w:val="00F27F83"/>
    <w:rsid w:val="00F27FB0"/>
    <w:rsid w:val="00F3049A"/>
    <w:rsid w:val="00F30641"/>
    <w:rsid w:val="00F306B7"/>
    <w:rsid w:val="00F308B1"/>
    <w:rsid w:val="00F30A3E"/>
    <w:rsid w:val="00F30D4A"/>
    <w:rsid w:val="00F31037"/>
    <w:rsid w:val="00F31047"/>
    <w:rsid w:val="00F311F7"/>
    <w:rsid w:val="00F31887"/>
    <w:rsid w:val="00F31B9C"/>
    <w:rsid w:val="00F31C8E"/>
    <w:rsid w:val="00F31D9C"/>
    <w:rsid w:val="00F31E2D"/>
    <w:rsid w:val="00F31E5F"/>
    <w:rsid w:val="00F31FBF"/>
    <w:rsid w:val="00F321F9"/>
    <w:rsid w:val="00F321FA"/>
    <w:rsid w:val="00F323D8"/>
    <w:rsid w:val="00F3257B"/>
    <w:rsid w:val="00F32602"/>
    <w:rsid w:val="00F326E3"/>
    <w:rsid w:val="00F32702"/>
    <w:rsid w:val="00F3291B"/>
    <w:rsid w:val="00F32979"/>
    <w:rsid w:val="00F32AE7"/>
    <w:rsid w:val="00F32C30"/>
    <w:rsid w:val="00F32D10"/>
    <w:rsid w:val="00F33221"/>
    <w:rsid w:val="00F33327"/>
    <w:rsid w:val="00F333DB"/>
    <w:rsid w:val="00F3379F"/>
    <w:rsid w:val="00F33837"/>
    <w:rsid w:val="00F33C1E"/>
    <w:rsid w:val="00F33F1A"/>
    <w:rsid w:val="00F34100"/>
    <w:rsid w:val="00F34155"/>
    <w:rsid w:val="00F344B6"/>
    <w:rsid w:val="00F34998"/>
    <w:rsid w:val="00F34B55"/>
    <w:rsid w:val="00F34BA2"/>
    <w:rsid w:val="00F3501E"/>
    <w:rsid w:val="00F352E2"/>
    <w:rsid w:val="00F353B8"/>
    <w:rsid w:val="00F3551C"/>
    <w:rsid w:val="00F3584D"/>
    <w:rsid w:val="00F35A67"/>
    <w:rsid w:val="00F35A6B"/>
    <w:rsid w:val="00F35F4A"/>
    <w:rsid w:val="00F3616B"/>
    <w:rsid w:val="00F36215"/>
    <w:rsid w:val="00F363DA"/>
    <w:rsid w:val="00F36720"/>
    <w:rsid w:val="00F368A8"/>
    <w:rsid w:val="00F368AE"/>
    <w:rsid w:val="00F368B4"/>
    <w:rsid w:val="00F36905"/>
    <w:rsid w:val="00F36A29"/>
    <w:rsid w:val="00F36AF8"/>
    <w:rsid w:val="00F36FA8"/>
    <w:rsid w:val="00F37097"/>
    <w:rsid w:val="00F37281"/>
    <w:rsid w:val="00F37326"/>
    <w:rsid w:val="00F37411"/>
    <w:rsid w:val="00F3761B"/>
    <w:rsid w:val="00F376C9"/>
    <w:rsid w:val="00F37817"/>
    <w:rsid w:val="00F37B0C"/>
    <w:rsid w:val="00F37C51"/>
    <w:rsid w:val="00F37CD2"/>
    <w:rsid w:val="00F37D16"/>
    <w:rsid w:val="00F37D3B"/>
    <w:rsid w:val="00F37E37"/>
    <w:rsid w:val="00F37F5C"/>
    <w:rsid w:val="00F405FA"/>
    <w:rsid w:val="00F40ABA"/>
    <w:rsid w:val="00F40B78"/>
    <w:rsid w:val="00F40C75"/>
    <w:rsid w:val="00F40EC3"/>
    <w:rsid w:val="00F4102F"/>
    <w:rsid w:val="00F410BE"/>
    <w:rsid w:val="00F4128B"/>
    <w:rsid w:val="00F412B8"/>
    <w:rsid w:val="00F41305"/>
    <w:rsid w:val="00F41311"/>
    <w:rsid w:val="00F413A7"/>
    <w:rsid w:val="00F4144A"/>
    <w:rsid w:val="00F41683"/>
    <w:rsid w:val="00F416C5"/>
    <w:rsid w:val="00F4173C"/>
    <w:rsid w:val="00F419F0"/>
    <w:rsid w:val="00F41ABB"/>
    <w:rsid w:val="00F41C82"/>
    <w:rsid w:val="00F41C8B"/>
    <w:rsid w:val="00F41CE1"/>
    <w:rsid w:val="00F41D19"/>
    <w:rsid w:val="00F41F73"/>
    <w:rsid w:val="00F42006"/>
    <w:rsid w:val="00F420F2"/>
    <w:rsid w:val="00F420F9"/>
    <w:rsid w:val="00F421DF"/>
    <w:rsid w:val="00F42407"/>
    <w:rsid w:val="00F42690"/>
    <w:rsid w:val="00F427CC"/>
    <w:rsid w:val="00F42C36"/>
    <w:rsid w:val="00F42D56"/>
    <w:rsid w:val="00F42E28"/>
    <w:rsid w:val="00F42E71"/>
    <w:rsid w:val="00F430E2"/>
    <w:rsid w:val="00F430F9"/>
    <w:rsid w:val="00F43298"/>
    <w:rsid w:val="00F433A7"/>
    <w:rsid w:val="00F43754"/>
    <w:rsid w:val="00F43756"/>
    <w:rsid w:val="00F4379A"/>
    <w:rsid w:val="00F43AD8"/>
    <w:rsid w:val="00F43F7E"/>
    <w:rsid w:val="00F44002"/>
    <w:rsid w:val="00F440C2"/>
    <w:rsid w:val="00F441AC"/>
    <w:rsid w:val="00F44317"/>
    <w:rsid w:val="00F4432F"/>
    <w:rsid w:val="00F445D6"/>
    <w:rsid w:val="00F445E1"/>
    <w:rsid w:val="00F44602"/>
    <w:rsid w:val="00F449B6"/>
    <w:rsid w:val="00F44DF5"/>
    <w:rsid w:val="00F44F57"/>
    <w:rsid w:val="00F4509B"/>
    <w:rsid w:val="00F4515A"/>
    <w:rsid w:val="00F453F8"/>
    <w:rsid w:val="00F454BF"/>
    <w:rsid w:val="00F45572"/>
    <w:rsid w:val="00F45642"/>
    <w:rsid w:val="00F456B8"/>
    <w:rsid w:val="00F45807"/>
    <w:rsid w:val="00F459BD"/>
    <w:rsid w:val="00F45AB1"/>
    <w:rsid w:val="00F45C1F"/>
    <w:rsid w:val="00F45C22"/>
    <w:rsid w:val="00F45D61"/>
    <w:rsid w:val="00F45DCB"/>
    <w:rsid w:val="00F4630C"/>
    <w:rsid w:val="00F463FC"/>
    <w:rsid w:val="00F46472"/>
    <w:rsid w:val="00F46486"/>
    <w:rsid w:val="00F46495"/>
    <w:rsid w:val="00F46582"/>
    <w:rsid w:val="00F46852"/>
    <w:rsid w:val="00F46863"/>
    <w:rsid w:val="00F468D3"/>
    <w:rsid w:val="00F46A89"/>
    <w:rsid w:val="00F46C9F"/>
    <w:rsid w:val="00F46CEF"/>
    <w:rsid w:val="00F46D08"/>
    <w:rsid w:val="00F46DD2"/>
    <w:rsid w:val="00F46ED6"/>
    <w:rsid w:val="00F46ED8"/>
    <w:rsid w:val="00F46F2D"/>
    <w:rsid w:val="00F4700E"/>
    <w:rsid w:val="00F4704E"/>
    <w:rsid w:val="00F475B1"/>
    <w:rsid w:val="00F4773D"/>
    <w:rsid w:val="00F4775B"/>
    <w:rsid w:val="00F478E4"/>
    <w:rsid w:val="00F47A15"/>
    <w:rsid w:val="00F47ADD"/>
    <w:rsid w:val="00F47AE7"/>
    <w:rsid w:val="00F47C96"/>
    <w:rsid w:val="00F47DD4"/>
    <w:rsid w:val="00F47E08"/>
    <w:rsid w:val="00F502A3"/>
    <w:rsid w:val="00F502EE"/>
    <w:rsid w:val="00F5048A"/>
    <w:rsid w:val="00F5065C"/>
    <w:rsid w:val="00F50718"/>
    <w:rsid w:val="00F509F4"/>
    <w:rsid w:val="00F50B20"/>
    <w:rsid w:val="00F50B6F"/>
    <w:rsid w:val="00F512E6"/>
    <w:rsid w:val="00F513A7"/>
    <w:rsid w:val="00F5141D"/>
    <w:rsid w:val="00F51452"/>
    <w:rsid w:val="00F51507"/>
    <w:rsid w:val="00F5156A"/>
    <w:rsid w:val="00F515AE"/>
    <w:rsid w:val="00F51651"/>
    <w:rsid w:val="00F517F6"/>
    <w:rsid w:val="00F51C37"/>
    <w:rsid w:val="00F51D09"/>
    <w:rsid w:val="00F51F2B"/>
    <w:rsid w:val="00F5203C"/>
    <w:rsid w:val="00F520CD"/>
    <w:rsid w:val="00F523DC"/>
    <w:rsid w:val="00F5246F"/>
    <w:rsid w:val="00F5250F"/>
    <w:rsid w:val="00F52539"/>
    <w:rsid w:val="00F527A1"/>
    <w:rsid w:val="00F527DE"/>
    <w:rsid w:val="00F528F1"/>
    <w:rsid w:val="00F52B2F"/>
    <w:rsid w:val="00F52BB7"/>
    <w:rsid w:val="00F52C13"/>
    <w:rsid w:val="00F52E54"/>
    <w:rsid w:val="00F533AC"/>
    <w:rsid w:val="00F533D0"/>
    <w:rsid w:val="00F534BF"/>
    <w:rsid w:val="00F53899"/>
    <w:rsid w:val="00F5394F"/>
    <w:rsid w:val="00F53C97"/>
    <w:rsid w:val="00F5418E"/>
    <w:rsid w:val="00F54B2E"/>
    <w:rsid w:val="00F54C72"/>
    <w:rsid w:val="00F54C9A"/>
    <w:rsid w:val="00F54D2E"/>
    <w:rsid w:val="00F54F78"/>
    <w:rsid w:val="00F55270"/>
    <w:rsid w:val="00F55305"/>
    <w:rsid w:val="00F55367"/>
    <w:rsid w:val="00F55388"/>
    <w:rsid w:val="00F5542D"/>
    <w:rsid w:val="00F55628"/>
    <w:rsid w:val="00F556B3"/>
    <w:rsid w:val="00F55715"/>
    <w:rsid w:val="00F55810"/>
    <w:rsid w:val="00F55860"/>
    <w:rsid w:val="00F55AEA"/>
    <w:rsid w:val="00F55DD6"/>
    <w:rsid w:val="00F55E8D"/>
    <w:rsid w:val="00F55F29"/>
    <w:rsid w:val="00F562F8"/>
    <w:rsid w:val="00F56513"/>
    <w:rsid w:val="00F56871"/>
    <w:rsid w:val="00F5691C"/>
    <w:rsid w:val="00F56CB7"/>
    <w:rsid w:val="00F56CF1"/>
    <w:rsid w:val="00F56D35"/>
    <w:rsid w:val="00F56D8C"/>
    <w:rsid w:val="00F56D9B"/>
    <w:rsid w:val="00F56DF3"/>
    <w:rsid w:val="00F57012"/>
    <w:rsid w:val="00F570A7"/>
    <w:rsid w:val="00F573BE"/>
    <w:rsid w:val="00F574A9"/>
    <w:rsid w:val="00F577E2"/>
    <w:rsid w:val="00F57A58"/>
    <w:rsid w:val="00F57ADE"/>
    <w:rsid w:val="00F57AE8"/>
    <w:rsid w:val="00F57C7A"/>
    <w:rsid w:val="00F57D7E"/>
    <w:rsid w:val="00F57E8C"/>
    <w:rsid w:val="00F60417"/>
    <w:rsid w:val="00F60798"/>
    <w:rsid w:val="00F60A59"/>
    <w:rsid w:val="00F60AA8"/>
    <w:rsid w:val="00F60E46"/>
    <w:rsid w:val="00F60EA4"/>
    <w:rsid w:val="00F60F24"/>
    <w:rsid w:val="00F60F67"/>
    <w:rsid w:val="00F616E3"/>
    <w:rsid w:val="00F618C5"/>
    <w:rsid w:val="00F618D7"/>
    <w:rsid w:val="00F61C0F"/>
    <w:rsid w:val="00F61EB4"/>
    <w:rsid w:val="00F61F0A"/>
    <w:rsid w:val="00F620D8"/>
    <w:rsid w:val="00F628F2"/>
    <w:rsid w:val="00F629C3"/>
    <w:rsid w:val="00F629E6"/>
    <w:rsid w:val="00F62A07"/>
    <w:rsid w:val="00F62CC8"/>
    <w:rsid w:val="00F62CCD"/>
    <w:rsid w:val="00F62D13"/>
    <w:rsid w:val="00F62DBD"/>
    <w:rsid w:val="00F62F34"/>
    <w:rsid w:val="00F62FAF"/>
    <w:rsid w:val="00F6302A"/>
    <w:rsid w:val="00F630F6"/>
    <w:rsid w:val="00F6358F"/>
    <w:rsid w:val="00F6364B"/>
    <w:rsid w:val="00F638FB"/>
    <w:rsid w:val="00F63918"/>
    <w:rsid w:val="00F63DB8"/>
    <w:rsid w:val="00F63FA0"/>
    <w:rsid w:val="00F641B6"/>
    <w:rsid w:val="00F641D2"/>
    <w:rsid w:val="00F647B2"/>
    <w:rsid w:val="00F64B22"/>
    <w:rsid w:val="00F64C83"/>
    <w:rsid w:val="00F64CF1"/>
    <w:rsid w:val="00F64D45"/>
    <w:rsid w:val="00F655B0"/>
    <w:rsid w:val="00F655C8"/>
    <w:rsid w:val="00F656BE"/>
    <w:rsid w:val="00F659E3"/>
    <w:rsid w:val="00F65A3F"/>
    <w:rsid w:val="00F65BD3"/>
    <w:rsid w:val="00F65D02"/>
    <w:rsid w:val="00F65E69"/>
    <w:rsid w:val="00F65F92"/>
    <w:rsid w:val="00F65FB2"/>
    <w:rsid w:val="00F660C7"/>
    <w:rsid w:val="00F66348"/>
    <w:rsid w:val="00F663EE"/>
    <w:rsid w:val="00F664CC"/>
    <w:rsid w:val="00F664FD"/>
    <w:rsid w:val="00F66633"/>
    <w:rsid w:val="00F667D7"/>
    <w:rsid w:val="00F66804"/>
    <w:rsid w:val="00F668A4"/>
    <w:rsid w:val="00F668FC"/>
    <w:rsid w:val="00F669B0"/>
    <w:rsid w:val="00F66A39"/>
    <w:rsid w:val="00F66E45"/>
    <w:rsid w:val="00F66ED0"/>
    <w:rsid w:val="00F66EFC"/>
    <w:rsid w:val="00F67313"/>
    <w:rsid w:val="00F677DD"/>
    <w:rsid w:val="00F67E1B"/>
    <w:rsid w:val="00F700DC"/>
    <w:rsid w:val="00F70223"/>
    <w:rsid w:val="00F703E4"/>
    <w:rsid w:val="00F70404"/>
    <w:rsid w:val="00F70460"/>
    <w:rsid w:val="00F704AC"/>
    <w:rsid w:val="00F708B9"/>
    <w:rsid w:val="00F7093A"/>
    <w:rsid w:val="00F70D83"/>
    <w:rsid w:val="00F70E59"/>
    <w:rsid w:val="00F7123B"/>
    <w:rsid w:val="00F7144F"/>
    <w:rsid w:val="00F71548"/>
    <w:rsid w:val="00F71564"/>
    <w:rsid w:val="00F7159F"/>
    <w:rsid w:val="00F715D4"/>
    <w:rsid w:val="00F716F8"/>
    <w:rsid w:val="00F71B20"/>
    <w:rsid w:val="00F71C83"/>
    <w:rsid w:val="00F71CDC"/>
    <w:rsid w:val="00F71E3A"/>
    <w:rsid w:val="00F721E8"/>
    <w:rsid w:val="00F722A4"/>
    <w:rsid w:val="00F7240A"/>
    <w:rsid w:val="00F7240D"/>
    <w:rsid w:val="00F72698"/>
    <w:rsid w:val="00F7271B"/>
    <w:rsid w:val="00F7293E"/>
    <w:rsid w:val="00F72A5D"/>
    <w:rsid w:val="00F72CEC"/>
    <w:rsid w:val="00F73063"/>
    <w:rsid w:val="00F735E7"/>
    <w:rsid w:val="00F736B6"/>
    <w:rsid w:val="00F738C5"/>
    <w:rsid w:val="00F73A7A"/>
    <w:rsid w:val="00F73B79"/>
    <w:rsid w:val="00F73C0D"/>
    <w:rsid w:val="00F73CAF"/>
    <w:rsid w:val="00F73DAE"/>
    <w:rsid w:val="00F73E7E"/>
    <w:rsid w:val="00F742C6"/>
    <w:rsid w:val="00F744D6"/>
    <w:rsid w:val="00F744F9"/>
    <w:rsid w:val="00F7451E"/>
    <w:rsid w:val="00F74732"/>
    <w:rsid w:val="00F7486C"/>
    <w:rsid w:val="00F748B5"/>
    <w:rsid w:val="00F74A77"/>
    <w:rsid w:val="00F74E3C"/>
    <w:rsid w:val="00F74E4B"/>
    <w:rsid w:val="00F74E4E"/>
    <w:rsid w:val="00F7506C"/>
    <w:rsid w:val="00F75395"/>
    <w:rsid w:val="00F75544"/>
    <w:rsid w:val="00F7597A"/>
    <w:rsid w:val="00F75AEB"/>
    <w:rsid w:val="00F75C8B"/>
    <w:rsid w:val="00F75D4E"/>
    <w:rsid w:val="00F75E18"/>
    <w:rsid w:val="00F761F5"/>
    <w:rsid w:val="00F7638A"/>
    <w:rsid w:val="00F7662C"/>
    <w:rsid w:val="00F768B1"/>
    <w:rsid w:val="00F76989"/>
    <w:rsid w:val="00F76A55"/>
    <w:rsid w:val="00F77079"/>
    <w:rsid w:val="00F77327"/>
    <w:rsid w:val="00F773F7"/>
    <w:rsid w:val="00F77673"/>
    <w:rsid w:val="00F777F1"/>
    <w:rsid w:val="00F7796B"/>
    <w:rsid w:val="00F77CF9"/>
    <w:rsid w:val="00F77D6F"/>
    <w:rsid w:val="00F77D9E"/>
    <w:rsid w:val="00F77F51"/>
    <w:rsid w:val="00F801E2"/>
    <w:rsid w:val="00F8083A"/>
    <w:rsid w:val="00F80917"/>
    <w:rsid w:val="00F80BA3"/>
    <w:rsid w:val="00F80C95"/>
    <w:rsid w:val="00F80CF6"/>
    <w:rsid w:val="00F80D83"/>
    <w:rsid w:val="00F812B1"/>
    <w:rsid w:val="00F81443"/>
    <w:rsid w:val="00F81687"/>
    <w:rsid w:val="00F816CC"/>
    <w:rsid w:val="00F81724"/>
    <w:rsid w:val="00F81774"/>
    <w:rsid w:val="00F8186A"/>
    <w:rsid w:val="00F819DC"/>
    <w:rsid w:val="00F81C70"/>
    <w:rsid w:val="00F82357"/>
    <w:rsid w:val="00F82647"/>
    <w:rsid w:val="00F8264B"/>
    <w:rsid w:val="00F826AE"/>
    <w:rsid w:val="00F8279F"/>
    <w:rsid w:val="00F828E6"/>
    <w:rsid w:val="00F82BB6"/>
    <w:rsid w:val="00F83009"/>
    <w:rsid w:val="00F83062"/>
    <w:rsid w:val="00F83212"/>
    <w:rsid w:val="00F8331C"/>
    <w:rsid w:val="00F83394"/>
    <w:rsid w:val="00F8353E"/>
    <w:rsid w:val="00F83AA2"/>
    <w:rsid w:val="00F83AEF"/>
    <w:rsid w:val="00F83DD1"/>
    <w:rsid w:val="00F84445"/>
    <w:rsid w:val="00F84607"/>
    <w:rsid w:val="00F847D3"/>
    <w:rsid w:val="00F847D5"/>
    <w:rsid w:val="00F84882"/>
    <w:rsid w:val="00F84890"/>
    <w:rsid w:val="00F849DC"/>
    <w:rsid w:val="00F84C74"/>
    <w:rsid w:val="00F84CC5"/>
    <w:rsid w:val="00F84DB2"/>
    <w:rsid w:val="00F84E5B"/>
    <w:rsid w:val="00F852CF"/>
    <w:rsid w:val="00F852D0"/>
    <w:rsid w:val="00F852E6"/>
    <w:rsid w:val="00F85309"/>
    <w:rsid w:val="00F85372"/>
    <w:rsid w:val="00F85684"/>
    <w:rsid w:val="00F85A4A"/>
    <w:rsid w:val="00F85D44"/>
    <w:rsid w:val="00F85F0B"/>
    <w:rsid w:val="00F86036"/>
    <w:rsid w:val="00F8608A"/>
    <w:rsid w:val="00F86103"/>
    <w:rsid w:val="00F8617A"/>
    <w:rsid w:val="00F86327"/>
    <w:rsid w:val="00F86597"/>
    <w:rsid w:val="00F868E5"/>
    <w:rsid w:val="00F86944"/>
    <w:rsid w:val="00F86C5E"/>
    <w:rsid w:val="00F86DCB"/>
    <w:rsid w:val="00F86F37"/>
    <w:rsid w:val="00F87050"/>
    <w:rsid w:val="00F873B7"/>
    <w:rsid w:val="00F87675"/>
    <w:rsid w:val="00F87786"/>
    <w:rsid w:val="00F87890"/>
    <w:rsid w:val="00F879FB"/>
    <w:rsid w:val="00F87B72"/>
    <w:rsid w:val="00F87DCD"/>
    <w:rsid w:val="00F87E19"/>
    <w:rsid w:val="00F87F38"/>
    <w:rsid w:val="00F9000B"/>
    <w:rsid w:val="00F900C4"/>
    <w:rsid w:val="00F90562"/>
    <w:rsid w:val="00F905D4"/>
    <w:rsid w:val="00F9064F"/>
    <w:rsid w:val="00F906EB"/>
    <w:rsid w:val="00F90997"/>
    <w:rsid w:val="00F909C4"/>
    <w:rsid w:val="00F90B17"/>
    <w:rsid w:val="00F90B3B"/>
    <w:rsid w:val="00F90B43"/>
    <w:rsid w:val="00F90BB0"/>
    <w:rsid w:val="00F90C5E"/>
    <w:rsid w:val="00F90E68"/>
    <w:rsid w:val="00F90EE4"/>
    <w:rsid w:val="00F9105B"/>
    <w:rsid w:val="00F9110C"/>
    <w:rsid w:val="00F911A2"/>
    <w:rsid w:val="00F9132F"/>
    <w:rsid w:val="00F91366"/>
    <w:rsid w:val="00F91371"/>
    <w:rsid w:val="00F918B1"/>
    <w:rsid w:val="00F919B4"/>
    <w:rsid w:val="00F91A2A"/>
    <w:rsid w:val="00F91CBD"/>
    <w:rsid w:val="00F91CD3"/>
    <w:rsid w:val="00F91D3D"/>
    <w:rsid w:val="00F91D9E"/>
    <w:rsid w:val="00F92082"/>
    <w:rsid w:val="00F92311"/>
    <w:rsid w:val="00F923A4"/>
    <w:rsid w:val="00F9256A"/>
    <w:rsid w:val="00F9258E"/>
    <w:rsid w:val="00F9289D"/>
    <w:rsid w:val="00F92B1C"/>
    <w:rsid w:val="00F932C0"/>
    <w:rsid w:val="00F932D2"/>
    <w:rsid w:val="00F932F1"/>
    <w:rsid w:val="00F93465"/>
    <w:rsid w:val="00F93758"/>
    <w:rsid w:val="00F938C5"/>
    <w:rsid w:val="00F93968"/>
    <w:rsid w:val="00F93992"/>
    <w:rsid w:val="00F93DD6"/>
    <w:rsid w:val="00F94127"/>
    <w:rsid w:val="00F94332"/>
    <w:rsid w:val="00F9440B"/>
    <w:rsid w:val="00F94455"/>
    <w:rsid w:val="00F944A0"/>
    <w:rsid w:val="00F94692"/>
    <w:rsid w:val="00F9484B"/>
    <w:rsid w:val="00F94B9C"/>
    <w:rsid w:val="00F94C01"/>
    <w:rsid w:val="00F94C0D"/>
    <w:rsid w:val="00F94EA3"/>
    <w:rsid w:val="00F94FEC"/>
    <w:rsid w:val="00F950B6"/>
    <w:rsid w:val="00F952C6"/>
    <w:rsid w:val="00F9566B"/>
    <w:rsid w:val="00F9575E"/>
    <w:rsid w:val="00F95841"/>
    <w:rsid w:val="00F958A8"/>
    <w:rsid w:val="00F95909"/>
    <w:rsid w:val="00F95A59"/>
    <w:rsid w:val="00F95C06"/>
    <w:rsid w:val="00F95D23"/>
    <w:rsid w:val="00F95EBA"/>
    <w:rsid w:val="00F96081"/>
    <w:rsid w:val="00F96215"/>
    <w:rsid w:val="00F96393"/>
    <w:rsid w:val="00F9643B"/>
    <w:rsid w:val="00F9649B"/>
    <w:rsid w:val="00F9658A"/>
    <w:rsid w:val="00F9688C"/>
    <w:rsid w:val="00F96B57"/>
    <w:rsid w:val="00F96BA8"/>
    <w:rsid w:val="00F96F5A"/>
    <w:rsid w:val="00F97034"/>
    <w:rsid w:val="00F9724F"/>
    <w:rsid w:val="00F97300"/>
    <w:rsid w:val="00F975A7"/>
    <w:rsid w:val="00F977C4"/>
    <w:rsid w:val="00F97BEE"/>
    <w:rsid w:val="00F97EC0"/>
    <w:rsid w:val="00FA001E"/>
    <w:rsid w:val="00FA0404"/>
    <w:rsid w:val="00FA0737"/>
    <w:rsid w:val="00FA0810"/>
    <w:rsid w:val="00FA0861"/>
    <w:rsid w:val="00FA08BA"/>
    <w:rsid w:val="00FA0936"/>
    <w:rsid w:val="00FA096B"/>
    <w:rsid w:val="00FA0A2A"/>
    <w:rsid w:val="00FA0EAE"/>
    <w:rsid w:val="00FA10C4"/>
    <w:rsid w:val="00FA1437"/>
    <w:rsid w:val="00FA14ED"/>
    <w:rsid w:val="00FA18D3"/>
    <w:rsid w:val="00FA19C3"/>
    <w:rsid w:val="00FA19DB"/>
    <w:rsid w:val="00FA1A62"/>
    <w:rsid w:val="00FA1BD4"/>
    <w:rsid w:val="00FA1C42"/>
    <w:rsid w:val="00FA1E3A"/>
    <w:rsid w:val="00FA201F"/>
    <w:rsid w:val="00FA205C"/>
    <w:rsid w:val="00FA207F"/>
    <w:rsid w:val="00FA20BA"/>
    <w:rsid w:val="00FA21D9"/>
    <w:rsid w:val="00FA22EB"/>
    <w:rsid w:val="00FA2484"/>
    <w:rsid w:val="00FA276A"/>
    <w:rsid w:val="00FA2779"/>
    <w:rsid w:val="00FA27C1"/>
    <w:rsid w:val="00FA292D"/>
    <w:rsid w:val="00FA2934"/>
    <w:rsid w:val="00FA3103"/>
    <w:rsid w:val="00FA316B"/>
    <w:rsid w:val="00FA371F"/>
    <w:rsid w:val="00FA3FF7"/>
    <w:rsid w:val="00FA40D0"/>
    <w:rsid w:val="00FA417A"/>
    <w:rsid w:val="00FA43E7"/>
    <w:rsid w:val="00FA4433"/>
    <w:rsid w:val="00FA46F4"/>
    <w:rsid w:val="00FA46FC"/>
    <w:rsid w:val="00FA4972"/>
    <w:rsid w:val="00FA4A10"/>
    <w:rsid w:val="00FA4B46"/>
    <w:rsid w:val="00FA4C58"/>
    <w:rsid w:val="00FA4C76"/>
    <w:rsid w:val="00FA4DA6"/>
    <w:rsid w:val="00FA4DA7"/>
    <w:rsid w:val="00FA4F73"/>
    <w:rsid w:val="00FA56FB"/>
    <w:rsid w:val="00FA57A7"/>
    <w:rsid w:val="00FA5886"/>
    <w:rsid w:val="00FA5BCA"/>
    <w:rsid w:val="00FA5CAC"/>
    <w:rsid w:val="00FA60E3"/>
    <w:rsid w:val="00FA6189"/>
    <w:rsid w:val="00FA663F"/>
    <w:rsid w:val="00FA68B4"/>
    <w:rsid w:val="00FA68B5"/>
    <w:rsid w:val="00FA6905"/>
    <w:rsid w:val="00FA6BD2"/>
    <w:rsid w:val="00FA6D9D"/>
    <w:rsid w:val="00FA7274"/>
    <w:rsid w:val="00FA7437"/>
    <w:rsid w:val="00FA7521"/>
    <w:rsid w:val="00FA772F"/>
    <w:rsid w:val="00FA77D1"/>
    <w:rsid w:val="00FA7960"/>
    <w:rsid w:val="00FA7AAF"/>
    <w:rsid w:val="00FA7B94"/>
    <w:rsid w:val="00FA7E78"/>
    <w:rsid w:val="00FB00DE"/>
    <w:rsid w:val="00FB02F6"/>
    <w:rsid w:val="00FB042A"/>
    <w:rsid w:val="00FB0470"/>
    <w:rsid w:val="00FB047A"/>
    <w:rsid w:val="00FB0689"/>
    <w:rsid w:val="00FB09A9"/>
    <w:rsid w:val="00FB0B36"/>
    <w:rsid w:val="00FB0E1C"/>
    <w:rsid w:val="00FB133E"/>
    <w:rsid w:val="00FB13CE"/>
    <w:rsid w:val="00FB15F0"/>
    <w:rsid w:val="00FB1844"/>
    <w:rsid w:val="00FB19AE"/>
    <w:rsid w:val="00FB1A20"/>
    <w:rsid w:val="00FB1D40"/>
    <w:rsid w:val="00FB1DF4"/>
    <w:rsid w:val="00FB1EF3"/>
    <w:rsid w:val="00FB1FD1"/>
    <w:rsid w:val="00FB227B"/>
    <w:rsid w:val="00FB22F5"/>
    <w:rsid w:val="00FB2532"/>
    <w:rsid w:val="00FB2656"/>
    <w:rsid w:val="00FB2787"/>
    <w:rsid w:val="00FB2CA3"/>
    <w:rsid w:val="00FB319C"/>
    <w:rsid w:val="00FB3233"/>
    <w:rsid w:val="00FB34B2"/>
    <w:rsid w:val="00FB39CD"/>
    <w:rsid w:val="00FB3A0C"/>
    <w:rsid w:val="00FB3BE4"/>
    <w:rsid w:val="00FB3C20"/>
    <w:rsid w:val="00FB40B8"/>
    <w:rsid w:val="00FB411E"/>
    <w:rsid w:val="00FB436A"/>
    <w:rsid w:val="00FB451E"/>
    <w:rsid w:val="00FB483E"/>
    <w:rsid w:val="00FB4A10"/>
    <w:rsid w:val="00FB4C8B"/>
    <w:rsid w:val="00FB4CA4"/>
    <w:rsid w:val="00FB4E22"/>
    <w:rsid w:val="00FB4FBF"/>
    <w:rsid w:val="00FB506F"/>
    <w:rsid w:val="00FB5079"/>
    <w:rsid w:val="00FB53E6"/>
    <w:rsid w:val="00FB57EE"/>
    <w:rsid w:val="00FB58FE"/>
    <w:rsid w:val="00FB5BC7"/>
    <w:rsid w:val="00FB5BF3"/>
    <w:rsid w:val="00FB5C29"/>
    <w:rsid w:val="00FB5C51"/>
    <w:rsid w:val="00FB645B"/>
    <w:rsid w:val="00FB661D"/>
    <w:rsid w:val="00FB6830"/>
    <w:rsid w:val="00FB6965"/>
    <w:rsid w:val="00FB6E9C"/>
    <w:rsid w:val="00FB70CA"/>
    <w:rsid w:val="00FB73AA"/>
    <w:rsid w:val="00FB73BE"/>
    <w:rsid w:val="00FB7A06"/>
    <w:rsid w:val="00FB7B7F"/>
    <w:rsid w:val="00FB7C0E"/>
    <w:rsid w:val="00FB7D4D"/>
    <w:rsid w:val="00FB7DE7"/>
    <w:rsid w:val="00FC0041"/>
    <w:rsid w:val="00FC010E"/>
    <w:rsid w:val="00FC0417"/>
    <w:rsid w:val="00FC0433"/>
    <w:rsid w:val="00FC05B1"/>
    <w:rsid w:val="00FC064C"/>
    <w:rsid w:val="00FC0ACA"/>
    <w:rsid w:val="00FC0AF9"/>
    <w:rsid w:val="00FC0B0E"/>
    <w:rsid w:val="00FC0C09"/>
    <w:rsid w:val="00FC0C49"/>
    <w:rsid w:val="00FC0E54"/>
    <w:rsid w:val="00FC0E77"/>
    <w:rsid w:val="00FC117A"/>
    <w:rsid w:val="00FC12DB"/>
    <w:rsid w:val="00FC13C7"/>
    <w:rsid w:val="00FC1441"/>
    <w:rsid w:val="00FC149A"/>
    <w:rsid w:val="00FC1AEA"/>
    <w:rsid w:val="00FC1CBE"/>
    <w:rsid w:val="00FC1D1C"/>
    <w:rsid w:val="00FC253F"/>
    <w:rsid w:val="00FC27DA"/>
    <w:rsid w:val="00FC2894"/>
    <w:rsid w:val="00FC2F6D"/>
    <w:rsid w:val="00FC3041"/>
    <w:rsid w:val="00FC3284"/>
    <w:rsid w:val="00FC32FB"/>
    <w:rsid w:val="00FC3637"/>
    <w:rsid w:val="00FC3650"/>
    <w:rsid w:val="00FC3765"/>
    <w:rsid w:val="00FC3C3F"/>
    <w:rsid w:val="00FC3E85"/>
    <w:rsid w:val="00FC3FDE"/>
    <w:rsid w:val="00FC4691"/>
    <w:rsid w:val="00FC4693"/>
    <w:rsid w:val="00FC497B"/>
    <w:rsid w:val="00FC49C8"/>
    <w:rsid w:val="00FC4ACC"/>
    <w:rsid w:val="00FC4B4B"/>
    <w:rsid w:val="00FC4E5B"/>
    <w:rsid w:val="00FC4E7D"/>
    <w:rsid w:val="00FC53CD"/>
    <w:rsid w:val="00FC540A"/>
    <w:rsid w:val="00FC55E7"/>
    <w:rsid w:val="00FC5870"/>
    <w:rsid w:val="00FC5A93"/>
    <w:rsid w:val="00FC5BF2"/>
    <w:rsid w:val="00FC5C1A"/>
    <w:rsid w:val="00FC5F5B"/>
    <w:rsid w:val="00FC659C"/>
    <w:rsid w:val="00FC6981"/>
    <w:rsid w:val="00FC6A3B"/>
    <w:rsid w:val="00FC6DAB"/>
    <w:rsid w:val="00FC6F1B"/>
    <w:rsid w:val="00FC6F54"/>
    <w:rsid w:val="00FC7299"/>
    <w:rsid w:val="00FC7351"/>
    <w:rsid w:val="00FC74A2"/>
    <w:rsid w:val="00FC7867"/>
    <w:rsid w:val="00FC7EFA"/>
    <w:rsid w:val="00FC7F4A"/>
    <w:rsid w:val="00FD0129"/>
    <w:rsid w:val="00FD0241"/>
    <w:rsid w:val="00FD0315"/>
    <w:rsid w:val="00FD0667"/>
    <w:rsid w:val="00FD08B8"/>
    <w:rsid w:val="00FD09AC"/>
    <w:rsid w:val="00FD09C6"/>
    <w:rsid w:val="00FD0A47"/>
    <w:rsid w:val="00FD0BFE"/>
    <w:rsid w:val="00FD0D28"/>
    <w:rsid w:val="00FD0EB4"/>
    <w:rsid w:val="00FD1032"/>
    <w:rsid w:val="00FD111D"/>
    <w:rsid w:val="00FD11F3"/>
    <w:rsid w:val="00FD1261"/>
    <w:rsid w:val="00FD1464"/>
    <w:rsid w:val="00FD1551"/>
    <w:rsid w:val="00FD167A"/>
    <w:rsid w:val="00FD195B"/>
    <w:rsid w:val="00FD1E7E"/>
    <w:rsid w:val="00FD24EB"/>
    <w:rsid w:val="00FD2503"/>
    <w:rsid w:val="00FD25BA"/>
    <w:rsid w:val="00FD269E"/>
    <w:rsid w:val="00FD2755"/>
    <w:rsid w:val="00FD279C"/>
    <w:rsid w:val="00FD28DD"/>
    <w:rsid w:val="00FD2AC8"/>
    <w:rsid w:val="00FD2D55"/>
    <w:rsid w:val="00FD3102"/>
    <w:rsid w:val="00FD3653"/>
    <w:rsid w:val="00FD365F"/>
    <w:rsid w:val="00FD36CF"/>
    <w:rsid w:val="00FD373A"/>
    <w:rsid w:val="00FD3845"/>
    <w:rsid w:val="00FD38F8"/>
    <w:rsid w:val="00FD3992"/>
    <w:rsid w:val="00FD3D48"/>
    <w:rsid w:val="00FD3DF4"/>
    <w:rsid w:val="00FD3E44"/>
    <w:rsid w:val="00FD3E59"/>
    <w:rsid w:val="00FD40DC"/>
    <w:rsid w:val="00FD40DD"/>
    <w:rsid w:val="00FD42C4"/>
    <w:rsid w:val="00FD4313"/>
    <w:rsid w:val="00FD441C"/>
    <w:rsid w:val="00FD4728"/>
    <w:rsid w:val="00FD4AFC"/>
    <w:rsid w:val="00FD4B2A"/>
    <w:rsid w:val="00FD4E7F"/>
    <w:rsid w:val="00FD510C"/>
    <w:rsid w:val="00FD549C"/>
    <w:rsid w:val="00FD570B"/>
    <w:rsid w:val="00FD5715"/>
    <w:rsid w:val="00FD5743"/>
    <w:rsid w:val="00FD5D93"/>
    <w:rsid w:val="00FD5DDD"/>
    <w:rsid w:val="00FD5DE8"/>
    <w:rsid w:val="00FD5E17"/>
    <w:rsid w:val="00FD5FCF"/>
    <w:rsid w:val="00FD5FF7"/>
    <w:rsid w:val="00FD60B2"/>
    <w:rsid w:val="00FD622A"/>
    <w:rsid w:val="00FD6389"/>
    <w:rsid w:val="00FD64A7"/>
    <w:rsid w:val="00FD65FC"/>
    <w:rsid w:val="00FD67BD"/>
    <w:rsid w:val="00FD6874"/>
    <w:rsid w:val="00FD68FA"/>
    <w:rsid w:val="00FD6A14"/>
    <w:rsid w:val="00FD6A33"/>
    <w:rsid w:val="00FD6A3D"/>
    <w:rsid w:val="00FD6FB9"/>
    <w:rsid w:val="00FD7111"/>
    <w:rsid w:val="00FD72A7"/>
    <w:rsid w:val="00FD7A58"/>
    <w:rsid w:val="00FD7D45"/>
    <w:rsid w:val="00FE0018"/>
    <w:rsid w:val="00FE0293"/>
    <w:rsid w:val="00FE046F"/>
    <w:rsid w:val="00FE0504"/>
    <w:rsid w:val="00FE05A8"/>
    <w:rsid w:val="00FE06F1"/>
    <w:rsid w:val="00FE0826"/>
    <w:rsid w:val="00FE08C7"/>
    <w:rsid w:val="00FE09E0"/>
    <w:rsid w:val="00FE0AD5"/>
    <w:rsid w:val="00FE0F55"/>
    <w:rsid w:val="00FE1078"/>
    <w:rsid w:val="00FE1479"/>
    <w:rsid w:val="00FE1E5F"/>
    <w:rsid w:val="00FE1F73"/>
    <w:rsid w:val="00FE246D"/>
    <w:rsid w:val="00FE254A"/>
    <w:rsid w:val="00FE258C"/>
    <w:rsid w:val="00FE25C4"/>
    <w:rsid w:val="00FE26B4"/>
    <w:rsid w:val="00FE2839"/>
    <w:rsid w:val="00FE2897"/>
    <w:rsid w:val="00FE2951"/>
    <w:rsid w:val="00FE2A19"/>
    <w:rsid w:val="00FE2A52"/>
    <w:rsid w:val="00FE2ADF"/>
    <w:rsid w:val="00FE2F18"/>
    <w:rsid w:val="00FE3058"/>
    <w:rsid w:val="00FE3096"/>
    <w:rsid w:val="00FE34C7"/>
    <w:rsid w:val="00FE392F"/>
    <w:rsid w:val="00FE3F0F"/>
    <w:rsid w:val="00FE3F78"/>
    <w:rsid w:val="00FE402A"/>
    <w:rsid w:val="00FE41AC"/>
    <w:rsid w:val="00FE45AD"/>
    <w:rsid w:val="00FE466B"/>
    <w:rsid w:val="00FE46EA"/>
    <w:rsid w:val="00FE481C"/>
    <w:rsid w:val="00FE49C0"/>
    <w:rsid w:val="00FE5607"/>
    <w:rsid w:val="00FE5642"/>
    <w:rsid w:val="00FE564D"/>
    <w:rsid w:val="00FE57E3"/>
    <w:rsid w:val="00FE5A86"/>
    <w:rsid w:val="00FE5DC8"/>
    <w:rsid w:val="00FE5E75"/>
    <w:rsid w:val="00FE5FAD"/>
    <w:rsid w:val="00FE5FDA"/>
    <w:rsid w:val="00FE603F"/>
    <w:rsid w:val="00FE6127"/>
    <w:rsid w:val="00FE6367"/>
    <w:rsid w:val="00FE65CA"/>
    <w:rsid w:val="00FE67E8"/>
    <w:rsid w:val="00FE6861"/>
    <w:rsid w:val="00FE6D39"/>
    <w:rsid w:val="00FE6F0C"/>
    <w:rsid w:val="00FE6FD4"/>
    <w:rsid w:val="00FE7474"/>
    <w:rsid w:val="00FE7598"/>
    <w:rsid w:val="00FE75FF"/>
    <w:rsid w:val="00FE77A2"/>
    <w:rsid w:val="00FE790D"/>
    <w:rsid w:val="00FE797F"/>
    <w:rsid w:val="00FE7A9F"/>
    <w:rsid w:val="00FE7BA9"/>
    <w:rsid w:val="00FE7BC7"/>
    <w:rsid w:val="00FE7FA7"/>
    <w:rsid w:val="00FF0064"/>
    <w:rsid w:val="00FF02CD"/>
    <w:rsid w:val="00FF075D"/>
    <w:rsid w:val="00FF07A4"/>
    <w:rsid w:val="00FF0C70"/>
    <w:rsid w:val="00FF0D03"/>
    <w:rsid w:val="00FF0FCD"/>
    <w:rsid w:val="00FF118C"/>
    <w:rsid w:val="00FF11F2"/>
    <w:rsid w:val="00FF12AC"/>
    <w:rsid w:val="00FF16B3"/>
    <w:rsid w:val="00FF1804"/>
    <w:rsid w:val="00FF196F"/>
    <w:rsid w:val="00FF1A19"/>
    <w:rsid w:val="00FF1B60"/>
    <w:rsid w:val="00FF1B68"/>
    <w:rsid w:val="00FF1BDD"/>
    <w:rsid w:val="00FF1CC9"/>
    <w:rsid w:val="00FF1EC9"/>
    <w:rsid w:val="00FF201D"/>
    <w:rsid w:val="00FF205C"/>
    <w:rsid w:val="00FF20F2"/>
    <w:rsid w:val="00FF2110"/>
    <w:rsid w:val="00FF2140"/>
    <w:rsid w:val="00FF21CA"/>
    <w:rsid w:val="00FF24FC"/>
    <w:rsid w:val="00FF2B50"/>
    <w:rsid w:val="00FF309E"/>
    <w:rsid w:val="00FF3385"/>
    <w:rsid w:val="00FF35EA"/>
    <w:rsid w:val="00FF360A"/>
    <w:rsid w:val="00FF3A12"/>
    <w:rsid w:val="00FF3A9F"/>
    <w:rsid w:val="00FF3DA2"/>
    <w:rsid w:val="00FF3DC5"/>
    <w:rsid w:val="00FF3F50"/>
    <w:rsid w:val="00FF4507"/>
    <w:rsid w:val="00FF4885"/>
    <w:rsid w:val="00FF49DD"/>
    <w:rsid w:val="00FF4AD0"/>
    <w:rsid w:val="00FF4DDC"/>
    <w:rsid w:val="00FF4E49"/>
    <w:rsid w:val="00FF4E5C"/>
    <w:rsid w:val="00FF4EA6"/>
    <w:rsid w:val="00FF4F31"/>
    <w:rsid w:val="00FF4F90"/>
    <w:rsid w:val="00FF5171"/>
    <w:rsid w:val="00FF54FB"/>
    <w:rsid w:val="00FF5549"/>
    <w:rsid w:val="00FF5B63"/>
    <w:rsid w:val="00FF5C10"/>
    <w:rsid w:val="00FF607C"/>
    <w:rsid w:val="00FF65D3"/>
    <w:rsid w:val="00FF67A7"/>
    <w:rsid w:val="00FF67D4"/>
    <w:rsid w:val="00FF6ACB"/>
    <w:rsid w:val="00FF7320"/>
    <w:rsid w:val="00FF7737"/>
    <w:rsid w:val="00FF798A"/>
    <w:rsid w:val="00FF79CE"/>
    <w:rsid w:val="00FF7A48"/>
    <w:rsid w:val="00FF7B9A"/>
    <w:rsid w:val="00FF7F22"/>
    <w:rsid w:val="0F822B65"/>
    <w:rsid w:val="269F9639"/>
    <w:rsid w:val="29512DAB"/>
    <w:rsid w:val="348339C1"/>
    <w:rsid w:val="37793888"/>
    <w:rsid w:val="392D862B"/>
    <w:rsid w:val="3D24D38F"/>
    <w:rsid w:val="4115C71E"/>
    <w:rsid w:val="4166233A"/>
    <w:rsid w:val="45738174"/>
    <w:rsid w:val="4D8C0B58"/>
    <w:rsid w:val="6897689D"/>
    <w:rsid w:val="73A6D6D1"/>
    <w:rsid w:val="74949FA7"/>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90922C"/>
  <w15:docId w15:val="{F51CEF54-25CC-4B01-9642-8AC0A2781D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iPriority="0"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0"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18E2"/>
    <w:pPr>
      <w:spacing w:after="200" w:line="276" w:lineRule="auto"/>
    </w:pPr>
    <w:rPr>
      <w:rFonts w:eastAsiaTheme="minorEastAsia"/>
      <w:kern w:val="0"/>
      <w:lang w:val="en-US"/>
    </w:rPr>
  </w:style>
  <w:style w:type="paragraph" w:styleId="Heading1">
    <w:name w:val="heading 1"/>
    <w:basedOn w:val="Normal"/>
    <w:next w:val="Normal"/>
    <w:link w:val="Heading1Char"/>
    <w:qFormat/>
    <w:rsid w:val="005F06D4"/>
    <w:pPr>
      <w:keepNext/>
      <w:widowControl w:val="0"/>
      <w:spacing w:after="0" w:line="240" w:lineRule="auto"/>
      <w:ind w:right="270"/>
      <w:jc w:val="both"/>
      <w:outlineLvl w:val="0"/>
    </w:pPr>
    <w:rPr>
      <w:rFonts w:ascii="Times New Roman" w:eastAsia="Times New Roman" w:hAnsi="Times New Roman" w:cs="Times New Roman"/>
      <w:b/>
      <w:color w:val="000000"/>
      <w:sz w:val="24"/>
      <w:szCs w:val="24"/>
    </w:rPr>
  </w:style>
  <w:style w:type="paragraph" w:styleId="Heading2">
    <w:name w:val="heading 2"/>
    <w:basedOn w:val="Normal"/>
    <w:next w:val="Normal"/>
    <w:link w:val="Heading2Char"/>
    <w:unhideWhenUsed/>
    <w:qFormat/>
    <w:rsid w:val="009C061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nhideWhenUsed/>
    <w:qFormat/>
    <w:rsid w:val="008615F9"/>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nhideWhenUsed/>
    <w:qFormat/>
    <w:rsid w:val="00886F9A"/>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nhideWhenUsed/>
    <w:qFormat/>
    <w:rsid w:val="008407ED"/>
    <w:pPr>
      <w:keepNext/>
      <w:spacing w:after="0" w:line="240" w:lineRule="auto"/>
      <w:jc w:val="both"/>
      <w:outlineLvl w:val="4"/>
    </w:pPr>
    <w:rPr>
      <w:rFonts w:ascii="Times New Roman" w:eastAsia="Times New Roman" w:hAnsi="Times New Roman" w:cs="Times New Roman"/>
      <w:b/>
    </w:rPr>
  </w:style>
  <w:style w:type="paragraph" w:styleId="Heading6">
    <w:name w:val="heading 6"/>
    <w:basedOn w:val="Normal"/>
    <w:next w:val="Normal"/>
    <w:link w:val="Heading6Char"/>
    <w:unhideWhenUsed/>
    <w:qFormat/>
    <w:rsid w:val="00021E3A"/>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nhideWhenUsed/>
    <w:qFormat/>
    <w:rsid w:val="00464847"/>
    <w:pPr>
      <w:keepNext/>
      <w:pBdr>
        <w:top w:val="nil"/>
        <w:left w:val="nil"/>
        <w:bottom w:val="nil"/>
        <w:right w:val="nil"/>
        <w:between w:val="nil"/>
      </w:pBdr>
      <w:spacing w:after="0" w:line="240" w:lineRule="auto"/>
      <w:outlineLvl w:val="6"/>
    </w:pPr>
    <w:rPr>
      <w:rFonts w:ascii="Times New Roman" w:eastAsia="Times New Roman" w:hAnsi="Times New Roman" w:cs="Times New Roman"/>
      <w:b/>
      <w:color w:val="000000"/>
      <w:sz w:val="24"/>
      <w:szCs w:val="24"/>
    </w:rPr>
  </w:style>
  <w:style w:type="paragraph" w:styleId="Heading8">
    <w:name w:val="heading 8"/>
    <w:basedOn w:val="Normal"/>
    <w:next w:val="Normal"/>
    <w:link w:val="Heading8Char"/>
    <w:qFormat/>
    <w:rsid w:val="0009135A"/>
    <w:pPr>
      <w:tabs>
        <w:tab w:val="num" w:pos="1440"/>
      </w:tabs>
      <w:spacing w:before="240" w:after="60" w:line="240" w:lineRule="auto"/>
      <w:ind w:left="1440" w:hanging="1440"/>
      <w:outlineLvl w:val="7"/>
    </w:pPr>
    <w:rPr>
      <w:rFonts w:ascii="Times New Roman" w:eastAsia="Times New Roman" w:hAnsi="Times New Roman" w:cs="Times New Roman"/>
      <w:i/>
      <w:iCs/>
      <w:sz w:val="24"/>
      <w:szCs w:val="24"/>
    </w:rPr>
  </w:style>
  <w:style w:type="paragraph" w:styleId="Heading9">
    <w:name w:val="heading 9"/>
    <w:basedOn w:val="Normal"/>
    <w:next w:val="Normal"/>
    <w:link w:val="Heading9Char"/>
    <w:qFormat/>
    <w:rsid w:val="0009135A"/>
    <w:pPr>
      <w:tabs>
        <w:tab w:val="num" w:pos="1584"/>
      </w:tabs>
      <w:spacing w:before="240" w:after="60" w:line="240" w:lineRule="auto"/>
      <w:ind w:left="1584" w:hanging="1584"/>
      <w:outlineLvl w:val="8"/>
    </w:pPr>
    <w:rPr>
      <w:rFonts w:ascii="Arial" w:eastAsia="Times New Roman" w:hAnsi="Arial"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list1,b1,List Paragraph Char Char,Number_1,Normal Sentence,Colorful List - Accent 11,ListPar1,new,SGLText List Paragraph,List Paragraph2,List Paragraph11,List Paragraph21,lp1,Figure_name,List Paragraph1,List Paragraph Bullets,Red Bullet,H"/>
    <w:basedOn w:val="Normal"/>
    <w:link w:val="ListParagraphChar"/>
    <w:uiPriority w:val="1"/>
    <w:qFormat/>
    <w:rsid w:val="00EE18E2"/>
    <w:pPr>
      <w:ind w:left="720"/>
      <w:contextualSpacing/>
    </w:pPr>
    <w:rPr>
      <w:rFonts w:ascii="Calibri" w:eastAsia="Times New Roman" w:hAnsi="Calibri" w:cs="Times New Roman"/>
    </w:rPr>
  </w:style>
  <w:style w:type="character" w:customStyle="1" w:styleId="ListParagraphChar">
    <w:name w:val="List Paragraph Char"/>
    <w:aliases w:val="list1 Char,b1 Char,List Paragraph Char Char Char,Number_1 Char,Normal Sentence Char,Colorful List - Accent 11 Char,ListPar1 Char,new Char,SGLText List Paragraph Char,List Paragraph2 Char,List Paragraph11 Char,List Paragraph21 Char"/>
    <w:basedOn w:val="DefaultParagraphFont"/>
    <w:link w:val="ListParagraph"/>
    <w:uiPriority w:val="34"/>
    <w:qFormat/>
    <w:locked/>
    <w:rsid w:val="00EE18E2"/>
    <w:rPr>
      <w:rFonts w:ascii="Calibri" w:eastAsia="Times New Roman" w:hAnsi="Calibri" w:cs="Times New Roman"/>
      <w:kern w:val="0"/>
      <w:lang w:val="en-US"/>
    </w:rPr>
  </w:style>
  <w:style w:type="paragraph" w:styleId="NoSpacing">
    <w:name w:val="No Spacing"/>
    <w:aliases w:val="Content,SAP"/>
    <w:link w:val="NoSpacingChar"/>
    <w:uiPriority w:val="1"/>
    <w:qFormat/>
    <w:rsid w:val="00EE18E2"/>
    <w:pPr>
      <w:spacing w:after="0" w:line="240" w:lineRule="auto"/>
    </w:pPr>
    <w:rPr>
      <w:rFonts w:eastAsiaTheme="minorEastAsia"/>
      <w:kern w:val="0"/>
      <w:lang w:val="en-US"/>
    </w:rPr>
  </w:style>
  <w:style w:type="character" w:styleId="Hyperlink">
    <w:name w:val="Hyperlink"/>
    <w:basedOn w:val="DefaultParagraphFont"/>
    <w:uiPriority w:val="99"/>
    <w:unhideWhenUsed/>
    <w:rsid w:val="00EE18E2"/>
    <w:rPr>
      <w:color w:val="0563C1" w:themeColor="hyperlink"/>
      <w:u w:val="single"/>
    </w:rPr>
  </w:style>
  <w:style w:type="character" w:customStyle="1" w:styleId="NoSpacingChar">
    <w:name w:val="No Spacing Char"/>
    <w:aliases w:val="Content Char,SAP Char"/>
    <w:link w:val="NoSpacing"/>
    <w:uiPriority w:val="1"/>
    <w:qFormat/>
    <w:locked/>
    <w:rsid w:val="00EE18E2"/>
    <w:rPr>
      <w:rFonts w:eastAsiaTheme="minorEastAsia"/>
      <w:kern w:val="0"/>
      <w:lang w:val="en-US"/>
    </w:rPr>
  </w:style>
  <w:style w:type="paragraph" w:styleId="BodyText">
    <w:name w:val="Body Text"/>
    <w:basedOn w:val="Normal"/>
    <w:link w:val="BodyTextChar"/>
    <w:uiPriority w:val="1"/>
    <w:qFormat/>
    <w:rsid w:val="00EE18E2"/>
    <w:pPr>
      <w:widowControl w:val="0"/>
      <w:autoSpaceDE w:val="0"/>
      <w:autoSpaceDN w:val="0"/>
      <w:spacing w:after="0" w:line="240" w:lineRule="auto"/>
      <w:ind w:left="120"/>
    </w:pPr>
    <w:rPr>
      <w:rFonts w:ascii="Arial" w:eastAsia="Arial" w:hAnsi="Arial" w:cs="Arial"/>
      <w:sz w:val="20"/>
      <w:szCs w:val="20"/>
    </w:rPr>
  </w:style>
  <w:style w:type="character" w:customStyle="1" w:styleId="BodyTextChar">
    <w:name w:val="Body Text Char"/>
    <w:basedOn w:val="DefaultParagraphFont"/>
    <w:link w:val="BodyText"/>
    <w:uiPriority w:val="1"/>
    <w:rsid w:val="00EE18E2"/>
    <w:rPr>
      <w:rFonts w:ascii="Arial" w:eastAsia="Arial" w:hAnsi="Arial" w:cs="Arial"/>
      <w:kern w:val="0"/>
      <w:sz w:val="20"/>
      <w:szCs w:val="20"/>
      <w:lang w:val="en-US"/>
    </w:rPr>
  </w:style>
  <w:style w:type="paragraph" w:customStyle="1" w:styleId="NormalLatinArial">
    <w:name w:val="Normal + (Latin) Arial"/>
    <w:basedOn w:val="Normal"/>
    <w:rsid w:val="00EE18E2"/>
    <w:pPr>
      <w:numPr>
        <w:numId w:val="1"/>
      </w:numPr>
      <w:tabs>
        <w:tab w:val="left" w:pos="1440"/>
      </w:tabs>
      <w:suppressAutoHyphens/>
      <w:spacing w:after="0" w:line="300" w:lineRule="auto"/>
      <w:jc w:val="both"/>
    </w:pPr>
    <w:rPr>
      <w:rFonts w:ascii="Calibri" w:eastAsia="Calibri" w:hAnsi="Calibri" w:cs="Calibri"/>
      <w:kern w:val="1"/>
      <w:lang w:eastAsia="zh-CN"/>
    </w:rPr>
  </w:style>
  <w:style w:type="paragraph" w:customStyle="1" w:styleId="MediumGrid21">
    <w:name w:val="Medium Grid 21"/>
    <w:qFormat/>
    <w:rsid w:val="00EE18E2"/>
    <w:pPr>
      <w:spacing w:after="0" w:line="240" w:lineRule="auto"/>
    </w:pPr>
    <w:rPr>
      <w:rFonts w:ascii="Calibri" w:eastAsia="Times New Roman" w:hAnsi="Calibri" w:cs="Times New Roman"/>
      <w:kern w:val="0"/>
      <w:lang w:val="en-US"/>
    </w:rPr>
  </w:style>
  <w:style w:type="paragraph" w:customStyle="1" w:styleId="Objective">
    <w:name w:val="Objective"/>
    <w:basedOn w:val="Normal"/>
    <w:next w:val="BodyText"/>
    <w:rsid w:val="00EE18E2"/>
    <w:pPr>
      <w:spacing w:before="60" w:after="220" w:line="220" w:lineRule="atLeast"/>
      <w:jc w:val="both"/>
    </w:pPr>
    <w:rPr>
      <w:rFonts w:ascii="Garamond" w:eastAsia="Times New Roman" w:hAnsi="Garamond" w:cs="Times New Roman"/>
      <w:szCs w:val="20"/>
    </w:rPr>
  </w:style>
  <w:style w:type="character" w:customStyle="1" w:styleId="UnresolvedMention1">
    <w:name w:val="Unresolved Mention1"/>
    <w:basedOn w:val="DefaultParagraphFont"/>
    <w:uiPriority w:val="99"/>
    <w:semiHidden/>
    <w:unhideWhenUsed/>
    <w:rsid w:val="007A66E3"/>
    <w:rPr>
      <w:color w:val="605E5C"/>
      <w:shd w:val="clear" w:color="auto" w:fill="E1DFDD"/>
    </w:rPr>
  </w:style>
  <w:style w:type="character" w:styleId="FollowedHyperlink">
    <w:name w:val="FollowedHyperlink"/>
    <w:basedOn w:val="DefaultParagraphFont"/>
    <w:unhideWhenUsed/>
    <w:qFormat/>
    <w:rsid w:val="007B28DB"/>
    <w:rPr>
      <w:color w:val="954F72" w:themeColor="followedHyperlink"/>
      <w:u w:val="single"/>
    </w:rPr>
  </w:style>
  <w:style w:type="paragraph" w:styleId="NormalWeb">
    <w:name w:val="Normal (Web)"/>
    <w:basedOn w:val="Normal"/>
    <w:link w:val="NormalWebChar"/>
    <w:uiPriority w:val="99"/>
    <w:unhideWhenUsed/>
    <w:qFormat/>
    <w:rsid w:val="00A52BE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WebChar">
    <w:name w:val="Normal (Web) Char"/>
    <w:link w:val="NormalWeb"/>
    <w:uiPriority w:val="99"/>
    <w:locked/>
    <w:rsid w:val="00A52BE1"/>
    <w:rPr>
      <w:rFonts w:ascii="Times New Roman" w:eastAsia="Times New Roman" w:hAnsi="Times New Roman" w:cs="Times New Roman"/>
      <w:kern w:val="0"/>
      <w:sz w:val="24"/>
      <w:szCs w:val="24"/>
      <w:lang w:val="en-US"/>
    </w:rPr>
  </w:style>
  <w:style w:type="paragraph" w:styleId="BodyText2">
    <w:name w:val="Body Text 2"/>
    <w:basedOn w:val="Normal"/>
    <w:link w:val="BodyText2Char"/>
    <w:uiPriority w:val="99"/>
    <w:unhideWhenUsed/>
    <w:rsid w:val="007C25EC"/>
    <w:pPr>
      <w:pBdr>
        <w:top w:val="nil"/>
        <w:left w:val="nil"/>
        <w:bottom w:val="nil"/>
        <w:right w:val="nil"/>
        <w:between w:val="nil"/>
      </w:pBdr>
      <w:spacing w:after="0" w:line="240" w:lineRule="auto"/>
      <w:jc w:val="both"/>
    </w:pPr>
    <w:rPr>
      <w:rFonts w:ascii="Times New Roman" w:eastAsia="Times New Roman" w:hAnsi="Times New Roman" w:cs="Times New Roman"/>
      <w:bCs/>
    </w:rPr>
  </w:style>
  <w:style w:type="character" w:customStyle="1" w:styleId="BodyText2Char">
    <w:name w:val="Body Text 2 Char"/>
    <w:basedOn w:val="DefaultParagraphFont"/>
    <w:link w:val="BodyText2"/>
    <w:uiPriority w:val="99"/>
    <w:rsid w:val="007C25EC"/>
    <w:rPr>
      <w:rFonts w:ascii="Times New Roman" w:eastAsia="Times New Roman" w:hAnsi="Times New Roman" w:cs="Times New Roman"/>
      <w:bCs/>
      <w:kern w:val="0"/>
      <w:lang w:val="en-US"/>
    </w:rPr>
  </w:style>
  <w:style w:type="paragraph" w:styleId="Header">
    <w:name w:val="header"/>
    <w:basedOn w:val="Normal"/>
    <w:link w:val="HeaderChar"/>
    <w:uiPriority w:val="99"/>
    <w:rsid w:val="00521E05"/>
    <w:pPr>
      <w:tabs>
        <w:tab w:val="center" w:pos="4320"/>
        <w:tab w:val="right" w:pos="8640"/>
      </w:tabs>
      <w:spacing w:after="0" w:line="240" w:lineRule="auto"/>
    </w:pPr>
    <w:rPr>
      <w:rFonts w:ascii="Times New Roman" w:eastAsia="Times New Roman" w:hAnsi="Times New Roman" w:cs="Times New Roman"/>
      <w:sz w:val="20"/>
      <w:szCs w:val="20"/>
    </w:rPr>
  </w:style>
  <w:style w:type="character" w:customStyle="1" w:styleId="HeaderChar">
    <w:name w:val="Header Char"/>
    <w:basedOn w:val="DefaultParagraphFont"/>
    <w:link w:val="Header"/>
    <w:uiPriority w:val="99"/>
    <w:rsid w:val="00521E05"/>
    <w:rPr>
      <w:rFonts w:ascii="Times New Roman" w:eastAsia="Times New Roman" w:hAnsi="Times New Roman" w:cs="Times New Roman"/>
      <w:kern w:val="0"/>
      <w:sz w:val="20"/>
      <w:szCs w:val="20"/>
      <w:lang w:val="en-US"/>
    </w:rPr>
  </w:style>
  <w:style w:type="paragraph" w:styleId="Title">
    <w:name w:val="Title"/>
    <w:basedOn w:val="Normal"/>
    <w:next w:val="Normal"/>
    <w:link w:val="TitleChar"/>
    <w:uiPriority w:val="10"/>
    <w:qFormat/>
    <w:rsid w:val="00C90AB8"/>
    <w:pPr>
      <w:pBdr>
        <w:top w:val="nil"/>
        <w:left w:val="nil"/>
        <w:bottom w:val="nil"/>
        <w:right w:val="nil"/>
        <w:between w:val="nil"/>
      </w:pBdr>
      <w:spacing w:after="0" w:line="240" w:lineRule="auto"/>
      <w:jc w:val="center"/>
    </w:pPr>
    <w:rPr>
      <w:rFonts w:ascii="Times New Roman" w:eastAsia="Times New Roman" w:hAnsi="Times New Roman" w:cs="Times New Roman"/>
      <w:b/>
      <w:color w:val="000000"/>
      <w:sz w:val="28"/>
      <w:szCs w:val="28"/>
    </w:rPr>
  </w:style>
  <w:style w:type="character" w:customStyle="1" w:styleId="TitleChar">
    <w:name w:val="Title Char"/>
    <w:basedOn w:val="DefaultParagraphFont"/>
    <w:link w:val="Title"/>
    <w:uiPriority w:val="10"/>
    <w:rsid w:val="00C90AB8"/>
    <w:rPr>
      <w:rFonts w:ascii="Times New Roman" w:eastAsia="Times New Roman" w:hAnsi="Times New Roman" w:cs="Times New Roman"/>
      <w:b/>
      <w:color w:val="000000"/>
      <w:kern w:val="0"/>
      <w:sz w:val="28"/>
      <w:szCs w:val="28"/>
      <w:lang w:val="en-US"/>
    </w:rPr>
  </w:style>
  <w:style w:type="character" w:customStyle="1" w:styleId="Heading1Char">
    <w:name w:val="Heading 1 Char"/>
    <w:basedOn w:val="DefaultParagraphFont"/>
    <w:link w:val="Heading1"/>
    <w:uiPriority w:val="1"/>
    <w:rsid w:val="005F06D4"/>
    <w:rPr>
      <w:rFonts w:ascii="Times New Roman" w:eastAsia="Times New Roman" w:hAnsi="Times New Roman" w:cs="Times New Roman"/>
      <w:b/>
      <w:color w:val="000000"/>
      <w:kern w:val="0"/>
      <w:sz w:val="24"/>
      <w:szCs w:val="24"/>
      <w:lang w:val="en-US"/>
    </w:rPr>
  </w:style>
  <w:style w:type="character" w:customStyle="1" w:styleId="WW8Num3z0">
    <w:name w:val="WW8Num3z0"/>
    <w:rsid w:val="00694263"/>
    <w:rPr>
      <w:rFonts w:ascii="Symbol" w:hAnsi="Symbol"/>
    </w:rPr>
  </w:style>
  <w:style w:type="character" w:customStyle="1" w:styleId="documenttwocolparasinglecolumn">
    <w:name w:val="document_twocolpara_singlecolumn"/>
    <w:basedOn w:val="DefaultParagraphFont"/>
    <w:rsid w:val="00E70CDC"/>
  </w:style>
  <w:style w:type="paragraph" w:customStyle="1" w:styleId="documentulli">
    <w:name w:val="document_ul_li"/>
    <w:basedOn w:val="Normal"/>
    <w:rsid w:val="00C723E2"/>
    <w:pPr>
      <w:pBdr>
        <w:left w:val="none" w:sz="0" w:space="3" w:color="auto"/>
      </w:pBdr>
      <w:spacing w:after="0" w:line="240" w:lineRule="atLeast"/>
      <w:textAlignment w:val="baseline"/>
    </w:pPr>
    <w:rPr>
      <w:rFonts w:ascii="Times New Roman" w:eastAsia="Times New Roman" w:hAnsi="Times New Roman" w:cs="Times New Roman"/>
      <w:sz w:val="24"/>
      <w:szCs w:val="24"/>
    </w:rPr>
  </w:style>
  <w:style w:type="character" w:customStyle="1" w:styleId="Strong1">
    <w:name w:val="Strong1"/>
    <w:basedOn w:val="DefaultParagraphFont"/>
    <w:rsid w:val="00EA4045"/>
    <w:rPr>
      <w:bdr w:val="none" w:sz="0" w:space="0" w:color="auto"/>
      <w:vertAlign w:val="baseline"/>
    </w:rPr>
  </w:style>
  <w:style w:type="character" w:customStyle="1" w:styleId="Heading2Char">
    <w:name w:val="Heading 2 Char"/>
    <w:basedOn w:val="DefaultParagraphFont"/>
    <w:link w:val="Heading2"/>
    <w:uiPriority w:val="1"/>
    <w:rsid w:val="009C0614"/>
    <w:rPr>
      <w:rFonts w:asciiTheme="majorHAnsi" w:eastAsiaTheme="majorEastAsia" w:hAnsiTheme="majorHAnsi" w:cstheme="majorBidi"/>
      <w:color w:val="2F5496" w:themeColor="accent1" w:themeShade="BF"/>
      <w:kern w:val="0"/>
      <w:sz w:val="26"/>
      <w:szCs w:val="26"/>
      <w:lang w:val="en-US"/>
    </w:rPr>
  </w:style>
  <w:style w:type="paragraph" w:styleId="ListBullet">
    <w:name w:val="List Bullet"/>
    <w:basedOn w:val="Normal"/>
    <w:uiPriority w:val="1"/>
    <w:unhideWhenUsed/>
    <w:qFormat/>
    <w:rsid w:val="003779A1"/>
    <w:pPr>
      <w:numPr>
        <w:numId w:val="2"/>
      </w:numPr>
      <w:spacing w:after="80" w:line="240" w:lineRule="auto"/>
    </w:pPr>
    <w:rPr>
      <w:rFonts w:eastAsiaTheme="minorHAnsi"/>
      <w:color w:val="404040" w:themeColor="text1" w:themeTint="BF"/>
      <w:sz w:val="18"/>
      <w:szCs w:val="20"/>
      <w:lang w:eastAsia="ja-JP"/>
    </w:rPr>
  </w:style>
  <w:style w:type="paragraph" w:customStyle="1" w:styleId="TableParagraph">
    <w:name w:val="Table Paragraph"/>
    <w:basedOn w:val="Normal"/>
    <w:uiPriority w:val="1"/>
    <w:qFormat/>
    <w:rsid w:val="00682247"/>
    <w:pPr>
      <w:widowControl w:val="0"/>
      <w:autoSpaceDE w:val="0"/>
      <w:autoSpaceDN w:val="0"/>
      <w:spacing w:after="0" w:line="272" w:lineRule="exact"/>
      <w:ind w:left="107"/>
    </w:pPr>
    <w:rPr>
      <w:rFonts w:ascii="Carlito" w:eastAsia="Carlito" w:hAnsi="Carlito" w:cs="Carlito"/>
    </w:rPr>
  </w:style>
  <w:style w:type="paragraph" w:customStyle="1" w:styleId="Name">
    <w:name w:val="Name"/>
    <w:basedOn w:val="Normal"/>
    <w:next w:val="Title"/>
    <w:rsid w:val="00FC2894"/>
    <w:pPr>
      <w:spacing w:after="0" w:line="260" w:lineRule="atLeast"/>
      <w:jc w:val="both"/>
    </w:pPr>
    <w:rPr>
      <w:rFonts w:ascii="Impact" w:eastAsia="Times New Roman" w:hAnsi="Impact" w:cs="Times New Roman"/>
      <w:smallCaps/>
      <w:sz w:val="24"/>
      <w:szCs w:val="20"/>
    </w:rPr>
  </w:style>
  <w:style w:type="character" w:customStyle="1" w:styleId="Heading3Char">
    <w:name w:val="Heading 3 Char"/>
    <w:basedOn w:val="DefaultParagraphFont"/>
    <w:link w:val="Heading3"/>
    <w:rsid w:val="008615F9"/>
    <w:rPr>
      <w:rFonts w:asciiTheme="majorHAnsi" w:eastAsiaTheme="majorEastAsia" w:hAnsiTheme="majorHAnsi" w:cstheme="majorBidi"/>
      <w:color w:val="1F3763" w:themeColor="accent1" w:themeShade="7F"/>
      <w:kern w:val="0"/>
      <w:sz w:val="24"/>
      <w:szCs w:val="24"/>
      <w:lang w:val="en-US"/>
    </w:rPr>
  </w:style>
  <w:style w:type="character" w:styleId="Strong">
    <w:name w:val="Strong"/>
    <w:uiPriority w:val="22"/>
    <w:qFormat/>
    <w:rsid w:val="00AE157B"/>
    <w:rPr>
      <w:b/>
      <w:bCs/>
    </w:rPr>
  </w:style>
  <w:style w:type="paragraph" w:styleId="Footer">
    <w:name w:val="footer"/>
    <w:basedOn w:val="Normal"/>
    <w:link w:val="FooterChar"/>
    <w:uiPriority w:val="99"/>
    <w:unhideWhenUsed/>
    <w:rsid w:val="006569E5"/>
    <w:pPr>
      <w:tabs>
        <w:tab w:val="center" w:pos="4513"/>
        <w:tab w:val="right" w:pos="9026"/>
      </w:tabs>
      <w:spacing w:after="0" w:line="240" w:lineRule="auto"/>
    </w:pPr>
  </w:style>
  <w:style w:type="character" w:customStyle="1" w:styleId="FooterChar">
    <w:name w:val="Footer Char"/>
    <w:basedOn w:val="DefaultParagraphFont"/>
    <w:link w:val="Footer"/>
    <w:uiPriority w:val="99"/>
    <w:qFormat/>
    <w:rsid w:val="006569E5"/>
    <w:rPr>
      <w:rFonts w:eastAsiaTheme="minorEastAsia"/>
      <w:kern w:val="0"/>
      <w:lang w:val="en-US"/>
    </w:rPr>
  </w:style>
  <w:style w:type="table" w:customStyle="1" w:styleId="TableGrid">
    <w:name w:val="TableGrid"/>
    <w:rsid w:val="00D90552"/>
    <w:pPr>
      <w:spacing w:after="0" w:line="240" w:lineRule="auto"/>
    </w:pPr>
    <w:rPr>
      <w:rFonts w:eastAsiaTheme="minorEastAsia"/>
      <w:kern w:val="0"/>
      <w:sz w:val="24"/>
      <w:szCs w:val="24"/>
      <w:lang w:val="en-US"/>
    </w:rPr>
    <w:tblPr>
      <w:tblCellMar>
        <w:top w:w="0" w:type="dxa"/>
        <w:left w:w="0" w:type="dxa"/>
        <w:bottom w:w="0" w:type="dxa"/>
        <w:right w:w="0" w:type="dxa"/>
      </w:tblCellMar>
    </w:tblPr>
  </w:style>
  <w:style w:type="character" w:customStyle="1" w:styleId="mr1">
    <w:name w:val="mr1"/>
    <w:basedOn w:val="DefaultParagraphFont"/>
    <w:rsid w:val="00432230"/>
  </w:style>
  <w:style w:type="character" w:customStyle="1" w:styleId="white-space-pre">
    <w:name w:val="white-space-pre"/>
    <w:basedOn w:val="DefaultParagraphFont"/>
    <w:rsid w:val="00D44A22"/>
  </w:style>
  <w:style w:type="paragraph" w:customStyle="1" w:styleId="ulli">
    <w:name w:val="ul_li"/>
    <w:basedOn w:val="Normal"/>
    <w:rsid w:val="00B462CF"/>
    <w:pPr>
      <w:pBdr>
        <w:left w:val="none" w:sz="0" w:space="3" w:color="auto"/>
      </w:pBdr>
      <w:spacing w:after="0" w:line="240" w:lineRule="atLeast"/>
    </w:pPr>
    <w:rPr>
      <w:rFonts w:ascii="Times New Roman" w:eastAsia="Times New Roman" w:hAnsi="Times New Roman" w:cs="Times New Roman"/>
      <w:sz w:val="24"/>
      <w:szCs w:val="24"/>
    </w:rPr>
  </w:style>
  <w:style w:type="paragraph" w:customStyle="1" w:styleId="m2198148297300239903xmsonormal">
    <w:name w:val="m_2198148297300239903xmsonormal"/>
    <w:basedOn w:val="Normal"/>
    <w:rsid w:val="004D6FD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gmail-lt-line-clampraw-line">
    <w:name w:val="gmail-lt-line-clampraw-line"/>
    <w:basedOn w:val="DefaultParagraphFont"/>
    <w:rsid w:val="001369E0"/>
  </w:style>
  <w:style w:type="paragraph" w:customStyle="1" w:styleId="Achievement">
    <w:name w:val="Achievement"/>
    <w:basedOn w:val="BodyText"/>
    <w:qFormat/>
    <w:rsid w:val="002E0A91"/>
    <w:pPr>
      <w:numPr>
        <w:numId w:val="3"/>
      </w:numPr>
      <w:tabs>
        <w:tab w:val="clear" w:pos="240"/>
        <w:tab w:val="left" w:pos="360"/>
      </w:tabs>
      <w:suppressAutoHyphens/>
      <w:autoSpaceDE/>
      <w:autoSpaceDN/>
      <w:spacing w:after="60" w:line="240" w:lineRule="atLeast"/>
      <w:ind w:left="0" w:firstLine="0"/>
      <w:jc w:val="both"/>
    </w:pPr>
    <w:rPr>
      <w:rFonts w:ascii="Garamond" w:eastAsia="Lucida Sans Unicode" w:hAnsi="Garamond" w:cs="Times New Roman"/>
      <w:kern w:val="1"/>
      <w:sz w:val="22"/>
    </w:rPr>
  </w:style>
  <w:style w:type="paragraph" w:customStyle="1" w:styleId="Default">
    <w:name w:val="Default"/>
    <w:rsid w:val="00A25018"/>
    <w:pPr>
      <w:autoSpaceDE w:val="0"/>
      <w:autoSpaceDN w:val="0"/>
      <w:adjustRightInd w:val="0"/>
      <w:spacing w:after="0" w:line="240" w:lineRule="auto"/>
    </w:pPr>
    <w:rPr>
      <w:rFonts w:ascii="Calibri" w:eastAsia="Times New Roman" w:hAnsi="Calibri" w:cs="Calibri"/>
      <w:color w:val="000000"/>
      <w:kern w:val="0"/>
      <w:sz w:val="24"/>
      <w:szCs w:val="24"/>
      <w:lang w:val="en-US"/>
    </w:rPr>
  </w:style>
  <w:style w:type="character" w:customStyle="1" w:styleId="NormalChar">
    <w:name w:val="[Normal] Char"/>
    <w:link w:val="Normal0"/>
    <w:locked/>
    <w:rsid w:val="00835A1C"/>
    <w:rPr>
      <w:rFonts w:ascii="Arial" w:eastAsia="Arial" w:hAnsi="Arial"/>
      <w:noProof/>
      <w:sz w:val="24"/>
    </w:rPr>
  </w:style>
  <w:style w:type="paragraph" w:customStyle="1" w:styleId="Normal0">
    <w:name w:val="[Normal]"/>
    <w:link w:val="NormalChar"/>
    <w:rsid w:val="00835A1C"/>
    <w:pPr>
      <w:spacing w:after="0" w:line="240" w:lineRule="auto"/>
    </w:pPr>
    <w:rPr>
      <w:rFonts w:ascii="Arial" w:eastAsia="Arial" w:hAnsi="Arial"/>
      <w:noProof/>
      <w:sz w:val="24"/>
    </w:rPr>
  </w:style>
  <w:style w:type="paragraph" w:customStyle="1" w:styleId="Cog-body">
    <w:name w:val="Cog-body"/>
    <w:basedOn w:val="Normal"/>
    <w:rsid w:val="001A2403"/>
    <w:pPr>
      <w:keepNext/>
      <w:spacing w:before="60" w:after="60" w:line="260" w:lineRule="atLeast"/>
      <w:ind w:left="720"/>
      <w:jc w:val="both"/>
    </w:pPr>
    <w:rPr>
      <w:rFonts w:ascii="Arial" w:eastAsia="Times New Roman" w:hAnsi="Arial" w:cs="Times New Roman"/>
      <w:sz w:val="20"/>
      <w:szCs w:val="20"/>
    </w:rPr>
  </w:style>
  <w:style w:type="paragraph" w:customStyle="1" w:styleId="paragraph">
    <w:name w:val="paragraph"/>
    <w:basedOn w:val="Normal"/>
    <w:rsid w:val="001A240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ocumentliParagraph">
    <w:name w:val="document_li Paragraph"/>
    <w:basedOn w:val="Normal"/>
    <w:rsid w:val="00DC329D"/>
    <w:pPr>
      <w:spacing w:after="0" w:line="240" w:lineRule="atLeast"/>
    </w:pPr>
    <w:rPr>
      <w:rFonts w:ascii="Times New Roman" w:eastAsia="Times New Roman" w:hAnsi="Times New Roman" w:cs="Times New Roman"/>
      <w:sz w:val="24"/>
      <w:szCs w:val="24"/>
    </w:rPr>
  </w:style>
  <w:style w:type="paragraph" w:customStyle="1" w:styleId="ListHeading">
    <w:name w:val="List Heading"/>
    <w:basedOn w:val="Normal"/>
    <w:rsid w:val="00516855"/>
    <w:pPr>
      <w:spacing w:after="0" w:line="240" w:lineRule="auto"/>
      <w:ind w:left="216"/>
    </w:pPr>
    <w:rPr>
      <w:rFonts w:ascii="Tahoma" w:eastAsia="Times New Roman" w:hAnsi="Tahoma" w:cs="Times New Roman"/>
      <w:spacing w:val="10"/>
      <w:sz w:val="16"/>
      <w:szCs w:val="16"/>
    </w:rPr>
  </w:style>
  <w:style w:type="paragraph" w:customStyle="1" w:styleId="resumebodyexperiencelistitemrziit">
    <w:name w:val="resumebodyexperience_listitem__rziit"/>
    <w:basedOn w:val="Normal"/>
    <w:rsid w:val="006140E0"/>
    <w:pPr>
      <w:spacing w:before="100" w:beforeAutospacing="1" w:after="100" w:afterAutospacing="1" w:line="240" w:lineRule="auto"/>
    </w:pPr>
    <w:rPr>
      <w:rFonts w:ascii="Times New Roman" w:eastAsia="Times New Roman" w:hAnsi="Times New Roman" w:cs="Times New Roman"/>
      <w:sz w:val="24"/>
      <w:szCs w:val="24"/>
      <w:lang w:val="en-IN" w:eastAsia="en-GB"/>
    </w:rPr>
  </w:style>
  <w:style w:type="paragraph" w:styleId="CommentText">
    <w:name w:val="annotation text"/>
    <w:basedOn w:val="Normal"/>
    <w:link w:val="CommentTextChar"/>
    <w:rsid w:val="00FE5DC8"/>
    <w:pPr>
      <w:spacing w:after="0" w:line="240" w:lineRule="auto"/>
    </w:pPr>
    <w:rPr>
      <w:rFonts w:ascii="Times New Roman" w:eastAsia="Times New Roman" w:hAnsi="Times New Roman" w:cs="Times New Roman"/>
      <w:sz w:val="20"/>
      <w:szCs w:val="20"/>
    </w:rPr>
  </w:style>
  <w:style w:type="character" w:customStyle="1" w:styleId="CommentTextChar">
    <w:name w:val="Comment Text Char"/>
    <w:basedOn w:val="DefaultParagraphFont"/>
    <w:link w:val="CommentText"/>
    <w:rsid w:val="00FE5DC8"/>
    <w:rPr>
      <w:rFonts w:ascii="Times New Roman" w:eastAsia="Times New Roman" w:hAnsi="Times New Roman" w:cs="Times New Roman"/>
      <w:kern w:val="0"/>
      <w:sz w:val="20"/>
      <w:szCs w:val="20"/>
      <w:lang w:val="en-US"/>
    </w:rPr>
  </w:style>
  <w:style w:type="paragraph" w:styleId="BodyTextIndent3">
    <w:name w:val="Body Text Indent 3"/>
    <w:basedOn w:val="Normal"/>
    <w:link w:val="BodyTextIndent3Char"/>
    <w:uiPriority w:val="99"/>
    <w:semiHidden/>
    <w:unhideWhenUsed/>
    <w:rsid w:val="000D502E"/>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0D502E"/>
    <w:rPr>
      <w:rFonts w:eastAsiaTheme="minorEastAsia"/>
      <w:kern w:val="0"/>
      <w:sz w:val="16"/>
      <w:szCs w:val="16"/>
      <w:lang w:val="en-US"/>
    </w:rPr>
  </w:style>
  <w:style w:type="character" w:customStyle="1" w:styleId="apple-style-span">
    <w:name w:val="apple-style-span"/>
    <w:rsid w:val="009E2D81"/>
  </w:style>
  <w:style w:type="paragraph" w:customStyle="1" w:styleId="p1">
    <w:name w:val="p1"/>
    <w:basedOn w:val="Normal"/>
    <w:rsid w:val="00D42234"/>
    <w:pPr>
      <w:spacing w:after="0" w:line="240" w:lineRule="auto"/>
    </w:pPr>
    <w:rPr>
      <w:rFonts w:ascii="Helvetica Neue" w:eastAsiaTheme="minorHAnsi" w:hAnsi="Helvetica Neue" w:cs="Times New Roman"/>
      <w:color w:val="454545"/>
      <w:sz w:val="18"/>
      <w:szCs w:val="18"/>
    </w:rPr>
  </w:style>
  <w:style w:type="numbering" w:customStyle="1" w:styleId="ImportedStyle2">
    <w:name w:val="Imported Style 2"/>
    <w:rsid w:val="00794FFA"/>
    <w:pPr>
      <w:numPr>
        <w:numId w:val="4"/>
      </w:numPr>
    </w:pPr>
  </w:style>
  <w:style w:type="paragraph" w:customStyle="1" w:styleId="Body">
    <w:name w:val="Body"/>
    <w:basedOn w:val="Normal"/>
    <w:rsid w:val="006952C7"/>
    <w:pPr>
      <w:spacing w:before="60" w:after="60" w:line="240" w:lineRule="auto"/>
    </w:pPr>
    <w:rPr>
      <w:rFonts w:ascii="Times New Roman" w:eastAsia="Arial Unicode MS" w:hAnsi="Times New Roman" w:cs="Arial Unicode MS"/>
      <w:color w:val="000000" w:themeColor="text1"/>
      <w:sz w:val="24"/>
      <w:szCs w:val="24"/>
    </w:rPr>
  </w:style>
  <w:style w:type="paragraph" w:customStyle="1" w:styleId="BulletList2">
    <w:name w:val="Bullet_List2"/>
    <w:basedOn w:val="Normal"/>
    <w:rsid w:val="005C7FFB"/>
    <w:pPr>
      <w:numPr>
        <w:numId w:val="5"/>
      </w:numPr>
      <w:tabs>
        <w:tab w:val="clear" w:pos="1080"/>
        <w:tab w:val="left" w:pos="1584"/>
      </w:tabs>
      <w:spacing w:before="120" w:after="120" w:line="240" w:lineRule="auto"/>
      <w:ind w:left="1584"/>
    </w:pPr>
    <w:rPr>
      <w:rFonts w:ascii="Verdana" w:eastAsia="Times New Roman" w:hAnsi="Verdana" w:cs="Times New Roman"/>
      <w:sz w:val="20"/>
      <w:szCs w:val="20"/>
    </w:rPr>
  </w:style>
  <w:style w:type="paragraph" w:customStyle="1" w:styleId="Normal1">
    <w:name w:val="Normal1"/>
    <w:qFormat/>
    <w:rsid w:val="006C1E3E"/>
    <w:pPr>
      <w:spacing w:after="200" w:line="276" w:lineRule="auto"/>
      <w:contextualSpacing/>
    </w:pPr>
    <w:rPr>
      <w:rFonts w:ascii="Times New Roman" w:eastAsia="Times New Roman" w:hAnsi="Times New Roman" w:cs="Times New Roman"/>
      <w:color w:val="000000"/>
      <w:kern w:val="0"/>
      <w:lang w:val="en-US"/>
    </w:rPr>
  </w:style>
  <w:style w:type="paragraph" w:styleId="Subtitle">
    <w:name w:val="Subtitle"/>
    <w:basedOn w:val="Normal1"/>
    <w:next w:val="Normal1"/>
    <w:link w:val="SubtitleChar"/>
    <w:rsid w:val="006C1E3E"/>
    <w:pPr>
      <w:spacing w:before="360" w:after="80"/>
    </w:pPr>
    <w:rPr>
      <w:rFonts w:ascii="Georgia" w:eastAsia="Georgia" w:hAnsi="Georgia" w:cs="Georgia"/>
      <w:i/>
      <w:color w:val="666666"/>
      <w:sz w:val="48"/>
    </w:rPr>
  </w:style>
  <w:style w:type="character" w:customStyle="1" w:styleId="SubtitleChar">
    <w:name w:val="Subtitle Char"/>
    <w:basedOn w:val="DefaultParagraphFont"/>
    <w:link w:val="Subtitle"/>
    <w:rsid w:val="006C1E3E"/>
    <w:rPr>
      <w:rFonts w:ascii="Georgia" w:eastAsia="Georgia" w:hAnsi="Georgia" w:cs="Georgia"/>
      <w:i/>
      <w:color w:val="666666"/>
      <w:kern w:val="0"/>
      <w:sz w:val="48"/>
      <w:lang w:val="en-US"/>
    </w:rPr>
  </w:style>
  <w:style w:type="paragraph" w:customStyle="1" w:styleId="ResumeTableHeadingL">
    <w:name w:val="Resume Table Heading (L)"/>
    <w:basedOn w:val="Normal"/>
    <w:rsid w:val="001B0A38"/>
    <w:pPr>
      <w:spacing w:after="60" w:line="240" w:lineRule="auto"/>
    </w:pPr>
    <w:rPr>
      <w:rFonts w:ascii="Tahoma" w:eastAsia="Times New Roman" w:hAnsi="Tahoma" w:cs="Times New Roman"/>
      <w:b/>
      <w:i/>
      <w:color w:val="000000"/>
      <w:sz w:val="18"/>
      <w:szCs w:val="20"/>
    </w:rPr>
  </w:style>
  <w:style w:type="paragraph" w:customStyle="1" w:styleId="ResumeTableBullet">
    <w:name w:val="Resume Table Bullet"/>
    <w:basedOn w:val="Normal"/>
    <w:rsid w:val="000B1DF6"/>
    <w:pPr>
      <w:numPr>
        <w:numId w:val="6"/>
      </w:numPr>
      <w:spacing w:before="40" w:after="40" w:line="240" w:lineRule="auto"/>
      <w:ind w:right="288"/>
      <w:jc w:val="both"/>
    </w:pPr>
    <w:rPr>
      <w:rFonts w:ascii="Arial" w:eastAsia="Times New Roman" w:hAnsi="Arial" w:cs="Times New Roman"/>
      <w:sz w:val="18"/>
      <w:szCs w:val="20"/>
    </w:rPr>
  </w:style>
  <w:style w:type="paragraph" w:customStyle="1" w:styleId="SmallText">
    <w:name w:val="SmallText"/>
    <w:basedOn w:val="Normal"/>
    <w:next w:val="Normal"/>
    <w:uiPriority w:val="6"/>
    <w:qFormat/>
    <w:rsid w:val="00BB2E2E"/>
    <w:pPr>
      <w:spacing w:after="0" w:line="240" w:lineRule="auto"/>
    </w:pPr>
    <w:rPr>
      <w:rFonts w:ascii="Calibri" w:eastAsia="Calibri" w:hAnsi="Calibri" w:cs="Times New Roman"/>
      <w:i/>
      <w:color w:val="404040"/>
      <w:sz w:val="20"/>
      <w:szCs w:val="24"/>
    </w:rPr>
  </w:style>
  <w:style w:type="paragraph" w:customStyle="1" w:styleId="Address1">
    <w:name w:val="Address 1"/>
    <w:basedOn w:val="Normal"/>
    <w:rsid w:val="00E4507A"/>
    <w:pPr>
      <w:spacing w:after="0" w:line="160" w:lineRule="atLeast"/>
      <w:jc w:val="center"/>
    </w:pPr>
    <w:rPr>
      <w:rFonts w:ascii="Garamond" w:eastAsia="MS Mincho" w:hAnsi="Garamond" w:cs="Times New Roman"/>
      <w:caps/>
      <w:spacing w:val="30"/>
      <w:sz w:val="15"/>
      <w:szCs w:val="20"/>
    </w:rPr>
  </w:style>
  <w:style w:type="table" w:styleId="TableGrid0">
    <w:name w:val="Table Grid"/>
    <w:basedOn w:val="TableNormal"/>
    <w:rsid w:val="0053028F"/>
    <w:pPr>
      <w:spacing w:after="0" w:line="240" w:lineRule="auto"/>
    </w:pPr>
    <w:rPr>
      <w:rFonts w:ascii="Times New Roman" w:eastAsia="Times New Roman" w:hAnsi="Times New Roman" w:cs="Times New Roman"/>
      <w:kern w:val="0"/>
      <w:sz w:val="20"/>
      <w:szCs w:val="20"/>
      <w:lang w:eastAsia="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i-provider">
    <w:name w:val="ui-provider"/>
    <w:basedOn w:val="DefaultParagraphFont"/>
    <w:rsid w:val="0053028F"/>
  </w:style>
  <w:style w:type="character" w:customStyle="1" w:styleId="Heading4Char">
    <w:name w:val="Heading 4 Char"/>
    <w:basedOn w:val="DefaultParagraphFont"/>
    <w:link w:val="Heading4"/>
    <w:uiPriority w:val="9"/>
    <w:semiHidden/>
    <w:rsid w:val="00886F9A"/>
    <w:rPr>
      <w:rFonts w:asciiTheme="majorHAnsi" w:eastAsiaTheme="majorEastAsia" w:hAnsiTheme="majorHAnsi" w:cstheme="majorBidi"/>
      <w:i/>
      <w:iCs/>
      <w:color w:val="2F5496" w:themeColor="accent1" w:themeShade="BF"/>
      <w:kern w:val="0"/>
      <w:lang w:val="en-US"/>
    </w:rPr>
  </w:style>
  <w:style w:type="paragraph" w:styleId="BodyTextIndent">
    <w:name w:val="Body Text Indent"/>
    <w:basedOn w:val="Normal"/>
    <w:link w:val="BodyTextIndentChar"/>
    <w:uiPriority w:val="99"/>
    <w:semiHidden/>
    <w:unhideWhenUsed/>
    <w:rsid w:val="00AE0C04"/>
    <w:pPr>
      <w:spacing w:after="120"/>
      <w:ind w:left="283"/>
    </w:pPr>
  </w:style>
  <w:style w:type="character" w:customStyle="1" w:styleId="BodyTextIndentChar">
    <w:name w:val="Body Text Indent Char"/>
    <w:basedOn w:val="DefaultParagraphFont"/>
    <w:link w:val="BodyTextIndent"/>
    <w:uiPriority w:val="99"/>
    <w:semiHidden/>
    <w:rsid w:val="00AE0C04"/>
    <w:rPr>
      <w:rFonts w:eastAsiaTheme="minorEastAsia"/>
      <w:kern w:val="0"/>
      <w:lang w:val="en-US"/>
    </w:rPr>
  </w:style>
  <w:style w:type="character" w:customStyle="1" w:styleId="hl">
    <w:name w:val="hl"/>
    <w:basedOn w:val="DefaultParagraphFont"/>
    <w:rsid w:val="002C2849"/>
  </w:style>
  <w:style w:type="character" w:customStyle="1" w:styleId="Heading6Char">
    <w:name w:val="Heading 6 Char"/>
    <w:basedOn w:val="DefaultParagraphFont"/>
    <w:link w:val="Heading6"/>
    <w:rsid w:val="00021E3A"/>
    <w:rPr>
      <w:rFonts w:asciiTheme="majorHAnsi" w:eastAsiaTheme="majorEastAsia" w:hAnsiTheme="majorHAnsi" w:cstheme="majorBidi"/>
      <w:color w:val="1F3763" w:themeColor="accent1" w:themeShade="7F"/>
      <w:kern w:val="0"/>
      <w:lang w:val="en-US"/>
    </w:rPr>
  </w:style>
  <w:style w:type="character" w:styleId="CommentReference">
    <w:name w:val="annotation reference"/>
    <w:rsid w:val="00DC04AB"/>
    <w:rPr>
      <w:sz w:val="16"/>
      <w:szCs w:val="16"/>
    </w:rPr>
  </w:style>
  <w:style w:type="character" w:customStyle="1" w:styleId="Heading5Char">
    <w:name w:val="Heading 5 Char"/>
    <w:basedOn w:val="DefaultParagraphFont"/>
    <w:link w:val="Heading5"/>
    <w:uiPriority w:val="9"/>
    <w:rsid w:val="008407ED"/>
    <w:rPr>
      <w:rFonts w:ascii="Times New Roman" w:eastAsia="Times New Roman" w:hAnsi="Times New Roman" w:cs="Times New Roman"/>
      <w:b/>
      <w:kern w:val="0"/>
      <w:lang w:val="en-US"/>
    </w:rPr>
  </w:style>
  <w:style w:type="paragraph" w:styleId="BodyText3">
    <w:name w:val="Body Text 3"/>
    <w:basedOn w:val="Normal"/>
    <w:link w:val="BodyText3Char"/>
    <w:uiPriority w:val="99"/>
    <w:semiHidden/>
    <w:unhideWhenUsed/>
    <w:rsid w:val="00316063"/>
    <w:pPr>
      <w:spacing w:after="120"/>
    </w:pPr>
    <w:rPr>
      <w:sz w:val="16"/>
      <w:szCs w:val="16"/>
    </w:rPr>
  </w:style>
  <w:style w:type="character" w:customStyle="1" w:styleId="BodyText3Char">
    <w:name w:val="Body Text 3 Char"/>
    <w:basedOn w:val="DefaultParagraphFont"/>
    <w:link w:val="BodyText3"/>
    <w:uiPriority w:val="99"/>
    <w:semiHidden/>
    <w:rsid w:val="00316063"/>
    <w:rPr>
      <w:rFonts w:eastAsiaTheme="minorEastAsia"/>
      <w:kern w:val="0"/>
      <w:sz w:val="16"/>
      <w:szCs w:val="16"/>
      <w:lang w:val="en-US"/>
    </w:rPr>
  </w:style>
  <w:style w:type="character" w:customStyle="1" w:styleId="Heading7Char">
    <w:name w:val="Heading 7 Char"/>
    <w:basedOn w:val="DefaultParagraphFont"/>
    <w:link w:val="Heading7"/>
    <w:uiPriority w:val="9"/>
    <w:rsid w:val="00464847"/>
    <w:rPr>
      <w:rFonts w:ascii="Times New Roman" w:eastAsia="Times New Roman" w:hAnsi="Times New Roman" w:cs="Times New Roman"/>
      <w:b/>
      <w:color w:val="000000"/>
      <w:kern w:val="0"/>
      <w:sz w:val="24"/>
      <w:szCs w:val="24"/>
      <w:lang w:val="en-US"/>
    </w:rPr>
  </w:style>
  <w:style w:type="character" w:customStyle="1" w:styleId="Typewriter">
    <w:name w:val="Typewriter"/>
    <w:rsid w:val="00200031"/>
    <w:rPr>
      <w:rFonts w:ascii="Courier New" w:hAnsi="Courier New"/>
      <w:sz w:val="20"/>
    </w:rPr>
  </w:style>
  <w:style w:type="character" w:customStyle="1" w:styleId="Job">
    <w:name w:val="Job"/>
    <w:rsid w:val="004B0CEA"/>
  </w:style>
  <w:style w:type="paragraph" w:customStyle="1" w:styleId="BodyA">
    <w:name w:val="Body A"/>
    <w:rsid w:val="00B42054"/>
    <w:pPr>
      <w:spacing w:after="0" w:line="240" w:lineRule="auto"/>
    </w:pPr>
    <w:rPr>
      <w:rFonts w:ascii="Helvetica" w:eastAsia="ヒラギノ角ゴ Pro W3" w:hAnsi="Helvetica" w:cs="Times New Roman"/>
      <w:color w:val="000000"/>
      <w:kern w:val="0"/>
      <w:sz w:val="24"/>
      <w:szCs w:val="20"/>
      <w:lang w:val="en-US"/>
    </w:rPr>
  </w:style>
  <w:style w:type="paragraph" w:customStyle="1" w:styleId="LO-normal">
    <w:name w:val="LO-normal"/>
    <w:qFormat/>
    <w:rsid w:val="00CB03A3"/>
    <w:pPr>
      <w:suppressAutoHyphens/>
      <w:spacing w:after="0" w:line="240" w:lineRule="auto"/>
    </w:pPr>
    <w:rPr>
      <w:rFonts w:ascii="Times New Roman" w:eastAsia="Songti SC" w:hAnsi="Times New Roman" w:cs="Arial Unicode MS"/>
      <w:kern w:val="0"/>
      <w:sz w:val="24"/>
      <w:szCs w:val="24"/>
      <w:lang w:val="en-US" w:eastAsia="zh-CN" w:bidi="hi-IN"/>
    </w:rPr>
  </w:style>
  <w:style w:type="paragraph" w:styleId="Caption">
    <w:name w:val="caption"/>
    <w:basedOn w:val="Normal"/>
    <w:qFormat/>
    <w:rsid w:val="006A6936"/>
    <w:pPr>
      <w:suppressLineNumbers/>
      <w:suppressAutoHyphens/>
      <w:spacing w:before="120" w:after="120" w:line="240" w:lineRule="auto"/>
    </w:pPr>
    <w:rPr>
      <w:rFonts w:ascii="Times New Roman" w:eastAsia="Songti SC" w:hAnsi="Times New Roman" w:cs="Arial Unicode MS"/>
      <w:i/>
      <w:iCs/>
      <w:sz w:val="24"/>
      <w:szCs w:val="24"/>
      <w:lang w:eastAsia="zh-CN" w:bidi="hi-IN"/>
    </w:rPr>
  </w:style>
  <w:style w:type="character" w:customStyle="1" w:styleId="WW8Num1z2">
    <w:name w:val="WW8Num1z2"/>
    <w:rsid w:val="00105249"/>
  </w:style>
  <w:style w:type="character" w:customStyle="1" w:styleId="WW8Num1z7">
    <w:name w:val="WW8Num1z7"/>
    <w:rsid w:val="00557561"/>
  </w:style>
  <w:style w:type="paragraph" w:styleId="ListBullet2">
    <w:name w:val="List Bullet 2"/>
    <w:basedOn w:val="Normal"/>
    <w:uiPriority w:val="99"/>
    <w:semiHidden/>
    <w:unhideWhenUsed/>
    <w:rsid w:val="00257864"/>
    <w:pPr>
      <w:numPr>
        <w:numId w:val="7"/>
      </w:numPr>
      <w:contextualSpacing/>
    </w:pPr>
  </w:style>
  <w:style w:type="paragraph" w:customStyle="1" w:styleId="ResumeLastSaved">
    <w:name w:val="Resume LastSaved"/>
    <w:rsid w:val="00BB6947"/>
    <w:pPr>
      <w:spacing w:after="0" w:line="240" w:lineRule="auto"/>
      <w:jc w:val="center"/>
    </w:pPr>
    <w:rPr>
      <w:rFonts w:ascii="Times New Roman" w:eastAsia="Times New Roman" w:hAnsi="Times New Roman" w:cs="Times New Roman"/>
      <w:i/>
      <w:kern w:val="0"/>
      <w:sz w:val="12"/>
      <w:szCs w:val="20"/>
      <w:lang w:val="en-US"/>
    </w:rPr>
  </w:style>
  <w:style w:type="paragraph" w:customStyle="1" w:styleId="ResumeList">
    <w:name w:val="Resume List"/>
    <w:link w:val="ResumeListChar"/>
    <w:rsid w:val="00D67494"/>
    <w:pPr>
      <w:spacing w:before="60" w:after="0" w:line="240" w:lineRule="auto"/>
    </w:pPr>
    <w:rPr>
      <w:rFonts w:ascii="Times New Roman" w:eastAsia="Times New Roman" w:hAnsi="Times New Roman" w:cs="Times New Roman"/>
      <w:kern w:val="0"/>
      <w:sz w:val="20"/>
      <w:szCs w:val="20"/>
      <w:lang w:val="en-US"/>
    </w:rPr>
  </w:style>
  <w:style w:type="character" w:customStyle="1" w:styleId="ResumeListChar">
    <w:name w:val="Resume List Char"/>
    <w:link w:val="ResumeList"/>
    <w:rsid w:val="00D67494"/>
    <w:rPr>
      <w:rFonts w:ascii="Times New Roman" w:eastAsia="Times New Roman" w:hAnsi="Times New Roman" w:cs="Times New Roman"/>
      <w:kern w:val="0"/>
      <w:sz w:val="20"/>
      <w:szCs w:val="20"/>
      <w:lang w:val="en-US"/>
    </w:rPr>
  </w:style>
  <w:style w:type="character" w:customStyle="1" w:styleId="UnresolvedMention10">
    <w:name w:val="Unresolved Mention1"/>
    <w:basedOn w:val="DefaultParagraphFont"/>
    <w:uiPriority w:val="99"/>
    <w:semiHidden/>
    <w:unhideWhenUsed/>
    <w:rsid w:val="00216F47"/>
    <w:rPr>
      <w:color w:val="605E5C"/>
      <w:shd w:val="clear" w:color="auto" w:fill="E1DFDD"/>
    </w:rPr>
  </w:style>
  <w:style w:type="paragraph" w:customStyle="1" w:styleId="Details">
    <w:name w:val="Details"/>
    <w:basedOn w:val="Normal"/>
    <w:rsid w:val="00216F47"/>
    <w:pPr>
      <w:suppressAutoHyphens/>
      <w:spacing w:after="0" w:line="240" w:lineRule="auto"/>
    </w:pPr>
    <w:rPr>
      <w:rFonts w:ascii="Times New Roman" w:eastAsia="Times New Roman" w:hAnsi="Times New Roman" w:cs="Calibri"/>
      <w:sz w:val="18"/>
      <w:szCs w:val="20"/>
      <w:lang w:eastAsia="ar-SA"/>
    </w:rPr>
  </w:style>
  <w:style w:type="character" w:customStyle="1" w:styleId="sc-fuaefw">
    <w:name w:val="sc-fuaefw"/>
    <w:basedOn w:val="DefaultParagraphFont"/>
    <w:rsid w:val="00731C68"/>
  </w:style>
  <w:style w:type="paragraph" w:customStyle="1" w:styleId="highlight-placeholder-parent">
    <w:name w:val="highlight-placeholder-parent"/>
    <w:basedOn w:val="Normal"/>
    <w:rsid w:val="00116581"/>
    <w:pPr>
      <w:spacing w:before="100" w:beforeAutospacing="1" w:after="100" w:afterAutospacing="1" w:line="240" w:lineRule="auto"/>
    </w:pPr>
    <w:rPr>
      <w:rFonts w:ascii="Times New Roman" w:eastAsia="Times New Roman" w:hAnsi="Times New Roman" w:cs="Times New Roman"/>
      <w:sz w:val="24"/>
      <w:szCs w:val="24"/>
    </w:rPr>
  </w:style>
  <w:style w:type="paragraph" w:styleId="ListBullet3">
    <w:name w:val="List Bullet 3"/>
    <w:basedOn w:val="Normal"/>
    <w:rsid w:val="00C6702F"/>
    <w:pPr>
      <w:numPr>
        <w:numId w:val="8"/>
      </w:numPr>
      <w:spacing w:after="0" w:line="240" w:lineRule="auto"/>
      <w:contextualSpacing/>
      <w:jc w:val="both"/>
    </w:pPr>
    <w:rPr>
      <w:rFonts w:ascii="Arial" w:eastAsia="Times New Roman" w:hAnsi="Arial" w:cs="Times New Roman"/>
      <w:szCs w:val="20"/>
    </w:rPr>
  </w:style>
  <w:style w:type="character" w:styleId="PageNumber">
    <w:name w:val="page number"/>
    <w:basedOn w:val="DefaultParagraphFont"/>
    <w:rsid w:val="00EE267D"/>
  </w:style>
  <w:style w:type="paragraph" w:customStyle="1" w:styleId="p">
    <w:name w:val="p"/>
    <w:basedOn w:val="Normal"/>
    <w:rsid w:val="00054D6A"/>
    <w:pPr>
      <w:spacing w:after="0" w:line="240" w:lineRule="atLeast"/>
      <w:textAlignment w:val="baseline"/>
    </w:pPr>
    <w:rPr>
      <w:rFonts w:ascii="Times New Roman" w:eastAsia="Times New Roman" w:hAnsi="Times New Roman" w:cs="Times New Roman"/>
      <w:sz w:val="24"/>
      <w:szCs w:val="24"/>
    </w:rPr>
  </w:style>
  <w:style w:type="character" w:customStyle="1" w:styleId="span">
    <w:name w:val="span"/>
    <w:basedOn w:val="DefaultParagraphFont"/>
    <w:qFormat/>
    <w:rsid w:val="00B62F57"/>
    <w:rPr>
      <w:sz w:val="24"/>
      <w:szCs w:val="24"/>
      <w:bdr w:val="none" w:sz="0" w:space="0" w:color="auto"/>
      <w:vertAlign w:val="baseline"/>
    </w:rPr>
  </w:style>
  <w:style w:type="character" w:styleId="SubtleEmphasis">
    <w:name w:val="Subtle Emphasis"/>
    <w:basedOn w:val="DefaultParagraphFont"/>
    <w:uiPriority w:val="19"/>
    <w:qFormat/>
    <w:rsid w:val="005A3FA4"/>
    <w:rPr>
      <w:i/>
      <w:iCs/>
      <w:color w:val="404040" w:themeColor="text1" w:themeTint="BF"/>
    </w:rPr>
  </w:style>
  <w:style w:type="character" w:customStyle="1" w:styleId="NoneA">
    <w:name w:val="None A"/>
    <w:qFormat/>
    <w:rsid w:val="009F643E"/>
    <w:rPr>
      <w:lang w:val="en-US"/>
    </w:rPr>
  </w:style>
  <w:style w:type="paragraph" w:customStyle="1" w:styleId="divdocumentulli">
    <w:name w:val="div_document_ul_li"/>
    <w:basedOn w:val="Normal"/>
    <w:qFormat/>
    <w:rsid w:val="0011621F"/>
    <w:pPr>
      <w:spacing w:after="0" w:line="240" w:lineRule="atLeast"/>
    </w:pPr>
    <w:rPr>
      <w:rFonts w:ascii="Times New Roman" w:eastAsia="Times New Roman" w:hAnsi="Times New Roman" w:cs="Times New Roman"/>
      <w:sz w:val="24"/>
      <w:szCs w:val="24"/>
    </w:rPr>
  </w:style>
  <w:style w:type="numbering" w:customStyle="1" w:styleId="ImportedStyle1">
    <w:name w:val="Imported Style 1"/>
    <w:rsid w:val="003A7179"/>
    <w:pPr>
      <w:numPr>
        <w:numId w:val="9"/>
      </w:numPr>
    </w:pPr>
  </w:style>
  <w:style w:type="character" w:customStyle="1" w:styleId="Hyperlink0">
    <w:name w:val="Hyperlink.0"/>
    <w:rsid w:val="00D9280E"/>
    <w:rPr>
      <w:color w:val="0563C1"/>
      <w:u w:val="single" w:color="0563C1"/>
    </w:rPr>
  </w:style>
  <w:style w:type="paragraph" w:customStyle="1" w:styleId="m3137008245143011404m1671426163463794468m7853401629708312283gmail-m-4994470368887628672gmail-msolistparagraph">
    <w:name w:val="m_3137008245143011404m_1671426163463794468m_7853401629708312283gmail-m_-4994470368887628672gmail-msolistparagraph"/>
    <w:basedOn w:val="Normal"/>
    <w:rsid w:val="001F27F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ackground-details">
    <w:name w:val="background-details"/>
    <w:rsid w:val="00B23B1D"/>
  </w:style>
  <w:style w:type="character" w:customStyle="1" w:styleId="NormalWebChar1">
    <w:name w:val="Normal (Web) Char1"/>
    <w:aliases w:val="Normal (Web) Char Char"/>
    <w:uiPriority w:val="99"/>
    <w:locked/>
    <w:rsid w:val="00E85FA0"/>
    <w:rPr>
      <w:rFonts w:ascii="Times New Roman" w:hAnsi="Times New Roman" w:cs="Times New Roman"/>
      <w:sz w:val="24"/>
      <w:szCs w:val="24"/>
    </w:rPr>
  </w:style>
  <w:style w:type="paragraph" w:customStyle="1" w:styleId="Bullet">
    <w:name w:val="Bullet"/>
    <w:basedOn w:val="Normal"/>
    <w:rsid w:val="009C09B1"/>
    <w:pPr>
      <w:numPr>
        <w:numId w:val="10"/>
      </w:numPr>
      <w:tabs>
        <w:tab w:val="left" w:pos="0"/>
        <w:tab w:val="left" w:pos="5220"/>
      </w:tabs>
      <w:suppressAutoHyphens/>
      <w:spacing w:after="0" w:line="240" w:lineRule="auto"/>
      <w:jc w:val="both"/>
    </w:pPr>
    <w:rPr>
      <w:rFonts w:ascii="Helvetica" w:eastAsia="Times New Roman" w:hAnsi="Helvetica" w:cs="Times New Roman"/>
      <w:sz w:val="24"/>
      <w:szCs w:val="20"/>
    </w:rPr>
  </w:style>
  <w:style w:type="paragraph" w:styleId="BalloonText">
    <w:name w:val="Balloon Text"/>
    <w:basedOn w:val="Normal"/>
    <w:link w:val="BalloonTextChar"/>
    <w:semiHidden/>
    <w:unhideWhenUsed/>
    <w:rsid w:val="005C2179"/>
    <w:pPr>
      <w:spacing w:after="0" w:line="240" w:lineRule="auto"/>
    </w:pPr>
    <w:rPr>
      <w:rFonts w:ascii="Tahoma" w:eastAsia="Times New Roman" w:hAnsi="Tahoma" w:cs="Tahoma"/>
      <w:sz w:val="16"/>
      <w:szCs w:val="16"/>
      <w:lang w:val="en-CA"/>
    </w:rPr>
  </w:style>
  <w:style w:type="character" w:customStyle="1" w:styleId="BalloonTextChar">
    <w:name w:val="Balloon Text Char"/>
    <w:basedOn w:val="DefaultParagraphFont"/>
    <w:link w:val="BalloonText"/>
    <w:uiPriority w:val="99"/>
    <w:semiHidden/>
    <w:rsid w:val="005C2179"/>
    <w:rPr>
      <w:rFonts w:ascii="Tahoma" w:eastAsia="Times New Roman" w:hAnsi="Tahoma" w:cs="Tahoma"/>
      <w:kern w:val="0"/>
      <w:sz w:val="16"/>
      <w:szCs w:val="16"/>
      <w:lang w:val="en-CA"/>
    </w:rPr>
  </w:style>
  <w:style w:type="character" w:customStyle="1" w:styleId="Heading8Char">
    <w:name w:val="Heading 8 Char"/>
    <w:basedOn w:val="DefaultParagraphFont"/>
    <w:link w:val="Heading8"/>
    <w:rsid w:val="0009135A"/>
    <w:rPr>
      <w:rFonts w:ascii="Times New Roman" w:eastAsia="Times New Roman" w:hAnsi="Times New Roman" w:cs="Times New Roman"/>
      <w:i/>
      <w:iCs/>
      <w:kern w:val="0"/>
      <w:sz w:val="24"/>
      <w:szCs w:val="24"/>
      <w:lang w:val="en-US"/>
    </w:rPr>
  </w:style>
  <w:style w:type="character" w:customStyle="1" w:styleId="Heading9Char">
    <w:name w:val="Heading 9 Char"/>
    <w:basedOn w:val="DefaultParagraphFont"/>
    <w:link w:val="Heading9"/>
    <w:rsid w:val="0009135A"/>
    <w:rPr>
      <w:rFonts w:ascii="Arial" w:eastAsia="Times New Roman" w:hAnsi="Arial" w:cs="Arial"/>
      <w:kern w:val="0"/>
      <w:lang w:val="en-US"/>
    </w:rPr>
  </w:style>
  <w:style w:type="paragraph" w:customStyle="1" w:styleId="ResumeHeading">
    <w:name w:val="Resume Heading"/>
    <w:basedOn w:val="Heading2"/>
    <w:rsid w:val="0009135A"/>
    <w:pPr>
      <w:keepLines w:val="0"/>
      <w:numPr>
        <w:ilvl w:val="1"/>
      </w:numPr>
      <w:pBdr>
        <w:bottom w:val="single" w:sz="4" w:space="1" w:color="auto"/>
      </w:pBdr>
      <w:tabs>
        <w:tab w:val="num" w:pos="576"/>
      </w:tabs>
      <w:spacing w:before="240" w:after="60" w:line="240" w:lineRule="auto"/>
      <w:ind w:left="576" w:hanging="576"/>
    </w:pPr>
    <w:rPr>
      <w:rFonts w:ascii="Times New Roman" w:eastAsia="Times New Roman" w:hAnsi="Times New Roman" w:cs="Arial"/>
      <w:b/>
      <w:bCs/>
      <w:i/>
      <w:iCs/>
      <w:color w:val="auto"/>
      <w:sz w:val="28"/>
      <w:szCs w:val="28"/>
    </w:rPr>
  </w:style>
  <w:style w:type="paragraph" w:customStyle="1" w:styleId="ResumeBodyChar">
    <w:name w:val="Resume Body Char"/>
    <w:basedOn w:val="Normal"/>
    <w:link w:val="ResumeBodyCharChar"/>
    <w:rsid w:val="0009135A"/>
    <w:pPr>
      <w:spacing w:before="60" w:after="0" w:line="240" w:lineRule="auto"/>
    </w:pPr>
    <w:rPr>
      <w:rFonts w:ascii="Times New Roman" w:eastAsia="Times New Roman" w:hAnsi="Times New Roman" w:cs="Times New Roman"/>
      <w:sz w:val="20"/>
      <w:szCs w:val="24"/>
    </w:rPr>
  </w:style>
  <w:style w:type="character" w:customStyle="1" w:styleId="ResumeBodyCharChar">
    <w:name w:val="Resume Body Char Char"/>
    <w:link w:val="ResumeBodyChar"/>
    <w:rsid w:val="0009135A"/>
    <w:rPr>
      <w:rFonts w:ascii="Times New Roman" w:eastAsia="Times New Roman" w:hAnsi="Times New Roman" w:cs="Times New Roman"/>
      <w:kern w:val="0"/>
      <w:sz w:val="20"/>
      <w:szCs w:val="24"/>
      <w:lang w:val="en-US"/>
    </w:rPr>
  </w:style>
  <w:style w:type="character" w:customStyle="1" w:styleId="a">
    <w:name w:val="a"/>
    <w:basedOn w:val="DefaultParagraphFont"/>
    <w:rsid w:val="00627D34"/>
  </w:style>
  <w:style w:type="character" w:customStyle="1" w:styleId="apple-converted-space">
    <w:name w:val="apple-converted-space"/>
    <w:basedOn w:val="DefaultParagraphFont"/>
    <w:rsid w:val="006F48C0"/>
  </w:style>
  <w:style w:type="numbering" w:customStyle="1" w:styleId="ImportedStyle3">
    <w:name w:val="Imported Style 3"/>
    <w:rsid w:val="006F18DC"/>
    <w:pPr>
      <w:numPr>
        <w:numId w:val="11"/>
      </w:numPr>
    </w:pPr>
  </w:style>
  <w:style w:type="numbering" w:customStyle="1" w:styleId="ImportedStyle4">
    <w:name w:val="Imported Style 4"/>
    <w:rsid w:val="00377AED"/>
    <w:pPr>
      <w:numPr>
        <w:numId w:val="12"/>
      </w:numPr>
    </w:pPr>
  </w:style>
  <w:style w:type="numbering" w:customStyle="1" w:styleId="ImportedStyle5">
    <w:name w:val="Imported Style 5"/>
    <w:rsid w:val="00377AED"/>
    <w:pPr>
      <w:numPr>
        <w:numId w:val="13"/>
      </w:numPr>
    </w:pPr>
  </w:style>
  <w:style w:type="paragraph" w:customStyle="1" w:styleId="MediumGrid1-Accent21">
    <w:name w:val="Medium Grid 1 - Accent 21"/>
    <w:basedOn w:val="Normal"/>
    <w:uiPriority w:val="34"/>
    <w:qFormat/>
    <w:rsid w:val="008725C0"/>
    <w:pPr>
      <w:spacing w:after="0" w:line="240" w:lineRule="auto"/>
      <w:ind w:left="720"/>
      <w:contextualSpacing/>
    </w:pPr>
    <w:rPr>
      <w:rFonts w:ascii="Times New Roman" w:eastAsia="Times New Roman" w:hAnsi="Times New Roman" w:cs="Times New Roman"/>
      <w:sz w:val="24"/>
      <w:szCs w:val="24"/>
    </w:rPr>
  </w:style>
  <w:style w:type="paragraph" w:customStyle="1" w:styleId="Head1Bullet">
    <w:name w:val="Head1Bullet"/>
    <w:rsid w:val="00C37370"/>
    <w:pPr>
      <w:tabs>
        <w:tab w:val="left" w:pos="504"/>
      </w:tabs>
      <w:suppressAutoHyphens/>
      <w:spacing w:after="0" w:line="240" w:lineRule="auto"/>
      <w:ind w:left="-360"/>
    </w:pPr>
    <w:rPr>
      <w:rFonts w:ascii="Verdana" w:eastAsia="Arial" w:hAnsi="Verdana" w:cs="Calibri"/>
      <w:kern w:val="0"/>
      <w:sz w:val="18"/>
      <w:szCs w:val="20"/>
      <w:lang w:val="en-US" w:eastAsia="ar-SA"/>
    </w:rPr>
  </w:style>
  <w:style w:type="paragraph" w:customStyle="1" w:styleId="summary">
    <w:name w:val="summary"/>
    <w:basedOn w:val="Normal"/>
    <w:uiPriority w:val="99"/>
    <w:rsid w:val="0050123A"/>
    <w:pPr>
      <w:spacing w:before="100" w:beforeAutospacing="1" w:after="100" w:afterAutospacing="1" w:line="240" w:lineRule="auto"/>
    </w:pPr>
    <w:rPr>
      <w:rFonts w:ascii="Times New Roman" w:eastAsia="Times New Roman" w:hAnsi="Times New Roman" w:cs="Times New Roman"/>
      <w:sz w:val="24"/>
      <w:szCs w:val="24"/>
    </w:rPr>
  </w:style>
  <w:style w:type="character" w:styleId="HTMLTypewriter">
    <w:name w:val="HTML Typewriter"/>
    <w:rsid w:val="00CE12D1"/>
    <w:rPr>
      <w:rFonts w:ascii="Courier New" w:hAnsi="Courier New" w:cs="Times New Roman"/>
      <w:sz w:val="20"/>
      <w:szCs w:val="20"/>
    </w:rPr>
  </w:style>
  <w:style w:type="table" w:customStyle="1" w:styleId="GridTable2-Accent31">
    <w:name w:val="Grid Table 2 - Accent 31"/>
    <w:basedOn w:val="TableNormal"/>
    <w:uiPriority w:val="47"/>
    <w:rsid w:val="009317C8"/>
    <w:pPr>
      <w:spacing w:after="0" w:line="240" w:lineRule="auto"/>
    </w:pPr>
    <w:rPr>
      <w:rFonts w:ascii="Calibri" w:eastAsia="Calibri" w:hAnsi="Calibri" w:cs="SimSun"/>
      <w:kern w:val="0"/>
      <w:lang w:val="en-US"/>
    </w:rPr>
    <w:tblPr>
      <w:tblStyleRowBandSize w:val="1"/>
      <w:tblStyleColBandSize w:val="1"/>
      <w:tblBorders>
        <w:top w:val="single" w:sz="2" w:space="0" w:color="C9C9C9"/>
        <w:bottom w:val="single" w:sz="2" w:space="0" w:color="C9C9C9"/>
        <w:insideH w:val="single" w:sz="2" w:space="0" w:color="C9C9C9"/>
        <w:insideV w:val="single" w:sz="2" w:space="0" w:color="C9C9C9"/>
      </w:tblBorders>
    </w:tblPr>
    <w:tblStylePr w:type="firstRow">
      <w:rPr>
        <w:b/>
        <w:bCs/>
      </w:rPr>
      <w:tblPr/>
      <w:tcPr>
        <w:tcBorders>
          <w:top w:val="nil"/>
          <w:bottom w:val="single" w:sz="12" w:space="0" w:color="C9C9C9"/>
          <w:insideH w:val="nil"/>
          <w:insideV w:val="nil"/>
        </w:tcBorders>
        <w:shd w:val="clear" w:color="auto" w:fill="FFFFFF"/>
      </w:tcPr>
    </w:tblStylePr>
    <w:tblStylePr w:type="lastRow">
      <w:rPr>
        <w:b/>
        <w:bCs/>
      </w:rPr>
      <w:tblPr/>
      <w:tcPr>
        <w:tcBorders>
          <w:top w:val="double" w:sz="2" w:space="0" w:color="C9C9C9"/>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character" w:customStyle="1" w:styleId="bodytextindent2char">
    <w:name w:val="bodytextindent2char"/>
    <w:basedOn w:val="DefaultParagraphFont"/>
    <w:rsid w:val="001B36EB"/>
  </w:style>
  <w:style w:type="character" w:styleId="Emphasis">
    <w:name w:val="Emphasis"/>
    <w:uiPriority w:val="20"/>
    <w:qFormat/>
    <w:rsid w:val="001B36EB"/>
    <w:rPr>
      <w:i/>
      <w:iCs/>
    </w:rPr>
  </w:style>
  <w:style w:type="character" w:customStyle="1" w:styleId="BodyTextIndent2Char0">
    <w:name w:val="Body Text Indent 2 Char"/>
    <w:rsid w:val="00E45B5B"/>
    <w:rPr>
      <w:bCs/>
      <w:noProof w:val="0"/>
      <w:sz w:val="22"/>
      <w:lang w:val="en-US" w:eastAsia="en-US" w:bidi="ar-SA"/>
    </w:rPr>
  </w:style>
  <w:style w:type="character" w:customStyle="1" w:styleId="normaltextrun">
    <w:name w:val="normaltextrun"/>
    <w:basedOn w:val="DefaultParagraphFont"/>
    <w:rsid w:val="00C97C3D"/>
  </w:style>
  <w:style w:type="character" w:customStyle="1" w:styleId="eop">
    <w:name w:val="eop"/>
    <w:basedOn w:val="DefaultParagraphFont"/>
    <w:rsid w:val="00C97C3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935420">
      <w:bodyDiv w:val="1"/>
      <w:marLeft w:val="0"/>
      <w:marRight w:val="0"/>
      <w:marTop w:val="0"/>
      <w:marBottom w:val="0"/>
      <w:divBdr>
        <w:top w:val="none" w:sz="0" w:space="0" w:color="auto"/>
        <w:left w:val="none" w:sz="0" w:space="0" w:color="auto"/>
        <w:bottom w:val="none" w:sz="0" w:space="0" w:color="auto"/>
        <w:right w:val="none" w:sz="0" w:space="0" w:color="auto"/>
      </w:divBdr>
    </w:div>
    <w:div w:id="22749009">
      <w:bodyDiv w:val="1"/>
      <w:marLeft w:val="0"/>
      <w:marRight w:val="0"/>
      <w:marTop w:val="0"/>
      <w:marBottom w:val="0"/>
      <w:divBdr>
        <w:top w:val="none" w:sz="0" w:space="0" w:color="auto"/>
        <w:left w:val="none" w:sz="0" w:space="0" w:color="auto"/>
        <w:bottom w:val="none" w:sz="0" w:space="0" w:color="auto"/>
        <w:right w:val="none" w:sz="0" w:space="0" w:color="auto"/>
      </w:divBdr>
    </w:div>
    <w:div w:id="23025154">
      <w:bodyDiv w:val="1"/>
      <w:marLeft w:val="0"/>
      <w:marRight w:val="0"/>
      <w:marTop w:val="0"/>
      <w:marBottom w:val="0"/>
      <w:divBdr>
        <w:top w:val="none" w:sz="0" w:space="0" w:color="auto"/>
        <w:left w:val="none" w:sz="0" w:space="0" w:color="auto"/>
        <w:bottom w:val="none" w:sz="0" w:space="0" w:color="auto"/>
        <w:right w:val="none" w:sz="0" w:space="0" w:color="auto"/>
      </w:divBdr>
    </w:div>
    <w:div w:id="45959572">
      <w:bodyDiv w:val="1"/>
      <w:marLeft w:val="0"/>
      <w:marRight w:val="0"/>
      <w:marTop w:val="0"/>
      <w:marBottom w:val="0"/>
      <w:divBdr>
        <w:top w:val="none" w:sz="0" w:space="0" w:color="auto"/>
        <w:left w:val="none" w:sz="0" w:space="0" w:color="auto"/>
        <w:bottom w:val="none" w:sz="0" w:space="0" w:color="auto"/>
        <w:right w:val="none" w:sz="0" w:space="0" w:color="auto"/>
      </w:divBdr>
    </w:div>
    <w:div w:id="83307892">
      <w:bodyDiv w:val="1"/>
      <w:marLeft w:val="0"/>
      <w:marRight w:val="0"/>
      <w:marTop w:val="0"/>
      <w:marBottom w:val="0"/>
      <w:divBdr>
        <w:top w:val="none" w:sz="0" w:space="0" w:color="auto"/>
        <w:left w:val="none" w:sz="0" w:space="0" w:color="auto"/>
        <w:bottom w:val="none" w:sz="0" w:space="0" w:color="auto"/>
        <w:right w:val="none" w:sz="0" w:space="0" w:color="auto"/>
      </w:divBdr>
    </w:div>
    <w:div w:id="128594562">
      <w:bodyDiv w:val="1"/>
      <w:marLeft w:val="0"/>
      <w:marRight w:val="0"/>
      <w:marTop w:val="0"/>
      <w:marBottom w:val="0"/>
      <w:divBdr>
        <w:top w:val="none" w:sz="0" w:space="0" w:color="auto"/>
        <w:left w:val="none" w:sz="0" w:space="0" w:color="auto"/>
        <w:bottom w:val="none" w:sz="0" w:space="0" w:color="auto"/>
        <w:right w:val="none" w:sz="0" w:space="0" w:color="auto"/>
      </w:divBdr>
    </w:div>
    <w:div w:id="136269173">
      <w:bodyDiv w:val="1"/>
      <w:marLeft w:val="0"/>
      <w:marRight w:val="0"/>
      <w:marTop w:val="0"/>
      <w:marBottom w:val="0"/>
      <w:divBdr>
        <w:top w:val="none" w:sz="0" w:space="0" w:color="auto"/>
        <w:left w:val="none" w:sz="0" w:space="0" w:color="auto"/>
        <w:bottom w:val="none" w:sz="0" w:space="0" w:color="auto"/>
        <w:right w:val="none" w:sz="0" w:space="0" w:color="auto"/>
      </w:divBdr>
    </w:div>
    <w:div w:id="138351756">
      <w:bodyDiv w:val="1"/>
      <w:marLeft w:val="0"/>
      <w:marRight w:val="0"/>
      <w:marTop w:val="0"/>
      <w:marBottom w:val="0"/>
      <w:divBdr>
        <w:top w:val="none" w:sz="0" w:space="0" w:color="auto"/>
        <w:left w:val="none" w:sz="0" w:space="0" w:color="auto"/>
        <w:bottom w:val="none" w:sz="0" w:space="0" w:color="auto"/>
        <w:right w:val="none" w:sz="0" w:space="0" w:color="auto"/>
      </w:divBdr>
    </w:div>
    <w:div w:id="139470087">
      <w:bodyDiv w:val="1"/>
      <w:marLeft w:val="0"/>
      <w:marRight w:val="0"/>
      <w:marTop w:val="0"/>
      <w:marBottom w:val="0"/>
      <w:divBdr>
        <w:top w:val="none" w:sz="0" w:space="0" w:color="auto"/>
        <w:left w:val="none" w:sz="0" w:space="0" w:color="auto"/>
        <w:bottom w:val="none" w:sz="0" w:space="0" w:color="auto"/>
        <w:right w:val="none" w:sz="0" w:space="0" w:color="auto"/>
      </w:divBdr>
    </w:div>
    <w:div w:id="149295611">
      <w:bodyDiv w:val="1"/>
      <w:marLeft w:val="0"/>
      <w:marRight w:val="0"/>
      <w:marTop w:val="0"/>
      <w:marBottom w:val="0"/>
      <w:divBdr>
        <w:top w:val="none" w:sz="0" w:space="0" w:color="auto"/>
        <w:left w:val="none" w:sz="0" w:space="0" w:color="auto"/>
        <w:bottom w:val="none" w:sz="0" w:space="0" w:color="auto"/>
        <w:right w:val="none" w:sz="0" w:space="0" w:color="auto"/>
      </w:divBdr>
    </w:div>
    <w:div w:id="168719396">
      <w:bodyDiv w:val="1"/>
      <w:marLeft w:val="0"/>
      <w:marRight w:val="0"/>
      <w:marTop w:val="0"/>
      <w:marBottom w:val="0"/>
      <w:divBdr>
        <w:top w:val="none" w:sz="0" w:space="0" w:color="auto"/>
        <w:left w:val="none" w:sz="0" w:space="0" w:color="auto"/>
        <w:bottom w:val="none" w:sz="0" w:space="0" w:color="auto"/>
        <w:right w:val="none" w:sz="0" w:space="0" w:color="auto"/>
      </w:divBdr>
    </w:div>
    <w:div w:id="245962323">
      <w:bodyDiv w:val="1"/>
      <w:marLeft w:val="0"/>
      <w:marRight w:val="0"/>
      <w:marTop w:val="0"/>
      <w:marBottom w:val="0"/>
      <w:divBdr>
        <w:top w:val="none" w:sz="0" w:space="0" w:color="auto"/>
        <w:left w:val="none" w:sz="0" w:space="0" w:color="auto"/>
        <w:bottom w:val="none" w:sz="0" w:space="0" w:color="auto"/>
        <w:right w:val="none" w:sz="0" w:space="0" w:color="auto"/>
      </w:divBdr>
    </w:div>
    <w:div w:id="292059615">
      <w:bodyDiv w:val="1"/>
      <w:marLeft w:val="0"/>
      <w:marRight w:val="0"/>
      <w:marTop w:val="0"/>
      <w:marBottom w:val="0"/>
      <w:divBdr>
        <w:top w:val="none" w:sz="0" w:space="0" w:color="auto"/>
        <w:left w:val="none" w:sz="0" w:space="0" w:color="auto"/>
        <w:bottom w:val="none" w:sz="0" w:space="0" w:color="auto"/>
        <w:right w:val="none" w:sz="0" w:space="0" w:color="auto"/>
      </w:divBdr>
    </w:div>
    <w:div w:id="303659701">
      <w:bodyDiv w:val="1"/>
      <w:marLeft w:val="0"/>
      <w:marRight w:val="0"/>
      <w:marTop w:val="0"/>
      <w:marBottom w:val="0"/>
      <w:divBdr>
        <w:top w:val="none" w:sz="0" w:space="0" w:color="auto"/>
        <w:left w:val="none" w:sz="0" w:space="0" w:color="auto"/>
        <w:bottom w:val="none" w:sz="0" w:space="0" w:color="auto"/>
        <w:right w:val="none" w:sz="0" w:space="0" w:color="auto"/>
      </w:divBdr>
    </w:div>
    <w:div w:id="323629470">
      <w:bodyDiv w:val="1"/>
      <w:marLeft w:val="0"/>
      <w:marRight w:val="0"/>
      <w:marTop w:val="0"/>
      <w:marBottom w:val="0"/>
      <w:divBdr>
        <w:top w:val="none" w:sz="0" w:space="0" w:color="auto"/>
        <w:left w:val="none" w:sz="0" w:space="0" w:color="auto"/>
        <w:bottom w:val="none" w:sz="0" w:space="0" w:color="auto"/>
        <w:right w:val="none" w:sz="0" w:space="0" w:color="auto"/>
      </w:divBdr>
    </w:div>
    <w:div w:id="328870658">
      <w:bodyDiv w:val="1"/>
      <w:marLeft w:val="0"/>
      <w:marRight w:val="0"/>
      <w:marTop w:val="0"/>
      <w:marBottom w:val="0"/>
      <w:divBdr>
        <w:top w:val="none" w:sz="0" w:space="0" w:color="auto"/>
        <w:left w:val="none" w:sz="0" w:space="0" w:color="auto"/>
        <w:bottom w:val="none" w:sz="0" w:space="0" w:color="auto"/>
        <w:right w:val="none" w:sz="0" w:space="0" w:color="auto"/>
      </w:divBdr>
    </w:div>
    <w:div w:id="351109086">
      <w:bodyDiv w:val="1"/>
      <w:marLeft w:val="0"/>
      <w:marRight w:val="0"/>
      <w:marTop w:val="0"/>
      <w:marBottom w:val="0"/>
      <w:divBdr>
        <w:top w:val="none" w:sz="0" w:space="0" w:color="auto"/>
        <w:left w:val="none" w:sz="0" w:space="0" w:color="auto"/>
        <w:bottom w:val="none" w:sz="0" w:space="0" w:color="auto"/>
        <w:right w:val="none" w:sz="0" w:space="0" w:color="auto"/>
      </w:divBdr>
    </w:div>
    <w:div w:id="367267321">
      <w:bodyDiv w:val="1"/>
      <w:marLeft w:val="0"/>
      <w:marRight w:val="0"/>
      <w:marTop w:val="0"/>
      <w:marBottom w:val="0"/>
      <w:divBdr>
        <w:top w:val="none" w:sz="0" w:space="0" w:color="auto"/>
        <w:left w:val="none" w:sz="0" w:space="0" w:color="auto"/>
        <w:bottom w:val="none" w:sz="0" w:space="0" w:color="auto"/>
        <w:right w:val="none" w:sz="0" w:space="0" w:color="auto"/>
      </w:divBdr>
    </w:div>
    <w:div w:id="369036182">
      <w:bodyDiv w:val="1"/>
      <w:marLeft w:val="0"/>
      <w:marRight w:val="0"/>
      <w:marTop w:val="0"/>
      <w:marBottom w:val="0"/>
      <w:divBdr>
        <w:top w:val="none" w:sz="0" w:space="0" w:color="auto"/>
        <w:left w:val="none" w:sz="0" w:space="0" w:color="auto"/>
        <w:bottom w:val="none" w:sz="0" w:space="0" w:color="auto"/>
        <w:right w:val="none" w:sz="0" w:space="0" w:color="auto"/>
      </w:divBdr>
    </w:div>
    <w:div w:id="374282302">
      <w:bodyDiv w:val="1"/>
      <w:marLeft w:val="0"/>
      <w:marRight w:val="0"/>
      <w:marTop w:val="0"/>
      <w:marBottom w:val="0"/>
      <w:divBdr>
        <w:top w:val="none" w:sz="0" w:space="0" w:color="auto"/>
        <w:left w:val="none" w:sz="0" w:space="0" w:color="auto"/>
        <w:bottom w:val="none" w:sz="0" w:space="0" w:color="auto"/>
        <w:right w:val="none" w:sz="0" w:space="0" w:color="auto"/>
      </w:divBdr>
    </w:div>
    <w:div w:id="374503482">
      <w:bodyDiv w:val="1"/>
      <w:marLeft w:val="0"/>
      <w:marRight w:val="0"/>
      <w:marTop w:val="0"/>
      <w:marBottom w:val="0"/>
      <w:divBdr>
        <w:top w:val="none" w:sz="0" w:space="0" w:color="auto"/>
        <w:left w:val="none" w:sz="0" w:space="0" w:color="auto"/>
        <w:bottom w:val="none" w:sz="0" w:space="0" w:color="auto"/>
        <w:right w:val="none" w:sz="0" w:space="0" w:color="auto"/>
      </w:divBdr>
    </w:div>
    <w:div w:id="389305059">
      <w:bodyDiv w:val="1"/>
      <w:marLeft w:val="0"/>
      <w:marRight w:val="0"/>
      <w:marTop w:val="0"/>
      <w:marBottom w:val="0"/>
      <w:divBdr>
        <w:top w:val="none" w:sz="0" w:space="0" w:color="auto"/>
        <w:left w:val="none" w:sz="0" w:space="0" w:color="auto"/>
        <w:bottom w:val="none" w:sz="0" w:space="0" w:color="auto"/>
        <w:right w:val="none" w:sz="0" w:space="0" w:color="auto"/>
      </w:divBdr>
    </w:div>
    <w:div w:id="404885261">
      <w:bodyDiv w:val="1"/>
      <w:marLeft w:val="0"/>
      <w:marRight w:val="0"/>
      <w:marTop w:val="0"/>
      <w:marBottom w:val="0"/>
      <w:divBdr>
        <w:top w:val="none" w:sz="0" w:space="0" w:color="auto"/>
        <w:left w:val="none" w:sz="0" w:space="0" w:color="auto"/>
        <w:bottom w:val="none" w:sz="0" w:space="0" w:color="auto"/>
        <w:right w:val="none" w:sz="0" w:space="0" w:color="auto"/>
      </w:divBdr>
    </w:div>
    <w:div w:id="470904654">
      <w:bodyDiv w:val="1"/>
      <w:marLeft w:val="0"/>
      <w:marRight w:val="0"/>
      <w:marTop w:val="0"/>
      <w:marBottom w:val="0"/>
      <w:divBdr>
        <w:top w:val="none" w:sz="0" w:space="0" w:color="auto"/>
        <w:left w:val="none" w:sz="0" w:space="0" w:color="auto"/>
        <w:bottom w:val="none" w:sz="0" w:space="0" w:color="auto"/>
        <w:right w:val="none" w:sz="0" w:space="0" w:color="auto"/>
      </w:divBdr>
    </w:div>
    <w:div w:id="503474450">
      <w:bodyDiv w:val="1"/>
      <w:marLeft w:val="0"/>
      <w:marRight w:val="0"/>
      <w:marTop w:val="0"/>
      <w:marBottom w:val="0"/>
      <w:divBdr>
        <w:top w:val="none" w:sz="0" w:space="0" w:color="auto"/>
        <w:left w:val="none" w:sz="0" w:space="0" w:color="auto"/>
        <w:bottom w:val="none" w:sz="0" w:space="0" w:color="auto"/>
        <w:right w:val="none" w:sz="0" w:space="0" w:color="auto"/>
      </w:divBdr>
    </w:div>
    <w:div w:id="508983771">
      <w:bodyDiv w:val="1"/>
      <w:marLeft w:val="0"/>
      <w:marRight w:val="0"/>
      <w:marTop w:val="0"/>
      <w:marBottom w:val="0"/>
      <w:divBdr>
        <w:top w:val="none" w:sz="0" w:space="0" w:color="auto"/>
        <w:left w:val="none" w:sz="0" w:space="0" w:color="auto"/>
        <w:bottom w:val="none" w:sz="0" w:space="0" w:color="auto"/>
        <w:right w:val="none" w:sz="0" w:space="0" w:color="auto"/>
      </w:divBdr>
    </w:div>
    <w:div w:id="548493699">
      <w:bodyDiv w:val="1"/>
      <w:marLeft w:val="0"/>
      <w:marRight w:val="0"/>
      <w:marTop w:val="0"/>
      <w:marBottom w:val="0"/>
      <w:divBdr>
        <w:top w:val="none" w:sz="0" w:space="0" w:color="auto"/>
        <w:left w:val="none" w:sz="0" w:space="0" w:color="auto"/>
        <w:bottom w:val="none" w:sz="0" w:space="0" w:color="auto"/>
        <w:right w:val="none" w:sz="0" w:space="0" w:color="auto"/>
      </w:divBdr>
    </w:div>
    <w:div w:id="575044907">
      <w:bodyDiv w:val="1"/>
      <w:marLeft w:val="0"/>
      <w:marRight w:val="0"/>
      <w:marTop w:val="0"/>
      <w:marBottom w:val="0"/>
      <w:divBdr>
        <w:top w:val="none" w:sz="0" w:space="0" w:color="auto"/>
        <w:left w:val="none" w:sz="0" w:space="0" w:color="auto"/>
        <w:bottom w:val="none" w:sz="0" w:space="0" w:color="auto"/>
        <w:right w:val="none" w:sz="0" w:space="0" w:color="auto"/>
      </w:divBdr>
    </w:div>
    <w:div w:id="579482612">
      <w:bodyDiv w:val="1"/>
      <w:marLeft w:val="0"/>
      <w:marRight w:val="0"/>
      <w:marTop w:val="0"/>
      <w:marBottom w:val="0"/>
      <w:divBdr>
        <w:top w:val="none" w:sz="0" w:space="0" w:color="auto"/>
        <w:left w:val="none" w:sz="0" w:space="0" w:color="auto"/>
        <w:bottom w:val="none" w:sz="0" w:space="0" w:color="auto"/>
        <w:right w:val="none" w:sz="0" w:space="0" w:color="auto"/>
      </w:divBdr>
    </w:div>
    <w:div w:id="606816617">
      <w:bodyDiv w:val="1"/>
      <w:marLeft w:val="0"/>
      <w:marRight w:val="0"/>
      <w:marTop w:val="0"/>
      <w:marBottom w:val="0"/>
      <w:divBdr>
        <w:top w:val="none" w:sz="0" w:space="0" w:color="auto"/>
        <w:left w:val="none" w:sz="0" w:space="0" w:color="auto"/>
        <w:bottom w:val="none" w:sz="0" w:space="0" w:color="auto"/>
        <w:right w:val="none" w:sz="0" w:space="0" w:color="auto"/>
      </w:divBdr>
    </w:div>
    <w:div w:id="629241871">
      <w:bodyDiv w:val="1"/>
      <w:marLeft w:val="0"/>
      <w:marRight w:val="0"/>
      <w:marTop w:val="0"/>
      <w:marBottom w:val="0"/>
      <w:divBdr>
        <w:top w:val="none" w:sz="0" w:space="0" w:color="auto"/>
        <w:left w:val="none" w:sz="0" w:space="0" w:color="auto"/>
        <w:bottom w:val="none" w:sz="0" w:space="0" w:color="auto"/>
        <w:right w:val="none" w:sz="0" w:space="0" w:color="auto"/>
      </w:divBdr>
    </w:div>
    <w:div w:id="662010878">
      <w:bodyDiv w:val="1"/>
      <w:marLeft w:val="0"/>
      <w:marRight w:val="0"/>
      <w:marTop w:val="0"/>
      <w:marBottom w:val="0"/>
      <w:divBdr>
        <w:top w:val="none" w:sz="0" w:space="0" w:color="auto"/>
        <w:left w:val="none" w:sz="0" w:space="0" w:color="auto"/>
        <w:bottom w:val="none" w:sz="0" w:space="0" w:color="auto"/>
        <w:right w:val="none" w:sz="0" w:space="0" w:color="auto"/>
      </w:divBdr>
    </w:div>
    <w:div w:id="663052948">
      <w:bodyDiv w:val="1"/>
      <w:marLeft w:val="0"/>
      <w:marRight w:val="0"/>
      <w:marTop w:val="0"/>
      <w:marBottom w:val="0"/>
      <w:divBdr>
        <w:top w:val="none" w:sz="0" w:space="0" w:color="auto"/>
        <w:left w:val="none" w:sz="0" w:space="0" w:color="auto"/>
        <w:bottom w:val="none" w:sz="0" w:space="0" w:color="auto"/>
        <w:right w:val="none" w:sz="0" w:space="0" w:color="auto"/>
      </w:divBdr>
    </w:div>
    <w:div w:id="681518196">
      <w:bodyDiv w:val="1"/>
      <w:marLeft w:val="0"/>
      <w:marRight w:val="0"/>
      <w:marTop w:val="0"/>
      <w:marBottom w:val="0"/>
      <w:divBdr>
        <w:top w:val="none" w:sz="0" w:space="0" w:color="auto"/>
        <w:left w:val="none" w:sz="0" w:space="0" w:color="auto"/>
        <w:bottom w:val="none" w:sz="0" w:space="0" w:color="auto"/>
        <w:right w:val="none" w:sz="0" w:space="0" w:color="auto"/>
      </w:divBdr>
    </w:div>
    <w:div w:id="690496434">
      <w:bodyDiv w:val="1"/>
      <w:marLeft w:val="0"/>
      <w:marRight w:val="0"/>
      <w:marTop w:val="0"/>
      <w:marBottom w:val="0"/>
      <w:divBdr>
        <w:top w:val="none" w:sz="0" w:space="0" w:color="auto"/>
        <w:left w:val="none" w:sz="0" w:space="0" w:color="auto"/>
        <w:bottom w:val="none" w:sz="0" w:space="0" w:color="auto"/>
        <w:right w:val="none" w:sz="0" w:space="0" w:color="auto"/>
      </w:divBdr>
    </w:div>
    <w:div w:id="699547861">
      <w:bodyDiv w:val="1"/>
      <w:marLeft w:val="0"/>
      <w:marRight w:val="0"/>
      <w:marTop w:val="0"/>
      <w:marBottom w:val="0"/>
      <w:divBdr>
        <w:top w:val="none" w:sz="0" w:space="0" w:color="auto"/>
        <w:left w:val="none" w:sz="0" w:space="0" w:color="auto"/>
        <w:bottom w:val="none" w:sz="0" w:space="0" w:color="auto"/>
        <w:right w:val="none" w:sz="0" w:space="0" w:color="auto"/>
      </w:divBdr>
    </w:div>
    <w:div w:id="719020094">
      <w:bodyDiv w:val="1"/>
      <w:marLeft w:val="0"/>
      <w:marRight w:val="0"/>
      <w:marTop w:val="0"/>
      <w:marBottom w:val="0"/>
      <w:divBdr>
        <w:top w:val="none" w:sz="0" w:space="0" w:color="auto"/>
        <w:left w:val="none" w:sz="0" w:space="0" w:color="auto"/>
        <w:bottom w:val="none" w:sz="0" w:space="0" w:color="auto"/>
        <w:right w:val="none" w:sz="0" w:space="0" w:color="auto"/>
      </w:divBdr>
    </w:div>
    <w:div w:id="758914155">
      <w:bodyDiv w:val="1"/>
      <w:marLeft w:val="0"/>
      <w:marRight w:val="0"/>
      <w:marTop w:val="0"/>
      <w:marBottom w:val="0"/>
      <w:divBdr>
        <w:top w:val="none" w:sz="0" w:space="0" w:color="auto"/>
        <w:left w:val="none" w:sz="0" w:space="0" w:color="auto"/>
        <w:bottom w:val="none" w:sz="0" w:space="0" w:color="auto"/>
        <w:right w:val="none" w:sz="0" w:space="0" w:color="auto"/>
      </w:divBdr>
    </w:div>
    <w:div w:id="759066664">
      <w:bodyDiv w:val="1"/>
      <w:marLeft w:val="0"/>
      <w:marRight w:val="0"/>
      <w:marTop w:val="0"/>
      <w:marBottom w:val="0"/>
      <w:divBdr>
        <w:top w:val="none" w:sz="0" w:space="0" w:color="auto"/>
        <w:left w:val="none" w:sz="0" w:space="0" w:color="auto"/>
        <w:bottom w:val="none" w:sz="0" w:space="0" w:color="auto"/>
        <w:right w:val="none" w:sz="0" w:space="0" w:color="auto"/>
      </w:divBdr>
    </w:div>
    <w:div w:id="774982139">
      <w:bodyDiv w:val="1"/>
      <w:marLeft w:val="0"/>
      <w:marRight w:val="0"/>
      <w:marTop w:val="0"/>
      <w:marBottom w:val="0"/>
      <w:divBdr>
        <w:top w:val="none" w:sz="0" w:space="0" w:color="auto"/>
        <w:left w:val="none" w:sz="0" w:space="0" w:color="auto"/>
        <w:bottom w:val="none" w:sz="0" w:space="0" w:color="auto"/>
        <w:right w:val="none" w:sz="0" w:space="0" w:color="auto"/>
      </w:divBdr>
    </w:div>
    <w:div w:id="790247210">
      <w:bodyDiv w:val="1"/>
      <w:marLeft w:val="0"/>
      <w:marRight w:val="0"/>
      <w:marTop w:val="0"/>
      <w:marBottom w:val="0"/>
      <w:divBdr>
        <w:top w:val="none" w:sz="0" w:space="0" w:color="auto"/>
        <w:left w:val="none" w:sz="0" w:space="0" w:color="auto"/>
        <w:bottom w:val="none" w:sz="0" w:space="0" w:color="auto"/>
        <w:right w:val="none" w:sz="0" w:space="0" w:color="auto"/>
      </w:divBdr>
    </w:div>
    <w:div w:id="803616934">
      <w:bodyDiv w:val="1"/>
      <w:marLeft w:val="0"/>
      <w:marRight w:val="0"/>
      <w:marTop w:val="0"/>
      <w:marBottom w:val="0"/>
      <w:divBdr>
        <w:top w:val="none" w:sz="0" w:space="0" w:color="auto"/>
        <w:left w:val="none" w:sz="0" w:space="0" w:color="auto"/>
        <w:bottom w:val="none" w:sz="0" w:space="0" w:color="auto"/>
        <w:right w:val="none" w:sz="0" w:space="0" w:color="auto"/>
      </w:divBdr>
    </w:div>
    <w:div w:id="824517975">
      <w:bodyDiv w:val="1"/>
      <w:marLeft w:val="0"/>
      <w:marRight w:val="0"/>
      <w:marTop w:val="0"/>
      <w:marBottom w:val="0"/>
      <w:divBdr>
        <w:top w:val="none" w:sz="0" w:space="0" w:color="auto"/>
        <w:left w:val="none" w:sz="0" w:space="0" w:color="auto"/>
        <w:bottom w:val="none" w:sz="0" w:space="0" w:color="auto"/>
        <w:right w:val="none" w:sz="0" w:space="0" w:color="auto"/>
      </w:divBdr>
    </w:div>
    <w:div w:id="830557753">
      <w:bodyDiv w:val="1"/>
      <w:marLeft w:val="0"/>
      <w:marRight w:val="0"/>
      <w:marTop w:val="0"/>
      <w:marBottom w:val="0"/>
      <w:divBdr>
        <w:top w:val="none" w:sz="0" w:space="0" w:color="auto"/>
        <w:left w:val="none" w:sz="0" w:space="0" w:color="auto"/>
        <w:bottom w:val="none" w:sz="0" w:space="0" w:color="auto"/>
        <w:right w:val="none" w:sz="0" w:space="0" w:color="auto"/>
      </w:divBdr>
    </w:div>
    <w:div w:id="841553841">
      <w:bodyDiv w:val="1"/>
      <w:marLeft w:val="0"/>
      <w:marRight w:val="0"/>
      <w:marTop w:val="0"/>
      <w:marBottom w:val="0"/>
      <w:divBdr>
        <w:top w:val="none" w:sz="0" w:space="0" w:color="auto"/>
        <w:left w:val="none" w:sz="0" w:space="0" w:color="auto"/>
        <w:bottom w:val="none" w:sz="0" w:space="0" w:color="auto"/>
        <w:right w:val="none" w:sz="0" w:space="0" w:color="auto"/>
      </w:divBdr>
    </w:div>
    <w:div w:id="864291530">
      <w:bodyDiv w:val="1"/>
      <w:marLeft w:val="0"/>
      <w:marRight w:val="0"/>
      <w:marTop w:val="0"/>
      <w:marBottom w:val="0"/>
      <w:divBdr>
        <w:top w:val="none" w:sz="0" w:space="0" w:color="auto"/>
        <w:left w:val="none" w:sz="0" w:space="0" w:color="auto"/>
        <w:bottom w:val="none" w:sz="0" w:space="0" w:color="auto"/>
        <w:right w:val="none" w:sz="0" w:space="0" w:color="auto"/>
      </w:divBdr>
    </w:div>
    <w:div w:id="866212170">
      <w:bodyDiv w:val="1"/>
      <w:marLeft w:val="0"/>
      <w:marRight w:val="0"/>
      <w:marTop w:val="0"/>
      <w:marBottom w:val="0"/>
      <w:divBdr>
        <w:top w:val="none" w:sz="0" w:space="0" w:color="auto"/>
        <w:left w:val="none" w:sz="0" w:space="0" w:color="auto"/>
        <w:bottom w:val="none" w:sz="0" w:space="0" w:color="auto"/>
        <w:right w:val="none" w:sz="0" w:space="0" w:color="auto"/>
      </w:divBdr>
    </w:div>
    <w:div w:id="886331524">
      <w:bodyDiv w:val="1"/>
      <w:marLeft w:val="0"/>
      <w:marRight w:val="0"/>
      <w:marTop w:val="0"/>
      <w:marBottom w:val="0"/>
      <w:divBdr>
        <w:top w:val="none" w:sz="0" w:space="0" w:color="auto"/>
        <w:left w:val="none" w:sz="0" w:space="0" w:color="auto"/>
        <w:bottom w:val="none" w:sz="0" w:space="0" w:color="auto"/>
        <w:right w:val="none" w:sz="0" w:space="0" w:color="auto"/>
      </w:divBdr>
    </w:div>
    <w:div w:id="888108943">
      <w:bodyDiv w:val="1"/>
      <w:marLeft w:val="0"/>
      <w:marRight w:val="0"/>
      <w:marTop w:val="0"/>
      <w:marBottom w:val="0"/>
      <w:divBdr>
        <w:top w:val="none" w:sz="0" w:space="0" w:color="auto"/>
        <w:left w:val="none" w:sz="0" w:space="0" w:color="auto"/>
        <w:bottom w:val="none" w:sz="0" w:space="0" w:color="auto"/>
        <w:right w:val="none" w:sz="0" w:space="0" w:color="auto"/>
      </w:divBdr>
    </w:div>
    <w:div w:id="896816406">
      <w:bodyDiv w:val="1"/>
      <w:marLeft w:val="0"/>
      <w:marRight w:val="0"/>
      <w:marTop w:val="0"/>
      <w:marBottom w:val="0"/>
      <w:divBdr>
        <w:top w:val="none" w:sz="0" w:space="0" w:color="auto"/>
        <w:left w:val="none" w:sz="0" w:space="0" w:color="auto"/>
        <w:bottom w:val="none" w:sz="0" w:space="0" w:color="auto"/>
        <w:right w:val="none" w:sz="0" w:space="0" w:color="auto"/>
      </w:divBdr>
    </w:div>
    <w:div w:id="926116091">
      <w:bodyDiv w:val="1"/>
      <w:marLeft w:val="0"/>
      <w:marRight w:val="0"/>
      <w:marTop w:val="0"/>
      <w:marBottom w:val="0"/>
      <w:divBdr>
        <w:top w:val="none" w:sz="0" w:space="0" w:color="auto"/>
        <w:left w:val="none" w:sz="0" w:space="0" w:color="auto"/>
        <w:bottom w:val="none" w:sz="0" w:space="0" w:color="auto"/>
        <w:right w:val="none" w:sz="0" w:space="0" w:color="auto"/>
      </w:divBdr>
    </w:div>
    <w:div w:id="941914066">
      <w:bodyDiv w:val="1"/>
      <w:marLeft w:val="0"/>
      <w:marRight w:val="0"/>
      <w:marTop w:val="0"/>
      <w:marBottom w:val="0"/>
      <w:divBdr>
        <w:top w:val="none" w:sz="0" w:space="0" w:color="auto"/>
        <w:left w:val="none" w:sz="0" w:space="0" w:color="auto"/>
        <w:bottom w:val="none" w:sz="0" w:space="0" w:color="auto"/>
        <w:right w:val="none" w:sz="0" w:space="0" w:color="auto"/>
      </w:divBdr>
    </w:div>
    <w:div w:id="942300134">
      <w:bodyDiv w:val="1"/>
      <w:marLeft w:val="0"/>
      <w:marRight w:val="0"/>
      <w:marTop w:val="0"/>
      <w:marBottom w:val="0"/>
      <w:divBdr>
        <w:top w:val="none" w:sz="0" w:space="0" w:color="auto"/>
        <w:left w:val="none" w:sz="0" w:space="0" w:color="auto"/>
        <w:bottom w:val="none" w:sz="0" w:space="0" w:color="auto"/>
        <w:right w:val="none" w:sz="0" w:space="0" w:color="auto"/>
      </w:divBdr>
    </w:div>
    <w:div w:id="967585721">
      <w:bodyDiv w:val="1"/>
      <w:marLeft w:val="0"/>
      <w:marRight w:val="0"/>
      <w:marTop w:val="0"/>
      <w:marBottom w:val="0"/>
      <w:divBdr>
        <w:top w:val="none" w:sz="0" w:space="0" w:color="auto"/>
        <w:left w:val="none" w:sz="0" w:space="0" w:color="auto"/>
        <w:bottom w:val="none" w:sz="0" w:space="0" w:color="auto"/>
        <w:right w:val="none" w:sz="0" w:space="0" w:color="auto"/>
      </w:divBdr>
    </w:div>
    <w:div w:id="970596600">
      <w:bodyDiv w:val="1"/>
      <w:marLeft w:val="0"/>
      <w:marRight w:val="0"/>
      <w:marTop w:val="0"/>
      <w:marBottom w:val="0"/>
      <w:divBdr>
        <w:top w:val="none" w:sz="0" w:space="0" w:color="auto"/>
        <w:left w:val="none" w:sz="0" w:space="0" w:color="auto"/>
        <w:bottom w:val="none" w:sz="0" w:space="0" w:color="auto"/>
        <w:right w:val="none" w:sz="0" w:space="0" w:color="auto"/>
      </w:divBdr>
    </w:div>
    <w:div w:id="979572845">
      <w:bodyDiv w:val="1"/>
      <w:marLeft w:val="0"/>
      <w:marRight w:val="0"/>
      <w:marTop w:val="0"/>
      <w:marBottom w:val="0"/>
      <w:divBdr>
        <w:top w:val="none" w:sz="0" w:space="0" w:color="auto"/>
        <w:left w:val="none" w:sz="0" w:space="0" w:color="auto"/>
        <w:bottom w:val="none" w:sz="0" w:space="0" w:color="auto"/>
        <w:right w:val="none" w:sz="0" w:space="0" w:color="auto"/>
      </w:divBdr>
    </w:div>
    <w:div w:id="986128812">
      <w:bodyDiv w:val="1"/>
      <w:marLeft w:val="0"/>
      <w:marRight w:val="0"/>
      <w:marTop w:val="0"/>
      <w:marBottom w:val="0"/>
      <w:divBdr>
        <w:top w:val="none" w:sz="0" w:space="0" w:color="auto"/>
        <w:left w:val="none" w:sz="0" w:space="0" w:color="auto"/>
        <w:bottom w:val="none" w:sz="0" w:space="0" w:color="auto"/>
        <w:right w:val="none" w:sz="0" w:space="0" w:color="auto"/>
      </w:divBdr>
    </w:div>
    <w:div w:id="999499853">
      <w:bodyDiv w:val="1"/>
      <w:marLeft w:val="0"/>
      <w:marRight w:val="0"/>
      <w:marTop w:val="0"/>
      <w:marBottom w:val="0"/>
      <w:divBdr>
        <w:top w:val="none" w:sz="0" w:space="0" w:color="auto"/>
        <w:left w:val="none" w:sz="0" w:space="0" w:color="auto"/>
        <w:bottom w:val="none" w:sz="0" w:space="0" w:color="auto"/>
        <w:right w:val="none" w:sz="0" w:space="0" w:color="auto"/>
      </w:divBdr>
    </w:div>
    <w:div w:id="1015766431">
      <w:bodyDiv w:val="1"/>
      <w:marLeft w:val="0"/>
      <w:marRight w:val="0"/>
      <w:marTop w:val="0"/>
      <w:marBottom w:val="0"/>
      <w:divBdr>
        <w:top w:val="none" w:sz="0" w:space="0" w:color="auto"/>
        <w:left w:val="none" w:sz="0" w:space="0" w:color="auto"/>
        <w:bottom w:val="none" w:sz="0" w:space="0" w:color="auto"/>
        <w:right w:val="none" w:sz="0" w:space="0" w:color="auto"/>
      </w:divBdr>
    </w:div>
    <w:div w:id="1029138245">
      <w:bodyDiv w:val="1"/>
      <w:marLeft w:val="0"/>
      <w:marRight w:val="0"/>
      <w:marTop w:val="0"/>
      <w:marBottom w:val="0"/>
      <w:divBdr>
        <w:top w:val="none" w:sz="0" w:space="0" w:color="auto"/>
        <w:left w:val="none" w:sz="0" w:space="0" w:color="auto"/>
        <w:bottom w:val="none" w:sz="0" w:space="0" w:color="auto"/>
        <w:right w:val="none" w:sz="0" w:space="0" w:color="auto"/>
      </w:divBdr>
    </w:div>
    <w:div w:id="1050764843">
      <w:bodyDiv w:val="1"/>
      <w:marLeft w:val="0"/>
      <w:marRight w:val="0"/>
      <w:marTop w:val="0"/>
      <w:marBottom w:val="0"/>
      <w:divBdr>
        <w:top w:val="none" w:sz="0" w:space="0" w:color="auto"/>
        <w:left w:val="none" w:sz="0" w:space="0" w:color="auto"/>
        <w:bottom w:val="none" w:sz="0" w:space="0" w:color="auto"/>
        <w:right w:val="none" w:sz="0" w:space="0" w:color="auto"/>
      </w:divBdr>
    </w:div>
    <w:div w:id="1051271043">
      <w:bodyDiv w:val="1"/>
      <w:marLeft w:val="0"/>
      <w:marRight w:val="0"/>
      <w:marTop w:val="0"/>
      <w:marBottom w:val="0"/>
      <w:divBdr>
        <w:top w:val="none" w:sz="0" w:space="0" w:color="auto"/>
        <w:left w:val="none" w:sz="0" w:space="0" w:color="auto"/>
        <w:bottom w:val="none" w:sz="0" w:space="0" w:color="auto"/>
        <w:right w:val="none" w:sz="0" w:space="0" w:color="auto"/>
      </w:divBdr>
    </w:div>
    <w:div w:id="1081878061">
      <w:bodyDiv w:val="1"/>
      <w:marLeft w:val="0"/>
      <w:marRight w:val="0"/>
      <w:marTop w:val="0"/>
      <w:marBottom w:val="0"/>
      <w:divBdr>
        <w:top w:val="none" w:sz="0" w:space="0" w:color="auto"/>
        <w:left w:val="none" w:sz="0" w:space="0" w:color="auto"/>
        <w:bottom w:val="none" w:sz="0" w:space="0" w:color="auto"/>
        <w:right w:val="none" w:sz="0" w:space="0" w:color="auto"/>
      </w:divBdr>
    </w:div>
    <w:div w:id="1093891785">
      <w:bodyDiv w:val="1"/>
      <w:marLeft w:val="0"/>
      <w:marRight w:val="0"/>
      <w:marTop w:val="0"/>
      <w:marBottom w:val="0"/>
      <w:divBdr>
        <w:top w:val="none" w:sz="0" w:space="0" w:color="auto"/>
        <w:left w:val="none" w:sz="0" w:space="0" w:color="auto"/>
        <w:bottom w:val="none" w:sz="0" w:space="0" w:color="auto"/>
        <w:right w:val="none" w:sz="0" w:space="0" w:color="auto"/>
      </w:divBdr>
    </w:div>
    <w:div w:id="1097679430">
      <w:bodyDiv w:val="1"/>
      <w:marLeft w:val="0"/>
      <w:marRight w:val="0"/>
      <w:marTop w:val="0"/>
      <w:marBottom w:val="0"/>
      <w:divBdr>
        <w:top w:val="none" w:sz="0" w:space="0" w:color="auto"/>
        <w:left w:val="none" w:sz="0" w:space="0" w:color="auto"/>
        <w:bottom w:val="none" w:sz="0" w:space="0" w:color="auto"/>
        <w:right w:val="none" w:sz="0" w:space="0" w:color="auto"/>
      </w:divBdr>
    </w:div>
    <w:div w:id="1099790610">
      <w:bodyDiv w:val="1"/>
      <w:marLeft w:val="0"/>
      <w:marRight w:val="0"/>
      <w:marTop w:val="0"/>
      <w:marBottom w:val="0"/>
      <w:divBdr>
        <w:top w:val="none" w:sz="0" w:space="0" w:color="auto"/>
        <w:left w:val="none" w:sz="0" w:space="0" w:color="auto"/>
        <w:bottom w:val="none" w:sz="0" w:space="0" w:color="auto"/>
        <w:right w:val="none" w:sz="0" w:space="0" w:color="auto"/>
      </w:divBdr>
    </w:div>
    <w:div w:id="1108742812">
      <w:bodyDiv w:val="1"/>
      <w:marLeft w:val="0"/>
      <w:marRight w:val="0"/>
      <w:marTop w:val="0"/>
      <w:marBottom w:val="0"/>
      <w:divBdr>
        <w:top w:val="none" w:sz="0" w:space="0" w:color="auto"/>
        <w:left w:val="none" w:sz="0" w:space="0" w:color="auto"/>
        <w:bottom w:val="none" w:sz="0" w:space="0" w:color="auto"/>
        <w:right w:val="none" w:sz="0" w:space="0" w:color="auto"/>
      </w:divBdr>
    </w:div>
    <w:div w:id="1149396676">
      <w:bodyDiv w:val="1"/>
      <w:marLeft w:val="0"/>
      <w:marRight w:val="0"/>
      <w:marTop w:val="0"/>
      <w:marBottom w:val="0"/>
      <w:divBdr>
        <w:top w:val="none" w:sz="0" w:space="0" w:color="auto"/>
        <w:left w:val="none" w:sz="0" w:space="0" w:color="auto"/>
        <w:bottom w:val="none" w:sz="0" w:space="0" w:color="auto"/>
        <w:right w:val="none" w:sz="0" w:space="0" w:color="auto"/>
      </w:divBdr>
    </w:div>
    <w:div w:id="1150245046">
      <w:bodyDiv w:val="1"/>
      <w:marLeft w:val="0"/>
      <w:marRight w:val="0"/>
      <w:marTop w:val="0"/>
      <w:marBottom w:val="0"/>
      <w:divBdr>
        <w:top w:val="none" w:sz="0" w:space="0" w:color="auto"/>
        <w:left w:val="none" w:sz="0" w:space="0" w:color="auto"/>
        <w:bottom w:val="none" w:sz="0" w:space="0" w:color="auto"/>
        <w:right w:val="none" w:sz="0" w:space="0" w:color="auto"/>
      </w:divBdr>
    </w:div>
    <w:div w:id="1153253392">
      <w:bodyDiv w:val="1"/>
      <w:marLeft w:val="0"/>
      <w:marRight w:val="0"/>
      <w:marTop w:val="0"/>
      <w:marBottom w:val="0"/>
      <w:divBdr>
        <w:top w:val="none" w:sz="0" w:space="0" w:color="auto"/>
        <w:left w:val="none" w:sz="0" w:space="0" w:color="auto"/>
        <w:bottom w:val="none" w:sz="0" w:space="0" w:color="auto"/>
        <w:right w:val="none" w:sz="0" w:space="0" w:color="auto"/>
      </w:divBdr>
    </w:div>
    <w:div w:id="1183279913">
      <w:bodyDiv w:val="1"/>
      <w:marLeft w:val="0"/>
      <w:marRight w:val="0"/>
      <w:marTop w:val="0"/>
      <w:marBottom w:val="0"/>
      <w:divBdr>
        <w:top w:val="none" w:sz="0" w:space="0" w:color="auto"/>
        <w:left w:val="none" w:sz="0" w:space="0" w:color="auto"/>
        <w:bottom w:val="none" w:sz="0" w:space="0" w:color="auto"/>
        <w:right w:val="none" w:sz="0" w:space="0" w:color="auto"/>
      </w:divBdr>
    </w:div>
    <w:div w:id="1193179937">
      <w:bodyDiv w:val="1"/>
      <w:marLeft w:val="0"/>
      <w:marRight w:val="0"/>
      <w:marTop w:val="0"/>
      <w:marBottom w:val="0"/>
      <w:divBdr>
        <w:top w:val="none" w:sz="0" w:space="0" w:color="auto"/>
        <w:left w:val="none" w:sz="0" w:space="0" w:color="auto"/>
        <w:bottom w:val="none" w:sz="0" w:space="0" w:color="auto"/>
        <w:right w:val="none" w:sz="0" w:space="0" w:color="auto"/>
      </w:divBdr>
    </w:div>
    <w:div w:id="1198809925">
      <w:bodyDiv w:val="1"/>
      <w:marLeft w:val="0"/>
      <w:marRight w:val="0"/>
      <w:marTop w:val="0"/>
      <w:marBottom w:val="0"/>
      <w:divBdr>
        <w:top w:val="none" w:sz="0" w:space="0" w:color="auto"/>
        <w:left w:val="none" w:sz="0" w:space="0" w:color="auto"/>
        <w:bottom w:val="none" w:sz="0" w:space="0" w:color="auto"/>
        <w:right w:val="none" w:sz="0" w:space="0" w:color="auto"/>
      </w:divBdr>
    </w:div>
    <w:div w:id="1200388500">
      <w:bodyDiv w:val="1"/>
      <w:marLeft w:val="0"/>
      <w:marRight w:val="0"/>
      <w:marTop w:val="0"/>
      <w:marBottom w:val="0"/>
      <w:divBdr>
        <w:top w:val="none" w:sz="0" w:space="0" w:color="auto"/>
        <w:left w:val="none" w:sz="0" w:space="0" w:color="auto"/>
        <w:bottom w:val="none" w:sz="0" w:space="0" w:color="auto"/>
        <w:right w:val="none" w:sz="0" w:space="0" w:color="auto"/>
      </w:divBdr>
    </w:div>
    <w:div w:id="1205405965">
      <w:bodyDiv w:val="1"/>
      <w:marLeft w:val="0"/>
      <w:marRight w:val="0"/>
      <w:marTop w:val="0"/>
      <w:marBottom w:val="0"/>
      <w:divBdr>
        <w:top w:val="none" w:sz="0" w:space="0" w:color="auto"/>
        <w:left w:val="none" w:sz="0" w:space="0" w:color="auto"/>
        <w:bottom w:val="none" w:sz="0" w:space="0" w:color="auto"/>
        <w:right w:val="none" w:sz="0" w:space="0" w:color="auto"/>
      </w:divBdr>
    </w:div>
    <w:div w:id="1233541477">
      <w:bodyDiv w:val="1"/>
      <w:marLeft w:val="0"/>
      <w:marRight w:val="0"/>
      <w:marTop w:val="0"/>
      <w:marBottom w:val="0"/>
      <w:divBdr>
        <w:top w:val="none" w:sz="0" w:space="0" w:color="auto"/>
        <w:left w:val="none" w:sz="0" w:space="0" w:color="auto"/>
        <w:bottom w:val="none" w:sz="0" w:space="0" w:color="auto"/>
        <w:right w:val="none" w:sz="0" w:space="0" w:color="auto"/>
      </w:divBdr>
    </w:div>
    <w:div w:id="1236092458">
      <w:bodyDiv w:val="1"/>
      <w:marLeft w:val="0"/>
      <w:marRight w:val="0"/>
      <w:marTop w:val="0"/>
      <w:marBottom w:val="0"/>
      <w:divBdr>
        <w:top w:val="none" w:sz="0" w:space="0" w:color="auto"/>
        <w:left w:val="none" w:sz="0" w:space="0" w:color="auto"/>
        <w:bottom w:val="none" w:sz="0" w:space="0" w:color="auto"/>
        <w:right w:val="none" w:sz="0" w:space="0" w:color="auto"/>
      </w:divBdr>
    </w:div>
    <w:div w:id="1238325057">
      <w:bodyDiv w:val="1"/>
      <w:marLeft w:val="0"/>
      <w:marRight w:val="0"/>
      <w:marTop w:val="0"/>
      <w:marBottom w:val="0"/>
      <w:divBdr>
        <w:top w:val="none" w:sz="0" w:space="0" w:color="auto"/>
        <w:left w:val="none" w:sz="0" w:space="0" w:color="auto"/>
        <w:bottom w:val="none" w:sz="0" w:space="0" w:color="auto"/>
        <w:right w:val="none" w:sz="0" w:space="0" w:color="auto"/>
      </w:divBdr>
    </w:div>
    <w:div w:id="1260335499">
      <w:bodyDiv w:val="1"/>
      <w:marLeft w:val="0"/>
      <w:marRight w:val="0"/>
      <w:marTop w:val="0"/>
      <w:marBottom w:val="0"/>
      <w:divBdr>
        <w:top w:val="none" w:sz="0" w:space="0" w:color="auto"/>
        <w:left w:val="none" w:sz="0" w:space="0" w:color="auto"/>
        <w:bottom w:val="none" w:sz="0" w:space="0" w:color="auto"/>
        <w:right w:val="none" w:sz="0" w:space="0" w:color="auto"/>
      </w:divBdr>
    </w:div>
    <w:div w:id="1276599915">
      <w:bodyDiv w:val="1"/>
      <w:marLeft w:val="0"/>
      <w:marRight w:val="0"/>
      <w:marTop w:val="0"/>
      <w:marBottom w:val="0"/>
      <w:divBdr>
        <w:top w:val="none" w:sz="0" w:space="0" w:color="auto"/>
        <w:left w:val="none" w:sz="0" w:space="0" w:color="auto"/>
        <w:bottom w:val="none" w:sz="0" w:space="0" w:color="auto"/>
        <w:right w:val="none" w:sz="0" w:space="0" w:color="auto"/>
      </w:divBdr>
    </w:div>
    <w:div w:id="1293052975">
      <w:bodyDiv w:val="1"/>
      <w:marLeft w:val="0"/>
      <w:marRight w:val="0"/>
      <w:marTop w:val="0"/>
      <w:marBottom w:val="0"/>
      <w:divBdr>
        <w:top w:val="none" w:sz="0" w:space="0" w:color="auto"/>
        <w:left w:val="none" w:sz="0" w:space="0" w:color="auto"/>
        <w:bottom w:val="none" w:sz="0" w:space="0" w:color="auto"/>
        <w:right w:val="none" w:sz="0" w:space="0" w:color="auto"/>
      </w:divBdr>
    </w:div>
    <w:div w:id="1302268740">
      <w:bodyDiv w:val="1"/>
      <w:marLeft w:val="0"/>
      <w:marRight w:val="0"/>
      <w:marTop w:val="0"/>
      <w:marBottom w:val="0"/>
      <w:divBdr>
        <w:top w:val="none" w:sz="0" w:space="0" w:color="auto"/>
        <w:left w:val="none" w:sz="0" w:space="0" w:color="auto"/>
        <w:bottom w:val="none" w:sz="0" w:space="0" w:color="auto"/>
        <w:right w:val="none" w:sz="0" w:space="0" w:color="auto"/>
      </w:divBdr>
    </w:div>
    <w:div w:id="1306620435">
      <w:bodyDiv w:val="1"/>
      <w:marLeft w:val="0"/>
      <w:marRight w:val="0"/>
      <w:marTop w:val="0"/>
      <w:marBottom w:val="0"/>
      <w:divBdr>
        <w:top w:val="none" w:sz="0" w:space="0" w:color="auto"/>
        <w:left w:val="none" w:sz="0" w:space="0" w:color="auto"/>
        <w:bottom w:val="none" w:sz="0" w:space="0" w:color="auto"/>
        <w:right w:val="none" w:sz="0" w:space="0" w:color="auto"/>
      </w:divBdr>
    </w:div>
    <w:div w:id="1306668723">
      <w:bodyDiv w:val="1"/>
      <w:marLeft w:val="0"/>
      <w:marRight w:val="0"/>
      <w:marTop w:val="0"/>
      <w:marBottom w:val="0"/>
      <w:divBdr>
        <w:top w:val="none" w:sz="0" w:space="0" w:color="auto"/>
        <w:left w:val="none" w:sz="0" w:space="0" w:color="auto"/>
        <w:bottom w:val="none" w:sz="0" w:space="0" w:color="auto"/>
        <w:right w:val="none" w:sz="0" w:space="0" w:color="auto"/>
      </w:divBdr>
    </w:div>
    <w:div w:id="1309475518">
      <w:bodyDiv w:val="1"/>
      <w:marLeft w:val="0"/>
      <w:marRight w:val="0"/>
      <w:marTop w:val="0"/>
      <w:marBottom w:val="0"/>
      <w:divBdr>
        <w:top w:val="none" w:sz="0" w:space="0" w:color="auto"/>
        <w:left w:val="none" w:sz="0" w:space="0" w:color="auto"/>
        <w:bottom w:val="none" w:sz="0" w:space="0" w:color="auto"/>
        <w:right w:val="none" w:sz="0" w:space="0" w:color="auto"/>
      </w:divBdr>
    </w:div>
    <w:div w:id="1313098487">
      <w:bodyDiv w:val="1"/>
      <w:marLeft w:val="0"/>
      <w:marRight w:val="0"/>
      <w:marTop w:val="0"/>
      <w:marBottom w:val="0"/>
      <w:divBdr>
        <w:top w:val="none" w:sz="0" w:space="0" w:color="auto"/>
        <w:left w:val="none" w:sz="0" w:space="0" w:color="auto"/>
        <w:bottom w:val="none" w:sz="0" w:space="0" w:color="auto"/>
        <w:right w:val="none" w:sz="0" w:space="0" w:color="auto"/>
      </w:divBdr>
    </w:div>
    <w:div w:id="1326787744">
      <w:bodyDiv w:val="1"/>
      <w:marLeft w:val="0"/>
      <w:marRight w:val="0"/>
      <w:marTop w:val="0"/>
      <w:marBottom w:val="0"/>
      <w:divBdr>
        <w:top w:val="none" w:sz="0" w:space="0" w:color="auto"/>
        <w:left w:val="none" w:sz="0" w:space="0" w:color="auto"/>
        <w:bottom w:val="none" w:sz="0" w:space="0" w:color="auto"/>
        <w:right w:val="none" w:sz="0" w:space="0" w:color="auto"/>
      </w:divBdr>
    </w:div>
    <w:div w:id="1354771325">
      <w:bodyDiv w:val="1"/>
      <w:marLeft w:val="0"/>
      <w:marRight w:val="0"/>
      <w:marTop w:val="0"/>
      <w:marBottom w:val="0"/>
      <w:divBdr>
        <w:top w:val="none" w:sz="0" w:space="0" w:color="auto"/>
        <w:left w:val="none" w:sz="0" w:space="0" w:color="auto"/>
        <w:bottom w:val="none" w:sz="0" w:space="0" w:color="auto"/>
        <w:right w:val="none" w:sz="0" w:space="0" w:color="auto"/>
      </w:divBdr>
    </w:div>
    <w:div w:id="1354922701">
      <w:bodyDiv w:val="1"/>
      <w:marLeft w:val="0"/>
      <w:marRight w:val="0"/>
      <w:marTop w:val="0"/>
      <w:marBottom w:val="0"/>
      <w:divBdr>
        <w:top w:val="none" w:sz="0" w:space="0" w:color="auto"/>
        <w:left w:val="none" w:sz="0" w:space="0" w:color="auto"/>
        <w:bottom w:val="none" w:sz="0" w:space="0" w:color="auto"/>
        <w:right w:val="none" w:sz="0" w:space="0" w:color="auto"/>
      </w:divBdr>
    </w:div>
    <w:div w:id="1357537928">
      <w:bodyDiv w:val="1"/>
      <w:marLeft w:val="0"/>
      <w:marRight w:val="0"/>
      <w:marTop w:val="0"/>
      <w:marBottom w:val="0"/>
      <w:divBdr>
        <w:top w:val="none" w:sz="0" w:space="0" w:color="auto"/>
        <w:left w:val="none" w:sz="0" w:space="0" w:color="auto"/>
        <w:bottom w:val="none" w:sz="0" w:space="0" w:color="auto"/>
        <w:right w:val="none" w:sz="0" w:space="0" w:color="auto"/>
      </w:divBdr>
    </w:div>
    <w:div w:id="1368528013">
      <w:bodyDiv w:val="1"/>
      <w:marLeft w:val="0"/>
      <w:marRight w:val="0"/>
      <w:marTop w:val="0"/>
      <w:marBottom w:val="0"/>
      <w:divBdr>
        <w:top w:val="none" w:sz="0" w:space="0" w:color="auto"/>
        <w:left w:val="none" w:sz="0" w:space="0" w:color="auto"/>
        <w:bottom w:val="none" w:sz="0" w:space="0" w:color="auto"/>
        <w:right w:val="none" w:sz="0" w:space="0" w:color="auto"/>
      </w:divBdr>
    </w:div>
    <w:div w:id="1396314164">
      <w:bodyDiv w:val="1"/>
      <w:marLeft w:val="0"/>
      <w:marRight w:val="0"/>
      <w:marTop w:val="0"/>
      <w:marBottom w:val="0"/>
      <w:divBdr>
        <w:top w:val="none" w:sz="0" w:space="0" w:color="auto"/>
        <w:left w:val="none" w:sz="0" w:space="0" w:color="auto"/>
        <w:bottom w:val="none" w:sz="0" w:space="0" w:color="auto"/>
        <w:right w:val="none" w:sz="0" w:space="0" w:color="auto"/>
      </w:divBdr>
    </w:div>
    <w:div w:id="1456480593">
      <w:bodyDiv w:val="1"/>
      <w:marLeft w:val="0"/>
      <w:marRight w:val="0"/>
      <w:marTop w:val="0"/>
      <w:marBottom w:val="0"/>
      <w:divBdr>
        <w:top w:val="none" w:sz="0" w:space="0" w:color="auto"/>
        <w:left w:val="none" w:sz="0" w:space="0" w:color="auto"/>
        <w:bottom w:val="none" w:sz="0" w:space="0" w:color="auto"/>
        <w:right w:val="none" w:sz="0" w:space="0" w:color="auto"/>
      </w:divBdr>
    </w:div>
    <w:div w:id="1463304975">
      <w:bodyDiv w:val="1"/>
      <w:marLeft w:val="0"/>
      <w:marRight w:val="0"/>
      <w:marTop w:val="0"/>
      <w:marBottom w:val="0"/>
      <w:divBdr>
        <w:top w:val="none" w:sz="0" w:space="0" w:color="auto"/>
        <w:left w:val="none" w:sz="0" w:space="0" w:color="auto"/>
        <w:bottom w:val="none" w:sz="0" w:space="0" w:color="auto"/>
        <w:right w:val="none" w:sz="0" w:space="0" w:color="auto"/>
      </w:divBdr>
    </w:div>
    <w:div w:id="1465848615">
      <w:bodyDiv w:val="1"/>
      <w:marLeft w:val="0"/>
      <w:marRight w:val="0"/>
      <w:marTop w:val="0"/>
      <w:marBottom w:val="0"/>
      <w:divBdr>
        <w:top w:val="none" w:sz="0" w:space="0" w:color="auto"/>
        <w:left w:val="none" w:sz="0" w:space="0" w:color="auto"/>
        <w:bottom w:val="none" w:sz="0" w:space="0" w:color="auto"/>
        <w:right w:val="none" w:sz="0" w:space="0" w:color="auto"/>
      </w:divBdr>
    </w:div>
    <w:div w:id="1484931052">
      <w:bodyDiv w:val="1"/>
      <w:marLeft w:val="0"/>
      <w:marRight w:val="0"/>
      <w:marTop w:val="0"/>
      <w:marBottom w:val="0"/>
      <w:divBdr>
        <w:top w:val="none" w:sz="0" w:space="0" w:color="auto"/>
        <w:left w:val="none" w:sz="0" w:space="0" w:color="auto"/>
        <w:bottom w:val="none" w:sz="0" w:space="0" w:color="auto"/>
        <w:right w:val="none" w:sz="0" w:space="0" w:color="auto"/>
      </w:divBdr>
    </w:div>
    <w:div w:id="1488790975">
      <w:bodyDiv w:val="1"/>
      <w:marLeft w:val="0"/>
      <w:marRight w:val="0"/>
      <w:marTop w:val="0"/>
      <w:marBottom w:val="0"/>
      <w:divBdr>
        <w:top w:val="none" w:sz="0" w:space="0" w:color="auto"/>
        <w:left w:val="none" w:sz="0" w:space="0" w:color="auto"/>
        <w:bottom w:val="none" w:sz="0" w:space="0" w:color="auto"/>
        <w:right w:val="none" w:sz="0" w:space="0" w:color="auto"/>
      </w:divBdr>
    </w:div>
    <w:div w:id="1529952015">
      <w:bodyDiv w:val="1"/>
      <w:marLeft w:val="0"/>
      <w:marRight w:val="0"/>
      <w:marTop w:val="0"/>
      <w:marBottom w:val="0"/>
      <w:divBdr>
        <w:top w:val="none" w:sz="0" w:space="0" w:color="auto"/>
        <w:left w:val="none" w:sz="0" w:space="0" w:color="auto"/>
        <w:bottom w:val="none" w:sz="0" w:space="0" w:color="auto"/>
        <w:right w:val="none" w:sz="0" w:space="0" w:color="auto"/>
      </w:divBdr>
    </w:div>
    <w:div w:id="1534801446">
      <w:bodyDiv w:val="1"/>
      <w:marLeft w:val="0"/>
      <w:marRight w:val="0"/>
      <w:marTop w:val="0"/>
      <w:marBottom w:val="0"/>
      <w:divBdr>
        <w:top w:val="none" w:sz="0" w:space="0" w:color="auto"/>
        <w:left w:val="none" w:sz="0" w:space="0" w:color="auto"/>
        <w:bottom w:val="none" w:sz="0" w:space="0" w:color="auto"/>
        <w:right w:val="none" w:sz="0" w:space="0" w:color="auto"/>
      </w:divBdr>
    </w:div>
    <w:div w:id="1556428451">
      <w:bodyDiv w:val="1"/>
      <w:marLeft w:val="0"/>
      <w:marRight w:val="0"/>
      <w:marTop w:val="0"/>
      <w:marBottom w:val="0"/>
      <w:divBdr>
        <w:top w:val="none" w:sz="0" w:space="0" w:color="auto"/>
        <w:left w:val="none" w:sz="0" w:space="0" w:color="auto"/>
        <w:bottom w:val="none" w:sz="0" w:space="0" w:color="auto"/>
        <w:right w:val="none" w:sz="0" w:space="0" w:color="auto"/>
      </w:divBdr>
    </w:div>
    <w:div w:id="1579905216">
      <w:bodyDiv w:val="1"/>
      <w:marLeft w:val="0"/>
      <w:marRight w:val="0"/>
      <w:marTop w:val="0"/>
      <w:marBottom w:val="0"/>
      <w:divBdr>
        <w:top w:val="none" w:sz="0" w:space="0" w:color="auto"/>
        <w:left w:val="none" w:sz="0" w:space="0" w:color="auto"/>
        <w:bottom w:val="none" w:sz="0" w:space="0" w:color="auto"/>
        <w:right w:val="none" w:sz="0" w:space="0" w:color="auto"/>
      </w:divBdr>
    </w:div>
    <w:div w:id="1622999404">
      <w:bodyDiv w:val="1"/>
      <w:marLeft w:val="0"/>
      <w:marRight w:val="0"/>
      <w:marTop w:val="0"/>
      <w:marBottom w:val="0"/>
      <w:divBdr>
        <w:top w:val="none" w:sz="0" w:space="0" w:color="auto"/>
        <w:left w:val="none" w:sz="0" w:space="0" w:color="auto"/>
        <w:bottom w:val="none" w:sz="0" w:space="0" w:color="auto"/>
        <w:right w:val="none" w:sz="0" w:space="0" w:color="auto"/>
      </w:divBdr>
    </w:div>
    <w:div w:id="1623489730">
      <w:bodyDiv w:val="1"/>
      <w:marLeft w:val="0"/>
      <w:marRight w:val="0"/>
      <w:marTop w:val="0"/>
      <w:marBottom w:val="0"/>
      <w:divBdr>
        <w:top w:val="none" w:sz="0" w:space="0" w:color="auto"/>
        <w:left w:val="none" w:sz="0" w:space="0" w:color="auto"/>
        <w:bottom w:val="none" w:sz="0" w:space="0" w:color="auto"/>
        <w:right w:val="none" w:sz="0" w:space="0" w:color="auto"/>
      </w:divBdr>
    </w:div>
    <w:div w:id="1623729006">
      <w:bodyDiv w:val="1"/>
      <w:marLeft w:val="0"/>
      <w:marRight w:val="0"/>
      <w:marTop w:val="0"/>
      <w:marBottom w:val="0"/>
      <w:divBdr>
        <w:top w:val="none" w:sz="0" w:space="0" w:color="auto"/>
        <w:left w:val="none" w:sz="0" w:space="0" w:color="auto"/>
        <w:bottom w:val="none" w:sz="0" w:space="0" w:color="auto"/>
        <w:right w:val="none" w:sz="0" w:space="0" w:color="auto"/>
      </w:divBdr>
    </w:div>
    <w:div w:id="1636444518">
      <w:bodyDiv w:val="1"/>
      <w:marLeft w:val="0"/>
      <w:marRight w:val="0"/>
      <w:marTop w:val="0"/>
      <w:marBottom w:val="0"/>
      <w:divBdr>
        <w:top w:val="none" w:sz="0" w:space="0" w:color="auto"/>
        <w:left w:val="none" w:sz="0" w:space="0" w:color="auto"/>
        <w:bottom w:val="none" w:sz="0" w:space="0" w:color="auto"/>
        <w:right w:val="none" w:sz="0" w:space="0" w:color="auto"/>
      </w:divBdr>
    </w:div>
    <w:div w:id="1655641724">
      <w:bodyDiv w:val="1"/>
      <w:marLeft w:val="0"/>
      <w:marRight w:val="0"/>
      <w:marTop w:val="0"/>
      <w:marBottom w:val="0"/>
      <w:divBdr>
        <w:top w:val="none" w:sz="0" w:space="0" w:color="auto"/>
        <w:left w:val="none" w:sz="0" w:space="0" w:color="auto"/>
        <w:bottom w:val="none" w:sz="0" w:space="0" w:color="auto"/>
        <w:right w:val="none" w:sz="0" w:space="0" w:color="auto"/>
      </w:divBdr>
    </w:div>
    <w:div w:id="1673138555">
      <w:bodyDiv w:val="1"/>
      <w:marLeft w:val="0"/>
      <w:marRight w:val="0"/>
      <w:marTop w:val="0"/>
      <w:marBottom w:val="0"/>
      <w:divBdr>
        <w:top w:val="none" w:sz="0" w:space="0" w:color="auto"/>
        <w:left w:val="none" w:sz="0" w:space="0" w:color="auto"/>
        <w:bottom w:val="none" w:sz="0" w:space="0" w:color="auto"/>
        <w:right w:val="none" w:sz="0" w:space="0" w:color="auto"/>
      </w:divBdr>
    </w:div>
    <w:div w:id="1741754451">
      <w:bodyDiv w:val="1"/>
      <w:marLeft w:val="0"/>
      <w:marRight w:val="0"/>
      <w:marTop w:val="0"/>
      <w:marBottom w:val="0"/>
      <w:divBdr>
        <w:top w:val="none" w:sz="0" w:space="0" w:color="auto"/>
        <w:left w:val="none" w:sz="0" w:space="0" w:color="auto"/>
        <w:bottom w:val="none" w:sz="0" w:space="0" w:color="auto"/>
        <w:right w:val="none" w:sz="0" w:space="0" w:color="auto"/>
      </w:divBdr>
    </w:div>
    <w:div w:id="1747721777">
      <w:bodyDiv w:val="1"/>
      <w:marLeft w:val="0"/>
      <w:marRight w:val="0"/>
      <w:marTop w:val="0"/>
      <w:marBottom w:val="0"/>
      <w:divBdr>
        <w:top w:val="none" w:sz="0" w:space="0" w:color="auto"/>
        <w:left w:val="none" w:sz="0" w:space="0" w:color="auto"/>
        <w:bottom w:val="none" w:sz="0" w:space="0" w:color="auto"/>
        <w:right w:val="none" w:sz="0" w:space="0" w:color="auto"/>
      </w:divBdr>
    </w:div>
    <w:div w:id="1757241810">
      <w:bodyDiv w:val="1"/>
      <w:marLeft w:val="0"/>
      <w:marRight w:val="0"/>
      <w:marTop w:val="0"/>
      <w:marBottom w:val="0"/>
      <w:divBdr>
        <w:top w:val="none" w:sz="0" w:space="0" w:color="auto"/>
        <w:left w:val="none" w:sz="0" w:space="0" w:color="auto"/>
        <w:bottom w:val="none" w:sz="0" w:space="0" w:color="auto"/>
        <w:right w:val="none" w:sz="0" w:space="0" w:color="auto"/>
      </w:divBdr>
    </w:div>
    <w:div w:id="1776056120">
      <w:bodyDiv w:val="1"/>
      <w:marLeft w:val="0"/>
      <w:marRight w:val="0"/>
      <w:marTop w:val="0"/>
      <w:marBottom w:val="0"/>
      <w:divBdr>
        <w:top w:val="none" w:sz="0" w:space="0" w:color="auto"/>
        <w:left w:val="none" w:sz="0" w:space="0" w:color="auto"/>
        <w:bottom w:val="none" w:sz="0" w:space="0" w:color="auto"/>
        <w:right w:val="none" w:sz="0" w:space="0" w:color="auto"/>
      </w:divBdr>
    </w:div>
    <w:div w:id="1805074877">
      <w:bodyDiv w:val="1"/>
      <w:marLeft w:val="0"/>
      <w:marRight w:val="0"/>
      <w:marTop w:val="0"/>
      <w:marBottom w:val="0"/>
      <w:divBdr>
        <w:top w:val="none" w:sz="0" w:space="0" w:color="auto"/>
        <w:left w:val="none" w:sz="0" w:space="0" w:color="auto"/>
        <w:bottom w:val="none" w:sz="0" w:space="0" w:color="auto"/>
        <w:right w:val="none" w:sz="0" w:space="0" w:color="auto"/>
      </w:divBdr>
    </w:div>
    <w:div w:id="1825512826">
      <w:bodyDiv w:val="1"/>
      <w:marLeft w:val="0"/>
      <w:marRight w:val="0"/>
      <w:marTop w:val="0"/>
      <w:marBottom w:val="0"/>
      <w:divBdr>
        <w:top w:val="none" w:sz="0" w:space="0" w:color="auto"/>
        <w:left w:val="none" w:sz="0" w:space="0" w:color="auto"/>
        <w:bottom w:val="none" w:sz="0" w:space="0" w:color="auto"/>
        <w:right w:val="none" w:sz="0" w:space="0" w:color="auto"/>
      </w:divBdr>
    </w:div>
    <w:div w:id="1826507666">
      <w:bodyDiv w:val="1"/>
      <w:marLeft w:val="0"/>
      <w:marRight w:val="0"/>
      <w:marTop w:val="0"/>
      <w:marBottom w:val="0"/>
      <w:divBdr>
        <w:top w:val="none" w:sz="0" w:space="0" w:color="auto"/>
        <w:left w:val="none" w:sz="0" w:space="0" w:color="auto"/>
        <w:bottom w:val="none" w:sz="0" w:space="0" w:color="auto"/>
        <w:right w:val="none" w:sz="0" w:space="0" w:color="auto"/>
      </w:divBdr>
    </w:div>
    <w:div w:id="1881236471">
      <w:bodyDiv w:val="1"/>
      <w:marLeft w:val="0"/>
      <w:marRight w:val="0"/>
      <w:marTop w:val="0"/>
      <w:marBottom w:val="0"/>
      <w:divBdr>
        <w:top w:val="none" w:sz="0" w:space="0" w:color="auto"/>
        <w:left w:val="none" w:sz="0" w:space="0" w:color="auto"/>
        <w:bottom w:val="none" w:sz="0" w:space="0" w:color="auto"/>
        <w:right w:val="none" w:sz="0" w:space="0" w:color="auto"/>
      </w:divBdr>
    </w:div>
    <w:div w:id="1883132357">
      <w:bodyDiv w:val="1"/>
      <w:marLeft w:val="0"/>
      <w:marRight w:val="0"/>
      <w:marTop w:val="0"/>
      <w:marBottom w:val="0"/>
      <w:divBdr>
        <w:top w:val="none" w:sz="0" w:space="0" w:color="auto"/>
        <w:left w:val="none" w:sz="0" w:space="0" w:color="auto"/>
        <w:bottom w:val="none" w:sz="0" w:space="0" w:color="auto"/>
        <w:right w:val="none" w:sz="0" w:space="0" w:color="auto"/>
      </w:divBdr>
    </w:div>
    <w:div w:id="1896500589">
      <w:bodyDiv w:val="1"/>
      <w:marLeft w:val="0"/>
      <w:marRight w:val="0"/>
      <w:marTop w:val="0"/>
      <w:marBottom w:val="0"/>
      <w:divBdr>
        <w:top w:val="none" w:sz="0" w:space="0" w:color="auto"/>
        <w:left w:val="none" w:sz="0" w:space="0" w:color="auto"/>
        <w:bottom w:val="none" w:sz="0" w:space="0" w:color="auto"/>
        <w:right w:val="none" w:sz="0" w:space="0" w:color="auto"/>
      </w:divBdr>
    </w:div>
    <w:div w:id="1912153973">
      <w:bodyDiv w:val="1"/>
      <w:marLeft w:val="0"/>
      <w:marRight w:val="0"/>
      <w:marTop w:val="0"/>
      <w:marBottom w:val="0"/>
      <w:divBdr>
        <w:top w:val="none" w:sz="0" w:space="0" w:color="auto"/>
        <w:left w:val="none" w:sz="0" w:space="0" w:color="auto"/>
        <w:bottom w:val="none" w:sz="0" w:space="0" w:color="auto"/>
        <w:right w:val="none" w:sz="0" w:space="0" w:color="auto"/>
      </w:divBdr>
    </w:div>
    <w:div w:id="1915238625">
      <w:bodyDiv w:val="1"/>
      <w:marLeft w:val="0"/>
      <w:marRight w:val="0"/>
      <w:marTop w:val="0"/>
      <w:marBottom w:val="0"/>
      <w:divBdr>
        <w:top w:val="none" w:sz="0" w:space="0" w:color="auto"/>
        <w:left w:val="none" w:sz="0" w:space="0" w:color="auto"/>
        <w:bottom w:val="none" w:sz="0" w:space="0" w:color="auto"/>
        <w:right w:val="none" w:sz="0" w:space="0" w:color="auto"/>
      </w:divBdr>
    </w:div>
    <w:div w:id="1935505600">
      <w:bodyDiv w:val="1"/>
      <w:marLeft w:val="0"/>
      <w:marRight w:val="0"/>
      <w:marTop w:val="0"/>
      <w:marBottom w:val="0"/>
      <w:divBdr>
        <w:top w:val="none" w:sz="0" w:space="0" w:color="auto"/>
        <w:left w:val="none" w:sz="0" w:space="0" w:color="auto"/>
        <w:bottom w:val="none" w:sz="0" w:space="0" w:color="auto"/>
        <w:right w:val="none" w:sz="0" w:space="0" w:color="auto"/>
      </w:divBdr>
    </w:div>
    <w:div w:id="1940135836">
      <w:bodyDiv w:val="1"/>
      <w:marLeft w:val="0"/>
      <w:marRight w:val="0"/>
      <w:marTop w:val="0"/>
      <w:marBottom w:val="0"/>
      <w:divBdr>
        <w:top w:val="none" w:sz="0" w:space="0" w:color="auto"/>
        <w:left w:val="none" w:sz="0" w:space="0" w:color="auto"/>
        <w:bottom w:val="none" w:sz="0" w:space="0" w:color="auto"/>
        <w:right w:val="none" w:sz="0" w:space="0" w:color="auto"/>
      </w:divBdr>
    </w:div>
    <w:div w:id="1948196676">
      <w:bodyDiv w:val="1"/>
      <w:marLeft w:val="0"/>
      <w:marRight w:val="0"/>
      <w:marTop w:val="0"/>
      <w:marBottom w:val="0"/>
      <w:divBdr>
        <w:top w:val="none" w:sz="0" w:space="0" w:color="auto"/>
        <w:left w:val="none" w:sz="0" w:space="0" w:color="auto"/>
        <w:bottom w:val="none" w:sz="0" w:space="0" w:color="auto"/>
        <w:right w:val="none" w:sz="0" w:space="0" w:color="auto"/>
      </w:divBdr>
    </w:div>
    <w:div w:id="1958487693">
      <w:bodyDiv w:val="1"/>
      <w:marLeft w:val="0"/>
      <w:marRight w:val="0"/>
      <w:marTop w:val="0"/>
      <w:marBottom w:val="0"/>
      <w:divBdr>
        <w:top w:val="none" w:sz="0" w:space="0" w:color="auto"/>
        <w:left w:val="none" w:sz="0" w:space="0" w:color="auto"/>
        <w:bottom w:val="none" w:sz="0" w:space="0" w:color="auto"/>
        <w:right w:val="none" w:sz="0" w:space="0" w:color="auto"/>
      </w:divBdr>
    </w:div>
    <w:div w:id="1961061289">
      <w:bodyDiv w:val="1"/>
      <w:marLeft w:val="0"/>
      <w:marRight w:val="0"/>
      <w:marTop w:val="0"/>
      <w:marBottom w:val="0"/>
      <w:divBdr>
        <w:top w:val="none" w:sz="0" w:space="0" w:color="auto"/>
        <w:left w:val="none" w:sz="0" w:space="0" w:color="auto"/>
        <w:bottom w:val="none" w:sz="0" w:space="0" w:color="auto"/>
        <w:right w:val="none" w:sz="0" w:space="0" w:color="auto"/>
      </w:divBdr>
    </w:div>
    <w:div w:id="1997680431">
      <w:bodyDiv w:val="1"/>
      <w:marLeft w:val="0"/>
      <w:marRight w:val="0"/>
      <w:marTop w:val="0"/>
      <w:marBottom w:val="0"/>
      <w:divBdr>
        <w:top w:val="none" w:sz="0" w:space="0" w:color="auto"/>
        <w:left w:val="none" w:sz="0" w:space="0" w:color="auto"/>
        <w:bottom w:val="none" w:sz="0" w:space="0" w:color="auto"/>
        <w:right w:val="none" w:sz="0" w:space="0" w:color="auto"/>
      </w:divBdr>
    </w:div>
    <w:div w:id="2006980710">
      <w:bodyDiv w:val="1"/>
      <w:marLeft w:val="0"/>
      <w:marRight w:val="0"/>
      <w:marTop w:val="0"/>
      <w:marBottom w:val="0"/>
      <w:divBdr>
        <w:top w:val="none" w:sz="0" w:space="0" w:color="auto"/>
        <w:left w:val="none" w:sz="0" w:space="0" w:color="auto"/>
        <w:bottom w:val="none" w:sz="0" w:space="0" w:color="auto"/>
        <w:right w:val="none" w:sz="0" w:space="0" w:color="auto"/>
      </w:divBdr>
    </w:div>
    <w:div w:id="2028943061">
      <w:bodyDiv w:val="1"/>
      <w:marLeft w:val="0"/>
      <w:marRight w:val="0"/>
      <w:marTop w:val="0"/>
      <w:marBottom w:val="0"/>
      <w:divBdr>
        <w:top w:val="none" w:sz="0" w:space="0" w:color="auto"/>
        <w:left w:val="none" w:sz="0" w:space="0" w:color="auto"/>
        <w:bottom w:val="none" w:sz="0" w:space="0" w:color="auto"/>
        <w:right w:val="none" w:sz="0" w:space="0" w:color="auto"/>
      </w:divBdr>
    </w:div>
    <w:div w:id="2046714495">
      <w:bodyDiv w:val="1"/>
      <w:marLeft w:val="0"/>
      <w:marRight w:val="0"/>
      <w:marTop w:val="0"/>
      <w:marBottom w:val="0"/>
      <w:divBdr>
        <w:top w:val="none" w:sz="0" w:space="0" w:color="auto"/>
        <w:left w:val="none" w:sz="0" w:space="0" w:color="auto"/>
        <w:bottom w:val="none" w:sz="0" w:space="0" w:color="auto"/>
        <w:right w:val="none" w:sz="0" w:space="0" w:color="auto"/>
      </w:divBdr>
    </w:div>
    <w:div w:id="21147375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 /><Relationship Id="rId3" Type="http://schemas.openxmlformats.org/officeDocument/2006/relationships/settings" Target="settings.xml" /><Relationship Id="rId7" Type="http://schemas.openxmlformats.org/officeDocument/2006/relationships/image" Target="media/image1.png"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5" Type="http://schemas.openxmlformats.org/officeDocument/2006/relationships/footnotes" Target="footnotes.xml" /><Relationship Id="rId4" Type="http://schemas.openxmlformats.org/officeDocument/2006/relationships/webSettings" Target="webSettings.xm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1953</Words>
  <Characters>11135</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Suresh Kemisetti</dc:creator>
  <cp:lastModifiedBy>kiranmaiee kk</cp:lastModifiedBy>
  <cp:revision>2</cp:revision>
  <dcterms:created xsi:type="dcterms:W3CDTF">2025-02-05T19:45:00Z</dcterms:created>
  <dcterms:modified xsi:type="dcterms:W3CDTF">2025-02-05T19:45:00Z</dcterms:modified>
</cp:coreProperties>
</file>