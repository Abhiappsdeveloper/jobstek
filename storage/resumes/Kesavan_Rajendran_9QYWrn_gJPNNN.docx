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32BB" w14:textId="158726C8" w:rsidR="003142E5" w:rsidRDefault="00B36060" w:rsidP="000A01DE">
      <w:pPr>
        <w:tabs>
          <w:tab w:val="left" w:pos="4770"/>
        </w:tabs>
        <w:jc w:val="both"/>
        <w:rPr>
          <w:rFonts w:ascii="Cambria" w:hAnsi="Cambria" w:cs="Arial"/>
          <w:b/>
          <w:sz w:val="28"/>
          <w:szCs w:val="28"/>
        </w:rPr>
      </w:pPr>
      <w:r>
        <w:rPr>
          <w:rFonts w:ascii="Cambria" w:hAnsi="Cambria" w:cs="Arial"/>
          <w:b/>
          <w:sz w:val="28"/>
          <w:szCs w:val="28"/>
        </w:rPr>
        <w:t>Kesavan Rajendran</w:t>
      </w:r>
    </w:p>
    <w:p w14:paraId="4A35238C" w14:textId="532AFB21" w:rsidR="00B36060" w:rsidRPr="004E030E" w:rsidRDefault="00B36060" w:rsidP="00875D7C">
      <w:pPr>
        <w:widowControl w:val="0"/>
        <w:autoSpaceDE w:val="0"/>
        <w:autoSpaceDN w:val="0"/>
        <w:adjustRightInd w:val="0"/>
        <w:ind w:left="-360" w:firstLine="360"/>
        <w:jc w:val="both"/>
        <w:rPr>
          <w:rFonts w:ascii="Cambria" w:hAnsi="Cambria" w:cs="Arial"/>
          <w:b/>
          <w:color w:val="00007F"/>
          <w:sz w:val="18"/>
          <w:szCs w:val="18"/>
        </w:rPr>
      </w:pPr>
      <w:r w:rsidRPr="004E030E">
        <w:rPr>
          <w:rFonts w:ascii="Cambria" w:hAnsi="Cambria" w:cs="Arial"/>
          <w:b/>
          <w:color w:val="00007F"/>
          <w:sz w:val="18"/>
          <w:szCs w:val="18"/>
        </w:rPr>
        <w:t xml:space="preserve">Location: </w:t>
      </w:r>
      <w:r w:rsidR="003C53A5">
        <w:rPr>
          <w:rFonts w:ascii="Cambria" w:hAnsi="Cambria" w:cs="Arial"/>
          <w:b/>
          <w:color w:val="00007F"/>
          <w:sz w:val="18"/>
          <w:szCs w:val="18"/>
        </w:rPr>
        <w:t>Sanford</w:t>
      </w:r>
      <w:r w:rsidR="00AC76E0">
        <w:rPr>
          <w:rFonts w:ascii="Cambria" w:hAnsi="Cambria" w:cs="Arial"/>
          <w:b/>
          <w:color w:val="00007F"/>
          <w:sz w:val="18"/>
          <w:szCs w:val="18"/>
        </w:rPr>
        <w:t>, FL</w:t>
      </w:r>
    </w:p>
    <w:p w14:paraId="73A1962F" w14:textId="77777777" w:rsidR="00B36060" w:rsidRPr="004E030E" w:rsidRDefault="00B36060" w:rsidP="00B36060">
      <w:pPr>
        <w:widowControl w:val="0"/>
        <w:autoSpaceDE w:val="0"/>
        <w:autoSpaceDN w:val="0"/>
        <w:adjustRightInd w:val="0"/>
        <w:ind w:left="-360" w:firstLine="360"/>
        <w:jc w:val="both"/>
        <w:rPr>
          <w:rFonts w:ascii="Cambria" w:hAnsi="Cambria" w:cs="Arial"/>
          <w:b/>
          <w:color w:val="00007F"/>
          <w:sz w:val="18"/>
          <w:szCs w:val="18"/>
        </w:rPr>
      </w:pPr>
      <w:r w:rsidRPr="004E030E">
        <w:rPr>
          <w:rFonts w:ascii="Cambria" w:hAnsi="Cambria" w:cs="Arial"/>
          <w:b/>
          <w:color w:val="00007F"/>
          <w:sz w:val="18"/>
          <w:szCs w:val="18"/>
        </w:rPr>
        <w:t xml:space="preserve">Phone: </w:t>
      </w:r>
      <w:r w:rsidR="00AC76E0">
        <w:rPr>
          <w:rFonts w:ascii="Cambria" w:hAnsi="Cambria" w:cs="Arial"/>
          <w:b/>
          <w:color w:val="00007F"/>
          <w:sz w:val="18"/>
          <w:szCs w:val="18"/>
        </w:rPr>
        <w:t>717 877 2556</w:t>
      </w:r>
    </w:p>
    <w:p w14:paraId="190B9199" w14:textId="77777777" w:rsidR="00564664" w:rsidRPr="004E030E" w:rsidRDefault="00564664" w:rsidP="00B36060">
      <w:pPr>
        <w:widowControl w:val="0"/>
        <w:autoSpaceDE w:val="0"/>
        <w:autoSpaceDN w:val="0"/>
        <w:adjustRightInd w:val="0"/>
        <w:ind w:left="-360" w:firstLine="360"/>
        <w:jc w:val="both"/>
        <w:rPr>
          <w:rFonts w:ascii="Cambria" w:hAnsi="Cambria"/>
          <w:sz w:val="18"/>
          <w:szCs w:val="18"/>
        </w:rPr>
      </w:pPr>
      <w:r w:rsidRPr="004E030E">
        <w:rPr>
          <w:rFonts w:ascii="Cambria" w:hAnsi="Cambria" w:cs="Arial"/>
          <w:b/>
          <w:color w:val="00007F"/>
          <w:sz w:val="18"/>
          <w:szCs w:val="18"/>
        </w:rPr>
        <w:t>Email: kesav75@yahoo.com</w:t>
      </w:r>
    </w:p>
    <w:p w14:paraId="6BDD4C42" w14:textId="77777777" w:rsidR="002C6348" w:rsidRPr="00A0582A" w:rsidRDefault="00000000" w:rsidP="00374996">
      <w:pPr>
        <w:jc w:val="both"/>
      </w:pPr>
      <w:r>
        <w:pict w14:anchorId="0746BB5E">
          <v:rect id="_x0000_i1025" style="width:520.35pt;height:1.6pt" o:hrpct="990" o:hralign="center" o:hrstd="t" o:hr="t" fillcolor="#aca899" stroked="f"/>
        </w:pict>
      </w:r>
    </w:p>
    <w:p w14:paraId="23C36A3A" w14:textId="739620EB" w:rsidR="00A35954" w:rsidRDefault="0064137C" w:rsidP="008B3BB2">
      <w:pPr>
        <w:rPr>
          <w:rFonts w:ascii="Cambria" w:hAnsi="Cambria" w:cs="Tahoma"/>
          <w:b/>
          <w:sz w:val="28"/>
          <w:szCs w:val="28"/>
        </w:rPr>
      </w:pPr>
      <w:r w:rsidRPr="001517F0">
        <w:rPr>
          <w:rFonts w:ascii="Cambria" w:hAnsi="Cambria" w:cs="Tahoma"/>
          <w:b/>
          <w:sz w:val="28"/>
          <w:szCs w:val="28"/>
        </w:rPr>
        <w:t>Executive Summary:</w:t>
      </w:r>
      <w:r w:rsidR="00A11863">
        <w:rPr>
          <w:rFonts w:ascii="Cambria" w:hAnsi="Cambria" w:cs="Tahoma"/>
          <w:b/>
          <w:sz w:val="28"/>
          <w:szCs w:val="28"/>
        </w:rPr>
        <w:t xml:space="preserve"> </w:t>
      </w:r>
    </w:p>
    <w:p w14:paraId="1ACEFC6D" w14:textId="77777777" w:rsidR="008B3BB2" w:rsidRDefault="008B3BB2" w:rsidP="008B3BB2">
      <w:pPr>
        <w:rPr>
          <w:rFonts w:ascii="Verdana" w:hAnsi="Verdana" w:cs="Verdana"/>
          <w:sz w:val="20"/>
          <w:szCs w:val="20"/>
        </w:rPr>
      </w:pPr>
    </w:p>
    <w:p w14:paraId="4459CB75"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22 Years experience in designing and implementing multi-layer enterprise applications using </w:t>
      </w:r>
      <w:r w:rsidRPr="006E79B9">
        <w:rPr>
          <w:rFonts w:ascii="Cambria" w:hAnsi="Cambria" w:cs="Tahoma"/>
          <w:b/>
          <w:bCs/>
          <w:sz w:val="21"/>
          <w:szCs w:val="21"/>
        </w:rPr>
        <w:t>Java</w:t>
      </w:r>
      <w:r w:rsidRPr="006E79B9">
        <w:rPr>
          <w:rFonts w:ascii="Cambria" w:hAnsi="Cambria" w:cs="Tahoma"/>
          <w:bCs/>
          <w:sz w:val="21"/>
          <w:szCs w:val="21"/>
        </w:rPr>
        <w:t xml:space="preserve"> and </w:t>
      </w:r>
      <w:r w:rsidRPr="006E79B9">
        <w:rPr>
          <w:rFonts w:ascii="Cambria" w:hAnsi="Cambria" w:cs="Tahoma"/>
          <w:b/>
          <w:bCs/>
          <w:sz w:val="21"/>
          <w:szCs w:val="21"/>
        </w:rPr>
        <w:t>Spring Framework</w:t>
      </w:r>
      <w:r w:rsidRPr="006E79B9">
        <w:rPr>
          <w:rFonts w:ascii="Cambria" w:hAnsi="Cambria" w:cs="Tahoma"/>
          <w:bCs/>
          <w:sz w:val="21"/>
          <w:szCs w:val="21"/>
        </w:rPr>
        <w:t xml:space="preserve">. </w:t>
      </w:r>
    </w:p>
    <w:p w14:paraId="43DF314E"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In-depth knowledge of </w:t>
      </w:r>
      <w:r w:rsidRPr="006E79B9">
        <w:rPr>
          <w:rFonts w:ascii="Cambria" w:hAnsi="Cambria" w:cs="Tahoma"/>
          <w:b/>
          <w:bCs/>
          <w:sz w:val="21"/>
          <w:szCs w:val="21"/>
        </w:rPr>
        <w:t>Architecting</w:t>
      </w:r>
      <w:r w:rsidRPr="006E79B9">
        <w:rPr>
          <w:rFonts w:ascii="Cambria" w:hAnsi="Cambria" w:cs="Tahoma"/>
          <w:bCs/>
          <w:sz w:val="21"/>
          <w:szCs w:val="21"/>
        </w:rPr>
        <w:t xml:space="preserve"> </w:t>
      </w:r>
      <w:r w:rsidRPr="006E79B9">
        <w:rPr>
          <w:rFonts w:ascii="Cambria" w:hAnsi="Cambria" w:cs="Tahoma"/>
          <w:b/>
          <w:bCs/>
          <w:sz w:val="21"/>
          <w:szCs w:val="21"/>
        </w:rPr>
        <w:t>Web Environment,</w:t>
      </w:r>
      <w:r w:rsidRPr="006E79B9">
        <w:rPr>
          <w:rFonts w:ascii="Cambria" w:hAnsi="Cambria" w:cs="Tahoma"/>
          <w:bCs/>
          <w:sz w:val="21"/>
          <w:szCs w:val="21"/>
        </w:rPr>
        <w:t xml:space="preserve"> </w:t>
      </w:r>
      <w:r w:rsidRPr="006E79B9">
        <w:rPr>
          <w:rFonts w:ascii="Cambria" w:hAnsi="Cambria" w:cs="Tahoma"/>
          <w:b/>
          <w:sz w:val="21"/>
          <w:szCs w:val="21"/>
        </w:rPr>
        <w:t>RestFul Web Services</w:t>
      </w:r>
      <w:r w:rsidRPr="006E79B9">
        <w:rPr>
          <w:rFonts w:ascii="Cambria" w:hAnsi="Cambria" w:cs="Tahoma"/>
          <w:bCs/>
          <w:sz w:val="21"/>
          <w:szCs w:val="21"/>
        </w:rPr>
        <w:t xml:space="preserve"> as well as </w:t>
      </w:r>
      <w:r w:rsidRPr="006E79B9">
        <w:rPr>
          <w:rFonts w:ascii="Cambria" w:hAnsi="Cambria" w:cs="Tahoma"/>
          <w:b/>
          <w:bCs/>
          <w:sz w:val="21"/>
          <w:szCs w:val="21"/>
        </w:rPr>
        <w:t>distributed systems</w:t>
      </w:r>
      <w:r w:rsidRPr="006E79B9">
        <w:rPr>
          <w:rFonts w:ascii="Cambria" w:hAnsi="Cambria" w:cs="Tahoma"/>
          <w:bCs/>
          <w:sz w:val="21"/>
          <w:szCs w:val="21"/>
        </w:rPr>
        <w:t xml:space="preserve">. Conformed the APIs followed </w:t>
      </w:r>
      <w:r w:rsidRPr="006E79B9">
        <w:rPr>
          <w:rFonts w:ascii="Cambria" w:hAnsi="Cambria" w:cs="Tahoma"/>
          <w:b/>
          <w:bCs/>
          <w:sz w:val="21"/>
          <w:szCs w:val="21"/>
        </w:rPr>
        <w:t>design and security principles</w:t>
      </w:r>
      <w:r w:rsidRPr="006E79B9">
        <w:rPr>
          <w:rFonts w:ascii="Cambria" w:hAnsi="Cambria" w:cs="Tahoma"/>
          <w:bCs/>
          <w:sz w:val="21"/>
          <w:szCs w:val="21"/>
        </w:rPr>
        <w:t>.</w:t>
      </w:r>
    </w:p>
    <w:p w14:paraId="64734318"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Extensive knowledge in using </w:t>
      </w:r>
      <w:r w:rsidRPr="006E79B9">
        <w:rPr>
          <w:rFonts w:ascii="Cambria" w:hAnsi="Cambria" w:cs="Tahoma"/>
          <w:b/>
          <w:bCs/>
          <w:sz w:val="21"/>
          <w:szCs w:val="21"/>
        </w:rPr>
        <w:t>Microservices Architecture</w:t>
      </w:r>
      <w:r w:rsidRPr="006E79B9">
        <w:rPr>
          <w:rFonts w:ascii="Cambria" w:hAnsi="Cambria" w:cs="Tahoma"/>
          <w:bCs/>
          <w:sz w:val="21"/>
          <w:szCs w:val="21"/>
        </w:rPr>
        <w:t xml:space="preserve"> with </w:t>
      </w:r>
      <w:r w:rsidRPr="006E79B9">
        <w:rPr>
          <w:rFonts w:ascii="Cambria" w:hAnsi="Cambria" w:cs="Tahoma"/>
          <w:b/>
          <w:bCs/>
          <w:sz w:val="21"/>
          <w:szCs w:val="21"/>
        </w:rPr>
        <w:t>Spring Boot</w:t>
      </w:r>
      <w:r w:rsidRPr="006E79B9">
        <w:rPr>
          <w:rFonts w:ascii="Cambria" w:hAnsi="Cambria" w:cs="Tahoma"/>
          <w:bCs/>
          <w:sz w:val="21"/>
          <w:szCs w:val="21"/>
        </w:rPr>
        <w:t xml:space="preserve"> based services interacting through </w:t>
      </w:r>
      <w:r w:rsidRPr="006E79B9">
        <w:rPr>
          <w:rFonts w:ascii="Cambria" w:hAnsi="Cambria" w:cs="Tahoma"/>
          <w:b/>
          <w:bCs/>
          <w:sz w:val="21"/>
          <w:szCs w:val="21"/>
        </w:rPr>
        <w:t>RestFul Webservices</w:t>
      </w:r>
      <w:r w:rsidRPr="006E79B9">
        <w:rPr>
          <w:rFonts w:ascii="Cambria" w:hAnsi="Cambria" w:cs="Tahoma"/>
          <w:bCs/>
          <w:sz w:val="21"/>
          <w:szCs w:val="21"/>
        </w:rPr>
        <w:t>.</w:t>
      </w:r>
    </w:p>
    <w:p w14:paraId="34E1CDAE"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Experience in Design, develop, and deploy cloud applications using </w:t>
      </w:r>
      <w:r w:rsidRPr="006E79B9">
        <w:rPr>
          <w:rFonts w:ascii="Cambria" w:hAnsi="Cambria" w:cs="Tahoma"/>
          <w:b/>
          <w:bCs/>
          <w:sz w:val="21"/>
          <w:szCs w:val="21"/>
        </w:rPr>
        <w:t xml:space="preserve">AWS services </w:t>
      </w:r>
      <w:r w:rsidRPr="006E79B9">
        <w:rPr>
          <w:rFonts w:ascii="Cambria" w:hAnsi="Cambria" w:cs="Tahoma"/>
          <w:bCs/>
          <w:sz w:val="21"/>
          <w:szCs w:val="21"/>
        </w:rPr>
        <w:t xml:space="preserve">such as </w:t>
      </w:r>
      <w:r w:rsidRPr="006E79B9">
        <w:rPr>
          <w:rFonts w:ascii="Cambria" w:hAnsi="Cambria" w:cs="Tahoma"/>
          <w:b/>
          <w:bCs/>
          <w:sz w:val="21"/>
          <w:szCs w:val="21"/>
        </w:rPr>
        <w:t>EC2, S3, Lambda, Elastic Bean, CloudWatch.</w:t>
      </w:r>
    </w:p>
    <w:p w14:paraId="559C5D82"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Developed </w:t>
      </w:r>
      <w:r w:rsidRPr="006E79B9">
        <w:rPr>
          <w:rFonts w:ascii="Cambria" w:hAnsi="Cambria" w:cs="Tahoma"/>
          <w:b/>
          <w:bCs/>
          <w:sz w:val="21"/>
          <w:szCs w:val="21"/>
        </w:rPr>
        <w:t>Java modules</w:t>
      </w:r>
      <w:r w:rsidRPr="006E79B9">
        <w:rPr>
          <w:rFonts w:ascii="Cambria" w:hAnsi="Cambria" w:cs="Tahoma"/>
          <w:bCs/>
          <w:sz w:val="21"/>
          <w:szCs w:val="21"/>
        </w:rPr>
        <w:t xml:space="preserve"> implementing business rules, connected data sources and performed operations using </w:t>
      </w:r>
      <w:r w:rsidRPr="006E79B9">
        <w:rPr>
          <w:rFonts w:ascii="Cambria" w:hAnsi="Cambria" w:cs="Tahoma"/>
          <w:b/>
          <w:bCs/>
          <w:sz w:val="21"/>
          <w:szCs w:val="21"/>
        </w:rPr>
        <w:t>Spring JDBC</w:t>
      </w:r>
      <w:r w:rsidRPr="006E79B9">
        <w:rPr>
          <w:rFonts w:ascii="Cambria" w:hAnsi="Cambria" w:cs="Tahoma"/>
          <w:bCs/>
          <w:sz w:val="21"/>
          <w:szCs w:val="21"/>
        </w:rPr>
        <w:t xml:space="preserve">. Strong experience in writing </w:t>
      </w:r>
      <w:r w:rsidRPr="006E79B9">
        <w:rPr>
          <w:rFonts w:ascii="Cambria" w:hAnsi="Cambria" w:cs="Tahoma"/>
          <w:b/>
          <w:bCs/>
          <w:sz w:val="21"/>
          <w:szCs w:val="21"/>
        </w:rPr>
        <w:t>SQL</w:t>
      </w:r>
      <w:r w:rsidRPr="006E79B9">
        <w:rPr>
          <w:rFonts w:ascii="Cambria" w:hAnsi="Cambria" w:cs="Tahoma"/>
          <w:bCs/>
          <w:sz w:val="21"/>
          <w:szCs w:val="21"/>
        </w:rPr>
        <w:t xml:space="preserve"> queries.</w:t>
      </w:r>
    </w:p>
    <w:p w14:paraId="6ABC2123"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Experience writing </w:t>
      </w:r>
      <w:r w:rsidRPr="006E79B9">
        <w:rPr>
          <w:rFonts w:ascii="Cambria" w:hAnsi="Cambria" w:cs="Tahoma"/>
          <w:b/>
          <w:bCs/>
          <w:sz w:val="21"/>
          <w:szCs w:val="21"/>
        </w:rPr>
        <w:t>Kafka producer</w:t>
      </w:r>
      <w:r w:rsidRPr="006E79B9">
        <w:rPr>
          <w:rFonts w:ascii="Cambria" w:hAnsi="Cambria" w:cs="Tahoma"/>
          <w:bCs/>
          <w:sz w:val="21"/>
          <w:szCs w:val="21"/>
        </w:rPr>
        <w:t xml:space="preserve"> and </w:t>
      </w:r>
      <w:r w:rsidRPr="006E79B9">
        <w:rPr>
          <w:rFonts w:ascii="Cambria" w:hAnsi="Cambria" w:cs="Tahoma"/>
          <w:b/>
          <w:bCs/>
          <w:sz w:val="21"/>
          <w:szCs w:val="21"/>
        </w:rPr>
        <w:t xml:space="preserve">consumer APIs </w:t>
      </w:r>
      <w:r w:rsidRPr="006E79B9">
        <w:rPr>
          <w:rFonts w:ascii="Cambria" w:hAnsi="Cambria" w:cs="Tahoma"/>
          <w:bCs/>
          <w:sz w:val="21"/>
          <w:szCs w:val="21"/>
        </w:rPr>
        <w:t>to publish and consume data from topics.</w:t>
      </w:r>
    </w:p>
    <w:p w14:paraId="4E501E8B"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Extensively worked on </w:t>
      </w:r>
      <w:r w:rsidRPr="006E79B9">
        <w:rPr>
          <w:rFonts w:ascii="Cambria" w:hAnsi="Cambria" w:cs="Tahoma"/>
          <w:b/>
          <w:bCs/>
          <w:sz w:val="21"/>
          <w:szCs w:val="21"/>
        </w:rPr>
        <w:t xml:space="preserve">DevOps </w:t>
      </w:r>
      <w:r w:rsidRPr="006E79B9">
        <w:rPr>
          <w:rFonts w:ascii="Cambria" w:hAnsi="Cambria" w:cs="Tahoma"/>
          <w:bCs/>
          <w:sz w:val="21"/>
          <w:szCs w:val="21"/>
        </w:rPr>
        <w:t>and</w:t>
      </w:r>
      <w:r w:rsidRPr="006E79B9">
        <w:rPr>
          <w:rFonts w:ascii="Cambria" w:hAnsi="Cambria" w:cs="Tahoma"/>
          <w:b/>
          <w:bCs/>
          <w:sz w:val="21"/>
          <w:szCs w:val="21"/>
        </w:rPr>
        <w:t xml:space="preserve"> CI/CD pipeline </w:t>
      </w:r>
      <w:r w:rsidRPr="006E79B9">
        <w:rPr>
          <w:rFonts w:ascii="Cambria" w:hAnsi="Cambria" w:cs="Tahoma"/>
          <w:bCs/>
          <w:sz w:val="21"/>
          <w:szCs w:val="21"/>
        </w:rPr>
        <w:t>for code deployment by engaging different tools like</w:t>
      </w:r>
      <w:r w:rsidRPr="006E79B9">
        <w:rPr>
          <w:rFonts w:ascii="Cambria" w:hAnsi="Cambria" w:cs="Tahoma"/>
          <w:b/>
          <w:bCs/>
          <w:sz w:val="21"/>
          <w:szCs w:val="21"/>
        </w:rPr>
        <w:t xml:space="preserve"> Jenkins,Git,Sonar qube.</w:t>
      </w:r>
    </w:p>
    <w:p w14:paraId="72B0AABC"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Experience includes analysis and design, through implementation and quality assurance.</w:t>
      </w:r>
    </w:p>
    <w:p w14:paraId="7E92F23E"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Extensive experience in developing and maintaining build and deployment scripts using </w:t>
      </w:r>
      <w:r w:rsidRPr="006E79B9">
        <w:rPr>
          <w:rFonts w:ascii="Cambria" w:hAnsi="Cambria" w:cs="Tahoma"/>
          <w:b/>
          <w:bCs/>
          <w:sz w:val="21"/>
          <w:szCs w:val="21"/>
        </w:rPr>
        <w:t>Maven</w:t>
      </w:r>
      <w:r w:rsidRPr="006E79B9">
        <w:rPr>
          <w:rFonts w:ascii="Cambria" w:hAnsi="Cambria" w:cs="Tahoma"/>
          <w:bCs/>
          <w:sz w:val="21"/>
          <w:szCs w:val="21"/>
        </w:rPr>
        <w:t>.</w:t>
      </w:r>
    </w:p>
    <w:p w14:paraId="66642FC7"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Experience in API design and management tools ike </w:t>
      </w:r>
      <w:r w:rsidRPr="006E79B9">
        <w:rPr>
          <w:rFonts w:ascii="Cambria" w:hAnsi="Cambria" w:cs="Tahoma"/>
          <w:b/>
          <w:bCs/>
          <w:sz w:val="21"/>
          <w:szCs w:val="21"/>
        </w:rPr>
        <w:t>Apigee,API Gateway or Postman</w:t>
      </w:r>
      <w:r w:rsidRPr="006E79B9">
        <w:rPr>
          <w:rFonts w:ascii="Cambria" w:hAnsi="Cambria" w:cs="Tahoma"/>
          <w:bCs/>
          <w:sz w:val="21"/>
          <w:szCs w:val="21"/>
        </w:rPr>
        <w:t>.</w:t>
      </w:r>
    </w:p>
    <w:p w14:paraId="2C89DDDB"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Worked on </w:t>
      </w:r>
      <w:r w:rsidRPr="006E79B9">
        <w:rPr>
          <w:rFonts w:ascii="Cambria" w:hAnsi="Cambria" w:cs="Tahoma"/>
          <w:b/>
          <w:bCs/>
          <w:sz w:val="21"/>
          <w:szCs w:val="21"/>
        </w:rPr>
        <w:t>JIRA</w:t>
      </w:r>
      <w:r w:rsidRPr="006E79B9">
        <w:rPr>
          <w:rFonts w:ascii="Cambria" w:hAnsi="Cambria" w:cs="Tahoma"/>
          <w:bCs/>
          <w:sz w:val="21"/>
          <w:szCs w:val="21"/>
        </w:rPr>
        <w:t xml:space="preserve"> defect/issues, development activities logging and tracking</w:t>
      </w:r>
    </w:p>
    <w:p w14:paraId="4010D800"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Involved in requirements gathering, design and development phases of </w:t>
      </w:r>
      <w:r w:rsidRPr="006E79B9">
        <w:rPr>
          <w:rFonts w:ascii="Cambria" w:hAnsi="Cambria" w:cs="Tahoma"/>
          <w:b/>
          <w:bCs/>
          <w:sz w:val="21"/>
          <w:szCs w:val="21"/>
        </w:rPr>
        <w:t>Agile Software Development</w:t>
      </w:r>
      <w:r w:rsidRPr="006E79B9">
        <w:rPr>
          <w:rFonts w:ascii="Cambria" w:hAnsi="Cambria" w:cs="Tahoma"/>
          <w:bCs/>
          <w:sz w:val="21"/>
          <w:szCs w:val="21"/>
        </w:rPr>
        <w:t xml:space="preserve">. Involved in </w:t>
      </w:r>
      <w:r w:rsidRPr="006E79B9">
        <w:rPr>
          <w:rFonts w:ascii="Cambria" w:hAnsi="Cambria" w:cs="Tahoma"/>
          <w:b/>
          <w:bCs/>
          <w:sz w:val="21"/>
          <w:szCs w:val="21"/>
        </w:rPr>
        <w:t>Sprint planning</w:t>
      </w:r>
      <w:r w:rsidRPr="006E79B9">
        <w:rPr>
          <w:rFonts w:ascii="Cambria" w:hAnsi="Cambria" w:cs="Tahoma"/>
          <w:bCs/>
          <w:sz w:val="21"/>
          <w:szCs w:val="21"/>
        </w:rPr>
        <w:t xml:space="preserve"> and </w:t>
      </w:r>
      <w:r w:rsidRPr="006E79B9">
        <w:rPr>
          <w:rFonts w:ascii="Cambria" w:hAnsi="Cambria" w:cs="Tahoma"/>
          <w:b/>
          <w:bCs/>
          <w:sz w:val="21"/>
          <w:szCs w:val="21"/>
        </w:rPr>
        <w:t>Resource Management</w:t>
      </w:r>
      <w:r w:rsidRPr="006E79B9">
        <w:rPr>
          <w:rFonts w:ascii="Cambria" w:hAnsi="Cambria" w:cs="Tahoma"/>
          <w:bCs/>
          <w:sz w:val="21"/>
          <w:szCs w:val="21"/>
        </w:rPr>
        <w:t>.</w:t>
      </w:r>
    </w:p>
    <w:p w14:paraId="613B4FBD"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Effort estimation, determining timeline and resource management</w:t>
      </w:r>
    </w:p>
    <w:p w14:paraId="3B6EFA66"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Strong experience in</w:t>
      </w:r>
      <w:r w:rsidRPr="006E79B9">
        <w:rPr>
          <w:rFonts w:ascii="Cambria" w:hAnsi="Cambria" w:cs="Tahoma"/>
          <w:b/>
          <w:bCs/>
          <w:sz w:val="21"/>
          <w:szCs w:val="21"/>
        </w:rPr>
        <w:t xml:space="preserve"> User Interaction, customer support </w:t>
      </w:r>
      <w:r w:rsidRPr="006E79B9">
        <w:rPr>
          <w:rFonts w:ascii="Cambria" w:hAnsi="Cambria" w:cs="Tahoma"/>
          <w:bCs/>
          <w:sz w:val="21"/>
          <w:szCs w:val="21"/>
        </w:rPr>
        <w:t>and</w:t>
      </w:r>
      <w:r w:rsidRPr="006E79B9">
        <w:rPr>
          <w:rFonts w:ascii="Cambria" w:hAnsi="Cambria" w:cs="Tahoma"/>
          <w:b/>
          <w:bCs/>
          <w:sz w:val="21"/>
          <w:szCs w:val="21"/>
        </w:rPr>
        <w:t xml:space="preserve"> system maintenance.</w:t>
      </w:r>
    </w:p>
    <w:p w14:paraId="2B88F4BF" w14:textId="77777777" w:rsidR="006E79B9" w:rsidRPr="006E79B9" w:rsidRDefault="006E79B9" w:rsidP="006E79B9">
      <w:pPr>
        <w:pStyle w:val="ListParagraph"/>
        <w:numPr>
          <w:ilvl w:val="0"/>
          <w:numId w:val="34"/>
        </w:numPr>
        <w:rPr>
          <w:rFonts w:ascii="Cambria" w:hAnsi="Cambria" w:cs="Tahoma"/>
          <w:bCs/>
          <w:sz w:val="21"/>
          <w:szCs w:val="21"/>
        </w:rPr>
      </w:pPr>
      <w:r w:rsidRPr="006E79B9">
        <w:rPr>
          <w:rFonts w:ascii="Cambria" w:hAnsi="Cambria" w:cs="Tahoma"/>
          <w:bCs/>
          <w:sz w:val="21"/>
          <w:szCs w:val="21"/>
        </w:rPr>
        <w:t xml:space="preserve">Ability to work in large teams with </w:t>
      </w:r>
      <w:r w:rsidRPr="006E79B9">
        <w:rPr>
          <w:rFonts w:ascii="Cambria" w:hAnsi="Cambria" w:cs="Tahoma"/>
          <w:b/>
          <w:bCs/>
          <w:sz w:val="21"/>
          <w:szCs w:val="21"/>
        </w:rPr>
        <w:t xml:space="preserve">good logical reasoning </w:t>
      </w:r>
      <w:r w:rsidRPr="006E79B9">
        <w:rPr>
          <w:rFonts w:ascii="Cambria" w:hAnsi="Cambria" w:cs="Tahoma"/>
          <w:bCs/>
          <w:sz w:val="21"/>
          <w:szCs w:val="21"/>
        </w:rPr>
        <w:t>and</w:t>
      </w:r>
      <w:r w:rsidRPr="006E79B9">
        <w:rPr>
          <w:rFonts w:ascii="Cambria" w:hAnsi="Cambria" w:cs="Tahoma"/>
          <w:b/>
          <w:bCs/>
          <w:sz w:val="21"/>
          <w:szCs w:val="21"/>
        </w:rPr>
        <w:t xml:space="preserve"> team leading capabilities</w:t>
      </w:r>
      <w:r w:rsidRPr="006E79B9">
        <w:rPr>
          <w:rFonts w:ascii="Cambria" w:hAnsi="Cambria" w:cs="Tahoma"/>
          <w:bCs/>
          <w:sz w:val="21"/>
          <w:szCs w:val="21"/>
        </w:rPr>
        <w:t xml:space="preserve">. </w:t>
      </w:r>
    </w:p>
    <w:p w14:paraId="4022071F" w14:textId="77777777" w:rsidR="006E79B9" w:rsidRPr="006E79B9" w:rsidRDefault="006E79B9" w:rsidP="006E79B9">
      <w:pPr>
        <w:pStyle w:val="ListParagraph"/>
        <w:numPr>
          <w:ilvl w:val="0"/>
          <w:numId w:val="34"/>
        </w:numPr>
        <w:rPr>
          <w:rFonts w:ascii="Cambria" w:hAnsi="Cambria" w:cs="Tahoma"/>
          <w:sz w:val="21"/>
          <w:szCs w:val="21"/>
        </w:rPr>
      </w:pPr>
      <w:r w:rsidRPr="006E79B9">
        <w:rPr>
          <w:rFonts w:ascii="Cambria" w:hAnsi="Cambria" w:cs="Tahoma"/>
          <w:bCs/>
          <w:sz w:val="21"/>
          <w:szCs w:val="21"/>
        </w:rPr>
        <w:t xml:space="preserve">Productive display of </w:t>
      </w:r>
      <w:r w:rsidRPr="006E79B9">
        <w:rPr>
          <w:rFonts w:ascii="Cambria" w:hAnsi="Cambria" w:cs="Tahoma"/>
          <w:b/>
          <w:bCs/>
          <w:sz w:val="21"/>
          <w:szCs w:val="21"/>
        </w:rPr>
        <w:t>time management</w:t>
      </w:r>
      <w:r w:rsidRPr="006E79B9">
        <w:rPr>
          <w:rFonts w:ascii="Cambria" w:hAnsi="Cambria" w:cs="Tahoma"/>
          <w:bCs/>
          <w:sz w:val="21"/>
          <w:szCs w:val="21"/>
        </w:rPr>
        <w:t xml:space="preserve"> capabilities with a proven track</w:t>
      </w:r>
    </w:p>
    <w:p w14:paraId="4154DF4F" w14:textId="77777777" w:rsidR="008036F5" w:rsidRPr="008036F5" w:rsidRDefault="008036F5" w:rsidP="008036F5">
      <w:pPr>
        <w:pStyle w:val="ListParagraph"/>
        <w:autoSpaceDE w:val="0"/>
        <w:autoSpaceDN w:val="0"/>
        <w:ind w:left="1080"/>
        <w:jc w:val="both"/>
        <w:rPr>
          <w:rFonts w:ascii="Cambria" w:hAnsi="Cambria" w:cs="Tahoma"/>
          <w:sz w:val="21"/>
          <w:szCs w:val="21"/>
        </w:rPr>
      </w:pPr>
    </w:p>
    <w:p w14:paraId="7007ABBE" w14:textId="77777777" w:rsidR="0064137C" w:rsidRDefault="0064137C" w:rsidP="0064137C">
      <w:pPr>
        <w:rPr>
          <w:rFonts w:ascii="Cambria" w:hAnsi="Cambria" w:cs="Tahoma"/>
          <w:b/>
          <w:sz w:val="28"/>
          <w:szCs w:val="28"/>
        </w:rPr>
      </w:pPr>
      <w:r w:rsidRPr="001517F0">
        <w:rPr>
          <w:rFonts w:ascii="Cambria" w:hAnsi="Cambria" w:cs="Tahoma"/>
          <w:b/>
          <w:sz w:val="28"/>
          <w:szCs w:val="28"/>
        </w:rPr>
        <w:t>Technical Skills:</w:t>
      </w:r>
    </w:p>
    <w:p w14:paraId="71549440" w14:textId="77777777" w:rsidR="0064137C" w:rsidRPr="00096CA9" w:rsidRDefault="0064137C" w:rsidP="0064137C">
      <w:pPr>
        <w:rPr>
          <w:rFonts w:ascii="Cambria" w:hAnsi="Cambria" w:cs="Tahoma"/>
          <w:b/>
          <w:sz w:val="22"/>
          <w:szCs w:val="22"/>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8190"/>
      </w:tblGrid>
      <w:tr w:rsidR="00832E21" w:rsidRPr="00096CA9" w14:paraId="445EFBA1" w14:textId="77777777" w:rsidTr="001B15A7">
        <w:tc>
          <w:tcPr>
            <w:tcW w:w="2808" w:type="dxa"/>
          </w:tcPr>
          <w:p w14:paraId="54E96025" w14:textId="6493FF1A" w:rsidR="00832E21" w:rsidRPr="004E030E" w:rsidRDefault="00832E21" w:rsidP="001B15A7">
            <w:pPr>
              <w:jc w:val="both"/>
              <w:rPr>
                <w:rFonts w:ascii="Cambria" w:hAnsi="Cambria" w:cs="Arial"/>
                <w:b/>
                <w:color w:val="000000"/>
                <w:sz w:val="22"/>
                <w:szCs w:val="22"/>
              </w:rPr>
            </w:pPr>
            <w:r>
              <w:rPr>
                <w:rFonts w:ascii="Cambria" w:hAnsi="Cambria" w:cs="Arial"/>
                <w:b/>
                <w:color w:val="000000"/>
                <w:sz w:val="22"/>
                <w:szCs w:val="22"/>
              </w:rPr>
              <w:t>Project Management</w:t>
            </w:r>
          </w:p>
        </w:tc>
        <w:tc>
          <w:tcPr>
            <w:tcW w:w="8190" w:type="dxa"/>
          </w:tcPr>
          <w:p w14:paraId="181A4F40" w14:textId="046C3660" w:rsidR="00832E21" w:rsidRPr="004E030E" w:rsidRDefault="00A46AE8" w:rsidP="001B15A7">
            <w:pPr>
              <w:jc w:val="both"/>
              <w:rPr>
                <w:rFonts w:ascii="Cambria" w:hAnsi="Cambria" w:cs="Arial"/>
                <w:color w:val="000000"/>
                <w:sz w:val="22"/>
                <w:szCs w:val="22"/>
              </w:rPr>
            </w:pPr>
            <w:r w:rsidRPr="00C95310">
              <w:rPr>
                <w:rFonts w:ascii="Cambria" w:hAnsi="Cambria" w:cs="Arial"/>
                <w:color w:val="000000"/>
                <w:sz w:val="22"/>
                <w:szCs w:val="22"/>
              </w:rPr>
              <w:t>Analysis</w:t>
            </w:r>
            <w:r>
              <w:rPr>
                <w:rFonts w:ascii="Helvetica" w:hAnsi="Helvetica" w:cs="Helvetica"/>
                <w:sz w:val="21"/>
                <w:szCs w:val="21"/>
                <w:shd w:val="clear" w:color="auto" w:fill="FFFFFF"/>
              </w:rPr>
              <w:t xml:space="preserve">, </w:t>
            </w:r>
            <w:r w:rsidRPr="00C95310">
              <w:rPr>
                <w:rFonts w:ascii="Cambria" w:hAnsi="Cambria" w:cs="Arial"/>
                <w:color w:val="000000"/>
                <w:sz w:val="22"/>
                <w:szCs w:val="22"/>
              </w:rPr>
              <w:t>Planning</w:t>
            </w:r>
            <w:r>
              <w:rPr>
                <w:rFonts w:ascii="Helvetica" w:hAnsi="Helvetica" w:cs="Helvetica"/>
                <w:sz w:val="21"/>
                <w:szCs w:val="21"/>
                <w:shd w:val="clear" w:color="auto" w:fill="FFFFFF"/>
              </w:rPr>
              <w:t xml:space="preserve">, </w:t>
            </w:r>
            <w:r w:rsidRPr="00C95310">
              <w:rPr>
                <w:rFonts w:ascii="Cambria" w:hAnsi="Cambria" w:cs="Arial"/>
                <w:color w:val="000000"/>
                <w:sz w:val="22"/>
                <w:szCs w:val="22"/>
              </w:rPr>
              <w:t>Executing</w:t>
            </w:r>
            <w:r>
              <w:rPr>
                <w:rFonts w:ascii="Helvetica" w:hAnsi="Helvetica" w:cs="Helvetica"/>
                <w:sz w:val="21"/>
                <w:szCs w:val="21"/>
                <w:shd w:val="clear" w:color="auto" w:fill="FFFFFF"/>
              </w:rPr>
              <w:t xml:space="preserve">, Monitoring, </w:t>
            </w:r>
            <w:r w:rsidRPr="00C95310">
              <w:rPr>
                <w:rFonts w:ascii="Cambria" w:hAnsi="Cambria" w:cs="Arial"/>
                <w:color w:val="000000"/>
                <w:sz w:val="22"/>
                <w:szCs w:val="22"/>
              </w:rPr>
              <w:t>Closure</w:t>
            </w:r>
            <w:r>
              <w:rPr>
                <w:rFonts w:ascii="Helvetica" w:hAnsi="Helvetica" w:cs="Helvetica"/>
                <w:sz w:val="21"/>
                <w:szCs w:val="21"/>
                <w:shd w:val="clear" w:color="auto" w:fill="FFFFFF"/>
              </w:rPr>
              <w:t xml:space="preserve">, </w:t>
            </w:r>
            <w:r w:rsidRPr="00C95310">
              <w:rPr>
                <w:rFonts w:ascii="Cambria" w:hAnsi="Cambria" w:cs="Arial"/>
                <w:color w:val="000000"/>
                <w:sz w:val="22"/>
                <w:szCs w:val="22"/>
              </w:rPr>
              <w:t>Mentoring</w:t>
            </w:r>
            <w:r>
              <w:rPr>
                <w:rFonts w:ascii="Helvetica" w:hAnsi="Helvetica" w:cs="Helvetica"/>
                <w:sz w:val="21"/>
                <w:szCs w:val="21"/>
                <w:shd w:val="clear" w:color="auto" w:fill="FFFFFF"/>
              </w:rPr>
              <w:t xml:space="preserve">, </w:t>
            </w:r>
            <w:r w:rsidRPr="00C95310">
              <w:rPr>
                <w:rFonts w:ascii="Cambria" w:hAnsi="Cambria" w:cs="Arial"/>
                <w:color w:val="000000"/>
                <w:sz w:val="22"/>
                <w:szCs w:val="22"/>
              </w:rPr>
              <w:t>Quality</w:t>
            </w:r>
            <w:r>
              <w:rPr>
                <w:rFonts w:ascii="Helvetica" w:hAnsi="Helvetica" w:cs="Helvetica"/>
                <w:sz w:val="21"/>
                <w:szCs w:val="21"/>
                <w:shd w:val="clear" w:color="auto" w:fill="FFFFFF"/>
              </w:rPr>
              <w:t xml:space="preserve"> </w:t>
            </w:r>
            <w:r w:rsidRPr="00C95310">
              <w:rPr>
                <w:rFonts w:ascii="Cambria" w:hAnsi="Cambria" w:cs="Arial"/>
                <w:color w:val="000000"/>
                <w:sz w:val="22"/>
                <w:szCs w:val="22"/>
              </w:rPr>
              <w:t>Assurance</w:t>
            </w:r>
          </w:p>
        </w:tc>
      </w:tr>
      <w:tr w:rsidR="0064137C" w:rsidRPr="00096CA9" w14:paraId="01529DA4" w14:textId="77777777" w:rsidTr="001B15A7">
        <w:tc>
          <w:tcPr>
            <w:tcW w:w="2808" w:type="dxa"/>
          </w:tcPr>
          <w:p w14:paraId="54C861BF" w14:textId="77777777" w:rsidR="0064137C" w:rsidRPr="004E030E" w:rsidRDefault="0064137C" w:rsidP="001B15A7">
            <w:pPr>
              <w:jc w:val="both"/>
              <w:rPr>
                <w:rFonts w:ascii="Cambria" w:hAnsi="Cambria" w:cs="Arial"/>
                <w:b/>
                <w:color w:val="000000"/>
                <w:sz w:val="22"/>
                <w:szCs w:val="22"/>
              </w:rPr>
            </w:pPr>
            <w:r w:rsidRPr="004E030E">
              <w:rPr>
                <w:rFonts w:ascii="Cambria" w:hAnsi="Cambria" w:cs="Arial"/>
                <w:b/>
                <w:color w:val="000000"/>
                <w:sz w:val="22"/>
                <w:szCs w:val="22"/>
              </w:rPr>
              <w:t>Languages</w:t>
            </w:r>
          </w:p>
        </w:tc>
        <w:tc>
          <w:tcPr>
            <w:tcW w:w="8190" w:type="dxa"/>
          </w:tcPr>
          <w:p w14:paraId="265AB807" w14:textId="77777777" w:rsidR="0064137C" w:rsidRPr="004E030E" w:rsidRDefault="00187706" w:rsidP="001B15A7">
            <w:pPr>
              <w:jc w:val="both"/>
              <w:rPr>
                <w:rFonts w:ascii="Cambria" w:hAnsi="Cambria" w:cs="Arial"/>
                <w:b/>
                <w:color w:val="000000"/>
                <w:sz w:val="22"/>
                <w:szCs w:val="22"/>
              </w:rPr>
            </w:pPr>
            <w:r w:rsidRPr="004E030E">
              <w:rPr>
                <w:rFonts w:ascii="Cambria" w:hAnsi="Cambria" w:cs="Arial"/>
                <w:color w:val="000000"/>
                <w:sz w:val="22"/>
                <w:szCs w:val="22"/>
              </w:rPr>
              <w:t>Java, JSP, Servlets, EJB, JDBC, JMS</w:t>
            </w:r>
          </w:p>
        </w:tc>
      </w:tr>
      <w:tr w:rsidR="00546F31" w:rsidRPr="00096CA9" w14:paraId="2A6F50C5" w14:textId="77777777" w:rsidTr="001B15A7">
        <w:tc>
          <w:tcPr>
            <w:tcW w:w="2808" w:type="dxa"/>
          </w:tcPr>
          <w:p w14:paraId="03398EAD" w14:textId="39719065" w:rsidR="00546F31" w:rsidRPr="004E030E" w:rsidRDefault="00546F31" w:rsidP="001B15A7">
            <w:pPr>
              <w:jc w:val="both"/>
              <w:rPr>
                <w:rFonts w:ascii="Cambria" w:hAnsi="Cambria" w:cs="Arial"/>
                <w:b/>
                <w:color w:val="000000"/>
                <w:sz w:val="22"/>
                <w:szCs w:val="22"/>
              </w:rPr>
            </w:pPr>
            <w:r>
              <w:rPr>
                <w:rFonts w:ascii="Cambria" w:hAnsi="Cambria" w:cs="Arial"/>
                <w:b/>
                <w:color w:val="000000"/>
                <w:sz w:val="22"/>
                <w:szCs w:val="22"/>
              </w:rPr>
              <w:t>Cloud Environment</w:t>
            </w:r>
          </w:p>
        </w:tc>
        <w:tc>
          <w:tcPr>
            <w:tcW w:w="8190" w:type="dxa"/>
          </w:tcPr>
          <w:p w14:paraId="52232C82" w14:textId="07C07888" w:rsidR="00546F31" w:rsidRPr="004E030E" w:rsidRDefault="00546F31" w:rsidP="00187706">
            <w:pPr>
              <w:jc w:val="both"/>
              <w:rPr>
                <w:rFonts w:ascii="Cambria" w:hAnsi="Cambria" w:cs="Arial"/>
                <w:color w:val="000000"/>
                <w:sz w:val="22"/>
                <w:szCs w:val="22"/>
              </w:rPr>
            </w:pPr>
            <w:r>
              <w:rPr>
                <w:rFonts w:ascii="Cambria" w:hAnsi="Cambria" w:cs="Arial"/>
                <w:color w:val="000000"/>
                <w:sz w:val="22"/>
                <w:szCs w:val="22"/>
              </w:rPr>
              <w:t>AWS (Amazon Web Services)</w:t>
            </w:r>
            <w:r w:rsidR="003C71F0">
              <w:rPr>
                <w:rFonts w:ascii="Cambria" w:hAnsi="Cambria" w:cs="Arial"/>
                <w:color w:val="000000"/>
                <w:sz w:val="22"/>
                <w:szCs w:val="22"/>
              </w:rPr>
              <w:t xml:space="preserve"> S3, Lambda, EC2, Elastic BeanStalk, CloudWatch</w:t>
            </w:r>
            <w:r>
              <w:rPr>
                <w:rFonts w:ascii="Cambria" w:hAnsi="Cambria" w:cs="Arial"/>
                <w:color w:val="000000"/>
                <w:sz w:val="22"/>
                <w:szCs w:val="22"/>
              </w:rPr>
              <w:t xml:space="preserve">, Heroku </w:t>
            </w:r>
          </w:p>
        </w:tc>
      </w:tr>
      <w:tr w:rsidR="00546F31" w:rsidRPr="00096CA9" w14:paraId="3094CD5A" w14:textId="77777777" w:rsidTr="001B15A7">
        <w:tc>
          <w:tcPr>
            <w:tcW w:w="2808" w:type="dxa"/>
          </w:tcPr>
          <w:p w14:paraId="4B332F41" w14:textId="538766B8" w:rsidR="00546F31" w:rsidRPr="004E030E" w:rsidRDefault="00546F31" w:rsidP="001B15A7">
            <w:pPr>
              <w:jc w:val="both"/>
              <w:rPr>
                <w:rFonts w:ascii="Cambria" w:hAnsi="Cambria" w:cs="Arial"/>
                <w:b/>
                <w:color w:val="000000"/>
                <w:sz w:val="22"/>
                <w:szCs w:val="22"/>
              </w:rPr>
            </w:pPr>
            <w:r>
              <w:rPr>
                <w:rFonts w:ascii="Cambria" w:hAnsi="Cambria" w:cs="Arial"/>
                <w:b/>
                <w:color w:val="000000"/>
                <w:sz w:val="22"/>
                <w:szCs w:val="22"/>
              </w:rPr>
              <w:t>Methodologies</w:t>
            </w:r>
          </w:p>
        </w:tc>
        <w:tc>
          <w:tcPr>
            <w:tcW w:w="8190" w:type="dxa"/>
          </w:tcPr>
          <w:p w14:paraId="05A89CD2" w14:textId="79A56C36" w:rsidR="00546F31" w:rsidRPr="004E030E" w:rsidRDefault="00546F31" w:rsidP="00187706">
            <w:pPr>
              <w:jc w:val="both"/>
              <w:rPr>
                <w:rFonts w:ascii="Cambria" w:hAnsi="Cambria" w:cs="Arial"/>
                <w:color w:val="000000"/>
                <w:sz w:val="22"/>
                <w:szCs w:val="22"/>
              </w:rPr>
            </w:pPr>
            <w:r>
              <w:rPr>
                <w:rFonts w:ascii="Cambria" w:hAnsi="Cambria" w:cs="Arial"/>
                <w:color w:val="000000"/>
                <w:sz w:val="22"/>
                <w:szCs w:val="22"/>
              </w:rPr>
              <w:t xml:space="preserve">OOAD, DevOps, Agile, Waterfall </w:t>
            </w:r>
          </w:p>
        </w:tc>
      </w:tr>
      <w:tr w:rsidR="0064137C" w:rsidRPr="00096CA9" w14:paraId="6308A65E" w14:textId="77777777" w:rsidTr="001B15A7">
        <w:tc>
          <w:tcPr>
            <w:tcW w:w="2808" w:type="dxa"/>
          </w:tcPr>
          <w:p w14:paraId="59765FCA" w14:textId="113AE76B" w:rsidR="0064137C" w:rsidRPr="004E030E" w:rsidRDefault="0064137C" w:rsidP="001B15A7">
            <w:pPr>
              <w:jc w:val="both"/>
              <w:rPr>
                <w:rFonts w:ascii="Cambria" w:hAnsi="Cambria" w:cs="Arial"/>
                <w:b/>
                <w:color w:val="000000"/>
                <w:sz w:val="22"/>
                <w:szCs w:val="22"/>
              </w:rPr>
            </w:pPr>
            <w:r w:rsidRPr="004E030E">
              <w:rPr>
                <w:rFonts w:ascii="Cambria" w:hAnsi="Cambria" w:cs="Arial"/>
                <w:b/>
                <w:color w:val="000000"/>
                <w:sz w:val="22"/>
                <w:szCs w:val="22"/>
              </w:rPr>
              <w:t>Technologies</w:t>
            </w:r>
          </w:p>
        </w:tc>
        <w:tc>
          <w:tcPr>
            <w:tcW w:w="8190" w:type="dxa"/>
          </w:tcPr>
          <w:p w14:paraId="2D459F9A" w14:textId="19EAA57E" w:rsidR="00CB2C29" w:rsidRPr="00CB2C29" w:rsidRDefault="00CB2C29" w:rsidP="00CB2C29">
            <w:pPr>
              <w:jc w:val="both"/>
              <w:rPr>
                <w:rFonts w:ascii="Cambria" w:hAnsi="Cambria" w:cs="Arial"/>
                <w:bCs/>
                <w:color w:val="000000"/>
                <w:sz w:val="22"/>
                <w:szCs w:val="22"/>
              </w:rPr>
            </w:pPr>
            <w:r w:rsidRPr="00CB2C29">
              <w:rPr>
                <w:rFonts w:ascii="Cambria" w:hAnsi="Cambria" w:cs="Arial"/>
                <w:bCs/>
                <w:color w:val="000000"/>
                <w:sz w:val="22"/>
                <w:szCs w:val="22"/>
              </w:rPr>
              <w:t>RestFul</w:t>
            </w:r>
            <w:r>
              <w:rPr>
                <w:rFonts w:ascii="Cambria" w:hAnsi="Cambria" w:cs="Arial"/>
                <w:bCs/>
                <w:color w:val="000000"/>
                <w:sz w:val="22"/>
                <w:szCs w:val="22"/>
              </w:rPr>
              <w:t xml:space="preserve"> </w:t>
            </w:r>
            <w:r w:rsidRPr="00CB2C29">
              <w:rPr>
                <w:rFonts w:ascii="Cambria" w:hAnsi="Cambria" w:cs="Arial"/>
                <w:bCs/>
                <w:color w:val="000000"/>
                <w:sz w:val="22"/>
                <w:szCs w:val="22"/>
              </w:rPr>
              <w:t>Webservices,</w:t>
            </w:r>
            <w:r>
              <w:rPr>
                <w:rFonts w:ascii="Cambria" w:hAnsi="Cambria" w:cs="Arial"/>
                <w:bCs/>
                <w:color w:val="000000"/>
                <w:sz w:val="22"/>
                <w:szCs w:val="22"/>
              </w:rPr>
              <w:t xml:space="preserve"> </w:t>
            </w:r>
            <w:r w:rsidRPr="00CB2C29">
              <w:rPr>
                <w:rFonts w:ascii="Cambria" w:hAnsi="Cambria" w:cs="Arial"/>
                <w:bCs/>
                <w:color w:val="000000"/>
                <w:sz w:val="22"/>
                <w:szCs w:val="22"/>
              </w:rPr>
              <w:t>API,</w:t>
            </w:r>
            <w:r>
              <w:rPr>
                <w:rFonts w:ascii="Cambria" w:hAnsi="Cambria" w:cs="Arial"/>
                <w:bCs/>
                <w:color w:val="000000"/>
                <w:sz w:val="22"/>
                <w:szCs w:val="22"/>
              </w:rPr>
              <w:t xml:space="preserve"> </w:t>
            </w:r>
            <w:r w:rsidRPr="00CB2C29">
              <w:rPr>
                <w:rFonts w:ascii="Cambria" w:hAnsi="Cambria" w:cs="Arial"/>
                <w:bCs/>
                <w:color w:val="000000"/>
                <w:sz w:val="22"/>
                <w:szCs w:val="22"/>
              </w:rPr>
              <w:t>Microservices,</w:t>
            </w:r>
            <w:r w:rsidR="000D6B15">
              <w:rPr>
                <w:rFonts w:ascii="Cambria" w:hAnsi="Cambria" w:cs="Arial"/>
                <w:bCs/>
                <w:color w:val="000000"/>
                <w:sz w:val="22"/>
                <w:szCs w:val="22"/>
              </w:rPr>
              <w:t xml:space="preserve"> </w:t>
            </w:r>
            <w:r w:rsidR="000C3158">
              <w:rPr>
                <w:rFonts w:ascii="Cambria" w:hAnsi="Cambria" w:cs="Arial"/>
                <w:bCs/>
                <w:color w:val="000000"/>
                <w:sz w:val="22"/>
                <w:szCs w:val="22"/>
              </w:rPr>
              <w:t xml:space="preserve">Node Js, </w:t>
            </w:r>
            <w:r w:rsidRPr="00CB2C29">
              <w:rPr>
                <w:rFonts w:ascii="Cambria" w:hAnsi="Cambria" w:cs="Arial"/>
                <w:bCs/>
                <w:color w:val="000000"/>
                <w:sz w:val="22"/>
                <w:szCs w:val="22"/>
              </w:rPr>
              <w:t>HTML,</w:t>
            </w:r>
            <w:r>
              <w:rPr>
                <w:rFonts w:ascii="Cambria" w:hAnsi="Cambria" w:cs="Arial"/>
                <w:bCs/>
                <w:color w:val="000000"/>
                <w:sz w:val="22"/>
                <w:szCs w:val="22"/>
              </w:rPr>
              <w:t xml:space="preserve"> </w:t>
            </w:r>
            <w:r w:rsidRPr="00CB2C29">
              <w:rPr>
                <w:rFonts w:ascii="Cambria" w:hAnsi="Cambria" w:cs="Arial"/>
                <w:bCs/>
                <w:color w:val="000000"/>
                <w:sz w:val="22"/>
                <w:szCs w:val="22"/>
              </w:rPr>
              <w:t>CSS,</w:t>
            </w:r>
            <w:r>
              <w:rPr>
                <w:rFonts w:ascii="Cambria" w:hAnsi="Cambria" w:cs="Arial"/>
                <w:bCs/>
                <w:color w:val="000000"/>
                <w:sz w:val="22"/>
                <w:szCs w:val="22"/>
              </w:rPr>
              <w:t xml:space="preserve"> </w:t>
            </w:r>
            <w:r w:rsidRPr="00CB2C29">
              <w:rPr>
                <w:rFonts w:ascii="Cambria" w:hAnsi="Cambria" w:cs="Arial"/>
                <w:bCs/>
                <w:color w:val="000000"/>
                <w:sz w:val="22"/>
                <w:szCs w:val="22"/>
              </w:rPr>
              <w:t>Javascript,</w:t>
            </w:r>
            <w:r>
              <w:rPr>
                <w:rFonts w:ascii="Cambria" w:hAnsi="Cambria" w:cs="Arial"/>
                <w:bCs/>
                <w:color w:val="000000"/>
                <w:sz w:val="22"/>
                <w:szCs w:val="22"/>
              </w:rPr>
              <w:t xml:space="preserve"> </w:t>
            </w:r>
            <w:r w:rsidRPr="00CB2C29">
              <w:rPr>
                <w:rFonts w:ascii="Cambria" w:hAnsi="Cambria" w:cs="Arial"/>
                <w:bCs/>
                <w:color w:val="000000"/>
                <w:sz w:val="22"/>
                <w:szCs w:val="22"/>
              </w:rPr>
              <w:t>XML</w:t>
            </w:r>
          </w:p>
        </w:tc>
      </w:tr>
      <w:tr w:rsidR="0064137C" w:rsidRPr="00096CA9" w14:paraId="66B12B57" w14:textId="77777777" w:rsidTr="001B15A7">
        <w:tc>
          <w:tcPr>
            <w:tcW w:w="2808" w:type="dxa"/>
          </w:tcPr>
          <w:p w14:paraId="5DE352AB" w14:textId="77777777" w:rsidR="0064137C" w:rsidRPr="004E030E" w:rsidRDefault="0064137C" w:rsidP="001B15A7">
            <w:pPr>
              <w:jc w:val="both"/>
              <w:rPr>
                <w:rFonts w:ascii="Cambria" w:hAnsi="Cambria" w:cs="Arial"/>
                <w:b/>
                <w:color w:val="000000"/>
                <w:sz w:val="22"/>
                <w:szCs w:val="22"/>
              </w:rPr>
            </w:pPr>
            <w:r w:rsidRPr="004E030E">
              <w:rPr>
                <w:rFonts w:ascii="Cambria" w:hAnsi="Cambria" w:cs="Arial"/>
                <w:b/>
                <w:color w:val="000000"/>
                <w:sz w:val="22"/>
                <w:szCs w:val="22"/>
              </w:rPr>
              <w:t>Databases</w:t>
            </w:r>
          </w:p>
        </w:tc>
        <w:tc>
          <w:tcPr>
            <w:tcW w:w="8190" w:type="dxa"/>
          </w:tcPr>
          <w:p w14:paraId="74E740E3" w14:textId="507B186B" w:rsidR="0064137C" w:rsidRPr="004E030E" w:rsidRDefault="0064137C" w:rsidP="00187706">
            <w:pPr>
              <w:jc w:val="both"/>
              <w:rPr>
                <w:rFonts w:ascii="Cambria" w:hAnsi="Cambria" w:cs="Arial"/>
                <w:b/>
                <w:color w:val="000000"/>
                <w:sz w:val="22"/>
                <w:szCs w:val="22"/>
              </w:rPr>
            </w:pPr>
            <w:r w:rsidRPr="004E030E">
              <w:rPr>
                <w:rFonts w:ascii="Cambria" w:hAnsi="Cambria" w:cs="Arial"/>
                <w:color w:val="000000"/>
                <w:sz w:val="22"/>
                <w:szCs w:val="22"/>
              </w:rPr>
              <w:t xml:space="preserve">Mysql, </w:t>
            </w:r>
            <w:r w:rsidR="00187706" w:rsidRPr="004E030E">
              <w:rPr>
                <w:rFonts w:ascii="Cambria" w:hAnsi="Cambria" w:cs="Arial"/>
                <w:color w:val="000000"/>
                <w:sz w:val="22"/>
                <w:szCs w:val="22"/>
              </w:rPr>
              <w:t>Oracle, DB2</w:t>
            </w:r>
            <w:r w:rsidR="003B7160">
              <w:rPr>
                <w:rFonts w:ascii="Cambria" w:hAnsi="Cambria" w:cs="Arial"/>
                <w:color w:val="000000"/>
                <w:sz w:val="22"/>
                <w:szCs w:val="22"/>
              </w:rPr>
              <w:t>,Postgre SQL</w:t>
            </w:r>
          </w:p>
        </w:tc>
      </w:tr>
      <w:tr w:rsidR="000D6B15" w:rsidRPr="00096CA9" w14:paraId="6C54F9E8" w14:textId="77777777" w:rsidTr="001B15A7">
        <w:trPr>
          <w:trHeight w:val="440"/>
        </w:trPr>
        <w:tc>
          <w:tcPr>
            <w:tcW w:w="2808" w:type="dxa"/>
          </w:tcPr>
          <w:p w14:paraId="7421FE4F" w14:textId="26974983" w:rsidR="000D6B15" w:rsidRPr="004E030E" w:rsidRDefault="000D6B15" w:rsidP="001B15A7">
            <w:pPr>
              <w:jc w:val="both"/>
              <w:rPr>
                <w:rFonts w:ascii="Cambria" w:hAnsi="Cambria" w:cs="Arial"/>
                <w:b/>
                <w:color w:val="000000"/>
                <w:sz w:val="22"/>
                <w:szCs w:val="22"/>
              </w:rPr>
            </w:pPr>
            <w:r>
              <w:rPr>
                <w:rFonts w:ascii="Cambria" w:hAnsi="Cambria" w:cs="Arial"/>
                <w:b/>
                <w:color w:val="000000"/>
                <w:sz w:val="22"/>
                <w:szCs w:val="22"/>
              </w:rPr>
              <w:t>Framework</w:t>
            </w:r>
          </w:p>
        </w:tc>
        <w:tc>
          <w:tcPr>
            <w:tcW w:w="8190" w:type="dxa"/>
          </w:tcPr>
          <w:p w14:paraId="57261DE0" w14:textId="6E762529" w:rsidR="000D6B15" w:rsidRPr="004E030E" w:rsidRDefault="000D6B15" w:rsidP="00B371F0">
            <w:pPr>
              <w:jc w:val="both"/>
              <w:rPr>
                <w:rFonts w:ascii="Cambria" w:hAnsi="Cambria" w:cs="Arial"/>
                <w:color w:val="000000"/>
                <w:sz w:val="22"/>
                <w:szCs w:val="22"/>
              </w:rPr>
            </w:pPr>
            <w:r>
              <w:rPr>
                <w:rFonts w:ascii="Cambria" w:hAnsi="Cambria" w:cs="Arial"/>
                <w:color w:val="000000"/>
                <w:sz w:val="22"/>
                <w:szCs w:val="22"/>
              </w:rPr>
              <w:t>Spring</w:t>
            </w:r>
            <w:r w:rsidR="000137EE">
              <w:rPr>
                <w:rFonts w:ascii="Cambria" w:hAnsi="Cambria" w:cs="Arial"/>
                <w:color w:val="000000"/>
                <w:sz w:val="22"/>
                <w:szCs w:val="22"/>
              </w:rPr>
              <w:t xml:space="preserve"> Framework</w:t>
            </w:r>
            <w:r>
              <w:rPr>
                <w:rFonts w:ascii="Cambria" w:hAnsi="Cambria" w:cs="Arial"/>
                <w:color w:val="000000"/>
                <w:sz w:val="22"/>
                <w:szCs w:val="22"/>
              </w:rPr>
              <w:t>, Struts, YUI framework</w:t>
            </w:r>
          </w:p>
        </w:tc>
      </w:tr>
      <w:tr w:rsidR="0064137C" w:rsidRPr="00096CA9" w14:paraId="05BEB04D" w14:textId="77777777" w:rsidTr="001B15A7">
        <w:trPr>
          <w:trHeight w:val="440"/>
        </w:trPr>
        <w:tc>
          <w:tcPr>
            <w:tcW w:w="2808" w:type="dxa"/>
          </w:tcPr>
          <w:p w14:paraId="35D89195" w14:textId="77777777" w:rsidR="0064137C" w:rsidRPr="004E030E" w:rsidRDefault="0064137C" w:rsidP="001B15A7">
            <w:pPr>
              <w:jc w:val="both"/>
              <w:rPr>
                <w:rFonts w:ascii="Cambria" w:hAnsi="Cambria" w:cs="Arial"/>
                <w:b/>
                <w:color w:val="000000"/>
                <w:sz w:val="22"/>
                <w:szCs w:val="22"/>
              </w:rPr>
            </w:pPr>
            <w:r w:rsidRPr="004E030E">
              <w:rPr>
                <w:rFonts w:ascii="Cambria" w:hAnsi="Cambria" w:cs="Arial"/>
                <w:b/>
                <w:color w:val="000000"/>
                <w:sz w:val="22"/>
                <w:szCs w:val="22"/>
              </w:rPr>
              <w:t>Operating Systems</w:t>
            </w:r>
          </w:p>
        </w:tc>
        <w:tc>
          <w:tcPr>
            <w:tcW w:w="8190" w:type="dxa"/>
          </w:tcPr>
          <w:p w14:paraId="5055C6F6" w14:textId="77777777" w:rsidR="0064137C" w:rsidRPr="004E030E" w:rsidRDefault="0064137C" w:rsidP="00B371F0">
            <w:pPr>
              <w:jc w:val="both"/>
              <w:rPr>
                <w:rFonts w:ascii="Cambria" w:hAnsi="Cambria" w:cs="Arial"/>
                <w:b/>
                <w:color w:val="000000"/>
                <w:sz w:val="22"/>
                <w:szCs w:val="22"/>
              </w:rPr>
            </w:pPr>
            <w:r w:rsidRPr="004E030E">
              <w:rPr>
                <w:rFonts w:ascii="Cambria" w:hAnsi="Cambria" w:cs="Arial"/>
                <w:color w:val="000000"/>
                <w:sz w:val="22"/>
                <w:szCs w:val="22"/>
              </w:rPr>
              <w:t xml:space="preserve">Windows, </w:t>
            </w:r>
            <w:r w:rsidR="00187706" w:rsidRPr="004E030E">
              <w:rPr>
                <w:rFonts w:ascii="Cambria" w:hAnsi="Cambria" w:cs="Arial"/>
                <w:color w:val="000000"/>
                <w:sz w:val="22"/>
                <w:szCs w:val="22"/>
              </w:rPr>
              <w:t>Unix</w:t>
            </w:r>
          </w:p>
        </w:tc>
      </w:tr>
      <w:tr w:rsidR="0064137C" w:rsidRPr="00096CA9" w14:paraId="2ABFE5BE" w14:textId="77777777" w:rsidTr="001B15A7">
        <w:tc>
          <w:tcPr>
            <w:tcW w:w="2808" w:type="dxa"/>
          </w:tcPr>
          <w:p w14:paraId="1390E474" w14:textId="752B331C" w:rsidR="0064137C" w:rsidRPr="004E030E" w:rsidRDefault="0064137C" w:rsidP="001B15A7">
            <w:pPr>
              <w:spacing w:before="100" w:beforeAutospacing="1" w:after="100" w:afterAutospacing="1" w:line="276" w:lineRule="auto"/>
              <w:jc w:val="both"/>
              <w:rPr>
                <w:rFonts w:ascii="Cambria" w:hAnsi="Cambria" w:cs="Arial"/>
                <w:b/>
                <w:bCs/>
                <w:color w:val="000000"/>
                <w:sz w:val="22"/>
                <w:szCs w:val="22"/>
              </w:rPr>
            </w:pPr>
            <w:r w:rsidRPr="004E030E">
              <w:rPr>
                <w:rFonts w:ascii="Cambria" w:hAnsi="Cambria" w:cs="Arial"/>
                <w:b/>
                <w:bCs/>
                <w:color w:val="000000"/>
                <w:sz w:val="22"/>
                <w:szCs w:val="22"/>
              </w:rPr>
              <w:t>Tools</w:t>
            </w:r>
          </w:p>
        </w:tc>
        <w:tc>
          <w:tcPr>
            <w:tcW w:w="8190" w:type="dxa"/>
          </w:tcPr>
          <w:p w14:paraId="3898EB1E" w14:textId="502FE528" w:rsidR="00807D88" w:rsidRPr="004E030E" w:rsidRDefault="00187706" w:rsidP="00807D88">
            <w:pPr>
              <w:jc w:val="both"/>
              <w:rPr>
                <w:rFonts w:ascii="Cambria" w:hAnsi="Cambria" w:cs="Arial"/>
                <w:color w:val="000000"/>
                <w:sz w:val="22"/>
                <w:szCs w:val="22"/>
              </w:rPr>
            </w:pPr>
            <w:r w:rsidRPr="004E030E">
              <w:rPr>
                <w:rFonts w:ascii="Cambria" w:hAnsi="Cambria" w:cs="Arial"/>
                <w:color w:val="000000"/>
                <w:sz w:val="22"/>
                <w:szCs w:val="22"/>
              </w:rPr>
              <w:t xml:space="preserve">Eclipse 3.4.0, IBM Rational Application Developer 6.0.1, </w:t>
            </w:r>
            <w:r w:rsidR="00144F99">
              <w:rPr>
                <w:rFonts w:ascii="Cambria" w:hAnsi="Cambria" w:cs="Arial"/>
                <w:color w:val="000000"/>
                <w:sz w:val="22"/>
                <w:szCs w:val="22"/>
              </w:rPr>
              <w:t xml:space="preserve">JIRA, </w:t>
            </w:r>
            <w:r w:rsidR="00B61095">
              <w:rPr>
                <w:rFonts w:ascii="Cambria" w:hAnsi="Cambria" w:cs="Arial"/>
                <w:color w:val="000000"/>
                <w:sz w:val="22"/>
                <w:szCs w:val="22"/>
              </w:rPr>
              <w:t xml:space="preserve">GitHub, </w:t>
            </w:r>
            <w:r w:rsidR="00807D88">
              <w:rPr>
                <w:rFonts w:ascii="Cambria" w:hAnsi="Cambria" w:cs="Arial"/>
                <w:color w:val="000000"/>
                <w:sz w:val="22"/>
                <w:szCs w:val="22"/>
              </w:rPr>
              <w:t xml:space="preserve">STS, </w:t>
            </w:r>
            <w:r w:rsidRPr="004E030E">
              <w:rPr>
                <w:rFonts w:ascii="Cambria" w:hAnsi="Cambria" w:cs="Arial"/>
                <w:color w:val="000000"/>
                <w:sz w:val="22"/>
                <w:szCs w:val="22"/>
              </w:rPr>
              <w:t xml:space="preserve">Rational Rose 2000, Clearcase 2003.06.10, ClearQuest 2003.06.15, Tortoise SVN 1.6.6, </w:t>
            </w:r>
          </w:p>
          <w:p w14:paraId="5D80A17B" w14:textId="77777777" w:rsidR="0064137C" w:rsidRPr="004E030E" w:rsidRDefault="00187706" w:rsidP="00187706">
            <w:pPr>
              <w:jc w:val="both"/>
              <w:rPr>
                <w:rFonts w:ascii="Cambria" w:hAnsi="Cambria" w:cs="Arial"/>
                <w:color w:val="000000"/>
                <w:sz w:val="22"/>
                <w:szCs w:val="22"/>
              </w:rPr>
            </w:pPr>
            <w:r w:rsidRPr="004E030E">
              <w:rPr>
                <w:rFonts w:ascii="Cambria" w:hAnsi="Cambria" w:cs="Arial"/>
                <w:color w:val="000000"/>
                <w:sz w:val="22"/>
                <w:szCs w:val="22"/>
              </w:rPr>
              <w:t xml:space="preserve">TOAD, </w:t>
            </w:r>
            <w:r w:rsidR="00807D88">
              <w:rPr>
                <w:rFonts w:ascii="Cambria" w:hAnsi="Cambria" w:cs="Arial"/>
                <w:color w:val="000000"/>
                <w:sz w:val="22"/>
                <w:szCs w:val="22"/>
              </w:rPr>
              <w:t>DB2 Data Studio, Maven</w:t>
            </w:r>
            <w:r w:rsidR="003A409E">
              <w:rPr>
                <w:rFonts w:ascii="Cambria" w:hAnsi="Cambria" w:cs="Arial"/>
                <w:color w:val="000000"/>
                <w:sz w:val="22"/>
                <w:szCs w:val="22"/>
              </w:rPr>
              <w:t xml:space="preserve">, </w:t>
            </w:r>
            <w:r w:rsidR="00807D88">
              <w:rPr>
                <w:rFonts w:ascii="Cambria" w:hAnsi="Cambria" w:cs="Arial"/>
                <w:color w:val="000000"/>
                <w:sz w:val="22"/>
                <w:szCs w:val="22"/>
              </w:rPr>
              <w:t xml:space="preserve">Visio, </w:t>
            </w:r>
            <w:r w:rsidR="003A409E">
              <w:rPr>
                <w:rFonts w:ascii="Cambria" w:hAnsi="Cambria" w:cs="Arial"/>
                <w:color w:val="000000"/>
                <w:sz w:val="22"/>
                <w:szCs w:val="22"/>
              </w:rPr>
              <w:t>Microsoft Project</w:t>
            </w:r>
          </w:p>
        </w:tc>
      </w:tr>
      <w:tr w:rsidR="005C4D4F" w:rsidRPr="00096CA9" w14:paraId="1DDD7E69" w14:textId="77777777" w:rsidTr="001B15A7">
        <w:tc>
          <w:tcPr>
            <w:tcW w:w="2808" w:type="dxa"/>
          </w:tcPr>
          <w:p w14:paraId="1EDD7FBE" w14:textId="77777777" w:rsidR="005C4D4F" w:rsidRPr="004E030E" w:rsidRDefault="005C4D4F" w:rsidP="001B15A7">
            <w:pPr>
              <w:spacing w:before="100" w:beforeAutospacing="1" w:after="100" w:afterAutospacing="1" w:line="276" w:lineRule="auto"/>
              <w:jc w:val="both"/>
              <w:rPr>
                <w:rFonts w:ascii="Cambria" w:hAnsi="Cambria" w:cs="Arial"/>
                <w:b/>
                <w:bCs/>
                <w:color w:val="000000"/>
                <w:sz w:val="22"/>
                <w:szCs w:val="22"/>
              </w:rPr>
            </w:pPr>
            <w:r w:rsidRPr="004E030E">
              <w:rPr>
                <w:rFonts w:ascii="Cambria" w:hAnsi="Cambria" w:cs="Arial"/>
                <w:b/>
                <w:bCs/>
                <w:color w:val="000000"/>
                <w:sz w:val="22"/>
                <w:szCs w:val="22"/>
              </w:rPr>
              <w:t>Application/Web Servers</w:t>
            </w:r>
          </w:p>
        </w:tc>
        <w:tc>
          <w:tcPr>
            <w:tcW w:w="8190" w:type="dxa"/>
          </w:tcPr>
          <w:p w14:paraId="327A6E12" w14:textId="77777777" w:rsidR="005C4D4F" w:rsidRPr="004E030E" w:rsidRDefault="003613FA" w:rsidP="002F466B">
            <w:pPr>
              <w:jc w:val="both"/>
              <w:rPr>
                <w:rFonts w:ascii="Cambria" w:hAnsi="Cambria" w:cs="Arial"/>
                <w:color w:val="000000"/>
                <w:sz w:val="22"/>
                <w:szCs w:val="22"/>
              </w:rPr>
            </w:pPr>
            <w:r w:rsidRPr="004E030E">
              <w:rPr>
                <w:rFonts w:ascii="Cambria" w:hAnsi="Cambria" w:cs="Arial"/>
                <w:color w:val="000000"/>
                <w:sz w:val="22"/>
                <w:szCs w:val="22"/>
              </w:rPr>
              <w:t>W</w:t>
            </w:r>
            <w:r w:rsidR="002F466B">
              <w:rPr>
                <w:rFonts w:ascii="Cambria" w:hAnsi="Cambria" w:cs="Arial"/>
                <w:color w:val="000000"/>
                <w:sz w:val="22"/>
                <w:szCs w:val="22"/>
              </w:rPr>
              <w:t>ebsphere</w:t>
            </w:r>
            <w:r w:rsidRPr="004E030E">
              <w:rPr>
                <w:rFonts w:ascii="Cambria" w:hAnsi="Cambria" w:cs="Arial"/>
                <w:color w:val="000000"/>
                <w:sz w:val="22"/>
                <w:szCs w:val="22"/>
              </w:rPr>
              <w:t xml:space="preserve">, </w:t>
            </w:r>
            <w:r w:rsidR="005C4D4F" w:rsidRPr="004E030E">
              <w:rPr>
                <w:rFonts w:ascii="Cambria" w:hAnsi="Cambria" w:cs="Arial"/>
                <w:color w:val="000000"/>
                <w:sz w:val="22"/>
                <w:szCs w:val="22"/>
              </w:rPr>
              <w:t>Tomcat</w:t>
            </w:r>
          </w:p>
        </w:tc>
      </w:tr>
      <w:tr w:rsidR="00187706" w:rsidRPr="00096CA9" w14:paraId="4C82F4BF" w14:textId="77777777" w:rsidTr="001B15A7">
        <w:tc>
          <w:tcPr>
            <w:tcW w:w="2808" w:type="dxa"/>
          </w:tcPr>
          <w:p w14:paraId="55473BC3" w14:textId="77777777" w:rsidR="00187706" w:rsidRPr="004E030E" w:rsidRDefault="00187706" w:rsidP="001B15A7">
            <w:pPr>
              <w:jc w:val="both"/>
              <w:rPr>
                <w:rFonts w:ascii="Cambria" w:hAnsi="Cambria" w:cs="Arial"/>
                <w:b/>
                <w:bCs/>
                <w:color w:val="000000"/>
                <w:sz w:val="22"/>
                <w:szCs w:val="22"/>
              </w:rPr>
            </w:pPr>
            <w:r w:rsidRPr="004E030E">
              <w:rPr>
                <w:rFonts w:ascii="Cambria" w:hAnsi="Cambria" w:cs="Arial"/>
                <w:b/>
                <w:bCs/>
                <w:color w:val="000000"/>
                <w:sz w:val="22"/>
                <w:szCs w:val="22"/>
              </w:rPr>
              <w:t>CRM Tool</w:t>
            </w:r>
          </w:p>
        </w:tc>
        <w:tc>
          <w:tcPr>
            <w:tcW w:w="8190" w:type="dxa"/>
          </w:tcPr>
          <w:p w14:paraId="28CC9BD5" w14:textId="77777777" w:rsidR="00187706" w:rsidRPr="004E030E" w:rsidRDefault="00187706" w:rsidP="001B15A7">
            <w:pPr>
              <w:jc w:val="both"/>
              <w:rPr>
                <w:rFonts w:ascii="Cambria" w:hAnsi="Cambria" w:cs="Arial"/>
                <w:color w:val="000000"/>
                <w:sz w:val="22"/>
                <w:szCs w:val="22"/>
              </w:rPr>
            </w:pPr>
            <w:r w:rsidRPr="004E030E">
              <w:rPr>
                <w:rFonts w:ascii="Cambria" w:hAnsi="Cambria" w:cs="Arial"/>
                <w:bCs/>
                <w:sz w:val="22"/>
                <w:szCs w:val="22"/>
              </w:rPr>
              <w:t>Chordiant 6.1</w:t>
            </w:r>
          </w:p>
        </w:tc>
      </w:tr>
      <w:tr w:rsidR="005C4D4F" w:rsidRPr="00096CA9" w14:paraId="1D7CCB89" w14:textId="77777777" w:rsidTr="001B15A7">
        <w:tc>
          <w:tcPr>
            <w:tcW w:w="2808" w:type="dxa"/>
          </w:tcPr>
          <w:p w14:paraId="56F43055" w14:textId="77777777" w:rsidR="005C4D4F" w:rsidRPr="004E030E" w:rsidRDefault="005C4D4F" w:rsidP="005C4D4F">
            <w:pPr>
              <w:jc w:val="both"/>
              <w:rPr>
                <w:rFonts w:ascii="Cambria" w:hAnsi="Cambria" w:cs="Arial"/>
                <w:b/>
                <w:bCs/>
                <w:color w:val="000000"/>
                <w:sz w:val="22"/>
                <w:szCs w:val="22"/>
              </w:rPr>
            </w:pPr>
            <w:r w:rsidRPr="004E030E">
              <w:rPr>
                <w:rFonts w:ascii="Cambria" w:hAnsi="Cambria" w:cs="Arial"/>
                <w:b/>
                <w:bCs/>
                <w:color w:val="000000"/>
                <w:sz w:val="22"/>
                <w:szCs w:val="22"/>
              </w:rPr>
              <w:t>Messaging Server</w:t>
            </w:r>
          </w:p>
        </w:tc>
        <w:tc>
          <w:tcPr>
            <w:tcW w:w="8190" w:type="dxa"/>
          </w:tcPr>
          <w:p w14:paraId="70EF0AC3" w14:textId="77777777" w:rsidR="005C4D4F" w:rsidRPr="004E030E" w:rsidRDefault="005C4D4F" w:rsidP="001B15A7">
            <w:pPr>
              <w:jc w:val="both"/>
              <w:rPr>
                <w:rFonts w:ascii="Cambria" w:hAnsi="Cambria" w:cs="Arial"/>
                <w:bCs/>
                <w:sz w:val="22"/>
                <w:szCs w:val="22"/>
              </w:rPr>
            </w:pPr>
            <w:r w:rsidRPr="004E030E">
              <w:rPr>
                <w:rFonts w:ascii="Cambria" w:hAnsi="Cambria" w:cs="Arial"/>
                <w:bCs/>
                <w:sz w:val="22"/>
                <w:szCs w:val="22"/>
              </w:rPr>
              <w:t>MQ-Series</w:t>
            </w:r>
          </w:p>
        </w:tc>
      </w:tr>
    </w:tbl>
    <w:p w14:paraId="57990170" w14:textId="77777777" w:rsidR="0064137C" w:rsidRDefault="0064137C" w:rsidP="0064137C">
      <w:pPr>
        <w:jc w:val="both"/>
        <w:rPr>
          <w:b/>
        </w:rPr>
      </w:pPr>
    </w:p>
    <w:p w14:paraId="65439C3F" w14:textId="77777777" w:rsidR="00A14BC5" w:rsidRDefault="00A14BC5" w:rsidP="0064137C">
      <w:pPr>
        <w:jc w:val="both"/>
        <w:rPr>
          <w:rFonts w:ascii="Cambria" w:hAnsi="Cambria"/>
          <w:b/>
          <w:sz w:val="28"/>
          <w:szCs w:val="28"/>
        </w:rPr>
      </w:pPr>
    </w:p>
    <w:p w14:paraId="16BA92FB" w14:textId="77777777" w:rsidR="00A14BC5" w:rsidRDefault="00A14BC5" w:rsidP="0064137C">
      <w:pPr>
        <w:jc w:val="both"/>
        <w:rPr>
          <w:rFonts w:ascii="Cambria" w:hAnsi="Cambria"/>
          <w:b/>
          <w:sz w:val="28"/>
          <w:szCs w:val="28"/>
        </w:rPr>
      </w:pPr>
    </w:p>
    <w:p w14:paraId="782C5BB8" w14:textId="77777777" w:rsidR="00A14BC5" w:rsidRDefault="00A14BC5" w:rsidP="0064137C">
      <w:pPr>
        <w:jc w:val="both"/>
        <w:rPr>
          <w:rFonts w:ascii="Cambria" w:hAnsi="Cambria"/>
          <w:b/>
          <w:sz w:val="28"/>
          <w:szCs w:val="28"/>
        </w:rPr>
      </w:pPr>
    </w:p>
    <w:p w14:paraId="23D90825" w14:textId="0EA557F7" w:rsidR="0064137C" w:rsidRPr="001517F0" w:rsidRDefault="0064137C" w:rsidP="0064137C">
      <w:pPr>
        <w:jc w:val="both"/>
        <w:rPr>
          <w:b/>
          <w:sz w:val="28"/>
          <w:szCs w:val="28"/>
        </w:rPr>
      </w:pPr>
      <w:r w:rsidRPr="008F2A5D">
        <w:rPr>
          <w:rFonts w:ascii="Cambria" w:hAnsi="Cambria"/>
          <w:b/>
          <w:sz w:val="28"/>
          <w:szCs w:val="28"/>
        </w:rPr>
        <w:t>EDUCATIONAL QUALIFICATIONS</w:t>
      </w:r>
      <w:r w:rsidRPr="001517F0">
        <w:rPr>
          <w:b/>
          <w:sz w:val="28"/>
          <w:szCs w:val="28"/>
        </w:rPr>
        <w:t>:</w:t>
      </w:r>
      <w:r w:rsidR="00E50FBA">
        <w:rPr>
          <w:b/>
          <w:sz w:val="28"/>
          <w:szCs w:val="28"/>
        </w:rPr>
        <w:t xml:space="preserve"> </w:t>
      </w:r>
    </w:p>
    <w:p w14:paraId="581A40D7" w14:textId="77777777" w:rsidR="0064137C" w:rsidRPr="00A0582A" w:rsidRDefault="0064137C" w:rsidP="0064137C">
      <w:pPr>
        <w:jc w:val="both"/>
        <w:rPr>
          <w:b/>
          <w:u w:val="single"/>
        </w:rPr>
      </w:pPr>
    </w:p>
    <w:tbl>
      <w:tblPr>
        <w:tblW w:w="10965" w:type="dxa"/>
        <w:tblInd w:w="-35" w:type="dxa"/>
        <w:tblLayout w:type="fixed"/>
        <w:tblCellMar>
          <w:top w:w="55" w:type="dxa"/>
          <w:left w:w="55" w:type="dxa"/>
          <w:bottom w:w="55" w:type="dxa"/>
          <w:right w:w="55" w:type="dxa"/>
        </w:tblCellMar>
        <w:tblLook w:val="0000" w:firstRow="0" w:lastRow="0" w:firstColumn="0" w:lastColumn="0" w:noHBand="0" w:noVBand="0"/>
      </w:tblPr>
      <w:tblGrid>
        <w:gridCol w:w="2110"/>
        <w:gridCol w:w="4456"/>
        <w:gridCol w:w="2511"/>
        <w:gridCol w:w="1888"/>
      </w:tblGrid>
      <w:tr w:rsidR="0064137C" w14:paraId="1E8C565D" w14:textId="77777777" w:rsidTr="001B15A7">
        <w:trPr>
          <w:trHeight w:val="302"/>
        </w:trPr>
        <w:tc>
          <w:tcPr>
            <w:tcW w:w="2110" w:type="dxa"/>
            <w:tcBorders>
              <w:top w:val="single" w:sz="1" w:space="0" w:color="000000"/>
              <w:left w:val="single" w:sz="1" w:space="0" w:color="000000"/>
              <w:bottom w:val="single" w:sz="1" w:space="0" w:color="000000"/>
            </w:tcBorders>
          </w:tcPr>
          <w:p w14:paraId="02366A4D" w14:textId="77777777" w:rsidR="0064137C" w:rsidRDefault="0064137C" w:rsidP="001B15A7">
            <w:pPr>
              <w:snapToGrid w:val="0"/>
              <w:rPr>
                <w:rFonts w:ascii="Verdana" w:hAnsi="Verdana" w:cs="Arial"/>
                <w:b/>
                <w:bCs/>
              </w:rPr>
            </w:pPr>
            <w:r w:rsidRPr="008F2A5D">
              <w:rPr>
                <w:rFonts w:ascii="Cambria" w:hAnsi="Cambria" w:cs="Arial"/>
                <w:b/>
                <w:bCs/>
                <w:sz w:val="22"/>
                <w:szCs w:val="22"/>
              </w:rPr>
              <w:t>Degree</w:t>
            </w:r>
            <w:r>
              <w:rPr>
                <w:rFonts w:ascii="Verdana" w:hAnsi="Verdana" w:cs="Arial"/>
                <w:b/>
                <w:bCs/>
              </w:rPr>
              <w:t xml:space="preserve"> </w:t>
            </w:r>
          </w:p>
        </w:tc>
        <w:tc>
          <w:tcPr>
            <w:tcW w:w="4456" w:type="dxa"/>
            <w:tcBorders>
              <w:top w:val="single" w:sz="1" w:space="0" w:color="000000"/>
              <w:left w:val="single" w:sz="1" w:space="0" w:color="000000"/>
              <w:bottom w:val="single" w:sz="1" w:space="0" w:color="000000"/>
            </w:tcBorders>
          </w:tcPr>
          <w:p w14:paraId="7C98B88D" w14:textId="77777777" w:rsidR="0064137C" w:rsidRPr="008F2A5D" w:rsidRDefault="0064137C" w:rsidP="001B15A7">
            <w:pPr>
              <w:snapToGrid w:val="0"/>
              <w:rPr>
                <w:rFonts w:ascii="Cambria" w:hAnsi="Cambria" w:cs="Arial"/>
                <w:b/>
                <w:bCs/>
                <w:sz w:val="22"/>
                <w:szCs w:val="22"/>
              </w:rPr>
            </w:pPr>
            <w:r w:rsidRPr="008F2A5D">
              <w:rPr>
                <w:rFonts w:ascii="Cambria" w:hAnsi="Cambria" w:cs="Arial"/>
                <w:b/>
                <w:bCs/>
                <w:sz w:val="22"/>
                <w:szCs w:val="22"/>
              </w:rPr>
              <w:t>Institute</w:t>
            </w:r>
          </w:p>
        </w:tc>
        <w:tc>
          <w:tcPr>
            <w:tcW w:w="2511" w:type="dxa"/>
            <w:tcBorders>
              <w:top w:val="single" w:sz="1" w:space="0" w:color="000000"/>
              <w:left w:val="single" w:sz="1" w:space="0" w:color="000000"/>
              <w:bottom w:val="single" w:sz="1" w:space="0" w:color="000000"/>
            </w:tcBorders>
          </w:tcPr>
          <w:p w14:paraId="09ECFC5A" w14:textId="77777777" w:rsidR="0064137C" w:rsidRPr="008F2A5D" w:rsidRDefault="0064137C" w:rsidP="001B15A7">
            <w:pPr>
              <w:rPr>
                <w:rFonts w:ascii="Cambria" w:hAnsi="Cambria" w:cs="Arial"/>
                <w:b/>
                <w:bCs/>
                <w:sz w:val="22"/>
                <w:szCs w:val="22"/>
              </w:rPr>
            </w:pPr>
            <w:r w:rsidRPr="008F2A5D">
              <w:rPr>
                <w:rFonts w:ascii="Cambria" w:hAnsi="Cambria" w:cs="Arial"/>
                <w:b/>
                <w:bCs/>
                <w:sz w:val="22"/>
                <w:szCs w:val="22"/>
              </w:rPr>
              <w:t>Course Duration</w:t>
            </w:r>
          </w:p>
        </w:tc>
        <w:tc>
          <w:tcPr>
            <w:tcW w:w="1888" w:type="dxa"/>
            <w:tcBorders>
              <w:top w:val="single" w:sz="1" w:space="0" w:color="000000"/>
              <w:left w:val="single" w:sz="1" w:space="0" w:color="000000"/>
              <w:bottom w:val="single" w:sz="1" w:space="0" w:color="000000"/>
              <w:right w:val="single" w:sz="1" w:space="0" w:color="000000"/>
            </w:tcBorders>
          </w:tcPr>
          <w:p w14:paraId="6399CE4D" w14:textId="77777777" w:rsidR="0064137C" w:rsidRPr="008F2A5D" w:rsidRDefault="0064137C" w:rsidP="001B15A7">
            <w:pPr>
              <w:rPr>
                <w:rFonts w:ascii="Cambria" w:hAnsi="Cambria" w:cs="Arial"/>
                <w:b/>
                <w:bCs/>
                <w:sz w:val="22"/>
                <w:szCs w:val="22"/>
              </w:rPr>
            </w:pPr>
            <w:r w:rsidRPr="008F2A5D">
              <w:rPr>
                <w:rFonts w:ascii="Cambria" w:hAnsi="Cambria" w:cs="Arial"/>
                <w:b/>
                <w:bCs/>
                <w:sz w:val="22"/>
                <w:szCs w:val="22"/>
              </w:rPr>
              <w:t xml:space="preserve">Percentage </w:t>
            </w:r>
          </w:p>
        </w:tc>
      </w:tr>
      <w:tr w:rsidR="0064137C" w14:paraId="7B33CDEB" w14:textId="77777777" w:rsidTr="001B15A7">
        <w:trPr>
          <w:trHeight w:val="261"/>
        </w:trPr>
        <w:tc>
          <w:tcPr>
            <w:tcW w:w="2110" w:type="dxa"/>
            <w:tcBorders>
              <w:left w:val="single" w:sz="1" w:space="0" w:color="000000"/>
              <w:bottom w:val="single" w:sz="1" w:space="0" w:color="000000"/>
            </w:tcBorders>
          </w:tcPr>
          <w:p w14:paraId="08D9E0F7" w14:textId="77777777" w:rsidR="0064137C" w:rsidRPr="008F2A5D" w:rsidRDefault="0064137C" w:rsidP="005C199E">
            <w:pPr>
              <w:pStyle w:val="TableContents"/>
              <w:jc w:val="both"/>
              <w:rPr>
                <w:rFonts w:ascii="Cambria" w:hAnsi="Cambria"/>
                <w:sz w:val="22"/>
                <w:szCs w:val="22"/>
              </w:rPr>
            </w:pPr>
            <w:r w:rsidRPr="008F2A5D">
              <w:rPr>
                <w:rFonts w:ascii="Cambria" w:hAnsi="Cambria"/>
                <w:sz w:val="22"/>
                <w:szCs w:val="22"/>
              </w:rPr>
              <w:t xml:space="preserve">B. </w:t>
            </w:r>
            <w:r w:rsidR="005C199E">
              <w:rPr>
                <w:rFonts w:ascii="Cambria" w:hAnsi="Cambria"/>
                <w:sz w:val="22"/>
                <w:szCs w:val="22"/>
              </w:rPr>
              <w:t>E</w:t>
            </w:r>
            <w:r w:rsidRPr="008F2A5D">
              <w:rPr>
                <w:rFonts w:ascii="Cambria" w:hAnsi="Cambria"/>
                <w:sz w:val="22"/>
                <w:szCs w:val="22"/>
              </w:rPr>
              <w:t xml:space="preserve"> </w:t>
            </w:r>
          </w:p>
        </w:tc>
        <w:tc>
          <w:tcPr>
            <w:tcW w:w="4456" w:type="dxa"/>
            <w:tcBorders>
              <w:left w:val="single" w:sz="1" w:space="0" w:color="000000"/>
              <w:bottom w:val="single" w:sz="1" w:space="0" w:color="000000"/>
            </w:tcBorders>
          </w:tcPr>
          <w:p w14:paraId="29981988" w14:textId="185C0CEE" w:rsidR="0064137C" w:rsidRPr="008F2A5D" w:rsidRDefault="005C199E" w:rsidP="00E50FBA">
            <w:pPr>
              <w:pStyle w:val="TableContents"/>
              <w:jc w:val="both"/>
              <w:rPr>
                <w:rFonts w:ascii="Cambria" w:hAnsi="Cambria"/>
                <w:b/>
                <w:bCs/>
                <w:color w:val="FF0000"/>
                <w:sz w:val="22"/>
                <w:szCs w:val="22"/>
              </w:rPr>
            </w:pPr>
            <w:r>
              <w:rPr>
                <w:rFonts w:ascii="Cambria" w:hAnsi="Cambria"/>
                <w:sz w:val="22"/>
                <w:szCs w:val="22"/>
              </w:rPr>
              <w:t>Bharath</w:t>
            </w:r>
            <w:r w:rsidR="00B04E5F">
              <w:rPr>
                <w:rFonts w:ascii="Cambria" w:hAnsi="Cambria"/>
                <w:sz w:val="22"/>
                <w:szCs w:val="22"/>
              </w:rPr>
              <w:t xml:space="preserve"> </w:t>
            </w:r>
            <w:r>
              <w:rPr>
                <w:rFonts w:ascii="Cambria" w:hAnsi="Cambria"/>
                <w:sz w:val="22"/>
                <w:szCs w:val="22"/>
              </w:rPr>
              <w:t xml:space="preserve">Engineering College, </w:t>
            </w:r>
            <w:r w:rsidR="00294F24">
              <w:rPr>
                <w:rFonts w:ascii="Cambria" w:hAnsi="Cambria"/>
                <w:sz w:val="22"/>
                <w:szCs w:val="22"/>
              </w:rPr>
              <w:t>University of Madras</w:t>
            </w:r>
            <w:r w:rsidR="00E50FBA">
              <w:rPr>
                <w:rFonts w:ascii="Cambria" w:hAnsi="Cambria"/>
                <w:sz w:val="22"/>
                <w:szCs w:val="22"/>
              </w:rPr>
              <w:t>, India</w:t>
            </w:r>
          </w:p>
        </w:tc>
        <w:tc>
          <w:tcPr>
            <w:tcW w:w="2511" w:type="dxa"/>
            <w:tcBorders>
              <w:left w:val="single" w:sz="1" w:space="0" w:color="000000"/>
              <w:bottom w:val="single" w:sz="1" w:space="0" w:color="000000"/>
            </w:tcBorders>
          </w:tcPr>
          <w:p w14:paraId="4B1839EB" w14:textId="77777777" w:rsidR="0064137C" w:rsidRPr="008F2A5D" w:rsidRDefault="005C199E" w:rsidP="005C199E">
            <w:pPr>
              <w:pStyle w:val="TableContents"/>
              <w:jc w:val="both"/>
              <w:rPr>
                <w:rFonts w:ascii="Cambria" w:hAnsi="Cambria"/>
                <w:sz w:val="22"/>
                <w:szCs w:val="22"/>
              </w:rPr>
            </w:pPr>
            <w:r>
              <w:rPr>
                <w:rFonts w:ascii="Cambria" w:hAnsi="Cambria"/>
                <w:sz w:val="22"/>
                <w:szCs w:val="22"/>
              </w:rPr>
              <w:t>1993 - 1997</w:t>
            </w:r>
          </w:p>
        </w:tc>
        <w:tc>
          <w:tcPr>
            <w:tcW w:w="1888" w:type="dxa"/>
            <w:tcBorders>
              <w:left w:val="single" w:sz="1" w:space="0" w:color="000000"/>
              <w:bottom w:val="single" w:sz="1" w:space="0" w:color="000000"/>
              <w:right w:val="single" w:sz="1" w:space="0" w:color="000000"/>
            </w:tcBorders>
          </w:tcPr>
          <w:p w14:paraId="7B72B918" w14:textId="77777777" w:rsidR="0064137C" w:rsidRPr="008F2A5D" w:rsidRDefault="005C199E" w:rsidP="001B15A7">
            <w:pPr>
              <w:pStyle w:val="TableContents"/>
              <w:jc w:val="both"/>
              <w:rPr>
                <w:rFonts w:ascii="Cambria" w:hAnsi="Cambria"/>
                <w:sz w:val="22"/>
                <w:szCs w:val="22"/>
              </w:rPr>
            </w:pPr>
            <w:r>
              <w:rPr>
                <w:rFonts w:ascii="Cambria" w:hAnsi="Cambria"/>
                <w:sz w:val="22"/>
                <w:szCs w:val="22"/>
              </w:rPr>
              <w:t>70</w:t>
            </w:r>
            <w:r w:rsidR="0064137C" w:rsidRPr="008F2A5D">
              <w:rPr>
                <w:rFonts w:ascii="Cambria" w:hAnsi="Cambria"/>
                <w:sz w:val="22"/>
                <w:szCs w:val="22"/>
              </w:rPr>
              <w:t>%</w:t>
            </w:r>
          </w:p>
        </w:tc>
      </w:tr>
      <w:tr w:rsidR="0064137C" w14:paraId="63E01022" w14:textId="77777777" w:rsidTr="001B15A7">
        <w:trPr>
          <w:trHeight w:val="276"/>
        </w:trPr>
        <w:tc>
          <w:tcPr>
            <w:tcW w:w="2110" w:type="dxa"/>
            <w:tcBorders>
              <w:left w:val="single" w:sz="1" w:space="0" w:color="000000"/>
              <w:bottom w:val="single" w:sz="1" w:space="0" w:color="000000"/>
            </w:tcBorders>
          </w:tcPr>
          <w:p w14:paraId="0D6FA87C" w14:textId="77777777" w:rsidR="0064137C" w:rsidRPr="008F2A5D" w:rsidRDefault="00E50FBA" w:rsidP="001B15A7">
            <w:pPr>
              <w:snapToGrid w:val="0"/>
              <w:jc w:val="both"/>
              <w:rPr>
                <w:rFonts w:ascii="Cambria" w:hAnsi="Cambria" w:cs="Arial"/>
                <w:sz w:val="22"/>
                <w:szCs w:val="22"/>
              </w:rPr>
            </w:pPr>
            <w:r>
              <w:rPr>
                <w:rFonts w:ascii="Cambria" w:hAnsi="Cambria" w:cs="Arial"/>
                <w:sz w:val="22"/>
                <w:szCs w:val="22"/>
              </w:rPr>
              <w:t>12</w:t>
            </w:r>
            <w:r w:rsidRPr="00E50FBA">
              <w:rPr>
                <w:rFonts w:ascii="Cambria" w:hAnsi="Cambria" w:cs="Arial"/>
                <w:sz w:val="22"/>
                <w:szCs w:val="22"/>
                <w:vertAlign w:val="superscript"/>
              </w:rPr>
              <w:t>th</w:t>
            </w:r>
          </w:p>
        </w:tc>
        <w:tc>
          <w:tcPr>
            <w:tcW w:w="4456" w:type="dxa"/>
            <w:tcBorders>
              <w:left w:val="single" w:sz="1" w:space="0" w:color="000000"/>
              <w:bottom w:val="single" w:sz="1" w:space="0" w:color="000000"/>
            </w:tcBorders>
          </w:tcPr>
          <w:p w14:paraId="0F9F571F" w14:textId="77777777" w:rsidR="0064137C" w:rsidRPr="008F2A5D" w:rsidRDefault="005C199E" w:rsidP="005C199E">
            <w:pPr>
              <w:pStyle w:val="TableContents"/>
              <w:jc w:val="both"/>
              <w:rPr>
                <w:rFonts w:ascii="Cambria" w:hAnsi="Cambria"/>
                <w:sz w:val="22"/>
                <w:szCs w:val="22"/>
              </w:rPr>
            </w:pPr>
            <w:r>
              <w:rPr>
                <w:rFonts w:ascii="Cambria" w:hAnsi="Cambria"/>
                <w:sz w:val="22"/>
                <w:szCs w:val="22"/>
              </w:rPr>
              <w:t>St. Joseph’s Hr. Sec. School, Chengalpattu</w:t>
            </w:r>
            <w:r w:rsidR="00E50FBA">
              <w:rPr>
                <w:rFonts w:ascii="Cambria" w:hAnsi="Cambria"/>
                <w:sz w:val="22"/>
                <w:szCs w:val="22"/>
              </w:rPr>
              <w:t>, India</w:t>
            </w:r>
          </w:p>
        </w:tc>
        <w:tc>
          <w:tcPr>
            <w:tcW w:w="2511" w:type="dxa"/>
            <w:tcBorders>
              <w:left w:val="single" w:sz="1" w:space="0" w:color="000000"/>
              <w:bottom w:val="single" w:sz="1" w:space="0" w:color="000000"/>
            </w:tcBorders>
          </w:tcPr>
          <w:p w14:paraId="6EDDEAF8" w14:textId="77777777" w:rsidR="0064137C" w:rsidRPr="008F2A5D" w:rsidRDefault="005C199E" w:rsidP="005C199E">
            <w:pPr>
              <w:pStyle w:val="TableContents"/>
              <w:jc w:val="both"/>
              <w:rPr>
                <w:rFonts w:ascii="Cambria" w:hAnsi="Cambria"/>
                <w:sz w:val="22"/>
                <w:szCs w:val="22"/>
              </w:rPr>
            </w:pPr>
            <w:r>
              <w:rPr>
                <w:rFonts w:ascii="Cambria" w:hAnsi="Cambria"/>
                <w:sz w:val="22"/>
                <w:szCs w:val="22"/>
              </w:rPr>
              <w:t>1991 - 1992</w:t>
            </w:r>
          </w:p>
        </w:tc>
        <w:tc>
          <w:tcPr>
            <w:tcW w:w="1888" w:type="dxa"/>
            <w:tcBorders>
              <w:left w:val="single" w:sz="1" w:space="0" w:color="000000"/>
              <w:bottom w:val="single" w:sz="1" w:space="0" w:color="000000"/>
              <w:right w:val="single" w:sz="1" w:space="0" w:color="000000"/>
            </w:tcBorders>
          </w:tcPr>
          <w:p w14:paraId="528C1A76" w14:textId="77777777" w:rsidR="0064137C" w:rsidRPr="008F2A5D" w:rsidRDefault="005C199E" w:rsidP="001B15A7">
            <w:pPr>
              <w:pStyle w:val="TableContents"/>
              <w:jc w:val="both"/>
              <w:rPr>
                <w:rFonts w:ascii="Cambria" w:hAnsi="Cambria"/>
                <w:sz w:val="22"/>
                <w:szCs w:val="22"/>
              </w:rPr>
            </w:pPr>
            <w:r>
              <w:rPr>
                <w:rFonts w:ascii="Cambria" w:hAnsi="Cambria"/>
                <w:sz w:val="22"/>
                <w:szCs w:val="22"/>
              </w:rPr>
              <w:t>82.6%</w:t>
            </w:r>
          </w:p>
        </w:tc>
      </w:tr>
      <w:tr w:rsidR="005C199E" w14:paraId="0E18B9D1" w14:textId="77777777" w:rsidTr="001B15A7">
        <w:trPr>
          <w:trHeight w:val="276"/>
        </w:trPr>
        <w:tc>
          <w:tcPr>
            <w:tcW w:w="2110" w:type="dxa"/>
            <w:tcBorders>
              <w:left w:val="single" w:sz="1" w:space="0" w:color="000000"/>
              <w:bottom w:val="single" w:sz="1" w:space="0" w:color="000000"/>
            </w:tcBorders>
          </w:tcPr>
          <w:p w14:paraId="25D7DE71" w14:textId="77777777" w:rsidR="005C199E" w:rsidRPr="008F2A5D" w:rsidRDefault="00E50FBA" w:rsidP="001B15A7">
            <w:pPr>
              <w:snapToGrid w:val="0"/>
              <w:jc w:val="both"/>
              <w:rPr>
                <w:rFonts w:ascii="Cambria" w:hAnsi="Cambria" w:cs="Arial"/>
                <w:sz w:val="22"/>
                <w:szCs w:val="22"/>
              </w:rPr>
            </w:pPr>
            <w:r>
              <w:rPr>
                <w:rFonts w:ascii="Cambria" w:hAnsi="Cambria" w:cs="Arial"/>
                <w:sz w:val="22"/>
                <w:szCs w:val="22"/>
              </w:rPr>
              <w:t>10</w:t>
            </w:r>
            <w:r w:rsidRPr="00E50FBA">
              <w:rPr>
                <w:rFonts w:ascii="Cambria" w:hAnsi="Cambria" w:cs="Arial"/>
                <w:sz w:val="22"/>
                <w:szCs w:val="22"/>
                <w:vertAlign w:val="superscript"/>
              </w:rPr>
              <w:t>th</w:t>
            </w:r>
          </w:p>
        </w:tc>
        <w:tc>
          <w:tcPr>
            <w:tcW w:w="4456" w:type="dxa"/>
            <w:tcBorders>
              <w:left w:val="single" w:sz="1" w:space="0" w:color="000000"/>
              <w:bottom w:val="single" w:sz="1" w:space="0" w:color="000000"/>
            </w:tcBorders>
          </w:tcPr>
          <w:p w14:paraId="657D52B7" w14:textId="77777777" w:rsidR="005C199E" w:rsidRPr="008F2A5D" w:rsidRDefault="005C199E" w:rsidP="002745ED">
            <w:pPr>
              <w:pStyle w:val="TableContents"/>
              <w:jc w:val="both"/>
              <w:rPr>
                <w:rFonts w:ascii="Cambria" w:hAnsi="Cambria"/>
                <w:sz w:val="22"/>
                <w:szCs w:val="22"/>
              </w:rPr>
            </w:pPr>
            <w:r>
              <w:rPr>
                <w:rFonts w:ascii="Cambria" w:hAnsi="Cambria"/>
                <w:sz w:val="22"/>
                <w:szCs w:val="22"/>
              </w:rPr>
              <w:t>St. Joseph’s Hr. Sec. School, Chengalpattu</w:t>
            </w:r>
            <w:r w:rsidR="00E50FBA">
              <w:rPr>
                <w:rFonts w:ascii="Cambria" w:hAnsi="Cambria"/>
                <w:sz w:val="22"/>
                <w:szCs w:val="22"/>
              </w:rPr>
              <w:t>, India</w:t>
            </w:r>
          </w:p>
        </w:tc>
        <w:tc>
          <w:tcPr>
            <w:tcW w:w="2511" w:type="dxa"/>
            <w:tcBorders>
              <w:left w:val="single" w:sz="1" w:space="0" w:color="000000"/>
              <w:bottom w:val="single" w:sz="1" w:space="0" w:color="000000"/>
            </w:tcBorders>
          </w:tcPr>
          <w:p w14:paraId="13DB2321" w14:textId="77777777" w:rsidR="005C199E" w:rsidRPr="008F2A5D" w:rsidRDefault="005C199E" w:rsidP="005C199E">
            <w:pPr>
              <w:pStyle w:val="TableContents"/>
              <w:jc w:val="both"/>
              <w:rPr>
                <w:rFonts w:ascii="Cambria" w:hAnsi="Cambria"/>
                <w:sz w:val="22"/>
                <w:szCs w:val="22"/>
              </w:rPr>
            </w:pPr>
            <w:r>
              <w:rPr>
                <w:rFonts w:ascii="Cambria" w:hAnsi="Cambria"/>
                <w:sz w:val="22"/>
                <w:szCs w:val="22"/>
              </w:rPr>
              <w:t>1989 - 1990</w:t>
            </w:r>
          </w:p>
        </w:tc>
        <w:tc>
          <w:tcPr>
            <w:tcW w:w="1888" w:type="dxa"/>
            <w:tcBorders>
              <w:left w:val="single" w:sz="1" w:space="0" w:color="000000"/>
              <w:bottom w:val="single" w:sz="1" w:space="0" w:color="000000"/>
              <w:right w:val="single" w:sz="1" w:space="0" w:color="000000"/>
            </w:tcBorders>
          </w:tcPr>
          <w:p w14:paraId="58DF6B00" w14:textId="77777777" w:rsidR="005C199E" w:rsidRPr="008F2A5D" w:rsidRDefault="005C199E" w:rsidP="001B15A7">
            <w:pPr>
              <w:pStyle w:val="TableContents"/>
              <w:jc w:val="both"/>
              <w:rPr>
                <w:rFonts w:ascii="Cambria" w:hAnsi="Cambria"/>
                <w:sz w:val="22"/>
                <w:szCs w:val="22"/>
              </w:rPr>
            </w:pPr>
            <w:r>
              <w:rPr>
                <w:rFonts w:ascii="Cambria" w:hAnsi="Cambria"/>
                <w:sz w:val="22"/>
                <w:szCs w:val="22"/>
              </w:rPr>
              <w:t>84.4</w:t>
            </w:r>
            <w:r w:rsidRPr="008F2A5D">
              <w:rPr>
                <w:rFonts w:ascii="Cambria" w:hAnsi="Cambria"/>
                <w:sz w:val="22"/>
                <w:szCs w:val="22"/>
              </w:rPr>
              <w:t>%</w:t>
            </w:r>
          </w:p>
        </w:tc>
      </w:tr>
    </w:tbl>
    <w:p w14:paraId="659D4018" w14:textId="77777777" w:rsidR="0064137C" w:rsidRDefault="0064137C" w:rsidP="0064137C">
      <w:pPr>
        <w:tabs>
          <w:tab w:val="left" w:pos="1800"/>
          <w:tab w:val="left" w:pos="1980"/>
          <w:tab w:val="left" w:pos="2160"/>
          <w:tab w:val="left" w:pos="5220"/>
          <w:tab w:val="left" w:pos="5400"/>
        </w:tabs>
        <w:ind w:right="-300"/>
        <w:jc w:val="both"/>
        <w:rPr>
          <w:rFonts w:ascii="Cambria" w:hAnsi="Cambria"/>
          <w:b/>
          <w:sz w:val="28"/>
          <w:szCs w:val="28"/>
        </w:rPr>
      </w:pPr>
    </w:p>
    <w:p w14:paraId="196CA706" w14:textId="77777777" w:rsidR="00321679" w:rsidRDefault="00321679" w:rsidP="0064137C">
      <w:pPr>
        <w:tabs>
          <w:tab w:val="left" w:pos="1800"/>
          <w:tab w:val="left" w:pos="1980"/>
          <w:tab w:val="left" w:pos="2160"/>
          <w:tab w:val="left" w:pos="5220"/>
          <w:tab w:val="left" w:pos="5400"/>
        </w:tabs>
        <w:ind w:right="-300"/>
        <w:jc w:val="both"/>
        <w:rPr>
          <w:rFonts w:ascii="Cambria" w:hAnsi="Cambria"/>
          <w:b/>
          <w:sz w:val="28"/>
          <w:szCs w:val="28"/>
        </w:rPr>
      </w:pPr>
    </w:p>
    <w:p w14:paraId="3008D6C1" w14:textId="57542E8E" w:rsidR="00B066B6" w:rsidRDefault="0064137C" w:rsidP="0064137C">
      <w:pPr>
        <w:tabs>
          <w:tab w:val="left" w:pos="1800"/>
          <w:tab w:val="left" w:pos="1980"/>
          <w:tab w:val="left" w:pos="2160"/>
          <w:tab w:val="left" w:pos="5220"/>
          <w:tab w:val="left" w:pos="5400"/>
        </w:tabs>
        <w:ind w:right="-300"/>
        <w:jc w:val="both"/>
        <w:rPr>
          <w:rFonts w:ascii="Cambria" w:hAnsi="Cambria"/>
          <w:b/>
          <w:sz w:val="28"/>
          <w:szCs w:val="28"/>
        </w:rPr>
      </w:pPr>
      <w:r w:rsidRPr="008F2A5D">
        <w:rPr>
          <w:rFonts w:ascii="Cambria" w:hAnsi="Cambria"/>
          <w:b/>
          <w:sz w:val="28"/>
          <w:szCs w:val="28"/>
        </w:rPr>
        <w:t>EXPERIENCE</w:t>
      </w:r>
      <w:r w:rsidR="00B066B6">
        <w:rPr>
          <w:rFonts w:ascii="Cambria" w:hAnsi="Cambria"/>
          <w:b/>
          <w:sz w:val="28"/>
          <w:szCs w:val="28"/>
        </w:rPr>
        <w:t>:</w:t>
      </w:r>
    </w:p>
    <w:p w14:paraId="6D5EEFD0" w14:textId="77777777" w:rsidR="005704CF" w:rsidRDefault="005704CF" w:rsidP="0064137C">
      <w:pPr>
        <w:tabs>
          <w:tab w:val="left" w:pos="1800"/>
          <w:tab w:val="left" w:pos="1980"/>
          <w:tab w:val="left" w:pos="2160"/>
          <w:tab w:val="left" w:pos="5220"/>
          <w:tab w:val="left" w:pos="5400"/>
        </w:tabs>
        <w:ind w:right="-300"/>
        <w:jc w:val="both"/>
        <w:rPr>
          <w:rFonts w:ascii="Cambria" w:hAnsi="Cambria"/>
          <w:b/>
          <w:sz w:val="28"/>
          <w:szCs w:val="28"/>
        </w:rPr>
      </w:pPr>
    </w:p>
    <w:p w14:paraId="359FCBB3" w14:textId="206538D1" w:rsidR="005704CF" w:rsidRPr="003D6CE2" w:rsidRDefault="00B50318" w:rsidP="005704CF">
      <w:pPr>
        <w:ind w:right="-300"/>
        <w:jc w:val="both"/>
        <w:rPr>
          <w:rFonts w:ascii="Cambria" w:hAnsi="Cambria"/>
          <w:b/>
          <w:sz w:val="22"/>
          <w:szCs w:val="22"/>
        </w:rPr>
      </w:pPr>
      <w:r>
        <w:rPr>
          <w:rFonts w:ascii="Cambria" w:hAnsi="Cambria"/>
          <w:b/>
          <w:sz w:val="22"/>
          <w:szCs w:val="22"/>
        </w:rPr>
        <w:t xml:space="preserve">iTek People Inc. (Worked for </w:t>
      </w:r>
      <w:r w:rsidR="005704CF">
        <w:rPr>
          <w:rFonts w:ascii="Cambria" w:hAnsi="Cambria"/>
          <w:b/>
          <w:sz w:val="22"/>
          <w:szCs w:val="22"/>
        </w:rPr>
        <w:t>Infosys Limited</w:t>
      </w:r>
      <w:r>
        <w:rPr>
          <w:rFonts w:ascii="Cambria" w:hAnsi="Cambria"/>
          <w:b/>
          <w:sz w:val="22"/>
          <w:szCs w:val="22"/>
        </w:rPr>
        <w:t>)</w:t>
      </w:r>
      <w:r w:rsidR="005704CF">
        <w:rPr>
          <w:rFonts w:ascii="Cambria" w:hAnsi="Cambria"/>
          <w:b/>
          <w:sz w:val="22"/>
          <w:szCs w:val="22"/>
        </w:rPr>
        <w:t>, Tampa, FL</w:t>
      </w:r>
    </w:p>
    <w:p w14:paraId="4E565E4E" w14:textId="2D4A6A84" w:rsidR="005704CF" w:rsidRPr="003D6CE2" w:rsidRDefault="005704CF" w:rsidP="005704CF">
      <w:pPr>
        <w:ind w:right="-300"/>
        <w:jc w:val="both"/>
        <w:rPr>
          <w:rFonts w:ascii="Cambria" w:hAnsi="Cambria"/>
          <w:b/>
          <w:sz w:val="22"/>
          <w:szCs w:val="22"/>
        </w:rPr>
      </w:pPr>
      <w:r>
        <w:rPr>
          <w:rFonts w:ascii="Cambria" w:hAnsi="Cambria"/>
          <w:b/>
          <w:sz w:val="22"/>
          <w:szCs w:val="22"/>
        </w:rPr>
        <w:t xml:space="preserve">Role: Technology </w:t>
      </w:r>
      <w:r w:rsidR="00024501">
        <w:rPr>
          <w:rFonts w:ascii="Cambria" w:hAnsi="Cambria"/>
          <w:b/>
          <w:sz w:val="22"/>
          <w:szCs w:val="22"/>
        </w:rPr>
        <w:t>Lead</w:t>
      </w:r>
      <w:r w:rsidR="00B54716">
        <w:rPr>
          <w:rFonts w:ascii="Cambria" w:hAnsi="Cambria"/>
          <w:b/>
          <w:sz w:val="22"/>
          <w:szCs w:val="22"/>
        </w:rPr>
        <w:t>/Java Manager</w:t>
      </w:r>
    </w:p>
    <w:p w14:paraId="64D87EDB" w14:textId="647834FA" w:rsidR="005704CF" w:rsidRDefault="005704CF" w:rsidP="005704CF">
      <w:pPr>
        <w:ind w:right="-300"/>
        <w:jc w:val="both"/>
        <w:rPr>
          <w:rStyle w:val="apple-converted-space"/>
          <w:rFonts w:ascii="Cambria" w:hAnsi="Cambria" w:cs="Arial"/>
          <w:color w:val="444444"/>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sidRPr="005704CF">
        <w:rPr>
          <w:rStyle w:val="apple-converted-space"/>
          <w:rFonts w:ascii="Cambria" w:hAnsi="Cambria" w:cs="Arial"/>
          <w:b/>
          <w:bCs/>
          <w:color w:val="444444"/>
          <w:sz w:val="22"/>
          <w:szCs w:val="22"/>
        </w:rPr>
        <w:t>DSS-Integrated Eligibility</w:t>
      </w:r>
    </w:p>
    <w:p w14:paraId="7E2B45F7" w14:textId="3CFF2B63" w:rsidR="005704CF" w:rsidRDefault="005704CF" w:rsidP="005704CF">
      <w:pPr>
        <w:ind w:right="-30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Sep </w:t>
      </w:r>
      <w:r w:rsidRPr="00F44079">
        <w:rPr>
          <w:rFonts w:ascii="Cambria" w:hAnsi="Cambria"/>
          <w:b/>
          <w:sz w:val="22"/>
          <w:szCs w:val="22"/>
        </w:rPr>
        <w:t>20</w:t>
      </w:r>
      <w:r>
        <w:rPr>
          <w:rFonts w:ascii="Cambria" w:hAnsi="Cambria"/>
          <w:b/>
          <w:sz w:val="22"/>
          <w:szCs w:val="22"/>
        </w:rPr>
        <w:t>23</w:t>
      </w:r>
      <w:r w:rsidRPr="00F44079">
        <w:rPr>
          <w:rFonts w:ascii="Cambria" w:hAnsi="Cambria"/>
          <w:b/>
          <w:sz w:val="22"/>
          <w:szCs w:val="22"/>
        </w:rPr>
        <w:t xml:space="preserve"> – </w:t>
      </w:r>
      <w:r w:rsidR="00E23651">
        <w:rPr>
          <w:rFonts w:ascii="Cambria" w:hAnsi="Cambria"/>
          <w:b/>
          <w:sz w:val="22"/>
          <w:szCs w:val="22"/>
        </w:rPr>
        <w:t>Aug</w:t>
      </w:r>
      <w:r w:rsidR="000663A5">
        <w:rPr>
          <w:rFonts w:ascii="Cambria" w:hAnsi="Cambria"/>
          <w:b/>
          <w:sz w:val="22"/>
          <w:szCs w:val="22"/>
        </w:rPr>
        <w:t xml:space="preserve"> 2025</w:t>
      </w:r>
    </w:p>
    <w:p w14:paraId="5D28123C" w14:textId="251706DB" w:rsidR="005704CF" w:rsidRDefault="005704CF" w:rsidP="005704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
          <w:sz w:val="22"/>
          <w:szCs w:val="22"/>
        </w:rPr>
        <w:t xml:space="preserve">Client: </w:t>
      </w:r>
      <w:r w:rsidR="007571FD">
        <w:rPr>
          <w:rFonts w:ascii="Cambria" w:hAnsi="Cambria"/>
          <w:b/>
          <w:sz w:val="22"/>
          <w:szCs w:val="22"/>
        </w:rPr>
        <w:t>Government and Public Services</w:t>
      </w:r>
    </w:p>
    <w:p w14:paraId="4BFCA055" w14:textId="77777777" w:rsidR="005704CF" w:rsidRDefault="005704CF" w:rsidP="0064137C">
      <w:pPr>
        <w:tabs>
          <w:tab w:val="left" w:pos="1800"/>
          <w:tab w:val="left" w:pos="1980"/>
          <w:tab w:val="left" w:pos="2160"/>
          <w:tab w:val="left" w:pos="5220"/>
          <w:tab w:val="left" w:pos="5400"/>
        </w:tabs>
        <w:ind w:right="-300"/>
        <w:jc w:val="both"/>
        <w:rPr>
          <w:rFonts w:ascii="Cambria" w:hAnsi="Cambria"/>
          <w:b/>
          <w:sz w:val="28"/>
          <w:szCs w:val="28"/>
        </w:rPr>
      </w:pPr>
    </w:p>
    <w:p w14:paraId="41341C67" w14:textId="1620D996" w:rsidR="005A7184" w:rsidRPr="00D37277" w:rsidRDefault="00D37277"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
          <w:sz w:val="22"/>
          <w:szCs w:val="22"/>
        </w:rPr>
      </w:pPr>
      <w:r>
        <w:rPr>
          <w:rFonts w:ascii="Cambria" w:hAnsi="Cambria"/>
          <w:bCs/>
          <w:sz w:val="22"/>
          <w:szCs w:val="22"/>
        </w:rPr>
        <w:t>Designing and developing Java web applications including both front end and back end</w:t>
      </w:r>
    </w:p>
    <w:p w14:paraId="7F0865C3" w14:textId="0698B10A" w:rsidR="00E8139B" w:rsidRPr="00877F56" w:rsidRDefault="00D37277" w:rsidP="00E8139B">
      <w:pPr>
        <w:pStyle w:val="ListParagraph"/>
        <w:tabs>
          <w:tab w:val="left" w:pos="1800"/>
          <w:tab w:val="left" w:pos="1980"/>
          <w:tab w:val="left" w:pos="2160"/>
          <w:tab w:val="left" w:pos="5220"/>
          <w:tab w:val="left" w:pos="5400"/>
        </w:tabs>
        <w:ind w:right="-300"/>
        <w:jc w:val="both"/>
        <w:rPr>
          <w:rFonts w:ascii="Cambria" w:hAnsi="Cambria"/>
          <w:b/>
          <w:sz w:val="22"/>
          <w:szCs w:val="22"/>
        </w:rPr>
      </w:pPr>
      <w:r>
        <w:rPr>
          <w:rFonts w:ascii="Cambria" w:hAnsi="Cambria"/>
          <w:bCs/>
          <w:sz w:val="22"/>
          <w:szCs w:val="22"/>
        </w:rPr>
        <w:t>Components with a focus of high performance, scalability and reliability.</w:t>
      </w:r>
    </w:p>
    <w:p w14:paraId="6A097721" w14:textId="77777777" w:rsidR="00877F56" w:rsidRDefault="00877F56" w:rsidP="00877F56">
      <w:pPr>
        <w:pStyle w:val="ListParagraph"/>
        <w:widowControl w:val="0"/>
        <w:numPr>
          <w:ilvl w:val="0"/>
          <w:numId w:val="3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Proposing solutions for application improvements and creating technical designs for</w:t>
      </w:r>
    </w:p>
    <w:p w14:paraId="4BF11219" w14:textId="1D7054C8" w:rsidR="00877F56" w:rsidRPr="007422B1" w:rsidRDefault="00877F56" w:rsidP="00877F56">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Cs/>
          <w:sz w:val="22"/>
          <w:szCs w:val="22"/>
        </w:rPr>
        <w:t>complex software systems.</w:t>
      </w:r>
    </w:p>
    <w:p w14:paraId="6AA87F15" w14:textId="6DB8FE81" w:rsidR="005A7184" w:rsidRDefault="00B743F4"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sidRPr="00B743F4">
        <w:rPr>
          <w:rFonts w:ascii="Cambria" w:hAnsi="Cambria"/>
          <w:bCs/>
          <w:sz w:val="22"/>
          <w:szCs w:val="22"/>
        </w:rPr>
        <w:t>Preparing timeline and release document for the production releases</w:t>
      </w:r>
      <w:r w:rsidR="00E8139B">
        <w:rPr>
          <w:rFonts w:ascii="Cambria" w:hAnsi="Cambria"/>
          <w:bCs/>
          <w:sz w:val="22"/>
          <w:szCs w:val="22"/>
        </w:rPr>
        <w:t>.</w:t>
      </w:r>
    </w:p>
    <w:p w14:paraId="7A1E52DE" w14:textId="2D47ECA4" w:rsidR="00E8139B" w:rsidRDefault="00E8139B"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Designing technical solutions, reporting risks and proposing mit</w:t>
      </w:r>
      <w:r w:rsidR="00215DB6">
        <w:rPr>
          <w:rFonts w:ascii="Cambria" w:hAnsi="Cambria"/>
          <w:bCs/>
          <w:sz w:val="22"/>
          <w:szCs w:val="22"/>
        </w:rPr>
        <w:t>i</w:t>
      </w:r>
      <w:r>
        <w:rPr>
          <w:rFonts w:ascii="Cambria" w:hAnsi="Cambria"/>
          <w:bCs/>
          <w:sz w:val="22"/>
          <w:szCs w:val="22"/>
        </w:rPr>
        <w:t>gations.</w:t>
      </w:r>
    </w:p>
    <w:p w14:paraId="3DE802DE" w14:textId="212E9BD5" w:rsidR="006453A6" w:rsidRDefault="006453A6"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Participated in architectural meetings and proposing solutions for application</w:t>
      </w:r>
    </w:p>
    <w:p w14:paraId="360E6E86" w14:textId="491B15C5" w:rsidR="006453A6" w:rsidRDefault="006453A6" w:rsidP="006453A6">
      <w:pPr>
        <w:pStyle w:val="ListParagraph"/>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Improvements.</w:t>
      </w:r>
    </w:p>
    <w:p w14:paraId="4A6C719D" w14:textId="22FDEBD0" w:rsidR="007F1E0C" w:rsidRDefault="007F1E0C"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Production support activit</w:t>
      </w:r>
      <w:r w:rsidR="004049FF">
        <w:rPr>
          <w:rFonts w:ascii="Cambria" w:hAnsi="Cambria"/>
          <w:bCs/>
          <w:sz w:val="22"/>
          <w:szCs w:val="22"/>
        </w:rPr>
        <w:t>i</w:t>
      </w:r>
      <w:r>
        <w:rPr>
          <w:rFonts w:ascii="Cambria" w:hAnsi="Cambria"/>
          <w:bCs/>
          <w:sz w:val="22"/>
          <w:szCs w:val="22"/>
        </w:rPr>
        <w:t>es, Analyzing incidents, Resolving issues.</w:t>
      </w:r>
    </w:p>
    <w:p w14:paraId="2EAFBF41" w14:textId="240AB899" w:rsidR="005E4ECE" w:rsidRPr="00D769E4" w:rsidRDefault="005E4ECE" w:rsidP="005429E9">
      <w:pPr>
        <w:pStyle w:val="ListParagraph"/>
        <w:numPr>
          <w:ilvl w:val="0"/>
          <w:numId w:val="35"/>
        </w:numPr>
        <w:ind w:right="-300"/>
        <w:jc w:val="both"/>
        <w:rPr>
          <w:rFonts w:ascii="Cambria" w:hAnsi="Cambria"/>
          <w:bCs/>
          <w:sz w:val="22"/>
          <w:szCs w:val="22"/>
        </w:rPr>
      </w:pPr>
      <w:r w:rsidRPr="00D769E4">
        <w:rPr>
          <w:rFonts w:ascii="Cambria" w:hAnsi="Cambria"/>
          <w:bCs/>
          <w:sz w:val="22"/>
          <w:szCs w:val="22"/>
        </w:rPr>
        <w:t>Applying problem solving skills that helps identification, troubleshoot, and address technical risks and issues with web service integrations and cloud application integration.</w:t>
      </w:r>
    </w:p>
    <w:p w14:paraId="77FDD59D" w14:textId="3B4E18A2" w:rsidR="00885FE4" w:rsidRDefault="007F1E0C" w:rsidP="00215DB6">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Enhancement of the application with the technical team.</w:t>
      </w:r>
    </w:p>
    <w:p w14:paraId="1E47B3E1" w14:textId="66B1B4A8" w:rsidR="00C0290A" w:rsidRDefault="00C0290A"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Mentoring the team and resolving their technical issues</w:t>
      </w:r>
    </w:p>
    <w:p w14:paraId="64F671A6" w14:textId="5F8F8D27" w:rsidR="00364236" w:rsidRDefault="00BC5051"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Followup with offshore team and delivery</w:t>
      </w:r>
      <w:r w:rsidR="00664276">
        <w:rPr>
          <w:rFonts w:ascii="Cambria" w:hAnsi="Cambria"/>
          <w:bCs/>
          <w:sz w:val="22"/>
          <w:szCs w:val="22"/>
        </w:rPr>
        <w:t>. Managed the production release</w:t>
      </w:r>
    </w:p>
    <w:p w14:paraId="44496B44" w14:textId="6B60261C" w:rsidR="00FB4671" w:rsidRDefault="00FB4671" w:rsidP="005A7184">
      <w:pPr>
        <w:pStyle w:val="ListParagraph"/>
        <w:numPr>
          <w:ilvl w:val="0"/>
          <w:numId w:val="35"/>
        </w:numPr>
        <w:tabs>
          <w:tab w:val="left" w:pos="1800"/>
          <w:tab w:val="left" w:pos="1980"/>
          <w:tab w:val="left" w:pos="2160"/>
          <w:tab w:val="left" w:pos="5220"/>
          <w:tab w:val="left" w:pos="5400"/>
        </w:tabs>
        <w:ind w:right="-300"/>
        <w:jc w:val="both"/>
        <w:rPr>
          <w:rFonts w:ascii="Cambria" w:hAnsi="Cambria"/>
          <w:bCs/>
          <w:sz w:val="22"/>
          <w:szCs w:val="22"/>
        </w:rPr>
      </w:pPr>
      <w:r w:rsidRPr="004D7B22">
        <w:rPr>
          <w:rFonts w:ascii="Cambria" w:hAnsi="Cambria"/>
          <w:bCs/>
          <w:sz w:val="22"/>
          <w:szCs w:val="22"/>
        </w:rPr>
        <w:t>Proposed technical feasibility for functional designs</w:t>
      </w:r>
      <w:r w:rsidR="00AE245B">
        <w:rPr>
          <w:rFonts w:ascii="Cambria" w:hAnsi="Cambria"/>
          <w:bCs/>
          <w:sz w:val="22"/>
          <w:szCs w:val="22"/>
        </w:rPr>
        <w:t xml:space="preserve">. </w:t>
      </w:r>
      <w:r w:rsidR="00AE245B" w:rsidRPr="004D7B22">
        <w:rPr>
          <w:rFonts w:ascii="Cambria" w:hAnsi="Cambria"/>
          <w:bCs/>
          <w:sz w:val="22"/>
          <w:szCs w:val="22"/>
        </w:rPr>
        <w:t xml:space="preserve">Participated in the quality process </w:t>
      </w:r>
      <w:r w:rsidRPr="004D7B22">
        <w:rPr>
          <w:rFonts w:ascii="Cambria" w:hAnsi="Cambria"/>
          <w:bCs/>
          <w:sz w:val="22"/>
          <w:szCs w:val="22"/>
        </w:rPr>
        <w:t xml:space="preserve"> </w:t>
      </w:r>
    </w:p>
    <w:p w14:paraId="6FF4806C" w14:textId="77777777" w:rsidR="00BA768E" w:rsidRDefault="00BA768E" w:rsidP="00BA768E">
      <w:pPr>
        <w:tabs>
          <w:tab w:val="left" w:pos="1800"/>
          <w:tab w:val="left" w:pos="1980"/>
          <w:tab w:val="left" w:pos="2160"/>
          <w:tab w:val="left" w:pos="5220"/>
          <w:tab w:val="left" w:pos="5400"/>
        </w:tabs>
        <w:ind w:right="-300"/>
        <w:jc w:val="both"/>
        <w:rPr>
          <w:rFonts w:ascii="Cambria" w:hAnsi="Cambria"/>
          <w:bCs/>
          <w:sz w:val="22"/>
          <w:szCs w:val="22"/>
        </w:rPr>
      </w:pPr>
    </w:p>
    <w:p w14:paraId="1D75D1FB" w14:textId="73E8E10E" w:rsidR="00BA768E" w:rsidRDefault="00BA768E" w:rsidP="00BA76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E12D2A">
        <w:rPr>
          <w:rFonts w:ascii="Cambria" w:hAnsi="Cambria" w:cs="Verdana"/>
          <w:bCs/>
          <w:sz w:val="22"/>
          <w:szCs w:val="22"/>
        </w:rPr>
        <w:t xml:space="preserve">Technologies: </w:t>
      </w:r>
      <w:r w:rsidRPr="007E21C9">
        <w:rPr>
          <w:rFonts w:ascii="Cambria" w:hAnsi="Cambria" w:cs="Verdana"/>
          <w:bCs/>
          <w:sz w:val="22"/>
          <w:szCs w:val="22"/>
        </w:rPr>
        <w:t>Java</w:t>
      </w:r>
      <w:r w:rsidR="008458BE">
        <w:rPr>
          <w:rFonts w:ascii="Cambria" w:hAnsi="Cambria" w:cs="Verdana"/>
          <w:bCs/>
          <w:sz w:val="22"/>
          <w:szCs w:val="22"/>
        </w:rPr>
        <w:t xml:space="preserve">, JSP, </w:t>
      </w:r>
      <w:r>
        <w:rPr>
          <w:rFonts w:ascii="Cambria" w:hAnsi="Cambria" w:cs="Verdana"/>
          <w:bCs/>
          <w:sz w:val="22"/>
          <w:szCs w:val="22"/>
        </w:rPr>
        <w:t>EJB,</w:t>
      </w:r>
      <w:r w:rsidR="008458BE">
        <w:rPr>
          <w:rFonts w:ascii="Cambria" w:hAnsi="Cambria" w:cs="Verdana"/>
          <w:bCs/>
          <w:sz w:val="22"/>
          <w:szCs w:val="22"/>
        </w:rPr>
        <w:t xml:space="preserve"> Corticon, DB2, Tortoise SVN, </w:t>
      </w:r>
      <w:r w:rsidR="00255436">
        <w:rPr>
          <w:rFonts w:ascii="Cambria" w:hAnsi="Cambria" w:cs="Verdana"/>
          <w:bCs/>
          <w:sz w:val="22"/>
          <w:szCs w:val="22"/>
        </w:rPr>
        <w:t xml:space="preserve">JIRA, Jenkins, </w:t>
      </w:r>
      <w:r w:rsidR="00853778">
        <w:rPr>
          <w:rFonts w:ascii="Cambria" w:hAnsi="Cambria" w:cs="Verdana"/>
          <w:bCs/>
          <w:sz w:val="22"/>
          <w:szCs w:val="22"/>
        </w:rPr>
        <w:t>Rest Webservices,  Websphere Application Server</w:t>
      </w:r>
    </w:p>
    <w:p w14:paraId="5671FF3A" w14:textId="1FC681FF" w:rsidR="00BA768E" w:rsidRPr="00BA768E" w:rsidRDefault="00BA768E" w:rsidP="00BA76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7E21C9">
        <w:rPr>
          <w:rFonts w:ascii="Cambria" w:hAnsi="Cambria" w:cs="Verdana"/>
          <w:bCs/>
          <w:sz w:val="22"/>
          <w:szCs w:val="22"/>
        </w:rPr>
        <w:t xml:space="preserve"> </w:t>
      </w:r>
    </w:p>
    <w:p w14:paraId="0BA9EAE3" w14:textId="6727EAEF" w:rsidR="00106EFB" w:rsidRPr="003D6CE2" w:rsidRDefault="00106EFB" w:rsidP="00106EFB">
      <w:pPr>
        <w:ind w:right="-300"/>
        <w:jc w:val="both"/>
        <w:rPr>
          <w:rFonts w:ascii="Cambria" w:hAnsi="Cambria"/>
          <w:b/>
          <w:sz w:val="22"/>
          <w:szCs w:val="22"/>
        </w:rPr>
      </w:pPr>
      <w:r>
        <w:rPr>
          <w:rFonts w:ascii="Cambria" w:hAnsi="Cambria"/>
          <w:b/>
          <w:sz w:val="22"/>
          <w:szCs w:val="22"/>
        </w:rPr>
        <w:t>Infosys Limited, Tampa, FL</w:t>
      </w:r>
    </w:p>
    <w:p w14:paraId="10A4C0B0" w14:textId="45804F5C" w:rsidR="00106EFB" w:rsidRPr="003D6CE2" w:rsidRDefault="00106EFB" w:rsidP="00106EFB">
      <w:pPr>
        <w:ind w:right="-300"/>
        <w:jc w:val="both"/>
        <w:rPr>
          <w:rFonts w:ascii="Cambria" w:hAnsi="Cambria"/>
          <w:b/>
          <w:sz w:val="22"/>
          <w:szCs w:val="22"/>
        </w:rPr>
      </w:pPr>
      <w:r>
        <w:rPr>
          <w:rFonts w:ascii="Cambria" w:hAnsi="Cambria"/>
          <w:b/>
          <w:sz w:val="22"/>
          <w:szCs w:val="22"/>
        </w:rPr>
        <w:t>Role: Technology Lead</w:t>
      </w:r>
    </w:p>
    <w:p w14:paraId="1B80D896" w14:textId="5C723F4C" w:rsidR="00106EFB" w:rsidRPr="003D6CE2" w:rsidRDefault="00106EFB" w:rsidP="00106EFB">
      <w:pPr>
        <w:ind w:right="-300"/>
        <w:jc w:val="both"/>
        <w:rPr>
          <w:rFonts w:ascii="Cambria" w:hAnsi="Cambria"/>
          <w:b/>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sidRPr="00106EFB">
        <w:rPr>
          <w:b/>
        </w:rPr>
        <w:t>Enterprise Solution Platform D&amp;I, OPS</w:t>
      </w:r>
    </w:p>
    <w:p w14:paraId="3901B242" w14:textId="4FD5FAE9" w:rsidR="00106EFB" w:rsidRDefault="00106EFB" w:rsidP="00106E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Jun </w:t>
      </w:r>
      <w:r w:rsidRPr="00F44079">
        <w:rPr>
          <w:rFonts w:ascii="Cambria" w:hAnsi="Cambria"/>
          <w:b/>
          <w:sz w:val="22"/>
          <w:szCs w:val="22"/>
        </w:rPr>
        <w:t>20</w:t>
      </w:r>
      <w:r>
        <w:rPr>
          <w:rFonts w:ascii="Cambria" w:hAnsi="Cambria"/>
          <w:b/>
          <w:sz w:val="22"/>
          <w:szCs w:val="22"/>
        </w:rPr>
        <w:t>21</w:t>
      </w:r>
      <w:r w:rsidRPr="00F44079">
        <w:rPr>
          <w:rFonts w:ascii="Cambria" w:hAnsi="Cambria"/>
          <w:b/>
          <w:sz w:val="22"/>
          <w:szCs w:val="22"/>
        </w:rPr>
        <w:t xml:space="preserve"> – </w:t>
      </w:r>
      <w:r w:rsidR="00B81BBF">
        <w:rPr>
          <w:rFonts w:ascii="Cambria" w:hAnsi="Cambria"/>
          <w:b/>
          <w:sz w:val="22"/>
          <w:szCs w:val="22"/>
        </w:rPr>
        <w:t>Sep 2023</w:t>
      </w:r>
    </w:p>
    <w:p w14:paraId="1120578F" w14:textId="5BC97E17" w:rsidR="00106EFB" w:rsidRDefault="00106EFB" w:rsidP="00106E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
          <w:sz w:val="22"/>
          <w:szCs w:val="22"/>
        </w:rPr>
        <w:t xml:space="preserve">Client: </w:t>
      </w:r>
      <w:r w:rsidR="000840AA">
        <w:rPr>
          <w:rFonts w:ascii="Cambria" w:hAnsi="Cambria"/>
          <w:b/>
          <w:sz w:val="22"/>
          <w:szCs w:val="22"/>
        </w:rPr>
        <w:t>Verizon</w:t>
      </w:r>
    </w:p>
    <w:p w14:paraId="5BF714E4" w14:textId="30E9552E" w:rsidR="007A44FB" w:rsidRDefault="007A44FB" w:rsidP="00106E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p>
    <w:p w14:paraId="53915BBA" w14:textId="1E14EFD2" w:rsidR="008543B9" w:rsidRDefault="008543B9" w:rsidP="007A44F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 xml:space="preserve">Developed microservices </w:t>
      </w:r>
      <w:r w:rsidR="00270D0B">
        <w:rPr>
          <w:rFonts w:ascii="Cambria" w:hAnsi="Cambria"/>
          <w:bCs/>
          <w:sz w:val="22"/>
          <w:szCs w:val="22"/>
        </w:rPr>
        <w:t>architecture for various applications ensuring modularity and</w:t>
      </w:r>
    </w:p>
    <w:p w14:paraId="6C6EF764" w14:textId="1627DE7E" w:rsidR="00270D0B" w:rsidRDefault="00270D0B" w:rsidP="00270D0B">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ease of maintenance.</w:t>
      </w:r>
    </w:p>
    <w:p w14:paraId="706D5AF6" w14:textId="52F3A31A" w:rsidR="00E8139B" w:rsidRDefault="00E8139B" w:rsidP="00E8139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Architecting and implementing RestFul Web services using JSON</w:t>
      </w:r>
      <w:r w:rsidR="00D93116">
        <w:rPr>
          <w:rFonts w:ascii="Cambria" w:hAnsi="Cambria"/>
          <w:bCs/>
          <w:sz w:val="22"/>
          <w:szCs w:val="22"/>
        </w:rPr>
        <w:t>.</w:t>
      </w:r>
    </w:p>
    <w:p w14:paraId="5C73F0D4" w14:textId="111C3D85" w:rsidR="009D31C0" w:rsidRDefault="009D31C0" w:rsidP="00E8139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Conducted performance analysis and implemented solutions to enhance system efficiency.</w:t>
      </w:r>
    </w:p>
    <w:p w14:paraId="17C7BF55" w14:textId="4B6EA94A" w:rsidR="004E41C3" w:rsidRDefault="004E41C3" w:rsidP="00E8139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 xml:space="preserve">Good experience in developing customized policies APIGEE Edge and developing APIs in </w:t>
      </w:r>
    </w:p>
    <w:p w14:paraId="05CEB89D" w14:textId="7382E848" w:rsidR="004E41C3" w:rsidRDefault="004E41C3" w:rsidP="004E41C3">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lastRenderedPageBreak/>
        <w:t>APIGEE Baas.</w:t>
      </w:r>
    </w:p>
    <w:p w14:paraId="56ED80A7" w14:textId="1C804550" w:rsidR="00E8139B" w:rsidRPr="00215DB6" w:rsidRDefault="00E8139B" w:rsidP="00665FAE">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215DB6">
        <w:rPr>
          <w:rFonts w:ascii="Cambria" w:hAnsi="Cambria"/>
          <w:bCs/>
          <w:sz w:val="22"/>
          <w:szCs w:val="22"/>
        </w:rPr>
        <w:t>Worked on Spring Batch to read data and persistence to database</w:t>
      </w:r>
    </w:p>
    <w:p w14:paraId="41F683AA" w14:textId="372582BC" w:rsidR="0094517B" w:rsidRPr="00EB1A32" w:rsidRDefault="0094517B" w:rsidP="00EB1A32">
      <w:pPr>
        <w:pStyle w:val="ListParagraph"/>
        <w:widowControl w:val="0"/>
        <w:numPr>
          <w:ilvl w:val="0"/>
          <w:numId w:val="4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EB1A32">
        <w:rPr>
          <w:rFonts w:ascii="Cambria" w:hAnsi="Cambria"/>
          <w:bCs/>
          <w:sz w:val="22"/>
          <w:szCs w:val="22"/>
        </w:rPr>
        <w:t>Developing and fixing the defects in the front end pages using Angular</w:t>
      </w:r>
    </w:p>
    <w:p w14:paraId="23835809" w14:textId="77777777" w:rsidR="00F51D69" w:rsidRDefault="0087286D" w:rsidP="00505FEE">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F51D69">
        <w:rPr>
          <w:rFonts w:ascii="Cambria" w:hAnsi="Cambria"/>
          <w:bCs/>
          <w:sz w:val="22"/>
          <w:szCs w:val="22"/>
        </w:rPr>
        <w:t xml:space="preserve">Sending list of orders pending from user and downstream system </w:t>
      </w:r>
      <w:r w:rsidR="00F51D69">
        <w:rPr>
          <w:rFonts w:ascii="Cambria" w:hAnsi="Cambria"/>
          <w:bCs/>
          <w:sz w:val="22"/>
          <w:szCs w:val="22"/>
        </w:rPr>
        <w:t xml:space="preserve">using </w:t>
      </w:r>
    </w:p>
    <w:p w14:paraId="7A4321FC" w14:textId="3B400EC4" w:rsidR="0087286D" w:rsidRPr="00F51D69" w:rsidRDefault="0087286D" w:rsidP="00F51D69">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F51D69">
        <w:rPr>
          <w:rFonts w:ascii="Cambria" w:hAnsi="Cambria"/>
          <w:bCs/>
          <w:sz w:val="22"/>
          <w:szCs w:val="22"/>
        </w:rPr>
        <w:t>Spring Batchs and quartz scheduler.</w:t>
      </w:r>
    </w:p>
    <w:p w14:paraId="310629DD" w14:textId="487AD214" w:rsidR="0087286D" w:rsidRPr="0087286D" w:rsidRDefault="0087286D" w:rsidP="00CC6FA0">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87286D">
        <w:rPr>
          <w:rFonts w:ascii="Cambria" w:hAnsi="Cambria"/>
          <w:bCs/>
          <w:sz w:val="22"/>
          <w:szCs w:val="22"/>
        </w:rPr>
        <w:t>Providing technical expertise and support to offshore team deliverables</w:t>
      </w:r>
    </w:p>
    <w:p w14:paraId="7CC9F7EA" w14:textId="7C7BB61B" w:rsidR="007A44FB" w:rsidRPr="007A44FB" w:rsidRDefault="007A44FB" w:rsidP="007A44F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7A44FB">
        <w:rPr>
          <w:rFonts w:ascii="Cambria" w:hAnsi="Cambria"/>
          <w:bCs/>
          <w:sz w:val="22"/>
          <w:szCs w:val="22"/>
        </w:rPr>
        <w:t>Onsite support for analyzing and resolving fallout and highly escalated incidents.</w:t>
      </w:r>
    </w:p>
    <w:p w14:paraId="7C8EEA54" w14:textId="11306D20" w:rsidR="007A44FB" w:rsidRPr="007A44FB" w:rsidRDefault="007A44FB" w:rsidP="007A44F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7A44FB">
        <w:rPr>
          <w:rFonts w:ascii="Cambria" w:hAnsi="Cambria"/>
          <w:bCs/>
          <w:sz w:val="22"/>
          <w:szCs w:val="22"/>
        </w:rPr>
        <w:t>Troubleshoot technical problems and conduct analys</w:t>
      </w:r>
      <w:r>
        <w:rPr>
          <w:rFonts w:ascii="Cambria" w:hAnsi="Cambria"/>
          <w:bCs/>
          <w:sz w:val="22"/>
          <w:szCs w:val="22"/>
        </w:rPr>
        <w:t>i</w:t>
      </w:r>
      <w:r w:rsidRPr="007A44FB">
        <w:rPr>
          <w:rFonts w:ascii="Cambria" w:hAnsi="Cambria"/>
          <w:bCs/>
          <w:sz w:val="22"/>
          <w:szCs w:val="22"/>
        </w:rPr>
        <w:t>s for efficient program</w:t>
      </w:r>
    </w:p>
    <w:p w14:paraId="0275A433" w14:textId="36A7C8D0" w:rsidR="007A44FB" w:rsidRPr="007A44FB" w:rsidRDefault="007A44FB" w:rsidP="007A44FB">
      <w:pPr>
        <w:pStyle w:val="ListParagraph"/>
        <w:widowControl w:val="0"/>
        <w:numPr>
          <w:ilvl w:val="0"/>
          <w:numId w:val="3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7A44FB">
        <w:rPr>
          <w:rFonts w:ascii="Cambria" w:hAnsi="Cambria"/>
          <w:bCs/>
          <w:sz w:val="22"/>
          <w:szCs w:val="22"/>
        </w:rPr>
        <w:t>Coordinating with customer</w:t>
      </w:r>
      <w:r>
        <w:rPr>
          <w:rFonts w:ascii="Cambria" w:hAnsi="Cambria"/>
          <w:bCs/>
          <w:sz w:val="22"/>
          <w:szCs w:val="22"/>
        </w:rPr>
        <w:t xml:space="preserve">s </w:t>
      </w:r>
      <w:r w:rsidRPr="007A44FB">
        <w:rPr>
          <w:rFonts w:ascii="Cambria" w:hAnsi="Cambria"/>
          <w:bCs/>
          <w:sz w:val="22"/>
          <w:szCs w:val="22"/>
        </w:rPr>
        <w:t>and followup on team incidents</w:t>
      </w:r>
    </w:p>
    <w:p w14:paraId="286F32B7" w14:textId="77777777" w:rsidR="00106EFB" w:rsidRDefault="00106EFB" w:rsidP="0064137C">
      <w:pPr>
        <w:tabs>
          <w:tab w:val="left" w:pos="1800"/>
          <w:tab w:val="left" w:pos="1980"/>
          <w:tab w:val="left" w:pos="2160"/>
          <w:tab w:val="left" w:pos="5220"/>
          <w:tab w:val="left" w:pos="5400"/>
        </w:tabs>
        <w:ind w:right="-300"/>
        <w:jc w:val="both"/>
        <w:rPr>
          <w:rFonts w:ascii="Cambria" w:hAnsi="Cambria"/>
          <w:b/>
          <w:sz w:val="28"/>
          <w:szCs w:val="28"/>
        </w:rPr>
      </w:pPr>
    </w:p>
    <w:p w14:paraId="06EB3A51" w14:textId="2C0F10A8" w:rsidR="007A44FB" w:rsidRDefault="007A44FB" w:rsidP="007A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E12D2A">
        <w:rPr>
          <w:rFonts w:ascii="Cambria" w:hAnsi="Cambria" w:cs="Verdana"/>
          <w:bCs/>
          <w:sz w:val="22"/>
          <w:szCs w:val="22"/>
        </w:rPr>
        <w:t xml:space="preserve">Technologies: </w:t>
      </w:r>
      <w:r w:rsidRPr="007E21C9">
        <w:rPr>
          <w:rFonts w:ascii="Cambria" w:hAnsi="Cambria" w:cs="Verdana"/>
          <w:bCs/>
          <w:sz w:val="22"/>
          <w:szCs w:val="22"/>
        </w:rPr>
        <w:t>Java 1.</w:t>
      </w:r>
      <w:r>
        <w:rPr>
          <w:rFonts w:ascii="Cambria" w:hAnsi="Cambria" w:cs="Verdana"/>
          <w:bCs/>
          <w:sz w:val="22"/>
          <w:szCs w:val="22"/>
        </w:rPr>
        <w:t>8,</w:t>
      </w:r>
      <w:r w:rsidRPr="007E21C9">
        <w:rPr>
          <w:rFonts w:ascii="Cambria" w:hAnsi="Cambria" w:cs="Verdana"/>
          <w:bCs/>
          <w:sz w:val="22"/>
          <w:szCs w:val="22"/>
        </w:rPr>
        <w:t xml:space="preserve"> JSP, </w:t>
      </w:r>
      <w:r>
        <w:rPr>
          <w:rFonts w:ascii="Cambria" w:hAnsi="Cambria" w:cs="Verdana"/>
          <w:bCs/>
          <w:sz w:val="22"/>
          <w:szCs w:val="22"/>
        </w:rPr>
        <w:t xml:space="preserve">Spring, RestFul Webservice, </w:t>
      </w:r>
      <w:r w:rsidR="0094517B">
        <w:rPr>
          <w:rFonts w:ascii="Cambria" w:hAnsi="Cambria" w:cs="Verdana"/>
          <w:bCs/>
          <w:sz w:val="22"/>
          <w:szCs w:val="22"/>
        </w:rPr>
        <w:t xml:space="preserve">Angular </w:t>
      </w:r>
      <w:r w:rsidR="003011B2">
        <w:rPr>
          <w:rFonts w:ascii="Cambria" w:hAnsi="Cambria" w:cs="Verdana"/>
          <w:bCs/>
          <w:sz w:val="22"/>
          <w:szCs w:val="22"/>
        </w:rPr>
        <w:t xml:space="preserve">Js, </w:t>
      </w:r>
      <w:r w:rsidR="00AF5841">
        <w:rPr>
          <w:rFonts w:ascii="Cambria" w:hAnsi="Cambria" w:cs="Verdana"/>
          <w:bCs/>
          <w:sz w:val="22"/>
          <w:szCs w:val="22"/>
        </w:rPr>
        <w:t xml:space="preserve">APIGEE, </w:t>
      </w:r>
      <w:r w:rsidRPr="007E21C9">
        <w:rPr>
          <w:rFonts w:ascii="Cambria" w:hAnsi="Cambria" w:cs="Verdana"/>
          <w:bCs/>
          <w:sz w:val="22"/>
          <w:szCs w:val="22"/>
        </w:rPr>
        <w:t xml:space="preserve">JIRA 6.2, </w:t>
      </w:r>
      <w:r>
        <w:rPr>
          <w:rFonts w:ascii="Cambria" w:hAnsi="Cambria" w:cs="Verdana"/>
          <w:bCs/>
          <w:sz w:val="22"/>
          <w:szCs w:val="22"/>
        </w:rPr>
        <w:t xml:space="preserve">Git Hub, </w:t>
      </w:r>
      <w:r w:rsidRPr="007E21C9">
        <w:rPr>
          <w:rFonts w:ascii="Cambria" w:hAnsi="Cambria" w:cs="Verdana"/>
          <w:bCs/>
          <w:sz w:val="22"/>
          <w:szCs w:val="22"/>
        </w:rPr>
        <w:t>Web</w:t>
      </w:r>
      <w:r>
        <w:rPr>
          <w:rFonts w:ascii="Cambria" w:hAnsi="Cambria" w:cs="Verdana"/>
          <w:bCs/>
          <w:sz w:val="22"/>
          <w:szCs w:val="22"/>
        </w:rPr>
        <w:t>logic</w:t>
      </w:r>
      <w:r w:rsidRPr="007E21C9">
        <w:rPr>
          <w:rFonts w:ascii="Cambria" w:hAnsi="Cambria" w:cs="Verdana"/>
          <w:bCs/>
          <w:sz w:val="22"/>
          <w:szCs w:val="22"/>
        </w:rPr>
        <w:t xml:space="preserve"> Server</w:t>
      </w:r>
      <w:r w:rsidR="00C75E57">
        <w:rPr>
          <w:rFonts w:ascii="Cambria" w:hAnsi="Cambria" w:cs="Verdana"/>
          <w:bCs/>
          <w:sz w:val="22"/>
          <w:szCs w:val="22"/>
        </w:rPr>
        <w:t>, Oracle, SQL developer</w:t>
      </w:r>
    </w:p>
    <w:p w14:paraId="5E23739E" w14:textId="77777777" w:rsidR="00924B4B" w:rsidRDefault="00924B4B" w:rsidP="0064137C">
      <w:pPr>
        <w:tabs>
          <w:tab w:val="left" w:pos="1800"/>
          <w:tab w:val="left" w:pos="1980"/>
          <w:tab w:val="left" w:pos="2160"/>
          <w:tab w:val="left" w:pos="5220"/>
          <w:tab w:val="left" w:pos="5400"/>
        </w:tabs>
        <w:ind w:right="-300"/>
        <w:jc w:val="both"/>
        <w:rPr>
          <w:rFonts w:ascii="Cambria" w:hAnsi="Cambria"/>
          <w:b/>
          <w:sz w:val="28"/>
          <w:szCs w:val="28"/>
        </w:rPr>
      </w:pPr>
    </w:p>
    <w:p w14:paraId="11175582" w14:textId="77777777" w:rsidR="00924B4B" w:rsidRPr="003D6CE2" w:rsidRDefault="00924B4B" w:rsidP="00924B4B">
      <w:pPr>
        <w:ind w:right="-300"/>
        <w:jc w:val="both"/>
        <w:rPr>
          <w:rFonts w:ascii="Cambria" w:hAnsi="Cambria"/>
          <w:b/>
          <w:sz w:val="22"/>
          <w:szCs w:val="22"/>
        </w:rPr>
      </w:pPr>
      <w:r>
        <w:rPr>
          <w:rFonts w:ascii="Cambria" w:hAnsi="Cambria"/>
          <w:b/>
          <w:sz w:val="22"/>
          <w:szCs w:val="22"/>
        </w:rPr>
        <w:t>Deloitte Consulting</w:t>
      </w:r>
      <w:r w:rsidR="00E37308">
        <w:rPr>
          <w:rFonts w:ascii="Cambria" w:hAnsi="Cambria"/>
          <w:b/>
          <w:sz w:val="22"/>
          <w:szCs w:val="22"/>
        </w:rPr>
        <w:t>,</w:t>
      </w:r>
      <w:r>
        <w:rPr>
          <w:rFonts w:ascii="Cambria" w:hAnsi="Cambria"/>
          <w:b/>
          <w:sz w:val="22"/>
          <w:szCs w:val="22"/>
        </w:rPr>
        <w:t xml:space="preserve"> Lake Mary, FL</w:t>
      </w:r>
    </w:p>
    <w:p w14:paraId="47381F4A" w14:textId="77F51232" w:rsidR="00924B4B" w:rsidRPr="003D6CE2" w:rsidRDefault="00924B4B" w:rsidP="00924B4B">
      <w:pPr>
        <w:ind w:right="-300"/>
        <w:jc w:val="both"/>
        <w:rPr>
          <w:rFonts w:ascii="Cambria" w:hAnsi="Cambria"/>
          <w:b/>
          <w:sz w:val="22"/>
          <w:szCs w:val="22"/>
        </w:rPr>
      </w:pPr>
      <w:r>
        <w:rPr>
          <w:rFonts w:ascii="Cambria" w:hAnsi="Cambria"/>
          <w:b/>
          <w:sz w:val="22"/>
          <w:szCs w:val="22"/>
        </w:rPr>
        <w:t xml:space="preserve">Role: </w:t>
      </w:r>
      <w:r w:rsidR="00597E1B">
        <w:rPr>
          <w:rFonts w:ascii="Cambria" w:hAnsi="Cambria"/>
          <w:b/>
          <w:sz w:val="22"/>
          <w:szCs w:val="22"/>
        </w:rPr>
        <w:t>Software Development Manager/Technical Lead</w:t>
      </w:r>
      <w:r w:rsidR="003754B8">
        <w:rPr>
          <w:rFonts w:ascii="Cambria" w:hAnsi="Cambria"/>
          <w:b/>
          <w:sz w:val="22"/>
          <w:szCs w:val="22"/>
        </w:rPr>
        <w:t xml:space="preserve">, </w:t>
      </w:r>
    </w:p>
    <w:p w14:paraId="4F152329" w14:textId="4CB17416" w:rsidR="00924B4B" w:rsidRPr="003D6CE2" w:rsidRDefault="00924B4B" w:rsidP="00924B4B">
      <w:pPr>
        <w:ind w:right="-300"/>
        <w:jc w:val="both"/>
        <w:rPr>
          <w:rFonts w:ascii="Cambria" w:hAnsi="Cambria"/>
          <w:b/>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Pr>
          <w:rFonts w:ascii="Cambria" w:hAnsi="Cambria"/>
          <w:b/>
          <w:sz w:val="22"/>
          <w:szCs w:val="22"/>
        </w:rPr>
        <w:t xml:space="preserve">Integrated Eligibility, </w:t>
      </w:r>
      <w:r w:rsidR="00597E1B">
        <w:rPr>
          <w:rFonts w:ascii="Cambria" w:hAnsi="Cambria"/>
          <w:b/>
          <w:sz w:val="22"/>
          <w:szCs w:val="22"/>
        </w:rPr>
        <w:t>API e-Services</w:t>
      </w:r>
    </w:p>
    <w:p w14:paraId="78F2CE75" w14:textId="73DCEFCF" w:rsidR="00F272E8" w:rsidRDefault="00924B4B" w:rsidP="00924B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Jul </w:t>
      </w:r>
      <w:r w:rsidRPr="00F44079">
        <w:rPr>
          <w:rFonts w:ascii="Cambria" w:hAnsi="Cambria"/>
          <w:b/>
          <w:sz w:val="22"/>
          <w:szCs w:val="22"/>
        </w:rPr>
        <w:t>201</w:t>
      </w:r>
      <w:r>
        <w:rPr>
          <w:rFonts w:ascii="Cambria" w:hAnsi="Cambria"/>
          <w:b/>
          <w:sz w:val="22"/>
          <w:szCs w:val="22"/>
        </w:rPr>
        <w:t>7</w:t>
      </w:r>
      <w:r w:rsidRPr="00F44079">
        <w:rPr>
          <w:rFonts w:ascii="Cambria" w:hAnsi="Cambria"/>
          <w:b/>
          <w:sz w:val="22"/>
          <w:szCs w:val="22"/>
        </w:rPr>
        <w:t xml:space="preserve"> – </w:t>
      </w:r>
      <w:r w:rsidR="00665754">
        <w:rPr>
          <w:rFonts w:ascii="Cambria" w:hAnsi="Cambria"/>
          <w:b/>
          <w:sz w:val="22"/>
          <w:szCs w:val="22"/>
        </w:rPr>
        <w:t>Jun 2021</w:t>
      </w:r>
    </w:p>
    <w:p w14:paraId="66998966" w14:textId="720EAE8B" w:rsidR="00F272E8" w:rsidRDefault="00924B4B" w:rsidP="00924B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
          <w:sz w:val="22"/>
          <w:szCs w:val="22"/>
        </w:rPr>
        <w:t xml:space="preserve">Client: </w:t>
      </w:r>
      <w:r w:rsidR="00BD7E3B">
        <w:rPr>
          <w:rFonts w:ascii="Cambria" w:hAnsi="Cambria"/>
          <w:b/>
          <w:sz w:val="22"/>
          <w:szCs w:val="22"/>
        </w:rPr>
        <w:t>Government and Public Services</w:t>
      </w:r>
    </w:p>
    <w:p w14:paraId="2CD38374" w14:textId="243A77B2" w:rsidR="003754B8" w:rsidRDefault="003754B8" w:rsidP="003754B8">
      <w:pPr>
        <w:pStyle w:val="ListParagraph"/>
        <w:ind w:right="-300"/>
        <w:jc w:val="both"/>
        <w:rPr>
          <w:rFonts w:ascii="Cambria" w:hAnsi="Cambria"/>
          <w:bCs/>
          <w:sz w:val="22"/>
          <w:szCs w:val="22"/>
        </w:rPr>
      </w:pPr>
    </w:p>
    <w:p w14:paraId="6F81FB57" w14:textId="77777777" w:rsidR="007F0DEE" w:rsidRDefault="003754B8" w:rsidP="003754B8">
      <w:pPr>
        <w:pStyle w:val="ListParagraph"/>
        <w:numPr>
          <w:ilvl w:val="0"/>
          <w:numId w:val="30"/>
        </w:numPr>
        <w:ind w:right="-300"/>
        <w:jc w:val="both"/>
        <w:rPr>
          <w:rFonts w:ascii="Cambria" w:hAnsi="Cambria"/>
          <w:bCs/>
          <w:sz w:val="22"/>
          <w:szCs w:val="22"/>
        </w:rPr>
      </w:pPr>
      <w:r w:rsidRPr="003754B8">
        <w:rPr>
          <w:rFonts w:ascii="Cambria" w:hAnsi="Cambria"/>
          <w:bCs/>
          <w:sz w:val="22"/>
          <w:szCs w:val="22"/>
        </w:rPr>
        <w:t>Using microservices architecture pattern</w:t>
      </w:r>
      <w:r>
        <w:rPr>
          <w:rFonts w:ascii="Cambria" w:hAnsi="Cambria"/>
          <w:bCs/>
          <w:sz w:val="22"/>
          <w:szCs w:val="22"/>
        </w:rPr>
        <w:t>,</w:t>
      </w:r>
      <w:r w:rsidRPr="003754B8">
        <w:rPr>
          <w:rFonts w:ascii="Cambria" w:hAnsi="Cambria"/>
          <w:bCs/>
          <w:sz w:val="22"/>
          <w:szCs w:val="22"/>
        </w:rPr>
        <w:t xml:space="preserve"> developed highly scalable micro services </w:t>
      </w:r>
      <w:r w:rsidR="007F0DEE">
        <w:rPr>
          <w:rFonts w:ascii="Cambria" w:hAnsi="Cambria"/>
          <w:bCs/>
          <w:sz w:val="22"/>
          <w:szCs w:val="22"/>
        </w:rPr>
        <w:t xml:space="preserve">using Spring Boot </w:t>
      </w:r>
    </w:p>
    <w:p w14:paraId="0540B49D" w14:textId="08EF0AB9" w:rsidR="003754B8" w:rsidRDefault="007F0DEE" w:rsidP="007F0DEE">
      <w:pPr>
        <w:pStyle w:val="ListParagraph"/>
        <w:ind w:right="-300"/>
        <w:jc w:val="both"/>
        <w:rPr>
          <w:rFonts w:ascii="Cambria" w:hAnsi="Cambria"/>
          <w:bCs/>
          <w:sz w:val="22"/>
          <w:szCs w:val="22"/>
        </w:rPr>
      </w:pPr>
      <w:r w:rsidRPr="003754B8">
        <w:rPr>
          <w:rFonts w:ascii="Cambria" w:hAnsi="Cambria"/>
          <w:bCs/>
          <w:sz w:val="22"/>
          <w:szCs w:val="22"/>
        </w:rPr>
        <w:t>T</w:t>
      </w:r>
      <w:r w:rsidR="003754B8" w:rsidRPr="003754B8">
        <w:rPr>
          <w:rFonts w:ascii="Cambria" w:hAnsi="Cambria"/>
          <w:bCs/>
          <w:sz w:val="22"/>
          <w:szCs w:val="22"/>
        </w:rPr>
        <w:t>o</w:t>
      </w:r>
      <w:r>
        <w:rPr>
          <w:rFonts w:ascii="Cambria" w:hAnsi="Cambria"/>
          <w:bCs/>
          <w:sz w:val="22"/>
          <w:szCs w:val="22"/>
        </w:rPr>
        <w:t xml:space="preserve"> </w:t>
      </w:r>
      <w:r w:rsidR="003754B8" w:rsidRPr="003754B8">
        <w:rPr>
          <w:rFonts w:ascii="Cambria" w:hAnsi="Cambria"/>
          <w:bCs/>
          <w:sz w:val="22"/>
          <w:szCs w:val="22"/>
        </w:rPr>
        <w:t>address analytics platform requirements.</w:t>
      </w:r>
    </w:p>
    <w:p w14:paraId="4DB2DD1B" w14:textId="77777777" w:rsidR="009454BC" w:rsidRPr="00E95200" w:rsidRDefault="009454BC" w:rsidP="009454BC">
      <w:pPr>
        <w:pStyle w:val="ListParagraph"/>
        <w:widowControl w:val="0"/>
        <w:numPr>
          <w:ilvl w:val="0"/>
          <w:numId w:val="4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E95200">
        <w:rPr>
          <w:rFonts w:ascii="Cambria" w:hAnsi="Cambria"/>
          <w:bCs/>
          <w:sz w:val="22"/>
          <w:szCs w:val="22"/>
        </w:rPr>
        <w:t xml:space="preserve">Designing, developing and deploying applications in cloud environments leveraging </w:t>
      </w:r>
    </w:p>
    <w:p w14:paraId="20D95C33" w14:textId="61C8C008" w:rsidR="009454BC" w:rsidRDefault="009454BC" w:rsidP="009454BC">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cloud services for scalable and resilient application architectures.</w:t>
      </w:r>
    </w:p>
    <w:p w14:paraId="44C68553" w14:textId="044CA336" w:rsidR="00ED29C0" w:rsidRPr="00ED29C0" w:rsidRDefault="00ED29C0" w:rsidP="00ED29C0">
      <w:pPr>
        <w:pStyle w:val="ListParagraph"/>
        <w:numPr>
          <w:ilvl w:val="0"/>
          <w:numId w:val="38"/>
        </w:numPr>
        <w:ind w:right="-300"/>
        <w:jc w:val="both"/>
        <w:rPr>
          <w:rFonts w:ascii="Cambria" w:hAnsi="Cambria"/>
          <w:bCs/>
          <w:sz w:val="22"/>
          <w:szCs w:val="22"/>
          <w:lang w:val="en-IN"/>
        </w:rPr>
      </w:pPr>
      <w:r w:rsidRPr="00ED29C0">
        <w:rPr>
          <w:rFonts w:ascii="Cambria" w:hAnsi="Cambria"/>
          <w:bCs/>
          <w:sz w:val="22"/>
          <w:szCs w:val="22"/>
          <w:lang w:val="en-IN"/>
        </w:rPr>
        <w:t>Managed the integration of data into backend systems, ensuring accuracy and compliance. </w:t>
      </w:r>
    </w:p>
    <w:p w14:paraId="557B10B4" w14:textId="629F8A67" w:rsidR="003C71F0" w:rsidRDefault="0006654F" w:rsidP="003C71F0">
      <w:pPr>
        <w:pStyle w:val="ListParagraph"/>
        <w:numPr>
          <w:ilvl w:val="0"/>
          <w:numId w:val="30"/>
        </w:numPr>
        <w:ind w:right="-300"/>
        <w:jc w:val="both"/>
        <w:rPr>
          <w:rFonts w:ascii="Cambria" w:hAnsi="Cambria"/>
          <w:bCs/>
          <w:sz w:val="22"/>
          <w:szCs w:val="22"/>
        </w:rPr>
      </w:pPr>
      <w:r>
        <w:rPr>
          <w:rFonts w:ascii="Cambria" w:hAnsi="Cambria"/>
          <w:bCs/>
          <w:sz w:val="22"/>
          <w:szCs w:val="22"/>
        </w:rPr>
        <w:t>Documents generated from Java batch are stored into AWS S3 buckets. Develop and deploying</w:t>
      </w:r>
    </w:p>
    <w:p w14:paraId="65465377" w14:textId="55FCED12" w:rsidR="007B53D1" w:rsidRDefault="007D651B" w:rsidP="0006654F">
      <w:pPr>
        <w:pStyle w:val="ListParagraph"/>
        <w:ind w:right="-300"/>
        <w:jc w:val="both"/>
        <w:rPr>
          <w:rFonts w:ascii="Cambria" w:hAnsi="Cambria"/>
          <w:bCs/>
          <w:sz w:val="22"/>
          <w:szCs w:val="22"/>
        </w:rPr>
      </w:pPr>
      <w:r>
        <w:rPr>
          <w:rFonts w:ascii="Cambria" w:hAnsi="Cambria"/>
          <w:bCs/>
          <w:sz w:val="22"/>
          <w:szCs w:val="22"/>
        </w:rPr>
        <w:t>web application into EC2.</w:t>
      </w:r>
    </w:p>
    <w:p w14:paraId="2CCB4FC7" w14:textId="4D28F155" w:rsidR="007D651B" w:rsidRDefault="007D651B" w:rsidP="007D651B">
      <w:pPr>
        <w:pStyle w:val="ListParagraph"/>
        <w:numPr>
          <w:ilvl w:val="0"/>
          <w:numId w:val="30"/>
        </w:numPr>
        <w:ind w:right="-300"/>
        <w:jc w:val="both"/>
        <w:rPr>
          <w:rFonts w:ascii="Cambria" w:hAnsi="Cambria"/>
          <w:bCs/>
          <w:sz w:val="22"/>
          <w:szCs w:val="22"/>
        </w:rPr>
      </w:pPr>
      <w:r>
        <w:rPr>
          <w:rFonts w:ascii="Cambria" w:hAnsi="Cambria"/>
          <w:bCs/>
          <w:sz w:val="22"/>
          <w:szCs w:val="22"/>
        </w:rPr>
        <w:t>Used AWS CloudWatch to monitor the application and logs.</w:t>
      </w:r>
    </w:p>
    <w:p w14:paraId="0A8197F3" w14:textId="77777777" w:rsidR="007B53D1" w:rsidRDefault="007B53D1" w:rsidP="007B53D1">
      <w:pPr>
        <w:pStyle w:val="ListParagraph"/>
        <w:numPr>
          <w:ilvl w:val="0"/>
          <w:numId w:val="30"/>
        </w:numPr>
        <w:tabs>
          <w:tab w:val="left" w:pos="1800"/>
          <w:tab w:val="left" w:pos="1980"/>
          <w:tab w:val="left" w:pos="2160"/>
          <w:tab w:val="left" w:pos="5220"/>
          <w:tab w:val="left" w:pos="5400"/>
        </w:tabs>
        <w:ind w:right="-300"/>
        <w:jc w:val="both"/>
        <w:rPr>
          <w:rFonts w:ascii="Cambria" w:hAnsi="Cambria"/>
          <w:bCs/>
          <w:sz w:val="22"/>
          <w:szCs w:val="22"/>
        </w:rPr>
      </w:pPr>
      <w:r>
        <w:rPr>
          <w:rFonts w:ascii="Cambria" w:hAnsi="Cambria"/>
          <w:bCs/>
          <w:sz w:val="22"/>
          <w:szCs w:val="22"/>
        </w:rPr>
        <w:t>Loading the Java data objects and unloading to get the rules results.</w:t>
      </w:r>
    </w:p>
    <w:p w14:paraId="745622C3" w14:textId="0CE1623C" w:rsidR="000A0792" w:rsidRDefault="000A0792" w:rsidP="003754B8">
      <w:pPr>
        <w:pStyle w:val="ListParagraph"/>
        <w:numPr>
          <w:ilvl w:val="0"/>
          <w:numId w:val="30"/>
        </w:numPr>
        <w:ind w:right="-300"/>
        <w:jc w:val="both"/>
        <w:rPr>
          <w:rFonts w:ascii="Cambria" w:hAnsi="Cambria"/>
          <w:bCs/>
          <w:sz w:val="22"/>
          <w:szCs w:val="22"/>
        </w:rPr>
      </w:pPr>
      <w:r>
        <w:rPr>
          <w:rFonts w:ascii="Cambria" w:hAnsi="Cambria"/>
          <w:bCs/>
          <w:sz w:val="22"/>
          <w:szCs w:val="22"/>
        </w:rPr>
        <w:t xml:space="preserve">Implementing Restful </w:t>
      </w:r>
      <w:r w:rsidR="007F0DEE">
        <w:rPr>
          <w:rFonts w:ascii="Cambria" w:hAnsi="Cambria"/>
          <w:bCs/>
          <w:sz w:val="22"/>
          <w:szCs w:val="22"/>
        </w:rPr>
        <w:t>APIs</w:t>
      </w:r>
      <w:r>
        <w:rPr>
          <w:rFonts w:ascii="Cambria" w:hAnsi="Cambria"/>
          <w:bCs/>
          <w:sz w:val="22"/>
          <w:szCs w:val="22"/>
        </w:rPr>
        <w:t xml:space="preserve"> using JSON and applied OAUTH authenication</w:t>
      </w:r>
    </w:p>
    <w:p w14:paraId="49E4F5BB" w14:textId="77777777" w:rsidR="007F0DEE" w:rsidRDefault="00597E1B" w:rsidP="0090538F">
      <w:pPr>
        <w:pStyle w:val="ListParagraph"/>
        <w:numPr>
          <w:ilvl w:val="0"/>
          <w:numId w:val="30"/>
        </w:numPr>
        <w:ind w:right="-300"/>
        <w:jc w:val="both"/>
        <w:rPr>
          <w:rFonts w:ascii="Cambria" w:hAnsi="Cambria"/>
          <w:bCs/>
          <w:sz w:val="22"/>
          <w:szCs w:val="22"/>
        </w:rPr>
      </w:pPr>
      <w:r w:rsidRPr="0090538F">
        <w:rPr>
          <w:rFonts w:ascii="Cambria" w:hAnsi="Cambria"/>
          <w:bCs/>
          <w:sz w:val="22"/>
          <w:szCs w:val="22"/>
        </w:rPr>
        <w:t xml:space="preserve">Managing project timelines, tasks, and development efforts with the engineering team. </w:t>
      </w:r>
    </w:p>
    <w:p w14:paraId="76598360" w14:textId="167D35EB" w:rsidR="00597E1B" w:rsidRPr="0090538F" w:rsidRDefault="00597E1B" w:rsidP="007F0DEE">
      <w:pPr>
        <w:pStyle w:val="ListParagraph"/>
        <w:ind w:right="-300"/>
        <w:jc w:val="both"/>
        <w:rPr>
          <w:rFonts w:ascii="Cambria" w:hAnsi="Cambria"/>
          <w:bCs/>
          <w:sz w:val="22"/>
          <w:szCs w:val="22"/>
        </w:rPr>
      </w:pPr>
      <w:r w:rsidRPr="0090538F">
        <w:rPr>
          <w:rFonts w:ascii="Cambria" w:hAnsi="Cambria"/>
          <w:bCs/>
          <w:sz w:val="22"/>
          <w:szCs w:val="22"/>
        </w:rPr>
        <w:t>Testing coordination to ensure quality is assured</w:t>
      </w:r>
      <w:r w:rsidR="007F0DEE">
        <w:rPr>
          <w:rFonts w:ascii="Cambria" w:hAnsi="Cambria"/>
          <w:bCs/>
          <w:sz w:val="22"/>
          <w:szCs w:val="22"/>
        </w:rPr>
        <w:t xml:space="preserve"> and developed automated tool using Selenium</w:t>
      </w:r>
    </w:p>
    <w:p w14:paraId="4406FF30" w14:textId="77777777" w:rsidR="00597E1B" w:rsidRPr="0090538F" w:rsidRDefault="00597E1B" w:rsidP="0090538F">
      <w:pPr>
        <w:pStyle w:val="ListParagraph"/>
        <w:numPr>
          <w:ilvl w:val="0"/>
          <w:numId w:val="30"/>
        </w:numPr>
        <w:ind w:right="-300"/>
        <w:jc w:val="both"/>
        <w:rPr>
          <w:rFonts w:ascii="Cambria" w:hAnsi="Cambria"/>
          <w:bCs/>
          <w:sz w:val="22"/>
          <w:szCs w:val="22"/>
        </w:rPr>
      </w:pPr>
      <w:r w:rsidRPr="0090538F">
        <w:rPr>
          <w:rFonts w:ascii="Cambria" w:hAnsi="Cambria"/>
          <w:bCs/>
          <w:sz w:val="22"/>
          <w:szCs w:val="22"/>
        </w:rPr>
        <w:t>Worked in DevOps team for the internal automation and continuous deployment.</w:t>
      </w:r>
    </w:p>
    <w:p w14:paraId="5B78A968" w14:textId="3F39C210" w:rsidR="00597E1B" w:rsidRPr="0090538F" w:rsidRDefault="00597E1B" w:rsidP="0090538F">
      <w:pPr>
        <w:pStyle w:val="ListParagraph"/>
        <w:numPr>
          <w:ilvl w:val="0"/>
          <w:numId w:val="30"/>
        </w:numPr>
        <w:ind w:right="-300"/>
        <w:jc w:val="both"/>
        <w:rPr>
          <w:rFonts w:ascii="Cambria" w:hAnsi="Cambria"/>
          <w:bCs/>
          <w:sz w:val="22"/>
          <w:szCs w:val="22"/>
        </w:rPr>
      </w:pPr>
      <w:r w:rsidRPr="0090538F">
        <w:rPr>
          <w:rFonts w:ascii="Cambria" w:hAnsi="Cambria"/>
          <w:bCs/>
          <w:sz w:val="22"/>
          <w:szCs w:val="22"/>
        </w:rPr>
        <w:t>Appl</w:t>
      </w:r>
      <w:r w:rsidR="0090538F">
        <w:rPr>
          <w:rFonts w:ascii="Cambria" w:hAnsi="Cambria"/>
          <w:bCs/>
          <w:sz w:val="22"/>
          <w:szCs w:val="22"/>
        </w:rPr>
        <w:t>y</w:t>
      </w:r>
      <w:r w:rsidRPr="0090538F">
        <w:rPr>
          <w:rFonts w:ascii="Cambria" w:hAnsi="Cambria"/>
          <w:bCs/>
          <w:sz w:val="22"/>
          <w:szCs w:val="22"/>
        </w:rPr>
        <w:t>ing problem solving skills that helps identification, troubleshoot, and address technical risks and issues with web service integrations and cloud application integration.</w:t>
      </w:r>
    </w:p>
    <w:p w14:paraId="3F07D3DF" w14:textId="77777777" w:rsidR="00597E1B" w:rsidRPr="0090538F" w:rsidRDefault="00597E1B" w:rsidP="0090538F">
      <w:pPr>
        <w:pStyle w:val="ListParagraph"/>
        <w:numPr>
          <w:ilvl w:val="0"/>
          <w:numId w:val="30"/>
        </w:numPr>
        <w:ind w:right="-300"/>
        <w:jc w:val="both"/>
        <w:rPr>
          <w:rFonts w:ascii="Cambria" w:hAnsi="Cambria"/>
          <w:bCs/>
          <w:sz w:val="22"/>
          <w:szCs w:val="22"/>
        </w:rPr>
      </w:pPr>
      <w:r w:rsidRPr="0090538F">
        <w:rPr>
          <w:rFonts w:ascii="Cambria" w:hAnsi="Cambria"/>
          <w:bCs/>
          <w:sz w:val="22"/>
          <w:szCs w:val="22"/>
        </w:rPr>
        <w:t>Preparation of process flow diagrams and providing solution approach model.</w:t>
      </w:r>
    </w:p>
    <w:p w14:paraId="2221E8F2" w14:textId="00E5178B" w:rsidR="00924B4B" w:rsidRPr="0090538F" w:rsidRDefault="00597E1B" w:rsidP="0090538F">
      <w:pPr>
        <w:pStyle w:val="ListParagraph"/>
        <w:numPr>
          <w:ilvl w:val="0"/>
          <w:numId w:val="30"/>
        </w:numPr>
        <w:ind w:right="-300"/>
        <w:jc w:val="both"/>
        <w:rPr>
          <w:rFonts w:ascii="Cambria" w:hAnsi="Cambria"/>
          <w:bCs/>
          <w:sz w:val="22"/>
          <w:szCs w:val="22"/>
        </w:rPr>
      </w:pPr>
      <w:r w:rsidRPr="0090538F">
        <w:rPr>
          <w:rFonts w:ascii="Cambria" w:hAnsi="Cambria"/>
          <w:bCs/>
          <w:sz w:val="22"/>
          <w:szCs w:val="22"/>
        </w:rPr>
        <w:t>Effective utilization of change management process to minimize scope creep and schedules overrun</w:t>
      </w:r>
    </w:p>
    <w:p w14:paraId="6FC4F2EE" w14:textId="77777777" w:rsidR="0090538F" w:rsidRPr="0090538F" w:rsidRDefault="0090538F" w:rsidP="0090538F">
      <w:pPr>
        <w:ind w:right="-300"/>
        <w:jc w:val="both"/>
        <w:rPr>
          <w:rFonts w:ascii="Cambria" w:hAnsi="Cambria"/>
          <w:bCs/>
          <w:sz w:val="22"/>
          <w:szCs w:val="22"/>
        </w:rPr>
      </w:pPr>
    </w:p>
    <w:p w14:paraId="2E8204F9" w14:textId="7D8AEC7B" w:rsidR="00E37308" w:rsidRDefault="00924B4B" w:rsidP="00924B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E12D2A">
        <w:rPr>
          <w:rFonts w:ascii="Cambria" w:hAnsi="Cambria" w:cs="Verdana"/>
          <w:bCs/>
          <w:sz w:val="22"/>
          <w:szCs w:val="22"/>
        </w:rPr>
        <w:t xml:space="preserve">Technologies: </w:t>
      </w:r>
      <w:r w:rsidRPr="007E21C9">
        <w:rPr>
          <w:rFonts w:ascii="Cambria" w:hAnsi="Cambria" w:cs="Verdana"/>
          <w:bCs/>
          <w:sz w:val="22"/>
          <w:szCs w:val="22"/>
        </w:rPr>
        <w:t>Java 1.6</w:t>
      </w:r>
      <w:r w:rsidR="008532AF">
        <w:rPr>
          <w:rFonts w:ascii="Cambria" w:hAnsi="Cambria" w:cs="Verdana"/>
          <w:bCs/>
          <w:sz w:val="22"/>
          <w:szCs w:val="22"/>
        </w:rPr>
        <w:t>/1.8</w:t>
      </w:r>
      <w:r w:rsidRPr="007E21C9">
        <w:rPr>
          <w:rFonts w:ascii="Cambria" w:hAnsi="Cambria" w:cs="Verdana"/>
          <w:bCs/>
          <w:sz w:val="22"/>
          <w:szCs w:val="22"/>
        </w:rPr>
        <w:t xml:space="preserve">, JSP, Servlets, EJB, </w:t>
      </w:r>
      <w:r w:rsidR="008532AF">
        <w:rPr>
          <w:rFonts w:ascii="Cambria" w:hAnsi="Cambria" w:cs="Verdana"/>
          <w:bCs/>
          <w:sz w:val="22"/>
          <w:szCs w:val="22"/>
        </w:rPr>
        <w:t>Spring, Rest</w:t>
      </w:r>
      <w:r w:rsidR="0069599D">
        <w:rPr>
          <w:rFonts w:ascii="Cambria" w:hAnsi="Cambria" w:cs="Verdana"/>
          <w:bCs/>
          <w:sz w:val="22"/>
          <w:szCs w:val="22"/>
        </w:rPr>
        <w:t>Ful Webservice</w:t>
      </w:r>
      <w:r w:rsidR="008532AF">
        <w:rPr>
          <w:rFonts w:ascii="Cambria" w:hAnsi="Cambria" w:cs="Verdana"/>
          <w:bCs/>
          <w:sz w:val="22"/>
          <w:szCs w:val="22"/>
        </w:rPr>
        <w:t xml:space="preserve">, </w:t>
      </w:r>
      <w:r w:rsidR="00DD0282">
        <w:rPr>
          <w:rFonts w:ascii="Cambria" w:hAnsi="Cambria" w:cs="Verdana"/>
          <w:bCs/>
          <w:sz w:val="22"/>
          <w:szCs w:val="22"/>
        </w:rPr>
        <w:t>DevOps, CI/CD,</w:t>
      </w:r>
      <w:r w:rsidRPr="007E21C9">
        <w:rPr>
          <w:rFonts w:ascii="Cambria" w:hAnsi="Cambria" w:cs="Verdana"/>
          <w:bCs/>
          <w:sz w:val="22"/>
          <w:szCs w:val="22"/>
        </w:rPr>
        <w:t xml:space="preserve"> JIRA 6.2, Tortoise SVN 1.8.4, </w:t>
      </w:r>
      <w:r w:rsidR="008532AF">
        <w:rPr>
          <w:rFonts w:ascii="Cambria" w:hAnsi="Cambria" w:cs="Verdana"/>
          <w:bCs/>
          <w:sz w:val="22"/>
          <w:szCs w:val="22"/>
        </w:rPr>
        <w:t xml:space="preserve">Git Hub, Maven, </w:t>
      </w:r>
      <w:r w:rsidRPr="007E21C9">
        <w:rPr>
          <w:rFonts w:ascii="Cambria" w:hAnsi="Cambria" w:cs="Verdana"/>
          <w:bCs/>
          <w:sz w:val="22"/>
          <w:szCs w:val="22"/>
        </w:rPr>
        <w:t xml:space="preserve">WebSphere Application Server </w:t>
      </w:r>
      <w:r w:rsidR="007341E1">
        <w:rPr>
          <w:rFonts w:ascii="Cambria" w:hAnsi="Cambria" w:cs="Verdana"/>
          <w:bCs/>
          <w:sz w:val="22"/>
          <w:szCs w:val="22"/>
        </w:rPr>
        <w:t>8.5</w:t>
      </w:r>
      <w:r w:rsidRPr="007E21C9">
        <w:rPr>
          <w:rFonts w:ascii="Cambria" w:hAnsi="Cambria" w:cs="Verdana"/>
          <w:bCs/>
          <w:sz w:val="22"/>
          <w:szCs w:val="22"/>
        </w:rPr>
        <w:t>, DB2</w:t>
      </w:r>
      <w:r w:rsidR="00EA313B">
        <w:rPr>
          <w:rFonts w:ascii="Cambria" w:hAnsi="Cambria" w:cs="Verdana"/>
          <w:bCs/>
          <w:sz w:val="22"/>
          <w:szCs w:val="22"/>
        </w:rPr>
        <w:t xml:space="preserve">, Heroku, AWS </w:t>
      </w:r>
      <w:r w:rsidR="006B6C66">
        <w:rPr>
          <w:rFonts w:ascii="Cambria" w:hAnsi="Cambria" w:cs="Verdana"/>
          <w:bCs/>
          <w:sz w:val="22"/>
          <w:szCs w:val="22"/>
        </w:rPr>
        <w:t>S3, Lambda, EC2, CloudWatch</w:t>
      </w:r>
      <w:r w:rsidR="00EA313B">
        <w:rPr>
          <w:rFonts w:ascii="Cambria" w:hAnsi="Cambria" w:cs="Verdana"/>
          <w:bCs/>
          <w:sz w:val="22"/>
          <w:szCs w:val="22"/>
        </w:rPr>
        <w:t>, Postgre SQL</w:t>
      </w:r>
      <w:r w:rsidR="00527241">
        <w:rPr>
          <w:rFonts w:ascii="Cambria" w:hAnsi="Cambria" w:cs="Verdana"/>
          <w:bCs/>
          <w:sz w:val="22"/>
          <w:szCs w:val="22"/>
        </w:rPr>
        <w:t>, Mulesoft</w:t>
      </w:r>
    </w:p>
    <w:p w14:paraId="7EB947EF" w14:textId="77777777" w:rsidR="00B066B6" w:rsidRDefault="001A40DA" w:rsidP="001A40DA">
      <w:pPr>
        <w:tabs>
          <w:tab w:val="left" w:pos="4440"/>
        </w:tabs>
        <w:ind w:right="-300"/>
        <w:jc w:val="both"/>
        <w:rPr>
          <w:rFonts w:ascii="Cambria" w:hAnsi="Cambria"/>
          <w:b/>
          <w:sz w:val="28"/>
          <w:szCs w:val="28"/>
        </w:rPr>
      </w:pPr>
      <w:r>
        <w:rPr>
          <w:rFonts w:ascii="Cambria" w:hAnsi="Cambria"/>
          <w:b/>
          <w:sz w:val="28"/>
          <w:szCs w:val="28"/>
        </w:rPr>
        <w:tab/>
      </w:r>
    </w:p>
    <w:p w14:paraId="250995CF" w14:textId="384B0441" w:rsidR="001A40DA" w:rsidRPr="003D6CE2" w:rsidRDefault="001A40DA" w:rsidP="001A40DA">
      <w:pPr>
        <w:ind w:right="-300"/>
        <w:jc w:val="both"/>
        <w:rPr>
          <w:rFonts w:ascii="Cambria" w:hAnsi="Cambria"/>
          <w:b/>
          <w:sz w:val="22"/>
          <w:szCs w:val="22"/>
        </w:rPr>
      </w:pPr>
      <w:r>
        <w:rPr>
          <w:rFonts w:ascii="Cambria" w:hAnsi="Cambria"/>
          <w:b/>
          <w:sz w:val="22"/>
          <w:szCs w:val="22"/>
        </w:rPr>
        <w:t>Proficient Business Systems, Duluth, GA</w:t>
      </w:r>
      <w:r w:rsidR="00C06B6D">
        <w:rPr>
          <w:rFonts w:ascii="Cambria" w:hAnsi="Cambria"/>
          <w:b/>
          <w:sz w:val="22"/>
          <w:szCs w:val="22"/>
        </w:rPr>
        <w:t xml:space="preserve"> </w:t>
      </w:r>
      <w:r w:rsidR="00C06B6D" w:rsidRPr="00C06B6D">
        <w:rPr>
          <w:rFonts w:ascii="Cambria" w:hAnsi="Cambria"/>
          <w:bCs/>
          <w:sz w:val="22"/>
          <w:szCs w:val="22"/>
        </w:rPr>
        <w:t>(Worked for Deloitte)</w:t>
      </w:r>
    </w:p>
    <w:p w14:paraId="7BC4F4F2" w14:textId="31F5A994" w:rsidR="001A40DA" w:rsidRPr="003D6CE2" w:rsidRDefault="001A40DA" w:rsidP="001A40DA">
      <w:pPr>
        <w:ind w:right="-300"/>
        <w:jc w:val="both"/>
        <w:rPr>
          <w:rFonts w:ascii="Cambria" w:hAnsi="Cambria"/>
          <w:b/>
          <w:sz w:val="22"/>
          <w:szCs w:val="22"/>
        </w:rPr>
      </w:pPr>
      <w:r>
        <w:rPr>
          <w:rFonts w:ascii="Cambria" w:hAnsi="Cambria"/>
          <w:b/>
          <w:sz w:val="22"/>
          <w:szCs w:val="22"/>
        </w:rPr>
        <w:t xml:space="preserve">Role: </w:t>
      </w:r>
      <w:r w:rsidR="004D7B22">
        <w:rPr>
          <w:rFonts w:ascii="Cambria" w:hAnsi="Cambria"/>
          <w:b/>
          <w:sz w:val="22"/>
          <w:szCs w:val="22"/>
        </w:rPr>
        <w:t>Technical</w:t>
      </w:r>
      <w:r>
        <w:rPr>
          <w:rFonts w:ascii="Cambria" w:hAnsi="Cambria"/>
          <w:b/>
          <w:sz w:val="22"/>
          <w:szCs w:val="22"/>
        </w:rPr>
        <w:t xml:space="preserve"> Lead</w:t>
      </w:r>
    </w:p>
    <w:p w14:paraId="4DF5E472" w14:textId="77777777" w:rsidR="001A40DA" w:rsidRPr="003D6CE2" w:rsidRDefault="001A40DA" w:rsidP="001A40DA">
      <w:pPr>
        <w:ind w:right="-300"/>
        <w:jc w:val="both"/>
        <w:rPr>
          <w:rFonts w:ascii="Cambria" w:hAnsi="Cambria"/>
          <w:b/>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Pr>
          <w:rFonts w:ascii="Cambria" w:hAnsi="Cambria"/>
          <w:b/>
          <w:sz w:val="22"/>
          <w:szCs w:val="22"/>
        </w:rPr>
        <w:t>Integrated Eligibility</w:t>
      </w:r>
    </w:p>
    <w:p w14:paraId="6D49BF0E" w14:textId="77777777" w:rsidR="001A40DA" w:rsidRDefault="001A40DA" w:rsidP="001A4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Aug</w:t>
      </w:r>
      <w:r w:rsidRPr="00F44079">
        <w:rPr>
          <w:rFonts w:ascii="Cambria" w:hAnsi="Cambria"/>
          <w:b/>
          <w:sz w:val="22"/>
          <w:szCs w:val="22"/>
        </w:rPr>
        <w:t xml:space="preserve"> 201</w:t>
      </w:r>
      <w:r>
        <w:rPr>
          <w:rFonts w:ascii="Cambria" w:hAnsi="Cambria"/>
          <w:b/>
          <w:sz w:val="22"/>
          <w:szCs w:val="22"/>
        </w:rPr>
        <w:t>4</w:t>
      </w:r>
      <w:r w:rsidRPr="00F44079">
        <w:rPr>
          <w:rFonts w:ascii="Cambria" w:hAnsi="Cambria"/>
          <w:b/>
          <w:sz w:val="22"/>
          <w:szCs w:val="22"/>
        </w:rPr>
        <w:t xml:space="preserve"> – </w:t>
      </w:r>
      <w:r>
        <w:rPr>
          <w:rFonts w:ascii="Cambria" w:hAnsi="Cambria"/>
          <w:b/>
          <w:sz w:val="22"/>
          <w:szCs w:val="22"/>
        </w:rPr>
        <w:t>Jul</w:t>
      </w:r>
      <w:r w:rsidRPr="00F44079">
        <w:rPr>
          <w:rFonts w:ascii="Cambria" w:hAnsi="Cambria"/>
          <w:b/>
          <w:sz w:val="22"/>
          <w:szCs w:val="22"/>
        </w:rPr>
        <w:t xml:space="preserve"> 201</w:t>
      </w:r>
      <w:r>
        <w:rPr>
          <w:rFonts w:ascii="Cambria" w:hAnsi="Cambria"/>
          <w:b/>
          <w:sz w:val="22"/>
          <w:szCs w:val="22"/>
        </w:rPr>
        <w:t>7</w:t>
      </w:r>
    </w:p>
    <w:p w14:paraId="41336D87" w14:textId="1A753506" w:rsidR="001A40DA" w:rsidRDefault="001A40DA" w:rsidP="001A4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
          <w:sz w:val="22"/>
          <w:szCs w:val="22"/>
        </w:rPr>
        <w:t xml:space="preserve">Client: </w:t>
      </w:r>
      <w:r w:rsidR="00BD7E3B">
        <w:rPr>
          <w:rFonts w:ascii="Cambria" w:hAnsi="Cambria"/>
          <w:b/>
          <w:sz w:val="22"/>
          <w:szCs w:val="22"/>
        </w:rPr>
        <w:t>Government and Public Services</w:t>
      </w:r>
    </w:p>
    <w:p w14:paraId="6CFDAE2E" w14:textId="77777777" w:rsidR="001A40DA" w:rsidRDefault="001A40DA" w:rsidP="001A4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p>
    <w:p w14:paraId="188F6B61"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Responsible for best practices, business requirements, project templates and documents, risk/issue logs.</w:t>
      </w:r>
    </w:p>
    <w:p w14:paraId="5117296D"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Implemented formal processes and tools to manage project and increase productivity.</w:t>
      </w:r>
    </w:p>
    <w:p w14:paraId="009D157D"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Developed strategic plans, drove change management, managed scope and resource constraints.</w:t>
      </w:r>
    </w:p>
    <w:p w14:paraId="254E1C8D"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Provided scheduling support for resource availability, time estimates and reporting to management.</w:t>
      </w:r>
    </w:p>
    <w:p w14:paraId="40AA1348"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lastRenderedPageBreak/>
        <w:t>Recommended architectural improvements, design solutions and integration solutions.</w:t>
      </w:r>
    </w:p>
    <w:p w14:paraId="57B29020" w14:textId="77777777" w:rsidR="00AF1316" w:rsidRPr="004D7B22" w:rsidRDefault="00AF1316" w:rsidP="00AF1316">
      <w:pPr>
        <w:pStyle w:val="ListParagraph"/>
        <w:widowControl w:val="0"/>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Proposed technical feasibility for functional designs and participated in performance improvement</w:t>
      </w:r>
    </w:p>
    <w:p w14:paraId="78501169" w14:textId="77777777" w:rsidR="00AF1316" w:rsidRPr="004D7B22" w:rsidRDefault="00AF1316" w:rsidP="00AF13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Pr>
          <w:rFonts w:ascii="Cambria" w:hAnsi="Cambria"/>
          <w:bCs/>
          <w:sz w:val="22"/>
          <w:szCs w:val="22"/>
        </w:rPr>
        <w:tab/>
      </w:r>
      <w:r w:rsidRPr="004D7B22">
        <w:rPr>
          <w:rFonts w:ascii="Cambria" w:hAnsi="Cambria"/>
          <w:bCs/>
          <w:sz w:val="22"/>
          <w:szCs w:val="22"/>
        </w:rPr>
        <w:t>of technical objects.</w:t>
      </w:r>
    </w:p>
    <w:p w14:paraId="32B8D7AA" w14:textId="77777777" w:rsidR="00AF1316" w:rsidRPr="004D7B22" w:rsidRDefault="00AF1316" w:rsidP="00AF1316">
      <w:pPr>
        <w:pStyle w:val="ListParagraph"/>
        <w:widowControl w:val="0"/>
        <w:numPr>
          <w:ilvl w:val="0"/>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Provided methodologies for object oriented software development and effective database design.</w:t>
      </w:r>
    </w:p>
    <w:p w14:paraId="78366B99" w14:textId="77777777" w:rsidR="00AF1316" w:rsidRDefault="00AF1316" w:rsidP="00AF1316">
      <w:pPr>
        <w:pStyle w:val="ListParagraph"/>
        <w:widowControl w:val="0"/>
        <w:numPr>
          <w:ilvl w:val="0"/>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Participated in the quality process and performance testing of the product.</w:t>
      </w:r>
    </w:p>
    <w:p w14:paraId="7F339E48" w14:textId="77777777" w:rsidR="004D7B22" w:rsidRPr="004D7B22" w:rsidRDefault="004D7B22" w:rsidP="004D7B22">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p>
    <w:p w14:paraId="7C7F80AC" w14:textId="05D92439" w:rsidR="00E14E40" w:rsidRPr="004D7B22" w:rsidRDefault="001A40DA" w:rsidP="001A4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Cs/>
          <w:sz w:val="22"/>
          <w:szCs w:val="22"/>
        </w:rPr>
      </w:pPr>
      <w:r w:rsidRPr="004D7B22">
        <w:rPr>
          <w:rFonts w:ascii="Cambria" w:hAnsi="Cambria"/>
          <w:bCs/>
          <w:sz w:val="22"/>
          <w:szCs w:val="22"/>
        </w:rPr>
        <w:t xml:space="preserve">Technologies: </w:t>
      </w:r>
      <w:r w:rsidR="007E21C9" w:rsidRPr="004D7B22">
        <w:rPr>
          <w:rFonts w:ascii="Cambria" w:hAnsi="Cambria"/>
          <w:bCs/>
          <w:sz w:val="22"/>
          <w:szCs w:val="22"/>
        </w:rPr>
        <w:t xml:space="preserve">Java 1.6, JSP, Servlets, EJB, Rational Application Developer 8.0.4, JIRA 6.2, Tortoise SVN 1.8.4, WebSphere Application Server 7.0, </w:t>
      </w:r>
      <w:r w:rsidR="00924B4B" w:rsidRPr="004D7B22">
        <w:rPr>
          <w:rFonts w:ascii="Cambria" w:hAnsi="Cambria"/>
          <w:bCs/>
          <w:sz w:val="22"/>
          <w:szCs w:val="22"/>
        </w:rPr>
        <w:t xml:space="preserve">Corticon, </w:t>
      </w:r>
      <w:r w:rsidR="007E21C9" w:rsidRPr="004D7B22">
        <w:rPr>
          <w:rFonts w:ascii="Cambria" w:hAnsi="Cambria"/>
          <w:bCs/>
          <w:sz w:val="22"/>
          <w:szCs w:val="22"/>
        </w:rPr>
        <w:t>DB2</w:t>
      </w:r>
    </w:p>
    <w:p w14:paraId="18AA5D61" w14:textId="5ACD03D7" w:rsidR="00E14E40" w:rsidRDefault="00E14E40" w:rsidP="001A4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p>
    <w:p w14:paraId="0FAECD4B" w14:textId="6D1D0D51" w:rsidR="00E14E40" w:rsidRPr="003D6CE2" w:rsidRDefault="00E14E40" w:rsidP="00E14E40">
      <w:pPr>
        <w:ind w:right="-300"/>
        <w:jc w:val="both"/>
        <w:rPr>
          <w:rFonts w:ascii="Cambria" w:hAnsi="Cambria"/>
          <w:b/>
          <w:sz w:val="22"/>
          <w:szCs w:val="22"/>
        </w:rPr>
      </w:pPr>
      <w:r>
        <w:rPr>
          <w:rFonts w:ascii="Cambria" w:hAnsi="Cambria"/>
          <w:b/>
          <w:sz w:val="22"/>
          <w:szCs w:val="22"/>
        </w:rPr>
        <w:t xml:space="preserve">Cyber Trendz, Chennai </w:t>
      </w:r>
    </w:p>
    <w:p w14:paraId="40067B1B" w14:textId="2AA54666" w:rsidR="00E14E40" w:rsidRPr="003D6CE2" w:rsidRDefault="00E14E40" w:rsidP="00E14E40">
      <w:pPr>
        <w:ind w:right="-300"/>
        <w:jc w:val="both"/>
        <w:rPr>
          <w:rFonts w:ascii="Cambria" w:hAnsi="Cambria"/>
          <w:b/>
          <w:sz w:val="22"/>
          <w:szCs w:val="22"/>
        </w:rPr>
      </w:pPr>
      <w:r>
        <w:rPr>
          <w:rFonts w:ascii="Cambria" w:hAnsi="Cambria"/>
          <w:b/>
          <w:sz w:val="22"/>
          <w:szCs w:val="22"/>
        </w:rPr>
        <w:t xml:space="preserve">Role: </w:t>
      </w:r>
      <w:r w:rsidR="00E27350">
        <w:rPr>
          <w:rFonts w:ascii="Cambria" w:hAnsi="Cambria"/>
          <w:b/>
          <w:sz w:val="22"/>
          <w:szCs w:val="22"/>
        </w:rPr>
        <w:t>Technical</w:t>
      </w:r>
      <w:r>
        <w:rPr>
          <w:rFonts w:ascii="Cambria" w:hAnsi="Cambria"/>
          <w:b/>
          <w:sz w:val="22"/>
          <w:szCs w:val="22"/>
        </w:rPr>
        <w:t xml:space="preserve"> Architect</w:t>
      </w:r>
    </w:p>
    <w:p w14:paraId="53AD91E0" w14:textId="05ACC41D" w:rsidR="00E14E40" w:rsidRPr="003D6CE2" w:rsidRDefault="00E14E40" w:rsidP="00E14E40">
      <w:pPr>
        <w:ind w:right="-300"/>
        <w:jc w:val="both"/>
        <w:rPr>
          <w:rFonts w:ascii="Cambria" w:hAnsi="Cambria"/>
          <w:b/>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sidR="00BC11F4">
        <w:rPr>
          <w:rFonts w:ascii="Cambria" w:hAnsi="Cambria"/>
          <w:b/>
          <w:sz w:val="22"/>
          <w:szCs w:val="22"/>
        </w:rPr>
        <w:t>Repository of Accounts Data and Relationships</w:t>
      </w:r>
    </w:p>
    <w:p w14:paraId="44C21AC3" w14:textId="1DEEED6E" w:rsidR="00E14E40" w:rsidRDefault="00E14E40" w:rsidP="00E14E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w:t>
      </w:r>
      <w:r w:rsidR="00BC11F4">
        <w:rPr>
          <w:rFonts w:ascii="Cambria" w:hAnsi="Cambria"/>
          <w:b/>
          <w:sz w:val="22"/>
          <w:szCs w:val="22"/>
        </w:rPr>
        <w:t>Nov 2013</w:t>
      </w:r>
      <w:r w:rsidRPr="00F44079">
        <w:rPr>
          <w:rFonts w:ascii="Cambria" w:hAnsi="Cambria"/>
          <w:b/>
          <w:sz w:val="22"/>
          <w:szCs w:val="22"/>
        </w:rPr>
        <w:t xml:space="preserve"> – </w:t>
      </w:r>
      <w:r w:rsidR="00BC11F4">
        <w:rPr>
          <w:rFonts w:ascii="Cambria" w:hAnsi="Cambria"/>
          <w:b/>
          <w:sz w:val="22"/>
          <w:szCs w:val="22"/>
        </w:rPr>
        <w:t>Aug 2014</w:t>
      </w:r>
    </w:p>
    <w:p w14:paraId="677D3B56" w14:textId="77777777" w:rsidR="00E14E40" w:rsidRDefault="00E14E40" w:rsidP="00E14E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p>
    <w:p w14:paraId="0B2926FF" w14:textId="5E969FAE" w:rsidR="00B04E5F" w:rsidRPr="00A07165" w:rsidRDefault="00181095" w:rsidP="00B04E5F">
      <w:pPr>
        <w:pStyle w:val="NormalWeb"/>
        <w:numPr>
          <w:ilvl w:val="0"/>
          <w:numId w:val="29"/>
        </w:numPr>
        <w:shd w:val="clear" w:color="auto" w:fill="FFFFFF"/>
        <w:spacing w:before="60" w:beforeAutospacing="0" w:after="60" w:afterAutospacing="0"/>
        <w:rPr>
          <w:color w:val="000000"/>
          <w:sz w:val="20"/>
          <w:szCs w:val="20"/>
        </w:rPr>
      </w:pPr>
      <w:r>
        <w:rPr>
          <w:rFonts w:ascii="Verdana" w:hAnsi="Verdana"/>
          <w:color w:val="000000"/>
          <w:sz w:val="20"/>
          <w:szCs w:val="20"/>
        </w:rPr>
        <w:t>Planning and executing project development phase.</w:t>
      </w:r>
    </w:p>
    <w:p w14:paraId="5378C63A" w14:textId="2150A632" w:rsidR="00A07165" w:rsidRPr="00F12FD8" w:rsidRDefault="00A07165" w:rsidP="007617E9">
      <w:pPr>
        <w:pStyle w:val="NormalWeb"/>
        <w:numPr>
          <w:ilvl w:val="0"/>
          <w:numId w:val="29"/>
        </w:numPr>
        <w:shd w:val="clear" w:color="auto" w:fill="FFFFFF"/>
        <w:spacing w:before="60" w:beforeAutospacing="0" w:after="60" w:afterAutospacing="0"/>
        <w:rPr>
          <w:color w:val="000000"/>
          <w:sz w:val="20"/>
          <w:szCs w:val="20"/>
        </w:rPr>
      </w:pPr>
      <w:r w:rsidRPr="00A07165">
        <w:rPr>
          <w:rFonts w:ascii="Verdana" w:hAnsi="Verdana"/>
          <w:color w:val="000000"/>
          <w:sz w:val="20"/>
          <w:szCs w:val="20"/>
        </w:rPr>
        <w:t>Designed and developed Custom J2ee based web components</w:t>
      </w:r>
      <w:r>
        <w:rPr>
          <w:rFonts w:ascii="Verdana" w:hAnsi="Verdana"/>
          <w:color w:val="000000"/>
          <w:sz w:val="20"/>
          <w:szCs w:val="20"/>
        </w:rPr>
        <w:t xml:space="preserve"> using Spring framework</w:t>
      </w:r>
      <w:r w:rsidR="00F12FD8">
        <w:rPr>
          <w:rFonts w:ascii="Verdana" w:hAnsi="Verdana"/>
          <w:color w:val="000000"/>
          <w:sz w:val="20"/>
          <w:szCs w:val="20"/>
        </w:rPr>
        <w:t>.</w:t>
      </w:r>
    </w:p>
    <w:p w14:paraId="1FD2A947" w14:textId="01D69CF9" w:rsidR="00F12FD8" w:rsidRPr="00A07165" w:rsidRDefault="00F12FD8" w:rsidP="007617E9">
      <w:pPr>
        <w:pStyle w:val="NormalWeb"/>
        <w:numPr>
          <w:ilvl w:val="0"/>
          <w:numId w:val="29"/>
        </w:numPr>
        <w:shd w:val="clear" w:color="auto" w:fill="FFFFFF"/>
        <w:spacing w:before="60" w:beforeAutospacing="0" w:after="60" w:afterAutospacing="0"/>
        <w:rPr>
          <w:color w:val="000000"/>
          <w:sz w:val="20"/>
          <w:szCs w:val="20"/>
        </w:rPr>
      </w:pPr>
      <w:r>
        <w:rPr>
          <w:rFonts w:ascii="Verdana" w:hAnsi="Verdana"/>
          <w:color w:val="000000"/>
          <w:sz w:val="20"/>
          <w:szCs w:val="20"/>
        </w:rPr>
        <w:t>Developing Restful webservices to interact with other external systems.</w:t>
      </w:r>
    </w:p>
    <w:p w14:paraId="27AD9F84" w14:textId="7F65D1AB" w:rsidR="00181095" w:rsidRPr="00B04E5F" w:rsidRDefault="00181095" w:rsidP="00B04E5F">
      <w:pPr>
        <w:pStyle w:val="NormalWeb"/>
        <w:numPr>
          <w:ilvl w:val="0"/>
          <w:numId w:val="29"/>
        </w:numPr>
        <w:shd w:val="clear" w:color="auto" w:fill="FFFFFF"/>
        <w:spacing w:before="60" w:beforeAutospacing="0" w:after="60" w:afterAutospacing="0"/>
        <w:rPr>
          <w:color w:val="000000"/>
          <w:sz w:val="20"/>
          <w:szCs w:val="20"/>
        </w:rPr>
      </w:pPr>
      <w:r w:rsidRPr="00B04E5F">
        <w:rPr>
          <w:rFonts w:ascii="Verdana" w:hAnsi="Verdana"/>
          <w:color w:val="000000"/>
          <w:sz w:val="20"/>
          <w:szCs w:val="20"/>
        </w:rPr>
        <w:t>Effort estimation and resource management.</w:t>
      </w:r>
    </w:p>
    <w:p w14:paraId="4ACD46F9" w14:textId="0F78440F" w:rsidR="00181095" w:rsidRDefault="00181095" w:rsidP="00B04E5F">
      <w:pPr>
        <w:pStyle w:val="NormalWeb"/>
        <w:numPr>
          <w:ilvl w:val="0"/>
          <w:numId w:val="29"/>
        </w:numPr>
        <w:shd w:val="clear" w:color="auto" w:fill="FFFFFF"/>
        <w:spacing w:before="60" w:beforeAutospacing="0" w:after="60" w:afterAutospacing="0"/>
        <w:rPr>
          <w:rFonts w:ascii="Verdana" w:hAnsi="Verdana"/>
          <w:color w:val="000000"/>
          <w:sz w:val="20"/>
          <w:szCs w:val="20"/>
        </w:rPr>
      </w:pPr>
      <w:r>
        <w:rPr>
          <w:rFonts w:ascii="Verdana" w:hAnsi="Verdana"/>
          <w:color w:val="000000"/>
          <w:sz w:val="20"/>
          <w:szCs w:val="20"/>
        </w:rPr>
        <w:t xml:space="preserve">Worked with other subsystem architects to define the contractual interfaces, key integration </w:t>
      </w:r>
    </w:p>
    <w:p w14:paraId="1E3B9372" w14:textId="77777777" w:rsidR="00B04E5F" w:rsidRDefault="00762A25" w:rsidP="00B04E5F">
      <w:pPr>
        <w:pStyle w:val="NormalWeb"/>
        <w:shd w:val="clear" w:color="auto" w:fill="FFFFFF"/>
        <w:spacing w:before="60" w:beforeAutospacing="0" w:after="60" w:afterAutospacing="0"/>
        <w:ind w:left="720"/>
        <w:rPr>
          <w:color w:val="000000"/>
          <w:sz w:val="20"/>
          <w:szCs w:val="20"/>
        </w:rPr>
      </w:pPr>
      <w:r>
        <w:rPr>
          <w:rFonts w:ascii="Verdana" w:hAnsi="Verdana"/>
          <w:color w:val="000000"/>
          <w:sz w:val="20"/>
          <w:szCs w:val="20"/>
        </w:rPr>
        <w:t xml:space="preserve">points and web service consumers and providers. </w:t>
      </w:r>
    </w:p>
    <w:p w14:paraId="70F16712" w14:textId="76E3DA53" w:rsidR="00181095" w:rsidRPr="00B04E5F" w:rsidRDefault="00181095" w:rsidP="00B04E5F">
      <w:pPr>
        <w:pStyle w:val="NormalWeb"/>
        <w:numPr>
          <w:ilvl w:val="0"/>
          <w:numId w:val="29"/>
        </w:numPr>
        <w:shd w:val="clear" w:color="auto" w:fill="FFFFFF"/>
        <w:spacing w:before="60" w:beforeAutospacing="0" w:after="60" w:afterAutospacing="0"/>
        <w:rPr>
          <w:color w:val="000000"/>
          <w:sz w:val="20"/>
          <w:szCs w:val="20"/>
        </w:rPr>
      </w:pPr>
      <w:r>
        <w:rPr>
          <w:rFonts w:ascii="Verdana" w:hAnsi="Verdana"/>
          <w:color w:val="000000"/>
          <w:sz w:val="20"/>
          <w:szCs w:val="20"/>
        </w:rPr>
        <w:t xml:space="preserve">Performed formal analysis and design of business object and application contract services for </w:t>
      </w:r>
    </w:p>
    <w:p w14:paraId="63416823" w14:textId="539DEF1E" w:rsidR="00762A25" w:rsidRDefault="00762A25" w:rsidP="00B04E5F">
      <w:pPr>
        <w:pStyle w:val="NormalWeb"/>
        <w:shd w:val="clear" w:color="auto" w:fill="FFFFFF"/>
        <w:spacing w:before="60" w:beforeAutospacing="0" w:after="60" w:afterAutospacing="0"/>
        <w:ind w:left="720"/>
        <w:rPr>
          <w:color w:val="000000"/>
          <w:sz w:val="20"/>
          <w:szCs w:val="20"/>
        </w:rPr>
      </w:pPr>
      <w:r>
        <w:rPr>
          <w:rFonts w:ascii="Verdana" w:hAnsi="Verdana"/>
          <w:color w:val="000000"/>
          <w:sz w:val="20"/>
          <w:szCs w:val="20"/>
        </w:rPr>
        <w:t>the various subsystems.</w:t>
      </w:r>
    </w:p>
    <w:p w14:paraId="10373483" w14:textId="159DA047" w:rsidR="0075381F" w:rsidRDefault="0075381F" w:rsidP="0075381F">
      <w:pPr>
        <w:pStyle w:val="NormalWeb"/>
        <w:shd w:val="clear" w:color="auto" w:fill="FFFFFF"/>
        <w:spacing w:before="60" w:beforeAutospacing="0" w:after="60" w:afterAutospacing="0"/>
        <w:rPr>
          <w:rFonts w:ascii="Verdana" w:hAnsi="Verdana"/>
          <w:color w:val="000000"/>
          <w:sz w:val="20"/>
          <w:szCs w:val="20"/>
        </w:rPr>
      </w:pPr>
    </w:p>
    <w:p w14:paraId="40FFEC24" w14:textId="35A2F823" w:rsidR="00E14E40" w:rsidRDefault="00762A25" w:rsidP="00762A25">
      <w:pPr>
        <w:pStyle w:val="NormalWeb"/>
        <w:shd w:val="clear" w:color="auto" w:fill="FFFFFF"/>
        <w:spacing w:before="60" w:beforeAutospacing="0" w:after="60" w:afterAutospacing="0"/>
        <w:rPr>
          <w:rFonts w:ascii="Cambria" w:hAnsi="Cambria" w:cs="Verdana"/>
          <w:bCs/>
          <w:sz w:val="22"/>
          <w:szCs w:val="22"/>
        </w:rPr>
      </w:pPr>
      <w:r>
        <w:rPr>
          <w:rFonts w:ascii="Cambria" w:hAnsi="Cambria" w:cs="Verdana"/>
          <w:bCs/>
          <w:sz w:val="22"/>
          <w:szCs w:val="22"/>
        </w:rPr>
        <w:t xml:space="preserve">Technologies: </w:t>
      </w:r>
      <w:r w:rsidRPr="00762A25">
        <w:rPr>
          <w:rFonts w:ascii="Cambria" w:hAnsi="Cambria" w:cs="Verdana"/>
          <w:bCs/>
          <w:sz w:val="22"/>
          <w:szCs w:val="22"/>
        </w:rPr>
        <w:t>Core Java 1.6, J2EE, Spring, Hibernate, JSP, Servlets</w:t>
      </w:r>
    </w:p>
    <w:p w14:paraId="48162A56" w14:textId="1B23D3B7" w:rsidR="00762A25" w:rsidRDefault="00762A25" w:rsidP="00762A25">
      <w:pPr>
        <w:pStyle w:val="NormalWeb"/>
        <w:shd w:val="clear" w:color="auto" w:fill="FFFFFF"/>
        <w:spacing w:before="60" w:beforeAutospacing="0" w:after="60" w:afterAutospacing="0"/>
        <w:rPr>
          <w:rFonts w:ascii="Cambria" w:hAnsi="Cambria" w:cs="Verdana"/>
          <w:bCs/>
          <w:sz w:val="22"/>
          <w:szCs w:val="22"/>
        </w:rPr>
      </w:pPr>
    </w:p>
    <w:p w14:paraId="1CEA4F4E" w14:textId="77777777" w:rsidR="001A3B10" w:rsidRPr="003D6CE2" w:rsidRDefault="001A3B10" w:rsidP="001A3B10">
      <w:pPr>
        <w:ind w:right="-300"/>
        <w:jc w:val="both"/>
        <w:rPr>
          <w:rFonts w:ascii="Cambria" w:hAnsi="Cambria"/>
          <w:b/>
          <w:sz w:val="22"/>
          <w:szCs w:val="22"/>
        </w:rPr>
      </w:pPr>
      <w:r>
        <w:rPr>
          <w:rFonts w:ascii="Cambria" w:hAnsi="Cambria"/>
          <w:b/>
          <w:sz w:val="22"/>
          <w:szCs w:val="22"/>
        </w:rPr>
        <w:t xml:space="preserve">Cyber Trendz, Chennai </w:t>
      </w:r>
    </w:p>
    <w:p w14:paraId="487DCB3A" w14:textId="6633F77C" w:rsidR="001A3B10" w:rsidRDefault="001A3B10" w:rsidP="001A3B10">
      <w:pPr>
        <w:ind w:right="-300"/>
        <w:jc w:val="both"/>
        <w:rPr>
          <w:rFonts w:ascii="Cambria" w:hAnsi="Cambria" w:cs="Verdana"/>
          <w:bCs/>
          <w:sz w:val="22"/>
          <w:szCs w:val="22"/>
        </w:rPr>
      </w:pPr>
      <w:r>
        <w:rPr>
          <w:rFonts w:ascii="Cambria" w:hAnsi="Cambria"/>
          <w:b/>
          <w:sz w:val="22"/>
          <w:szCs w:val="22"/>
        </w:rPr>
        <w:t>Role: Technical Architect</w:t>
      </w:r>
    </w:p>
    <w:p w14:paraId="019DC105" w14:textId="3BAD26B8" w:rsidR="00E27350" w:rsidRPr="003D6CE2" w:rsidRDefault="00E27350" w:rsidP="00E27350">
      <w:pPr>
        <w:ind w:right="-300"/>
        <w:jc w:val="both"/>
        <w:rPr>
          <w:rFonts w:ascii="Cambria" w:hAnsi="Cambria"/>
          <w:b/>
          <w:sz w:val="22"/>
          <w:szCs w:val="22"/>
        </w:rPr>
      </w:pPr>
      <w:r w:rsidRPr="003D6CE2">
        <w:rPr>
          <w:rFonts w:ascii="Cambria" w:hAnsi="Cambria"/>
          <w:b/>
          <w:sz w:val="22"/>
          <w:szCs w:val="22"/>
        </w:rPr>
        <w:t xml:space="preserve">Project: </w:t>
      </w:r>
      <w:r w:rsidRPr="003D6CE2">
        <w:rPr>
          <w:rStyle w:val="apple-converted-space"/>
          <w:rFonts w:ascii="Cambria" w:hAnsi="Cambria" w:cs="Arial"/>
          <w:color w:val="444444"/>
          <w:sz w:val="22"/>
          <w:szCs w:val="22"/>
        </w:rPr>
        <w:t> </w:t>
      </w:r>
      <w:r>
        <w:rPr>
          <w:rFonts w:ascii="Cambria" w:hAnsi="Cambria"/>
          <w:b/>
          <w:sz w:val="22"/>
          <w:szCs w:val="22"/>
        </w:rPr>
        <w:t>Electronic Health Records</w:t>
      </w:r>
    </w:p>
    <w:p w14:paraId="1C028D13" w14:textId="138878F9" w:rsidR="00E27350" w:rsidRDefault="00E27350" w:rsidP="00E273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3D6CE2">
        <w:rPr>
          <w:rFonts w:ascii="Cambria" w:hAnsi="Cambria"/>
          <w:b/>
          <w:sz w:val="22"/>
          <w:szCs w:val="22"/>
        </w:rPr>
        <w:t>Duration:</w:t>
      </w:r>
      <w:r>
        <w:rPr>
          <w:rFonts w:ascii="Cambria" w:hAnsi="Cambria"/>
          <w:b/>
          <w:sz w:val="22"/>
          <w:szCs w:val="22"/>
        </w:rPr>
        <w:t xml:space="preserve">  Apr </w:t>
      </w:r>
      <w:r>
        <w:rPr>
          <w:rFonts w:ascii="Cambria" w:hAnsi="Cambria" w:cs="Verdana"/>
          <w:b/>
          <w:bCs/>
          <w:sz w:val="22"/>
          <w:szCs w:val="22"/>
        </w:rPr>
        <w:t>2013 – Oct 2013</w:t>
      </w:r>
    </w:p>
    <w:p w14:paraId="28EAC47B" w14:textId="77777777" w:rsidR="00E27350" w:rsidRDefault="00E27350" w:rsidP="00E273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p>
    <w:p w14:paraId="1B914DDA" w14:textId="40224612" w:rsidR="00E27350" w:rsidRDefault="00E27350" w:rsidP="00E27350">
      <w:pPr>
        <w:widowControl w:val="0"/>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Designed and implemented an infrastructure for consistent and repeatable patterns for building components.</w:t>
      </w:r>
    </w:p>
    <w:p w14:paraId="4C4AC1D7" w14:textId="77777777" w:rsidR="00E27350" w:rsidRDefault="00E27350" w:rsidP="00E27350">
      <w:pPr>
        <w:widowControl w:val="0"/>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As a liaison between the business community and the development team, provided the bridge between formal requirements and technical design and implementation.</w:t>
      </w:r>
    </w:p>
    <w:p w14:paraId="6AFB38D5" w14:textId="77777777" w:rsidR="00E27350" w:rsidRDefault="00E27350" w:rsidP="00E27350">
      <w:pPr>
        <w:widowControl w:val="0"/>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Managed budget, timeline and resource plans with Microsoft Project.</w:t>
      </w:r>
    </w:p>
    <w:p w14:paraId="42C03A84" w14:textId="77777777" w:rsidR="00E27350" w:rsidRDefault="00E27350" w:rsidP="00E27350">
      <w:pPr>
        <w:widowControl w:val="0"/>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Adopted J2EE best practices, using J2EE patterns for performance optimization, scalability enhancements and cost effectiveness.</w:t>
      </w:r>
    </w:p>
    <w:p w14:paraId="6391AC99" w14:textId="77777777" w:rsidR="00E27350" w:rsidRDefault="00E27350" w:rsidP="00E27350">
      <w:pPr>
        <w:widowControl w:val="0"/>
        <w:numPr>
          <w:ilvl w:val="0"/>
          <w:numId w:val="2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Attended Technical Review Board meetings to review technical Design of Projects. Gave recommendations to Technical Leads. Participated in Code Review.</w:t>
      </w:r>
    </w:p>
    <w:p w14:paraId="5FB24A01" w14:textId="77777777" w:rsidR="00E27350" w:rsidRDefault="00E27350" w:rsidP="00E27350">
      <w:pPr>
        <w:pStyle w:val="NormalWeb"/>
        <w:shd w:val="clear" w:color="auto" w:fill="FFFFFF"/>
        <w:spacing w:before="60" w:beforeAutospacing="0" w:after="60" w:afterAutospacing="0"/>
        <w:rPr>
          <w:rFonts w:ascii="Verdana" w:hAnsi="Verdana"/>
          <w:color w:val="000000"/>
          <w:sz w:val="20"/>
          <w:szCs w:val="20"/>
        </w:rPr>
      </w:pPr>
    </w:p>
    <w:p w14:paraId="7C92F30A" w14:textId="10B749FE" w:rsidR="00E27350" w:rsidRDefault="00E27350" w:rsidP="00E273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Pr>
          <w:rFonts w:ascii="Cambria" w:hAnsi="Cambria" w:cs="Verdana"/>
          <w:bCs/>
          <w:sz w:val="22"/>
          <w:szCs w:val="22"/>
        </w:rPr>
        <w:t>Technologies: Core Java 1.6, Multithreading, J2EE, Spring, Hibernate, Websphere, Rational Rose Enterprise</w:t>
      </w:r>
    </w:p>
    <w:p w14:paraId="169C34AE" w14:textId="77777777" w:rsidR="00E27350" w:rsidRDefault="00E27350" w:rsidP="00762A25">
      <w:pPr>
        <w:pStyle w:val="NormalWeb"/>
        <w:shd w:val="clear" w:color="auto" w:fill="FFFFFF"/>
        <w:spacing w:before="60" w:beforeAutospacing="0" w:after="60" w:afterAutospacing="0"/>
        <w:rPr>
          <w:rFonts w:ascii="Cambria" w:hAnsi="Cambria" w:cs="Verdana"/>
          <w:bCs/>
          <w:sz w:val="22"/>
          <w:szCs w:val="22"/>
        </w:rPr>
      </w:pPr>
    </w:p>
    <w:p w14:paraId="4C4C840F" w14:textId="77777777" w:rsidR="003613FA" w:rsidRPr="004F7E14" w:rsidRDefault="00DD588B" w:rsidP="003613FA">
      <w:pPr>
        <w:ind w:right="-300"/>
        <w:jc w:val="both"/>
        <w:rPr>
          <w:rFonts w:ascii="Cambria" w:hAnsi="Cambria"/>
          <w:b/>
          <w:sz w:val="22"/>
          <w:szCs w:val="22"/>
        </w:rPr>
      </w:pPr>
      <w:r>
        <w:rPr>
          <w:rFonts w:ascii="Cambria" w:hAnsi="Cambria"/>
          <w:b/>
          <w:sz w:val="22"/>
          <w:szCs w:val="22"/>
        </w:rPr>
        <w:t>Thirdware Technology Solutions, Chennai</w:t>
      </w:r>
    </w:p>
    <w:p w14:paraId="2E7304E6" w14:textId="77777777" w:rsidR="003613FA" w:rsidRPr="004F7E14" w:rsidRDefault="00DD588B" w:rsidP="003613FA">
      <w:pPr>
        <w:ind w:right="-300"/>
        <w:jc w:val="both"/>
        <w:rPr>
          <w:rFonts w:ascii="Cambria" w:hAnsi="Cambria"/>
          <w:b/>
          <w:sz w:val="22"/>
          <w:szCs w:val="22"/>
        </w:rPr>
      </w:pPr>
      <w:r>
        <w:rPr>
          <w:rFonts w:ascii="Cambria" w:hAnsi="Cambria"/>
          <w:b/>
          <w:sz w:val="22"/>
          <w:szCs w:val="22"/>
        </w:rPr>
        <w:t>Role: Senior Technical Analyst</w:t>
      </w:r>
    </w:p>
    <w:p w14:paraId="0D8FB00B" w14:textId="0FD71621" w:rsidR="003613FA" w:rsidRPr="004F7E14" w:rsidRDefault="003613FA" w:rsidP="00DD588B">
      <w:pPr>
        <w:ind w:right="-300"/>
        <w:jc w:val="both"/>
        <w:rPr>
          <w:rFonts w:ascii="Cambria" w:hAnsi="Cambria"/>
          <w:b/>
          <w:sz w:val="22"/>
          <w:szCs w:val="22"/>
        </w:rPr>
      </w:pPr>
      <w:r w:rsidRPr="004F7E14">
        <w:rPr>
          <w:rFonts w:ascii="Cambria" w:hAnsi="Cambria"/>
          <w:b/>
          <w:sz w:val="22"/>
          <w:szCs w:val="22"/>
        </w:rPr>
        <w:t xml:space="preserve">Project: : </w:t>
      </w:r>
      <w:r w:rsidR="00A03FE3">
        <w:rPr>
          <w:rFonts w:ascii="Cambria" w:hAnsi="Cambria"/>
          <w:b/>
          <w:sz w:val="22"/>
          <w:szCs w:val="22"/>
        </w:rPr>
        <w:t xml:space="preserve">FMD, </w:t>
      </w:r>
      <w:r w:rsidR="00DD588B" w:rsidRPr="00DD588B">
        <w:rPr>
          <w:rFonts w:ascii="Cambria" w:hAnsi="Cambria"/>
          <w:b/>
          <w:sz w:val="22"/>
          <w:szCs w:val="22"/>
        </w:rPr>
        <w:t>PTDM</w:t>
      </w:r>
    </w:p>
    <w:p w14:paraId="5C614A38" w14:textId="4D28B105" w:rsidR="003613FA" w:rsidRDefault="00DD588B" w:rsidP="003613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Pr>
          <w:rFonts w:ascii="Cambria" w:hAnsi="Cambria"/>
          <w:b/>
          <w:sz w:val="22"/>
          <w:szCs w:val="22"/>
        </w:rPr>
        <w:t xml:space="preserve">Duration: </w:t>
      </w:r>
      <w:r w:rsidRPr="00DD588B">
        <w:rPr>
          <w:rFonts w:ascii="Cambria" w:hAnsi="Cambria"/>
          <w:b/>
          <w:sz w:val="22"/>
          <w:szCs w:val="22"/>
        </w:rPr>
        <w:t xml:space="preserve">Aug 2012 – </w:t>
      </w:r>
      <w:r w:rsidR="00A03FE3">
        <w:rPr>
          <w:rFonts w:ascii="Cambria" w:hAnsi="Cambria"/>
          <w:b/>
          <w:sz w:val="22"/>
          <w:szCs w:val="22"/>
        </w:rPr>
        <w:t>Apr</w:t>
      </w:r>
      <w:r w:rsidRPr="00DD588B">
        <w:rPr>
          <w:rFonts w:ascii="Cambria" w:hAnsi="Cambria"/>
          <w:b/>
          <w:sz w:val="22"/>
          <w:szCs w:val="22"/>
        </w:rPr>
        <w:t xml:space="preserve"> 201</w:t>
      </w:r>
      <w:r w:rsidR="00A03FE3">
        <w:rPr>
          <w:rFonts w:ascii="Cambria" w:hAnsi="Cambria"/>
          <w:b/>
          <w:sz w:val="22"/>
          <w:szCs w:val="22"/>
        </w:rPr>
        <w:t>3</w:t>
      </w:r>
    </w:p>
    <w:p w14:paraId="2E7CB4C9" w14:textId="77777777" w:rsidR="003613FA" w:rsidRPr="004F7E14" w:rsidRDefault="003613FA" w:rsidP="003613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p>
    <w:p w14:paraId="529E7317" w14:textId="77777777" w:rsidR="003613FA" w:rsidRPr="004F7E14" w:rsidRDefault="003613FA" w:rsidP="00914E0A">
      <w:pPr>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Worked with other subsystem architects to define the contractual interfaces, key integration points and web service consumers and providers..</w:t>
      </w:r>
    </w:p>
    <w:p w14:paraId="23B21213" w14:textId="77777777" w:rsidR="003613FA" w:rsidRPr="004F7E14" w:rsidRDefault="003613FA" w:rsidP="00914E0A">
      <w:pPr>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Performed formal analysis and design of business object and application contract services for the various subsystems.</w:t>
      </w:r>
    </w:p>
    <w:p w14:paraId="2AFF54C6" w14:textId="77777777" w:rsidR="003613FA" w:rsidRPr="004F7E14" w:rsidRDefault="003613FA" w:rsidP="00914E0A">
      <w:pPr>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lastRenderedPageBreak/>
        <w:t>Designed and developed Custom J2ee based web components</w:t>
      </w:r>
    </w:p>
    <w:p w14:paraId="3107C2D9" w14:textId="77777777" w:rsidR="0069253A" w:rsidRDefault="003613FA" w:rsidP="00914E0A">
      <w:pPr>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69253A">
        <w:rPr>
          <w:rFonts w:ascii="Cambria" w:hAnsi="Cambria" w:cs="Verdana"/>
          <w:bCs/>
          <w:sz w:val="22"/>
          <w:szCs w:val="22"/>
        </w:rPr>
        <w:t xml:space="preserve">Design data base schema </w:t>
      </w:r>
    </w:p>
    <w:p w14:paraId="11CAC412" w14:textId="77777777" w:rsidR="003613FA" w:rsidRPr="0069253A" w:rsidRDefault="003613FA" w:rsidP="00914E0A">
      <w:pPr>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69253A">
        <w:rPr>
          <w:rFonts w:ascii="Cambria" w:hAnsi="Cambria" w:cs="Verdana"/>
          <w:bCs/>
          <w:sz w:val="22"/>
          <w:szCs w:val="22"/>
        </w:rPr>
        <w:t>Design and develop complex core Java components</w:t>
      </w:r>
    </w:p>
    <w:p w14:paraId="2AD093B9" w14:textId="77777777" w:rsidR="003613FA" w:rsidRPr="004F7E14" w:rsidRDefault="003613FA" w:rsidP="003613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p>
    <w:p w14:paraId="4333AF33" w14:textId="264BE82A" w:rsidR="003613FA" w:rsidRPr="004F7E14" w:rsidRDefault="003613FA" w:rsidP="003613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 xml:space="preserve">Technologies: Core Java 1.6, J2EE, </w:t>
      </w:r>
      <w:r w:rsidR="00017071">
        <w:rPr>
          <w:rFonts w:ascii="Cambria" w:hAnsi="Cambria" w:cs="Verdana"/>
          <w:bCs/>
          <w:sz w:val="22"/>
          <w:szCs w:val="22"/>
        </w:rPr>
        <w:t>Spring</w:t>
      </w:r>
      <w:r w:rsidRPr="004F7E14">
        <w:rPr>
          <w:rFonts w:ascii="Cambria" w:hAnsi="Cambria" w:cs="Verdana"/>
          <w:bCs/>
          <w:sz w:val="22"/>
          <w:szCs w:val="22"/>
        </w:rPr>
        <w:t xml:space="preserve">, </w:t>
      </w:r>
      <w:r w:rsidR="00017071">
        <w:rPr>
          <w:rFonts w:ascii="Cambria" w:hAnsi="Cambria" w:cs="Verdana"/>
          <w:bCs/>
          <w:sz w:val="22"/>
          <w:szCs w:val="22"/>
        </w:rPr>
        <w:t>Hibernate</w:t>
      </w:r>
      <w:r w:rsidRPr="004F7E14">
        <w:rPr>
          <w:rFonts w:ascii="Cambria" w:hAnsi="Cambria" w:cs="Verdana"/>
          <w:bCs/>
          <w:sz w:val="22"/>
          <w:szCs w:val="22"/>
        </w:rPr>
        <w:t xml:space="preserve">, </w:t>
      </w:r>
      <w:r w:rsidR="00DD588B">
        <w:rPr>
          <w:rFonts w:ascii="Cambria" w:hAnsi="Cambria" w:cs="Verdana"/>
          <w:bCs/>
          <w:sz w:val="22"/>
          <w:szCs w:val="22"/>
        </w:rPr>
        <w:t xml:space="preserve">Web Services, </w:t>
      </w:r>
      <w:r w:rsidRPr="004F7E14">
        <w:rPr>
          <w:rFonts w:ascii="Cambria" w:hAnsi="Cambria" w:cs="Verdana"/>
          <w:bCs/>
          <w:sz w:val="22"/>
          <w:szCs w:val="22"/>
        </w:rPr>
        <w:t>JSP, Servlets</w:t>
      </w:r>
      <w:r w:rsidR="00DD588B">
        <w:rPr>
          <w:rFonts w:ascii="Cambria" w:hAnsi="Cambria" w:cs="Verdana"/>
          <w:bCs/>
          <w:sz w:val="22"/>
          <w:szCs w:val="22"/>
        </w:rPr>
        <w:t>, YUI Libraries</w:t>
      </w:r>
    </w:p>
    <w:p w14:paraId="531CF1F9" w14:textId="77777777" w:rsidR="00630538" w:rsidRDefault="00630538" w:rsidP="00E279BA">
      <w:pPr>
        <w:ind w:right="-300"/>
        <w:jc w:val="both"/>
        <w:rPr>
          <w:rFonts w:ascii="Cambria" w:hAnsi="Cambria"/>
          <w:b/>
          <w:sz w:val="22"/>
          <w:szCs w:val="22"/>
        </w:rPr>
      </w:pPr>
    </w:p>
    <w:p w14:paraId="41750DEF" w14:textId="00297FEA" w:rsidR="00E279BA" w:rsidRPr="004F7E14" w:rsidRDefault="008F33D9" w:rsidP="00E279BA">
      <w:pPr>
        <w:ind w:right="-300"/>
        <w:jc w:val="both"/>
        <w:rPr>
          <w:rFonts w:ascii="Cambria" w:hAnsi="Cambria"/>
          <w:b/>
          <w:sz w:val="22"/>
          <w:szCs w:val="22"/>
        </w:rPr>
      </w:pPr>
      <w:r w:rsidRPr="008F33D9">
        <w:rPr>
          <w:rFonts w:ascii="Cambria" w:hAnsi="Cambria"/>
          <w:b/>
          <w:sz w:val="22"/>
          <w:szCs w:val="22"/>
        </w:rPr>
        <w:t>Atos Origin India Pvt. Ltd., Chennai</w:t>
      </w:r>
    </w:p>
    <w:p w14:paraId="42A46DB4" w14:textId="77777777" w:rsidR="00E279BA" w:rsidRPr="004F7E14" w:rsidRDefault="00E279BA" w:rsidP="00E279BA">
      <w:pPr>
        <w:ind w:right="-300"/>
        <w:jc w:val="both"/>
        <w:rPr>
          <w:rFonts w:ascii="Cambria" w:hAnsi="Cambria"/>
          <w:b/>
          <w:sz w:val="22"/>
          <w:szCs w:val="22"/>
        </w:rPr>
      </w:pPr>
      <w:r w:rsidRPr="004F7E14">
        <w:rPr>
          <w:rFonts w:ascii="Cambria" w:hAnsi="Cambria"/>
          <w:b/>
          <w:sz w:val="22"/>
          <w:szCs w:val="22"/>
        </w:rPr>
        <w:t>Role: Technical Lead</w:t>
      </w:r>
    </w:p>
    <w:p w14:paraId="3911711A" w14:textId="77777777" w:rsidR="00E279BA" w:rsidRPr="004F7E14" w:rsidRDefault="008F33D9" w:rsidP="008F33D9">
      <w:pPr>
        <w:ind w:right="-300"/>
        <w:jc w:val="both"/>
        <w:rPr>
          <w:rFonts w:ascii="Cambria" w:hAnsi="Cambria"/>
          <w:b/>
          <w:sz w:val="22"/>
          <w:szCs w:val="22"/>
        </w:rPr>
      </w:pPr>
      <w:r>
        <w:rPr>
          <w:rFonts w:ascii="Cambria" w:hAnsi="Cambria"/>
          <w:b/>
          <w:sz w:val="22"/>
          <w:szCs w:val="22"/>
        </w:rPr>
        <w:t xml:space="preserve">Project: </w:t>
      </w:r>
      <w:r w:rsidRPr="008F33D9">
        <w:rPr>
          <w:rFonts w:ascii="Cambria" w:hAnsi="Cambria"/>
          <w:b/>
          <w:sz w:val="22"/>
          <w:szCs w:val="22"/>
        </w:rPr>
        <w:t>OPEP</w:t>
      </w:r>
    </w:p>
    <w:p w14:paraId="6D2CBCB2" w14:textId="77777777" w:rsidR="00E279BA" w:rsidRDefault="00E279BA" w:rsidP="008F33D9">
      <w:pPr>
        <w:ind w:right="-300"/>
        <w:jc w:val="both"/>
        <w:rPr>
          <w:rFonts w:ascii="Cambria" w:hAnsi="Cambria"/>
          <w:b/>
          <w:sz w:val="22"/>
          <w:szCs w:val="22"/>
        </w:rPr>
      </w:pPr>
      <w:r w:rsidRPr="004F7E14">
        <w:rPr>
          <w:rFonts w:ascii="Cambria" w:hAnsi="Cambria"/>
          <w:b/>
          <w:sz w:val="22"/>
          <w:szCs w:val="22"/>
        </w:rPr>
        <w:t xml:space="preserve">Duration: </w:t>
      </w:r>
      <w:r w:rsidR="008F33D9" w:rsidRPr="008F33D9">
        <w:rPr>
          <w:rFonts w:ascii="Cambria" w:hAnsi="Cambria"/>
          <w:b/>
          <w:sz w:val="22"/>
          <w:szCs w:val="22"/>
        </w:rPr>
        <w:t>Oct 2010 – Aug 2011</w:t>
      </w:r>
    </w:p>
    <w:p w14:paraId="5F13CE15" w14:textId="77777777" w:rsidR="00E279BA" w:rsidRPr="008F33D9" w:rsidRDefault="00E279BA" w:rsidP="008F33D9">
      <w:pPr>
        <w:ind w:right="-300"/>
        <w:jc w:val="both"/>
        <w:rPr>
          <w:rFonts w:ascii="Cambria" w:hAnsi="Cambria"/>
          <w:b/>
          <w:sz w:val="22"/>
          <w:szCs w:val="22"/>
        </w:rPr>
      </w:pPr>
    </w:p>
    <w:p w14:paraId="15D5D698" w14:textId="77777777" w:rsidR="00321679" w:rsidRPr="004F7E14" w:rsidRDefault="00321679" w:rsidP="002745ED">
      <w:pPr>
        <w:numPr>
          <w:ilvl w:val="0"/>
          <w:numId w:val="4"/>
        </w:numPr>
        <w:autoSpaceDE w:val="0"/>
        <w:autoSpaceDN w:val="0"/>
        <w:adjustRightInd w:val="0"/>
        <w:rPr>
          <w:rFonts w:ascii="Cambria" w:hAnsi="Cambria"/>
          <w:sz w:val="22"/>
          <w:szCs w:val="22"/>
        </w:rPr>
      </w:pPr>
      <w:r w:rsidRPr="004F7E14">
        <w:rPr>
          <w:rFonts w:ascii="Cambria" w:hAnsi="Cambria"/>
          <w:sz w:val="22"/>
          <w:szCs w:val="22"/>
        </w:rPr>
        <w:t>Interacting with the client in gathering the requirements.</w:t>
      </w:r>
    </w:p>
    <w:p w14:paraId="47964C53" w14:textId="187BBF9E" w:rsidR="00321679" w:rsidRPr="004F7E14" w:rsidRDefault="00321679" w:rsidP="002745ED">
      <w:pPr>
        <w:numPr>
          <w:ilvl w:val="0"/>
          <w:numId w:val="4"/>
        </w:numPr>
        <w:autoSpaceDE w:val="0"/>
        <w:autoSpaceDN w:val="0"/>
        <w:adjustRightInd w:val="0"/>
        <w:rPr>
          <w:rFonts w:ascii="Cambria" w:hAnsi="Cambria"/>
          <w:sz w:val="22"/>
          <w:szCs w:val="22"/>
        </w:rPr>
      </w:pPr>
      <w:r w:rsidRPr="004F7E14">
        <w:rPr>
          <w:rFonts w:ascii="Cambria" w:hAnsi="Cambria"/>
          <w:sz w:val="22"/>
          <w:szCs w:val="22"/>
        </w:rPr>
        <w:t>Writing high level design document(CDI) based on the requirements document(CPP) given by the client.</w:t>
      </w:r>
    </w:p>
    <w:p w14:paraId="6BFAF473" w14:textId="77777777" w:rsidR="00321679" w:rsidRPr="004F7E14" w:rsidRDefault="00321679" w:rsidP="002745ED">
      <w:pPr>
        <w:numPr>
          <w:ilvl w:val="0"/>
          <w:numId w:val="4"/>
        </w:numPr>
        <w:autoSpaceDE w:val="0"/>
        <w:autoSpaceDN w:val="0"/>
        <w:adjustRightInd w:val="0"/>
        <w:rPr>
          <w:rFonts w:ascii="Cambria" w:hAnsi="Cambria"/>
          <w:sz w:val="22"/>
          <w:szCs w:val="22"/>
        </w:rPr>
      </w:pPr>
      <w:r w:rsidRPr="004F7E14">
        <w:rPr>
          <w:rFonts w:ascii="Cambria" w:hAnsi="Cambria"/>
          <w:sz w:val="22"/>
          <w:szCs w:val="22"/>
        </w:rPr>
        <w:t>Supporting BO team to write low level design document(DSR) such as to writing class diagrams, sequence diagarams, designing classes, methods and pseudo codes.</w:t>
      </w:r>
    </w:p>
    <w:p w14:paraId="1580D9FD" w14:textId="77777777" w:rsidR="00321679" w:rsidRPr="004F7E14" w:rsidRDefault="00321679" w:rsidP="002745ED">
      <w:pPr>
        <w:numPr>
          <w:ilvl w:val="0"/>
          <w:numId w:val="4"/>
        </w:numPr>
        <w:autoSpaceDE w:val="0"/>
        <w:autoSpaceDN w:val="0"/>
        <w:adjustRightInd w:val="0"/>
        <w:rPr>
          <w:rFonts w:ascii="Cambria" w:hAnsi="Cambria"/>
          <w:sz w:val="22"/>
          <w:szCs w:val="22"/>
        </w:rPr>
      </w:pPr>
      <w:r w:rsidRPr="004F7E14">
        <w:rPr>
          <w:rFonts w:ascii="Cambria" w:hAnsi="Cambria"/>
          <w:sz w:val="22"/>
          <w:szCs w:val="22"/>
        </w:rPr>
        <w:t>Managing team of 3 members in completing the tasks in the specified timeline, troubleshooting the technical issues, clarifying the business questions.</w:t>
      </w:r>
    </w:p>
    <w:p w14:paraId="0B377C48" w14:textId="60245B52" w:rsidR="00321679" w:rsidRPr="004F7E14" w:rsidRDefault="00321679" w:rsidP="002745ED">
      <w:pPr>
        <w:numPr>
          <w:ilvl w:val="0"/>
          <w:numId w:val="4"/>
        </w:numPr>
        <w:autoSpaceDE w:val="0"/>
        <w:autoSpaceDN w:val="0"/>
        <w:adjustRightInd w:val="0"/>
        <w:rPr>
          <w:rFonts w:ascii="Cambria" w:hAnsi="Cambria"/>
          <w:sz w:val="22"/>
          <w:szCs w:val="22"/>
        </w:rPr>
      </w:pPr>
      <w:r w:rsidRPr="004F7E14">
        <w:rPr>
          <w:rFonts w:ascii="Cambria" w:hAnsi="Cambria"/>
          <w:sz w:val="22"/>
          <w:szCs w:val="22"/>
        </w:rPr>
        <w:t>Coding the complex usecases and fixing the Unit Test, Integration Test, FO Acceptance and DSI Acceptance defects.</w:t>
      </w:r>
      <w:r w:rsidR="0049578E">
        <w:rPr>
          <w:rFonts w:ascii="Cambria" w:hAnsi="Cambria"/>
          <w:sz w:val="22"/>
          <w:szCs w:val="22"/>
        </w:rPr>
        <w:t xml:space="preserve"> </w:t>
      </w:r>
      <w:r w:rsidR="0049578E" w:rsidRPr="004F7E14">
        <w:rPr>
          <w:rFonts w:ascii="Cambria" w:hAnsi="Cambria"/>
          <w:sz w:val="22"/>
          <w:szCs w:val="22"/>
        </w:rPr>
        <w:t>Conducting Integration testing and FO acceptance testing.</w:t>
      </w:r>
    </w:p>
    <w:p w14:paraId="36FC0D2C" w14:textId="29638C05" w:rsidR="005F3090" w:rsidRDefault="005F3090" w:rsidP="0049578E">
      <w:pPr>
        <w:autoSpaceDE w:val="0"/>
        <w:autoSpaceDN w:val="0"/>
        <w:adjustRightInd w:val="0"/>
        <w:ind w:left="720"/>
        <w:rPr>
          <w:rFonts w:ascii="Cambria" w:hAnsi="Cambria"/>
          <w:sz w:val="22"/>
          <w:szCs w:val="22"/>
        </w:rPr>
      </w:pPr>
    </w:p>
    <w:p w14:paraId="486D933B" w14:textId="77777777" w:rsidR="008F33D9" w:rsidRDefault="005F3090" w:rsidP="008F33D9">
      <w:pPr>
        <w:pStyle w:val="Normal1"/>
        <w:spacing w:before="20" w:after="20" w:line="264" w:lineRule="auto"/>
      </w:pPr>
      <w:r>
        <w:rPr>
          <w:rFonts w:ascii="Cambria" w:hAnsi="Cambria"/>
          <w:sz w:val="22"/>
        </w:rPr>
        <w:t>Technologies:</w:t>
      </w:r>
      <w:r w:rsidR="008F33D9" w:rsidRPr="008F33D9">
        <w:rPr>
          <w:rFonts w:ascii="Verdana" w:eastAsia="Verdana" w:hAnsi="Verdana" w:cs="Verdana"/>
          <w:sz w:val="18"/>
        </w:rPr>
        <w:t xml:space="preserve"> </w:t>
      </w:r>
      <w:r w:rsidR="008F33D9">
        <w:rPr>
          <w:rFonts w:ascii="Verdana" w:eastAsia="Verdana" w:hAnsi="Verdana" w:cs="Verdana"/>
          <w:sz w:val="18"/>
        </w:rPr>
        <w:t>Java, JSP, Servlet, Struts, Tomcat, UML, Oracle, SVN, RAD, Unix, TOAD</w:t>
      </w:r>
    </w:p>
    <w:p w14:paraId="2EB60E62" w14:textId="77777777" w:rsidR="00321679" w:rsidRDefault="00321679" w:rsidP="008B3BB2">
      <w:pPr>
        <w:pStyle w:val="NoSpacing"/>
      </w:pPr>
    </w:p>
    <w:p w14:paraId="1952982D" w14:textId="77777777" w:rsidR="00B96055" w:rsidRPr="004F7E14" w:rsidRDefault="00B96055" w:rsidP="00B96055">
      <w:pPr>
        <w:ind w:right="-300"/>
        <w:jc w:val="both"/>
        <w:rPr>
          <w:rFonts w:ascii="Cambria" w:hAnsi="Cambria"/>
          <w:b/>
          <w:sz w:val="22"/>
          <w:szCs w:val="22"/>
        </w:rPr>
      </w:pPr>
      <w:r w:rsidRPr="00531CE9">
        <w:rPr>
          <w:rFonts w:ascii="Cambria" w:hAnsi="Cambria"/>
          <w:b/>
          <w:sz w:val="22"/>
          <w:szCs w:val="22"/>
        </w:rPr>
        <w:t>CSS Corp Pvt. Ltd., Chennai</w:t>
      </w:r>
    </w:p>
    <w:p w14:paraId="10A4B045" w14:textId="77777777" w:rsidR="00B96055" w:rsidRPr="004F7E14" w:rsidRDefault="00B96055" w:rsidP="00B96055">
      <w:pPr>
        <w:ind w:right="-300"/>
        <w:jc w:val="both"/>
        <w:rPr>
          <w:rFonts w:ascii="Cambria" w:hAnsi="Cambria"/>
          <w:b/>
          <w:sz w:val="22"/>
          <w:szCs w:val="22"/>
        </w:rPr>
      </w:pPr>
      <w:r w:rsidRPr="004F7E14">
        <w:rPr>
          <w:rFonts w:ascii="Cambria" w:hAnsi="Cambria"/>
          <w:b/>
          <w:sz w:val="22"/>
          <w:szCs w:val="22"/>
        </w:rPr>
        <w:t>Role: Technical Lead</w:t>
      </w:r>
    </w:p>
    <w:p w14:paraId="190B0A34" w14:textId="77777777" w:rsidR="00B96055" w:rsidRDefault="00B96055" w:rsidP="00B96055">
      <w:pPr>
        <w:ind w:right="-300"/>
        <w:jc w:val="both"/>
        <w:rPr>
          <w:rFonts w:ascii="Cambria" w:hAnsi="Cambria"/>
          <w:b/>
          <w:sz w:val="22"/>
          <w:szCs w:val="22"/>
        </w:rPr>
      </w:pPr>
      <w:r>
        <w:rPr>
          <w:rFonts w:ascii="Cambria" w:hAnsi="Cambria"/>
          <w:b/>
          <w:sz w:val="22"/>
          <w:szCs w:val="22"/>
        </w:rPr>
        <w:t xml:space="preserve">Project: </w:t>
      </w:r>
      <w:r w:rsidRPr="00531CE9">
        <w:rPr>
          <w:rFonts w:ascii="Cambria" w:hAnsi="Cambria"/>
          <w:b/>
          <w:sz w:val="22"/>
          <w:szCs w:val="22"/>
        </w:rPr>
        <w:t>WB-CRM-PSS</w:t>
      </w:r>
    </w:p>
    <w:p w14:paraId="57933D23" w14:textId="6D131B74" w:rsidR="00B96055" w:rsidRDefault="00B96055" w:rsidP="00531CE9">
      <w:pPr>
        <w:ind w:right="-300"/>
        <w:jc w:val="both"/>
        <w:rPr>
          <w:rFonts w:ascii="Cambria" w:hAnsi="Cambria"/>
          <w:b/>
          <w:sz w:val="22"/>
          <w:szCs w:val="22"/>
        </w:rPr>
      </w:pPr>
      <w:r>
        <w:rPr>
          <w:rFonts w:ascii="Cambria" w:hAnsi="Cambria"/>
          <w:b/>
          <w:sz w:val="22"/>
          <w:szCs w:val="22"/>
        </w:rPr>
        <w:t xml:space="preserve">Duration: </w:t>
      </w:r>
      <w:r w:rsidRPr="00531CE9">
        <w:rPr>
          <w:rFonts w:ascii="Cambria" w:hAnsi="Cambria"/>
          <w:b/>
          <w:sz w:val="22"/>
          <w:szCs w:val="22"/>
        </w:rPr>
        <w:t>Jun 2009 – Oct 2010</w:t>
      </w:r>
    </w:p>
    <w:p w14:paraId="11111B51" w14:textId="77777777" w:rsidR="0049578E" w:rsidRDefault="0049578E" w:rsidP="00531CE9">
      <w:pPr>
        <w:ind w:right="-300"/>
        <w:jc w:val="both"/>
        <w:rPr>
          <w:rFonts w:ascii="Cambria" w:hAnsi="Cambria"/>
          <w:b/>
          <w:sz w:val="22"/>
          <w:szCs w:val="22"/>
        </w:rPr>
      </w:pPr>
    </w:p>
    <w:p w14:paraId="1CFF32B2"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Involving with client to discuss and clarify the change requests for the application.</w:t>
      </w:r>
    </w:p>
    <w:p w14:paraId="05489B4D"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Preparing solution approach and technical design documents for the change requests.</w:t>
      </w:r>
    </w:p>
    <w:p w14:paraId="4D7A9B22"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Enhancing the performance of the application.</w:t>
      </w:r>
    </w:p>
    <w:p w14:paraId="739E5019"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Bug fixing during the production support of the application.</w:t>
      </w:r>
    </w:p>
    <w:p w14:paraId="1B73CCBD"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Developing the change requests using JDK 1.5 and Unit Testing.</w:t>
      </w:r>
    </w:p>
    <w:p w14:paraId="448239AA"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Deploying the code (Enhancement/Fixes) in unix box and/or tomcat server.</w:t>
      </w:r>
    </w:p>
    <w:p w14:paraId="52EB01C7" w14:textId="77777777" w:rsidR="00531CE9" w:rsidRPr="00531CE9" w:rsidRDefault="00531CE9" w:rsidP="00531CE9">
      <w:pPr>
        <w:numPr>
          <w:ilvl w:val="0"/>
          <w:numId w:val="4"/>
        </w:numPr>
        <w:autoSpaceDE w:val="0"/>
        <w:autoSpaceDN w:val="0"/>
        <w:adjustRightInd w:val="0"/>
        <w:rPr>
          <w:rFonts w:ascii="Cambria" w:hAnsi="Cambria"/>
          <w:sz w:val="22"/>
          <w:szCs w:val="22"/>
        </w:rPr>
      </w:pPr>
      <w:r w:rsidRPr="00531CE9">
        <w:rPr>
          <w:rFonts w:ascii="Cambria" w:hAnsi="Cambria"/>
          <w:sz w:val="22"/>
          <w:szCs w:val="22"/>
        </w:rPr>
        <w:t>Mentoring a team of size 4.</w:t>
      </w:r>
    </w:p>
    <w:p w14:paraId="1CB01306" w14:textId="77777777" w:rsidR="00531CE9" w:rsidRDefault="00531CE9" w:rsidP="00B96055">
      <w:pPr>
        <w:pStyle w:val="Normal1"/>
        <w:spacing w:before="20" w:after="20" w:line="264" w:lineRule="auto"/>
        <w:rPr>
          <w:rFonts w:ascii="Cambria" w:hAnsi="Cambria"/>
          <w:sz w:val="22"/>
        </w:rPr>
      </w:pPr>
    </w:p>
    <w:p w14:paraId="29D69DF4" w14:textId="77777777" w:rsidR="00B96055" w:rsidRDefault="00B96055" w:rsidP="00531CE9">
      <w:pPr>
        <w:pStyle w:val="Normal1"/>
        <w:spacing w:before="100" w:after="100"/>
      </w:pPr>
      <w:r>
        <w:rPr>
          <w:rFonts w:ascii="Cambria" w:hAnsi="Cambria"/>
          <w:sz w:val="22"/>
        </w:rPr>
        <w:t>Technologies:</w:t>
      </w:r>
      <w:r w:rsidRPr="008F33D9">
        <w:rPr>
          <w:rFonts w:ascii="Verdana" w:eastAsia="Verdana" w:hAnsi="Verdana" w:cs="Verdana"/>
          <w:sz w:val="18"/>
        </w:rPr>
        <w:t xml:space="preserve"> </w:t>
      </w:r>
      <w:r w:rsidR="00531CE9">
        <w:rPr>
          <w:rFonts w:ascii="Verdana" w:eastAsia="Verdana" w:hAnsi="Verdana" w:cs="Verdana"/>
          <w:sz w:val="18"/>
        </w:rPr>
        <w:t>Java, JSP, Servlet, Websphere, Oracle, Clearcase, RAD, Unix, Webservices, TOAD</w:t>
      </w:r>
    </w:p>
    <w:p w14:paraId="4EF68417" w14:textId="77777777" w:rsidR="00FB4094" w:rsidRDefault="00FB4094" w:rsidP="00B643B2">
      <w:pPr>
        <w:ind w:right="-300"/>
        <w:jc w:val="both"/>
        <w:rPr>
          <w:rFonts w:ascii="Cambria" w:hAnsi="Cambria"/>
          <w:b/>
          <w:sz w:val="22"/>
          <w:szCs w:val="22"/>
        </w:rPr>
      </w:pPr>
    </w:p>
    <w:p w14:paraId="3F1F5408" w14:textId="3C02B56A" w:rsidR="00B643B2" w:rsidRPr="004F7E14" w:rsidRDefault="002273D8" w:rsidP="00B643B2">
      <w:pPr>
        <w:ind w:right="-300"/>
        <w:jc w:val="both"/>
        <w:rPr>
          <w:rFonts w:ascii="Cambria" w:hAnsi="Cambria"/>
          <w:b/>
          <w:sz w:val="22"/>
          <w:szCs w:val="22"/>
        </w:rPr>
      </w:pPr>
      <w:r w:rsidRPr="004F7E14">
        <w:rPr>
          <w:rFonts w:ascii="Cambria" w:hAnsi="Cambria"/>
          <w:b/>
          <w:sz w:val="22"/>
          <w:szCs w:val="22"/>
        </w:rPr>
        <w:t>Proficient Business Systems Inc., USA</w:t>
      </w:r>
    </w:p>
    <w:p w14:paraId="2FE77E2A" w14:textId="77777777" w:rsidR="00B643B2" w:rsidRPr="004F7E14" w:rsidRDefault="00B643B2" w:rsidP="00B643B2">
      <w:pPr>
        <w:ind w:right="-300"/>
        <w:jc w:val="both"/>
        <w:rPr>
          <w:rFonts w:ascii="Cambria" w:hAnsi="Cambria"/>
          <w:b/>
          <w:sz w:val="22"/>
          <w:szCs w:val="22"/>
        </w:rPr>
      </w:pPr>
      <w:r w:rsidRPr="004F7E14">
        <w:rPr>
          <w:rFonts w:ascii="Cambria" w:hAnsi="Cambria"/>
          <w:b/>
          <w:sz w:val="22"/>
          <w:szCs w:val="22"/>
        </w:rPr>
        <w:t>Role: Technical Lead</w:t>
      </w:r>
    </w:p>
    <w:p w14:paraId="5EDFE121" w14:textId="77777777" w:rsidR="00B643B2" w:rsidRPr="004F7E14" w:rsidRDefault="002273D8" w:rsidP="00B643B2">
      <w:pPr>
        <w:jc w:val="both"/>
        <w:rPr>
          <w:rFonts w:ascii="Cambria" w:hAnsi="Cambria"/>
          <w:b/>
          <w:sz w:val="22"/>
          <w:szCs w:val="22"/>
        </w:rPr>
      </w:pPr>
      <w:r w:rsidRPr="004F7E14">
        <w:rPr>
          <w:rFonts w:ascii="Cambria" w:hAnsi="Cambria"/>
          <w:b/>
          <w:sz w:val="22"/>
          <w:szCs w:val="22"/>
        </w:rPr>
        <w:t>Project: BRIDGES</w:t>
      </w:r>
    </w:p>
    <w:p w14:paraId="4DCCA0F4" w14:textId="77777777" w:rsidR="00B643B2" w:rsidRDefault="00B643B2" w:rsidP="00B643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 xml:space="preserve">Duration: </w:t>
      </w:r>
      <w:r w:rsidR="002273D8" w:rsidRPr="004F7E14">
        <w:rPr>
          <w:rFonts w:ascii="Cambria" w:hAnsi="Cambria"/>
          <w:b/>
          <w:sz w:val="22"/>
          <w:szCs w:val="22"/>
        </w:rPr>
        <w:t>Sep 2006 – Feb 2009</w:t>
      </w:r>
    </w:p>
    <w:p w14:paraId="5B2DB01F" w14:textId="77777777" w:rsidR="00B643B2" w:rsidRPr="004F7E14" w:rsidRDefault="00B643B2" w:rsidP="00B643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p>
    <w:p w14:paraId="02CA6909" w14:textId="77777777" w:rsidR="00DE5F51" w:rsidRPr="004F7E14" w:rsidRDefault="00DE5F51" w:rsidP="00914E0A">
      <w:pPr>
        <w:widowControl w:val="0"/>
        <w:numPr>
          <w:ilvl w:val="0"/>
          <w:numId w:val="8"/>
        </w:numPr>
        <w:autoSpaceDE w:val="0"/>
        <w:autoSpaceDN w:val="0"/>
        <w:adjustRightInd w:val="0"/>
        <w:spacing w:before="100" w:after="100"/>
        <w:rPr>
          <w:rFonts w:ascii="Cambria" w:hAnsi="Cambria"/>
          <w:sz w:val="22"/>
          <w:szCs w:val="22"/>
        </w:rPr>
      </w:pPr>
      <w:r w:rsidRPr="004F7E14">
        <w:rPr>
          <w:rFonts w:ascii="Cambria" w:hAnsi="Cambria"/>
          <w:sz w:val="22"/>
          <w:szCs w:val="22"/>
        </w:rPr>
        <w:t>Define relevant aspects of  operating and technical architecture of the system.</w:t>
      </w:r>
    </w:p>
    <w:p w14:paraId="2A2C3498" w14:textId="77777777" w:rsidR="00DE5F51" w:rsidRPr="004F7E14" w:rsidRDefault="00DE5F51" w:rsidP="00914E0A">
      <w:pPr>
        <w:widowControl w:val="0"/>
        <w:numPr>
          <w:ilvl w:val="0"/>
          <w:numId w:val="8"/>
        </w:numPr>
        <w:autoSpaceDE w:val="0"/>
        <w:autoSpaceDN w:val="0"/>
        <w:adjustRightInd w:val="0"/>
        <w:spacing w:before="100" w:after="100"/>
        <w:rPr>
          <w:rFonts w:ascii="Cambria" w:hAnsi="Cambria"/>
          <w:sz w:val="22"/>
          <w:szCs w:val="22"/>
        </w:rPr>
      </w:pPr>
      <w:r w:rsidRPr="004F7E14">
        <w:rPr>
          <w:rFonts w:ascii="Cambria" w:hAnsi="Cambria"/>
          <w:sz w:val="22"/>
          <w:szCs w:val="22"/>
        </w:rPr>
        <w:t>Manage any feasibility studies on system performance and project reviews.</w:t>
      </w:r>
    </w:p>
    <w:p w14:paraId="7CEA7925" w14:textId="77777777" w:rsidR="00DE5F51" w:rsidRPr="004F7E14" w:rsidRDefault="00DE5F51" w:rsidP="00914E0A">
      <w:pPr>
        <w:widowControl w:val="0"/>
        <w:numPr>
          <w:ilvl w:val="0"/>
          <w:numId w:val="8"/>
        </w:numPr>
        <w:autoSpaceDE w:val="0"/>
        <w:autoSpaceDN w:val="0"/>
        <w:adjustRightInd w:val="0"/>
        <w:spacing w:before="100" w:after="100"/>
        <w:rPr>
          <w:rFonts w:ascii="Cambria" w:hAnsi="Cambria"/>
          <w:sz w:val="22"/>
          <w:szCs w:val="22"/>
        </w:rPr>
      </w:pPr>
      <w:r w:rsidRPr="004F7E14">
        <w:rPr>
          <w:rFonts w:ascii="Cambria" w:hAnsi="Cambria"/>
          <w:sz w:val="22"/>
          <w:szCs w:val="22"/>
        </w:rPr>
        <w:t>Development activities such as applications configuration and coding to meet    client/user specifications, conducting non-routine maintenance activities and   guiding lower-level teammates.</w:t>
      </w:r>
    </w:p>
    <w:p w14:paraId="4A366DB0" w14:textId="77777777" w:rsidR="00DE5F51" w:rsidRPr="004F7E14" w:rsidRDefault="00DE5F51" w:rsidP="00914E0A">
      <w:pPr>
        <w:widowControl w:val="0"/>
        <w:numPr>
          <w:ilvl w:val="0"/>
          <w:numId w:val="8"/>
        </w:numPr>
        <w:autoSpaceDE w:val="0"/>
        <w:autoSpaceDN w:val="0"/>
        <w:adjustRightInd w:val="0"/>
        <w:spacing w:before="100" w:after="100"/>
        <w:rPr>
          <w:rFonts w:ascii="Cambria" w:hAnsi="Cambria"/>
          <w:sz w:val="22"/>
          <w:szCs w:val="22"/>
        </w:rPr>
      </w:pPr>
      <w:r w:rsidRPr="004F7E14">
        <w:rPr>
          <w:rFonts w:ascii="Cambria" w:hAnsi="Cambria"/>
          <w:sz w:val="22"/>
          <w:szCs w:val="22"/>
        </w:rPr>
        <w:t>To support/mentor junior Java developers in researching problems and suggest logical courses of action.</w:t>
      </w:r>
    </w:p>
    <w:p w14:paraId="251ACC7C" w14:textId="77777777" w:rsidR="00DE5F51" w:rsidRPr="004F7E14" w:rsidRDefault="00DE5F51" w:rsidP="00914E0A">
      <w:pPr>
        <w:widowControl w:val="0"/>
        <w:numPr>
          <w:ilvl w:val="0"/>
          <w:numId w:val="8"/>
        </w:numPr>
        <w:autoSpaceDE w:val="0"/>
        <w:autoSpaceDN w:val="0"/>
        <w:adjustRightInd w:val="0"/>
        <w:spacing w:before="100" w:after="100"/>
        <w:rPr>
          <w:rFonts w:ascii="Cambria" w:hAnsi="Cambria"/>
          <w:sz w:val="22"/>
          <w:szCs w:val="22"/>
        </w:rPr>
      </w:pPr>
      <w:r w:rsidRPr="004F7E14">
        <w:rPr>
          <w:rFonts w:ascii="Cambria" w:hAnsi="Cambria"/>
          <w:sz w:val="22"/>
          <w:szCs w:val="22"/>
        </w:rPr>
        <w:t>Work closely with business partners to understand their changing needs and make appropriate recommendations to project scope and approach.</w:t>
      </w:r>
    </w:p>
    <w:p w14:paraId="102378D5" w14:textId="77777777" w:rsidR="00147276" w:rsidRPr="00147276" w:rsidRDefault="00DE5F51" w:rsidP="00147276">
      <w:pPr>
        <w:widowControl w:val="0"/>
        <w:numPr>
          <w:ilvl w:val="0"/>
          <w:numId w:val="8"/>
        </w:numPr>
        <w:autoSpaceDE w:val="0"/>
        <w:autoSpaceDN w:val="0"/>
        <w:adjustRightInd w:val="0"/>
        <w:spacing w:before="100" w:after="100"/>
        <w:rPr>
          <w:rFonts w:ascii="Cambria" w:hAnsi="Cambria"/>
          <w:sz w:val="22"/>
          <w:szCs w:val="22"/>
        </w:rPr>
      </w:pPr>
      <w:r w:rsidRPr="00147276">
        <w:rPr>
          <w:rFonts w:ascii="Cambria" w:hAnsi="Cambria"/>
          <w:sz w:val="22"/>
          <w:szCs w:val="22"/>
        </w:rPr>
        <w:lastRenderedPageBreak/>
        <w:t>Troubleshoot technical problems and conduct analyses for efficient program/ application solutions which support client business processes and functional requirements.</w:t>
      </w:r>
    </w:p>
    <w:p w14:paraId="39BB3B05" w14:textId="77777777" w:rsidR="0049578E" w:rsidRDefault="0049578E" w:rsidP="005F3090">
      <w:pPr>
        <w:pStyle w:val="Normal1"/>
        <w:spacing w:before="100" w:after="100"/>
        <w:rPr>
          <w:rFonts w:ascii="Cambria" w:hAnsi="Cambria"/>
          <w:sz w:val="22"/>
        </w:rPr>
      </w:pPr>
    </w:p>
    <w:p w14:paraId="3BDF374E" w14:textId="19AA6A43" w:rsidR="005F3090" w:rsidRDefault="005F3090" w:rsidP="005F3090">
      <w:pPr>
        <w:pStyle w:val="Normal1"/>
        <w:spacing w:before="100" w:after="100"/>
        <w:rPr>
          <w:rFonts w:ascii="Verdana" w:eastAsia="Verdana" w:hAnsi="Verdana" w:cs="Verdana"/>
          <w:sz w:val="18"/>
        </w:rPr>
      </w:pPr>
      <w:r>
        <w:rPr>
          <w:rFonts w:ascii="Cambria" w:hAnsi="Cambria"/>
          <w:sz w:val="22"/>
        </w:rPr>
        <w:t xml:space="preserve">Technologies:  </w:t>
      </w:r>
      <w:r>
        <w:rPr>
          <w:rFonts w:ascii="Verdana" w:eastAsia="Verdana" w:hAnsi="Verdana" w:cs="Verdana"/>
          <w:sz w:val="18"/>
        </w:rPr>
        <w:t>Java, JSP, Servlet, EJB, JMS, MQSeries, Websphere, UML, Oracle, Clearcase, Clearquest, Eclipse,  Webservices, PL/SQL Developer</w:t>
      </w:r>
    </w:p>
    <w:p w14:paraId="7D598073" w14:textId="77777777" w:rsidR="00A05A26" w:rsidRDefault="00A05A26" w:rsidP="00CD42FF">
      <w:pPr>
        <w:ind w:right="-300"/>
        <w:jc w:val="both"/>
        <w:rPr>
          <w:rFonts w:ascii="Cambria" w:hAnsi="Cambria"/>
          <w:b/>
          <w:sz w:val="22"/>
          <w:szCs w:val="22"/>
        </w:rPr>
      </w:pPr>
    </w:p>
    <w:p w14:paraId="6DA1C92A" w14:textId="77777777" w:rsidR="00CD42FF" w:rsidRPr="004F7E14" w:rsidRDefault="00CD42FF" w:rsidP="00CD42FF">
      <w:pPr>
        <w:ind w:right="-300"/>
        <w:jc w:val="both"/>
        <w:rPr>
          <w:rFonts w:ascii="Cambria" w:hAnsi="Cambria"/>
          <w:b/>
          <w:sz w:val="22"/>
          <w:szCs w:val="22"/>
        </w:rPr>
      </w:pPr>
      <w:r w:rsidRPr="004F7E14">
        <w:rPr>
          <w:rFonts w:ascii="Cambria" w:hAnsi="Cambria"/>
          <w:b/>
          <w:sz w:val="22"/>
          <w:szCs w:val="22"/>
        </w:rPr>
        <w:t>TaTa Consultancy Services, Chennai</w:t>
      </w:r>
    </w:p>
    <w:p w14:paraId="72AF472B" w14:textId="77777777" w:rsidR="00CD42FF" w:rsidRPr="004F7E14" w:rsidRDefault="00CD42FF" w:rsidP="00CD42FF">
      <w:pPr>
        <w:ind w:right="-300"/>
        <w:jc w:val="both"/>
        <w:rPr>
          <w:rFonts w:ascii="Cambria" w:hAnsi="Cambria"/>
          <w:b/>
          <w:sz w:val="22"/>
          <w:szCs w:val="22"/>
        </w:rPr>
      </w:pPr>
      <w:r w:rsidRPr="004F7E14">
        <w:rPr>
          <w:rFonts w:ascii="Cambria" w:hAnsi="Cambria"/>
          <w:b/>
          <w:sz w:val="22"/>
          <w:szCs w:val="22"/>
        </w:rPr>
        <w:t>Role: Team Lead</w:t>
      </w:r>
    </w:p>
    <w:p w14:paraId="494A20A6" w14:textId="77777777" w:rsidR="00CD42FF" w:rsidRPr="004F7E14" w:rsidRDefault="00CD42FF" w:rsidP="00CD42FF">
      <w:pPr>
        <w:jc w:val="both"/>
        <w:rPr>
          <w:rFonts w:ascii="Cambria" w:hAnsi="Cambria"/>
          <w:b/>
          <w:sz w:val="22"/>
          <w:szCs w:val="22"/>
        </w:rPr>
      </w:pPr>
      <w:r w:rsidRPr="004F7E14">
        <w:rPr>
          <w:rFonts w:ascii="Cambria" w:hAnsi="Cambria"/>
          <w:b/>
          <w:sz w:val="22"/>
          <w:szCs w:val="22"/>
        </w:rPr>
        <w:t>Project: ICS UPGRADE</w:t>
      </w:r>
    </w:p>
    <w:p w14:paraId="3BD36D07" w14:textId="77777777" w:rsidR="00CD42FF" w:rsidRDefault="00CD42FF" w:rsidP="00CD42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Nov 2005 – Aug 2006</w:t>
      </w:r>
    </w:p>
    <w:p w14:paraId="603EE15F" w14:textId="77777777" w:rsidR="00AD1D21" w:rsidRPr="004F7E14" w:rsidRDefault="00AD1D21" w:rsidP="00DE5F51">
      <w:pPr>
        <w:widowControl w:val="0"/>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p>
    <w:p w14:paraId="6758D96B"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 xml:space="preserve">Used artifaces such as usecase diagrams and class diagrams to display visual representation of the process in the requirement workflow using Rational Rose. </w:t>
      </w:r>
    </w:p>
    <w:p w14:paraId="5699CAE4"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Migrating the code from Forte language to Java language in the server side component of the ICS Upgrade project.</w:t>
      </w:r>
    </w:p>
    <w:p w14:paraId="650971AE"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Creating the Junit test cases for the components migrated from Forte.</w:t>
      </w:r>
    </w:p>
    <w:p w14:paraId="365B0CC8"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System testing and Integration testing the migrated source code.</w:t>
      </w:r>
    </w:p>
    <w:p w14:paraId="5E063610"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Applying the Chordiant framework 5.7 in the server side component of the ICS Upgrade project.</w:t>
      </w:r>
    </w:p>
    <w:p w14:paraId="2F54E2BF" w14:textId="77777777" w:rsidR="00DE5F51" w:rsidRPr="004F7E14" w:rsidRDefault="00DE5F51" w:rsidP="00914E0A">
      <w:pPr>
        <w:widowControl w:val="0"/>
        <w:numPr>
          <w:ilvl w:val="0"/>
          <w:numId w:val="9"/>
        </w:numPr>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Cs/>
          <w:sz w:val="22"/>
          <w:szCs w:val="22"/>
        </w:rPr>
      </w:pPr>
      <w:r w:rsidRPr="004F7E14">
        <w:rPr>
          <w:rFonts w:ascii="Cambria" w:hAnsi="Cambria" w:cs="Verdana"/>
          <w:bCs/>
          <w:sz w:val="22"/>
          <w:szCs w:val="22"/>
        </w:rPr>
        <w:t>Tracking,managing and fixing the defects  raised during the system testing and integration testing.</w:t>
      </w:r>
    </w:p>
    <w:p w14:paraId="668B988B" w14:textId="77777777" w:rsidR="00DE5F51" w:rsidRPr="004F7E14" w:rsidRDefault="00DE5F51" w:rsidP="00DE5F51">
      <w:pPr>
        <w:widowControl w:val="0"/>
        <w:tabs>
          <w:tab w:val="left" w:pos="720"/>
          <w:tab w:val="left" w:pos="1440"/>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b/>
          <w:bCs/>
          <w:sz w:val="22"/>
          <w:szCs w:val="22"/>
          <w:u w:val="single"/>
        </w:rPr>
      </w:pPr>
    </w:p>
    <w:p w14:paraId="14680090" w14:textId="77777777" w:rsidR="00AA468A" w:rsidRDefault="005F3090" w:rsidP="005F3090">
      <w:pPr>
        <w:pStyle w:val="Normal1"/>
        <w:jc w:val="both"/>
        <w:rPr>
          <w:rFonts w:ascii="Cambria" w:hAnsi="Cambria"/>
          <w:b/>
          <w:sz w:val="22"/>
        </w:rPr>
      </w:pPr>
      <w:r>
        <w:rPr>
          <w:rFonts w:ascii="Cambria" w:hAnsi="Cambria"/>
          <w:sz w:val="22"/>
        </w:rPr>
        <w:t xml:space="preserve">Technologies:  </w:t>
      </w:r>
      <w:r>
        <w:rPr>
          <w:rFonts w:ascii="Verdana" w:eastAsia="Verdana" w:hAnsi="Verdana" w:cs="Verdana"/>
          <w:sz w:val="18"/>
        </w:rPr>
        <w:t>Java, Forte, Websphere, Clearcase, Oracle,  WSAD</w:t>
      </w:r>
    </w:p>
    <w:p w14:paraId="74EA55A6" w14:textId="77777777" w:rsidR="00AA468A" w:rsidRPr="004F7E14" w:rsidRDefault="00AA468A" w:rsidP="00CD42FF">
      <w:pPr>
        <w:ind w:right="-300"/>
        <w:jc w:val="both"/>
        <w:rPr>
          <w:rFonts w:ascii="Cambria" w:hAnsi="Cambria"/>
          <w:b/>
          <w:sz w:val="22"/>
          <w:szCs w:val="22"/>
        </w:rPr>
      </w:pPr>
    </w:p>
    <w:p w14:paraId="5CE4AA21" w14:textId="77777777" w:rsidR="00CD42FF" w:rsidRPr="004F7E14" w:rsidRDefault="00CD42FF" w:rsidP="00CD42FF">
      <w:pPr>
        <w:ind w:right="-300"/>
        <w:jc w:val="both"/>
        <w:rPr>
          <w:rFonts w:ascii="Cambria" w:hAnsi="Cambria"/>
          <w:b/>
          <w:sz w:val="22"/>
          <w:szCs w:val="22"/>
        </w:rPr>
      </w:pPr>
      <w:r w:rsidRPr="004F7E14">
        <w:rPr>
          <w:rFonts w:ascii="Cambria" w:hAnsi="Cambria"/>
          <w:b/>
          <w:sz w:val="22"/>
          <w:szCs w:val="22"/>
        </w:rPr>
        <w:t>LogicaCMG, Bangalore</w:t>
      </w:r>
    </w:p>
    <w:p w14:paraId="4B5F9253" w14:textId="77777777" w:rsidR="00CD42FF" w:rsidRPr="004F7E14" w:rsidRDefault="00CD42FF" w:rsidP="00CD42FF">
      <w:pPr>
        <w:ind w:right="-300"/>
        <w:jc w:val="both"/>
        <w:rPr>
          <w:rFonts w:ascii="Cambria" w:hAnsi="Cambria"/>
          <w:b/>
          <w:sz w:val="22"/>
          <w:szCs w:val="22"/>
        </w:rPr>
      </w:pPr>
      <w:r w:rsidRPr="004F7E14">
        <w:rPr>
          <w:rFonts w:ascii="Cambria" w:hAnsi="Cambria"/>
          <w:b/>
          <w:sz w:val="22"/>
          <w:szCs w:val="22"/>
        </w:rPr>
        <w:t>Role: Team Lead</w:t>
      </w:r>
    </w:p>
    <w:p w14:paraId="2C7D47EE" w14:textId="77777777" w:rsidR="00CD42FF" w:rsidRPr="004F7E14" w:rsidRDefault="00CD42FF" w:rsidP="00CD42FF">
      <w:pPr>
        <w:jc w:val="both"/>
        <w:rPr>
          <w:rFonts w:ascii="Cambria" w:hAnsi="Cambria"/>
          <w:b/>
          <w:sz w:val="22"/>
          <w:szCs w:val="22"/>
        </w:rPr>
      </w:pPr>
      <w:r w:rsidRPr="004F7E14">
        <w:rPr>
          <w:rFonts w:ascii="Cambria" w:hAnsi="Cambria"/>
          <w:b/>
          <w:sz w:val="22"/>
          <w:szCs w:val="22"/>
        </w:rPr>
        <w:t>Project: AON MARKET EXCHANGE</w:t>
      </w:r>
    </w:p>
    <w:p w14:paraId="5D3D3DC4" w14:textId="77777777" w:rsidR="00CD42FF" w:rsidRDefault="00CD42FF" w:rsidP="00CD42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Jul 2004 -  Aug 2005</w:t>
      </w:r>
    </w:p>
    <w:p w14:paraId="2D99DEEB" w14:textId="52DFB5B4" w:rsidR="00CD42FF" w:rsidRDefault="00CD42FF" w:rsidP="00CD42FF">
      <w:pPr>
        <w:numPr>
          <w:ilvl w:val="12"/>
          <w:numId w:val="0"/>
        </w:numPr>
        <w:jc w:val="both"/>
        <w:rPr>
          <w:rFonts w:ascii="Cambria" w:hAnsi="Cambria"/>
          <w:b/>
          <w:sz w:val="22"/>
          <w:szCs w:val="22"/>
        </w:rPr>
      </w:pPr>
    </w:p>
    <w:p w14:paraId="2A10CB7B" w14:textId="19D51BDA" w:rsidR="0049578E" w:rsidRDefault="0049578E" w:rsidP="0049578E">
      <w:pPr>
        <w:numPr>
          <w:ilvl w:val="0"/>
          <w:numId w:val="4"/>
        </w:numPr>
        <w:autoSpaceDE w:val="0"/>
        <w:autoSpaceDN w:val="0"/>
        <w:adjustRightInd w:val="0"/>
        <w:rPr>
          <w:rFonts w:ascii="Cambria" w:hAnsi="Cambria"/>
          <w:sz w:val="22"/>
          <w:szCs w:val="22"/>
        </w:rPr>
      </w:pPr>
      <w:r w:rsidRPr="00531CE9">
        <w:rPr>
          <w:rFonts w:ascii="Cambria" w:hAnsi="Cambria"/>
          <w:sz w:val="22"/>
          <w:szCs w:val="22"/>
        </w:rPr>
        <w:t xml:space="preserve">Involving with client to discuss and clarify the </w:t>
      </w:r>
      <w:r>
        <w:rPr>
          <w:rFonts w:ascii="Cambria" w:hAnsi="Cambria"/>
          <w:sz w:val="22"/>
          <w:szCs w:val="22"/>
        </w:rPr>
        <w:t>business requirements</w:t>
      </w:r>
      <w:r w:rsidRPr="00531CE9">
        <w:rPr>
          <w:rFonts w:ascii="Cambria" w:hAnsi="Cambria"/>
          <w:sz w:val="22"/>
          <w:szCs w:val="22"/>
        </w:rPr>
        <w:t xml:space="preserve"> for the application.</w:t>
      </w:r>
    </w:p>
    <w:p w14:paraId="6B4AA7B5" w14:textId="3E35EE83" w:rsidR="0049578E" w:rsidRPr="0049578E" w:rsidRDefault="0049578E" w:rsidP="0049578E">
      <w:pPr>
        <w:pStyle w:val="ListParagraph"/>
        <w:numPr>
          <w:ilvl w:val="0"/>
          <w:numId w:val="4"/>
        </w:numPr>
        <w:autoSpaceDE w:val="0"/>
        <w:autoSpaceDN w:val="0"/>
        <w:adjustRightInd w:val="0"/>
        <w:jc w:val="both"/>
        <w:rPr>
          <w:rFonts w:ascii="Cambria" w:hAnsi="Cambria"/>
          <w:b/>
          <w:sz w:val="22"/>
          <w:szCs w:val="22"/>
        </w:rPr>
      </w:pPr>
      <w:r w:rsidRPr="0049578E">
        <w:rPr>
          <w:rFonts w:ascii="Cambria" w:hAnsi="Cambria"/>
          <w:sz w:val="22"/>
          <w:szCs w:val="22"/>
        </w:rPr>
        <w:t>Bug fixing during the production support of the application.</w:t>
      </w:r>
    </w:p>
    <w:p w14:paraId="2547C9A1" w14:textId="77777777" w:rsidR="00DE5F51" w:rsidRPr="004F7E14" w:rsidRDefault="00DE5F51" w:rsidP="00914E0A">
      <w:pPr>
        <w:numPr>
          <w:ilvl w:val="0"/>
          <w:numId w:val="10"/>
        </w:numPr>
        <w:ind w:right="-300"/>
        <w:jc w:val="both"/>
        <w:rPr>
          <w:rFonts w:ascii="Cambria" w:hAnsi="Cambria"/>
          <w:sz w:val="22"/>
          <w:szCs w:val="22"/>
        </w:rPr>
      </w:pPr>
      <w:r w:rsidRPr="004F7E14">
        <w:rPr>
          <w:rFonts w:ascii="Cambria" w:hAnsi="Cambria"/>
          <w:sz w:val="22"/>
          <w:szCs w:val="22"/>
        </w:rPr>
        <w:t>Identifying the components and objects to be involved in the application.</w:t>
      </w:r>
    </w:p>
    <w:p w14:paraId="602F1D68" w14:textId="1E6AD126" w:rsidR="0049578E" w:rsidRDefault="0049578E" w:rsidP="0049578E">
      <w:pPr>
        <w:widowControl w:val="0"/>
        <w:numPr>
          <w:ilvl w:val="0"/>
          <w:numId w:val="10"/>
        </w:numPr>
        <w:autoSpaceDE w:val="0"/>
        <w:autoSpaceDN w:val="0"/>
        <w:adjustRightInd w:val="0"/>
        <w:spacing w:before="100" w:after="100"/>
        <w:rPr>
          <w:rFonts w:ascii="Cambria" w:hAnsi="Cambria"/>
          <w:sz w:val="22"/>
          <w:szCs w:val="22"/>
        </w:rPr>
      </w:pPr>
      <w:r w:rsidRPr="00147276">
        <w:rPr>
          <w:rFonts w:ascii="Cambria" w:hAnsi="Cambria"/>
          <w:sz w:val="22"/>
          <w:szCs w:val="22"/>
        </w:rPr>
        <w:t>Troubleshoot technical problems and conduct analyses for efficient program/ application solutions which support client business processes and functional requirements.</w:t>
      </w:r>
    </w:p>
    <w:p w14:paraId="02E67055" w14:textId="30D6CF52" w:rsidR="0049578E" w:rsidRPr="0049578E" w:rsidRDefault="0049578E" w:rsidP="0049578E">
      <w:pPr>
        <w:widowControl w:val="0"/>
        <w:numPr>
          <w:ilvl w:val="0"/>
          <w:numId w:val="10"/>
        </w:numPr>
        <w:autoSpaceDE w:val="0"/>
        <w:autoSpaceDN w:val="0"/>
        <w:adjustRightInd w:val="0"/>
        <w:spacing w:before="100" w:after="100"/>
        <w:rPr>
          <w:rFonts w:ascii="Cambria" w:hAnsi="Cambria"/>
          <w:sz w:val="22"/>
          <w:szCs w:val="22"/>
        </w:rPr>
      </w:pPr>
      <w:r w:rsidRPr="004F7E14">
        <w:rPr>
          <w:rFonts w:ascii="Cambria" w:hAnsi="Cambria" w:cs="Verdana"/>
          <w:bCs/>
          <w:sz w:val="22"/>
          <w:szCs w:val="22"/>
        </w:rPr>
        <w:t>Performed formal analysis and design of business object</w:t>
      </w:r>
      <w:r>
        <w:rPr>
          <w:rFonts w:ascii="Cambria" w:hAnsi="Cambria" w:cs="Verdana"/>
          <w:bCs/>
          <w:sz w:val="22"/>
          <w:szCs w:val="22"/>
        </w:rPr>
        <w:t>.</w:t>
      </w:r>
    </w:p>
    <w:p w14:paraId="3BDC46BE" w14:textId="0BE72030" w:rsidR="0049578E" w:rsidRPr="00147276" w:rsidRDefault="0049578E" w:rsidP="0049578E">
      <w:pPr>
        <w:widowControl w:val="0"/>
        <w:numPr>
          <w:ilvl w:val="0"/>
          <w:numId w:val="10"/>
        </w:numPr>
        <w:autoSpaceDE w:val="0"/>
        <w:autoSpaceDN w:val="0"/>
        <w:adjustRightInd w:val="0"/>
        <w:spacing w:before="100" w:after="100"/>
        <w:rPr>
          <w:rFonts w:ascii="Cambria" w:hAnsi="Cambria"/>
          <w:sz w:val="22"/>
          <w:szCs w:val="22"/>
        </w:rPr>
      </w:pPr>
      <w:r>
        <w:rPr>
          <w:rFonts w:ascii="Cambria" w:hAnsi="Cambria" w:cs="Verdana"/>
          <w:bCs/>
          <w:sz w:val="22"/>
          <w:szCs w:val="22"/>
        </w:rPr>
        <w:t>Development of code using Java/J2EE.</w:t>
      </w:r>
    </w:p>
    <w:p w14:paraId="2D5AE00F" w14:textId="77777777" w:rsidR="00D77D65" w:rsidRDefault="00D77D65" w:rsidP="00D77D65">
      <w:pPr>
        <w:ind w:right="-300"/>
        <w:jc w:val="both"/>
        <w:rPr>
          <w:rFonts w:ascii="Cambria" w:hAnsi="Cambria"/>
          <w:sz w:val="22"/>
          <w:szCs w:val="22"/>
        </w:rPr>
      </w:pPr>
    </w:p>
    <w:p w14:paraId="125273AC" w14:textId="77777777" w:rsidR="00D77D65" w:rsidRDefault="00D77D65" w:rsidP="00D77D65">
      <w:pPr>
        <w:pStyle w:val="Normal1"/>
      </w:pPr>
      <w:r>
        <w:rPr>
          <w:rFonts w:ascii="Cambria" w:hAnsi="Cambria"/>
          <w:sz w:val="22"/>
        </w:rPr>
        <w:t xml:space="preserve">Technologies:  </w:t>
      </w:r>
      <w:r>
        <w:rPr>
          <w:rFonts w:ascii="Verdana" w:eastAsia="Verdana" w:hAnsi="Verdana" w:cs="Verdana"/>
          <w:sz w:val="18"/>
        </w:rPr>
        <w:t>Java, JSP, Servlet, EJB, Struts, Websphere, UML, Oracle, Clearcase, Eclipse</w:t>
      </w:r>
    </w:p>
    <w:p w14:paraId="002C4742" w14:textId="77777777" w:rsidR="00DE5F51" w:rsidRPr="004F7E14" w:rsidRDefault="00DE5F51" w:rsidP="000623A5">
      <w:pPr>
        <w:ind w:right="-300"/>
        <w:jc w:val="both"/>
        <w:rPr>
          <w:rFonts w:ascii="Cambria" w:hAnsi="Cambria"/>
          <w:b/>
          <w:sz w:val="22"/>
          <w:szCs w:val="22"/>
        </w:rPr>
      </w:pPr>
    </w:p>
    <w:p w14:paraId="3DB6642D" w14:textId="77777777" w:rsidR="000623A5" w:rsidRPr="004F7E14" w:rsidRDefault="00EA62E2" w:rsidP="000623A5">
      <w:pPr>
        <w:ind w:right="-300"/>
        <w:jc w:val="both"/>
        <w:rPr>
          <w:rFonts w:ascii="Cambria" w:hAnsi="Cambria"/>
          <w:b/>
          <w:sz w:val="22"/>
          <w:szCs w:val="22"/>
        </w:rPr>
      </w:pPr>
      <w:r w:rsidRPr="004F7E14">
        <w:rPr>
          <w:rFonts w:ascii="Cambria" w:hAnsi="Cambria"/>
          <w:b/>
          <w:sz w:val="22"/>
          <w:szCs w:val="22"/>
        </w:rPr>
        <w:t xml:space="preserve">IBM thru’ </w:t>
      </w:r>
      <w:r w:rsidR="000623A5" w:rsidRPr="004F7E14">
        <w:rPr>
          <w:rFonts w:ascii="Cambria" w:hAnsi="Cambria"/>
          <w:b/>
          <w:sz w:val="22"/>
          <w:szCs w:val="22"/>
        </w:rPr>
        <w:t xml:space="preserve">Softek Private Limited, </w:t>
      </w:r>
      <w:r w:rsidR="000200EB">
        <w:rPr>
          <w:rFonts w:ascii="Cambria" w:hAnsi="Cambria"/>
          <w:b/>
          <w:sz w:val="22"/>
          <w:szCs w:val="22"/>
        </w:rPr>
        <w:t>Pune</w:t>
      </w:r>
    </w:p>
    <w:p w14:paraId="192DEAD8" w14:textId="77777777" w:rsidR="000623A5" w:rsidRPr="004F7E14" w:rsidRDefault="000623A5" w:rsidP="000623A5">
      <w:pPr>
        <w:ind w:right="-300"/>
        <w:jc w:val="both"/>
        <w:rPr>
          <w:rFonts w:ascii="Cambria" w:hAnsi="Cambria"/>
          <w:b/>
          <w:sz w:val="22"/>
          <w:szCs w:val="22"/>
        </w:rPr>
      </w:pPr>
      <w:r w:rsidRPr="004F7E14">
        <w:rPr>
          <w:rFonts w:ascii="Cambria" w:hAnsi="Cambria"/>
          <w:b/>
          <w:sz w:val="22"/>
          <w:szCs w:val="22"/>
        </w:rPr>
        <w:t>Role: Application Developer</w:t>
      </w:r>
    </w:p>
    <w:p w14:paraId="11970FD4" w14:textId="77777777" w:rsidR="000623A5" w:rsidRPr="004F7E14" w:rsidRDefault="000623A5" w:rsidP="000623A5">
      <w:pPr>
        <w:jc w:val="both"/>
        <w:rPr>
          <w:rFonts w:ascii="Cambria" w:hAnsi="Cambria"/>
          <w:b/>
          <w:sz w:val="22"/>
          <w:szCs w:val="22"/>
        </w:rPr>
      </w:pPr>
      <w:r w:rsidRPr="004F7E14">
        <w:rPr>
          <w:rFonts w:ascii="Cambria" w:hAnsi="Cambria"/>
          <w:b/>
          <w:sz w:val="22"/>
          <w:szCs w:val="22"/>
        </w:rPr>
        <w:t>Project: CSI/d</w:t>
      </w:r>
    </w:p>
    <w:p w14:paraId="6B46E3B2" w14:textId="77777777" w:rsidR="000623A5" w:rsidRDefault="000623A5" w:rsidP="000623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Feb 2004 - Jun 2004</w:t>
      </w:r>
    </w:p>
    <w:p w14:paraId="48C67453" w14:textId="444BAB01" w:rsidR="000623A5" w:rsidRDefault="000623A5" w:rsidP="000623A5">
      <w:pPr>
        <w:numPr>
          <w:ilvl w:val="12"/>
          <w:numId w:val="0"/>
        </w:numPr>
        <w:jc w:val="both"/>
        <w:rPr>
          <w:rFonts w:ascii="Cambria" w:hAnsi="Cambria"/>
          <w:b/>
          <w:sz w:val="22"/>
          <w:szCs w:val="22"/>
        </w:rPr>
      </w:pPr>
    </w:p>
    <w:p w14:paraId="6DE62607" w14:textId="0F1ECD8E" w:rsidR="007E30F9" w:rsidRDefault="007E30F9" w:rsidP="007E30F9">
      <w:pPr>
        <w:numPr>
          <w:ilvl w:val="0"/>
          <w:numId w:val="4"/>
        </w:numPr>
        <w:autoSpaceDE w:val="0"/>
        <w:autoSpaceDN w:val="0"/>
        <w:adjustRightInd w:val="0"/>
        <w:rPr>
          <w:rFonts w:ascii="Cambria" w:hAnsi="Cambria"/>
          <w:sz w:val="22"/>
          <w:szCs w:val="22"/>
        </w:rPr>
      </w:pPr>
      <w:r w:rsidRPr="00531CE9">
        <w:rPr>
          <w:rFonts w:ascii="Cambria" w:hAnsi="Cambria"/>
          <w:sz w:val="22"/>
          <w:szCs w:val="22"/>
        </w:rPr>
        <w:t xml:space="preserve">Involving with client to discuss and clarify the </w:t>
      </w:r>
      <w:r>
        <w:rPr>
          <w:rFonts w:ascii="Cambria" w:hAnsi="Cambria"/>
          <w:sz w:val="22"/>
          <w:szCs w:val="22"/>
        </w:rPr>
        <w:t>business requirements</w:t>
      </w:r>
      <w:r w:rsidRPr="00531CE9">
        <w:rPr>
          <w:rFonts w:ascii="Cambria" w:hAnsi="Cambria"/>
          <w:sz w:val="22"/>
          <w:szCs w:val="22"/>
        </w:rPr>
        <w:t xml:space="preserve"> for the application.</w:t>
      </w:r>
    </w:p>
    <w:p w14:paraId="25EC1B75" w14:textId="3FDB51EE" w:rsidR="007E30F9" w:rsidRPr="007E30F9" w:rsidRDefault="007E30F9" w:rsidP="007E30F9">
      <w:pPr>
        <w:pStyle w:val="ListParagraph"/>
        <w:widowControl w:val="0"/>
        <w:numPr>
          <w:ilvl w:val="0"/>
          <w:numId w:val="4"/>
        </w:numPr>
        <w:autoSpaceDE w:val="0"/>
        <w:autoSpaceDN w:val="0"/>
        <w:adjustRightInd w:val="0"/>
        <w:spacing w:before="100" w:after="100"/>
        <w:jc w:val="both"/>
        <w:rPr>
          <w:rFonts w:ascii="Cambria" w:hAnsi="Cambria"/>
          <w:b/>
          <w:sz w:val="22"/>
          <w:szCs w:val="22"/>
        </w:rPr>
      </w:pPr>
      <w:r w:rsidRPr="007E30F9">
        <w:rPr>
          <w:rFonts w:ascii="Cambria" w:hAnsi="Cambria"/>
          <w:sz w:val="22"/>
          <w:szCs w:val="22"/>
        </w:rPr>
        <w:t>Define relevant aspects of  operating and technical architecture of the system.</w:t>
      </w:r>
    </w:p>
    <w:p w14:paraId="1260149D"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Identifying the components and objects to be involved in the application.</w:t>
      </w:r>
    </w:p>
    <w:p w14:paraId="0B038DCD"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Drawing class diagram and sequence diagram for the objects and components identified in the application.</w:t>
      </w:r>
    </w:p>
    <w:p w14:paraId="22639EE2" w14:textId="77777777" w:rsidR="00DE5F51" w:rsidRDefault="00DE5F51" w:rsidP="00914E0A">
      <w:pPr>
        <w:numPr>
          <w:ilvl w:val="0"/>
          <w:numId w:val="11"/>
        </w:numPr>
        <w:jc w:val="both"/>
        <w:rPr>
          <w:rFonts w:ascii="Cambria" w:hAnsi="Cambria"/>
          <w:sz w:val="22"/>
          <w:szCs w:val="22"/>
        </w:rPr>
      </w:pPr>
      <w:r w:rsidRPr="004F7E14">
        <w:rPr>
          <w:rFonts w:ascii="Cambria" w:hAnsi="Cambria"/>
          <w:sz w:val="22"/>
          <w:szCs w:val="22"/>
        </w:rPr>
        <w:t>Construction of application based on the design diagrams and design documents.</w:t>
      </w:r>
    </w:p>
    <w:p w14:paraId="62D2FA6C" w14:textId="77777777" w:rsidR="002A0A11" w:rsidRDefault="002A0A11" w:rsidP="002A0A11">
      <w:pPr>
        <w:jc w:val="both"/>
        <w:rPr>
          <w:rFonts w:ascii="Cambria" w:hAnsi="Cambria"/>
          <w:sz w:val="22"/>
          <w:szCs w:val="22"/>
        </w:rPr>
      </w:pPr>
    </w:p>
    <w:p w14:paraId="52DDF586" w14:textId="77777777" w:rsidR="002A0A11" w:rsidRPr="004F7E14" w:rsidRDefault="002A0A11" w:rsidP="002A0A11">
      <w:pPr>
        <w:jc w:val="both"/>
        <w:rPr>
          <w:rFonts w:ascii="Cambria" w:hAnsi="Cambria"/>
          <w:sz w:val="22"/>
          <w:szCs w:val="22"/>
        </w:rPr>
      </w:pPr>
      <w:r>
        <w:rPr>
          <w:rFonts w:ascii="Cambria" w:hAnsi="Cambria"/>
          <w:sz w:val="22"/>
          <w:szCs w:val="22"/>
        </w:rPr>
        <w:t xml:space="preserve">Technologies: </w:t>
      </w:r>
      <w:r>
        <w:rPr>
          <w:rFonts w:ascii="Verdana" w:eastAsia="Verdana" w:hAnsi="Verdana" w:cs="Verdana"/>
          <w:sz w:val="18"/>
        </w:rPr>
        <w:t>Java, JSP, Servlet, Websphere, UML, Oracle, WSAD</w:t>
      </w:r>
    </w:p>
    <w:p w14:paraId="2820EBED" w14:textId="77777777" w:rsidR="002273D8" w:rsidRPr="004F7E14" w:rsidRDefault="002273D8" w:rsidP="00086685">
      <w:pPr>
        <w:jc w:val="both"/>
        <w:rPr>
          <w:rFonts w:ascii="Cambria" w:hAnsi="Cambria"/>
          <w:b/>
          <w:sz w:val="22"/>
          <w:szCs w:val="22"/>
        </w:rPr>
      </w:pPr>
    </w:p>
    <w:p w14:paraId="12079933" w14:textId="77777777" w:rsidR="000077F0" w:rsidRPr="004F7E14" w:rsidRDefault="000077F0" w:rsidP="000077F0">
      <w:pPr>
        <w:ind w:right="-300"/>
        <w:jc w:val="both"/>
        <w:rPr>
          <w:rFonts w:ascii="Cambria" w:hAnsi="Cambria"/>
          <w:b/>
          <w:sz w:val="22"/>
          <w:szCs w:val="22"/>
        </w:rPr>
      </w:pPr>
      <w:r w:rsidRPr="004F7E14">
        <w:rPr>
          <w:rFonts w:ascii="Cambria" w:hAnsi="Cambria"/>
          <w:b/>
          <w:sz w:val="22"/>
          <w:szCs w:val="22"/>
        </w:rPr>
        <w:t>TaTa Consultancy Services, thru’ Focus Infotech, Chennai</w:t>
      </w:r>
    </w:p>
    <w:p w14:paraId="488CF28C" w14:textId="77777777" w:rsidR="000077F0" w:rsidRPr="004F7E14" w:rsidRDefault="000077F0" w:rsidP="000077F0">
      <w:pPr>
        <w:ind w:right="-300"/>
        <w:jc w:val="both"/>
        <w:rPr>
          <w:rFonts w:ascii="Cambria" w:hAnsi="Cambria"/>
          <w:b/>
          <w:sz w:val="22"/>
          <w:szCs w:val="22"/>
        </w:rPr>
      </w:pPr>
      <w:r w:rsidRPr="004F7E14">
        <w:rPr>
          <w:rFonts w:ascii="Cambria" w:hAnsi="Cambria"/>
          <w:b/>
          <w:sz w:val="22"/>
          <w:szCs w:val="22"/>
        </w:rPr>
        <w:t>Role: Application Developer</w:t>
      </w:r>
    </w:p>
    <w:p w14:paraId="6241C777" w14:textId="77777777" w:rsidR="000077F0" w:rsidRPr="004F7E14" w:rsidRDefault="000077F0" w:rsidP="000077F0">
      <w:pPr>
        <w:jc w:val="both"/>
        <w:rPr>
          <w:rFonts w:ascii="Cambria" w:hAnsi="Cambria"/>
          <w:b/>
          <w:sz w:val="22"/>
          <w:szCs w:val="22"/>
        </w:rPr>
      </w:pPr>
      <w:r w:rsidRPr="004F7E14">
        <w:rPr>
          <w:rFonts w:ascii="Cambria" w:hAnsi="Cambria"/>
          <w:b/>
          <w:sz w:val="22"/>
          <w:szCs w:val="22"/>
        </w:rPr>
        <w:t>Project: AIU - WEBPOS</w:t>
      </w:r>
    </w:p>
    <w:p w14:paraId="108DFB92" w14:textId="77777777" w:rsidR="000077F0" w:rsidRDefault="000077F0" w:rsidP="000077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Sep 2003 - Feb 2004</w:t>
      </w:r>
    </w:p>
    <w:p w14:paraId="31DB74D2" w14:textId="77777777" w:rsidR="0067759A" w:rsidRPr="004F7E14" w:rsidRDefault="0067759A" w:rsidP="000077F0">
      <w:pPr>
        <w:numPr>
          <w:ilvl w:val="12"/>
          <w:numId w:val="0"/>
        </w:numPr>
        <w:jc w:val="both"/>
        <w:rPr>
          <w:rFonts w:ascii="Cambria" w:hAnsi="Cambria"/>
          <w:b/>
          <w:sz w:val="22"/>
          <w:szCs w:val="22"/>
        </w:rPr>
      </w:pPr>
    </w:p>
    <w:p w14:paraId="4B1D7202"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Created Local Queues, Remote Queues and connection between the local MQ-Series &amp; remote MQ-Series.</w:t>
      </w:r>
    </w:p>
    <w:p w14:paraId="43AB88C6"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Written JMS application, to put the messages into the local queues and receive the same from the remote JMS application</w:t>
      </w:r>
    </w:p>
    <w:p w14:paraId="26AAE9CD"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 xml:space="preserve">Configured MQ-Series in such a way that the messages put into the local queues can automatically transferred to the remote queues. </w:t>
      </w:r>
    </w:p>
    <w:p w14:paraId="05D81719"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Creating the Sequence diagrams for the identified usecases and class diagrams for the objects involved in the usecases.</w:t>
      </w:r>
    </w:p>
    <w:p w14:paraId="4DFAC158" w14:textId="77777777" w:rsidR="00DE5F51" w:rsidRPr="004F7E14" w:rsidRDefault="00DE5F51" w:rsidP="00914E0A">
      <w:pPr>
        <w:numPr>
          <w:ilvl w:val="0"/>
          <w:numId w:val="11"/>
        </w:numPr>
        <w:jc w:val="both"/>
        <w:rPr>
          <w:rFonts w:ascii="Cambria" w:hAnsi="Cambria"/>
          <w:sz w:val="22"/>
          <w:szCs w:val="22"/>
        </w:rPr>
      </w:pPr>
      <w:r w:rsidRPr="004F7E14">
        <w:rPr>
          <w:rFonts w:ascii="Cambria" w:hAnsi="Cambria"/>
          <w:sz w:val="22"/>
          <w:szCs w:val="22"/>
        </w:rPr>
        <w:t>Writing code in Java on the AIU Framework(Client created framwork) based on the design diagrams and documents created.</w:t>
      </w:r>
    </w:p>
    <w:p w14:paraId="27D82DB4" w14:textId="77777777" w:rsidR="00DE5F51" w:rsidRDefault="00DE5F51" w:rsidP="00DE5F51">
      <w:pPr>
        <w:widowControl w:val="0"/>
        <w:tabs>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p>
    <w:p w14:paraId="2B5E18FA" w14:textId="77777777" w:rsidR="00C878E5" w:rsidRDefault="00C878E5" w:rsidP="00C878E5">
      <w:pPr>
        <w:pStyle w:val="Normal1"/>
      </w:pPr>
      <w:r>
        <w:rPr>
          <w:rFonts w:ascii="Cambria" w:hAnsi="Cambria" w:cs="Verdana"/>
          <w:sz w:val="22"/>
        </w:rPr>
        <w:t xml:space="preserve">Technologies:  </w:t>
      </w:r>
      <w:r>
        <w:rPr>
          <w:rFonts w:ascii="Verdana" w:eastAsia="Verdana" w:hAnsi="Verdana" w:cs="Verdana"/>
          <w:sz w:val="18"/>
        </w:rPr>
        <w:t>Java, JMS, MQSeries, Websphere, Oracle, WSAD, Visual Source Safe</w:t>
      </w:r>
      <w:r>
        <w:rPr>
          <w:rFonts w:ascii="Verdana" w:eastAsia="Verdana" w:hAnsi="Verdana" w:cs="Verdana"/>
          <w:sz w:val="18"/>
        </w:rPr>
        <w:br/>
      </w:r>
    </w:p>
    <w:p w14:paraId="53F0E657" w14:textId="77777777" w:rsidR="00086685" w:rsidRPr="004F7E14" w:rsidRDefault="00EA62E2" w:rsidP="00086685">
      <w:pPr>
        <w:ind w:right="-300"/>
        <w:jc w:val="both"/>
        <w:rPr>
          <w:rFonts w:ascii="Cambria" w:hAnsi="Cambria"/>
          <w:b/>
          <w:sz w:val="22"/>
          <w:szCs w:val="22"/>
        </w:rPr>
      </w:pPr>
      <w:r w:rsidRPr="004F7E14">
        <w:rPr>
          <w:rFonts w:ascii="Cambria" w:hAnsi="Cambria"/>
          <w:b/>
          <w:sz w:val="22"/>
          <w:szCs w:val="22"/>
        </w:rPr>
        <w:t xml:space="preserve">TaTa Consultancy Services, thru’ </w:t>
      </w:r>
      <w:r w:rsidR="00086685" w:rsidRPr="004F7E14">
        <w:rPr>
          <w:rFonts w:ascii="Cambria" w:hAnsi="Cambria"/>
          <w:b/>
          <w:sz w:val="22"/>
          <w:szCs w:val="22"/>
        </w:rPr>
        <w:t>Focus Infotech, Chennai</w:t>
      </w:r>
    </w:p>
    <w:p w14:paraId="5BC1884C" w14:textId="77777777" w:rsidR="00086685" w:rsidRPr="004F7E14" w:rsidRDefault="00086685" w:rsidP="00086685">
      <w:pPr>
        <w:ind w:right="-300"/>
        <w:jc w:val="both"/>
        <w:rPr>
          <w:rFonts w:ascii="Cambria" w:hAnsi="Cambria"/>
          <w:b/>
          <w:sz w:val="22"/>
          <w:szCs w:val="22"/>
        </w:rPr>
      </w:pPr>
      <w:r w:rsidRPr="004F7E14">
        <w:rPr>
          <w:rFonts w:ascii="Cambria" w:hAnsi="Cambria"/>
          <w:b/>
          <w:sz w:val="22"/>
          <w:szCs w:val="22"/>
        </w:rPr>
        <w:t>Role: Application Developer</w:t>
      </w:r>
    </w:p>
    <w:p w14:paraId="2A96ACA5" w14:textId="77777777" w:rsidR="00086685" w:rsidRPr="004F7E14" w:rsidRDefault="00086685" w:rsidP="00086685">
      <w:pPr>
        <w:jc w:val="both"/>
        <w:rPr>
          <w:rFonts w:ascii="Cambria" w:hAnsi="Cambria"/>
          <w:b/>
          <w:sz w:val="22"/>
          <w:szCs w:val="22"/>
        </w:rPr>
      </w:pPr>
      <w:r w:rsidRPr="004F7E14">
        <w:rPr>
          <w:rFonts w:ascii="Cambria" w:hAnsi="Cambria"/>
          <w:b/>
          <w:sz w:val="22"/>
          <w:szCs w:val="22"/>
        </w:rPr>
        <w:t>Project: AIU-BOP</w:t>
      </w:r>
    </w:p>
    <w:p w14:paraId="7169F208" w14:textId="77777777" w:rsidR="00086685" w:rsidRDefault="00086685" w:rsidP="000866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Mar 2003 – Aug 2003</w:t>
      </w:r>
    </w:p>
    <w:p w14:paraId="5AC76263" w14:textId="77777777" w:rsidR="00086685" w:rsidRPr="004F7E14" w:rsidRDefault="00086685" w:rsidP="00086685">
      <w:pPr>
        <w:jc w:val="both"/>
        <w:rPr>
          <w:rFonts w:ascii="Cambria" w:hAnsi="Cambria"/>
          <w:b/>
          <w:sz w:val="22"/>
          <w:szCs w:val="22"/>
        </w:rPr>
      </w:pPr>
    </w:p>
    <w:p w14:paraId="2E1649E1"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Reverse Engineering.</w:t>
      </w:r>
    </w:p>
    <w:p w14:paraId="281D1561"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Impact analysis and to identify Complex, Medium and Simple components.</w:t>
      </w:r>
    </w:p>
    <w:p w14:paraId="7EC9FF81"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Preparing Screen Prototypes</w:t>
      </w:r>
    </w:p>
    <w:p w14:paraId="265BECD4"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 xml:space="preserve">Preparing Software Requirements Specification based on the Business Requirements Specification. </w:t>
      </w:r>
    </w:p>
    <w:p w14:paraId="2F994953"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Coding in Java platform based on the design diagrams and design documents created.</w:t>
      </w:r>
    </w:p>
    <w:p w14:paraId="269EB37F" w14:textId="77777777" w:rsidR="00320598" w:rsidRPr="004F7E14" w:rsidRDefault="00320598" w:rsidP="00914E0A">
      <w:pPr>
        <w:numPr>
          <w:ilvl w:val="0"/>
          <w:numId w:val="12"/>
        </w:numPr>
        <w:jc w:val="both"/>
        <w:rPr>
          <w:rFonts w:ascii="Cambria" w:hAnsi="Cambria"/>
          <w:sz w:val="22"/>
          <w:szCs w:val="22"/>
        </w:rPr>
      </w:pPr>
      <w:r w:rsidRPr="004F7E14">
        <w:rPr>
          <w:rFonts w:ascii="Cambria" w:hAnsi="Cambria"/>
          <w:sz w:val="22"/>
          <w:szCs w:val="22"/>
        </w:rPr>
        <w:t>Unit Testing of the components.</w:t>
      </w:r>
    </w:p>
    <w:p w14:paraId="3158C769" w14:textId="77777777" w:rsidR="00320598" w:rsidRDefault="00320598" w:rsidP="00086685">
      <w:pPr>
        <w:jc w:val="both"/>
        <w:rPr>
          <w:rFonts w:ascii="Cambria" w:hAnsi="Cambria"/>
          <w:b/>
          <w:sz w:val="22"/>
          <w:szCs w:val="22"/>
        </w:rPr>
      </w:pPr>
    </w:p>
    <w:p w14:paraId="35E6CA6E" w14:textId="77777777" w:rsidR="00C878E5" w:rsidRDefault="00C878E5" w:rsidP="00C878E5">
      <w:pPr>
        <w:pStyle w:val="Normal1"/>
        <w:jc w:val="both"/>
      </w:pPr>
      <w:r>
        <w:rPr>
          <w:rFonts w:ascii="Cambria" w:hAnsi="Cambria"/>
          <w:sz w:val="22"/>
        </w:rPr>
        <w:t xml:space="preserve">Technologies: </w:t>
      </w:r>
      <w:r>
        <w:rPr>
          <w:rFonts w:ascii="Verdana" w:eastAsia="Verdana" w:hAnsi="Verdana" w:cs="Verdana"/>
          <w:sz w:val="18"/>
        </w:rPr>
        <w:t>Java, JSP, Servlet, Websphere, UML, Oracle, WSAD</w:t>
      </w:r>
    </w:p>
    <w:p w14:paraId="71F0BC25" w14:textId="2395E8DF" w:rsidR="00514DE9" w:rsidRDefault="00514DE9" w:rsidP="00086685">
      <w:pPr>
        <w:jc w:val="both"/>
        <w:rPr>
          <w:rFonts w:ascii="Cambria" w:hAnsi="Cambria"/>
          <w:sz w:val="22"/>
          <w:szCs w:val="22"/>
        </w:rPr>
      </w:pPr>
    </w:p>
    <w:p w14:paraId="3B6EBDA5" w14:textId="77777777" w:rsidR="00EA62E2" w:rsidRPr="004F7E14" w:rsidRDefault="00EA62E2" w:rsidP="00EA62E2">
      <w:pPr>
        <w:ind w:right="-300"/>
        <w:jc w:val="both"/>
        <w:rPr>
          <w:rFonts w:ascii="Cambria" w:hAnsi="Cambria"/>
          <w:b/>
          <w:sz w:val="22"/>
          <w:szCs w:val="22"/>
        </w:rPr>
      </w:pPr>
      <w:r w:rsidRPr="004F7E14">
        <w:rPr>
          <w:rFonts w:ascii="Cambria" w:hAnsi="Cambria"/>
          <w:b/>
          <w:sz w:val="22"/>
          <w:szCs w:val="22"/>
        </w:rPr>
        <w:t xml:space="preserve">TaTa Consultancy Services thru’ Aerospace System, </w:t>
      </w:r>
      <w:r w:rsidR="000200EB">
        <w:rPr>
          <w:rFonts w:ascii="Cambria" w:hAnsi="Cambria"/>
          <w:b/>
          <w:sz w:val="22"/>
          <w:szCs w:val="22"/>
        </w:rPr>
        <w:t>Chennai</w:t>
      </w:r>
    </w:p>
    <w:p w14:paraId="226E337E" w14:textId="77777777" w:rsidR="00EA62E2" w:rsidRPr="004F7E14" w:rsidRDefault="00EA62E2" w:rsidP="00EA62E2">
      <w:pPr>
        <w:ind w:right="-300"/>
        <w:jc w:val="both"/>
        <w:rPr>
          <w:rFonts w:ascii="Cambria" w:hAnsi="Cambria"/>
          <w:b/>
          <w:sz w:val="22"/>
          <w:szCs w:val="22"/>
        </w:rPr>
      </w:pPr>
      <w:r w:rsidRPr="004F7E14">
        <w:rPr>
          <w:rFonts w:ascii="Cambria" w:hAnsi="Cambria"/>
          <w:b/>
          <w:sz w:val="22"/>
          <w:szCs w:val="22"/>
        </w:rPr>
        <w:t>Role: Team Member</w:t>
      </w:r>
    </w:p>
    <w:p w14:paraId="78BA265D" w14:textId="77777777" w:rsidR="00EA62E2" w:rsidRPr="004F7E14" w:rsidRDefault="00EA62E2" w:rsidP="00EA62E2">
      <w:pPr>
        <w:jc w:val="both"/>
        <w:rPr>
          <w:rFonts w:ascii="Cambria" w:hAnsi="Cambria"/>
          <w:b/>
          <w:sz w:val="22"/>
          <w:szCs w:val="22"/>
        </w:rPr>
      </w:pPr>
      <w:r w:rsidRPr="004F7E14">
        <w:rPr>
          <w:rFonts w:ascii="Cambria" w:hAnsi="Cambria"/>
          <w:b/>
          <w:sz w:val="22"/>
          <w:szCs w:val="22"/>
        </w:rPr>
        <w:t>Project: Enterprise Data Warehouse</w:t>
      </w:r>
    </w:p>
    <w:p w14:paraId="185EA377" w14:textId="77777777" w:rsidR="00EA62E2" w:rsidRDefault="00EA62E2" w:rsidP="00EA62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Aug 2002 – Feb 2003</w:t>
      </w:r>
    </w:p>
    <w:p w14:paraId="1DE2F419" w14:textId="77777777" w:rsidR="00EA62E2" w:rsidRPr="004F7E14" w:rsidRDefault="00EA62E2" w:rsidP="00EA62E2">
      <w:pPr>
        <w:numPr>
          <w:ilvl w:val="12"/>
          <w:numId w:val="0"/>
        </w:numPr>
        <w:jc w:val="both"/>
        <w:rPr>
          <w:rFonts w:ascii="Cambria" w:hAnsi="Cambria"/>
          <w:b/>
          <w:sz w:val="22"/>
          <w:szCs w:val="22"/>
        </w:rPr>
      </w:pPr>
    </w:p>
    <w:p w14:paraId="26BB1BA8" w14:textId="77777777" w:rsidR="00320598"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Doing start of the day checklists everyday</w:t>
      </w:r>
    </w:p>
    <w:p w14:paraId="7320CBD4" w14:textId="77777777" w:rsidR="00320598"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Creating OLAP cubes based on the clients requiremnts</w:t>
      </w:r>
    </w:p>
    <w:p w14:paraId="4C386F03" w14:textId="77777777" w:rsidR="00320598"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Creating reports using the WebFocus tool</w:t>
      </w:r>
    </w:p>
    <w:p w14:paraId="2C07AE9E" w14:textId="77777777" w:rsidR="00320598"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Extracting , transaction and loading of the datawarehouse data using Genio Tool.</w:t>
      </w:r>
    </w:p>
    <w:p w14:paraId="3DC2A5C9" w14:textId="77777777" w:rsidR="00320598"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 xml:space="preserve">Creating drilled reports using the Cognos Impromptu tool. </w:t>
      </w:r>
    </w:p>
    <w:p w14:paraId="6F5EE74F" w14:textId="77777777" w:rsidR="00BE5054" w:rsidRPr="004F7E14" w:rsidRDefault="00320598" w:rsidP="00914E0A">
      <w:pPr>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sidRPr="004F7E14">
        <w:rPr>
          <w:rFonts w:ascii="Cambria" w:hAnsi="Cambria" w:cs="Verdana"/>
          <w:sz w:val="22"/>
          <w:szCs w:val="22"/>
        </w:rPr>
        <w:t>Monitoring the ETL process of the data ware housing.</w:t>
      </w:r>
    </w:p>
    <w:p w14:paraId="26DCB2FE" w14:textId="77777777" w:rsidR="00BE5054" w:rsidRDefault="00BE5054" w:rsidP="00EA62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p>
    <w:p w14:paraId="7BCB8653" w14:textId="77777777" w:rsidR="0003057F" w:rsidRDefault="0003057F" w:rsidP="00EA62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r>
        <w:rPr>
          <w:rFonts w:ascii="Cambria" w:hAnsi="Cambria" w:cs="Verdana"/>
          <w:sz w:val="22"/>
          <w:szCs w:val="22"/>
        </w:rPr>
        <w:t>Technologies: Cognos</w:t>
      </w:r>
    </w:p>
    <w:p w14:paraId="49ED0601" w14:textId="77777777" w:rsidR="0003057F" w:rsidRDefault="0003057F" w:rsidP="00EA62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cs="Verdana"/>
          <w:sz w:val="22"/>
          <w:szCs w:val="22"/>
        </w:rPr>
      </w:pPr>
    </w:p>
    <w:p w14:paraId="256082D3" w14:textId="77777777" w:rsidR="00E414C8" w:rsidRPr="004F7E14" w:rsidRDefault="00E414C8" w:rsidP="00E414C8">
      <w:pPr>
        <w:ind w:right="-300"/>
        <w:jc w:val="both"/>
        <w:rPr>
          <w:rFonts w:ascii="Cambria" w:hAnsi="Cambria"/>
          <w:b/>
          <w:sz w:val="22"/>
          <w:szCs w:val="22"/>
        </w:rPr>
      </w:pPr>
      <w:r w:rsidRPr="004F7E14">
        <w:rPr>
          <w:rFonts w:ascii="Cambria" w:hAnsi="Cambria"/>
          <w:b/>
          <w:sz w:val="22"/>
          <w:szCs w:val="22"/>
        </w:rPr>
        <w:t>Pronet System Ltd., Chennai</w:t>
      </w:r>
    </w:p>
    <w:p w14:paraId="0287980C" w14:textId="77777777" w:rsidR="00E414C8" w:rsidRPr="004F7E14" w:rsidRDefault="00E414C8" w:rsidP="00E414C8">
      <w:pPr>
        <w:ind w:right="-300"/>
        <w:jc w:val="both"/>
        <w:rPr>
          <w:rFonts w:ascii="Cambria" w:hAnsi="Cambria"/>
          <w:b/>
          <w:sz w:val="22"/>
          <w:szCs w:val="22"/>
        </w:rPr>
      </w:pPr>
      <w:r w:rsidRPr="004F7E14">
        <w:rPr>
          <w:rFonts w:ascii="Cambria" w:hAnsi="Cambria"/>
          <w:b/>
          <w:sz w:val="22"/>
          <w:szCs w:val="22"/>
        </w:rPr>
        <w:t>Role: Tool Developer</w:t>
      </w:r>
    </w:p>
    <w:p w14:paraId="26E0AB19" w14:textId="77777777" w:rsidR="00E414C8" w:rsidRPr="004F7E14" w:rsidRDefault="00E414C8" w:rsidP="00E414C8">
      <w:pPr>
        <w:jc w:val="both"/>
        <w:rPr>
          <w:rFonts w:ascii="Cambria" w:hAnsi="Cambria"/>
          <w:b/>
          <w:sz w:val="22"/>
          <w:szCs w:val="22"/>
        </w:rPr>
      </w:pPr>
      <w:r w:rsidRPr="004F7E14">
        <w:rPr>
          <w:rFonts w:ascii="Cambria" w:hAnsi="Cambria"/>
          <w:b/>
          <w:sz w:val="22"/>
          <w:szCs w:val="22"/>
        </w:rPr>
        <w:t>Project: Report Generation Tool</w:t>
      </w:r>
    </w:p>
    <w:p w14:paraId="1410B468" w14:textId="77777777" w:rsidR="00E414C8" w:rsidRDefault="00E414C8" w:rsidP="00E414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Nov 2001 - Apr 2002</w:t>
      </w:r>
    </w:p>
    <w:p w14:paraId="0857389C" w14:textId="77777777" w:rsidR="00E414C8" w:rsidRPr="004F7E14" w:rsidRDefault="00E414C8" w:rsidP="00E414C8">
      <w:pPr>
        <w:numPr>
          <w:ilvl w:val="12"/>
          <w:numId w:val="0"/>
        </w:numPr>
        <w:jc w:val="both"/>
        <w:rPr>
          <w:rFonts w:ascii="Cambria" w:hAnsi="Cambria"/>
          <w:b/>
          <w:sz w:val="22"/>
          <w:szCs w:val="22"/>
        </w:rPr>
      </w:pPr>
    </w:p>
    <w:p w14:paraId="1523761E" w14:textId="77777777" w:rsidR="00320598" w:rsidRPr="004F7E14" w:rsidRDefault="00320598" w:rsidP="00914E0A">
      <w:pPr>
        <w:numPr>
          <w:ilvl w:val="0"/>
          <w:numId w:val="14"/>
        </w:numPr>
        <w:jc w:val="both"/>
        <w:rPr>
          <w:rFonts w:ascii="Cambria" w:hAnsi="Cambria"/>
          <w:sz w:val="22"/>
          <w:szCs w:val="22"/>
        </w:rPr>
      </w:pPr>
      <w:r w:rsidRPr="004F7E14">
        <w:rPr>
          <w:rFonts w:ascii="Cambria" w:hAnsi="Cambria"/>
          <w:sz w:val="22"/>
          <w:szCs w:val="22"/>
        </w:rPr>
        <w:t>Designing the Visual Linking facility in the tool to link multiple fields.  These fields can be linked by drawing simple lines which follows drag &amp; drop approach.</w:t>
      </w:r>
    </w:p>
    <w:p w14:paraId="0C770E48" w14:textId="77777777" w:rsidR="00320598" w:rsidRPr="004F7E14" w:rsidRDefault="00320598" w:rsidP="00914E0A">
      <w:pPr>
        <w:numPr>
          <w:ilvl w:val="0"/>
          <w:numId w:val="14"/>
        </w:numPr>
        <w:jc w:val="both"/>
        <w:rPr>
          <w:rFonts w:ascii="Cambria" w:hAnsi="Cambria"/>
          <w:sz w:val="22"/>
          <w:szCs w:val="22"/>
        </w:rPr>
      </w:pPr>
      <w:r w:rsidRPr="004F7E14">
        <w:rPr>
          <w:rFonts w:ascii="Cambria" w:hAnsi="Cambria"/>
          <w:sz w:val="22"/>
          <w:szCs w:val="22"/>
        </w:rPr>
        <w:lastRenderedPageBreak/>
        <w:t>Providing the provisions in the tool to change the column headers, font size, font name and font type of the fields selected. These selected fields can be placed at any place of the design page</w:t>
      </w:r>
    </w:p>
    <w:p w14:paraId="4E6B882B" w14:textId="77777777" w:rsidR="00320598" w:rsidRPr="004F7E14" w:rsidRDefault="00320598" w:rsidP="00914E0A">
      <w:pPr>
        <w:numPr>
          <w:ilvl w:val="0"/>
          <w:numId w:val="14"/>
        </w:numPr>
        <w:jc w:val="both"/>
        <w:rPr>
          <w:rFonts w:ascii="Cambria" w:hAnsi="Cambria"/>
          <w:sz w:val="22"/>
          <w:szCs w:val="22"/>
        </w:rPr>
      </w:pPr>
      <w:r w:rsidRPr="004F7E14">
        <w:rPr>
          <w:rFonts w:ascii="Cambria" w:hAnsi="Cambria"/>
          <w:sz w:val="22"/>
          <w:szCs w:val="22"/>
        </w:rPr>
        <w:t>Designing the report generation tool to incorpoate the functions such as sub totals and Grants totals.</w:t>
      </w:r>
    </w:p>
    <w:p w14:paraId="0E53B350" w14:textId="77777777" w:rsidR="00320598" w:rsidRPr="004F7E14" w:rsidRDefault="00320598" w:rsidP="00914E0A">
      <w:pPr>
        <w:numPr>
          <w:ilvl w:val="0"/>
          <w:numId w:val="14"/>
        </w:numPr>
        <w:jc w:val="both"/>
        <w:rPr>
          <w:rFonts w:ascii="Cambria" w:hAnsi="Cambria"/>
          <w:sz w:val="22"/>
          <w:szCs w:val="22"/>
        </w:rPr>
      </w:pPr>
      <w:r w:rsidRPr="004F7E14">
        <w:rPr>
          <w:rFonts w:ascii="Cambria" w:hAnsi="Cambria"/>
          <w:sz w:val="22"/>
          <w:szCs w:val="22"/>
        </w:rPr>
        <w:t>Creating the report generation tool to include the functions such as sorting and labels for headers and footers.</w:t>
      </w:r>
    </w:p>
    <w:p w14:paraId="3C12C7CC" w14:textId="77777777" w:rsidR="00320598" w:rsidRPr="004F7E14" w:rsidRDefault="00320598" w:rsidP="00914E0A">
      <w:pPr>
        <w:numPr>
          <w:ilvl w:val="0"/>
          <w:numId w:val="14"/>
        </w:numPr>
        <w:jc w:val="both"/>
        <w:rPr>
          <w:rFonts w:ascii="Cambria" w:hAnsi="Cambria"/>
          <w:sz w:val="22"/>
          <w:szCs w:val="22"/>
        </w:rPr>
      </w:pPr>
      <w:r w:rsidRPr="004F7E14">
        <w:rPr>
          <w:rFonts w:ascii="Cambria" w:hAnsi="Cambria"/>
          <w:sz w:val="22"/>
          <w:szCs w:val="22"/>
        </w:rPr>
        <w:t>Doing database design to store the reports into the database</w:t>
      </w:r>
    </w:p>
    <w:p w14:paraId="3787BEBE" w14:textId="77777777" w:rsidR="00EA62E2" w:rsidRPr="004F7E14" w:rsidRDefault="00320598" w:rsidP="00914E0A">
      <w:pPr>
        <w:numPr>
          <w:ilvl w:val="0"/>
          <w:numId w:val="14"/>
        </w:numPr>
        <w:jc w:val="both"/>
        <w:rPr>
          <w:rFonts w:ascii="Cambria" w:hAnsi="Cambria"/>
          <w:sz w:val="22"/>
          <w:szCs w:val="22"/>
        </w:rPr>
      </w:pPr>
      <w:r w:rsidRPr="004F7E14">
        <w:rPr>
          <w:rFonts w:ascii="Cambria" w:hAnsi="Cambria"/>
          <w:sz w:val="22"/>
          <w:szCs w:val="22"/>
        </w:rPr>
        <w:t>Designing the forms in the report generation tool in such a way the end  user can easily generate the reports.</w:t>
      </w:r>
    </w:p>
    <w:p w14:paraId="6DAD4C7F" w14:textId="77777777" w:rsidR="00E464A4" w:rsidRDefault="00E464A4" w:rsidP="00320598">
      <w:pPr>
        <w:numPr>
          <w:ilvl w:val="12"/>
          <w:numId w:val="0"/>
        </w:numPr>
        <w:jc w:val="both"/>
        <w:rPr>
          <w:rFonts w:ascii="Cambria" w:hAnsi="Cambria"/>
          <w:b/>
          <w:sz w:val="22"/>
          <w:szCs w:val="22"/>
        </w:rPr>
      </w:pPr>
    </w:p>
    <w:p w14:paraId="2C5C9D4C" w14:textId="77777777" w:rsidR="0003057F" w:rsidRDefault="0003057F" w:rsidP="0003057F">
      <w:pPr>
        <w:pStyle w:val="Normal1"/>
      </w:pPr>
      <w:r>
        <w:rPr>
          <w:rFonts w:ascii="Cambria" w:hAnsi="Cambria"/>
          <w:sz w:val="22"/>
        </w:rPr>
        <w:t xml:space="preserve">Technologies: </w:t>
      </w:r>
      <w:r>
        <w:rPr>
          <w:rFonts w:ascii="Verdana" w:eastAsia="Verdana" w:hAnsi="Verdana" w:cs="Verdana"/>
          <w:sz w:val="18"/>
        </w:rPr>
        <w:t>Visual Basic, SQL Server</w:t>
      </w:r>
      <w:r>
        <w:rPr>
          <w:rFonts w:ascii="Verdana" w:eastAsia="Verdana" w:hAnsi="Verdana" w:cs="Verdana"/>
          <w:sz w:val="18"/>
        </w:rPr>
        <w:br/>
      </w:r>
    </w:p>
    <w:p w14:paraId="780B3B81" w14:textId="77777777" w:rsidR="00FC5B00" w:rsidRPr="004F7E14" w:rsidRDefault="00FC5B00" w:rsidP="00FC5B00">
      <w:pPr>
        <w:ind w:right="-300"/>
        <w:jc w:val="both"/>
        <w:rPr>
          <w:rFonts w:ascii="Cambria" w:hAnsi="Cambria"/>
          <w:b/>
          <w:sz w:val="22"/>
          <w:szCs w:val="22"/>
        </w:rPr>
      </w:pPr>
      <w:r w:rsidRPr="004F7E14">
        <w:rPr>
          <w:rFonts w:ascii="Cambria" w:hAnsi="Cambria"/>
          <w:b/>
          <w:sz w:val="22"/>
          <w:szCs w:val="22"/>
        </w:rPr>
        <w:t>Pronet System Ltd., Chennai</w:t>
      </w:r>
    </w:p>
    <w:p w14:paraId="61F6CE54" w14:textId="77777777" w:rsidR="00FC5B00" w:rsidRPr="004F7E14" w:rsidRDefault="00FC5B00" w:rsidP="00FC5B00">
      <w:pPr>
        <w:ind w:right="-300"/>
        <w:jc w:val="both"/>
        <w:rPr>
          <w:rFonts w:ascii="Cambria" w:hAnsi="Cambria"/>
          <w:b/>
          <w:sz w:val="22"/>
          <w:szCs w:val="22"/>
        </w:rPr>
      </w:pPr>
      <w:r w:rsidRPr="004F7E14">
        <w:rPr>
          <w:rFonts w:ascii="Cambria" w:hAnsi="Cambria"/>
          <w:b/>
          <w:sz w:val="22"/>
          <w:szCs w:val="22"/>
        </w:rPr>
        <w:t>Role: Application Developer</w:t>
      </w:r>
    </w:p>
    <w:p w14:paraId="54566021" w14:textId="77777777" w:rsidR="00FC5B00" w:rsidRPr="004F7E14" w:rsidRDefault="00FC5B00" w:rsidP="00FC5B00">
      <w:pPr>
        <w:jc w:val="both"/>
        <w:rPr>
          <w:rFonts w:ascii="Cambria" w:hAnsi="Cambria"/>
          <w:b/>
          <w:sz w:val="22"/>
          <w:szCs w:val="22"/>
        </w:rPr>
      </w:pPr>
      <w:r w:rsidRPr="004F7E14">
        <w:rPr>
          <w:rFonts w:ascii="Cambria" w:hAnsi="Cambria"/>
          <w:b/>
          <w:sz w:val="22"/>
          <w:szCs w:val="22"/>
        </w:rPr>
        <w:t>Project: Stockyard System</w:t>
      </w:r>
    </w:p>
    <w:p w14:paraId="10B2B63F" w14:textId="77777777" w:rsidR="00FC5B00" w:rsidRDefault="00FC5B00" w:rsidP="00FC5B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Jul 2001 - Oct 2001</w:t>
      </w:r>
    </w:p>
    <w:p w14:paraId="12607922" w14:textId="77777777" w:rsidR="00FC5B00" w:rsidRPr="004F7E14" w:rsidRDefault="00FC5B00" w:rsidP="00FC5B00">
      <w:pPr>
        <w:numPr>
          <w:ilvl w:val="12"/>
          <w:numId w:val="0"/>
        </w:numPr>
        <w:jc w:val="both"/>
        <w:rPr>
          <w:rFonts w:ascii="Cambria" w:hAnsi="Cambria"/>
          <w:b/>
          <w:sz w:val="22"/>
          <w:szCs w:val="22"/>
        </w:rPr>
      </w:pPr>
    </w:p>
    <w:p w14:paraId="1A13C2EE"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Preperation of Software Requirements Spefication based on the Business Requirements Specification</w:t>
      </w:r>
    </w:p>
    <w:p w14:paraId="0329D312"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Creating of High Level documents based on the SRS</w:t>
      </w:r>
    </w:p>
    <w:p w14:paraId="76930C43"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Preparation of Low level design documents on the HLD.</w:t>
      </w:r>
    </w:p>
    <w:p w14:paraId="024A656D"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Creation of Design diagrams such as Class Diagrams and Sequence Diagrams for the objects identified in the application</w:t>
      </w:r>
    </w:p>
    <w:p w14:paraId="7B21AD2F"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Coding the application in Java platform based on the design diagrams and design documents.</w:t>
      </w:r>
    </w:p>
    <w:p w14:paraId="55FDD2D2" w14:textId="77777777" w:rsidR="00320598" w:rsidRPr="004F7E14" w:rsidRDefault="00320598" w:rsidP="00914E0A">
      <w:pPr>
        <w:numPr>
          <w:ilvl w:val="0"/>
          <w:numId w:val="15"/>
        </w:numPr>
        <w:ind w:right="-300"/>
        <w:jc w:val="both"/>
        <w:rPr>
          <w:rFonts w:ascii="Cambria" w:hAnsi="Cambria"/>
          <w:sz w:val="22"/>
          <w:szCs w:val="22"/>
        </w:rPr>
      </w:pPr>
      <w:r w:rsidRPr="004F7E14">
        <w:rPr>
          <w:rFonts w:ascii="Cambria" w:hAnsi="Cambria"/>
          <w:sz w:val="22"/>
          <w:szCs w:val="22"/>
        </w:rPr>
        <w:t>Unit Testing of the components company, customer, quarry and quality.</w:t>
      </w:r>
    </w:p>
    <w:p w14:paraId="058D9EAE" w14:textId="77777777" w:rsidR="00320598" w:rsidRDefault="00320598" w:rsidP="000750D4">
      <w:pPr>
        <w:ind w:right="-300"/>
        <w:jc w:val="both"/>
        <w:rPr>
          <w:rFonts w:ascii="Cambria" w:hAnsi="Cambria"/>
          <w:b/>
          <w:sz w:val="22"/>
          <w:szCs w:val="22"/>
        </w:rPr>
      </w:pPr>
    </w:p>
    <w:p w14:paraId="250D2B44" w14:textId="77777777" w:rsidR="0003057F" w:rsidRDefault="0003057F" w:rsidP="0003057F">
      <w:pPr>
        <w:pStyle w:val="Normal1"/>
        <w:jc w:val="both"/>
      </w:pPr>
      <w:r>
        <w:rPr>
          <w:rFonts w:ascii="Cambria" w:hAnsi="Cambria"/>
          <w:sz w:val="22"/>
        </w:rPr>
        <w:t xml:space="preserve">Technologies: </w:t>
      </w:r>
      <w:r>
        <w:rPr>
          <w:rFonts w:ascii="Verdana" w:eastAsia="Verdana" w:hAnsi="Verdana" w:cs="Verdana"/>
          <w:sz w:val="18"/>
        </w:rPr>
        <w:t>Java, JSP, Servlet, Java web server, SQL Server, JBuilder</w:t>
      </w:r>
    </w:p>
    <w:p w14:paraId="05419012" w14:textId="2325B94B" w:rsidR="0003057F" w:rsidRDefault="0003057F" w:rsidP="000750D4">
      <w:pPr>
        <w:ind w:right="-300"/>
        <w:jc w:val="both"/>
        <w:rPr>
          <w:rFonts w:ascii="Cambria" w:hAnsi="Cambria"/>
          <w:sz w:val="22"/>
          <w:szCs w:val="22"/>
        </w:rPr>
      </w:pPr>
    </w:p>
    <w:p w14:paraId="3F40B724" w14:textId="77777777" w:rsidR="000750D4" w:rsidRPr="004F7E14" w:rsidRDefault="000750D4" w:rsidP="000750D4">
      <w:pPr>
        <w:ind w:right="-300"/>
        <w:jc w:val="both"/>
        <w:rPr>
          <w:rFonts w:ascii="Cambria" w:hAnsi="Cambria"/>
          <w:b/>
          <w:sz w:val="22"/>
          <w:szCs w:val="22"/>
        </w:rPr>
      </w:pPr>
      <w:r w:rsidRPr="004F7E14">
        <w:rPr>
          <w:rFonts w:ascii="Cambria" w:hAnsi="Cambria"/>
          <w:b/>
          <w:sz w:val="22"/>
          <w:szCs w:val="22"/>
        </w:rPr>
        <w:t>Pronet System Ltd., Chennai</w:t>
      </w:r>
    </w:p>
    <w:p w14:paraId="30BEA730" w14:textId="77777777" w:rsidR="000750D4" w:rsidRPr="004F7E14" w:rsidRDefault="000750D4" w:rsidP="000750D4">
      <w:pPr>
        <w:ind w:right="-300"/>
        <w:jc w:val="both"/>
        <w:rPr>
          <w:rFonts w:ascii="Cambria" w:hAnsi="Cambria"/>
          <w:b/>
          <w:sz w:val="22"/>
          <w:szCs w:val="22"/>
        </w:rPr>
      </w:pPr>
      <w:r w:rsidRPr="004F7E14">
        <w:rPr>
          <w:rFonts w:ascii="Cambria" w:hAnsi="Cambria"/>
          <w:b/>
          <w:sz w:val="22"/>
          <w:szCs w:val="22"/>
        </w:rPr>
        <w:t>Role: Application Developer</w:t>
      </w:r>
    </w:p>
    <w:p w14:paraId="1D209E60" w14:textId="77777777" w:rsidR="000750D4" w:rsidRPr="004F7E14" w:rsidRDefault="000750D4" w:rsidP="000750D4">
      <w:pPr>
        <w:jc w:val="both"/>
        <w:rPr>
          <w:rFonts w:ascii="Cambria" w:hAnsi="Cambria"/>
          <w:b/>
          <w:sz w:val="22"/>
          <w:szCs w:val="22"/>
        </w:rPr>
      </w:pPr>
      <w:r w:rsidRPr="004F7E14">
        <w:rPr>
          <w:rFonts w:ascii="Cambria" w:hAnsi="Cambria"/>
          <w:b/>
          <w:sz w:val="22"/>
          <w:szCs w:val="22"/>
        </w:rPr>
        <w:t>Project: Cost Reduction Program</w:t>
      </w:r>
    </w:p>
    <w:p w14:paraId="07689CB9" w14:textId="77777777" w:rsidR="000750D4" w:rsidRDefault="000750D4" w:rsidP="000750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Jan 2001 - Jun 2001</w:t>
      </w:r>
    </w:p>
    <w:p w14:paraId="6AA5524D" w14:textId="77777777" w:rsidR="000750D4" w:rsidRPr="004F7E14" w:rsidRDefault="000750D4" w:rsidP="000750D4">
      <w:pPr>
        <w:numPr>
          <w:ilvl w:val="12"/>
          <w:numId w:val="0"/>
        </w:numPr>
        <w:jc w:val="both"/>
        <w:rPr>
          <w:rFonts w:ascii="Cambria" w:hAnsi="Cambria"/>
          <w:b/>
          <w:sz w:val="22"/>
          <w:szCs w:val="22"/>
        </w:rPr>
      </w:pPr>
    </w:p>
    <w:p w14:paraId="635350F4" w14:textId="77777777" w:rsidR="00320598"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Preperation of Software Requirements Spefication based on the Business Requirements Specification</w:t>
      </w:r>
    </w:p>
    <w:p w14:paraId="0E557995" w14:textId="77777777" w:rsidR="00320598"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Creating of High Level documents based on the SRS</w:t>
      </w:r>
    </w:p>
    <w:p w14:paraId="002613E9" w14:textId="77777777" w:rsidR="00320598"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Preparation of Low level design documents on the HLD.</w:t>
      </w:r>
    </w:p>
    <w:p w14:paraId="4FD68FC2" w14:textId="77777777" w:rsidR="00320598"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Creation of Design diagrams such as Class Diagrams and Sequence Diagrams for the objects identified in the application</w:t>
      </w:r>
    </w:p>
    <w:p w14:paraId="7555F591" w14:textId="77777777" w:rsidR="00320598"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Coding the application in Java platform based on the design diagrams and design documents.</w:t>
      </w:r>
    </w:p>
    <w:p w14:paraId="7DBAC012" w14:textId="77777777" w:rsidR="000750D4" w:rsidRPr="004F7E14" w:rsidRDefault="00320598" w:rsidP="00914E0A">
      <w:pPr>
        <w:numPr>
          <w:ilvl w:val="0"/>
          <w:numId w:val="16"/>
        </w:numPr>
        <w:jc w:val="both"/>
        <w:rPr>
          <w:rFonts w:ascii="Cambria" w:hAnsi="Cambria"/>
          <w:sz w:val="22"/>
          <w:szCs w:val="22"/>
        </w:rPr>
      </w:pPr>
      <w:r w:rsidRPr="004F7E14">
        <w:rPr>
          <w:rFonts w:ascii="Cambria" w:hAnsi="Cambria"/>
          <w:sz w:val="22"/>
          <w:szCs w:val="22"/>
        </w:rPr>
        <w:t>Unit Testing of the components Client, Vendor and Product.</w:t>
      </w:r>
    </w:p>
    <w:p w14:paraId="0067713F" w14:textId="77777777" w:rsidR="00BE5054" w:rsidRDefault="00BE5054" w:rsidP="000750D4">
      <w:pPr>
        <w:numPr>
          <w:ilvl w:val="12"/>
          <w:numId w:val="0"/>
        </w:numPr>
        <w:jc w:val="both"/>
        <w:rPr>
          <w:rFonts w:ascii="Cambria" w:hAnsi="Cambria"/>
          <w:b/>
          <w:sz w:val="22"/>
          <w:szCs w:val="22"/>
        </w:rPr>
      </w:pPr>
    </w:p>
    <w:p w14:paraId="3B08841D" w14:textId="2618F3C1" w:rsidR="0003057F" w:rsidRDefault="0003057F" w:rsidP="00052C43">
      <w:pPr>
        <w:pStyle w:val="Normal1"/>
        <w:jc w:val="both"/>
        <w:rPr>
          <w:rFonts w:ascii="Cambria" w:hAnsi="Cambria"/>
          <w:sz w:val="22"/>
        </w:rPr>
      </w:pPr>
      <w:r>
        <w:rPr>
          <w:rFonts w:ascii="Cambria" w:hAnsi="Cambria"/>
          <w:sz w:val="22"/>
        </w:rPr>
        <w:t xml:space="preserve">Technologies: </w:t>
      </w:r>
      <w:r>
        <w:rPr>
          <w:rFonts w:ascii="Verdana" w:eastAsia="Verdana" w:hAnsi="Verdana" w:cs="Verdana"/>
          <w:sz w:val="18"/>
        </w:rPr>
        <w:t>Java, JSP, Servlet, SQL Server</w:t>
      </w:r>
    </w:p>
    <w:p w14:paraId="0F7DC3DD" w14:textId="77777777" w:rsidR="00184E37" w:rsidRDefault="00184E37" w:rsidP="0095136A">
      <w:pPr>
        <w:ind w:right="-300"/>
        <w:jc w:val="both"/>
        <w:rPr>
          <w:rFonts w:ascii="Cambria" w:hAnsi="Cambria"/>
          <w:b/>
          <w:sz w:val="22"/>
          <w:szCs w:val="22"/>
        </w:rPr>
      </w:pPr>
    </w:p>
    <w:p w14:paraId="03FBBF28" w14:textId="1298EB0B" w:rsidR="0095136A" w:rsidRPr="004F7E14" w:rsidRDefault="0095136A" w:rsidP="0095136A">
      <w:pPr>
        <w:ind w:right="-300"/>
        <w:jc w:val="both"/>
        <w:rPr>
          <w:rFonts w:ascii="Cambria" w:hAnsi="Cambria"/>
          <w:b/>
          <w:sz w:val="22"/>
          <w:szCs w:val="22"/>
        </w:rPr>
      </w:pPr>
      <w:r w:rsidRPr="004F7E14">
        <w:rPr>
          <w:rFonts w:ascii="Cambria" w:hAnsi="Cambria"/>
          <w:b/>
          <w:sz w:val="22"/>
          <w:szCs w:val="22"/>
        </w:rPr>
        <w:t>Pronet System Ltd., Chennai</w:t>
      </w:r>
    </w:p>
    <w:p w14:paraId="6BE1038C" w14:textId="77777777" w:rsidR="0095136A" w:rsidRPr="004F7E14" w:rsidRDefault="0095136A" w:rsidP="0095136A">
      <w:pPr>
        <w:ind w:right="-300"/>
        <w:jc w:val="both"/>
        <w:rPr>
          <w:rFonts w:ascii="Cambria" w:hAnsi="Cambria"/>
          <w:b/>
          <w:sz w:val="22"/>
          <w:szCs w:val="22"/>
        </w:rPr>
      </w:pPr>
      <w:r w:rsidRPr="004F7E14">
        <w:rPr>
          <w:rFonts w:ascii="Cambria" w:hAnsi="Cambria"/>
          <w:b/>
          <w:sz w:val="22"/>
          <w:szCs w:val="22"/>
        </w:rPr>
        <w:t>Role: Application Developer</w:t>
      </w:r>
    </w:p>
    <w:p w14:paraId="3251FD88" w14:textId="77777777" w:rsidR="0095136A" w:rsidRPr="004F7E14" w:rsidRDefault="0095136A" w:rsidP="0095136A">
      <w:pPr>
        <w:jc w:val="both"/>
        <w:rPr>
          <w:rFonts w:ascii="Cambria" w:hAnsi="Cambria"/>
          <w:b/>
          <w:sz w:val="22"/>
          <w:szCs w:val="22"/>
        </w:rPr>
      </w:pPr>
      <w:r w:rsidRPr="004F7E14">
        <w:rPr>
          <w:rFonts w:ascii="Cambria" w:hAnsi="Cambria"/>
          <w:b/>
          <w:sz w:val="22"/>
          <w:szCs w:val="22"/>
        </w:rPr>
        <w:t>Project: Performance Analysis</w:t>
      </w:r>
    </w:p>
    <w:p w14:paraId="0E7824FF" w14:textId="77777777" w:rsidR="0095136A" w:rsidRDefault="0095136A" w:rsidP="0095136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Cambria" w:hAnsi="Cambria"/>
          <w:b/>
          <w:sz w:val="22"/>
          <w:szCs w:val="22"/>
        </w:rPr>
      </w:pPr>
      <w:r w:rsidRPr="004F7E14">
        <w:rPr>
          <w:rFonts w:ascii="Cambria" w:hAnsi="Cambria"/>
          <w:b/>
          <w:sz w:val="22"/>
          <w:szCs w:val="22"/>
        </w:rPr>
        <w:t>Duration: Jul 2000 - Dec 2000</w:t>
      </w:r>
    </w:p>
    <w:p w14:paraId="79ACA83E" w14:textId="77777777" w:rsidR="0095136A" w:rsidRPr="004F7E14" w:rsidRDefault="0095136A" w:rsidP="000750D4">
      <w:pPr>
        <w:numPr>
          <w:ilvl w:val="12"/>
          <w:numId w:val="0"/>
        </w:numPr>
        <w:jc w:val="both"/>
        <w:rPr>
          <w:rFonts w:ascii="Cambria" w:hAnsi="Cambria"/>
          <w:b/>
          <w:sz w:val="22"/>
          <w:szCs w:val="22"/>
        </w:rPr>
      </w:pPr>
    </w:p>
    <w:p w14:paraId="6FBF4ADB" w14:textId="77777777" w:rsidR="00320598" w:rsidRPr="004F7E14" w:rsidRDefault="00320598" w:rsidP="00914E0A">
      <w:pPr>
        <w:numPr>
          <w:ilvl w:val="0"/>
          <w:numId w:val="17"/>
        </w:numPr>
        <w:jc w:val="both"/>
        <w:rPr>
          <w:rFonts w:ascii="Cambria" w:hAnsi="Cambria"/>
          <w:sz w:val="22"/>
          <w:szCs w:val="22"/>
        </w:rPr>
      </w:pPr>
      <w:r w:rsidRPr="004F7E14">
        <w:rPr>
          <w:rFonts w:ascii="Cambria" w:hAnsi="Cambria"/>
          <w:sz w:val="22"/>
          <w:szCs w:val="22"/>
        </w:rPr>
        <w:t>Preperation of Software Requirements Spefication based on the Business Requirements Specification</w:t>
      </w:r>
    </w:p>
    <w:p w14:paraId="18A7A8F9" w14:textId="77777777" w:rsidR="00320598" w:rsidRPr="004F7E14" w:rsidRDefault="00320598" w:rsidP="00914E0A">
      <w:pPr>
        <w:numPr>
          <w:ilvl w:val="0"/>
          <w:numId w:val="17"/>
        </w:numPr>
        <w:jc w:val="both"/>
        <w:rPr>
          <w:rFonts w:ascii="Cambria" w:hAnsi="Cambria"/>
          <w:sz w:val="22"/>
          <w:szCs w:val="22"/>
        </w:rPr>
      </w:pPr>
      <w:r w:rsidRPr="004F7E14">
        <w:rPr>
          <w:rFonts w:ascii="Cambria" w:hAnsi="Cambria"/>
          <w:sz w:val="22"/>
          <w:szCs w:val="22"/>
        </w:rPr>
        <w:t>Creating of High Level documents based on the SRS</w:t>
      </w:r>
    </w:p>
    <w:p w14:paraId="730A2435" w14:textId="77777777" w:rsidR="00320598" w:rsidRPr="004F7E14" w:rsidRDefault="00320598" w:rsidP="00914E0A">
      <w:pPr>
        <w:numPr>
          <w:ilvl w:val="0"/>
          <w:numId w:val="17"/>
        </w:numPr>
        <w:jc w:val="both"/>
        <w:rPr>
          <w:rFonts w:ascii="Cambria" w:hAnsi="Cambria"/>
          <w:sz w:val="22"/>
          <w:szCs w:val="22"/>
        </w:rPr>
      </w:pPr>
      <w:r w:rsidRPr="004F7E14">
        <w:rPr>
          <w:rFonts w:ascii="Cambria" w:hAnsi="Cambria"/>
          <w:sz w:val="22"/>
          <w:szCs w:val="22"/>
        </w:rPr>
        <w:t>Preparation of Low level design documents on the HLD.</w:t>
      </w:r>
    </w:p>
    <w:p w14:paraId="671BF798" w14:textId="77777777" w:rsidR="00320598" w:rsidRPr="004F7E14" w:rsidRDefault="00320598" w:rsidP="00914E0A">
      <w:pPr>
        <w:numPr>
          <w:ilvl w:val="0"/>
          <w:numId w:val="17"/>
        </w:numPr>
        <w:jc w:val="both"/>
        <w:rPr>
          <w:rFonts w:ascii="Cambria" w:hAnsi="Cambria"/>
          <w:sz w:val="22"/>
          <w:szCs w:val="22"/>
        </w:rPr>
      </w:pPr>
      <w:r w:rsidRPr="004F7E14">
        <w:rPr>
          <w:rFonts w:ascii="Cambria" w:hAnsi="Cambria"/>
          <w:sz w:val="22"/>
          <w:szCs w:val="22"/>
        </w:rPr>
        <w:t>Creation of Design diagrams such as Class Diagrams and Sequence Diagrams for the objects identified in the application</w:t>
      </w:r>
    </w:p>
    <w:p w14:paraId="36F66340" w14:textId="77777777" w:rsidR="00320598" w:rsidRPr="004F7E14" w:rsidRDefault="00320598" w:rsidP="00914E0A">
      <w:pPr>
        <w:numPr>
          <w:ilvl w:val="0"/>
          <w:numId w:val="17"/>
        </w:numPr>
        <w:jc w:val="both"/>
        <w:rPr>
          <w:rFonts w:ascii="Cambria" w:hAnsi="Cambria"/>
          <w:sz w:val="22"/>
          <w:szCs w:val="22"/>
        </w:rPr>
      </w:pPr>
      <w:r w:rsidRPr="004F7E14">
        <w:rPr>
          <w:rFonts w:ascii="Cambria" w:hAnsi="Cambria"/>
          <w:sz w:val="22"/>
          <w:szCs w:val="22"/>
        </w:rPr>
        <w:t>Coding the application in Java platform based on the design diagrams and design documents.</w:t>
      </w:r>
    </w:p>
    <w:p w14:paraId="254A70B5" w14:textId="77777777" w:rsidR="0067759A" w:rsidRPr="004F7E14" w:rsidRDefault="00320598" w:rsidP="00AA468A">
      <w:pPr>
        <w:numPr>
          <w:ilvl w:val="0"/>
          <w:numId w:val="17"/>
        </w:numPr>
        <w:jc w:val="both"/>
        <w:rPr>
          <w:rFonts w:ascii="Cambria" w:hAnsi="Cambria"/>
          <w:b/>
          <w:sz w:val="22"/>
          <w:szCs w:val="22"/>
        </w:rPr>
      </w:pPr>
      <w:r w:rsidRPr="004F7E14">
        <w:rPr>
          <w:rFonts w:ascii="Cambria" w:hAnsi="Cambria"/>
          <w:sz w:val="22"/>
          <w:szCs w:val="22"/>
        </w:rPr>
        <w:t>Unit Testing the components Sales and Sales Persons.</w:t>
      </w:r>
    </w:p>
    <w:p w14:paraId="33D29D28" w14:textId="77777777" w:rsidR="0095136A" w:rsidRPr="004F7E14" w:rsidRDefault="0095136A" w:rsidP="0064137C">
      <w:pPr>
        <w:jc w:val="both"/>
        <w:rPr>
          <w:rFonts w:ascii="Cambria" w:hAnsi="Cambria"/>
          <w:b/>
          <w:sz w:val="22"/>
          <w:szCs w:val="22"/>
        </w:rPr>
      </w:pPr>
    </w:p>
    <w:p w14:paraId="0C30435F" w14:textId="31084A59" w:rsidR="0095136A" w:rsidRDefault="0003057F" w:rsidP="00052C43">
      <w:pPr>
        <w:pStyle w:val="Normal1"/>
        <w:jc w:val="both"/>
        <w:rPr>
          <w:rFonts w:ascii="Cambria" w:hAnsi="Cambria"/>
          <w:sz w:val="22"/>
        </w:rPr>
      </w:pPr>
      <w:r>
        <w:rPr>
          <w:rFonts w:ascii="Cambria" w:hAnsi="Cambria"/>
          <w:sz w:val="22"/>
        </w:rPr>
        <w:t xml:space="preserve">Technologies: </w:t>
      </w:r>
      <w:r>
        <w:rPr>
          <w:rFonts w:ascii="Verdana" w:eastAsia="Verdana" w:hAnsi="Verdana" w:cs="Verdana"/>
          <w:sz w:val="18"/>
        </w:rPr>
        <w:t>Java, JSP, Servlet, SQL Server</w:t>
      </w:r>
    </w:p>
    <w:p w14:paraId="329549E9" w14:textId="77777777" w:rsidR="0003057F" w:rsidRDefault="0003057F" w:rsidP="0064137C">
      <w:pPr>
        <w:jc w:val="both"/>
        <w:rPr>
          <w:rFonts w:ascii="Cambria" w:hAnsi="Cambria"/>
          <w:sz w:val="22"/>
          <w:szCs w:val="22"/>
        </w:rPr>
      </w:pPr>
    </w:p>
    <w:p w14:paraId="2441448A" w14:textId="77777777" w:rsidR="00187ACE" w:rsidRDefault="0003057F" w:rsidP="00187ACE">
      <w:pPr>
        <w:ind w:right="-300"/>
        <w:jc w:val="both"/>
        <w:rPr>
          <w:rFonts w:ascii="Cambria" w:hAnsi="Cambria"/>
          <w:b/>
          <w:sz w:val="22"/>
          <w:szCs w:val="22"/>
        </w:rPr>
      </w:pPr>
      <w:r w:rsidRPr="00187ACE">
        <w:rPr>
          <w:rFonts w:ascii="Cambria" w:hAnsi="Cambria"/>
          <w:b/>
          <w:sz w:val="22"/>
          <w:szCs w:val="22"/>
        </w:rPr>
        <w:t>Achievements</w:t>
      </w:r>
    </w:p>
    <w:p w14:paraId="76EF3440" w14:textId="77777777" w:rsidR="00CE78B4" w:rsidRPr="00187ACE" w:rsidRDefault="00CE78B4" w:rsidP="00187ACE">
      <w:pPr>
        <w:ind w:right="-300"/>
        <w:jc w:val="both"/>
        <w:rPr>
          <w:rFonts w:ascii="Cambria" w:hAnsi="Cambria"/>
          <w:b/>
          <w:sz w:val="22"/>
          <w:szCs w:val="22"/>
        </w:rPr>
      </w:pPr>
    </w:p>
    <w:p w14:paraId="51B47E73" w14:textId="77777777" w:rsidR="00187ACE" w:rsidRPr="00CE78B4" w:rsidRDefault="0003057F" w:rsidP="00187ACE">
      <w:pPr>
        <w:numPr>
          <w:ilvl w:val="0"/>
          <w:numId w:val="17"/>
        </w:numPr>
        <w:jc w:val="both"/>
        <w:rPr>
          <w:rFonts w:ascii="Cambria" w:hAnsi="Cambria"/>
          <w:sz w:val="22"/>
          <w:szCs w:val="22"/>
        </w:rPr>
      </w:pPr>
      <w:r w:rsidRPr="00CE78B4">
        <w:rPr>
          <w:rFonts w:ascii="Cambria" w:hAnsi="Cambria"/>
          <w:sz w:val="22"/>
          <w:szCs w:val="22"/>
        </w:rPr>
        <w:t xml:space="preserve">Received </w:t>
      </w:r>
      <w:r w:rsidR="00177CED">
        <w:rPr>
          <w:rFonts w:ascii="Cambria" w:hAnsi="Cambria"/>
          <w:sz w:val="22"/>
          <w:szCs w:val="22"/>
        </w:rPr>
        <w:t>c</w:t>
      </w:r>
      <w:r w:rsidRPr="00CE78B4">
        <w:rPr>
          <w:rFonts w:ascii="Cambria" w:hAnsi="Cambria"/>
          <w:sz w:val="22"/>
          <w:szCs w:val="22"/>
        </w:rPr>
        <w:t>lient appr</w:t>
      </w:r>
      <w:r w:rsidR="00187ACE" w:rsidRPr="00CE78B4">
        <w:rPr>
          <w:rFonts w:ascii="Cambria" w:hAnsi="Cambria"/>
          <w:sz w:val="22"/>
          <w:szCs w:val="22"/>
        </w:rPr>
        <w:t>eciation from IBM and LogicaCMG</w:t>
      </w:r>
    </w:p>
    <w:p w14:paraId="1463DDB8" w14:textId="66CFB7F8" w:rsidR="0003057F" w:rsidRDefault="0003057F" w:rsidP="00187ACE">
      <w:pPr>
        <w:numPr>
          <w:ilvl w:val="0"/>
          <w:numId w:val="17"/>
        </w:numPr>
        <w:jc w:val="both"/>
        <w:rPr>
          <w:rFonts w:ascii="Cambria" w:hAnsi="Cambria"/>
          <w:sz w:val="22"/>
          <w:szCs w:val="22"/>
        </w:rPr>
      </w:pPr>
      <w:r w:rsidRPr="00187ACE">
        <w:rPr>
          <w:rFonts w:ascii="Cambria" w:hAnsi="Cambria"/>
          <w:sz w:val="22"/>
          <w:szCs w:val="22"/>
        </w:rPr>
        <w:t xml:space="preserve">Got </w:t>
      </w:r>
      <w:r w:rsidR="00177CED">
        <w:rPr>
          <w:rFonts w:ascii="Cambria" w:hAnsi="Cambria"/>
          <w:sz w:val="22"/>
          <w:szCs w:val="22"/>
        </w:rPr>
        <w:t>r</w:t>
      </w:r>
      <w:r w:rsidRPr="00187ACE">
        <w:rPr>
          <w:rFonts w:ascii="Cambria" w:hAnsi="Cambria"/>
          <w:sz w:val="22"/>
          <w:szCs w:val="22"/>
        </w:rPr>
        <w:t>ecognization while developed Report Generation Tool</w:t>
      </w:r>
    </w:p>
    <w:p w14:paraId="49D19842" w14:textId="56296158" w:rsidR="00184E37" w:rsidRDefault="00184E37" w:rsidP="00187ACE">
      <w:pPr>
        <w:numPr>
          <w:ilvl w:val="0"/>
          <w:numId w:val="17"/>
        </w:numPr>
        <w:jc w:val="both"/>
        <w:rPr>
          <w:rFonts w:ascii="Cambria" w:hAnsi="Cambria"/>
          <w:sz w:val="22"/>
          <w:szCs w:val="22"/>
        </w:rPr>
      </w:pPr>
      <w:r>
        <w:rPr>
          <w:rFonts w:ascii="Cambria" w:hAnsi="Cambria"/>
          <w:sz w:val="22"/>
          <w:szCs w:val="22"/>
        </w:rPr>
        <w:t>Certification in Chordiant CRM tool</w:t>
      </w:r>
    </w:p>
    <w:p w14:paraId="0C885127" w14:textId="5282E363" w:rsidR="0032384E" w:rsidRDefault="0032384E" w:rsidP="00187ACE">
      <w:pPr>
        <w:numPr>
          <w:ilvl w:val="0"/>
          <w:numId w:val="17"/>
        </w:numPr>
        <w:jc w:val="both"/>
        <w:rPr>
          <w:rFonts w:ascii="Cambria" w:hAnsi="Cambria"/>
          <w:sz w:val="22"/>
          <w:szCs w:val="22"/>
        </w:rPr>
      </w:pPr>
      <w:r>
        <w:rPr>
          <w:rFonts w:ascii="Cambria" w:hAnsi="Cambria"/>
          <w:sz w:val="22"/>
          <w:szCs w:val="22"/>
        </w:rPr>
        <w:t>Received applause and award in Deloitte</w:t>
      </w:r>
    </w:p>
    <w:p w14:paraId="025A4155" w14:textId="1771733B" w:rsidR="00C91678" w:rsidRPr="00187ACE" w:rsidRDefault="00C91678" w:rsidP="00187ACE">
      <w:pPr>
        <w:numPr>
          <w:ilvl w:val="0"/>
          <w:numId w:val="17"/>
        </w:numPr>
        <w:jc w:val="both"/>
        <w:rPr>
          <w:rFonts w:ascii="Cambria" w:hAnsi="Cambria"/>
          <w:sz w:val="22"/>
          <w:szCs w:val="22"/>
        </w:rPr>
      </w:pPr>
      <w:r>
        <w:rPr>
          <w:rFonts w:ascii="Cambria" w:hAnsi="Cambria"/>
          <w:sz w:val="22"/>
          <w:szCs w:val="22"/>
        </w:rPr>
        <w:t xml:space="preserve">iRise award </w:t>
      </w:r>
      <w:r w:rsidR="007E607E">
        <w:rPr>
          <w:rFonts w:ascii="Cambria" w:hAnsi="Cambria"/>
          <w:sz w:val="22"/>
          <w:szCs w:val="22"/>
        </w:rPr>
        <w:t xml:space="preserve">and process documentation </w:t>
      </w:r>
      <w:r w:rsidR="00902B85">
        <w:rPr>
          <w:rFonts w:ascii="Cambria" w:hAnsi="Cambria"/>
          <w:sz w:val="22"/>
          <w:szCs w:val="22"/>
        </w:rPr>
        <w:t xml:space="preserve">award </w:t>
      </w:r>
      <w:r>
        <w:rPr>
          <w:rFonts w:ascii="Cambria" w:hAnsi="Cambria"/>
          <w:sz w:val="22"/>
          <w:szCs w:val="22"/>
        </w:rPr>
        <w:t>from Infosys</w:t>
      </w:r>
    </w:p>
    <w:p w14:paraId="563D8A73" w14:textId="77777777" w:rsidR="0003057F" w:rsidRDefault="0003057F" w:rsidP="0064137C">
      <w:pPr>
        <w:jc w:val="both"/>
        <w:rPr>
          <w:rFonts w:ascii="Cambria" w:hAnsi="Cambria"/>
          <w:sz w:val="22"/>
          <w:szCs w:val="22"/>
        </w:rPr>
      </w:pPr>
    </w:p>
    <w:p w14:paraId="11F536DF" w14:textId="77777777" w:rsidR="0003057F" w:rsidRPr="0003057F" w:rsidRDefault="0003057F" w:rsidP="0064137C">
      <w:pPr>
        <w:jc w:val="both"/>
        <w:rPr>
          <w:rFonts w:ascii="Cambria" w:hAnsi="Cambria"/>
          <w:sz w:val="22"/>
          <w:szCs w:val="22"/>
        </w:rPr>
      </w:pPr>
    </w:p>
    <w:sectPr w:rsidR="0003057F" w:rsidRPr="0003057F" w:rsidSect="00960A95">
      <w:pgSz w:w="12240" w:h="15840"/>
      <w:pgMar w:top="864" w:right="864" w:bottom="864" w:left="864"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520A" w14:textId="77777777" w:rsidR="00427824" w:rsidRDefault="00427824">
      <w:r>
        <w:separator/>
      </w:r>
    </w:p>
  </w:endnote>
  <w:endnote w:type="continuationSeparator" w:id="0">
    <w:p w14:paraId="7DE07D1D" w14:textId="77777777" w:rsidR="00427824" w:rsidRDefault="0042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E28B" w14:textId="77777777" w:rsidR="00427824" w:rsidRDefault="00427824">
      <w:r>
        <w:separator/>
      </w:r>
    </w:p>
  </w:footnote>
  <w:footnote w:type="continuationSeparator" w:id="0">
    <w:p w14:paraId="24C05EFC" w14:textId="77777777" w:rsidR="00427824" w:rsidRDefault="00427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2021FB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6"/>
    <w:multiLevelType w:val="singleLevel"/>
    <w:tmpl w:val="00000006"/>
    <w:name w:val="WW8Num6"/>
    <w:lvl w:ilvl="0">
      <w:start w:val="1"/>
      <w:numFmt w:val="bullet"/>
      <w:lvlText w:val=""/>
      <w:lvlJc w:val="left"/>
      <w:pPr>
        <w:tabs>
          <w:tab w:val="num" w:pos="630"/>
        </w:tabs>
        <w:ind w:left="630" w:hanging="360"/>
      </w:pPr>
      <w:rPr>
        <w:rFonts w:ascii="Symbol" w:hAnsi="Symbol"/>
      </w:rPr>
    </w:lvl>
  </w:abstractNum>
  <w:abstractNum w:abstractNumId="4" w15:restartNumberingAfterBreak="0">
    <w:nsid w:val="03126906"/>
    <w:multiLevelType w:val="multilevel"/>
    <w:tmpl w:val="94F4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C5C44"/>
    <w:multiLevelType w:val="hybridMultilevel"/>
    <w:tmpl w:val="8F7AC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E8644A"/>
    <w:multiLevelType w:val="hybridMultilevel"/>
    <w:tmpl w:val="5896E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547BCF"/>
    <w:multiLevelType w:val="hybridMultilevel"/>
    <w:tmpl w:val="043A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CE3E88"/>
    <w:multiLevelType w:val="hybridMultilevel"/>
    <w:tmpl w:val="692AF4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CE30380"/>
    <w:multiLevelType w:val="hybridMultilevel"/>
    <w:tmpl w:val="CFC4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81084"/>
    <w:multiLevelType w:val="hybridMultilevel"/>
    <w:tmpl w:val="837A51E4"/>
    <w:lvl w:ilvl="0" w:tplc="04090001">
      <w:start w:val="1"/>
      <w:numFmt w:val="bullet"/>
      <w:lvlText w:val=""/>
      <w:lvlJc w:val="left"/>
      <w:pPr>
        <w:ind w:left="720" w:hanging="360"/>
      </w:pPr>
      <w:rPr>
        <w:rFonts w:ascii="Symbol" w:hAnsi="Symbol" w:hint="default"/>
      </w:rPr>
    </w:lvl>
    <w:lvl w:ilvl="1" w:tplc="12FA822A">
      <w:numFmt w:val="bullet"/>
      <w:lvlText w:val="·"/>
      <w:lvlJc w:val="left"/>
      <w:pPr>
        <w:ind w:left="1530" w:hanging="450"/>
      </w:pPr>
      <w:rPr>
        <w:rFonts w:ascii="Cambria" w:eastAsia="Times New Roman" w:hAnsi="Cambria" w:cs="Verdan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50958"/>
    <w:multiLevelType w:val="hybridMultilevel"/>
    <w:tmpl w:val="6054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063955"/>
    <w:multiLevelType w:val="hybridMultilevel"/>
    <w:tmpl w:val="60983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5462F"/>
    <w:multiLevelType w:val="multilevel"/>
    <w:tmpl w:val="64C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D613F"/>
    <w:multiLevelType w:val="hybridMultilevel"/>
    <w:tmpl w:val="660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D2176"/>
    <w:multiLevelType w:val="hybridMultilevel"/>
    <w:tmpl w:val="B3FC672A"/>
    <w:lvl w:ilvl="0" w:tplc="4BF42868">
      <w:start w:val="1"/>
      <w:numFmt w:val="bullet"/>
      <w:pStyle w:val="Normal11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8A3023"/>
    <w:multiLevelType w:val="hybridMultilevel"/>
    <w:tmpl w:val="C39E3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04680"/>
    <w:multiLevelType w:val="hybridMultilevel"/>
    <w:tmpl w:val="ABEA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65C3D"/>
    <w:multiLevelType w:val="multilevel"/>
    <w:tmpl w:val="979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057C4"/>
    <w:multiLevelType w:val="hybridMultilevel"/>
    <w:tmpl w:val="67EE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64C81"/>
    <w:multiLevelType w:val="hybridMultilevel"/>
    <w:tmpl w:val="EC38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315FC"/>
    <w:multiLevelType w:val="hybridMultilevel"/>
    <w:tmpl w:val="21D2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E10A53"/>
    <w:multiLevelType w:val="hybridMultilevel"/>
    <w:tmpl w:val="7276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D3E8A"/>
    <w:multiLevelType w:val="hybridMultilevel"/>
    <w:tmpl w:val="EC729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0F361A8"/>
    <w:multiLevelType w:val="hybridMultilevel"/>
    <w:tmpl w:val="5900E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AF084E"/>
    <w:multiLevelType w:val="hybridMultilevel"/>
    <w:tmpl w:val="C94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A341C"/>
    <w:multiLevelType w:val="hybridMultilevel"/>
    <w:tmpl w:val="0CC66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D96046"/>
    <w:multiLevelType w:val="multilevel"/>
    <w:tmpl w:val="6A409142"/>
    <w:lvl w:ilvl="0">
      <w:start w:val="1"/>
      <w:numFmt w:val="bullet"/>
      <w:lvlText w:val="●"/>
      <w:lvlJc w:val="left"/>
      <w:pPr>
        <w:ind w:left="480" w:firstLine="120"/>
      </w:pPr>
      <w:rPr>
        <w:rFonts w:ascii="Arial" w:eastAsia="Arial" w:hAnsi="Arial" w:cs="Arial"/>
        <w:b w:val="0"/>
        <w:i w:val="0"/>
        <w:smallCaps w:val="0"/>
        <w:strike w:val="0"/>
        <w:color w:val="000000"/>
        <w:sz w:val="22"/>
        <w:u w:val="none"/>
        <w:vertAlign w:val="baseline"/>
      </w:rPr>
    </w:lvl>
    <w:lvl w:ilvl="1">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2">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3">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4">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5">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6">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7">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lvl w:ilvl="8">
      <w:start w:val="1"/>
      <w:numFmt w:val="decimal"/>
      <w:lvlText w:val=""/>
      <w:lvlJc w:val="left"/>
      <w:pPr>
        <w:ind w:left="0" w:firstLine="0"/>
      </w:pPr>
      <w:rPr>
        <w:rFonts w:ascii="Arial" w:eastAsia="Arial" w:hAnsi="Arial" w:cs="Arial"/>
        <w:b w:val="0"/>
        <w:i w:val="0"/>
        <w:smallCaps w:val="0"/>
        <w:strike w:val="0"/>
        <w:color w:val="000000"/>
        <w:sz w:val="22"/>
        <w:u w:val="none"/>
        <w:vertAlign w:val="baseline"/>
      </w:rPr>
    </w:lvl>
  </w:abstractNum>
  <w:abstractNum w:abstractNumId="28" w15:restartNumberingAfterBreak="0">
    <w:nsid w:val="493B2496"/>
    <w:multiLevelType w:val="hybridMultilevel"/>
    <w:tmpl w:val="75F4A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DC33ED"/>
    <w:multiLevelType w:val="multilevel"/>
    <w:tmpl w:val="A8D2F3D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080" w:firstLine="72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1800" w:firstLine="144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2520" w:firstLine="21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3240" w:firstLine="288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abstractNum>
  <w:abstractNum w:abstractNumId="30" w15:restartNumberingAfterBreak="0">
    <w:nsid w:val="511F60CE"/>
    <w:multiLevelType w:val="hybridMultilevel"/>
    <w:tmpl w:val="154C6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724A1"/>
    <w:multiLevelType w:val="hybridMultilevel"/>
    <w:tmpl w:val="BB30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BF74E8"/>
    <w:multiLevelType w:val="hybridMultilevel"/>
    <w:tmpl w:val="56B0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B1507"/>
    <w:multiLevelType w:val="hybridMultilevel"/>
    <w:tmpl w:val="E38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055A6"/>
    <w:multiLevelType w:val="hybridMultilevel"/>
    <w:tmpl w:val="0520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74626"/>
    <w:multiLevelType w:val="hybridMultilevel"/>
    <w:tmpl w:val="BD04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755A4B"/>
    <w:multiLevelType w:val="hybridMultilevel"/>
    <w:tmpl w:val="4D4CB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522843"/>
    <w:multiLevelType w:val="multilevel"/>
    <w:tmpl w:val="799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76858"/>
    <w:multiLevelType w:val="hybridMultilevel"/>
    <w:tmpl w:val="6D7C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652662"/>
    <w:multiLevelType w:val="hybridMultilevel"/>
    <w:tmpl w:val="550E8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855221"/>
    <w:multiLevelType w:val="hybridMultilevel"/>
    <w:tmpl w:val="123C0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D4632F"/>
    <w:multiLevelType w:val="hybridMultilevel"/>
    <w:tmpl w:val="AD5E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290837">
    <w:abstractNumId w:val="15"/>
  </w:num>
  <w:num w:numId="2" w16cid:durableId="1456943153">
    <w:abstractNumId w:val="0"/>
  </w:num>
  <w:num w:numId="3" w16cid:durableId="1156066604">
    <w:abstractNumId w:val="5"/>
  </w:num>
  <w:num w:numId="4" w16cid:durableId="442457473">
    <w:abstractNumId w:val="19"/>
  </w:num>
  <w:num w:numId="5" w16cid:durableId="2103914329">
    <w:abstractNumId w:val="17"/>
  </w:num>
  <w:num w:numId="6" w16cid:durableId="1155142674">
    <w:abstractNumId w:val="7"/>
  </w:num>
  <w:num w:numId="7" w16cid:durableId="1292200810">
    <w:abstractNumId w:val="31"/>
  </w:num>
  <w:num w:numId="8" w16cid:durableId="2010595657">
    <w:abstractNumId w:val="11"/>
  </w:num>
  <w:num w:numId="9" w16cid:durableId="459224165">
    <w:abstractNumId w:val="35"/>
  </w:num>
  <w:num w:numId="10" w16cid:durableId="1886208798">
    <w:abstractNumId w:val="41"/>
  </w:num>
  <w:num w:numId="11" w16cid:durableId="1872302240">
    <w:abstractNumId w:val="33"/>
  </w:num>
  <w:num w:numId="12" w16cid:durableId="736050014">
    <w:abstractNumId w:val="24"/>
  </w:num>
  <w:num w:numId="13" w16cid:durableId="1888954147">
    <w:abstractNumId w:val="6"/>
  </w:num>
  <w:num w:numId="14" w16cid:durableId="1751124351">
    <w:abstractNumId w:val="34"/>
  </w:num>
  <w:num w:numId="15" w16cid:durableId="84301557">
    <w:abstractNumId w:val="9"/>
  </w:num>
  <w:num w:numId="16" w16cid:durableId="2032564901">
    <w:abstractNumId w:val="12"/>
  </w:num>
  <w:num w:numId="17" w16cid:durableId="1786462465">
    <w:abstractNumId w:val="25"/>
  </w:num>
  <w:num w:numId="18" w16cid:durableId="1901555355">
    <w:abstractNumId w:val="27"/>
  </w:num>
  <w:num w:numId="19" w16cid:durableId="1715697614">
    <w:abstractNumId w:val="29"/>
  </w:num>
  <w:num w:numId="20" w16cid:durableId="1926378125">
    <w:abstractNumId w:val="16"/>
  </w:num>
  <w:num w:numId="21" w16cid:durableId="411781977">
    <w:abstractNumId w:val="21"/>
  </w:num>
  <w:num w:numId="22" w16cid:durableId="1598446984">
    <w:abstractNumId w:val="22"/>
  </w:num>
  <w:num w:numId="23" w16cid:durableId="1225524519">
    <w:abstractNumId w:val="10"/>
  </w:num>
  <w:num w:numId="24" w16cid:durableId="390228118">
    <w:abstractNumId w:val="39"/>
  </w:num>
  <w:num w:numId="25" w16cid:durableId="1062022896">
    <w:abstractNumId w:val="23"/>
  </w:num>
  <w:num w:numId="26" w16cid:durableId="531768878">
    <w:abstractNumId w:val="28"/>
  </w:num>
  <w:num w:numId="27" w16cid:durableId="1542012852">
    <w:abstractNumId w:val="7"/>
  </w:num>
  <w:num w:numId="28" w16cid:durableId="2025478116">
    <w:abstractNumId w:val="17"/>
  </w:num>
  <w:num w:numId="29" w16cid:durableId="231888336">
    <w:abstractNumId w:val="20"/>
  </w:num>
  <w:num w:numId="30" w16cid:durableId="1005597182">
    <w:abstractNumId w:val="38"/>
  </w:num>
  <w:num w:numId="31" w16cid:durableId="337003669">
    <w:abstractNumId w:val="14"/>
  </w:num>
  <w:num w:numId="32" w16cid:durableId="2013336256">
    <w:abstractNumId w:val="32"/>
  </w:num>
  <w:num w:numId="33" w16cid:durableId="841092183">
    <w:abstractNumId w:val="26"/>
  </w:num>
  <w:num w:numId="34" w16cid:durableId="1872036608">
    <w:abstractNumId w:val="5"/>
  </w:num>
  <w:num w:numId="35" w16cid:durableId="1786340517">
    <w:abstractNumId w:val="30"/>
  </w:num>
  <w:num w:numId="36" w16cid:durableId="1912428220">
    <w:abstractNumId w:val="4"/>
  </w:num>
  <w:num w:numId="37" w16cid:durableId="179130833">
    <w:abstractNumId w:val="13"/>
  </w:num>
  <w:num w:numId="38" w16cid:durableId="1524316884">
    <w:abstractNumId w:val="18"/>
  </w:num>
  <w:num w:numId="39" w16cid:durableId="1886716081">
    <w:abstractNumId w:val="37"/>
  </w:num>
  <w:num w:numId="40" w16cid:durableId="1100829744">
    <w:abstractNumId w:val="36"/>
  </w:num>
  <w:num w:numId="41" w16cid:durableId="460225334">
    <w:abstractNumId w:val="8"/>
  </w:num>
  <w:num w:numId="42" w16cid:durableId="1307781248">
    <w:abstractNumId w:val="4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48"/>
    <w:rsid w:val="00006B76"/>
    <w:rsid w:val="00007492"/>
    <w:rsid w:val="000077F0"/>
    <w:rsid w:val="00007F45"/>
    <w:rsid w:val="000137EE"/>
    <w:rsid w:val="000158AD"/>
    <w:rsid w:val="00017071"/>
    <w:rsid w:val="000200EB"/>
    <w:rsid w:val="0002428F"/>
    <w:rsid w:val="00024501"/>
    <w:rsid w:val="0003057F"/>
    <w:rsid w:val="00030751"/>
    <w:rsid w:val="00031068"/>
    <w:rsid w:val="000312B1"/>
    <w:rsid w:val="00037DCE"/>
    <w:rsid w:val="00041347"/>
    <w:rsid w:val="000466CE"/>
    <w:rsid w:val="000476FD"/>
    <w:rsid w:val="00052C43"/>
    <w:rsid w:val="0006023C"/>
    <w:rsid w:val="000623A5"/>
    <w:rsid w:val="000663A5"/>
    <w:rsid w:val="0006654F"/>
    <w:rsid w:val="00071076"/>
    <w:rsid w:val="0007258C"/>
    <w:rsid w:val="00074AE1"/>
    <w:rsid w:val="000750D4"/>
    <w:rsid w:val="000767C6"/>
    <w:rsid w:val="000840AA"/>
    <w:rsid w:val="00085F2A"/>
    <w:rsid w:val="00086685"/>
    <w:rsid w:val="00090CC7"/>
    <w:rsid w:val="00093743"/>
    <w:rsid w:val="000951DB"/>
    <w:rsid w:val="000A01DE"/>
    <w:rsid w:val="000A0792"/>
    <w:rsid w:val="000A126F"/>
    <w:rsid w:val="000A1B91"/>
    <w:rsid w:val="000B2391"/>
    <w:rsid w:val="000B5F9B"/>
    <w:rsid w:val="000B6C3D"/>
    <w:rsid w:val="000C3158"/>
    <w:rsid w:val="000C4895"/>
    <w:rsid w:val="000C7845"/>
    <w:rsid w:val="000D0397"/>
    <w:rsid w:val="000D1177"/>
    <w:rsid w:val="000D1AE9"/>
    <w:rsid w:val="000D5CC3"/>
    <w:rsid w:val="000D6B15"/>
    <w:rsid w:val="000E5314"/>
    <w:rsid w:val="000F1AB2"/>
    <w:rsid w:val="000F1D8A"/>
    <w:rsid w:val="00100DC8"/>
    <w:rsid w:val="00100E9B"/>
    <w:rsid w:val="00101E32"/>
    <w:rsid w:val="0010249F"/>
    <w:rsid w:val="001038CC"/>
    <w:rsid w:val="00105043"/>
    <w:rsid w:val="00106A6A"/>
    <w:rsid w:val="00106EFB"/>
    <w:rsid w:val="00107C6C"/>
    <w:rsid w:val="00110F05"/>
    <w:rsid w:val="00111651"/>
    <w:rsid w:val="001149CA"/>
    <w:rsid w:val="001202CF"/>
    <w:rsid w:val="00122715"/>
    <w:rsid w:val="00127B66"/>
    <w:rsid w:val="001354DA"/>
    <w:rsid w:val="0013551C"/>
    <w:rsid w:val="00141111"/>
    <w:rsid w:val="00144F99"/>
    <w:rsid w:val="00145EBA"/>
    <w:rsid w:val="00147276"/>
    <w:rsid w:val="001517F0"/>
    <w:rsid w:val="00151EE9"/>
    <w:rsid w:val="0016157F"/>
    <w:rsid w:val="001646E8"/>
    <w:rsid w:val="00164C1B"/>
    <w:rsid w:val="00170657"/>
    <w:rsid w:val="00177CED"/>
    <w:rsid w:val="00177F9F"/>
    <w:rsid w:val="00180D1C"/>
    <w:rsid w:val="00181095"/>
    <w:rsid w:val="0018132B"/>
    <w:rsid w:val="00184D61"/>
    <w:rsid w:val="00184E37"/>
    <w:rsid w:val="00187706"/>
    <w:rsid w:val="00187ACE"/>
    <w:rsid w:val="00197172"/>
    <w:rsid w:val="001A03BB"/>
    <w:rsid w:val="001A3B10"/>
    <w:rsid w:val="001A40DA"/>
    <w:rsid w:val="001A6559"/>
    <w:rsid w:val="001B15A7"/>
    <w:rsid w:val="001B6DE8"/>
    <w:rsid w:val="001C4A98"/>
    <w:rsid w:val="001C4D17"/>
    <w:rsid w:val="001C7BEC"/>
    <w:rsid w:val="001D2D7B"/>
    <w:rsid w:val="001E41A6"/>
    <w:rsid w:val="002108B0"/>
    <w:rsid w:val="00215DB6"/>
    <w:rsid w:val="00225243"/>
    <w:rsid w:val="00226B21"/>
    <w:rsid w:val="002273D8"/>
    <w:rsid w:val="0023425B"/>
    <w:rsid w:val="00245D50"/>
    <w:rsid w:val="00247274"/>
    <w:rsid w:val="00251316"/>
    <w:rsid w:val="00255436"/>
    <w:rsid w:val="00256A4A"/>
    <w:rsid w:val="002600D1"/>
    <w:rsid w:val="002661F3"/>
    <w:rsid w:val="002667E1"/>
    <w:rsid w:val="00270D0B"/>
    <w:rsid w:val="00271935"/>
    <w:rsid w:val="002745ED"/>
    <w:rsid w:val="0027721A"/>
    <w:rsid w:val="00277A71"/>
    <w:rsid w:val="0029020F"/>
    <w:rsid w:val="00290AD3"/>
    <w:rsid w:val="00294F24"/>
    <w:rsid w:val="002A0A11"/>
    <w:rsid w:val="002A6075"/>
    <w:rsid w:val="002B01D8"/>
    <w:rsid w:val="002C2DAC"/>
    <w:rsid w:val="002C6348"/>
    <w:rsid w:val="002C732C"/>
    <w:rsid w:val="002D4075"/>
    <w:rsid w:val="002D588B"/>
    <w:rsid w:val="002D62AF"/>
    <w:rsid w:val="002E0E23"/>
    <w:rsid w:val="002E6BF5"/>
    <w:rsid w:val="002F466B"/>
    <w:rsid w:val="002F572D"/>
    <w:rsid w:val="003011B2"/>
    <w:rsid w:val="00301DC1"/>
    <w:rsid w:val="00302392"/>
    <w:rsid w:val="00303179"/>
    <w:rsid w:val="00303F9F"/>
    <w:rsid w:val="0030782C"/>
    <w:rsid w:val="00312035"/>
    <w:rsid w:val="00312F77"/>
    <w:rsid w:val="003142E5"/>
    <w:rsid w:val="003168AF"/>
    <w:rsid w:val="00320598"/>
    <w:rsid w:val="00321679"/>
    <w:rsid w:val="0032274D"/>
    <w:rsid w:val="00322B43"/>
    <w:rsid w:val="00323139"/>
    <w:rsid w:val="0032384E"/>
    <w:rsid w:val="00325B30"/>
    <w:rsid w:val="0032636A"/>
    <w:rsid w:val="0032728C"/>
    <w:rsid w:val="00327F9B"/>
    <w:rsid w:val="003342BD"/>
    <w:rsid w:val="00341DBE"/>
    <w:rsid w:val="00342A2F"/>
    <w:rsid w:val="00343564"/>
    <w:rsid w:val="0035123D"/>
    <w:rsid w:val="003519A3"/>
    <w:rsid w:val="0035300C"/>
    <w:rsid w:val="0035725B"/>
    <w:rsid w:val="003613FA"/>
    <w:rsid w:val="00361B3A"/>
    <w:rsid w:val="00364236"/>
    <w:rsid w:val="00366832"/>
    <w:rsid w:val="00370D00"/>
    <w:rsid w:val="003740F3"/>
    <w:rsid w:val="00374996"/>
    <w:rsid w:val="003754B8"/>
    <w:rsid w:val="00381213"/>
    <w:rsid w:val="00390FAA"/>
    <w:rsid w:val="00392457"/>
    <w:rsid w:val="0039625A"/>
    <w:rsid w:val="00396DE3"/>
    <w:rsid w:val="00397B0C"/>
    <w:rsid w:val="003A409E"/>
    <w:rsid w:val="003B085D"/>
    <w:rsid w:val="003B12BD"/>
    <w:rsid w:val="003B2933"/>
    <w:rsid w:val="003B7160"/>
    <w:rsid w:val="003B79D9"/>
    <w:rsid w:val="003C17D2"/>
    <w:rsid w:val="003C2542"/>
    <w:rsid w:val="003C45C7"/>
    <w:rsid w:val="003C53A5"/>
    <w:rsid w:val="003C5797"/>
    <w:rsid w:val="003C71F0"/>
    <w:rsid w:val="003D545E"/>
    <w:rsid w:val="003D6CE2"/>
    <w:rsid w:val="003E6D6D"/>
    <w:rsid w:val="003F48B5"/>
    <w:rsid w:val="003F4CCE"/>
    <w:rsid w:val="004017F8"/>
    <w:rsid w:val="004049FF"/>
    <w:rsid w:val="00407C6A"/>
    <w:rsid w:val="00412107"/>
    <w:rsid w:val="004128C0"/>
    <w:rsid w:val="0042395E"/>
    <w:rsid w:val="00424E61"/>
    <w:rsid w:val="00425E57"/>
    <w:rsid w:val="00427824"/>
    <w:rsid w:val="00427C25"/>
    <w:rsid w:val="00431AFC"/>
    <w:rsid w:val="00435BD6"/>
    <w:rsid w:val="00442171"/>
    <w:rsid w:val="004445DC"/>
    <w:rsid w:val="00453390"/>
    <w:rsid w:val="00454D5F"/>
    <w:rsid w:val="004675BC"/>
    <w:rsid w:val="004857F5"/>
    <w:rsid w:val="00486AE4"/>
    <w:rsid w:val="00487FA8"/>
    <w:rsid w:val="00490B13"/>
    <w:rsid w:val="004938EF"/>
    <w:rsid w:val="00494F1A"/>
    <w:rsid w:val="0049578E"/>
    <w:rsid w:val="00496B50"/>
    <w:rsid w:val="004A10B4"/>
    <w:rsid w:val="004A30F1"/>
    <w:rsid w:val="004A4061"/>
    <w:rsid w:val="004B344E"/>
    <w:rsid w:val="004C08E1"/>
    <w:rsid w:val="004C0BF0"/>
    <w:rsid w:val="004C2F73"/>
    <w:rsid w:val="004D1107"/>
    <w:rsid w:val="004D4A0A"/>
    <w:rsid w:val="004D4F3F"/>
    <w:rsid w:val="004D7266"/>
    <w:rsid w:val="004D7B22"/>
    <w:rsid w:val="004E030E"/>
    <w:rsid w:val="004E3A8F"/>
    <w:rsid w:val="004E3D34"/>
    <w:rsid w:val="004E41C3"/>
    <w:rsid w:val="004E5551"/>
    <w:rsid w:val="004E667E"/>
    <w:rsid w:val="004F4235"/>
    <w:rsid w:val="004F53A7"/>
    <w:rsid w:val="004F7E14"/>
    <w:rsid w:val="0050454F"/>
    <w:rsid w:val="00504B65"/>
    <w:rsid w:val="00505F0A"/>
    <w:rsid w:val="00513B64"/>
    <w:rsid w:val="00514DE9"/>
    <w:rsid w:val="00515F19"/>
    <w:rsid w:val="005200CF"/>
    <w:rsid w:val="005218D1"/>
    <w:rsid w:val="00522438"/>
    <w:rsid w:val="0052531D"/>
    <w:rsid w:val="00525AF4"/>
    <w:rsid w:val="00527241"/>
    <w:rsid w:val="00531CA6"/>
    <w:rsid w:val="00531CE9"/>
    <w:rsid w:val="00533359"/>
    <w:rsid w:val="00536808"/>
    <w:rsid w:val="00536B12"/>
    <w:rsid w:val="0054366F"/>
    <w:rsid w:val="00546F31"/>
    <w:rsid w:val="0055225A"/>
    <w:rsid w:val="00552758"/>
    <w:rsid w:val="00555C63"/>
    <w:rsid w:val="00564664"/>
    <w:rsid w:val="0056520A"/>
    <w:rsid w:val="005666EC"/>
    <w:rsid w:val="00567615"/>
    <w:rsid w:val="005704CF"/>
    <w:rsid w:val="00574E7C"/>
    <w:rsid w:val="0058264A"/>
    <w:rsid w:val="00583A0C"/>
    <w:rsid w:val="00597E1B"/>
    <w:rsid w:val="005A56DC"/>
    <w:rsid w:val="005A6684"/>
    <w:rsid w:val="005A7184"/>
    <w:rsid w:val="005A7528"/>
    <w:rsid w:val="005B185B"/>
    <w:rsid w:val="005B2CD0"/>
    <w:rsid w:val="005B365E"/>
    <w:rsid w:val="005C124D"/>
    <w:rsid w:val="005C199E"/>
    <w:rsid w:val="005C4D4F"/>
    <w:rsid w:val="005C74E3"/>
    <w:rsid w:val="005D29C4"/>
    <w:rsid w:val="005D2A10"/>
    <w:rsid w:val="005D4064"/>
    <w:rsid w:val="005D6C5C"/>
    <w:rsid w:val="005D73F0"/>
    <w:rsid w:val="005E45B2"/>
    <w:rsid w:val="005E4ECE"/>
    <w:rsid w:val="005E67EA"/>
    <w:rsid w:val="005F0258"/>
    <w:rsid w:val="005F1FE9"/>
    <w:rsid w:val="005F3090"/>
    <w:rsid w:val="005F36E9"/>
    <w:rsid w:val="006007C5"/>
    <w:rsid w:val="00605037"/>
    <w:rsid w:val="006077DE"/>
    <w:rsid w:val="00607A6C"/>
    <w:rsid w:val="00613715"/>
    <w:rsid w:val="00620AEF"/>
    <w:rsid w:val="00630538"/>
    <w:rsid w:val="00630930"/>
    <w:rsid w:val="00631D93"/>
    <w:rsid w:val="00632439"/>
    <w:rsid w:val="00635A79"/>
    <w:rsid w:val="0064137C"/>
    <w:rsid w:val="0064141D"/>
    <w:rsid w:val="0064182B"/>
    <w:rsid w:val="00644338"/>
    <w:rsid w:val="006453A6"/>
    <w:rsid w:val="006456B7"/>
    <w:rsid w:val="006500C8"/>
    <w:rsid w:val="00651072"/>
    <w:rsid w:val="00651D7B"/>
    <w:rsid w:val="00656F8D"/>
    <w:rsid w:val="0066072B"/>
    <w:rsid w:val="00660C46"/>
    <w:rsid w:val="00661D20"/>
    <w:rsid w:val="00664276"/>
    <w:rsid w:val="00665754"/>
    <w:rsid w:val="0066584C"/>
    <w:rsid w:val="00673CCB"/>
    <w:rsid w:val="00674E00"/>
    <w:rsid w:val="0067759A"/>
    <w:rsid w:val="00683653"/>
    <w:rsid w:val="00685DAA"/>
    <w:rsid w:val="0069253A"/>
    <w:rsid w:val="00692BEF"/>
    <w:rsid w:val="00694612"/>
    <w:rsid w:val="0069599D"/>
    <w:rsid w:val="006964A3"/>
    <w:rsid w:val="006A5F61"/>
    <w:rsid w:val="006A7213"/>
    <w:rsid w:val="006B1C18"/>
    <w:rsid w:val="006B219F"/>
    <w:rsid w:val="006B6C66"/>
    <w:rsid w:val="006C2DA9"/>
    <w:rsid w:val="006D7276"/>
    <w:rsid w:val="006E645C"/>
    <w:rsid w:val="006E79B9"/>
    <w:rsid w:val="006F2DB2"/>
    <w:rsid w:val="006F5F80"/>
    <w:rsid w:val="00701C02"/>
    <w:rsid w:val="007034C2"/>
    <w:rsid w:val="00704F43"/>
    <w:rsid w:val="0070668D"/>
    <w:rsid w:val="00711885"/>
    <w:rsid w:val="00715AEB"/>
    <w:rsid w:val="007229C6"/>
    <w:rsid w:val="00724169"/>
    <w:rsid w:val="007341E1"/>
    <w:rsid w:val="007422B1"/>
    <w:rsid w:val="0074715D"/>
    <w:rsid w:val="00751323"/>
    <w:rsid w:val="0075381F"/>
    <w:rsid w:val="00756E64"/>
    <w:rsid w:val="007571FD"/>
    <w:rsid w:val="00760140"/>
    <w:rsid w:val="00762A25"/>
    <w:rsid w:val="007701FD"/>
    <w:rsid w:val="007714BE"/>
    <w:rsid w:val="00772920"/>
    <w:rsid w:val="007737B5"/>
    <w:rsid w:val="00773BBA"/>
    <w:rsid w:val="007749FD"/>
    <w:rsid w:val="007843AB"/>
    <w:rsid w:val="00786076"/>
    <w:rsid w:val="00786BA4"/>
    <w:rsid w:val="0079686F"/>
    <w:rsid w:val="00797E53"/>
    <w:rsid w:val="007A1E7A"/>
    <w:rsid w:val="007A44FB"/>
    <w:rsid w:val="007A6B3D"/>
    <w:rsid w:val="007A7DD3"/>
    <w:rsid w:val="007B53D1"/>
    <w:rsid w:val="007B6098"/>
    <w:rsid w:val="007C0AC2"/>
    <w:rsid w:val="007C10DA"/>
    <w:rsid w:val="007C1B16"/>
    <w:rsid w:val="007D1753"/>
    <w:rsid w:val="007D27AB"/>
    <w:rsid w:val="007D3249"/>
    <w:rsid w:val="007D644B"/>
    <w:rsid w:val="007D651B"/>
    <w:rsid w:val="007E07CC"/>
    <w:rsid w:val="007E21C9"/>
    <w:rsid w:val="007E30F9"/>
    <w:rsid w:val="007E3894"/>
    <w:rsid w:val="007E607E"/>
    <w:rsid w:val="007F0DEE"/>
    <w:rsid w:val="007F1E0C"/>
    <w:rsid w:val="007F418D"/>
    <w:rsid w:val="00801237"/>
    <w:rsid w:val="008036F5"/>
    <w:rsid w:val="00807D88"/>
    <w:rsid w:val="00812703"/>
    <w:rsid w:val="008128C0"/>
    <w:rsid w:val="008142BE"/>
    <w:rsid w:val="00820484"/>
    <w:rsid w:val="0082684E"/>
    <w:rsid w:val="00832E21"/>
    <w:rsid w:val="00833BF7"/>
    <w:rsid w:val="00841DF4"/>
    <w:rsid w:val="008458BE"/>
    <w:rsid w:val="00846891"/>
    <w:rsid w:val="008532AF"/>
    <w:rsid w:val="00853778"/>
    <w:rsid w:val="008543B9"/>
    <w:rsid w:val="00856C3E"/>
    <w:rsid w:val="00860B1D"/>
    <w:rsid w:val="00861A21"/>
    <w:rsid w:val="0087286D"/>
    <w:rsid w:val="00875D7C"/>
    <w:rsid w:val="008775DD"/>
    <w:rsid w:val="00877F56"/>
    <w:rsid w:val="008857B5"/>
    <w:rsid w:val="00885FE4"/>
    <w:rsid w:val="00894DFB"/>
    <w:rsid w:val="00895F06"/>
    <w:rsid w:val="00895F59"/>
    <w:rsid w:val="00896525"/>
    <w:rsid w:val="008975BE"/>
    <w:rsid w:val="00897B74"/>
    <w:rsid w:val="008A0C93"/>
    <w:rsid w:val="008A42C3"/>
    <w:rsid w:val="008B0085"/>
    <w:rsid w:val="008B1DC0"/>
    <w:rsid w:val="008B3BA8"/>
    <w:rsid w:val="008B3BB2"/>
    <w:rsid w:val="008B6834"/>
    <w:rsid w:val="008B70FA"/>
    <w:rsid w:val="008C2EC1"/>
    <w:rsid w:val="008C6408"/>
    <w:rsid w:val="008C727A"/>
    <w:rsid w:val="008D3848"/>
    <w:rsid w:val="008E1EA8"/>
    <w:rsid w:val="008E2DE4"/>
    <w:rsid w:val="008F2A5D"/>
    <w:rsid w:val="008F33D9"/>
    <w:rsid w:val="008F6585"/>
    <w:rsid w:val="00902AAF"/>
    <w:rsid w:val="00902B85"/>
    <w:rsid w:val="00902D1C"/>
    <w:rsid w:val="00903EA5"/>
    <w:rsid w:val="0090538F"/>
    <w:rsid w:val="00907E22"/>
    <w:rsid w:val="00912D9B"/>
    <w:rsid w:val="009131F6"/>
    <w:rsid w:val="00914E0A"/>
    <w:rsid w:val="00920798"/>
    <w:rsid w:val="0092138D"/>
    <w:rsid w:val="00924B4B"/>
    <w:rsid w:val="00930CE8"/>
    <w:rsid w:val="009375CB"/>
    <w:rsid w:val="0094279F"/>
    <w:rsid w:val="00944AC7"/>
    <w:rsid w:val="0094517B"/>
    <w:rsid w:val="009454BC"/>
    <w:rsid w:val="0094699F"/>
    <w:rsid w:val="009471FD"/>
    <w:rsid w:val="0095136A"/>
    <w:rsid w:val="00952F9B"/>
    <w:rsid w:val="00957228"/>
    <w:rsid w:val="00957687"/>
    <w:rsid w:val="00960A95"/>
    <w:rsid w:val="00964FA3"/>
    <w:rsid w:val="009740D7"/>
    <w:rsid w:val="0097574E"/>
    <w:rsid w:val="0097582C"/>
    <w:rsid w:val="009804ED"/>
    <w:rsid w:val="0099255F"/>
    <w:rsid w:val="00994A9D"/>
    <w:rsid w:val="00994DEA"/>
    <w:rsid w:val="00997CF6"/>
    <w:rsid w:val="009A7430"/>
    <w:rsid w:val="009B0505"/>
    <w:rsid w:val="009B5B25"/>
    <w:rsid w:val="009C3D11"/>
    <w:rsid w:val="009C58FA"/>
    <w:rsid w:val="009C7A5F"/>
    <w:rsid w:val="009C7EC6"/>
    <w:rsid w:val="009D0AD7"/>
    <w:rsid w:val="009D31C0"/>
    <w:rsid w:val="009D38E1"/>
    <w:rsid w:val="009E581A"/>
    <w:rsid w:val="009F284F"/>
    <w:rsid w:val="009F4CF6"/>
    <w:rsid w:val="009F7359"/>
    <w:rsid w:val="009F7EA8"/>
    <w:rsid w:val="00A001AC"/>
    <w:rsid w:val="00A03FE3"/>
    <w:rsid w:val="00A04F93"/>
    <w:rsid w:val="00A0582A"/>
    <w:rsid w:val="00A05A26"/>
    <w:rsid w:val="00A07165"/>
    <w:rsid w:val="00A11863"/>
    <w:rsid w:val="00A14BC5"/>
    <w:rsid w:val="00A17502"/>
    <w:rsid w:val="00A24339"/>
    <w:rsid w:val="00A35954"/>
    <w:rsid w:val="00A41B65"/>
    <w:rsid w:val="00A43B7F"/>
    <w:rsid w:val="00A46AE8"/>
    <w:rsid w:val="00A50204"/>
    <w:rsid w:val="00A527C2"/>
    <w:rsid w:val="00A52CC8"/>
    <w:rsid w:val="00A62BDF"/>
    <w:rsid w:val="00A65056"/>
    <w:rsid w:val="00A66491"/>
    <w:rsid w:val="00A66B9A"/>
    <w:rsid w:val="00A74848"/>
    <w:rsid w:val="00A74A52"/>
    <w:rsid w:val="00A7574A"/>
    <w:rsid w:val="00A75EA5"/>
    <w:rsid w:val="00A77520"/>
    <w:rsid w:val="00A8214B"/>
    <w:rsid w:val="00A902CC"/>
    <w:rsid w:val="00A90C45"/>
    <w:rsid w:val="00A94C74"/>
    <w:rsid w:val="00A96020"/>
    <w:rsid w:val="00AA468A"/>
    <w:rsid w:val="00AA4777"/>
    <w:rsid w:val="00AA7022"/>
    <w:rsid w:val="00AA70C9"/>
    <w:rsid w:val="00AB31FC"/>
    <w:rsid w:val="00AB3541"/>
    <w:rsid w:val="00AB5C49"/>
    <w:rsid w:val="00AB6061"/>
    <w:rsid w:val="00AB6CA8"/>
    <w:rsid w:val="00AC0C4F"/>
    <w:rsid w:val="00AC3039"/>
    <w:rsid w:val="00AC307F"/>
    <w:rsid w:val="00AC3FAB"/>
    <w:rsid w:val="00AC76E0"/>
    <w:rsid w:val="00AD198F"/>
    <w:rsid w:val="00AD1D21"/>
    <w:rsid w:val="00AD6AF9"/>
    <w:rsid w:val="00AE1819"/>
    <w:rsid w:val="00AE240D"/>
    <w:rsid w:val="00AE245B"/>
    <w:rsid w:val="00AE2B2F"/>
    <w:rsid w:val="00AE7858"/>
    <w:rsid w:val="00AF1316"/>
    <w:rsid w:val="00AF2DFB"/>
    <w:rsid w:val="00AF5841"/>
    <w:rsid w:val="00B010B7"/>
    <w:rsid w:val="00B01E4B"/>
    <w:rsid w:val="00B01FF3"/>
    <w:rsid w:val="00B023B9"/>
    <w:rsid w:val="00B02466"/>
    <w:rsid w:val="00B04E5F"/>
    <w:rsid w:val="00B066B6"/>
    <w:rsid w:val="00B21767"/>
    <w:rsid w:val="00B221A3"/>
    <w:rsid w:val="00B2530E"/>
    <w:rsid w:val="00B30286"/>
    <w:rsid w:val="00B309FB"/>
    <w:rsid w:val="00B36060"/>
    <w:rsid w:val="00B371F0"/>
    <w:rsid w:val="00B37998"/>
    <w:rsid w:val="00B4013D"/>
    <w:rsid w:val="00B41226"/>
    <w:rsid w:val="00B44E6D"/>
    <w:rsid w:val="00B4590C"/>
    <w:rsid w:val="00B46675"/>
    <w:rsid w:val="00B50318"/>
    <w:rsid w:val="00B54716"/>
    <w:rsid w:val="00B54A6F"/>
    <w:rsid w:val="00B56C31"/>
    <w:rsid w:val="00B5768F"/>
    <w:rsid w:val="00B57C72"/>
    <w:rsid w:val="00B61095"/>
    <w:rsid w:val="00B610D1"/>
    <w:rsid w:val="00B643B2"/>
    <w:rsid w:val="00B67B4C"/>
    <w:rsid w:val="00B7008E"/>
    <w:rsid w:val="00B72561"/>
    <w:rsid w:val="00B743F4"/>
    <w:rsid w:val="00B77393"/>
    <w:rsid w:val="00B81BBF"/>
    <w:rsid w:val="00B94B52"/>
    <w:rsid w:val="00B95F6F"/>
    <w:rsid w:val="00B96055"/>
    <w:rsid w:val="00BA080A"/>
    <w:rsid w:val="00BA1115"/>
    <w:rsid w:val="00BA2B1A"/>
    <w:rsid w:val="00BA3E88"/>
    <w:rsid w:val="00BA3EE4"/>
    <w:rsid w:val="00BA6B5D"/>
    <w:rsid w:val="00BA720C"/>
    <w:rsid w:val="00BA768E"/>
    <w:rsid w:val="00BB03F5"/>
    <w:rsid w:val="00BB1902"/>
    <w:rsid w:val="00BB1A05"/>
    <w:rsid w:val="00BB4614"/>
    <w:rsid w:val="00BB6C76"/>
    <w:rsid w:val="00BC0B70"/>
    <w:rsid w:val="00BC11F4"/>
    <w:rsid w:val="00BC5051"/>
    <w:rsid w:val="00BC58AC"/>
    <w:rsid w:val="00BC7A3B"/>
    <w:rsid w:val="00BD3779"/>
    <w:rsid w:val="00BD774E"/>
    <w:rsid w:val="00BD7E3B"/>
    <w:rsid w:val="00BE1F12"/>
    <w:rsid w:val="00BE5054"/>
    <w:rsid w:val="00BF0C31"/>
    <w:rsid w:val="00BF0CFA"/>
    <w:rsid w:val="00BF269E"/>
    <w:rsid w:val="00C0140C"/>
    <w:rsid w:val="00C01A58"/>
    <w:rsid w:val="00C0290A"/>
    <w:rsid w:val="00C06B6D"/>
    <w:rsid w:val="00C106ED"/>
    <w:rsid w:val="00C161B3"/>
    <w:rsid w:val="00C20D70"/>
    <w:rsid w:val="00C268C6"/>
    <w:rsid w:val="00C2713C"/>
    <w:rsid w:val="00C2732D"/>
    <w:rsid w:val="00C32EEB"/>
    <w:rsid w:val="00C336B0"/>
    <w:rsid w:val="00C34C60"/>
    <w:rsid w:val="00C446A1"/>
    <w:rsid w:val="00C6137D"/>
    <w:rsid w:val="00C66C0B"/>
    <w:rsid w:val="00C75E57"/>
    <w:rsid w:val="00C8095A"/>
    <w:rsid w:val="00C82A1B"/>
    <w:rsid w:val="00C856E7"/>
    <w:rsid w:val="00C85E61"/>
    <w:rsid w:val="00C878E5"/>
    <w:rsid w:val="00C91678"/>
    <w:rsid w:val="00C91BA1"/>
    <w:rsid w:val="00C95310"/>
    <w:rsid w:val="00C964A9"/>
    <w:rsid w:val="00C96BF9"/>
    <w:rsid w:val="00CA677D"/>
    <w:rsid w:val="00CB171E"/>
    <w:rsid w:val="00CB232F"/>
    <w:rsid w:val="00CB2C29"/>
    <w:rsid w:val="00CB6555"/>
    <w:rsid w:val="00CC3C2D"/>
    <w:rsid w:val="00CC418E"/>
    <w:rsid w:val="00CC539B"/>
    <w:rsid w:val="00CC59EA"/>
    <w:rsid w:val="00CD42FF"/>
    <w:rsid w:val="00CD6641"/>
    <w:rsid w:val="00CE40B3"/>
    <w:rsid w:val="00CE78B4"/>
    <w:rsid w:val="00CF1F32"/>
    <w:rsid w:val="00CF3265"/>
    <w:rsid w:val="00CF4B32"/>
    <w:rsid w:val="00CF669C"/>
    <w:rsid w:val="00CF6AE5"/>
    <w:rsid w:val="00D013ED"/>
    <w:rsid w:val="00D02A17"/>
    <w:rsid w:val="00D04FF5"/>
    <w:rsid w:val="00D10438"/>
    <w:rsid w:val="00D11BF4"/>
    <w:rsid w:val="00D15F67"/>
    <w:rsid w:val="00D20A36"/>
    <w:rsid w:val="00D37277"/>
    <w:rsid w:val="00D509C6"/>
    <w:rsid w:val="00D52209"/>
    <w:rsid w:val="00D5375F"/>
    <w:rsid w:val="00D54638"/>
    <w:rsid w:val="00D71F66"/>
    <w:rsid w:val="00D72A9F"/>
    <w:rsid w:val="00D769E4"/>
    <w:rsid w:val="00D77D65"/>
    <w:rsid w:val="00D77F52"/>
    <w:rsid w:val="00D800BB"/>
    <w:rsid w:val="00D81CA5"/>
    <w:rsid w:val="00D8726B"/>
    <w:rsid w:val="00D90BFD"/>
    <w:rsid w:val="00D93116"/>
    <w:rsid w:val="00D968AD"/>
    <w:rsid w:val="00D978EE"/>
    <w:rsid w:val="00DA0470"/>
    <w:rsid w:val="00DA248D"/>
    <w:rsid w:val="00DA2B01"/>
    <w:rsid w:val="00DB104A"/>
    <w:rsid w:val="00DB121F"/>
    <w:rsid w:val="00DB40BE"/>
    <w:rsid w:val="00DB504B"/>
    <w:rsid w:val="00DC3F9A"/>
    <w:rsid w:val="00DC4902"/>
    <w:rsid w:val="00DC5D9F"/>
    <w:rsid w:val="00DC672D"/>
    <w:rsid w:val="00DD0282"/>
    <w:rsid w:val="00DD4538"/>
    <w:rsid w:val="00DD494D"/>
    <w:rsid w:val="00DD588B"/>
    <w:rsid w:val="00DE2805"/>
    <w:rsid w:val="00DE5F51"/>
    <w:rsid w:val="00DF1B70"/>
    <w:rsid w:val="00DF40CE"/>
    <w:rsid w:val="00E00A9D"/>
    <w:rsid w:val="00E10DBA"/>
    <w:rsid w:val="00E11E41"/>
    <w:rsid w:val="00E12D2A"/>
    <w:rsid w:val="00E136AB"/>
    <w:rsid w:val="00E14992"/>
    <w:rsid w:val="00E14E40"/>
    <w:rsid w:val="00E23651"/>
    <w:rsid w:val="00E27350"/>
    <w:rsid w:val="00E279BA"/>
    <w:rsid w:val="00E306FA"/>
    <w:rsid w:val="00E308C2"/>
    <w:rsid w:val="00E31DA1"/>
    <w:rsid w:val="00E32CF8"/>
    <w:rsid w:val="00E37308"/>
    <w:rsid w:val="00E3748D"/>
    <w:rsid w:val="00E414C8"/>
    <w:rsid w:val="00E421AF"/>
    <w:rsid w:val="00E445CC"/>
    <w:rsid w:val="00E44C37"/>
    <w:rsid w:val="00E46490"/>
    <w:rsid w:val="00E464A4"/>
    <w:rsid w:val="00E50D48"/>
    <w:rsid w:val="00E50FBA"/>
    <w:rsid w:val="00E568DC"/>
    <w:rsid w:val="00E652F7"/>
    <w:rsid w:val="00E679F5"/>
    <w:rsid w:val="00E67D4A"/>
    <w:rsid w:val="00E70CA3"/>
    <w:rsid w:val="00E774F4"/>
    <w:rsid w:val="00E774F9"/>
    <w:rsid w:val="00E77E8F"/>
    <w:rsid w:val="00E8139B"/>
    <w:rsid w:val="00E81E74"/>
    <w:rsid w:val="00E83D1E"/>
    <w:rsid w:val="00E85DCC"/>
    <w:rsid w:val="00E87262"/>
    <w:rsid w:val="00E95200"/>
    <w:rsid w:val="00EA313B"/>
    <w:rsid w:val="00EA62E2"/>
    <w:rsid w:val="00EA731F"/>
    <w:rsid w:val="00EB10F6"/>
    <w:rsid w:val="00EB1A32"/>
    <w:rsid w:val="00EB3AF5"/>
    <w:rsid w:val="00EB4AED"/>
    <w:rsid w:val="00EC125F"/>
    <w:rsid w:val="00EC1F38"/>
    <w:rsid w:val="00EC214D"/>
    <w:rsid w:val="00EC28C6"/>
    <w:rsid w:val="00ED29C0"/>
    <w:rsid w:val="00ED519C"/>
    <w:rsid w:val="00EE16CD"/>
    <w:rsid w:val="00EE346A"/>
    <w:rsid w:val="00EE3682"/>
    <w:rsid w:val="00EE74FD"/>
    <w:rsid w:val="00EF15C4"/>
    <w:rsid w:val="00EF4C79"/>
    <w:rsid w:val="00EF62BE"/>
    <w:rsid w:val="00F03D58"/>
    <w:rsid w:val="00F10AAC"/>
    <w:rsid w:val="00F12C5D"/>
    <w:rsid w:val="00F12FD8"/>
    <w:rsid w:val="00F21598"/>
    <w:rsid w:val="00F2662D"/>
    <w:rsid w:val="00F268F5"/>
    <w:rsid w:val="00F272E8"/>
    <w:rsid w:val="00F353C0"/>
    <w:rsid w:val="00F44079"/>
    <w:rsid w:val="00F450AC"/>
    <w:rsid w:val="00F456E2"/>
    <w:rsid w:val="00F47CFD"/>
    <w:rsid w:val="00F51D69"/>
    <w:rsid w:val="00F52F9B"/>
    <w:rsid w:val="00F5392F"/>
    <w:rsid w:val="00F55781"/>
    <w:rsid w:val="00F57232"/>
    <w:rsid w:val="00F60B04"/>
    <w:rsid w:val="00F64F56"/>
    <w:rsid w:val="00F71D38"/>
    <w:rsid w:val="00F76595"/>
    <w:rsid w:val="00F76FBA"/>
    <w:rsid w:val="00F819ED"/>
    <w:rsid w:val="00F913CB"/>
    <w:rsid w:val="00F95B44"/>
    <w:rsid w:val="00F97AD1"/>
    <w:rsid w:val="00FA03FE"/>
    <w:rsid w:val="00FA1AFD"/>
    <w:rsid w:val="00FA30D2"/>
    <w:rsid w:val="00FA6063"/>
    <w:rsid w:val="00FB187D"/>
    <w:rsid w:val="00FB2ACC"/>
    <w:rsid w:val="00FB4094"/>
    <w:rsid w:val="00FB4671"/>
    <w:rsid w:val="00FB5C54"/>
    <w:rsid w:val="00FB66AE"/>
    <w:rsid w:val="00FC096C"/>
    <w:rsid w:val="00FC20C1"/>
    <w:rsid w:val="00FC2913"/>
    <w:rsid w:val="00FC3119"/>
    <w:rsid w:val="00FC5B00"/>
    <w:rsid w:val="00FD51FA"/>
    <w:rsid w:val="00FD5435"/>
    <w:rsid w:val="00FD5B2F"/>
    <w:rsid w:val="00FE17E7"/>
    <w:rsid w:val="00FE1E9A"/>
    <w:rsid w:val="00FE2DCE"/>
    <w:rsid w:val="00FE7863"/>
    <w:rsid w:val="00FF19F6"/>
    <w:rsid w:val="00FF48BE"/>
    <w:rsid w:val="00FF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AE49A"/>
  <w15:docId w15:val="{618882DE-CE9F-4120-A9FC-66699FDE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6348"/>
    <w:rPr>
      <w:sz w:val="24"/>
      <w:szCs w:val="24"/>
    </w:rPr>
  </w:style>
  <w:style w:type="paragraph" w:styleId="Heading3">
    <w:name w:val="heading 3"/>
    <w:basedOn w:val="Normal"/>
    <w:next w:val="Normal"/>
    <w:link w:val="Heading3Char"/>
    <w:qFormat/>
    <w:rsid w:val="000767C6"/>
    <w:pPr>
      <w:keepNext/>
      <w:tabs>
        <w:tab w:val="num" w:pos="2160"/>
      </w:tabs>
      <w:suppressAutoHyphens/>
      <w:overflowPunct w:val="0"/>
      <w:autoSpaceDE w:val="0"/>
      <w:ind w:left="2160" w:hanging="360"/>
      <w:textAlignment w:val="baseline"/>
      <w:outlineLvl w:val="2"/>
    </w:pPr>
    <w:rPr>
      <w:b/>
      <w:bCs/>
      <w:sz w:val="22"/>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C6348"/>
    <w:pPr>
      <w:jc w:val="center"/>
    </w:pPr>
    <w:rPr>
      <w:szCs w:val="20"/>
      <w:u w:val="single"/>
    </w:rPr>
  </w:style>
  <w:style w:type="table" w:styleId="TableGrid">
    <w:name w:val="Table Grid"/>
    <w:basedOn w:val="TableNormal"/>
    <w:rsid w:val="002C6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2C6348"/>
    <w:pPr>
      <w:overflowPunct w:val="0"/>
      <w:autoSpaceDE w:val="0"/>
      <w:autoSpaceDN w:val="0"/>
      <w:adjustRightInd w:val="0"/>
      <w:textAlignment w:val="baseline"/>
    </w:pPr>
    <w:rPr>
      <w:rFonts w:ascii="Courier New" w:hAnsi="Courier New"/>
      <w:sz w:val="20"/>
      <w:szCs w:val="20"/>
    </w:rPr>
  </w:style>
  <w:style w:type="paragraph" w:styleId="ListBullet2">
    <w:name w:val="List Bullet 2"/>
    <w:basedOn w:val="Normal"/>
    <w:rsid w:val="002C6348"/>
    <w:pPr>
      <w:numPr>
        <w:numId w:val="2"/>
      </w:numPr>
    </w:pPr>
  </w:style>
  <w:style w:type="character" w:customStyle="1" w:styleId="msonormal0">
    <w:name w:val="msonormal"/>
    <w:basedOn w:val="DefaultParagraphFont"/>
    <w:rsid w:val="002C6348"/>
  </w:style>
  <w:style w:type="paragraph" w:styleId="Header">
    <w:name w:val="header"/>
    <w:basedOn w:val="Normal"/>
    <w:rsid w:val="00180D1C"/>
    <w:pPr>
      <w:tabs>
        <w:tab w:val="center" w:pos="4320"/>
        <w:tab w:val="right" w:pos="8640"/>
      </w:tabs>
    </w:pPr>
  </w:style>
  <w:style w:type="paragraph" w:styleId="Footer">
    <w:name w:val="footer"/>
    <w:basedOn w:val="Normal"/>
    <w:rsid w:val="00180D1C"/>
    <w:pPr>
      <w:tabs>
        <w:tab w:val="center" w:pos="4320"/>
        <w:tab w:val="right" w:pos="8640"/>
      </w:tabs>
    </w:pPr>
  </w:style>
  <w:style w:type="paragraph" w:customStyle="1" w:styleId="Normal11pt">
    <w:name w:val="Normal + 11 pt"/>
    <w:aliases w:val="Bold,After:  4 pt"/>
    <w:basedOn w:val="Normal"/>
    <w:rsid w:val="00256A4A"/>
    <w:pPr>
      <w:numPr>
        <w:numId w:val="1"/>
      </w:numPr>
      <w:spacing w:after="80"/>
    </w:pPr>
    <w:rPr>
      <w:snapToGrid w:val="0"/>
    </w:rPr>
  </w:style>
  <w:style w:type="character" w:styleId="Hyperlink">
    <w:name w:val="Hyperlink"/>
    <w:rsid w:val="0070668D"/>
    <w:rPr>
      <w:color w:val="0000FF"/>
      <w:u w:val="single"/>
    </w:rPr>
  </w:style>
  <w:style w:type="paragraph" w:styleId="BodyText2">
    <w:name w:val="Body Text 2"/>
    <w:basedOn w:val="Normal"/>
    <w:rsid w:val="00EF62BE"/>
    <w:pPr>
      <w:spacing w:after="120" w:line="480" w:lineRule="auto"/>
    </w:pPr>
  </w:style>
  <w:style w:type="paragraph" w:styleId="BodyText">
    <w:name w:val="Body Text"/>
    <w:basedOn w:val="Normal"/>
    <w:rsid w:val="001038CC"/>
    <w:pPr>
      <w:spacing w:after="120"/>
    </w:pPr>
  </w:style>
  <w:style w:type="paragraph" w:customStyle="1" w:styleId="p5">
    <w:name w:val="p5"/>
    <w:basedOn w:val="Normal"/>
    <w:rsid w:val="00FA1AFD"/>
    <w:pPr>
      <w:widowControl w:val="0"/>
      <w:tabs>
        <w:tab w:val="left" w:pos="3180"/>
      </w:tabs>
      <w:suppressAutoHyphens/>
      <w:overflowPunct w:val="0"/>
      <w:autoSpaceDE w:val="0"/>
      <w:spacing w:line="240" w:lineRule="atLeast"/>
      <w:ind w:left="1740"/>
      <w:textAlignment w:val="baseline"/>
    </w:pPr>
    <w:rPr>
      <w:lang w:eastAsia="ar-SA"/>
    </w:rPr>
  </w:style>
  <w:style w:type="character" w:customStyle="1" w:styleId="apple-style-span">
    <w:name w:val="apple-style-span"/>
    <w:basedOn w:val="DefaultParagraphFont"/>
    <w:rsid w:val="00374996"/>
  </w:style>
  <w:style w:type="character" w:styleId="FollowedHyperlink">
    <w:name w:val="FollowedHyperlink"/>
    <w:rsid w:val="00F450AC"/>
    <w:rPr>
      <w:color w:val="800080"/>
      <w:u w:val="single"/>
    </w:rPr>
  </w:style>
  <w:style w:type="paragraph" w:styleId="ListParagraph">
    <w:name w:val="List Paragraph"/>
    <w:basedOn w:val="Normal"/>
    <w:uiPriority w:val="34"/>
    <w:qFormat/>
    <w:rsid w:val="00141111"/>
    <w:pPr>
      <w:ind w:left="720"/>
      <w:contextualSpacing/>
    </w:pPr>
  </w:style>
  <w:style w:type="character" w:customStyle="1" w:styleId="NormalArialChar">
    <w:name w:val="Normal + Arial Char"/>
    <w:rsid w:val="00141111"/>
    <w:rPr>
      <w:rFonts w:ascii="Verdana" w:hAnsi="Verdana" w:cs="Verdana"/>
      <w:sz w:val="18"/>
      <w:szCs w:val="18"/>
    </w:rPr>
  </w:style>
  <w:style w:type="paragraph" w:customStyle="1" w:styleId="Level03">
    <w:name w:val="Level 03"/>
    <w:basedOn w:val="Normal"/>
    <w:rsid w:val="004F53A7"/>
    <w:pPr>
      <w:tabs>
        <w:tab w:val="num" w:pos="540"/>
      </w:tabs>
      <w:ind w:left="540"/>
    </w:pPr>
    <w:rPr>
      <w:rFonts w:ascii="Arial" w:hAnsi="Arial" w:cs="Arial"/>
      <w:sz w:val="20"/>
      <w:szCs w:val="20"/>
    </w:rPr>
  </w:style>
  <w:style w:type="paragraph" w:customStyle="1" w:styleId="TableContents">
    <w:name w:val="Table Contents"/>
    <w:basedOn w:val="Normal"/>
    <w:rsid w:val="00F95B44"/>
    <w:pPr>
      <w:suppressLineNumbers/>
      <w:suppressAutoHyphens/>
      <w:overflowPunct w:val="0"/>
      <w:autoSpaceDE w:val="0"/>
      <w:textAlignment w:val="baseline"/>
    </w:pPr>
    <w:rPr>
      <w:sz w:val="20"/>
      <w:szCs w:val="20"/>
      <w:lang w:eastAsia="ar-SA"/>
    </w:rPr>
  </w:style>
  <w:style w:type="character" w:customStyle="1" w:styleId="Heading3Char">
    <w:name w:val="Heading 3 Char"/>
    <w:link w:val="Heading3"/>
    <w:rsid w:val="000767C6"/>
    <w:rPr>
      <w:b/>
      <w:bCs/>
      <w:sz w:val="22"/>
      <w:lang w:val="en-US" w:eastAsia="ar-SA"/>
    </w:rPr>
  </w:style>
  <w:style w:type="paragraph" w:styleId="BalloonText">
    <w:name w:val="Balloon Text"/>
    <w:basedOn w:val="Normal"/>
    <w:link w:val="BalloonTextChar"/>
    <w:rsid w:val="001354DA"/>
    <w:rPr>
      <w:rFonts w:ascii="Tahoma" w:hAnsi="Tahoma" w:cs="Tahoma"/>
      <w:sz w:val="16"/>
      <w:szCs w:val="16"/>
    </w:rPr>
  </w:style>
  <w:style w:type="character" w:customStyle="1" w:styleId="BalloonTextChar">
    <w:name w:val="Balloon Text Char"/>
    <w:basedOn w:val="DefaultParagraphFont"/>
    <w:link w:val="BalloonText"/>
    <w:rsid w:val="001354DA"/>
    <w:rPr>
      <w:rFonts w:ascii="Tahoma" w:hAnsi="Tahoma" w:cs="Tahoma"/>
      <w:sz w:val="16"/>
      <w:szCs w:val="16"/>
      <w:lang w:val="en-US" w:eastAsia="en-US"/>
    </w:rPr>
  </w:style>
  <w:style w:type="character" w:customStyle="1" w:styleId="apple-converted-space">
    <w:name w:val="apple-converted-space"/>
    <w:basedOn w:val="DefaultParagraphFont"/>
    <w:rsid w:val="009D38E1"/>
  </w:style>
  <w:style w:type="paragraph" w:customStyle="1" w:styleId="Normal1">
    <w:name w:val="Normal1"/>
    <w:rsid w:val="005F3090"/>
    <w:rPr>
      <w:color w:val="000000"/>
      <w:sz w:val="24"/>
      <w:szCs w:val="22"/>
    </w:rPr>
  </w:style>
  <w:style w:type="paragraph" w:styleId="NoSpacing">
    <w:name w:val="No Spacing"/>
    <w:uiPriority w:val="1"/>
    <w:qFormat/>
    <w:rsid w:val="008B3BB2"/>
    <w:rPr>
      <w:sz w:val="24"/>
      <w:szCs w:val="24"/>
    </w:rPr>
  </w:style>
  <w:style w:type="paragraph" w:styleId="NormalWeb">
    <w:name w:val="Normal (Web)"/>
    <w:basedOn w:val="Normal"/>
    <w:uiPriority w:val="99"/>
    <w:unhideWhenUsed/>
    <w:rsid w:val="00181095"/>
    <w:pPr>
      <w:spacing w:before="100" w:beforeAutospacing="1" w:after="100" w:afterAutospacing="1"/>
    </w:pPr>
  </w:style>
  <w:style w:type="character" w:customStyle="1" w:styleId="uv3um">
    <w:name w:val="uv3um"/>
    <w:basedOn w:val="DefaultParagraphFont"/>
    <w:rsid w:val="00631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80867">
      <w:bodyDiv w:val="1"/>
      <w:marLeft w:val="0"/>
      <w:marRight w:val="0"/>
      <w:marTop w:val="0"/>
      <w:marBottom w:val="0"/>
      <w:divBdr>
        <w:top w:val="none" w:sz="0" w:space="0" w:color="auto"/>
        <w:left w:val="none" w:sz="0" w:space="0" w:color="auto"/>
        <w:bottom w:val="none" w:sz="0" w:space="0" w:color="auto"/>
        <w:right w:val="none" w:sz="0" w:space="0" w:color="auto"/>
      </w:divBdr>
    </w:div>
    <w:div w:id="183831465">
      <w:bodyDiv w:val="1"/>
      <w:marLeft w:val="0"/>
      <w:marRight w:val="0"/>
      <w:marTop w:val="0"/>
      <w:marBottom w:val="0"/>
      <w:divBdr>
        <w:top w:val="none" w:sz="0" w:space="0" w:color="auto"/>
        <w:left w:val="none" w:sz="0" w:space="0" w:color="auto"/>
        <w:bottom w:val="none" w:sz="0" w:space="0" w:color="auto"/>
        <w:right w:val="none" w:sz="0" w:space="0" w:color="auto"/>
      </w:divBdr>
    </w:div>
    <w:div w:id="206262408">
      <w:bodyDiv w:val="1"/>
      <w:marLeft w:val="0"/>
      <w:marRight w:val="0"/>
      <w:marTop w:val="0"/>
      <w:marBottom w:val="0"/>
      <w:divBdr>
        <w:top w:val="none" w:sz="0" w:space="0" w:color="auto"/>
        <w:left w:val="none" w:sz="0" w:space="0" w:color="auto"/>
        <w:bottom w:val="none" w:sz="0" w:space="0" w:color="auto"/>
        <w:right w:val="none" w:sz="0" w:space="0" w:color="auto"/>
      </w:divBdr>
    </w:div>
    <w:div w:id="414326568">
      <w:bodyDiv w:val="1"/>
      <w:marLeft w:val="0"/>
      <w:marRight w:val="0"/>
      <w:marTop w:val="0"/>
      <w:marBottom w:val="0"/>
      <w:divBdr>
        <w:top w:val="none" w:sz="0" w:space="0" w:color="auto"/>
        <w:left w:val="none" w:sz="0" w:space="0" w:color="auto"/>
        <w:bottom w:val="none" w:sz="0" w:space="0" w:color="auto"/>
        <w:right w:val="none" w:sz="0" w:space="0" w:color="auto"/>
      </w:divBdr>
    </w:div>
    <w:div w:id="778330698">
      <w:bodyDiv w:val="1"/>
      <w:marLeft w:val="0"/>
      <w:marRight w:val="0"/>
      <w:marTop w:val="0"/>
      <w:marBottom w:val="0"/>
      <w:divBdr>
        <w:top w:val="none" w:sz="0" w:space="0" w:color="auto"/>
        <w:left w:val="none" w:sz="0" w:space="0" w:color="auto"/>
        <w:bottom w:val="none" w:sz="0" w:space="0" w:color="auto"/>
        <w:right w:val="none" w:sz="0" w:space="0" w:color="auto"/>
      </w:divBdr>
    </w:div>
    <w:div w:id="1240168629">
      <w:bodyDiv w:val="1"/>
      <w:marLeft w:val="0"/>
      <w:marRight w:val="0"/>
      <w:marTop w:val="0"/>
      <w:marBottom w:val="0"/>
      <w:divBdr>
        <w:top w:val="none" w:sz="0" w:space="0" w:color="auto"/>
        <w:left w:val="none" w:sz="0" w:space="0" w:color="auto"/>
        <w:bottom w:val="none" w:sz="0" w:space="0" w:color="auto"/>
        <w:right w:val="none" w:sz="0" w:space="0" w:color="auto"/>
      </w:divBdr>
    </w:div>
    <w:div w:id="1395274143">
      <w:bodyDiv w:val="1"/>
      <w:marLeft w:val="0"/>
      <w:marRight w:val="0"/>
      <w:marTop w:val="0"/>
      <w:marBottom w:val="0"/>
      <w:divBdr>
        <w:top w:val="none" w:sz="0" w:space="0" w:color="auto"/>
        <w:left w:val="none" w:sz="0" w:space="0" w:color="auto"/>
        <w:bottom w:val="none" w:sz="0" w:space="0" w:color="auto"/>
        <w:right w:val="none" w:sz="0" w:space="0" w:color="auto"/>
      </w:divBdr>
    </w:div>
    <w:div w:id="1404525537">
      <w:bodyDiv w:val="1"/>
      <w:marLeft w:val="0"/>
      <w:marRight w:val="0"/>
      <w:marTop w:val="0"/>
      <w:marBottom w:val="0"/>
      <w:divBdr>
        <w:top w:val="none" w:sz="0" w:space="0" w:color="auto"/>
        <w:left w:val="none" w:sz="0" w:space="0" w:color="auto"/>
        <w:bottom w:val="none" w:sz="0" w:space="0" w:color="auto"/>
        <w:right w:val="none" w:sz="0" w:space="0" w:color="auto"/>
      </w:divBdr>
    </w:div>
    <w:div w:id="1663242180">
      <w:bodyDiv w:val="1"/>
      <w:marLeft w:val="0"/>
      <w:marRight w:val="0"/>
      <w:marTop w:val="0"/>
      <w:marBottom w:val="0"/>
      <w:divBdr>
        <w:top w:val="none" w:sz="0" w:space="0" w:color="auto"/>
        <w:left w:val="none" w:sz="0" w:space="0" w:color="auto"/>
        <w:bottom w:val="none" w:sz="0" w:space="0" w:color="auto"/>
        <w:right w:val="none" w:sz="0" w:space="0" w:color="auto"/>
      </w:divBdr>
    </w:div>
    <w:div w:id="1912110756">
      <w:bodyDiv w:val="1"/>
      <w:marLeft w:val="0"/>
      <w:marRight w:val="0"/>
      <w:marTop w:val="0"/>
      <w:marBottom w:val="0"/>
      <w:divBdr>
        <w:top w:val="none" w:sz="0" w:space="0" w:color="auto"/>
        <w:left w:val="none" w:sz="0" w:space="0" w:color="auto"/>
        <w:bottom w:val="none" w:sz="0" w:space="0" w:color="auto"/>
        <w:right w:val="none" w:sz="0" w:space="0" w:color="auto"/>
      </w:divBdr>
    </w:div>
    <w:div w:id="2075472184">
      <w:bodyDiv w:val="1"/>
      <w:marLeft w:val="0"/>
      <w:marRight w:val="0"/>
      <w:marTop w:val="0"/>
      <w:marBottom w:val="0"/>
      <w:divBdr>
        <w:top w:val="none" w:sz="0" w:space="0" w:color="auto"/>
        <w:left w:val="none" w:sz="0" w:space="0" w:color="auto"/>
        <w:bottom w:val="none" w:sz="0" w:space="0" w:color="auto"/>
        <w:right w:val="none" w:sz="0" w:space="0" w:color="auto"/>
      </w:divBdr>
    </w:div>
    <w:div w:id="210063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98D2D-A2EC-457D-9E95-B14B0EC3A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9</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Hemangi</vt:lpstr>
    </vt:vector>
  </TitlesOfParts>
  <Manager>kiran.K</Manager>
  <Company>DW Practice LLC</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Hemangi</dc:title>
  <dc:creator>Srini.ch @ 404-826-5143</dc:creator>
  <cp:lastModifiedBy>Kesavan Rajendran</cp:lastModifiedBy>
  <cp:revision>198</cp:revision>
  <dcterms:created xsi:type="dcterms:W3CDTF">2013-12-26T07:01:00Z</dcterms:created>
  <dcterms:modified xsi:type="dcterms:W3CDTF">2025-11-06T20:31:00Z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RAJ</vt:lpwstr>
  </property>
  <property fmtid="{D5CDD505-2E9C-101B-9397-08002B2CF9AE}" pid="3" name="Telephone Number">
    <vt:lpwstr>404-934-3234</vt:lpwstr>
  </property>
</Properties>
</file>