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308943" w14:textId="77777777" w:rsidR="003F51CC" w:rsidRDefault="003F51CC">
      <w:pPr>
        <w:spacing w:after="0"/>
        <w:jc w:val="center"/>
        <w:rPr>
          <w:rFonts w:eastAsia="Calibri"/>
          <w:sz w:val="36"/>
        </w:rPr>
      </w:pPr>
      <w:r>
        <w:rPr>
          <w:rFonts w:eastAsia="Calibri"/>
          <w:sz w:val="36"/>
        </w:rPr>
        <w:t>Cruz Rodriguez Jr</w:t>
      </w:r>
    </w:p>
    <w:p w14:paraId="20C0CBB0" w14:textId="77777777" w:rsidR="00E8289E" w:rsidRDefault="00E8289E" w:rsidP="00E8289E">
      <w:pPr>
        <w:spacing w:after="0" w:line="100" w:lineRule="atLeast"/>
        <w:jc w:val="center"/>
        <w:rPr>
          <w:rFonts w:eastAsia="Calibri"/>
          <w:color w:val="000000"/>
        </w:rPr>
      </w:pPr>
      <w:r>
        <w:rPr>
          <w:rFonts w:eastAsia="Calibri"/>
          <w:color w:val="000000"/>
        </w:rPr>
        <w:t>281-827-6504</w:t>
      </w:r>
    </w:p>
    <w:p w14:paraId="3B8BE16B" w14:textId="77777777" w:rsidR="00E8289E" w:rsidRDefault="00E8289E" w:rsidP="00E8289E">
      <w:pPr>
        <w:spacing w:after="0" w:line="100" w:lineRule="atLeast"/>
        <w:jc w:val="center"/>
        <w:rPr>
          <w:rFonts w:eastAsia="Calibri"/>
          <w:color w:val="000000"/>
        </w:rPr>
      </w:pPr>
      <w:r>
        <w:rPr>
          <w:rFonts w:eastAsia="Calibri"/>
          <w:color w:val="000000"/>
        </w:rPr>
        <w:t>Houston, Texas 7702</w:t>
      </w:r>
      <w:r>
        <w:rPr>
          <w:rFonts w:eastAsia="Calibri"/>
          <w:color w:val="000000"/>
        </w:rPr>
        <w:t>2</w:t>
      </w:r>
    </w:p>
    <w:p w14:paraId="2E172A9B" w14:textId="0053AA0E" w:rsidR="003F51CC" w:rsidRDefault="00E8289E" w:rsidP="00E8289E">
      <w:pPr>
        <w:spacing w:after="0" w:line="100" w:lineRule="atLeast"/>
        <w:jc w:val="center"/>
        <w:rPr>
          <w:rFonts w:eastAsia="Calibri"/>
          <w:color w:val="000000"/>
        </w:rPr>
      </w:pPr>
      <w:r>
        <w:rPr>
          <w:rFonts w:eastAsia="Calibri"/>
          <w:color w:val="000000"/>
        </w:rPr>
        <w:t xml:space="preserve"> </w:t>
      </w:r>
      <w:hyperlink r:id="rId6" w:history="1">
        <w:r>
          <w:rPr>
            <w:rStyle w:val="Hyperlink"/>
            <w:rFonts w:eastAsia="Calibri"/>
            <w:color w:val="0000FF"/>
          </w:rPr>
          <w:t>Junior012663@yahoo.com</w:t>
        </w:r>
      </w:hyperlink>
    </w:p>
    <w:p w14:paraId="7D2565AF" w14:textId="77777777" w:rsidR="00E8289E" w:rsidRPr="00E8289E" w:rsidRDefault="00E8289E" w:rsidP="00E8289E">
      <w:pPr>
        <w:spacing w:after="0" w:line="100" w:lineRule="atLeast"/>
        <w:jc w:val="center"/>
        <w:rPr>
          <w:rFonts w:eastAsia="Calibri"/>
          <w:color w:val="000000"/>
        </w:rPr>
      </w:pPr>
    </w:p>
    <w:p w14:paraId="49CA3D6C" w14:textId="77777777" w:rsidR="003F51CC" w:rsidRDefault="003F51CC">
      <w:pPr>
        <w:rPr>
          <w:rFonts w:cs="Times New Roman"/>
          <w:szCs w:val="21"/>
        </w:rPr>
      </w:pPr>
      <w:r>
        <w:rPr>
          <w:rFonts w:cs="Times New Roman"/>
          <w:b/>
          <w:szCs w:val="21"/>
        </w:rPr>
        <w:t>Overview</w:t>
      </w:r>
    </w:p>
    <w:p w14:paraId="2115E3AA" w14:textId="77777777" w:rsidR="0087436B" w:rsidRPr="003A4E80" w:rsidRDefault="0087436B" w:rsidP="0087436B">
      <w:pPr>
        <w:rPr>
          <w:rFonts w:asciiTheme="minorHAnsi" w:eastAsia="Times New Roman" w:hAnsiTheme="minorHAnsi" w:cstheme="minorHAnsi"/>
        </w:rPr>
      </w:pPr>
      <w:r w:rsidRPr="003A4E80">
        <w:rPr>
          <w:rFonts w:asciiTheme="minorHAnsi" w:hAnsiTheme="minorHAnsi" w:cstheme="minorHAnsi"/>
        </w:rPr>
        <w:t xml:space="preserve">IT </w:t>
      </w:r>
      <w:r>
        <w:rPr>
          <w:rFonts w:asciiTheme="minorHAnsi" w:hAnsiTheme="minorHAnsi" w:cstheme="minorHAnsi"/>
        </w:rPr>
        <w:t xml:space="preserve">Professional that is driven and self-motivated with a </w:t>
      </w:r>
      <w:proofErr w:type="gramStart"/>
      <w:r>
        <w:rPr>
          <w:rFonts w:asciiTheme="minorHAnsi" w:hAnsiTheme="minorHAnsi" w:cstheme="minorHAnsi"/>
        </w:rPr>
        <w:t>Bachelor’s</w:t>
      </w:r>
      <w:proofErr w:type="gramEnd"/>
      <w:r>
        <w:rPr>
          <w:rFonts w:asciiTheme="minorHAnsi" w:hAnsiTheme="minorHAnsi" w:cstheme="minorHAnsi"/>
        </w:rPr>
        <w:t xml:space="preserve"> degree and 12 certifications with 9 years’ experience working in various IT roles. Experience supporting users in high level environments and proficient in the resolution of IT related situations, effective at completing task with minimal supervision.</w:t>
      </w:r>
      <w:r w:rsidRPr="00007CBB">
        <w:t xml:space="preserve"> </w:t>
      </w:r>
      <w:r w:rsidRPr="00007CBB">
        <w:rPr>
          <w:rFonts w:asciiTheme="minorHAnsi" w:hAnsiTheme="minorHAnsi" w:cstheme="minorHAnsi"/>
        </w:rPr>
        <w:t xml:space="preserve">Experienced in installing, maintaining, and providing support for computer systems and networks. Providing comprehensive technical support to clients and companies. Committed to improving business productivity, efficiency, and developing insightful solutions to current business practices. Seeking to advance my career by earning IT certifications and eventually </w:t>
      </w:r>
      <w:proofErr w:type="gramStart"/>
      <w:r w:rsidRPr="00007CBB">
        <w:rPr>
          <w:rFonts w:asciiTheme="minorHAnsi" w:hAnsiTheme="minorHAnsi" w:cstheme="minorHAnsi"/>
        </w:rPr>
        <w:t>move</w:t>
      </w:r>
      <w:proofErr w:type="gramEnd"/>
      <w:r w:rsidRPr="00007CBB">
        <w:rPr>
          <w:rFonts w:asciiTheme="minorHAnsi" w:hAnsiTheme="minorHAnsi" w:cstheme="minorHAnsi"/>
        </w:rPr>
        <w:t xml:space="preserve"> into Cyber Security</w:t>
      </w:r>
      <w:r>
        <w:rPr>
          <w:rFonts w:asciiTheme="minorHAnsi" w:hAnsiTheme="minorHAnsi" w:cstheme="minorHAnsi"/>
        </w:rPr>
        <w:t xml:space="preserve"> and System Administration</w:t>
      </w:r>
      <w:r w:rsidRPr="00007CBB">
        <w:rPr>
          <w:rFonts w:asciiTheme="minorHAnsi" w:hAnsiTheme="minorHAnsi" w:cstheme="minorHAnsi"/>
        </w:rPr>
        <w:t>.</w:t>
      </w:r>
    </w:p>
    <w:p w14:paraId="5F1B93FE" w14:textId="77777777" w:rsidR="00B63346" w:rsidRDefault="00B63346" w:rsidP="00B63346">
      <w:pPr>
        <w:spacing w:after="0" w:line="100" w:lineRule="atLeast"/>
        <w:rPr>
          <w:rFonts w:cs="Times New Roman"/>
          <w:szCs w:val="21"/>
        </w:rPr>
      </w:pPr>
    </w:p>
    <w:p w14:paraId="339FA766" w14:textId="554C29FF" w:rsidR="003F51CC" w:rsidRDefault="003F51CC">
      <w:pPr>
        <w:rPr>
          <w:rFonts w:cs="Times New Roman"/>
          <w:b/>
          <w:szCs w:val="21"/>
        </w:rPr>
      </w:pPr>
      <w:r>
        <w:rPr>
          <w:rFonts w:cs="Times New Roman"/>
          <w:b/>
          <w:szCs w:val="21"/>
        </w:rPr>
        <w:t>Experience</w:t>
      </w:r>
    </w:p>
    <w:p w14:paraId="5AAFDFE8" w14:textId="6706BAC5" w:rsidR="006C6558" w:rsidRDefault="006C6558" w:rsidP="006C6558">
      <w:pPr>
        <w:rPr>
          <w:rFonts w:asciiTheme="minorHAnsi" w:hAnsiTheme="minorHAnsi" w:cstheme="minorHAnsi"/>
          <w:b/>
        </w:rPr>
      </w:pPr>
      <w:r>
        <w:rPr>
          <w:rFonts w:asciiTheme="minorHAnsi" w:hAnsiTheme="minorHAnsi" w:cstheme="minorHAnsi"/>
          <w:b/>
        </w:rPr>
        <w:t xml:space="preserve">Medical Research Consultants                                                                                                                  (1/3/2023 </w:t>
      </w:r>
      <w:r w:rsidR="00174925">
        <w:rPr>
          <w:rFonts w:asciiTheme="minorHAnsi" w:hAnsiTheme="minorHAnsi" w:cstheme="minorHAnsi"/>
          <w:b/>
        </w:rPr>
        <w:t>–</w:t>
      </w:r>
      <w:r>
        <w:rPr>
          <w:rFonts w:asciiTheme="minorHAnsi" w:hAnsiTheme="minorHAnsi" w:cstheme="minorHAnsi"/>
          <w:b/>
        </w:rPr>
        <w:t xml:space="preserve"> </w:t>
      </w:r>
      <w:r w:rsidR="00174925">
        <w:rPr>
          <w:rFonts w:asciiTheme="minorHAnsi" w:hAnsiTheme="minorHAnsi" w:cstheme="minorHAnsi"/>
          <w:b/>
        </w:rPr>
        <w:t>2/20/2025</w:t>
      </w:r>
      <w:r>
        <w:rPr>
          <w:rFonts w:asciiTheme="minorHAnsi" w:hAnsiTheme="minorHAnsi" w:cstheme="minorHAnsi"/>
          <w:b/>
        </w:rPr>
        <w:t>)</w:t>
      </w:r>
    </w:p>
    <w:p w14:paraId="050C79C6" w14:textId="5DAA295F" w:rsidR="00341DA6" w:rsidRDefault="00341DA6" w:rsidP="00341DA6">
      <w:pPr>
        <w:rPr>
          <w:rFonts w:asciiTheme="minorHAnsi" w:hAnsiTheme="minorHAnsi" w:cstheme="minorHAnsi"/>
          <w:b/>
        </w:rPr>
      </w:pPr>
      <w:r>
        <w:rPr>
          <w:rFonts w:asciiTheme="minorHAnsi" w:hAnsiTheme="minorHAnsi" w:cstheme="minorHAnsi"/>
          <w:b/>
        </w:rPr>
        <w:t>IT</w:t>
      </w:r>
      <w:r w:rsidRPr="003A4E80">
        <w:rPr>
          <w:rFonts w:asciiTheme="minorHAnsi" w:hAnsiTheme="minorHAnsi" w:cstheme="minorHAnsi"/>
          <w:b/>
        </w:rPr>
        <w:t xml:space="preserve"> Technical Support Specialist</w:t>
      </w:r>
      <w:r>
        <w:rPr>
          <w:rFonts w:asciiTheme="minorHAnsi" w:hAnsiTheme="minorHAnsi" w:cstheme="minorHAnsi"/>
          <w:b/>
        </w:rPr>
        <w:t xml:space="preserve"> </w:t>
      </w:r>
      <w:proofErr w:type="spellStart"/>
      <w:r>
        <w:rPr>
          <w:rFonts w:asciiTheme="minorHAnsi" w:hAnsiTheme="minorHAnsi" w:cstheme="minorHAnsi"/>
          <w:b/>
        </w:rPr>
        <w:t>ll</w:t>
      </w:r>
      <w:proofErr w:type="spellEnd"/>
      <w:r w:rsidR="00174925">
        <w:rPr>
          <w:rFonts w:asciiTheme="minorHAnsi" w:hAnsiTheme="minorHAnsi" w:cstheme="minorHAnsi"/>
          <w:b/>
        </w:rPr>
        <w:t xml:space="preserve"> </w:t>
      </w:r>
      <w:r>
        <w:rPr>
          <w:rFonts w:asciiTheme="minorHAnsi" w:hAnsiTheme="minorHAnsi" w:cstheme="minorHAnsi"/>
          <w:b/>
        </w:rPr>
        <w:t>/ Cybersecurity Analyst</w:t>
      </w:r>
    </w:p>
    <w:p w14:paraId="1AC1680D" w14:textId="77777777" w:rsidR="00174925" w:rsidRDefault="00341DA6" w:rsidP="00174925">
      <w:pPr>
        <w:rPr>
          <w:rFonts w:asciiTheme="minorHAnsi" w:hAnsiTheme="minorHAnsi" w:cstheme="minorHAnsi"/>
          <w:b/>
        </w:rPr>
      </w:pPr>
      <w:r>
        <w:rPr>
          <w:rFonts w:asciiTheme="minorHAnsi" w:hAnsiTheme="minorHAnsi" w:cstheme="minorHAnsi"/>
          <w:b/>
        </w:rPr>
        <w:tab/>
      </w:r>
      <w:r w:rsidR="00174925">
        <w:rPr>
          <w:rFonts w:asciiTheme="minorHAnsi" w:hAnsiTheme="minorHAnsi" w:cstheme="minorHAnsi"/>
          <w:b/>
        </w:rPr>
        <w:t>IT</w:t>
      </w:r>
      <w:r w:rsidR="00174925" w:rsidRPr="003A4E80">
        <w:rPr>
          <w:rFonts w:asciiTheme="minorHAnsi" w:hAnsiTheme="minorHAnsi" w:cstheme="minorHAnsi"/>
          <w:b/>
        </w:rPr>
        <w:t xml:space="preserve"> Technical Support Specialist</w:t>
      </w:r>
      <w:r w:rsidR="00174925">
        <w:rPr>
          <w:rFonts w:asciiTheme="minorHAnsi" w:hAnsiTheme="minorHAnsi" w:cstheme="minorHAnsi"/>
          <w:b/>
        </w:rPr>
        <w:t xml:space="preserve"> </w:t>
      </w:r>
      <w:proofErr w:type="spellStart"/>
      <w:r w:rsidR="00174925">
        <w:rPr>
          <w:rFonts w:asciiTheme="minorHAnsi" w:hAnsiTheme="minorHAnsi" w:cstheme="minorHAnsi"/>
          <w:b/>
        </w:rPr>
        <w:t>ll</w:t>
      </w:r>
      <w:proofErr w:type="spellEnd"/>
      <w:r w:rsidR="00174925">
        <w:rPr>
          <w:rFonts w:asciiTheme="minorHAnsi" w:hAnsiTheme="minorHAnsi" w:cstheme="minorHAnsi"/>
          <w:b/>
        </w:rPr>
        <w:t xml:space="preserve"> Responsibilities:</w:t>
      </w:r>
    </w:p>
    <w:p w14:paraId="08C16DFA" w14:textId="22FB90B7" w:rsidR="00174925" w:rsidRDefault="00174925" w:rsidP="00174925">
      <w:pPr>
        <w:pStyle w:val="ListParagraph"/>
      </w:pPr>
      <w:r>
        <w:t>•</w:t>
      </w:r>
      <w:r>
        <w:tab/>
        <w:t xml:space="preserve">Provide level 1 and level 2 support to </w:t>
      </w:r>
      <w:r w:rsidR="00E052B7">
        <w:t>all users</w:t>
      </w:r>
      <w:r>
        <w:t xml:space="preserve"> in a Hybrid environment by communicating </w:t>
      </w:r>
      <w:r w:rsidR="000F744B">
        <w:t>via</w:t>
      </w:r>
      <w:r>
        <w:t xml:space="preserve"> email, phone, and Teams </w:t>
      </w:r>
      <w:r w:rsidRPr="00B71013">
        <w:t>reducing ticket resolution time by 15%.</w:t>
      </w:r>
    </w:p>
    <w:p w14:paraId="7FA4CC95" w14:textId="77777777" w:rsidR="00174925" w:rsidRDefault="00174925" w:rsidP="00174925">
      <w:pPr>
        <w:pStyle w:val="ListParagraph"/>
      </w:pPr>
      <w:r>
        <w:t>•</w:t>
      </w:r>
      <w:r>
        <w:tab/>
        <w:t xml:space="preserve">Manage Cloud servers and virtual desktops in Microsoft Azure, </w:t>
      </w:r>
      <w:r w:rsidRPr="00B71013">
        <w:t>ensuring 99% uptime and swift resolution of issues.</w:t>
      </w:r>
    </w:p>
    <w:p w14:paraId="70497C3E" w14:textId="66D9E1CD" w:rsidR="00174925" w:rsidRDefault="00174925" w:rsidP="00174925">
      <w:pPr>
        <w:pStyle w:val="ListParagraph"/>
      </w:pPr>
      <w:r>
        <w:t>•</w:t>
      </w:r>
      <w:r>
        <w:tab/>
        <w:t>Setup Laptops, Desktops, Workstations</w:t>
      </w:r>
      <w:r w:rsidR="000F744B">
        <w:t>, Virtual Desktops</w:t>
      </w:r>
      <w:r>
        <w:t xml:space="preserve"> for all users.</w:t>
      </w:r>
    </w:p>
    <w:p w14:paraId="4E304A23" w14:textId="7C46CDC5" w:rsidR="00174925" w:rsidRDefault="00174925" w:rsidP="00174925">
      <w:pPr>
        <w:pStyle w:val="ListParagraph"/>
      </w:pPr>
      <w:r>
        <w:t>•</w:t>
      </w:r>
      <w:r>
        <w:tab/>
        <w:t>Use</w:t>
      </w:r>
      <w:r w:rsidR="001D6E3E">
        <w:t xml:space="preserve"> Salesforce</w:t>
      </w:r>
      <w:r>
        <w:t xml:space="preserve"> ticketing system to monitor incoming service requests.</w:t>
      </w:r>
    </w:p>
    <w:p w14:paraId="2D99050C" w14:textId="77777777" w:rsidR="00174925" w:rsidRDefault="00174925" w:rsidP="00174925">
      <w:pPr>
        <w:pStyle w:val="ListParagraph"/>
      </w:pPr>
      <w:r>
        <w:t>•</w:t>
      </w:r>
      <w:r>
        <w:tab/>
        <w:t>Use N-Central and Quick Assist to remote and manage laptops, desktops, servers, and virtual machines to provide technical support.</w:t>
      </w:r>
    </w:p>
    <w:p w14:paraId="62635926" w14:textId="77777777" w:rsidR="00174925" w:rsidRDefault="00174925" w:rsidP="00174925">
      <w:pPr>
        <w:pStyle w:val="ListParagraph"/>
      </w:pPr>
      <w:r>
        <w:t>•</w:t>
      </w:r>
      <w:r>
        <w:tab/>
        <w:t>Analyze device integrity and provide device patch updates using N-Central.</w:t>
      </w:r>
    </w:p>
    <w:p w14:paraId="18600510" w14:textId="0B126396" w:rsidR="00174925" w:rsidRDefault="00174925" w:rsidP="00174925">
      <w:pPr>
        <w:pStyle w:val="ListParagraph"/>
      </w:pPr>
      <w:r>
        <w:t>•</w:t>
      </w:r>
      <w:r>
        <w:tab/>
        <w:t>Install</w:t>
      </w:r>
      <w:r w:rsidR="000F744B">
        <w:t>,</w:t>
      </w:r>
      <w:r>
        <w:t xml:space="preserve"> configure</w:t>
      </w:r>
      <w:r w:rsidR="000F744B">
        <w:t>, and troubleshoot</w:t>
      </w:r>
      <w:r>
        <w:t xml:space="preserve"> applications such as Global Protect VPN, Remote Desktop, proprietary software, </w:t>
      </w:r>
      <w:r w:rsidR="000F744B">
        <w:t xml:space="preserve">Office 365, </w:t>
      </w:r>
      <w:r w:rsidR="000F744B" w:rsidRPr="000F744B">
        <w:t>Exchange Online</w:t>
      </w:r>
      <w:r w:rsidR="000F744B">
        <w:t xml:space="preserve">, </w:t>
      </w:r>
      <w:r w:rsidR="000F744B" w:rsidRPr="000F744B">
        <w:t>SharePoint, Teams, and OneDrive</w:t>
      </w:r>
      <w:r w:rsidR="000F744B">
        <w:t xml:space="preserve"> </w:t>
      </w:r>
      <w:r>
        <w:t>and 3rd party applications.</w:t>
      </w:r>
    </w:p>
    <w:p w14:paraId="6FBDC649" w14:textId="3A947AA3" w:rsidR="00174925" w:rsidRDefault="00174925" w:rsidP="000F744B">
      <w:pPr>
        <w:pStyle w:val="ListParagraph"/>
      </w:pPr>
      <w:r>
        <w:t>•</w:t>
      </w:r>
      <w:r>
        <w:tab/>
      </w:r>
      <w:r w:rsidR="000F744B">
        <w:t>Provide system administration of</w:t>
      </w:r>
      <w:r>
        <w:t xml:space="preserve"> </w:t>
      </w:r>
      <w:r w:rsidR="000F744B">
        <w:t xml:space="preserve">Active Directory, Group Policy Management, </w:t>
      </w:r>
      <w:r>
        <w:t>Office 365,</w:t>
      </w:r>
      <w:r w:rsidR="000F744B">
        <w:t xml:space="preserve"> Microsoft</w:t>
      </w:r>
      <w:r>
        <w:t xml:space="preserve"> Azure, and </w:t>
      </w:r>
      <w:r w:rsidR="000F744B">
        <w:t xml:space="preserve">Microsoft </w:t>
      </w:r>
      <w:r>
        <w:t>Exchange.</w:t>
      </w:r>
    </w:p>
    <w:p w14:paraId="0FAA416D" w14:textId="77777777" w:rsidR="0021333D" w:rsidRDefault="00174925" w:rsidP="0021333D">
      <w:pPr>
        <w:pStyle w:val="ListParagraph"/>
      </w:pPr>
      <w:r>
        <w:t>•</w:t>
      </w:r>
      <w:r>
        <w:tab/>
        <w:t xml:space="preserve">Use Office admin center and active directory to reset user passwords, create, </w:t>
      </w:r>
      <w:proofErr w:type="gramStart"/>
      <w:r>
        <w:t>setup</w:t>
      </w:r>
      <w:proofErr w:type="gramEnd"/>
      <w:r>
        <w:t>, and disable user accounts, setup email addresses, etc.</w:t>
      </w:r>
    </w:p>
    <w:p w14:paraId="0E75F5E4" w14:textId="694B65EF" w:rsidR="00174925" w:rsidRDefault="0021333D" w:rsidP="0021333D">
      <w:pPr>
        <w:pStyle w:val="ListParagraph"/>
        <w:numPr>
          <w:ilvl w:val="3"/>
          <w:numId w:val="28"/>
        </w:numPr>
      </w:pPr>
      <w:r>
        <w:t xml:space="preserve">        </w:t>
      </w:r>
      <w:r w:rsidRPr="0021333D">
        <w:t>Create and maintain up-to-date documentation on IT processes.</w:t>
      </w:r>
    </w:p>
    <w:p w14:paraId="5E66DE07" w14:textId="77777777" w:rsidR="00174925" w:rsidRDefault="00174925" w:rsidP="00174925">
      <w:pPr>
        <w:pStyle w:val="ListParagraph"/>
        <w:numPr>
          <w:ilvl w:val="0"/>
          <w:numId w:val="28"/>
        </w:numPr>
      </w:pPr>
      <w:r>
        <w:t>Monitor EDR/AV dashboard for any infected desktops, laptops, VDI’s, and servers.</w:t>
      </w:r>
    </w:p>
    <w:p w14:paraId="2B60A735" w14:textId="77777777" w:rsidR="00174925" w:rsidRDefault="00174925" w:rsidP="00174925">
      <w:pPr>
        <w:pStyle w:val="ListParagraph"/>
        <w:numPr>
          <w:ilvl w:val="0"/>
          <w:numId w:val="28"/>
        </w:numPr>
      </w:pPr>
      <w:r>
        <w:lastRenderedPageBreak/>
        <w:t>Maintain Asset Management up to date.</w:t>
      </w:r>
    </w:p>
    <w:p w14:paraId="35FB6EFA" w14:textId="77777777" w:rsidR="00174925" w:rsidRDefault="00174925" w:rsidP="00174925">
      <w:pPr>
        <w:pStyle w:val="ListParagraph"/>
        <w:ind w:left="1080"/>
      </w:pPr>
    </w:p>
    <w:p w14:paraId="09DD34AE" w14:textId="77777777" w:rsidR="00174925" w:rsidRDefault="00174925" w:rsidP="00174925">
      <w:pPr>
        <w:pStyle w:val="ListParagraph"/>
        <w:ind w:left="1080"/>
        <w:rPr>
          <w:b/>
          <w:bCs/>
        </w:rPr>
      </w:pPr>
      <w:r w:rsidRPr="006D7E2D">
        <w:rPr>
          <w:b/>
          <w:bCs/>
        </w:rPr>
        <w:t>Cybersecurity Analyst Responsibilities:</w:t>
      </w:r>
    </w:p>
    <w:p w14:paraId="063AB21C" w14:textId="77777777" w:rsidR="00174925" w:rsidRDefault="00174925" w:rsidP="00174925">
      <w:pPr>
        <w:pStyle w:val="ListParagraph"/>
        <w:numPr>
          <w:ilvl w:val="0"/>
          <w:numId w:val="28"/>
        </w:numPr>
      </w:pPr>
      <w:r>
        <w:t>Assist CSO with SOC-2 voluntary compliance.</w:t>
      </w:r>
    </w:p>
    <w:p w14:paraId="1E7BCC9D" w14:textId="28EA0DDA" w:rsidR="00B14331" w:rsidRDefault="00B14331" w:rsidP="00174925">
      <w:pPr>
        <w:pStyle w:val="ListParagraph"/>
        <w:numPr>
          <w:ilvl w:val="0"/>
          <w:numId w:val="28"/>
        </w:numPr>
      </w:pPr>
      <w:r w:rsidRPr="00B14331">
        <w:t xml:space="preserve">Collaborated with </w:t>
      </w:r>
      <w:r>
        <w:t>IT</w:t>
      </w:r>
      <w:r w:rsidRPr="00B14331">
        <w:t xml:space="preserve"> team to ensure compliance with NIST</w:t>
      </w:r>
      <w:r>
        <w:t xml:space="preserve"> framework</w:t>
      </w:r>
      <w:r w:rsidRPr="00B14331">
        <w:t xml:space="preserve"> for protecting sensitive information.</w:t>
      </w:r>
    </w:p>
    <w:p w14:paraId="55CA8975" w14:textId="5D8BA819" w:rsidR="00B14331" w:rsidRPr="006D7E2D" w:rsidRDefault="00B14331" w:rsidP="00174925">
      <w:pPr>
        <w:pStyle w:val="ListParagraph"/>
        <w:numPr>
          <w:ilvl w:val="0"/>
          <w:numId w:val="28"/>
        </w:numPr>
      </w:pPr>
      <w:r>
        <w:t>Apply</w:t>
      </w:r>
      <w:r w:rsidRPr="00B14331">
        <w:t xml:space="preserve"> NIST </w:t>
      </w:r>
      <w:r>
        <w:t>practices</w:t>
      </w:r>
      <w:r w:rsidRPr="00B14331">
        <w:t xml:space="preserve"> to enhance the organization's risk management.</w:t>
      </w:r>
    </w:p>
    <w:p w14:paraId="14CF86CF" w14:textId="77777777" w:rsidR="00174925" w:rsidRDefault="00174925" w:rsidP="00174925">
      <w:pPr>
        <w:pStyle w:val="ListParagraph"/>
        <w:numPr>
          <w:ilvl w:val="0"/>
          <w:numId w:val="28"/>
        </w:numPr>
      </w:pPr>
      <w:r>
        <w:t>Complete Client Security Assessments.</w:t>
      </w:r>
    </w:p>
    <w:p w14:paraId="7873743C" w14:textId="77777777" w:rsidR="00174925" w:rsidRDefault="00174925" w:rsidP="00174925">
      <w:pPr>
        <w:pStyle w:val="ListParagraph"/>
        <w:numPr>
          <w:ilvl w:val="0"/>
          <w:numId w:val="28"/>
        </w:numPr>
      </w:pPr>
      <w:r>
        <w:t>Assist with Remediations after Client Security Assessments.</w:t>
      </w:r>
    </w:p>
    <w:p w14:paraId="003F151E" w14:textId="77777777" w:rsidR="00174925" w:rsidRDefault="00174925" w:rsidP="00174925">
      <w:pPr>
        <w:pStyle w:val="ListParagraph"/>
        <w:numPr>
          <w:ilvl w:val="0"/>
          <w:numId w:val="28"/>
        </w:numPr>
      </w:pPr>
      <w:r>
        <w:t>Assist with the vetting of new software.</w:t>
      </w:r>
    </w:p>
    <w:p w14:paraId="0F19C1FE" w14:textId="77777777" w:rsidR="00174925" w:rsidRDefault="00174925" w:rsidP="00174925">
      <w:pPr>
        <w:pStyle w:val="ListParagraph"/>
        <w:numPr>
          <w:ilvl w:val="0"/>
          <w:numId w:val="28"/>
        </w:numPr>
      </w:pPr>
      <w:r>
        <w:t>Run scans on suspicious files with EDR/AV software to look for malicious activity.</w:t>
      </w:r>
    </w:p>
    <w:p w14:paraId="6A33F98D" w14:textId="77777777" w:rsidR="00174925" w:rsidRDefault="00174925" w:rsidP="00174925">
      <w:pPr>
        <w:pStyle w:val="ListParagraph"/>
        <w:numPr>
          <w:ilvl w:val="0"/>
          <w:numId w:val="28"/>
        </w:numPr>
      </w:pPr>
      <w:r>
        <w:t xml:space="preserve">Use Microsoft Defender to analyze, </w:t>
      </w:r>
      <w:r w:rsidRPr="00E61810">
        <w:t>monitor</w:t>
      </w:r>
      <w:r>
        <w:t xml:space="preserve">, </w:t>
      </w:r>
      <w:r w:rsidRPr="00E61810">
        <w:t>detect and neutralize viruses, malware, and other threats.</w:t>
      </w:r>
    </w:p>
    <w:p w14:paraId="66F97AFB" w14:textId="77777777" w:rsidR="00174925" w:rsidRDefault="00174925" w:rsidP="00174925">
      <w:pPr>
        <w:pStyle w:val="ListParagraph"/>
        <w:numPr>
          <w:ilvl w:val="0"/>
          <w:numId w:val="28"/>
        </w:numPr>
      </w:pPr>
      <w:r>
        <w:t>Analyze reported phishing emails.</w:t>
      </w:r>
    </w:p>
    <w:p w14:paraId="0BEFDCA8" w14:textId="77777777" w:rsidR="00174925" w:rsidRDefault="00174925" w:rsidP="00174925">
      <w:pPr>
        <w:pStyle w:val="ListParagraph"/>
        <w:numPr>
          <w:ilvl w:val="0"/>
          <w:numId w:val="28"/>
        </w:numPr>
      </w:pPr>
      <w:r>
        <w:t>Analyze suspicious client emails from 3</w:t>
      </w:r>
      <w:r w:rsidRPr="006D7E2D">
        <w:rPr>
          <w:vertAlign w:val="superscript"/>
        </w:rPr>
        <w:t>rd</w:t>
      </w:r>
      <w:r>
        <w:t xml:space="preserve"> party storage solutions.</w:t>
      </w:r>
    </w:p>
    <w:p w14:paraId="0BF0DAF9" w14:textId="77777777" w:rsidR="00174925" w:rsidRDefault="00174925" w:rsidP="00174925">
      <w:pPr>
        <w:pStyle w:val="ListParagraph"/>
        <w:numPr>
          <w:ilvl w:val="0"/>
          <w:numId w:val="28"/>
        </w:numPr>
      </w:pPr>
      <w:r>
        <w:t>Implement Access Controls and compensating controls with CSO.</w:t>
      </w:r>
    </w:p>
    <w:p w14:paraId="65F3F2A0" w14:textId="320D2FF1" w:rsidR="006C6558" w:rsidRDefault="006C6558" w:rsidP="00174925">
      <w:pPr>
        <w:rPr>
          <w:rFonts w:cs="Times New Roman"/>
          <w:b/>
          <w:szCs w:val="21"/>
        </w:rPr>
      </w:pPr>
    </w:p>
    <w:p w14:paraId="1F158BC0" w14:textId="0D3098E0" w:rsidR="00B561C6" w:rsidRDefault="00B561C6" w:rsidP="003E3A2B">
      <w:pPr>
        <w:spacing w:line="240" w:lineRule="auto"/>
        <w:rPr>
          <w:rFonts w:cs="Times New Roman"/>
          <w:b/>
          <w:szCs w:val="21"/>
        </w:rPr>
      </w:pPr>
      <w:r>
        <w:rPr>
          <w:rFonts w:cs="Times New Roman"/>
          <w:b/>
          <w:szCs w:val="21"/>
        </w:rPr>
        <w:t xml:space="preserve">Meriplex Communications                                                                                                                        (1/10/2022 – </w:t>
      </w:r>
      <w:r w:rsidR="00237CD8">
        <w:rPr>
          <w:rFonts w:cs="Times New Roman"/>
          <w:b/>
          <w:szCs w:val="21"/>
        </w:rPr>
        <w:t>12/27/2022</w:t>
      </w:r>
      <w:r>
        <w:rPr>
          <w:rFonts w:cs="Times New Roman"/>
          <w:b/>
          <w:szCs w:val="21"/>
        </w:rPr>
        <w:t>)</w:t>
      </w:r>
    </w:p>
    <w:p w14:paraId="5FD27254" w14:textId="77777777" w:rsidR="00413F8F" w:rsidRPr="00413F8F" w:rsidRDefault="00413F8F" w:rsidP="00413F8F">
      <w:pPr>
        <w:spacing w:line="240" w:lineRule="auto"/>
        <w:rPr>
          <w:rFonts w:asciiTheme="minorHAnsi" w:hAnsiTheme="minorHAnsi" w:cstheme="minorHAnsi"/>
          <w:shd w:val="clear" w:color="auto" w:fill="FFFFFF"/>
        </w:rPr>
      </w:pPr>
      <w:r w:rsidRPr="00413F8F">
        <w:rPr>
          <w:rFonts w:asciiTheme="minorHAnsi" w:hAnsiTheme="minorHAnsi" w:cstheme="minorHAnsi"/>
          <w:b/>
        </w:rPr>
        <w:t xml:space="preserve">IT Technical Support Specialist </w:t>
      </w:r>
      <w:proofErr w:type="spellStart"/>
      <w:r w:rsidRPr="00413F8F">
        <w:rPr>
          <w:rFonts w:asciiTheme="minorHAnsi" w:hAnsiTheme="minorHAnsi" w:cstheme="minorHAnsi"/>
          <w:b/>
        </w:rPr>
        <w:t>ll</w:t>
      </w:r>
      <w:proofErr w:type="spellEnd"/>
      <w:r w:rsidRPr="00413F8F">
        <w:rPr>
          <w:rFonts w:asciiTheme="minorHAnsi" w:hAnsiTheme="minorHAnsi" w:cstheme="minorHAnsi"/>
          <w:b/>
        </w:rPr>
        <w:t xml:space="preserve"> </w:t>
      </w:r>
    </w:p>
    <w:p w14:paraId="219AEB8D" w14:textId="77777777" w:rsidR="000B282D" w:rsidRDefault="000B282D" w:rsidP="000B282D">
      <w:pPr>
        <w:pStyle w:val="ListParagraph"/>
        <w:numPr>
          <w:ilvl w:val="0"/>
          <w:numId w:val="26"/>
        </w:numPr>
      </w:pPr>
      <w:r>
        <w:t xml:space="preserve">Provide level 1 and level 2 support to all users in a Hybrid environment by communicating via email, phone, and Teams </w:t>
      </w:r>
      <w:r w:rsidRPr="00B71013">
        <w:t>reducing ticket resolution time by 15%.</w:t>
      </w:r>
    </w:p>
    <w:p w14:paraId="2D1BB5D6" w14:textId="1025385B" w:rsidR="006403C3" w:rsidRPr="000B282D" w:rsidRDefault="006403C3" w:rsidP="000B282D">
      <w:pPr>
        <w:pStyle w:val="ListParagraph"/>
        <w:numPr>
          <w:ilvl w:val="0"/>
          <w:numId w:val="26"/>
        </w:numPr>
      </w:pPr>
      <w:r w:rsidRPr="006403C3">
        <w:rPr>
          <w:rFonts w:asciiTheme="minorHAnsi" w:hAnsiTheme="minorHAnsi" w:cstheme="minorHAnsi"/>
          <w:shd w:val="clear" w:color="auto" w:fill="FFFFFF"/>
        </w:rPr>
        <w:t xml:space="preserve">Use ConnectWise ticketing system to monitor assigned daily tickets and monitor alerts and </w:t>
      </w:r>
      <w:proofErr w:type="gramStart"/>
      <w:r w:rsidRPr="006403C3">
        <w:rPr>
          <w:rFonts w:asciiTheme="minorHAnsi" w:hAnsiTheme="minorHAnsi" w:cstheme="minorHAnsi"/>
          <w:shd w:val="clear" w:color="auto" w:fill="FFFFFF"/>
        </w:rPr>
        <w:t>event</w:t>
      </w:r>
      <w:proofErr w:type="gramEnd"/>
      <w:r w:rsidRPr="006403C3">
        <w:rPr>
          <w:rFonts w:asciiTheme="minorHAnsi" w:hAnsiTheme="minorHAnsi" w:cstheme="minorHAnsi"/>
          <w:shd w:val="clear" w:color="auto" w:fill="FFFFFF"/>
        </w:rPr>
        <w:t xml:space="preserve"> for all devices including Laptops, Desktops, Servers, and Virtual Machines</w:t>
      </w:r>
      <w:r w:rsidR="000B282D">
        <w:rPr>
          <w:rFonts w:asciiTheme="minorHAnsi" w:hAnsiTheme="minorHAnsi" w:cstheme="minorHAnsi"/>
          <w:shd w:val="clear" w:color="auto" w:fill="FFFFFF"/>
        </w:rPr>
        <w:t xml:space="preserve"> </w:t>
      </w:r>
      <w:r w:rsidR="000B282D" w:rsidRPr="00B71013">
        <w:t>ensuring 99% uptime and swift resolution of issues.</w:t>
      </w:r>
    </w:p>
    <w:p w14:paraId="063B87EC" w14:textId="77777777" w:rsidR="006403C3" w:rsidRPr="006403C3" w:rsidRDefault="006403C3" w:rsidP="006403C3">
      <w:pPr>
        <w:pStyle w:val="ListParagraph"/>
        <w:numPr>
          <w:ilvl w:val="0"/>
          <w:numId w:val="26"/>
        </w:numPr>
        <w:spacing w:line="240" w:lineRule="auto"/>
        <w:rPr>
          <w:rFonts w:asciiTheme="minorHAnsi" w:hAnsiTheme="minorHAnsi" w:cstheme="minorHAnsi"/>
          <w:shd w:val="clear" w:color="auto" w:fill="FFFFFF"/>
        </w:rPr>
      </w:pPr>
      <w:r w:rsidRPr="006403C3">
        <w:rPr>
          <w:rFonts w:asciiTheme="minorHAnsi" w:hAnsiTheme="minorHAnsi" w:cstheme="minorHAnsi"/>
          <w:shd w:val="clear" w:color="auto" w:fill="FFFFFF"/>
        </w:rPr>
        <w:t>Use Kaseya Application to remote and manage laptops, desktops, servers, and virtual machines to provide technical support.</w:t>
      </w:r>
    </w:p>
    <w:p w14:paraId="4CAD618A" w14:textId="77777777" w:rsidR="006403C3" w:rsidRPr="006403C3" w:rsidRDefault="006403C3" w:rsidP="006403C3">
      <w:pPr>
        <w:pStyle w:val="ListParagraph"/>
        <w:numPr>
          <w:ilvl w:val="0"/>
          <w:numId w:val="26"/>
        </w:numPr>
        <w:spacing w:line="240" w:lineRule="auto"/>
        <w:rPr>
          <w:rFonts w:asciiTheme="minorHAnsi" w:hAnsiTheme="minorHAnsi" w:cstheme="minorHAnsi"/>
          <w:shd w:val="clear" w:color="auto" w:fill="FFFFFF"/>
        </w:rPr>
      </w:pPr>
      <w:r w:rsidRPr="006403C3">
        <w:rPr>
          <w:rFonts w:asciiTheme="minorHAnsi" w:hAnsiTheme="minorHAnsi" w:cstheme="minorHAnsi"/>
          <w:shd w:val="clear" w:color="auto" w:fill="FFFFFF"/>
        </w:rPr>
        <w:t>Use Kaseya remote tools to install patches, applications, work in the background without disturbing users using PowerShell, CMD, or transfer files and applications.</w:t>
      </w:r>
    </w:p>
    <w:p w14:paraId="0640FDAD" w14:textId="77777777" w:rsidR="006403C3" w:rsidRPr="006403C3" w:rsidRDefault="006403C3" w:rsidP="006403C3">
      <w:pPr>
        <w:pStyle w:val="ListParagraph"/>
        <w:numPr>
          <w:ilvl w:val="0"/>
          <w:numId w:val="26"/>
        </w:numPr>
        <w:spacing w:line="240" w:lineRule="auto"/>
        <w:rPr>
          <w:rFonts w:asciiTheme="minorHAnsi" w:hAnsiTheme="minorHAnsi" w:cstheme="minorHAnsi"/>
          <w:shd w:val="clear" w:color="auto" w:fill="FFFFFF"/>
        </w:rPr>
      </w:pPr>
      <w:r w:rsidRPr="006403C3">
        <w:rPr>
          <w:rFonts w:asciiTheme="minorHAnsi" w:hAnsiTheme="minorHAnsi" w:cstheme="minorHAnsi"/>
          <w:shd w:val="clear" w:color="auto" w:fill="FFFFFF"/>
        </w:rPr>
        <w:t>Install and configure applications such as VPNs, ESET, FortiClient VPN, Software monitor agents, Office 365.</w:t>
      </w:r>
    </w:p>
    <w:p w14:paraId="0415F665" w14:textId="77777777" w:rsidR="006403C3" w:rsidRPr="006403C3" w:rsidRDefault="006403C3" w:rsidP="006403C3">
      <w:pPr>
        <w:pStyle w:val="ListParagraph"/>
        <w:numPr>
          <w:ilvl w:val="0"/>
          <w:numId w:val="26"/>
        </w:numPr>
        <w:spacing w:line="240" w:lineRule="auto"/>
        <w:rPr>
          <w:rFonts w:asciiTheme="minorHAnsi" w:hAnsiTheme="minorHAnsi" w:cstheme="minorHAnsi"/>
          <w:shd w:val="clear" w:color="auto" w:fill="FFFFFF"/>
        </w:rPr>
      </w:pPr>
      <w:r w:rsidRPr="006403C3">
        <w:rPr>
          <w:rFonts w:asciiTheme="minorHAnsi" w:hAnsiTheme="minorHAnsi" w:cstheme="minorHAnsi"/>
          <w:shd w:val="clear" w:color="auto" w:fill="FFFFFF"/>
        </w:rPr>
        <w:t>Work with Office 365, Azure, and Exchange to assist users.</w:t>
      </w:r>
    </w:p>
    <w:p w14:paraId="56D9FC20" w14:textId="77777777" w:rsidR="006403C3" w:rsidRPr="006403C3" w:rsidRDefault="006403C3" w:rsidP="006403C3">
      <w:pPr>
        <w:pStyle w:val="ListParagraph"/>
        <w:numPr>
          <w:ilvl w:val="0"/>
          <w:numId w:val="26"/>
        </w:numPr>
        <w:spacing w:line="240" w:lineRule="auto"/>
        <w:rPr>
          <w:rFonts w:asciiTheme="minorHAnsi" w:hAnsiTheme="minorHAnsi" w:cstheme="minorHAnsi"/>
          <w:shd w:val="clear" w:color="auto" w:fill="FFFFFF"/>
        </w:rPr>
      </w:pPr>
      <w:r w:rsidRPr="006403C3">
        <w:rPr>
          <w:rFonts w:asciiTheme="minorHAnsi" w:hAnsiTheme="minorHAnsi" w:cstheme="minorHAnsi"/>
          <w:shd w:val="clear" w:color="auto" w:fill="FFFFFF"/>
        </w:rPr>
        <w:t>Assist users with Microsoft Applications issues.</w:t>
      </w:r>
    </w:p>
    <w:p w14:paraId="32E02BA1" w14:textId="77777777" w:rsidR="006403C3" w:rsidRPr="006403C3" w:rsidRDefault="006403C3" w:rsidP="006403C3">
      <w:pPr>
        <w:pStyle w:val="ListParagraph"/>
        <w:numPr>
          <w:ilvl w:val="0"/>
          <w:numId w:val="26"/>
        </w:numPr>
        <w:spacing w:line="240" w:lineRule="auto"/>
        <w:rPr>
          <w:rFonts w:asciiTheme="minorHAnsi" w:hAnsiTheme="minorHAnsi" w:cstheme="minorHAnsi"/>
          <w:shd w:val="clear" w:color="auto" w:fill="FFFFFF"/>
        </w:rPr>
      </w:pPr>
      <w:r w:rsidRPr="006403C3">
        <w:rPr>
          <w:rFonts w:asciiTheme="minorHAnsi" w:hAnsiTheme="minorHAnsi" w:cstheme="minorHAnsi"/>
          <w:shd w:val="clear" w:color="auto" w:fill="FFFFFF"/>
        </w:rPr>
        <w:t>Use Office admin center and active directory to reset user passwords, create, setup, and disable user accounts, setup email addresses, aliases, give send as permissions, etc.</w:t>
      </w:r>
    </w:p>
    <w:p w14:paraId="1598E959" w14:textId="77777777" w:rsidR="006403C3" w:rsidRPr="006403C3" w:rsidRDefault="006403C3" w:rsidP="006403C3">
      <w:pPr>
        <w:pStyle w:val="ListParagraph"/>
        <w:numPr>
          <w:ilvl w:val="0"/>
          <w:numId w:val="26"/>
        </w:numPr>
        <w:spacing w:line="240" w:lineRule="auto"/>
        <w:rPr>
          <w:rFonts w:asciiTheme="minorHAnsi" w:hAnsiTheme="minorHAnsi" w:cstheme="minorHAnsi"/>
          <w:shd w:val="clear" w:color="auto" w:fill="FFFFFF"/>
        </w:rPr>
      </w:pPr>
      <w:r w:rsidRPr="006403C3">
        <w:rPr>
          <w:rFonts w:asciiTheme="minorHAnsi" w:hAnsiTheme="minorHAnsi" w:cstheme="minorHAnsi"/>
          <w:shd w:val="clear" w:color="auto" w:fill="FFFFFF"/>
        </w:rPr>
        <w:lastRenderedPageBreak/>
        <w:t>Manage customers virtual machines through vSphere.</w:t>
      </w:r>
    </w:p>
    <w:p w14:paraId="064722B8" w14:textId="77777777" w:rsidR="006403C3" w:rsidRPr="006403C3" w:rsidRDefault="006403C3" w:rsidP="006403C3">
      <w:pPr>
        <w:pStyle w:val="ListParagraph"/>
        <w:numPr>
          <w:ilvl w:val="0"/>
          <w:numId w:val="26"/>
        </w:numPr>
        <w:spacing w:line="240" w:lineRule="auto"/>
        <w:rPr>
          <w:rFonts w:asciiTheme="minorHAnsi" w:hAnsiTheme="minorHAnsi" w:cstheme="minorHAnsi"/>
          <w:shd w:val="clear" w:color="auto" w:fill="FFFFFF"/>
        </w:rPr>
      </w:pPr>
      <w:r w:rsidRPr="006403C3">
        <w:rPr>
          <w:rFonts w:asciiTheme="minorHAnsi" w:hAnsiTheme="minorHAnsi" w:cstheme="minorHAnsi"/>
          <w:shd w:val="clear" w:color="auto" w:fill="FFFFFF"/>
        </w:rPr>
        <w:t>Assist customers with Windows Backups.</w:t>
      </w:r>
    </w:p>
    <w:p w14:paraId="7FB1D34F" w14:textId="01A08626" w:rsidR="00B561C6" w:rsidRDefault="006403C3" w:rsidP="006403C3">
      <w:pPr>
        <w:pStyle w:val="ListParagraph"/>
        <w:numPr>
          <w:ilvl w:val="0"/>
          <w:numId w:val="26"/>
        </w:numPr>
        <w:spacing w:line="240" w:lineRule="auto"/>
        <w:rPr>
          <w:rFonts w:asciiTheme="minorHAnsi" w:hAnsiTheme="minorHAnsi" w:cstheme="minorHAnsi"/>
          <w:shd w:val="clear" w:color="auto" w:fill="FFFFFF"/>
        </w:rPr>
      </w:pPr>
      <w:r w:rsidRPr="006403C3">
        <w:rPr>
          <w:rFonts w:asciiTheme="minorHAnsi" w:hAnsiTheme="minorHAnsi" w:cstheme="minorHAnsi"/>
          <w:shd w:val="clear" w:color="auto" w:fill="FFFFFF"/>
        </w:rPr>
        <w:t xml:space="preserve"> Use Barracuda Email Filter to allow or deny blocked email request from users.</w:t>
      </w:r>
    </w:p>
    <w:p w14:paraId="702F16C1" w14:textId="77777777" w:rsidR="00D2682A" w:rsidRPr="006403C3" w:rsidRDefault="00D2682A" w:rsidP="00B75DFC">
      <w:pPr>
        <w:pStyle w:val="ListParagraph"/>
        <w:spacing w:line="240" w:lineRule="auto"/>
        <w:rPr>
          <w:rFonts w:asciiTheme="minorHAnsi" w:hAnsiTheme="minorHAnsi" w:cstheme="minorHAnsi"/>
          <w:shd w:val="clear" w:color="auto" w:fill="FFFFFF"/>
        </w:rPr>
      </w:pPr>
    </w:p>
    <w:p w14:paraId="0E6CF90D" w14:textId="6F4EB25E" w:rsidR="003E3A2B" w:rsidRDefault="003E3A2B" w:rsidP="003E3A2B">
      <w:pPr>
        <w:spacing w:line="240" w:lineRule="auto"/>
        <w:rPr>
          <w:rFonts w:cs="Times New Roman"/>
          <w:b/>
          <w:szCs w:val="21"/>
        </w:rPr>
      </w:pPr>
      <w:r>
        <w:rPr>
          <w:rFonts w:cs="Times New Roman"/>
          <w:b/>
          <w:szCs w:val="21"/>
        </w:rPr>
        <w:t>American International Group, Houston, TX</w:t>
      </w:r>
      <w:r w:rsidR="003B48C0">
        <w:rPr>
          <w:rFonts w:cs="Times New Roman"/>
          <w:b/>
          <w:szCs w:val="21"/>
        </w:rPr>
        <w:t xml:space="preserve">                                                                                 </w:t>
      </w:r>
      <w:r w:rsidR="00454BD6">
        <w:rPr>
          <w:rFonts w:cs="Times New Roman"/>
          <w:b/>
          <w:szCs w:val="21"/>
        </w:rPr>
        <w:t xml:space="preserve">        </w:t>
      </w:r>
      <w:r w:rsidR="003B48C0">
        <w:rPr>
          <w:rFonts w:cs="Times New Roman"/>
          <w:b/>
          <w:szCs w:val="21"/>
        </w:rPr>
        <w:t xml:space="preserve">       (12/13/2021-</w:t>
      </w:r>
      <w:r w:rsidR="00C2149D">
        <w:rPr>
          <w:rFonts w:cs="Times New Roman"/>
          <w:b/>
          <w:szCs w:val="21"/>
        </w:rPr>
        <w:t>01/2022</w:t>
      </w:r>
      <w:r w:rsidR="003B48C0">
        <w:rPr>
          <w:rFonts w:cs="Times New Roman"/>
          <w:b/>
          <w:szCs w:val="21"/>
        </w:rPr>
        <w:t>)</w:t>
      </w:r>
    </w:p>
    <w:p w14:paraId="679FC87E" w14:textId="7D90245E" w:rsidR="003E3A2B" w:rsidRDefault="003E3A2B" w:rsidP="003E3A2B">
      <w:pPr>
        <w:spacing w:line="240" w:lineRule="auto"/>
        <w:rPr>
          <w:rFonts w:asciiTheme="minorHAnsi" w:hAnsiTheme="minorHAnsi" w:cstheme="minorHAnsi"/>
          <w:b/>
        </w:rPr>
      </w:pPr>
      <w:r w:rsidRPr="003A4E80">
        <w:rPr>
          <w:rFonts w:asciiTheme="minorHAnsi" w:hAnsiTheme="minorHAnsi" w:cstheme="minorHAnsi"/>
          <w:b/>
        </w:rPr>
        <w:t>IT Technical Supp</w:t>
      </w:r>
      <w:r>
        <w:rPr>
          <w:rFonts w:asciiTheme="minorHAnsi" w:hAnsiTheme="minorHAnsi" w:cstheme="minorHAnsi"/>
          <w:b/>
        </w:rPr>
        <w:t>ort Specialist</w:t>
      </w:r>
      <w:r w:rsidR="00D2682A">
        <w:rPr>
          <w:rFonts w:asciiTheme="minorHAnsi" w:hAnsiTheme="minorHAnsi" w:cstheme="minorHAnsi"/>
          <w:b/>
        </w:rPr>
        <w:t xml:space="preserve"> </w:t>
      </w:r>
      <w:proofErr w:type="spellStart"/>
      <w:r w:rsidR="00D2682A">
        <w:rPr>
          <w:rFonts w:asciiTheme="minorHAnsi" w:hAnsiTheme="minorHAnsi" w:cstheme="minorHAnsi"/>
          <w:b/>
        </w:rPr>
        <w:t>ll</w:t>
      </w:r>
      <w:proofErr w:type="spellEnd"/>
      <w:r w:rsidR="00D2682A">
        <w:rPr>
          <w:rFonts w:asciiTheme="minorHAnsi" w:hAnsiTheme="minorHAnsi" w:cstheme="minorHAnsi"/>
          <w:b/>
        </w:rPr>
        <w:t>/</w:t>
      </w:r>
      <w:r w:rsidR="00D2682A" w:rsidRPr="00D2682A">
        <w:rPr>
          <w:rFonts w:asciiTheme="minorHAnsi" w:hAnsiTheme="minorHAnsi" w:cstheme="minorHAnsi"/>
          <w:b/>
        </w:rPr>
        <w:t xml:space="preserve"> </w:t>
      </w:r>
      <w:r w:rsidR="00D2682A">
        <w:rPr>
          <w:rFonts w:asciiTheme="minorHAnsi" w:hAnsiTheme="minorHAnsi" w:cstheme="minorHAnsi"/>
          <w:b/>
        </w:rPr>
        <w:t xml:space="preserve">Desktop Support Specialist </w:t>
      </w:r>
      <w:proofErr w:type="spellStart"/>
      <w:r w:rsidR="00D2682A">
        <w:rPr>
          <w:rFonts w:asciiTheme="minorHAnsi" w:hAnsiTheme="minorHAnsi" w:cstheme="minorHAnsi"/>
          <w:b/>
        </w:rPr>
        <w:t>ll</w:t>
      </w:r>
      <w:proofErr w:type="spellEnd"/>
      <w:r w:rsidR="00D2682A">
        <w:rPr>
          <w:rFonts w:asciiTheme="minorHAnsi" w:hAnsiTheme="minorHAnsi" w:cstheme="minorHAnsi"/>
          <w:b/>
        </w:rPr>
        <w:t xml:space="preserve"> </w:t>
      </w:r>
      <w:r>
        <w:rPr>
          <w:rFonts w:asciiTheme="minorHAnsi" w:hAnsiTheme="minorHAnsi" w:cstheme="minorHAnsi"/>
          <w:b/>
        </w:rPr>
        <w:t>/ Windows Desktop Engineer - Contract (</w:t>
      </w:r>
      <w:proofErr w:type="spellStart"/>
      <w:r>
        <w:rPr>
          <w:rFonts w:asciiTheme="minorHAnsi" w:hAnsiTheme="minorHAnsi" w:cstheme="minorHAnsi"/>
          <w:b/>
        </w:rPr>
        <w:t>iTechUS</w:t>
      </w:r>
      <w:proofErr w:type="spellEnd"/>
      <w:r>
        <w:rPr>
          <w:rFonts w:asciiTheme="minorHAnsi" w:hAnsiTheme="minorHAnsi" w:cstheme="minorHAnsi"/>
          <w:b/>
        </w:rPr>
        <w:t>)</w:t>
      </w:r>
    </w:p>
    <w:p w14:paraId="7614DB45" w14:textId="5001093A" w:rsidR="003E3A2B" w:rsidRPr="003E3A2B" w:rsidRDefault="003E3A2B" w:rsidP="003E3A2B">
      <w:pPr>
        <w:pStyle w:val="ListParagraph"/>
        <w:numPr>
          <w:ilvl w:val="0"/>
          <w:numId w:val="19"/>
        </w:numPr>
        <w:spacing w:line="240" w:lineRule="auto"/>
        <w:rPr>
          <w:rFonts w:cs="Times New Roman"/>
          <w:b/>
          <w:szCs w:val="21"/>
        </w:rPr>
      </w:pPr>
      <w:r w:rsidRPr="003A4E80">
        <w:rPr>
          <w:rFonts w:asciiTheme="minorHAnsi" w:hAnsiTheme="minorHAnsi" w:cstheme="minorHAnsi"/>
          <w:bCs/>
        </w:rPr>
        <w:t>Provide level</w:t>
      </w:r>
      <w:r>
        <w:rPr>
          <w:rFonts w:asciiTheme="minorHAnsi" w:hAnsiTheme="minorHAnsi" w:cstheme="minorHAnsi"/>
          <w:bCs/>
        </w:rPr>
        <w:t xml:space="preserve"> 1 and level 2</w:t>
      </w:r>
      <w:r w:rsidRPr="003A4E80">
        <w:rPr>
          <w:rFonts w:asciiTheme="minorHAnsi" w:hAnsiTheme="minorHAnsi" w:cstheme="minorHAnsi"/>
          <w:bCs/>
        </w:rPr>
        <w:t xml:space="preserve"> technical support to all levels of staff and management by identifying, troubleshooting, isolating and resolving technical issues with Software, Desktops, Laptops</w:t>
      </w:r>
      <w:r>
        <w:rPr>
          <w:rFonts w:asciiTheme="minorHAnsi" w:hAnsiTheme="minorHAnsi" w:cstheme="minorHAnsi"/>
          <w:bCs/>
        </w:rPr>
        <w:t>.</w:t>
      </w:r>
    </w:p>
    <w:p w14:paraId="414B5D79" w14:textId="52CBDA06" w:rsidR="003E3A2B" w:rsidRDefault="003E3A2B" w:rsidP="003E3A2B">
      <w:pPr>
        <w:pStyle w:val="ListParagraph"/>
        <w:numPr>
          <w:ilvl w:val="0"/>
          <w:numId w:val="19"/>
        </w:numPr>
        <w:rPr>
          <w:rFonts w:asciiTheme="minorHAnsi" w:hAnsiTheme="minorHAnsi" w:cstheme="minorHAnsi"/>
          <w:bCs/>
        </w:rPr>
      </w:pPr>
      <w:r>
        <w:rPr>
          <w:rFonts w:asciiTheme="minorHAnsi" w:hAnsiTheme="minorHAnsi" w:cstheme="minorHAnsi"/>
          <w:bCs/>
        </w:rPr>
        <w:t>Imaged</w:t>
      </w:r>
      <w:r w:rsidRPr="003A4E80">
        <w:rPr>
          <w:rFonts w:asciiTheme="minorHAnsi" w:hAnsiTheme="minorHAnsi" w:cstheme="minorHAnsi"/>
          <w:bCs/>
        </w:rPr>
        <w:t xml:space="preserve"> Desktops</w:t>
      </w:r>
      <w:r>
        <w:rPr>
          <w:rFonts w:asciiTheme="minorHAnsi" w:hAnsiTheme="minorHAnsi" w:cstheme="minorHAnsi"/>
          <w:bCs/>
        </w:rPr>
        <w:t xml:space="preserve"> and</w:t>
      </w:r>
      <w:r w:rsidRPr="003A4E80">
        <w:rPr>
          <w:rFonts w:asciiTheme="minorHAnsi" w:hAnsiTheme="minorHAnsi" w:cstheme="minorHAnsi"/>
          <w:bCs/>
        </w:rPr>
        <w:t xml:space="preserve"> Laptops</w:t>
      </w:r>
      <w:r>
        <w:rPr>
          <w:rFonts w:asciiTheme="minorHAnsi" w:hAnsiTheme="minorHAnsi" w:cstheme="minorHAnsi"/>
          <w:bCs/>
        </w:rPr>
        <w:t xml:space="preserve"> by installing Windows</w:t>
      </w:r>
      <w:r w:rsidR="003431A4">
        <w:rPr>
          <w:rFonts w:asciiTheme="minorHAnsi" w:hAnsiTheme="minorHAnsi" w:cstheme="minorHAnsi"/>
          <w:bCs/>
        </w:rPr>
        <w:t xml:space="preserve"> 10</w:t>
      </w:r>
      <w:r>
        <w:rPr>
          <w:rFonts w:asciiTheme="minorHAnsi" w:hAnsiTheme="minorHAnsi" w:cstheme="minorHAnsi"/>
          <w:bCs/>
        </w:rPr>
        <w:t xml:space="preserve"> Image, Applications</w:t>
      </w:r>
      <w:r w:rsidR="003431A4">
        <w:rPr>
          <w:rFonts w:asciiTheme="minorHAnsi" w:hAnsiTheme="minorHAnsi" w:cstheme="minorHAnsi"/>
          <w:bCs/>
        </w:rPr>
        <w:t xml:space="preserve"> (Office)</w:t>
      </w:r>
      <w:r>
        <w:rPr>
          <w:rFonts w:asciiTheme="minorHAnsi" w:hAnsiTheme="minorHAnsi" w:cstheme="minorHAnsi"/>
          <w:bCs/>
        </w:rPr>
        <w:t>, and updates using SCCM</w:t>
      </w:r>
      <w:r w:rsidRPr="003A4E80">
        <w:rPr>
          <w:rFonts w:asciiTheme="minorHAnsi" w:hAnsiTheme="minorHAnsi" w:cstheme="minorHAnsi"/>
          <w:bCs/>
        </w:rPr>
        <w:t>.</w:t>
      </w:r>
    </w:p>
    <w:p w14:paraId="7177FDDB" w14:textId="4A49454B" w:rsidR="003431A4" w:rsidRDefault="003431A4" w:rsidP="003E3A2B">
      <w:pPr>
        <w:pStyle w:val="ListParagraph"/>
        <w:numPr>
          <w:ilvl w:val="0"/>
          <w:numId w:val="19"/>
        </w:numPr>
        <w:rPr>
          <w:rFonts w:asciiTheme="minorHAnsi" w:hAnsiTheme="minorHAnsi" w:cstheme="minorHAnsi"/>
          <w:bCs/>
        </w:rPr>
      </w:pPr>
      <w:r>
        <w:rPr>
          <w:rFonts w:asciiTheme="minorHAnsi" w:hAnsiTheme="minorHAnsi" w:cstheme="minorHAnsi"/>
          <w:bCs/>
        </w:rPr>
        <w:t>Used Remote tools to support WFH users with Applications or any software issues.</w:t>
      </w:r>
    </w:p>
    <w:p w14:paraId="533E4FAC" w14:textId="29DD0CF1" w:rsidR="003E3A2B" w:rsidRDefault="003431A4" w:rsidP="003E3A2B">
      <w:pPr>
        <w:pStyle w:val="ListParagraph"/>
        <w:numPr>
          <w:ilvl w:val="0"/>
          <w:numId w:val="19"/>
        </w:numPr>
        <w:rPr>
          <w:rFonts w:asciiTheme="minorHAnsi" w:hAnsiTheme="minorHAnsi" w:cstheme="minorHAnsi"/>
          <w:bCs/>
        </w:rPr>
      </w:pPr>
      <w:r>
        <w:rPr>
          <w:rFonts w:asciiTheme="minorHAnsi" w:hAnsiTheme="minorHAnsi" w:cstheme="minorHAnsi"/>
          <w:bCs/>
        </w:rPr>
        <w:t>Used Remote tools from SCCM to c</w:t>
      </w:r>
      <w:r w:rsidR="003E3A2B">
        <w:rPr>
          <w:rFonts w:asciiTheme="minorHAnsi" w:hAnsiTheme="minorHAnsi" w:cstheme="minorHAnsi"/>
          <w:bCs/>
        </w:rPr>
        <w:t>opy and transfer data to</w:t>
      </w:r>
      <w:r>
        <w:rPr>
          <w:rFonts w:asciiTheme="minorHAnsi" w:hAnsiTheme="minorHAnsi" w:cstheme="minorHAnsi"/>
          <w:bCs/>
        </w:rPr>
        <w:t xml:space="preserve"> </w:t>
      </w:r>
      <w:r w:rsidR="003E3A2B">
        <w:rPr>
          <w:rFonts w:asciiTheme="minorHAnsi" w:hAnsiTheme="minorHAnsi" w:cstheme="minorHAnsi"/>
          <w:bCs/>
        </w:rPr>
        <w:t>Dell Laptops</w:t>
      </w:r>
      <w:r>
        <w:rPr>
          <w:rFonts w:asciiTheme="minorHAnsi" w:hAnsiTheme="minorHAnsi" w:cstheme="minorHAnsi"/>
          <w:bCs/>
        </w:rPr>
        <w:t>.</w:t>
      </w:r>
    </w:p>
    <w:p w14:paraId="72E1DCDC" w14:textId="5534CA2A" w:rsidR="003E3A2B" w:rsidRDefault="003E3A2B" w:rsidP="003E3A2B">
      <w:pPr>
        <w:pStyle w:val="ListParagraph"/>
        <w:numPr>
          <w:ilvl w:val="0"/>
          <w:numId w:val="19"/>
        </w:numPr>
        <w:rPr>
          <w:rFonts w:asciiTheme="minorHAnsi" w:hAnsiTheme="minorHAnsi" w:cstheme="minorHAnsi"/>
          <w:bCs/>
        </w:rPr>
      </w:pPr>
      <w:r>
        <w:rPr>
          <w:rFonts w:asciiTheme="minorHAnsi" w:hAnsiTheme="minorHAnsi" w:cstheme="minorHAnsi"/>
          <w:bCs/>
        </w:rPr>
        <w:t>Troubleshoot hardware and software issues with Dell Laptops</w:t>
      </w:r>
      <w:r w:rsidR="003431A4">
        <w:rPr>
          <w:rFonts w:asciiTheme="minorHAnsi" w:hAnsiTheme="minorHAnsi" w:cstheme="minorHAnsi"/>
          <w:bCs/>
        </w:rPr>
        <w:t xml:space="preserve"> and coordinate hardware repair with Dell Technicians</w:t>
      </w:r>
      <w:r>
        <w:rPr>
          <w:rFonts w:asciiTheme="minorHAnsi" w:hAnsiTheme="minorHAnsi" w:cstheme="minorHAnsi"/>
          <w:bCs/>
        </w:rPr>
        <w:t>.</w:t>
      </w:r>
    </w:p>
    <w:p w14:paraId="653CA37E" w14:textId="2371F56B" w:rsidR="00D11821" w:rsidRDefault="00D11821" w:rsidP="003E3A2B">
      <w:pPr>
        <w:pStyle w:val="ListParagraph"/>
        <w:numPr>
          <w:ilvl w:val="0"/>
          <w:numId w:val="19"/>
        </w:numPr>
        <w:rPr>
          <w:rFonts w:asciiTheme="minorHAnsi" w:hAnsiTheme="minorHAnsi" w:cstheme="minorHAnsi"/>
          <w:bCs/>
        </w:rPr>
      </w:pPr>
      <w:r>
        <w:rPr>
          <w:rFonts w:asciiTheme="minorHAnsi" w:hAnsiTheme="minorHAnsi" w:cstheme="minorHAnsi"/>
          <w:bCs/>
        </w:rPr>
        <w:t>Communicate with the team, and users using Microsoft Teams for video conferencing and messaging.</w:t>
      </w:r>
    </w:p>
    <w:p w14:paraId="1DCC8516" w14:textId="77777777" w:rsidR="00D2682A" w:rsidRPr="003A4E80" w:rsidRDefault="00D2682A" w:rsidP="00D2682A">
      <w:pPr>
        <w:pStyle w:val="ListParagraph"/>
        <w:rPr>
          <w:rFonts w:asciiTheme="minorHAnsi" w:hAnsiTheme="minorHAnsi" w:cstheme="minorHAnsi"/>
          <w:bCs/>
        </w:rPr>
      </w:pPr>
    </w:p>
    <w:p w14:paraId="4DAFC4D8" w14:textId="77777777" w:rsidR="00F962B7" w:rsidRPr="003A4E80" w:rsidRDefault="00F962B7" w:rsidP="00F962B7">
      <w:pPr>
        <w:rPr>
          <w:rFonts w:asciiTheme="minorHAnsi" w:hAnsiTheme="minorHAnsi" w:cstheme="minorHAnsi"/>
          <w:b/>
        </w:rPr>
      </w:pPr>
      <w:r w:rsidRPr="003A4E80">
        <w:rPr>
          <w:rFonts w:asciiTheme="minorHAnsi" w:hAnsiTheme="minorHAnsi" w:cstheme="minorHAnsi"/>
          <w:b/>
        </w:rPr>
        <w:t>Vinson &amp; Elkins, Houston, TX</w:t>
      </w:r>
    </w:p>
    <w:p w14:paraId="6B1F7A04" w14:textId="1C388BEB" w:rsidR="00F962B7" w:rsidRDefault="00F962B7" w:rsidP="00F962B7">
      <w:pPr>
        <w:rPr>
          <w:rFonts w:asciiTheme="minorHAnsi" w:hAnsiTheme="minorHAnsi" w:cstheme="minorHAnsi"/>
          <w:b/>
        </w:rPr>
      </w:pPr>
      <w:r w:rsidRPr="003A4E80">
        <w:rPr>
          <w:rFonts w:asciiTheme="minorHAnsi" w:hAnsiTheme="minorHAnsi" w:cstheme="minorHAnsi"/>
          <w:b/>
        </w:rPr>
        <w:t>IT Technical Support Specialist</w:t>
      </w:r>
      <w:r w:rsidR="00D2682A">
        <w:rPr>
          <w:rFonts w:asciiTheme="minorHAnsi" w:hAnsiTheme="minorHAnsi" w:cstheme="minorHAnsi"/>
          <w:b/>
        </w:rPr>
        <w:t xml:space="preserve"> </w:t>
      </w:r>
      <w:proofErr w:type="spellStart"/>
      <w:r w:rsidR="00D2682A">
        <w:rPr>
          <w:rFonts w:asciiTheme="minorHAnsi" w:hAnsiTheme="minorHAnsi" w:cstheme="minorHAnsi"/>
          <w:b/>
        </w:rPr>
        <w:t>ll</w:t>
      </w:r>
      <w:proofErr w:type="spellEnd"/>
      <w:r w:rsidR="00751463">
        <w:rPr>
          <w:rFonts w:asciiTheme="minorHAnsi" w:hAnsiTheme="minorHAnsi" w:cstheme="minorHAnsi"/>
          <w:b/>
        </w:rPr>
        <w:t xml:space="preserve"> </w:t>
      </w:r>
      <w:r w:rsidR="00751463" w:rsidRPr="003A4E80">
        <w:rPr>
          <w:rFonts w:asciiTheme="minorHAnsi" w:hAnsiTheme="minorHAnsi" w:cstheme="minorHAnsi"/>
          <w:b/>
        </w:rPr>
        <w:t xml:space="preserve">– </w:t>
      </w:r>
      <w:r w:rsidR="00751463">
        <w:rPr>
          <w:rFonts w:asciiTheme="minorHAnsi" w:hAnsiTheme="minorHAnsi" w:cstheme="minorHAnsi"/>
          <w:b/>
        </w:rPr>
        <w:t>Contract</w:t>
      </w:r>
      <w:r w:rsidRPr="003A4E80">
        <w:rPr>
          <w:rFonts w:asciiTheme="minorHAnsi" w:hAnsiTheme="minorHAnsi" w:cstheme="minorHAnsi"/>
          <w:b/>
        </w:rPr>
        <w:t xml:space="preserve"> (</w:t>
      </w:r>
      <w:proofErr w:type="spellStart"/>
      <w:r w:rsidRPr="003A4E80">
        <w:rPr>
          <w:rFonts w:asciiTheme="minorHAnsi" w:hAnsiTheme="minorHAnsi" w:cstheme="minorHAnsi"/>
          <w:b/>
        </w:rPr>
        <w:t>Expiris</w:t>
      </w:r>
      <w:proofErr w:type="spellEnd"/>
      <w:r w:rsidRPr="003A4E80">
        <w:rPr>
          <w:rFonts w:asciiTheme="minorHAnsi" w:hAnsiTheme="minorHAnsi" w:cstheme="minorHAnsi"/>
          <w:b/>
        </w:rPr>
        <w:t>)</w:t>
      </w:r>
      <w:r w:rsidRPr="003A4E80">
        <w:rPr>
          <w:rFonts w:asciiTheme="minorHAnsi" w:hAnsiTheme="minorHAnsi" w:cstheme="minorHAnsi"/>
          <w:b/>
        </w:rPr>
        <w:tab/>
      </w:r>
      <w:r w:rsidRPr="003A4E80">
        <w:rPr>
          <w:rFonts w:asciiTheme="minorHAnsi" w:hAnsiTheme="minorHAnsi" w:cstheme="minorHAnsi"/>
          <w:b/>
        </w:rPr>
        <w:tab/>
      </w:r>
      <w:r w:rsidRPr="003A4E80">
        <w:rPr>
          <w:rFonts w:asciiTheme="minorHAnsi" w:hAnsiTheme="minorHAnsi" w:cstheme="minorHAnsi"/>
          <w:b/>
        </w:rPr>
        <w:tab/>
      </w:r>
      <w:r w:rsidRPr="003A4E80">
        <w:rPr>
          <w:rFonts w:asciiTheme="minorHAnsi" w:hAnsiTheme="minorHAnsi" w:cstheme="minorHAnsi"/>
          <w:b/>
        </w:rPr>
        <w:tab/>
      </w:r>
      <w:r w:rsidRPr="003A4E80">
        <w:rPr>
          <w:rFonts w:asciiTheme="minorHAnsi" w:hAnsiTheme="minorHAnsi" w:cstheme="minorHAnsi"/>
          <w:b/>
        </w:rPr>
        <w:tab/>
      </w:r>
      <w:r>
        <w:rPr>
          <w:rFonts w:asciiTheme="minorHAnsi" w:hAnsiTheme="minorHAnsi" w:cstheme="minorHAnsi"/>
          <w:b/>
        </w:rPr>
        <w:t xml:space="preserve">           </w:t>
      </w:r>
      <w:r w:rsidRPr="003A4E80">
        <w:rPr>
          <w:rFonts w:asciiTheme="minorHAnsi" w:hAnsiTheme="minorHAnsi" w:cstheme="minorHAnsi"/>
          <w:b/>
        </w:rPr>
        <w:t>(</w:t>
      </w:r>
      <w:r>
        <w:rPr>
          <w:rFonts w:asciiTheme="minorHAnsi" w:hAnsiTheme="minorHAnsi" w:cstheme="minorHAnsi"/>
          <w:b/>
        </w:rPr>
        <w:t>4</w:t>
      </w:r>
      <w:r w:rsidRPr="003A4E80">
        <w:rPr>
          <w:rFonts w:asciiTheme="minorHAnsi" w:hAnsiTheme="minorHAnsi" w:cstheme="minorHAnsi"/>
          <w:b/>
        </w:rPr>
        <w:t>/</w:t>
      </w:r>
      <w:r>
        <w:rPr>
          <w:rFonts w:asciiTheme="minorHAnsi" w:hAnsiTheme="minorHAnsi" w:cstheme="minorHAnsi"/>
          <w:b/>
        </w:rPr>
        <w:t>21</w:t>
      </w:r>
      <w:r w:rsidRPr="003A4E80">
        <w:rPr>
          <w:rFonts w:asciiTheme="minorHAnsi" w:hAnsiTheme="minorHAnsi" w:cstheme="minorHAnsi"/>
          <w:b/>
        </w:rPr>
        <w:t>/20</w:t>
      </w:r>
      <w:r>
        <w:rPr>
          <w:rFonts w:asciiTheme="minorHAnsi" w:hAnsiTheme="minorHAnsi" w:cstheme="minorHAnsi"/>
          <w:b/>
        </w:rPr>
        <w:t>21</w:t>
      </w:r>
      <w:r w:rsidRPr="003A4E80">
        <w:rPr>
          <w:rFonts w:asciiTheme="minorHAnsi" w:hAnsiTheme="minorHAnsi" w:cstheme="minorHAnsi"/>
          <w:b/>
        </w:rPr>
        <w:t xml:space="preserve"> </w:t>
      </w:r>
      <w:r>
        <w:rPr>
          <w:rFonts w:asciiTheme="minorHAnsi" w:hAnsiTheme="minorHAnsi" w:cstheme="minorHAnsi"/>
          <w:b/>
        </w:rPr>
        <w:t>–</w:t>
      </w:r>
      <w:r w:rsidRPr="003A4E80">
        <w:rPr>
          <w:rFonts w:asciiTheme="minorHAnsi" w:hAnsiTheme="minorHAnsi" w:cstheme="minorHAnsi"/>
          <w:b/>
        </w:rPr>
        <w:t xml:space="preserve"> </w:t>
      </w:r>
      <w:r>
        <w:rPr>
          <w:rFonts w:asciiTheme="minorHAnsi" w:hAnsiTheme="minorHAnsi" w:cstheme="minorHAnsi"/>
          <w:b/>
        </w:rPr>
        <w:t>12/3/2021</w:t>
      </w:r>
      <w:r w:rsidRPr="003A4E80">
        <w:rPr>
          <w:rFonts w:asciiTheme="minorHAnsi" w:hAnsiTheme="minorHAnsi" w:cstheme="minorHAnsi"/>
          <w:b/>
        </w:rPr>
        <w:t>)</w:t>
      </w:r>
    </w:p>
    <w:p w14:paraId="3198ECB5" w14:textId="77777777" w:rsidR="00F962B7" w:rsidRPr="003A4E80" w:rsidRDefault="00F962B7" w:rsidP="00F962B7">
      <w:pPr>
        <w:pStyle w:val="ListParagraph"/>
        <w:numPr>
          <w:ilvl w:val="0"/>
          <w:numId w:val="10"/>
        </w:numPr>
        <w:rPr>
          <w:rFonts w:asciiTheme="minorHAnsi" w:hAnsiTheme="minorHAnsi" w:cstheme="minorHAnsi"/>
          <w:bCs/>
        </w:rPr>
      </w:pPr>
      <w:r w:rsidRPr="003A4E80">
        <w:rPr>
          <w:rFonts w:asciiTheme="minorHAnsi" w:hAnsiTheme="minorHAnsi" w:cstheme="minorHAnsi"/>
          <w:bCs/>
        </w:rPr>
        <w:t>Provide level</w:t>
      </w:r>
      <w:r>
        <w:rPr>
          <w:rFonts w:asciiTheme="minorHAnsi" w:hAnsiTheme="minorHAnsi" w:cstheme="minorHAnsi"/>
          <w:bCs/>
        </w:rPr>
        <w:t xml:space="preserve"> 1 and level 2</w:t>
      </w:r>
      <w:r w:rsidRPr="003A4E80">
        <w:rPr>
          <w:rFonts w:asciiTheme="minorHAnsi" w:hAnsiTheme="minorHAnsi" w:cstheme="minorHAnsi"/>
          <w:bCs/>
        </w:rPr>
        <w:t xml:space="preserve"> technical support to all levels of staff and management by identifying, troubleshooting, isolating and resolving technical issues with Software, Desktops, Laptops, Tablets, Mobile Phones, Printers, Monitors, Networking, IP Office Phone Systems, External devices, Peripheral Devices.</w:t>
      </w:r>
    </w:p>
    <w:p w14:paraId="52BD9BF7" w14:textId="1E9694CB" w:rsidR="00F962B7" w:rsidRPr="003A4E80" w:rsidRDefault="00F962B7" w:rsidP="00F962B7">
      <w:pPr>
        <w:pStyle w:val="ListParagraph"/>
        <w:numPr>
          <w:ilvl w:val="0"/>
          <w:numId w:val="10"/>
        </w:numPr>
        <w:rPr>
          <w:rFonts w:asciiTheme="minorHAnsi" w:hAnsiTheme="minorHAnsi" w:cstheme="minorHAnsi"/>
          <w:bCs/>
        </w:rPr>
      </w:pPr>
      <w:r w:rsidRPr="003A4E80">
        <w:rPr>
          <w:rFonts w:asciiTheme="minorHAnsi" w:hAnsiTheme="minorHAnsi" w:cstheme="minorHAnsi"/>
          <w:bCs/>
        </w:rPr>
        <w:t>Setup, configure, and deploy Desktops, Laptops, Tablets, and Mobile Phones</w:t>
      </w:r>
      <w:r w:rsidR="007F45A2">
        <w:rPr>
          <w:rFonts w:asciiTheme="minorHAnsi" w:hAnsiTheme="minorHAnsi" w:cstheme="minorHAnsi"/>
          <w:bCs/>
        </w:rPr>
        <w:t>, IP phones</w:t>
      </w:r>
      <w:r w:rsidRPr="003A4E80">
        <w:rPr>
          <w:rFonts w:asciiTheme="minorHAnsi" w:hAnsiTheme="minorHAnsi" w:cstheme="minorHAnsi"/>
          <w:bCs/>
        </w:rPr>
        <w:t xml:space="preserve"> for company use.</w:t>
      </w:r>
    </w:p>
    <w:p w14:paraId="4F15461F" w14:textId="77777777" w:rsidR="00F962B7" w:rsidRPr="003A4E80" w:rsidRDefault="00F962B7" w:rsidP="00F962B7">
      <w:pPr>
        <w:pStyle w:val="ListParagraph"/>
        <w:numPr>
          <w:ilvl w:val="0"/>
          <w:numId w:val="10"/>
        </w:numPr>
        <w:rPr>
          <w:rFonts w:asciiTheme="minorHAnsi" w:hAnsiTheme="minorHAnsi" w:cstheme="minorHAnsi"/>
          <w:bCs/>
        </w:rPr>
      </w:pPr>
      <w:r>
        <w:rPr>
          <w:rFonts w:asciiTheme="minorHAnsi" w:hAnsiTheme="minorHAnsi" w:cstheme="minorHAnsi"/>
          <w:bCs/>
        </w:rPr>
        <w:t>Imaged</w:t>
      </w:r>
      <w:r w:rsidRPr="003A4E80">
        <w:rPr>
          <w:rFonts w:asciiTheme="minorHAnsi" w:hAnsiTheme="minorHAnsi" w:cstheme="minorHAnsi"/>
          <w:bCs/>
        </w:rPr>
        <w:t xml:space="preserve"> Desktops</w:t>
      </w:r>
      <w:r>
        <w:rPr>
          <w:rFonts w:asciiTheme="minorHAnsi" w:hAnsiTheme="minorHAnsi" w:cstheme="minorHAnsi"/>
          <w:bCs/>
        </w:rPr>
        <w:t xml:space="preserve"> and</w:t>
      </w:r>
      <w:r w:rsidRPr="003A4E80">
        <w:rPr>
          <w:rFonts w:asciiTheme="minorHAnsi" w:hAnsiTheme="minorHAnsi" w:cstheme="minorHAnsi"/>
          <w:bCs/>
        </w:rPr>
        <w:t xml:space="preserve"> Laptops</w:t>
      </w:r>
      <w:r>
        <w:rPr>
          <w:rFonts w:asciiTheme="minorHAnsi" w:hAnsiTheme="minorHAnsi" w:cstheme="minorHAnsi"/>
          <w:bCs/>
        </w:rPr>
        <w:t xml:space="preserve"> using SCCM</w:t>
      </w:r>
      <w:r w:rsidRPr="003A4E80">
        <w:rPr>
          <w:rFonts w:asciiTheme="minorHAnsi" w:hAnsiTheme="minorHAnsi" w:cstheme="minorHAnsi"/>
          <w:bCs/>
        </w:rPr>
        <w:t>.</w:t>
      </w:r>
    </w:p>
    <w:p w14:paraId="7E2FE29B" w14:textId="77777777" w:rsidR="00F962B7" w:rsidRPr="003A4E80" w:rsidRDefault="00F962B7" w:rsidP="00F962B7">
      <w:pPr>
        <w:pStyle w:val="ListParagraph"/>
        <w:numPr>
          <w:ilvl w:val="0"/>
          <w:numId w:val="10"/>
        </w:numPr>
        <w:rPr>
          <w:rFonts w:asciiTheme="minorHAnsi" w:hAnsiTheme="minorHAnsi" w:cstheme="minorHAnsi"/>
          <w:bCs/>
        </w:rPr>
      </w:pPr>
      <w:r w:rsidRPr="003A4E80">
        <w:rPr>
          <w:rFonts w:asciiTheme="minorHAnsi" w:hAnsiTheme="minorHAnsi" w:cstheme="minorHAnsi"/>
          <w:bCs/>
        </w:rPr>
        <w:t xml:space="preserve">Perform device maintenance, upgrades, configuration, application installation for users on Desktops, Laptops, Tablets, and Mobile </w:t>
      </w:r>
      <w:r>
        <w:rPr>
          <w:rFonts w:asciiTheme="minorHAnsi" w:hAnsiTheme="minorHAnsi" w:cstheme="minorHAnsi"/>
          <w:bCs/>
        </w:rPr>
        <w:t>phones using SCCM</w:t>
      </w:r>
      <w:r w:rsidRPr="003A4E80">
        <w:rPr>
          <w:rFonts w:asciiTheme="minorHAnsi" w:hAnsiTheme="minorHAnsi" w:cstheme="minorHAnsi"/>
          <w:bCs/>
        </w:rPr>
        <w:t>.</w:t>
      </w:r>
    </w:p>
    <w:p w14:paraId="0E15623A" w14:textId="74989202" w:rsidR="00F962B7" w:rsidRPr="003A4E80" w:rsidRDefault="00F962B7" w:rsidP="00F962B7">
      <w:pPr>
        <w:pStyle w:val="ListParagraph"/>
        <w:numPr>
          <w:ilvl w:val="0"/>
          <w:numId w:val="10"/>
        </w:numPr>
        <w:rPr>
          <w:rFonts w:asciiTheme="minorHAnsi" w:hAnsiTheme="minorHAnsi" w:cstheme="minorHAnsi"/>
          <w:bCs/>
        </w:rPr>
      </w:pPr>
      <w:r w:rsidRPr="003A4E80">
        <w:rPr>
          <w:rFonts w:asciiTheme="minorHAnsi" w:hAnsiTheme="minorHAnsi" w:cstheme="minorHAnsi"/>
          <w:bCs/>
        </w:rPr>
        <w:t xml:space="preserve">Setup and configure virtual </w:t>
      </w:r>
      <w:r>
        <w:rPr>
          <w:rFonts w:asciiTheme="minorHAnsi" w:hAnsiTheme="minorHAnsi" w:cstheme="minorHAnsi"/>
          <w:bCs/>
        </w:rPr>
        <w:t>desktops</w:t>
      </w:r>
      <w:r w:rsidRPr="003A4E80">
        <w:rPr>
          <w:rFonts w:asciiTheme="minorHAnsi" w:hAnsiTheme="minorHAnsi" w:cstheme="minorHAnsi"/>
          <w:bCs/>
        </w:rPr>
        <w:t xml:space="preserve"> for users by </w:t>
      </w:r>
      <w:r>
        <w:rPr>
          <w:rFonts w:asciiTheme="minorHAnsi" w:hAnsiTheme="minorHAnsi" w:cstheme="minorHAnsi"/>
          <w:bCs/>
        </w:rPr>
        <w:t>applications and transferring data from laptop or PC</w:t>
      </w:r>
      <w:r w:rsidRPr="003A4E80">
        <w:rPr>
          <w:rFonts w:asciiTheme="minorHAnsi" w:hAnsiTheme="minorHAnsi" w:cstheme="minorHAnsi"/>
          <w:bCs/>
        </w:rPr>
        <w:t>.</w:t>
      </w:r>
    </w:p>
    <w:p w14:paraId="6565FFBE" w14:textId="77777777" w:rsidR="00F962B7" w:rsidRPr="003A4E80" w:rsidRDefault="00F962B7" w:rsidP="00F962B7">
      <w:pPr>
        <w:pStyle w:val="ListParagraph"/>
        <w:numPr>
          <w:ilvl w:val="0"/>
          <w:numId w:val="10"/>
        </w:numPr>
        <w:rPr>
          <w:rFonts w:asciiTheme="minorHAnsi" w:hAnsiTheme="minorHAnsi" w:cstheme="minorHAnsi"/>
          <w:bCs/>
        </w:rPr>
      </w:pPr>
      <w:r w:rsidRPr="003A4E80">
        <w:rPr>
          <w:rFonts w:asciiTheme="minorHAnsi" w:hAnsiTheme="minorHAnsi" w:cstheme="minorHAnsi"/>
          <w:bCs/>
        </w:rPr>
        <w:t xml:space="preserve">Perform office set ups for new hires, visitors, and internal staff which include installation of PC Desktop, </w:t>
      </w:r>
      <w:r>
        <w:rPr>
          <w:rFonts w:asciiTheme="minorHAnsi" w:hAnsiTheme="minorHAnsi" w:cstheme="minorHAnsi"/>
          <w:bCs/>
        </w:rPr>
        <w:t xml:space="preserve">Laptops, </w:t>
      </w:r>
      <w:r w:rsidRPr="003A4E80">
        <w:rPr>
          <w:rFonts w:asciiTheme="minorHAnsi" w:hAnsiTheme="minorHAnsi" w:cstheme="minorHAnsi"/>
          <w:bCs/>
        </w:rPr>
        <w:t>Monitors, Printers, Peripheral devices, IP Phone, and Cable Management.</w:t>
      </w:r>
    </w:p>
    <w:p w14:paraId="15111077" w14:textId="77777777" w:rsidR="00F962B7" w:rsidRPr="003A4E80" w:rsidRDefault="00F962B7" w:rsidP="00F962B7">
      <w:pPr>
        <w:pStyle w:val="ListParagraph"/>
        <w:numPr>
          <w:ilvl w:val="0"/>
          <w:numId w:val="10"/>
        </w:numPr>
        <w:rPr>
          <w:rFonts w:asciiTheme="minorHAnsi" w:hAnsiTheme="minorHAnsi" w:cstheme="minorHAnsi"/>
          <w:bCs/>
        </w:rPr>
      </w:pPr>
      <w:r w:rsidRPr="003A4E80">
        <w:rPr>
          <w:rFonts w:asciiTheme="minorHAnsi" w:hAnsiTheme="minorHAnsi" w:cstheme="minorHAnsi"/>
          <w:bCs/>
        </w:rPr>
        <w:t xml:space="preserve">Used HEAT ticketing system to </w:t>
      </w:r>
      <w:r>
        <w:rPr>
          <w:rFonts w:asciiTheme="minorHAnsi" w:hAnsiTheme="minorHAnsi" w:cstheme="minorHAnsi"/>
          <w:bCs/>
        </w:rPr>
        <w:t xml:space="preserve">respond, </w:t>
      </w:r>
      <w:r w:rsidRPr="003A4E80">
        <w:rPr>
          <w:rFonts w:asciiTheme="minorHAnsi" w:hAnsiTheme="minorHAnsi" w:cstheme="minorHAnsi"/>
          <w:bCs/>
        </w:rPr>
        <w:t>manage, prioritize, and escalate user tickets.</w:t>
      </w:r>
    </w:p>
    <w:p w14:paraId="4AB1630C" w14:textId="77777777" w:rsidR="00F962B7" w:rsidRPr="003A4E80" w:rsidRDefault="00F962B7" w:rsidP="00F962B7">
      <w:pPr>
        <w:pStyle w:val="ListParagraph"/>
        <w:numPr>
          <w:ilvl w:val="0"/>
          <w:numId w:val="10"/>
        </w:numPr>
        <w:rPr>
          <w:rFonts w:asciiTheme="minorHAnsi" w:hAnsiTheme="minorHAnsi" w:cstheme="minorHAnsi"/>
          <w:bCs/>
        </w:rPr>
      </w:pPr>
      <w:r w:rsidRPr="003A4E80">
        <w:rPr>
          <w:rFonts w:asciiTheme="minorHAnsi" w:hAnsiTheme="minorHAnsi" w:cstheme="minorHAnsi"/>
          <w:bCs/>
        </w:rPr>
        <w:t xml:space="preserve">Perform device setup on company mobile </w:t>
      </w:r>
      <w:r>
        <w:rPr>
          <w:rFonts w:asciiTheme="minorHAnsi" w:hAnsiTheme="minorHAnsi" w:cstheme="minorHAnsi"/>
          <w:bCs/>
        </w:rPr>
        <w:t>phones</w:t>
      </w:r>
      <w:r w:rsidRPr="003A4E80">
        <w:rPr>
          <w:rFonts w:asciiTheme="minorHAnsi" w:hAnsiTheme="minorHAnsi" w:cstheme="minorHAnsi"/>
          <w:bCs/>
        </w:rPr>
        <w:t xml:space="preserve"> with </w:t>
      </w:r>
      <w:r>
        <w:rPr>
          <w:rFonts w:asciiTheme="minorHAnsi" w:hAnsiTheme="minorHAnsi" w:cstheme="minorHAnsi"/>
          <w:bCs/>
        </w:rPr>
        <w:t xml:space="preserve">Blackberry </w:t>
      </w:r>
      <w:r w:rsidRPr="003A4E80">
        <w:rPr>
          <w:rFonts w:asciiTheme="minorHAnsi" w:hAnsiTheme="minorHAnsi" w:cstheme="minorHAnsi"/>
          <w:bCs/>
        </w:rPr>
        <w:t>MDM software.</w:t>
      </w:r>
    </w:p>
    <w:p w14:paraId="12319795" w14:textId="77777777" w:rsidR="00F962B7" w:rsidRDefault="00F962B7" w:rsidP="00F962B7">
      <w:pPr>
        <w:pStyle w:val="ListParagraph"/>
        <w:numPr>
          <w:ilvl w:val="0"/>
          <w:numId w:val="10"/>
        </w:numPr>
        <w:rPr>
          <w:rFonts w:asciiTheme="minorHAnsi" w:hAnsiTheme="minorHAnsi" w:cstheme="minorHAnsi"/>
          <w:bCs/>
        </w:rPr>
      </w:pPr>
      <w:r w:rsidRPr="003A4E80">
        <w:rPr>
          <w:rFonts w:asciiTheme="minorHAnsi" w:hAnsiTheme="minorHAnsi" w:cstheme="minorHAnsi"/>
          <w:bCs/>
        </w:rPr>
        <w:t xml:space="preserve">Provide printer maintenance </w:t>
      </w:r>
      <w:r>
        <w:rPr>
          <w:rFonts w:asciiTheme="minorHAnsi" w:hAnsiTheme="minorHAnsi" w:cstheme="minorHAnsi"/>
          <w:bCs/>
        </w:rPr>
        <w:t>by</w:t>
      </w:r>
      <w:r w:rsidRPr="003A4E80">
        <w:rPr>
          <w:rFonts w:asciiTheme="minorHAnsi" w:hAnsiTheme="minorHAnsi" w:cstheme="minorHAnsi"/>
          <w:bCs/>
        </w:rPr>
        <w:t xml:space="preserve"> replacing toner cartridges, photo conductor, imaging unit, fuser, maintenance kits.</w:t>
      </w:r>
    </w:p>
    <w:p w14:paraId="1390E8E7" w14:textId="77777777" w:rsidR="00F962B7" w:rsidRDefault="00F962B7" w:rsidP="00F962B7">
      <w:pPr>
        <w:pStyle w:val="ListParagraph"/>
        <w:numPr>
          <w:ilvl w:val="0"/>
          <w:numId w:val="10"/>
        </w:numPr>
        <w:suppressAutoHyphens w:val="0"/>
        <w:spacing w:after="0" w:line="480" w:lineRule="auto"/>
        <w:textAlignment w:val="baseline"/>
        <w:rPr>
          <w:rFonts w:asciiTheme="minorHAnsi" w:eastAsia="Times New Roman" w:hAnsiTheme="minorHAnsi" w:cstheme="minorHAnsi"/>
          <w:lang w:eastAsia="en-US"/>
        </w:rPr>
      </w:pPr>
      <w:r>
        <w:rPr>
          <w:rFonts w:asciiTheme="minorHAnsi" w:eastAsia="Times New Roman" w:hAnsiTheme="minorHAnsi" w:cstheme="minorHAnsi"/>
          <w:lang w:eastAsia="en-US"/>
        </w:rPr>
        <w:lastRenderedPageBreak/>
        <w:t>Installed, troubleshoot, and resolved Microsoft office (Word, Outlook, Excel, etc.) application issues.</w:t>
      </w:r>
    </w:p>
    <w:p w14:paraId="39439B1E" w14:textId="77777777" w:rsidR="00F962B7" w:rsidRDefault="00F962B7" w:rsidP="00F962B7">
      <w:pPr>
        <w:pStyle w:val="ListParagraph"/>
        <w:numPr>
          <w:ilvl w:val="0"/>
          <w:numId w:val="10"/>
        </w:numPr>
        <w:suppressAutoHyphens w:val="0"/>
        <w:spacing w:after="0" w:line="480" w:lineRule="auto"/>
        <w:textAlignment w:val="baseline"/>
        <w:rPr>
          <w:rFonts w:asciiTheme="minorHAnsi" w:eastAsia="Times New Roman" w:hAnsiTheme="minorHAnsi" w:cstheme="minorHAnsi"/>
          <w:lang w:eastAsia="en-US"/>
        </w:rPr>
      </w:pPr>
      <w:r>
        <w:rPr>
          <w:rFonts w:asciiTheme="minorHAnsi" w:eastAsia="Times New Roman" w:hAnsiTheme="minorHAnsi" w:cstheme="minorHAnsi"/>
          <w:lang w:eastAsia="en-US"/>
        </w:rPr>
        <w:t>Used remote system to remote to user’s laptops that work from home to resolve any technical issues.</w:t>
      </w:r>
    </w:p>
    <w:p w14:paraId="5D736782" w14:textId="0C066189" w:rsidR="00F962B7" w:rsidRPr="007F45A2" w:rsidRDefault="00F962B7" w:rsidP="00F962B7">
      <w:pPr>
        <w:pStyle w:val="ListParagraph"/>
        <w:numPr>
          <w:ilvl w:val="0"/>
          <w:numId w:val="10"/>
        </w:numPr>
        <w:suppressAutoHyphens w:val="0"/>
        <w:spacing w:after="0" w:line="480" w:lineRule="auto"/>
        <w:textAlignment w:val="baseline"/>
        <w:rPr>
          <w:rFonts w:asciiTheme="minorHAnsi" w:eastAsia="Times New Roman" w:hAnsiTheme="minorHAnsi" w:cstheme="minorHAnsi"/>
          <w:lang w:eastAsia="en-US"/>
        </w:rPr>
      </w:pPr>
      <w:r>
        <w:rPr>
          <w:rFonts w:asciiTheme="minorHAnsi" w:eastAsia="Times New Roman" w:hAnsiTheme="minorHAnsi" w:cstheme="minorHAnsi"/>
          <w:lang w:eastAsia="en-US"/>
        </w:rPr>
        <w:t>Setup OTP Token</w:t>
      </w:r>
      <w:r w:rsidR="003A0254">
        <w:rPr>
          <w:rFonts w:asciiTheme="minorHAnsi" w:eastAsia="Times New Roman" w:hAnsiTheme="minorHAnsi" w:cstheme="minorHAnsi"/>
          <w:lang w:eastAsia="en-US"/>
        </w:rPr>
        <w:t xml:space="preserve"> software</w:t>
      </w:r>
      <w:r>
        <w:rPr>
          <w:rFonts w:asciiTheme="minorHAnsi" w:eastAsia="Times New Roman" w:hAnsiTheme="minorHAnsi" w:cstheme="minorHAnsi"/>
          <w:lang w:eastAsia="en-US"/>
        </w:rPr>
        <w:t xml:space="preserve"> for VPN connections.</w:t>
      </w:r>
    </w:p>
    <w:p w14:paraId="10055BBE" w14:textId="77777777" w:rsidR="00F962B7" w:rsidRPr="00F962B7" w:rsidRDefault="00F962B7" w:rsidP="00F962B7">
      <w:pPr>
        <w:suppressAutoHyphens w:val="0"/>
        <w:spacing w:after="0" w:line="480" w:lineRule="auto"/>
        <w:textAlignment w:val="baseline"/>
        <w:rPr>
          <w:rFonts w:asciiTheme="minorHAnsi" w:eastAsia="Times New Roman" w:hAnsiTheme="minorHAnsi" w:cstheme="minorHAnsi"/>
          <w:lang w:eastAsia="en-US"/>
        </w:rPr>
      </w:pPr>
    </w:p>
    <w:p w14:paraId="50398BCE" w14:textId="3F16999E" w:rsidR="00DA6422" w:rsidRDefault="00DA6422" w:rsidP="00DA6422">
      <w:pPr>
        <w:rPr>
          <w:rFonts w:cs="Times New Roman"/>
          <w:b/>
          <w:szCs w:val="21"/>
        </w:rPr>
      </w:pPr>
      <w:r>
        <w:rPr>
          <w:rFonts w:cs="Times New Roman"/>
          <w:b/>
          <w:szCs w:val="21"/>
        </w:rPr>
        <w:t xml:space="preserve">HHI-HHSC (Texas Health and Human Services), Houston, TX                                    </w:t>
      </w:r>
      <w:r w:rsidR="00286AA4">
        <w:rPr>
          <w:rFonts w:cs="Times New Roman"/>
          <w:b/>
          <w:szCs w:val="21"/>
        </w:rPr>
        <w:t xml:space="preserve">                          </w:t>
      </w:r>
      <w:r>
        <w:rPr>
          <w:rFonts w:cs="Times New Roman"/>
          <w:b/>
          <w:szCs w:val="21"/>
        </w:rPr>
        <w:t xml:space="preserve">(9/8/2020 – </w:t>
      </w:r>
      <w:r w:rsidR="005B22DC">
        <w:rPr>
          <w:rFonts w:cs="Times New Roman"/>
          <w:b/>
          <w:szCs w:val="21"/>
        </w:rPr>
        <w:t>1/29/2021</w:t>
      </w:r>
      <w:r>
        <w:rPr>
          <w:rFonts w:cs="Times New Roman"/>
          <w:b/>
          <w:szCs w:val="21"/>
        </w:rPr>
        <w:t>)</w:t>
      </w:r>
    </w:p>
    <w:p w14:paraId="4AB52F6F" w14:textId="23ECD395" w:rsidR="00DA6422" w:rsidRDefault="00DA6422" w:rsidP="00DA6422">
      <w:pPr>
        <w:rPr>
          <w:rFonts w:cs="Times New Roman"/>
          <w:b/>
          <w:szCs w:val="21"/>
        </w:rPr>
      </w:pPr>
      <w:r>
        <w:rPr>
          <w:rFonts w:cs="Times New Roman"/>
          <w:b/>
          <w:szCs w:val="21"/>
        </w:rPr>
        <w:t>IT Technical Support Specialist</w:t>
      </w:r>
      <w:r w:rsidR="00D2682A">
        <w:rPr>
          <w:rFonts w:cs="Times New Roman"/>
          <w:b/>
          <w:szCs w:val="21"/>
        </w:rPr>
        <w:t xml:space="preserve"> / </w:t>
      </w:r>
      <w:r w:rsidR="00D2682A">
        <w:rPr>
          <w:rFonts w:asciiTheme="minorHAnsi" w:hAnsiTheme="minorHAnsi" w:cstheme="minorHAnsi"/>
          <w:b/>
        </w:rPr>
        <w:t>Desktop Support Specialist</w:t>
      </w:r>
      <w:r w:rsidR="00286AA4">
        <w:rPr>
          <w:rFonts w:cs="Times New Roman"/>
          <w:b/>
          <w:szCs w:val="21"/>
        </w:rPr>
        <w:t xml:space="preserve"> – Contract (</w:t>
      </w:r>
      <w:proofErr w:type="spellStart"/>
      <w:r w:rsidR="00286AA4">
        <w:rPr>
          <w:rFonts w:cs="Times New Roman"/>
          <w:b/>
          <w:szCs w:val="21"/>
        </w:rPr>
        <w:t>KForce</w:t>
      </w:r>
      <w:proofErr w:type="spellEnd"/>
      <w:r w:rsidR="00286AA4">
        <w:rPr>
          <w:rFonts w:cs="Times New Roman"/>
          <w:b/>
          <w:szCs w:val="21"/>
        </w:rPr>
        <w:t>)</w:t>
      </w:r>
    </w:p>
    <w:p w14:paraId="23E987BF" w14:textId="2458234E" w:rsidR="00DA6422" w:rsidRPr="00E60B2F" w:rsidRDefault="00DA6422" w:rsidP="00DA6422">
      <w:pPr>
        <w:pStyle w:val="ListParagraph"/>
        <w:numPr>
          <w:ilvl w:val="0"/>
          <w:numId w:val="12"/>
        </w:numPr>
        <w:rPr>
          <w:rFonts w:asciiTheme="minorHAnsi" w:hAnsiTheme="minorHAnsi" w:cstheme="minorHAnsi"/>
          <w:b/>
        </w:rPr>
      </w:pPr>
      <w:r w:rsidRPr="00E60B2F">
        <w:rPr>
          <w:rFonts w:asciiTheme="minorHAnsi" w:hAnsiTheme="minorHAnsi" w:cstheme="minorHAnsi"/>
        </w:rPr>
        <w:t>Provide</w:t>
      </w:r>
      <w:r>
        <w:rPr>
          <w:rFonts w:asciiTheme="minorHAnsi" w:hAnsiTheme="minorHAnsi" w:cstheme="minorHAnsi"/>
        </w:rPr>
        <w:t>d</w:t>
      </w:r>
      <w:r w:rsidRPr="00E60B2F">
        <w:rPr>
          <w:rFonts w:asciiTheme="minorHAnsi" w:hAnsiTheme="minorHAnsi" w:cstheme="minorHAnsi"/>
        </w:rPr>
        <w:t xml:space="preserve"> computer</w:t>
      </w:r>
      <w:r w:rsidR="00864897">
        <w:rPr>
          <w:rFonts w:asciiTheme="minorHAnsi" w:hAnsiTheme="minorHAnsi" w:cstheme="minorHAnsi"/>
        </w:rPr>
        <w:t>/laptop</w:t>
      </w:r>
      <w:r w:rsidRPr="00E60B2F">
        <w:rPr>
          <w:rFonts w:asciiTheme="minorHAnsi" w:hAnsiTheme="minorHAnsi" w:cstheme="minorHAnsi"/>
        </w:rPr>
        <w:t xml:space="preserve"> desktop support to </w:t>
      </w:r>
      <w:r>
        <w:rPr>
          <w:rFonts w:asciiTheme="minorHAnsi" w:hAnsiTheme="minorHAnsi" w:cstheme="minorHAnsi"/>
        </w:rPr>
        <w:t>users</w:t>
      </w:r>
      <w:r w:rsidRPr="00E60B2F">
        <w:rPr>
          <w:rFonts w:asciiTheme="minorHAnsi" w:hAnsiTheme="minorHAnsi" w:cstheme="minorHAnsi"/>
        </w:rPr>
        <w:t xml:space="preserve"> in accordance with established policies and procedures</w:t>
      </w:r>
      <w:r>
        <w:rPr>
          <w:rFonts w:asciiTheme="minorHAnsi" w:hAnsiTheme="minorHAnsi" w:cstheme="minorHAnsi"/>
        </w:rPr>
        <w:t>.</w:t>
      </w:r>
    </w:p>
    <w:p w14:paraId="51097CBB" w14:textId="5898DB73" w:rsidR="00DA6422" w:rsidRPr="00E60B2F" w:rsidRDefault="00DA6422" w:rsidP="00DA6422">
      <w:pPr>
        <w:pStyle w:val="ListParagraph"/>
        <w:numPr>
          <w:ilvl w:val="0"/>
          <w:numId w:val="12"/>
        </w:numPr>
        <w:rPr>
          <w:rFonts w:cs="Times New Roman"/>
          <w:b/>
          <w:szCs w:val="21"/>
        </w:rPr>
      </w:pPr>
      <w:r w:rsidRPr="00E60B2F">
        <w:rPr>
          <w:rFonts w:asciiTheme="minorHAnsi" w:hAnsiTheme="minorHAnsi" w:cstheme="minorHAnsi"/>
        </w:rPr>
        <w:t>Maintain</w:t>
      </w:r>
      <w:r>
        <w:rPr>
          <w:rFonts w:asciiTheme="minorHAnsi" w:hAnsiTheme="minorHAnsi" w:cstheme="minorHAnsi"/>
        </w:rPr>
        <w:t>ed</w:t>
      </w:r>
      <w:r w:rsidRPr="00E60B2F">
        <w:rPr>
          <w:rFonts w:asciiTheme="minorHAnsi" w:hAnsiTheme="minorHAnsi" w:cstheme="minorHAnsi"/>
        </w:rPr>
        <w:t>, analyze</w:t>
      </w:r>
      <w:r>
        <w:rPr>
          <w:rFonts w:asciiTheme="minorHAnsi" w:hAnsiTheme="minorHAnsi" w:cstheme="minorHAnsi"/>
        </w:rPr>
        <w:t>d</w:t>
      </w:r>
      <w:r w:rsidRPr="00E60B2F">
        <w:rPr>
          <w:rFonts w:asciiTheme="minorHAnsi" w:hAnsiTheme="minorHAnsi" w:cstheme="minorHAnsi"/>
        </w:rPr>
        <w:t>, and fix</w:t>
      </w:r>
      <w:r>
        <w:rPr>
          <w:rFonts w:asciiTheme="minorHAnsi" w:hAnsiTheme="minorHAnsi" w:cstheme="minorHAnsi"/>
        </w:rPr>
        <w:t>ed</w:t>
      </w:r>
      <w:r w:rsidRPr="00E60B2F">
        <w:rPr>
          <w:rFonts w:asciiTheme="minorHAnsi" w:hAnsiTheme="minorHAnsi" w:cstheme="minorHAnsi"/>
        </w:rPr>
        <w:t xml:space="preserve"> computer systems</w:t>
      </w:r>
      <w:r w:rsidR="00864897">
        <w:rPr>
          <w:rFonts w:asciiTheme="minorHAnsi" w:hAnsiTheme="minorHAnsi" w:cstheme="minorHAnsi"/>
        </w:rPr>
        <w:t>, laptops</w:t>
      </w:r>
      <w:r w:rsidRPr="00E60B2F">
        <w:rPr>
          <w:rFonts w:asciiTheme="minorHAnsi" w:hAnsiTheme="minorHAnsi" w:cstheme="minorHAnsi"/>
        </w:rPr>
        <w:t>, hardware, printers, and computer peripherals</w:t>
      </w:r>
      <w:r>
        <w:rPr>
          <w:rFonts w:asciiTheme="minorHAnsi" w:hAnsiTheme="minorHAnsi" w:cstheme="minorHAnsi"/>
        </w:rPr>
        <w:t xml:space="preserve">, and </w:t>
      </w:r>
      <w:r w:rsidRPr="00E60B2F">
        <w:rPr>
          <w:rFonts w:asciiTheme="minorHAnsi" w:hAnsiTheme="minorHAnsi" w:cstheme="minorHAnsi"/>
        </w:rPr>
        <w:br/>
      </w:r>
      <w:r>
        <w:rPr>
          <w:rFonts w:asciiTheme="minorHAnsi" w:hAnsiTheme="minorHAnsi" w:cstheme="minorHAnsi"/>
        </w:rPr>
        <w:t>c</w:t>
      </w:r>
      <w:r w:rsidRPr="00E60B2F">
        <w:rPr>
          <w:rFonts w:asciiTheme="minorHAnsi" w:hAnsiTheme="minorHAnsi" w:cstheme="minorHAnsi"/>
        </w:rPr>
        <w:t>oordinate</w:t>
      </w:r>
      <w:r>
        <w:rPr>
          <w:rFonts w:asciiTheme="minorHAnsi" w:hAnsiTheme="minorHAnsi" w:cstheme="minorHAnsi"/>
        </w:rPr>
        <w:t>d</w:t>
      </w:r>
      <w:r w:rsidRPr="00E60B2F">
        <w:rPr>
          <w:rFonts w:asciiTheme="minorHAnsi" w:hAnsiTheme="minorHAnsi" w:cstheme="minorHAnsi"/>
        </w:rPr>
        <w:t xml:space="preserve"> hardware repairs with the appropriate vendors</w:t>
      </w:r>
      <w:r>
        <w:rPr>
          <w:rFonts w:asciiTheme="minorHAnsi" w:hAnsiTheme="minorHAnsi" w:cstheme="minorHAnsi"/>
        </w:rPr>
        <w:t>.</w:t>
      </w:r>
    </w:p>
    <w:p w14:paraId="740303AC" w14:textId="77777777" w:rsidR="00DA6422" w:rsidRPr="00E60B2F" w:rsidRDefault="00DA6422" w:rsidP="00DA6422">
      <w:pPr>
        <w:pStyle w:val="ListParagraph"/>
        <w:numPr>
          <w:ilvl w:val="0"/>
          <w:numId w:val="12"/>
        </w:numPr>
        <w:rPr>
          <w:rFonts w:cs="Times New Roman"/>
          <w:b/>
          <w:szCs w:val="21"/>
        </w:rPr>
      </w:pPr>
      <w:r w:rsidRPr="00E60B2F">
        <w:rPr>
          <w:rFonts w:asciiTheme="minorHAnsi" w:hAnsiTheme="minorHAnsi" w:cstheme="minorHAnsi"/>
        </w:rPr>
        <w:t>Provide</w:t>
      </w:r>
      <w:r>
        <w:rPr>
          <w:rFonts w:asciiTheme="minorHAnsi" w:hAnsiTheme="minorHAnsi" w:cstheme="minorHAnsi"/>
        </w:rPr>
        <w:t>d</w:t>
      </w:r>
      <w:r w:rsidRPr="00E60B2F">
        <w:rPr>
          <w:rFonts w:asciiTheme="minorHAnsi" w:hAnsiTheme="minorHAnsi" w:cstheme="minorHAnsi"/>
        </w:rPr>
        <w:t xml:space="preserve"> support on a variety of computer hardware and software issues by identifying, researching, and resolving technical problems</w:t>
      </w:r>
      <w:r>
        <w:rPr>
          <w:rFonts w:asciiTheme="minorHAnsi" w:hAnsiTheme="minorHAnsi" w:cstheme="minorHAnsi"/>
          <w:color w:val="5D677A"/>
        </w:rPr>
        <w:t>.</w:t>
      </w:r>
    </w:p>
    <w:p w14:paraId="389DB2A3" w14:textId="5AF1280D" w:rsidR="002C0442" w:rsidRPr="002C0442" w:rsidRDefault="002C0442" w:rsidP="00DA6422">
      <w:pPr>
        <w:pStyle w:val="ListParagraph"/>
        <w:numPr>
          <w:ilvl w:val="0"/>
          <w:numId w:val="12"/>
        </w:numPr>
        <w:rPr>
          <w:rFonts w:cs="Times New Roman"/>
          <w:b/>
          <w:szCs w:val="21"/>
        </w:rPr>
      </w:pPr>
      <w:r>
        <w:rPr>
          <w:rFonts w:cs="Times New Roman"/>
          <w:bCs/>
          <w:szCs w:val="21"/>
        </w:rPr>
        <w:t>Refreshed user desktops and older model laptops with new laptops and transferred data to new assigned laptops.</w:t>
      </w:r>
    </w:p>
    <w:p w14:paraId="44A8CC88" w14:textId="6F6EB379" w:rsidR="00DA6422" w:rsidRPr="00E60B2F" w:rsidRDefault="00DA6422" w:rsidP="00DA6422">
      <w:pPr>
        <w:pStyle w:val="ListParagraph"/>
        <w:numPr>
          <w:ilvl w:val="0"/>
          <w:numId w:val="12"/>
        </w:numPr>
        <w:rPr>
          <w:rFonts w:cs="Times New Roman"/>
          <w:b/>
          <w:szCs w:val="21"/>
        </w:rPr>
      </w:pPr>
      <w:r w:rsidRPr="00E60B2F">
        <w:rPr>
          <w:rFonts w:asciiTheme="minorHAnsi" w:hAnsiTheme="minorHAnsi" w:cstheme="minorHAnsi"/>
        </w:rPr>
        <w:t xml:space="preserve">Resolve computer </w:t>
      </w:r>
      <w:r w:rsidR="00864897">
        <w:rPr>
          <w:rFonts w:asciiTheme="minorHAnsi" w:hAnsiTheme="minorHAnsi" w:cstheme="minorHAnsi"/>
        </w:rPr>
        <w:t xml:space="preserve">and laptop </w:t>
      </w:r>
      <w:r w:rsidRPr="00E60B2F">
        <w:rPr>
          <w:rFonts w:asciiTheme="minorHAnsi" w:hAnsiTheme="minorHAnsi" w:cstheme="minorHAnsi"/>
        </w:rPr>
        <w:t>problems</w:t>
      </w:r>
      <w:r>
        <w:rPr>
          <w:rFonts w:asciiTheme="minorHAnsi" w:hAnsiTheme="minorHAnsi" w:cstheme="minorHAnsi"/>
        </w:rPr>
        <w:t xml:space="preserve"> </w:t>
      </w:r>
      <w:r w:rsidRPr="00E60B2F">
        <w:rPr>
          <w:rFonts w:asciiTheme="minorHAnsi" w:hAnsiTheme="minorHAnsi" w:cstheme="minorHAnsi"/>
        </w:rPr>
        <w:t>and advise/implement appropriate action/solutions</w:t>
      </w:r>
      <w:r>
        <w:rPr>
          <w:rFonts w:asciiTheme="minorHAnsi" w:hAnsiTheme="minorHAnsi" w:cstheme="minorHAnsi"/>
        </w:rPr>
        <w:t>.</w:t>
      </w:r>
    </w:p>
    <w:p w14:paraId="1ABB5706" w14:textId="75F855D4" w:rsidR="00DA6422" w:rsidRPr="00084CAE" w:rsidRDefault="00DA6422" w:rsidP="00DA6422">
      <w:pPr>
        <w:pStyle w:val="ListParagraph"/>
        <w:numPr>
          <w:ilvl w:val="0"/>
          <w:numId w:val="12"/>
        </w:numPr>
        <w:rPr>
          <w:rFonts w:asciiTheme="minorHAnsi" w:hAnsiTheme="minorHAnsi" w:cstheme="minorHAnsi"/>
          <w:b/>
        </w:rPr>
      </w:pPr>
      <w:r w:rsidRPr="00E60B2F">
        <w:rPr>
          <w:rFonts w:asciiTheme="minorHAnsi" w:hAnsiTheme="minorHAnsi" w:cstheme="minorHAnsi"/>
        </w:rPr>
        <w:t>Maintain</w:t>
      </w:r>
      <w:r w:rsidR="00D14604">
        <w:rPr>
          <w:rFonts w:asciiTheme="minorHAnsi" w:hAnsiTheme="minorHAnsi" w:cstheme="minorHAnsi"/>
        </w:rPr>
        <w:t>ed</w:t>
      </w:r>
      <w:r w:rsidRPr="00E60B2F">
        <w:rPr>
          <w:rFonts w:asciiTheme="minorHAnsi" w:hAnsiTheme="minorHAnsi" w:cstheme="minorHAnsi"/>
        </w:rPr>
        <w:t xml:space="preserve"> records of daily data communication transactions, issues and remedial actions taken or installation activities.</w:t>
      </w:r>
    </w:p>
    <w:p w14:paraId="5301AAF0" w14:textId="7BBA65DD" w:rsidR="00084CAE" w:rsidRPr="00E60B2F" w:rsidRDefault="00084CAE" w:rsidP="00DA6422">
      <w:pPr>
        <w:pStyle w:val="ListParagraph"/>
        <w:numPr>
          <w:ilvl w:val="0"/>
          <w:numId w:val="12"/>
        </w:numPr>
        <w:rPr>
          <w:rFonts w:asciiTheme="minorHAnsi" w:hAnsiTheme="minorHAnsi" w:cstheme="minorHAnsi"/>
          <w:b/>
        </w:rPr>
      </w:pPr>
      <w:r>
        <w:rPr>
          <w:rFonts w:asciiTheme="minorHAnsi" w:hAnsiTheme="minorHAnsi" w:cstheme="minorHAnsi"/>
        </w:rPr>
        <w:t>Provisioned and deprovisioned workstations by installing dual monitors, docking stations, mouse, keyboards, desktops, and laptops.</w:t>
      </w:r>
    </w:p>
    <w:p w14:paraId="20063DF3" w14:textId="5FE67723" w:rsidR="00DA6422" w:rsidRPr="002C0442" w:rsidRDefault="00DA6422" w:rsidP="00DA6422">
      <w:pPr>
        <w:numPr>
          <w:ilvl w:val="0"/>
          <w:numId w:val="12"/>
        </w:numPr>
        <w:suppressAutoHyphens w:val="0"/>
        <w:spacing w:after="0" w:line="240" w:lineRule="auto"/>
        <w:textAlignment w:val="baseline"/>
        <w:rPr>
          <w:rFonts w:asciiTheme="minorHAnsi" w:eastAsia="Times New Roman" w:hAnsiTheme="minorHAnsi" w:cstheme="minorHAnsi"/>
          <w:lang w:eastAsia="en-US"/>
        </w:rPr>
      </w:pPr>
      <w:r w:rsidRPr="00E60B2F">
        <w:rPr>
          <w:rFonts w:asciiTheme="minorHAnsi" w:eastAsia="Times New Roman" w:hAnsiTheme="minorHAnsi" w:cstheme="minorHAnsi"/>
          <w:bdr w:val="none" w:sz="0" w:space="0" w:color="auto" w:frame="1"/>
          <w:lang w:eastAsia="en-US"/>
        </w:rPr>
        <w:t>Image</w:t>
      </w:r>
      <w:r>
        <w:rPr>
          <w:rFonts w:asciiTheme="minorHAnsi" w:eastAsia="Times New Roman" w:hAnsiTheme="minorHAnsi" w:cstheme="minorHAnsi"/>
          <w:bdr w:val="none" w:sz="0" w:space="0" w:color="auto" w:frame="1"/>
          <w:lang w:eastAsia="en-US"/>
        </w:rPr>
        <w:t>d</w:t>
      </w:r>
      <w:r w:rsidRPr="00E60B2F">
        <w:rPr>
          <w:rFonts w:asciiTheme="minorHAnsi" w:eastAsia="Times New Roman" w:hAnsiTheme="minorHAnsi" w:cstheme="minorHAnsi"/>
          <w:bdr w:val="none" w:sz="0" w:space="0" w:color="auto" w:frame="1"/>
          <w:lang w:eastAsia="en-US"/>
        </w:rPr>
        <w:t>,</w:t>
      </w:r>
      <w:r>
        <w:rPr>
          <w:rFonts w:asciiTheme="minorHAnsi" w:eastAsia="Times New Roman" w:hAnsiTheme="minorHAnsi" w:cstheme="minorHAnsi"/>
          <w:bdr w:val="none" w:sz="0" w:space="0" w:color="auto" w:frame="1"/>
          <w:lang w:eastAsia="en-US"/>
        </w:rPr>
        <w:t xml:space="preserve"> Reimaged</w:t>
      </w:r>
      <w:r w:rsidR="00F962B7">
        <w:rPr>
          <w:rFonts w:asciiTheme="minorHAnsi" w:eastAsia="Times New Roman" w:hAnsiTheme="minorHAnsi" w:cstheme="minorHAnsi"/>
          <w:bdr w:val="none" w:sz="0" w:space="0" w:color="auto" w:frame="1"/>
          <w:lang w:eastAsia="en-US"/>
        </w:rPr>
        <w:t xml:space="preserve"> using SCCM</w:t>
      </w:r>
      <w:r>
        <w:rPr>
          <w:rFonts w:asciiTheme="minorHAnsi" w:eastAsia="Times New Roman" w:hAnsiTheme="minorHAnsi" w:cstheme="minorHAnsi"/>
          <w:bdr w:val="none" w:sz="0" w:space="0" w:color="auto" w:frame="1"/>
          <w:lang w:eastAsia="en-US"/>
        </w:rPr>
        <w:t>,</w:t>
      </w:r>
      <w:r w:rsidRPr="00E60B2F">
        <w:rPr>
          <w:rFonts w:asciiTheme="minorHAnsi" w:eastAsia="Times New Roman" w:hAnsiTheme="minorHAnsi" w:cstheme="minorHAnsi"/>
          <w:bdr w:val="none" w:sz="0" w:space="0" w:color="auto" w:frame="1"/>
          <w:lang w:eastAsia="en-US"/>
        </w:rPr>
        <w:t xml:space="preserve"> install</w:t>
      </w:r>
      <w:r>
        <w:rPr>
          <w:rFonts w:asciiTheme="minorHAnsi" w:eastAsia="Times New Roman" w:hAnsiTheme="minorHAnsi" w:cstheme="minorHAnsi"/>
          <w:bdr w:val="none" w:sz="0" w:space="0" w:color="auto" w:frame="1"/>
          <w:lang w:eastAsia="en-US"/>
        </w:rPr>
        <w:t>ed</w:t>
      </w:r>
      <w:r w:rsidRPr="00E60B2F">
        <w:rPr>
          <w:rFonts w:asciiTheme="minorHAnsi" w:eastAsia="Times New Roman" w:hAnsiTheme="minorHAnsi" w:cstheme="minorHAnsi"/>
          <w:bdr w:val="none" w:sz="0" w:space="0" w:color="auto" w:frame="1"/>
          <w:lang w:eastAsia="en-US"/>
        </w:rPr>
        <w:t>, and deploy</w:t>
      </w:r>
      <w:r>
        <w:rPr>
          <w:rFonts w:asciiTheme="minorHAnsi" w:eastAsia="Times New Roman" w:hAnsiTheme="minorHAnsi" w:cstheme="minorHAnsi"/>
          <w:bdr w:val="none" w:sz="0" w:space="0" w:color="auto" w:frame="1"/>
          <w:lang w:eastAsia="en-US"/>
        </w:rPr>
        <w:t>ed</w:t>
      </w:r>
      <w:r w:rsidRPr="00E60B2F">
        <w:rPr>
          <w:rFonts w:asciiTheme="minorHAnsi" w:eastAsia="Times New Roman" w:hAnsiTheme="minorHAnsi" w:cstheme="minorHAnsi"/>
          <w:bdr w:val="none" w:sz="0" w:space="0" w:color="auto" w:frame="1"/>
          <w:lang w:eastAsia="en-US"/>
        </w:rPr>
        <w:t xml:space="preserve"> office PC workstations</w:t>
      </w:r>
      <w:r>
        <w:rPr>
          <w:rFonts w:asciiTheme="minorHAnsi" w:eastAsia="Times New Roman" w:hAnsiTheme="minorHAnsi" w:cstheme="minorHAnsi"/>
          <w:bdr w:val="none" w:sz="0" w:space="0" w:color="auto" w:frame="1"/>
          <w:lang w:eastAsia="en-US"/>
        </w:rPr>
        <w:t xml:space="preserve"> and laptops.</w:t>
      </w:r>
    </w:p>
    <w:p w14:paraId="3E902C80" w14:textId="77777777" w:rsidR="00DA6422" w:rsidRDefault="00DA6422">
      <w:pPr>
        <w:rPr>
          <w:rFonts w:cs="Times New Roman"/>
          <w:b/>
          <w:szCs w:val="21"/>
        </w:rPr>
      </w:pPr>
    </w:p>
    <w:p w14:paraId="5344D0A4" w14:textId="77777777" w:rsidR="00872D72" w:rsidRDefault="00872D72" w:rsidP="00872D72">
      <w:pPr>
        <w:rPr>
          <w:rFonts w:cs="Times New Roman"/>
          <w:b/>
          <w:szCs w:val="21"/>
        </w:rPr>
      </w:pPr>
      <w:r>
        <w:rPr>
          <w:rFonts w:cs="Times New Roman"/>
          <w:b/>
          <w:szCs w:val="21"/>
        </w:rPr>
        <w:t>Vinson &amp; Elkins, Houston, TX</w:t>
      </w:r>
    </w:p>
    <w:p w14:paraId="1204F674" w14:textId="3D1C02C6" w:rsidR="00872D72" w:rsidRDefault="00872D72" w:rsidP="00872D72">
      <w:pPr>
        <w:rPr>
          <w:rFonts w:cs="Times New Roman"/>
          <w:b/>
          <w:szCs w:val="21"/>
        </w:rPr>
      </w:pPr>
      <w:r>
        <w:rPr>
          <w:rFonts w:cs="Times New Roman"/>
          <w:b/>
          <w:szCs w:val="21"/>
        </w:rPr>
        <w:t>IT Technical Support Specialist</w:t>
      </w:r>
      <w:r w:rsidR="00D2682A">
        <w:rPr>
          <w:rFonts w:asciiTheme="minorHAnsi" w:hAnsiTheme="minorHAnsi" w:cstheme="minorHAnsi"/>
          <w:b/>
        </w:rPr>
        <w:t>/Desktop Support Specialist</w:t>
      </w:r>
      <w:r w:rsidR="004D7A39">
        <w:rPr>
          <w:rFonts w:cs="Times New Roman"/>
          <w:b/>
          <w:szCs w:val="21"/>
        </w:rPr>
        <w:t xml:space="preserve"> </w:t>
      </w:r>
      <w:r w:rsidR="00286AA4">
        <w:rPr>
          <w:rFonts w:cs="Times New Roman"/>
          <w:b/>
          <w:szCs w:val="21"/>
        </w:rPr>
        <w:t>–</w:t>
      </w:r>
      <w:r w:rsidR="004D7A39">
        <w:rPr>
          <w:rFonts w:cs="Times New Roman"/>
          <w:b/>
          <w:szCs w:val="21"/>
        </w:rPr>
        <w:t xml:space="preserve"> Contract</w:t>
      </w:r>
      <w:r w:rsidR="00286AA4">
        <w:rPr>
          <w:rFonts w:cs="Times New Roman"/>
          <w:b/>
          <w:szCs w:val="21"/>
        </w:rPr>
        <w:t xml:space="preserve"> (</w:t>
      </w:r>
      <w:proofErr w:type="spellStart"/>
      <w:r w:rsidR="00286AA4">
        <w:rPr>
          <w:rFonts w:cs="Times New Roman"/>
          <w:b/>
          <w:szCs w:val="21"/>
        </w:rPr>
        <w:t>Expiris</w:t>
      </w:r>
      <w:proofErr w:type="spellEnd"/>
      <w:r w:rsidR="00286AA4">
        <w:rPr>
          <w:rFonts w:cs="Times New Roman"/>
          <w:b/>
          <w:szCs w:val="21"/>
        </w:rPr>
        <w:t>)</w:t>
      </w:r>
      <w:r>
        <w:rPr>
          <w:rFonts w:cs="Times New Roman"/>
          <w:b/>
          <w:szCs w:val="21"/>
        </w:rPr>
        <w:tab/>
      </w:r>
      <w:r>
        <w:rPr>
          <w:rFonts w:cs="Times New Roman"/>
          <w:b/>
          <w:szCs w:val="21"/>
        </w:rPr>
        <w:tab/>
        <w:t>(12/18/2019 - 3/24/2020)</w:t>
      </w:r>
    </w:p>
    <w:p w14:paraId="636F6F92" w14:textId="77777777" w:rsidR="00872D72" w:rsidRDefault="00872D72" w:rsidP="00872D72">
      <w:pPr>
        <w:pStyle w:val="ListParagraph"/>
        <w:numPr>
          <w:ilvl w:val="0"/>
          <w:numId w:val="10"/>
        </w:numPr>
        <w:rPr>
          <w:rFonts w:cs="Times New Roman"/>
          <w:bCs/>
          <w:szCs w:val="21"/>
        </w:rPr>
      </w:pPr>
      <w:r w:rsidRPr="00A54404">
        <w:rPr>
          <w:rFonts w:cs="Times New Roman"/>
          <w:bCs/>
          <w:szCs w:val="21"/>
        </w:rPr>
        <w:t>Provide 1st level IT technical support to all levels of staff and management throughout each segment of the business by identifying, troubleshooting, isolating and resolving technical issues with Software, Desktops, Laptops, Tablets, Mobile Phones, Printers, Monitors, Networking, IP Office Phone Systems, External devices, Peripheral Devices.</w:t>
      </w:r>
    </w:p>
    <w:p w14:paraId="45180D0E" w14:textId="77777777" w:rsidR="00872D72" w:rsidRPr="00A54404" w:rsidRDefault="00872D72" w:rsidP="00872D72">
      <w:pPr>
        <w:pStyle w:val="ListParagraph"/>
        <w:numPr>
          <w:ilvl w:val="0"/>
          <w:numId w:val="10"/>
        </w:numPr>
        <w:rPr>
          <w:rFonts w:cs="Times New Roman"/>
          <w:bCs/>
          <w:szCs w:val="21"/>
        </w:rPr>
      </w:pPr>
      <w:r>
        <w:rPr>
          <w:rFonts w:cs="Times New Roman"/>
          <w:bCs/>
          <w:szCs w:val="21"/>
        </w:rPr>
        <w:t>Setup, configure, and deploy Desktops, Laptops, Tablets, and Mobile Phones for company use.</w:t>
      </w:r>
    </w:p>
    <w:p w14:paraId="46B9A3D5" w14:textId="77777777" w:rsidR="00872D72" w:rsidRPr="00A54404" w:rsidRDefault="00872D72" w:rsidP="00872D72">
      <w:pPr>
        <w:pStyle w:val="ListParagraph"/>
        <w:numPr>
          <w:ilvl w:val="0"/>
          <w:numId w:val="10"/>
        </w:numPr>
        <w:rPr>
          <w:rFonts w:cs="Times New Roman"/>
          <w:bCs/>
          <w:szCs w:val="21"/>
        </w:rPr>
      </w:pPr>
      <w:r w:rsidRPr="00A54404">
        <w:rPr>
          <w:rFonts w:cs="Times New Roman"/>
          <w:bCs/>
          <w:szCs w:val="21"/>
        </w:rPr>
        <w:t>Reimage devices including Desktops, Laptops, Tablets, and Mobile Devices.</w:t>
      </w:r>
    </w:p>
    <w:p w14:paraId="5ACF02BC" w14:textId="77777777" w:rsidR="00872D72" w:rsidRPr="00A54404" w:rsidRDefault="00872D72" w:rsidP="00872D72">
      <w:pPr>
        <w:pStyle w:val="ListParagraph"/>
        <w:numPr>
          <w:ilvl w:val="0"/>
          <w:numId w:val="10"/>
        </w:numPr>
        <w:rPr>
          <w:rFonts w:cs="Times New Roman"/>
          <w:bCs/>
          <w:szCs w:val="21"/>
        </w:rPr>
      </w:pPr>
      <w:r w:rsidRPr="00A54404">
        <w:rPr>
          <w:rFonts w:cs="Times New Roman"/>
          <w:bCs/>
          <w:szCs w:val="21"/>
        </w:rPr>
        <w:t>Perform device maintenance, upgrades, configuration, application installation for users on Desktops, Laptops, Tablets, and Mobile Devices.</w:t>
      </w:r>
    </w:p>
    <w:p w14:paraId="52A8D6C3" w14:textId="77777777" w:rsidR="00872D72" w:rsidRPr="00A54404" w:rsidRDefault="00872D72" w:rsidP="00872D72">
      <w:pPr>
        <w:pStyle w:val="ListParagraph"/>
        <w:numPr>
          <w:ilvl w:val="0"/>
          <w:numId w:val="10"/>
        </w:numPr>
        <w:rPr>
          <w:rFonts w:cs="Times New Roman"/>
          <w:bCs/>
          <w:szCs w:val="21"/>
        </w:rPr>
      </w:pPr>
      <w:r w:rsidRPr="00A54404">
        <w:rPr>
          <w:rFonts w:cs="Times New Roman"/>
          <w:bCs/>
          <w:szCs w:val="21"/>
        </w:rPr>
        <w:t>Setup and configure virtual workstations for users by installing all necessary applications in the virtual environment</w:t>
      </w:r>
      <w:r>
        <w:rPr>
          <w:rFonts w:cs="Times New Roman"/>
          <w:bCs/>
          <w:szCs w:val="21"/>
        </w:rPr>
        <w:t xml:space="preserve"> for users to have remote access from home</w:t>
      </w:r>
      <w:r w:rsidRPr="00A54404">
        <w:rPr>
          <w:rFonts w:cs="Times New Roman"/>
          <w:bCs/>
          <w:szCs w:val="21"/>
        </w:rPr>
        <w:t>.</w:t>
      </w:r>
    </w:p>
    <w:p w14:paraId="3243E955" w14:textId="77777777" w:rsidR="00872D72" w:rsidRPr="00A54404" w:rsidRDefault="00872D72" w:rsidP="00872D72">
      <w:pPr>
        <w:pStyle w:val="ListParagraph"/>
        <w:numPr>
          <w:ilvl w:val="0"/>
          <w:numId w:val="10"/>
        </w:numPr>
        <w:rPr>
          <w:rFonts w:cs="Times New Roman"/>
          <w:bCs/>
          <w:szCs w:val="21"/>
        </w:rPr>
      </w:pPr>
      <w:r w:rsidRPr="00A54404">
        <w:rPr>
          <w:rFonts w:cs="Times New Roman"/>
          <w:bCs/>
          <w:szCs w:val="21"/>
        </w:rPr>
        <w:lastRenderedPageBreak/>
        <w:t>Perform office set ups for new hires, visitors, and internal staff which include installation of PC Desktop, Monitors, Printers, Peripheral devices, IP Phone system, and Cable Management.</w:t>
      </w:r>
    </w:p>
    <w:p w14:paraId="725B2A55" w14:textId="00B5B844" w:rsidR="00872D72" w:rsidRPr="00A54404" w:rsidRDefault="00872D72" w:rsidP="00872D72">
      <w:pPr>
        <w:pStyle w:val="ListParagraph"/>
        <w:numPr>
          <w:ilvl w:val="0"/>
          <w:numId w:val="10"/>
        </w:numPr>
        <w:rPr>
          <w:rFonts w:cs="Times New Roman"/>
          <w:bCs/>
          <w:szCs w:val="21"/>
        </w:rPr>
      </w:pPr>
      <w:r w:rsidRPr="00A54404">
        <w:rPr>
          <w:rFonts w:cs="Times New Roman"/>
          <w:bCs/>
          <w:szCs w:val="21"/>
        </w:rPr>
        <w:t>Use</w:t>
      </w:r>
      <w:r w:rsidR="0058545D">
        <w:rPr>
          <w:rFonts w:cs="Times New Roman"/>
          <w:bCs/>
          <w:szCs w:val="21"/>
        </w:rPr>
        <w:t>d HEAT</w:t>
      </w:r>
      <w:r w:rsidRPr="00A54404">
        <w:rPr>
          <w:rFonts w:cs="Times New Roman"/>
          <w:bCs/>
          <w:szCs w:val="21"/>
        </w:rPr>
        <w:t xml:space="preserve"> ticketing system to manage, prioritize, and escalate user tickets.</w:t>
      </w:r>
    </w:p>
    <w:p w14:paraId="2E73F185" w14:textId="77777777" w:rsidR="00872D72" w:rsidRPr="00A54404" w:rsidRDefault="00872D72" w:rsidP="00872D72">
      <w:pPr>
        <w:pStyle w:val="ListParagraph"/>
        <w:numPr>
          <w:ilvl w:val="0"/>
          <w:numId w:val="10"/>
        </w:numPr>
        <w:rPr>
          <w:rFonts w:cs="Times New Roman"/>
          <w:bCs/>
          <w:szCs w:val="21"/>
        </w:rPr>
      </w:pPr>
      <w:r w:rsidRPr="00A54404">
        <w:rPr>
          <w:rFonts w:cs="Times New Roman"/>
          <w:bCs/>
          <w:szCs w:val="21"/>
        </w:rPr>
        <w:t>Perform device setup on company mobile devices with MDM software.</w:t>
      </w:r>
    </w:p>
    <w:p w14:paraId="310551DC" w14:textId="77777777" w:rsidR="00872D72" w:rsidRPr="00A54404" w:rsidRDefault="00872D72" w:rsidP="00872D72">
      <w:pPr>
        <w:pStyle w:val="ListParagraph"/>
        <w:numPr>
          <w:ilvl w:val="0"/>
          <w:numId w:val="10"/>
        </w:numPr>
        <w:rPr>
          <w:rFonts w:cs="Times New Roman"/>
          <w:bCs/>
          <w:szCs w:val="21"/>
        </w:rPr>
      </w:pPr>
      <w:r w:rsidRPr="00A54404">
        <w:rPr>
          <w:rFonts w:cs="Times New Roman"/>
          <w:bCs/>
          <w:szCs w:val="21"/>
        </w:rPr>
        <w:t>Provide printer maintenance that includes replacing toner cartridge</w:t>
      </w:r>
      <w:r>
        <w:rPr>
          <w:rFonts w:cs="Times New Roman"/>
          <w:bCs/>
          <w:szCs w:val="21"/>
        </w:rPr>
        <w:t>s</w:t>
      </w:r>
      <w:r w:rsidRPr="00A54404">
        <w:rPr>
          <w:rFonts w:cs="Times New Roman"/>
          <w:bCs/>
          <w:szCs w:val="21"/>
        </w:rPr>
        <w:t>, photo conductor, imaging unit, fuser, maintenance kits.</w:t>
      </w:r>
    </w:p>
    <w:p w14:paraId="316A3A21" w14:textId="77777777" w:rsidR="00872D72" w:rsidRDefault="00872D72">
      <w:pPr>
        <w:rPr>
          <w:rFonts w:cs="Times New Roman"/>
          <w:b/>
          <w:bCs/>
          <w:szCs w:val="21"/>
        </w:rPr>
      </w:pPr>
    </w:p>
    <w:p w14:paraId="42FFE07D" w14:textId="77777777" w:rsidR="00CB1680" w:rsidRDefault="00F3498D">
      <w:pPr>
        <w:rPr>
          <w:rFonts w:cs="Times New Roman"/>
          <w:b/>
          <w:bCs/>
          <w:szCs w:val="21"/>
        </w:rPr>
      </w:pPr>
      <w:r>
        <w:rPr>
          <w:rFonts w:cs="Times New Roman"/>
          <w:b/>
          <w:bCs/>
          <w:szCs w:val="21"/>
        </w:rPr>
        <w:t>CSAT-Solutions, Houston, TX</w:t>
      </w:r>
      <w:r w:rsidR="003F51CC">
        <w:rPr>
          <w:rFonts w:cs="Times New Roman"/>
          <w:b/>
          <w:bCs/>
          <w:szCs w:val="21"/>
        </w:rPr>
        <w:tab/>
      </w:r>
    </w:p>
    <w:p w14:paraId="3A331992" w14:textId="4A8F78C4" w:rsidR="00F855C9" w:rsidRPr="00F855C9" w:rsidRDefault="00CB1680" w:rsidP="00F855C9">
      <w:pPr>
        <w:suppressAutoHyphens w:val="0"/>
        <w:spacing w:before="100" w:beforeAutospacing="1" w:after="100" w:afterAutospacing="1"/>
        <w:jc w:val="both"/>
        <w:rPr>
          <w:b/>
        </w:rPr>
      </w:pPr>
      <w:r w:rsidRPr="00F855C9">
        <w:rPr>
          <w:b/>
        </w:rPr>
        <w:t>Computer Repair Lead</w:t>
      </w:r>
      <w:r w:rsidR="00D2682A">
        <w:rPr>
          <w:b/>
        </w:rPr>
        <w:t xml:space="preserve"> / </w:t>
      </w:r>
      <w:r w:rsidR="00D2682A">
        <w:rPr>
          <w:rFonts w:asciiTheme="minorHAnsi" w:hAnsiTheme="minorHAnsi" w:cstheme="minorHAnsi"/>
          <w:b/>
        </w:rPr>
        <w:t>Desktop Support Specialist</w:t>
      </w:r>
      <w:r w:rsidRPr="00F855C9">
        <w:rPr>
          <w:b/>
        </w:rPr>
        <w:t xml:space="preserve"> – Contract (</w:t>
      </w:r>
      <w:proofErr w:type="spellStart"/>
      <w:r w:rsidRPr="00F855C9">
        <w:rPr>
          <w:b/>
        </w:rPr>
        <w:t>Aterro</w:t>
      </w:r>
      <w:proofErr w:type="spellEnd"/>
      <w:r w:rsidRPr="00F855C9">
        <w:rPr>
          <w:b/>
        </w:rPr>
        <w:t>)</w:t>
      </w:r>
      <w:r w:rsidRPr="00F855C9">
        <w:rPr>
          <w:b/>
        </w:rPr>
        <w:tab/>
        <w:t xml:space="preserve">                                           </w:t>
      </w:r>
      <w:r w:rsidR="003708E7">
        <w:rPr>
          <w:b/>
        </w:rPr>
        <w:t xml:space="preserve">                   </w:t>
      </w:r>
      <w:r w:rsidRPr="00F855C9">
        <w:rPr>
          <w:b/>
        </w:rPr>
        <w:t xml:space="preserve">   (02/26/2019 – 12/17/2019)</w:t>
      </w:r>
    </w:p>
    <w:p w14:paraId="36B9C362" w14:textId="76BB6F52" w:rsidR="003708E7" w:rsidRPr="003708E7" w:rsidRDefault="00F855C9" w:rsidP="003708E7">
      <w:pPr>
        <w:pStyle w:val="ListParagraph"/>
        <w:numPr>
          <w:ilvl w:val="0"/>
          <w:numId w:val="18"/>
        </w:numPr>
        <w:suppressAutoHyphens w:val="0"/>
        <w:spacing w:before="100" w:beforeAutospacing="1" w:after="100" w:afterAutospacing="1" w:line="360" w:lineRule="auto"/>
        <w:jc w:val="both"/>
        <w:rPr>
          <w:b/>
        </w:rPr>
      </w:pPr>
      <w:r w:rsidRPr="00F855C9">
        <w:rPr>
          <w:rFonts w:asciiTheme="minorHAnsi" w:eastAsia="Times New Roman" w:hAnsiTheme="minorHAnsi" w:cstheme="minorHAnsi"/>
          <w:color w:val="333333"/>
          <w:lang w:eastAsia="en-US"/>
        </w:rPr>
        <w:t>Assigns units for repair to computer repair technicians.</w:t>
      </w:r>
    </w:p>
    <w:p w14:paraId="626F3815" w14:textId="77777777" w:rsidR="00F855C9" w:rsidRPr="00F855C9" w:rsidRDefault="00F855C9" w:rsidP="003708E7">
      <w:pPr>
        <w:pStyle w:val="ListParagraph"/>
        <w:numPr>
          <w:ilvl w:val="0"/>
          <w:numId w:val="18"/>
        </w:numPr>
        <w:suppressAutoHyphens w:val="0"/>
        <w:spacing w:before="100" w:beforeAutospacing="1" w:after="100" w:afterAutospacing="1" w:line="360" w:lineRule="auto"/>
        <w:jc w:val="both"/>
        <w:rPr>
          <w:rFonts w:asciiTheme="minorHAnsi" w:eastAsia="Times New Roman" w:hAnsiTheme="minorHAnsi" w:cstheme="minorHAnsi"/>
          <w:color w:val="333333"/>
          <w:lang w:eastAsia="en-US"/>
        </w:rPr>
      </w:pPr>
      <w:r w:rsidRPr="00F855C9">
        <w:rPr>
          <w:rFonts w:asciiTheme="minorHAnsi" w:eastAsia="Times New Roman" w:hAnsiTheme="minorHAnsi" w:cstheme="minorHAnsi"/>
          <w:color w:val="333333"/>
          <w:lang w:eastAsia="en-US"/>
        </w:rPr>
        <w:t>Support computer repair technicians with hardware/software issues on customer laptops.</w:t>
      </w:r>
    </w:p>
    <w:p w14:paraId="5FC7694D" w14:textId="77777777" w:rsidR="00F855C9" w:rsidRPr="00F855C9" w:rsidRDefault="00F855C9" w:rsidP="003708E7">
      <w:pPr>
        <w:pStyle w:val="ListParagraph"/>
        <w:numPr>
          <w:ilvl w:val="0"/>
          <w:numId w:val="18"/>
        </w:numPr>
        <w:suppressAutoHyphens w:val="0"/>
        <w:spacing w:before="100" w:beforeAutospacing="1" w:after="100" w:afterAutospacing="1" w:line="360" w:lineRule="auto"/>
        <w:jc w:val="both"/>
        <w:rPr>
          <w:rFonts w:asciiTheme="minorHAnsi" w:eastAsia="Times New Roman" w:hAnsiTheme="minorHAnsi" w:cstheme="minorHAnsi"/>
          <w:color w:val="333333"/>
          <w:lang w:eastAsia="en-US"/>
        </w:rPr>
      </w:pPr>
      <w:r w:rsidRPr="00F855C9">
        <w:rPr>
          <w:rFonts w:asciiTheme="minorHAnsi" w:eastAsia="Times New Roman" w:hAnsiTheme="minorHAnsi" w:cstheme="minorHAnsi"/>
          <w:color w:val="333333"/>
          <w:lang w:eastAsia="en-US"/>
        </w:rPr>
        <w:t>Provides advanced repairs to customer laptops.</w:t>
      </w:r>
    </w:p>
    <w:p w14:paraId="001F897E" w14:textId="77777777" w:rsidR="00F855C9" w:rsidRPr="00F855C9" w:rsidRDefault="00F855C9" w:rsidP="003708E7">
      <w:pPr>
        <w:pStyle w:val="ListParagraph"/>
        <w:numPr>
          <w:ilvl w:val="0"/>
          <w:numId w:val="18"/>
        </w:numPr>
        <w:suppressAutoHyphens w:val="0"/>
        <w:spacing w:before="100" w:beforeAutospacing="1" w:after="100" w:afterAutospacing="1" w:line="360" w:lineRule="auto"/>
        <w:jc w:val="both"/>
        <w:rPr>
          <w:rFonts w:asciiTheme="minorHAnsi" w:eastAsia="Times New Roman" w:hAnsiTheme="minorHAnsi" w:cstheme="minorHAnsi"/>
          <w:color w:val="333333"/>
          <w:lang w:eastAsia="en-US"/>
        </w:rPr>
      </w:pPr>
      <w:r w:rsidRPr="00F855C9">
        <w:rPr>
          <w:rFonts w:asciiTheme="minorHAnsi" w:eastAsia="Times New Roman" w:hAnsiTheme="minorHAnsi" w:cstheme="minorHAnsi"/>
          <w:color w:val="333333"/>
          <w:lang w:eastAsia="en-US"/>
        </w:rPr>
        <w:t>Supports technicians by repairing equipment assigned to their station such as printers, tools, desktop etc.</w:t>
      </w:r>
    </w:p>
    <w:p w14:paraId="54EA4412" w14:textId="77777777" w:rsidR="00F855C9" w:rsidRPr="00F855C9" w:rsidRDefault="00F855C9" w:rsidP="003708E7">
      <w:pPr>
        <w:pStyle w:val="ListParagraph"/>
        <w:numPr>
          <w:ilvl w:val="0"/>
          <w:numId w:val="18"/>
        </w:numPr>
        <w:suppressAutoHyphens w:val="0"/>
        <w:spacing w:before="100" w:beforeAutospacing="1" w:after="100" w:afterAutospacing="1" w:line="360" w:lineRule="auto"/>
        <w:jc w:val="both"/>
        <w:rPr>
          <w:rFonts w:asciiTheme="minorHAnsi" w:eastAsia="Times New Roman" w:hAnsiTheme="minorHAnsi" w:cstheme="minorHAnsi"/>
          <w:color w:val="333333"/>
          <w:lang w:eastAsia="en-US"/>
        </w:rPr>
      </w:pPr>
      <w:r w:rsidRPr="00F855C9">
        <w:rPr>
          <w:rFonts w:asciiTheme="minorHAnsi" w:eastAsia="Times New Roman" w:hAnsiTheme="minorHAnsi" w:cstheme="minorHAnsi"/>
          <w:color w:val="333333"/>
          <w:lang w:eastAsia="en-US"/>
        </w:rPr>
        <w:t>Conducts audits of processes and procedures and reports the findings to manager.</w:t>
      </w:r>
    </w:p>
    <w:p w14:paraId="3A424134" w14:textId="77777777" w:rsidR="00F855C9" w:rsidRPr="00F855C9" w:rsidRDefault="00F855C9" w:rsidP="003708E7">
      <w:pPr>
        <w:pStyle w:val="ListParagraph"/>
        <w:numPr>
          <w:ilvl w:val="0"/>
          <w:numId w:val="18"/>
        </w:numPr>
        <w:suppressAutoHyphens w:val="0"/>
        <w:spacing w:before="100" w:beforeAutospacing="1" w:after="100" w:afterAutospacing="1" w:line="360" w:lineRule="auto"/>
        <w:jc w:val="both"/>
        <w:rPr>
          <w:rFonts w:asciiTheme="minorHAnsi" w:eastAsia="Times New Roman" w:hAnsiTheme="minorHAnsi" w:cstheme="minorHAnsi"/>
          <w:color w:val="333333"/>
          <w:lang w:eastAsia="en-US"/>
        </w:rPr>
      </w:pPr>
      <w:r w:rsidRPr="00F855C9">
        <w:rPr>
          <w:rFonts w:asciiTheme="minorHAnsi" w:eastAsia="Times New Roman" w:hAnsiTheme="minorHAnsi" w:cstheme="minorHAnsi"/>
          <w:color w:val="333333"/>
          <w:lang w:eastAsia="en-US"/>
        </w:rPr>
        <w:t>Communicates the status of parts and units being processed to manager.</w:t>
      </w:r>
    </w:p>
    <w:p w14:paraId="1ACC47E0" w14:textId="77777777" w:rsidR="00F855C9" w:rsidRPr="00F855C9" w:rsidRDefault="00F855C9" w:rsidP="003708E7">
      <w:pPr>
        <w:pStyle w:val="ListParagraph"/>
        <w:numPr>
          <w:ilvl w:val="0"/>
          <w:numId w:val="18"/>
        </w:numPr>
        <w:suppressAutoHyphens w:val="0"/>
        <w:spacing w:before="100" w:beforeAutospacing="1" w:after="100" w:afterAutospacing="1" w:line="360" w:lineRule="auto"/>
        <w:jc w:val="both"/>
        <w:rPr>
          <w:rFonts w:asciiTheme="minorHAnsi" w:eastAsia="Times New Roman" w:hAnsiTheme="minorHAnsi" w:cstheme="minorHAnsi"/>
          <w:color w:val="333333"/>
          <w:lang w:eastAsia="en-US"/>
        </w:rPr>
      </w:pPr>
      <w:r w:rsidRPr="00F855C9">
        <w:rPr>
          <w:rFonts w:asciiTheme="minorHAnsi" w:eastAsia="Times New Roman" w:hAnsiTheme="minorHAnsi" w:cstheme="minorHAnsi"/>
          <w:color w:val="333333"/>
          <w:lang w:eastAsia="en-US"/>
        </w:rPr>
        <w:t>Supervises computer repair technicians to ensure they follow the company’s policies and practices, including; counseling, time approval, performance management, etc.</w:t>
      </w:r>
    </w:p>
    <w:p w14:paraId="29EE2A01" w14:textId="77777777" w:rsidR="00F855C9" w:rsidRPr="00F855C9" w:rsidRDefault="00F855C9" w:rsidP="003708E7">
      <w:pPr>
        <w:pStyle w:val="ListParagraph"/>
        <w:numPr>
          <w:ilvl w:val="0"/>
          <w:numId w:val="18"/>
        </w:numPr>
        <w:suppressAutoHyphens w:val="0"/>
        <w:spacing w:before="100" w:beforeAutospacing="1" w:after="100" w:afterAutospacing="1" w:line="360" w:lineRule="auto"/>
        <w:jc w:val="both"/>
        <w:rPr>
          <w:rFonts w:asciiTheme="minorHAnsi" w:eastAsia="Times New Roman" w:hAnsiTheme="minorHAnsi" w:cstheme="minorHAnsi"/>
          <w:color w:val="333333"/>
          <w:lang w:eastAsia="en-US"/>
        </w:rPr>
      </w:pPr>
      <w:r w:rsidRPr="00F855C9">
        <w:rPr>
          <w:rFonts w:asciiTheme="minorHAnsi" w:eastAsia="Times New Roman" w:hAnsiTheme="minorHAnsi" w:cstheme="minorHAnsi"/>
          <w:color w:val="333333"/>
          <w:lang w:eastAsia="en-US"/>
        </w:rPr>
        <w:t>Interacts with various internal groups as necessary to report status of units in repair process.</w:t>
      </w:r>
    </w:p>
    <w:p w14:paraId="30CE22BC" w14:textId="77777777" w:rsidR="00F855C9" w:rsidRPr="00F855C9" w:rsidRDefault="00F855C9" w:rsidP="003708E7">
      <w:pPr>
        <w:pStyle w:val="ListParagraph"/>
        <w:numPr>
          <w:ilvl w:val="0"/>
          <w:numId w:val="18"/>
        </w:numPr>
        <w:suppressAutoHyphens w:val="0"/>
        <w:spacing w:before="100" w:beforeAutospacing="1" w:after="100" w:afterAutospacing="1" w:line="360" w:lineRule="auto"/>
        <w:jc w:val="both"/>
        <w:rPr>
          <w:rFonts w:asciiTheme="minorHAnsi" w:eastAsia="Times New Roman" w:hAnsiTheme="minorHAnsi" w:cstheme="minorHAnsi"/>
          <w:color w:val="333333"/>
          <w:lang w:eastAsia="en-US"/>
        </w:rPr>
      </w:pPr>
      <w:r w:rsidRPr="00F855C9">
        <w:rPr>
          <w:rFonts w:asciiTheme="minorHAnsi" w:eastAsia="Times New Roman" w:hAnsiTheme="minorHAnsi" w:cstheme="minorHAnsi"/>
          <w:color w:val="333333"/>
          <w:lang w:eastAsia="en-US"/>
        </w:rPr>
        <w:t>Completes other tasks as assigned by manager.</w:t>
      </w:r>
    </w:p>
    <w:p w14:paraId="7EA184E0" w14:textId="18263989" w:rsidR="00CB1680" w:rsidRPr="003708E7" w:rsidRDefault="00F855C9" w:rsidP="00CB1680">
      <w:pPr>
        <w:pStyle w:val="ListParagraph"/>
        <w:numPr>
          <w:ilvl w:val="0"/>
          <w:numId w:val="18"/>
        </w:numPr>
        <w:suppressAutoHyphens w:val="0"/>
        <w:spacing w:before="100" w:beforeAutospacing="1" w:after="100" w:afterAutospacing="1" w:line="360" w:lineRule="auto"/>
        <w:jc w:val="both"/>
        <w:rPr>
          <w:rFonts w:asciiTheme="minorHAnsi" w:eastAsia="Times New Roman" w:hAnsiTheme="minorHAnsi" w:cstheme="minorHAnsi"/>
          <w:color w:val="333333"/>
          <w:lang w:eastAsia="en-US"/>
        </w:rPr>
      </w:pPr>
      <w:r w:rsidRPr="00F855C9">
        <w:rPr>
          <w:rFonts w:asciiTheme="minorHAnsi" w:eastAsia="Times New Roman" w:hAnsiTheme="minorHAnsi" w:cstheme="minorHAnsi"/>
          <w:color w:val="333333"/>
          <w:lang w:eastAsia="en-US"/>
        </w:rPr>
        <w:t>Reads and researches specifications, such as blueprints, charts, or schematics, to determine laptop settings or adjustments.</w:t>
      </w:r>
    </w:p>
    <w:p w14:paraId="2169183F" w14:textId="3C14718C" w:rsidR="003F51CC" w:rsidRPr="003708E7" w:rsidRDefault="003F51CC">
      <w:pPr>
        <w:rPr>
          <w:rFonts w:cs="Times New Roman"/>
          <w:b/>
          <w:bCs/>
          <w:szCs w:val="21"/>
        </w:rPr>
      </w:pPr>
      <w:r>
        <w:rPr>
          <w:rFonts w:cs="Times New Roman"/>
          <w:b/>
          <w:bCs/>
          <w:szCs w:val="21"/>
        </w:rPr>
        <w:t>Computer Repair Technician</w:t>
      </w:r>
      <w:r w:rsidR="00D2682A">
        <w:rPr>
          <w:rFonts w:cs="Times New Roman"/>
          <w:b/>
          <w:bCs/>
          <w:szCs w:val="21"/>
        </w:rPr>
        <w:t xml:space="preserve"> / </w:t>
      </w:r>
      <w:r w:rsidR="00D2682A">
        <w:rPr>
          <w:rFonts w:asciiTheme="minorHAnsi" w:hAnsiTheme="minorHAnsi" w:cstheme="minorHAnsi"/>
          <w:b/>
        </w:rPr>
        <w:t>Desktop Support Specialist</w:t>
      </w:r>
      <w:r>
        <w:rPr>
          <w:rFonts w:cs="Times New Roman"/>
          <w:b/>
          <w:bCs/>
          <w:szCs w:val="21"/>
        </w:rPr>
        <w:t xml:space="preserve"> – Contract</w:t>
      </w:r>
      <w:r w:rsidR="00286AA4">
        <w:rPr>
          <w:rFonts w:cs="Times New Roman"/>
          <w:b/>
          <w:bCs/>
          <w:szCs w:val="21"/>
        </w:rPr>
        <w:t xml:space="preserve"> (</w:t>
      </w:r>
      <w:proofErr w:type="spellStart"/>
      <w:r w:rsidR="00286AA4">
        <w:rPr>
          <w:rFonts w:cs="Times New Roman"/>
          <w:b/>
          <w:bCs/>
          <w:szCs w:val="21"/>
        </w:rPr>
        <w:t>Aterro</w:t>
      </w:r>
      <w:proofErr w:type="spellEnd"/>
      <w:r w:rsidR="00286AA4">
        <w:rPr>
          <w:rFonts w:cs="Times New Roman"/>
          <w:b/>
          <w:bCs/>
          <w:szCs w:val="21"/>
        </w:rPr>
        <w:t>)</w:t>
      </w:r>
      <w:r w:rsidR="00CB1680">
        <w:rPr>
          <w:rFonts w:cs="Times New Roman"/>
          <w:b/>
          <w:bCs/>
          <w:szCs w:val="21"/>
        </w:rPr>
        <w:t xml:space="preserve">                                             </w:t>
      </w:r>
      <w:r w:rsidR="003708E7">
        <w:rPr>
          <w:rFonts w:cs="Times New Roman"/>
          <w:b/>
          <w:bCs/>
          <w:szCs w:val="21"/>
        </w:rPr>
        <w:t xml:space="preserve">                 </w:t>
      </w:r>
      <w:r w:rsidR="00CB1680">
        <w:rPr>
          <w:rFonts w:cs="Times New Roman"/>
          <w:b/>
          <w:bCs/>
          <w:szCs w:val="21"/>
        </w:rPr>
        <w:t>(02/26/2018 – 02/26/2019)</w:t>
      </w:r>
    </w:p>
    <w:p w14:paraId="57D3DB9D" w14:textId="77777777" w:rsidR="00510F5C" w:rsidRDefault="00510F5C" w:rsidP="001D2715">
      <w:pPr>
        <w:pStyle w:val="BodyText"/>
        <w:numPr>
          <w:ilvl w:val="0"/>
          <w:numId w:val="4"/>
        </w:numPr>
        <w:spacing w:line="240" w:lineRule="auto"/>
        <w:rPr>
          <w:color w:val="333333"/>
        </w:rPr>
      </w:pPr>
      <w:r>
        <w:rPr>
          <w:color w:val="333333"/>
        </w:rPr>
        <w:t>Apple Computer Repair Technician proficient with various Apple MacBook’s that include MacBook Pro model 2013, 2015, 2018, 2019 and MacBook model 2013, 2015, 2018, 2019.</w:t>
      </w:r>
    </w:p>
    <w:p w14:paraId="759CEEBF" w14:textId="77777777" w:rsidR="00510F5C" w:rsidRDefault="00510F5C" w:rsidP="001D2715">
      <w:pPr>
        <w:pStyle w:val="BodyText"/>
        <w:numPr>
          <w:ilvl w:val="0"/>
          <w:numId w:val="4"/>
        </w:numPr>
        <w:spacing w:line="240" w:lineRule="auto"/>
        <w:rPr>
          <w:color w:val="333333"/>
        </w:rPr>
      </w:pPr>
      <w:r>
        <w:rPr>
          <w:color w:val="333333"/>
        </w:rPr>
        <w:t>Proficient knowledge of Apple OS’s versions including version 10.11, 10.12, 10.13, 10.14, and 10.15.</w:t>
      </w:r>
    </w:p>
    <w:p w14:paraId="208017FD" w14:textId="77777777" w:rsidR="003F51CC" w:rsidRPr="00D903C5" w:rsidRDefault="003F51CC" w:rsidP="001D2715">
      <w:pPr>
        <w:pStyle w:val="BodyText"/>
        <w:numPr>
          <w:ilvl w:val="0"/>
          <w:numId w:val="4"/>
        </w:numPr>
        <w:spacing w:line="240" w:lineRule="auto"/>
        <w:rPr>
          <w:color w:val="333333"/>
        </w:rPr>
      </w:pPr>
      <w:r>
        <w:rPr>
          <w:color w:val="333333"/>
        </w:rPr>
        <w:t xml:space="preserve">Reviewed customer </w:t>
      </w:r>
      <w:r w:rsidR="00D903C5">
        <w:rPr>
          <w:color w:val="333333"/>
        </w:rPr>
        <w:t>repair ticket</w:t>
      </w:r>
      <w:r>
        <w:rPr>
          <w:color w:val="333333"/>
        </w:rPr>
        <w:t xml:space="preserve"> to determine details of </w:t>
      </w:r>
      <w:r w:rsidR="00D903C5">
        <w:rPr>
          <w:color w:val="333333"/>
        </w:rPr>
        <w:t>hardware/software</w:t>
      </w:r>
      <w:r>
        <w:rPr>
          <w:color w:val="333333"/>
        </w:rPr>
        <w:t xml:space="preserve"> problems.</w:t>
      </w:r>
    </w:p>
    <w:p w14:paraId="6D250F76" w14:textId="77777777" w:rsidR="0033357B" w:rsidRPr="00510F5C" w:rsidRDefault="00F40B5C" w:rsidP="00510F5C">
      <w:pPr>
        <w:pStyle w:val="BodyText"/>
        <w:numPr>
          <w:ilvl w:val="0"/>
          <w:numId w:val="4"/>
        </w:numPr>
        <w:spacing w:line="240" w:lineRule="auto"/>
        <w:rPr>
          <w:color w:val="333333"/>
        </w:rPr>
      </w:pPr>
      <w:r>
        <w:rPr>
          <w:color w:val="333333"/>
        </w:rPr>
        <w:t>Identifying and</w:t>
      </w:r>
      <w:r w:rsidR="003F51CC">
        <w:rPr>
          <w:color w:val="333333"/>
        </w:rPr>
        <w:t xml:space="preserve"> </w:t>
      </w:r>
      <w:r w:rsidR="00D903C5">
        <w:rPr>
          <w:color w:val="333333"/>
        </w:rPr>
        <w:t>troubleshooting</w:t>
      </w:r>
      <w:r w:rsidR="003F51CC">
        <w:rPr>
          <w:color w:val="333333"/>
        </w:rPr>
        <w:t xml:space="preserve"> </w:t>
      </w:r>
      <w:r w:rsidR="00D903C5">
        <w:rPr>
          <w:color w:val="333333"/>
        </w:rPr>
        <w:t>hardware/software</w:t>
      </w:r>
      <w:r w:rsidR="003F51CC">
        <w:rPr>
          <w:color w:val="333333"/>
        </w:rPr>
        <w:t xml:space="preserve"> </w:t>
      </w:r>
      <w:r>
        <w:rPr>
          <w:color w:val="333333"/>
        </w:rPr>
        <w:t>by using diagnostic software and isolating parts</w:t>
      </w:r>
      <w:r w:rsidR="003F51CC">
        <w:rPr>
          <w:color w:val="333333"/>
        </w:rPr>
        <w:t xml:space="preserve">. </w:t>
      </w:r>
    </w:p>
    <w:p w14:paraId="41CF17CE" w14:textId="77777777" w:rsidR="003F51CC" w:rsidRDefault="003F51CC" w:rsidP="001D2715">
      <w:pPr>
        <w:pStyle w:val="BodyText"/>
        <w:numPr>
          <w:ilvl w:val="0"/>
          <w:numId w:val="4"/>
        </w:numPr>
        <w:spacing w:line="240" w:lineRule="auto"/>
        <w:rPr>
          <w:color w:val="333333"/>
        </w:rPr>
      </w:pPr>
      <w:r>
        <w:rPr>
          <w:color w:val="333333"/>
        </w:rPr>
        <w:t>Disassembled laptops and desktops to examine parts, for wear or defects, using hand, power tools and measuring devices.</w:t>
      </w:r>
    </w:p>
    <w:p w14:paraId="40D11014" w14:textId="77777777" w:rsidR="003F51CC" w:rsidRDefault="003F51CC" w:rsidP="001D2715">
      <w:pPr>
        <w:pStyle w:val="BodyText"/>
        <w:numPr>
          <w:ilvl w:val="0"/>
          <w:numId w:val="4"/>
        </w:numPr>
        <w:spacing w:line="240" w:lineRule="auto"/>
        <w:rPr>
          <w:color w:val="333333"/>
        </w:rPr>
      </w:pPr>
      <w:r>
        <w:rPr>
          <w:color w:val="333333"/>
        </w:rPr>
        <w:t xml:space="preserve">Repaired laptop and desktop units </w:t>
      </w:r>
      <w:r w:rsidR="00D903C5">
        <w:rPr>
          <w:color w:val="333333"/>
        </w:rPr>
        <w:t>by replacing defective hardware and software</w:t>
      </w:r>
      <w:r w:rsidR="00F40B5C">
        <w:rPr>
          <w:color w:val="333333"/>
        </w:rPr>
        <w:t xml:space="preserve"> such as motherboards, screens, keyboards, etc</w:t>
      </w:r>
      <w:r>
        <w:rPr>
          <w:color w:val="333333"/>
        </w:rPr>
        <w:t>.</w:t>
      </w:r>
    </w:p>
    <w:p w14:paraId="2F62ABBA" w14:textId="77777777" w:rsidR="003F51CC" w:rsidRDefault="003F51CC" w:rsidP="001D2715">
      <w:pPr>
        <w:pStyle w:val="BodyText"/>
        <w:numPr>
          <w:ilvl w:val="0"/>
          <w:numId w:val="4"/>
        </w:numPr>
        <w:spacing w:line="240" w:lineRule="auto"/>
        <w:rPr>
          <w:color w:val="333333"/>
        </w:rPr>
      </w:pPr>
      <w:r>
        <w:rPr>
          <w:color w:val="333333"/>
        </w:rPr>
        <w:t xml:space="preserve">Installed and configured new </w:t>
      </w:r>
      <w:r w:rsidR="00373829">
        <w:rPr>
          <w:color w:val="333333"/>
        </w:rPr>
        <w:t>hardware/software</w:t>
      </w:r>
      <w:r>
        <w:rPr>
          <w:color w:val="333333"/>
        </w:rPr>
        <w:t xml:space="preserve">, </w:t>
      </w:r>
      <w:r w:rsidR="00F40B5C">
        <w:rPr>
          <w:color w:val="333333"/>
        </w:rPr>
        <w:t>including operating systems.</w:t>
      </w:r>
    </w:p>
    <w:p w14:paraId="7762DDF3" w14:textId="77777777" w:rsidR="00F40B5C" w:rsidRDefault="00F40B5C" w:rsidP="001D2715">
      <w:pPr>
        <w:pStyle w:val="BodyText"/>
        <w:numPr>
          <w:ilvl w:val="0"/>
          <w:numId w:val="4"/>
        </w:numPr>
        <w:spacing w:line="240" w:lineRule="auto"/>
        <w:rPr>
          <w:color w:val="333333"/>
        </w:rPr>
      </w:pPr>
      <w:r>
        <w:rPr>
          <w:color w:val="333333"/>
        </w:rPr>
        <w:lastRenderedPageBreak/>
        <w:t>Resolved any network and connectivity issues caused by hardware or software parts.</w:t>
      </w:r>
    </w:p>
    <w:p w14:paraId="26E9BC40" w14:textId="77777777" w:rsidR="003F51CC" w:rsidRDefault="003F51CC" w:rsidP="001D2715">
      <w:pPr>
        <w:pStyle w:val="BodyText"/>
        <w:numPr>
          <w:ilvl w:val="0"/>
          <w:numId w:val="4"/>
        </w:numPr>
        <w:spacing w:line="240" w:lineRule="auto"/>
        <w:rPr>
          <w:color w:val="333333"/>
        </w:rPr>
      </w:pPr>
      <w:r>
        <w:rPr>
          <w:color w:val="333333"/>
        </w:rPr>
        <w:t>Tested, troubleshooted and repaired complex system failures</w:t>
      </w:r>
      <w:r w:rsidR="00855C20">
        <w:rPr>
          <w:color w:val="333333"/>
        </w:rPr>
        <w:t xml:space="preserve"> using software to run diagnostics on hardware/software</w:t>
      </w:r>
      <w:r>
        <w:rPr>
          <w:color w:val="333333"/>
        </w:rPr>
        <w:t>.</w:t>
      </w:r>
    </w:p>
    <w:p w14:paraId="6FE79839" w14:textId="77777777" w:rsidR="00F40B5C" w:rsidRPr="00F40B5C" w:rsidRDefault="003F51CC" w:rsidP="001D2715">
      <w:pPr>
        <w:pStyle w:val="BodyText"/>
        <w:numPr>
          <w:ilvl w:val="0"/>
          <w:numId w:val="4"/>
        </w:numPr>
        <w:spacing w:line="240" w:lineRule="auto"/>
        <w:rPr>
          <w:color w:val="333333"/>
        </w:rPr>
      </w:pPr>
      <w:r>
        <w:rPr>
          <w:color w:val="333333"/>
        </w:rPr>
        <w:t xml:space="preserve">Reassembled laptops and desktops after </w:t>
      </w:r>
      <w:r w:rsidR="00D903C5">
        <w:rPr>
          <w:color w:val="333333"/>
        </w:rPr>
        <w:t>replacing defective hardware.</w:t>
      </w:r>
    </w:p>
    <w:p w14:paraId="22C7ACA8" w14:textId="77777777" w:rsidR="003F51CC" w:rsidRDefault="003F51CC" w:rsidP="001D2715">
      <w:pPr>
        <w:pStyle w:val="BodyText"/>
        <w:numPr>
          <w:ilvl w:val="0"/>
          <w:numId w:val="4"/>
        </w:numPr>
        <w:spacing w:line="240" w:lineRule="auto"/>
        <w:rPr>
          <w:color w:val="333333"/>
        </w:rPr>
      </w:pPr>
      <w:r>
        <w:rPr>
          <w:color w:val="333333"/>
        </w:rPr>
        <w:t xml:space="preserve">Re-installed software </w:t>
      </w:r>
      <w:r w:rsidR="00F40B5C">
        <w:rPr>
          <w:color w:val="333333"/>
        </w:rPr>
        <w:t>applications and security updates after repairs.</w:t>
      </w:r>
    </w:p>
    <w:p w14:paraId="61377CE0" w14:textId="77777777" w:rsidR="003F51CC" w:rsidRDefault="003F51CC" w:rsidP="001D2715">
      <w:pPr>
        <w:pStyle w:val="BodyText"/>
        <w:numPr>
          <w:ilvl w:val="0"/>
          <w:numId w:val="4"/>
        </w:numPr>
        <w:spacing w:line="240" w:lineRule="auto"/>
        <w:rPr>
          <w:color w:val="333333"/>
        </w:rPr>
      </w:pPr>
      <w:r>
        <w:rPr>
          <w:color w:val="333333"/>
        </w:rPr>
        <w:t>Cleaned and adjusted mechanical</w:t>
      </w:r>
      <w:r w:rsidR="00D903C5">
        <w:rPr>
          <w:color w:val="333333"/>
        </w:rPr>
        <w:t>/hardware</w:t>
      </w:r>
      <w:r>
        <w:rPr>
          <w:color w:val="333333"/>
        </w:rPr>
        <w:t xml:space="preserve"> parts to maintain laptop and desktop operating efficiency and to prevent breakdowns.</w:t>
      </w:r>
    </w:p>
    <w:p w14:paraId="7BBD04DF" w14:textId="532C8D63" w:rsidR="00AA5248" w:rsidRPr="00966CC4" w:rsidRDefault="003F51CC" w:rsidP="00AA5248">
      <w:pPr>
        <w:numPr>
          <w:ilvl w:val="0"/>
          <w:numId w:val="4"/>
        </w:numPr>
        <w:spacing w:line="240" w:lineRule="auto"/>
      </w:pPr>
      <w:r>
        <w:rPr>
          <w:color w:val="333333"/>
        </w:rPr>
        <w:t xml:space="preserve">Analyzed equipment performance to ensure </w:t>
      </w:r>
      <w:r w:rsidR="00D903C5">
        <w:rPr>
          <w:color w:val="333333"/>
        </w:rPr>
        <w:t>hardware/software</w:t>
      </w:r>
      <w:r>
        <w:rPr>
          <w:color w:val="333333"/>
        </w:rPr>
        <w:t xml:space="preserve"> in laptops and desktops are functional.</w:t>
      </w:r>
      <w:r w:rsidR="00AA5248" w:rsidRPr="00966CC4">
        <w:rPr>
          <w:rFonts w:cs="Times New Roman"/>
          <w:b/>
          <w:bCs/>
          <w:szCs w:val="21"/>
        </w:rPr>
        <w:tab/>
      </w:r>
      <w:r w:rsidR="00AA5248" w:rsidRPr="00966CC4">
        <w:rPr>
          <w:rFonts w:cs="Times New Roman"/>
          <w:b/>
          <w:bCs/>
          <w:szCs w:val="21"/>
        </w:rPr>
        <w:tab/>
      </w:r>
      <w:r w:rsidR="00AA5248" w:rsidRPr="00966CC4">
        <w:rPr>
          <w:rFonts w:cs="Times New Roman"/>
          <w:b/>
          <w:bCs/>
          <w:szCs w:val="21"/>
        </w:rPr>
        <w:tab/>
      </w:r>
      <w:r w:rsidR="00AA5248" w:rsidRPr="00966CC4">
        <w:rPr>
          <w:rFonts w:cs="Times New Roman"/>
          <w:b/>
          <w:bCs/>
          <w:szCs w:val="21"/>
        </w:rPr>
        <w:tab/>
      </w:r>
      <w:r w:rsidR="00AA5248" w:rsidRPr="00966CC4">
        <w:rPr>
          <w:rFonts w:cs="Times New Roman"/>
          <w:b/>
          <w:bCs/>
          <w:szCs w:val="21"/>
        </w:rPr>
        <w:tab/>
      </w:r>
      <w:r w:rsidR="00AA5248" w:rsidRPr="00966CC4">
        <w:rPr>
          <w:rFonts w:cs="Times New Roman"/>
          <w:b/>
          <w:bCs/>
          <w:szCs w:val="21"/>
        </w:rPr>
        <w:tab/>
      </w:r>
    </w:p>
    <w:p w14:paraId="0AC6377F" w14:textId="77777777" w:rsidR="00AA5248" w:rsidRPr="00C27D95" w:rsidRDefault="00AA5248" w:rsidP="00C27D95">
      <w:pPr>
        <w:rPr>
          <w:rFonts w:cs="Times New Roman"/>
          <w:b/>
          <w:bCs/>
          <w:szCs w:val="21"/>
        </w:rPr>
      </w:pPr>
    </w:p>
    <w:p w14:paraId="7676397D" w14:textId="5B2F3FC4" w:rsidR="00AA5248" w:rsidRDefault="00AA5248" w:rsidP="00AA5248">
      <w:pPr>
        <w:rPr>
          <w:rFonts w:cs="Times New Roman"/>
          <w:b/>
          <w:bCs/>
          <w:szCs w:val="21"/>
        </w:rPr>
      </w:pPr>
      <w:r>
        <w:rPr>
          <w:rFonts w:cs="Times New Roman"/>
          <w:b/>
          <w:bCs/>
          <w:szCs w:val="21"/>
        </w:rPr>
        <w:t>Hewlett Packard, Houston, TX                                                                                                                            (10/2014 - 10/201</w:t>
      </w:r>
      <w:r w:rsidR="00966CC4">
        <w:rPr>
          <w:rFonts w:cs="Times New Roman"/>
          <w:b/>
          <w:bCs/>
          <w:szCs w:val="21"/>
        </w:rPr>
        <w:t>7</w:t>
      </w:r>
      <w:r>
        <w:rPr>
          <w:rFonts w:cs="Times New Roman"/>
          <w:b/>
          <w:bCs/>
          <w:szCs w:val="21"/>
        </w:rPr>
        <w:t>)</w:t>
      </w:r>
    </w:p>
    <w:p w14:paraId="30887496" w14:textId="40B6C9C0" w:rsidR="00AA5248" w:rsidRDefault="00F57068" w:rsidP="00AA5248">
      <w:pPr>
        <w:rPr>
          <w:rFonts w:cs="Times New Roman"/>
          <w:szCs w:val="21"/>
        </w:rPr>
      </w:pPr>
      <w:r>
        <w:rPr>
          <w:rFonts w:cs="Times New Roman"/>
          <w:b/>
          <w:bCs/>
          <w:szCs w:val="21"/>
        </w:rPr>
        <w:t xml:space="preserve">Server Repair </w:t>
      </w:r>
      <w:r w:rsidR="00AA5248">
        <w:rPr>
          <w:rFonts w:cs="Times New Roman"/>
          <w:b/>
          <w:bCs/>
          <w:szCs w:val="21"/>
        </w:rPr>
        <w:t>Technician- Repair Tech – Agency Contractor</w:t>
      </w:r>
    </w:p>
    <w:p w14:paraId="7DED61D9" w14:textId="21B95EF5" w:rsidR="00AA5248" w:rsidRDefault="00AA5248" w:rsidP="00AA5248">
      <w:pPr>
        <w:pStyle w:val="ListParagraph"/>
        <w:numPr>
          <w:ilvl w:val="0"/>
          <w:numId w:val="1"/>
        </w:numPr>
        <w:tabs>
          <w:tab w:val="clear" w:pos="-630"/>
          <w:tab w:val="num" w:pos="0"/>
        </w:tabs>
        <w:ind w:left="720"/>
        <w:rPr>
          <w:rFonts w:cs="Times New Roman"/>
        </w:rPr>
      </w:pPr>
      <w:r>
        <w:rPr>
          <w:rFonts w:cs="Times New Roman"/>
          <w:szCs w:val="21"/>
        </w:rPr>
        <w:t xml:space="preserve">Performed testing, assembly, </w:t>
      </w:r>
      <w:r>
        <w:rPr>
          <w:rFonts w:cs="Times New Roman"/>
        </w:rPr>
        <w:t xml:space="preserve">and </w:t>
      </w:r>
      <w:r w:rsidR="00C166A1">
        <w:rPr>
          <w:rFonts w:cs="Times New Roman"/>
        </w:rPr>
        <w:t>repair</w:t>
      </w:r>
      <w:r>
        <w:rPr>
          <w:rFonts w:cs="Times New Roman"/>
        </w:rPr>
        <w:t xml:space="preserve"> on </w:t>
      </w:r>
      <w:r>
        <w:rPr>
          <w:rFonts w:eastAsia="Times New Roman" w:cs="Times New Roman"/>
          <w:color w:val="000000"/>
        </w:rPr>
        <w:t>Argos, Brix</w:t>
      </w:r>
      <w:r>
        <w:rPr>
          <w:rFonts w:cs="Times New Roman"/>
        </w:rPr>
        <w:t xml:space="preserve">, and Blade servers </w:t>
      </w:r>
      <w:r>
        <w:rPr>
          <w:rFonts w:eastAsia="Times New Roman" w:cs="Times New Roman"/>
          <w:color w:val="000000"/>
        </w:rPr>
        <w:t>according to customer requirements</w:t>
      </w:r>
      <w:r>
        <w:rPr>
          <w:rFonts w:cs="Times New Roman"/>
        </w:rPr>
        <w:t xml:space="preserve"> while meeting strict HP expectations.</w:t>
      </w:r>
    </w:p>
    <w:p w14:paraId="16CFCD5A" w14:textId="77777777" w:rsidR="00AA5248" w:rsidRDefault="00AA5248" w:rsidP="00AA5248">
      <w:pPr>
        <w:pStyle w:val="ListParagraph"/>
        <w:numPr>
          <w:ilvl w:val="0"/>
          <w:numId w:val="1"/>
        </w:numPr>
        <w:tabs>
          <w:tab w:val="clear" w:pos="-630"/>
          <w:tab w:val="num" w:pos="0"/>
        </w:tabs>
        <w:ind w:left="720"/>
        <w:rPr>
          <w:rFonts w:eastAsia="Times New Roman" w:cs="Times New Roman"/>
          <w:color w:val="000000"/>
        </w:rPr>
      </w:pPr>
      <w:r>
        <w:rPr>
          <w:rFonts w:cs="Times New Roman"/>
        </w:rPr>
        <w:t>Troubleshoot and repair failures; diagnose root cause using error logs and take corrective action.</w:t>
      </w:r>
    </w:p>
    <w:p w14:paraId="3D05B190" w14:textId="77777777" w:rsidR="00AA5248" w:rsidRDefault="00AA5248" w:rsidP="00AA5248">
      <w:pPr>
        <w:pStyle w:val="ListParagraph"/>
        <w:numPr>
          <w:ilvl w:val="0"/>
          <w:numId w:val="1"/>
        </w:numPr>
        <w:tabs>
          <w:tab w:val="clear" w:pos="-630"/>
          <w:tab w:val="num" w:pos="0"/>
        </w:tabs>
        <w:ind w:left="720"/>
        <w:rPr>
          <w:rFonts w:cs="Times New Roman"/>
        </w:rPr>
      </w:pPr>
      <w:r>
        <w:rPr>
          <w:rFonts w:eastAsia="Times New Roman" w:cs="Times New Roman"/>
          <w:color w:val="000000"/>
        </w:rPr>
        <w:t>Dropped files and images on servers using networking commands and directories.</w:t>
      </w:r>
    </w:p>
    <w:p w14:paraId="0C1BB5E0" w14:textId="4F0C3763" w:rsidR="00FA3AED" w:rsidRPr="00966CC4" w:rsidRDefault="00AA5248" w:rsidP="00FA3AED">
      <w:pPr>
        <w:pStyle w:val="ListParagraph"/>
        <w:numPr>
          <w:ilvl w:val="0"/>
          <w:numId w:val="1"/>
        </w:numPr>
        <w:tabs>
          <w:tab w:val="clear" w:pos="-630"/>
          <w:tab w:val="num" w:pos="0"/>
        </w:tabs>
        <w:ind w:left="720"/>
        <w:rPr>
          <w:rFonts w:eastAsia="Times New Roman" w:cs="Times New Roman"/>
          <w:b/>
          <w:bCs/>
          <w:color w:val="000000"/>
        </w:rPr>
      </w:pPr>
      <w:r>
        <w:rPr>
          <w:rFonts w:cs="Times New Roman"/>
        </w:rPr>
        <w:t>Followed detailed documentation and instructions to execute a variety of process</w:t>
      </w:r>
      <w:r>
        <w:rPr>
          <w:rFonts w:cs="Times New Roman"/>
          <w:color w:val="FF0000"/>
        </w:rPr>
        <w:t>-</w:t>
      </w:r>
      <w:r>
        <w:rPr>
          <w:rFonts w:cs="Times New Roman"/>
        </w:rPr>
        <w:t>oriented tasks in building, testing, and inspecting of servers</w:t>
      </w:r>
      <w:r>
        <w:rPr>
          <w:rFonts w:cs="Times New Roman"/>
          <w:szCs w:val="21"/>
        </w:rPr>
        <w:t>.</w:t>
      </w:r>
    </w:p>
    <w:p w14:paraId="7AFB9C88" w14:textId="77777777" w:rsidR="00966CC4" w:rsidRDefault="00966CC4" w:rsidP="00966CC4">
      <w:pPr>
        <w:rPr>
          <w:rFonts w:cs="Times New Roman"/>
          <w:szCs w:val="21"/>
        </w:rPr>
      </w:pPr>
      <w:r>
        <w:rPr>
          <w:rFonts w:cs="Times New Roman"/>
          <w:b/>
          <w:bCs/>
          <w:szCs w:val="21"/>
        </w:rPr>
        <w:t xml:space="preserve">Rack Prep Technician – Agency Contractor                                                                                                         </w:t>
      </w:r>
    </w:p>
    <w:p w14:paraId="21B10C56" w14:textId="77777777" w:rsidR="00966CC4" w:rsidRDefault="00966CC4" w:rsidP="00966CC4">
      <w:pPr>
        <w:pStyle w:val="ListParagraph"/>
        <w:numPr>
          <w:ilvl w:val="0"/>
          <w:numId w:val="2"/>
        </w:numPr>
        <w:rPr>
          <w:rFonts w:cs="Times New Roman"/>
          <w:szCs w:val="21"/>
        </w:rPr>
      </w:pPr>
      <w:r>
        <w:rPr>
          <w:rFonts w:cs="Times New Roman"/>
          <w:szCs w:val="21"/>
        </w:rPr>
        <w:t xml:space="preserve">Followed detailed </w:t>
      </w:r>
      <w:r>
        <w:rPr>
          <w:rFonts w:cs="Times New Roman"/>
        </w:rPr>
        <w:t>documentation and instructions to execute a variety of process</w:t>
      </w:r>
      <w:r>
        <w:rPr>
          <w:rFonts w:cs="Times New Roman"/>
          <w:color w:val="FF0000"/>
        </w:rPr>
        <w:t>-</w:t>
      </w:r>
      <w:r>
        <w:rPr>
          <w:rFonts w:cs="Times New Roman"/>
        </w:rPr>
        <w:t xml:space="preserve">oriented tasks in building of Racks for further use in the factory. </w:t>
      </w:r>
      <w:r>
        <w:rPr>
          <w:rFonts w:eastAsia="Times New Roman" w:cs="Times New Roman"/>
          <w:color w:val="000000"/>
        </w:rPr>
        <w:t>Proper routing and organization of power management device cables like PDUs and PDMs on four post racks followed according to documentation.</w:t>
      </w:r>
    </w:p>
    <w:p w14:paraId="20330DB2" w14:textId="77777777" w:rsidR="00966CC4" w:rsidRDefault="00966CC4" w:rsidP="00966CC4">
      <w:pPr>
        <w:pStyle w:val="ListParagraph"/>
        <w:numPr>
          <w:ilvl w:val="0"/>
          <w:numId w:val="2"/>
        </w:numPr>
        <w:rPr>
          <w:rFonts w:cs="Times New Roman"/>
          <w:szCs w:val="21"/>
        </w:rPr>
      </w:pPr>
      <w:r>
        <w:rPr>
          <w:rFonts w:cs="Times New Roman"/>
          <w:szCs w:val="21"/>
        </w:rPr>
        <w:t>Responsible for the maintenance, troubleshooting, and improvement of Rack Prep area.</w:t>
      </w:r>
    </w:p>
    <w:p w14:paraId="61A11FF5" w14:textId="77777777" w:rsidR="00966CC4" w:rsidRDefault="00966CC4" w:rsidP="00966CC4">
      <w:pPr>
        <w:pStyle w:val="ListParagraph"/>
        <w:numPr>
          <w:ilvl w:val="0"/>
          <w:numId w:val="2"/>
        </w:numPr>
        <w:rPr>
          <w:rFonts w:cs="Times New Roman"/>
          <w:szCs w:val="21"/>
        </w:rPr>
      </w:pPr>
      <w:r>
        <w:rPr>
          <w:rFonts w:cs="Times New Roman"/>
          <w:szCs w:val="21"/>
        </w:rPr>
        <w:t>Escalate issues and concerns to appropriate engineering teams.</w:t>
      </w:r>
    </w:p>
    <w:p w14:paraId="7D53DFFA" w14:textId="77777777" w:rsidR="00966CC4" w:rsidRPr="00AA5248" w:rsidRDefault="00966CC4" w:rsidP="00966CC4">
      <w:pPr>
        <w:pStyle w:val="ListParagraph"/>
        <w:numPr>
          <w:ilvl w:val="0"/>
          <w:numId w:val="2"/>
        </w:numPr>
        <w:rPr>
          <w:rFonts w:cs="Times New Roman"/>
          <w:b/>
          <w:bCs/>
          <w:szCs w:val="21"/>
        </w:rPr>
      </w:pPr>
      <w:r>
        <w:rPr>
          <w:rFonts w:cs="Times New Roman"/>
          <w:szCs w:val="21"/>
        </w:rPr>
        <w:t>Interact with engineering teams to work issues to resolution.</w:t>
      </w:r>
    </w:p>
    <w:p w14:paraId="2F29763B" w14:textId="77777777" w:rsidR="00470EED" w:rsidRDefault="00470EED" w:rsidP="00B30EE8">
      <w:pPr>
        <w:rPr>
          <w:rFonts w:eastAsia="Times New Roman" w:cs="Times New Roman"/>
          <w:b/>
          <w:bCs/>
          <w:color w:val="000000"/>
        </w:rPr>
      </w:pPr>
    </w:p>
    <w:p w14:paraId="5DCE99C2" w14:textId="77777777" w:rsidR="00A55E64" w:rsidRDefault="00A55E64" w:rsidP="00B30EE8">
      <w:pPr>
        <w:rPr>
          <w:rFonts w:eastAsia="Times New Roman" w:cs="Times New Roman"/>
          <w:b/>
          <w:bCs/>
          <w:color w:val="000000"/>
        </w:rPr>
      </w:pPr>
    </w:p>
    <w:p w14:paraId="0C6EF996" w14:textId="77777777" w:rsidR="00A55E64" w:rsidRDefault="00A55E64" w:rsidP="00B30EE8">
      <w:pPr>
        <w:rPr>
          <w:rFonts w:eastAsia="Times New Roman" w:cs="Times New Roman"/>
          <w:b/>
          <w:bCs/>
          <w:color w:val="000000"/>
        </w:rPr>
      </w:pPr>
    </w:p>
    <w:p w14:paraId="27DFF2CB" w14:textId="77777777" w:rsidR="00A55E64" w:rsidRDefault="00A55E64" w:rsidP="00B30EE8">
      <w:pPr>
        <w:rPr>
          <w:rFonts w:eastAsia="Times New Roman" w:cs="Times New Roman"/>
          <w:b/>
          <w:bCs/>
          <w:color w:val="000000"/>
        </w:rPr>
      </w:pPr>
    </w:p>
    <w:p w14:paraId="15D25F1C" w14:textId="77777777" w:rsidR="00A55E64" w:rsidRDefault="00A55E64" w:rsidP="00B30EE8">
      <w:pPr>
        <w:rPr>
          <w:rFonts w:eastAsia="Times New Roman" w:cs="Times New Roman"/>
          <w:b/>
          <w:bCs/>
          <w:color w:val="000000"/>
        </w:rPr>
      </w:pPr>
    </w:p>
    <w:p w14:paraId="4895F772" w14:textId="77777777" w:rsidR="00A55E64" w:rsidRDefault="00A55E64" w:rsidP="00B30EE8">
      <w:pPr>
        <w:rPr>
          <w:rFonts w:eastAsia="Times New Roman" w:cs="Times New Roman"/>
          <w:b/>
          <w:bCs/>
          <w:color w:val="000000"/>
        </w:rPr>
      </w:pPr>
    </w:p>
    <w:p w14:paraId="664D9CFB" w14:textId="77777777" w:rsidR="00A55E64" w:rsidRDefault="00A55E64" w:rsidP="00B30EE8">
      <w:pPr>
        <w:rPr>
          <w:rFonts w:eastAsia="Times New Roman" w:cs="Times New Roman"/>
          <w:b/>
          <w:bCs/>
          <w:color w:val="000000"/>
        </w:rPr>
      </w:pPr>
    </w:p>
    <w:p w14:paraId="33D42D04" w14:textId="77777777" w:rsidR="00DF41F1" w:rsidRPr="00B30EE8" w:rsidRDefault="00DF41F1" w:rsidP="00B30EE8">
      <w:pPr>
        <w:rPr>
          <w:rFonts w:eastAsia="Times New Roman" w:cs="Times New Roman"/>
          <w:b/>
          <w:bCs/>
          <w:color w:val="000000"/>
        </w:rPr>
      </w:pPr>
    </w:p>
    <w:p w14:paraId="680CE36C" w14:textId="77777777" w:rsidR="00251B59" w:rsidRPr="003A4E80" w:rsidRDefault="00251B59" w:rsidP="00251B59">
      <w:pPr>
        <w:rPr>
          <w:rFonts w:asciiTheme="minorHAnsi" w:eastAsia="Times New Roman" w:hAnsiTheme="minorHAnsi" w:cstheme="minorHAnsi"/>
        </w:rPr>
      </w:pPr>
      <w:r w:rsidRPr="003A4E80">
        <w:rPr>
          <w:rFonts w:asciiTheme="minorHAnsi" w:eastAsia="Times New Roman" w:hAnsiTheme="minorHAnsi" w:cstheme="minorHAnsi"/>
          <w:b/>
        </w:rPr>
        <w:t>Education</w:t>
      </w:r>
    </w:p>
    <w:p w14:paraId="517D8BFC" w14:textId="77777777" w:rsidR="00251B59" w:rsidRPr="003A4E80" w:rsidRDefault="00251B59" w:rsidP="00251B59">
      <w:pPr>
        <w:pStyle w:val="NoSpacing"/>
        <w:rPr>
          <w:rFonts w:eastAsia="Calibri"/>
          <w:color w:val="000000"/>
        </w:rPr>
      </w:pPr>
      <w:r w:rsidRPr="003A4E80">
        <w:rPr>
          <w:u w:val="single"/>
        </w:rPr>
        <w:t>DeVry University</w:t>
      </w:r>
      <w:r>
        <w:t xml:space="preserve"> 2012</w:t>
      </w:r>
      <w:r w:rsidRPr="003A4E80">
        <w:tab/>
      </w:r>
      <w:r w:rsidRPr="003A4E80">
        <w:tab/>
      </w:r>
      <w:r w:rsidRPr="003A4E80">
        <w:tab/>
      </w:r>
      <w:r w:rsidRPr="003A4E80">
        <w:tab/>
      </w:r>
      <w:r w:rsidRPr="003A4E80">
        <w:tab/>
      </w:r>
      <w:r w:rsidRPr="003A4E80">
        <w:tab/>
      </w:r>
      <w:r w:rsidRPr="003A4E80">
        <w:tab/>
      </w:r>
      <w:r w:rsidRPr="003A4E80">
        <w:tab/>
      </w:r>
      <w:r w:rsidRPr="003A4E80">
        <w:tab/>
      </w:r>
      <w:r w:rsidRPr="003A4E80">
        <w:tab/>
      </w:r>
      <w:r w:rsidRPr="003A4E80">
        <w:tab/>
      </w:r>
    </w:p>
    <w:p w14:paraId="58703603" w14:textId="77777777" w:rsidR="00251B59" w:rsidRPr="003A4E80" w:rsidRDefault="00251B59" w:rsidP="00251B59">
      <w:pPr>
        <w:pStyle w:val="NoSpacing"/>
        <w:rPr>
          <w:rFonts w:eastAsia="Calibri"/>
          <w:color w:val="000000"/>
        </w:rPr>
      </w:pPr>
      <w:r w:rsidRPr="003A4E80">
        <w:rPr>
          <w:rFonts w:eastAsia="Calibri"/>
          <w:color w:val="000000"/>
        </w:rPr>
        <w:t>Bachelor’s in Computer Information Systems</w:t>
      </w:r>
    </w:p>
    <w:p w14:paraId="63D4E768" w14:textId="77777777" w:rsidR="00251B59" w:rsidRPr="003A4E80" w:rsidRDefault="00251B59" w:rsidP="00251B59">
      <w:pPr>
        <w:pStyle w:val="NoSpacing"/>
        <w:rPr>
          <w:rFonts w:eastAsia="Calibri"/>
          <w:color w:val="000000"/>
        </w:rPr>
      </w:pPr>
      <w:r w:rsidRPr="003A4E80">
        <w:rPr>
          <w:rFonts w:eastAsia="Calibri"/>
          <w:color w:val="000000"/>
        </w:rPr>
        <w:t>Dean’s List</w:t>
      </w:r>
    </w:p>
    <w:p w14:paraId="79BE6435" w14:textId="77777777" w:rsidR="00251B59" w:rsidRPr="003A4E80" w:rsidRDefault="00251B59" w:rsidP="00251B59">
      <w:pPr>
        <w:spacing w:after="0" w:line="100" w:lineRule="atLeast"/>
        <w:rPr>
          <w:rFonts w:asciiTheme="minorHAnsi" w:eastAsia="Calibri" w:hAnsiTheme="minorHAnsi" w:cstheme="minorHAnsi"/>
          <w:color w:val="000000"/>
        </w:rPr>
      </w:pPr>
    </w:p>
    <w:p w14:paraId="610D36F6" w14:textId="77777777" w:rsidR="00455606" w:rsidRPr="003A4E80" w:rsidRDefault="00455606" w:rsidP="00455606">
      <w:pPr>
        <w:spacing w:after="0" w:line="100" w:lineRule="atLeast"/>
        <w:rPr>
          <w:rFonts w:asciiTheme="minorHAnsi" w:eastAsia="Calibri" w:hAnsiTheme="minorHAnsi" w:cstheme="minorHAnsi"/>
          <w:b/>
          <w:color w:val="000000"/>
        </w:rPr>
      </w:pPr>
      <w:r w:rsidRPr="003A4E80">
        <w:rPr>
          <w:rFonts w:asciiTheme="minorHAnsi" w:eastAsia="Calibri" w:hAnsiTheme="minorHAnsi" w:cstheme="minorHAnsi"/>
          <w:b/>
          <w:color w:val="000000"/>
        </w:rPr>
        <w:t>Certifications</w:t>
      </w:r>
    </w:p>
    <w:p w14:paraId="53027859" w14:textId="77777777" w:rsidR="00455606" w:rsidRPr="003A4E80" w:rsidRDefault="00455606" w:rsidP="00455606">
      <w:pPr>
        <w:spacing w:after="0" w:line="100" w:lineRule="atLeast"/>
        <w:jc w:val="center"/>
        <w:rPr>
          <w:rFonts w:asciiTheme="minorHAnsi" w:eastAsia="Calibri" w:hAnsiTheme="minorHAnsi" w:cstheme="minorHAnsi"/>
          <w:color w:val="000000"/>
        </w:rPr>
      </w:pPr>
    </w:p>
    <w:p w14:paraId="2BE78492" w14:textId="40EC4D72" w:rsidR="00A765F6" w:rsidRPr="00B25435"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sidRPr="00B25435">
        <w:rPr>
          <w:rFonts w:asciiTheme="minorHAnsi" w:eastAsia="Calibri" w:hAnsiTheme="minorHAnsi" w:cstheme="minorHAnsi"/>
          <w:b/>
          <w:bCs/>
          <w:color w:val="000000"/>
        </w:rPr>
        <w:t>CompTIA A+ (06/26/2014-04/17/202</w:t>
      </w:r>
      <w:r w:rsidR="00551112">
        <w:rPr>
          <w:rFonts w:asciiTheme="minorHAnsi" w:eastAsia="Calibri" w:hAnsiTheme="minorHAnsi" w:cstheme="minorHAnsi"/>
          <w:b/>
          <w:bCs/>
          <w:color w:val="000000"/>
        </w:rPr>
        <w:t>9</w:t>
      </w:r>
      <w:r w:rsidRPr="00B25435">
        <w:rPr>
          <w:rFonts w:asciiTheme="minorHAnsi" w:eastAsia="Calibri" w:hAnsiTheme="minorHAnsi" w:cstheme="minorHAnsi"/>
          <w:b/>
          <w:bCs/>
          <w:color w:val="000000"/>
        </w:rPr>
        <w:t>)</w:t>
      </w:r>
      <w:r w:rsidRPr="00B25435">
        <w:rPr>
          <w:rFonts w:asciiTheme="minorHAnsi" w:eastAsia="Calibri" w:hAnsiTheme="minorHAnsi" w:cstheme="minorHAnsi"/>
          <w:b/>
          <w:bCs/>
          <w:color w:val="000000"/>
        </w:rPr>
        <w:tab/>
      </w:r>
      <w:r w:rsidRPr="00B25435">
        <w:rPr>
          <w:rFonts w:asciiTheme="minorHAnsi" w:eastAsia="Calibri" w:hAnsiTheme="minorHAnsi" w:cstheme="minorHAnsi"/>
          <w:b/>
          <w:bCs/>
          <w:color w:val="000000"/>
        </w:rPr>
        <w:tab/>
      </w:r>
      <w:r w:rsidRPr="00B25435">
        <w:rPr>
          <w:rFonts w:asciiTheme="minorHAnsi" w:eastAsia="Calibri" w:hAnsiTheme="minorHAnsi" w:cstheme="minorHAnsi"/>
          <w:b/>
          <w:bCs/>
          <w:color w:val="000000"/>
        </w:rPr>
        <w:tab/>
      </w:r>
      <w:r w:rsidRPr="00B25435">
        <w:rPr>
          <w:rFonts w:asciiTheme="minorHAnsi" w:eastAsia="Calibri" w:hAnsiTheme="minorHAnsi" w:cstheme="minorHAnsi"/>
          <w:b/>
          <w:bCs/>
          <w:color w:val="000000"/>
        </w:rPr>
        <w:tab/>
      </w:r>
      <w:r w:rsidRPr="00B25435">
        <w:rPr>
          <w:rFonts w:asciiTheme="minorHAnsi" w:eastAsia="Calibri" w:hAnsiTheme="minorHAnsi" w:cstheme="minorHAnsi"/>
          <w:b/>
          <w:bCs/>
          <w:color w:val="000000"/>
        </w:rPr>
        <w:tab/>
      </w:r>
      <w:r w:rsidRPr="00B25435">
        <w:rPr>
          <w:rFonts w:asciiTheme="minorHAnsi" w:eastAsia="Calibri" w:hAnsiTheme="minorHAnsi" w:cstheme="minorHAnsi"/>
          <w:b/>
          <w:bCs/>
          <w:color w:val="000000"/>
        </w:rPr>
        <w:tab/>
        <w:t xml:space="preserve">             </w:t>
      </w:r>
    </w:p>
    <w:p w14:paraId="6BD58F08" w14:textId="1179F442" w:rsidR="00A765F6" w:rsidRPr="00B25435"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sidRPr="00B25435">
        <w:rPr>
          <w:rFonts w:asciiTheme="minorHAnsi" w:eastAsia="Calibri" w:hAnsiTheme="minorHAnsi" w:cstheme="minorHAnsi"/>
          <w:b/>
          <w:bCs/>
          <w:color w:val="000000"/>
        </w:rPr>
        <w:t>CompTIA Network + (05/26/2017-04/17/202</w:t>
      </w:r>
      <w:r w:rsidR="00043587">
        <w:rPr>
          <w:rFonts w:asciiTheme="minorHAnsi" w:eastAsia="Calibri" w:hAnsiTheme="minorHAnsi" w:cstheme="minorHAnsi"/>
          <w:b/>
          <w:bCs/>
          <w:color w:val="000000"/>
        </w:rPr>
        <w:t>9</w:t>
      </w:r>
      <w:r w:rsidRPr="00B25435">
        <w:rPr>
          <w:rFonts w:asciiTheme="minorHAnsi" w:eastAsia="Calibri" w:hAnsiTheme="minorHAnsi" w:cstheme="minorHAnsi"/>
          <w:b/>
          <w:bCs/>
          <w:color w:val="000000"/>
        </w:rPr>
        <w:t>)</w:t>
      </w:r>
      <w:r w:rsidRPr="00B25435">
        <w:rPr>
          <w:rFonts w:asciiTheme="minorHAnsi" w:eastAsia="Calibri" w:hAnsiTheme="minorHAnsi" w:cstheme="minorHAnsi"/>
          <w:b/>
          <w:bCs/>
          <w:color w:val="000000"/>
        </w:rPr>
        <w:tab/>
      </w:r>
    </w:p>
    <w:p w14:paraId="7ADD165F" w14:textId="77777777" w:rsidR="00A765F6" w:rsidRPr="00B25435"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sidRPr="00B25435">
        <w:rPr>
          <w:rFonts w:asciiTheme="minorHAnsi" w:eastAsia="Calibri" w:hAnsiTheme="minorHAnsi" w:cstheme="minorHAnsi"/>
          <w:b/>
          <w:bCs/>
          <w:color w:val="000000"/>
        </w:rPr>
        <w:t>CompTIA Security + (04/17/202</w:t>
      </w:r>
      <w:r>
        <w:rPr>
          <w:rFonts w:asciiTheme="minorHAnsi" w:eastAsia="Calibri" w:hAnsiTheme="minorHAnsi" w:cstheme="minorHAnsi"/>
          <w:b/>
          <w:bCs/>
          <w:color w:val="000000"/>
        </w:rPr>
        <w:t>3</w:t>
      </w:r>
      <w:r w:rsidRPr="00B25435">
        <w:rPr>
          <w:rFonts w:asciiTheme="minorHAnsi" w:eastAsia="Calibri" w:hAnsiTheme="minorHAnsi" w:cstheme="minorHAnsi"/>
          <w:b/>
          <w:bCs/>
          <w:color w:val="000000"/>
        </w:rPr>
        <w:t>-202</w:t>
      </w:r>
      <w:r>
        <w:rPr>
          <w:rFonts w:asciiTheme="minorHAnsi" w:eastAsia="Calibri" w:hAnsiTheme="minorHAnsi" w:cstheme="minorHAnsi"/>
          <w:b/>
          <w:bCs/>
          <w:color w:val="000000"/>
        </w:rPr>
        <w:t>6</w:t>
      </w:r>
      <w:r w:rsidRPr="00B25435">
        <w:rPr>
          <w:rFonts w:asciiTheme="minorHAnsi" w:eastAsia="Calibri" w:hAnsiTheme="minorHAnsi" w:cstheme="minorHAnsi"/>
          <w:b/>
          <w:bCs/>
          <w:color w:val="000000"/>
        </w:rPr>
        <w:t>)</w:t>
      </w:r>
    </w:p>
    <w:p w14:paraId="0EB02D15" w14:textId="77777777" w:rsidR="00A765F6"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sidRPr="00B25435">
        <w:rPr>
          <w:rFonts w:asciiTheme="minorHAnsi" w:eastAsia="Calibri" w:hAnsiTheme="minorHAnsi" w:cstheme="minorHAnsi"/>
          <w:b/>
          <w:bCs/>
          <w:color w:val="000000"/>
        </w:rPr>
        <w:t>CompTIA Server+ (</w:t>
      </w:r>
      <w:r>
        <w:rPr>
          <w:rFonts w:asciiTheme="minorHAnsi" w:eastAsia="Calibri" w:hAnsiTheme="minorHAnsi" w:cstheme="minorHAnsi"/>
          <w:b/>
          <w:bCs/>
          <w:color w:val="000000"/>
        </w:rPr>
        <w:t>10</w:t>
      </w:r>
      <w:r w:rsidRPr="00B25435">
        <w:rPr>
          <w:rFonts w:asciiTheme="minorHAnsi" w:eastAsia="Calibri" w:hAnsiTheme="minorHAnsi" w:cstheme="minorHAnsi"/>
          <w:b/>
          <w:bCs/>
          <w:color w:val="000000"/>
        </w:rPr>
        <w:t>/</w:t>
      </w:r>
      <w:r>
        <w:rPr>
          <w:rFonts w:asciiTheme="minorHAnsi" w:eastAsia="Calibri" w:hAnsiTheme="minorHAnsi" w:cstheme="minorHAnsi"/>
          <w:b/>
          <w:bCs/>
          <w:color w:val="000000"/>
        </w:rPr>
        <w:t>08</w:t>
      </w:r>
      <w:r w:rsidRPr="00B25435">
        <w:rPr>
          <w:rFonts w:asciiTheme="minorHAnsi" w:eastAsia="Calibri" w:hAnsiTheme="minorHAnsi" w:cstheme="minorHAnsi"/>
          <w:b/>
          <w:bCs/>
          <w:color w:val="000000"/>
        </w:rPr>
        <w:t>/202</w:t>
      </w:r>
      <w:r>
        <w:rPr>
          <w:rFonts w:asciiTheme="minorHAnsi" w:eastAsia="Calibri" w:hAnsiTheme="minorHAnsi" w:cstheme="minorHAnsi"/>
          <w:b/>
          <w:bCs/>
          <w:color w:val="000000"/>
        </w:rPr>
        <w:t>1)</w:t>
      </w:r>
    </w:p>
    <w:p w14:paraId="17BE27C4" w14:textId="77777777" w:rsidR="00A765F6" w:rsidRPr="00B25435"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Pr>
          <w:rFonts w:asciiTheme="minorHAnsi" w:eastAsia="Calibri" w:hAnsiTheme="minorHAnsi" w:cstheme="minorHAnsi"/>
          <w:b/>
          <w:bCs/>
          <w:color w:val="000000"/>
        </w:rPr>
        <w:t>CompTIA Cloud+ (04/27/24 – 04/27/27)</w:t>
      </w:r>
    </w:p>
    <w:p w14:paraId="75085953" w14:textId="77777777" w:rsidR="00A765F6" w:rsidRPr="00B25435"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sidRPr="00B25435">
        <w:rPr>
          <w:rFonts w:asciiTheme="minorHAnsi" w:eastAsia="Calibri" w:hAnsiTheme="minorHAnsi" w:cstheme="minorHAnsi"/>
          <w:b/>
          <w:bCs/>
          <w:color w:val="000000"/>
        </w:rPr>
        <w:t>CompTIA Network Infrastructure Professional-CNIP Certification (10/8/2021-04/17/2026)</w:t>
      </w:r>
    </w:p>
    <w:p w14:paraId="5C57BE29" w14:textId="77777777" w:rsidR="00A765F6" w:rsidRPr="00B25435"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sidRPr="00B25435">
        <w:rPr>
          <w:rFonts w:asciiTheme="minorHAnsi" w:eastAsia="Calibri" w:hAnsiTheme="minorHAnsi" w:cstheme="minorHAnsi"/>
          <w:b/>
          <w:bCs/>
          <w:color w:val="000000"/>
        </w:rPr>
        <w:t>CompTIA Secure Infrastructure Specialist-CSIS Certification (04/17/2020-04/17/202</w:t>
      </w:r>
      <w:r>
        <w:rPr>
          <w:rFonts w:asciiTheme="minorHAnsi" w:eastAsia="Calibri" w:hAnsiTheme="minorHAnsi" w:cstheme="minorHAnsi"/>
          <w:b/>
          <w:bCs/>
          <w:color w:val="000000"/>
        </w:rPr>
        <w:t>6</w:t>
      </w:r>
      <w:r w:rsidRPr="00B25435">
        <w:rPr>
          <w:rFonts w:asciiTheme="minorHAnsi" w:eastAsia="Calibri" w:hAnsiTheme="minorHAnsi" w:cstheme="minorHAnsi"/>
          <w:b/>
          <w:bCs/>
          <w:color w:val="000000"/>
        </w:rPr>
        <w:t>)</w:t>
      </w:r>
    </w:p>
    <w:p w14:paraId="2D271239" w14:textId="77777777" w:rsidR="00A765F6"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sidRPr="00B25435">
        <w:rPr>
          <w:rFonts w:asciiTheme="minorHAnsi" w:eastAsia="Calibri" w:hAnsiTheme="minorHAnsi" w:cstheme="minorHAnsi"/>
          <w:b/>
          <w:bCs/>
          <w:color w:val="000000"/>
        </w:rPr>
        <w:t>CompTIA IT Operations Specialist-CIOS Certification (05/26/2017-04/17/2026)</w:t>
      </w:r>
    </w:p>
    <w:p w14:paraId="4EF2DAB1" w14:textId="77777777" w:rsidR="00A765F6"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Pr>
          <w:rFonts w:asciiTheme="minorHAnsi" w:eastAsia="Calibri" w:hAnsiTheme="minorHAnsi" w:cstheme="minorHAnsi"/>
          <w:b/>
          <w:bCs/>
          <w:color w:val="000000"/>
        </w:rPr>
        <w:t>CompTIA Secure Cloud Professional - CSCP (04/27/24 – 04/27/27)</w:t>
      </w:r>
    </w:p>
    <w:p w14:paraId="55BC84CD" w14:textId="77777777" w:rsidR="00A765F6"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Pr>
          <w:rFonts w:asciiTheme="minorHAnsi" w:eastAsia="Calibri" w:hAnsiTheme="minorHAnsi" w:cstheme="minorHAnsi"/>
          <w:b/>
          <w:bCs/>
          <w:color w:val="000000"/>
        </w:rPr>
        <w:t>CompTIA Cloud Admin Professional - CCAP (04/27/24 – 04/27/27)</w:t>
      </w:r>
    </w:p>
    <w:p w14:paraId="3C3F97C5" w14:textId="77777777" w:rsidR="00A765F6"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Pr>
          <w:rFonts w:asciiTheme="minorHAnsi" w:eastAsia="Calibri" w:hAnsiTheme="minorHAnsi" w:cstheme="minorHAnsi"/>
          <w:b/>
          <w:bCs/>
          <w:color w:val="000000"/>
        </w:rPr>
        <w:t>Cisco CCNA (08/26/23 – 08/26/26)</w:t>
      </w:r>
    </w:p>
    <w:p w14:paraId="6EAE3E99" w14:textId="77777777" w:rsidR="00A765F6" w:rsidRPr="00D86719" w:rsidRDefault="00A765F6" w:rsidP="00A765F6">
      <w:pPr>
        <w:pStyle w:val="ListParagraph"/>
        <w:numPr>
          <w:ilvl w:val="0"/>
          <w:numId w:val="11"/>
        </w:numPr>
        <w:spacing w:after="0" w:line="100" w:lineRule="atLeast"/>
        <w:rPr>
          <w:rFonts w:asciiTheme="minorHAnsi" w:eastAsia="Calibri" w:hAnsiTheme="minorHAnsi" w:cstheme="minorHAnsi"/>
          <w:b/>
          <w:bCs/>
          <w:color w:val="000000"/>
        </w:rPr>
      </w:pPr>
      <w:r>
        <w:rPr>
          <w:rFonts w:asciiTheme="minorHAnsi" w:eastAsia="Calibri" w:hAnsiTheme="minorHAnsi" w:cstheme="minorHAnsi"/>
          <w:b/>
          <w:bCs/>
          <w:color w:val="000000"/>
        </w:rPr>
        <w:t>Microsoft Certified: Azure Administrator Associate (01/04/2025 – 01/04/2026)</w:t>
      </w:r>
    </w:p>
    <w:p w14:paraId="1947D449" w14:textId="77777777" w:rsidR="00251B59" w:rsidRPr="003A4E80" w:rsidRDefault="00251B59" w:rsidP="00251B59">
      <w:pPr>
        <w:rPr>
          <w:rFonts w:asciiTheme="minorHAnsi" w:hAnsiTheme="minorHAnsi" w:cstheme="minorHAnsi"/>
        </w:rPr>
      </w:pPr>
    </w:p>
    <w:p w14:paraId="401B07F4" w14:textId="77777777" w:rsidR="00251B59" w:rsidRPr="007437DC" w:rsidRDefault="00251B59" w:rsidP="00251B59">
      <w:pPr>
        <w:pStyle w:val="ListParagraph"/>
        <w:rPr>
          <w:rFonts w:eastAsia="Times New Roman" w:cs="Times New Roman"/>
          <w:b/>
          <w:bCs/>
          <w:color w:val="000000"/>
        </w:rPr>
      </w:pPr>
    </w:p>
    <w:p w14:paraId="0DF4B493" w14:textId="77777777" w:rsidR="00BC0558" w:rsidRPr="0002519E" w:rsidRDefault="00BC0558" w:rsidP="00BC0558">
      <w:pPr>
        <w:spacing w:after="0" w:line="100" w:lineRule="atLeast"/>
        <w:rPr>
          <w:rFonts w:asciiTheme="minorHAnsi" w:eastAsia="Calibri" w:hAnsiTheme="minorHAnsi" w:cstheme="minorHAnsi"/>
          <w:b/>
          <w:bCs/>
          <w:color w:val="000000"/>
          <w:sz w:val="32"/>
          <w:szCs w:val="32"/>
        </w:rPr>
      </w:pPr>
      <w:r w:rsidRPr="0002519E">
        <w:rPr>
          <w:rFonts w:asciiTheme="minorHAnsi" w:eastAsia="Calibri" w:hAnsiTheme="minorHAnsi" w:cstheme="minorHAnsi"/>
          <w:b/>
          <w:bCs/>
          <w:color w:val="000000"/>
          <w:sz w:val="32"/>
          <w:szCs w:val="32"/>
        </w:rPr>
        <w:t>Public Profiles</w:t>
      </w:r>
    </w:p>
    <w:p w14:paraId="7FC01116" w14:textId="77777777" w:rsidR="00BC0558" w:rsidRDefault="00BC0558" w:rsidP="00BC0558">
      <w:pPr>
        <w:spacing w:after="0" w:line="100" w:lineRule="atLeast"/>
        <w:rPr>
          <w:rFonts w:asciiTheme="minorHAnsi" w:eastAsia="Calibri" w:hAnsiTheme="minorHAnsi" w:cstheme="minorHAnsi"/>
          <w:b/>
          <w:bCs/>
          <w:color w:val="000000"/>
        </w:rPr>
      </w:pPr>
    </w:p>
    <w:p w14:paraId="065C8736" w14:textId="77777777" w:rsidR="00BC0558" w:rsidRPr="0002519E" w:rsidRDefault="00BC0558" w:rsidP="00BC0558">
      <w:pPr>
        <w:spacing w:after="0" w:line="100" w:lineRule="atLeast"/>
        <w:rPr>
          <w:rFonts w:asciiTheme="minorHAnsi" w:eastAsia="Calibri" w:hAnsiTheme="minorHAnsi" w:cstheme="minorHAnsi"/>
          <w:b/>
          <w:bCs/>
          <w:color w:val="000000"/>
        </w:rPr>
      </w:pPr>
      <w:proofErr w:type="spellStart"/>
      <w:r w:rsidRPr="0002519E">
        <w:rPr>
          <w:rFonts w:asciiTheme="minorHAnsi" w:eastAsia="Calibri" w:hAnsiTheme="minorHAnsi" w:cstheme="minorHAnsi"/>
          <w:b/>
          <w:bCs/>
          <w:color w:val="000000"/>
        </w:rPr>
        <w:t>Linkedin</w:t>
      </w:r>
      <w:proofErr w:type="spellEnd"/>
      <w:r w:rsidRPr="0002519E">
        <w:rPr>
          <w:rFonts w:asciiTheme="minorHAnsi" w:eastAsia="Calibri" w:hAnsiTheme="minorHAnsi" w:cstheme="minorHAnsi"/>
          <w:b/>
          <w:bCs/>
          <w:color w:val="000000"/>
        </w:rPr>
        <w:t xml:space="preserve"> Profile: </w:t>
      </w:r>
      <w:r w:rsidRPr="0002519E">
        <w:rPr>
          <w:rFonts w:asciiTheme="minorHAnsi" w:eastAsia="Calibri" w:hAnsiTheme="minorHAnsi" w:cstheme="minorHAnsi"/>
          <w:b/>
          <w:bCs/>
          <w:color w:val="4472C4" w:themeColor="accent5"/>
          <w:sz w:val="24"/>
          <w:szCs w:val="24"/>
        </w:rPr>
        <w:t>www.linkedin.com/in/cruz-rodriguez-jr-it</w:t>
      </w:r>
    </w:p>
    <w:p w14:paraId="26BBCCCE" w14:textId="77777777" w:rsidR="00BC0558" w:rsidRPr="0002519E" w:rsidRDefault="00BC0558" w:rsidP="00BC0558">
      <w:pPr>
        <w:spacing w:after="0" w:line="100" w:lineRule="atLeast"/>
        <w:rPr>
          <w:rFonts w:asciiTheme="minorHAnsi" w:eastAsia="Calibri" w:hAnsiTheme="minorHAnsi" w:cstheme="minorHAnsi"/>
          <w:b/>
          <w:bCs/>
          <w:color w:val="000000"/>
        </w:rPr>
      </w:pPr>
    </w:p>
    <w:p w14:paraId="0DACB86E" w14:textId="77777777" w:rsidR="00BC0558" w:rsidRPr="0002519E" w:rsidRDefault="00BC0558" w:rsidP="00BC0558">
      <w:pPr>
        <w:spacing w:after="0" w:line="100" w:lineRule="atLeast"/>
        <w:rPr>
          <w:rFonts w:asciiTheme="minorHAnsi" w:eastAsia="Calibri" w:hAnsiTheme="minorHAnsi" w:cstheme="minorHAnsi"/>
          <w:b/>
          <w:bCs/>
          <w:color w:val="4472C4" w:themeColor="accent5"/>
        </w:rPr>
      </w:pPr>
      <w:proofErr w:type="spellStart"/>
      <w:r w:rsidRPr="0002519E">
        <w:rPr>
          <w:rFonts w:asciiTheme="minorHAnsi" w:eastAsia="Calibri" w:hAnsiTheme="minorHAnsi" w:cstheme="minorHAnsi"/>
          <w:b/>
          <w:bCs/>
          <w:color w:val="000000"/>
        </w:rPr>
        <w:t>Credly</w:t>
      </w:r>
      <w:proofErr w:type="spellEnd"/>
      <w:r w:rsidRPr="0002519E">
        <w:rPr>
          <w:rFonts w:asciiTheme="minorHAnsi" w:eastAsia="Calibri" w:hAnsiTheme="minorHAnsi" w:cstheme="minorHAnsi"/>
          <w:b/>
          <w:bCs/>
          <w:color w:val="000000"/>
        </w:rPr>
        <w:t xml:space="preserve"> </w:t>
      </w:r>
      <w:r>
        <w:rPr>
          <w:rFonts w:asciiTheme="minorHAnsi" w:eastAsia="Calibri" w:hAnsiTheme="minorHAnsi" w:cstheme="minorHAnsi"/>
          <w:b/>
          <w:bCs/>
          <w:color w:val="000000"/>
        </w:rPr>
        <w:t>C</w:t>
      </w:r>
      <w:r w:rsidRPr="0002519E">
        <w:rPr>
          <w:rFonts w:asciiTheme="minorHAnsi" w:eastAsia="Calibri" w:hAnsiTheme="minorHAnsi" w:cstheme="minorHAnsi"/>
          <w:b/>
          <w:bCs/>
          <w:color w:val="000000"/>
        </w:rPr>
        <w:t>ertifications profile: </w:t>
      </w:r>
      <w:hyperlink r:id="rId7" w:tgtFrame="_blank" w:history="1">
        <w:r w:rsidRPr="0002519E">
          <w:rPr>
            <w:rStyle w:val="Hyperlink"/>
            <w:rFonts w:asciiTheme="minorHAnsi" w:eastAsia="Calibri" w:hAnsiTheme="minorHAnsi" w:cstheme="minorHAnsi"/>
            <w:b/>
            <w:bCs/>
            <w:color w:val="4472C4" w:themeColor="accent5"/>
            <w:sz w:val="24"/>
            <w:szCs w:val="24"/>
            <w:u w:val="none"/>
          </w:rPr>
          <w:t>https://www.credly.com/users/cruz-rodriguez.7f18c653</w:t>
        </w:r>
      </w:hyperlink>
    </w:p>
    <w:p w14:paraId="362C1347" w14:textId="77777777" w:rsidR="00BC0558" w:rsidRPr="0002519E" w:rsidRDefault="00BC0558" w:rsidP="00BC0558">
      <w:pPr>
        <w:spacing w:after="0" w:line="100" w:lineRule="atLeast"/>
        <w:rPr>
          <w:rFonts w:asciiTheme="minorHAnsi" w:eastAsia="Calibri" w:hAnsiTheme="minorHAnsi" w:cstheme="minorHAnsi"/>
          <w:b/>
          <w:bCs/>
          <w:color w:val="000000"/>
        </w:rPr>
      </w:pPr>
    </w:p>
    <w:p w14:paraId="53EC50ED" w14:textId="77777777" w:rsidR="00BC0558" w:rsidRPr="0002519E" w:rsidRDefault="00BC0558" w:rsidP="00BC0558">
      <w:pPr>
        <w:spacing w:after="0" w:line="100" w:lineRule="atLeast"/>
        <w:rPr>
          <w:rFonts w:asciiTheme="minorHAnsi" w:eastAsia="Calibri" w:hAnsiTheme="minorHAnsi" w:cstheme="minorHAnsi"/>
          <w:b/>
          <w:bCs/>
          <w:color w:val="000000"/>
        </w:rPr>
      </w:pPr>
      <w:r w:rsidRPr="0002519E">
        <w:rPr>
          <w:rFonts w:asciiTheme="minorHAnsi" w:eastAsia="Calibri" w:hAnsiTheme="minorHAnsi" w:cstheme="minorHAnsi"/>
          <w:b/>
          <w:bCs/>
          <w:color w:val="000000"/>
        </w:rPr>
        <w:t>Microsoft Cert</w:t>
      </w:r>
      <w:r>
        <w:rPr>
          <w:rFonts w:asciiTheme="minorHAnsi" w:eastAsia="Calibri" w:hAnsiTheme="minorHAnsi" w:cstheme="minorHAnsi"/>
          <w:b/>
          <w:bCs/>
          <w:color w:val="000000"/>
        </w:rPr>
        <w:t>ifications</w:t>
      </w:r>
      <w:r w:rsidRPr="0002519E">
        <w:rPr>
          <w:rFonts w:asciiTheme="minorHAnsi" w:eastAsia="Calibri" w:hAnsiTheme="minorHAnsi" w:cstheme="minorHAnsi"/>
          <w:b/>
          <w:bCs/>
          <w:color w:val="000000"/>
        </w:rPr>
        <w:t xml:space="preserve"> profile: </w:t>
      </w:r>
      <w:hyperlink r:id="rId8" w:tgtFrame="_blank" w:history="1">
        <w:r w:rsidRPr="0002519E">
          <w:rPr>
            <w:rStyle w:val="Hyperlink"/>
            <w:rFonts w:asciiTheme="minorHAnsi" w:eastAsia="Calibri" w:hAnsiTheme="minorHAnsi" w:cstheme="minorHAnsi"/>
            <w:b/>
            <w:bCs/>
            <w:color w:val="4472C4" w:themeColor="accent5"/>
            <w:sz w:val="24"/>
            <w:szCs w:val="24"/>
            <w:u w:val="none"/>
          </w:rPr>
          <w:t>https://learn.microsoft.com/en-us/users/CruzRodriguez-7051</w:t>
        </w:r>
      </w:hyperlink>
    </w:p>
    <w:p w14:paraId="62AF5B86" w14:textId="77777777" w:rsidR="003F51CC" w:rsidRDefault="003F51CC" w:rsidP="00BC0558">
      <w:pPr>
        <w:spacing w:after="0" w:line="100" w:lineRule="atLeast"/>
      </w:pPr>
    </w:p>
    <w:sectPr w:rsidR="003F51CC">
      <w:pgSz w:w="12240" w:h="15840"/>
      <w:pgMar w:top="720" w:right="720" w:bottom="720" w:left="720" w:header="720" w:footer="720" w:gutter="0"/>
      <w:cols w:space="720"/>
      <w:docGrid w:linePitch="600" w:charSpace="36864"/>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Symbol">
    <w:altName w:val="Yu Gothic"/>
    <w:charset w:val="80"/>
    <w:family w:val="auto"/>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name w:val="WW8Num1"/>
    <w:lvl w:ilvl="0">
      <w:start w:val="1"/>
      <w:numFmt w:val="bullet"/>
      <w:lvlText w:val=""/>
      <w:lvlJc w:val="left"/>
      <w:pPr>
        <w:tabs>
          <w:tab w:val="num" w:pos="-630"/>
        </w:tabs>
        <w:ind w:left="90" w:hanging="360"/>
      </w:pPr>
      <w:rPr>
        <w:rFonts w:ascii="Symbol" w:hAnsi="Symbol" w:cs="Symbol"/>
        <w:color w:val="000000"/>
        <w:szCs w:val="21"/>
      </w:rPr>
    </w:lvl>
    <w:lvl w:ilvl="1">
      <w:start w:val="1"/>
      <w:numFmt w:val="bullet"/>
      <w:lvlText w:val="o"/>
      <w:lvlJc w:val="left"/>
      <w:pPr>
        <w:tabs>
          <w:tab w:val="num" w:pos="-630"/>
        </w:tabs>
        <w:ind w:left="810" w:hanging="360"/>
      </w:pPr>
      <w:rPr>
        <w:rFonts w:ascii="Courier New" w:hAnsi="Courier New" w:cs="Courier New"/>
      </w:rPr>
    </w:lvl>
    <w:lvl w:ilvl="2">
      <w:start w:val="1"/>
      <w:numFmt w:val="bullet"/>
      <w:lvlText w:val=""/>
      <w:lvlJc w:val="left"/>
      <w:pPr>
        <w:tabs>
          <w:tab w:val="num" w:pos="-630"/>
        </w:tabs>
        <w:ind w:left="1530" w:hanging="360"/>
      </w:pPr>
      <w:rPr>
        <w:rFonts w:ascii="Wingdings" w:hAnsi="Wingdings" w:cs="Wingdings"/>
      </w:rPr>
    </w:lvl>
    <w:lvl w:ilvl="3">
      <w:start w:val="1"/>
      <w:numFmt w:val="bullet"/>
      <w:lvlText w:val=""/>
      <w:lvlJc w:val="left"/>
      <w:pPr>
        <w:tabs>
          <w:tab w:val="num" w:pos="-630"/>
        </w:tabs>
        <w:ind w:left="2250" w:hanging="360"/>
      </w:pPr>
      <w:rPr>
        <w:rFonts w:ascii="Symbol" w:hAnsi="Symbol" w:cs="Symbol"/>
        <w:color w:val="000000"/>
        <w:szCs w:val="21"/>
      </w:rPr>
    </w:lvl>
    <w:lvl w:ilvl="4">
      <w:start w:val="1"/>
      <w:numFmt w:val="bullet"/>
      <w:lvlText w:val="o"/>
      <w:lvlJc w:val="left"/>
      <w:pPr>
        <w:tabs>
          <w:tab w:val="num" w:pos="-630"/>
        </w:tabs>
        <w:ind w:left="2970" w:hanging="360"/>
      </w:pPr>
      <w:rPr>
        <w:rFonts w:ascii="Courier New" w:hAnsi="Courier New" w:cs="Courier New"/>
      </w:rPr>
    </w:lvl>
    <w:lvl w:ilvl="5">
      <w:start w:val="1"/>
      <w:numFmt w:val="bullet"/>
      <w:lvlText w:val=""/>
      <w:lvlJc w:val="left"/>
      <w:pPr>
        <w:tabs>
          <w:tab w:val="num" w:pos="-630"/>
        </w:tabs>
        <w:ind w:left="3690" w:hanging="360"/>
      </w:pPr>
      <w:rPr>
        <w:rFonts w:ascii="Wingdings" w:hAnsi="Wingdings" w:cs="Wingdings"/>
      </w:rPr>
    </w:lvl>
    <w:lvl w:ilvl="6">
      <w:start w:val="1"/>
      <w:numFmt w:val="bullet"/>
      <w:lvlText w:val=""/>
      <w:lvlJc w:val="left"/>
      <w:pPr>
        <w:tabs>
          <w:tab w:val="num" w:pos="-630"/>
        </w:tabs>
        <w:ind w:left="4410" w:hanging="360"/>
      </w:pPr>
      <w:rPr>
        <w:rFonts w:ascii="Symbol" w:hAnsi="Symbol" w:cs="Symbol"/>
        <w:color w:val="000000"/>
        <w:szCs w:val="21"/>
      </w:rPr>
    </w:lvl>
    <w:lvl w:ilvl="7">
      <w:start w:val="1"/>
      <w:numFmt w:val="bullet"/>
      <w:lvlText w:val="o"/>
      <w:lvlJc w:val="left"/>
      <w:pPr>
        <w:tabs>
          <w:tab w:val="num" w:pos="-630"/>
        </w:tabs>
        <w:ind w:left="5130" w:hanging="360"/>
      </w:pPr>
      <w:rPr>
        <w:rFonts w:ascii="Courier New" w:hAnsi="Courier New" w:cs="Courier New"/>
      </w:rPr>
    </w:lvl>
    <w:lvl w:ilvl="8">
      <w:start w:val="1"/>
      <w:numFmt w:val="bullet"/>
      <w:lvlText w:val=""/>
      <w:lvlJc w:val="left"/>
      <w:pPr>
        <w:tabs>
          <w:tab w:val="num" w:pos="-630"/>
        </w:tabs>
        <w:ind w:left="5850" w:hanging="360"/>
      </w:pPr>
      <w:rPr>
        <w:rFonts w:ascii="Wingdings" w:hAnsi="Wingdings" w:cs="Wingdings"/>
      </w:rPr>
    </w:lvl>
  </w:abstractNum>
  <w:abstractNum w:abstractNumId="1" w15:restartNumberingAfterBreak="0">
    <w:nsid w:val="00000002"/>
    <w:multiLevelType w:val="multilevel"/>
    <w:tmpl w:val="00000002"/>
    <w:name w:val="WW8Num2"/>
    <w:lvl w:ilvl="0">
      <w:start w:val="1"/>
      <w:numFmt w:val="bullet"/>
      <w:lvlText w:val=""/>
      <w:lvlJc w:val="left"/>
      <w:pPr>
        <w:tabs>
          <w:tab w:val="num" w:pos="0"/>
        </w:tabs>
        <w:ind w:left="720" w:hanging="360"/>
      </w:pPr>
      <w:rPr>
        <w:rFonts w:ascii="Symbol" w:hAnsi="Symbol" w:cs="Symbol"/>
        <w:color w:val="000000"/>
        <w:szCs w:val="21"/>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0"/>
        <w:szCs w:val="21"/>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0"/>
        <w:szCs w:val="21"/>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2" w15:restartNumberingAfterBreak="0">
    <w:nsid w:val="00000003"/>
    <w:multiLevelType w:val="multilevel"/>
    <w:tmpl w:val="00000003"/>
    <w:name w:val="WW8Num3"/>
    <w:lvl w:ilvl="0">
      <w:start w:val="1"/>
      <w:numFmt w:val="bullet"/>
      <w:lvlText w:val=""/>
      <w:lvlJc w:val="left"/>
      <w:pPr>
        <w:tabs>
          <w:tab w:val="num" w:pos="0"/>
        </w:tabs>
        <w:ind w:left="720" w:hanging="360"/>
      </w:pPr>
      <w:rPr>
        <w:rFonts w:ascii="Symbol" w:hAnsi="Symbol" w:cs="Symbol"/>
        <w:color w:val="000000"/>
        <w:sz w:val="24"/>
      </w:rPr>
    </w:lvl>
    <w:lvl w:ilvl="1">
      <w:start w:val="1"/>
      <w:numFmt w:val="bullet"/>
      <w:lvlText w:val="o"/>
      <w:lvlJc w:val="left"/>
      <w:pPr>
        <w:tabs>
          <w:tab w:val="num" w:pos="0"/>
        </w:tabs>
        <w:ind w:left="1440" w:hanging="360"/>
      </w:pPr>
      <w:rPr>
        <w:rFonts w:ascii="Courier New" w:hAnsi="Courier New" w:cs="Courier New"/>
      </w:rPr>
    </w:lvl>
    <w:lvl w:ilvl="2">
      <w:start w:val="1"/>
      <w:numFmt w:val="bullet"/>
      <w:lvlText w:val=""/>
      <w:lvlJc w:val="left"/>
      <w:pPr>
        <w:tabs>
          <w:tab w:val="num" w:pos="0"/>
        </w:tabs>
        <w:ind w:left="2160" w:hanging="360"/>
      </w:pPr>
      <w:rPr>
        <w:rFonts w:ascii="Wingdings" w:hAnsi="Wingdings" w:cs="Wingdings"/>
      </w:rPr>
    </w:lvl>
    <w:lvl w:ilvl="3">
      <w:start w:val="1"/>
      <w:numFmt w:val="bullet"/>
      <w:lvlText w:val=""/>
      <w:lvlJc w:val="left"/>
      <w:pPr>
        <w:tabs>
          <w:tab w:val="num" w:pos="0"/>
        </w:tabs>
        <w:ind w:left="2880" w:hanging="360"/>
      </w:pPr>
      <w:rPr>
        <w:rFonts w:ascii="Symbol" w:hAnsi="Symbol" w:cs="Symbol"/>
        <w:color w:val="000000"/>
        <w:sz w:val="24"/>
      </w:rPr>
    </w:lvl>
    <w:lvl w:ilvl="4">
      <w:start w:val="1"/>
      <w:numFmt w:val="bullet"/>
      <w:lvlText w:val="o"/>
      <w:lvlJc w:val="left"/>
      <w:pPr>
        <w:tabs>
          <w:tab w:val="num" w:pos="0"/>
        </w:tabs>
        <w:ind w:left="3600" w:hanging="360"/>
      </w:pPr>
      <w:rPr>
        <w:rFonts w:ascii="Courier New" w:hAnsi="Courier New" w:cs="Courier New"/>
      </w:rPr>
    </w:lvl>
    <w:lvl w:ilvl="5">
      <w:start w:val="1"/>
      <w:numFmt w:val="bullet"/>
      <w:lvlText w:val=""/>
      <w:lvlJc w:val="left"/>
      <w:pPr>
        <w:tabs>
          <w:tab w:val="num" w:pos="0"/>
        </w:tabs>
        <w:ind w:left="4320" w:hanging="360"/>
      </w:pPr>
      <w:rPr>
        <w:rFonts w:ascii="Wingdings" w:hAnsi="Wingdings" w:cs="Wingdings"/>
      </w:rPr>
    </w:lvl>
    <w:lvl w:ilvl="6">
      <w:start w:val="1"/>
      <w:numFmt w:val="bullet"/>
      <w:lvlText w:val=""/>
      <w:lvlJc w:val="left"/>
      <w:pPr>
        <w:tabs>
          <w:tab w:val="num" w:pos="0"/>
        </w:tabs>
        <w:ind w:left="5040" w:hanging="360"/>
      </w:pPr>
      <w:rPr>
        <w:rFonts w:ascii="Symbol" w:hAnsi="Symbol" w:cs="Symbol"/>
        <w:color w:val="000000"/>
        <w:sz w:val="24"/>
      </w:rPr>
    </w:lvl>
    <w:lvl w:ilvl="7">
      <w:start w:val="1"/>
      <w:numFmt w:val="bullet"/>
      <w:lvlText w:val="o"/>
      <w:lvlJc w:val="left"/>
      <w:pPr>
        <w:tabs>
          <w:tab w:val="num" w:pos="0"/>
        </w:tabs>
        <w:ind w:left="5760" w:hanging="360"/>
      </w:pPr>
      <w:rPr>
        <w:rFonts w:ascii="Courier New" w:hAnsi="Courier New" w:cs="Courier New"/>
      </w:rPr>
    </w:lvl>
    <w:lvl w:ilvl="8">
      <w:start w:val="1"/>
      <w:numFmt w:val="bullet"/>
      <w:lvlText w:val=""/>
      <w:lvlJc w:val="left"/>
      <w:pPr>
        <w:tabs>
          <w:tab w:val="num" w:pos="0"/>
        </w:tabs>
        <w:ind w:left="6480" w:hanging="360"/>
      </w:pPr>
      <w:rPr>
        <w:rFonts w:ascii="Wingdings" w:hAnsi="Wingdings" w:cs="Wingdings"/>
      </w:rPr>
    </w:lvl>
  </w:abstractNum>
  <w:abstractNum w:abstractNumId="3" w15:restartNumberingAfterBreak="0">
    <w:nsid w:val="00000004"/>
    <w:multiLevelType w:val="multilevel"/>
    <w:tmpl w:val="00000004"/>
    <w:name w:val="WW8Num4"/>
    <w:lvl w:ilvl="0">
      <w:start w:val="1"/>
      <w:numFmt w:val="bullet"/>
      <w:lvlText w:val=""/>
      <w:lvlJc w:val="left"/>
      <w:pPr>
        <w:tabs>
          <w:tab w:val="num" w:pos="720"/>
        </w:tabs>
        <w:ind w:left="720" w:hanging="360"/>
      </w:pPr>
      <w:rPr>
        <w:rFonts w:ascii="Symbol" w:hAnsi="Symbol" w:cs="Symbol"/>
        <w:caps w:val="0"/>
        <w:smallCaps w:val="0"/>
        <w:color w:val="333333"/>
        <w:spacing w:val="0"/>
        <w:sz w:val="24"/>
        <w:szCs w:val="22"/>
      </w:rPr>
    </w:lvl>
    <w:lvl w:ilvl="1">
      <w:start w:val="1"/>
      <w:numFmt w:val="bullet"/>
      <w:lvlText w:val="◦"/>
      <w:lvlJc w:val="left"/>
      <w:pPr>
        <w:tabs>
          <w:tab w:val="num" w:pos="1080"/>
        </w:tabs>
        <w:ind w:left="1080" w:hanging="360"/>
      </w:pPr>
      <w:rPr>
        <w:rFonts w:ascii="OpenSymbol" w:hAnsi="OpenSymbol"/>
      </w:rPr>
    </w:lvl>
    <w:lvl w:ilvl="2">
      <w:start w:val="1"/>
      <w:numFmt w:val="bullet"/>
      <w:lvlText w:val="▪"/>
      <w:lvlJc w:val="left"/>
      <w:pPr>
        <w:tabs>
          <w:tab w:val="num" w:pos="1440"/>
        </w:tabs>
        <w:ind w:left="1440" w:hanging="360"/>
      </w:pPr>
      <w:rPr>
        <w:rFonts w:ascii="OpenSymbol" w:hAnsi="OpenSymbol"/>
      </w:rPr>
    </w:lvl>
    <w:lvl w:ilvl="3">
      <w:start w:val="1"/>
      <w:numFmt w:val="bullet"/>
      <w:lvlText w:val=""/>
      <w:lvlJc w:val="left"/>
      <w:pPr>
        <w:tabs>
          <w:tab w:val="num" w:pos="1800"/>
        </w:tabs>
        <w:ind w:left="1800" w:hanging="360"/>
      </w:pPr>
      <w:rPr>
        <w:rFonts w:ascii="Symbol" w:hAnsi="Symbol" w:cs="Symbol"/>
        <w:caps w:val="0"/>
        <w:smallCaps w:val="0"/>
        <w:color w:val="333333"/>
        <w:spacing w:val="0"/>
        <w:sz w:val="24"/>
        <w:szCs w:val="22"/>
      </w:rPr>
    </w:lvl>
    <w:lvl w:ilvl="4">
      <w:start w:val="1"/>
      <w:numFmt w:val="bullet"/>
      <w:lvlText w:val="◦"/>
      <w:lvlJc w:val="left"/>
      <w:pPr>
        <w:tabs>
          <w:tab w:val="num" w:pos="2160"/>
        </w:tabs>
        <w:ind w:left="2160" w:hanging="360"/>
      </w:pPr>
      <w:rPr>
        <w:rFonts w:ascii="OpenSymbol" w:hAnsi="OpenSymbol"/>
      </w:rPr>
    </w:lvl>
    <w:lvl w:ilvl="5">
      <w:start w:val="1"/>
      <w:numFmt w:val="bullet"/>
      <w:lvlText w:val="▪"/>
      <w:lvlJc w:val="left"/>
      <w:pPr>
        <w:tabs>
          <w:tab w:val="num" w:pos="2520"/>
        </w:tabs>
        <w:ind w:left="2520" w:hanging="360"/>
      </w:pPr>
      <w:rPr>
        <w:rFonts w:ascii="OpenSymbol" w:hAnsi="OpenSymbol"/>
      </w:rPr>
    </w:lvl>
    <w:lvl w:ilvl="6">
      <w:start w:val="1"/>
      <w:numFmt w:val="bullet"/>
      <w:lvlText w:val=""/>
      <w:lvlJc w:val="left"/>
      <w:pPr>
        <w:tabs>
          <w:tab w:val="num" w:pos="2880"/>
        </w:tabs>
        <w:ind w:left="2880" w:hanging="360"/>
      </w:pPr>
      <w:rPr>
        <w:rFonts w:ascii="Symbol" w:hAnsi="Symbol" w:cs="Symbol"/>
        <w:caps w:val="0"/>
        <w:smallCaps w:val="0"/>
        <w:color w:val="333333"/>
        <w:spacing w:val="0"/>
        <w:sz w:val="24"/>
        <w:szCs w:val="22"/>
      </w:rPr>
    </w:lvl>
    <w:lvl w:ilvl="7">
      <w:start w:val="1"/>
      <w:numFmt w:val="bullet"/>
      <w:lvlText w:val="◦"/>
      <w:lvlJc w:val="left"/>
      <w:pPr>
        <w:tabs>
          <w:tab w:val="num" w:pos="3240"/>
        </w:tabs>
        <w:ind w:left="3240" w:hanging="360"/>
      </w:pPr>
      <w:rPr>
        <w:rFonts w:ascii="OpenSymbol" w:hAnsi="OpenSymbol"/>
      </w:rPr>
    </w:lvl>
    <w:lvl w:ilvl="8">
      <w:start w:val="1"/>
      <w:numFmt w:val="bullet"/>
      <w:lvlText w:val="▪"/>
      <w:lvlJc w:val="left"/>
      <w:pPr>
        <w:tabs>
          <w:tab w:val="num" w:pos="3600"/>
        </w:tabs>
        <w:ind w:left="3600" w:hanging="360"/>
      </w:pPr>
      <w:rPr>
        <w:rFonts w:ascii="OpenSymbol" w:hAnsi="OpenSymbol"/>
      </w:rPr>
    </w:lvl>
  </w:abstractNum>
  <w:abstractNum w:abstractNumId="4" w15:restartNumberingAfterBreak="0">
    <w:nsid w:val="00000005"/>
    <w:multiLevelType w:val="multilevel"/>
    <w:tmpl w:val="00000005"/>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5" w15:restartNumberingAfterBreak="0">
    <w:nsid w:val="09C46672"/>
    <w:multiLevelType w:val="hybridMultilevel"/>
    <w:tmpl w:val="F41EB820"/>
    <w:lvl w:ilvl="0" w:tplc="CDD4E990">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8A007C"/>
    <w:multiLevelType w:val="hybridMultilevel"/>
    <w:tmpl w:val="9F5C02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CCF1493"/>
    <w:multiLevelType w:val="hybridMultilevel"/>
    <w:tmpl w:val="147A040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8" w15:restartNumberingAfterBreak="0">
    <w:nsid w:val="0D8E3516"/>
    <w:multiLevelType w:val="hybridMultilevel"/>
    <w:tmpl w:val="714261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04A1E04"/>
    <w:multiLevelType w:val="multilevel"/>
    <w:tmpl w:val="8A66E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B81B7E"/>
    <w:multiLevelType w:val="hybridMultilevel"/>
    <w:tmpl w:val="F2C2B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039DA"/>
    <w:multiLevelType w:val="hybridMultilevel"/>
    <w:tmpl w:val="409CEB72"/>
    <w:lvl w:ilvl="0" w:tplc="CDD4E990">
      <w:numFmt w:val="bullet"/>
      <w:lvlText w:val="•"/>
      <w:lvlJc w:val="left"/>
      <w:pPr>
        <w:ind w:left="1080" w:hanging="360"/>
      </w:pPr>
      <w:rPr>
        <w:rFonts w:ascii="Segoe UI" w:eastAsia="SimSun" w:hAnsi="Segoe UI" w:cs="Segoe U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17E4388E"/>
    <w:multiLevelType w:val="hybridMultilevel"/>
    <w:tmpl w:val="B24EC8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92C5F84"/>
    <w:multiLevelType w:val="hybridMultilevel"/>
    <w:tmpl w:val="2728846C"/>
    <w:lvl w:ilvl="0" w:tplc="CDD4E990">
      <w:numFmt w:val="bullet"/>
      <w:lvlText w:val="•"/>
      <w:lvlJc w:val="left"/>
      <w:pPr>
        <w:ind w:left="1800" w:hanging="360"/>
      </w:pPr>
      <w:rPr>
        <w:rFonts w:ascii="Segoe UI" w:eastAsia="SimSun" w:hAnsi="Segoe UI" w:cs="Segoe UI"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 w15:restartNumberingAfterBreak="0">
    <w:nsid w:val="1AEF041B"/>
    <w:multiLevelType w:val="hybridMultilevel"/>
    <w:tmpl w:val="4DBEEB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F5B02DF"/>
    <w:multiLevelType w:val="hybridMultilevel"/>
    <w:tmpl w:val="887EB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FBE580D"/>
    <w:multiLevelType w:val="hybridMultilevel"/>
    <w:tmpl w:val="85D49F2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316A6AF4"/>
    <w:multiLevelType w:val="hybridMultilevel"/>
    <w:tmpl w:val="DBF02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5A2080C"/>
    <w:multiLevelType w:val="hybridMultilevel"/>
    <w:tmpl w:val="EB5824D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7B0B72"/>
    <w:multiLevelType w:val="hybridMultilevel"/>
    <w:tmpl w:val="79B0C4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F900333"/>
    <w:multiLevelType w:val="hybridMultilevel"/>
    <w:tmpl w:val="DA7E96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53FE7723"/>
    <w:multiLevelType w:val="hybridMultilevel"/>
    <w:tmpl w:val="D282824C"/>
    <w:lvl w:ilvl="0" w:tplc="CDD4E990">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683148"/>
    <w:multiLevelType w:val="hybridMultilevel"/>
    <w:tmpl w:val="CBC83E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2E1260D"/>
    <w:multiLevelType w:val="hybridMultilevel"/>
    <w:tmpl w:val="8CAAD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990" w:hanging="360"/>
      </w:pPr>
      <w:rPr>
        <w:rFonts w:ascii="Courier New" w:hAnsi="Courier New" w:cs="Courier New" w:hint="default"/>
      </w:rPr>
    </w:lvl>
    <w:lvl w:ilvl="2" w:tplc="04090005" w:tentative="1">
      <w:start w:val="1"/>
      <w:numFmt w:val="bullet"/>
      <w:lvlText w:val=""/>
      <w:lvlJc w:val="left"/>
      <w:pPr>
        <w:ind w:left="-270" w:hanging="360"/>
      </w:pPr>
      <w:rPr>
        <w:rFonts w:ascii="Wingdings" w:hAnsi="Wingdings" w:hint="default"/>
      </w:rPr>
    </w:lvl>
    <w:lvl w:ilvl="3" w:tplc="04090001" w:tentative="1">
      <w:start w:val="1"/>
      <w:numFmt w:val="bullet"/>
      <w:lvlText w:val=""/>
      <w:lvlJc w:val="left"/>
      <w:pPr>
        <w:ind w:left="450" w:hanging="360"/>
      </w:pPr>
      <w:rPr>
        <w:rFonts w:ascii="Symbol" w:hAnsi="Symbol" w:hint="default"/>
      </w:rPr>
    </w:lvl>
    <w:lvl w:ilvl="4" w:tplc="04090003" w:tentative="1">
      <w:start w:val="1"/>
      <w:numFmt w:val="bullet"/>
      <w:lvlText w:val="o"/>
      <w:lvlJc w:val="left"/>
      <w:pPr>
        <w:ind w:left="1170" w:hanging="360"/>
      </w:pPr>
      <w:rPr>
        <w:rFonts w:ascii="Courier New" w:hAnsi="Courier New" w:cs="Courier New" w:hint="default"/>
      </w:rPr>
    </w:lvl>
    <w:lvl w:ilvl="5" w:tplc="04090005" w:tentative="1">
      <w:start w:val="1"/>
      <w:numFmt w:val="bullet"/>
      <w:lvlText w:val=""/>
      <w:lvlJc w:val="left"/>
      <w:pPr>
        <w:ind w:left="1890" w:hanging="360"/>
      </w:pPr>
      <w:rPr>
        <w:rFonts w:ascii="Wingdings" w:hAnsi="Wingdings" w:hint="default"/>
      </w:rPr>
    </w:lvl>
    <w:lvl w:ilvl="6" w:tplc="04090001" w:tentative="1">
      <w:start w:val="1"/>
      <w:numFmt w:val="bullet"/>
      <w:lvlText w:val=""/>
      <w:lvlJc w:val="left"/>
      <w:pPr>
        <w:ind w:left="2610" w:hanging="360"/>
      </w:pPr>
      <w:rPr>
        <w:rFonts w:ascii="Symbol" w:hAnsi="Symbol" w:hint="default"/>
      </w:rPr>
    </w:lvl>
    <w:lvl w:ilvl="7" w:tplc="04090003" w:tentative="1">
      <w:start w:val="1"/>
      <w:numFmt w:val="bullet"/>
      <w:lvlText w:val="o"/>
      <w:lvlJc w:val="left"/>
      <w:pPr>
        <w:ind w:left="3330" w:hanging="360"/>
      </w:pPr>
      <w:rPr>
        <w:rFonts w:ascii="Courier New" w:hAnsi="Courier New" w:cs="Courier New" w:hint="default"/>
      </w:rPr>
    </w:lvl>
    <w:lvl w:ilvl="8" w:tplc="04090005" w:tentative="1">
      <w:start w:val="1"/>
      <w:numFmt w:val="bullet"/>
      <w:lvlText w:val=""/>
      <w:lvlJc w:val="left"/>
      <w:pPr>
        <w:ind w:left="4050" w:hanging="360"/>
      </w:pPr>
      <w:rPr>
        <w:rFonts w:ascii="Wingdings" w:hAnsi="Wingdings" w:hint="default"/>
      </w:rPr>
    </w:lvl>
  </w:abstractNum>
  <w:abstractNum w:abstractNumId="24" w15:restartNumberingAfterBreak="0">
    <w:nsid w:val="6C984A37"/>
    <w:multiLevelType w:val="hybridMultilevel"/>
    <w:tmpl w:val="C0562F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E0325BA"/>
    <w:multiLevelType w:val="hybridMultilevel"/>
    <w:tmpl w:val="0D0AB5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0A53A7F"/>
    <w:multiLevelType w:val="multilevel"/>
    <w:tmpl w:val="BA04A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718A1674"/>
    <w:multiLevelType w:val="hybridMultilevel"/>
    <w:tmpl w:val="1EE0B9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9132616"/>
    <w:multiLevelType w:val="multilevel"/>
    <w:tmpl w:val="C0843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D4A50AC"/>
    <w:multiLevelType w:val="hybridMultilevel"/>
    <w:tmpl w:val="B9D498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start w:val="1"/>
      <w:numFmt w:val="bullet"/>
      <w:lvlText w:val=""/>
      <w:lvlJc w:val="left"/>
      <w:pPr>
        <w:ind w:left="108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311406202">
    <w:abstractNumId w:val="0"/>
  </w:num>
  <w:num w:numId="2" w16cid:durableId="798839908">
    <w:abstractNumId w:val="1"/>
  </w:num>
  <w:num w:numId="3" w16cid:durableId="2139057542">
    <w:abstractNumId w:val="2"/>
  </w:num>
  <w:num w:numId="4" w16cid:durableId="232281189">
    <w:abstractNumId w:val="3"/>
  </w:num>
  <w:num w:numId="5" w16cid:durableId="1503081832">
    <w:abstractNumId w:val="4"/>
  </w:num>
  <w:num w:numId="6" w16cid:durableId="812912484">
    <w:abstractNumId w:val="15"/>
  </w:num>
  <w:num w:numId="7" w16cid:durableId="1694261987">
    <w:abstractNumId w:val="9"/>
  </w:num>
  <w:num w:numId="8" w16cid:durableId="1658073638">
    <w:abstractNumId w:val="26"/>
  </w:num>
  <w:num w:numId="9" w16cid:durableId="1644891139">
    <w:abstractNumId w:val="28"/>
  </w:num>
  <w:num w:numId="10" w16cid:durableId="1416784711">
    <w:abstractNumId w:val="6"/>
  </w:num>
  <w:num w:numId="11" w16cid:durableId="1210726611">
    <w:abstractNumId w:val="7"/>
  </w:num>
  <w:num w:numId="12" w16cid:durableId="2121298771">
    <w:abstractNumId w:val="23"/>
  </w:num>
  <w:num w:numId="13" w16cid:durableId="1867865468">
    <w:abstractNumId w:val="8"/>
  </w:num>
  <w:num w:numId="14" w16cid:durableId="1710304481">
    <w:abstractNumId w:val="22"/>
  </w:num>
  <w:num w:numId="15" w16cid:durableId="1482696108">
    <w:abstractNumId w:val="24"/>
  </w:num>
  <w:num w:numId="16" w16cid:durableId="1037579760">
    <w:abstractNumId w:val="18"/>
  </w:num>
  <w:num w:numId="17" w16cid:durableId="1881504842">
    <w:abstractNumId w:val="16"/>
  </w:num>
  <w:num w:numId="18" w16cid:durableId="741371777">
    <w:abstractNumId w:val="10"/>
  </w:num>
  <w:num w:numId="19" w16cid:durableId="1504782438">
    <w:abstractNumId w:val="19"/>
  </w:num>
  <w:num w:numId="20" w16cid:durableId="814496368">
    <w:abstractNumId w:val="12"/>
  </w:num>
  <w:num w:numId="21" w16cid:durableId="1200825987">
    <w:abstractNumId w:val="17"/>
  </w:num>
  <w:num w:numId="22" w16cid:durableId="1026638321">
    <w:abstractNumId w:val="27"/>
  </w:num>
  <w:num w:numId="23" w16cid:durableId="975453143">
    <w:abstractNumId w:val="5"/>
  </w:num>
  <w:num w:numId="24" w16cid:durableId="764155345">
    <w:abstractNumId w:val="11"/>
  </w:num>
  <w:num w:numId="25" w16cid:durableId="489181573">
    <w:abstractNumId w:val="13"/>
  </w:num>
  <w:num w:numId="26" w16cid:durableId="1831871635">
    <w:abstractNumId w:val="21"/>
  </w:num>
  <w:num w:numId="27" w16cid:durableId="1019351216">
    <w:abstractNumId w:val="25"/>
  </w:num>
  <w:num w:numId="28" w16cid:durableId="1939025675">
    <w:abstractNumId w:val="29"/>
  </w:num>
  <w:num w:numId="29" w16cid:durableId="2072193421">
    <w:abstractNumId w:val="20"/>
  </w:num>
  <w:num w:numId="30" w16cid:durableId="1713310327">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embedSystemFonts/>
  <w:activeWritingStyle w:appName="MSWord" w:lang="en-US" w:vendorID="64" w:dllVersion="6" w:nlCheck="1" w:checkStyle="0"/>
  <w:activeWritingStyle w:appName="MSWord" w:lang="en-US" w:vendorID="64" w:dllVersion="4096" w:nlCheck="1" w:checkStyle="0"/>
  <w:activeWritingStyle w:appName="MSWord" w:lang="en-US" w:vendorID="64" w:dllVersion="0" w:nlCheck="1" w:checkStyle="0"/>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1B5A"/>
    <w:rsid w:val="000319AC"/>
    <w:rsid w:val="00043587"/>
    <w:rsid w:val="0006486B"/>
    <w:rsid w:val="00066C96"/>
    <w:rsid w:val="00084CAE"/>
    <w:rsid w:val="00091BD2"/>
    <w:rsid w:val="000B282D"/>
    <w:rsid w:val="000F18FA"/>
    <w:rsid w:val="000F744B"/>
    <w:rsid w:val="00126E50"/>
    <w:rsid w:val="001344DF"/>
    <w:rsid w:val="00153B27"/>
    <w:rsid w:val="00174925"/>
    <w:rsid w:val="001D2715"/>
    <w:rsid w:val="001D6E3E"/>
    <w:rsid w:val="0021333D"/>
    <w:rsid w:val="00237CD8"/>
    <w:rsid w:val="00241BC6"/>
    <w:rsid w:val="00251B59"/>
    <w:rsid w:val="00286AA4"/>
    <w:rsid w:val="002C0442"/>
    <w:rsid w:val="002F015A"/>
    <w:rsid w:val="002F0D40"/>
    <w:rsid w:val="002F2BA8"/>
    <w:rsid w:val="0033357B"/>
    <w:rsid w:val="00341DA6"/>
    <w:rsid w:val="003431A4"/>
    <w:rsid w:val="00355E06"/>
    <w:rsid w:val="003708E7"/>
    <w:rsid w:val="00373829"/>
    <w:rsid w:val="003A0254"/>
    <w:rsid w:val="003B48C0"/>
    <w:rsid w:val="003C57C2"/>
    <w:rsid w:val="003E3A2B"/>
    <w:rsid w:val="003F51CC"/>
    <w:rsid w:val="00413F8F"/>
    <w:rsid w:val="00454BD6"/>
    <w:rsid w:val="00455606"/>
    <w:rsid w:val="00470EED"/>
    <w:rsid w:val="004D7A39"/>
    <w:rsid w:val="00510F5C"/>
    <w:rsid w:val="00551112"/>
    <w:rsid w:val="005816F3"/>
    <w:rsid w:val="0058545D"/>
    <w:rsid w:val="005A743C"/>
    <w:rsid w:val="005B22DC"/>
    <w:rsid w:val="005D2664"/>
    <w:rsid w:val="005D4A31"/>
    <w:rsid w:val="006201F7"/>
    <w:rsid w:val="00640306"/>
    <w:rsid w:val="006403C3"/>
    <w:rsid w:val="00655B7C"/>
    <w:rsid w:val="0065691D"/>
    <w:rsid w:val="006B489E"/>
    <w:rsid w:val="006C6558"/>
    <w:rsid w:val="006E1F15"/>
    <w:rsid w:val="00711B5A"/>
    <w:rsid w:val="00724913"/>
    <w:rsid w:val="00751463"/>
    <w:rsid w:val="00770967"/>
    <w:rsid w:val="00775159"/>
    <w:rsid w:val="007F45A2"/>
    <w:rsid w:val="00855C20"/>
    <w:rsid w:val="00864897"/>
    <w:rsid w:val="00872D72"/>
    <w:rsid w:val="0087436B"/>
    <w:rsid w:val="008E5065"/>
    <w:rsid w:val="0091351E"/>
    <w:rsid w:val="00956D84"/>
    <w:rsid w:val="00966CC4"/>
    <w:rsid w:val="009F14B4"/>
    <w:rsid w:val="00A01C5D"/>
    <w:rsid w:val="00A202A8"/>
    <w:rsid w:val="00A465F4"/>
    <w:rsid w:val="00A55E64"/>
    <w:rsid w:val="00A765F6"/>
    <w:rsid w:val="00AA5248"/>
    <w:rsid w:val="00AE4102"/>
    <w:rsid w:val="00B14331"/>
    <w:rsid w:val="00B30EE8"/>
    <w:rsid w:val="00B561C6"/>
    <w:rsid w:val="00B63346"/>
    <w:rsid w:val="00B75DFC"/>
    <w:rsid w:val="00B82A48"/>
    <w:rsid w:val="00B86959"/>
    <w:rsid w:val="00BB61FF"/>
    <w:rsid w:val="00BC0558"/>
    <w:rsid w:val="00C02F9C"/>
    <w:rsid w:val="00C166A1"/>
    <w:rsid w:val="00C2149D"/>
    <w:rsid w:val="00C27D95"/>
    <w:rsid w:val="00CB1680"/>
    <w:rsid w:val="00D11821"/>
    <w:rsid w:val="00D14604"/>
    <w:rsid w:val="00D2682A"/>
    <w:rsid w:val="00D903C5"/>
    <w:rsid w:val="00DA6422"/>
    <w:rsid w:val="00DC4574"/>
    <w:rsid w:val="00DD57C6"/>
    <w:rsid w:val="00DF4083"/>
    <w:rsid w:val="00DF41F1"/>
    <w:rsid w:val="00E052B7"/>
    <w:rsid w:val="00E80C22"/>
    <w:rsid w:val="00E8289E"/>
    <w:rsid w:val="00F3498D"/>
    <w:rsid w:val="00F40B5C"/>
    <w:rsid w:val="00F57068"/>
    <w:rsid w:val="00F855C9"/>
    <w:rsid w:val="00F962B7"/>
    <w:rsid w:val="00FA3A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oNotEmbedSmartTags/>
  <w:decimalSymbol w:val="."/>
  <w:listSeparator w:val=","/>
  <w14:docId w14:val="357E6CFB"/>
  <w15:chartTrackingRefBased/>
  <w15:docId w15:val="{4FD300CC-A137-4D7F-BE63-B7B54AE98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after="200" w:line="276" w:lineRule="auto"/>
    </w:pPr>
    <w:rPr>
      <w:rFonts w:ascii="Calibri" w:eastAsia="SimSun" w:hAnsi="Calibri" w:cs="Calibri"/>
      <w:sz w:val="22"/>
      <w:szCs w:val="22"/>
      <w:lang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eastAsia="Times New Roman" w:hAnsi="Symbol" w:cs="Symbol"/>
      <w:color w:val="000000"/>
      <w:szCs w:val="21"/>
    </w:rPr>
  </w:style>
  <w:style w:type="character" w:customStyle="1" w:styleId="WW8Num1z1">
    <w:name w:val="WW8Num1z1"/>
    <w:rPr>
      <w:rFonts w:ascii="Courier New" w:hAnsi="Courier New" w:cs="Courier New"/>
    </w:rPr>
  </w:style>
  <w:style w:type="character" w:customStyle="1" w:styleId="WW8Num1z2">
    <w:name w:val="WW8Num1z2"/>
    <w:rPr>
      <w:rFonts w:ascii="Wingdings" w:hAnsi="Wingdings" w:cs="Wingdings"/>
    </w:rPr>
  </w:style>
  <w:style w:type="character" w:customStyle="1" w:styleId="WW8Num2z0">
    <w:name w:val="WW8Num2z0"/>
    <w:rPr>
      <w:rFonts w:ascii="Symbol" w:eastAsia="Times New Roman" w:hAnsi="Symbol" w:cs="Symbol"/>
      <w:color w:val="000000"/>
      <w:szCs w:val="21"/>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cs="Wingdings"/>
    </w:rPr>
  </w:style>
  <w:style w:type="character" w:customStyle="1" w:styleId="WW8Num3z0">
    <w:name w:val="WW8Num3z0"/>
    <w:rPr>
      <w:rFonts w:ascii="Symbol" w:eastAsia="Times New Roman" w:hAnsi="Symbol" w:cs="Symbol"/>
      <w:color w:val="000000"/>
      <w:sz w:val="24"/>
    </w:rPr>
  </w:style>
  <w:style w:type="character" w:customStyle="1" w:styleId="WW8Num3z1">
    <w:name w:val="WW8Num3z1"/>
    <w:rPr>
      <w:rFonts w:ascii="Courier New" w:hAnsi="Courier New" w:cs="Courier New"/>
    </w:rPr>
  </w:style>
  <w:style w:type="character" w:customStyle="1" w:styleId="WW8Num3z2">
    <w:name w:val="WW8Num3z2"/>
    <w:rPr>
      <w:rFonts w:ascii="Wingdings" w:hAnsi="Wingdings" w:cs="Wingdings"/>
    </w:rPr>
  </w:style>
  <w:style w:type="character" w:customStyle="1" w:styleId="WW8Num4z0">
    <w:name w:val="WW8Num4z0"/>
    <w:rPr>
      <w:rFonts w:ascii="Symbol" w:eastAsia="Times New Roman" w:hAnsi="Symbol" w:cs="Symbol"/>
      <w:caps w:val="0"/>
      <w:smallCaps w:val="0"/>
      <w:color w:val="333333"/>
      <w:spacing w:val="0"/>
      <w:sz w:val="24"/>
      <w:szCs w:val="22"/>
    </w:rPr>
  </w:style>
  <w:style w:type="character" w:customStyle="1" w:styleId="WW8Num4z1">
    <w:name w:val="WW8Num4z1"/>
  </w:style>
  <w:style w:type="character" w:customStyle="1" w:styleId="WW8Num5z0">
    <w:name w:val="WW8Num5z0"/>
  </w:style>
  <w:style w:type="character" w:customStyle="1" w:styleId="WW8Num5z1">
    <w:name w:val="WW8Num5z1"/>
  </w:style>
  <w:style w:type="character" w:customStyle="1" w:styleId="WW8Num5z2">
    <w:name w:val="WW8Num5z2"/>
  </w:style>
  <w:style w:type="character" w:customStyle="1" w:styleId="WW8Num5z3">
    <w:name w:val="WW8Num5z3"/>
  </w:style>
  <w:style w:type="character" w:customStyle="1" w:styleId="WW8Num5z4">
    <w:name w:val="WW8Num5z4"/>
  </w:style>
  <w:style w:type="character" w:customStyle="1" w:styleId="WW8Num5z5">
    <w:name w:val="WW8Num5z5"/>
  </w:style>
  <w:style w:type="character" w:customStyle="1" w:styleId="WW8Num5z6">
    <w:name w:val="WW8Num5z6"/>
  </w:style>
  <w:style w:type="character" w:customStyle="1" w:styleId="WW8Num5z7">
    <w:name w:val="WW8Num5z7"/>
  </w:style>
  <w:style w:type="character" w:customStyle="1" w:styleId="WW8Num5z8">
    <w:name w:val="WW8Num5z8"/>
  </w:style>
  <w:style w:type="character" w:customStyle="1" w:styleId="WW8Num4z2">
    <w:name w:val="WW8Num4z2"/>
  </w:style>
  <w:style w:type="character" w:customStyle="1" w:styleId="WW8Num4z3">
    <w:name w:val="WW8Num4z3"/>
  </w:style>
  <w:style w:type="character" w:customStyle="1" w:styleId="WW8Num4z4">
    <w:name w:val="WW8Num4z4"/>
  </w:style>
  <w:style w:type="character" w:customStyle="1" w:styleId="WW8Num4z5">
    <w:name w:val="WW8Num4z5"/>
  </w:style>
  <w:style w:type="character" w:customStyle="1" w:styleId="WW8Num4z6">
    <w:name w:val="WW8Num4z6"/>
  </w:style>
  <w:style w:type="character" w:customStyle="1" w:styleId="WW8Num4z7">
    <w:name w:val="WW8Num4z7"/>
  </w:style>
  <w:style w:type="character" w:customStyle="1" w:styleId="WW8Num4z8">
    <w:name w:val="WW8Num4z8"/>
  </w:style>
  <w:style w:type="character" w:customStyle="1" w:styleId="ListLabel1">
    <w:name w:val="ListLabel 1"/>
    <w:rPr>
      <w:rFonts w:cs="Courier New"/>
    </w:rPr>
  </w:style>
  <w:style w:type="character" w:styleId="Hyperlink">
    <w:name w:val="Hyperlink"/>
    <w:rPr>
      <w:color w:val="000080"/>
      <w:u w:val="single"/>
    </w:rPr>
  </w:style>
  <w:style w:type="character" w:customStyle="1" w:styleId="Bullets">
    <w:name w:val="Bullets"/>
    <w:rPr>
      <w:rFonts w:ascii="OpenSymbol" w:eastAsia="OpenSymbol" w:hAnsi="OpenSymbol" w:cs="OpenSymbol"/>
    </w:rPr>
  </w:style>
  <w:style w:type="paragraph" w:customStyle="1" w:styleId="Heading">
    <w:name w:val="Heading"/>
    <w:basedOn w:val="Normal"/>
    <w:next w:val="BodyText"/>
    <w:pPr>
      <w:keepNext/>
      <w:spacing w:before="240" w:after="120"/>
    </w:pPr>
    <w:rPr>
      <w:rFonts w:ascii="Arial" w:eastAsia="Microsoft YaHei" w:hAnsi="Arial" w:cs="Lucida Sans"/>
      <w:sz w:val="28"/>
      <w:szCs w:val="28"/>
    </w:rPr>
  </w:style>
  <w:style w:type="paragraph" w:styleId="BodyText">
    <w:name w:val="Body Text"/>
    <w:basedOn w:val="Normal"/>
    <w:pPr>
      <w:spacing w:after="120"/>
    </w:pPr>
  </w:style>
  <w:style w:type="paragraph" w:styleId="List">
    <w:name w:val="List"/>
    <w:basedOn w:val="BodyText"/>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customStyle="1" w:styleId="Index">
    <w:name w:val="Index"/>
    <w:basedOn w:val="Normal"/>
    <w:pPr>
      <w:suppressLineNumbers/>
    </w:pPr>
    <w:rPr>
      <w:rFonts w:cs="Lucida Sans"/>
    </w:rPr>
  </w:style>
  <w:style w:type="paragraph" w:styleId="ListParagraph">
    <w:name w:val="List Paragraph"/>
    <w:basedOn w:val="Normal"/>
    <w:uiPriority w:val="34"/>
    <w:qFormat/>
    <w:pPr>
      <w:ind w:left="720"/>
    </w:pPr>
  </w:style>
  <w:style w:type="paragraph" w:styleId="NoSpacing">
    <w:name w:val="No Spacing"/>
    <w:uiPriority w:val="1"/>
    <w:qFormat/>
    <w:rsid w:val="00251B59"/>
    <w:pPr>
      <w:suppressAutoHyphens/>
    </w:pPr>
    <w:rPr>
      <w:rFonts w:ascii="Calibri" w:eastAsia="SimSun" w:hAnsi="Calibri" w:cs="Calibri"/>
      <w:sz w:val="22"/>
      <w:szCs w:val="22"/>
      <w:lang w:eastAsia="ar-SA"/>
    </w:rPr>
  </w:style>
  <w:style w:type="character" w:customStyle="1" w:styleId="white-space-pre">
    <w:name w:val="white-space-pre"/>
    <w:basedOn w:val="DefaultParagraphFont"/>
    <w:rsid w:val="00FA3A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28848">
      <w:bodyDiv w:val="1"/>
      <w:marLeft w:val="0"/>
      <w:marRight w:val="0"/>
      <w:marTop w:val="0"/>
      <w:marBottom w:val="0"/>
      <w:divBdr>
        <w:top w:val="none" w:sz="0" w:space="0" w:color="auto"/>
        <w:left w:val="none" w:sz="0" w:space="0" w:color="auto"/>
        <w:bottom w:val="none" w:sz="0" w:space="0" w:color="auto"/>
        <w:right w:val="none" w:sz="0" w:space="0" w:color="auto"/>
      </w:divBdr>
    </w:div>
    <w:div w:id="466437557">
      <w:bodyDiv w:val="1"/>
      <w:marLeft w:val="0"/>
      <w:marRight w:val="0"/>
      <w:marTop w:val="0"/>
      <w:marBottom w:val="0"/>
      <w:divBdr>
        <w:top w:val="none" w:sz="0" w:space="0" w:color="auto"/>
        <w:left w:val="none" w:sz="0" w:space="0" w:color="auto"/>
        <w:bottom w:val="none" w:sz="0" w:space="0" w:color="auto"/>
        <w:right w:val="none" w:sz="0" w:space="0" w:color="auto"/>
      </w:divBdr>
    </w:div>
    <w:div w:id="1237131278">
      <w:bodyDiv w:val="1"/>
      <w:marLeft w:val="0"/>
      <w:marRight w:val="0"/>
      <w:marTop w:val="0"/>
      <w:marBottom w:val="0"/>
      <w:divBdr>
        <w:top w:val="none" w:sz="0" w:space="0" w:color="auto"/>
        <w:left w:val="none" w:sz="0" w:space="0" w:color="auto"/>
        <w:bottom w:val="none" w:sz="0" w:space="0" w:color="auto"/>
        <w:right w:val="none" w:sz="0" w:space="0" w:color="auto"/>
      </w:divBdr>
    </w:div>
    <w:div w:id="18278180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rn.microsoft.com/en-us/users/CruzRodriguez-7051" TargetMode="External"/><Relationship Id="rId3" Type="http://schemas.openxmlformats.org/officeDocument/2006/relationships/styles" Target="styles.xml"/><Relationship Id="rId7" Type="http://schemas.openxmlformats.org/officeDocument/2006/relationships/hyperlink" Target="https://www.credly.com/users/cruz-rodriguez.7f18c653"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Junior012663@yahoo.com"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97D25-4283-4C14-BFF9-22DE9C3513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7</Pages>
  <Words>2217</Words>
  <Characters>12643</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14831</CharactersWithSpaces>
  <SharedDoc>false</SharedDoc>
  <HLinks>
    <vt:vector size="6" baseType="variant">
      <vt:variant>
        <vt:i4>3276813</vt:i4>
      </vt:variant>
      <vt:variant>
        <vt:i4>0</vt:i4>
      </vt:variant>
      <vt:variant>
        <vt:i4>0</vt:i4>
      </vt:variant>
      <vt:variant>
        <vt:i4>5</vt:i4>
      </vt:variant>
      <vt:variant>
        <vt:lpwstr>mailto:Junior012663@yahoo.com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Rud, Mary</dc:creator>
  <cp:keywords/>
  <cp:lastModifiedBy>Cruz Rodriguez</cp:lastModifiedBy>
  <cp:revision>17</cp:revision>
  <cp:lastPrinted>1900-01-01T06:00:00Z</cp:lastPrinted>
  <dcterms:created xsi:type="dcterms:W3CDTF">2025-03-12T10:32:00Z</dcterms:created>
  <dcterms:modified xsi:type="dcterms:W3CDTF">2025-03-26T12:32:00Z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 Packard</vt:lpwstr>
  </property>
  <property fmtid="{D5CDD505-2E9C-101B-9397-08002B2CF9AE}" pid="4" name="DocSecurity">
    <vt:r8>0</vt:r8>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