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7EC970" w14:textId="77777777" w:rsidR="009974A8" w:rsidRPr="00247C85" w:rsidRDefault="6F26A14E" w:rsidP="6427880D">
      <w:pPr>
        <w:spacing w:after="0" w:line="240" w:lineRule="auto"/>
        <w:rPr>
          <w:rFonts w:ascii="Arial" w:hAnsi="Arial" w:cs="Arial"/>
          <w:b/>
          <w:bCs/>
        </w:rPr>
      </w:pPr>
      <w:r w:rsidRPr="00247C85">
        <w:rPr>
          <w:rFonts w:ascii="Arial" w:hAnsi="Arial" w:cs="Arial"/>
          <w:b/>
          <w:bCs/>
        </w:rPr>
        <w:t>Bhargavi Kotha</w:t>
      </w:r>
    </w:p>
    <w:p w14:paraId="6E0ED31E" w14:textId="6375A6AF" w:rsidR="00D13FCC" w:rsidRPr="00247C85" w:rsidRDefault="17D38FB7" w:rsidP="6427880D">
      <w:pPr>
        <w:spacing w:after="0" w:line="240" w:lineRule="auto"/>
        <w:rPr>
          <w:rFonts w:ascii="Arial" w:hAnsi="Arial" w:cs="Arial"/>
          <w:b/>
          <w:bCs/>
        </w:rPr>
      </w:pPr>
      <w:r w:rsidRPr="00247C85">
        <w:rPr>
          <w:rFonts w:ascii="Arial" w:hAnsi="Arial" w:cs="Arial"/>
          <w:b/>
          <w:bCs/>
        </w:rPr>
        <w:t xml:space="preserve">Email: </w:t>
      </w:r>
      <w:hyperlink r:id="rId7">
        <w:r w:rsidRPr="00247C85">
          <w:rPr>
            <w:rStyle w:val="Hyperlink"/>
            <w:rFonts w:ascii="Arial" w:hAnsi="Arial" w:cs="Arial"/>
            <w:b/>
            <w:bCs/>
          </w:rPr>
          <w:t>Bhargavi.kotha85@gmail.com</w:t>
        </w:r>
      </w:hyperlink>
    </w:p>
    <w:p w14:paraId="04C3FC1C" w14:textId="6DAB7072" w:rsidR="00C134D8" w:rsidRPr="00247C85" w:rsidRDefault="17D38FB7" w:rsidP="6427880D">
      <w:pPr>
        <w:spacing w:after="0" w:line="240" w:lineRule="auto"/>
        <w:rPr>
          <w:rFonts w:ascii="Arial" w:hAnsi="Arial" w:cs="Arial"/>
          <w:b/>
          <w:bCs/>
        </w:rPr>
      </w:pPr>
      <w:r w:rsidRPr="00247C85">
        <w:rPr>
          <w:rFonts w:ascii="Arial" w:hAnsi="Arial" w:cs="Arial"/>
          <w:b/>
          <w:bCs/>
        </w:rPr>
        <w:t>Phone: 978-408-7869</w:t>
      </w:r>
    </w:p>
    <w:p w14:paraId="2FBFC609" w14:textId="77777777" w:rsidR="006D5086" w:rsidRDefault="006D5086" w:rsidP="6427880D">
      <w:pPr>
        <w:keepNext/>
        <w:pBdr>
          <w:top w:val="single" w:sz="4" w:space="1" w:color="000000"/>
        </w:pBdr>
        <w:spacing w:after="0" w:line="240" w:lineRule="auto"/>
        <w:ind w:right="91"/>
        <w:jc w:val="both"/>
        <w:rPr>
          <w:rFonts w:ascii="Arial" w:hAnsi="Arial" w:cs="Arial"/>
          <w:b/>
          <w:bCs/>
          <w:color w:val="000000" w:themeColor="text1"/>
          <w:sz w:val="28"/>
          <w:szCs w:val="28"/>
        </w:rPr>
      </w:pPr>
    </w:p>
    <w:p w14:paraId="43054810" w14:textId="1EFD664B" w:rsidR="6427880D" w:rsidRPr="006D5086" w:rsidRDefault="3F0B4C56" w:rsidP="6427880D">
      <w:pPr>
        <w:keepNext/>
        <w:pBdr>
          <w:top w:val="single" w:sz="4" w:space="1" w:color="000000"/>
        </w:pBdr>
        <w:spacing w:after="0" w:line="240" w:lineRule="auto"/>
        <w:ind w:right="91"/>
        <w:jc w:val="both"/>
        <w:rPr>
          <w:rFonts w:ascii="Arial" w:hAnsi="Arial" w:cs="Arial"/>
          <w:b/>
          <w:bCs/>
          <w:color w:val="000000"/>
          <w:spacing w:val="4"/>
          <w:sz w:val="28"/>
          <w:szCs w:val="28"/>
          <w:lang w:eastAsia="x-none"/>
        </w:rPr>
      </w:pPr>
      <w:r w:rsidRPr="006D5086">
        <w:rPr>
          <w:rFonts w:ascii="Arial" w:hAnsi="Arial" w:cs="Arial"/>
          <w:b/>
          <w:bCs/>
          <w:color w:val="000000" w:themeColor="text1"/>
          <w:sz w:val="28"/>
          <w:szCs w:val="28"/>
        </w:rPr>
        <w:t xml:space="preserve">Principal </w:t>
      </w:r>
      <w:r w:rsidR="348AF119" w:rsidRPr="006D5086">
        <w:rPr>
          <w:rFonts w:ascii="Arial" w:hAnsi="Arial" w:cs="Arial"/>
          <w:b/>
          <w:bCs/>
          <w:color w:val="000000" w:themeColor="text1"/>
          <w:sz w:val="28"/>
          <w:szCs w:val="28"/>
        </w:rPr>
        <w:t>Software Engineer</w:t>
      </w:r>
    </w:p>
    <w:p w14:paraId="01767EC0" w14:textId="4240B653" w:rsidR="2EA50FB1" w:rsidRPr="00247C85" w:rsidRDefault="2EA50FB1" w:rsidP="6427880D">
      <w:pPr>
        <w:pStyle w:val="Heading3"/>
        <w:spacing w:before="281" w:after="281"/>
        <w:jc w:val="both"/>
        <w:rPr>
          <w:rFonts w:ascii="Arial" w:hAnsi="Arial" w:cs="Arial"/>
          <w:sz w:val="22"/>
          <w:szCs w:val="22"/>
        </w:rPr>
      </w:pPr>
      <w:r w:rsidRPr="006D5086">
        <w:rPr>
          <w:rFonts w:ascii="Arial" w:eastAsia="Calibri" w:hAnsi="Arial" w:cs="Arial"/>
          <w:sz w:val="24"/>
          <w:szCs w:val="22"/>
          <w:highlight w:val="yellow"/>
          <w:lang w:val="en-US"/>
        </w:rPr>
        <w:t>Objective</w:t>
      </w:r>
      <w:r w:rsidRPr="00247C85">
        <w:rPr>
          <w:rFonts w:ascii="Arial" w:eastAsia="Calibri" w:hAnsi="Arial" w:cs="Arial"/>
          <w:sz w:val="22"/>
          <w:szCs w:val="22"/>
          <w:lang w:val="en-US"/>
        </w:rPr>
        <w:t>:</w:t>
      </w:r>
    </w:p>
    <w:p w14:paraId="62EBAEE7" w14:textId="47FE4B7D" w:rsidR="2EA50FB1" w:rsidRPr="00247C85" w:rsidRDefault="2EA50FB1" w:rsidP="6427880D">
      <w:pPr>
        <w:spacing w:before="240" w:after="240"/>
        <w:jc w:val="both"/>
        <w:rPr>
          <w:rFonts w:ascii="Arial" w:hAnsi="Arial" w:cs="Arial"/>
        </w:rPr>
      </w:pPr>
      <w:r w:rsidRPr="00247C85">
        <w:rPr>
          <w:rFonts w:ascii="Arial" w:hAnsi="Arial" w:cs="Arial"/>
        </w:rPr>
        <w:t xml:space="preserve">Experienced </w:t>
      </w:r>
      <w:r w:rsidRPr="00247C85">
        <w:rPr>
          <w:rFonts w:ascii="Arial" w:hAnsi="Arial" w:cs="Arial"/>
          <w:b/>
          <w:bCs/>
        </w:rPr>
        <w:t>Senior Software Engineer</w:t>
      </w:r>
      <w:r w:rsidRPr="00247C85">
        <w:rPr>
          <w:rFonts w:ascii="Arial" w:hAnsi="Arial" w:cs="Arial"/>
        </w:rPr>
        <w:t xml:space="preserve"> with a strong background in </w:t>
      </w:r>
      <w:r w:rsidRPr="00247C85">
        <w:rPr>
          <w:rFonts w:ascii="Arial" w:hAnsi="Arial" w:cs="Arial"/>
          <w:b/>
          <w:bCs/>
        </w:rPr>
        <w:t xml:space="preserve">C#/.NET Core </w:t>
      </w:r>
      <w:r w:rsidR="524995E6" w:rsidRPr="00247C85">
        <w:rPr>
          <w:rFonts w:ascii="Arial" w:hAnsi="Arial" w:cs="Arial"/>
          <w:b/>
          <w:bCs/>
        </w:rPr>
        <w:t xml:space="preserve">and </w:t>
      </w:r>
      <w:r w:rsidRPr="00247C85">
        <w:rPr>
          <w:rFonts w:ascii="Arial" w:hAnsi="Arial" w:cs="Arial"/>
          <w:b/>
          <w:bCs/>
        </w:rPr>
        <w:t>Azure</w:t>
      </w:r>
      <w:r w:rsidRPr="00247C85">
        <w:rPr>
          <w:rFonts w:ascii="Arial" w:hAnsi="Arial" w:cs="Arial"/>
        </w:rPr>
        <w:t xml:space="preserve">, seeking to leverage </w:t>
      </w:r>
      <w:r w:rsidRPr="00247C85">
        <w:rPr>
          <w:rFonts w:ascii="Arial" w:hAnsi="Arial" w:cs="Arial"/>
          <w:b/>
          <w:bCs/>
        </w:rPr>
        <w:t>technical leadership and hands-on expertise</w:t>
      </w:r>
      <w:r w:rsidRPr="00247C85">
        <w:rPr>
          <w:rFonts w:ascii="Arial" w:hAnsi="Arial" w:cs="Arial"/>
        </w:rPr>
        <w:t xml:space="preserve"> in designing, developing, and deploying scalable web solutions. Passionate about </w:t>
      </w:r>
      <w:r w:rsidRPr="00247C85">
        <w:rPr>
          <w:rFonts w:ascii="Arial" w:hAnsi="Arial" w:cs="Arial"/>
          <w:b/>
          <w:bCs/>
        </w:rPr>
        <w:t>mentoring teams, driving innovation, and optimizing engineering best practices</w:t>
      </w:r>
      <w:r w:rsidRPr="00247C85">
        <w:rPr>
          <w:rFonts w:ascii="Arial" w:hAnsi="Arial" w:cs="Arial"/>
        </w:rPr>
        <w:t xml:space="preserve"> to deliver </w:t>
      </w:r>
      <w:r w:rsidRPr="00247C85">
        <w:rPr>
          <w:rFonts w:ascii="Arial" w:hAnsi="Arial" w:cs="Arial"/>
          <w:b/>
          <w:bCs/>
        </w:rPr>
        <w:t>high-quality, high-performance applications</w:t>
      </w:r>
      <w:r w:rsidRPr="00247C85">
        <w:rPr>
          <w:rFonts w:ascii="Arial" w:hAnsi="Arial" w:cs="Arial"/>
        </w:rPr>
        <w:t xml:space="preserve"> in an </w:t>
      </w:r>
      <w:r w:rsidR="002B6E0E" w:rsidRPr="00247C85">
        <w:rPr>
          <w:rFonts w:ascii="Arial" w:hAnsi="Arial" w:cs="Arial"/>
        </w:rPr>
        <w:t>agile</w:t>
      </w:r>
      <w:r w:rsidRPr="00247C85">
        <w:rPr>
          <w:rFonts w:ascii="Arial" w:hAnsi="Arial" w:cs="Arial"/>
        </w:rPr>
        <w:t xml:space="preserve"> environment.</w:t>
      </w:r>
    </w:p>
    <w:p w14:paraId="424702B8" w14:textId="77777777" w:rsidR="001D041A" w:rsidRPr="006D5086" w:rsidRDefault="084A5A8A" w:rsidP="6427880D">
      <w:pPr>
        <w:keepNext/>
        <w:spacing w:after="0" w:line="240" w:lineRule="auto"/>
        <w:jc w:val="both"/>
        <w:outlineLvl w:val="4"/>
        <w:rPr>
          <w:rFonts w:ascii="Arial" w:hAnsi="Arial" w:cs="Arial"/>
          <w:b/>
          <w:bCs/>
          <w:color w:val="000000" w:themeColor="text1"/>
          <w:sz w:val="28"/>
          <w:szCs w:val="24"/>
        </w:rPr>
      </w:pPr>
      <w:r w:rsidRPr="006D5086">
        <w:rPr>
          <w:rFonts w:ascii="Arial" w:hAnsi="Arial" w:cs="Arial"/>
          <w:b/>
          <w:bCs/>
          <w:color w:val="000000"/>
          <w:spacing w:val="4"/>
          <w:sz w:val="24"/>
          <w:highlight w:val="yellow"/>
          <w:lang w:val="x-none" w:eastAsia="x-none"/>
        </w:rPr>
        <w:t>EDUCATION</w:t>
      </w:r>
    </w:p>
    <w:p w14:paraId="72FE9453" w14:textId="707F0477" w:rsidR="57D38174" w:rsidRPr="00247C85" w:rsidRDefault="6F26A14E" w:rsidP="6427880D">
      <w:pPr>
        <w:spacing w:after="0" w:line="240" w:lineRule="auto"/>
        <w:jc w:val="both"/>
        <w:rPr>
          <w:rFonts w:ascii="Arial" w:hAnsi="Arial" w:cs="Arial"/>
          <w:color w:val="000000" w:themeColor="text1"/>
        </w:rPr>
      </w:pPr>
      <w:r w:rsidRPr="00247C85">
        <w:rPr>
          <w:rFonts w:ascii="Arial" w:hAnsi="Arial" w:cs="Arial"/>
          <w:color w:val="000000" w:themeColor="text1"/>
        </w:rPr>
        <w:t>Masters of Computer Science, Andhra University, India at 2008.</w:t>
      </w:r>
    </w:p>
    <w:p w14:paraId="1313EC97" w14:textId="1283507C" w:rsidR="57D38174" w:rsidRPr="00247C85" w:rsidRDefault="6F26A14E" w:rsidP="6427880D">
      <w:pPr>
        <w:spacing w:after="0" w:line="240" w:lineRule="auto"/>
        <w:jc w:val="both"/>
        <w:rPr>
          <w:rFonts w:ascii="Arial" w:hAnsi="Arial" w:cs="Arial"/>
          <w:color w:val="000000" w:themeColor="text1"/>
        </w:rPr>
      </w:pPr>
      <w:r w:rsidRPr="00247C85">
        <w:rPr>
          <w:rFonts w:ascii="Arial" w:hAnsi="Arial" w:cs="Arial"/>
          <w:color w:val="000000" w:themeColor="text1"/>
        </w:rPr>
        <w:t>Completed B</w:t>
      </w:r>
      <w:r w:rsidRPr="00247C85">
        <w:rPr>
          <w:rFonts w:ascii="Arial" w:hAnsi="Arial" w:cs="Arial"/>
        </w:rPr>
        <w:t>achelors</w:t>
      </w:r>
      <w:r w:rsidRPr="00247C85">
        <w:rPr>
          <w:rFonts w:ascii="Arial" w:hAnsi="Arial" w:cs="Arial"/>
          <w:color w:val="000000" w:themeColor="text1"/>
        </w:rPr>
        <w:t xml:space="preserve"> of computer science in Nagarjuna</w:t>
      </w:r>
      <w:r w:rsidR="007753D0" w:rsidRPr="00247C85">
        <w:rPr>
          <w:rFonts w:ascii="Arial" w:hAnsi="Arial" w:cs="Arial"/>
          <w:color w:val="000000" w:themeColor="text1"/>
        </w:rPr>
        <w:t xml:space="preserve"> </w:t>
      </w:r>
      <w:r w:rsidRPr="00247C85">
        <w:rPr>
          <w:rFonts w:ascii="Arial" w:hAnsi="Arial" w:cs="Arial"/>
          <w:color w:val="000000" w:themeColor="text1"/>
        </w:rPr>
        <w:t>University India at 2005.</w:t>
      </w:r>
    </w:p>
    <w:p w14:paraId="26C0F921" w14:textId="77777777" w:rsidR="001D041A" w:rsidRPr="00247C85" w:rsidRDefault="001D041A" w:rsidP="6427880D">
      <w:pPr>
        <w:spacing w:after="0" w:line="240" w:lineRule="auto"/>
        <w:jc w:val="both"/>
        <w:rPr>
          <w:rFonts w:ascii="Arial" w:hAnsi="Arial" w:cs="Arial"/>
          <w:color w:val="000000"/>
        </w:rPr>
      </w:pPr>
    </w:p>
    <w:p w14:paraId="7A541ABB" w14:textId="77777777" w:rsidR="001D041A" w:rsidRPr="00247C85" w:rsidRDefault="084A5A8A" w:rsidP="6427880D">
      <w:pPr>
        <w:keepNext/>
        <w:spacing w:after="0" w:line="240" w:lineRule="auto"/>
        <w:jc w:val="both"/>
        <w:outlineLvl w:val="4"/>
        <w:rPr>
          <w:rFonts w:ascii="Arial" w:hAnsi="Arial" w:cs="Arial"/>
          <w:b/>
          <w:bCs/>
          <w:color w:val="000000" w:themeColor="text1"/>
        </w:rPr>
      </w:pPr>
      <w:r w:rsidRPr="00247C85">
        <w:rPr>
          <w:rFonts w:ascii="Arial" w:hAnsi="Arial" w:cs="Arial"/>
          <w:b/>
          <w:bCs/>
          <w:color w:val="000000"/>
          <w:spacing w:val="4"/>
          <w:lang w:val="x-none" w:eastAsia="x-none"/>
        </w:rPr>
        <w:t>SKILL SET</w:t>
      </w:r>
      <w:r w:rsidRPr="00247C85">
        <w:rPr>
          <w:rFonts w:ascii="Arial" w:hAnsi="Arial" w:cs="Arial"/>
          <w:b/>
          <w:bCs/>
          <w:color w:val="000000"/>
          <w:spacing w:val="4"/>
          <w:lang w:eastAsia="x-none"/>
        </w:rPr>
        <w:t>S</w:t>
      </w:r>
    </w:p>
    <w:tbl>
      <w:tblPr>
        <w:tblpPr w:leftFromText="180" w:rightFromText="180" w:vertAnchor="text" w:horzAnchor="margin" w:tblpY="132"/>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73"/>
        <w:gridCol w:w="7564"/>
      </w:tblGrid>
      <w:tr w:rsidR="00CC7F5A" w:rsidRPr="00247C85" w14:paraId="54D1A76C" w14:textId="77777777" w:rsidTr="00CC7F5A">
        <w:trPr>
          <w:trHeight w:val="136"/>
        </w:trPr>
        <w:tc>
          <w:tcPr>
            <w:tcW w:w="2773" w:type="dxa"/>
            <w:vAlign w:val="center"/>
          </w:tcPr>
          <w:p w14:paraId="19FC39AC"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Programming Languages:</w:t>
            </w:r>
          </w:p>
        </w:tc>
        <w:tc>
          <w:tcPr>
            <w:tcW w:w="7564" w:type="dxa"/>
          </w:tcPr>
          <w:p w14:paraId="7C3D401E"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b/>
                <w:bCs/>
              </w:rPr>
              <w:t>C#, Azure, .NET Core,</w:t>
            </w:r>
            <w:r w:rsidRPr="00247C85">
              <w:rPr>
                <w:rFonts w:ascii="Arial" w:hAnsi="Arial" w:cs="Arial"/>
              </w:rPr>
              <w:t xml:space="preserve">  </w:t>
            </w:r>
            <w:proofErr w:type="spellStart"/>
            <w:r w:rsidRPr="00247C85">
              <w:rPr>
                <w:rFonts w:ascii="Arial" w:hAnsi="Arial" w:cs="Arial"/>
              </w:rPr>
              <w:t>WebAPI</w:t>
            </w:r>
            <w:proofErr w:type="spellEnd"/>
            <w:r w:rsidRPr="00247C85">
              <w:rPr>
                <w:rFonts w:ascii="Arial" w:hAnsi="Arial" w:cs="Arial"/>
              </w:rPr>
              <w:t xml:space="preserve">, </w:t>
            </w:r>
            <w:proofErr w:type="spellStart"/>
            <w:r w:rsidRPr="00247C85">
              <w:rPr>
                <w:rFonts w:ascii="Arial" w:hAnsi="Arial" w:cs="Arial"/>
              </w:rPr>
              <w:t>MVC,</w:t>
            </w:r>
            <w:r w:rsidRPr="00247C85">
              <w:rPr>
                <w:rFonts w:ascii="Arial" w:hAnsi="Arial" w:cs="Arial"/>
                <w:color w:val="000000" w:themeColor="text1"/>
              </w:rPr>
              <w:t>VBScript</w:t>
            </w:r>
            <w:proofErr w:type="spellEnd"/>
            <w:r w:rsidRPr="00247C85">
              <w:rPr>
                <w:rFonts w:ascii="Arial" w:hAnsi="Arial" w:cs="Arial"/>
              </w:rPr>
              <w:t xml:space="preserve"> Power shell scripts</w:t>
            </w:r>
          </w:p>
        </w:tc>
      </w:tr>
      <w:tr w:rsidR="00CC7F5A" w:rsidRPr="00247C85" w14:paraId="7213B0EC" w14:textId="77777777" w:rsidTr="00CC7F5A">
        <w:trPr>
          <w:trHeight w:val="136"/>
        </w:trPr>
        <w:tc>
          <w:tcPr>
            <w:tcW w:w="2773" w:type="dxa"/>
            <w:vAlign w:val="center"/>
          </w:tcPr>
          <w:p w14:paraId="0A10C310"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Web Development:</w:t>
            </w:r>
          </w:p>
        </w:tc>
        <w:tc>
          <w:tcPr>
            <w:tcW w:w="7564" w:type="dxa"/>
          </w:tcPr>
          <w:p w14:paraId="4017F4B6"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b/>
                <w:bCs/>
                <w:color w:val="000000" w:themeColor="text1"/>
              </w:rPr>
              <w:t>Angular, J</w:t>
            </w:r>
            <w:r w:rsidRPr="00247C85">
              <w:rPr>
                <w:rFonts w:ascii="Arial" w:hAnsi="Arial" w:cs="Arial"/>
                <w:color w:val="000000" w:themeColor="text1"/>
              </w:rPr>
              <w:t xml:space="preserve">avaScript, HTML5, </w:t>
            </w:r>
            <w:proofErr w:type="spellStart"/>
            <w:r w:rsidRPr="00247C85">
              <w:rPr>
                <w:rFonts w:ascii="Arial" w:hAnsi="Arial" w:cs="Arial"/>
                <w:color w:val="000000" w:themeColor="text1"/>
              </w:rPr>
              <w:t>BoostStrap</w:t>
            </w:r>
            <w:proofErr w:type="spellEnd"/>
            <w:r w:rsidRPr="00247C85">
              <w:rPr>
                <w:rFonts w:ascii="Arial" w:hAnsi="Arial" w:cs="Arial"/>
                <w:color w:val="000000" w:themeColor="text1"/>
              </w:rPr>
              <w:t>, CSS3, JSON, jQuery, Knockout.js. .</w:t>
            </w:r>
          </w:p>
        </w:tc>
      </w:tr>
      <w:tr w:rsidR="00CC7F5A" w:rsidRPr="00247C85" w14:paraId="3ADEE3F5" w14:textId="77777777" w:rsidTr="00CC7F5A">
        <w:trPr>
          <w:trHeight w:val="136"/>
        </w:trPr>
        <w:tc>
          <w:tcPr>
            <w:tcW w:w="2773" w:type="dxa"/>
            <w:vAlign w:val="center"/>
          </w:tcPr>
          <w:p w14:paraId="78774085"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 xml:space="preserve"> Tools &amp; Frame Works :</w:t>
            </w:r>
          </w:p>
        </w:tc>
        <w:tc>
          <w:tcPr>
            <w:tcW w:w="7564" w:type="dxa"/>
          </w:tcPr>
          <w:p w14:paraId="11F33903"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 xml:space="preserve"> Visual Studio , NET Framework, </w:t>
            </w:r>
            <w:proofErr w:type="spellStart"/>
            <w:r w:rsidRPr="00247C85">
              <w:rPr>
                <w:rFonts w:ascii="Arial" w:hAnsi="Arial" w:cs="Arial"/>
                <w:color w:val="000000" w:themeColor="text1"/>
              </w:rPr>
              <w:t>EntiyFramWork</w:t>
            </w:r>
            <w:proofErr w:type="spellEnd"/>
          </w:p>
        </w:tc>
      </w:tr>
      <w:tr w:rsidR="00CC7F5A" w:rsidRPr="00247C85" w14:paraId="4DF6E424" w14:textId="77777777" w:rsidTr="00CC7F5A">
        <w:trPr>
          <w:trHeight w:val="136"/>
        </w:trPr>
        <w:tc>
          <w:tcPr>
            <w:tcW w:w="2773" w:type="dxa"/>
            <w:vAlign w:val="center"/>
          </w:tcPr>
          <w:p w14:paraId="13DC0CDE"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Databases:</w:t>
            </w:r>
          </w:p>
        </w:tc>
        <w:tc>
          <w:tcPr>
            <w:tcW w:w="7564" w:type="dxa"/>
          </w:tcPr>
          <w:p w14:paraId="7BE65279"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MySQL, Microsoft SQL Server, Oracle Database</w:t>
            </w:r>
          </w:p>
        </w:tc>
      </w:tr>
      <w:tr w:rsidR="00CC7F5A" w:rsidRPr="00247C85" w14:paraId="75655AB4" w14:textId="77777777" w:rsidTr="00CC7F5A">
        <w:trPr>
          <w:trHeight w:val="136"/>
        </w:trPr>
        <w:tc>
          <w:tcPr>
            <w:tcW w:w="2773" w:type="dxa"/>
            <w:vAlign w:val="center"/>
          </w:tcPr>
          <w:p w14:paraId="139B2068"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Software Methodology:</w:t>
            </w:r>
          </w:p>
        </w:tc>
        <w:tc>
          <w:tcPr>
            <w:tcW w:w="7564" w:type="dxa"/>
          </w:tcPr>
          <w:p w14:paraId="4136FBC4"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spacing w:val="-3"/>
              </w:rPr>
              <w:t>Agile methodology, Jira, Water Fall model.</w:t>
            </w:r>
          </w:p>
        </w:tc>
      </w:tr>
      <w:tr w:rsidR="00CC7F5A" w:rsidRPr="00247C85" w14:paraId="547217B9" w14:textId="77777777" w:rsidTr="00CC7F5A">
        <w:trPr>
          <w:trHeight w:val="123"/>
        </w:trPr>
        <w:tc>
          <w:tcPr>
            <w:tcW w:w="2773" w:type="dxa"/>
            <w:vAlign w:val="center"/>
          </w:tcPr>
          <w:p w14:paraId="4C5596B0"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 xml:space="preserve">Build &amp; Testing Analyzer </w:t>
            </w:r>
          </w:p>
        </w:tc>
        <w:tc>
          <w:tcPr>
            <w:tcW w:w="7564" w:type="dxa"/>
          </w:tcPr>
          <w:p w14:paraId="0A82BBFA" w14:textId="77777777" w:rsidR="00CC7F5A" w:rsidRPr="00247C85" w:rsidRDefault="00CC7F5A" w:rsidP="00CC7F5A">
            <w:pPr>
              <w:spacing w:after="0" w:line="240" w:lineRule="auto"/>
              <w:jc w:val="both"/>
              <w:rPr>
                <w:rFonts w:ascii="Arial" w:hAnsi="Arial" w:cs="Arial"/>
              </w:rPr>
            </w:pPr>
            <w:proofErr w:type="spellStart"/>
            <w:r w:rsidRPr="00247C85">
              <w:rPr>
                <w:rFonts w:ascii="Arial" w:hAnsi="Arial" w:cs="Arial"/>
              </w:rPr>
              <w:t>NUnit</w:t>
            </w:r>
            <w:proofErr w:type="spellEnd"/>
            <w:r w:rsidRPr="00247C85">
              <w:rPr>
                <w:rFonts w:ascii="Arial" w:hAnsi="Arial" w:cs="Arial"/>
              </w:rPr>
              <w:t xml:space="preserve">, </w:t>
            </w:r>
            <w:proofErr w:type="spellStart"/>
            <w:r w:rsidRPr="00247C85">
              <w:rPr>
                <w:rFonts w:ascii="Arial" w:hAnsi="Arial" w:cs="Arial"/>
              </w:rPr>
              <w:t>Moq</w:t>
            </w:r>
            <w:proofErr w:type="spellEnd"/>
            <w:r w:rsidRPr="00247C85">
              <w:rPr>
                <w:rFonts w:ascii="Arial" w:hAnsi="Arial" w:cs="Arial"/>
              </w:rPr>
              <w:t>, Integration Testing, Automated Testing</w:t>
            </w:r>
          </w:p>
        </w:tc>
      </w:tr>
      <w:tr w:rsidR="00CC7F5A" w:rsidRPr="00247C85" w14:paraId="448C85D4" w14:textId="77777777" w:rsidTr="00CC7F5A">
        <w:trPr>
          <w:trHeight w:val="65"/>
        </w:trPr>
        <w:tc>
          <w:tcPr>
            <w:tcW w:w="2773" w:type="dxa"/>
            <w:vAlign w:val="center"/>
          </w:tcPr>
          <w:p w14:paraId="3804ECFF"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Version Control Tools:</w:t>
            </w:r>
          </w:p>
        </w:tc>
        <w:tc>
          <w:tcPr>
            <w:tcW w:w="7564" w:type="dxa"/>
          </w:tcPr>
          <w:p w14:paraId="3004D5D8"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 xml:space="preserve"> </w:t>
            </w:r>
            <w:proofErr w:type="spellStart"/>
            <w:r w:rsidRPr="00247C85">
              <w:rPr>
                <w:rFonts w:ascii="Arial" w:hAnsi="Arial" w:cs="Arial"/>
                <w:color w:val="000000" w:themeColor="text1"/>
              </w:rPr>
              <w:t>Git</w:t>
            </w:r>
            <w:proofErr w:type="spellEnd"/>
            <w:proofErr w:type="gramStart"/>
            <w:r w:rsidRPr="00247C85">
              <w:rPr>
                <w:rFonts w:ascii="Arial" w:hAnsi="Arial" w:cs="Arial"/>
                <w:color w:val="000000" w:themeColor="text1"/>
              </w:rPr>
              <w:t xml:space="preserve">,  </w:t>
            </w:r>
            <w:proofErr w:type="spellStart"/>
            <w:r w:rsidRPr="00247C85">
              <w:rPr>
                <w:rFonts w:ascii="Arial" w:hAnsi="Arial" w:cs="Arial"/>
                <w:color w:val="000000" w:themeColor="text1"/>
              </w:rPr>
              <w:t>Bitbucket</w:t>
            </w:r>
            <w:proofErr w:type="spellEnd"/>
            <w:proofErr w:type="gramEnd"/>
            <w:r w:rsidRPr="00247C85">
              <w:rPr>
                <w:rFonts w:ascii="Arial" w:hAnsi="Arial" w:cs="Arial"/>
                <w:color w:val="000000" w:themeColor="text1"/>
              </w:rPr>
              <w:t>, TFS, Subversion (SVN).</w:t>
            </w:r>
          </w:p>
        </w:tc>
      </w:tr>
      <w:tr w:rsidR="00CC7F5A" w:rsidRPr="00247C85" w14:paraId="3B4D7D6D" w14:textId="77777777" w:rsidTr="00CC7F5A">
        <w:trPr>
          <w:trHeight w:val="136"/>
        </w:trPr>
        <w:tc>
          <w:tcPr>
            <w:tcW w:w="2773" w:type="dxa"/>
            <w:vAlign w:val="center"/>
          </w:tcPr>
          <w:p w14:paraId="5DF6DEFF"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Operating Systems:</w:t>
            </w:r>
          </w:p>
        </w:tc>
        <w:tc>
          <w:tcPr>
            <w:tcW w:w="7564" w:type="dxa"/>
          </w:tcPr>
          <w:p w14:paraId="62D5B354"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 xml:space="preserve">Windows, Windows server, Linux </w:t>
            </w:r>
          </w:p>
        </w:tc>
      </w:tr>
      <w:tr w:rsidR="00CC7F5A" w:rsidRPr="00247C85" w14:paraId="331608CD" w14:textId="77777777" w:rsidTr="00CC7F5A">
        <w:trPr>
          <w:trHeight w:val="136"/>
        </w:trPr>
        <w:tc>
          <w:tcPr>
            <w:tcW w:w="2773" w:type="dxa"/>
            <w:vAlign w:val="center"/>
          </w:tcPr>
          <w:p w14:paraId="26D18542"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Cloud Technologies:</w:t>
            </w:r>
          </w:p>
        </w:tc>
        <w:tc>
          <w:tcPr>
            <w:tcW w:w="7564" w:type="dxa"/>
          </w:tcPr>
          <w:p w14:paraId="4EF1F377" w14:textId="77777777" w:rsidR="00CC7F5A" w:rsidRPr="00247C85" w:rsidRDefault="00CC7F5A" w:rsidP="00CC7F5A">
            <w:pPr>
              <w:spacing w:after="0" w:line="240" w:lineRule="auto"/>
              <w:jc w:val="both"/>
              <w:rPr>
                <w:rFonts w:ascii="Arial" w:hAnsi="Arial" w:cs="Arial"/>
              </w:rPr>
            </w:pPr>
            <w:r w:rsidRPr="00247C85">
              <w:rPr>
                <w:rFonts w:ascii="Arial" w:hAnsi="Arial" w:cs="Arial"/>
              </w:rPr>
              <w:t>Azure App Services, Azure Service Bus, Azure DevOps (CI/CD)</w:t>
            </w:r>
          </w:p>
        </w:tc>
      </w:tr>
      <w:tr w:rsidR="00CC7F5A" w:rsidRPr="00247C85" w14:paraId="5F356CB7" w14:textId="77777777" w:rsidTr="00CC7F5A">
        <w:trPr>
          <w:trHeight w:val="136"/>
        </w:trPr>
        <w:tc>
          <w:tcPr>
            <w:tcW w:w="2773" w:type="dxa"/>
            <w:vAlign w:val="center"/>
          </w:tcPr>
          <w:p w14:paraId="6F5C81E0"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Deployment Tools:</w:t>
            </w:r>
          </w:p>
        </w:tc>
        <w:tc>
          <w:tcPr>
            <w:tcW w:w="7564" w:type="dxa"/>
          </w:tcPr>
          <w:p w14:paraId="4AEF73AC" w14:textId="77777777" w:rsidR="00CC7F5A" w:rsidRPr="00247C85" w:rsidRDefault="00CC7F5A" w:rsidP="00CC7F5A">
            <w:pPr>
              <w:spacing w:after="0" w:line="240" w:lineRule="auto"/>
              <w:jc w:val="both"/>
              <w:rPr>
                <w:rFonts w:ascii="Arial" w:hAnsi="Arial" w:cs="Arial"/>
                <w:color w:val="000000" w:themeColor="text1"/>
              </w:rPr>
            </w:pPr>
            <w:r w:rsidRPr="00247C85">
              <w:rPr>
                <w:rFonts w:ascii="Arial" w:hAnsi="Arial" w:cs="Arial"/>
                <w:color w:val="000000" w:themeColor="text1"/>
              </w:rPr>
              <w:t>Azure CI pipeline,  Octopus Deploy, GitHub Actions</w:t>
            </w:r>
          </w:p>
        </w:tc>
      </w:tr>
      <w:tr w:rsidR="00CC7F5A" w:rsidRPr="00247C85" w14:paraId="65D0A6D2" w14:textId="77777777" w:rsidTr="00CC7F5A">
        <w:trPr>
          <w:trHeight w:val="136"/>
        </w:trPr>
        <w:tc>
          <w:tcPr>
            <w:tcW w:w="2773" w:type="dxa"/>
            <w:vAlign w:val="center"/>
          </w:tcPr>
          <w:p w14:paraId="1F98A384" w14:textId="77777777" w:rsidR="00CC7F5A" w:rsidRPr="00247C85" w:rsidRDefault="00CC7F5A" w:rsidP="00CC7F5A">
            <w:pPr>
              <w:spacing w:after="0" w:line="240" w:lineRule="auto"/>
              <w:jc w:val="both"/>
              <w:rPr>
                <w:rFonts w:ascii="Arial" w:hAnsi="Arial" w:cs="Arial"/>
              </w:rPr>
            </w:pPr>
            <w:r w:rsidRPr="00247C85">
              <w:rPr>
                <w:rFonts w:ascii="Arial" w:hAnsi="Arial" w:cs="Arial"/>
              </w:rPr>
              <w:t xml:space="preserve"> Messaging &amp; Architecture &amp; Design</w:t>
            </w:r>
            <w:r w:rsidRPr="00247C85">
              <w:rPr>
                <w:rFonts w:ascii="Arial" w:hAnsi="Arial" w:cs="Arial"/>
                <w:b/>
                <w:bCs/>
              </w:rPr>
              <w:t>:</w:t>
            </w:r>
            <w:r w:rsidRPr="00247C85">
              <w:rPr>
                <w:rFonts w:ascii="Arial" w:hAnsi="Arial" w:cs="Arial"/>
              </w:rPr>
              <w:t xml:space="preserve"> </w:t>
            </w:r>
          </w:p>
        </w:tc>
        <w:tc>
          <w:tcPr>
            <w:tcW w:w="7564" w:type="dxa"/>
          </w:tcPr>
          <w:p w14:paraId="3DC5BC2C" w14:textId="77777777" w:rsidR="00CC7F5A" w:rsidRPr="00247C85" w:rsidRDefault="00CC7F5A" w:rsidP="00CC7F5A">
            <w:pPr>
              <w:spacing w:after="0" w:line="240" w:lineRule="auto"/>
              <w:jc w:val="both"/>
              <w:rPr>
                <w:rFonts w:ascii="Arial" w:hAnsi="Arial" w:cs="Arial"/>
              </w:rPr>
            </w:pPr>
            <w:r w:rsidRPr="00247C85">
              <w:rPr>
                <w:rFonts w:ascii="Arial" w:hAnsi="Arial" w:cs="Arial"/>
              </w:rPr>
              <w:t xml:space="preserve"> </w:t>
            </w:r>
            <w:proofErr w:type="spellStart"/>
            <w:r w:rsidRPr="00247C85">
              <w:rPr>
                <w:rFonts w:ascii="Arial" w:hAnsi="Arial" w:cs="Arial"/>
              </w:rPr>
              <w:t>Redis</w:t>
            </w:r>
            <w:proofErr w:type="spellEnd"/>
            <w:r w:rsidRPr="00247C85">
              <w:rPr>
                <w:rFonts w:ascii="Arial" w:hAnsi="Arial" w:cs="Arial"/>
              </w:rPr>
              <w:t xml:space="preserve">, </w:t>
            </w:r>
            <w:proofErr w:type="spellStart"/>
            <w:r w:rsidRPr="00247C85">
              <w:rPr>
                <w:rFonts w:ascii="Arial" w:hAnsi="Arial" w:cs="Arial"/>
              </w:rPr>
              <w:t>MassTransit</w:t>
            </w:r>
            <w:proofErr w:type="spellEnd"/>
            <w:r w:rsidRPr="00247C85">
              <w:rPr>
                <w:rFonts w:ascii="Arial" w:hAnsi="Arial" w:cs="Arial"/>
              </w:rPr>
              <w:t xml:space="preserve">, </w:t>
            </w:r>
            <w:proofErr w:type="spellStart"/>
            <w:r w:rsidRPr="00247C85">
              <w:rPr>
                <w:rFonts w:ascii="Arial" w:hAnsi="Arial" w:cs="Arial"/>
              </w:rPr>
              <w:t>Microservices</w:t>
            </w:r>
            <w:proofErr w:type="spellEnd"/>
            <w:r w:rsidRPr="00247C85">
              <w:rPr>
                <w:rFonts w:ascii="Arial" w:hAnsi="Arial" w:cs="Arial"/>
              </w:rPr>
              <w:t>, Event-Driven Architecture, Competing Consumers Pattern</w:t>
            </w:r>
          </w:p>
        </w:tc>
      </w:tr>
    </w:tbl>
    <w:p w14:paraId="47D216A4" w14:textId="77777777" w:rsidR="001D041A" w:rsidRPr="00247C85" w:rsidRDefault="001D041A" w:rsidP="6427880D">
      <w:pPr>
        <w:keepNext/>
        <w:spacing w:after="0" w:line="240" w:lineRule="auto"/>
        <w:jc w:val="both"/>
        <w:outlineLvl w:val="4"/>
        <w:rPr>
          <w:rFonts w:ascii="Arial" w:hAnsi="Arial" w:cs="Arial"/>
          <w:b/>
          <w:bCs/>
          <w:color w:val="000000"/>
          <w:spacing w:val="4"/>
          <w:lang w:eastAsia="x-none"/>
        </w:rPr>
      </w:pPr>
    </w:p>
    <w:p w14:paraId="7987AA98" w14:textId="77777777" w:rsidR="001D041A" w:rsidRPr="00247C85" w:rsidRDefault="001D041A" w:rsidP="6427880D">
      <w:pPr>
        <w:tabs>
          <w:tab w:val="left" w:pos="8280"/>
        </w:tabs>
        <w:spacing w:after="0" w:line="240" w:lineRule="auto"/>
        <w:jc w:val="both"/>
        <w:rPr>
          <w:rFonts w:ascii="Arial" w:hAnsi="Arial" w:cs="Arial"/>
          <w:b/>
          <w:bCs/>
          <w:color w:val="000000"/>
          <w:u w:val="single"/>
        </w:rPr>
      </w:pPr>
    </w:p>
    <w:p w14:paraId="7DD93AA4" w14:textId="77777777" w:rsidR="001D041A" w:rsidRPr="003F5B26" w:rsidRDefault="348AF119" w:rsidP="6427880D">
      <w:pPr>
        <w:tabs>
          <w:tab w:val="left" w:pos="8280"/>
        </w:tabs>
        <w:spacing w:after="0" w:line="240" w:lineRule="auto"/>
        <w:jc w:val="both"/>
        <w:rPr>
          <w:rFonts w:ascii="Arial" w:hAnsi="Arial" w:cs="Arial"/>
          <w:b/>
          <w:bCs/>
          <w:color w:val="000000" w:themeColor="text1"/>
          <w:sz w:val="24"/>
          <w:szCs w:val="24"/>
        </w:rPr>
      </w:pPr>
      <w:r w:rsidRPr="003F5B26">
        <w:rPr>
          <w:rFonts w:ascii="Arial" w:hAnsi="Arial" w:cs="Arial"/>
          <w:b/>
          <w:bCs/>
          <w:color w:val="000000" w:themeColor="text1"/>
          <w:sz w:val="24"/>
          <w:szCs w:val="24"/>
          <w:highlight w:val="yellow"/>
        </w:rPr>
        <w:t>WORK EXPERIENCE</w:t>
      </w:r>
      <w:bookmarkStart w:id="0" w:name="_GoBack"/>
    </w:p>
    <w:bookmarkEnd w:id="0"/>
    <w:p w14:paraId="63028C53" w14:textId="77777777" w:rsidR="003F5B26" w:rsidRPr="00247C85" w:rsidRDefault="003F5B26" w:rsidP="6427880D">
      <w:pPr>
        <w:tabs>
          <w:tab w:val="left" w:pos="8280"/>
        </w:tabs>
        <w:spacing w:after="0" w:line="240" w:lineRule="auto"/>
        <w:jc w:val="both"/>
        <w:rPr>
          <w:rFonts w:ascii="Arial" w:hAnsi="Arial" w:cs="Arial"/>
          <w:b/>
          <w:bCs/>
          <w:color w:val="000000" w:themeColor="text1"/>
        </w:rPr>
      </w:pPr>
    </w:p>
    <w:p w14:paraId="305F5A99" w14:textId="6B0F192A" w:rsidR="00A912F0" w:rsidRPr="00247C85" w:rsidRDefault="5E3802B1" w:rsidP="6427880D">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Boston Software Corporation                                                          </w:t>
      </w:r>
      <w:r w:rsidR="00597833" w:rsidRPr="00247C85">
        <w:rPr>
          <w:rFonts w:ascii="Arial" w:hAnsi="Arial" w:cs="Arial"/>
          <w:b/>
          <w:bCs/>
          <w:color w:val="000000" w:themeColor="text1"/>
        </w:rPr>
        <w:t xml:space="preserve">     </w:t>
      </w:r>
      <w:r w:rsidRPr="00247C85">
        <w:rPr>
          <w:rFonts w:ascii="Arial" w:hAnsi="Arial" w:cs="Arial"/>
          <w:b/>
          <w:bCs/>
          <w:color w:val="000000" w:themeColor="text1"/>
        </w:rPr>
        <w:t xml:space="preserve">March’17 – Present,   MA  </w:t>
      </w:r>
    </w:p>
    <w:p w14:paraId="49E25957" w14:textId="6505C10B" w:rsidR="00A912F0" w:rsidRPr="00247C85" w:rsidRDefault="19DF2FE2" w:rsidP="00C134D8">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Full Stack Developer</w:t>
      </w:r>
      <w:r w:rsidR="2ACC3976" w:rsidRPr="00247C85">
        <w:rPr>
          <w:rFonts w:ascii="Arial" w:hAnsi="Arial" w:cs="Arial"/>
          <w:b/>
          <w:bCs/>
          <w:color w:val="000000" w:themeColor="text1"/>
        </w:rPr>
        <w:t xml:space="preserve"> </w:t>
      </w:r>
    </w:p>
    <w:p w14:paraId="0B8A48A2" w14:textId="66FA5FF1" w:rsidR="00A912F0" w:rsidRPr="00247C85" w:rsidRDefault="16A35FE8" w:rsidP="6427880D">
      <w:pPr>
        <w:spacing w:after="0" w:line="240" w:lineRule="auto"/>
        <w:jc w:val="both"/>
        <w:rPr>
          <w:rFonts w:ascii="Arial" w:hAnsi="Arial" w:cs="Arial"/>
          <w:b/>
          <w:bCs/>
          <w:color w:val="000000" w:themeColor="text1"/>
        </w:rPr>
      </w:pPr>
      <w:r w:rsidRPr="00247C85">
        <w:rPr>
          <w:rFonts w:ascii="Arial" w:hAnsi="Arial" w:cs="Arial"/>
          <w:b/>
          <w:bCs/>
          <w:color w:val="000000" w:themeColor="text1"/>
        </w:rPr>
        <w:t>Project Title: Single Point Rating</w:t>
      </w:r>
    </w:p>
    <w:p w14:paraId="53112327" w14:textId="77777777" w:rsidR="00A912F0" w:rsidRPr="00247C85" w:rsidRDefault="00A912F0" w:rsidP="6427880D">
      <w:pPr>
        <w:spacing w:after="0" w:line="240" w:lineRule="auto"/>
        <w:jc w:val="both"/>
        <w:rPr>
          <w:rFonts w:ascii="Arial" w:hAnsi="Arial" w:cs="Arial"/>
          <w:b/>
          <w:bCs/>
          <w:color w:val="000000" w:themeColor="text1"/>
        </w:rPr>
      </w:pPr>
    </w:p>
    <w:p w14:paraId="537E60C4" w14:textId="1AFB8F86" w:rsidR="00A912F0" w:rsidRPr="00247C85" w:rsidRDefault="5E3802B1" w:rsidP="6427880D">
      <w:pPr>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Description:   </w:t>
      </w:r>
      <w:r w:rsidRPr="00247C85">
        <w:rPr>
          <w:rFonts w:ascii="Arial" w:hAnsi="Arial" w:cs="Arial"/>
          <w:color w:val="222222"/>
        </w:rPr>
        <w:t>The application provides</w:t>
      </w:r>
      <w:r w:rsidR="1CDFAE31" w:rsidRPr="00247C85">
        <w:rPr>
          <w:rFonts w:ascii="Arial" w:hAnsi="Arial" w:cs="Arial"/>
          <w:color w:val="222222"/>
        </w:rPr>
        <w:t xml:space="preserve"> information about AUTO and HOME insurance rating with different carriers based on user criteria and history.</w:t>
      </w:r>
      <w:r w:rsidR="15F8E3E4" w:rsidRPr="00247C85">
        <w:rPr>
          <w:rFonts w:ascii="Arial" w:hAnsi="Arial" w:cs="Arial"/>
          <w:color w:val="222222"/>
        </w:rPr>
        <w:t xml:space="preserve"> </w:t>
      </w:r>
    </w:p>
    <w:p w14:paraId="325311A0" w14:textId="77777777" w:rsidR="00A912F0" w:rsidRPr="00247C85" w:rsidRDefault="00A912F0" w:rsidP="6427880D">
      <w:pPr>
        <w:spacing w:after="0" w:line="240" w:lineRule="auto"/>
        <w:jc w:val="both"/>
        <w:rPr>
          <w:rFonts w:ascii="Arial" w:hAnsi="Arial" w:cs="Arial"/>
          <w:b/>
          <w:bCs/>
          <w:color w:val="000000" w:themeColor="text1"/>
        </w:rPr>
      </w:pPr>
    </w:p>
    <w:p w14:paraId="2C3BDCAA" w14:textId="3010A7E7" w:rsidR="00A25F2D" w:rsidRPr="00247C85" w:rsidRDefault="2015B883" w:rsidP="6427880D">
      <w:pPr>
        <w:pStyle w:val="ListParagraph"/>
        <w:numPr>
          <w:ilvl w:val="0"/>
          <w:numId w:val="7"/>
        </w:numPr>
        <w:spacing w:after="0" w:afterAutospacing="1" w:line="240" w:lineRule="auto"/>
        <w:jc w:val="both"/>
        <w:rPr>
          <w:rFonts w:ascii="Arial" w:hAnsi="Arial" w:cs="Arial"/>
        </w:rPr>
      </w:pPr>
      <w:r w:rsidRPr="00247C85">
        <w:rPr>
          <w:rFonts w:ascii="Arial" w:hAnsi="Arial" w:cs="Arial"/>
        </w:rPr>
        <w:t xml:space="preserve">Collaborated closely with </w:t>
      </w:r>
      <w:r w:rsidR="1F293C49" w:rsidRPr="00247C85">
        <w:rPr>
          <w:rFonts w:ascii="Arial" w:hAnsi="Arial" w:cs="Arial"/>
        </w:rPr>
        <w:t>CTO</w:t>
      </w:r>
      <w:r w:rsidRPr="00247C85">
        <w:rPr>
          <w:rFonts w:ascii="Arial" w:hAnsi="Arial" w:cs="Arial"/>
        </w:rPr>
        <w:t xml:space="preserve"> and Project Managers to gather and refine requirements, delivering elegant and efficient solutions to meet business needs.</w:t>
      </w:r>
    </w:p>
    <w:p w14:paraId="470204B0" w14:textId="5F906C11" w:rsidR="4DE806AE" w:rsidRPr="00247C85" w:rsidRDefault="4DE806AE" w:rsidP="6427880D">
      <w:pPr>
        <w:pStyle w:val="ListParagraph"/>
        <w:numPr>
          <w:ilvl w:val="0"/>
          <w:numId w:val="7"/>
        </w:numPr>
        <w:shd w:val="clear" w:color="auto" w:fill="FFFFFF" w:themeFill="background1"/>
        <w:spacing w:after="0"/>
        <w:rPr>
          <w:rFonts w:ascii="Arial" w:hAnsi="Arial" w:cs="Arial"/>
          <w:color w:val="222222"/>
        </w:rPr>
      </w:pPr>
      <w:r w:rsidRPr="00247C85">
        <w:rPr>
          <w:rFonts w:ascii="Arial" w:hAnsi="Arial" w:cs="Arial"/>
          <w:color w:val="222222"/>
        </w:rPr>
        <w:t>Developed and tested scripts and stored procedures in T-SQL for use in our MYSQL databases, in both application design and production triage scenarios.</w:t>
      </w:r>
    </w:p>
    <w:p w14:paraId="2268F7AA" w14:textId="4A0A1811" w:rsidR="590EA458" w:rsidRPr="00247C85" w:rsidRDefault="7C52C916" w:rsidP="6427880D">
      <w:pPr>
        <w:pStyle w:val="ListParagraph"/>
        <w:numPr>
          <w:ilvl w:val="0"/>
          <w:numId w:val="7"/>
        </w:numPr>
        <w:spacing w:afterAutospacing="1" w:line="240" w:lineRule="auto"/>
        <w:jc w:val="both"/>
        <w:rPr>
          <w:rFonts w:ascii="Arial" w:hAnsi="Arial" w:cs="Arial"/>
        </w:rPr>
      </w:pPr>
      <w:r w:rsidRPr="00247C85">
        <w:rPr>
          <w:rFonts w:ascii="Arial" w:hAnsi="Arial" w:cs="Arial"/>
        </w:rPr>
        <w:lastRenderedPageBreak/>
        <w:t xml:space="preserve">Configured and maintained </w:t>
      </w:r>
      <w:r w:rsidRPr="00247C85">
        <w:rPr>
          <w:rFonts w:ascii="Arial" w:hAnsi="Arial" w:cs="Arial"/>
          <w:b/>
          <w:bCs/>
        </w:rPr>
        <w:t>CI/CD pipelines</w:t>
      </w:r>
      <w:r w:rsidRPr="00247C85">
        <w:rPr>
          <w:rFonts w:ascii="Arial" w:hAnsi="Arial" w:cs="Arial"/>
        </w:rPr>
        <w:t xml:space="preserve"> with </w:t>
      </w:r>
      <w:r w:rsidRPr="00247C85">
        <w:rPr>
          <w:rFonts w:ascii="Arial" w:hAnsi="Arial" w:cs="Arial"/>
          <w:b/>
          <w:bCs/>
        </w:rPr>
        <w:t>Azure DevOps</w:t>
      </w:r>
      <w:r w:rsidRPr="00247C85">
        <w:rPr>
          <w:rFonts w:ascii="Arial" w:hAnsi="Arial" w:cs="Arial"/>
        </w:rPr>
        <w:t xml:space="preserve"> to automate builds, testing, and deployments.</w:t>
      </w:r>
    </w:p>
    <w:p w14:paraId="5DCC4396" w14:textId="0C17B779" w:rsidR="590EA458" w:rsidRPr="00247C85" w:rsidRDefault="3FC8BA96" w:rsidP="6427880D">
      <w:pPr>
        <w:pStyle w:val="ListParagraph"/>
        <w:numPr>
          <w:ilvl w:val="0"/>
          <w:numId w:val="7"/>
        </w:numPr>
        <w:spacing w:after="0"/>
        <w:rPr>
          <w:rFonts w:ascii="Arial" w:hAnsi="Arial" w:cs="Arial"/>
        </w:rPr>
      </w:pPr>
      <w:r w:rsidRPr="00247C85">
        <w:rPr>
          <w:rFonts w:ascii="Arial" w:hAnsi="Arial" w:cs="Arial"/>
        </w:rPr>
        <w:t xml:space="preserve">Work with </w:t>
      </w:r>
      <w:r w:rsidRPr="00247C85">
        <w:rPr>
          <w:rFonts w:ascii="Arial" w:hAnsi="Arial" w:cs="Arial"/>
          <w:b/>
          <w:bCs/>
        </w:rPr>
        <w:t>Azure Storage solutions</w:t>
      </w:r>
      <w:r w:rsidRPr="00247C85">
        <w:rPr>
          <w:rFonts w:ascii="Arial" w:hAnsi="Arial" w:cs="Arial"/>
        </w:rPr>
        <w:t xml:space="preserve"> (Blob, Table, Queue, and File Storage).</w:t>
      </w:r>
    </w:p>
    <w:p w14:paraId="646089A1" w14:textId="589EB74D"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Developed and maintained </w:t>
      </w:r>
      <w:r w:rsidRPr="00247C85">
        <w:rPr>
          <w:rFonts w:ascii="Arial" w:hAnsi="Arial" w:cs="Arial"/>
          <w:b/>
          <w:bCs/>
        </w:rPr>
        <w:t>RESTful APIs</w:t>
      </w:r>
      <w:r w:rsidRPr="00247C85">
        <w:rPr>
          <w:rFonts w:ascii="Arial" w:hAnsi="Arial" w:cs="Arial"/>
        </w:rPr>
        <w:t xml:space="preserve"> using </w:t>
      </w:r>
      <w:r w:rsidRPr="00247C85">
        <w:rPr>
          <w:rFonts w:ascii="Arial" w:hAnsi="Arial" w:cs="Arial"/>
          <w:b/>
          <w:bCs/>
        </w:rPr>
        <w:t>ASP.NET Core/Web API</w:t>
      </w:r>
      <w:r w:rsidRPr="00247C85">
        <w:rPr>
          <w:rFonts w:ascii="Arial" w:hAnsi="Arial" w:cs="Arial"/>
        </w:rPr>
        <w:t>.</w:t>
      </w:r>
    </w:p>
    <w:p w14:paraId="23D71512" w14:textId="1C321A26"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Integrated </w:t>
      </w:r>
      <w:r w:rsidRPr="00247C85">
        <w:rPr>
          <w:rFonts w:ascii="Arial" w:hAnsi="Arial" w:cs="Arial"/>
          <w:b/>
          <w:bCs/>
        </w:rPr>
        <w:t>Azure Service Bus</w:t>
      </w:r>
      <w:r w:rsidRPr="00247C85">
        <w:rPr>
          <w:rFonts w:ascii="Arial" w:hAnsi="Arial" w:cs="Arial"/>
        </w:rPr>
        <w:t xml:space="preserve"> for </w:t>
      </w:r>
      <w:r w:rsidRPr="00247C85">
        <w:rPr>
          <w:rFonts w:ascii="Arial" w:hAnsi="Arial" w:cs="Arial"/>
          <w:b/>
          <w:bCs/>
        </w:rPr>
        <w:t>event-driven messaging</w:t>
      </w:r>
      <w:r w:rsidRPr="00247C85">
        <w:rPr>
          <w:rFonts w:ascii="Arial" w:hAnsi="Arial" w:cs="Arial"/>
        </w:rPr>
        <w:t xml:space="preserve"> and </w:t>
      </w:r>
      <w:r w:rsidRPr="00247C85">
        <w:rPr>
          <w:rFonts w:ascii="Arial" w:hAnsi="Arial" w:cs="Arial"/>
          <w:b/>
          <w:bCs/>
        </w:rPr>
        <w:t>competing consumer patterns</w:t>
      </w:r>
      <w:r w:rsidRPr="00247C85">
        <w:rPr>
          <w:rFonts w:ascii="Arial" w:hAnsi="Arial" w:cs="Arial"/>
        </w:rPr>
        <w:t>.</w:t>
      </w:r>
    </w:p>
    <w:p w14:paraId="0E963A18" w14:textId="040DF611"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Optimized </w:t>
      </w:r>
      <w:r w:rsidRPr="00247C85">
        <w:rPr>
          <w:rFonts w:ascii="Arial" w:hAnsi="Arial" w:cs="Arial"/>
          <w:b/>
          <w:bCs/>
        </w:rPr>
        <w:t>caching strategies</w:t>
      </w:r>
      <w:r w:rsidRPr="00247C85">
        <w:rPr>
          <w:rFonts w:ascii="Arial" w:hAnsi="Arial" w:cs="Arial"/>
        </w:rPr>
        <w:t xml:space="preserve"> with </w:t>
      </w:r>
      <w:r w:rsidRPr="00247C85">
        <w:rPr>
          <w:rFonts w:ascii="Arial" w:hAnsi="Arial" w:cs="Arial"/>
          <w:b/>
          <w:bCs/>
        </w:rPr>
        <w:t>Redis</w:t>
      </w:r>
      <w:r w:rsidRPr="00247C85">
        <w:rPr>
          <w:rFonts w:ascii="Arial" w:hAnsi="Arial" w:cs="Arial"/>
        </w:rPr>
        <w:t xml:space="preserve"> to enhance performance and scalability.</w:t>
      </w:r>
    </w:p>
    <w:p w14:paraId="5A59A376" w14:textId="0B568E56" w:rsidR="00633D1C" w:rsidRPr="00247C85" w:rsidRDefault="000E3651" w:rsidP="6427880D">
      <w:pPr>
        <w:pStyle w:val="ListParagraph"/>
        <w:numPr>
          <w:ilvl w:val="0"/>
          <w:numId w:val="7"/>
        </w:numPr>
        <w:spacing w:after="0" w:line="240" w:lineRule="auto"/>
        <w:rPr>
          <w:rFonts w:ascii="Arial" w:hAnsi="Arial" w:cs="Arial"/>
        </w:rPr>
      </w:pPr>
      <w:r w:rsidRPr="00247C85">
        <w:rPr>
          <w:rFonts w:ascii="Arial" w:hAnsi="Arial" w:cs="Arial"/>
        </w:rPr>
        <w:t xml:space="preserve">Developed </w:t>
      </w:r>
      <w:r w:rsidRPr="00247C85">
        <w:rPr>
          <w:rFonts w:ascii="Arial" w:hAnsi="Arial" w:cs="Arial"/>
          <w:b/>
          <w:bCs/>
        </w:rPr>
        <w:t>design</w:t>
      </w:r>
      <w:r w:rsidR="088FEF05" w:rsidRPr="00247C85">
        <w:rPr>
          <w:rFonts w:ascii="Arial" w:hAnsi="Arial" w:cs="Arial"/>
          <w:b/>
          <w:bCs/>
        </w:rPr>
        <w:t xml:space="preserve"> patterns, and cloud architecture</w:t>
      </w:r>
      <w:r w:rsidR="088FEF05" w:rsidRPr="00247C85">
        <w:rPr>
          <w:rFonts w:ascii="Arial" w:hAnsi="Arial" w:cs="Arial"/>
        </w:rPr>
        <w:t>.</w:t>
      </w:r>
    </w:p>
    <w:p w14:paraId="5C99D8D7" w14:textId="3F523363"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Provided hands-on support in </w:t>
      </w:r>
      <w:r w:rsidRPr="00247C85">
        <w:rPr>
          <w:rFonts w:ascii="Arial" w:hAnsi="Arial" w:cs="Arial"/>
          <w:b/>
          <w:bCs/>
        </w:rPr>
        <w:t>code reviews, debugging, and troubleshooting production issues</w:t>
      </w:r>
      <w:r w:rsidRPr="00247C85">
        <w:rPr>
          <w:rFonts w:ascii="Arial" w:hAnsi="Arial" w:cs="Arial"/>
        </w:rPr>
        <w:t>.</w:t>
      </w:r>
    </w:p>
    <w:p w14:paraId="50D67E77" w14:textId="532E61EC"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Collaborated with </w:t>
      </w:r>
      <w:r w:rsidRPr="00247C85">
        <w:rPr>
          <w:rFonts w:ascii="Arial" w:hAnsi="Arial" w:cs="Arial"/>
          <w:b/>
          <w:bCs/>
        </w:rPr>
        <w:t>cross-functional global teams</w:t>
      </w:r>
      <w:r w:rsidRPr="00247C85">
        <w:rPr>
          <w:rFonts w:ascii="Arial" w:hAnsi="Arial" w:cs="Arial"/>
        </w:rPr>
        <w:t xml:space="preserve"> to align </w:t>
      </w:r>
      <w:r w:rsidRPr="00247C85">
        <w:rPr>
          <w:rFonts w:ascii="Arial" w:hAnsi="Arial" w:cs="Arial"/>
          <w:b/>
          <w:bCs/>
        </w:rPr>
        <w:t>technical solutions with business needs</w:t>
      </w:r>
      <w:r w:rsidRPr="00247C85">
        <w:rPr>
          <w:rFonts w:ascii="Arial" w:hAnsi="Arial" w:cs="Arial"/>
        </w:rPr>
        <w:t>.</w:t>
      </w:r>
    </w:p>
    <w:p w14:paraId="013B83FC" w14:textId="7524007D"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Advocated </w:t>
      </w:r>
      <w:r w:rsidRPr="00247C85">
        <w:rPr>
          <w:rFonts w:ascii="Arial" w:hAnsi="Arial" w:cs="Arial"/>
          <w:b/>
          <w:bCs/>
        </w:rPr>
        <w:t>continuous learning and industry best practices</w:t>
      </w:r>
      <w:r w:rsidRPr="00247C85">
        <w:rPr>
          <w:rFonts w:ascii="Arial" w:hAnsi="Arial" w:cs="Arial"/>
        </w:rPr>
        <w:t xml:space="preserve">, improving overall </w:t>
      </w:r>
      <w:r w:rsidRPr="00247C85">
        <w:rPr>
          <w:rFonts w:ascii="Arial" w:hAnsi="Arial" w:cs="Arial"/>
          <w:b/>
          <w:bCs/>
        </w:rPr>
        <w:t>development processes</w:t>
      </w:r>
      <w:r w:rsidRPr="00247C85">
        <w:rPr>
          <w:rFonts w:ascii="Arial" w:hAnsi="Arial" w:cs="Arial"/>
        </w:rPr>
        <w:t>.</w:t>
      </w:r>
    </w:p>
    <w:p w14:paraId="2A3CE6AB" w14:textId="7E780C8A"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Worked in an </w:t>
      </w:r>
      <w:r w:rsidR="000E3651" w:rsidRPr="00247C85">
        <w:rPr>
          <w:rFonts w:ascii="Arial" w:hAnsi="Arial" w:cs="Arial"/>
          <w:b/>
          <w:bCs/>
        </w:rPr>
        <w:t>agile</w:t>
      </w:r>
      <w:r w:rsidRPr="00247C85">
        <w:rPr>
          <w:rFonts w:ascii="Arial" w:hAnsi="Arial" w:cs="Arial"/>
          <w:b/>
          <w:bCs/>
        </w:rPr>
        <w:t xml:space="preserve"> environment (Scrum/Kanban)</w:t>
      </w:r>
      <w:r w:rsidRPr="00247C85">
        <w:rPr>
          <w:rFonts w:ascii="Arial" w:hAnsi="Arial" w:cs="Arial"/>
        </w:rPr>
        <w:t>, ensuring efficient sprint planning and delivery.</w:t>
      </w:r>
    </w:p>
    <w:p w14:paraId="070CD1B8" w14:textId="5F5F39F3" w:rsidR="00633D1C" w:rsidRPr="00247C85" w:rsidRDefault="088FEF05" w:rsidP="6427880D">
      <w:pPr>
        <w:pStyle w:val="ListParagraph"/>
        <w:numPr>
          <w:ilvl w:val="0"/>
          <w:numId w:val="7"/>
        </w:numPr>
        <w:spacing w:after="0" w:line="240" w:lineRule="auto"/>
        <w:rPr>
          <w:rFonts w:ascii="Arial" w:hAnsi="Arial" w:cs="Arial"/>
        </w:rPr>
      </w:pPr>
      <w:r w:rsidRPr="00247C85">
        <w:rPr>
          <w:rFonts w:ascii="Arial" w:hAnsi="Arial" w:cs="Arial"/>
        </w:rPr>
        <w:t xml:space="preserve">Partnered with process leaders to </w:t>
      </w:r>
      <w:r w:rsidRPr="00247C85">
        <w:rPr>
          <w:rFonts w:ascii="Arial" w:hAnsi="Arial" w:cs="Arial"/>
          <w:b/>
          <w:bCs/>
        </w:rPr>
        <w:t>enhance Agile and DevOps practices</w:t>
      </w:r>
      <w:r w:rsidRPr="00247C85">
        <w:rPr>
          <w:rFonts w:ascii="Arial" w:hAnsi="Arial" w:cs="Arial"/>
        </w:rPr>
        <w:t xml:space="preserve"> for faster, high-quality delivery.</w:t>
      </w:r>
      <w:r w:rsidRPr="00247C85">
        <w:rPr>
          <w:rFonts w:ascii="Arial" w:hAnsi="Arial" w:cs="Arial"/>
          <w:b/>
          <w:bCs/>
          <w:color w:val="000000" w:themeColor="text1"/>
        </w:rPr>
        <w:t xml:space="preserve"> </w:t>
      </w:r>
    </w:p>
    <w:p w14:paraId="0C178007" w14:textId="6193C22C" w:rsidR="00633D1C" w:rsidRPr="00247C85" w:rsidRDefault="00633D1C" w:rsidP="6427880D">
      <w:pPr>
        <w:spacing w:after="0" w:line="240" w:lineRule="auto"/>
        <w:ind w:left="720"/>
        <w:rPr>
          <w:rFonts w:ascii="Arial" w:hAnsi="Arial" w:cs="Arial"/>
          <w:b/>
          <w:bCs/>
          <w:color w:val="000000" w:themeColor="text1"/>
        </w:rPr>
      </w:pPr>
    </w:p>
    <w:p w14:paraId="2DF199FA" w14:textId="5727B856" w:rsidR="00633D1C" w:rsidRPr="00247C85" w:rsidRDefault="257CCFC5" w:rsidP="6427880D">
      <w:pPr>
        <w:spacing w:after="0" w:line="240" w:lineRule="auto"/>
        <w:rPr>
          <w:rFonts w:ascii="Arial" w:hAnsi="Arial" w:cs="Arial"/>
          <w:b/>
          <w:bCs/>
          <w:color w:val="000000" w:themeColor="text1"/>
        </w:rPr>
      </w:pPr>
      <w:r w:rsidRPr="00247C85">
        <w:rPr>
          <w:rFonts w:ascii="Arial" w:hAnsi="Arial" w:cs="Arial"/>
          <w:b/>
          <w:bCs/>
          <w:color w:val="000000" w:themeColor="text1"/>
        </w:rPr>
        <w:t xml:space="preserve">Wells </w:t>
      </w:r>
      <w:r w:rsidR="000E3651" w:rsidRPr="00247C85">
        <w:rPr>
          <w:rFonts w:ascii="Arial" w:hAnsi="Arial" w:cs="Arial"/>
          <w:b/>
          <w:bCs/>
          <w:color w:val="000000" w:themeColor="text1"/>
        </w:rPr>
        <w:t>Fargo.</w:t>
      </w:r>
      <w:r w:rsidRPr="00247C85">
        <w:rPr>
          <w:rFonts w:ascii="Arial" w:hAnsi="Arial" w:cs="Arial"/>
          <w:b/>
          <w:bCs/>
          <w:color w:val="000000" w:themeColor="text1"/>
        </w:rPr>
        <w:t xml:space="preserve">                                                                                        August’16 – </w:t>
      </w:r>
      <w:r w:rsidR="76807DF4" w:rsidRPr="00247C85">
        <w:rPr>
          <w:rFonts w:ascii="Arial" w:hAnsi="Arial" w:cs="Arial"/>
          <w:b/>
          <w:bCs/>
          <w:color w:val="000000" w:themeColor="text1"/>
        </w:rPr>
        <w:t>March ‘17</w:t>
      </w:r>
      <w:r w:rsidRPr="00247C85">
        <w:rPr>
          <w:rFonts w:ascii="Arial" w:hAnsi="Arial" w:cs="Arial"/>
          <w:b/>
          <w:bCs/>
          <w:color w:val="000000" w:themeColor="text1"/>
        </w:rPr>
        <w:t>,</w:t>
      </w:r>
      <w:r w:rsidR="76807DF4" w:rsidRPr="00247C85">
        <w:rPr>
          <w:rFonts w:ascii="Arial" w:hAnsi="Arial" w:cs="Arial"/>
          <w:b/>
          <w:bCs/>
          <w:color w:val="000000" w:themeColor="text1"/>
        </w:rPr>
        <w:t xml:space="preserve">  </w:t>
      </w:r>
      <w:r w:rsidRPr="00247C85">
        <w:rPr>
          <w:rFonts w:ascii="Arial" w:hAnsi="Arial" w:cs="Arial"/>
          <w:b/>
          <w:bCs/>
          <w:color w:val="000000" w:themeColor="text1"/>
        </w:rPr>
        <w:t xml:space="preserve"> MA</w:t>
      </w:r>
      <w:r w:rsidR="76807DF4" w:rsidRPr="00247C85">
        <w:rPr>
          <w:rFonts w:ascii="Arial" w:hAnsi="Arial" w:cs="Arial"/>
          <w:b/>
          <w:bCs/>
          <w:color w:val="000000" w:themeColor="text1"/>
        </w:rPr>
        <w:t xml:space="preserve"> </w:t>
      </w:r>
      <w:r w:rsidRPr="00247C85">
        <w:rPr>
          <w:rFonts w:ascii="Arial" w:hAnsi="Arial" w:cs="Arial"/>
          <w:b/>
          <w:bCs/>
          <w:color w:val="000000" w:themeColor="text1"/>
        </w:rPr>
        <w:t xml:space="preserve"> </w:t>
      </w:r>
    </w:p>
    <w:p w14:paraId="1134E8D3" w14:textId="28CBB81C" w:rsidR="777F4338" w:rsidRPr="00247C85" w:rsidRDefault="0CEE8509" w:rsidP="00C134D8">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Senior Software Engineer</w:t>
      </w:r>
    </w:p>
    <w:p w14:paraId="1AAC83E4" w14:textId="76C217D9" w:rsidR="777F4338" w:rsidRPr="00247C85" w:rsidRDefault="6F26A14E" w:rsidP="6427880D">
      <w:pPr>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Project Title: </w:t>
      </w:r>
      <w:r w:rsidR="000E3651" w:rsidRPr="00247C85">
        <w:rPr>
          <w:rFonts w:ascii="Arial" w:hAnsi="Arial" w:cs="Arial"/>
          <w:b/>
          <w:bCs/>
          <w:color w:val="000000" w:themeColor="text1"/>
        </w:rPr>
        <w:t>Tele underrating</w:t>
      </w:r>
    </w:p>
    <w:p w14:paraId="3E2818C1" w14:textId="766801CA" w:rsidR="777F4338" w:rsidRPr="00247C85" w:rsidRDefault="777F4338" w:rsidP="6427880D">
      <w:pPr>
        <w:spacing w:after="0" w:line="240" w:lineRule="auto"/>
        <w:jc w:val="both"/>
        <w:rPr>
          <w:rFonts w:ascii="Arial" w:hAnsi="Arial" w:cs="Arial"/>
          <w:b/>
          <w:bCs/>
          <w:color w:val="000000" w:themeColor="text1"/>
        </w:rPr>
      </w:pPr>
    </w:p>
    <w:p w14:paraId="43B66CE0" w14:textId="5C891FF3" w:rsidR="777F4338" w:rsidRPr="00247C85" w:rsidRDefault="0CEE8509" w:rsidP="6427880D">
      <w:pPr>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Description:   </w:t>
      </w:r>
      <w:r w:rsidRPr="00247C85">
        <w:rPr>
          <w:rFonts w:ascii="Arial" w:hAnsi="Arial" w:cs="Arial"/>
          <w:color w:val="222222"/>
        </w:rPr>
        <w:t>The application provides financial advisor, management users, admin users, general agent, brokers, case managers etc. to log-in to the system and to perform their respective roles and activities. The application provides a multiple carrier experience for the quote results, user can select any of the quote and can fill out the suitability form. After the suitability is filled, rest of the process like online case summaries for status event updates, case manager notes etc. are carried out through the application. Automated email alert and bulletin board notifications are raised from the application as the case pass through various stages.</w:t>
      </w:r>
      <w:r w:rsidRPr="00247C85">
        <w:rPr>
          <w:rFonts w:ascii="Arial" w:hAnsi="Arial" w:cs="Arial"/>
          <w:b/>
          <w:bCs/>
          <w:color w:val="000000" w:themeColor="text1"/>
        </w:rPr>
        <w:t xml:space="preserve"> </w:t>
      </w:r>
    </w:p>
    <w:p w14:paraId="516F8A52" w14:textId="30117749" w:rsidR="777F4338" w:rsidRPr="00247C85" w:rsidRDefault="777F4338" w:rsidP="6427880D">
      <w:pPr>
        <w:spacing w:after="0" w:line="240" w:lineRule="auto"/>
        <w:jc w:val="both"/>
        <w:rPr>
          <w:rFonts w:ascii="Arial" w:hAnsi="Arial" w:cs="Arial"/>
          <w:b/>
          <w:bCs/>
          <w:color w:val="000000" w:themeColor="text1"/>
        </w:rPr>
      </w:pPr>
    </w:p>
    <w:p w14:paraId="30400ABB" w14:textId="77777777" w:rsidR="00633D1C" w:rsidRPr="00247C85" w:rsidRDefault="348AF119" w:rsidP="6427880D">
      <w:pPr>
        <w:spacing w:after="0" w:line="240" w:lineRule="auto"/>
        <w:jc w:val="both"/>
        <w:rPr>
          <w:rFonts w:ascii="Arial" w:hAnsi="Arial" w:cs="Arial"/>
          <w:color w:val="000000" w:themeColor="text1"/>
        </w:rPr>
      </w:pPr>
      <w:r w:rsidRPr="00247C85">
        <w:rPr>
          <w:rFonts w:ascii="Arial" w:hAnsi="Arial" w:cs="Arial"/>
          <w:b/>
          <w:bCs/>
          <w:color w:val="000000" w:themeColor="text1"/>
        </w:rPr>
        <w:t>Environment</w:t>
      </w:r>
    </w:p>
    <w:p w14:paraId="1D69EFCF" w14:textId="17A7C3CE"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Worked with Business Analyst's and Project managers to drive out requirements and implemented an elegant solution to the task at hand. </w:t>
      </w:r>
    </w:p>
    <w:p w14:paraId="7A5B6EC0" w14:textId="611F9540"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Developing, monitoring, extracting and transforming data using </w:t>
      </w:r>
      <w:r w:rsidRPr="00247C85">
        <w:rPr>
          <w:rFonts w:ascii="Arial" w:hAnsi="Arial" w:cs="Arial"/>
          <w:b/>
          <w:bCs/>
        </w:rPr>
        <w:t>SSIS.</w:t>
      </w:r>
      <w:r w:rsidRPr="00247C85">
        <w:rPr>
          <w:rFonts w:ascii="Arial" w:hAnsi="Arial" w:cs="Arial"/>
        </w:rPr>
        <w:t xml:space="preserve"> </w:t>
      </w:r>
    </w:p>
    <w:p w14:paraId="26E58D93" w14:textId="7A6F350C"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Created many Drill through and Drill Down reports using</w:t>
      </w:r>
      <w:r w:rsidRPr="00247C85">
        <w:rPr>
          <w:rFonts w:ascii="Arial" w:hAnsi="Arial" w:cs="Arial"/>
          <w:b/>
          <w:bCs/>
        </w:rPr>
        <w:t xml:space="preserve"> SSRS.</w:t>
      </w:r>
      <w:r w:rsidRPr="00247C85">
        <w:rPr>
          <w:rFonts w:ascii="Arial" w:hAnsi="Arial" w:cs="Arial"/>
        </w:rPr>
        <w:t xml:space="preserve"> </w:t>
      </w:r>
    </w:p>
    <w:p w14:paraId="7D541C5A" w14:textId="38ADDD37" w:rsidR="00633D1C" w:rsidRPr="00247C85" w:rsidRDefault="6F26A14E"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Used JavaScript, Angular, </w:t>
      </w:r>
      <w:r w:rsidR="0DCD355A" w:rsidRPr="00247C85">
        <w:rPr>
          <w:rFonts w:ascii="Arial" w:hAnsi="Arial" w:cs="Arial"/>
        </w:rPr>
        <w:t>JQuery</w:t>
      </w:r>
      <w:r w:rsidRPr="00247C85">
        <w:rPr>
          <w:rFonts w:ascii="Arial" w:hAnsi="Arial" w:cs="Arial"/>
        </w:rPr>
        <w:t>, Bootstrap</w:t>
      </w:r>
      <w:r w:rsidR="000E3651" w:rsidRPr="00247C85">
        <w:rPr>
          <w:rFonts w:ascii="Arial" w:hAnsi="Arial" w:cs="Arial"/>
        </w:rPr>
        <w:t>, HTML5</w:t>
      </w:r>
      <w:r w:rsidRPr="00247C85">
        <w:rPr>
          <w:rFonts w:ascii="Arial" w:hAnsi="Arial" w:cs="Arial"/>
        </w:rPr>
        <w:t xml:space="preserve">, </w:t>
      </w:r>
      <w:r w:rsidR="000E3651" w:rsidRPr="00247C85">
        <w:rPr>
          <w:rFonts w:ascii="Arial" w:hAnsi="Arial" w:cs="Arial"/>
        </w:rPr>
        <w:t>and CSS3</w:t>
      </w:r>
      <w:r w:rsidRPr="00247C85">
        <w:rPr>
          <w:rFonts w:ascii="Arial" w:hAnsi="Arial" w:cs="Arial"/>
        </w:rPr>
        <w:t xml:space="preserve"> for frontend development. </w:t>
      </w:r>
    </w:p>
    <w:p w14:paraId="78FEABA6" w14:textId="34FAE014"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Used </w:t>
      </w:r>
      <w:r w:rsidRPr="00247C85">
        <w:rPr>
          <w:rFonts w:ascii="Arial" w:hAnsi="Arial" w:cs="Arial"/>
          <w:b/>
          <w:bCs/>
        </w:rPr>
        <w:t>Web API</w:t>
      </w:r>
      <w:r w:rsidRPr="00247C85">
        <w:rPr>
          <w:rFonts w:ascii="Arial" w:hAnsi="Arial" w:cs="Arial"/>
        </w:rPr>
        <w:t xml:space="preserve"> as an ideal platform in building </w:t>
      </w:r>
      <w:r w:rsidRPr="00247C85">
        <w:rPr>
          <w:rFonts w:ascii="Arial" w:hAnsi="Arial" w:cs="Arial"/>
          <w:b/>
          <w:bCs/>
        </w:rPr>
        <w:t>Restful</w:t>
      </w:r>
      <w:r w:rsidRPr="00247C85">
        <w:rPr>
          <w:rFonts w:ascii="Arial" w:hAnsi="Arial" w:cs="Arial"/>
        </w:rPr>
        <w:t xml:space="preserve"> applications on </w:t>
      </w:r>
      <w:r w:rsidRPr="00247C85">
        <w:rPr>
          <w:rFonts w:ascii="Arial" w:hAnsi="Arial" w:cs="Arial"/>
          <w:b/>
          <w:bCs/>
        </w:rPr>
        <w:t>.NET Framework</w:t>
      </w:r>
      <w:r w:rsidRPr="00247C85">
        <w:rPr>
          <w:rFonts w:ascii="Arial" w:hAnsi="Arial" w:cs="Arial"/>
        </w:rPr>
        <w:t xml:space="preserve">. </w:t>
      </w:r>
    </w:p>
    <w:p w14:paraId="522D12BB" w14:textId="78F50821"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Used </w:t>
      </w:r>
      <w:r w:rsidRPr="00247C85">
        <w:rPr>
          <w:rFonts w:ascii="Arial" w:hAnsi="Arial" w:cs="Arial"/>
          <w:b/>
          <w:bCs/>
        </w:rPr>
        <w:t>ASP.NET MVC</w:t>
      </w:r>
      <w:r w:rsidRPr="00247C85">
        <w:rPr>
          <w:rFonts w:ascii="Arial" w:hAnsi="Arial" w:cs="Arial"/>
        </w:rPr>
        <w:t xml:space="preserve"> Page Controller pattern to add functionality to individual pages such as to accept input from the page request, invoke the requested actions on the controller.  </w:t>
      </w:r>
    </w:p>
    <w:p w14:paraId="01446E60" w14:textId="7AA47A86"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Responsible for designing the </w:t>
      </w:r>
      <w:r w:rsidRPr="00247C85">
        <w:rPr>
          <w:rFonts w:ascii="Arial" w:hAnsi="Arial" w:cs="Arial"/>
          <w:b/>
          <w:bCs/>
        </w:rPr>
        <w:t>ASP.NET</w:t>
      </w:r>
      <w:r w:rsidRPr="00247C85">
        <w:rPr>
          <w:rFonts w:ascii="Arial" w:hAnsi="Arial" w:cs="Arial"/>
        </w:rPr>
        <w:t xml:space="preserve"> application authentication using </w:t>
      </w:r>
      <w:r w:rsidRPr="00247C85">
        <w:rPr>
          <w:rFonts w:ascii="Arial" w:hAnsi="Arial" w:cs="Arial"/>
          <w:b/>
          <w:bCs/>
        </w:rPr>
        <w:t>.NET Framework</w:t>
      </w:r>
      <w:r w:rsidRPr="00247C85">
        <w:rPr>
          <w:rFonts w:ascii="Arial" w:hAnsi="Arial" w:cs="Arial"/>
        </w:rPr>
        <w:t xml:space="preserve">, Model View Controller </w:t>
      </w:r>
      <w:r w:rsidRPr="00247C85">
        <w:rPr>
          <w:rFonts w:ascii="Arial" w:hAnsi="Arial" w:cs="Arial"/>
          <w:b/>
          <w:bCs/>
        </w:rPr>
        <w:t>MVC</w:t>
      </w:r>
      <w:r w:rsidRPr="00247C85">
        <w:rPr>
          <w:rFonts w:ascii="Arial" w:hAnsi="Arial" w:cs="Arial"/>
        </w:rPr>
        <w:t xml:space="preserve"> and </w:t>
      </w:r>
      <w:r w:rsidRPr="00247C85">
        <w:rPr>
          <w:rFonts w:ascii="Arial" w:hAnsi="Arial" w:cs="Arial"/>
          <w:b/>
          <w:bCs/>
        </w:rPr>
        <w:t>IIS</w:t>
      </w:r>
      <w:r w:rsidRPr="00247C85">
        <w:rPr>
          <w:rFonts w:ascii="Arial" w:hAnsi="Arial" w:cs="Arial"/>
        </w:rPr>
        <w:t xml:space="preserve"> security model. </w:t>
      </w:r>
    </w:p>
    <w:p w14:paraId="5181DF8C" w14:textId="4FF64060"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Implemented View Model patterns/ in creating and managing </w:t>
      </w:r>
      <w:r w:rsidRPr="00247C85">
        <w:rPr>
          <w:rFonts w:ascii="Arial" w:hAnsi="Arial" w:cs="Arial"/>
          <w:b/>
          <w:bCs/>
        </w:rPr>
        <w:t>Views, Partial Views</w:t>
      </w:r>
      <w:r w:rsidRPr="00247C85">
        <w:rPr>
          <w:rFonts w:ascii="Arial" w:hAnsi="Arial" w:cs="Arial"/>
        </w:rPr>
        <w:t xml:space="preserve">, </w:t>
      </w:r>
      <w:r w:rsidRPr="00247C85">
        <w:rPr>
          <w:rFonts w:ascii="Arial" w:hAnsi="Arial" w:cs="Arial"/>
          <w:b/>
          <w:bCs/>
        </w:rPr>
        <w:t>View Models</w:t>
      </w:r>
      <w:r w:rsidRPr="00247C85">
        <w:rPr>
          <w:rFonts w:ascii="Arial" w:hAnsi="Arial" w:cs="Arial"/>
        </w:rPr>
        <w:t xml:space="preserve">, </w:t>
      </w:r>
      <w:r w:rsidRPr="00247C85">
        <w:rPr>
          <w:rFonts w:ascii="Arial" w:hAnsi="Arial" w:cs="Arial"/>
          <w:b/>
          <w:bCs/>
        </w:rPr>
        <w:t>Web APIs</w:t>
      </w:r>
      <w:r w:rsidRPr="00247C85">
        <w:rPr>
          <w:rFonts w:ascii="Arial" w:hAnsi="Arial" w:cs="Arial"/>
        </w:rPr>
        <w:t xml:space="preserve"> using </w:t>
      </w:r>
      <w:r w:rsidRPr="00247C85">
        <w:rPr>
          <w:rFonts w:ascii="Arial" w:hAnsi="Arial" w:cs="Arial"/>
          <w:b/>
          <w:bCs/>
        </w:rPr>
        <w:t>ASP.NET MVC</w:t>
      </w:r>
      <w:r w:rsidRPr="00247C85">
        <w:rPr>
          <w:rFonts w:ascii="Arial" w:hAnsi="Arial" w:cs="Arial"/>
        </w:rPr>
        <w:t xml:space="preserve">, Custom Error Pages.  </w:t>
      </w:r>
    </w:p>
    <w:p w14:paraId="5531D0A1" w14:textId="2AD4285E"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Used </w:t>
      </w:r>
      <w:r w:rsidRPr="00247C85">
        <w:rPr>
          <w:rFonts w:ascii="Arial" w:hAnsi="Arial" w:cs="Arial"/>
          <w:b/>
          <w:bCs/>
        </w:rPr>
        <w:t>VBA for windows services</w:t>
      </w:r>
      <w:r w:rsidRPr="00247C85">
        <w:rPr>
          <w:rFonts w:ascii="Arial" w:hAnsi="Arial" w:cs="Arial"/>
        </w:rPr>
        <w:t xml:space="preserve">. </w:t>
      </w:r>
    </w:p>
    <w:p w14:paraId="621FC956" w14:textId="5EB299DD"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Created </w:t>
      </w:r>
      <w:r w:rsidRPr="00247C85">
        <w:rPr>
          <w:rFonts w:ascii="Arial" w:hAnsi="Arial" w:cs="Arial"/>
          <w:b/>
          <w:bCs/>
        </w:rPr>
        <w:t>AngularJS</w:t>
      </w:r>
      <w:r w:rsidRPr="00247C85">
        <w:rPr>
          <w:rFonts w:ascii="Arial" w:hAnsi="Arial" w:cs="Arial"/>
        </w:rPr>
        <w:t xml:space="preserve"> Controllers, Scope, Model, view, Services, Factory etc., which Isolate scopes perform operations in </w:t>
      </w:r>
      <w:proofErr w:type="gramStart"/>
      <w:r w:rsidRPr="00247C85">
        <w:rPr>
          <w:rFonts w:ascii="Arial" w:hAnsi="Arial" w:cs="Arial"/>
          <w:b/>
          <w:bCs/>
        </w:rPr>
        <w:t>UI</w:t>
      </w:r>
      <w:r w:rsidRPr="00247C85">
        <w:rPr>
          <w:rFonts w:ascii="Arial" w:hAnsi="Arial" w:cs="Arial"/>
        </w:rPr>
        <w:t>.</w:t>
      </w:r>
      <w:proofErr w:type="gramEnd"/>
      <w:r w:rsidRPr="00247C85">
        <w:rPr>
          <w:rFonts w:ascii="Arial" w:hAnsi="Arial" w:cs="Arial"/>
        </w:rPr>
        <w:t xml:space="preserve">  </w:t>
      </w:r>
    </w:p>
    <w:p w14:paraId="251B9E72" w14:textId="3CC6B762"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Enhanced and developed UI functionality using</w:t>
      </w:r>
      <w:r w:rsidRPr="00247C85">
        <w:rPr>
          <w:rFonts w:ascii="Arial" w:hAnsi="Arial" w:cs="Arial"/>
          <w:b/>
          <w:bCs/>
        </w:rPr>
        <w:t xml:space="preserve"> HTML, XML, </w:t>
      </w:r>
      <w:r w:rsidR="000E3651" w:rsidRPr="00247C85">
        <w:rPr>
          <w:rFonts w:ascii="Arial" w:hAnsi="Arial" w:cs="Arial"/>
          <w:b/>
          <w:bCs/>
        </w:rPr>
        <w:t>and XAML</w:t>
      </w:r>
      <w:r w:rsidRPr="00247C85">
        <w:rPr>
          <w:rFonts w:ascii="Arial" w:hAnsi="Arial" w:cs="Arial"/>
          <w:b/>
          <w:bCs/>
        </w:rPr>
        <w:t>.</w:t>
      </w:r>
      <w:r w:rsidRPr="00247C85">
        <w:rPr>
          <w:rFonts w:ascii="Arial" w:hAnsi="Arial" w:cs="Arial"/>
        </w:rPr>
        <w:t xml:space="preserve"> </w:t>
      </w:r>
    </w:p>
    <w:p w14:paraId="6044AD45" w14:textId="1DB72C42"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Created </w:t>
      </w:r>
      <w:r w:rsidRPr="00247C85">
        <w:rPr>
          <w:rFonts w:ascii="Arial" w:hAnsi="Arial" w:cs="Arial"/>
          <w:b/>
          <w:bCs/>
        </w:rPr>
        <w:t>Stored Procedures, Functions, and Triggers</w:t>
      </w:r>
      <w:r w:rsidRPr="00247C85">
        <w:rPr>
          <w:rFonts w:ascii="Arial" w:hAnsi="Arial" w:cs="Arial"/>
        </w:rPr>
        <w:t xml:space="preserve"> using </w:t>
      </w:r>
      <w:r w:rsidRPr="00247C85">
        <w:rPr>
          <w:rFonts w:ascii="Arial" w:hAnsi="Arial" w:cs="Arial"/>
          <w:b/>
          <w:bCs/>
        </w:rPr>
        <w:t>T-SQL</w:t>
      </w:r>
      <w:r w:rsidRPr="00247C85">
        <w:rPr>
          <w:rFonts w:ascii="Arial" w:hAnsi="Arial" w:cs="Arial"/>
        </w:rPr>
        <w:t xml:space="preserve"> in </w:t>
      </w:r>
      <w:r w:rsidRPr="00247C85">
        <w:rPr>
          <w:rFonts w:ascii="Arial" w:hAnsi="Arial" w:cs="Arial"/>
          <w:b/>
          <w:bCs/>
        </w:rPr>
        <w:t>SQL Server 2008</w:t>
      </w:r>
      <w:r w:rsidRPr="00247C85">
        <w:rPr>
          <w:rFonts w:ascii="Arial" w:hAnsi="Arial" w:cs="Arial"/>
        </w:rPr>
        <w:t xml:space="preserve"> to insert, update, and delete data inside tables. </w:t>
      </w:r>
    </w:p>
    <w:p w14:paraId="3110379E" w14:textId="26706C19"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lastRenderedPageBreak/>
        <w:t xml:space="preserve">Created the link servers to pull the data from different data sources and used them in the stored procedure which will be executing on the scheduled basis through </w:t>
      </w:r>
      <w:r w:rsidRPr="00247C85">
        <w:rPr>
          <w:rFonts w:ascii="Arial" w:hAnsi="Arial" w:cs="Arial"/>
          <w:b/>
          <w:bCs/>
        </w:rPr>
        <w:t>SQL</w:t>
      </w:r>
      <w:r w:rsidRPr="00247C85">
        <w:rPr>
          <w:rFonts w:ascii="Arial" w:hAnsi="Arial" w:cs="Arial"/>
        </w:rPr>
        <w:t xml:space="preserve"> agent  </w:t>
      </w:r>
    </w:p>
    <w:p w14:paraId="1A44874B" w14:textId="227C56D4"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Created automatically running stored procedures for day-end operation using </w:t>
      </w:r>
      <w:r w:rsidRPr="00247C85">
        <w:rPr>
          <w:rFonts w:ascii="Arial" w:hAnsi="Arial" w:cs="Arial"/>
          <w:b/>
          <w:bCs/>
        </w:rPr>
        <w:t>SQL</w:t>
      </w:r>
      <w:r w:rsidRPr="00247C85">
        <w:rPr>
          <w:rFonts w:ascii="Arial" w:hAnsi="Arial" w:cs="Arial"/>
        </w:rPr>
        <w:t xml:space="preserve"> Server agent  </w:t>
      </w:r>
    </w:p>
    <w:p w14:paraId="647B2943" w14:textId="54775164"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Created new tables, wrote stored procedures for applications and some user defined functions </w:t>
      </w:r>
    </w:p>
    <w:p w14:paraId="582142B4" w14:textId="675C9BF4" w:rsidR="00633D1C"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Responsible in developing </w:t>
      </w:r>
      <w:r w:rsidRPr="00247C85">
        <w:rPr>
          <w:rFonts w:ascii="Arial" w:hAnsi="Arial" w:cs="Arial"/>
          <w:b/>
          <w:bCs/>
        </w:rPr>
        <w:t>Stored Procedures, Views, Indexes, Scripts</w:t>
      </w:r>
      <w:r w:rsidRPr="00247C85">
        <w:rPr>
          <w:rFonts w:ascii="Arial" w:hAnsi="Arial" w:cs="Arial"/>
        </w:rPr>
        <w:t xml:space="preserve"> for database transactions on </w:t>
      </w:r>
      <w:r w:rsidRPr="00247C85">
        <w:rPr>
          <w:rFonts w:ascii="Arial" w:hAnsi="Arial" w:cs="Arial"/>
          <w:b/>
          <w:bCs/>
        </w:rPr>
        <w:t>SQL server 2012</w:t>
      </w:r>
      <w:r w:rsidRPr="00247C85">
        <w:rPr>
          <w:rFonts w:ascii="Arial" w:hAnsi="Arial" w:cs="Arial"/>
        </w:rPr>
        <w:t xml:space="preserve">. Involved in Troubleshooting and Debugging of the application within </w:t>
      </w:r>
      <w:r w:rsidR="0DCD355A" w:rsidRPr="00247C85">
        <w:rPr>
          <w:rFonts w:ascii="Arial" w:hAnsi="Arial" w:cs="Arial"/>
        </w:rPr>
        <w:t>stipulated</w:t>
      </w:r>
      <w:r w:rsidRPr="00247C85">
        <w:rPr>
          <w:rFonts w:ascii="Arial" w:hAnsi="Arial" w:cs="Arial"/>
        </w:rPr>
        <w:t xml:space="preserve"> time. </w:t>
      </w:r>
    </w:p>
    <w:p w14:paraId="632EB691" w14:textId="2FB49A34" w:rsidR="00CD16A9" w:rsidRPr="00841609" w:rsidRDefault="6F26A14E"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Created automated </w:t>
      </w:r>
      <w:r w:rsidRPr="00247C85">
        <w:rPr>
          <w:rFonts w:ascii="Arial" w:hAnsi="Arial" w:cs="Arial"/>
          <w:b/>
          <w:bCs/>
        </w:rPr>
        <w:t>Unit test</w:t>
      </w:r>
      <w:r w:rsidRPr="00247C85">
        <w:rPr>
          <w:rFonts w:ascii="Arial" w:hAnsi="Arial" w:cs="Arial"/>
        </w:rPr>
        <w:t xml:space="preserve"> plans and performed </w:t>
      </w:r>
      <w:r w:rsidRPr="00247C85">
        <w:rPr>
          <w:rFonts w:ascii="Arial" w:hAnsi="Arial" w:cs="Arial"/>
          <w:b/>
          <w:bCs/>
        </w:rPr>
        <w:t>Unit testing</w:t>
      </w:r>
      <w:r w:rsidRPr="00247C85">
        <w:rPr>
          <w:rFonts w:ascii="Arial" w:hAnsi="Arial" w:cs="Arial"/>
        </w:rPr>
        <w:t xml:space="preserve"> modules according to the requirements and development standards with </w:t>
      </w:r>
      <w:r w:rsidRPr="00247C85">
        <w:rPr>
          <w:rFonts w:ascii="Arial" w:hAnsi="Arial" w:cs="Arial"/>
          <w:b/>
          <w:bCs/>
        </w:rPr>
        <w:t>NUnit testing and Microsoft unit testing.</w:t>
      </w:r>
    </w:p>
    <w:p w14:paraId="573DE331" w14:textId="77777777" w:rsidR="00841609" w:rsidRPr="00247C85" w:rsidRDefault="00841609" w:rsidP="00841609">
      <w:pPr>
        <w:spacing w:after="0" w:line="240" w:lineRule="auto"/>
        <w:jc w:val="both"/>
        <w:rPr>
          <w:rFonts w:ascii="Arial" w:hAnsi="Arial" w:cs="Arial"/>
          <w:b/>
          <w:bCs/>
          <w:color w:val="000000" w:themeColor="text1"/>
        </w:rPr>
      </w:pPr>
    </w:p>
    <w:p w14:paraId="65286861" w14:textId="3559AAB7" w:rsidR="00CD16A9" w:rsidRPr="00247C85" w:rsidRDefault="348AF119" w:rsidP="6427880D">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CITIZENS BANK                                                                                          Jan’1</w:t>
      </w:r>
      <w:r w:rsidR="1A77C329" w:rsidRPr="00247C85">
        <w:rPr>
          <w:rFonts w:ascii="Arial" w:hAnsi="Arial" w:cs="Arial"/>
          <w:b/>
          <w:bCs/>
          <w:color w:val="000000" w:themeColor="text1"/>
        </w:rPr>
        <w:t>5</w:t>
      </w:r>
      <w:r w:rsidRPr="00247C85">
        <w:rPr>
          <w:rFonts w:ascii="Arial" w:hAnsi="Arial" w:cs="Arial"/>
          <w:b/>
          <w:bCs/>
          <w:color w:val="000000" w:themeColor="text1"/>
        </w:rPr>
        <w:t xml:space="preserve"> –July’ 16, Medford, MA </w:t>
      </w:r>
    </w:p>
    <w:p w14:paraId="0DD2F4C7" w14:textId="543BB5E3" w:rsidR="00CD16A9" w:rsidRPr="00247C85" w:rsidRDefault="348AF119" w:rsidP="00C134D8">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Senior Software Engineer</w:t>
      </w:r>
    </w:p>
    <w:p w14:paraId="33AC952D" w14:textId="77777777" w:rsidR="00CD16A9" w:rsidRPr="00247C85" w:rsidRDefault="0CEE8509" w:rsidP="6427880D">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Project Title: Whole sale Credit Risk Infrastructure </w:t>
      </w:r>
    </w:p>
    <w:p w14:paraId="773082B6" w14:textId="78FDBBBA" w:rsidR="777F4338" w:rsidRPr="00247C85" w:rsidRDefault="777F4338" w:rsidP="6427880D">
      <w:pPr>
        <w:spacing w:after="0" w:line="240" w:lineRule="auto"/>
        <w:jc w:val="both"/>
        <w:rPr>
          <w:rFonts w:ascii="Arial" w:hAnsi="Arial" w:cs="Arial"/>
          <w:b/>
          <w:bCs/>
          <w:color w:val="000000" w:themeColor="text1"/>
        </w:rPr>
      </w:pPr>
    </w:p>
    <w:p w14:paraId="56E5C6BB" w14:textId="1CAD57C2" w:rsidR="777F4338" w:rsidRPr="00247C85" w:rsidRDefault="0CEE8509" w:rsidP="6427880D">
      <w:pPr>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Description:  </w:t>
      </w:r>
      <w:r w:rsidRPr="00247C85">
        <w:rPr>
          <w:rFonts w:ascii="Arial" w:hAnsi="Arial" w:cs="Arial"/>
          <w:color w:val="333333"/>
        </w:rPr>
        <w:t>Wholesale Credit Risk (WCR) is responsible for lending activities and maintenance of retained credit risk, such as loans, letters of credit, revolving credit facilities, and market risk related credit exposures across the Corporate &amp; Investment Bank, Business Banking and Global &amp; Wealth Management lines of business. The Wholesale Credit Risk Infrastructure Team is charged with the oversight, assessment and review of fundamental facilities and interrelated systems serving Credit Risk. This includes everything that supports the flow and processing of credit information to be utilized in the management of the Firm’s wholesale credit risk. This role is a highly visible and exciting opportunity to work with Credit Risk leaders across the Wholesale LOBs, in addition to partnering with Risk Technology, Finance, Risk Reporting, and the Credit Risk Middle Office.</w:t>
      </w:r>
    </w:p>
    <w:p w14:paraId="43FE0039" w14:textId="77777777" w:rsidR="00CD16A9" w:rsidRPr="00247C85" w:rsidRDefault="257CCFC5" w:rsidP="6427880D">
      <w:pPr>
        <w:widowControl w:val="0"/>
        <w:suppressAutoHyphens/>
        <w:autoSpaceDE w:val="0"/>
        <w:spacing w:before="100" w:beforeAutospacing="1" w:after="100" w:afterAutospacing="1" w:line="240" w:lineRule="auto"/>
        <w:jc w:val="both"/>
        <w:rPr>
          <w:rFonts w:ascii="Arial" w:hAnsi="Arial" w:cs="Arial"/>
          <w:b/>
          <w:bCs/>
          <w:color w:val="000000" w:themeColor="text1"/>
        </w:rPr>
      </w:pPr>
      <w:r w:rsidRPr="00247C85">
        <w:rPr>
          <w:rFonts w:ascii="Arial" w:hAnsi="Arial" w:cs="Arial"/>
          <w:b/>
          <w:bCs/>
          <w:color w:val="000000" w:themeColor="text1"/>
        </w:rPr>
        <w:t>Role &amp; Responsibilities:</w:t>
      </w:r>
    </w:p>
    <w:p w14:paraId="7A22AFFE" w14:textId="551BE420"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Involved in full life cycle of the project from requirements gathering to transition using </w:t>
      </w:r>
      <w:r w:rsidRPr="00247C85">
        <w:rPr>
          <w:rFonts w:ascii="Arial" w:hAnsi="Arial" w:cs="Arial"/>
          <w:b/>
          <w:bCs/>
        </w:rPr>
        <w:t>Agile</w:t>
      </w:r>
      <w:r w:rsidRPr="00247C85">
        <w:rPr>
          <w:rFonts w:ascii="Arial" w:hAnsi="Arial" w:cs="Arial"/>
        </w:rPr>
        <w:t xml:space="preserve"> Methodology. </w:t>
      </w:r>
    </w:p>
    <w:p w14:paraId="10F3584E" w14:textId="4D651418"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screens on </w:t>
      </w:r>
      <w:r w:rsidRPr="00247C85">
        <w:rPr>
          <w:rFonts w:ascii="Arial" w:hAnsi="Arial" w:cs="Arial"/>
          <w:b/>
          <w:bCs/>
        </w:rPr>
        <w:t>Client/Server</w:t>
      </w:r>
      <w:r w:rsidRPr="00247C85">
        <w:rPr>
          <w:rFonts w:ascii="Arial" w:hAnsi="Arial" w:cs="Arial"/>
        </w:rPr>
        <w:t xml:space="preserve"> Applications. </w:t>
      </w:r>
    </w:p>
    <w:p w14:paraId="6635A4F2" w14:textId="17F5E435" w:rsidR="727D84B6" w:rsidRPr="00247C85" w:rsidRDefault="59B85F8B"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Applications using </w:t>
      </w:r>
      <w:r w:rsidRPr="00247C85">
        <w:rPr>
          <w:rFonts w:ascii="Arial" w:hAnsi="Arial" w:cs="Arial"/>
          <w:b/>
          <w:bCs/>
        </w:rPr>
        <w:t>VB.Net</w:t>
      </w:r>
      <w:r w:rsidRPr="00247C85">
        <w:rPr>
          <w:rFonts w:ascii="Arial" w:hAnsi="Arial" w:cs="Arial"/>
        </w:rPr>
        <w:t xml:space="preserve">, </w:t>
      </w:r>
      <w:r w:rsidRPr="00247C85">
        <w:rPr>
          <w:rFonts w:ascii="Arial" w:hAnsi="Arial" w:cs="Arial"/>
          <w:b/>
          <w:bCs/>
        </w:rPr>
        <w:t>.NET Framework 3.5, Object Oriented Principles</w:t>
      </w:r>
      <w:r w:rsidRPr="00247C85">
        <w:rPr>
          <w:rFonts w:ascii="Arial" w:hAnsi="Arial" w:cs="Arial"/>
        </w:rPr>
        <w:t xml:space="preserve"> and </w:t>
      </w:r>
      <w:r w:rsidRPr="00247C85">
        <w:rPr>
          <w:rFonts w:ascii="Arial" w:hAnsi="Arial" w:cs="Arial"/>
          <w:b/>
          <w:bCs/>
        </w:rPr>
        <w:t>n-tier architecture</w:t>
      </w:r>
      <w:r w:rsidRPr="00247C85">
        <w:rPr>
          <w:rFonts w:ascii="Arial" w:hAnsi="Arial" w:cs="Arial"/>
        </w:rPr>
        <w:t xml:space="preserve">. </w:t>
      </w:r>
    </w:p>
    <w:p w14:paraId="413CFF37" w14:textId="41159F85" w:rsidR="727D84B6" w:rsidRPr="00247C85" w:rsidRDefault="0CEE8509"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Extensively involved development and Dynamic Templates using </w:t>
      </w:r>
      <w:r w:rsidRPr="00247C85">
        <w:rPr>
          <w:rFonts w:ascii="Arial" w:hAnsi="Arial" w:cs="Arial"/>
          <w:b/>
          <w:bCs/>
        </w:rPr>
        <w:t>WPF</w:t>
      </w:r>
      <w:r w:rsidRPr="00247C85">
        <w:rPr>
          <w:rFonts w:ascii="Arial" w:hAnsi="Arial" w:cs="Arial"/>
        </w:rPr>
        <w:t xml:space="preserve">. </w:t>
      </w:r>
    </w:p>
    <w:p w14:paraId="02A40187" w14:textId="419678AF"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Enhanced and developed UI functionality using</w:t>
      </w:r>
      <w:r w:rsidRPr="00247C85">
        <w:rPr>
          <w:rFonts w:ascii="Arial" w:hAnsi="Arial" w:cs="Arial"/>
          <w:b/>
          <w:bCs/>
        </w:rPr>
        <w:t xml:space="preserve"> HTML, XML, </w:t>
      </w:r>
      <w:r w:rsidR="0DCD355A" w:rsidRPr="00247C85">
        <w:rPr>
          <w:rFonts w:ascii="Arial" w:hAnsi="Arial" w:cs="Arial"/>
          <w:b/>
          <w:bCs/>
        </w:rPr>
        <w:t>and XAML</w:t>
      </w:r>
      <w:r w:rsidRPr="00247C85">
        <w:rPr>
          <w:rFonts w:ascii="Arial" w:hAnsi="Arial" w:cs="Arial"/>
          <w:b/>
          <w:bCs/>
        </w:rPr>
        <w:t>.</w:t>
      </w:r>
      <w:r w:rsidRPr="00247C85">
        <w:rPr>
          <w:rFonts w:ascii="Arial" w:hAnsi="Arial" w:cs="Arial"/>
        </w:rPr>
        <w:t xml:space="preserve"> </w:t>
      </w:r>
    </w:p>
    <w:p w14:paraId="47FBE631" w14:textId="58C8420E"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Designed Graphical User Interface for various web pages using </w:t>
      </w:r>
      <w:r w:rsidRPr="00247C85">
        <w:rPr>
          <w:rFonts w:ascii="Arial" w:hAnsi="Arial" w:cs="Arial"/>
          <w:b/>
          <w:bCs/>
        </w:rPr>
        <w:t>AJAX, HTML, CSS, JavaScript, Bootstrap, Knockout JS</w:t>
      </w:r>
      <w:r w:rsidRPr="00247C85">
        <w:rPr>
          <w:rFonts w:ascii="Arial" w:hAnsi="Arial" w:cs="Arial"/>
        </w:rPr>
        <w:t xml:space="preserve"> and SILVERLIGHT</w:t>
      </w:r>
      <w:r w:rsidRPr="00247C85">
        <w:rPr>
          <w:rFonts w:ascii="Arial" w:hAnsi="Arial" w:cs="Arial"/>
          <w:b/>
          <w:bCs/>
        </w:rPr>
        <w:t>.</w:t>
      </w:r>
      <w:r w:rsidRPr="00247C85">
        <w:rPr>
          <w:rFonts w:ascii="Arial" w:hAnsi="Arial" w:cs="Arial"/>
        </w:rPr>
        <w:t xml:space="preserve"> </w:t>
      </w:r>
    </w:p>
    <w:p w14:paraId="234A7E98" w14:textId="3871C7CC"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Implemented </w:t>
      </w:r>
      <w:r w:rsidRPr="00247C85">
        <w:rPr>
          <w:rFonts w:ascii="Arial" w:hAnsi="Arial" w:cs="Arial"/>
          <w:b/>
          <w:bCs/>
        </w:rPr>
        <w:t>PowerShell scripts</w:t>
      </w:r>
      <w:r w:rsidRPr="00247C85">
        <w:rPr>
          <w:rFonts w:ascii="Arial" w:hAnsi="Arial" w:cs="Arial"/>
        </w:rPr>
        <w:t xml:space="preserve"> that automated creation of contacts from Active Directory users and updating of address books - increasing productivity and efficiency. </w:t>
      </w:r>
    </w:p>
    <w:p w14:paraId="3F0C459D" w14:textId="7D0D2BEC"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Implemented and consumed Web Services using </w:t>
      </w:r>
      <w:r w:rsidRPr="00247C85">
        <w:rPr>
          <w:rFonts w:ascii="Arial" w:hAnsi="Arial" w:cs="Arial"/>
          <w:b/>
          <w:bCs/>
        </w:rPr>
        <w:t>WCF</w:t>
      </w:r>
      <w:r w:rsidRPr="00247C85">
        <w:rPr>
          <w:rFonts w:ascii="Arial" w:hAnsi="Arial" w:cs="Arial"/>
        </w:rPr>
        <w:t xml:space="preserve">. </w:t>
      </w:r>
    </w:p>
    <w:p w14:paraId="0BB21A46" w14:textId="0C1EEBA4" w:rsidR="727D84B6" w:rsidRPr="00247C85" w:rsidRDefault="6F26A14E"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and maintained Web Forms with </w:t>
      </w:r>
      <w:r w:rsidRPr="00247C85">
        <w:rPr>
          <w:rFonts w:ascii="Arial" w:hAnsi="Arial" w:cs="Arial"/>
          <w:b/>
          <w:bCs/>
        </w:rPr>
        <w:t>ASP.Net</w:t>
      </w:r>
      <w:r w:rsidRPr="00247C85">
        <w:rPr>
          <w:rFonts w:ascii="Arial" w:hAnsi="Arial" w:cs="Arial"/>
        </w:rPr>
        <w:t xml:space="preserve">, </w:t>
      </w:r>
      <w:r w:rsidRPr="00247C85">
        <w:rPr>
          <w:rFonts w:ascii="Arial" w:hAnsi="Arial" w:cs="Arial"/>
          <w:b/>
          <w:bCs/>
        </w:rPr>
        <w:t>Angular JS</w:t>
      </w:r>
      <w:r w:rsidRPr="00247C85">
        <w:rPr>
          <w:rFonts w:ascii="Arial" w:hAnsi="Arial" w:cs="Arial"/>
        </w:rPr>
        <w:t xml:space="preserve">, </w:t>
      </w:r>
      <w:r w:rsidRPr="00247C85">
        <w:rPr>
          <w:rFonts w:ascii="Arial" w:hAnsi="Arial" w:cs="Arial"/>
          <w:b/>
          <w:bCs/>
        </w:rPr>
        <w:t>Silverlight, IIS 7.0/6.0./5.0</w:t>
      </w:r>
      <w:r w:rsidRPr="00247C85">
        <w:rPr>
          <w:rFonts w:ascii="Arial" w:hAnsi="Arial" w:cs="Arial"/>
        </w:rPr>
        <w:t xml:space="preserve"> and </w:t>
      </w:r>
      <w:r w:rsidRPr="00247C85">
        <w:rPr>
          <w:rFonts w:ascii="Arial" w:hAnsi="Arial" w:cs="Arial"/>
          <w:b/>
          <w:bCs/>
        </w:rPr>
        <w:t>C#.Net</w:t>
      </w:r>
      <w:r w:rsidRPr="00247C85">
        <w:rPr>
          <w:rFonts w:ascii="Arial" w:hAnsi="Arial" w:cs="Arial"/>
        </w:rPr>
        <w:t xml:space="preserve">. </w:t>
      </w:r>
    </w:p>
    <w:p w14:paraId="74818F3C" w14:textId="65B992A2" w:rsidR="727D84B6" w:rsidRPr="00247C85" w:rsidRDefault="6F26A14E" w:rsidP="6427880D">
      <w:pPr>
        <w:numPr>
          <w:ilvl w:val="0"/>
          <w:numId w:val="5"/>
        </w:numPr>
        <w:spacing w:after="0" w:line="240" w:lineRule="auto"/>
        <w:jc w:val="both"/>
        <w:rPr>
          <w:rFonts w:ascii="Arial" w:hAnsi="Arial" w:cs="Arial"/>
          <w:b/>
          <w:bCs/>
          <w:color w:val="000000" w:themeColor="text1"/>
        </w:rPr>
      </w:pPr>
      <w:r w:rsidRPr="00247C85">
        <w:rPr>
          <w:rFonts w:ascii="Arial" w:hAnsi="Arial" w:cs="Arial"/>
          <w:color w:val="1D1D1D"/>
        </w:rPr>
        <w:t xml:space="preserve">Created </w:t>
      </w:r>
      <w:r w:rsidR="0DCD355A" w:rsidRPr="00247C85">
        <w:rPr>
          <w:rFonts w:ascii="Arial" w:hAnsi="Arial" w:cs="Arial"/>
          <w:b/>
          <w:bCs/>
          <w:color w:val="1D1D1D"/>
        </w:rPr>
        <w:t>Restful</w:t>
      </w:r>
      <w:r w:rsidRPr="00247C85">
        <w:rPr>
          <w:rFonts w:ascii="Arial" w:hAnsi="Arial" w:cs="Arial"/>
          <w:color w:val="1D1D1D"/>
        </w:rPr>
        <w:t xml:space="preserve"> services using </w:t>
      </w:r>
      <w:r w:rsidRPr="00247C85">
        <w:rPr>
          <w:rFonts w:ascii="Arial" w:hAnsi="Arial" w:cs="Arial"/>
          <w:b/>
          <w:bCs/>
          <w:color w:val="1D1D1D"/>
        </w:rPr>
        <w:t>web API</w:t>
      </w:r>
      <w:r w:rsidRPr="00247C85">
        <w:rPr>
          <w:rFonts w:ascii="Arial" w:hAnsi="Arial" w:cs="Arial"/>
          <w:color w:val="1D1D1D"/>
        </w:rPr>
        <w:t xml:space="preserve"> to interact with business layer.</w:t>
      </w:r>
      <w:r w:rsidRPr="00247C85">
        <w:rPr>
          <w:rFonts w:ascii="Arial" w:hAnsi="Arial" w:cs="Arial"/>
        </w:rPr>
        <w:t xml:space="preserve"> </w:t>
      </w:r>
    </w:p>
    <w:p w14:paraId="0898AE91" w14:textId="632A86B0" w:rsidR="727D84B6" w:rsidRPr="00247C85" w:rsidRDefault="6F26A14E" w:rsidP="6427880D">
      <w:pPr>
        <w:numPr>
          <w:ilvl w:val="0"/>
          <w:numId w:val="5"/>
        </w:numPr>
        <w:spacing w:after="0" w:line="240" w:lineRule="auto"/>
        <w:jc w:val="both"/>
        <w:rPr>
          <w:rFonts w:ascii="Arial" w:hAnsi="Arial" w:cs="Arial"/>
          <w:b/>
          <w:bCs/>
          <w:color w:val="000000" w:themeColor="text1"/>
        </w:rPr>
      </w:pPr>
      <w:r w:rsidRPr="00247C85">
        <w:rPr>
          <w:rFonts w:ascii="Arial" w:hAnsi="Arial" w:cs="Arial"/>
          <w:color w:val="1D1D1D"/>
        </w:rPr>
        <w:t>Built Data</w:t>
      </w:r>
      <w:r w:rsidR="0DCD355A" w:rsidRPr="00247C85">
        <w:rPr>
          <w:rFonts w:ascii="Arial" w:hAnsi="Arial" w:cs="Arial"/>
          <w:color w:val="1D1D1D"/>
        </w:rPr>
        <w:t xml:space="preserve"> </w:t>
      </w:r>
      <w:r w:rsidRPr="00247C85">
        <w:rPr>
          <w:rFonts w:ascii="Arial" w:hAnsi="Arial" w:cs="Arial"/>
          <w:color w:val="1D1D1D"/>
        </w:rPr>
        <w:t>Sync job on Windows Azure to synchronize data from SQL 2012 databases to SQL Azure.</w:t>
      </w:r>
      <w:r w:rsidRPr="00247C85">
        <w:rPr>
          <w:rFonts w:ascii="Arial" w:hAnsi="Arial" w:cs="Arial"/>
        </w:rPr>
        <w:t xml:space="preserve"> </w:t>
      </w:r>
    </w:p>
    <w:p w14:paraId="34161151" w14:textId="1F8B67F2"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custom reports using </w:t>
      </w:r>
      <w:r w:rsidRPr="00247C85">
        <w:rPr>
          <w:rFonts w:ascii="Arial" w:hAnsi="Arial" w:cs="Arial"/>
          <w:b/>
          <w:bCs/>
        </w:rPr>
        <w:t>SSRS</w:t>
      </w:r>
      <w:r w:rsidRPr="00247C85">
        <w:rPr>
          <w:rFonts w:ascii="Arial" w:hAnsi="Arial" w:cs="Arial"/>
        </w:rPr>
        <w:t xml:space="preserve">. </w:t>
      </w:r>
    </w:p>
    <w:p w14:paraId="5A0AC9FC" w14:textId="3CCEC6FB"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Used </w:t>
      </w:r>
      <w:r w:rsidRPr="00247C85">
        <w:rPr>
          <w:rFonts w:ascii="Arial" w:hAnsi="Arial" w:cs="Arial"/>
          <w:b/>
          <w:bCs/>
        </w:rPr>
        <w:t>SQL</w:t>
      </w:r>
      <w:r w:rsidRPr="00247C85">
        <w:rPr>
          <w:rFonts w:ascii="Arial" w:hAnsi="Arial" w:cs="Arial"/>
        </w:rPr>
        <w:t xml:space="preserve"> Server Integration Services (</w:t>
      </w:r>
      <w:r w:rsidRPr="00247C85">
        <w:rPr>
          <w:rFonts w:ascii="Arial" w:hAnsi="Arial" w:cs="Arial"/>
          <w:b/>
          <w:bCs/>
        </w:rPr>
        <w:t>SSIS</w:t>
      </w:r>
      <w:r w:rsidRPr="00247C85">
        <w:rPr>
          <w:rFonts w:ascii="Arial" w:hAnsi="Arial" w:cs="Arial"/>
        </w:rPr>
        <w:t xml:space="preserve">) to solve complex business problems by copying or downloading files, sending e-mail messages in response to events. </w:t>
      </w:r>
    </w:p>
    <w:p w14:paraId="7E70F078" w14:textId="5A96DB65"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and consumed </w:t>
      </w:r>
      <w:r w:rsidRPr="00247C85">
        <w:rPr>
          <w:rFonts w:ascii="Arial" w:hAnsi="Arial" w:cs="Arial"/>
          <w:b/>
          <w:bCs/>
        </w:rPr>
        <w:t>WCF</w:t>
      </w:r>
      <w:r w:rsidRPr="00247C85">
        <w:rPr>
          <w:rFonts w:ascii="Arial" w:hAnsi="Arial" w:cs="Arial"/>
        </w:rPr>
        <w:t xml:space="preserve"> series (</w:t>
      </w:r>
      <w:r w:rsidRPr="00247C85">
        <w:rPr>
          <w:rFonts w:ascii="Arial" w:hAnsi="Arial" w:cs="Arial"/>
          <w:b/>
          <w:bCs/>
        </w:rPr>
        <w:t>ASP.NET 3.5</w:t>
      </w:r>
      <w:r w:rsidRPr="00247C85">
        <w:rPr>
          <w:rFonts w:ascii="Arial" w:hAnsi="Arial" w:cs="Arial"/>
        </w:rPr>
        <w:t xml:space="preserve">) to achieve service oriented architecture and communication between heterogeneous applications. </w:t>
      </w:r>
    </w:p>
    <w:p w14:paraId="569C2984" w14:textId="0E0EAA9A"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lastRenderedPageBreak/>
        <w:t xml:space="preserve">Used </w:t>
      </w:r>
      <w:r w:rsidRPr="00247C85">
        <w:rPr>
          <w:rFonts w:ascii="Arial" w:hAnsi="Arial" w:cs="Arial"/>
          <w:b/>
          <w:bCs/>
        </w:rPr>
        <w:t>ASP.NET</w:t>
      </w:r>
      <w:r w:rsidRPr="00247C85">
        <w:rPr>
          <w:rFonts w:ascii="Arial" w:hAnsi="Arial" w:cs="Arial"/>
        </w:rPr>
        <w:t xml:space="preserve"> and C# for the front end presentation and Server Side Processing. </w:t>
      </w:r>
    </w:p>
    <w:p w14:paraId="1C6043B5" w14:textId="593A64CA"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class Libraries using </w:t>
      </w:r>
      <w:r w:rsidRPr="00247C85">
        <w:rPr>
          <w:rFonts w:ascii="Arial" w:hAnsi="Arial" w:cs="Arial"/>
          <w:b/>
          <w:bCs/>
        </w:rPr>
        <w:t>C#.NET</w:t>
      </w:r>
      <w:r w:rsidRPr="00247C85">
        <w:rPr>
          <w:rFonts w:ascii="Arial" w:hAnsi="Arial" w:cs="Arial"/>
        </w:rPr>
        <w:t xml:space="preserve"> to implement Business Logic. </w:t>
      </w:r>
    </w:p>
    <w:p w14:paraId="5EDF19CE" w14:textId="4097268E"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Involved in using DI framework</w:t>
      </w:r>
      <w:r w:rsidRPr="00247C85">
        <w:rPr>
          <w:rFonts w:ascii="Arial" w:hAnsi="Arial" w:cs="Arial"/>
          <w:b/>
          <w:bCs/>
        </w:rPr>
        <w:t>, LINQ</w:t>
      </w:r>
      <w:r w:rsidRPr="00247C85">
        <w:rPr>
          <w:rFonts w:ascii="Arial" w:hAnsi="Arial" w:cs="Arial"/>
        </w:rPr>
        <w:t xml:space="preserve"> and </w:t>
      </w:r>
      <w:r w:rsidRPr="00247C85">
        <w:rPr>
          <w:rFonts w:ascii="Arial" w:hAnsi="Arial" w:cs="Arial"/>
          <w:b/>
          <w:bCs/>
        </w:rPr>
        <w:t>Entity Framework</w:t>
      </w:r>
      <w:r w:rsidRPr="00247C85">
        <w:rPr>
          <w:rFonts w:ascii="Arial" w:hAnsi="Arial" w:cs="Arial"/>
        </w:rPr>
        <w:t xml:space="preserve">. </w:t>
      </w:r>
    </w:p>
    <w:p w14:paraId="71974CF9" w14:textId="13A985F9"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Design and develop </w:t>
      </w:r>
      <w:r w:rsidRPr="00247C85">
        <w:rPr>
          <w:rFonts w:ascii="Arial" w:hAnsi="Arial" w:cs="Arial"/>
          <w:b/>
          <w:bCs/>
        </w:rPr>
        <w:t>Databases, Tables, Stored procedures, triggers, cursors SQL</w:t>
      </w:r>
      <w:r w:rsidRPr="00247C85">
        <w:rPr>
          <w:rFonts w:ascii="Arial" w:hAnsi="Arial" w:cs="Arial"/>
        </w:rPr>
        <w:t xml:space="preserve"> Server. </w:t>
      </w:r>
    </w:p>
    <w:p w14:paraId="689D27F4" w14:textId="57A2D644" w:rsidR="727D84B6" w:rsidRPr="00247C85" w:rsidRDefault="257CCFC5" w:rsidP="6427880D">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Developed complex </w:t>
      </w:r>
      <w:r w:rsidRPr="00247C85">
        <w:rPr>
          <w:rFonts w:ascii="Arial" w:hAnsi="Arial" w:cs="Arial"/>
          <w:b/>
          <w:bCs/>
        </w:rPr>
        <w:t>stored procedures</w:t>
      </w:r>
      <w:r w:rsidRPr="00247C85">
        <w:rPr>
          <w:rFonts w:ascii="Arial" w:hAnsi="Arial" w:cs="Arial"/>
        </w:rPr>
        <w:t xml:space="preserve"> using temporary tables and loops using </w:t>
      </w:r>
      <w:r w:rsidRPr="00247C85">
        <w:rPr>
          <w:rFonts w:ascii="Arial" w:hAnsi="Arial" w:cs="Arial"/>
          <w:b/>
          <w:bCs/>
        </w:rPr>
        <w:t>SQL and PL/SQL.</w:t>
      </w:r>
      <w:r w:rsidRPr="00247C85">
        <w:rPr>
          <w:rFonts w:ascii="Arial" w:hAnsi="Arial" w:cs="Arial"/>
        </w:rPr>
        <w:t xml:space="preserve"> </w:t>
      </w:r>
    </w:p>
    <w:p w14:paraId="2A4E385E" w14:textId="764495E5" w:rsidR="00637D51" w:rsidRPr="00247C85" w:rsidRDefault="257CCFC5" w:rsidP="00637D51">
      <w:pPr>
        <w:numPr>
          <w:ilvl w:val="0"/>
          <w:numId w:val="5"/>
        </w:numPr>
        <w:spacing w:after="0" w:line="240" w:lineRule="auto"/>
        <w:jc w:val="both"/>
        <w:rPr>
          <w:rFonts w:ascii="Arial" w:hAnsi="Arial" w:cs="Arial"/>
          <w:b/>
          <w:bCs/>
          <w:color w:val="000000" w:themeColor="text1"/>
        </w:rPr>
      </w:pPr>
      <w:r w:rsidRPr="00247C85">
        <w:rPr>
          <w:rFonts w:ascii="Arial" w:hAnsi="Arial" w:cs="Arial"/>
        </w:rPr>
        <w:t xml:space="preserve">Heavily used </w:t>
      </w:r>
      <w:r w:rsidRPr="00247C85">
        <w:rPr>
          <w:rFonts w:ascii="Arial" w:hAnsi="Arial" w:cs="Arial"/>
          <w:b/>
          <w:bCs/>
        </w:rPr>
        <w:t>LINQ</w:t>
      </w:r>
      <w:r w:rsidRPr="00247C85">
        <w:rPr>
          <w:rFonts w:ascii="Arial" w:hAnsi="Arial" w:cs="Arial"/>
        </w:rPr>
        <w:t xml:space="preserve"> to </w:t>
      </w:r>
      <w:r w:rsidRPr="00247C85">
        <w:rPr>
          <w:rFonts w:ascii="Arial" w:hAnsi="Arial" w:cs="Arial"/>
          <w:b/>
          <w:bCs/>
        </w:rPr>
        <w:t>SQL</w:t>
      </w:r>
      <w:r w:rsidRPr="00247C85">
        <w:rPr>
          <w:rFonts w:ascii="Arial" w:hAnsi="Arial" w:cs="Arial"/>
        </w:rPr>
        <w:t xml:space="preserve"> to retrieve data about Customers and Transactions. </w:t>
      </w:r>
    </w:p>
    <w:p w14:paraId="01D0901C" w14:textId="77777777" w:rsidR="00637D51" w:rsidRPr="00247C85" w:rsidRDefault="00637D51" w:rsidP="00637D51">
      <w:pPr>
        <w:spacing w:after="0" w:line="240" w:lineRule="auto"/>
        <w:jc w:val="both"/>
        <w:rPr>
          <w:rFonts w:ascii="Arial" w:hAnsi="Arial" w:cs="Arial"/>
        </w:rPr>
      </w:pPr>
    </w:p>
    <w:p w14:paraId="4E90A575" w14:textId="77777777" w:rsidR="00C134D8" w:rsidRPr="00247C85" w:rsidRDefault="00C134D8" w:rsidP="00637D51">
      <w:pPr>
        <w:spacing w:after="0" w:line="240" w:lineRule="auto"/>
        <w:jc w:val="both"/>
        <w:rPr>
          <w:rFonts w:ascii="Arial" w:hAnsi="Arial" w:cs="Arial"/>
        </w:rPr>
      </w:pPr>
    </w:p>
    <w:p w14:paraId="708F9DF2" w14:textId="3AEAE063" w:rsidR="00BE59DD" w:rsidRPr="00247C85" w:rsidRDefault="00822277" w:rsidP="00BE59DD">
      <w:pPr>
        <w:tabs>
          <w:tab w:val="left" w:pos="8280"/>
        </w:tabs>
        <w:spacing w:after="0" w:line="240" w:lineRule="auto"/>
        <w:jc w:val="both"/>
        <w:rPr>
          <w:rFonts w:ascii="Arial" w:hAnsi="Arial" w:cs="Arial"/>
          <w:b/>
          <w:bCs/>
          <w:color w:val="000000" w:themeColor="text1"/>
        </w:rPr>
      </w:pPr>
      <w:proofErr w:type="spellStart"/>
      <w:r w:rsidRPr="00247C85">
        <w:rPr>
          <w:rFonts w:ascii="Arial" w:hAnsi="Arial" w:cs="Arial"/>
          <w:b/>
          <w:bCs/>
          <w:color w:val="000000" w:themeColor="text1"/>
        </w:rPr>
        <w:t>Inflexxion</w:t>
      </w:r>
      <w:proofErr w:type="spellEnd"/>
      <w:r w:rsidRPr="00247C85">
        <w:rPr>
          <w:rFonts w:ascii="Arial" w:hAnsi="Arial" w:cs="Arial"/>
          <w:b/>
          <w:bCs/>
          <w:color w:val="000000" w:themeColor="text1"/>
        </w:rPr>
        <w:t xml:space="preserve">     </w:t>
      </w:r>
      <w:r w:rsidR="00BE59DD" w:rsidRPr="00247C85">
        <w:rPr>
          <w:rFonts w:ascii="Arial" w:hAnsi="Arial" w:cs="Arial"/>
          <w:b/>
          <w:bCs/>
          <w:color w:val="000000" w:themeColor="text1"/>
        </w:rPr>
        <w:t xml:space="preserve"> </w:t>
      </w:r>
      <w:r w:rsidRPr="00247C85">
        <w:rPr>
          <w:rFonts w:ascii="Arial" w:hAnsi="Arial" w:cs="Arial"/>
          <w:b/>
          <w:bCs/>
          <w:color w:val="000000" w:themeColor="text1"/>
        </w:rPr>
        <w:t>(</w:t>
      </w:r>
      <w:r w:rsidRPr="00247C85">
        <w:rPr>
          <w:rFonts w:ascii="Arial" w:hAnsi="Arial" w:cs="Arial"/>
          <w:b/>
          <w:bCs/>
          <w:color w:val="000000" w:themeColor="text1"/>
        </w:rPr>
        <w:t>Extension</w:t>
      </w:r>
      <w:r w:rsidRPr="00247C85">
        <w:rPr>
          <w:rFonts w:ascii="Arial" w:hAnsi="Arial" w:cs="Arial"/>
          <w:b/>
          <w:bCs/>
          <w:color w:val="000000" w:themeColor="text1"/>
        </w:rPr>
        <w:t>)</w:t>
      </w:r>
      <w:r w:rsidR="00BE59DD" w:rsidRPr="00247C85">
        <w:rPr>
          <w:rFonts w:ascii="Arial" w:hAnsi="Arial" w:cs="Arial"/>
          <w:b/>
          <w:bCs/>
          <w:color w:val="000000" w:themeColor="text1"/>
        </w:rPr>
        <w:t xml:space="preserve">                                                 </w:t>
      </w:r>
      <w:r w:rsidR="00247C85">
        <w:rPr>
          <w:rFonts w:ascii="Arial" w:hAnsi="Arial" w:cs="Arial"/>
          <w:b/>
          <w:bCs/>
          <w:color w:val="000000" w:themeColor="text1"/>
        </w:rPr>
        <w:t xml:space="preserve">                           </w:t>
      </w:r>
      <w:r w:rsidR="00BE59DD" w:rsidRPr="00247C85">
        <w:rPr>
          <w:rFonts w:ascii="Arial" w:hAnsi="Arial" w:cs="Arial"/>
          <w:b/>
          <w:bCs/>
          <w:color w:val="000000" w:themeColor="text1"/>
        </w:rPr>
        <w:t xml:space="preserve">  </w:t>
      </w:r>
      <w:r w:rsidR="00F6050F" w:rsidRPr="00247C85">
        <w:rPr>
          <w:rFonts w:ascii="Arial" w:hAnsi="Arial" w:cs="Arial"/>
          <w:b/>
          <w:bCs/>
          <w:color w:val="000000" w:themeColor="text1"/>
        </w:rPr>
        <w:t>May’11</w:t>
      </w:r>
      <w:r w:rsidR="00247C85">
        <w:rPr>
          <w:rFonts w:ascii="Arial" w:hAnsi="Arial" w:cs="Arial"/>
          <w:b/>
          <w:bCs/>
          <w:color w:val="000000" w:themeColor="text1"/>
        </w:rPr>
        <w:t xml:space="preserve"> </w:t>
      </w:r>
      <w:r w:rsidR="00F6050F" w:rsidRPr="00247C85">
        <w:rPr>
          <w:rFonts w:ascii="Arial" w:hAnsi="Arial" w:cs="Arial"/>
          <w:b/>
          <w:bCs/>
          <w:color w:val="000000" w:themeColor="text1"/>
        </w:rPr>
        <w:t xml:space="preserve">Dec’14, </w:t>
      </w:r>
    </w:p>
    <w:p w14:paraId="50AB3EF4" w14:textId="77777777" w:rsidR="00BE59DD" w:rsidRPr="00247C85" w:rsidRDefault="00BE59DD" w:rsidP="00BE59DD">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Newton, MA </w:t>
      </w:r>
    </w:p>
    <w:p w14:paraId="2CF2901E" w14:textId="59AED1D5" w:rsidR="00BE59DD" w:rsidRPr="00247C85" w:rsidRDefault="00BE59DD" w:rsidP="00BE59DD">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Senior Software Engineer</w:t>
      </w:r>
    </w:p>
    <w:p w14:paraId="6E2E7E47" w14:textId="77777777" w:rsidR="00F6050F" w:rsidRPr="00247C85" w:rsidRDefault="00637D51" w:rsidP="00637D51">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Project Title: Content Management System</w:t>
      </w:r>
      <w:r w:rsidR="00F6050F" w:rsidRPr="00247C85">
        <w:rPr>
          <w:rFonts w:ascii="Arial" w:hAnsi="Arial" w:cs="Arial"/>
          <w:b/>
          <w:bCs/>
          <w:color w:val="000000" w:themeColor="text1"/>
        </w:rPr>
        <w:t xml:space="preserve"> </w:t>
      </w:r>
    </w:p>
    <w:p w14:paraId="2D925076" w14:textId="77777777" w:rsidR="00F6050F" w:rsidRPr="00247C85" w:rsidRDefault="00F6050F" w:rsidP="00637D51">
      <w:pPr>
        <w:tabs>
          <w:tab w:val="left" w:pos="1980"/>
        </w:tabs>
        <w:spacing w:after="0" w:line="240" w:lineRule="auto"/>
        <w:jc w:val="both"/>
        <w:rPr>
          <w:rFonts w:ascii="Arial" w:hAnsi="Arial" w:cs="Arial"/>
          <w:b/>
          <w:bCs/>
          <w:color w:val="000000" w:themeColor="text1"/>
        </w:rPr>
      </w:pPr>
    </w:p>
    <w:p w14:paraId="4CE6C8EE" w14:textId="77777777" w:rsidR="00F6050F" w:rsidRPr="00247C85" w:rsidRDefault="00F6050F" w:rsidP="00F6050F">
      <w:pPr>
        <w:spacing w:after="0" w:line="240" w:lineRule="auto"/>
        <w:jc w:val="both"/>
        <w:rPr>
          <w:rFonts w:ascii="Arial" w:hAnsi="Arial" w:cs="Arial"/>
          <w:color w:val="000000" w:themeColor="text1"/>
        </w:rPr>
      </w:pPr>
      <w:r w:rsidRPr="00247C85">
        <w:rPr>
          <w:rFonts w:ascii="Arial" w:hAnsi="Arial" w:cs="Arial"/>
          <w:b/>
          <w:bCs/>
          <w:color w:val="000000" w:themeColor="text1"/>
        </w:rPr>
        <w:t>Environment</w:t>
      </w:r>
    </w:p>
    <w:p w14:paraId="4CB74301" w14:textId="77777777" w:rsidR="00F6050F" w:rsidRPr="00247C85" w:rsidRDefault="00F6050F" w:rsidP="00F6050F">
      <w:pPr>
        <w:spacing w:after="0" w:line="240" w:lineRule="auto"/>
        <w:jc w:val="both"/>
        <w:rPr>
          <w:rFonts w:ascii="Arial" w:hAnsi="Arial" w:cs="Arial"/>
          <w:b/>
          <w:bCs/>
          <w:color w:val="000000" w:themeColor="text1"/>
        </w:rPr>
      </w:pPr>
      <w:r w:rsidRPr="00247C85">
        <w:rPr>
          <w:rFonts w:ascii="Arial" w:hAnsi="Arial" w:cs="Arial"/>
          <w:b/>
          <w:bCs/>
          <w:color w:val="000000" w:themeColor="text1"/>
        </w:rPr>
        <w:t>.Net Framework 4.5, MVC 5, C#, Entity Frame Work 6, SQL Server 2012, IIS 7.5, Visual Studio 2013, MVC5, Windows Server 2012, SVN, HTML5, Agile Methodology, AJAX, Log4Net, WPI, LINQ, JavaScript, JQuery, Knockout, Boos trip, SSRS, Microsoft unit testing,</w:t>
      </w:r>
      <w:r w:rsidRPr="00247C85">
        <w:rPr>
          <w:rFonts w:ascii="Arial" w:hAnsi="Arial" w:cs="Arial"/>
          <w:b/>
          <w:bCs/>
        </w:rPr>
        <w:t xml:space="preserve"> </w:t>
      </w:r>
      <w:proofErr w:type="spellStart"/>
      <w:r w:rsidRPr="00247C85">
        <w:rPr>
          <w:rFonts w:ascii="Arial" w:hAnsi="Arial" w:cs="Arial"/>
          <w:b/>
          <w:bCs/>
          <w:color w:val="000000" w:themeColor="text1"/>
        </w:rPr>
        <w:t>Sitecore</w:t>
      </w:r>
      <w:proofErr w:type="spellEnd"/>
      <w:r w:rsidRPr="00247C85">
        <w:rPr>
          <w:rFonts w:ascii="Arial" w:hAnsi="Arial" w:cs="Arial"/>
          <w:b/>
          <w:bCs/>
          <w:color w:val="000000" w:themeColor="text1"/>
        </w:rPr>
        <w:t>.</w:t>
      </w:r>
    </w:p>
    <w:p w14:paraId="739CAA8A" w14:textId="08AF6C9F" w:rsidR="00637D51" w:rsidRPr="00247C85" w:rsidRDefault="00637D51" w:rsidP="00637D51">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                                            </w:t>
      </w:r>
    </w:p>
    <w:p w14:paraId="3DD50617" w14:textId="77777777" w:rsidR="00BE59DD" w:rsidRPr="00247C85" w:rsidRDefault="00637D51" w:rsidP="00637D51">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Description</w:t>
      </w:r>
    </w:p>
    <w:p w14:paraId="38DBE560" w14:textId="305775DA" w:rsidR="00637D51" w:rsidRPr="00247C85" w:rsidRDefault="00637D51" w:rsidP="00637D51">
      <w:pPr>
        <w:tabs>
          <w:tab w:val="left" w:pos="1980"/>
        </w:tabs>
        <w:spacing w:after="0" w:line="240" w:lineRule="auto"/>
        <w:jc w:val="both"/>
        <w:rPr>
          <w:rFonts w:ascii="Arial" w:hAnsi="Arial" w:cs="Arial"/>
          <w:b/>
          <w:bCs/>
          <w:color w:val="000000" w:themeColor="text1"/>
        </w:rPr>
      </w:pPr>
      <w:r w:rsidRPr="00247C85">
        <w:rPr>
          <w:rFonts w:ascii="Arial" w:hAnsi="Arial" w:cs="Arial"/>
          <w:color w:val="000000" w:themeColor="text1"/>
        </w:rPr>
        <w:t xml:space="preserve">Content Management System has basically Content repository collect data from our clients (IRETA, Public Domain, Hazelton ... Etc.) in different formats. This project works multipurpose like </w:t>
      </w:r>
      <w:proofErr w:type="spellStart"/>
      <w:r w:rsidRPr="00247C85">
        <w:rPr>
          <w:rFonts w:ascii="Arial" w:hAnsi="Arial" w:cs="Arial"/>
          <w:color w:val="000000" w:themeColor="text1"/>
        </w:rPr>
        <w:t>webAPI</w:t>
      </w:r>
      <w:proofErr w:type="spellEnd"/>
      <w:r w:rsidRPr="00247C85">
        <w:rPr>
          <w:rFonts w:ascii="Arial" w:hAnsi="Arial" w:cs="Arial"/>
          <w:color w:val="000000" w:themeColor="text1"/>
        </w:rPr>
        <w:t xml:space="preserve"> and User interface to modify/import/export the data. Internally we followed algorithm to provide search results.</w:t>
      </w:r>
    </w:p>
    <w:p w14:paraId="1003DA0E" w14:textId="77777777" w:rsidR="00C134D8" w:rsidRPr="00247C85" w:rsidRDefault="00C134D8" w:rsidP="00637D51">
      <w:pPr>
        <w:widowControl w:val="0"/>
        <w:suppressAutoHyphens/>
        <w:autoSpaceDE w:val="0"/>
        <w:spacing w:after="0" w:line="240" w:lineRule="auto"/>
        <w:jc w:val="both"/>
        <w:rPr>
          <w:rFonts w:ascii="Arial" w:hAnsi="Arial" w:cs="Arial"/>
          <w:color w:val="000000"/>
        </w:rPr>
      </w:pPr>
    </w:p>
    <w:p w14:paraId="7ED0F3D8" w14:textId="77777777" w:rsidR="00C134D8" w:rsidRPr="00247C85" w:rsidRDefault="00C134D8" w:rsidP="00637D51">
      <w:pPr>
        <w:widowControl w:val="0"/>
        <w:suppressAutoHyphens/>
        <w:autoSpaceDE w:val="0"/>
        <w:spacing w:after="0" w:line="240" w:lineRule="auto"/>
        <w:jc w:val="both"/>
        <w:rPr>
          <w:rFonts w:ascii="Arial" w:hAnsi="Arial" w:cs="Arial"/>
          <w:color w:val="000000"/>
        </w:rPr>
      </w:pPr>
    </w:p>
    <w:p w14:paraId="7AE6754A" w14:textId="77777777" w:rsidR="00637D51" w:rsidRPr="00247C85" w:rsidRDefault="00637D51" w:rsidP="00637D51">
      <w:pPr>
        <w:widowControl w:val="0"/>
        <w:suppressAutoHyphens/>
        <w:autoSpaceDE w:val="0"/>
        <w:spacing w:after="0" w:line="240" w:lineRule="auto"/>
        <w:jc w:val="both"/>
        <w:rPr>
          <w:rFonts w:ascii="Arial" w:hAnsi="Arial" w:cs="Arial"/>
          <w:b/>
          <w:bCs/>
          <w:color w:val="000000" w:themeColor="text1"/>
        </w:rPr>
      </w:pPr>
      <w:r w:rsidRPr="00247C85">
        <w:rPr>
          <w:rFonts w:ascii="Arial" w:hAnsi="Arial" w:cs="Arial"/>
          <w:b/>
          <w:bCs/>
          <w:color w:val="000000" w:themeColor="text1"/>
        </w:rPr>
        <w:t>Role &amp; Responsibilities:</w:t>
      </w:r>
    </w:p>
    <w:p w14:paraId="762E831A" w14:textId="77777777" w:rsidR="00637D51" w:rsidRPr="00247C85" w:rsidRDefault="00637D51" w:rsidP="00637D51">
      <w:pPr>
        <w:numPr>
          <w:ilvl w:val="0"/>
          <w:numId w:val="3"/>
        </w:numPr>
        <w:tabs>
          <w:tab w:val="left" w:pos="360"/>
        </w:tabs>
        <w:spacing w:after="0" w:line="240" w:lineRule="auto"/>
        <w:ind w:left="360"/>
        <w:jc w:val="both"/>
        <w:rPr>
          <w:rFonts w:ascii="Arial" w:hAnsi="Arial" w:cs="Arial"/>
          <w:color w:val="000000" w:themeColor="text1"/>
        </w:rPr>
      </w:pPr>
      <w:r w:rsidRPr="00247C85">
        <w:rPr>
          <w:rFonts w:ascii="Arial" w:hAnsi="Arial" w:cs="Arial"/>
          <w:color w:val="000000" w:themeColor="text1"/>
        </w:rPr>
        <w:t xml:space="preserve">Developed </w:t>
      </w:r>
      <w:proofErr w:type="spellStart"/>
      <w:r w:rsidRPr="00247C85">
        <w:rPr>
          <w:rFonts w:ascii="Arial" w:hAnsi="Arial" w:cs="Arial"/>
          <w:b/>
          <w:bCs/>
          <w:color w:val="000000" w:themeColor="text1"/>
        </w:rPr>
        <w:t>SiteCore</w:t>
      </w:r>
      <w:proofErr w:type="spellEnd"/>
      <w:r w:rsidRPr="00247C85">
        <w:rPr>
          <w:rFonts w:ascii="Arial" w:hAnsi="Arial" w:cs="Arial"/>
          <w:b/>
          <w:bCs/>
          <w:color w:val="000000" w:themeColor="text1"/>
        </w:rPr>
        <w:t xml:space="preserve"> MVC</w:t>
      </w:r>
      <w:r w:rsidRPr="00247C85">
        <w:rPr>
          <w:rFonts w:ascii="Arial" w:hAnsi="Arial" w:cs="Arial"/>
          <w:color w:val="000000" w:themeColor="text1"/>
        </w:rPr>
        <w:t xml:space="preserve"> application.</w:t>
      </w:r>
    </w:p>
    <w:p w14:paraId="716879F3" w14:textId="77777777" w:rsidR="00637D51" w:rsidRPr="00247C85" w:rsidRDefault="00637D51" w:rsidP="00637D51">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Involved in design, implementation and testing of the application.</w:t>
      </w:r>
    </w:p>
    <w:p w14:paraId="501B42B5" w14:textId="77777777" w:rsidR="00637D51" w:rsidRPr="00247C85" w:rsidRDefault="00637D51" w:rsidP="00637D51">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 xml:space="preserve">Writing business classes using </w:t>
      </w:r>
      <w:proofErr w:type="spellStart"/>
      <w:r w:rsidRPr="00247C85">
        <w:rPr>
          <w:rFonts w:ascii="Arial" w:hAnsi="Arial" w:cs="Arial"/>
          <w:color w:val="000000" w:themeColor="text1"/>
        </w:rPr>
        <w:t>c#</w:t>
      </w:r>
      <w:proofErr w:type="spellEnd"/>
      <w:r w:rsidRPr="00247C85">
        <w:rPr>
          <w:rFonts w:ascii="Arial" w:hAnsi="Arial" w:cs="Arial"/>
          <w:color w:val="000000" w:themeColor="text1"/>
        </w:rPr>
        <w:t xml:space="preserve"> concepts.</w:t>
      </w:r>
    </w:p>
    <w:p w14:paraId="40DAF517"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Implemented web based front end using</w:t>
      </w:r>
      <w:r w:rsidRPr="00247C85">
        <w:rPr>
          <w:rFonts w:ascii="Arial" w:hAnsi="Arial" w:cs="Arial"/>
          <w:b/>
          <w:bCs/>
          <w:color w:val="000000" w:themeColor="text1"/>
        </w:rPr>
        <w:t xml:space="preserve"> HTML 5, JQuery, and CSS, AJAX and business logic using C #</w:t>
      </w:r>
      <w:r w:rsidRPr="00247C85">
        <w:rPr>
          <w:rFonts w:ascii="Arial" w:hAnsi="Arial" w:cs="Arial"/>
          <w:color w:val="000000" w:themeColor="text1"/>
        </w:rPr>
        <w:t>.</w:t>
      </w:r>
    </w:p>
    <w:p w14:paraId="2AF95D4E"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Involved agile methodology scrums and sprint planning and reviews, having developed enterprise cultures exceeding efficiency and quality expectations while improving corporate governance</w:t>
      </w:r>
    </w:p>
    <w:p w14:paraId="3B7D4D08"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 xml:space="preserve">Developed Model view controller format business logic </w:t>
      </w:r>
      <w:r w:rsidRPr="00247C85">
        <w:rPr>
          <w:rFonts w:ascii="Arial" w:hAnsi="Arial" w:cs="Arial"/>
          <w:b/>
          <w:bCs/>
          <w:color w:val="000000" w:themeColor="text1"/>
        </w:rPr>
        <w:t>Data Controls like Web Grid View, Data List in UI design.</w:t>
      </w:r>
    </w:p>
    <w:p w14:paraId="510101A0"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Created WCF Services responsible for communicating and providing real time data from integrated server to Client Application.</w:t>
      </w:r>
    </w:p>
    <w:p w14:paraId="2EA8292C" w14:textId="77777777" w:rsidR="00637D51" w:rsidRPr="00247C85" w:rsidRDefault="00637D51" w:rsidP="00637D51">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Developed the administrative module to assign levels of authorization to the end users.</w:t>
      </w:r>
    </w:p>
    <w:p w14:paraId="39352EC1" w14:textId="77777777" w:rsidR="00637D51" w:rsidRPr="00247C85" w:rsidRDefault="00637D51" w:rsidP="00637D51">
      <w:pPr>
        <w:spacing w:after="0" w:line="240" w:lineRule="auto"/>
        <w:jc w:val="both"/>
        <w:rPr>
          <w:rFonts w:ascii="Arial" w:hAnsi="Arial" w:cs="Arial"/>
          <w:b/>
          <w:bCs/>
          <w:color w:val="000000" w:themeColor="text1"/>
        </w:rPr>
      </w:pPr>
    </w:p>
    <w:p w14:paraId="4B84E094" w14:textId="77777777" w:rsidR="00637D51" w:rsidRPr="00247C85" w:rsidRDefault="00637D51" w:rsidP="00637D51">
      <w:pPr>
        <w:spacing w:after="0" w:line="240" w:lineRule="auto"/>
        <w:jc w:val="both"/>
        <w:rPr>
          <w:rFonts w:ascii="Arial" w:hAnsi="Arial" w:cs="Arial"/>
        </w:rPr>
      </w:pPr>
    </w:p>
    <w:p w14:paraId="2D34329D" w14:textId="76AE906A" w:rsidR="00637D51" w:rsidRPr="00247C85" w:rsidRDefault="00637D51" w:rsidP="00637D51">
      <w:pPr>
        <w:tabs>
          <w:tab w:val="left" w:pos="8280"/>
        </w:tabs>
        <w:spacing w:after="0" w:line="240" w:lineRule="auto"/>
        <w:jc w:val="both"/>
        <w:rPr>
          <w:rFonts w:ascii="Arial" w:hAnsi="Arial" w:cs="Arial"/>
          <w:b/>
          <w:bCs/>
          <w:color w:val="000000" w:themeColor="text1"/>
        </w:rPr>
      </w:pPr>
      <w:proofErr w:type="spellStart"/>
      <w:r w:rsidRPr="00247C85">
        <w:rPr>
          <w:rFonts w:ascii="Arial" w:hAnsi="Arial" w:cs="Arial"/>
          <w:b/>
          <w:bCs/>
          <w:color w:val="000000" w:themeColor="text1"/>
        </w:rPr>
        <w:t>Inflexxion</w:t>
      </w:r>
      <w:proofErr w:type="spellEnd"/>
      <w:r w:rsidRPr="00247C85">
        <w:rPr>
          <w:rFonts w:ascii="Arial" w:hAnsi="Arial" w:cs="Arial"/>
          <w:b/>
          <w:bCs/>
          <w:color w:val="000000" w:themeColor="text1"/>
        </w:rPr>
        <w:t xml:space="preserve">    </w:t>
      </w:r>
      <w:r w:rsidR="00822277" w:rsidRPr="00247C85">
        <w:rPr>
          <w:rFonts w:ascii="Arial" w:hAnsi="Arial" w:cs="Arial"/>
          <w:b/>
          <w:bCs/>
          <w:color w:val="000000" w:themeColor="text1"/>
        </w:rPr>
        <w:t>(Extension)</w:t>
      </w:r>
      <w:r w:rsidRPr="00247C85">
        <w:rPr>
          <w:rFonts w:ascii="Arial" w:hAnsi="Arial" w:cs="Arial"/>
          <w:b/>
          <w:bCs/>
          <w:color w:val="000000" w:themeColor="text1"/>
        </w:rPr>
        <w:t xml:space="preserve">                             </w:t>
      </w:r>
      <w:r w:rsidR="00247C85">
        <w:rPr>
          <w:rFonts w:ascii="Arial" w:hAnsi="Arial" w:cs="Arial"/>
          <w:b/>
          <w:bCs/>
          <w:color w:val="000000" w:themeColor="text1"/>
        </w:rPr>
        <w:t xml:space="preserve">                       </w:t>
      </w:r>
      <w:r w:rsidR="00841609">
        <w:rPr>
          <w:rFonts w:ascii="Arial" w:hAnsi="Arial" w:cs="Arial"/>
          <w:b/>
          <w:bCs/>
          <w:color w:val="000000" w:themeColor="text1"/>
        </w:rPr>
        <w:t xml:space="preserve">              </w:t>
      </w:r>
      <w:r w:rsidR="00247C85">
        <w:rPr>
          <w:rFonts w:ascii="Arial" w:hAnsi="Arial" w:cs="Arial"/>
          <w:b/>
          <w:bCs/>
          <w:color w:val="000000" w:themeColor="text1"/>
        </w:rPr>
        <w:t xml:space="preserve">  </w:t>
      </w:r>
      <w:r w:rsidR="00F6050F" w:rsidRPr="00247C85">
        <w:rPr>
          <w:rFonts w:ascii="Arial" w:hAnsi="Arial" w:cs="Arial"/>
          <w:b/>
          <w:bCs/>
          <w:color w:val="000000" w:themeColor="text1"/>
        </w:rPr>
        <w:t xml:space="preserve"> </w:t>
      </w:r>
      <w:r w:rsidR="00841609">
        <w:rPr>
          <w:rFonts w:ascii="Arial" w:hAnsi="Arial" w:cs="Arial"/>
          <w:b/>
          <w:bCs/>
          <w:color w:val="000000" w:themeColor="text1"/>
        </w:rPr>
        <w:t xml:space="preserve">    </w:t>
      </w:r>
      <w:r w:rsidRPr="00247C85">
        <w:rPr>
          <w:rFonts w:ascii="Arial" w:hAnsi="Arial" w:cs="Arial"/>
          <w:b/>
          <w:bCs/>
          <w:color w:val="000000" w:themeColor="text1"/>
        </w:rPr>
        <w:t xml:space="preserve"> </w:t>
      </w:r>
      <w:r w:rsidR="00F6050F" w:rsidRPr="00247C85">
        <w:rPr>
          <w:rFonts w:ascii="Arial" w:hAnsi="Arial" w:cs="Arial"/>
          <w:b/>
          <w:bCs/>
          <w:color w:val="000000" w:themeColor="text1"/>
        </w:rPr>
        <w:t>May’11 –Dec’14</w:t>
      </w:r>
      <w:r w:rsidR="00841609">
        <w:rPr>
          <w:rFonts w:ascii="Arial" w:hAnsi="Arial" w:cs="Arial"/>
          <w:b/>
          <w:bCs/>
          <w:color w:val="000000" w:themeColor="text1"/>
        </w:rPr>
        <w:t>,</w:t>
      </w:r>
    </w:p>
    <w:p w14:paraId="46866C74" w14:textId="77777777" w:rsidR="00637D51" w:rsidRPr="00247C85" w:rsidRDefault="00637D51" w:rsidP="00637D51">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Newton, MA </w:t>
      </w:r>
    </w:p>
    <w:p w14:paraId="23730724" w14:textId="51FFAD68" w:rsidR="00637D51" w:rsidRPr="00247C85" w:rsidRDefault="00637D51" w:rsidP="00F6050F">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Senior Software Engineer</w:t>
      </w:r>
    </w:p>
    <w:p w14:paraId="0EE5BFA8" w14:textId="77777777" w:rsidR="00637D51" w:rsidRPr="00247C85" w:rsidRDefault="00637D51" w:rsidP="00637D51">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Project Title: Inflexxion.com                                                                  </w:t>
      </w:r>
    </w:p>
    <w:p w14:paraId="1EF63FC3" w14:textId="77777777" w:rsidR="00637D51" w:rsidRPr="00247C85" w:rsidRDefault="00637D51" w:rsidP="00637D51">
      <w:pPr>
        <w:tabs>
          <w:tab w:val="left" w:pos="1980"/>
        </w:tabs>
        <w:spacing w:after="0" w:line="240" w:lineRule="auto"/>
        <w:jc w:val="both"/>
        <w:rPr>
          <w:rFonts w:ascii="Arial" w:hAnsi="Arial" w:cs="Arial"/>
          <w:b/>
          <w:bCs/>
          <w:color w:val="000000"/>
        </w:rPr>
      </w:pPr>
    </w:p>
    <w:p w14:paraId="67F8EA5D" w14:textId="77777777" w:rsidR="00637D51" w:rsidRPr="00247C85" w:rsidRDefault="00637D51" w:rsidP="00637D51">
      <w:pPr>
        <w:spacing w:after="0" w:line="240" w:lineRule="auto"/>
        <w:jc w:val="both"/>
        <w:rPr>
          <w:rFonts w:ascii="Arial" w:hAnsi="Arial" w:cs="Arial"/>
          <w:color w:val="000000" w:themeColor="text1"/>
        </w:rPr>
      </w:pPr>
      <w:r w:rsidRPr="00247C85">
        <w:rPr>
          <w:rFonts w:ascii="Arial" w:hAnsi="Arial" w:cs="Arial"/>
          <w:b/>
          <w:bCs/>
          <w:color w:val="000000" w:themeColor="text1"/>
        </w:rPr>
        <w:t>Environment</w:t>
      </w:r>
    </w:p>
    <w:p w14:paraId="2ED2BE6C" w14:textId="77777777" w:rsidR="00C337CB" w:rsidRDefault="00637D51" w:rsidP="00C337CB">
      <w:pPr>
        <w:spacing w:after="0" w:line="240" w:lineRule="auto"/>
        <w:jc w:val="both"/>
        <w:rPr>
          <w:rFonts w:ascii="Arial" w:hAnsi="Arial" w:cs="Arial"/>
          <w:color w:val="000000" w:themeColor="text1"/>
        </w:rPr>
      </w:pPr>
      <w:r w:rsidRPr="00247C85">
        <w:rPr>
          <w:rFonts w:ascii="Arial" w:hAnsi="Arial" w:cs="Arial"/>
          <w:b/>
          <w:bCs/>
          <w:color w:val="000000" w:themeColor="text1"/>
        </w:rPr>
        <w:t>.Net Framework 4.5, C#, Entity Frame Work 6, SQL Server 2012, IIS 7.5, Visual Studio 2013, MVC, Windows Server 2012, SVN, HTML5, Agile Methodology, AJAX, Log4Net, WPI, LINQ, JavaScript, JQuery, Knockout, Boos trip, SSRS, Microsoft unit testin</w:t>
      </w:r>
      <w:r w:rsidRPr="00247C85">
        <w:rPr>
          <w:rFonts w:ascii="Arial" w:hAnsi="Arial" w:cs="Arial"/>
          <w:color w:val="000000" w:themeColor="text1"/>
        </w:rPr>
        <w:t>g.</w:t>
      </w:r>
    </w:p>
    <w:p w14:paraId="1260A962" w14:textId="65DFF00D" w:rsidR="00637D51" w:rsidRPr="00C337CB" w:rsidRDefault="00637D51" w:rsidP="00C337CB">
      <w:pPr>
        <w:spacing w:after="0" w:line="240" w:lineRule="auto"/>
        <w:jc w:val="both"/>
        <w:rPr>
          <w:rFonts w:ascii="Arial" w:hAnsi="Arial" w:cs="Arial"/>
          <w:color w:val="000000" w:themeColor="text1"/>
        </w:rPr>
      </w:pPr>
      <w:r w:rsidRPr="00247C85">
        <w:rPr>
          <w:rFonts w:ascii="Arial" w:hAnsi="Arial" w:cs="Arial"/>
          <w:b/>
          <w:bCs/>
          <w:color w:val="000000" w:themeColor="text1"/>
        </w:rPr>
        <w:lastRenderedPageBreak/>
        <w:t>Description</w:t>
      </w:r>
    </w:p>
    <w:p w14:paraId="214EDB1C" w14:textId="50F035FF" w:rsidR="00637D51" w:rsidRPr="00247C85" w:rsidRDefault="00637D51" w:rsidP="00637D51">
      <w:pPr>
        <w:tabs>
          <w:tab w:val="left" w:pos="1980"/>
        </w:tabs>
        <w:spacing w:after="0" w:line="240" w:lineRule="auto"/>
        <w:jc w:val="both"/>
        <w:rPr>
          <w:rFonts w:ascii="Arial" w:hAnsi="Arial" w:cs="Arial"/>
        </w:rPr>
      </w:pPr>
      <w:r w:rsidRPr="00247C85">
        <w:rPr>
          <w:rFonts w:ascii="Arial" w:hAnsi="Arial" w:cs="Arial"/>
          <w:color w:val="000000" w:themeColor="text1"/>
        </w:rPr>
        <w:t xml:space="preserve">Re designed whole website with new technology and </w:t>
      </w:r>
      <w:proofErr w:type="spellStart"/>
      <w:r w:rsidRPr="00247C85">
        <w:rPr>
          <w:rFonts w:ascii="Arial" w:hAnsi="Arial" w:cs="Arial"/>
          <w:color w:val="000000" w:themeColor="text1"/>
        </w:rPr>
        <w:t>pardot</w:t>
      </w:r>
      <w:proofErr w:type="spellEnd"/>
      <w:r w:rsidRPr="00247C85">
        <w:rPr>
          <w:rFonts w:ascii="Arial" w:hAnsi="Arial" w:cs="Arial"/>
          <w:color w:val="000000" w:themeColor="text1"/>
        </w:rPr>
        <w:t xml:space="preserve"> salesforce and t</w:t>
      </w:r>
      <w:r w:rsidRPr="00247C85">
        <w:rPr>
          <w:rFonts w:ascii="Arial" w:hAnsi="Arial" w:cs="Arial"/>
        </w:rPr>
        <w:t>he overall goal of this project is to develop a scalable, high performance. The main focus is expose our products and contact information and free trial pages and our owner/leadership information.</w:t>
      </w:r>
    </w:p>
    <w:p w14:paraId="69389816" w14:textId="77777777" w:rsidR="00637D51" w:rsidRPr="00247C85" w:rsidRDefault="00637D51" w:rsidP="00637D51">
      <w:pPr>
        <w:tabs>
          <w:tab w:val="left" w:pos="1980"/>
        </w:tabs>
        <w:spacing w:after="0" w:line="240" w:lineRule="auto"/>
        <w:jc w:val="both"/>
        <w:rPr>
          <w:rFonts w:ascii="Arial" w:hAnsi="Arial" w:cs="Arial"/>
          <w:b/>
          <w:bCs/>
          <w:color w:val="000000"/>
        </w:rPr>
      </w:pPr>
    </w:p>
    <w:p w14:paraId="3B2F78CE" w14:textId="77777777" w:rsidR="00637D51" w:rsidRPr="00247C85" w:rsidRDefault="00637D51" w:rsidP="00637D51">
      <w:pPr>
        <w:widowControl w:val="0"/>
        <w:suppressAutoHyphens/>
        <w:autoSpaceDE w:val="0"/>
        <w:spacing w:after="0" w:line="240" w:lineRule="auto"/>
        <w:jc w:val="both"/>
        <w:rPr>
          <w:rFonts w:ascii="Arial" w:hAnsi="Arial" w:cs="Arial"/>
          <w:b/>
          <w:bCs/>
          <w:color w:val="000000" w:themeColor="text1"/>
        </w:rPr>
      </w:pPr>
      <w:r w:rsidRPr="00247C85">
        <w:rPr>
          <w:rFonts w:ascii="Arial" w:hAnsi="Arial" w:cs="Arial"/>
          <w:b/>
          <w:bCs/>
          <w:color w:val="000000" w:themeColor="text1"/>
        </w:rPr>
        <w:t>Role &amp; Responsibilities:</w:t>
      </w:r>
    </w:p>
    <w:p w14:paraId="273A577F" w14:textId="77777777" w:rsidR="00637D51" w:rsidRPr="00247C85" w:rsidRDefault="00637D51" w:rsidP="00637D51">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Involved in design, implementation and testing of the application</w:t>
      </w:r>
    </w:p>
    <w:p w14:paraId="043B62C1"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 xml:space="preserve">Implemented web based front end using </w:t>
      </w:r>
      <w:r w:rsidRPr="00247C85">
        <w:rPr>
          <w:rFonts w:ascii="Arial" w:hAnsi="Arial" w:cs="Arial"/>
          <w:b/>
          <w:bCs/>
          <w:color w:val="000000" w:themeColor="text1"/>
        </w:rPr>
        <w:t>HTML 5, JQuery, CSS, AJAX</w:t>
      </w:r>
      <w:r w:rsidRPr="00247C85">
        <w:rPr>
          <w:rFonts w:ascii="Arial" w:hAnsi="Arial" w:cs="Arial"/>
          <w:color w:val="000000" w:themeColor="text1"/>
        </w:rPr>
        <w:t xml:space="preserve"> and business logic using </w:t>
      </w:r>
      <w:r w:rsidRPr="00247C85">
        <w:rPr>
          <w:rFonts w:ascii="Arial" w:hAnsi="Arial" w:cs="Arial"/>
          <w:b/>
          <w:bCs/>
          <w:color w:val="000000" w:themeColor="text1"/>
        </w:rPr>
        <w:t>MVC razor engine with C#</w:t>
      </w:r>
      <w:r w:rsidRPr="00247C85">
        <w:rPr>
          <w:rFonts w:ascii="Arial" w:hAnsi="Arial" w:cs="Arial"/>
          <w:color w:val="000000" w:themeColor="text1"/>
        </w:rPr>
        <w:t>.</w:t>
      </w:r>
    </w:p>
    <w:p w14:paraId="754841C1"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6B6B6B"/>
        </w:rPr>
        <w:t>Created Web APIs using ASP.NET Web API allow new web/client projects to leverage reusable data.</w:t>
      </w:r>
    </w:p>
    <w:p w14:paraId="700F796E"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6B6B6B"/>
        </w:rPr>
        <w:t>Consume the API and integration in web application.</w:t>
      </w:r>
    </w:p>
    <w:p w14:paraId="1CB25598"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Involved agile methodology scrums and sprint planning and reviews, having developed enterprise cultures exceeding efficiency and quality expectations while improving corporate governance</w:t>
      </w:r>
    </w:p>
    <w:p w14:paraId="008A599A" w14:textId="77777777" w:rsidR="00637D51" w:rsidRPr="00247C85" w:rsidRDefault="00637D51" w:rsidP="00637D51">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Developed Model view controller format business logic Data Controls like Web Grid View, Data List in UI design</w:t>
      </w:r>
    </w:p>
    <w:p w14:paraId="569C10F5" w14:textId="77777777" w:rsidR="00637D51" w:rsidRPr="00247C85" w:rsidRDefault="00637D51" w:rsidP="00637D51">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Developed the administrative module to assign levels of authorization to the end users.</w:t>
      </w:r>
    </w:p>
    <w:p w14:paraId="3C4360B2" w14:textId="77777777" w:rsidR="00637D51" w:rsidRPr="00247C85" w:rsidRDefault="00637D51" w:rsidP="00637D51">
      <w:pPr>
        <w:numPr>
          <w:ilvl w:val="0"/>
          <w:numId w:val="3"/>
        </w:numPr>
        <w:tabs>
          <w:tab w:val="left" w:pos="360"/>
        </w:tabs>
        <w:spacing w:after="0" w:line="240" w:lineRule="auto"/>
        <w:ind w:left="360"/>
        <w:rPr>
          <w:rFonts w:ascii="Arial" w:hAnsi="Arial" w:cs="Arial"/>
          <w:color w:val="000000" w:themeColor="text1"/>
        </w:rPr>
      </w:pPr>
      <w:r w:rsidRPr="00247C85">
        <w:rPr>
          <w:rFonts w:ascii="Arial" w:hAnsi="Arial" w:cs="Arial"/>
          <w:color w:val="000000" w:themeColor="text1"/>
        </w:rPr>
        <w:t>Good experience of</w:t>
      </w:r>
      <w:r w:rsidRPr="00247C85">
        <w:rPr>
          <w:rFonts w:ascii="Arial" w:hAnsi="Arial" w:cs="Arial"/>
          <w:b/>
          <w:bCs/>
          <w:color w:val="000000" w:themeColor="text1"/>
        </w:rPr>
        <w:t xml:space="preserve"> .Net 4.5 &amp; VS 2013</w:t>
      </w:r>
      <w:r w:rsidRPr="00247C85">
        <w:rPr>
          <w:rFonts w:ascii="Arial" w:hAnsi="Arial" w:cs="Arial"/>
          <w:color w:val="000000" w:themeColor="text1"/>
        </w:rPr>
        <w:t xml:space="preserve"> application development utilizing WPI (SOA), LINQ and VS 2013.</w:t>
      </w:r>
    </w:p>
    <w:p w14:paraId="4A465857" w14:textId="33761A50" w:rsidR="00A83D51" w:rsidRPr="00247C85" w:rsidRDefault="00637D51" w:rsidP="00637D51">
      <w:pPr>
        <w:numPr>
          <w:ilvl w:val="0"/>
          <w:numId w:val="3"/>
        </w:numPr>
        <w:tabs>
          <w:tab w:val="left" w:pos="360"/>
        </w:tabs>
        <w:spacing w:after="0" w:line="240" w:lineRule="auto"/>
        <w:ind w:left="360"/>
        <w:jc w:val="both"/>
        <w:rPr>
          <w:rFonts w:ascii="Arial" w:hAnsi="Arial" w:cs="Arial"/>
          <w:color w:val="000000" w:themeColor="text1"/>
        </w:rPr>
      </w:pPr>
      <w:r w:rsidRPr="00247C85">
        <w:rPr>
          <w:rFonts w:ascii="Arial" w:hAnsi="Arial" w:cs="Arial"/>
          <w:color w:val="000000" w:themeColor="text1"/>
        </w:rPr>
        <w:t>Involved in writing complex SQL queries, stored procedures views, functions, constraints and triggers in</w:t>
      </w:r>
      <w:r w:rsidRPr="00247C85">
        <w:rPr>
          <w:rFonts w:ascii="Arial" w:hAnsi="Arial" w:cs="Arial"/>
          <w:b/>
          <w:bCs/>
          <w:color w:val="000000" w:themeColor="text1"/>
        </w:rPr>
        <w:t xml:space="preserve"> SQL Server 2012</w:t>
      </w:r>
      <w:r w:rsidRPr="00247C85">
        <w:rPr>
          <w:rFonts w:ascii="Arial" w:hAnsi="Arial" w:cs="Arial"/>
          <w:color w:val="000000" w:themeColor="text1"/>
        </w:rPr>
        <w:t xml:space="preserve"> database.</w:t>
      </w:r>
    </w:p>
    <w:p w14:paraId="54DC4B00" w14:textId="77777777" w:rsidR="00637D51" w:rsidRPr="00247C85" w:rsidRDefault="00637D51" w:rsidP="00637D51">
      <w:pPr>
        <w:tabs>
          <w:tab w:val="left" w:pos="360"/>
        </w:tabs>
        <w:spacing w:after="0" w:line="240" w:lineRule="auto"/>
        <w:jc w:val="both"/>
        <w:rPr>
          <w:rFonts w:ascii="Arial" w:hAnsi="Arial" w:cs="Arial"/>
          <w:color w:val="000000" w:themeColor="text1"/>
        </w:rPr>
      </w:pPr>
    </w:p>
    <w:p w14:paraId="223613F9" w14:textId="77777777" w:rsidR="00637D51" w:rsidRPr="00247C85" w:rsidRDefault="00637D51" w:rsidP="00637D51">
      <w:pPr>
        <w:tabs>
          <w:tab w:val="left" w:pos="360"/>
        </w:tabs>
        <w:spacing w:after="0" w:line="240" w:lineRule="auto"/>
        <w:jc w:val="both"/>
        <w:rPr>
          <w:rFonts w:ascii="Arial" w:hAnsi="Arial" w:cs="Arial"/>
          <w:color w:val="000000" w:themeColor="text1"/>
        </w:rPr>
      </w:pPr>
    </w:p>
    <w:p w14:paraId="6B9EECA9" w14:textId="21E72107" w:rsidR="00841609" w:rsidRDefault="00841609" w:rsidP="6427880D">
      <w:pPr>
        <w:tabs>
          <w:tab w:val="left" w:pos="8280"/>
        </w:tabs>
        <w:spacing w:after="0" w:line="240" w:lineRule="auto"/>
        <w:jc w:val="both"/>
        <w:rPr>
          <w:rFonts w:ascii="Arial" w:hAnsi="Arial" w:cs="Arial"/>
          <w:b/>
          <w:bCs/>
          <w:color w:val="000000" w:themeColor="text1"/>
        </w:rPr>
      </w:pPr>
      <w:proofErr w:type="spellStart"/>
      <w:r>
        <w:rPr>
          <w:rFonts w:ascii="Arial" w:hAnsi="Arial" w:cs="Arial"/>
          <w:b/>
          <w:bCs/>
          <w:color w:val="000000" w:themeColor="text1"/>
        </w:rPr>
        <w:t>Inflexxion</w:t>
      </w:r>
      <w:proofErr w:type="spellEnd"/>
      <w:r>
        <w:rPr>
          <w:rFonts w:ascii="Arial" w:hAnsi="Arial" w:cs="Arial"/>
          <w:b/>
          <w:bCs/>
          <w:color w:val="000000" w:themeColor="text1"/>
        </w:rPr>
        <w:t xml:space="preserve">                                                                                                     </w:t>
      </w:r>
      <w:r w:rsidRPr="00247C85">
        <w:rPr>
          <w:rFonts w:ascii="Arial" w:hAnsi="Arial" w:cs="Arial"/>
          <w:b/>
          <w:bCs/>
          <w:color w:val="000000" w:themeColor="text1"/>
        </w:rPr>
        <w:t>May’11 –Dec’14,</w:t>
      </w:r>
    </w:p>
    <w:p w14:paraId="47F2946D" w14:textId="767541BE" w:rsidR="00F3246C" w:rsidRPr="00247C85" w:rsidRDefault="00841609" w:rsidP="6427880D">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Newton, MA </w:t>
      </w:r>
      <w:r w:rsidR="6F26A14E" w:rsidRPr="00247C85">
        <w:rPr>
          <w:rFonts w:ascii="Arial" w:hAnsi="Arial" w:cs="Arial"/>
          <w:b/>
          <w:bCs/>
          <w:color w:val="000000" w:themeColor="text1"/>
        </w:rPr>
        <w:t xml:space="preserve">                                                                  </w:t>
      </w:r>
      <w:r>
        <w:rPr>
          <w:rFonts w:ascii="Arial" w:hAnsi="Arial" w:cs="Arial"/>
          <w:b/>
          <w:bCs/>
          <w:color w:val="000000" w:themeColor="text1"/>
        </w:rPr>
        <w:t xml:space="preserve">                     </w:t>
      </w:r>
      <w:r w:rsidR="6F26A14E" w:rsidRPr="00247C85">
        <w:rPr>
          <w:rFonts w:ascii="Arial" w:hAnsi="Arial" w:cs="Arial"/>
          <w:b/>
          <w:bCs/>
          <w:color w:val="000000" w:themeColor="text1"/>
        </w:rPr>
        <w:t xml:space="preserve">    </w:t>
      </w:r>
      <w:r w:rsidR="00F6050F" w:rsidRPr="00247C85">
        <w:rPr>
          <w:rFonts w:ascii="Arial" w:hAnsi="Arial" w:cs="Arial"/>
          <w:b/>
          <w:bCs/>
          <w:color w:val="000000" w:themeColor="text1"/>
        </w:rPr>
        <w:t xml:space="preserve">  </w:t>
      </w:r>
      <w:r w:rsidR="6F26A14E" w:rsidRPr="00247C85">
        <w:rPr>
          <w:rFonts w:ascii="Arial" w:hAnsi="Arial" w:cs="Arial"/>
          <w:b/>
          <w:bCs/>
          <w:color w:val="000000" w:themeColor="text1"/>
        </w:rPr>
        <w:t xml:space="preserve">   </w:t>
      </w:r>
    </w:p>
    <w:p w14:paraId="2817E483" w14:textId="32B7552E" w:rsidR="00F3246C" w:rsidRPr="00247C85" w:rsidRDefault="348AF119" w:rsidP="00637D51">
      <w:pPr>
        <w:tabs>
          <w:tab w:val="left" w:pos="8280"/>
        </w:tabs>
        <w:spacing w:after="0" w:line="240" w:lineRule="auto"/>
        <w:jc w:val="both"/>
        <w:rPr>
          <w:rFonts w:ascii="Arial" w:hAnsi="Arial" w:cs="Arial"/>
          <w:b/>
          <w:bCs/>
          <w:color w:val="000000" w:themeColor="text1"/>
        </w:rPr>
      </w:pPr>
      <w:r w:rsidRPr="00247C85">
        <w:rPr>
          <w:rFonts w:ascii="Arial" w:hAnsi="Arial" w:cs="Arial"/>
          <w:b/>
          <w:bCs/>
          <w:color w:val="000000" w:themeColor="text1"/>
        </w:rPr>
        <w:t>Senior Software Engineer</w:t>
      </w:r>
    </w:p>
    <w:p w14:paraId="2AC79253" w14:textId="77777777" w:rsidR="00F3246C" w:rsidRPr="00247C85" w:rsidRDefault="348AF119" w:rsidP="6427880D">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 xml:space="preserve">Project Title: Behavioral Health Care solution </w:t>
      </w:r>
    </w:p>
    <w:p w14:paraId="1658F407" w14:textId="77777777" w:rsidR="00F3246C" w:rsidRPr="00247C85" w:rsidRDefault="00F3246C" w:rsidP="6427880D">
      <w:pPr>
        <w:tabs>
          <w:tab w:val="left" w:pos="1980"/>
        </w:tabs>
        <w:spacing w:after="0" w:line="240" w:lineRule="auto"/>
        <w:jc w:val="both"/>
        <w:rPr>
          <w:rFonts w:ascii="Arial" w:hAnsi="Arial" w:cs="Arial"/>
          <w:b/>
          <w:bCs/>
          <w:color w:val="000000"/>
        </w:rPr>
      </w:pPr>
    </w:p>
    <w:p w14:paraId="6F943AF8" w14:textId="77777777" w:rsidR="00822277" w:rsidRPr="00247C85" w:rsidRDefault="348AF119" w:rsidP="6427880D">
      <w:pPr>
        <w:spacing w:after="0" w:line="240" w:lineRule="auto"/>
        <w:jc w:val="both"/>
        <w:rPr>
          <w:rFonts w:ascii="Arial" w:hAnsi="Arial" w:cs="Arial"/>
          <w:color w:val="000000" w:themeColor="text1"/>
        </w:rPr>
      </w:pPr>
      <w:r w:rsidRPr="00247C85">
        <w:rPr>
          <w:rFonts w:ascii="Arial" w:hAnsi="Arial" w:cs="Arial"/>
          <w:b/>
          <w:bCs/>
          <w:color w:val="000000" w:themeColor="text1"/>
        </w:rPr>
        <w:t>Environment</w:t>
      </w:r>
    </w:p>
    <w:p w14:paraId="33CF5E37" w14:textId="24A73328" w:rsidR="00F3246C" w:rsidRPr="00247C85" w:rsidRDefault="6F26A14E" w:rsidP="6427880D">
      <w:pPr>
        <w:spacing w:after="0" w:line="240" w:lineRule="auto"/>
        <w:jc w:val="both"/>
        <w:rPr>
          <w:rFonts w:ascii="Arial" w:hAnsi="Arial" w:cs="Arial"/>
          <w:color w:val="000000" w:themeColor="text1"/>
        </w:rPr>
      </w:pPr>
      <w:r w:rsidRPr="00247C85">
        <w:rPr>
          <w:rFonts w:ascii="Arial" w:hAnsi="Arial" w:cs="Arial"/>
          <w:b/>
          <w:bCs/>
          <w:color w:val="000000" w:themeColor="text1"/>
        </w:rPr>
        <w:t>.Net Framework 4.5, C#,</w:t>
      </w:r>
      <w:r w:rsidR="2FF20ED9" w:rsidRPr="00247C85">
        <w:rPr>
          <w:rFonts w:ascii="Arial" w:hAnsi="Arial" w:cs="Arial"/>
          <w:b/>
          <w:bCs/>
          <w:color w:val="000000" w:themeColor="text1"/>
        </w:rPr>
        <w:t xml:space="preserve"> SOAP, REST,  JSON, XML</w:t>
      </w:r>
      <w:r w:rsidRPr="00247C85">
        <w:rPr>
          <w:rFonts w:ascii="Arial" w:hAnsi="Arial" w:cs="Arial"/>
          <w:b/>
          <w:bCs/>
          <w:color w:val="000000" w:themeColor="text1"/>
        </w:rPr>
        <w:t xml:space="preserve"> Entity Frame Work 6, SQL Server 2012, IIS 7.5, Visual Studio 2013, MVC, Windows Server 2012, SVN, HTML5, Agile Methodology, AJAX, Log4Net,, WPI, LINQ, JavaScript, JQuery, </w:t>
      </w:r>
      <w:r w:rsidR="0DCD355A" w:rsidRPr="00247C85">
        <w:rPr>
          <w:rFonts w:ascii="Arial" w:hAnsi="Arial" w:cs="Arial"/>
          <w:b/>
          <w:bCs/>
          <w:color w:val="000000" w:themeColor="text1"/>
        </w:rPr>
        <w:t>A</w:t>
      </w:r>
      <w:r w:rsidRPr="00247C85">
        <w:rPr>
          <w:rFonts w:ascii="Arial" w:hAnsi="Arial" w:cs="Arial"/>
          <w:b/>
          <w:bCs/>
          <w:color w:val="000000" w:themeColor="text1"/>
        </w:rPr>
        <w:t>ngular</w:t>
      </w:r>
      <w:r w:rsidR="0DCD355A" w:rsidRPr="00247C85">
        <w:rPr>
          <w:rFonts w:ascii="Arial" w:hAnsi="Arial" w:cs="Arial"/>
          <w:b/>
          <w:bCs/>
          <w:color w:val="000000" w:themeColor="text1"/>
        </w:rPr>
        <w:t xml:space="preserve"> </w:t>
      </w:r>
      <w:r w:rsidRPr="00247C85">
        <w:rPr>
          <w:rFonts w:ascii="Arial" w:hAnsi="Arial" w:cs="Arial"/>
          <w:b/>
          <w:bCs/>
          <w:color w:val="000000" w:themeColor="text1"/>
        </w:rPr>
        <w:t>JS, Boos trip, SSRS, Microsoft unit testing.</w:t>
      </w:r>
    </w:p>
    <w:p w14:paraId="4083A1C1" w14:textId="77777777" w:rsidR="00F3246C" w:rsidRPr="00247C85" w:rsidRDefault="00F3246C" w:rsidP="6427880D">
      <w:pPr>
        <w:tabs>
          <w:tab w:val="left" w:pos="1980"/>
        </w:tabs>
        <w:spacing w:after="0" w:line="240" w:lineRule="auto"/>
        <w:jc w:val="both"/>
        <w:rPr>
          <w:rFonts w:ascii="Arial" w:hAnsi="Arial" w:cs="Arial"/>
          <w:b/>
          <w:bCs/>
          <w:color w:val="000000"/>
        </w:rPr>
      </w:pPr>
    </w:p>
    <w:p w14:paraId="4135D8F2" w14:textId="77777777" w:rsidR="00F3246C" w:rsidRPr="00247C85" w:rsidRDefault="348AF119" w:rsidP="6427880D">
      <w:pPr>
        <w:tabs>
          <w:tab w:val="left" w:pos="1980"/>
        </w:tabs>
        <w:spacing w:after="0" w:line="240" w:lineRule="auto"/>
        <w:jc w:val="both"/>
        <w:rPr>
          <w:rFonts w:ascii="Arial" w:hAnsi="Arial" w:cs="Arial"/>
          <w:b/>
          <w:bCs/>
          <w:color w:val="000000" w:themeColor="text1"/>
        </w:rPr>
      </w:pPr>
      <w:r w:rsidRPr="00247C85">
        <w:rPr>
          <w:rFonts w:ascii="Arial" w:hAnsi="Arial" w:cs="Arial"/>
          <w:b/>
          <w:bCs/>
          <w:color w:val="000000" w:themeColor="text1"/>
        </w:rPr>
        <w:t>Description</w:t>
      </w:r>
    </w:p>
    <w:p w14:paraId="7E7A85CD" w14:textId="77777777" w:rsidR="00F3246C" w:rsidRPr="00247C85" w:rsidRDefault="5AEBFBBF" w:rsidP="6427880D">
      <w:pPr>
        <w:tabs>
          <w:tab w:val="left" w:pos="1980"/>
        </w:tabs>
        <w:spacing w:after="0" w:line="240" w:lineRule="auto"/>
        <w:jc w:val="both"/>
        <w:rPr>
          <w:rFonts w:ascii="Arial" w:hAnsi="Arial" w:cs="Arial"/>
          <w:b/>
          <w:bCs/>
          <w:color w:val="000000" w:themeColor="text1"/>
        </w:rPr>
      </w:pPr>
      <w:r w:rsidRPr="00247C85">
        <w:rPr>
          <w:rFonts w:ascii="Arial" w:hAnsi="Arial" w:cs="Arial"/>
        </w:rPr>
        <w:t>The overall goal of this project is to develop a scalable, high performance search engine</w:t>
      </w:r>
      <w:r w:rsidR="03E6948E" w:rsidRPr="00247C85">
        <w:rPr>
          <w:rFonts w:ascii="Arial" w:hAnsi="Arial" w:cs="Arial"/>
        </w:rPr>
        <w:t xml:space="preserve"> for our own content management system</w:t>
      </w:r>
      <w:r w:rsidRPr="00247C85">
        <w:rPr>
          <w:rFonts w:ascii="Arial" w:hAnsi="Arial" w:cs="Arial"/>
        </w:rPr>
        <w:t>. The main focus is on the algorithmic challenges in compactly representing a large data-set whil</w:t>
      </w:r>
      <w:r w:rsidR="03E6948E" w:rsidRPr="00247C85">
        <w:rPr>
          <w:rFonts w:ascii="Arial" w:hAnsi="Arial" w:cs="Arial"/>
        </w:rPr>
        <w:t>e supporting fast searches on it</w:t>
      </w:r>
      <w:r w:rsidR="44AD2DEE" w:rsidRPr="00247C85">
        <w:rPr>
          <w:rFonts w:ascii="Arial" w:hAnsi="Arial" w:cs="Arial"/>
          <w:color w:val="000000" w:themeColor="text1"/>
        </w:rPr>
        <w:t xml:space="preserve"> and</w:t>
      </w:r>
      <w:r w:rsidR="4D82EF71" w:rsidRPr="00247C85">
        <w:rPr>
          <w:rFonts w:ascii="Arial" w:hAnsi="Arial" w:cs="Arial"/>
          <w:color w:val="000000" w:themeColor="text1"/>
        </w:rPr>
        <w:t xml:space="preserve"> </w:t>
      </w:r>
      <w:r w:rsidR="0E0EDB10" w:rsidRPr="00247C85">
        <w:rPr>
          <w:rFonts w:ascii="Arial" w:hAnsi="Arial" w:cs="Arial"/>
          <w:color w:val="000000" w:themeColor="text1"/>
        </w:rPr>
        <w:t xml:space="preserve">each and every article has very detailed, references and related contents links, </w:t>
      </w:r>
      <w:r w:rsidR="03E6948E" w:rsidRPr="00247C85">
        <w:rPr>
          <w:rFonts w:ascii="Arial" w:hAnsi="Arial" w:cs="Arial"/>
          <w:color w:val="000000" w:themeColor="text1"/>
        </w:rPr>
        <w:t>admin portal maintain user</w:t>
      </w:r>
      <w:r w:rsidR="24DF2558" w:rsidRPr="00247C85">
        <w:rPr>
          <w:rFonts w:ascii="Arial" w:hAnsi="Arial" w:cs="Arial"/>
          <w:color w:val="000000" w:themeColor="text1"/>
        </w:rPr>
        <w:t xml:space="preserve"> </w:t>
      </w:r>
      <w:r w:rsidR="03E6948E" w:rsidRPr="00247C85">
        <w:rPr>
          <w:rFonts w:ascii="Arial" w:hAnsi="Arial" w:cs="Arial"/>
          <w:color w:val="000000" w:themeColor="text1"/>
        </w:rPr>
        <w:t>authorization and authentication, user tracking system</w:t>
      </w:r>
      <w:r w:rsidR="0CB3C895" w:rsidRPr="00247C85">
        <w:rPr>
          <w:rFonts w:ascii="Arial" w:hAnsi="Arial" w:cs="Arial"/>
          <w:color w:val="000000" w:themeColor="text1"/>
        </w:rPr>
        <w:t>, providing the facility to individual user favorites and</w:t>
      </w:r>
      <w:r w:rsidR="03E6948E" w:rsidRPr="00247C85">
        <w:rPr>
          <w:rFonts w:ascii="Arial" w:hAnsi="Arial" w:cs="Arial"/>
          <w:color w:val="000000" w:themeColor="text1"/>
        </w:rPr>
        <w:t xml:space="preserve"> they can recommend article</w:t>
      </w:r>
      <w:r w:rsidR="0CB3C895" w:rsidRPr="00247C85">
        <w:rPr>
          <w:rFonts w:ascii="Arial" w:hAnsi="Arial" w:cs="Arial"/>
          <w:color w:val="000000" w:themeColor="text1"/>
        </w:rPr>
        <w:t xml:space="preserve"> with</w:t>
      </w:r>
      <w:r w:rsidR="44AD2DEE" w:rsidRPr="00247C85">
        <w:rPr>
          <w:rFonts w:ascii="Arial" w:hAnsi="Arial" w:cs="Arial"/>
          <w:color w:val="000000" w:themeColor="text1"/>
        </w:rPr>
        <w:t>in</w:t>
      </w:r>
      <w:r w:rsidR="0CB3C895" w:rsidRPr="00247C85">
        <w:rPr>
          <w:rFonts w:ascii="Arial" w:hAnsi="Arial" w:cs="Arial"/>
          <w:color w:val="000000" w:themeColor="text1"/>
        </w:rPr>
        <w:t xml:space="preserve"> the organization</w:t>
      </w:r>
      <w:r w:rsidR="69184665" w:rsidRPr="00247C85">
        <w:rPr>
          <w:rFonts w:ascii="Arial" w:hAnsi="Arial" w:cs="Arial"/>
          <w:color w:val="000000" w:themeColor="text1"/>
        </w:rPr>
        <w:t xml:space="preserve"> and many features</w:t>
      </w:r>
      <w:r w:rsidR="44AD2DEE" w:rsidRPr="00247C85">
        <w:rPr>
          <w:rFonts w:ascii="Arial" w:hAnsi="Arial" w:cs="Arial"/>
          <w:color w:val="000000" w:themeColor="text1"/>
        </w:rPr>
        <w:t>.</w:t>
      </w:r>
      <w:r w:rsidR="20EBA9AB" w:rsidRPr="00247C85">
        <w:rPr>
          <w:rFonts w:ascii="Arial" w:hAnsi="Arial" w:cs="Arial"/>
          <w:color w:val="000000" w:themeColor="text1"/>
        </w:rPr>
        <w:t xml:space="preserve"> SSRS reports for internally to see status of our project  </w:t>
      </w:r>
      <w:r w:rsidR="6A2EEA6C" w:rsidRPr="00247C85">
        <w:rPr>
          <w:rFonts w:ascii="Arial" w:hAnsi="Arial" w:cs="Arial"/>
          <w:color w:val="000000" w:themeColor="text1"/>
        </w:rPr>
        <w:t xml:space="preserve"> </w:t>
      </w:r>
      <w:r w:rsidR="00C2097D" w:rsidRPr="00247C85">
        <w:rPr>
          <w:rFonts w:ascii="Arial" w:hAnsi="Arial" w:cs="Arial"/>
        </w:rPr>
        <w:tab/>
      </w:r>
      <w:r w:rsidR="00C2097D" w:rsidRPr="00247C85">
        <w:rPr>
          <w:rFonts w:ascii="Arial" w:hAnsi="Arial" w:cs="Arial"/>
        </w:rPr>
        <w:tab/>
      </w:r>
      <w:r w:rsidR="15369035" w:rsidRPr="00247C85">
        <w:rPr>
          <w:rFonts w:ascii="Arial" w:hAnsi="Arial" w:cs="Arial"/>
          <w:b/>
          <w:bCs/>
          <w:color w:val="000000" w:themeColor="text1"/>
        </w:rPr>
        <w:t xml:space="preserve">         </w:t>
      </w:r>
    </w:p>
    <w:p w14:paraId="08AF5733" w14:textId="77777777" w:rsidR="006B1084" w:rsidRPr="00247C85" w:rsidRDefault="006B1084" w:rsidP="6427880D">
      <w:pPr>
        <w:tabs>
          <w:tab w:val="left" w:pos="1980"/>
        </w:tabs>
        <w:spacing w:after="0" w:line="240" w:lineRule="auto"/>
        <w:jc w:val="both"/>
        <w:rPr>
          <w:rFonts w:ascii="Arial" w:hAnsi="Arial" w:cs="Arial"/>
          <w:b/>
          <w:bCs/>
          <w:color w:val="000000"/>
        </w:rPr>
      </w:pPr>
    </w:p>
    <w:p w14:paraId="4071AB03" w14:textId="77777777" w:rsidR="00F3246C" w:rsidRPr="00247C85" w:rsidRDefault="348AF119" w:rsidP="6427880D">
      <w:pPr>
        <w:widowControl w:val="0"/>
        <w:suppressAutoHyphens/>
        <w:autoSpaceDE w:val="0"/>
        <w:spacing w:after="0" w:line="240" w:lineRule="auto"/>
        <w:jc w:val="both"/>
        <w:rPr>
          <w:rFonts w:ascii="Arial" w:hAnsi="Arial" w:cs="Arial"/>
          <w:b/>
          <w:bCs/>
          <w:color w:val="000000" w:themeColor="text1"/>
        </w:rPr>
      </w:pPr>
      <w:r w:rsidRPr="00247C85">
        <w:rPr>
          <w:rFonts w:ascii="Arial" w:hAnsi="Arial" w:cs="Arial"/>
          <w:b/>
          <w:bCs/>
          <w:color w:val="000000" w:themeColor="text1"/>
        </w:rPr>
        <w:t>Role &amp; Responsibilities:</w:t>
      </w:r>
    </w:p>
    <w:p w14:paraId="3154A96E" w14:textId="77777777" w:rsidR="00F3246C" w:rsidRPr="00247C85" w:rsidRDefault="4A7F7525" w:rsidP="6427880D">
      <w:pPr>
        <w:widowControl w:val="0"/>
        <w:numPr>
          <w:ilvl w:val="0"/>
          <w:numId w:val="3"/>
        </w:numPr>
        <w:suppressAutoHyphens/>
        <w:autoSpaceDE w:val="0"/>
        <w:spacing w:after="0" w:line="240" w:lineRule="auto"/>
        <w:ind w:left="360"/>
        <w:jc w:val="both"/>
        <w:rPr>
          <w:rFonts w:ascii="Arial" w:hAnsi="Arial" w:cs="Arial"/>
          <w:color w:val="000000" w:themeColor="text1"/>
        </w:rPr>
      </w:pPr>
      <w:r w:rsidRPr="00247C85">
        <w:rPr>
          <w:rFonts w:ascii="Arial" w:hAnsi="Arial" w:cs="Arial"/>
          <w:color w:val="000000" w:themeColor="text1"/>
        </w:rPr>
        <w:t>Involved in design, implementation and testing of the application</w:t>
      </w:r>
    </w:p>
    <w:p w14:paraId="3A51A6FD" w14:textId="77777777" w:rsidR="00F3246C" w:rsidRPr="00247C85" w:rsidRDefault="6F26A14E" w:rsidP="6427880D">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 xml:space="preserve">Implemented web based front end using </w:t>
      </w:r>
      <w:r w:rsidRPr="00247C85">
        <w:rPr>
          <w:rFonts w:ascii="Arial" w:hAnsi="Arial" w:cs="Arial"/>
          <w:b/>
          <w:bCs/>
          <w:color w:val="000000" w:themeColor="text1"/>
        </w:rPr>
        <w:t>HTML 5, JQuery, CSS, AJAX and business logic using MVC razor engine with C#.</w:t>
      </w:r>
    </w:p>
    <w:p w14:paraId="37EEE4BA" w14:textId="77777777" w:rsidR="00001923" w:rsidRPr="00247C85" w:rsidRDefault="4A7F7525" w:rsidP="6427880D">
      <w:pPr>
        <w:numPr>
          <w:ilvl w:val="0"/>
          <w:numId w:val="3"/>
        </w:numPr>
        <w:spacing w:after="0" w:line="240" w:lineRule="auto"/>
        <w:ind w:left="360"/>
        <w:jc w:val="both"/>
        <w:rPr>
          <w:rFonts w:ascii="Arial" w:hAnsi="Arial" w:cs="Arial"/>
          <w:color w:val="000000" w:themeColor="text1"/>
        </w:rPr>
      </w:pPr>
      <w:r w:rsidRPr="00247C85">
        <w:rPr>
          <w:rFonts w:ascii="Arial" w:hAnsi="Arial" w:cs="Arial"/>
          <w:color w:val="000000" w:themeColor="text1"/>
        </w:rPr>
        <w:t>Involved agile methodology scrums and sprint planning and reviews, having developed enterprise cultures exceeding efficiency and quality expectations while improving corporate governance</w:t>
      </w:r>
    </w:p>
    <w:p w14:paraId="01A24302" w14:textId="77777777" w:rsidR="00F3246C" w:rsidRPr="00381CD4" w:rsidRDefault="257CCFC5" w:rsidP="6427880D">
      <w:pPr>
        <w:numPr>
          <w:ilvl w:val="0"/>
          <w:numId w:val="3"/>
        </w:numPr>
        <w:spacing w:after="0" w:line="240" w:lineRule="auto"/>
        <w:ind w:left="360"/>
        <w:jc w:val="both"/>
        <w:rPr>
          <w:rFonts w:ascii="Arial" w:hAnsi="Arial" w:cs="Arial"/>
          <w:color w:val="000000" w:themeColor="text1"/>
        </w:rPr>
      </w:pPr>
      <w:r w:rsidRPr="00381CD4">
        <w:rPr>
          <w:rFonts w:ascii="Arial" w:hAnsi="Arial" w:cs="Arial"/>
          <w:color w:val="000000" w:themeColor="text1"/>
        </w:rPr>
        <w:t xml:space="preserve">Developed Model view controller format business logic Data Controls like </w:t>
      </w:r>
      <w:r w:rsidRPr="00381CD4">
        <w:rPr>
          <w:rFonts w:ascii="Arial" w:hAnsi="Arial" w:cs="Arial"/>
          <w:b/>
          <w:bCs/>
          <w:color w:val="000000" w:themeColor="text1"/>
        </w:rPr>
        <w:t>Web Grid View, Data List in UI design</w:t>
      </w:r>
    </w:p>
    <w:p w14:paraId="4DCD0D0C" w14:textId="77777777" w:rsidR="000565D1" w:rsidRPr="00381CD4" w:rsidRDefault="4A7F7525" w:rsidP="00247C85">
      <w:pPr>
        <w:widowControl w:val="0"/>
        <w:numPr>
          <w:ilvl w:val="0"/>
          <w:numId w:val="3"/>
        </w:numPr>
        <w:suppressAutoHyphens/>
        <w:autoSpaceDE w:val="0"/>
        <w:spacing w:after="0" w:line="240" w:lineRule="auto"/>
        <w:ind w:left="360"/>
        <w:jc w:val="both"/>
        <w:rPr>
          <w:rFonts w:ascii="Arial" w:hAnsi="Arial" w:cs="Arial"/>
          <w:color w:val="000000" w:themeColor="text1"/>
        </w:rPr>
      </w:pPr>
      <w:r w:rsidRPr="00381CD4">
        <w:rPr>
          <w:rFonts w:ascii="Arial" w:hAnsi="Arial" w:cs="Arial"/>
          <w:color w:val="000000" w:themeColor="text1"/>
        </w:rPr>
        <w:lastRenderedPageBreak/>
        <w:t>Developed the administrative module to assign levels of authorization to the end users.</w:t>
      </w:r>
    </w:p>
    <w:p w14:paraId="4C99D1A6" w14:textId="4E7A5E4D" w:rsidR="00F3246C" w:rsidRPr="00381CD4" w:rsidRDefault="6F26A14E" w:rsidP="00247C85">
      <w:pPr>
        <w:widowControl w:val="0"/>
        <w:numPr>
          <w:ilvl w:val="0"/>
          <w:numId w:val="3"/>
        </w:numPr>
        <w:suppressAutoHyphens/>
        <w:autoSpaceDE w:val="0"/>
        <w:spacing w:after="0" w:line="240" w:lineRule="auto"/>
        <w:ind w:left="360"/>
        <w:jc w:val="both"/>
        <w:rPr>
          <w:rFonts w:ascii="Arial" w:hAnsi="Arial" w:cs="Arial"/>
          <w:color w:val="000000" w:themeColor="text1"/>
        </w:rPr>
      </w:pPr>
      <w:r w:rsidRPr="00381CD4">
        <w:rPr>
          <w:rFonts w:ascii="Arial" w:hAnsi="Arial" w:cs="Arial"/>
        </w:rPr>
        <w:t xml:space="preserve">Good experience of </w:t>
      </w:r>
      <w:r w:rsidRPr="00381CD4">
        <w:rPr>
          <w:rFonts w:ascii="Arial" w:hAnsi="Arial" w:cs="Arial"/>
          <w:b/>
          <w:bCs/>
        </w:rPr>
        <w:t>.Net 4.5 &amp; VS 2013</w:t>
      </w:r>
      <w:r w:rsidRPr="00381CD4">
        <w:rPr>
          <w:rFonts w:ascii="Arial" w:hAnsi="Arial" w:cs="Arial"/>
        </w:rPr>
        <w:t xml:space="preserve"> application development utilizing </w:t>
      </w:r>
      <w:r w:rsidRPr="00381CD4">
        <w:rPr>
          <w:rFonts w:ascii="Arial" w:hAnsi="Arial" w:cs="Arial"/>
          <w:b/>
          <w:bCs/>
        </w:rPr>
        <w:t>WPI (SOA), LINQ and VS 2013.</w:t>
      </w:r>
    </w:p>
    <w:p w14:paraId="1A23ED2F" w14:textId="77777777" w:rsidR="00F3246C" w:rsidRPr="00381CD4" w:rsidRDefault="257CCFC5" w:rsidP="6427880D">
      <w:pPr>
        <w:numPr>
          <w:ilvl w:val="0"/>
          <w:numId w:val="3"/>
        </w:numPr>
        <w:tabs>
          <w:tab w:val="left" w:pos="360"/>
        </w:tabs>
        <w:spacing w:after="0" w:line="240" w:lineRule="auto"/>
        <w:ind w:left="360"/>
        <w:jc w:val="both"/>
        <w:rPr>
          <w:rFonts w:ascii="Arial" w:hAnsi="Arial" w:cs="Arial"/>
          <w:color w:val="000000" w:themeColor="text1"/>
        </w:rPr>
      </w:pPr>
      <w:r w:rsidRPr="00381CD4">
        <w:rPr>
          <w:rFonts w:ascii="Arial" w:hAnsi="Arial" w:cs="Arial"/>
          <w:color w:val="000000" w:themeColor="text1"/>
        </w:rPr>
        <w:t xml:space="preserve">Involved in writing complex SQL queries, stored procedures views, functions, constraints and triggers in </w:t>
      </w:r>
      <w:r w:rsidRPr="00381CD4">
        <w:rPr>
          <w:rFonts w:ascii="Arial" w:hAnsi="Arial" w:cs="Arial"/>
          <w:b/>
          <w:bCs/>
          <w:color w:val="000000" w:themeColor="text1"/>
        </w:rPr>
        <w:t xml:space="preserve">SQL Server 2012 </w:t>
      </w:r>
      <w:r w:rsidRPr="00381CD4">
        <w:rPr>
          <w:rFonts w:ascii="Arial" w:hAnsi="Arial" w:cs="Arial"/>
          <w:color w:val="000000" w:themeColor="text1"/>
        </w:rPr>
        <w:t>database.</w:t>
      </w:r>
    </w:p>
    <w:p w14:paraId="78B271F9" w14:textId="4E95BAFC" w:rsidR="001D041A" w:rsidRPr="00381CD4" w:rsidRDefault="6F26A14E" w:rsidP="000E3651">
      <w:pPr>
        <w:numPr>
          <w:ilvl w:val="0"/>
          <w:numId w:val="3"/>
        </w:numPr>
        <w:tabs>
          <w:tab w:val="left" w:pos="360"/>
        </w:tabs>
        <w:spacing w:after="0" w:line="240" w:lineRule="auto"/>
        <w:ind w:left="360"/>
        <w:jc w:val="both"/>
        <w:rPr>
          <w:rFonts w:ascii="Arial" w:hAnsi="Arial" w:cs="Arial"/>
          <w:color w:val="000000" w:themeColor="text1"/>
        </w:rPr>
      </w:pPr>
      <w:r w:rsidRPr="00381CD4">
        <w:rPr>
          <w:rFonts w:ascii="Arial" w:hAnsi="Arial" w:cs="Arial"/>
          <w:color w:val="000000" w:themeColor="text1"/>
        </w:rPr>
        <w:t xml:space="preserve">Developed project using </w:t>
      </w:r>
      <w:r w:rsidR="0DCD355A" w:rsidRPr="00381CD4">
        <w:rPr>
          <w:rFonts w:ascii="Arial" w:hAnsi="Arial" w:cs="Arial"/>
          <w:color w:val="000000" w:themeColor="text1"/>
        </w:rPr>
        <w:t>A</w:t>
      </w:r>
      <w:r w:rsidRPr="00381CD4">
        <w:rPr>
          <w:rFonts w:ascii="Arial" w:hAnsi="Arial" w:cs="Arial"/>
          <w:b/>
          <w:bCs/>
          <w:color w:val="000000" w:themeColor="text1"/>
        </w:rPr>
        <w:t>ngular</w:t>
      </w:r>
      <w:r w:rsidR="0DCD355A" w:rsidRPr="00381CD4">
        <w:rPr>
          <w:rFonts w:ascii="Arial" w:hAnsi="Arial" w:cs="Arial"/>
          <w:b/>
          <w:bCs/>
          <w:color w:val="000000" w:themeColor="text1"/>
        </w:rPr>
        <w:t xml:space="preserve"> </w:t>
      </w:r>
      <w:r w:rsidRPr="00381CD4">
        <w:rPr>
          <w:rFonts w:ascii="Arial" w:hAnsi="Arial" w:cs="Arial"/>
          <w:b/>
          <w:bCs/>
          <w:color w:val="000000" w:themeColor="text1"/>
        </w:rPr>
        <w:t>JS and MVC</w:t>
      </w:r>
      <w:r w:rsidRPr="00381CD4">
        <w:rPr>
          <w:rFonts w:ascii="Arial" w:hAnsi="Arial" w:cs="Arial"/>
          <w:color w:val="000000" w:themeColor="text1"/>
        </w:rPr>
        <w:t>.</w:t>
      </w:r>
    </w:p>
    <w:p w14:paraId="613322F2" w14:textId="77777777" w:rsidR="00637D51" w:rsidRPr="00247C85" w:rsidRDefault="00637D51" w:rsidP="00637D51">
      <w:pPr>
        <w:tabs>
          <w:tab w:val="left" w:pos="360"/>
        </w:tabs>
        <w:spacing w:after="0" w:line="240" w:lineRule="auto"/>
        <w:jc w:val="both"/>
        <w:rPr>
          <w:rFonts w:ascii="Arial" w:hAnsi="Arial" w:cs="Arial"/>
          <w:color w:val="000000" w:themeColor="text1"/>
        </w:rPr>
      </w:pPr>
    </w:p>
    <w:sectPr w:rsidR="00637D51" w:rsidRPr="00247C85" w:rsidSect="00054791">
      <w:headerReference w:type="default" r:id="rId8"/>
      <w:footerReference w:type="default" r:id="rId9"/>
      <w:headerReference w:type="first" r:id="rId10"/>
      <w:pgSz w:w="12240" w:h="15840"/>
      <w:pgMar w:top="1170" w:right="1440" w:bottom="99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11A8D9" w14:textId="77777777" w:rsidR="007A4B24" w:rsidRDefault="007A4B24" w:rsidP="00820720">
      <w:pPr>
        <w:spacing w:after="0" w:line="240" w:lineRule="auto"/>
      </w:pPr>
      <w:r>
        <w:separator/>
      </w:r>
    </w:p>
  </w:endnote>
  <w:endnote w:type="continuationSeparator" w:id="0">
    <w:p w14:paraId="75B4FD1E" w14:textId="77777777" w:rsidR="007A4B24" w:rsidRDefault="007A4B24" w:rsidP="00820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78C23" w14:textId="77777777" w:rsidR="00820720" w:rsidRPr="00820720" w:rsidRDefault="00820720" w:rsidP="5A0CBD16">
    <w:pPr>
      <w:pStyle w:val="Footer"/>
      <w:rPr>
        <w:rFonts w:ascii="Times New Roman" w:eastAsia="Times New Roman" w:hAnsi="Times New Roman"/>
      </w:rPr>
    </w:pPr>
    <w:r>
      <w:rPr>
        <w:sz w:val="16"/>
        <w:szCs w:val="16"/>
      </w:rPr>
      <w:tab/>
    </w:r>
    <w:r w:rsidRPr="5A0CBD16">
      <w:rPr>
        <w:rFonts w:ascii="Times New Roman" w:eastAsia="Times New Roman" w:hAnsi="Times New Roman"/>
        <w:sz w:val="16"/>
        <w:szCs w:val="16"/>
      </w:rPr>
      <w:t xml:space="preserve">                                                               </w:t>
    </w:r>
    <w:r w:rsidR="00720365" w:rsidRPr="5A0CBD16">
      <w:rPr>
        <w:rFonts w:ascii="Times New Roman" w:eastAsia="Times New Roman" w:hAnsi="Times New Roman"/>
        <w:sz w:val="16"/>
        <w:szCs w:val="16"/>
      </w:rPr>
      <w:t xml:space="preserve">                                                                                                                                    </w:t>
    </w:r>
    <w:r w:rsidRPr="5A0CBD16">
      <w:rPr>
        <w:rFonts w:ascii="Times New Roman" w:eastAsia="Times New Roman" w:hAnsi="Times New Roman"/>
        <w:sz w:val="16"/>
        <w:szCs w:val="16"/>
      </w:rPr>
      <w:t xml:space="preserve">Page </w:t>
    </w:r>
    <w:r w:rsidR="00BA4868" w:rsidRPr="5A0CBD16">
      <w:rPr>
        <w:rFonts w:ascii="Times New Roman" w:eastAsia="Times New Roman" w:hAnsi="Times New Roman"/>
        <w:noProof/>
        <w:sz w:val="16"/>
        <w:szCs w:val="16"/>
      </w:rPr>
      <w:fldChar w:fldCharType="begin"/>
    </w:r>
    <w:r w:rsidRPr="00820720">
      <w:rPr>
        <w:rFonts w:ascii="Times New Roman" w:hAnsi="Times New Roman"/>
        <w:sz w:val="16"/>
        <w:szCs w:val="16"/>
      </w:rPr>
      <w:instrText xml:space="preserve"> PAGE </w:instrText>
    </w:r>
    <w:r w:rsidR="00BA4868" w:rsidRPr="5A0CBD16">
      <w:rPr>
        <w:rFonts w:ascii="Times New Roman" w:hAnsi="Times New Roman"/>
        <w:sz w:val="16"/>
        <w:szCs w:val="16"/>
      </w:rPr>
      <w:fldChar w:fldCharType="separate"/>
    </w:r>
    <w:r w:rsidR="00CC7F5A">
      <w:rPr>
        <w:rFonts w:ascii="Times New Roman" w:hAnsi="Times New Roman"/>
        <w:noProof/>
        <w:sz w:val="16"/>
        <w:szCs w:val="16"/>
      </w:rPr>
      <w:t>2</w:t>
    </w:r>
    <w:r w:rsidR="00BA4868" w:rsidRPr="5A0CBD16">
      <w:rPr>
        <w:rFonts w:ascii="Times New Roman" w:eastAsia="Times New Roman" w:hAnsi="Times New Roman"/>
        <w:noProof/>
        <w:sz w:val="16"/>
        <w:szCs w:val="16"/>
      </w:rPr>
      <w:fldChar w:fldCharType="end"/>
    </w:r>
    <w:r w:rsidRPr="5A0CBD16">
      <w:rPr>
        <w:rFonts w:ascii="Times New Roman" w:eastAsia="Times New Roman" w:hAnsi="Times New Roman"/>
        <w:sz w:val="16"/>
        <w:szCs w:val="16"/>
      </w:rPr>
      <w:t xml:space="preserve"> of </w:t>
    </w:r>
    <w:r w:rsidR="00BA4868" w:rsidRPr="5A0CBD16">
      <w:rPr>
        <w:rFonts w:ascii="Times New Roman" w:eastAsia="Times New Roman" w:hAnsi="Times New Roman"/>
        <w:noProof/>
        <w:sz w:val="16"/>
        <w:szCs w:val="16"/>
      </w:rPr>
      <w:fldChar w:fldCharType="begin"/>
    </w:r>
    <w:r w:rsidRPr="00820720">
      <w:rPr>
        <w:rFonts w:ascii="Times New Roman" w:hAnsi="Times New Roman"/>
        <w:sz w:val="16"/>
        <w:szCs w:val="16"/>
      </w:rPr>
      <w:instrText xml:space="preserve"> NUMPAGES </w:instrText>
    </w:r>
    <w:r w:rsidR="00BA4868" w:rsidRPr="5A0CBD16">
      <w:rPr>
        <w:rFonts w:ascii="Times New Roman" w:hAnsi="Times New Roman"/>
        <w:sz w:val="16"/>
        <w:szCs w:val="16"/>
      </w:rPr>
      <w:fldChar w:fldCharType="separate"/>
    </w:r>
    <w:r w:rsidR="00CC7F5A">
      <w:rPr>
        <w:rFonts w:ascii="Times New Roman" w:hAnsi="Times New Roman"/>
        <w:noProof/>
        <w:sz w:val="16"/>
        <w:szCs w:val="16"/>
      </w:rPr>
      <w:t>6</w:t>
    </w:r>
    <w:r w:rsidR="00BA4868" w:rsidRPr="5A0CBD16">
      <w:rPr>
        <w:rFonts w:ascii="Times New Roman" w:eastAsia="Times New Roman" w:hAnsi="Times New Roman"/>
        <w:noProo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E07772" w14:textId="77777777" w:rsidR="007A4B24" w:rsidRDefault="007A4B24" w:rsidP="00820720">
      <w:pPr>
        <w:spacing w:after="0" w:line="240" w:lineRule="auto"/>
      </w:pPr>
      <w:r>
        <w:separator/>
      </w:r>
    </w:p>
  </w:footnote>
  <w:footnote w:type="continuationSeparator" w:id="0">
    <w:p w14:paraId="78A2B01E" w14:textId="77777777" w:rsidR="007A4B24" w:rsidRDefault="007A4B24" w:rsidP="008207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0D5C1" w14:textId="113037D0" w:rsidR="0007358A" w:rsidRDefault="0007358A" w:rsidP="0007358A">
    <w:pPr>
      <w:pStyle w:val="Header"/>
      <w:rPr>
        <w:rFonts w:ascii="Arial" w:hAnsi="Arial" w:cs="Arial"/>
      </w:rPr>
    </w:pPr>
    <w:r w:rsidRPr="00E50265">
      <w:rPr>
        <w:rFonts w:ascii="Arial" w:hAnsi="Arial" w:cs="Arial"/>
      </w:rPr>
      <w:t xml:space="preserve">      </w:t>
    </w:r>
  </w:p>
  <w:p w14:paraId="09E1B66C" w14:textId="77777777" w:rsidR="0007358A" w:rsidRPr="00E50265" w:rsidRDefault="0007358A" w:rsidP="0007358A">
    <w:pPr>
      <w:pStyle w:val="Header"/>
      <w:rPr>
        <w:rFonts w:ascii="Arial" w:hAnsi="Arial" w:cs="Aria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599ED7" w14:textId="32518D7A" w:rsidR="00054791" w:rsidRDefault="00054791">
    <w:pPr>
      <w:pStyle w:val="Header"/>
      <w:rPr>
        <w:rFonts w:ascii="Arial" w:hAnsi="Arial" w:cs="Arial"/>
      </w:rPr>
    </w:pPr>
    <w:r w:rsidRPr="00520520">
      <w:rPr>
        <w:rFonts w:ascii="Arial" w:hAnsi="Arial" w:cs="Arial"/>
        <w:noProof/>
        <w:lang w:val="en-IN" w:eastAsia="en-IN"/>
      </w:rPr>
      <w:drawing>
        <wp:inline distT="0" distB="0" distL="0" distR="0" wp14:anchorId="74B8D1F1" wp14:editId="6FCFBAC3">
          <wp:extent cx="3152775" cy="53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775" cy="533400"/>
                  </a:xfrm>
                  <a:prstGeom prst="rect">
                    <a:avLst/>
                  </a:prstGeom>
                  <a:noFill/>
                  <a:ln>
                    <a:noFill/>
                  </a:ln>
                </pic:spPr>
              </pic:pic>
            </a:graphicData>
          </a:graphic>
        </wp:inline>
      </w:drawing>
    </w:r>
    <w:r w:rsidRPr="00E50265">
      <w:rPr>
        <w:rFonts w:ascii="Arial" w:hAnsi="Arial" w:cs="Arial"/>
      </w:rPr>
      <w:t xml:space="preserve">      </w:t>
    </w:r>
  </w:p>
  <w:p w14:paraId="7DAD5756" w14:textId="77777777" w:rsidR="00054791" w:rsidRPr="00054791" w:rsidRDefault="00054791">
    <w:pPr>
      <w:pStyle w:val="Head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2"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5" w15:restartNumberingAfterBreak="0">
    <w:nsid w:val="00000007"/>
    <w:multiLevelType w:val="multilevel"/>
    <w:tmpl w:val="18DAA82C"/>
    <w:name w:val="WW8Num7"/>
    <w:lvl w:ilvl="0">
      <w:start w:val="1"/>
      <w:numFmt w:val="bullet"/>
      <w:lvlText w:val=""/>
      <w:lvlJc w:val="left"/>
      <w:pPr>
        <w:tabs>
          <w:tab w:val="num" w:pos="648"/>
        </w:tabs>
        <w:ind w:left="360" w:hanging="360"/>
      </w:pPr>
      <w:rPr>
        <w:rFonts w:ascii="Wingdings 2" w:hAnsi="Wingdings 2" w:hint="default"/>
      </w:rPr>
    </w:lvl>
    <w:lvl w:ilvl="1">
      <w:start w:val="1"/>
      <w:numFmt w:val="bullet"/>
      <w:lvlText w:val=""/>
      <w:lvlJc w:val="left"/>
      <w:pPr>
        <w:tabs>
          <w:tab w:val="num" w:pos="964"/>
        </w:tabs>
        <w:ind w:left="964" w:hanging="360"/>
      </w:pPr>
      <w:rPr>
        <w:rFonts w:ascii="Wingdings 2" w:hAnsi="Wingdings 2" w:hint="default"/>
      </w:rPr>
    </w:lvl>
    <w:lvl w:ilvl="2">
      <w:start w:val="1"/>
      <w:numFmt w:val="bullet"/>
      <w:lvlText w:val=""/>
      <w:lvlJc w:val="left"/>
      <w:pPr>
        <w:tabs>
          <w:tab w:val="num" w:pos="1324"/>
        </w:tabs>
        <w:ind w:left="1324" w:hanging="360"/>
      </w:pPr>
      <w:rPr>
        <w:rFonts w:ascii="Wingdings 2" w:hAnsi="Wingdings 2" w:hint="default"/>
      </w:rPr>
    </w:lvl>
    <w:lvl w:ilvl="3">
      <w:start w:val="1"/>
      <w:numFmt w:val="bullet"/>
      <w:lvlText w:val=""/>
      <w:lvlJc w:val="left"/>
      <w:pPr>
        <w:tabs>
          <w:tab w:val="num" w:pos="1684"/>
        </w:tabs>
        <w:ind w:left="1684" w:hanging="360"/>
      </w:pPr>
      <w:rPr>
        <w:rFonts w:ascii="Wingdings 2" w:hAnsi="Wingdings 2" w:cs="OpenSymbol" w:hint="default"/>
      </w:rPr>
    </w:lvl>
    <w:lvl w:ilvl="4">
      <w:start w:val="1"/>
      <w:numFmt w:val="bullet"/>
      <w:lvlText w:val=""/>
      <w:lvlJc w:val="left"/>
      <w:pPr>
        <w:tabs>
          <w:tab w:val="num" w:pos="2044"/>
        </w:tabs>
        <w:ind w:left="2044" w:hanging="360"/>
      </w:pPr>
      <w:rPr>
        <w:rFonts w:ascii="Wingdings 2" w:hAnsi="Wingdings 2" w:hint="default"/>
      </w:rPr>
    </w:lvl>
    <w:lvl w:ilvl="5">
      <w:start w:val="1"/>
      <w:numFmt w:val="bullet"/>
      <w:lvlText w:val=""/>
      <w:lvlJc w:val="left"/>
      <w:pPr>
        <w:tabs>
          <w:tab w:val="num" w:pos="2404"/>
        </w:tabs>
        <w:ind w:left="2404" w:hanging="360"/>
      </w:pPr>
      <w:rPr>
        <w:rFonts w:ascii="Wingdings 2" w:hAnsi="Wingdings 2" w:cs="OpenSymbol" w:hint="default"/>
      </w:rPr>
    </w:lvl>
    <w:lvl w:ilvl="6">
      <w:start w:val="1"/>
      <w:numFmt w:val="bullet"/>
      <w:lvlText w:val=""/>
      <w:lvlJc w:val="left"/>
      <w:pPr>
        <w:tabs>
          <w:tab w:val="num" w:pos="2764"/>
        </w:tabs>
        <w:ind w:left="2764" w:hanging="360"/>
      </w:pPr>
      <w:rPr>
        <w:rFonts w:ascii="Wingdings 2" w:hAnsi="Wingdings 2" w:hint="default"/>
      </w:rPr>
    </w:lvl>
    <w:lvl w:ilvl="7">
      <w:start w:val="1"/>
      <w:numFmt w:val="bullet"/>
      <w:lvlText w:val=""/>
      <w:lvlJc w:val="left"/>
      <w:pPr>
        <w:tabs>
          <w:tab w:val="num" w:pos="3124"/>
        </w:tabs>
        <w:ind w:left="3124" w:hanging="360"/>
      </w:pPr>
      <w:rPr>
        <w:rFonts w:ascii="Wingdings 2" w:hAnsi="Wingdings 2" w:cs="OpenSymbol" w:hint="default"/>
      </w:rPr>
    </w:lvl>
    <w:lvl w:ilvl="8">
      <w:start w:val="1"/>
      <w:numFmt w:val="bullet"/>
      <w:lvlText w:val=""/>
      <w:lvlJc w:val="left"/>
      <w:pPr>
        <w:tabs>
          <w:tab w:val="num" w:pos="3484"/>
        </w:tabs>
        <w:ind w:left="3484" w:hanging="360"/>
      </w:pPr>
      <w:rPr>
        <w:rFonts w:ascii="Wingdings 2" w:hAnsi="Wingdings 2" w:cs="OpenSymbol" w:hint="default"/>
      </w:rPr>
    </w:lvl>
  </w:abstractNum>
  <w:abstractNum w:abstractNumId="6" w15:restartNumberingAfterBreak="0">
    <w:nsid w:val="08765833"/>
    <w:multiLevelType w:val="hybridMultilevel"/>
    <w:tmpl w:val="B74ED36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84449"/>
    <w:multiLevelType w:val="hybridMultilevel"/>
    <w:tmpl w:val="BF047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F016D"/>
    <w:multiLevelType w:val="hybridMultilevel"/>
    <w:tmpl w:val="D7DA52E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38011F"/>
    <w:multiLevelType w:val="hybridMultilevel"/>
    <w:tmpl w:val="016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008B7"/>
    <w:multiLevelType w:val="hybridMultilevel"/>
    <w:tmpl w:val="098A556A"/>
    <w:lvl w:ilvl="0" w:tplc="04090001">
      <w:start w:val="1"/>
      <w:numFmt w:val="bullet"/>
      <w:lvlText w:val=""/>
      <w:lvlJc w:val="left"/>
      <w:pPr>
        <w:ind w:left="750" w:hanging="39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D6E5E"/>
    <w:multiLevelType w:val="hybridMultilevel"/>
    <w:tmpl w:val="DB5CD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33217D2"/>
    <w:multiLevelType w:val="hybridMultilevel"/>
    <w:tmpl w:val="F86C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E0590F"/>
    <w:multiLevelType w:val="hybridMultilevel"/>
    <w:tmpl w:val="AC001B6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8"/>
  </w:num>
  <w:num w:numId="4">
    <w:abstractNumId w:val="7"/>
  </w:num>
  <w:num w:numId="5">
    <w:abstractNumId w:val="13"/>
  </w:num>
  <w:num w:numId="6">
    <w:abstractNumId w:val="12"/>
  </w:num>
  <w:num w:numId="7">
    <w:abstractNumId w:val="10"/>
  </w:num>
  <w:num w:numId="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D4D"/>
    <w:rsid w:val="00001923"/>
    <w:rsid w:val="00003689"/>
    <w:rsid w:val="000036BC"/>
    <w:rsid w:val="00006E82"/>
    <w:rsid w:val="00014ABA"/>
    <w:rsid w:val="00014C28"/>
    <w:rsid w:val="00015296"/>
    <w:rsid w:val="000218AE"/>
    <w:rsid w:val="0002419F"/>
    <w:rsid w:val="000241EE"/>
    <w:rsid w:val="00024BC3"/>
    <w:rsid w:val="00027F3D"/>
    <w:rsid w:val="00031E36"/>
    <w:rsid w:val="00033169"/>
    <w:rsid w:val="00035876"/>
    <w:rsid w:val="00035F96"/>
    <w:rsid w:val="00040D82"/>
    <w:rsid w:val="000411E5"/>
    <w:rsid w:val="00042B86"/>
    <w:rsid w:val="0004485D"/>
    <w:rsid w:val="00044FC9"/>
    <w:rsid w:val="00045197"/>
    <w:rsid w:val="0004587F"/>
    <w:rsid w:val="00046E83"/>
    <w:rsid w:val="00052355"/>
    <w:rsid w:val="000544F2"/>
    <w:rsid w:val="00054791"/>
    <w:rsid w:val="00055841"/>
    <w:rsid w:val="00056090"/>
    <w:rsid w:val="000565D1"/>
    <w:rsid w:val="000606DF"/>
    <w:rsid w:val="00061E67"/>
    <w:rsid w:val="00062EDD"/>
    <w:rsid w:val="000654AA"/>
    <w:rsid w:val="00067062"/>
    <w:rsid w:val="00071893"/>
    <w:rsid w:val="00071CAA"/>
    <w:rsid w:val="000723FA"/>
    <w:rsid w:val="0007358A"/>
    <w:rsid w:val="00076DC2"/>
    <w:rsid w:val="00077BF0"/>
    <w:rsid w:val="00077DF3"/>
    <w:rsid w:val="00080735"/>
    <w:rsid w:val="00093D8E"/>
    <w:rsid w:val="00094946"/>
    <w:rsid w:val="000A1407"/>
    <w:rsid w:val="000A39BA"/>
    <w:rsid w:val="000A473A"/>
    <w:rsid w:val="000B2B73"/>
    <w:rsid w:val="000B573E"/>
    <w:rsid w:val="000C0CC8"/>
    <w:rsid w:val="000C3266"/>
    <w:rsid w:val="000C3997"/>
    <w:rsid w:val="000C5D8B"/>
    <w:rsid w:val="000C64BA"/>
    <w:rsid w:val="000C71CC"/>
    <w:rsid w:val="000E0E74"/>
    <w:rsid w:val="000E306D"/>
    <w:rsid w:val="000E3651"/>
    <w:rsid w:val="000E49CC"/>
    <w:rsid w:val="000E5F17"/>
    <w:rsid w:val="000F02B6"/>
    <w:rsid w:val="000F0B0B"/>
    <w:rsid w:val="000F1B67"/>
    <w:rsid w:val="00100748"/>
    <w:rsid w:val="0010601A"/>
    <w:rsid w:val="0010633A"/>
    <w:rsid w:val="001125A4"/>
    <w:rsid w:val="00115D88"/>
    <w:rsid w:val="00122BCF"/>
    <w:rsid w:val="00123D70"/>
    <w:rsid w:val="0012562C"/>
    <w:rsid w:val="0012711D"/>
    <w:rsid w:val="001307C8"/>
    <w:rsid w:val="001308CD"/>
    <w:rsid w:val="00134A1C"/>
    <w:rsid w:val="00134BB2"/>
    <w:rsid w:val="00143203"/>
    <w:rsid w:val="00146753"/>
    <w:rsid w:val="00146CB5"/>
    <w:rsid w:val="00146DD5"/>
    <w:rsid w:val="00146E65"/>
    <w:rsid w:val="00147EDA"/>
    <w:rsid w:val="0015221F"/>
    <w:rsid w:val="00153C96"/>
    <w:rsid w:val="00155896"/>
    <w:rsid w:val="00155BD4"/>
    <w:rsid w:val="00156751"/>
    <w:rsid w:val="001603D1"/>
    <w:rsid w:val="00160B67"/>
    <w:rsid w:val="0016226B"/>
    <w:rsid w:val="0016531C"/>
    <w:rsid w:val="00166646"/>
    <w:rsid w:val="00173959"/>
    <w:rsid w:val="001739D0"/>
    <w:rsid w:val="00173E1D"/>
    <w:rsid w:val="00176634"/>
    <w:rsid w:val="00177B6D"/>
    <w:rsid w:val="00177DF4"/>
    <w:rsid w:val="001822DA"/>
    <w:rsid w:val="001824DC"/>
    <w:rsid w:val="00182CE6"/>
    <w:rsid w:val="001860F3"/>
    <w:rsid w:val="00190D97"/>
    <w:rsid w:val="0019330A"/>
    <w:rsid w:val="00196216"/>
    <w:rsid w:val="00196FF6"/>
    <w:rsid w:val="001A294E"/>
    <w:rsid w:val="001A486C"/>
    <w:rsid w:val="001B0356"/>
    <w:rsid w:val="001B336F"/>
    <w:rsid w:val="001B3B8D"/>
    <w:rsid w:val="001B50AA"/>
    <w:rsid w:val="001B52BE"/>
    <w:rsid w:val="001C4A77"/>
    <w:rsid w:val="001C5155"/>
    <w:rsid w:val="001C5922"/>
    <w:rsid w:val="001D041A"/>
    <w:rsid w:val="001D59CE"/>
    <w:rsid w:val="001D737E"/>
    <w:rsid w:val="001E31B6"/>
    <w:rsid w:val="001E6FC8"/>
    <w:rsid w:val="001F7DFF"/>
    <w:rsid w:val="00202487"/>
    <w:rsid w:val="00202FF5"/>
    <w:rsid w:val="00203D35"/>
    <w:rsid w:val="002045A8"/>
    <w:rsid w:val="0020532A"/>
    <w:rsid w:val="0021425E"/>
    <w:rsid w:val="00220D11"/>
    <w:rsid w:val="00222C71"/>
    <w:rsid w:val="0022356C"/>
    <w:rsid w:val="0022389F"/>
    <w:rsid w:val="00225D4D"/>
    <w:rsid w:val="00226700"/>
    <w:rsid w:val="00230D7E"/>
    <w:rsid w:val="00230F5B"/>
    <w:rsid w:val="0023377A"/>
    <w:rsid w:val="00235C4A"/>
    <w:rsid w:val="00241804"/>
    <w:rsid w:val="0024320B"/>
    <w:rsid w:val="00245202"/>
    <w:rsid w:val="0024522C"/>
    <w:rsid w:val="00246589"/>
    <w:rsid w:val="00246979"/>
    <w:rsid w:val="00247C85"/>
    <w:rsid w:val="0025022E"/>
    <w:rsid w:val="00250664"/>
    <w:rsid w:val="00251E8C"/>
    <w:rsid w:val="002540F6"/>
    <w:rsid w:val="00260206"/>
    <w:rsid w:val="00261802"/>
    <w:rsid w:val="00265D6E"/>
    <w:rsid w:val="00266521"/>
    <w:rsid w:val="0026690D"/>
    <w:rsid w:val="00266B74"/>
    <w:rsid w:val="00266FF8"/>
    <w:rsid w:val="00267651"/>
    <w:rsid w:val="00272665"/>
    <w:rsid w:val="002774C0"/>
    <w:rsid w:val="00280E61"/>
    <w:rsid w:val="00283B05"/>
    <w:rsid w:val="0028412C"/>
    <w:rsid w:val="00290197"/>
    <w:rsid w:val="002912A1"/>
    <w:rsid w:val="0029467A"/>
    <w:rsid w:val="00295D60"/>
    <w:rsid w:val="002A1DFC"/>
    <w:rsid w:val="002A5013"/>
    <w:rsid w:val="002B0B0F"/>
    <w:rsid w:val="002B1312"/>
    <w:rsid w:val="002B597E"/>
    <w:rsid w:val="002B6E0E"/>
    <w:rsid w:val="002C2103"/>
    <w:rsid w:val="002C3752"/>
    <w:rsid w:val="002C44BF"/>
    <w:rsid w:val="002C5434"/>
    <w:rsid w:val="002C7278"/>
    <w:rsid w:val="002D1307"/>
    <w:rsid w:val="002D2F42"/>
    <w:rsid w:val="002D3C77"/>
    <w:rsid w:val="002D52B3"/>
    <w:rsid w:val="002D5AA0"/>
    <w:rsid w:val="002E1E54"/>
    <w:rsid w:val="002E28DA"/>
    <w:rsid w:val="002E2F58"/>
    <w:rsid w:val="002E360E"/>
    <w:rsid w:val="002F02FE"/>
    <w:rsid w:val="002F03F4"/>
    <w:rsid w:val="002F4C24"/>
    <w:rsid w:val="002F4F33"/>
    <w:rsid w:val="002F6794"/>
    <w:rsid w:val="0030290A"/>
    <w:rsid w:val="00305B08"/>
    <w:rsid w:val="00311A53"/>
    <w:rsid w:val="00317AD2"/>
    <w:rsid w:val="00320B4B"/>
    <w:rsid w:val="003216DD"/>
    <w:rsid w:val="00323BA6"/>
    <w:rsid w:val="00325C70"/>
    <w:rsid w:val="00326231"/>
    <w:rsid w:val="00326620"/>
    <w:rsid w:val="00327681"/>
    <w:rsid w:val="00330ED2"/>
    <w:rsid w:val="00341778"/>
    <w:rsid w:val="003444BA"/>
    <w:rsid w:val="003462EF"/>
    <w:rsid w:val="003474E2"/>
    <w:rsid w:val="00353DA3"/>
    <w:rsid w:val="00354494"/>
    <w:rsid w:val="003632D2"/>
    <w:rsid w:val="00364ACD"/>
    <w:rsid w:val="00372BE4"/>
    <w:rsid w:val="00374D19"/>
    <w:rsid w:val="0037514B"/>
    <w:rsid w:val="0037798D"/>
    <w:rsid w:val="00377E14"/>
    <w:rsid w:val="00380467"/>
    <w:rsid w:val="00381CD4"/>
    <w:rsid w:val="00382B54"/>
    <w:rsid w:val="00383EFE"/>
    <w:rsid w:val="003846C6"/>
    <w:rsid w:val="00397411"/>
    <w:rsid w:val="003A1F39"/>
    <w:rsid w:val="003A21CE"/>
    <w:rsid w:val="003A2750"/>
    <w:rsid w:val="003B33FA"/>
    <w:rsid w:val="003B3B9B"/>
    <w:rsid w:val="003C76A9"/>
    <w:rsid w:val="003D2ACA"/>
    <w:rsid w:val="003D662F"/>
    <w:rsid w:val="003E2E3E"/>
    <w:rsid w:val="003E2EAB"/>
    <w:rsid w:val="003E5D9F"/>
    <w:rsid w:val="003E6493"/>
    <w:rsid w:val="003E6BE8"/>
    <w:rsid w:val="003E778C"/>
    <w:rsid w:val="003F3726"/>
    <w:rsid w:val="003F3D5F"/>
    <w:rsid w:val="003F4B55"/>
    <w:rsid w:val="003F5992"/>
    <w:rsid w:val="003F5B26"/>
    <w:rsid w:val="003F72A1"/>
    <w:rsid w:val="0040560A"/>
    <w:rsid w:val="00417CAE"/>
    <w:rsid w:val="004222AC"/>
    <w:rsid w:val="004242E9"/>
    <w:rsid w:val="0042618D"/>
    <w:rsid w:val="004269BE"/>
    <w:rsid w:val="00434CFE"/>
    <w:rsid w:val="00435466"/>
    <w:rsid w:val="0043637A"/>
    <w:rsid w:val="00446EFD"/>
    <w:rsid w:val="00447176"/>
    <w:rsid w:val="004558D8"/>
    <w:rsid w:val="00455D3A"/>
    <w:rsid w:val="00456587"/>
    <w:rsid w:val="004627CB"/>
    <w:rsid w:val="00465FC8"/>
    <w:rsid w:val="00466D7E"/>
    <w:rsid w:val="0046719F"/>
    <w:rsid w:val="004671F0"/>
    <w:rsid w:val="0047210A"/>
    <w:rsid w:val="00481805"/>
    <w:rsid w:val="00481F90"/>
    <w:rsid w:val="00483213"/>
    <w:rsid w:val="00485D17"/>
    <w:rsid w:val="00490156"/>
    <w:rsid w:val="004920E3"/>
    <w:rsid w:val="00494A1A"/>
    <w:rsid w:val="00494AEE"/>
    <w:rsid w:val="00495EC2"/>
    <w:rsid w:val="004A47DC"/>
    <w:rsid w:val="004A52D1"/>
    <w:rsid w:val="004B0EF1"/>
    <w:rsid w:val="004B644D"/>
    <w:rsid w:val="004B6E9E"/>
    <w:rsid w:val="004C05DD"/>
    <w:rsid w:val="004C0F01"/>
    <w:rsid w:val="004C0F04"/>
    <w:rsid w:val="004D1151"/>
    <w:rsid w:val="004D29E6"/>
    <w:rsid w:val="004D373B"/>
    <w:rsid w:val="004D5CDD"/>
    <w:rsid w:val="004D5F0E"/>
    <w:rsid w:val="004E06B0"/>
    <w:rsid w:val="004E3580"/>
    <w:rsid w:val="004E3C83"/>
    <w:rsid w:val="004E6879"/>
    <w:rsid w:val="004E775E"/>
    <w:rsid w:val="004F11B3"/>
    <w:rsid w:val="004F1C22"/>
    <w:rsid w:val="004F2349"/>
    <w:rsid w:val="004F3CF0"/>
    <w:rsid w:val="004F6850"/>
    <w:rsid w:val="004F7F17"/>
    <w:rsid w:val="00500DF5"/>
    <w:rsid w:val="005027F9"/>
    <w:rsid w:val="00502D8F"/>
    <w:rsid w:val="0050545C"/>
    <w:rsid w:val="00505B8D"/>
    <w:rsid w:val="00506E52"/>
    <w:rsid w:val="00507263"/>
    <w:rsid w:val="00510429"/>
    <w:rsid w:val="00511DDD"/>
    <w:rsid w:val="00512BBC"/>
    <w:rsid w:val="00512C5F"/>
    <w:rsid w:val="00515803"/>
    <w:rsid w:val="00520520"/>
    <w:rsid w:val="00523352"/>
    <w:rsid w:val="005308A9"/>
    <w:rsid w:val="00532DB2"/>
    <w:rsid w:val="005359C8"/>
    <w:rsid w:val="005370AD"/>
    <w:rsid w:val="0054338B"/>
    <w:rsid w:val="00544E57"/>
    <w:rsid w:val="00545AAD"/>
    <w:rsid w:val="00547E8C"/>
    <w:rsid w:val="005516DB"/>
    <w:rsid w:val="00555FB6"/>
    <w:rsid w:val="0055657A"/>
    <w:rsid w:val="005614EF"/>
    <w:rsid w:val="00562DE5"/>
    <w:rsid w:val="00567DD5"/>
    <w:rsid w:val="005714E0"/>
    <w:rsid w:val="005719B1"/>
    <w:rsid w:val="005729F1"/>
    <w:rsid w:val="00574397"/>
    <w:rsid w:val="00575766"/>
    <w:rsid w:val="00577DAD"/>
    <w:rsid w:val="00581B68"/>
    <w:rsid w:val="00592B05"/>
    <w:rsid w:val="00594101"/>
    <w:rsid w:val="00597833"/>
    <w:rsid w:val="005A06CB"/>
    <w:rsid w:val="005A3A40"/>
    <w:rsid w:val="005A5EEB"/>
    <w:rsid w:val="005A7AAB"/>
    <w:rsid w:val="005B60AF"/>
    <w:rsid w:val="005B7A29"/>
    <w:rsid w:val="005C193E"/>
    <w:rsid w:val="005C24E2"/>
    <w:rsid w:val="005C3189"/>
    <w:rsid w:val="005C44B8"/>
    <w:rsid w:val="005C5651"/>
    <w:rsid w:val="005D3126"/>
    <w:rsid w:val="005D385D"/>
    <w:rsid w:val="005D39B3"/>
    <w:rsid w:val="005D488E"/>
    <w:rsid w:val="005D521D"/>
    <w:rsid w:val="005D7E8C"/>
    <w:rsid w:val="005E012B"/>
    <w:rsid w:val="005E2692"/>
    <w:rsid w:val="005E3219"/>
    <w:rsid w:val="005E52FC"/>
    <w:rsid w:val="005F0DE8"/>
    <w:rsid w:val="005F1533"/>
    <w:rsid w:val="005F217C"/>
    <w:rsid w:val="005F387D"/>
    <w:rsid w:val="005F3C09"/>
    <w:rsid w:val="005F69B2"/>
    <w:rsid w:val="005F7014"/>
    <w:rsid w:val="005F74F5"/>
    <w:rsid w:val="005F7BE0"/>
    <w:rsid w:val="00602AA8"/>
    <w:rsid w:val="00602DEF"/>
    <w:rsid w:val="00606FC9"/>
    <w:rsid w:val="00607B68"/>
    <w:rsid w:val="00611328"/>
    <w:rsid w:val="00611838"/>
    <w:rsid w:val="006154A2"/>
    <w:rsid w:val="00616D71"/>
    <w:rsid w:val="00616F13"/>
    <w:rsid w:val="00617AB9"/>
    <w:rsid w:val="00621131"/>
    <w:rsid w:val="0062280E"/>
    <w:rsid w:val="006311EE"/>
    <w:rsid w:val="00631AF1"/>
    <w:rsid w:val="00633D1C"/>
    <w:rsid w:val="00637D51"/>
    <w:rsid w:val="00643A6D"/>
    <w:rsid w:val="0064411B"/>
    <w:rsid w:val="0064423D"/>
    <w:rsid w:val="00651FA4"/>
    <w:rsid w:val="00653D50"/>
    <w:rsid w:val="00655822"/>
    <w:rsid w:val="006569D7"/>
    <w:rsid w:val="00662B8A"/>
    <w:rsid w:val="006668ED"/>
    <w:rsid w:val="00671E32"/>
    <w:rsid w:val="00680844"/>
    <w:rsid w:val="00682267"/>
    <w:rsid w:val="006833F2"/>
    <w:rsid w:val="00683DEE"/>
    <w:rsid w:val="00684A48"/>
    <w:rsid w:val="00684E79"/>
    <w:rsid w:val="006857E9"/>
    <w:rsid w:val="006862F5"/>
    <w:rsid w:val="00686AAC"/>
    <w:rsid w:val="00691A0B"/>
    <w:rsid w:val="006A25EB"/>
    <w:rsid w:val="006A3A31"/>
    <w:rsid w:val="006A3CE8"/>
    <w:rsid w:val="006A584A"/>
    <w:rsid w:val="006B1084"/>
    <w:rsid w:val="006B60B8"/>
    <w:rsid w:val="006B6348"/>
    <w:rsid w:val="006B6ADB"/>
    <w:rsid w:val="006B7F82"/>
    <w:rsid w:val="006C1EFB"/>
    <w:rsid w:val="006C3331"/>
    <w:rsid w:val="006C3F8E"/>
    <w:rsid w:val="006C688C"/>
    <w:rsid w:val="006C72F6"/>
    <w:rsid w:val="006D0E36"/>
    <w:rsid w:val="006D161F"/>
    <w:rsid w:val="006D1FAA"/>
    <w:rsid w:val="006D5086"/>
    <w:rsid w:val="006D6740"/>
    <w:rsid w:val="006D6BD6"/>
    <w:rsid w:val="006D739E"/>
    <w:rsid w:val="006DF43E"/>
    <w:rsid w:val="006E034D"/>
    <w:rsid w:val="006E11F6"/>
    <w:rsid w:val="006E2AD4"/>
    <w:rsid w:val="006F0FC0"/>
    <w:rsid w:val="006F3B87"/>
    <w:rsid w:val="006F5619"/>
    <w:rsid w:val="006F591C"/>
    <w:rsid w:val="007009F7"/>
    <w:rsid w:val="007019A8"/>
    <w:rsid w:val="0070546D"/>
    <w:rsid w:val="00707D5E"/>
    <w:rsid w:val="00712DB4"/>
    <w:rsid w:val="00713C87"/>
    <w:rsid w:val="00716791"/>
    <w:rsid w:val="00720365"/>
    <w:rsid w:val="0073187F"/>
    <w:rsid w:val="00734D75"/>
    <w:rsid w:val="00740FCE"/>
    <w:rsid w:val="00744272"/>
    <w:rsid w:val="00745292"/>
    <w:rsid w:val="0074859E"/>
    <w:rsid w:val="0075061A"/>
    <w:rsid w:val="00755AD9"/>
    <w:rsid w:val="0076579C"/>
    <w:rsid w:val="007665C6"/>
    <w:rsid w:val="00767929"/>
    <w:rsid w:val="0077483B"/>
    <w:rsid w:val="007753D0"/>
    <w:rsid w:val="00777407"/>
    <w:rsid w:val="00781870"/>
    <w:rsid w:val="00781CDC"/>
    <w:rsid w:val="0078490E"/>
    <w:rsid w:val="0079316D"/>
    <w:rsid w:val="007935B0"/>
    <w:rsid w:val="007A4B24"/>
    <w:rsid w:val="007A53A2"/>
    <w:rsid w:val="007A544A"/>
    <w:rsid w:val="007A7DA1"/>
    <w:rsid w:val="007B38EA"/>
    <w:rsid w:val="007B4F86"/>
    <w:rsid w:val="007B763C"/>
    <w:rsid w:val="007E2B04"/>
    <w:rsid w:val="007E323A"/>
    <w:rsid w:val="007E36A0"/>
    <w:rsid w:val="007E3A77"/>
    <w:rsid w:val="007E4184"/>
    <w:rsid w:val="007E444C"/>
    <w:rsid w:val="007E5255"/>
    <w:rsid w:val="007F0FDB"/>
    <w:rsid w:val="007F2760"/>
    <w:rsid w:val="007F4970"/>
    <w:rsid w:val="007F7463"/>
    <w:rsid w:val="00807391"/>
    <w:rsid w:val="0081783B"/>
    <w:rsid w:val="008206A3"/>
    <w:rsid w:val="00820720"/>
    <w:rsid w:val="00822277"/>
    <w:rsid w:val="00826DED"/>
    <w:rsid w:val="0082764D"/>
    <w:rsid w:val="00831E4A"/>
    <w:rsid w:val="00834867"/>
    <w:rsid w:val="00834A3B"/>
    <w:rsid w:val="008415F2"/>
    <w:rsid w:val="00841609"/>
    <w:rsid w:val="00841704"/>
    <w:rsid w:val="008446CD"/>
    <w:rsid w:val="00845284"/>
    <w:rsid w:val="00851720"/>
    <w:rsid w:val="008562C0"/>
    <w:rsid w:val="0085757C"/>
    <w:rsid w:val="00863065"/>
    <w:rsid w:val="00865418"/>
    <w:rsid w:val="0086584F"/>
    <w:rsid w:val="0086695B"/>
    <w:rsid w:val="00867CD9"/>
    <w:rsid w:val="0087091A"/>
    <w:rsid w:val="00871115"/>
    <w:rsid w:val="008734BD"/>
    <w:rsid w:val="00875DFB"/>
    <w:rsid w:val="00883C2B"/>
    <w:rsid w:val="00886086"/>
    <w:rsid w:val="0089085D"/>
    <w:rsid w:val="00890B2F"/>
    <w:rsid w:val="00890F18"/>
    <w:rsid w:val="00891AE6"/>
    <w:rsid w:val="008A2C95"/>
    <w:rsid w:val="008A3FEF"/>
    <w:rsid w:val="008A44D7"/>
    <w:rsid w:val="008A5532"/>
    <w:rsid w:val="008B1759"/>
    <w:rsid w:val="008C1841"/>
    <w:rsid w:val="008C495F"/>
    <w:rsid w:val="008D187C"/>
    <w:rsid w:val="008D3231"/>
    <w:rsid w:val="008D5A9F"/>
    <w:rsid w:val="008E1AD0"/>
    <w:rsid w:val="008E395B"/>
    <w:rsid w:val="008E4B48"/>
    <w:rsid w:val="008E66BB"/>
    <w:rsid w:val="008E6E16"/>
    <w:rsid w:val="008F0B07"/>
    <w:rsid w:val="008F1E3F"/>
    <w:rsid w:val="008F3C33"/>
    <w:rsid w:val="008F4998"/>
    <w:rsid w:val="00902804"/>
    <w:rsid w:val="009036F3"/>
    <w:rsid w:val="00904DBD"/>
    <w:rsid w:val="00920410"/>
    <w:rsid w:val="009216EC"/>
    <w:rsid w:val="00925C5D"/>
    <w:rsid w:val="00926430"/>
    <w:rsid w:val="009307B5"/>
    <w:rsid w:val="009443F6"/>
    <w:rsid w:val="009471CC"/>
    <w:rsid w:val="00947674"/>
    <w:rsid w:val="00950A93"/>
    <w:rsid w:val="00952C71"/>
    <w:rsid w:val="0095351A"/>
    <w:rsid w:val="00954ADB"/>
    <w:rsid w:val="009562B9"/>
    <w:rsid w:val="00960438"/>
    <w:rsid w:val="0096242E"/>
    <w:rsid w:val="00970123"/>
    <w:rsid w:val="00973576"/>
    <w:rsid w:val="009803CA"/>
    <w:rsid w:val="009803F7"/>
    <w:rsid w:val="009827D5"/>
    <w:rsid w:val="00987230"/>
    <w:rsid w:val="0098723A"/>
    <w:rsid w:val="0099013D"/>
    <w:rsid w:val="00990E4D"/>
    <w:rsid w:val="009934AC"/>
    <w:rsid w:val="00994BA6"/>
    <w:rsid w:val="009974A8"/>
    <w:rsid w:val="009A058D"/>
    <w:rsid w:val="009A29C4"/>
    <w:rsid w:val="009A2F32"/>
    <w:rsid w:val="009A38BF"/>
    <w:rsid w:val="009A5225"/>
    <w:rsid w:val="009A558A"/>
    <w:rsid w:val="009A63F4"/>
    <w:rsid w:val="009A6467"/>
    <w:rsid w:val="009A657C"/>
    <w:rsid w:val="009B50DF"/>
    <w:rsid w:val="009B7CDD"/>
    <w:rsid w:val="009C1DC4"/>
    <w:rsid w:val="009C2E6C"/>
    <w:rsid w:val="009C6E05"/>
    <w:rsid w:val="009D0067"/>
    <w:rsid w:val="009D1471"/>
    <w:rsid w:val="009D4A2C"/>
    <w:rsid w:val="009D584D"/>
    <w:rsid w:val="009D5B3B"/>
    <w:rsid w:val="009E07B5"/>
    <w:rsid w:val="009E0E96"/>
    <w:rsid w:val="009E3E1A"/>
    <w:rsid w:val="009E51DB"/>
    <w:rsid w:val="009E7C54"/>
    <w:rsid w:val="009F0C0B"/>
    <w:rsid w:val="009F594C"/>
    <w:rsid w:val="00A01884"/>
    <w:rsid w:val="00A02947"/>
    <w:rsid w:val="00A11C68"/>
    <w:rsid w:val="00A139B3"/>
    <w:rsid w:val="00A155D9"/>
    <w:rsid w:val="00A22C2F"/>
    <w:rsid w:val="00A236AA"/>
    <w:rsid w:val="00A23BD8"/>
    <w:rsid w:val="00A25662"/>
    <w:rsid w:val="00A25CAC"/>
    <w:rsid w:val="00A25F2D"/>
    <w:rsid w:val="00A317CB"/>
    <w:rsid w:val="00A32A81"/>
    <w:rsid w:val="00A33610"/>
    <w:rsid w:val="00A345EE"/>
    <w:rsid w:val="00A353B2"/>
    <w:rsid w:val="00A4060B"/>
    <w:rsid w:val="00A40E7F"/>
    <w:rsid w:val="00A4483A"/>
    <w:rsid w:val="00A47C56"/>
    <w:rsid w:val="00A548AE"/>
    <w:rsid w:val="00A5496B"/>
    <w:rsid w:val="00A55FA4"/>
    <w:rsid w:val="00A5601F"/>
    <w:rsid w:val="00A573DE"/>
    <w:rsid w:val="00A573EC"/>
    <w:rsid w:val="00A57F0F"/>
    <w:rsid w:val="00A6088A"/>
    <w:rsid w:val="00A626DA"/>
    <w:rsid w:val="00A63A00"/>
    <w:rsid w:val="00A65889"/>
    <w:rsid w:val="00A6636B"/>
    <w:rsid w:val="00A66E18"/>
    <w:rsid w:val="00A67830"/>
    <w:rsid w:val="00A732F9"/>
    <w:rsid w:val="00A75642"/>
    <w:rsid w:val="00A804D7"/>
    <w:rsid w:val="00A81B48"/>
    <w:rsid w:val="00A83D51"/>
    <w:rsid w:val="00A865D9"/>
    <w:rsid w:val="00A87F17"/>
    <w:rsid w:val="00A912F0"/>
    <w:rsid w:val="00A97B2D"/>
    <w:rsid w:val="00AB6541"/>
    <w:rsid w:val="00AB6582"/>
    <w:rsid w:val="00AB7148"/>
    <w:rsid w:val="00AC4421"/>
    <w:rsid w:val="00AC5140"/>
    <w:rsid w:val="00AD0D8A"/>
    <w:rsid w:val="00AD35B5"/>
    <w:rsid w:val="00AE0502"/>
    <w:rsid w:val="00AE1A33"/>
    <w:rsid w:val="00AE412E"/>
    <w:rsid w:val="00AE4FF3"/>
    <w:rsid w:val="00AE68A8"/>
    <w:rsid w:val="00B00201"/>
    <w:rsid w:val="00B01C02"/>
    <w:rsid w:val="00B05A5D"/>
    <w:rsid w:val="00B05A8A"/>
    <w:rsid w:val="00B07805"/>
    <w:rsid w:val="00B10E0A"/>
    <w:rsid w:val="00B12181"/>
    <w:rsid w:val="00B132FB"/>
    <w:rsid w:val="00B146CC"/>
    <w:rsid w:val="00B20626"/>
    <w:rsid w:val="00B2507C"/>
    <w:rsid w:val="00B2777A"/>
    <w:rsid w:val="00B3005E"/>
    <w:rsid w:val="00B350E1"/>
    <w:rsid w:val="00B355EF"/>
    <w:rsid w:val="00B37115"/>
    <w:rsid w:val="00B421DF"/>
    <w:rsid w:val="00B45E63"/>
    <w:rsid w:val="00B4687E"/>
    <w:rsid w:val="00B5487E"/>
    <w:rsid w:val="00B5694A"/>
    <w:rsid w:val="00B5794E"/>
    <w:rsid w:val="00B60597"/>
    <w:rsid w:val="00B61C21"/>
    <w:rsid w:val="00B61E31"/>
    <w:rsid w:val="00B62143"/>
    <w:rsid w:val="00B63C69"/>
    <w:rsid w:val="00B6412C"/>
    <w:rsid w:val="00B654A9"/>
    <w:rsid w:val="00B65895"/>
    <w:rsid w:val="00B67A2E"/>
    <w:rsid w:val="00B73ABC"/>
    <w:rsid w:val="00B76198"/>
    <w:rsid w:val="00B77970"/>
    <w:rsid w:val="00B816E8"/>
    <w:rsid w:val="00B82557"/>
    <w:rsid w:val="00B9055B"/>
    <w:rsid w:val="00B926D3"/>
    <w:rsid w:val="00B96255"/>
    <w:rsid w:val="00B96753"/>
    <w:rsid w:val="00B96BCE"/>
    <w:rsid w:val="00BA03D9"/>
    <w:rsid w:val="00BA4868"/>
    <w:rsid w:val="00BA6FCA"/>
    <w:rsid w:val="00BB2069"/>
    <w:rsid w:val="00BB33A5"/>
    <w:rsid w:val="00BB76AD"/>
    <w:rsid w:val="00BC5055"/>
    <w:rsid w:val="00BC7206"/>
    <w:rsid w:val="00BD14BC"/>
    <w:rsid w:val="00BD14F0"/>
    <w:rsid w:val="00BD5C65"/>
    <w:rsid w:val="00BE048F"/>
    <w:rsid w:val="00BE1DFE"/>
    <w:rsid w:val="00BE2968"/>
    <w:rsid w:val="00BE2DFB"/>
    <w:rsid w:val="00BE347C"/>
    <w:rsid w:val="00BE3645"/>
    <w:rsid w:val="00BE549C"/>
    <w:rsid w:val="00BE59DD"/>
    <w:rsid w:val="00BE5A99"/>
    <w:rsid w:val="00BE6446"/>
    <w:rsid w:val="00BE6A64"/>
    <w:rsid w:val="00BE6F45"/>
    <w:rsid w:val="00BE7256"/>
    <w:rsid w:val="00BF050E"/>
    <w:rsid w:val="00BF4048"/>
    <w:rsid w:val="00BF56DC"/>
    <w:rsid w:val="00BF7575"/>
    <w:rsid w:val="00C0153E"/>
    <w:rsid w:val="00C04ACF"/>
    <w:rsid w:val="00C05C88"/>
    <w:rsid w:val="00C10D87"/>
    <w:rsid w:val="00C134D8"/>
    <w:rsid w:val="00C136C1"/>
    <w:rsid w:val="00C15D3F"/>
    <w:rsid w:val="00C15F9F"/>
    <w:rsid w:val="00C16ED6"/>
    <w:rsid w:val="00C2097D"/>
    <w:rsid w:val="00C215D6"/>
    <w:rsid w:val="00C24AE5"/>
    <w:rsid w:val="00C26CEC"/>
    <w:rsid w:val="00C303E9"/>
    <w:rsid w:val="00C313C0"/>
    <w:rsid w:val="00C337CB"/>
    <w:rsid w:val="00C37446"/>
    <w:rsid w:val="00C3761C"/>
    <w:rsid w:val="00C37699"/>
    <w:rsid w:val="00C37E6B"/>
    <w:rsid w:val="00C410C7"/>
    <w:rsid w:val="00C41116"/>
    <w:rsid w:val="00C4173F"/>
    <w:rsid w:val="00C42B17"/>
    <w:rsid w:val="00C438F8"/>
    <w:rsid w:val="00C4443B"/>
    <w:rsid w:val="00C51168"/>
    <w:rsid w:val="00C51DC3"/>
    <w:rsid w:val="00C57BB3"/>
    <w:rsid w:val="00C64153"/>
    <w:rsid w:val="00C65360"/>
    <w:rsid w:val="00C6578A"/>
    <w:rsid w:val="00C65A1E"/>
    <w:rsid w:val="00C74F6F"/>
    <w:rsid w:val="00C77407"/>
    <w:rsid w:val="00C83013"/>
    <w:rsid w:val="00C84030"/>
    <w:rsid w:val="00C84677"/>
    <w:rsid w:val="00C8681C"/>
    <w:rsid w:val="00C87D22"/>
    <w:rsid w:val="00C92420"/>
    <w:rsid w:val="00C94A07"/>
    <w:rsid w:val="00CA5666"/>
    <w:rsid w:val="00CA56B3"/>
    <w:rsid w:val="00CB0B18"/>
    <w:rsid w:val="00CB6AE2"/>
    <w:rsid w:val="00CC0023"/>
    <w:rsid w:val="00CC2506"/>
    <w:rsid w:val="00CC399A"/>
    <w:rsid w:val="00CC7F5A"/>
    <w:rsid w:val="00CD02B3"/>
    <w:rsid w:val="00CD14A0"/>
    <w:rsid w:val="00CD16A9"/>
    <w:rsid w:val="00CD5ECB"/>
    <w:rsid w:val="00CD62E9"/>
    <w:rsid w:val="00CD6A3B"/>
    <w:rsid w:val="00CE18C7"/>
    <w:rsid w:val="00CE4B22"/>
    <w:rsid w:val="00CE60C1"/>
    <w:rsid w:val="00CE7085"/>
    <w:rsid w:val="00CF2BEF"/>
    <w:rsid w:val="00CF681B"/>
    <w:rsid w:val="00D019B6"/>
    <w:rsid w:val="00D04233"/>
    <w:rsid w:val="00D0627A"/>
    <w:rsid w:val="00D10965"/>
    <w:rsid w:val="00D109A5"/>
    <w:rsid w:val="00D13FCC"/>
    <w:rsid w:val="00D1467D"/>
    <w:rsid w:val="00D17355"/>
    <w:rsid w:val="00D17808"/>
    <w:rsid w:val="00D235D7"/>
    <w:rsid w:val="00D23BC2"/>
    <w:rsid w:val="00D2688B"/>
    <w:rsid w:val="00D26E51"/>
    <w:rsid w:val="00D27AF9"/>
    <w:rsid w:val="00D3237C"/>
    <w:rsid w:val="00D3332B"/>
    <w:rsid w:val="00D36D05"/>
    <w:rsid w:val="00D438F0"/>
    <w:rsid w:val="00D457A9"/>
    <w:rsid w:val="00D45952"/>
    <w:rsid w:val="00D47806"/>
    <w:rsid w:val="00D508DD"/>
    <w:rsid w:val="00D539C9"/>
    <w:rsid w:val="00D578DD"/>
    <w:rsid w:val="00D60A80"/>
    <w:rsid w:val="00D70A4E"/>
    <w:rsid w:val="00D745D5"/>
    <w:rsid w:val="00D811AA"/>
    <w:rsid w:val="00D82C2B"/>
    <w:rsid w:val="00D83F30"/>
    <w:rsid w:val="00D84BBA"/>
    <w:rsid w:val="00D84D97"/>
    <w:rsid w:val="00D879DA"/>
    <w:rsid w:val="00D95E08"/>
    <w:rsid w:val="00D96515"/>
    <w:rsid w:val="00D96536"/>
    <w:rsid w:val="00D97027"/>
    <w:rsid w:val="00DA3948"/>
    <w:rsid w:val="00DA469C"/>
    <w:rsid w:val="00DA5305"/>
    <w:rsid w:val="00DA6F83"/>
    <w:rsid w:val="00DB4B62"/>
    <w:rsid w:val="00DB5942"/>
    <w:rsid w:val="00DB77EA"/>
    <w:rsid w:val="00DB7BF7"/>
    <w:rsid w:val="00DC0993"/>
    <w:rsid w:val="00DC3CA0"/>
    <w:rsid w:val="00DC42A9"/>
    <w:rsid w:val="00DC5C1F"/>
    <w:rsid w:val="00DD35C0"/>
    <w:rsid w:val="00DE006A"/>
    <w:rsid w:val="00DE1AF1"/>
    <w:rsid w:val="00DE3CB6"/>
    <w:rsid w:val="00DE588F"/>
    <w:rsid w:val="00DF0B7A"/>
    <w:rsid w:val="00DF0D8B"/>
    <w:rsid w:val="00DF2793"/>
    <w:rsid w:val="00DF4661"/>
    <w:rsid w:val="00DF62E7"/>
    <w:rsid w:val="00DF749C"/>
    <w:rsid w:val="00E01C01"/>
    <w:rsid w:val="00E05409"/>
    <w:rsid w:val="00E0626E"/>
    <w:rsid w:val="00E1063D"/>
    <w:rsid w:val="00E159EF"/>
    <w:rsid w:val="00E346B6"/>
    <w:rsid w:val="00E34FD2"/>
    <w:rsid w:val="00E44DFE"/>
    <w:rsid w:val="00E54714"/>
    <w:rsid w:val="00E60A1E"/>
    <w:rsid w:val="00E72858"/>
    <w:rsid w:val="00E72E95"/>
    <w:rsid w:val="00E73392"/>
    <w:rsid w:val="00E73EFA"/>
    <w:rsid w:val="00E75555"/>
    <w:rsid w:val="00E76169"/>
    <w:rsid w:val="00E81AA0"/>
    <w:rsid w:val="00E84FB7"/>
    <w:rsid w:val="00E932B5"/>
    <w:rsid w:val="00E93DC5"/>
    <w:rsid w:val="00EA0FA2"/>
    <w:rsid w:val="00EA2BD5"/>
    <w:rsid w:val="00EA428B"/>
    <w:rsid w:val="00EB2331"/>
    <w:rsid w:val="00EB2C83"/>
    <w:rsid w:val="00EB38CE"/>
    <w:rsid w:val="00EB3F8E"/>
    <w:rsid w:val="00EB4452"/>
    <w:rsid w:val="00EB6293"/>
    <w:rsid w:val="00EB6355"/>
    <w:rsid w:val="00EC13C8"/>
    <w:rsid w:val="00EC1584"/>
    <w:rsid w:val="00EC351F"/>
    <w:rsid w:val="00ED0E62"/>
    <w:rsid w:val="00ED39E8"/>
    <w:rsid w:val="00ED44FE"/>
    <w:rsid w:val="00EE1DE3"/>
    <w:rsid w:val="00EE5A14"/>
    <w:rsid w:val="00EE65FC"/>
    <w:rsid w:val="00EE674B"/>
    <w:rsid w:val="00EE72D2"/>
    <w:rsid w:val="00EF084E"/>
    <w:rsid w:val="00EF1A1C"/>
    <w:rsid w:val="00EF1F4A"/>
    <w:rsid w:val="00EF2B8B"/>
    <w:rsid w:val="00EF3F02"/>
    <w:rsid w:val="00EF679A"/>
    <w:rsid w:val="00EF6FB1"/>
    <w:rsid w:val="00EF732C"/>
    <w:rsid w:val="00EF7F35"/>
    <w:rsid w:val="00F0220D"/>
    <w:rsid w:val="00F03661"/>
    <w:rsid w:val="00F06C1A"/>
    <w:rsid w:val="00F1231D"/>
    <w:rsid w:val="00F15084"/>
    <w:rsid w:val="00F15617"/>
    <w:rsid w:val="00F17329"/>
    <w:rsid w:val="00F17C9F"/>
    <w:rsid w:val="00F17EE6"/>
    <w:rsid w:val="00F20BF7"/>
    <w:rsid w:val="00F219D8"/>
    <w:rsid w:val="00F22E9D"/>
    <w:rsid w:val="00F250A2"/>
    <w:rsid w:val="00F2640D"/>
    <w:rsid w:val="00F268BC"/>
    <w:rsid w:val="00F3246C"/>
    <w:rsid w:val="00F345CA"/>
    <w:rsid w:val="00F35F35"/>
    <w:rsid w:val="00F408BD"/>
    <w:rsid w:val="00F433DC"/>
    <w:rsid w:val="00F43CB5"/>
    <w:rsid w:val="00F4424A"/>
    <w:rsid w:val="00F44B6D"/>
    <w:rsid w:val="00F4655C"/>
    <w:rsid w:val="00F47362"/>
    <w:rsid w:val="00F511D0"/>
    <w:rsid w:val="00F55FDF"/>
    <w:rsid w:val="00F578D8"/>
    <w:rsid w:val="00F6050F"/>
    <w:rsid w:val="00F61901"/>
    <w:rsid w:val="00F65916"/>
    <w:rsid w:val="00F72CE8"/>
    <w:rsid w:val="00F776A7"/>
    <w:rsid w:val="00F7773E"/>
    <w:rsid w:val="00F8358D"/>
    <w:rsid w:val="00F87959"/>
    <w:rsid w:val="00F91AF8"/>
    <w:rsid w:val="00F91D25"/>
    <w:rsid w:val="00F932B4"/>
    <w:rsid w:val="00FA3AB7"/>
    <w:rsid w:val="00FB4F76"/>
    <w:rsid w:val="00FB6229"/>
    <w:rsid w:val="00FC05F3"/>
    <w:rsid w:val="00FC22E4"/>
    <w:rsid w:val="00FC5D89"/>
    <w:rsid w:val="00FD1818"/>
    <w:rsid w:val="00FD4552"/>
    <w:rsid w:val="00FD4A70"/>
    <w:rsid w:val="00FD6EEA"/>
    <w:rsid w:val="00FE0328"/>
    <w:rsid w:val="00FE3F4D"/>
    <w:rsid w:val="00FF3083"/>
    <w:rsid w:val="00FF61BD"/>
    <w:rsid w:val="00FF6332"/>
    <w:rsid w:val="01481EFB"/>
    <w:rsid w:val="029967FD"/>
    <w:rsid w:val="03E6948E"/>
    <w:rsid w:val="047E081F"/>
    <w:rsid w:val="052194A2"/>
    <w:rsid w:val="05DE395A"/>
    <w:rsid w:val="084A5A8A"/>
    <w:rsid w:val="088FEF05"/>
    <w:rsid w:val="09C57AE0"/>
    <w:rsid w:val="0A321D48"/>
    <w:rsid w:val="0B282379"/>
    <w:rsid w:val="0B8ACDFB"/>
    <w:rsid w:val="0C43888C"/>
    <w:rsid w:val="0C78A3F3"/>
    <w:rsid w:val="0CB3C895"/>
    <w:rsid w:val="0CEE8509"/>
    <w:rsid w:val="0DCD355A"/>
    <w:rsid w:val="0E0EDB10"/>
    <w:rsid w:val="0E9D71F3"/>
    <w:rsid w:val="1225F9B3"/>
    <w:rsid w:val="12DB0086"/>
    <w:rsid w:val="130918BC"/>
    <w:rsid w:val="13BF2601"/>
    <w:rsid w:val="15369035"/>
    <w:rsid w:val="15B1FEE4"/>
    <w:rsid w:val="15F8E3E4"/>
    <w:rsid w:val="163D6B54"/>
    <w:rsid w:val="16A35FE8"/>
    <w:rsid w:val="16BAE69D"/>
    <w:rsid w:val="176D3B1E"/>
    <w:rsid w:val="17D38FB7"/>
    <w:rsid w:val="17FC06E1"/>
    <w:rsid w:val="19DF2FE2"/>
    <w:rsid w:val="1A293B5C"/>
    <w:rsid w:val="1A77C329"/>
    <w:rsid w:val="1A889458"/>
    <w:rsid w:val="1ACED061"/>
    <w:rsid w:val="1BA849D4"/>
    <w:rsid w:val="1CDFAE31"/>
    <w:rsid w:val="1F293C49"/>
    <w:rsid w:val="1FA0670B"/>
    <w:rsid w:val="2015B883"/>
    <w:rsid w:val="209BF9D6"/>
    <w:rsid w:val="20C2B8CD"/>
    <w:rsid w:val="20EBA9AB"/>
    <w:rsid w:val="2173F673"/>
    <w:rsid w:val="2445193C"/>
    <w:rsid w:val="24DF2558"/>
    <w:rsid w:val="253033A3"/>
    <w:rsid w:val="257CCFC5"/>
    <w:rsid w:val="25A7D1D4"/>
    <w:rsid w:val="26C71AA1"/>
    <w:rsid w:val="27C3F343"/>
    <w:rsid w:val="286CA4F8"/>
    <w:rsid w:val="28B84A26"/>
    <w:rsid w:val="2A481E72"/>
    <w:rsid w:val="2ACC3976"/>
    <w:rsid w:val="2C6E92EF"/>
    <w:rsid w:val="2EA50FB1"/>
    <w:rsid w:val="2EF199A1"/>
    <w:rsid w:val="2FF20ED9"/>
    <w:rsid w:val="2FF90284"/>
    <w:rsid w:val="30D4949E"/>
    <w:rsid w:val="33E184F6"/>
    <w:rsid w:val="3434B055"/>
    <w:rsid w:val="3443214F"/>
    <w:rsid w:val="348AF119"/>
    <w:rsid w:val="34F11833"/>
    <w:rsid w:val="353BE179"/>
    <w:rsid w:val="3579931A"/>
    <w:rsid w:val="36179240"/>
    <w:rsid w:val="3662EA64"/>
    <w:rsid w:val="3676A2E1"/>
    <w:rsid w:val="37CC10F4"/>
    <w:rsid w:val="381FBAA7"/>
    <w:rsid w:val="3921E444"/>
    <w:rsid w:val="3A043A92"/>
    <w:rsid w:val="3B01DA91"/>
    <w:rsid w:val="3B0E1FEE"/>
    <w:rsid w:val="3BB7B326"/>
    <w:rsid w:val="3BE8DC88"/>
    <w:rsid w:val="3C5ADCAC"/>
    <w:rsid w:val="3E878767"/>
    <w:rsid w:val="3F0B4C56"/>
    <w:rsid w:val="3FC8BA96"/>
    <w:rsid w:val="4027C03A"/>
    <w:rsid w:val="40383EAB"/>
    <w:rsid w:val="42C70152"/>
    <w:rsid w:val="42CF875B"/>
    <w:rsid w:val="43FB6658"/>
    <w:rsid w:val="44398D1B"/>
    <w:rsid w:val="44AD2DEE"/>
    <w:rsid w:val="45581C0D"/>
    <w:rsid w:val="458EAA15"/>
    <w:rsid w:val="45DFCB30"/>
    <w:rsid w:val="45FC871B"/>
    <w:rsid w:val="4686DD2A"/>
    <w:rsid w:val="47395B5A"/>
    <w:rsid w:val="476CB5B4"/>
    <w:rsid w:val="47C16D19"/>
    <w:rsid w:val="4807E998"/>
    <w:rsid w:val="4857BF50"/>
    <w:rsid w:val="4936BBB5"/>
    <w:rsid w:val="49A02F4F"/>
    <w:rsid w:val="4A7F7525"/>
    <w:rsid w:val="4C40DE69"/>
    <w:rsid w:val="4D56C15A"/>
    <w:rsid w:val="4D82D8E7"/>
    <w:rsid w:val="4D82EF71"/>
    <w:rsid w:val="4DE806AE"/>
    <w:rsid w:val="4EBBB401"/>
    <w:rsid w:val="4EC2B58C"/>
    <w:rsid w:val="522D58E5"/>
    <w:rsid w:val="524995E6"/>
    <w:rsid w:val="53D55351"/>
    <w:rsid w:val="53F202C4"/>
    <w:rsid w:val="542C7B92"/>
    <w:rsid w:val="54AF8101"/>
    <w:rsid w:val="54E04955"/>
    <w:rsid w:val="55541EFC"/>
    <w:rsid w:val="5592A282"/>
    <w:rsid w:val="564C4B13"/>
    <w:rsid w:val="566CC7A0"/>
    <w:rsid w:val="571634CC"/>
    <w:rsid w:val="571A2FF9"/>
    <w:rsid w:val="577D16E5"/>
    <w:rsid w:val="57D24600"/>
    <w:rsid w:val="57D38174"/>
    <w:rsid w:val="5823DAAE"/>
    <w:rsid w:val="58D8B7B5"/>
    <w:rsid w:val="590EA458"/>
    <w:rsid w:val="59B85F8B"/>
    <w:rsid w:val="5A0CBD16"/>
    <w:rsid w:val="5AD0FE6F"/>
    <w:rsid w:val="5AEBFBBF"/>
    <w:rsid w:val="5B6B2F8B"/>
    <w:rsid w:val="5E3802B1"/>
    <w:rsid w:val="60F95F4A"/>
    <w:rsid w:val="63428046"/>
    <w:rsid w:val="63456038"/>
    <w:rsid w:val="6427880D"/>
    <w:rsid w:val="6677EC70"/>
    <w:rsid w:val="669060DC"/>
    <w:rsid w:val="66A42074"/>
    <w:rsid w:val="674A860F"/>
    <w:rsid w:val="67C66D1F"/>
    <w:rsid w:val="684B9E3F"/>
    <w:rsid w:val="686C238B"/>
    <w:rsid w:val="68AE71EC"/>
    <w:rsid w:val="69184665"/>
    <w:rsid w:val="6A1C2D7C"/>
    <w:rsid w:val="6A2EEA6C"/>
    <w:rsid w:val="6B3CD505"/>
    <w:rsid w:val="6BF9ACBC"/>
    <w:rsid w:val="6F26A14E"/>
    <w:rsid w:val="6F2C1094"/>
    <w:rsid w:val="71238038"/>
    <w:rsid w:val="727D84B6"/>
    <w:rsid w:val="7341D3DC"/>
    <w:rsid w:val="744FA134"/>
    <w:rsid w:val="749285D9"/>
    <w:rsid w:val="75060DBA"/>
    <w:rsid w:val="766D746F"/>
    <w:rsid w:val="76807DF4"/>
    <w:rsid w:val="772681D7"/>
    <w:rsid w:val="777F4338"/>
    <w:rsid w:val="788E4046"/>
    <w:rsid w:val="78DF7492"/>
    <w:rsid w:val="7A3F5970"/>
    <w:rsid w:val="7A5E4962"/>
    <w:rsid w:val="7B56EBFB"/>
    <w:rsid w:val="7BEF44ED"/>
    <w:rsid w:val="7C52C916"/>
    <w:rsid w:val="7DFA5FA1"/>
    <w:rsid w:val="7EDCBDFB"/>
    <w:rsid w:val="7F76497A"/>
    <w:rsid w:val="7F7EC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7EC6E"/>
  <w15:chartTrackingRefBased/>
  <w15:docId w15:val="{50480D45-5FEA-4527-BB8D-79737C28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6A9"/>
    <w:pPr>
      <w:spacing w:after="200" w:line="276" w:lineRule="auto"/>
    </w:pPr>
    <w:rPr>
      <w:sz w:val="22"/>
      <w:szCs w:val="22"/>
      <w:lang w:eastAsia="en-US"/>
    </w:rPr>
  </w:style>
  <w:style w:type="paragraph" w:styleId="Heading1">
    <w:name w:val="heading 1"/>
    <w:basedOn w:val="Normal"/>
    <w:next w:val="BodyText"/>
    <w:link w:val="Heading1Char"/>
    <w:qFormat/>
    <w:rsid w:val="005F1533"/>
    <w:pPr>
      <w:keepNext/>
      <w:widowControl w:val="0"/>
      <w:suppressAutoHyphens/>
      <w:spacing w:after="0" w:line="240" w:lineRule="auto"/>
      <w:outlineLvl w:val="0"/>
    </w:pPr>
    <w:rPr>
      <w:rFonts w:ascii="Verdana" w:eastAsia="Trebuchet MS" w:hAnsi="Verdana" w:cs="Trebuchet MS"/>
      <w:b/>
      <w:bCs/>
      <w:sz w:val="18"/>
      <w:szCs w:val="18"/>
      <w:lang w:val="x-none" w:eastAsia="hi-IN" w:bidi="hi-IN"/>
    </w:rPr>
  </w:style>
  <w:style w:type="paragraph" w:styleId="Heading3">
    <w:name w:val="heading 3"/>
    <w:basedOn w:val="Normal"/>
    <w:next w:val="Normal"/>
    <w:link w:val="Heading3Char"/>
    <w:uiPriority w:val="9"/>
    <w:semiHidden/>
    <w:unhideWhenUsed/>
    <w:qFormat/>
    <w:rsid w:val="008D3231"/>
    <w:pPr>
      <w:keepNext/>
      <w:spacing w:before="240" w:after="60"/>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uiPriority w:val="9"/>
    <w:semiHidden/>
    <w:unhideWhenUsed/>
    <w:qFormat/>
    <w:rsid w:val="001D041A"/>
    <w:pPr>
      <w:spacing w:before="240" w:after="60"/>
      <w:outlineLvl w:val="4"/>
    </w:pPr>
    <w:rPr>
      <w:rFonts w:eastAsia="Times New Roman"/>
      <w:b/>
      <w:bCs/>
      <w:i/>
      <w:iCs/>
      <w:sz w:val="26"/>
      <w:szCs w:val="26"/>
      <w:lang w:val="x-none" w:eastAsia="x-none"/>
    </w:rPr>
  </w:style>
  <w:style w:type="paragraph" w:styleId="Heading7">
    <w:name w:val="heading 7"/>
    <w:basedOn w:val="Normal"/>
    <w:next w:val="Normal"/>
    <w:link w:val="Heading7Char"/>
    <w:uiPriority w:val="9"/>
    <w:semiHidden/>
    <w:unhideWhenUsed/>
    <w:qFormat/>
    <w:rsid w:val="009A6467"/>
    <w:pPr>
      <w:keepNext/>
      <w:keepLines/>
      <w:spacing w:before="200" w:after="0"/>
      <w:outlineLvl w:val="6"/>
    </w:pPr>
    <w:rPr>
      <w:rFonts w:ascii="Cambria" w:eastAsia="Times New Roman" w:hAnsi="Cambria"/>
      <w:i/>
      <w:iCs/>
      <w:color w:val="40404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558D8"/>
    <w:rPr>
      <w:color w:val="0000FF"/>
      <w:u w:val="single"/>
    </w:rPr>
  </w:style>
  <w:style w:type="paragraph" w:styleId="ListParagraph">
    <w:name w:val="List Paragraph"/>
    <w:basedOn w:val="Normal"/>
    <w:uiPriority w:val="34"/>
    <w:qFormat/>
    <w:rsid w:val="004558D8"/>
    <w:pPr>
      <w:ind w:left="720"/>
      <w:contextualSpacing/>
    </w:pPr>
  </w:style>
  <w:style w:type="paragraph" w:styleId="Header">
    <w:name w:val="header"/>
    <w:aliases w:val="body,h,Chapter Name,page-header,ph"/>
    <w:basedOn w:val="Normal"/>
    <w:link w:val="HeaderChar"/>
    <w:unhideWhenUsed/>
    <w:rsid w:val="00820720"/>
    <w:pPr>
      <w:tabs>
        <w:tab w:val="center" w:pos="4680"/>
        <w:tab w:val="right" w:pos="9360"/>
      </w:tabs>
      <w:spacing w:after="0" w:line="240" w:lineRule="auto"/>
    </w:pPr>
  </w:style>
  <w:style w:type="character" w:customStyle="1" w:styleId="HeaderChar">
    <w:name w:val="Header Char"/>
    <w:aliases w:val="body Char,h Char,Chapter Name Char,page-header Char,ph Char"/>
    <w:basedOn w:val="DefaultParagraphFont"/>
    <w:link w:val="Header"/>
    <w:rsid w:val="00820720"/>
  </w:style>
  <w:style w:type="paragraph" w:styleId="Footer">
    <w:name w:val="footer"/>
    <w:basedOn w:val="Normal"/>
    <w:link w:val="FooterChar"/>
    <w:uiPriority w:val="99"/>
    <w:unhideWhenUsed/>
    <w:rsid w:val="00820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720"/>
  </w:style>
  <w:style w:type="paragraph" w:styleId="BalloonText">
    <w:name w:val="Balloon Text"/>
    <w:basedOn w:val="Normal"/>
    <w:link w:val="BalloonTextChar"/>
    <w:uiPriority w:val="99"/>
    <w:semiHidden/>
    <w:unhideWhenUsed/>
    <w:rsid w:val="0082072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20720"/>
    <w:rPr>
      <w:rFonts w:ascii="Tahoma" w:hAnsi="Tahoma" w:cs="Tahoma"/>
      <w:sz w:val="16"/>
      <w:szCs w:val="16"/>
    </w:rPr>
  </w:style>
  <w:style w:type="character" w:customStyle="1" w:styleId="Heading1Char">
    <w:name w:val="Heading 1 Char"/>
    <w:link w:val="Heading1"/>
    <w:rsid w:val="005F1533"/>
    <w:rPr>
      <w:rFonts w:ascii="Verdana" w:eastAsia="Trebuchet MS" w:hAnsi="Verdana" w:cs="Trebuchet MS"/>
      <w:b/>
      <w:bCs/>
      <w:sz w:val="18"/>
      <w:szCs w:val="18"/>
      <w:lang w:eastAsia="hi-IN" w:bidi="hi-IN"/>
    </w:rPr>
  </w:style>
  <w:style w:type="paragraph" w:styleId="BodyText">
    <w:name w:val="Body Text"/>
    <w:basedOn w:val="Normal"/>
    <w:link w:val="BodyTextChar"/>
    <w:uiPriority w:val="99"/>
    <w:semiHidden/>
    <w:unhideWhenUsed/>
    <w:rsid w:val="005F1533"/>
    <w:pPr>
      <w:spacing w:after="120"/>
    </w:pPr>
    <w:rPr>
      <w:lang w:val="x-none" w:eastAsia="x-none"/>
    </w:rPr>
  </w:style>
  <w:style w:type="character" w:customStyle="1" w:styleId="BodyTextChar">
    <w:name w:val="Body Text Char"/>
    <w:link w:val="BodyText"/>
    <w:uiPriority w:val="99"/>
    <w:semiHidden/>
    <w:rsid w:val="005F1533"/>
    <w:rPr>
      <w:sz w:val="22"/>
      <w:szCs w:val="22"/>
    </w:rPr>
  </w:style>
  <w:style w:type="character" w:customStyle="1" w:styleId="apple-style-span">
    <w:name w:val="apple-style-span"/>
    <w:rsid w:val="001D59CE"/>
    <w:rPr>
      <w:rFonts w:cs="Times New Roman"/>
    </w:rPr>
  </w:style>
  <w:style w:type="paragraph" w:styleId="Title">
    <w:name w:val="Title"/>
    <w:basedOn w:val="Normal"/>
    <w:link w:val="TitleChar"/>
    <w:qFormat/>
    <w:rsid w:val="0029467A"/>
    <w:pPr>
      <w:overflowPunct w:val="0"/>
      <w:autoSpaceDE w:val="0"/>
      <w:autoSpaceDN w:val="0"/>
      <w:adjustRightInd w:val="0"/>
      <w:spacing w:after="0" w:line="240" w:lineRule="auto"/>
      <w:jc w:val="center"/>
      <w:textAlignment w:val="baseline"/>
    </w:pPr>
    <w:rPr>
      <w:rFonts w:ascii="Times New Roman" w:eastAsia="Times New Roman" w:hAnsi="Times New Roman"/>
      <w:b/>
      <w:sz w:val="24"/>
      <w:szCs w:val="20"/>
      <w:lang w:val="x-none" w:eastAsia="x-none"/>
    </w:rPr>
  </w:style>
  <w:style w:type="character" w:customStyle="1" w:styleId="TitleChar">
    <w:name w:val="Title Char"/>
    <w:link w:val="Title"/>
    <w:rsid w:val="0029467A"/>
    <w:rPr>
      <w:rFonts w:ascii="Times New Roman" w:eastAsia="Times New Roman" w:hAnsi="Times New Roman"/>
      <w:b/>
      <w:sz w:val="24"/>
    </w:rPr>
  </w:style>
  <w:style w:type="paragraph" w:styleId="CommentText">
    <w:name w:val="annotation text"/>
    <w:basedOn w:val="Normal"/>
    <w:link w:val="CommentTextChar"/>
    <w:unhideWhenUsed/>
    <w:rsid w:val="002D52B3"/>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rsid w:val="002D52B3"/>
    <w:rPr>
      <w:rFonts w:ascii="Times New Roman" w:eastAsia="Times New Roman" w:hAnsi="Times New Roman"/>
    </w:rPr>
  </w:style>
  <w:style w:type="character" w:customStyle="1" w:styleId="Heading7Char">
    <w:name w:val="Heading 7 Char"/>
    <w:link w:val="Heading7"/>
    <w:uiPriority w:val="9"/>
    <w:semiHidden/>
    <w:rsid w:val="009A6467"/>
    <w:rPr>
      <w:rFonts w:ascii="Cambria" w:eastAsia="Times New Roman" w:hAnsi="Cambria" w:cs="Times New Roman"/>
      <w:i/>
      <w:iCs/>
      <w:color w:val="404040"/>
      <w:sz w:val="22"/>
      <w:szCs w:val="22"/>
    </w:rPr>
  </w:style>
  <w:style w:type="paragraph" w:styleId="NoSpacing">
    <w:name w:val="No Spacing"/>
    <w:uiPriority w:val="1"/>
    <w:qFormat/>
    <w:rsid w:val="009D5B3B"/>
    <w:rPr>
      <w:rFonts w:eastAsia="Times New Roman"/>
      <w:sz w:val="22"/>
      <w:szCs w:val="22"/>
      <w:lang w:eastAsia="en-US"/>
    </w:rPr>
  </w:style>
  <w:style w:type="character" w:customStyle="1" w:styleId="EmailStyle33">
    <w:name w:val="EmailStyle33"/>
    <w:semiHidden/>
    <w:rsid w:val="00512BBC"/>
    <w:rPr>
      <w:rFonts w:ascii="Arial" w:hAnsi="Arial" w:cs="Arial"/>
      <w:color w:val="auto"/>
      <w:sz w:val="20"/>
      <w:szCs w:val="20"/>
    </w:rPr>
  </w:style>
  <w:style w:type="paragraph" w:styleId="Subtitle">
    <w:name w:val="Subtitle"/>
    <w:basedOn w:val="Normal"/>
    <w:link w:val="SubtitleChar"/>
    <w:qFormat/>
    <w:rsid w:val="00512BBC"/>
    <w:pPr>
      <w:pBdr>
        <w:bottom w:val="single" w:sz="12" w:space="1" w:color="auto"/>
      </w:pBdr>
      <w:spacing w:after="0" w:line="240" w:lineRule="auto"/>
      <w:jc w:val="both"/>
    </w:pPr>
    <w:rPr>
      <w:rFonts w:ascii="Times New Roman" w:eastAsia="Times New Roman" w:hAnsi="Times New Roman"/>
      <w:b/>
      <w:sz w:val="24"/>
      <w:szCs w:val="20"/>
      <w:lang w:val="x-none" w:eastAsia="x-none"/>
    </w:rPr>
  </w:style>
  <w:style w:type="character" w:customStyle="1" w:styleId="SubtitleChar">
    <w:name w:val="Subtitle Char"/>
    <w:link w:val="Subtitle"/>
    <w:rsid w:val="00512BBC"/>
    <w:rPr>
      <w:rFonts w:ascii="Times New Roman" w:eastAsia="Times New Roman" w:hAnsi="Times New Roman"/>
      <w:b/>
      <w:sz w:val="24"/>
    </w:rPr>
  </w:style>
  <w:style w:type="character" w:customStyle="1" w:styleId="Heading3Char">
    <w:name w:val="Heading 3 Char"/>
    <w:link w:val="Heading3"/>
    <w:uiPriority w:val="9"/>
    <w:semiHidden/>
    <w:rsid w:val="008D3231"/>
    <w:rPr>
      <w:rFonts w:ascii="Cambria" w:eastAsia="Times New Roman" w:hAnsi="Cambria" w:cs="Times New Roman"/>
      <w:b/>
      <w:bCs/>
      <w:sz w:val="26"/>
      <w:szCs w:val="26"/>
    </w:rPr>
  </w:style>
  <w:style w:type="character" w:styleId="Strong">
    <w:name w:val="Strong"/>
    <w:uiPriority w:val="22"/>
    <w:qFormat/>
    <w:rsid w:val="00831E4A"/>
    <w:rPr>
      <w:b/>
    </w:rPr>
  </w:style>
  <w:style w:type="paragraph" w:styleId="NormalWeb">
    <w:name w:val="Normal (Web)"/>
    <w:basedOn w:val="Normal"/>
    <w:uiPriority w:val="99"/>
    <w:rsid w:val="0099013D"/>
    <w:pPr>
      <w:spacing w:before="100" w:beforeAutospacing="1" w:after="100" w:afterAutospacing="1" w:line="240" w:lineRule="auto"/>
    </w:pPr>
    <w:rPr>
      <w:rFonts w:ascii="Times New Roman" w:eastAsia="Times New Roman" w:hAnsi="Times New Roman"/>
      <w:sz w:val="24"/>
      <w:szCs w:val="24"/>
    </w:rPr>
  </w:style>
  <w:style w:type="paragraph" w:customStyle="1" w:styleId="CompanyName">
    <w:name w:val="Company Name"/>
    <w:basedOn w:val="Normal"/>
    <w:next w:val="Normal"/>
    <w:rsid w:val="0099013D"/>
    <w:pPr>
      <w:tabs>
        <w:tab w:val="left" w:pos="2160"/>
        <w:tab w:val="right" w:pos="6840"/>
      </w:tabs>
      <w:spacing w:before="220" w:after="40" w:line="220" w:lineRule="atLeast"/>
      <w:ind w:right="-360"/>
    </w:pPr>
    <w:rPr>
      <w:rFonts w:ascii="Times New Roman" w:eastAsia="Times New Roman" w:hAnsi="Times New Roman"/>
      <w:sz w:val="20"/>
      <w:szCs w:val="20"/>
    </w:rPr>
  </w:style>
  <w:style w:type="character" w:customStyle="1" w:styleId="apple-converted-space">
    <w:name w:val="apple-converted-space"/>
    <w:rsid w:val="009803F7"/>
  </w:style>
  <w:style w:type="character" w:customStyle="1" w:styleId="Heading5Char">
    <w:name w:val="Heading 5 Char"/>
    <w:link w:val="Heading5"/>
    <w:uiPriority w:val="9"/>
    <w:semiHidden/>
    <w:rsid w:val="001D041A"/>
    <w:rPr>
      <w:rFonts w:ascii="Calibri" w:eastAsia="Times New Roman" w:hAnsi="Calibri" w:cs="Times New Roman"/>
      <w:b/>
      <w:bCs/>
      <w:i/>
      <w:iCs/>
      <w:sz w:val="26"/>
      <w:szCs w:val="26"/>
    </w:rPr>
  </w:style>
  <w:style w:type="character" w:customStyle="1" w:styleId="UnresolvedMention">
    <w:name w:val="Unresolved Mention"/>
    <w:basedOn w:val="DefaultParagraphFont"/>
    <w:uiPriority w:val="99"/>
    <w:semiHidden/>
    <w:unhideWhenUsed/>
    <w:rsid w:val="00D13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5051">
      <w:bodyDiv w:val="1"/>
      <w:marLeft w:val="0"/>
      <w:marRight w:val="0"/>
      <w:marTop w:val="0"/>
      <w:marBottom w:val="0"/>
      <w:divBdr>
        <w:top w:val="none" w:sz="0" w:space="0" w:color="auto"/>
        <w:left w:val="none" w:sz="0" w:space="0" w:color="auto"/>
        <w:bottom w:val="none" w:sz="0" w:space="0" w:color="auto"/>
        <w:right w:val="none" w:sz="0" w:space="0" w:color="auto"/>
      </w:divBdr>
    </w:div>
    <w:div w:id="106126387">
      <w:bodyDiv w:val="1"/>
      <w:marLeft w:val="0"/>
      <w:marRight w:val="0"/>
      <w:marTop w:val="0"/>
      <w:marBottom w:val="0"/>
      <w:divBdr>
        <w:top w:val="none" w:sz="0" w:space="0" w:color="auto"/>
        <w:left w:val="none" w:sz="0" w:space="0" w:color="auto"/>
        <w:bottom w:val="none" w:sz="0" w:space="0" w:color="auto"/>
        <w:right w:val="none" w:sz="0" w:space="0" w:color="auto"/>
      </w:divBdr>
    </w:div>
    <w:div w:id="159778928">
      <w:bodyDiv w:val="1"/>
      <w:marLeft w:val="0"/>
      <w:marRight w:val="0"/>
      <w:marTop w:val="0"/>
      <w:marBottom w:val="0"/>
      <w:divBdr>
        <w:top w:val="none" w:sz="0" w:space="0" w:color="auto"/>
        <w:left w:val="none" w:sz="0" w:space="0" w:color="auto"/>
        <w:bottom w:val="none" w:sz="0" w:space="0" w:color="auto"/>
        <w:right w:val="none" w:sz="0" w:space="0" w:color="auto"/>
      </w:divBdr>
    </w:div>
    <w:div w:id="696781879">
      <w:bodyDiv w:val="1"/>
      <w:marLeft w:val="0"/>
      <w:marRight w:val="0"/>
      <w:marTop w:val="0"/>
      <w:marBottom w:val="0"/>
      <w:divBdr>
        <w:top w:val="none" w:sz="0" w:space="0" w:color="auto"/>
        <w:left w:val="none" w:sz="0" w:space="0" w:color="auto"/>
        <w:bottom w:val="none" w:sz="0" w:space="0" w:color="auto"/>
        <w:right w:val="none" w:sz="0" w:space="0" w:color="auto"/>
      </w:divBdr>
    </w:div>
    <w:div w:id="800659541">
      <w:bodyDiv w:val="1"/>
      <w:marLeft w:val="0"/>
      <w:marRight w:val="0"/>
      <w:marTop w:val="0"/>
      <w:marBottom w:val="0"/>
      <w:divBdr>
        <w:top w:val="none" w:sz="0" w:space="0" w:color="auto"/>
        <w:left w:val="none" w:sz="0" w:space="0" w:color="auto"/>
        <w:bottom w:val="none" w:sz="0" w:space="0" w:color="auto"/>
        <w:right w:val="none" w:sz="0" w:space="0" w:color="auto"/>
      </w:divBdr>
    </w:div>
    <w:div w:id="838929737">
      <w:bodyDiv w:val="1"/>
      <w:marLeft w:val="0"/>
      <w:marRight w:val="0"/>
      <w:marTop w:val="0"/>
      <w:marBottom w:val="0"/>
      <w:divBdr>
        <w:top w:val="none" w:sz="0" w:space="0" w:color="auto"/>
        <w:left w:val="none" w:sz="0" w:space="0" w:color="auto"/>
        <w:bottom w:val="none" w:sz="0" w:space="0" w:color="auto"/>
        <w:right w:val="none" w:sz="0" w:space="0" w:color="auto"/>
      </w:divBdr>
    </w:div>
    <w:div w:id="912080419">
      <w:bodyDiv w:val="1"/>
      <w:marLeft w:val="0"/>
      <w:marRight w:val="0"/>
      <w:marTop w:val="0"/>
      <w:marBottom w:val="0"/>
      <w:divBdr>
        <w:top w:val="none" w:sz="0" w:space="0" w:color="auto"/>
        <w:left w:val="none" w:sz="0" w:space="0" w:color="auto"/>
        <w:bottom w:val="none" w:sz="0" w:space="0" w:color="auto"/>
        <w:right w:val="none" w:sz="0" w:space="0" w:color="auto"/>
      </w:divBdr>
    </w:div>
    <w:div w:id="1226254833">
      <w:bodyDiv w:val="1"/>
      <w:marLeft w:val="0"/>
      <w:marRight w:val="0"/>
      <w:marTop w:val="0"/>
      <w:marBottom w:val="0"/>
      <w:divBdr>
        <w:top w:val="none" w:sz="0" w:space="0" w:color="auto"/>
        <w:left w:val="none" w:sz="0" w:space="0" w:color="auto"/>
        <w:bottom w:val="none" w:sz="0" w:space="0" w:color="auto"/>
        <w:right w:val="none" w:sz="0" w:space="0" w:color="auto"/>
      </w:divBdr>
    </w:div>
    <w:div w:id="1300460082">
      <w:bodyDiv w:val="1"/>
      <w:marLeft w:val="0"/>
      <w:marRight w:val="0"/>
      <w:marTop w:val="0"/>
      <w:marBottom w:val="0"/>
      <w:divBdr>
        <w:top w:val="none" w:sz="0" w:space="0" w:color="auto"/>
        <w:left w:val="none" w:sz="0" w:space="0" w:color="auto"/>
        <w:bottom w:val="none" w:sz="0" w:space="0" w:color="auto"/>
        <w:right w:val="none" w:sz="0" w:space="0" w:color="auto"/>
      </w:divBdr>
    </w:div>
    <w:div w:id="1311669020">
      <w:bodyDiv w:val="1"/>
      <w:marLeft w:val="0"/>
      <w:marRight w:val="0"/>
      <w:marTop w:val="0"/>
      <w:marBottom w:val="0"/>
      <w:divBdr>
        <w:top w:val="none" w:sz="0" w:space="0" w:color="auto"/>
        <w:left w:val="none" w:sz="0" w:space="0" w:color="auto"/>
        <w:bottom w:val="none" w:sz="0" w:space="0" w:color="auto"/>
        <w:right w:val="none" w:sz="0" w:space="0" w:color="auto"/>
      </w:divBdr>
    </w:div>
    <w:div w:id="1750425982">
      <w:bodyDiv w:val="1"/>
      <w:marLeft w:val="0"/>
      <w:marRight w:val="0"/>
      <w:marTop w:val="0"/>
      <w:marBottom w:val="0"/>
      <w:divBdr>
        <w:top w:val="none" w:sz="0" w:space="0" w:color="auto"/>
        <w:left w:val="none" w:sz="0" w:space="0" w:color="auto"/>
        <w:bottom w:val="none" w:sz="0" w:space="0" w:color="auto"/>
        <w:right w:val="none" w:sz="0" w:space="0" w:color="auto"/>
      </w:divBdr>
    </w:div>
    <w:div w:id="2006394484">
      <w:bodyDiv w:val="1"/>
      <w:marLeft w:val="0"/>
      <w:marRight w:val="0"/>
      <w:marTop w:val="0"/>
      <w:marBottom w:val="0"/>
      <w:divBdr>
        <w:top w:val="none" w:sz="0" w:space="0" w:color="auto"/>
        <w:left w:val="none" w:sz="0" w:space="0" w:color="auto"/>
        <w:bottom w:val="none" w:sz="0" w:space="0" w:color="auto"/>
        <w:right w:val="none" w:sz="0" w:space="0" w:color="auto"/>
      </w:divBdr>
    </w:div>
    <w:div w:id="201669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hargavi.kotha8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2162</Words>
  <Characters>12325</Characters>
  <Application>Microsoft Office Word</Application>
  <DocSecurity>0</DocSecurity>
  <Lines>102</Lines>
  <Paragraphs>28</Paragraphs>
  <ScaleCrop>false</ScaleCrop>
  <Company>Headstrong Services Pvt Ltd</Company>
  <LinksUpToDate>false</LinksUpToDate>
  <CharactersWithSpaces>14459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gsah</dc:creator>
  <cp:keywords/>
  <cp:lastModifiedBy>Rahul Mohanlal Gupta</cp:lastModifiedBy>
  <cp:revision>122</cp:revision>
  <cp:lastPrinted>2013-10-01T09:50:00Z</cp:lastPrinted>
  <dcterms:created xsi:type="dcterms:W3CDTF">2024-10-19T18:59:00Z</dcterms:created>
  <dcterms:modified xsi:type="dcterms:W3CDTF">2025-02-17T14:05:00Z</dcterms:modified>
</cp:coreProperties>
</file>