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C8F2" w14:textId="089BEFA4" w:rsidR="00493994" w:rsidRPr="005F1588" w:rsidRDefault="00425EC6" w:rsidP="004939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jc w:val="center"/>
        <w:rPr>
          <w:rFonts w:ascii="Arial" w:eastAsia="Helvetica" w:hAnsi="Arial" w:cs="Arial"/>
          <w:b/>
          <w:sz w:val="28"/>
          <w:szCs w:val="28"/>
        </w:rPr>
      </w:pPr>
      <w:r w:rsidRPr="005F1588">
        <w:rPr>
          <w:rFonts w:ascii="Arial" w:eastAsia="Helvetica" w:hAnsi="Arial" w:cs="Arial"/>
          <w:b/>
          <w:sz w:val="28"/>
          <w:szCs w:val="28"/>
        </w:rPr>
        <w:t>Imran Mohsin</w:t>
      </w:r>
      <w:r w:rsidR="000C0980" w:rsidRPr="005F1588">
        <w:rPr>
          <w:rFonts w:ascii="Arial" w:eastAsia="Helvetica" w:hAnsi="Arial" w:cs="Arial"/>
          <w:sz w:val="28"/>
          <w:szCs w:val="28"/>
        </w:rPr>
        <w:tab/>
      </w:r>
    </w:p>
    <w:p w14:paraId="195B217F" w14:textId="5FE00EB2" w:rsidR="009532F9" w:rsidRPr="00264330" w:rsidRDefault="009532F9" w:rsidP="009532F9">
      <w:pPr>
        <w:pStyle w:val="BodyA"/>
        <w:jc w:val="center"/>
        <w:rPr>
          <w:rStyle w:val="None"/>
          <w:rFonts w:eastAsia="Verdana" w:cs="Arial"/>
          <w:sz w:val="18"/>
          <w:szCs w:val="18"/>
        </w:rPr>
      </w:pPr>
      <w:r w:rsidRPr="00264330">
        <w:rPr>
          <w:rFonts w:cs="Arial"/>
          <w:sz w:val="18"/>
          <w:szCs w:val="18"/>
        </w:rPr>
        <w:t xml:space="preserve">5163958485   ●   </w:t>
      </w:r>
      <w:r w:rsidR="004776FB">
        <w:rPr>
          <w:rFonts w:cs="Arial"/>
          <w:sz w:val="18"/>
          <w:szCs w:val="18"/>
        </w:rPr>
        <w:t>Syosset</w:t>
      </w:r>
      <w:r w:rsidR="00DB4CCD">
        <w:rPr>
          <w:rFonts w:cs="Arial"/>
          <w:sz w:val="18"/>
          <w:szCs w:val="18"/>
        </w:rPr>
        <w:t xml:space="preserve">, </w:t>
      </w:r>
      <w:r w:rsidR="004776FB">
        <w:rPr>
          <w:rFonts w:cs="Arial"/>
          <w:sz w:val="18"/>
          <w:szCs w:val="18"/>
        </w:rPr>
        <w:t>NY</w:t>
      </w:r>
      <w:r w:rsidRPr="00264330">
        <w:rPr>
          <w:rFonts w:cs="Arial"/>
          <w:sz w:val="18"/>
          <w:szCs w:val="18"/>
        </w:rPr>
        <w:t xml:space="preserve"> ●   </w:t>
      </w:r>
      <w:hyperlink r:id="rId5" w:history="1">
        <w:r w:rsidRPr="00264330">
          <w:rPr>
            <w:rStyle w:val="Hyperlink"/>
            <w:rFonts w:cs="Arial"/>
            <w:sz w:val="18"/>
            <w:szCs w:val="18"/>
          </w:rPr>
          <w:t>imran_mohsin@hotmail.com</w:t>
        </w:r>
      </w:hyperlink>
      <w:r w:rsidRPr="00264330">
        <w:rPr>
          <w:rFonts w:cs="Arial"/>
          <w:sz w:val="18"/>
          <w:szCs w:val="18"/>
        </w:rPr>
        <w:t xml:space="preserve"> </w:t>
      </w:r>
      <w:r w:rsidRPr="00264330">
        <w:rPr>
          <w:rStyle w:val="None"/>
          <w:rFonts w:cs="Arial"/>
          <w:sz w:val="18"/>
          <w:szCs w:val="18"/>
        </w:rPr>
        <w:t xml:space="preserve">● </w:t>
      </w:r>
      <w:hyperlink r:id="rId6" w:history="1">
        <w:proofErr w:type="spellStart"/>
        <w:r w:rsidRPr="00264330">
          <w:rPr>
            <w:rStyle w:val="Hyperlink1"/>
            <w:rFonts w:ascii="Arial" w:hAnsi="Arial" w:cs="Arial"/>
            <w:sz w:val="18"/>
            <w:szCs w:val="18"/>
          </w:rPr>
          <w:t>linkedin</w:t>
        </w:r>
        <w:proofErr w:type="spellEnd"/>
      </w:hyperlink>
    </w:p>
    <w:p w14:paraId="55FDEC3C" w14:textId="77777777" w:rsidR="00493994" w:rsidRPr="00264330" w:rsidRDefault="00493994" w:rsidP="00114E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sz w:val="18"/>
          <w:szCs w:val="18"/>
        </w:rPr>
      </w:pPr>
    </w:p>
    <w:p w14:paraId="7A5D5C97" w14:textId="2D9CD499" w:rsidR="00493994" w:rsidRPr="00264330" w:rsidRDefault="00493994" w:rsidP="00493994">
      <w:pPr>
        <w:pStyle w:val="BodyA"/>
        <w:pBdr>
          <w:bottom w:val="single" w:sz="8" w:space="0" w:color="000000"/>
        </w:pBdr>
        <w:rPr>
          <w:rStyle w:val="None"/>
          <w:rFonts w:eastAsia="Verdana" w:cs="Arial"/>
          <w:b/>
          <w:bCs/>
          <w:sz w:val="18"/>
          <w:szCs w:val="18"/>
        </w:rPr>
      </w:pPr>
      <w:r w:rsidRPr="00264330">
        <w:rPr>
          <w:rStyle w:val="None"/>
          <w:rFonts w:cs="Arial"/>
          <w:b/>
          <w:bCs/>
          <w:sz w:val="18"/>
          <w:szCs w:val="18"/>
        </w:rPr>
        <w:t>PROFILE</w:t>
      </w:r>
      <w:r w:rsidRPr="00264330">
        <w:rPr>
          <w:rStyle w:val="None"/>
          <w:rFonts w:eastAsia="Verdana" w:cs="Arial"/>
          <w:b/>
          <w:bCs/>
          <w:sz w:val="18"/>
          <w:szCs w:val="18"/>
        </w:rPr>
        <w:tab/>
      </w:r>
    </w:p>
    <w:p w14:paraId="44861251" w14:textId="48B304D8" w:rsidR="00895CDB" w:rsidRPr="00264330" w:rsidRDefault="00CA0D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hAnsi="Arial" w:cs="Arial"/>
          <w:sz w:val="18"/>
          <w:szCs w:val="18"/>
        </w:rPr>
      </w:pPr>
      <w:bookmarkStart w:id="0" w:name="_Hlk132820938"/>
      <w:r w:rsidRPr="00264330">
        <w:rPr>
          <w:rFonts w:ascii="Arial" w:hAnsi="Arial" w:cs="Arial"/>
          <w:sz w:val="18"/>
          <w:szCs w:val="18"/>
        </w:rPr>
        <w:t xml:space="preserve">Software Quality Assurance Engineer with </w:t>
      </w:r>
      <w:r w:rsidR="007F62C4" w:rsidRPr="00264330">
        <w:rPr>
          <w:rFonts w:ascii="Arial" w:hAnsi="Arial" w:cs="Arial"/>
          <w:sz w:val="18"/>
          <w:szCs w:val="18"/>
        </w:rPr>
        <w:t xml:space="preserve">extensive </w:t>
      </w:r>
      <w:r w:rsidRPr="00264330">
        <w:rPr>
          <w:rFonts w:ascii="Arial" w:hAnsi="Arial" w:cs="Arial"/>
          <w:sz w:val="18"/>
          <w:szCs w:val="18"/>
        </w:rPr>
        <w:t xml:space="preserve">experience in manual and automated testing across </w:t>
      </w:r>
      <w:r w:rsidR="00AA1CF1" w:rsidRPr="00264330">
        <w:rPr>
          <w:rFonts w:ascii="Arial" w:hAnsi="Arial" w:cs="Arial"/>
          <w:sz w:val="18"/>
          <w:szCs w:val="18"/>
        </w:rPr>
        <w:t>a range</w:t>
      </w:r>
      <w:r w:rsidRPr="00264330">
        <w:rPr>
          <w:rFonts w:ascii="Arial" w:hAnsi="Arial" w:cs="Arial"/>
          <w:sz w:val="18"/>
          <w:szCs w:val="18"/>
        </w:rPr>
        <w:t xml:space="preserve"> of industries, including Health Sciences, </w:t>
      </w:r>
      <w:r w:rsidR="00B21E00">
        <w:rPr>
          <w:rFonts w:ascii="Arial" w:hAnsi="Arial" w:cs="Arial"/>
          <w:sz w:val="18"/>
          <w:szCs w:val="18"/>
        </w:rPr>
        <w:t>Iden</w:t>
      </w:r>
      <w:r w:rsidR="00017C86">
        <w:rPr>
          <w:rFonts w:ascii="Arial" w:hAnsi="Arial" w:cs="Arial"/>
          <w:sz w:val="18"/>
          <w:szCs w:val="18"/>
        </w:rPr>
        <w:t>tity</w:t>
      </w:r>
      <w:r w:rsidR="00350CDC">
        <w:rPr>
          <w:rFonts w:ascii="Arial" w:hAnsi="Arial" w:cs="Arial"/>
          <w:sz w:val="18"/>
          <w:szCs w:val="18"/>
        </w:rPr>
        <w:t xml:space="preserve"> Management</w:t>
      </w:r>
      <w:r w:rsidR="00017C86">
        <w:rPr>
          <w:rFonts w:ascii="Arial" w:hAnsi="Arial" w:cs="Arial"/>
          <w:sz w:val="18"/>
          <w:szCs w:val="18"/>
        </w:rPr>
        <w:t xml:space="preserve">, </w:t>
      </w:r>
      <w:r w:rsidR="00003682">
        <w:rPr>
          <w:rFonts w:ascii="Arial" w:hAnsi="Arial" w:cs="Arial"/>
          <w:sz w:val="18"/>
          <w:szCs w:val="18"/>
        </w:rPr>
        <w:t xml:space="preserve">SSO </w:t>
      </w:r>
      <w:r w:rsidR="00017C86">
        <w:rPr>
          <w:rFonts w:ascii="Arial" w:hAnsi="Arial" w:cs="Arial"/>
          <w:sz w:val="18"/>
          <w:szCs w:val="18"/>
        </w:rPr>
        <w:t>Single</w:t>
      </w:r>
      <w:r w:rsidR="00003682">
        <w:rPr>
          <w:rFonts w:ascii="Arial" w:hAnsi="Arial" w:cs="Arial"/>
          <w:sz w:val="18"/>
          <w:szCs w:val="18"/>
        </w:rPr>
        <w:t xml:space="preserve"> </w:t>
      </w:r>
      <w:r w:rsidR="00017C86">
        <w:rPr>
          <w:rFonts w:ascii="Arial" w:hAnsi="Arial" w:cs="Arial"/>
          <w:sz w:val="18"/>
          <w:szCs w:val="18"/>
        </w:rPr>
        <w:t>sign</w:t>
      </w:r>
      <w:r w:rsidR="00003682">
        <w:rPr>
          <w:rFonts w:ascii="Arial" w:hAnsi="Arial" w:cs="Arial"/>
          <w:sz w:val="18"/>
          <w:szCs w:val="18"/>
        </w:rPr>
        <w:t>-</w:t>
      </w:r>
      <w:r w:rsidR="00017C86">
        <w:rPr>
          <w:rFonts w:ascii="Arial" w:hAnsi="Arial" w:cs="Arial"/>
          <w:sz w:val="18"/>
          <w:szCs w:val="18"/>
        </w:rPr>
        <w:t xml:space="preserve">on, </w:t>
      </w:r>
      <w:r w:rsidRPr="00264330">
        <w:rPr>
          <w:rFonts w:ascii="Arial" w:hAnsi="Arial" w:cs="Arial"/>
          <w:sz w:val="18"/>
          <w:szCs w:val="18"/>
        </w:rPr>
        <w:t xml:space="preserve">Finance, Electronic Payments Systems, and Point of Sales (POS) industries. </w:t>
      </w:r>
      <w:r w:rsidR="00950BF0">
        <w:rPr>
          <w:rFonts w:ascii="Arial" w:hAnsi="Arial" w:cs="Arial"/>
          <w:sz w:val="18"/>
          <w:szCs w:val="18"/>
        </w:rPr>
        <w:t xml:space="preserve">Highly </w:t>
      </w:r>
      <w:r w:rsidRPr="00264330">
        <w:rPr>
          <w:rFonts w:ascii="Arial" w:hAnsi="Arial" w:cs="Arial"/>
          <w:sz w:val="18"/>
          <w:szCs w:val="18"/>
        </w:rPr>
        <w:t xml:space="preserve">experienced in testing </w:t>
      </w:r>
      <w:r w:rsidR="00FA405E">
        <w:rPr>
          <w:rFonts w:ascii="Arial" w:hAnsi="Arial" w:cs="Arial"/>
          <w:sz w:val="18"/>
          <w:szCs w:val="18"/>
        </w:rPr>
        <w:t>c</w:t>
      </w:r>
      <w:r w:rsidRPr="00264330">
        <w:rPr>
          <w:rFonts w:ascii="Arial" w:hAnsi="Arial" w:cs="Arial"/>
          <w:sz w:val="18"/>
          <w:szCs w:val="18"/>
        </w:rPr>
        <w:t xml:space="preserve">loud, </w:t>
      </w:r>
      <w:r w:rsidR="00FA405E">
        <w:rPr>
          <w:rFonts w:ascii="Arial" w:hAnsi="Arial" w:cs="Arial"/>
          <w:sz w:val="18"/>
          <w:szCs w:val="18"/>
        </w:rPr>
        <w:t>w</w:t>
      </w:r>
      <w:r w:rsidRPr="00264330">
        <w:rPr>
          <w:rFonts w:ascii="Arial" w:hAnsi="Arial" w:cs="Arial"/>
          <w:sz w:val="18"/>
          <w:szCs w:val="18"/>
        </w:rPr>
        <w:t xml:space="preserve">eb, </w:t>
      </w:r>
      <w:r w:rsidR="002223E9">
        <w:rPr>
          <w:rFonts w:ascii="Arial" w:hAnsi="Arial" w:cs="Arial"/>
          <w:sz w:val="18"/>
          <w:szCs w:val="18"/>
        </w:rPr>
        <w:t>e</w:t>
      </w:r>
      <w:r w:rsidRPr="00264330">
        <w:rPr>
          <w:rFonts w:ascii="Arial" w:hAnsi="Arial" w:cs="Arial"/>
          <w:sz w:val="18"/>
          <w:szCs w:val="18"/>
        </w:rPr>
        <w:t xml:space="preserve">nterprise </w:t>
      </w:r>
      <w:r w:rsidR="002223E9">
        <w:rPr>
          <w:rFonts w:ascii="Arial" w:hAnsi="Arial" w:cs="Arial"/>
          <w:sz w:val="18"/>
          <w:szCs w:val="18"/>
        </w:rPr>
        <w:t>o</w:t>
      </w:r>
      <w:r w:rsidRPr="00264330">
        <w:rPr>
          <w:rFonts w:ascii="Arial" w:hAnsi="Arial" w:cs="Arial"/>
          <w:sz w:val="18"/>
          <w:szCs w:val="18"/>
        </w:rPr>
        <w:t xml:space="preserve">n-premises, </w:t>
      </w:r>
      <w:r w:rsidR="002223E9">
        <w:rPr>
          <w:rFonts w:ascii="Arial" w:hAnsi="Arial" w:cs="Arial"/>
          <w:sz w:val="18"/>
          <w:szCs w:val="18"/>
        </w:rPr>
        <w:t>m</w:t>
      </w:r>
      <w:r w:rsidRPr="00264330">
        <w:rPr>
          <w:rFonts w:ascii="Arial" w:hAnsi="Arial" w:cs="Arial"/>
          <w:sz w:val="18"/>
          <w:szCs w:val="18"/>
        </w:rPr>
        <w:t>obile software</w:t>
      </w:r>
      <w:r w:rsidR="00AD0126">
        <w:rPr>
          <w:rFonts w:ascii="Arial" w:hAnsi="Arial" w:cs="Arial"/>
          <w:sz w:val="18"/>
          <w:szCs w:val="18"/>
        </w:rPr>
        <w:t xml:space="preserve"> and embedded systems</w:t>
      </w:r>
      <w:r w:rsidRPr="00264330">
        <w:rPr>
          <w:rFonts w:ascii="Arial" w:hAnsi="Arial" w:cs="Arial"/>
          <w:sz w:val="18"/>
          <w:szCs w:val="18"/>
        </w:rPr>
        <w:t xml:space="preserve">. Demonstrated expertise in all aspects of the Software Development Life Cycle </w:t>
      </w:r>
      <w:r w:rsidR="00421358">
        <w:rPr>
          <w:rFonts w:ascii="Arial" w:hAnsi="Arial" w:cs="Arial"/>
          <w:sz w:val="18"/>
          <w:szCs w:val="18"/>
        </w:rPr>
        <w:t xml:space="preserve">(SDLC) </w:t>
      </w:r>
      <w:r w:rsidRPr="00264330">
        <w:rPr>
          <w:rFonts w:ascii="Arial" w:hAnsi="Arial" w:cs="Arial"/>
          <w:sz w:val="18"/>
          <w:szCs w:val="18"/>
        </w:rPr>
        <w:t>and testing methodologies in Agile-Scrum software development environments. Results-driven with a focus on high quality deliverables of products with proven leadership skills.</w:t>
      </w:r>
    </w:p>
    <w:p w14:paraId="5D9A4A69" w14:textId="77777777" w:rsidR="00CA0D8D" w:rsidRPr="00264330" w:rsidRDefault="00CA0D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hAnsi="Arial" w:cs="Arial"/>
          <w:sz w:val="18"/>
          <w:szCs w:val="18"/>
        </w:rPr>
      </w:pPr>
    </w:p>
    <w:bookmarkEnd w:id="0"/>
    <w:p w14:paraId="2ECDFFC9" w14:textId="77777777" w:rsidR="006326A8" w:rsidRPr="00264330" w:rsidRDefault="006326A8" w:rsidP="006326A8">
      <w:pPr>
        <w:pStyle w:val="BodyA"/>
        <w:pBdr>
          <w:bottom w:val="single" w:sz="8" w:space="0" w:color="000000"/>
        </w:pBdr>
        <w:rPr>
          <w:rStyle w:val="None"/>
          <w:rFonts w:eastAsia="Verdana" w:cs="Arial"/>
          <w:b/>
          <w:bCs/>
          <w:sz w:val="18"/>
          <w:szCs w:val="18"/>
        </w:rPr>
      </w:pPr>
      <w:r w:rsidRPr="00264330">
        <w:rPr>
          <w:rStyle w:val="None"/>
          <w:rFonts w:cs="Arial"/>
          <w:b/>
          <w:bCs/>
          <w:sz w:val="18"/>
          <w:szCs w:val="18"/>
        </w:rPr>
        <w:t>SKILLS</w:t>
      </w:r>
      <w:r w:rsidRPr="00264330">
        <w:rPr>
          <w:rStyle w:val="None"/>
          <w:rFonts w:eastAsia="Verdana" w:cs="Arial"/>
          <w:b/>
          <w:bCs/>
          <w:sz w:val="18"/>
          <w:szCs w:val="18"/>
        </w:rPr>
        <w:tab/>
      </w:r>
    </w:p>
    <w:p w14:paraId="4C2C0D3B" w14:textId="52F1A1FF" w:rsidR="00E408F6" w:rsidRPr="00264330" w:rsidRDefault="000E31D8" w:rsidP="00451EFD">
      <w:pPr>
        <w:ind w:left="2124" w:hanging="2124"/>
        <w:rPr>
          <w:rStyle w:val="Emphasis"/>
          <w:rFonts w:ascii="Arial" w:hAnsi="Arial" w:cs="Arial"/>
          <w:i w:val="0"/>
          <w:sz w:val="18"/>
          <w:szCs w:val="18"/>
        </w:rPr>
      </w:pP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Testing </w:t>
      </w:r>
      <w:r w:rsidR="0055531F" w:rsidRPr="00264330">
        <w:rPr>
          <w:rStyle w:val="Emphasis"/>
          <w:rFonts w:ascii="Arial" w:hAnsi="Arial" w:cs="Arial"/>
          <w:i w:val="0"/>
          <w:sz w:val="18"/>
          <w:szCs w:val="18"/>
        </w:rPr>
        <w:t>Tools</w:t>
      </w:r>
      <w:r w:rsidR="00E73BD6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: </w:t>
      </w:r>
      <w:r w:rsidR="00E73BD6"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="00CA7335" w:rsidRPr="00264330">
        <w:rPr>
          <w:rStyle w:val="Emphasis"/>
          <w:rFonts w:ascii="Arial" w:hAnsi="Arial" w:cs="Arial"/>
          <w:i w:val="0"/>
          <w:sz w:val="18"/>
          <w:szCs w:val="18"/>
        </w:rPr>
        <w:t>Selenium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 WebDriver</w:t>
      </w:r>
      <w:r w:rsidR="00CA7335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</w:t>
      </w:r>
      <w:r w:rsidR="00C47FE9">
        <w:rPr>
          <w:rStyle w:val="Emphasis"/>
          <w:rFonts w:ascii="Arial" w:hAnsi="Arial" w:cs="Arial"/>
          <w:i w:val="0"/>
          <w:sz w:val="18"/>
          <w:szCs w:val="18"/>
        </w:rPr>
        <w:t>Playwright</w:t>
      </w:r>
      <w:r w:rsidR="001B79B5">
        <w:rPr>
          <w:rStyle w:val="Emphasis"/>
          <w:rFonts w:ascii="Arial" w:hAnsi="Arial" w:cs="Arial"/>
          <w:i w:val="0"/>
          <w:sz w:val="18"/>
          <w:szCs w:val="18"/>
        </w:rPr>
        <w:t xml:space="preserve">, </w:t>
      </w:r>
      <w:r w:rsidR="00B45EAE" w:rsidRPr="00264330">
        <w:rPr>
          <w:rStyle w:val="Emphasis"/>
          <w:rFonts w:ascii="Arial" w:hAnsi="Arial" w:cs="Arial"/>
          <w:i w:val="0"/>
          <w:sz w:val="18"/>
          <w:szCs w:val="18"/>
        </w:rPr>
        <w:t>Cucumber, Gherkin</w:t>
      </w:r>
      <w:r w:rsidR="00271056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TestNG, JUnit, Xray, </w:t>
      </w:r>
      <w:r w:rsidR="008A4940">
        <w:rPr>
          <w:rStyle w:val="Emphasis"/>
          <w:rFonts w:ascii="Arial" w:hAnsi="Arial" w:cs="Arial"/>
          <w:i w:val="0"/>
          <w:sz w:val="18"/>
          <w:szCs w:val="18"/>
        </w:rPr>
        <w:t>Zephyr</w:t>
      </w:r>
      <w:r w:rsidR="009C3C5C">
        <w:rPr>
          <w:rStyle w:val="Emphasis"/>
          <w:rFonts w:ascii="Arial" w:hAnsi="Arial" w:cs="Arial"/>
          <w:i w:val="0"/>
          <w:sz w:val="18"/>
          <w:szCs w:val="18"/>
        </w:rPr>
        <w:t xml:space="preserve">, </w:t>
      </w:r>
      <w:proofErr w:type="spellStart"/>
      <w:r w:rsidR="00CA7335" w:rsidRPr="00264330">
        <w:rPr>
          <w:rStyle w:val="Emphasis"/>
          <w:rFonts w:ascii="Arial" w:hAnsi="Arial" w:cs="Arial"/>
          <w:i w:val="0"/>
          <w:sz w:val="18"/>
          <w:szCs w:val="18"/>
        </w:rPr>
        <w:t>SilkTest</w:t>
      </w:r>
      <w:proofErr w:type="spellEnd"/>
      <w:r w:rsidR="00CA7335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</w:t>
      </w:r>
      <w:proofErr w:type="spellStart"/>
      <w:proofErr w:type="gramStart"/>
      <w:r w:rsidR="004A59ED" w:rsidRPr="00264330">
        <w:rPr>
          <w:rStyle w:val="Emphasis"/>
          <w:rFonts w:ascii="Arial" w:hAnsi="Arial" w:cs="Arial"/>
          <w:i w:val="0"/>
          <w:sz w:val="18"/>
          <w:szCs w:val="18"/>
        </w:rPr>
        <w:t>Katalon</w:t>
      </w:r>
      <w:proofErr w:type="spellEnd"/>
      <w:r w:rsidR="004A59ED" w:rsidRPr="00264330">
        <w:rPr>
          <w:rStyle w:val="Emphasis"/>
          <w:rFonts w:ascii="Arial" w:hAnsi="Arial" w:cs="Arial"/>
          <w:i w:val="0"/>
          <w:sz w:val="18"/>
          <w:szCs w:val="18"/>
        </w:rPr>
        <w:t>,</w:t>
      </w:r>
      <w:r w:rsidR="00E22CEF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 </w:t>
      </w:r>
      <w:r w:rsidR="00EA03D8">
        <w:rPr>
          <w:rStyle w:val="Emphasis"/>
          <w:rFonts w:ascii="Arial" w:hAnsi="Arial" w:cs="Arial"/>
          <w:i w:val="0"/>
          <w:sz w:val="18"/>
          <w:szCs w:val="18"/>
        </w:rPr>
        <w:t xml:space="preserve"> </w:t>
      </w:r>
      <w:proofErr w:type="spellStart"/>
      <w:r w:rsidR="00CA7335" w:rsidRPr="00264330">
        <w:rPr>
          <w:rStyle w:val="Emphasis"/>
          <w:rFonts w:ascii="Arial" w:hAnsi="Arial" w:cs="Arial"/>
          <w:i w:val="0"/>
          <w:sz w:val="18"/>
          <w:szCs w:val="18"/>
        </w:rPr>
        <w:t>TestComplete</w:t>
      </w:r>
      <w:proofErr w:type="spellEnd"/>
      <w:proofErr w:type="gramEnd"/>
      <w:r w:rsidR="00CA7335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</w:t>
      </w:r>
      <w:r w:rsidR="00CA2173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QTP, </w:t>
      </w:r>
      <w:r w:rsidR="00FA181F" w:rsidRPr="00264330">
        <w:rPr>
          <w:rStyle w:val="Emphasis"/>
          <w:rFonts w:ascii="Arial" w:hAnsi="Arial" w:cs="Arial"/>
          <w:i w:val="0"/>
          <w:sz w:val="18"/>
          <w:szCs w:val="18"/>
        </w:rPr>
        <w:t>Postman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Swagger, </w:t>
      </w:r>
      <w:proofErr w:type="spellStart"/>
      <w:r w:rsidRPr="00264330">
        <w:rPr>
          <w:rStyle w:val="Emphasis"/>
          <w:rFonts w:ascii="Arial" w:hAnsi="Arial" w:cs="Arial"/>
          <w:i w:val="0"/>
          <w:sz w:val="18"/>
          <w:szCs w:val="18"/>
        </w:rPr>
        <w:t>qTest</w:t>
      </w:r>
      <w:proofErr w:type="spellEnd"/>
      <w:r w:rsidR="00A16353" w:rsidRPr="00264330">
        <w:rPr>
          <w:rStyle w:val="Emphasis"/>
          <w:rFonts w:ascii="Arial" w:hAnsi="Arial" w:cs="Arial"/>
          <w:i w:val="0"/>
          <w:sz w:val="18"/>
          <w:szCs w:val="18"/>
        </w:rPr>
        <w:t>, TestRail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 </w:t>
      </w:r>
    </w:p>
    <w:p w14:paraId="2F4D40EF" w14:textId="64E56D6F" w:rsidR="000E31D8" w:rsidRPr="00264330" w:rsidRDefault="000E31D8" w:rsidP="00451EFD">
      <w:pPr>
        <w:ind w:left="2124" w:hanging="2124"/>
        <w:rPr>
          <w:rStyle w:val="Emphasis"/>
          <w:rFonts w:ascii="Arial" w:hAnsi="Arial" w:cs="Arial"/>
          <w:i w:val="0"/>
          <w:sz w:val="18"/>
          <w:szCs w:val="18"/>
        </w:rPr>
      </w:pPr>
      <w:r w:rsidRPr="00264330">
        <w:rPr>
          <w:rStyle w:val="Emphasis"/>
          <w:rFonts w:ascii="Arial" w:hAnsi="Arial" w:cs="Arial"/>
          <w:i w:val="0"/>
          <w:sz w:val="18"/>
          <w:szCs w:val="18"/>
        </w:rPr>
        <w:t>Languages: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  <w:t xml:space="preserve">Java, JavaScript, </w:t>
      </w:r>
      <w:r w:rsidR="00D11600">
        <w:rPr>
          <w:rStyle w:val="Emphasis"/>
          <w:rFonts w:ascii="Arial" w:hAnsi="Arial" w:cs="Arial"/>
          <w:i w:val="0"/>
          <w:sz w:val="18"/>
          <w:szCs w:val="18"/>
        </w:rPr>
        <w:t xml:space="preserve">Groovy, 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VB, </w:t>
      </w:r>
      <w:r w:rsidR="004152C6">
        <w:rPr>
          <w:rStyle w:val="Emphasis"/>
          <w:rFonts w:ascii="Arial" w:hAnsi="Arial" w:cs="Arial"/>
          <w:i w:val="0"/>
          <w:sz w:val="18"/>
          <w:szCs w:val="18"/>
        </w:rPr>
        <w:t xml:space="preserve">Python, 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C++, </w:t>
      </w:r>
      <w:r w:rsidR="00757BAE">
        <w:rPr>
          <w:rStyle w:val="Emphasis"/>
          <w:rFonts w:ascii="Arial" w:hAnsi="Arial" w:cs="Arial"/>
          <w:i w:val="0"/>
          <w:sz w:val="18"/>
          <w:szCs w:val="18"/>
        </w:rPr>
        <w:t>C#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>, SQL, 4Test</w:t>
      </w:r>
    </w:p>
    <w:p w14:paraId="51047C8E" w14:textId="1B47C131" w:rsidR="00E408F6" w:rsidRPr="00264330" w:rsidRDefault="00E73BD6" w:rsidP="00CA7335">
      <w:pPr>
        <w:rPr>
          <w:rStyle w:val="Emphasis"/>
          <w:rFonts w:ascii="Arial" w:hAnsi="Arial" w:cs="Arial"/>
          <w:i w:val="0"/>
          <w:sz w:val="18"/>
          <w:szCs w:val="18"/>
        </w:rPr>
      </w:pP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Database: 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="00CA7335" w:rsidRPr="00264330">
        <w:rPr>
          <w:rStyle w:val="Emphasis"/>
          <w:rFonts w:ascii="Arial" w:hAnsi="Arial" w:cs="Arial"/>
          <w:i w:val="0"/>
          <w:sz w:val="18"/>
          <w:szCs w:val="18"/>
        </w:rPr>
        <w:t>Oracle,</w:t>
      </w:r>
      <w:r w:rsidR="00BA1862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 </w:t>
      </w:r>
      <w:r w:rsidR="00A16353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PostgreSQL, 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IBM </w:t>
      </w:r>
      <w:r w:rsidR="00E408F6" w:rsidRPr="00264330">
        <w:rPr>
          <w:rStyle w:val="Emphasis"/>
          <w:rFonts w:ascii="Arial" w:hAnsi="Arial" w:cs="Arial"/>
          <w:i w:val="0"/>
          <w:sz w:val="18"/>
          <w:szCs w:val="18"/>
        </w:rPr>
        <w:t>DB2, Microsoft SQL</w:t>
      </w:r>
      <w:r w:rsidR="004B0453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</w:t>
      </w:r>
      <w:r w:rsidR="00A16353" w:rsidRPr="00264330">
        <w:rPr>
          <w:rStyle w:val="Emphasis"/>
          <w:rFonts w:ascii="Arial" w:hAnsi="Arial" w:cs="Arial"/>
          <w:i w:val="0"/>
          <w:sz w:val="18"/>
          <w:szCs w:val="18"/>
        </w:rPr>
        <w:t>Snowflake</w:t>
      </w:r>
    </w:p>
    <w:p w14:paraId="62B87071" w14:textId="7154B474" w:rsidR="00CA7335" w:rsidRPr="00264330" w:rsidRDefault="00E73BD6" w:rsidP="00CA7335">
      <w:pPr>
        <w:rPr>
          <w:rStyle w:val="Emphasis"/>
          <w:rFonts w:ascii="Arial" w:hAnsi="Arial" w:cs="Arial"/>
          <w:i w:val="0"/>
          <w:sz w:val="18"/>
          <w:szCs w:val="18"/>
        </w:rPr>
      </w:pPr>
      <w:r w:rsidRPr="00264330">
        <w:rPr>
          <w:rStyle w:val="Emphasis"/>
          <w:rFonts w:ascii="Arial" w:hAnsi="Arial" w:cs="Arial"/>
          <w:i w:val="0"/>
          <w:sz w:val="18"/>
          <w:szCs w:val="18"/>
        </w:rPr>
        <w:t>Virtualization</w:t>
      </w:r>
      <w:proofErr w:type="gramStart"/>
      <w:r w:rsidRPr="00264330">
        <w:rPr>
          <w:rStyle w:val="Emphasis"/>
          <w:rFonts w:ascii="Arial" w:hAnsi="Arial" w:cs="Arial"/>
          <w:i w:val="0"/>
          <w:sz w:val="18"/>
          <w:szCs w:val="18"/>
        </w:rPr>
        <w:t>: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="00E11FAD" w:rsidRPr="00264330">
        <w:rPr>
          <w:rStyle w:val="Emphasis"/>
          <w:rFonts w:ascii="Arial" w:hAnsi="Arial" w:cs="Arial"/>
          <w:i w:val="0"/>
          <w:sz w:val="18"/>
          <w:szCs w:val="18"/>
        </w:rPr>
        <w:t>Kubernetes</w:t>
      </w:r>
      <w:proofErr w:type="gramEnd"/>
      <w:r w:rsidR="00E11FAD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Jenkins, </w:t>
      </w:r>
      <w:r w:rsidR="00E646ED">
        <w:rPr>
          <w:rStyle w:val="Emphasis"/>
          <w:rFonts w:ascii="Arial" w:hAnsi="Arial" w:cs="Arial"/>
          <w:i w:val="0"/>
          <w:sz w:val="18"/>
          <w:szCs w:val="18"/>
        </w:rPr>
        <w:t xml:space="preserve">Bamboo, </w:t>
      </w:r>
      <w:r w:rsidR="00E11FAD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Docker, </w:t>
      </w:r>
      <w:r w:rsidR="0086590A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CI-CD, </w:t>
      </w:r>
      <w:r w:rsidR="00CA7335" w:rsidRPr="00264330">
        <w:rPr>
          <w:rStyle w:val="Emphasis"/>
          <w:rFonts w:ascii="Arial" w:hAnsi="Arial" w:cs="Arial"/>
          <w:i w:val="0"/>
          <w:sz w:val="18"/>
          <w:szCs w:val="18"/>
        </w:rPr>
        <w:t>VMWare, MS Vi</w:t>
      </w:r>
      <w:r w:rsidR="00E408F6" w:rsidRPr="00264330">
        <w:rPr>
          <w:rStyle w:val="Emphasis"/>
          <w:rFonts w:ascii="Arial" w:hAnsi="Arial" w:cs="Arial"/>
          <w:i w:val="0"/>
          <w:sz w:val="18"/>
          <w:szCs w:val="18"/>
        </w:rPr>
        <w:t>rt</w:t>
      </w:r>
      <w:r w:rsidR="00CA7335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ual </w:t>
      </w:r>
      <w:r w:rsidR="00E408F6" w:rsidRPr="00264330">
        <w:rPr>
          <w:rStyle w:val="Emphasis"/>
          <w:rFonts w:ascii="Arial" w:hAnsi="Arial" w:cs="Arial"/>
          <w:i w:val="0"/>
          <w:sz w:val="18"/>
          <w:szCs w:val="18"/>
        </w:rPr>
        <w:t>PC</w:t>
      </w:r>
      <w:r w:rsidR="00CA7335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</w:t>
      </w:r>
      <w:r w:rsidR="00E22CEF" w:rsidRPr="00264330">
        <w:rPr>
          <w:rStyle w:val="Emphasis"/>
          <w:rFonts w:ascii="Arial" w:hAnsi="Arial" w:cs="Arial"/>
          <w:i w:val="0"/>
          <w:sz w:val="18"/>
          <w:szCs w:val="18"/>
        </w:rPr>
        <w:t>O</w:t>
      </w:r>
      <w:r w:rsidR="00E11FAD" w:rsidRPr="00264330">
        <w:rPr>
          <w:rStyle w:val="Emphasis"/>
          <w:rFonts w:ascii="Arial" w:hAnsi="Arial" w:cs="Arial"/>
          <w:i w:val="0"/>
          <w:sz w:val="18"/>
          <w:szCs w:val="18"/>
        </w:rPr>
        <w:t>VM</w:t>
      </w:r>
    </w:p>
    <w:p w14:paraId="095D9510" w14:textId="57020DD1" w:rsidR="00BA1862" w:rsidRPr="00264330" w:rsidRDefault="00BA1862" w:rsidP="00CA7335">
      <w:pPr>
        <w:rPr>
          <w:rStyle w:val="Emphasis"/>
          <w:rFonts w:ascii="Arial" w:hAnsi="Arial" w:cs="Arial"/>
          <w:i w:val="0"/>
          <w:sz w:val="18"/>
          <w:szCs w:val="18"/>
        </w:rPr>
      </w:pPr>
      <w:r w:rsidRPr="00264330">
        <w:rPr>
          <w:rStyle w:val="Emphasis"/>
          <w:rFonts w:ascii="Arial" w:hAnsi="Arial" w:cs="Arial"/>
          <w:i w:val="0"/>
          <w:sz w:val="18"/>
          <w:szCs w:val="18"/>
        </w:rPr>
        <w:t>Amazon AWS</w:t>
      </w:r>
      <w:proofErr w:type="gramStart"/>
      <w:r w:rsidRPr="00264330">
        <w:rPr>
          <w:rStyle w:val="Emphasis"/>
          <w:rFonts w:ascii="Arial" w:hAnsi="Arial" w:cs="Arial"/>
          <w:i w:val="0"/>
          <w:sz w:val="18"/>
          <w:szCs w:val="18"/>
        </w:rPr>
        <w:t>: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="00EB31B5"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="0071035E">
        <w:rPr>
          <w:rStyle w:val="Emphasis"/>
          <w:rFonts w:ascii="Arial" w:hAnsi="Arial" w:cs="Arial"/>
          <w:i w:val="0"/>
          <w:sz w:val="18"/>
          <w:szCs w:val="18"/>
        </w:rPr>
        <w:t>AWS</w:t>
      </w:r>
      <w:proofErr w:type="gramEnd"/>
      <w:r w:rsidR="0071035E">
        <w:rPr>
          <w:rStyle w:val="Emphasis"/>
          <w:rFonts w:ascii="Arial" w:hAnsi="Arial" w:cs="Arial"/>
          <w:i w:val="0"/>
          <w:sz w:val="18"/>
          <w:szCs w:val="18"/>
        </w:rPr>
        <w:t xml:space="preserve"> </w:t>
      </w:r>
      <w:r w:rsidR="00CF0AB5">
        <w:rPr>
          <w:rStyle w:val="Emphasis"/>
          <w:rFonts w:ascii="Arial" w:hAnsi="Arial" w:cs="Arial"/>
          <w:i w:val="0"/>
          <w:sz w:val="18"/>
          <w:szCs w:val="18"/>
        </w:rPr>
        <w:t xml:space="preserve">s3, 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RDS, </w:t>
      </w:r>
      <w:r w:rsidR="00C44D40">
        <w:rPr>
          <w:rStyle w:val="Emphasis"/>
          <w:rFonts w:ascii="Arial" w:hAnsi="Arial" w:cs="Arial"/>
          <w:i w:val="0"/>
          <w:sz w:val="18"/>
          <w:szCs w:val="18"/>
        </w:rPr>
        <w:t>ec2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Athena, Cloud Watch, </w:t>
      </w:r>
      <w:proofErr w:type="spellStart"/>
      <w:r w:rsidRPr="00264330">
        <w:rPr>
          <w:rStyle w:val="Emphasis"/>
          <w:rFonts w:ascii="Arial" w:hAnsi="Arial" w:cs="Arial"/>
          <w:i w:val="0"/>
          <w:sz w:val="18"/>
          <w:szCs w:val="18"/>
        </w:rPr>
        <w:t>iam</w:t>
      </w:r>
      <w:proofErr w:type="spellEnd"/>
    </w:p>
    <w:p w14:paraId="56E4FD4F" w14:textId="6A84ADFC" w:rsidR="004B0453" w:rsidRPr="00264330" w:rsidRDefault="004B0453" w:rsidP="00CA7335">
      <w:pPr>
        <w:rPr>
          <w:rStyle w:val="Emphasis"/>
          <w:rFonts w:ascii="Arial" w:hAnsi="Arial" w:cs="Arial"/>
          <w:i w:val="0"/>
          <w:sz w:val="18"/>
          <w:szCs w:val="18"/>
        </w:rPr>
      </w:pPr>
      <w:r w:rsidRPr="00264330">
        <w:rPr>
          <w:rStyle w:val="Emphasis"/>
          <w:rFonts w:ascii="Arial" w:hAnsi="Arial" w:cs="Arial"/>
          <w:i w:val="0"/>
          <w:sz w:val="18"/>
          <w:szCs w:val="18"/>
        </w:rPr>
        <w:t>Repository</w:t>
      </w:r>
      <w:proofErr w:type="gramStart"/>
      <w:r w:rsidRPr="00264330">
        <w:rPr>
          <w:rStyle w:val="Emphasis"/>
          <w:rFonts w:ascii="Arial" w:hAnsi="Arial" w:cs="Arial"/>
          <w:i w:val="0"/>
          <w:sz w:val="18"/>
          <w:szCs w:val="18"/>
        </w:rPr>
        <w:t>: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  <w:t>GitHub</w:t>
      </w:r>
      <w:proofErr w:type="gramEnd"/>
      <w:r w:rsidRPr="00264330">
        <w:rPr>
          <w:rStyle w:val="Emphasis"/>
          <w:rFonts w:ascii="Arial" w:hAnsi="Arial" w:cs="Arial"/>
          <w:i w:val="0"/>
          <w:sz w:val="18"/>
          <w:szCs w:val="18"/>
        </w:rPr>
        <w:t>, Git, Bitbucket,</w:t>
      </w:r>
      <w:r w:rsidR="00BA1862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 </w:t>
      </w:r>
      <w:proofErr w:type="spellStart"/>
      <w:r w:rsidR="00BA1862" w:rsidRPr="00264330">
        <w:rPr>
          <w:rStyle w:val="Emphasis"/>
          <w:rFonts w:ascii="Arial" w:hAnsi="Arial" w:cs="Arial"/>
          <w:i w:val="0"/>
          <w:sz w:val="18"/>
          <w:szCs w:val="18"/>
        </w:rPr>
        <w:t>jFrog</w:t>
      </w:r>
      <w:proofErr w:type="spellEnd"/>
    </w:p>
    <w:p w14:paraId="1F8984FC" w14:textId="2929F40C" w:rsidR="00451EFD" w:rsidRDefault="00451EFD" w:rsidP="00CA7335">
      <w:pPr>
        <w:rPr>
          <w:rStyle w:val="Emphasis"/>
          <w:rFonts w:ascii="Arial" w:hAnsi="Arial" w:cs="Arial"/>
          <w:i w:val="0"/>
          <w:sz w:val="18"/>
          <w:szCs w:val="18"/>
        </w:rPr>
      </w:pPr>
      <w:r w:rsidRPr="00264330">
        <w:rPr>
          <w:rStyle w:val="Emphasis"/>
          <w:rFonts w:ascii="Arial" w:hAnsi="Arial" w:cs="Arial"/>
          <w:i w:val="0"/>
          <w:sz w:val="18"/>
          <w:szCs w:val="18"/>
        </w:rPr>
        <w:t>Directory Services: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  <w:t>Active Directory, LDAP, Oracle Internet Directory (OID)</w:t>
      </w:r>
    </w:p>
    <w:p w14:paraId="79BF6EC4" w14:textId="52F3CF16" w:rsidR="00E73BD6" w:rsidRPr="00264330" w:rsidRDefault="00454131" w:rsidP="00CA7335">
      <w:pPr>
        <w:rPr>
          <w:rStyle w:val="Emphasis"/>
          <w:rFonts w:ascii="Arial" w:hAnsi="Arial" w:cs="Arial"/>
          <w:i w:val="0"/>
          <w:sz w:val="18"/>
          <w:szCs w:val="18"/>
        </w:rPr>
      </w:pPr>
      <w:r w:rsidRPr="00264330">
        <w:rPr>
          <w:rStyle w:val="Emphasis"/>
          <w:rFonts w:ascii="Arial" w:hAnsi="Arial" w:cs="Arial"/>
          <w:i w:val="0"/>
          <w:sz w:val="18"/>
          <w:szCs w:val="18"/>
        </w:rPr>
        <w:t>Productivity: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  <w:t>Jira,</w:t>
      </w:r>
      <w:r w:rsidR="00077A05">
        <w:rPr>
          <w:rStyle w:val="Emphasis"/>
          <w:rFonts w:ascii="Arial" w:hAnsi="Arial" w:cs="Arial"/>
          <w:i w:val="0"/>
          <w:sz w:val="18"/>
          <w:szCs w:val="18"/>
        </w:rPr>
        <w:t xml:space="preserve"> </w:t>
      </w:r>
      <w:r w:rsidR="000E31D8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IntelliJ, Eclipse, </w:t>
      </w:r>
      <w:r w:rsidR="00382CBE">
        <w:rPr>
          <w:rStyle w:val="Emphasis"/>
          <w:rFonts w:ascii="Arial" w:hAnsi="Arial" w:cs="Arial"/>
          <w:i w:val="0"/>
          <w:sz w:val="18"/>
          <w:szCs w:val="18"/>
        </w:rPr>
        <w:t xml:space="preserve">VS Code, </w:t>
      </w:r>
      <w:r w:rsidR="0086590A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Atlassian, </w:t>
      </w:r>
      <w:r w:rsidR="00451EFD" w:rsidRPr="00264330">
        <w:rPr>
          <w:rStyle w:val="Emphasis"/>
          <w:rFonts w:ascii="Arial" w:hAnsi="Arial" w:cs="Arial"/>
          <w:i w:val="0"/>
          <w:sz w:val="18"/>
          <w:szCs w:val="18"/>
        </w:rPr>
        <w:t>MS Office</w:t>
      </w:r>
      <w:r w:rsidR="00196B27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</w:t>
      </w:r>
      <w:r w:rsidR="00B45EAE" w:rsidRPr="00264330">
        <w:rPr>
          <w:rStyle w:val="Emphasis"/>
          <w:rFonts w:ascii="Arial" w:hAnsi="Arial" w:cs="Arial"/>
          <w:i w:val="0"/>
          <w:sz w:val="18"/>
          <w:szCs w:val="18"/>
        </w:rPr>
        <w:t>Teams</w:t>
      </w:r>
    </w:p>
    <w:p w14:paraId="40095063" w14:textId="5716C758" w:rsidR="00196B27" w:rsidRPr="00264330" w:rsidRDefault="00196B27" w:rsidP="00196B27">
      <w:pPr>
        <w:rPr>
          <w:rStyle w:val="Emphasis"/>
          <w:rFonts w:ascii="Arial" w:hAnsi="Arial" w:cs="Arial"/>
          <w:i w:val="0"/>
          <w:sz w:val="18"/>
          <w:szCs w:val="18"/>
        </w:rPr>
      </w:pPr>
      <w:r w:rsidRPr="00264330">
        <w:rPr>
          <w:rStyle w:val="Emphasis"/>
          <w:rFonts w:ascii="Arial" w:hAnsi="Arial" w:cs="Arial"/>
          <w:i w:val="0"/>
          <w:sz w:val="18"/>
          <w:szCs w:val="18"/>
        </w:rPr>
        <w:t>Other: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ab/>
        <w:t>REST</w:t>
      </w:r>
      <w:r w:rsidR="00733076"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 API</w:t>
      </w:r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OAuth, JSON </w:t>
      </w:r>
      <w:proofErr w:type="spellStart"/>
      <w:r w:rsidRPr="00264330">
        <w:rPr>
          <w:rStyle w:val="Emphasis"/>
          <w:rFonts w:ascii="Arial" w:hAnsi="Arial" w:cs="Arial"/>
          <w:i w:val="0"/>
          <w:sz w:val="18"/>
          <w:szCs w:val="18"/>
        </w:rPr>
        <w:t>cURL</w:t>
      </w:r>
      <w:proofErr w:type="spellEnd"/>
      <w:r w:rsidRPr="00264330">
        <w:rPr>
          <w:rStyle w:val="Emphasis"/>
          <w:rFonts w:ascii="Arial" w:hAnsi="Arial" w:cs="Arial"/>
          <w:i w:val="0"/>
          <w:sz w:val="18"/>
          <w:szCs w:val="18"/>
        </w:rPr>
        <w:t xml:space="preserve">, </w:t>
      </w:r>
      <w:r w:rsidR="00B45EAE" w:rsidRPr="00264330">
        <w:rPr>
          <w:rStyle w:val="Emphasis"/>
          <w:rFonts w:ascii="Arial" w:hAnsi="Arial" w:cs="Arial"/>
          <w:i w:val="0"/>
          <w:sz w:val="18"/>
          <w:szCs w:val="18"/>
        </w:rPr>
        <w:t>OData</w:t>
      </w:r>
    </w:p>
    <w:p w14:paraId="6560ACDB" w14:textId="77777777" w:rsidR="00E22CEF" w:rsidRPr="00264330" w:rsidRDefault="00E22CEF" w:rsidP="00CA7335">
      <w:pPr>
        <w:rPr>
          <w:rStyle w:val="Emphasis"/>
          <w:rFonts w:ascii="Arial" w:hAnsi="Arial" w:cs="Arial"/>
          <w:i w:val="0"/>
          <w:sz w:val="18"/>
          <w:szCs w:val="18"/>
        </w:rPr>
      </w:pPr>
    </w:p>
    <w:p w14:paraId="7AB361A5" w14:textId="6505ED36" w:rsidR="006326A8" w:rsidRPr="00264330" w:rsidRDefault="006326A8" w:rsidP="006326A8">
      <w:pPr>
        <w:pStyle w:val="BodyA"/>
        <w:pBdr>
          <w:bottom w:val="single" w:sz="8" w:space="0" w:color="000000"/>
        </w:pBdr>
        <w:rPr>
          <w:rStyle w:val="None"/>
          <w:rFonts w:eastAsia="Verdana" w:cs="Arial"/>
          <w:b/>
          <w:bCs/>
          <w:sz w:val="18"/>
          <w:szCs w:val="18"/>
        </w:rPr>
      </w:pPr>
      <w:r w:rsidRPr="00264330">
        <w:rPr>
          <w:rStyle w:val="None"/>
          <w:rFonts w:cs="Arial"/>
          <w:b/>
          <w:bCs/>
          <w:sz w:val="18"/>
          <w:szCs w:val="18"/>
        </w:rPr>
        <w:t>EXPERIENCE</w:t>
      </w:r>
      <w:r w:rsidRPr="00264330">
        <w:rPr>
          <w:rStyle w:val="None"/>
          <w:rFonts w:eastAsia="Verdana" w:cs="Arial"/>
          <w:b/>
          <w:bCs/>
          <w:sz w:val="18"/>
          <w:szCs w:val="18"/>
        </w:rPr>
        <w:tab/>
      </w:r>
    </w:p>
    <w:p w14:paraId="2F60CD7C" w14:textId="77777777" w:rsidR="0086590A" w:rsidRPr="00264330" w:rsidRDefault="0086590A" w:rsidP="00B45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/>
          <w:bCs/>
          <w:sz w:val="18"/>
          <w:szCs w:val="18"/>
        </w:rPr>
      </w:pPr>
    </w:p>
    <w:p w14:paraId="3E2B5109" w14:textId="77777777" w:rsidR="0047322C" w:rsidRPr="00264330" w:rsidRDefault="0047322C" w:rsidP="004732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/>
          <w:bCs/>
          <w:sz w:val="18"/>
          <w:szCs w:val="18"/>
        </w:rPr>
      </w:pPr>
    </w:p>
    <w:p w14:paraId="1ED0A01C" w14:textId="2C756879" w:rsidR="0047322C" w:rsidRPr="006A45EC" w:rsidRDefault="00322595" w:rsidP="004732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b/>
          <w:bCs/>
          <w:sz w:val="18"/>
          <w:szCs w:val="18"/>
        </w:rPr>
        <w:t>VERRA MOBILITY</w:t>
      </w:r>
      <w:r w:rsidR="00A4061F">
        <w:rPr>
          <w:rFonts w:ascii="Arial" w:eastAsia="Helvetica" w:hAnsi="Arial" w:cs="Arial"/>
          <w:b/>
          <w:bCs/>
          <w:sz w:val="18"/>
          <w:szCs w:val="18"/>
        </w:rPr>
        <w:t xml:space="preserve">, </w:t>
      </w:r>
      <w:r w:rsidR="00A4061F">
        <w:rPr>
          <w:rFonts w:ascii="Arial" w:eastAsia="Helvetica" w:hAnsi="Arial" w:cs="Arial"/>
          <w:sz w:val="18"/>
          <w:szCs w:val="18"/>
        </w:rPr>
        <w:t>New York, NY</w:t>
      </w:r>
      <w:r w:rsidR="0031197A">
        <w:rPr>
          <w:rFonts w:ascii="Arial" w:eastAsia="Helvetica" w:hAnsi="Arial" w:cs="Arial"/>
          <w:b/>
          <w:bCs/>
          <w:sz w:val="18"/>
          <w:szCs w:val="18"/>
        </w:rPr>
        <w:t xml:space="preserve"> -</w:t>
      </w:r>
      <w:r w:rsidR="0047322C" w:rsidRPr="00264330">
        <w:rPr>
          <w:rFonts w:ascii="Arial" w:eastAsia="Helvetica" w:hAnsi="Arial" w:cs="Arial"/>
          <w:sz w:val="18"/>
          <w:szCs w:val="18"/>
        </w:rPr>
        <w:t xml:space="preserve"> </w:t>
      </w:r>
      <w:r w:rsidR="00880C93">
        <w:rPr>
          <w:rFonts w:ascii="Arial" w:eastAsia="Helvetica" w:hAnsi="Arial" w:cs="Arial"/>
          <w:sz w:val="18"/>
          <w:szCs w:val="18"/>
        </w:rPr>
        <w:t>Remote</w:t>
      </w:r>
      <w:r w:rsidR="0047322C" w:rsidRPr="00264330">
        <w:rPr>
          <w:rFonts w:ascii="Arial" w:eastAsia="Helvetica" w:hAnsi="Arial" w:cs="Arial"/>
          <w:sz w:val="18"/>
          <w:szCs w:val="18"/>
        </w:rPr>
        <w:t xml:space="preserve"> </w:t>
      </w:r>
      <w:r w:rsidR="0047322C">
        <w:rPr>
          <w:rFonts w:ascii="Arial" w:eastAsia="Helvetica" w:hAnsi="Arial" w:cs="Arial"/>
          <w:sz w:val="18"/>
          <w:szCs w:val="18"/>
        </w:rPr>
        <w:tab/>
      </w:r>
      <w:r w:rsidR="0047322C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47322C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47322C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47322C" w:rsidRPr="00264330">
        <w:rPr>
          <w:rFonts w:ascii="Arial" w:eastAsia="Helvetica" w:hAnsi="Arial" w:cs="Arial"/>
          <w:b/>
          <w:bCs/>
          <w:sz w:val="18"/>
          <w:szCs w:val="18"/>
        </w:rPr>
        <w:tab/>
        <w:t xml:space="preserve">   </w:t>
      </w:r>
      <w:r w:rsidR="0047322C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47322C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47322C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C93CE5" w:rsidRPr="006A45EC">
        <w:rPr>
          <w:rFonts w:ascii="Arial" w:eastAsia="Helvetica" w:hAnsi="Arial" w:cs="Arial"/>
          <w:sz w:val="18"/>
          <w:szCs w:val="18"/>
        </w:rPr>
        <w:t>Aug</w:t>
      </w:r>
      <w:r w:rsidR="0047322C" w:rsidRPr="006A45EC">
        <w:rPr>
          <w:rFonts w:ascii="Arial" w:eastAsia="Helvetica" w:hAnsi="Arial" w:cs="Arial"/>
          <w:sz w:val="18"/>
          <w:szCs w:val="18"/>
        </w:rPr>
        <w:t xml:space="preserve"> 20</w:t>
      </w:r>
      <w:r w:rsidR="00C93CE5" w:rsidRPr="006A45EC">
        <w:rPr>
          <w:rFonts w:ascii="Arial" w:eastAsia="Helvetica" w:hAnsi="Arial" w:cs="Arial"/>
          <w:sz w:val="18"/>
          <w:szCs w:val="18"/>
        </w:rPr>
        <w:t>23</w:t>
      </w:r>
      <w:r w:rsidR="0047322C" w:rsidRPr="006A45EC">
        <w:rPr>
          <w:rFonts w:ascii="Arial" w:eastAsia="Helvetica" w:hAnsi="Arial" w:cs="Arial"/>
          <w:sz w:val="18"/>
          <w:szCs w:val="18"/>
        </w:rPr>
        <w:t xml:space="preserve"> </w:t>
      </w:r>
      <w:r w:rsidR="00DE576B" w:rsidRPr="006A45EC">
        <w:rPr>
          <w:rFonts w:ascii="Arial" w:eastAsia="Helvetica" w:hAnsi="Arial" w:cs="Arial"/>
          <w:sz w:val="18"/>
          <w:szCs w:val="18"/>
        </w:rPr>
        <w:t xml:space="preserve">– </w:t>
      </w:r>
      <w:r w:rsidR="00C0212E">
        <w:rPr>
          <w:rFonts w:ascii="Arial" w:eastAsia="Helvetica" w:hAnsi="Arial" w:cs="Arial"/>
          <w:sz w:val="18"/>
          <w:szCs w:val="18"/>
        </w:rPr>
        <w:t>Dec 2024</w:t>
      </w:r>
    </w:p>
    <w:p w14:paraId="449B23D8" w14:textId="640DDAF9" w:rsidR="0047322C" w:rsidRPr="00264330" w:rsidRDefault="007333A9" w:rsidP="004732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Cs/>
          <w:sz w:val="18"/>
          <w:szCs w:val="18"/>
        </w:rPr>
      </w:pPr>
      <w:r>
        <w:rPr>
          <w:rFonts w:ascii="Arial" w:eastAsia="Helvetica" w:hAnsi="Arial" w:cs="Arial"/>
          <w:bCs/>
          <w:sz w:val="18"/>
          <w:szCs w:val="18"/>
        </w:rPr>
        <w:t>QA Lead</w:t>
      </w:r>
      <w:r w:rsidR="00666D58">
        <w:rPr>
          <w:rFonts w:ascii="Arial" w:eastAsia="Helvetica" w:hAnsi="Arial" w:cs="Arial"/>
          <w:bCs/>
          <w:sz w:val="18"/>
          <w:szCs w:val="18"/>
        </w:rPr>
        <w:t>/Senior QA</w:t>
      </w:r>
      <w:r w:rsidR="00670C42">
        <w:rPr>
          <w:rFonts w:ascii="Arial" w:eastAsia="Helvetica" w:hAnsi="Arial" w:cs="Arial"/>
          <w:bCs/>
          <w:sz w:val="18"/>
          <w:szCs w:val="18"/>
        </w:rPr>
        <w:t xml:space="preserve"> Engine</w:t>
      </w:r>
      <w:r w:rsidR="004D3548">
        <w:rPr>
          <w:rFonts w:ascii="Arial" w:eastAsia="Helvetica" w:hAnsi="Arial" w:cs="Arial"/>
          <w:bCs/>
          <w:sz w:val="18"/>
          <w:szCs w:val="18"/>
        </w:rPr>
        <w:t>er</w:t>
      </w:r>
    </w:p>
    <w:p w14:paraId="0EBAEEDD" w14:textId="77777777" w:rsidR="0047322C" w:rsidRPr="00264330" w:rsidRDefault="0047322C" w:rsidP="004732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/>
          <w:bCs/>
          <w:sz w:val="18"/>
          <w:szCs w:val="18"/>
        </w:rPr>
      </w:pPr>
      <w:r w:rsidRPr="00264330">
        <w:rPr>
          <w:rFonts w:ascii="Arial" w:eastAsia="Helvetica" w:hAnsi="Arial" w:cs="Arial"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  <w:t xml:space="preserve"> 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</w:p>
    <w:p w14:paraId="5B7455E4" w14:textId="7AD7E59D" w:rsidR="000C0AF2" w:rsidRDefault="003323CE" w:rsidP="0047322C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3323CE">
        <w:rPr>
          <w:rFonts w:ascii="Arial" w:eastAsia="Helvetica" w:hAnsi="Arial" w:cs="Arial"/>
          <w:sz w:val="18"/>
          <w:szCs w:val="18"/>
        </w:rPr>
        <w:t xml:space="preserve">Led QA team in </w:t>
      </w:r>
      <w:r w:rsidR="007401DF" w:rsidRPr="00A70C10">
        <w:rPr>
          <w:rFonts w:ascii="Arial" w:eastAsia="Helvetica" w:hAnsi="Arial" w:cs="Arial"/>
          <w:b/>
          <w:bCs/>
          <w:sz w:val="18"/>
          <w:szCs w:val="18"/>
        </w:rPr>
        <w:t>agile</w:t>
      </w:r>
      <w:r w:rsidR="00E10A9E" w:rsidRPr="00A70C10">
        <w:rPr>
          <w:rFonts w:ascii="Arial" w:eastAsia="Helvetica" w:hAnsi="Arial" w:cs="Arial"/>
          <w:b/>
          <w:bCs/>
          <w:sz w:val="18"/>
          <w:szCs w:val="18"/>
        </w:rPr>
        <w:t xml:space="preserve"> scrum</w:t>
      </w:r>
      <w:r w:rsidR="00E10A9E">
        <w:rPr>
          <w:rFonts w:ascii="Arial" w:eastAsia="Helvetica" w:hAnsi="Arial" w:cs="Arial"/>
          <w:sz w:val="18"/>
          <w:szCs w:val="18"/>
        </w:rPr>
        <w:t xml:space="preserve"> </w:t>
      </w:r>
      <w:r w:rsidR="005F58E0">
        <w:rPr>
          <w:rFonts w:ascii="Arial" w:eastAsia="Helvetica" w:hAnsi="Arial" w:cs="Arial"/>
          <w:sz w:val="18"/>
          <w:szCs w:val="18"/>
        </w:rPr>
        <w:t xml:space="preserve">environment </w:t>
      </w:r>
      <w:r w:rsidR="00722139">
        <w:rPr>
          <w:rFonts w:ascii="Arial" w:eastAsia="Helvetica" w:hAnsi="Arial" w:cs="Arial"/>
          <w:sz w:val="18"/>
          <w:szCs w:val="18"/>
        </w:rPr>
        <w:t xml:space="preserve">for </w:t>
      </w:r>
      <w:r w:rsidRPr="003323CE">
        <w:rPr>
          <w:rFonts w:ascii="Arial" w:eastAsia="Helvetica" w:hAnsi="Arial" w:cs="Arial"/>
          <w:sz w:val="18"/>
          <w:szCs w:val="18"/>
        </w:rPr>
        <w:t xml:space="preserve">comprehensive </w:t>
      </w:r>
      <w:r w:rsidRPr="00416B2F">
        <w:rPr>
          <w:rFonts w:ascii="Arial" w:eastAsia="Helvetica" w:hAnsi="Arial" w:cs="Arial"/>
          <w:b/>
          <w:bCs/>
          <w:sz w:val="18"/>
          <w:szCs w:val="18"/>
        </w:rPr>
        <w:t>manual</w:t>
      </w:r>
      <w:r w:rsidRPr="003323CE">
        <w:rPr>
          <w:rFonts w:ascii="Arial" w:eastAsia="Helvetica" w:hAnsi="Arial" w:cs="Arial"/>
          <w:sz w:val="18"/>
          <w:szCs w:val="18"/>
        </w:rPr>
        <w:t xml:space="preserve"> and </w:t>
      </w:r>
      <w:r w:rsidRPr="00416B2F">
        <w:rPr>
          <w:rFonts w:ascii="Arial" w:eastAsia="Helvetica" w:hAnsi="Arial" w:cs="Arial"/>
          <w:b/>
          <w:bCs/>
          <w:sz w:val="18"/>
          <w:szCs w:val="18"/>
        </w:rPr>
        <w:t>automated testing</w:t>
      </w:r>
      <w:r w:rsidRPr="003323CE">
        <w:rPr>
          <w:rFonts w:ascii="Arial" w:eastAsia="Helvetica" w:hAnsi="Arial" w:cs="Arial"/>
          <w:sz w:val="18"/>
          <w:szCs w:val="18"/>
        </w:rPr>
        <w:t xml:space="preserve"> for deliverables across 14 U.S. states and 2 Canadian provinces for </w:t>
      </w:r>
      <w:r w:rsidR="00232D52">
        <w:rPr>
          <w:rFonts w:ascii="Arial" w:eastAsia="Helvetica" w:hAnsi="Arial" w:cs="Arial"/>
          <w:sz w:val="18"/>
          <w:szCs w:val="18"/>
        </w:rPr>
        <w:t>Verra Mobility’</w:t>
      </w:r>
      <w:r w:rsidRPr="003323CE">
        <w:rPr>
          <w:rFonts w:ascii="Arial" w:eastAsia="Helvetica" w:hAnsi="Arial" w:cs="Arial"/>
          <w:sz w:val="18"/>
          <w:szCs w:val="18"/>
        </w:rPr>
        <w:t xml:space="preserve">s </w:t>
      </w:r>
      <w:r w:rsidR="00463D21" w:rsidRPr="00463D21">
        <w:rPr>
          <w:rFonts w:ascii="Arial" w:eastAsia="Helvetica" w:hAnsi="Arial" w:cs="Arial"/>
          <w:b/>
          <w:bCs/>
          <w:sz w:val="18"/>
          <w:szCs w:val="18"/>
        </w:rPr>
        <w:t xml:space="preserve">PEGA </w:t>
      </w:r>
      <w:r w:rsidRPr="006A137B">
        <w:rPr>
          <w:rFonts w:ascii="Arial" w:eastAsia="Helvetica" w:hAnsi="Arial" w:cs="Arial"/>
          <w:b/>
          <w:bCs/>
          <w:sz w:val="18"/>
          <w:szCs w:val="18"/>
        </w:rPr>
        <w:t>cloud-based</w:t>
      </w:r>
      <w:r w:rsidRPr="003323CE">
        <w:rPr>
          <w:rFonts w:ascii="Arial" w:eastAsia="Helvetica" w:hAnsi="Arial" w:cs="Arial"/>
          <w:sz w:val="18"/>
          <w:szCs w:val="18"/>
        </w:rPr>
        <w:t xml:space="preserve"> </w:t>
      </w:r>
      <w:r w:rsidR="00301DAE">
        <w:rPr>
          <w:rFonts w:ascii="Arial" w:eastAsia="Helvetica" w:hAnsi="Arial" w:cs="Arial"/>
          <w:sz w:val="18"/>
          <w:szCs w:val="18"/>
        </w:rPr>
        <w:t xml:space="preserve">smart mobility Alcyon </w:t>
      </w:r>
      <w:r w:rsidRPr="003323CE">
        <w:rPr>
          <w:rFonts w:ascii="Arial" w:eastAsia="Helvetica" w:hAnsi="Arial" w:cs="Arial"/>
          <w:sz w:val="18"/>
          <w:szCs w:val="18"/>
        </w:rPr>
        <w:t>platform</w:t>
      </w:r>
      <w:r w:rsidR="00416B2F">
        <w:rPr>
          <w:rFonts w:ascii="Arial" w:eastAsia="Helvetica" w:hAnsi="Arial" w:cs="Arial"/>
          <w:sz w:val="18"/>
          <w:szCs w:val="18"/>
        </w:rPr>
        <w:t>.</w:t>
      </w:r>
    </w:p>
    <w:p w14:paraId="346A3C26" w14:textId="12513962" w:rsidR="0047322C" w:rsidRDefault="008D2DF7" w:rsidP="0047322C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 xml:space="preserve">Collaborated </w:t>
      </w:r>
      <w:r w:rsidR="00CF5C0B">
        <w:rPr>
          <w:rFonts w:ascii="Arial" w:eastAsia="Helvetica" w:hAnsi="Arial" w:cs="Arial"/>
          <w:sz w:val="18"/>
          <w:szCs w:val="18"/>
        </w:rPr>
        <w:t xml:space="preserve">closely with </w:t>
      </w:r>
      <w:r w:rsidR="00192502">
        <w:rPr>
          <w:rFonts w:ascii="Arial" w:eastAsia="Helvetica" w:hAnsi="Arial" w:cs="Arial"/>
          <w:sz w:val="18"/>
          <w:szCs w:val="18"/>
        </w:rPr>
        <w:t>project managers (</w:t>
      </w:r>
      <w:r w:rsidR="00CF5C0B">
        <w:rPr>
          <w:rFonts w:ascii="Arial" w:eastAsia="Helvetica" w:hAnsi="Arial" w:cs="Arial"/>
          <w:sz w:val="18"/>
          <w:szCs w:val="18"/>
        </w:rPr>
        <w:t>PM</w:t>
      </w:r>
      <w:r w:rsidR="00192502">
        <w:rPr>
          <w:rFonts w:ascii="Arial" w:eastAsia="Helvetica" w:hAnsi="Arial" w:cs="Arial"/>
          <w:sz w:val="18"/>
          <w:szCs w:val="18"/>
        </w:rPr>
        <w:t>)</w:t>
      </w:r>
      <w:r w:rsidR="00CF5C0B">
        <w:rPr>
          <w:rFonts w:ascii="Arial" w:eastAsia="Helvetica" w:hAnsi="Arial" w:cs="Arial"/>
          <w:sz w:val="18"/>
          <w:szCs w:val="18"/>
        </w:rPr>
        <w:t xml:space="preserve"> and </w:t>
      </w:r>
      <w:r w:rsidR="00687965">
        <w:rPr>
          <w:rFonts w:ascii="Arial" w:eastAsia="Helvetica" w:hAnsi="Arial" w:cs="Arial"/>
          <w:sz w:val="18"/>
          <w:szCs w:val="18"/>
        </w:rPr>
        <w:t>business analysts (</w:t>
      </w:r>
      <w:r w:rsidR="00475720">
        <w:rPr>
          <w:rFonts w:ascii="Arial" w:eastAsia="Helvetica" w:hAnsi="Arial" w:cs="Arial"/>
          <w:sz w:val="18"/>
          <w:szCs w:val="18"/>
        </w:rPr>
        <w:t>BA</w:t>
      </w:r>
      <w:r w:rsidR="00687965">
        <w:rPr>
          <w:rFonts w:ascii="Arial" w:eastAsia="Helvetica" w:hAnsi="Arial" w:cs="Arial"/>
          <w:sz w:val="18"/>
          <w:szCs w:val="18"/>
        </w:rPr>
        <w:t>)</w:t>
      </w:r>
      <w:r w:rsidR="00475720">
        <w:rPr>
          <w:rFonts w:ascii="Arial" w:eastAsia="Helvetica" w:hAnsi="Arial" w:cs="Arial"/>
          <w:sz w:val="18"/>
          <w:szCs w:val="18"/>
        </w:rPr>
        <w:t xml:space="preserve"> </w:t>
      </w:r>
      <w:r w:rsidR="00CD0EE1">
        <w:rPr>
          <w:rFonts w:ascii="Arial" w:eastAsia="Helvetica" w:hAnsi="Arial" w:cs="Arial"/>
          <w:sz w:val="18"/>
          <w:szCs w:val="18"/>
        </w:rPr>
        <w:t xml:space="preserve">to </w:t>
      </w:r>
      <w:r w:rsidR="00090762">
        <w:rPr>
          <w:rFonts w:ascii="Arial" w:eastAsia="Helvetica" w:hAnsi="Arial" w:cs="Arial"/>
          <w:sz w:val="18"/>
          <w:szCs w:val="18"/>
        </w:rPr>
        <w:t>review</w:t>
      </w:r>
      <w:r w:rsidR="00CD0EE1">
        <w:rPr>
          <w:rFonts w:ascii="Arial" w:eastAsia="Helvetica" w:hAnsi="Arial" w:cs="Arial"/>
          <w:sz w:val="18"/>
          <w:szCs w:val="18"/>
        </w:rPr>
        <w:t xml:space="preserve"> the </w:t>
      </w:r>
      <w:r w:rsidR="001E7EA3">
        <w:rPr>
          <w:rFonts w:ascii="Arial" w:eastAsia="Helvetica" w:hAnsi="Arial" w:cs="Arial"/>
          <w:sz w:val="18"/>
          <w:szCs w:val="18"/>
        </w:rPr>
        <w:t xml:space="preserve">business </w:t>
      </w:r>
      <w:r w:rsidR="00CD0EE1">
        <w:rPr>
          <w:rFonts w:ascii="Arial" w:eastAsia="Helvetica" w:hAnsi="Arial" w:cs="Arial"/>
          <w:sz w:val="18"/>
          <w:szCs w:val="18"/>
        </w:rPr>
        <w:t>requirements</w:t>
      </w:r>
      <w:r w:rsidR="00E21F51">
        <w:rPr>
          <w:rFonts w:ascii="Arial" w:eastAsia="Helvetica" w:hAnsi="Arial" w:cs="Arial"/>
          <w:sz w:val="18"/>
          <w:szCs w:val="18"/>
        </w:rPr>
        <w:t>,</w:t>
      </w:r>
      <w:r w:rsidR="00CD0EE1">
        <w:rPr>
          <w:rFonts w:ascii="Arial" w:eastAsia="Helvetica" w:hAnsi="Arial" w:cs="Arial"/>
          <w:sz w:val="18"/>
          <w:szCs w:val="18"/>
        </w:rPr>
        <w:t xml:space="preserve"> </w:t>
      </w:r>
      <w:r w:rsidR="009611E2">
        <w:rPr>
          <w:rFonts w:ascii="Arial" w:eastAsia="Helvetica" w:hAnsi="Arial" w:cs="Arial"/>
          <w:sz w:val="18"/>
          <w:szCs w:val="18"/>
        </w:rPr>
        <w:t xml:space="preserve">create </w:t>
      </w:r>
      <w:r w:rsidR="00E219DB" w:rsidRPr="009611E2">
        <w:rPr>
          <w:rFonts w:ascii="Arial" w:eastAsia="Helvetica" w:hAnsi="Arial" w:cs="Arial"/>
          <w:b/>
          <w:bCs/>
          <w:sz w:val="18"/>
          <w:szCs w:val="18"/>
        </w:rPr>
        <w:t>test plans</w:t>
      </w:r>
      <w:r w:rsidR="002E3CA8">
        <w:rPr>
          <w:rFonts w:ascii="Arial" w:eastAsia="Helvetica" w:hAnsi="Arial" w:cs="Arial"/>
          <w:b/>
          <w:bCs/>
          <w:sz w:val="18"/>
          <w:szCs w:val="18"/>
        </w:rPr>
        <w:t xml:space="preserve">, test </w:t>
      </w:r>
      <w:r w:rsidR="00A960AE">
        <w:rPr>
          <w:rFonts w:ascii="Arial" w:eastAsia="Helvetica" w:hAnsi="Arial" w:cs="Arial"/>
          <w:b/>
          <w:bCs/>
          <w:sz w:val="18"/>
          <w:szCs w:val="18"/>
        </w:rPr>
        <w:t>strateg</w:t>
      </w:r>
      <w:r w:rsidR="00EE4B07">
        <w:rPr>
          <w:rFonts w:ascii="Arial" w:eastAsia="Helvetica" w:hAnsi="Arial" w:cs="Arial"/>
          <w:b/>
          <w:bCs/>
          <w:sz w:val="18"/>
          <w:szCs w:val="18"/>
        </w:rPr>
        <w:t>ies</w:t>
      </w:r>
      <w:r w:rsidR="00DF0DA4">
        <w:rPr>
          <w:rFonts w:ascii="Arial" w:eastAsia="Helvetica" w:hAnsi="Arial" w:cs="Arial"/>
          <w:sz w:val="18"/>
          <w:szCs w:val="18"/>
        </w:rPr>
        <w:t xml:space="preserve"> </w:t>
      </w:r>
      <w:r w:rsidR="00CD0EE1">
        <w:rPr>
          <w:rFonts w:ascii="Arial" w:eastAsia="Helvetica" w:hAnsi="Arial" w:cs="Arial"/>
          <w:sz w:val="18"/>
          <w:szCs w:val="18"/>
        </w:rPr>
        <w:t xml:space="preserve">and </w:t>
      </w:r>
      <w:r w:rsidR="00DF0DA4">
        <w:rPr>
          <w:rFonts w:ascii="Arial" w:eastAsia="Helvetica" w:hAnsi="Arial" w:cs="Arial"/>
          <w:sz w:val="18"/>
          <w:szCs w:val="18"/>
        </w:rPr>
        <w:t>prioritize</w:t>
      </w:r>
      <w:r w:rsidR="00CE33BE">
        <w:rPr>
          <w:rFonts w:ascii="Arial" w:eastAsia="Helvetica" w:hAnsi="Arial" w:cs="Arial"/>
          <w:sz w:val="18"/>
          <w:szCs w:val="18"/>
        </w:rPr>
        <w:t xml:space="preserve"> tas</w:t>
      </w:r>
      <w:r w:rsidR="00156E43">
        <w:rPr>
          <w:rFonts w:ascii="Arial" w:eastAsia="Helvetica" w:hAnsi="Arial" w:cs="Arial"/>
          <w:sz w:val="18"/>
          <w:szCs w:val="18"/>
        </w:rPr>
        <w:t>ks</w:t>
      </w:r>
      <w:r w:rsidR="00DF0DA4">
        <w:rPr>
          <w:rFonts w:ascii="Arial" w:eastAsia="Helvetica" w:hAnsi="Arial" w:cs="Arial"/>
          <w:sz w:val="18"/>
          <w:szCs w:val="18"/>
        </w:rPr>
        <w:t>.</w:t>
      </w:r>
    </w:p>
    <w:p w14:paraId="012914E5" w14:textId="01A6FF22" w:rsidR="00103EB0" w:rsidRDefault="00103EB0" w:rsidP="0047322C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 xml:space="preserve">Maintained the test repository in </w:t>
      </w:r>
      <w:r w:rsidR="00425171" w:rsidRPr="009E60ED">
        <w:rPr>
          <w:rFonts w:ascii="Arial" w:eastAsia="Helvetica" w:hAnsi="Arial" w:cs="Arial"/>
          <w:b/>
          <w:bCs/>
          <w:sz w:val="18"/>
          <w:szCs w:val="18"/>
        </w:rPr>
        <w:t>Zephyr</w:t>
      </w:r>
      <w:r w:rsidR="009E60ED">
        <w:rPr>
          <w:rFonts w:ascii="Arial" w:eastAsia="Helvetica" w:hAnsi="Arial" w:cs="Arial"/>
          <w:sz w:val="18"/>
          <w:szCs w:val="18"/>
        </w:rPr>
        <w:t xml:space="preserve"> and created </w:t>
      </w:r>
      <w:r w:rsidR="00AF7AA3">
        <w:rPr>
          <w:rFonts w:ascii="Arial" w:eastAsia="Helvetica" w:hAnsi="Arial" w:cs="Arial"/>
          <w:sz w:val="18"/>
          <w:szCs w:val="18"/>
        </w:rPr>
        <w:t>test cycle</w:t>
      </w:r>
      <w:r w:rsidR="005B13BB">
        <w:rPr>
          <w:rFonts w:ascii="Arial" w:eastAsia="Helvetica" w:hAnsi="Arial" w:cs="Arial"/>
          <w:sz w:val="18"/>
          <w:szCs w:val="18"/>
        </w:rPr>
        <w:t>s</w:t>
      </w:r>
      <w:r w:rsidR="009E60ED">
        <w:rPr>
          <w:rFonts w:ascii="Arial" w:eastAsia="Helvetica" w:hAnsi="Arial" w:cs="Arial"/>
          <w:sz w:val="18"/>
          <w:szCs w:val="18"/>
        </w:rPr>
        <w:t xml:space="preserve"> </w:t>
      </w:r>
      <w:r w:rsidR="00156E43">
        <w:rPr>
          <w:rFonts w:ascii="Arial" w:eastAsia="Helvetica" w:hAnsi="Arial" w:cs="Arial"/>
          <w:sz w:val="18"/>
          <w:szCs w:val="18"/>
        </w:rPr>
        <w:t>to support</w:t>
      </w:r>
      <w:r w:rsidR="00340D15">
        <w:rPr>
          <w:rFonts w:ascii="Arial" w:eastAsia="Helvetica" w:hAnsi="Arial" w:cs="Arial"/>
          <w:sz w:val="18"/>
          <w:szCs w:val="18"/>
        </w:rPr>
        <w:t xml:space="preserve"> fast paced mont</w:t>
      </w:r>
      <w:r w:rsidR="000D2A9F">
        <w:rPr>
          <w:rFonts w:ascii="Arial" w:eastAsia="Helvetica" w:hAnsi="Arial" w:cs="Arial"/>
          <w:sz w:val="18"/>
          <w:szCs w:val="18"/>
        </w:rPr>
        <w:t xml:space="preserve">hly </w:t>
      </w:r>
      <w:r w:rsidR="009E60ED">
        <w:rPr>
          <w:rFonts w:ascii="Arial" w:eastAsia="Helvetica" w:hAnsi="Arial" w:cs="Arial"/>
          <w:sz w:val="18"/>
          <w:szCs w:val="18"/>
        </w:rPr>
        <w:t>releases.</w:t>
      </w:r>
    </w:p>
    <w:p w14:paraId="2D887C8B" w14:textId="67F270CF" w:rsidR="00A15A0C" w:rsidRDefault="002943CC" w:rsidP="0047322C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 xml:space="preserve">Spearheaded </w:t>
      </w:r>
      <w:r w:rsidR="00EB4AEC">
        <w:rPr>
          <w:rFonts w:ascii="Arial" w:eastAsia="Helvetica" w:hAnsi="Arial" w:cs="Arial"/>
          <w:sz w:val="18"/>
          <w:szCs w:val="18"/>
        </w:rPr>
        <w:t xml:space="preserve">the </w:t>
      </w:r>
      <w:r w:rsidR="00F57610">
        <w:rPr>
          <w:rFonts w:ascii="Arial" w:eastAsia="Helvetica" w:hAnsi="Arial" w:cs="Arial"/>
          <w:sz w:val="18"/>
          <w:szCs w:val="18"/>
        </w:rPr>
        <w:t>coordination</w:t>
      </w:r>
      <w:r w:rsidR="005B089F">
        <w:rPr>
          <w:rFonts w:ascii="Arial" w:eastAsia="Helvetica" w:hAnsi="Arial" w:cs="Arial"/>
          <w:sz w:val="18"/>
          <w:szCs w:val="18"/>
        </w:rPr>
        <w:t xml:space="preserve"> of </w:t>
      </w:r>
      <w:r w:rsidR="00F57610">
        <w:rPr>
          <w:rFonts w:ascii="Arial" w:eastAsia="Helvetica" w:hAnsi="Arial" w:cs="Arial"/>
          <w:sz w:val="18"/>
          <w:szCs w:val="18"/>
        </w:rPr>
        <w:t>in-house</w:t>
      </w:r>
      <w:r w:rsidR="005B089F">
        <w:rPr>
          <w:rFonts w:ascii="Arial" w:eastAsia="Helvetica" w:hAnsi="Arial" w:cs="Arial"/>
          <w:sz w:val="18"/>
          <w:szCs w:val="18"/>
        </w:rPr>
        <w:t xml:space="preserve"> and offshore tea</w:t>
      </w:r>
      <w:r w:rsidR="00F57610">
        <w:rPr>
          <w:rFonts w:ascii="Arial" w:eastAsia="Helvetica" w:hAnsi="Arial" w:cs="Arial"/>
          <w:sz w:val="18"/>
          <w:szCs w:val="18"/>
        </w:rPr>
        <w:t xml:space="preserve">m members </w:t>
      </w:r>
      <w:r w:rsidR="00035C0C">
        <w:rPr>
          <w:rFonts w:ascii="Arial" w:eastAsia="Helvetica" w:hAnsi="Arial" w:cs="Arial"/>
          <w:sz w:val="18"/>
          <w:szCs w:val="18"/>
        </w:rPr>
        <w:t>to identify</w:t>
      </w:r>
      <w:r w:rsidR="00CF6B7D">
        <w:rPr>
          <w:rFonts w:ascii="Arial" w:eastAsia="Helvetica" w:hAnsi="Arial" w:cs="Arial"/>
          <w:sz w:val="18"/>
          <w:szCs w:val="18"/>
        </w:rPr>
        <w:t xml:space="preserve"> </w:t>
      </w:r>
      <w:r w:rsidR="00466828">
        <w:rPr>
          <w:rFonts w:ascii="Arial" w:eastAsia="Helvetica" w:hAnsi="Arial" w:cs="Arial"/>
          <w:sz w:val="18"/>
          <w:szCs w:val="18"/>
        </w:rPr>
        <w:t xml:space="preserve">all </w:t>
      </w:r>
      <w:r w:rsidR="00FF47FB">
        <w:rPr>
          <w:rFonts w:ascii="Arial" w:eastAsia="Helvetica" w:hAnsi="Arial" w:cs="Arial"/>
          <w:sz w:val="18"/>
          <w:szCs w:val="18"/>
        </w:rPr>
        <w:t xml:space="preserve">new </w:t>
      </w:r>
      <w:r w:rsidR="00425171">
        <w:rPr>
          <w:rFonts w:ascii="Arial" w:eastAsia="Helvetica" w:hAnsi="Arial" w:cs="Arial"/>
          <w:sz w:val="18"/>
          <w:szCs w:val="18"/>
        </w:rPr>
        <w:t>features</w:t>
      </w:r>
      <w:r w:rsidR="00FA75E4">
        <w:rPr>
          <w:rFonts w:ascii="Arial" w:eastAsia="Helvetica" w:hAnsi="Arial" w:cs="Arial"/>
          <w:sz w:val="18"/>
          <w:szCs w:val="18"/>
        </w:rPr>
        <w:t xml:space="preserve"> and </w:t>
      </w:r>
      <w:r w:rsidR="00425171">
        <w:rPr>
          <w:rFonts w:ascii="Arial" w:eastAsia="Helvetica" w:hAnsi="Arial" w:cs="Arial"/>
          <w:sz w:val="18"/>
          <w:szCs w:val="18"/>
        </w:rPr>
        <w:t>stories</w:t>
      </w:r>
      <w:r w:rsidR="008F38CC">
        <w:rPr>
          <w:rFonts w:ascii="Arial" w:eastAsia="Helvetica" w:hAnsi="Arial" w:cs="Arial"/>
          <w:sz w:val="18"/>
          <w:szCs w:val="18"/>
        </w:rPr>
        <w:t xml:space="preserve"> to be </w:t>
      </w:r>
      <w:r w:rsidR="008F38CC" w:rsidRPr="00FB2BC4">
        <w:rPr>
          <w:rFonts w:ascii="Arial" w:eastAsia="Helvetica" w:hAnsi="Arial" w:cs="Arial"/>
          <w:b/>
          <w:bCs/>
          <w:sz w:val="18"/>
          <w:szCs w:val="18"/>
        </w:rPr>
        <w:t>automated</w:t>
      </w:r>
      <w:r w:rsidR="008F38CC">
        <w:rPr>
          <w:rFonts w:ascii="Arial" w:eastAsia="Helvetica" w:hAnsi="Arial" w:cs="Arial"/>
          <w:sz w:val="18"/>
          <w:szCs w:val="18"/>
        </w:rPr>
        <w:t xml:space="preserve"> </w:t>
      </w:r>
      <w:r w:rsidR="00AF59F7">
        <w:rPr>
          <w:rFonts w:ascii="Arial" w:eastAsia="Helvetica" w:hAnsi="Arial" w:cs="Arial"/>
          <w:sz w:val="18"/>
          <w:szCs w:val="18"/>
        </w:rPr>
        <w:t xml:space="preserve">and </w:t>
      </w:r>
      <w:r w:rsidR="003E4CE2">
        <w:rPr>
          <w:rFonts w:ascii="Arial" w:eastAsia="Helvetica" w:hAnsi="Arial" w:cs="Arial"/>
          <w:sz w:val="18"/>
          <w:szCs w:val="18"/>
        </w:rPr>
        <w:t>reduce</w:t>
      </w:r>
      <w:r w:rsidR="00CC0F66">
        <w:rPr>
          <w:rFonts w:ascii="Arial" w:eastAsia="Helvetica" w:hAnsi="Arial" w:cs="Arial"/>
          <w:sz w:val="18"/>
          <w:szCs w:val="18"/>
        </w:rPr>
        <w:t>d</w:t>
      </w:r>
      <w:r w:rsidR="00AF59F7">
        <w:rPr>
          <w:rFonts w:ascii="Arial" w:eastAsia="Helvetica" w:hAnsi="Arial" w:cs="Arial"/>
          <w:sz w:val="18"/>
          <w:szCs w:val="18"/>
        </w:rPr>
        <w:t xml:space="preserve"> </w:t>
      </w:r>
      <w:r w:rsidR="002F3A96">
        <w:rPr>
          <w:rFonts w:ascii="Arial" w:eastAsia="Helvetica" w:hAnsi="Arial" w:cs="Arial"/>
          <w:sz w:val="18"/>
          <w:szCs w:val="18"/>
        </w:rPr>
        <w:t xml:space="preserve">the </w:t>
      </w:r>
      <w:r w:rsidR="00AF59F7" w:rsidRPr="00FB2BC4">
        <w:rPr>
          <w:rFonts w:ascii="Arial" w:eastAsia="Helvetica" w:hAnsi="Arial" w:cs="Arial"/>
          <w:b/>
          <w:bCs/>
          <w:sz w:val="18"/>
          <w:szCs w:val="18"/>
        </w:rPr>
        <w:t>manual regression</w:t>
      </w:r>
      <w:r w:rsidR="00AF59F7">
        <w:rPr>
          <w:rFonts w:ascii="Arial" w:eastAsia="Helvetica" w:hAnsi="Arial" w:cs="Arial"/>
          <w:sz w:val="18"/>
          <w:szCs w:val="18"/>
        </w:rPr>
        <w:t xml:space="preserve"> test cycle by 80</w:t>
      </w:r>
      <w:r w:rsidR="00A15A0C">
        <w:rPr>
          <w:rFonts w:ascii="Arial" w:eastAsia="Helvetica" w:hAnsi="Arial" w:cs="Arial"/>
          <w:sz w:val="18"/>
          <w:szCs w:val="18"/>
        </w:rPr>
        <w:t>%.</w:t>
      </w:r>
    </w:p>
    <w:p w14:paraId="2BAD4AD0" w14:textId="02BA4850" w:rsidR="007871A0" w:rsidRPr="007871A0" w:rsidRDefault="00A15A0C" w:rsidP="0047322C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b/>
          <w:bCs/>
          <w:sz w:val="18"/>
          <w:szCs w:val="18"/>
        </w:rPr>
        <w:t>A</w:t>
      </w:r>
      <w:r w:rsidR="0047322C" w:rsidRPr="00264330">
        <w:rPr>
          <w:rFonts w:ascii="Arial" w:eastAsia="Helvetica" w:hAnsi="Arial" w:cs="Arial"/>
          <w:b/>
          <w:bCs/>
          <w:sz w:val="18"/>
          <w:szCs w:val="18"/>
        </w:rPr>
        <w:t xml:space="preserve">utomated </w:t>
      </w:r>
      <w:r w:rsidR="0047322C" w:rsidRPr="000D2A9F">
        <w:rPr>
          <w:rFonts w:ascii="Arial" w:eastAsia="Helvetica" w:hAnsi="Arial" w:cs="Arial"/>
          <w:sz w:val="18"/>
          <w:szCs w:val="18"/>
        </w:rPr>
        <w:t xml:space="preserve">tests </w:t>
      </w:r>
      <w:r w:rsidR="00AC3DFC">
        <w:rPr>
          <w:rFonts w:ascii="Arial" w:eastAsia="Helvetica" w:hAnsi="Arial" w:cs="Arial"/>
          <w:sz w:val="18"/>
          <w:szCs w:val="18"/>
        </w:rPr>
        <w:t xml:space="preserve">on </w:t>
      </w:r>
      <w:r w:rsidR="00C5290D" w:rsidRPr="00976215">
        <w:rPr>
          <w:rFonts w:ascii="Arial" w:eastAsia="Helvetica" w:hAnsi="Arial" w:cs="Arial"/>
          <w:b/>
          <w:bCs/>
          <w:sz w:val="18"/>
          <w:szCs w:val="18"/>
        </w:rPr>
        <w:t>Selenium</w:t>
      </w:r>
      <w:r w:rsidR="000C6D43" w:rsidRPr="00976215">
        <w:rPr>
          <w:rFonts w:ascii="Arial" w:eastAsia="Helvetica" w:hAnsi="Arial" w:cs="Arial"/>
          <w:b/>
          <w:bCs/>
          <w:sz w:val="18"/>
          <w:szCs w:val="18"/>
        </w:rPr>
        <w:t xml:space="preserve"> WebDriver</w:t>
      </w:r>
      <w:r w:rsidR="00CA4C3F">
        <w:rPr>
          <w:rFonts w:ascii="Arial" w:eastAsia="Helvetica" w:hAnsi="Arial" w:cs="Arial"/>
          <w:b/>
          <w:bCs/>
          <w:sz w:val="18"/>
          <w:szCs w:val="18"/>
        </w:rPr>
        <w:t>-</w:t>
      </w:r>
      <w:r w:rsidR="00976215" w:rsidRPr="00976215">
        <w:rPr>
          <w:rFonts w:ascii="Arial" w:eastAsia="Helvetica" w:hAnsi="Arial" w:cs="Arial"/>
          <w:b/>
          <w:bCs/>
          <w:sz w:val="18"/>
          <w:szCs w:val="18"/>
        </w:rPr>
        <w:t>Cucumber</w:t>
      </w:r>
      <w:r w:rsidR="00976215">
        <w:rPr>
          <w:rFonts w:ascii="Arial" w:eastAsia="Helvetica" w:hAnsi="Arial" w:cs="Arial"/>
          <w:sz w:val="18"/>
          <w:szCs w:val="18"/>
        </w:rPr>
        <w:t xml:space="preserve"> </w:t>
      </w:r>
      <w:r w:rsidR="00A44075">
        <w:rPr>
          <w:rFonts w:ascii="Arial" w:eastAsia="Helvetica" w:hAnsi="Arial" w:cs="Arial"/>
          <w:sz w:val="18"/>
          <w:szCs w:val="18"/>
        </w:rPr>
        <w:t xml:space="preserve">automation </w:t>
      </w:r>
      <w:r w:rsidR="00BC22C6">
        <w:rPr>
          <w:rFonts w:ascii="Arial" w:eastAsia="Helvetica" w:hAnsi="Arial" w:cs="Arial"/>
          <w:sz w:val="18"/>
          <w:szCs w:val="18"/>
        </w:rPr>
        <w:t xml:space="preserve">framework </w:t>
      </w:r>
      <w:r w:rsidR="00CA4C3F">
        <w:rPr>
          <w:rFonts w:ascii="Arial" w:eastAsia="Helvetica" w:hAnsi="Arial" w:cs="Arial"/>
          <w:sz w:val="18"/>
          <w:szCs w:val="18"/>
        </w:rPr>
        <w:t xml:space="preserve">using </w:t>
      </w:r>
      <w:r w:rsidR="00CA4C3F" w:rsidRPr="008D2456">
        <w:rPr>
          <w:rFonts w:ascii="Arial" w:eastAsia="Helvetica" w:hAnsi="Arial" w:cs="Arial"/>
          <w:b/>
          <w:bCs/>
          <w:sz w:val="18"/>
          <w:szCs w:val="18"/>
        </w:rPr>
        <w:t>Jav</w:t>
      </w:r>
      <w:r w:rsidR="00717DE9" w:rsidRPr="008D2456">
        <w:rPr>
          <w:rFonts w:ascii="Arial" w:eastAsia="Helvetica" w:hAnsi="Arial" w:cs="Arial"/>
          <w:b/>
          <w:bCs/>
          <w:sz w:val="18"/>
          <w:szCs w:val="18"/>
        </w:rPr>
        <w:t>a</w:t>
      </w:r>
      <w:r w:rsidR="007871A0">
        <w:rPr>
          <w:rFonts w:ascii="Arial" w:eastAsia="Helvetica" w:hAnsi="Arial" w:cs="Arial"/>
          <w:b/>
          <w:bCs/>
          <w:sz w:val="18"/>
          <w:szCs w:val="18"/>
        </w:rPr>
        <w:t>.</w:t>
      </w:r>
    </w:p>
    <w:p w14:paraId="091CBEEE" w14:textId="30F7A232" w:rsidR="0047322C" w:rsidRDefault="007871A0" w:rsidP="0047322C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>Oversaw</w:t>
      </w:r>
      <w:r w:rsidR="001A5481">
        <w:rPr>
          <w:rFonts w:ascii="Arial" w:eastAsia="Helvetica" w:hAnsi="Arial" w:cs="Arial"/>
          <w:sz w:val="18"/>
          <w:szCs w:val="18"/>
        </w:rPr>
        <w:t xml:space="preserve"> and performed </w:t>
      </w:r>
      <w:r w:rsidR="00C5290D">
        <w:rPr>
          <w:rFonts w:ascii="Arial" w:eastAsia="Helvetica" w:hAnsi="Arial" w:cs="Arial"/>
          <w:sz w:val="18"/>
          <w:szCs w:val="18"/>
        </w:rPr>
        <w:t>transition</w:t>
      </w:r>
      <w:r w:rsidR="00970B08">
        <w:rPr>
          <w:rFonts w:ascii="Arial" w:eastAsia="Helvetica" w:hAnsi="Arial" w:cs="Arial"/>
          <w:sz w:val="18"/>
          <w:szCs w:val="18"/>
        </w:rPr>
        <w:t xml:space="preserve"> </w:t>
      </w:r>
      <w:r w:rsidR="007B5686">
        <w:rPr>
          <w:rFonts w:ascii="Arial" w:eastAsia="Helvetica" w:hAnsi="Arial" w:cs="Arial"/>
          <w:sz w:val="18"/>
          <w:szCs w:val="18"/>
        </w:rPr>
        <w:t xml:space="preserve">to new framework </w:t>
      </w:r>
      <w:r w:rsidR="00C5290D" w:rsidRPr="00976215">
        <w:rPr>
          <w:rFonts w:ascii="Arial" w:eastAsia="Helvetica" w:hAnsi="Arial" w:cs="Arial"/>
          <w:b/>
          <w:bCs/>
          <w:sz w:val="18"/>
          <w:szCs w:val="18"/>
        </w:rPr>
        <w:t>Playwright</w:t>
      </w:r>
      <w:r w:rsidR="00455EA8">
        <w:rPr>
          <w:rFonts w:ascii="Arial" w:eastAsia="Helvetica" w:hAnsi="Arial" w:cs="Arial"/>
          <w:b/>
          <w:bCs/>
          <w:sz w:val="18"/>
          <w:szCs w:val="18"/>
        </w:rPr>
        <w:t xml:space="preserve"> </w:t>
      </w:r>
      <w:r w:rsidR="00112E29">
        <w:rPr>
          <w:rFonts w:ascii="Arial" w:eastAsia="Helvetica" w:hAnsi="Arial" w:cs="Arial"/>
          <w:sz w:val="18"/>
          <w:szCs w:val="18"/>
        </w:rPr>
        <w:t xml:space="preserve">using </w:t>
      </w:r>
      <w:r w:rsidR="004F392E" w:rsidRPr="00976215">
        <w:rPr>
          <w:rFonts w:ascii="Arial" w:eastAsia="Helvetica" w:hAnsi="Arial" w:cs="Arial"/>
          <w:b/>
          <w:bCs/>
          <w:sz w:val="18"/>
          <w:szCs w:val="18"/>
        </w:rPr>
        <w:t>JavaScript</w:t>
      </w:r>
      <w:r w:rsidR="00740080">
        <w:rPr>
          <w:rFonts w:ascii="Arial" w:eastAsia="Helvetica" w:hAnsi="Arial" w:cs="Arial"/>
          <w:b/>
          <w:bCs/>
          <w:sz w:val="18"/>
          <w:szCs w:val="18"/>
        </w:rPr>
        <w:t>/Python</w:t>
      </w:r>
      <w:r w:rsidR="004F392E">
        <w:rPr>
          <w:rFonts w:ascii="Arial" w:eastAsia="Helvetica" w:hAnsi="Arial" w:cs="Arial"/>
          <w:sz w:val="18"/>
          <w:szCs w:val="18"/>
        </w:rPr>
        <w:t xml:space="preserve"> </w:t>
      </w:r>
      <w:r w:rsidR="00112E29">
        <w:rPr>
          <w:rFonts w:ascii="Arial" w:eastAsia="Helvetica" w:hAnsi="Arial" w:cs="Arial"/>
          <w:sz w:val="18"/>
          <w:szCs w:val="18"/>
        </w:rPr>
        <w:t>for new product</w:t>
      </w:r>
      <w:r w:rsidR="009232BF">
        <w:rPr>
          <w:rFonts w:ascii="Arial" w:eastAsia="Helvetica" w:hAnsi="Arial" w:cs="Arial"/>
          <w:sz w:val="18"/>
          <w:szCs w:val="18"/>
        </w:rPr>
        <w:t xml:space="preserve"> Mosaic</w:t>
      </w:r>
      <w:r w:rsidR="00112E29">
        <w:rPr>
          <w:rFonts w:ascii="Arial" w:eastAsia="Helvetica" w:hAnsi="Arial" w:cs="Arial"/>
          <w:sz w:val="18"/>
          <w:szCs w:val="18"/>
        </w:rPr>
        <w:t>.</w:t>
      </w:r>
    </w:p>
    <w:p w14:paraId="4B77FD44" w14:textId="553BEA40" w:rsidR="00D46011" w:rsidRDefault="009027A8" w:rsidP="00702386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9027A8">
        <w:rPr>
          <w:rFonts w:ascii="Arial" w:eastAsia="Helvetica" w:hAnsi="Arial" w:cs="Arial"/>
          <w:sz w:val="18"/>
          <w:szCs w:val="18"/>
        </w:rPr>
        <w:t>Facilitated communication as the go-to person, coordinating with both onshore and offshore teams across different time zones</w:t>
      </w:r>
      <w:r w:rsidR="00D46011">
        <w:rPr>
          <w:rFonts w:ascii="Arial" w:eastAsia="Helvetica" w:hAnsi="Arial" w:cs="Arial"/>
          <w:sz w:val="18"/>
          <w:szCs w:val="18"/>
        </w:rPr>
        <w:t>.</w:t>
      </w:r>
    </w:p>
    <w:p w14:paraId="252DB7E3" w14:textId="529673E6" w:rsidR="003E1E1C" w:rsidRDefault="009E364E" w:rsidP="00702386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 xml:space="preserve">Developed </w:t>
      </w:r>
      <w:r w:rsidR="003E1E1C" w:rsidRPr="003E1E1C">
        <w:rPr>
          <w:rFonts w:ascii="Arial" w:eastAsia="Helvetica" w:hAnsi="Arial" w:cs="Arial"/>
          <w:sz w:val="18"/>
          <w:szCs w:val="18"/>
        </w:rPr>
        <w:t xml:space="preserve">and implemented best </w:t>
      </w:r>
      <w:r w:rsidR="003E1E1C" w:rsidRPr="003E1E1C">
        <w:rPr>
          <w:rFonts w:ascii="Arial" w:eastAsia="Helvetica" w:hAnsi="Arial" w:cs="Arial"/>
          <w:b/>
          <w:bCs/>
          <w:sz w:val="18"/>
          <w:szCs w:val="18"/>
        </w:rPr>
        <w:t>practice standards</w:t>
      </w:r>
      <w:r w:rsidR="003E1E1C" w:rsidRPr="003E1E1C">
        <w:rPr>
          <w:rFonts w:ascii="Arial" w:eastAsia="Helvetica" w:hAnsi="Arial" w:cs="Arial"/>
          <w:sz w:val="18"/>
          <w:szCs w:val="18"/>
        </w:rPr>
        <w:t xml:space="preserve"> and </w:t>
      </w:r>
      <w:r w:rsidR="003E1E1C" w:rsidRPr="003E1E1C">
        <w:rPr>
          <w:rFonts w:ascii="Arial" w:eastAsia="Helvetica" w:hAnsi="Arial" w:cs="Arial"/>
          <w:b/>
          <w:bCs/>
          <w:sz w:val="18"/>
          <w:szCs w:val="18"/>
        </w:rPr>
        <w:t>continuous improvements</w:t>
      </w:r>
      <w:r w:rsidR="003E1E1C" w:rsidRPr="003E1E1C">
        <w:rPr>
          <w:rFonts w:ascii="Arial" w:eastAsia="Helvetica" w:hAnsi="Arial" w:cs="Arial"/>
          <w:sz w:val="18"/>
          <w:szCs w:val="18"/>
        </w:rPr>
        <w:t>, incorporating them into the Software Development Life Cycle (SDLC).</w:t>
      </w:r>
    </w:p>
    <w:p w14:paraId="5E732AF8" w14:textId="194369E3" w:rsidR="00B16EB3" w:rsidRPr="00264330" w:rsidRDefault="00B16EB3" w:rsidP="00702386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>Demonstrated prof</w:t>
      </w:r>
      <w:r w:rsidR="00A74816">
        <w:rPr>
          <w:rFonts w:ascii="Arial" w:eastAsia="Helvetica" w:hAnsi="Arial" w:cs="Arial"/>
          <w:sz w:val="18"/>
          <w:szCs w:val="18"/>
        </w:rPr>
        <w:t xml:space="preserve">iciency in </w:t>
      </w:r>
      <w:r w:rsidR="00C07BD8">
        <w:rPr>
          <w:rFonts w:ascii="Arial" w:eastAsia="Helvetica" w:hAnsi="Arial" w:cs="Arial"/>
          <w:sz w:val="18"/>
          <w:szCs w:val="18"/>
        </w:rPr>
        <w:t>mapping test cases to requirement</w:t>
      </w:r>
      <w:r w:rsidR="00461230">
        <w:rPr>
          <w:rFonts w:ascii="Arial" w:eastAsia="Helvetica" w:hAnsi="Arial" w:cs="Arial"/>
          <w:sz w:val="18"/>
          <w:szCs w:val="18"/>
        </w:rPr>
        <w:t xml:space="preserve">s </w:t>
      </w:r>
      <w:r w:rsidR="005C7A6D">
        <w:rPr>
          <w:rFonts w:ascii="Arial" w:eastAsia="Helvetica" w:hAnsi="Arial" w:cs="Arial"/>
          <w:sz w:val="18"/>
          <w:szCs w:val="18"/>
        </w:rPr>
        <w:t xml:space="preserve">ensuring </w:t>
      </w:r>
      <w:r w:rsidR="00D85EB6">
        <w:rPr>
          <w:rFonts w:ascii="Arial" w:eastAsia="Helvetica" w:hAnsi="Arial" w:cs="Arial"/>
          <w:sz w:val="18"/>
          <w:szCs w:val="18"/>
        </w:rPr>
        <w:t>full</w:t>
      </w:r>
      <w:r w:rsidR="00461230">
        <w:rPr>
          <w:rFonts w:ascii="Arial" w:eastAsia="Helvetica" w:hAnsi="Arial" w:cs="Arial"/>
          <w:sz w:val="18"/>
          <w:szCs w:val="18"/>
        </w:rPr>
        <w:t xml:space="preserve"> traceability</w:t>
      </w:r>
      <w:r w:rsidR="00EE07D7">
        <w:rPr>
          <w:rFonts w:ascii="Arial" w:eastAsia="Helvetica" w:hAnsi="Arial" w:cs="Arial"/>
          <w:sz w:val="18"/>
          <w:szCs w:val="18"/>
        </w:rPr>
        <w:t xml:space="preserve"> following strict </w:t>
      </w:r>
      <w:r w:rsidR="00EE07D7" w:rsidRPr="00731581">
        <w:rPr>
          <w:rFonts w:ascii="Arial" w:eastAsia="Helvetica" w:hAnsi="Arial" w:cs="Arial"/>
          <w:b/>
          <w:bCs/>
          <w:sz w:val="18"/>
          <w:szCs w:val="18"/>
        </w:rPr>
        <w:t>SDLC</w:t>
      </w:r>
      <w:r w:rsidR="00EE07D7">
        <w:rPr>
          <w:rFonts w:ascii="Arial" w:eastAsia="Helvetica" w:hAnsi="Arial" w:cs="Arial"/>
          <w:sz w:val="18"/>
          <w:szCs w:val="18"/>
        </w:rPr>
        <w:t xml:space="preserve"> standards</w:t>
      </w:r>
      <w:r w:rsidR="00304D66">
        <w:rPr>
          <w:rFonts w:ascii="Arial" w:eastAsia="Helvetica" w:hAnsi="Arial" w:cs="Arial"/>
          <w:sz w:val="18"/>
          <w:szCs w:val="18"/>
        </w:rPr>
        <w:t xml:space="preserve"> using </w:t>
      </w:r>
      <w:r w:rsidR="00304D66" w:rsidRPr="00B523A4">
        <w:rPr>
          <w:rFonts w:ascii="Arial" w:eastAsia="Helvetica" w:hAnsi="Arial" w:cs="Arial"/>
          <w:b/>
          <w:bCs/>
          <w:sz w:val="18"/>
          <w:szCs w:val="18"/>
        </w:rPr>
        <w:t>Jira</w:t>
      </w:r>
      <w:r w:rsidR="00731581">
        <w:rPr>
          <w:rFonts w:ascii="Arial" w:eastAsia="Helvetica" w:hAnsi="Arial" w:cs="Arial"/>
          <w:sz w:val="18"/>
          <w:szCs w:val="18"/>
        </w:rPr>
        <w:t>.</w:t>
      </w:r>
    </w:p>
    <w:p w14:paraId="1220D384" w14:textId="77777777" w:rsidR="00702386" w:rsidRPr="00264330" w:rsidRDefault="00702386" w:rsidP="00702386">
      <w:p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ind w:left="720"/>
        <w:rPr>
          <w:rFonts w:ascii="Arial" w:eastAsia="Helvetica" w:hAnsi="Arial" w:cs="Arial"/>
          <w:sz w:val="18"/>
          <w:szCs w:val="18"/>
        </w:rPr>
      </w:pPr>
    </w:p>
    <w:p w14:paraId="5ADBD29A" w14:textId="77777777" w:rsidR="0047322C" w:rsidRDefault="0047322C" w:rsidP="00B45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/>
          <w:bCs/>
          <w:sz w:val="18"/>
          <w:szCs w:val="18"/>
        </w:rPr>
      </w:pPr>
    </w:p>
    <w:p w14:paraId="02A4E38F" w14:textId="4D7B94FB" w:rsidR="00B45EAE" w:rsidRPr="00264330" w:rsidRDefault="00B45EAE" w:rsidP="00B45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/>
          <w:bCs/>
          <w:sz w:val="18"/>
          <w:szCs w:val="18"/>
        </w:rPr>
      </w:pPr>
      <w:r w:rsidRPr="00264330">
        <w:rPr>
          <w:rFonts w:ascii="Arial" w:eastAsia="Helvetica" w:hAnsi="Arial" w:cs="Arial"/>
          <w:b/>
          <w:bCs/>
          <w:sz w:val="18"/>
          <w:szCs w:val="18"/>
        </w:rPr>
        <w:t>T</w:t>
      </w:r>
      <w:r w:rsidR="00FC5BF8" w:rsidRPr="00264330">
        <w:rPr>
          <w:rFonts w:ascii="Arial" w:eastAsia="Helvetica" w:hAnsi="Arial" w:cs="Arial"/>
          <w:b/>
          <w:bCs/>
          <w:sz w:val="18"/>
          <w:szCs w:val="18"/>
        </w:rPr>
        <w:t>HERMO FISHER SCIENTIFIC</w:t>
      </w:r>
      <w:r w:rsidR="007C0C88">
        <w:rPr>
          <w:rFonts w:ascii="Arial" w:eastAsia="Helvetica" w:hAnsi="Arial" w:cs="Arial"/>
          <w:b/>
          <w:bCs/>
          <w:sz w:val="18"/>
          <w:szCs w:val="18"/>
        </w:rPr>
        <w:t>,</w:t>
      </w:r>
      <w:r w:rsidR="00A16353" w:rsidRPr="00264330">
        <w:rPr>
          <w:rFonts w:ascii="Arial" w:eastAsia="Helvetica" w:hAnsi="Arial" w:cs="Arial"/>
          <w:sz w:val="18"/>
          <w:szCs w:val="18"/>
        </w:rPr>
        <w:t xml:space="preserve"> Branford</w:t>
      </w:r>
      <w:r w:rsidR="00EB31B5" w:rsidRPr="00264330">
        <w:rPr>
          <w:rFonts w:ascii="Arial" w:eastAsia="Helvetica" w:hAnsi="Arial" w:cs="Arial"/>
          <w:sz w:val="18"/>
          <w:szCs w:val="18"/>
        </w:rPr>
        <w:t>,</w:t>
      </w:r>
      <w:r w:rsidR="00A16353" w:rsidRPr="00264330">
        <w:rPr>
          <w:rFonts w:ascii="Arial" w:eastAsia="Helvetica" w:hAnsi="Arial" w:cs="Arial"/>
          <w:sz w:val="18"/>
          <w:szCs w:val="18"/>
        </w:rPr>
        <w:t xml:space="preserve"> CT </w:t>
      </w:r>
      <w:r w:rsidR="004620C8">
        <w:rPr>
          <w:rFonts w:ascii="Arial" w:eastAsia="Helvetica" w:hAnsi="Arial" w:cs="Arial"/>
          <w:sz w:val="18"/>
          <w:szCs w:val="18"/>
        </w:rPr>
        <w:t>(Hybrid)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7124DD" w:rsidRPr="00264330">
        <w:rPr>
          <w:rFonts w:ascii="Arial" w:eastAsia="Helvetica" w:hAnsi="Arial" w:cs="Arial"/>
          <w:b/>
          <w:bCs/>
          <w:sz w:val="18"/>
          <w:szCs w:val="18"/>
        </w:rPr>
        <w:t xml:space="preserve"> </w:t>
      </w:r>
      <w:r w:rsidR="00D56730" w:rsidRPr="00264330">
        <w:rPr>
          <w:rFonts w:ascii="Arial" w:eastAsia="Helvetica" w:hAnsi="Arial" w:cs="Arial"/>
          <w:b/>
          <w:bCs/>
          <w:sz w:val="18"/>
          <w:szCs w:val="18"/>
        </w:rPr>
        <w:t xml:space="preserve">  </w:t>
      </w:r>
      <w:r w:rsidR="00EB31B5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EB31B5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EB31B5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D56730" w:rsidRPr="00264330">
        <w:rPr>
          <w:rFonts w:ascii="Arial" w:eastAsia="Helvetica" w:hAnsi="Arial" w:cs="Arial"/>
          <w:sz w:val="18"/>
          <w:szCs w:val="18"/>
        </w:rPr>
        <w:t xml:space="preserve">May </w:t>
      </w:r>
      <w:r w:rsidR="006326A8" w:rsidRPr="00264330">
        <w:rPr>
          <w:rFonts w:ascii="Arial" w:eastAsia="Helvetica" w:hAnsi="Arial" w:cs="Arial"/>
          <w:sz w:val="18"/>
          <w:szCs w:val="18"/>
        </w:rPr>
        <w:t xml:space="preserve">2017 </w:t>
      </w:r>
      <w:r w:rsidR="00D56730" w:rsidRPr="00264330">
        <w:rPr>
          <w:rFonts w:ascii="Arial" w:eastAsia="Helvetica" w:hAnsi="Arial" w:cs="Arial"/>
          <w:sz w:val="18"/>
          <w:szCs w:val="18"/>
        </w:rPr>
        <w:t>–</w:t>
      </w:r>
      <w:r w:rsidR="006326A8" w:rsidRPr="00264330">
        <w:rPr>
          <w:rFonts w:ascii="Arial" w:eastAsia="Helvetica" w:hAnsi="Arial" w:cs="Arial"/>
          <w:sz w:val="18"/>
          <w:szCs w:val="18"/>
        </w:rPr>
        <w:t xml:space="preserve"> </w:t>
      </w:r>
      <w:r w:rsidR="00D56730" w:rsidRPr="00264330">
        <w:rPr>
          <w:rFonts w:ascii="Arial" w:eastAsia="Helvetica" w:hAnsi="Arial" w:cs="Arial"/>
          <w:sz w:val="18"/>
          <w:szCs w:val="18"/>
        </w:rPr>
        <w:t xml:space="preserve">Apr </w:t>
      </w:r>
      <w:r w:rsidR="004C309F" w:rsidRPr="00264330">
        <w:rPr>
          <w:rFonts w:ascii="Arial" w:eastAsia="Helvetica" w:hAnsi="Arial" w:cs="Arial"/>
          <w:sz w:val="18"/>
          <w:szCs w:val="18"/>
        </w:rPr>
        <w:t>2023</w:t>
      </w:r>
    </w:p>
    <w:p w14:paraId="2E6B2848" w14:textId="77777777" w:rsidR="00A16353" w:rsidRPr="00264330" w:rsidRDefault="002F26FE" w:rsidP="00B45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Cs/>
          <w:sz w:val="18"/>
          <w:szCs w:val="18"/>
        </w:rPr>
      </w:pPr>
      <w:r w:rsidRPr="00264330">
        <w:rPr>
          <w:rFonts w:ascii="Arial" w:eastAsia="Helvetica" w:hAnsi="Arial" w:cs="Arial"/>
          <w:bCs/>
          <w:sz w:val="18"/>
          <w:szCs w:val="18"/>
        </w:rPr>
        <w:t xml:space="preserve">Senior </w:t>
      </w:r>
      <w:r w:rsidR="00B45EAE" w:rsidRPr="00264330">
        <w:rPr>
          <w:rFonts w:ascii="Arial" w:eastAsia="Helvetica" w:hAnsi="Arial" w:cs="Arial"/>
          <w:bCs/>
          <w:sz w:val="18"/>
          <w:szCs w:val="18"/>
        </w:rPr>
        <w:t>S</w:t>
      </w:r>
      <w:r w:rsidR="004E6E25" w:rsidRPr="00264330">
        <w:rPr>
          <w:rFonts w:ascii="Arial" w:eastAsia="Helvetica" w:hAnsi="Arial" w:cs="Arial"/>
          <w:bCs/>
          <w:sz w:val="18"/>
          <w:szCs w:val="18"/>
        </w:rPr>
        <w:t>oftware Test Engineer</w:t>
      </w:r>
    </w:p>
    <w:p w14:paraId="0ABA950F" w14:textId="6E1172B9" w:rsidR="00B45EAE" w:rsidRPr="00264330" w:rsidRDefault="004E6E25" w:rsidP="00B45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/>
          <w:bCs/>
          <w:sz w:val="18"/>
          <w:szCs w:val="18"/>
        </w:rPr>
      </w:pPr>
      <w:r w:rsidRPr="00264330">
        <w:rPr>
          <w:rFonts w:ascii="Arial" w:eastAsia="Helvetica" w:hAnsi="Arial" w:cs="Arial"/>
          <w:bCs/>
          <w:sz w:val="18"/>
          <w:szCs w:val="18"/>
        </w:rPr>
        <w:tab/>
      </w:r>
      <w:r w:rsidRPr="00264330">
        <w:rPr>
          <w:rFonts w:ascii="Arial" w:eastAsia="Helvetica" w:hAnsi="Arial" w:cs="Arial"/>
          <w:bCs/>
          <w:sz w:val="18"/>
          <w:szCs w:val="18"/>
        </w:rPr>
        <w:tab/>
      </w:r>
      <w:r w:rsidR="00B45EAE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B45EAE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B45EAE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B45EAE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B45EAE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B45EAE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B45EAE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B45EAE" w:rsidRPr="00264330">
        <w:rPr>
          <w:rFonts w:ascii="Arial" w:eastAsia="Helvetica" w:hAnsi="Arial" w:cs="Arial"/>
          <w:b/>
          <w:bCs/>
          <w:sz w:val="18"/>
          <w:szCs w:val="18"/>
        </w:rPr>
        <w:tab/>
        <w:t xml:space="preserve">  </w:t>
      </w:r>
      <w:r w:rsidR="00B45EAE" w:rsidRPr="00264330">
        <w:rPr>
          <w:rFonts w:ascii="Arial" w:eastAsia="Helvetica" w:hAnsi="Arial" w:cs="Arial"/>
          <w:b/>
          <w:bCs/>
          <w:sz w:val="18"/>
          <w:szCs w:val="18"/>
        </w:rPr>
        <w:tab/>
      </w:r>
    </w:p>
    <w:p w14:paraId="409F76E0" w14:textId="77777777" w:rsidR="005D640A" w:rsidRPr="00264330" w:rsidRDefault="005D640A" w:rsidP="00B45EA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Drive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manual</w:t>
      </w:r>
      <w:r w:rsidRPr="00264330">
        <w:rPr>
          <w:rFonts w:ascii="Arial" w:eastAsia="Helvetica" w:hAnsi="Arial" w:cs="Arial"/>
          <w:sz w:val="18"/>
          <w:szCs w:val="18"/>
        </w:rPr>
        <w:t xml:space="preserve"> and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automated testing</w:t>
      </w:r>
      <w:r w:rsidRPr="00264330">
        <w:rPr>
          <w:rFonts w:ascii="Arial" w:eastAsia="Helvetica" w:hAnsi="Arial" w:cs="Arial"/>
          <w:sz w:val="18"/>
          <w:szCs w:val="18"/>
        </w:rPr>
        <w:t xml:space="preserve"> for </w:t>
      </w:r>
      <w:proofErr w:type="spellStart"/>
      <w:r w:rsidRPr="00264330">
        <w:rPr>
          <w:rFonts w:ascii="Arial" w:eastAsia="Helvetica" w:hAnsi="Arial" w:cs="Arial"/>
          <w:sz w:val="18"/>
          <w:szCs w:val="18"/>
        </w:rPr>
        <w:t>Thermo</w:t>
      </w:r>
      <w:proofErr w:type="spellEnd"/>
      <w:r w:rsidRPr="00264330">
        <w:rPr>
          <w:rFonts w:ascii="Arial" w:eastAsia="Helvetica" w:hAnsi="Arial" w:cs="Arial"/>
          <w:sz w:val="18"/>
          <w:szCs w:val="18"/>
        </w:rPr>
        <w:t xml:space="preserve"> Fisher software products in an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Agile Scrum</w:t>
      </w:r>
      <w:r w:rsidRPr="00264330">
        <w:rPr>
          <w:rFonts w:ascii="Arial" w:eastAsia="Helvetica" w:hAnsi="Arial" w:cs="Arial"/>
          <w:sz w:val="18"/>
          <w:szCs w:val="18"/>
        </w:rPr>
        <w:t xml:space="preserve"> development environment throughout the various stages of product lifecycle.</w:t>
      </w:r>
    </w:p>
    <w:p w14:paraId="130F1C78" w14:textId="7A142CD3" w:rsidR="00AF4F50" w:rsidRPr="00264330" w:rsidRDefault="006326A8" w:rsidP="00B45EA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>Lead the d</w:t>
      </w:r>
      <w:r w:rsidR="00AF4F50" w:rsidRPr="00264330">
        <w:rPr>
          <w:rFonts w:ascii="Arial" w:eastAsia="Helvetica" w:hAnsi="Arial" w:cs="Arial"/>
          <w:sz w:val="18"/>
          <w:szCs w:val="18"/>
        </w:rPr>
        <w:t>esign</w:t>
      </w:r>
      <w:r w:rsidR="001016D7" w:rsidRPr="00264330">
        <w:rPr>
          <w:rFonts w:ascii="Arial" w:eastAsia="Helvetica" w:hAnsi="Arial" w:cs="Arial"/>
          <w:sz w:val="18"/>
          <w:szCs w:val="18"/>
        </w:rPr>
        <w:t>ing</w:t>
      </w:r>
      <w:r w:rsidR="00AF4F50" w:rsidRPr="00264330">
        <w:rPr>
          <w:rFonts w:ascii="Arial" w:eastAsia="Helvetica" w:hAnsi="Arial" w:cs="Arial"/>
          <w:sz w:val="18"/>
          <w:szCs w:val="18"/>
        </w:rPr>
        <w:t xml:space="preserve">, </w:t>
      </w:r>
      <w:r w:rsidR="00A92323" w:rsidRPr="00264330">
        <w:rPr>
          <w:rFonts w:ascii="Arial" w:eastAsia="Helvetica" w:hAnsi="Arial" w:cs="Arial"/>
          <w:sz w:val="18"/>
          <w:szCs w:val="18"/>
        </w:rPr>
        <w:t>execut</w:t>
      </w:r>
      <w:r w:rsidRPr="00264330">
        <w:rPr>
          <w:rFonts w:ascii="Arial" w:eastAsia="Helvetica" w:hAnsi="Arial" w:cs="Arial"/>
          <w:sz w:val="18"/>
          <w:szCs w:val="18"/>
        </w:rPr>
        <w:t>ing</w:t>
      </w:r>
      <w:r w:rsidR="00A92323" w:rsidRPr="00264330">
        <w:rPr>
          <w:rFonts w:ascii="Arial" w:eastAsia="Helvetica" w:hAnsi="Arial" w:cs="Arial"/>
          <w:sz w:val="18"/>
          <w:szCs w:val="18"/>
        </w:rPr>
        <w:t>,</w:t>
      </w:r>
      <w:r w:rsidR="00AF4F50" w:rsidRPr="00264330">
        <w:rPr>
          <w:rFonts w:ascii="Arial" w:eastAsia="Helvetica" w:hAnsi="Arial" w:cs="Arial"/>
          <w:sz w:val="18"/>
          <w:szCs w:val="18"/>
        </w:rPr>
        <w:t xml:space="preserve"> and maintain</w:t>
      </w:r>
      <w:r w:rsidR="001016D7" w:rsidRPr="00264330">
        <w:rPr>
          <w:rFonts w:ascii="Arial" w:eastAsia="Helvetica" w:hAnsi="Arial" w:cs="Arial"/>
          <w:sz w:val="18"/>
          <w:szCs w:val="18"/>
        </w:rPr>
        <w:t>ing</w:t>
      </w:r>
      <w:r w:rsidR="00AF4F50" w:rsidRPr="00264330">
        <w:rPr>
          <w:rFonts w:ascii="Arial" w:eastAsia="Helvetica" w:hAnsi="Arial" w:cs="Arial"/>
          <w:sz w:val="18"/>
          <w:szCs w:val="18"/>
        </w:rPr>
        <w:t xml:space="preserve"> </w:t>
      </w:r>
      <w:r w:rsidR="00116206" w:rsidRPr="00264330">
        <w:rPr>
          <w:rFonts w:ascii="Arial" w:eastAsia="Helvetica" w:hAnsi="Arial" w:cs="Arial"/>
          <w:sz w:val="18"/>
          <w:szCs w:val="18"/>
        </w:rPr>
        <w:t xml:space="preserve">of the </w:t>
      </w:r>
      <w:r w:rsidR="00AF4F50" w:rsidRPr="00264330">
        <w:rPr>
          <w:rFonts w:ascii="Arial" w:eastAsia="Helvetica" w:hAnsi="Arial" w:cs="Arial"/>
          <w:b/>
          <w:bCs/>
          <w:sz w:val="18"/>
          <w:szCs w:val="18"/>
        </w:rPr>
        <w:t>test plans</w:t>
      </w:r>
      <w:r w:rsidR="00AF4F50" w:rsidRPr="00264330">
        <w:rPr>
          <w:rFonts w:ascii="Arial" w:eastAsia="Helvetica" w:hAnsi="Arial" w:cs="Arial"/>
          <w:sz w:val="18"/>
          <w:szCs w:val="18"/>
        </w:rPr>
        <w:t xml:space="preserve"> and tests following the </w:t>
      </w:r>
      <w:r w:rsidR="00AF4F50" w:rsidRPr="00264330">
        <w:rPr>
          <w:rFonts w:ascii="Arial" w:eastAsia="Helvetica" w:hAnsi="Arial" w:cs="Arial"/>
          <w:b/>
          <w:bCs/>
          <w:sz w:val="18"/>
          <w:szCs w:val="18"/>
        </w:rPr>
        <w:t>SDLC</w:t>
      </w:r>
      <w:r w:rsidR="00AF4F50" w:rsidRPr="00264330">
        <w:rPr>
          <w:rFonts w:ascii="Arial" w:eastAsia="Helvetica" w:hAnsi="Arial" w:cs="Arial"/>
          <w:sz w:val="18"/>
          <w:szCs w:val="18"/>
        </w:rPr>
        <w:t xml:space="preserve"> standards.</w:t>
      </w:r>
    </w:p>
    <w:p w14:paraId="45C3E81B" w14:textId="600505D1" w:rsidR="00AF4F50" w:rsidRPr="00264330" w:rsidRDefault="006326A8" w:rsidP="00B45EA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Oversaw </w:t>
      </w:r>
      <w:r w:rsidR="00116206" w:rsidRPr="00264330">
        <w:rPr>
          <w:rFonts w:ascii="Arial" w:eastAsia="Helvetica" w:hAnsi="Arial" w:cs="Arial"/>
          <w:sz w:val="18"/>
          <w:szCs w:val="18"/>
        </w:rPr>
        <w:t xml:space="preserve">and performed </w:t>
      </w:r>
      <w:r w:rsidR="002E63A0" w:rsidRPr="00264330">
        <w:rPr>
          <w:rFonts w:ascii="Arial" w:eastAsia="Helvetica" w:hAnsi="Arial" w:cs="Arial"/>
          <w:sz w:val="18"/>
          <w:szCs w:val="18"/>
        </w:rPr>
        <w:t xml:space="preserve">comprehensive </w:t>
      </w:r>
      <w:r w:rsidR="002E63A0" w:rsidRPr="00264330">
        <w:rPr>
          <w:rFonts w:ascii="Arial" w:eastAsia="Helvetica" w:hAnsi="Arial" w:cs="Arial"/>
          <w:b/>
          <w:bCs/>
          <w:sz w:val="18"/>
          <w:szCs w:val="18"/>
        </w:rPr>
        <w:t>m</w:t>
      </w:r>
      <w:r w:rsidR="00AF4F50" w:rsidRPr="00264330">
        <w:rPr>
          <w:rFonts w:ascii="Arial" w:eastAsia="Helvetica" w:hAnsi="Arial" w:cs="Arial"/>
          <w:b/>
          <w:bCs/>
          <w:sz w:val="18"/>
          <w:szCs w:val="18"/>
        </w:rPr>
        <w:t>anual test</w:t>
      </w:r>
      <w:r w:rsidR="002E63A0" w:rsidRPr="00264330">
        <w:rPr>
          <w:rFonts w:ascii="Arial" w:eastAsia="Helvetica" w:hAnsi="Arial" w:cs="Arial"/>
          <w:b/>
          <w:bCs/>
          <w:sz w:val="18"/>
          <w:szCs w:val="18"/>
        </w:rPr>
        <w:t>ing</w:t>
      </w:r>
      <w:r w:rsidR="002E63A0" w:rsidRPr="00264330">
        <w:rPr>
          <w:rFonts w:ascii="Arial" w:eastAsia="Helvetica" w:hAnsi="Arial" w:cs="Arial"/>
          <w:sz w:val="18"/>
          <w:szCs w:val="18"/>
        </w:rPr>
        <w:t xml:space="preserve"> </w:t>
      </w:r>
      <w:r w:rsidR="00AF4F50" w:rsidRPr="00264330">
        <w:rPr>
          <w:rFonts w:ascii="Arial" w:eastAsia="Helvetica" w:hAnsi="Arial" w:cs="Arial"/>
          <w:sz w:val="18"/>
          <w:szCs w:val="18"/>
        </w:rPr>
        <w:t xml:space="preserve">and </w:t>
      </w:r>
      <w:r w:rsidR="00AF4F50" w:rsidRPr="00264330">
        <w:rPr>
          <w:rFonts w:ascii="Arial" w:eastAsia="Helvetica" w:hAnsi="Arial" w:cs="Arial"/>
          <w:b/>
          <w:bCs/>
          <w:sz w:val="18"/>
          <w:szCs w:val="18"/>
        </w:rPr>
        <w:t>automated tests</w:t>
      </w:r>
      <w:r w:rsidR="00AF4F50" w:rsidRPr="00264330">
        <w:rPr>
          <w:rFonts w:ascii="Arial" w:eastAsia="Helvetica" w:hAnsi="Arial" w:cs="Arial"/>
          <w:sz w:val="18"/>
          <w:szCs w:val="18"/>
        </w:rPr>
        <w:t xml:space="preserve"> in </w:t>
      </w:r>
      <w:r w:rsidR="00CA0142" w:rsidRPr="00264330">
        <w:rPr>
          <w:rFonts w:ascii="Arial" w:eastAsia="Helvetica" w:hAnsi="Arial" w:cs="Arial"/>
          <w:sz w:val="18"/>
          <w:szCs w:val="18"/>
        </w:rPr>
        <w:t xml:space="preserve">a robust </w:t>
      </w:r>
      <w:r w:rsidR="002D7F2C" w:rsidRPr="00264330">
        <w:rPr>
          <w:rFonts w:ascii="Arial" w:eastAsia="Helvetica" w:hAnsi="Arial" w:cs="Arial"/>
          <w:b/>
          <w:bCs/>
          <w:sz w:val="18"/>
          <w:szCs w:val="18"/>
        </w:rPr>
        <w:t>Java</w:t>
      </w:r>
      <w:r w:rsidR="002D7F2C" w:rsidRPr="00264330">
        <w:rPr>
          <w:rFonts w:ascii="Arial" w:eastAsia="Helvetica" w:hAnsi="Arial" w:cs="Arial"/>
          <w:sz w:val="18"/>
          <w:szCs w:val="18"/>
        </w:rPr>
        <w:t xml:space="preserve"> based </w:t>
      </w:r>
      <w:r w:rsidR="00AF4F50" w:rsidRPr="00264330">
        <w:rPr>
          <w:rFonts w:ascii="Arial" w:eastAsia="Helvetica" w:hAnsi="Arial" w:cs="Arial"/>
          <w:b/>
          <w:bCs/>
          <w:sz w:val="18"/>
          <w:szCs w:val="18"/>
        </w:rPr>
        <w:t>Sele</w:t>
      </w:r>
      <w:r w:rsidR="00CB0AD1" w:rsidRPr="00264330">
        <w:rPr>
          <w:rFonts w:ascii="Arial" w:eastAsia="Helvetica" w:hAnsi="Arial" w:cs="Arial"/>
          <w:b/>
          <w:bCs/>
          <w:sz w:val="18"/>
          <w:szCs w:val="18"/>
        </w:rPr>
        <w:t>n</w:t>
      </w:r>
      <w:r w:rsidR="00AF4F50" w:rsidRPr="00264330">
        <w:rPr>
          <w:rFonts w:ascii="Arial" w:eastAsia="Helvetica" w:hAnsi="Arial" w:cs="Arial"/>
          <w:b/>
          <w:bCs/>
          <w:sz w:val="18"/>
          <w:szCs w:val="18"/>
        </w:rPr>
        <w:t>ium</w:t>
      </w:r>
      <w:r w:rsidR="0039699D" w:rsidRPr="00264330">
        <w:rPr>
          <w:rFonts w:ascii="Arial" w:eastAsia="Helvetica" w:hAnsi="Arial" w:cs="Arial"/>
          <w:b/>
          <w:bCs/>
          <w:sz w:val="18"/>
          <w:szCs w:val="18"/>
        </w:rPr>
        <w:t xml:space="preserve"> WebDriver</w:t>
      </w:r>
      <w:r w:rsidR="00CB0AD1" w:rsidRPr="00264330">
        <w:rPr>
          <w:rFonts w:ascii="Arial" w:eastAsia="Helvetica" w:hAnsi="Arial" w:cs="Arial"/>
          <w:b/>
          <w:bCs/>
          <w:sz w:val="18"/>
          <w:szCs w:val="18"/>
        </w:rPr>
        <w:t>, Cucumber-Gherkin framework</w:t>
      </w:r>
      <w:r w:rsidR="002E63A0" w:rsidRPr="00264330">
        <w:rPr>
          <w:rFonts w:ascii="Arial" w:eastAsia="Helvetica" w:hAnsi="Arial" w:cs="Arial"/>
          <w:sz w:val="18"/>
          <w:szCs w:val="18"/>
        </w:rPr>
        <w:t>.</w:t>
      </w:r>
    </w:p>
    <w:p w14:paraId="2F423168" w14:textId="29CEFF70" w:rsidR="00116206" w:rsidRDefault="00116206" w:rsidP="00D140E0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Spearheaded the </w:t>
      </w:r>
      <w:r w:rsidRPr="00340E6C">
        <w:rPr>
          <w:rFonts w:ascii="Arial" w:eastAsia="Helvetica" w:hAnsi="Arial" w:cs="Arial"/>
          <w:b/>
          <w:bCs/>
          <w:sz w:val="18"/>
          <w:szCs w:val="18"/>
        </w:rPr>
        <w:t>automation</w:t>
      </w:r>
      <w:r w:rsidRPr="00264330">
        <w:rPr>
          <w:rFonts w:ascii="Arial" w:eastAsia="Helvetica" w:hAnsi="Arial" w:cs="Arial"/>
          <w:sz w:val="18"/>
          <w:szCs w:val="18"/>
        </w:rPr>
        <w:t xml:space="preserve"> of </w:t>
      </w:r>
      <w:r w:rsidR="0039699D" w:rsidRPr="00264330">
        <w:rPr>
          <w:rFonts w:ascii="Arial" w:eastAsia="Helvetica" w:hAnsi="Arial" w:cs="Arial"/>
          <w:sz w:val="18"/>
          <w:szCs w:val="18"/>
        </w:rPr>
        <w:t xml:space="preserve">new features and </w:t>
      </w:r>
      <w:r w:rsidRPr="00264330">
        <w:rPr>
          <w:rFonts w:ascii="Arial" w:eastAsia="Helvetica" w:hAnsi="Arial" w:cs="Arial"/>
          <w:sz w:val="18"/>
          <w:szCs w:val="18"/>
        </w:rPr>
        <w:t xml:space="preserve">more than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500 regression tests</w:t>
      </w:r>
      <w:r w:rsidRPr="00264330">
        <w:rPr>
          <w:rFonts w:ascii="Arial" w:eastAsia="Helvetica" w:hAnsi="Arial" w:cs="Arial"/>
          <w:sz w:val="18"/>
          <w:szCs w:val="18"/>
        </w:rPr>
        <w:t xml:space="preserve"> in collaboration with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offshore</w:t>
      </w:r>
      <w:r w:rsidRPr="00264330">
        <w:rPr>
          <w:rFonts w:ascii="Arial" w:eastAsia="Helvetica" w:hAnsi="Arial" w:cs="Arial"/>
          <w:sz w:val="18"/>
          <w:szCs w:val="18"/>
        </w:rPr>
        <w:t xml:space="preserve"> automation contractors, </w:t>
      </w:r>
      <w:r w:rsidR="00946FFD" w:rsidRPr="00264330">
        <w:rPr>
          <w:rFonts w:ascii="Arial" w:eastAsia="Helvetica" w:hAnsi="Arial" w:cs="Arial"/>
          <w:sz w:val="18"/>
          <w:szCs w:val="18"/>
        </w:rPr>
        <w:t xml:space="preserve">reducing the </w:t>
      </w:r>
      <w:r w:rsidRPr="00264330">
        <w:rPr>
          <w:rFonts w:ascii="Arial" w:eastAsia="Helvetica" w:hAnsi="Arial" w:cs="Arial"/>
          <w:sz w:val="18"/>
          <w:szCs w:val="18"/>
        </w:rPr>
        <w:t xml:space="preserve">testing time </w:t>
      </w:r>
      <w:r w:rsidR="00946FFD" w:rsidRPr="00264330">
        <w:rPr>
          <w:rFonts w:ascii="Arial" w:eastAsia="Helvetica" w:hAnsi="Arial" w:cs="Arial"/>
          <w:sz w:val="18"/>
          <w:szCs w:val="18"/>
        </w:rPr>
        <w:t>by over 60%</w:t>
      </w:r>
      <w:r w:rsidRPr="00264330">
        <w:rPr>
          <w:rFonts w:ascii="Arial" w:eastAsia="Helvetica" w:hAnsi="Arial" w:cs="Arial"/>
          <w:sz w:val="18"/>
          <w:szCs w:val="18"/>
        </w:rPr>
        <w:t>.</w:t>
      </w:r>
    </w:p>
    <w:p w14:paraId="6B067353" w14:textId="77777777" w:rsidR="00477DC5" w:rsidRPr="00264330" w:rsidRDefault="00477DC5" w:rsidP="00477DC5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Lead remediation effort to migrate all regression tests from </w:t>
      </w:r>
      <w:proofErr w:type="spellStart"/>
      <w:r w:rsidRPr="00264330">
        <w:rPr>
          <w:rFonts w:ascii="Arial" w:eastAsia="Helvetica" w:hAnsi="Arial" w:cs="Arial"/>
          <w:b/>
          <w:bCs/>
          <w:sz w:val="18"/>
          <w:szCs w:val="18"/>
        </w:rPr>
        <w:t>qTest</w:t>
      </w:r>
      <w:proofErr w:type="spellEnd"/>
      <w:r w:rsidRPr="00264330">
        <w:rPr>
          <w:rFonts w:ascii="Arial" w:eastAsia="Helvetica" w:hAnsi="Arial" w:cs="Arial"/>
          <w:sz w:val="18"/>
          <w:szCs w:val="18"/>
        </w:rPr>
        <w:t xml:space="preserve"> to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Jira-</w:t>
      </w:r>
      <w:proofErr w:type="spellStart"/>
      <w:r w:rsidRPr="00264330">
        <w:rPr>
          <w:rFonts w:ascii="Arial" w:eastAsia="Helvetica" w:hAnsi="Arial" w:cs="Arial"/>
          <w:b/>
          <w:bCs/>
          <w:sz w:val="18"/>
          <w:szCs w:val="18"/>
        </w:rPr>
        <w:t>xRa</w:t>
      </w:r>
      <w:r w:rsidRPr="00264330">
        <w:rPr>
          <w:rFonts w:ascii="Arial" w:eastAsia="Helvetica" w:hAnsi="Arial" w:cs="Arial"/>
          <w:sz w:val="18"/>
          <w:szCs w:val="18"/>
        </w:rPr>
        <w:t>y</w:t>
      </w:r>
      <w:proofErr w:type="spellEnd"/>
      <w:r w:rsidRPr="00264330">
        <w:rPr>
          <w:rFonts w:ascii="Arial" w:eastAsia="Helvetica" w:hAnsi="Arial" w:cs="Arial"/>
          <w:sz w:val="18"/>
          <w:szCs w:val="18"/>
        </w:rPr>
        <w:t xml:space="preserve"> tests and convert in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Gherkin format</w:t>
      </w:r>
      <w:r w:rsidRPr="00264330">
        <w:rPr>
          <w:rFonts w:ascii="Arial" w:eastAsia="Helvetica" w:hAnsi="Arial" w:cs="Arial"/>
          <w:sz w:val="18"/>
          <w:szCs w:val="18"/>
        </w:rPr>
        <w:t>.</w:t>
      </w:r>
    </w:p>
    <w:p w14:paraId="71831A21" w14:textId="77777777" w:rsidR="00477DC5" w:rsidRPr="00264330" w:rsidRDefault="00477DC5" w:rsidP="00477DC5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kern w:val="2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Proficient in industry standard technologies including,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 xml:space="preserve">Jira, </w:t>
      </w:r>
      <w:proofErr w:type="spellStart"/>
      <w:r w:rsidRPr="00264330">
        <w:rPr>
          <w:rFonts w:ascii="Arial" w:eastAsia="Helvetica" w:hAnsi="Arial" w:cs="Arial"/>
          <w:b/>
          <w:bCs/>
          <w:sz w:val="18"/>
          <w:szCs w:val="18"/>
        </w:rPr>
        <w:t>xRay</w:t>
      </w:r>
      <w:proofErr w:type="spellEnd"/>
      <w:r w:rsidRPr="00264330">
        <w:rPr>
          <w:rFonts w:ascii="Arial" w:eastAsia="Helvetica" w:hAnsi="Arial" w:cs="Arial"/>
          <w:b/>
          <w:bCs/>
          <w:sz w:val="18"/>
          <w:szCs w:val="18"/>
        </w:rPr>
        <w:t xml:space="preserve">, </w:t>
      </w:r>
      <w:proofErr w:type="spellStart"/>
      <w:r w:rsidRPr="00264330">
        <w:rPr>
          <w:rFonts w:ascii="Arial" w:eastAsia="Helvetica" w:hAnsi="Arial" w:cs="Arial"/>
          <w:b/>
          <w:bCs/>
          <w:sz w:val="18"/>
          <w:szCs w:val="18"/>
        </w:rPr>
        <w:t>qTest</w:t>
      </w:r>
      <w:proofErr w:type="spellEnd"/>
      <w:r w:rsidRPr="00264330">
        <w:rPr>
          <w:rFonts w:ascii="Arial" w:eastAsia="Helvetica" w:hAnsi="Arial" w:cs="Arial"/>
          <w:b/>
          <w:bCs/>
          <w:sz w:val="18"/>
          <w:szCs w:val="18"/>
        </w:rPr>
        <w:t xml:space="preserve">, AWS, Kubernetes, Jenkins, </w:t>
      </w:r>
      <w:proofErr w:type="spellStart"/>
      <w:r w:rsidRPr="00264330">
        <w:rPr>
          <w:rFonts w:ascii="Arial" w:eastAsia="Helvetica" w:hAnsi="Arial" w:cs="Arial"/>
          <w:b/>
          <w:bCs/>
          <w:sz w:val="18"/>
          <w:szCs w:val="18"/>
        </w:rPr>
        <w:t>Jfrog</w:t>
      </w:r>
      <w:proofErr w:type="spellEnd"/>
      <w:r w:rsidRPr="00264330">
        <w:rPr>
          <w:rFonts w:ascii="Arial" w:eastAsia="Helvetica" w:hAnsi="Arial" w:cs="Arial"/>
          <w:b/>
          <w:bCs/>
          <w:sz w:val="18"/>
          <w:szCs w:val="18"/>
        </w:rPr>
        <w:t xml:space="preserve">, Rancher, Selenium, </w:t>
      </w:r>
      <w:r>
        <w:rPr>
          <w:rFonts w:ascii="Arial" w:eastAsia="Helvetica" w:hAnsi="Arial" w:cs="Arial"/>
          <w:b/>
          <w:bCs/>
          <w:sz w:val="18"/>
          <w:szCs w:val="18"/>
        </w:rPr>
        <w:t xml:space="preserve">Playwright,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Java</w:t>
      </w:r>
      <w:r w:rsidRPr="00264330">
        <w:rPr>
          <w:rFonts w:ascii="Arial" w:eastAsia="Helvetica" w:hAnsi="Arial" w:cs="Arial"/>
          <w:sz w:val="18"/>
          <w:szCs w:val="18"/>
        </w:rPr>
        <w:t xml:space="preserve"> etc.</w:t>
      </w:r>
    </w:p>
    <w:p w14:paraId="4D8E623E" w14:textId="77777777" w:rsidR="00477DC5" w:rsidRPr="00264330" w:rsidRDefault="00477DC5" w:rsidP="00477DC5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>Extensively u</w:t>
      </w:r>
      <w:r w:rsidRPr="00264330">
        <w:rPr>
          <w:rFonts w:ascii="Arial" w:eastAsia="Helvetica" w:hAnsi="Arial" w:cs="Arial"/>
          <w:sz w:val="18"/>
          <w:szCs w:val="18"/>
        </w:rPr>
        <w:t xml:space="preserve">tilized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Postman</w:t>
      </w:r>
      <w:r w:rsidRPr="00264330">
        <w:rPr>
          <w:rFonts w:ascii="Arial" w:eastAsia="Helvetica" w:hAnsi="Arial" w:cs="Arial"/>
          <w:sz w:val="18"/>
          <w:szCs w:val="18"/>
        </w:rPr>
        <w:t xml:space="preserve"> and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Swagger</w:t>
      </w:r>
      <w:r w:rsidRPr="00264330">
        <w:rPr>
          <w:rFonts w:ascii="Arial" w:eastAsia="Helvetica" w:hAnsi="Arial" w:cs="Arial"/>
          <w:sz w:val="18"/>
          <w:szCs w:val="18"/>
        </w:rPr>
        <w:t xml:space="preserve"> tools to test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REST</w:t>
      </w:r>
      <w:r>
        <w:rPr>
          <w:rFonts w:ascii="Arial" w:eastAsia="Helvetica" w:hAnsi="Arial" w:cs="Arial"/>
          <w:b/>
          <w:bCs/>
          <w:sz w:val="18"/>
          <w:szCs w:val="18"/>
        </w:rPr>
        <w:t>ful</w:t>
      </w:r>
      <w:r>
        <w:rPr>
          <w:rFonts w:ascii="Arial" w:eastAsia="Helvetica" w:hAnsi="Arial" w:cs="Arial"/>
          <w:sz w:val="18"/>
          <w:szCs w:val="18"/>
        </w:rPr>
        <w:t xml:space="preserve"> web services, ‘Reporting’, ‘Platform’ &amp; ‘Entity’ Services.</w:t>
      </w:r>
    </w:p>
    <w:p w14:paraId="3E8402B4" w14:textId="2002F614" w:rsidR="00D140E0" w:rsidRPr="00264330" w:rsidRDefault="00D140E0" w:rsidP="00D140E0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Coordinated migration of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on-prem servers</w:t>
      </w:r>
      <w:r w:rsidRPr="00264330">
        <w:rPr>
          <w:rFonts w:ascii="Arial" w:eastAsia="Helvetica" w:hAnsi="Arial" w:cs="Arial"/>
          <w:sz w:val="18"/>
          <w:szCs w:val="18"/>
        </w:rPr>
        <w:t xml:space="preserve"> with various teams and developers to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AWS Cloud</w:t>
      </w:r>
      <w:r w:rsidRPr="00264330">
        <w:rPr>
          <w:rFonts w:ascii="Arial" w:eastAsia="Helvetica" w:hAnsi="Arial" w:cs="Arial"/>
          <w:sz w:val="18"/>
          <w:szCs w:val="18"/>
        </w:rPr>
        <w:t>.</w:t>
      </w:r>
    </w:p>
    <w:p w14:paraId="2546C80F" w14:textId="503DF548" w:rsidR="00D140E0" w:rsidRPr="00264330" w:rsidRDefault="00D140E0" w:rsidP="00D140E0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lastRenderedPageBreak/>
        <w:t xml:space="preserve">Tested the migration of database from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Oracle</w:t>
      </w:r>
      <w:r w:rsidRPr="00264330">
        <w:rPr>
          <w:rFonts w:ascii="Arial" w:eastAsia="Helvetica" w:hAnsi="Arial" w:cs="Arial"/>
          <w:sz w:val="18"/>
          <w:szCs w:val="18"/>
        </w:rPr>
        <w:t xml:space="preserve"> to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PostgreSQL</w:t>
      </w:r>
    </w:p>
    <w:p w14:paraId="75A1D0FB" w14:textId="1484B41C" w:rsidR="00CB0AD1" w:rsidRPr="00264330" w:rsidRDefault="00116206" w:rsidP="00B45EA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>Played a key role as the main point of contact in c</w:t>
      </w:r>
      <w:r w:rsidR="00CB0AD1" w:rsidRPr="00264330">
        <w:rPr>
          <w:rFonts w:ascii="Arial" w:eastAsia="Helvetica" w:hAnsi="Arial" w:cs="Arial"/>
          <w:sz w:val="18"/>
          <w:szCs w:val="18"/>
        </w:rPr>
        <w:t>oordinat</w:t>
      </w:r>
      <w:r w:rsidR="001016D7" w:rsidRPr="00264330">
        <w:rPr>
          <w:rFonts w:ascii="Arial" w:eastAsia="Helvetica" w:hAnsi="Arial" w:cs="Arial"/>
          <w:sz w:val="18"/>
          <w:szCs w:val="18"/>
        </w:rPr>
        <w:t>ing</w:t>
      </w:r>
      <w:r w:rsidR="00CB0AD1" w:rsidRPr="00264330">
        <w:rPr>
          <w:rFonts w:ascii="Arial" w:eastAsia="Helvetica" w:hAnsi="Arial" w:cs="Arial"/>
          <w:sz w:val="18"/>
          <w:szCs w:val="18"/>
        </w:rPr>
        <w:t xml:space="preserve"> with offshore automation team</w:t>
      </w:r>
      <w:r w:rsidRPr="00264330">
        <w:rPr>
          <w:rFonts w:ascii="Arial" w:eastAsia="Helvetica" w:hAnsi="Arial" w:cs="Arial"/>
          <w:sz w:val="18"/>
          <w:szCs w:val="18"/>
        </w:rPr>
        <w:t>s</w:t>
      </w:r>
      <w:r w:rsidR="00CB0AD1" w:rsidRPr="00264330">
        <w:rPr>
          <w:rFonts w:ascii="Arial" w:eastAsia="Helvetica" w:hAnsi="Arial" w:cs="Arial"/>
          <w:sz w:val="18"/>
          <w:szCs w:val="18"/>
        </w:rPr>
        <w:t xml:space="preserve"> based in several countries in different time zones</w:t>
      </w:r>
      <w:r w:rsidR="002E63A0" w:rsidRPr="00264330">
        <w:rPr>
          <w:rFonts w:ascii="Arial" w:eastAsia="Helvetica" w:hAnsi="Arial" w:cs="Arial"/>
          <w:sz w:val="18"/>
          <w:szCs w:val="18"/>
        </w:rPr>
        <w:t>.</w:t>
      </w:r>
    </w:p>
    <w:p w14:paraId="22C95E5C" w14:textId="4B741C86" w:rsidR="00116206" w:rsidRPr="00264330" w:rsidRDefault="00116206" w:rsidP="00116206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Demonstrated proficiency in improving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QA process</w:t>
      </w:r>
      <w:r w:rsidRPr="00264330">
        <w:rPr>
          <w:rFonts w:ascii="Arial" w:eastAsia="Helvetica" w:hAnsi="Arial" w:cs="Arial"/>
          <w:sz w:val="18"/>
          <w:szCs w:val="18"/>
        </w:rPr>
        <w:t xml:space="preserve"> and practices, maintained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Confluence</w:t>
      </w:r>
      <w:r w:rsidRPr="00264330">
        <w:rPr>
          <w:rFonts w:ascii="Arial" w:eastAsia="Helvetica" w:hAnsi="Arial" w:cs="Arial"/>
          <w:sz w:val="18"/>
          <w:szCs w:val="18"/>
        </w:rPr>
        <w:t xml:space="preserve"> pages, and incorporated them into the SDLC.</w:t>
      </w:r>
    </w:p>
    <w:p w14:paraId="2235AE37" w14:textId="77777777" w:rsidR="00116206" w:rsidRPr="00264330" w:rsidRDefault="00116206" w:rsidP="00116206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Improved overhead by reviewing, manual and automated tests in collaboration with PO and retired outdated tests, this reduced the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regression suite</w:t>
      </w:r>
      <w:r w:rsidRPr="00264330">
        <w:rPr>
          <w:rFonts w:ascii="Arial" w:eastAsia="Helvetica" w:hAnsi="Arial" w:cs="Arial"/>
          <w:sz w:val="18"/>
          <w:szCs w:val="18"/>
        </w:rPr>
        <w:t xml:space="preserve"> execution time by 20%. </w:t>
      </w:r>
    </w:p>
    <w:p w14:paraId="5F464DF5" w14:textId="77777777" w:rsidR="00F52AB3" w:rsidRDefault="00F52A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hAnsi="Arial" w:cs="Arial"/>
          <w:b/>
          <w:bCs/>
          <w:sz w:val="18"/>
          <w:szCs w:val="18"/>
        </w:rPr>
      </w:pPr>
    </w:p>
    <w:p w14:paraId="24DA8B05" w14:textId="17DE5AC4" w:rsidR="00686D51" w:rsidRPr="00264330" w:rsidRDefault="007F0B75" w:rsidP="00686D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b/>
          <w:bCs/>
          <w:sz w:val="18"/>
          <w:szCs w:val="18"/>
        </w:rPr>
        <w:t>CORE INFORMATICS</w:t>
      </w:r>
      <w:r w:rsidR="0082174E">
        <w:rPr>
          <w:rFonts w:ascii="Arial" w:eastAsia="Helvetica" w:hAnsi="Arial" w:cs="Arial"/>
          <w:b/>
          <w:bCs/>
          <w:sz w:val="18"/>
          <w:szCs w:val="18"/>
        </w:rPr>
        <w:t>,</w:t>
      </w:r>
      <w:r w:rsidR="00686D51" w:rsidRPr="00264330">
        <w:rPr>
          <w:rFonts w:ascii="Arial" w:eastAsia="Helvetica" w:hAnsi="Arial" w:cs="Arial"/>
          <w:b/>
          <w:bCs/>
          <w:sz w:val="18"/>
          <w:szCs w:val="18"/>
        </w:rPr>
        <w:t xml:space="preserve"> </w:t>
      </w:r>
      <w:r w:rsidR="0082174E">
        <w:rPr>
          <w:rFonts w:ascii="Arial" w:eastAsia="Helvetica" w:hAnsi="Arial" w:cs="Arial"/>
          <w:b/>
          <w:bCs/>
          <w:sz w:val="18"/>
          <w:szCs w:val="18"/>
        </w:rPr>
        <w:t>Branford, CT</w:t>
      </w:r>
      <w:r w:rsidR="00686D51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686D51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686D51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686D51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686D51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686D51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686D51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686D51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686D51" w:rsidRPr="00264330">
        <w:rPr>
          <w:rFonts w:ascii="Arial" w:eastAsia="Helvetica" w:hAnsi="Arial" w:cs="Arial"/>
          <w:b/>
          <w:bCs/>
          <w:sz w:val="18"/>
          <w:szCs w:val="18"/>
        </w:rPr>
        <w:tab/>
        <w:t xml:space="preserve">   </w:t>
      </w:r>
      <w:r w:rsidR="00686D51" w:rsidRPr="00264330">
        <w:rPr>
          <w:rFonts w:ascii="Arial" w:eastAsia="Helvetica" w:hAnsi="Arial" w:cs="Arial"/>
          <w:sz w:val="18"/>
          <w:szCs w:val="18"/>
        </w:rPr>
        <w:t>Jan 201</w:t>
      </w:r>
      <w:r w:rsidR="008E589B">
        <w:rPr>
          <w:rFonts w:ascii="Arial" w:eastAsia="Helvetica" w:hAnsi="Arial" w:cs="Arial"/>
          <w:sz w:val="18"/>
          <w:szCs w:val="18"/>
        </w:rPr>
        <w:t>7</w:t>
      </w:r>
      <w:r w:rsidR="00686D51" w:rsidRPr="00264330">
        <w:rPr>
          <w:rFonts w:ascii="Arial" w:eastAsia="Helvetica" w:hAnsi="Arial" w:cs="Arial"/>
          <w:sz w:val="18"/>
          <w:szCs w:val="18"/>
        </w:rPr>
        <w:t xml:space="preserve"> – </w:t>
      </w:r>
      <w:r w:rsidR="00911499">
        <w:rPr>
          <w:rFonts w:ascii="Arial" w:eastAsia="Helvetica" w:hAnsi="Arial" w:cs="Arial"/>
          <w:sz w:val="18"/>
          <w:szCs w:val="18"/>
        </w:rPr>
        <w:t>May</w:t>
      </w:r>
      <w:r w:rsidR="00686D51" w:rsidRPr="00264330">
        <w:rPr>
          <w:rFonts w:ascii="Arial" w:eastAsia="Helvetica" w:hAnsi="Arial" w:cs="Arial"/>
          <w:sz w:val="18"/>
          <w:szCs w:val="18"/>
        </w:rPr>
        <w:t xml:space="preserve"> 201</w:t>
      </w:r>
      <w:r w:rsidR="008E589B">
        <w:rPr>
          <w:rFonts w:ascii="Arial" w:eastAsia="Helvetica" w:hAnsi="Arial" w:cs="Arial"/>
          <w:sz w:val="18"/>
          <w:szCs w:val="18"/>
        </w:rPr>
        <w:t>7</w:t>
      </w:r>
    </w:p>
    <w:p w14:paraId="6F1411D6" w14:textId="10376786" w:rsidR="00686D51" w:rsidRPr="00264330" w:rsidRDefault="00686D51" w:rsidP="00686D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Cs/>
          <w:sz w:val="18"/>
          <w:szCs w:val="18"/>
        </w:rPr>
      </w:pPr>
      <w:r w:rsidRPr="00264330">
        <w:rPr>
          <w:rFonts w:ascii="Arial" w:eastAsia="Helvetica" w:hAnsi="Arial" w:cs="Arial"/>
          <w:bCs/>
          <w:sz w:val="18"/>
          <w:szCs w:val="18"/>
        </w:rPr>
        <w:t xml:space="preserve">Senior </w:t>
      </w:r>
      <w:r w:rsidR="002105DE">
        <w:rPr>
          <w:rFonts w:ascii="Arial" w:eastAsia="Helvetica" w:hAnsi="Arial" w:cs="Arial"/>
          <w:bCs/>
          <w:sz w:val="18"/>
          <w:szCs w:val="18"/>
        </w:rPr>
        <w:t xml:space="preserve">Test </w:t>
      </w:r>
      <w:r w:rsidR="00C13AA2">
        <w:rPr>
          <w:rFonts w:ascii="Arial" w:eastAsia="Helvetica" w:hAnsi="Arial" w:cs="Arial"/>
          <w:bCs/>
          <w:sz w:val="18"/>
          <w:szCs w:val="18"/>
        </w:rPr>
        <w:t xml:space="preserve">Automation </w:t>
      </w:r>
      <w:r w:rsidR="00911499">
        <w:rPr>
          <w:rFonts w:ascii="Arial" w:eastAsia="Helvetica" w:hAnsi="Arial" w:cs="Arial"/>
          <w:bCs/>
          <w:sz w:val="18"/>
          <w:szCs w:val="18"/>
        </w:rPr>
        <w:t>Engineer</w:t>
      </w:r>
    </w:p>
    <w:p w14:paraId="6FFD2278" w14:textId="77777777" w:rsidR="00686D51" w:rsidRPr="00264330" w:rsidRDefault="00686D51" w:rsidP="00686D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Cs/>
          <w:sz w:val="18"/>
          <w:szCs w:val="18"/>
        </w:rPr>
      </w:pPr>
    </w:p>
    <w:p w14:paraId="168A3C76" w14:textId="0AF47B18" w:rsidR="00241909" w:rsidRDefault="00EE5781" w:rsidP="00686D51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 xml:space="preserve">Assumed leadership of </w:t>
      </w:r>
      <w:r w:rsidR="008366F5">
        <w:rPr>
          <w:rFonts w:ascii="Arial" w:eastAsia="Helvetica" w:hAnsi="Arial" w:cs="Arial"/>
          <w:sz w:val="18"/>
          <w:szCs w:val="18"/>
        </w:rPr>
        <w:t xml:space="preserve">transitioning </w:t>
      </w:r>
      <w:r w:rsidR="00AD0FD6">
        <w:rPr>
          <w:rFonts w:ascii="Arial" w:eastAsia="Helvetica" w:hAnsi="Arial" w:cs="Arial"/>
          <w:sz w:val="18"/>
          <w:szCs w:val="18"/>
        </w:rPr>
        <w:t xml:space="preserve">entire </w:t>
      </w:r>
      <w:r w:rsidR="009D0E89" w:rsidRPr="00B24C83">
        <w:rPr>
          <w:rFonts w:ascii="Arial" w:eastAsia="Helvetica" w:hAnsi="Arial" w:cs="Arial"/>
          <w:b/>
          <w:bCs/>
          <w:sz w:val="18"/>
          <w:szCs w:val="18"/>
        </w:rPr>
        <w:t>automation framework</w:t>
      </w:r>
      <w:r w:rsidR="009D0E89">
        <w:rPr>
          <w:rFonts w:ascii="Arial" w:eastAsia="Helvetica" w:hAnsi="Arial" w:cs="Arial"/>
          <w:sz w:val="18"/>
          <w:szCs w:val="18"/>
        </w:rPr>
        <w:t xml:space="preserve"> built in </w:t>
      </w:r>
      <w:proofErr w:type="spellStart"/>
      <w:r w:rsidR="009D0E89" w:rsidRPr="00B24C83">
        <w:rPr>
          <w:rFonts w:ascii="Arial" w:eastAsia="Helvetica" w:hAnsi="Arial" w:cs="Arial"/>
          <w:b/>
          <w:bCs/>
          <w:sz w:val="18"/>
          <w:szCs w:val="18"/>
        </w:rPr>
        <w:t>Katalon</w:t>
      </w:r>
      <w:proofErr w:type="spellEnd"/>
      <w:r w:rsidR="009D0E89">
        <w:rPr>
          <w:rFonts w:ascii="Arial" w:eastAsia="Helvetica" w:hAnsi="Arial" w:cs="Arial"/>
          <w:sz w:val="18"/>
          <w:szCs w:val="18"/>
        </w:rPr>
        <w:t xml:space="preserve"> Studio</w:t>
      </w:r>
      <w:r w:rsidR="00F47024">
        <w:rPr>
          <w:rFonts w:ascii="Arial" w:eastAsia="Helvetica" w:hAnsi="Arial" w:cs="Arial"/>
          <w:sz w:val="18"/>
          <w:szCs w:val="18"/>
        </w:rPr>
        <w:t xml:space="preserve"> using </w:t>
      </w:r>
      <w:r w:rsidR="00F47024" w:rsidRPr="00B24C83">
        <w:rPr>
          <w:rFonts w:ascii="Arial" w:eastAsia="Helvetica" w:hAnsi="Arial" w:cs="Arial"/>
          <w:b/>
          <w:bCs/>
          <w:sz w:val="18"/>
          <w:szCs w:val="18"/>
        </w:rPr>
        <w:t>Groovy</w:t>
      </w:r>
      <w:r w:rsidR="000A5460">
        <w:rPr>
          <w:rFonts w:ascii="Arial" w:eastAsia="Helvetica" w:hAnsi="Arial" w:cs="Arial"/>
          <w:sz w:val="18"/>
          <w:szCs w:val="18"/>
        </w:rPr>
        <w:t xml:space="preserve"> from offshore to inhouse</w:t>
      </w:r>
      <w:r w:rsidR="00513BDF">
        <w:rPr>
          <w:rFonts w:ascii="Arial" w:eastAsia="Helvetica" w:hAnsi="Arial" w:cs="Arial"/>
          <w:sz w:val="18"/>
          <w:szCs w:val="18"/>
        </w:rPr>
        <w:t xml:space="preserve"> team</w:t>
      </w:r>
      <w:r w:rsidR="000A5460">
        <w:rPr>
          <w:rFonts w:ascii="Arial" w:eastAsia="Helvetica" w:hAnsi="Arial" w:cs="Arial"/>
          <w:sz w:val="18"/>
          <w:szCs w:val="18"/>
        </w:rPr>
        <w:t>.</w:t>
      </w:r>
    </w:p>
    <w:p w14:paraId="66C6B72D" w14:textId="388439F2" w:rsidR="00A006DC" w:rsidRDefault="00CC3822" w:rsidP="00686D51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>Prioritized</w:t>
      </w:r>
      <w:r w:rsidR="00241909">
        <w:rPr>
          <w:rFonts w:ascii="Arial" w:eastAsia="Helvetica" w:hAnsi="Arial" w:cs="Arial"/>
          <w:sz w:val="18"/>
          <w:szCs w:val="18"/>
        </w:rPr>
        <w:t xml:space="preserve"> the backlog </w:t>
      </w:r>
      <w:r w:rsidR="00513BDF">
        <w:rPr>
          <w:rFonts w:ascii="Arial" w:eastAsia="Helvetica" w:hAnsi="Arial" w:cs="Arial"/>
          <w:sz w:val="18"/>
          <w:szCs w:val="18"/>
        </w:rPr>
        <w:t xml:space="preserve">of </w:t>
      </w:r>
      <w:r w:rsidR="00027326">
        <w:rPr>
          <w:rFonts w:ascii="Arial" w:eastAsia="Helvetica" w:hAnsi="Arial" w:cs="Arial"/>
          <w:sz w:val="18"/>
          <w:szCs w:val="18"/>
        </w:rPr>
        <w:t xml:space="preserve">manual </w:t>
      </w:r>
      <w:r w:rsidR="00241909">
        <w:rPr>
          <w:rFonts w:ascii="Arial" w:eastAsia="Helvetica" w:hAnsi="Arial" w:cs="Arial"/>
          <w:sz w:val="18"/>
          <w:szCs w:val="18"/>
        </w:rPr>
        <w:t xml:space="preserve">tests </w:t>
      </w:r>
      <w:r w:rsidR="00027326">
        <w:rPr>
          <w:rFonts w:ascii="Arial" w:eastAsia="Helvetica" w:hAnsi="Arial" w:cs="Arial"/>
          <w:sz w:val="18"/>
          <w:szCs w:val="18"/>
        </w:rPr>
        <w:t xml:space="preserve">and automated </w:t>
      </w:r>
      <w:r w:rsidR="002C2D1B">
        <w:rPr>
          <w:rFonts w:ascii="Arial" w:eastAsia="Helvetica" w:hAnsi="Arial" w:cs="Arial"/>
          <w:sz w:val="18"/>
          <w:szCs w:val="18"/>
        </w:rPr>
        <w:t xml:space="preserve">to be included </w:t>
      </w:r>
      <w:r w:rsidR="00A006DC">
        <w:rPr>
          <w:rFonts w:ascii="Arial" w:eastAsia="Helvetica" w:hAnsi="Arial" w:cs="Arial"/>
          <w:sz w:val="18"/>
          <w:szCs w:val="18"/>
        </w:rPr>
        <w:t>regression suite</w:t>
      </w:r>
      <w:r w:rsidR="002C2D1B">
        <w:rPr>
          <w:rFonts w:ascii="Arial" w:eastAsia="Helvetica" w:hAnsi="Arial" w:cs="Arial"/>
          <w:sz w:val="18"/>
          <w:szCs w:val="18"/>
        </w:rPr>
        <w:t xml:space="preserve"> with </w:t>
      </w:r>
      <w:r w:rsidR="00B45161">
        <w:rPr>
          <w:rFonts w:ascii="Arial" w:eastAsia="Helvetica" w:hAnsi="Arial" w:cs="Arial"/>
          <w:sz w:val="18"/>
          <w:szCs w:val="18"/>
        </w:rPr>
        <w:t xml:space="preserve">a </w:t>
      </w:r>
      <w:r w:rsidR="002C2D1B">
        <w:rPr>
          <w:rFonts w:ascii="Arial" w:eastAsia="Helvetica" w:hAnsi="Arial" w:cs="Arial"/>
          <w:sz w:val="18"/>
          <w:szCs w:val="18"/>
        </w:rPr>
        <w:t xml:space="preserve">goal of </w:t>
      </w:r>
      <w:r w:rsidR="00B45161">
        <w:rPr>
          <w:rFonts w:ascii="Arial" w:eastAsia="Helvetica" w:hAnsi="Arial" w:cs="Arial"/>
          <w:sz w:val="18"/>
          <w:szCs w:val="18"/>
        </w:rPr>
        <w:t>100 percentage automation coverage</w:t>
      </w:r>
      <w:r w:rsidR="00A006DC">
        <w:rPr>
          <w:rFonts w:ascii="Arial" w:eastAsia="Helvetica" w:hAnsi="Arial" w:cs="Arial"/>
          <w:sz w:val="18"/>
          <w:szCs w:val="18"/>
        </w:rPr>
        <w:t>.</w:t>
      </w:r>
    </w:p>
    <w:p w14:paraId="48DF22AF" w14:textId="5442E2D2" w:rsidR="00CC3822" w:rsidRDefault="00CC3822" w:rsidP="00686D51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>Performed remediation</w:t>
      </w:r>
      <w:r w:rsidR="00C1605A">
        <w:rPr>
          <w:rFonts w:ascii="Arial" w:eastAsia="Helvetica" w:hAnsi="Arial" w:cs="Arial"/>
          <w:sz w:val="18"/>
          <w:szCs w:val="18"/>
        </w:rPr>
        <w:t xml:space="preserve"> of over 200 automated tests to accommodate </w:t>
      </w:r>
      <w:r w:rsidR="007A1404">
        <w:rPr>
          <w:rFonts w:ascii="Arial" w:eastAsia="Helvetica" w:hAnsi="Arial" w:cs="Arial"/>
          <w:sz w:val="18"/>
          <w:szCs w:val="18"/>
        </w:rPr>
        <w:t xml:space="preserve">more efficient logging of </w:t>
      </w:r>
      <w:r w:rsidR="001242F2">
        <w:rPr>
          <w:rFonts w:ascii="Arial" w:eastAsia="Helvetica" w:hAnsi="Arial" w:cs="Arial"/>
          <w:sz w:val="18"/>
          <w:szCs w:val="18"/>
        </w:rPr>
        <w:t>automated tests</w:t>
      </w:r>
      <w:r w:rsidR="007840D0">
        <w:rPr>
          <w:rFonts w:ascii="Arial" w:eastAsia="Helvetica" w:hAnsi="Arial" w:cs="Arial"/>
          <w:sz w:val="18"/>
          <w:szCs w:val="18"/>
        </w:rPr>
        <w:t xml:space="preserve">, making it </w:t>
      </w:r>
      <w:r w:rsidR="00E114F7">
        <w:rPr>
          <w:rFonts w:ascii="Arial" w:eastAsia="Helvetica" w:hAnsi="Arial" w:cs="Arial"/>
          <w:sz w:val="18"/>
          <w:szCs w:val="18"/>
        </w:rPr>
        <w:t>easy to understand and troubleshooting</w:t>
      </w:r>
      <w:r w:rsidR="001242F2">
        <w:rPr>
          <w:rFonts w:ascii="Arial" w:eastAsia="Helvetica" w:hAnsi="Arial" w:cs="Arial"/>
          <w:sz w:val="18"/>
          <w:szCs w:val="18"/>
        </w:rPr>
        <w:t>.</w:t>
      </w:r>
    </w:p>
    <w:p w14:paraId="03E9EC8D" w14:textId="11DD9BFC" w:rsidR="003726D1" w:rsidRDefault="003726D1" w:rsidP="00686D51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 xml:space="preserve">Worked closely with developers and DevOps team to </w:t>
      </w:r>
      <w:r w:rsidR="00FE2B44">
        <w:rPr>
          <w:rFonts w:ascii="Arial" w:eastAsia="Helvetica" w:hAnsi="Arial" w:cs="Arial"/>
          <w:sz w:val="18"/>
          <w:szCs w:val="18"/>
        </w:rPr>
        <w:t xml:space="preserve">integrate automated tested in </w:t>
      </w:r>
      <w:r w:rsidR="00FE2B44" w:rsidRPr="00FE2B44">
        <w:rPr>
          <w:rFonts w:ascii="Arial" w:eastAsia="Helvetica" w:hAnsi="Arial" w:cs="Arial"/>
          <w:b/>
          <w:bCs/>
          <w:sz w:val="18"/>
          <w:szCs w:val="18"/>
        </w:rPr>
        <w:t>CI/CD</w:t>
      </w:r>
      <w:r w:rsidR="00FE2B44">
        <w:rPr>
          <w:rFonts w:ascii="Arial" w:eastAsia="Helvetica" w:hAnsi="Arial" w:cs="Arial"/>
          <w:sz w:val="18"/>
          <w:szCs w:val="18"/>
        </w:rPr>
        <w:t xml:space="preserve"> pipeline using </w:t>
      </w:r>
      <w:r w:rsidR="00FE2B44" w:rsidRPr="00FE2B44">
        <w:rPr>
          <w:rFonts w:ascii="Arial" w:eastAsia="Helvetica" w:hAnsi="Arial" w:cs="Arial"/>
          <w:b/>
          <w:bCs/>
          <w:sz w:val="18"/>
          <w:szCs w:val="18"/>
        </w:rPr>
        <w:t>Jenkins</w:t>
      </w:r>
      <w:r w:rsidR="00FE2B44">
        <w:rPr>
          <w:rFonts w:ascii="Arial" w:eastAsia="Helvetica" w:hAnsi="Arial" w:cs="Arial"/>
          <w:sz w:val="18"/>
          <w:szCs w:val="18"/>
        </w:rPr>
        <w:t>.</w:t>
      </w:r>
    </w:p>
    <w:p w14:paraId="103037D4" w14:textId="77777777" w:rsidR="00686D51" w:rsidRPr="00264330" w:rsidRDefault="00686D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hAnsi="Arial" w:cs="Arial"/>
          <w:b/>
          <w:bCs/>
          <w:sz w:val="18"/>
          <w:szCs w:val="18"/>
        </w:rPr>
      </w:pPr>
    </w:p>
    <w:p w14:paraId="594FC235" w14:textId="77777777" w:rsidR="00A16353" w:rsidRPr="00264330" w:rsidRDefault="00A163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/>
          <w:bCs/>
          <w:sz w:val="18"/>
          <w:szCs w:val="18"/>
        </w:rPr>
      </w:pPr>
    </w:p>
    <w:p w14:paraId="27298772" w14:textId="6D83199F" w:rsidR="00F52AB3" w:rsidRPr="00264330" w:rsidRDefault="00BA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b/>
          <w:bCs/>
          <w:sz w:val="18"/>
          <w:szCs w:val="18"/>
        </w:rPr>
        <w:t>ORACLE CORP</w:t>
      </w:r>
      <w:r w:rsidR="00CA7335" w:rsidRPr="00264330">
        <w:rPr>
          <w:rFonts w:ascii="Arial" w:eastAsia="Helvetica" w:hAnsi="Arial" w:cs="Arial"/>
          <w:b/>
          <w:bCs/>
          <w:sz w:val="18"/>
          <w:szCs w:val="18"/>
        </w:rPr>
        <w:t>OR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ATION</w:t>
      </w:r>
      <w:r w:rsidR="00EB31B5" w:rsidRPr="00264330">
        <w:rPr>
          <w:rFonts w:ascii="Arial" w:eastAsia="Helvetica" w:hAnsi="Arial" w:cs="Arial"/>
          <w:b/>
          <w:bCs/>
          <w:sz w:val="18"/>
          <w:szCs w:val="18"/>
        </w:rPr>
        <w:t xml:space="preserve">, </w:t>
      </w:r>
      <w:r w:rsidR="00EB31B5" w:rsidRPr="00264330">
        <w:rPr>
          <w:rFonts w:ascii="Arial" w:eastAsia="Helvetica" w:hAnsi="Arial" w:cs="Arial"/>
          <w:sz w:val="18"/>
          <w:szCs w:val="18"/>
        </w:rPr>
        <w:t>New York, NY</w:t>
      </w:r>
      <w:r w:rsidR="00F52AB3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FE600B" w:rsidRPr="00264330">
        <w:rPr>
          <w:rFonts w:ascii="Arial" w:eastAsia="Helvetica" w:hAnsi="Arial" w:cs="Arial"/>
          <w:b/>
          <w:bCs/>
          <w:sz w:val="18"/>
          <w:szCs w:val="18"/>
        </w:rPr>
        <w:tab/>
      </w:r>
      <w:r w:rsidR="007124DD" w:rsidRPr="00264330">
        <w:rPr>
          <w:rFonts w:ascii="Arial" w:eastAsia="Helvetica" w:hAnsi="Arial" w:cs="Arial"/>
          <w:b/>
          <w:bCs/>
          <w:sz w:val="18"/>
          <w:szCs w:val="18"/>
        </w:rPr>
        <w:t xml:space="preserve">   </w:t>
      </w:r>
      <w:r w:rsidR="00D56730" w:rsidRPr="00264330">
        <w:rPr>
          <w:rFonts w:ascii="Arial" w:eastAsia="Helvetica" w:hAnsi="Arial" w:cs="Arial"/>
          <w:sz w:val="18"/>
          <w:szCs w:val="18"/>
        </w:rPr>
        <w:t xml:space="preserve">Jan </w:t>
      </w:r>
      <w:r w:rsidR="00CF5E0D" w:rsidRPr="00264330">
        <w:rPr>
          <w:rFonts w:ascii="Arial" w:eastAsia="Helvetica" w:hAnsi="Arial" w:cs="Arial"/>
          <w:sz w:val="18"/>
          <w:szCs w:val="18"/>
        </w:rPr>
        <w:t xml:space="preserve">2011 – </w:t>
      </w:r>
      <w:r w:rsidR="006C6B91">
        <w:rPr>
          <w:rFonts w:ascii="Arial" w:eastAsia="Helvetica" w:hAnsi="Arial" w:cs="Arial"/>
          <w:sz w:val="18"/>
          <w:szCs w:val="18"/>
        </w:rPr>
        <w:t>Oct</w:t>
      </w:r>
      <w:r w:rsidR="00D56730" w:rsidRPr="00264330">
        <w:rPr>
          <w:rFonts w:ascii="Arial" w:eastAsia="Helvetica" w:hAnsi="Arial" w:cs="Arial"/>
          <w:sz w:val="18"/>
          <w:szCs w:val="18"/>
        </w:rPr>
        <w:t xml:space="preserve"> </w:t>
      </w:r>
      <w:r w:rsidR="00CF5E0D" w:rsidRPr="00264330">
        <w:rPr>
          <w:rFonts w:ascii="Arial" w:eastAsia="Helvetica" w:hAnsi="Arial" w:cs="Arial"/>
          <w:sz w:val="18"/>
          <w:szCs w:val="18"/>
        </w:rPr>
        <w:t>201</w:t>
      </w:r>
      <w:r w:rsidR="005D434E" w:rsidRPr="00264330">
        <w:rPr>
          <w:rFonts w:ascii="Arial" w:eastAsia="Helvetica" w:hAnsi="Arial" w:cs="Arial"/>
          <w:sz w:val="18"/>
          <w:szCs w:val="18"/>
        </w:rPr>
        <w:t>6</w:t>
      </w:r>
    </w:p>
    <w:p w14:paraId="09B4A985" w14:textId="77777777" w:rsidR="002C6E5E" w:rsidRPr="00264330" w:rsidRDefault="00BA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Cs/>
          <w:sz w:val="18"/>
          <w:szCs w:val="18"/>
        </w:rPr>
      </w:pPr>
      <w:r w:rsidRPr="00264330">
        <w:rPr>
          <w:rFonts w:ascii="Arial" w:eastAsia="Helvetica" w:hAnsi="Arial" w:cs="Arial"/>
          <w:bCs/>
          <w:sz w:val="18"/>
          <w:szCs w:val="18"/>
        </w:rPr>
        <w:t>Senior Member of Technical Staff</w:t>
      </w:r>
    </w:p>
    <w:p w14:paraId="49822568" w14:textId="77777777" w:rsidR="00A16353" w:rsidRPr="00264330" w:rsidRDefault="00A163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Helvetica" w:hAnsi="Arial" w:cs="Arial"/>
          <w:bCs/>
          <w:sz w:val="18"/>
          <w:szCs w:val="18"/>
        </w:rPr>
      </w:pPr>
    </w:p>
    <w:p w14:paraId="72D7F7E1" w14:textId="0345C90B" w:rsidR="002C6E5E" w:rsidRPr="00264330" w:rsidRDefault="002C6E5E" w:rsidP="002C6E5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bookmarkStart w:id="1" w:name="_Hlk132748021"/>
      <w:r w:rsidRPr="00264330">
        <w:rPr>
          <w:rFonts w:ascii="Arial" w:eastAsia="Helvetica" w:hAnsi="Arial" w:cs="Arial"/>
          <w:sz w:val="18"/>
          <w:szCs w:val="18"/>
        </w:rPr>
        <w:t xml:space="preserve">Played a key role in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Oracle</w:t>
      </w:r>
      <w:r w:rsidRPr="00264330">
        <w:rPr>
          <w:rFonts w:ascii="Arial" w:eastAsia="Helvetica" w:hAnsi="Arial" w:cs="Arial"/>
          <w:sz w:val="18"/>
          <w:szCs w:val="18"/>
        </w:rPr>
        <w:t xml:space="preserve">’s robust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automation framework</w:t>
      </w:r>
      <w:r w:rsidRPr="00264330">
        <w:rPr>
          <w:rFonts w:ascii="Arial" w:eastAsia="Helvetica" w:hAnsi="Arial" w:cs="Arial"/>
          <w:sz w:val="18"/>
          <w:szCs w:val="18"/>
        </w:rPr>
        <w:t xml:space="preserve"> built with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Selenium WebDriver, JAVA, TestNG</w:t>
      </w:r>
      <w:r w:rsidRPr="00264330">
        <w:rPr>
          <w:rFonts w:ascii="Arial" w:eastAsia="Helvetica" w:hAnsi="Arial" w:cs="Arial"/>
          <w:sz w:val="18"/>
          <w:szCs w:val="18"/>
        </w:rPr>
        <w:t xml:space="preserve"> to automate </w:t>
      </w:r>
      <w:r w:rsidR="004D27F8" w:rsidRPr="00E81BF0">
        <w:rPr>
          <w:rFonts w:ascii="Arial" w:eastAsia="Helvetica" w:hAnsi="Arial" w:cs="Arial"/>
          <w:b/>
          <w:bCs/>
          <w:sz w:val="18"/>
          <w:szCs w:val="18"/>
        </w:rPr>
        <w:t xml:space="preserve">Oracle </w:t>
      </w:r>
      <w:r w:rsidR="00E81BF0" w:rsidRPr="00E81BF0">
        <w:rPr>
          <w:rFonts w:ascii="Arial" w:eastAsia="Helvetica" w:hAnsi="Arial" w:cs="Arial"/>
          <w:b/>
          <w:bCs/>
          <w:sz w:val="18"/>
          <w:szCs w:val="18"/>
        </w:rPr>
        <w:t>Fusion</w:t>
      </w:r>
      <w:r w:rsidR="004D27F8" w:rsidRPr="00E81BF0">
        <w:rPr>
          <w:rFonts w:ascii="Arial" w:eastAsia="Helvetica" w:hAnsi="Arial" w:cs="Arial"/>
          <w:b/>
          <w:bCs/>
          <w:sz w:val="18"/>
          <w:szCs w:val="18"/>
        </w:rPr>
        <w:t xml:space="preserve"> Midd</w:t>
      </w:r>
      <w:r w:rsidR="007C67D9" w:rsidRPr="00E81BF0">
        <w:rPr>
          <w:rFonts w:ascii="Arial" w:eastAsia="Helvetica" w:hAnsi="Arial" w:cs="Arial"/>
          <w:b/>
          <w:bCs/>
          <w:sz w:val="18"/>
          <w:szCs w:val="18"/>
        </w:rPr>
        <w:t>leware</w:t>
      </w:r>
      <w:r w:rsidR="009E0D32">
        <w:rPr>
          <w:rFonts w:ascii="Arial" w:eastAsia="Helvetica" w:hAnsi="Arial" w:cs="Arial"/>
          <w:b/>
          <w:bCs/>
          <w:sz w:val="18"/>
          <w:szCs w:val="18"/>
        </w:rPr>
        <w:t xml:space="preserve"> - </w:t>
      </w:r>
      <w:r w:rsidR="00B232B8">
        <w:rPr>
          <w:rFonts w:ascii="Arial" w:eastAsia="Helvetica" w:hAnsi="Arial" w:cs="Arial"/>
          <w:b/>
          <w:bCs/>
          <w:sz w:val="18"/>
          <w:szCs w:val="18"/>
        </w:rPr>
        <w:t>Identity Access Manage</w:t>
      </w:r>
      <w:r w:rsidR="009E0D32">
        <w:rPr>
          <w:rFonts w:ascii="Arial" w:eastAsia="Helvetica" w:hAnsi="Arial" w:cs="Arial"/>
          <w:b/>
          <w:bCs/>
          <w:sz w:val="18"/>
          <w:szCs w:val="18"/>
        </w:rPr>
        <w:t>ment</w:t>
      </w:r>
      <w:r w:rsidR="00B232B8">
        <w:rPr>
          <w:rFonts w:ascii="Arial" w:eastAsia="Helvetica" w:hAnsi="Arial" w:cs="Arial"/>
          <w:b/>
          <w:bCs/>
          <w:sz w:val="18"/>
          <w:szCs w:val="18"/>
        </w:rPr>
        <w:t xml:space="preserve"> (</w:t>
      </w:r>
      <w:r w:rsidR="007C67D9" w:rsidRPr="00E81BF0">
        <w:rPr>
          <w:rFonts w:ascii="Arial" w:eastAsia="Helvetica" w:hAnsi="Arial" w:cs="Arial"/>
          <w:b/>
          <w:bCs/>
          <w:sz w:val="18"/>
          <w:szCs w:val="18"/>
        </w:rPr>
        <w:t>IAM</w:t>
      </w:r>
      <w:r w:rsidR="00B232B8">
        <w:rPr>
          <w:rFonts w:ascii="Arial" w:eastAsia="Helvetica" w:hAnsi="Arial" w:cs="Arial"/>
          <w:b/>
          <w:bCs/>
          <w:sz w:val="18"/>
          <w:szCs w:val="18"/>
        </w:rPr>
        <w:t>)</w:t>
      </w:r>
      <w:r w:rsidR="007C67D9">
        <w:rPr>
          <w:rFonts w:ascii="Arial" w:eastAsia="Helvetica" w:hAnsi="Arial" w:cs="Arial"/>
          <w:sz w:val="18"/>
          <w:szCs w:val="18"/>
        </w:rPr>
        <w:t xml:space="preserve"> </w:t>
      </w:r>
      <w:r w:rsidR="002F5736">
        <w:rPr>
          <w:rFonts w:ascii="Arial" w:eastAsia="Helvetica" w:hAnsi="Arial" w:cs="Arial"/>
          <w:sz w:val="18"/>
          <w:szCs w:val="18"/>
        </w:rPr>
        <w:t>and</w:t>
      </w:r>
      <w:r w:rsidR="007C67D9">
        <w:rPr>
          <w:rFonts w:ascii="Arial" w:eastAsia="Helvetica" w:hAnsi="Arial" w:cs="Arial"/>
          <w:sz w:val="18"/>
          <w:szCs w:val="18"/>
        </w:rPr>
        <w:t xml:space="preserve"> </w:t>
      </w:r>
      <w:r w:rsidR="00E81BF0">
        <w:rPr>
          <w:rFonts w:ascii="Arial" w:eastAsia="Helvetica" w:hAnsi="Arial" w:cs="Arial"/>
          <w:sz w:val="18"/>
          <w:szCs w:val="18"/>
        </w:rPr>
        <w:t>Oracle Access Manage</w:t>
      </w:r>
      <w:r w:rsidR="00347CA4">
        <w:rPr>
          <w:rFonts w:ascii="Arial" w:eastAsia="Helvetica" w:hAnsi="Arial" w:cs="Arial"/>
          <w:sz w:val="18"/>
          <w:szCs w:val="18"/>
        </w:rPr>
        <w:t>r</w:t>
      </w:r>
      <w:r w:rsidR="00E81BF0">
        <w:rPr>
          <w:rFonts w:ascii="Arial" w:eastAsia="Helvetica" w:hAnsi="Arial" w:cs="Arial"/>
          <w:sz w:val="18"/>
          <w:szCs w:val="18"/>
        </w:rPr>
        <w:t xml:space="preserve"> (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OAM</w:t>
      </w:r>
      <w:r w:rsidR="00E81BF0">
        <w:rPr>
          <w:rFonts w:ascii="Arial" w:eastAsia="Helvetica" w:hAnsi="Arial" w:cs="Arial"/>
          <w:b/>
          <w:bCs/>
          <w:sz w:val="18"/>
          <w:szCs w:val="18"/>
        </w:rPr>
        <w:t>)</w:t>
      </w:r>
      <w:r w:rsidR="002F5736">
        <w:rPr>
          <w:rFonts w:ascii="Arial" w:eastAsia="Helvetica" w:hAnsi="Arial" w:cs="Arial"/>
          <w:b/>
          <w:bCs/>
          <w:sz w:val="18"/>
          <w:szCs w:val="18"/>
        </w:rPr>
        <w:t xml:space="preserve"> </w:t>
      </w:r>
      <w:r w:rsidR="002F5736" w:rsidRPr="002F5736">
        <w:rPr>
          <w:rFonts w:ascii="Arial" w:eastAsia="Helvetica" w:hAnsi="Arial" w:cs="Arial"/>
          <w:sz w:val="18"/>
          <w:szCs w:val="18"/>
        </w:rPr>
        <w:t>product</w:t>
      </w:r>
      <w:r w:rsidR="00BA0479">
        <w:rPr>
          <w:rFonts w:ascii="Arial" w:eastAsia="Helvetica" w:hAnsi="Arial" w:cs="Arial"/>
          <w:sz w:val="18"/>
          <w:szCs w:val="18"/>
        </w:rPr>
        <w:t>’</w:t>
      </w:r>
      <w:r w:rsidR="002F5736" w:rsidRPr="002F5736">
        <w:rPr>
          <w:rFonts w:ascii="Arial" w:eastAsia="Helvetica" w:hAnsi="Arial" w:cs="Arial"/>
          <w:sz w:val="18"/>
          <w:szCs w:val="18"/>
        </w:rPr>
        <w:t>s</w:t>
      </w:r>
      <w:r w:rsidRPr="00264330">
        <w:rPr>
          <w:rFonts w:ascii="Arial" w:eastAsia="Helvetica" w:hAnsi="Arial" w:cs="Arial"/>
          <w:sz w:val="18"/>
          <w:szCs w:val="18"/>
        </w:rPr>
        <w:t xml:space="preserve"> new feature enhancements and wrote methods for common library utilized by other member</w:t>
      </w:r>
      <w:r w:rsidR="00946FFD" w:rsidRPr="00264330">
        <w:rPr>
          <w:rFonts w:ascii="Arial" w:eastAsia="Helvetica" w:hAnsi="Arial" w:cs="Arial"/>
          <w:sz w:val="18"/>
          <w:szCs w:val="18"/>
        </w:rPr>
        <w:t>s</w:t>
      </w:r>
      <w:r w:rsidRPr="00264330">
        <w:rPr>
          <w:rFonts w:ascii="Arial" w:eastAsia="Helvetica" w:hAnsi="Arial" w:cs="Arial"/>
          <w:sz w:val="18"/>
          <w:szCs w:val="18"/>
        </w:rPr>
        <w:t xml:space="preserve"> of the team.</w:t>
      </w:r>
    </w:p>
    <w:p w14:paraId="624D6527" w14:textId="77777777" w:rsidR="002C6E5E" w:rsidRPr="00264330" w:rsidRDefault="002C6E5E" w:rsidP="002C6E5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>Responsible for full manual and automation coverage of patch/release deliveries and sign-off on all platforms.</w:t>
      </w:r>
    </w:p>
    <w:p w14:paraId="4E2E7118" w14:textId="4A94B9CC" w:rsidR="002C6E5E" w:rsidRPr="00264330" w:rsidRDefault="002C6E5E" w:rsidP="002C6E5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Extensively worked with Oracle’s service provider partners, Google, Yahoo, Microsoft using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OpenID</w:t>
      </w:r>
      <w:r w:rsidRPr="00264330">
        <w:rPr>
          <w:rFonts w:ascii="Arial" w:eastAsia="Helvetica" w:hAnsi="Arial" w:cs="Arial"/>
          <w:sz w:val="18"/>
          <w:szCs w:val="18"/>
        </w:rPr>
        <w:t xml:space="preserve">,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OAuth 2.0 &amp; SAML</w:t>
      </w:r>
      <w:r w:rsidRPr="00264330">
        <w:rPr>
          <w:rFonts w:ascii="Arial" w:eastAsia="Helvetica" w:hAnsi="Arial" w:cs="Arial"/>
          <w:sz w:val="18"/>
          <w:szCs w:val="18"/>
        </w:rPr>
        <w:t xml:space="preserve"> to integrate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Oracle Access Manage</w:t>
      </w:r>
      <w:r w:rsidR="00030468">
        <w:rPr>
          <w:rFonts w:ascii="Arial" w:eastAsia="Helvetica" w:hAnsi="Arial" w:cs="Arial"/>
          <w:b/>
          <w:bCs/>
          <w:sz w:val="18"/>
          <w:szCs w:val="18"/>
        </w:rPr>
        <w:t>r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 xml:space="preserve"> Single Sign-on Mobile &amp; Social Service</w:t>
      </w:r>
      <w:r w:rsidRPr="00264330">
        <w:rPr>
          <w:rFonts w:ascii="Arial" w:eastAsia="Helvetica" w:hAnsi="Arial" w:cs="Arial"/>
          <w:sz w:val="18"/>
          <w:szCs w:val="18"/>
        </w:rPr>
        <w:t>.</w:t>
      </w:r>
    </w:p>
    <w:p w14:paraId="66B57D15" w14:textId="5ECC07BC" w:rsidR="002C6E5E" w:rsidRPr="00264330" w:rsidRDefault="002C6E5E" w:rsidP="002C6E5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Proficient in testing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REST APIs</w:t>
      </w:r>
      <w:r w:rsidRPr="00264330">
        <w:rPr>
          <w:rFonts w:ascii="Arial" w:eastAsia="Helvetica" w:hAnsi="Arial" w:cs="Arial"/>
          <w:sz w:val="18"/>
          <w:szCs w:val="18"/>
        </w:rPr>
        <w:t>, us</w:t>
      </w:r>
      <w:r w:rsidR="00946FFD" w:rsidRPr="00264330">
        <w:rPr>
          <w:rFonts w:ascii="Arial" w:eastAsia="Helvetica" w:hAnsi="Arial" w:cs="Arial"/>
          <w:sz w:val="18"/>
          <w:szCs w:val="18"/>
        </w:rPr>
        <w:t>ed</w:t>
      </w:r>
      <w:r w:rsidRPr="00264330">
        <w:rPr>
          <w:rFonts w:ascii="Arial" w:eastAsia="Helvetica" w:hAnsi="Arial" w:cs="Arial"/>
          <w:sz w:val="18"/>
          <w:szCs w:val="18"/>
        </w:rPr>
        <w:t xml:space="preserve">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CURL</w:t>
      </w:r>
      <w:r w:rsidRPr="00264330">
        <w:rPr>
          <w:rFonts w:ascii="Arial" w:eastAsia="Helvetica" w:hAnsi="Arial" w:cs="Arial"/>
          <w:sz w:val="18"/>
          <w:szCs w:val="18"/>
        </w:rPr>
        <w:t xml:space="preserve"> commands to generate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Client Tokens</w:t>
      </w:r>
      <w:r w:rsidRPr="00264330">
        <w:rPr>
          <w:rFonts w:ascii="Arial" w:eastAsia="Helvetica" w:hAnsi="Arial" w:cs="Arial"/>
          <w:sz w:val="18"/>
          <w:szCs w:val="18"/>
        </w:rPr>
        <w:t>, Authentication Tokens (</w:t>
      </w:r>
      <w:proofErr w:type="spellStart"/>
      <w:r w:rsidRPr="00264330">
        <w:rPr>
          <w:rFonts w:ascii="Arial" w:eastAsia="Helvetica" w:hAnsi="Arial" w:cs="Arial"/>
          <w:b/>
          <w:bCs/>
          <w:sz w:val="18"/>
          <w:szCs w:val="18"/>
        </w:rPr>
        <w:t>authN</w:t>
      </w:r>
      <w:proofErr w:type="spellEnd"/>
      <w:r w:rsidRPr="00264330">
        <w:rPr>
          <w:rFonts w:ascii="Arial" w:eastAsia="Helvetica" w:hAnsi="Arial" w:cs="Arial"/>
          <w:sz w:val="18"/>
          <w:szCs w:val="18"/>
        </w:rPr>
        <w:t>), Identity Assertions, Authorization token (</w:t>
      </w:r>
      <w:proofErr w:type="spellStart"/>
      <w:r w:rsidRPr="00264330">
        <w:rPr>
          <w:rFonts w:ascii="Arial" w:eastAsia="Helvetica" w:hAnsi="Arial" w:cs="Arial"/>
          <w:b/>
          <w:bCs/>
          <w:sz w:val="18"/>
          <w:szCs w:val="18"/>
        </w:rPr>
        <w:t>authZ</w:t>
      </w:r>
      <w:proofErr w:type="spellEnd"/>
      <w:r w:rsidRPr="00264330">
        <w:rPr>
          <w:rFonts w:ascii="Arial" w:eastAsia="Helvetica" w:hAnsi="Arial" w:cs="Arial"/>
          <w:sz w:val="18"/>
          <w:szCs w:val="18"/>
        </w:rPr>
        <w:t xml:space="preserve">), to test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end to end test scenarios</w:t>
      </w:r>
      <w:r w:rsidRPr="00264330">
        <w:rPr>
          <w:rFonts w:ascii="Arial" w:eastAsia="Helvetica" w:hAnsi="Arial" w:cs="Arial"/>
          <w:sz w:val="18"/>
          <w:szCs w:val="18"/>
        </w:rPr>
        <w:t xml:space="preserve">. </w:t>
      </w:r>
    </w:p>
    <w:p w14:paraId="5B8C86E3" w14:textId="77777777" w:rsidR="002C6E5E" w:rsidRPr="00264330" w:rsidRDefault="002C6E5E" w:rsidP="002C6E5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Maintain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confluence/</w:t>
      </w:r>
      <w:r w:rsidRPr="00264330">
        <w:rPr>
          <w:rFonts w:ascii="Arial" w:eastAsia="Helvetica" w:hAnsi="Arial" w:cs="Arial"/>
          <w:sz w:val="18"/>
          <w:szCs w:val="18"/>
        </w:rPr>
        <w:t>wiki pages to help other members including new hires.</w:t>
      </w:r>
    </w:p>
    <w:p w14:paraId="391FA0C3" w14:textId="7066D0C2" w:rsidR="002C6E5E" w:rsidRPr="00264330" w:rsidRDefault="002C6E5E" w:rsidP="002C6E5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Lead and coordinate with in-house and offshore testing teams, mentoring, training new hires, task assignments, </w:t>
      </w:r>
      <w:r w:rsidR="00365101" w:rsidRPr="00264330">
        <w:rPr>
          <w:rFonts w:ascii="Arial" w:eastAsia="Helvetica" w:hAnsi="Arial" w:cs="Arial"/>
          <w:sz w:val="18"/>
          <w:szCs w:val="18"/>
        </w:rPr>
        <w:t>holding</w:t>
      </w:r>
      <w:r w:rsidRPr="00264330">
        <w:rPr>
          <w:rFonts w:ascii="Arial" w:eastAsia="Helvetica" w:hAnsi="Arial" w:cs="Arial"/>
          <w:sz w:val="18"/>
          <w:szCs w:val="18"/>
        </w:rPr>
        <w:t xml:space="preserve"> meetings with members across different time zones.</w:t>
      </w:r>
    </w:p>
    <w:bookmarkEnd w:id="1"/>
    <w:p w14:paraId="5F729723" w14:textId="2FEA28E5" w:rsidR="00F52AB3" w:rsidRPr="00264330" w:rsidRDefault="00CD3D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hAnsi="Arial" w:cs="Arial"/>
          <w:sz w:val="18"/>
          <w:szCs w:val="18"/>
        </w:rPr>
      </w:pPr>
      <w:r w:rsidRPr="00264330">
        <w:rPr>
          <w:rFonts w:ascii="Arial" w:eastAsia="Helvetica" w:hAnsi="Arial" w:cs="Arial"/>
          <w:b/>
          <w:bCs/>
          <w:sz w:val="18"/>
          <w:szCs w:val="18"/>
        </w:rPr>
        <w:tab/>
      </w:r>
    </w:p>
    <w:p w14:paraId="11CAE3D6" w14:textId="77777777" w:rsidR="004A59ED" w:rsidRPr="00264330" w:rsidRDefault="004A59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ArialMT" w:hAnsi="Arial" w:cs="Arial"/>
          <w:b/>
          <w:bCs/>
          <w:sz w:val="18"/>
          <w:szCs w:val="18"/>
        </w:rPr>
      </w:pPr>
    </w:p>
    <w:p w14:paraId="4A1CF2E1" w14:textId="31A7B8F3" w:rsidR="00F52AB3" w:rsidRPr="00264330" w:rsidRDefault="00BA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ArialMT" w:hAnsi="Arial" w:cs="Arial"/>
          <w:b/>
          <w:bCs/>
          <w:sz w:val="18"/>
          <w:szCs w:val="18"/>
        </w:rPr>
      </w:pPr>
      <w:r w:rsidRPr="00264330">
        <w:rPr>
          <w:rFonts w:ascii="Arial" w:eastAsia="ArialMT" w:hAnsi="Arial" w:cs="Arial"/>
          <w:b/>
          <w:bCs/>
          <w:sz w:val="18"/>
          <w:szCs w:val="18"/>
        </w:rPr>
        <w:t>PASSLOGIX, INC</w:t>
      </w:r>
      <w:r w:rsidR="00EB31B5" w:rsidRPr="00264330">
        <w:rPr>
          <w:rFonts w:ascii="Arial" w:eastAsia="ArialMT" w:hAnsi="Arial" w:cs="Arial"/>
          <w:b/>
          <w:bCs/>
          <w:sz w:val="18"/>
          <w:szCs w:val="18"/>
        </w:rPr>
        <w:t xml:space="preserve">, </w:t>
      </w:r>
      <w:r w:rsidR="00EB31B5" w:rsidRPr="00264330">
        <w:rPr>
          <w:rFonts w:ascii="Arial" w:eastAsia="ArialMT" w:hAnsi="Arial" w:cs="Arial"/>
          <w:sz w:val="18"/>
          <w:szCs w:val="18"/>
        </w:rPr>
        <w:t>New York, NY</w:t>
      </w:r>
      <w:r w:rsidR="00F52AB3"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FE600B"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FE600B"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FE600B"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7124DD" w:rsidRPr="00264330">
        <w:rPr>
          <w:rFonts w:ascii="Arial" w:eastAsia="ArialMT" w:hAnsi="Arial" w:cs="Arial"/>
          <w:b/>
          <w:bCs/>
          <w:sz w:val="18"/>
          <w:szCs w:val="18"/>
        </w:rPr>
        <w:t xml:space="preserve">   </w:t>
      </w:r>
      <w:r w:rsidR="00D56730" w:rsidRPr="00264330">
        <w:rPr>
          <w:rFonts w:ascii="Arial" w:eastAsia="ArialMT" w:hAnsi="Arial" w:cs="Arial"/>
          <w:sz w:val="18"/>
          <w:szCs w:val="18"/>
        </w:rPr>
        <w:t xml:space="preserve">Apr </w:t>
      </w:r>
      <w:r w:rsidR="00CF5E0D" w:rsidRPr="00264330">
        <w:rPr>
          <w:rFonts w:ascii="Arial" w:eastAsia="ArialMT" w:hAnsi="Arial" w:cs="Arial"/>
          <w:sz w:val="18"/>
          <w:szCs w:val="18"/>
        </w:rPr>
        <w:t>20</w:t>
      </w:r>
      <w:r w:rsidR="0043534D" w:rsidRPr="00264330">
        <w:rPr>
          <w:rFonts w:ascii="Arial" w:eastAsia="ArialMT" w:hAnsi="Arial" w:cs="Arial"/>
          <w:sz w:val="18"/>
          <w:szCs w:val="18"/>
        </w:rPr>
        <w:t>0</w:t>
      </w:r>
      <w:r w:rsidR="00CF5E0D" w:rsidRPr="00264330">
        <w:rPr>
          <w:rFonts w:ascii="Arial" w:eastAsia="ArialMT" w:hAnsi="Arial" w:cs="Arial"/>
          <w:sz w:val="18"/>
          <w:szCs w:val="18"/>
        </w:rPr>
        <w:t xml:space="preserve">4 – </w:t>
      </w:r>
      <w:r w:rsidR="00D56730" w:rsidRPr="00264330">
        <w:rPr>
          <w:rFonts w:ascii="Arial" w:eastAsia="ArialMT" w:hAnsi="Arial" w:cs="Arial"/>
          <w:sz w:val="18"/>
          <w:szCs w:val="18"/>
        </w:rPr>
        <w:t xml:space="preserve">Dec </w:t>
      </w:r>
      <w:r w:rsidR="00CF5E0D" w:rsidRPr="00264330">
        <w:rPr>
          <w:rFonts w:ascii="Arial" w:eastAsia="ArialMT" w:hAnsi="Arial" w:cs="Arial"/>
          <w:sz w:val="18"/>
          <w:szCs w:val="18"/>
        </w:rPr>
        <w:t>2010</w:t>
      </w:r>
    </w:p>
    <w:p w14:paraId="12E0978B" w14:textId="77777777" w:rsidR="00A16353" w:rsidRPr="00264330" w:rsidRDefault="00BA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ArialMT" w:hAnsi="Arial" w:cs="Arial"/>
          <w:bCs/>
          <w:sz w:val="18"/>
          <w:szCs w:val="18"/>
        </w:rPr>
      </w:pPr>
      <w:r w:rsidRPr="00264330">
        <w:rPr>
          <w:rFonts w:ascii="Arial" w:eastAsia="ArialMT" w:hAnsi="Arial" w:cs="Arial"/>
          <w:bCs/>
          <w:sz w:val="18"/>
          <w:szCs w:val="18"/>
        </w:rPr>
        <w:t>Senior QA Engineer</w:t>
      </w:r>
    </w:p>
    <w:p w14:paraId="539E816C" w14:textId="20E1D622" w:rsidR="00E54F2E" w:rsidRPr="00264330" w:rsidRDefault="00BA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ArialMT" w:hAnsi="Arial" w:cs="Arial"/>
          <w:bCs/>
          <w:sz w:val="18"/>
          <w:szCs w:val="18"/>
        </w:rPr>
      </w:pP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="00F52AB3" w:rsidRPr="00264330">
        <w:rPr>
          <w:rFonts w:ascii="Arial" w:eastAsia="ArialMT" w:hAnsi="Arial" w:cs="Arial"/>
          <w:b/>
          <w:bCs/>
          <w:sz w:val="18"/>
          <w:szCs w:val="18"/>
        </w:rPr>
        <w:tab/>
      </w:r>
    </w:p>
    <w:p w14:paraId="49F1744F" w14:textId="5DC6F367" w:rsidR="00F47B98" w:rsidRPr="00264330" w:rsidRDefault="00A10FAA" w:rsidP="004846C3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 xml:space="preserve">Led and performed </w:t>
      </w:r>
      <w:r w:rsidR="00CC4CD8">
        <w:rPr>
          <w:rFonts w:ascii="Arial" w:eastAsia="Helvetica" w:hAnsi="Arial" w:cs="Arial"/>
          <w:sz w:val="18"/>
          <w:szCs w:val="18"/>
        </w:rPr>
        <w:t>testing of</w:t>
      </w:r>
      <w:r w:rsidR="00F47B98" w:rsidRPr="00264330">
        <w:rPr>
          <w:rFonts w:ascii="Arial" w:eastAsia="Helvetica" w:hAnsi="Arial" w:cs="Arial"/>
          <w:sz w:val="18"/>
          <w:szCs w:val="18"/>
        </w:rPr>
        <w:t xml:space="preserve"> </w:t>
      </w:r>
      <w:proofErr w:type="spellStart"/>
      <w:r w:rsidR="00A43AFA" w:rsidRPr="00264330">
        <w:rPr>
          <w:rFonts w:ascii="Arial" w:eastAsia="Helvetica" w:hAnsi="Arial" w:cs="Arial"/>
          <w:b/>
          <w:bCs/>
          <w:sz w:val="18"/>
          <w:szCs w:val="18"/>
        </w:rPr>
        <w:t>vGO</w:t>
      </w:r>
      <w:proofErr w:type="spellEnd"/>
      <w:r w:rsidR="00A43AFA" w:rsidRPr="00264330">
        <w:rPr>
          <w:rFonts w:ascii="Arial" w:eastAsia="Helvetica" w:hAnsi="Arial" w:cs="Arial"/>
          <w:b/>
          <w:bCs/>
          <w:sz w:val="18"/>
          <w:szCs w:val="18"/>
        </w:rPr>
        <w:t xml:space="preserve"> SSO</w:t>
      </w:r>
      <w:r w:rsidR="00A43AFA" w:rsidRPr="00264330">
        <w:rPr>
          <w:rFonts w:ascii="Arial" w:eastAsia="Helvetica" w:hAnsi="Arial" w:cs="Arial"/>
          <w:sz w:val="18"/>
          <w:szCs w:val="18"/>
        </w:rPr>
        <w:t xml:space="preserve"> </w:t>
      </w:r>
      <w:r w:rsidR="00CC4CD8">
        <w:rPr>
          <w:rFonts w:ascii="Arial" w:eastAsia="Helvetica" w:hAnsi="Arial" w:cs="Arial"/>
          <w:sz w:val="18"/>
          <w:szCs w:val="18"/>
        </w:rPr>
        <w:t>(Single Sign-on)</w:t>
      </w:r>
      <w:r w:rsidR="00A43AFA" w:rsidRPr="00264330">
        <w:rPr>
          <w:rFonts w:ascii="Arial" w:eastAsia="Helvetica" w:hAnsi="Arial" w:cs="Arial"/>
          <w:sz w:val="18"/>
          <w:szCs w:val="18"/>
        </w:rPr>
        <w:t>, Authentication Manager</w:t>
      </w:r>
      <w:r w:rsidR="002D5FE2">
        <w:rPr>
          <w:rFonts w:ascii="Arial" w:eastAsia="Helvetica" w:hAnsi="Arial" w:cs="Arial"/>
          <w:sz w:val="18"/>
          <w:szCs w:val="18"/>
        </w:rPr>
        <w:t>,</w:t>
      </w:r>
      <w:r w:rsidR="00F47B98" w:rsidRPr="00264330">
        <w:rPr>
          <w:rFonts w:ascii="Arial" w:eastAsia="Helvetica" w:hAnsi="Arial" w:cs="Arial"/>
          <w:sz w:val="18"/>
          <w:szCs w:val="18"/>
        </w:rPr>
        <w:t xml:space="preserve"> </w:t>
      </w:r>
      <w:r w:rsidR="00A43AFA" w:rsidRPr="00264330">
        <w:rPr>
          <w:rFonts w:ascii="Arial" w:eastAsia="Helvetica" w:hAnsi="Arial" w:cs="Arial"/>
          <w:b/>
          <w:bCs/>
          <w:sz w:val="18"/>
          <w:szCs w:val="18"/>
        </w:rPr>
        <w:t>Session Manager</w:t>
      </w:r>
      <w:r w:rsidR="00A43AFA" w:rsidRPr="00264330">
        <w:rPr>
          <w:rFonts w:ascii="Arial" w:eastAsia="Helvetica" w:hAnsi="Arial" w:cs="Arial"/>
          <w:sz w:val="18"/>
          <w:szCs w:val="18"/>
        </w:rPr>
        <w:t xml:space="preserve"> </w:t>
      </w:r>
      <w:r w:rsidR="002D5FE2">
        <w:rPr>
          <w:rFonts w:ascii="Arial" w:eastAsia="Helvetica" w:hAnsi="Arial" w:cs="Arial"/>
          <w:sz w:val="18"/>
          <w:szCs w:val="18"/>
        </w:rPr>
        <w:t>products.</w:t>
      </w:r>
    </w:p>
    <w:p w14:paraId="4F07E805" w14:textId="77777777" w:rsidR="00F47B98" w:rsidRPr="00264330" w:rsidRDefault="00F47B98" w:rsidP="004846C3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Architect of comprehensive automation framework for v-GO SSO suite in </w:t>
      </w:r>
      <w:proofErr w:type="spellStart"/>
      <w:r w:rsidRPr="00264330">
        <w:rPr>
          <w:rFonts w:ascii="Arial" w:eastAsia="Helvetica" w:hAnsi="Arial" w:cs="Arial"/>
          <w:b/>
          <w:bCs/>
          <w:sz w:val="18"/>
          <w:szCs w:val="18"/>
        </w:rPr>
        <w:t>SilkTest</w:t>
      </w:r>
      <w:proofErr w:type="spellEnd"/>
      <w:r w:rsidRPr="00264330">
        <w:rPr>
          <w:rFonts w:ascii="Arial" w:eastAsia="Helvetica" w:hAnsi="Arial" w:cs="Arial"/>
          <w:sz w:val="18"/>
          <w:szCs w:val="18"/>
        </w:rPr>
        <w:t>, implementation</w:t>
      </w:r>
      <w:r w:rsidR="00464B96" w:rsidRPr="00264330">
        <w:rPr>
          <w:rFonts w:ascii="Arial" w:eastAsia="Helvetica" w:hAnsi="Arial" w:cs="Arial"/>
          <w:sz w:val="18"/>
          <w:szCs w:val="18"/>
        </w:rPr>
        <w:t xml:space="preserve"> and deploying across different platforms</w:t>
      </w:r>
      <w:r w:rsidRPr="00264330">
        <w:rPr>
          <w:rFonts w:ascii="Arial" w:eastAsia="Helvetica" w:hAnsi="Arial" w:cs="Arial"/>
          <w:sz w:val="18"/>
          <w:szCs w:val="18"/>
        </w:rPr>
        <w:t>.</w:t>
      </w:r>
    </w:p>
    <w:p w14:paraId="7D5CE22D" w14:textId="22AC2F5E" w:rsidR="00F47B98" w:rsidRPr="00264330" w:rsidRDefault="00F47B98" w:rsidP="004846C3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Trained and </w:t>
      </w:r>
      <w:r w:rsidR="004F6DF7">
        <w:rPr>
          <w:rFonts w:ascii="Arial" w:eastAsia="Helvetica" w:hAnsi="Arial" w:cs="Arial"/>
          <w:sz w:val="18"/>
          <w:szCs w:val="18"/>
        </w:rPr>
        <w:t>mentored</w:t>
      </w:r>
      <w:r w:rsidRPr="00264330">
        <w:rPr>
          <w:rFonts w:ascii="Arial" w:eastAsia="Helvetica" w:hAnsi="Arial" w:cs="Arial"/>
          <w:sz w:val="18"/>
          <w:szCs w:val="18"/>
        </w:rPr>
        <w:t xml:space="preserve"> other </w:t>
      </w:r>
      <w:r w:rsidR="00595CAB">
        <w:rPr>
          <w:rFonts w:ascii="Arial" w:eastAsia="Helvetica" w:hAnsi="Arial" w:cs="Arial"/>
          <w:sz w:val="18"/>
          <w:szCs w:val="18"/>
        </w:rPr>
        <w:t xml:space="preserve">QA </w:t>
      </w:r>
      <w:r w:rsidRPr="00264330">
        <w:rPr>
          <w:rFonts w:ascii="Arial" w:eastAsia="Helvetica" w:hAnsi="Arial" w:cs="Arial"/>
          <w:sz w:val="18"/>
          <w:szCs w:val="18"/>
        </w:rPr>
        <w:t xml:space="preserve">team members in </w:t>
      </w:r>
      <w:proofErr w:type="spellStart"/>
      <w:r w:rsidRPr="00264330">
        <w:rPr>
          <w:rFonts w:ascii="Arial" w:eastAsia="Helvetica" w:hAnsi="Arial" w:cs="Arial"/>
          <w:b/>
          <w:bCs/>
          <w:sz w:val="18"/>
          <w:szCs w:val="18"/>
        </w:rPr>
        <w:t>SilkTest</w:t>
      </w:r>
      <w:proofErr w:type="spellEnd"/>
      <w:r w:rsidRPr="00264330">
        <w:rPr>
          <w:rFonts w:ascii="Arial" w:eastAsia="Helvetica" w:hAnsi="Arial" w:cs="Arial"/>
          <w:b/>
          <w:bCs/>
          <w:sz w:val="18"/>
          <w:szCs w:val="18"/>
        </w:rPr>
        <w:t xml:space="preserve"> automation</w:t>
      </w:r>
      <w:r w:rsidRPr="00264330">
        <w:rPr>
          <w:rFonts w:ascii="Arial" w:eastAsia="Helvetica" w:hAnsi="Arial" w:cs="Arial"/>
          <w:sz w:val="18"/>
          <w:szCs w:val="18"/>
        </w:rPr>
        <w:t xml:space="preserve">. </w:t>
      </w:r>
    </w:p>
    <w:p w14:paraId="6F5DDACC" w14:textId="1F8DAA89" w:rsidR="00C238D3" w:rsidRPr="00264330" w:rsidRDefault="003F0F99" w:rsidP="004846C3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>Tested</w:t>
      </w:r>
      <w:r w:rsidR="00530F81">
        <w:rPr>
          <w:rFonts w:ascii="Arial" w:eastAsia="Helvetica" w:hAnsi="Arial" w:cs="Arial"/>
          <w:sz w:val="18"/>
          <w:szCs w:val="18"/>
        </w:rPr>
        <w:t xml:space="preserve"> </w:t>
      </w:r>
      <w:r w:rsidR="00694253" w:rsidRPr="00264330">
        <w:rPr>
          <w:rFonts w:ascii="Arial" w:eastAsia="Helvetica" w:hAnsi="Arial" w:cs="Arial"/>
          <w:sz w:val="18"/>
          <w:szCs w:val="18"/>
        </w:rPr>
        <w:t>v-GO SSO prod</w:t>
      </w:r>
      <w:r w:rsidR="00C238D3" w:rsidRPr="00264330">
        <w:rPr>
          <w:rFonts w:ascii="Arial" w:eastAsia="Helvetica" w:hAnsi="Arial" w:cs="Arial"/>
          <w:sz w:val="18"/>
          <w:szCs w:val="18"/>
        </w:rPr>
        <w:t xml:space="preserve">ucts on multitier environments, extensively used various </w:t>
      </w:r>
      <w:r w:rsidR="00C238D3" w:rsidRPr="00264330">
        <w:rPr>
          <w:rFonts w:ascii="Arial" w:eastAsia="Helvetica" w:hAnsi="Arial" w:cs="Arial"/>
          <w:b/>
          <w:bCs/>
          <w:sz w:val="18"/>
          <w:szCs w:val="18"/>
        </w:rPr>
        <w:t>Directory Services</w:t>
      </w:r>
      <w:r w:rsidR="00C238D3" w:rsidRPr="00264330">
        <w:rPr>
          <w:rFonts w:ascii="Arial" w:eastAsia="Helvetica" w:hAnsi="Arial" w:cs="Arial"/>
          <w:sz w:val="18"/>
          <w:szCs w:val="18"/>
        </w:rPr>
        <w:t xml:space="preserve">, such </w:t>
      </w:r>
      <w:r w:rsidR="00C238D3" w:rsidRPr="00264330">
        <w:rPr>
          <w:rFonts w:ascii="Arial" w:eastAsia="Helvetica" w:hAnsi="Arial" w:cs="Arial"/>
          <w:b/>
          <w:bCs/>
          <w:sz w:val="18"/>
          <w:szCs w:val="18"/>
        </w:rPr>
        <w:t>as Active Directory, LDAP, ADAM, OID, OUD, ODSM</w:t>
      </w:r>
    </w:p>
    <w:p w14:paraId="4DD9F53F" w14:textId="2D95179A" w:rsidR="00F212DD" w:rsidRDefault="00F212DD" w:rsidP="004846C3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 xml:space="preserve">Worked closely with partners such </w:t>
      </w:r>
      <w:r w:rsidR="00365101" w:rsidRPr="00264330">
        <w:rPr>
          <w:rFonts w:ascii="Arial" w:eastAsia="Helvetica" w:hAnsi="Arial" w:cs="Arial"/>
          <w:sz w:val="18"/>
          <w:szCs w:val="18"/>
        </w:rPr>
        <w:t>as</w:t>
      </w:r>
      <w:r w:rsidRPr="00264330">
        <w:rPr>
          <w:rFonts w:ascii="Arial" w:eastAsia="Helvetica" w:hAnsi="Arial" w:cs="Arial"/>
          <w:sz w:val="18"/>
          <w:szCs w:val="18"/>
        </w:rPr>
        <w:t xml:space="preserve">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Oracle</w:t>
      </w:r>
      <w:r w:rsidRPr="00264330">
        <w:rPr>
          <w:rFonts w:ascii="Arial" w:eastAsia="Helvetica" w:hAnsi="Arial" w:cs="Arial"/>
          <w:sz w:val="18"/>
          <w:szCs w:val="18"/>
        </w:rPr>
        <w:t>, IBM</w:t>
      </w:r>
      <w:r w:rsidR="00B4146F" w:rsidRPr="00264330">
        <w:rPr>
          <w:rFonts w:ascii="Arial" w:eastAsia="Helvetica" w:hAnsi="Arial" w:cs="Arial"/>
          <w:sz w:val="18"/>
          <w:szCs w:val="18"/>
        </w:rPr>
        <w:t xml:space="preserve"> &amp;</w:t>
      </w:r>
      <w:r w:rsidRPr="00264330">
        <w:rPr>
          <w:rFonts w:ascii="Arial" w:eastAsia="Helvetica" w:hAnsi="Arial" w:cs="Arial"/>
          <w:sz w:val="18"/>
          <w:szCs w:val="18"/>
        </w:rPr>
        <w:t xml:space="preserve"> BMC for </w:t>
      </w:r>
      <w:r w:rsidRPr="00264330">
        <w:rPr>
          <w:rFonts w:ascii="Arial" w:eastAsia="Helvetica" w:hAnsi="Arial" w:cs="Arial"/>
          <w:b/>
          <w:bCs/>
          <w:sz w:val="18"/>
          <w:szCs w:val="18"/>
        </w:rPr>
        <w:t>branding</w:t>
      </w:r>
      <w:r w:rsidRPr="00264330">
        <w:rPr>
          <w:rFonts w:ascii="Arial" w:eastAsia="Helvetica" w:hAnsi="Arial" w:cs="Arial"/>
          <w:sz w:val="18"/>
          <w:szCs w:val="18"/>
        </w:rPr>
        <w:t xml:space="preserve"> </w:t>
      </w:r>
      <w:proofErr w:type="spellStart"/>
      <w:r w:rsidRPr="00264330">
        <w:rPr>
          <w:rFonts w:ascii="Arial" w:eastAsia="Helvetica" w:hAnsi="Arial" w:cs="Arial"/>
          <w:sz w:val="18"/>
          <w:szCs w:val="18"/>
        </w:rPr>
        <w:t>Passlogix</w:t>
      </w:r>
      <w:proofErr w:type="spellEnd"/>
      <w:r w:rsidRPr="00264330">
        <w:rPr>
          <w:rFonts w:ascii="Arial" w:eastAsia="Helvetica" w:hAnsi="Arial" w:cs="Arial"/>
          <w:sz w:val="18"/>
          <w:szCs w:val="18"/>
        </w:rPr>
        <w:t xml:space="preserve"> suite for them</w:t>
      </w:r>
      <w:r w:rsidR="00B4146F" w:rsidRPr="00264330">
        <w:rPr>
          <w:rFonts w:ascii="Arial" w:eastAsia="Helvetica" w:hAnsi="Arial" w:cs="Arial"/>
          <w:sz w:val="18"/>
          <w:szCs w:val="18"/>
        </w:rPr>
        <w:t xml:space="preserve">, including </w:t>
      </w:r>
      <w:r w:rsidR="00B4146F" w:rsidRPr="00264330">
        <w:rPr>
          <w:rFonts w:ascii="Arial" w:eastAsia="Helvetica" w:hAnsi="Arial" w:cs="Arial"/>
          <w:b/>
          <w:bCs/>
          <w:sz w:val="18"/>
          <w:szCs w:val="18"/>
        </w:rPr>
        <w:t>localization</w:t>
      </w:r>
      <w:r w:rsidR="00B4146F" w:rsidRPr="00264330">
        <w:rPr>
          <w:rFonts w:ascii="Arial" w:eastAsia="Helvetica" w:hAnsi="Arial" w:cs="Arial"/>
          <w:sz w:val="18"/>
          <w:szCs w:val="18"/>
        </w:rPr>
        <w:t xml:space="preserve"> in 26 different languages</w:t>
      </w:r>
      <w:r w:rsidRPr="00264330">
        <w:rPr>
          <w:rFonts w:ascii="Arial" w:eastAsia="Helvetica" w:hAnsi="Arial" w:cs="Arial"/>
          <w:sz w:val="18"/>
          <w:szCs w:val="18"/>
        </w:rPr>
        <w:t>.</w:t>
      </w:r>
    </w:p>
    <w:p w14:paraId="639D0BF2" w14:textId="1CB15E25" w:rsidR="00984A6C" w:rsidRPr="00984A6C" w:rsidRDefault="005B2105" w:rsidP="00984A6C">
      <w:pPr>
        <w:numPr>
          <w:ilvl w:val="0"/>
          <w:numId w:val="14"/>
        </w:numPr>
        <w:tabs>
          <w:tab w:val="left" w:pos="1440"/>
          <w:tab w:val="left" w:pos="1885"/>
          <w:tab w:val="left" w:pos="2445"/>
          <w:tab w:val="left" w:pos="3005"/>
          <w:tab w:val="left" w:pos="3565"/>
          <w:tab w:val="left" w:pos="4125"/>
          <w:tab w:val="left" w:pos="4685"/>
          <w:tab w:val="left" w:pos="5245"/>
          <w:tab w:val="left" w:pos="5805"/>
          <w:tab w:val="left" w:pos="6365"/>
          <w:tab w:val="left" w:pos="6925"/>
          <w:tab w:val="left" w:pos="7485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 xml:space="preserve">Spearheaded </w:t>
      </w:r>
      <w:r w:rsidR="000A15CD">
        <w:rPr>
          <w:rFonts w:ascii="Arial" w:eastAsia="Helvetica" w:hAnsi="Arial" w:cs="Arial"/>
          <w:sz w:val="18"/>
          <w:szCs w:val="18"/>
        </w:rPr>
        <w:t>testing of</w:t>
      </w:r>
      <w:r w:rsidR="00984A6C" w:rsidRPr="00984A6C">
        <w:rPr>
          <w:rFonts w:ascii="Arial" w:eastAsia="Helvetica" w:hAnsi="Arial" w:cs="Arial"/>
          <w:sz w:val="18"/>
          <w:szCs w:val="18"/>
        </w:rPr>
        <w:t xml:space="preserve"> soft and strong authentication, </w:t>
      </w:r>
      <w:r w:rsidR="00984A6C" w:rsidRPr="00984A6C">
        <w:rPr>
          <w:rFonts w:ascii="Arial" w:eastAsia="Helvetica" w:hAnsi="Arial" w:cs="Arial"/>
          <w:b/>
          <w:bCs/>
          <w:sz w:val="18"/>
          <w:szCs w:val="18"/>
        </w:rPr>
        <w:t xml:space="preserve">PKCS#11, MS </w:t>
      </w:r>
      <w:proofErr w:type="spellStart"/>
      <w:r w:rsidR="00984A6C" w:rsidRPr="00984A6C">
        <w:rPr>
          <w:rFonts w:ascii="Arial" w:eastAsia="Helvetica" w:hAnsi="Arial" w:cs="Arial"/>
          <w:b/>
          <w:bCs/>
          <w:sz w:val="18"/>
          <w:szCs w:val="18"/>
        </w:rPr>
        <w:t>BaseCSP</w:t>
      </w:r>
      <w:proofErr w:type="spellEnd"/>
      <w:r w:rsidR="00984A6C" w:rsidRPr="00984A6C">
        <w:rPr>
          <w:rFonts w:ascii="Arial" w:eastAsia="Helvetica" w:hAnsi="Arial" w:cs="Arial"/>
          <w:b/>
          <w:bCs/>
          <w:sz w:val="18"/>
          <w:szCs w:val="18"/>
        </w:rPr>
        <w:t>, RSA, Smart card, Proximity</w:t>
      </w:r>
      <w:r w:rsidR="00984A6C" w:rsidRPr="00984A6C">
        <w:rPr>
          <w:rFonts w:ascii="Arial" w:eastAsia="Helvetica" w:hAnsi="Arial" w:cs="Arial"/>
          <w:sz w:val="18"/>
          <w:szCs w:val="18"/>
        </w:rPr>
        <w:t>.</w:t>
      </w:r>
    </w:p>
    <w:p w14:paraId="16A1ABD9" w14:textId="77777777" w:rsidR="00F52AB3" w:rsidRPr="00264330" w:rsidRDefault="00F52AB3">
      <w:pPr>
        <w:tabs>
          <w:tab w:val="left" w:pos="1325"/>
          <w:tab w:val="left" w:pos="1885"/>
          <w:tab w:val="left" w:pos="2445"/>
          <w:tab w:val="left" w:pos="3005"/>
          <w:tab w:val="left" w:pos="3565"/>
          <w:tab w:val="left" w:pos="4125"/>
          <w:tab w:val="left" w:pos="4685"/>
          <w:tab w:val="left" w:pos="5245"/>
          <w:tab w:val="left" w:pos="5805"/>
          <w:tab w:val="left" w:pos="6365"/>
          <w:tab w:val="left" w:pos="6925"/>
          <w:tab w:val="left" w:pos="7485"/>
        </w:tabs>
        <w:autoSpaceDE w:val="0"/>
        <w:ind w:left="765" w:firstLine="129"/>
        <w:rPr>
          <w:rFonts w:ascii="Arial" w:hAnsi="Arial" w:cs="Arial"/>
          <w:sz w:val="18"/>
          <w:szCs w:val="18"/>
        </w:rPr>
      </w:pPr>
    </w:p>
    <w:p w14:paraId="70D4BA83" w14:textId="77777777" w:rsidR="007E3BFE" w:rsidRDefault="007E3BFE" w:rsidP="007E3BFE">
      <w:p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</w:p>
    <w:p w14:paraId="19036917" w14:textId="6B6D8D8C" w:rsidR="007E3BFE" w:rsidRPr="00264330" w:rsidRDefault="007E3BFE" w:rsidP="007E3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ArialMT" w:hAnsi="Arial" w:cs="Arial"/>
          <w:b/>
          <w:bCs/>
          <w:sz w:val="18"/>
          <w:szCs w:val="18"/>
        </w:rPr>
      </w:pPr>
      <w:r w:rsidRPr="00264330">
        <w:rPr>
          <w:rFonts w:ascii="Arial" w:eastAsia="ArialMT" w:hAnsi="Arial" w:cs="Arial"/>
          <w:b/>
          <w:bCs/>
          <w:sz w:val="18"/>
          <w:szCs w:val="18"/>
        </w:rPr>
        <w:t>LI</w:t>
      </w:r>
      <w:r>
        <w:rPr>
          <w:rFonts w:ascii="Arial" w:eastAsia="ArialMT" w:hAnsi="Arial" w:cs="Arial"/>
          <w:b/>
          <w:bCs/>
          <w:sz w:val="18"/>
          <w:szCs w:val="18"/>
        </w:rPr>
        <w:t>BERTY MUTUAL INSURANCE COMPANY</w:t>
      </w:r>
      <w:r w:rsidR="00052BE1">
        <w:rPr>
          <w:rFonts w:ascii="Arial" w:eastAsia="ArialMT" w:hAnsi="Arial" w:cs="Arial"/>
          <w:b/>
          <w:bCs/>
          <w:sz w:val="18"/>
          <w:szCs w:val="18"/>
        </w:rPr>
        <w:t xml:space="preserve">, </w:t>
      </w:r>
      <w:r w:rsidRPr="00052BE1">
        <w:rPr>
          <w:rFonts w:ascii="Arial" w:eastAsia="ArialMT" w:hAnsi="Arial" w:cs="Arial"/>
          <w:sz w:val="18"/>
          <w:szCs w:val="18"/>
        </w:rPr>
        <w:tab/>
      </w:r>
      <w:r w:rsidR="00052BE1" w:rsidRPr="00052BE1">
        <w:rPr>
          <w:rFonts w:ascii="Arial" w:eastAsia="ArialMT" w:hAnsi="Arial" w:cs="Arial"/>
          <w:sz w:val="18"/>
          <w:szCs w:val="18"/>
        </w:rPr>
        <w:t>Portsmouth, NH</w:t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sz w:val="18"/>
          <w:szCs w:val="18"/>
        </w:rPr>
        <w:t xml:space="preserve">  </w:t>
      </w:r>
      <w:r w:rsidR="00052BE1">
        <w:rPr>
          <w:rFonts w:ascii="Arial" w:eastAsia="ArialMT" w:hAnsi="Arial" w:cs="Arial"/>
          <w:sz w:val="18"/>
          <w:szCs w:val="18"/>
        </w:rPr>
        <w:t xml:space="preserve"> </w:t>
      </w:r>
      <w:r w:rsidR="00D038BD">
        <w:rPr>
          <w:rFonts w:ascii="Arial" w:eastAsia="ArialMT" w:hAnsi="Arial" w:cs="Arial"/>
          <w:sz w:val="18"/>
          <w:szCs w:val="18"/>
        </w:rPr>
        <w:t>Jan 2002</w:t>
      </w:r>
      <w:r w:rsidRPr="00264330">
        <w:rPr>
          <w:rFonts w:ascii="Arial" w:eastAsia="ArialMT" w:hAnsi="Arial" w:cs="Arial"/>
          <w:sz w:val="18"/>
          <w:szCs w:val="18"/>
        </w:rPr>
        <w:t xml:space="preserve"> – </w:t>
      </w:r>
      <w:r w:rsidR="00D038BD">
        <w:rPr>
          <w:rFonts w:ascii="Arial" w:eastAsia="ArialMT" w:hAnsi="Arial" w:cs="Arial"/>
          <w:sz w:val="18"/>
          <w:szCs w:val="18"/>
        </w:rPr>
        <w:t>Apr</w:t>
      </w:r>
      <w:r w:rsidRPr="00264330">
        <w:rPr>
          <w:rFonts w:ascii="Arial" w:eastAsia="ArialMT" w:hAnsi="Arial" w:cs="Arial"/>
          <w:sz w:val="18"/>
          <w:szCs w:val="18"/>
        </w:rPr>
        <w:t xml:space="preserve"> 200</w:t>
      </w:r>
      <w:r w:rsidR="00D038BD">
        <w:rPr>
          <w:rFonts w:ascii="Arial" w:eastAsia="ArialMT" w:hAnsi="Arial" w:cs="Arial"/>
          <w:sz w:val="18"/>
          <w:szCs w:val="18"/>
        </w:rPr>
        <w:t>4</w:t>
      </w:r>
    </w:p>
    <w:p w14:paraId="67B0A7E9" w14:textId="77777777" w:rsidR="007E3BFE" w:rsidRDefault="007E3BFE" w:rsidP="007E3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ArialMT" w:hAnsi="Arial" w:cs="Arial"/>
          <w:bCs/>
          <w:sz w:val="18"/>
          <w:szCs w:val="18"/>
        </w:rPr>
      </w:pPr>
      <w:r w:rsidRPr="00264330">
        <w:rPr>
          <w:rFonts w:ascii="Arial" w:eastAsia="ArialMT" w:hAnsi="Arial" w:cs="Arial"/>
          <w:bCs/>
          <w:sz w:val="18"/>
          <w:szCs w:val="18"/>
        </w:rPr>
        <w:t>Q</w:t>
      </w:r>
      <w:r>
        <w:rPr>
          <w:rFonts w:ascii="Arial" w:eastAsia="ArialMT" w:hAnsi="Arial" w:cs="Arial"/>
          <w:bCs/>
          <w:sz w:val="18"/>
          <w:szCs w:val="18"/>
        </w:rPr>
        <w:t xml:space="preserve">uality </w:t>
      </w:r>
      <w:r w:rsidRPr="00264330">
        <w:rPr>
          <w:rFonts w:ascii="Arial" w:eastAsia="ArialMT" w:hAnsi="Arial" w:cs="Arial"/>
          <w:bCs/>
          <w:sz w:val="18"/>
          <w:szCs w:val="18"/>
        </w:rPr>
        <w:t>A</w:t>
      </w:r>
      <w:r>
        <w:rPr>
          <w:rFonts w:ascii="Arial" w:eastAsia="ArialMT" w:hAnsi="Arial" w:cs="Arial"/>
          <w:bCs/>
          <w:sz w:val="18"/>
          <w:szCs w:val="18"/>
        </w:rPr>
        <w:t>ssurance Consultant (Contract)</w:t>
      </w:r>
    </w:p>
    <w:p w14:paraId="55BA738A" w14:textId="77777777" w:rsidR="007E3BFE" w:rsidRPr="00264330" w:rsidRDefault="007E3BFE" w:rsidP="007E3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ascii="Arial" w:eastAsia="ArialMT" w:hAnsi="Arial" w:cs="Arial"/>
          <w:bCs/>
          <w:sz w:val="18"/>
          <w:szCs w:val="18"/>
        </w:rPr>
      </w:pP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Cs/>
          <w:sz w:val="18"/>
          <w:szCs w:val="18"/>
        </w:rPr>
        <w:tab/>
      </w:r>
      <w:r w:rsidRPr="00264330">
        <w:rPr>
          <w:rFonts w:ascii="Arial" w:eastAsia="ArialMT" w:hAnsi="Arial" w:cs="Arial"/>
          <w:bCs/>
          <w:sz w:val="18"/>
          <w:szCs w:val="18"/>
        </w:rPr>
        <w:tab/>
      </w:r>
    </w:p>
    <w:p w14:paraId="6CEF5F61" w14:textId="24DF931D" w:rsidR="007E3BFE" w:rsidRPr="00264330" w:rsidRDefault="007E3BFE" w:rsidP="007E3BF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 xml:space="preserve">Developed and maintained data-driven tests in 4Test language, creating and </w:t>
      </w:r>
      <w:r w:rsidR="00052BE1">
        <w:rPr>
          <w:rFonts w:ascii="Arial" w:eastAsia="Helvetica" w:hAnsi="Arial" w:cs="Arial"/>
          <w:sz w:val="18"/>
          <w:szCs w:val="18"/>
        </w:rPr>
        <w:t>maintaining</w:t>
      </w:r>
      <w:r>
        <w:rPr>
          <w:rFonts w:ascii="Arial" w:eastAsia="Helvetica" w:hAnsi="Arial" w:cs="Arial"/>
          <w:sz w:val="18"/>
          <w:szCs w:val="18"/>
        </w:rPr>
        <w:t xml:space="preserve"> frame files, </w:t>
      </w:r>
      <w:r w:rsidR="00052BE1">
        <w:rPr>
          <w:rFonts w:ascii="Arial" w:eastAsia="Helvetica" w:hAnsi="Arial" w:cs="Arial"/>
          <w:sz w:val="18"/>
          <w:szCs w:val="18"/>
        </w:rPr>
        <w:t>u</w:t>
      </w:r>
      <w:r>
        <w:rPr>
          <w:rFonts w:ascii="Arial" w:eastAsia="Helvetica" w:hAnsi="Arial" w:cs="Arial"/>
          <w:sz w:val="18"/>
          <w:szCs w:val="18"/>
        </w:rPr>
        <w:t xml:space="preserve">sing Segue’s </w:t>
      </w:r>
      <w:proofErr w:type="spellStart"/>
      <w:r>
        <w:rPr>
          <w:rFonts w:ascii="Arial" w:eastAsia="Helvetica" w:hAnsi="Arial" w:cs="Arial"/>
          <w:sz w:val="18"/>
          <w:szCs w:val="18"/>
        </w:rPr>
        <w:t>SilkTest</w:t>
      </w:r>
      <w:proofErr w:type="spellEnd"/>
      <w:r>
        <w:rPr>
          <w:rFonts w:ascii="Arial" w:eastAsia="Helvetica" w:hAnsi="Arial" w:cs="Arial"/>
          <w:sz w:val="18"/>
          <w:szCs w:val="18"/>
        </w:rPr>
        <w:t xml:space="preserve"> and WinRunner</w:t>
      </w:r>
      <w:r w:rsidRPr="00264330">
        <w:rPr>
          <w:rFonts w:ascii="Arial" w:eastAsia="Helvetica" w:hAnsi="Arial" w:cs="Arial"/>
          <w:sz w:val="18"/>
          <w:szCs w:val="18"/>
        </w:rPr>
        <w:t>.</w:t>
      </w:r>
    </w:p>
    <w:p w14:paraId="1B523D31" w14:textId="73A027B2" w:rsidR="007E3BFE" w:rsidRDefault="007E3BFE" w:rsidP="007E3BF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>
        <w:rPr>
          <w:rFonts w:ascii="Arial" w:eastAsia="Helvetica" w:hAnsi="Arial" w:cs="Arial"/>
          <w:sz w:val="18"/>
          <w:szCs w:val="18"/>
        </w:rPr>
        <w:t xml:space="preserve">Led the conversion of entire </w:t>
      </w:r>
      <w:r w:rsidR="007D584F">
        <w:rPr>
          <w:rFonts w:ascii="Arial" w:eastAsia="Helvetica" w:hAnsi="Arial" w:cs="Arial"/>
          <w:sz w:val="18"/>
          <w:szCs w:val="18"/>
        </w:rPr>
        <w:t xml:space="preserve">automation </w:t>
      </w:r>
      <w:r w:rsidR="00D8584D">
        <w:rPr>
          <w:rFonts w:ascii="Arial" w:eastAsia="Helvetica" w:hAnsi="Arial" w:cs="Arial"/>
          <w:sz w:val="18"/>
          <w:szCs w:val="18"/>
        </w:rPr>
        <w:t xml:space="preserve">of </w:t>
      </w:r>
      <w:r>
        <w:rPr>
          <w:rFonts w:ascii="Arial" w:eastAsia="Helvetica" w:hAnsi="Arial" w:cs="Arial"/>
          <w:sz w:val="18"/>
          <w:szCs w:val="18"/>
        </w:rPr>
        <w:t xml:space="preserve">Customer Acquisition Workbench suite from WinRunner to </w:t>
      </w:r>
      <w:proofErr w:type="spellStart"/>
      <w:r>
        <w:rPr>
          <w:rFonts w:ascii="Arial" w:eastAsia="Helvetica" w:hAnsi="Arial" w:cs="Arial"/>
          <w:sz w:val="18"/>
          <w:szCs w:val="18"/>
        </w:rPr>
        <w:t>SilkTest</w:t>
      </w:r>
      <w:proofErr w:type="spellEnd"/>
      <w:r>
        <w:rPr>
          <w:rFonts w:ascii="Arial" w:eastAsia="Helvetica" w:hAnsi="Arial" w:cs="Arial"/>
          <w:sz w:val="18"/>
          <w:szCs w:val="18"/>
        </w:rPr>
        <w:t>.</w:t>
      </w:r>
    </w:p>
    <w:p w14:paraId="792E68CC" w14:textId="64DEC5DC" w:rsidR="007E3BFE" w:rsidRDefault="007E3BFE" w:rsidP="007E3BF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proofErr w:type="gramStart"/>
      <w:r>
        <w:rPr>
          <w:rFonts w:ascii="Arial" w:eastAsia="Helvetica" w:hAnsi="Arial" w:cs="Arial"/>
          <w:sz w:val="18"/>
          <w:szCs w:val="18"/>
        </w:rPr>
        <w:t>Used Blue</w:t>
      </w:r>
      <w:proofErr w:type="gramEnd"/>
      <w:r>
        <w:rPr>
          <w:rFonts w:ascii="Arial" w:eastAsia="Helvetica" w:hAnsi="Arial" w:cs="Arial"/>
          <w:sz w:val="18"/>
          <w:szCs w:val="18"/>
        </w:rPr>
        <w:t xml:space="preserve"> Express, </w:t>
      </w:r>
      <w:r w:rsidR="00052BE1">
        <w:rPr>
          <w:rFonts w:ascii="Arial" w:eastAsia="Helvetica" w:hAnsi="Arial" w:cs="Arial"/>
          <w:sz w:val="18"/>
          <w:szCs w:val="18"/>
        </w:rPr>
        <w:t xml:space="preserve">software support </w:t>
      </w:r>
      <w:r>
        <w:rPr>
          <w:rFonts w:ascii="Arial" w:eastAsia="Helvetica" w:hAnsi="Arial" w:cs="Arial"/>
          <w:sz w:val="18"/>
          <w:szCs w:val="18"/>
        </w:rPr>
        <w:t xml:space="preserve">Mainframe/AS400 </w:t>
      </w:r>
      <w:r w:rsidR="00052BE1">
        <w:rPr>
          <w:rFonts w:ascii="Arial" w:eastAsia="Helvetica" w:hAnsi="Arial" w:cs="Arial"/>
          <w:sz w:val="18"/>
          <w:szCs w:val="18"/>
        </w:rPr>
        <w:t xml:space="preserve">applications, to test </w:t>
      </w:r>
      <w:proofErr w:type="spellStart"/>
      <w:r w:rsidR="00052BE1">
        <w:rPr>
          <w:rFonts w:ascii="Arial" w:eastAsia="Helvetica" w:hAnsi="Arial" w:cs="Arial"/>
          <w:sz w:val="18"/>
          <w:szCs w:val="18"/>
        </w:rPr>
        <w:t>RataBase</w:t>
      </w:r>
      <w:proofErr w:type="spellEnd"/>
      <w:r w:rsidR="00052BE1">
        <w:rPr>
          <w:rFonts w:ascii="Arial" w:eastAsia="Helvetica" w:hAnsi="Arial" w:cs="Arial"/>
          <w:sz w:val="18"/>
          <w:szCs w:val="18"/>
        </w:rPr>
        <w:t xml:space="preserve"> engine, database testing, comparison of rates of the coverage generated by X-System (test system) with those in the legacy (Production).</w:t>
      </w:r>
    </w:p>
    <w:p w14:paraId="2A0AF982" w14:textId="77777777" w:rsidR="007E3BFE" w:rsidRPr="00264330" w:rsidRDefault="007E3BFE" w:rsidP="007E3BFE">
      <w:pPr>
        <w:numPr>
          <w:ilvl w:val="0"/>
          <w:numId w:val="14"/>
        </w:num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  <w:r w:rsidRPr="00264330">
        <w:rPr>
          <w:rFonts w:ascii="Arial" w:eastAsia="Helvetica" w:hAnsi="Arial" w:cs="Arial"/>
          <w:sz w:val="18"/>
          <w:szCs w:val="18"/>
        </w:rPr>
        <w:t>Developed and implemented best practices, testing tools and other technologies to ensure consistency and improve quality.</w:t>
      </w:r>
    </w:p>
    <w:p w14:paraId="5ADADAA9" w14:textId="77777777" w:rsidR="007E3BFE" w:rsidRPr="00264330" w:rsidRDefault="007E3BFE" w:rsidP="007E3BFE">
      <w:pPr>
        <w:tabs>
          <w:tab w:val="left" w:pos="1440"/>
          <w:tab w:val="left" w:pos="1840"/>
          <w:tab w:val="left" w:pos="2400"/>
          <w:tab w:val="left" w:pos="2960"/>
          <w:tab w:val="left" w:pos="3520"/>
          <w:tab w:val="left" w:pos="4080"/>
          <w:tab w:val="left" w:pos="4640"/>
          <w:tab w:val="left" w:pos="5200"/>
          <w:tab w:val="left" w:pos="5760"/>
          <w:tab w:val="left" w:pos="6320"/>
          <w:tab w:val="left" w:pos="6880"/>
          <w:tab w:val="left" w:pos="7440"/>
        </w:tabs>
        <w:autoSpaceDE w:val="0"/>
        <w:rPr>
          <w:rFonts w:ascii="Arial" w:eastAsia="Helvetica" w:hAnsi="Arial" w:cs="Arial"/>
          <w:sz w:val="18"/>
          <w:szCs w:val="18"/>
        </w:rPr>
      </w:pPr>
    </w:p>
    <w:p w14:paraId="5EC43549" w14:textId="77777777" w:rsidR="00196B27" w:rsidRPr="00264330" w:rsidRDefault="00196B27" w:rsidP="00196B27">
      <w:pPr>
        <w:tabs>
          <w:tab w:val="left" w:pos="1440"/>
          <w:tab w:val="left" w:pos="1885"/>
          <w:tab w:val="left" w:pos="2445"/>
          <w:tab w:val="left" w:pos="3005"/>
          <w:tab w:val="left" w:pos="3565"/>
          <w:tab w:val="left" w:pos="4125"/>
          <w:tab w:val="left" w:pos="4685"/>
          <w:tab w:val="left" w:pos="5245"/>
          <w:tab w:val="left" w:pos="5805"/>
          <w:tab w:val="left" w:pos="6365"/>
          <w:tab w:val="left" w:pos="6925"/>
          <w:tab w:val="left" w:pos="7485"/>
        </w:tabs>
        <w:autoSpaceDE w:val="0"/>
        <w:ind w:left="894"/>
        <w:rPr>
          <w:rFonts w:ascii="Arial" w:eastAsia="Helvetica" w:hAnsi="Arial" w:cs="Arial"/>
          <w:sz w:val="18"/>
          <w:szCs w:val="18"/>
        </w:rPr>
      </w:pPr>
    </w:p>
    <w:p w14:paraId="279B8851" w14:textId="5F63A18B" w:rsidR="006172B4" w:rsidRPr="00264330" w:rsidRDefault="006172B4" w:rsidP="006172B4">
      <w:pPr>
        <w:pStyle w:val="BodyA"/>
        <w:pBdr>
          <w:bottom w:val="single" w:sz="8" w:space="0" w:color="000000"/>
        </w:pBdr>
        <w:rPr>
          <w:rStyle w:val="None"/>
          <w:rFonts w:eastAsia="Verdana" w:cs="Arial"/>
          <w:b/>
          <w:bCs/>
          <w:sz w:val="18"/>
          <w:szCs w:val="18"/>
        </w:rPr>
      </w:pPr>
      <w:r w:rsidRPr="00264330">
        <w:rPr>
          <w:rStyle w:val="None"/>
          <w:rFonts w:cs="Arial"/>
          <w:b/>
          <w:bCs/>
          <w:sz w:val="18"/>
          <w:szCs w:val="18"/>
        </w:rPr>
        <w:t>EDUCATION</w:t>
      </w:r>
      <w:r w:rsidRPr="00264330">
        <w:rPr>
          <w:rStyle w:val="None"/>
          <w:rFonts w:eastAsia="Verdana" w:cs="Arial"/>
          <w:b/>
          <w:bCs/>
          <w:sz w:val="18"/>
          <w:szCs w:val="18"/>
        </w:rPr>
        <w:tab/>
      </w:r>
    </w:p>
    <w:p w14:paraId="234BC771" w14:textId="66B8F2E2" w:rsidR="009A2B54" w:rsidRDefault="0055531F" w:rsidP="00D82D05">
      <w:pPr>
        <w:tabs>
          <w:tab w:val="left" w:pos="1325"/>
          <w:tab w:val="left" w:pos="1885"/>
          <w:tab w:val="left" w:pos="2445"/>
          <w:tab w:val="left" w:pos="3005"/>
          <w:tab w:val="left" w:pos="3565"/>
          <w:tab w:val="left" w:pos="4125"/>
          <w:tab w:val="left" w:pos="4685"/>
          <w:tab w:val="left" w:pos="5245"/>
          <w:tab w:val="left" w:pos="5805"/>
          <w:tab w:val="left" w:pos="6365"/>
          <w:tab w:val="left" w:pos="6925"/>
          <w:tab w:val="left" w:pos="7485"/>
        </w:tabs>
        <w:autoSpaceDE w:val="0"/>
        <w:ind w:left="765" w:firstLine="129"/>
        <w:rPr>
          <w:rFonts w:ascii="Arial" w:eastAsia="Helvetica" w:hAnsi="Arial" w:cs="Arial"/>
          <w:bCs/>
          <w:sz w:val="18"/>
          <w:szCs w:val="18"/>
        </w:rPr>
      </w:pPr>
      <w:r w:rsidRPr="00264330">
        <w:rPr>
          <w:rFonts w:ascii="Arial" w:eastAsia="Helvetica" w:hAnsi="Arial" w:cs="Arial"/>
          <w:bCs/>
          <w:sz w:val="18"/>
          <w:szCs w:val="18"/>
        </w:rPr>
        <w:t>Bachelor’s degree</w:t>
      </w:r>
      <w:r w:rsidR="00067D39" w:rsidRPr="00264330">
        <w:rPr>
          <w:rFonts w:ascii="Arial" w:eastAsia="Helvetica" w:hAnsi="Arial" w:cs="Arial"/>
          <w:bCs/>
          <w:sz w:val="18"/>
          <w:szCs w:val="18"/>
        </w:rPr>
        <w:t xml:space="preserve"> </w:t>
      </w:r>
      <w:r w:rsidR="000A0475" w:rsidRPr="00264330">
        <w:rPr>
          <w:rFonts w:ascii="Arial" w:eastAsia="Helvetica" w:hAnsi="Arial" w:cs="Arial"/>
          <w:bCs/>
          <w:sz w:val="18"/>
          <w:szCs w:val="18"/>
        </w:rPr>
        <w:t xml:space="preserve">- </w:t>
      </w:r>
      <w:r w:rsidR="00000242" w:rsidRPr="00264330">
        <w:rPr>
          <w:rFonts w:ascii="Arial" w:eastAsia="Helvetica" w:hAnsi="Arial" w:cs="Arial"/>
          <w:bCs/>
          <w:sz w:val="18"/>
          <w:szCs w:val="18"/>
        </w:rPr>
        <w:t>MJP Rohilkhand University, India</w:t>
      </w:r>
    </w:p>
    <w:p w14:paraId="249DDC60" w14:textId="77777777" w:rsidR="00A5328B" w:rsidRPr="00D82D05" w:rsidRDefault="00A5328B" w:rsidP="00D82D05">
      <w:pPr>
        <w:tabs>
          <w:tab w:val="left" w:pos="1325"/>
          <w:tab w:val="left" w:pos="1885"/>
          <w:tab w:val="left" w:pos="2445"/>
          <w:tab w:val="left" w:pos="3005"/>
          <w:tab w:val="left" w:pos="3565"/>
          <w:tab w:val="left" w:pos="4125"/>
          <w:tab w:val="left" w:pos="4685"/>
          <w:tab w:val="left" w:pos="5245"/>
          <w:tab w:val="left" w:pos="5805"/>
          <w:tab w:val="left" w:pos="6365"/>
          <w:tab w:val="left" w:pos="6925"/>
          <w:tab w:val="left" w:pos="7485"/>
        </w:tabs>
        <w:autoSpaceDE w:val="0"/>
        <w:ind w:left="765" w:firstLine="129"/>
        <w:rPr>
          <w:rFonts w:ascii="Arial" w:eastAsia="Helvetica" w:hAnsi="Arial" w:cs="Arial"/>
          <w:bCs/>
          <w:sz w:val="18"/>
          <w:szCs w:val="18"/>
        </w:rPr>
      </w:pPr>
    </w:p>
    <w:p w14:paraId="7D387BC1" w14:textId="77777777" w:rsidR="009A2B54" w:rsidRDefault="009A2B54" w:rsidP="00114E93">
      <w:pPr>
        <w:tabs>
          <w:tab w:val="left" w:pos="1325"/>
          <w:tab w:val="left" w:pos="1885"/>
          <w:tab w:val="left" w:pos="2445"/>
          <w:tab w:val="left" w:pos="3005"/>
          <w:tab w:val="left" w:pos="3565"/>
          <w:tab w:val="left" w:pos="4125"/>
          <w:tab w:val="left" w:pos="4685"/>
          <w:tab w:val="left" w:pos="5245"/>
          <w:tab w:val="left" w:pos="5805"/>
          <w:tab w:val="left" w:pos="6365"/>
          <w:tab w:val="left" w:pos="6925"/>
          <w:tab w:val="left" w:pos="7485"/>
        </w:tabs>
        <w:autoSpaceDE w:val="0"/>
        <w:ind w:left="765" w:firstLine="129"/>
        <w:rPr>
          <w:rFonts w:eastAsia="Helvetica" w:cs="Helvetica"/>
          <w:sz w:val="22"/>
          <w:szCs w:val="22"/>
        </w:rPr>
      </w:pPr>
    </w:p>
    <w:p w14:paraId="79E276FF" w14:textId="77777777" w:rsidR="009A2B54" w:rsidRDefault="009A2B54" w:rsidP="00114E93">
      <w:pPr>
        <w:tabs>
          <w:tab w:val="left" w:pos="1325"/>
          <w:tab w:val="left" w:pos="1885"/>
          <w:tab w:val="left" w:pos="2445"/>
          <w:tab w:val="left" w:pos="3005"/>
          <w:tab w:val="left" w:pos="3565"/>
          <w:tab w:val="left" w:pos="4125"/>
          <w:tab w:val="left" w:pos="4685"/>
          <w:tab w:val="left" w:pos="5245"/>
          <w:tab w:val="left" w:pos="5805"/>
          <w:tab w:val="left" w:pos="6365"/>
          <w:tab w:val="left" w:pos="6925"/>
          <w:tab w:val="left" w:pos="7485"/>
        </w:tabs>
        <w:autoSpaceDE w:val="0"/>
        <w:ind w:left="765" w:firstLine="129"/>
        <w:rPr>
          <w:rFonts w:eastAsia="Helvetica" w:cs="Helvetica"/>
          <w:sz w:val="22"/>
          <w:szCs w:val="22"/>
        </w:rPr>
      </w:pPr>
    </w:p>
    <w:p w14:paraId="0450D283" w14:textId="77777777" w:rsidR="009A2B54" w:rsidRDefault="009A2B54" w:rsidP="00114E93">
      <w:pPr>
        <w:tabs>
          <w:tab w:val="left" w:pos="1325"/>
          <w:tab w:val="left" w:pos="1885"/>
          <w:tab w:val="left" w:pos="2445"/>
          <w:tab w:val="left" w:pos="3005"/>
          <w:tab w:val="left" w:pos="3565"/>
          <w:tab w:val="left" w:pos="4125"/>
          <w:tab w:val="left" w:pos="4685"/>
          <w:tab w:val="left" w:pos="5245"/>
          <w:tab w:val="left" w:pos="5805"/>
          <w:tab w:val="left" w:pos="6365"/>
          <w:tab w:val="left" w:pos="6925"/>
          <w:tab w:val="left" w:pos="7485"/>
        </w:tabs>
        <w:autoSpaceDE w:val="0"/>
        <w:ind w:left="765" w:firstLine="129"/>
        <w:rPr>
          <w:rFonts w:eastAsia="Helvetica" w:cs="Helvetica"/>
          <w:sz w:val="22"/>
          <w:szCs w:val="22"/>
        </w:rPr>
      </w:pPr>
    </w:p>
    <w:p w14:paraId="221957C4" w14:textId="77777777" w:rsidR="009A2B54" w:rsidRDefault="009A2B54" w:rsidP="00FE780B">
      <w:pPr>
        <w:tabs>
          <w:tab w:val="left" w:pos="1325"/>
          <w:tab w:val="left" w:pos="1885"/>
          <w:tab w:val="left" w:pos="2445"/>
          <w:tab w:val="left" w:pos="3005"/>
          <w:tab w:val="left" w:pos="3565"/>
          <w:tab w:val="left" w:pos="4125"/>
          <w:tab w:val="left" w:pos="4685"/>
          <w:tab w:val="left" w:pos="5245"/>
          <w:tab w:val="left" w:pos="5805"/>
          <w:tab w:val="left" w:pos="6365"/>
          <w:tab w:val="left" w:pos="6925"/>
          <w:tab w:val="left" w:pos="7485"/>
        </w:tabs>
        <w:autoSpaceDE w:val="0"/>
        <w:rPr>
          <w:rFonts w:eastAsia="Helvetica" w:cs="Helvetica"/>
          <w:sz w:val="22"/>
          <w:szCs w:val="22"/>
        </w:rPr>
      </w:pPr>
    </w:p>
    <w:p w14:paraId="023543F4" w14:textId="77777777" w:rsidR="009A2B54" w:rsidRDefault="009A2B54" w:rsidP="00677730">
      <w:pPr>
        <w:tabs>
          <w:tab w:val="left" w:pos="1325"/>
          <w:tab w:val="left" w:pos="1885"/>
          <w:tab w:val="left" w:pos="2445"/>
          <w:tab w:val="left" w:pos="3005"/>
          <w:tab w:val="left" w:pos="3565"/>
          <w:tab w:val="left" w:pos="4125"/>
          <w:tab w:val="left" w:pos="4685"/>
          <w:tab w:val="left" w:pos="5245"/>
          <w:tab w:val="left" w:pos="5805"/>
          <w:tab w:val="left" w:pos="6365"/>
          <w:tab w:val="left" w:pos="6925"/>
          <w:tab w:val="left" w:pos="7485"/>
        </w:tabs>
        <w:autoSpaceDE w:val="0"/>
        <w:rPr>
          <w:rFonts w:eastAsia="Helvetica" w:cs="Helvetica"/>
          <w:sz w:val="22"/>
          <w:szCs w:val="22"/>
        </w:rPr>
      </w:pPr>
    </w:p>
    <w:sectPr w:rsidR="009A2B5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023"/>
        </w:tabs>
        <w:ind w:left="1023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383"/>
        </w:tabs>
        <w:ind w:left="1383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103"/>
        </w:tabs>
        <w:ind w:left="2103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463"/>
        </w:tabs>
        <w:ind w:left="2463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823"/>
        </w:tabs>
        <w:ind w:left="2823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183"/>
        </w:tabs>
        <w:ind w:left="3183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543"/>
        </w:tabs>
        <w:ind w:left="3543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903"/>
        </w:tabs>
        <w:ind w:left="3903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325"/>
        </w:tabs>
        <w:ind w:left="1325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685"/>
        </w:tabs>
        <w:ind w:left="168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45"/>
        </w:tabs>
        <w:ind w:left="204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05"/>
        </w:tabs>
        <w:ind w:left="240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765"/>
        </w:tabs>
        <w:ind w:left="276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25"/>
        </w:tabs>
        <w:ind w:left="312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485"/>
        </w:tabs>
        <w:ind w:left="348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45"/>
        </w:tabs>
        <w:ind w:left="384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05"/>
        </w:tabs>
        <w:ind w:left="4205" w:hanging="36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52331C2"/>
    <w:multiLevelType w:val="multilevel"/>
    <w:tmpl w:val="381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43CF7"/>
    <w:multiLevelType w:val="multilevel"/>
    <w:tmpl w:val="037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5622A"/>
    <w:multiLevelType w:val="hybridMultilevel"/>
    <w:tmpl w:val="74EA9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73EE5"/>
    <w:multiLevelType w:val="hybridMultilevel"/>
    <w:tmpl w:val="4322EA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630E6C"/>
    <w:multiLevelType w:val="hybridMultilevel"/>
    <w:tmpl w:val="D3306C16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9" w15:restartNumberingAfterBreak="0">
    <w:nsid w:val="2AC45143"/>
    <w:multiLevelType w:val="multilevel"/>
    <w:tmpl w:val="568A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51AE3C59"/>
    <w:multiLevelType w:val="hybridMultilevel"/>
    <w:tmpl w:val="CAACD26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" w15:restartNumberingAfterBreak="0">
    <w:nsid w:val="53872992"/>
    <w:multiLevelType w:val="hybridMultilevel"/>
    <w:tmpl w:val="21E4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22892"/>
    <w:multiLevelType w:val="hybridMultilevel"/>
    <w:tmpl w:val="2326D5C4"/>
    <w:lvl w:ilvl="0" w:tplc="04090001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13" w15:restartNumberingAfterBreak="0">
    <w:nsid w:val="6EEC1F3D"/>
    <w:multiLevelType w:val="hybridMultilevel"/>
    <w:tmpl w:val="3462062E"/>
    <w:lvl w:ilvl="0" w:tplc="04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num w:numId="1" w16cid:durableId="1632514901">
    <w:abstractNumId w:val="0"/>
  </w:num>
  <w:num w:numId="2" w16cid:durableId="1966807678">
    <w:abstractNumId w:val="1"/>
  </w:num>
  <w:num w:numId="3" w16cid:durableId="210962300">
    <w:abstractNumId w:val="2"/>
  </w:num>
  <w:num w:numId="4" w16cid:durableId="1169180138">
    <w:abstractNumId w:val="3"/>
  </w:num>
  <w:num w:numId="5" w16cid:durableId="1560703274">
    <w:abstractNumId w:val="12"/>
  </w:num>
  <w:num w:numId="6" w16cid:durableId="939949001">
    <w:abstractNumId w:val="5"/>
  </w:num>
  <w:num w:numId="7" w16cid:durableId="628781254">
    <w:abstractNumId w:val="4"/>
  </w:num>
  <w:num w:numId="8" w16cid:durableId="600987916">
    <w:abstractNumId w:val="10"/>
  </w:num>
  <w:num w:numId="9" w16cid:durableId="1899248252">
    <w:abstractNumId w:val="11"/>
  </w:num>
  <w:num w:numId="10" w16cid:durableId="1876194387">
    <w:abstractNumId w:val="8"/>
  </w:num>
  <w:num w:numId="11" w16cid:durableId="1885673230">
    <w:abstractNumId w:val="6"/>
  </w:num>
  <w:num w:numId="12" w16cid:durableId="652028567">
    <w:abstractNumId w:val="7"/>
  </w:num>
  <w:num w:numId="13" w16cid:durableId="821505723">
    <w:abstractNumId w:val="13"/>
  </w:num>
  <w:num w:numId="14" w16cid:durableId="1742870137">
    <w:abstractNumId w:val="9"/>
  </w:num>
  <w:num w:numId="15" w16cid:durableId="16412986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52C0"/>
    <w:rsid w:val="00000242"/>
    <w:rsid w:val="00003682"/>
    <w:rsid w:val="0000417F"/>
    <w:rsid w:val="00007058"/>
    <w:rsid w:val="000124AF"/>
    <w:rsid w:val="00017C86"/>
    <w:rsid w:val="00027326"/>
    <w:rsid w:val="00030438"/>
    <w:rsid w:val="00030468"/>
    <w:rsid w:val="00030DBE"/>
    <w:rsid w:val="00035C0C"/>
    <w:rsid w:val="00037921"/>
    <w:rsid w:val="000442FB"/>
    <w:rsid w:val="00052BE1"/>
    <w:rsid w:val="0005334A"/>
    <w:rsid w:val="00067D39"/>
    <w:rsid w:val="00077A05"/>
    <w:rsid w:val="00082540"/>
    <w:rsid w:val="000875DA"/>
    <w:rsid w:val="000901C0"/>
    <w:rsid w:val="00090762"/>
    <w:rsid w:val="00091A61"/>
    <w:rsid w:val="000922EC"/>
    <w:rsid w:val="0009789C"/>
    <w:rsid w:val="000A0475"/>
    <w:rsid w:val="000A15CD"/>
    <w:rsid w:val="000A5038"/>
    <w:rsid w:val="000A5460"/>
    <w:rsid w:val="000B21B5"/>
    <w:rsid w:val="000B43E5"/>
    <w:rsid w:val="000C0980"/>
    <w:rsid w:val="000C0AF2"/>
    <w:rsid w:val="000C6A41"/>
    <w:rsid w:val="000C6D43"/>
    <w:rsid w:val="000D2A9F"/>
    <w:rsid w:val="000E31D8"/>
    <w:rsid w:val="000F49F1"/>
    <w:rsid w:val="00100DE5"/>
    <w:rsid w:val="001016D7"/>
    <w:rsid w:val="00103EB0"/>
    <w:rsid w:val="00112E29"/>
    <w:rsid w:val="00114E93"/>
    <w:rsid w:val="00116206"/>
    <w:rsid w:val="00122AE7"/>
    <w:rsid w:val="001242F2"/>
    <w:rsid w:val="00135586"/>
    <w:rsid w:val="00145A7C"/>
    <w:rsid w:val="00147F69"/>
    <w:rsid w:val="001518AC"/>
    <w:rsid w:val="00154124"/>
    <w:rsid w:val="00156E43"/>
    <w:rsid w:val="001579C1"/>
    <w:rsid w:val="001655B0"/>
    <w:rsid w:val="00167FD6"/>
    <w:rsid w:val="00192502"/>
    <w:rsid w:val="00193E58"/>
    <w:rsid w:val="00196B27"/>
    <w:rsid w:val="001A06CB"/>
    <w:rsid w:val="001A4B68"/>
    <w:rsid w:val="001A5481"/>
    <w:rsid w:val="001B79B5"/>
    <w:rsid w:val="001D13A0"/>
    <w:rsid w:val="001D32E0"/>
    <w:rsid w:val="001D4385"/>
    <w:rsid w:val="001E5E30"/>
    <w:rsid w:val="001E7EA3"/>
    <w:rsid w:val="001F7F41"/>
    <w:rsid w:val="00200F73"/>
    <w:rsid w:val="0020120A"/>
    <w:rsid w:val="00202DD8"/>
    <w:rsid w:val="002055E4"/>
    <w:rsid w:val="002105DE"/>
    <w:rsid w:val="002155C9"/>
    <w:rsid w:val="002223E9"/>
    <w:rsid w:val="00223C01"/>
    <w:rsid w:val="002255BA"/>
    <w:rsid w:val="002314F7"/>
    <w:rsid w:val="00232D52"/>
    <w:rsid w:val="00236ABF"/>
    <w:rsid w:val="00240F7A"/>
    <w:rsid w:val="00241909"/>
    <w:rsid w:val="00242C01"/>
    <w:rsid w:val="00250C53"/>
    <w:rsid w:val="00252983"/>
    <w:rsid w:val="00255225"/>
    <w:rsid w:val="00264330"/>
    <w:rsid w:val="0026462E"/>
    <w:rsid w:val="00267406"/>
    <w:rsid w:val="00271056"/>
    <w:rsid w:val="00275A3E"/>
    <w:rsid w:val="00282F0C"/>
    <w:rsid w:val="002852BF"/>
    <w:rsid w:val="002943CC"/>
    <w:rsid w:val="002A0DFF"/>
    <w:rsid w:val="002B43FA"/>
    <w:rsid w:val="002C239A"/>
    <w:rsid w:val="002C2D1B"/>
    <w:rsid w:val="002C387A"/>
    <w:rsid w:val="002C6E5E"/>
    <w:rsid w:val="002D3CB7"/>
    <w:rsid w:val="002D5FE2"/>
    <w:rsid w:val="002D64A6"/>
    <w:rsid w:val="002D7F2C"/>
    <w:rsid w:val="002E03FF"/>
    <w:rsid w:val="002E3CA8"/>
    <w:rsid w:val="002E63A0"/>
    <w:rsid w:val="002F26FE"/>
    <w:rsid w:val="002F3A96"/>
    <w:rsid w:val="002F5736"/>
    <w:rsid w:val="00301DAE"/>
    <w:rsid w:val="00304D66"/>
    <w:rsid w:val="00307CBC"/>
    <w:rsid w:val="0031197A"/>
    <w:rsid w:val="00313D21"/>
    <w:rsid w:val="003152C0"/>
    <w:rsid w:val="0031609E"/>
    <w:rsid w:val="00320B7C"/>
    <w:rsid w:val="00322595"/>
    <w:rsid w:val="003323CE"/>
    <w:rsid w:val="00335FED"/>
    <w:rsid w:val="00340D15"/>
    <w:rsid w:val="00340E6C"/>
    <w:rsid w:val="00341551"/>
    <w:rsid w:val="00345A8A"/>
    <w:rsid w:val="00347CA4"/>
    <w:rsid w:val="00350CDC"/>
    <w:rsid w:val="00351061"/>
    <w:rsid w:val="00365101"/>
    <w:rsid w:val="003726D1"/>
    <w:rsid w:val="0037564E"/>
    <w:rsid w:val="00382CBE"/>
    <w:rsid w:val="00390CF5"/>
    <w:rsid w:val="00396217"/>
    <w:rsid w:val="0039699D"/>
    <w:rsid w:val="003A7B58"/>
    <w:rsid w:val="003B1C1A"/>
    <w:rsid w:val="003B5588"/>
    <w:rsid w:val="003C1A84"/>
    <w:rsid w:val="003D62F2"/>
    <w:rsid w:val="003E1E1C"/>
    <w:rsid w:val="003E4CE2"/>
    <w:rsid w:val="003F0F99"/>
    <w:rsid w:val="003F75AC"/>
    <w:rsid w:val="004060F6"/>
    <w:rsid w:val="00406615"/>
    <w:rsid w:val="0040771F"/>
    <w:rsid w:val="004152C6"/>
    <w:rsid w:val="00416B2F"/>
    <w:rsid w:val="00421358"/>
    <w:rsid w:val="00424ACE"/>
    <w:rsid w:val="00425171"/>
    <w:rsid w:val="0042549F"/>
    <w:rsid w:val="00425EC6"/>
    <w:rsid w:val="0043534D"/>
    <w:rsid w:val="004428E2"/>
    <w:rsid w:val="004444E4"/>
    <w:rsid w:val="00450CA0"/>
    <w:rsid w:val="00451EFD"/>
    <w:rsid w:val="00454131"/>
    <w:rsid w:val="0045466F"/>
    <w:rsid w:val="00454D6F"/>
    <w:rsid w:val="00455EA8"/>
    <w:rsid w:val="00457322"/>
    <w:rsid w:val="00461230"/>
    <w:rsid w:val="00461E07"/>
    <w:rsid w:val="004620C8"/>
    <w:rsid w:val="00462803"/>
    <w:rsid w:val="00463D21"/>
    <w:rsid w:val="00464B96"/>
    <w:rsid w:val="00466828"/>
    <w:rsid w:val="00471F5A"/>
    <w:rsid w:val="0047322C"/>
    <w:rsid w:val="00475720"/>
    <w:rsid w:val="004776FB"/>
    <w:rsid w:val="00477774"/>
    <w:rsid w:val="00477ADA"/>
    <w:rsid w:val="00477DC5"/>
    <w:rsid w:val="004828FC"/>
    <w:rsid w:val="004846C3"/>
    <w:rsid w:val="00493994"/>
    <w:rsid w:val="00494780"/>
    <w:rsid w:val="004951B8"/>
    <w:rsid w:val="004A3646"/>
    <w:rsid w:val="004A3FE3"/>
    <w:rsid w:val="004A59ED"/>
    <w:rsid w:val="004B0453"/>
    <w:rsid w:val="004C0D31"/>
    <w:rsid w:val="004C309F"/>
    <w:rsid w:val="004D27F8"/>
    <w:rsid w:val="004D3548"/>
    <w:rsid w:val="004E6E25"/>
    <w:rsid w:val="004E6F59"/>
    <w:rsid w:val="004F019D"/>
    <w:rsid w:val="004F392E"/>
    <w:rsid w:val="004F6DF7"/>
    <w:rsid w:val="00513BDF"/>
    <w:rsid w:val="00517426"/>
    <w:rsid w:val="00521741"/>
    <w:rsid w:val="005228A7"/>
    <w:rsid w:val="00530F81"/>
    <w:rsid w:val="00532951"/>
    <w:rsid w:val="005447A4"/>
    <w:rsid w:val="0054536D"/>
    <w:rsid w:val="00551FD6"/>
    <w:rsid w:val="0055531F"/>
    <w:rsid w:val="00567486"/>
    <w:rsid w:val="005716C8"/>
    <w:rsid w:val="00575169"/>
    <w:rsid w:val="00575AAF"/>
    <w:rsid w:val="00577D54"/>
    <w:rsid w:val="005847D9"/>
    <w:rsid w:val="00584BC5"/>
    <w:rsid w:val="00586A9F"/>
    <w:rsid w:val="0059428A"/>
    <w:rsid w:val="00595CAB"/>
    <w:rsid w:val="005A45AB"/>
    <w:rsid w:val="005B089F"/>
    <w:rsid w:val="005B13BB"/>
    <w:rsid w:val="005B2105"/>
    <w:rsid w:val="005B4EE7"/>
    <w:rsid w:val="005C7A6D"/>
    <w:rsid w:val="005D0211"/>
    <w:rsid w:val="005D434E"/>
    <w:rsid w:val="005D640A"/>
    <w:rsid w:val="005E75B5"/>
    <w:rsid w:val="005F02D3"/>
    <w:rsid w:val="005F1588"/>
    <w:rsid w:val="005F58E0"/>
    <w:rsid w:val="005F6732"/>
    <w:rsid w:val="00600047"/>
    <w:rsid w:val="006044B2"/>
    <w:rsid w:val="006172B4"/>
    <w:rsid w:val="00623CBB"/>
    <w:rsid w:val="006262F2"/>
    <w:rsid w:val="006326A8"/>
    <w:rsid w:val="00644622"/>
    <w:rsid w:val="00646983"/>
    <w:rsid w:val="006609B8"/>
    <w:rsid w:val="00666D58"/>
    <w:rsid w:val="00670C42"/>
    <w:rsid w:val="00676F23"/>
    <w:rsid w:val="00677730"/>
    <w:rsid w:val="00686D51"/>
    <w:rsid w:val="00687965"/>
    <w:rsid w:val="00694253"/>
    <w:rsid w:val="006A02A7"/>
    <w:rsid w:val="006A137B"/>
    <w:rsid w:val="006A2304"/>
    <w:rsid w:val="006A23BD"/>
    <w:rsid w:val="006A25BF"/>
    <w:rsid w:val="006A45EC"/>
    <w:rsid w:val="006B24A2"/>
    <w:rsid w:val="006B62B2"/>
    <w:rsid w:val="006C6B91"/>
    <w:rsid w:val="006D4DEE"/>
    <w:rsid w:val="006D7248"/>
    <w:rsid w:val="006E720F"/>
    <w:rsid w:val="00702386"/>
    <w:rsid w:val="0071035E"/>
    <w:rsid w:val="007124DD"/>
    <w:rsid w:val="00716A42"/>
    <w:rsid w:val="00717DE9"/>
    <w:rsid w:val="00722139"/>
    <w:rsid w:val="00726078"/>
    <w:rsid w:val="00727267"/>
    <w:rsid w:val="00727AB7"/>
    <w:rsid w:val="00731581"/>
    <w:rsid w:val="0073172E"/>
    <w:rsid w:val="00732B89"/>
    <w:rsid w:val="00733076"/>
    <w:rsid w:val="007333A9"/>
    <w:rsid w:val="00740080"/>
    <w:rsid w:val="007401DF"/>
    <w:rsid w:val="007516DA"/>
    <w:rsid w:val="00751C99"/>
    <w:rsid w:val="00753DBE"/>
    <w:rsid w:val="00757BAE"/>
    <w:rsid w:val="00763B26"/>
    <w:rsid w:val="00770853"/>
    <w:rsid w:val="0077396A"/>
    <w:rsid w:val="007840D0"/>
    <w:rsid w:val="007871A0"/>
    <w:rsid w:val="007A012B"/>
    <w:rsid w:val="007A1404"/>
    <w:rsid w:val="007A1E63"/>
    <w:rsid w:val="007A6647"/>
    <w:rsid w:val="007A6725"/>
    <w:rsid w:val="007B5686"/>
    <w:rsid w:val="007C088D"/>
    <w:rsid w:val="007C0C88"/>
    <w:rsid w:val="007C67D9"/>
    <w:rsid w:val="007D1A55"/>
    <w:rsid w:val="007D584F"/>
    <w:rsid w:val="007E34E9"/>
    <w:rsid w:val="007E3BFE"/>
    <w:rsid w:val="007F07D7"/>
    <w:rsid w:val="007F0B75"/>
    <w:rsid w:val="007F4F3D"/>
    <w:rsid w:val="007F62C4"/>
    <w:rsid w:val="007F7600"/>
    <w:rsid w:val="00802D0D"/>
    <w:rsid w:val="00803B90"/>
    <w:rsid w:val="00811E94"/>
    <w:rsid w:val="00815C56"/>
    <w:rsid w:val="008172B5"/>
    <w:rsid w:val="008201EC"/>
    <w:rsid w:val="008209B9"/>
    <w:rsid w:val="00821602"/>
    <w:rsid w:val="0082174E"/>
    <w:rsid w:val="0082239F"/>
    <w:rsid w:val="008356F9"/>
    <w:rsid w:val="008366F5"/>
    <w:rsid w:val="008427C0"/>
    <w:rsid w:val="0085433A"/>
    <w:rsid w:val="00855C46"/>
    <w:rsid w:val="008571E2"/>
    <w:rsid w:val="0086590A"/>
    <w:rsid w:val="008664EB"/>
    <w:rsid w:val="008734F1"/>
    <w:rsid w:val="00880C93"/>
    <w:rsid w:val="00882BA2"/>
    <w:rsid w:val="0088548C"/>
    <w:rsid w:val="00895CDB"/>
    <w:rsid w:val="008A4940"/>
    <w:rsid w:val="008A4E33"/>
    <w:rsid w:val="008B05C2"/>
    <w:rsid w:val="008B0BB2"/>
    <w:rsid w:val="008C0A75"/>
    <w:rsid w:val="008C2826"/>
    <w:rsid w:val="008D2456"/>
    <w:rsid w:val="008D28AA"/>
    <w:rsid w:val="008D2DF7"/>
    <w:rsid w:val="008E589B"/>
    <w:rsid w:val="008E71A1"/>
    <w:rsid w:val="008F38CC"/>
    <w:rsid w:val="008F5354"/>
    <w:rsid w:val="009027A8"/>
    <w:rsid w:val="00911499"/>
    <w:rsid w:val="00914F23"/>
    <w:rsid w:val="0092257E"/>
    <w:rsid w:val="009232BF"/>
    <w:rsid w:val="0093167D"/>
    <w:rsid w:val="00934F33"/>
    <w:rsid w:val="00946FFD"/>
    <w:rsid w:val="00950BF0"/>
    <w:rsid w:val="00951209"/>
    <w:rsid w:val="009532F9"/>
    <w:rsid w:val="009611E2"/>
    <w:rsid w:val="00970B08"/>
    <w:rsid w:val="00976215"/>
    <w:rsid w:val="00984A6C"/>
    <w:rsid w:val="0098626A"/>
    <w:rsid w:val="00990FA3"/>
    <w:rsid w:val="009A219F"/>
    <w:rsid w:val="009A2B54"/>
    <w:rsid w:val="009A4FE6"/>
    <w:rsid w:val="009A6E9F"/>
    <w:rsid w:val="009A7552"/>
    <w:rsid w:val="009B035F"/>
    <w:rsid w:val="009B3446"/>
    <w:rsid w:val="009C3C5C"/>
    <w:rsid w:val="009D0E89"/>
    <w:rsid w:val="009D4AA1"/>
    <w:rsid w:val="009D4C2A"/>
    <w:rsid w:val="009E0D32"/>
    <w:rsid w:val="009E364E"/>
    <w:rsid w:val="009E60ED"/>
    <w:rsid w:val="00A006DC"/>
    <w:rsid w:val="00A10FAA"/>
    <w:rsid w:val="00A1254E"/>
    <w:rsid w:val="00A1289B"/>
    <w:rsid w:val="00A12A7F"/>
    <w:rsid w:val="00A15A0C"/>
    <w:rsid w:val="00A16353"/>
    <w:rsid w:val="00A4061F"/>
    <w:rsid w:val="00A43AFA"/>
    <w:rsid w:val="00A44075"/>
    <w:rsid w:val="00A4724D"/>
    <w:rsid w:val="00A5328B"/>
    <w:rsid w:val="00A630E1"/>
    <w:rsid w:val="00A63606"/>
    <w:rsid w:val="00A70C10"/>
    <w:rsid w:val="00A74816"/>
    <w:rsid w:val="00A8710E"/>
    <w:rsid w:val="00A92323"/>
    <w:rsid w:val="00A960AE"/>
    <w:rsid w:val="00A972F3"/>
    <w:rsid w:val="00AA0FE5"/>
    <w:rsid w:val="00AA1CF1"/>
    <w:rsid w:val="00AC3DFC"/>
    <w:rsid w:val="00AD0126"/>
    <w:rsid w:val="00AD0FD6"/>
    <w:rsid w:val="00AD6408"/>
    <w:rsid w:val="00AD73BA"/>
    <w:rsid w:val="00AD7800"/>
    <w:rsid w:val="00AE18B0"/>
    <w:rsid w:val="00AF10DD"/>
    <w:rsid w:val="00AF4F50"/>
    <w:rsid w:val="00AF59F7"/>
    <w:rsid w:val="00AF7AA3"/>
    <w:rsid w:val="00B00034"/>
    <w:rsid w:val="00B00F61"/>
    <w:rsid w:val="00B015E4"/>
    <w:rsid w:val="00B116BD"/>
    <w:rsid w:val="00B16B5B"/>
    <w:rsid w:val="00B16EB3"/>
    <w:rsid w:val="00B21E00"/>
    <w:rsid w:val="00B232B8"/>
    <w:rsid w:val="00B24C83"/>
    <w:rsid w:val="00B25F0E"/>
    <w:rsid w:val="00B4146F"/>
    <w:rsid w:val="00B41B14"/>
    <w:rsid w:val="00B41D12"/>
    <w:rsid w:val="00B447FE"/>
    <w:rsid w:val="00B45161"/>
    <w:rsid w:val="00B45EAE"/>
    <w:rsid w:val="00B523A4"/>
    <w:rsid w:val="00B52F08"/>
    <w:rsid w:val="00B609A6"/>
    <w:rsid w:val="00BA0479"/>
    <w:rsid w:val="00BA0F6A"/>
    <w:rsid w:val="00BA1862"/>
    <w:rsid w:val="00BA2EFE"/>
    <w:rsid w:val="00BB161A"/>
    <w:rsid w:val="00BB21DD"/>
    <w:rsid w:val="00BC22C6"/>
    <w:rsid w:val="00BC78A4"/>
    <w:rsid w:val="00BD09AB"/>
    <w:rsid w:val="00BD3DA4"/>
    <w:rsid w:val="00BD7BBF"/>
    <w:rsid w:val="00BE4F26"/>
    <w:rsid w:val="00BF24CC"/>
    <w:rsid w:val="00BF50AE"/>
    <w:rsid w:val="00BF581E"/>
    <w:rsid w:val="00BF7740"/>
    <w:rsid w:val="00C0212E"/>
    <w:rsid w:val="00C07BD8"/>
    <w:rsid w:val="00C118CD"/>
    <w:rsid w:val="00C13A0C"/>
    <w:rsid w:val="00C13AA2"/>
    <w:rsid w:val="00C1605A"/>
    <w:rsid w:val="00C16CDB"/>
    <w:rsid w:val="00C238D3"/>
    <w:rsid w:val="00C23D91"/>
    <w:rsid w:val="00C363DA"/>
    <w:rsid w:val="00C4260F"/>
    <w:rsid w:val="00C44D40"/>
    <w:rsid w:val="00C47FE9"/>
    <w:rsid w:val="00C5290D"/>
    <w:rsid w:val="00C61F85"/>
    <w:rsid w:val="00C71736"/>
    <w:rsid w:val="00C7278A"/>
    <w:rsid w:val="00C76E74"/>
    <w:rsid w:val="00C77A8C"/>
    <w:rsid w:val="00C86795"/>
    <w:rsid w:val="00C93CE5"/>
    <w:rsid w:val="00CA0142"/>
    <w:rsid w:val="00CA0D8D"/>
    <w:rsid w:val="00CA2173"/>
    <w:rsid w:val="00CA4C3F"/>
    <w:rsid w:val="00CA7335"/>
    <w:rsid w:val="00CB0AD1"/>
    <w:rsid w:val="00CB23C4"/>
    <w:rsid w:val="00CC0F66"/>
    <w:rsid w:val="00CC3822"/>
    <w:rsid w:val="00CC4CD8"/>
    <w:rsid w:val="00CD0EE1"/>
    <w:rsid w:val="00CD3D13"/>
    <w:rsid w:val="00CE2505"/>
    <w:rsid w:val="00CE33BE"/>
    <w:rsid w:val="00CF0AB5"/>
    <w:rsid w:val="00CF5C0B"/>
    <w:rsid w:val="00CF5E0D"/>
    <w:rsid w:val="00CF6B7D"/>
    <w:rsid w:val="00D038BD"/>
    <w:rsid w:val="00D11600"/>
    <w:rsid w:val="00D140E0"/>
    <w:rsid w:val="00D33CEC"/>
    <w:rsid w:val="00D40AA5"/>
    <w:rsid w:val="00D418CD"/>
    <w:rsid w:val="00D46011"/>
    <w:rsid w:val="00D4718F"/>
    <w:rsid w:val="00D47FE1"/>
    <w:rsid w:val="00D56730"/>
    <w:rsid w:val="00D60F6C"/>
    <w:rsid w:val="00D64E97"/>
    <w:rsid w:val="00D6600B"/>
    <w:rsid w:val="00D67DF4"/>
    <w:rsid w:val="00D67FB0"/>
    <w:rsid w:val="00D7330D"/>
    <w:rsid w:val="00D75CC2"/>
    <w:rsid w:val="00D82D05"/>
    <w:rsid w:val="00D83335"/>
    <w:rsid w:val="00D8584D"/>
    <w:rsid w:val="00D85EB6"/>
    <w:rsid w:val="00D874D8"/>
    <w:rsid w:val="00D94AA3"/>
    <w:rsid w:val="00DA0943"/>
    <w:rsid w:val="00DB4CCD"/>
    <w:rsid w:val="00DC27E7"/>
    <w:rsid w:val="00DE576B"/>
    <w:rsid w:val="00DE60B9"/>
    <w:rsid w:val="00DF0DA4"/>
    <w:rsid w:val="00DF2178"/>
    <w:rsid w:val="00DF51C0"/>
    <w:rsid w:val="00E10A9E"/>
    <w:rsid w:val="00E114F7"/>
    <w:rsid w:val="00E11FAD"/>
    <w:rsid w:val="00E157FD"/>
    <w:rsid w:val="00E158AF"/>
    <w:rsid w:val="00E219DB"/>
    <w:rsid w:val="00E21F51"/>
    <w:rsid w:val="00E22CEF"/>
    <w:rsid w:val="00E408F6"/>
    <w:rsid w:val="00E54F2E"/>
    <w:rsid w:val="00E646ED"/>
    <w:rsid w:val="00E70524"/>
    <w:rsid w:val="00E73BD6"/>
    <w:rsid w:val="00E81BF0"/>
    <w:rsid w:val="00E833AD"/>
    <w:rsid w:val="00E911E1"/>
    <w:rsid w:val="00E91977"/>
    <w:rsid w:val="00E93DFB"/>
    <w:rsid w:val="00EA03D8"/>
    <w:rsid w:val="00EB31B5"/>
    <w:rsid w:val="00EB4AEC"/>
    <w:rsid w:val="00EB6130"/>
    <w:rsid w:val="00EB7009"/>
    <w:rsid w:val="00EC2D20"/>
    <w:rsid w:val="00EC322C"/>
    <w:rsid w:val="00EC4A38"/>
    <w:rsid w:val="00EC4E6B"/>
    <w:rsid w:val="00EC5AAB"/>
    <w:rsid w:val="00ED353F"/>
    <w:rsid w:val="00ED52D8"/>
    <w:rsid w:val="00ED6B46"/>
    <w:rsid w:val="00EE07D7"/>
    <w:rsid w:val="00EE4B07"/>
    <w:rsid w:val="00EE5781"/>
    <w:rsid w:val="00EF4CEB"/>
    <w:rsid w:val="00EF6322"/>
    <w:rsid w:val="00F00FDE"/>
    <w:rsid w:val="00F0340F"/>
    <w:rsid w:val="00F05097"/>
    <w:rsid w:val="00F07CFA"/>
    <w:rsid w:val="00F10DAA"/>
    <w:rsid w:val="00F212DD"/>
    <w:rsid w:val="00F22871"/>
    <w:rsid w:val="00F25F72"/>
    <w:rsid w:val="00F2728D"/>
    <w:rsid w:val="00F33607"/>
    <w:rsid w:val="00F36928"/>
    <w:rsid w:val="00F45B19"/>
    <w:rsid w:val="00F46106"/>
    <w:rsid w:val="00F47024"/>
    <w:rsid w:val="00F47B98"/>
    <w:rsid w:val="00F510AC"/>
    <w:rsid w:val="00F52AB3"/>
    <w:rsid w:val="00F57610"/>
    <w:rsid w:val="00F63EEF"/>
    <w:rsid w:val="00F711A7"/>
    <w:rsid w:val="00F771E9"/>
    <w:rsid w:val="00F8620F"/>
    <w:rsid w:val="00F96E1A"/>
    <w:rsid w:val="00FA181F"/>
    <w:rsid w:val="00FA3081"/>
    <w:rsid w:val="00FA405E"/>
    <w:rsid w:val="00FA75E4"/>
    <w:rsid w:val="00FB15A9"/>
    <w:rsid w:val="00FB2BC4"/>
    <w:rsid w:val="00FC1ABD"/>
    <w:rsid w:val="00FC5BF8"/>
    <w:rsid w:val="00FD3B45"/>
    <w:rsid w:val="00FE2B44"/>
    <w:rsid w:val="00FE600B"/>
    <w:rsid w:val="00FE712A"/>
    <w:rsid w:val="00FE780B"/>
    <w:rsid w:val="00FE791A"/>
    <w:rsid w:val="00FF452E"/>
    <w:rsid w:val="00FF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35F0E99"/>
  <w15:chartTrackingRefBased/>
  <w15:docId w15:val="{D3C34447-EF9A-42FA-9BC2-E47BA043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 w:cs="Arial Unicode MS"/>
      <w:kern w:val="1"/>
      <w:sz w:val="24"/>
      <w:szCs w:val="24"/>
      <w:lang w:eastAsia="hi-I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character" w:customStyle="1" w:styleId="size11black">
    <w:name w:val="size11black"/>
    <w:basedOn w:val="DefaultParagraphFont"/>
    <w:rsid w:val="00C238D3"/>
  </w:style>
  <w:style w:type="character" w:styleId="UnresolvedMention">
    <w:name w:val="Unresolved Mention"/>
    <w:uiPriority w:val="99"/>
    <w:semiHidden/>
    <w:unhideWhenUsed/>
    <w:rsid w:val="00DE60B9"/>
    <w:rPr>
      <w:color w:val="605E5C"/>
      <w:shd w:val="clear" w:color="auto" w:fill="E1DFDD"/>
    </w:rPr>
  </w:style>
  <w:style w:type="character" w:customStyle="1" w:styleId="None">
    <w:name w:val="None"/>
    <w:rsid w:val="00493994"/>
  </w:style>
  <w:style w:type="character" w:customStyle="1" w:styleId="Hyperlink0">
    <w:name w:val="Hyperlink.0"/>
    <w:rsid w:val="00493994"/>
    <w:rPr>
      <w:rFonts w:ascii="Verdana" w:eastAsia="Verdana" w:hAnsi="Verdana" w:cs="Verdana"/>
      <w:outline w:val="0"/>
      <w:color w:val="0000FF"/>
      <w:u w:val="single" w:color="0000FF"/>
      <w:lang w:val="da-DK"/>
    </w:rPr>
  </w:style>
  <w:style w:type="character" w:customStyle="1" w:styleId="Hyperlink1">
    <w:name w:val="Hyperlink.1"/>
    <w:rsid w:val="00493994"/>
    <w:rPr>
      <w:rFonts w:ascii="Verdana" w:eastAsia="Verdana" w:hAnsi="Verdana" w:cs="Verdana"/>
      <w:outline w:val="0"/>
      <w:color w:val="0000FF"/>
      <w:u w:val="single" w:color="0000FF"/>
      <w:lang w:val="en-US"/>
    </w:rPr>
  </w:style>
  <w:style w:type="paragraph" w:customStyle="1" w:styleId="BodyA">
    <w:name w:val="Body A"/>
    <w:rsid w:val="0049399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64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mran-mohsin-4344378/" TargetMode="External"/><Relationship Id="rId5" Type="http://schemas.openxmlformats.org/officeDocument/2006/relationships/hyperlink" Target="mailto:imran_mohsin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3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McIntyre Group</Company>
  <LinksUpToDate>false</LinksUpToDate>
  <CharactersWithSpaces>7983</CharactersWithSpaces>
  <SharedDoc>false</SharedDoc>
  <HLinks>
    <vt:vector size="6" baseType="variant">
      <vt:variant>
        <vt:i4>1114137</vt:i4>
      </vt:variant>
      <vt:variant>
        <vt:i4>0</vt:i4>
      </vt:variant>
      <vt:variant>
        <vt:i4>0</vt:i4>
      </vt:variant>
      <vt:variant>
        <vt:i4>5</vt:i4>
      </vt:variant>
      <vt:variant>
        <vt:lpwstr>mailto:imran_mohsin@hotmail.com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Mohsin</dc:creator>
  <cp:keywords/>
  <cp:lastModifiedBy>Imran Mohsin</cp:lastModifiedBy>
  <cp:revision>323</cp:revision>
  <cp:lastPrinted>1900-01-01T05:00:00Z</cp:lastPrinted>
  <dcterms:created xsi:type="dcterms:W3CDTF">2023-05-28T14:04:00Z</dcterms:created>
  <dcterms:modified xsi:type="dcterms:W3CDTF">2025-04-01T22:43:00Z</dcterms:modified>
</cp:coreProperties>
</file>