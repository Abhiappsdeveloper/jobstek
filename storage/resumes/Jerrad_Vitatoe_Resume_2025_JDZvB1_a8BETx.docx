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ivdocumentdivPARAGRAPHNAME"/>
        <w:tblW w:w="0" w:type="auto"/>
        <w:tblCellSpacing w:w="0" w:type="dxa"/>
        <w:tblLayout w:type="fixed"/>
        <w:tblCellMar>
          <w:left w:w="0" w:type="dxa"/>
          <w:right w:w="0" w:type="dxa"/>
        </w:tblCellMar>
        <w:tblLook w:val="05E0" w:firstRow="1" w:lastRow="1" w:firstColumn="1" w:lastColumn="1" w:noHBand="0" w:noVBand="1"/>
      </w:tblPr>
      <w:tblGrid>
        <w:gridCol w:w="3140"/>
        <w:gridCol w:w="7820"/>
      </w:tblGrid>
      <w:tr w:rsidR="004962D5" w14:paraId="74FC1CB1" w14:textId="77777777">
        <w:trPr>
          <w:tblCellSpacing w:w="0" w:type="dxa"/>
        </w:trPr>
        <w:tc>
          <w:tcPr>
            <w:tcW w:w="3140" w:type="dxa"/>
            <w:tcMar>
              <w:top w:w="0" w:type="dxa"/>
              <w:left w:w="0" w:type="dxa"/>
              <w:bottom w:w="0" w:type="dxa"/>
              <w:right w:w="0" w:type="dxa"/>
            </w:tcMar>
            <w:hideMark/>
          </w:tcPr>
          <w:p w14:paraId="51A4BD50" w14:textId="77777777" w:rsidR="004962D5" w:rsidRDefault="007D318B">
            <w:pPr>
              <w:rPr>
                <w:rFonts w:ascii="Arial" w:eastAsia="Arial" w:hAnsi="Arial" w:cs="Arial"/>
                <w:color w:val="231F20"/>
                <w:sz w:val="22"/>
                <w:szCs w:val="22"/>
              </w:rPr>
            </w:pPr>
            <w:r>
              <w:rPr>
                <w:rFonts w:ascii="Arial" w:eastAsia="Arial" w:hAnsi="Arial" w:cs="Arial"/>
                <w:noProof/>
                <w:color w:val="231F20"/>
                <w:sz w:val="22"/>
                <w:szCs w:val="22"/>
              </w:rPr>
              <w:drawing>
                <wp:anchor distT="0" distB="0" distL="114300" distR="114300" simplePos="0" relativeHeight="251658240" behindDoc="0" locked="0" layoutInCell="1" allowOverlap="1" wp14:anchorId="07277992" wp14:editId="106F7BE2">
                  <wp:simplePos x="0" y="0"/>
                  <wp:positionH relativeFrom="column">
                    <wp:posOffset>902544</wp:posOffset>
                  </wp:positionH>
                  <wp:positionV relativeFrom="paragraph">
                    <wp:posOffset>152400</wp:posOffset>
                  </wp:positionV>
                  <wp:extent cx="672891" cy="673271"/>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672891" cy="673271"/>
                          </a:xfrm>
                          <a:prstGeom prst="rect">
                            <a:avLst/>
                          </a:prstGeom>
                        </pic:spPr>
                      </pic:pic>
                    </a:graphicData>
                  </a:graphic>
                </wp:anchor>
              </w:drawing>
            </w:r>
          </w:p>
        </w:tc>
        <w:tc>
          <w:tcPr>
            <w:tcW w:w="7820" w:type="dxa"/>
            <w:tcMar>
              <w:top w:w="0" w:type="dxa"/>
              <w:left w:w="0" w:type="dxa"/>
              <w:bottom w:w="300" w:type="dxa"/>
              <w:right w:w="0" w:type="dxa"/>
            </w:tcMar>
            <w:hideMark/>
          </w:tcPr>
          <w:p w14:paraId="37FF7B7B" w14:textId="77777777" w:rsidR="004962D5" w:rsidRDefault="007D318B">
            <w:pPr>
              <w:pStyle w:val="divParagraph"/>
              <w:spacing w:line="880" w:lineRule="atLeast"/>
              <w:rPr>
                <w:rStyle w:val="divname"/>
                <w:rFonts w:ascii="Arial" w:eastAsia="Arial" w:hAnsi="Arial" w:cs="Arial"/>
              </w:rPr>
            </w:pPr>
            <w:r>
              <w:rPr>
                <w:rStyle w:val="span"/>
                <w:rFonts w:ascii="Arial" w:eastAsia="Arial" w:hAnsi="Arial" w:cs="Arial"/>
                <w:color w:val="1A409A"/>
                <w:sz w:val="68"/>
                <w:szCs w:val="68"/>
              </w:rPr>
              <w:t>Jerrad</w:t>
            </w:r>
            <w:r>
              <w:rPr>
                <w:rStyle w:val="divname"/>
                <w:rFonts w:ascii="Arial" w:eastAsia="Arial" w:hAnsi="Arial" w:cs="Arial"/>
              </w:rPr>
              <w:t xml:space="preserve"> </w:t>
            </w:r>
            <w:r>
              <w:rPr>
                <w:rStyle w:val="span"/>
                <w:rFonts w:ascii="Arial" w:eastAsia="Arial" w:hAnsi="Arial" w:cs="Arial"/>
                <w:color w:val="1A409A"/>
                <w:sz w:val="68"/>
                <w:szCs w:val="68"/>
              </w:rPr>
              <w:t>Vitatoe</w:t>
            </w:r>
          </w:p>
          <w:p w14:paraId="5F30FA38" w14:textId="77777777" w:rsidR="004962D5" w:rsidRDefault="007D318B">
            <w:pPr>
              <w:spacing w:line="320" w:lineRule="atLeast"/>
              <w:rPr>
                <w:rStyle w:val="div"/>
                <w:rFonts w:ascii="Arial" w:eastAsia="Arial" w:hAnsi="Arial" w:cs="Arial"/>
                <w:color w:val="231F20"/>
                <w:sz w:val="22"/>
                <w:szCs w:val="22"/>
              </w:rPr>
            </w:pPr>
            <w:r>
              <w:rPr>
                <w:rStyle w:val="span"/>
                <w:rFonts w:ascii="Arial" w:eastAsia="Arial" w:hAnsi="Arial" w:cs="Arial"/>
                <w:color w:val="231F20"/>
                <w:sz w:val="10"/>
                <w:szCs w:val="10"/>
              </w:rPr>
              <w:t> </w:t>
            </w:r>
            <w:r>
              <w:rPr>
                <w:rStyle w:val="divdocumenticonstableiconPlaceL"/>
                <w:rFonts w:ascii="Arial" w:eastAsia="Arial" w:hAnsi="Arial" w:cs="Arial"/>
                <w:color w:val="231F20"/>
                <w:sz w:val="22"/>
                <w:szCs w:val="22"/>
              </w:rPr>
              <w:t xml:space="preserve"> </w:t>
            </w:r>
            <w:r>
              <w:rPr>
                <w:rStyle w:val="divdocumenticonstableiconPlaceL"/>
                <w:rFonts w:ascii="Arial" w:eastAsia="Arial" w:hAnsi="Arial" w:cs="Arial"/>
                <w:noProof/>
                <w:color w:val="231F20"/>
                <w:sz w:val="22"/>
                <w:szCs w:val="22"/>
              </w:rPr>
              <w:drawing>
                <wp:anchor distT="0" distB="0" distL="114300" distR="114300" simplePos="0" relativeHeight="251659264" behindDoc="0" locked="0" layoutInCell="1" allowOverlap="1" wp14:anchorId="1FF0362A" wp14:editId="5D5AB16A">
                  <wp:simplePos x="0" y="0"/>
                  <wp:positionH relativeFrom="character">
                    <wp:posOffset>0</wp:posOffset>
                  </wp:positionH>
                  <wp:positionV relativeFrom="line">
                    <wp:posOffset>38156</wp:posOffset>
                  </wp:positionV>
                  <wp:extent cx="114779" cy="152923"/>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14779" cy="152923"/>
                          </a:xfrm>
                          <a:prstGeom prst="rect">
                            <a:avLst/>
                          </a:prstGeom>
                        </pic:spPr>
                      </pic:pic>
                    </a:graphicData>
                  </a:graphic>
                </wp:anchor>
              </w:drawing>
            </w:r>
            <w:r>
              <w:rPr>
                <w:rStyle w:val="span"/>
                <w:rFonts w:ascii="Arial" w:eastAsia="Arial" w:hAnsi="Arial" w:cs="Arial"/>
                <w:color w:val="231F20"/>
                <w:sz w:val="22"/>
                <w:szCs w:val="22"/>
              </w:rPr>
              <w:t>    Englewood, CO 80112    </w:t>
            </w:r>
            <w:r>
              <w:rPr>
                <w:rStyle w:val="divdocumenticonstable"/>
                <w:rFonts w:ascii="Arial" w:eastAsia="Arial" w:hAnsi="Arial" w:cs="Arial"/>
                <w:color w:val="231F20"/>
                <w:sz w:val="22"/>
                <w:szCs w:val="22"/>
              </w:rPr>
              <w:t> </w:t>
            </w:r>
            <w:r>
              <w:rPr>
                <w:rStyle w:val="divdocumenticonstableiconPlaceL"/>
                <w:rFonts w:ascii="Arial" w:eastAsia="Arial" w:hAnsi="Arial" w:cs="Arial"/>
                <w:color w:val="231F20"/>
                <w:sz w:val="22"/>
                <w:szCs w:val="22"/>
              </w:rPr>
              <w:t xml:space="preserve"> </w:t>
            </w:r>
            <w:r>
              <w:rPr>
                <w:rStyle w:val="divdocumenticonstableiconPlaceL"/>
                <w:rFonts w:ascii="Arial" w:eastAsia="Arial" w:hAnsi="Arial" w:cs="Arial"/>
                <w:noProof/>
                <w:color w:val="231F20"/>
                <w:sz w:val="22"/>
                <w:szCs w:val="22"/>
              </w:rPr>
              <w:drawing>
                <wp:anchor distT="0" distB="0" distL="114300" distR="114300" simplePos="0" relativeHeight="251660288" behindDoc="0" locked="0" layoutInCell="1" allowOverlap="1" wp14:anchorId="7B550645" wp14:editId="07DE924F">
                  <wp:simplePos x="0" y="0"/>
                  <wp:positionH relativeFrom="character">
                    <wp:posOffset>0</wp:posOffset>
                  </wp:positionH>
                  <wp:positionV relativeFrom="line">
                    <wp:posOffset>44502</wp:posOffset>
                  </wp:positionV>
                  <wp:extent cx="140148" cy="140232"/>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40148" cy="140232"/>
                          </a:xfrm>
                          <a:prstGeom prst="rect">
                            <a:avLst/>
                          </a:prstGeom>
                        </pic:spPr>
                      </pic:pic>
                    </a:graphicData>
                  </a:graphic>
                </wp:anchor>
              </w:drawing>
            </w:r>
            <w:r>
              <w:rPr>
                <w:rStyle w:val="span"/>
                <w:rFonts w:ascii="Arial" w:eastAsia="Arial" w:hAnsi="Arial" w:cs="Arial"/>
                <w:color w:val="231F20"/>
                <w:sz w:val="10"/>
                <w:szCs w:val="10"/>
              </w:rPr>
              <w:t> </w:t>
            </w:r>
            <w:r>
              <w:rPr>
                <w:rStyle w:val="span"/>
                <w:rFonts w:ascii="Arial" w:eastAsia="Arial" w:hAnsi="Arial" w:cs="Arial"/>
                <w:color w:val="231F20"/>
                <w:sz w:val="22"/>
                <w:szCs w:val="22"/>
              </w:rPr>
              <w:t>     303.501.0841    </w:t>
            </w:r>
            <w:r>
              <w:rPr>
                <w:rStyle w:val="divdocumenticonstable"/>
                <w:rFonts w:ascii="Arial" w:eastAsia="Arial" w:hAnsi="Arial" w:cs="Arial"/>
                <w:color w:val="231F20"/>
                <w:sz w:val="22"/>
                <w:szCs w:val="22"/>
              </w:rPr>
              <w:t> </w:t>
            </w:r>
            <w:r>
              <w:rPr>
                <w:rStyle w:val="divdocumenticonstableiconPlaceL"/>
                <w:rFonts w:ascii="Arial" w:eastAsia="Arial" w:hAnsi="Arial" w:cs="Arial"/>
                <w:color w:val="231F20"/>
                <w:sz w:val="22"/>
                <w:szCs w:val="22"/>
              </w:rPr>
              <w:t xml:space="preserve"> </w:t>
            </w:r>
            <w:r>
              <w:rPr>
                <w:rStyle w:val="divdocumenticonstableiconPlaceL"/>
                <w:rFonts w:ascii="Arial" w:eastAsia="Arial" w:hAnsi="Arial" w:cs="Arial"/>
                <w:noProof/>
                <w:color w:val="231F20"/>
                <w:sz w:val="22"/>
                <w:szCs w:val="22"/>
              </w:rPr>
              <w:drawing>
                <wp:anchor distT="0" distB="0" distL="114300" distR="114300" simplePos="0" relativeHeight="251661312" behindDoc="0" locked="0" layoutInCell="1" allowOverlap="1" wp14:anchorId="009FA351" wp14:editId="0748F9E6">
                  <wp:simplePos x="0" y="0"/>
                  <wp:positionH relativeFrom="character">
                    <wp:posOffset>0</wp:posOffset>
                  </wp:positionH>
                  <wp:positionV relativeFrom="line">
                    <wp:posOffset>50847</wp:posOffset>
                  </wp:positionV>
                  <wp:extent cx="127463" cy="127540"/>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27463" cy="127540"/>
                          </a:xfrm>
                          <a:prstGeom prst="rect">
                            <a:avLst/>
                          </a:prstGeom>
                        </pic:spPr>
                      </pic:pic>
                    </a:graphicData>
                  </a:graphic>
                </wp:anchor>
              </w:drawing>
            </w:r>
            <w:r>
              <w:rPr>
                <w:rStyle w:val="span"/>
                <w:rFonts w:ascii="Arial" w:eastAsia="Arial" w:hAnsi="Arial" w:cs="Arial"/>
                <w:color w:val="231F20"/>
                <w:sz w:val="10"/>
                <w:szCs w:val="10"/>
              </w:rPr>
              <w:t> </w:t>
            </w:r>
            <w:r>
              <w:rPr>
                <w:rStyle w:val="span"/>
                <w:rFonts w:ascii="Arial" w:eastAsia="Arial" w:hAnsi="Arial" w:cs="Arial"/>
                <w:color w:val="231F20"/>
                <w:sz w:val="22"/>
                <w:szCs w:val="22"/>
              </w:rPr>
              <w:t>     Vitatoe5929@msn.com    </w:t>
            </w:r>
            <w:r>
              <w:rPr>
                <w:rStyle w:val="divdocumenticonstable"/>
                <w:rFonts w:ascii="Arial" w:eastAsia="Arial" w:hAnsi="Arial" w:cs="Arial"/>
                <w:color w:val="231F20"/>
                <w:sz w:val="22"/>
                <w:szCs w:val="22"/>
              </w:rPr>
              <w:t> </w:t>
            </w:r>
            <w:r>
              <w:rPr>
                <w:rStyle w:val="divdocumenticonstableiconPlaceL"/>
                <w:rFonts w:ascii="Arial" w:eastAsia="Arial" w:hAnsi="Arial" w:cs="Arial"/>
                <w:color w:val="231F20"/>
                <w:sz w:val="22"/>
                <w:szCs w:val="22"/>
              </w:rPr>
              <w:t xml:space="preserve"> </w:t>
            </w:r>
            <w:r>
              <w:rPr>
                <w:rStyle w:val="divdocumenticonstableiconPlaceL"/>
                <w:rFonts w:ascii="Arial" w:eastAsia="Arial" w:hAnsi="Arial" w:cs="Arial"/>
                <w:noProof/>
                <w:color w:val="231F20"/>
                <w:sz w:val="22"/>
                <w:szCs w:val="22"/>
              </w:rPr>
              <w:drawing>
                <wp:anchor distT="0" distB="0" distL="114300" distR="114300" simplePos="0" relativeHeight="251662336" behindDoc="0" locked="0" layoutInCell="1" allowOverlap="1" wp14:anchorId="15A7AB20" wp14:editId="5C5C9CF0">
                  <wp:simplePos x="0" y="0"/>
                  <wp:positionH relativeFrom="character">
                    <wp:posOffset>0</wp:posOffset>
                  </wp:positionH>
                  <wp:positionV relativeFrom="line">
                    <wp:posOffset>44502</wp:posOffset>
                  </wp:positionV>
                  <wp:extent cx="140148" cy="140232"/>
                  <wp:effectExtent l="0" t="0" r="0" b="0"/>
                  <wp:wrapNone/>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140148" cy="140232"/>
                          </a:xfrm>
                          <a:prstGeom prst="rect">
                            <a:avLst/>
                          </a:prstGeom>
                        </pic:spPr>
                      </pic:pic>
                    </a:graphicData>
                  </a:graphic>
                </wp:anchor>
              </w:drawing>
            </w:r>
            <w:r>
              <w:rPr>
                <w:rStyle w:val="span"/>
                <w:rFonts w:ascii="Arial" w:eastAsia="Arial" w:hAnsi="Arial" w:cs="Arial"/>
                <w:color w:val="231F20"/>
                <w:sz w:val="10"/>
                <w:szCs w:val="10"/>
              </w:rPr>
              <w:t> </w:t>
            </w:r>
            <w:r>
              <w:rPr>
                <w:rStyle w:val="span"/>
                <w:rFonts w:ascii="Arial" w:eastAsia="Arial" w:hAnsi="Arial" w:cs="Arial"/>
                <w:color w:val="231F20"/>
                <w:sz w:val="22"/>
                <w:szCs w:val="22"/>
              </w:rPr>
              <w:t>     http://linkedin.com/in/jerradvitatoe     </w:t>
            </w:r>
          </w:p>
        </w:tc>
      </w:tr>
    </w:tbl>
    <w:p w14:paraId="06E5B727" w14:textId="77777777" w:rsidR="004962D5" w:rsidRDefault="004962D5">
      <w:pPr>
        <w:rPr>
          <w:vanish/>
        </w:rPr>
      </w:pPr>
    </w:p>
    <w:p w14:paraId="35B00898" w14:textId="77777777" w:rsidR="004962D5" w:rsidRDefault="004962D5">
      <w:pPr>
        <w:rPr>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760"/>
        <w:gridCol w:w="8200"/>
      </w:tblGrid>
      <w:tr w:rsidR="004962D5" w14:paraId="5F41223E" w14:textId="77777777" w:rsidTr="69C10E49">
        <w:trPr>
          <w:tblCellSpacing w:w="0" w:type="dxa"/>
        </w:trPr>
        <w:tc>
          <w:tcPr>
            <w:tcW w:w="2760" w:type="dxa"/>
            <w:tcMar>
              <w:top w:w="0" w:type="dxa"/>
              <w:left w:w="0" w:type="dxa"/>
              <w:bottom w:w="0" w:type="dxa"/>
              <w:right w:w="0" w:type="dxa"/>
            </w:tcMar>
            <w:hideMark/>
          </w:tcPr>
          <w:p w14:paraId="3D467640" w14:textId="77777777" w:rsidR="004962D5" w:rsidRDefault="007D318B">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rPr>
            </w:pPr>
            <w:r>
              <w:rPr>
                <w:rStyle w:val="divdocumentsectiontwocolsectiondivheading"/>
                <w:rFonts w:ascii="Arial" w:eastAsia="Arial" w:hAnsi="Arial" w:cs="Arial"/>
                <w:b/>
                <w:bCs/>
                <w:caps/>
                <w:color w:val="1A409A"/>
              </w:rPr>
              <w:t>Professional Summary</w:t>
            </w:r>
          </w:p>
        </w:tc>
        <w:tc>
          <w:tcPr>
            <w:tcW w:w="8200" w:type="dxa"/>
            <w:tcBorders>
              <w:left w:val="single" w:sz="8" w:space="0" w:color="979797"/>
            </w:tcBorders>
            <w:tcMar>
              <w:top w:w="0" w:type="dxa"/>
              <w:left w:w="0" w:type="dxa"/>
              <w:bottom w:w="0" w:type="dxa"/>
              <w:right w:w="0" w:type="dxa"/>
            </w:tcMar>
            <w:hideMark/>
          </w:tcPr>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132BFE00" w14:textId="77777777" w:rsidTr="69C10E49">
              <w:trPr>
                <w:tblCellSpacing w:w="0" w:type="dxa"/>
              </w:trPr>
              <w:tc>
                <w:tcPr>
                  <w:tcW w:w="280" w:type="dxa"/>
                  <w:tcMar>
                    <w:top w:w="300" w:type="dxa"/>
                    <w:left w:w="0" w:type="dxa"/>
                    <w:bottom w:w="0" w:type="dxa"/>
                    <w:right w:w="0" w:type="dxa"/>
                  </w:tcMar>
                  <w:hideMark/>
                </w:tcPr>
                <w:p w14:paraId="53335695"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3360" behindDoc="0" locked="0" layoutInCell="1" allowOverlap="1" wp14:anchorId="67FD8F1F" wp14:editId="05687806">
                        <wp:simplePos x="0" y="0"/>
                        <wp:positionH relativeFrom="column">
                          <wp:posOffset>-76200</wp:posOffset>
                        </wp:positionH>
                        <wp:positionV relativeFrom="paragraph">
                          <wp:posOffset>-190500</wp:posOffset>
                        </wp:positionV>
                        <wp:extent cx="140148" cy="381369"/>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0"/>
                                <a:stretch>
                                  <a:fillRect/>
                                </a:stretch>
                              </pic:blipFill>
                              <pic:spPr>
                                <a:xfrm>
                                  <a:off x="0" y="0"/>
                                  <a:ext cx="140148" cy="381369"/>
                                </a:xfrm>
                                <a:prstGeom prst="rect">
                                  <a:avLst/>
                                </a:prstGeom>
                              </pic:spPr>
                            </pic:pic>
                          </a:graphicData>
                        </a:graphic>
                      </wp:anchor>
                    </w:drawing>
                  </w:r>
                </w:p>
              </w:tc>
              <w:tc>
                <w:tcPr>
                  <w:tcW w:w="7900" w:type="dxa"/>
                  <w:tcMar>
                    <w:top w:w="300" w:type="dxa"/>
                    <w:left w:w="0" w:type="dxa"/>
                    <w:bottom w:w="0" w:type="dxa"/>
                    <w:right w:w="0" w:type="dxa"/>
                  </w:tcMar>
                  <w:vAlign w:val="bottom"/>
                  <w:hideMark/>
                </w:tcPr>
                <w:p w14:paraId="738D6A18" w14:textId="0596334F" w:rsidR="004962D5" w:rsidRDefault="007D318B">
                  <w:pPr>
                    <w:pStyle w:val="p"/>
                    <w:spacing w:line="320" w:lineRule="atLeast"/>
                    <w:rPr>
                      <w:rStyle w:val="divdocumentdivparagraphsinglecolumn"/>
                      <w:rFonts w:ascii="Arial" w:eastAsia="Arial" w:hAnsi="Arial" w:cs="Arial"/>
                      <w:color w:val="231F20"/>
                      <w:sz w:val="22"/>
                      <w:szCs w:val="22"/>
                    </w:rPr>
                  </w:pPr>
                  <w:r w:rsidRPr="69C10E49">
                    <w:rPr>
                      <w:rStyle w:val="divdocumentdivparagraphsinglecolumn"/>
                      <w:rFonts w:ascii="Arial" w:eastAsia="Arial" w:hAnsi="Arial" w:cs="Arial"/>
                      <w:color w:val="231F20"/>
                      <w:sz w:val="22"/>
                      <w:szCs w:val="22"/>
                    </w:rPr>
                    <w:t>Obtain a dynamic, challenging opportunity that contributes to the success of the business, and utilizes practiced technical and management skills to achieve the best performance Qualifications &amp; Competencies Java, Spring boot, C++,</w:t>
                  </w:r>
                  <w:r w:rsidR="3D61AC50" w:rsidRPr="69C10E49">
                    <w:rPr>
                      <w:rStyle w:val="divdocumentdivparagraphsinglecolumn"/>
                      <w:rFonts w:ascii="Arial" w:eastAsia="Arial" w:hAnsi="Arial" w:cs="Arial"/>
                      <w:color w:val="231F20"/>
                      <w:sz w:val="22"/>
                      <w:szCs w:val="22"/>
                    </w:rPr>
                    <w:t xml:space="preserve"> Kubernetes,</w:t>
                  </w:r>
                  <w:r w:rsidRPr="69C10E49">
                    <w:rPr>
                      <w:rStyle w:val="divdocumentdivparagraphsinglecolumn"/>
                      <w:rFonts w:ascii="Arial" w:eastAsia="Arial" w:hAnsi="Arial" w:cs="Arial"/>
                      <w:color w:val="231F20"/>
                      <w:sz w:val="22"/>
                      <w:szCs w:val="22"/>
                    </w:rPr>
                    <w:t xml:space="preserve"> GitHub, PHP, ES6, React, Agile, Operating Systems/Linux Kernel, Android Mobile development, Python, HTML, </w:t>
                  </w:r>
                  <w:r w:rsidR="00D8302E" w:rsidRPr="69C10E49">
                    <w:rPr>
                      <w:rStyle w:val="divdocumentdivparagraphsinglecolumn"/>
                      <w:rFonts w:ascii="Arial" w:eastAsia="Arial" w:hAnsi="Arial" w:cs="Arial"/>
                      <w:color w:val="231F20"/>
                      <w:sz w:val="22"/>
                      <w:szCs w:val="22"/>
                    </w:rPr>
                    <w:t>JavaScript</w:t>
                  </w:r>
                  <w:r w:rsidRPr="69C10E49">
                    <w:rPr>
                      <w:rStyle w:val="divdocumentdivparagraphsinglecolumn"/>
                      <w:rFonts w:ascii="Arial" w:eastAsia="Arial" w:hAnsi="Arial" w:cs="Arial"/>
                      <w:color w:val="231F20"/>
                      <w:sz w:val="22"/>
                      <w:szCs w:val="22"/>
                    </w:rPr>
                    <w:t>, Node.js, SQL, Docker</w:t>
                  </w:r>
                  <w:r w:rsidR="49453353" w:rsidRPr="69C10E49">
                    <w:rPr>
                      <w:rStyle w:val="divdocumentdivparagraphsinglecolumn"/>
                      <w:rFonts w:ascii="Arial" w:eastAsia="Arial" w:hAnsi="Arial" w:cs="Arial"/>
                      <w:color w:val="231F20"/>
                      <w:sz w:val="22"/>
                      <w:szCs w:val="22"/>
                    </w:rPr>
                    <w:t>,</w:t>
                  </w:r>
                  <w:r w:rsidRPr="69C10E49">
                    <w:rPr>
                      <w:rStyle w:val="divdocumentdivparagraphsinglecolumn"/>
                      <w:rFonts w:ascii="Arial" w:eastAsia="Arial" w:hAnsi="Arial" w:cs="Arial"/>
                      <w:color w:val="231F20"/>
                      <w:sz w:val="22"/>
                      <w:szCs w:val="22"/>
                    </w:rPr>
                    <w:t xml:space="preserve"> 3 years of team management Thrives on listening and communicating knowledge and opinions Inherently results-driven</w:t>
                  </w:r>
                </w:p>
              </w:tc>
            </w:tr>
          </w:tbl>
          <w:p w14:paraId="19BC1367" w14:textId="77777777" w:rsidR="004962D5" w:rsidRDefault="004962D5">
            <w:pPr>
              <w:rPr>
                <w:rStyle w:val="divdocumentsectiontwocolsectiondivheading"/>
                <w:rFonts w:ascii="Arial" w:eastAsia="Arial" w:hAnsi="Arial" w:cs="Arial"/>
                <w:b/>
                <w:bCs/>
                <w:caps/>
                <w:color w:val="1A409A"/>
              </w:rPr>
            </w:pPr>
          </w:p>
        </w:tc>
      </w:tr>
    </w:tbl>
    <w:p w14:paraId="60CB9DD5" w14:textId="77777777" w:rsidR="004962D5" w:rsidRDefault="004962D5">
      <w:pPr>
        <w:rPr>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760"/>
        <w:gridCol w:w="8200"/>
      </w:tblGrid>
      <w:tr w:rsidR="004962D5" w14:paraId="63B13403" w14:textId="77777777" w:rsidTr="232D045F">
        <w:trPr>
          <w:tblCellSpacing w:w="0" w:type="dxa"/>
        </w:trPr>
        <w:tc>
          <w:tcPr>
            <w:tcW w:w="2760" w:type="dxa"/>
            <w:tcMar>
              <w:top w:w="0" w:type="dxa"/>
              <w:left w:w="0" w:type="dxa"/>
              <w:bottom w:w="0" w:type="dxa"/>
              <w:right w:w="0" w:type="dxa"/>
            </w:tcMar>
            <w:hideMark/>
          </w:tcPr>
          <w:p w14:paraId="7E72D123" w14:textId="77777777" w:rsidR="004962D5" w:rsidRDefault="007D318B">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rPr>
            </w:pPr>
            <w:r>
              <w:rPr>
                <w:rStyle w:val="divdocumentsectiontwocolsectiondivheading"/>
                <w:rFonts w:ascii="Arial" w:eastAsia="Arial" w:hAnsi="Arial" w:cs="Arial"/>
                <w:b/>
                <w:bCs/>
                <w:caps/>
                <w:color w:val="1A409A"/>
              </w:rPr>
              <w:t>Skills</w:t>
            </w:r>
          </w:p>
        </w:tc>
        <w:tc>
          <w:tcPr>
            <w:tcW w:w="8200" w:type="dxa"/>
            <w:tcBorders>
              <w:left w:val="single" w:sz="8" w:space="0" w:color="979797"/>
            </w:tcBorders>
            <w:tcMar>
              <w:top w:w="0" w:type="dxa"/>
              <w:left w:w="0" w:type="dxa"/>
              <w:bottom w:w="0" w:type="dxa"/>
              <w:right w:w="0" w:type="dxa"/>
            </w:tcMar>
            <w:hideMark/>
          </w:tcPr>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5EC1DB8B" w14:textId="77777777" w:rsidTr="232D045F">
              <w:trPr>
                <w:tblCellSpacing w:w="0" w:type="dxa"/>
              </w:trPr>
              <w:tc>
                <w:tcPr>
                  <w:tcW w:w="280" w:type="dxa"/>
                  <w:tcMar>
                    <w:top w:w="300" w:type="dxa"/>
                    <w:left w:w="0" w:type="dxa"/>
                    <w:bottom w:w="0" w:type="dxa"/>
                    <w:right w:w="0" w:type="dxa"/>
                  </w:tcMar>
                  <w:hideMark/>
                </w:tcPr>
                <w:p w14:paraId="15CE26FA"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4384" behindDoc="0" locked="0" layoutInCell="1" allowOverlap="1" wp14:anchorId="13D136E7" wp14:editId="5C3402A6">
                        <wp:simplePos x="0" y="0"/>
                        <wp:positionH relativeFrom="column">
                          <wp:posOffset>-76200</wp:posOffset>
                        </wp:positionH>
                        <wp:positionV relativeFrom="paragraph">
                          <wp:posOffset>63500</wp:posOffset>
                        </wp:positionV>
                        <wp:extent cx="140148" cy="140232"/>
                        <wp:effectExtent l="0" t="0" r="0" b="0"/>
                        <wp:wrapNone/>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300" w:type="dxa"/>
                    <w:left w:w="0" w:type="dxa"/>
                    <w:bottom w:w="0" w:type="dxa"/>
                    <w:right w:w="0" w:type="dxa"/>
                  </w:tcMar>
                  <w:vAlign w:val="bottom"/>
                  <w:hideMark/>
                </w:tcPr>
                <w:tbl>
                  <w:tblPr>
                    <w:tblStyle w:val="divdocumenttable"/>
                    <w:tblW w:w="0" w:type="auto"/>
                    <w:tblLayout w:type="fixed"/>
                    <w:tblCellMar>
                      <w:left w:w="0" w:type="dxa"/>
                      <w:right w:w="0" w:type="dxa"/>
                    </w:tblCellMar>
                    <w:tblLook w:val="05E0" w:firstRow="1" w:lastRow="1" w:firstColumn="1" w:lastColumn="1" w:noHBand="0" w:noVBand="1"/>
                  </w:tblPr>
                  <w:tblGrid>
                    <w:gridCol w:w="3950"/>
                    <w:gridCol w:w="3950"/>
                  </w:tblGrid>
                  <w:tr w:rsidR="004962D5" w14:paraId="0953830F" w14:textId="77777777" w:rsidTr="232D045F">
                    <w:tc>
                      <w:tcPr>
                        <w:tcW w:w="3950" w:type="dxa"/>
                        <w:tcMar>
                          <w:top w:w="0" w:type="dxa"/>
                          <w:left w:w="0" w:type="dxa"/>
                          <w:bottom w:w="0" w:type="dxa"/>
                          <w:right w:w="0" w:type="dxa"/>
                        </w:tcMar>
                        <w:hideMark/>
                      </w:tcPr>
                      <w:p w14:paraId="20B9F0A8" w14:textId="77777777" w:rsidR="004962D5" w:rsidRDefault="007D318B">
                        <w:pPr>
                          <w:pStyle w:val="divdocumentulli"/>
                          <w:numPr>
                            <w:ilvl w:val="0"/>
                            <w:numId w:val="1"/>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Agile/Scrum Methodology</w:t>
                        </w:r>
                      </w:p>
                      <w:p w14:paraId="18521A7A" w14:textId="77777777" w:rsidR="004962D5" w:rsidRDefault="007D318B">
                        <w:pPr>
                          <w:pStyle w:val="divdocumentulli"/>
                          <w:numPr>
                            <w:ilvl w:val="0"/>
                            <w:numId w:val="1"/>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Software Components and Libraries</w:t>
                        </w:r>
                      </w:p>
                      <w:p w14:paraId="20CE6BB3" w14:textId="77777777" w:rsidR="004962D5" w:rsidRDefault="007D318B">
                        <w:pPr>
                          <w:pStyle w:val="divdocumentulli"/>
                          <w:numPr>
                            <w:ilvl w:val="0"/>
                            <w:numId w:val="1"/>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Software Documentation Control</w:t>
                        </w:r>
                      </w:p>
                      <w:p w14:paraId="2A068067" w14:textId="522DEF8E" w:rsidR="004962D5" w:rsidRDefault="007D318B">
                        <w:pPr>
                          <w:pStyle w:val="divdocumentulli"/>
                          <w:numPr>
                            <w:ilvl w:val="0"/>
                            <w:numId w:val="1"/>
                          </w:numPr>
                          <w:spacing w:line="320" w:lineRule="atLeast"/>
                          <w:ind w:left="520" w:hanging="361"/>
                          <w:rPr>
                            <w:rStyle w:val="divdocumentdivparagraphsinglecolumn"/>
                            <w:rFonts w:ascii="Arial" w:eastAsia="Arial" w:hAnsi="Arial" w:cs="Arial"/>
                            <w:color w:val="231F20"/>
                            <w:sz w:val="22"/>
                            <w:szCs w:val="22"/>
                          </w:rPr>
                        </w:pPr>
                        <w:r w:rsidRPr="232D045F">
                          <w:rPr>
                            <w:rStyle w:val="divdocumentdivparagraphsinglecolumn"/>
                            <w:rFonts w:ascii="Arial" w:eastAsia="Arial" w:hAnsi="Arial" w:cs="Arial"/>
                            <w:color w:val="231F20"/>
                            <w:sz w:val="22"/>
                            <w:szCs w:val="22"/>
                          </w:rPr>
                          <w:t xml:space="preserve">Programming Languages: Java, </w:t>
                        </w:r>
                        <w:r w:rsidR="00CA27A7" w:rsidRPr="232D045F">
                          <w:rPr>
                            <w:rStyle w:val="divdocumentdivparagraphsinglecolumn"/>
                            <w:rFonts w:ascii="Arial" w:eastAsia="Arial" w:hAnsi="Arial" w:cs="Arial"/>
                            <w:color w:val="231F20"/>
                            <w:sz w:val="22"/>
                            <w:szCs w:val="22"/>
                          </w:rPr>
                          <w:t xml:space="preserve">JavaFX, </w:t>
                        </w:r>
                        <w:r w:rsidRPr="232D045F">
                          <w:rPr>
                            <w:rStyle w:val="divdocumentdivparagraphsinglecolumn"/>
                            <w:rFonts w:ascii="Arial" w:eastAsia="Arial" w:hAnsi="Arial" w:cs="Arial"/>
                            <w:color w:val="231F20"/>
                            <w:sz w:val="22"/>
                            <w:szCs w:val="22"/>
                          </w:rPr>
                          <w:t>React, Python</w:t>
                        </w:r>
                        <w:r w:rsidR="74D7D75F" w:rsidRPr="232D045F">
                          <w:rPr>
                            <w:rStyle w:val="divdocumentdivparagraphsinglecolumn"/>
                            <w:rFonts w:ascii="Arial" w:eastAsia="Arial" w:hAnsi="Arial" w:cs="Arial"/>
                            <w:color w:val="231F20"/>
                            <w:sz w:val="22"/>
                            <w:szCs w:val="22"/>
                          </w:rPr>
                          <w:t>, Vue.js</w:t>
                        </w:r>
                      </w:p>
                      <w:p w14:paraId="5678C91B" w14:textId="77777777" w:rsidR="004962D5" w:rsidRDefault="007D318B">
                        <w:pPr>
                          <w:pStyle w:val="divdocumentulli"/>
                          <w:numPr>
                            <w:ilvl w:val="0"/>
                            <w:numId w:val="1"/>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Code and Quality Standards</w:t>
                        </w:r>
                      </w:p>
                    </w:tc>
                    <w:tc>
                      <w:tcPr>
                        <w:tcW w:w="3950" w:type="dxa"/>
                        <w:tcMar>
                          <w:top w:w="0" w:type="dxa"/>
                          <w:left w:w="0" w:type="dxa"/>
                          <w:bottom w:w="0" w:type="dxa"/>
                          <w:right w:w="0" w:type="dxa"/>
                        </w:tcMar>
                        <w:hideMark/>
                      </w:tcPr>
                      <w:p w14:paraId="72C7FAE7" w14:textId="77777777" w:rsidR="004962D5" w:rsidRDefault="007D318B">
                        <w:pPr>
                          <w:pStyle w:val="divdocumentulli"/>
                          <w:numPr>
                            <w:ilvl w:val="0"/>
                            <w:numId w:val="2"/>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Data Structures and Algorithms</w:t>
                        </w:r>
                      </w:p>
                      <w:p w14:paraId="7CF177E9" w14:textId="77777777" w:rsidR="004962D5" w:rsidRDefault="007D318B">
                        <w:pPr>
                          <w:pStyle w:val="divdocumentulli"/>
                          <w:numPr>
                            <w:ilvl w:val="0"/>
                            <w:numId w:val="2"/>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Project Management</w:t>
                        </w:r>
                      </w:p>
                      <w:p w14:paraId="5692198F" w14:textId="5837978E" w:rsidR="004962D5" w:rsidRDefault="007D318B">
                        <w:pPr>
                          <w:pStyle w:val="divdocumentulli"/>
                          <w:numPr>
                            <w:ilvl w:val="0"/>
                            <w:numId w:val="2"/>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 xml:space="preserve">Scripting Languages: PHP, Python, </w:t>
                        </w:r>
                        <w:r w:rsidR="00D8302E">
                          <w:rPr>
                            <w:rStyle w:val="divdocumentdivparagraphsinglecolumn"/>
                            <w:rFonts w:ascii="Arial" w:eastAsia="Arial" w:hAnsi="Arial" w:cs="Arial"/>
                            <w:color w:val="231F20"/>
                            <w:sz w:val="22"/>
                            <w:szCs w:val="22"/>
                          </w:rPr>
                          <w:t>JavaScript</w:t>
                        </w:r>
                      </w:p>
                      <w:p w14:paraId="78B64C9C" w14:textId="77777777" w:rsidR="00694914" w:rsidRDefault="007D318B" w:rsidP="00694914">
                        <w:pPr>
                          <w:pStyle w:val="divdocumentulli"/>
                          <w:numPr>
                            <w:ilvl w:val="0"/>
                            <w:numId w:val="2"/>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AWS Cloud Services</w:t>
                        </w:r>
                        <w:r w:rsidR="00E7393B">
                          <w:rPr>
                            <w:rStyle w:val="divdocumentdivparagraphsinglecolumn"/>
                            <w:rFonts w:ascii="Arial" w:eastAsia="Arial" w:hAnsi="Arial" w:cs="Arial"/>
                            <w:color w:val="231F20"/>
                            <w:sz w:val="22"/>
                            <w:szCs w:val="22"/>
                          </w:rPr>
                          <w:t>, K8’s</w:t>
                        </w:r>
                      </w:p>
                      <w:p w14:paraId="3DEB5CCA" w14:textId="1B6768F6" w:rsidR="00694914" w:rsidRPr="00694914" w:rsidRDefault="00694914" w:rsidP="00694914">
                        <w:pPr>
                          <w:pStyle w:val="divdocumentulli"/>
                          <w:numPr>
                            <w:ilvl w:val="0"/>
                            <w:numId w:val="2"/>
                          </w:numPr>
                          <w:spacing w:line="320" w:lineRule="atLeast"/>
                          <w:ind w:left="520" w:hanging="361"/>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 xml:space="preserve">Frameworks: Laravel, Spring Boot, Flask </w:t>
                        </w:r>
                      </w:p>
                    </w:tc>
                  </w:tr>
                </w:tbl>
                <w:p w14:paraId="63D78979" w14:textId="77777777" w:rsidR="004962D5" w:rsidRDefault="004962D5">
                  <w:pPr>
                    <w:rPr>
                      <w:rStyle w:val="divdocumentdivparagraphWrapperdivparaCell"/>
                      <w:rFonts w:ascii="Arial" w:eastAsia="Arial" w:hAnsi="Arial" w:cs="Arial"/>
                      <w:color w:val="231F20"/>
                      <w:sz w:val="22"/>
                      <w:szCs w:val="22"/>
                    </w:rPr>
                  </w:pPr>
                </w:p>
              </w:tc>
            </w:tr>
          </w:tbl>
          <w:p w14:paraId="4E10559D" w14:textId="77777777" w:rsidR="004962D5" w:rsidRDefault="004962D5">
            <w:pPr>
              <w:rPr>
                <w:rStyle w:val="divdocumentsectiontwocolsectiondivheading"/>
                <w:rFonts w:ascii="Arial" w:eastAsia="Arial" w:hAnsi="Arial" w:cs="Arial"/>
                <w:b/>
                <w:bCs/>
                <w:caps/>
                <w:color w:val="1A409A"/>
              </w:rPr>
            </w:pPr>
          </w:p>
        </w:tc>
      </w:tr>
    </w:tbl>
    <w:p w14:paraId="202537F9" w14:textId="77777777" w:rsidR="004962D5" w:rsidRDefault="004962D5">
      <w:pPr>
        <w:rPr>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760"/>
        <w:gridCol w:w="8200"/>
      </w:tblGrid>
      <w:tr w:rsidR="004962D5" w14:paraId="09EA69B9" w14:textId="77777777" w:rsidTr="232D045F">
        <w:trPr>
          <w:tblCellSpacing w:w="0" w:type="dxa"/>
        </w:trPr>
        <w:tc>
          <w:tcPr>
            <w:tcW w:w="2760" w:type="dxa"/>
            <w:tcMar>
              <w:top w:w="0" w:type="dxa"/>
              <w:left w:w="0" w:type="dxa"/>
              <w:bottom w:w="0" w:type="dxa"/>
              <w:right w:w="0" w:type="dxa"/>
            </w:tcMar>
            <w:hideMark/>
          </w:tcPr>
          <w:p w14:paraId="4EE11FFA" w14:textId="77777777" w:rsidR="004962D5" w:rsidRDefault="007D318B">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rPr>
            </w:pPr>
            <w:r>
              <w:rPr>
                <w:rStyle w:val="divdocumentsectiontwocolsectiondivheading"/>
                <w:rFonts w:ascii="Arial" w:eastAsia="Arial" w:hAnsi="Arial" w:cs="Arial"/>
                <w:b/>
                <w:bCs/>
                <w:caps/>
                <w:color w:val="1A409A"/>
              </w:rPr>
              <w:t>Work History</w:t>
            </w:r>
          </w:p>
        </w:tc>
        <w:tc>
          <w:tcPr>
            <w:tcW w:w="8200" w:type="dxa"/>
            <w:tcBorders>
              <w:left w:val="single" w:sz="8" w:space="0" w:color="979797"/>
            </w:tcBorders>
            <w:tcMar>
              <w:top w:w="0" w:type="dxa"/>
              <w:left w:w="0" w:type="dxa"/>
              <w:bottom w:w="0" w:type="dxa"/>
              <w:right w:w="0" w:type="dxa"/>
            </w:tcMar>
            <w:hideMark/>
          </w:tcPr>
          <w:tbl>
            <w:tblPr>
              <w:tblStyle w:val="divdocumentsectiontwocolsectionnotlangSecnotskliSecdivparagraphWrapperdivparagraph"/>
              <w:tblW w:w="8205" w:type="dxa"/>
              <w:tblCellSpacing w:w="0" w:type="dxa"/>
              <w:tblLayout w:type="fixed"/>
              <w:tblCellMar>
                <w:left w:w="0" w:type="dxa"/>
                <w:right w:w="0" w:type="dxa"/>
              </w:tblCellMar>
              <w:tblLook w:val="05E0" w:firstRow="1" w:lastRow="1" w:firstColumn="1" w:lastColumn="1" w:noHBand="0" w:noVBand="1"/>
            </w:tblPr>
            <w:tblGrid>
              <w:gridCol w:w="280"/>
              <w:gridCol w:w="7925"/>
            </w:tblGrid>
            <w:tr w:rsidR="004962D5" w14:paraId="6AC39D93" w14:textId="77777777" w:rsidTr="00936F28">
              <w:trPr>
                <w:tblCellSpacing w:w="0" w:type="dxa"/>
              </w:trPr>
              <w:tc>
                <w:tcPr>
                  <w:tcW w:w="280" w:type="dxa"/>
                  <w:tcMar>
                    <w:top w:w="300" w:type="dxa"/>
                    <w:left w:w="0" w:type="dxa"/>
                    <w:bottom w:w="0" w:type="dxa"/>
                    <w:right w:w="0" w:type="dxa"/>
                  </w:tcMar>
                  <w:hideMark/>
                </w:tcPr>
                <w:p w14:paraId="2D948F77"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5408" behindDoc="0" locked="0" layoutInCell="1" allowOverlap="1" wp14:anchorId="52568620" wp14:editId="5C646213">
                        <wp:simplePos x="0" y="0"/>
                        <wp:positionH relativeFrom="column">
                          <wp:posOffset>-76200</wp:posOffset>
                        </wp:positionH>
                        <wp:positionV relativeFrom="paragraph">
                          <wp:posOffset>63500</wp:posOffset>
                        </wp:positionV>
                        <wp:extent cx="140148" cy="140232"/>
                        <wp:effectExtent l="0" t="0" r="0" b="0"/>
                        <wp:wrapNone/>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25" w:type="dxa"/>
                  <w:tcMar>
                    <w:top w:w="300" w:type="dxa"/>
                    <w:left w:w="0" w:type="dxa"/>
                    <w:bottom w:w="0" w:type="dxa"/>
                    <w:right w:w="0" w:type="dxa"/>
                  </w:tcMar>
                  <w:vAlign w:val="bottom"/>
                  <w:hideMark/>
                </w:tcPr>
                <w:p w14:paraId="5EE48A8E" w14:textId="6F155CC7" w:rsidR="00936F28" w:rsidRDefault="00936F28">
                  <w:pPr>
                    <w:pStyle w:val="singlecolumnspanpaddedlinenth-child1"/>
                    <w:tabs>
                      <w:tab w:val="right" w:pos="7860"/>
                    </w:tabs>
                    <w:spacing w:line="320" w:lineRule="atLeast"/>
                    <w:rPr>
                      <w:rStyle w:val="jobtitle"/>
                      <w:rFonts w:ascii="Arial" w:eastAsia="Arial" w:hAnsi="Arial" w:cs="Arial"/>
                      <w:sz w:val="22"/>
                      <w:szCs w:val="22"/>
                    </w:rPr>
                  </w:pPr>
                  <w:r>
                    <w:rPr>
                      <w:rStyle w:val="jobtitle"/>
                      <w:rFonts w:ascii="Arial" w:eastAsia="Arial" w:hAnsi="Arial" w:cs="Arial"/>
                      <w:sz w:val="22"/>
                      <w:szCs w:val="22"/>
                    </w:rPr>
                    <w:t xml:space="preserve">Escalated Support Engineer                                 </w:t>
                  </w:r>
                  <w:r>
                    <w:rPr>
                      <w:rStyle w:val="jobdates"/>
                      <w:rFonts w:ascii="Arial" w:eastAsia="Arial" w:hAnsi="Arial" w:cs="Arial"/>
                      <w:i/>
                      <w:iCs/>
                      <w:color w:val="231F20"/>
                      <w:sz w:val="22"/>
                      <w:szCs w:val="22"/>
                    </w:rPr>
                    <w:t>05/202</w:t>
                  </w:r>
                  <w:r>
                    <w:rPr>
                      <w:rStyle w:val="jobdates"/>
                      <w:rFonts w:ascii="Arial" w:eastAsia="Arial" w:hAnsi="Arial" w:cs="Arial"/>
                      <w:i/>
                      <w:iCs/>
                      <w:color w:val="231F20"/>
                      <w:sz w:val="22"/>
                      <w:szCs w:val="22"/>
                    </w:rPr>
                    <w:t>4</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Current</w:t>
                  </w:r>
                </w:p>
                <w:p w14:paraId="051545BC" w14:textId="77777777" w:rsidR="00936F28" w:rsidRDefault="00936F28" w:rsidP="00936F28">
                  <w:pPr>
                    <w:pStyle w:val="spanpaddedline"/>
                    <w:spacing w:line="320" w:lineRule="atLeast"/>
                    <w:rPr>
                      <w:rStyle w:val="span"/>
                      <w:rFonts w:ascii="Arial" w:eastAsia="Arial" w:hAnsi="Arial" w:cs="Arial"/>
                      <w:b/>
                      <w:bCs/>
                      <w:color w:val="231F20"/>
                      <w:sz w:val="22"/>
                      <w:szCs w:val="22"/>
                    </w:rPr>
                  </w:pPr>
                  <w:r>
                    <w:rPr>
                      <w:rStyle w:val="span"/>
                      <w:rFonts w:ascii="Arial" w:eastAsia="Arial" w:hAnsi="Arial" w:cs="Arial"/>
                      <w:b/>
                      <w:bCs/>
                      <w:color w:val="231F20"/>
                      <w:sz w:val="22"/>
                      <w:szCs w:val="22"/>
                    </w:rPr>
                    <w:t>Red Robin | Greenwood Village, CO</w:t>
                  </w:r>
                </w:p>
                <w:p w14:paraId="03698274" w14:textId="23286DF3" w:rsidR="00D96428" w:rsidRDefault="00D96428" w:rsidP="0051035C">
                  <w:pPr>
                    <w:pStyle w:val="spanpaddedline"/>
                    <w:numPr>
                      <w:ilvl w:val="0"/>
                      <w:numId w:val="9"/>
                    </w:numPr>
                    <w:spacing w:line="320" w:lineRule="atLeast"/>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Monitored HP Servers, Cisco Switches and Synology NAS devices for 400+ restaurant sites using vSphere, to access, manage and deploy virtual environments.</w:t>
                  </w:r>
                </w:p>
                <w:p w14:paraId="0F06DEF3" w14:textId="34599BF8" w:rsidR="00D96428" w:rsidRDefault="00D96428" w:rsidP="008A05D9">
                  <w:pPr>
                    <w:pStyle w:val="spanpaddedline"/>
                    <w:numPr>
                      <w:ilvl w:val="0"/>
                      <w:numId w:val="9"/>
                    </w:numPr>
                    <w:spacing w:line="320" w:lineRule="atLeast"/>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Managed technician visits on site, walked the tech through the</w:t>
                  </w:r>
                  <w:r w:rsidR="00B31E01">
                    <w:rPr>
                      <w:rStyle w:val="divdocumentdivparagraphsinglecolumn"/>
                      <w:rFonts w:ascii="Arial" w:eastAsia="Arial" w:hAnsi="Arial" w:cs="Arial"/>
                      <w:color w:val="231F20"/>
                      <w:sz w:val="22"/>
                      <w:szCs w:val="22"/>
                    </w:rPr>
                    <w:t xml:space="preserve"> networking or hardware job, monitored job progress and assisted with system refreshes and ports on the switches </w:t>
                  </w:r>
                </w:p>
                <w:p w14:paraId="2E738A14" w14:textId="77777777" w:rsidR="008A05D9" w:rsidRDefault="00B31E01" w:rsidP="008A05D9">
                  <w:pPr>
                    <w:pStyle w:val="spanpaddedline"/>
                    <w:numPr>
                      <w:ilvl w:val="0"/>
                      <w:numId w:val="9"/>
                    </w:numPr>
                    <w:spacing w:line="320" w:lineRule="atLeast"/>
                    <w:rPr>
                      <w:rStyle w:val="divdocumentdivparagraphsinglecolumn"/>
                      <w:rFonts w:ascii="Arial" w:eastAsia="Arial" w:hAnsi="Arial" w:cs="Arial"/>
                      <w:color w:val="231F20"/>
                      <w:sz w:val="22"/>
                      <w:szCs w:val="22"/>
                    </w:rPr>
                  </w:pPr>
                  <w:r>
                    <w:rPr>
                      <w:rStyle w:val="divdocumentdivparagraphsinglecolumn"/>
                      <w:rFonts w:ascii="Arial" w:eastAsia="Arial" w:hAnsi="Arial" w:cs="Arial"/>
                      <w:color w:val="231F20"/>
                      <w:sz w:val="22"/>
                      <w:szCs w:val="22"/>
                    </w:rPr>
                    <w:t xml:space="preserve">Recovered store credit card and online transactions after a store came back from a store down event, by taking the saved transaction information from the master terminal and rerunning the req files with the bank integration. </w:t>
                  </w:r>
                </w:p>
                <w:p w14:paraId="15B7B364" w14:textId="6B91D69F" w:rsidR="00936F28" w:rsidRPr="008A05D9" w:rsidRDefault="008A05D9" w:rsidP="0051035C">
                  <w:pPr>
                    <w:pStyle w:val="spanpaddedline"/>
                    <w:numPr>
                      <w:ilvl w:val="0"/>
                      <w:numId w:val="9"/>
                    </w:numPr>
                    <w:spacing w:line="320" w:lineRule="atLeast"/>
                    <w:rPr>
                      <w:rStyle w:val="jobtitle"/>
                      <w:rFonts w:ascii="Arial" w:eastAsia="Arial" w:hAnsi="Arial" w:cs="Arial"/>
                      <w:b w:val="0"/>
                      <w:bCs w:val="0"/>
                      <w:caps w:val="0"/>
                      <w:color w:val="231F20"/>
                      <w:sz w:val="22"/>
                      <w:szCs w:val="22"/>
                    </w:rPr>
                  </w:pPr>
                  <w:r>
                    <w:rPr>
                      <w:rStyle w:val="divdocumentdivparagraphsinglecolumn"/>
                      <w:rFonts w:ascii="Arial" w:eastAsia="Arial" w:hAnsi="Arial" w:cs="Arial"/>
                      <w:color w:val="231F20"/>
                      <w:sz w:val="22"/>
                      <w:szCs w:val="22"/>
                    </w:rPr>
                    <w:t>Supported security patching projects for our Windows systems that run on the POS’s, Kitchen display systems, by reimaging the systems with an image that has all the services and configurations up to date.</w:t>
                  </w:r>
                </w:p>
                <w:p w14:paraId="3AF1C4CB" w14:textId="77777777" w:rsidR="00936F28" w:rsidRDefault="00936F28">
                  <w:pPr>
                    <w:pStyle w:val="singlecolumnspanpaddedlinenth-child1"/>
                    <w:tabs>
                      <w:tab w:val="right" w:pos="7860"/>
                    </w:tabs>
                    <w:spacing w:line="320" w:lineRule="atLeast"/>
                    <w:rPr>
                      <w:rStyle w:val="jobtitle"/>
                      <w:rFonts w:ascii="Arial" w:eastAsia="Arial" w:hAnsi="Arial" w:cs="Arial"/>
                      <w:sz w:val="22"/>
                      <w:szCs w:val="22"/>
                    </w:rPr>
                  </w:pPr>
                </w:p>
                <w:p w14:paraId="66A07823" w14:textId="77777777" w:rsidR="00936F28" w:rsidRDefault="00936F28">
                  <w:pPr>
                    <w:pStyle w:val="singlecolumnspanpaddedlinenth-child1"/>
                    <w:tabs>
                      <w:tab w:val="right" w:pos="7860"/>
                    </w:tabs>
                    <w:spacing w:line="320" w:lineRule="atLeast"/>
                    <w:rPr>
                      <w:rStyle w:val="jobtitle"/>
                      <w:rFonts w:ascii="Arial" w:eastAsia="Arial" w:hAnsi="Arial" w:cs="Arial"/>
                      <w:sz w:val="22"/>
                      <w:szCs w:val="22"/>
                    </w:rPr>
                  </w:pPr>
                </w:p>
                <w:p w14:paraId="3750934F" w14:textId="2C361A28" w:rsidR="004962D5" w:rsidRDefault="007D318B">
                  <w:pPr>
                    <w:pStyle w:val="singlecolumnspanpaddedlinenth-child1"/>
                    <w:tabs>
                      <w:tab w:val="right" w:pos="7860"/>
                    </w:tabs>
                    <w:spacing w:line="320" w:lineRule="atLeast"/>
                    <w:rPr>
                      <w:rStyle w:val="divdocumentdivparagraphsinglecolumn"/>
                      <w:rFonts w:ascii="Arial" w:eastAsia="Arial" w:hAnsi="Arial" w:cs="Arial"/>
                      <w:color w:val="231F20"/>
                      <w:sz w:val="22"/>
                      <w:szCs w:val="22"/>
                    </w:rPr>
                  </w:pPr>
                  <w:r>
                    <w:rPr>
                      <w:rStyle w:val="jobtitle"/>
                      <w:rFonts w:ascii="Arial" w:eastAsia="Arial" w:hAnsi="Arial" w:cs="Arial"/>
                      <w:sz w:val="22"/>
                      <w:szCs w:val="22"/>
                    </w:rPr>
                    <w:t>Software Engineer</w:t>
                  </w:r>
                  <w:r>
                    <w:rPr>
                      <w:rStyle w:val="datesWrapper"/>
                      <w:rFonts w:ascii="Arial" w:eastAsia="Arial" w:hAnsi="Arial" w:cs="Arial"/>
                      <w:color w:val="231F20"/>
                      <w:sz w:val="22"/>
                      <w:szCs w:val="22"/>
                    </w:rPr>
                    <w:tab/>
                    <w:t xml:space="preserve"> </w:t>
                  </w:r>
                  <w:r>
                    <w:rPr>
                      <w:rStyle w:val="jobdates"/>
                      <w:rFonts w:ascii="Arial" w:eastAsia="Arial" w:hAnsi="Arial" w:cs="Arial"/>
                      <w:i/>
                      <w:iCs/>
                      <w:color w:val="231F20"/>
                      <w:sz w:val="22"/>
                      <w:szCs w:val="22"/>
                    </w:rPr>
                    <w:t>05/2022</w:t>
                  </w:r>
                  <w:r>
                    <w:rPr>
                      <w:rStyle w:val="span"/>
                      <w:rFonts w:ascii="Arial" w:eastAsia="Arial" w:hAnsi="Arial" w:cs="Arial"/>
                      <w:i/>
                      <w:iCs/>
                      <w:color w:val="231F20"/>
                      <w:sz w:val="22"/>
                      <w:szCs w:val="22"/>
                    </w:rPr>
                    <w:t xml:space="preserve"> </w:t>
                  </w:r>
                  <w:r w:rsidRPr="00936F28">
                    <w:rPr>
                      <w:rStyle w:val="span"/>
                      <w:rFonts w:ascii="Arial" w:eastAsia="Arial" w:hAnsi="Arial" w:cs="Arial"/>
                      <w:i/>
                      <w:iCs/>
                      <w:color w:val="231F20"/>
                      <w:sz w:val="22"/>
                      <w:szCs w:val="22"/>
                    </w:rPr>
                    <w:t xml:space="preserve">to </w:t>
                  </w:r>
                  <w:r w:rsidR="00936F28" w:rsidRPr="00936F28">
                    <w:rPr>
                      <w:rStyle w:val="jobdates"/>
                      <w:rFonts w:ascii="Arial" w:eastAsia="Arial" w:hAnsi="Arial" w:cs="Arial"/>
                      <w:i/>
                      <w:iCs/>
                      <w:sz w:val="22"/>
                      <w:szCs w:val="22"/>
                    </w:rPr>
                    <w:t>05/2024</w:t>
                  </w:r>
                  <w:r w:rsidRPr="00936F28">
                    <w:rPr>
                      <w:rStyle w:val="datesWrapper"/>
                      <w:rFonts w:ascii="Arial" w:eastAsia="Arial" w:hAnsi="Arial" w:cs="Arial"/>
                      <w:color w:val="231F20"/>
                      <w:sz w:val="22"/>
                      <w:szCs w:val="22"/>
                    </w:rPr>
                    <w:t xml:space="preserve"> </w:t>
                  </w:r>
                </w:p>
                <w:p w14:paraId="293017B1" w14:textId="77777777" w:rsidR="004962D5" w:rsidRDefault="007D318B">
                  <w:pPr>
                    <w:pStyle w:val="spanpaddedline"/>
                    <w:spacing w:line="320" w:lineRule="atLeast"/>
                    <w:rPr>
                      <w:rStyle w:val="divdocumentdivparagraphsinglecolumn"/>
                      <w:rFonts w:ascii="Arial" w:eastAsia="Arial" w:hAnsi="Arial" w:cs="Arial"/>
                      <w:b/>
                      <w:bCs/>
                      <w:color w:val="231F20"/>
                      <w:sz w:val="22"/>
                      <w:szCs w:val="22"/>
                    </w:rPr>
                  </w:pPr>
                  <w:r>
                    <w:rPr>
                      <w:rStyle w:val="span"/>
                      <w:rFonts w:ascii="Arial" w:eastAsia="Arial" w:hAnsi="Arial" w:cs="Arial"/>
                      <w:b/>
                      <w:bCs/>
                      <w:color w:val="231F20"/>
                      <w:sz w:val="22"/>
                      <w:szCs w:val="22"/>
                    </w:rPr>
                    <w:t>Red Robin | Greenwood Village, CO</w:t>
                  </w:r>
                </w:p>
                <w:p w14:paraId="35099A8C" w14:textId="6FB38AE7" w:rsidR="004962D5" w:rsidRDefault="007D318B">
                  <w:pPr>
                    <w:pStyle w:val="divdocumentulli"/>
                    <w:numPr>
                      <w:ilvl w:val="0"/>
                      <w:numId w:val="3"/>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Worked with software development and testing team members to design and develop robust solutions to meet client requirements for functionality, </w:t>
                  </w:r>
                  <w:r w:rsidR="003E15E6">
                    <w:rPr>
                      <w:rStyle w:val="span"/>
                      <w:rFonts w:ascii="Arial" w:eastAsia="Arial" w:hAnsi="Arial" w:cs="Arial"/>
                      <w:color w:val="231F20"/>
                      <w:sz w:val="22"/>
                      <w:szCs w:val="22"/>
                    </w:rPr>
                    <w:t>scalability,</w:t>
                  </w:r>
                  <w:r>
                    <w:rPr>
                      <w:rStyle w:val="span"/>
                      <w:rFonts w:ascii="Arial" w:eastAsia="Arial" w:hAnsi="Arial" w:cs="Arial"/>
                      <w:color w:val="231F20"/>
                      <w:sz w:val="22"/>
                      <w:szCs w:val="22"/>
                    </w:rPr>
                    <w:t xml:space="preserve"> and performance.</w:t>
                  </w:r>
                </w:p>
                <w:p w14:paraId="0FCD8273" w14:textId="4EDDBDAB" w:rsidR="004962D5" w:rsidRDefault="72E79A91">
                  <w:pPr>
                    <w:pStyle w:val="divdocumentulli"/>
                    <w:numPr>
                      <w:ilvl w:val="0"/>
                      <w:numId w:val="3"/>
                    </w:numPr>
                    <w:spacing w:line="320" w:lineRule="atLeast"/>
                    <w:ind w:left="520" w:hanging="361"/>
                    <w:rPr>
                      <w:rStyle w:val="span"/>
                      <w:rFonts w:ascii="Arial" w:eastAsia="Arial" w:hAnsi="Arial" w:cs="Arial"/>
                      <w:color w:val="231F20"/>
                      <w:sz w:val="22"/>
                      <w:szCs w:val="22"/>
                    </w:rPr>
                  </w:pPr>
                  <w:r w:rsidRPr="69C10E49">
                    <w:rPr>
                      <w:rStyle w:val="span"/>
                      <w:rFonts w:ascii="Arial" w:eastAsia="Arial" w:hAnsi="Arial" w:cs="Arial"/>
                      <w:color w:val="231F20"/>
                      <w:sz w:val="22"/>
                      <w:szCs w:val="22"/>
                    </w:rPr>
                    <w:t xml:space="preserve">Built CI/CD pipeline using </w:t>
                  </w:r>
                  <w:r w:rsidR="00B74A86" w:rsidRPr="69C10E49">
                    <w:rPr>
                      <w:rStyle w:val="span"/>
                      <w:rFonts w:ascii="Arial" w:eastAsia="Arial" w:hAnsi="Arial" w:cs="Arial"/>
                      <w:color w:val="231F20"/>
                      <w:sz w:val="22"/>
                      <w:szCs w:val="22"/>
                    </w:rPr>
                    <w:t>GitHub.</w:t>
                  </w:r>
                </w:p>
                <w:p w14:paraId="4C7ABE02" w14:textId="553B4FC8" w:rsidR="004962D5" w:rsidRDefault="4CA88D13">
                  <w:pPr>
                    <w:pStyle w:val="divdocumentulli"/>
                    <w:numPr>
                      <w:ilvl w:val="0"/>
                      <w:numId w:val="3"/>
                    </w:numPr>
                    <w:spacing w:line="320" w:lineRule="atLeast"/>
                    <w:ind w:left="520" w:hanging="361"/>
                    <w:rPr>
                      <w:rStyle w:val="span"/>
                      <w:rFonts w:ascii="Arial" w:eastAsia="Arial" w:hAnsi="Arial" w:cs="Arial"/>
                      <w:color w:val="231F20"/>
                      <w:sz w:val="22"/>
                      <w:szCs w:val="22"/>
                    </w:rPr>
                  </w:pPr>
                  <w:r w:rsidRPr="69C10E49">
                    <w:rPr>
                      <w:rStyle w:val="span"/>
                      <w:rFonts w:ascii="Arial" w:eastAsia="Arial" w:hAnsi="Arial" w:cs="Arial"/>
                      <w:color w:val="231F20"/>
                      <w:sz w:val="22"/>
                      <w:szCs w:val="22"/>
                    </w:rPr>
                    <w:lastRenderedPageBreak/>
                    <w:t>Work with Kubernetes as application container</w:t>
                  </w:r>
                  <w:r w:rsidR="0A673C61" w:rsidRPr="69C10E49">
                    <w:rPr>
                      <w:rStyle w:val="span"/>
                      <w:rFonts w:ascii="Arial" w:eastAsia="Arial" w:hAnsi="Arial" w:cs="Arial"/>
                      <w:color w:val="231F20"/>
                      <w:sz w:val="22"/>
                      <w:szCs w:val="22"/>
                    </w:rPr>
                    <w:t>, used for deployments and keep</w:t>
                  </w:r>
                  <w:r w:rsidR="5771CA7B" w:rsidRPr="69C10E49">
                    <w:rPr>
                      <w:rStyle w:val="span"/>
                      <w:rFonts w:ascii="Arial" w:eastAsia="Arial" w:hAnsi="Arial" w:cs="Arial"/>
                      <w:color w:val="231F20"/>
                      <w:sz w:val="22"/>
                      <w:szCs w:val="22"/>
                    </w:rPr>
                    <w:t>ing</w:t>
                  </w:r>
                  <w:r w:rsidR="0A673C61" w:rsidRPr="69C10E49">
                    <w:rPr>
                      <w:rStyle w:val="span"/>
                      <w:rFonts w:ascii="Arial" w:eastAsia="Arial" w:hAnsi="Arial" w:cs="Arial"/>
                      <w:color w:val="231F20"/>
                      <w:sz w:val="22"/>
                      <w:szCs w:val="22"/>
                    </w:rPr>
                    <w:t xml:space="preserve"> application up to </w:t>
                  </w:r>
                  <w:r w:rsidR="00B74A86" w:rsidRPr="69C10E49">
                    <w:rPr>
                      <w:rStyle w:val="span"/>
                      <w:rFonts w:ascii="Arial" w:eastAsia="Arial" w:hAnsi="Arial" w:cs="Arial"/>
                      <w:color w:val="231F20"/>
                      <w:sz w:val="22"/>
                      <w:szCs w:val="22"/>
                    </w:rPr>
                    <w:t>date.</w:t>
                  </w:r>
                </w:p>
                <w:p w14:paraId="7DB34A01" w14:textId="4B234EE5" w:rsidR="43BBB430" w:rsidRDefault="43BBB430" w:rsidP="69C10E49">
                  <w:pPr>
                    <w:pStyle w:val="divdocumentulli"/>
                    <w:numPr>
                      <w:ilvl w:val="0"/>
                      <w:numId w:val="3"/>
                    </w:numPr>
                    <w:spacing w:line="320" w:lineRule="atLeast"/>
                    <w:ind w:left="520" w:hanging="361"/>
                    <w:rPr>
                      <w:rStyle w:val="span"/>
                      <w:rFonts w:ascii="Arial" w:eastAsia="Arial" w:hAnsi="Arial" w:cs="Arial"/>
                      <w:color w:val="231F20"/>
                      <w:sz w:val="22"/>
                      <w:szCs w:val="22"/>
                    </w:rPr>
                  </w:pPr>
                  <w:r w:rsidRPr="69C10E49">
                    <w:rPr>
                      <w:rStyle w:val="span"/>
                      <w:rFonts w:ascii="Arial" w:eastAsia="Arial" w:hAnsi="Arial" w:cs="Arial"/>
                      <w:color w:val="231F20"/>
                      <w:sz w:val="22"/>
                      <w:szCs w:val="22"/>
                    </w:rPr>
                    <w:t xml:space="preserve">Maintained GitHub repositories for multiple </w:t>
                  </w:r>
                  <w:r w:rsidR="00B74A86" w:rsidRPr="69C10E49">
                    <w:rPr>
                      <w:rStyle w:val="span"/>
                      <w:rFonts w:ascii="Arial" w:eastAsia="Arial" w:hAnsi="Arial" w:cs="Arial"/>
                      <w:color w:val="231F20"/>
                      <w:sz w:val="22"/>
                      <w:szCs w:val="22"/>
                    </w:rPr>
                    <w:t>projects.</w:t>
                  </w:r>
                </w:p>
                <w:p w14:paraId="1BD821B4" w14:textId="32AB154E" w:rsidR="004962D5" w:rsidRDefault="003E15E6">
                  <w:pPr>
                    <w:pStyle w:val="divdocumentulli"/>
                    <w:numPr>
                      <w:ilvl w:val="0"/>
                      <w:numId w:val="3"/>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Built Serverless Application using AWS Edge computing and leveraging CloudWatch</w:t>
                  </w:r>
                  <w:r w:rsidR="00CA27A7">
                    <w:rPr>
                      <w:rStyle w:val="span"/>
                      <w:rFonts w:ascii="Arial" w:eastAsia="Arial" w:hAnsi="Arial" w:cs="Arial"/>
                      <w:color w:val="231F20"/>
                      <w:sz w:val="22"/>
                      <w:szCs w:val="22"/>
                    </w:rPr>
                    <w:t>, Lambda, API Gateway, S3</w:t>
                  </w:r>
                  <w:r>
                    <w:rPr>
                      <w:rStyle w:val="span"/>
                      <w:rFonts w:ascii="Arial" w:eastAsia="Arial" w:hAnsi="Arial" w:cs="Arial"/>
                      <w:color w:val="231F20"/>
                      <w:sz w:val="22"/>
                      <w:szCs w:val="22"/>
                    </w:rPr>
                    <w:t xml:space="preserve"> and DynamoDB services</w:t>
                  </w:r>
                  <w:r w:rsidR="00CA27A7">
                    <w:rPr>
                      <w:rStyle w:val="span"/>
                      <w:rFonts w:ascii="Arial" w:eastAsia="Arial" w:hAnsi="Arial" w:cs="Arial"/>
                      <w:color w:val="231F20"/>
                      <w:sz w:val="22"/>
                      <w:szCs w:val="22"/>
                    </w:rPr>
                    <w:t>.</w:t>
                  </w:r>
                </w:p>
                <w:p w14:paraId="46CECE37" w14:textId="77777777" w:rsidR="004962D5" w:rsidRDefault="003E15E6">
                  <w:pPr>
                    <w:pStyle w:val="divdocumentulli"/>
                    <w:numPr>
                      <w:ilvl w:val="0"/>
                      <w:numId w:val="3"/>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Constructed custom APIs</w:t>
                  </w:r>
                  <w:r w:rsidR="00CA27A7">
                    <w:rPr>
                      <w:rStyle w:val="span"/>
                      <w:rFonts w:ascii="Arial" w:eastAsia="Arial" w:hAnsi="Arial" w:cs="Arial"/>
                      <w:color w:val="231F20"/>
                      <w:sz w:val="22"/>
                      <w:szCs w:val="22"/>
                    </w:rPr>
                    <w:t xml:space="preserve"> using Python Flask</w:t>
                  </w:r>
                  <w:r>
                    <w:rPr>
                      <w:rStyle w:val="span"/>
                      <w:rFonts w:ascii="Arial" w:eastAsia="Arial" w:hAnsi="Arial" w:cs="Arial"/>
                      <w:color w:val="231F20"/>
                      <w:sz w:val="22"/>
                      <w:szCs w:val="22"/>
                    </w:rPr>
                    <w:t xml:space="preserve"> for existing services for various project implementations.</w:t>
                  </w:r>
                </w:p>
                <w:p w14:paraId="4D91BB19" w14:textId="1BB0004C" w:rsidR="00A7665D" w:rsidRDefault="00A7665D">
                  <w:pPr>
                    <w:pStyle w:val="divdocumentulli"/>
                    <w:numPr>
                      <w:ilvl w:val="0"/>
                      <w:numId w:val="3"/>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Tech Stack: Python, TypeScript, Java, SQL</w:t>
                  </w:r>
                </w:p>
              </w:tc>
            </w:tr>
            <w:tr w:rsidR="00936F28" w14:paraId="3C8F9FEB" w14:textId="77777777" w:rsidTr="00936F28">
              <w:trPr>
                <w:tblCellSpacing w:w="0" w:type="dxa"/>
              </w:trPr>
              <w:tc>
                <w:tcPr>
                  <w:tcW w:w="280" w:type="dxa"/>
                  <w:tcMar>
                    <w:top w:w="300" w:type="dxa"/>
                    <w:left w:w="0" w:type="dxa"/>
                    <w:bottom w:w="0" w:type="dxa"/>
                    <w:right w:w="0" w:type="dxa"/>
                  </w:tcMar>
                </w:tcPr>
                <w:p w14:paraId="2B2637D5" w14:textId="77777777" w:rsidR="00936F28" w:rsidRDefault="00936F28">
                  <w:pPr>
                    <w:spacing w:line="320" w:lineRule="atLeast"/>
                    <w:textAlignment w:val="auto"/>
                    <w:rPr>
                      <w:rStyle w:val="divdocumentdivparagraphWrapperdivparaCell"/>
                      <w:rFonts w:ascii="Arial" w:eastAsia="Arial" w:hAnsi="Arial" w:cs="Arial"/>
                      <w:noProof/>
                      <w:color w:val="231F20"/>
                      <w:sz w:val="22"/>
                      <w:szCs w:val="22"/>
                    </w:rPr>
                  </w:pPr>
                </w:p>
              </w:tc>
              <w:tc>
                <w:tcPr>
                  <w:tcW w:w="7925" w:type="dxa"/>
                  <w:tcMar>
                    <w:top w:w="300" w:type="dxa"/>
                    <w:left w:w="0" w:type="dxa"/>
                    <w:bottom w:w="0" w:type="dxa"/>
                    <w:right w:w="0" w:type="dxa"/>
                  </w:tcMar>
                  <w:vAlign w:val="bottom"/>
                </w:tcPr>
                <w:p w14:paraId="7438A7F0" w14:textId="77777777" w:rsidR="00936F28" w:rsidRDefault="00936F28">
                  <w:pPr>
                    <w:pStyle w:val="singlecolumnspanpaddedlinenth-child1"/>
                    <w:tabs>
                      <w:tab w:val="right" w:pos="7860"/>
                    </w:tabs>
                    <w:spacing w:line="320" w:lineRule="atLeast"/>
                    <w:rPr>
                      <w:rStyle w:val="jobtitle"/>
                      <w:rFonts w:ascii="Arial" w:eastAsia="Arial" w:hAnsi="Arial" w:cs="Arial"/>
                      <w:sz w:val="22"/>
                      <w:szCs w:val="22"/>
                    </w:rPr>
                  </w:pPr>
                </w:p>
              </w:tc>
            </w:tr>
          </w:tbl>
          <w:p w14:paraId="6D80F507" w14:textId="77777777" w:rsidR="004962D5" w:rsidRDefault="004962D5">
            <w:pPr>
              <w:rPr>
                <w:vanish/>
              </w:rPr>
            </w:pPr>
          </w:p>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3AFCD75A" w14:textId="77777777">
              <w:trPr>
                <w:tblCellSpacing w:w="0" w:type="dxa"/>
              </w:trPr>
              <w:tc>
                <w:tcPr>
                  <w:tcW w:w="280" w:type="dxa"/>
                  <w:tcMar>
                    <w:top w:w="200" w:type="dxa"/>
                    <w:left w:w="0" w:type="dxa"/>
                    <w:bottom w:w="0" w:type="dxa"/>
                    <w:right w:w="0" w:type="dxa"/>
                  </w:tcMar>
                  <w:hideMark/>
                </w:tcPr>
                <w:p w14:paraId="07450B93"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6432" behindDoc="0" locked="0" layoutInCell="1" allowOverlap="1" wp14:anchorId="121354B0" wp14:editId="0AA498FE">
                        <wp:simplePos x="0" y="0"/>
                        <wp:positionH relativeFrom="column">
                          <wp:posOffset>-76200</wp:posOffset>
                        </wp:positionH>
                        <wp:positionV relativeFrom="paragraph">
                          <wp:posOffset>63500</wp:posOffset>
                        </wp:positionV>
                        <wp:extent cx="140148" cy="140232"/>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7ED9CDF5" w14:textId="77777777" w:rsidR="004962D5" w:rsidRDefault="007D318B">
                  <w:pPr>
                    <w:pStyle w:val="singlecolumnspanpaddedlinenth-child1"/>
                    <w:tabs>
                      <w:tab w:val="right" w:pos="7860"/>
                    </w:tabs>
                    <w:spacing w:line="320" w:lineRule="atLeast"/>
                    <w:rPr>
                      <w:rStyle w:val="divdocumentdivparagraphsinglecolumn"/>
                      <w:rFonts w:ascii="Arial" w:eastAsia="Arial" w:hAnsi="Arial" w:cs="Arial"/>
                      <w:color w:val="231F20"/>
                      <w:sz w:val="22"/>
                      <w:szCs w:val="22"/>
                    </w:rPr>
                  </w:pPr>
                  <w:r>
                    <w:rPr>
                      <w:rStyle w:val="jobtitle"/>
                      <w:rFonts w:ascii="Arial" w:eastAsia="Arial" w:hAnsi="Arial" w:cs="Arial"/>
                      <w:sz w:val="22"/>
                      <w:szCs w:val="22"/>
                    </w:rPr>
                    <w:t>Systems Engineer</w:t>
                  </w:r>
                  <w:r>
                    <w:rPr>
                      <w:rStyle w:val="divdocumentdivparagraphsinglecolumn"/>
                      <w:rFonts w:ascii="Arial" w:eastAsia="Arial" w:hAnsi="Arial" w:cs="Arial"/>
                      <w:color w:val="231F20"/>
                      <w:sz w:val="22"/>
                      <w:szCs w:val="22"/>
                    </w:rPr>
                    <w:t xml:space="preserve"> </w:t>
                  </w:r>
                  <w:r>
                    <w:rPr>
                      <w:rStyle w:val="datesWrapper"/>
                      <w:rFonts w:ascii="Arial" w:eastAsia="Arial" w:hAnsi="Arial" w:cs="Arial"/>
                      <w:color w:val="231F20"/>
                      <w:sz w:val="22"/>
                      <w:szCs w:val="22"/>
                    </w:rPr>
                    <w:tab/>
                    <w:t xml:space="preserve"> </w:t>
                  </w:r>
                  <w:r>
                    <w:rPr>
                      <w:rStyle w:val="jobdates"/>
                      <w:rFonts w:ascii="Arial" w:eastAsia="Arial" w:hAnsi="Arial" w:cs="Arial"/>
                      <w:i/>
                      <w:iCs/>
                      <w:color w:val="231F20"/>
                      <w:sz w:val="22"/>
                      <w:szCs w:val="22"/>
                    </w:rPr>
                    <w:t>04/2022</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07/2022</w:t>
                  </w:r>
                  <w:r>
                    <w:rPr>
                      <w:rStyle w:val="datesWrapper"/>
                      <w:rFonts w:ascii="Arial" w:eastAsia="Arial" w:hAnsi="Arial" w:cs="Arial"/>
                      <w:color w:val="231F20"/>
                      <w:sz w:val="22"/>
                      <w:szCs w:val="22"/>
                    </w:rPr>
                    <w:t xml:space="preserve"> </w:t>
                  </w:r>
                </w:p>
                <w:p w14:paraId="04BF1BC1" w14:textId="77777777" w:rsidR="004962D5" w:rsidRDefault="007D318B">
                  <w:pPr>
                    <w:pStyle w:val="spanpaddedline"/>
                    <w:spacing w:line="320" w:lineRule="atLeast"/>
                    <w:rPr>
                      <w:rStyle w:val="divdocumentdivparagraphsinglecolumn"/>
                      <w:rFonts w:ascii="Arial" w:eastAsia="Arial" w:hAnsi="Arial" w:cs="Arial"/>
                      <w:b/>
                      <w:bCs/>
                      <w:color w:val="231F20"/>
                      <w:sz w:val="22"/>
                      <w:szCs w:val="22"/>
                    </w:rPr>
                  </w:pPr>
                  <w:r>
                    <w:rPr>
                      <w:rStyle w:val="span"/>
                      <w:rFonts w:ascii="Arial" w:eastAsia="Arial" w:hAnsi="Arial" w:cs="Arial"/>
                      <w:b/>
                      <w:bCs/>
                      <w:color w:val="231F20"/>
                      <w:sz w:val="22"/>
                      <w:szCs w:val="22"/>
                    </w:rPr>
                    <w:t>Charter Spectrum | Centennial, CO</w:t>
                  </w:r>
                </w:p>
                <w:p w14:paraId="32987662" w14:textId="77777777" w:rsidR="004962D5" w:rsidRDefault="007D318B">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Provided day-to-day support to system users, educating employees on troubleshooting and problem-solving protocols.</w:t>
                  </w:r>
                </w:p>
                <w:p w14:paraId="1E025B14" w14:textId="77777777" w:rsidR="004962D5" w:rsidRDefault="007D318B">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Proposed technical feasibility solutions for new system designs and suggested options for performance improvement of technical components.</w:t>
                  </w:r>
                </w:p>
                <w:p w14:paraId="5B6CE10F" w14:textId="77777777" w:rsidR="004962D5" w:rsidRDefault="007D318B">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Communicated status updates to affected parties when issues arose.</w:t>
                  </w:r>
                </w:p>
                <w:p w14:paraId="015D02BB" w14:textId="77777777" w:rsidR="004962D5" w:rsidRDefault="007D318B">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Streamlined troubleshooting processes to improve system support and enhance communication between support team and end-users.</w:t>
                  </w:r>
                </w:p>
                <w:p w14:paraId="0B491EAB" w14:textId="6C828DEF" w:rsidR="00E7393B" w:rsidRDefault="00E7393B">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Used Multiple </w:t>
                  </w:r>
                  <w:r w:rsidR="00694914">
                    <w:rPr>
                      <w:rStyle w:val="span"/>
                      <w:rFonts w:ascii="Arial" w:eastAsia="Arial" w:hAnsi="Arial" w:cs="Arial"/>
                      <w:color w:val="231F20"/>
                      <w:sz w:val="22"/>
                      <w:szCs w:val="22"/>
                    </w:rPr>
                    <w:t>APIs</w:t>
                  </w:r>
                  <w:r>
                    <w:rPr>
                      <w:rStyle w:val="span"/>
                      <w:rFonts w:ascii="Arial" w:eastAsia="Arial" w:hAnsi="Arial" w:cs="Arial"/>
                      <w:color w:val="231F20"/>
                      <w:sz w:val="22"/>
                      <w:szCs w:val="22"/>
                    </w:rPr>
                    <w:t xml:space="preserve"> to extract customer information into JSON packages and use the packages to resolve customer account issues</w:t>
                  </w:r>
                </w:p>
                <w:p w14:paraId="7D9B6740" w14:textId="6928A8B6" w:rsidR="00E7393B" w:rsidRDefault="00A3387F">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Brainstormed with team members on critical account issues and p</w:t>
                  </w:r>
                  <w:r w:rsidR="00E7393B">
                    <w:rPr>
                      <w:rStyle w:val="span"/>
                      <w:rFonts w:ascii="Arial" w:eastAsia="Arial" w:hAnsi="Arial" w:cs="Arial"/>
                      <w:color w:val="231F20"/>
                      <w:sz w:val="22"/>
                      <w:szCs w:val="22"/>
                    </w:rPr>
                    <w:t>roposed automated solutions</w:t>
                  </w:r>
                  <w:r>
                    <w:rPr>
                      <w:rStyle w:val="span"/>
                      <w:rFonts w:ascii="Arial" w:eastAsia="Arial" w:hAnsi="Arial" w:cs="Arial"/>
                      <w:color w:val="231F20"/>
                      <w:sz w:val="22"/>
                      <w:szCs w:val="22"/>
                    </w:rPr>
                    <w:t xml:space="preserve"> to management.</w:t>
                  </w:r>
                </w:p>
                <w:p w14:paraId="5C97598D" w14:textId="2597BA38" w:rsidR="00A3387F" w:rsidRDefault="00A3387F">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Started building solutions using Spring Boot and Java</w:t>
                  </w:r>
                </w:p>
                <w:p w14:paraId="7B02F1A2" w14:textId="7137B35C" w:rsidR="00E7393B" w:rsidRDefault="00E7393B">
                  <w:pPr>
                    <w:pStyle w:val="divdocumentulli"/>
                    <w:numPr>
                      <w:ilvl w:val="0"/>
                      <w:numId w:val="4"/>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Tech Stack: Java, Spring Boot</w:t>
                  </w:r>
                </w:p>
              </w:tc>
            </w:tr>
          </w:tbl>
          <w:p w14:paraId="10DE6925" w14:textId="77777777" w:rsidR="004962D5" w:rsidRDefault="004962D5">
            <w:pPr>
              <w:rPr>
                <w:vanish/>
              </w:rPr>
            </w:pPr>
          </w:p>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5F2936A9" w14:textId="77777777">
              <w:trPr>
                <w:tblCellSpacing w:w="0" w:type="dxa"/>
              </w:trPr>
              <w:tc>
                <w:tcPr>
                  <w:tcW w:w="280" w:type="dxa"/>
                  <w:tcMar>
                    <w:top w:w="200" w:type="dxa"/>
                    <w:left w:w="0" w:type="dxa"/>
                    <w:bottom w:w="0" w:type="dxa"/>
                    <w:right w:w="0" w:type="dxa"/>
                  </w:tcMar>
                  <w:hideMark/>
                </w:tcPr>
                <w:p w14:paraId="3F7474ED"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7456" behindDoc="0" locked="0" layoutInCell="1" allowOverlap="1" wp14:anchorId="678DEC76" wp14:editId="4AB560CE">
                        <wp:simplePos x="0" y="0"/>
                        <wp:positionH relativeFrom="column">
                          <wp:posOffset>-76200</wp:posOffset>
                        </wp:positionH>
                        <wp:positionV relativeFrom="paragraph">
                          <wp:posOffset>63500</wp:posOffset>
                        </wp:positionV>
                        <wp:extent cx="140148" cy="140232"/>
                        <wp:effectExtent l="0" t="0" r="0" b="0"/>
                        <wp:wrapNone/>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71B682AF" w14:textId="77777777" w:rsidR="004962D5" w:rsidRDefault="007D318B">
                  <w:pPr>
                    <w:pStyle w:val="singlecolumnspanpaddedlinenth-child1"/>
                    <w:tabs>
                      <w:tab w:val="right" w:pos="7860"/>
                    </w:tabs>
                    <w:spacing w:line="320" w:lineRule="atLeast"/>
                    <w:rPr>
                      <w:rStyle w:val="divdocumentdivparagraphsinglecolumn"/>
                      <w:rFonts w:ascii="Arial" w:eastAsia="Arial" w:hAnsi="Arial" w:cs="Arial"/>
                      <w:color w:val="231F20"/>
                      <w:sz w:val="22"/>
                      <w:szCs w:val="22"/>
                    </w:rPr>
                  </w:pPr>
                  <w:r>
                    <w:rPr>
                      <w:rStyle w:val="jobtitle"/>
                      <w:rFonts w:ascii="Arial" w:eastAsia="Arial" w:hAnsi="Arial" w:cs="Arial"/>
                      <w:sz w:val="22"/>
                      <w:szCs w:val="22"/>
                    </w:rPr>
                    <w:t>Software Engineer</w:t>
                  </w:r>
                  <w:r>
                    <w:rPr>
                      <w:rStyle w:val="divdocumentdivparagraphsinglecolumn"/>
                      <w:rFonts w:ascii="Arial" w:eastAsia="Arial" w:hAnsi="Arial" w:cs="Arial"/>
                      <w:color w:val="231F20"/>
                      <w:sz w:val="22"/>
                      <w:szCs w:val="22"/>
                    </w:rPr>
                    <w:t xml:space="preserve"> </w:t>
                  </w:r>
                  <w:r>
                    <w:rPr>
                      <w:rStyle w:val="datesWrapper"/>
                      <w:rFonts w:ascii="Arial" w:eastAsia="Arial" w:hAnsi="Arial" w:cs="Arial"/>
                      <w:color w:val="231F20"/>
                      <w:sz w:val="22"/>
                      <w:szCs w:val="22"/>
                    </w:rPr>
                    <w:tab/>
                    <w:t xml:space="preserve"> </w:t>
                  </w:r>
                  <w:r>
                    <w:rPr>
                      <w:rStyle w:val="jobdates"/>
                      <w:rFonts w:ascii="Arial" w:eastAsia="Arial" w:hAnsi="Arial" w:cs="Arial"/>
                      <w:i/>
                      <w:iCs/>
                      <w:color w:val="231F20"/>
                      <w:sz w:val="22"/>
                      <w:szCs w:val="22"/>
                    </w:rPr>
                    <w:t>07/2021</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03/2022</w:t>
                  </w:r>
                  <w:r>
                    <w:rPr>
                      <w:rStyle w:val="datesWrapper"/>
                      <w:rFonts w:ascii="Arial" w:eastAsia="Arial" w:hAnsi="Arial" w:cs="Arial"/>
                      <w:color w:val="231F20"/>
                      <w:sz w:val="22"/>
                      <w:szCs w:val="22"/>
                    </w:rPr>
                    <w:t xml:space="preserve"> </w:t>
                  </w:r>
                </w:p>
                <w:p w14:paraId="01C06492" w14:textId="19B09B53" w:rsidR="004962D5" w:rsidRDefault="007D318B">
                  <w:pPr>
                    <w:pStyle w:val="spanpaddedline"/>
                    <w:spacing w:line="320" w:lineRule="atLeast"/>
                    <w:rPr>
                      <w:rStyle w:val="span"/>
                      <w:rFonts w:ascii="Arial" w:eastAsia="Arial" w:hAnsi="Arial" w:cs="Arial"/>
                      <w:b/>
                      <w:bCs/>
                      <w:color w:val="231F20"/>
                      <w:sz w:val="22"/>
                      <w:szCs w:val="22"/>
                    </w:rPr>
                  </w:pPr>
                  <w:proofErr w:type="spellStart"/>
                  <w:r>
                    <w:rPr>
                      <w:rStyle w:val="span"/>
                      <w:rFonts w:ascii="Arial" w:eastAsia="Arial" w:hAnsi="Arial" w:cs="Arial"/>
                      <w:b/>
                      <w:bCs/>
                      <w:color w:val="231F20"/>
                      <w:sz w:val="22"/>
                      <w:szCs w:val="22"/>
                    </w:rPr>
                    <w:t>Opttek</w:t>
                  </w:r>
                  <w:proofErr w:type="spellEnd"/>
                  <w:r>
                    <w:rPr>
                      <w:rStyle w:val="span"/>
                      <w:rFonts w:ascii="Arial" w:eastAsia="Arial" w:hAnsi="Arial" w:cs="Arial"/>
                      <w:b/>
                      <w:bCs/>
                      <w:color w:val="231F20"/>
                      <w:sz w:val="22"/>
                      <w:szCs w:val="22"/>
                    </w:rPr>
                    <w:t xml:space="preserve"> Systems | Boulder, CO</w:t>
                  </w:r>
                </w:p>
                <w:p w14:paraId="27438E81" w14:textId="116917E9" w:rsidR="00CA27A7" w:rsidRPr="00CA27A7" w:rsidRDefault="00CA27A7">
                  <w:pPr>
                    <w:pStyle w:val="spanpaddedline"/>
                    <w:spacing w:line="320" w:lineRule="atLeast"/>
                    <w:rPr>
                      <w:rStyle w:val="divdocumentdivparagraphsinglecolumn"/>
                      <w:rFonts w:ascii="Arial" w:eastAsia="Arial" w:hAnsi="Arial" w:cs="Arial"/>
                      <w:b/>
                      <w:bCs/>
                      <w:color w:val="231F20"/>
                      <w:sz w:val="22"/>
                      <w:szCs w:val="22"/>
                    </w:rPr>
                  </w:pPr>
                  <w:r w:rsidRPr="00CA27A7">
                    <w:rPr>
                      <w:rStyle w:val="span"/>
                      <w:rFonts w:eastAsia="Arial"/>
                      <w:b/>
                      <w:bCs/>
                    </w:rPr>
                    <w:t xml:space="preserve">DOD- Contract </w:t>
                  </w:r>
                </w:p>
                <w:p w14:paraId="4CDEE538" w14:textId="77777777" w:rsidR="004962D5" w:rsidRDefault="007D318B">
                  <w:pPr>
                    <w:pStyle w:val="divdocumentulli"/>
                    <w:numPr>
                      <w:ilvl w:val="0"/>
                      <w:numId w:val="5"/>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Worked with software development and testing team members to design and develop robust solutions to meet client requirements for functionality, scalability, and performance.</w:t>
                  </w:r>
                </w:p>
                <w:p w14:paraId="1E0C6752" w14:textId="77777777" w:rsidR="004962D5" w:rsidRDefault="007D318B">
                  <w:pPr>
                    <w:pStyle w:val="divdocumentulli"/>
                    <w:numPr>
                      <w:ilvl w:val="0"/>
                      <w:numId w:val="5"/>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Built and configured integration layers to client and application specifics.</w:t>
                  </w:r>
                </w:p>
                <w:p w14:paraId="5CE47454" w14:textId="07C7087C" w:rsidR="004962D5" w:rsidRDefault="003E15E6">
                  <w:pPr>
                    <w:pStyle w:val="divdocumentulli"/>
                    <w:numPr>
                      <w:ilvl w:val="0"/>
                      <w:numId w:val="5"/>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Using Java and Java FX, </w:t>
                  </w:r>
                  <w:r w:rsidR="00CA27A7">
                    <w:rPr>
                      <w:rStyle w:val="span"/>
                      <w:rFonts w:ascii="Arial" w:eastAsia="Arial" w:hAnsi="Arial" w:cs="Arial"/>
                      <w:color w:val="231F20"/>
                      <w:sz w:val="22"/>
                      <w:szCs w:val="22"/>
                    </w:rPr>
                    <w:t xml:space="preserve">to complete bug and feature requests for the </w:t>
                  </w:r>
                  <w:proofErr w:type="spellStart"/>
                  <w:r w:rsidR="00CA27A7">
                    <w:rPr>
                      <w:rStyle w:val="span"/>
                      <w:rFonts w:ascii="Arial" w:eastAsia="Arial" w:hAnsi="Arial" w:cs="Arial"/>
                      <w:color w:val="231F20"/>
                      <w:sz w:val="22"/>
                      <w:szCs w:val="22"/>
                    </w:rPr>
                    <w:t>OptDef</w:t>
                  </w:r>
                  <w:proofErr w:type="spellEnd"/>
                  <w:r w:rsidR="00CA27A7">
                    <w:rPr>
                      <w:rStyle w:val="span"/>
                      <w:rFonts w:ascii="Arial" w:eastAsia="Arial" w:hAnsi="Arial" w:cs="Arial"/>
                      <w:color w:val="231F20"/>
                      <w:sz w:val="22"/>
                      <w:szCs w:val="22"/>
                    </w:rPr>
                    <w:t xml:space="preserve"> Application.</w:t>
                  </w:r>
                </w:p>
                <w:p w14:paraId="5C598AEC" w14:textId="77777777" w:rsidR="00CA27A7" w:rsidRDefault="003E15E6">
                  <w:pPr>
                    <w:pStyle w:val="divdocumentulli"/>
                    <w:numPr>
                      <w:ilvl w:val="0"/>
                      <w:numId w:val="5"/>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Worked with AFSIM and </w:t>
                  </w:r>
                  <w:proofErr w:type="spellStart"/>
                  <w:r>
                    <w:rPr>
                      <w:rStyle w:val="span"/>
                      <w:rFonts w:ascii="Arial" w:eastAsia="Arial" w:hAnsi="Arial" w:cs="Arial"/>
                      <w:color w:val="231F20"/>
                      <w:sz w:val="22"/>
                      <w:szCs w:val="22"/>
                    </w:rPr>
                    <w:t>OptDef</w:t>
                  </w:r>
                  <w:proofErr w:type="spellEnd"/>
                  <w:r>
                    <w:rPr>
                      <w:rStyle w:val="span"/>
                      <w:rFonts w:ascii="Arial" w:eastAsia="Arial" w:hAnsi="Arial" w:cs="Arial"/>
                      <w:color w:val="231F20"/>
                      <w:sz w:val="22"/>
                      <w:szCs w:val="22"/>
                    </w:rPr>
                    <w:t xml:space="preserve"> to run various naval combat situation</w:t>
                  </w:r>
                  <w:r w:rsidR="00CA27A7">
                    <w:rPr>
                      <w:rStyle w:val="span"/>
                      <w:rFonts w:ascii="Arial" w:eastAsia="Arial" w:hAnsi="Arial" w:cs="Arial"/>
                      <w:color w:val="231F20"/>
                      <w:sz w:val="22"/>
                      <w:szCs w:val="22"/>
                    </w:rPr>
                    <w:t>s</w:t>
                  </w:r>
                  <w:r>
                    <w:rPr>
                      <w:rStyle w:val="span"/>
                      <w:rFonts w:ascii="Arial" w:eastAsia="Arial" w:hAnsi="Arial" w:cs="Arial"/>
                      <w:color w:val="231F20"/>
                      <w:sz w:val="22"/>
                      <w:szCs w:val="22"/>
                    </w:rPr>
                    <w:t xml:space="preserve"> centered around the Aegis combat system.</w:t>
                  </w:r>
                </w:p>
                <w:p w14:paraId="741EDC45" w14:textId="5CC9740F" w:rsidR="004962D5" w:rsidRDefault="00CA27A7">
                  <w:pPr>
                    <w:pStyle w:val="divdocumentulli"/>
                    <w:numPr>
                      <w:ilvl w:val="0"/>
                      <w:numId w:val="5"/>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Met with other military </w:t>
                  </w:r>
                  <w:r w:rsidR="00694914">
                    <w:rPr>
                      <w:rStyle w:val="span"/>
                      <w:rFonts w:ascii="Arial" w:eastAsia="Arial" w:hAnsi="Arial" w:cs="Arial"/>
                      <w:color w:val="231F20"/>
                      <w:sz w:val="22"/>
                      <w:szCs w:val="22"/>
                    </w:rPr>
                    <w:t>organizations (</w:t>
                  </w:r>
                  <w:r w:rsidR="00C11F20">
                    <w:rPr>
                      <w:rStyle w:val="span"/>
                      <w:rFonts w:ascii="Arial" w:eastAsia="Arial" w:hAnsi="Arial" w:cs="Arial"/>
                      <w:color w:val="231F20"/>
                      <w:sz w:val="22"/>
                      <w:szCs w:val="22"/>
                    </w:rPr>
                    <w:t>Army, Air Force)</w:t>
                  </w:r>
                  <w:r>
                    <w:rPr>
                      <w:rStyle w:val="span"/>
                      <w:rFonts w:ascii="Arial" w:eastAsia="Arial" w:hAnsi="Arial" w:cs="Arial"/>
                      <w:color w:val="231F20"/>
                      <w:sz w:val="22"/>
                      <w:szCs w:val="22"/>
                    </w:rPr>
                    <w:t xml:space="preserve"> to integrate tools into </w:t>
                  </w:r>
                  <w:proofErr w:type="spellStart"/>
                  <w:r>
                    <w:rPr>
                      <w:rStyle w:val="span"/>
                      <w:rFonts w:ascii="Arial" w:eastAsia="Arial" w:hAnsi="Arial" w:cs="Arial"/>
                      <w:color w:val="231F20"/>
                      <w:sz w:val="22"/>
                      <w:szCs w:val="22"/>
                    </w:rPr>
                    <w:t>OptDef</w:t>
                  </w:r>
                  <w:proofErr w:type="spellEnd"/>
                  <w:r>
                    <w:rPr>
                      <w:rStyle w:val="span"/>
                      <w:rFonts w:ascii="Arial" w:eastAsia="Arial" w:hAnsi="Arial" w:cs="Arial"/>
                      <w:color w:val="231F20"/>
                      <w:sz w:val="22"/>
                      <w:szCs w:val="22"/>
                    </w:rPr>
                    <w:t xml:space="preserve"> to help manage simulations. </w:t>
                  </w:r>
                </w:p>
                <w:p w14:paraId="434F958E" w14:textId="7F1A6A7C" w:rsidR="00A7665D" w:rsidRDefault="00A7665D">
                  <w:pPr>
                    <w:pStyle w:val="divdocumentulli"/>
                    <w:numPr>
                      <w:ilvl w:val="0"/>
                      <w:numId w:val="5"/>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Tech Stack: Java, JavaFX, Python, SQL, Docker</w:t>
                  </w:r>
                </w:p>
              </w:tc>
            </w:tr>
          </w:tbl>
          <w:p w14:paraId="4B22D593" w14:textId="77777777" w:rsidR="004962D5" w:rsidRDefault="004962D5">
            <w:pPr>
              <w:rPr>
                <w:vanish/>
              </w:rPr>
            </w:pPr>
          </w:p>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5FD76AA7" w14:textId="77777777" w:rsidTr="232D045F">
              <w:trPr>
                <w:tblCellSpacing w:w="0" w:type="dxa"/>
              </w:trPr>
              <w:tc>
                <w:tcPr>
                  <w:tcW w:w="280" w:type="dxa"/>
                  <w:tcMar>
                    <w:top w:w="200" w:type="dxa"/>
                    <w:left w:w="0" w:type="dxa"/>
                    <w:bottom w:w="0" w:type="dxa"/>
                    <w:right w:w="0" w:type="dxa"/>
                  </w:tcMar>
                  <w:hideMark/>
                </w:tcPr>
                <w:p w14:paraId="12683CA0"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8480" behindDoc="0" locked="0" layoutInCell="1" allowOverlap="1" wp14:anchorId="2B4F94EE" wp14:editId="27113CFD">
                        <wp:simplePos x="0" y="0"/>
                        <wp:positionH relativeFrom="column">
                          <wp:posOffset>-76200</wp:posOffset>
                        </wp:positionH>
                        <wp:positionV relativeFrom="paragraph">
                          <wp:posOffset>63500</wp:posOffset>
                        </wp:positionV>
                        <wp:extent cx="140148" cy="140232"/>
                        <wp:effectExtent l="0" t="0" r="0" b="0"/>
                        <wp:wrapNone/>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43EA7FE5" w14:textId="77777777" w:rsidR="004962D5" w:rsidRDefault="007D318B">
                  <w:pPr>
                    <w:pStyle w:val="singlecolumnspanpaddedlinenth-child1"/>
                    <w:tabs>
                      <w:tab w:val="right" w:pos="7860"/>
                    </w:tabs>
                    <w:spacing w:line="320" w:lineRule="atLeast"/>
                    <w:rPr>
                      <w:rStyle w:val="divdocumentdivparagraphsinglecolumn"/>
                      <w:rFonts w:ascii="Arial" w:eastAsia="Arial" w:hAnsi="Arial" w:cs="Arial"/>
                      <w:color w:val="231F20"/>
                      <w:sz w:val="22"/>
                      <w:szCs w:val="22"/>
                    </w:rPr>
                  </w:pPr>
                  <w:r>
                    <w:rPr>
                      <w:rStyle w:val="jobtitle"/>
                      <w:rFonts w:ascii="Arial" w:eastAsia="Arial" w:hAnsi="Arial" w:cs="Arial"/>
                      <w:sz w:val="22"/>
                      <w:szCs w:val="22"/>
                    </w:rPr>
                    <w:t>Software Developer/ Database Specialist</w:t>
                  </w:r>
                  <w:r>
                    <w:rPr>
                      <w:rStyle w:val="divdocumentdivparagraphsinglecolumn"/>
                      <w:rFonts w:ascii="Arial" w:eastAsia="Arial" w:hAnsi="Arial" w:cs="Arial"/>
                      <w:color w:val="231F20"/>
                      <w:sz w:val="22"/>
                      <w:szCs w:val="22"/>
                    </w:rPr>
                    <w:t xml:space="preserve"> </w:t>
                  </w:r>
                  <w:r>
                    <w:rPr>
                      <w:rStyle w:val="datesWrapper"/>
                      <w:rFonts w:ascii="Arial" w:eastAsia="Arial" w:hAnsi="Arial" w:cs="Arial"/>
                      <w:color w:val="231F20"/>
                      <w:sz w:val="22"/>
                      <w:szCs w:val="22"/>
                    </w:rPr>
                    <w:tab/>
                    <w:t xml:space="preserve"> </w:t>
                  </w:r>
                  <w:r>
                    <w:rPr>
                      <w:rStyle w:val="jobdates"/>
                      <w:rFonts w:ascii="Arial" w:eastAsia="Arial" w:hAnsi="Arial" w:cs="Arial"/>
                      <w:i/>
                      <w:iCs/>
                      <w:color w:val="231F20"/>
                      <w:sz w:val="22"/>
                      <w:szCs w:val="22"/>
                    </w:rPr>
                    <w:t>03/2018</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07/2021</w:t>
                  </w:r>
                  <w:r>
                    <w:rPr>
                      <w:rStyle w:val="datesWrapper"/>
                      <w:rFonts w:ascii="Arial" w:eastAsia="Arial" w:hAnsi="Arial" w:cs="Arial"/>
                      <w:color w:val="231F20"/>
                      <w:sz w:val="22"/>
                      <w:szCs w:val="22"/>
                    </w:rPr>
                    <w:t xml:space="preserve"> </w:t>
                  </w:r>
                </w:p>
                <w:p w14:paraId="16394FC2" w14:textId="77777777" w:rsidR="004962D5" w:rsidRDefault="007D318B">
                  <w:pPr>
                    <w:pStyle w:val="spanpaddedline"/>
                    <w:spacing w:line="320" w:lineRule="atLeast"/>
                    <w:rPr>
                      <w:rStyle w:val="divdocumentdivparagraphsinglecolumn"/>
                      <w:rFonts w:ascii="Arial" w:eastAsia="Arial" w:hAnsi="Arial" w:cs="Arial"/>
                      <w:b/>
                      <w:bCs/>
                      <w:color w:val="231F20"/>
                      <w:sz w:val="22"/>
                      <w:szCs w:val="22"/>
                    </w:rPr>
                  </w:pPr>
                  <w:proofErr w:type="spellStart"/>
                  <w:r>
                    <w:rPr>
                      <w:rStyle w:val="span"/>
                      <w:rFonts w:ascii="Arial" w:eastAsia="Arial" w:hAnsi="Arial" w:cs="Arial"/>
                      <w:b/>
                      <w:bCs/>
                      <w:color w:val="231F20"/>
                      <w:sz w:val="22"/>
                      <w:szCs w:val="22"/>
                    </w:rPr>
                    <w:t>Akerna</w:t>
                  </w:r>
                  <w:proofErr w:type="spellEnd"/>
                  <w:r>
                    <w:rPr>
                      <w:rStyle w:val="span"/>
                      <w:rFonts w:ascii="Arial" w:eastAsia="Arial" w:hAnsi="Arial" w:cs="Arial"/>
                      <w:b/>
                      <w:bCs/>
                      <w:color w:val="231F20"/>
                      <w:sz w:val="22"/>
                      <w:szCs w:val="22"/>
                    </w:rPr>
                    <w:t xml:space="preserve"> - MJ Freeway</w:t>
                  </w:r>
                  <w:r>
                    <w:rPr>
                      <w:rStyle w:val="divdocumentdivparagraphsinglecolumn"/>
                      <w:rFonts w:ascii="Arial" w:eastAsia="Arial" w:hAnsi="Arial" w:cs="Arial"/>
                      <w:b/>
                      <w:bCs/>
                      <w:color w:val="231F20"/>
                      <w:sz w:val="22"/>
                      <w:szCs w:val="22"/>
                    </w:rPr>
                    <w:t xml:space="preserve"> </w:t>
                  </w:r>
                </w:p>
                <w:p w14:paraId="2FB5779B" w14:textId="265034C6" w:rsidR="004962D5" w:rsidRDefault="007D318B">
                  <w:pPr>
                    <w:pStyle w:val="divdocumentulli"/>
                    <w:numPr>
                      <w:ilvl w:val="0"/>
                      <w:numId w:val="6"/>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lastRenderedPageBreak/>
                    <w:t xml:space="preserve">Develop and implement new software solutions to our platform system using PHP, JavaScript, and React in the Laravel </w:t>
                  </w:r>
                  <w:r w:rsidR="00B74A86">
                    <w:rPr>
                      <w:rStyle w:val="span"/>
                      <w:rFonts w:ascii="Arial" w:eastAsia="Arial" w:hAnsi="Arial" w:cs="Arial"/>
                      <w:color w:val="231F20"/>
                      <w:sz w:val="22"/>
                      <w:szCs w:val="22"/>
                    </w:rPr>
                    <w:t>framework.</w:t>
                  </w:r>
                </w:p>
                <w:p w14:paraId="5FBA3CA4" w14:textId="72C8B381" w:rsidR="004962D5" w:rsidRDefault="007D318B">
                  <w:pPr>
                    <w:pStyle w:val="divdocumentulli"/>
                    <w:numPr>
                      <w:ilvl w:val="0"/>
                      <w:numId w:val="6"/>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Build scripts and automated solutions for the support teams to solve customer issues before a permanent solution can be </w:t>
                  </w:r>
                  <w:r w:rsidR="00B74A86">
                    <w:rPr>
                      <w:rStyle w:val="span"/>
                      <w:rFonts w:ascii="Arial" w:eastAsia="Arial" w:hAnsi="Arial" w:cs="Arial"/>
                      <w:color w:val="231F20"/>
                      <w:sz w:val="22"/>
                      <w:szCs w:val="22"/>
                    </w:rPr>
                    <w:t>deployed.</w:t>
                  </w:r>
                </w:p>
                <w:p w14:paraId="06B5366D" w14:textId="77777777" w:rsidR="004962D5" w:rsidRDefault="007D318B">
                  <w:pPr>
                    <w:pStyle w:val="divdocumentulli"/>
                    <w:numPr>
                      <w:ilvl w:val="0"/>
                      <w:numId w:val="6"/>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Write SQL quires to update, insert, and maintain SQL Database</w:t>
                  </w:r>
                </w:p>
                <w:p w14:paraId="70F594B7" w14:textId="1D83AFC3" w:rsidR="004962D5" w:rsidRDefault="007D318B">
                  <w:pPr>
                    <w:pStyle w:val="divdocumentulli"/>
                    <w:numPr>
                      <w:ilvl w:val="0"/>
                      <w:numId w:val="6"/>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Participate in stand ups, sprint planning, and retrospective sessions with my team and other engineering </w:t>
                  </w:r>
                  <w:r w:rsidR="00B74A86">
                    <w:rPr>
                      <w:rStyle w:val="span"/>
                      <w:rFonts w:ascii="Arial" w:eastAsia="Arial" w:hAnsi="Arial" w:cs="Arial"/>
                      <w:color w:val="231F20"/>
                      <w:sz w:val="22"/>
                      <w:szCs w:val="22"/>
                    </w:rPr>
                    <w:t>teams.</w:t>
                  </w:r>
                </w:p>
                <w:p w14:paraId="66715D73" w14:textId="4B013B74" w:rsidR="004962D5" w:rsidRDefault="007D318B">
                  <w:pPr>
                    <w:pStyle w:val="divdocumentulli"/>
                    <w:numPr>
                      <w:ilvl w:val="0"/>
                      <w:numId w:val="6"/>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Participate in code </w:t>
                  </w:r>
                  <w:r w:rsidR="00B74A86">
                    <w:rPr>
                      <w:rStyle w:val="span"/>
                      <w:rFonts w:ascii="Arial" w:eastAsia="Arial" w:hAnsi="Arial" w:cs="Arial"/>
                      <w:color w:val="231F20"/>
                      <w:sz w:val="22"/>
                      <w:szCs w:val="22"/>
                    </w:rPr>
                    <w:t>reviews.</w:t>
                  </w:r>
                </w:p>
                <w:p w14:paraId="18571543" w14:textId="44ED47CC" w:rsidR="00A7665D" w:rsidRDefault="00A7665D">
                  <w:pPr>
                    <w:pStyle w:val="divdocumentulli"/>
                    <w:numPr>
                      <w:ilvl w:val="0"/>
                      <w:numId w:val="6"/>
                    </w:numPr>
                    <w:spacing w:line="320" w:lineRule="atLeast"/>
                    <w:ind w:left="520" w:hanging="361"/>
                    <w:rPr>
                      <w:rStyle w:val="span"/>
                      <w:rFonts w:ascii="Arial" w:eastAsia="Arial" w:hAnsi="Arial" w:cs="Arial"/>
                      <w:color w:val="231F20"/>
                      <w:sz w:val="22"/>
                      <w:szCs w:val="22"/>
                    </w:rPr>
                  </w:pPr>
                  <w:r w:rsidRPr="232D045F">
                    <w:rPr>
                      <w:rStyle w:val="span"/>
                      <w:rFonts w:ascii="Arial" w:eastAsia="Arial" w:hAnsi="Arial" w:cs="Arial"/>
                      <w:color w:val="231F20"/>
                      <w:sz w:val="22"/>
                      <w:szCs w:val="22"/>
                    </w:rPr>
                    <w:t xml:space="preserve">Tech Stack: PHP, JavaScript, </w:t>
                  </w:r>
                  <w:r w:rsidR="3C05A8DB" w:rsidRPr="232D045F">
                    <w:rPr>
                      <w:rStyle w:val="span"/>
                      <w:rFonts w:ascii="Arial" w:eastAsia="Arial" w:hAnsi="Arial" w:cs="Arial"/>
                      <w:color w:val="231F20"/>
                      <w:sz w:val="22"/>
                      <w:szCs w:val="22"/>
                    </w:rPr>
                    <w:t xml:space="preserve">Vue.js, </w:t>
                  </w:r>
                  <w:r w:rsidRPr="232D045F">
                    <w:rPr>
                      <w:rStyle w:val="span"/>
                      <w:rFonts w:ascii="Arial" w:eastAsia="Arial" w:hAnsi="Arial" w:cs="Arial"/>
                      <w:color w:val="231F20"/>
                      <w:sz w:val="22"/>
                      <w:szCs w:val="22"/>
                    </w:rPr>
                    <w:t>SQL, Docker</w:t>
                  </w:r>
                </w:p>
              </w:tc>
            </w:tr>
          </w:tbl>
          <w:p w14:paraId="6623752A" w14:textId="77777777" w:rsidR="004962D5" w:rsidRDefault="004962D5">
            <w:pPr>
              <w:rPr>
                <w:vanish/>
              </w:rPr>
            </w:pPr>
          </w:p>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483F6B51" w14:textId="77777777">
              <w:trPr>
                <w:tblCellSpacing w:w="0" w:type="dxa"/>
              </w:trPr>
              <w:tc>
                <w:tcPr>
                  <w:tcW w:w="280" w:type="dxa"/>
                  <w:tcMar>
                    <w:top w:w="200" w:type="dxa"/>
                    <w:left w:w="0" w:type="dxa"/>
                    <w:bottom w:w="0" w:type="dxa"/>
                    <w:right w:w="0" w:type="dxa"/>
                  </w:tcMar>
                  <w:hideMark/>
                </w:tcPr>
                <w:p w14:paraId="7952A6B1"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9504" behindDoc="0" locked="0" layoutInCell="1" allowOverlap="1" wp14:anchorId="5B5D772C" wp14:editId="2BB1B4D8">
                        <wp:simplePos x="0" y="0"/>
                        <wp:positionH relativeFrom="column">
                          <wp:posOffset>-76200</wp:posOffset>
                        </wp:positionH>
                        <wp:positionV relativeFrom="paragraph">
                          <wp:posOffset>63500</wp:posOffset>
                        </wp:positionV>
                        <wp:extent cx="140148" cy="140232"/>
                        <wp:effectExtent l="0" t="0" r="0" b="0"/>
                        <wp:wrapNone/>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72D1DDB7" w14:textId="77777777" w:rsidR="004962D5" w:rsidRDefault="007D318B">
                  <w:pPr>
                    <w:pStyle w:val="singlecolumnspanpaddedlinenth-child1"/>
                    <w:tabs>
                      <w:tab w:val="right" w:pos="7860"/>
                    </w:tabs>
                    <w:spacing w:line="320" w:lineRule="atLeast"/>
                    <w:rPr>
                      <w:rStyle w:val="divdocumentdivparagraphsinglecolumn"/>
                      <w:rFonts w:ascii="Arial" w:eastAsia="Arial" w:hAnsi="Arial" w:cs="Arial"/>
                      <w:color w:val="231F20"/>
                      <w:sz w:val="22"/>
                      <w:szCs w:val="22"/>
                    </w:rPr>
                  </w:pPr>
                  <w:r>
                    <w:rPr>
                      <w:rStyle w:val="jobtitle"/>
                      <w:rFonts w:ascii="Arial" w:eastAsia="Arial" w:hAnsi="Arial" w:cs="Arial"/>
                      <w:sz w:val="22"/>
                      <w:szCs w:val="22"/>
                    </w:rPr>
                    <w:t>Project Manager &amp; Technical Solutions Coordinator</w:t>
                  </w:r>
                  <w:r>
                    <w:rPr>
                      <w:rStyle w:val="divdocumentdivparagraphsinglecolumn"/>
                      <w:rFonts w:ascii="Arial" w:eastAsia="Arial" w:hAnsi="Arial" w:cs="Arial"/>
                      <w:color w:val="231F20"/>
                      <w:sz w:val="22"/>
                      <w:szCs w:val="22"/>
                    </w:rPr>
                    <w:t xml:space="preserve"> </w:t>
                  </w:r>
                  <w:r>
                    <w:rPr>
                      <w:rStyle w:val="datesWrapper"/>
                      <w:rFonts w:ascii="Arial" w:eastAsia="Arial" w:hAnsi="Arial" w:cs="Arial"/>
                      <w:color w:val="231F20"/>
                      <w:sz w:val="22"/>
                      <w:szCs w:val="22"/>
                    </w:rPr>
                    <w:tab/>
                    <w:t xml:space="preserve"> </w:t>
                  </w:r>
                  <w:r>
                    <w:rPr>
                      <w:rStyle w:val="jobdates"/>
                      <w:rFonts w:ascii="Arial" w:eastAsia="Arial" w:hAnsi="Arial" w:cs="Arial"/>
                      <w:i/>
                      <w:iCs/>
                      <w:color w:val="231F20"/>
                      <w:sz w:val="22"/>
                      <w:szCs w:val="22"/>
                    </w:rPr>
                    <w:t>01/2015</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08/2017</w:t>
                  </w:r>
                  <w:r>
                    <w:rPr>
                      <w:rStyle w:val="datesWrapper"/>
                      <w:rFonts w:ascii="Arial" w:eastAsia="Arial" w:hAnsi="Arial" w:cs="Arial"/>
                      <w:color w:val="231F20"/>
                      <w:sz w:val="22"/>
                      <w:szCs w:val="22"/>
                    </w:rPr>
                    <w:t xml:space="preserve"> </w:t>
                  </w:r>
                </w:p>
                <w:p w14:paraId="7833BAC6" w14:textId="517D4EED" w:rsidR="004962D5" w:rsidRDefault="007D318B">
                  <w:pPr>
                    <w:pStyle w:val="spanpaddedline"/>
                    <w:spacing w:line="320" w:lineRule="atLeast"/>
                    <w:rPr>
                      <w:rStyle w:val="divdocumentdivparagraphsinglecolumn"/>
                      <w:rFonts w:ascii="Arial" w:eastAsia="Arial" w:hAnsi="Arial" w:cs="Arial"/>
                      <w:b/>
                      <w:bCs/>
                      <w:color w:val="231F20"/>
                      <w:sz w:val="22"/>
                      <w:szCs w:val="22"/>
                    </w:rPr>
                  </w:pPr>
                  <w:r>
                    <w:rPr>
                      <w:rStyle w:val="span"/>
                      <w:rFonts w:ascii="Arial" w:eastAsia="Arial" w:hAnsi="Arial" w:cs="Arial"/>
                      <w:b/>
                      <w:bCs/>
                      <w:color w:val="231F20"/>
                      <w:sz w:val="22"/>
                      <w:szCs w:val="22"/>
                    </w:rPr>
                    <w:t>S</w:t>
                  </w:r>
                  <w:r w:rsidR="00D8302E">
                    <w:rPr>
                      <w:rStyle w:val="span"/>
                      <w:rFonts w:ascii="Arial" w:eastAsia="Arial" w:hAnsi="Arial" w:cs="Arial"/>
                      <w:b/>
                      <w:bCs/>
                      <w:color w:val="231F20"/>
                      <w:sz w:val="22"/>
                      <w:szCs w:val="22"/>
                    </w:rPr>
                    <w:t>MA</w:t>
                  </w:r>
                  <w:r>
                    <w:rPr>
                      <w:rStyle w:val="span"/>
                      <w:rFonts w:ascii="Arial" w:eastAsia="Arial" w:hAnsi="Arial" w:cs="Arial"/>
                      <w:b/>
                      <w:bCs/>
                      <w:color w:val="231F20"/>
                      <w:sz w:val="22"/>
                      <w:szCs w:val="22"/>
                    </w:rPr>
                    <w:t xml:space="preserve"> Solar Technology</w:t>
                  </w:r>
                  <w:r>
                    <w:rPr>
                      <w:rStyle w:val="divdocumentdivparagraphsinglecolumn"/>
                      <w:rFonts w:ascii="Arial" w:eastAsia="Arial" w:hAnsi="Arial" w:cs="Arial"/>
                      <w:b/>
                      <w:bCs/>
                      <w:color w:val="231F20"/>
                      <w:sz w:val="22"/>
                      <w:szCs w:val="22"/>
                    </w:rPr>
                    <w:t xml:space="preserve"> </w:t>
                  </w:r>
                </w:p>
                <w:p w14:paraId="73914386" w14:textId="0C48F295" w:rsidR="004962D5" w:rsidRDefault="007D318B">
                  <w:pPr>
                    <w:pStyle w:val="divdocumentulli"/>
                    <w:numPr>
                      <w:ilvl w:val="0"/>
                      <w:numId w:val="7"/>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Built and maintained strong client relationships; used CRM to record customer information and track </w:t>
                  </w:r>
                  <w:r w:rsidR="00B74A86">
                    <w:rPr>
                      <w:rStyle w:val="span"/>
                      <w:rFonts w:ascii="Arial" w:eastAsia="Arial" w:hAnsi="Arial" w:cs="Arial"/>
                      <w:color w:val="231F20"/>
                      <w:sz w:val="22"/>
                      <w:szCs w:val="22"/>
                    </w:rPr>
                    <w:t>communications.</w:t>
                  </w:r>
                </w:p>
                <w:p w14:paraId="26D866CA" w14:textId="77777777" w:rsidR="004962D5" w:rsidRDefault="007D318B">
                  <w:pPr>
                    <w:pStyle w:val="divdocumentulli"/>
                    <w:numPr>
                      <w:ilvl w:val="0"/>
                      <w:numId w:val="7"/>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Leader of large-scale project task force; including equipment logistics, data entry, serial number tracking, and schedule coordination</w:t>
                  </w:r>
                </w:p>
                <w:p w14:paraId="56EC17A4" w14:textId="4C505F16" w:rsidR="004962D5" w:rsidRDefault="00B74A86">
                  <w:pPr>
                    <w:pStyle w:val="divdocumentulli"/>
                    <w:numPr>
                      <w:ilvl w:val="0"/>
                      <w:numId w:val="7"/>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Reviewed invoice line-item accuracy compared invoice against </w:t>
                  </w:r>
                  <w:r w:rsidR="00694914">
                    <w:rPr>
                      <w:rStyle w:val="span"/>
                      <w:rFonts w:ascii="Arial" w:eastAsia="Arial" w:hAnsi="Arial" w:cs="Arial"/>
                      <w:color w:val="231F20"/>
                      <w:sz w:val="22"/>
                      <w:szCs w:val="22"/>
                    </w:rPr>
                    <w:t>budget and</w:t>
                  </w:r>
                  <w:r>
                    <w:rPr>
                      <w:rStyle w:val="span"/>
                      <w:rFonts w:ascii="Arial" w:eastAsia="Arial" w:hAnsi="Arial" w:cs="Arial"/>
                      <w:color w:val="231F20"/>
                      <w:sz w:val="22"/>
                      <w:szCs w:val="22"/>
                    </w:rPr>
                    <w:t xml:space="preserve"> approved for payment.</w:t>
                  </w:r>
                </w:p>
                <w:p w14:paraId="3A53DAA0" w14:textId="6C696626" w:rsidR="004962D5" w:rsidRDefault="007D318B">
                  <w:pPr>
                    <w:pStyle w:val="divdocumentulli"/>
                    <w:numPr>
                      <w:ilvl w:val="0"/>
                      <w:numId w:val="7"/>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 xml:space="preserve">Contacted customers and provided technical support; resolved product or service problems by clarifying user complaints, determining system logic causing issues, selecting best solutions, implementing and follow-up to ensure </w:t>
                  </w:r>
                  <w:r w:rsidR="00B74A86">
                    <w:rPr>
                      <w:rStyle w:val="span"/>
                      <w:rFonts w:ascii="Arial" w:eastAsia="Arial" w:hAnsi="Arial" w:cs="Arial"/>
                      <w:color w:val="231F20"/>
                      <w:sz w:val="22"/>
                      <w:szCs w:val="22"/>
                    </w:rPr>
                    <w:t>resolution.</w:t>
                  </w:r>
                </w:p>
                <w:p w14:paraId="3DF7031E" w14:textId="77777777" w:rsidR="004962D5" w:rsidRDefault="007D318B">
                  <w:pPr>
                    <w:pStyle w:val="divdocumentulli"/>
                    <w:numPr>
                      <w:ilvl w:val="0"/>
                      <w:numId w:val="7"/>
                    </w:numPr>
                    <w:spacing w:line="320" w:lineRule="atLeast"/>
                    <w:ind w:left="520" w:hanging="361"/>
                    <w:rPr>
                      <w:rStyle w:val="span"/>
                      <w:rFonts w:ascii="Arial" w:eastAsia="Arial" w:hAnsi="Arial" w:cs="Arial"/>
                      <w:color w:val="231F20"/>
                      <w:sz w:val="22"/>
                      <w:szCs w:val="22"/>
                    </w:rPr>
                  </w:pPr>
                  <w:r>
                    <w:rPr>
                      <w:rStyle w:val="span"/>
                      <w:rFonts w:ascii="Arial" w:eastAsia="Arial" w:hAnsi="Arial" w:cs="Arial"/>
                      <w:color w:val="231F20"/>
                      <w:sz w:val="22"/>
                      <w:szCs w:val="22"/>
                    </w:rPr>
                    <w:t>Collected data on over 10000 clusters boxes and competitors' products</w:t>
                  </w:r>
                </w:p>
              </w:tc>
            </w:tr>
          </w:tbl>
          <w:p w14:paraId="4404DEF6" w14:textId="77777777" w:rsidR="004962D5" w:rsidRDefault="004962D5">
            <w:pPr>
              <w:rPr>
                <w:rStyle w:val="divdocumentsectiontwocolsectiondivheading"/>
                <w:rFonts w:ascii="Arial" w:eastAsia="Arial" w:hAnsi="Arial" w:cs="Arial"/>
                <w:b/>
                <w:bCs/>
                <w:caps/>
                <w:color w:val="1A409A"/>
              </w:rPr>
            </w:pPr>
          </w:p>
        </w:tc>
      </w:tr>
    </w:tbl>
    <w:p w14:paraId="00E69655" w14:textId="77777777" w:rsidR="004962D5" w:rsidRDefault="004962D5">
      <w:pPr>
        <w:rPr>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760"/>
        <w:gridCol w:w="8200"/>
      </w:tblGrid>
      <w:tr w:rsidR="004962D5" w14:paraId="198C2623" w14:textId="77777777">
        <w:trPr>
          <w:tblCellSpacing w:w="0" w:type="dxa"/>
        </w:trPr>
        <w:tc>
          <w:tcPr>
            <w:tcW w:w="2760" w:type="dxa"/>
            <w:tcMar>
              <w:top w:w="0" w:type="dxa"/>
              <w:left w:w="0" w:type="dxa"/>
              <w:bottom w:w="0" w:type="dxa"/>
              <w:right w:w="0" w:type="dxa"/>
            </w:tcMar>
            <w:hideMark/>
          </w:tcPr>
          <w:p w14:paraId="2921F03B" w14:textId="77777777" w:rsidR="004962D5" w:rsidRDefault="007D318B">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rPr>
            </w:pPr>
            <w:r>
              <w:rPr>
                <w:rStyle w:val="divdocumentsectiontwocolsectiondivheading"/>
                <w:rFonts w:ascii="Arial" w:eastAsia="Arial" w:hAnsi="Arial" w:cs="Arial"/>
                <w:b/>
                <w:bCs/>
                <w:caps/>
                <w:color w:val="1A409A"/>
              </w:rPr>
              <w:t>Education</w:t>
            </w:r>
          </w:p>
        </w:tc>
        <w:tc>
          <w:tcPr>
            <w:tcW w:w="8200" w:type="dxa"/>
            <w:tcBorders>
              <w:left w:val="single" w:sz="8" w:space="0" w:color="979797"/>
            </w:tcBorders>
            <w:tcMar>
              <w:top w:w="0" w:type="dxa"/>
              <w:left w:w="0" w:type="dxa"/>
              <w:bottom w:w="0" w:type="dxa"/>
              <w:right w:w="0" w:type="dxa"/>
            </w:tcMar>
            <w:hideMark/>
          </w:tcPr>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21BC0A6F" w14:textId="77777777">
              <w:trPr>
                <w:tblCellSpacing w:w="0" w:type="dxa"/>
              </w:trPr>
              <w:tc>
                <w:tcPr>
                  <w:tcW w:w="280" w:type="dxa"/>
                  <w:tcMar>
                    <w:top w:w="300" w:type="dxa"/>
                    <w:left w:w="0" w:type="dxa"/>
                    <w:bottom w:w="0" w:type="dxa"/>
                    <w:right w:w="0" w:type="dxa"/>
                  </w:tcMar>
                  <w:hideMark/>
                </w:tcPr>
                <w:p w14:paraId="1609C780"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70528" behindDoc="0" locked="0" layoutInCell="1" allowOverlap="1" wp14:anchorId="5B737E7C" wp14:editId="78C847D7">
                        <wp:simplePos x="0" y="0"/>
                        <wp:positionH relativeFrom="column">
                          <wp:posOffset>-76200</wp:posOffset>
                        </wp:positionH>
                        <wp:positionV relativeFrom="paragraph">
                          <wp:posOffset>63500</wp:posOffset>
                        </wp:positionV>
                        <wp:extent cx="140148" cy="140232"/>
                        <wp:effectExtent l="0" t="0" r="0" b="0"/>
                        <wp:wrapNone/>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300" w:type="dxa"/>
                    <w:left w:w="0" w:type="dxa"/>
                    <w:bottom w:w="0" w:type="dxa"/>
                    <w:right w:w="0" w:type="dxa"/>
                  </w:tcMar>
                  <w:vAlign w:val="bottom"/>
                  <w:hideMark/>
                </w:tcPr>
                <w:p w14:paraId="10374418" w14:textId="77777777" w:rsidR="004962D5" w:rsidRDefault="007D318B">
                  <w:pPr>
                    <w:pStyle w:val="singlecolumnspanpaddedlinenth-child1"/>
                    <w:tabs>
                      <w:tab w:val="right" w:pos="7860"/>
                    </w:tabs>
                    <w:spacing w:line="320" w:lineRule="atLeast"/>
                    <w:rPr>
                      <w:rStyle w:val="divdocumentdivparagraphsinglecolumn"/>
                      <w:rFonts w:ascii="Arial" w:eastAsia="Arial" w:hAnsi="Arial" w:cs="Arial"/>
                      <w:color w:val="231F20"/>
                      <w:sz w:val="22"/>
                      <w:szCs w:val="22"/>
                    </w:rPr>
                  </w:pPr>
                  <w:r>
                    <w:rPr>
                      <w:rStyle w:val="degree"/>
                      <w:rFonts w:ascii="Arial" w:eastAsia="Arial" w:hAnsi="Arial" w:cs="Arial"/>
                      <w:color w:val="231F20"/>
                      <w:sz w:val="22"/>
                      <w:szCs w:val="22"/>
                    </w:rPr>
                    <w:t>Bachelors</w:t>
                  </w:r>
                  <w:r>
                    <w:rPr>
                      <w:rStyle w:val="span"/>
                      <w:rFonts w:ascii="Arial" w:eastAsia="Arial" w:hAnsi="Arial" w:cs="Arial"/>
                      <w:color w:val="231F20"/>
                      <w:sz w:val="22"/>
                      <w:szCs w:val="22"/>
                    </w:rPr>
                    <w:t xml:space="preserve"> | Computer Science/Mathematics</w:t>
                  </w:r>
                  <w:r>
                    <w:rPr>
                      <w:rStyle w:val="divdocumentdivparagraphsinglecolumn"/>
                      <w:rFonts w:ascii="Arial" w:eastAsia="Arial" w:hAnsi="Arial" w:cs="Arial"/>
                      <w:color w:val="231F20"/>
                      <w:sz w:val="22"/>
                      <w:szCs w:val="22"/>
                    </w:rPr>
                    <w:t xml:space="preserve"> </w:t>
                  </w:r>
                  <w:r>
                    <w:rPr>
                      <w:rStyle w:val="jobdates"/>
                      <w:rFonts w:ascii="Arial" w:eastAsia="Arial" w:hAnsi="Arial" w:cs="Arial"/>
                      <w:i/>
                      <w:iCs/>
                      <w:color w:val="231F20"/>
                      <w:sz w:val="22"/>
                      <w:szCs w:val="22"/>
                    </w:rPr>
                    <w:tab/>
                  </w:r>
                  <w:r>
                    <w:rPr>
                      <w:rStyle w:val="span"/>
                      <w:rFonts w:ascii="Arial" w:eastAsia="Arial" w:hAnsi="Arial" w:cs="Arial"/>
                      <w:i/>
                      <w:iCs/>
                      <w:caps/>
                      <w:color w:val="231F20"/>
                      <w:sz w:val="22"/>
                      <w:szCs w:val="22"/>
                    </w:rPr>
                    <w:t>05/2018</w:t>
                  </w:r>
                  <w:r>
                    <w:rPr>
                      <w:rStyle w:val="jobdates"/>
                      <w:rFonts w:ascii="Arial" w:eastAsia="Arial" w:hAnsi="Arial" w:cs="Arial"/>
                      <w:i/>
                      <w:iCs/>
                      <w:color w:val="231F20"/>
                      <w:sz w:val="22"/>
                      <w:szCs w:val="22"/>
                    </w:rPr>
                    <w:t xml:space="preserve"> </w:t>
                  </w:r>
                </w:p>
                <w:p w14:paraId="333C0C99" w14:textId="77777777" w:rsidR="004962D5" w:rsidRDefault="007D318B">
                  <w:pPr>
                    <w:pStyle w:val="spanpaddedline"/>
                    <w:spacing w:line="320" w:lineRule="atLeast"/>
                    <w:rPr>
                      <w:rStyle w:val="divdocumentdivparagraphsinglecolumn"/>
                      <w:rFonts w:ascii="Arial" w:eastAsia="Arial" w:hAnsi="Arial" w:cs="Arial"/>
                      <w:b/>
                      <w:bCs/>
                      <w:color w:val="231F20"/>
                      <w:sz w:val="22"/>
                      <w:szCs w:val="22"/>
                    </w:rPr>
                  </w:pPr>
                  <w:r>
                    <w:rPr>
                      <w:rStyle w:val="span"/>
                      <w:rFonts w:ascii="Arial" w:eastAsia="Arial" w:hAnsi="Arial" w:cs="Arial"/>
                      <w:b/>
                      <w:bCs/>
                      <w:color w:val="231F20"/>
                      <w:sz w:val="22"/>
                      <w:szCs w:val="22"/>
                    </w:rPr>
                    <w:t>Metropolitan State University of Denver, Denver, CO</w:t>
                  </w:r>
                  <w:r>
                    <w:rPr>
                      <w:rStyle w:val="divdocumentdivparagraphsinglecolumn"/>
                      <w:rFonts w:ascii="Arial" w:eastAsia="Arial" w:hAnsi="Arial" w:cs="Arial"/>
                      <w:b/>
                      <w:bCs/>
                      <w:color w:val="231F20"/>
                      <w:sz w:val="22"/>
                      <w:szCs w:val="22"/>
                    </w:rPr>
                    <w:t xml:space="preserve"> </w:t>
                  </w:r>
                </w:p>
              </w:tc>
            </w:tr>
          </w:tbl>
          <w:p w14:paraId="45E91309" w14:textId="77777777" w:rsidR="004962D5" w:rsidRDefault="004962D5">
            <w:pPr>
              <w:rPr>
                <w:rStyle w:val="divdocumentsectiontwocolsectiondivheading"/>
                <w:rFonts w:ascii="Arial" w:eastAsia="Arial" w:hAnsi="Arial" w:cs="Arial"/>
                <w:b/>
                <w:bCs/>
                <w:caps/>
                <w:color w:val="1A409A"/>
              </w:rPr>
            </w:pPr>
          </w:p>
        </w:tc>
      </w:tr>
    </w:tbl>
    <w:p w14:paraId="309FD10D" w14:textId="77777777" w:rsidR="004962D5" w:rsidRDefault="004962D5">
      <w:pPr>
        <w:rPr>
          <w:vanish/>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2760"/>
        <w:gridCol w:w="8200"/>
      </w:tblGrid>
      <w:tr w:rsidR="004962D5" w14:paraId="50DF2030" w14:textId="77777777">
        <w:trPr>
          <w:tblCellSpacing w:w="0" w:type="dxa"/>
        </w:trPr>
        <w:tc>
          <w:tcPr>
            <w:tcW w:w="2760" w:type="dxa"/>
            <w:tcMar>
              <w:top w:w="0" w:type="dxa"/>
              <w:left w:w="0" w:type="dxa"/>
              <w:bottom w:w="0" w:type="dxa"/>
              <w:right w:w="0" w:type="dxa"/>
            </w:tcMar>
            <w:hideMark/>
          </w:tcPr>
          <w:p w14:paraId="7E23AC5F" w14:textId="77777777" w:rsidR="004962D5" w:rsidRDefault="007D318B">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rPr>
            </w:pPr>
            <w:r>
              <w:rPr>
                <w:rStyle w:val="divdocumentsectiontwocolsectiondivheading"/>
                <w:rFonts w:ascii="Arial" w:eastAsia="Arial" w:hAnsi="Arial" w:cs="Arial"/>
                <w:b/>
                <w:bCs/>
                <w:caps/>
                <w:color w:val="1A409A"/>
              </w:rPr>
              <w:t>Certifications</w:t>
            </w:r>
          </w:p>
        </w:tc>
        <w:tc>
          <w:tcPr>
            <w:tcW w:w="8200" w:type="dxa"/>
            <w:tcBorders>
              <w:left w:val="single" w:sz="8" w:space="0" w:color="979797"/>
            </w:tcBorders>
            <w:tcMar>
              <w:top w:w="0" w:type="dxa"/>
              <w:left w:w="0" w:type="dxa"/>
              <w:bottom w:w="0" w:type="dxa"/>
              <w:right w:w="0" w:type="dxa"/>
            </w:tcMar>
            <w:hideMark/>
          </w:tcPr>
          <w:tbl>
            <w:tblPr>
              <w:tblStyle w:val="divdocumentsectiontwocolsectionnotlangSecnotskli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80"/>
              <w:gridCol w:w="7900"/>
            </w:tblGrid>
            <w:tr w:rsidR="004962D5" w14:paraId="2316F778" w14:textId="77777777">
              <w:trPr>
                <w:tblCellSpacing w:w="0" w:type="dxa"/>
              </w:trPr>
              <w:tc>
                <w:tcPr>
                  <w:tcW w:w="280" w:type="dxa"/>
                  <w:tcMar>
                    <w:top w:w="300" w:type="dxa"/>
                    <w:left w:w="0" w:type="dxa"/>
                    <w:bottom w:w="0" w:type="dxa"/>
                    <w:right w:w="0" w:type="dxa"/>
                  </w:tcMar>
                  <w:hideMark/>
                </w:tcPr>
                <w:p w14:paraId="3998B1BF" w14:textId="77777777" w:rsidR="004962D5" w:rsidRDefault="007D318B">
                  <w:pPr>
                    <w:spacing w:line="320" w:lineRule="atLeast"/>
                    <w:textAlignment w:val="auto"/>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71552" behindDoc="0" locked="0" layoutInCell="1" allowOverlap="1" wp14:anchorId="3678F96B" wp14:editId="5A055084">
                        <wp:simplePos x="0" y="0"/>
                        <wp:positionH relativeFrom="column">
                          <wp:posOffset>-76200</wp:posOffset>
                        </wp:positionH>
                        <wp:positionV relativeFrom="paragraph">
                          <wp:posOffset>63500</wp:posOffset>
                        </wp:positionV>
                        <wp:extent cx="140148" cy="140232"/>
                        <wp:effectExtent l="0" t="0" r="0" b="0"/>
                        <wp:wrapNone/>
                        <wp:docPr id="100027" name="Picture 100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7" name=""/>
                                <pic:cNvPicPr>
                                  <a:picLocks/>
                                </pic:cNvPicPr>
                              </pic:nvPicPr>
                              <pic:blipFill>
                                <a:blip r:embed="rId11"/>
                                <a:stretch>
                                  <a:fillRect/>
                                </a:stretch>
                              </pic:blipFill>
                              <pic:spPr>
                                <a:xfrm>
                                  <a:off x="0" y="0"/>
                                  <a:ext cx="140148" cy="140232"/>
                                </a:xfrm>
                                <a:prstGeom prst="rect">
                                  <a:avLst/>
                                </a:prstGeom>
                              </pic:spPr>
                            </pic:pic>
                          </a:graphicData>
                        </a:graphic>
                      </wp:anchor>
                    </w:drawing>
                  </w:r>
                </w:p>
              </w:tc>
              <w:tc>
                <w:tcPr>
                  <w:tcW w:w="7900" w:type="dxa"/>
                  <w:tcMar>
                    <w:top w:w="300" w:type="dxa"/>
                    <w:left w:w="0" w:type="dxa"/>
                    <w:bottom w:w="0" w:type="dxa"/>
                    <w:right w:w="0" w:type="dxa"/>
                  </w:tcMar>
                  <w:vAlign w:val="bottom"/>
                  <w:hideMark/>
                </w:tcPr>
                <w:p w14:paraId="31E7C255" w14:textId="77777777" w:rsidR="004962D5" w:rsidRDefault="007D318B">
                  <w:pPr>
                    <w:pStyle w:val="divdocumentulli"/>
                    <w:numPr>
                      <w:ilvl w:val="0"/>
                      <w:numId w:val="8"/>
                    </w:numPr>
                    <w:spacing w:line="320" w:lineRule="atLeast"/>
                    <w:ind w:left="520" w:hanging="361"/>
                    <w:rPr>
                      <w:rStyle w:val="divdocumentdivparagraphsinglecolumn"/>
                      <w:rFonts w:ascii="Arial" w:eastAsia="Arial" w:hAnsi="Arial" w:cs="Arial"/>
                      <w:color w:val="231F20"/>
                      <w:sz w:val="22"/>
                      <w:szCs w:val="22"/>
                    </w:rPr>
                  </w:pPr>
                  <w:r>
                    <w:rPr>
                      <w:rStyle w:val="span"/>
                      <w:rFonts w:ascii="Arial" w:eastAsia="Arial" w:hAnsi="Arial" w:cs="Arial"/>
                      <w:color w:val="027580"/>
                      <w:sz w:val="22"/>
                      <w:szCs w:val="22"/>
                    </w:rPr>
                    <w:t>Java Bootcamp</w:t>
                  </w:r>
                  <w:r>
                    <w:rPr>
                      <w:rStyle w:val="divdocumentdivparagraphsinglecolumn"/>
                      <w:rFonts w:ascii="Arial" w:eastAsia="Arial" w:hAnsi="Arial" w:cs="Arial"/>
                      <w:color w:val="231F20"/>
                      <w:sz w:val="22"/>
                      <w:szCs w:val="22"/>
                    </w:rPr>
                    <w:t xml:space="preserve"> Training - </w:t>
                  </w:r>
                  <w:r>
                    <w:rPr>
                      <w:rStyle w:val="span"/>
                      <w:rFonts w:ascii="Arial" w:eastAsia="Arial" w:hAnsi="Arial" w:cs="Arial"/>
                      <w:color w:val="027580"/>
                      <w:sz w:val="22"/>
                      <w:szCs w:val="22"/>
                    </w:rPr>
                    <w:t>2 months</w:t>
                  </w:r>
                </w:p>
              </w:tc>
            </w:tr>
          </w:tbl>
          <w:p w14:paraId="43208019" w14:textId="77777777" w:rsidR="004962D5" w:rsidRDefault="004962D5">
            <w:pPr>
              <w:rPr>
                <w:rStyle w:val="divdocumentsectiontwocolsectiondivheading"/>
                <w:rFonts w:ascii="Arial" w:eastAsia="Arial" w:hAnsi="Arial" w:cs="Arial"/>
                <w:b/>
                <w:bCs/>
                <w:caps/>
                <w:color w:val="1A409A"/>
              </w:rPr>
            </w:pPr>
          </w:p>
        </w:tc>
      </w:tr>
    </w:tbl>
    <w:p w14:paraId="1AE2BADD" w14:textId="77777777" w:rsidR="004962D5" w:rsidRDefault="007D318B">
      <w:pPr>
        <w:spacing w:line="20" w:lineRule="auto"/>
        <w:rPr>
          <w:rFonts w:ascii="Arial" w:eastAsia="Arial" w:hAnsi="Arial" w:cs="Arial"/>
          <w:color w:val="231F20"/>
          <w:sz w:val="22"/>
          <w:szCs w:val="22"/>
        </w:rPr>
      </w:pPr>
      <w:r>
        <w:rPr>
          <w:color w:val="FFFFFF"/>
          <w:sz w:val="2"/>
        </w:rPr>
        <w:t>.</w:t>
      </w:r>
    </w:p>
    <w:sectPr w:rsidR="004962D5">
      <w:pgSz w:w="12240" w:h="15840"/>
      <w:pgMar w:top="640" w:right="640" w:bottom="64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A9B052CE">
      <w:start w:val="1"/>
      <w:numFmt w:val="bullet"/>
      <w:lvlText w:val=""/>
      <w:lvlJc w:val="left"/>
      <w:pPr>
        <w:ind w:left="720" w:hanging="360"/>
      </w:pPr>
      <w:rPr>
        <w:rFonts w:ascii="Symbol" w:hAnsi="Symbol"/>
      </w:rPr>
    </w:lvl>
    <w:lvl w:ilvl="1" w:tplc="0A76C484">
      <w:start w:val="1"/>
      <w:numFmt w:val="bullet"/>
      <w:lvlText w:val="o"/>
      <w:lvlJc w:val="left"/>
      <w:pPr>
        <w:tabs>
          <w:tab w:val="num" w:pos="1440"/>
        </w:tabs>
        <w:ind w:left="1440" w:hanging="360"/>
      </w:pPr>
      <w:rPr>
        <w:rFonts w:ascii="Courier New" w:hAnsi="Courier New"/>
      </w:rPr>
    </w:lvl>
    <w:lvl w:ilvl="2" w:tplc="9858D184">
      <w:start w:val="1"/>
      <w:numFmt w:val="bullet"/>
      <w:lvlText w:val=""/>
      <w:lvlJc w:val="left"/>
      <w:pPr>
        <w:tabs>
          <w:tab w:val="num" w:pos="2160"/>
        </w:tabs>
        <w:ind w:left="2160" w:hanging="360"/>
      </w:pPr>
      <w:rPr>
        <w:rFonts w:ascii="Wingdings" w:hAnsi="Wingdings"/>
      </w:rPr>
    </w:lvl>
    <w:lvl w:ilvl="3" w:tplc="5472210E">
      <w:start w:val="1"/>
      <w:numFmt w:val="bullet"/>
      <w:lvlText w:val=""/>
      <w:lvlJc w:val="left"/>
      <w:pPr>
        <w:tabs>
          <w:tab w:val="num" w:pos="2880"/>
        </w:tabs>
        <w:ind w:left="2880" w:hanging="360"/>
      </w:pPr>
      <w:rPr>
        <w:rFonts w:ascii="Symbol" w:hAnsi="Symbol"/>
      </w:rPr>
    </w:lvl>
    <w:lvl w:ilvl="4" w:tplc="5D948D68">
      <w:start w:val="1"/>
      <w:numFmt w:val="bullet"/>
      <w:lvlText w:val="o"/>
      <w:lvlJc w:val="left"/>
      <w:pPr>
        <w:tabs>
          <w:tab w:val="num" w:pos="3600"/>
        </w:tabs>
        <w:ind w:left="3600" w:hanging="360"/>
      </w:pPr>
      <w:rPr>
        <w:rFonts w:ascii="Courier New" w:hAnsi="Courier New"/>
      </w:rPr>
    </w:lvl>
    <w:lvl w:ilvl="5" w:tplc="64D01BC0">
      <w:start w:val="1"/>
      <w:numFmt w:val="bullet"/>
      <w:lvlText w:val=""/>
      <w:lvlJc w:val="left"/>
      <w:pPr>
        <w:tabs>
          <w:tab w:val="num" w:pos="4320"/>
        </w:tabs>
        <w:ind w:left="4320" w:hanging="360"/>
      </w:pPr>
      <w:rPr>
        <w:rFonts w:ascii="Wingdings" w:hAnsi="Wingdings"/>
      </w:rPr>
    </w:lvl>
    <w:lvl w:ilvl="6" w:tplc="ECFAB6BC">
      <w:start w:val="1"/>
      <w:numFmt w:val="bullet"/>
      <w:lvlText w:val=""/>
      <w:lvlJc w:val="left"/>
      <w:pPr>
        <w:tabs>
          <w:tab w:val="num" w:pos="5040"/>
        </w:tabs>
        <w:ind w:left="5040" w:hanging="360"/>
      </w:pPr>
      <w:rPr>
        <w:rFonts w:ascii="Symbol" w:hAnsi="Symbol"/>
      </w:rPr>
    </w:lvl>
    <w:lvl w:ilvl="7" w:tplc="D4009F4A">
      <w:start w:val="1"/>
      <w:numFmt w:val="bullet"/>
      <w:lvlText w:val="o"/>
      <w:lvlJc w:val="left"/>
      <w:pPr>
        <w:tabs>
          <w:tab w:val="num" w:pos="5760"/>
        </w:tabs>
        <w:ind w:left="5760" w:hanging="360"/>
      </w:pPr>
      <w:rPr>
        <w:rFonts w:ascii="Courier New" w:hAnsi="Courier New"/>
      </w:rPr>
    </w:lvl>
    <w:lvl w:ilvl="8" w:tplc="800A65B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300A5A0">
      <w:start w:val="1"/>
      <w:numFmt w:val="bullet"/>
      <w:lvlText w:val=""/>
      <w:lvlJc w:val="left"/>
      <w:pPr>
        <w:ind w:left="720" w:hanging="360"/>
      </w:pPr>
      <w:rPr>
        <w:rFonts w:ascii="Symbol" w:hAnsi="Symbol"/>
      </w:rPr>
    </w:lvl>
    <w:lvl w:ilvl="1" w:tplc="7068BF6E">
      <w:start w:val="1"/>
      <w:numFmt w:val="bullet"/>
      <w:lvlText w:val="o"/>
      <w:lvlJc w:val="left"/>
      <w:pPr>
        <w:tabs>
          <w:tab w:val="num" w:pos="1440"/>
        </w:tabs>
        <w:ind w:left="1440" w:hanging="360"/>
      </w:pPr>
      <w:rPr>
        <w:rFonts w:ascii="Courier New" w:hAnsi="Courier New"/>
      </w:rPr>
    </w:lvl>
    <w:lvl w:ilvl="2" w:tplc="58A29C40">
      <w:start w:val="1"/>
      <w:numFmt w:val="bullet"/>
      <w:lvlText w:val=""/>
      <w:lvlJc w:val="left"/>
      <w:pPr>
        <w:tabs>
          <w:tab w:val="num" w:pos="2160"/>
        </w:tabs>
        <w:ind w:left="2160" w:hanging="360"/>
      </w:pPr>
      <w:rPr>
        <w:rFonts w:ascii="Wingdings" w:hAnsi="Wingdings"/>
      </w:rPr>
    </w:lvl>
    <w:lvl w:ilvl="3" w:tplc="CD6065B0">
      <w:start w:val="1"/>
      <w:numFmt w:val="bullet"/>
      <w:lvlText w:val=""/>
      <w:lvlJc w:val="left"/>
      <w:pPr>
        <w:tabs>
          <w:tab w:val="num" w:pos="2880"/>
        </w:tabs>
        <w:ind w:left="2880" w:hanging="360"/>
      </w:pPr>
      <w:rPr>
        <w:rFonts w:ascii="Symbol" w:hAnsi="Symbol"/>
      </w:rPr>
    </w:lvl>
    <w:lvl w:ilvl="4" w:tplc="8C16A2BC">
      <w:start w:val="1"/>
      <w:numFmt w:val="bullet"/>
      <w:lvlText w:val="o"/>
      <w:lvlJc w:val="left"/>
      <w:pPr>
        <w:tabs>
          <w:tab w:val="num" w:pos="3600"/>
        </w:tabs>
        <w:ind w:left="3600" w:hanging="360"/>
      </w:pPr>
      <w:rPr>
        <w:rFonts w:ascii="Courier New" w:hAnsi="Courier New"/>
      </w:rPr>
    </w:lvl>
    <w:lvl w:ilvl="5" w:tplc="73CAADA4">
      <w:start w:val="1"/>
      <w:numFmt w:val="bullet"/>
      <w:lvlText w:val=""/>
      <w:lvlJc w:val="left"/>
      <w:pPr>
        <w:tabs>
          <w:tab w:val="num" w:pos="4320"/>
        </w:tabs>
        <w:ind w:left="4320" w:hanging="360"/>
      </w:pPr>
      <w:rPr>
        <w:rFonts w:ascii="Wingdings" w:hAnsi="Wingdings"/>
      </w:rPr>
    </w:lvl>
    <w:lvl w:ilvl="6" w:tplc="20EA0584">
      <w:start w:val="1"/>
      <w:numFmt w:val="bullet"/>
      <w:lvlText w:val=""/>
      <w:lvlJc w:val="left"/>
      <w:pPr>
        <w:tabs>
          <w:tab w:val="num" w:pos="5040"/>
        </w:tabs>
        <w:ind w:left="5040" w:hanging="360"/>
      </w:pPr>
      <w:rPr>
        <w:rFonts w:ascii="Symbol" w:hAnsi="Symbol"/>
      </w:rPr>
    </w:lvl>
    <w:lvl w:ilvl="7" w:tplc="0C28CD32">
      <w:start w:val="1"/>
      <w:numFmt w:val="bullet"/>
      <w:lvlText w:val="o"/>
      <w:lvlJc w:val="left"/>
      <w:pPr>
        <w:tabs>
          <w:tab w:val="num" w:pos="5760"/>
        </w:tabs>
        <w:ind w:left="5760" w:hanging="360"/>
      </w:pPr>
      <w:rPr>
        <w:rFonts w:ascii="Courier New" w:hAnsi="Courier New"/>
      </w:rPr>
    </w:lvl>
    <w:lvl w:ilvl="8" w:tplc="9FA62CF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072755C">
      <w:start w:val="1"/>
      <w:numFmt w:val="bullet"/>
      <w:lvlText w:val=""/>
      <w:lvlJc w:val="left"/>
      <w:pPr>
        <w:ind w:left="720" w:hanging="360"/>
      </w:pPr>
      <w:rPr>
        <w:rFonts w:ascii="Symbol" w:hAnsi="Symbol"/>
      </w:rPr>
    </w:lvl>
    <w:lvl w:ilvl="1" w:tplc="AAF060A8">
      <w:start w:val="1"/>
      <w:numFmt w:val="bullet"/>
      <w:lvlText w:val="o"/>
      <w:lvlJc w:val="left"/>
      <w:pPr>
        <w:tabs>
          <w:tab w:val="num" w:pos="1440"/>
        </w:tabs>
        <w:ind w:left="1440" w:hanging="360"/>
      </w:pPr>
      <w:rPr>
        <w:rFonts w:ascii="Courier New" w:hAnsi="Courier New"/>
      </w:rPr>
    </w:lvl>
    <w:lvl w:ilvl="2" w:tplc="6E7E4510">
      <w:start w:val="1"/>
      <w:numFmt w:val="bullet"/>
      <w:lvlText w:val=""/>
      <w:lvlJc w:val="left"/>
      <w:pPr>
        <w:tabs>
          <w:tab w:val="num" w:pos="2160"/>
        </w:tabs>
        <w:ind w:left="2160" w:hanging="360"/>
      </w:pPr>
      <w:rPr>
        <w:rFonts w:ascii="Wingdings" w:hAnsi="Wingdings"/>
      </w:rPr>
    </w:lvl>
    <w:lvl w:ilvl="3" w:tplc="E452D530">
      <w:start w:val="1"/>
      <w:numFmt w:val="bullet"/>
      <w:lvlText w:val=""/>
      <w:lvlJc w:val="left"/>
      <w:pPr>
        <w:tabs>
          <w:tab w:val="num" w:pos="2880"/>
        </w:tabs>
        <w:ind w:left="2880" w:hanging="360"/>
      </w:pPr>
      <w:rPr>
        <w:rFonts w:ascii="Symbol" w:hAnsi="Symbol"/>
      </w:rPr>
    </w:lvl>
    <w:lvl w:ilvl="4" w:tplc="2DD6CFC8">
      <w:start w:val="1"/>
      <w:numFmt w:val="bullet"/>
      <w:lvlText w:val="o"/>
      <w:lvlJc w:val="left"/>
      <w:pPr>
        <w:tabs>
          <w:tab w:val="num" w:pos="3600"/>
        </w:tabs>
        <w:ind w:left="3600" w:hanging="360"/>
      </w:pPr>
      <w:rPr>
        <w:rFonts w:ascii="Courier New" w:hAnsi="Courier New"/>
      </w:rPr>
    </w:lvl>
    <w:lvl w:ilvl="5" w:tplc="C59C84BA">
      <w:start w:val="1"/>
      <w:numFmt w:val="bullet"/>
      <w:lvlText w:val=""/>
      <w:lvlJc w:val="left"/>
      <w:pPr>
        <w:tabs>
          <w:tab w:val="num" w:pos="4320"/>
        </w:tabs>
        <w:ind w:left="4320" w:hanging="360"/>
      </w:pPr>
      <w:rPr>
        <w:rFonts w:ascii="Wingdings" w:hAnsi="Wingdings"/>
      </w:rPr>
    </w:lvl>
    <w:lvl w:ilvl="6" w:tplc="6F5EDD38">
      <w:start w:val="1"/>
      <w:numFmt w:val="bullet"/>
      <w:lvlText w:val=""/>
      <w:lvlJc w:val="left"/>
      <w:pPr>
        <w:tabs>
          <w:tab w:val="num" w:pos="5040"/>
        </w:tabs>
        <w:ind w:left="5040" w:hanging="360"/>
      </w:pPr>
      <w:rPr>
        <w:rFonts w:ascii="Symbol" w:hAnsi="Symbol"/>
      </w:rPr>
    </w:lvl>
    <w:lvl w:ilvl="7" w:tplc="51BE4EE4">
      <w:start w:val="1"/>
      <w:numFmt w:val="bullet"/>
      <w:lvlText w:val="o"/>
      <w:lvlJc w:val="left"/>
      <w:pPr>
        <w:tabs>
          <w:tab w:val="num" w:pos="5760"/>
        </w:tabs>
        <w:ind w:left="5760" w:hanging="360"/>
      </w:pPr>
      <w:rPr>
        <w:rFonts w:ascii="Courier New" w:hAnsi="Courier New"/>
      </w:rPr>
    </w:lvl>
    <w:lvl w:ilvl="8" w:tplc="0CCA1D9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DAE457E">
      <w:start w:val="1"/>
      <w:numFmt w:val="bullet"/>
      <w:lvlText w:val=""/>
      <w:lvlJc w:val="left"/>
      <w:pPr>
        <w:ind w:left="720" w:hanging="360"/>
      </w:pPr>
      <w:rPr>
        <w:rFonts w:ascii="Symbol" w:hAnsi="Symbol"/>
      </w:rPr>
    </w:lvl>
    <w:lvl w:ilvl="1" w:tplc="56B6E20E">
      <w:start w:val="1"/>
      <w:numFmt w:val="bullet"/>
      <w:lvlText w:val="o"/>
      <w:lvlJc w:val="left"/>
      <w:pPr>
        <w:tabs>
          <w:tab w:val="num" w:pos="1440"/>
        </w:tabs>
        <w:ind w:left="1440" w:hanging="360"/>
      </w:pPr>
      <w:rPr>
        <w:rFonts w:ascii="Courier New" w:hAnsi="Courier New"/>
      </w:rPr>
    </w:lvl>
    <w:lvl w:ilvl="2" w:tplc="E042C3A8">
      <w:start w:val="1"/>
      <w:numFmt w:val="bullet"/>
      <w:lvlText w:val=""/>
      <w:lvlJc w:val="left"/>
      <w:pPr>
        <w:tabs>
          <w:tab w:val="num" w:pos="2160"/>
        </w:tabs>
        <w:ind w:left="2160" w:hanging="360"/>
      </w:pPr>
      <w:rPr>
        <w:rFonts w:ascii="Wingdings" w:hAnsi="Wingdings"/>
      </w:rPr>
    </w:lvl>
    <w:lvl w:ilvl="3" w:tplc="8BB4F006">
      <w:start w:val="1"/>
      <w:numFmt w:val="bullet"/>
      <w:lvlText w:val=""/>
      <w:lvlJc w:val="left"/>
      <w:pPr>
        <w:tabs>
          <w:tab w:val="num" w:pos="2880"/>
        </w:tabs>
        <w:ind w:left="2880" w:hanging="360"/>
      </w:pPr>
      <w:rPr>
        <w:rFonts w:ascii="Symbol" w:hAnsi="Symbol"/>
      </w:rPr>
    </w:lvl>
    <w:lvl w:ilvl="4" w:tplc="9AA647CA">
      <w:start w:val="1"/>
      <w:numFmt w:val="bullet"/>
      <w:lvlText w:val="o"/>
      <w:lvlJc w:val="left"/>
      <w:pPr>
        <w:tabs>
          <w:tab w:val="num" w:pos="3600"/>
        </w:tabs>
        <w:ind w:left="3600" w:hanging="360"/>
      </w:pPr>
      <w:rPr>
        <w:rFonts w:ascii="Courier New" w:hAnsi="Courier New"/>
      </w:rPr>
    </w:lvl>
    <w:lvl w:ilvl="5" w:tplc="6B2CFCAC">
      <w:start w:val="1"/>
      <w:numFmt w:val="bullet"/>
      <w:lvlText w:val=""/>
      <w:lvlJc w:val="left"/>
      <w:pPr>
        <w:tabs>
          <w:tab w:val="num" w:pos="4320"/>
        </w:tabs>
        <w:ind w:left="4320" w:hanging="360"/>
      </w:pPr>
      <w:rPr>
        <w:rFonts w:ascii="Wingdings" w:hAnsi="Wingdings"/>
      </w:rPr>
    </w:lvl>
    <w:lvl w:ilvl="6" w:tplc="F5C89E62">
      <w:start w:val="1"/>
      <w:numFmt w:val="bullet"/>
      <w:lvlText w:val=""/>
      <w:lvlJc w:val="left"/>
      <w:pPr>
        <w:tabs>
          <w:tab w:val="num" w:pos="5040"/>
        </w:tabs>
        <w:ind w:left="5040" w:hanging="360"/>
      </w:pPr>
      <w:rPr>
        <w:rFonts w:ascii="Symbol" w:hAnsi="Symbol"/>
      </w:rPr>
    </w:lvl>
    <w:lvl w:ilvl="7" w:tplc="BFCA4A80">
      <w:start w:val="1"/>
      <w:numFmt w:val="bullet"/>
      <w:lvlText w:val="o"/>
      <w:lvlJc w:val="left"/>
      <w:pPr>
        <w:tabs>
          <w:tab w:val="num" w:pos="5760"/>
        </w:tabs>
        <w:ind w:left="5760" w:hanging="360"/>
      </w:pPr>
      <w:rPr>
        <w:rFonts w:ascii="Courier New" w:hAnsi="Courier New"/>
      </w:rPr>
    </w:lvl>
    <w:lvl w:ilvl="8" w:tplc="760E581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9A0364A">
      <w:start w:val="1"/>
      <w:numFmt w:val="bullet"/>
      <w:lvlText w:val=""/>
      <w:lvlJc w:val="left"/>
      <w:pPr>
        <w:ind w:left="720" w:hanging="360"/>
      </w:pPr>
      <w:rPr>
        <w:rFonts w:ascii="Symbol" w:hAnsi="Symbol"/>
      </w:rPr>
    </w:lvl>
    <w:lvl w:ilvl="1" w:tplc="17687062">
      <w:start w:val="1"/>
      <w:numFmt w:val="bullet"/>
      <w:lvlText w:val="o"/>
      <w:lvlJc w:val="left"/>
      <w:pPr>
        <w:tabs>
          <w:tab w:val="num" w:pos="1440"/>
        </w:tabs>
        <w:ind w:left="1440" w:hanging="360"/>
      </w:pPr>
      <w:rPr>
        <w:rFonts w:ascii="Courier New" w:hAnsi="Courier New"/>
      </w:rPr>
    </w:lvl>
    <w:lvl w:ilvl="2" w:tplc="B83AFC54">
      <w:start w:val="1"/>
      <w:numFmt w:val="bullet"/>
      <w:lvlText w:val=""/>
      <w:lvlJc w:val="left"/>
      <w:pPr>
        <w:tabs>
          <w:tab w:val="num" w:pos="2160"/>
        </w:tabs>
        <w:ind w:left="2160" w:hanging="360"/>
      </w:pPr>
      <w:rPr>
        <w:rFonts w:ascii="Wingdings" w:hAnsi="Wingdings"/>
      </w:rPr>
    </w:lvl>
    <w:lvl w:ilvl="3" w:tplc="BD667ECA">
      <w:start w:val="1"/>
      <w:numFmt w:val="bullet"/>
      <w:lvlText w:val=""/>
      <w:lvlJc w:val="left"/>
      <w:pPr>
        <w:tabs>
          <w:tab w:val="num" w:pos="2880"/>
        </w:tabs>
        <w:ind w:left="2880" w:hanging="360"/>
      </w:pPr>
      <w:rPr>
        <w:rFonts w:ascii="Symbol" w:hAnsi="Symbol"/>
      </w:rPr>
    </w:lvl>
    <w:lvl w:ilvl="4" w:tplc="A71A2794">
      <w:start w:val="1"/>
      <w:numFmt w:val="bullet"/>
      <w:lvlText w:val="o"/>
      <w:lvlJc w:val="left"/>
      <w:pPr>
        <w:tabs>
          <w:tab w:val="num" w:pos="3600"/>
        </w:tabs>
        <w:ind w:left="3600" w:hanging="360"/>
      </w:pPr>
      <w:rPr>
        <w:rFonts w:ascii="Courier New" w:hAnsi="Courier New"/>
      </w:rPr>
    </w:lvl>
    <w:lvl w:ilvl="5" w:tplc="B7D4C8EE">
      <w:start w:val="1"/>
      <w:numFmt w:val="bullet"/>
      <w:lvlText w:val=""/>
      <w:lvlJc w:val="left"/>
      <w:pPr>
        <w:tabs>
          <w:tab w:val="num" w:pos="4320"/>
        </w:tabs>
        <w:ind w:left="4320" w:hanging="360"/>
      </w:pPr>
      <w:rPr>
        <w:rFonts w:ascii="Wingdings" w:hAnsi="Wingdings"/>
      </w:rPr>
    </w:lvl>
    <w:lvl w:ilvl="6" w:tplc="E7089BEA">
      <w:start w:val="1"/>
      <w:numFmt w:val="bullet"/>
      <w:lvlText w:val=""/>
      <w:lvlJc w:val="left"/>
      <w:pPr>
        <w:tabs>
          <w:tab w:val="num" w:pos="5040"/>
        </w:tabs>
        <w:ind w:left="5040" w:hanging="360"/>
      </w:pPr>
      <w:rPr>
        <w:rFonts w:ascii="Symbol" w:hAnsi="Symbol"/>
      </w:rPr>
    </w:lvl>
    <w:lvl w:ilvl="7" w:tplc="D9FC56D8">
      <w:start w:val="1"/>
      <w:numFmt w:val="bullet"/>
      <w:lvlText w:val="o"/>
      <w:lvlJc w:val="left"/>
      <w:pPr>
        <w:tabs>
          <w:tab w:val="num" w:pos="5760"/>
        </w:tabs>
        <w:ind w:left="5760" w:hanging="360"/>
      </w:pPr>
      <w:rPr>
        <w:rFonts w:ascii="Courier New" w:hAnsi="Courier New"/>
      </w:rPr>
    </w:lvl>
    <w:lvl w:ilvl="8" w:tplc="ED8CC50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1627CE8">
      <w:start w:val="1"/>
      <w:numFmt w:val="bullet"/>
      <w:lvlText w:val=""/>
      <w:lvlJc w:val="left"/>
      <w:pPr>
        <w:ind w:left="720" w:hanging="360"/>
      </w:pPr>
      <w:rPr>
        <w:rFonts w:ascii="Symbol" w:hAnsi="Symbol"/>
      </w:rPr>
    </w:lvl>
    <w:lvl w:ilvl="1" w:tplc="4C82A8E0">
      <w:start w:val="1"/>
      <w:numFmt w:val="bullet"/>
      <w:lvlText w:val="o"/>
      <w:lvlJc w:val="left"/>
      <w:pPr>
        <w:tabs>
          <w:tab w:val="num" w:pos="1440"/>
        </w:tabs>
        <w:ind w:left="1440" w:hanging="360"/>
      </w:pPr>
      <w:rPr>
        <w:rFonts w:ascii="Courier New" w:hAnsi="Courier New"/>
      </w:rPr>
    </w:lvl>
    <w:lvl w:ilvl="2" w:tplc="2746124A">
      <w:start w:val="1"/>
      <w:numFmt w:val="bullet"/>
      <w:lvlText w:val=""/>
      <w:lvlJc w:val="left"/>
      <w:pPr>
        <w:tabs>
          <w:tab w:val="num" w:pos="2160"/>
        </w:tabs>
        <w:ind w:left="2160" w:hanging="360"/>
      </w:pPr>
      <w:rPr>
        <w:rFonts w:ascii="Wingdings" w:hAnsi="Wingdings"/>
      </w:rPr>
    </w:lvl>
    <w:lvl w:ilvl="3" w:tplc="041AD2F8">
      <w:start w:val="1"/>
      <w:numFmt w:val="bullet"/>
      <w:lvlText w:val=""/>
      <w:lvlJc w:val="left"/>
      <w:pPr>
        <w:tabs>
          <w:tab w:val="num" w:pos="2880"/>
        </w:tabs>
        <w:ind w:left="2880" w:hanging="360"/>
      </w:pPr>
      <w:rPr>
        <w:rFonts w:ascii="Symbol" w:hAnsi="Symbol"/>
      </w:rPr>
    </w:lvl>
    <w:lvl w:ilvl="4" w:tplc="FE709B56">
      <w:start w:val="1"/>
      <w:numFmt w:val="bullet"/>
      <w:lvlText w:val="o"/>
      <w:lvlJc w:val="left"/>
      <w:pPr>
        <w:tabs>
          <w:tab w:val="num" w:pos="3600"/>
        </w:tabs>
        <w:ind w:left="3600" w:hanging="360"/>
      </w:pPr>
      <w:rPr>
        <w:rFonts w:ascii="Courier New" w:hAnsi="Courier New"/>
      </w:rPr>
    </w:lvl>
    <w:lvl w:ilvl="5" w:tplc="9FD4043E">
      <w:start w:val="1"/>
      <w:numFmt w:val="bullet"/>
      <w:lvlText w:val=""/>
      <w:lvlJc w:val="left"/>
      <w:pPr>
        <w:tabs>
          <w:tab w:val="num" w:pos="4320"/>
        </w:tabs>
        <w:ind w:left="4320" w:hanging="360"/>
      </w:pPr>
      <w:rPr>
        <w:rFonts w:ascii="Wingdings" w:hAnsi="Wingdings"/>
      </w:rPr>
    </w:lvl>
    <w:lvl w:ilvl="6" w:tplc="429CD99C">
      <w:start w:val="1"/>
      <w:numFmt w:val="bullet"/>
      <w:lvlText w:val=""/>
      <w:lvlJc w:val="left"/>
      <w:pPr>
        <w:tabs>
          <w:tab w:val="num" w:pos="5040"/>
        </w:tabs>
        <w:ind w:left="5040" w:hanging="360"/>
      </w:pPr>
      <w:rPr>
        <w:rFonts w:ascii="Symbol" w:hAnsi="Symbol"/>
      </w:rPr>
    </w:lvl>
    <w:lvl w:ilvl="7" w:tplc="F8DA6882">
      <w:start w:val="1"/>
      <w:numFmt w:val="bullet"/>
      <w:lvlText w:val="o"/>
      <w:lvlJc w:val="left"/>
      <w:pPr>
        <w:tabs>
          <w:tab w:val="num" w:pos="5760"/>
        </w:tabs>
        <w:ind w:left="5760" w:hanging="360"/>
      </w:pPr>
      <w:rPr>
        <w:rFonts w:ascii="Courier New" w:hAnsi="Courier New"/>
      </w:rPr>
    </w:lvl>
    <w:lvl w:ilvl="8" w:tplc="D666880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F0A1AA0">
      <w:start w:val="1"/>
      <w:numFmt w:val="bullet"/>
      <w:lvlText w:val=""/>
      <w:lvlJc w:val="left"/>
      <w:pPr>
        <w:ind w:left="720" w:hanging="360"/>
      </w:pPr>
      <w:rPr>
        <w:rFonts w:ascii="Symbol" w:hAnsi="Symbol"/>
      </w:rPr>
    </w:lvl>
    <w:lvl w:ilvl="1" w:tplc="E8665098">
      <w:start w:val="1"/>
      <w:numFmt w:val="bullet"/>
      <w:lvlText w:val="o"/>
      <w:lvlJc w:val="left"/>
      <w:pPr>
        <w:tabs>
          <w:tab w:val="num" w:pos="1440"/>
        </w:tabs>
        <w:ind w:left="1440" w:hanging="360"/>
      </w:pPr>
      <w:rPr>
        <w:rFonts w:ascii="Courier New" w:hAnsi="Courier New"/>
      </w:rPr>
    </w:lvl>
    <w:lvl w:ilvl="2" w:tplc="50EAB796">
      <w:start w:val="1"/>
      <w:numFmt w:val="bullet"/>
      <w:lvlText w:val=""/>
      <w:lvlJc w:val="left"/>
      <w:pPr>
        <w:tabs>
          <w:tab w:val="num" w:pos="2160"/>
        </w:tabs>
        <w:ind w:left="2160" w:hanging="360"/>
      </w:pPr>
      <w:rPr>
        <w:rFonts w:ascii="Wingdings" w:hAnsi="Wingdings"/>
      </w:rPr>
    </w:lvl>
    <w:lvl w:ilvl="3" w:tplc="825C83EC">
      <w:start w:val="1"/>
      <w:numFmt w:val="bullet"/>
      <w:lvlText w:val=""/>
      <w:lvlJc w:val="left"/>
      <w:pPr>
        <w:tabs>
          <w:tab w:val="num" w:pos="2880"/>
        </w:tabs>
        <w:ind w:left="2880" w:hanging="360"/>
      </w:pPr>
      <w:rPr>
        <w:rFonts w:ascii="Symbol" w:hAnsi="Symbol"/>
      </w:rPr>
    </w:lvl>
    <w:lvl w:ilvl="4" w:tplc="67129EC6">
      <w:start w:val="1"/>
      <w:numFmt w:val="bullet"/>
      <w:lvlText w:val="o"/>
      <w:lvlJc w:val="left"/>
      <w:pPr>
        <w:tabs>
          <w:tab w:val="num" w:pos="3600"/>
        </w:tabs>
        <w:ind w:left="3600" w:hanging="360"/>
      </w:pPr>
      <w:rPr>
        <w:rFonts w:ascii="Courier New" w:hAnsi="Courier New"/>
      </w:rPr>
    </w:lvl>
    <w:lvl w:ilvl="5" w:tplc="94A6301E">
      <w:start w:val="1"/>
      <w:numFmt w:val="bullet"/>
      <w:lvlText w:val=""/>
      <w:lvlJc w:val="left"/>
      <w:pPr>
        <w:tabs>
          <w:tab w:val="num" w:pos="4320"/>
        </w:tabs>
        <w:ind w:left="4320" w:hanging="360"/>
      </w:pPr>
      <w:rPr>
        <w:rFonts w:ascii="Wingdings" w:hAnsi="Wingdings"/>
      </w:rPr>
    </w:lvl>
    <w:lvl w:ilvl="6" w:tplc="79482AC0">
      <w:start w:val="1"/>
      <w:numFmt w:val="bullet"/>
      <w:lvlText w:val=""/>
      <w:lvlJc w:val="left"/>
      <w:pPr>
        <w:tabs>
          <w:tab w:val="num" w:pos="5040"/>
        </w:tabs>
        <w:ind w:left="5040" w:hanging="360"/>
      </w:pPr>
      <w:rPr>
        <w:rFonts w:ascii="Symbol" w:hAnsi="Symbol"/>
      </w:rPr>
    </w:lvl>
    <w:lvl w:ilvl="7" w:tplc="5A641A94">
      <w:start w:val="1"/>
      <w:numFmt w:val="bullet"/>
      <w:lvlText w:val="o"/>
      <w:lvlJc w:val="left"/>
      <w:pPr>
        <w:tabs>
          <w:tab w:val="num" w:pos="5760"/>
        </w:tabs>
        <w:ind w:left="5760" w:hanging="360"/>
      </w:pPr>
      <w:rPr>
        <w:rFonts w:ascii="Courier New" w:hAnsi="Courier New"/>
      </w:rPr>
    </w:lvl>
    <w:lvl w:ilvl="8" w:tplc="2904C74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6105B98">
      <w:start w:val="1"/>
      <w:numFmt w:val="bullet"/>
      <w:lvlText w:val=""/>
      <w:lvlJc w:val="left"/>
      <w:pPr>
        <w:ind w:left="720" w:hanging="360"/>
      </w:pPr>
      <w:rPr>
        <w:rFonts w:ascii="Symbol" w:hAnsi="Symbol"/>
      </w:rPr>
    </w:lvl>
    <w:lvl w:ilvl="1" w:tplc="2E6A198A">
      <w:start w:val="1"/>
      <w:numFmt w:val="bullet"/>
      <w:lvlText w:val="o"/>
      <w:lvlJc w:val="left"/>
      <w:pPr>
        <w:tabs>
          <w:tab w:val="num" w:pos="1440"/>
        </w:tabs>
        <w:ind w:left="1440" w:hanging="360"/>
      </w:pPr>
      <w:rPr>
        <w:rFonts w:ascii="Courier New" w:hAnsi="Courier New"/>
      </w:rPr>
    </w:lvl>
    <w:lvl w:ilvl="2" w:tplc="1A823412">
      <w:start w:val="1"/>
      <w:numFmt w:val="bullet"/>
      <w:lvlText w:val=""/>
      <w:lvlJc w:val="left"/>
      <w:pPr>
        <w:tabs>
          <w:tab w:val="num" w:pos="2160"/>
        </w:tabs>
        <w:ind w:left="2160" w:hanging="360"/>
      </w:pPr>
      <w:rPr>
        <w:rFonts w:ascii="Wingdings" w:hAnsi="Wingdings"/>
      </w:rPr>
    </w:lvl>
    <w:lvl w:ilvl="3" w:tplc="040A5E2E">
      <w:start w:val="1"/>
      <w:numFmt w:val="bullet"/>
      <w:lvlText w:val=""/>
      <w:lvlJc w:val="left"/>
      <w:pPr>
        <w:tabs>
          <w:tab w:val="num" w:pos="2880"/>
        </w:tabs>
        <w:ind w:left="2880" w:hanging="360"/>
      </w:pPr>
      <w:rPr>
        <w:rFonts w:ascii="Symbol" w:hAnsi="Symbol"/>
      </w:rPr>
    </w:lvl>
    <w:lvl w:ilvl="4" w:tplc="72B28700">
      <w:start w:val="1"/>
      <w:numFmt w:val="bullet"/>
      <w:lvlText w:val="o"/>
      <w:lvlJc w:val="left"/>
      <w:pPr>
        <w:tabs>
          <w:tab w:val="num" w:pos="3600"/>
        </w:tabs>
        <w:ind w:left="3600" w:hanging="360"/>
      </w:pPr>
      <w:rPr>
        <w:rFonts w:ascii="Courier New" w:hAnsi="Courier New"/>
      </w:rPr>
    </w:lvl>
    <w:lvl w:ilvl="5" w:tplc="871CAA6A">
      <w:start w:val="1"/>
      <w:numFmt w:val="bullet"/>
      <w:lvlText w:val=""/>
      <w:lvlJc w:val="left"/>
      <w:pPr>
        <w:tabs>
          <w:tab w:val="num" w:pos="4320"/>
        </w:tabs>
        <w:ind w:left="4320" w:hanging="360"/>
      </w:pPr>
      <w:rPr>
        <w:rFonts w:ascii="Wingdings" w:hAnsi="Wingdings"/>
      </w:rPr>
    </w:lvl>
    <w:lvl w:ilvl="6" w:tplc="559CB2EA">
      <w:start w:val="1"/>
      <w:numFmt w:val="bullet"/>
      <w:lvlText w:val=""/>
      <w:lvlJc w:val="left"/>
      <w:pPr>
        <w:tabs>
          <w:tab w:val="num" w:pos="5040"/>
        </w:tabs>
        <w:ind w:left="5040" w:hanging="360"/>
      </w:pPr>
      <w:rPr>
        <w:rFonts w:ascii="Symbol" w:hAnsi="Symbol"/>
      </w:rPr>
    </w:lvl>
    <w:lvl w:ilvl="7" w:tplc="3154F094">
      <w:start w:val="1"/>
      <w:numFmt w:val="bullet"/>
      <w:lvlText w:val="o"/>
      <w:lvlJc w:val="left"/>
      <w:pPr>
        <w:tabs>
          <w:tab w:val="num" w:pos="5760"/>
        </w:tabs>
        <w:ind w:left="5760" w:hanging="360"/>
      </w:pPr>
      <w:rPr>
        <w:rFonts w:ascii="Courier New" w:hAnsi="Courier New"/>
      </w:rPr>
    </w:lvl>
    <w:lvl w:ilvl="8" w:tplc="FB6E65B8">
      <w:start w:val="1"/>
      <w:numFmt w:val="bullet"/>
      <w:lvlText w:val=""/>
      <w:lvlJc w:val="left"/>
      <w:pPr>
        <w:tabs>
          <w:tab w:val="num" w:pos="6480"/>
        </w:tabs>
        <w:ind w:left="6480" w:hanging="360"/>
      </w:pPr>
      <w:rPr>
        <w:rFonts w:ascii="Wingdings" w:hAnsi="Wingdings"/>
      </w:rPr>
    </w:lvl>
  </w:abstractNum>
  <w:abstractNum w:abstractNumId="8" w15:restartNumberingAfterBreak="0">
    <w:nsid w:val="23FD47F9"/>
    <w:multiLevelType w:val="hybridMultilevel"/>
    <w:tmpl w:val="6248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641284">
    <w:abstractNumId w:val="0"/>
  </w:num>
  <w:num w:numId="2" w16cid:durableId="132990713">
    <w:abstractNumId w:val="1"/>
  </w:num>
  <w:num w:numId="3" w16cid:durableId="776566204">
    <w:abstractNumId w:val="2"/>
  </w:num>
  <w:num w:numId="4" w16cid:durableId="930240358">
    <w:abstractNumId w:val="3"/>
  </w:num>
  <w:num w:numId="5" w16cid:durableId="2105881663">
    <w:abstractNumId w:val="4"/>
  </w:num>
  <w:num w:numId="6" w16cid:durableId="2008366214">
    <w:abstractNumId w:val="5"/>
  </w:num>
  <w:num w:numId="7" w16cid:durableId="1930692087">
    <w:abstractNumId w:val="6"/>
  </w:num>
  <w:num w:numId="8" w16cid:durableId="2017802106">
    <w:abstractNumId w:val="7"/>
  </w:num>
  <w:num w:numId="9" w16cid:durableId="1367097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D5"/>
    <w:rsid w:val="00124FB1"/>
    <w:rsid w:val="003E15E6"/>
    <w:rsid w:val="004962D5"/>
    <w:rsid w:val="0051035C"/>
    <w:rsid w:val="00694914"/>
    <w:rsid w:val="006F791A"/>
    <w:rsid w:val="007D318B"/>
    <w:rsid w:val="007E167E"/>
    <w:rsid w:val="00862385"/>
    <w:rsid w:val="008A05D9"/>
    <w:rsid w:val="00936F28"/>
    <w:rsid w:val="00A3387F"/>
    <w:rsid w:val="00A7665D"/>
    <w:rsid w:val="00B31E01"/>
    <w:rsid w:val="00B74A86"/>
    <w:rsid w:val="00C11F20"/>
    <w:rsid w:val="00CA27A7"/>
    <w:rsid w:val="00CC1804"/>
    <w:rsid w:val="00D8302E"/>
    <w:rsid w:val="00D96428"/>
    <w:rsid w:val="00E7393B"/>
    <w:rsid w:val="0A673C61"/>
    <w:rsid w:val="157C5F49"/>
    <w:rsid w:val="232D045F"/>
    <w:rsid w:val="33E83F13"/>
    <w:rsid w:val="3C05A8DB"/>
    <w:rsid w:val="3D61AC50"/>
    <w:rsid w:val="43BBB430"/>
    <w:rsid w:val="48C4B457"/>
    <w:rsid w:val="49453353"/>
    <w:rsid w:val="4BD02FCE"/>
    <w:rsid w:val="4CA88D13"/>
    <w:rsid w:val="5771CA7B"/>
    <w:rsid w:val="645F863D"/>
    <w:rsid w:val="69C10E49"/>
    <w:rsid w:val="72E79A91"/>
    <w:rsid w:val="74D7D75F"/>
    <w:rsid w:val="7C0749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1345"/>
  <w15:docId w15:val="{9ACC5816-22F1-4DE4-8251-18981366D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20" w:lineRule="atLeast"/>
    </w:pPr>
    <w:rPr>
      <w:color w:val="231F20"/>
    </w:rPr>
  </w:style>
  <w:style w:type="paragraph" w:customStyle="1" w:styleId="divdocumentdivfirstsection">
    <w:name w:val="div_document_div_firstsection"/>
    <w:basedOn w:val="Normal"/>
  </w:style>
  <w:style w:type="character" w:customStyle="1" w:styleId="monogram">
    <w:name w:val="monogram"/>
    <w:basedOn w:val="DefaultParagraphFont"/>
  </w:style>
  <w:style w:type="character" w:customStyle="1" w:styleId="divname">
    <w:name w:val="div_name"/>
    <w:basedOn w:val="div"/>
    <w:rPr>
      <w:color w:val="1A409A"/>
      <w:sz w:val="68"/>
      <w:szCs w:val="68"/>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style>
  <w:style w:type="character" w:customStyle="1" w:styleId="divaddress">
    <w:name w:val="div_address"/>
    <w:basedOn w:val="div"/>
    <w:rPr>
      <w:sz w:val="22"/>
      <w:szCs w:val="22"/>
      <w:bdr w:val="none" w:sz="0" w:space="0" w:color="auto"/>
      <w:vertAlign w:val="baseline"/>
    </w:rPr>
  </w:style>
  <w:style w:type="character" w:customStyle="1" w:styleId="divdocumenticonstable">
    <w:name w:val="div_document_iconstable"/>
    <w:basedOn w:val="DefaultParagraphFont"/>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style>
  <w:style w:type="table" w:customStyle="1" w:styleId="divdocumentsectiontwocolsectionnotlangSecnotskliSecdivparagraphWrapperdivparagraph">
    <w:name w:val="div_document_section_twocolsection_not(.langSec)_not(.skliSec)_div_paragraphWrapper_div_paragraph"/>
    <w:basedOn w:val="TableNormal"/>
    <w:tblPr/>
  </w:style>
  <w:style w:type="table" w:customStyle="1" w:styleId="divdocumentsectiontwocolsection">
    <w:name w:val="div_document_section_twocolsection"/>
    <w:basedOn w:val="TableNormal"/>
    <w:tblPr/>
  </w:style>
  <w:style w:type="paragraph" w:customStyle="1" w:styleId="divdocumentulli">
    <w:name w:val="div_document_ul_li"/>
    <w:basedOn w:val="Normal"/>
    <w:pPr>
      <w:pBdr>
        <w:left w:val="none" w:sz="0" w:space="8"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1A409A"/>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paddedlineCharacter">
    <w:name w:val="span_paddedline Character"/>
    <w:basedOn w:val="span"/>
    <w:rPr>
      <w:sz w:val="24"/>
      <w:szCs w:val="24"/>
      <w:bdr w:val="none" w:sz="0" w:space="0" w:color="auto"/>
      <w:vertAlign w:val="baseline"/>
    </w:rPr>
  </w:style>
  <w:style w:type="character" w:customStyle="1" w:styleId="degree">
    <w:name w:val="degree"/>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3212</TotalTime>
  <Pages>3</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Jerrad Vitatoe</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Jerrad Vitatoe</dc:title>
  <dc:creator>Jerrad Vitatoe</dc:creator>
  <cp:lastModifiedBy>Jerrad Vitatoe</cp:lastModifiedBy>
  <cp:revision>4</cp:revision>
  <dcterms:created xsi:type="dcterms:W3CDTF">2025-02-18T14:54:00Z</dcterms:created>
  <dcterms:modified xsi:type="dcterms:W3CDTF">2025-03-29T23:28:00Z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cd3b5a80-eb00-4057-b19c-2022b9026c9a</vt:lpwstr>
  </property>
  <property fmtid="{D5CDD505-2E9C-101B-9397-08002B2CF9AE}" pid="3" name="x1ye=0">
    <vt:lpwstr>TEoAAB+LCAAAAAAABAAUmcWWq0AURT+IQeMyxCG4ywx3d77+8aZJVlJU3Tpn724E5yCaZQiOwzBQ4HGUwHgSRDESw1kOJlEtDkRRFhtWtPQ/DFuuyT/ByL3/2J/TmTwe0C/NVUl+aTZspmTkJLTBSj1TCyS3tOLhQxgCoM0uT4OJhXEMbf4MeDaUAYCUjZqo59WxkKsUI7jmkCmspHtO+IaN+Clihav5O/aaVX/xz8kD41d3LLHidKGqMtsZKsT</vt:lpwstr>
  </property>
  <property fmtid="{D5CDD505-2E9C-101B-9397-08002B2CF9AE}" pid="4" name="x1ye=1">
    <vt:lpwstr>1jwS8Y4yyGUyVFeEBklpAFxsAIR5F9dL0gfMuFsQaqfxD1b/AQdEU7DpJ9dqwK+AWSwVbrVTi0q046FyTk7A9MRodY5WTMPUf5A1ZbDNWKczve+vze0Z5AgljbGUrZhx/DbtAmRA9v06dj/oAn8Vf23oERYyRyMyXqIUNCb5hp7k7kzYyQCwJ1uwM15q0AUa8HfeBWf4XGCdsj6XBwkVeGLO53DFj+jV60OQIRsntyhFK3ioyIAD+0g8hsQRYnC</vt:lpwstr>
  </property>
  <property fmtid="{D5CDD505-2E9C-101B-9397-08002B2CF9AE}" pid="5" name="x1ye=10">
    <vt:lpwstr>O7wDccs+OO0fta6MqezhkoLNT9/Dezs2T+6jM2sI+oaBWtdBGyg0X80Q5Peh5rqtnI+L6bKnoXJtQg4sqqrOxcht/sqr4M+zYcmFR8LAZ7WzN7yivqxfHs8tCp/eV1T5u/wO3+2PZ5YRnizEGx+Q0imWSnZG9qwPKv9hz895eThoRzUtt/w0+ICgyuDFj57YEH3fIknMFkxB/9tdSPO+K7uzktev5EmKyo1azEaLcKj0WxhqqjhjplVWVhV4AEp</vt:lpwstr>
  </property>
  <property fmtid="{D5CDD505-2E9C-101B-9397-08002B2CF9AE}" pid="6" name="x1ye=11">
    <vt:lpwstr>Vj72kVWdxMkVRKbbXv+NLZQ/9YU+zMF95fS4xKBtcPEelEaG3lMWw944mTqZb5LY38TecUNN5dlvWJYdiv7NB+krTrndpGIMnZ7EsiHVg1eVk0S6Mp8a7nCWQtVprdAP+CUPvpNsw6X+6riznI4JhNuLMUW6ZaqMR34dnPh2oIQm35T5mkfO53kzceFHivYhE4+LnJBExuDh1dRGF+mKIPK35FR+Nvm7uq6xdM+CNpHQgy4zinkIeJLfgmOpRre</vt:lpwstr>
  </property>
  <property fmtid="{D5CDD505-2E9C-101B-9397-08002B2CF9AE}" pid="7" name="x1ye=12">
    <vt:lpwstr>LxGCblDptYA6ELtWQjorpMPsNRfkC1CGmrvSB/ZWErRWIC7BP2fTAkUMBT2cm7EfIESaHZfb9hfD/2SsuyezSsgELJxFqtwXF5uroo0zT4DBQDyacKtIfotG+kPIi/7d/Z8KeVx96uMEj1i+Y/JCUgBWK3Nt478ALn5JdBUdaSa/sPMwy7AbZlEahp3kPvDrES7tLDYTVrmCsJKwN0sCwqsF70dwyjoe5b4tjf3brYjsq7B0UCD4jhFlhxobKOj</vt:lpwstr>
  </property>
  <property fmtid="{D5CDD505-2E9C-101B-9397-08002B2CF9AE}" pid="8" name="x1ye=13">
    <vt:lpwstr>60tc1hlAtO5tCVt8if1ooYXmQxWvb5eDNtr9yAhpH3W1PEHVW9KhxS7/2mehBS6MNhei5hiNkDDIv3dyX/uAbwmPXR7/JWC2WuD29DYzG2nwp/+O57PirfCY8oZLXgrlOu36dHFOetGco31m80HKN7gqof2GW1Ll59xoFw19DNIxQEtHx/LmnS2A7xAkTMOLllYt+k7/9gtKLGca5joqEWmX41GFt0+eS5uxQxV7JynIn35W6h9SAYSDfh+ivbT</vt:lpwstr>
  </property>
  <property fmtid="{D5CDD505-2E9C-101B-9397-08002B2CF9AE}" pid="9" name="x1ye=14">
    <vt:lpwstr>Jcblne+RAimuqREkylSzgOfSswQj+sfTpRn46kkvICjf3jV1CK5ODKh2EMNhWaZpQwpODNkR5mb/RWakUsMul9Zq/Q4lE+YNoJXHXK3OVxBZatw1ApQrBCdNoSo9Hgd+yG+Ac5QRTnCei4aXWiC7bAuk9BodxpFPl7QFkGZB+FND+9ouJLzAGq5V+9xkAHwEpUV9CghR7RDtqXJh77a1SG0YpyxL27ZQPyXddyIx6/3evBS+jPAxvbATWJg8973</vt:lpwstr>
  </property>
  <property fmtid="{D5CDD505-2E9C-101B-9397-08002B2CF9AE}" pid="10" name="x1ye=15">
    <vt:lpwstr>CACUMAMT9qJh1xP7qal8RaYVuicf147eFZPZRrFGjBKLWU4xguZEKh33gu2foK739zrcCgW1nAbdSjs4re/7r3KFTiov7SVcCjcDD6n0MIyjvd9oos225ubVO9sqScqS6Q5sd1qxf2EXJYhq793f0HkfjjCOBOFtI0kdZ+kOUOTnaIT4GzfOYbH0Sg8yHobNGb1r4HiM850+JpTx7XRpvR0XFpeCd2cyHCoPRzkefhEQpyqRAEx4TZZ7+9iTvZL</vt:lpwstr>
  </property>
  <property fmtid="{D5CDD505-2E9C-101B-9397-08002B2CF9AE}" pid="11" name="x1ye=16">
    <vt:lpwstr>uqXYuIVIQSwI/s4IHiYT9Lcne0xZXKzZOgdiemdcsLqo8Mr0SGD4FcKGqGX2y8D0LUBU3rjr0jyr4Kyu/XMf3bii5Df3DXEOH9mszUmUMq/rrNZmnAC8V+xDNbN9M2LT5/jKrV2EtIHNxWdWxO7zMH5Sy8nlHD+PnjLn/mtIorhlwVLbZfOSQlIA5N3uhWwEr3cKhZ5PJLfWidr+GVIjcSYY145g3+zICc22c4LDL7Hh58XHB9KPA4rhO2xioVU</vt:lpwstr>
  </property>
  <property fmtid="{D5CDD505-2E9C-101B-9397-08002B2CF9AE}" pid="12" name="x1ye=17">
    <vt:lpwstr>X78j8V3/7nvyxl03pxdc9tDj80RBbLLQIrz98iIfmLuM9h4bnkVJwagcgnE0FmnMk5KeudlFcZrjXA6XkpdUnZFSDEwiwXTvv+nRHi+z5d6q23e8IZrPDYA8GLiPMFB6NH+nd9D51x73hNJDxxaJDuGCAkWSQHxD4fOZCgsdPYebdo31gZw5vwQeXvZJY57nY2ZAUIemm5VcXTwTYdvtSfDPcQglYdU1A9VfnUMrxbTBpXA3MZG6brD84Q4xU82</vt:lpwstr>
  </property>
  <property fmtid="{D5CDD505-2E9C-101B-9397-08002B2CF9AE}" pid="13" name="x1ye=18">
    <vt:lpwstr>piSl+Ux59DqqeiHoCHrjPweOr3vcoG/I2G3+NwE72BsDyDLHhRxMT0JZ2CgcnvGZQSesUKd8eK4gM/Sbhj9P0hKNtfcxA4PobY3g7smubqOYCJXA/VqfM6rjHyWCEM4l6BWsmXCW09WBFPM1bmvtNlk6LoVq6pv4GG+DW1tsF4Z5Z8WkOEQoFKQlNWC93b4WavWPr+xGu4JEbKuNJ1r8mT+L6+mdgeM+nvlhNde6s25i/BQeZTOGUUIG2uIreNW</vt:lpwstr>
  </property>
  <property fmtid="{D5CDD505-2E9C-101B-9397-08002B2CF9AE}" pid="14" name="x1ye=19">
    <vt:lpwstr>9E/l43/AEHRcfZMdHJLWvTzH/fCYRMbq1xt6bGC7smfzH7qHhxSj6AdlWq5+TKQ0JqcSDhPydinmh6oazMqOSsacEbNcT+LWZJfPi5Fn/Nhx4CcFzBww0L210E0Z1uX7mT/bbIXTUqs/sGoq9y88zLI6bOhTNitSwsRt8ZSb9XsJ4IV7r6Q7h36MflAE51zZbrfvOqnmJQ0g8xAVHu6jSojTgI015BdtsMj40VKySEO2moCDYhNZOdIW0QURyAd</vt:lpwstr>
  </property>
  <property fmtid="{D5CDD505-2E9C-101B-9397-08002B2CF9AE}" pid="15" name="x1ye=2">
    <vt:lpwstr>zsCWatxk4rlH7T+9IOVs6ryTz4BBHWtcnRunzOoN8GeGmxtPti7NCRUHxSDYKtSw2JgCalwXk4tbyWjqIGDoCx0suGLDE7GEHgSzySNrobWbxSiQj5a/s4fVJAH73jF/rBn2ETEApGihzBzKgmfC8xlA5TNVuQ0/G0Jh7p3lvKFDgJRh4LFPL+bbvY/PVKHUAmSR3xIgQCKRGEZawv+EcT8s/bZEecL6mcwtHtCHWEsUIGSpFJBz8Z0GpLeG04n</vt:lpwstr>
  </property>
  <property fmtid="{D5CDD505-2E9C-101B-9397-08002B2CF9AE}" pid="16" name="x1ye=20">
    <vt:lpwstr>O3jRduhRT/nNbJhZkzvfq+0zmRm0S5wNix0aqcH+k6nlppSPsnz1iAz0b1px8feXcTyKFrLHThBp9SRN/7GULY4uBG8KJo/UnePKzCWA17gnZ7pXVvSc0/1Z9dfKAiNgd/+sjimOHlp8mTatOhlQvFSjl/Ccga1aekKNQO7sTsGrfyKdmx31tNNmcEW3kYxphgs7X4X3h2F/YBGHCUzCL+8pfO0TPYH8iUrTVgtiJRjeft7QZB8SvRAdX9Zx4nc</vt:lpwstr>
  </property>
  <property fmtid="{D5CDD505-2E9C-101B-9397-08002B2CF9AE}" pid="17" name="x1ye=21">
    <vt:lpwstr>iqwjOCaCRJWumlvPbrmUCadMHWjMgHZtkV4e+68BayGTGEp/TOLO+m///GlkpXJ5XMcvhj6XZB+jlQfRny2l5uA8w5Pim2TLlPBWffkoa4kYGbfFBvpbCHRmIUw9gy5Xt/MrxCRyDcn9n9weTRVl+xxzLkSmxjRK8jvb7A/6cdwGy8cHyqnZWXDBAFA/+GPGQZKUk/I1ovaz7cnjdxqPa/U5LjdG5BqmgXr1tzGy6DlMcTsY+KHD/Lvz9SBkQ+R</vt:lpwstr>
  </property>
  <property fmtid="{D5CDD505-2E9C-101B-9397-08002B2CF9AE}" pid="18" name="x1ye=22">
    <vt:lpwstr>rx27lUSjt6+syl60mvmJXCYV8wPMg/4Wz+qMSDJnD8JGfjU7kZhPj3Zyv6qdJi9f6++ytBGw0u+y+JWeU03BuO3UU6n1UjPlqxDkGdWbDchICDArShmq0c3bb5s1V7Ca+/Gx7XEGatyyukgJOfk6r+KhkjwipYHLsne6NGnJ9IN+XVoH+ZuDY7Y5ZrI/ogRE1twjoYdvXLBuKGTNA/ThCyM1eaNHcKk1gypGlGOuuP4JtBAXkH/i9+mSAsdOd92</vt:lpwstr>
  </property>
  <property fmtid="{D5CDD505-2E9C-101B-9397-08002B2CF9AE}" pid="19" name="x1ye=23">
    <vt:lpwstr>1HlZi8MGb+Vkh9DFbp17w2oV+HL/O61iiBgv44UvBFtlEgcxP6skNTznwoB35ZEpO8LbReTcofHcFbvstw5l64t0CMn9zN85penADPXop14UZEi7WSzbp/9rJg2vCoGayv5GYag308UOJhVbEHwKX7z14CaXgAhbunBdt6QXNCjfDOdyibjjJEnZ3NrgJRHeQCKWUn1I/nbqg6MwzNdnR1CAAoOvjUu60xpXSc7XzFAT7k1wvx/MIUXJ5dhBbC8</vt:lpwstr>
  </property>
  <property fmtid="{D5CDD505-2E9C-101B-9397-08002B2CF9AE}" pid="20" name="x1ye=24">
    <vt:lpwstr>FW7vEb9WlLtXdyvpPEDI3xBokgOOagkan34s5oLneI7DaHu4rT/PnbKxZfIDZ69IUbfeuszNtCArfVfAoAj4nbY/f97VUdzQHH+TWF391B/95fCSI4MSlGSs52vO9ZvY6Q+czPP7oQugE6AWa2uF+UELHoXnLyVST0TvtWrGkK/VUoHr8q5j+3nD2mG5wKoN++uCYlV5KcUyISDl/jIpK7rA55u+TSlF6VpEk5ypF30RdnY71YMPADvCiOaull9</vt:lpwstr>
  </property>
  <property fmtid="{D5CDD505-2E9C-101B-9397-08002B2CF9AE}" pid="21" name="x1ye=25">
    <vt:lpwstr>W/DQ8/tJClSLOMIGsD+cLm84H+RTPmP9k/vd6ghPXmAiAH4tE/ZOZlmQs5OSH+iFBXoNJTy/MLuU1IlI46KxkBWoXF3xLqQlNMqKd3jh7U0HmnQXwJuEL3vFx1rbyL+xesy1oGRx5cHI7u3TdOK8pxh+AmNluehIByuDPwaOQvXAHAYSs9YvPJwLvd6mBYJoUgQIy2rei6xhIk8c5cxpMLSx15ZPNraRSRHqr8hUQ9/M1TwpRiE8X/PE+T8OQDM</vt:lpwstr>
  </property>
  <property fmtid="{D5CDD505-2E9C-101B-9397-08002B2CF9AE}" pid="22" name="x1ye=26">
    <vt:lpwstr>lTL2//AkX5Ojr7zINsJqs2DRgs03FNAWqFJx12S92apvDNB/pRefdQAnNQlXEX/yq2mauyLR1ywwli1B+BBDyQ9RWBJMd1jLPYIYxHihoy1PbQdNzyxw0sXmo8WkEisB6PiRqaYnO4M7VvGE1TENaZ7ErtW9SJ9Yft+/678KKMZkpLJm6xkttlAKCYkcb8kb6ms/4Ez7kgAPnlbw1SJVtOA35BJYWNK38KOdx6IDVJhEXLMU7aQEZU+eARAhMoV</vt:lpwstr>
  </property>
  <property fmtid="{D5CDD505-2E9C-101B-9397-08002B2CF9AE}" pid="23" name="x1ye=27">
    <vt:lpwstr>vtPb21Njv5JnUaw4W+fw6/WbN9Oq4DcvL7qwRldN+rFwXzpt6JKjXpQ2K+uFbTyAZVMB7KMy73+TfhSQFqVVoxLr8/6pK75xjesljulm8p1O1y0aQ0oMx52MLWo4imoiShZyo1Elcop9sAbjoKrh6r6SAny+olzDxlFN+2Dlu26iqodUc2Euj9IL3i2m3HNFSS9AXSeaq/vQEZtDbV3caKfAMnu7Vyo1uf2lH1ctZ7QaptajfdbSXFGDr+41OMg</vt:lpwstr>
  </property>
  <property fmtid="{D5CDD505-2E9C-101B-9397-08002B2CF9AE}" pid="24" name="x1ye=28">
    <vt:lpwstr>sgPGIZRkK4/jOea5Csh2auOvaRZHLyds5l6xUHp5WDdt14pehoq2+3GJbnqr/yXZIpX+uivQ/bALyjhQtMNJtwtW5gDWr1mLnRInyHK9Tpy+d9eSwmqQcN+uuC9gDsvYqhbNC0Cl6DSc6AwAFU/PQuCGpr1K/CUAsZAcc00GBl84TSiHkDN0lH9cUjX3eLmD5vr7L7VoeYvntuIa/+bnABfNFhmwvkn4R/uDj7tg4YpqY/u3gtYck1S/wHnhmx+</vt:lpwstr>
  </property>
  <property fmtid="{D5CDD505-2E9C-101B-9397-08002B2CF9AE}" pid="25" name="x1ye=29">
    <vt:lpwstr>pnzlWSo8PUHzfdkVSHeL7/M2TQidmzAYz/hdFq5Uwd5RJHXKjfJax9V+FHIeK6i+DO9KO+8aFyLJtEajn3kkRTsAlL4jSz6p8rCFzoWSdpWDhd6+VxlAAiGcUq/MN0lUfVhTacvVvHfO0MojOi6RbDQlkSFwI6Ai5VQxaCxXb3p0OemvqnMJYl9JgWP7aa/UNIlIGkMdXLf4gHPTrilRXekR4rC1PNrOx4c8TqgkmYO8vdfXHmEmu2LM2/70oHW</vt:lpwstr>
  </property>
  <property fmtid="{D5CDD505-2E9C-101B-9397-08002B2CF9AE}" pid="26" name="x1ye=3">
    <vt:lpwstr>+uJoKuZjyzaTv7qXxX0SUPXCCQPhV0cy7J3frbP/SryjgDDjUKIdqGIQ441CicC8Ou9rYVuJEnOoGF/+qZwPp9MBSntvHAgBmcnKHvr3H7NdoLpG4+mLhY0af90pJOc7y6IrDEQysQp1lbq1DiUvwJcD32blTO5d4G+FGIMcAYdVNXzUrOApsq8UjhCJ3HfzoL6EckbsHqXCJ3+ivxzqU/9nKiI1UyRI6rNEShJ9k9+uX0deaHB8SLRww8Kj07e</vt:lpwstr>
  </property>
  <property fmtid="{D5CDD505-2E9C-101B-9397-08002B2CF9AE}" pid="27" name="x1ye=30">
    <vt:lpwstr>2VnvPd4jarXrd5pO2TKlQQTh+7I0IiFsluJ3tAvC+3vxU/C5lqjbcEXTk+pi6BC2hl1T5NGZoxIfnD0QxJhrGmlgUkL8PhC+cqAVbf+E/eOKVDdwuqbFCguDLi0MQ+dWRdf6A/4s+Q3fsZaZ+qOcufqJ8O95kgluVbFs39FZuiRxQCQ3gpeLrqLg6cb2L5HO0PnyvyviBNj9H5uLwtbKQ4F6R/hQO+C1cw1gUSX+uP2PpqLyOFwYiWn5r6znb1E</vt:lpwstr>
  </property>
  <property fmtid="{D5CDD505-2E9C-101B-9397-08002B2CF9AE}" pid="28" name="x1ye=31">
    <vt:lpwstr>JiCweeDnECHM8sanyRzB+1W/Leo0YtlYCKz0Zs4/TYD7sE3Yhit5XB3OPxxKC15df/XLmH4FF39UzcsP26Y7zeHbnOXI6yvD/NjECnAb8uLT5ONlxTeGtfzKQNx439I97N2VpLjB1/X1P8pbJpOJWylYnSWv+aldSZ1eeYT9Jcz/lqqxz7ICMtK96jEIJILxskGX4hljUuQScT5xajIidy/yOWGtd+k+dKF/bx774/6AcuAcm5ZKCpYaTdJt9nw</vt:lpwstr>
  </property>
  <property fmtid="{D5CDD505-2E9C-101B-9397-08002B2CF9AE}" pid="29" name="x1ye=32">
    <vt:lpwstr>cbcVClfZbZZr8IxOI7orHOGWItMdxIJDGYBgOXKyEjz3lcx1r74wBwb/03xpIjtuBacYpuUlbwtECe5gqAuMKoJ+QMFA1zol0Ai498mQve/wIot5MPZDBaX0zzozFzPA7e8KnbAM2YAEhO1Sjh6OugYe7svdSQ762Bk45M+b6hpOkSRKAnFsAurLCNrS1MUXbRXDt/6BEX3PNADci7rakY6vs/Eo2Y5e1oArHb4LH4wmT/oSyEMaW6wAYrHP5Oe</vt:lpwstr>
  </property>
  <property fmtid="{D5CDD505-2E9C-101B-9397-08002B2CF9AE}" pid="30" name="x1ye=33">
    <vt:lpwstr>3jbon+iFYIkeug6gAro5bqXe17dQJhDsbuQCqPpbbOG/5JyaUQtpxPuCm4OZpA4XSd8dlPWJXOlyx1DeMQN20G9KUsQHoM0E160OzPjsp0BupwmYEUckPM8xh5yXcin3swv5I3Gxhq76Pbyp4mLrQp4vhUgTOOX8l+XGUFdYPB4SrNZtbW86JGO/0BMqshvOtnk03S5syKo+vgIg8hTjAIoxPbGZdb9mHJmS/Jq3eAx8/9gLRS96Ez+vS8vmrDS</vt:lpwstr>
  </property>
  <property fmtid="{D5CDD505-2E9C-101B-9397-08002B2CF9AE}" pid="31" name="x1ye=34">
    <vt:lpwstr>3/k+eokwYLb5zfJ6jIbAdMQooVSUw/QhysgqGvten5WTfIAaPuX95esUHeo3JR5OXUer2p7mo61wv5xSDff7KDp5VDjj+VaoWkaP8ODdiKaWVgZ22aGn9UpPsYJxozurUyUDz4lRr4AX5ywhZPnEdjbBkMda3PbCMwQ7IaZiqBZgSS9kb0U/IiFD0YwujsRDAFQdRiC5RNT3eLXPEbJCdQ9u9InGrXPpGdwU/VlJ+I9QUESJuiJEnXElnT+eNfE</vt:lpwstr>
  </property>
  <property fmtid="{D5CDD505-2E9C-101B-9397-08002B2CF9AE}" pid="32" name="x1ye=35">
    <vt:lpwstr>HAhrYEkzyDkd6BePzONh1+0sJdQvhdTDk1WjJALxHSkyVQRfo9yBRBcYxvzQRAwEaAnRD6fhXeIIA4/p34VVBLBliAkoXwgcsHDa59TxT/NMC6X/g4L45JP6+8GHSu4swXZRbBsb5LDmrJ4AaNX8SYy3yRTgCu7ChUIYS+gSAVkLt1vyiPVys3MrDLS11nTh51FzIicTOsaXb9Xc1k9/6iSUP1oNIrMo2KF/nP4vFPnP+Jn1Aq99e0XMlPxxmat</vt:lpwstr>
  </property>
  <property fmtid="{D5CDD505-2E9C-101B-9397-08002B2CF9AE}" pid="33" name="x1ye=36">
    <vt:lpwstr>y0kHQoAY+U9JTwnOerlx77ZKQQgOkGczfVjGuC5lu/r20u7xZiievnJd7x6kdz6EgC1+/K1vAOE4cdtuRYDX3u3KrJku4+VldjKcVH1lbrjVBcrym17bu/zRwh/CVMlpsePnPckydJ/UcoKpYuFffP7AU5cPylj0+bq4vo1OMTaEi5zcvqp+toEMR4SeP2JW7zweLJUq8xnYgRuedmTqtx87MsWZjVAJ/0DQffGoBPrEe+6W+TOc5zjQstBUKlW</vt:lpwstr>
  </property>
  <property fmtid="{D5CDD505-2E9C-101B-9397-08002B2CF9AE}" pid="34" name="x1ye=37">
    <vt:lpwstr>YV+RlcarfgSmY+C1c81Lod/+dbhP4CfV9eJJZvSB+p4D0EuyZ2jwHvNGz7cUOSerNplAPliy11cV0e/zqIYPcjq/MvNduBVscv5Tzu0io4S8gIfu4fknPXX6CYbD3zX+G0IHhYkuSb3BkJ29qJpPPnul0VGKaGTqWXWGeISVf9bYmjFEc9H1c8dBK9NBLiAKJSclAVsQQbH7Bn+wbivJe2nst9xyG1MwyaMYfooiiOeNslyYEb+ELvWkmzCATw2</vt:lpwstr>
  </property>
  <property fmtid="{D5CDD505-2E9C-101B-9397-08002B2CF9AE}" pid="35" name="x1ye=38">
    <vt:lpwstr>bBCdHaSQ6NK7PEQfPOTkvPMnWIVEs+zjzjTnxPoWB4Fovy8TY5I1WuruyUVDNF6ywL94072Mz0sT6BI4LurfwNhN/GsIzmv+HrsEe6HwEujZlyesFXwQEZ5ghvgz8H2FdHHT20r6/d0xa9ftmnjaKLmDL8cORel09tIWsSEaotQKfQwjMLUlG1oUvFp1W7zH5roKFUZGZoo5/BoWejGSoyrCHjS4Bz9nkG9ZOHJxNkSiAOIzVZ9H7AwZR1sFXvX</vt:lpwstr>
  </property>
  <property fmtid="{D5CDD505-2E9C-101B-9397-08002B2CF9AE}" pid="36" name="x1ye=39">
    <vt:lpwstr>1p1x3Suh9XV4Jr7LEy3Zjcin90AuDvGFMpjy3wSmmT9bhX+teBsfPqfUzKfAez0t/C09svXEPWu35ulb8hB5a9+atUHBFsWQZ7sPIGGVE2c3UJUSjd8ZuBPxz96rKp9z4PT+uXT029IKbttNWYnB3+pJmYO0mpS6dRcW2u9Eh7JdskUKoTzLLqtdirH3yl3Mvf7DZKaNWliRZJasEx9GjQ/Oaqrgi+jYGCz5uiqnZJATUrUzHWSCN8hFbb/GRsE</vt:lpwstr>
  </property>
  <property fmtid="{D5CDD505-2E9C-101B-9397-08002B2CF9AE}" pid="37" name="x1ye=4">
    <vt:lpwstr>WCmEbIOajH8vufD5ldh3WDljwrIDGhW1T1bgMJsgZfXBTXiZtDeo7092DPN4FMB90OT0MC/5zrTfNVMiVBW33+5CQXRJly5ItwUOHhspPJA/voFX+R2XXAIBUauOGJyZpo97CzPXoyytE/RzjHLyEP4EPRK+5L8YDHak80Y9rCmewsSpNgSAOlaWROzAWEaNoCzBWg1qeV4inc9sB1wQhE7vHcx0kgrcr0kyarq0fFvSWe46gujcTpsaH8OCELE</vt:lpwstr>
  </property>
  <property fmtid="{D5CDD505-2E9C-101B-9397-08002B2CF9AE}" pid="38" name="x1ye=40">
    <vt:lpwstr>wolezOlZ/s3p1VWDqSNcb/lx6Q+YS2wd3ynWH+QZsjJ9KB7k7RFtx+gZ6eFToXgZhmpExx55yzflP+Aj7CX7UDCzxyOXlch757LggGDenT1ViWYv+xCDJv21yMRnSNlu5Dy7HXEdRv/x3umHdZN4EVcjqRzuJrKNE+mrAu88p9snENn4BN2NpX1jKbjzZVQnG1N/QeZ1wABxkWMGHxMtPO7AdXsAOb1nZy4SQ5nO+K7vzk6cQOMOtFdAh9RHS6i</vt:lpwstr>
  </property>
  <property fmtid="{D5CDD505-2E9C-101B-9397-08002B2CF9AE}" pid="39" name="x1ye=41">
    <vt:lpwstr>8mtV8X5a9TRJSkN53lBvp2xzqu9erxHH0ZBQEAHUs/3WOcHtogdCisOcQrn04k0T8zYSK9t76z3JAUkeVzROTQjUsJ6JAMHo/tCEvZDvSKN3iToTAxeTbsUduZR0tLaj449HJJ7pbUwxYONTq9e8633WjETUl1Ql3Quw2q/ZPJiJ4WXRMJdaL/lN77lffZPNlDMZopyqRyVXEyphP4CznPDwgyEA18fH3PANzUX2ppamUkyu+u9VpSA8cPVSF7Q</vt:lpwstr>
  </property>
  <property fmtid="{D5CDD505-2E9C-101B-9397-08002B2CF9AE}" pid="40" name="x1ye=42">
    <vt:lpwstr>0CqAoviBQ3nMof+bMCkJ2gIKPPmsMD1LxshTZvNZOJyUYczol57+/G+Ui4TVBwFVVLE9Sw1WHKZN8WuVvuY9lG/pSUm+CURtUBZ4exAtEZJ59me5jzXfAzfP9QG34kkOZ/NLgBuvq5N8FjyMYFyexpjSZBC59ku6t3kb+mKlSjmTiJgtO7zW1aXdorRTVXkFweP9/L3yIHgF6crA1OkwhXbxdF3aDDntdnxfwXegQe8Q28ir9om6+3sWSkFCpmi</vt:lpwstr>
  </property>
  <property fmtid="{D5CDD505-2E9C-101B-9397-08002B2CF9AE}" pid="41" name="x1ye=43">
    <vt:lpwstr>8KVC65ObU8Po53sIhjtD4geNEotQvnlp+V0DvVzg9M3GZ6M1Dna0kUuoshmMtzQoF9fJ278l7gswRO2Bch15s0fBLzvW8pOgo2NAHAj/xonyvx8ZnCxZ8336kGdIpdN7TPAtmMWsIXA+CGpXG8IieI3ZjjhNbgUvhsEFw/Jb7Id2ZZh1DIQa/Jwg1faApOz1O8ybpzOEN0B12pMqjUNqYVaUyHh3LogHDtnRvq6zWo/3OAQjel+Avb3pjFD/9UK</vt:lpwstr>
  </property>
  <property fmtid="{D5CDD505-2E9C-101B-9397-08002B2CF9AE}" pid="42" name="x1ye=44">
    <vt:lpwstr>8qMRnpq6sGMU8oTpv3yVOvC6jqafpSjhFUdqUHIJepCAVa6229PC47xc/7BQCVK2hBU2Mj1pZBio16HjzPFL+pMxbOSD0NVNUbaWvxPMDysIIiTWaDu1kDfh7OTh9q0MJmmMC+3ITvN8GjsINiumb7eKgQwnprDNBQeF0wk8N2qnSjt9QUhcOqzf97Ii47HLo/3nUwfE326IeZl/8GQiizxE2Prwjc5BwfjNet7zgHWIKnbpOqEyyxWHiO/IOPq</vt:lpwstr>
  </property>
  <property fmtid="{D5CDD505-2E9C-101B-9397-08002B2CF9AE}" pid="43" name="x1ye=45">
    <vt:lpwstr>c8/N2uisZITRmSn9jzP1m42jzVrvx7OV/QrIFRC+VOZ8L9p5TkKDdauMsclSFFA/eKLo3ME7QiMWVcDSh9GT8nErpeQ7d/v7A8kVxU50iAmnOMrN2CHE3sPT0rjm0ubPZLBn/KlY7ExNoWl74rSvZ9tfrJexlsUYEFOn+g9Xfg0lmcVRfkRMwnqhgy6uHyQ3YOjKxN4b3NvzEmDJEX7Hc5e8jaWWE1gEoQzKwxRkeIsOlrToogGbj5em8k13CXL</vt:lpwstr>
  </property>
  <property fmtid="{D5CDD505-2E9C-101B-9397-08002B2CF9AE}" pid="44" name="x1ye=46">
    <vt:lpwstr>DBhi3faOephV2A6ZSvhp1LlkBNApCEXSK3/xyrQ2oCrynpVE65RbZ2gwwHooMfN/d90PqNkbEwO6bcYngkFvYBAT/uZ5KrKjJVbMKwu1K/9XF9m+06n0X8m9IOCMzJh+OgCajZ5afVY0D46QfuaoRczGyQ8v4KtzCzz62NzhFZmaMRM1HnGQ7GtJzPzK6d0xXeg3fa/I/5uyh+6lOaIYn9r4yY0jVwjG9KBihvDcaU5KYiV18PA0qjinx9122QR</vt:lpwstr>
  </property>
  <property fmtid="{D5CDD505-2E9C-101B-9397-08002B2CF9AE}" pid="45" name="x1ye=47">
    <vt:lpwstr>EWG4hJWT0iZ/ZF2+BizPi0Eprs6QAJGFx+slUUYPcRXVs51W4h4tcyIASrYhd++cF0LdVcB66uto/gddhdJrERlWNkXRJzmlSAXRvdLY5au2NVd8OnI+62no031nOC8x7PyBdqu7le95fHnOG347T1s8oXVe6EgS2deF9SuGDzHpFDmHdcJ2iZt83Lq45XFqG5Ly+YoXUT69CDuoB/EZKKATmSIUH2OUnDmufFkIHmt7h79O3b+4gJqXicXHH+T</vt:lpwstr>
  </property>
  <property fmtid="{D5CDD505-2E9C-101B-9397-08002B2CF9AE}" pid="46" name="x1ye=48">
    <vt:lpwstr>L0PVVmnr1fWYzyeeo6lPwP6SO53EbVoLdn4hvQC//oR+Q5Vqf4ifm9fzdJ0hceKrtMv0h2ZMNvt1CYbaXmk8xe94SmTZI9ec2UBF/5EGwgz0p4P94Cxg55HLt5y/hndZ+1E65GprSVSkS57Rno3//rRcmxYZfxCvqTZF2JA/qb+efXvaPz2wVXL5RTZhu5MlJojXvw+XDQ5Dq6eZzaxJu5j981TqkQ5X7lb7LMoBm4pZqkWF/6/xuXrME8F/y7s</vt:lpwstr>
  </property>
  <property fmtid="{D5CDD505-2E9C-101B-9397-08002B2CF9AE}" pid="47" name="x1ye=49">
    <vt:lpwstr>pytZ0HGnz3s/IhxAKxEeE1OXNBUq1q8KZsYKEZbEihpaZ9enY/UbV1CLdcyM3j6C0JRhRXHdXEUMHI1vhs8E6NoQsZOE/dP7zQisC+YeMoS7mOPJW5WkhKk7yuPYS7onROhgAhanYlIh+PdWL+AKYi+UyxAZyr85BIET9+2g2k2PjLuYGVWf4Qb4EzMvfD6u045J/iwoyzV0tR26jXau7g8mWS8VQMjcJmgXV1qxfdVpi+DZ62hQlLxOzbRURw9</vt:lpwstr>
  </property>
  <property fmtid="{D5CDD505-2E9C-101B-9397-08002B2CF9AE}" pid="48" name="x1ye=5">
    <vt:lpwstr>uwlUYdHiAEmGE8u/rBdWTQd9oaDFQFKKllx23hxPT0dcAayHjPdZwwIrFcnX/oFnUG5Oou9yTcqIaKQQNIdCd0OcnSPEkiv1HM3/SO1OYfSNSJmM2jSNtAz6nKceqcTc/WNJzUUOUEUy0ngvkJcGMsmj39e+dlWJ5NVabsbs48OfJsFQ/19iWoGsd06fq6dX/UWzMHjitL2vd9BCrI/7xhz6Zf0DQ375ZR4CIfN/BbfibH9giBEEuTYDaI3ZRv1</vt:lpwstr>
  </property>
  <property fmtid="{D5CDD505-2E9C-101B-9397-08002B2CF9AE}" pid="49" name="x1ye=50">
    <vt:lpwstr>SXMTOP4NfNIv9Eqemu7yZ7eaz/fdaU7U5+IFSrDcPp9bRLmE4sX9EwWq3qtcoSAddHvHPe73F2GLAbAjjtT57zgGtl0gD1++PUsUgG/O8zWD8Aj8EM0tJJIZlacHva5PBvtEeblXvBm35dF4TxZqKcazsTRBVviZ1tKUEfCYHzu4M6fvs1qsH7Ov5lmwziWXGkf2xS4UtluhZzeiLSiIufPcUBdOfdsdP3647rlndUJmHQ0Whgh+rmXvhKfoNHH</vt:lpwstr>
  </property>
  <property fmtid="{D5CDD505-2E9C-101B-9397-08002B2CF9AE}" pid="50" name="x1ye=51">
    <vt:lpwstr>3+jf4mAL8yfy/Ggec1guagQn1vsnwMyIxYCf0ImiCP+MckOFOChiVBdWwtmpwtzePyy5bmOWjNe8JUvSn8VY3cSCmMM6M4y1cJqzvk1Yftp2e36CRPHxS6IckeEf8SzhxiU0+5wpjq8VHtPJh03Vej3s48EybtfMGMYYMMXv2srwGqt90B3s/volh0CTYx1xrFqkuwuVwecQQ/dZ/ItQAvob3gl5q/nR0uPWOcXnbVZsfE28PVG18itLrYVsHgl</vt:lpwstr>
  </property>
  <property fmtid="{D5CDD505-2E9C-101B-9397-08002B2CF9AE}" pid="51" name="x1ye=52">
    <vt:lpwstr>/NocTkgxU3GhTB24yAzizuz5N0MX+Tjb8CHr3zQA4Bg27m4Nek9dRj+7FfhKZLl05wMgfV2azoUBy1+ffV2tsUq/VN5r6h7tTHH5aPqnln04zvHeZDJrUQ1AdOR3WjT99V/Ldix/XHA5HBiP1it53InLkyX4cFvRADTafw1XxE4lRobS/b03e1Sg2D+PTI0h5ledy0E82popd591rTXkMg7N5bsJQRZMhyjxxo0/3kPmN8/aznupHoiIH5LrQn8</vt:lpwstr>
  </property>
  <property fmtid="{D5CDD505-2E9C-101B-9397-08002B2CF9AE}" pid="52" name="x1ye=53">
    <vt:lpwstr>spk1Vy0K6T1DtswpBhNcbyYTWFZTDJniKO2hq/fhUjyb87fZvNXdydfYRiwNWGWXnylXBcwjNdbqQzUMsb62/05HCP3qe+8vzf0VJbK45EQMcUNyjbtNEZKKJW0r6CiIZFTZU0NRPZyVLOfBkkk6gnIQXdNzIk3NKSK/GqrTYs4P23SYLA1NL40PKJE6M56cO5y4dvRBIRXTD1vPIgJX6Jh6+2myQ2i9828lNkgrp8yP5F7FiZZKSRFQTOuSVhh</vt:lpwstr>
  </property>
  <property fmtid="{D5CDD505-2E9C-101B-9397-08002B2CF9AE}" pid="53" name="x1ye=54">
    <vt:lpwstr>1NPSHy9Nsgp7WLrI60cDJODl96IjclUtN6VcCYuTkMsNzm6fyEi8aVCu/fnuhbmsBS4Q+MoY/Td9Cdbik7OgL+WxcYmz3MQgbWAtFlZpqELyP01abDuG0l4CEhj9unPf40UdWYUrKSH2yd29/4I5NRnvw9WygU0tr5utmCLGae4A0L6vD07/3FnS6Ua2v2NRhkKOIRUAt5VToCMU4LoYJ+3dbGNKFY+vDnIuwiReBqkzbV39GDCVKsQi28yuX1A</vt:lpwstr>
  </property>
  <property fmtid="{D5CDD505-2E9C-101B-9397-08002B2CF9AE}" pid="54" name="x1ye=55">
    <vt:lpwstr>izLnAozT6BPTATs2qAY6PW9WciHSKHCHaPEqhVJ7VOu+Q96xpU/KuHZVgMVQ8TqApEhxhagbcL+0AGvRJawg4S6KxDWZojehpgzPrMoN+dnKaJfM/cLY/hoW1AJ9X8gOiHgtHPvAOwCcu9v5Kw1YxYWr/JPLmfUkplhGkKJ9FVzkcPkKGfPwrXsNMlqQlgJB6VDbp2RH/F7HKFJnFXtFXJP05JtFgJe3KFSJ1qUNR+v6oFupFE1e353sUhrsAYa</vt:lpwstr>
  </property>
  <property fmtid="{D5CDD505-2E9C-101B-9397-08002B2CF9AE}" pid="55" name="x1ye=56">
    <vt:lpwstr>XqZJ6KblmTbt5MLp+zTO8AbGJSrhfN+paAc1yYe+IZ1NDqc0cRhn57hcBP2DEtTXjHeNsYpVOD/gS8GY/ijuqGBtLXmSfvYfR5bwG5395OgBAq6dwvAw1wiSelnjOoINRUpk6Nf8f3aeiC55eD6iv5En1mOXiU4r8HIu8r6iPeXlOgLKkNK1idcoCruz5vuRLxdLvG/GU728WkK0UkWNvLQAW3PgWHcqmrUwg5HxxkTU2zPYgkpVvqE1IQPdvUV</vt:lpwstr>
  </property>
  <property fmtid="{D5CDD505-2E9C-101B-9397-08002B2CF9AE}" pid="56" name="x1ye=57">
    <vt:lpwstr>neH3C4F3qBuBrGKrd6wN7AGJ1CAtjPPl7oLotCpLH7rlUcCRqttDnAGNag7P2uJVKUnnVJNSQa//2dzNNm3EKYTKL24j0SJhlRX/6wzoLZ1apBX+VXz/5pQLuLqUppnvxpixHM0hG+YKsxpaviaa/zpwi3VFYIfyr5/C1bVmxvZw4u8onw4MBEZe/7pm7/1M5p4PKedySut+APNeLFOqmQdmLtilA2tsFfevPnSDmoyPfDBQOJnm/buSf9MxKji</vt:lpwstr>
  </property>
  <property fmtid="{D5CDD505-2E9C-101B-9397-08002B2CF9AE}" pid="57" name="x1ye=58">
    <vt:lpwstr>1k50TCAukZg420nWbEGLUJWZ8Qcv9LjmTpgjMgEVg8Yvk3tX5CKPemU9suRCGaEI8nYYCapVJv7w7hx0EjTSuTbm4J3Dzl9XE8I6NonT6hkSDaClrbCyvt5Oks6urW7BNw/A7BgixPNGPLJisDuScaw2kUg1JvSZ4lXLi+8KTmSUm/PFeC+h0mg1kRkm+99XEbRr5PW3MJNRLS7+1RHfwdZQciOE41fxa8ucTxOVwK9MsKGGE7wD5DaiZu5yCdH</vt:lpwstr>
  </property>
  <property fmtid="{D5CDD505-2E9C-101B-9397-08002B2CF9AE}" pid="58" name="x1ye=59">
    <vt:lpwstr>pgSsIFmRjKCDAvCUkCV6QC0AHzv+Lx+gyU8yDw96G+y9E3SJprJ0KykwBAtsPJqL8RfS5CYemIqm9bHj626n+w5/Zzluz1bWSswUB29av4r+ympUTqwkN+2Ya6oMsDB2HaAZI87X+VTwaJX/iKx1Nl1oshHVBDbrtghkj6UySOo5grP8Y+n1AhfgIDqQMxmJ/AB+Bya6g9bgLszcp0ZAh5zSF7RkP5W/mS2K6E0iCk76+ctRBafTTc1S9zOWKZP</vt:lpwstr>
  </property>
  <property fmtid="{D5CDD505-2E9C-101B-9397-08002B2CF9AE}" pid="59" name="x1ye=6">
    <vt:lpwstr>WW8rDUgLstyRZB6luXmcIlz9UNOfKkM3W99tCFKB+H8lqb2nJZ/abc15Au/snU+M2oGCDjofAcjlgc+z7rwnx7WHXSNcdUubLasy9k7RnIf1MGshlNq7F6QLLiVhA8PL+hxzFry+ELFS3sKt18yDOxPs+hNzgygLV3lPC9SWrEHXYf1Y5H6vJotQgbCH46odSFEvknG8fx3zT+6bkE0NHEYZzNvbrpD8us2CKXRsL0OMUEidlvM9BLHchhw7zz5</vt:lpwstr>
  </property>
  <property fmtid="{D5CDD505-2E9C-101B-9397-08002B2CF9AE}" pid="60" name="x1ye=60">
    <vt:lpwstr>4m8RMycG1mYhq8Rkya43GIKoU+doHKWhBTO46itR2J2OlqdWse15GBWdbR74ysekForFPUD/ASpStS2u8stgJZhwMrEJ/UqWT8o9P1jbjX+CCyfDwe0sUiUy2DjVC5HK3I5frSk4Z+Vkuqa6I1rJRc7Ny9678vMyhWE38mXFOsP4nsQpvhCqASw6+NpzHD6AFDZTn92/HIQm+Kcu8kWbBNDvDn/pXtFBGg13nGzpm10Oz9xvroOExyk6Lf8CJGL</vt:lpwstr>
  </property>
  <property fmtid="{D5CDD505-2E9C-101B-9397-08002B2CF9AE}" pid="61" name="x1ye=61">
    <vt:lpwstr>PBap4sPonsb+cU6fUwpCHV6wF91urMWj670mzzDFckXHf2PnD3ol7ajGWx0adWxvgFrOdQxHKCyWcSuoI3iAv+yG4nQN/6wxsBPiJzXu6VAr4UaJTeOWWYjOMYxBXBl7gjsLXjn+tQwAyzUx/8hjGkwRWiUqtPp4Lcc32ktOqYNjiTc4lN+uFoBkWpNI1dkNrIr8V4Mm+ySbQfxGqJ8Y4uInAVRFk4fMR4j5NzMMfWOGjFZGwLinDBU6lQnrq8L</vt:lpwstr>
  </property>
  <property fmtid="{D5CDD505-2E9C-101B-9397-08002B2CF9AE}" pid="62" name="x1ye=62">
    <vt:lpwstr>aL+VOh/s0VgOBfjfm6RR/6934bzZRd8PCx6sxbsIucX08Q6rNW4nASx2Gu1paB/ZkwnnhKzDGAhPQnavZtfCgnVcw6iPYKLuMLSf68qYgX4JAeVxJ9J0SsKfrTM6d/KBEVOLXuvKNYZNetGaZC+7o/1eYf++Zh0Hu5mVXZxSR3yG0dAwpilbJA+tI/iXHFDTGwvFkZAaaZ9+ncoA0qm4FE6DUMHU7vV5c5ywhYl+erNwIDE/rwxZpW8dwJKF50D</vt:lpwstr>
  </property>
  <property fmtid="{D5CDD505-2E9C-101B-9397-08002B2CF9AE}" pid="63" name="x1ye=63">
    <vt:lpwstr>GrU7i8sYzkG2/p3p8KC5wQX51vT52YMoBSIvKuWLyLasn/gs5HDxC6pnBo7nHdH4LpHAOsr4kss8WgNJrlub4pvcC/74CIAtc3ESqBdcRfpCzu/5lD+/1tTKALt66yoVBu+Q62diJ0LH/LJXtaNzoIwe+UZUs6LdeVVBSHEQVpRSX818XlcczFqTt1y7ksnF0cPzbQxmozRmcNTnUkwJXCSzVUmoULo4uHKzJ6wHpqf12iy+OfaRa4/BRrTVoej</vt:lpwstr>
  </property>
  <property fmtid="{D5CDD505-2E9C-101B-9397-08002B2CF9AE}" pid="64" name="x1ye=64">
    <vt:lpwstr>QK9kXHGnNuMlXtp6YSV++5Ml/OhGLuXXb/GTss0PjPfn1NCfxKERj61OQo+8LE/zqf8t+wWgojI0vvWpb1ufWXuU60VooicwTAhV1++VwoiPyhgR9jwfwqOcaRpNDwYg/rRmaR4PequC3R80ZtSJ/G6Q3Q674tuQWp9RODsmG/H12gZPOnFqEK1X8zYNXG9oCNIxBgnHe/YBtDho1bjjWF3UlQbJidue2AAhYubVqPur+ukykzfWaiq78KNedNB</vt:lpwstr>
  </property>
  <property fmtid="{D5CDD505-2E9C-101B-9397-08002B2CF9AE}" pid="65" name="x1ye=65">
    <vt:lpwstr>YeXSQ7qM4lg4pQc7DWKYnWt6OshQT9OjlBjavrPl5g75rStmSBlChu3yraVGDPhOgcA8RmkaSwgP42j0vYTwO8TuzKLT/waDni5x7AN7PSuySqlUD+PZTNohQVzJKjH/u1h50gc0PQmnxaNVFUJ7aK6jfhR4xgNddSdaHPUeq0xmrwfrBvltwR2xR0g8O+Wg0b6xq+oMU+sE7GaMrBkkzcME3rU8XjjQpTQ5SW74vDDcWwAVsQX9JUcMC85Zx/W</vt:lpwstr>
  </property>
  <property fmtid="{D5CDD505-2E9C-101B-9397-08002B2CF9AE}" pid="66" name="x1ye=66">
    <vt:lpwstr>t/rRw4viceDLG5/14J47+LRQIWy90cUM2jJnQwHcB/NFxloiTyKimVwpsM9qtkIk8DRRbEDjV4DW1HHm14PzVYAbrqGtASlDfk7o7f11MXK5CKNKQCMmeIeTdL8owqWpqVLwyNR1zk9Lirl8JkQvBNCiZd7znepFxAQdMDBUJwp9VkEYoTMSvG2TKyZYzWJBVy7/JcvMz/3sMM01Xud/SwEpv+VWgeybLiUBBdEAO8G/QAD69E4e0M723hV//pH</vt:lpwstr>
  </property>
  <property fmtid="{D5CDD505-2E9C-101B-9397-08002B2CF9AE}" pid="67" name="x1ye=67">
    <vt:lpwstr>UihezPPiZAUkIY3e5kWEsiMEW32K6QHdXSvTQtbb+wiyqcGnj2PLa2480/yx2be5usg56oR26Ya+7p6CGZ0smEHw4uH+YtgDpizzKYPbYmhC0m2f1iyE16PjGTI/VjfIBed21bh0z6L4GKpRVHRG+/O5BeE7excFNBg92+hNesIIJlz72mbjf5pI/9MjfgWslLAurKfAaZWRpekBOVUlhAkbfTVgtBJ4fg3aWEZdd5BTf58U+2BzimzDGxyJxiV</vt:lpwstr>
  </property>
  <property fmtid="{D5CDD505-2E9C-101B-9397-08002B2CF9AE}" pid="68" name="x1ye=68">
    <vt:lpwstr>AoUKz7iEBwI1NRx8csAziR3rSQ5VZpYyItw3i0ZsdZBHNH3ozIOct+/b+N6mKrNYGjrUW0lIt12LdlNbZq7UedqX38+DobtN1BCyou2vsDeKhD0U1eBXgldnve4M7/sPFCYyHygOj52LwqSi4Ddeic8/Xo3D6QqB7H7lYN5egv35C+U05ibaNgu07ul8gSg5/U8xSbyC91V/QuvYzcF27Vx3C4DZEEdd6vvALrVf25VqMJiTNXtPO81/AnpAfHP</vt:lpwstr>
  </property>
  <property fmtid="{D5CDD505-2E9C-101B-9397-08002B2CF9AE}" pid="69" name="x1ye=69">
    <vt:lpwstr>cFuolbOz7wfPhlt+ygaAZ0peZ9L/LdsZUKadPn8UaJT4JV/EoY/30zTH81zVs6pYfmPzxLNq4KHZIhiNkO3zsfg5wBoHorziXtCF5MyHAXrF3gksGE/KxJA7/Uqtw0C2TyeVF2Z+7e6SkEDm6VmUN8zv36Q3idPekbcRyWI36tw9XdVyCPLEqz2PdNn7YUYjDnt1x4tInmUETd9fxGs44I1FPnMfprcNafFbzj7skic6F5fUnhZNUnd2DJ1azHT</vt:lpwstr>
  </property>
  <property fmtid="{D5CDD505-2E9C-101B-9397-08002B2CF9AE}" pid="70" name="x1ye=7">
    <vt:lpwstr>fYTZSSNpmUDEkroUVa/DSPIzZPvyPQVld+slIjJKlaPMP+EptBXWuvEN6adfBUtl8pf0Q3TyuKuDXO4kp4ayAW2txamalx9pNLBy8hhM5wpsKo3Hb8De93zMbfQezGEFWzM9W+QhgERdrwRe1P/srZmxPxgOhteqVjdDpjtDYPyCSnDTVixiXAc5uZLGUluJvvZvoREqT0RHoIPaYQO3RhnDELzCuH9YjWVHCaB0d08YbGoyZ/btK6HjpUf+Oq0</vt:lpwstr>
  </property>
  <property fmtid="{D5CDD505-2E9C-101B-9397-08002B2CF9AE}" pid="71" name="x1ye=70">
    <vt:lpwstr>XXeoQyTDnUSYo3BPDWYgNZFWB5J3WJxB/kSOudW1A8hGpCkIQYtNbnrzeQWvuzfaXxMJFkE/fDDgFIbQIJfzcSGezXHGuwu+N6xf5ysesifrfeUzERkJXmBQrFvFCt6jEyfm6Cy+YPinQy3efD5sMNxhQdDBH6UeamljDg9XJLLCOy3WBrZ/J8MvyFlbjzBsEBjHl7owfUnKE/zZdFzbTQjqcR3QAdjAv6/588rH4XTffzQp+xVz2nP2B1Q0lEn</vt:lpwstr>
  </property>
  <property fmtid="{D5CDD505-2E9C-101B-9397-08002B2CF9AE}" pid="72" name="x1ye=71">
    <vt:lpwstr>y9Og7aRQv1i+UEN2bI2f6utJ197ZJyLGfEerI4/BA3U7I2YzezE+9bM2jv88REehgWzHH6GbDDonze+N+vhI3CEEpsXMg7zJueR7tfzsTO7VMGxRmpaS8FgSVLrNhKHwzEJ2MzSyRWEzeoaRz4nR+jQhAhmXKJ35FJalqV1MnL123fFtzQ+s/unZVZW/vCPHzmvMw3a+OUVXy3NDJCJNuMHWnRRPcAmyNHgOBEazAHDwVkT6YYosRmG4LeDyLEW</vt:lpwstr>
  </property>
  <property fmtid="{D5CDD505-2E9C-101B-9397-08002B2CF9AE}" pid="73" name="x1ye=72">
    <vt:lpwstr>jVmy2+gB/2lBHOlADr/Mre9WXW0QxkfLktkVDSegGs+l8tufTBvzkR0t8omDFBel688oxao70b5G7CA3AtAcfBGwmLkGqJpDtt7mesz+sCWBqeM7162mK2r/EKi/pscBOEcpKIEQhNl9F06psuqmaS0RJLMr6smq4YPRMeDAi8R2KNRo4kZxl7Qj8K02fF85sVZtCrL6L8E9z1i95b50GRqiIpMQRVJ5f+a5chLEKBt93QfjimM5FJ48NeJu3gk</vt:lpwstr>
  </property>
  <property fmtid="{D5CDD505-2E9C-101B-9397-08002B2CF9AE}" pid="74" name="x1ye=73">
    <vt:lpwstr>eOuNC1vJttXhUMC50bIMsqE0dvFy+sPUA0TwZ8eHqohB3ze2LkD9L9JwtntfWiyvrrJ/F/Zokk6xajynXqLTdeL3WnQioR0fza3s5KvX4STRZI/7l4wsD4IFwhEGOIdYNOqLwZk/Y8lzmrfRT0kzJOxkZ9gwQQDk0d15n3LOML1e92ebdhUlvmXf7hzCJCMnae76RMTVZLOdG1nBlOZq2Qwx/sqrWtKo1vX6T58Luq5yTJqSwwA/uGFOo/sjCY/</vt:lpwstr>
  </property>
  <property fmtid="{D5CDD505-2E9C-101B-9397-08002B2CF9AE}" pid="75" name="x1ye=74">
    <vt:lpwstr>9jDgcYI5PgqQxf37k/X4K52Km57RLy448rDQc5gAd4GyYx59IlyX0AdP0CNMZxi4SrOfim6ornSwiAHTTP0f2V0O5n20ka7TCdCAPuU6Kdqep9gtoxyZS2tBgNVZAv5ZN4vrCgETabsNTVU7fBxBKMwQKfQSbehEtlivs0oTznmMNLic1P2pU1oSE0JvOanekcfro8tQxgKlB+3kpn9I8SLs1FG6R7Lq4wVgKpQxFW3W9colPXFGh03wT1vPxQ7</vt:lpwstr>
  </property>
  <property fmtid="{D5CDD505-2E9C-101B-9397-08002B2CF9AE}" pid="76" name="x1ye=75">
    <vt:lpwstr>x8cChYysameKByrAUCqRi9dPQ1VLmpx5+NIfjY2ZRiEIDy3bHl/szdfro0XcTk1fDJ6bBxEs0TOJpuv2wjCwo/jiklXpsYgp96Qo758OKLScnvjX8gIraVTX8uv/vsHpsDJ7ExKAAA=</vt:lpwstr>
  </property>
  <property fmtid="{D5CDD505-2E9C-101B-9397-08002B2CF9AE}" pid="77" name="x1ye=8">
    <vt:lpwstr>rG6smGDmLpCovlIsi39tQpCQNrfAYHaNmOn3aCGLbcgKWUBdKbRL7rZctnT7txFG9uTU8btY+M+Zx+Jd6x8T6Lxu/KDQMZpxRurcwPnssDRNrZOt4j3CevhlCnZMz9/9UA4etuVtA8hiXR/uOVLP8u9+/BmXDS73qiLjpBPVxOLeI2l9ozjGDrDOavGFVTAXn+Z6fEgsfxx9t0MFhRljkCTaSDgMBDBJF95rMcwRG6z68Jc8swHqTTqiAw14fwJ</vt:lpwstr>
  </property>
  <property fmtid="{D5CDD505-2E9C-101B-9397-08002B2CF9AE}" pid="78" name="x1ye=9">
    <vt:lpwstr>F6bKLEJN6v0nIWyn4kjQ+9erCEBAJ/dESYTPLWbmOpbzFRsnidfwEK0/pKeflVpsUzoDb4WBNpIh/PVoNl0bwkUa0T4h07272y+9CMn2ooicCCQHth8CxA0nNtwCzmDslyr5wavzjnFFX+mWov9njjoHiYhlmktGKQcBP94dwFYM1JSpxEvaWZjeDXyjL/kLraXklyCgZdoeHxFWqgX7+5VcxIDsZFRtRpWtSDw9ZUV7BDnigWYM9Pgwl5DZ7Wg</vt:lpwstr>
  </property>
</Properties>
</file>