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82FBD" w14:textId="4FD4B975" w:rsidR="007C6018" w:rsidRDefault="003A3644">
      <w:pPr>
        <w:pBdr>
          <w:bottom w:val="single" w:sz="6" w:space="0" w:color="FFFFFF"/>
        </w:pBdr>
        <w:spacing w:line="240" w:lineRule="atLeast"/>
        <w:jc w:val="center"/>
      </w:pPr>
      <w:r>
        <w:rPr>
          <w:b/>
          <w:bCs/>
          <w:sz w:val="40"/>
          <w:szCs w:val="40"/>
        </w:rPr>
        <w:t>SRAVYA</w:t>
      </w:r>
    </w:p>
    <w:p w14:paraId="6DAC4C16" w14:textId="6AC0A674" w:rsidR="007C6018" w:rsidRDefault="00A93768">
      <w:pPr>
        <w:pBdr>
          <w:bottom w:val="single" w:sz="6" w:space="0" w:color="FFFFFF"/>
        </w:pBdr>
        <w:spacing w:line="240" w:lineRule="atLeast"/>
        <w:jc w:val="center"/>
      </w:pPr>
      <w:hyperlink r:id="rId5" w:history="1">
        <w:r w:rsidRPr="00A93768">
          <w:rPr>
            <w:rStyle w:val="Hyperlink"/>
          </w:rPr>
          <w:t>LinkedIn</w:t>
        </w:r>
      </w:hyperlink>
      <w:r w:rsidR="007C6018">
        <w:t> </w:t>
      </w:r>
      <w:r w:rsidR="007C6018">
        <w:rPr>
          <w:color w:val="000000"/>
        </w:rPr>
        <w:t>| </w:t>
      </w:r>
      <w:hyperlink r:id="rId6" w:history="1">
        <w:r w:rsidR="007C6018">
          <w:rPr>
            <w:color w:val="0563C1"/>
            <w:u w:val="single" w:color="0563C1"/>
          </w:rPr>
          <w:t>sputhi@asu.edu</w:t>
        </w:r>
      </w:hyperlink>
      <w:r w:rsidR="007C6018">
        <w:rPr>
          <w:color w:val="0563C1"/>
        </w:rPr>
        <w:t> </w:t>
      </w:r>
      <w:r w:rsidR="007C6018">
        <w:rPr>
          <w:color w:val="000000"/>
        </w:rPr>
        <w:t>| </w:t>
      </w:r>
      <w:r w:rsidR="007C6018">
        <w:t>(571) 509</w:t>
      </w:r>
      <w:r w:rsidR="007C6018">
        <w:noBreakHyphen/>
        <w:t>8930</w:t>
      </w:r>
      <w:r w:rsidR="00E44ABE">
        <w:t xml:space="preserve"> </w:t>
      </w:r>
    </w:p>
    <w:p w14:paraId="05EFCD73" w14:textId="77777777" w:rsidR="007C6018" w:rsidRDefault="007C6018"/>
    <w:p w14:paraId="5BA96627" w14:textId="77777777" w:rsidR="007C6018" w:rsidRPr="0070701A" w:rsidRDefault="003A3644">
      <w:pPr>
        <w:pBdr>
          <w:bottom w:val="single" w:sz="12" w:space="0" w:color="000000"/>
        </w:pBdr>
        <w:spacing w:line="240" w:lineRule="atLeast"/>
        <w:rPr>
          <w:b/>
          <w:bCs/>
          <w:caps/>
          <w:sz w:val="22"/>
          <w:szCs w:val="22"/>
        </w:rPr>
      </w:pPr>
      <w:r w:rsidRPr="0070701A">
        <w:rPr>
          <w:b/>
          <w:bCs/>
          <w:caps/>
          <w:sz w:val="22"/>
          <w:szCs w:val="22"/>
        </w:rPr>
        <w:t>summary</w:t>
      </w:r>
    </w:p>
    <w:p w14:paraId="5D9ACFF8" w14:textId="7ACDA4B2" w:rsidR="007C6018" w:rsidRDefault="003A3644">
      <w:pPr>
        <w:spacing w:line="240" w:lineRule="atLeast"/>
        <w:rPr>
          <w:sz w:val="22"/>
          <w:szCs w:val="22"/>
        </w:rPr>
      </w:pPr>
      <w:r w:rsidRPr="0070701A">
        <w:rPr>
          <w:sz w:val="22"/>
          <w:szCs w:val="22"/>
        </w:rPr>
        <w:t>Senior Software Engineer with 5 years of experience in full-stack development. Proficient in C#, ASP.NET Core, JavaScript, and SQL, with a track record of revamping application response time by 20% in 5 weeks and increasing system performance by 25% through API development and leveraging cloud platforms.</w:t>
      </w:r>
    </w:p>
    <w:p w14:paraId="6808CAF6" w14:textId="77777777" w:rsidR="00DA14FA" w:rsidRPr="0070701A" w:rsidRDefault="00DA14FA">
      <w:pPr>
        <w:spacing w:line="240" w:lineRule="atLeast"/>
        <w:rPr>
          <w:sz w:val="22"/>
          <w:szCs w:val="22"/>
        </w:rPr>
      </w:pPr>
    </w:p>
    <w:p w14:paraId="17294732" w14:textId="77777777" w:rsidR="007C6018" w:rsidRPr="0070701A" w:rsidRDefault="003A3644">
      <w:pPr>
        <w:pBdr>
          <w:bottom w:val="single" w:sz="12" w:space="0" w:color="000000"/>
        </w:pBdr>
        <w:spacing w:line="240" w:lineRule="atLeast"/>
        <w:rPr>
          <w:b/>
          <w:bCs/>
          <w:caps/>
          <w:sz w:val="22"/>
          <w:szCs w:val="22"/>
        </w:rPr>
      </w:pPr>
      <w:r w:rsidRPr="0070701A">
        <w:rPr>
          <w:b/>
          <w:bCs/>
          <w:caps/>
          <w:sz w:val="22"/>
          <w:szCs w:val="22"/>
        </w:rPr>
        <w:t>education</w:t>
      </w:r>
    </w:p>
    <w:p w14:paraId="259D046F" w14:textId="77777777" w:rsidR="007C6018" w:rsidRPr="0070701A" w:rsidRDefault="003A3644">
      <w:pPr>
        <w:tabs>
          <w:tab w:val="right" w:pos="10800"/>
        </w:tabs>
        <w:spacing w:line="240" w:lineRule="atLeast"/>
        <w:rPr>
          <w:rStyle w:val="fs15fw6"/>
          <w:b/>
          <w:bCs/>
          <w:sz w:val="22"/>
          <w:szCs w:val="22"/>
        </w:rPr>
      </w:pPr>
      <w:r w:rsidRPr="0070701A">
        <w:rPr>
          <w:rStyle w:val="fs15fw6overflow-hidden"/>
          <w:b/>
          <w:bCs/>
          <w:sz w:val="22"/>
          <w:szCs w:val="22"/>
        </w:rPr>
        <w:t>Master's degree (Robotics &amp; Autonomous Systems)</w:t>
      </w:r>
      <w:r w:rsidRPr="0070701A">
        <w:rPr>
          <w:rStyle w:val="fs15fw6"/>
          <w:b/>
          <w:bCs/>
          <w:sz w:val="22"/>
          <w:szCs w:val="22"/>
        </w:rPr>
        <w:tab/>
      </w:r>
      <w:r w:rsidRPr="0070701A">
        <w:rPr>
          <w:rStyle w:val="fs15fw6overflow-hidden"/>
          <w:b/>
          <w:bCs/>
          <w:sz w:val="22"/>
          <w:szCs w:val="22"/>
        </w:rPr>
        <w:t>December 2024</w:t>
      </w:r>
    </w:p>
    <w:p w14:paraId="13BFE3CE" w14:textId="4A668F44" w:rsidR="007C6018" w:rsidRPr="000971E8" w:rsidRDefault="003A3644" w:rsidP="000971E8">
      <w:pPr>
        <w:tabs>
          <w:tab w:val="left" w:pos="244"/>
        </w:tabs>
        <w:spacing w:line="240" w:lineRule="atLeast"/>
        <w:rPr>
          <w:rStyle w:val="fs15fw6"/>
          <w:sz w:val="22"/>
          <w:szCs w:val="22"/>
        </w:rPr>
      </w:pPr>
      <w:r w:rsidRPr="0070701A">
        <w:rPr>
          <w:rStyle w:val="fs15fw4overflow-hidden"/>
          <w:sz w:val="22"/>
          <w:szCs w:val="22"/>
        </w:rPr>
        <w:t>Arizona State University</w:t>
      </w:r>
      <w:r w:rsidRPr="0070701A">
        <w:rPr>
          <w:rStyle w:val="fs15fw6"/>
          <w:b/>
          <w:bCs/>
          <w:sz w:val="22"/>
          <w:szCs w:val="22"/>
        </w:rPr>
        <w:tab/>
      </w:r>
      <w:r w:rsidR="000971E8">
        <w:rPr>
          <w:rStyle w:val="fs15fw6"/>
          <w:b/>
          <w:bCs/>
          <w:sz w:val="22"/>
          <w:szCs w:val="22"/>
        </w:rPr>
        <w:tab/>
      </w:r>
      <w:r w:rsidR="000971E8">
        <w:rPr>
          <w:rStyle w:val="fs15fw6"/>
          <w:b/>
          <w:bCs/>
          <w:sz w:val="22"/>
          <w:szCs w:val="22"/>
        </w:rPr>
        <w:tab/>
      </w:r>
      <w:r w:rsidR="000971E8">
        <w:rPr>
          <w:rStyle w:val="fs15fw6"/>
          <w:b/>
          <w:bCs/>
          <w:sz w:val="22"/>
          <w:szCs w:val="22"/>
        </w:rPr>
        <w:tab/>
      </w:r>
      <w:r w:rsidR="000971E8">
        <w:rPr>
          <w:rStyle w:val="fs15fw6"/>
          <w:b/>
          <w:bCs/>
          <w:sz w:val="22"/>
          <w:szCs w:val="22"/>
        </w:rPr>
        <w:tab/>
      </w:r>
      <w:r w:rsidR="000971E8">
        <w:rPr>
          <w:rStyle w:val="fs15fw6"/>
          <w:b/>
          <w:bCs/>
          <w:sz w:val="22"/>
          <w:szCs w:val="22"/>
        </w:rPr>
        <w:tab/>
      </w:r>
      <w:r w:rsidR="000971E8">
        <w:rPr>
          <w:rStyle w:val="fs15fw6"/>
          <w:b/>
          <w:bCs/>
          <w:sz w:val="22"/>
          <w:szCs w:val="22"/>
        </w:rPr>
        <w:tab/>
      </w:r>
      <w:r w:rsidR="000971E8">
        <w:rPr>
          <w:rStyle w:val="fs15fw6"/>
          <w:b/>
          <w:bCs/>
          <w:sz w:val="22"/>
          <w:szCs w:val="22"/>
        </w:rPr>
        <w:tab/>
      </w:r>
      <w:r w:rsidR="000971E8">
        <w:rPr>
          <w:rStyle w:val="fs15fw6"/>
          <w:b/>
          <w:bCs/>
          <w:sz w:val="22"/>
          <w:szCs w:val="22"/>
        </w:rPr>
        <w:tab/>
      </w:r>
      <w:r w:rsidR="000971E8">
        <w:rPr>
          <w:rStyle w:val="fs15fw6"/>
          <w:b/>
          <w:bCs/>
          <w:sz w:val="22"/>
          <w:szCs w:val="22"/>
        </w:rPr>
        <w:tab/>
      </w:r>
      <w:r w:rsidR="000971E8">
        <w:rPr>
          <w:rStyle w:val="fs15fw6"/>
          <w:b/>
          <w:bCs/>
          <w:sz w:val="22"/>
          <w:szCs w:val="22"/>
        </w:rPr>
        <w:tab/>
      </w:r>
      <w:r w:rsidR="000971E8" w:rsidRPr="0070701A">
        <w:rPr>
          <w:sz w:val="22"/>
          <w:szCs w:val="22"/>
        </w:rPr>
        <w:t>GPA: 4</w:t>
      </w:r>
    </w:p>
    <w:p w14:paraId="76FC0AF6" w14:textId="36335592" w:rsidR="007C6018" w:rsidRDefault="003A3644" w:rsidP="0070701A">
      <w:pPr>
        <w:numPr>
          <w:ilvl w:val="0"/>
          <w:numId w:val="2"/>
        </w:numPr>
        <w:spacing w:line="240" w:lineRule="atLeast"/>
        <w:ind w:hanging="409"/>
        <w:rPr>
          <w:sz w:val="22"/>
          <w:szCs w:val="22"/>
        </w:rPr>
      </w:pPr>
      <w:r w:rsidRPr="0070701A">
        <w:rPr>
          <w:sz w:val="22"/>
          <w:szCs w:val="22"/>
        </w:rPr>
        <w:t>Relevant course work: Machine Learning and Applied Intelligence, Big Data Analytics, Data Visualization, Python</w:t>
      </w:r>
    </w:p>
    <w:p w14:paraId="06C4188A" w14:textId="77777777" w:rsidR="00DA14FA" w:rsidRPr="0070701A" w:rsidRDefault="00DA14FA" w:rsidP="00DA14FA">
      <w:pPr>
        <w:spacing w:line="240" w:lineRule="atLeast"/>
        <w:ind w:left="720"/>
        <w:rPr>
          <w:sz w:val="22"/>
          <w:szCs w:val="22"/>
        </w:rPr>
      </w:pPr>
    </w:p>
    <w:p w14:paraId="3E3D772E" w14:textId="77777777" w:rsidR="007C6018" w:rsidRPr="0070701A" w:rsidRDefault="003A3644">
      <w:pPr>
        <w:pBdr>
          <w:bottom w:val="single" w:sz="12" w:space="0" w:color="000000"/>
        </w:pBdr>
        <w:spacing w:line="240" w:lineRule="atLeast"/>
        <w:rPr>
          <w:b/>
          <w:bCs/>
          <w:caps/>
          <w:sz w:val="22"/>
          <w:szCs w:val="22"/>
        </w:rPr>
      </w:pPr>
      <w:r w:rsidRPr="0070701A">
        <w:rPr>
          <w:b/>
          <w:bCs/>
          <w:caps/>
          <w:sz w:val="22"/>
          <w:szCs w:val="22"/>
        </w:rPr>
        <w:t>skills</w:t>
      </w:r>
    </w:p>
    <w:p w14:paraId="5711E445" w14:textId="22184250" w:rsidR="007C6018" w:rsidRPr="0070701A" w:rsidRDefault="003A3644">
      <w:pPr>
        <w:spacing w:line="240" w:lineRule="atLeast"/>
        <w:rPr>
          <w:sz w:val="22"/>
          <w:szCs w:val="22"/>
        </w:rPr>
      </w:pPr>
      <w:r w:rsidRPr="0070701A">
        <w:rPr>
          <w:rStyle w:val="fs15fw6undefined"/>
          <w:b/>
          <w:bCs/>
          <w:sz w:val="22"/>
          <w:szCs w:val="22"/>
        </w:rPr>
        <w:t xml:space="preserve">Technologies: </w:t>
      </w:r>
      <w:r w:rsidRPr="0070701A">
        <w:rPr>
          <w:rStyle w:val="bullet-texttext-leftfs15word-wrap-normal"/>
          <w:sz w:val="22"/>
          <w:szCs w:val="22"/>
        </w:rPr>
        <w:t>AWS, C</w:t>
      </w:r>
      <w:r w:rsidR="003210DA">
        <w:rPr>
          <w:rStyle w:val="bullet-texttext-leftfs15word-wrap-normal"/>
          <w:sz w:val="22"/>
          <w:szCs w:val="22"/>
        </w:rPr>
        <w:t>#</w:t>
      </w:r>
      <w:r w:rsidRPr="0070701A">
        <w:rPr>
          <w:rStyle w:val="bullet-texttext-leftfs15word-wrap-normal"/>
          <w:sz w:val="22"/>
          <w:szCs w:val="22"/>
        </w:rPr>
        <w:t>, ASP.NET, CSS, Data Structures and Algorithms, HTML, JavaScript, Node, NoSQL, React, SQL, Angular, .Net Core</w:t>
      </w:r>
      <w:r w:rsidR="00DA14FA">
        <w:rPr>
          <w:rStyle w:val="bullet-texttext-leftfs15word-wrap-normal"/>
          <w:sz w:val="22"/>
          <w:szCs w:val="22"/>
        </w:rPr>
        <w:t xml:space="preserve">, </w:t>
      </w:r>
      <w:r w:rsidR="00E44183">
        <w:rPr>
          <w:rStyle w:val="bullet-texttext-leftfs15word-wrap-normal"/>
          <w:sz w:val="22"/>
          <w:szCs w:val="22"/>
        </w:rPr>
        <w:t xml:space="preserve">DevOps, </w:t>
      </w:r>
      <w:r w:rsidR="000437CB">
        <w:rPr>
          <w:rStyle w:val="bullet-texttext-leftfs15word-wrap-normal"/>
          <w:sz w:val="22"/>
          <w:szCs w:val="22"/>
        </w:rPr>
        <w:t>Vue</w:t>
      </w:r>
      <w:r w:rsidR="00D76B1F">
        <w:rPr>
          <w:rStyle w:val="bullet-texttext-leftfs15word-wrap-normal"/>
          <w:sz w:val="22"/>
          <w:szCs w:val="22"/>
        </w:rPr>
        <w:t>, JAVA, Golang</w:t>
      </w:r>
      <w:r w:rsidR="00222644">
        <w:rPr>
          <w:rStyle w:val="bullet-texttext-leftfs15word-wrap-normal"/>
          <w:sz w:val="22"/>
          <w:szCs w:val="22"/>
        </w:rPr>
        <w:t>, Bootstrap, WCF</w:t>
      </w:r>
      <w:r w:rsidR="00605024">
        <w:rPr>
          <w:rStyle w:val="bullet-texttext-leftfs15word-wrap-normal"/>
          <w:sz w:val="22"/>
          <w:szCs w:val="22"/>
        </w:rPr>
        <w:t>, Typescript</w:t>
      </w:r>
      <w:r w:rsidR="00FD0E16">
        <w:rPr>
          <w:rStyle w:val="bullet-texttext-leftfs15word-wrap-normal"/>
          <w:sz w:val="22"/>
          <w:szCs w:val="22"/>
        </w:rPr>
        <w:t>, Azure</w:t>
      </w:r>
      <w:r w:rsidR="00310ED7">
        <w:rPr>
          <w:rStyle w:val="bullet-texttext-leftfs15word-wrap-normal"/>
          <w:sz w:val="22"/>
          <w:szCs w:val="22"/>
        </w:rPr>
        <w:t>, Kafka</w:t>
      </w:r>
    </w:p>
    <w:p w14:paraId="13441CA3" w14:textId="37435B5D" w:rsidR="007C6018" w:rsidRDefault="003A3644">
      <w:pPr>
        <w:spacing w:line="240" w:lineRule="atLeast"/>
        <w:rPr>
          <w:rStyle w:val="bullet-texttext-leftfs15word-wrap-normal"/>
          <w:sz w:val="22"/>
          <w:szCs w:val="22"/>
        </w:rPr>
      </w:pPr>
      <w:r w:rsidRPr="0070701A">
        <w:rPr>
          <w:rStyle w:val="fs15fw6undefined"/>
          <w:b/>
          <w:bCs/>
          <w:sz w:val="22"/>
          <w:szCs w:val="22"/>
        </w:rPr>
        <w:t xml:space="preserve">Soft Skills: </w:t>
      </w:r>
      <w:r w:rsidRPr="0070701A">
        <w:rPr>
          <w:rStyle w:val="bullet-texttext-leftfs15word-wrap-normal"/>
          <w:sz w:val="22"/>
          <w:szCs w:val="22"/>
        </w:rPr>
        <w:t>Adaptability, Analytical Thinking, Communication skills, Decision-making, Interpersonal skills, Problem solving</w:t>
      </w:r>
    </w:p>
    <w:p w14:paraId="10085AAE" w14:textId="51682A40" w:rsidR="00211965" w:rsidRDefault="00211965">
      <w:pPr>
        <w:spacing w:line="240" w:lineRule="atLeast"/>
        <w:rPr>
          <w:rStyle w:val="bullet-texttext-leftfs15word-wrap-normal"/>
          <w:sz w:val="22"/>
          <w:szCs w:val="22"/>
        </w:rPr>
      </w:pPr>
      <w:r w:rsidRPr="00211965">
        <w:rPr>
          <w:rStyle w:val="bullet-texttext-leftfs15word-wrap-normal"/>
          <w:b/>
          <w:bCs/>
          <w:sz w:val="22"/>
          <w:szCs w:val="22"/>
        </w:rPr>
        <w:t>Operating Systems :</w:t>
      </w:r>
      <w:r>
        <w:rPr>
          <w:rStyle w:val="bullet-texttext-leftfs15word-wrap-normal"/>
          <w:sz w:val="22"/>
          <w:szCs w:val="22"/>
        </w:rPr>
        <w:t xml:space="preserve"> Linux</w:t>
      </w:r>
    </w:p>
    <w:p w14:paraId="4510D5F8" w14:textId="77777777" w:rsidR="00DA14FA" w:rsidRPr="0070701A" w:rsidRDefault="00DA14FA">
      <w:pPr>
        <w:spacing w:line="240" w:lineRule="atLeast"/>
        <w:rPr>
          <w:sz w:val="22"/>
          <w:szCs w:val="22"/>
        </w:rPr>
      </w:pPr>
    </w:p>
    <w:p w14:paraId="370B49C5" w14:textId="77777777" w:rsidR="007C6018" w:rsidRPr="0070701A" w:rsidRDefault="003A3644">
      <w:pPr>
        <w:pBdr>
          <w:bottom w:val="single" w:sz="12" w:space="0" w:color="000000"/>
        </w:pBdr>
        <w:spacing w:line="240" w:lineRule="atLeast"/>
        <w:rPr>
          <w:b/>
          <w:bCs/>
          <w:caps/>
          <w:sz w:val="22"/>
          <w:szCs w:val="22"/>
        </w:rPr>
      </w:pPr>
      <w:r w:rsidRPr="0070701A">
        <w:rPr>
          <w:b/>
          <w:bCs/>
          <w:caps/>
          <w:sz w:val="22"/>
          <w:szCs w:val="22"/>
        </w:rPr>
        <w:t>professional experience</w:t>
      </w:r>
    </w:p>
    <w:p w14:paraId="45A74F1C" w14:textId="62FC191C" w:rsidR="007C6018" w:rsidRPr="0070701A" w:rsidRDefault="003A3644">
      <w:pPr>
        <w:tabs>
          <w:tab w:val="right" w:pos="10800"/>
        </w:tabs>
        <w:spacing w:line="240" w:lineRule="atLeast"/>
        <w:rPr>
          <w:rStyle w:val="fs15fw6"/>
          <w:b/>
          <w:bCs/>
          <w:sz w:val="22"/>
          <w:szCs w:val="22"/>
        </w:rPr>
      </w:pPr>
      <w:r w:rsidRPr="0070701A">
        <w:rPr>
          <w:rStyle w:val="fs15fw6overflow-hidden"/>
          <w:b/>
          <w:bCs/>
          <w:sz w:val="22"/>
          <w:szCs w:val="22"/>
        </w:rPr>
        <w:t>Senior Software Engineer</w:t>
      </w:r>
      <w:r w:rsidR="0012737A">
        <w:rPr>
          <w:rStyle w:val="fs15fw6overflow-hidden"/>
          <w:b/>
          <w:bCs/>
          <w:sz w:val="22"/>
          <w:szCs w:val="22"/>
        </w:rPr>
        <w:t xml:space="preserve"> </w:t>
      </w:r>
      <w:r w:rsidR="00DA14FA">
        <w:rPr>
          <w:rStyle w:val="fs15fw6overflow-hidden"/>
          <w:b/>
          <w:bCs/>
          <w:sz w:val="22"/>
          <w:szCs w:val="22"/>
        </w:rPr>
        <w:t>: Accenture, Hyderabad</w:t>
      </w:r>
      <w:r w:rsidRPr="0070701A">
        <w:rPr>
          <w:rStyle w:val="fs15fw6"/>
          <w:b/>
          <w:bCs/>
          <w:sz w:val="22"/>
          <w:szCs w:val="22"/>
        </w:rPr>
        <w:tab/>
      </w:r>
      <w:r w:rsidRPr="0070701A">
        <w:rPr>
          <w:rStyle w:val="fs15fw6overflow-hidden"/>
          <w:b/>
          <w:bCs/>
          <w:sz w:val="22"/>
          <w:szCs w:val="22"/>
        </w:rPr>
        <w:t>December 2020 - October 2022</w:t>
      </w:r>
      <w:r w:rsidRPr="0070701A">
        <w:rPr>
          <w:rStyle w:val="fs15fw6"/>
          <w:b/>
          <w:bCs/>
          <w:sz w:val="22"/>
          <w:szCs w:val="22"/>
        </w:rPr>
        <w:tab/>
      </w:r>
      <w:r w:rsidRPr="0070701A">
        <w:rPr>
          <w:rStyle w:val="fs15fw6overflow-hidden"/>
          <w:b/>
          <w:bCs/>
          <w:sz w:val="22"/>
          <w:szCs w:val="22"/>
        </w:rPr>
        <w:t>Hyderabad, India</w:t>
      </w:r>
    </w:p>
    <w:p w14:paraId="3E92CB26" w14:textId="18687022" w:rsidR="007C6018" w:rsidRPr="0070701A" w:rsidRDefault="003A3644">
      <w:pPr>
        <w:numPr>
          <w:ilvl w:val="0"/>
          <w:numId w:val="3"/>
        </w:numPr>
        <w:spacing w:line="240" w:lineRule="atLeast"/>
        <w:ind w:hanging="409"/>
        <w:rPr>
          <w:sz w:val="22"/>
          <w:szCs w:val="22"/>
        </w:rPr>
      </w:pPr>
      <w:r w:rsidRPr="0070701A">
        <w:rPr>
          <w:sz w:val="22"/>
          <w:szCs w:val="22"/>
        </w:rPr>
        <w:t xml:space="preserve">Migrated on-premises applications to </w:t>
      </w:r>
      <w:r w:rsidR="00FD0E16">
        <w:rPr>
          <w:sz w:val="22"/>
          <w:szCs w:val="22"/>
        </w:rPr>
        <w:t>AWS</w:t>
      </w:r>
      <w:r w:rsidRPr="0070701A">
        <w:rPr>
          <w:sz w:val="22"/>
          <w:szCs w:val="22"/>
        </w:rPr>
        <w:t xml:space="preserve"> cloud infrastructure, ensuring seamless transition and achieving 99.9% system uptime.</w:t>
      </w:r>
    </w:p>
    <w:p w14:paraId="208852D0" w14:textId="14D33C50" w:rsidR="007C6018" w:rsidRPr="0070701A" w:rsidRDefault="003A3644">
      <w:pPr>
        <w:numPr>
          <w:ilvl w:val="0"/>
          <w:numId w:val="3"/>
        </w:numPr>
        <w:spacing w:line="240" w:lineRule="atLeast"/>
        <w:ind w:hanging="409"/>
        <w:rPr>
          <w:sz w:val="22"/>
          <w:szCs w:val="22"/>
        </w:rPr>
      </w:pPr>
      <w:r w:rsidRPr="0070701A">
        <w:rPr>
          <w:sz w:val="22"/>
          <w:szCs w:val="22"/>
        </w:rPr>
        <w:t xml:space="preserve">Designed and implemented </w:t>
      </w:r>
      <w:r w:rsidR="00B051DD">
        <w:rPr>
          <w:sz w:val="22"/>
          <w:szCs w:val="22"/>
        </w:rPr>
        <w:t>REST</w:t>
      </w:r>
      <w:r w:rsidR="0091494A">
        <w:rPr>
          <w:sz w:val="22"/>
          <w:szCs w:val="22"/>
        </w:rPr>
        <w:t>ful</w:t>
      </w:r>
      <w:r w:rsidRPr="0070701A">
        <w:rPr>
          <w:sz w:val="22"/>
          <w:szCs w:val="22"/>
        </w:rPr>
        <w:t xml:space="preserve"> APIs using ASP.NET MVC Core</w:t>
      </w:r>
      <w:r w:rsidR="00E52B98">
        <w:rPr>
          <w:sz w:val="22"/>
          <w:szCs w:val="22"/>
        </w:rPr>
        <w:t xml:space="preserve"> in </w:t>
      </w:r>
      <w:r w:rsidR="00E52B98" w:rsidRPr="00E52B98">
        <w:rPr>
          <w:sz w:val="22"/>
          <w:szCs w:val="22"/>
        </w:rPr>
        <w:t>Visual Studio</w:t>
      </w:r>
      <w:r w:rsidRPr="0070701A">
        <w:rPr>
          <w:sz w:val="22"/>
          <w:szCs w:val="22"/>
        </w:rPr>
        <w:t xml:space="preserve"> to efficiently store and display data on website, enhancing user experience and reducing page load times by 30%.</w:t>
      </w:r>
    </w:p>
    <w:p w14:paraId="5E090F81" w14:textId="528669A8" w:rsidR="007C6018" w:rsidRPr="0070701A" w:rsidRDefault="0049410D" w:rsidP="0070701A">
      <w:pPr>
        <w:numPr>
          <w:ilvl w:val="0"/>
          <w:numId w:val="3"/>
        </w:numPr>
        <w:spacing w:line="240" w:lineRule="atLeast"/>
        <w:ind w:hanging="409"/>
        <w:rPr>
          <w:sz w:val="22"/>
          <w:szCs w:val="22"/>
        </w:rPr>
      </w:pPr>
      <w:r>
        <w:rPr>
          <w:sz w:val="22"/>
          <w:szCs w:val="22"/>
        </w:rPr>
        <w:t>Worked in c</w:t>
      </w:r>
      <w:r w:rsidRPr="0070701A">
        <w:rPr>
          <w:sz w:val="22"/>
          <w:szCs w:val="22"/>
        </w:rPr>
        <w:t>ollaborat</w:t>
      </w:r>
      <w:r>
        <w:rPr>
          <w:sz w:val="22"/>
          <w:szCs w:val="22"/>
        </w:rPr>
        <w:t>ion</w:t>
      </w:r>
      <w:r w:rsidRPr="0070701A">
        <w:rPr>
          <w:sz w:val="22"/>
          <w:szCs w:val="22"/>
        </w:rPr>
        <w:t xml:space="preserve"> with stakeholders to gather and refine business requirements for new features, ensuring alignment with business goals and enhancing product functionality by 100% based on user feedback.</w:t>
      </w:r>
    </w:p>
    <w:p w14:paraId="773D559F" w14:textId="7C5C3F6E" w:rsidR="007C6018" w:rsidRPr="0070701A" w:rsidRDefault="003A3644">
      <w:pPr>
        <w:tabs>
          <w:tab w:val="right" w:pos="10800"/>
        </w:tabs>
        <w:spacing w:line="240" w:lineRule="atLeast"/>
        <w:rPr>
          <w:rStyle w:val="fs15fw6"/>
          <w:b/>
          <w:bCs/>
          <w:sz w:val="22"/>
          <w:szCs w:val="22"/>
        </w:rPr>
      </w:pPr>
      <w:r w:rsidRPr="0070701A">
        <w:rPr>
          <w:rStyle w:val="fs15fw6overflow-hidden"/>
          <w:b/>
          <w:bCs/>
          <w:sz w:val="22"/>
          <w:szCs w:val="22"/>
        </w:rPr>
        <w:t>Software Engineer</w:t>
      </w:r>
      <w:r w:rsidR="0012737A">
        <w:rPr>
          <w:rStyle w:val="fs15fw6overflow-hidden"/>
          <w:b/>
          <w:bCs/>
          <w:sz w:val="22"/>
          <w:szCs w:val="22"/>
        </w:rPr>
        <w:t xml:space="preserve"> </w:t>
      </w:r>
      <w:r w:rsidR="00DA14FA">
        <w:rPr>
          <w:rStyle w:val="fs15fw6overflow-hidden"/>
          <w:b/>
          <w:bCs/>
          <w:sz w:val="22"/>
          <w:szCs w:val="22"/>
        </w:rPr>
        <w:t>: Accenture, Hyderabad</w:t>
      </w:r>
      <w:r w:rsidRPr="0070701A">
        <w:rPr>
          <w:rStyle w:val="fs15fw6"/>
          <w:b/>
          <w:bCs/>
          <w:sz w:val="22"/>
          <w:szCs w:val="22"/>
        </w:rPr>
        <w:tab/>
      </w:r>
      <w:r w:rsidRPr="0070701A">
        <w:rPr>
          <w:rStyle w:val="fs15fw6overflow-hidden"/>
          <w:b/>
          <w:bCs/>
          <w:sz w:val="22"/>
          <w:szCs w:val="22"/>
        </w:rPr>
        <w:t>June 2019 - December 2020</w:t>
      </w:r>
      <w:r w:rsidRPr="0070701A">
        <w:rPr>
          <w:rStyle w:val="fs15fw6"/>
          <w:b/>
          <w:bCs/>
          <w:sz w:val="22"/>
          <w:szCs w:val="22"/>
        </w:rPr>
        <w:tab/>
      </w:r>
      <w:r w:rsidRPr="0070701A">
        <w:rPr>
          <w:rStyle w:val="fs15fw6overflow-hidden"/>
          <w:b/>
          <w:bCs/>
          <w:sz w:val="22"/>
          <w:szCs w:val="22"/>
        </w:rPr>
        <w:t>Hyderabad, India</w:t>
      </w:r>
    </w:p>
    <w:p w14:paraId="62E2DE63" w14:textId="767EA580" w:rsidR="001B2502" w:rsidRPr="001B2502" w:rsidRDefault="001B2502" w:rsidP="001B2502">
      <w:pPr>
        <w:numPr>
          <w:ilvl w:val="0"/>
          <w:numId w:val="4"/>
        </w:numPr>
        <w:spacing w:line="240" w:lineRule="atLeast"/>
        <w:ind w:hanging="409"/>
        <w:rPr>
          <w:sz w:val="22"/>
          <w:szCs w:val="22"/>
        </w:rPr>
      </w:pPr>
      <w:r w:rsidRPr="001B2502">
        <w:rPr>
          <w:sz w:val="22"/>
          <w:szCs w:val="22"/>
        </w:rPr>
        <w:t xml:space="preserve">Developed a responsive web application by </w:t>
      </w:r>
      <w:r w:rsidR="00940822">
        <w:rPr>
          <w:sz w:val="22"/>
          <w:szCs w:val="22"/>
        </w:rPr>
        <w:t xml:space="preserve">utilizing front end languages like </w:t>
      </w:r>
      <w:r w:rsidRPr="001B2502">
        <w:rPr>
          <w:sz w:val="22"/>
          <w:szCs w:val="22"/>
        </w:rPr>
        <w:t>JavaScript, HTML5, CSS3</w:t>
      </w:r>
      <w:r w:rsidR="001704C7" w:rsidRPr="001B2502">
        <w:rPr>
          <w:sz w:val="22"/>
          <w:szCs w:val="22"/>
        </w:rPr>
        <w:t xml:space="preserve">, </w:t>
      </w:r>
      <w:proofErr w:type="spellStart"/>
      <w:r w:rsidR="001704C7">
        <w:rPr>
          <w:sz w:val="22"/>
          <w:szCs w:val="22"/>
        </w:rPr>
        <w:t>Jquery</w:t>
      </w:r>
      <w:proofErr w:type="spellEnd"/>
      <w:r w:rsidR="001704C7">
        <w:rPr>
          <w:sz w:val="22"/>
          <w:szCs w:val="22"/>
        </w:rPr>
        <w:t xml:space="preserve"> with Ajax</w:t>
      </w:r>
      <w:r w:rsidR="001704C7" w:rsidRPr="001B2502">
        <w:rPr>
          <w:sz w:val="22"/>
          <w:szCs w:val="22"/>
        </w:rPr>
        <w:t xml:space="preserve"> </w:t>
      </w:r>
      <w:r w:rsidR="001704C7">
        <w:rPr>
          <w:sz w:val="22"/>
          <w:szCs w:val="22"/>
        </w:rPr>
        <w:t>,</w:t>
      </w:r>
      <w:r w:rsidRPr="001B2502">
        <w:rPr>
          <w:sz w:val="22"/>
          <w:szCs w:val="22"/>
        </w:rPr>
        <w:t>React</w:t>
      </w:r>
      <w:r w:rsidR="00FD2D76">
        <w:rPr>
          <w:sz w:val="22"/>
          <w:szCs w:val="22"/>
        </w:rPr>
        <w:t>.js</w:t>
      </w:r>
      <w:r w:rsidRPr="001B2502">
        <w:rPr>
          <w:sz w:val="22"/>
          <w:szCs w:val="22"/>
        </w:rPr>
        <w:t>,</w:t>
      </w:r>
      <w:r w:rsidR="00173110">
        <w:rPr>
          <w:sz w:val="22"/>
          <w:szCs w:val="22"/>
        </w:rPr>
        <w:t xml:space="preserve"> </w:t>
      </w:r>
      <w:r w:rsidR="00173110" w:rsidRPr="001B2502">
        <w:rPr>
          <w:sz w:val="22"/>
          <w:szCs w:val="22"/>
        </w:rPr>
        <w:t>Node</w:t>
      </w:r>
      <w:r w:rsidR="00173110">
        <w:rPr>
          <w:sz w:val="22"/>
          <w:szCs w:val="22"/>
        </w:rPr>
        <w:t>.js</w:t>
      </w:r>
      <w:r w:rsidRPr="001B2502">
        <w:rPr>
          <w:sz w:val="22"/>
          <w:szCs w:val="22"/>
        </w:rPr>
        <w:t xml:space="preserve"> and </w:t>
      </w:r>
      <w:r>
        <w:rPr>
          <w:sz w:val="22"/>
          <w:szCs w:val="22"/>
        </w:rPr>
        <w:t xml:space="preserve">Vue.js, </w:t>
      </w:r>
      <w:r w:rsidRPr="001B2502">
        <w:rPr>
          <w:sz w:val="22"/>
          <w:szCs w:val="22"/>
        </w:rPr>
        <w:t>resulting in a 30%</w:t>
      </w:r>
      <w:r>
        <w:rPr>
          <w:sz w:val="22"/>
          <w:szCs w:val="22"/>
        </w:rPr>
        <w:t xml:space="preserve"> </w:t>
      </w:r>
      <w:r w:rsidRPr="001B2502">
        <w:rPr>
          <w:sz w:val="22"/>
          <w:szCs w:val="22"/>
        </w:rPr>
        <w:t>increase in user engagement.</w:t>
      </w:r>
    </w:p>
    <w:p w14:paraId="41573345" w14:textId="4270225B" w:rsidR="007C6018" w:rsidRPr="0070701A" w:rsidRDefault="003A3644" w:rsidP="001B2502">
      <w:pPr>
        <w:numPr>
          <w:ilvl w:val="0"/>
          <w:numId w:val="4"/>
        </w:numPr>
        <w:spacing w:line="240" w:lineRule="atLeast"/>
        <w:ind w:hanging="409"/>
        <w:rPr>
          <w:sz w:val="22"/>
          <w:szCs w:val="22"/>
        </w:rPr>
      </w:pPr>
      <w:r w:rsidRPr="0070701A">
        <w:rPr>
          <w:sz w:val="22"/>
          <w:szCs w:val="22"/>
        </w:rPr>
        <w:t>Adhered to Agile sprints by collaborating with cross-functional teams, delivering key features and bug fixes on time and improving sprint velocity by 15%.</w:t>
      </w:r>
    </w:p>
    <w:p w14:paraId="24EA6727" w14:textId="77777777" w:rsidR="00DD452B" w:rsidRDefault="003A3644" w:rsidP="00DD452B">
      <w:pPr>
        <w:numPr>
          <w:ilvl w:val="0"/>
          <w:numId w:val="4"/>
        </w:numPr>
        <w:spacing w:line="240" w:lineRule="atLeast"/>
        <w:ind w:hanging="409"/>
        <w:rPr>
          <w:sz w:val="22"/>
          <w:szCs w:val="22"/>
        </w:rPr>
      </w:pPr>
      <w:r w:rsidRPr="00DD452B">
        <w:rPr>
          <w:sz w:val="22"/>
          <w:szCs w:val="22"/>
        </w:rPr>
        <w:t>Resolved critical security vulnerabilities in application by conducting thorough code reviews and implementing OWASP best practices, resulting in a 40% reduction in security risks.</w:t>
      </w:r>
    </w:p>
    <w:p w14:paraId="20B37EFB" w14:textId="4F83FB4A" w:rsidR="00DD452B" w:rsidRPr="00DD452B" w:rsidRDefault="00DD452B" w:rsidP="00DD452B">
      <w:pPr>
        <w:numPr>
          <w:ilvl w:val="0"/>
          <w:numId w:val="4"/>
        </w:numPr>
        <w:spacing w:line="240" w:lineRule="atLeast"/>
        <w:ind w:hanging="409"/>
        <w:rPr>
          <w:sz w:val="22"/>
          <w:szCs w:val="22"/>
        </w:rPr>
      </w:pPr>
      <w:r w:rsidRPr="00DD452B">
        <w:rPr>
          <w:b/>
          <w:bCs/>
          <w:sz w:val="22"/>
          <w:szCs w:val="22"/>
        </w:rPr>
        <w:t>Implemented TDD practices</w:t>
      </w:r>
      <w:r w:rsidRPr="00DD452B">
        <w:rPr>
          <w:sz w:val="22"/>
          <w:szCs w:val="22"/>
        </w:rPr>
        <w:t xml:space="preserve"> across development projects, achieving 95% code coverage and reducing post-deployment defects by 30%, ensuring higher reliability of applications.</w:t>
      </w:r>
    </w:p>
    <w:p w14:paraId="4384AEB0" w14:textId="29AB038A" w:rsidR="007C6018" w:rsidRPr="0070701A" w:rsidRDefault="003A3644">
      <w:pPr>
        <w:tabs>
          <w:tab w:val="right" w:pos="10800"/>
        </w:tabs>
        <w:spacing w:line="240" w:lineRule="atLeast"/>
        <w:rPr>
          <w:rStyle w:val="fs15fw6"/>
          <w:b/>
          <w:bCs/>
          <w:sz w:val="22"/>
          <w:szCs w:val="22"/>
        </w:rPr>
      </w:pPr>
      <w:r w:rsidRPr="0070701A">
        <w:rPr>
          <w:rStyle w:val="fs15fw6overflow-hidden"/>
          <w:b/>
          <w:bCs/>
          <w:sz w:val="22"/>
          <w:szCs w:val="22"/>
        </w:rPr>
        <w:t>Associate Software Engineer</w:t>
      </w:r>
      <w:r w:rsidR="0012737A">
        <w:rPr>
          <w:rStyle w:val="fs15fw6overflow-hidden"/>
          <w:b/>
          <w:bCs/>
          <w:sz w:val="22"/>
          <w:szCs w:val="22"/>
        </w:rPr>
        <w:t xml:space="preserve"> </w:t>
      </w:r>
      <w:r w:rsidR="00DA14FA">
        <w:rPr>
          <w:rStyle w:val="fs15fw6overflow-hidden"/>
          <w:b/>
          <w:bCs/>
          <w:sz w:val="22"/>
          <w:szCs w:val="22"/>
        </w:rPr>
        <w:t>: Accenture, Hyderabad</w:t>
      </w:r>
      <w:r w:rsidRPr="0070701A">
        <w:rPr>
          <w:rStyle w:val="fs15fw6"/>
          <w:b/>
          <w:bCs/>
          <w:sz w:val="22"/>
          <w:szCs w:val="22"/>
        </w:rPr>
        <w:tab/>
      </w:r>
      <w:r w:rsidRPr="0070701A">
        <w:rPr>
          <w:rStyle w:val="fs15fw6overflow-hidden"/>
          <w:b/>
          <w:bCs/>
          <w:sz w:val="22"/>
          <w:szCs w:val="22"/>
        </w:rPr>
        <w:t>September 2017 - June 2019</w:t>
      </w:r>
      <w:r w:rsidRPr="0070701A">
        <w:rPr>
          <w:rStyle w:val="fs15fw6"/>
          <w:b/>
          <w:bCs/>
          <w:sz w:val="22"/>
          <w:szCs w:val="22"/>
        </w:rPr>
        <w:tab/>
      </w:r>
    </w:p>
    <w:p w14:paraId="4AABABF9" w14:textId="77777777" w:rsidR="00474B97" w:rsidRDefault="00474B97">
      <w:pPr>
        <w:numPr>
          <w:ilvl w:val="0"/>
          <w:numId w:val="5"/>
        </w:numPr>
        <w:spacing w:line="240" w:lineRule="atLeast"/>
        <w:ind w:hanging="409"/>
        <w:rPr>
          <w:sz w:val="22"/>
          <w:szCs w:val="22"/>
        </w:rPr>
      </w:pPr>
      <w:r w:rsidRPr="00474B97">
        <w:rPr>
          <w:b/>
          <w:bCs/>
          <w:sz w:val="22"/>
          <w:szCs w:val="22"/>
        </w:rPr>
        <w:t>Developed and optimized data access layers</w:t>
      </w:r>
      <w:r w:rsidRPr="00474B97">
        <w:rPr>
          <w:sz w:val="22"/>
          <w:szCs w:val="22"/>
        </w:rPr>
        <w:t xml:space="preserve"> using </w:t>
      </w:r>
      <w:r w:rsidRPr="00474B97">
        <w:rPr>
          <w:b/>
          <w:bCs/>
          <w:sz w:val="22"/>
          <w:szCs w:val="22"/>
        </w:rPr>
        <w:t>ADO.NET</w:t>
      </w:r>
      <w:r w:rsidRPr="00474B97">
        <w:rPr>
          <w:sz w:val="22"/>
          <w:szCs w:val="22"/>
        </w:rPr>
        <w:t xml:space="preserve"> and </w:t>
      </w:r>
      <w:r w:rsidRPr="00474B97">
        <w:rPr>
          <w:b/>
          <w:bCs/>
          <w:sz w:val="22"/>
          <w:szCs w:val="22"/>
        </w:rPr>
        <w:t>Entity Framework</w:t>
      </w:r>
      <w:r w:rsidRPr="00474B97">
        <w:rPr>
          <w:sz w:val="22"/>
          <w:szCs w:val="22"/>
        </w:rPr>
        <w:t>, reducing query execution times by 25% and improving overall application performance.</w:t>
      </w:r>
    </w:p>
    <w:p w14:paraId="13D0BEFC" w14:textId="2A9C5668" w:rsidR="007C6018" w:rsidRPr="0070701A" w:rsidRDefault="003A3644">
      <w:pPr>
        <w:numPr>
          <w:ilvl w:val="0"/>
          <w:numId w:val="5"/>
        </w:numPr>
        <w:spacing w:line="240" w:lineRule="atLeast"/>
        <w:ind w:hanging="409"/>
        <w:rPr>
          <w:sz w:val="22"/>
          <w:szCs w:val="22"/>
        </w:rPr>
      </w:pPr>
      <w:r w:rsidRPr="0070701A">
        <w:rPr>
          <w:sz w:val="22"/>
          <w:szCs w:val="22"/>
        </w:rPr>
        <w:t>Leveraged version control services such as Microsoft TFS</w:t>
      </w:r>
      <w:r w:rsidR="0043345D">
        <w:rPr>
          <w:sz w:val="22"/>
          <w:szCs w:val="22"/>
        </w:rPr>
        <w:t>, SVN</w:t>
      </w:r>
      <w:r w:rsidRPr="0070701A">
        <w:rPr>
          <w:sz w:val="22"/>
          <w:szCs w:val="22"/>
        </w:rPr>
        <w:t xml:space="preserve"> and GIT to streamline code management processes, ensuring version control.</w:t>
      </w:r>
    </w:p>
    <w:p w14:paraId="6AF275EA" w14:textId="1F9DCEFD" w:rsidR="007C6018" w:rsidRDefault="003A3644" w:rsidP="0070701A">
      <w:pPr>
        <w:numPr>
          <w:ilvl w:val="0"/>
          <w:numId w:val="5"/>
        </w:numPr>
        <w:spacing w:line="240" w:lineRule="atLeast"/>
        <w:ind w:hanging="409"/>
        <w:rPr>
          <w:sz w:val="22"/>
          <w:szCs w:val="22"/>
        </w:rPr>
      </w:pPr>
      <w:r w:rsidRPr="0070701A">
        <w:rPr>
          <w:sz w:val="22"/>
          <w:szCs w:val="22"/>
        </w:rPr>
        <w:t>Automated</w:t>
      </w:r>
      <w:r w:rsidR="00605024">
        <w:rPr>
          <w:sz w:val="22"/>
          <w:szCs w:val="22"/>
        </w:rPr>
        <w:t xml:space="preserve"> </w:t>
      </w:r>
      <w:r w:rsidR="00605024" w:rsidRPr="00605024">
        <w:rPr>
          <w:sz w:val="22"/>
          <w:szCs w:val="22"/>
        </w:rPr>
        <w:t>efficient ETL</w:t>
      </w:r>
      <w:r w:rsidRPr="0070701A">
        <w:rPr>
          <w:sz w:val="22"/>
          <w:szCs w:val="22"/>
        </w:rPr>
        <w:t xml:space="preserve"> data workflows using SSIS, reducing manual data processing time by 40% and improving overall team productivity.</w:t>
      </w:r>
    </w:p>
    <w:p w14:paraId="7C70E90B" w14:textId="77777777" w:rsidR="00DA14FA" w:rsidRPr="0070701A" w:rsidRDefault="00DA14FA" w:rsidP="00DA14FA">
      <w:pPr>
        <w:spacing w:line="240" w:lineRule="atLeast"/>
        <w:ind w:left="720"/>
        <w:rPr>
          <w:sz w:val="22"/>
          <w:szCs w:val="22"/>
        </w:rPr>
      </w:pPr>
    </w:p>
    <w:p w14:paraId="72A27848" w14:textId="77777777" w:rsidR="007C6018" w:rsidRPr="0070701A" w:rsidRDefault="003A3644">
      <w:pPr>
        <w:pBdr>
          <w:bottom w:val="single" w:sz="12" w:space="0" w:color="000000"/>
        </w:pBdr>
        <w:spacing w:line="240" w:lineRule="atLeast"/>
        <w:rPr>
          <w:b/>
          <w:bCs/>
          <w:caps/>
          <w:sz w:val="22"/>
          <w:szCs w:val="22"/>
        </w:rPr>
      </w:pPr>
      <w:r w:rsidRPr="0070701A">
        <w:rPr>
          <w:b/>
          <w:bCs/>
          <w:caps/>
          <w:sz w:val="22"/>
          <w:szCs w:val="22"/>
        </w:rPr>
        <w:t>projects</w:t>
      </w:r>
    </w:p>
    <w:p w14:paraId="5DED601C" w14:textId="77777777" w:rsidR="007C6018" w:rsidRPr="0070701A" w:rsidRDefault="003A3644">
      <w:pPr>
        <w:tabs>
          <w:tab w:val="right" w:pos="10800"/>
        </w:tabs>
        <w:spacing w:line="240" w:lineRule="atLeast"/>
        <w:rPr>
          <w:rStyle w:val="fs15fw6"/>
          <w:b/>
          <w:bCs/>
          <w:sz w:val="22"/>
          <w:szCs w:val="22"/>
        </w:rPr>
      </w:pPr>
      <w:r w:rsidRPr="0070701A">
        <w:rPr>
          <w:rStyle w:val="fs15fw6overflow-hidden"/>
          <w:b/>
          <w:bCs/>
          <w:sz w:val="22"/>
          <w:szCs w:val="22"/>
        </w:rPr>
        <w:t>Object Classification using Machine Learning</w:t>
      </w:r>
      <w:r w:rsidRPr="0070701A">
        <w:rPr>
          <w:rStyle w:val="fs15fw6"/>
          <w:b/>
          <w:bCs/>
          <w:sz w:val="22"/>
          <w:szCs w:val="22"/>
        </w:rPr>
        <w:tab/>
      </w:r>
      <w:r w:rsidRPr="0070701A">
        <w:rPr>
          <w:rStyle w:val="fs15fw6overflow-hidden"/>
          <w:b/>
          <w:bCs/>
          <w:sz w:val="22"/>
          <w:szCs w:val="22"/>
        </w:rPr>
        <w:t>November 2023 - December 2023</w:t>
      </w:r>
    </w:p>
    <w:p w14:paraId="768CF90C" w14:textId="77777777" w:rsidR="007C6018" w:rsidRPr="0070701A" w:rsidRDefault="003A3644">
      <w:pPr>
        <w:tabs>
          <w:tab w:val="right" w:pos="10800"/>
        </w:tabs>
        <w:spacing w:line="240" w:lineRule="atLeast"/>
        <w:rPr>
          <w:rStyle w:val="fs15fw6"/>
          <w:b/>
          <w:bCs/>
          <w:sz w:val="22"/>
          <w:szCs w:val="22"/>
        </w:rPr>
      </w:pPr>
      <w:r w:rsidRPr="0070701A">
        <w:rPr>
          <w:rStyle w:val="fs15fw4overflow-hidden"/>
          <w:sz w:val="22"/>
          <w:szCs w:val="22"/>
        </w:rPr>
        <w:t>Arizona State University</w:t>
      </w:r>
      <w:r w:rsidRPr="0070701A">
        <w:rPr>
          <w:rStyle w:val="fs15fw6"/>
          <w:b/>
          <w:bCs/>
          <w:sz w:val="22"/>
          <w:szCs w:val="22"/>
        </w:rPr>
        <w:tab/>
      </w:r>
      <w:r w:rsidRPr="0070701A">
        <w:rPr>
          <w:rStyle w:val="fs15fw6overflow-hidden"/>
          <w:b/>
          <w:bCs/>
          <w:sz w:val="22"/>
          <w:szCs w:val="22"/>
        </w:rPr>
        <w:t>Tempe, Arizona</w:t>
      </w:r>
    </w:p>
    <w:p w14:paraId="193B2A43" w14:textId="77777777" w:rsidR="007C6018" w:rsidRPr="0070701A" w:rsidRDefault="003A3644">
      <w:pPr>
        <w:numPr>
          <w:ilvl w:val="0"/>
          <w:numId w:val="6"/>
        </w:numPr>
        <w:spacing w:line="240" w:lineRule="atLeast"/>
        <w:ind w:hanging="409"/>
        <w:rPr>
          <w:sz w:val="22"/>
          <w:szCs w:val="22"/>
        </w:rPr>
      </w:pPr>
      <w:r w:rsidRPr="0070701A">
        <w:rPr>
          <w:sz w:val="22"/>
          <w:szCs w:val="22"/>
        </w:rPr>
        <w:t>Developed a mobile robot capable of autonomous navigation and object identification using a camera, achieving a 95% success rate in object identification.</w:t>
      </w:r>
    </w:p>
    <w:p w14:paraId="0DD10B35" w14:textId="77777777" w:rsidR="007C6018" w:rsidRPr="0070701A" w:rsidRDefault="003A3644">
      <w:pPr>
        <w:spacing w:line="240" w:lineRule="atLeast"/>
        <w:rPr>
          <w:sz w:val="22"/>
          <w:szCs w:val="22"/>
        </w:rPr>
      </w:pPr>
      <w:r w:rsidRPr="0070701A">
        <w:rPr>
          <w:sz w:val="22"/>
          <w:szCs w:val="22"/>
        </w:rPr>
        <w:t> </w:t>
      </w:r>
    </w:p>
    <w:p w14:paraId="27A7B2F1" w14:textId="77777777" w:rsidR="007C6018" w:rsidRPr="0070701A" w:rsidRDefault="003A3644">
      <w:pPr>
        <w:pBdr>
          <w:bottom w:val="single" w:sz="12" w:space="0" w:color="000000"/>
        </w:pBdr>
        <w:spacing w:line="240" w:lineRule="atLeast"/>
        <w:rPr>
          <w:b/>
          <w:bCs/>
          <w:caps/>
          <w:sz w:val="22"/>
          <w:szCs w:val="22"/>
        </w:rPr>
      </w:pPr>
      <w:r w:rsidRPr="0070701A">
        <w:rPr>
          <w:b/>
          <w:bCs/>
          <w:caps/>
          <w:sz w:val="22"/>
          <w:szCs w:val="22"/>
        </w:rPr>
        <w:t>other work experience</w:t>
      </w:r>
    </w:p>
    <w:p w14:paraId="7DB02180" w14:textId="66ED28D9" w:rsidR="007C6018" w:rsidRPr="00DA14FA" w:rsidRDefault="003A3644">
      <w:pPr>
        <w:tabs>
          <w:tab w:val="right" w:pos="10800"/>
        </w:tabs>
        <w:spacing w:line="240" w:lineRule="atLeast"/>
        <w:rPr>
          <w:rStyle w:val="fs15fw6"/>
          <w:b/>
          <w:bCs/>
          <w:sz w:val="22"/>
          <w:szCs w:val="22"/>
        </w:rPr>
      </w:pPr>
      <w:r w:rsidRPr="0070701A">
        <w:rPr>
          <w:rStyle w:val="fs15fw6overflow-hidden"/>
          <w:b/>
          <w:bCs/>
          <w:sz w:val="22"/>
          <w:szCs w:val="22"/>
        </w:rPr>
        <w:t>Grader</w:t>
      </w:r>
      <w:r w:rsidR="00DA14FA">
        <w:rPr>
          <w:rStyle w:val="fs15fw6overflow-hidden"/>
          <w:b/>
          <w:bCs/>
          <w:sz w:val="22"/>
          <w:szCs w:val="22"/>
        </w:rPr>
        <w:t xml:space="preserve"> (</w:t>
      </w:r>
      <w:r w:rsidR="00DA14FA" w:rsidRPr="0070701A">
        <w:rPr>
          <w:rStyle w:val="fs15fw4overflow-hidden"/>
          <w:sz w:val="22"/>
          <w:szCs w:val="22"/>
        </w:rPr>
        <w:t>Digital Image Processing course</w:t>
      </w:r>
      <w:r w:rsidR="00DA14FA">
        <w:rPr>
          <w:rStyle w:val="fs15fw4overflow-hidden"/>
          <w:sz w:val="22"/>
          <w:szCs w:val="22"/>
        </w:rPr>
        <w:t>)</w:t>
      </w:r>
      <w:r w:rsidR="00DA14FA">
        <w:rPr>
          <w:rStyle w:val="fs15fw6overflow-hidden"/>
          <w:b/>
          <w:bCs/>
          <w:sz w:val="22"/>
          <w:szCs w:val="22"/>
        </w:rPr>
        <w:t xml:space="preserve">: </w:t>
      </w:r>
      <w:r w:rsidR="00DA14FA" w:rsidRPr="0070701A">
        <w:rPr>
          <w:rStyle w:val="fs15fw4overflow-hidden"/>
          <w:sz w:val="22"/>
          <w:szCs w:val="22"/>
        </w:rPr>
        <w:t>Arizona State University</w:t>
      </w:r>
      <w:r w:rsidR="00DA14FA">
        <w:rPr>
          <w:rStyle w:val="fs15fw4overflow-hidden"/>
          <w:sz w:val="22"/>
          <w:szCs w:val="22"/>
        </w:rPr>
        <w:t>, Tempe</w:t>
      </w:r>
      <w:r w:rsidRPr="0070701A">
        <w:rPr>
          <w:rStyle w:val="fs15fw6"/>
          <w:b/>
          <w:bCs/>
          <w:sz w:val="22"/>
          <w:szCs w:val="22"/>
        </w:rPr>
        <w:tab/>
      </w:r>
      <w:r w:rsidRPr="0070701A">
        <w:rPr>
          <w:rStyle w:val="fs15fw6overflow-hidden"/>
          <w:b/>
          <w:bCs/>
          <w:sz w:val="22"/>
          <w:szCs w:val="22"/>
        </w:rPr>
        <w:t xml:space="preserve">August 2024 - </w:t>
      </w:r>
      <w:r w:rsidR="007A561F" w:rsidRPr="0070701A">
        <w:rPr>
          <w:rStyle w:val="fs15fw6overflow-hidden"/>
          <w:b/>
          <w:bCs/>
          <w:sz w:val="22"/>
          <w:szCs w:val="22"/>
        </w:rPr>
        <w:t>December 202</w:t>
      </w:r>
      <w:r w:rsidR="007A561F">
        <w:rPr>
          <w:rStyle w:val="fs15fw6overflow-hidden"/>
          <w:b/>
          <w:bCs/>
          <w:sz w:val="22"/>
          <w:szCs w:val="22"/>
        </w:rPr>
        <w:t>4</w:t>
      </w:r>
      <w:r w:rsidRPr="0070701A">
        <w:rPr>
          <w:rStyle w:val="fs15fw6"/>
          <w:b/>
          <w:bCs/>
          <w:sz w:val="22"/>
          <w:szCs w:val="22"/>
        </w:rPr>
        <w:tab/>
      </w:r>
    </w:p>
    <w:sectPr w:rsidR="007C6018" w:rsidRPr="00DA14FA">
      <w:pgSz w:w="12225" w:h="15810"/>
      <w:pgMar w:top="719" w:right="719" w:bottom="719" w:left="719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C39014EE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4B182EC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92AF2B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3FAB2C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6E6B59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82E75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672629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A84805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11ED56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1E40EB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49E1B2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632F12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6E6C0D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442A3A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8EEDBE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AF6FE6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47E5D6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8C012A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01E27A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A0E08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2DEA72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680167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5A605E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670305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4DE48B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4223D5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CD2AC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474C84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F8ADB3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26AD7D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7F88BC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D56516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FB8FA8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75C70D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3C4BB7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918227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977E69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46C2CB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108CF9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828359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5FA545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154C9B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EBA1F0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104EB1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346328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58B6CC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7E24BC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3BC843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946580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CA82BA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8A451C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2D242E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1269F5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37E025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539588549">
    <w:abstractNumId w:val="0"/>
  </w:num>
  <w:num w:numId="2" w16cid:durableId="813983604">
    <w:abstractNumId w:val="1"/>
  </w:num>
  <w:num w:numId="3" w16cid:durableId="533538395">
    <w:abstractNumId w:val="2"/>
  </w:num>
  <w:num w:numId="4" w16cid:durableId="2020572231">
    <w:abstractNumId w:val="3"/>
  </w:num>
  <w:num w:numId="5" w16cid:durableId="596987502">
    <w:abstractNumId w:val="4"/>
  </w:num>
  <w:num w:numId="6" w16cid:durableId="9394836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6018"/>
    <w:rsid w:val="000437CB"/>
    <w:rsid w:val="000971E8"/>
    <w:rsid w:val="00121E60"/>
    <w:rsid w:val="0012737A"/>
    <w:rsid w:val="00165635"/>
    <w:rsid w:val="001704C7"/>
    <w:rsid w:val="00173110"/>
    <w:rsid w:val="00197A2E"/>
    <w:rsid w:val="001B2502"/>
    <w:rsid w:val="001E73ED"/>
    <w:rsid w:val="001F423F"/>
    <w:rsid w:val="00211965"/>
    <w:rsid w:val="00222644"/>
    <w:rsid w:val="002710D3"/>
    <w:rsid w:val="002C21E7"/>
    <w:rsid w:val="002F493E"/>
    <w:rsid w:val="002F7E72"/>
    <w:rsid w:val="00310ED7"/>
    <w:rsid w:val="003210DA"/>
    <w:rsid w:val="00353F8E"/>
    <w:rsid w:val="00364B5B"/>
    <w:rsid w:val="003A3644"/>
    <w:rsid w:val="0041687B"/>
    <w:rsid w:val="0043345D"/>
    <w:rsid w:val="00474B97"/>
    <w:rsid w:val="0049410D"/>
    <w:rsid w:val="00605024"/>
    <w:rsid w:val="006C127E"/>
    <w:rsid w:val="0070701A"/>
    <w:rsid w:val="007158FB"/>
    <w:rsid w:val="007A32F4"/>
    <w:rsid w:val="007A561F"/>
    <w:rsid w:val="007B5DDD"/>
    <w:rsid w:val="007C6018"/>
    <w:rsid w:val="00812448"/>
    <w:rsid w:val="008D27F2"/>
    <w:rsid w:val="0091494A"/>
    <w:rsid w:val="00940049"/>
    <w:rsid w:val="00940822"/>
    <w:rsid w:val="00A60CED"/>
    <w:rsid w:val="00A93768"/>
    <w:rsid w:val="00AC1665"/>
    <w:rsid w:val="00AC51EE"/>
    <w:rsid w:val="00B051DD"/>
    <w:rsid w:val="00B6362A"/>
    <w:rsid w:val="00C71A21"/>
    <w:rsid w:val="00CE1ABB"/>
    <w:rsid w:val="00D76B1F"/>
    <w:rsid w:val="00DA14FA"/>
    <w:rsid w:val="00DD452B"/>
    <w:rsid w:val="00E2552B"/>
    <w:rsid w:val="00E44183"/>
    <w:rsid w:val="00E44ABE"/>
    <w:rsid w:val="00E52B98"/>
    <w:rsid w:val="00E94E01"/>
    <w:rsid w:val="00F970F3"/>
    <w:rsid w:val="00FC3F7C"/>
    <w:rsid w:val="00FD0E16"/>
    <w:rsid w:val="00FD2D76"/>
    <w:rsid w:val="00FE1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FCB01"/>
  <w15:docId w15:val="{1F4A7DCC-0371-4944-9272-4C94DD941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5fw6overflow-hidden">
    <w:name w:val="fs15 fw6 overflow-hidden"/>
    <w:basedOn w:val="DefaultParagraphFont"/>
  </w:style>
  <w:style w:type="character" w:customStyle="1" w:styleId="fs15fw6">
    <w:name w:val="fs15 fw6"/>
    <w:basedOn w:val="DefaultParagraphFont"/>
  </w:style>
  <w:style w:type="character" w:customStyle="1" w:styleId="fs15fw4overflow-hidden">
    <w:name w:val="fs15 fw4 overflow-hidden"/>
    <w:basedOn w:val="DefaultParagraphFont"/>
  </w:style>
  <w:style w:type="character" w:customStyle="1" w:styleId="fs15fw6undefined">
    <w:name w:val="fs15 fw6 undefined"/>
    <w:basedOn w:val="DefaultParagraphFont"/>
  </w:style>
  <w:style w:type="character" w:customStyle="1" w:styleId="bullet-texttext-leftfs15word-wrap-normal">
    <w:name w:val="bullet-text text-left fs15 word-wrap-normal"/>
    <w:basedOn w:val="DefaultParagraphFont"/>
  </w:style>
  <w:style w:type="character" w:styleId="Hyperlink">
    <w:name w:val="Hyperlink"/>
    <w:basedOn w:val="DefaultParagraphFont"/>
    <w:uiPriority w:val="99"/>
    <w:unhideWhenUsed/>
    <w:rsid w:val="00A937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37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puthi@asu.edu" TargetMode="External"/><Relationship Id="rId5" Type="http://schemas.openxmlformats.org/officeDocument/2006/relationships/hyperlink" Target="https://www.linkedin.com/in/sravya-reddy-4a74bb353/&#160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510</Words>
  <Characters>2908</Characters>
  <Application>Microsoft Office Word</Application>
  <DocSecurity>0</DocSecurity>
  <Lines>24</Lines>
  <Paragraphs>6</Paragraphs>
  <ScaleCrop>false</ScaleCrop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cp:lastModifiedBy>Sravya Puthi</cp:lastModifiedBy>
  <cp:revision>3</cp:revision>
  <dcterms:created xsi:type="dcterms:W3CDTF">2025-01-20T20:44:00Z</dcterms:created>
  <dcterms:modified xsi:type="dcterms:W3CDTF">2025-03-18T18:14:00Z</dcterms:modified>
</cp:coreProperties>
</file>