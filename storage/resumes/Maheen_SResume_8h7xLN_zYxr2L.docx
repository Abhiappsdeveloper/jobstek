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2F042" w14:textId="3CA40FF9" w:rsidR="007C3B32" w:rsidRDefault="002A13A0">
      <w:pPr>
        <w:pStyle w:val="div"/>
        <w:spacing w:line="260" w:lineRule="atLeast"/>
        <w:jc w:val="center"/>
        <w:rPr>
          <w:rFonts w:ascii="Palatino Linotype" w:eastAsia="Palatino Linotype" w:hAnsi="Palatino Linotype" w:cs="Palatino Linotype"/>
          <w:noProof/>
          <w:color w:val="4A4A4A"/>
          <w:sz w:val="20"/>
          <w:szCs w:val="20"/>
        </w:rPr>
      </w:pPr>
      <w:r>
        <w:rPr>
          <w:rFonts w:ascii="Palatino Linotype" w:eastAsia="Palatino Linotype" w:hAnsi="Palatino Linotype" w:cs="Palatino Linotype"/>
          <w:noProof/>
        </w:rPr>
        <w:drawing>
          <wp:anchor distT="0" distB="0" distL="114300" distR="114300" simplePos="0" relativeHeight="251658240" behindDoc="0" locked="0" layoutInCell="1" allowOverlap="1" wp14:anchorId="0389BE0A" wp14:editId="41202202">
            <wp:simplePos x="0" y="0"/>
            <wp:positionH relativeFrom="margin">
              <wp:align>right</wp:align>
            </wp:positionH>
            <wp:positionV relativeFrom="page">
              <wp:posOffset>99060</wp:posOffset>
            </wp:positionV>
            <wp:extent cx="822960" cy="743585"/>
            <wp:effectExtent l="0" t="0" r="0" b="0"/>
            <wp:wrapNone/>
            <wp:docPr id="437309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9923" name="Picture 437309923"/>
                    <pic:cNvPicPr/>
                  </pic:nvPicPr>
                  <pic:blipFill>
                    <a:blip r:embed="rId5">
                      <a:extLst>
                        <a:ext uri="{28A0092B-C50C-407E-A947-70E740481C1C}">
                          <a14:useLocalDpi xmlns:a14="http://schemas.microsoft.com/office/drawing/2010/main" val="0"/>
                        </a:ext>
                      </a:extLst>
                    </a:blip>
                    <a:stretch>
                      <a:fillRect/>
                    </a:stretch>
                  </pic:blipFill>
                  <pic:spPr>
                    <a:xfrm>
                      <a:off x="0" y="0"/>
                      <a:ext cx="822960" cy="743585"/>
                    </a:xfrm>
                    <a:prstGeom prst="rect">
                      <a:avLst/>
                    </a:prstGeom>
                  </pic:spPr>
                </pic:pic>
              </a:graphicData>
            </a:graphic>
          </wp:anchor>
        </w:drawing>
      </w:r>
    </w:p>
    <w:p w14:paraId="7806F757" w14:textId="1D610BAA" w:rsidR="00B32236" w:rsidRDefault="00B32236">
      <w:pPr>
        <w:pStyle w:val="div"/>
        <w:spacing w:line="260" w:lineRule="atLeast"/>
        <w:jc w:val="center"/>
        <w:rPr>
          <w:rFonts w:ascii="Palatino Linotype" w:eastAsia="Palatino Linotype" w:hAnsi="Palatino Linotype" w:cs="Palatino Linotype"/>
          <w:color w:val="4A4A4A"/>
          <w:sz w:val="20"/>
          <w:szCs w:val="20"/>
        </w:rPr>
      </w:pPr>
    </w:p>
    <w:p w14:paraId="3D07F71B" w14:textId="503281A2" w:rsidR="007C3B32" w:rsidRDefault="00B32236" w:rsidP="00B33C18">
      <w:pPr>
        <w:pStyle w:val="divname"/>
        <w:jc w:val="left"/>
        <w:rPr>
          <w:rFonts w:ascii="Palatino Linotype" w:eastAsia="Palatino Linotype" w:hAnsi="Palatino Linotype" w:cs="Palatino Linotype"/>
        </w:rPr>
      </w:pPr>
      <w:r>
        <w:rPr>
          <w:rStyle w:val="span"/>
          <w:rFonts w:ascii="Palatino Linotype" w:eastAsia="Palatino Linotype" w:hAnsi="Palatino Linotype" w:cs="Palatino Linotype"/>
          <w:sz w:val="52"/>
          <w:szCs w:val="52"/>
        </w:rPr>
        <w:t>Maheen</w:t>
      </w:r>
      <w:r w:rsidR="00956FAA">
        <w:rPr>
          <w:rStyle w:val="span"/>
          <w:rFonts w:ascii="Palatino Linotype" w:eastAsia="Palatino Linotype" w:hAnsi="Palatino Linotype" w:cs="Palatino Linotype"/>
          <w:sz w:val="52"/>
          <w:szCs w:val="52"/>
        </w:rPr>
        <w:t xml:space="preserve"> S</w:t>
      </w:r>
      <w:r w:rsidR="002C43A2">
        <w:rPr>
          <w:rStyle w:val="span"/>
          <w:rFonts w:ascii="Palatino Linotype" w:eastAsia="Palatino Linotype" w:hAnsi="Palatino Linotype" w:cs="Palatino Linotype"/>
          <w:sz w:val="52"/>
          <w:szCs w:val="52"/>
        </w:rPr>
        <w:t xml:space="preserve">             </w:t>
      </w:r>
    </w:p>
    <w:p w14:paraId="71A5271F" w14:textId="08AFCE7D" w:rsidR="009D1A25" w:rsidRDefault="00E928E1" w:rsidP="009D1A25">
      <w:pPr>
        <w:pStyle w:val="divaddress"/>
        <w:spacing w:before="100"/>
        <w:jc w:val="left"/>
        <w:rPr>
          <w:rFonts w:ascii="Palatino Linotype" w:eastAsia="Palatino Linotype" w:hAnsi="Palatino Linotype" w:cs="Palatino Linotype"/>
          <w:color w:val="4A4A4A"/>
        </w:rPr>
      </w:pPr>
      <w:r w:rsidRPr="00E928E1">
        <w:rPr>
          <w:rFonts w:ascii="Palatino Linotype" w:eastAsia="Palatino Linotype" w:hAnsi="Palatino Linotype" w:cs="Palatino Linotype"/>
          <w:color w:val="4A4A4A"/>
        </w:rPr>
        <w:t>smaheenanalyst@gmail.com</w:t>
      </w:r>
      <w:r w:rsidR="009D1A25">
        <w:rPr>
          <w:rStyle w:val="span"/>
          <w:rFonts w:ascii="Palatino Linotype" w:eastAsia="Palatino Linotype" w:hAnsi="Palatino Linotype" w:cs="Palatino Linotype"/>
          <w:color w:val="4A4A4A"/>
          <w:sz w:val="20"/>
          <w:szCs w:val="20"/>
        </w:rPr>
        <w:t xml:space="preserve"> </w:t>
      </w:r>
      <w:r w:rsidR="009D1A25">
        <w:rPr>
          <w:rStyle w:val="sprtr"/>
          <w:rFonts w:ascii="Palatino Linotype" w:eastAsia="Palatino Linotype" w:hAnsi="Palatino Linotype" w:cs="Palatino Linotype"/>
          <w:color w:val="4A4A4A"/>
        </w:rPr>
        <w:t>  | (</w:t>
      </w:r>
      <w:r w:rsidR="009D1A25">
        <w:rPr>
          <w:rStyle w:val="span"/>
          <w:rFonts w:ascii="Palatino Linotype" w:eastAsia="Palatino Linotype" w:hAnsi="Palatino Linotype" w:cs="Palatino Linotype"/>
          <w:color w:val="4A4A4A"/>
          <w:sz w:val="20"/>
          <w:szCs w:val="20"/>
        </w:rPr>
        <w:t>6</w:t>
      </w:r>
      <w:r w:rsidR="00EF0C5D">
        <w:rPr>
          <w:rStyle w:val="span"/>
          <w:rFonts w:ascii="Palatino Linotype" w:eastAsia="Palatino Linotype" w:hAnsi="Palatino Linotype" w:cs="Palatino Linotype"/>
          <w:color w:val="4A4A4A"/>
          <w:sz w:val="20"/>
          <w:szCs w:val="20"/>
        </w:rPr>
        <w:t>23</w:t>
      </w:r>
      <w:r w:rsidR="00BF33C4">
        <w:rPr>
          <w:rStyle w:val="span"/>
          <w:rFonts w:ascii="Palatino Linotype" w:eastAsia="Palatino Linotype" w:hAnsi="Palatino Linotype" w:cs="Palatino Linotype"/>
          <w:color w:val="4A4A4A"/>
          <w:sz w:val="20"/>
          <w:szCs w:val="20"/>
        </w:rPr>
        <w:t>)469-8426</w:t>
      </w:r>
      <w:r w:rsidR="009D1A25">
        <w:rPr>
          <w:rStyle w:val="span"/>
          <w:rFonts w:ascii="Palatino Linotype" w:eastAsia="Palatino Linotype" w:hAnsi="Palatino Linotype" w:cs="Palatino Linotype"/>
          <w:color w:val="4A4A4A"/>
          <w:sz w:val="20"/>
          <w:szCs w:val="20"/>
        </w:rPr>
        <w:t xml:space="preserve"> </w:t>
      </w:r>
      <w:r w:rsidR="009D1A25">
        <w:rPr>
          <w:rStyle w:val="sprtr"/>
          <w:rFonts w:ascii="Palatino Linotype" w:eastAsia="Palatino Linotype" w:hAnsi="Palatino Linotype" w:cs="Palatino Linotype"/>
          <w:color w:val="4A4A4A"/>
        </w:rPr>
        <w:t>  |  </w:t>
      </w:r>
      <w:r w:rsidR="009D1A25">
        <w:rPr>
          <w:rStyle w:val="span"/>
          <w:rFonts w:ascii="Palatino Linotype" w:eastAsia="Palatino Linotype" w:hAnsi="Palatino Linotype" w:cs="Palatino Linotype"/>
          <w:color w:val="4A4A4A"/>
          <w:sz w:val="20"/>
          <w:szCs w:val="20"/>
        </w:rPr>
        <w:t xml:space="preserve"> Phoenix AZ </w:t>
      </w:r>
    </w:p>
    <w:p w14:paraId="71F07419" w14:textId="469F9DF4" w:rsidR="004D10E4" w:rsidRPr="004D10E4" w:rsidRDefault="00000000" w:rsidP="004D10E4">
      <w:pPr>
        <w:pStyle w:val="divdocumentheading"/>
        <w:tabs>
          <w:tab w:val="center" w:pos="10840"/>
        </w:tabs>
        <w:spacing w:before="300" w:line="260" w:lineRule="atLeast"/>
        <w:rPr>
          <w:rFonts w:ascii="Palatino Linotype" w:eastAsia="Palatino Linotype" w:hAnsi="Palatino Linotype" w:cs="Palatino Linotype"/>
          <w:color w:val="4A4A4A"/>
          <w:sz w:val="20"/>
          <w:szCs w:val="20"/>
        </w:rPr>
      </w:pPr>
      <w:r w:rsidRPr="00C523E4">
        <w:rPr>
          <w:rStyle w:val="divdocumentdivsectiontitle"/>
          <w:rFonts w:ascii="Palatino Linotype" w:eastAsia="Palatino Linotype" w:hAnsi="Palatino Linotype" w:cs="Palatino Linotype"/>
          <w:sz w:val="28"/>
          <w:szCs w:val="28"/>
        </w:rPr>
        <w:t xml:space="preserve">Summary   </w:t>
      </w:r>
      <w:r w:rsidRPr="00C523E4">
        <w:rPr>
          <w:rFonts w:ascii="Palatino Linotype" w:eastAsia="Palatino Linotype" w:hAnsi="Palatino Linotype" w:cs="Palatino Linotype"/>
          <w:strike/>
          <w:color w:val="BCBFC3"/>
          <w:sz w:val="28"/>
          <w:szCs w:val="28"/>
        </w:rPr>
        <w:t xml:space="preserve"> </w:t>
      </w:r>
      <w:r w:rsidRPr="00C523E4">
        <w:rPr>
          <w:rFonts w:ascii="Palatino Linotype" w:eastAsia="Palatino Linotype" w:hAnsi="Palatino Linotype" w:cs="Palatino Linotype"/>
          <w:strike/>
          <w:color w:val="BCBFC3"/>
          <w:sz w:val="28"/>
          <w:szCs w:val="28"/>
        </w:rPr>
        <w:tab/>
      </w:r>
      <w:r w:rsidR="00FD61AC">
        <w:rPr>
          <w:rFonts w:ascii="Palatino Linotype" w:eastAsia="Palatino Linotype" w:hAnsi="Palatino Linotype" w:cs="Palatino Linotype"/>
          <w:strike/>
          <w:color w:val="BCBFC3"/>
          <w:sz w:val="28"/>
          <w:szCs w:val="28"/>
        </w:rPr>
        <w:br/>
      </w:r>
      <w:r w:rsidR="00FD61AC" w:rsidRPr="00001D24">
        <w:rPr>
          <w:rFonts w:ascii="Palatino Linotype" w:eastAsia="Palatino Linotype" w:hAnsi="Palatino Linotype" w:cs="Palatino Linotype"/>
          <w:color w:val="4A4A4A"/>
          <w:sz w:val="20"/>
          <w:szCs w:val="20"/>
        </w:rPr>
        <w:t>Business</w:t>
      </w:r>
      <w:r w:rsidR="00FD61AC">
        <w:rPr>
          <w:rFonts w:ascii="Palatino Linotype" w:eastAsia="Palatino Linotype" w:hAnsi="Palatino Linotype" w:cs="Palatino Linotype"/>
          <w:color w:val="4A4A4A"/>
          <w:sz w:val="20"/>
          <w:szCs w:val="20"/>
        </w:rPr>
        <w:t xml:space="preserve"> System</w:t>
      </w:r>
      <w:r w:rsidR="00FD61AC" w:rsidRPr="00001D24">
        <w:rPr>
          <w:rFonts w:ascii="Palatino Linotype" w:eastAsia="Palatino Linotype" w:hAnsi="Palatino Linotype" w:cs="Palatino Linotype"/>
          <w:color w:val="4A4A4A"/>
          <w:sz w:val="20"/>
          <w:szCs w:val="20"/>
        </w:rPr>
        <w:t xml:space="preserve"> Analyst</w:t>
      </w:r>
      <w:r w:rsidR="00FD61AC">
        <w:rPr>
          <w:rFonts w:ascii="Palatino Linotype" w:eastAsia="Palatino Linotype" w:hAnsi="Palatino Linotype" w:cs="Palatino Linotype"/>
          <w:color w:val="4A4A4A"/>
          <w:sz w:val="20"/>
          <w:szCs w:val="20"/>
        </w:rPr>
        <w:t xml:space="preserve"> </w:t>
      </w:r>
      <w:r w:rsidR="00FD61AC" w:rsidRPr="00FD61AC">
        <w:rPr>
          <w:rFonts w:ascii="Palatino Linotype" w:eastAsia="Palatino Linotype" w:hAnsi="Palatino Linotype" w:cs="Palatino Linotype"/>
          <w:color w:val="4A4A4A"/>
          <w:sz w:val="20"/>
          <w:szCs w:val="20"/>
        </w:rPr>
        <w:t>with 8+ years of working experience with industry standard methodologies like System Development Life Cycle (SDLC), AGILE and Waterfall. Extensive working experience in Health Care, Education, Supply chain domain with strong knowledge of Provider, Member and Claims domains. Strong knowledge of Portal's, like Member, Provider, Provider Space and Facets. Experience in gathering requirements and designing various documents including the Business requirements document (BRD), Functional requirement document, Use Case Specifications, Technical Specification Document (TSD), Systems Design Specification (SDS) and User Acceptance Testing documents. Conducting JAD sessions with end users, business and IT stakeholders. Supporting all the documents with UML Diagrams such as Use Case Diagrams, Class Diagrams, Activity Diagrams, Data Flow Diagrams and Process Flows (Business and System) using UML modeling tools such as MS Visi</w:t>
      </w:r>
      <w:r w:rsidR="00FD61AC">
        <w:rPr>
          <w:rFonts w:ascii="Palatino Linotype" w:eastAsia="Palatino Linotype" w:hAnsi="Palatino Linotype" w:cs="Palatino Linotype"/>
          <w:color w:val="4A4A4A"/>
          <w:sz w:val="20"/>
          <w:szCs w:val="20"/>
        </w:rPr>
        <w:t>o</w:t>
      </w:r>
      <w:r w:rsidR="004D10E4">
        <w:rPr>
          <w:rFonts w:ascii="Palatino Linotype" w:eastAsia="Palatino Linotype" w:hAnsi="Palatino Linotype" w:cs="Palatino Linotype"/>
          <w:color w:val="4A4A4A"/>
          <w:sz w:val="20"/>
          <w:szCs w:val="20"/>
        </w:rPr>
        <w:t>.</w:t>
      </w:r>
      <w:r w:rsidR="004D10E4" w:rsidRPr="004D10E4">
        <w:t xml:space="preserve"> </w:t>
      </w:r>
      <w:r w:rsidR="004D10E4">
        <w:rPr>
          <w:rFonts w:ascii="Palatino Linotype" w:eastAsia="Palatino Linotype" w:hAnsi="Palatino Linotype" w:cs="Palatino Linotype"/>
          <w:color w:val="4A4A4A"/>
          <w:sz w:val="20"/>
          <w:szCs w:val="20"/>
        </w:rPr>
        <w:t>E</w:t>
      </w:r>
      <w:r w:rsidR="004D10E4" w:rsidRPr="004D10E4">
        <w:rPr>
          <w:rFonts w:ascii="Palatino Linotype" w:eastAsia="Palatino Linotype" w:hAnsi="Palatino Linotype" w:cs="Palatino Linotype"/>
          <w:color w:val="4A4A4A"/>
          <w:sz w:val="20"/>
          <w:szCs w:val="20"/>
        </w:rPr>
        <w:t>xperience leading and managing projects from initiation to completion, ensuring timely delivery within budget and scope. Expert in analyzing complex data sets to develop descriptive, diagnostic, predictive, and prescriptive reports that drive strategic decision-making. Proficient in creating and maintaining comprehensive reports using Power BI and other Microsoft 365 tools to effectively visualize data and communicate findings. Skilled in identifying opportunities for process optimization and implementing improvements to enhance efficiency through process mapping. Adept at collaborating with cross-functional teams, including IT, finance, and operations, to gather requirements and ensure successful project outcomes. Strong influencing skills to drive project success and foster a culture of continuous improvement.</w:t>
      </w:r>
    </w:p>
    <w:p w14:paraId="30A2CA56" w14:textId="4DB5F07F" w:rsidR="004D10E4" w:rsidRPr="004D10E4" w:rsidRDefault="004D10E4" w:rsidP="004D10E4">
      <w:pPr>
        <w:pStyle w:val="divdocumentheading"/>
        <w:numPr>
          <w:ilvl w:val="0"/>
          <w:numId w:val="351"/>
        </w:numPr>
        <w:tabs>
          <w:tab w:val="center" w:pos="10840"/>
        </w:tabs>
        <w:spacing w:before="300" w:line="260" w:lineRule="atLeast"/>
        <w:rPr>
          <w:rFonts w:ascii="Palatino Linotype" w:eastAsia="Palatino Linotype" w:hAnsi="Palatino Linotype" w:cs="Palatino Linotype"/>
          <w:color w:val="4A4A4A"/>
          <w:sz w:val="20"/>
          <w:szCs w:val="20"/>
        </w:rPr>
      </w:pPr>
      <w:r w:rsidRPr="004D10E4">
        <w:rPr>
          <w:rFonts w:ascii="Palatino Linotype" w:eastAsia="Palatino Linotype" w:hAnsi="Palatino Linotype" w:cs="Palatino Linotype"/>
          <w:b/>
          <w:bCs/>
          <w:color w:val="4A4A4A"/>
          <w:sz w:val="20"/>
          <w:szCs w:val="20"/>
        </w:rPr>
        <w:t>Project Management:</w:t>
      </w:r>
      <w:r w:rsidRPr="004D10E4">
        <w:rPr>
          <w:rFonts w:ascii="Palatino Linotype" w:eastAsia="Palatino Linotype" w:hAnsi="Palatino Linotype" w:cs="Palatino Linotype"/>
          <w:color w:val="4A4A4A"/>
          <w:sz w:val="20"/>
          <w:szCs w:val="20"/>
        </w:rPr>
        <w:t xml:space="preserve"> Led and managed multiple projects from initiation to completion, consistently delivering on time and within budget.​</w:t>
      </w:r>
    </w:p>
    <w:p w14:paraId="70390467" w14:textId="77777777" w:rsidR="004D10E4" w:rsidRPr="004D10E4" w:rsidRDefault="004D10E4" w:rsidP="004D10E4">
      <w:pPr>
        <w:pStyle w:val="divdocumentheading"/>
        <w:numPr>
          <w:ilvl w:val="0"/>
          <w:numId w:val="351"/>
        </w:numPr>
        <w:tabs>
          <w:tab w:val="center" w:pos="10840"/>
        </w:tabs>
        <w:spacing w:before="300" w:line="260" w:lineRule="atLeast"/>
        <w:rPr>
          <w:rFonts w:ascii="Palatino Linotype" w:eastAsia="Palatino Linotype" w:hAnsi="Palatino Linotype" w:cs="Palatino Linotype"/>
          <w:color w:val="4A4A4A"/>
          <w:sz w:val="20"/>
          <w:szCs w:val="20"/>
        </w:rPr>
      </w:pPr>
      <w:r w:rsidRPr="004D10E4">
        <w:rPr>
          <w:rFonts w:ascii="Palatino Linotype" w:eastAsia="Palatino Linotype" w:hAnsi="Palatino Linotype" w:cs="Palatino Linotype"/>
          <w:b/>
          <w:bCs/>
          <w:color w:val="4A4A4A"/>
          <w:sz w:val="20"/>
          <w:szCs w:val="20"/>
        </w:rPr>
        <w:t>Data Analytics:</w:t>
      </w:r>
      <w:r w:rsidRPr="004D10E4">
        <w:rPr>
          <w:rFonts w:ascii="Palatino Linotype" w:eastAsia="Palatino Linotype" w:hAnsi="Palatino Linotype" w:cs="Palatino Linotype"/>
          <w:color w:val="4A4A4A"/>
          <w:sz w:val="20"/>
          <w:szCs w:val="20"/>
        </w:rPr>
        <w:t xml:space="preserve"> Analyzed complex data sets to develop comprehensive reports, providing actionable insights that informed strategic decisions.​</w:t>
      </w:r>
    </w:p>
    <w:p w14:paraId="566AE857" w14:textId="77777777" w:rsidR="004D10E4" w:rsidRPr="004D10E4" w:rsidRDefault="004D10E4" w:rsidP="004D10E4">
      <w:pPr>
        <w:pStyle w:val="divdocumentheading"/>
        <w:numPr>
          <w:ilvl w:val="0"/>
          <w:numId w:val="351"/>
        </w:numPr>
        <w:tabs>
          <w:tab w:val="center" w:pos="10840"/>
        </w:tabs>
        <w:spacing w:before="300" w:line="260" w:lineRule="atLeast"/>
        <w:rPr>
          <w:rFonts w:ascii="Palatino Linotype" w:eastAsia="Palatino Linotype" w:hAnsi="Palatino Linotype" w:cs="Palatino Linotype"/>
          <w:color w:val="4A4A4A"/>
          <w:sz w:val="20"/>
          <w:szCs w:val="20"/>
        </w:rPr>
      </w:pPr>
      <w:r w:rsidRPr="004D10E4">
        <w:rPr>
          <w:rFonts w:ascii="Palatino Linotype" w:eastAsia="Palatino Linotype" w:hAnsi="Palatino Linotype" w:cs="Palatino Linotype"/>
          <w:b/>
          <w:bCs/>
          <w:color w:val="4A4A4A"/>
          <w:sz w:val="20"/>
          <w:szCs w:val="20"/>
        </w:rPr>
        <w:t>Report Development:</w:t>
      </w:r>
      <w:r w:rsidRPr="004D10E4">
        <w:rPr>
          <w:rFonts w:ascii="Palatino Linotype" w:eastAsia="Palatino Linotype" w:hAnsi="Palatino Linotype" w:cs="Palatino Linotype"/>
          <w:color w:val="4A4A4A"/>
          <w:sz w:val="20"/>
          <w:szCs w:val="20"/>
        </w:rPr>
        <w:t xml:space="preserve"> Created and maintained dynamic reports and dashboards using Power BI and Microsoft 365 tools, enhancing data visualization and communication.​</w:t>
      </w:r>
    </w:p>
    <w:p w14:paraId="5E60346F" w14:textId="02AF62AA" w:rsidR="004D10E4" w:rsidRPr="004D10E4" w:rsidRDefault="004D10E4" w:rsidP="004D10E4">
      <w:pPr>
        <w:pStyle w:val="divdocumentheading"/>
        <w:numPr>
          <w:ilvl w:val="0"/>
          <w:numId w:val="351"/>
        </w:numPr>
        <w:tabs>
          <w:tab w:val="center" w:pos="10840"/>
        </w:tabs>
        <w:spacing w:before="300" w:line="260" w:lineRule="atLeast"/>
        <w:rPr>
          <w:rFonts w:ascii="Palatino Linotype" w:eastAsia="Palatino Linotype" w:hAnsi="Palatino Linotype" w:cs="Palatino Linotype"/>
          <w:color w:val="4A4A4A"/>
          <w:sz w:val="20"/>
          <w:szCs w:val="20"/>
        </w:rPr>
      </w:pPr>
      <w:r w:rsidRPr="004D10E4">
        <w:rPr>
          <w:rFonts w:ascii="Palatino Linotype" w:eastAsia="Palatino Linotype" w:hAnsi="Palatino Linotype" w:cs="Palatino Linotype"/>
          <w:b/>
          <w:bCs/>
          <w:color w:val="4A4A4A"/>
          <w:sz w:val="20"/>
          <w:szCs w:val="20"/>
        </w:rPr>
        <w:t>Process Improvement:</w:t>
      </w:r>
      <w:r w:rsidRPr="004D10E4">
        <w:rPr>
          <w:rFonts w:ascii="Palatino Linotype" w:eastAsia="Palatino Linotype" w:hAnsi="Palatino Linotype" w:cs="Palatino Linotype"/>
          <w:color w:val="4A4A4A"/>
          <w:sz w:val="20"/>
          <w:szCs w:val="20"/>
        </w:rPr>
        <w:t xml:space="preserve"> Identified and implemented process enhancements through detailed process mapping, resulting in increased operational efficiency.​</w:t>
      </w:r>
      <w:r>
        <w:rPr>
          <w:rFonts w:ascii="Palatino Linotype" w:eastAsia="Palatino Linotype" w:hAnsi="Palatino Linotype" w:cs="Palatino Linotype"/>
          <w:color w:val="4A4A4A"/>
          <w:sz w:val="20"/>
          <w:szCs w:val="20"/>
        </w:rPr>
        <w:br/>
      </w:r>
      <w:r w:rsidR="00D749F6">
        <w:rPr>
          <w:rFonts w:ascii="Palatino Linotype" w:eastAsia="Palatino Linotype" w:hAnsi="Palatino Linotype" w:cs="Palatino Linotype"/>
          <w:color w:val="4A4A4A"/>
          <w:sz w:val="20"/>
          <w:szCs w:val="20"/>
        </w:rPr>
        <w:br/>
      </w:r>
    </w:p>
    <w:p w14:paraId="1507BEF5" w14:textId="77777777" w:rsidR="007C3B32" w:rsidRPr="00C523E4" w:rsidRDefault="00000000">
      <w:pPr>
        <w:pStyle w:val="divdocumentheading"/>
        <w:tabs>
          <w:tab w:val="center" w:pos="10840"/>
        </w:tabs>
        <w:spacing w:before="300" w:line="260" w:lineRule="atLeast"/>
        <w:rPr>
          <w:rFonts w:ascii="Palatino Linotype" w:eastAsia="Palatino Linotype" w:hAnsi="Palatino Linotype" w:cs="Palatino Linotype"/>
          <w:color w:val="4A4A4A"/>
          <w:sz w:val="28"/>
          <w:szCs w:val="28"/>
        </w:rPr>
      </w:pPr>
      <w:r w:rsidRPr="00C523E4">
        <w:rPr>
          <w:rStyle w:val="divdocumentdivsectiontitle"/>
          <w:rFonts w:ascii="Palatino Linotype" w:eastAsia="Palatino Linotype" w:hAnsi="Palatino Linotype" w:cs="Palatino Linotype"/>
          <w:sz w:val="28"/>
          <w:szCs w:val="28"/>
        </w:rPr>
        <w:t xml:space="preserve">Skills &amp; Tools   </w:t>
      </w:r>
      <w:r w:rsidRPr="00C523E4">
        <w:rPr>
          <w:rFonts w:ascii="Palatino Linotype" w:eastAsia="Palatino Linotype" w:hAnsi="Palatino Linotype" w:cs="Palatino Linotype"/>
          <w:strike/>
          <w:color w:val="BCBFC3"/>
          <w:sz w:val="28"/>
          <w:szCs w:val="28"/>
        </w:rPr>
        <w:t xml:space="preserve"> </w:t>
      </w:r>
      <w:r w:rsidRPr="00C523E4">
        <w:rPr>
          <w:rFonts w:ascii="Palatino Linotype" w:eastAsia="Palatino Linotype" w:hAnsi="Palatino Linotype" w:cs="Palatino Linotype"/>
          <w:strike/>
          <w:color w:val="BCBFC3"/>
          <w:sz w:val="28"/>
          <w:szCs w:val="28"/>
        </w:rPr>
        <w:tab/>
      </w:r>
    </w:p>
    <w:tbl>
      <w:tblPr>
        <w:tblStyle w:val="divdocumenttable"/>
        <w:tblW w:w="0" w:type="auto"/>
        <w:tblLayout w:type="fixed"/>
        <w:tblCellMar>
          <w:left w:w="0" w:type="dxa"/>
          <w:right w:w="0" w:type="dxa"/>
        </w:tblCellMar>
        <w:tblLook w:val="05E0" w:firstRow="1" w:lastRow="1" w:firstColumn="1" w:lastColumn="1" w:noHBand="0" w:noVBand="1"/>
      </w:tblPr>
      <w:tblGrid>
        <w:gridCol w:w="5420"/>
        <w:gridCol w:w="5420"/>
      </w:tblGrid>
      <w:tr w:rsidR="007C3B32" w14:paraId="7FBC08FB" w14:textId="77777777">
        <w:tc>
          <w:tcPr>
            <w:tcW w:w="5420" w:type="dxa"/>
            <w:tcMar>
              <w:top w:w="0" w:type="dxa"/>
              <w:left w:w="0" w:type="dxa"/>
              <w:bottom w:w="0" w:type="dxa"/>
              <w:right w:w="0" w:type="dxa"/>
            </w:tcMar>
            <w:hideMark/>
          </w:tcPr>
          <w:p w14:paraId="65356DC8" w14:textId="77777777" w:rsidR="007C3B32"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Business Requirement Documentation and Analysis</w:t>
            </w:r>
          </w:p>
          <w:p w14:paraId="11B2C863" w14:textId="0737D281" w:rsidR="007C3B32" w:rsidRPr="0058244F" w:rsidRDefault="00000000" w:rsidP="0058244F">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Agile methodologies</w:t>
            </w:r>
          </w:p>
          <w:p w14:paraId="12BE3EB5" w14:textId="77777777" w:rsidR="007C3B32"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Scrum framework</w:t>
            </w:r>
          </w:p>
          <w:p w14:paraId="277856D5" w14:textId="77777777" w:rsidR="007C3B32" w:rsidRDefault="00000000">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User Acceptance Testing</w:t>
            </w:r>
          </w:p>
          <w:p w14:paraId="3E40F90F" w14:textId="68460B30" w:rsidR="007C3B32" w:rsidRPr="00411973" w:rsidRDefault="00000000" w:rsidP="00411973">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Data analysis</w:t>
            </w:r>
            <w:r w:rsidR="003668A0">
              <w:rPr>
                <w:rFonts w:ascii="Palatino Linotype" w:eastAsia="Palatino Linotype" w:hAnsi="Palatino Linotype" w:cs="Palatino Linotype"/>
                <w:color w:val="4A4A4A"/>
                <w:sz w:val="20"/>
                <w:szCs w:val="20"/>
              </w:rPr>
              <w:t xml:space="preserve"> and problem solving</w:t>
            </w:r>
          </w:p>
          <w:p w14:paraId="68E316B4" w14:textId="347E6672" w:rsidR="007C3B32" w:rsidRPr="0058244F" w:rsidRDefault="00000000" w:rsidP="0058244F">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Cross-functional team collaboration</w:t>
            </w:r>
          </w:p>
          <w:p w14:paraId="522C5F45" w14:textId="7FFAD3A8" w:rsidR="007C3B32" w:rsidRPr="00CD4F68" w:rsidRDefault="00000000" w:rsidP="00CD4F68">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Leadership</w:t>
            </w:r>
            <w:r w:rsidR="00CD4F68">
              <w:rPr>
                <w:rFonts w:ascii="Palatino Linotype" w:eastAsia="Palatino Linotype" w:hAnsi="Palatino Linotype" w:cs="Palatino Linotype"/>
                <w:color w:val="4A4A4A"/>
                <w:sz w:val="20"/>
                <w:szCs w:val="20"/>
              </w:rPr>
              <w:t xml:space="preserve"> and</w:t>
            </w:r>
            <w:r w:rsidR="007126A9">
              <w:rPr>
                <w:rFonts w:ascii="Palatino Linotype" w:eastAsia="Palatino Linotype" w:hAnsi="Palatino Linotype" w:cs="Palatino Linotype"/>
                <w:color w:val="4A4A4A"/>
                <w:sz w:val="20"/>
                <w:szCs w:val="20"/>
              </w:rPr>
              <w:t xml:space="preserve"> Time management</w:t>
            </w:r>
          </w:p>
          <w:p w14:paraId="120F9A5C" w14:textId="77777777" w:rsidR="007C3B32" w:rsidRDefault="00000000" w:rsidP="00C026F2">
            <w:pPr>
              <w:pStyle w:val="divdocumentulli"/>
              <w:numPr>
                <w:ilvl w:val="0"/>
                <w:numId w:val="1"/>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Strong communication skills</w:t>
            </w:r>
          </w:p>
          <w:p w14:paraId="6B786D5C" w14:textId="379AB763" w:rsidR="004E7A09" w:rsidRPr="00CE5290" w:rsidRDefault="004E7A09" w:rsidP="004E7A09">
            <w:pPr>
              <w:rPr>
                <w:rFonts w:ascii="Palatino Linotype" w:eastAsia="Palatino Linotype" w:hAnsi="Palatino Linotype" w:cs="Palatino Linotype"/>
                <w:color w:val="4A4A4A"/>
                <w:sz w:val="20"/>
                <w:szCs w:val="20"/>
              </w:rPr>
            </w:pPr>
          </w:p>
        </w:tc>
        <w:tc>
          <w:tcPr>
            <w:tcW w:w="5420" w:type="dxa"/>
            <w:tcBorders>
              <w:left w:val="single" w:sz="8" w:space="0" w:color="FEFDFD"/>
            </w:tcBorders>
            <w:tcMar>
              <w:top w:w="0" w:type="dxa"/>
              <w:left w:w="0" w:type="dxa"/>
              <w:bottom w:w="0" w:type="dxa"/>
              <w:right w:w="0" w:type="dxa"/>
            </w:tcMar>
            <w:hideMark/>
          </w:tcPr>
          <w:p w14:paraId="09077988" w14:textId="6484115B" w:rsidR="007C3B32" w:rsidRPr="00411973" w:rsidRDefault="00411973" w:rsidP="0041197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Rally</w:t>
            </w:r>
          </w:p>
          <w:p w14:paraId="7ECE1CFC" w14:textId="77777777" w:rsidR="007C3B32" w:rsidRDefault="00000000">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Azure DevOps</w:t>
            </w:r>
          </w:p>
          <w:p w14:paraId="24A7A384" w14:textId="61E0CDFF" w:rsidR="007C3B32" w:rsidRPr="00CD4F68" w:rsidRDefault="00000000" w:rsidP="00CD4F68">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HP ALM</w:t>
            </w:r>
          </w:p>
          <w:p w14:paraId="50AFDE38" w14:textId="5524CC3D" w:rsidR="007C3B32" w:rsidRPr="0058244F" w:rsidRDefault="00000000" w:rsidP="0058244F">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 xml:space="preserve">MS </w:t>
            </w:r>
            <w:r w:rsidR="0058244F">
              <w:rPr>
                <w:rFonts w:ascii="Palatino Linotype" w:eastAsia="Palatino Linotype" w:hAnsi="Palatino Linotype" w:cs="Palatino Linotype"/>
                <w:color w:val="4A4A4A"/>
                <w:sz w:val="20"/>
                <w:szCs w:val="20"/>
              </w:rPr>
              <w:t>(</w:t>
            </w:r>
            <w:r w:rsidRPr="00D952A9">
              <w:rPr>
                <w:rFonts w:ascii="Palatino Linotype" w:eastAsia="Palatino Linotype" w:hAnsi="Palatino Linotype" w:cs="Palatino Linotype"/>
                <w:color w:val="4A4A4A"/>
                <w:sz w:val="18"/>
                <w:szCs w:val="18"/>
              </w:rPr>
              <w:t>Project</w:t>
            </w:r>
            <w:r w:rsidR="0058244F" w:rsidRPr="00D952A9">
              <w:rPr>
                <w:rFonts w:ascii="Palatino Linotype" w:eastAsia="Palatino Linotype" w:hAnsi="Palatino Linotype" w:cs="Palatino Linotype"/>
                <w:color w:val="4A4A4A"/>
                <w:sz w:val="18"/>
                <w:szCs w:val="18"/>
              </w:rPr>
              <w:t>, SharePoint</w:t>
            </w:r>
            <w:r w:rsidR="0058244F">
              <w:rPr>
                <w:rFonts w:ascii="Palatino Linotype" w:eastAsia="Palatino Linotype" w:hAnsi="Palatino Linotype" w:cs="Palatino Linotype"/>
                <w:color w:val="4A4A4A"/>
                <w:sz w:val="20"/>
                <w:szCs w:val="20"/>
              </w:rPr>
              <w:t>)</w:t>
            </w:r>
          </w:p>
          <w:p w14:paraId="74683A8C" w14:textId="4B6FC0E8" w:rsidR="007C3B32" w:rsidRPr="0058244F" w:rsidRDefault="00000000" w:rsidP="0058244F">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C</w:t>
            </w:r>
            <w:r w:rsidR="00DF5029">
              <w:rPr>
                <w:rFonts w:ascii="Palatino Linotype" w:eastAsia="Palatino Linotype" w:hAnsi="Palatino Linotype" w:cs="Palatino Linotype"/>
                <w:color w:val="4A4A4A"/>
                <w:sz w:val="20"/>
                <w:szCs w:val="20"/>
              </w:rPr>
              <w:t>, C</w:t>
            </w:r>
            <w:r w:rsidR="0058244F">
              <w:rPr>
                <w:rFonts w:ascii="Palatino Linotype" w:eastAsia="Palatino Linotype" w:hAnsi="Palatino Linotype" w:cs="Palatino Linotype"/>
                <w:color w:val="4A4A4A"/>
                <w:sz w:val="20"/>
                <w:szCs w:val="20"/>
              </w:rPr>
              <w:t>++, HTML</w:t>
            </w:r>
          </w:p>
          <w:p w14:paraId="511F8725" w14:textId="77777777" w:rsidR="00411973" w:rsidRDefault="00000000" w:rsidP="0041197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SQL Server</w:t>
            </w:r>
          </w:p>
          <w:p w14:paraId="407B987E" w14:textId="77777777" w:rsidR="007C3B32" w:rsidRPr="0058244F" w:rsidRDefault="00000000" w:rsidP="0041197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sidRPr="00411973">
              <w:rPr>
                <w:rFonts w:ascii="Palatino Linotype" w:eastAsia="Palatino Linotype" w:hAnsi="Palatino Linotype" w:cs="Palatino Linotype"/>
                <w:color w:val="4A4A4A"/>
                <w:sz w:val="20"/>
                <w:szCs w:val="20"/>
              </w:rPr>
              <w:t>MS Office Products (</w:t>
            </w:r>
            <w:r w:rsidRPr="00411973">
              <w:rPr>
                <w:rFonts w:ascii="Palatino Linotype" w:eastAsia="Palatino Linotype" w:hAnsi="Palatino Linotype" w:cs="Palatino Linotype"/>
                <w:color w:val="4A4A4A"/>
                <w:sz w:val="18"/>
                <w:szCs w:val="18"/>
              </w:rPr>
              <w:t>PowerPoint, Excel, Word,</w:t>
            </w:r>
            <w:r w:rsidR="00411973" w:rsidRPr="00411973">
              <w:rPr>
                <w:rFonts w:ascii="Palatino Linotype" w:eastAsia="Palatino Linotype" w:hAnsi="Palatino Linotype" w:cs="Palatino Linotype"/>
                <w:color w:val="4A4A4A"/>
                <w:sz w:val="18"/>
                <w:szCs w:val="18"/>
              </w:rPr>
              <w:t xml:space="preserve"> Access,</w:t>
            </w:r>
            <w:r w:rsidRPr="00411973">
              <w:rPr>
                <w:rFonts w:ascii="Palatino Linotype" w:eastAsia="Palatino Linotype" w:hAnsi="Palatino Linotype" w:cs="Palatino Linotype"/>
                <w:color w:val="4A4A4A"/>
                <w:sz w:val="18"/>
                <w:szCs w:val="18"/>
              </w:rPr>
              <w:t xml:space="preserve"> Visio)</w:t>
            </w:r>
          </w:p>
          <w:p w14:paraId="0E020D11" w14:textId="001CF84F" w:rsidR="0058244F" w:rsidRPr="00411973" w:rsidRDefault="0058244F" w:rsidP="00411973">
            <w:pPr>
              <w:pStyle w:val="divdocumentulli"/>
              <w:numPr>
                <w:ilvl w:val="0"/>
                <w:numId w:val="2"/>
              </w:numPr>
              <w:spacing w:line="260" w:lineRule="atLeast"/>
              <w:ind w:left="280" w:hanging="192"/>
              <w:rPr>
                <w:rFonts w:ascii="Palatino Linotype" w:eastAsia="Palatino Linotype" w:hAnsi="Palatino Linotype" w:cs="Palatino Linotype"/>
                <w:color w:val="4A4A4A"/>
                <w:sz w:val="20"/>
                <w:szCs w:val="20"/>
              </w:rPr>
            </w:pPr>
            <w:r>
              <w:rPr>
                <w:rFonts w:ascii="Palatino Linotype" w:eastAsia="Palatino Linotype" w:hAnsi="Palatino Linotype" w:cs="Palatino Linotype"/>
                <w:color w:val="4A4A4A"/>
                <w:sz w:val="20"/>
                <w:szCs w:val="20"/>
              </w:rPr>
              <w:t>Tableau, Power BI</w:t>
            </w:r>
            <w:r w:rsidR="00670D1E">
              <w:rPr>
                <w:rFonts w:ascii="Palatino Linotype" w:eastAsia="Palatino Linotype" w:hAnsi="Palatino Linotype" w:cs="Palatino Linotype"/>
                <w:color w:val="4A4A4A"/>
                <w:sz w:val="20"/>
                <w:szCs w:val="20"/>
              </w:rPr>
              <w:br/>
            </w:r>
            <w:r w:rsidR="00BA2693">
              <w:rPr>
                <w:rFonts w:ascii="Palatino Linotype" w:eastAsia="Palatino Linotype" w:hAnsi="Palatino Linotype" w:cs="Palatino Linotype"/>
                <w:color w:val="4A4A4A"/>
                <w:sz w:val="20"/>
                <w:szCs w:val="20"/>
              </w:rPr>
              <w:br/>
            </w:r>
          </w:p>
        </w:tc>
      </w:tr>
    </w:tbl>
    <w:p w14:paraId="6BB19425" w14:textId="55CA5053" w:rsidR="007C3B32" w:rsidRPr="00C523E4" w:rsidRDefault="00D749F6">
      <w:pPr>
        <w:pStyle w:val="divdocumentheading"/>
        <w:pBdr>
          <w:bottom w:val="none" w:sz="0" w:space="0" w:color="auto"/>
        </w:pBdr>
        <w:tabs>
          <w:tab w:val="center" w:pos="10840"/>
        </w:tabs>
        <w:spacing w:before="300" w:line="260" w:lineRule="atLeast"/>
        <w:rPr>
          <w:rFonts w:ascii="Palatino Linotype" w:eastAsia="Palatino Linotype" w:hAnsi="Palatino Linotype" w:cs="Palatino Linotype"/>
          <w:color w:val="4A4A4A"/>
          <w:sz w:val="28"/>
          <w:szCs w:val="28"/>
        </w:rPr>
      </w:pPr>
      <w:r>
        <w:rPr>
          <w:rStyle w:val="divdocumentdivsectiontitle"/>
          <w:rFonts w:ascii="Palatino Linotype" w:eastAsia="Palatino Linotype" w:hAnsi="Palatino Linotype" w:cs="Palatino Linotype"/>
          <w:sz w:val="28"/>
          <w:szCs w:val="28"/>
        </w:rPr>
        <w:lastRenderedPageBreak/>
        <w:br/>
      </w:r>
      <w:r>
        <w:rPr>
          <w:rStyle w:val="divdocumentdivsectiontitle"/>
          <w:rFonts w:ascii="Palatino Linotype" w:eastAsia="Palatino Linotype" w:hAnsi="Palatino Linotype" w:cs="Palatino Linotype"/>
          <w:sz w:val="28"/>
          <w:szCs w:val="28"/>
        </w:rPr>
        <w:br/>
      </w:r>
      <w:r w:rsidRPr="00C523E4">
        <w:rPr>
          <w:rStyle w:val="divdocumentdivsectiontitle"/>
          <w:rFonts w:ascii="Palatino Linotype" w:eastAsia="Palatino Linotype" w:hAnsi="Palatino Linotype" w:cs="Palatino Linotype"/>
          <w:sz w:val="28"/>
          <w:szCs w:val="28"/>
        </w:rPr>
        <w:t xml:space="preserve">Experience   </w:t>
      </w:r>
      <w:r w:rsidRPr="00C523E4">
        <w:rPr>
          <w:rFonts w:ascii="Palatino Linotype" w:eastAsia="Palatino Linotype" w:hAnsi="Palatino Linotype" w:cs="Palatino Linotype"/>
          <w:strike/>
          <w:color w:val="BCBFC3"/>
          <w:sz w:val="28"/>
          <w:szCs w:val="28"/>
        </w:rPr>
        <w:t xml:space="preserve"> </w:t>
      </w:r>
      <w:r w:rsidRPr="00C523E4">
        <w:rPr>
          <w:rFonts w:ascii="Palatino Linotype" w:eastAsia="Palatino Linotype" w:hAnsi="Palatino Linotype" w:cs="Palatino Linotype"/>
          <w:strike/>
          <w:color w:val="BCBFC3"/>
          <w:sz w:val="28"/>
          <w:szCs w:val="28"/>
        </w:rPr>
        <w:tab/>
      </w: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7C3B32" w14:paraId="6C0F73E8" w14:textId="77777777">
        <w:trPr>
          <w:tblCellSpacing w:w="0" w:type="dxa"/>
        </w:trPr>
        <w:tc>
          <w:tcPr>
            <w:tcW w:w="3880" w:type="dxa"/>
            <w:tcMar>
              <w:top w:w="240" w:type="dxa"/>
              <w:left w:w="0" w:type="dxa"/>
              <w:bottom w:w="0" w:type="dxa"/>
              <w:right w:w="0" w:type="dxa"/>
            </w:tcMar>
            <w:hideMark/>
          </w:tcPr>
          <w:p w14:paraId="168D3F2A" w14:textId="77777777" w:rsidR="007C3B32" w:rsidRDefault="00000000">
            <w:pPr>
              <w:pStyle w:val="spanpaddedline"/>
              <w:spacing w:line="260" w:lineRule="atLeast"/>
              <w:rPr>
                <w:rStyle w:val="spandateswrappe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Blue Cross Blue Shield | Phoenix, AZ</w:t>
            </w:r>
          </w:p>
          <w:p w14:paraId="43BCDB24" w14:textId="77777777" w:rsidR="007C3B32" w:rsidRDefault="00000000">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Business System Analyst</w:t>
            </w:r>
          </w:p>
          <w:p w14:paraId="3F2FC65A" w14:textId="77777777" w:rsidR="007C3B32" w:rsidRDefault="00000000">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08/2023</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Current</w:t>
            </w:r>
          </w:p>
        </w:tc>
        <w:tc>
          <w:tcPr>
            <w:tcW w:w="6960" w:type="dxa"/>
            <w:tcMar>
              <w:top w:w="240" w:type="dxa"/>
              <w:left w:w="0" w:type="dxa"/>
              <w:bottom w:w="0" w:type="dxa"/>
              <w:right w:w="0" w:type="dxa"/>
            </w:tcMar>
            <w:hideMark/>
          </w:tcPr>
          <w:p w14:paraId="26D92F1B" w14:textId="79663DCB" w:rsidR="007C3B32"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This project had involved performing business analysis, data analysis and requirements gathering for Data migration and Data warehouse/BI initiatives and </w:t>
            </w:r>
            <w:r w:rsidR="00CD4F68">
              <w:rPr>
                <w:rStyle w:val="span"/>
                <w:rFonts w:ascii="Palatino Linotype" w:eastAsia="Palatino Linotype" w:hAnsi="Palatino Linotype" w:cs="Palatino Linotype"/>
                <w:color w:val="4A4A4A"/>
                <w:sz w:val="20"/>
                <w:szCs w:val="20"/>
              </w:rPr>
              <w:t>supported</w:t>
            </w:r>
            <w:r>
              <w:rPr>
                <w:rStyle w:val="span"/>
                <w:rFonts w:ascii="Palatino Linotype" w:eastAsia="Palatino Linotype" w:hAnsi="Palatino Linotype" w:cs="Palatino Linotype"/>
                <w:color w:val="4A4A4A"/>
                <w:sz w:val="20"/>
                <w:szCs w:val="20"/>
              </w:rPr>
              <w:t xml:space="preserve"> the lead business analyst in gathering requirements by facilitating the conversations and meeting with product owner and external stakeholders</w:t>
            </w:r>
            <w:r w:rsidR="00E516C7">
              <w:rPr>
                <w:rStyle w:val="span"/>
                <w:rFonts w:ascii="Palatino Linotype" w:eastAsia="Palatino Linotype" w:hAnsi="Palatino Linotype" w:cs="Palatino Linotype"/>
                <w:color w:val="4A4A4A"/>
                <w:sz w:val="20"/>
                <w:szCs w:val="20"/>
              </w:rPr>
              <w:t>.</w:t>
            </w:r>
          </w:p>
          <w:p w14:paraId="74F0F26D" w14:textId="637902D1" w:rsidR="007C3B32"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Facilitated all agile ceremonies including sprint planning, daily stand-ups, backlog grooming, sprint review, and sprint retrospective sessions</w:t>
            </w:r>
            <w:r w:rsidR="00E516C7">
              <w:rPr>
                <w:rStyle w:val="span"/>
                <w:rFonts w:ascii="Palatino Linotype" w:eastAsia="Palatino Linotype" w:hAnsi="Palatino Linotype" w:cs="Palatino Linotype"/>
                <w:color w:val="4A4A4A"/>
                <w:sz w:val="20"/>
                <w:szCs w:val="20"/>
              </w:rPr>
              <w:t>.</w:t>
            </w:r>
          </w:p>
          <w:p w14:paraId="5A9134B6" w14:textId="72366047" w:rsidR="007C3B32"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Supported the product owners in prioritizing the features and removed all the impediments</w:t>
            </w:r>
            <w:r w:rsidR="00E516C7">
              <w:rPr>
                <w:rStyle w:val="span"/>
                <w:rFonts w:ascii="Palatino Linotype" w:eastAsia="Palatino Linotype" w:hAnsi="Palatino Linotype" w:cs="Palatino Linotype"/>
                <w:color w:val="4A4A4A"/>
                <w:sz w:val="20"/>
                <w:szCs w:val="20"/>
              </w:rPr>
              <w:t>.</w:t>
            </w:r>
          </w:p>
          <w:p w14:paraId="0FA0005D" w14:textId="6615ED1D" w:rsidR="007C3B32"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Created user stories, features in azure </w:t>
            </w:r>
            <w:proofErr w:type="spellStart"/>
            <w:r>
              <w:rPr>
                <w:rStyle w:val="span"/>
                <w:rFonts w:ascii="Palatino Linotype" w:eastAsia="Palatino Linotype" w:hAnsi="Palatino Linotype" w:cs="Palatino Linotype"/>
                <w:color w:val="4A4A4A"/>
                <w:sz w:val="20"/>
                <w:szCs w:val="20"/>
              </w:rPr>
              <w:t>devops</w:t>
            </w:r>
            <w:proofErr w:type="spellEnd"/>
            <w:r>
              <w:rPr>
                <w:rStyle w:val="span"/>
                <w:rFonts w:ascii="Palatino Linotype" w:eastAsia="Palatino Linotype" w:hAnsi="Palatino Linotype" w:cs="Palatino Linotype"/>
                <w:color w:val="4A4A4A"/>
                <w:sz w:val="20"/>
                <w:szCs w:val="20"/>
              </w:rPr>
              <w:t xml:space="preserve"> tool and mapped the dependencies/risks and data flow diagram to illustrate data source and data flows within the Enterprise Data warehouse (EDW)</w:t>
            </w:r>
            <w:r w:rsidR="00E516C7">
              <w:rPr>
                <w:rStyle w:val="span"/>
                <w:rFonts w:ascii="Palatino Linotype" w:eastAsia="Palatino Linotype" w:hAnsi="Palatino Linotype" w:cs="Palatino Linotype"/>
                <w:color w:val="4A4A4A"/>
                <w:sz w:val="20"/>
                <w:szCs w:val="20"/>
              </w:rPr>
              <w:t>.</w:t>
            </w:r>
          </w:p>
          <w:p w14:paraId="083AA5E3" w14:textId="09AACD29" w:rsidR="007C3B32" w:rsidRPr="005762A2" w:rsidRDefault="00000000" w:rsidP="005762A2">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 xml:space="preserve">Wrote SQL queries for each Test case and executed in SQL </w:t>
            </w:r>
            <w:r w:rsidR="005762A2">
              <w:rPr>
                <w:rStyle w:val="span"/>
                <w:rFonts w:ascii="Palatino Linotype" w:eastAsia="Palatino Linotype" w:hAnsi="Palatino Linotype" w:cs="Palatino Linotype"/>
                <w:color w:val="4A4A4A"/>
                <w:sz w:val="20"/>
                <w:szCs w:val="20"/>
              </w:rPr>
              <w:t>Studios</w:t>
            </w:r>
            <w:r>
              <w:rPr>
                <w:rStyle w:val="span"/>
                <w:rFonts w:ascii="Palatino Linotype" w:eastAsia="Palatino Linotype" w:hAnsi="Palatino Linotype" w:cs="Palatino Linotype"/>
                <w:color w:val="4A4A4A"/>
                <w:sz w:val="20"/>
                <w:szCs w:val="20"/>
              </w:rPr>
              <w:t xml:space="preserve"> to validate the data between Enterprise Data Warehousing and Data Mart Staging Tables</w:t>
            </w:r>
            <w:r w:rsidR="00E516C7">
              <w:rPr>
                <w:rStyle w:val="span"/>
                <w:rFonts w:ascii="Palatino Linotype" w:eastAsia="Palatino Linotype" w:hAnsi="Palatino Linotype" w:cs="Palatino Linotype"/>
                <w:color w:val="4A4A4A"/>
                <w:sz w:val="20"/>
                <w:szCs w:val="20"/>
              </w:rPr>
              <w:t>.</w:t>
            </w:r>
            <w:r w:rsidR="005762A2">
              <w:rPr>
                <w:rStyle w:val="span"/>
                <w:rFonts w:ascii="Palatino Linotype" w:eastAsia="Palatino Linotype" w:hAnsi="Palatino Linotype" w:cs="Palatino Linotype"/>
                <w:color w:val="4A4A4A"/>
                <w:sz w:val="20"/>
                <w:szCs w:val="20"/>
              </w:rPr>
              <w:t xml:space="preserve"> Clarified QA team issues and reviewed test plans and test scripts developed by QA team.</w:t>
            </w:r>
          </w:p>
          <w:p w14:paraId="4CFAAE7C" w14:textId="4C480072" w:rsidR="007C3B32" w:rsidRDefault="00000000">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Collected business requirements to set rules for proper data transfer from Data Source to Data Target in Data Mapping</w:t>
            </w:r>
            <w:r w:rsidR="00E516C7">
              <w:rPr>
                <w:rStyle w:val="span"/>
                <w:rFonts w:ascii="Palatino Linotype" w:eastAsia="Palatino Linotype" w:hAnsi="Palatino Linotype" w:cs="Palatino Linotype"/>
                <w:color w:val="4A4A4A"/>
                <w:sz w:val="20"/>
                <w:szCs w:val="20"/>
              </w:rPr>
              <w:t xml:space="preserve"> Documentation</w:t>
            </w:r>
            <w:r>
              <w:rPr>
                <w:rStyle w:val="span"/>
                <w:rFonts w:ascii="Palatino Linotype" w:eastAsia="Palatino Linotype" w:hAnsi="Palatino Linotype" w:cs="Palatino Linotype"/>
                <w:color w:val="4A4A4A"/>
                <w:sz w:val="20"/>
                <w:szCs w:val="20"/>
              </w:rPr>
              <w:t xml:space="preserve"> and generated</w:t>
            </w:r>
            <w:r w:rsidR="00E516C7">
              <w:rPr>
                <w:rStyle w:val="span"/>
                <w:rFonts w:ascii="Palatino Linotype" w:eastAsia="Palatino Linotype" w:hAnsi="Palatino Linotype" w:cs="Palatino Linotype"/>
                <w:color w:val="4A4A4A"/>
                <w:sz w:val="20"/>
                <w:szCs w:val="20"/>
              </w:rPr>
              <w:t>.</w:t>
            </w:r>
          </w:p>
          <w:p w14:paraId="29C0FF50" w14:textId="245004A9" w:rsidR="007C3B32" w:rsidRPr="00E516C7" w:rsidRDefault="00000000" w:rsidP="00E516C7">
            <w:pPr>
              <w:pStyle w:val="divdocumentparlrColmnsinglecolumnulli"/>
              <w:numPr>
                <w:ilvl w:val="0"/>
                <w:numId w:val="3"/>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Assisted business team in performing User acceptance testing and helped the project manager in release planning and deployments</w:t>
            </w:r>
            <w:r w:rsidR="00E516C7">
              <w:rPr>
                <w:rStyle w:val="span"/>
                <w:rFonts w:ascii="Palatino Linotype" w:eastAsia="Palatino Linotype" w:hAnsi="Palatino Linotype" w:cs="Palatino Linotype"/>
                <w:color w:val="4A4A4A"/>
                <w:sz w:val="20"/>
                <w:szCs w:val="20"/>
              </w:rPr>
              <w:t>.</w:t>
            </w:r>
          </w:p>
        </w:tc>
      </w:tr>
    </w:tbl>
    <w:p w14:paraId="27DE6EF0" w14:textId="77777777" w:rsidR="007C3B32" w:rsidRDefault="007C3B32">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7C3B32" w14:paraId="52888AB0" w14:textId="77777777">
        <w:trPr>
          <w:tblCellSpacing w:w="0" w:type="dxa"/>
        </w:trPr>
        <w:tc>
          <w:tcPr>
            <w:tcW w:w="3880" w:type="dxa"/>
            <w:tcMar>
              <w:top w:w="200" w:type="dxa"/>
              <w:left w:w="0" w:type="dxa"/>
              <w:bottom w:w="0" w:type="dxa"/>
              <w:right w:w="0" w:type="dxa"/>
            </w:tcMar>
            <w:hideMark/>
          </w:tcPr>
          <w:p w14:paraId="1B52B725" w14:textId="77777777" w:rsidR="007C3B32" w:rsidRDefault="00000000">
            <w:pPr>
              <w:pStyle w:val="spanpaddedline"/>
              <w:spacing w:line="260" w:lineRule="atLeast"/>
              <w:rPr>
                <w:rStyle w:val="spandateswrappe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Pinnacle Education | Phoenix, AZ</w:t>
            </w:r>
          </w:p>
          <w:p w14:paraId="4F48C4A2" w14:textId="77777777" w:rsidR="007C3B32" w:rsidRDefault="00000000">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Business Analyst</w:t>
            </w:r>
          </w:p>
          <w:p w14:paraId="35AC4B8D" w14:textId="7A60AAF5" w:rsidR="007C3B32" w:rsidRDefault="00000000">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07/202</w:t>
            </w:r>
            <w:r w:rsidR="00677FC2">
              <w:rPr>
                <w:rStyle w:val="span"/>
                <w:rFonts w:ascii="Palatino Linotype" w:eastAsia="Palatino Linotype" w:hAnsi="Palatino Linotype" w:cs="Palatino Linotype"/>
                <w:i/>
                <w:iCs/>
                <w:color w:val="4A4A4A"/>
                <w:sz w:val="20"/>
                <w:szCs w:val="20"/>
              </w:rPr>
              <w:t>1</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- 07/2023</w:t>
            </w:r>
          </w:p>
        </w:tc>
        <w:tc>
          <w:tcPr>
            <w:tcW w:w="6960" w:type="dxa"/>
            <w:tcMar>
              <w:top w:w="200" w:type="dxa"/>
              <w:left w:w="0" w:type="dxa"/>
              <w:bottom w:w="0" w:type="dxa"/>
              <w:right w:w="0" w:type="dxa"/>
            </w:tcMar>
            <w:hideMark/>
          </w:tcPr>
          <w:p w14:paraId="2DDB2BC0" w14:textId="77777777" w:rsidR="007C3B32"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Created Business requirement documents (BRD) and conducted requirement gathering meetings with product owners and communicated for follow ups and approvals from other key stakeholders</w:t>
            </w:r>
          </w:p>
          <w:p w14:paraId="4C2A422F" w14:textId="77777777" w:rsidR="007C3B32"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Documented functional and non-functional requirements for the MSTAR application</w:t>
            </w:r>
          </w:p>
          <w:p w14:paraId="0C39F253" w14:textId="77777777" w:rsidR="007C3B32"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Assisted project manager in Vendor Management by handling communication with various vendors for phone systems, creating RFP for vendor support coordination and provided updates to the higher management</w:t>
            </w:r>
          </w:p>
          <w:p w14:paraId="26120730" w14:textId="77777777" w:rsidR="007C3B32" w:rsidRDefault="00000000">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Worked operational improvements through the analysis of complex business operations and provide strategies to enhance the client experience and business processes</w:t>
            </w:r>
          </w:p>
          <w:p w14:paraId="127631A7" w14:textId="2BB41393" w:rsidR="00677FC2" w:rsidRPr="00454072" w:rsidRDefault="00000000" w:rsidP="00454072">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 closely with Quality Assurance and Training, communicating system changes, recommending best practices, and understanding new functionality</w:t>
            </w:r>
            <w:r w:rsidR="00677FC2" w:rsidRPr="00454072">
              <w:rPr>
                <w:rStyle w:val="span"/>
                <w:rFonts w:ascii="Palatino Linotype" w:eastAsia="Palatino Linotype" w:hAnsi="Palatino Linotype" w:cs="Palatino Linotype"/>
                <w:color w:val="4A4A4A"/>
                <w:sz w:val="20"/>
                <w:szCs w:val="20"/>
              </w:rPr>
              <w:t>.</w:t>
            </w:r>
          </w:p>
          <w:p w14:paraId="36A78E6A" w14:textId="550F37AC" w:rsidR="00677FC2" w:rsidRDefault="00677FC2" w:rsidP="00677FC2">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sidRPr="00677FC2">
              <w:rPr>
                <w:rStyle w:val="span"/>
                <w:rFonts w:ascii="Palatino Linotype" w:eastAsia="Palatino Linotype" w:hAnsi="Palatino Linotype" w:cs="Palatino Linotype"/>
                <w:color w:val="4A4A4A"/>
                <w:sz w:val="20"/>
                <w:szCs w:val="20"/>
              </w:rPr>
              <w:t>Translated customer business needs into actionable requirements, ensuring system enhancements aligned with organizational goals.</w:t>
            </w:r>
          </w:p>
          <w:p w14:paraId="789F0BD1" w14:textId="089556FA" w:rsidR="00677FC2" w:rsidRDefault="00677FC2" w:rsidP="00677FC2">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sidRPr="00677FC2">
              <w:rPr>
                <w:rStyle w:val="span"/>
                <w:rFonts w:ascii="Palatino Linotype" w:eastAsia="Palatino Linotype" w:hAnsi="Palatino Linotype" w:cs="Palatino Linotype"/>
                <w:color w:val="4A4A4A"/>
                <w:sz w:val="20"/>
                <w:szCs w:val="20"/>
              </w:rPr>
              <w:t>Designed and executed UAT test cases for critical Maximo upgrades, achieving a 95% reduction in errors across Purchase Requisition and Purchase Order applications.</w:t>
            </w:r>
          </w:p>
          <w:p w14:paraId="1CAA7649" w14:textId="04A23CE9" w:rsidR="00677FC2" w:rsidRPr="00677FC2" w:rsidRDefault="00677FC2" w:rsidP="00677FC2">
            <w:pPr>
              <w:pStyle w:val="divdocumentparlrColmnsinglecolumnulli"/>
              <w:numPr>
                <w:ilvl w:val="0"/>
                <w:numId w:val="4"/>
              </w:numPr>
              <w:spacing w:line="260" w:lineRule="atLeast"/>
              <w:ind w:left="280" w:hanging="192"/>
              <w:rPr>
                <w:rStyle w:val="span"/>
                <w:rFonts w:ascii="Palatino Linotype" w:eastAsia="Palatino Linotype" w:hAnsi="Palatino Linotype" w:cs="Palatino Linotype"/>
                <w:color w:val="4A4A4A"/>
                <w:sz w:val="20"/>
                <w:szCs w:val="20"/>
              </w:rPr>
            </w:pPr>
            <w:r w:rsidRPr="00677FC2">
              <w:rPr>
                <w:rStyle w:val="span"/>
                <w:rFonts w:ascii="Palatino Linotype" w:eastAsia="Palatino Linotype" w:hAnsi="Palatino Linotype" w:cs="Palatino Linotype"/>
                <w:color w:val="4A4A4A"/>
                <w:sz w:val="20"/>
                <w:szCs w:val="20"/>
              </w:rPr>
              <w:t>Streamlined procurement processes by analyzing and improving workflows, reducing improperly sent Purchase Orders by 30% through automated reporting dashboards in Power BI.</w:t>
            </w:r>
            <w:r w:rsidR="00CE5290">
              <w:rPr>
                <w:rStyle w:val="span"/>
                <w:rFonts w:ascii="Palatino Linotype" w:eastAsia="Palatino Linotype" w:hAnsi="Palatino Linotype" w:cs="Palatino Linotype"/>
                <w:color w:val="4A4A4A"/>
                <w:sz w:val="20"/>
                <w:szCs w:val="20"/>
              </w:rPr>
              <w:br/>
            </w:r>
            <w:r w:rsidR="00CE5290">
              <w:rPr>
                <w:rStyle w:val="span"/>
                <w:rFonts w:ascii="Palatino Linotype" w:eastAsia="Palatino Linotype" w:hAnsi="Palatino Linotype" w:cs="Palatino Linotype"/>
                <w:color w:val="4A4A4A"/>
                <w:sz w:val="20"/>
                <w:szCs w:val="20"/>
              </w:rPr>
              <w:br/>
            </w:r>
            <w:r w:rsidR="00CE5290">
              <w:rPr>
                <w:rStyle w:val="span"/>
                <w:rFonts w:ascii="Palatino Linotype" w:eastAsia="Palatino Linotype" w:hAnsi="Palatino Linotype" w:cs="Palatino Linotype"/>
                <w:color w:val="4A4A4A"/>
                <w:sz w:val="20"/>
                <w:szCs w:val="20"/>
              </w:rPr>
              <w:br/>
            </w:r>
            <w:r w:rsidR="00F65E2C">
              <w:rPr>
                <w:rStyle w:val="span"/>
                <w:rFonts w:ascii="Palatino Linotype" w:eastAsia="Palatino Linotype" w:hAnsi="Palatino Linotype" w:cs="Palatino Linotype"/>
                <w:color w:val="4A4A4A"/>
                <w:sz w:val="20"/>
                <w:szCs w:val="20"/>
              </w:rPr>
              <w:br/>
            </w:r>
            <w:r w:rsidR="00F65E2C">
              <w:rPr>
                <w:rStyle w:val="span"/>
                <w:rFonts w:ascii="Palatino Linotype" w:eastAsia="Palatino Linotype" w:hAnsi="Palatino Linotype" w:cs="Palatino Linotype"/>
                <w:color w:val="4A4A4A"/>
                <w:sz w:val="20"/>
                <w:szCs w:val="20"/>
              </w:rPr>
              <w:br/>
            </w:r>
            <w:r w:rsidR="00B146CD">
              <w:rPr>
                <w:rStyle w:val="span"/>
                <w:rFonts w:ascii="Palatino Linotype" w:eastAsia="Palatino Linotype" w:hAnsi="Palatino Linotype" w:cs="Palatino Linotype"/>
                <w:color w:val="4A4A4A"/>
                <w:sz w:val="20"/>
                <w:szCs w:val="20"/>
              </w:rPr>
              <w:br/>
            </w:r>
            <w:r w:rsidR="00B146CD">
              <w:rPr>
                <w:rStyle w:val="span"/>
                <w:rFonts w:ascii="Palatino Linotype" w:eastAsia="Palatino Linotype" w:hAnsi="Palatino Linotype" w:cs="Palatino Linotype"/>
                <w:color w:val="4A4A4A"/>
                <w:sz w:val="20"/>
                <w:szCs w:val="20"/>
              </w:rPr>
              <w:lastRenderedPageBreak/>
              <w:br/>
            </w:r>
            <w:r w:rsidR="00292337">
              <w:rPr>
                <w:rStyle w:val="span"/>
                <w:rFonts w:ascii="Palatino Linotype" w:eastAsia="Palatino Linotype" w:hAnsi="Palatino Linotype" w:cs="Palatino Linotype"/>
                <w:color w:val="4A4A4A"/>
                <w:sz w:val="20"/>
                <w:szCs w:val="20"/>
              </w:rPr>
              <w:br/>
            </w:r>
          </w:p>
        </w:tc>
      </w:tr>
    </w:tbl>
    <w:p w14:paraId="5B3D564E" w14:textId="77777777" w:rsidR="007C3B32" w:rsidRDefault="007C3B32">
      <w:pPr>
        <w:rPr>
          <w:vanish/>
        </w:rPr>
      </w:pPr>
    </w:p>
    <w:tbl>
      <w:tblPr>
        <w:tblStyle w:val="divdocumentdivparagraphTable"/>
        <w:tblW w:w="0" w:type="auto"/>
        <w:tblCellSpacing w:w="0" w:type="dxa"/>
        <w:tblLayout w:type="fixed"/>
        <w:tblCellMar>
          <w:left w:w="0" w:type="dxa"/>
          <w:right w:w="0" w:type="dxa"/>
        </w:tblCellMar>
        <w:tblLook w:val="05E0" w:firstRow="1" w:lastRow="1" w:firstColumn="1" w:lastColumn="1" w:noHBand="0" w:noVBand="1"/>
      </w:tblPr>
      <w:tblGrid>
        <w:gridCol w:w="3880"/>
        <w:gridCol w:w="6960"/>
      </w:tblGrid>
      <w:tr w:rsidR="007C3B32" w14:paraId="4F023EDC" w14:textId="77777777">
        <w:trPr>
          <w:tblCellSpacing w:w="0" w:type="dxa"/>
        </w:trPr>
        <w:tc>
          <w:tcPr>
            <w:tcW w:w="3880" w:type="dxa"/>
            <w:tcMar>
              <w:top w:w="200" w:type="dxa"/>
              <w:left w:w="0" w:type="dxa"/>
              <w:bottom w:w="0" w:type="dxa"/>
              <w:right w:w="0" w:type="dxa"/>
            </w:tcMar>
            <w:hideMark/>
          </w:tcPr>
          <w:p w14:paraId="5B24DC67" w14:textId="77777777" w:rsidR="007C3B32" w:rsidRDefault="00000000">
            <w:pPr>
              <w:pStyle w:val="spanpaddedline"/>
              <w:spacing w:line="260" w:lineRule="atLeast"/>
              <w:rPr>
                <w:rStyle w:val="spandateswrappe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Edge Technologies | Telangana, India</w:t>
            </w:r>
          </w:p>
          <w:p w14:paraId="3028551A" w14:textId="77777777" w:rsidR="007C3B32" w:rsidRDefault="00000000">
            <w:pPr>
              <w:pStyle w:val="spanpaddedline"/>
              <w:spacing w:line="260" w:lineRule="atLeast"/>
              <w:rPr>
                <w:rStyle w:val="spandateswrapper"/>
                <w:rFonts w:ascii="Palatino Linotype" w:eastAsia="Palatino Linotype" w:hAnsi="Palatino Linotype" w:cs="Palatino Linotype"/>
                <w:color w:val="4A4A4A"/>
                <w:sz w:val="20"/>
                <w:szCs w:val="20"/>
              </w:rPr>
            </w:pPr>
            <w:r>
              <w:rPr>
                <w:rStyle w:val="jobtitle"/>
                <w:rFonts w:ascii="Palatino Linotype" w:eastAsia="Palatino Linotype" w:hAnsi="Palatino Linotype" w:cs="Palatino Linotype"/>
                <w:color w:val="4A4A4A"/>
                <w:sz w:val="20"/>
                <w:szCs w:val="20"/>
              </w:rPr>
              <w:t>Junior Business Analyst</w:t>
            </w:r>
          </w:p>
          <w:p w14:paraId="16559FB0" w14:textId="7F9D099E" w:rsidR="007C3B32" w:rsidRDefault="00000000">
            <w:pPr>
              <w:pStyle w:val="spanpaddedline"/>
              <w:spacing w:line="260" w:lineRule="atLeast"/>
              <w:rPr>
                <w:rStyle w:val="spandateswrapper"/>
                <w:rFonts w:ascii="Palatino Linotype" w:eastAsia="Palatino Linotype" w:hAnsi="Palatino Linotype" w:cs="Palatino Linotype"/>
                <w:i/>
                <w:iCs/>
                <w:color w:val="4A4A4A"/>
                <w:sz w:val="20"/>
                <w:szCs w:val="20"/>
              </w:rPr>
            </w:pPr>
            <w:r>
              <w:rPr>
                <w:rStyle w:val="span"/>
                <w:rFonts w:ascii="Palatino Linotype" w:eastAsia="Palatino Linotype" w:hAnsi="Palatino Linotype" w:cs="Palatino Linotype"/>
                <w:i/>
                <w:iCs/>
                <w:color w:val="4A4A4A"/>
                <w:sz w:val="20"/>
                <w:szCs w:val="20"/>
              </w:rPr>
              <w:t>04/20</w:t>
            </w:r>
            <w:r w:rsidR="00A94460">
              <w:rPr>
                <w:rStyle w:val="span"/>
                <w:rFonts w:ascii="Palatino Linotype" w:eastAsia="Palatino Linotype" w:hAnsi="Palatino Linotype" w:cs="Palatino Linotype"/>
                <w:i/>
                <w:iCs/>
                <w:color w:val="4A4A4A"/>
                <w:sz w:val="20"/>
                <w:szCs w:val="20"/>
              </w:rPr>
              <w:t>1</w:t>
            </w:r>
            <w:r w:rsidR="00677FC2">
              <w:rPr>
                <w:rStyle w:val="span"/>
                <w:rFonts w:ascii="Palatino Linotype" w:eastAsia="Palatino Linotype" w:hAnsi="Palatino Linotype" w:cs="Palatino Linotype"/>
                <w:i/>
                <w:iCs/>
                <w:color w:val="4A4A4A"/>
                <w:sz w:val="20"/>
                <w:szCs w:val="20"/>
              </w:rPr>
              <w:t>7</w:t>
            </w:r>
            <w:r>
              <w:rPr>
                <w:rStyle w:val="spandateswrapper"/>
                <w:rFonts w:ascii="Palatino Linotype" w:eastAsia="Palatino Linotype" w:hAnsi="Palatino Linotype" w:cs="Palatino Linotype"/>
                <w:i/>
                <w:iCs/>
                <w:color w:val="4A4A4A"/>
                <w:sz w:val="20"/>
                <w:szCs w:val="20"/>
              </w:rPr>
              <w:t xml:space="preserve"> </w:t>
            </w:r>
            <w:r>
              <w:rPr>
                <w:rStyle w:val="span"/>
                <w:rFonts w:ascii="Palatino Linotype" w:eastAsia="Palatino Linotype" w:hAnsi="Palatino Linotype" w:cs="Palatino Linotype"/>
                <w:i/>
                <w:iCs/>
                <w:color w:val="4A4A4A"/>
                <w:sz w:val="20"/>
                <w:szCs w:val="20"/>
              </w:rPr>
              <w:t>- 06/202</w:t>
            </w:r>
            <w:r w:rsidR="001425B6">
              <w:rPr>
                <w:rStyle w:val="span"/>
                <w:rFonts w:ascii="Palatino Linotype" w:eastAsia="Palatino Linotype" w:hAnsi="Palatino Linotype" w:cs="Palatino Linotype"/>
                <w:i/>
                <w:iCs/>
                <w:color w:val="4A4A4A"/>
                <w:sz w:val="20"/>
                <w:szCs w:val="20"/>
              </w:rPr>
              <w:t>1</w:t>
            </w:r>
          </w:p>
        </w:tc>
        <w:tc>
          <w:tcPr>
            <w:tcW w:w="6960" w:type="dxa"/>
            <w:tcMar>
              <w:top w:w="200" w:type="dxa"/>
              <w:left w:w="0" w:type="dxa"/>
              <w:bottom w:w="0" w:type="dxa"/>
              <w:right w:w="0" w:type="dxa"/>
            </w:tcMar>
            <w:hideMark/>
          </w:tcPr>
          <w:p w14:paraId="33049427" w14:textId="3A2F4B95" w:rsidR="005762A2" w:rsidRDefault="005762A2" w:rsidP="00E516C7">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Perform complex program analysis - evaluate, recommend, and plan actions to create processes to integrate the business analyst role into the welfare automated systems Agile (Scrum) development process.</w:t>
            </w:r>
          </w:p>
          <w:p w14:paraId="27A8FC11" w14:textId="701D96CE" w:rsidR="007C3B32" w:rsidRPr="00E516C7" w:rsidRDefault="00000000" w:rsidP="00E516C7">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Conducted root cause analyses, gathering data to pinpoint problem areas on which to focus, validating that the analysis is data driven, recommending and implementing solutions and evaluating those results, and implementing controls to monitor consistent use of the solution</w:t>
            </w:r>
            <w:r w:rsidR="005762A2">
              <w:rPr>
                <w:rStyle w:val="span"/>
                <w:rFonts w:ascii="Palatino Linotype" w:eastAsia="Palatino Linotype" w:hAnsi="Palatino Linotype" w:cs="Palatino Linotype"/>
                <w:color w:val="4A4A4A"/>
                <w:sz w:val="20"/>
                <w:szCs w:val="20"/>
              </w:rPr>
              <w:t>.</w:t>
            </w:r>
          </w:p>
          <w:p w14:paraId="18DAE37B" w14:textId="51CE3D96" w:rsidR="007C3B32" w:rsidRDefault="00000000">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Maintained Detailed Process Collection, Mapping, and Documentation with multiple IT and business areas to capture and create process documentation</w:t>
            </w:r>
            <w:r w:rsidR="005762A2">
              <w:rPr>
                <w:rStyle w:val="span"/>
                <w:rFonts w:ascii="Palatino Linotype" w:eastAsia="Palatino Linotype" w:hAnsi="Palatino Linotype" w:cs="Palatino Linotype"/>
                <w:color w:val="4A4A4A"/>
                <w:sz w:val="20"/>
                <w:szCs w:val="20"/>
              </w:rPr>
              <w:t>.</w:t>
            </w:r>
          </w:p>
          <w:p w14:paraId="2055AE37" w14:textId="1E9EEBF1" w:rsidR="007C3B32" w:rsidRDefault="00000000">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Created tickets using an in-house system, analyzed priority incidents, and collaborated with vendors on supported applications</w:t>
            </w:r>
            <w:r w:rsidR="005762A2">
              <w:rPr>
                <w:rStyle w:val="span"/>
                <w:rFonts w:ascii="Palatino Linotype" w:eastAsia="Palatino Linotype" w:hAnsi="Palatino Linotype" w:cs="Palatino Linotype"/>
                <w:color w:val="4A4A4A"/>
                <w:sz w:val="20"/>
                <w:szCs w:val="20"/>
              </w:rPr>
              <w:t>.</w:t>
            </w:r>
          </w:p>
          <w:p w14:paraId="1209473B" w14:textId="5CE6D5A4" w:rsidR="007C3B32" w:rsidRDefault="00000000">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Work closely with the development team to deliver new product features, enhancements and critical bug fixes</w:t>
            </w:r>
            <w:r w:rsidR="005762A2">
              <w:rPr>
                <w:rStyle w:val="span"/>
                <w:rFonts w:ascii="Palatino Linotype" w:eastAsia="Palatino Linotype" w:hAnsi="Palatino Linotype" w:cs="Palatino Linotype"/>
                <w:color w:val="4A4A4A"/>
                <w:sz w:val="20"/>
                <w:szCs w:val="20"/>
              </w:rPr>
              <w:t>.</w:t>
            </w:r>
          </w:p>
          <w:p w14:paraId="08FE4E58" w14:textId="398B0D2A" w:rsidR="007C3B32" w:rsidRDefault="00000000">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Collaborated with project team, project leads, and project managers and fostered with them to review plans, systems testing and overall testing of software</w:t>
            </w:r>
            <w:r w:rsidR="005762A2">
              <w:rPr>
                <w:rStyle w:val="span"/>
                <w:rFonts w:ascii="Palatino Linotype" w:eastAsia="Palatino Linotype" w:hAnsi="Palatino Linotype" w:cs="Palatino Linotype"/>
                <w:color w:val="4A4A4A"/>
                <w:sz w:val="20"/>
                <w:szCs w:val="20"/>
              </w:rPr>
              <w:t>.</w:t>
            </w:r>
          </w:p>
          <w:p w14:paraId="39C5B4C4" w14:textId="50CF8543" w:rsidR="00677FC2" w:rsidRPr="00677FC2" w:rsidRDefault="00677FC2" w:rsidP="00677FC2">
            <w:pPr>
              <w:pStyle w:val="divdocumentparlrColmnsinglecolumnulli"/>
              <w:numPr>
                <w:ilvl w:val="0"/>
                <w:numId w:val="5"/>
              </w:numPr>
              <w:spacing w:line="260" w:lineRule="atLeast"/>
              <w:ind w:left="280" w:hanging="192"/>
              <w:rPr>
                <w:rFonts w:ascii="Palatino Linotype" w:eastAsia="Palatino Linotype" w:hAnsi="Palatino Linotype" w:cs="Palatino Linotype"/>
                <w:color w:val="4A4A4A"/>
                <w:sz w:val="20"/>
                <w:szCs w:val="20"/>
              </w:rPr>
            </w:pPr>
            <w:r w:rsidRPr="00677FC2">
              <w:rPr>
                <w:rFonts w:ascii="Palatino Linotype" w:eastAsia="Palatino Linotype" w:hAnsi="Palatino Linotype" w:cs="Palatino Linotype"/>
                <w:color w:val="4A4A4A"/>
                <w:sz w:val="20"/>
                <w:szCs w:val="20"/>
              </w:rPr>
              <w:t>Enhanced KPI tracking, improving operational efficiency by 20% through advanced SQL queries and dashboard visualization techniques</w:t>
            </w:r>
            <w:r>
              <w:rPr>
                <w:rFonts w:ascii="Palatino Linotype" w:eastAsia="Palatino Linotype" w:hAnsi="Palatino Linotype" w:cs="Palatino Linotype"/>
                <w:color w:val="4A4A4A"/>
                <w:sz w:val="20"/>
                <w:szCs w:val="20"/>
              </w:rPr>
              <w:t>.</w:t>
            </w:r>
          </w:p>
          <w:p w14:paraId="7DE93F8A" w14:textId="78379B73" w:rsidR="00677FC2" w:rsidRPr="00677FC2" w:rsidRDefault="00677FC2" w:rsidP="00677FC2">
            <w:pPr>
              <w:pStyle w:val="divdocumentparlrColmnsinglecolumnulli"/>
              <w:numPr>
                <w:ilvl w:val="0"/>
                <w:numId w:val="5"/>
              </w:numPr>
              <w:spacing w:line="260" w:lineRule="atLeast"/>
              <w:ind w:left="280" w:hanging="192"/>
              <w:rPr>
                <w:rFonts w:ascii="Palatino Linotype" w:eastAsia="Palatino Linotype" w:hAnsi="Palatino Linotype" w:cs="Palatino Linotype"/>
                <w:color w:val="4A4A4A"/>
                <w:sz w:val="20"/>
                <w:szCs w:val="20"/>
              </w:rPr>
            </w:pPr>
            <w:r w:rsidRPr="00677FC2">
              <w:rPr>
                <w:rFonts w:ascii="Palatino Linotype" w:eastAsia="Palatino Linotype" w:hAnsi="Palatino Linotype" w:cs="Palatino Linotype"/>
                <w:color w:val="4A4A4A"/>
                <w:sz w:val="20"/>
                <w:szCs w:val="20"/>
              </w:rPr>
              <w:t>Built and executed comprehensive RTMs and defect matrices, ensuring 100% traceability of requirements during testing cycles</w:t>
            </w:r>
            <w:r>
              <w:rPr>
                <w:rFonts w:ascii="Palatino Linotype" w:eastAsia="Palatino Linotype" w:hAnsi="Palatino Linotype" w:cs="Palatino Linotype"/>
                <w:color w:val="4A4A4A"/>
                <w:sz w:val="20"/>
                <w:szCs w:val="20"/>
              </w:rPr>
              <w:t>.</w:t>
            </w:r>
          </w:p>
          <w:p w14:paraId="5915DEBA" w14:textId="370E74FD" w:rsidR="00677FC2" w:rsidRPr="00677FC2" w:rsidRDefault="00677FC2" w:rsidP="00677FC2">
            <w:pPr>
              <w:pStyle w:val="divdocumentparlrColmnsinglecolumnulli"/>
              <w:numPr>
                <w:ilvl w:val="0"/>
                <w:numId w:val="5"/>
              </w:numPr>
              <w:spacing w:line="260" w:lineRule="atLeast"/>
              <w:ind w:left="280" w:hanging="192"/>
              <w:rPr>
                <w:rFonts w:ascii="Palatino Linotype" w:eastAsia="Palatino Linotype" w:hAnsi="Palatino Linotype" w:cs="Palatino Linotype"/>
                <w:color w:val="4A4A4A"/>
                <w:sz w:val="20"/>
                <w:szCs w:val="20"/>
              </w:rPr>
            </w:pPr>
            <w:r w:rsidRPr="00677FC2">
              <w:rPr>
                <w:rFonts w:ascii="Palatino Linotype" w:eastAsia="Palatino Linotype" w:hAnsi="Palatino Linotype" w:cs="Palatino Linotype"/>
                <w:color w:val="4A4A4A"/>
                <w:sz w:val="20"/>
                <w:szCs w:val="20"/>
              </w:rPr>
              <w:t>Improved data reliability by mapping and aligning processes within the ProSource Data Warehouse, reducing data redundancies</w:t>
            </w:r>
            <w:r>
              <w:rPr>
                <w:rFonts w:ascii="Palatino Linotype" w:eastAsia="Palatino Linotype" w:hAnsi="Palatino Linotype" w:cs="Palatino Linotype"/>
                <w:color w:val="4A4A4A"/>
                <w:sz w:val="20"/>
                <w:szCs w:val="20"/>
              </w:rPr>
              <w:t>.</w:t>
            </w:r>
          </w:p>
          <w:p w14:paraId="0C5BE421" w14:textId="59A351E2" w:rsidR="00677FC2" w:rsidRDefault="00677FC2" w:rsidP="00677FC2">
            <w:pPr>
              <w:pStyle w:val="divdocumentparlrColmnsinglecolumnulli"/>
              <w:numPr>
                <w:ilvl w:val="0"/>
                <w:numId w:val="5"/>
              </w:numPr>
              <w:spacing w:line="260" w:lineRule="atLeast"/>
              <w:ind w:left="280" w:hanging="192"/>
              <w:rPr>
                <w:rFonts w:ascii="Palatino Linotype" w:eastAsia="Palatino Linotype" w:hAnsi="Palatino Linotype" w:cs="Palatino Linotype"/>
                <w:color w:val="4A4A4A"/>
                <w:sz w:val="20"/>
                <w:szCs w:val="20"/>
              </w:rPr>
            </w:pPr>
            <w:r w:rsidRPr="00677FC2">
              <w:rPr>
                <w:rFonts w:ascii="Palatino Linotype" w:eastAsia="Palatino Linotype" w:hAnsi="Palatino Linotype" w:cs="Palatino Linotype"/>
                <w:color w:val="4A4A4A"/>
                <w:sz w:val="20"/>
                <w:szCs w:val="20"/>
              </w:rPr>
              <w:t>Designed surveillance tools using Spotfire and OFM, identifying underperforming wells and mitigating downtime to minimize financial losses</w:t>
            </w:r>
            <w:r>
              <w:rPr>
                <w:rFonts w:ascii="Palatino Linotype" w:eastAsia="Palatino Linotype" w:hAnsi="Palatino Linotype" w:cs="Palatino Linotype"/>
                <w:color w:val="4A4A4A"/>
                <w:sz w:val="20"/>
                <w:szCs w:val="20"/>
              </w:rPr>
              <w:t>.</w:t>
            </w:r>
          </w:p>
          <w:p w14:paraId="32AE3293" w14:textId="415498CF" w:rsidR="00677FC2" w:rsidRDefault="00677FC2" w:rsidP="00677FC2">
            <w:pPr>
              <w:pStyle w:val="divdocumentparlrColmnsinglecolumnulli"/>
              <w:numPr>
                <w:ilvl w:val="0"/>
                <w:numId w:val="5"/>
              </w:numPr>
              <w:spacing w:line="260" w:lineRule="atLeast"/>
              <w:ind w:left="280" w:hanging="192"/>
              <w:rPr>
                <w:rFonts w:ascii="Palatino Linotype" w:eastAsia="Palatino Linotype" w:hAnsi="Palatino Linotype" w:cs="Palatino Linotype"/>
                <w:color w:val="4A4A4A"/>
                <w:sz w:val="20"/>
                <w:szCs w:val="20"/>
              </w:rPr>
            </w:pPr>
            <w:r w:rsidRPr="00677FC2">
              <w:rPr>
                <w:rFonts w:ascii="Palatino Linotype" w:eastAsia="Palatino Linotype" w:hAnsi="Palatino Linotype" w:cs="Palatino Linotype"/>
                <w:color w:val="4A4A4A"/>
                <w:sz w:val="20"/>
                <w:szCs w:val="20"/>
              </w:rPr>
              <w:t>Applied Agile principles to deliver high-quality solutions across multiple client projects on time and within budget</w:t>
            </w:r>
            <w:r>
              <w:rPr>
                <w:rFonts w:ascii="Palatino Linotype" w:eastAsia="Palatino Linotype" w:hAnsi="Palatino Linotype" w:cs="Palatino Linotype"/>
                <w:color w:val="4A4A4A"/>
                <w:sz w:val="20"/>
                <w:szCs w:val="20"/>
              </w:rPr>
              <w:t>.</w:t>
            </w:r>
          </w:p>
          <w:p w14:paraId="59D0FBB1" w14:textId="3C70DA15" w:rsidR="00677FC2" w:rsidRDefault="00677FC2" w:rsidP="00677FC2">
            <w:pPr>
              <w:pStyle w:val="divdocumentparlrColmnsinglecolumnulli"/>
              <w:numPr>
                <w:ilvl w:val="0"/>
                <w:numId w:val="5"/>
              </w:numPr>
              <w:spacing w:line="260" w:lineRule="atLeast"/>
              <w:ind w:left="280" w:hanging="192"/>
              <w:rPr>
                <w:rFonts w:ascii="Palatino Linotype" w:eastAsia="Palatino Linotype" w:hAnsi="Palatino Linotype" w:cs="Palatino Linotype"/>
                <w:color w:val="4A4A4A"/>
                <w:sz w:val="20"/>
                <w:szCs w:val="20"/>
              </w:rPr>
            </w:pPr>
            <w:r w:rsidRPr="00677FC2">
              <w:rPr>
                <w:rFonts w:ascii="Palatino Linotype" w:eastAsia="Palatino Linotype" w:hAnsi="Palatino Linotype" w:cs="Palatino Linotype"/>
                <w:color w:val="4A4A4A"/>
                <w:sz w:val="20"/>
                <w:szCs w:val="20"/>
              </w:rPr>
              <w:t>Actively managed tickets in ServiceNow, achieving SLA compliance for unassigned Maximo Procurement requests and SC Connect Spaces.</w:t>
            </w:r>
          </w:p>
          <w:p w14:paraId="1F104A61" w14:textId="7C0DA32B" w:rsidR="00677FC2" w:rsidRPr="00454072" w:rsidRDefault="00677FC2" w:rsidP="00454072">
            <w:pPr>
              <w:pStyle w:val="divdocumentparlrColmnsinglecolumnulli"/>
              <w:numPr>
                <w:ilvl w:val="0"/>
                <w:numId w:val="5"/>
              </w:numPr>
              <w:spacing w:line="260" w:lineRule="atLeast"/>
              <w:ind w:left="280" w:hanging="192"/>
              <w:rPr>
                <w:rStyle w:val="span"/>
                <w:rFonts w:ascii="Palatino Linotype" w:eastAsia="Palatino Linotype" w:hAnsi="Palatino Linotype" w:cs="Palatino Linotype"/>
                <w:color w:val="4A4A4A"/>
                <w:sz w:val="20"/>
                <w:szCs w:val="20"/>
              </w:rPr>
            </w:pPr>
            <w:r w:rsidRPr="00677FC2">
              <w:rPr>
                <w:rFonts w:ascii="Palatino Linotype" w:eastAsia="Palatino Linotype" w:hAnsi="Palatino Linotype" w:cs="Palatino Linotype"/>
                <w:color w:val="4A4A4A"/>
                <w:sz w:val="20"/>
                <w:szCs w:val="20"/>
              </w:rPr>
              <w:t>Mentored interns in GIS technologies, fostering skill development and enhancing team capacity</w:t>
            </w:r>
            <w:r>
              <w:rPr>
                <w:rFonts w:ascii="Palatino Linotype" w:eastAsia="Palatino Linotype" w:hAnsi="Palatino Linotype" w:cs="Palatino Linotype"/>
                <w:color w:val="4A4A4A"/>
                <w:sz w:val="20"/>
                <w:szCs w:val="20"/>
              </w:rPr>
              <w:t>.</w:t>
            </w:r>
          </w:p>
        </w:tc>
      </w:tr>
    </w:tbl>
    <w:p w14:paraId="2C9E1CE6" w14:textId="77777777" w:rsidR="00E516C7" w:rsidRDefault="00000000" w:rsidP="00E516C7">
      <w:pPr>
        <w:pStyle w:val="divdocumentheading"/>
        <w:tabs>
          <w:tab w:val="center" w:pos="10840"/>
        </w:tabs>
        <w:spacing w:before="300" w:line="260" w:lineRule="atLeast"/>
        <w:rPr>
          <w:rFonts w:ascii="Palatino Linotype" w:eastAsia="Palatino Linotype" w:hAnsi="Palatino Linotype" w:cs="Palatino Linotype"/>
          <w:strike/>
          <w:color w:val="BCBFC3"/>
          <w:sz w:val="28"/>
          <w:szCs w:val="28"/>
        </w:rPr>
      </w:pPr>
      <w:r w:rsidRPr="00C523E4">
        <w:rPr>
          <w:rStyle w:val="divdocumentdivsectiontitle"/>
          <w:rFonts w:ascii="Palatino Linotype" w:eastAsia="Palatino Linotype" w:hAnsi="Palatino Linotype" w:cs="Palatino Linotype"/>
          <w:sz w:val="28"/>
          <w:szCs w:val="28"/>
        </w:rPr>
        <w:t xml:space="preserve">Education   </w:t>
      </w:r>
      <w:r w:rsidRPr="00C523E4">
        <w:rPr>
          <w:rFonts w:ascii="Palatino Linotype" w:eastAsia="Palatino Linotype" w:hAnsi="Palatino Linotype" w:cs="Palatino Linotype"/>
          <w:strike/>
          <w:color w:val="BCBFC3"/>
          <w:sz w:val="28"/>
          <w:szCs w:val="28"/>
        </w:rPr>
        <w:t xml:space="preserve"> </w:t>
      </w:r>
      <w:r w:rsidRPr="00C523E4">
        <w:rPr>
          <w:rFonts w:ascii="Palatino Linotype" w:eastAsia="Palatino Linotype" w:hAnsi="Palatino Linotype" w:cs="Palatino Linotype"/>
          <w:strike/>
          <w:color w:val="BCBFC3"/>
          <w:sz w:val="28"/>
          <w:szCs w:val="28"/>
        </w:rPr>
        <w:tab/>
      </w:r>
    </w:p>
    <w:p w14:paraId="4C160451" w14:textId="3E87FCEE" w:rsidR="00E516C7" w:rsidRDefault="00000000" w:rsidP="00E516C7">
      <w:pPr>
        <w:pStyle w:val="divdocumentsinglecolumn"/>
        <w:spacing w:line="260" w:lineRule="atLeast"/>
        <w:rPr>
          <w:rFonts w:ascii="Palatino Linotype" w:eastAsia="Palatino Linotype" w:hAnsi="Palatino Linotype" w:cs="Palatino Linotype"/>
          <w:color w:val="4A4A4A"/>
          <w:sz w:val="20"/>
          <w:szCs w:val="20"/>
        </w:rPr>
      </w:pPr>
      <w:r>
        <w:rPr>
          <w:rStyle w:val="degree"/>
          <w:rFonts w:ascii="Palatino Linotype" w:eastAsia="Palatino Linotype" w:hAnsi="Palatino Linotype" w:cs="Palatino Linotype"/>
          <w:color w:val="4A4A4A"/>
          <w:sz w:val="20"/>
          <w:szCs w:val="20"/>
        </w:rPr>
        <w:t xml:space="preserve">Master of Business Administration </w:t>
      </w:r>
      <w:r>
        <w:rPr>
          <w:rFonts w:ascii="Palatino Linotype" w:eastAsia="Palatino Linotype" w:hAnsi="Palatino Linotype" w:cs="Palatino Linotype"/>
          <w:color w:val="4A4A4A"/>
          <w:sz w:val="20"/>
          <w:szCs w:val="20"/>
        </w:rPr>
        <w:t xml:space="preserve"> </w:t>
      </w:r>
    </w:p>
    <w:p w14:paraId="7881D410" w14:textId="5AC17E45" w:rsidR="00E516C7" w:rsidRDefault="00E516C7" w:rsidP="00E516C7">
      <w:pPr>
        <w:pStyle w:val="divdocumentsinglecolumn"/>
        <w:spacing w:line="260" w:lineRule="atLeast"/>
        <w:rP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Osmania University | Telangana, India</w:t>
      </w:r>
      <w:r>
        <w:rPr>
          <w:rStyle w:val="singlecolumnspanpaddedlinenth-child1"/>
          <w:rFonts w:ascii="Palatino Linotype" w:eastAsia="Palatino Linotype" w:hAnsi="Palatino Linotype" w:cs="Palatino Linotype"/>
          <w:color w:val="4A4A4A"/>
          <w:sz w:val="20"/>
          <w:szCs w:val="20"/>
        </w:rPr>
        <w:t xml:space="preserve"> </w:t>
      </w:r>
    </w:p>
    <w:p w14:paraId="76E4EFAB" w14:textId="139ED2E5" w:rsidR="00E516C7" w:rsidRDefault="00000000" w:rsidP="00E516C7">
      <w:pPr>
        <w:pStyle w:val="spanpaddedline"/>
        <w:spacing w:line="260" w:lineRule="atLeast"/>
        <w:rPr>
          <w:rFonts w:ascii="Palatino Linotype" w:eastAsia="Palatino Linotype" w:hAnsi="Palatino Linotype" w:cs="Palatino Linotype"/>
          <w:color w:val="4A4A4A"/>
          <w:sz w:val="20"/>
          <w:szCs w:val="20"/>
        </w:rPr>
      </w:pPr>
      <w:r>
        <w:rPr>
          <w:rStyle w:val="degree"/>
          <w:rFonts w:ascii="Palatino Linotype" w:eastAsia="Palatino Linotype" w:hAnsi="Palatino Linotype" w:cs="Palatino Linotype"/>
          <w:color w:val="4A4A4A"/>
          <w:sz w:val="20"/>
          <w:szCs w:val="20"/>
        </w:rPr>
        <w:t xml:space="preserve">Bachelors of </w:t>
      </w:r>
      <w:r w:rsidRPr="0081081D">
        <w:rPr>
          <w:rStyle w:val="degree"/>
          <w:rFonts w:ascii="Palatino Linotype" w:eastAsia="Palatino Linotype" w:hAnsi="Palatino Linotype" w:cs="Palatino Linotype"/>
          <w:color w:val="4A4A4A"/>
          <w:sz w:val="20"/>
          <w:szCs w:val="20"/>
        </w:rPr>
        <w:t>Science</w:t>
      </w:r>
      <w:r w:rsidRPr="0081081D">
        <w:rPr>
          <w:rFonts w:ascii="Palatino Linotype" w:eastAsia="Palatino Linotype" w:hAnsi="Palatino Linotype" w:cs="Palatino Linotype"/>
          <w:color w:val="4A4A4A"/>
          <w:sz w:val="20"/>
          <w:szCs w:val="20"/>
        </w:rPr>
        <w:t xml:space="preserve"> </w:t>
      </w:r>
    </w:p>
    <w:p w14:paraId="4810D127" w14:textId="289F008D" w:rsidR="00E516C7" w:rsidRDefault="00E516C7" w:rsidP="00E516C7">
      <w:pPr>
        <w:pStyle w:val="spanpaddedline"/>
        <w:spacing w:line="260" w:lineRule="atLeast"/>
        <w:rPr>
          <w:rFonts w:ascii="Palatino Linotype" w:eastAsia="Palatino Linotype" w:hAnsi="Palatino Linotype" w:cs="Palatino Linotype"/>
          <w:color w:val="4A4A4A"/>
          <w:sz w:val="20"/>
          <w:szCs w:val="20"/>
        </w:rPr>
      </w:pPr>
      <w:r>
        <w:rPr>
          <w:rStyle w:val="span"/>
          <w:rFonts w:ascii="Palatino Linotype" w:eastAsia="Palatino Linotype" w:hAnsi="Palatino Linotype" w:cs="Palatino Linotype"/>
          <w:color w:val="4A4A4A"/>
          <w:sz w:val="20"/>
          <w:szCs w:val="20"/>
        </w:rPr>
        <w:t>Osmania University | Telangana, India</w:t>
      </w:r>
      <w:r>
        <w:rPr>
          <w:rStyle w:val="singlecolumnspanpaddedlinenth-child1"/>
          <w:rFonts w:ascii="Palatino Linotype" w:eastAsia="Palatino Linotype" w:hAnsi="Palatino Linotype" w:cs="Palatino Linotype"/>
          <w:color w:val="4A4A4A"/>
          <w:sz w:val="20"/>
          <w:szCs w:val="20"/>
        </w:rPr>
        <w:t xml:space="preserve"> </w:t>
      </w:r>
    </w:p>
    <w:p w14:paraId="23D57A72" w14:textId="4FC73CE8" w:rsidR="00CD5422" w:rsidRDefault="00000000" w:rsidP="00CD5422">
      <w:pPr>
        <w:pStyle w:val="divdocumentheading"/>
        <w:tabs>
          <w:tab w:val="center" w:pos="10840"/>
        </w:tabs>
        <w:spacing w:before="300" w:line="260" w:lineRule="atLeast"/>
        <w:rPr>
          <w:rFonts w:ascii="Palatino Linotype" w:eastAsia="Palatino Linotype" w:hAnsi="Palatino Linotype" w:cs="Palatino Linotype"/>
          <w:strike/>
          <w:color w:val="BCBFC3"/>
          <w:sz w:val="28"/>
          <w:szCs w:val="28"/>
        </w:rPr>
      </w:pPr>
      <w:r w:rsidRPr="00C523E4">
        <w:rPr>
          <w:rStyle w:val="divdocumentdivsectiontitle"/>
          <w:rFonts w:ascii="Palatino Linotype" w:eastAsia="Palatino Linotype" w:hAnsi="Palatino Linotype" w:cs="Palatino Linotype"/>
          <w:sz w:val="28"/>
          <w:szCs w:val="28"/>
        </w:rPr>
        <w:t xml:space="preserve">Certifications   </w:t>
      </w:r>
      <w:r w:rsidRPr="00C523E4">
        <w:rPr>
          <w:rFonts w:ascii="Palatino Linotype" w:eastAsia="Palatino Linotype" w:hAnsi="Palatino Linotype" w:cs="Palatino Linotype"/>
          <w:strike/>
          <w:color w:val="BCBFC3"/>
          <w:sz w:val="28"/>
          <w:szCs w:val="28"/>
        </w:rPr>
        <w:t xml:space="preserve"> </w:t>
      </w:r>
      <w:r w:rsidRPr="00C523E4">
        <w:rPr>
          <w:rFonts w:ascii="Palatino Linotype" w:eastAsia="Palatino Linotype" w:hAnsi="Palatino Linotype" w:cs="Palatino Linotype"/>
          <w:strike/>
          <w:color w:val="BCBFC3"/>
          <w:sz w:val="28"/>
          <w:szCs w:val="28"/>
        </w:rPr>
        <w:tab/>
      </w:r>
    </w:p>
    <w:p w14:paraId="12C522FC" w14:textId="0CFEC841" w:rsidR="008F13B6" w:rsidRPr="00CD5422" w:rsidRDefault="00CD5422" w:rsidP="00CD5422">
      <w:pPr>
        <w:pStyle w:val="divdocumentheading"/>
        <w:tabs>
          <w:tab w:val="center" w:pos="10840"/>
        </w:tabs>
        <w:spacing w:before="300" w:line="260" w:lineRule="atLeast"/>
        <w:rPr>
          <w:rFonts w:ascii="Palatino Linotype" w:eastAsia="Palatino Linotype" w:hAnsi="Palatino Linotype" w:cs="Palatino Linotype"/>
          <w:color w:val="4A4A4A"/>
          <w:sz w:val="28"/>
          <w:szCs w:val="28"/>
        </w:rPr>
      </w:pPr>
      <w:r>
        <w:rPr>
          <w:rFonts w:ascii="Palatino Linotype" w:eastAsia="Palatino Linotype" w:hAnsi="Palatino Linotype" w:cs="Palatino Linotype"/>
          <w:b/>
          <w:bCs/>
          <w:color w:val="4A4A4A"/>
          <w:sz w:val="20"/>
          <w:szCs w:val="20"/>
        </w:rPr>
        <w:t>C</w:t>
      </w:r>
      <w:r w:rsidRPr="00E516C7">
        <w:rPr>
          <w:rFonts w:ascii="Palatino Linotype" w:eastAsia="Palatino Linotype" w:hAnsi="Palatino Linotype" w:cs="Palatino Linotype"/>
          <w:b/>
          <w:bCs/>
          <w:color w:val="4A4A4A"/>
          <w:sz w:val="20"/>
          <w:szCs w:val="20"/>
        </w:rPr>
        <w:t>ERTIFIED SCRUM MASTER</w:t>
      </w:r>
      <w:r>
        <w:rPr>
          <w:rFonts w:ascii="Palatino Linotype" w:eastAsia="Palatino Linotype" w:hAnsi="Palatino Linotype" w:cs="Palatino Linotype"/>
          <w:color w:val="4A4A4A"/>
          <w:sz w:val="20"/>
          <w:szCs w:val="20"/>
        </w:rPr>
        <w:t xml:space="preserve"> from scrum alliance.</w:t>
      </w:r>
    </w:p>
    <w:p w14:paraId="3244E469" w14:textId="7472BC51" w:rsidR="008F13B6" w:rsidRPr="00CD5422" w:rsidRDefault="008F13B6" w:rsidP="008F13B6">
      <w:pPr>
        <w:pStyle w:val="divdocumentulli"/>
        <w:spacing w:line="260" w:lineRule="atLeast"/>
        <w:rPr>
          <w:rFonts w:ascii="Palatino Linotype" w:eastAsia="Palatino Linotype" w:hAnsi="Palatino Linotype" w:cs="Palatino Linotype"/>
          <w:b/>
          <w:bCs/>
          <w:color w:val="4A4A4A"/>
          <w:sz w:val="20"/>
          <w:szCs w:val="20"/>
        </w:rPr>
      </w:pPr>
      <w:r w:rsidRPr="00CD5422">
        <w:rPr>
          <w:rFonts w:ascii="Palatino Linotype" w:eastAsia="Palatino Linotype" w:hAnsi="Palatino Linotype" w:cs="Palatino Linotype"/>
          <w:b/>
          <w:bCs/>
          <w:color w:val="4A4A4A"/>
          <w:sz w:val="20"/>
          <w:szCs w:val="20"/>
        </w:rPr>
        <w:t xml:space="preserve">State of Arizona Level One Fingerprint Clearance Card. </w:t>
      </w:r>
    </w:p>
    <w:tbl>
      <w:tblPr>
        <w:tblStyle w:val="documentlangSeclnggparatable"/>
        <w:tblW w:w="0" w:type="auto"/>
        <w:tblCellSpacing w:w="0" w:type="dxa"/>
        <w:tblLayout w:type="fixed"/>
        <w:tblCellMar>
          <w:left w:w="0" w:type="dxa"/>
          <w:right w:w="0" w:type="dxa"/>
        </w:tblCellMar>
        <w:tblLook w:val="05E0" w:firstRow="1" w:lastRow="1" w:firstColumn="1" w:lastColumn="1" w:noHBand="0" w:noVBand="1"/>
      </w:tblPr>
      <w:tblGrid>
        <w:gridCol w:w="5270"/>
        <w:gridCol w:w="300"/>
        <w:gridCol w:w="5270"/>
      </w:tblGrid>
      <w:tr w:rsidR="007C3B32" w:rsidRPr="00CD5422" w14:paraId="11E24F9A" w14:textId="77777777">
        <w:trPr>
          <w:tblCellSpacing w:w="0" w:type="dxa"/>
        </w:trPr>
        <w:tc>
          <w:tcPr>
            <w:tcW w:w="5270" w:type="dxa"/>
            <w:tcMar>
              <w:top w:w="100" w:type="dxa"/>
              <w:left w:w="0" w:type="dxa"/>
              <w:bottom w:w="0" w:type="dxa"/>
              <w:right w:w="0" w:type="dxa"/>
            </w:tcMar>
            <w:hideMark/>
          </w:tcPr>
          <w:p w14:paraId="3922F443" w14:textId="311CF239" w:rsidR="007C3B32" w:rsidRPr="00CD5422" w:rsidRDefault="007C3B32">
            <w:pPr>
              <w:pStyle w:val="documentlangSecsinglecolumn"/>
              <w:spacing w:line="260" w:lineRule="atLeast"/>
              <w:rPr>
                <w:rStyle w:val="documentlangSecparagraph"/>
                <w:rFonts w:ascii="Palatino Linotype" w:eastAsia="Palatino Linotype" w:hAnsi="Palatino Linotype" w:cs="Palatino Linotype"/>
                <w:b/>
                <w:bCs/>
                <w:color w:val="4A4A4A"/>
                <w:sz w:val="20"/>
                <w:szCs w:val="20"/>
              </w:rPr>
            </w:pPr>
          </w:p>
          <w:p w14:paraId="0C5CA62C" w14:textId="4CC64E55" w:rsidR="007C3B32" w:rsidRPr="00CD5422" w:rsidRDefault="007C3B32">
            <w:pPr>
              <w:spacing w:line="260" w:lineRule="atLeast"/>
              <w:textAlignment w:val="auto"/>
              <w:rPr>
                <w:rStyle w:val="documentlangSecfieldany"/>
                <w:rFonts w:ascii="Palatino Linotype" w:eastAsia="Palatino Linotype" w:hAnsi="Palatino Linotype" w:cs="Palatino Linotype"/>
                <w:b/>
                <w:bCs/>
                <w:color w:val="4A4A4A"/>
                <w:sz w:val="20"/>
                <w:szCs w:val="20"/>
              </w:rPr>
            </w:pPr>
          </w:p>
        </w:tc>
        <w:tc>
          <w:tcPr>
            <w:tcW w:w="300" w:type="dxa"/>
            <w:tcMar>
              <w:top w:w="100" w:type="dxa"/>
              <w:left w:w="0" w:type="dxa"/>
              <w:bottom w:w="0" w:type="dxa"/>
              <w:right w:w="0" w:type="dxa"/>
            </w:tcMar>
            <w:hideMark/>
          </w:tcPr>
          <w:p w14:paraId="595FA526" w14:textId="77777777" w:rsidR="007C3B32" w:rsidRPr="00CD5422" w:rsidRDefault="007C3B32">
            <w:pPr>
              <w:rPr>
                <w:b/>
                <w:bCs/>
              </w:rPr>
            </w:pPr>
          </w:p>
        </w:tc>
        <w:tc>
          <w:tcPr>
            <w:tcW w:w="5270" w:type="dxa"/>
            <w:tcMar>
              <w:top w:w="100" w:type="dxa"/>
              <w:left w:w="0" w:type="dxa"/>
              <w:bottom w:w="0" w:type="dxa"/>
              <w:right w:w="0" w:type="dxa"/>
            </w:tcMar>
            <w:hideMark/>
          </w:tcPr>
          <w:p w14:paraId="4BB24A89" w14:textId="3E8A01DA" w:rsidR="007C3B32" w:rsidRPr="00CD5422" w:rsidRDefault="007C3B32" w:rsidP="00CD4F68">
            <w:pPr>
              <w:pStyle w:val="documentlangSecsinglecolumn"/>
              <w:spacing w:line="260" w:lineRule="atLeast"/>
              <w:rPr>
                <w:rStyle w:val="documentlangSecfieldany"/>
                <w:rFonts w:ascii="Palatino Linotype" w:eastAsia="Palatino Linotype" w:hAnsi="Palatino Linotype" w:cs="Palatino Linotype"/>
                <w:b/>
                <w:bCs/>
                <w:color w:val="4A4A4A"/>
                <w:sz w:val="20"/>
                <w:szCs w:val="20"/>
              </w:rPr>
            </w:pPr>
          </w:p>
        </w:tc>
      </w:tr>
      <w:tr w:rsidR="007C3B32" w:rsidRPr="008F13B6" w14:paraId="4947E019" w14:textId="77777777">
        <w:trPr>
          <w:gridAfter w:val="2"/>
          <w:wAfter w:w="720" w:type="dxa"/>
          <w:tblCellSpacing w:w="0" w:type="dxa"/>
        </w:trPr>
        <w:tc>
          <w:tcPr>
            <w:tcW w:w="5270" w:type="dxa"/>
            <w:tcMar>
              <w:top w:w="100" w:type="dxa"/>
              <w:left w:w="0" w:type="dxa"/>
              <w:bottom w:w="0" w:type="dxa"/>
              <w:right w:w="0" w:type="dxa"/>
            </w:tcMar>
            <w:hideMark/>
          </w:tcPr>
          <w:p w14:paraId="0DB08E18" w14:textId="5949D816" w:rsidR="007C3B32" w:rsidRPr="008F13B6" w:rsidRDefault="007C3B32" w:rsidP="00CD4F68">
            <w:pPr>
              <w:pStyle w:val="documentlangSecsinglecolumn"/>
              <w:spacing w:line="260" w:lineRule="atLeast"/>
              <w:rPr>
                <w:rStyle w:val="documentlangSecfieldany"/>
                <w:rFonts w:ascii="Palatino Linotype" w:eastAsia="Palatino Linotype" w:hAnsi="Palatino Linotype" w:cs="Palatino Linotype"/>
                <w:color w:val="4A4A4A"/>
                <w:sz w:val="22"/>
                <w:szCs w:val="22"/>
              </w:rPr>
            </w:pPr>
          </w:p>
        </w:tc>
      </w:tr>
    </w:tbl>
    <w:p w14:paraId="656CED74" w14:textId="77777777" w:rsidR="007C3B32" w:rsidRDefault="007C3B32">
      <w:pPr>
        <w:rPr>
          <w:rStyle w:val="divdocumentdivsectiontitle"/>
          <w:rFonts w:ascii="Palatino Linotype" w:eastAsia="Palatino Linotype" w:hAnsi="Palatino Linotype" w:cs="Palatino Linotype"/>
        </w:rPr>
      </w:pPr>
    </w:p>
    <w:sectPr w:rsidR="007C3B32">
      <w:pgSz w:w="12240" w:h="15840"/>
      <w:pgMar w:top="500" w:right="700" w:bottom="5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3DDCCB66-3678-4024-9B61-DED32327C9F7}"/>
    <w:embedBold r:id="rId2" w:fontKey="{89DB9A47-B65D-4A9F-9B9F-B6E8DEEC68D5}"/>
    <w:embedItalic r:id="rId3" w:fontKey="{2B0A653F-C90B-480F-816C-708607DEB132}"/>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5F8A9DDE">
      <w:start w:val="1"/>
      <w:numFmt w:val="bullet"/>
      <w:lvlText w:val=""/>
      <w:lvlJc w:val="left"/>
      <w:pPr>
        <w:ind w:left="720" w:hanging="360"/>
      </w:pPr>
      <w:rPr>
        <w:rFonts w:ascii="Symbol" w:hAnsi="Symbol"/>
      </w:rPr>
    </w:lvl>
    <w:lvl w:ilvl="1" w:tplc="EF400E62">
      <w:start w:val="1"/>
      <w:numFmt w:val="bullet"/>
      <w:lvlText w:val="o"/>
      <w:lvlJc w:val="left"/>
      <w:pPr>
        <w:tabs>
          <w:tab w:val="num" w:pos="1440"/>
        </w:tabs>
        <w:ind w:left="1440" w:hanging="360"/>
      </w:pPr>
      <w:rPr>
        <w:rFonts w:ascii="Courier New" w:hAnsi="Courier New"/>
      </w:rPr>
    </w:lvl>
    <w:lvl w:ilvl="2" w:tplc="30CC5502">
      <w:start w:val="1"/>
      <w:numFmt w:val="bullet"/>
      <w:lvlText w:val=""/>
      <w:lvlJc w:val="left"/>
      <w:pPr>
        <w:tabs>
          <w:tab w:val="num" w:pos="2160"/>
        </w:tabs>
        <w:ind w:left="2160" w:hanging="360"/>
      </w:pPr>
      <w:rPr>
        <w:rFonts w:ascii="Wingdings" w:hAnsi="Wingdings"/>
      </w:rPr>
    </w:lvl>
    <w:lvl w:ilvl="3" w:tplc="B846F0BE">
      <w:start w:val="1"/>
      <w:numFmt w:val="bullet"/>
      <w:lvlText w:val=""/>
      <w:lvlJc w:val="left"/>
      <w:pPr>
        <w:tabs>
          <w:tab w:val="num" w:pos="2880"/>
        </w:tabs>
        <w:ind w:left="2880" w:hanging="360"/>
      </w:pPr>
      <w:rPr>
        <w:rFonts w:ascii="Symbol" w:hAnsi="Symbol"/>
      </w:rPr>
    </w:lvl>
    <w:lvl w:ilvl="4" w:tplc="696A6C38">
      <w:start w:val="1"/>
      <w:numFmt w:val="bullet"/>
      <w:lvlText w:val="o"/>
      <w:lvlJc w:val="left"/>
      <w:pPr>
        <w:tabs>
          <w:tab w:val="num" w:pos="3600"/>
        </w:tabs>
        <w:ind w:left="3600" w:hanging="360"/>
      </w:pPr>
      <w:rPr>
        <w:rFonts w:ascii="Courier New" w:hAnsi="Courier New"/>
      </w:rPr>
    </w:lvl>
    <w:lvl w:ilvl="5" w:tplc="34282942">
      <w:start w:val="1"/>
      <w:numFmt w:val="bullet"/>
      <w:lvlText w:val=""/>
      <w:lvlJc w:val="left"/>
      <w:pPr>
        <w:tabs>
          <w:tab w:val="num" w:pos="4320"/>
        </w:tabs>
        <w:ind w:left="4320" w:hanging="360"/>
      </w:pPr>
      <w:rPr>
        <w:rFonts w:ascii="Wingdings" w:hAnsi="Wingdings"/>
      </w:rPr>
    </w:lvl>
    <w:lvl w:ilvl="6" w:tplc="2946BE8C">
      <w:start w:val="1"/>
      <w:numFmt w:val="bullet"/>
      <w:lvlText w:val=""/>
      <w:lvlJc w:val="left"/>
      <w:pPr>
        <w:tabs>
          <w:tab w:val="num" w:pos="5040"/>
        </w:tabs>
        <w:ind w:left="5040" w:hanging="360"/>
      </w:pPr>
      <w:rPr>
        <w:rFonts w:ascii="Symbol" w:hAnsi="Symbol"/>
      </w:rPr>
    </w:lvl>
    <w:lvl w:ilvl="7" w:tplc="8620E0BA">
      <w:start w:val="1"/>
      <w:numFmt w:val="bullet"/>
      <w:lvlText w:val="o"/>
      <w:lvlJc w:val="left"/>
      <w:pPr>
        <w:tabs>
          <w:tab w:val="num" w:pos="5760"/>
        </w:tabs>
        <w:ind w:left="5760" w:hanging="360"/>
      </w:pPr>
      <w:rPr>
        <w:rFonts w:ascii="Courier New" w:hAnsi="Courier New"/>
      </w:rPr>
    </w:lvl>
    <w:lvl w:ilvl="8" w:tplc="CBF890A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F8684894">
      <w:start w:val="1"/>
      <w:numFmt w:val="bullet"/>
      <w:lvlText w:val=""/>
      <w:lvlJc w:val="left"/>
      <w:pPr>
        <w:ind w:left="720" w:hanging="360"/>
      </w:pPr>
      <w:rPr>
        <w:rFonts w:ascii="Symbol" w:hAnsi="Symbol"/>
      </w:rPr>
    </w:lvl>
    <w:lvl w:ilvl="1" w:tplc="E494AC00">
      <w:start w:val="1"/>
      <w:numFmt w:val="bullet"/>
      <w:lvlText w:val="o"/>
      <w:lvlJc w:val="left"/>
      <w:pPr>
        <w:tabs>
          <w:tab w:val="num" w:pos="1440"/>
        </w:tabs>
        <w:ind w:left="1440" w:hanging="360"/>
      </w:pPr>
      <w:rPr>
        <w:rFonts w:ascii="Courier New" w:hAnsi="Courier New"/>
      </w:rPr>
    </w:lvl>
    <w:lvl w:ilvl="2" w:tplc="04766970">
      <w:start w:val="1"/>
      <w:numFmt w:val="bullet"/>
      <w:lvlText w:val=""/>
      <w:lvlJc w:val="left"/>
      <w:pPr>
        <w:tabs>
          <w:tab w:val="num" w:pos="2160"/>
        </w:tabs>
        <w:ind w:left="2160" w:hanging="360"/>
      </w:pPr>
      <w:rPr>
        <w:rFonts w:ascii="Wingdings" w:hAnsi="Wingdings"/>
      </w:rPr>
    </w:lvl>
    <w:lvl w:ilvl="3" w:tplc="877E7704">
      <w:start w:val="1"/>
      <w:numFmt w:val="bullet"/>
      <w:lvlText w:val=""/>
      <w:lvlJc w:val="left"/>
      <w:pPr>
        <w:tabs>
          <w:tab w:val="num" w:pos="2880"/>
        </w:tabs>
        <w:ind w:left="2880" w:hanging="360"/>
      </w:pPr>
      <w:rPr>
        <w:rFonts w:ascii="Symbol" w:hAnsi="Symbol"/>
      </w:rPr>
    </w:lvl>
    <w:lvl w:ilvl="4" w:tplc="5030A3CA">
      <w:start w:val="1"/>
      <w:numFmt w:val="bullet"/>
      <w:lvlText w:val="o"/>
      <w:lvlJc w:val="left"/>
      <w:pPr>
        <w:tabs>
          <w:tab w:val="num" w:pos="3600"/>
        </w:tabs>
        <w:ind w:left="3600" w:hanging="360"/>
      </w:pPr>
      <w:rPr>
        <w:rFonts w:ascii="Courier New" w:hAnsi="Courier New"/>
      </w:rPr>
    </w:lvl>
    <w:lvl w:ilvl="5" w:tplc="FB102668">
      <w:start w:val="1"/>
      <w:numFmt w:val="bullet"/>
      <w:lvlText w:val=""/>
      <w:lvlJc w:val="left"/>
      <w:pPr>
        <w:tabs>
          <w:tab w:val="num" w:pos="4320"/>
        </w:tabs>
        <w:ind w:left="4320" w:hanging="360"/>
      </w:pPr>
      <w:rPr>
        <w:rFonts w:ascii="Wingdings" w:hAnsi="Wingdings"/>
      </w:rPr>
    </w:lvl>
    <w:lvl w:ilvl="6" w:tplc="E1763190">
      <w:start w:val="1"/>
      <w:numFmt w:val="bullet"/>
      <w:lvlText w:val=""/>
      <w:lvlJc w:val="left"/>
      <w:pPr>
        <w:tabs>
          <w:tab w:val="num" w:pos="5040"/>
        </w:tabs>
        <w:ind w:left="5040" w:hanging="360"/>
      </w:pPr>
      <w:rPr>
        <w:rFonts w:ascii="Symbol" w:hAnsi="Symbol"/>
      </w:rPr>
    </w:lvl>
    <w:lvl w:ilvl="7" w:tplc="AF76E3A2">
      <w:start w:val="1"/>
      <w:numFmt w:val="bullet"/>
      <w:lvlText w:val="o"/>
      <w:lvlJc w:val="left"/>
      <w:pPr>
        <w:tabs>
          <w:tab w:val="num" w:pos="5760"/>
        </w:tabs>
        <w:ind w:left="5760" w:hanging="360"/>
      </w:pPr>
      <w:rPr>
        <w:rFonts w:ascii="Courier New" w:hAnsi="Courier New"/>
      </w:rPr>
    </w:lvl>
    <w:lvl w:ilvl="8" w:tplc="6CF42EC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A183C78">
      <w:start w:val="1"/>
      <w:numFmt w:val="bullet"/>
      <w:lvlText w:val=""/>
      <w:lvlJc w:val="left"/>
      <w:pPr>
        <w:ind w:left="720" w:hanging="360"/>
      </w:pPr>
      <w:rPr>
        <w:rFonts w:ascii="Symbol" w:hAnsi="Symbol"/>
      </w:rPr>
    </w:lvl>
    <w:lvl w:ilvl="1" w:tplc="187C951C">
      <w:start w:val="1"/>
      <w:numFmt w:val="bullet"/>
      <w:lvlText w:val="o"/>
      <w:lvlJc w:val="left"/>
      <w:pPr>
        <w:tabs>
          <w:tab w:val="num" w:pos="1440"/>
        </w:tabs>
        <w:ind w:left="1440" w:hanging="360"/>
      </w:pPr>
      <w:rPr>
        <w:rFonts w:ascii="Courier New" w:hAnsi="Courier New"/>
      </w:rPr>
    </w:lvl>
    <w:lvl w:ilvl="2" w:tplc="C46840A8">
      <w:start w:val="1"/>
      <w:numFmt w:val="bullet"/>
      <w:lvlText w:val=""/>
      <w:lvlJc w:val="left"/>
      <w:pPr>
        <w:tabs>
          <w:tab w:val="num" w:pos="2160"/>
        </w:tabs>
        <w:ind w:left="2160" w:hanging="360"/>
      </w:pPr>
      <w:rPr>
        <w:rFonts w:ascii="Wingdings" w:hAnsi="Wingdings"/>
      </w:rPr>
    </w:lvl>
    <w:lvl w:ilvl="3" w:tplc="E41EECA2">
      <w:start w:val="1"/>
      <w:numFmt w:val="bullet"/>
      <w:lvlText w:val=""/>
      <w:lvlJc w:val="left"/>
      <w:pPr>
        <w:tabs>
          <w:tab w:val="num" w:pos="2880"/>
        </w:tabs>
        <w:ind w:left="2880" w:hanging="360"/>
      </w:pPr>
      <w:rPr>
        <w:rFonts w:ascii="Symbol" w:hAnsi="Symbol"/>
      </w:rPr>
    </w:lvl>
    <w:lvl w:ilvl="4" w:tplc="88EC6130">
      <w:start w:val="1"/>
      <w:numFmt w:val="bullet"/>
      <w:lvlText w:val="o"/>
      <w:lvlJc w:val="left"/>
      <w:pPr>
        <w:tabs>
          <w:tab w:val="num" w:pos="3600"/>
        </w:tabs>
        <w:ind w:left="3600" w:hanging="360"/>
      </w:pPr>
      <w:rPr>
        <w:rFonts w:ascii="Courier New" w:hAnsi="Courier New"/>
      </w:rPr>
    </w:lvl>
    <w:lvl w:ilvl="5" w:tplc="F4B66ACA">
      <w:start w:val="1"/>
      <w:numFmt w:val="bullet"/>
      <w:lvlText w:val=""/>
      <w:lvlJc w:val="left"/>
      <w:pPr>
        <w:tabs>
          <w:tab w:val="num" w:pos="4320"/>
        </w:tabs>
        <w:ind w:left="4320" w:hanging="360"/>
      </w:pPr>
      <w:rPr>
        <w:rFonts w:ascii="Wingdings" w:hAnsi="Wingdings"/>
      </w:rPr>
    </w:lvl>
    <w:lvl w:ilvl="6" w:tplc="4240FC58">
      <w:start w:val="1"/>
      <w:numFmt w:val="bullet"/>
      <w:lvlText w:val=""/>
      <w:lvlJc w:val="left"/>
      <w:pPr>
        <w:tabs>
          <w:tab w:val="num" w:pos="5040"/>
        </w:tabs>
        <w:ind w:left="5040" w:hanging="360"/>
      </w:pPr>
      <w:rPr>
        <w:rFonts w:ascii="Symbol" w:hAnsi="Symbol"/>
      </w:rPr>
    </w:lvl>
    <w:lvl w:ilvl="7" w:tplc="886C27D0">
      <w:start w:val="1"/>
      <w:numFmt w:val="bullet"/>
      <w:lvlText w:val="o"/>
      <w:lvlJc w:val="left"/>
      <w:pPr>
        <w:tabs>
          <w:tab w:val="num" w:pos="5760"/>
        </w:tabs>
        <w:ind w:left="5760" w:hanging="360"/>
      </w:pPr>
      <w:rPr>
        <w:rFonts w:ascii="Courier New" w:hAnsi="Courier New"/>
      </w:rPr>
    </w:lvl>
    <w:lvl w:ilvl="8" w:tplc="A3849C6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2F64A16">
      <w:start w:val="1"/>
      <w:numFmt w:val="bullet"/>
      <w:lvlText w:val=""/>
      <w:lvlJc w:val="left"/>
      <w:pPr>
        <w:ind w:left="720" w:hanging="360"/>
      </w:pPr>
      <w:rPr>
        <w:rFonts w:ascii="Symbol" w:hAnsi="Symbol"/>
      </w:rPr>
    </w:lvl>
    <w:lvl w:ilvl="1" w:tplc="850A75C2">
      <w:start w:val="1"/>
      <w:numFmt w:val="bullet"/>
      <w:lvlText w:val="o"/>
      <w:lvlJc w:val="left"/>
      <w:pPr>
        <w:tabs>
          <w:tab w:val="num" w:pos="1440"/>
        </w:tabs>
        <w:ind w:left="1440" w:hanging="360"/>
      </w:pPr>
      <w:rPr>
        <w:rFonts w:ascii="Courier New" w:hAnsi="Courier New"/>
      </w:rPr>
    </w:lvl>
    <w:lvl w:ilvl="2" w:tplc="ED7A18C0">
      <w:start w:val="1"/>
      <w:numFmt w:val="bullet"/>
      <w:lvlText w:val=""/>
      <w:lvlJc w:val="left"/>
      <w:pPr>
        <w:tabs>
          <w:tab w:val="num" w:pos="2160"/>
        </w:tabs>
        <w:ind w:left="2160" w:hanging="360"/>
      </w:pPr>
      <w:rPr>
        <w:rFonts w:ascii="Wingdings" w:hAnsi="Wingdings"/>
      </w:rPr>
    </w:lvl>
    <w:lvl w:ilvl="3" w:tplc="D1009C60">
      <w:start w:val="1"/>
      <w:numFmt w:val="bullet"/>
      <w:lvlText w:val=""/>
      <w:lvlJc w:val="left"/>
      <w:pPr>
        <w:tabs>
          <w:tab w:val="num" w:pos="2880"/>
        </w:tabs>
        <w:ind w:left="2880" w:hanging="360"/>
      </w:pPr>
      <w:rPr>
        <w:rFonts w:ascii="Symbol" w:hAnsi="Symbol"/>
      </w:rPr>
    </w:lvl>
    <w:lvl w:ilvl="4" w:tplc="B3EAB6F8">
      <w:start w:val="1"/>
      <w:numFmt w:val="bullet"/>
      <w:lvlText w:val="o"/>
      <w:lvlJc w:val="left"/>
      <w:pPr>
        <w:tabs>
          <w:tab w:val="num" w:pos="3600"/>
        </w:tabs>
        <w:ind w:left="3600" w:hanging="360"/>
      </w:pPr>
      <w:rPr>
        <w:rFonts w:ascii="Courier New" w:hAnsi="Courier New"/>
      </w:rPr>
    </w:lvl>
    <w:lvl w:ilvl="5" w:tplc="D4263840">
      <w:start w:val="1"/>
      <w:numFmt w:val="bullet"/>
      <w:lvlText w:val=""/>
      <w:lvlJc w:val="left"/>
      <w:pPr>
        <w:tabs>
          <w:tab w:val="num" w:pos="4320"/>
        </w:tabs>
        <w:ind w:left="4320" w:hanging="360"/>
      </w:pPr>
      <w:rPr>
        <w:rFonts w:ascii="Wingdings" w:hAnsi="Wingdings"/>
      </w:rPr>
    </w:lvl>
    <w:lvl w:ilvl="6" w:tplc="38244A8C">
      <w:start w:val="1"/>
      <w:numFmt w:val="bullet"/>
      <w:lvlText w:val=""/>
      <w:lvlJc w:val="left"/>
      <w:pPr>
        <w:tabs>
          <w:tab w:val="num" w:pos="5040"/>
        </w:tabs>
        <w:ind w:left="5040" w:hanging="360"/>
      </w:pPr>
      <w:rPr>
        <w:rFonts w:ascii="Symbol" w:hAnsi="Symbol"/>
      </w:rPr>
    </w:lvl>
    <w:lvl w:ilvl="7" w:tplc="698CA17A">
      <w:start w:val="1"/>
      <w:numFmt w:val="bullet"/>
      <w:lvlText w:val="o"/>
      <w:lvlJc w:val="left"/>
      <w:pPr>
        <w:tabs>
          <w:tab w:val="num" w:pos="5760"/>
        </w:tabs>
        <w:ind w:left="5760" w:hanging="360"/>
      </w:pPr>
      <w:rPr>
        <w:rFonts w:ascii="Courier New" w:hAnsi="Courier New"/>
      </w:rPr>
    </w:lvl>
    <w:lvl w:ilvl="8" w:tplc="44EA170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8E48616">
      <w:start w:val="1"/>
      <w:numFmt w:val="bullet"/>
      <w:lvlText w:val=""/>
      <w:lvlJc w:val="left"/>
      <w:pPr>
        <w:ind w:left="720" w:hanging="360"/>
      </w:pPr>
      <w:rPr>
        <w:rFonts w:ascii="Symbol" w:hAnsi="Symbol"/>
      </w:rPr>
    </w:lvl>
    <w:lvl w:ilvl="1" w:tplc="81286F2C">
      <w:start w:val="1"/>
      <w:numFmt w:val="bullet"/>
      <w:lvlText w:val="o"/>
      <w:lvlJc w:val="left"/>
      <w:pPr>
        <w:tabs>
          <w:tab w:val="num" w:pos="1440"/>
        </w:tabs>
        <w:ind w:left="1440" w:hanging="360"/>
      </w:pPr>
      <w:rPr>
        <w:rFonts w:ascii="Courier New" w:hAnsi="Courier New"/>
      </w:rPr>
    </w:lvl>
    <w:lvl w:ilvl="2" w:tplc="4DAC3A16">
      <w:start w:val="1"/>
      <w:numFmt w:val="bullet"/>
      <w:lvlText w:val=""/>
      <w:lvlJc w:val="left"/>
      <w:pPr>
        <w:tabs>
          <w:tab w:val="num" w:pos="2160"/>
        </w:tabs>
        <w:ind w:left="2160" w:hanging="360"/>
      </w:pPr>
      <w:rPr>
        <w:rFonts w:ascii="Wingdings" w:hAnsi="Wingdings"/>
      </w:rPr>
    </w:lvl>
    <w:lvl w:ilvl="3" w:tplc="BF8E5278">
      <w:start w:val="1"/>
      <w:numFmt w:val="bullet"/>
      <w:lvlText w:val=""/>
      <w:lvlJc w:val="left"/>
      <w:pPr>
        <w:tabs>
          <w:tab w:val="num" w:pos="2880"/>
        </w:tabs>
        <w:ind w:left="2880" w:hanging="360"/>
      </w:pPr>
      <w:rPr>
        <w:rFonts w:ascii="Symbol" w:hAnsi="Symbol"/>
      </w:rPr>
    </w:lvl>
    <w:lvl w:ilvl="4" w:tplc="3C3C4430">
      <w:start w:val="1"/>
      <w:numFmt w:val="bullet"/>
      <w:lvlText w:val="o"/>
      <w:lvlJc w:val="left"/>
      <w:pPr>
        <w:tabs>
          <w:tab w:val="num" w:pos="3600"/>
        </w:tabs>
        <w:ind w:left="3600" w:hanging="360"/>
      </w:pPr>
      <w:rPr>
        <w:rFonts w:ascii="Courier New" w:hAnsi="Courier New"/>
      </w:rPr>
    </w:lvl>
    <w:lvl w:ilvl="5" w:tplc="5EFEBC90">
      <w:start w:val="1"/>
      <w:numFmt w:val="bullet"/>
      <w:lvlText w:val=""/>
      <w:lvlJc w:val="left"/>
      <w:pPr>
        <w:tabs>
          <w:tab w:val="num" w:pos="4320"/>
        </w:tabs>
        <w:ind w:left="4320" w:hanging="360"/>
      </w:pPr>
      <w:rPr>
        <w:rFonts w:ascii="Wingdings" w:hAnsi="Wingdings"/>
      </w:rPr>
    </w:lvl>
    <w:lvl w:ilvl="6" w:tplc="8E804138">
      <w:start w:val="1"/>
      <w:numFmt w:val="bullet"/>
      <w:lvlText w:val=""/>
      <w:lvlJc w:val="left"/>
      <w:pPr>
        <w:tabs>
          <w:tab w:val="num" w:pos="5040"/>
        </w:tabs>
        <w:ind w:left="5040" w:hanging="360"/>
      </w:pPr>
      <w:rPr>
        <w:rFonts w:ascii="Symbol" w:hAnsi="Symbol"/>
      </w:rPr>
    </w:lvl>
    <w:lvl w:ilvl="7" w:tplc="5DD2B8D0">
      <w:start w:val="1"/>
      <w:numFmt w:val="bullet"/>
      <w:lvlText w:val="o"/>
      <w:lvlJc w:val="left"/>
      <w:pPr>
        <w:tabs>
          <w:tab w:val="num" w:pos="5760"/>
        </w:tabs>
        <w:ind w:left="5760" w:hanging="360"/>
      </w:pPr>
      <w:rPr>
        <w:rFonts w:ascii="Courier New" w:hAnsi="Courier New"/>
      </w:rPr>
    </w:lvl>
    <w:lvl w:ilvl="8" w:tplc="B0BA7E78">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C7FCCC40">
      <w:start w:val="1"/>
      <w:numFmt w:val="bullet"/>
      <w:lvlText w:val=""/>
      <w:lvlJc w:val="left"/>
      <w:pPr>
        <w:ind w:left="720" w:hanging="360"/>
      </w:pPr>
      <w:rPr>
        <w:rFonts w:ascii="Symbol" w:hAnsi="Symbol"/>
      </w:rPr>
    </w:lvl>
    <w:lvl w:ilvl="1" w:tplc="55FAE97A">
      <w:start w:val="1"/>
      <w:numFmt w:val="bullet"/>
      <w:lvlText w:val="o"/>
      <w:lvlJc w:val="left"/>
      <w:pPr>
        <w:tabs>
          <w:tab w:val="num" w:pos="1440"/>
        </w:tabs>
        <w:ind w:left="1440" w:hanging="360"/>
      </w:pPr>
      <w:rPr>
        <w:rFonts w:ascii="Courier New" w:hAnsi="Courier New"/>
      </w:rPr>
    </w:lvl>
    <w:lvl w:ilvl="2" w:tplc="9B6E4232">
      <w:start w:val="1"/>
      <w:numFmt w:val="bullet"/>
      <w:lvlText w:val=""/>
      <w:lvlJc w:val="left"/>
      <w:pPr>
        <w:tabs>
          <w:tab w:val="num" w:pos="2160"/>
        </w:tabs>
        <w:ind w:left="2160" w:hanging="360"/>
      </w:pPr>
      <w:rPr>
        <w:rFonts w:ascii="Wingdings" w:hAnsi="Wingdings"/>
      </w:rPr>
    </w:lvl>
    <w:lvl w:ilvl="3" w:tplc="0540C73E">
      <w:start w:val="1"/>
      <w:numFmt w:val="bullet"/>
      <w:lvlText w:val=""/>
      <w:lvlJc w:val="left"/>
      <w:pPr>
        <w:tabs>
          <w:tab w:val="num" w:pos="2880"/>
        </w:tabs>
        <w:ind w:left="2880" w:hanging="360"/>
      </w:pPr>
      <w:rPr>
        <w:rFonts w:ascii="Symbol" w:hAnsi="Symbol"/>
      </w:rPr>
    </w:lvl>
    <w:lvl w:ilvl="4" w:tplc="454C0BDA">
      <w:start w:val="1"/>
      <w:numFmt w:val="bullet"/>
      <w:lvlText w:val="o"/>
      <w:lvlJc w:val="left"/>
      <w:pPr>
        <w:tabs>
          <w:tab w:val="num" w:pos="3600"/>
        </w:tabs>
        <w:ind w:left="3600" w:hanging="360"/>
      </w:pPr>
      <w:rPr>
        <w:rFonts w:ascii="Courier New" w:hAnsi="Courier New"/>
      </w:rPr>
    </w:lvl>
    <w:lvl w:ilvl="5" w:tplc="192C2AA2">
      <w:start w:val="1"/>
      <w:numFmt w:val="bullet"/>
      <w:lvlText w:val=""/>
      <w:lvlJc w:val="left"/>
      <w:pPr>
        <w:tabs>
          <w:tab w:val="num" w:pos="4320"/>
        </w:tabs>
        <w:ind w:left="4320" w:hanging="360"/>
      </w:pPr>
      <w:rPr>
        <w:rFonts w:ascii="Wingdings" w:hAnsi="Wingdings"/>
      </w:rPr>
    </w:lvl>
    <w:lvl w:ilvl="6" w:tplc="E5E0677E">
      <w:start w:val="1"/>
      <w:numFmt w:val="bullet"/>
      <w:lvlText w:val=""/>
      <w:lvlJc w:val="left"/>
      <w:pPr>
        <w:tabs>
          <w:tab w:val="num" w:pos="5040"/>
        </w:tabs>
        <w:ind w:left="5040" w:hanging="360"/>
      </w:pPr>
      <w:rPr>
        <w:rFonts w:ascii="Symbol" w:hAnsi="Symbol"/>
      </w:rPr>
    </w:lvl>
    <w:lvl w:ilvl="7" w:tplc="B9185A24">
      <w:start w:val="1"/>
      <w:numFmt w:val="bullet"/>
      <w:lvlText w:val="o"/>
      <w:lvlJc w:val="left"/>
      <w:pPr>
        <w:tabs>
          <w:tab w:val="num" w:pos="5760"/>
        </w:tabs>
        <w:ind w:left="5760" w:hanging="360"/>
      </w:pPr>
      <w:rPr>
        <w:rFonts w:ascii="Courier New" w:hAnsi="Courier New"/>
      </w:rPr>
    </w:lvl>
    <w:lvl w:ilvl="8" w:tplc="AE1AC752">
      <w:start w:val="1"/>
      <w:numFmt w:val="bullet"/>
      <w:lvlText w:val=""/>
      <w:lvlJc w:val="left"/>
      <w:pPr>
        <w:tabs>
          <w:tab w:val="num" w:pos="6480"/>
        </w:tabs>
        <w:ind w:left="6480" w:hanging="360"/>
      </w:pPr>
      <w:rPr>
        <w:rFonts w:ascii="Wingdings" w:hAnsi="Wingdings"/>
      </w:rPr>
    </w:lvl>
  </w:abstractNum>
  <w:abstractNum w:abstractNumId="6" w15:restartNumberingAfterBreak="0">
    <w:nsid w:val="00991B4C"/>
    <w:multiLevelType w:val="multilevel"/>
    <w:tmpl w:val="E9DE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D47963"/>
    <w:multiLevelType w:val="multilevel"/>
    <w:tmpl w:val="5474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0F5D3E"/>
    <w:multiLevelType w:val="multilevel"/>
    <w:tmpl w:val="B8AE5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472112"/>
    <w:multiLevelType w:val="multilevel"/>
    <w:tmpl w:val="C3F41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7A4A11"/>
    <w:multiLevelType w:val="multilevel"/>
    <w:tmpl w:val="5C86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9B3B90"/>
    <w:multiLevelType w:val="hybridMultilevel"/>
    <w:tmpl w:val="7898E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1FA7FE3"/>
    <w:multiLevelType w:val="multilevel"/>
    <w:tmpl w:val="049E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BC24DB"/>
    <w:multiLevelType w:val="multilevel"/>
    <w:tmpl w:val="56D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E9529D"/>
    <w:multiLevelType w:val="multilevel"/>
    <w:tmpl w:val="2DD2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3B7DB9"/>
    <w:multiLevelType w:val="multilevel"/>
    <w:tmpl w:val="107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5C5BF0"/>
    <w:multiLevelType w:val="multilevel"/>
    <w:tmpl w:val="95C4F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683E92"/>
    <w:multiLevelType w:val="multilevel"/>
    <w:tmpl w:val="4EEE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9C091C"/>
    <w:multiLevelType w:val="multilevel"/>
    <w:tmpl w:val="460E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B136BD"/>
    <w:multiLevelType w:val="multilevel"/>
    <w:tmpl w:val="6D48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9B3EF7"/>
    <w:multiLevelType w:val="multilevel"/>
    <w:tmpl w:val="B79E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A35EE5"/>
    <w:multiLevelType w:val="multilevel"/>
    <w:tmpl w:val="6BE2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2C03E1"/>
    <w:multiLevelType w:val="multilevel"/>
    <w:tmpl w:val="1500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713FC4"/>
    <w:multiLevelType w:val="multilevel"/>
    <w:tmpl w:val="1E96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B90032"/>
    <w:multiLevelType w:val="multilevel"/>
    <w:tmpl w:val="4C66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8457B54"/>
    <w:multiLevelType w:val="multilevel"/>
    <w:tmpl w:val="0E26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4C73AE"/>
    <w:multiLevelType w:val="multilevel"/>
    <w:tmpl w:val="7858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7397D"/>
    <w:multiLevelType w:val="multilevel"/>
    <w:tmpl w:val="6C3A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95E104E"/>
    <w:multiLevelType w:val="multilevel"/>
    <w:tmpl w:val="6EAC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621B8F"/>
    <w:multiLevelType w:val="multilevel"/>
    <w:tmpl w:val="CD8A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9B17853"/>
    <w:multiLevelType w:val="multilevel"/>
    <w:tmpl w:val="C2B4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9F11E81"/>
    <w:multiLevelType w:val="hybridMultilevel"/>
    <w:tmpl w:val="046AC1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0A093394"/>
    <w:multiLevelType w:val="multilevel"/>
    <w:tmpl w:val="C640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1736D0"/>
    <w:multiLevelType w:val="multilevel"/>
    <w:tmpl w:val="2E54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311B67"/>
    <w:multiLevelType w:val="multilevel"/>
    <w:tmpl w:val="D26E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464FB6"/>
    <w:multiLevelType w:val="multilevel"/>
    <w:tmpl w:val="5B648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4052E0"/>
    <w:multiLevelType w:val="multilevel"/>
    <w:tmpl w:val="2E98D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012AEC"/>
    <w:multiLevelType w:val="multilevel"/>
    <w:tmpl w:val="BD76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0373DC"/>
    <w:multiLevelType w:val="multilevel"/>
    <w:tmpl w:val="21F03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6B0794"/>
    <w:multiLevelType w:val="multilevel"/>
    <w:tmpl w:val="CB96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C6E7A69"/>
    <w:multiLevelType w:val="hybridMultilevel"/>
    <w:tmpl w:val="05DC0186"/>
    <w:lvl w:ilvl="0" w:tplc="0409000F">
      <w:start w:val="1"/>
      <w:numFmt w:val="decimal"/>
      <w:lvlText w:val="%1."/>
      <w:lvlJc w:val="left"/>
      <w:pPr>
        <w:ind w:left="720" w:hanging="360"/>
      </w:p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1" w15:restartNumberingAfterBreak="0">
    <w:nsid w:val="0C717B0A"/>
    <w:multiLevelType w:val="multilevel"/>
    <w:tmpl w:val="06E6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6055B1"/>
    <w:multiLevelType w:val="multilevel"/>
    <w:tmpl w:val="5274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F6429D"/>
    <w:multiLevelType w:val="multilevel"/>
    <w:tmpl w:val="647E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186B3E"/>
    <w:multiLevelType w:val="multilevel"/>
    <w:tmpl w:val="0B5C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EF742AD"/>
    <w:multiLevelType w:val="multilevel"/>
    <w:tmpl w:val="3B2C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1B413F"/>
    <w:multiLevelType w:val="multilevel"/>
    <w:tmpl w:val="94A4D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206D01"/>
    <w:multiLevelType w:val="multilevel"/>
    <w:tmpl w:val="0AF8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5D1ADB"/>
    <w:multiLevelType w:val="multilevel"/>
    <w:tmpl w:val="12AE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69691F"/>
    <w:multiLevelType w:val="multilevel"/>
    <w:tmpl w:val="289E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431DD8"/>
    <w:multiLevelType w:val="multilevel"/>
    <w:tmpl w:val="2B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D43B4B"/>
    <w:multiLevelType w:val="multilevel"/>
    <w:tmpl w:val="F50A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109447F"/>
    <w:multiLevelType w:val="multilevel"/>
    <w:tmpl w:val="DF10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FD3DA6"/>
    <w:multiLevelType w:val="multilevel"/>
    <w:tmpl w:val="A8AC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2421848"/>
    <w:multiLevelType w:val="multilevel"/>
    <w:tmpl w:val="7466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25C7403"/>
    <w:multiLevelType w:val="multilevel"/>
    <w:tmpl w:val="EEB4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660D9E"/>
    <w:multiLevelType w:val="multilevel"/>
    <w:tmpl w:val="0B82E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684DF5"/>
    <w:multiLevelType w:val="multilevel"/>
    <w:tmpl w:val="FF00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7E1E37"/>
    <w:multiLevelType w:val="multilevel"/>
    <w:tmpl w:val="C0F88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8F1B14"/>
    <w:multiLevelType w:val="multilevel"/>
    <w:tmpl w:val="1D8C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83371F"/>
    <w:multiLevelType w:val="multilevel"/>
    <w:tmpl w:val="984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4A6A5E"/>
    <w:multiLevelType w:val="multilevel"/>
    <w:tmpl w:val="EEC6B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5CF593E"/>
    <w:multiLevelType w:val="multilevel"/>
    <w:tmpl w:val="CB0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1A6F96"/>
    <w:multiLevelType w:val="multilevel"/>
    <w:tmpl w:val="5A50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1F3312"/>
    <w:multiLevelType w:val="multilevel"/>
    <w:tmpl w:val="FC22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4A1507"/>
    <w:multiLevelType w:val="multilevel"/>
    <w:tmpl w:val="A59C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7E40CC"/>
    <w:multiLevelType w:val="multilevel"/>
    <w:tmpl w:val="4AC0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F4787A"/>
    <w:multiLevelType w:val="multilevel"/>
    <w:tmpl w:val="6638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F8139E"/>
    <w:multiLevelType w:val="multilevel"/>
    <w:tmpl w:val="8910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2A0511"/>
    <w:multiLevelType w:val="multilevel"/>
    <w:tmpl w:val="1964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97E3E02"/>
    <w:multiLevelType w:val="multilevel"/>
    <w:tmpl w:val="19C87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3222E3"/>
    <w:multiLevelType w:val="multilevel"/>
    <w:tmpl w:val="1DE4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DA5175"/>
    <w:multiLevelType w:val="multilevel"/>
    <w:tmpl w:val="5F82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164602"/>
    <w:multiLevelType w:val="multilevel"/>
    <w:tmpl w:val="17C6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DC021D"/>
    <w:multiLevelType w:val="multilevel"/>
    <w:tmpl w:val="623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F6538B"/>
    <w:multiLevelType w:val="multilevel"/>
    <w:tmpl w:val="78A8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25608"/>
    <w:multiLevelType w:val="hybridMultilevel"/>
    <w:tmpl w:val="7B90CD80"/>
    <w:lvl w:ilvl="0" w:tplc="9CAE2688">
      <w:numFmt w:val="bullet"/>
      <w:lvlText w:val=""/>
      <w:lvlJc w:val="left"/>
      <w:pPr>
        <w:ind w:left="720" w:hanging="360"/>
      </w:pPr>
      <w:rPr>
        <w:rFonts w:ascii="Palatino Linotype" w:eastAsia="Palatino Linotype" w:hAnsi="Palatino Linotype" w:cs="Palatino Linotype"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C6F068D"/>
    <w:multiLevelType w:val="multilevel"/>
    <w:tmpl w:val="19182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744DCA"/>
    <w:multiLevelType w:val="multilevel"/>
    <w:tmpl w:val="0D7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C97765A"/>
    <w:multiLevelType w:val="multilevel"/>
    <w:tmpl w:val="4E9A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CC84A3D"/>
    <w:multiLevelType w:val="multilevel"/>
    <w:tmpl w:val="75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476F6A"/>
    <w:multiLevelType w:val="multilevel"/>
    <w:tmpl w:val="F28A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4A5F32"/>
    <w:multiLevelType w:val="multilevel"/>
    <w:tmpl w:val="9E42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DA463DD"/>
    <w:multiLevelType w:val="multilevel"/>
    <w:tmpl w:val="C6F0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276CA2"/>
    <w:multiLevelType w:val="multilevel"/>
    <w:tmpl w:val="C762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543D82"/>
    <w:multiLevelType w:val="multilevel"/>
    <w:tmpl w:val="D960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6B2EBC"/>
    <w:multiLevelType w:val="multilevel"/>
    <w:tmpl w:val="2A1E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E9A3744"/>
    <w:multiLevelType w:val="hybridMultilevel"/>
    <w:tmpl w:val="6A467E5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1F3A2D1E"/>
    <w:multiLevelType w:val="multilevel"/>
    <w:tmpl w:val="0E263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F565C91"/>
    <w:multiLevelType w:val="multilevel"/>
    <w:tmpl w:val="EA8A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F813F14"/>
    <w:multiLevelType w:val="multilevel"/>
    <w:tmpl w:val="3A30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8B4004"/>
    <w:multiLevelType w:val="multilevel"/>
    <w:tmpl w:val="170E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257319"/>
    <w:multiLevelType w:val="multilevel"/>
    <w:tmpl w:val="BC00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6A2F51"/>
    <w:multiLevelType w:val="multilevel"/>
    <w:tmpl w:val="F074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AA4682"/>
    <w:multiLevelType w:val="multilevel"/>
    <w:tmpl w:val="65B0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BA4659"/>
    <w:multiLevelType w:val="multilevel"/>
    <w:tmpl w:val="2A40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573DAC"/>
    <w:multiLevelType w:val="multilevel"/>
    <w:tmpl w:val="5BB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AE413E"/>
    <w:multiLevelType w:val="multilevel"/>
    <w:tmpl w:val="567E9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C130EB"/>
    <w:multiLevelType w:val="multilevel"/>
    <w:tmpl w:val="E0C2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386DF6"/>
    <w:multiLevelType w:val="multilevel"/>
    <w:tmpl w:val="95C2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611B52"/>
    <w:multiLevelType w:val="multilevel"/>
    <w:tmpl w:val="9D12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2C64429"/>
    <w:multiLevelType w:val="multilevel"/>
    <w:tmpl w:val="1DB0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6A4D30"/>
    <w:multiLevelType w:val="multilevel"/>
    <w:tmpl w:val="C380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BF03CA"/>
    <w:multiLevelType w:val="multilevel"/>
    <w:tmpl w:val="3AA2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3CF0416"/>
    <w:multiLevelType w:val="multilevel"/>
    <w:tmpl w:val="F8AE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E248BB"/>
    <w:multiLevelType w:val="multilevel"/>
    <w:tmpl w:val="F972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7656F6"/>
    <w:multiLevelType w:val="multilevel"/>
    <w:tmpl w:val="CCC8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A6052A"/>
    <w:multiLevelType w:val="multilevel"/>
    <w:tmpl w:val="92F6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AB58A4"/>
    <w:multiLevelType w:val="multilevel"/>
    <w:tmpl w:val="AB88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AE4A3A"/>
    <w:multiLevelType w:val="multilevel"/>
    <w:tmpl w:val="CEAA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0B1B3F"/>
    <w:multiLevelType w:val="multilevel"/>
    <w:tmpl w:val="CA58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153590"/>
    <w:multiLevelType w:val="multilevel"/>
    <w:tmpl w:val="3D2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246914"/>
    <w:multiLevelType w:val="multilevel"/>
    <w:tmpl w:val="FCE47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6B14BB"/>
    <w:multiLevelType w:val="multilevel"/>
    <w:tmpl w:val="2250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32572D"/>
    <w:multiLevelType w:val="multilevel"/>
    <w:tmpl w:val="49C6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79F4642"/>
    <w:multiLevelType w:val="multilevel"/>
    <w:tmpl w:val="28B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7A174DB"/>
    <w:multiLevelType w:val="multilevel"/>
    <w:tmpl w:val="950EA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7A8222F"/>
    <w:multiLevelType w:val="multilevel"/>
    <w:tmpl w:val="3D64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120207"/>
    <w:multiLevelType w:val="multilevel"/>
    <w:tmpl w:val="FFB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6A3356"/>
    <w:multiLevelType w:val="multilevel"/>
    <w:tmpl w:val="5D68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8A57A6A"/>
    <w:multiLevelType w:val="multilevel"/>
    <w:tmpl w:val="34BE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99053C"/>
    <w:multiLevelType w:val="multilevel"/>
    <w:tmpl w:val="0CB2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BF3B14"/>
    <w:multiLevelType w:val="multilevel"/>
    <w:tmpl w:val="471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9DE6373"/>
    <w:multiLevelType w:val="multilevel"/>
    <w:tmpl w:val="EB96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9DE72D7"/>
    <w:multiLevelType w:val="multilevel"/>
    <w:tmpl w:val="CFCE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A0D643C"/>
    <w:multiLevelType w:val="multilevel"/>
    <w:tmpl w:val="2AC2D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5048D8"/>
    <w:multiLevelType w:val="multilevel"/>
    <w:tmpl w:val="861A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5E00AB"/>
    <w:multiLevelType w:val="multilevel"/>
    <w:tmpl w:val="9808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842709"/>
    <w:multiLevelType w:val="multilevel"/>
    <w:tmpl w:val="9BDC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BDF479C"/>
    <w:multiLevelType w:val="multilevel"/>
    <w:tmpl w:val="CF54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810184"/>
    <w:multiLevelType w:val="multilevel"/>
    <w:tmpl w:val="A28EA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0A0A86"/>
    <w:multiLevelType w:val="hybridMultilevel"/>
    <w:tmpl w:val="4E14C16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2" w15:restartNumberingAfterBreak="0">
    <w:nsid w:val="2D5A22EC"/>
    <w:multiLevelType w:val="multilevel"/>
    <w:tmpl w:val="E210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D904A8"/>
    <w:multiLevelType w:val="multilevel"/>
    <w:tmpl w:val="99F0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F354385"/>
    <w:multiLevelType w:val="multilevel"/>
    <w:tmpl w:val="1B58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FD41A97"/>
    <w:multiLevelType w:val="multilevel"/>
    <w:tmpl w:val="6E00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5A19C1"/>
    <w:multiLevelType w:val="multilevel"/>
    <w:tmpl w:val="8776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7C50E1"/>
    <w:multiLevelType w:val="multilevel"/>
    <w:tmpl w:val="3D5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AF5E15"/>
    <w:multiLevelType w:val="multilevel"/>
    <w:tmpl w:val="2046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CE09D3"/>
    <w:multiLevelType w:val="multilevel"/>
    <w:tmpl w:val="042A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117073D"/>
    <w:multiLevelType w:val="multilevel"/>
    <w:tmpl w:val="A692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15F42E3"/>
    <w:multiLevelType w:val="multilevel"/>
    <w:tmpl w:val="6AF2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676CCE"/>
    <w:multiLevelType w:val="hybridMultilevel"/>
    <w:tmpl w:val="50B222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316D56F9"/>
    <w:multiLevelType w:val="multilevel"/>
    <w:tmpl w:val="A20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722DFC"/>
    <w:multiLevelType w:val="multilevel"/>
    <w:tmpl w:val="A1CC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9C79CF"/>
    <w:multiLevelType w:val="multilevel"/>
    <w:tmpl w:val="AFC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A077F7"/>
    <w:multiLevelType w:val="multilevel"/>
    <w:tmpl w:val="2DF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1A55039"/>
    <w:multiLevelType w:val="multilevel"/>
    <w:tmpl w:val="BE56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094E31"/>
    <w:multiLevelType w:val="multilevel"/>
    <w:tmpl w:val="DA0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702CAB"/>
    <w:multiLevelType w:val="multilevel"/>
    <w:tmpl w:val="CBE4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2C1460A"/>
    <w:multiLevelType w:val="multilevel"/>
    <w:tmpl w:val="5F12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BF64DC"/>
    <w:multiLevelType w:val="multilevel"/>
    <w:tmpl w:val="358C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222D2D"/>
    <w:multiLevelType w:val="multilevel"/>
    <w:tmpl w:val="961C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2A5FE6"/>
    <w:multiLevelType w:val="hybridMultilevel"/>
    <w:tmpl w:val="85385F6E"/>
    <w:lvl w:ilvl="0" w:tplc="9CAE2688">
      <w:numFmt w:val="bullet"/>
      <w:lvlText w:val=""/>
      <w:lvlJc w:val="left"/>
      <w:pPr>
        <w:ind w:left="1080" w:hanging="360"/>
      </w:pPr>
      <w:rPr>
        <w:rFonts w:ascii="Palatino Linotype" w:eastAsia="Palatino Linotype" w:hAnsi="Palatino Linotype" w:cs="Palatino Linotype"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4" w15:restartNumberingAfterBreak="0">
    <w:nsid w:val="345D0B17"/>
    <w:multiLevelType w:val="multilevel"/>
    <w:tmpl w:val="6154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274885"/>
    <w:multiLevelType w:val="multilevel"/>
    <w:tmpl w:val="AAEA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86056E"/>
    <w:multiLevelType w:val="multilevel"/>
    <w:tmpl w:val="E5C8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D161E6"/>
    <w:multiLevelType w:val="multilevel"/>
    <w:tmpl w:val="F186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0A5010"/>
    <w:multiLevelType w:val="multilevel"/>
    <w:tmpl w:val="7C36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2D14C4"/>
    <w:multiLevelType w:val="multilevel"/>
    <w:tmpl w:val="BD74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BF749A"/>
    <w:multiLevelType w:val="multilevel"/>
    <w:tmpl w:val="F9FA7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3931D4"/>
    <w:multiLevelType w:val="multilevel"/>
    <w:tmpl w:val="786C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7590D1C"/>
    <w:multiLevelType w:val="multilevel"/>
    <w:tmpl w:val="59F0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C12DF4"/>
    <w:multiLevelType w:val="multilevel"/>
    <w:tmpl w:val="5352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83E540B"/>
    <w:multiLevelType w:val="multilevel"/>
    <w:tmpl w:val="CE68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85839DA"/>
    <w:multiLevelType w:val="multilevel"/>
    <w:tmpl w:val="4AD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94345A"/>
    <w:multiLevelType w:val="multilevel"/>
    <w:tmpl w:val="25A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697DA7"/>
    <w:multiLevelType w:val="multilevel"/>
    <w:tmpl w:val="82E6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B1604C4"/>
    <w:multiLevelType w:val="multilevel"/>
    <w:tmpl w:val="FD64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1731B9"/>
    <w:multiLevelType w:val="multilevel"/>
    <w:tmpl w:val="9DA6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8230E6"/>
    <w:multiLevelType w:val="multilevel"/>
    <w:tmpl w:val="24982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B9741A8"/>
    <w:multiLevelType w:val="multilevel"/>
    <w:tmpl w:val="1E8E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FA1F29"/>
    <w:multiLevelType w:val="multilevel"/>
    <w:tmpl w:val="1B80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6B065E"/>
    <w:multiLevelType w:val="multilevel"/>
    <w:tmpl w:val="E4BE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C793D3A"/>
    <w:multiLevelType w:val="multilevel"/>
    <w:tmpl w:val="53EC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CCB695B"/>
    <w:multiLevelType w:val="multilevel"/>
    <w:tmpl w:val="2D70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CF245E5"/>
    <w:multiLevelType w:val="multilevel"/>
    <w:tmpl w:val="2E20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1D536E"/>
    <w:multiLevelType w:val="multilevel"/>
    <w:tmpl w:val="B888C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E5E5940"/>
    <w:multiLevelType w:val="multilevel"/>
    <w:tmpl w:val="75803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7C59ED"/>
    <w:multiLevelType w:val="multilevel"/>
    <w:tmpl w:val="6960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E8839E5"/>
    <w:multiLevelType w:val="multilevel"/>
    <w:tmpl w:val="9E40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D54129"/>
    <w:multiLevelType w:val="multilevel"/>
    <w:tmpl w:val="2904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F1D721E"/>
    <w:multiLevelType w:val="multilevel"/>
    <w:tmpl w:val="86A6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A7251F"/>
    <w:multiLevelType w:val="multilevel"/>
    <w:tmpl w:val="B832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E57304"/>
    <w:multiLevelType w:val="multilevel"/>
    <w:tmpl w:val="58E2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0343B21"/>
    <w:multiLevelType w:val="multilevel"/>
    <w:tmpl w:val="2E40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05F3083"/>
    <w:multiLevelType w:val="multilevel"/>
    <w:tmpl w:val="B4D0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64005C"/>
    <w:multiLevelType w:val="multilevel"/>
    <w:tmpl w:val="E496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07A3E4D"/>
    <w:multiLevelType w:val="multilevel"/>
    <w:tmpl w:val="92AC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0831A25"/>
    <w:multiLevelType w:val="multilevel"/>
    <w:tmpl w:val="579C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08734CB"/>
    <w:multiLevelType w:val="multilevel"/>
    <w:tmpl w:val="39B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1687339"/>
    <w:multiLevelType w:val="multilevel"/>
    <w:tmpl w:val="3D76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16D462E"/>
    <w:multiLevelType w:val="multilevel"/>
    <w:tmpl w:val="2E1A0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17D26B0"/>
    <w:multiLevelType w:val="multilevel"/>
    <w:tmpl w:val="A9CA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19A0526"/>
    <w:multiLevelType w:val="multilevel"/>
    <w:tmpl w:val="84B6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1BC0F8A"/>
    <w:multiLevelType w:val="multilevel"/>
    <w:tmpl w:val="C28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2090C42"/>
    <w:multiLevelType w:val="multilevel"/>
    <w:tmpl w:val="FB40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25D2734"/>
    <w:multiLevelType w:val="multilevel"/>
    <w:tmpl w:val="6EF8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291021F"/>
    <w:multiLevelType w:val="multilevel"/>
    <w:tmpl w:val="3128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29225EC"/>
    <w:multiLevelType w:val="multilevel"/>
    <w:tmpl w:val="021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2D22E2F"/>
    <w:multiLevelType w:val="multilevel"/>
    <w:tmpl w:val="DC70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2D80C58"/>
    <w:multiLevelType w:val="multilevel"/>
    <w:tmpl w:val="7BD0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3222973"/>
    <w:multiLevelType w:val="multilevel"/>
    <w:tmpl w:val="C9A4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3C47BA2"/>
    <w:multiLevelType w:val="multilevel"/>
    <w:tmpl w:val="B3CC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507088"/>
    <w:multiLevelType w:val="multilevel"/>
    <w:tmpl w:val="DC90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46E7460"/>
    <w:multiLevelType w:val="multilevel"/>
    <w:tmpl w:val="905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62A6A0D"/>
    <w:multiLevelType w:val="multilevel"/>
    <w:tmpl w:val="A210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72F17DB"/>
    <w:multiLevelType w:val="multilevel"/>
    <w:tmpl w:val="B0E60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75255FC"/>
    <w:multiLevelType w:val="multilevel"/>
    <w:tmpl w:val="C970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961413"/>
    <w:multiLevelType w:val="multilevel"/>
    <w:tmpl w:val="BA46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C33AB3"/>
    <w:multiLevelType w:val="multilevel"/>
    <w:tmpl w:val="4556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8301F6D"/>
    <w:multiLevelType w:val="multilevel"/>
    <w:tmpl w:val="9670E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84959D3"/>
    <w:multiLevelType w:val="multilevel"/>
    <w:tmpl w:val="7DA8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85B0907"/>
    <w:multiLevelType w:val="multilevel"/>
    <w:tmpl w:val="15D2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8BA50A5"/>
    <w:multiLevelType w:val="multilevel"/>
    <w:tmpl w:val="2844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8CB6346"/>
    <w:multiLevelType w:val="multilevel"/>
    <w:tmpl w:val="6AD4B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9086E93"/>
    <w:multiLevelType w:val="multilevel"/>
    <w:tmpl w:val="7D80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97F4499"/>
    <w:multiLevelType w:val="multilevel"/>
    <w:tmpl w:val="BDC2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9A20F32"/>
    <w:multiLevelType w:val="multilevel"/>
    <w:tmpl w:val="4380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9CC56E1"/>
    <w:multiLevelType w:val="multilevel"/>
    <w:tmpl w:val="907E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DD7289"/>
    <w:multiLevelType w:val="multilevel"/>
    <w:tmpl w:val="AAEA4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B4E2BBF"/>
    <w:multiLevelType w:val="multilevel"/>
    <w:tmpl w:val="FCF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B9A26CD"/>
    <w:multiLevelType w:val="multilevel"/>
    <w:tmpl w:val="7640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CC13D72"/>
    <w:multiLevelType w:val="multilevel"/>
    <w:tmpl w:val="F088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CDF44F6"/>
    <w:multiLevelType w:val="multilevel"/>
    <w:tmpl w:val="C146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CEB0980"/>
    <w:multiLevelType w:val="multilevel"/>
    <w:tmpl w:val="4796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D2D6EDE"/>
    <w:multiLevelType w:val="multilevel"/>
    <w:tmpl w:val="FFA8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2939C1"/>
    <w:multiLevelType w:val="multilevel"/>
    <w:tmpl w:val="D374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E926C61"/>
    <w:multiLevelType w:val="multilevel"/>
    <w:tmpl w:val="2120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901639"/>
    <w:multiLevelType w:val="multilevel"/>
    <w:tmpl w:val="6130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0B005D"/>
    <w:multiLevelType w:val="multilevel"/>
    <w:tmpl w:val="3F8A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2F68FD"/>
    <w:multiLevelType w:val="multilevel"/>
    <w:tmpl w:val="0B06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03536CB"/>
    <w:multiLevelType w:val="multilevel"/>
    <w:tmpl w:val="71AA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0CA2177"/>
    <w:multiLevelType w:val="multilevel"/>
    <w:tmpl w:val="35AA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4461B5"/>
    <w:multiLevelType w:val="multilevel"/>
    <w:tmpl w:val="2A58D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8405CB"/>
    <w:multiLevelType w:val="multilevel"/>
    <w:tmpl w:val="E2B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C11031"/>
    <w:multiLevelType w:val="multilevel"/>
    <w:tmpl w:val="9BB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0A2132"/>
    <w:multiLevelType w:val="multilevel"/>
    <w:tmpl w:val="86C25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2636941"/>
    <w:multiLevelType w:val="multilevel"/>
    <w:tmpl w:val="623A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30F242E"/>
    <w:multiLevelType w:val="multilevel"/>
    <w:tmpl w:val="5D8C1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34711C8"/>
    <w:multiLevelType w:val="multilevel"/>
    <w:tmpl w:val="C2C6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3634545"/>
    <w:multiLevelType w:val="multilevel"/>
    <w:tmpl w:val="62BE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E82A87"/>
    <w:multiLevelType w:val="multilevel"/>
    <w:tmpl w:val="5F5C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FC33BC"/>
    <w:multiLevelType w:val="multilevel"/>
    <w:tmpl w:val="0318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40D49A7"/>
    <w:multiLevelType w:val="multilevel"/>
    <w:tmpl w:val="A9A8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4806D46"/>
    <w:multiLevelType w:val="multilevel"/>
    <w:tmpl w:val="A8929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4D77274"/>
    <w:multiLevelType w:val="multilevel"/>
    <w:tmpl w:val="4D4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FC1270"/>
    <w:multiLevelType w:val="multilevel"/>
    <w:tmpl w:val="2CE8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572412B"/>
    <w:multiLevelType w:val="multilevel"/>
    <w:tmpl w:val="ACE6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5AB38FD"/>
    <w:multiLevelType w:val="multilevel"/>
    <w:tmpl w:val="F446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6745CF"/>
    <w:multiLevelType w:val="multilevel"/>
    <w:tmpl w:val="CD885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7676553"/>
    <w:multiLevelType w:val="multilevel"/>
    <w:tmpl w:val="CC9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7F931F3"/>
    <w:multiLevelType w:val="multilevel"/>
    <w:tmpl w:val="D5B2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834135A"/>
    <w:multiLevelType w:val="multilevel"/>
    <w:tmpl w:val="3D78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86C02D6"/>
    <w:multiLevelType w:val="multilevel"/>
    <w:tmpl w:val="F592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9043758"/>
    <w:multiLevelType w:val="multilevel"/>
    <w:tmpl w:val="D848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A6616D"/>
    <w:multiLevelType w:val="multilevel"/>
    <w:tmpl w:val="A31C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B5053FB"/>
    <w:multiLevelType w:val="hybridMultilevel"/>
    <w:tmpl w:val="F5E28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5BAE635F"/>
    <w:multiLevelType w:val="multilevel"/>
    <w:tmpl w:val="20D8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C9F173A"/>
    <w:multiLevelType w:val="multilevel"/>
    <w:tmpl w:val="83BE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D14224A"/>
    <w:multiLevelType w:val="multilevel"/>
    <w:tmpl w:val="4028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D9E3BDC"/>
    <w:multiLevelType w:val="multilevel"/>
    <w:tmpl w:val="288A9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DA00269"/>
    <w:multiLevelType w:val="multilevel"/>
    <w:tmpl w:val="34CCD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DB64B28"/>
    <w:multiLevelType w:val="multilevel"/>
    <w:tmpl w:val="F806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E250AC9"/>
    <w:multiLevelType w:val="hybridMultilevel"/>
    <w:tmpl w:val="D6B8C85A"/>
    <w:lvl w:ilvl="0" w:tplc="9CAE2688">
      <w:numFmt w:val="bullet"/>
      <w:lvlText w:val=""/>
      <w:lvlJc w:val="left"/>
      <w:pPr>
        <w:ind w:left="1080" w:hanging="360"/>
      </w:pPr>
      <w:rPr>
        <w:rFonts w:ascii="Palatino Linotype" w:eastAsia="Palatino Linotype" w:hAnsi="Palatino Linotype" w:cs="Palatino Linotype"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5" w15:restartNumberingAfterBreak="0">
    <w:nsid w:val="5E6D46D5"/>
    <w:multiLevelType w:val="multilevel"/>
    <w:tmpl w:val="45DC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F0E6451"/>
    <w:multiLevelType w:val="multilevel"/>
    <w:tmpl w:val="90E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F371830"/>
    <w:multiLevelType w:val="multilevel"/>
    <w:tmpl w:val="2438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F493562"/>
    <w:multiLevelType w:val="multilevel"/>
    <w:tmpl w:val="5636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6A3AD7"/>
    <w:multiLevelType w:val="multilevel"/>
    <w:tmpl w:val="3752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0560968"/>
    <w:multiLevelType w:val="multilevel"/>
    <w:tmpl w:val="FC38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0CE066C"/>
    <w:multiLevelType w:val="multilevel"/>
    <w:tmpl w:val="310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F85FDD"/>
    <w:multiLevelType w:val="multilevel"/>
    <w:tmpl w:val="B97A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12F0A39"/>
    <w:multiLevelType w:val="multilevel"/>
    <w:tmpl w:val="9DC4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1D02312"/>
    <w:multiLevelType w:val="hybridMultilevel"/>
    <w:tmpl w:val="4FC23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21F7974"/>
    <w:multiLevelType w:val="multilevel"/>
    <w:tmpl w:val="3B64D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23D18C4"/>
    <w:multiLevelType w:val="multilevel"/>
    <w:tmpl w:val="AD92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2EA6C6A"/>
    <w:multiLevelType w:val="multilevel"/>
    <w:tmpl w:val="BA28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43A5D9A"/>
    <w:multiLevelType w:val="multilevel"/>
    <w:tmpl w:val="5A18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52D4CC6"/>
    <w:multiLevelType w:val="multilevel"/>
    <w:tmpl w:val="2D34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5B236B0"/>
    <w:multiLevelType w:val="multilevel"/>
    <w:tmpl w:val="7752F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1E4991"/>
    <w:multiLevelType w:val="multilevel"/>
    <w:tmpl w:val="15E6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7533303"/>
    <w:multiLevelType w:val="multilevel"/>
    <w:tmpl w:val="6FB0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7711F67"/>
    <w:multiLevelType w:val="multilevel"/>
    <w:tmpl w:val="C8E8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7725E6E"/>
    <w:multiLevelType w:val="multilevel"/>
    <w:tmpl w:val="EB104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7CC4BE7"/>
    <w:multiLevelType w:val="multilevel"/>
    <w:tmpl w:val="6132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7FA202C"/>
    <w:multiLevelType w:val="multilevel"/>
    <w:tmpl w:val="E316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83343CD"/>
    <w:multiLevelType w:val="multilevel"/>
    <w:tmpl w:val="C182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8572730"/>
    <w:multiLevelType w:val="multilevel"/>
    <w:tmpl w:val="4A70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85B2DA8"/>
    <w:multiLevelType w:val="multilevel"/>
    <w:tmpl w:val="A62C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88B6BA5"/>
    <w:multiLevelType w:val="multilevel"/>
    <w:tmpl w:val="E2F2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9F93412"/>
    <w:multiLevelType w:val="multilevel"/>
    <w:tmpl w:val="A7B0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A452213"/>
    <w:multiLevelType w:val="multilevel"/>
    <w:tmpl w:val="B0A4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A4E7CD7"/>
    <w:multiLevelType w:val="multilevel"/>
    <w:tmpl w:val="52C27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AA33C26"/>
    <w:multiLevelType w:val="multilevel"/>
    <w:tmpl w:val="67E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AC1365D"/>
    <w:multiLevelType w:val="multilevel"/>
    <w:tmpl w:val="8D38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AE110F8"/>
    <w:multiLevelType w:val="multilevel"/>
    <w:tmpl w:val="599E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AF33861"/>
    <w:multiLevelType w:val="multilevel"/>
    <w:tmpl w:val="2BC2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C0A7A64"/>
    <w:multiLevelType w:val="multilevel"/>
    <w:tmpl w:val="2440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C4560B5"/>
    <w:multiLevelType w:val="multilevel"/>
    <w:tmpl w:val="9592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C780E26"/>
    <w:multiLevelType w:val="multilevel"/>
    <w:tmpl w:val="F7F2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CAB3A52"/>
    <w:multiLevelType w:val="multilevel"/>
    <w:tmpl w:val="1F3C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D5B0FE3"/>
    <w:multiLevelType w:val="multilevel"/>
    <w:tmpl w:val="50065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D9B2279"/>
    <w:multiLevelType w:val="multilevel"/>
    <w:tmpl w:val="890A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B15EDF"/>
    <w:multiLevelType w:val="multilevel"/>
    <w:tmpl w:val="DB0AA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DB76141"/>
    <w:multiLevelType w:val="multilevel"/>
    <w:tmpl w:val="90021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DE374CE"/>
    <w:multiLevelType w:val="multilevel"/>
    <w:tmpl w:val="BC0E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F5154F7"/>
    <w:multiLevelType w:val="multilevel"/>
    <w:tmpl w:val="C0CE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F7B1D65"/>
    <w:multiLevelType w:val="multilevel"/>
    <w:tmpl w:val="E4E0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FA310D9"/>
    <w:multiLevelType w:val="multilevel"/>
    <w:tmpl w:val="1E12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FF73021"/>
    <w:multiLevelType w:val="hybridMultilevel"/>
    <w:tmpl w:val="1CE4D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0274EFA"/>
    <w:multiLevelType w:val="multilevel"/>
    <w:tmpl w:val="001A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0F526C0"/>
    <w:multiLevelType w:val="multilevel"/>
    <w:tmpl w:val="789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1A76D9D"/>
    <w:multiLevelType w:val="multilevel"/>
    <w:tmpl w:val="E846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1DA0CCF"/>
    <w:multiLevelType w:val="multilevel"/>
    <w:tmpl w:val="3402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1EE180F"/>
    <w:multiLevelType w:val="multilevel"/>
    <w:tmpl w:val="69CE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20D3212"/>
    <w:multiLevelType w:val="multilevel"/>
    <w:tmpl w:val="1886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2602CA8"/>
    <w:multiLevelType w:val="multilevel"/>
    <w:tmpl w:val="DEA61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2974EB9"/>
    <w:multiLevelType w:val="multilevel"/>
    <w:tmpl w:val="A650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2B569CE"/>
    <w:multiLevelType w:val="multilevel"/>
    <w:tmpl w:val="C864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2CB1AAB"/>
    <w:multiLevelType w:val="multilevel"/>
    <w:tmpl w:val="9FFC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32B7E59"/>
    <w:multiLevelType w:val="multilevel"/>
    <w:tmpl w:val="DF38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3D16930"/>
    <w:multiLevelType w:val="multilevel"/>
    <w:tmpl w:val="3414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3E44B3C"/>
    <w:multiLevelType w:val="hybridMultilevel"/>
    <w:tmpl w:val="065C5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74635033"/>
    <w:multiLevelType w:val="multilevel"/>
    <w:tmpl w:val="EA92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47278B4"/>
    <w:multiLevelType w:val="multilevel"/>
    <w:tmpl w:val="C6B8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49F3FA1"/>
    <w:multiLevelType w:val="multilevel"/>
    <w:tmpl w:val="9F5C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55502FC"/>
    <w:multiLevelType w:val="multilevel"/>
    <w:tmpl w:val="6404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865D84"/>
    <w:multiLevelType w:val="multilevel"/>
    <w:tmpl w:val="B1EE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5739A3"/>
    <w:multiLevelType w:val="multilevel"/>
    <w:tmpl w:val="CE7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6E91763"/>
    <w:multiLevelType w:val="multilevel"/>
    <w:tmpl w:val="D5D4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7386EAF"/>
    <w:multiLevelType w:val="multilevel"/>
    <w:tmpl w:val="17AA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743179C"/>
    <w:multiLevelType w:val="multilevel"/>
    <w:tmpl w:val="FAB0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7BC267A"/>
    <w:multiLevelType w:val="multilevel"/>
    <w:tmpl w:val="B602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BC3AEA"/>
    <w:multiLevelType w:val="multilevel"/>
    <w:tmpl w:val="CB8A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8D846FA"/>
    <w:multiLevelType w:val="multilevel"/>
    <w:tmpl w:val="531E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9533A21"/>
    <w:multiLevelType w:val="multilevel"/>
    <w:tmpl w:val="8E10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97717D1"/>
    <w:multiLevelType w:val="multilevel"/>
    <w:tmpl w:val="B846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9FA3C44"/>
    <w:multiLevelType w:val="multilevel"/>
    <w:tmpl w:val="9F30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A0E45E4"/>
    <w:multiLevelType w:val="multilevel"/>
    <w:tmpl w:val="E300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A277CE6"/>
    <w:multiLevelType w:val="multilevel"/>
    <w:tmpl w:val="CED8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A2A6A30"/>
    <w:multiLevelType w:val="multilevel"/>
    <w:tmpl w:val="E99C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B1350D5"/>
    <w:multiLevelType w:val="multilevel"/>
    <w:tmpl w:val="5F08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BAE184B"/>
    <w:multiLevelType w:val="multilevel"/>
    <w:tmpl w:val="33CC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C330945"/>
    <w:multiLevelType w:val="multilevel"/>
    <w:tmpl w:val="8E42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D8B1A01"/>
    <w:multiLevelType w:val="multilevel"/>
    <w:tmpl w:val="A794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DEB7A82"/>
    <w:multiLevelType w:val="multilevel"/>
    <w:tmpl w:val="5488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E351BCA"/>
    <w:multiLevelType w:val="multilevel"/>
    <w:tmpl w:val="AA06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FAD6075"/>
    <w:multiLevelType w:val="multilevel"/>
    <w:tmpl w:val="5EAC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FD84728"/>
    <w:multiLevelType w:val="multilevel"/>
    <w:tmpl w:val="10E21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FE24371"/>
    <w:multiLevelType w:val="multilevel"/>
    <w:tmpl w:val="2F8C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3223101">
    <w:abstractNumId w:val="0"/>
  </w:num>
  <w:num w:numId="2" w16cid:durableId="2028019209">
    <w:abstractNumId w:val="1"/>
  </w:num>
  <w:num w:numId="3" w16cid:durableId="830562941">
    <w:abstractNumId w:val="2"/>
  </w:num>
  <w:num w:numId="4" w16cid:durableId="1546679566">
    <w:abstractNumId w:val="3"/>
  </w:num>
  <w:num w:numId="5" w16cid:durableId="416446305">
    <w:abstractNumId w:val="4"/>
  </w:num>
  <w:num w:numId="6" w16cid:durableId="1968510909">
    <w:abstractNumId w:val="5"/>
  </w:num>
  <w:num w:numId="7" w16cid:durableId="1938444966">
    <w:abstractNumId w:val="40"/>
  </w:num>
  <w:num w:numId="8" w16cid:durableId="143930670">
    <w:abstractNumId w:val="323"/>
  </w:num>
  <w:num w:numId="9" w16cid:durableId="1451893660">
    <w:abstractNumId w:val="69"/>
  </w:num>
  <w:num w:numId="10" w16cid:durableId="412430436">
    <w:abstractNumId w:val="294"/>
  </w:num>
  <w:num w:numId="11" w16cid:durableId="1534460065">
    <w:abstractNumId w:val="331"/>
  </w:num>
  <w:num w:numId="12" w16cid:durableId="1642733012">
    <w:abstractNumId w:val="265"/>
  </w:num>
  <w:num w:numId="13" w16cid:durableId="156575227">
    <w:abstractNumId w:val="306"/>
  </w:num>
  <w:num w:numId="14" w16cid:durableId="62067187">
    <w:abstractNumId w:val="58"/>
  </w:num>
  <w:num w:numId="15" w16cid:durableId="912541920">
    <w:abstractNumId w:val="75"/>
  </w:num>
  <w:num w:numId="16" w16cid:durableId="74403032">
    <w:abstractNumId w:val="160"/>
  </w:num>
  <w:num w:numId="17" w16cid:durableId="1519200368">
    <w:abstractNumId w:val="184"/>
  </w:num>
  <w:num w:numId="18" w16cid:durableId="2031754086">
    <w:abstractNumId w:val="328"/>
  </w:num>
  <w:num w:numId="19" w16cid:durableId="1559433397">
    <w:abstractNumId w:val="266"/>
  </w:num>
  <w:num w:numId="20" w16cid:durableId="1886991581">
    <w:abstractNumId w:val="152"/>
  </w:num>
  <w:num w:numId="21" w16cid:durableId="1445617348">
    <w:abstractNumId w:val="261"/>
  </w:num>
  <w:num w:numId="22" w16cid:durableId="812141379">
    <w:abstractNumId w:val="317"/>
  </w:num>
  <w:num w:numId="23" w16cid:durableId="1312516212">
    <w:abstractNumId w:val="90"/>
  </w:num>
  <w:num w:numId="24" w16cid:durableId="1755011158">
    <w:abstractNumId w:val="15"/>
  </w:num>
  <w:num w:numId="25" w16cid:durableId="337579311">
    <w:abstractNumId w:val="122"/>
  </w:num>
  <w:num w:numId="26" w16cid:durableId="2113477387">
    <w:abstractNumId w:val="117"/>
  </w:num>
  <w:num w:numId="27" w16cid:durableId="1948349216">
    <w:abstractNumId w:val="79"/>
  </w:num>
  <w:num w:numId="28" w16cid:durableId="1190534273">
    <w:abstractNumId w:val="324"/>
  </w:num>
  <w:num w:numId="29" w16cid:durableId="669482448">
    <w:abstractNumId w:val="200"/>
  </w:num>
  <w:num w:numId="30" w16cid:durableId="15663834">
    <w:abstractNumId w:val="291"/>
  </w:num>
  <w:num w:numId="31" w16cid:durableId="1651976708">
    <w:abstractNumId w:val="80"/>
  </w:num>
  <w:num w:numId="32" w16cid:durableId="1171456714">
    <w:abstractNumId w:val="218"/>
  </w:num>
  <w:num w:numId="33" w16cid:durableId="1935093382">
    <w:abstractNumId w:val="118"/>
  </w:num>
  <w:num w:numId="34" w16cid:durableId="1631595191">
    <w:abstractNumId w:val="124"/>
  </w:num>
  <w:num w:numId="35" w16cid:durableId="1171603163">
    <w:abstractNumId w:val="337"/>
  </w:num>
  <w:num w:numId="36" w16cid:durableId="2078627974">
    <w:abstractNumId w:val="129"/>
  </w:num>
  <w:num w:numId="37" w16cid:durableId="509368340">
    <w:abstractNumId w:val="253"/>
  </w:num>
  <w:num w:numId="38" w16cid:durableId="1423801602">
    <w:abstractNumId w:val="98"/>
  </w:num>
  <w:num w:numId="39" w16cid:durableId="188760125">
    <w:abstractNumId w:val="195"/>
  </w:num>
  <w:num w:numId="40" w16cid:durableId="1708867741">
    <w:abstractNumId w:val="211"/>
  </w:num>
  <w:num w:numId="41" w16cid:durableId="676810012">
    <w:abstractNumId w:val="141"/>
  </w:num>
  <w:num w:numId="42" w16cid:durableId="397945123">
    <w:abstractNumId w:val="65"/>
  </w:num>
  <w:num w:numId="43" w16cid:durableId="1974365998">
    <w:abstractNumId w:val="229"/>
  </w:num>
  <w:num w:numId="44" w16cid:durableId="1705255207">
    <w:abstractNumId w:val="327"/>
  </w:num>
  <w:num w:numId="45" w16cid:durableId="765925088">
    <w:abstractNumId w:val="290"/>
  </w:num>
  <w:num w:numId="46" w16cid:durableId="1041326891">
    <w:abstractNumId w:val="217"/>
  </w:num>
  <w:num w:numId="47" w16cid:durableId="373191244">
    <w:abstractNumId w:val="180"/>
  </w:num>
  <w:num w:numId="48" w16cid:durableId="105080190">
    <w:abstractNumId w:val="298"/>
  </w:num>
  <w:num w:numId="49" w16cid:durableId="1609701706">
    <w:abstractNumId w:val="238"/>
  </w:num>
  <w:num w:numId="50" w16cid:durableId="2059501254">
    <w:abstractNumId w:val="279"/>
  </w:num>
  <w:num w:numId="51" w16cid:durableId="725446044">
    <w:abstractNumId w:val="202"/>
  </w:num>
  <w:num w:numId="52" w16cid:durableId="293296910">
    <w:abstractNumId w:val="189"/>
  </w:num>
  <w:num w:numId="53" w16cid:durableId="75328992">
    <w:abstractNumId w:val="333"/>
  </w:num>
  <w:num w:numId="54" w16cid:durableId="499737393">
    <w:abstractNumId w:val="260"/>
  </w:num>
  <w:num w:numId="55" w16cid:durableId="1728261496">
    <w:abstractNumId w:val="44"/>
  </w:num>
  <w:num w:numId="56" w16cid:durableId="1922568630">
    <w:abstractNumId w:val="9"/>
  </w:num>
  <w:num w:numId="57" w16cid:durableId="2145657841">
    <w:abstractNumId w:val="234"/>
  </w:num>
  <w:num w:numId="58" w16cid:durableId="1913466969">
    <w:abstractNumId w:val="48"/>
  </w:num>
  <w:num w:numId="59" w16cid:durableId="572617509">
    <w:abstractNumId w:val="102"/>
  </w:num>
  <w:num w:numId="60" w16cid:durableId="394009838">
    <w:abstractNumId w:val="155"/>
  </w:num>
  <w:num w:numId="61" w16cid:durableId="387456073">
    <w:abstractNumId w:val="222"/>
  </w:num>
  <w:num w:numId="62" w16cid:durableId="457535058">
    <w:abstractNumId w:val="297"/>
  </w:num>
  <w:num w:numId="63" w16cid:durableId="1557159028">
    <w:abstractNumId w:val="272"/>
  </w:num>
  <w:num w:numId="64" w16cid:durableId="881212502">
    <w:abstractNumId w:val="183"/>
  </w:num>
  <w:num w:numId="65" w16cid:durableId="1113090057">
    <w:abstractNumId w:val="282"/>
  </w:num>
  <w:num w:numId="66" w16cid:durableId="664631683">
    <w:abstractNumId w:val="326"/>
  </w:num>
  <w:num w:numId="67" w16cid:durableId="185682121">
    <w:abstractNumId w:val="275"/>
  </w:num>
  <w:num w:numId="68" w16cid:durableId="89662300">
    <w:abstractNumId w:val="60"/>
  </w:num>
  <w:num w:numId="69" w16cid:durableId="1009249">
    <w:abstractNumId w:val="210"/>
  </w:num>
  <w:num w:numId="70" w16cid:durableId="1522892048">
    <w:abstractNumId w:val="305"/>
  </w:num>
  <w:num w:numId="71" w16cid:durableId="288630069">
    <w:abstractNumId w:val="255"/>
  </w:num>
  <w:num w:numId="72" w16cid:durableId="1802766936">
    <w:abstractNumId w:val="347"/>
  </w:num>
  <w:num w:numId="73" w16cid:durableId="586230692">
    <w:abstractNumId w:val="246"/>
  </w:num>
  <w:num w:numId="74" w16cid:durableId="489103917">
    <w:abstractNumId w:val="25"/>
  </w:num>
  <w:num w:numId="75" w16cid:durableId="2039426703">
    <w:abstractNumId w:val="19"/>
  </w:num>
  <w:num w:numId="76" w16cid:durableId="770708207">
    <w:abstractNumId w:val="268"/>
  </w:num>
  <w:num w:numId="77" w16cid:durableId="2113239953">
    <w:abstractNumId w:val="287"/>
  </w:num>
  <w:num w:numId="78" w16cid:durableId="1635141590">
    <w:abstractNumId w:val="223"/>
  </w:num>
  <w:num w:numId="79" w16cid:durableId="384304158">
    <w:abstractNumId w:val="288"/>
  </w:num>
  <w:num w:numId="80" w16cid:durableId="535002913">
    <w:abstractNumId w:val="348"/>
  </w:num>
  <w:num w:numId="81" w16cid:durableId="1164322855">
    <w:abstractNumId w:val="93"/>
  </w:num>
  <w:num w:numId="82" w16cid:durableId="1767388658">
    <w:abstractNumId w:val="138"/>
  </w:num>
  <w:num w:numId="83" w16cid:durableId="730612456">
    <w:abstractNumId w:val="143"/>
  </w:num>
  <w:num w:numId="84" w16cid:durableId="1250233818">
    <w:abstractNumId w:val="107"/>
  </w:num>
  <w:num w:numId="85" w16cid:durableId="1029798640">
    <w:abstractNumId w:val="281"/>
  </w:num>
  <w:num w:numId="86" w16cid:durableId="1528257128">
    <w:abstractNumId w:val="81"/>
  </w:num>
  <w:num w:numId="87" w16cid:durableId="640574002">
    <w:abstractNumId w:val="204"/>
  </w:num>
  <w:num w:numId="88" w16cid:durableId="1395932611">
    <w:abstractNumId w:val="148"/>
  </w:num>
  <w:num w:numId="89" w16cid:durableId="68046290">
    <w:abstractNumId w:val="51"/>
  </w:num>
  <w:num w:numId="90" w16cid:durableId="1892494272">
    <w:abstractNumId w:val="164"/>
  </w:num>
  <w:num w:numId="91" w16cid:durableId="930700710">
    <w:abstractNumId w:val="133"/>
  </w:num>
  <w:num w:numId="92" w16cid:durableId="2006324773">
    <w:abstractNumId w:val="245"/>
  </w:num>
  <w:num w:numId="93" w16cid:durableId="131798344">
    <w:abstractNumId w:val="228"/>
  </w:num>
  <w:num w:numId="94" w16cid:durableId="1183084006">
    <w:abstractNumId w:val="101"/>
  </w:num>
  <w:num w:numId="95" w16cid:durableId="1736583994">
    <w:abstractNumId w:val="304"/>
  </w:num>
  <w:num w:numId="96" w16cid:durableId="223570061">
    <w:abstractNumId w:val="224"/>
  </w:num>
  <w:num w:numId="97" w16cid:durableId="628440746">
    <w:abstractNumId w:val="112"/>
  </w:num>
  <w:num w:numId="98" w16cid:durableId="212540325">
    <w:abstractNumId w:val="226"/>
  </w:num>
  <w:num w:numId="99" w16cid:durableId="1917519115">
    <w:abstractNumId w:val="154"/>
  </w:num>
  <w:num w:numId="100" w16cid:durableId="1640459076">
    <w:abstractNumId w:val="187"/>
  </w:num>
  <w:num w:numId="101" w16cid:durableId="218784889">
    <w:abstractNumId w:val="239"/>
  </w:num>
  <w:num w:numId="102" w16cid:durableId="1745178564">
    <w:abstractNumId w:val="232"/>
  </w:num>
  <w:num w:numId="103" w16cid:durableId="1400591504">
    <w:abstractNumId w:val="231"/>
  </w:num>
  <w:num w:numId="104" w16cid:durableId="1054498798">
    <w:abstractNumId w:val="318"/>
  </w:num>
  <w:num w:numId="105" w16cid:durableId="663748982">
    <w:abstractNumId w:val="319"/>
  </w:num>
  <w:num w:numId="106" w16cid:durableId="204373659">
    <w:abstractNumId w:val="151"/>
  </w:num>
  <w:num w:numId="107" w16cid:durableId="1739012769">
    <w:abstractNumId w:val="252"/>
  </w:num>
  <w:num w:numId="108" w16cid:durableId="297146657">
    <w:abstractNumId w:val="343"/>
  </w:num>
  <w:num w:numId="109" w16cid:durableId="1222247716">
    <w:abstractNumId w:val="168"/>
  </w:num>
  <w:num w:numId="110" w16cid:durableId="5250650">
    <w:abstractNumId w:val="339"/>
  </w:num>
  <w:num w:numId="111" w16cid:durableId="829295792">
    <w:abstractNumId w:val="22"/>
  </w:num>
  <w:num w:numId="112" w16cid:durableId="593631345">
    <w:abstractNumId w:val="56"/>
  </w:num>
  <w:num w:numId="113" w16cid:durableId="460461718">
    <w:abstractNumId w:val="340"/>
  </w:num>
  <w:num w:numId="114" w16cid:durableId="564730616">
    <w:abstractNumId w:val="99"/>
  </w:num>
  <w:num w:numId="115" w16cid:durableId="1365055070">
    <w:abstractNumId w:val="137"/>
  </w:num>
  <w:num w:numId="116" w16cid:durableId="286474130">
    <w:abstractNumId w:val="132"/>
  </w:num>
  <w:num w:numId="117" w16cid:durableId="1754160788">
    <w:abstractNumId w:val="128"/>
  </w:num>
  <w:num w:numId="118" w16cid:durableId="2002005035">
    <w:abstractNumId w:val="104"/>
  </w:num>
  <w:num w:numId="119" w16cid:durableId="2037345319">
    <w:abstractNumId w:val="39"/>
  </w:num>
  <w:num w:numId="120" w16cid:durableId="1734235688">
    <w:abstractNumId w:val="177"/>
  </w:num>
  <w:num w:numId="121" w16cid:durableId="647898767">
    <w:abstractNumId w:val="203"/>
  </w:num>
  <w:num w:numId="122" w16cid:durableId="852569129">
    <w:abstractNumId w:val="6"/>
  </w:num>
  <w:num w:numId="123" w16cid:durableId="424109588">
    <w:abstractNumId w:val="278"/>
  </w:num>
  <w:num w:numId="124" w16cid:durableId="1322077444">
    <w:abstractNumId w:val="249"/>
  </w:num>
  <w:num w:numId="125" w16cid:durableId="321279872">
    <w:abstractNumId w:val="273"/>
  </w:num>
  <w:num w:numId="126" w16cid:durableId="1623151482">
    <w:abstractNumId w:val="59"/>
  </w:num>
  <w:num w:numId="127" w16cid:durableId="376635710">
    <w:abstractNumId w:val="120"/>
  </w:num>
  <w:num w:numId="128" w16cid:durableId="1805465349">
    <w:abstractNumId w:val="35"/>
  </w:num>
  <w:num w:numId="129" w16cid:durableId="130103053">
    <w:abstractNumId w:val="248"/>
  </w:num>
  <w:num w:numId="130" w16cid:durableId="1306936762">
    <w:abstractNumId w:val="89"/>
  </w:num>
  <w:num w:numId="131" w16cid:durableId="867913290">
    <w:abstractNumId w:val="18"/>
  </w:num>
  <w:num w:numId="132" w16cid:durableId="360478212">
    <w:abstractNumId w:val="146"/>
  </w:num>
  <w:num w:numId="133" w16cid:durableId="915897969">
    <w:abstractNumId w:val="53"/>
  </w:num>
  <w:num w:numId="134" w16cid:durableId="516311162">
    <w:abstractNumId w:val="20"/>
  </w:num>
  <w:num w:numId="135" w16cid:durableId="1271547419">
    <w:abstractNumId w:val="162"/>
  </w:num>
  <w:num w:numId="136" w16cid:durableId="1713844161">
    <w:abstractNumId w:val="156"/>
  </w:num>
  <w:num w:numId="137" w16cid:durableId="1832062618">
    <w:abstractNumId w:val="221"/>
  </w:num>
  <w:num w:numId="138" w16cid:durableId="529030406">
    <w:abstractNumId w:val="276"/>
  </w:num>
  <w:num w:numId="139" w16cid:durableId="548998901">
    <w:abstractNumId w:val="285"/>
  </w:num>
  <w:num w:numId="140" w16cid:durableId="679770749">
    <w:abstractNumId w:val="29"/>
  </w:num>
  <w:num w:numId="141" w16cid:durableId="1554349177">
    <w:abstractNumId w:val="21"/>
  </w:num>
  <w:num w:numId="142" w16cid:durableId="534656361">
    <w:abstractNumId w:val="214"/>
  </w:num>
  <w:num w:numId="143" w16cid:durableId="212498487">
    <w:abstractNumId w:val="309"/>
  </w:num>
  <w:num w:numId="144" w16cid:durableId="1557080957">
    <w:abstractNumId w:val="127"/>
  </w:num>
  <w:num w:numId="145" w16cid:durableId="1305114228">
    <w:abstractNumId w:val="108"/>
  </w:num>
  <w:num w:numId="146" w16cid:durableId="711610041">
    <w:abstractNumId w:val="283"/>
  </w:num>
  <w:num w:numId="147" w16cid:durableId="548692624">
    <w:abstractNumId w:val="277"/>
  </w:num>
  <w:num w:numId="148" w16cid:durableId="1403484935">
    <w:abstractNumId w:val="77"/>
  </w:num>
  <w:num w:numId="149" w16cid:durableId="1030183159">
    <w:abstractNumId w:val="103"/>
  </w:num>
  <w:num w:numId="150" w16cid:durableId="2021928852">
    <w:abstractNumId w:val="198"/>
  </w:num>
  <w:num w:numId="151" w16cid:durableId="1847480272">
    <w:abstractNumId w:val="37"/>
  </w:num>
  <w:num w:numId="152" w16cid:durableId="293949610">
    <w:abstractNumId w:val="139"/>
  </w:num>
  <w:num w:numId="153" w16cid:durableId="1435902205">
    <w:abstractNumId w:val="258"/>
  </w:num>
  <w:num w:numId="154" w16cid:durableId="1009067467">
    <w:abstractNumId w:val="100"/>
  </w:num>
  <w:num w:numId="155" w16cid:durableId="443035618">
    <w:abstractNumId w:val="280"/>
  </w:num>
  <w:num w:numId="156" w16cid:durableId="954942693">
    <w:abstractNumId w:val="92"/>
  </w:num>
  <w:num w:numId="157" w16cid:durableId="712734789">
    <w:abstractNumId w:val="67"/>
  </w:num>
  <w:num w:numId="158" w16cid:durableId="400175037">
    <w:abstractNumId w:val="179"/>
  </w:num>
  <w:num w:numId="159" w16cid:durableId="878974356">
    <w:abstractNumId w:val="213"/>
  </w:num>
  <w:num w:numId="160" w16cid:durableId="29502977">
    <w:abstractNumId w:val="314"/>
  </w:num>
  <w:num w:numId="161" w16cid:durableId="1714115018">
    <w:abstractNumId w:val="334"/>
  </w:num>
  <w:num w:numId="162" w16cid:durableId="1450972755">
    <w:abstractNumId w:val="158"/>
  </w:num>
  <w:num w:numId="163" w16cid:durableId="1296255735">
    <w:abstractNumId w:val="111"/>
  </w:num>
  <w:num w:numId="164" w16cid:durableId="967971544">
    <w:abstractNumId w:val="130"/>
  </w:num>
  <w:num w:numId="165" w16cid:durableId="699821416">
    <w:abstractNumId w:val="322"/>
  </w:num>
  <w:num w:numId="166" w16cid:durableId="194511901">
    <w:abstractNumId w:val="311"/>
  </w:num>
  <w:num w:numId="167" w16cid:durableId="1243373064">
    <w:abstractNumId w:val="293"/>
  </w:num>
  <w:num w:numId="168" w16cid:durableId="823931504">
    <w:abstractNumId w:val="54"/>
  </w:num>
  <w:num w:numId="169" w16cid:durableId="1550528736">
    <w:abstractNumId w:val="296"/>
  </w:num>
  <w:num w:numId="170" w16cid:durableId="1409233716">
    <w:abstractNumId w:val="206"/>
  </w:num>
  <w:num w:numId="171" w16cid:durableId="1079064442">
    <w:abstractNumId w:val="55"/>
  </w:num>
  <w:num w:numId="172" w16cid:durableId="1913928025">
    <w:abstractNumId w:val="86"/>
  </w:num>
  <w:num w:numId="173" w16cid:durableId="1330669634">
    <w:abstractNumId w:val="254"/>
  </w:num>
  <w:num w:numId="174" w16cid:durableId="1300915909">
    <w:abstractNumId w:val="186"/>
  </w:num>
  <w:num w:numId="175" w16cid:durableId="1314797275">
    <w:abstractNumId w:val="332"/>
  </w:num>
  <w:num w:numId="176" w16cid:durableId="481317478">
    <w:abstractNumId w:val="215"/>
  </w:num>
  <w:num w:numId="177" w16cid:durableId="1512792352">
    <w:abstractNumId w:val="263"/>
  </w:num>
  <w:num w:numId="178" w16cid:durableId="1682657400">
    <w:abstractNumId w:val="209"/>
  </w:num>
  <w:num w:numId="179" w16cid:durableId="644624543">
    <w:abstractNumId w:val="147"/>
  </w:num>
  <w:num w:numId="180" w16cid:durableId="1535459515">
    <w:abstractNumId w:val="38"/>
  </w:num>
  <w:num w:numId="181" w16cid:durableId="1415514301">
    <w:abstractNumId w:val="330"/>
  </w:num>
  <w:num w:numId="182" w16cid:durableId="464127800">
    <w:abstractNumId w:val="270"/>
  </w:num>
  <w:num w:numId="183" w16cid:durableId="1773479166">
    <w:abstractNumId w:val="61"/>
  </w:num>
  <w:num w:numId="184" w16cid:durableId="476145344">
    <w:abstractNumId w:val="235"/>
  </w:num>
  <w:num w:numId="185" w16cid:durableId="528034916">
    <w:abstractNumId w:val="196"/>
  </w:num>
  <w:num w:numId="186" w16cid:durableId="1619801737">
    <w:abstractNumId w:val="49"/>
  </w:num>
  <w:num w:numId="187" w16cid:durableId="592130714">
    <w:abstractNumId w:val="212"/>
  </w:num>
  <w:num w:numId="188" w16cid:durableId="1131903952">
    <w:abstractNumId w:val="344"/>
  </w:num>
  <w:num w:numId="189" w16cid:durableId="1492871424">
    <w:abstractNumId w:val="125"/>
  </w:num>
  <w:num w:numId="190" w16cid:durableId="47606567">
    <w:abstractNumId w:val="335"/>
  </w:num>
  <w:num w:numId="191" w16cid:durableId="1147626266">
    <w:abstractNumId w:val="295"/>
  </w:num>
  <w:num w:numId="192" w16cid:durableId="1098719955">
    <w:abstractNumId w:val="8"/>
  </w:num>
  <w:num w:numId="193" w16cid:durableId="1893497762">
    <w:abstractNumId w:val="94"/>
  </w:num>
  <w:num w:numId="194" w16cid:durableId="1364794177">
    <w:abstractNumId w:val="181"/>
  </w:num>
  <w:num w:numId="195" w16cid:durableId="1821918861">
    <w:abstractNumId w:val="207"/>
  </w:num>
  <w:num w:numId="196" w16cid:durableId="724332926">
    <w:abstractNumId w:val="349"/>
  </w:num>
  <w:num w:numId="197" w16cid:durableId="1257667417">
    <w:abstractNumId w:val="144"/>
  </w:num>
  <w:num w:numId="198" w16cid:durableId="253755847">
    <w:abstractNumId w:val="73"/>
  </w:num>
  <w:num w:numId="199" w16cid:durableId="205877299">
    <w:abstractNumId w:val="301"/>
  </w:num>
  <w:num w:numId="200" w16cid:durableId="68232199">
    <w:abstractNumId w:val="105"/>
  </w:num>
  <w:num w:numId="201" w16cid:durableId="1519347205">
    <w:abstractNumId w:val="205"/>
  </w:num>
  <w:num w:numId="202" w16cid:durableId="1769815577">
    <w:abstractNumId w:val="219"/>
  </w:num>
  <w:num w:numId="203" w16cid:durableId="1163593962">
    <w:abstractNumId w:val="325"/>
  </w:num>
  <w:num w:numId="204" w16cid:durableId="1045449183">
    <w:abstractNumId w:val="284"/>
  </w:num>
  <w:num w:numId="205" w16cid:durableId="1555001007">
    <w:abstractNumId w:val="113"/>
  </w:num>
  <w:num w:numId="206" w16cid:durableId="1082797404">
    <w:abstractNumId w:val="321"/>
  </w:num>
  <w:num w:numId="207" w16cid:durableId="1011252218">
    <w:abstractNumId w:val="256"/>
  </w:num>
  <w:num w:numId="208" w16cid:durableId="775103736">
    <w:abstractNumId w:val="84"/>
  </w:num>
  <w:num w:numId="209" w16cid:durableId="1523208620">
    <w:abstractNumId w:val="286"/>
  </w:num>
  <w:num w:numId="210" w16cid:durableId="1887985959">
    <w:abstractNumId w:val="14"/>
  </w:num>
  <w:num w:numId="211" w16cid:durableId="179392689">
    <w:abstractNumId w:val="159"/>
  </w:num>
  <w:num w:numId="212" w16cid:durableId="1531917137">
    <w:abstractNumId w:val="220"/>
  </w:num>
  <w:num w:numId="213" w16cid:durableId="1977955158">
    <w:abstractNumId w:val="292"/>
  </w:num>
  <w:num w:numId="214" w16cid:durableId="586354551">
    <w:abstractNumId w:val="74"/>
  </w:num>
  <w:num w:numId="215" w16cid:durableId="1513371552">
    <w:abstractNumId w:val="27"/>
  </w:num>
  <w:num w:numId="216" w16cid:durableId="60250671">
    <w:abstractNumId w:val="243"/>
  </w:num>
  <w:num w:numId="217" w16cid:durableId="35739253">
    <w:abstractNumId w:val="28"/>
  </w:num>
  <w:num w:numId="218" w16cid:durableId="1573150694">
    <w:abstractNumId w:val="199"/>
  </w:num>
  <w:num w:numId="219" w16cid:durableId="1553224604">
    <w:abstractNumId w:val="169"/>
  </w:num>
  <w:num w:numId="220" w16cid:durableId="1495678313">
    <w:abstractNumId w:val="172"/>
  </w:num>
  <w:num w:numId="221" w16cid:durableId="233323597">
    <w:abstractNumId w:val="149"/>
  </w:num>
  <w:num w:numId="222" w16cid:durableId="201720295">
    <w:abstractNumId w:val="193"/>
  </w:num>
  <w:num w:numId="223" w16cid:durableId="1308167508">
    <w:abstractNumId w:val="174"/>
  </w:num>
  <w:num w:numId="224" w16cid:durableId="1343581245">
    <w:abstractNumId w:val="320"/>
  </w:num>
  <w:num w:numId="225" w16cid:durableId="301543600">
    <w:abstractNumId w:val="313"/>
  </w:num>
  <w:num w:numId="226" w16cid:durableId="545602832">
    <w:abstractNumId w:val="36"/>
  </w:num>
  <w:num w:numId="227" w16cid:durableId="1901749009">
    <w:abstractNumId w:val="269"/>
  </w:num>
  <w:num w:numId="228" w16cid:durableId="1248150803">
    <w:abstractNumId w:val="178"/>
  </w:num>
  <w:num w:numId="229" w16cid:durableId="334964187">
    <w:abstractNumId w:val="23"/>
  </w:num>
  <w:num w:numId="230" w16cid:durableId="1339574013">
    <w:abstractNumId w:val="315"/>
  </w:num>
  <w:num w:numId="231" w16cid:durableId="1968196396">
    <w:abstractNumId w:val="121"/>
  </w:num>
  <w:num w:numId="232" w16cid:durableId="956066669">
    <w:abstractNumId w:val="17"/>
  </w:num>
  <w:num w:numId="233" w16cid:durableId="452553168">
    <w:abstractNumId w:val="57"/>
  </w:num>
  <w:num w:numId="234" w16cid:durableId="1001006186">
    <w:abstractNumId w:val="123"/>
  </w:num>
  <w:num w:numId="235" w16cid:durableId="1509562247">
    <w:abstractNumId w:val="136"/>
  </w:num>
  <w:num w:numId="236" w16cid:durableId="427191159">
    <w:abstractNumId w:val="247"/>
  </w:num>
  <w:num w:numId="237" w16cid:durableId="1323855566">
    <w:abstractNumId w:val="185"/>
  </w:num>
  <w:num w:numId="238" w16cid:durableId="1105466061">
    <w:abstractNumId w:val="62"/>
  </w:num>
  <w:num w:numId="239" w16cid:durableId="1906915413">
    <w:abstractNumId w:val="346"/>
  </w:num>
  <w:num w:numId="240" w16cid:durableId="49229720">
    <w:abstractNumId w:val="241"/>
  </w:num>
  <w:num w:numId="241" w16cid:durableId="1516386952">
    <w:abstractNumId w:val="85"/>
  </w:num>
  <w:num w:numId="242" w16cid:durableId="557016569">
    <w:abstractNumId w:val="71"/>
  </w:num>
  <w:num w:numId="243" w16cid:durableId="806826310">
    <w:abstractNumId w:val="145"/>
  </w:num>
  <w:num w:numId="244" w16cid:durableId="380833532">
    <w:abstractNumId w:val="42"/>
  </w:num>
  <w:num w:numId="245" w16cid:durableId="1192306787">
    <w:abstractNumId w:val="13"/>
  </w:num>
  <w:num w:numId="246" w16cid:durableId="1064722883">
    <w:abstractNumId w:val="262"/>
  </w:num>
  <w:num w:numId="247" w16cid:durableId="960650745">
    <w:abstractNumId w:val="41"/>
  </w:num>
  <w:num w:numId="248" w16cid:durableId="442530260">
    <w:abstractNumId w:val="114"/>
  </w:num>
  <w:num w:numId="249" w16cid:durableId="1491366265">
    <w:abstractNumId w:val="166"/>
  </w:num>
  <w:num w:numId="250" w16cid:durableId="860513851">
    <w:abstractNumId w:val="95"/>
  </w:num>
  <w:num w:numId="251" w16cid:durableId="1179153408">
    <w:abstractNumId w:val="34"/>
  </w:num>
  <w:num w:numId="252" w16cid:durableId="1658067876">
    <w:abstractNumId w:val="267"/>
  </w:num>
  <w:num w:numId="253" w16cid:durableId="377168789">
    <w:abstractNumId w:val="43"/>
  </w:num>
  <w:num w:numId="254" w16cid:durableId="15040035">
    <w:abstractNumId w:val="192"/>
  </w:num>
  <w:num w:numId="255" w16cid:durableId="2105415648">
    <w:abstractNumId w:val="312"/>
  </w:num>
  <w:num w:numId="256" w16cid:durableId="702169961">
    <w:abstractNumId w:val="173"/>
  </w:num>
  <w:num w:numId="257" w16cid:durableId="627971780">
    <w:abstractNumId w:val="161"/>
  </w:num>
  <w:num w:numId="258" w16cid:durableId="1904287497">
    <w:abstractNumId w:val="240"/>
  </w:num>
  <w:num w:numId="259" w16cid:durableId="2124104359">
    <w:abstractNumId w:val="167"/>
  </w:num>
  <w:num w:numId="260" w16cid:durableId="1264339618">
    <w:abstractNumId w:val="175"/>
  </w:num>
  <w:num w:numId="261" w16cid:durableId="815335667">
    <w:abstractNumId w:val="300"/>
  </w:num>
  <w:num w:numId="262" w16cid:durableId="239143848">
    <w:abstractNumId w:val="30"/>
  </w:num>
  <w:num w:numId="263" w16cid:durableId="1368603967">
    <w:abstractNumId w:val="244"/>
  </w:num>
  <w:num w:numId="264" w16cid:durableId="1411195750">
    <w:abstractNumId w:val="33"/>
  </w:num>
  <w:num w:numId="265" w16cid:durableId="1657496296">
    <w:abstractNumId w:val="46"/>
  </w:num>
  <w:num w:numId="266" w16cid:durableId="588464175">
    <w:abstractNumId w:val="134"/>
  </w:num>
  <w:num w:numId="267" w16cid:durableId="399863946">
    <w:abstractNumId w:val="66"/>
  </w:num>
  <w:num w:numId="268" w16cid:durableId="140082614">
    <w:abstractNumId w:val="116"/>
  </w:num>
  <w:num w:numId="269" w16cid:durableId="292372301">
    <w:abstractNumId w:val="47"/>
  </w:num>
  <w:num w:numId="270" w16cid:durableId="1756784711">
    <w:abstractNumId w:val="171"/>
  </w:num>
  <w:num w:numId="271" w16cid:durableId="1758745443">
    <w:abstractNumId w:val="91"/>
  </w:num>
  <w:num w:numId="272" w16cid:durableId="1533806539">
    <w:abstractNumId w:val="157"/>
  </w:num>
  <w:num w:numId="273" w16cid:durableId="1468207859">
    <w:abstractNumId w:val="163"/>
  </w:num>
  <w:num w:numId="274" w16cid:durableId="390496188">
    <w:abstractNumId w:val="190"/>
  </w:num>
  <w:num w:numId="275" w16cid:durableId="102118771">
    <w:abstractNumId w:val="115"/>
  </w:num>
  <w:num w:numId="276" w16cid:durableId="950942094">
    <w:abstractNumId w:val="150"/>
  </w:num>
  <w:num w:numId="277" w16cid:durableId="840851124">
    <w:abstractNumId w:val="197"/>
  </w:num>
  <w:num w:numId="278" w16cid:durableId="1719625526">
    <w:abstractNumId w:val="302"/>
  </w:num>
  <w:num w:numId="279" w16cid:durableId="2103182041">
    <w:abstractNumId w:val="182"/>
  </w:num>
  <w:num w:numId="280" w16cid:durableId="1106845401">
    <w:abstractNumId w:val="68"/>
  </w:num>
  <w:num w:numId="281" w16cid:durableId="1034231539">
    <w:abstractNumId w:val="237"/>
  </w:num>
  <w:num w:numId="282" w16cid:durableId="920145368">
    <w:abstractNumId w:val="233"/>
  </w:num>
  <w:num w:numId="283" w16cid:durableId="1453940638">
    <w:abstractNumId w:val="271"/>
  </w:num>
  <w:num w:numId="284" w16cid:durableId="428082231">
    <w:abstractNumId w:val="336"/>
  </w:num>
  <w:num w:numId="285" w16cid:durableId="1212962157">
    <w:abstractNumId w:val="259"/>
  </w:num>
  <w:num w:numId="286" w16cid:durableId="1294602847">
    <w:abstractNumId w:val="16"/>
  </w:num>
  <w:num w:numId="287" w16cid:durableId="1814522292">
    <w:abstractNumId w:val="12"/>
  </w:num>
  <w:num w:numId="288" w16cid:durableId="1800025073">
    <w:abstractNumId w:val="96"/>
  </w:num>
  <w:num w:numId="289" w16cid:durableId="1844592337">
    <w:abstractNumId w:val="119"/>
  </w:num>
  <w:num w:numId="290" w16cid:durableId="641694744">
    <w:abstractNumId w:val="70"/>
  </w:num>
  <w:num w:numId="291" w16cid:durableId="928777006">
    <w:abstractNumId w:val="201"/>
  </w:num>
  <w:num w:numId="292" w16cid:durableId="1873882933">
    <w:abstractNumId w:val="10"/>
  </w:num>
  <w:num w:numId="293" w16cid:durableId="601959956">
    <w:abstractNumId w:val="227"/>
  </w:num>
  <w:num w:numId="294" w16cid:durableId="767308605">
    <w:abstractNumId w:val="345"/>
  </w:num>
  <w:num w:numId="295" w16cid:durableId="2059355716">
    <w:abstractNumId w:val="342"/>
  </w:num>
  <w:num w:numId="296" w16cid:durableId="573055668">
    <w:abstractNumId w:val="109"/>
  </w:num>
  <w:num w:numId="297" w16cid:durableId="1539468484">
    <w:abstractNumId w:val="225"/>
  </w:num>
  <w:num w:numId="298" w16cid:durableId="1934507009">
    <w:abstractNumId w:val="32"/>
  </w:num>
  <w:num w:numId="299" w16cid:durableId="1304191510">
    <w:abstractNumId w:val="78"/>
  </w:num>
  <w:num w:numId="300" w16cid:durableId="419762401">
    <w:abstractNumId w:val="82"/>
  </w:num>
  <w:num w:numId="301" w16cid:durableId="297228294">
    <w:abstractNumId w:val="72"/>
  </w:num>
  <w:num w:numId="302" w16cid:durableId="1989629308">
    <w:abstractNumId w:val="97"/>
  </w:num>
  <w:num w:numId="303" w16cid:durableId="1307663479">
    <w:abstractNumId w:val="52"/>
  </w:num>
  <w:num w:numId="304" w16cid:durableId="28336435">
    <w:abstractNumId w:val="45"/>
  </w:num>
  <w:num w:numId="305" w16cid:durableId="276790252">
    <w:abstractNumId w:val="88"/>
  </w:num>
  <w:num w:numId="306" w16cid:durableId="32000711">
    <w:abstractNumId w:val="188"/>
  </w:num>
  <w:num w:numId="307" w16cid:durableId="454450783">
    <w:abstractNumId w:val="26"/>
  </w:num>
  <w:num w:numId="308" w16cid:durableId="1810051625">
    <w:abstractNumId w:val="303"/>
  </w:num>
  <w:num w:numId="309" w16cid:durableId="1397818259">
    <w:abstractNumId w:val="251"/>
  </w:num>
  <w:num w:numId="310" w16cid:durableId="157117605">
    <w:abstractNumId w:val="299"/>
  </w:num>
  <w:num w:numId="311" w16cid:durableId="1034497316">
    <w:abstractNumId w:val="236"/>
  </w:num>
  <w:num w:numId="312" w16cid:durableId="1804080065">
    <w:abstractNumId w:val="194"/>
  </w:num>
  <w:num w:numId="313" w16cid:durableId="1504738980">
    <w:abstractNumId w:val="64"/>
  </w:num>
  <w:num w:numId="314" w16cid:durableId="676998324">
    <w:abstractNumId w:val="338"/>
  </w:num>
  <w:num w:numId="315" w16cid:durableId="699163376">
    <w:abstractNumId w:val="230"/>
  </w:num>
  <w:num w:numId="316" w16cid:durableId="1090466380">
    <w:abstractNumId w:val="135"/>
  </w:num>
  <w:num w:numId="317" w16cid:durableId="1650210855">
    <w:abstractNumId w:val="24"/>
  </w:num>
  <w:num w:numId="318" w16cid:durableId="1009261461">
    <w:abstractNumId w:val="216"/>
  </w:num>
  <w:num w:numId="319" w16cid:durableId="1816943609">
    <w:abstractNumId w:val="170"/>
  </w:num>
  <w:num w:numId="320" w16cid:durableId="140081996">
    <w:abstractNumId w:val="350"/>
  </w:num>
  <w:num w:numId="321" w16cid:durableId="440034003">
    <w:abstractNumId w:val="126"/>
  </w:num>
  <w:num w:numId="322" w16cid:durableId="1504933034">
    <w:abstractNumId w:val="7"/>
  </w:num>
  <w:num w:numId="323" w16cid:durableId="1784229478">
    <w:abstractNumId w:val="316"/>
  </w:num>
  <w:num w:numId="324" w16cid:durableId="507792328">
    <w:abstractNumId w:val="242"/>
  </w:num>
  <w:num w:numId="325" w16cid:durableId="855924640">
    <w:abstractNumId w:val="308"/>
  </w:num>
  <w:num w:numId="326" w16cid:durableId="1910269969">
    <w:abstractNumId w:val="191"/>
  </w:num>
  <w:num w:numId="327" w16cid:durableId="1084377742">
    <w:abstractNumId w:val="176"/>
  </w:num>
  <w:num w:numId="328" w16cid:durableId="1025911465">
    <w:abstractNumId w:val="63"/>
  </w:num>
  <w:num w:numId="329" w16cid:durableId="1110853118">
    <w:abstractNumId w:val="289"/>
  </w:num>
  <w:num w:numId="330" w16cid:durableId="351692598">
    <w:abstractNumId w:val="50"/>
  </w:num>
  <w:num w:numId="331" w16cid:durableId="1720782829">
    <w:abstractNumId w:val="329"/>
  </w:num>
  <w:num w:numId="332" w16cid:durableId="1620453936">
    <w:abstractNumId w:val="106"/>
  </w:num>
  <w:num w:numId="333" w16cid:durableId="984433659">
    <w:abstractNumId w:val="165"/>
  </w:num>
  <w:num w:numId="334" w16cid:durableId="1813020421">
    <w:abstractNumId w:val="307"/>
  </w:num>
  <w:num w:numId="335" w16cid:durableId="1608653621">
    <w:abstractNumId w:val="208"/>
  </w:num>
  <w:num w:numId="336" w16cid:durableId="1667437525">
    <w:abstractNumId w:val="250"/>
  </w:num>
  <w:num w:numId="337" w16cid:durableId="1636836127">
    <w:abstractNumId w:val="341"/>
  </w:num>
  <w:num w:numId="338" w16cid:durableId="69429113">
    <w:abstractNumId w:val="83"/>
  </w:num>
  <w:num w:numId="339" w16cid:durableId="442649174">
    <w:abstractNumId w:val="110"/>
  </w:num>
  <w:num w:numId="340" w16cid:durableId="470638460">
    <w:abstractNumId w:val="257"/>
  </w:num>
  <w:num w:numId="341" w16cid:durableId="1929923866">
    <w:abstractNumId w:val="87"/>
  </w:num>
  <w:num w:numId="342" w16cid:durableId="1991248710">
    <w:abstractNumId w:val="142"/>
  </w:num>
  <w:num w:numId="343" w16cid:durableId="265769315">
    <w:abstractNumId w:val="11"/>
  </w:num>
  <w:num w:numId="344" w16cid:durableId="2139449600">
    <w:abstractNumId w:val="274"/>
  </w:num>
  <w:num w:numId="345" w16cid:durableId="1047535260">
    <w:abstractNumId w:val="310"/>
  </w:num>
  <w:num w:numId="346" w16cid:durableId="915432843">
    <w:abstractNumId w:val="76"/>
  </w:num>
  <w:num w:numId="347" w16cid:durableId="1340615738">
    <w:abstractNumId w:val="264"/>
  </w:num>
  <w:num w:numId="348" w16cid:durableId="762340518">
    <w:abstractNumId w:val="31"/>
  </w:num>
  <w:num w:numId="349" w16cid:durableId="112025110">
    <w:abstractNumId w:val="153"/>
  </w:num>
  <w:num w:numId="350" w16cid:durableId="1976326190">
    <w:abstractNumId w:val="131"/>
  </w:num>
  <w:num w:numId="351" w16cid:durableId="2005009855">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B32"/>
    <w:rsid w:val="00001D24"/>
    <w:rsid w:val="000031CC"/>
    <w:rsid w:val="000242EE"/>
    <w:rsid w:val="00041228"/>
    <w:rsid w:val="0006065D"/>
    <w:rsid w:val="00062551"/>
    <w:rsid w:val="0006375A"/>
    <w:rsid w:val="000709E8"/>
    <w:rsid w:val="0009263E"/>
    <w:rsid w:val="00095401"/>
    <w:rsid w:val="000A038A"/>
    <w:rsid w:val="000B45A5"/>
    <w:rsid w:val="000D0827"/>
    <w:rsid w:val="000E2BE2"/>
    <w:rsid w:val="000E4FCA"/>
    <w:rsid w:val="000E6E30"/>
    <w:rsid w:val="00103E88"/>
    <w:rsid w:val="00110499"/>
    <w:rsid w:val="00130DD6"/>
    <w:rsid w:val="00131C95"/>
    <w:rsid w:val="00136FA7"/>
    <w:rsid w:val="001425B6"/>
    <w:rsid w:val="00156F65"/>
    <w:rsid w:val="0016475A"/>
    <w:rsid w:val="001703E1"/>
    <w:rsid w:val="00175BF7"/>
    <w:rsid w:val="00175D11"/>
    <w:rsid w:val="001A4F8B"/>
    <w:rsid w:val="001B1200"/>
    <w:rsid w:val="001C7C67"/>
    <w:rsid w:val="001D3A5E"/>
    <w:rsid w:val="001E2AF3"/>
    <w:rsid w:val="001E63EE"/>
    <w:rsid w:val="002001DB"/>
    <w:rsid w:val="00215E90"/>
    <w:rsid w:val="0024157B"/>
    <w:rsid w:val="00246F10"/>
    <w:rsid w:val="00253604"/>
    <w:rsid w:val="00256C56"/>
    <w:rsid w:val="0027742B"/>
    <w:rsid w:val="002865DD"/>
    <w:rsid w:val="00292337"/>
    <w:rsid w:val="002A13A0"/>
    <w:rsid w:val="002B73CF"/>
    <w:rsid w:val="002C43A2"/>
    <w:rsid w:val="002E6681"/>
    <w:rsid w:val="002F7010"/>
    <w:rsid w:val="00302024"/>
    <w:rsid w:val="003039B6"/>
    <w:rsid w:val="0032141B"/>
    <w:rsid w:val="00324E44"/>
    <w:rsid w:val="003309DA"/>
    <w:rsid w:val="00347705"/>
    <w:rsid w:val="00347EDE"/>
    <w:rsid w:val="00356492"/>
    <w:rsid w:val="003579E5"/>
    <w:rsid w:val="003654CE"/>
    <w:rsid w:val="003668A0"/>
    <w:rsid w:val="003679C1"/>
    <w:rsid w:val="00371430"/>
    <w:rsid w:val="00375499"/>
    <w:rsid w:val="00382446"/>
    <w:rsid w:val="003B17C5"/>
    <w:rsid w:val="003B418B"/>
    <w:rsid w:val="003C5F63"/>
    <w:rsid w:val="003C7379"/>
    <w:rsid w:val="003D4B9A"/>
    <w:rsid w:val="003D547F"/>
    <w:rsid w:val="003E2B38"/>
    <w:rsid w:val="003E4FA6"/>
    <w:rsid w:val="003E54DD"/>
    <w:rsid w:val="004018CC"/>
    <w:rsid w:val="004020F3"/>
    <w:rsid w:val="00404267"/>
    <w:rsid w:val="0040776D"/>
    <w:rsid w:val="004077E7"/>
    <w:rsid w:val="00411973"/>
    <w:rsid w:val="00421415"/>
    <w:rsid w:val="00454072"/>
    <w:rsid w:val="004874FF"/>
    <w:rsid w:val="00496995"/>
    <w:rsid w:val="004D10E4"/>
    <w:rsid w:val="004E5749"/>
    <w:rsid w:val="004E7A09"/>
    <w:rsid w:val="004F35A8"/>
    <w:rsid w:val="004F64C8"/>
    <w:rsid w:val="0050046A"/>
    <w:rsid w:val="00516C8A"/>
    <w:rsid w:val="005242AF"/>
    <w:rsid w:val="005357AA"/>
    <w:rsid w:val="00555F8E"/>
    <w:rsid w:val="005706E4"/>
    <w:rsid w:val="00575CB8"/>
    <w:rsid w:val="005762A2"/>
    <w:rsid w:val="0058244F"/>
    <w:rsid w:val="00591680"/>
    <w:rsid w:val="005A5A19"/>
    <w:rsid w:val="005A717E"/>
    <w:rsid w:val="005B4CD7"/>
    <w:rsid w:val="005C45FA"/>
    <w:rsid w:val="005E0597"/>
    <w:rsid w:val="005E2828"/>
    <w:rsid w:val="005F5430"/>
    <w:rsid w:val="00604DA5"/>
    <w:rsid w:val="00627E1A"/>
    <w:rsid w:val="00641A37"/>
    <w:rsid w:val="006421D3"/>
    <w:rsid w:val="0064706A"/>
    <w:rsid w:val="00650B69"/>
    <w:rsid w:val="006564BC"/>
    <w:rsid w:val="00656C91"/>
    <w:rsid w:val="006638FE"/>
    <w:rsid w:val="00667B92"/>
    <w:rsid w:val="00670D1E"/>
    <w:rsid w:val="00672F25"/>
    <w:rsid w:val="00677FC2"/>
    <w:rsid w:val="00690BA2"/>
    <w:rsid w:val="006B3F03"/>
    <w:rsid w:val="006B5A1A"/>
    <w:rsid w:val="006C6DDB"/>
    <w:rsid w:val="006D5645"/>
    <w:rsid w:val="006E121B"/>
    <w:rsid w:val="006F2202"/>
    <w:rsid w:val="006F721D"/>
    <w:rsid w:val="00711082"/>
    <w:rsid w:val="007126A9"/>
    <w:rsid w:val="00734709"/>
    <w:rsid w:val="00734CFB"/>
    <w:rsid w:val="00735233"/>
    <w:rsid w:val="00750EC5"/>
    <w:rsid w:val="0075418A"/>
    <w:rsid w:val="00771BD4"/>
    <w:rsid w:val="00791BB6"/>
    <w:rsid w:val="00793EAB"/>
    <w:rsid w:val="007A53A5"/>
    <w:rsid w:val="007B0C7B"/>
    <w:rsid w:val="007B2AB0"/>
    <w:rsid w:val="007B5E64"/>
    <w:rsid w:val="007C3B32"/>
    <w:rsid w:val="007E1F42"/>
    <w:rsid w:val="007F1921"/>
    <w:rsid w:val="008008AF"/>
    <w:rsid w:val="0081081D"/>
    <w:rsid w:val="008364C9"/>
    <w:rsid w:val="00863C46"/>
    <w:rsid w:val="00872CB6"/>
    <w:rsid w:val="00896423"/>
    <w:rsid w:val="008C0949"/>
    <w:rsid w:val="008C32A8"/>
    <w:rsid w:val="008D24B6"/>
    <w:rsid w:val="008E7F90"/>
    <w:rsid w:val="008F13B6"/>
    <w:rsid w:val="008F49AB"/>
    <w:rsid w:val="008F4C8D"/>
    <w:rsid w:val="00905A1C"/>
    <w:rsid w:val="00907F23"/>
    <w:rsid w:val="00912032"/>
    <w:rsid w:val="009120D0"/>
    <w:rsid w:val="0091590D"/>
    <w:rsid w:val="00923865"/>
    <w:rsid w:val="00956FAA"/>
    <w:rsid w:val="009652F7"/>
    <w:rsid w:val="00972002"/>
    <w:rsid w:val="00981A2F"/>
    <w:rsid w:val="009915F0"/>
    <w:rsid w:val="009962E4"/>
    <w:rsid w:val="0099692A"/>
    <w:rsid w:val="009973BE"/>
    <w:rsid w:val="009A23EE"/>
    <w:rsid w:val="009A7F10"/>
    <w:rsid w:val="009C6229"/>
    <w:rsid w:val="009D0AD6"/>
    <w:rsid w:val="009D1A25"/>
    <w:rsid w:val="009D3B5E"/>
    <w:rsid w:val="009D46A7"/>
    <w:rsid w:val="009E11D7"/>
    <w:rsid w:val="009E27B2"/>
    <w:rsid w:val="00A05CB3"/>
    <w:rsid w:val="00A16C19"/>
    <w:rsid w:val="00A22FAF"/>
    <w:rsid w:val="00A24AD4"/>
    <w:rsid w:val="00A27A70"/>
    <w:rsid w:val="00A349B2"/>
    <w:rsid w:val="00A37AC8"/>
    <w:rsid w:val="00A525D2"/>
    <w:rsid w:val="00A65BA2"/>
    <w:rsid w:val="00A72F2F"/>
    <w:rsid w:val="00A737C5"/>
    <w:rsid w:val="00A94460"/>
    <w:rsid w:val="00AA7CD6"/>
    <w:rsid w:val="00AB7E3B"/>
    <w:rsid w:val="00AC07BD"/>
    <w:rsid w:val="00B07FB1"/>
    <w:rsid w:val="00B104EC"/>
    <w:rsid w:val="00B12066"/>
    <w:rsid w:val="00B12C18"/>
    <w:rsid w:val="00B13159"/>
    <w:rsid w:val="00B1435A"/>
    <w:rsid w:val="00B146CD"/>
    <w:rsid w:val="00B25320"/>
    <w:rsid w:val="00B317CC"/>
    <w:rsid w:val="00B32236"/>
    <w:rsid w:val="00B33C18"/>
    <w:rsid w:val="00B45066"/>
    <w:rsid w:val="00B66F53"/>
    <w:rsid w:val="00B74B8A"/>
    <w:rsid w:val="00B92737"/>
    <w:rsid w:val="00B9577D"/>
    <w:rsid w:val="00BA2693"/>
    <w:rsid w:val="00BC35FE"/>
    <w:rsid w:val="00BE204C"/>
    <w:rsid w:val="00BE547F"/>
    <w:rsid w:val="00BF33C4"/>
    <w:rsid w:val="00BF41D8"/>
    <w:rsid w:val="00C026F2"/>
    <w:rsid w:val="00C068B0"/>
    <w:rsid w:val="00C10FE8"/>
    <w:rsid w:val="00C17A4D"/>
    <w:rsid w:val="00C22299"/>
    <w:rsid w:val="00C23EA0"/>
    <w:rsid w:val="00C523E4"/>
    <w:rsid w:val="00C679B3"/>
    <w:rsid w:val="00C70B08"/>
    <w:rsid w:val="00C84423"/>
    <w:rsid w:val="00C86081"/>
    <w:rsid w:val="00CB6199"/>
    <w:rsid w:val="00CB7B09"/>
    <w:rsid w:val="00CC6142"/>
    <w:rsid w:val="00CD024B"/>
    <w:rsid w:val="00CD4F68"/>
    <w:rsid w:val="00CD5422"/>
    <w:rsid w:val="00CE44FB"/>
    <w:rsid w:val="00CE5290"/>
    <w:rsid w:val="00CE5789"/>
    <w:rsid w:val="00CF44BD"/>
    <w:rsid w:val="00D03B15"/>
    <w:rsid w:val="00D749F6"/>
    <w:rsid w:val="00D77249"/>
    <w:rsid w:val="00D85AAA"/>
    <w:rsid w:val="00D952A9"/>
    <w:rsid w:val="00DA47B8"/>
    <w:rsid w:val="00DA6140"/>
    <w:rsid w:val="00DB5534"/>
    <w:rsid w:val="00DD64D9"/>
    <w:rsid w:val="00DE338F"/>
    <w:rsid w:val="00DE57C1"/>
    <w:rsid w:val="00DE724E"/>
    <w:rsid w:val="00DF5029"/>
    <w:rsid w:val="00E02806"/>
    <w:rsid w:val="00E02A9E"/>
    <w:rsid w:val="00E13092"/>
    <w:rsid w:val="00E21D98"/>
    <w:rsid w:val="00E22518"/>
    <w:rsid w:val="00E34614"/>
    <w:rsid w:val="00E36690"/>
    <w:rsid w:val="00E44334"/>
    <w:rsid w:val="00E44857"/>
    <w:rsid w:val="00E516C7"/>
    <w:rsid w:val="00E64C85"/>
    <w:rsid w:val="00E84551"/>
    <w:rsid w:val="00E875A3"/>
    <w:rsid w:val="00E87810"/>
    <w:rsid w:val="00E928E1"/>
    <w:rsid w:val="00E95CEE"/>
    <w:rsid w:val="00EA14B4"/>
    <w:rsid w:val="00EB1867"/>
    <w:rsid w:val="00ED156F"/>
    <w:rsid w:val="00ED79CA"/>
    <w:rsid w:val="00EF0C5D"/>
    <w:rsid w:val="00EF234A"/>
    <w:rsid w:val="00F06E16"/>
    <w:rsid w:val="00F13837"/>
    <w:rsid w:val="00F32E02"/>
    <w:rsid w:val="00F35A25"/>
    <w:rsid w:val="00F4597A"/>
    <w:rsid w:val="00F52036"/>
    <w:rsid w:val="00F65E2C"/>
    <w:rsid w:val="00F70CEC"/>
    <w:rsid w:val="00F749CE"/>
    <w:rsid w:val="00F81E84"/>
    <w:rsid w:val="00F86EB5"/>
    <w:rsid w:val="00FA15DC"/>
    <w:rsid w:val="00FD1FFE"/>
    <w:rsid w:val="00FD4142"/>
    <w:rsid w:val="00FD61AC"/>
    <w:rsid w:val="00FD744C"/>
    <w:rsid w:val="00FF0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39F95"/>
  <w15:docId w15:val="{3AC719C1-D07D-4120-BE54-1EE010F5C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260" w:lineRule="atLeast"/>
    </w:pPr>
    <w:rPr>
      <w:color w:val="4A4A4A"/>
    </w:r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
    <w:name w:val="div"/>
    <w:basedOn w:val="Normal"/>
  </w:style>
  <w:style w:type="paragraph" w:customStyle="1" w:styleId="divname">
    <w:name w:val="div_name"/>
    <w:basedOn w:val="div"/>
    <w:pPr>
      <w:spacing w:line="640" w:lineRule="atLeast"/>
      <w:jc w:val="center"/>
    </w:pPr>
    <w:rPr>
      <w:b/>
      <w:bCs/>
      <w:caps/>
      <w:color w:val="4A4A4A"/>
      <w:sz w:val="52"/>
      <w:szCs w:val="52"/>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address">
    <w:name w:val="div_address"/>
    <w:basedOn w:val="div"/>
    <w:pPr>
      <w:spacing w:line="260" w:lineRule="atLeast"/>
      <w:jc w:val="center"/>
    </w:pPr>
    <w:rPr>
      <w:sz w:val="20"/>
      <w:szCs w:val="20"/>
    </w:rPr>
  </w:style>
  <w:style w:type="character" w:customStyle="1" w:styleId="sprtr">
    <w:name w:val="sprtr"/>
    <w:basedOn w:val="DefaultParagraphFont"/>
  </w:style>
  <w:style w:type="paragraph" w:customStyle="1" w:styleId="divdocumentSECTIONCNTCsectionnotbtnlnk">
    <w:name w:val="div_document_SECTION_CNTC + section_not(.btnlnk)"/>
    <w:basedOn w:val="Normal"/>
  </w:style>
  <w:style w:type="paragraph" w:customStyle="1" w:styleId="divdocumentheading">
    <w:name w:val="div_document_heading"/>
    <w:basedOn w:val="Normal"/>
    <w:pPr>
      <w:pBdr>
        <w:bottom w:val="none" w:sz="0" w:space="12" w:color="auto"/>
      </w:pBdr>
    </w:pPr>
  </w:style>
  <w:style w:type="character" w:customStyle="1" w:styleId="divdocumentdivsectiontitle">
    <w:name w:val="div_document_div_sectiontitle"/>
    <w:basedOn w:val="DefaultParagraphFont"/>
    <w:rPr>
      <w:b/>
      <w:bCs/>
      <w:color w:val="4A4A4A"/>
      <w:sz w:val="24"/>
      <w:szCs w:val="24"/>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divdocumentulli">
    <w:name w:val="div_document_ul_li"/>
    <w:basedOn w:val="Normal"/>
  </w:style>
  <w:style w:type="table" w:customStyle="1" w:styleId="divdocumenttable">
    <w:name w:val="div_document_table"/>
    <w:basedOn w:val="TableNormal"/>
    <w:tblPr/>
  </w:style>
  <w:style w:type="character" w:customStyle="1" w:styleId="spandateswrapper">
    <w:name w:val="span_dates_wrapper"/>
    <w:basedOn w:val="span"/>
    <w:rPr>
      <w:sz w:val="24"/>
      <w:szCs w:val="24"/>
      <w:bdr w:val="none" w:sz="0" w:space="0" w:color="auto"/>
      <w:vertAlign w:val="baseline"/>
    </w:rPr>
  </w:style>
  <w:style w:type="paragraph" w:customStyle="1" w:styleId="spandateswrapperParagraph">
    <w:name w:val="span_dates_wrapper Paragraph"/>
    <w:basedOn w:val="spanParagraph"/>
  </w:style>
  <w:style w:type="paragraph" w:customStyle="1" w:styleId="spanParagraph">
    <w:name w:val="span Paragraph"/>
    <w:basedOn w:val="Normal"/>
  </w:style>
  <w:style w:type="paragraph" w:customStyle="1" w:styleId="spanpaddedline">
    <w:name w:val="span_paddedline"/>
    <w:basedOn w:val="spanParagraph"/>
  </w:style>
  <w:style w:type="character" w:customStyle="1" w:styleId="jobtitle">
    <w:name w:val="jobtitle"/>
    <w:basedOn w:val="DefaultParagraphFont"/>
    <w:rPr>
      <w:b/>
      <w:bCs/>
    </w:rPr>
  </w:style>
  <w:style w:type="character" w:customStyle="1" w:styleId="divdocumentparlrColmnsinglecolumn">
    <w:name w:val="div_document_parlrColmn_singlecolumn"/>
    <w:basedOn w:val="DefaultParagraphFont"/>
  </w:style>
  <w:style w:type="paragraph" w:customStyle="1" w:styleId="divdocumentparlrColmnsinglecolumnulli">
    <w:name w:val="div_document_parlrColmn_singlecolumn_ul_li"/>
    <w:basedOn w:val="Normal"/>
    <w:pPr>
      <w:pBdr>
        <w:bottom w:val="none" w:sz="0" w:space="2" w:color="auto"/>
      </w:pBdr>
    </w:pPr>
  </w:style>
  <w:style w:type="table" w:customStyle="1" w:styleId="divdocumentdivparagraphTable">
    <w:name w:val="div_document_div_paragraph Table"/>
    <w:basedOn w:val="TableNormal"/>
    <w:tblPr/>
  </w:style>
  <w:style w:type="character" w:customStyle="1" w:styleId="singlecolumnspanpaddedlinenth-child1">
    <w:name w:val="singlecolumn_span_paddedline_nth-child(1)"/>
    <w:basedOn w:val="DefaultParagraphFont"/>
  </w:style>
  <w:style w:type="character" w:customStyle="1" w:styleId="degree">
    <w:name w:val="degree"/>
    <w:basedOn w:val="DefaultParagraphFont"/>
    <w:rPr>
      <w:b/>
      <w:bCs/>
    </w:rPr>
  </w:style>
  <w:style w:type="character" w:customStyle="1" w:styleId="documentlangSecparagraph">
    <w:name w:val="document_langSec_paragraph"/>
    <w:basedOn w:val="DefaultParagraphFont"/>
  </w:style>
  <w:style w:type="paragraph" w:customStyle="1" w:styleId="documentlangSecsinglecolumn">
    <w:name w:val="document_langSec_singlecolumn"/>
    <w:basedOn w:val="Normal"/>
  </w:style>
  <w:style w:type="character" w:customStyle="1" w:styleId="documentlangSecfirstparagraphfield">
    <w:name w:val="document_langSec_firstparagraph_field"/>
    <w:basedOn w:val="DefaultParagraphFont"/>
  </w:style>
  <w:style w:type="character" w:customStyle="1" w:styleId="documentlangSecfieldany">
    <w:name w:val="document_langSec_field_any"/>
    <w:basedOn w:val="DefaultParagraphFont"/>
  </w:style>
  <w:style w:type="paragraph" w:customStyle="1" w:styleId="documentsliced-rect">
    <w:name w:val="document_sliced-rect"/>
    <w:basedOn w:val="Normal"/>
  </w:style>
  <w:style w:type="character" w:customStyle="1" w:styleId="documentsliced-rectCharacter">
    <w:name w:val="document_sliced-rect Character"/>
    <w:basedOn w:val="DefaultParagraphFont"/>
  </w:style>
  <w:style w:type="table" w:customStyle="1" w:styleId="documentlangSeclnggparatable">
    <w:name w:val="document_langSec_lnggparatable"/>
    <w:basedOn w:val="TableNormal"/>
    <w:tblPr/>
  </w:style>
  <w:style w:type="paragraph" w:styleId="NormalWeb">
    <w:name w:val="Normal (Web)"/>
    <w:basedOn w:val="Normal"/>
    <w:uiPriority w:val="99"/>
    <w:semiHidden/>
    <w:unhideWhenUsed/>
    <w:rsid w:val="00302024"/>
  </w:style>
  <w:style w:type="character" w:styleId="Hyperlink">
    <w:name w:val="Hyperlink"/>
    <w:basedOn w:val="DefaultParagraphFont"/>
    <w:uiPriority w:val="99"/>
    <w:unhideWhenUsed/>
    <w:rsid w:val="00A65BA2"/>
    <w:rPr>
      <w:color w:val="0000FF" w:themeColor="hyperlink"/>
      <w:u w:val="single"/>
    </w:rPr>
  </w:style>
  <w:style w:type="character" w:styleId="UnresolvedMention">
    <w:name w:val="Unresolved Mention"/>
    <w:basedOn w:val="DefaultParagraphFont"/>
    <w:uiPriority w:val="99"/>
    <w:semiHidden/>
    <w:unhideWhenUsed/>
    <w:rsid w:val="00A65B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665">
      <w:bodyDiv w:val="1"/>
      <w:marLeft w:val="0"/>
      <w:marRight w:val="0"/>
      <w:marTop w:val="0"/>
      <w:marBottom w:val="0"/>
      <w:divBdr>
        <w:top w:val="none" w:sz="0" w:space="0" w:color="auto"/>
        <w:left w:val="none" w:sz="0" w:space="0" w:color="auto"/>
        <w:bottom w:val="none" w:sz="0" w:space="0" w:color="auto"/>
        <w:right w:val="none" w:sz="0" w:space="0" w:color="auto"/>
      </w:divBdr>
    </w:div>
    <w:div w:id="14819149">
      <w:bodyDiv w:val="1"/>
      <w:marLeft w:val="0"/>
      <w:marRight w:val="0"/>
      <w:marTop w:val="0"/>
      <w:marBottom w:val="0"/>
      <w:divBdr>
        <w:top w:val="none" w:sz="0" w:space="0" w:color="auto"/>
        <w:left w:val="none" w:sz="0" w:space="0" w:color="auto"/>
        <w:bottom w:val="none" w:sz="0" w:space="0" w:color="auto"/>
        <w:right w:val="none" w:sz="0" w:space="0" w:color="auto"/>
      </w:divBdr>
    </w:div>
    <w:div w:id="18052205">
      <w:bodyDiv w:val="1"/>
      <w:marLeft w:val="0"/>
      <w:marRight w:val="0"/>
      <w:marTop w:val="0"/>
      <w:marBottom w:val="0"/>
      <w:divBdr>
        <w:top w:val="none" w:sz="0" w:space="0" w:color="auto"/>
        <w:left w:val="none" w:sz="0" w:space="0" w:color="auto"/>
        <w:bottom w:val="none" w:sz="0" w:space="0" w:color="auto"/>
        <w:right w:val="none" w:sz="0" w:space="0" w:color="auto"/>
      </w:divBdr>
    </w:div>
    <w:div w:id="23479771">
      <w:bodyDiv w:val="1"/>
      <w:marLeft w:val="0"/>
      <w:marRight w:val="0"/>
      <w:marTop w:val="0"/>
      <w:marBottom w:val="0"/>
      <w:divBdr>
        <w:top w:val="none" w:sz="0" w:space="0" w:color="auto"/>
        <w:left w:val="none" w:sz="0" w:space="0" w:color="auto"/>
        <w:bottom w:val="none" w:sz="0" w:space="0" w:color="auto"/>
        <w:right w:val="none" w:sz="0" w:space="0" w:color="auto"/>
      </w:divBdr>
    </w:div>
    <w:div w:id="55397821">
      <w:bodyDiv w:val="1"/>
      <w:marLeft w:val="0"/>
      <w:marRight w:val="0"/>
      <w:marTop w:val="0"/>
      <w:marBottom w:val="0"/>
      <w:divBdr>
        <w:top w:val="none" w:sz="0" w:space="0" w:color="auto"/>
        <w:left w:val="none" w:sz="0" w:space="0" w:color="auto"/>
        <w:bottom w:val="none" w:sz="0" w:space="0" w:color="auto"/>
        <w:right w:val="none" w:sz="0" w:space="0" w:color="auto"/>
      </w:divBdr>
    </w:div>
    <w:div w:id="62023660">
      <w:bodyDiv w:val="1"/>
      <w:marLeft w:val="0"/>
      <w:marRight w:val="0"/>
      <w:marTop w:val="0"/>
      <w:marBottom w:val="0"/>
      <w:divBdr>
        <w:top w:val="none" w:sz="0" w:space="0" w:color="auto"/>
        <w:left w:val="none" w:sz="0" w:space="0" w:color="auto"/>
        <w:bottom w:val="none" w:sz="0" w:space="0" w:color="auto"/>
        <w:right w:val="none" w:sz="0" w:space="0" w:color="auto"/>
      </w:divBdr>
    </w:div>
    <w:div w:id="64643197">
      <w:bodyDiv w:val="1"/>
      <w:marLeft w:val="0"/>
      <w:marRight w:val="0"/>
      <w:marTop w:val="0"/>
      <w:marBottom w:val="0"/>
      <w:divBdr>
        <w:top w:val="none" w:sz="0" w:space="0" w:color="auto"/>
        <w:left w:val="none" w:sz="0" w:space="0" w:color="auto"/>
        <w:bottom w:val="none" w:sz="0" w:space="0" w:color="auto"/>
        <w:right w:val="none" w:sz="0" w:space="0" w:color="auto"/>
      </w:divBdr>
    </w:div>
    <w:div w:id="65566973">
      <w:bodyDiv w:val="1"/>
      <w:marLeft w:val="0"/>
      <w:marRight w:val="0"/>
      <w:marTop w:val="0"/>
      <w:marBottom w:val="0"/>
      <w:divBdr>
        <w:top w:val="none" w:sz="0" w:space="0" w:color="auto"/>
        <w:left w:val="none" w:sz="0" w:space="0" w:color="auto"/>
        <w:bottom w:val="none" w:sz="0" w:space="0" w:color="auto"/>
        <w:right w:val="none" w:sz="0" w:space="0" w:color="auto"/>
      </w:divBdr>
    </w:div>
    <w:div w:id="70591562">
      <w:bodyDiv w:val="1"/>
      <w:marLeft w:val="0"/>
      <w:marRight w:val="0"/>
      <w:marTop w:val="0"/>
      <w:marBottom w:val="0"/>
      <w:divBdr>
        <w:top w:val="none" w:sz="0" w:space="0" w:color="auto"/>
        <w:left w:val="none" w:sz="0" w:space="0" w:color="auto"/>
        <w:bottom w:val="none" w:sz="0" w:space="0" w:color="auto"/>
        <w:right w:val="none" w:sz="0" w:space="0" w:color="auto"/>
      </w:divBdr>
    </w:div>
    <w:div w:id="89352548">
      <w:bodyDiv w:val="1"/>
      <w:marLeft w:val="0"/>
      <w:marRight w:val="0"/>
      <w:marTop w:val="0"/>
      <w:marBottom w:val="0"/>
      <w:divBdr>
        <w:top w:val="none" w:sz="0" w:space="0" w:color="auto"/>
        <w:left w:val="none" w:sz="0" w:space="0" w:color="auto"/>
        <w:bottom w:val="none" w:sz="0" w:space="0" w:color="auto"/>
        <w:right w:val="none" w:sz="0" w:space="0" w:color="auto"/>
      </w:divBdr>
    </w:div>
    <w:div w:id="94635503">
      <w:bodyDiv w:val="1"/>
      <w:marLeft w:val="0"/>
      <w:marRight w:val="0"/>
      <w:marTop w:val="0"/>
      <w:marBottom w:val="0"/>
      <w:divBdr>
        <w:top w:val="none" w:sz="0" w:space="0" w:color="auto"/>
        <w:left w:val="none" w:sz="0" w:space="0" w:color="auto"/>
        <w:bottom w:val="none" w:sz="0" w:space="0" w:color="auto"/>
        <w:right w:val="none" w:sz="0" w:space="0" w:color="auto"/>
      </w:divBdr>
    </w:div>
    <w:div w:id="104154254">
      <w:bodyDiv w:val="1"/>
      <w:marLeft w:val="0"/>
      <w:marRight w:val="0"/>
      <w:marTop w:val="0"/>
      <w:marBottom w:val="0"/>
      <w:divBdr>
        <w:top w:val="none" w:sz="0" w:space="0" w:color="auto"/>
        <w:left w:val="none" w:sz="0" w:space="0" w:color="auto"/>
        <w:bottom w:val="none" w:sz="0" w:space="0" w:color="auto"/>
        <w:right w:val="none" w:sz="0" w:space="0" w:color="auto"/>
      </w:divBdr>
    </w:div>
    <w:div w:id="106462231">
      <w:bodyDiv w:val="1"/>
      <w:marLeft w:val="0"/>
      <w:marRight w:val="0"/>
      <w:marTop w:val="0"/>
      <w:marBottom w:val="0"/>
      <w:divBdr>
        <w:top w:val="none" w:sz="0" w:space="0" w:color="auto"/>
        <w:left w:val="none" w:sz="0" w:space="0" w:color="auto"/>
        <w:bottom w:val="none" w:sz="0" w:space="0" w:color="auto"/>
        <w:right w:val="none" w:sz="0" w:space="0" w:color="auto"/>
      </w:divBdr>
    </w:div>
    <w:div w:id="111674163">
      <w:bodyDiv w:val="1"/>
      <w:marLeft w:val="0"/>
      <w:marRight w:val="0"/>
      <w:marTop w:val="0"/>
      <w:marBottom w:val="0"/>
      <w:divBdr>
        <w:top w:val="none" w:sz="0" w:space="0" w:color="auto"/>
        <w:left w:val="none" w:sz="0" w:space="0" w:color="auto"/>
        <w:bottom w:val="none" w:sz="0" w:space="0" w:color="auto"/>
        <w:right w:val="none" w:sz="0" w:space="0" w:color="auto"/>
      </w:divBdr>
    </w:div>
    <w:div w:id="124011899">
      <w:bodyDiv w:val="1"/>
      <w:marLeft w:val="0"/>
      <w:marRight w:val="0"/>
      <w:marTop w:val="0"/>
      <w:marBottom w:val="0"/>
      <w:divBdr>
        <w:top w:val="none" w:sz="0" w:space="0" w:color="auto"/>
        <w:left w:val="none" w:sz="0" w:space="0" w:color="auto"/>
        <w:bottom w:val="none" w:sz="0" w:space="0" w:color="auto"/>
        <w:right w:val="none" w:sz="0" w:space="0" w:color="auto"/>
      </w:divBdr>
    </w:div>
    <w:div w:id="130369943">
      <w:bodyDiv w:val="1"/>
      <w:marLeft w:val="0"/>
      <w:marRight w:val="0"/>
      <w:marTop w:val="0"/>
      <w:marBottom w:val="0"/>
      <w:divBdr>
        <w:top w:val="none" w:sz="0" w:space="0" w:color="auto"/>
        <w:left w:val="none" w:sz="0" w:space="0" w:color="auto"/>
        <w:bottom w:val="none" w:sz="0" w:space="0" w:color="auto"/>
        <w:right w:val="none" w:sz="0" w:space="0" w:color="auto"/>
      </w:divBdr>
    </w:div>
    <w:div w:id="135880757">
      <w:bodyDiv w:val="1"/>
      <w:marLeft w:val="0"/>
      <w:marRight w:val="0"/>
      <w:marTop w:val="0"/>
      <w:marBottom w:val="0"/>
      <w:divBdr>
        <w:top w:val="none" w:sz="0" w:space="0" w:color="auto"/>
        <w:left w:val="none" w:sz="0" w:space="0" w:color="auto"/>
        <w:bottom w:val="none" w:sz="0" w:space="0" w:color="auto"/>
        <w:right w:val="none" w:sz="0" w:space="0" w:color="auto"/>
      </w:divBdr>
    </w:div>
    <w:div w:id="137766257">
      <w:bodyDiv w:val="1"/>
      <w:marLeft w:val="0"/>
      <w:marRight w:val="0"/>
      <w:marTop w:val="0"/>
      <w:marBottom w:val="0"/>
      <w:divBdr>
        <w:top w:val="none" w:sz="0" w:space="0" w:color="auto"/>
        <w:left w:val="none" w:sz="0" w:space="0" w:color="auto"/>
        <w:bottom w:val="none" w:sz="0" w:space="0" w:color="auto"/>
        <w:right w:val="none" w:sz="0" w:space="0" w:color="auto"/>
      </w:divBdr>
    </w:div>
    <w:div w:id="141779383">
      <w:bodyDiv w:val="1"/>
      <w:marLeft w:val="0"/>
      <w:marRight w:val="0"/>
      <w:marTop w:val="0"/>
      <w:marBottom w:val="0"/>
      <w:divBdr>
        <w:top w:val="none" w:sz="0" w:space="0" w:color="auto"/>
        <w:left w:val="none" w:sz="0" w:space="0" w:color="auto"/>
        <w:bottom w:val="none" w:sz="0" w:space="0" w:color="auto"/>
        <w:right w:val="none" w:sz="0" w:space="0" w:color="auto"/>
      </w:divBdr>
    </w:div>
    <w:div w:id="142236868">
      <w:bodyDiv w:val="1"/>
      <w:marLeft w:val="0"/>
      <w:marRight w:val="0"/>
      <w:marTop w:val="0"/>
      <w:marBottom w:val="0"/>
      <w:divBdr>
        <w:top w:val="none" w:sz="0" w:space="0" w:color="auto"/>
        <w:left w:val="none" w:sz="0" w:space="0" w:color="auto"/>
        <w:bottom w:val="none" w:sz="0" w:space="0" w:color="auto"/>
        <w:right w:val="none" w:sz="0" w:space="0" w:color="auto"/>
      </w:divBdr>
    </w:div>
    <w:div w:id="154495713">
      <w:bodyDiv w:val="1"/>
      <w:marLeft w:val="0"/>
      <w:marRight w:val="0"/>
      <w:marTop w:val="0"/>
      <w:marBottom w:val="0"/>
      <w:divBdr>
        <w:top w:val="none" w:sz="0" w:space="0" w:color="auto"/>
        <w:left w:val="none" w:sz="0" w:space="0" w:color="auto"/>
        <w:bottom w:val="none" w:sz="0" w:space="0" w:color="auto"/>
        <w:right w:val="none" w:sz="0" w:space="0" w:color="auto"/>
      </w:divBdr>
    </w:div>
    <w:div w:id="156845930">
      <w:bodyDiv w:val="1"/>
      <w:marLeft w:val="0"/>
      <w:marRight w:val="0"/>
      <w:marTop w:val="0"/>
      <w:marBottom w:val="0"/>
      <w:divBdr>
        <w:top w:val="none" w:sz="0" w:space="0" w:color="auto"/>
        <w:left w:val="none" w:sz="0" w:space="0" w:color="auto"/>
        <w:bottom w:val="none" w:sz="0" w:space="0" w:color="auto"/>
        <w:right w:val="none" w:sz="0" w:space="0" w:color="auto"/>
      </w:divBdr>
    </w:div>
    <w:div w:id="158860109">
      <w:bodyDiv w:val="1"/>
      <w:marLeft w:val="0"/>
      <w:marRight w:val="0"/>
      <w:marTop w:val="0"/>
      <w:marBottom w:val="0"/>
      <w:divBdr>
        <w:top w:val="none" w:sz="0" w:space="0" w:color="auto"/>
        <w:left w:val="none" w:sz="0" w:space="0" w:color="auto"/>
        <w:bottom w:val="none" w:sz="0" w:space="0" w:color="auto"/>
        <w:right w:val="none" w:sz="0" w:space="0" w:color="auto"/>
      </w:divBdr>
    </w:div>
    <w:div w:id="164978884">
      <w:bodyDiv w:val="1"/>
      <w:marLeft w:val="0"/>
      <w:marRight w:val="0"/>
      <w:marTop w:val="0"/>
      <w:marBottom w:val="0"/>
      <w:divBdr>
        <w:top w:val="none" w:sz="0" w:space="0" w:color="auto"/>
        <w:left w:val="none" w:sz="0" w:space="0" w:color="auto"/>
        <w:bottom w:val="none" w:sz="0" w:space="0" w:color="auto"/>
        <w:right w:val="none" w:sz="0" w:space="0" w:color="auto"/>
      </w:divBdr>
    </w:div>
    <w:div w:id="171653568">
      <w:bodyDiv w:val="1"/>
      <w:marLeft w:val="0"/>
      <w:marRight w:val="0"/>
      <w:marTop w:val="0"/>
      <w:marBottom w:val="0"/>
      <w:divBdr>
        <w:top w:val="none" w:sz="0" w:space="0" w:color="auto"/>
        <w:left w:val="none" w:sz="0" w:space="0" w:color="auto"/>
        <w:bottom w:val="none" w:sz="0" w:space="0" w:color="auto"/>
        <w:right w:val="none" w:sz="0" w:space="0" w:color="auto"/>
      </w:divBdr>
    </w:div>
    <w:div w:id="171993716">
      <w:bodyDiv w:val="1"/>
      <w:marLeft w:val="0"/>
      <w:marRight w:val="0"/>
      <w:marTop w:val="0"/>
      <w:marBottom w:val="0"/>
      <w:divBdr>
        <w:top w:val="none" w:sz="0" w:space="0" w:color="auto"/>
        <w:left w:val="none" w:sz="0" w:space="0" w:color="auto"/>
        <w:bottom w:val="none" w:sz="0" w:space="0" w:color="auto"/>
        <w:right w:val="none" w:sz="0" w:space="0" w:color="auto"/>
      </w:divBdr>
    </w:div>
    <w:div w:id="174155987">
      <w:bodyDiv w:val="1"/>
      <w:marLeft w:val="0"/>
      <w:marRight w:val="0"/>
      <w:marTop w:val="0"/>
      <w:marBottom w:val="0"/>
      <w:divBdr>
        <w:top w:val="none" w:sz="0" w:space="0" w:color="auto"/>
        <w:left w:val="none" w:sz="0" w:space="0" w:color="auto"/>
        <w:bottom w:val="none" w:sz="0" w:space="0" w:color="auto"/>
        <w:right w:val="none" w:sz="0" w:space="0" w:color="auto"/>
      </w:divBdr>
    </w:div>
    <w:div w:id="196436311">
      <w:bodyDiv w:val="1"/>
      <w:marLeft w:val="0"/>
      <w:marRight w:val="0"/>
      <w:marTop w:val="0"/>
      <w:marBottom w:val="0"/>
      <w:divBdr>
        <w:top w:val="none" w:sz="0" w:space="0" w:color="auto"/>
        <w:left w:val="none" w:sz="0" w:space="0" w:color="auto"/>
        <w:bottom w:val="none" w:sz="0" w:space="0" w:color="auto"/>
        <w:right w:val="none" w:sz="0" w:space="0" w:color="auto"/>
      </w:divBdr>
      <w:divsChild>
        <w:div w:id="1843663798">
          <w:marLeft w:val="0"/>
          <w:marRight w:val="0"/>
          <w:marTop w:val="0"/>
          <w:marBottom w:val="0"/>
          <w:divBdr>
            <w:top w:val="none" w:sz="0" w:space="0" w:color="auto"/>
            <w:left w:val="none" w:sz="0" w:space="0" w:color="auto"/>
            <w:bottom w:val="none" w:sz="0" w:space="0" w:color="auto"/>
            <w:right w:val="none" w:sz="0" w:space="0" w:color="auto"/>
          </w:divBdr>
        </w:div>
        <w:div w:id="1019892804">
          <w:marLeft w:val="0"/>
          <w:marRight w:val="0"/>
          <w:marTop w:val="0"/>
          <w:marBottom w:val="0"/>
          <w:divBdr>
            <w:top w:val="none" w:sz="0" w:space="0" w:color="auto"/>
            <w:left w:val="none" w:sz="0" w:space="0" w:color="auto"/>
            <w:bottom w:val="none" w:sz="0" w:space="0" w:color="auto"/>
            <w:right w:val="none" w:sz="0" w:space="0" w:color="auto"/>
          </w:divBdr>
        </w:div>
        <w:div w:id="1431394694">
          <w:marLeft w:val="0"/>
          <w:marRight w:val="0"/>
          <w:marTop w:val="0"/>
          <w:marBottom w:val="0"/>
          <w:divBdr>
            <w:top w:val="none" w:sz="0" w:space="0" w:color="auto"/>
            <w:left w:val="none" w:sz="0" w:space="0" w:color="auto"/>
            <w:bottom w:val="none" w:sz="0" w:space="0" w:color="auto"/>
            <w:right w:val="none" w:sz="0" w:space="0" w:color="auto"/>
          </w:divBdr>
        </w:div>
        <w:div w:id="358625314">
          <w:marLeft w:val="0"/>
          <w:marRight w:val="0"/>
          <w:marTop w:val="0"/>
          <w:marBottom w:val="0"/>
          <w:divBdr>
            <w:top w:val="none" w:sz="0" w:space="0" w:color="auto"/>
            <w:left w:val="none" w:sz="0" w:space="0" w:color="auto"/>
            <w:bottom w:val="none" w:sz="0" w:space="0" w:color="auto"/>
            <w:right w:val="none" w:sz="0" w:space="0" w:color="auto"/>
          </w:divBdr>
        </w:div>
        <w:div w:id="833760044">
          <w:marLeft w:val="0"/>
          <w:marRight w:val="0"/>
          <w:marTop w:val="0"/>
          <w:marBottom w:val="0"/>
          <w:divBdr>
            <w:top w:val="none" w:sz="0" w:space="0" w:color="auto"/>
            <w:left w:val="none" w:sz="0" w:space="0" w:color="auto"/>
            <w:bottom w:val="none" w:sz="0" w:space="0" w:color="auto"/>
            <w:right w:val="none" w:sz="0" w:space="0" w:color="auto"/>
          </w:divBdr>
        </w:div>
      </w:divsChild>
    </w:div>
    <w:div w:id="200099059">
      <w:bodyDiv w:val="1"/>
      <w:marLeft w:val="0"/>
      <w:marRight w:val="0"/>
      <w:marTop w:val="0"/>
      <w:marBottom w:val="0"/>
      <w:divBdr>
        <w:top w:val="none" w:sz="0" w:space="0" w:color="auto"/>
        <w:left w:val="none" w:sz="0" w:space="0" w:color="auto"/>
        <w:bottom w:val="none" w:sz="0" w:space="0" w:color="auto"/>
        <w:right w:val="none" w:sz="0" w:space="0" w:color="auto"/>
      </w:divBdr>
    </w:div>
    <w:div w:id="202402069">
      <w:bodyDiv w:val="1"/>
      <w:marLeft w:val="0"/>
      <w:marRight w:val="0"/>
      <w:marTop w:val="0"/>
      <w:marBottom w:val="0"/>
      <w:divBdr>
        <w:top w:val="none" w:sz="0" w:space="0" w:color="auto"/>
        <w:left w:val="none" w:sz="0" w:space="0" w:color="auto"/>
        <w:bottom w:val="none" w:sz="0" w:space="0" w:color="auto"/>
        <w:right w:val="none" w:sz="0" w:space="0" w:color="auto"/>
      </w:divBdr>
      <w:divsChild>
        <w:div w:id="299264298">
          <w:marLeft w:val="0"/>
          <w:marRight w:val="0"/>
          <w:marTop w:val="0"/>
          <w:marBottom w:val="0"/>
          <w:divBdr>
            <w:top w:val="none" w:sz="0" w:space="0" w:color="auto"/>
            <w:left w:val="none" w:sz="0" w:space="0" w:color="auto"/>
            <w:bottom w:val="none" w:sz="0" w:space="0" w:color="auto"/>
            <w:right w:val="none" w:sz="0" w:space="0" w:color="auto"/>
          </w:divBdr>
        </w:div>
        <w:div w:id="320087703">
          <w:marLeft w:val="0"/>
          <w:marRight w:val="0"/>
          <w:marTop w:val="0"/>
          <w:marBottom w:val="0"/>
          <w:divBdr>
            <w:top w:val="none" w:sz="0" w:space="0" w:color="auto"/>
            <w:left w:val="none" w:sz="0" w:space="0" w:color="auto"/>
            <w:bottom w:val="none" w:sz="0" w:space="0" w:color="auto"/>
            <w:right w:val="none" w:sz="0" w:space="0" w:color="auto"/>
          </w:divBdr>
        </w:div>
      </w:divsChild>
    </w:div>
    <w:div w:id="205067312">
      <w:bodyDiv w:val="1"/>
      <w:marLeft w:val="0"/>
      <w:marRight w:val="0"/>
      <w:marTop w:val="0"/>
      <w:marBottom w:val="0"/>
      <w:divBdr>
        <w:top w:val="none" w:sz="0" w:space="0" w:color="auto"/>
        <w:left w:val="none" w:sz="0" w:space="0" w:color="auto"/>
        <w:bottom w:val="none" w:sz="0" w:space="0" w:color="auto"/>
        <w:right w:val="none" w:sz="0" w:space="0" w:color="auto"/>
      </w:divBdr>
    </w:div>
    <w:div w:id="213663808">
      <w:bodyDiv w:val="1"/>
      <w:marLeft w:val="0"/>
      <w:marRight w:val="0"/>
      <w:marTop w:val="0"/>
      <w:marBottom w:val="0"/>
      <w:divBdr>
        <w:top w:val="none" w:sz="0" w:space="0" w:color="auto"/>
        <w:left w:val="none" w:sz="0" w:space="0" w:color="auto"/>
        <w:bottom w:val="none" w:sz="0" w:space="0" w:color="auto"/>
        <w:right w:val="none" w:sz="0" w:space="0" w:color="auto"/>
      </w:divBdr>
    </w:div>
    <w:div w:id="213933519">
      <w:bodyDiv w:val="1"/>
      <w:marLeft w:val="0"/>
      <w:marRight w:val="0"/>
      <w:marTop w:val="0"/>
      <w:marBottom w:val="0"/>
      <w:divBdr>
        <w:top w:val="none" w:sz="0" w:space="0" w:color="auto"/>
        <w:left w:val="none" w:sz="0" w:space="0" w:color="auto"/>
        <w:bottom w:val="none" w:sz="0" w:space="0" w:color="auto"/>
        <w:right w:val="none" w:sz="0" w:space="0" w:color="auto"/>
      </w:divBdr>
    </w:div>
    <w:div w:id="216361617">
      <w:bodyDiv w:val="1"/>
      <w:marLeft w:val="0"/>
      <w:marRight w:val="0"/>
      <w:marTop w:val="0"/>
      <w:marBottom w:val="0"/>
      <w:divBdr>
        <w:top w:val="none" w:sz="0" w:space="0" w:color="auto"/>
        <w:left w:val="none" w:sz="0" w:space="0" w:color="auto"/>
        <w:bottom w:val="none" w:sz="0" w:space="0" w:color="auto"/>
        <w:right w:val="none" w:sz="0" w:space="0" w:color="auto"/>
      </w:divBdr>
    </w:div>
    <w:div w:id="218178701">
      <w:bodyDiv w:val="1"/>
      <w:marLeft w:val="0"/>
      <w:marRight w:val="0"/>
      <w:marTop w:val="0"/>
      <w:marBottom w:val="0"/>
      <w:divBdr>
        <w:top w:val="none" w:sz="0" w:space="0" w:color="auto"/>
        <w:left w:val="none" w:sz="0" w:space="0" w:color="auto"/>
        <w:bottom w:val="none" w:sz="0" w:space="0" w:color="auto"/>
        <w:right w:val="none" w:sz="0" w:space="0" w:color="auto"/>
      </w:divBdr>
    </w:div>
    <w:div w:id="222718164">
      <w:bodyDiv w:val="1"/>
      <w:marLeft w:val="0"/>
      <w:marRight w:val="0"/>
      <w:marTop w:val="0"/>
      <w:marBottom w:val="0"/>
      <w:divBdr>
        <w:top w:val="none" w:sz="0" w:space="0" w:color="auto"/>
        <w:left w:val="none" w:sz="0" w:space="0" w:color="auto"/>
        <w:bottom w:val="none" w:sz="0" w:space="0" w:color="auto"/>
        <w:right w:val="none" w:sz="0" w:space="0" w:color="auto"/>
      </w:divBdr>
    </w:div>
    <w:div w:id="224221767">
      <w:bodyDiv w:val="1"/>
      <w:marLeft w:val="0"/>
      <w:marRight w:val="0"/>
      <w:marTop w:val="0"/>
      <w:marBottom w:val="0"/>
      <w:divBdr>
        <w:top w:val="none" w:sz="0" w:space="0" w:color="auto"/>
        <w:left w:val="none" w:sz="0" w:space="0" w:color="auto"/>
        <w:bottom w:val="none" w:sz="0" w:space="0" w:color="auto"/>
        <w:right w:val="none" w:sz="0" w:space="0" w:color="auto"/>
      </w:divBdr>
    </w:div>
    <w:div w:id="226651858">
      <w:bodyDiv w:val="1"/>
      <w:marLeft w:val="0"/>
      <w:marRight w:val="0"/>
      <w:marTop w:val="0"/>
      <w:marBottom w:val="0"/>
      <w:divBdr>
        <w:top w:val="none" w:sz="0" w:space="0" w:color="auto"/>
        <w:left w:val="none" w:sz="0" w:space="0" w:color="auto"/>
        <w:bottom w:val="none" w:sz="0" w:space="0" w:color="auto"/>
        <w:right w:val="none" w:sz="0" w:space="0" w:color="auto"/>
      </w:divBdr>
    </w:div>
    <w:div w:id="230390104">
      <w:bodyDiv w:val="1"/>
      <w:marLeft w:val="0"/>
      <w:marRight w:val="0"/>
      <w:marTop w:val="0"/>
      <w:marBottom w:val="0"/>
      <w:divBdr>
        <w:top w:val="none" w:sz="0" w:space="0" w:color="auto"/>
        <w:left w:val="none" w:sz="0" w:space="0" w:color="auto"/>
        <w:bottom w:val="none" w:sz="0" w:space="0" w:color="auto"/>
        <w:right w:val="none" w:sz="0" w:space="0" w:color="auto"/>
      </w:divBdr>
      <w:divsChild>
        <w:div w:id="1720131041">
          <w:marLeft w:val="0"/>
          <w:marRight w:val="0"/>
          <w:marTop w:val="0"/>
          <w:marBottom w:val="0"/>
          <w:divBdr>
            <w:top w:val="none" w:sz="0" w:space="0" w:color="auto"/>
            <w:left w:val="none" w:sz="0" w:space="0" w:color="auto"/>
            <w:bottom w:val="none" w:sz="0" w:space="0" w:color="auto"/>
            <w:right w:val="none" w:sz="0" w:space="0" w:color="auto"/>
          </w:divBdr>
        </w:div>
        <w:div w:id="1271622046">
          <w:marLeft w:val="0"/>
          <w:marRight w:val="0"/>
          <w:marTop w:val="0"/>
          <w:marBottom w:val="0"/>
          <w:divBdr>
            <w:top w:val="none" w:sz="0" w:space="0" w:color="auto"/>
            <w:left w:val="none" w:sz="0" w:space="0" w:color="auto"/>
            <w:bottom w:val="none" w:sz="0" w:space="0" w:color="auto"/>
            <w:right w:val="none" w:sz="0" w:space="0" w:color="auto"/>
          </w:divBdr>
        </w:div>
        <w:div w:id="1724911480">
          <w:marLeft w:val="0"/>
          <w:marRight w:val="0"/>
          <w:marTop w:val="0"/>
          <w:marBottom w:val="0"/>
          <w:divBdr>
            <w:top w:val="none" w:sz="0" w:space="0" w:color="auto"/>
            <w:left w:val="none" w:sz="0" w:space="0" w:color="auto"/>
            <w:bottom w:val="none" w:sz="0" w:space="0" w:color="auto"/>
            <w:right w:val="none" w:sz="0" w:space="0" w:color="auto"/>
          </w:divBdr>
        </w:div>
        <w:div w:id="197818903">
          <w:marLeft w:val="0"/>
          <w:marRight w:val="0"/>
          <w:marTop w:val="0"/>
          <w:marBottom w:val="0"/>
          <w:divBdr>
            <w:top w:val="none" w:sz="0" w:space="0" w:color="auto"/>
            <w:left w:val="none" w:sz="0" w:space="0" w:color="auto"/>
            <w:bottom w:val="none" w:sz="0" w:space="0" w:color="auto"/>
            <w:right w:val="none" w:sz="0" w:space="0" w:color="auto"/>
          </w:divBdr>
        </w:div>
        <w:div w:id="1740326732">
          <w:marLeft w:val="0"/>
          <w:marRight w:val="0"/>
          <w:marTop w:val="0"/>
          <w:marBottom w:val="0"/>
          <w:divBdr>
            <w:top w:val="none" w:sz="0" w:space="0" w:color="auto"/>
            <w:left w:val="none" w:sz="0" w:space="0" w:color="auto"/>
            <w:bottom w:val="none" w:sz="0" w:space="0" w:color="auto"/>
            <w:right w:val="none" w:sz="0" w:space="0" w:color="auto"/>
          </w:divBdr>
        </w:div>
        <w:div w:id="1218976770">
          <w:marLeft w:val="0"/>
          <w:marRight w:val="0"/>
          <w:marTop w:val="0"/>
          <w:marBottom w:val="0"/>
          <w:divBdr>
            <w:top w:val="none" w:sz="0" w:space="0" w:color="auto"/>
            <w:left w:val="none" w:sz="0" w:space="0" w:color="auto"/>
            <w:bottom w:val="none" w:sz="0" w:space="0" w:color="auto"/>
            <w:right w:val="none" w:sz="0" w:space="0" w:color="auto"/>
          </w:divBdr>
        </w:div>
      </w:divsChild>
    </w:div>
    <w:div w:id="231745477">
      <w:bodyDiv w:val="1"/>
      <w:marLeft w:val="0"/>
      <w:marRight w:val="0"/>
      <w:marTop w:val="0"/>
      <w:marBottom w:val="0"/>
      <w:divBdr>
        <w:top w:val="none" w:sz="0" w:space="0" w:color="auto"/>
        <w:left w:val="none" w:sz="0" w:space="0" w:color="auto"/>
        <w:bottom w:val="none" w:sz="0" w:space="0" w:color="auto"/>
        <w:right w:val="none" w:sz="0" w:space="0" w:color="auto"/>
      </w:divBdr>
    </w:div>
    <w:div w:id="247689448">
      <w:bodyDiv w:val="1"/>
      <w:marLeft w:val="0"/>
      <w:marRight w:val="0"/>
      <w:marTop w:val="0"/>
      <w:marBottom w:val="0"/>
      <w:divBdr>
        <w:top w:val="none" w:sz="0" w:space="0" w:color="auto"/>
        <w:left w:val="none" w:sz="0" w:space="0" w:color="auto"/>
        <w:bottom w:val="none" w:sz="0" w:space="0" w:color="auto"/>
        <w:right w:val="none" w:sz="0" w:space="0" w:color="auto"/>
      </w:divBdr>
      <w:divsChild>
        <w:div w:id="1884562236">
          <w:marLeft w:val="0"/>
          <w:marRight w:val="0"/>
          <w:marTop w:val="0"/>
          <w:marBottom w:val="0"/>
          <w:divBdr>
            <w:top w:val="none" w:sz="0" w:space="0" w:color="auto"/>
            <w:left w:val="none" w:sz="0" w:space="0" w:color="auto"/>
            <w:bottom w:val="none" w:sz="0" w:space="0" w:color="auto"/>
            <w:right w:val="none" w:sz="0" w:space="0" w:color="auto"/>
          </w:divBdr>
        </w:div>
        <w:div w:id="1483699320">
          <w:marLeft w:val="0"/>
          <w:marRight w:val="0"/>
          <w:marTop w:val="0"/>
          <w:marBottom w:val="0"/>
          <w:divBdr>
            <w:top w:val="none" w:sz="0" w:space="0" w:color="auto"/>
            <w:left w:val="none" w:sz="0" w:space="0" w:color="auto"/>
            <w:bottom w:val="none" w:sz="0" w:space="0" w:color="auto"/>
            <w:right w:val="none" w:sz="0" w:space="0" w:color="auto"/>
          </w:divBdr>
        </w:div>
        <w:div w:id="1007366020">
          <w:marLeft w:val="0"/>
          <w:marRight w:val="0"/>
          <w:marTop w:val="0"/>
          <w:marBottom w:val="0"/>
          <w:divBdr>
            <w:top w:val="none" w:sz="0" w:space="0" w:color="auto"/>
            <w:left w:val="none" w:sz="0" w:space="0" w:color="auto"/>
            <w:bottom w:val="none" w:sz="0" w:space="0" w:color="auto"/>
            <w:right w:val="none" w:sz="0" w:space="0" w:color="auto"/>
          </w:divBdr>
        </w:div>
        <w:div w:id="1919250027">
          <w:marLeft w:val="0"/>
          <w:marRight w:val="0"/>
          <w:marTop w:val="0"/>
          <w:marBottom w:val="0"/>
          <w:divBdr>
            <w:top w:val="none" w:sz="0" w:space="0" w:color="auto"/>
            <w:left w:val="none" w:sz="0" w:space="0" w:color="auto"/>
            <w:bottom w:val="none" w:sz="0" w:space="0" w:color="auto"/>
            <w:right w:val="none" w:sz="0" w:space="0" w:color="auto"/>
          </w:divBdr>
        </w:div>
        <w:div w:id="517086757">
          <w:marLeft w:val="0"/>
          <w:marRight w:val="0"/>
          <w:marTop w:val="0"/>
          <w:marBottom w:val="0"/>
          <w:divBdr>
            <w:top w:val="none" w:sz="0" w:space="0" w:color="auto"/>
            <w:left w:val="none" w:sz="0" w:space="0" w:color="auto"/>
            <w:bottom w:val="none" w:sz="0" w:space="0" w:color="auto"/>
            <w:right w:val="none" w:sz="0" w:space="0" w:color="auto"/>
          </w:divBdr>
        </w:div>
      </w:divsChild>
    </w:div>
    <w:div w:id="251670852">
      <w:bodyDiv w:val="1"/>
      <w:marLeft w:val="0"/>
      <w:marRight w:val="0"/>
      <w:marTop w:val="0"/>
      <w:marBottom w:val="0"/>
      <w:divBdr>
        <w:top w:val="none" w:sz="0" w:space="0" w:color="auto"/>
        <w:left w:val="none" w:sz="0" w:space="0" w:color="auto"/>
        <w:bottom w:val="none" w:sz="0" w:space="0" w:color="auto"/>
        <w:right w:val="none" w:sz="0" w:space="0" w:color="auto"/>
      </w:divBdr>
    </w:div>
    <w:div w:id="256712001">
      <w:bodyDiv w:val="1"/>
      <w:marLeft w:val="0"/>
      <w:marRight w:val="0"/>
      <w:marTop w:val="0"/>
      <w:marBottom w:val="0"/>
      <w:divBdr>
        <w:top w:val="none" w:sz="0" w:space="0" w:color="auto"/>
        <w:left w:val="none" w:sz="0" w:space="0" w:color="auto"/>
        <w:bottom w:val="none" w:sz="0" w:space="0" w:color="auto"/>
        <w:right w:val="none" w:sz="0" w:space="0" w:color="auto"/>
      </w:divBdr>
    </w:div>
    <w:div w:id="271132884">
      <w:bodyDiv w:val="1"/>
      <w:marLeft w:val="0"/>
      <w:marRight w:val="0"/>
      <w:marTop w:val="0"/>
      <w:marBottom w:val="0"/>
      <w:divBdr>
        <w:top w:val="none" w:sz="0" w:space="0" w:color="auto"/>
        <w:left w:val="none" w:sz="0" w:space="0" w:color="auto"/>
        <w:bottom w:val="none" w:sz="0" w:space="0" w:color="auto"/>
        <w:right w:val="none" w:sz="0" w:space="0" w:color="auto"/>
      </w:divBdr>
    </w:div>
    <w:div w:id="279337018">
      <w:bodyDiv w:val="1"/>
      <w:marLeft w:val="0"/>
      <w:marRight w:val="0"/>
      <w:marTop w:val="0"/>
      <w:marBottom w:val="0"/>
      <w:divBdr>
        <w:top w:val="none" w:sz="0" w:space="0" w:color="auto"/>
        <w:left w:val="none" w:sz="0" w:space="0" w:color="auto"/>
        <w:bottom w:val="none" w:sz="0" w:space="0" w:color="auto"/>
        <w:right w:val="none" w:sz="0" w:space="0" w:color="auto"/>
      </w:divBdr>
    </w:div>
    <w:div w:id="283929980">
      <w:bodyDiv w:val="1"/>
      <w:marLeft w:val="0"/>
      <w:marRight w:val="0"/>
      <w:marTop w:val="0"/>
      <w:marBottom w:val="0"/>
      <w:divBdr>
        <w:top w:val="none" w:sz="0" w:space="0" w:color="auto"/>
        <w:left w:val="none" w:sz="0" w:space="0" w:color="auto"/>
        <w:bottom w:val="none" w:sz="0" w:space="0" w:color="auto"/>
        <w:right w:val="none" w:sz="0" w:space="0" w:color="auto"/>
      </w:divBdr>
    </w:div>
    <w:div w:id="288823892">
      <w:bodyDiv w:val="1"/>
      <w:marLeft w:val="0"/>
      <w:marRight w:val="0"/>
      <w:marTop w:val="0"/>
      <w:marBottom w:val="0"/>
      <w:divBdr>
        <w:top w:val="none" w:sz="0" w:space="0" w:color="auto"/>
        <w:left w:val="none" w:sz="0" w:space="0" w:color="auto"/>
        <w:bottom w:val="none" w:sz="0" w:space="0" w:color="auto"/>
        <w:right w:val="none" w:sz="0" w:space="0" w:color="auto"/>
      </w:divBdr>
    </w:div>
    <w:div w:id="290016435">
      <w:bodyDiv w:val="1"/>
      <w:marLeft w:val="0"/>
      <w:marRight w:val="0"/>
      <w:marTop w:val="0"/>
      <w:marBottom w:val="0"/>
      <w:divBdr>
        <w:top w:val="none" w:sz="0" w:space="0" w:color="auto"/>
        <w:left w:val="none" w:sz="0" w:space="0" w:color="auto"/>
        <w:bottom w:val="none" w:sz="0" w:space="0" w:color="auto"/>
        <w:right w:val="none" w:sz="0" w:space="0" w:color="auto"/>
      </w:divBdr>
    </w:div>
    <w:div w:id="301346586">
      <w:bodyDiv w:val="1"/>
      <w:marLeft w:val="0"/>
      <w:marRight w:val="0"/>
      <w:marTop w:val="0"/>
      <w:marBottom w:val="0"/>
      <w:divBdr>
        <w:top w:val="none" w:sz="0" w:space="0" w:color="auto"/>
        <w:left w:val="none" w:sz="0" w:space="0" w:color="auto"/>
        <w:bottom w:val="none" w:sz="0" w:space="0" w:color="auto"/>
        <w:right w:val="none" w:sz="0" w:space="0" w:color="auto"/>
      </w:divBdr>
    </w:div>
    <w:div w:id="304362525">
      <w:bodyDiv w:val="1"/>
      <w:marLeft w:val="0"/>
      <w:marRight w:val="0"/>
      <w:marTop w:val="0"/>
      <w:marBottom w:val="0"/>
      <w:divBdr>
        <w:top w:val="none" w:sz="0" w:space="0" w:color="auto"/>
        <w:left w:val="none" w:sz="0" w:space="0" w:color="auto"/>
        <w:bottom w:val="none" w:sz="0" w:space="0" w:color="auto"/>
        <w:right w:val="none" w:sz="0" w:space="0" w:color="auto"/>
      </w:divBdr>
    </w:div>
    <w:div w:id="304623664">
      <w:bodyDiv w:val="1"/>
      <w:marLeft w:val="0"/>
      <w:marRight w:val="0"/>
      <w:marTop w:val="0"/>
      <w:marBottom w:val="0"/>
      <w:divBdr>
        <w:top w:val="none" w:sz="0" w:space="0" w:color="auto"/>
        <w:left w:val="none" w:sz="0" w:space="0" w:color="auto"/>
        <w:bottom w:val="none" w:sz="0" w:space="0" w:color="auto"/>
        <w:right w:val="none" w:sz="0" w:space="0" w:color="auto"/>
      </w:divBdr>
      <w:divsChild>
        <w:div w:id="251664554">
          <w:marLeft w:val="0"/>
          <w:marRight w:val="0"/>
          <w:marTop w:val="0"/>
          <w:marBottom w:val="0"/>
          <w:divBdr>
            <w:top w:val="none" w:sz="0" w:space="0" w:color="auto"/>
            <w:left w:val="none" w:sz="0" w:space="0" w:color="auto"/>
            <w:bottom w:val="none" w:sz="0" w:space="0" w:color="auto"/>
            <w:right w:val="none" w:sz="0" w:space="0" w:color="auto"/>
          </w:divBdr>
        </w:div>
        <w:div w:id="1021518380">
          <w:marLeft w:val="0"/>
          <w:marRight w:val="0"/>
          <w:marTop w:val="0"/>
          <w:marBottom w:val="0"/>
          <w:divBdr>
            <w:top w:val="none" w:sz="0" w:space="0" w:color="auto"/>
            <w:left w:val="none" w:sz="0" w:space="0" w:color="auto"/>
            <w:bottom w:val="none" w:sz="0" w:space="0" w:color="auto"/>
            <w:right w:val="none" w:sz="0" w:space="0" w:color="auto"/>
          </w:divBdr>
        </w:div>
      </w:divsChild>
    </w:div>
    <w:div w:id="327486152">
      <w:bodyDiv w:val="1"/>
      <w:marLeft w:val="0"/>
      <w:marRight w:val="0"/>
      <w:marTop w:val="0"/>
      <w:marBottom w:val="0"/>
      <w:divBdr>
        <w:top w:val="none" w:sz="0" w:space="0" w:color="auto"/>
        <w:left w:val="none" w:sz="0" w:space="0" w:color="auto"/>
        <w:bottom w:val="none" w:sz="0" w:space="0" w:color="auto"/>
        <w:right w:val="none" w:sz="0" w:space="0" w:color="auto"/>
      </w:divBdr>
    </w:div>
    <w:div w:id="333341699">
      <w:bodyDiv w:val="1"/>
      <w:marLeft w:val="0"/>
      <w:marRight w:val="0"/>
      <w:marTop w:val="0"/>
      <w:marBottom w:val="0"/>
      <w:divBdr>
        <w:top w:val="none" w:sz="0" w:space="0" w:color="auto"/>
        <w:left w:val="none" w:sz="0" w:space="0" w:color="auto"/>
        <w:bottom w:val="none" w:sz="0" w:space="0" w:color="auto"/>
        <w:right w:val="none" w:sz="0" w:space="0" w:color="auto"/>
      </w:divBdr>
    </w:div>
    <w:div w:id="335160329">
      <w:bodyDiv w:val="1"/>
      <w:marLeft w:val="0"/>
      <w:marRight w:val="0"/>
      <w:marTop w:val="0"/>
      <w:marBottom w:val="0"/>
      <w:divBdr>
        <w:top w:val="none" w:sz="0" w:space="0" w:color="auto"/>
        <w:left w:val="none" w:sz="0" w:space="0" w:color="auto"/>
        <w:bottom w:val="none" w:sz="0" w:space="0" w:color="auto"/>
        <w:right w:val="none" w:sz="0" w:space="0" w:color="auto"/>
      </w:divBdr>
    </w:div>
    <w:div w:id="340201580">
      <w:bodyDiv w:val="1"/>
      <w:marLeft w:val="0"/>
      <w:marRight w:val="0"/>
      <w:marTop w:val="0"/>
      <w:marBottom w:val="0"/>
      <w:divBdr>
        <w:top w:val="none" w:sz="0" w:space="0" w:color="auto"/>
        <w:left w:val="none" w:sz="0" w:space="0" w:color="auto"/>
        <w:bottom w:val="none" w:sz="0" w:space="0" w:color="auto"/>
        <w:right w:val="none" w:sz="0" w:space="0" w:color="auto"/>
      </w:divBdr>
    </w:div>
    <w:div w:id="348143649">
      <w:bodyDiv w:val="1"/>
      <w:marLeft w:val="0"/>
      <w:marRight w:val="0"/>
      <w:marTop w:val="0"/>
      <w:marBottom w:val="0"/>
      <w:divBdr>
        <w:top w:val="none" w:sz="0" w:space="0" w:color="auto"/>
        <w:left w:val="none" w:sz="0" w:space="0" w:color="auto"/>
        <w:bottom w:val="none" w:sz="0" w:space="0" w:color="auto"/>
        <w:right w:val="none" w:sz="0" w:space="0" w:color="auto"/>
      </w:divBdr>
      <w:divsChild>
        <w:div w:id="1392851034">
          <w:marLeft w:val="0"/>
          <w:marRight w:val="0"/>
          <w:marTop w:val="0"/>
          <w:marBottom w:val="0"/>
          <w:divBdr>
            <w:top w:val="none" w:sz="0" w:space="0" w:color="auto"/>
            <w:left w:val="none" w:sz="0" w:space="0" w:color="auto"/>
            <w:bottom w:val="none" w:sz="0" w:space="0" w:color="auto"/>
            <w:right w:val="none" w:sz="0" w:space="0" w:color="auto"/>
          </w:divBdr>
        </w:div>
      </w:divsChild>
    </w:div>
    <w:div w:id="348529906">
      <w:bodyDiv w:val="1"/>
      <w:marLeft w:val="0"/>
      <w:marRight w:val="0"/>
      <w:marTop w:val="0"/>
      <w:marBottom w:val="0"/>
      <w:divBdr>
        <w:top w:val="none" w:sz="0" w:space="0" w:color="auto"/>
        <w:left w:val="none" w:sz="0" w:space="0" w:color="auto"/>
        <w:bottom w:val="none" w:sz="0" w:space="0" w:color="auto"/>
        <w:right w:val="none" w:sz="0" w:space="0" w:color="auto"/>
      </w:divBdr>
    </w:div>
    <w:div w:id="349186605">
      <w:bodyDiv w:val="1"/>
      <w:marLeft w:val="0"/>
      <w:marRight w:val="0"/>
      <w:marTop w:val="0"/>
      <w:marBottom w:val="0"/>
      <w:divBdr>
        <w:top w:val="none" w:sz="0" w:space="0" w:color="auto"/>
        <w:left w:val="none" w:sz="0" w:space="0" w:color="auto"/>
        <w:bottom w:val="none" w:sz="0" w:space="0" w:color="auto"/>
        <w:right w:val="none" w:sz="0" w:space="0" w:color="auto"/>
      </w:divBdr>
    </w:div>
    <w:div w:id="349575663">
      <w:bodyDiv w:val="1"/>
      <w:marLeft w:val="0"/>
      <w:marRight w:val="0"/>
      <w:marTop w:val="0"/>
      <w:marBottom w:val="0"/>
      <w:divBdr>
        <w:top w:val="none" w:sz="0" w:space="0" w:color="auto"/>
        <w:left w:val="none" w:sz="0" w:space="0" w:color="auto"/>
        <w:bottom w:val="none" w:sz="0" w:space="0" w:color="auto"/>
        <w:right w:val="none" w:sz="0" w:space="0" w:color="auto"/>
      </w:divBdr>
    </w:div>
    <w:div w:id="351348590">
      <w:bodyDiv w:val="1"/>
      <w:marLeft w:val="0"/>
      <w:marRight w:val="0"/>
      <w:marTop w:val="0"/>
      <w:marBottom w:val="0"/>
      <w:divBdr>
        <w:top w:val="none" w:sz="0" w:space="0" w:color="auto"/>
        <w:left w:val="none" w:sz="0" w:space="0" w:color="auto"/>
        <w:bottom w:val="none" w:sz="0" w:space="0" w:color="auto"/>
        <w:right w:val="none" w:sz="0" w:space="0" w:color="auto"/>
      </w:divBdr>
    </w:div>
    <w:div w:id="353386482">
      <w:bodyDiv w:val="1"/>
      <w:marLeft w:val="0"/>
      <w:marRight w:val="0"/>
      <w:marTop w:val="0"/>
      <w:marBottom w:val="0"/>
      <w:divBdr>
        <w:top w:val="none" w:sz="0" w:space="0" w:color="auto"/>
        <w:left w:val="none" w:sz="0" w:space="0" w:color="auto"/>
        <w:bottom w:val="none" w:sz="0" w:space="0" w:color="auto"/>
        <w:right w:val="none" w:sz="0" w:space="0" w:color="auto"/>
      </w:divBdr>
    </w:div>
    <w:div w:id="354692207">
      <w:bodyDiv w:val="1"/>
      <w:marLeft w:val="0"/>
      <w:marRight w:val="0"/>
      <w:marTop w:val="0"/>
      <w:marBottom w:val="0"/>
      <w:divBdr>
        <w:top w:val="none" w:sz="0" w:space="0" w:color="auto"/>
        <w:left w:val="none" w:sz="0" w:space="0" w:color="auto"/>
        <w:bottom w:val="none" w:sz="0" w:space="0" w:color="auto"/>
        <w:right w:val="none" w:sz="0" w:space="0" w:color="auto"/>
      </w:divBdr>
    </w:div>
    <w:div w:id="374156411">
      <w:bodyDiv w:val="1"/>
      <w:marLeft w:val="0"/>
      <w:marRight w:val="0"/>
      <w:marTop w:val="0"/>
      <w:marBottom w:val="0"/>
      <w:divBdr>
        <w:top w:val="none" w:sz="0" w:space="0" w:color="auto"/>
        <w:left w:val="none" w:sz="0" w:space="0" w:color="auto"/>
        <w:bottom w:val="none" w:sz="0" w:space="0" w:color="auto"/>
        <w:right w:val="none" w:sz="0" w:space="0" w:color="auto"/>
      </w:divBdr>
    </w:div>
    <w:div w:id="376126849">
      <w:bodyDiv w:val="1"/>
      <w:marLeft w:val="0"/>
      <w:marRight w:val="0"/>
      <w:marTop w:val="0"/>
      <w:marBottom w:val="0"/>
      <w:divBdr>
        <w:top w:val="none" w:sz="0" w:space="0" w:color="auto"/>
        <w:left w:val="none" w:sz="0" w:space="0" w:color="auto"/>
        <w:bottom w:val="none" w:sz="0" w:space="0" w:color="auto"/>
        <w:right w:val="none" w:sz="0" w:space="0" w:color="auto"/>
      </w:divBdr>
    </w:div>
    <w:div w:id="393898054">
      <w:bodyDiv w:val="1"/>
      <w:marLeft w:val="0"/>
      <w:marRight w:val="0"/>
      <w:marTop w:val="0"/>
      <w:marBottom w:val="0"/>
      <w:divBdr>
        <w:top w:val="none" w:sz="0" w:space="0" w:color="auto"/>
        <w:left w:val="none" w:sz="0" w:space="0" w:color="auto"/>
        <w:bottom w:val="none" w:sz="0" w:space="0" w:color="auto"/>
        <w:right w:val="none" w:sz="0" w:space="0" w:color="auto"/>
      </w:divBdr>
    </w:div>
    <w:div w:id="398527834">
      <w:bodyDiv w:val="1"/>
      <w:marLeft w:val="0"/>
      <w:marRight w:val="0"/>
      <w:marTop w:val="0"/>
      <w:marBottom w:val="0"/>
      <w:divBdr>
        <w:top w:val="none" w:sz="0" w:space="0" w:color="auto"/>
        <w:left w:val="none" w:sz="0" w:space="0" w:color="auto"/>
        <w:bottom w:val="none" w:sz="0" w:space="0" w:color="auto"/>
        <w:right w:val="none" w:sz="0" w:space="0" w:color="auto"/>
      </w:divBdr>
    </w:div>
    <w:div w:id="399209573">
      <w:bodyDiv w:val="1"/>
      <w:marLeft w:val="0"/>
      <w:marRight w:val="0"/>
      <w:marTop w:val="0"/>
      <w:marBottom w:val="0"/>
      <w:divBdr>
        <w:top w:val="none" w:sz="0" w:space="0" w:color="auto"/>
        <w:left w:val="none" w:sz="0" w:space="0" w:color="auto"/>
        <w:bottom w:val="none" w:sz="0" w:space="0" w:color="auto"/>
        <w:right w:val="none" w:sz="0" w:space="0" w:color="auto"/>
      </w:divBdr>
    </w:div>
    <w:div w:id="401488393">
      <w:bodyDiv w:val="1"/>
      <w:marLeft w:val="0"/>
      <w:marRight w:val="0"/>
      <w:marTop w:val="0"/>
      <w:marBottom w:val="0"/>
      <w:divBdr>
        <w:top w:val="none" w:sz="0" w:space="0" w:color="auto"/>
        <w:left w:val="none" w:sz="0" w:space="0" w:color="auto"/>
        <w:bottom w:val="none" w:sz="0" w:space="0" w:color="auto"/>
        <w:right w:val="none" w:sz="0" w:space="0" w:color="auto"/>
      </w:divBdr>
    </w:div>
    <w:div w:id="402488829">
      <w:bodyDiv w:val="1"/>
      <w:marLeft w:val="0"/>
      <w:marRight w:val="0"/>
      <w:marTop w:val="0"/>
      <w:marBottom w:val="0"/>
      <w:divBdr>
        <w:top w:val="none" w:sz="0" w:space="0" w:color="auto"/>
        <w:left w:val="none" w:sz="0" w:space="0" w:color="auto"/>
        <w:bottom w:val="none" w:sz="0" w:space="0" w:color="auto"/>
        <w:right w:val="none" w:sz="0" w:space="0" w:color="auto"/>
      </w:divBdr>
    </w:div>
    <w:div w:id="406388738">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14135936">
      <w:bodyDiv w:val="1"/>
      <w:marLeft w:val="0"/>
      <w:marRight w:val="0"/>
      <w:marTop w:val="0"/>
      <w:marBottom w:val="0"/>
      <w:divBdr>
        <w:top w:val="none" w:sz="0" w:space="0" w:color="auto"/>
        <w:left w:val="none" w:sz="0" w:space="0" w:color="auto"/>
        <w:bottom w:val="none" w:sz="0" w:space="0" w:color="auto"/>
        <w:right w:val="none" w:sz="0" w:space="0" w:color="auto"/>
      </w:divBdr>
    </w:div>
    <w:div w:id="419453795">
      <w:bodyDiv w:val="1"/>
      <w:marLeft w:val="0"/>
      <w:marRight w:val="0"/>
      <w:marTop w:val="0"/>
      <w:marBottom w:val="0"/>
      <w:divBdr>
        <w:top w:val="none" w:sz="0" w:space="0" w:color="auto"/>
        <w:left w:val="none" w:sz="0" w:space="0" w:color="auto"/>
        <w:bottom w:val="none" w:sz="0" w:space="0" w:color="auto"/>
        <w:right w:val="none" w:sz="0" w:space="0" w:color="auto"/>
      </w:divBdr>
    </w:div>
    <w:div w:id="423453709">
      <w:bodyDiv w:val="1"/>
      <w:marLeft w:val="0"/>
      <w:marRight w:val="0"/>
      <w:marTop w:val="0"/>
      <w:marBottom w:val="0"/>
      <w:divBdr>
        <w:top w:val="none" w:sz="0" w:space="0" w:color="auto"/>
        <w:left w:val="none" w:sz="0" w:space="0" w:color="auto"/>
        <w:bottom w:val="none" w:sz="0" w:space="0" w:color="auto"/>
        <w:right w:val="none" w:sz="0" w:space="0" w:color="auto"/>
      </w:divBdr>
    </w:div>
    <w:div w:id="423458534">
      <w:bodyDiv w:val="1"/>
      <w:marLeft w:val="0"/>
      <w:marRight w:val="0"/>
      <w:marTop w:val="0"/>
      <w:marBottom w:val="0"/>
      <w:divBdr>
        <w:top w:val="none" w:sz="0" w:space="0" w:color="auto"/>
        <w:left w:val="none" w:sz="0" w:space="0" w:color="auto"/>
        <w:bottom w:val="none" w:sz="0" w:space="0" w:color="auto"/>
        <w:right w:val="none" w:sz="0" w:space="0" w:color="auto"/>
      </w:divBdr>
    </w:div>
    <w:div w:id="425078790">
      <w:bodyDiv w:val="1"/>
      <w:marLeft w:val="0"/>
      <w:marRight w:val="0"/>
      <w:marTop w:val="0"/>
      <w:marBottom w:val="0"/>
      <w:divBdr>
        <w:top w:val="none" w:sz="0" w:space="0" w:color="auto"/>
        <w:left w:val="none" w:sz="0" w:space="0" w:color="auto"/>
        <w:bottom w:val="none" w:sz="0" w:space="0" w:color="auto"/>
        <w:right w:val="none" w:sz="0" w:space="0" w:color="auto"/>
      </w:divBdr>
    </w:div>
    <w:div w:id="427237774">
      <w:bodyDiv w:val="1"/>
      <w:marLeft w:val="0"/>
      <w:marRight w:val="0"/>
      <w:marTop w:val="0"/>
      <w:marBottom w:val="0"/>
      <w:divBdr>
        <w:top w:val="none" w:sz="0" w:space="0" w:color="auto"/>
        <w:left w:val="none" w:sz="0" w:space="0" w:color="auto"/>
        <w:bottom w:val="none" w:sz="0" w:space="0" w:color="auto"/>
        <w:right w:val="none" w:sz="0" w:space="0" w:color="auto"/>
      </w:divBdr>
    </w:div>
    <w:div w:id="432357796">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
    <w:div w:id="437994733">
      <w:bodyDiv w:val="1"/>
      <w:marLeft w:val="0"/>
      <w:marRight w:val="0"/>
      <w:marTop w:val="0"/>
      <w:marBottom w:val="0"/>
      <w:divBdr>
        <w:top w:val="none" w:sz="0" w:space="0" w:color="auto"/>
        <w:left w:val="none" w:sz="0" w:space="0" w:color="auto"/>
        <w:bottom w:val="none" w:sz="0" w:space="0" w:color="auto"/>
        <w:right w:val="none" w:sz="0" w:space="0" w:color="auto"/>
      </w:divBdr>
    </w:div>
    <w:div w:id="438140652">
      <w:bodyDiv w:val="1"/>
      <w:marLeft w:val="0"/>
      <w:marRight w:val="0"/>
      <w:marTop w:val="0"/>
      <w:marBottom w:val="0"/>
      <w:divBdr>
        <w:top w:val="none" w:sz="0" w:space="0" w:color="auto"/>
        <w:left w:val="none" w:sz="0" w:space="0" w:color="auto"/>
        <w:bottom w:val="none" w:sz="0" w:space="0" w:color="auto"/>
        <w:right w:val="none" w:sz="0" w:space="0" w:color="auto"/>
      </w:divBdr>
    </w:div>
    <w:div w:id="444665412">
      <w:bodyDiv w:val="1"/>
      <w:marLeft w:val="0"/>
      <w:marRight w:val="0"/>
      <w:marTop w:val="0"/>
      <w:marBottom w:val="0"/>
      <w:divBdr>
        <w:top w:val="none" w:sz="0" w:space="0" w:color="auto"/>
        <w:left w:val="none" w:sz="0" w:space="0" w:color="auto"/>
        <w:bottom w:val="none" w:sz="0" w:space="0" w:color="auto"/>
        <w:right w:val="none" w:sz="0" w:space="0" w:color="auto"/>
      </w:divBdr>
    </w:div>
    <w:div w:id="445004913">
      <w:bodyDiv w:val="1"/>
      <w:marLeft w:val="0"/>
      <w:marRight w:val="0"/>
      <w:marTop w:val="0"/>
      <w:marBottom w:val="0"/>
      <w:divBdr>
        <w:top w:val="none" w:sz="0" w:space="0" w:color="auto"/>
        <w:left w:val="none" w:sz="0" w:space="0" w:color="auto"/>
        <w:bottom w:val="none" w:sz="0" w:space="0" w:color="auto"/>
        <w:right w:val="none" w:sz="0" w:space="0" w:color="auto"/>
      </w:divBdr>
    </w:div>
    <w:div w:id="448471950">
      <w:bodyDiv w:val="1"/>
      <w:marLeft w:val="0"/>
      <w:marRight w:val="0"/>
      <w:marTop w:val="0"/>
      <w:marBottom w:val="0"/>
      <w:divBdr>
        <w:top w:val="none" w:sz="0" w:space="0" w:color="auto"/>
        <w:left w:val="none" w:sz="0" w:space="0" w:color="auto"/>
        <w:bottom w:val="none" w:sz="0" w:space="0" w:color="auto"/>
        <w:right w:val="none" w:sz="0" w:space="0" w:color="auto"/>
      </w:divBdr>
    </w:div>
    <w:div w:id="451091835">
      <w:bodyDiv w:val="1"/>
      <w:marLeft w:val="0"/>
      <w:marRight w:val="0"/>
      <w:marTop w:val="0"/>
      <w:marBottom w:val="0"/>
      <w:divBdr>
        <w:top w:val="none" w:sz="0" w:space="0" w:color="auto"/>
        <w:left w:val="none" w:sz="0" w:space="0" w:color="auto"/>
        <w:bottom w:val="none" w:sz="0" w:space="0" w:color="auto"/>
        <w:right w:val="none" w:sz="0" w:space="0" w:color="auto"/>
      </w:divBdr>
    </w:div>
    <w:div w:id="454758121">
      <w:bodyDiv w:val="1"/>
      <w:marLeft w:val="0"/>
      <w:marRight w:val="0"/>
      <w:marTop w:val="0"/>
      <w:marBottom w:val="0"/>
      <w:divBdr>
        <w:top w:val="none" w:sz="0" w:space="0" w:color="auto"/>
        <w:left w:val="none" w:sz="0" w:space="0" w:color="auto"/>
        <w:bottom w:val="none" w:sz="0" w:space="0" w:color="auto"/>
        <w:right w:val="none" w:sz="0" w:space="0" w:color="auto"/>
      </w:divBdr>
    </w:div>
    <w:div w:id="462698118">
      <w:bodyDiv w:val="1"/>
      <w:marLeft w:val="0"/>
      <w:marRight w:val="0"/>
      <w:marTop w:val="0"/>
      <w:marBottom w:val="0"/>
      <w:divBdr>
        <w:top w:val="none" w:sz="0" w:space="0" w:color="auto"/>
        <w:left w:val="none" w:sz="0" w:space="0" w:color="auto"/>
        <w:bottom w:val="none" w:sz="0" w:space="0" w:color="auto"/>
        <w:right w:val="none" w:sz="0" w:space="0" w:color="auto"/>
      </w:divBdr>
    </w:div>
    <w:div w:id="463618569">
      <w:bodyDiv w:val="1"/>
      <w:marLeft w:val="0"/>
      <w:marRight w:val="0"/>
      <w:marTop w:val="0"/>
      <w:marBottom w:val="0"/>
      <w:divBdr>
        <w:top w:val="none" w:sz="0" w:space="0" w:color="auto"/>
        <w:left w:val="none" w:sz="0" w:space="0" w:color="auto"/>
        <w:bottom w:val="none" w:sz="0" w:space="0" w:color="auto"/>
        <w:right w:val="none" w:sz="0" w:space="0" w:color="auto"/>
      </w:divBdr>
    </w:div>
    <w:div w:id="470902667">
      <w:bodyDiv w:val="1"/>
      <w:marLeft w:val="0"/>
      <w:marRight w:val="0"/>
      <w:marTop w:val="0"/>
      <w:marBottom w:val="0"/>
      <w:divBdr>
        <w:top w:val="none" w:sz="0" w:space="0" w:color="auto"/>
        <w:left w:val="none" w:sz="0" w:space="0" w:color="auto"/>
        <w:bottom w:val="none" w:sz="0" w:space="0" w:color="auto"/>
        <w:right w:val="none" w:sz="0" w:space="0" w:color="auto"/>
      </w:divBdr>
    </w:div>
    <w:div w:id="472068988">
      <w:bodyDiv w:val="1"/>
      <w:marLeft w:val="0"/>
      <w:marRight w:val="0"/>
      <w:marTop w:val="0"/>
      <w:marBottom w:val="0"/>
      <w:divBdr>
        <w:top w:val="none" w:sz="0" w:space="0" w:color="auto"/>
        <w:left w:val="none" w:sz="0" w:space="0" w:color="auto"/>
        <w:bottom w:val="none" w:sz="0" w:space="0" w:color="auto"/>
        <w:right w:val="none" w:sz="0" w:space="0" w:color="auto"/>
      </w:divBdr>
    </w:div>
    <w:div w:id="490369195">
      <w:bodyDiv w:val="1"/>
      <w:marLeft w:val="0"/>
      <w:marRight w:val="0"/>
      <w:marTop w:val="0"/>
      <w:marBottom w:val="0"/>
      <w:divBdr>
        <w:top w:val="none" w:sz="0" w:space="0" w:color="auto"/>
        <w:left w:val="none" w:sz="0" w:space="0" w:color="auto"/>
        <w:bottom w:val="none" w:sz="0" w:space="0" w:color="auto"/>
        <w:right w:val="none" w:sz="0" w:space="0" w:color="auto"/>
      </w:divBdr>
    </w:div>
    <w:div w:id="497841540">
      <w:bodyDiv w:val="1"/>
      <w:marLeft w:val="0"/>
      <w:marRight w:val="0"/>
      <w:marTop w:val="0"/>
      <w:marBottom w:val="0"/>
      <w:divBdr>
        <w:top w:val="none" w:sz="0" w:space="0" w:color="auto"/>
        <w:left w:val="none" w:sz="0" w:space="0" w:color="auto"/>
        <w:bottom w:val="none" w:sz="0" w:space="0" w:color="auto"/>
        <w:right w:val="none" w:sz="0" w:space="0" w:color="auto"/>
      </w:divBdr>
    </w:div>
    <w:div w:id="499810248">
      <w:bodyDiv w:val="1"/>
      <w:marLeft w:val="0"/>
      <w:marRight w:val="0"/>
      <w:marTop w:val="0"/>
      <w:marBottom w:val="0"/>
      <w:divBdr>
        <w:top w:val="none" w:sz="0" w:space="0" w:color="auto"/>
        <w:left w:val="none" w:sz="0" w:space="0" w:color="auto"/>
        <w:bottom w:val="none" w:sz="0" w:space="0" w:color="auto"/>
        <w:right w:val="none" w:sz="0" w:space="0" w:color="auto"/>
      </w:divBdr>
    </w:div>
    <w:div w:id="501624454">
      <w:bodyDiv w:val="1"/>
      <w:marLeft w:val="0"/>
      <w:marRight w:val="0"/>
      <w:marTop w:val="0"/>
      <w:marBottom w:val="0"/>
      <w:divBdr>
        <w:top w:val="none" w:sz="0" w:space="0" w:color="auto"/>
        <w:left w:val="none" w:sz="0" w:space="0" w:color="auto"/>
        <w:bottom w:val="none" w:sz="0" w:space="0" w:color="auto"/>
        <w:right w:val="none" w:sz="0" w:space="0" w:color="auto"/>
      </w:divBdr>
    </w:div>
    <w:div w:id="504706393">
      <w:bodyDiv w:val="1"/>
      <w:marLeft w:val="0"/>
      <w:marRight w:val="0"/>
      <w:marTop w:val="0"/>
      <w:marBottom w:val="0"/>
      <w:divBdr>
        <w:top w:val="none" w:sz="0" w:space="0" w:color="auto"/>
        <w:left w:val="none" w:sz="0" w:space="0" w:color="auto"/>
        <w:bottom w:val="none" w:sz="0" w:space="0" w:color="auto"/>
        <w:right w:val="none" w:sz="0" w:space="0" w:color="auto"/>
      </w:divBdr>
    </w:div>
    <w:div w:id="514150188">
      <w:bodyDiv w:val="1"/>
      <w:marLeft w:val="0"/>
      <w:marRight w:val="0"/>
      <w:marTop w:val="0"/>
      <w:marBottom w:val="0"/>
      <w:divBdr>
        <w:top w:val="none" w:sz="0" w:space="0" w:color="auto"/>
        <w:left w:val="none" w:sz="0" w:space="0" w:color="auto"/>
        <w:bottom w:val="none" w:sz="0" w:space="0" w:color="auto"/>
        <w:right w:val="none" w:sz="0" w:space="0" w:color="auto"/>
      </w:divBdr>
    </w:div>
    <w:div w:id="522288346">
      <w:bodyDiv w:val="1"/>
      <w:marLeft w:val="0"/>
      <w:marRight w:val="0"/>
      <w:marTop w:val="0"/>
      <w:marBottom w:val="0"/>
      <w:divBdr>
        <w:top w:val="none" w:sz="0" w:space="0" w:color="auto"/>
        <w:left w:val="none" w:sz="0" w:space="0" w:color="auto"/>
        <w:bottom w:val="none" w:sz="0" w:space="0" w:color="auto"/>
        <w:right w:val="none" w:sz="0" w:space="0" w:color="auto"/>
      </w:divBdr>
    </w:div>
    <w:div w:id="523060230">
      <w:bodyDiv w:val="1"/>
      <w:marLeft w:val="0"/>
      <w:marRight w:val="0"/>
      <w:marTop w:val="0"/>
      <w:marBottom w:val="0"/>
      <w:divBdr>
        <w:top w:val="none" w:sz="0" w:space="0" w:color="auto"/>
        <w:left w:val="none" w:sz="0" w:space="0" w:color="auto"/>
        <w:bottom w:val="none" w:sz="0" w:space="0" w:color="auto"/>
        <w:right w:val="none" w:sz="0" w:space="0" w:color="auto"/>
      </w:divBdr>
    </w:div>
    <w:div w:id="527135748">
      <w:bodyDiv w:val="1"/>
      <w:marLeft w:val="0"/>
      <w:marRight w:val="0"/>
      <w:marTop w:val="0"/>
      <w:marBottom w:val="0"/>
      <w:divBdr>
        <w:top w:val="none" w:sz="0" w:space="0" w:color="auto"/>
        <w:left w:val="none" w:sz="0" w:space="0" w:color="auto"/>
        <w:bottom w:val="none" w:sz="0" w:space="0" w:color="auto"/>
        <w:right w:val="none" w:sz="0" w:space="0" w:color="auto"/>
      </w:divBdr>
    </w:div>
    <w:div w:id="532380398">
      <w:bodyDiv w:val="1"/>
      <w:marLeft w:val="0"/>
      <w:marRight w:val="0"/>
      <w:marTop w:val="0"/>
      <w:marBottom w:val="0"/>
      <w:divBdr>
        <w:top w:val="none" w:sz="0" w:space="0" w:color="auto"/>
        <w:left w:val="none" w:sz="0" w:space="0" w:color="auto"/>
        <w:bottom w:val="none" w:sz="0" w:space="0" w:color="auto"/>
        <w:right w:val="none" w:sz="0" w:space="0" w:color="auto"/>
      </w:divBdr>
    </w:div>
    <w:div w:id="535121079">
      <w:bodyDiv w:val="1"/>
      <w:marLeft w:val="0"/>
      <w:marRight w:val="0"/>
      <w:marTop w:val="0"/>
      <w:marBottom w:val="0"/>
      <w:divBdr>
        <w:top w:val="none" w:sz="0" w:space="0" w:color="auto"/>
        <w:left w:val="none" w:sz="0" w:space="0" w:color="auto"/>
        <w:bottom w:val="none" w:sz="0" w:space="0" w:color="auto"/>
        <w:right w:val="none" w:sz="0" w:space="0" w:color="auto"/>
      </w:divBdr>
    </w:div>
    <w:div w:id="538670773">
      <w:bodyDiv w:val="1"/>
      <w:marLeft w:val="0"/>
      <w:marRight w:val="0"/>
      <w:marTop w:val="0"/>
      <w:marBottom w:val="0"/>
      <w:divBdr>
        <w:top w:val="none" w:sz="0" w:space="0" w:color="auto"/>
        <w:left w:val="none" w:sz="0" w:space="0" w:color="auto"/>
        <w:bottom w:val="none" w:sz="0" w:space="0" w:color="auto"/>
        <w:right w:val="none" w:sz="0" w:space="0" w:color="auto"/>
      </w:divBdr>
    </w:div>
    <w:div w:id="544757548">
      <w:bodyDiv w:val="1"/>
      <w:marLeft w:val="0"/>
      <w:marRight w:val="0"/>
      <w:marTop w:val="0"/>
      <w:marBottom w:val="0"/>
      <w:divBdr>
        <w:top w:val="none" w:sz="0" w:space="0" w:color="auto"/>
        <w:left w:val="none" w:sz="0" w:space="0" w:color="auto"/>
        <w:bottom w:val="none" w:sz="0" w:space="0" w:color="auto"/>
        <w:right w:val="none" w:sz="0" w:space="0" w:color="auto"/>
      </w:divBdr>
    </w:div>
    <w:div w:id="547422889">
      <w:bodyDiv w:val="1"/>
      <w:marLeft w:val="0"/>
      <w:marRight w:val="0"/>
      <w:marTop w:val="0"/>
      <w:marBottom w:val="0"/>
      <w:divBdr>
        <w:top w:val="none" w:sz="0" w:space="0" w:color="auto"/>
        <w:left w:val="none" w:sz="0" w:space="0" w:color="auto"/>
        <w:bottom w:val="none" w:sz="0" w:space="0" w:color="auto"/>
        <w:right w:val="none" w:sz="0" w:space="0" w:color="auto"/>
      </w:divBdr>
    </w:div>
    <w:div w:id="552928034">
      <w:bodyDiv w:val="1"/>
      <w:marLeft w:val="0"/>
      <w:marRight w:val="0"/>
      <w:marTop w:val="0"/>
      <w:marBottom w:val="0"/>
      <w:divBdr>
        <w:top w:val="none" w:sz="0" w:space="0" w:color="auto"/>
        <w:left w:val="none" w:sz="0" w:space="0" w:color="auto"/>
        <w:bottom w:val="none" w:sz="0" w:space="0" w:color="auto"/>
        <w:right w:val="none" w:sz="0" w:space="0" w:color="auto"/>
      </w:divBdr>
    </w:div>
    <w:div w:id="557471647">
      <w:bodyDiv w:val="1"/>
      <w:marLeft w:val="0"/>
      <w:marRight w:val="0"/>
      <w:marTop w:val="0"/>
      <w:marBottom w:val="0"/>
      <w:divBdr>
        <w:top w:val="none" w:sz="0" w:space="0" w:color="auto"/>
        <w:left w:val="none" w:sz="0" w:space="0" w:color="auto"/>
        <w:bottom w:val="none" w:sz="0" w:space="0" w:color="auto"/>
        <w:right w:val="none" w:sz="0" w:space="0" w:color="auto"/>
      </w:divBdr>
    </w:div>
    <w:div w:id="562956881">
      <w:bodyDiv w:val="1"/>
      <w:marLeft w:val="0"/>
      <w:marRight w:val="0"/>
      <w:marTop w:val="0"/>
      <w:marBottom w:val="0"/>
      <w:divBdr>
        <w:top w:val="none" w:sz="0" w:space="0" w:color="auto"/>
        <w:left w:val="none" w:sz="0" w:space="0" w:color="auto"/>
        <w:bottom w:val="none" w:sz="0" w:space="0" w:color="auto"/>
        <w:right w:val="none" w:sz="0" w:space="0" w:color="auto"/>
      </w:divBdr>
    </w:div>
    <w:div w:id="566960491">
      <w:bodyDiv w:val="1"/>
      <w:marLeft w:val="0"/>
      <w:marRight w:val="0"/>
      <w:marTop w:val="0"/>
      <w:marBottom w:val="0"/>
      <w:divBdr>
        <w:top w:val="none" w:sz="0" w:space="0" w:color="auto"/>
        <w:left w:val="none" w:sz="0" w:space="0" w:color="auto"/>
        <w:bottom w:val="none" w:sz="0" w:space="0" w:color="auto"/>
        <w:right w:val="none" w:sz="0" w:space="0" w:color="auto"/>
      </w:divBdr>
    </w:div>
    <w:div w:id="580139400">
      <w:bodyDiv w:val="1"/>
      <w:marLeft w:val="0"/>
      <w:marRight w:val="0"/>
      <w:marTop w:val="0"/>
      <w:marBottom w:val="0"/>
      <w:divBdr>
        <w:top w:val="none" w:sz="0" w:space="0" w:color="auto"/>
        <w:left w:val="none" w:sz="0" w:space="0" w:color="auto"/>
        <w:bottom w:val="none" w:sz="0" w:space="0" w:color="auto"/>
        <w:right w:val="none" w:sz="0" w:space="0" w:color="auto"/>
      </w:divBdr>
    </w:div>
    <w:div w:id="584727896">
      <w:bodyDiv w:val="1"/>
      <w:marLeft w:val="0"/>
      <w:marRight w:val="0"/>
      <w:marTop w:val="0"/>
      <w:marBottom w:val="0"/>
      <w:divBdr>
        <w:top w:val="none" w:sz="0" w:space="0" w:color="auto"/>
        <w:left w:val="none" w:sz="0" w:space="0" w:color="auto"/>
        <w:bottom w:val="none" w:sz="0" w:space="0" w:color="auto"/>
        <w:right w:val="none" w:sz="0" w:space="0" w:color="auto"/>
      </w:divBdr>
    </w:div>
    <w:div w:id="586114374">
      <w:bodyDiv w:val="1"/>
      <w:marLeft w:val="0"/>
      <w:marRight w:val="0"/>
      <w:marTop w:val="0"/>
      <w:marBottom w:val="0"/>
      <w:divBdr>
        <w:top w:val="none" w:sz="0" w:space="0" w:color="auto"/>
        <w:left w:val="none" w:sz="0" w:space="0" w:color="auto"/>
        <w:bottom w:val="none" w:sz="0" w:space="0" w:color="auto"/>
        <w:right w:val="none" w:sz="0" w:space="0" w:color="auto"/>
      </w:divBdr>
    </w:div>
    <w:div w:id="588583379">
      <w:bodyDiv w:val="1"/>
      <w:marLeft w:val="0"/>
      <w:marRight w:val="0"/>
      <w:marTop w:val="0"/>
      <w:marBottom w:val="0"/>
      <w:divBdr>
        <w:top w:val="none" w:sz="0" w:space="0" w:color="auto"/>
        <w:left w:val="none" w:sz="0" w:space="0" w:color="auto"/>
        <w:bottom w:val="none" w:sz="0" w:space="0" w:color="auto"/>
        <w:right w:val="none" w:sz="0" w:space="0" w:color="auto"/>
      </w:divBdr>
    </w:div>
    <w:div w:id="591820934">
      <w:bodyDiv w:val="1"/>
      <w:marLeft w:val="0"/>
      <w:marRight w:val="0"/>
      <w:marTop w:val="0"/>
      <w:marBottom w:val="0"/>
      <w:divBdr>
        <w:top w:val="none" w:sz="0" w:space="0" w:color="auto"/>
        <w:left w:val="none" w:sz="0" w:space="0" w:color="auto"/>
        <w:bottom w:val="none" w:sz="0" w:space="0" w:color="auto"/>
        <w:right w:val="none" w:sz="0" w:space="0" w:color="auto"/>
      </w:divBdr>
      <w:divsChild>
        <w:div w:id="1894538004">
          <w:marLeft w:val="0"/>
          <w:marRight w:val="0"/>
          <w:marTop w:val="0"/>
          <w:marBottom w:val="0"/>
          <w:divBdr>
            <w:top w:val="none" w:sz="0" w:space="0" w:color="auto"/>
            <w:left w:val="none" w:sz="0" w:space="0" w:color="auto"/>
            <w:bottom w:val="none" w:sz="0" w:space="0" w:color="auto"/>
            <w:right w:val="none" w:sz="0" w:space="0" w:color="auto"/>
          </w:divBdr>
          <w:divsChild>
            <w:div w:id="40988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675790">
      <w:bodyDiv w:val="1"/>
      <w:marLeft w:val="0"/>
      <w:marRight w:val="0"/>
      <w:marTop w:val="0"/>
      <w:marBottom w:val="0"/>
      <w:divBdr>
        <w:top w:val="none" w:sz="0" w:space="0" w:color="auto"/>
        <w:left w:val="none" w:sz="0" w:space="0" w:color="auto"/>
        <w:bottom w:val="none" w:sz="0" w:space="0" w:color="auto"/>
        <w:right w:val="none" w:sz="0" w:space="0" w:color="auto"/>
      </w:divBdr>
    </w:div>
    <w:div w:id="600182633">
      <w:bodyDiv w:val="1"/>
      <w:marLeft w:val="0"/>
      <w:marRight w:val="0"/>
      <w:marTop w:val="0"/>
      <w:marBottom w:val="0"/>
      <w:divBdr>
        <w:top w:val="none" w:sz="0" w:space="0" w:color="auto"/>
        <w:left w:val="none" w:sz="0" w:space="0" w:color="auto"/>
        <w:bottom w:val="none" w:sz="0" w:space="0" w:color="auto"/>
        <w:right w:val="none" w:sz="0" w:space="0" w:color="auto"/>
      </w:divBdr>
      <w:divsChild>
        <w:div w:id="1433014886">
          <w:marLeft w:val="0"/>
          <w:marRight w:val="0"/>
          <w:marTop w:val="0"/>
          <w:marBottom w:val="0"/>
          <w:divBdr>
            <w:top w:val="none" w:sz="0" w:space="0" w:color="auto"/>
            <w:left w:val="none" w:sz="0" w:space="0" w:color="auto"/>
            <w:bottom w:val="none" w:sz="0" w:space="0" w:color="auto"/>
            <w:right w:val="none" w:sz="0" w:space="0" w:color="auto"/>
          </w:divBdr>
        </w:div>
        <w:div w:id="1541933829">
          <w:marLeft w:val="0"/>
          <w:marRight w:val="0"/>
          <w:marTop w:val="0"/>
          <w:marBottom w:val="0"/>
          <w:divBdr>
            <w:top w:val="none" w:sz="0" w:space="0" w:color="auto"/>
            <w:left w:val="none" w:sz="0" w:space="0" w:color="auto"/>
            <w:bottom w:val="none" w:sz="0" w:space="0" w:color="auto"/>
            <w:right w:val="none" w:sz="0" w:space="0" w:color="auto"/>
          </w:divBdr>
        </w:div>
        <w:div w:id="1095438952">
          <w:marLeft w:val="0"/>
          <w:marRight w:val="0"/>
          <w:marTop w:val="0"/>
          <w:marBottom w:val="0"/>
          <w:divBdr>
            <w:top w:val="none" w:sz="0" w:space="0" w:color="auto"/>
            <w:left w:val="none" w:sz="0" w:space="0" w:color="auto"/>
            <w:bottom w:val="none" w:sz="0" w:space="0" w:color="auto"/>
            <w:right w:val="none" w:sz="0" w:space="0" w:color="auto"/>
          </w:divBdr>
        </w:div>
        <w:div w:id="932130776">
          <w:marLeft w:val="0"/>
          <w:marRight w:val="0"/>
          <w:marTop w:val="0"/>
          <w:marBottom w:val="0"/>
          <w:divBdr>
            <w:top w:val="none" w:sz="0" w:space="0" w:color="auto"/>
            <w:left w:val="none" w:sz="0" w:space="0" w:color="auto"/>
            <w:bottom w:val="none" w:sz="0" w:space="0" w:color="auto"/>
            <w:right w:val="none" w:sz="0" w:space="0" w:color="auto"/>
          </w:divBdr>
        </w:div>
        <w:div w:id="306134423">
          <w:marLeft w:val="0"/>
          <w:marRight w:val="0"/>
          <w:marTop w:val="0"/>
          <w:marBottom w:val="0"/>
          <w:divBdr>
            <w:top w:val="none" w:sz="0" w:space="0" w:color="auto"/>
            <w:left w:val="none" w:sz="0" w:space="0" w:color="auto"/>
            <w:bottom w:val="none" w:sz="0" w:space="0" w:color="auto"/>
            <w:right w:val="none" w:sz="0" w:space="0" w:color="auto"/>
          </w:divBdr>
        </w:div>
        <w:div w:id="1946884342">
          <w:marLeft w:val="0"/>
          <w:marRight w:val="0"/>
          <w:marTop w:val="0"/>
          <w:marBottom w:val="0"/>
          <w:divBdr>
            <w:top w:val="none" w:sz="0" w:space="0" w:color="auto"/>
            <w:left w:val="none" w:sz="0" w:space="0" w:color="auto"/>
            <w:bottom w:val="none" w:sz="0" w:space="0" w:color="auto"/>
            <w:right w:val="none" w:sz="0" w:space="0" w:color="auto"/>
          </w:divBdr>
        </w:div>
      </w:divsChild>
    </w:div>
    <w:div w:id="601107520">
      <w:bodyDiv w:val="1"/>
      <w:marLeft w:val="0"/>
      <w:marRight w:val="0"/>
      <w:marTop w:val="0"/>
      <w:marBottom w:val="0"/>
      <w:divBdr>
        <w:top w:val="none" w:sz="0" w:space="0" w:color="auto"/>
        <w:left w:val="none" w:sz="0" w:space="0" w:color="auto"/>
        <w:bottom w:val="none" w:sz="0" w:space="0" w:color="auto"/>
        <w:right w:val="none" w:sz="0" w:space="0" w:color="auto"/>
      </w:divBdr>
    </w:div>
    <w:div w:id="604772454">
      <w:bodyDiv w:val="1"/>
      <w:marLeft w:val="0"/>
      <w:marRight w:val="0"/>
      <w:marTop w:val="0"/>
      <w:marBottom w:val="0"/>
      <w:divBdr>
        <w:top w:val="none" w:sz="0" w:space="0" w:color="auto"/>
        <w:left w:val="none" w:sz="0" w:space="0" w:color="auto"/>
        <w:bottom w:val="none" w:sz="0" w:space="0" w:color="auto"/>
        <w:right w:val="none" w:sz="0" w:space="0" w:color="auto"/>
      </w:divBdr>
    </w:div>
    <w:div w:id="610017768">
      <w:bodyDiv w:val="1"/>
      <w:marLeft w:val="0"/>
      <w:marRight w:val="0"/>
      <w:marTop w:val="0"/>
      <w:marBottom w:val="0"/>
      <w:divBdr>
        <w:top w:val="none" w:sz="0" w:space="0" w:color="auto"/>
        <w:left w:val="none" w:sz="0" w:space="0" w:color="auto"/>
        <w:bottom w:val="none" w:sz="0" w:space="0" w:color="auto"/>
        <w:right w:val="none" w:sz="0" w:space="0" w:color="auto"/>
      </w:divBdr>
    </w:div>
    <w:div w:id="610434815">
      <w:bodyDiv w:val="1"/>
      <w:marLeft w:val="0"/>
      <w:marRight w:val="0"/>
      <w:marTop w:val="0"/>
      <w:marBottom w:val="0"/>
      <w:divBdr>
        <w:top w:val="none" w:sz="0" w:space="0" w:color="auto"/>
        <w:left w:val="none" w:sz="0" w:space="0" w:color="auto"/>
        <w:bottom w:val="none" w:sz="0" w:space="0" w:color="auto"/>
        <w:right w:val="none" w:sz="0" w:space="0" w:color="auto"/>
      </w:divBdr>
    </w:div>
    <w:div w:id="613751734">
      <w:bodyDiv w:val="1"/>
      <w:marLeft w:val="0"/>
      <w:marRight w:val="0"/>
      <w:marTop w:val="0"/>
      <w:marBottom w:val="0"/>
      <w:divBdr>
        <w:top w:val="none" w:sz="0" w:space="0" w:color="auto"/>
        <w:left w:val="none" w:sz="0" w:space="0" w:color="auto"/>
        <w:bottom w:val="none" w:sz="0" w:space="0" w:color="auto"/>
        <w:right w:val="none" w:sz="0" w:space="0" w:color="auto"/>
      </w:divBdr>
    </w:div>
    <w:div w:id="623468058">
      <w:bodyDiv w:val="1"/>
      <w:marLeft w:val="0"/>
      <w:marRight w:val="0"/>
      <w:marTop w:val="0"/>
      <w:marBottom w:val="0"/>
      <w:divBdr>
        <w:top w:val="none" w:sz="0" w:space="0" w:color="auto"/>
        <w:left w:val="none" w:sz="0" w:space="0" w:color="auto"/>
        <w:bottom w:val="none" w:sz="0" w:space="0" w:color="auto"/>
        <w:right w:val="none" w:sz="0" w:space="0" w:color="auto"/>
      </w:divBdr>
    </w:div>
    <w:div w:id="626934102">
      <w:bodyDiv w:val="1"/>
      <w:marLeft w:val="0"/>
      <w:marRight w:val="0"/>
      <w:marTop w:val="0"/>
      <w:marBottom w:val="0"/>
      <w:divBdr>
        <w:top w:val="none" w:sz="0" w:space="0" w:color="auto"/>
        <w:left w:val="none" w:sz="0" w:space="0" w:color="auto"/>
        <w:bottom w:val="none" w:sz="0" w:space="0" w:color="auto"/>
        <w:right w:val="none" w:sz="0" w:space="0" w:color="auto"/>
      </w:divBdr>
    </w:div>
    <w:div w:id="629746515">
      <w:bodyDiv w:val="1"/>
      <w:marLeft w:val="0"/>
      <w:marRight w:val="0"/>
      <w:marTop w:val="0"/>
      <w:marBottom w:val="0"/>
      <w:divBdr>
        <w:top w:val="none" w:sz="0" w:space="0" w:color="auto"/>
        <w:left w:val="none" w:sz="0" w:space="0" w:color="auto"/>
        <w:bottom w:val="none" w:sz="0" w:space="0" w:color="auto"/>
        <w:right w:val="none" w:sz="0" w:space="0" w:color="auto"/>
      </w:divBdr>
    </w:div>
    <w:div w:id="630284870">
      <w:bodyDiv w:val="1"/>
      <w:marLeft w:val="0"/>
      <w:marRight w:val="0"/>
      <w:marTop w:val="0"/>
      <w:marBottom w:val="0"/>
      <w:divBdr>
        <w:top w:val="none" w:sz="0" w:space="0" w:color="auto"/>
        <w:left w:val="none" w:sz="0" w:space="0" w:color="auto"/>
        <w:bottom w:val="none" w:sz="0" w:space="0" w:color="auto"/>
        <w:right w:val="none" w:sz="0" w:space="0" w:color="auto"/>
      </w:divBdr>
    </w:div>
    <w:div w:id="642781098">
      <w:bodyDiv w:val="1"/>
      <w:marLeft w:val="0"/>
      <w:marRight w:val="0"/>
      <w:marTop w:val="0"/>
      <w:marBottom w:val="0"/>
      <w:divBdr>
        <w:top w:val="none" w:sz="0" w:space="0" w:color="auto"/>
        <w:left w:val="none" w:sz="0" w:space="0" w:color="auto"/>
        <w:bottom w:val="none" w:sz="0" w:space="0" w:color="auto"/>
        <w:right w:val="none" w:sz="0" w:space="0" w:color="auto"/>
      </w:divBdr>
    </w:div>
    <w:div w:id="647131272">
      <w:bodyDiv w:val="1"/>
      <w:marLeft w:val="0"/>
      <w:marRight w:val="0"/>
      <w:marTop w:val="0"/>
      <w:marBottom w:val="0"/>
      <w:divBdr>
        <w:top w:val="none" w:sz="0" w:space="0" w:color="auto"/>
        <w:left w:val="none" w:sz="0" w:space="0" w:color="auto"/>
        <w:bottom w:val="none" w:sz="0" w:space="0" w:color="auto"/>
        <w:right w:val="none" w:sz="0" w:space="0" w:color="auto"/>
      </w:divBdr>
    </w:div>
    <w:div w:id="653875402">
      <w:bodyDiv w:val="1"/>
      <w:marLeft w:val="0"/>
      <w:marRight w:val="0"/>
      <w:marTop w:val="0"/>
      <w:marBottom w:val="0"/>
      <w:divBdr>
        <w:top w:val="none" w:sz="0" w:space="0" w:color="auto"/>
        <w:left w:val="none" w:sz="0" w:space="0" w:color="auto"/>
        <w:bottom w:val="none" w:sz="0" w:space="0" w:color="auto"/>
        <w:right w:val="none" w:sz="0" w:space="0" w:color="auto"/>
      </w:divBdr>
    </w:div>
    <w:div w:id="654451231">
      <w:bodyDiv w:val="1"/>
      <w:marLeft w:val="0"/>
      <w:marRight w:val="0"/>
      <w:marTop w:val="0"/>
      <w:marBottom w:val="0"/>
      <w:divBdr>
        <w:top w:val="none" w:sz="0" w:space="0" w:color="auto"/>
        <w:left w:val="none" w:sz="0" w:space="0" w:color="auto"/>
        <w:bottom w:val="none" w:sz="0" w:space="0" w:color="auto"/>
        <w:right w:val="none" w:sz="0" w:space="0" w:color="auto"/>
      </w:divBdr>
      <w:divsChild>
        <w:div w:id="1985154823">
          <w:marLeft w:val="0"/>
          <w:marRight w:val="0"/>
          <w:marTop w:val="0"/>
          <w:marBottom w:val="0"/>
          <w:divBdr>
            <w:top w:val="none" w:sz="0" w:space="0" w:color="auto"/>
            <w:left w:val="none" w:sz="0" w:space="0" w:color="auto"/>
            <w:bottom w:val="none" w:sz="0" w:space="0" w:color="auto"/>
            <w:right w:val="none" w:sz="0" w:space="0" w:color="auto"/>
          </w:divBdr>
        </w:div>
        <w:div w:id="2123071450">
          <w:marLeft w:val="0"/>
          <w:marRight w:val="0"/>
          <w:marTop w:val="0"/>
          <w:marBottom w:val="0"/>
          <w:divBdr>
            <w:top w:val="none" w:sz="0" w:space="0" w:color="auto"/>
            <w:left w:val="none" w:sz="0" w:space="0" w:color="auto"/>
            <w:bottom w:val="none" w:sz="0" w:space="0" w:color="auto"/>
            <w:right w:val="none" w:sz="0" w:space="0" w:color="auto"/>
          </w:divBdr>
        </w:div>
        <w:div w:id="31537479">
          <w:marLeft w:val="0"/>
          <w:marRight w:val="0"/>
          <w:marTop w:val="0"/>
          <w:marBottom w:val="0"/>
          <w:divBdr>
            <w:top w:val="none" w:sz="0" w:space="0" w:color="auto"/>
            <w:left w:val="none" w:sz="0" w:space="0" w:color="auto"/>
            <w:bottom w:val="none" w:sz="0" w:space="0" w:color="auto"/>
            <w:right w:val="none" w:sz="0" w:space="0" w:color="auto"/>
          </w:divBdr>
        </w:div>
        <w:div w:id="1660227515">
          <w:marLeft w:val="0"/>
          <w:marRight w:val="0"/>
          <w:marTop w:val="0"/>
          <w:marBottom w:val="0"/>
          <w:divBdr>
            <w:top w:val="none" w:sz="0" w:space="0" w:color="auto"/>
            <w:left w:val="none" w:sz="0" w:space="0" w:color="auto"/>
            <w:bottom w:val="none" w:sz="0" w:space="0" w:color="auto"/>
            <w:right w:val="none" w:sz="0" w:space="0" w:color="auto"/>
          </w:divBdr>
        </w:div>
        <w:div w:id="1968126417">
          <w:marLeft w:val="0"/>
          <w:marRight w:val="0"/>
          <w:marTop w:val="0"/>
          <w:marBottom w:val="0"/>
          <w:divBdr>
            <w:top w:val="none" w:sz="0" w:space="0" w:color="auto"/>
            <w:left w:val="none" w:sz="0" w:space="0" w:color="auto"/>
            <w:bottom w:val="none" w:sz="0" w:space="0" w:color="auto"/>
            <w:right w:val="none" w:sz="0" w:space="0" w:color="auto"/>
          </w:divBdr>
        </w:div>
      </w:divsChild>
    </w:div>
    <w:div w:id="657420366">
      <w:bodyDiv w:val="1"/>
      <w:marLeft w:val="0"/>
      <w:marRight w:val="0"/>
      <w:marTop w:val="0"/>
      <w:marBottom w:val="0"/>
      <w:divBdr>
        <w:top w:val="none" w:sz="0" w:space="0" w:color="auto"/>
        <w:left w:val="none" w:sz="0" w:space="0" w:color="auto"/>
        <w:bottom w:val="none" w:sz="0" w:space="0" w:color="auto"/>
        <w:right w:val="none" w:sz="0" w:space="0" w:color="auto"/>
      </w:divBdr>
    </w:div>
    <w:div w:id="665399024">
      <w:bodyDiv w:val="1"/>
      <w:marLeft w:val="0"/>
      <w:marRight w:val="0"/>
      <w:marTop w:val="0"/>
      <w:marBottom w:val="0"/>
      <w:divBdr>
        <w:top w:val="none" w:sz="0" w:space="0" w:color="auto"/>
        <w:left w:val="none" w:sz="0" w:space="0" w:color="auto"/>
        <w:bottom w:val="none" w:sz="0" w:space="0" w:color="auto"/>
        <w:right w:val="none" w:sz="0" w:space="0" w:color="auto"/>
      </w:divBdr>
    </w:div>
    <w:div w:id="667949764">
      <w:bodyDiv w:val="1"/>
      <w:marLeft w:val="0"/>
      <w:marRight w:val="0"/>
      <w:marTop w:val="0"/>
      <w:marBottom w:val="0"/>
      <w:divBdr>
        <w:top w:val="none" w:sz="0" w:space="0" w:color="auto"/>
        <w:left w:val="none" w:sz="0" w:space="0" w:color="auto"/>
        <w:bottom w:val="none" w:sz="0" w:space="0" w:color="auto"/>
        <w:right w:val="none" w:sz="0" w:space="0" w:color="auto"/>
      </w:divBdr>
    </w:div>
    <w:div w:id="674576356">
      <w:bodyDiv w:val="1"/>
      <w:marLeft w:val="0"/>
      <w:marRight w:val="0"/>
      <w:marTop w:val="0"/>
      <w:marBottom w:val="0"/>
      <w:divBdr>
        <w:top w:val="none" w:sz="0" w:space="0" w:color="auto"/>
        <w:left w:val="none" w:sz="0" w:space="0" w:color="auto"/>
        <w:bottom w:val="none" w:sz="0" w:space="0" w:color="auto"/>
        <w:right w:val="none" w:sz="0" w:space="0" w:color="auto"/>
      </w:divBdr>
    </w:div>
    <w:div w:id="681318117">
      <w:bodyDiv w:val="1"/>
      <w:marLeft w:val="0"/>
      <w:marRight w:val="0"/>
      <w:marTop w:val="0"/>
      <w:marBottom w:val="0"/>
      <w:divBdr>
        <w:top w:val="none" w:sz="0" w:space="0" w:color="auto"/>
        <w:left w:val="none" w:sz="0" w:space="0" w:color="auto"/>
        <w:bottom w:val="none" w:sz="0" w:space="0" w:color="auto"/>
        <w:right w:val="none" w:sz="0" w:space="0" w:color="auto"/>
      </w:divBdr>
    </w:div>
    <w:div w:id="683627210">
      <w:bodyDiv w:val="1"/>
      <w:marLeft w:val="0"/>
      <w:marRight w:val="0"/>
      <w:marTop w:val="0"/>
      <w:marBottom w:val="0"/>
      <w:divBdr>
        <w:top w:val="none" w:sz="0" w:space="0" w:color="auto"/>
        <w:left w:val="none" w:sz="0" w:space="0" w:color="auto"/>
        <w:bottom w:val="none" w:sz="0" w:space="0" w:color="auto"/>
        <w:right w:val="none" w:sz="0" w:space="0" w:color="auto"/>
      </w:divBdr>
    </w:div>
    <w:div w:id="688413355">
      <w:bodyDiv w:val="1"/>
      <w:marLeft w:val="0"/>
      <w:marRight w:val="0"/>
      <w:marTop w:val="0"/>
      <w:marBottom w:val="0"/>
      <w:divBdr>
        <w:top w:val="none" w:sz="0" w:space="0" w:color="auto"/>
        <w:left w:val="none" w:sz="0" w:space="0" w:color="auto"/>
        <w:bottom w:val="none" w:sz="0" w:space="0" w:color="auto"/>
        <w:right w:val="none" w:sz="0" w:space="0" w:color="auto"/>
      </w:divBdr>
    </w:div>
    <w:div w:id="689533022">
      <w:bodyDiv w:val="1"/>
      <w:marLeft w:val="0"/>
      <w:marRight w:val="0"/>
      <w:marTop w:val="0"/>
      <w:marBottom w:val="0"/>
      <w:divBdr>
        <w:top w:val="none" w:sz="0" w:space="0" w:color="auto"/>
        <w:left w:val="none" w:sz="0" w:space="0" w:color="auto"/>
        <w:bottom w:val="none" w:sz="0" w:space="0" w:color="auto"/>
        <w:right w:val="none" w:sz="0" w:space="0" w:color="auto"/>
      </w:divBdr>
    </w:div>
    <w:div w:id="702445013">
      <w:bodyDiv w:val="1"/>
      <w:marLeft w:val="0"/>
      <w:marRight w:val="0"/>
      <w:marTop w:val="0"/>
      <w:marBottom w:val="0"/>
      <w:divBdr>
        <w:top w:val="none" w:sz="0" w:space="0" w:color="auto"/>
        <w:left w:val="none" w:sz="0" w:space="0" w:color="auto"/>
        <w:bottom w:val="none" w:sz="0" w:space="0" w:color="auto"/>
        <w:right w:val="none" w:sz="0" w:space="0" w:color="auto"/>
      </w:divBdr>
      <w:divsChild>
        <w:div w:id="1745837642">
          <w:marLeft w:val="0"/>
          <w:marRight w:val="0"/>
          <w:marTop w:val="0"/>
          <w:marBottom w:val="0"/>
          <w:divBdr>
            <w:top w:val="none" w:sz="0" w:space="0" w:color="auto"/>
            <w:left w:val="none" w:sz="0" w:space="0" w:color="auto"/>
            <w:bottom w:val="none" w:sz="0" w:space="0" w:color="auto"/>
            <w:right w:val="none" w:sz="0" w:space="0" w:color="auto"/>
          </w:divBdr>
        </w:div>
        <w:div w:id="1800877253">
          <w:marLeft w:val="0"/>
          <w:marRight w:val="0"/>
          <w:marTop w:val="0"/>
          <w:marBottom w:val="0"/>
          <w:divBdr>
            <w:top w:val="none" w:sz="0" w:space="0" w:color="auto"/>
            <w:left w:val="none" w:sz="0" w:space="0" w:color="auto"/>
            <w:bottom w:val="none" w:sz="0" w:space="0" w:color="auto"/>
            <w:right w:val="none" w:sz="0" w:space="0" w:color="auto"/>
          </w:divBdr>
        </w:div>
        <w:div w:id="340352194">
          <w:marLeft w:val="0"/>
          <w:marRight w:val="0"/>
          <w:marTop w:val="0"/>
          <w:marBottom w:val="0"/>
          <w:divBdr>
            <w:top w:val="none" w:sz="0" w:space="0" w:color="auto"/>
            <w:left w:val="none" w:sz="0" w:space="0" w:color="auto"/>
            <w:bottom w:val="none" w:sz="0" w:space="0" w:color="auto"/>
            <w:right w:val="none" w:sz="0" w:space="0" w:color="auto"/>
          </w:divBdr>
        </w:div>
        <w:div w:id="783693516">
          <w:marLeft w:val="0"/>
          <w:marRight w:val="0"/>
          <w:marTop w:val="0"/>
          <w:marBottom w:val="0"/>
          <w:divBdr>
            <w:top w:val="none" w:sz="0" w:space="0" w:color="auto"/>
            <w:left w:val="none" w:sz="0" w:space="0" w:color="auto"/>
            <w:bottom w:val="none" w:sz="0" w:space="0" w:color="auto"/>
            <w:right w:val="none" w:sz="0" w:space="0" w:color="auto"/>
          </w:divBdr>
        </w:div>
        <w:div w:id="1497264887">
          <w:marLeft w:val="0"/>
          <w:marRight w:val="0"/>
          <w:marTop w:val="0"/>
          <w:marBottom w:val="0"/>
          <w:divBdr>
            <w:top w:val="none" w:sz="0" w:space="0" w:color="auto"/>
            <w:left w:val="none" w:sz="0" w:space="0" w:color="auto"/>
            <w:bottom w:val="none" w:sz="0" w:space="0" w:color="auto"/>
            <w:right w:val="none" w:sz="0" w:space="0" w:color="auto"/>
          </w:divBdr>
        </w:div>
      </w:divsChild>
    </w:div>
    <w:div w:id="721951563">
      <w:bodyDiv w:val="1"/>
      <w:marLeft w:val="0"/>
      <w:marRight w:val="0"/>
      <w:marTop w:val="0"/>
      <w:marBottom w:val="0"/>
      <w:divBdr>
        <w:top w:val="none" w:sz="0" w:space="0" w:color="auto"/>
        <w:left w:val="none" w:sz="0" w:space="0" w:color="auto"/>
        <w:bottom w:val="none" w:sz="0" w:space="0" w:color="auto"/>
        <w:right w:val="none" w:sz="0" w:space="0" w:color="auto"/>
      </w:divBdr>
    </w:div>
    <w:div w:id="728304876">
      <w:bodyDiv w:val="1"/>
      <w:marLeft w:val="0"/>
      <w:marRight w:val="0"/>
      <w:marTop w:val="0"/>
      <w:marBottom w:val="0"/>
      <w:divBdr>
        <w:top w:val="none" w:sz="0" w:space="0" w:color="auto"/>
        <w:left w:val="none" w:sz="0" w:space="0" w:color="auto"/>
        <w:bottom w:val="none" w:sz="0" w:space="0" w:color="auto"/>
        <w:right w:val="none" w:sz="0" w:space="0" w:color="auto"/>
      </w:divBdr>
    </w:div>
    <w:div w:id="739786090">
      <w:bodyDiv w:val="1"/>
      <w:marLeft w:val="0"/>
      <w:marRight w:val="0"/>
      <w:marTop w:val="0"/>
      <w:marBottom w:val="0"/>
      <w:divBdr>
        <w:top w:val="none" w:sz="0" w:space="0" w:color="auto"/>
        <w:left w:val="none" w:sz="0" w:space="0" w:color="auto"/>
        <w:bottom w:val="none" w:sz="0" w:space="0" w:color="auto"/>
        <w:right w:val="none" w:sz="0" w:space="0" w:color="auto"/>
      </w:divBdr>
    </w:div>
    <w:div w:id="740252678">
      <w:bodyDiv w:val="1"/>
      <w:marLeft w:val="0"/>
      <w:marRight w:val="0"/>
      <w:marTop w:val="0"/>
      <w:marBottom w:val="0"/>
      <w:divBdr>
        <w:top w:val="none" w:sz="0" w:space="0" w:color="auto"/>
        <w:left w:val="none" w:sz="0" w:space="0" w:color="auto"/>
        <w:bottom w:val="none" w:sz="0" w:space="0" w:color="auto"/>
        <w:right w:val="none" w:sz="0" w:space="0" w:color="auto"/>
      </w:divBdr>
    </w:div>
    <w:div w:id="743527504">
      <w:bodyDiv w:val="1"/>
      <w:marLeft w:val="0"/>
      <w:marRight w:val="0"/>
      <w:marTop w:val="0"/>
      <w:marBottom w:val="0"/>
      <w:divBdr>
        <w:top w:val="none" w:sz="0" w:space="0" w:color="auto"/>
        <w:left w:val="none" w:sz="0" w:space="0" w:color="auto"/>
        <w:bottom w:val="none" w:sz="0" w:space="0" w:color="auto"/>
        <w:right w:val="none" w:sz="0" w:space="0" w:color="auto"/>
      </w:divBdr>
    </w:div>
    <w:div w:id="751050389">
      <w:bodyDiv w:val="1"/>
      <w:marLeft w:val="0"/>
      <w:marRight w:val="0"/>
      <w:marTop w:val="0"/>
      <w:marBottom w:val="0"/>
      <w:divBdr>
        <w:top w:val="none" w:sz="0" w:space="0" w:color="auto"/>
        <w:left w:val="none" w:sz="0" w:space="0" w:color="auto"/>
        <w:bottom w:val="none" w:sz="0" w:space="0" w:color="auto"/>
        <w:right w:val="none" w:sz="0" w:space="0" w:color="auto"/>
      </w:divBdr>
    </w:div>
    <w:div w:id="755900385">
      <w:bodyDiv w:val="1"/>
      <w:marLeft w:val="0"/>
      <w:marRight w:val="0"/>
      <w:marTop w:val="0"/>
      <w:marBottom w:val="0"/>
      <w:divBdr>
        <w:top w:val="none" w:sz="0" w:space="0" w:color="auto"/>
        <w:left w:val="none" w:sz="0" w:space="0" w:color="auto"/>
        <w:bottom w:val="none" w:sz="0" w:space="0" w:color="auto"/>
        <w:right w:val="none" w:sz="0" w:space="0" w:color="auto"/>
      </w:divBdr>
    </w:div>
    <w:div w:id="759837008">
      <w:bodyDiv w:val="1"/>
      <w:marLeft w:val="0"/>
      <w:marRight w:val="0"/>
      <w:marTop w:val="0"/>
      <w:marBottom w:val="0"/>
      <w:divBdr>
        <w:top w:val="none" w:sz="0" w:space="0" w:color="auto"/>
        <w:left w:val="none" w:sz="0" w:space="0" w:color="auto"/>
        <w:bottom w:val="none" w:sz="0" w:space="0" w:color="auto"/>
        <w:right w:val="none" w:sz="0" w:space="0" w:color="auto"/>
      </w:divBdr>
    </w:div>
    <w:div w:id="761032107">
      <w:bodyDiv w:val="1"/>
      <w:marLeft w:val="0"/>
      <w:marRight w:val="0"/>
      <w:marTop w:val="0"/>
      <w:marBottom w:val="0"/>
      <w:divBdr>
        <w:top w:val="none" w:sz="0" w:space="0" w:color="auto"/>
        <w:left w:val="none" w:sz="0" w:space="0" w:color="auto"/>
        <w:bottom w:val="none" w:sz="0" w:space="0" w:color="auto"/>
        <w:right w:val="none" w:sz="0" w:space="0" w:color="auto"/>
      </w:divBdr>
    </w:div>
    <w:div w:id="769396780">
      <w:bodyDiv w:val="1"/>
      <w:marLeft w:val="0"/>
      <w:marRight w:val="0"/>
      <w:marTop w:val="0"/>
      <w:marBottom w:val="0"/>
      <w:divBdr>
        <w:top w:val="none" w:sz="0" w:space="0" w:color="auto"/>
        <w:left w:val="none" w:sz="0" w:space="0" w:color="auto"/>
        <w:bottom w:val="none" w:sz="0" w:space="0" w:color="auto"/>
        <w:right w:val="none" w:sz="0" w:space="0" w:color="auto"/>
      </w:divBdr>
    </w:div>
    <w:div w:id="771585473">
      <w:bodyDiv w:val="1"/>
      <w:marLeft w:val="0"/>
      <w:marRight w:val="0"/>
      <w:marTop w:val="0"/>
      <w:marBottom w:val="0"/>
      <w:divBdr>
        <w:top w:val="none" w:sz="0" w:space="0" w:color="auto"/>
        <w:left w:val="none" w:sz="0" w:space="0" w:color="auto"/>
        <w:bottom w:val="none" w:sz="0" w:space="0" w:color="auto"/>
        <w:right w:val="none" w:sz="0" w:space="0" w:color="auto"/>
      </w:divBdr>
    </w:div>
    <w:div w:id="771702549">
      <w:bodyDiv w:val="1"/>
      <w:marLeft w:val="0"/>
      <w:marRight w:val="0"/>
      <w:marTop w:val="0"/>
      <w:marBottom w:val="0"/>
      <w:divBdr>
        <w:top w:val="none" w:sz="0" w:space="0" w:color="auto"/>
        <w:left w:val="none" w:sz="0" w:space="0" w:color="auto"/>
        <w:bottom w:val="none" w:sz="0" w:space="0" w:color="auto"/>
        <w:right w:val="none" w:sz="0" w:space="0" w:color="auto"/>
      </w:divBdr>
    </w:div>
    <w:div w:id="773980683">
      <w:bodyDiv w:val="1"/>
      <w:marLeft w:val="0"/>
      <w:marRight w:val="0"/>
      <w:marTop w:val="0"/>
      <w:marBottom w:val="0"/>
      <w:divBdr>
        <w:top w:val="none" w:sz="0" w:space="0" w:color="auto"/>
        <w:left w:val="none" w:sz="0" w:space="0" w:color="auto"/>
        <w:bottom w:val="none" w:sz="0" w:space="0" w:color="auto"/>
        <w:right w:val="none" w:sz="0" w:space="0" w:color="auto"/>
      </w:divBdr>
    </w:div>
    <w:div w:id="774520995">
      <w:bodyDiv w:val="1"/>
      <w:marLeft w:val="0"/>
      <w:marRight w:val="0"/>
      <w:marTop w:val="0"/>
      <w:marBottom w:val="0"/>
      <w:divBdr>
        <w:top w:val="none" w:sz="0" w:space="0" w:color="auto"/>
        <w:left w:val="none" w:sz="0" w:space="0" w:color="auto"/>
        <w:bottom w:val="none" w:sz="0" w:space="0" w:color="auto"/>
        <w:right w:val="none" w:sz="0" w:space="0" w:color="auto"/>
      </w:divBdr>
    </w:div>
    <w:div w:id="777262629">
      <w:bodyDiv w:val="1"/>
      <w:marLeft w:val="0"/>
      <w:marRight w:val="0"/>
      <w:marTop w:val="0"/>
      <w:marBottom w:val="0"/>
      <w:divBdr>
        <w:top w:val="none" w:sz="0" w:space="0" w:color="auto"/>
        <w:left w:val="none" w:sz="0" w:space="0" w:color="auto"/>
        <w:bottom w:val="none" w:sz="0" w:space="0" w:color="auto"/>
        <w:right w:val="none" w:sz="0" w:space="0" w:color="auto"/>
      </w:divBdr>
    </w:div>
    <w:div w:id="780762963">
      <w:bodyDiv w:val="1"/>
      <w:marLeft w:val="0"/>
      <w:marRight w:val="0"/>
      <w:marTop w:val="0"/>
      <w:marBottom w:val="0"/>
      <w:divBdr>
        <w:top w:val="none" w:sz="0" w:space="0" w:color="auto"/>
        <w:left w:val="none" w:sz="0" w:space="0" w:color="auto"/>
        <w:bottom w:val="none" w:sz="0" w:space="0" w:color="auto"/>
        <w:right w:val="none" w:sz="0" w:space="0" w:color="auto"/>
      </w:divBdr>
    </w:div>
    <w:div w:id="781149966">
      <w:bodyDiv w:val="1"/>
      <w:marLeft w:val="0"/>
      <w:marRight w:val="0"/>
      <w:marTop w:val="0"/>
      <w:marBottom w:val="0"/>
      <w:divBdr>
        <w:top w:val="none" w:sz="0" w:space="0" w:color="auto"/>
        <w:left w:val="none" w:sz="0" w:space="0" w:color="auto"/>
        <w:bottom w:val="none" w:sz="0" w:space="0" w:color="auto"/>
        <w:right w:val="none" w:sz="0" w:space="0" w:color="auto"/>
      </w:divBdr>
    </w:div>
    <w:div w:id="781613365">
      <w:bodyDiv w:val="1"/>
      <w:marLeft w:val="0"/>
      <w:marRight w:val="0"/>
      <w:marTop w:val="0"/>
      <w:marBottom w:val="0"/>
      <w:divBdr>
        <w:top w:val="none" w:sz="0" w:space="0" w:color="auto"/>
        <w:left w:val="none" w:sz="0" w:space="0" w:color="auto"/>
        <w:bottom w:val="none" w:sz="0" w:space="0" w:color="auto"/>
        <w:right w:val="none" w:sz="0" w:space="0" w:color="auto"/>
      </w:divBdr>
    </w:div>
    <w:div w:id="782654489">
      <w:bodyDiv w:val="1"/>
      <w:marLeft w:val="0"/>
      <w:marRight w:val="0"/>
      <w:marTop w:val="0"/>
      <w:marBottom w:val="0"/>
      <w:divBdr>
        <w:top w:val="none" w:sz="0" w:space="0" w:color="auto"/>
        <w:left w:val="none" w:sz="0" w:space="0" w:color="auto"/>
        <w:bottom w:val="none" w:sz="0" w:space="0" w:color="auto"/>
        <w:right w:val="none" w:sz="0" w:space="0" w:color="auto"/>
      </w:divBdr>
    </w:div>
    <w:div w:id="785779689">
      <w:bodyDiv w:val="1"/>
      <w:marLeft w:val="0"/>
      <w:marRight w:val="0"/>
      <w:marTop w:val="0"/>
      <w:marBottom w:val="0"/>
      <w:divBdr>
        <w:top w:val="none" w:sz="0" w:space="0" w:color="auto"/>
        <w:left w:val="none" w:sz="0" w:space="0" w:color="auto"/>
        <w:bottom w:val="none" w:sz="0" w:space="0" w:color="auto"/>
        <w:right w:val="none" w:sz="0" w:space="0" w:color="auto"/>
      </w:divBdr>
    </w:div>
    <w:div w:id="786122508">
      <w:bodyDiv w:val="1"/>
      <w:marLeft w:val="0"/>
      <w:marRight w:val="0"/>
      <w:marTop w:val="0"/>
      <w:marBottom w:val="0"/>
      <w:divBdr>
        <w:top w:val="none" w:sz="0" w:space="0" w:color="auto"/>
        <w:left w:val="none" w:sz="0" w:space="0" w:color="auto"/>
        <w:bottom w:val="none" w:sz="0" w:space="0" w:color="auto"/>
        <w:right w:val="none" w:sz="0" w:space="0" w:color="auto"/>
      </w:divBdr>
    </w:div>
    <w:div w:id="789058482">
      <w:bodyDiv w:val="1"/>
      <w:marLeft w:val="0"/>
      <w:marRight w:val="0"/>
      <w:marTop w:val="0"/>
      <w:marBottom w:val="0"/>
      <w:divBdr>
        <w:top w:val="none" w:sz="0" w:space="0" w:color="auto"/>
        <w:left w:val="none" w:sz="0" w:space="0" w:color="auto"/>
        <w:bottom w:val="none" w:sz="0" w:space="0" w:color="auto"/>
        <w:right w:val="none" w:sz="0" w:space="0" w:color="auto"/>
      </w:divBdr>
    </w:div>
    <w:div w:id="791560697">
      <w:bodyDiv w:val="1"/>
      <w:marLeft w:val="0"/>
      <w:marRight w:val="0"/>
      <w:marTop w:val="0"/>
      <w:marBottom w:val="0"/>
      <w:divBdr>
        <w:top w:val="none" w:sz="0" w:space="0" w:color="auto"/>
        <w:left w:val="none" w:sz="0" w:space="0" w:color="auto"/>
        <w:bottom w:val="none" w:sz="0" w:space="0" w:color="auto"/>
        <w:right w:val="none" w:sz="0" w:space="0" w:color="auto"/>
      </w:divBdr>
    </w:div>
    <w:div w:id="798063208">
      <w:bodyDiv w:val="1"/>
      <w:marLeft w:val="0"/>
      <w:marRight w:val="0"/>
      <w:marTop w:val="0"/>
      <w:marBottom w:val="0"/>
      <w:divBdr>
        <w:top w:val="none" w:sz="0" w:space="0" w:color="auto"/>
        <w:left w:val="none" w:sz="0" w:space="0" w:color="auto"/>
        <w:bottom w:val="none" w:sz="0" w:space="0" w:color="auto"/>
        <w:right w:val="none" w:sz="0" w:space="0" w:color="auto"/>
      </w:divBdr>
    </w:div>
    <w:div w:id="800608209">
      <w:bodyDiv w:val="1"/>
      <w:marLeft w:val="0"/>
      <w:marRight w:val="0"/>
      <w:marTop w:val="0"/>
      <w:marBottom w:val="0"/>
      <w:divBdr>
        <w:top w:val="none" w:sz="0" w:space="0" w:color="auto"/>
        <w:left w:val="none" w:sz="0" w:space="0" w:color="auto"/>
        <w:bottom w:val="none" w:sz="0" w:space="0" w:color="auto"/>
        <w:right w:val="none" w:sz="0" w:space="0" w:color="auto"/>
      </w:divBdr>
    </w:div>
    <w:div w:id="803621171">
      <w:bodyDiv w:val="1"/>
      <w:marLeft w:val="0"/>
      <w:marRight w:val="0"/>
      <w:marTop w:val="0"/>
      <w:marBottom w:val="0"/>
      <w:divBdr>
        <w:top w:val="none" w:sz="0" w:space="0" w:color="auto"/>
        <w:left w:val="none" w:sz="0" w:space="0" w:color="auto"/>
        <w:bottom w:val="none" w:sz="0" w:space="0" w:color="auto"/>
        <w:right w:val="none" w:sz="0" w:space="0" w:color="auto"/>
      </w:divBdr>
    </w:div>
    <w:div w:id="805241899">
      <w:bodyDiv w:val="1"/>
      <w:marLeft w:val="0"/>
      <w:marRight w:val="0"/>
      <w:marTop w:val="0"/>
      <w:marBottom w:val="0"/>
      <w:divBdr>
        <w:top w:val="none" w:sz="0" w:space="0" w:color="auto"/>
        <w:left w:val="none" w:sz="0" w:space="0" w:color="auto"/>
        <w:bottom w:val="none" w:sz="0" w:space="0" w:color="auto"/>
        <w:right w:val="none" w:sz="0" w:space="0" w:color="auto"/>
      </w:divBdr>
    </w:div>
    <w:div w:id="805666635">
      <w:bodyDiv w:val="1"/>
      <w:marLeft w:val="0"/>
      <w:marRight w:val="0"/>
      <w:marTop w:val="0"/>
      <w:marBottom w:val="0"/>
      <w:divBdr>
        <w:top w:val="none" w:sz="0" w:space="0" w:color="auto"/>
        <w:left w:val="none" w:sz="0" w:space="0" w:color="auto"/>
        <w:bottom w:val="none" w:sz="0" w:space="0" w:color="auto"/>
        <w:right w:val="none" w:sz="0" w:space="0" w:color="auto"/>
      </w:divBdr>
    </w:div>
    <w:div w:id="810826397">
      <w:bodyDiv w:val="1"/>
      <w:marLeft w:val="0"/>
      <w:marRight w:val="0"/>
      <w:marTop w:val="0"/>
      <w:marBottom w:val="0"/>
      <w:divBdr>
        <w:top w:val="none" w:sz="0" w:space="0" w:color="auto"/>
        <w:left w:val="none" w:sz="0" w:space="0" w:color="auto"/>
        <w:bottom w:val="none" w:sz="0" w:space="0" w:color="auto"/>
        <w:right w:val="none" w:sz="0" w:space="0" w:color="auto"/>
      </w:divBdr>
    </w:div>
    <w:div w:id="819615512">
      <w:bodyDiv w:val="1"/>
      <w:marLeft w:val="0"/>
      <w:marRight w:val="0"/>
      <w:marTop w:val="0"/>
      <w:marBottom w:val="0"/>
      <w:divBdr>
        <w:top w:val="none" w:sz="0" w:space="0" w:color="auto"/>
        <w:left w:val="none" w:sz="0" w:space="0" w:color="auto"/>
        <w:bottom w:val="none" w:sz="0" w:space="0" w:color="auto"/>
        <w:right w:val="none" w:sz="0" w:space="0" w:color="auto"/>
      </w:divBdr>
    </w:div>
    <w:div w:id="825895729">
      <w:bodyDiv w:val="1"/>
      <w:marLeft w:val="0"/>
      <w:marRight w:val="0"/>
      <w:marTop w:val="0"/>
      <w:marBottom w:val="0"/>
      <w:divBdr>
        <w:top w:val="none" w:sz="0" w:space="0" w:color="auto"/>
        <w:left w:val="none" w:sz="0" w:space="0" w:color="auto"/>
        <w:bottom w:val="none" w:sz="0" w:space="0" w:color="auto"/>
        <w:right w:val="none" w:sz="0" w:space="0" w:color="auto"/>
      </w:divBdr>
    </w:div>
    <w:div w:id="827601578">
      <w:bodyDiv w:val="1"/>
      <w:marLeft w:val="0"/>
      <w:marRight w:val="0"/>
      <w:marTop w:val="0"/>
      <w:marBottom w:val="0"/>
      <w:divBdr>
        <w:top w:val="none" w:sz="0" w:space="0" w:color="auto"/>
        <w:left w:val="none" w:sz="0" w:space="0" w:color="auto"/>
        <w:bottom w:val="none" w:sz="0" w:space="0" w:color="auto"/>
        <w:right w:val="none" w:sz="0" w:space="0" w:color="auto"/>
      </w:divBdr>
    </w:div>
    <w:div w:id="831410522">
      <w:bodyDiv w:val="1"/>
      <w:marLeft w:val="0"/>
      <w:marRight w:val="0"/>
      <w:marTop w:val="0"/>
      <w:marBottom w:val="0"/>
      <w:divBdr>
        <w:top w:val="none" w:sz="0" w:space="0" w:color="auto"/>
        <w:left w:val="none" w:sz="0" w:space="0" w:color="auto"/>
        <w:bottom w:val="none" w:sz="0" w:space="0" w:color="auto"/>
        <w:right w:val="none" w:sz="0" w:space="0" w:color="auto"/>
      </w:divBdr>
      <w:divsChild>
        <w:div w:id="1961033973">
          <w:marLeft w:val="0"/>
          <w:marRight w:val="0"/>
          <w:marTop w:val="0"/>
          <w:marBottom w:val="0"/>
          <w:divBdr>
            <w:top w:val="none" w:sz="0" w:space="0" w:color="auto"/>
            <w:left w:val="none" w:sz="0" w:space="0" w:color="auto"/>
            <w:bottom w:val="none" w:sz="0" w:space="0" w:color="auto"/>
            <w:right w:val="none" w:sz="0" w:space="0" w:color="auto"/>
          </w:divBdr>
        </w:div>
      </w:divsChild>
    </w:div>
    <w:div w:id="837185938">
      <w:bodyDiv w:val="1"/>
      <w:marLeft w:val="0"/>
      <w:marRight w:val="0"/>
      <w:marTop w:val="0"/>
      <w:marBottom w:val="0"/>
      <w:divBdr>
        <w:top w:val="none" w:sz="0" w:space="0" w:color="auto"/>
        <w:left w:val="none" w:sz="0" w:space="0" w:color="auto"/>
        <w:bottom w:val="none" w:sz="0" w:space="0" w:color="auto"/>
        <w:right w:val="none" w:sz="0" w:space="0" w:color="auto"/>
      </w:divBdr>
    </w:div>
    <w:div w:id="841548256">
      <w:bodyDiv w:val="1"/>
      <w:marLeft w:val="0"/>
      <w:marRight w:val="0"/>
      <w:marTop w:val="0"/>
      <w:marBottom w:val="0"/>
      <w:divBdr>
        <w:top w:val="none" w:sz="0" w:space="0" w:color="auto"/>
        <w:left w:val="none" w:sz="0" w:space="0" w:color="auto"/>
        <w:bottom w:val="none" w:sz="0" w:space="0" w:color="auto"/>
        <w:right w:val="none" w:sz="0" w:space="0" w:color="auto"/>
      </w:divBdr>
    </w:div>
    <w:div w:id="848712681">
      <w:bodyDiv w:val="1"/>
      <w:marLeft w:val="0"/>
      <w:marRight w:val="0"/>
      <w:marTop w:val="0"/>
      <w:marBottom w:val="0"/>
      <w:divBdr>
        <w:top w:val="none" w:sz="0" w:space="0" w:color="auto"/>
        <w:left w:val="none" w:sz="0" w:space="0" w:color="auto"/>
        <w:bottom w:val="none" w:sz="0" w:space="0" w:color="auto"/>
        <w:right w:val="none" w:sz="0" w:space="0" w:color="auto"/>
      </w:divBdr>
    </w:div>
    <w:div w:id="856651488">
      <w:bodyDiv w:val="1"/>
      <w:marLeft w:val="0"/>
      <w:marRight w:val="0"/>
      <w:marTop w:val="0"/>
      <w:marBottom w:val="0"/>
      <w:divBdr>
        <w:top w:val="none" w:sz="0" w:space="0" w:color="auto"/>
        <w:left w:val="none" w:sz="0" w:space="0" w:color="auto"/>
        <w:bottom w:val="none" w:sz="0" w:space="0" w:color="auto"/>
        <w:right w:val="none" w:sz="0" w:space="0" w:color="auto"/>
      </w:divBdr>
    </w:div>
    <w:div w:id="859121788">
      <w:bodyDiv w:val="1"/>
      <w:marLeft w:val="0"/>
      <w:marRight w:val="0"/>
      <w:marTop w:val="0"/>
      <w:marBottom w:val="0"/>
      <w:divBdr>
        <w:top w:val="none" w:sz="0" w:space="0" w:color="auto"/>
        <w:left w:val="none" w:sz="0" w:space="0" w:color="auto"/>
        <w:bottom w:val="none" w:sz="0" w:space="0" w:color="auto"/>
        <w:right w:val="none" w:sz="0" w:space="0" w:color="auto"/>
      </w:divBdr>
    </w:div>
    <w:div w:id="874541017">
      <w:bodyDiv w:val="1"/>
      <w:marLeft w:val="0"/>
      <w:marRight w:val="0"/>
      <w:marTop w:val="0"/>
      <w:marBottom w:val="0"/>
      <w:divBdr>
        <w:top w:val="none" w:sz="0" w:space="0" w:color="auto"/>
        <w:left w:val="none" w:sz="0" w:space="0" w:color="auto"/>
        <w:bottom w:val="none" w:sz="0" w:space="0" w:color="auto"/>
        <w:right w:val="none" w:sz="0" w:space="0" w:color="auto"/>
      </w:divBdr>
    </w:div>
    <w:div w:id="875895143">
      <w:bodyDiv w:val="1"/>
      <w:marLeft w:val="0"/>
      <w:marRight w:val="0"/>
      <w:marTop w:val="0"/>
      <w:marBottom w:val="0"/>
      <w:divBdr>
        <w:top w:val="none" w:sz="0" w:space="0" w:color="auto"/>
        <w:left w:val="none" w:sz="0" w:space="0" w:color="auto"/>
        <w:bottom w:val="none" w:sz="0" w:space="0" w:color="auto"/>
        <w:right w:val="none" w:sz="0" w:space="0" w:color="auto"/>
      </w:divBdr>
    </w:div>
    <w:div w:id="879708753">
      <w:bodyDiv w:val="1"/>
      <w:marLeft w:val="0"/>
      <w:marRight w:val="0"/>
      <w:marTop w:val="0"/>
      <w:marBottom w:val="0"/>
      <w:divBdr>
        <w:top w:val="none" w:sz="0" w:space="0" w:color="auto"/>
        <w:left w:val="none" w:sz="0" w:space="0" w:color="auto"/>
        <w:bottom w:val="none" w:sz="0" w:space="0" w:color="auto"/>
        <w:right w:val="none" w:sz="0" w:space="0" w:color="auto"/>
      </w:divBdr>
      <w:divsChild>
        <w:div w:id="87428759">
          <w:marLeft w:val="0"/>
          <w:marRight w:val="0"/>
          <w:marTop w:val="0"/>
          <w:marBottom w:val="0"/>
          <w:divBdr>
            <w:top w:val="none" w:sz="0" w:space="0" w:color="auto"/>
            <w:left w:val="none" w:sz="0" w:space="0" w:color="auto"/>
            <w:bottom w:val="none" w:sz="0" w:space="0" w:color="auto"/>
            <w:right w:val="none" w:sz="0" w:space="0" w:color="auto"/>
          </w:divBdr>
        </w:div>
        <w:div w:id="1370372007">
          <w:marLeft w:val="0"/>
          <w:marRight w:val="0"/>
          <w:marTop w:val="0"/>
          <w:marBottom w:val="0"/>
          <w:divBdr>
            <w:top w:val="none" w:sz="0" w:space="0" w:color="auto"/>
            <w:left w:val="none" w:sz="0" w:space="0" w:color="auto"/>
            <w:bottom w:val="none" w:sz="0" w:space="0" w:color="auto"/>
            <w:right w:val="none" w:sz="0" w:space="0" w:color="auto"/>
          </w:divBdr>
        </w:div>
      </w:divsChild>
    </w:div>
    <w:div w:id="882134788">
      <w:bodyDiv w:val="1"/>
      <w:marLeft w:val="0"/>
      <w:marRight w:val="0"/>
      <w:marTop w:val="0"/>
      <w:marBottom w:val="0"/>
      <w:divBdr>
        <w:top w:val="none" w:sz="0" w:space="0" w:color="auto"/>
        <w:left w:val="none" w:sz="0" w:space="0" w:color="auto"/>
        <w:bottom w:val="none" w:sz="0" w:space="0" w:color="auto"/>
        <w:right w:val="none" w:sz="0" w:space="0" w:color="auto"/>
      </w:divBdr>
    </w:div>
    <w:div w:id="897397046">
      <w:bodyDiv w:val="1"/>
      <w:marLeft w:val="0"/>
      <w:marRight w:val="0"/>
      <w:marTop w:val="0"/>
      <w:marBottom w:val="0"/>
      <w:divBdr>
        <w:top w:val="none" w:sz="0" w:space="0" w:color="auto"/>
        <w:left w:val="none" w:sz="0" w:space="0" w:color="auto"/>
        <w:bottom w:val="none" w:sz="0" w:space="0" w:color="auto"/>
        <w:right w:val="none" w:sz="0" w:space="0" w:color="auto"/>
      </w:divBdr>
    </w:div>
    <w:div w:id="899629752">
      <w:bodyDiv w:val="1"/>
      <w:marLeft w:val="0"/>
      <w:marRight w:val="0"/>
      <w:marTop w:val="0"/>
      <w:marBottom w:val="0"/>
      <w:divBdr>
        <w:top w:val="none" w:sz="0" w:space="0" w:color="auto"/>
        <w:left w:val="none" w:sz="0" w:space="0" w:color="auto"/>
        <w:bottom w:val="none" w:sz="0" w:space="0" w:color="auto"/>
        <w:right w:val="none" w:sz="0" w:space="0" w:color="auto"/>
      </w:divBdr>
    </w:div>
    <w:div w:id="919025634">
      <w:bodyDiv w:val="1"/>
      <w:marLeft w:val="0"/>
      <w:marRight w:val="0"/>
      <w:marTop w:val="0"/>
      <w:marBottom w:val="0"/>
      <w:divBdr>
        <w:top w:val="none" w:sz="0" w:space="0" w:color="auto"/>
        <w:left w:val="none" w:sz="0" w:space="0" w:color="auto"/>
        <w:bottom w:val="none" w:sz="0" w:space="0" w:color="auto"/>
        <w:right w:val="none" w:sz="0" w:space="0" w:color="auto"/>
      </w:divBdr>
      <w:divsChild>
        <w:div w:id="173812642">
          <w:marLeft w:val="0"/>
          <w:marRight w:val="0"/>
          <w:marTop w:val="0"/>
          <w:marBottom w:val="0"/>
          <w:divBdr>
            <w:top w:val="none" w:sz="0" w:space="0" w:color="auto"/>
            <w:left w:val="none" w:sz="0" w:space="0" w:color="auto"/>
            <w:bottom w:val="none" w:sz="0" w:space="0" w:color="auto"/>
            <w:right w:val="none" w:sz="0" w:space="0" w:color="auto"/>
          </w:divBdr>
        </w:div>
      </w:divsChild>
    </w:div>
    <w:div w:id="920681726">
      <w:bodyDiv w:val="1"/>
      <w:marLeft w:val="0"/>
      <w:marRight w:val="0"/>
      <w:marTop w:val="0"/>
      <w:marBottom w:val="0"/>
      <w:divBdr>
        <w:top w:val="none" w:sz="0" w:space="0" w:color="auto"/>
        <w:left w:val="none" w:sz="0" w:space="0" w:color="auto"/>
        <w:bottom w:val="none" w:sz="0" w:space="0" w:color="auto"/>
        <w:right w:val="none" w:sz="0" w:space="0" w:color="auto"/>
      </w:divBdr>
      <w:divsChild>
        <w:div w:id="817577309">
          <w:marLeft w:val="0"/>
          <w:marRight w:val="0"/>
          <w:marTop w:val="0"/>
          <w:marBottom w:val="0"/>
          <w:divBdr>
            <w:top w:val="none" w:sz="0" w:space="0" w:color="auto"/>
            <w:left w:val="none" w:sz="0" w:space="0" w:color="auto"/>
            <w:bottom w:val="none" w:sz="0" w:space="0" w:color="auto"/>
            <w:right w:val="none" w:sz="0" w:space="0" w:color="auto"/>
          </w:divBdr>
          <w:divsChild>
            <w:div w:id="12330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2047">
      <w:bodyDiv w:val="1"/>
      <w:marLeft w:val="0"/>
      <w:marRight w:val="0"/>
      <w:marTop w:val="0"/>
      <w:marBottom w:val="0"/>
      <w:divBdr>
        <w:top w:val="none" w:sz="0" w:space="0" w:color="auto"/>
        <w:left w:val="none" w:sz="0" w:space="0" w:color="auto"/>
        <w:bottom w:val="none" w:sz="0" w:space="0" w:color="auto"/>
        <w:right w:val="none" w:sz="0" w:space="0" w:color="auto"/>
      </w:divBdr>
    </w:div>
    <w:div w:id="936642470">
      <w:bodyDiv w:val="1"/>
      <w:marLeft w:val="0"/>
      <w:marRight w:val="0"/>
      <w:marTop w:val="0"/>
      <w:marBottom w:val="0"/>
      <w:divBdr>
        <w:top w:val="none" w:sz="0" w:space="0" w:color="auto"/>
        <w:left w:val="none" w:sz="0" w:space="0" w:color="auto"/>
        <w:bottom w:val="none" w:sz="0" w:space="0" w:color="auto"/>
        <w:right w:val="none" w:sz="0" w:space="0" w:color="auto"/>
      </w:divBdr>
    </w:div>
    <w:div w:id="939484999">
      <w:bodyDiv w:val="1"/>
      <w:marLeft w:val="0"/>
      <w:marRight w:val="0"/>
      <w:marTop w:val="0"/>
      <w:marBottom w:val="0"/>
      <w:divBdr>
        <w:top w:val="none" w:sz="0" w:space="0" w:color="auto"/>
        <w:left w:val="none" w:sz="0" w:space="0" w:color="auto"/>
        <w:bottom w:val="none" w:sz="0" w:space="0" w:color="auto"/>
        <w:right w:val="none" w:sz="0" w:space="0" w:color="auto"/>
      </w:divBdr>
    </w:div>
    <w:div w:id="951327226">
      <w:bodyDiv w:val="1"/>
      <w:marLeft w:val="0"/>
      <w:marRight w:val="0"/>
      <w:marTop w:val="0"/>
      <w:marBottom w:val="0"/>
      <w:divBdr>
        <w:top w:val="none" w:sz="0" w:space="0" w:color="auto"/>
        <w:left w:val="none" w:sz="0" w:space="0" w:color="auto"/>
        <w:bottom w:val="none" w:sz="0" w:space="0" w:color="auto"/>
        <w:right w:val="none" w:sz="0" w:space="0" w:color="auto"/>
      </w:divBdr>
    </w:div>
    <w:div w:id="951549710">
      <w:bodyDiv w:val="1"/>
      <w:marLeft w:val="0"/>
      <w:marRight w:val="0"/>
      <w:marTop w:val="0"/>
      <w:marBottom w:val="0"/>
      <w:divBdr>
        <w:top w:val="none" w:sz="0" w:space="0" w:color="auto"/>
        <w:left w:val="none" w:sz="0" w:space="0" w:color="auto"/>
        <w:bottom w:val="none" w:sz="0" w:space="0" w:color="auto"/>
        <w:right w:val="none" w:sz="0" w:space="0" w:color="auto"/>
      </w:divBdr>
    </w:div>
    <w:div w:id="951978458">
      <w:bodyDiv w:val="1"/>
      <w:marLeft w:val="0"/>
      <w:marRight w:val="0"/>
      <w:marTop w:val="0"/>
      <w:marBottom w:val="0"/>
      <w:divBdr>
        <w:top w:val="none" w:sz="0" w:space="0" w:color="auto"/>
        <w:left w:val="none" w:sz="0" w:space="0" w:color="auto"/>
        <w:bottom w:val="none" w:sz="0" w:space="0" w:color="auto"/>
        <w:right w:val="none" w:sz="0" w:space="0" w:color="auto"/>
      </w:divBdr>
    </w:div>
    <w:div w:id="954361153">
      <w:bodyDiv w:val="1"/>
      <w:marLeft w:val="0"/>
      <w:marRight w:val="0"/>
      <w:marTop w:val="0"/>
      <w:marBottom w:val="0"/>
      <w:divBdr>
        <w:top w:val="none" w:sz="0" w:space="0" w:color="auto"/>
        <w:left w:val="none" w:sz="0" w:space="0" w:color="auto"/>
        <w:bottom w:val="none" w:sz="0" w:space="0" w:color="auto"/>
        <w:right w:val="none" w:sz="0" w:space="0" w:color="auto"/>
      </w:divBdr>
    </w:div>
    <w:div w:id="959803932">
      <w:bodyDiv w:val="1"/>
      <w:marLeft w:val="0"/>
      <w:marRight w:val="0"/>
      <w:marTop w:val="0"/>
      <w:marBottom w:val="0"/>
      <w:divBdr>
        <w:top w:val="none" w:sz="0" w:space="0" w:color="auto"/>
        <w:left w:val="none" w:sz="0" w:space="0" w:color="auto"/>
        <w:bottom w:val="none" w:sz="0" w:space="0" w:color="auto"/>
        <w:right w:val="none" w:sz="0" w:space="0" w:color="auto"/>
      </w:divBdr>
    </w:div>
    <w:div w:id="965233358">
      <w:bodyDiv w:val="1"/>
      <w:marLeft w:val="0"/>
      <w:marRight w:val="0"/>
      <w:marTop w:val="0"/>
      <w:marBottom w:val="0"/>
      <w:divBdr>
        <w:top w:val="none" w:sz="0" w:space="0" w:color="auto"/>
        <w:left w:val="none" w:sz="0" w:space="0" w:color="auto"/>
        <w:bottom w:val="none" w:sz="0" w:space="0" w:color="auto"/>
        <w:right w:val="none" w:sz="0" w:space="0" w:color="auto"/>
      </w:divBdr>
    </w:div>
    <w:div w:id="966396328">
      <w:bodyDiv w:val="1"/>
      <w:marLeft w:val="0"/>
      <w:marRight w:val="0"/>
      <w:marTop w:val="0"/>
      <w:marBottom w:val="0"/>
      <w:divBdr>
        <w:top w:val="none" w:sz="0" w:space="0" w:color="auto"/>
        <w:left w:val="none" w:sz="0" w:space="0" w:color="auto"/>
        <w:bottom w:val="none" w:sz="0" w:space="0" w:color="auto"/>
        <w:right w:val="none" w:sz="0" w:space="0" w:color="auto"/>
      </w:divBdr>
    </w:div>
    <w:div w:id="968974510">
      <w:bodyDiv w:val="1"/>
      <w:marLeft w:val="0"/>
      <w:marRight w:val="0"/>
      <w:marTop w:val="0"/>
      <w:marBottom w:val="0"/>
      <w:divBdr>
        <w:top w:val="none" w:sz="0" w:space="0" w:color="auto"/>
        <w:left w:val="none" w:sz="0" w:space="0" w:color="auto"/>
        <w:bottom w:val="none" w:sz="0" w:space="0" w:color="auto"/>
        <w:right w:val="none" w:sz="0" w:space="0" w:color="auto"/>
      </w:divBdr>
    </w:div>
    <w:div w:id="971322921">
      <w:bodyDiv w:val="1"/>
      <w:marLeft w:val="0"/>
      <w:marRight w:val="0"/>
      <w:marTop w:val="0"/>
      <w:marBottom w:val="0"/>
      <w:divBdr>
        <w:top w:val="none" w:sz="0" w:space="0" w:color="auto"/>
        <w:left w:val="none" w:sz="0" w:space="0" w:color="auto"/>
        <w:bottom w:val="none" w:sz="0" w:space="0" w:color="auto"/>
        <w:right w:val="none" w:sz="0" w:space="0" w:color="auto"/>
      </w:divBdr>
    </w:div>
    <w:div w:id="974599061">
      <w:bodyDiv w:val="1"/>
      <w:marLeft w:val="0"/>
      <w:marRight w:val="0"/>
      <w:marTop w:val="0"/>
      <w:marBottom w:val="0"/>
      <w:divBdr>
        <w:top w:val="none" w:sz="0" w:space="0" w:color="auto"/>
        <w:left w:val="none" w:sz="0" w:space="0" w:color="auto"/>
        <w:bottom w:val="none" w:sz="0" w:space="0" w:color="auto"/>
        <w:right w:val="none" w:sz="0" w:space="0" w:color="auto"/>
      </w:divBdr>
    </w:div>
    <w:div w:id="975532096">
      <w:bodyDiv w:val="1"/>
      <w:marLeft w:val="0"/>
      <w:marRight w:val="0"/>
      <w:marTop w:val="0"/>
      <w:marBottom w:val="0"/>
      <w:divBdr>
        <w:top w:val="none" w:sz="0" w:space="0" w:color="auto"/>
        <w:left w:val="none" w:sz="0" w:space="0" w:color="auto"/>
        <w:bottom w:val="none" w:sz="0" w:space="0" w:color="auto"/>
        <w:right w:val="none" w:sz="0" w:space="0" w:color="auto"/>
      </w:divBdr>
    </w:div>
    <w:div w:id="976227746">
      <w:bodyDiv w:val="1"/>
      <w:marLeft w:val="0"/>
      <w:marRight w:val="0"/>
      <w:marTop w:val="0"/>
      <w:marBottom w:val="0"/>
      <w:divBdr>
        <w:top w:val="none" w:sz="0" w:space="0" w:color="auto"/>
        <w:left w:val="none" w:sz="0" w:space="0" w:color="auto"/>
        <w:bottom w:val="none" w:sz="0" w:space="0" w:color="auto"/>
        <w:right w:val="none" w:sz="0" w:space="0" w:color="auto"/>
      </w:divBdr>
    </w:div>
    <w:div w:id="985669283">
      <w:bodyDiv w:val="1"/>
      <w:marLeft w:val="0"/>
      <w:marRight w:val="0"/>
      <w:marTop w:val="0"/>
      <w:marBottom w:val="0"/>
      <w:divBdr>
        <w:top w:val="none" w:sz="0" w:space="0" w:color="auto"/>
        <w:left w:val="none" w:sz="0" w:space="0" w:color="auto"/>
        <w:bottom w:val="none" w:sz="0" w:space="0" w:color="auto"/>
        <w:right w:val="none" w:sz="0" w:space="0" w:color="auto"/>
      </w:divBdr>
    </w:div>
    <w:div w:id="992686728">
      <w:bodyDiv w:val="1"/>
      <w:marLeft w:val="0"/>
      <w:marRight w:val="0"/>
      <w:marTop w:val="0"/>
      <w:marBottom w:val="0"/>
      <w:divBdr>
        <w:top w:val="none" w:sz="0" w:space="0" w:color="auto"/>
        <w:left w:val="none" w:sz="0" w:space="0" w:color="auto"/>
        <w:bottom w:val="none" w:sz="0" w:space="0" w:color="auto"/>
        <w:right w:val="none" w:sz="0" w:space="0" w:color="auto"/>
      </w:divBdr>
    </w:div>
    <w:div w:id="997807310">
      <w:bodyDiv w:val="1"/>
      <w:marLeft w:val="0"/>
      <w:marRight w:val="0"/>
      <w:marTop w:val="0"/>
      <w:marBottom w:val="0"/>
      <w:divBdr>
        <w:top w:val="none" w:sz="0" w:space="0" w:color="auto"/>
        <w:left w:val="none" w:sz="0" w:space="0" w:color="auto"/>
        <w:bottom w:val="none" w:sz="0" w:space="0" w:color="auto"/>
        <w:right w:val="none" w:sz="0" w:space="0" w:color="auto"/>
      </w:divBdr>
    </w:div>
    <w:div w:id="998310731">
      <w:bodyDiv w:val="1"/>
      <w:marLeft w:val="0"/>
      <w:marRight w:val="0"/>
      <w:marTop w:val="0"/>
      <w:marBottom w:val="0"/>
      <w:divBdr>
        <w:top w:val="none" w:sz="0" w:space="0" w:color="auto"/>
        <w:left w:val="none" w:sz="0" w:space="0" w:color="auto"/>
        <w:bottom w:val="none" w:sz="0" w:space="0" w:color="auto"/>
        <w:right w:val="none" w:sz="0" w:space="0" w:color="auto"/>
      </w:divBdr>
    </w:div>
    <w:div w:id="1001010024">
      <w:bodyDiv w:val="1"/>
      <w:marLeft w:val="0"/>
      <w:marRight w:val="0"/>
      <w:marTop w:val="0"/>
      <w:marBottom w:val="0"/>
      <w:divBdr>
        <w:top w:val="none" w:sz="0" w:space="0" w:color="auto"/>
        <w:left w:val="none" w:sz="0" w:space="0" w:color="auto"/>
        <w:bottom w:val="none" w:sz="0" w:space="0" w:color="auto"/>
        <w:right w:val="none" w:sz="0" w:space="0" w:color="auto"/>
      </w:divBdr>
    </w:div>
    <w:div w:id="1002470084">
      <w:bodyDiv w:val="1"/>
      <w:marLeft w:val="0"/>
      <w:marRight w:val="0"/>
      <w:marTop w:val="0"/>
      <w:marBottom w:val="0"/>
      <w:divBdr>
        <w:top w:val="none" w:sz="0" w:space="0" w:color="auto"/>
        <w:left w:val="none" w:sz="0" w:space="0" w:color="auto"/>
        <w:bottom w:val="none" w:sz="0" w:space="0" w:color="auto"/>
        <w:right w:val="none" w:sz="0" w:space="0" w:color="auto"/>
      </w:divBdr>
    </w:div>
    <w:div w:id="1008286610">
      <w:bodyDiv w:val="1"/>
      <w:marLeft w:val="0"/>
      <w:marRight w:val="0"/>
      <w:marTop w:val="0"/>
      <w:marBottom w:val="0"/>
      <w:divBdr>
        <w:top w:val="none" w:sz="0" w:space="0" w:color="auto"/>
        <w:left w:val="none" w:sz="0" w:space="0" w:color="auto"/>
        <w:bottom w:val="none" w:sz="0" w:space="0" w:color="auto"/>
        <w:right w:val="none" w:sz="0" w:space="0" w:color="auto"/>
      </w:divBdr>
      <w:divsChild>
        <w:div w:id="414791378">
          <w:marLeft w:val="0"/>
          <w:marRight w:val="0"/>
          <w:marTop w:val="0"/>
          <w:marBottom w:val="0"/>
          <w:divBdr>
            <w:top w:val="none" w:sz="0" w:space="0" w:color="auto"/>
            <w:left w:val="none" w:sz="0" w:space="0" w:color="auto"/>
            <w:bottom w:val="none" w:sz="0" w:space="0" w:color="auto"/>
            <w:right w:val="none" w:sz="0" w:space="0" w:color="auto"/>
          </w:divBdr>
        </w:div>
      </w:divsChild>
    </w:div>
    <w:div w:id="1016886061">
      <w:bodyDiv w:val="1"/>
      <w:marLeft w:val="0"/>
      <w:marRight w:val="0"/>
      <w:marTop w:val="0"/>
      <w:marBottom w:val="0"/>
      <w:divBdr>
        <w:top w:val="none" w:sz="0" w:space="0" w:color="auto"/>
        <w:left w:val="none" w:sz="0" w:space="0" w:color="auto"/>
        <w:bottom w:val="none" w:sz="0" w:space="0" w:color="auto"/>
        <w:right w:val="none" w:sz="0" w:space="0" w:color="auto"/>
      </w:divBdr>
    </w:div>
    <w:div w:id="1021006161">
      <w:bodyDiv w:val="1"/>
      <w:marLeft w:val="0"/>
      <w:marRight w:val="0"/>
      <w:marTop w:val="0"/>
      <w:marBottom w:val="0"/>
      <w:divBdr>
        <w:top w:val="none" w:sz="0" w:space="0" w:color="auto"/>
        <w:left w:val="none" w:sz="0" w:space="0" w:color="auto"/>
        <w:bottom w:val="none" w:sz="0" w:space="0" w:color="auto"/>
        <w:right w:val="none" w:sz="0" w:space="0" w:color="auto"/>
      </w:divBdr>
    </w:div>
    <w:div w:id="1028067020">
      <w:bodyDiv w:val="1"/>
      <w:marLeft w:val="0"/>
      <w:marRight w:val="0"/>
      <w:marTop w:val="0"/>
      <w:marBottom w:val="0"/>
      <w:divBdr>
        <w:top w:val="none" w:sz="0" w:space="0" w:color="auto"/>
        <w:left w:val="none" w:sz="0" w:space="0" w:color="auto"/>
        <w:bottom w:val="none" w:sz="0" w:space="0" w:color="auto"/>
        <w:right w:val="none" w:sz="0" w:space="0" w:color="auto"/>
      </w:divBdr>
    </w:div>
    <w:div w:id="1033654735">
      <w:bodyDiv w:val="1"/>
      <w:marLeft w:val="0"/>
      <w:marRight w:val="0"/>
      <w:marTop w:val="0"/>
      <w:marBottom w:val="0"/>
      <w:divBdr>
        <w:top w:val="none" w:sz="0" w:space="0" w:color="auto"/>
        <w:left w:val="none" w:sz="0" w:space="0" w:color="auto"/>
        <w:bottom w:val="none" w:sz="0" w:space="0" w:color="auto"/>
        <w:right w:val="none" w:sz="0" w:space="0" w:color="auto"/>
      </w:divBdr>
    </w:div>
    <w:div w:id="1047487822">
      <w:bodyDiv w:val="1"/>
      <w:marLeft w:val="0"/>
      <w:marRight w:val="0"/>
      <w:marTop w:val="0"/>
      <w:marBottom w:val="0"/>
      <w:divBdr>
        <w:top w:val="none" w:sz="0" w:space="0" w:color="auto"/>
        <w:left w:val="none" w:sz="0" w:space="0" w:color="auto"/>
        <w:bottom w:val="none" w:sz="0" w:space="0" w:color="auto"/>
        <w:right w:val="none" w:sz="0" w:space="0" w:color="auto"/>
      </w:divBdr>
    </w:div>
    <w:div w:id="1048534055">
      <w:bodyDiv w:val="1"/>
      <w:marLeft w:val="0"/>
      <w:marRight w:val="0"/>
      <w:marTop w:val="0"/>
      <w:marBottom w:val="0"/>
      <w:divBdr>
        <w:top w:val="none" w:sz="0" w:space="0" w:color="auto"/>
        <w:left w:val="none" w:sz="0" w:space="0" w:color="auto"/>
        <w:bottom w:val="none" w:sz="0" w:space="0" w:color="auto"/>
        <w:right w:val="none" w:sz="0" w:space="0" w:color="auto"/>
      </w:divBdr>
    </w:div>
    <w:div w:id="1048845750">
      <w:bodyDiv w:val="1"/>
      <w:marLeft w:val="0"/>
      <w:marRight w:val="0"/>
      <w:marTop w:val="0"/>
      <w:marBottom w:val="0"/>
      <w:divBdr>
        <w:top w:val="none" w:sz="0" w:space="0" w:color="auto"/>
        <w:left w:val="none" w:sz="0" w:space="0" w:color="auto"/>
        <w:bottom w:val="none" w:sz="0" w:space="0" w:color="auto"/>
        <w:right w:val="none" w:sz="0" w:space="0" w:color="auto"/>
      </w:divBdr>
    </w:div>
    <w:div w:id="1056053706">
      <w:bodyDiv w:val="1"/>
      <w:marLeft w:val="0"/>
      <w:marRight w:val="0"/>
      <w:marTop w:val="0"/>
      <w:marBottom w:val="0"/>
      <w:divBdr>
        <w:top w:val="none" w:sz="0" w:space="0" w:color="auto"/>
        <w:left w:val="none" w:sz="0" w:space="0" w:color="auto"/>
        <w:bottom w:val="none" w:sz="0" w:space="0" w:color="auto"/>
        <w:right w:val="none" w:sz="0" w:space="0" w:color="auto"/>
      </w:divBdr>
    </w:div>
    <w:div w:id="1056317810">
      <w:bodyDiv w:val="1"/>
      <w:marLeft w:val="0"/>
      <w:marRight w:val="0"/>
      <w:marTop w:val="0"/>
      <w:marBottom w:val="0"/>
      <w:divBdr>
        <w:top w:val="none" w:sz="0" w:space="0" w:color="auto"/>
        <w:left w:val="none" w:sz="0" w:space="0" w:color="auto"/>
        <w:bottom w:val="none" w:sz="0" w:space="0" w:color="auto"/>
        <w:right w:val="none" w:sz="0" w:space="0" w:color="auto"/>
      </w:divBdr>
    </w:div>
    <w:div w:id="1071997852">
      <w:bodyDiv w:val="1"/>
      <w:marLeft w:val="0"/>
      <w:marRight w:val="0"/>
      <w:marTop w:val="0"/>
      <w:marBottom w:val="0"/>
      <w:divBdr>
        <w:top w:val="none" w:sz="0" w:space="0" w:color="auto"/>
        <w:left w:val="none" w:sz="0" w:space="0" w:color="auto"/>
        <w:bottom w:val="none" w:sz="0" w:space="0" w:color="auto"/>
        <w:right w:val="none" w:sz="0" w:space="0" w:color="auto"/>
      </w:divBdr>
    </w:div>
    <w:div w:id="1073549055">
      <w:bodyDiv w:val="1"/>
      <w:marLeft w:val="0"/>
      <w:marRight w:val="0"/>
      <w:marTop w:val="0"/>
      <w:marBottom w:val="0"/>
      <w:divBdr>
        <w:top w:val="none" w:sz="0" w:space="0" w:color="auto"/>
        <w:left w:val="none" w:sz="0" w:space="0" w:color="auto"/>
        <w:bottom w:val="none" w:sz="0" w:space="0" w:color="auto"/>
        <w:right w:val="none" w:sz="0" w:space="0" w:color="auto"/>
      </w:divBdr>
    </w:div>
    <w:div w:id="1091927660">
      <w:bodyDiv w:val="1"/>
      <w:marLeft w:val="0"/>
      <w:marRight w:val="0"/>
      <w:marTop w:val="0"/>
      <w:marBottom w:val="0"/>
      <w:divBdr>
        <w:top w:val="none" w:sz="0" w:space="0" w:color="auto"/>
        <w:left w:val="none" w:sz="0" w:space="0" w:color="auto"/>
        <w:bottom w:val="none" w:sz="0" w:space="0" w:color="auto"/>
        <w:right w:val="none" w:sz="0" w:space="0" w:color="auto"/>
      </w:divBdr>
    </w:div>
    <w:div w:id="1094394681">
      <w:bodyDiv w:val="1"/>
      <w:marLeft w:val="0"/>
      <w:marRight w:val="0"/>
      <w:marTop w:val="0"/>
      <w:marBottom w:val="0"/>
      <w:divBdr>
        <w:top w:val="none" w:sz="0" w:space="0" w:color="auto"/>
        <w:left w:val="none" w:sz="0" w:space="0" w:color="auto"/>
        <w:bottom w:val="none" w:sz="0" w:space="0" w:color="auto"/>
        <w:right w:val="none" w:sz="0" w:space="0" w:color="auto"/>
      </w:divBdr>
    </w:div>
    <w:div w:id="1095783392">
      <w:bodyDiv w:val="1"/>
      <w:marLeft w:val="0"/>
      <w:marRight w:val="0"/>
      <w:marTop w:val="0"/>
      <w:marBottom w:val="0"/>
      <w:divBdr>
        <w:top w:val="none" w:sz="0" w:space="0" w:color="auto"/>
        <w:left w:val="none" w:sz="0" w:space="0" w:color="auto"/>
        <w:bottom w:val="none" w:sz="0" w:space="0" w:color="auto"/>
        <w:right w:val="none" w:sz="0" w:space="0" w:color="auto"/>
      </w:divBdr>
    </w:div>
    <w:div w:id="1097793824">
      <w:bodyDiv w:val="1"/>
      <w:marLeft w:val="0"/>
      <w:marRight w:val="0"/>
      <w:marTop w:val="0"/>
      <w:marBottom w:val="0"/>
      <w:divBdr>
        <w:top w:val="none" w:sz="0" w:space="0" w:color="auto"/>
        <w:left w:val="none" w:sz="0" w:space="0" w:color="auto"/>
        <w:bottom w:val="none" w:sz="0" w:space="0" w:color="auto"/>
        <w:right w:val="none" w:sz="0" w:space="0" w:color="auto"/>
      </w:divBdr>
    </w:div>
    <w:div w:id="1101684816">
      <w:bodyDiv w:val="1"/>
      <w:marLeft w:val="0"/>
      <w:marRight w:val="0"/>
      <w:marTop w:val="0"/>
      <w:marBottom w:val="0"/>
      <w:divBdr>
        <w:top w:val="none" w:sz="0" w:space="0" w:color="auto"/>
        <w:left w:val="none" w:sz="0" w:space="0" w:color="auto"/>
        <w:bottom w:val="none" w:sz="0" w:space="0" w:color="auto"/>
        <w:right w:val="none" w:sz="0" w:space="0" w:color="auto"/>
      </w:divBdr>
    </w:div>
    <w:div w:id="1104037062">
      <w:bodyDiv w:val="1"/>
      <w:marLeft w:val="0"/>
      <w:marRight w:val="0"/>
      <w:marTop w:val="0"/>
      <w:marBottom w:val="0"/>
      <w:divBdr>
        <w:top w:val="none" w:sz="0" w:space="0" w:color="auto"/>
        <w:left w:val="none" w:sz="0" w:space="0" w:color="auto"/>
        <w:bottom w:val="none" w:sz="0" w:space="0" w:color="auto"/>
        <w:right w:val="none" w:sz="0" w:space="0" w:color="auto"/>
      </w:divBdr>
    </w:div>
    <w:div w:id="1117875103">
      <w:bodyDiv w:val="1"/>
      <w:marLeft w:val="0"/>
      <w:marRight w:val="0"/>
      <w:marTop w:val="0"/>
      <w:marBottom w:val="0"/>
      <w:divBdr>
        <w:top w:val="none" w:sz="0" w:space="0" w:color="auto"/>
        <w:left w:val="none" w:sz="0" w:space="0" w:color="auto"/>
        <w:bottom w:val="none" w:sz="0" w:space="0" w:color="auto"/>
        <w:right w:val="none" w:sz="0" w:space="0" w:color="auto"/>
      </w:divBdr>
    </w:div>
    <w:div w:id="1135873965">
      <w:bodyDiv w:val="1"/>
      <w:marLeft w:val="0"/>
      <w:marRight w:val="0"/>
      <w:marTop w:val="0"/>
      <w:marBottom w:val="0"/>
      <w:divBdr>
        <w:top w:val="none" w:sz="0" w:space="0" w:color="auto"/>
        <w:left w:val="none" w:sz="0" w:space="0" w:color="auto"/>
        <w:bottom w:val="none" w:sz="0" w:space="0" w:color="auto"/>
        <w:right w:val="none" w:sz="0" w:space="0" w:color="auto"/>
      </w:divBdr>
    </w:div>
    <w:div w:id="1136527014">
      <w:bodyDiv w:val="1"/>
      <w:marLeft w:val="0"/>
      <w:marRight w:val="0"/>
      <w:marTop w:val="0"/>
      <w:marBottom w:val="0"/>
      <w:divBdr>
        <w:top w:val="none" w:sz="0" w:space="0" w:color="auto"/>
        <w:left w:val="none" w:sz="0" w:space="0" w:color="auto"/>
        <w:bottom w:val="none" w:sz="0" w:space="0" w:color="auto"/>
        <w:right w:val="none" w:sz="0" w:space="0" w:color="auto"/>
      </w:divBdr>
    </w:div>
    <w:div w:id="1136800431">
      <w:bodyDiv w:val="1"/>
      <w:marLeft w:val="0"/>
      <w:marRight w:val="0"/>
      <w:marTop w:val="0"/>
      <w:marBottom w:val="0"/>
      <w:divBdr>
        <w:top w:val="none" w:sz="0" w:space="0" w:color="auto"/>
        <w:left w:val="none" w:sz="0" w:space="0" w:color="auto"/>
        <w:bottom w:val="none" w:sz="0" w:space="0" w:color="auto"/>
        <w:right w:val="none" w:sz="0" w:space="0" w:color="auto"/>
      </w:divBdr>
    </w:div>
    <w:div w:id="1139301894">
      <w:bodyDiv w:val="1"/>
      <w:marLeft w:val="0"/>
      <w:marRight w:val="0"/>
      <w:marTop w:val="0"/>
      <w:marBottom w:val="0"/>
      <w:divBdr>
        <w:top w:val="none" w:sz="0" w:space="0" w:color="auto"/>
        <w:left w:val="none" w:sz="0" w:space="0" w:color="auto"/>
        <w:bottom w:val="none" w:sz="0" w:space="0" w:color="auto"/>
        <w:right w:val="none" w:sz="0" w:space="0" w:color="auto"/>
      </w:divBdr>
    </w:div>
    <w:div w:id="1149637597">
      <w:bodyDiv w:val="1"/>
      <w:marLeft w:val="0"/>
      <w:marRight w:val="0"/>
      <w:marTop w:val="0"/>
      <w:marBottom w:val="0"/>
      <w:divBdr>
        <w:top w:val="none" w:sz="0" w:space="0" w:color="auto"/>
        <w:left w:val="none" w:sz="0" w:space="0" w:color="auto"/>
        <w:bottom w:val="none" w:sz="0" w:space="0" w:color="auto"/>
        <w:right w:val="none" w:sz="0" w:space="0" w:color="auto"/>
      </w:divBdr>
    </w:div>
    <w:div w:id="1152983665">
      <w:bodyDiv w:val="1"/>
      <w:marLeft w:val="0"/>
      <w:marRight w:val="0"/>
      <w:marTop w:val="0"/>
      <w:marBottom w:val="0"/>
      <w:divBdr>
        <w:top w:val="none" w:sz="0" w:space="0" w:color="auto"/>
        <w:left w:val="none" w:sz="0" w:space="0" w:color="auto"/>
        <w:bottom w:val="none" w:sz="0" w:space="0" w:color="auto"/>
        <w:right w:val="none" w:sz="0" w:space="0" w:color="auto"/>
      </w:divBdr>
    </w:div>
    <w:div w:id="1162769754">
      <w:bodyDiv w:val="1"/>
      <w:marLeft w:val="0"/>
      <w:marRight w:val="0"/>
      <w:marTop w:val="0"/>
      <w:marBottom w:val="0"/>
      <w:divBdr>
        <w:top w:val="none" w:sz="0" w:space="0" w:color="auto"/>
        <w:left w:val="none" w:sz="0" w:space="0" w:color="auto"/>
        <w:bottom w:val="none" w:sz="0" w:space="0" w:color="auto"/>
        <w:right w:val="none" w:sz="0" w:space="0" w:color="auto"/>
      </w:divBdr>
    </w:div>
    <w:div w:id="1165315789">
      <w:bodyDiv w:val="1"/>
      <w:marLeft w:val="0"/>
      <w:marRight w:val="0"/>
      <w:marTop w:val="0"/>
      <w:marBottom w:val="0"/>
      <w:divBdr>
        <w:top w:val="none" w:sz="0" w:space="0" w:color="auto"/>
        <w:left w:val="none" w:sz="0" w:space="0" w:color="auto"/>
        <w:bottom w:val="none" w:sz="0" w:space="0" w:color="auto"/>
        <w:right w:val="none" w:sz="0" w:space="0" w:color="auto"/>
      </w:divBdr>
    </w:div>
    <w:div w:id="1170102982">
      <w:bodyDiv w:val="1"/>
      <w:marLeft w:val="0"/>
      <w:marRight w:val="0"/>
      <w:marTop w:val="0"/>
      <w:marBottom w:val="0"/>
      <w:divBdr>
        <w:top w:val="none" w:sz="0" w:space="0" w:color="auto"/>
        <w:left w:val="none" w:sz="0" w:space="0" w:color="auto"/>
        <w:bottom w:val="none" w:sz="0" w:space="0" w:color="auto"/>
        <w:right w:val="none" w:sz="0" w:space="0" w:color="auto"/>
      </w:divBdr>
    </w:div>
    <w:div w:id="1175730980">
      <w:bodyDiv w:val="1"/>
      <w:marLeft w:val="0"/>
      <w:marRight w:val="0"/>
      <w:marTop w:val="0"/>
      <w:marBottom w:val="0"/>
      <w:divBdr>
        <w:top w:val="none" w:sz="0" w:space="0" w:color="auto"/>
        <w:left w:val="none" w:sz="0" w:space="0" w:color="auto"/>
        <w:bottom w:val="none" w:sz="0" w:space="0" w:color="auto"/>
        <w:right w:val="none" w:sz="0" w:space="0" w:color="auto"/>
      </w:divBdr>
    </w:div>
    <w:div w:id="1191530564">
      <w:bodyDiv w:val="1"/>
      <w:marLeft w:val="0"/>
      <w:marRight w:val="0"/>
      <w:marTop w:val="0"/>
      <w:marBottom w:val="0"/>
      <w:divBdr>
        <w:top w:val="none" w:sz="0" w:space="0" w:color="auto"/>
        <w:left w:val="none" w:sz="0" w:space="0" w:color="auto"/>
        <w:bottom w:val="none" w:sz="0" w:space="0" w:color="auto"/>
        <w:right w:val="none" w:sz="0" w:space="0" w:color="auto"/>
      </w:divBdr>
    </w:div>
    <w:div w:id="1197424920">
      <w:bodyDiv w:val="1"/>
      <w:marLeft w:val="0"/>
      <w:marRight w:val="0"/>
      <w:marTop w:val="0"/>
      <w:marBottom w:val="0"/>
      <w:divBdr>
        <w:top w:val="none" w:sz="0" w:space="0" w:color="auto"/>
        <w:left w:val="none" w:sz="0" w:space="0" w:color="auto"/>
        <w:bottom w:val="none" w:sz="0" w:space="0" w:color="auto"/>
        <w:right w:val="none" w:sz="0" w:space="0" w:color="auto"/>
      </w:divBdr>
    </w:div>
    <w:div w:id="1204563005">
      <w:bodyDiv w:val="1"/>
      <w:marLeft w:val="0"/>
      <w:marRight w:val="0"/>
      <w:marTop w:val="0"/>
      <w:marBottom w:val="0"/>
      <w:divBdr>
        <w:top w:val="none" w:sz="0" w:space="0" w:color="auto"/>
        <w:left w:val="none" w:sz="0" w:space="0" w:color="auto"/>
        <w:bottom w:val="none" w:sz="0" w:space="0" w:color="auto"/>
        <w:right w:val="none" w:sz="0" w:space="0" w:color="auto"/>
      </w:divBdr>
    </w:div>
    <w:div w:id="1208374621">
      <w:bodyDiv w:val="1"/>
      <w:marLeft w:val="0"/>
      <w:marRight w:val="0"/>
      <w:marTop w:val="0"/>
      <w:marBottom w:val="0"/>
      <w:divBdr>
        <w:top w:val="none" w:sz="0" w:space="0" w:color="auto"/>
        <w:left w:val="none" w:sz="0" w:space="0" w:color="auto"/>
        <w:bottom w:val="none" w:sz="0" w:space="0" w:color="auto"/>
        <w:right w:val="none" w:sz="0" w:space="0" w:color="auto"/>
      </w:divBdr>
    </w:div>
    <w:div w:id="1211915807">
      <w:bodyDiv w:val="1"/>
      <w:marLeft w:val="0"/>
      <w:marRight w:val="0"/>
      <w:marTop w:val="0"/>
      <w:marBottom w:val="0"/>
      <w:divBdr>
        <w:top w:val="none" w:sz="0" w:space="0" w:color="auto"/>
        <w:left w:val="none" w:sz="0" w:space="0" w:color="auto"/>
        <w:bottom w:val="none" w:sz="0" w:space="0" w:color="auto"/>
        <w:right w:val="none" w:sz="0" w:space="0" w:color="auto"/>
      </w:divBdr>
    </w:div>
    <w:div w:id="1215123663">
      <w:bodyDiv w:val="1"/>
      <w:marLeft w:val="0"/>
      <w:marRight w:val="0"/>
      <w:marTop w:val="0"/>
      <w:marBottom w:val="0"/>
      <w:divBdr>
        <w:top w:val="none" w:sz="0" w:space="0" w:color="auto"/>
        <w:left w:val="none" w:sz="0" w:space="0" w:color="auto"/>
        <w:bottom w:val="none" w:sz="0" w:space="0" w:color="auto"/>
        <w:right w:val="none" w:sz="0" w:space="0" w:color="auto"/>
      </w:divBdr>
    </w:div>
    <w:div w:id="1219055132">
      <w:bodyDiv w:val="1"/>
      <w:marLeft w:val="0"/>
      <w:marRight w:val="0"/>
      <w:marTop w:val="0"/>
      <w:marBottom w:val="0"/>
      <w:divBdr>
        <w:top w:val="none" w:sz="0" w:space="0" w:color="auto"/>
        <w:left w:val="none" w:sz="0" w:space="0" w:color="auto"/>
        <w:bottom w:val="none" w:sz="0" w:space="0" w:color="auto"/>
        <w:right w:val="none" w:sz="0" w:space="0" w:color="auto"/>
      </w:divBdr>
    </w:div>
    <w:div w:id="1220362734">
      <w:bodyDiv w:val="1"/>
      <w:marLeft w:val="0"/>
      <w:marRight w:val="0"/>
      <w:marTop w:val="0"/>
      <w:marBottom w:val="0"/>
      <w:divBdr>
        <w:top w:val="none" w:sz="0" w:space="0" w:color="auto"/>
        <w:left w:val="none" w:sz="0" w:space="0" w:color="auto"/>
        <w:bottom w:val="none" w:sz="0" w:space="0" w:color="auto"/>
        <w:right w:val="none" w:sz="0" w:space="0" w:color="auto"/>
      </w:divBdr>
    </w:div>
    <w:div w:id="1221598217">
      <w:bodyDiv w:val="1"/>
      <w:marLeft w:val="0"/>
      <w:marRight w:val="0"/>
      <w:marTop w:val="0"/>
      <w:marBottom w:val="0"/>
      <w:divBdr>
        <w:top w:val="none" w:sz="0" w:space="0" w:color="auto"/>
        <w:left w:val="none" w:sz="0" w:space="0" w:color="auto"/>
        <w:bottom w:val="none" w:sz="0" w:space="0" w:color="auto"/>
        <w:right w:val="none" w:sz="0" w:space="0" w:color="auto"/>
      </w:divBdr>
    </w:div>
    <w:div w:id="1223250219">
      <w:bodyDiv w:val="1"/>
      <w:marLeft w:val="0"/>
      <w:marRight w:val="0"/>
      <w:marTop w:val="0"/>
      <w:marBottom w:val="0"/>
      <w:divBdr>
        <w:top w:val="none" w:sz="0" w:space="0" w:color="auto"/>
        <w:left w:val="none" w:sz="0" w:space="0" w:color="auto"/>
        <w:bottom w:val="none" w:sz="0" w:space="0" w:color="auto"/>
        <w:right w:val="none" w:sz="0" w:space="0" w:color="auto"/>
      </w:divBdr>
    </w:div>
    <w:div w:id="1225944360">
      <w:bodyDiv w:val="1"/>
      <w:marLeft w:val="0"/>
      <w:marRight w:val="0"/>
      <w:marTop w:val="0"/>
      <w:marBottom w:val="0"/>
      <w:divBdr>
        <w:top w:val="none" w:sz="0" w:space="0" w:color="auto"/>
        <w:left w:val="none" w:sz="0" w:space="0" w:color="auto"/>
        <w:bottom w:val="none" w:sz="0" w:space="0" w:color="auto"/>
        <w:right w:val="none" w:sz="0" w:space="0" w:color="auto"/>
      </w:divBdr>
    </w:div>
    <w:div w:id="1235774020">
      <w:bodyDiv w:val="1"/>
      <w:marLeft w:val="0"/>
      <w:marRight w:val="0"/>
      <w:marTop w:val="0"/>
      <w:marBottom w:val="0"/>
      <w:divBdr>
        <w:top w:val="none" w:sz="0" w:space="0" w:color="auto"/>
        <w:left w:val="none" w:sz="0" w:space="0" w:color="auto"/>
        <w:bottom w:val="none" w:sz="0" w:space="0" w:color="auto"/>
        <w:right w:val="none" w:sz="0" w:space="0" w:color="auto"/>
      </w:divBdr>
    </w:div>
    <w:div w:id="1244946968">
      <w:bodyDiv w:val="1"/>
      <w:marLeft w:val="0"/>
      <w:marRight w:val="0"/>
      <w:marTop w:val="0"/>
      <w:marBottom w:val="0"/>
      <w:divBdr>
        <w:top w:val="none" w:sz="0" w:space="0" w:color="auto"/>
        <w:left w:val="none" w:sz="0" w:space="0" w:color="auto"/>
        <w:bottom w:val="none" w:sz="0" w:space="0" w:color="auto"/>
        <w:right w:val="none" w:sz="0" w:space="0" w:color="auto"/>
      </w:divBdr>
    </w:div>
    <w:div w:id="1246110768">
      <w:bodyDiv w:val="1"/>
      <w:marLeft w:val="0"/>
      <w:marRight w:val="0"/>
      <w:marTop w:val="0"/>
      <w:marBottom w:val="0"/>
      <w:divBdr>
        <w:top w:val="none" w:sz="0" w:space="0" w:color="auto"/>
        <w:left w:val="none" w:sz="0" w:space="0" w:color="auto"/>
        <w:bottom w:val="none" w:sz="0" w:space="0" w:color="auto"/>
        <w:right w:val="none" w:sz="0" w:space="0" w:color="auto"/>
      </w:divBdr>
    </w:div>
    <w:div w:id="1255675658">
      <w:bodyDiv w:val="1"/>
      <w:marLeft w:val="0"/>
      <w:marRight w:val="0"/>
      <w:marTop w:val="0"/>
      <w:marBottom w:val="0"/>
      <w:divBdr>
        <w:top w:val="none" w:sz="0" w:space="0" w:color="auto"/>
        <w:left w:val="none" w:sz="0" w:space="0" w:color="auto"/>
        <w:bottom w:val="none" w:sz="0" w:space="0" w:color="auto"/>
        <w:right w:val="none" w:sz="0" w:space="0" w:color="auto"/>
      </w:divBdr>
    </w:div>
    <w:div w:id="1256019812">
      <w:bodyDiv w:val="1"/>
      <w:marLeft w:val="0"/>
      <w:marRight w:val="0"/>
      <w:marTop w:val="0"/>
      <w:marBottom w:val="0"/>
      <w:divBdr>
        <w:top w:val="none" w:sz="0" w:space="0" w:color="auto"/>
        <w:left w:val="none" w:sz="0" w:space="0" w:color="auto"/>
        <w:bottom w:val="none" w:sz="0" w:space="0" w:color="auto"/>
        <w:right w:val="none" w:sz="0" w:space="0" w:color="auto"/>
      </w:divBdr>
    </w:div>
    <w:div w:id="1271012305">
      <w:bodyDiv w:val="1"/>
      <w:marLeft w:val="0"/>
      <w:marRight w:val="0"/>
      <w:marTop w:val="0"/>
      <w:marBottom w:val="0"/>
      <w:divBdr>
        <w:top w:val="none" w:sz="0" w:space="0" w:color="auto"/>
        <w:left w:val="none" w:sz="0" w:space="0" w:color="auto"/>
        <w:bottom w:val="none" w:sz="0" w:space="0" w:color="auto"/>
        <w:right w:val="none" w:sz="0" w:space="0" w:color="auto"/>
      </w:divBdr>
    </w:div>
    <w:div w:id="1276056655">
      <w:bodyDiv w:val="1"/>
      <w:marLeft w:val="0"/>
      <w:marRight w:val="0"/>
      <w:marTop w:val="0"/>
      <w:marBottom w:val="0"/>
      <w:divBdr>
        <w:top w:val="none" w:sz="0" w:space="0" w:color="auto"/>
        <w:left w:val="none" w:sz="0" w:space="0" w:color="auto"/>
        <w:bottom w:val="none" w:sz="0" w:space="0" w:color="auto"/>
        <w:right w:val="none" w:sz="0" w:space="0" w:color="auto"/>
      </w:divBdr>
    </w:div>
    <w:div w:id="1289362853">
      <w:bodyDiv w:val="1"/>
      <w:marLeft w:val="0"/>
      <w:marRight w:val="0"/>
      <w:marTop w:val="0"/>
      <w:marBottom w:val="0"/>
      <w:divBdr>
        <w:top w:val="none" w:sz="0" w:space="0" w:color="auto"/>
        <w:left w:val="none" w:sz="0" w:space="0" w:color="auto"/>
        <w:bottom w:val="none" w:sz="0" w:space="0" w:color="auto"/>
        <w:right w:val="none" w:sz="0" w:space="0" w:color="auto"/>
      </w:divBdr>
    </w:div>
    <w:div w:id="1292243396">
      <w:bodyDiv w:val="1"/>
      <w:marLeft w:val="0"/>
      <w:marRight w:val="0"/>
      <w:marTop w:val="0"/>
      <w:marBottom w:val="0"/>
      <w:divBdr>
        <w:top w:val="none" w:sz="0" w:space="0" w:color="auto"/>
        <w:left w:val="none" w:sz="0" w:space="0" w:color="auto"/>
        <w:bottom w:val="none" w:sz="0" w:space="0" w:color="auto"/>
        <w:right w:val="none" w:sz="0" w:space="0" w:color="auto"/>
      </w:divBdr>
    </w:div>
    <w:div w:id="1298414048">
      <w:bodyDiv w:val="1"/>
      <w:marLeft w:val="0"/>
      <w:marRight w:val="0"/>
      <w:marTop w:val="0"/>
      <w:marBottom w:val="0"/>
      <w:divBdr>
        <w:top w:val="none" w:sz="0" w:space="0" w:color="auto"/>
        <w:left w:val="none" w:sz="0" w:space="0" w:color="auto"/>
        <w:bottom w:val="none" w:sz="0" w:space="0" w:color="auto"/>
        <w:right w:val="none" w:sz="0" w:space="0" w:color="auto"/>
      </w:divBdr>
    </w:div>
    <w:div w:id="1301418646">
      <w:bodyDiv w:val="1"/>
      <w:marLeft w:val="0"/>
      <w:marRight w:val="0"/>
      <w:marTop w:val="0"/>
      <w:marBottom w:val="0"/>
      <w:divBdr>
        <w:top w:val="none" w:sz="0" w:space="0" w:color="auto"/>
        <w:left w:val="none" w:sz="0" w:space="0" w:color="auto"/>
        <w:bottom w:val="none" w:sz="0" w:space="0" w:color="auto"/>
        <w:right w:val="none" w:sz="0" w:space="0" w:color="auto"/>
      </w:divBdr>
    </w:div>
    <w:div w:id="1304047154">
      <w:bodyDiv w:val="1"/>
      <w:marLeft w:val="0"/>
      <w:marRight w:val="0"/>
      <w:marTop w:val="0"/>
      <w:marBottom w:val="0"/>
      <w:divBdr>
        <w:top w:val="none" w:sz="0" w:space="0" w:color="auto"/>
        <w:left w:val="none" w:sz="0" w:space="0" w:color="auto"/>
        <w:bottom w:val="none" w:sz="0" w:space="0" w:color="auto"/>
        <w:right w:val="none" w:sz="0" w:space="0" w:color="auto"/>
      </w:divBdr>
    </w:div>
    <w:div w:id="1304697354">
      <w:bodyDiv w:val="1"/>
      <w:marLeft w:val="0"/>
      <w:marRight w:val="0"/>
      <w:marTop w:val="0"/>
      <w:marBottom w:val="0"/>
      <w:divBdr>
        <w:top w:val="none" w:sz="0" w:space="0" w:color="auto"/>
        <w:left w:val="none" w:sz="0" w:space="0" w:color="auto"/>
        <w:bottom w:val="none" w:sz="0" w:space="0" w:color="auto"/>
        <w:right w:val="none" w:sz="0" w:space="0" w:color="auto"/>
      </w:divBdr>
    </w:div>
    <w:div w:id="1305156769">
      <w:bodyDiv w:val="1"/>
      <w:marLeft w:val="0"/>
      <w:marRight w:val="0"/>
      <w:marTop w:val="0"/>
      <w:marBottom w:val="0"/>
      <w:divBdr>
        <w:top w:val="none" w:sz="0" w:space="0" w:color="auto"/>
        <w:left w:val="none" w:sz="0" w:space="0" w:color="auto"/>
        <w:bottom w:val="none" w:sz="0" w:space="0" w:color="auto"/>
        <w:right w:val="none" w:sz="0" w:space="0" w:color="auto"/>
      </w:divBdr>
    </w:div>
    <w:div w:id="1306466283">
      <w:bodyDiv w:val="1"/>
      <w:marLeft w:val="0"/>
      <w:marRight w:val="0"/>
      <w:marTop w:val="0"/>
      <w:marBottom w:val="0"/>
      <w:divBdr>
        <w:top w:val="none" w:sz="0" w:space="0" w:color="auto"/>
        <w:left w:val="none" w:sz="0" w:space="0" w:color="auto"/>
        <w:bottom w:val="none" w:sz="0" w:space="0" w:color="auto"/>
        <w:right w:val="none" w:sz="0" w:space="0" w:color="auto"/>
      </w:divBdr>
    </w:div>
    <w:div w:id="1312752052">
      <w:bodyDiv w:val="1"/>
      <w:marLeft w:val="0"/>
      <w:marRight w:val="0"/>
      <w:marTop w:val="0"/>
      <w:marBottom w:val="0"/>
      <w:divBdr>
        <w:top w:val="none" w:sz="0" w:space="0" w:color="auto"/>
        <w:left w:val="none" w:sz="0" w:space="0" w:color="auto"/>
        <w:bottom w:val="none" w:sz="0" w:space="0" w:color="auto"/>
        <w:right w:val="none" w:sz="0" w:space="0" w:color="auto"/>
      </w:divBdr>
    </w:div>
    <w:div w:id="1314215485">
      <w:bodyDiv w:val="1"/>
      <w:marLeft w:val="0"/>
      <w:marRight w:val="0"/>
      <w:marTop w:val="0"/>
      <w:marBottom w:val="0"/>
      <w:divBdr>
        <w:top w:val="none" w:sz="0" w:space="0" w:color="auto"/>
        <w:left w:val="none" w:sz="0" w:space="0" w:color="auto"/>
        <w:bottom w:val="none" w:sz="0" w:space="0" w:color="auto"/>
        <w:right w:val="none" w:sz="0" w:space="0" w:color="auto"/>
      </w:divBdr>
    </w:div>
    <w:div w:id="1319924684">
      <w:bodyDiv w:val="1"/>
      <w:marLeft w:val="0"/>
      <w:marRight w:val="0"/>
      <w:marTop w:val="0"/>
      <w:marBottom w:val="0"/>
      <w:divBdr>
        <w:top w:val="none" w:sz="0" w:space="0" w:color="auto"/>
        <w:left w:val="none" w:sz="0" w:space="0" w:color="auto"/>
        <w:bottom w:val="none" w:sz="0" w:space="0" w:color="auto"/>
        <w:right w:val="none" w:sz="0" w:space="0" w:color="auto"/>
      </w:divBdr>
    </w:div>
    <w:div w:id="1324242539">
      <w:bodyDiv w:val="1"/>
      <w:marLeft w:val="0"/>
      <w:marRight w:val="0"/>
      <w:marTop w:val="0"/>
      <w:marBottom w:val="0"/>
      <w:divBdr>
        <w:top w:val="none" w:sz="0" w:space="0" w:color="auto"/>
        <w:left w:val="none" w:sz="0" w:space="0" w:color="auto"/>
        <w:bottom w:val="none" w:sz="0" w:space="0" w:color="auto"/>
        <w:right w:val="none" w:sz="0" w:space="0" w:color="auto"/>
      </w:divBdr>
    </w:div>
    <w:div w:id="1330593874">
      <w:bodyDiv w:val="1"/>
      <w:marLeft w:val="0"/>
      <w:marRight w:val="0"/>
      <w:marTop w:val="0"/>
      <w:marBottom w:val="0"/>
      <w:divBdr>
        <w:top w:val="none" w:sz="0" w:space="0" w:color="auto"/>
        <w:left w:val="none" w:sz="0" w:space="0" w:color="auto"/>
        <w:bottom w:val="none" w:sz="0" w:space="0" w:color="auto"/>
        <w:right w:val="none" w:sz="0" w:space="0" w:color="auto"/>
      </w:divBdr>
    </w:div>
    <w:div w:id="1332293228">
      <w:bodyDiv w:val="1"/>
      <w:marLeft w:val="0"/>
      <w:marRight w:val="0"/>
      <w:marTop w:val="0"/>
      <w:marBottom w:val="0"/>
      <w:divBdr>
        <w:top w:val="none" w:sz="0" w:space="0" w:color="auto"/>
        <w:left w:val="none" w:sz="0" w:space="0" w:color="auto"/>
        <w:bottom w:val="none" w:sz="0" w:space="0" w:color="auto"/>
        <w:right w:val="none" w:sz="0" w:space="0" w:color="auto"/>
      </w:divBdr>
    </w:div>
    <w:div w:id="1340615545">
      <w:bodyDiv w:val="1"/>
      <w:marLeft w:val="0"/>
      <w:marRight w:val="0"/>
      <w:marTop w:val="0"/>
      <w:marBottom w:val="0"/>
      <w:divBdr>
        <w:top w:val="none" w:sz="0" w:space="0" w:color="auto"/>
        <w:left w:val="none" w:sz="0" w:space="0" w:color="auto"/>
        <w:bottom w:val="none" w:sz="0" w:space="0" w:color="auto"/>
        <w:right w:val="none" w:sz="0" w:space="0" w:color="auto"/>
      </w:divBdr>
    </w:div>
    <w:div w:id="1344435225">
      <w:bodyDiv w:val="1"/>
      <w:marLeft w:val="0"/>
      <w:marRight w:val="0"/>
      <w:marTop w:val="0"/>
      <w:marBottom w:val="0"/>
      <w:divBdr>
        <w:top w:val="none" w:sz="0" w:space="0" w:color="auto"/>
        <w:left w:val="none" w:sz="0" w:space="0" w:color="auto"/>
        <w:bottom w:val="none" w:sz="0" w:space="0" w:color="auto"/>
        <w:right w:val="none" w:sz="0" w:space="0" w:color="auto"/>
      </w:divBdr>
    </w:div>
    <w:div w:id="1346978847">
      <w:bodyDiv w:val="1"/>
      <w:marLeft w:val="0"/>
      <w:marRight w:val="0"/>
      <w:marTop w:val="0"/>
      <w:marBottom w:val="0"/>
      <w:divBdr>
        <w:top w:val="none" w:sz="0" w:space="0" w:color="auto"/>
        <w:left w:val="none" w:sz="0" w:space="0" w:color="auto"/>
        <w:bottom w:val="none" w:sz="0" w:space="0" w:color="auto"/>
        <w:right w:val="none" w:sz="0" w:space="0" w:color="auto"/>
      </w:divBdr>
    </w:div>
    <w:div w:id="1349596763">
      <w:bodyDiv w:val="1"/>
      <w:marLeft w:val="0"/>
      <w:marRight w:val="0"/>
      <w:marTop w:val="0"/>
      <w:marBottom w:val="0"/>
      <w:divBdr>
        <w:top w:val="none" w:sz="0" w:space="0" w:color="auto"/>
        <w:left w:val="none" w:sz="0" w:space="0" w:color="auto"/>
        <w:bottom w:val="none" w:sz="0" w:space="0" w:color="auto"/>
        <w:right w:val="none" w:sz="0" w:space="0" w:color="auto"/>
      </w:divBdr>
    </w:div>
    <w:div w:id="1350060028">
      <w:bodyDiv w:val="1"/>
      <w:marLeft w:val="0"/>
      <w:marRight w:val="0"/>
      <w:marTop w:val="0"/>
      <w:marBottom w:val="0"/>
      <w:divBdr>
        <w:top w:val="none" w:sz="0" w:space="0" w:color="auto"/>
        <w:left w:val="none" w:sz="0" w:space="0" w:color="auto"/>
        <w:bottom w:val="none" w:sz="0" w:space="0" w:color="auto"/>
        <w:right w:val="none" w:sz="0" w:space="0" w:color="auto"/>
      </w:divBdr>
    </w:div>
    <w:div w:id="1357536768">
      <w:bodyDiv w:val="1"/>
      <w:marLeft w:val="0"/>
      <w:marRight w:val="0"/>
      <w:marTop w:val="0"/>
      <w:marBottom w:val="0"/>
      <w:divBdr>
        <w:top w:val="none" w:sz="0" w:space="0" w:color="auto"/>
        <w:left w:val="none" w:sz="0" w:space="0" w:color="auto"/>
        <w:bottom w:val="none" w:sz="0" w:space="0" w:color="auto"/>
        <w:right w:val="none" w:sz="0" w:space="0" w:color="auto"/>
      </w:divBdr>
    </w:div>
    <w:div w:id="1358000846">
      <w:bodyDiv w:val="1"/>
      <w:marLeft w:val="0"/>
      <w:marRight w:val="0"/>
      <w:marTop w:val="0"/>
      <w:marBottom w:val="0"/>
      <w:divBdr>
        <w:top w:val="none" w:sz="0" w:space="0" w:color="auto"/>
        <w:left w:val="none" w:sz="0" w:space="0" w:color="auto"/>
        <w:bottom w:val="none" w:sz="0" w:space="0" w:color="auto"/>
        <w:right w:val="none" w:sz="0" w:space="0" w:color="auto"/>
      </w:divBdr>
    </w:div>
    <w:div w:id="1362589863">
      <w:bodyDiv w:val="1"/>
      <w:marLeft w:val="0"/>
      <w:marRight w:val="0"/>
      <w:marTop w:val="0"/>
      <w:marBottom w:val="0"/>
      <w:divBdr>
        <w:top w:val="none" w:sz="0" w:space="0" w:color="auto"/>
        <w:left w:val="none" w:sz="0" w:space="0" w:color="auto"/>
        <w:bottom w:val="none" w:sz="0" w:space="0" w:color="auto"/>
        <w:right w:val="none" w:sz="0" w:space="0" w:color="auto"/>
      </w:divBdr>
    </w:div>
    <w:div w:id="1362821281">
      <w:bodyDiv w:val="1"/>
      <w:marLeft w:val="0"/>
      <w:marRight w:val="0"/>
      <w:marTop w:val="0"/>
      <w:marBottom w:val="0"/>
      <w:divBdr>
        <w:top w:val="none" w:sz="0" w:space="0" w:color="auto"/>
        <w:left w:val="none" w:sz="0" w:space="0" w:color="auto"/>
        <w:bottom w:val="none" w:sz="0" w:space="0" w:color="auto"/>
        <w:right w:val="none" w:sz="0" w:space="0" w:color="auto"/>
      </w:divBdr>
    </w:div>
    <w:div w:id="1366177618">
      <w:bodyDiv w:val="1"/>
      <w:marLeft w:val="0"/>
      <w:marRight w:val="0"/>
      <w:marTop w:val="0"/>
      <w:marBottom w:val="0"/>
      <w:divBdr>
        <w:top w:val="none" w:sz="0" w:space="0" w:color="auto"/>
        <w:left w:val="none" w:sz="0" w:space="0" w:color="auto"/>
        <w:bottom w:val="none" w:sz="0" w:space="0" w:color="auto"/>
        <w:right w:val="none" w:sz="0" w:space="0" w:color="auto"/>
      </w:divBdr>
    </w:div>
    <w:div w:id="1374035789">
      <w:bodyDiv w:val="1"/>
      <w:marLeft w:val="0"/>
      <w:marRight w:val="0"/>
      <w:marTop w:val="0"/>
      <w:marBottom w:val="0"/>
      <w:divBdr>
        <w:top w:val="none" w:sz="0" w:space="0" w:color="auto"/>
        <w:left w:val="none" w:sz="0" w:space="0" w:color="auto"/>
        <w:bottom w:val="none" w:sz="0" w:space="0" w:color="auto"/>
        <w:right w:val="none" w:sz="0" w:space="0" w:color="auto"/>
      </w:divBdr>
    </w:div>
    <w:div w:id="1376468299">
      <w:bodyDiv w:val="1"/>
      <w:marLeft w:val="0"/>
      <w:marRight w:val="0"/>
      <w:marTop w:val="0"/>
      <w:marBottom w:val="0"/>
      <w:divBdr>
        <w:top w:val="none" w:sz="0" w:space="0" w:color="auto"/>
        <w:left w:val="none" w:sz="0" w:space="0" w:color="auto"/>
        <w:bottom w:val="none" w:sz="0" w:space="0" w:color="auto"/>
        <w:right w:val="none" w:sz="0" w:space="0" w:color="auto"/>
      </w:divBdr>
    </w:div>
    <w:div w:id="1378896714">
      <w:bodyDiv w:val="1"/>
      <w:marLeft w:val="0"/>
      <w:marRight w:val="0"/>
      <w:marTop w:val="0"/>
      <w:marBottom w:val="0"/>
      <w:divBdr>
        <w:top w:val="none" w:sz="0" w:space="0" w:color="auto"/>
        <w:left w:val="none" w:sz="0" w:space="0" w:color="auto"/>
        <w:bottom w:val="none" w:sz="0" w:space="0" w:color="auto"/>
        <w:right w:val="none" w:sz="0" w:space="0" w:color="auto"/>
      </w:divBdr>
    </w:div>
    <w:div w:id="1379545501">
      <w:bodyDiv w:val="1"/>
      <w:marLeft w:val="0"/>
      <w:marRight w:val="0"/>
      <w:marTop w:val="0"/>
      <w:marBottom w:val="0"/>
      <w:divBdr>
        <w:top w:val="none" w:sz="0" w:space="0" w:color="auto"/>
        <w:left w:val="none" w:sz="0" w:space="0" w:color="auto"/>
        <w:bottom w:val="none" w:sz="0" w:space="0" w:color="auto"/>
        <w:right w:val="none" w:sz="0" w:space="0" w:color="auto"/>
      </w:divBdr>
    </w:div>
    <w:div w:id="1384333102">
      <w:bodyDiv w:val="1"/>
      <w:marLeft w:val="0"/>
      <w:marRight w:val="0"/>
      <w:marTop w:val="0"/>
      <w:marBottom w:val="0"/>
      <w:divBdr>
        <w:top w:val="none" w:sz="0" w:space="0" w:color="auto"/>
        <w:left w:val="none" w:sz="0" w:space="0" w:color="auto"/>
        <w:bottom w:val="none" w:sz="0" w:space="0" w:color="auto"/>
        <w:right w:val="none" w:sz="0" w:space="0" w:color="auto"/>
      </w:divBdr>
    </w:div>
    <w:div w:id="1393852280">
      <w:bodyDiv w:val="1"/>
      <w:marLeft w:val="0"/>
      <w:marRight w:val="0"/>
      <w:marTop w:val="0"/>
      <w:marBottom w:val="0"/>
      <w:divBdr>
        <w:top w:val="none" w:sz="0" w:space="0" w:color="auto"/>
        <w:left w:val="none" w:sz="0" w:space="0" w:color="auto"/>
        <w:bottom w:val="none" w:sz="0" w:space="0" w:color="auto"/>
        <w:right w:val="none" w:sz="0" w:space="0" w:color="auto"/>
      </w:divBdr>
    </w:div>
    <w:div w:id="1403717276">
      <w:bodyDiv w:val="1"/>
      <w:marLeft w:val="0"/>
      <w:marRight w:val="0"/>
      <w:marTop w:val="0"/>
      <w:marBottom w:val="0"/>
      <w:divBdr>
        <w:top w:val="none" w:sz="0" w:space="0" w:color="auto"/>
        <w:left w:val="none" w:sz="0" w:space="0" w:color="auto"/>
        <w:bottom w:val="none" w:sz="0" w:space="0" w:color="auto"/>
        <w:right w:val="none" w:sz="0" w:space="0" w:color="auto"/>
      </w:divBdr>
      <w:divsChild>
        <w:div w:id="1423449739">
          <w:marLeft w:val="0"/>
          <w:marRight w:val="0"/>
          <w:marTop w:val="0"/>
          <w:marBottom w:val="0"/>
          <w:divBdr>
            <w:top w:val="none" w:sz="0" w:space="0" w:color="auto"/>
            <w:left w:val="none" w:sz="0" w:space="0" w:color="auto"/>
            <w:bottom w:val="none" w:sz="0" w:space="0" w:color="auto"/>
            <w:right w:val="none" w:sz="0" w:space="0" w:color="auto"/>
          </w:divBdr>
        </w:div>
        <w:div w:id="1469930737">
          <w:marLeft w:val="0"/>
          <w:marRight w:val="0"/>
          <w:marTop w:val="0"/>
          <w:marBottom w:val="0"/>
          <w:divBdr>
            <w:top w:val="none" w:sz="0" w:space="0" w:color="auto"/>
            <w:left w:val="none" w:sz="0" w:space="0" w:color="auto"/>
            <w:bottom w:val="none" w:sz="0" w:space="0" w:color="auto"/>
            <w:right w:val="none" w:sz="0" w:space="0" w:color="auto"/>
          </w:divBdr>
        </w:div>
      </w:divsChild>
    </w:div>
    <w:div w:id="1409771681">
      <w:bodyDiv w:val="1"/>
      <w:marLeft w:val="0"/>
      <w:marRight w:val="0"/>
      <w:marTop w:val="0"/>
      <w:marBottom w:val="0"/>
      <w:divBdr>
        <w:top w:val="none" w:sz="0" w:space="0" w:color="auto"/>
        <w:left w:val="none" w:sz="0" w:space="0" w:color="auto"/>
        <w:bottom w:val="none" w:sz="0" w:space="0" w:color="auto"/>
        <w:right w:val="none" w:sz="0" w:space="0" w:color="auto"/>
      </w:divBdr>
    </w:div>
    <w:div w:id="1417943854">
      <w:bodyDiv w:val="1"/>
      <w:marLeft w:val="0"/>
      <w:marRight w:val="0"/>
      <w:marTop w:val="0"/>
      <w:marBottom w:val="0"/>
      <w:divBdr>
        <w:top w:val="none" w:sz="0" w:space="0" w:color="auto"/>
        <w:left w:val="none" w:sz="0" w:space="0" w:color="auto"/>
        <w:bottom w:val="none" w:sz="0" w:space="0" w:color="auto"/>
        <w:right w:val="none" w:sz="0" w:space="0" w:color="auto"/>
      </w:divBdr>
    </w:div>
    <w:div w:id="1418092172">
      <w:bodyDiv w:val="1"/>
      <w:marLeft w:val="0"/>
      <w:marRight w:val="0"/>
      <w:marTop w:val="0"/>
      <w:marBottom w:val="0"/>
      <w:divBdr>
        <w:top w:val="none" w:sz="0" w:space="0" w:color="auto"/>
        <w:left w:val="none" w:sz="0" w:space="0" w:color="auto"/>
        <w:bottom w:val="none" w:sz="0" w:space="0" w:color="auto"/>
        <w:right w:val="none" w:sz="0" w:space="0" w:color="auto"/>
      </w:divBdr>
    </w:div>
    <w:div w:id="1418139522">
      <w:bodyDiv w:val="1"/>
      <w:marLeft w:val="0"/>
      <w:marRight w:val="0"/>
      <w:marTop w:val="0"/>
      <w:marBottom w:val="0"/>
      <w:divBdr>
        <w:top w:val="none" w:sz="0" w:space="0" w:color="auto"/>
        <w:left w:val="none" w:sz="0" w:space="0" w:color="auto"/>
        <w:bottom w:val="none" w:sz="0" w:space="0" w:color="auto"/>
        <w:right w:val="none" w:sz="0" w:space="0" w:color="auto"/>
      </w:divBdr>
    </w:div>
    <w:div w:id="1423332908">
      <w:bodyDiv w:val="1"/>
      <w:marLeft w:val="0"/>
      <w:marRight w:val="0"/>
      <w:marTop w:val="0"/>
      <w:marBottom w:val="0"/>
      <w:divBdr>
        <w:top w:val="none" w:sz="0" w:space="0" w:color="auto"/>
        <w:left w:val="none" w:sz="0" w:space="0" w:color="auto"/>
        <w:bottom w:val="none" w:sz="0" w:space="0" w:color="auto"/>
        <w:right w:val="none" w:sz="0" w:space="0" w:color="auto"/>
      </w:divBdr>
    </w:div>
    <w:div w:id="1423917084">
      <w:bodyDiv w:val="1"/>
      <w:marLeft w:val="0"/>
      <w:marRight w:val="0"/>
      <w:marTop w:val="0"/>
      <w:marBottom w:val="0"/>
      <w:divBdr>
        <w:top w:val="none" w:sz="0" w:space="0" w:color="auto"/>
        <w:left w:val="none" w:sz="0" w:space="0" w:color="auto"/>
        <w:bottom w:val="none" w:sz="0" w:space="0" w:color="auto"/>
        <w:right w:val="none" w:sz="0" w:space="0" w:color="auto"/>
      </w:divBdr>
      <w:divsChild>
        <w:div w:id="125239499">
          <w:marLeft w:val="0"/>
          <w:marRight w:val="0"/>
          <w:marTop w:val="0"/>
          <w:marBottom w:val="0"/>
          <w:divBdr>
            <w:top w:val="none" w:sz="0" w:space="0" w:color="auto"/>
            <w:left w:val="none" w:sz="0" w:space="0" w:color="auto"/>
            <w:bottom w:val="none" w:sz="0" w:space="0" w:color="auto"/>
            <w:right w:val="none" w:sz="0" w:space="0" w:color="auto"/>
          </w:divBdr>
        </w:div>
        <w:div w:id="2039621848">
          <w:marLeft w:val="0"/>
          <w:marRight w:val="0"/>
          <w:marTop w:val="0"/>
          <w:marBottom w:val="0"/>
          <w:divBdr>
            <w:top w:val="none" w:sz="0" w:space="0" w:color="auto"/>
            <w:left w:val="none" w:sz="0" w:space="0" w:color="auto"/>
            <w:bottom w:val="none" w:sz="0" w:space="0" w:color="auto"/>
            <w:right w:val="none" w:sz="0" w:space="0" w:color="auto"/>
          </w:divBdr>
        </w:div>
        <w:div w:id="73479666">
          <w:marLeft w:val="0"/>
          <w:marRight w:val="0"/>
          <w:marTop w:val="0"/>
          <w:marBottom w:val="0"/>
          <w:divBdr>
            <w:top w:val="none" w:sz="0" w:space="0" w:color="auto"/>
            <w:left w:val="none" w:sz="0" w:space="0" w:color="auto"/>
            <w:bottom w:val="none" w:sz="0" w:space="0" w:color="auto"/>
            <w:right w:val="none" w:sz="0" w:space="0" w:color="auto"/>
          </w:divBdr>
        </w:div>
        <w:div w:id="600645622">
          <w:marLeft w:val="0"/>
          <w:marRight w:val="0"/>
          <w:marTop w:val="0"/>
          <w:marBottom w:val="0"/>
          <w:divBdr>
            <w:top w:val="none" w:sz="0" w:space="0" w:color="auto"/>
            <w:left w:val="none" w:sz="0" w:space="0" w:color="auto"/>
            <w:bottom w:val="none" w:sz="0" w:space="0" w:color="auto"/>
            <w:right w:val="none" w:sz="0" w:space="0" w:color="auto"/>
          </w:divBdr>
        </w:div>
        <w:div w:id="817301777">
          <w:marLeft w:val="0"/>
          <w:marRight w:val="0"/>
          <w:marTop w:val="0"/>
          <w:marBottom w:val="0"/>
          <w:divBdr>
            <w:top w:val="none" w:sz="0" w:space="0" w:color="auto"/>
            <w:left w:val="none" w:sz="0" w:space="0" w:color="auto"/>
            <w:bottom w:val="none" w:sz="0" w:space="0" w:color="auto"/>
            <w:right w:val="none" w:sz="0" w:space="0" w:color="auto"/>
          </w:divBdr>
        </w:div>
        <w:div w:id="1687710106">
          <w:marLeft w:val="0"/>
          <w:marRight w:val="0"/>
          <w:marTop w:val="0"/>
          <w:marBottom w:val="0"/>
          <w:divBdr>
            <w:top w:val="none" w:sz="0" w:space="0" w:color="auto"/>
            <w:left w:val="none" w:sz="0" w:space="0" w:color="auto"/>
            <w:bottom w:val="none" w:sz="0" w:space="0" w:color="auto"/>
            <w:right w:val="none" w:sz="0" w:space="0" w:color="auto"/>
          </w:divBdr>
        </w:div>
        <w:div w:id="1665402302">
          <w:marLeft w:val="0"/>
          <w:marRight w:val="0"/>
          <w:marTop w:val="0"/>
          <w:marBottom w:val="0"/>
          <w:divBdr>
            <w:top w:val="none" w:sz="0" w:space="0" w:color="auto"/>
            <w:left w:val="none" w:sz="0" w:space="0" w:color="auto"/>
            <w:bottom w:val="none" w:sz="0" w:space="0" w:color="auto"/>
            <w:right w:val="none" w:sz="0" w:space="0" w:color="auto"/>
          </w:divBdr>
        </w:div>
        <w:div w:id="1652756619">
          <w:marLeft w:val="0"/>
          <w:marRight w:val="0"/>
          <w:marTop w:val="0"/>
          <w:marBottom w:val="0"/>
          <w:divBdr>
            <w:top w:val="none" w:sz="0" w:space="0" w:color="auto"/>
            <w:left w:val="none" w:sz="0" w:space="0" w:color="auto"/>
            <w:bottom w:val="none" w:sz="0" w:space="0" w:color="auto"/>
            <w:right w:val="none" w:sz="0" w:space="0" w:color="auto"/>
          </w:divBdr>
        </w:div>
        <w:div w:id="590359837">
          <w:marLeft w:val="0"/>
          <w:marRight w:val="0"/>
          <w:marTop w:val="0"/>
          <w:marBottom w:val="0"/>
          <w:divBdr>
            <w:top w:val="none" w:sz="0" w:space="0" w:color="auto"/>
            <w:left w:val="none" w:sz="0" w:space="0" w:color="auto"/>
            <w:bottom w:val="none" w:sz="0" w:space="0" w:color="auto"/>
            <w:right w:val="none" w:sz="0" w:space="0" w:color="auto"/>
          </w:divBdr>
        </w:div>
      </w:divsChild>
    </w:div>
    <w:div w:id="1424691253">
      <w:bodyDiv w:val="1"/>
      <w:marLeft w:val="0"/>
      <w:marRight w:val="0"/>
      <w:marTop w:val="0"/>
      <w:marBottom w:val="0"/>
      <w:divBdr>
        <w:top w:val="none" w:sz="0" w:space="0" w:color="auto"/>
        <w:left w:val="none" w:sz="0" w:space="0" w:color="auto"/>
        <w:bottom w:val="none" w:sz="0" w:space="0" w:color="auto"/>
        <w:right w:val="none" w:sz="0" w:space="0" w:color="auto"/>
      </w:divBdr>
    </w:div>
    <w:div w:id="1426026474">
      <w:bodyDiv w:val="1"/>
      <w:marLeft w:val="0"/>
      <w:marRight w:val="0"/>
      <w:marTop w:val="0"/>
      <w:marBottom w:val="0"/>
      <w:divBdr>
        <w:top w:val="none" w:sz="0" w:space="0" w:color="auto"/>
        <w:left w:val="none" w:sz="0" w:space="0" w:color="auto"/>
        <w:bottom w:val="none" w:sz="0" w:space="0" w:color="auto"/>
        <w:right w:val="none" w:sz="0" w:space="0" w:color="auto"/>
      </w:divBdr>
    </w:div>
    <w:div w:id="1442144099">
      <w:bodyDiv w:val="1"/>
      <w:marLeft w:val="0"/>
      <w:marRight w:val="0"/>
      <w:marTop w:val="0"/>
      <w:marBottom w:val="0"/>
      <w:divBdr>
        <w:top w:val="none" w:sz="0" w:space="0" w:color="auto"/>
        <w:left w:val="none" w:sz="0" w:space="0" w:color="auto"/>
        <w:bottom w:val="none" w:sz="0" w:space="0" w:color="auto"/>
        <w:right w:val="none" w:sz="0" w:space="0" w:color="auto"/>
      </w:divBdr>
    </w:div>
    <w:div w:id="1444350433">
      <w:bodyDiv w:val="1"/>
      <w:marLeft w:val="0"/>
      <w:marRight w:val="0"/>
      <w:marTop w:val="0"/>
      <w:marBottom w:val="0"/>
      <w:divBdr>
        <w:top w:val="none" w:sz="0" w:space="0" w:color="auto"/>
        <w:left w:val="none" w:sz="0" w:space="0" w:color="auto"/>
        <w:bottom w:val="none" w:sz="0" w:space="0" w:color="auto"/>
        <w:right w:val="none" w:sz="0" w:space="0" w:color="auto"/>
      </w:divBdr>
    </w:div>
    <w:div w:id="1455293208">
      <w:bodyDiv w:val="1"/>
      <w:marLeft w:val="0"/>
      <w:marRight w:val="0"/>
      <w:marTop w:val="0"/>
      <w:marBottom w:val="0"/>
      <w:divBdr>
        <w:top w:val="none" w:sz="0" w:space="0" w:color="auto"/>
        <w:left w:val="none" w:sz="0" w:space="0" w:color="auto"/>
        <w:bottom w:val="none" w:sz="0" w:space="0" w:color="auto"/>
        <w:right w:val="none" w:sz="0" w:space="0" w:color="auto"/>
      </w:divBdr>
    </w:div>
    <w:div w:id="1455366106">
      <w:bodyDiv w:val="1"/>
      <w:marLeft w:val="0"/>
      <w:marRight w:val="0"/>
      <w:marTop w:val="0"/>
      <w:marBottom w:val="0"/>
      <w:divBdr>
        <w:top w:val="none" w:sz="0" w:space="0" w:color="auto"/>
        <w:left w:val="none" w:sz="0" w:space="0" w:color="auto"/>
        <w:bottom w:val="none" w:sz="0" w:space="0" w:color="auto"/>
        <w:right w:val="none" w:sz="0" w:space="0" w:color="auto"/>
      </w:divBdr>
      <w:divsChild>
        <w:div w:id="2045322241">
          <w:marLeft w:val="0"/>
          <w:marRight w:val="0"/>
          <w:marTop w:val="0"/>
          <w:marBottom w:val="0"/>
          <w:divBdr>
            <w:top w:val="none" w:sz="0" w:space="0" w:color="auto"/>
            <w:left w:val="none" w:sz="0" w:space="0" w:color="auto"/>
            <w:bottom w:val="none" w:sz="0" w:space="0" w:color="auto"/>
            <w:right w:val="none" w:sz="0" w:space="0" w:color="auto"/>
          </w:divBdr>
        </w:div>
      </w:divsChild>
    </w:div>
    <w:div w:id="1461150275">
      <w:bodyDiv w:val="1"/>
      <w:marLeft w:val="0"/>
      <w:marRight w:val="0"/>
      <w:marTop w:val="0"/>
      <w:marBottom w:val="0"/>
      <w:divBdr>
        <w:top w:val="none" w:sz="0" w:space="0" w:color="auto"/>
        <w:left w:val="none" w:sz="0" w:space="0" w:color="auto"/>
        <w:bottom w:val="none" w:sz="0" w:space="0" w:color="auto"/>
        <w:right w:val="none" w:sz="0" w:space="0" w:color="auto"/>
      </w:divBdr>
    </w:div>
    <w:div w:id="1462264038">
      <w:bodyDiv w:val="1"/>
      <w:marLeft w:val="0"/>
      <w:marRight w:val="0"/>
      <w:marTop w:val="0"/>
      <w:marBottom w:val="0"/>
      <w:divBdr>
        <w:top w:val="none" w:sz="0" w:space="0" w:color="auto"/>
        <w:left w:val="none" w:sz="0" w:space="0" w:color="auto"/>
        <w:bottom w:val="none" w:sz="0" w:space="0" w:color="auto"/>
        <w:right w:val="none" w:sz="0" w:space="0" w:color="auto"/>
      </w:divBdr>
    </w:div>
    <w:div w:id="1464039513">
      <w:bodyDiv w:val="1"/>
      <w:marLeft w:val="0"/>
      <w:marRight w:val="0"/>
      <w:marTop w:val="0"/>
      <w:marBottom w:val="0"/>
      <w:divBdr>
        <w:top w:val="none" w:sz="0" w:space="0" w:color="auto"/>
        <w:left w:val="none" w:sz="0" w:space="0" w:color="auto"/>
        <w:bottom w:val="none" w:sz="0" w:space="0" w:color="auto"/>
        <w:right w:val="none" w:sz="0" w:space="0" w:color="auto"/>
      </w:divBdr>
    </w:div>
    <w:div w:id="1466119094">
      <w:bodyDiv w:val="1"/>
      <w:marLeft w:val="0"/>
      <w:marRight w:val="0"/>
      <w:marTop w:val="0"/>
      <w:marBottom w:val="0"/>
      <w:divBdr>
        <w:top w:val="none" w:sz="0" w:space="0" w:color="auto"/>
        <w:left w:val="none" w:sz="0" w:space="0" w:color="auto"/>
        <w:bottom w:val="none" w:sz="0" w:space="0" w:color="auto"/>
        <w:right w:val="none" w:sz="0" w:space="0" w:color="auto"/>
      </w:divBdr>
    </w:div>
    <w:div w:id="1466435397">
      <w:bodyDiv w:val="1"/>
      <w:marLeft w:val="0"/>
      <w:marRight w:val="0"/>
      <w:marTop w:val="0"/>
      <w:marBottom w:val="0"/>
      <w:divBdr>
        <w:top w:val="none" w:sz="0" w:space="0" w:color="auto"/>
        <w:left w:val="none" w:sz="0" w:space="0" w:color="auto"/>
        <w:bottom w:val="none" w:sz="0" w:space="0" w:color="auto"/>
        <w:right w:val="none" w:sz="0" w:space="0" w:color="auto"/>
      </w:divBdr>
    </w:div>
    <w:div w:id="1470318284">
      <w:bodyDiv w:val="1"/>
      <w:marLeft w:val="0"/>
      <w:marRight w:val="0"/>
      <w:marTop w:val="0"/>
      <w:marBottom w:val="0"/>
      <w:divBdr>
        <w:top w:val="none" w:sz="0" w:space="0" w:color="auto"/>
        <w:left w:val="none" w:sz="0" w:space="0" w:color="auto"/>
        <w:bottom w:val="none" w:sz="0" w:space="0" w:color="auto"/>
        <w:right w:val="none" w:sz="0" w:space="0" w:color="auto"/>
      </w:divBdr>
    </w:div>
    <w:div w:id="1475291905">
      <w:bodyDiv w:val="1"/>
      <w:marLeft w:val="0"/>
      <w:marRight w:val="0"/>
      <w:marTop w:val="0"/>
      <w:marBottom w:val="0"/>
      <w:divBdr>
        <w:top w:val="none" w:sz="0" w:space="0" w:color="auto"/>
        <w:left w:val="none" w:sz="0" w:space="0" w:color="auto"/>
        <w:bottom w:val="none" w:sz="0" w:space="0" w:color="auto"/>
        <w:right w:val="none" w:sz="0" w:space="0" w:color="auto"/>
      </w:divBdr>
      <w:divsChild>
        <w:div w:id="231474003">
          <w:marLeft w:val="0"/>
          <w:marRight w:val="0"/>
          <w:marTop w:val="0"/>
          <w:marBottom w:val="0"/>
          <w:divBdr>
            <w:top w:val="none" w:sz="0" w:space="0" w:color="auto"/>
            <w:left w:val="none" w:sz="0" w:space="0" w:color="auto"/>
            <w:bottom w:val="none" w:sz="0" w:space="0" w:color="auto"/>
            <w:right w:val="none" w:sz="0" w:space="0" w:color="auto"/>
          </w:divBdr>
        </w:div>
        <w:div w:id="395318855">
          <w:marLeft w:val="0"/>
          <w:marRight w:val="0"/>
          <w:marTop w:val="0"/>
          <w:marBottom w:val="0"/>
          <w:divBdr>
            <w:top w:val="none" w:sz="0" w:space="0" w:color="auto"/>
            <w:left w:val="none" w:sz="0" w:space="0" w:color="auto"/>
            <w:bottom w:val="none" w:sz="0" w:space="0" w:color="auto"/>
            <w:right w:val="none" w:sz="0" w:space="0" w:color="auto"/>
          </w:divBdr>
        </w:div>
        <w:div w:id="900483199">
          <w:marLeft w:val="0"/>
          <w:marRight w:val="0"/>
          <w:marTop w:val="0"/>
          <w:marBottom w:val="0"/>
          <w:divBdr>
            <w:top w:val="none" w:sz="0" w:space="0" w:color="auto"/>
            <w:left w:val="none" w:sz="0" w:space="0" w:color="auto"/>
            <w:bottom w:val="none" w:sz="0" w:space="0" w:color="auto"/>
            <w:right w:val="none" w:sz="0" w:space="0" w:color="auto"/>
          </w:divBdr>
        </w:div>
      </w:divsChild>
    </w:div>
    <w:div w:id="1480655852">
      <w:bodyDiv w:val="1"/>
      <w:marLeft w:val="0"/>
      <w:marRight w:val="0"/>
      <w:marTop w:val="0"/>
      <w:marBottom w:val="0"/>
      <w:divBdr>
        <w:top w:val="none" w:sz="0" w:space="0" w:color="auto"/>
        <w:left w:val="none" w:sz="0" w:space="0" w:color="auto"/>
        <w:bottom w:val="none" w:sz="0" w:space="0" w:color="auto"/>
        <w:right w:val="none" w:sz="0" w:space="0" w:color="auto"/>
      </w:divBdr>
    </w:div>
    <w:div w:id="1480996364">
      <w:bodyDiv w:val="1"/>
      <w:marLeft w:val="0"/>
      <w:marRight w:val="0"/>
      <w:marTop w:val="0"/>
      <w:marBottom w:val="0"/>
      <w:divBdr>
        <w:top w:val="none" w:sz="0" w:space="0" w:color="auto"/>
        <w:left w:val="none" w:sz="0" w:space="0" w:color="auto"/>
        <w:bottom w:val="none" w:sz="0" w:space="0" w:color="auto"/>
        <w:right w:val="none" w:sz="0" w:space="0" w:color="auto"/>
      </w:divBdr>
    </w:div>
    <w:div w:id="1485851362">
      <w:bodyDiv w:val="1"/>
      <w:marLeft w:val="0"/>
      <w:marRight w:val="0"/>
      <w:marTop w:val="0"/>
      <w:marBottom w:val="0"/>
      <w:divBdr>
        <w:top w:val="none" w:sz="0" w:space="0" w:color="auto"/>
        <w:left w:val="none" w:sz="0" w:space="0" w:color="auto"/>
        <w:bottom w:val="none" w:sz="0" w:space="0" w:color="auto"/>
        <w:right w:val="none" w:sz="0" w:space="0" w:color="auto"/>
      </w:divBdr>
    </w:div>
    <w:div w:id="1487477735">
      <w:bodyDiv w:val="1"/>
      <w:marLeft w:val="0"/>
      <w:marRight w:val="0"/>
      <w:marTop w:val="0"/>
      <w:marBottom w:val="0"/>
      <w:divBdr>
        <w:top w:val="none" w:sz="0" w:space="0" w:color="auto"/>
        <w:left w:val="none" w:sz="0" w:space="0" w:color="auto"/>
        <w:bottom w:val="none" w:sz="0" w:space="0" w:color="auto"/>
        <w:right w:val="none" w:sz="0" w:space="0" w:color="auto"/>
      </w:divBdr>
    </w:div>
    <w:div w:id="1487741938">
      <w:bodyDiv w:val="1"/>
      <w:marLeft w:val="0"/>
      <w:marRight w:val="0"/>
      <w:marTop w:val="0"/>
      <w:marBottom w:val="0"/>
      <w:divBdr>
        <w:top w:val="none" w:sz="0" w:space="0" w:color="auto"/>
        <w:left w:val="none" w:sz="0" w:space="0" w:color="auto"/>
        <w:bottom w:val="none" w:sz="0" w:space="0" w:color="auto"/>
        <w:right w:val="none" w:sz="0" w:space="0" w:color="auto"/>
      </w:divBdr>
    </w:div>
    <w:div w:id="1495607308">
      <w:bodyDiv w:val="1"/>
      <w:marLeft w:val="0"/>
      <w:marRight w:val="0"/>
      <w:marTop w:val="0"/>
      <w:marBottom w:val="0"/>
      <w:divBdr>
        <w:top w:val="none" w:sz="0" w:space="0" w:color="auto"/>
        <w:left w:val="none" w:sz="0" w:space="0" w:color="auto"/>
        <w:bottom w:val="none" w:sz="0" w:space="0" w:color="auto"/>
        <w:right w:val="none" w:sz="0" w:space="0" w:color="auto"/>
      </w:divBdr>
    </w:div>
    <w:div w:id="1507868415">
      <w:bodyDiv w:val="1"/>
      <w:marLeft w:val="0"/>
      <w:marRight w:val="0"/>
      <w:marTop w:val="0"/>
      <w:marBottom w:val="0"/>
      <w:divBdr>
        <w:top w:val="none" w:sz="0" w:space="0" w:color="auto"/>
        <w:left w:val="none" w:sz="0" w:space="0" w:color="auto"/>
        <w:bottom w:val="none" w:sz="0" w:space="0" w:color="auto"/>
        <w:right w:val="none" w:sz="0" w:space="0" w:color="auto"/>
      </w:divBdr>
    </w:div>
    <w:div w:id="1512599430">
      <w:bodyDiv w:val="1"/>
      <w:marLeft w:val="0"/>
      <w:marRight w:val="0"/>
      <w:marTop w:val="0"/>
      <w:marBottom w:val="0"/>
      <w:divBdr>
        <w:top w:val="none" w:sz="0" w:space="0" w:color="auto"/>
        <w:left w:val="none" w:sz="0" w:space="0" w:color="auto"/>
        <w:bottom w:val="none" w:sz="0" w:space="0" w:color="auto"/>
        <w:right w:val="none" w:sz="0" w:space="0" w:color="auto"/>
      </w:divBdr>
    </w:div>
    <w:div w:id="1513061331">
      <w:bodyDiv w:val="1"/>
      <w:marLeft w:val="0"/>
      <w:marRight w:val="0"/>
      <w:marTop w:val="0"/>
      <w:marBottom w:val="0"/>
      <w:divBdr>
        <w:top w:val="none" w:sz="0" w:space="0" w:color="auto"/>
        <w:left w:val="none" w:sz="0" w:space="0" w:color="auto"/>
        <w:bottom w:val="none" w:sz="0" w:space="0" w:color="auto"/>
        <w:right w:val="none" w:sz="0" w:space="0" w:color="auto"/>
      </w:divBdr>
    </w:div>
    <w:div w:id="1513183197">
      <w:bodyDiv w:val="1"/>
      <w:marLeft w:val="0"/>
      <w:marRight w:val="0"/>
      <w:marTop w:val="0"/>
      <w:marBottom w:val="0"/>
      <w:divBdr>
        <w:top w:val="none" w:sz="0" w:space="0" w:color="auto"/>
        <w:left w:val="none" w:sz="0" w:space="0" w:color="auto"/>
        <w:bottom w:val="none" w:sz="0" w:space="0" w:color="auto"/>
        <w:right w:val="none" w:sz="0" w:space="0" w:color="auto"/>
      </w:divBdr>
    </w:div>
    <w:div w:id="1525246553">
      <w:bodyDiv w:val="1"/>
      <w:marLeft w:val="0"/>
      <w:marRight w:val="0"/>
      <w:marTop w:val="0"/>
      <w:marBottom w:val="0"/>
      <w:divBdr>
        <w:top w:val="none" w:sz="0" w:space="0" w:color="auto"/>
        <w:left w:val="none" w:sz="0" w:space="0" w:color="auto"/>
        <w:bottom w:val="none" w:sz="0" w:space="0" w:color="auto"/>
        <w:right w:val="none" w:sz="0" w:space="0" w:color="auto"/>
      </w:divBdr>
    </w:div>
    <w:div w:id="1530028374">
      <w:bodyDiv w:val="1"/>
      <w:marLeft w:val="0"/>
      <w:marRight w:val="0"/>
      <w:marTop w:val="0"/>
      <w:marBottom w:val="0"/>
      <w:divBdr>
        <w:top w:val="none" w:sz="0" w:space="0" w:color="auto"/>
        <w:left w:val="none" w:sz="0" w:space="0" w:color="auto"/>
        <w:bottom w:val="none" w:sz="0" w:space="0" w:color="auto"/>
        <w:right w:val="none" w:sz="0" w:space="0" w:color="auto"/>
      </w:divBdr>
    </w:div>
    <w:div w:id="1532953776">
      <w:bodyDiv w:val="1"/>
      <w:marLeft w:val="0"/>
      <w:marRight w:val="0"/>
      <w:marTop w:val="0"/>
      <w:marBottom w:val="0"/>
      <w:divBdr>
        <w:top w:val="none" w:sz="0" w:space="0" w:color="auto"/>
        <w:left w:val="none" w:sz="0" w:space="0" w:color="auto"/>
        <w:bottom w:val="none" w:sz="0" w:space="0" w:color="auto"/>
        <w:right w:val="none" w:sz="0" w:space="0" w:color="auto"/>
      </w:divBdr>
    </w:div>
    <w:div w:id="1540313632">
      <w:bodyDiv w:val="1"/>
      <w:marLeft w:val="0"/>
      <w:marRight w:val="0"/>
      <w:marTop w:val="0"/>
      <w:marBottom w:val="0"/>
      <w:divBdr>
        <w:top w:val="none" w:sz="0" w:space="0" w:color="auto"/>
        <w:left w:val="none" w:sz="0" w:space="0" w:color="auto"/>
        <w:bottom w:val="none" w:sz="0" w:space="0" w:color="auto"/>
        <w:right w:val="none" w:sz="0" w:space="0" w:color="auto"/>
      </w:divBdr>
    </w:div>
    <w:div w:id="1545213197">
      <w:bodyDiv w:val="1"/>
      <w:marLeft w:val="0"/>
      <w:marRight w:val="0"/>
      <w:marTop w:val="0"/>
      <w:marBottom w:val="0"/>
      <w:divBdr>
        <w:top w:val="none" w:sz="0" w:space="0" w:color="auto"/>
        <w:left w:val="none" w:sz="0" w:space="0" w:color="auto"/>
        <w:bottom w:val="none" w:sz="0" w:space="0" w:color="auto"/>
        <w:right w:val="none" w:sz="0" w:space="0" w:color="auto"/>
      </w:divBdr>
    </w:div>
    <w:div w:id="1555965383">
      <w:bodyDiv w:val="1"/>
      <w:marLeft w:val="0"/>
      <w:marRight w:val="0"/>
      <w:marTop w:val="0"/>
      <w:marBottom w:val="0"/>
      <w:divBdr>
        <w:top w:val="none" w:sz="0" w:space="0" w:color="auto"/>
        <w:left w:val="none" w:sz="0" w:space="0" w:color="auto"/>
        <w:bottom w:val="none" w:sz="0" w:space="0" w:color="auto"/>
        <w:right w:val="none" w:sz="0" w:space="0" w:color="auto"/>
      </w:divBdr>
    </w:div>
    <w:div w:id="1557474142">
      <w:bodyDiv w:val="1"/>
      <w:marLeft w:val="0"/>
      <w:marRight w:val="0"/>
      <w:marTop w:val="0"/>
      <w:marBottom w:val="0"/>
      <w:divBdr>
        <w:top w:val="none" w:sz="0" w:space="0" w:color="auto"/>
        <w:left w:val="none" w:sz="0" w:space="0" w:color="auto"/>
        <w:bottom w:val="none" w:sz="0" w:space="0" w:color="auto"/>
        <w:right w:val="none" w:sz="0" w:space="0" w:color="auto"/>
      </w:divBdr>
    </w:div>
    <w:div w:id="1566406566">
      <w:bodyDiv w:val="1"/>
      <w:marLeft w:val="0"/>
      <w:marRight w:val="0"/>
      <w:marTop w:val="0"/>
      <w:marBottom w:val="0"/>
      <w:divBdr>
        <w:top w:val="none" w:sz="0" w:space="0" w:color="auto"/>
        <w:left w:val="none" w:sz="0" w:space="0" w:color="auto"/>
        <w:bottom w:val="none" w:sz="0" w:space="0" w:color="auto"/>
        <w:right w:val="none" w:sz="0" w:space="0" w:color="auto"/>
      </w:divBdr>
    </w:div>
    <w:div w:id="1567648030">
      <w:bodyDiv w:val="1"/>
      <w:marLeft w:val="0"/>
      <w:marRight w:val="0"/>
      <w:marTop w:val="0"/>
      <w:marBottom w:val="0"/>
      <w:divBdr>
        <w:top w:val="none" w:sz="0" w:space="0" w:color="auto"/>
        <w:left w:val="none" w:sz="0" w:space="0" w:color="auto"/>
        <w:bottom w:val="none" w:sz="0" w:space="0" w:color="auto"/>
        <w:right w:val="none" w:sz="0" w:space="0" w:color="auto"/>
      </w:divBdr>
    </w:div>
    <w:div w:id="1576352641">
      <w:bodyDiv w:val="1"/>
      <w:marLeft w:val="0"/>
      <w:marRight w:val="0"/>
      <w:marTop w:val="0"/>
      <w:marBottom w:val="0"/>
      <w:divBdr>
        <w:top w:val="none" w:sz="0" w:space="0" w:color="auto"/>
        <w:left w:val="none" w:sz="0" w:space="0" w:color="auto"/>
        <w:bottom w:val="none" w:sz="0" w:space="0" w:color="auto"/>
        <w:right w:val="none" w:sz="0" w:space="0" w:color="auto"/>
      </w:divBdr>
    </w:div>
    <w:div w:id="1578904048">
      <w:bodyDiv w:val="1"/>
      <w:marLeft w:val="0"/>
      <w:marRight w:val="0"/>
      <w:marTop w:val="0"/>
      <w:marBottom w:val="0"/>
      <w:divBdr>
        <w:top w:val="none" w:sz="0" w:space="0" w:color="auto"/>
        <w:left w:val="none" w:sz="0" w:space="0" w:color="auto"/>
        <w:bottom w:val="none" w:sz="0" w:space="0" w:color="auto"/>
        <w:right w:val="none" w:sz="0" w:space="0" w:color="auto"/>
      </w:divBdr>
    </w:div>
    <w:div w:id="1584029822">
      <w:bodyDiv w:val="1"/>
      <w:marLeft w:val="0"/>
      <w:marRight w:val="0"/>
      <w:marTop w:val="0"/>
      <w:marBottom w:val="0"/>
      <w:divBdr>
        <w:top w:val="none" w:sz="0" w:space="0" w:color="auto"/>
        <w:left w:val="none" w:sz="0" w:space="0" w:color="auto"/>
        <w:bottom w:val="none" w:sz="0" w:space="0" w:color="auto"/>
        <w:right w:val="none" w:sz="0" w:space="0" w:color="auto"/>
      </w:divBdr>
    </w:div>
    <w:div w:id="1591694410">
      <w:bodyDiv w:val="1"/>
      <w:marLeft w:val="0"/>
      <w:marRight w:val="0"/>
      <w:marTop w:val="0"/>
      <w:marBottom w:val="0"/>
      <w:divBdr>
        <w:top w:val="none" w:sz="0" w:space="0" w:color="auto"/>
        <w:left w:val="none" w:sz="0" w:space="0" w:color="auto"/>
        <w:bottom w:val="none" w:sz="0" w:space="0" w:color="auto"/>
        <w:right w:val="none" w:sz="0" w:space="0" w:color="auto"/>
      </w:divBdr>
    </w:div>
    <w:div w:id="1593077432">
      <w:bodyDiv w:val="1"/>
      <w:marLeft w:val="0"/>
      <w:marRight w:val="0"/>
      <w:marTop w:val="0"/>
      <w:marBottom w:val="0"/>
      <w:divBdr>
        <w:top w:val="none" w:sz="0" w:space="0" w:color="auto"/>
        <w:left w:val="none" w:sz="0" w:space="0" w:color="auto"/>
        <w:bottom w:val="none" w:sz="0" w:space="0" w:color="auto"/>
        <w:right w:val="none" w:sz="0" w:space="0" w:color="auto"/>
      </w:divBdr>
    </w:div>
    <w:div w:id="1610892477">
      <w:bodyDiv w:val="1"/>
      <w:marLeft w:val="0"/>
      <w:marRight w:val="0"/>
      <w:marTop w:val="0"/>
      <w:marBottom w:val="0"/>
      <w:divBdr>
        <w:top w:val="none" w:sz="0" w:space="0" w:color="auto"/>
        <w:left w:val="none" w:sz="0" w:space="0" w:color="auto"/>
        <w:bottom w:val="none" w:sz="0" w:space="0" w:color="auto"/>
        <w:right w:val="none" w:sz="0" w:space="0" w:color="auto"/>
      </w:divBdr>
    </w:div>
    <w:div w:id="1612929058">
      <w:bodyDiv w:val="1"/>
      <w:marLeft w:val="0"/>
      <w:marRight w:val="0"/>
      <w:marTop w:val="0"/>
      <w:marBottom w:val="0"/>
      <w:divBdr>
        <w:top w:val="none" w:sz="0" w:space="0" w:color="auto"/>
        <w:left w:val="none" w:sz="0" w:space="0" w:color="auto"/>
        <w:bottom w:val="none" w:sz="0" w:space="0" w:color="auto"/>
        <w:right w:val="none" w:sz="0" w:space="0" w:color="auto"/>
      </w:divBdr>
    </w:div>
    <w:div w:id="1620599028">
      <w:bodyDiv w:val="1"/>
      <w:marLeft w:val="0"/>
      <w:marRight w:val="0"/>
      <w:marTop w:val="0"/>
      <w:marBottom w:val="0"/>
      <w:divBdr>
        <w:top w:val="none" w:sz="0" w:space="0" w:color="auto"/>
        <w:left w:val="none" w:sz="0" w:space="0" w:color="auto"/>
        <w:bottom w:val="none" w:sz="0" w:space="0" w:color="auto"/>
        <w:right w:val="none" w:sz="0" w:space="0" w:color="auto"/>
      </w:divBdr>
    </w:div>
    <w:div w:id="1621565248">
      <w:bodyDiv w:val="1"/>
      <w:marLeft w:val="0"/>
      <w:marRight w:val="0"/>
      <w:marTop w:val="0"/>
      <w:marBottom w:val="0"/>
      <w:divBdr>
        <w:top w:val="none" w:sz="0" w:space="0" w:color="auto"/>
        <w:left w:val="none" w:sz="0" w:space="0" w:color="auto"/>
        <w:bottom w:val="none" w:sz="0" w:space="0" w:color="auto"/>
        <w:right w:val="none" w:sz="0" w:space="0" w:color="auto"/>
      </w:divBdr>
    </w:div>
    <w:div w:id="1624770639">
      <w:bodyDiv w:val="1"/>
      <w:marLeft w:val="0"/>
      <w:marRight w:val="0"/>
      <w:marTop w:val="0"/>
      <w:marBottom w:val="0"/>
      <w:divBdr>
        <w:top w:val="none" w:sz="0" w:space="0" w:color="auto"/>
        <w:left w:val="none" w:sz="0" w:space="0" w:color="auto"/>
        <w:bottom w:val="none" w:sz="0" w:space="0" w:color="auto"/>
        <w:right w:val="none" w:sz="0" w:space="0" w:color="auto"/>
      </w:divBdr>
    </w:div>
    <w:div w:id="1625380490">
      <w:bodyDiv w:val="1"/>
      <w:marLeft w:val="0"/>
      <w:marRight w:val="0"/>
      <w:marTop w:val="0"/>
      <w:marBottom w:val="0"/>
      <w:divBdr>
        <w:top w:val="none" w:sz="0" w:space="0" w:color="auto"/>
        <w:left w:val="none" w:sz="0" w:space="0" w:color="auto"/>
        <w:bottom w:val="none" w:sz="0" w:space="0" w:color="auto"/>
        <w:right w:val="none" w:sz="0" w:space="0" w:color="auto"/>
      </w:divBdr>
    </w:div>
    <w:div w:id="1634024611">
      <w:bodyDiv w:val="1"/>
      <w:marLeft w:val="0"/>
      <w:marRight w:val="0"/>
      <w:marTop w:val="0"/>
      <w:marBottom w:val="0"/>
      <w:divBdr>
        <w:top w:val="none" w:sz="0" w:space="0" w:color="auto"/>
        <w:left w:val="none" w:sz="0" w:space="0" w:color="auto"/>
        <w:bottom w:val="none" w:sz="0" w:space="0" w:color="auto"/>
        <w:right w:val="none" w:sz="0" w:space="0" w:color="auto"/>
      </w:divBdr>
    </w:div>
    <w:div w:id="1641301324">
      <w:bodyDiv w:val="1"/>
      <w:marLeft w:val="0"/>
      <w:marRight w:val="0"/>
      <w:marTop w:val="0"/>
      <w:marBottom w:val="0"/>
      <w:divBdr>
        <w:top w:val="none" w:sz="0" w:space="0" w:color="auto"/>
        <w:left w:val="none" w:sz="0" w:space="0" w:color="auto"/>
        <w:bottom w:val="none" w:sz="0" w:space="0" w:color="auto"/>
        <w:right w:val="none" w:sz="0" w:space="0" w:color="auto"/>
      </w:divBdr>
    </w:div>
    <w:div w:id="1646230612">
      <w:bodyDiv w:val="1"/>
      <w:marLeft w:val="0"/>
      <w:marRight w:val="0"/>
      <w:marTop w:val="0"/>
      <w:marBottom w:val="0"/>
      <w:divBdr>
        <w:top w:val="none" w:sz="0" w:space="0" w:color="auto"/>
        <w:left w:val="none" w:sz="0" w:space="0" w:color="auto"/>
        <w:bottom w:val="none" w:sz="0" w:space="0" w:color="auto"/>
        <w:right w:val="none" w:sz="0" w:space="0" w:color="auto"/>
      </w:divBdr>
    </w:div>
    <w:div w:id="1646658926">
      <w:bodyDiv w:val="1"/>
      <w:marLeft w:val="0"/>
      <w:marRight w:val="0"/>
      <w:marTop w:val="0"/>
      <w:marBottom w:val="0"/>
      <w:divBdr>
        <w:top w:val="none" w:sz="0" w:space="0" w:color="auto"/>
        <w:left w:val="none" w:sz="0" w:space="0" w:color="auto"/>
        <w:bottom w:val="none" w:sz="0" w:space="0" w:color="auto"/>
        <w:right w:val="none" w:sz="0" w:space="0" w:color="auto"/>
      </w:divBdr>
    </w:div>
    <w:div w:id="1649094782">
      <w:bodyDiv w:val="1"/>
      <w:marLeft w:val="0"/>
      <w:marRight w:val="0"/>
      <w:marTop w:val="0"/>
      <w:marBottom w:val="0"/>
      <w:divBdr>
        <w:top w:val="none" w:sz="0" w:space="0" w:color="auto"/>
        <w:left w:val="none" w:sz="0" w:space="0" w:color="auto"/>
        <w:bottom w:val="none" w:sz="0" w:space="0" w:color="auto"/>
        <w:right w:val="none" w:sz="0" w:space="0" w:color="auto"/>
      </w:divBdr>
    </w:div>
    <w:div w:id="1660382025">
      <w:bodyDiv w:val="1"/>
      <w:marLeft w:val="0"/>
      <w:marRight w:val="0"/>
      <w:marTop w:val="0"/>
      <w:marBottom w:val="0"/>
      <w:divBdr>
        <w:top w:val="none" w:sz="0" w:space="0" w:color="auto"/>
        <w:left w:val="none" w:sz="0" w:space="0" w:color="auto"/>
        <w:bottom w:val="none" w:sz="0" w:space="0" w:color="auto"/>
        <w:right w:val="none" w:sz="0" w:space="0" w:color="auto"/>
      </w:divBdr>
    </w:div>
    <w:div w:id="1668442433">
      <w:bodyDiv w:val="1"/>
      <w:marLeft w:val="0"/>
      <w:marRight w:val="0"/>
      <w:marTop w:val="0"/>
      <w:marBottom w:val="0"/>
      <w:divBdr>
        <w:top w:val="none" w:sz="0" w:space="0" w:color="auto"/>
        <w:left w:val="none" w:sz="0" w:space="0" w:color="auto"/>
        <w:bottom w:val="none" w:sz="0" w:space="0" w:color="auto"/>
        <w:right w:val="none" w:sz="0" w:space="0" w:color="auto"/>
      </w:divBdr>
    </w:div>
    <w:div w:id="1687320600">
      <w:bodyDiv w:val="1"/>
      <w:marLeft w:val="0"/>
      <w:marRight w:val="0"/>
      <w:marTop w:val="0"/>
      <w:marBottom w:val="0"/>
      <w:divBdr>
        <w:top w:val="none" w:sz="0" w:space="0" w:color="auto"/>
        <w:left w:val="none" w:sz="0" w:space="0" w:color="auto"/>
        <w:bottom w:val="none" w:sz="0" w:space="0" w:color="auto"/>
        <w:right w:val="none" w:sz="0" w:space="0" w:color="auto"/>
      </w:divBdr>
    </w:div>
    <w:div w:id="1687444820">
      <w:bodyDiv w:val="1"/>
      <w:marLeft w:val="0"/>
      <w:marRight w:val="0"/>
      <w:marTop w:val="0"/>
      <w:marBottom w:val="0"/>
      <w:divBdr>
        <w:top w:val="none" w:sz="0" w:space="0" w:color="auto"/>
        <w:left w:val="none" w:sz="0" w:space="0" w:color="auto"/>
        <w:bottom w:val="none" w:sz="0" w:space="0" w:color="auto"/>
        <w:right w:val="none" w:sz="0" w:space="0" w:color="auto"/>
      </w:divBdr>
    </w:div>
    <w:div w:id="1692678385">
      <w:bodyDiv w:val="1"/>
      <w:marLeft w:val="0"/>
      <w:marRight w:val="0"/>
      <w:marTop w:val="0"/>
      <w:marBottom w:val="0"/>
      <w:divBdr>
        <w:top w:val="none" w:sz="0" w:space="0" w:color="auto"/>
        <w:left w:val="none" w:sz="0" w:space="0" w:color="auto"/>
        <w:bottom w:val="none" w:sz="0" w:space="0" w:color="auto"/>
        <w:right w:val="none" w:sz="0" w:space="0" w:color="auto"/>
      </w:divBdr>
    </w:div>
    <w:div w:id="1697459616">
      <w:bodyDiv w:val="1"/>
      <w:marLeft w:val="0"/>
      <w:marRight w:val="0"/>
      <w:marTop w:val="0"/>
      <w:marBottom w:val="0"/>
      <w:divBdr>
        <w:top w:val="none" w:sz="0" w:space="0" w:color="auto"/>
        <w:left w:val="none" w:sz="0" w:space="0" w:color="auto"/>
        <w:bottom w:val="none" w:sz="0" w:space="0" w:color="auto"/>
        <w:right w:val="none" w:sz="0" w:space="0" w:color="auto"/>
      </w:divBdr>
    </w:div>
    <w:div w:id="1702248338">
      <w:bodyDiv w:val="1"/>
      <w:marLeft w:val="0"/>
      <w:marRight w:val="0"/>
      <w:marTop w:val="0"/>
      <w:marBottom w:val="0"/>
      <w:divBdr>
        <w:top w:val="none" w:sz="0" w:space="0" w:color="auto"/>
        <w:left w:val="none" w:sz="0" w:space="0" w:color="auto"/>
        <w:bottom w:val="none" w:sz="0" w:space="0" w:color="auto"/>
        <w:right w:val="none" w:sz="0" w:space="0" w:color="auto"/>
      </w:divBdr>
    </w:div>
    <w:div w:id="1702975335">
      <w:bodyDiv w:val="1"/>
      <w:marLeft w:val="0"/>
      <w:marRight w:val="0"/>
      <w:marTop w:val="0"/>
      <w:marBottom w:val="0"/>
      <w:divBdr>
        <w:top w:val="none" w:sz="0" w:space="0" w:color="auto"/>
        <w:left w:val="none" w:sz="0" w:space="0" w:color="auto"/>
        <w:bottom w:val="none" w:sz="0" w:space="0" w:color="auto"/>
        <w:right w:val="none" w:sz="0" w:space="0" w:color="auto"/>
      </w:divBdr>
    </w:div>
    <w:div w:id="1717388919">
      <w:bodyDiv w:val="1"/>
      <w:marLeft w:val="0"/>
      <w:marRight w:val="0"/>
      <w:marTop w:val="0"/>
      <w:marBottom w:val="0"/>
      <w:divBdr>
        <w:top w:val="none" w:sz="0" w:space="0" w:color="auto"/>
        <w:left w:val="none" w:sz="0" w:space="0" w:color="auto"/>
        <w:bottom w:val="none" w:sz="0" w:space="0" w:color="auto"/>
        <w:right w:val="none" w:sz="0" w:space="0" w:color="auto"/>
      </w:divBdr>
    </w:div>
    <w:div w:id="1720858471">
      <w:bodyDiv w:val="1"/>
      <w:marLeft w:val="0"/>
      <w:marRight w:val="0"/>
      <w:marTop w:val="0"/>
      <w:marBottom w:val="0"/>
      <w:divBdr>
        <w:top w:val="none" w:sz="0" w:space="0" w:color="auto"/>
        <w:left w:val="none" w:sz="0" w:space="0" w:color="auto"/>
        <w:bottom w:val="none" w:sz="0" w:space="0" w:color="auto"/>
        <w:right w:val="none" w:sz="0" w:space="0" w:color="auto"/>
      </w:divBdr>
    </w:div>
    <w:div w:id="1722361861">
      <w:bodyDiv w:val="1"/>
      <w:marLeft w:val="0"/>
      <w:marRight w:val="0"/>
      <w:marTop w:val="0"/>
      <w:marBottom w:val="0"/>
      <w:divBdr>
        <w:top w:val="none" w:sz="0" w:space="0" w:color="auto"/>
        <w:left w:val="none" w:sz="0" w:space="0" w:color="auto"/>
        <w:bottom w:val="none" w:sz="0" w:space="0" w:color="auto"/>
        <w:right w:val="none" w:sz="0" w:space="0" w:color="auto"/>
      </w:divBdr>
    </w:div>
    <w:div w:id="1723482788">
      <w:bodyDiv w:val="1"/>
      <w:marLeft w:val="0"/>
      <w:marRight w:val="0"/>
      <w:marTop w:val="0"/>
      <w:marBottom w:val="0"/>
      <w:divBdr>
        <w:top w:val="none" w:sz="0" w:space="0" w:color="auto"/>
        <w:left w:val="none" w:sz="0" w:space="0" w:color="auto"/>
        <w:bottom w:val="none" w:sz="0" w:space="0" w:color="auto"/>
        <w:right w:val="none" w:sz="0" w:space="0" w:color="auto"/>
      </w:divBdr>
      <w:divsChild>
        <w:div w:id="1875576844">
          <w:marLeft w:val="0"/>
          <w:marRight w:val="0"/>
          <w:marTop w:val="0"/>
          <w:marBottom w:val="0"/>
          <w:divBdr>
            <w:top w:val="none" w:sz="0" w:space="0" w:color="auto"/>
            <w:left w:val="none" w:sz="0" w:space="0" w:color="auto"/>
            <w:bottom w:val="none" w:sz="0" w:space="0" w:color="auto"/>
            <w:right w:val="none" w:sz="0" w:space="0" w:color="auto"/>
          </w:divBdr>
        </w:div>
        <w:div w:id="1255282749">
          <w:marLeft w:val="0"/>
          <w:marRight w:val="0"/>
          <w:marTop w:val="0"/>
          <w:marBottom w:val="0"/>
          <w:divBdr>
            <w:top w:val="none" w:sz="0" w:space="0" w:color="auto"/>
            <w:left w:val="none" w:sz="0" w:space="0" w:color="auto"/>
            <w:bottom w:val="none" w:sz="0" w:space="0" w:color="auto"/>
            <w:right w:val="none" w:sz="0" w:space="0" w:color="auto"/>
          </w:divBdr>
        </w:div>
      </w:divsChild>
    </w:div>
    <w:div w:id="1730879886">
      <w:bodyDiv w:val="1"/>
      <w:marLeft w:val="0"/>
      <w:marRight w:val="0"/>
      <w:marTop w:val="0"/>
      <w:marBottom w:val="0"/>
      <w:divBdr>
        <w:top w:val="none" w:sz="0" w:space="0" w:color="auto"/>
        <w:left w:val="none" w:sz="0" w:space="0" w:color="auto"/>
        <w:bottom w:val="none" w:sz="0" w:space="0" w:color="auto"/>
        <w:right w:val="none" w:sz="0" w:space="0" w:color="auto"/>
      </w:divBdr>
    </w:div>
    <w:div w:id="1736468151">
      <w:bodyDiv w:val="1"/>
      <w:marLeft w:val="0"/>
      <w:marRight w:val="0"/>
      <w:marTop w:val="0"/>
      <w:marBottom w:val="0"/>
      <w:divBdr>
        <w:top w:val="none" w:sz="0" w:space="0" w:color="auto"/>
        <w:left w:val="none" w:sz="0" w:space="0" w:color="auto"/>
        <w:bottom w:val="none" w:sz="0" w:space="0" w:color="auto"/>
        <w:right w:val="none" w:sz="0" w:space="0" w:color="auto"/>
      </w:divBdr>
    </w:div>
    <w:div w:id="1745486882">
      <w:bodyDiv w:val="1"/>
      <w:marLeft w:val="0"/>
      <w:marRight w:val="0"/>
      <w:marTop w:val="0"/>
      <w:marBottom w:val="0"/>
      <w:divBdr>
        <w:top w:val="none" w:sz="0" w:space="0" w:color="auto"/>
        <w:left w:val="none" w:sz="0" w:space="0" w:color="auto"/>
        <w:bottom w:val="none" w:sz="0" w:space="0" w:color="auto"/>
        <w:right w:val="none" w:sz="0" w:space="0" w:color="auto"/>
      </w:divBdr>
    </w:div>
    <w:div w:id="1755324791">
      <w:bodyDiv w:val="1"/>
      <w:marLeft w:val="0"/>
      <w:marRight w:val="0"/>
      <w:marTop w:val="0"/>
      <w:marBottom w:val="0"/>
      <w:divBdr>
        <w:top w:val="none" w:sz="0" w:space="0" w:color="auto"/>
        <w:left w:val="none" w:sz="0" w:space="0" w:color="auto"/>
        <w:bottom w:val="none" w:sz="0" w:space="0" w:color="auto"/>
        <w:right w:val="none" w:sz="0" w:space="0" w:color="auto"/>
      </w:divBdr>
    </w:div>
    <w:div w:id="1760132909">
      <w:bodyDiv w:val="1"/>
      <w:marLeft w:val="0"/>
      <w:marRight w:val="0"/>
      <w:marTop w:val="0"/>
      <w:marBottom w:val="0"/>
      <w:divBdr>
        <w:top w:val="none" w:sz="0" w:space="0" w:color="auto"/>
        <w:left w:val="none" w:sz="0" w:space="0" w:color="auto"/>
        <w:bottom w:val="none" w:sz="0" w:space="0" w:color="auto"/>
        <w:right w:val="none" w:sz="0" w:space="0" w:color="auto"/>
      </w:divBdr>
    </w:div>
    <w:div w:id="1760978810">
      <w:bodyDiv w:val="1"/>
      <w:marLeft w:val="0"/>
      <w:marRight w:val="0"/>
      <w:marTop w:val="0"/>
      <w:marBottom w:val="0"/>
      <w:divBdr>
        <w:top w:val="none" w:sz="0" w:space="0" w:color="auto"/>
        <w:left w:val="none" w:sz="0" w:space="0" w:color="auto"/>
        <w:bottom w:val="none" w:sz="0" w:space="0" w:color="auto"/>
        <w:right w:val="none" w:sz="0" w:space="0" w:color="auto"/>
      </w:divBdr>
    </w:div>
    <w:div w:id="1763529147">
      <w:bodyDiv w:val="1"/>
      <w:marLeft w:val="0"/>
      <w:marRight w:val="0"/>
      <w:marTop w:val="0"/>
      <w:marBottom w:val="0"/>
      <w:divBdr>
        <w:top w:val="none" w:sz="0" w:space="0" w:color="auto"/>
        <w:left w:val="none" w:sz="0" w:space="0" w:color="auto"/>
        <w:bottom w:val="none" w:sz="0" w:space="0" w:color="auto"/>
        <w:right w:val="none" w:sz="0" w:space="0" w:color="auto"/>
      </w:divBdr>
    </w:div>
    <w:div w:id="1767456191">
      <w:bodyDiv w:val="1"/>
      <w:marLeft w:val="0"/>
      <w:marRight w:val="0"/>
      <w:marTop w:val="0"/>
      <w:marBottom w:val="0"/>
      <w:divBdr>
        <w:top w:val="none" w:sz="0" w:space="0" w:color="auto"/>
        <w:left w:val="none" w:sz="0" w:space="0" w:color="auto"/>
        <w:bottom w:val="none" w:sz="0" w:space="0" w:color="auto"/>
        <w:right w:val="none" w:sz="0" w:space="0" w:color="auto"/>
      </w:divBdr>
    </w:div>
    <w:div w:id="1769498630">
      <w:bodyDiv w:val="1"/>
      <w:marLeft w:val="0"/>
      <w:marRight w:val="0"/>
      <w:marTop w:val="0"/>
      <w:marBottom w:val="0"/>
      <w:divBdr>
        <w:top w:val="none" w:sz="0" w:space="0" w:color="auto"/>
        <w:left w:val="none" w:sz="0" w:space="0" w:color="auto"/>
        <w:bottom w:val="none" w:sz="0" w:space="0" w:color="auto"/>
        <w:right w:val="none" w:sz="0" w:space="0" w:color="auto"/>
      </w:divBdr>
    </w:div>
    <w:div w:id="1773864705">
      <w:bodyDiv w:val="1"/>
      <w:marLeft w:val="0"/>
      <w:marRight w:val="0"/>
      <w:marTop w:val="0"/>
      <w:marBottom w:val="0"/>
      <w:divBdr>
        <w:top w:val="none" w:sz="0" w:space="0" w:color="auto"/>
        <w:left w:val="none" w:sz="0" w:space="0" w:color="auto"/>
        <w:bottom w:val="none" w:sz="0" w:space="0" w:color="auto"/>
        <w:right w:val="none" w:sz="0" w:space="0" w:color="auto"/>
      </w:divBdr>
    </w:div>
    <w:div w:id="1773939078">
      <w:bodyDiv w:val="1"/>
      <w:marLeft w:val="0"/>
      <w:marRight w:val="0"/>
      <w:marTop w:val="0"/>
      <w:marBottom w:val="0"/>
      <w:divBdr>
        <w:top w:val="none" w:sz="0" w:space="0" w:color="auto"/>
        <w:left w:val="none" w:sz="0" w:space="0" w:color="auto"/>
        <w:bottom w:val="none" w:sz="0" w:space="0" w:color="auto"/>
        <w:right w:val="none" w:sz="0" w:space="0" w:color="auto"/>
      </w:divBdr>
    </w:div>
    <w:div w:id="1774399483">
      <w:bodyDiv w:val="1"/>
      <w:marLeft w:val="0"/>
      <w:marRight w:val="0"/>
      <w:marTop w:val="0"/>
      <w:marBottom w:val="0"/>
      <w:divBdr>
        <w:top w:val="none" w:sz="0" w:space="0" w:color="auto"/>
        <w:left w:val="none" w:sz="0" w:space="0" w:color="auto"/>
        <w:bottom w:val="none" w:sz="0" w:space="0" w:color="auto"/>
        <w:right w:val="none" w:sz="0" w:space="0" w:color="auto"/>
      </w:divBdr>
    </w:div>
    <w:div w:id="1785462909">
      <w:bodyDiv w:val="1"/>
      <w:marLeft w:val="0"/>
      <w:marRight w:val="0"/>
      <w:marTop w:val="0"/>
      <w:marBottom w:val="0"/>
      <w:divBdr>
        <w:top w:val="none" w:sz="0" w:space="0" w:color="auto"/>
        <w:left w:val="none" w:sz="0" w:space="0" w:color="auto"/>
        <w:bottom w:val="none" w:sz="0" w:space="0" w:color="auto"/>
        <w:right w:val="none" w:sz="0" w:space="0" w:color="auto"/>
      </w:divBdr>
    </w:div>
    <w:div w:id="1789352085">
      <w:bodyDiv w:val="1"/>
      <w:marLeft w:val="0"/>
      <w:marRight w:val="0"/>
      <w:marTop w:val="0"/>
      <w:marBottom w:val="0"/>
      <w:divBdr>
        <w:top w:val="none" w:sz="0" w:space="0" w:color="auto"/>
        <w:left w:val="none" w:sz="0" w:space="0" w:color="auto"/>
        <w:bottom w:val="none" w:sz="0" w:space="0" w:color="auto"/>
        <w:right w:val="none" w:sz="0" w:space="0" w:color="auto"/>
      </w:divBdr>
    </w:div>
    <w:div w:id="1800148806">
      <w:bodyDiv w:val="1"/>
      <w:marLeft w:val="0"/>
      <w:marRight w:val="0"/>
      <w:marTop w:val="0"/>
      <w:marBottom w:val="0"/>
      <w:divBdr>
        <w:top w:val="none" w:sz="0" w:space="0" w:color="auto"/>
        <w:left w:val="none" w:sz="0" w:space="0" w:color="auto"/>
        <w:bottom w:val="none" w:sz="0" w:space="0" w:color="auto"/>
        <w:right w:val="none" w:sz="0" w:space="0" w:color="auto"/>
      </w:divBdr>
    </w:div>
    <w:div w:id="1802379180">
      <w:bodyDiv w:val="1"/>
      <w:marLeft w:val="0"/>
      <w:marRight w:val="0"/>
      <w:marTop w:val="0"/>
      <w:marBottom w:val="0"/>
      <w:divBdr>
        <w:top w:val="none" w:sz="0" w:space="0" w:color="auto"/>
        <w:left w:val="none" w:sz="0" w:space="0" w:color="auto"/>
        <w:bottom w:val="none" w:sz="0" w:space="0" w:color="auto"/>
        <w:right w:val="none" w:sz="0" w:space="0" w:color="auto"/>
      </w:divBdr>
    </w:div>
    <w:div w:id="1803116622">
      <w:bodyDiv w:val="1"/>
      <w:marLeft w:val="0"/>
      <w:marRight w:val="0"/>
      <w:marTop w:val="0"/>
      <w:marBottom w:val="0"/>
      <w:divBdr>
        <w:top w:val="none" w:sz="0" w:space="0" w:color="auto"/>
        <w:left w:val="none" w:sz="0" w:space="0" w:color="auto"/>
        <w:bottom w:val="none" w:sz="0" w:space="0" w:color="auto"/>
        <w:right w:val="none" w:sz="0" w:space="0" w:color="auto"/>
      </w:divBdr>
    </w:div>
    <w:div w:id="1805344118">
      <w:bodyDiv w:val="1"/>
      <w:marLeft w:val="0"/>
      <w:marRight w:val="0"/>
      <w:marTop w:val="0"/>
      <w:marBottom w:val="0"/>
      <w:divBdr>
        <w:top w:val="none" w:sz="0" w:space="0" w:color="auto"/>
        <w:left w:val="none" w:sz="0" w:space="0" w:color="auto"/>
        <w:bottom w:val="none" w:sz="0" w:space="0" w:color="auto"/>
        <w:right w:val="none" w:sz="0" w:space="0" w:color="auto"/>
      </w:divBdr>
    </w:div>
    <w:div w:id="1808277957">
      <w:bodyDiv w:val="1"/>
      <w:marLeft w:val="0"/>
      <w:marRight w:val="0"/>
      <w:marTop w:val="0"/>
      <w:marBottom w:val="0"/>
      <w:divBdr>
        <w:top w:val="none" w:sz="0" w:space="0" w:color="auto"/>
        <w:left w:val="none" w:sz="0" w:space="0" w:color="auto"/>
        <w:bottom w:val="none" w:sz="0" w:space="0" w:color="auto"/>
        <w:right w:val="none" w:sz="0" w:space="0" w:color="auto"/>
      </w:divBdr>
    </w:div>
    <w:div w:id="1809397089">
      <w:bodyDiv w:val="1"/>
      <w:marLeft w:val="0"/>
      <w:marRight w:val="0"/>
      <w:marTop w:val="0"/>
      <w:marBottom w:val="0"/>
      <w:divBdr>
        <w:top w:val="none" w:sz="0" w:space="0" w:color="auto"/>
        <w:left w:val="none" w:sz="0" w:space="0" w:color="auto"/>
        <w:bottom w:val="none" w:sz="0" w:space="0" w:color="auto"/>
        <w:right w:val="none" w:sz="0" w:space="0" w:color="auto"/>
      </w:divBdr>
    </w:div>
    <w:div w:id="1809741106">
      <w:bodyDiv w:val="1"/>
      <w:marLeft w:val="0"/>
      <w:marRight w:val="0"/>
      <w:marTop w:val="0"/>
      <w:marBottom w:val="0"/>
      <w:divBdr>
        <w:top w:val="none" w:sz="0" w:space="0" w:color="auto"/>
        <w:left w:val="none" w:sz="0" w:space="0" w:color="auto"/>
        <w:bottom w:val="none" w:sz="0" w:space="0" w:color="auto"/>
        <w:right w:val="none" w:sz="0" w:space="0" w:color="auto"/>
      </w:divBdr>
    </w:div>
    <w:div w:id="1810047121">
      <w:bodyDiv w:val="1"/>
      <w:marLeft w:val="0"/>
      <w:marRight w:val="0"/>
      <w:marTop w:val="0"/>
      <w:marBottom w:val="0"/>
      <w:divBdr>
        <w:top w:val="none" w:sz="0" w:space="0" w:color="auto"/>
        <w:left w:val="none" w:sz="0" w:space="0" w:color="auto"/>
        <w:bottom w:val="none" w:sz="0" w:space="0" w:color="auto"/>
        <w:right w:val="none" w:sz="0" w:space="0" w:color="auto"/>
      </w:divBdr>
    </w:div>
    <w:div w:id="1817841342">
      <w:bodyDiv w:val="1"/>
      <w:marLeft w:val="0"/>
      <w:marRight w:val="0"/>
      <w:marTop w:val="0"/>
      <w:marBottom w:val="0"/>
      <w:divBdr>
        <w:top w:val="none" w:sz="0" w:space="0" w:color="auto"/>
        <w:left w:val="none" w:sz="0" w:space="0" w:color="auto"/>
        <w:bottom w:val="none" w:sz="0" w:space="0" w:color="auto"/>
        <w:right w:val="none" w:sz="0" w:space="0" w:color="auto"/>
      </w:divBdr>
      <w:divsChild>
        <w:div w:id="119541877">
          <w:marLeft w:val="0"/>
          <w:marRight w:val="0"/>
          <w:marTop w:val="0"/>
          <w:marBottom w:val="0"/>
          <w:divBdr>
            <w:top w:val="none" w:sz="0" w:space="0" w:color="auto"/>
            <w:left w:val="none" w:sz="0" w:space="0" w:color="auto"/>
            <w:bottom w:val="none" w:sz="0" w:space="0" w:color="auto"/>
            <w:right w:val="none" w:sz="0" w:space="0" w:color="auto"/>
          </w:divBdr>
        </w:div>
        <w:div w:id="1594625680">
          <w:marLeft w:val="0"/>
          <w:marRight w:val="0"/>
          <w:marTop w:val="0"/>
          <w:marBottom w:val="0"/>
          <w:divBdr>
            <w:top w:val="none" w:sz="0" w:space="0" w:color="auto"/>
            <w:left w:val="none" w:sz="0" w:space="0" w:color="auto"/>
            <w:bottom w:val="none" w:sz="0" w:space="0" w:color="auto"/>
            <w:right w:val="none" w:sz="0" w:space="0" w:color="auto"/>
          </w:divBdr>
        </w:div>
        <w:div w:id="736899461">
          <w:marLeft w:val="0"/>
          <w:marRight w:val="0"/>
          <w:marTop w:val="0"/>
          <w:marBottom w:val="0"/>
          <w:divBdr>
            <w:top w:val="none" w:sz="0" w:space="0" w:color="auto"/>
            <w:left w:val="none" w:sz="0" w:space="0" w:color="auto"/>
            <w:bottom w:val="none" w:sz="0" w:space="0" w:color="auto"/>
            <w:right w:val="none" w:sz="0" w:space="0" w:color="auto"/>
          </w:divBdr>
        </w:div>
        <w:div w:id="1119185441">
          <w:marLeft w:val="0"/>
          <w:marRight w:val="0"/>
          <w:marTop w:val="0"/>
          <w:marBottom w:val="0"/>
          <w:divBdr>
            <w:top w:val="none" w:sz="0" w:space="0" w:color="auto"/>
            <w:left w:val="none" w:sz="0" w:space="0" w:color="auto"/>
            <w:bottom w:val="none" w:sz="0" w:space="0" w:color="auto"/>
            <w:right w:val="none" w:sz="0" w:space="0" w:color="auto"/>
          </w:divBdr>
        </w:div>
        <w:div w:id="589002423">
          <w:marLeft w:val="0"/>
          <w:marRight w:val="0"/>
          <w:marTop w:val="0"/>
          <w:marBottom w:val="0"/>
          <w:divBdr>
            <w:top w:val="none" w:sz="0" w:space="0" w:color="auto"/>
            <w:left w:val="none" w:sz="0" w:space="0" w:color="auto"/>
            <w:bottom w:val="none" w:sz="0" w:space="0" w:color="auto"/>
            <w:right w:val="none" w:sz="0" w:space="0" w:color="auto"/>
          </w:divBdr>
        </w:div>
        <w:div w:id="1820264226">
          <w:marLeft w:val="0"/>
          <w:marRight w:val="0"/>
          <w:marTop w:val="0"/>
          <w:marBottom w:val="0"/>
          <w:divBdr>
            <w:top w:val="none" w:sz="0" w:space="0" w:color="auto"/>
            <w:left w:val="none" w:sz="0" w:space="0" w:color="auto"/>
            <w:bottom w:val="none" w:sz="0" w:space="0" w:color="auto"/>
            <w:right w:val="none" w:sz="0" w:space="0" w:color="auto"/>
          </w:divBdr>
        </w:div>
        <w:div w:id="558518594">
          <w:marLeft w:val="0"/>
          <w:marRight w:val="0"/>
          <w:marTop w:val="0"/>
          <w:marBottom w:val="0"/>
          <w:divBdr>
            <w:top w:val="none" w:sz="0" w:space="0" w:color="auto"/>
            <w:left w:val="none" w:sz="0" w:space="0" w:color="auto"/>
            <w:bottom w:val="none" w:sz="0" w:space="0" w:color="auto"/>
            <w:right w:val="none" w:sz="0" w:space="0" w:color="auto"/>
          </w:divBdr>
        </w:div>
        <w:div w:id="2077243157">
          <w:marLeft w:val="0"/>
          <w:marRight w:val="0"/>
          <w:marTop w:val="0"/>
          <w:marBottom w:val="0"/>
          <w:divBdr>
            <w:top w:val="none" w:sz="0" w:space="0" w:color="auto"/>
            <w:left w:val="none" w:sz="0" w:space="0" w:color="auto"/>
            <w:bottom w:val="none" w:sz="0" w:space="0" w:color="auto"/>
            <w:right w:val="none" w:sz="0" w:space="0" w:color="auto"/>
          </w:divBdr>
        </w:div>
        <w:div w:id="1110786132">
          <w:marLeft w:val="0"/>
          <w:marRight w:val="0"/>
          <w:marTop w:val="0"/>
          <w:marBottom w:val="0"/>
          <w:divBdr>
            <w:top w:val="none" w:sz="0" w:space="0" w:color="auto"/>
            <w:left w:val="none" w:sz="0" w:space="0" w:color="auto"/>
            <w:bottom w:val="none" w:sz="0" w:space="0" w:color="auto"/>
            <w:right w:val="none" w:sz="0" w:space="0" w:color="auto"/>
          </w:divBdr>
        </w:div>
      </w:divsChild>
    </w:div>
    <w:div w:id="1822696704">
      <w:bodyDiv w:val="1"/>
      <w:marLeft w:val="0"/>
      <w:marRight w:val="0"/>
      <w:marTop w:val="0"/>
      <w:marBottom w:val="0"/>
      <w:divBdr>
        <w:top w:val="none" w:sz="0" w:space="0" w:color="auto"/>
        <w:left w:val="none" w:sz="0" w:space="0" w:color="auto"/>
        <w:bottom w:val="none" w:sz="0" w:space="0" w:color="auto"/>
        <w:right w:val="none" w:sz="0" w:space="0" w:color="auto"/>
      </w:divBdr>
    </w:div>
    <w:div w:id="1827431200">
      <w:bodyDiv w:val="1"/>
      <w:marLeft w:val="0"/>
      <w:marRight w:val="0"/>
      <w:marTop w:val="0"/>
      <w:marBottom w:val="0"/>
      <w:divBdr>
        <w:top w:val="none" w:sz="0" w:space="0" w:color="auto"/>
        <w:left w:val="none" w:sz="0" w:space="0" w:color="auto"/>
        <w:bottom w:val="none" w:sz="0" w:space="0" w:color="auto"/>
        <w:right w:val="none" w:sz="0" w:space="0" w:color="auto"/>
      </w:divBdr>
    </w:div>
    <w:div w:id="1827472119">
      <w:bodyDiv w:val="1"/>
      <w:marLeft w:val="0"/>
      <w:marRight w:val="0"/>
      <w:marTop w:val="0"/>
      <w:marBottom w:val="0"/>
      <w:divBdr>
        <w:top w:val="none" w:sz="0" w:space="0" w:color="auto"/>
        <w:left w:val="none" w:sz="0" w:space="0" w:color="auto"/>
        <w:bottom w:val="none" w:sz="0" w:space="0" w:color="auto"/>
        <w:right w:val="none" w:sz="0" w:space="0" w:color="auto"/>
      </w:divBdr>
    </w:div>
    <w:div w:id="1832673891">
      <w:bodyDiv w:val="1"/>
      <w:marLeft w:val="0"/>
      <w:marRight w:val="0"/>
      <w:marTop w:val="0"/>
      <w:marBottom w:val="0"/>
      <w:divBdr>
        <w:top w:val="none" w:sz="0" w:space="0" w:color="auto"/>
        <w:left w:val="none" w:sz="0" w:space="0" w:color="auto"/>
        <w:bottom w:val="none" w:sz="0" w:space="0" w:color="auto"/>
        <w:right w:val="none" w:sz="0" w:space="0" w:color="auto"/>
      </w:divBdr>
    </w:div>
    <w:div w:id="1840074527">
      <w:bodyDiv w:val="1"/>
      <w:marLeft w:val="0"/>
      <w:marRight w:val="0"/>
      <w:marTop w:val="0"/>
      <w:marBottom w:val="0"/>
      <w:divBdr>
        <w:top w:val="none" w:sz="0" w:space="0" w:color="auto"/>
        <w:left w:val="none" w:sz="0" w:space="0" w:color="auto"/>
        <w:bottom w:val="none" w:sz="0" w:space="0" w:color="auto"/>
        <w:right w:val="none" w:sz="0" w:space="0" w:color="auto"/>
      </w:divBdr>
    </w:div>
    <w:div w:id="1853909469">
      <w:bodyDiv w:val="1"/>
      <w:marLeft w:val="0"/>
      <w:marRight w:val="0"/>
      <w:marTop w:val="0"/>
      <w:marBottom w:val="0"/>
      <w:divBdr>
        <w:top w:val="none" w:sz="0" w:space="0" w:color="auto"/>
        <w:left w:val="none" w:sz="0" w:space="0" w:color="auto"/>
        <w:bottom w:val="none" w:sz="0" w:space="0" w:color="auto"/>
        <w:right w:val="none" w:sz="0" w:space="0" w:color="auto"/>
      </w:divBdr>
    </w:div>
    <w:div w:id="1854567109">
      <w:bodyDiv w:val="1"/>
      <w:marLeft w:val="0"/>
      <w:marRight w:val="0"/>
      <w:marTop w:val="0"/>
      <w:marBottom w:val="0"/>
      <w:divBdr>
        <w:top w:val="none" w:sz="0" w:space="0" w:color="auto"/>
        <w:left w:val="none" w:sz="0" w:space="0" w:color="auto"/>
        <w:bottom w:val="none" w:sz="0" w:space="0" w:color="auto"/>
        <w:right w:val="none" w:sz="0" w:space="0" w:color="auto"/>
      </w:divBdr>
    </w:div>
    <w:div w:id="1856573308">
      <w:bodyDiv w:val="1"/>
      <w:marLeft w:val="0"/>
      <w:marRight w:val="0"/>
      <w:marTop w:val="0"/>
      <w:marBottom w:val="0"/>
      <w:divBdr>
        <w:top w:val="none" w:sz="0" w:space="0" w:color="auto"/>
        <w:left w:val="none" w:sz="0" w:space="0" w:color="auto"/>
        <w:bottom w:val="none" w:sz="0" w:space="0" w:color="auto"/>
        <w:right w:val="none" w:sz="0" w:space="0" w:color="auto"/>
      </w:divBdr>
    </w:div>
    <w:div w:id="1857500618">
      <w:bodyDiv w:val="1"/>
      <w:marLeft w:val="0"/>
      <w:marRight w:val="0"/>
      <w:marTop w:val="0"/>
      <w:marBottom w:val="0"/>
      <w:divBdr>
        <w:top w:val="none" w:sz="0" w:space="0" w:color="auto"/>
        <w:left w:val="none" w:sz="0" w:space="0" w:color="auto"/>
        <w:bottom w:val="none" w:sz="0" w:space="0" w:color="auto"/>
        <w:right w:val="none" w:sz="0" w:space="0" w:color="auto"/>
      </w:divBdr>
    </w:div>
    <w:div w:id="1860775903">
      <w:bodyDiv w:val="1"/>
      <w:marLeft w:val="0"/>
      <w:marRight w:val="0"/>
      <w:marTop w:val="0"/>
      <w:marBottom w:val="0"/>
      <w:divBdr>
        <w:top w:val="none" w:sz="0" w:space="0" w:color="auto"/>
        <w:left w:val="none" w:sz="0" w:space="0" w:color="auto"/>
        <w:bottom w:val="none" w:sz="0" w:space="0" w:color="auto"/>
        <w:right w:val="none" w:sz="0" w:space="0" w:color="auto"/>
      </w:divBdr>
      <w:divsChild>
        <w:div w:id="672876622">
          <w:marLeft w:val="0"/>
          <w:marRight w:val="0"/>
          <w:marTop w:val="0"/>
          <w:marBottom w:val="0"/>
          <w:divBdr>
            <w:top w:val="none" w:sz="0" w:space="0" w:color="auto"/>
            <w:left w:val="none" w:sz="0" w:space="0" w:color="auto"/>
            <w:bottom w:val="none" w:sz="0" w:space="0" w:color="auto"/>
            <w:right w:val="none" w:sz="0" w:space="0" w:color="auto"/>
          </w:divBdr>
        </w:div>
        <w:div w:id="120849074">
          <w:marLeft w:val="0"/>
          <w:marRight w:val="0"/>
          <w:marTop w:val="0"/>
          <w:marBottom w:val="0"/>
          <w:divBdr>
            <w:top w:val="none" w:sz="0" w:space="0" w:color="auto"/>
            <w:left w:val="none" w:sz="0" w:space="0" w:color="auto"/>
            <w:bottom w:val="none" w:sz="0" w:space="0" w:color="auto"/>
            <w:right w:val="none" w:sz="0" w:space="0" w:color="auto"/>
          </w:divBdr>
        </w:div>
        <w:div w:id="2073119819">
          <w:marLeft w:val="0"/>
          <w:marRight w:val="0"/>
          <w:marTop w:val="0"/>
          <w:marBottom w:val="0"/>
          <w:divBdr>
            <w:top w:val="none" w:sz="0" w:space="0" w:color="auto"/>
            <w:left w:val="none" w:sz="0" w:space="0" w:color="auto"/>
            <w:bottom w:val="none" w:sz="0" w:space="0" w:color="auto"/>
            <w:right w:val="none" w:sz="0" w:space="0" w:color="auto"/>
          </w:divBdr>
        </w:div>
      </w:divsChild>
    </w:div>
    <w:div w:id="1860971950">
      <w:bodyDiv w:val="1"/>
      <w:marLeft w:val="0"/>
      <w:marRight w:val="0"/>
      <w:marTop w:val="0"/>
      <w:marBottom w:val="0"/>
      <w:divBdr>
        <w:top w:val="none" w:sz="0" w:space="0" w:color="auto"/>
        <w:left w:val="none" w:sz="0" w:space="0" w:color="auto"/>
        <w:bottom w:val="none" w:sz="0" w:space="0" w:color="auto"/>
        <w:right w:val="none" w:sz="0" w:space="0" w:color="auto"/>
      </w:divBdr>
    </w:div>
    <w:div w:id="1861894333">
      <w:bodyDiv w:val="1"/>
      <w:marLeft w:val="0"/>
      <w:marRight w:val="0"/>
      <w:marTop w:val="0"/>
      <w:marBottom w:val="0"/>
      <w:divBdr>
        <w:top w:val="none" w:sz="0" w:space="0" w:color="auto"/>
        <w:left w:val="none" w:sz="0" w:space="0" w:color="auto"/>
        <w:bottom w:val="none" w:sz="0" w:space="0" w:color="auto"/>
        <w:right w:val="none" w:sz="0" w:space="0" w:color="auto"/>
      </w:divBdr>
    </w:div>
    <w:div w:id="1864056057">
      <w:bodyDiv w:val="1"/>
      <w:marLeft w:val="0"/>
      <w:marRight w:val="0"/>
      <w:marTop w:val="0"/>
      <w:marBottom w:val="0"/>
      <w:divBdr>
        <w:top w:val="none" w:sz="0" w:space="0" w:color="auto"/>
        <w:left w:val="none" w:sz="0" w:space="0" w:color="auto"/>
        <w:bottom w:val="none" w:sz="0" w:space="0" w:color="auto"/>
        <w:right w:val="none" w:sz="0" w:space="0" w:color="auto"/>
      </w:divBdr>
    </w:div>
    <w:div w:id="1865829387">
      <w:bodyDiv w:val="1"/>
      <w:marLeft w:val="0"/>
      <w:marRight w:val="0"/>
      <w:marTop w:val="0"/>
      <w:marBottom w:val="0"/>
      <w:divBdr>
        <w:top w:val="none" w:sz="0" w:space="0" w:color="auto"/>
        <w:left w:val="none" w:sz="0" w:space="0" w:color="auto"/>
        <w:bottom w:val="none" w:sz="0" w:space="0" w:color="auto"/>
        <w:right w:val="none" w:sz="0" w:space="0" w:color="auto"/>
      </w:divBdr>
    </w:div>
    <w:div w:id="1869681129">
      <w:bodyDiv w:val="1"/>
      <w:marLeft w:val="0"/>
      <w:marRight w:val="0"/>
      <w:marTop w:val="0"/>
      <w:marBottom w:val="0"/>
      <w:divBdr>
        <w:top w:val="none" w:sz="0" w:space="0" w:color="auto"/>
        <w:left w:val="none" w:sz="0" w:space="0" w:color="auto"/>
        <w:bottom w:val="none" w:sz="0" w:space="0" w:color="auto"/>
        <w:right w:val="none" w:sz="0" w:space="0" w:color="auto"/>
      </w:divBdr>
    </w:div>
    <w:div w:id="1880043732">
      <w:bodyDiv w:val="1"/>
      <w:marLeft w:val="0"/>
      <w:marRight w:val="0"/>
      <w:marTop w:val="0"/>
      <w:marBottom w:val="0"/>
      <w:divBdr>
        <w:top w:val="none" w:sz="0" w:space="0" w:color="auto"/>
        <w:left w:val="none" w:sz="0" w:space="0" w:color="auto"/>
        <w:bottom w:val="none" w:sz="0" w:space="0" w:color="auto"/>
        <w:right w:val="none" w:sz="0" w:space="0" w:color="auto"/>
      </w:divBdr>
    </w:div>
    <w:div w:id="1882205318">
      <w:bodyDiv w:val="1"/>
      <w:marLeft w:val="0"/>
      <w:marRight w:val="0"/>
      <w:marTop w:val="0"/>
      <w:marBottom w:val="0"/>
      <w:divBdr>
        <w:top w:val="none" w:sz="0" w:space="0" w:color="auto"/>
        <w:left w:val="none" w:sz="0" w:space="0" w:color="auto"/>
        <w:bottom w:val="none" w:sz="0" w:space="0" w:color="auto"/>
        <w:right w:val="none" w:sz="0" w:space="0" w:color="auto"/>
      </w:divBdr>
    </w:div>
    <w:div w:id="1882740091">
      <w:bodyDiv w:val="1"/>
      <w:marLeft w:val="0"/>
      <w:marRight w:val="0"/>
      <w:marTop w:val="0"/>
      <w:marBottom w:val="0"/>
      <w:divBdr>
        <w:top w:val="none" w:sz="0" w:space="0" w:color="auto"/>
        <w:left w:val="none" w:sz="0" w:space="0" w:color="auto"/>
        <w:bottom w:val="none" w:sz="0" w:space="0" w:color="auto"/>
        <w:right w:val="none" w:sz="0" w:space="0" w:color="auto"/>
      </w:divBdr>
    </w:div>
    <w:div w:id="1885555222">
      <w:bodyDiv w:val="1"/>
      <w:marLeft w:val="0"/>
      <w:marRight w:val="0"/>
      <w:marTop w:val="0"/>
      <w:marBottom w:val="0"/>
      <w:divBdr>
        <w:top w:val="none" w:sz="0" w:space="0" w:color="auto"/>
        <w:left w:val="none" w:sz="0" w:space="0" w:color="auto"/>
        <w:bottom w:val="none" w:sz="0" w:space="0" w:color="auto"/>
        <w:right w:val="none" w:sz="0" w:space="0" w:color="auto"/>
      </w:divBdr>
    </w:div>
    <w:div w:id="1887444739">
      <w:bodyDiv w:val="1"/>
      <w:marLeft w:val="0"/>
      <w:marRight w:val="0"/>
      <w:marTop w:val="0"/>
      <w:marBottom w:val="0"/>
      <w:divBdr>
        <w:top w:val="none" w:sz="0" w:space="0" w:color="auto"/>
        <w:left w:val="none" w:sz="0" w:space="0" w:color="auto"/>
        <w:bottom w:val="none" w:sz="0" w:space="0" w:color="auto"/>
        <w:right w:val="none" w:sz="0" w:space="0" w:color="auto"/>
      </w:divBdr>
    </w:div>
    <w:div w:id="1889413419">
      <w:bodyDiv w:val="1"/>
      <w:marLeft w:val="0"/>
      <w:marRight w:val="0"/>
      <w:marTop w:val="0"/>
      <w:marBottom w:val="0"/>
      <w:divBdr>
        <w:top w:val="none" w:sz="0" w:space="0" w:color="auto"/>
        <w:left w:val="none" w:sz="0" w:space="0" w:color="auto"/>
        <w:bottom w:val="none" w:sz="0" w:space="0" w:color="auto"/>
        <w:right w:val="none" w:sz="0" w:space="0" w:color="auto"/>
      </w:divBdr>
    </w:div>
    <w:div w:id="1891765291">
      <w:bodyDiv w:val="1"/>
      <w:marLeft w:val="0"/>
      <w:marRight w:val="0"/>
      <w:marTop w:val="0"/>
      <w:marBottom w:val="0"/>
      <w:divBdr>
        <w:top w:val="none" w:sz="0" w:space="0" w:color="auto"/>
        <w:left w:val="none" w:sz="0" w:space="0" w:color="auto"/>
        <w:bottom w:val="none" w:sz="0" w:space="0" w:color="auto"/>
        <w:right w:val="none" w:sz="0" w:space="0" w:color="auto"/>
      </w:divBdr>
    </w:div>
    <w:div w:id="1898008134">
      <w:bodyDiv w:val="1"/>
      <w:marLeft w:val="0"/>
      <w:marRight w:val="0"/>
      <w:marTop w:val="0"/>
      <w:marBottom w:val="0"/>
      <w:divBdr>
        <w:top w:val="none" w:sz="0" w:space="0" w:color="auto"/>
        <w:left w:val="none" w:sz="0" w:space="0" w:color="auto"/>
        <w:bottom w:val="none" w:sz="0" w:space="0" w:color="auto"/>
        <w:right w:val="none" w:sz="0" w:space="0" w:color="auto"/>
      </w:divBdr>
    </w:div>
    <w:div w:id="1907061868">
      <w:bodyDiv w:val="1"/>
      <w:marLeft w:val="0"/>
      <w:marRight w:val="0"/>
      <w:marTop w:val="0"/>
      <w:marBottom w:val="0"/>
      <w:divBdr>
        <w:top w:val="none" w:sz="0" w:space="0" w:color="auto"/>
        <w:left w:val="none" w:sz="0" w:space="0" w:color="auto"/>
        <w:bottom w:val="none" w:sz="0" w:space="0" w:color="auto"/>
        <w:right w:val="none" w:sz="0" w:space="0" w:color="auto"/>
      </w:divBdr>
    </w:div>
    <w:div w:id="1909531118">
      <w:bodyDiv w:val="1"/>
      <w:marLeft w:val="0"/>
      <w:marRight w:val="0"/>
      <w:marTop w:val="0"/>
      <w:marBottom w:val="0"/>
      <w:divBdr>
        <w:top w:val="none" w:sz="0" w:space="0" w:color="auto"/>
        <w:left w:val="none" w:sz="0" w:space="0" w:color="auto"/>
        <w:bottom w:val="none" w:sz="0" w:space="0" w:color="auto"/>
        <w:right w:val="none" w:sz="0" w:space="0" w:color="auto"/>
      </w:divBdr>
    </w:div>
    <w:div w:id="1915311249">
      <w:bodyDiv w:val="1"/>
      <w:marLeft w:val="0"/>
      <w:marRight w:val="0"/>
      <w:marTop w:val="0"/>
      <w:marBottom w:val="0"/>
      <w:divBdr>
        <w:top w:val="none" w:sz="0" w:space="0" w:color="auto"/>
        <w:left w:val="none" w:sz="0" w:space="0" w:color="auto"/>
        <w:bottom w:val="none" w:sz="0" w:space="0" w:color="auto"/>
        <w:right w:val="none" w:sz="0" w:space="0" w:color="auto"/>
      </w:divBdr>
    </w:div>
    <w:div w:id="1919361633">
      <w:bodyDiv w:val="1"/>
      <w:marLeft w:val="0"/>
      <w:marRight w:val="0"/>
      <w:marTop w:val="0"/>
      <w:marBottom w:val="0"/>
      <w:divBdr>
        <w:top w:val="none" w:sz="0" w:space="0" w:color="auto"/>
        <w:left w:val="none" w:sz="0" w:space="0" w:color="auto"/>
        <w:bottom w:val="none" w:sz="0" w:space="0" w:color="auto"/>
        <w:right w:val="none" w:sz="0" w:space="0" w:color="auto"/>
      </w:divBdr>
    </w:div>
    <w:div w:id="1935242808">
      <w:bodyDiv w:val="1"/>
      <w:marLeft w:val="0"/>
      <w:marRight w:val="0"/>
      <w:marTop w:val="0"/>
      <w:marBottom w:val="0"/>
      <w:divBdr>
        <w:top w:val="none" w:sz="0" w:space="0" w:color="auto"/>
        <w:left w:val="none" w:sz="0" w:space="0" w:color="auto"/>
        <w:bottom w:val="none" w:sz="0" w:space="0" w:color="auto"/>
        <w:right w:val="none" w:sz="0" w:space="0" w:color="auto"/>
      </w:divBdr>
    </w:div>
    <w:div w:id="1941714456">
      <w:bodyDiv w:val="1"/>
      <w:marLeft w:val="0"/>
      <w:marRight w:val="0"/>
      <w:marTop w:val="0"/>
      <w:marBottom w:val="0"/>
      <w:divBdr>
        <w:top w:val="none" w:sz="0" w:space="0" w:color="auto"/>
        <w:left w:val="none" w:sz="0" w:space="0" w:color="auto"/>
        <w:bottom w:val="none" w:sz="0" w:space="0" w:color="auto"/>
        <w:right w:val="none" w:sz="0" w:space="0" w:color="auto"/>
      </w:divBdr>
    </w:div>
    <w:div w:id="1947106176">
      <w:bodyDiv w:val="1"/>
      <w:marLeft w:val="0"/>
      <w:marRight w:val="0"/>
      <w:marTop w:val="0"/>
      <w:marBottom w:val="0"/>
      <w:divBdr>
        <w:top w:val="none" w:sz="0" w:space="0" w:color="auto"/>
        <w:left w:val="none" w:sz="0" w:space="0" w:color="auto"/>
        <w:bottom w:val="none" w:sz="0" w:space="0" w:color="auto"/>
        <w:right w:val="none" w:sz="0" w:space="0" w:color="auto"/>
      </w:divBdr>
    </w:div>
    <w:div w:id="1947419477">
      <w:bodyDiv w:val="1"/>
      <w:marLeft w:val="0"/>
      <w:marRight w:val="0"/>
      <w:marTop w:val="0"/>
      <w:marBottom w:val="0"/>
      <w:divBdr>
        <w:top w:val="none" w:sz="0" w:space="0" w:color="auto"/>
        <w:left w:val="none" w:sz="0" w:space="0" w:color="auto"/>
        <w:bottom w:val="none" w:sz="0" w:space="0" w:color="auto"/>
        <w:right w:val="none" w:sz="0" w:space="0" w:color="auto"/>
      </w:divBdr>
    </w:div>
    <w:div w:id="1950041204">
      <w:bodyDiv w:val="1"/>
      <w:marLeft w:val="0"/>
      <w:marRight w:val="0"/>
      <w:marTop w:val="0"/>
      <w:marBottom w:val="0"/>
      <w:divBdr>
        <w:top w:val="none" w:sz="0" w:space="0" w:color="auto"/>
        <w:left w:val="none" w:sz="0" w:space="0" w:color="auto"/>
        <w:bottom w:val="none" w:sz="0" w:space="0" w:color="auto"/>
        <w:right w:val="none" w:sz="0" w:space="0" w:color="auto"/>
      </w:divBdr>
    </w:div>
    <w:div w:id="1954052409">
      <w:bodyDiv w:val="1"/>
      <w:marLeft w:val="0"/>
      <w:marRight w:val="0"/>
      <w:marTop w:val="0"/>
      <w:marBottom w:val="0"/>
      <w:divBdr>
        <w:top w:val="none" w:sz="0" w:space="0" w:color="auto"/>
        <w:left w:val="none" w:sz="0" w:space="0" w:color="auto"/>
        <w:bottom w:val="none" w:sz="0" w:space="0" w:color="auto"/>
        <w:right w:val="none" w:sz="0" w:space="0" w:color="auto"/>
      </w:divBdr>
    </w:div>
    <w:div w:id="1955861739">
      <w:bodyDiv w:val="1"/>
      <w:marLeft w:val="0"/>
      <w:marRight w:val="0"/>
      <w:marTop w:val="0"/>
      <w:marBottom w:val="0"/>
      <w:divBdr>
        <w:top w:val="none" w:sz="0" w:space="0" w:color="auto"/>
        <w:left w:val="none" w:sz="0" w:space="0" w:color="auto"/>
        <w:bottom w:val="none" w:sz="0" w:space="0" w:color="auto"/>
        <w:right w:val="none" w:sz="0" w:space="0" w:color="auto"/>
      </w:divBdr>
    </w:div>
    <w:div w:id="1969310092">
      <w:bodyDiv w:val="1"/>
      <w:marLeft w:val="0"/>
      <w:marRight w:val="0"/>
      <w:marTop w:val="0"/>
      <w:marBottom w:val="0"/>
      <w:divBdr>
        <w:top w:val="none" w:sz="0" w:space="0" w:color="auto"/>
        <w:left w:val="none" w:sz="0" w:space="0" w:color="auto"/>
        <w:bottom w:val="none" w:sz="0" w:space="0" w:color="auto"/>
        <w:right w:val="none" w:sz="0" w:space="0" w:color="auto"/>
      </w:divBdr>
    </w:div>
    <w:div w:id="1973821810">
      <w:bodyDiv w:val="1"/>
      <w:marLeft w:val="0"/>
      <w:marRight w:val="0"/>
      <w:marTop w:val="0"/>
      <w:marBottom w:val="0"/>
      <w:divBdr>
        <w:top w:val="none" w:sz="0" w:space="0" w:color="auto"/>
        <w:left w:val="none" w:sz="0" w:space="0" w:color="auto"/>
        <w:bottom w:val="none" w:sz="0" w:space="0" w:color="auto"/>
        <w:right w:val="none" w:sz="0" w:space="0" w:color="auto"/>
      </w:divBdr>
    </w:div>
    <w:div w:id="1974868013">
      <w:bodyDiv w:val="1"/>
      <w:marLeft w:val="0"/>
      <w:marRight w:val="0"/>
      <w:marTop w:val="0"/>
      <w:marBottom w:val="0"/>
      <w:divBdr>
        <w:top w:val="none" w:sz="0" w:space="0" w:color="auto"/>
        <w:left w:val="none" w:sz="0" w:space="0" w:color="auto"/>
        <w:bottom w:val="none" w:sz="0" w:space="0" w:color="auto"/>
        <w:right w:val="none" w:sz="0" w:space="0" w:color="auto"/>
      </w:divBdr>
    </w:div>
    <w:div w:id="1975409937">
      <w:bodyDiv w:val="1"/>
      <w:marLeft w:val="0"/>
      <w:marRight w:val="0"/>
      <w:marTop w:val="0"/>
      <w:marBottom w:val="0"/>
      <w:divBdr>
        <w:top w:val="none" w:sz="0" w:space="0" w:color="auto"/>
        <w:left w:val="none" w:sz="0" w:space="0" w:color="auto"/>
        <w:bottom w:val="none" w:sz="0" w:space="0" w:color="auto"/>
        <w:right w:val="none" w:sz="0" w:space="0" w:color="auto"/>
      </w:divBdr>
    </w:div>
    <w:div w:id="2014141121">
      <w:bodyDiv w:val="1"/>
      <w:marLeft w:val="0"/>
      <w:marRight w:val="0"/>
      <w:marTop w:val="0"/>
      <w:marBottom w:val="0"/>
      <w:divBdr>
        <w:top w:val="none" w:sz="0" w:space="0" w:color="auto"/>
        <w:left w:val="none" w:sz="0" w:space="0" w:color="auto"/>
        <w:bottom w:val="none" w:sz="0" w:space="0" w:color="auto"/>
        <w:right w:val="none" w:sz="0" w:space="0" w:color="auto"/>
      </w:divBdr>
    </w:div>
    <w:div w:id="2016027628">
      <w:bodyDiv w:val="1"/>
      <w:marLeft w:val="0"/>
      <w:marRight w:val="0"/>
      <w:marTop w:val="0"/>
      <w:marBottom w:val="0"/>
      <w:divBdr>
        <w:top w:val="none" w:sz="0" w:space="0" w:color="auto"/>
        <w:left w:val="none" w:sz="0" w:space="0" w:color="auto"/>
        <w:bottom w:val="none" w:sz="0" w:space="0" w:color="auto"/>
        <w:right w:val="none" w:sz="0" w:space="0" w:color="auto"/>
      </w:divBdr>
    </w:div>
    <w:div w:id="2019958885">
      <w:bodyDiv w:val="1"/>
      <w:marLeft w:val="0"/>
      <w:marRight w:val="0"/>
      <w:marTop w:val="0"/>
      <w:marBottom w:val="0"/>
      <w:divBdr>
        <w:top w:val="none" w:sz="0" w:space="0" w:color="auto"/>
        <w:left w:val="none" w:sz="0" w:space="0" w:color="auto"/>
        <w:bottom w:val="none" w:sz="0" w:space="0" w:color="auto"/>
        <w:right w:val="none" w:sz="0" w:space="0" w:color="auto"/>
      </w:divBdr>
    </w:div>
    <w:div w:id="2023508494">
      <w:bodyDiv w:val="1"/>
      <w:marLeft w:val="0"/>
      <w:marRight w:val="0"/>
      <w:marTop w:val="0"/>
      <w:marBottom w:val="0"/>
      <w:divBdr>
        <w:top w:val="none" w:sz="0" w:space="0" w:color="auto"/>
        <w:left w:val="none" w:sz="0" w:space="0" w:color="auto"/>
        <w:bottom w:val="none" w:sz="0" w:space="0" w:color="auto"/>
        <w:right w:val="none" w:sz="0" w:space="0" w:color="auto"/>
      </w:divBdr>
    </w:div>
    <w:div w:id="2044404308">
      <w:bodyDiv w:val="1"/>
      <w:marLeft w:val="0"/>
      <w:marRight w:val="0"/>
      <w:marTop w:val="0"/>
      <w:marBottom w:val="0"/>
      <w:divBdr>
        <w:top w:val="none" w:sz="0" w:space="0" w:color="auto"/>
        <w:left w:val="none" w:sz="0" w:space="0" w:color="auto"/>
        <w:bottom w:val="none" w:sz="0" w:space="0" w:color="auto"/>
        <w:right w:val="none" w:sz="0" w:space="0" w:color="auto"/>
      </w:divBdr>
    </w:div>
    <w:div w:id="2057848868">
      <w:bodyDiv w:val="1"/>
      <w:marLeft w:val="0"/>
      <w:marRight w:val="0"/>
      <w:marTop w:val="0"/>
      <w:marBottom w:val="0"/>
      <w:divBdr>
        <w:top w:val="none" w:sz="0" w:space="0" w:color="auto"/>
        <w:left w:val="none" w:sz="0" w:space="0" w:color="auto"/>
        <w:bottom w:val="none" w:sz="0" w:space="0" w:color="auto"/>
        <w:right w:val="none" w:sz="0" w:space="0" w:color="auto"/>
      </w:divBdr>
    </w:div>
    <w:div w:id="2069262108">
      <w:bodyDiv w:val="1"/>
      <w:marLeft w:val="0"/>
      <w:marRight w:val="0"/>
      <w:marTop w:val="0"/>
      <w:marBottom w:val="0"/>
      <w:divBdr>
        <w:top w:val="none" w:sz="0" w:space="0" w:color="auto"/>
        <w:left w:val="none" w:sz="0" w:space="0" w:color="auto"/>
        <w:bottom w:val="none" w:sz="0" w:space="0" w:color="auto"/>
        <w:right w:val="none" w:sz="0" w:space="0" w:color="auto"/>
      </w:divBdr>
      <w:divsChild>
        <w:div w:id="153183497">
          <w:marLeft w:val="0"/>
          <w:marRight w:val="0"/>
          <w:marTop w:val="0"/>
          <w:marBottom w:val="0"/>
          <w:divBdr>
            <w:top w:val="none" w:sz="0" w:space="0" w:color="auto"/>
            <w:left w:val="none" w:sz="0" w:space="0" w:color="auto"/>
            <w:bottom w:val="none" w:sz="0" w:space="0" w:color="auto"/>
            <w:right w:val="none" w:sz="0" w:space="0" w:color="auto"/>
          </w:divBdr>
        </w:div>
        <w:div w:id="527380440">
          <w:marLeft w:val="0"/>
          <w:marRight w:val="0"/>
          <w:marTop w:val="0"/>
          <w:marBottom w:val="0"/>
          <w:divBdr>
            <w:top w:val="none" w:sz="0" w:space="0" w:color="auto"/>
            <w:left w:val="none" w:sz="0" w:space="0" w:color="auto"/>
            <w:bottom w:val="none" w:sz="0" w:space="0" w:color="auto"/>
            <w:right w:val="none" w:sz="0" w:space="0" w:color="auto"/>
          </w:divBdr>
        </w:div>
      </w:divsChild>
    </w:div>
    <w:div w:id="2071148923">
      <w:bodyDiv w:val="1"/>
      <w:marLeft w:val="0"/>
      <w:marRight w:val="0"/>
      <w:marTop w:val="0"/>
      <w:marBottom w:val="0"/>
      <w:divBdr>
        <w:top w:val="none" w:sz="0" w:space="0" w:color="auto"/>
        <w:left w:val="none" w:sz="0" w:space="0" w:color="auto"/>
        <w:bottom w:val="none" w:sz="0" w:space="0" w:color="auto"/>
        <w:right w:val="none" w:sz="0" w:space="0" w:color="auto"/>
      </w:divBdr>
    </w:div>
    <w:div w:id="2073699857">
      <w:bodyDiv w:val="1"/>
      <w:marLeft w:val="0"/>
      <w:marRight w:val="0"/>
      <w:marTop w:val="0"/>
      <w:marBottom w:val="0"/>
      <w:divBdr>
        <w:top w:val="none" w:sz="0" w:space="0" w:color="auto"/>
        <w:left w:val="none" w:sz="0" w:space="0" w:color="auto"/>
        <w:bottom w:val="none" w:sz="0" w:space="0" w:color="auto"/>
        <w:right w:val="none" w:sz="0" w:space="0" w:color="auto"/>
      </w:divBdr>
    </w:div>
    <w:div w:id="2081901182">
      <w:bodyDiv w:val="1"/>
      <w:marLeft w:val="0"/>
      <w:marRight w:val="0"/>
      <w:marTop w:val="0"/>
      <w:marBottom w:val="0"/>
      <w:divBdr>
        <w:top w:val="none" w:sz="0" w:space="0" w:color="auto"/>
        <w:left w:val="none" w:sz="0" w:space="0" w:color="auto"/>
        <w:bottom w:val="none" w:sz="0" w:space="0" w:color="auto"/>
        <w:right w:val="none" w:sz="0" w:space="0" w:color="auto"/>
      </w:divBdr>
    </w:div>
    <w:div w:id="2085300297">
      <w:bodyDiv w:val="1"/>
      <w:marLeft w:val="0"/>
      <w:marRight w:val="0"/>
      <w:marTop w:val="0"/>
      <w:marBottom w:val="0"/>
      <w:divBdr>
        <w:top w:val="none" w:sz="0" w:space="0" w:color="auto"/>
        <w:left w:val="none" w:sz="0" w:space="0" w:color="auto"/>
        <w:bottom w:val="none" w:sz="0" w:space="0" w:color="auto"/>
        <w:right w:val="none" w:sz="0" w:space="0" w:color="auto"/>
      </w:divBdr>
    </w:div>
    <w:div w:id="2088575746">
      <w:bodyDiv w:val="1"/>
      <w:marLeft w:val="0"/>
      <w:marRight w:val="0"/>
      <w:marTop w:val="0"/>
      <w:marBottom w:val="0"/>
      <w:divBdr>
        <w:top w:val="none" w:sz="0" w:space="0" w:color="auto"/>
        <w:left w:val="none" w:sz="0" w:space="0" w:color="auto"/>
        <w:bottom w:val="none" w:sz="0" w:space="0" w:color="auto"/>
        <w:right w:val="none" w:sz="0" w:space="0" w:color="auto"/>
      </w:divBdr>
    </w:div>
    <w:div w:id="2093696975">
      <w:bodyDiv w:val="1"/>
      <w:marLeft w:val="0"/>
      <w:marRight w:val="0"/>
      <w:marTop w:val="0"/>
      <w:marBottom w:val="0"/>
      <w:divBdr>
        <w:top w:val="none" w:sz="0" w:space="0" w:color="auto"/>
        <w:left w:val="none" w:sz="0" w:space="0" w:color="auto"/>
        <w:bottom w:val="none" w:sz="0" w:space="0" w:color="auto"/>
        <w:right w:val="none" w:sz="0" w:space="0" w:color="auto"/>
      </w:divBdr>
    </w:div>
    <w:div w:id="2097706570">
      <w:bodyDiv w:val="1"/>
      <w:marLeft w:val="0"/>
      <w:marRight w:val="0"/>
      <w:marTop w:val="0"/>
      <w:marBottom w:val="0"/>
      <w:divBdr>
        <w:top w:val="none" w:sz="0" w:space="0" w:color="auto"/>
        <w:left w:val="none" w:sz="0" w:space="0" w:color="auto"/>
        <w:bottom w:val="none" w:sz="0" w:space="0" w:color="auto"/>
        <w:right w:val="none" w:sz="0" w:space="0" w:color="auto"/>
      </w:divBdr>
    </w:div>
    <w:div w:id="2097748357">
      <w:bodyDiv w:val="1"/>
      <w:marLeft w:val="0"/>
      <w:marRight w:val="0"/>
      <w:marTop w:val="0"/>
      <w:marBottom w:val="0"/>
      <w:divBdr>
        <w:top w:val="none" w:sz="0" w:space="0" w:color="auto"/>
        <w:left w:val="none" w:sz="0" w:space="0" w:color="auto"/>
        <w:bottom w:val="none" w:sz="0" w:space="0" w:color="auto"/>
        <w:right w:val="none" w:sz="0" w:space="0" w:color="auto"/>
      </w:divBdr>
    </w:div>
    <w:div w:id="2102141079">
      <w:bodyDiv w:val="1"/>
      <w:marLeft w:val="0"/>
      <w:marRight w:val="0"/>
      <w:marTop w:val="0"/>
      <w:marBottom w:val="0"/>
      <w:divBdr>
        <w:top w:val="none" w:sz="0" w:space="0" w:color="auto"/>
        <w:left w:val="none" w:sz="0" w:space="0" w:color="auto"/>
        <w:bottom w:val="none" w:sz="0" w:space="0" w:color="auto"/>
        <w:right w:val="none" w:sz="0" w:space="0" w:color="auto"/>
      </w:divBdr>
    </w:div>
    <w:div w:id="2112116924">
      <w:bodyDiv w:val="1"/>
      <w:marLeft w:val="0"/>
      <w:marRight w:val="0"/>
      <w:marTop w:val="0"/>
      <w:marBottom w:val="0"/>
      <w:divBdr>
        <w:top w:val="none" w:sz="0" w:space="0" w:color="auto"/>
        <w:left w:val="none" w:sz="0" w:space="0" w:color="auto"/>
        <w:bottom w:val="none" w:sz="0" w:space="0" w:color="auto"/>
        <w:right w:val="none" w:sz="0" w:space="0" w:color="auto"/>
      </w:divBdr>
    </w:div>
    <w:div w:id="2115204149">
      <w:bodyDiv w:val="1"/>
      <w:marLeft w:val="0"/>
      <w:marRight w:val="0"/>
      <w:marTop w:val="0"/>
      <w:marBottom w:val="0"/>
      <w:divBdr>
        <w:top w:val="none" w:sz="0" w:space="0" w:color="auto"/>
        <w:left w:val="none" w:sz="0" w:space="0" w:color="auto"/>
        <w:bottom w:val="none" w:sz="0" w:space="0" w:color="auto"/>
        <w:right w:val="none" w:sz="0" w:space="0" w:color="auto"/>
      </w:divBdr>
    </w:div>
    <w:div w:id="2116632121">
      <w:bodyDiv w:val="1"/>
      <w:marLeft w:val="0"/>
      <w:marRight w:val="0"/>
      <w:marTop w:val="0"/>
      <w:marBottom w:val="0"/>
      <w:divBdr>
        <w:top w:val="none" w:sz="0" w:space="0" w:color="auto"/>
        <w:left w:val="none" w:sz="0" w:space="0" w:color="auto"/>
        <w:bottom w:val="none" w:sz="0" w:space="0" w:color="auto"/>
        <w:right w:val="none" w:sz="0" w:space="0" w:color="auto"/>
      </w:divBdr>
    </w:div>
    <w:div w:id="2120948541">
      <w:bodyDiv w:val="1"/>
      <w:marLeft w:val="0"/>
      <w:marRight w:val="0"/>
      <w:marTop w:val="0"/>
      <w:marBottom w:val="0"/>
      <w:divBdr>
        <w:top w:val="none" w:sz="0" w:space="0" w:color="auto"/>
        <w:left w:val="none" w:sz="0" w:space="0" w:color="auto"/>
        <w:bottom w:val="none" w:sz="0" w:space="0" w:color="auto"/>
        <w:right w:val="none" w:sz="0" w:space="0" w:color="auto"/>
      </w:divBdr>
    </w:div>
    <w:div w:id="2121022272">
      <w:bodyDiv w:val="1"/>
      <w:marLeft w:val="0"/>
      <w:marRight w:val="0"/>
      <w:marTop w:val="0"/>
      <w:marBottom w:val="0"/>
      <w:divBdr>
        <w:top w:val="none" w:sz="0" w:space="0" w:color="auto"/>
        <w:left w:val="none" w:sz="0" w:space="0" w:color="auto"/>
        <w:bottom w:val="none" w:sz="0" w:space="0" w:color="auto"/>
        <w:right w:val="none" w:sz="0" w:space="0" w:color="auto"/>
      </w:divBdr>
    </w:div>
    <w:div w:id="2124302396">
      <w:bodyDiv w:val="1"/>
      <w:marLeft w:val="0"/>
      <w:marRight w:val="0"/>
      <w:marTop w:val="0"/>
      <w:marBottom w:val="0"/>
      <w:divBdr>
        <w:top w:val="none" w:sz="0" w:space="0" w:color="auto"/>
        <w:left w:val="none" w:sz="0" w:space="0" w:color="auto"/>
        <w:bottom w:val="none" w:sz="0" w:space="0" w:color="auto"/>
        <w:right w:val="none" w:sz="0" w:space="0" w:color="auto"/>
      </w:divBdr>
      <w:divsChild>
        <w:div w:id="359816253">
          <w:marLeft w:val="0"/>
          <w:marRight w:val="0"/>
          <w:marTop w:val="0"/>
          <w:marBottom w:val="0"/>
          <w:divBdr>
            <w:top w:val="none" w:sz="0" w:space="0" w:color="auto"/>
            <w:left w:val="none" w:sz="0" w:space="0" w:color="auto"/>
            <w:bottom w:val="none" w:sz="0" w:space="0" w:color="auto"/>
            <w:right w:val="none" w:sz="0" w:space="0" w:color="auto"/>
          </w:divBdr>
        </w:div>
      </w:divsChild>
    </w:div>
    <w:div w:id="2133208528">
      <w:bodyDiv w:val="1"/>
      <w:marLeft w:val="0"/>
      <w:marRight w:val="0"/>
      <w:marTop w:val="0"/>
      <w:marBottom w:val="0"/>
      <w:divBdr>
        <w:top w:val="none" w:sz="0" w:space="0" w:color="auto"/>
        <w:left w:val="none" w:sz="0" w:space="0" w:color="auto"/>
        <w:bottom w:val="none" w:sz="0" w:space="0" w:color="auto"/>
        <w:right w:val="none" w:sz="0" w:space="0" w:color="auto"/>
      </w:divBdr>
    </w:div>
    <w:div w:id="2135980325">
      <w:bodyDiv w:val="1"/>
      <w:marLeft w:val="0"/>
      <w:marRight w:val="0"/>
      <w:marTop w:val="0"/>
      <w:marBottom w:val="0"/>
      <w:divBdr>
        <w:top w:val="none" w:sz="0" w:space="0" w:color="auto"/>
        <w:left w:val="none" w:sz="0" w:space="0" w:color="auto"/>
        <w:bottom w:val="none" w:sz="0" w:space="0" w:color="auto"/>
        <w:right w:val="none" w:sz="0" w:space="0" w:color="auto"/>
      </w:divBdr>
    </w:div>
    <w:div w:id="2137945776">
      <w:bodyDiv w:val="1"/>
      <w:marLeft w:val="0"/>
      <w:marRight w:val="0"/>
      <w:marTop w:val="0"/>
      <w:marBottom w:val="0"/>
      <w:divBdr>
        <w:top w:val="none" w:sz="0" w:space="0" w:color="auto"/>
        <w:left w:val="none" w:sz="0" w:space="0" w:color="auto"/>
        <w:bottom w:val="none" w:sz="0" w:space="0" w:color="auto"/>
        <w:right w:val="none" w:sz="0" w:space="0" w:color="auto"/>
      </w:divBdr>
    </w:div>
    <w:div w:id="2139301626">
      <w:bodyDiv w:val="1"/>
      <w:marLeft w:val="0"/>
      <w:marRight w:val="0"/>
      <w:marTop w:val="0"/>
      <w:marBottom w:val="0"/>
      <w:divBdr>
        <w:top w:val="none" w:sz="0" w:space="0" w:color="auto"/>
        <w:left w:val="none" w:sz="0" w:space="0" w:color="auto"/>
        <w:bottom w:val="none" w:sz="0" w:space="0" w:color="auto"/>
        <w:right w:val="none" w:sz="0" w:space="0" w:color="auto"/>
      </w:divBdr>
    </w:div>
    <w:div w:id="2139908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3070</TotalTime>
  <Pages>3</Pages>
  <Words>1164</Words>
  <Characters>6638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Shifa Maheen</vt:lpstr>
    </vt:vector>
  </TitlesOfParts>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Shifa Maheen</dc:title>
  <dc:creator>Shifa Maheen</dc:creator>
  <cp:lastModifiedBy>Aliyan Tahir</cp:lastModifiedBy>
  <cp:revision>993</cp:revision>
  <dcterms:created xsi:type="dcterms:W3CDTF">2025-02-11T17:38:00Z</dcterms:created>
  <dcterms:modified xsi:type="dcterms:W3CDTF">2025-04-17T08:53:00Z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8ddc0282-e80a-4624-b0f4-f596f91f06e5</vt:lpwstr>
  </property>
  <property fmtid="{D5CDD505-2E9C-101B-9397-08002B2CF9AE}" pid="3" name="x1ye=0">
    <vt:lpwstr>YF8AAB+LCAAAAAAABAAUmTWi40AUBA+kQEyhmJmVidliPP3+zRwYxjNvuqtsURQ4FBcRikdpjEdZ6P8DAkYhhqNRAobXdURhpsual2vfrzY+H72emuc8H81bSaYEOyExqzIvV8Yd5oIDy29PpmGHuQT5tAFNVC5/tmEsQ9NaCHDF9YeZWUwhNUOsk51C+3f2UnBUbWO4cu9np4pu+EnnEtkJyH74hJI/wP0jitR7qDJeGoxK1iC45Cly+zPL+2Q</vt:lpwstr>
  </property>
  <property fmtid="{D5CDD505-2E9C-101B-9397-08002B2CF9AE}" pid="4" name="x1ye=1">
    <vt:lpwstr>l9sKDDl+CLZ/YsAzY1iFjw6alJhyQRn5ipIjhTxuGBrJ7ziG9qqlc0FMGOIVYKEVU+K63cmy9kY23k7vzBrhd17lt9Be8subRS+hr/SP1VqQ+vhJHG2C+XXtPaS3z61CWqO01HpV7N5V5+SCeS+c2WB/2fetvY/MaruRh0JvhqFbwDpuGvAsCuog9OTafUfB0SiWs6aMlK8ZXsvtC/XoejNofUHjFI3x42dJBvOSEeg5C/MSKFLmPUMQKgKpEG3</vt:lpwstr>
  </property>
  <property fmtid="{D5CDD505-2E9C-101B-9397-08002B2CF9AE}" pid="5" name="x1ye=10">
    <vt:lpwstr>tqZb/g5ljbg46qZSbkSd6UISnwLkbWELMpHKDNZ+P9UmzyfVZt4gufHqy6YgTji0DYHxtQBOY5rjeeRRXAj3AR/WXpd8WmXohiIAp8MJy5gdoF9rnJSerRZBiDP1LnpCplGaqNKT4W236M2rNqnQtFMGr/xEQq2tLYqHQfI5wQVipMSX8EGJTRMWHSVesRbmEM/xAtUXLz2G4/aQySFfLeAxWVidPREDWZdRBYxqIFSndwl7uU1L1o2qkPMaMdm</vt:lpwstr>
  </property>
  <property fmtid="{D5CDD505-2E9C-101B-9397-08002B2CF9AE}" pid="6" name="x1ye=11">
    <vt:lpwstr>kO2Bl8OTJg3dBMZnAVkW10t6M6/Yzn/OgGcjL8sPiW35GfM3vZJJyGLh0wGnkegwT/vd4678puCTZHeiJOhB4dm3YgCprSuV+TJIE31zyuBib2N+mSAPNX5rWCy+a/ilUSX72QsxZqwE2HgQrQACMA7E7lEqnhxeMvmWI1DnYHLjpgszJBBfDQxE/IHe9eU/MUfA6CpUniXi9Vm8NLPfpDJvbZOfhSMBeuDKhYET54aMUvQoXepqtKefUjTXIZZ</vt:lpwstr>
  </property>
  <property fmtid="{D5CDD505-2E9C-101B-9397-08002B2CF9AE}" pid="7" name="x1ye=12">
    <vt:lpwstr>XwXyVWtdTdQtZ2HM2bvHaUnMIFWbmF5kLEjBI1FtgpkVZDsToPrMyA2ERRD4zr0yZnm9FIdKPnXeUqHJKaIH7AbttysbCZh+c+LWZt+Txi62Xlu1QWi06xBn0T5C8yOXHgiiVvg7MeD6lafcI2gPA3AQ43avM/OttNxgxHAkSFt2rpRfBGupYm0N//Wv7pC52ue72rlCL79ruqCUosfEr+bhv7sTpqW6Q0sDdoApQWFQbR9r2Il4RZ7tstYxs1P</vt:lpwstr>
  </property>
  <property fmtid="{D5CDD505-2E9C-101B-9397-08002B2CF9AE}" pid="8" name="x1ye=13">
    <vt:lpwstr>jMTKMvWKlRciBOVvyu3NlB9eL8gGThsBpLWQEExGfp507E8sxisHoZPZFWz4EgcLXVVadNiZjcSFZH08HBGo+NWzgFmTiyva/eqcqSPADsRONP25zJUIwQRB9eUy4eyMtXLo5MZ0hYY8aCsAVS9aSWjc+AGS4amlLIk+cAt68sTnswLRcxhu5GKVAuDMQMQtXb1Bow28dM9uyb4BGg/gkhD/ZOCYxIaIo1K9fdqzerP8QCDActw1BrEqaOUDRdF</vt:lpwstr>
  </property>
  <property fmtid="{D5CDD505-2E9C-101B-9397-08002B2CF9AE}" pid="9" name="x1ye=14">
    <vt:lpwstr>G0lgOF7wWJ0yE4RJkfqk4x9crLzNPy7+nj3W2eFJeSuMAAELuxm/PTdzXfqbra7MoGn+CLzfS4WsEhOcxSryQKy1TPhZV/Jajau5YFo2d+TYqKrkAimvhDKyuHsjE3tAciFTxBLdVcheqSLZPAm6uAm1HCQe7vFkVBg74zrh8W9r4K9KCKN79I+ropkZ2WHfjxcEBd/uXfKT0fnl/eVgyKvS6ZQusJDCRzNRo9Sf98bfzJlGdd0U18fJhZCdsLl</vt:lpwstr>
  </property>
  <property fmtid="{D5CDD505-2E9C-101B-9397-08002B2CF9AE}" pid="10" name="x1ye=15">
    <vt:lpwstr>aQJH1mUiTJDIn4gf8CSWNv5Wq4lPyY/BCaZ/PB1X55XoZVqVQT9XUZcmfU8rqDUTyr/UEdtzdnXzVWJcGTHIBzfa+PZheF4UfdGRauAjhYC9g9EHz6Msvx64HkkboYLV6/4LATiWZeHI2mWmoPir4efZ3RmoknchBt38uRH3EWkhFwA/rE44efNkZh0r8iBHu5uFekZ5nUPJ62IFT2B5/PGX5q6FK9qHzYQd/8HSkYL5aTflDzH/GXv5UBN8eIh</vt:lpwstr>
  </property>
  <property fmtid="{D5CDD505-2E9C-101B-9397-08002B2CF9AE}" pid="11" name="x1ye=16">
    <vt:lpwstr>7/+2w1dRCgRpSodu8beuFa3bi+x2GSzsgeV4iTqqAv/HRAzc6w+XdZvzF5JsyOo0kAq/Hv7mQx8EB6N/RTjkPbskXn0MK0v/IhaPPQ7qpbOMzuj6im1tYsFFCeZmvoAu6SRxmQXVj/ks3gvqYME466JDZVcw6x9QvW2aEpGGHcOe7Dta/24MQHOffCdKlkJsmkw2gX+D0/C9nNI2e6WNBTB2hd7l70k4/7cC2gANc0mj4R0Hcbzjijojoqquf1g</vt:lpwstr>
  </property>
  <property fmtid="{D5CDD505-2E9C-101B-9397-08002B2CF9AE}" pid="12" name="x1ye=17">
    <vt:lpwstr>5yMVABfvPwToNveseTFyWBHWa9e09a7JywgUxIHUjKe8JCejsG7SVQ1VYYv4EYqlRGqRrhLuzQpE10hrJDWL1EXB+lIZOyjk4csEfisNrmK4rfq7HNWAKjP0CgpMeyvFbTTP3B8qTafdH+o60EES6QmbkwSXtYmPhrHMu+TRw4O1+a3IGfeToImoXlmXnTHVq9yo1nUenYTOu8WbX86midE+udaNFZMbfqpCf+fmDfsLen/zl710T3oq7xp+ohb</vt:lpwstr>
  </property>
  <property fmtid="{D5CDD505-2E9C-101B-9397-08002B2CF9AE}" pid="13" name="x1ye=18">
    <vt:lpwstr>/I0fDSO7W4rw8NPfSEBQ+XVg17+DPfQ2Nmt9RMCzYSYqj6pIe6z332wStjobkWE/rG1RUr22uRETSfA2ivgbC1Aj/RWaPF0z+Aqj3BgpScnzhFn5M5X4dvQeHxj4KDdCejPyX7qSCBWTMa4o4oWaSTyCe31zmPQqVN4868fZYmQsukISH3VNj4guU5KslU0eUZnBOyzskRsKb9jlM4Je3t5c8OECrof41mmzFkt775YrrkuX2c6caluz/poTrRT</vt:lpwstr>
  </property>
  <property fmtid="{D5CDD505-2E9C-101B-9397-08002B2CF9AE}" pid="14" name="x1ye=19">
    <vt:lpwstr>sU7/gCxcQdGRECT5RU5+YzEOUBhm+vCAg8EMyzmaQs2t9GYnhvgKXwE+0uwngG7SWzOTlELWdJhWviJQfUnbD1ypRA21ujpgRvAnv2S+ZGrYQ3V51FEAWWx5UplyDHmx01Lz2L64IWe8Poe5qmn8+bs//mijOaOcGyQk2ukea8MsdqcCfkXGj4wv4jKomM7Q6aC4hc2FtnA8wObt7jKKZ3LLvEIBf57Z8Y2QtJJVcO1W9bZkeEF8JCNn8tV0soB</vt:lpwstr>
  </property>
  <property fmtid="{D5CDD505-2E9C-101B-9397-08002B2CF9AE}" pid="15" name="x1ye=2">
    <vt:lpwstr>jJAc6bLl/f336Rl8HH/jC56iFd3FTQkyQn7TqUMiVJ9FHl1PzbJwFr740PlpCjU1oBgB37ZojFVBcT9mqPSC2JRNuI00FPI7uP7BnBuaRQqE+CkO6JQ+PvuSAVcnzGhedd7GFSQrCxEfBtGAd8tDl0ceCv8bpxQMKwyFbdoX894Gc4F24n446B4H+9jNyiQaKRxHxlM3WQAnfoPETQ6MDT9vdValoMPitgMlTixo+RjGhavPkW/XcKvtBBrQZCB</vt:lpwstr>
  </property>
  <property fmtid="{D5CDD505-2E9C-101B-9397-08002B2CF9AE}" pid="16" name="x1ye=20">
    <vt:lpwstr>X9OF4pGw7xaht+hqmGoT6qjDuRsI6XCISHwHMTXp/Pj0EUuJQVeZYxz/DXtXkGfcaPsr/5Y4BGNY1mGe3kJrzS0dIlZLquIoez8H+hK16NNvXXt1NtzlvDrydxVv0MwIfDWuvIC/dyE1g1CxnuR6/3wgOcV21eibnQP2bHI+VEO+9XHazTacm2BNXm0+/YRugb0SrWh03fiTiR+2/oyxGq4VLyHHEEFPRIbpZ1SsH1awXkHOstSG9xdximXZYXC</vt:lpwstr>
  </property>
  <property fmtid="{D5CDD505-2E9C-101B-9397-08002B2CF9AE}" pid="17" name="x1ye=21">
    <vt:lpwstr>Ur4MgJGF/5Oc1MGL2LnboF3Dn0NUKqwRMTzfcUvnnjBRZ/FnXtMkoOTTuNynF2sNFvjUrQXU/RVgjhTqzWq4NnF7xYfHQlysdF3kkPkt5EZSPh9UE7tDPb3RRFatvUlZmT886RHsWiSUWUeOPv/LPjD+qvoHZJDpTa4kkAcv4AfpzQy2cF5YvzAy5/wMJgYxma2KJDIc4uU5HKk4xqL27uTZVCbdinOcD71AIedO92Vr9SCA3XcE5/HHw9lNT0/</vt:lpwstr>
  </property>
  <property fmtid="{D5CDD505-2E9C-101B-9397-08002B2CF9AE}" pid="18" name="x1ye=22">
    <vt:lpwstr>M3yk2IchxkPDAHEgFf3MLXdFTlH8AM1VEOyKGnYz8AEI44JXIaDwK0ieljmIak20kF4clzHG/n3wIwvt15+MYFl5zEThxBZPlSHlCLLm9YqoD3UsN6T0w+w9btYLIRXkgC0g/hyIhMior+u3jMXFpjPwFPMOpRrJJLp+hH/OekDH/WSJ6Fh3QykKdwkati9J9ATyqRmMdV1dyQDpbpHhi0I/fL4DvDdAFbMy/SKRa9S3b8PS7a6a+n6aVtT7/1a</vt:lpwstr>
  </property>
  <property fmtid="{D5CDD505-2E9C-101B-9397-08002B2CF9AE}" pid="19" name="x1ye=23">
    <vt:lpwstr>FFVxPD+MS4mTB+t1A5G0I0/2qpNwxy/iaccB0Sfrmp+MDc2YcbD8t2qbW17hLPIYEGFsT3AT9ntvyFG9NytvxrtP/TCUjOUxprNKBlfr+/cMRByft8kHWh3/oRrM5+3WffhdzHxkwNta/nF8ln8KCvQ7R7gh7grmySqYfAZsvDixgjChVeCizmEOwjzROsOZX2zlXJFTr5oI/KcDSpyvm3X/UlsIFtiXsZyZhagY7knitodupBO/OJ4eXQjXFxL</vt:lpwstr>
  </property>
  <property fmtid="{D5CDD505-2E9C-101B-9397-08002B2CF9AE}" pid="20" name="x1ye=24">
    <vt:lpwstr>BurqHyLhhawCQUDn8cXzMneiLHC2HjxNSTUP5Z9rm1AwO6Y0nNGQjRcq3eXllAJ3aWJUfgroX32WNUCPH3MGUMDn5bfo7jwRxfS3zN7tM9a8oJWCQfzUXBcCawobujaY8uowyf21OOlUueoqnFuLMiwK0Z1YbXMLngFeu6BuKXXN6amR8hcYcWSRH8zUq1o8mUoJ/40HcqjQS1P75iTGL8RGLd2ZPscic+rCbnnoLA3eM/IEDQlsvyN6L1LcIUP</vt:lpwstr>
  </property>
  <property fmtid="{D5CDD505-2E9C-101B-9397-08002B2CF9AE}" pid="21" name="x1ye=25">
    <vt:lpwstr>c+lCyvzAkbIRjWxwifO+PpodHjJf7Hob63uUrWM0yUDkqYRETfUvzhFHbcm7o0q1Crq9NKjO8Q0QzNsmcvi9SwMfxgHqMyGv8+2oX3Zv7vHfSECuPHUkerfOw1qTIU0C0KubLSlBUGJ/pK/wcPberPKqo0Gllm6RdlFzh254RGLwoK2gADJEUucyIh/FTmG59ow/aNhk7lkfUiuiJyTiMsdmmTJmVaIs5++uO8XYVJ0DIEuIeUYk4TGklZwX/OH</vt:lpwstr>
  </property>
  <property fmtid="{D5CDD505-2E9C-101B-9397-08002B2CF9AE}" pid="22" name="x1ye=26">
    <vt:lpwstr>XYequrmUwQAgLoftl6u5v4e3/6Q23h+yQNs+Ewh7BOaSqn8gx/A8VAuJLDf8v4ARd7KTtJfEUki0627bBDD7HEURsEmOJIX6Cl//fyYvZXUxG6q8OTDAusVx2JiTh1cNYPT6FLhfDZmz858cJ/SkzI6dx4UHXbxnz6SlVRBkXJDPKhQFiLOrgqBY8UnVE2G6GYMy06SkZlNx7zsva0lSHQkHGsdqatvZKPInEcJTKPIPkF/p6H0dLaYZoDzOeGy</vt:lpwstr>
  </property>
  <property fmtid="{D5CDD505-2E9C-101B-9397-08002B2CF9AE}" pid="23" name="x1ye=27">
    <vt:lpwstr>iimPRXe8x+TGFCAMrj8HjJ4By3QKCPG+hcAsv2uJOrfBIJwzKryxPRPWLPB6sHSn+fo7N+70++KPYDZhfPhD0OnCAeTkbaGbdgfF7eMYlYgJtJH8dKT8KuG1DdkFxOqXypxoBFWkxmnlHJceTaDHxW36+mysG3QxVC3uPAbA3A7GZGE4N5qXIlpNUFQU0/EQadhnQHu70hNZykTSPn4k02ktx/d0a/jz9hds06h3+8uslQLqELXMeqs9l6yzGDE</vt:lpwstr>
  </property>
  <property fmtid="{D5CDD505-2E9C-101B-9397-08002B2CF9AE}" pid="24" name="x1ye=28">
    <vt:lpwstr>3oWvHArcAmqRSe6tc/Sj0CkyN98oJJCKC3Czx6mGa0+9Vs6AC4NgIPuWDlasYQa4zdplMOazkoCPxPJEHIbSNTKLl+MeX0r59d1SrRkkghtGft++IDoWvVkHywZqiCgqyYcJ52jL5M9D6yoNTp1a+7lT00eAgbjxV5eiMZDV+h3+hIeQGKdsn7PcrU6ZmvjIrLhADoB7cQzy7kHrYQYnxzOd9OessrWBsrfl16vihP0cztLoSp4sjcXUAe4WFRU</vt:lpwstr>
  </property>
  <property fmtid="{D5CDD505-2E9C-101B-9397-08002B2CF9AE}" pid="25" name="x1ye=29">
    <vt:lpwstr>IMmujZwt2zhmSdo4/f46eKRoi4vegnOsvt7WTrzwDCz4K4EQBkyTdgJsvPJWddyvogTVnq/urUVKRrixeqBRKXnRPbGn6QYiU2dSigsSfOtJ1ElSQumsWv6ugLei3ZFEoDMssoVD1H7kzE7eED5XXrsMSqSDqWPLk1goufdhQBhPRs+GBxVnf+pNjxkkfjVvwNKaklsD778W4/n09PjWi1BZjC/ZWP3XQ/4iTrDGlUfUIL8qvcpf6POgmHt7u83</vt:lpwstr>
  </property>
  <property fmtid="{D5CDD505-2E9C-101B-9397-08002B2CF9AE}" pid="26" name="x1ye=3">
    <vt:lpwstr>sDhohsJ3KRyttK9zhWKJn1uEZ2yLkoadhlv3MDsqUJSvw2ydl3FZcBDBINNLkz9ZVSnPL3Q6YiZwHCpF96W/5Lmtb5T8C4xo/Pg+RUvkgRtNso9A7NMHY9EK3EsELhLUVFzD71uDQxOgYWv0ZkBC1LHUNrAuthXoGF0zm+D/JOiF+loqXkshsDSGyh5iKSmtpCpO7xofyI0Z/btaGSPoB2v8uPTLBMdEE3co5CoCmloHg+xli74qs8IzkX/DuPZ</vt:lpwstr>
  </property>
  <property fmtid="{D5CDD505-2E9C-101B-9397-08002B2CF9AE}" pid="27" name="x1ye=30">
    <vt:lpwstr>Bxe0hKnU0Q1ntAOW2xfE8ikNGp+eZPVV53lH8GvRb9rvMuzk/mn2LGwnrF1MItu0r/9sqLSQQOeCYnAAAUcBjGZFoisNposSJMfqL+udITKwuFN71hJsKlnlkliAyLRPsS4YCQdiaWMZCRIHALgLVBNC2eR2QwuBU51gUHVhmOKbu9m3UnUdSlVwL4NxVvxxbePMEoGdqqVNcjYuA3s4kfVLnoYWZhHw6DFSvEg7DT6VXAwezo3rdDXFwo0kEHP</vt:lpwstr>
  </property>
  <property fmtid="{D5CDD505-2E9C-101B-9397-08002B2CF9AE}" pid="28" name="x1ye=31">
    <vt:lpwstr>vwF5WTHqUyqaxNVmbnaBOw1HdWVAlxZ3KP/0SZ4JYqbkA+k3d7egsTkT4f1uO5CHpKwpXgHgp1QQlhTxkwNiukSlbois+jjBxrjVY2H/QzyQ3HnwddsmL/yOj3tDuxXhH3P9Xid8dAxjtmNX7vC8ierzXY92WuTRBQGJmNFD0XoUm8dtMeHQTi0FxuZmCBYHR5oL0t6XsioWtdl/5lIcRQGeaZ9ePZajLW6KiPuX9923PPsWO3wvGNrt2ozppZd</vt:lpwstr>
  </property>
  <property fmtid="{D5CDD505-2E9C-101B-9397-08002B2CF9AE}" pid="29" name="x1ye=32">
    <vt:lpwstr>bV3r4UNwdF6x0YNJ2yAkbXaMosWl5UZhAI+lQ2QlI01SHaALc2NoMqa7LZ/VodgCnvj6jR8CrSgevia6WoUZWo8acPvZyrc/YyjrCobjWvMdbH9+rcw9hacVi/M0p1Ft0RjNbeWuXoWR+gRIwrh3/rCTdQfkdBZuzRMWmDwvxIbIY7GY+o9xLHt+QiRCLXkv/TVFZJWE3IGnLsvW9PEPNA+OvbNBvax9v9lLj3OUd1BByzMmH2Tgvv+4nc9U76u</vt:lpwstr>
  </property>
  <property fmtid="{D5CDD505-2E9C-101B-9397-08002B2CF9AE}" pid="30" name="x1ye=33">
    <vt:lpwstr>7uolntZ7daJnWP+4DM0/FYCG/0pVS9Uk83sg7UMyxtGrzXzCOYa4oNKh4RZAkBMx1APblzbWAtTtPXbBzr4GfSu++5DUUAPQnya9kLlpU9ikHHrKGOneUuHuO8ai3v5xbA0bfYvGHVEWLeYS8+q6vvKILv6szsp+XSQ8o7uclAYKSnmuheW6Mk0nzBsBZ1rpM7OOw6ZuebuJNQIGQAFVElEYbAFJYxMb6CMYgeo9f75Y1bKEwsyhvNEzRejYuub</vt:lpwstr>
  </property>
  <property fmtid="{D5CDD505-2E9C-101B-9397-08002B2CF9AE}" pid="31" name="x1ye=34">
    <vt:lpwstr>6FZ+Xx83rWdv80jsBvAu/Cpbhu9VCNrjBETcT/8gZ8ncuSHit8OYanQCb8FHeGaOSsbOdRpeUiaaWZ8x8jwCrE+YqC/goy/Z2Nr+V/iDF+QNNv/Ry0DEGcNU4/t+qcaPaR58JIZbzkPCm4XxjSETcUforQnClGwCNGJvuTaoKQunJi2O2vu1XtZOT88Y3xeICP0gTmPCBGw56dPuBalRxTqO8vuKYa0L/c/oAo9Y8/E3Ne3ChwLBdFSG8SG/04F</vt:lpwstr>
  </property>
  <property fmtid="{D5CDD505-2E9C-101B-9397-08002B2CF9AE}" pid="32" name="x1ye=35">
    <vt:lpwstr>QvNMM8wEKZIbjKsevqT+D1bclsR6b9GbVlXAB6WT+HUF0H6hn/UOBU+gJWKnvYoT1j0tMHa364VX7Di53mKA/IrVkWum1SP/hhKwpcVbCp9OdMIfaBJKMrfAfx5jMhbwuyDga78Ec6psnBGkZrqjgL+kKkLn/MLbwNKdz6C9wMtjgUWjMZ5SObnLxojfVX/yNec8aIGaBxNjs6m/WlhQ3rXymsFArbL5GTWX8kK2rVjTgB8K6ZN2c5K5Kb6bT00</vt:lpwstr>
  </property>
  <property fmtid="{D5CDD505-2E9C-101B-9397-08002B2CF9AE}" pid="33" name="x1ye=36">
    <vt:lpwstr>J4GpSuJr6DMe3so93KtzvNTkNx4N8no2wHMmWD5+nkszbsv+NX/vWqhHNtvoc6+SUEPXRz/dV8bRNUUc+/3Z4JdE21Fxv/MDa0/Z4/hOJU/icGpr6LnB1bYpvRh8b3hbrOPLse7y/nr5Whcy7EdqUFlkbw4VHmBbYIOGok3dJsnXbmOjlWR/3GLkiwUOgM6wCDnpHih3p/8UBdQwQimdbRS0PqfF1taYn/E9juxA6KgGHOT9qec5lNo8cfCxjor</vt:lpwstr>
  </property>
  <property fmtid="{D5CDD505-2E9C-101B-9397-08002B2CF9AE}" pid="34" name="x1ye=37">
    <vt:lpwstr>8x3sl1tFcXqT5mGek9OsxcMZ+qenfChl7TToxVzoq754h+tsH8JOttWfBdC9sfyb4d8fGWZRNNznbP/3VpSlBZMdhv9rDT3P8rfXs/bRKGInMMnVU9ewp/5Ng/KlO/GuLeoZUNuejoOu4RMfO6TKQ4l0P3+u1Tr33oKhR6BhA1EUhZsWd7OLlahlSmLJjvGh0TOIT3W57F7bfBJzK3/eucKRiSJbHiq3mDoETFsrh3zlZUSNJKn/pUdR7kLrJaO</vt:lpwstr>
  </property>
  <property fmtid="{D5CDD505-2E9C-101B-9397-08002B2CF9AE}" pid="35" name="x1ye=38">
    <vt:lpwstr>d6lbNBXs2ly+F0kJam6uk9ZS8I9DW3iHSV0d94SXRIW09a1JOXoRLqn/CSObZy0c1XrW23Vl7Wm7PY5Sv2QktipeYrLwtpJjMHF+R2nXDUW6Gz2RrVjpAHGeIy+sA+UkLsyCCVIiTbHXuP/amjwzke/JOoR3aZX4qEXwD4xdOMuKFSKoggQzTULuUoCKL44C5y3LAdzab18x9ZQqROzyjOZH9Ei4HW0K6gnc/OiWv3PpdN8Gc/eHrmIyNZ/uoYK</vt:lpwstr>
  </property>
  <property fmtid="{D5CDD505-2E9C-101B-9397-08002B2CF9AE}" pid="36" name="x1ye=39">
    <vt:lpwstr>A1K3hdAxLo0Owf2N/IpS6qqL4z6XOxXJqt6TJNFZmca4ikkhjryCBJMy0Hn4kXvEYi4UiNf0mrZpprsFX4WqoKcPc/el6vjY/iD5vP1SrGw7KER34/Gkr/duoyhky7UPX7+2hZr0XBYejAthN6bdESbEEaFy84OgiA0+XpDuLUfmW2l5OtefaXvl9rDt0BRqZqUnx0Au3VNBhsXkWLOC1ju/OdhLWgl20rEIvcXN90TW1a2yvv+dzRmH6sDzMqG</vt:lpwstr>
  </property>
  <property fmtid="{D5CDD505-2E9C-101B-9397-08002B2CF9AE}" pid="37" name="x1ye=4">
    <vt:lpwstr>zRDO+nVeA9t7WYvdUpOO5gnxPJ+qVL9Leu0tbLUUoOVvSSK7v453HxVHTeN3EGwfxDud8fk5zEBVBL7YKb82dHEaJDtTta95GNjXNEJVjx15OMr5rZ/ryMtSy32q3uzNFXbU5G5YCvLYVvb4R7jCpCZxrRElPoJ9o0kogPIGnwLlgE4ST8IH8rdP0zhpfIdkhA57QRroEXGyUJALNfkwOix4SrHvOoAC1rBUQ7nd8aYUKJDxNXeHN+TYMZtknNt</vt:lpwstr>
  </property>
  <property fmtid="{D5CDD505-2E9C-101B-9397-08002B2CF9AE}" pid="38" name="x1ye=40">
    <vt:lpwstr>Jn34G8w/PCv0vgjA7y4R3jWJSVzfdafVH0AIaB2ZEvnnCz0JOUx4X3ovnZvShiktxDIxIp0CgJLBbCngXduc6CZB6ytIr6gG5aGmogoWtfU09AdRqCgBStAsthEpATEsJZad/gEf5t7xknUxDFDz4iR58sUzjQ1rVEv+taF/uPW3f1qynM642d97FMqR/tE5pDldl8ujOg2rRlxL3u/WRYFFrrYANAthaMZP9ud7FpPuxDTncltmUa9vcVmBOfG</vt:lpwstr>
  </property>
  <property fmtid="{D5CDD505-2E9C-101B-9397-08002B2CF9AE}" pid="39" name="x1ye=41">
    <vt:lpwstr>3WzKom9AmZe3Od4cDgRABbVPaQW2hl9rQ9wHn/R4pP4XNrVTr0P6w5mThLsCnm/5Bky4mZkSOZUZcYipWazDOGHyQyeFm5sn/zbfR+5T5KVqdPjt3puzCxFfNwy8PWZ03NdeWrE9cEZtd/0lU47niDQKS89eHfOa8f32phoyFCeqo+2luBkRlQusOObLXzeEPx909Ssu/rO+8vzR9u7Yqc0+J3BZY+fEsbqW+hPOdY9EKBgz2STZe2sdN38ryvM</vt:lpwstr>
  </property>
  <property fmtid="{D5CDD505-2E9C-101B-9397-08002B2CF9AE}" pid="40" name="x1ye=42">
    <vt:lpwstr>SQbeP4YKOSA0uMxdkcxPuuqhAZSKguxMld760OzqFAW6zJ2zFjggIfJecH/o7r18jyksR5fpkQX9k/WE2vqwyg8c86A7SGps71nfXuRLpHmbr6PQGeQmZzDJEv/iFxZSqXJKd5C/5haDgX9am6PTgHrHRyoSKibIEPo2MkW0Lkw6v9VCuyPc4yBB8pkQTeMgt74ykhD9dJfiF5PXcPAI6QpLtiYvMekUjSAcdo7dPFUoLVtxxJ6TpbngJSMW0ZZ</vt:lpwstr>
  </property>
  <property fmtid="{D5CDD505-2E9C-101B-9397-08002B2CF9AE}" pid="41" name="x1ye=43">
    <vt:lpwstr>P9z8RFsKPctdpEbbomMXznPByBCkFSm/pol6kkGY/rxPgcU/gtXnLJdaXdMzDx7lMiCOtmgY09fYEfIc090lBnP3w/JklSP3/Iv633tao0D2veaozrUePu//qxLjyNThfobIRwhfr+tZCFO5gbqcBQ+8RdiuttoIurwzxfaudfefGjB+y8b5goxgMVsWixv0EQptTQ2GA5v40a1iT+fxtiICfyIQT7Hm9Gttuoa3whqk5FYQN6583GaCb58+pNy</vt:lpwstr>
  </property>
  <property fmtid="{D5CDD505-2E9C-101B-9397-08002B2CF9AE}" pid="42" name="x1ye=44">
    <vt:lpwstr>T2/2iBmDJvrzxJ8agyR8HeK0jON8FSa1tf5bLjOWFdPAe92fMLLLsYz3a/1qtjaJzt7dZAbtxpHu4x0oa3dgZcC8hXUBomc+xLfKFUv8/Y8bLyCIa4HR/3DvVTDgRHmQjH+S3ngzM/92R24xlhRNTx3HDBpRPPYzv7ExazrmKQjtEIsIW/EPOpRIoSMXsXECS5Y9PgbUL9UIZOi6oh2ALj3IUodHEoWKB+tbqIrAR4KsQP8vkFsVsmFVqbn4mTx</vt:lpwstr>
  </property>
  <property fmtid="{D5CDD505-2E9C-101B-9397-08002B2CF9AE}" pid="43" name="x1ye=45">
    <vt:lpwstr>CO6H//9Ly91yZW6fdvSbyu28gvO8QrC8FtpAql1WlZZb9KFLgFrd97IC8zDCN0kp3f6PTOkmglSajgotMEBQpKfr5HvQv1DxbCT26Q0T+aoTylUVIUToL42132AbXhJnWCMqb77WKQ8BsdesIDLV+hOQ8K2JQg3uaIhIjH2wcDP9e0SHPcoI81KBgROxrOUfpYANBsx4YDpZod5ntb7ktfR1PjiW5ludKuR5WJGnK4nZoA1Vnb39WyNKgEpbAyk</vt:lpwstr>
  </property>
  <property fmtid="{D5CDD505-2E9C-101B-9397-08002B2CF9AE}" pid="44" name="x1ye=46">
    <vt:lpwstr>Xcg2DiPwKkzC5hFE3UJSQ7ZZAOoHMFQTy7Pyi4FGCgONjpg2271Y+MlMZvSHETJ2MJsatLu7yhczO8AYpftqEaZEy8sM2+Fk8x0dNibOVkPHgNfuxRxYZH4yX8x3Uo0UQgRqk0tQFHrjTJXyx4Ua2OG58RBs5n5oH9JLPQ/bt/cE6kusu1TBDpA9/l92+ra5O//vJR0MUKuaqzHUKB2P/iHO4UNc+Q1nAG4m9YeL7rJktGm2nO8MNMDyFCpYd2e</vt:lpwstr>
  </property>
  <property fmtid="{D5CDD505-2E9C-101B-9397-08002B2CF9AE}" pid="45" name="x1ye=47">
    <vt:lpwstr>uJqtCIhEaCBO/4hn3wEDlju0fEvUzd3ajLMqM3yAlZfssVnrUcckXoK0er3zek2HSYzLPpgiedxDICujAWqG77Oj8jOLQBrPn6HDYNL9pBmVlvaQ4LFlyul3aLo9v316Ruhnxn/2NT8ARU2+gs28to+rR6p18sZgIo2M9ojCXXTfhANkVsytAyqgD49zRHG0A24AV2zPRLx8Wg+bp1OMgA/jn19CBnGyYCrSdgfwMJ5QcI8eIT5eQdVAvqyjnak</vt:lpwstr>
  </property>
  <property fmtid="{D5CDD505-2E9C-101B-9397-08002B2CF9AE}" pid="46" name="x1ye=48">
    <vt:lpwstr>Wr3wYEB55Rl8A21ArHhaH1xuGHDXrdOZxo9+qhmJRen8ZZWEvhZ838ohssM3HutCP03mDxbUOutgpSePQT7hsgsmhBEn8neZvkSsEoR8U/oGPqvddl0uXTYchLnpjiSCRJmTC8QH2enpCxvc9yI0B+uBOpPcFQ56f6m3dDPAND9IlZHDnR7v1GyQmgvTx86PIUmPVw9eBGcRrYinpvVeQSjFQNrE31ZpCqAkJXh+FifahnNIicdz9UunglbozJO</vt:lpwstr>
  </property>
  <property fmtid="{D5CDD505-2E9C-101B-9397-08002B2CF9AE}" pid="47" name="x1ye=49">
    <vt:lpwstr>8mFI0s6mRo8qu8mwTXAYuKs0U3xwqL72/+ucGiP4RmfsL/DcJfgNnGIUZ4hG0/kKITQF5J88cplVCJJHLwrFm0UOcdNM/Wv1J3ELpPctinXDp4DgAWVtlrshJv9pOqZKgLIblP9bbT7cvhCJqbjkZ01KO/5TNXOvPqpJ+Rjg5xkDDaAyfEb3RyveCclKfpnyLmun4e/Tgl9lpUBU6Kv2asK6Eb21h7lD9g1l7BkOslw8ArOsg/g3JYdvZZXiBDr</vt:lpwstr>
  </property>
  <property fmtid="{D5CDD505-2E9C-101B-9397-08002B2CF9AE}" pid="48" name="x1ye=5">
    <vt:lpwstr>7j9FPzCs59AY7GX5sKGSmZHWKeQQi+2SIERjxzEuBDgh6fbkQB2sxzA8SJwxKq6YH7cuI+Ltb4gpjCO7FlqFXprtQ6PnT2brh4te3E8AfoQ1fE0IA2nxDcI8qS1FU7AQ8xW4yXu8jnbpKoDd7fk9++qT2E6qmWC/aYm0MSfs5nxXQmWSxDDmc33NLpo2mFbJyZ8zF2mhnPJJLIcgM15Og7qNz+rsoyyjHZP7Ty2uGr7EdDiEImmAqrRTxBOfdS0</vt:lpwstr>
  </property>
  <property fmtid="{D5CDD505-2E9C-101B-9397-08002B2CF9AE}" pid="49" name="x1ye=50">
    <vt:lpwstr>i3bneFyM/AQf6zzPOh7z++JJnz7L6Kd2i4OcMvP6ZEYrOViqzgegxKeGjGywT11HGGzbn8Dx+cNV4S1XKFUFuf1BWw/KsghBhIY+vP0zWWrRyeZiiB6IcWWs+ZcSLOstg9g3IHoZ41wUH6rD34/NevI6xb2JRW5Aph+9HyQ/1rH4GLVRUWIKz4KlWyBGw2vFuSu3IwaHqS9V5jdq45mJqhL3aAde0tkjD7YxcfO06Epxci13J3v/aTx5baAFhSp</vt:lpwstr>
  </property>
  <property fmtid="{D5CDD505-2E9C-101B-9397-08002B2CF9AE}" pid="50" name="x1ye=51">
    <vt:lpwstr>xjTHrdNuY6CRGRjT35a9PLy+jdDc9S3tEW0Rk3HkSDDyj0ShvZGFbPLLNR8tfzDIvQewxY8Nr67HB/Lch5f5mWrEBNxDUtj0henUMgVq3HYy27x9ILAya8s152J4dTGc9UjbNC2jOogtl+eur8yCmYWag1fuMnyFu0LgzpzKtdgLShFpHo/iQxU2zXQMjMGs0wG8VR9SSFVWuq382IORIHE+8CLhTKlwR4+e5K0yaviPZ9X3GmqH9dT4NSXH38N</vt:lpwstr>
  </property>
  <property fmtid="{D5CDD505-2E9C-101B-9397-08002B2CF9AE}" pid="51" name="x1ye=52">
    <vt:lpwstr>4ArUFgge0XqbjavLMujdeKibiD0ybrz6iTYvEuNqAUnIuLmdJC8q/Tt8jGZ1sMx//jTEkoQXV2KEJeMajjttFn64Zhbht1+CgYElA3m+5weLf3L5klePiQZ8ZY76fqGWOxRLdoTnoQ/vPkgcjb6XWBBc5natL82UEH9kWX78KoJPo79L4Ts9KbbZNiVlCner3stkI7Q+aSnsDxxBvz2J2MED9hg/yaBmKtHUHp04z1mpPYOR1tLxHzaHhj726up</vt:lpwstr>
  </property>
  <property fmtid="{D5CDD505-2E9C-101B-9397-08002B2CF9AE}" pid="52" name="x1ye=53">
    <vt:lpwstr>v1QncuevAXa4AtjGCzEKWP1wo6CIpe+p3FCAtHx4ST6eEQ36hizgOsBVUBVu/c6hjgtFMaYu0yeGFyr5EvV3ALBfb7caLRP3Ksxhw/6y8XptXf7SLk6EKjtwrqmQI6AlKSph6fvcvJq3DI7qaiQFgdBn92acEUaNOCG5dEtPKR/Ubf26S66wCefVyK08u8TJG7tv5+//XOQiL5g4cxaqD3F9whc7AhqcqoWMtw0W7JN42dWjsNjM3JgPYCF6Sy2</vt:lpwstr>
  </property>
  <property fmtid="{D5CDD505-2E9C-101B-9397-08002B2CF9AE}" pid="53" name="x1ye=54">
    <vt:lpwstr>Iw70uaE3E6pth8oX4ftQyUswM6aOjWAxT4QMuIbpAf78+Wa2zLQt5ntlU/QJt2y37grSFLGHewcL60M3Wy0DdK1RsKIs5hLrZ0DpbQX77EvHQn5nuubAml7g6XWfBoa5DWkvX099IXaBs3xAxrOYbgdNheo2hqAX07MsojyFifP9xP049xrVjdaXi2JzKurLw7wvF0KHEGm0bV0r65BhAcjJZe9/Djjcit5qoElwgi+TqYMve6gC1+dStNFZaAO</vt:lpwstr>
  </property>
  <property fmtid="{D5CDD505-2E9C-101B-9397-08002B2CF9AE}" pid="54" name="x1ye=55">
    <vt:lpwstr>0OoS9cjmGrI241CxfMRljVWc6JKO4rel8VL/hG9+ADM21L7szByfTyu2316xAt/1QuAyJoUrDLBbEjxCVHBf+iu6x/JIGQqN91GOQttII05gX81VeQl5mj6dbER5llfcrWqjKLXjPVvWmNPzAXrh+wHlCK52NXHyEOidF11vLbcrm7JZJvww7GWFWGBaO/Irx1db48CIbjQqYnW2Pcy1JPMDmzi4+L2/79aiEuyVb33HpKPeXaKSvK+ZrRx7uz9</vt:lpwstr>
  </property>
  <property fmtid="{D5CDD505-2E9C-101B-9397-08002B2CF9AE}" pid="55" name="x1ye=56">
    <vt:lpwstr>92l9m7NEo5wml2139NtuICuWCj2ve/Ns4k8H9w3/eJC2T4oOOXGLPrk5D5Mhk8R+JVfzn1/7Ns9klp/QTMD2ez97Il5pP2Xu/y9NCsofJ7ZU20brMCA/7/XXAvYE7cUZFATtfWlbmur9AD89wQ8/KpIH/sZf0F2Xn3x7eCF6dJozmvHapGDwCL9eB7zWVxRUtDI2I3B2vqyPHZn5DywZbyMGyXN4+Y+K01efN/Bv61qa7tWYY5Zq/WNCtK5PDFn</vt:lpwstr>
  </property>
  <property fmtid="{D5CDD505-2E9C-101B-9397-08002B2CF9AE}" pid="56" name="x1ye=57">
    <vt:lpwstr>WiWV/nzSXLg364A+54/Wq3BM862SYRbsfpprXctMdfVj9m7/WNli/Av70BR2H3/Lnv78vTQQpkVBgxx5dkL26YPrQpvh1BCIhicnxgGs8jRzq3AaxFKR4hWsqjxh0s/2yAPppQ3PQ1UYO+HjXlyNhwFLS3wWGbufIffSlQG7WtPPWl9uCU0AYR+je38gux3CHtkm1dc9STy8+neBQwvbHngq2Z/bpw+fjiIds2UyMc8a1idtW8n9/3+K0Uy+OQq</vt:lpwstr>
  </property>
  <property fmtid="{D5CDD505-2E9C-101B-9397-08002B2CF9AE}" pid="57" name="x1ye=58">
    <vt:lpwstr>z4MxAQlkv2s51P9ii8+Xp854aN833/zhth/0sjJ3gd2AOWprhMLnBzph4QMNY0k5K0s/52+CWlkggzK+5WbSSrBx2STWOvknXZeKmkckiHRo6zjH0sMfaFJvDq/binPS7o8vtlvTn0NmQfnyEHXJBle+HCVfU3pFIzxkoJJyfJsyW3TD9H1QOloahuu1aCo92V1Pp7b/50ht4Up5Ie/BcI/one0g+HTXWg859CivLP+zqjBNcsgnebgBKM+0HPF</vt:lpwstr>
  </property>
  <property fmtid="{D5CDD505-2E9C-101B-9397-08002B2CF9AE}" pid="58" name="x1ye=59">
    <vt:lpwstr>oRyzZSokDOu7blOQqat8z2KcI7ij0J8tFh/lm1XSp06s4k7GoQJMQ+OY6whrTAKiKLpLi1y2TDwJbAQTR/bXj/L2Ll5wVMDvFT2A7FAqtaXGn5zg4l3KkzGE7iuW2YkfOhUavoL8Qzw5Pnp4kvvLST9U97LsYzkI6tUZjPsI0sIAV720TjmLWDO8C1/h1edn/ENeo1tV+cWMxE6nbD7pYI/DPpJ08DISqgmSr1sV3QksssUuKW+V1ZS0qTicDuY</vt:lpwstr>
  </property>
  <property fmtid="{D5CDD505-2E9C-101B-9397-08002B2CF9AE}" pid="59" name="x1ye=6">
    <vt:lpwstr>Khn4Ml/0IkbFs0KDBXttdfjWcrIoi2hV+UywOUVK+LVkLPB/4Nh4CjKTDXZAG/6HO+Zte6mJoyhP5bh/dLBRQsNxgDPgdXt60IO0N0mMdXaW1NQrJBQhiMK3nl2+baJ5vvQMLBlMIqmz2Aw3exUmXcS+1GNX309bbqGyb6W0VPDtysc/DFHA3vD5j6cOfRi4HXKaDUDlAqSbGvtbg4Z0ESUeX3d+Y6xaT1FAbgXpLPE6BDl9lSuGy3Z6+aWkLQB</vt:lpwstr>
  </property>
  <property fmtid="{D5CDD505-2E9C-101B-9397-08002B2CF9AE}" pid="60" name="x1ye=60">
    <vt:lpwstr>zQMDHo1aAqEVkTCSX7VFAPVrNWPiY52cD0aMEDLGgbCwUMcnJAGPNoXywv2PrHq3LVKI6zJSK35Ekwyp60U6PIcC83177vQ2WR9NrQiJ7YcRm4RyyKycjgE/2Q7BMV7rjOB4NW2fFUF0pf9qYRAE2jBSpc7wqeLcc0zsqIvaJLl3dS+KJ4KJtIkdmXHkXrfOe9Iu1wT8W+oxei73WItTussjBdE4kMQFEH7IxaEs3e85lgPNlyGSHWKJrKXc5o3</vt:lpwstr>
  </property>
  <property fmtid="{D5CDD505-2E9C-101B-9397-08002B2CF9AE}" pid="61" name="x1ye=61">
    <vt:lpwstr>7uXSMRN8QPcbxLv4rm+xkc7zU/x6d5LRYLS4vi2/USjUe33gJhruGW2npmuspWKRffz0GcIZMcwxCINeg//qRAFz0z7Q2a3bXQ3+EpbCX3bjS5/X5EKYpWmxpFaonEAzYn+iz+aUUh1f1AjzsfyoyV4J/zBirARDIsjyTJvjAcEZA7+YUl+gf/rAomwSN8xsZFOEVRunOYJBJAS5BxLjruKYX5d0So9J6dRLc5UXTn56Fir4kvVmJiPzda3KGEt</vt:lpwstr>
  </property>
  <property fmtid="{D5CDD505-2E9C-101B-9397-08002B2CF9AE}" pid="62" name="x1ye=62">
    <vt:lpwstr>QOxaVK+rgErzILReeTKKE3G5bHU9JfQsaXCpzT5gPdimJZoJ2rvHemiTyNq5AGkqyrno8t0EHWVQ9igsnEaNesjCccRx4njlSmk+IcrwEDi+AiHPSpw8ru5EUld/QX9M5ZjxVs2MGzTbm9njAIJTELT7kTOCkMsMBD/sSzeXwo4p5IFp8OQ/ZW9iBsuFfFa6plcr4/yXWFRwu36BhOFfpKBxfR1tMST05e1CgUTRTXv5RCRcKo5Pa0RIIxbJxBd</vt:lpwstr>
  </property>
  <property fmtid="{D5CDD505-2E9C-101B-9397-08002B2CF9AE}" pid="63" name="x1ye=63">
    <vt:lpwstr>iWCBcWFXX93cgU5tcVuDuLXbG+9oLasDhVq1aWAG7hGotltCpRzr2yBonQ2qkPyKNbH2WG5lhHlAeidbacQnwz1M/kkj/UaGhOv5iis08R9YWCBPPu/+zoYrpB+YwczX1tGmp9n3L55b3F+ykfJnOBy7ZvPqynOsRLWEyqcq6oQOsaUFgVEtDSgtC+hcRBJUoAgr5MMtRsrfWjKkyBX6B81Hhj2ANkhbgwvdAf7J21qWxM8PJ76DbAoM4tjKJdd</vt:lpwstr>
  </property>
  <property fmtid="{D5CDD505-2E9C-101B-9397-08002B2CF9AE}" pid="64" name="x1ye=64">
    <vt:lpwstr>jy/+Y/8FV2fxc6D9KbxBfn91fR3T0+4+mPTp39iGuThEThf6E6lbd2UGn3W7P4UPE5hrHXucu7+ghcUWeyMAfDXKqpqQJoVeLPtzZ6jaDHiyK5fm0+jQeejmlegMsLmfU6Fd9yqcpHtG7GmErbAQQf0BsRhE73rJZoVAVJ+8DVFE0RwIkSFfj8CrREQ2gEovRsPdjQoIjsRwPsOhEARtSJn676teFZ6CXv4TGirO6l5yvFF6PWkJ5htXyqA5Z3C</vt:lpwstr>
  </property>
  <property fmtid="{D5CDD505-2E9C-101B-9397-08002B2CF9AE}" pid="65" name="x1ye=65">
    <vt:lpwstr>I4v9DnqjNiUhU/TckaOiS05690EaXsieTGfyJlxiKj/kjPWvY/6Kx26mG4IYvbiPXBniqBH5eDNAYkql/OxWsE9aF0X5Bz2hX3HNYubbacbLzjzpluRv6fjklM2He9jiYsQIZQvY3PkGiroqSjIaR7aau6cmrJyvbdj2CSVtOYKtnoLg/XoXWtmA7v+sOkh1MZMkfyXWh+QcL1jqvRaBQNXY0mzUlMoD8XiZM/zTelbTClOqbmTyEXhMmiUgDV/</vt:lpwstr>
  </property>
  <property fmtid="{D5CDD505-2E9C-101B-9397-08002B2CF9AE}" pid="66" name="x1ye=66">
    <vt:lpwstr>s14NeJFzPW8n6K3aKMLFNdKCzqtnVP0cHAwNQaG4VsU0TjyTEusjQ1oRMWhbnGzNbjrCXjCpDfNmE5qz+R3rbXyoQ6TSQuLnxAFJvIF76plbxXATAYlhKq4a0YHPgyBdsN56jH+I66oJDPNxdKJgKAAHzuyd3ZJ0TLZb9nTXrorR3E8yhA+Td4w78KzlrZQSiKoh9EAQQvcQsuATrc3fn6xyvTZOaSc/Zea4YbBxW/w/eNDyPaMI9FxOtMwQKxn</vt:lpwstr>
  </property>
  <property fmtid="{D5CDD505-2E9C-101B-9397-08002B2CF9AE}" pid="67" name="x1ye=67">
    <vt:lpwstr>1sdkGceeRSBFcJLiSkbdsOxGt6ktN8R526GJQDfOG48McC5nPh0y99CcRySbpqM8RHzted6UJ/m+C6Afcc8n3RP6xZKUybY79aMbPxAosFOG7Fk8PwWzX46DbAqMlHmpRH2QAzXYufqi4QHny8m5ZllUIphJD+cXSdNsBofsyX6eiBptgHRzsdpW38KVPbJjRbQ5ttBsZg33BpF6L5N0fZWxt4G7mPts/fbp+guRaK6fFVF6P61JiyD4yGC1hIX</vt:lpwstr>
  </property>
  <property fmtid="{D5CDD505-2E9C-101B-9397-08002B2CF9AE}" pid="68" name="x1ye=68">
    <vt:lpwstr>KARZhGYTDabH1yFtmJsXVpfwIH0GayEJqPLxfdvDQ/Vipm3juPyLsOLWL2oSnYjsdgbq3r0GFMMHGFymFqCdB7KfBTe5Tl6fUoGjBnsw3e0vKlWYKAag8ZYZxJwZ5psoWZ8+JN1RJHbstQ4JYUe/dQMeXkYDGXW3/HUktXeKAD2UEjkvTLLhBOvmHaqyxIDq6anctqe5YaD3ZpxfcF1SvQY1ZXWH76RNqubJ7iXZnEU6yOjBRvNlIoncsLVy76/</vt:lpwstr>
  </property>
  <property fmtid="{D5CDD505-2E9C-101B-9397-08002B2CF9AE}" pid="69" name="x1ye=69">
    <vt:lpwstr>/3fZt/egJ4DyT5Znv+Q6eKM2ZwEwcH457ag8tFsZ53tOV7FKdy+LRuXE/KbvdhUbDd4k1q2ckIEvs3Oz7hy+pBIoOSrACq4xbhbtTHHfQZ+hyrJDGM4w6WYJ6BRRkV/5kaQRcONGkc6Sa3Emoh3d4LyPRKeWXm8mm32UotLObhcDS3jk6XvhyG8NJqCkm1XdeZjFUwQhzPKg1K/0uLfVDW/e7UMLeKUO8GrsLDyNGoDWI4DeSalykCid5G22sOe</vt:lpwstr>
  </property>
  <property fmtid="{D5CDD505-2E9C-101B-9397-08002B2CF9AE}" pid="70" name="x1ye=7">
    <vt:lpwstr>dbdxNMpKxsYvgbCRe79Hdt+An0uXTMZxiPBL6ng4TgGsvX39jerW8NqulT4wjBGlXebfQPOda0ZHgwm2dGBY6dpAD5XzwOW0OGOGte4U9SWwV0/Adu2azS/1ag7k8qKFki8bXivYbE7jI5kRiurkLUNT0u2f0HGCv2AYnN+ovDbLO+w7uENDoWduT+b3TAUarERcTwYxVL9Pv2aZzC9K/Oo5Vmq/4lbPWiNjCZHFOSkfvQBfc/8wPXPHGloiV1V</vt:lpwstr>
  </property>
  <property fmtid="{D5CDD505-2E9C-101B-9397-08002B2CF9AE}" pid="71" name="x1ye=70">
    <vt:lpwstr>+mY5WzPmhiMUyxwY0DxwLE3vJ+ix/+yrCgRtzxS47zgBVjWH+drGpFeNNiK+rm2ec+7+G9ADjpWOPNxRqHvsVDbnVXfRgYWvre3jpak8ZjNIVUUI59hiUHbtPWTHjShfSuAiCNdU7lcO72YJ76Rc+PC4CvyHZNWgTX3A1+gX591fTQuNlKwRYnYSj4vEj242a8+80NSL40jeOuYx3NVvkd0qWWGQwHDTf79MQBMhmzuDK4oM+SyFz+OKz8PbSVP</vt:lpwstr>
  </property>
  <property fmtid="{D5CDD505-2E9C-101B-9397-08002B2CF9AE}" pid="72" name="x1ye=71">
    <vt:lpwstr>MEC1vB1RHH8xonFcqXH3zj3Lhosl/0ZI69uasENBOBTDOPpCODMeuFF2Xm0PT+VG07u3nWTpHrd9d9mHgCR+F2my6QH/DME/y7rCXeZgRS1IiE1O0NccnxFMUs/0czuxkwfTUx/7DJKK6FC3HshxsWr/SzO3olO3DJQcP4GK955+oybfizIW5Dxw2h+oitWKE+PHFn/u8rGzXMVLboAx9JH8DUKiEfQSH9aDIf79qIXADI/l1sv+kKC0Emlyc78</vt:lpwstr>
  </property>
  <property fmtid="{D5CDD505-2E9C-101B-9397-08002B2CF9AE}" pid="73" name="x1ye=72">
    <vt:lpwstr>/wGJfgrqPSFVEUNa81iUjYApTNkFdd434RMQlUrvOCHHD/TYfM5bRvpKjY4JsrNq3yrIO6tsWFtuGSegTgD/JLPq2Xglk8id9dpRXyqVjml1Pi0JIsWI+3tU5zOaeOIX5O8tC4mMog0ZCyBckPa2RQxOH0Asqw2P+KnrUXcWAAJDmQ8G77EyBb84/djeKwXK1Ah5vtlcZ1h2f5uVd+nyfRzF/IbN8aBAE7wQLYz9QEmr6CtrFnSze7sUn1fDQGF</vt:lpwstr>
  </property>
  <property fmtid="{D5CDD505-2E9C-101B-9397-08002B2CF9AE}" pid="74" name="x1ye=73">
    <vt:lpwstr>KUI+oZZGEZuKV9g66U/lavsGSvSdyHzI/KCTmDB9zm/oU7S0B8AGo6kqZP3RZs88+8HViPj4TecK+hvMrgnTYS7k2qHlwCN7j1UtM5JyAz+ICpQ84pudaowAY/cbY/Vo0k+D7vFrLsA/BYB7D/5ssarZGl+50ICJsNJgLSHoEhA1h/fwwc31bRT3LGsLKLLPTKcQ+N6RPx+CqvcXi4EfQN3NZ3+VI2mwK+Wn9iR1eVpdEuiQVZaV032+9vczMtf</vt:lpwstr>
  </property>
  <property fmtid="{D5CDD505-2E9C-101B-9397-08002B2CF9AE}" pid="75" name="x1ye=74">
    <vt:lpwstr>dd8JOVxKaJMjtCIRHM4hCgwRamPzAaKVyghnnmz/F7wB/IxVCAmXSNg78QqnG/Q9IcAQqnzXUXalz/eR1M5+LQJMFOBd/VBcdqQJSLXcNsUENLpWfpZTQr2DZj3/lMgIZun9DcgvImmXDr57j2O15F63rVLPnt5M34Vkg5LujJInBNRyRKEY2iXOduKVnP76dVNfEpC7rbQvNh+a3p1AdMFz0ePp/EwLxcoumTTZOJi7z1EeNm17u0ODvIf4XH0</vt:lpwstr>
  </property>
  <property fmtid="{D5CDD505-2E9C-101B-9397-08002B2CF9AE}" pid="76" name="x1ye=75">
    <vt:lpwstr>DLeJ+Etnr78S94zgDssWOwVrM5GmyrHqwZ0ljdCFWviFHesldlBurrdUzKWr8WoTuBw7B0sbpuWQX8Y+GE/y5XQEqnsHvHA009crjReNJQrWilGoPW89skdiBWmQ5NfghnQwX7w4Kf1Mf0e3eQel5uGhrCW2vJmhjMWTLrF+mlc42AN9Gj+ca6VrOCsHcmCQmc09nmILE4xHrfACqN9NAuoqH3cs0H+oZ5TPvDk+WElTDMO/gSbdKXPmYH2lf0c</vt:lpwstr>
  </property>
  <property fmtid="{D5CDD505-2E9C-101B-9397-08002B2CF9AE}" pid="77" name="x1ye=76">
    <vt:lpwstr>+Cx/xfMwx+zGipcPGN+Ha59UL+TYhUYOh/yAGYlG4uX9EL5+3P8LoI/KVO3vzsbjVc6+5CRcVpDodHL56AaPhSRvEw/0iU4Lfr/wYyi5xDc8WqpDIM8jibIH1iuuE0iNAz66jYEmvw3GpxtwhY07FwBfs4cCbYl8KLFk73d6UZ1uVTuHTUXt5mSuHDUp2KdJohZiGc/Ksm+QQl1NJOC1MVy8nT6I0X7F40wloGxkiyJdiyj1ekH/rXEVHZnxYy4</vt:lpwstr>
  </property>
  <property fmtid="{D5CDD505-2E9C-101B-9397-08002B2CF9AE}" pid="78" name="x1ye=77">
    <vt:lpwstr>jhqeac7dfCwOF3eFCuMY7FzPkplFlPJOYY5SjW3VjQjueE8TT2Lwd1O5HXBMfQEX7Nl8oII7lMhxIaDTZapzruZfb+pISpkfYgP75Hgi9mTvQDBy4AvAU8xDCSVi60wKa59KuI/cCy2zmq4doC5yD5+Bf27zdGw7MXkEaGzt20fg+K780d4UeY19deHCHyVhFSYJyvkGiKZZiROHbYZqts0D5HflzZUPN8ZqxTLTgOhft+Q/c0WfbOPkGOPrJb+</vt:lpwstr>
  </property>
  <property fmtid="{D5CDD505-2E9C-101B-9397-08002B2CF9AE}" pid="79" name="x1ye=78">
    <vt:lpwstr>UOlEPYP20J7PQ63iXvqBlGsWlp5L8gvEWXvhE9w58VUXbWDBN0zMh0exESzo8oWjoMuUnTyQiL/ZgQi1npBZPuV2JK19L35NMejBX8vll5xmdrWJXbQMEeWmPcL1ONCjydxyw1qi3xtk6Jeq8w0wqogY1r0Kffy+O3q4jnTEOP4uauGBVTk9aESlp5SiGZSfci2wS//IHAprjFF8F1sk4+zErBnVekuodF1mNbERREn36nwgVeRFKt+4T7KOB59</vt:lpwstr>
  </property>
  <property fmtid="{D5CDD505-2E9C-101B-9397-08002B2CF9AE}" pid="80" name="x1ye=79">
    <vt:lpwstr>S0ZnGHCsHvbV7Ou2YbzQRLnDnCJ4A1om8Ge9tLEtrLVTlJfqVV3IvHh1mM6mfR3X7aW5Kd45FARZEblFHt6OVs/FHOl/6CPDf72NwVxApZKfayl//fUEZYeLYHosU9qkGCM1kMNtseXqmKI7RFvBqj8E6btswCdfv9fXhPXrpgsec2LhbozSQ4m+AJg5TW8TfmWMj6MW/mDzwNxe9p6aQHFaZIGhosz80PE7ELOBm6198Lk/cIcSJp9U1oGwPeD</vt:lpwstr>
  </property>
  <property fmtid="{D5CDD505-2E9C-101B-9397-08002B2CF9AE}" pid="81" name="x1ye=8">
    <vt:lpwstr>n8+z96DE3TyJcwvxdpW0gX+EEEdYSxV/HQ5+99/1sOLXcXx28duyAcOyAWzi9Iz30F7tw2/UDbC9OpODRdWcEi6YqtzCplcbYpoP68LJD+8fUL6GNc/VDG9jL2Ap17ld5EQdoX5g+6BwiXGHebfDQC7VLAT8V5pA0BIRxDJvdeETnJDKbrvxT6YX8YCcgP892Oe8DnGcUWaTeC0uEzAjLdEzfWV16GWp47qjzy6J+4KJoZTQIeeg61NG07nzgWg</vt:lpwstr>
  </property>
  <property fmtid="{D5CDD505-2E9C-101B-9397-08002B2CF9AE}" pid="82" name="x1ye=80">
    <vt:lpwstr>D+5sKUr7huZwKRYlE1fDPhLLm5FGYo8k0TGg9srWTqFZ9krwQI9+ZIzjCMPMKT9n8zPLiYVa1xpg5ODcDY9xB6HwW3aANLVn6KAFh5Lex5oqTzCa/cCSQKrC5BX8TKvT3KRvvqBAUJu2vVGtvigg0P+/vVzzHqElfRUHmi6IWaDNFWy38KpC6s3sucqR3vK5PzKSSPuYJGnnQgzK73tK4gt3Tc9RvTyrOZkkKv/vm/NaA92okLeNJzx2dNc+oB6</vt:lpwstr>
  </property>
  <property fmtid="{D5CDD505-2E9C-101B-9397-08002B2CF9AE}" pid="83" name="x1ye=81">
    <vt:lpwstr>F8SC4ctE3RTyJpkqqgOlCVWUoaapgooo6kz66urOSoYGKIZPMIoXllqG39xMGvZkZjx+/X45kGpL/KAQUvNv7W4j4o9svZqJ0wa6/n04IcNeLkehIXvvuCVQHwyymGEtwgWSwPwJAeNvsDZ4FRqOnNDndBwpNAK67czxJTtVVGL8wKNvQJXYHoeDj6e0h7hmOp98hoGml3ZzC42swk+8ErhD2h6mKhfRZI2TRm/k+Bm6VYuEqI400d+24Gb8TgL</vt:lpwstr>
  </property>
  <property fmtid="{D5CDD505-2E9C-101B-9397-08002B2CF9AE}" pid="84" name="x1ye=82">
    <vt:lpwstr>z6twFdqtpy6PDJyR4ExLzRQrFxFA73kE519lhDmq9nsi3KUQrk0J8agNwpsGhUhtzoYRpJm5woNTWsIMBK3ye7PrhJXCK2sB4QeHC2zZdE+nVflcmqISeTUq16S9x+AP6FjB4IiAeyBw6SP27i5uBeF8qUtI1qqf9X/LMKhG2Zf0Gth/Pfeo9hcVNW00Cd/UuDSW4+cb1FVo7dcvKQ7XX/kOXth5dz3C3KQNDmM3BQPl1m9ajLx6sckxbNPTEWH</vt:lpwstr>
  </property>
  <property fmtid="{D5CDD505-2E9C-101B-9397-08002B2CF9AE}" pid="85" name="x1ye=83">
    <vt:lpwstr>+Hn8/tU5yx3RMxchVPsPOzmaq5gTa3FhOydtgRZ6+2PqBdZ7eebQ1tXtOgXpze9vwCjaCI1aBJgCxYzjIfmyv09FQZtUYKT0AmOFk/MqBMQOx7oYD7Pi0/5edGFbcIzFqs4V7DcHNEGG3/h1ep8f8cPsnqBgy679pJEdNsjpapP7qTvV1sugrVAkFd+hFIRe2VLuyL9StjxWAKGpfz4gu6H8BtF1eJZvRIeBpZGk966EY3yqYpZ0sUV7FnwDfnv</vt:lpwstr>
  </property>
  <property fmtid="{D5CDD505-2E9C-101B-9397-08002B2CF9AE}" pid="86" name="x1ye=84">
    <vt:lpwstr>y7TynkIh3fRpmzQK59bKGqst51jrcHVQPe/uSkkbV4BRfMJW24ydpo3lQJoolzO4id5TcxuY/eCFeBzfFGpCK6pcPIWOOgmszn60GemV2r9sGh+aTZsaGDprWmw3V5KfMBI+eaxyU18/s481I0GEZexIHYIJfJQQSbVNDLl+lL3K/et6VRSkbM3pBWkbUuSH7PFmxKeIZx7cWjOq03aHlBcU8oo1kp2As23hRwzDQ6XtFccu7IKIlGmVZp+AIbV</vt:lpwstr>
  </property>
  <property fmtid="{D5CDD505-2E9C-101B-9397-08002B2CF9AE}" pid="87" name="x1ye=85">
    <vt:lpwstr>Uy3RE+WUT2WFaW5/ySzA/NXQhFwnS+slZIdy+Kb7UVffp0nCy3MO06rZfrSJGGQHXIegyREF5F0/8EPEViim36Fclim1q9aJFfMPUDjO3ZtVVaiIpX+S3Y6BF/pl+xCkK3Uzb81VrtiEUsZN+aiZlEwvfWvgYMgJSQdwk7p5EiA8FxbNhFZOm9PMzpg9GX5odWvGLpj/cXruLkEhYHVdK+DJSsei62XZm4LXBQR3BgkqrhGStYrWPRfeinv1jhn</vt:lpwstr>
  </property>
  <property fmtid="{D5CDD505-2E9C-101B-9397-08002B2CF9AE}" pid="88" name="x1ye=86">
    <vt:lpwstr>5s0efcAxmFcW1AStK0PPm8kETu+MCUWUK0CvXqmxcQMejDfY/Aam6UAvUX0h+5IzHEWOchb77wQNe1ETjKNr31E9ST5fT+rzW/yNbqHZ67RN5LLM65k8Bww7cJPsuHM/g7PcwBlluqa8UYvRdenubyrYnpaw8nBrmaVBOD2MrSM7TlCKxnwO9Gldp1encHyPloL6Y6TtZgkSGMX/JHGIrA4VALKXMI6A9DefgB/xkt+LsTyCu+CACzp1/e97Xfo</vt:lpwstr>
  </property>
  <property fmtid="{D5CDD505-2E9C-101B-9397-08002B2CF9AE}" pid="89" name="x1ye=87">
    <vt:lpwstr>Cry9ZqgcpbDJ970TttG6xDofMdYlLYbw0Q2aDo/PCIC9isFmDj86AhGqHdXis1mnhT+vpShzvilrT+ONpo86fhOA9zUtTQPjpBqUGs8SX9Vf42TZYmV+2NP+jCqfSVj2flGBrfq1YNcloOlYjH42Iz3KgdAhxTGXA2tWPEBVyeq5SWslK0KwO/+Dn8b6eLgero+nNw87YQE4I2s6ZBuyjefGUf5ZbXKQnLpwzqXqLSgHpmV7uTGzSUkeMoW133H</vt:lpwstr>
  </property>
  <property fmtid="{D5CDD505-2E9C-101B-9397-08002B2CF9AE}" pid="90" name="x1ye=88">
    <vt:lpwstr>xVHWnVKba/QCNM/HnsVUmLmArJwn/vgQnFzZKPGLc5FBp0rxbh6FQKZxw1iFmoXXdmLe5+Q4U/ekP52T79gr4F7WptPXXPIqdezfLCphAQD2UvKfulw/awdM8pGGnbriy7oeQKVRp5qseORz5aCOJ6Gp1ct1E4CIIMwelO4QXj9AepyFdtD4lXHWwMZcNciwZI8RRarM1E5olRJWUxvG+0KE73BjqFPXmgmPszwjJjkBw8Ai65aIj/OIRrhg0ZP</vt:lpwstr>
  </property>
  <property fmtid="{D5CDD505-2E9C-101B-9397-08002B2CF9AE}" pid="91" name="x1ye=89">
    <vt:lpwstr>0aH/ASKYYWkgv1bt7T/n0mjO9hHDzgSrSVTqDAB6U2SVYQzWJzbX5uKOtrODBUiJtSb2018XTAO98azF9GhBtpnc9rCpzAYceTCnWSkVlL6wXGaTSF+NocPWgfH1afCqskM4UIJmFzFs5Zp9BIdtDyRpWmN1jZB42HL1m5y9e8uv1oFpK/siJT5b1VLSWUwZcgxvyvKQpmWymYlDJNbMldooZhqli4+p6W/99Cju4K8TGW/kKZ9CYomt4yF3Vhy</vt:lpwstr>
  </property>
  <property fmtid="{D5CDD505-2E9C-101B-9397-08002B2CF9AE}" pid="92" name="x1ye=9">
    <vt:lpwstr>6Az9heDyq7W14OxYPPGtlnnxvUolW5zbyiHMPGgItkY6Xbn/YcMV4HRUCksvgYDS2d72FoKlLCw37OEZuJbA5AZeLOam23xK0fwGITt/H/kUILHmFBhLywsNlvhPBhv9dwvu2Q55D5xQWZ49AHlUErv6VTMras7TeRgaQVdDjMc3/W0vLmwcBGMQFDbtwIhxMx49BBSPvUh9/Q8ngMn78aTVPKe0vPZsBPU5vj7m73e6Ud8I6Si2aJlx7ta7O+E</vt:lpwstr>
  </property>
  <property fmtid="{D5CDD505-2E9C-101B-9397-08002B2CF9AE}" pid="93" name="x1ye=90">
    <vt:lpwstr>krcAq+3rdaxEfL1KFo4K+yvm2x08z3yMc92GhfQ2dQgJZbCSHPi6gV7sUGFOqIOORhal8rE4dhLVkQQgyRcPiCi/bxemn1V9KdvHROcGCrVBTKg6s44xwouhw0/Bpu6d8KDoUCgGIeaZgzq4+c1V7U+jlW8vDtkPCQuCHRMO/RZTdrv2ecZg3TWuO29GvlLK7G12fwdDwPwx+OoOtMGXORs7YjSVSQnPN8ar6VlvJeAJ5wJizoSJo92lMiGtUna</vt:lpwstr>
  </property>
  <property fmtid="{D5CDD505-2E9C-101B-9397-08002B2CF9AE}" pid="94" name="x1ye=91">
    <vt:lpwstr>1rWbYOqmSJn3Zpbvax66YFN+ALjEGxFbOAq6X1lg7k5Rte9mbAFsOOMG/oh5SHzDLZ9WOXFb0jMpQniMiSmJdNHD9V9oCiD6aCQY7s01SjSIppGPuFJRd5H5gLQoJUSIXNMn7ALO94AJpC1bqjZoFEiVO3s40QzTLHDu/l7zXLFQ3/mG1gEVc1Y49rQdS+4tFakAFKxFXAjF0Q0hpJ/SSCrJXuueNgieeM2cjAujIkDLEay52x23dUF5JiYUc36</vt:lpwstr>
  </property>
  <property fmtid="{D5CDD505-2E9C-101B-9397-08002B2CF9AE}" pid="95" name="x1ye=92">
    <vt:lpwstr>dbRRqZzLqpzk70mtVTLqXEtI4HqfpAt4dGKRZnzp9bM+JIuGFMZ1mSv4wU82QFFemEeGbDjggKFd161VSPi6u/ZVZLeUUqF5gXdCm9Ia7x9sEyYLNthtoL3y5Uf1k5HoqubfnKm8Dyb2ojaQltll9hEQ5mmcndZzrfgafzVvp83axeVUEVyZNvIbAcKN3spWbqHgY2qUT6cKbcCxZRVR87VSYkeVxhhyhLsQNeXL0QfQiP2URB8QetoJ1IeQ7tP</vt:lpwstr>
  </property>
  <property fmtid="{D5CDD505-2E9C-101B-9397-08002B2CF9AE}" pid="96" name="x1ye=93">
    <vt:lpwstr>wq+fKl61g3TGzNQqVFygRkMBFk3VR9mfB5ofJ831EvskVziQy0LFgP2zamsdqyAwbtEeyzaXKCvsulhUNNtL/7eoYZFluaPBJnGGumelyQQ+jNTj+WVSBi7MKdRW8NGfq96BmlQpGbzW1FL3HZ3cI1abbKLIvrxJKLlupPGlRO7DFXRw2KWCAlrfPpEiURvAwKYn0I37+725wV2/kgLkIhXVr6U0zc5rluOvXKJ8LdhdkWw9RFDDD0ThKbDkzwd</vt:lpwstr>
  </property>
  <property fmtid="{D5CDD505-2E9C-101B-9397-08002B2CF9AE}" pid="97" name="x1ye=94">
    <vt:lpwstr>NPU1A3wKeMIUziscA8FZB8NoXpLkjr7FY9DM44QaRqr3A4D1P/5uZmusDycgxYYuSpLqWLZR9JxMR4QKV9FcfYP04aTJvIhVX7UDc0M5mMHN7yyfyRyhpkwGagbG9GoQkVGSfqkbTv/MKnEWqlrSlIDU6pWYyyp1wkNrlpnfxoj0wdQ84d1bkwLBjO+JsbozZnd0H35BsRH0qg3gOqu+uWocZCyQolX6Ck6rOjYmtJWSIpus0OHbWClvr3XOor+</vt:lpwstr>
  </property>
  <property fmtid="{D5CDD505-2E9C-101B-9397-08002B2CF9AE}" pid="98" name="x1ye=95">
    <vt:lpwstr>CSOpYxaFI2mwtE1wbR8GDHRSAJIPQIZvLHSutx1uWc2NqaQCAX36+XIWn6lChQd+rKsgzjZivuQb834XTukjfeh1rBftltlb1gHhEHO0cz006HjN2ybLg62+fOL7tIwGRmciOy75tXtOHzOHjqmDVl+hzMQM6cTmC+a2ZtW4aXErFTB/Fpuex2+8jdqRaZJUeFEZLkYVHDx0rPHuIeVVanH5HdYWnhpAOwZNoprDvshOjxIMDb4jdZi/xmcJWY7</vt:lpwstr>
  </property>
  <property fmtid="{D5CDD505-2E9C-101B-9397-08002B2CF9AE}" pid="99" name="x1ye=96">
    <vt:lpwstr>mk1rV9jX70mCF7jHs2TpeOykQLG8a1dplBaMTMnL5qA3nCUynlzXOGF2K/TH73a8v8ArdhZCfWmLfegE5uwzQD9fwRXjHt0gVvnd+gQ91ZBYdfQEfIJBGOf1/QIomaO169cBfDOHOJVaoLdX2UcPDbuEj6cLoPkV9e7cnFIYv/boQyY+pSD0pfhV6ksXHrLbs+g/yBzLXWBfAAA=</vt:lpwstr>
  </property>
</Properties>
</file>