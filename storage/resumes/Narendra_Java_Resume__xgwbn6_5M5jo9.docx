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25450" w14:textId="77777777" w:rsidR="007028EC" w:rsidRDefault="001C2979">
      <w:pPr>
        <w:pStyle w:val="divname"/>
        <w:rPr>
          <w:rFonts w:ascii="Century Gothic" w:eastAsia="Century Gothic" w:hAnsi="Century Gothic" w:cs="Century Gothic"/>
        </w:rPr>
      </w:pPr>
      <w:r>
        <w:rPr>
          <w:rStyle w:val="span"/>
          <w:rFonts w:ascii="Century Gothic" w:eastAsia="Century Gothic" w:hAnsi="Century Gothic" w:cs="Century Gothic"/>
          <w:sz w:val="62"/>
          <w:szCs w:val="62"/>
        </w:rPr>
        <w:t>Narendra</w:t>
      </w:r>
      <w:r>
        <w:rPr>
          <w:rFonts w:ascii="Century Gothic" w:eastAsia="Century Gothic" w:hAnsi="Century Gothic" w:cs="Century Gothic"/>
        </w:rPr>
        <w:t xml:space="preserve"> </w:t>
      </w:r>
      <w:r>
        <w:rPr>
          <w:rStyle w:val="span"/>
          <w:rFonts w:ascii="Century Gothic" w:eastAsia="Century Gothic" w:hAnsi="Century Gothic" w:cs="Century Gothic"/>
          <w:sz w:val="62"/>
          <w:szCs w:val="62"/>
        </w:rPr>
        <w:t>Kumar</w:t>
      </w:r>
    </w:p>
    <w:p w14:paraId="41CB2EB3" w14:textId="2ACB5FF2" w:rsidR="00B0386D" w:rsidRDefault="00000000">
      <w:pPr>
        <w:pStyle w:val="div"/>
        <w:spacing w:line="420" w:lineRule="atLeast"/>
        <w:rPr>
          <w:rFonts w:ascii="Century Gothic" w:eastAsia="Century Gothic" w:hAnsi="Century Gothic" w:cs="Century Gothic"/>
          <w:color w:val="787878"/>
          <w:sz w:val="22"/>
          <w:szCs w:val="22"/>
        </w:rPr>
      </w:pPr>
      <w:r>
        <w:rPr>
          <w:rFonts w:ascii="Century Gothic" w:eastAsia="Century Gothic" w:hAnsi="Century Gothic" w:cs="Century Gothic"/>
          <w:noProof/>
          <w:color w:val="787878"/>
          <w:sz w:val="22"/>
          <w:szCs w:val="22"/>
        </w:rPr>
        <w:pict w14:anchorId="572C955D">
          <v:rect id="_x0000_i1025" style="width:0;height:1.5pt" o:hralign="center" o:hrstd="t" o:hr="t" fillcolor="#a0a0a0" stroked="f"/>
        </w:pict>
      </w:r>
    </w:p>
    <w:p w14:paraId="585F317D" w14:textId="77777777" w:rsidR="007028EC" w:rsidRDefault="001C2979">
      <w:pPr>
        <w:pStyle w:val="divdocumentdivsectiontitle"/>
        <w:pBdr>
          <w:top w:val="none" w:sz="0" w:space="7" w:color="auto"/>
          <w:bottom w:val="none" w:sz="0" w:space="7" w:color="auto"/>
        </w:pBdr>
        <w:spacing w:before="300"/>
        <w:rPr>
          <w:rFonts w:ascii="Century Gothic" w:eastAsia="Century Gothic" w:hAnsi="Century Gothic" w:cs="Century Gothic"/>
          <w:b/>
          <w:bCs/>
          <w:caps/>
        </w:rPr>
      </w:pPr>
      <w:r>
        <w:rPr>
          <w:rFonts w:ascii="Century Gothic" w:eastAsia="Century Gothic" w:hAnsi="Century Gothic" w:cs="Century Gothic"/>
          <w:b/>
          <w:bCs/>
          <w:caps/>
        </w:rPr>
        <w:t>Professional Summary</w:t>
      </w:r>
    </w:p>
    <w:p w14:paraId="56FA6073" w14:textId="2955818C" w:rsidR="007028EC" w:rsidRDefault="001C2979">
      <w:pPr>
        <w:pStyle w:val="p"/>
        <w:spacing w:line="320" w:lineRule="atLeast"/>
        <w:rPr>
          <w:rFonts w:ascii="Century Gothic" w:eastAsia="Century Gothic" w:hAnsi="Century Gothic" w:cs="Century Gothic"/>
          <w:color w:val="787878"/>
          <w:sz w:val="22"/>
          <w:szCs w:val="22"/>
        </w:rPr>
      </w:pPr>
      <w:r>
        <w:rPr>
          <w:rFonts w:ascii="Century Gothic" w:eastAsia="Century Gothic" w:hAnsi="Century Gothic" w:cs="Century Gothic"/>
          <w:color w:val="787878"/>
          <w:sz w:val="22"/>
          <w:szCs w:val="22"/>
        </w:rPr>
        <w:t xml:space="preserve">Java Developer with 9+ years of professional experience in Software Development Lifecycle (SDLC) core areas such as analysis, design, implementation, testing and deployment of Object Oriented, Client - Server, Web-Based, Distributed and Enterprise Applications with Java/J2EE technologies and developing applications with Agile methodology. Hands-on experience in analysis, design and development of Java, Spring, and Struts with Hibernate, Servlet, JSP, JavaScript, </w:t>
      </w:r>
      <w:r w:rsidR="00BB17FD">
        <w:rPr>
          <w:rFonts w:ascii="Century Gothic" w:eastAsia="Century Gothic" w:hAnsi="Century Gothic" w:cs="Century Gothic"/>
          <w:color w:val="787878"/>
          <w:sz w:val="22"/>
          <w:szCs w:val="22"/>
        </w:rPr>
        <w:t>jQuery</w:t>
      </w:r>
      <w:r>
        <w:rPr>
          <w:rFonts w:ascii="Century Gothic" w:eastAsia="Century Gothic" w:hAnsi="Century Gothic" w:cs="Century Gothic"/>
          <w:color w:val="787878"/>
          <w:sz w:val="22"/>
          <w:szCs w:val="22"/>
        </w:rPr>
        <w:t xml:space="preserve">, Direct Web Remoting, and JDBC based applications. Good experience in application development using Spring Modules like Spring Boot, Spring Data JPA, Spring Core, Spring AOP, Spring MVC, Spring Security, Spring Batch, Spring Cloud and Spring DAO. Expertise in batch processing using Spring Batch framework to extract data from database and load into corresponding Loan App tables. </w:t>
      </w:r>
      <w:r w:rsidR="008B72AA" w:rsidRPr="008B72AA">
        <w:rPr>
          <w:rFonts w:ascii="Century Gothic" w:eastAsia="Century Gothic" w:hAnsi="Century Gothic" w:cs="Century Gothic"/>
          <w:color w:val="787878"/>
          <w:sz w:val="22"/>
          <w:szCs w:val="22"/>
        </w:rPr>
        <w:t>Selecting the appropriate</w:t>
      </w:r>
      <w:r w:rsidR="008B72AA">
        <w:rPr>
          <w:rFonts w:ascii="Century Gothic" w:eastAsia="Century Gothic" w:hAnsi="Century Gothic" w:cs="Century Gothic"/>
          <w:color w:val="787878"/>
          <w:sz w:val="22"/>
          <w:szCs w:val="22"/>
        </w:rPr>
        <w:t xml:space="preserve"> AWS </w:t>
      </w:r>
      <w:r w:rsidR="008B72AA" w:rsidRPr="008B72AA">
        <w:rPr>
          <w:rFonts w:ascii="Century Gothic" w:eastAsia="Century Gothic" w:hAnsi="Century Gothic" w:cs="Century Gothic"/>
          <w:color w:val="787878"/>
          <w:sz w:val="22"/>
          <w:szCs w:val="22"/>
        </w:rPr>
        <w:t xml:space="preserve">service based on computer, data, or security requirements. </w:t>
      </w:r>
      <w:r>
        <w:rPr>
          <w:rFonts w:ascii="Century Gothic" w:eastAsia="Century Gothic" w:hAnsi="Century Gothic" w:cs="Century Gothic"/>
          <w:color w:val="787878"/>
          <w:sz w:val="22"/>
          <w:szCs w:val="22"/>
        </w:rPr>
        <w:t xml:space="preserve">Strong experience in implementing Spring Boot </w:t>
      </w:r>
      <w:r w:rsidR="00A00868">
        <w:rPr>
          <w:rFonts w:ascii="Century Gothic" w:eastAsia="Century Gothic" w:hAnsi="Century Gothic" w:cs="Century Gothic"/>
          <w:color w:val="787878"/>
          <w:sz w:val="22"/>
          <w:szCs w:val="22"/>
        </w:rPr>
        <w:t>Micro-services</w:t>
      </w:r>
      <w:r>
        <w:rPr>
          <w:rFonts w:ascii="Century Gothic" w:eastAsia="Century Gothic" w:hAnsi="Century Gothic" w:cs="Century Gothic"/>
          <w:color w:val="787878"/>
          <w:sz w:val="22"/>
          <w:szCs w:val="22"/>
        </w:rPr>
        <w:t xml:space="preserve"> to divide the application into various sub modules. Extensive experience in Hibernate and in using Hibernate Connection Pooling, HQL, Collections, Hibernate Caching, Hibernate Transactions, and Optimistic. Experience with querying on data present in Cassandra cluster using COL (Cassandra Query Language). Good experience in </w:t>
      </w:r>
      <w:r w:rsidR="00A00868">
        <w:rPr>
          <w:rFonts w:ascii="Century Gothic" w:eastAsia="Century Gothic" w:hAnsi="Century Gothic" w:cs="Century Gothic"/>
          <w:color w:val="787878"/>
          <w:sz w:val="22"/>
          <w:szCs w:val="22"/>
        </w:rPr>
        <w:t>Micro-services</w:t>
      </w:r>
      <w:r>
        <w:rPr>
          <w:rFonts w:ascii="Century Gothic" w:eastAsia="Century Gothic" w:hAnsi="Century Gothic" w:cs="Century Gothic"/>
          <w:color w:val="787878"/>
          <w:sz w:val="22"/>
          <w:szCs w:val="22"/>
        </w:rPr>
        <w:t xml:space="preserve"> development using Spring Boot and deployment in Pivotal Cloud Foundry (PCF).</w:t>
      </w:r>
      <w:r w:rsidR="008B72AA" w:rsidRPr="008B72AA">
        <w:rPr>
          <w:rFonts w:ascii="Courier New" w:hAnsi="Courier New" w:cs="Courier New"/>
          <w:color w:val="1F1F1F"/>
          <w:sz w:val="18"/>
          <w:szCs w:val="18"/>
          <w:shd w:val="clear" w:color="auto" w:fill="FFFFFF"/>
        </w:rPr>
        <w:t xml:space="preserve"> </w:t>
      </w:r>
      <w:r w:rsidR="008B72AA" w:rsidRPr="008B72AA">
        <w:rPr>
          <w:rFonts w:ascii="Century Gothic" w:eastAsia="Century Gothic" w:hAnsi="Century Gothic" w:cs="Century Gothic"/>
          <w:color w:val="787878"/>
          <w:sz w:val="22"/>
          <w:szCs w:val="22"/>
        </w:rPr>
        <w:t>Experienced in creating ETL jobs in Aws Glue using python programming. Also able to create the Query on the data frames using the PySpark syntaxes and also the functions.</w:t>
      </w:r>
      <w:r>
        <w:rPr>
          <w:rFonts w:ascii="Century Gothic" w:eastAsia="Century Gothic" w:hAnsi="Century Gothic" w:cs="Century Gothic"/>
          <w:color w:val="787878"/>
          <w:sz w:val="22"/>
          <w:szCs w:val="22"/>
        </w:rPr>
        <w:t xml:space="preserve"> Experience in client scripting languages and server scripting languages like HTML5, CSS3, </w:t>
      </w:r>
      <w:r w:rsidR="00B0386D">
        <w:rPr>
          <w:rFonts w:ascii="Century Gothic" w:eastAsia="Century Gothic" w:hAnsi="Century Gothic" w:cs="Century Gothic"/>
          <w:color w:val="787878"/>
          <w:sz w:val="22"/>
          <w:szCs w:val="22"/>
        </w:rPr>
        <w:t>Bootstrap</w:t>
      </w:r>
      <w:r>
        <w:rPr>
          <w:rFonts w:ascii="Century Gothic" w:eastAsia="Century Gothic" w:hAnsi="Century Gothic" w:cs="Century Gothic"/>
          <w:color w:val="787878"/>
          <w:sz w:val="22"/>
          <w:szCs w:val="22"/>
        </w:rPr>
        <w:t>, Ajax, and jQuery, JavaScript, AngularJS, NodeJS, ReactJS and Vue.JS. Extensive experience in developing applications in a single page (SPAs) using various JavaScript frameworks like SAAS, Angular 12/6/4/2, AngularJS, BackboneJS, NodeJS, Vue.JS and Express.JS. Strong experience in XML and its parsing technologies like XSL/XSLT, SAX, DOM, X path, SOAP, WSDL, DTD, XSD, XMI, SOA, JAXB, JAXP, Apache Axis. Expertise in installing and monitoring PostgreSQL databases using standard monitoring tools like Nagios etc.</w:t>
      </w:r>
    </w:p>
    <w:p w14:paraId="66E5611E" w14:textId="77777777" w:rsidR="00B0386D" w:rsidRDefault="00B0386D">
      <w:pPr>
        <w:pStyle w:val="p"/>
        <w:spacing w:line="320" w:lineRule="atLeast"/>
        <w:rPr>
          <w:rFonts w:ascii="Century Gothic" w:eastAsia="Century Gothic" w:hAnsi="Century Gothic" w:cs="Century Gothic"/>
          <w:color w:val="787878"/>
          <w:sz w:val="22"/>
          <w:szCs w:val="22"/>
        </w:rPr>
      </w:pPr>
    </w:p>
    <w:p w14:paraId="13009551" w14:textId="266462BF" w:rsidR="00B0386D" w:rsidRPr="00B0386D" w:rsidRDefault="00B0386D">
      <w:pPr>
        <w:pStyle w:val="p"/>
        <w:spacing w:line="320" w:lineRule="atLeast"/>
        <w:rPr>
          <w:rFonts w:ascii="Century Gothic" w:eastAsia="Century Gothic" w:hAnsi="Century Gothic" w:cs="Century Gothic"/>
          <w:b/>
          <w:bCs/>
          <w:color w:val="548DD4" w:themeColor="text2" w:themeTint="99"/>
          <w:sz w:val="28"/>
          <w:szCs w:val="28"/>
        </w:rPr>
      </w:pPr>
      <w:r w:rsidRPr="00B0386D">
        <w:rPr>
          <w:rFonts w:ascii="Century Gothic" w:eastAsia="Century Gothic" w:hAnsi="Century Gothic" w:cs="Century Gothic"/>
          <w:b/>
          <w:bCs/>
          <w:color w:val="548DD4" w:themeColor="text2" w:themeTint="99"/>
          <w:sz w:val="28"/>
          <w:szCs w:val="28"/>
        </w:rPr>
        <w:t>Technical Skills</w:t>
      </w:r>
    </w:p>
    <w:p w14:paraId="7F10F7B5" w14:textId="77777777" w:rsidR="00B0386D" w:rsidRDefault="00B0386D">
      <w:pPr>
        <w:pStyle w:val="p"/>
        <w:spacing w:line="320" w:lineRule="atLeast"/>
        <w:rPr>
          <w:rFonts w:ascii="Century Gothic" w:eastAsia="Century Gothic" w:hAnsi="Century Gothic" w:cs="Century Gothic"/>
          <w:color w:val="787878"/>
          <w:sz w:val="22"/>
          <w:szCs w:val="22"/>
        </w:rPr>
      </w:pPr>
    </w:p>
    <w:tbl>
      <w:tblPr>
        <w:tblStyle w:val="TableGrid"/>
        <w:tblW w:w="10720" w:type="dxa"/>
        <w:tblInd w:w="10" w:type="dxa"/>
        <w:tblCellMar>
          <w:top w:w="64" w:type="dxa"/>
          <w:left w:w="110" w:type="dxa"/>
          <w:right w:w="130" w:type="dxa"/>
        </w:tblCellMar>
        <w:tblLook w:val="04A0" w:firstRow="1" w:lastRow="0" w:firstColumn="1" w:lastColumn="0" w:noHBand="0" w:noVBand="1"/>
      </w:tblPr>
      <w:tblGrid>
        <w:gridCol w:w="2680"/>
        <w:gridCol w:w="8040"/>
      </w:tblGrid>
      <w:tr w:rsidR="00B0386D" w:rsidRPr="00265B8F" w14:paraId="11706FB7" w14:textId="77777777" w:rsidTr="0007044C">
        <w:trPr>
          <w:trHeight w:val="520"/>
        </w:trPr>
        <w:tc>
          <w:tcPr>
            <w:tcW w:w="2680" w:type="dxa"/>
          </w:tcPr>
          <w:p w14:paraId="6AB89709" w14:textId="77777777" w:rsidR="00B0386D" w:rsidRPr="00B0386D" w:rsidRDefault="00B0386D" w:rsidP="0007044C">
            <w:pPr>
              <w:spacing w:line="240" w:lineRule="auto"/>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Java/J2EE Technologies</w:t>
            </w:r>
          </w:p>
        </w:tc>
        <w:tc>
          <w:tcPr>
            <w:tcW w:w="8040" w:type="dxa"/>
          </w:tcPr>
          <w:p w14:paraId="46871F58" w14:textId="77777777" w:rsidR="00B0386D" w:rsidRPr="00B0386D" w:rsidRDefault="00B0386D" w:rsidP="0007044C">
            <w:pPr>
              <w:tabs>
                <w:tab w:val="right" w:pos="7800"/>
              </w:tabs>
              <w:spacing w:line="240" w:lineRule="auto"/>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Java 8/7/6, JDBC, JNDI, JMS, JSTL, Java Beans, Java Multithreading, EJB,</w:t>
            </w:r>
          </w:p>
          <w:p w14:paraId="48CA3C19" w14:textId="77777777" w:rsidR="00B0386D" w:rsidRPr="00B0386D" w:rsidRDefault="00B0386D" w:rsidP="0007044C">
            <w:pPr>
              <w:spacing w:line="240" w:lineRule="auto"/>
              <w:ind w:left="5"/>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Microservice</w:t>
            </w:r>
          </w:p>
        </w:tc>
      </w:tr>
      <w:tr w:rsidR="00B0386D" w:rsidRPr="00265B8F" w14:paraId="03AACC82" w14:textId="77777777" w:rsidTr="0007044C">
        <w:trPr>
          <w:trHeight w:val="580"/>
        </w:trPr>
        <w:tc>
          <w:tcPr>
            <w:tcW w:w="2680" w:type="dxa"/>
          </w:tcPr>
          <w:p w14:paraId="217A70C9" w14:textId="77777777" w:rsidR="00B0386D" w:rsidRPr="00B0386D" w:rsidRDefault="00B0386D" w:rsidP="0007044C">
            <w:pPr>
              <w:spacing w:line="240" w:lineRule="auto"/>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Web Technologies</w:t>
            </w:r>
          </w:p>
        </w:tc>
        <w:tc>
          <w:tcPr>
            <w:tcW w:w="8040" w:type="dxa"/>
          </w:tcPr>
          <w:p w14:paraId="7145966C" w14:textId="664B1A4E" w:rsidR="00B0386D" w:rsidRPr="00B0386D" w:rsidRDefault="00B0386D" w:rsidP="0007044C">
            <w:pPr>
              <w:spacing w:line="240" w:lineRule="auto"/>
              <w:ind w:left="5"/>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HTML5, XML, SAX, DOM, CSS3, JavaScript, AJAX, jQuery, Angular 12/6/4/2,</w:t>
            </w:r>
          </w:p>
          <w:p w14:paraId="15A8B169" w14:textId="77777777" w:rsidR="00B0386D" w:rsidRPr="00B0386D" w:rsidRDefault="00B0386D" w:rsidP="0007044C">
            <w:pPr>
              <w:spacing w:line="240" w:lineRule="auto"/>
              <w:ind w:left="5"/>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AngularJS, NodeJS, Bootstrap, ReactJS, Typescript, Vue.JS</w:t>
            </w:r>
          </w:p>
        </w:tc>
      </w:tr>
      <w:tr w:rsidR="00B0386D" w:rsidRPr="00265B8F" w14:paraId="721E8DB0" w14:textId="77777777" w:rsidTr="0007044C">
        <w:trPr>
          <w:trHeight w:val="520"/>
        </w:trPr>
        <w:tc>
          <w:tcPr>
            <w:tcW w:w="2680" w:type="dxa"/>
          </w:tcPr>
          <w:p w14:paraId="4A745604" w14:textId="77777777" w:rsidR="00B0386D" w:rsidRPr="00B0386D" w:rsidRDefault="00B0386D" w:rsidP="0007044C">
            <w:pPr>
              <w:spacing w:line="240" w:lineRule="auto"/>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Frameworks</w:t>
            </w:r>
          </w:p>
        </w:tc>
        <w:tc>
          <w:tcPr>
            <w:tcW w:w="8040" w:type="dxa"/>
          </w:tcPr>
          <w:p w14:paraId="6C14B988" w14:textId="77777777" w:rsidR="00B0386D" w:rsidRPr="00B0386D" w:rsidRDefault="00B0386D" w:rsidP="0007044C">
            <w:pPr>
              <w:spacing w:line="240" w:lineRule="auto"/>
              <w:ind w:left="5"/>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Spring (MVC, IOC, Boot), Hibernate, Spring Batch, Spring Security, Spring Cloud, Spring DAO, Struts</w:t>
            </w:r>
          </w:p>
        </w:tc>
      </w:tr>
      <w:tr w:rsidR="00B0386D" w:rsidRPr="00265B8F" w14:paraId="608DA463" w14:textId="77777777" w:rsidTr="0007044C">
        <w:trPr>
          <w:trHeight w:val="300"/>
        </w:trPr>
        <w:tc>
          <w:tcPr>
            <w:tcW w:w="2680" w:type="dxa"/>
          </w:tcPr>
          <w:p w14:paraId="192E9FBC" w14:textId="77777777" w:rsidR="00B0386D" w:rsidRPr="00B0386D" w:rsidRDefault="00B0386D" w:rsidP="0007044C">
            <w:pPr>
              <w:spacing w:line="240" w:lineRule="auto"/>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Design &amp; GUI Tools</w:t>
            </w:r>
          </w:p>
        </w:tc>
        <w:tc>
          <w:tcPr>
            <w:tcW w:w="8040" w:type="dxa"/>
          </w:tcPr>
          <w:p w14:paraId="2CB2C072" w14:textId="77777777" w:rsidR="00B0386D" w:rsidRPr="00B0386D" w:rsidRDefault="00B0386D" w:rsidP="0007044C">
            <w:pPr>
              <w:spacing w:line="240" w:lineRule="auto"/>
              <w:ind w:left="5"/>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Eclipse, IBM Integration BUS</w:t>
            </w:r>
          </w:p>
        </w:tc>
      </w:tr>
      <w:tr w:rsidR="00B0386D" w:rsidRPr="00265B8F" w14:paraId="0A360279" w14:textId="77777777" w:rsidTr="0007044C">
        <w:trPr>
          <w:trHeight w:val="300"/>
        </w:trPr>
        <w:tc>
          <w:tcPr>
            <w:tcW w:w="2680" w:type="dxa"/>
          </w:tcPr>
          <w:p w14:paraId="34E8550A" w14:textId="77777777" w:rsidR="00B0386D" w:rsidRPr="00B0386D" w:rsidRDefault="00B0386D" w:rsidP="0007044C">
            <w:pPr>
              <w:spacing w:line="240" w:lineRule="auto"/>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App Servers</w:t>
            </w:r>
          </w:p>
        </w:tc>
        <w:tc>
          <w:tcPr>
            <w:tcW w:w="8040" w:type="dxa"/>
          </w:tcPr>
          <w:p w14:paraId="501329C3" w14:textId="77777777" w:rsidR="00B0386D" w:rsidRPr="00B0386D" w:rsidRDefault="00B0386D" w:rsidP="0007044C">
            <w:pPr>
              <w:spacing w:line="240" w:lineRule="auto"/>
              <w:ind w:left="5"/>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IBM WebSphere, Apache Tomcat, BEA Web Logic, JBoss</w:t>
            </w:r>
          </w:p>
        </w:tc>
      </w:tr>
      <w:tr w:rsidR="00B0386D" w:rsidRPr="00265B8F" w14:paraId="0443AAE4" w14:textId="77777777" w:rsidTr="0007044C">
        <w:trPr>
          <w:trHeight w:val="780"/>
        </w:trPr>
        <w:tc>
          <w:tcPr>
            <w:tcW w:w="2680" w:type="dxa"/>
          </w:tcPr>
          <w:p w14:paraId="55098D42" w14:textId="77777777" w:rsidR="00B0386D" w:rsidRPr="00B0386D" w:rsidRDefault="00B0386D" w:rsidP="0007044C">
            <w:pPr>
              <w:spacing w:line="240" w:lineRule="auto"/>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lastRenderedPageBreak/>
              <w:t>Cloud Technologies</w:t>
            </w:r>
          </w:p>
        </w:tc>
        <w:tc>
          <w:tcPr>
            <w:tcW w:w="8040" w:type="dxa"/>
          </w:tcPr>
          <w:p w14:paraId="6A7D0ABF" w14:textId="77777777" w:rsidR="00B0386D" w:rsidRPr="00B0386D" w:rsidRDefault="00B0386D" w:rsidP="0007044C">
            <w:pPr>
              <w:spacing w:line="240" w:lineRule="auto"/>
              <w:ind w:left="5"/>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AWS Cloud (EC2, VPC, EBS, Redshift, AMI, Lambda, SNS, RDS, Aurora, EBS,</w:t>
            </w:r>
          </w:p>
          <w:p w14:paraId="5A121F32" w14:textId="77777777" w:rsidR="00B0386D" w:rsidRPr="00B0386D" w:rsidRDefault="00B0386D" w:rsidP="0007044C">
            <w:pPr>
              <w:spacing w:line="240" w:lineRule="auto"/>
              <w:ind w:left="5"/>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CloudWatch, CloudTrail, CloudFormation, Auto scaling, CloudFront, Security Groups, IAM, S3, and Route53), PCF</w:t>
            </w:r>
          </w:p>
        </w:tc>
      </w:tr>
      <w:tr w:rsidR="00B0386D" w:rsidRPr="00265B8F" w14:paraId="459D759B" w14:textId="77777777" w:rsidTr="0007044C">
        <w:trPr>
          <w:trHeight w:val="280"/>
        </w:trPr>
        <w:tc>
          <w:tcPr>
            <w:tcW w:w="2680" w:type="dxa"/>
          </w:tcPr>
          <w:p w14:paraId="32FFAB9F" w14:textId="77777777" w:rsidR="00B0386D" w:rsidRPr="00B0386D" w:rsidRDefault="00B0386D" w:rsidP="0007044C">
            <w:pPr>
              <w:spacing w:line="240" w:lineRule="auto"/>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Databases/Tools</w:t>
            </w:r>
          </w:p>
        </w:tc>
        <w:tc>
          <w:tcPr>
            <w:tcW w:w="8040" w:type="dxa"/>
          </w:tcPr>
          <w:p w14:paraId="1567AE7C" w14:textId="77777777" w:rsidR="00B0386D" w:rsidRPr="00B0386D" w:rsidRDefault="00B0386D" w:rsidP="0007044C">
            <w:pPr>
              <w:spacing w:line="240" w:lineRule="auto"/>
              <w:ind w:left="5"/>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Oracle, SQL Server, MySQL, Toad, MongoDB, Cucumber</w:t>
            </w:r>
          </w:p>
        </w:tc>
      </w:tr>
      <w:tr w:rsidR="00B0386D" w:rsidRPr="00265B8F" w14:paraId="45121C17" w14:textId="77777777" w:rsidTr="0007044C">
        <w:trPr>
          <w:trHeight w:val="300"/>
        </w:trPr>
        <w:tc>
          <w:tcPr>
            <w:tcW w:w="2680" w:type="dxa"/>
          </w:tcPr>
          <w:p w14:paraId="44B59BBE" w14:textId="77777777" w:rsidR="00B0386D" w:rsidRPr="00B0386D" w:rsidRDefault="00B0386D" w:rsidP="0007044C">
            <w:pPr>
              <w:spacing w:line="240" w:lineRule="auto"/>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Methodologies</w:t>
            </w:r>
          </w:p>
        </w:tc>
        <w:tc>
          <w:tcPr>
            <w:tcW w:w="8040" w:type="dxa"/>
          </w:tcPr>
          <w:p w14:paraId="0624991A" w14:textId="77777777" w:rsidR="00B0386D" w:rsidRPr="00B0386D" w:rsidRDefault="00B0386D" w:rsidP="0007044C">
            <w:pPr>
              <w:spacing w:line="240" w:lineRule="auto"/>
              <w:ind w:left="5"/>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Agile, Waterfall, BDD</w:t>
            </w:r>
          </w:p>
        </w:tc>
      </w:tr>
      <w:tr w:rsidR="00B0386D" w:rsidRPr="00265B8F" w14:paraId="3BF9F0F4" w14:textId="77777777" w:rsidTr="0007044C">
        <w:trPr>
          <w:trHeight w:val="300"/>
        </w:trPr>
        <w:tc>
          <w:tcPr>
            <w:tcW w:w="2680" w:type="dxa"/>
          </w:tcPr>
          <w:p w14:paraId="62CC672F" w14:textId="77777777" w:rsidR="00B0386D" w:rsidRPr="00B0386D" w:rsidRDefault="00B0386D" w:rsidP="0007044C">
            <w:pPr>
              <w:spacing w:line="240" w:lineRule="auto"/>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Version Control/CI-CD</w:t>
            </w:r>
          </w:p>
        </w:tc>
        <w:tc>
          <w:tcPr>
            <w:tcW w:w="8040" w:type="dxa"/>
          </w:tcPr>
          <w:p w14:paraId="569F6531" w14:textId="77777777" w:rsidR="00B0386D" w:rsidRPr="00B0386D" w:rsidRDefault="00B0386D" w:rsidP="0007044C">
            <w:pPr>
              <w:spacing w:line="240" w:lineRule="auto"/>
              <w:ind w:left="5"/>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CVS, SVN, Git, GitHub, Jenkins</w:t>
            </w:r>
          </w:p>
        </w:tc>
      </w:tr>
      <w:tr w:rsidR="00B0386D" w:rsidRPr="00265B8F" w14:paraId="19EA01D6" w14:textId="77777777" w:rsidTr="0007044C">
        <w:trPr>
          <w:trHeight w:val="300"/>
        </w:trPr>
        <w:tc>
          <w:tcPr>
            <w:tcW w:w="2680" w:type="dxa"/>
          </w:tcPr>
          <w:p w14:paraId="7E9D868C" w14:textId="77777777" w:rsidR="00B0386D" w:rsidRPr="00B0386D" w:rsidRDefault="00B0386D" w:rsidP="0007044C">
            <w:pPr>
              <w:spacing w:line="240" w:lineRule="auto"/>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Operating Systems</w:t>
            </w:r>
          </w:p>
          <w:p w14:paraId="7C3F94C1" w14:textId="77777777" w:rsidR="00B0386D" w:rsidRPr="00B0386D" w:rsidRDefault="00B0386D" w:rsidP="0007044C">
            <w:pPr>
              <w:spacing w:line="240" w:lineRule="auto"/>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ETL Tools</w:t>
            </w:r>
          </w:p>
        </w:tc>
        <w:tc>
          <w:tcPr>
            <w:tcW w:w="8040" w:type="dxa"/>
          </w:tcPr>
          <w:p w14:paraId="2E3A9F88" w14:textId="77777777" w:rsidR="00B0386D" w:rsidRPr="00B0386D" w:rsidRDefault="00B0386D" w:rsidP="0007044C">
            <w:pPr>
              <w:spacing w:line="240" w:lineRule="auto"/>
              <w:ind w:left="5"/>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Windows, Linux, UNIX</w:t>
            </w:r>
          </w:p>
          <w:p w14:paraId="1A070225" w14:textId="77777777" w:rsidR="00B0386D" w:rsidRPr="00B0386D" w:rsidRDefault="00B0386D" w:rsidP="0007044C">
            <w:pPr>
              <w:spacing w:line="240" w:lineRule="auto"/>
              <w:ind w:left="5"/>
              <w:rPr>
                <w:rFonts w:ascii="Century Gothic" w:eastAsia="Century Gothic" w:hAnsi="Century Gothic" w:cs="Century Gothic"/>
                <w:color w:val="787878"/>
                <w:kern w:val="0"/>
                <w:sz w:val="22"/>
                <w:szCs w:val="22"/>
              </w:rPr>
            </w:pPr>
            <w:r w:rsidRPr="00B0386D">
              <w:rPr>
                <w:rFonts w:ascii="Century Gothic" w:eastAsia="Century Gothic" w:hAnsi="Century Gothic" w:cs="Century Gothic"/>
                <w:color w:val="787878"/>
                <w:kern w:val="0"/>
                <w:sz w:val="22"/>
                <w:szCs w:val="22"/>
              </w:rPr>
              <w:t>SQL Server Integration Services (SSIS)</w:t>
            </w:r>
          </w:p>
        </w:tc>
      </w:tr>
    </w:tbl>
    <w:p w14:paraId="6E025660" w14:textId="77777777" w:rsidR="00B0386D" w:rsidRDefault="00B0386D">
      <w:pPr>
        <w:pStyle w:val="p"/>
        <w:spacing w:line="320" w:lineRule="atLeast"/>
        <w:rPr>
          <w:rFonts w:ascii="Century Gothic" w:eastAsia="Century Gothic" w:hAnsi="Century Gothic" w:cs="Century Gothic"/>
          <w:color w:val="787878"/>
          <w:sz w:val="22"/>
          <w:szCs w:val="22"/>
        </w:rPr>
      </w:pPr>
    </w:p>
    <w:p w14:paraId="10DBD0FD" w14:textId="77777777" w:rsidR="007028EC" w:rsidRDefault="001C2979">
      <w:pPr>
        <w:pStyle w:val="divdocumentdivsectiontitle"/>
        <w:pBdr>
          <w:top w:val="none" w:sz="0" w:space="7" w:color="auto"/>
          <w:bottom w:val="none" w:sz="0" w:space="7" w:color="auto"/>
        </w:pBdr>
        <w:spacing w:before="300"/>
        <w:rPr>
          <w:rFonts w:ascii="Century Gothic" w:eastAsia="Century Gothic" w:hAnsi="Century Gothic" w:cs="Century Gothic"/>
          <w:b/>
          <w:bCs/>
          <w:caps/>
        </w:rPr>
      </w:pPr>
      <w:r>
        <w:rPr>
          <w:rFonts w:ascii="Century Gothic" w:eastAsia="Century Gothic" w:hAnsi="Century Gothic" w:cs="Century Gothic"/>
          <w:b/>
          <w:bCs/>
          <w:caps/>
        </w:rPr>
        <w:t>Professional Experience</w:t>
      </w:r>
    </w:p>
    <w:p w14:paraId="5BED37BA" w14:textId="1FA04A79" w:rsidR="007028EC" w:rsidRPr="00B0386D" w:rsidRDefault="001C2979">
      <w:pPr>
        <w:pStyle w:val="divdocumentsinglecolumn"/>
        <w:spacing w:line="320" w:lineRule="atLeast"/>
        <w:rPr>
          <w:rFonts w:ascii="Century Gothic" w:eastAsia="Century Gothic" w:hAnsi="Century Gothic" w:cs="Century Gothic"/>
          <w:b/>
          <w:bCs/>
          <w:color w:val="787878"/>
          <w:sz w:val="22"/>
          <w:szCs w:val="22"/>
        </w:rPr>
      </w:pPr>
      <w:r w:rsidRPr="00B0386D">
        <w:rPr>
          <w:rStyle w:val="span"/>
          <w:rFonts w:ascii="Century Gothic" w:eastAsia="Century Gothic" w:hAnsi="Century Gothic" w:cs="Century Gothic"/>
          <w:b/>
          <w:bCs/>
          <w:color w:val="333333"/>
          <w:sz w:val="22"/>
          <w:szCs w:val="22"/>
        </w:rPr>
        <w:t xml:space="preserve">Sr. Full Stack Developer, General Motors, </w:t>
      </w:r>
      <w:r w:rsidR="00BB17FD">
        <w:rPr>
          <w:rStyle w:val="span"/>
          <w:rFonts w:ascii="Century Gothic" w:eastAsia="Century Gothic" w:hAnsi="Century Gothic" w:cs="Century Gothic"/>
          <w:b/>
          <w:bCs/>
          <w:color w:val="333333"/>
          <w:sz w:val="22"/>
          <w:szCs w:val="22"/>
        </w:rPr>
        <w:t xml:space="preserve">February </w:t>
      </w:r>
      <w:r w:rsidR="00BB17FD" w:rsidRPr="00B0386D">
        <w:rPr>
          <w:rStyle w:val="span"/>
          <w:rFonts w:ascii="Century Gothic" w:eastAsia="Century Gothic" w:hAnsi="Century Gothic" w:cs="Century Gothic"/>
          <w:b/>
          <w:bCs/>
          <w:color w:val="333333"/>
          <w:sz w:val="22"/>
          <w:szCs w:val="22"/>
        </w:rPr>
        <w:t>2023</w:t>
      </w:r>
      <w:r w:rsidRPr="00B0386D">
        <w:rPr>
          <w:rStyle w:val="span"/>
          <w:rFonts w:ascii="Century Gothic" w:eastAsia="Century Gothic" w:hAnsi="Century Gothic" w:cs="Century Gothic"/>
          <w:b/>
          <w:bCs/>
          <w:color w:val="333333"/>
          <w:sz w:val="22"/>
          <w:szCs w:val="22"/>
        </w:rPr>
        <w:t>-Current</w:t>
      </w:r>
      <w:r w:rsidRPr="00B0386D">
        <w:rPr>
          <w:rStyle w:val="singlecolumnspanpaddedlinenth-child1"/>
          <w:rFonts w:ascii="Century Gothic" w:eastAsia="Century Gothic" w:hAnsi="Century Gothic" w:cs="Century Gothic"/>
          <w:b/>
          <w:bCs/>
          <w:color w:val="333333"/>
          <w:sz w:val="22"/>
          <w:szCs w:val="22"/>
        </w:rPr>
        <w:t xml:space="preserve"> </w:t>
      </w:r>
    </w:p>
    <w:p w14:paraId="367FAECA" w14:textId="77777777" w:rsidR="007028EC" w:rsidRPr="00B0386D" w:rsidRDefault="001C2979">
      <w:pPr>
        <w:pStyle w:val="spanpaddedline"/>
        <w:spacing w:line="320" w:lineRule="atLeast"/>
        <w:rPr>
          <w:rFonts w:ascii="Century Gothic" w:eastAsia="Century Gothic" w:hAnsi="Century Gothic" w:cs="Century Gothic"/>
          <w:b/>
          <w:bCs/>
          <w:color w:val="333333"/>
          <w:sz w:val="22"/>
          <w:szCs w:val="22"/>
        </w:rPr>
      </w:pPr>
      <w:r w:rsidRPr="00B0386D">
        <w:rPr>
          <w:rStyle w:val="span"/>
          <w:rFonts w:ascii="Century Gothic" w:eastAsia="Century Gothic" w:hAnsi="Century Gothic" w:cs="Century Gothic"/>
          <w:b/>
          <w:bCs/>
          <w:color w:val="333333"/>
          <w:sz w:val="22"/>
          <w:szCs w:val="22"/>
        </w:rPr>
        <w:t>Austin, TX</w:t>
      </w:r>
      <w:r w:rsidRPr="00B0386D">
        <w:rPr>
          <w:rFonts w:ascii="Century Gothic" w:eastAsia="Century Gothic" w:hAnsi="Century Gothic" w:cs="Century Gothic"/>
          <w:b/>
          <w:bCs/>
          <w:color w:val="333333"/>
          <w:sz w:val="22"/>
          <w:szCs w:val="22"/>
        </w:rPr>
        <w:t xml:space="preserve"> </w:t>
      </w:r>
    </w:p>
    <w:p w14:paraId="5B615B84" w14:textId="6E20670E"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Involved in various phases of Software Development Life Cycle (SDLC) such as requirements gathering, modeling, analysis, design, development, and testing</w:t>
      </w:r>
      <w:r w:rsidR="00A24F33">
        <w:rPr>
          <w:rStyle w:val="span"/>
          <w:rFonts w:ascii="Century Gothic" w:eastAsia="Century Gothic" w:hAnsi="Century Gothic" w:cs="Century Gothic"/>
          <w:color w:val="787878"/>
          <w:sz w:val="22"/>
          <w:szCs w:val="22"/>
        </w:rPr>
        <w:t>.</w:t>
      </w:r>
    </w:p>
    <w:p w14:paraId="4100B284" w14:textId="6C1E7E5E"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Designed and developed the front end of the application using Typescript, AJAX, HTML5, DHTML, and CSS3</w:t>
      </w:r>
      <w:r w:rsidR="00A24F33">
        <w:rPr>
          <w:rStyle w:val="span"/>
          <w:rFonts w:ascii="Century Gothic" w:eastAsia="Century Gothic" w:hAnsi="Century Gothic" w:cs="Century Gothic"/>
          <w:color w:val="787878"/>
          <w:sz w:val="22"/>
          <w:szCs w:val="22"/>
        </w:rPr>
        <w:t>.</w:t>
      </w:r>
    </w:p>
    <w:p w14:paraId="52CD4A71" w14:textId="68E2C6C5"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Created AWS Lambda using java to perform event driven processing</w:t>
      </w:r>
      <w:r w:rsidR="00A24F33">
        <w:rPr>
          <w:rStyle w:val="span"/>
          <w:rFonts w:ascii="Century Gothic" w:eastAsia="Century Gothic" w:hAnsi="Century Gothic" w:cs="Century Gothic"/>
          <w:color w:val="787878"/>
          <w:sz w:val="22"/>
          <w:szCs w:val="22"/>
        </w:rPr>
        <w:t>.</w:t>
      </w:r>
    </w:p>
    <w:p w14:paraId="28ADBEBF" w14:textId="5EF05FB0"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Experienced in utilizing JAXB for converting Java objects to XML with annotations and custom bindings, including XML schema generation</w:t>
      </w:r>
      <w:r w:rsidR="00A24F33">
        <w:rPr>
          <w:rStyle w:val="span"/>
          <w:rFonts w:ascii="Century Gothic" w:eastAsia="Century Gothic" w:hAnsi="Century Gothic" w:cs="Century Gothic"/>
          <w:color w:val="787878"/>
          <w:sz w:val="22"/>
          <w:szCs w:val="22"/>
        </w:rPr>
        <w:t>.</w:t>
      </w:r>
    </w:p>
    <w:p w14:paraId="2C7B7C3B" w14:textId="048CC022"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Worked on creation of custom Docker Container images, tagging, pushing images, integration of Spring Boot</w:t>
      </w:r>
      <w:r w:rsidR="008B72AA">
        <w:rPr>
          <w:rStyle w:val="span"/>
          <w:rFonts w:ascii="Century Gothic" w:eastAsia="Century Gothic" w:hAnsi="Century Gothic" w:cs="Century Gothic"/>
          <w:color w:val="787878"/>
          <w:sz w:val="22"/>
          <w:szCs w:val="22"/>
        </w:rPr>
        <w:t>.</w:t>
      </w:r>
    </w:p>
    <w:p w14:paraId="4E7E72EA" w14:textId="2D5C7A00" w:rsidR="008B72AA" w:rsidRDefault="008B72AA">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sidRPr="008B72AA">
        <w:rPr>
          <w:rFonts w:ascii="Century Gothic" w:eastAsia="Century Gothic" w:hAnsi="Century Gothic" w:cs="Century Gothic"/>
          <w:color w:val="787878"/>
          <w:sz w:val="22"/>
          <w:szCs w:val="22"/>
        </w:rPr>
        <w:t>Selecting the appropriate</w:t>
      </w:r>
      <w:r>
        <w:rPr>
          <w:rFonts w:ascii="Century Gothic" w:eastAsia="Century Gothic" w:hAnsi="Century Gothic" w:cs="Century Gothic"/>
          <w:color w:val="787878"/>
          <w:sz w:val="22"/>
          <w:szCs w:val="22"/>
        </w:rPr>
        <w:t xml:space="preserve"> AWS </w:t>
      </w:r>
      <w:r w:rsidRPr="008B72AA">
        <w:rPr>
          <w:rFonts w:ascii="Century Gothic" w:eastAsia="Century Gothic" w:hAnsi="Century Gothic" w:cs="Century Gothic"/>
          <w:color w:val="787878"/>
          <w:sz w:val="22"/>
          <w:szCs w:val="22"/>
        </w:rPr>
        <w:t>service based on computer, data, or security requirements.</w:t>
      </w:r>
    </w:p>
    <w:p w14:paraId="1859AAEB" w14:textId="4693C0E6"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Implemented Kubernetes manifests, helm charts for deployment of microservices into K&amp;S clusters</w:t>
      </w:r>
      <w:r w:rsidR="00A24F33">
        <w:rPr>
          <w:rStyle w:val="span"/>
          <w:rFonts w:ascii="Century Gothic" w:eastAsia="Century Gothic" w:hAnsi="Century Gothic" w:cs="Century Gothic"/>
          <w:color w:val="787878"/>
          <w:sz w:val="22"/>
          <w:szCs w:val="22"/>
        </w:rPr>
        <w:t>.</w:t>
      </w:r>
    </w:p>
    <w:p w14:paraId="42FEB7C9" w14:textId="2BC4CAFE"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Converted a monolithic app to microservices architecture using Spring Boot using 12 factor app methodology</w:t>
      </w:r>
      <w:r w:rsidR="008B72AA">
        <w:rPr>
          <w:rStyle w:val="span"/>
          <w:rFonts w:ascii="Century Gothic" w:eastAsia="Century Gothic" w:hAnsi="Century Gothic" w:cs="Century Gothic"/>
          <w:color w:val="787878"/>
          <w:sz w:val="22"/>
          <w:szCs w:val="22"/>
        </w:rPr>
        <w:t>.</w:t>
      </w:r>
    </w:p>
    <w:p w14:paraId="6416D290" w14:textId="62E38540" w:rsidR="008B72AA" w:rsidRDefault="008B72AA">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sidRPr="008B72AA">
        <w:rPr>
          <w:rStyle w:val="span"/>
          <w:rFonts w:ascii="Century Gothic" w:eastAsia="Century Gothic" w:hAnsi="Century Gothic" w:cs="Century Gothic"/>
          <w:color w:val="787878"/>
          <w:sz w:val="22"/>
          <w:szCs w:val="22"/>
        </w:rPr>
        <w:t>Integration of Amazon Web Services (</w:t>
      </w:r>
      <w:r>
        <w:rPr>
          <w:rStyle w:val="span"/>
          <w:rFonts w:ascii="Century Gothic" w:eastAsia="Century Gothic" w:hAnsi="Century Gothic" w:cs="Century Gothic"/>
          <w:color w:val="787878"/>
          <w:sz w:val="22"/>
          <w:szCs w:val="22"/>
        </w:rPr>
        <w:t xml:space="preserve">AWS) </w:t>
      </w:r>
      <w:r w:rsidRPr="008B72AA">
        <w:rPr>
          <w:rFonts w:ascii="Century Gothic" w:eastAsia="Century Gothic" w:hAnsi="Century Gothic" w:cs="Century Gothic"/>
          <w:color w:val="787878"/>
          <w:sz w:val="22"/>
          <w:szCs w:val="22"/>
        </w:rPr>
        <w:t>with other applications infrastructure.</w:t>
      </w:r>
    </w:p>
    <w:p w14:paraId="40DD7F9F" w14:textId="2D5C08DA"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Utilized messaging platforms such as Kafka and RabbitMQ for order notifications and inventory updates</w:t>
      </w:r>
      <w:r w:rsidR="00A24F33">
        <w:rPr>
          <w:rStyle w:val="span"/>
          <w:rFonts w:ascii="Century Gothic" w:eastAsia="Century Gothic" w:hAnsi="Century Gothic" w:cs="Century Gothic"/>
          <w:color w:val="787878"/>
          <w:sz w:val="22"/>
          <w:szCs w:val="22"/>
        </w:rPr>
        <w:t>.</w:t>
      </w:r>
    </w:p>
    <w:p w14:paraId="0C75DC4B" w14:textId="3ECC701B"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Spring Boot to create RESTful Web Services, sending and consuming JSON data</w:t>
      </w:r>
      <w:r w:rsidR="00A24F33">
        <w:rPr>
          <w:rStyle w:val="span"/>
          <w:rFonts w:ascii="Century Gothic" w:eastAsia="Century Gothic" w:hAnsi="Century Gothic" w:cs="Century Gothic"/>
          <w:color w:val="787878"/>
          <w:sz w:val="22"/>
          <w:szCs w:val="22"/>
        </w:rPr>
        <w:t>.</w:t>
      </w:r>
    </w:p>
    <w:p w14:paraId="2090E172" w14:textId="43F59EA4"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 am well-versed in CI/CD techniques using GIT, Nexus, Jenkins, Maven, and Docker</w:t>
      </w:r>
      <w:r w:rsidR="00A24F33">
        <w:rPr>
          <w:rStyle w:val="span"/>
          <w:rFonts w:ascii="Century Gothic" w:eastAsia="Century Gothic" w:hAnsi="Century Gothic" w:cs="Century Gothic"/>
          <w:color w:val="787878"/>
          <w:sz w:val="22"/>
          <w:szCs w:val="22"/>
        </w:rPr>
        <w:t>.</w:t>
      </w:r>
    </w:p>
    <w:p w14:paraId="71258EBB" w14:textId="40D3C375"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Writing Unit test cases using the JUnit testing framework and performing unit and system testing</w:t>
      </w:r>
      <w:r w:rsidR="00A24F33">
        <w:rPr>
          <w:rStyle w:val="span"/>
          <w:rFonts w:ascii="Century Gothic" w:eastAsia="Century Gothic" w:hAnsi="Century Gothic" w:cs="Century Gothic"/>
          <w:color w:val="787878"/>
          <w:sz w:val="22"/>
          <w:szCs w:val="22"/>
        </w:rPr>
        <w:t>.</w:t>
      </w:r>
    </w:p>
    <w:p w14:paraId="48E17E3D" w14:textId="16FE3D18"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Proficient in Azure PaaS Services, offering fully managed hosting with automatic scaling, built-in security, and compliance, and supporting multiple programming languages and DevOps tools</w:t>
      </w:r>
      <w:r w:rsidR="00A24F33">
        <w:rPr>
          <w:rStyle w:val="span"/>
          <w:rFonts w:ascii="Century Gothic" w:eastAsia="Century Gothic" w:hAnsi="Century Gothic" w:cs="Century Gothic"/>
          <w:color w:val="787878"/>
          <w:sz w:val="22"/>
          <w:szCs w:val="22"/>
        </w:rPr>
        <w:t>.</w:t>
      </w:r>
    </w:p>
    <w:p w14:paraId="0DB4CFFE" w14:textId="327A702D"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Spring as an application framework to build the Services layer and implemented its core modules such as Spring Core Container, Inversion of Control, Data Access and MVC and Used XML/java /annotation Spring Boot configurations</w:t>
      </w:r>
      <w:r w:rsidR="00A24F33">
        <w:rPr>
          <w:rStyle w:val="span"/>
          <w:rFonts w:ascii="Century Gothic" w:eastAsia="Century Gothic" w:hAnsi="Century Gothic" w:cs="Century Gothic"/>
          <w:color w:val="787878"/>
          <w:sz w:val="22"/>
          <w:szCs w:val="22"/>
        </w:rPr>
        <w:t>.</w:t>
      </w:r>
    </w:p>
    <w:p w14:paraId="6C9BF0FA" w14:textId="1E2E3981"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Developed Entity objects and used Hibernate the ORM tool to access persistent data from MySQL</w:t>
      </w:r>
      <w:r w:rsidR="00A24F33">
        <w:rPr>
          <w:rStyle w:val="span"/>
          <w:rFonts w:ascii="Century Gothic" w:eastAsia="Century Gothic" w:hAnsi="Century Gothic" w:cs="Century Gothic"/>
          <w:color w:val="787878"/>
          <w:sz w:val="22"/>
          <w:szCs w:val="22"/>
        </w:rPr>
        <w:t>.</w:t>
      </w:r>
    </w:p>
    <w:p w14:paraId="35789F62" w14:textId="6E60C474"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lastRenderedPageBreak/>
        <w:t>Consumed XML messages using Kafka and processed the XML file using spark streaming to capture UI updates</w:t>
      </w:r>
      <w:r w:rsidR="00A24F33">
        <w:rPr>
          <w:rStyle w:val="span"/>
          <w:rFonts w:ascii="Century Gothic" w:eastAsia="Century Gothic" w:hAnsi="Century Gothic" w:cs="Century Gothic"/>
          <w:color w:val="787878"/>
          <w:sz w:val="22"/>
          <w:szCs w:val="22"/>
        </w:rPr>
        <w:t>.</w:t>
      </w:r>
    </w:p>
    <w:p w14:paraId="6F87301D" w14:textId="115D97FF"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Developed server-side services using Java, spring, Web Services (SOAP, Restful, WSDL, JAXB, JAX-RPC)</w:t>
      </w:r>
      <w:r w:rsidR="00A24F33">
        <w:rPr>
          <w:rStyle w:val="span"/>
          <w:rFonts w:ascii="Century Gothic" w:eastAsia="Century Gothic" w:hAnsi="Century Gothic" w:cs="Century Gothic"/>
          <w:color w:val="787878"/>
          <w:sz w:val="22"/>
          <w:szCs w:val="22"/>
        </w:rPr>
        <w:t>.</w:t>
      </w:r>
    </w:p>
    <w:p w14:paraId="304DCD9C" w14:textId="77777777"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Skilled in leveraging Azure Event Hub for real-time data ingestion with high scalability, partitioning for performance, integration with other Azure services, and providing strong security and data capture options</w:t>
      </w:r>
    </w:p>
    <w:p w14:paraId="33D5A3ED" w14:textId="4E9CBCDF"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Responsible for Continuous Integration (CI) and Continuous Delivery (CD) process implementation using Jenkins</w:t>
      </w:r>
      <w:r w:rsidR="00A24F33">
        <w:rPr>
          <w:rStyle w:val="span"/>
          <w:rFonts w:ascii="Century Gothic" w:eastAsia="Century Gothic" w:hAnsi="Century Gothic" w:cs="Century Gothic"/>
          <w:color w:val="787878"/>
          <w:sz w:val="22"/>
          <w:szCs w:val="22"/>
        </w:rPr>
        <w:t>.</w:t>
      </w:r>
    </w:p>
    <w:p w14:paraId="25FE952A" w14:textId="6E06896E" w:rsidR="007028EC" w:rsidRDefault="001C2979">
      <w:pPr>
        <w:pStyle w:val="divdocumentulli"/>
        <w:numPr>
          <w:ilvl w:val="0"/>
          <w:numId w:val="3"/>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Developed reusable and interoperable Web service modules based on Service-Oriented Architecture (SOA) by using SOAP and RESTful services</w:t>
      </w:r>
      <w:r w:rsidR="00A24F33">
        <w:rPr>
          <w:rStyle w:val="span"/>
          <w:rFonts w:ascii="Century Gothic" w:eastAsia="Century Gothic" w:hAnsi="Century Gothic" w:cs="Century Gothic"/>
          <w:color w:val="787878"/>
          <w:sz w:val="22"/>
          <w:szCs w:val="22"/>
        </w:rPr>
        <w:t>.</w:t>
      </w:r>
    </w:p>
    <w:p w14:paraId="32AD2C79" w14:textId="77777777" w:rsidR="007028EC" w:rsidRDefault="001C2979" w:rsidP="00B0386D">
      <w:pPr>
        <w:pStyle w:val="divdocumentulli"/>
        <w:spacing w:line="320" w:lineRule="atLeast"/>
        <w:ind w:left="259"/>
        <w:rPr>
          <w:rStyle w:val="span"/>
          <w:rFonts w:ascii="Century Gothic" w:eastAsia="Century Gothic" w:hAnsi="Century Gothic" w:cs="Century Gothic"/>
          <w:color w:val="787878"/>
          <w:sz w:val="22"/>
          <w:szCs w:val="22"/>
        </w:rPr>
      </w:pPr>
      <w:r w:rsidRPr="00B0386D">
        <w:rPr>
          <w:rStyle w:val="span"/>
          <w:rFonts w:ascii="Century Gothic" w:eastAsia="Century Gothic" w:hAnsi="Century Gothic" w:cs="Century Gothic"/>
          <w:b/>
          <w:bCs/>
          <w:color w:val="787878"/>
          <w:sz w:val="22"/>
          <w:szCs w:val="22"/>
        </w:rPr>
        <w:t>Environment:</w:t>
      </w:r>
      <w:r>
        <w:rPr>
          <w:rStyle w:val="span"/>
          <w:rFonts w:ascii="Century Gothic" w:eastAsia="Century Gothic" w:hAnsi="Century Gothic" w:cs="Century Gothic"/>
          <w:color w:val="787878"/>
          <w:sz w:val="22"/>
          <w:szCs w:val="22"/>
        </w:rPr>
        <w:t xml:space="preserve"> Java 17, Spring, Spring Boot, Spring Batch, Hibernate, MVC, Microservices, AWS, Docker, Kubernetes, PCF, JSF, POJO, RESTful, AJAX, HTML5, CSS3, JavaScript, Angular 12, AngularJS, Vue.JS, Kubernetes, IBM Integration Bus, XML, JMS, Jenkins, EJB, Log4j, JUnit, Nexus, SOAP, SQL, PL/SQL, SSIS, ETL, MongoDB, Agile and Windows</w:t>
      </w:r>
    </w:p>
    <w:p w14:paraId="388FEAFC" w14:textId="0EDB2DC7" w:rsidR="007028EC" w:rsidRPr="00B0386D" w:rsidRDefault="001C2979">
      <w:pPr>
        <w:pStyle w:val="divdocumentsinglecolumn"/>
        <w:spacing w:before="200" w:line="320" w:lineRule="atLeast"/>
        <w:rPr>
          <w:rFonts w:ascii="Century Gothic" w:eastAsia="Century Gothic" w:hAnsi="Century Gothic" w:cs="Century Gothic"/>
          <w:b/>
          <w:bCs/>
          <w:color w:val="787878"/>
          <w:sz w:val="22"/>
          <w:szCs w:val="22"/>
        </w:rPr>
      </w:pPr>
      <w:r w:rsidRPr="00B0386D">
        <w:rPr>
          <w:rStyle w:val="span"/>
          <w:rFonts w:ascii="Century Gothic" w:eastAsia="Century Gothic" w:hAnsi="Century Gothic" w:cs="Century Gothic"/>
          <w:b/>
          <w:bCs/>
          <w:color w:val="333333"/>
          <w:sz w:val="22"/>
          <w:szCs w:val="22"/>
        </w:rPr>
        <w:t xml:space="preserve">Senior Java Developer, MetLife, Inc., </w:t>
      </w:r>
      <w:r w:rsidR="0016615F">
        <w:rPr>
          <w:rStyle w:val="span"/>
          <w:rFonts w:ascii="Century Gothic" w:eastAsia="Century Gothic" w:hAnsi="Century Gothic" w:cs="Century Gothic"/>
          <w:b/>
          <w:bCs/>
          <w:color w:val="333333"/>
          <w:sz w:val="22"/>
          <w:szCs w:val="22"/>
        </w:rPr>
        <w:t>February</w:t>
      </w:r>
      <w:r w:rsidRPr="00B0386D">
        <w:rPr>
          <w:rStyle w:val="span"/>
          <w:rFonts w:ascii="Century Gothic" w:eastAsia="Century Gothic" w:hAnsi="Century Gothic" w:cs="Century Gothic"/>
          <w:b/>
          <w:bCs/>
          <w:color w:val="333333"/>
          <w:sz w:val="22"/>
          <w:szCs w:val="22"/>
        </w:rPr>
        <w:t xml:space="preserve"> 2022-</w:t>
      </w:r>
      <w:r w:rsidR="00BB17FD">
        <w:rPr>
          <w:rStyle w:val="span"/>
          <w:rFonts w:ascii="Century Gothic" w:eastAsia="Century Gothic" w:hAnsi="Century Gothic" w:cs="Century Gothic"/>
          <w:b/>
          <w:bCs/>
          <w:color w:val="333333"/>
          <w:sz w:val="22"/>
          <w:szCs w:val="22"/>
        </w:rPr>
        <w:t>January</w:t>
      </w:r>
      <w:r w:rsidRPr="00B0386D">
        <w:rPr>
          <w:rStyle w:val="span"/>
          <w:rFonts w:ascii="Century Gothic" w:eastAsia="Century Gothic" w:hAnsi="Century Gothic" w:cs="Century Gothic"/>
          <w:b/>
          <w:bCs/>
          <w:color w:val="333333"/>
          <w:sz w:val="22"/>
          <w:szCs w:val="22"/>
        </w:rPr>
        <w:t xml:space="preserve"> 2023</w:t>
      </w:r>
      <w:r w:rsidRPr="00B0386D">
        <w:rPr>
          <w:rStyle w:val="singlecolumnspanpaddedlinenth-child1"/>
          <w:rFonts w:ascii="Century Gothic" w:eastAsia="Century Gothic" w:hAnsi="Century Gothic" w:cs="Century Gothic"/>
          <w:b/>
          <w:bCs/>
          <w:color w:val="333333"/>
          <w:sz w:val="22"/>
          <w:szCs w:val="22"/>
        </w:rPr>
        <w:t xml:space="preserve"> </w:t>
      </w:r>
    </w:p>
    <w:p w14:paraId="043694E6" w14:textId="77777777" w:rsidR="007028EC" w:rsidRPr="00B0386D" w:rsidRDefault="001C2979">
      <w:pPr>
        <w:pStyle w:val="spanpaddedline"/>
        <w:spacing w:line="320" w:lineRule="atLeast"/>
        <w:rPr>
          <w:rFonts w:ascii="Century Gothic" w:eastAsia="Century Gothic" w:hAnsi="Century Gothic" w:cs="Century Gothic"/>
          <w:b/>
          <w:bCs/>
          <w:color w:val="333333"/>
          <w:sz w:val="22"/>
          <w:szCs w:val="22"/>
        </w:rPr>
      </w:pPr>
      <w:r w:rsidRPr="00B0386D">
        <w:rPr>
          <w:rStyle w:val="span"/>
          <w:rFonts w:ascii="Century Gothic" w:eastAsia="Century Gothic" w:hAnsi="Century Gothic" w:cs="Century Gothic"/>
          <w:b/>
          <w:bCs/>
          <w:color w:val="333333"/>
          <w:sz w:val="22"/>
          <w:szCs w:val="22"/>
        </w:rPr>
        <w:t>New York, NY</w:t>
      </w:r>
      <w:r w:rsidRPr="00B0386D">
        <w:rPr>
          <w:rFonts w:ascii="Century Gothic" w:eastAsia="Century Gothic" w:hAnsi="Century Gothic" w:cs="Century Gothic"/>
          <w:b/>
          <w:bCs/>
          <w:color w:val="333333"/>
          <w:sz w:val="22"/>
          <w:szCs w:val="22"/>
        </w:rPr>
        <w:t xml:space="preserve"> </w:t>
      </w:r>
    </w:p>
    <w:p w14:paraId="3CFAFCBE" w14:textId="0BD339AD"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Involved in requirement gathering, design, analysis, and code development by following agile methodology</w:t>
      </w:r>
      <w:r w:rsidR="00A24F33">
        <w:rPr>
          <w:rStyle w:val="span"/>
          <w:rFonts w:ascii="Century Gothic" w:eastAsia="Century Gothic" w:hAnsi="Century Gothic" w:cs="Century Gothic"/>
          <w:color w:val="787878"/>
          <w:sz w:val="22"/>
          <w:szCs w:val="22"/>
        </w:rPr>
        <w:t>.</w:t>
      </w:r>
    </w:p>
    <w:p w14:paraId="03BEDFEA" w14:textId="415846F0"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Spring Framework for dependency injection for Action classes using Application Context XML file</w:t>
      </w:r>
      <w:r w:rsidR="00A24F33">
        <w:rPr>
          <w:rStyle w:val="span"/>
          <w:rFonts w:ascii="Century Gothic" w:eastAsia="Century Gothic" w:hAnsi="Century Gothic" w:cs="Century Gothic"/>
          <w:color w:val="787878"/>
          <w:sz w:val="22"/>
          <w:szCs w:val="22"/>
        </w:rPr>
        <w:t>.</w:t>
      </w:r>
    </w:p>
    <w:p w14:paraId="4CA0D425" w14:textId="72A63BA7"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Developing Spring Boot based Micro Services using the annotations &amp; implementing architecture patterns, used Spring Rest/JSON to expose Microservices APIs</w:t>
      </w:r>
      <w:r w:rsidR="00A24F33">
        <w:rPr>
          <w:rStyle w:val="span"/>
          <w:rFonts w:ascii="Century Gothic" w:eastAsia="Century Gothic" w:hAnsi="Century Gothic" w:cs="Century Gothic"/>
          <w:color w:val="787878"/>
          <w:sz w:val="22"/>
          <w:szCs w:val="22"/>
        </w:rPr>
        <w:t>.</w:t>
      </w:r>
    </w:p>
    <w:p w14:paraId="50F77BDD" w14:textId="6E4B6708"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Implemented JAXB to convert Java objects to XML and vice versa</w:t>
      </w:r>
      <w:r w:rsidR="00A24F33">
        <w:rPr>
          <w:rStyle w:val="span"/>
          <w:rFonts w:ascii="Century Gothic" w:eastAsia="Century Gothic" w:hAnsi="Century Gothic" w:cs="Century Gothic"/>
          <w:color w:val="787878"/>
          <w:sz w:val="22"/>
          <w:szCs w:val="22"/>
        </w:rPr>
        <w:t>.</w:t>
      </w:r>
    </w:p>
    <w:p w14:paraId="4157A0C1" w14:textId="5DBC975D"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Experience in working on Kafka in setup of WebSphere MQ and WebSphere ND profile in AWS environment in using JMS for Asynchronous messaging</w:t>
      </w:r>
      <w:r w:rsidR="00A24F33">
        <w:rPr>
          <w:rStyle w:val="span"/>
          <w:rFonts w:ascii="Century Gothic" w:eastAsia="Century Gothic" w:hAnsi="Century Gothic" w:cs="Century Gothic"/>
          <w:color w:val="787878"/>
          <w:sz w:val="22"/>
          <w:szCs w:val="22"/>
        </w:rPr>
        <w:t>.</w:t>
      </w:r>
    </w:p>
    <w:p w14:paraId="59BEF34A" w14:textId="2707B58F"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Developed and deployed web apps and APIs using Azure App Services</w:t>
      </w:r>
      <w:r w:rsidR="00A24F33">
        <w:rPr>
          <w:rStyle w:val="span"/>
          <w:rFonts w:ascii="Century Gothic" w:eastAsia="Century Gothic" w:hAnsi="Century Gothic" w:cs="Century Gothic"/>
          <w:color w:val="787878"/>
          <w:sz w:val="22"/>
          <w:szCs w:val="22"/>
        </w:rPr>
        <w:t>.</w:t>
      </w:r>
    </w:p>
    <w:p w14:paraId="0D883C4C" w14:textId="6DCD0291"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Worked closely with DevOps and security teams to foster collaboration and ensure that security is integrated into the development process</w:t>
      </w:r>
      <w:r w:rsidR="00A24F33">
        <w:rPr>
          <w:rStyle w:val="span"/>
          <w:rFonts w:ascii="Century Gothic" w:eastAsia="Century Gothic" w:hAnsi="Century Gothic" w:cs="Century Gothic"/>
          <w:color w:val="787878"/>
          <w:sz w:val="22"/>
          <w:szCs w:val="22"/>
        </w:rPr>
        <w:t>.</w:t>
      </w:r>
    </w:p>
    <w:p w14:paraId="3E7DDDFE" w14:textId="6CE869C9"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Maven for compilation, packaging and deployment in Apache Tomcat, Application servers</w:t>
      </w:r>
      <w:r w:rsidR="00A24F33">
        <w:rPr>
          <w:rStyle w:val="span"/>
          <w:rFonts w:ascii="Century Gothic" w:eastAsia="Century Gothic" w:hAnsi="Century Gothic" w:cs="Century Gothic"/>
          <w:color w:val="787878"/>
          <w:sz w:val="22"/>
          <w:szCs w:val="22"/>
        </w:rPr>
        <w:t>.</w:t>
      </w:r>
    </w:p>
    <w:p w14:paraId="7DBA1D74" w14:textId="2B2F40A0"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Deep understanding of messaging protocols and frameworks including JMS, RabbitMQ, Kafka and ActiveMQ</w:t>
      </w:r>
      <w:r w:rsidR="00A24F33">
        <w:rPr>
          <w:rStyle w:val="span"/>
          <w:rFonts w:ascii="Century Gothic" w:eastAsia="Century Gothic" w:hAnsi="Century Gothic" w:cs="Century Gothic"/>
          <w:color w:val="787878"/>
          <w:sz w:val="22"/>
          <w:szCs w:val="22"/>
        </w:rPr>
        <w:t>.</w:t>
      </w:r>
    </w:p>
    <w:p w14:paraId="6808F694" w14:textId="4ECF16A9"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Responsible for developing the sequential and conditional batch jobs using the Spring Batch framework</w:t>
      </w:r>
      <w:r w:rsidR="00A24F33">
        <w:rPr>
          <w:rStyle w:val="span"/>
          <w:rFonts w:ascii="Century Gothic" w:eastAsia="Century Gothic" w:hAnsi="Century Gothic" w:cs="Century Gothic"/>
          <w:color w:val="787878"/>
          <w:sz w:val="22"/>
          <w:szCs w:val="22"/>
        </w:rPr>
        <w:t>.</w:t>
      </w:r>
    </w:p>
    <w:p w14:paraId="3AE88D51" w14:textId="79A537BE"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Developed the UI component architecture for developer framework using Angular 6, Typescript, HTML5, CSS3 and Bootstrap</w:t>
      </w:r>
      <w:r w:rsidR="00A24F33">
        <w:rPr>
          <w:rStyle w:val="span"/>
          <w:rFonts w:ascii="Century Gothic" w:eastAsia="Century Gothic" w:hAnsi="Century Gothic" w:cs="Century Gothic"/>
          <w:color w:val="787878"/>
          <w:sz w:val="22"/>
          <w:szCs w:val="22"/>
        </w:rPr>
        <w:t>.</w:t>
      </w:r>
    </w:p>
    <w:p w14:paraId="06823871" w14:textId="525878DF"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Implemented JUnit test cases for unit testing and Suites for end-to-end testing</w:t>
      </w:r>
      <w:r w:rsidR="00A24F33">
        <w:rPr>
          <w:rStyle w:val="span"/>
          <w:rFonts w:ascii="Century Gothic" w:eastAsia="Century Gothic" w:hAnsi="Century Gothic" w:cs="Century Gothic"/>
          <w:color w:val="787878"/>
          <w:sz w:val="22"/>
          <w:szCs w:val="22"/>
        </w:rPr>
        <w:t>.</w:t>
      </w:r>
    </w:p>
    <w:p w14:paraId="4CBBFCA0" w14:textId="2721DECD"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Designed and managed real-time data ingestion pipelines with Azure Event Hub</w:t>
      </w:r>
      <w:r w:rsidR="00A24F33">
        <w:rPr>
          <w:rStyle w:val="span"/>
          <w:rFonts w:ascii="Century Gothic" w:eastAsia="Century Gothic" w:hAnsi="Century Gothic" w:cs="Century Gothic"/>
          <w:color w:val="787878"/>
          <w:sz w:val="22"/>
          <w:szCs w:val="22"/>
        </w:rPr>
        <w:t>.</w:t>
      </w:r>
    </w:p>
    <w:p w14:paraId="62D75B18" w14:textId="596D2581"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lastRenderedPageBreak/>
        <w:t>Used Jenkins as build management tool for continuous integration process and used Git as Version Control tool</w:t>
      </w:r>
      <w:r w:rsidR="00A24F33">
        <w:rPr>
          <w:rStyle w:val="span"/>
          <w:rFonts w:ascii="Century Gothic" w:eastAsia="Century Gothic" w:hAnsi="Century Gothic" w:cs="Century Gothic"/>
          <w:color w:val="787878"/>
          <w:sz w:val="22"/>
          <w:szCs w:val="22"/>
        </w:rPr>
        <w:t>.</w:t>
      </w:r>
    </w:p>
    <w:p w14:paraId="7ACE80CE" w14:textId="4B44A732" w:rsidR="007028EC" w:rsidRDefault="001C2979">
      <w:pPr>
        <w:pStyle w:val="divdocumentulli"/>
        <w:numPr>
          <w:ilvl w:val="0"/>
          <w:numId w:val="4"/>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Worked on design and development of RESTful (JAX-RS) web services for other applications to communicate and tested web services using SOAP UI and REST Client</w:t>
      </w:r>
      <w:r w:rsidR="00A24F33">
        <w:rPr>
          <w:rStyle w:val="span"/>
          <w:rFonts w:ascii="Century Gothic" w:eastAsia="Century Gothic" w:hAnsi="Century Gothic" w:cs="Century Gothic"/>
          <w:color w:val="787878"/>
          <w:sz w:val="22"/>
          <w:szCs w:val="22"/>
        </w:rPr>
        <w:t>.</w:t>
      </w:r>
    </w:p>
    <w:p w14:paraId="5F305DEA" w14:textId="23CF0122" w:rsidR="007028EC" w:rsidRDefault="001C2979" w:rsidP="00B0386D">
      <w:pPr>
        <w:pStyle w:val="divdocumentulli"/>
        <w:spacing w:line="320" w:lineRule="atLeast"/>
        <w:ind w:left="259"/>
        <w:rPr>
          <w:rStyle w:val="span"/>
          <w:rFonts w:ascii="Century Gothic" w:eastAsia="Century Gothic" w:hAnsi="Century Gothic" w:cs="Century Gothic"/>
          <w:color w:val="787878"/>
          <w:sz w:val="22"/>
          <w:szCs w:val="22"/>
        </w:rPr>
      </w:pPr>
      <w:r w:rsidRPr="00B0386D">
        <w:rPr>
          <w:rStyle w:val="span"/>
          <w:rFonts w:ascii="Century Gothic" w:eastAsia="Century Gothic" w:hAnsi="Century Gothic" w:cs="Century Gothic"/>
          <w:b/>
          <w:bCs/>
          <w:color w:val="787878"/>
          <w:sz w:val="22"/>
          <w:szCs w:val="22"/>
        </w:rPr>
        <w:t>Environment:</w:t>
      </w:r>
      <w:r>
        <w:rPr>
          <w:rStyle w:val="span"/>
          <w:rFonts w:ascii="Century Gothic" w:eastAsia="Century Gothic" w:hAnsi="Century Gothic" w:cs="Century Gothic"/>
          <w:color w:val="787878"/>
          <w:sz w:val="22"/>
          <w:szCs w:val="22"/>
        </w:rPr>
        <w:t xml:space="preserve"> Java 11, Spring, Spring Boot, Spring Batch, Spring MVC, Spring Security, Hibernate, AWS, Docker, MVC, Micro Services, Eclipse, Jenkins, Git, WSDL, OAuth, HTML5, CSS3, JavaScript, Nexus, Angular 6, AngularJS, Vue.JS, DOM, JMS, AJAX, EJB, Log4j, JUnit, SQL, PL/SQL, SSIS, ETL, MongoDB, Agile and Windows</w:t>
      </w:r>
      <w:r w:rsidR="00A24F33">
        <w:rPr>
          <w:rStyle w:val="span"/>
          <w:rFonts w:ascii="Century Gothic" w:eastAsia="Century Gothic" w:hAnsi="Century Gothic" w:cs="Century Gothic"/>
          <w:color w:val="787878"/>
          <w:sz w:val="22"/>
          <w:szCs w:val="22"/>
        </w:rPr>
        <w:t>.</w:t>
      </w:r>
    </w:p>
    <w:p w14:paraId="5D8FB63E" w14:textId="47C1BA99" w:rsidR="007028EC" w:rsidRPr="00B0386D" w:rsidRDefault="001C2979">
      <w:pPr>
        <w:pStyle w:val="divdocumentsinglecolumn"/>
        <w:spacing w:before="200" w:line="320" w:lineRule="atLeast"/>
        <w:rPr>
          <w:rFonts w:ascii="Century Gothic" w:eastAsia="Century Gothic" w:hAnsi="Century Gothic" w:cs="Century Gothic"/>
          <w:b/>
          <w:bCs/>
          <w:color w:val="787878"/>
          <w:sz w:val="22"/>
          <w:szCs w:val="22"/>
        </w:rPr>
      </w:pPr>
      <w:r w:rsidRPr="00B0386D">
        <w:rPr>
          <w:rStyle w:val="span"/>
          <w:rFonts w:ascii="Century Gothic" w:eastAsia="Century Gothic" w:hAnsi="Century Gothic" w:cs="Century Gothic"/>
          <w:b/>
          <w:bCs/>
          <w:color w:val="333333"/>
          <w:sz w:val="22"/>
          <w:szCs w:val="22"/>
        </w:rPr>
        <w:t xml:space="preserve">Java Developer, </w:t>
      </w:r>
      <w:r w:rsidR="00A24F33" w:rsidRPr="00A24F33">
        <w:rPr>
          <w:rStyle w:val="span"/>
          <w:rFonts w:ascii="Century Gothic" w:eastAsia="Century Gothic" w:hAnsi="Century Gothic" w:cs="Century Gothic"/>
          <w:b/>
          <w:bCs/>
          <w:color w:val="333333"/>
          <w:sz w:val="22"/>
          <w:szCs w:val="22"/>
        </w:rPr>
        <w:t>Barclays</w:t>
      </w:r>
      <w:r w:rsidRPr="00B0386D">
        <w:rPr>
          <w:rStyle w:val="span"/>
          <w:rFonts w:ascii="Century Gothic" w:eastAsia="Century Gothic" w:hAnsi="Century Gothic" w:cs="Century Gothic"/>
          <w:b/>
          <w:bCs/>
          <w:color w:val="333333"/>
          <w:sz w:val="22"/>
          <w:szCs w:val="22"/>
        </w:rPr>
        <w:t>, August 2020-</w:t>
      </w:r>
      <w:r w:rsidR="00BB17FD">
        <w:rPr>
          <w:rStyle w:val="span"/>
          <w:rFonts w:ascii="Century Gothic" w:eastAsia="Century Gothic" w:hAnsi="Century Gothic" w:cs="Century Gothic"/>
          <w:b/>
          <w:bCs/>
          <w:color w:val="333333"/>
          <w:sz w:val="22"/>
          <w:szCs w:val="22"/>
        </w:rPr>
        <w:t xml:space="preserve"> </w:t>
      </w:r>
      <w:r w:rsidR="00BB17FD" w:rsidRPr="00BB17FD">
        <w:rPr>
          <w:rStyle w:val="span"/>
          <w:rFonts w:ascii="Century Gothic" w:eastAsia="Century Gothic" w:hAnsi="Century Gothic" w:cs="Century Gothic"/>
          <w:b/>
          <w:bCs/>
          <w:color w:val="333333"/>
          <w:sz w:val="22"/>
          <w:szCs w:val="22"/>
        </w:rPr>
        <w:t xml:space="preserve">November </w:t>
      </w:r>
      <w:r w:rsidR="00BB17FD" w:rsidRPr="00B0386D">
        <w:rPr>
          <w:rStyle w:val="span"/>
          <w:rFonts w:ascii="Century Gothic" w:eastAsia="Century Gothic" w:hAnsi="Century Gothic" w:cs="Century Gothic"/>
          <w:b/>
          <w:bCs/>
          <w:color w:val="333333"/>
          <w:sz w:val="22"/>
          <w:szCs w:val="22"/>
        </w:rPr>
        <w:t>2021</w:t>
      </w:r>
    </w:p>
    <w:p w14:paraId="6D4F595D" w14:textId="77777777" w:rsidR="007028EC" w:rsidRPr="00B0386D" w:rsidRDefault="001C2979">
      <w:pPr>
        <w:pStyle w:val="spanpaddedline"/>
        <w:spacing w:line="320" w:lineRule="atLeast"/>
        <w:rPr>
          <w:rFonts w:ascii="Century Gothic" w:eastAsia="Century Gothic" w:hAnsi="Century Gothic" w:cs="Century Gothic"/>
          <w:b/>
          <w:bCs/>
          <w:color w:val="333333"/>
          <w:sz w:val="22"/>
          <w:szCs w:val="22"/>
        </w:rPr>
      </w:pPr>
      <w:r w:rsidRPr="00B0386D">
        <w:rPr>
          <w:rStyle w:val="span"/>
          <w:rFonts w:ascii="Century Gothic" w:eastAsia="Century Gothic" w:hAnsi="Century Gothic" w:cs="Century Gothic"/>
          <w:b/>
          <w:bCs/>
          <w:color w:val="333333"/>
          <w:sz w:val="22"/>
          <w:szCs w:val="22"/>
        </w:rPr>
        <w:t>Los Angeles, CA</w:t>
      </w:r>
      <w:r w:rsidRPr="00B0386D">
        <w:rPr>
          <w:rFonts w:ascii="Century Gothic" w:eastAsia="Century Gothic" w:hAnsi="Century Gothic" w:cs="Century Gothic"/>
          <w:b/>
          <w:bCs/>
          <w:color w:val="333333"/>
          <w:sz w:val="22"/>
          <w:szCs w:val="22"/>
        </w:rPr>
        <w:t xml:space="preserve"> </w:t>
      </w:r>
    </w:p>
    <w:p w14:paraId="182433C2" w14:textId="576B3244"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Involved in various phases of the Software Development Life Cycle (SDLC)</w:t>
      </w:r>
      <w:r w:rsidR="00A24F33">
        <w:rPr>
          <w:rStyle w:val="span"/>
          <w:rFonts w:ascii="Century Gothic" w:eastAsia="Century Gothic" w:hAnsi="Century Gothic" w:cs="Century Gothic"/>
          <w:color w:val="787878"/>
          <w:sz w:val="22"/>
          <w:szCs w:val="22"/>
        </w:rPr>
        <w:t>.</w:t>
      </w:r>
    </w:p>
    <w:p w14:paraId="3FE24D67" w14:textId="46744E64"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Responsible for creating efficient design and developing User Interaction screens using HTML, CSS, JavaScript, jQuery, AJAX and JSON</w:t>
      </w:r>
      <w:r w:rsidR="00A24F33">
        <w:rPr>
          <w:rStyle w:val="span"/>
          <w:rFonts w:ascii="Century Gothic" w:eastAsia="Century Gothic" w:hAnsi="Century Gothic" w:cs="Century Gothic"/>
          <w:color w:val="787878"/>
          <w:sz w:val="22"/>
          <w:szCs w:val="22"/>
        </w:rPr>
        <w:t>.</w:t>
      </w:r>
    </w:p>
    <w:p w14:paraId="67C03D89" w14:textId="76F03D8C"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the Spring framework features like Spring IOC, Spring MVC, and Spring Batch</w:t>
      </w:r>
      <w:r w:rsidR="00A24F33">
        <w:rPr>
          <w:rStyle w:val="span"/>
          <w:rFonts w:ascii="Century Gothic" w:eastAsia="Century Gothic" w:hAnsi="Century Gothic" w:cs="Century Gothic"/>
          <w:color w:val="787878"/>
          <w:sz w:val="22"/>
          <w:szCs w:val="22"/>
        </w:rPr>
        <w:t>.</w:t>
      </w:r>
    </w:p>
    <w:p w14:paraId="550597CC" w14:textId="79762149"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Managed JAXB configurations for Java 8 and ensured compatibility with later versions</w:t>
      </w:r>
      <w:r w:rsidR="00A24F33">
        <w:rPr>
          <w:rStyle w:val="span"/>
          <w:rFonts w:ascii="Century Gothic" w:eastAsia="Century Gothic" w:hAnsi="Century Gothic" w:cs="Century Gothic"/>
          <w:color w:val="787878"/>
          <w:sz w:val="22"/>
          <w:szCs w:val="22"/>
        </w:rPr>
        <w:t>.</w:t>
      </w:r>
    </w:p>
    <w:p w14:paraId="529D3D95" w14:textId="43E7F06B"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Spring Boot microservice architectural patterns to develop some standalone Micro services</w:t>
      </w:r>
      <w:r w:rsidR="00A24F33">
        <w:rPr>
          <w:rStyle w:val="span"/>
          <w:rFonts w:ascii="Century Gothic" w:eastAsia="Century Gothic" w:hAnsi="Century Gothic" w:cs="Century Gothic"/>
          <w:color w:val="787878"/>
          <w:sz w:val="22"/>
          <w:szCs w:val="22"/>
        </w:rPr>
        <w:t>.</w:t>
      </w:r>
    </w:p>
    <w:p w14:paraId="75505A1D" w14:textId="33FF1F4D"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Utilized multiple programming languages and frameworks supported by Azure App Services</w:t>
      </w:r>
      <w:r w:rsidR="00A24F33">
        <w:rPr>
          <w:rStyle w:val="span"/>
          <w:rFonts w:ascii="Century Gothic" w:eastAsia="Century Gothic" w:hAnsi="Century Gothic" w:cs="Century Gothic"/>
          <w:color w:val="787878"/>
          <w:sz w:val="22"/>
          <w:szCs w:val="22"/>
        </w:rPr>
        <w:t>.</w:t>
      </w:r>
    </w:p>
    <w:p w14:paraId="269DF456" w14:textId="5D608C10"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Hibernate in the data access layer to access and update information in the database</w:t>
      </w:r>
      <w:r w:rsidR="00A24F33">
        <w:rPr>
          <w:rStyle w:val="span"/>
          <w:rFonts w:ascii="Century Gothic" w:eastAsia="Century Gothic" w:hAnsi="Century Gothic" w:cs="Century Gothic"/>
          <w:color w:val="787878"/>
          <w:sz w:val="22"/>
          <w:szCs w:val="22"/>
        </w:rPr>
        <w:t>.</w:t>
      </w:r>
    </w:p>
    <w:p w14:paraId="14B34D01" w14:textId="5BEA1967"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Build features using TDD (Test driven development) and Domain driven design in DevOps environment with continuous integration, regression and deployment</w:t>
      </w:r>
      <w:r w:rsidR="00A24F33">
        <w:rPr>
          <w:rStyle w:val="span"/>
          <w:rFonts w:ascii="Century Gothic" w:eastAsia="Century Gothic" w:hAnsi="Century Gothic" w:cs="Century Gothic"/>
          <w:color w:val="787878"/>
          <w:sz w:val="22"/>
          <w:szCs w:val="22"/>
        </w:rPr>
        <w:t>.</w:t>
      </w:r>
    </w:p>
    <w:p w14:paraId="3D9DD6F6" w14:textId="3EDD6B38"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Designed robust communication pathways employing RabbitMQ, ensuring resilient intercommunication between micro services</w:t>
      </w:r>
      <w:r w:rsidR="00A24F33">
        <w:rPr>
          <w:rStyle w:val="span"/>
          <w:rFonts w:ascii="Century Gothic" w:eastAsia="Century Gothic" w:hAnsi="Century Gothic" w:cs="Century Gothic"/>
          <w:color w:val="787878"/>
          <w:sz w:val="22"/>
          <w:szCs w:val="22"/>
        </w:rPr>
        <w:t>.</w:t>
      </w:r>
    </w:p>
    <w:p w14:paraId="6B4C6CA9" w14:textId="4F672546"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Implemented Kafka producer and consumer applications with help of the zookeeper and retrieved log messages using Kafka</w:t>
      </w:r>
      <w:r w:rsidR="00A24F33">
        <w:rPr>
          <w:rStyle w:val="span"/>
          <w:rFonts w:ascii="Century Gothic" w:eastAsia="Century Gothic" w:hAnsi="Century Gothic" w:cs="Century Gothic"/>
          <w:color w:val="787878"/>
          <w:sz w:val="22"/>
          <w:szCs w:val="22"/>
        </w:rPr>
        <w:t>.</w:t>
      </w:r>
    </w:p>
    <w:p w14:paraId="6DF192AB" w14:textId="430DD7C7"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Developed RESTful web services using Jersey, Spring framework and JAX-RS</w:t>
      </w:r>
      <w:r w:rsidR="00A24F33">
        <w:rPr>
          <w:rStyle w:val="span"/>
          <w:rFonts w:ascii="Century Gothic" w:eastAsia="Century Gothic" w:hAnsi="Century Gothic" w:cs="Century Gothic"/>
          <w:color w:val="787878"/>
          <w:sz w:val="22"/>
          <w:szCs w:val="22"/>
        </w:rPr>
        <w:t>.</w:t>
      </w:r>
    </w:p>
    <w:p w14:paraId="67948CF3" w14:textId="051BD5F9"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Implemented server-side tasks using Servlets and XML</w:t>
      </w:r>
      <w:r w:rsidR="00A24F33">
        <w:rPr>
          <w:rStyle w:val="span"/>
          <w:rFonts w:ascii="Century Gothic" w:eastAsia="Century Gothic" w:hAnsi="Century Gothic" w:cs="Century Gothic"/>
          <w:color w:val="787878"/>
          <w:sz w:val="22"/>
          <w:szCs w:val="22"/>
        </w:rPr>
        <w:t>.</w:t>
      </w:r>
    </w:p>
    <w:p w14:paraId="48F03698" w14:textId="17EC5B6B"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Built application using MAVEN and used Log4J2 to generate log files for the application</w:t>
      </w:r>
      <w:r w:rsidR="00A24F33">
        <w:rPr>
          <w:rStyle w:val="span"/>
          <w:rFonts w:ascii="Century Gothic" w:eastAsia="Century Gothic" w:hAnsi="Century Gothic" w:cs="Century Gothic"/>
          <w:color w:val="787878"/>
          <w:sz w:val="22"/>
          <w:szCs w:val="22"/>
        </w:rPr>
        <w:t>.</w:t>
      </w:r>
    </w:p>
    <w:p w14:paraId="426B49C6" w14:textId="617BE6EB"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Integrated Event Hub with Azure Stream Analytics and Azure Functions for real-time data processing</w:t>
      </w:r>
      <w:r w:rsidR="00A24F33">
        <w:rPr>
          <w:rStyle w:val="span"/>
          <w:rFonts w:ascii="Century Gothic" w:eastAsia="Century Gothic" w:hAnsi="Century Gothic" w:cs="Century Gothic"/>
          <w:color w:val="787878"/>
          <w:sz w:val="22"/>
          <w:szCs w:val="22"/>
        </w:rPr>
        <w:t>.</w:t>
      </w:r>
    </w:p>
    <w:p w14:paraId="28FA01A1" w14:textId="6956B769"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Spring Core for dependency injection/inversion of control (IOC), and integrated with Hibernate</w:t>
      </w:r>
      <w:r w:rsidR="00A24F33">
        <w:rPr>
          <w:rStyle w:val="span"/>
          <w:rFonts w:ascii="Century Gothic" w:eastAsia="Century Gothic" w:hAnsi="Century Gothic" w:cs="Century Gothic"/>
          <w:color w:val="787878"/>
          <w:sz w:val="22"/>
          <w:szCs w:val="22"/>
        </w:rPr>
        <w:t>.</w:t>
      </w:r>
    </w:p>
    <w:p w14:paraId="1A1D4905" w14:textId="2086CF18"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Jenkins as the integration tool and improved scalability of applications on cross-platforms</w:t>
      </w:r>
      <w:r w:rsidR="00A24F33">
        <w:rPr>
          <w:rStyle w:val="span"/>
          <w:rFonts w:ascii="Century Gothic" w:eastAsia="Century Gothic" w:hAnsi="Century Gothic" w:cs="Century Gothic"/>
          <w:color w:val="787878"/>
          <w:sz w:val="22"/>
          <w:szCs w:val="22"/>
        </w:rPr>
        <w:t>.</w:t>
      </w:r>
    </w:p>
    <w:p w14:paraId="7086FBE3" w14:textId="6EC38DA7"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Using JUnit test in Eclipse, developed Unit test cases and test suite</w:t>
      </w:r>
      <w:r w:rsidR="00A24F33">
        <w:rPr>
          <w:rStyle w:val="span"/>
          <w:rFonts w:ascii="Century Gothic" w:eastAsia="Century Gothic" w:hAnsi="Century Gothic" w:cs="Century Gothic"/>
          <w:color w:val="787878"/>
          <w:sz w:val="22"/>
          <w:szCs w:val="22"/>
        </w:rPr>
        <w:t>.</w:t>
      </w:r>
    </w:p>
    <w:p w14:paraId="057A20B7" w14:textId="5F1E39E0" w:rsidR="007028EC" w:rsidRDefault="001C2979">
      <w:pPr>
        <w:pStyle w:val="divdocumentulli"/>
        <w:numPr>
          <w:ilvl w:val="0"/>
          <w:numId w:val="5"/>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Git for version control and JIRA for bug tracking and project management</w:t>
      </w:r>
      <w:r w:rsidR="00A24F33">
        <w:rPr>
          <w:rStyle w:val="span"/>
          <w:rFonts w:ascii="Century Gothic" w:eastAsia="Century Gothic" w:hAnsi="Century Gothic" w:cs="Century Gothic"/>
          <w:color w:val="787878"/>
          <w:sz w:val="22"/>
          <w:szCs w:val="22"/>
        </w:rPr>
        <w:t>.</w:t>
      </w:r>
    </w:p>
    <w:p w14:paraId="3945B9AA" w14:textId="259F2A1B" w:rsidR="007028EC" w:rsidRDefault="001C2979" w:rsidP="00B0386D">
      <w:pPr>
        <w:pStyle w:val="divdocumentulli"/>
        <w:spacing w:line="320" w:lineRule="atLeast"/>
        <w:ind w:left="259"/>
        <w:rPr>
          <w:rStyle w:val="span"/>
          <w:rFonts w:ascii="Century Gothic" w:eastAsia="Century Gothic" w:hAnsi="Century Gothic" w:cs="Century Gothic"/>
          <w:color w:val="787878"/>
          <w:sz w:val="22"/>
          <w:szCs w:val="22"/>
        </w:rPr>
      </w:pPr>
      <w:r w:rsidRPr="00B0386D">
        <w:rPr>
          <w:rStyle w:val="span"/>
          <w:rFonts w:ascii="Century Gothic" w:eastAsia="Century Gothic" w:hAnsi="Century Gothic" w:cs="Century Gothic"/>
          <w:b/>
          <w:bCs/>
          <w:color w:val="787878"/>
          <w:sz w:val="22"/>
          <w:szCs w:val="22"/>
        </w:rPr>
        <w:t>Environment</w:t>
      </w:r>
      <w:r>
        <w:rPr>
          <w:rStyle w:val="span"/>
          <w:rFonts w:ascii="Century Gothic" w:eastAsia="Century Gothic" w:hAnsi="Century Gothic" w:cs="Century Gothic"/>
          <w:color w:val="787878"/>
          <w:sz w:val="22"/>
          <w:szCs w:val="22"/>
        </w:rPr>
        <w:t>: Java, J2EE, Spring, Spring Boot, Spring Core, Spring IOC, Spring MVC, WSDL, Spring Batch, Hibernate, AWS, Docker, ReactJS, Redux, HTML, CSS, XML, Restful, JavaScript, Nexus, Apache Kafka, Tomcat, Maven, Splunk, Jenkins, Junit, Eclipse, Git, Jira</w:t>
      </w:r>
      <w:r w:rsidR="00A24F33">
        <w:rPr>
          <w:rStyle w:val="span"/>
          <w:rFonts w:ascii="Century Gothic" w:eastAsia="Century Gothic" w:hAnsi="Century Gothic" w:cs="Century Gothic"/>
          <w:color w:val="787878"/>
          <w:sz w:val="22"/>
          <w:szCs w:val="22"/>
        </w:rPr>
        <w:t>.</w:t>
      </w:r>
    </w:p>
    <w:p w14:paraId="42F0768A" w14:textId="77777777" w:rsidR="007028EC" w:rsidRPr="00B0386D" w:rsidRDefault="001C2979">
      <w:pPr>
        <w:pStyle w:val="divdocumentsinglecolumn"/>
        <w:spacing w:before="200" w:line="320" w:lineRule="atLeast"/>
        <w:rPr>
          <w:rFonts w:ascii="Century Gothic" w:eastAsia="Century Gothic" w:hAnsi="Century Gothic" w:cs="Century Gothic"/>
          <w:b/>
          <w:bCs/>
          <w:color w:val="787878"/>
          <w:sz w:val="22"/>
          <w:szCs w:val="22"/>
        </w:rPr>
      </w:pPr>
      <w:r w:rsidRPr="00B0386D">
        <w:rPr>
          <w:rStyle w:val="span"/>
          <w:rFonts w:ascii="Century Gothic" w:eastAsia="Century Gothic" w:hAnsi="Century Gothic" w:cs="Century Gothic"/>
          <w:b/>
          <w:bCs/>
          <w:color w:val="333333"/>
          <w:sz w:val="22"/>
          <w:szCs w:val="22"/>
        </w:rPr>
        <w:t>Java Developer, HSBC USA, February 2018-July 2020</w:t>
      </w:r>
      <w:r w:rsidRPr="00B0386D">
        <w:rPr>
          <w:rStyle w:val="singlecolumnspanpaddedlinenth-child1"/>
          <w:rFonts w:ascii="Century Gothic" w:eastAsia="Century Gothic" w:hAnsi="Century Gothic" w:cs="Century Gothic"/>
          <w:b/>
          <w:bCs/>
          <w:color w:val="333333"/>
          <w:sz w:val="22"/>
          <w:szCs w:val="22"/>
        </w:rPr>
        <w:t xml:space="preserve"> </w:t>
      </w:r>
    </w:p>
    <w:p w14:paraId="1E00666C" w14:textId="77777777" w:rsidR="007028EC" w:rsidRPr="00B0386D" w:rsidRDefault="001C2979">
      <w:pPr>
        <w:pStyle w:val="spanpaddedline"/>
        <w:spacing w:line="320" w:lineRule="atLeast"/>
        <w:rPr>
          <w:rFonts w:ascii="Century Gothic" w:eastAsia="Century Gothic" w:hAnsi="Century Gothic" w:cs="Century Gothic"/>
          <w:b/>
          <w:bCs/>
          <w:color w:val="333333"/>
          <w:sz w:val="22"/>
          <w:szCs w:val="22"/>
        </w:rPr>
      </w:pPr>
      <w:r w:rsidRPr="00B0386D">
        <w:rPr>
          <w:rStyle w:val="span"/>
          <w:rFonts w:ascii="Century Gothic" w:eastAsia="Century Gothic" w:hAnsi="Century Gothic" w:cs="Century Gothic"/>
          <w:b/>
          <w:bCs/>
          <w:color w:val="333333"/>
          <w:sz w:val="22"/>
          <w:szCs w:val="22"/>
        </w:rPr>
        <w:t>New York, NY</w:t>
      </w:r>
      <w:r w:rsidRPr="00B0386D">
        <w:rPr>
          <w:rFonts w:ascii="Century Gothic" w:eastAsia="Century Gothic" w:hAnsi="Century Gothic" w:cs="Century Gothic"/>
          <w:b/>
          <w:bCs/>
          <w:color w:val="333333"/>
          <w:sz w:val="22"/>
          <w:szCs w:val="22"/>
        </w:rPr>
        <w:t xml:space="preserve"> </w:t>
      </w:r>
    </w:p>
    <w:p w14:paraId="1066125B" w14:textId="661F1E94" w:rsidR="007028EC" w:rsidRDefault="001C2979">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lastRenderedPageBreak/>
        <w:t>Involved in the complete SDLC including design of System Architecture, development of System Use Cases based on the functional requirements</w:t>
      </w:r>
      <w:r w:rsidR="00A24F33">
        <w:rPr>
          <w:rStyle w:val="span"/>
          <w:rFonts w:ascii="Century Gothic" w:eastAsia="Century Gothic" w:hAnsi="Century Gothic" w:cs="Century Gothic"/>
          <w:color w:val="787878"/>
          <w:sz w:val="22"/>
          <w:szCs w:val="22"/>
        </w:rPr>
        <w:t>.</w:t>
      </w:r>
    </w:p>
    <w:p w14:paraId="36DAEDB9" w14:textId="52E50CA0" w:rsidR="007028EC" w:rsidRDefault="001C2979">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Involved in analysis, design and development of Application based on J2EE and Design Patterns</w:t>
      </w:r>
      <w:r w:rsidR="00A24F33">
        <w:rPr>
          <w:rStyle w:val="span"/>
          <w:rFonts w:ascii="Century Gothic" w:eastAsia="Century Gothic" w:hAnsi="Century Gothic" w:cs="Century Gothic"/>
          <w:color w:val="787878"/>
          <w:sz w:val="22"/>
          <w:szCs w:val="22"/>
        </w:rPr>
        <w:t>.</w:t>
      </w:r>
    </w:p>
    <w:p w14:paraId="07DEA2AF" w14:textId="38222F71" w:rsidR="007028EC" w:rsidRDefault="001C2979">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Integrated JAXB with Java EE and web services for seamless XML data handling</w:t>
      </w:r>
      <w:r w:rsidR="00A24F33">
        <w:rPr>
          <w:rStyle w:val="span"/>
          <w:rFonts w:ascii="Century Gothic" w:eastAsia="Century Gothic" w:hAnsi="Century Gothic" w:cs="Century Gothic"/>
          <w:color w:val="787878"/>
          <w:sz w:val="22"/>
          <w:szCs w:val="22"/>
        </w:rPr>
        <w:t>.</w:t>
      </w:r>
    </w:p>
    <w:p w14:paraId="0313CA33" w14:textId="1282C950" w:rsidR="007028EC" w:rsidRDefault="001C2979">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Implemented spring framework (Action &amp; Controller classes) for dispatching requests to appropriate classes</w:t>
      </w:r>
      <w:r w:rsidR="00A24F33">
        <w:rPr>
          <w:rStyle w:val="span"/>
          <w:rFonts w:ascii="Century Gothic" w:eastAsia="Century Gothic" w:hAnsi="Century Gothic" w:cs="Century Gothic"/>
          <w:color w:val="787878"/>
          <w:sz w:val="22"/>
          <w:szCs w:val="22"/>
        </w:rPr>
        <w:t>.</w:t>
      </w:r>
    </w:p>
    <w:p w14:paraId="2940C9F7" w14:textId="3E71AB93" w:rsidR="007028EC" w:rsidRDefault="001C2979">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Spring Boot framework with Java to implement Micro services Architecture with JAX -RS as a web service</w:t>
      </w:r>
      <w:r w:rsidR="00A24F33">
        <w:rPr>
          <w:rStyle w:val="span"/>
          <w:rFonts w:ascii="Century Gothic" w:eastAsia="Century Gothic" w:hAnsi="Century Gothic" w:cs="Century Gothic"/>
          <w:color w:val="787878"/>
          <w:sz w:val="22"/>
          <w:szCs w:val="22"/>
        </w:rPr>
        <w:t>.</w:t>
      </w:r>
    </w:p>
    <w:p w14:paraId="3590CE7E" w14:textId="29CFF202" w:rsidR="007028EC" w:rsidRDefault="001C2979">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Involved in designing and developing the REST based Micro services using Spring Boot</w:t>
      </w:r>
      <w:r w:rsidR="00A24F33">
        <w:rPr>
          <w:rStyle w:val="span"/>
          <w:rFonts w:ascii="Century Gothic" w:eastAsia="Century Gothic" w:hAnsi="Century Gothic" w:cs="Century Gothic"/>
          <w:color w:val="787878"/>
          <w:sz w:val="22"/>
          <w:szCs w:val="22"/>
        </w:rPr>
        <w:t>.</w:t>
      </w:r>
    </w:p>
    <w:p w14:paraId="0F4E8660" w14:textId="2983F4C5" w:rsidR="007028EC" w:rsidRDefault="001C2979">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Configured Jenkins to handle application deployment in the server and integrate with GitHub Version Control</w:t>
      </w:r>
      <w:r w:rsidR="00A24F33">
        <w:rPr>
          <w:rStyle w:val="span"/>
          <w:rFonts w:ascii="Century Gothic" w:eastAsia="Century Gothic" w:hAnsi="Century Gothic" w:cs="Century Gothic"/>
          <w:color w:val="787878"/>
          <w:sz w:val="22"/>
          <w:szCs w:val="22"/>
        </w:rPr>
        <w:t>.</w:t>
      </w:r>
    </w:p>
    <w:p w14:paraId="5285D91B" w14:textId="4651EC54" w:rsidR="007028EC" w:rsidRDefault="001C2979">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Continuous integration was achieved through using build tools such as ANT, Maven, and Gradle</w:t>
      </w:r>
      <w:r w:rsidR="00A24F33">
        <w:rPr>
          <w:rStyle w:val="span"/>
          <w:rFonts w:ascii="Century Gothic" w:eastAsia="Century Gothic" w:hAnsi="Century Gothic" w:cs="Century Gothic"/>
          <w:color w:val="787878"/>
          <w:sz w:val="22"/>
          <w:szCs w:val="22"/>
        </w:rPr>
        <w:t>.</w:t>
      </w:r>
    </w:p>
    <w:p w14:paraId="73E6BE8B" w14:textId="4FE42649" w:rsidR="007028EC" w:rsidRDefault="001C2979">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Spring Kafka API calls to process the messages smoothly on Kafka Cluster setup</w:t>
      </w:r>
      <w:r w:rsidR="00A24F33">
        <w:rPr>
          <w:rStyle w:val="span"/>
          <w:rFonts w:ascii="Century Gothic" w:eastAsia="Century Gothic" w:hAnsi="Century Gothic" w:cs="Century Gothic"/>
          <w:color w:val="787878"/>
          <w:sz w:val="22"/>
          <w:szCs w:val="22"/>
        </w:rPr>
        <w:t>.</w:t>
      </w:r>
    </w:p>
    <w:p w14:paraId="7628BD40" w14:textId="7E9D9B34" w:rsidR="007028EC" w:rsidRDefault="001C2979">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Monitored and diagnosed app performance with Azure's built-in tools to ensure high availability</w:t>
      </w:r>
      <w:r w:rsidR="00A24F33">
        <w:rPr>
          <w:rStyle w:val="span"/>
          <w:rFonts w:ascii="Century Gothic" w:eastAsia="Century Gothic" w:hAnsi="Century Gothic" w:cs="Century Gothic"/>
          <w:color w:val="787878"/>
          <w:sz w:val="22"/>
          <w:szCs w:val="22"/>
        </w:rPr>
        <w:t>.</w:t>
      </w:r>
    </w:p>
    <w:p w14:paraId="13F129AD" w14:textId="7F580E2D" w:rsidR="007028EC" w:rsidRDefault="001C2979">
      <w:pPr>
        <w:pStyle w:val="divdocumentulli"/>
        <w:numPr>
          <w:ilvl w:val="0"/>
          <w:numId w:val="6"/>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Involved in UI development using HTML5, CSS3, DevOps, Typescript, and jQuery, JSON, AJAX, Bootstrap and Angular 4</w:t>
      </w:r>
      <w:r w:rsidR="00A24F33">
        <w:rPr>
          <w:rStyle w:val="span"/>
          <w:rFonts w:ascii="Century Gothic" w:eastAsia="Century Gothic" w:hAnsi="Century Gothic" w:cs="Century Gothic"/>
          <w:color w:val="787878"/>
          <w:sz w:val="22"/>
          <w:szCs w:val="22"/>
        </w:rPr>
        <w:t>.</w:t>
      </w:r>
    </w:p>
    <w:p w14:paraId="4605296E" w14:textId="7024D0F3" w:rsidR="007028EC" w:rsidRDefault="001C2979" w:rsidP="00B0386D">
      <w:pPr>
        <w:pStyle w:val="divdocumentulli"/>
        <w:spacing w:line="320" w:lineRule="atLeast"/>
        <w:ind w:left="259"/>
        <w:rPr>
          <w:rStyle w:val="span"/>
          <w:rFonts w:ascii="Century Gothic" w:eastAsia="Century Gothic" w:hAnsi="Century Gothic" w:cs="Century Gothic"/>
          <w:color w:val="787878"/>
          <w:sz w:val="22"/>
          <w:szCs w:val="22"/>
        </w:rPr>
      </w:pPr>
      <w:r w:rsidRPr="00B0386D">
        <w:rPr>
          <w:rStyle w:val="span"/>
          <w:rFonts w:ascii="Century Gothic" w:eastAsia="Century Gothic" w:hAnsi="Century Gothic" w:cs="Century Gothic"/>
          <w:b/>
          <w:bCs/>
          <w:color w:val="787878"/>
          <w:sz w:val="22"/>
          <w:szCs w:val="22"/>
        </w:rPr>
        <w:t>Environment:</w:t>
      </w:r>
      <w:r>
        <w:rPr>
          <w:rStyle w:val="span"/>
          <w:rFonts w:ascii="Century Gothic" w:eastAsia="Century Gothic" w:hAnsi="Century Gothic" w:cs="Century Gothic"/>
          <w:color w:val="787878"/>
          <w:sz w:val="22"/>
          <w:szCs w:val="22"/>
        </w:rPr>
        <w:t xml:space="preserve"> J2EE, Spring, Spring Boot, Hibernate, AWS, RabbitMQ Nexus, Docker, Kubernetes, MVC, WSDL, Eclipse, REST, HTML5, CSS3, JavaScript, Vue.JS, Angular.JS, </w:t>
      </w:r>
      <w:r w:rsidR="00B0386D">
        <w:rPr>
          <w:rStyle w:val="span"/>
          <w:rFonts w:ascii="Century Gothic" w:eastAsia="Century Gothic" w:hAnsi="Century Gothic" w:cs="Century Gothic"/>
          <w:color w:val="787878"/>
          <w:sz w:val="22"/>
          <w:szCs w:val="22"/>
        </w:rPr>
        <w:t>jQuery</w:t>
      </w:r>
      <w:r>
        <w:rPr>
          <w:rStyle w:val="span"/>
          <w:rFonts w:ascii="Century Gothic" w:eastAsia="Century Gothic" w:hAnsi="Century Gothic" w:cs="Century Gothic"/>
          <w:color w:val="787878"/>
          <w:sz w:val="22"/>
          <w:szCs w:val="22"/>
        </w:rPr>
        <w:t>, DAO, Git, XML, EJB, Log4j, JUnit, SOAP, SQL, Agile and Windows</w:t>
      </w:r>
      <w:r w:rsidR="00A24F33">
        <w:rPr>
          <w:rStyle w:val="span"/>
          <w:rFonts w:ascii="Century Gothic" w:eastAsia="Century Gothic" w:hAnsi="Century Gothic" w:cs="Century Gothic"/>
          <w:color w:val="787878"/>
          <w:sz w:val="22"/>
          <w:szCs w:val="22"/>
        </w:rPr>
        <w:t>.</w:t>
      </w:r>
    </w:p>
    <w:p w14:paraId="4F134B35" w14:textId="3C805F8B" w:rsidR="007028EC" w:rsidRPr="00B0386D" w:rsidRDefault="001C2979">
      <w:pPr>
        <w:pStyle w:val="divdocumentsinglecolumn"/>
        <w:spacing w:before="200" w:line="320" w:lineRule="atLeast"/>
        <w:rPr>
          <w:rFonts w:ascii="Century Gothic" w:eastAsia="Century Gothic" w:hAnsi="Century Gothic" w:cs="Century Gothic"/>
          <w:b/>
          <w:bCs/>
          <w:color w:val="787878"/>
          <w:sz w:val="22"/>
          <w:szCs w:val="22"/>
        </w:rPr>
      </w:pPr>
      <w:r w:rsidRPr="00B0386D">
        <w:rPr>
          <w:rStyle w:val="span"/>
          <w:rFonts w:ascii="Century Gothic" w:eastAsia="Century Gothic" w:hAnsi="Century Gothic" w:cs="Century Gothic"/>
          <w:b/>
          <w:bCs/>
          <w:color w:val="333333"/>
          <w:sz w:val="22"/>
          <w:szCs w:val="22"/>
        </w:rPr>
        <w:t xml:space="preserve">Frontend Developer / Java Developer, Standard Chartered, </w:t>
      </w:r>
      <w:r w:rsidR="00BB17FD">
        <w:rPr>
          <w:rStyle w:val="span"/>
          <w:rFonts w:ascii="Century Gothic" w:eastAsia="Century Gothic" w:hAnsi="Century Gothic" w:cs="Century Gothic"/>
          <w:b/>
          <w:bCs/>
          <w:color w:val="333333"/>
          <w:sz w:val="22"/>
          <w:szCs w:val="22"/>
        </w:rPr>
        <w:t>March</w:t>
      </w:r>
      <w:r w:rsidRPr="00B0386D">
        <w:rPr>
          <w:rStyle w:val="span"/>
          <w:rFonts w:ascii="Century Gothic" w:eastAsia="Century Gothic" w:hAnsi="Century Gothic" w:cs="Century Gothic"/>
          <w:b/>
          <w:bCs/>
          <w:color w:val="333333"/>
          <w:sz w:val="22"/>
          <w:szCs w:val="22"/>
        </w:rPr>
        <w:t xml:space="preserve"> 201</w:t>
      </w:r>
      <w:r w:rsidR="00BB17FD">
        <w:rPr>
          <w:rStyle w:val="span"/>
          <w:rFonts w:ascii="Century Gothic" w:eastAsia="Century Gothic" w:hAnsi="Century Gothic" w:cs="Century Gothic"/>
          <w:b/>
          <w:bCs/>
          <w:color w:val="333333"/>
          <w:sz w:val="22"/>
          <w:szCs w:val="22"/>
        </w:rPr>
        <w:t xml:space="preserve">5 </w:t>
      </w:r>
      <w:r w:rsidRPr="00B0386D">
        <w:rPr>
          <w:rStyle w:val="span"/>
          <w:rFonts w:ascii="Century Gothic" w:eastAsia="Century Gothic" w:hAnsi="Century Gothic" w:cs="Century Gothic"/>
          <w:b/>
          <w:bCs/>
          <w:color w:val="333333"/>
          <w:sz w:val="22"/>
          <w:szCs w:val="22"/>
        </w:rPr>
        <w:t>-January 2018</w:t>
      </w:r>
      <w:r w:rsidRPr="00B0386D">
        <w:rPr>
          <w:rStyle w:val="singlecolumnspanpaddedlinenth-child1"/>
          <w:rFonts w:ascii="Century Gothic" w:eastAsia="Century Gothic" w:hAnsi="Century Gothic" w:cs="Century Gothic"/>
          <w:b/>
          <w:bCs/>
          <w:color w:val="333333"/>
          <w:sz w:val="22"/>
          <w:szCs w:val="22"/>
        </w:rPr>
        <w:t xml:space="preserve"> </w:t>
      </w:r>
    </w:p>
    <w:p w14:paraId="32391FD3" w14:textId="77777777" w:rsidR="007028EC" w:rsidRPr="00B0386D" w:rsidRDefault="001C2979">
      <w:pPr>
        <w:pStyle w:val="spanpaddedline"/>
        <w:spacing w:line="320" w:lineRule="atLeast"/>
        <w:rPr>
          <w:rFonts w:ascii="Century Gothic" w:eastAsia="Century Gothic" w:hAnsi="Century Gothic" w:cs="Century Gothic"/>
          <w:b/>
          <w:bCs/>
          <w:color w:val="333333"/>
          <w:sz w:val="22"/>
          <w:szCs w:val="22"/>
        </w:rPr>
      </w:pPr>
      <w:r w:rsidRPr="00B0386D">
        <w:rPr>
          <w:rStyle w:val="span"/>
          <w:rFonts w:ascii="Century Gothic" w:eastAsia="Century Gothic" w:hAnsi="Century Gothic" w:cs="Century Gothic"/>
          <w:b/>
          <w:bCs/>
          <w:color w:val="333333"/>
          <w:sz w:val="22"/>
          <w:szCs w:val="22"/>
        </w:rPr>
        <w:t>New York, NY</w:t>
      </w:r>
      <w:r w:rsidRPr="00B0386D">
        <w:rPr>
          <w:rFonts w:ascii="Century Gothic" w:eastAsia="Century Gothic" w:hAnsi="Century Gothic" w:cs="Century Gothic"/>
          <w:b/>
          <w:bCs/>
          <w:color w:val="333333"/>
          <w:sz w:val="22"/>
          <w:szCs w:val="22"/>
        </w:rPr>
        <w:t xml:space="preserve"> </w:t>
      </w:r>
    </w:p>
    <w:p w14:paraId="5486A6E3" w14:textId="4F70FD2D" w:rsidR="007028EC" w:rsidRDefault="001C2979">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Developed UI using HTML, JavaScript, JSP, and developed Business Logic and Interfacing components using Business Objects, XML, and JDBC</w:t>
      </w:r>
      <w:r w:rsidR="00A24F33">
        <w:rPr>
          <w:rStyle w:val="span"/>
          <w:rFonts w:ascii="Century Gothic" w:eastAsia="Century Gothic" w:hAnsi="Century Gothic" w:cs="Century Gothic"/>
          <w:color w:val="787878"/>
          <w:sz w:val="22"/>
          <w:szCs w:val="22"/>
        </w:rPr>
        <w:t>.</w:t>
      </w:r>
    </w:p>
    <w:p w14:paraId="4CBD2602" w14:textId="3CAD8DC6" w:rsidR="007028EC" w:rsidRDefault="001C2979">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Developed classes using Spring framework to handle user requests</w:t>
      </w:r>
      <w:r w:rsidR="00A24F33">
        <w:rPr>
          <w:rStyle w:val="span"/>
          <w:rFonts w:ascii="Century Gothic" w:eastAsia="Century Gothic" w:hAnsi="Century Gothic" w:cs="Century Gothic"/>
          <w:color w:val="787878"/>
          <w:sz w:val="22"/>
          <w:szCs w:val="22"/>
        </w:rPr>
        <w:t>.</w:t>
      </w:r>
    </w:p>
    <w:p w14:paraId="0F6808E0" w14:textId="6924CA61" w:rsidR="007028EC" w:rsidRDefault="001C2979">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Generated XML schemas from Java classes for data validation</w:t>
      </w:r>
      <w:r w:rsidR="00A24F33">
        <w:rPr>
          <w:rStyle w:val="span"/>
          <w:rFonts w:ascii="Century Gothic" w:eastAsia="Century Gothic" w:hAnsi="Century Gothic" w:cs="Century Gothic"/>
          <w:color w:val="787878"/>
          <w:sz w:val="22"/>
          <w:szCs w:val="22"/>
        </w:rPr>
        <w:t>.</w:t>
      </w:r>
    </w:p>
    <w:p w14:paraId="25292D4D" w14:textId="4374E931" w:rsidR="007028EC" w:rsidRDefault="001C2979">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 xml:space="preserve">Developed HTML views with HTML 5, CSS, </w:t>
      </w:r>
      <w:r w:rsidR="00B0386D">
        <w:rPr>
          <w:rStyle w:val="span"/>
          <w:rFonts w:ascii="Century Gothic" w:eastAsia="Century Gothic" w:hAnsi="Century Gothic" w:cs="Century Gothic"/>
          <w:color w:val="787878"/>
          <w:sz w:val="22"/>
          <w:szCs w:val="22"/>
        </w:rPr>
        <w:t>jQuery</w:t>
      </w:r>
      <w:r>
        <w:rPr>
          <w:rStyle w:val="span"/>
          <w:rFonts w:ascii="Century Gothic" w:eastAsia="Century Gothic" w:hAnsi="Century Gothic" w:cs="Century Gothic"/>
          <w:color w:val="787878"/>
          <w:sz w:val="22"/>
          <w:szCs w:val="22"/>
        </w:rPr>
        <w:t>, JSON, and JavaScript</w:t>
      </w:r>
      <w:r w:rsidR="00A24F33">
        <w:rPr>
          <w:rStyle w:val="span"/>
          <w:rFonts w:ascii="Century Gothic" w:eastAsia="Century Gothic" w:hAnsi="Century Gothic" w:cs="Century Gothic"/>
          <w:color w:val="787878"/>
          <w:sz w:val="22"/>
          <w:szCs w:val="22"/>
        </w:rPr>
        <w:t>.</w:t>
      </w:r>
    </w:p>
    <w:p w14:paraId="37BBB818" w14:textId="7722E399" w:rsidR="007028EC" w:rsidRDefault="001C2979">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JavaScript for handling user data and field validations</w:t>
      </w:r>
      <w:r w:rsidR="00A24F33">
        <w:rPr>
          <w:rStyle w:val="span"/>
          <w:rFonts w:ascii="Century Gothic" w:eastAsia="Century Gothic" w:hAnsi="Century Gothic" w:cs="Century Gothic"/>
          <w:color w:val="787878"/>
          <w:sz w:val="22"/>
          <w:szCs w:val="22"/>
        </w:rPr>
        <w:t>.</w:t>
      </w:r>
    </w:p>
    <w:p w14:paraId="37923162" w14:textId="10826CE1" w:rsidR="007028EC" w:rsidRDefault="001C2979">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Jenkins as a continuous integration tool for application building, testing, and deploying</w:t>
      </w:r>
      <w:r w:rsidR="00A24F33">
        <w:rPr>
          <w:rStyle w:val="span"/>
          <w:rFonts w:ascii="Century Gothic" w:eastAsia="Century Gothic" w:hAnsi="Century Gothic" w:cs="Century Gothic"/>
          <w:color w:val="787878"/>
          <w:sz w:val="22"/>
          <w:szCs w:val="22"/>
        </w:rPr>
        <w:t>.</w:t>
      </w:r>
    </w:p>
    <w:p w14:paraId="7E7D4D12" w14:textId="7697B6CC" w:rsidR="007028EC" w:rsidRDefault="001C2979">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Used Maven for build and deployment to Tomcat server and Splunk as log monitoring</w:t>
      </w:r>
      <w:r w:rsidR="00A24F33">
        <w:rPr>
          <w:rStyle w:val="span"/>
          <w:rFonts w:ascii="Century Gothic" w:eastAsia="Century Gothic" w:hAnsi="Century Gothic" w:cs="Century Gothic"/>
          <w:color w:val="787878"/>
          <w:sz w:val="22"/>
          <w:szCs w:val="22"/>
        </w:rPr>
        <w:t>.</w:t>
      </w:r>
    </w:p>
    <w:p w14:paraId="2802AEE4" w14:textId="354C9FC1" w:rsidR="007028EC" w:rsidRDefault="001C2979">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Developed Spring Boot Microservices with microservice architecture using REST and Apache Kafka</w:t>
      </w:r>
      <w:r w:rsidR="00A24F33">
        <w:rPr>
          <w:rStyle w:val="span"/>
          <w:rFonts w:ascii="Century Gothic" w:eastAsia="Century Gothic" w:hAnsi="Century Gothic" w:cs="Century Gothic"/>
          <w:color w:val="787878"/>
          <w:sz w:val="22"/>
          <w:szCs w:val="22"/>
        </w:rPr>
        <w:t>.</w:t>
      </w:r>
    </w:p>
    <w:p w14:paraId="09FC2458" w14:textId="57997B77" w:rsidR="007028EC" w:rsidRDefault="001C2979">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Involved in writing the Java utility classes to convert MQ based control claimant information</w:t>
      </w:r>
      <w:r w:rsidR="00A24F33">
        <w:rPr>
          <w:rStyle w:val="span"/>
          <w:rFonts w:ascii="Century Gothic" w:eastAsia="Century Gothic" w:hAnsi="Century Gothic" w:cs="Century Gothic"/>
          <w:color w:val="787878"/>
          <w:sz w:val="22"/>
          <w:szCs w:val="22"/>
        </w:rPr>
        <w:t>.</w:t>
      </w:r>
    </w:p>
    <w:p w14:paraId="290AEA55" w14:textId="36226198" w:rsidR="007028EC" w:rsidRDefault="001C2979">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Created dynamic HTML pages, used JavaScript for client-side validations, and AJAX to create interactive front-end GUI</w:t>
      </w:r>
      <w:r w:rsidR="00A24F33">
        <w:rPr>
          <w:rStyle w:val="span"/>
          <w:rFonts w:ascii="Century Gothic" w:eastAsia="Century Gothic" w:hAnsi="Century Gothic" w:cs="Century Gothic"/>
          <w:color w:val="787878"/>
          <w:sz w:val="22"/>
          <w:szCs w:val="22"/>
        </w:rPr>
        <w:t>.</w:t>
      </w:r>
    </w:p>
    <w:p w14:paraId="22CC98B8" w14:textId="77777777" w:rsidR="007028EC" w:rsidRDefault="001C2979">
      <w:pPr>
        <w:pStyle w:val="divdocumentulli"/>
        <w:numPr>
          <w:ilvl w:val="0"/>
          <w:numId w:val="7"/>
        </w:numPr>
        <w:spacing w:line="320" w:lineRule="atLeast"/>
        <w:ind w:left="460" w:hanging="201"/>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Wrote Test cases using JUnit framework to validate the application flows in different scenarios</w:t>
      </w:r>
    </w:p>
    <w:p w14:paraId="1E0B9C85" w14:textId="5250D488" w:rsidR="007028EC" w:rsidRDefault="001C2979" w:rsidP="00B0386D">
      <w:pPr>
        <w:pStyle w:val="divdocumentulli"/>
        <w:spacing w:line="320" w:lineRule="atLeast"/>
        <w:ind w:left="259"/>
        <w:rPr>
          <w:rStyle w:val="span"/>
          <w:rFonts w:ascii="Century Gothic" w:eastAsia="Century Gothic" w:hAnsi="Century Gothic" w:cs="Century Gothic"/>
          <w:color w:val="787878"/>
          <w:sz w:val="22"/>
          <w:szCs w:val="22"/>
        </w:rPr>
      </w:pPr>
      <w:r w:rsidRPr="00B0386D">
        <w:rPr>
          <w:rStyle w:val="span"/>
          <w:rFonts w:ascii="Century Gothic" w:eastAsia="Century Gothic" w:hAnsi="Century Gothic" w:cs="Century Gothic"/>
          <w:b/>
          <w:bCs/>
          <w:color w:val="787878"/>
          <w:sz w:val="22"/>
          <w:szCs w:val="22"/>
        </w:rPr>
        <w:t>Environment</w:t>
      </w:r>
      <w:r>
        <w:rPr>
          <w:rStyle w:val="span"/>
          <w:rFonts w:ascii="Century Gothic" w:eastAsia="Century Gothic" w:hAnsi="Century Gothic" w:cs="Century Gothic"/>
          <w:color w:val="787878"/>
          <w:sz w:val="22"/>
          <w:szCs w:val="22"/>
        </w:rPr>
        <w:t xml:space="preserve">: Java/J2EE, JSP, JSTL, EJB, Eclipse, Hibernate, Nexus, JBoss, </w:t>
      </w:r>
      <w:r w:rsidR="00B0386D">
        <w:rPr>
          <w:rStyle w:val="span"/>
          <w:rFonts w:ascii="Century Gothic" w:eastAsia="Century Gothic" w:hAnsi="Century Gothic" w:cs="Century Gothic"/>
          <w:color w:val="787878"/>
          <w:sz w:val="22"/>
          <w:szCs w:val="22"/>
        </w:rPr>
        <w:t>jQuery</w:t>
      </w:r>
      <w:r>
        <w:rPr>
          <w:rStyle w:val="span"/>
          <w:rFonts w:ascii="Century Gothic" w:eastAsia="Century Gothic" w:hAnsi="Century Gothic" w:cs="Century Gothic"/>
          <w:color w:val="787878"/>
          <w:sz w:val="22"/>
          <w:szCs w:val="22"/>
        </w:rPr>
        <w:t>, RabbitMQ, JavaScript, Ajax, Spring Framework, Struts, Servlets, JDBC, HTML, WSDL, CSS, XML, Git, Business Objects, JUnit, DevOps, PL/SQL, ANT, UML, Quality Center, Oracle 10g, SVN</w:t>
      </w:r>
    </w:p>
    <w:p w14:paraId="4B818BF6" w14:textId="6006C422" w:rsidR="007028EC" w:rsidRDefault="00A24F33" w:rsidP="00B0386D">
      <w:pPr>
        <w:pStyle w:val="divdocumentulli"/>
        <w:spacing w:line="320" w:lineRule="atLeast"/>
        <w:ind w:left="259"/>
        <w:rPr>
          <w:rStyle w:val="span"/>
          <w:rFonts w:ascii="Century Gothic" w:eastAsia="Century Gothic" w:hAnsi="Century Gothic" w:cs="Century Gothic"/>
          <w:color w:val="787878"/>
          <w:sz w:val="22"/>
          <w:szCs w:val="22"/>
        </w:rPr>
      </w:pPr>
      <w:r>
        <w:rPr>
          <w:rStyle w:val="span"/>
          <w:rFonts w:ascii="Century Gothic" w:eastAsia="Century Gothic" w:hAnsi="Century Gothic" w:cs="Century Gothic"/>
          <w:color w:val="787878"/>
          <w:sz w:val="22"/>
          <w:szCs w:val="22"/>
        </w:rPr>
        <w:t>.</w:t>
      </w:r>
    </w:p>
    <w:sectPr w:rsidR="007028EC">
      <w:pgSz w:w="12240" w:h="15840"/>
      <w:pgMar w:top="1040" w:right="840" w:bottom="104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D0FA7714-30DD-4AFA-ABCD-D5F15AD3A421}"/>
    <w:embedBold r:id="rId2" w:fontKey="{602B6274-ACC3-4C0D-B4E0-D55348CA6A1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FA8A3E70">
      <w:start w:val="1"/>
      <w:numFmt w:val="bullet"/>
      <w:lvlText w:val=""/>
      <w:lvlJc w:val="left"/>
      <w:pPr>
        <w:ind w:left="720" w:hanging="360"/>
      </w:pPr>
      <w:rPr>
        <w:rFonts w:ascii="Symbol" w:hAnsi="Symbol"/>
      </w:rPr>
    </w:lvl>
    <w:lvl w:ilvl="1" w:tplc="B7C823A8">
      <w:start w:val="1"/>
      <w:numFmt w:val="bullet"/>
      <w:lvlText w:val="o"/>
      <w:lvlJc w:val="left"/>
      <w:pPr>
        <w:tabs>
          <w:tab w:val="num" w:pos="1440"/>
        </w:tabs>
        <w:ind w:left="1440" w:hanging="360"/>
      </w:pPr>
      <w:rPr>
        <w:rFonts w:ascii="Courier New" w:hAnsi="Courier New"/>
      </w:rPr>
    </w:lvl>
    <w:lvl w:ilvl="2" w:tplc="31169D14">
      <w:start w:val="1"/>
      <w:numFmt w:val="bullet"/>
      <w:lvlText w:val=""/>
      <w:lvlJc w:val="left"/>
      <w:pPr>
        <w:tabs>
          <w:tab w:val="num" w:pos="2160"/>
        </w:tabs>
        <w:ind w:left="2160" w:hanging="360"/>
      </w:pPr>
      <w:rPr>
        <w:rFonts w:ascii="Wingdings" w:hAnsi="Wingdings"/>
      </w:rPr>
    </w:lvl>
    <w:lvl w:ilvl="3" w:tplc="6F06BC9C">
      <w:start w:val="1"/>
      <w:numFmt w:val="bullet"/>
      <w:lvlText w:val=""/>
      <w:lvlJc w:val="left"/>
      <w:pPr>
        <w:tabs>
          <w:tab w:val="num" w:pos="2880"/>
        </w:tabs>
        <w:ind w:left="2880" w:hanging="360"/>
      </w:pPr>
      <w:rPr>
        <w:rFonts w:ascii="Symbol" w:hAnsi="Symbol"/>
      </w:rPr>
    </w:lvl>
    <w:lvl w:ilvl="4" w:tplc="25DCB81C">
      <w:start w:val="1"/>
      <w:numFmt w:val="bullet"/>
      <w:lvlText w:val="o"/>
      <w:lvlJc w:val="left"/>
      <w:pPr>
        <w:tabs>
          <w:tab w:val="num" w:pos="3600"/>
        </w:tabs>
        <w:ind w:left="3600" w:hanging="360"/>
      </w:pPr>
      <w:rPr>
        <w:rFonts w:ascii="Courier New" w:hAnsi="Courier New"/>
      </w:rPr>
    </w:lvl>
    <w:lvl w:ilvl="5" w:tplc="9A8A38EA">
      <w:start w:val="1"/>
      <w:numFmt w:val="bullet"/>
      <w:lvlText w:val=""/>
      <w:lvlJc w:val="left"/>
      <w:pPr>
        <w:tabs>
          <w:tab w:val="num" w:pos="4320"/>
        </w:tabs>
        <w:ind w:left="4320" w:hanging="360"/>
      </w:pPr>
      <w:rPr>
        <w:rFonts w:ascii="Wingdings" w:hAnsi="Wingdings"/>
      </w:rPr>
    </w:lvl>
    <w:lvl w:ilvl="6" w:tplc="B1C2D0C2">
      <w:start w:val="1"/>
      <w:numFmt w:val="bullet"/>
      <w:lvlText w:val=""/>
      <w:lvlJc w:val="left"/>
      <w:pPr>
        <w:tabs>
          <w:tab w:val="num" w:pos="5040"/>
        </w:tabs>
        <w:ind w:left="5040" w:hanging="360"/>
      </w:pPr>
      <w:rPr>
        <w:rFonts w:ascii="Symbol" w:hAnsi="Symbol"/>
      </w:rPr>
    </w:lvl>
    <w:lvl w:ilvl="7" w:tplc="2B7CA07C">
      <w:start w:val="1"/>
      <w:numFmt w:val="bullet"/>
      <w:lvlText w:val="o"/>
      <w:lvlJc w:val="left"/>
      <w:pPr>
        <w:tabs>
          <w:tab w:val="num" w:pos="5760"/>
        </w:tabs>
        <w:ind w:left="5760" w:hanging="360"/>
      </w:pPr>
      <w:rPr>
        <w:rFonts w:ascii="Courier New" w:hAnsi="Courier New"/>
      </w:rPr>
    </w:lvl>
    <w:lvl w:ilvl="8" w:tplc="1B58506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D7E7EAC">
      <w:start w:val="1"/>
      <w:numFmt w:val="bullet"/>
      <w:lvlText w:val=""/>
      <w:lvlJc w:val="left"/>
      <w:pPr>
        <w:ind w:left="720" w:hanging="360"/>
      </w:pPr>
      <w:rPr>
        <w:rFonts w:ascii="Symbol" w:hAnsi="Symbol"/>
      </w:rPr>
    </w:lvl>
    <w:lvl w:ilvl="1" w:tplc="3108844C">
      <w:start w:val="1"/>
      <w:numFmt w:val="bullet"/>
      <w:lvlText w:val="o"/>
      <w:lvlJc w:val="left"/>
      <w:pPr>
        <w:tabs>
          <w:tab w:val="num" w:pos="1440"/>
        </w:tabs>
        <w:ind w:left="1440" w:hanging="360"/>
      </w:pPr>
      <w:rPr>
        <w:rFonts w:ascii="Courier New" w:hAnsi="Courier New"/>
      </w:rPr>
    </w:lvl>
    <w:lvl w:ilvl="2" w:tplc="E0A0F3D6">
      <w:start w:val="1"/>
      <w:numFmt w:val="bullet"/>
      <w:lvlText w:val=""/>
      <w:lvlJc w:val="left"/>
      <w:pPr>
        <w:tabs>
          <w:tab w:val="num" w:pos="2160"/>
        </w:tabs>
        <w:ind w:left="2160" w:hanging="360"/>
      </w:pPr>
      <w:rPr>
        <w:rFonts w:ascii="Wingdings" w:hAnsi="Wingdings"/>
      </w:rPr>
    </w:lvl>
    <w:lvl w:ilvl="3" w:tplc="15C4673A">
      <w:start w:val="1"/>
      <w:numFmt w:val="bullet"/>
      <w:lvlText w:val=""/>
      <w:lvlJc w:val="left"/>
      <w:pPr>
        <w:tabs>
          <w:tab w:val="num" w:pos="2880"/>
        </w:tabs>
        <w:ind w:left="2880" w:hanging="360"/>
      </w:pPr>
      <w:rPr>
        <w:rFonts w:ascii="Symbol" w:hAnsi="Symbol"/>
      </w:rPr>
    </w:lvl>
    <w:lvl w:ilvl="4" w:tplc="7E2A8F82">
      <w:start w:val="1"/>
      <w:numFmt w:val="bullet"/>
      <w:lvlText w:val="o"/>
      <w:lvlJc w:val="left"/>
      <w:pPr>
        <w:tabs>
          <w:tab w:val="num" w:pos="3600"/>
        </w:tabs>
        <w:ind w:left="3600" w:hanging="360"/>
      </w:pPr>
      <w:rPr>
        <w:rFonts w:ascii="Courier New" w:hAnsi="Courier New"/>
      </w:rPr>
    </w:lvl>
    <w:lvl w:ilvl="5" w:tplc="F3BC1D38">
      <w:start w:val="1"/>
      <w:numFmt w:val="bullet"/>
      <w:lvlText w:val=""/>
      <w:lvlJc w:val="left"/>
      <w:pPr>
        <w:tabs>
          <w:tab w:val="num" w:pos="4320"/>
        </w:tabs>
        <w:ind w:left="4320" w:hanging="360"/>
      </w:pPr>
      <w:rPr>
        <w:rFonts w:ascii="Wingdings" w:hAnsi="Wingdings"/>
      </w:rPr>
    </w:lvl>
    <w:lvl w:ilvl="6" w:tplc="65E0D774">
      <w:start w:val="1"/>
      <w:numFmt w:val="bullet"/>
      <w:lvlText w:val=""/>
      <w:lvlJc w:val="left"/>
      <w:pPr>
        <w:tabs>
          <w:tab w:val="num" w:pos="5040"/>
        </w:tabs>
        <w:ind w:left="5040" w:hanging="360"/>
      </w:pPr>
      <w:rPr>
        <w:rFonts w:ascii="Symbol" w:hAnsi="Symbol"/>
      </w:rPr>
    </w:lvl>
    <w:lvl w:ilvl="7" w:tplc="40403E82">
      <w:start w:val="1"/>
      <w:numFmt w:val="bullet"/>
      <w:lvlText w:val="o"/>
      <w:lvlJc w:val="left"/>
      <w:pPr>
        <w:tabs>
          <w:tab w:val="num" w:pos="5760"/>
        </w:tabs>
        <w:ind w:left="5760" w:hanging="360"/>
      </w:pPr>
      <w:rPr>
        <w:rFonts w:ascii="Courier New" w:hAnsi="Courier New"/>
      </w:rPr>
    </w:lvl>
    <w:lvl w:ilvl="8" w:tplc="4BE04E7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836D600">
      <w:start w:val="1"/>
      <w:numFmt w:val="bullet"/>
      <w:lvlText w:val=""/>
      <w:lvlJc w:val="left"/>
      <w:pPr>
        <w:ind w:left="720" w:hanging="360"/>
      </w:pPr>
      <w:rPr>
        <w:rFonts w:ascii="Symbol" w:hAnsi="Symbol"/>
      </w:rPr>
    </w:lvl>
    <w:lvl w:ilvl="1" w:tplc="39FE37B0">
      <w:start w:val="1"/>
      <w:numFmt w:val="bullet"/>
      <w:lvlText w:val="o"/>
      <w:lvlJc w:val="left"/>
      <w:pPr>
        <w:tabs>
          <w:tab w:val="num" w:pos="1440"/>
        </w:tabs>
        <w:ind w:left="1440" w:hanging="360"/>
      </w:pPr>
      <w:rPr>
        <w:rFonts w:ascii="Courier New" w:hAnsi="Courier New"/>
      </w:rPr>
    </w:lvl>
    <w:lvl w:ilvl="2" w:tplc="CABE7B0E">
      <w:start w:val="1"/>
      <w:numFmt w:val="bullet"/>
      <w:lvlText w:val=""/>
      <w:lvlJc w:val="left"/>
      <w:pPr>
        <w:tabs>
          <w:tab w:val="num" w:pos="2160"/>
        </w:tabs>
        <w:ind w:left="2160" w:hanging="360"/>
      </w:pPr>
      <w:rPr>
        <w:rFonts w:ascii="Wingdings" w:hAnsi="Wingdings"/>
      </w:rPr>
    </w:lvl>
    <w:lvl w:ilvl="3" w:tplc="69DA4CE6">
      <w:start w:val="1"/>
      <w:numFmt w:val="bullet"/>
      <w:lvlText w:val=""/>
      <w:lvlJc w:val="left"/>
      <w:pPr>
        <w:tabs>
          <w:tab w:val="num" w:pos="2880"/>
        </w:tabs>
        <w:ind w:left="2880" w:hanging="360"/>
      </w:pPr>
      <w:rPr>
        <w:rFonts w:ascii="Symbol" w:hAnsi="Symbol"/>
      </w:rPr>
    </w:lvl>
    <w:lvl w:ilvl="4" w:tplc="A656B0DA">
      <w:start w:val="1"/>
      <w:numFmt w:val="bullet"/>
      <w:lvlText w:val="o"/>
      <w:lvlJc w:val="left"/>
      <w:pPr>
        <w:tabs>
          <w:tab w:val="num" w:pos="3600"/>
        </w:tabs>
        <w:ind w:left="3600" w:hanging="360"/>
      </w:pPr>
      <w:rPr>
        <w:rFonts w:ascii="Courier New" w:hAnsi="Courier New"/>
      </w:rPr>
    </w:lvl>
    <w:lvl w:ilvl="5" w:tplc="39000906">
      <w:start w:val="1"/>
      <w:numFmt w:val="bullet"/>
      <w:lvlText w:val=""/>
      <w:lvlJc w:val="left"/>
      <w:pPr>
        <w:tabs>
          <w:tab w:val="num" w:pos="4320"/>
        </w:tabs>
        <w:ind w:left="4320" w:hanging="360"/>
      </w:pPr>
      <w:rPr>
        <w:rFonts w:ascii="Wingdings" w:hAnsi="Wingdings"/>
      </w:rPr>
    </w:lvl>
    <w:lvl w:ilvl="6" w:tplc="97320916">
      <w:start w:val="1"/>
      <w:numFmt w:val="bullet"/>
      <w:lvlText w:val=""/>
      <w:lvlJc w:val="left"/>
      <w:pPr>
        <w:tabs>
          <w:tab w:val="num" w:pos="5040"/>
        </w:tabs>
        <w:ind w:left="5040" w:hanging="360"/>
      </w:pPr>
      <w:rPr>
        <w:rFonts w:ascii="Symbol" w:hAnsi="Symbol"/>
      </w:rPr>
    </w:lvl>
    <w:lvl w:ilvl="7" w:tplc="D2E2C9CE">
      <w:start w:val="1"/>
      <w:numFmt w:val="bullet"/>
      <w:lvlText w:val="o"/>
      <w:lvlJc w:val="left"/>
      <w:pPr>
        <w:tabs>
          <w:tab w:val="num" w:pos="5760"/>
        </w:tabs>
        <w:ind w:left="5760" w:hanging="360"/>
      </w:pPr>
      <w:rPr>
        <w:rFonts w:ascii="Courier New" w:hAnsi="Courier New"/>
      </w:rPr>
    </w:lvl>
    <w:lvl w:ilvl="8" w:tplc="5692712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2242AC7C">
      <w:start w:val="1"/>
      <w:numFmt w:val="bullet"/>
      <w:lvlText w:val=""/>
      <w:lvlJc w:val="left"/>
      <w:pPr>
        <w:ind w:left="720" w:hanging="360"/>
      </w:pPr>
      <w:rPr>
        <w:rFonts w:ascii="Symbol" w:hAnsi="Symbol"/>
      </w:rPr>
    </w:lvl>
    <w:lvl w:ilvl="1" w:tplc="80F84028">
      <w:start w:val="1"/>
      <w:numFmt w:val="bullet"/>
      <w:lvlText w:val="o"/>
      <w:lvlJc w:val="left"/>
      <w:pPr>
        <w:tabs>
          <w:tab w:val="num" w:pos="1440"/>
        </w:tabs>
        <w:ind w:left="1440" w:hanging="360"/>
      </w:pPr>
      <w:rPr>
        <w:rFonts w:ascii="Courier New" w:hAnsi="Courier New"/>
      </w:rPr>
    </w:lvl>
    <w:lvl w:ilvl="2" w:tplc="C9FECB44">
      <w:start w:val="1"/>
      <w:numFmt w:val="bullet"/>
      <w:lvlText w:val=""/>
      <w:lvlJc w:val="left"/>
      <w:pPr>
        <w:tabs>
          <w:tab w:val="num" w:pos="2160"/>
        </w:tabs>
        <w:ind w:left="2160" w:hanging="360"/>
      </w:pPr>
      <w:rPr>
        <w:rFonts w:ascii="Wingdings" w:hAnsi="Wingdings"/>
      </w:rPr>
    </w:lvl>
    <w:lvl w:ilvl="3" w:tplc="735C35C0">
      <w:start w:val="1"/>
      <w:numFmt w:val="bullet"/>
      <w:lvlText w:val=""/>
      <w:lvlJc w:val="left"/>
      <w:pPr>
        <w:tabs>
          <w:tab w:val="num" w:pos="2880"/>
        </w:tabs>
        <w:ind w:left="2880" w:hanging="360"/>
      </w:pPr>
      <w:rPr>
        <w:rFonts w:ascii="Symbol" w:hAnsi="Symbol"/>
      </w:rPr>
    </w:lvl>
    <w:lvl w:ilvl="4" w:tplc="5BF07924">
      <w:start w:val="1"/>
      <w:numFmt w:val="bullet"/>
      <w:lvlText w:val="o"/>
      <w:lvlJc w:val="left"/>
      <w:pPr>
        <w:tabs>
          <w:tab w:val="num" w:pos="3600"/>
        </w:tabs>
        <w:ind w:left="3600" w:hanging="360"/>
      </w:pPr>
      <w:rPr>
        <w:rFonts w:ascii="Courier New" w:hAnsi="Courier New"/>
      </w:rPr>
    </w:lvl>
    <w:lvl w:ilvl="5" w:tplc="B7305BF6">
      <w:start w:val="1"/>
      <w:numFmt w:val="bullet"/>
      <w:lvlText w:val=""/>
      <w:lvlJc w:val="left"/>
      <w:pPr>
        <w:tabs>
          <w:tab w:val="num" w:pos="4320"/>
        </w:tabs>
        <w:ind w:left="4320" w:hanging="360"/>
      </w:pPr>
      <w:rPr>
        <w:rFonts w:ascii="Wingdings" w:hAnsi="Wingdings"/>
      </w:rPr>
    </w:lvl>
    <w:lvl w:ilvl="6" w:tplc="5AFC0F2A">
      <w:start w:val="1"/>
      <w:numFmt w:val="bullet"/>
      <w:lvlText w:val=""/>
      <w:lvlJc w:val="left"/>
      <w:pPr>
        <w:tabs>
          <w:tab w:val="num" w:pos="5040"/>
        </w:tabs>
        <w:ind w:left="5040" w:hanging="360"/>
      </w:pPr>
      <w:rPr>
        <w:rFonts w:ascii="Symbol" w:hAnsi="Symbol"/>
      </w:rPr>
    </w:lvl>
    <w:lvl w:ilvl="7" w:tplc="42EAA06A">
      <w:start w:val="1"/>
      <w:numFmt w:val="bullet"/>
      <w:lvlText w:val="o"/>
      <w:lvlJc w:val="left"/>
      <w:pPr>
        <w:tabs>
          <w:tab w:val="num" w:pos="5760"/>
        </w:tabs>
        <w:ind w:left="5760" w:hanging="360"/>
      </w:pPr>
      <w:rPr>
        <w:rFonts w:ascii="Courier New" w:hAnsi="Courier New"/>
      </w:rPr>
    </w:lvl>
    <w:lvl w:ilvl="8" w:tplc="78BE775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9EE8B82">
      <w:start w:val="1"/>
      <w:numFmt w:val="bullet"/>
      <w:lvlText w:val=""/>
      <w:lvlJc w:val="left"/>
      <w:pPr>
        <w:ind w:left="720" w:hanging="360"/>
      </w:pPr>
      <w:rPr>
        <w:rFonts w:ascii="Symbol" w:hAnsi="Symbol"/>
      </w:rPr>
    </w:lvl>
    <w:lvl w:ilvl="1" w:tplc="9FBA0E30">
      <w:start w:val="1"/>
      <w:numFmt w:val="bullet"/>
      <w:lvlText w:val="o"/>
      <w:lvlJc w:val="left"/>
      <w:pPr>
        <w:tabs>
          <w:tab w:val="num" w:pos="1440"/>
        </w:tabs>
        <w:ind w:left="1440" w:hanging="360"/>
      </w:pPr>
      <w:rPr>
        <w:rFonts w:ascii="Courier New" w:hAnsi="Courier New"/>
      </w:rPr>
    </w:lvl>
    <w:lvl w:ilvl="2" w:tplc="BC303102">
      <w:start w:val="1"/>
      <w:numFmt w:val="bullet"/>
      <w:lvlText w:val=""/>
      <w:lvlJc w:val="left"/>
      <w:pPr>
        <w:tabs>
          <w:tab w:val="num" w:pos="2160"/>
        </w:tabs>
        <w:ind w:left="2160" w:hanging="360"/>
      </w:pPr>
      <w:rPr>
        <w:rFonts w:ascii="Wingdings" w:hAnsi="Wingdings"/>
      </w:rPr>
    </w:lvl>
    <w:lvl w:ilvl="3" w:tplc="A8BA8766">
      <w:start w:val="1"/>
      <w:numFmt w:val="bullet"/>
      <w:lvlText w:val=""/>
      <w:lvlJc w:val="left"/>
      <w:pPr>
        <w:tabs>
          <w:tab w:val="num" w:pos="2880"/>
        </w:tabs>
        <w:ind w:left="2880" w:hanging="360"/>
      </w:pPr>
      <w:rPr>
        <w:rFonts w:ascii="Symbol" w:hAnsi="Symbol"/>
      </w:rPr>
    </w:lvl>
    <w:lvl w:ilvl="4" w:tplc="D78A4A38">
      <w:start w:val="1"/>
      <w:numFmt w:val="bullet"/>
      <w:lvlText w:val="o"/>
      <w:lvlJc w:val="left"/>
      <w:pPr>
        <w:tabs>
          <w:tab w:val="num" w:pos="3600"/>
        </w:tabs>
        <w:ind w:left="3600" w:hanging="360"/>
      </w:pPr>
      <w:rPr>
        <w:rFonts w:ascii="Courier New" w:hAnsi="Courier New"/>
      </w:rPr>
    </w:lvl>
    <w:lvl w:ilvl="5" w:tplc="A7F86D76">
      <w:start w:val="1"/>
      <w:numFmt w:val="bullet"/>
      <w:lvlText w:val=""/>
      <w:lvlJc w:val="left"/>
      <w:pPr>
        <w:tabs>
          <w:tab w:val="num" w:pos="4320"/>
        </w:tabs>
        <w:ind w:left="4320" w:hanging="360"/>
      </w:pPr>
      <w:rPr>
        <w:rFonts w:ascii="Wingdings" w:hAnsi="Wingdings"/>
      </w:rPr>
    </w:lvl>
    <w:lvl w:ilvl="6" w:tplc="D4D695D8">
      <w:start w:val="1"/>
      <w:numFmt w:val="bullet"/>
      <w:lvlText w:val=""/>
      <w:lvlJc w:val="left"/>
      <w:pPr>
        <w:tabs>
          <w:tab w:val="num" w:pos="5040"/>
        </w:tabs>
        <w:ind w:left="5040" w:hanging="360"/>
      </w:pPr>
      <w:rPr>
        <w:rFonts w:ascii="Symbol" w:hAnsi="Symbol"/>
      </w:rPr>
    </w:lvl>
    <w:lvl w:ilvl="7" w:tplc="E41234A2">
      <w:start w:val="1"/>
      <w:numFmt w:val="bullet"/>
      <w:lvlText w:val="o"/>
      <w:lvlJc w:val="left"/>
      <w:pPr>
        <w:tabs>
          <w:tab w:val="num" w:pos="5760"/>
        </w:tabs>
        <w:ind w:left="5760" w:hanging="360"/>
      </w:pPr>
      <w:rPr>
        <w:rFonts w:ascii="Courier New" w:hAnsi="Courier New"/>
      </w:rPr>
    </w:lvl>
    <w:lvl w:ilvl="8" w:tplc="8A54614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28D013F4">
      <w:start w:val="1"/>
      <w:numFmt w:val="bullet"/>
      <w:lvlText w:val=""/>
      <w:lvlJc w:val="left"/>
      <w:pPr>
        <w:ind w:left="720" w:hanging="360"/>
      </w:pPr>
      <w:rPr>
        <w:rFonts w:ascii="Symbol" w:hAnsi="Symbol"/>
      </w:rPr>
    </w:lvl>
    <w:lvl w:ilvl="1" w:tplc="C1162494">
      <w:start w:val="1"/>
      <w:numFmt w:val="bullet"/>
      <w:lvlText w:val="o"/>
      <w:lvlJc w:val="left"/>
      <w:pPr>
        <w:tabs>
          <w:tab w:val="num" w:pos="1440"/>
        </w:tabs>
        <w:ind w:left="1440" w:hanging="360"/>
      </w:pPr>
      <w:rPr>
        <w:rFonts w:ascii="Courier New" w:hAnsi="Courier New"/>
      </w:rPr>
    </w:lvl>
    <w:lvl w:ilvl="2" w:tplc="A1B8B470">
      <w:start w:val="1"/>
      <w:numFmt w:val="bullet"/>
      <w:lvlText w:val=""/>
      <w:lvlJc w:val="left"/>
      <w:pPr>
        <w:tabs>
          <w:tab w:val="num" w:pos="2160"/>
        </w:tabs>
        <w:ind w:left="2160" w:hanging="360"/>
      </w:pPr>
      <w:rPr>
        <w:rFonts w:ascii="Wingdings" w:hAnsi="Wingdings"/>
      </w:rPr>
    </w:lvl>
    <w:lvl w:ilvl="3" w:tplc="C066BC38">
      <w:start w:val="1"/>
      <w:numFmt w:val="bullet"/>
      <w:lvlText w:val=""/>
      <w:lvlJc w:val="left"/>
      <w:pPr>
        <w:tabs>
          <w:tab w:val="num" w:pos="2880"/>
        </w:tabs>
        <w:ind w:left="2880" w:hanging="360"/>
      </w:pPr>
      <w:rPr>
        <w:rFonts w:ascii="Symbol" w:hAnsi="Symbol"/>
      </w:rPr>
    </w:lvl>
    <w:lvl w:ilvl="4" w:tplc="2D4C3898">
      <w:start w:val="1"/>
      <w:numFmt w:val="bullet"/>
      <w:lvlText w:val="o"/>
      <w:lvlJc w:val="left"/>
      <w:pPr>
        <w:tabs>
          <w:tab w:val="num" w:pos="3600"/>
        </w:tabs>
        <w:ind w:left="3600" w:hanging="360"/>
      </w:pPr>
      <w:rPr>
        <w:rFonts w:ascii="Courier New" w:hAnsi="Courier New"/>
      </w:rPr>
    </w:lvl>
    <w:lvl w:ilvl="5" w:tplc="8E08337A">
      <w:start w:val="1"/>
      <w:numFmt w:val="bullet"/>
      <w:lvlText w:val=""/>
      <w:lvlJc w:val="left"/>
      <w:pPr>
        <w:tabs>
          <w:tab w:val="num" w:pos="4320"/>
        </w:tabs>
        <w:ind w:left="4320" w:hanging="360"/>
      </w:pPr>
      <w:rPr>
        <w:rFonts w:ascii="Wingdings" w:hAnsi="Wingdings"/>
      </w:rPr>
    </w:lvl>
    <w:lvl w:ilvl="6" w:tplc="4CF6C9DA">
      <w:start w:val="1"/>
      <w:numFmt w:val="bullet"/>
      <w:lvlText w:val=""/>
      <w:lvlJc w:val="left"/>
      <w:pPr>
        <w:tabs>
          <w:tab w:val="num" w:pos="5040"/>
        </w:tabs>
        <w:ind w:left="5040" w:hanging="360"/>
      </w:pPr>
      <w:rPr>
        <w:rFonts w:ascii="Symbol" w:hAnsi="Symbol"/>
      </w:rPr>
    </w:lvl>
    <w:lvl w:ilvl="7" w:tplc="4C5828E4">
      <w:start w:val="1"/>
      <w:numFmt w:val="bullet"/>
      <w:lvlText w:val="o"/>
      <w:lvlJc w:val="left"/>
      <w:pPr>
        <w:tabs>
          <w:tab w:val="num" w:pos="5760"/>
        </w:tabs>
        <w:ind w:left="5760" w:hanging="360"/>
      </w:pPr>
      <w:rPr>
        <w:rFonts w:ascii="Courier New" w:hAnsi="Courier New"/>
      </w:rPr>
    </w:lvl>
    <w:lvl w:ilvl="8" w:tplc="25708EE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4AEA8316">
      <w:start w:val="1"/>
      <w:numFmt w:val="bullet"/>
      <w:lvlText w:val=""/>
      <w:lvlJc w:val="left"/>
      <w:pPr>
        <w:ind w:left="720" w:hanging="360"/>
      </w:pPr>
      <w:rPr>
        <w:rFonts w:ascii="Symbol" w:hAnsi="Symbol"/>
      </w:rPr>
    </w:lvl>
    <w:lvl w:ilvl="1" w:tplc="8BC816D8">
      <w:start w:val="1"/>
      <w:numFmt w:val="bullet"/>
      <w:lvlText w:val="o"/>
      <w:lvlJc w:val="left"/>
      <w:pPr>
        <w:tabs>
          <w:tab w:val="num" w:pos="1440"/>
        </w:tabs>
        <w:ind w:left="1440" w:hanging="360"/>
      </w:pPr>
      <w:rPr>
        <w:rFonts w:ascii="Courier New" w:hAnsi="Courier New"/>
      </w:rPr>
    </w:lvl>
    <w:lvl w:ilvl="2" w:tplc="B04E1FC6">
      <w:start w:val="1"/>
      <w:numFmt w:val="bullet"/>
      <w:lvlText w:val=""/>
      <w:lvlJc w:val="left"/>
      <w:pPr>
        <w:tabs>
          <w:tab w:val="num" w:pos="2160"/>
        </w:tabs>
        <w:ind w:left="2160" w:hanging="360"/>
      </w:pPr>
      <w:rPr>
        <w:rFonts w:ascii="Wingdings" w:hAnsi="Wingdings"/>
      </w:rPr>
    </w:lvl>
    <w:lvl w:ilvl="3" w:tplc="3DF65056">
      <w:start w:val="1"/>
      <w:numFmt w:val="bullet"/>
      <w:lvlText w:val=""/>
      <w:lvlJc w:val="left"/>
      <w:pPr>
        <w:tabs>
          <w:tab w:val="num" w:pos="2880"/>
        </w:tabs>
        <w:ind w:left="2880" w:hanging="360"/>
      </w:pPr>
      <w:rPr>
        <w:rFonts w:ascii="Symbol" w:hAnsi="Symbol"/>
      </w:rPr>
    </w:lvl>
    <w:lvl w:ilvl="4" w:tplc="64046D58">
      <w:start w:val="1"/>
      <w:numFmt w:val="bullet"/>
      <w:lvlText w:val="o"/>
      <w:lvlJc w:val="left"/>
      <w:pPr>
        <w:tabs>
          <w:tab w:val="num" w:pos="3600"/>
        </w:tabs>
        <w:ind w:left="3600" w:hanging="360"/>
      </w:pPr>
      <w:rPr>
        <w:rFonts w:ascii="Courier New" w:hAnsi="Courier New"/>
      </w:rPr>
    </w:lvl>
    <w:lvl w:ilvl="5" w:tplc="36EC7B26">
      <w:start w:val="1"/>
      <w:numFmt w:val="bullet"/>
      <w:lvlText w:val=""/>
      <w:lvlJc w:val="left"/>
      <w:pPr>
        <w:tabs>
          <w:tab w:val="num" w:pos="4320"/>
        </w:tabs>
        <w:ind w:left="4320" w:hanging="360"/>
      </w:pPr>
      <w:rPr>
        <w:rFonts w:ascii="Wingdings" w:hAnsi="Wingdings"/>
      </w:rPr>
    </w:lvl>
    <w:lvl w:ilvl="6" w:tplc="C2DE5552">
      <w:start w:val="1"/>
      <w:numFmt w:val="bullet"/>
      <w:lvlText w:val=""/>
      <w:lvlJc w:val="left"/>
      <w:pPr>
        <w:tabs>
          <w:tab w:val="num" w:pos="5040"/>
        </w:tabs>
        <w:ind w:left="5040" w:hanging="360"/>
      </w:pPr>
      <w:rPr>
        <w:rFonts w:ascii="Symbol" w:hAnsi="Symbol"/>
      </w:rPr>
    </w:lvl>
    <w:lvl w:ilvl="7" w:tplc="9B8E3752">
      <w:start w:val="1"/>
      <w:numFmt w:val="bullet"/>
      <w:lvlText w:val="o"/>
      <w:lvlJc w:val="left"/>
      <w:pPr>
        <w:tabs>
          <w:tab w:val="num" w:pos="5760"/>
        </w:tabs>
        <w:ind w:left="5760" w:hanging="360"/>
      </w:pPr>
      <w:rPr>
        <w:rFonts w:ascii="Courier New" w:hAnsi="Courier New"/>
      </w:rPr>
    </w:lvl>
    <w:lvl w:ilvl="8" w:tplc="C4EE97E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E9D66FF2">
      <w:start w:val="1"/>
      <w:numFmt w:val="bullet"/>
      <w:lvlText w:val=""/>
      <w:lvlJc w:val="left"/>
      <w:pPr>
        <w:ind w:left="720" w:hanging="360"/>
      </w:pPr>
      <w:rPr>
        <w:rFonts w:ascii="Symbol" w:hAnsi="Symbol"/>
      </w:rPr>
    </w:lvl>
    <w:lvl w:ilvl="1" w:tplc="3A7E6AF2">
      <w:start w:val="1"/>
      <w:numFmt w:val="bullet"/>
      <w:lvlText w:val="o"/>
      <w:lvlJc w:val="left"/>
      <w:pPr>
        <w:tabs>
          <w:tab w:val="num" w:pos="1440"/>
        </w:tabs>
        <w:ind w:left="1440" w:hanging="360"/>
      </w:pPr>
      <w:rPr>
        <w:rFonts w:ascii="Courier New" w:hAnsi="Courier New"/>
      </w:rPr>
    </w:lvl>
    <w:lvl w:ilvl="2" w:tplc="5DF4C6F2">
      <w:start w:val="1"/>
      <w:numFmt w:val="bullet"/>
      <w:lvlText w:val=""/>
      <w:lvlJc w:val="left"/>
      <w:pPr>
        <w:tabs>
          <w:tab w:val="num" w:pos="2160"/>
        </w:tabs>
        <w:ind w:left="2160" w:hanging="360"/>
      </w:pPr>
      <w:rPr>
        <w:rFonts w:ascii="Wingdings" w:hAnsi="Wingdings"/>
      </w:rPr>
    </w:lvl>
    <w:lvl w:ilvl="3" w:tplc="DE70ECF8">
      <w:start w:val="1"/>
      <w:numFmt w:val="bullet"/>
      <w:lvlText w:val=""/>
      <w:lvlJc w:val="left"/>
      <w:pPr>
        <w:tabs>
          <w:tab w:val="num" w:pos="2880"/>
        </w:tabs>
        <w:ind w:left="2880" w:hanging="360"/>
      </w:pPr>
      <w:rPr>
        <w:rFonts w:ascii="Symbol" w:hAnsi="Symbol"/>
      </w:rPr>
    </w:lvl>
    <w:lvl w:ilvl="4" w:tplc="83EA4C28">
      <w:start w:val="1"/>
      <w:numFmt w:val="bullet"/>
      <w:lvlText w:val="o"/>
      <w:lvlJc w:val="left"/>
      <w:pPr>
        <w:tabs>
          <w:tab w:val="num" w:pos="3600"/>
        </w:tabs>
        <w:ind w:left="3600" w:hanging="360"/>
      </w:pPr>
      <w:rPr>
        <w:rFonts w:ascii="Courier New" w:hAnsi="Courier New"/>
      </w:rPr>
    </w:lvl>
    <w:lvl w:ilvl="5" w:tplc="E9760B2E">
      <w:start w:val="1"/>
      <w:numFmt w:val="bullet"/>
      <w:lvlText w:val=""/>
      <w:lvlJc w:val="left"/>
      <w:pPr>
        <w:tabs>
          <w:tab w:val="num" w:pos="4320"/>
        </w:tabs>
        <w:ind w:left="4320" w:hanging="360"/>
      </w:pPr>
      <w:rPr>
        <w:rFonts w:ascii="Wingdings" w:hAnsi="Wingdings"/>
      </w:rPr>
    </w:lvl>
    <w:lvl w:ilvl="6" w:tplc="22DE1B8C">
      <w:start w:val="1"/>
      <w:numFmt w:val="bullet"/>
      <w:lvlText w:val=""/>
      <w:lvlJc w:val="left"/>
      <w:pPr>
        <w:tabs>
          <w:tab w:val="num" w:pos="5040"/>
        </w:tabs>
        <w:ind w:left="5040" w:hanging="360"/>
      </w:pPr>
      <w:rPr>
        <w:rFonts w:ascii="Symbol" w:hAnsi="Symbol"/>
      </w:rPr>
    </w:lvl>
    <w:lvl w:ilvl="7" w:tplc="4086DC8C">
      <w:start w:val="1"/>
      <w:numFmt w:val="bullet"/>
      <w:lvlText w:val="o"/>
      <w:lvlJc w:val="left"/>
      <w:pPr>
        <w:tabs>
          <w:tab w:val="num" w:pos="5760"/>
        </w:tabs>
        <w:ind w:left="5760" w:hanging="360"/>
      </w:pPr>
      <w:rPr>
        <w:rFonts w:ascii="Courier New" w:hAnsi="Courier New"/>
      </w:rPr>
    </w:lvl>
    <w:lvl w:ilvl="8" w:tplc="750A82A4">
      <w:start w:val="1"/>
      <w:numFmt w:val="bullet"/>
      <w:lvlText w:val=""/>
      <w:lvlJc w:val="left"/>
      <w:pPr>
        <w:tabs>
          <w:tab w:val="num" w:pos="6480"/>
        </w:tabs>
        <w:ind w:left="6480" w:hanging="360"/>
      </w:pPr>
      <w:rPr>
        <w:rFonts w:ascii="Wingdings" w:hAnsi="Wingdings"/>
      </w:rPr>
    </w:lvl>
  </w:abstractNum>
  <w:num w:numId="1" w16cid:durableId="218127410">
    <w:abstractNumId w:val="0"/>
  </w:num>
  <w:num w:numId="2" w16cid:durableId="120458857">
    <w:abstractNumId w:val="1"/>
  </w:num>
  <w:num w:numId="3" w16cid:durableId="472406449">
    <w:abstractNumId w:val="2"/>
  </w:num>
  <w:num w:numId="4" w16cid:durableId="866986858">
    <w:abstractNumId w:val="3"/>
  </w:num>
  <w:num w:numId="5" w16cid:durableId="778138161">
    <w:abstractNumId w:val="4"/>
  </w:num>
  <w:num w:numId="6" w16cid:durableId="1745179776">
    <w:abstractNumId w:val="5"/>
  </w:num>
  <w:num w:numId="7" w16cid:durableId="1285774118">
    <w:abstractNumId w:val="6"/>
  </w:num>
  <w:num w:numId="8" w16cid:durableId="9580289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8EC"/>
    <w:rsid w:val="000D10B2"/>
    <w:rsid w:val="00157F1A"/>
    <w:rsid w:val="0016615F"/>
    <w:rsid w:val="001C2979"/>
    <w:rsid w:val="00367B93"/>
    <w:rsid w:val="003A01B6"/>
    <w:rsid w:val="00460907"/>
    <w:rsid w:val="004C6995"/>
    <w:rsid w:val="007028EC"/>
    <w:rsid w:val="007B5F46"/>
    <w:rsid w:val="00844B31"/>
    <w:rsid w:val="008A239E"/>
    <w:rsid w:val="008B72AA"/>
    <w:rsid w:val="00917638"/>
    <w:rsid w:val="00A00868"/>
    <w:rsid w:val="00A24F33"/>
    <w:rsid w:val="00B0386D"/>
    <w:rsid w:val="00BB17FD"/>
    <w:rsid w:val="00CA6D2E"/>
    <w:rsid w:val="00CE6F7E"/>
    <w:rsid w:val="00D8151D"/>
    <w:rsid w:val="00F07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756D5"/>
  <w15:docId w15:val="{A40123CB-EAB8-41FA-ADE9-6ABA4AD8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20" w:lineRule="atLeast"/>
    </w:pPr>
    <w:rPr>
      <w:color w:val="787878"/>
    </w:rPr>
  </w:style>
  <w:style w:type="paragraph" w:customStyle="1" w:styleId="divdocumentdivname-sec">
    <w:name w:val="div_document_div_name-sec"/>
    <w:basedOn w:val="Normal"/>
  </w:style>
  <w:style w:type="paragraph" w:customStyle="1" w:styleId="divdocumentdivparagraph">
    <w:name w:val="div_document_div_paragraph"/>
    <w:basedOn w:val="Normal"/>
  </w:style>
  <w:style w:type="paragraph" w:customStyle="1" w:styleId="divname">
    <w:name w:val="div_name"/>
    <w:basedOn w:val="div"/>
    <w:pPr>
      <w:spacing w:line="820" w:lineRule="atLeast"/>
    </w:pPr>
    <w:rPr>
      <w:b/>
      <w:bCs/>
      <w:color w:val="4585DD"/>
      <w:sz w:val="62"/>
      <w:szCs w:val="6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420" w:lineRule="atLeast"/>
    </w:pPr>
    <w:rPr>
      <w:sz w:val="22"/>
      <w:szCs w:val="22"/>
    </w:rPr>
  </w:style>
  <w:style w:type="character" w:customStyle="1" w:styleId="cntcsptrcntcsptr">
    <w:name w:val="cntcsptr + cntcsptr"/>
    <w:basedOn w:val="DefaultParagraphFont"/>
    <w:rPr>
      <w:vanish/>
    </w:rPr>
  </w:style>
  <w:style w:type="character" w:customStyle="1" w:styleId="documenttxtBold">
    <w:name w:val="document_txtBold"/>
    <w:basedOn w:val="DefaultParagraphFont"/>
    <w:rPr>
      <w:b/>
      <w:bCs/>
    </w:rPr>
  </w:style>
  <w:style w:type="character" w:customStyle="1" w:styleId="a">
    <w:name w:val="a"/>
    <w:basedOn w:val="DefaultParagraphFont"/>
    <w:rPr>
      <w:sz w:val="24"/>
      <w:szCs w:val="24"/>
      <w:bdr w:val="none" w:sz="0" w:space="0" w:color="auto"/>
      <w:vertAlign w:val="baseline"/>
    </w:rPr>
  </w:style>
  <w:style w:type="character" w:customStyle="1" w:styleId="documentsocialnth-last-child1sprtr">
    <w:name w:val="document_social_nth-last-child(1)_sprtr"/>
    <w:basedOn w:val="DefaultParagraphFont"/>
    <w:rPr>
      <w:vanish/>
    </w:rPr>
  </w:style>
  <w:style w:type="paragraph" w:customStyle="1" w:styleId="documentSECTIONCNTCsectionnotbtnlnk">
    <w:name w:val="document_SECTION_CNTC + section_not(.btnlnk)"/>
    <w:basedOn w:val="Normal"/>
  </w:style>
  <w:style w:type="paragraph" w:customStyle="1" w:styleId="divdocumentdivheading">
    <w:name w:val="div_document_div_heading"/>
    <w:basedOn w:val="Normal"/>
    <w:pPr>
      <w:pBdr>
        <w:top w:val="none" w:sz="0" w:space="7" w:color="auto"/>
        <w:bottom w:val="none" w:sz="0" w:space="7" w:color="auto"/>
      </w:pBdr>
    </w:pPr>
  </w:style>
  <w:style w:type="paragraph" w:customStyle="1" w:styleId="divdocumentdivsectiontitle">
    <w:name w:val="div_document_div_sectiontitle"/>
    <w:basedOn w:val="Normal"/>
    <w:rPr>
      <w:color w:val="4585DD"/>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table" w:customStyle="1" w:styleId="TableGrid">
    <w:name w:val="TableGrid"/>
    <w:rsid w:val="00B0386D"/>
    <w:rPr>
      <w:rFonts w:asciiTheme="minorHAnsi" w:eastAsiaTheme="minorEastAsia" w:hAnsiTheme="minorHAnsi" w:cstheme="minorBidi"/>
      <w:kern w:val="2"/>
      <w:sz w:val="24"/>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1932</Words>
  <Characters>11014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Narendra Kumar</vt:lpstr>
    </vt:vector>
  </TitlesOfParts>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Narendra Kumar</dc:title>
  <dc:creator>user</dc:creator>
  <cp:lastModifiedBy>Lucky Kumar</cp:lastModifiedBy>
  <cp:revision>2</cp:revision>
  <dcterms:created xsi:type="dcterms:W3CDTF">2024-08-28T14:34:00Z</dcterms:created>
  <dcterms:modified xsi:type="dcterms:W3CDTF">2024-08-28T14:34:00Z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029a0326-1d4f-42a0-b26a-eb36395c7bb2</vt:lpwstr>
  </property>
  <property fmtid="{D5CDD505-2E9C-101B-9397-08002B2CF9AE}" pid="3" name="x1ye=0">
    <vt:lpwstr>IJgAAB+LCAAAAAAABAAUmsVu5EAURT/ICzMtjTEz7wxtZra/fjybSFFahqpX954TNQfRjIhQMI4yCIHyJMujrEgQPAJjAk1znJPSGDOLgBIWXlnv/LxkDdJ3XhDxopQjmn+MzOPAT3xLf8F9OisZrXTOwrDHCtif8hP7EY4jSGGjtxXbVupk2/XhhjCHYq1BoyxocxOtDV1YzS7dNw7FG86Mn+dgqQl02aPxdxobrKqYJW9ye/7Hco7wk+J0eA1</vt:lpwstr>
  </property>
  <property fmtid="{D5CDD505-2E9C-101B-9397-08002B2CF9AE}" pid="4" name="x1ye=1">
    <vt:lpwstr>cL8O9rZnVlZmN7GeqH8LSzytYYYomtJoNIBbGLaf+Na4Ll8d2z1J+eq8Rff/Y413qLSABHXs2TBZkgOx/5TEuxZ/fA33LQszFeJUTD9fh7KkhrXfRdYoUSZfUVGfaRk6U41A2/8EdLl1mX7LiX9gPOCAWWgIn6hVupDFvVicel1bFRB1SeXIipJBKOoaKowv6SNHk9MPaFQhiP6VcApCwfpahbQ2+k0QL4VRS3TOltLBya++gGq0qmIxrzQZ55E</vt:lpwstr>
  </property>
  <property fmtid="{D5CDD505-2E9C-101B-9397-08002B2CF9AE}" pid="5" name="x1ye=10">
    <vt:lpwstr>OVs2yuVPcSL5c693We2BuYU2pm4LiLV4kXo2MFYvl9IWGLMw6U/ldghLNyfXA9f2D1d5PjQ+gWjRwlFc3lZMmOyoAI0GlZoI3WqYbowWRbOvcXTN8C2afdGT/tfYauMPqV91OKqOGVJ4Lf9kL9VtqyMyIKJJSEbZ81hRGXh45F5XRGN6bmooIvde3rH8CaAV/+gmDob4X9ukMBiPDrdD4qdXiasCUr+VHyENpKK8EiLJB67HudFZCYsd4Qn5ACq</vt:lpwstr>
  </property>
  <property fmtid="{D5CDD505-2E9C-101B-9397-08002B2CF9AE}" pid="6" name="x1ye=100">
    <vt:lpwstr>RMl+7jUymBVDZUJZkc88UIHiP0utyFQHTC4ymcLb5abLXvW08BPZQrY+lxhoRxabuzjdstbF3RV7HkPUEMsvRtmcnHBEQYHLTsPkyKPOIXtHxtXTopsZ02Zz80EDzl8xXTjg/vqdaz6W39ISq4iPG7xOPtwV6bufZ54PM1nN3QZNlObDu5ewC7eI3WeT+/AwDQXiEP3hvzBBb55IbiiqUZdZQmdtE8IuM/gV0qRaPRRR9GXrglUHsC4xKNsev6y</vt:lpwstr>
  </property>
  <property fmtid="{D5CDD505-2E9C-101B-9397-08002B2CF9AE}" pid="7" name="x1ye=101">
    <vt:lpwstr>H0rVLhCx8zWHVjPlvWNbADYxglJuRZiwxO72ITKbRW9N7Vq/+w6f0fS/GpESrZIVHwusxp5VmKd3gnJwRpWtgPZhhZxPl8GP8Q3+RZ3fo03CKb4m6QTbqeCA6ly9+xKFyZTLjzFQ2RtEAO8TlI/f8ibH+ge6F9WblMxy/j3/TBgcq32+ibQgjrHYxlfR3a2Fo4DbW05Cl9H4T/F3TQK72aomqDxIr0rg63tYgLWYUHESMYaqrIjWjW/bh1ic+Nz</vt:lpwstr>
  </property>
  <property fmtid="{D5CDD505-2E9C-101B-9397-08002B2CF9AE}" pid="8" name="x1ye=102">
    <vt:lpwstr>wEwxUeCmG/XMNtb/d59by9nA6hrKK62+wnhf0+EZvQ0KIcxW058IiwOQJfRGqxLDU8RBYbNDlryUntoFJi/iTKeD57K5gfndsC7YaTV5RLv3mx5tOYWIo88xlNQDMOHJak+lXIq6XTysGLg7EXYBWfOA+HOCYL9sIh2aX1DeNtuHODDNd0mgnhgVeJdWuNilraPEjNeaXmlndjaMvhRVlLRnIUAgIJAvH5HGq1D4fFCuahUG+raaLueBpYajwRX</vt:lpwstr>
  </property>
  <property fmtid="{D5CDD505-2E9C-101B-9397-08002B2CF9AE}" pid="9" name="x1ye=103">
    <vt:lpwstr>9J9PIZJZhqOjPpoyhQV4Oz3DerUX5nFfx7uClquRMH3v+OPlJyUArh+OzLaSjcOaId2LCvKPjReV4OO07/1A6VrVOhEdY5FFr11AyktYysURBQHf/RFnPpWcfTsV8s7S44VoZuCJsSbFQX3cQ19G9kOTMifB4B742Y8u0Y2m3YV3ZU9i2bW2xY2CFSNGrko/Qc4pkPZ1TauU5FbLuC0qZRCQDDbYYfYqdACtfmDOtMhJxxROGSmbWxogTJUpL4n</vt:lpwstr>
  </property>
  <property fmtid="{D5CDD505-2E9C-101B-9397-08002B2CF9AE}" pid="10" name="x1ye=104">
    <vt:lpwstr>fhEva+7kJFslxOvH5/cssIeNzcUSptueGetU0CRjReZvqaybtjfKx/kVUZ+QupR8gSjN6tXTK+noUHxAHDFLTcgRTdrpv6mv058iM16Js5LoHa9A/iLUo/4q16NUrokjFZ1Gl4SyESHAQISlFylKxNsfBUCJQ/0MI9ZfI7Ga7tm0NySw1HuxYc/mR/EJ3VkiGsBCex+QsaUO1ylX7U7lpkzP7zBS6WUGyWr6vNtopWjMdfUE07FF3Z4h0bRHwJW</vt:lpwstr>
  </property>
  <property fmtid="{D5CDD505-2E9C-101B-9397-08002B2CF9AE}" pid="11" name="x1ye=105">
    <vt:lpwstr>F7f3F75/ocglXAvoCAuQfoS5yWTFfExBq6PmKN/N690kRcfuF30Sa0fnJXQskuGDfXzYCuIB8FMwixBfSiqRH+tXtUHJMlVO2ehNhyoaVqeVjlr2og7nHdLRVRu8wpEp8tIjzoXxBC1FTM5QKYi3hmhTGCCO48z5zKLAI5fQX2ZEoVxurQS/g0HIuECOA9l5Q/x0yXYP8lfpIXj62q6kNVr/H46EECEZ8lGlSAkWK8UUUq0i2IOcbm5aDXgnzEb</vt:lpwstr>
  </property>
  <property fmtid="{D5CDD505-2E9C-101B-9397-08002B2CF9AE}" pid="12" name="x1ye=106">
    <vt:lpwstr>q5dAfxY1/dsj+bCH1Ad2nJEuBk8BOIcvlQSTHvNSbQbJcv98+1IL5GdH6mLVhOR+Lq8YP7CHmczEpMI4B8zqt+MBWb6QGz/h53J7j2IrWfqyTMJrN1x31vQYBmkslpbPoOO8w6CMI/iUQ8RctOYa0OOYYC2Vfe/b6rpCL+eYO106tQTc1lFXjOaW93vgPoY1Je6WcEC2Gbbsgj7U+MmFXja/47/uB+DoDdVer+I+0wGXanP9eLGwrBcYykgUemE</vt:lpwstr>
  </property>
  <property fmtid="{D5CDD505-2E9C-101B-9397-08002B2CF9AE}" pid="13" name="x1ye=107">
    <vt:lpwstr>P4qwY56lH2rdSZqD4il+HyHUSNy2PiQa1bluJBQaEkgy+KMQf1/o9PYWyRYGESzB3lhfCUF0nH4BgrbrZ+0vGe6XJsFu7iR5rCMyLbKyJPwlz+6Oe5fikIotwlf4o7m3GxXBb/Ki247j1MjquBkWtPQ9QzsEOdwtcYGUYbo288ChAd5I+6vi+V5gZjBxoDoyPab+Al4ZXy1eMxyTsDe6urKjeFtC96Fjl73LHdn6ESwYXNKCZULadEzweEk1AbY</vt:lpwstr>
  </property>
  <property fmtid="{D5CDD505-2E9C-101B-9397-08002B2CF9AE}" pid="14" name="x1ye=108">
    <vt:lpwstr>FCaC0smYFOWWe9YpNTfGxMbZhfcTwPDAyWatn/uOKufaykMUjJEk8fLRfz8sqxHHQ+QYx9QW8cYlkCqh2SOjqn4IJTPg3Mv8VEExe0a+eItCie7YWr8e+jAByIGxGOmZP37QqvHtWzAugFE2n21MKw9tem94glO/OQFCP7VSKmssIptcIMzOA6OEPKamofhTxqvdVYdJspBxc0YYz7q3cpkO8R1gMk/b1+6A72Cefo8zjB+KN3d4ksMRVr4fFcV</vt:lpwstr>
  </property>
  <property fmtid="{D5CDD505-2E9C-101B-9397-08002B2CF9AE}" pid="15" name="x1ye=109">
    <vt:lpwstr>knOhXk7Im37qrXokwMc3fGeRSg6H5h/XRoDo5BtMt5A22I/3zrfvro1f8ZO5g5KWbiBe5aUHxI7GeHKuwgwjdXR040wJ7ZXsHFUXw0Weut39EmW2K/jEw1oG+wIesDGinrVGYvuxZOKPX7gApEzIxklAz/D5T7d8Wm/EHfFDc9vrt0uE5XoPsRPlEN9CGwHGLyYE/C+N/gSV00SGUGj4v3DC56SYQciIn2u89TBWgruMEAnbS30HVwgCx75NxKC</vt:lpwstr>
  </property>
  <property fmtid="{D5CDD505-2E9C-101B-9397-08002B2CF9AE}" pid="16" name="x1ye=11">
    <vt:lpwstr>f7dshvxQkoFe/1Yv7+mvcdx3dV2FT9lZYM7c9ZPFiE/ww99vB77k6Fd3M6NonCP8AufoQglpxdtwzgVDo3YYM7Y1IipoEpZPtepKRtb4Yhar38BlLPAoYfSQfK/nFayLvZ1IznStNhcobxo5TghswCaw5jurjGKMhU3gFPKdfePEo9HqPedP0R7VA+ezuTvceiOv4k/WTmiDhMwRql+vY9capCXtEQzOVi9xOuqMgqNySWMJcZTB8wVB+rrbbix</vt:lpwstr>
  </property>
  <property fmtid="{D5CDD505-2E9C-101B-9397-08002B2CF9AE}" pid="17" name="x1ye=110">
    <vt:lpwstr>o9TROyuSS27ijdcReitIdY0pr7fxKAVLzQeRG8XYUpX9/gsoRomQBv8HkbMZr4bOcA2bJbNnVafPEjzyZ4ZTZn6X5pqvaZ/VXEqWuCFXq9RnQcqsMXUw0NWT3YDNlYR/Q53N7FavGT8NiNuEF/J6Er6EM9XV6SDHRX7VHdVC04ZPmcjo59axB4JCE+rC9NzN3mUwE83lxGj68EtYe+rD8D6w2ME0iFXQh+5C94LqduBTLoGjD2PQjfp9LujcaY6</vt:lpwstr>
  </property>
  <property fmtid="{D5CDD505-2E9C-101B-9397-08002B2CF9AE}" pid="18" name="x1ye=111">
    <vt:lpwstr>qOoETt89zBZfQYmawPqY42uVQrlu7rXJvhJ54d47TUPqd/hNGiBAMwahWAPQ16lpP6ZSwz3a/v1UzN90YlRAR4vLI/KhqgEiUu/SV6SuCnxuv+2Qw0ttbzs90aBjhYh48+tQDsIFF0RysPKViczbn22Iwzc1V+vzatwPDbIfX+wptSg8iovKxZp6RH+/QQYKqjBBvcrs7yZCobLQ9I7ZnjwkEqQu2+ZxRl4dhcx/pFCV+6qvgJ03uEyuT4pnVlW</vt:lpwstr>
  </property>
  <property fmtid="{D5CDD505-2E9C-101B-9397-08002B2CF9AE}" pid="19" name="x1ye=112">
    <vt:lpwstr>Xx4GdrBrakXasEttidqsCIhc9YbwWzr963iNUAF+pOsBp9YhqrF6hSm5V0OtKAeu2VuZIcOnM1OEPTyCyXn7PCbs9D1e8rTcksKpYlh7L/eUBBVfAUneOHEdL2S9CsE7coVLem+MYSzKhOne+VlWzTqX4Vupflt2x6Z/kxv5f2+EVvmRUzeDkJ4LErJ85UC4TvkIW43Yx3nEZ1aabuaLQgfYzX34FtIrPvs22cneQ8bOW0VvcAO2UNvW0sGN2Xd</vt:lpwstr>
  </property>
  <property fmtid="{D5CDD505-2E9C-101B-9397-08002B2CF9AE}" pid="20" name="x1ye=113">
    <vt:lpwstr>iWT1LxcjwSLHF70ZBbvSEYPGs8M6Yrjp25UnhlEZ4KkZ4XEddwTA/1Z6WOqrSfbMr7IclfbvSOl4S8GqYQgRU+srl5s2mswvZx2CO4+HG0D+1F058wdzO+IjXRGlzDsABSDx5mV7FAhrDWEkj8cILPZKwYY8aylKqw1uJTTLvgSNjQlp7t//UQ/I1UabvWk2c43uTubY76bqF2m4Nfw1nWDkR1QHv+ljfvdfwxkSooATwT3tuGP6E6ASVTsBBKs</vt:lpwstr>
  </property>
  <property fmtid="{D5CDD505-2E9C-101B-9397-08002B2CF9AE}" pid="21" name="x1ye=114">
    <vt:lpwstr>82nCXjjeZKflkCIXMwvSCAI918/38dTke3X8qCBEOhfow+fHRrlPxHw1U/RC/R+4JKeP/+bY/Fxh2s0yJDGwganZmmY7/KCR5yK2o90ILpr9V4ypE6xWvQb5ZdXLWinDcbVpomyEL73TdX0RdFBENdsKJs9a/hOOM0x9reS09da2XgjFZUcm3YsQLh/uqfHERm4P5Wy9cXrfaB6SoHsvuwdylJoe81dqhnir8BBGWGtn4Zluhl1BKprkPNhKhKv</vt:lpwstr>
  </property>
  <property fmtid="{D5CDD505-2E9C-101B-9397-08002B2CF9AE}" pid="22" name="x1ye=115">
    <vt:lpwstr>1EFSyk0hONtaHOM/ewZBkY4Xfjnf3fwAZcOOwSyj98OlFQpmmL5S6i5YGac8mNLy2KblWta+fleh2GxKnstof5/V3Q/fZsXbk/MOHxWcxEDdNMr/wze9SyHnzPxu+0YUVcNMkCLRL4YkvEAKMvpsSm7EaCpcSNBYnE4OMhaqI6D+HZ19UM12s/DWdDy2E93FCOVLAbD/PwNehakbAe2yux7ur0MBBRkPXZTmu2vhX1+08FZXMfiiKtEBZIOJnEa</vt:lpwstr>
  </property>
  <property fmtid="{D5CDD505-2E9C-101B-9397-08002B2CF9AE}" pid="23" name="x1ye=116">
    <vt:lpwstr>g5iMEBxaOqNrnl0EOOnuYuynnsU9S6b3Mz9Po0jT0Cfm6twkMANS8SnEp0UGg7PBs++ppkTw4838yYhulwhSCaP1m4VCSkoTOegL15aK7SKOFXIE3hxucDVnoaQpiIW+9Gk+3NidC8Tl4HlgpjxGp+yTtRboHJIIovSM1WenPqEjzXVpXR+/Jb6O14s+5GB41HT25hr7t8w3reXHdgCQOZF+yjUYVek5RjnT7/7X2fSXpwFkYe+vCv7BdurAkO6</vt:lpwstr>
  </property>
  <property fmtid="{D5CDD505-2E9C-101B-9397-08002B2CF9AE}" pid="24" name="x1ye=117">
    <vt:lpwstr>j99BV2wogCUGM74/s5Jnvr2jQo9OvyzpjMkCZohVOB7Ds2FkELZGjROFitGmMmp7QKsgGJVzhDI7EJ3ckZuHMVM26xhE579bsZ/HV/zs6MUkVJFDEG9V51Bo5WjZXMLBJRB7lKQTmAOStw5jxqADtp+9qa3D2pnG2BUjEIu2fpI5RUNF47Xu0DXw32XcXo5sXPqvb1zMceVz9LW5o44yASf1tPPKJXVsUKYl3owv2jydIRgx8d3fIDsBnLnYrvl</vt:lpwstr>
  </property>
  <property fmtid="{D5CDD505-2E9C-101B-9397-08002B2CF9AE}" pid="25" name="x1ye=118">
    <vt:lpwstr>6h7IAltU5eJQabtaEI4WM9GRUs3IN6UnSGIk+JuTZx74hiNeASCwTqsTwH6pTzsQns8df7O7E7MHsSLoTOiZl+kigm+OgAGdgBVlZTZjlqCeIBu66sCLZyvrMcMntWhcsKze8MYuiKmkKaEK9vI4L2lPfvmvC6KQwJeGft43u+MYj5+wuI4rdWoMZYQwUen95nD6w+CppAtvbHvwYSgXdz9Ivr4o3GsJiRrZlS23rrErUERaREXI2JA/pViVK5h</vt:lpwstr>
  </property>
  <property fmtid="{D5CDD505-2E9C-101B-9397-08002B2CF9AE}" pid="26" name="x1ye=119">
    <vt:lpwstr>XVh2dE0F0Ldih9vbeqIw6C7LeqMtpSkoL5FXEij2ZDKqr5a1GtfNqh0YQL46fqxPLFcSCTg5wMGyXlH3W+iTqdCWKJZiKoRfAFqcBXta5kHu9oEooL7WF97GMwmybiwr0/yRt3Yu7z25+TDzCRQPoWwiyrLmtX7Ho1YALhQeR0TDRmWXLpqhC+ur+jAKkJdl/kl1BNkSjKEh8Tnu4FiPu2ohCkK9NcQXNwHsRL6q4dVP6MDkOA7OMT4Cc3CvI+g</vt:lpwstr>
  </property>
  <property fmtid="{D5CDD505-2E9C-101B-9397-08002B2CF9AE}" pid="27" name="x1ye=12">
    <vt:lpwstr>XZG32HmbN4jfIfULciNB3NNccclNwlordg/6Y0zvwAINkR4vRWOKkc2LwanhKqk1S0b8nkLQIc6GUiguiHEJVi7NzjXR9hFdbMJu8XCHvo7hIf/qJxc8SfTChucegsENbtI9aceFeZDDIltLyEX+lsRwlMqC4rD8w1RQonhbRRjl2ZfIHhOeFM65/wjPN6nX4QDygxy6/vBtY2xno14NfDPfc4/iqcATnnV6GYKzR0E3pPhUatBqqftNwiD3nc1</vt:lpwstr>
  </property>
  <property fmtid="{D5CDD505-2E9C-101B-9397-08002B2CF9AE}" pid="28" name="x1ye=120">
    <vt:lpwstr>pCXK8APQ2PYDYrrIOIkW5mxB+hXWyySi09ySU15XDvAuhQk4BhTzJBo0eQ89TRhFIpBkNzwb1QCa4FDHdCsWi5NNhwle+M0s5M0tyVyv6dzDPH/V07sdV7xx/G5wvuPg0brStmbZhMx1iZ3Mm6y+qHtQ9dW4PzhjKY+1N/Cby+j2Ay6CZK9Zgs7Qk2TygNxkOtmQO/GLc9ABU9rlSoXizVtutK/DuWKKTNHchWw9SbRXP1cJ9k3J+tZMR0h//D6</vt:lpwstr>
  </property>
  <property fmtid="{D5CDD505-2E9C-101B-9397-08002B2CF9AE}" pid="29" name="x1ye=121">
    <vt:lpwstr>GA/C/MmFm9yIe4IfJbymX8YVDTdwzSkejVZUqry4LX42GC488UJGbD983B+wTEYxV/eyV/XLkgKTVkLXZKSswi75dNLe/IZoL34SBcdbaz5Tr5DonMHH9AmYx3+M0pDjQJYAOeR6YYa/vAMj1Fj08ZYB/XDt2kPBW+H0lYkW6tp+b/8YaRx840C63H5GJ4dhWtgqtnSgRaNgIB1sIPEkV/b5euoxBfqRWa15B01VJwWASPKv9OQ86+tPnpapWGf</vt:lpwstr>
  </property>
  <property fmtid="{D5CDD505-2E9C-101B-9397-08002B2CF9AE}" pid="30" name="x1ye=122">
    <vt:lpwstr>tMH9MVAqDpNgb4PdrP53jGD3heJSVty68BCnB+2KhE8Q2ZVAKbKrNaiYg3Aenr+mil9kkjYdRMItQbKjS6FyNSIEyZmNDrgrwKV8DgJPwHG3ouNbaj8ETde3E8K6pJk1zwFOinCgMnjvoT8CWPJTg7FDYS36XhLCg8Ub4RJQ+VIJP14Swc+GGK86UNzrVcOuqdIGHQ01TeGJe9nLVhoukBaVidsFBjUm91IaZuCieHZvFABbPIL8cQCVjN7/7+3</vt:lpwstr>
  </property>
  <property fmtid="{D5CDD505-2E9C-101B-9397-08002B2CF9AE}" pid="31" name="x1ye=123">
    <vt:lpwstr>QZPuqdDGF/j+UmHNjhUALkbEWsFJKcPV/tOqTvOKvWyx0C1gQtjefw7itZeoQOTPx8cgUP+vCXxzEaDaV4u0qGw0Ycf8mPQKU8Bvf5dvM6fvn4B82UXH4Ti8Oc7nhJizj97CJDppeFEwmeKoxM9+36a3aILoc/15dQDAN32kLChLyJGZGpM7kr8AMe21XXhwjC5/kMpNRaDuKeR8wD8atHgHgIlmLwOcaZBcfoqVtIAaE/BfQnKLiy+l4abN22r</vt:lpwstr>
  </property>
  <property fmtid="{D5CDD505-2E9C-101B-9397-08002B2CF9AE}" pid="32" name="x1ye=124">
    <vt:lpwstr>F4qmdSQNOdBGg6Kfe0sVbnrg+O3aib3E7/6lhoE0SlHxvvhtmPw8+q2oXaxg/fKSoe+d0NDODoe61eCvUTdH+b2ZiSIn3nfMhsutUHtYrA3NBtaWVENDbQTuYPs2l1dkEzKRROAmrgZezQc82XhcYlvHN1d87Q/SGnsVNGGsQlZUI/MUp7EG9pFb8pcsGcsEF6/9MENEOyHK1qt49M0VuveHa6qFskcuhxagfxd4bocIJwuE+dusqEFBSgoF+vM</vt:lpwstr>
  </property>
  <property fmtid="{D5CDD505-2E9C-101B-9397-08002B2CF9AE}" pid="33" name="x1ye=125">
    <vt:lpwstr>iPNq9rzMhi4elQXFK0eZPJ+e+L7ia3QUXJUQh9kNrEJRX2EK5cox9PFn7YGyQXPDCeb+vmskf2ZNbQpln0Hjw2cflYrWz0/xw1BVYsiuTv3xdlbZEZC+u5sfal4zMAq3YJA03WNUU2i/EKsjEkreisqtBfCQBI4k4cIfssWYEqpj46p3/R7jl6G8IMNMPtmwhrOoTvyl3/DHOpiQZs7zQP9NTLEW43DAgS7ROOf750UsJKtM9WQeREjsf0h6M2o</vt:lpwstr>
  </property>
  <property fmtid="{D5CDD505-2E9C-101B-9397-08002B2CF9AE}" pid="34" name="x1ye=126">
    <vt:lpwstr>we1MwgHh7vkr44cftMZoH+WycAgY3VK4S05WtmXMIZMvqc4G8hYWEXi+lZNEUv3zPhtIk8yO+P9J0SzQHsl293/1mNUqY9Jo4HWuwJhT+TRdQmlk4ZTblYKE+2g96d9dd/ni1MR/yt5k8EwiTSW1/BY/TA9yaZckpSun/pRp/xnCJX+quw5uM9LMCfw5qUW4/BncEXrKRyz51T1pXFaZwtvVS+RZhLl8zGVVFMmE27clslSi58Q8jp/IqxlsJ5W</vt:lpwstr>
  </property>
  <property fmtid="{D5CDD505-2E9C-101B-9397-08002B2CF9AE}" pid="35" name="x1ye=127">
    <vt:lpwstr>9JLeUOE0COEcwwWp8iHx9xdttkCx0IVo2+f1hNi2d5wESVZZyxNwakZ/lyeH6MrilKJ6End2qQin1cLpvkjx52ih+SZDvmpKnOoOsHjxtT3An6et2luXn4/TLmlbpHJoho61XwwvXRvvw3tJaHcgyu4WY5gDDQQ48SQGJmzern3VK+KyLI45m+sqDsU9spzDOUubUnkAgM49P+Iim1fZCBThnBqPlYTvGk8XF1muZqYDGyl61tZu2PLkXQunytF</vt:lpwstr>
  </property>
  <property fmtid="{D5CDD505-2E9C-101B-9397-08002B2CF9AE}" pid="36" name="x1ye=128">
    <vt:lpwstr>fqqRz5slkfG+BCkhUwMA1vxSSG1CwVekIejt2Rf2+2xFoFi5CTXzsSEDFi7XDUcfUAm0Z7lMn3/bujFmXF+BfN06MpIXefthk9sAgwuIAPG4kh96pb1OdbTmQqn5bRw72O0D282zFwLmEZaLizu/tVKnrZhMMjN5IWIrGnhQ1PQ5b7lF7kQBRd5NVUjfy76ce7//stvGmSkb7d8u9exGiAYpYnCQrrhD4RGt/qzWfmRms0WIS618Kr/wDPeNxBP</vt:lpwstr>
  </property>
  <property fmtid="{D5CDD505-2E9C-101B-9397-08002B2CF9AE}" pid="37" name="x1ye=129">
    <vt:lpwstr>JsXvkTqokwp+SQxgPoFvEmkXWOSTrZlDUZydt0eY24vMhfyHuBLLehVB8hFxhr+K2z5C2o2pGgvu1r7lhgmtmObtOQVhLRM5KKLp7e+c457Ulz21ACBvKAUzBaducQ86Q9Z6SwsZaXp6S/ZAJSkV8264vytttLQXM/xP9L0O7pXn+/foDf8yh8Ph9BAf3qaKuxisZUgQmKkmE/eXVtpcsdH/K/O5N6Zd6cE0yd1ZWF+R8+hqawngmW2tbMzwvfB</vt:lpwstr>
  </property>
  <property fmtid="{D5CDD505-2E9C-101B-9397-08002B2CF9AE}" pid="38" name="x1ye=13">
    <vt:lpwstr>1TjtWVOuocqWS4wMObTdX7OHOfTCnWF3YwHyiez6Z0PNe1LJfCza1LZvE+XeIDz/5RlgCP6AHsr/XiTg5YbLeXgVH5aYCxCEORpxya0awSD9mV1VpxaS/WHS4kyGQ52RXkfzEpCIJxw+2I1INmlOgQ38xOLBXsbuVVf8paSZXIhXO3L5afxpX9fLPzmONDA1dmr7mY3XW0TqEsMV0Xm3ueH+ekNoZ4uc4y284Z73fuqntbG3+btVtSfgokfKPIq</vt:lpwstr>
  </property>
  <property fmtid="{D5CDD505-2E9C-101B-9397-08002B2CF9AE}" pid="39" name="x1ye=130">
    <vt:lpwstr>yP3LTqLEJ+ku+sink8758LG3wdUSXlaBG0qDfz6lhOLGdoZMpSYXpfNqGLUlwcjgBNxaKJK0qGDPnPxmlq/kqtgJIZ8umec7/1nYB5i9H8RiRcy3oH5lvls0GboOKpbRppxbncP9KGgAbuxmg2LTU7wUStQnL4eNbPq0YzlcJdodgcudq87WNR31LB2mB7QIaPtdhrbDoqknB2noKociNIs4DfN57+b9E3aalVorA4v80opdQvn6QXTT5qKwqEk</vt:lpwstr>
  </property>
  <property fmtid="{D5CDD505-2E9C-101B-9397-08002B2CF9AE}" pid="40" name="x1ye=131">
    <vt:lpwstr>yvoK1TeKq+ECCWi6cz9twk8D81m48k+vJ+YGcBxdNES8ideZ3touHJf2reXmHeAswV1eL/oVVCDw6TRdtXBZk6U/RnI+ZHUiN+BJ9zp4fdCWdlKDshFnn7B8hGblgKJo6jmxlMepiNIkP6BVVlAFg8V6yuUI25uGFTQ9LoWfiUXDdb6rTXT04yPd2BGLlAFxNcjbE11Gc6mwG8mGXG1cn3BqtunOUD2CrBTjeOE4GcBXAw2H+Ng1pbKCcgl7TPy</vt:lpwstr>
  </property>
  <property fmtid="{D5CDD505-2E9C-101B-9397-08002B2CF9AE}" pid="41" name="x1ye=132">
    <vt:lpwstr>HFLEpXpGVbml+TkVxWkD689NEpUDzw7WttKjd+ScuX5Uet8Z0durEvDVwiL/+Uo8HM08xcSygru/BnHt60U91IOd7wdEYf+J7NfUpRHRi3hI0aYbbU7LqfC4T/b/a+FT81t+GkVH63lVFRt0MLAOOeokPJpwHmhFQyJkPyJzR83DQjVDEjT2k3zfPpjg203y5ad9pgp1D8TZiWiRq16YBTtkOFA2Ho6V2B4KpnUQt5jaJV5zGVA56zGZUHM05fP</vt:lpwstr>
  </property>
  <property fmtid="{D5CDD505-2E9C-101B-9397-08002B2CF9AE}" pid="42" name="x1ye=133">
    <vt:lpwstr>rDPSndRCd6C3gDJ3cFzuJAE2rMjUaTCWm8MHPYKMksgWp3xJGphP0ZxTVslkYvJCzXIusyg/mljTl+khJZixe8qBBudtbQWYAl5xTshuZ/RHl9AXcz4qgxVTp/e8SJsJtO47HA31/HXbWSydQTvOoSFwX8bnnhZFOYuk9AVeHB+Qgch/qbnr3oxXy24R1p9cY6HdWssKsJVWc/WSXmiRwb8Fj9/ChtmnqX0VnkSMhAEXBA7HAbUnj0rjv0MbdTz</vt:lpwstr>
  </property>
  <property fmtid="{D5CDD505-2E9C-101B-9397-08002B2CF9AE}" pid="43" name="x1ye=134">
    <vt:lpwstr>/MAUiAL6+KEAgiv3kHk/oJhyssQIop5c/WAdCQM/UbfZD7SWqGbcqPFmiIy+w/UkfRPrR+s/NaVk60PQuCuts1ZILqyBeGOhws9rAdW7lq3576GXHuZWrVU8bXb/EaOwmabibG5XgDSO/mhJDjvD43uWJOOUFwam22I2v47e/z5vm7m0ZoeVUNQxqMYPsESrzd3nRf5FQok+M01/dhv64Z70oYKJWz6HPPJxwOPs+ZdggsVAONO7JoyMCesJPG5</vt:lpwstr>
  </property>
  <property fmtid="{D5CDD505-2E9C-101B-9397-08002B2CF9AE}" pid="44" name="x1ye=135">
    <vt:lpwstr>e0NB4gHmMvQk0/3FABPPrVdnUe/0ChINC27sm0kzvRE+xTgivLJDXoxLz4dCGa2TUEwzy6kXPhFdziASxxjjSPot/Z4PhAH1ueomtHVV1BabGJ2E6J9KgOF7H3KrcYQkBB3uJazo4ha3zRDhqHIoh0O9/Yufpr+k/8sPTBHW5VM7rEkyEOfe8iqlZFiUafFOYnwutymE+GfOjzihd+y3biwRoXWixYlPV3f5O7f/ZlY1bB1j1TzvEcr4FZPIfHq</vt:lpwstr>
  </property>
  <property fmtid="{D5CDD505-2E9C-101B-9397-08002B2CF9AE}" pid="45" name="x1ye=136">
    <vt:lpwstr>kM01d7elTPy8Rch/KZMQpm/A6PZ5DrMGWZ6eLZp8lT0uqfk7gQtAKPxkfba3K5kvxUu4t6fZN9OZ51xRgImZM7gamQ6DG6PJ0F0LZMgeJfwKRP+S5BfyNUhtsYD1Y1LzwWjED2zCOGeTtfRGdU6NlFMHbeb+Weu93e0OOsaw9wBXfE02zJ/EYUNGt8TdgqJYrdzvEfjaCPEX1Y8eF9VT0nS+klPDUMW3z91fUjvOEg+7hFF1+i3lnoi92LmWSHM</vt:lpwstr>
  </property>
  <property fmtid="{D5CDD505-2E9C-101B-9397-08002B2CF9AE}" pid="46" name="x1ye=137">
    <vt:lpwstr>MgA/WzbyqhUbs0PIctjb9onDmpYO7pzmYLR4XEZaodXsAuM0iWwwpjK8xDkrV7zMmKjnunhvESvcue3rWJQIWjhP4btYRLU7K3mXs0Je+lwPJEVTYiqPEiRa21tanhCbmq2PnjqXdl+hpv+LATjwthYELnpRoX03WZani9trB9ps9qCiadVk09AahwZcMOXL0hwqWKqejdIb8mVTQDnuqP9MaJ6wzZk8Ux5D1zO5in5NONxpwKKaMB88yDX7tML</vt:lpwstr>
  </property>
  <property fmtid="{D5CDD505-2E9C-101B-9397-08002B2CF9AE}" pid="47" name="x1ye=138">
    <vt:lpwstr>eDWb7INyLRPKYmcoFO6mueeahMXWhkKnifuJ+iEIkr36JZi/oJDA+jPyk6C+y03QBQJqBf0HouJHjBeAxooRr12uewYFfju7HPumOvlx2+QwnwyHNThxdapWa2NDLqdO3QKjqGQGRB3Ff33UczYXvMTZOaKyxIg/gIUKBUzQZlCY/lFHnqJXiFmECS4cAKb+LjBIOuuzAq6IM4UvvpapjQXtAwGYCoNtIzMfBh8yGXjBqoVvh8leqUz/yid8VCG</vt:lpwstr>
  </property>
  <property fmtid="{D5CDD505-2E9C-101B-9397-08002B2CF9AE}" pid="48" name="x1ye=139">
    <vt:lpwstr>BSxeNnPG7lKTU4gvxOINiRUFk5gGNjJOfegV6zPhXSjLqHrEfPHJo6e0HiJ3ao/gT0uxTBWLa1qVhavGeVLUlJhlaI0wJ95iIDNxHRT/zk1x1LYM3tVpCzajFYJnGWz3KJd0hMgbZKeuaifpB9pEta3JFEYZR0WuMy5VbXe1Ha6nv7cJu2nI0b47THcdYFR8DUjLD/MkYmS/TvEJ35Pama8u0PVUF0fIysq+joXLaamNGpGzylCE11r+vEsbWEp</vt:lpwstr>
  </property>
  <property fmtid="{D5CDD505-2E9C-101B-9397-08002B2CF9AE}" pid="49" name="x1ye=14">
    <vt:lpwstr>nTUbw6y8oKTkLV38EW6F4c+MiBN0GZ/Rhut+CSLnhP7KCoKOi/Hv3wvyY1L/sPQ0NOk9FVXt3nqSCYvSzXG7Px+bayHmZSGW+/4FZYN74+KRQtagQk/puUpuFvlVahNVJHiynicxrvoQ72RUlkOJu/vC1zH8+RuGym4aBCAbAzeO3433DTWkV0axdw4cBH7nYzntGDdTJGKgEptiN2DgCVrCbWPZQo/i2/jTc35fAdZlSORkQ3QWTOEyt+FR55b</vt:lpwstr>
  </property>
  <property fmtid="{D5CDD505-2E9C-101B-9397-08002B2CF9AE}" pid="50" name="x1ye=140">
    <vt:lpwstr>PPeQqRBHwOeXNtyxwSDswrWAjZL1UDP23V/RdjQiCfIxZjhjK6F2AhOqaewn1hDYNiTnsnDmo094X1+zTSHlxWK/f10PT4HIMCMcWnAlsVCmenQx4KAD1ai4Xjqb068wf79xdyaDgPKg4/k5GAHgWV90CrYHwl/S7Rwdwg+Z6FGfX6htPdA6F4QbvcxShjMqEqUo+7ApbpWu8TeO6TieahYD2k+aqqKaEpKV3mxMudduzWOz879KaZd729q5F6l</vt:lpwstr>
  </property>
  <property fmtid="{D5CDD505-2E9C-101B-9397-08002B2CF9AE}" pid="51" name="x1ye=141">
    <vt:lpwstr>5tsp2OuKkgff9zbfhyoSPbv+yHOmWe4q2CMRLwFaH5wTs8ueReFvHr1YfhC6XXMClOSIn84MRsp8ursfa5Eiu65KOJQX6ZKjLdTOJZuvmaPkVg8zdSDPzYPfacnQLrE9AUQhWNOR7JLY42faM7POLzSCS2u1yxh+kph50fq6SKM9vPK5HlBbHMEbU7RqfOWGi2x5G4EgB+K5HShxW1iFQn+xvIgrC5lVoILZVZCmB1dRirNlBXTF/lrD44wC9pl</vt:lpwstr>
  </property>
  <property fmtid="{D5CDD505-2E9C-101B-9397-08002B2CF9AE}" pid="52" name="x1ye=142">
    <vt:lpwstr>TVweg2DPSINmZ9solvB5AfDe5QhhIb32qFg7HjBkQwekHzpaznxgqSq8FPgDVQjWXy2+PQ8RfS72GmPjDYOxRQP9PQlTq0Go01pXL4GJ+BE05GxUuqYXKXYBgvg13OMKGwaWEOdptMht5I8wIN0Ilo+szoblHk/99xnp4zYN8IAGwz9aAyS55hdCxLj/AcT6Q43gw48A4zVaGbc3GC1yVYeyKRAZtw9s2Fd3m0RUyG0XzsDm4j0j2bAiOjHPv7U</vt:lpwstr>
  </property>
  <property fmtid="{D5CDD505-2E9C-101B-9397-08002B2CF9AE}" pid="53" name="x1ye=143">
    <vt:lpwstr>9BXxlUDskjj04yjVQBDYXe53piXGyzddXI9t8SIwmYqWmZjsAMjH6WDeWcTaqlEazzqxMNtfP2++TwkWxCjrYqmZNg84x7UY/VloJ253cl8es08uJNErcAaBJ0eri9bpQCFO5oqq08gCKxBMBx43nUNYCNrbUsIjwr0BeBUuB8MXRvRkKpt5jxb/4ZcB/YGGYdxP44h0p+Rb348l1VC3ZFF8ZW86Bs6q/hi60pXSsWNlYbwtfP/0m3leT9MAz7d</vt:lpwstr>
  </property>
  <property fmtid="{D5CDD505-2E9C-101B-9397-08002B2CF9AE}" pid="54" name="x1ye=144">
    <vt:lpwstr>XTnU77p112WrnbzvAtVJIVdtNkspn6f87hQaepbbBl4dF6s8GJ70U/GqCKzX+w3yBj9GX31YSs2rq+s3HkC13N9mae4WHEHax/B3YOcigh2pwuItQOI54BGl3ZKUQ7BZ/XhBiOzZSm9/hmagS9A9dXVce78PH/NBATdS1CQi0+fwDVQGsKrQja9X4ISHrQlEYoZTIteRd1IXQ4uHk6KzqWc3Ys9dR00xuA9g0WevL5cbuxhpe3X3UDSJn2Mu00r</vt:lpwstr>
  </property>
  <property fmtid="{D5CDD505-2E9C-101B-9397-08002B2CF9AE}" pid="55" name="x1ye=145">
    <vt:lpwstr>IUdLC/n9f8OvSb7y0rEJdqe7GRIqUjkh4hrMXxEoOg7v8rh9NvWzh9eUrTw5K+zEWlWxdo7KO22XwpZcE2A4TzWLrkoRfNpLxe+53/Asxtp/dqx+yi+foagDlQxm3OpCNEaNPtoc0yHOoDEOcj0BZG7zPZsu+k7wVtbucjldjxQroJ8u0/ALQcqqI9XTm992PQahYdOZK1m+6+X1li9OOgpVKf3okFzQiFiKWULligeqiOE4LTO/YN+Qsx8KgwA</vt:lpwstr>
  </property>
  <property fmtid="{D5CDD505-2E9C-101B-9397-08002B2CF9AE}" pid="56" name="x1ye=146">
    <vt:lpwstr>2rouIg/Z5+N3DVckerXSJkCmonCx8AVoKKO03Rix5/WhMA+Hpy1MtBKaa6hVVEKFfNNzocsmjxUCU+BbQbcoiM2oLHUz8Wvb3ufI7eVb+9K8qed29iIeuL1/HYs5v78uRgwpWqNpZ75c56mMz2Apg0zDODqE7OPz6BnUdiE56ZXYARqhjd7BX9Yebj/4cP19w2wV6SJZ5me5BkOPWOHBSAD5cDGMbvUFJjjVAP+Lsel6SI3DkXJoelwLjKn0WWm</vt:lpwstr>
  </property>
  <property fmtid="{D5CDD505-2E9C-101B-9397-08002B2CF9AE}" pid="57" name="x1ye=147">
    <vt:lpwstr>HlnsCfszFWyHfqHwELfB9/A4vaA4g2vPtlc2SMTppH8W1jX9/PltyUGLo9R+fxxqUUmnsyFBchFW+kypan94SsHE36R6lm028sDAIOJlcoWvhvXQa8Q4QHE+C2E8yseL3n0QZGYUmu6ftzDWyYfGlZDT1P9wtNjfY4CUoZb126ysSrY3UfDWT/01jIhN2VMvb6QzBPx0X/6uNr1EhGIY5nEzOBjbrxTMp7kBEmaNpar9JdwA+AyqBwmM9iNsFpD</vt:lpwstr>
  </property>
  <property fmtid="{D5CDD505-2E9C-101B-9397-08002B2CF9AE}" pid="58" name="x1ye=148">
    <vt:lpwstr>yWEkgat/vKmyN30Hw1VuBb8rYTWN99boZgJzfUCxIZh0EL3RlYjjR1l3E+Bi86KUNc2E6jj0tn1vqAabRJGTImb8+pWGaQ7rsXdxHxY3G8BbmB2/8ueBbwmKxmHd3rXqF1ZJnOsepSldfINR2vYjr4ELrU5BYz7KOHpUktoz895vHC+P/fEEpFQNhYDFrHTlms/PWkWJHFphtV1zTUdmXPtRhbkvryKZtEtgn/HkBXBoRDMhTv0X634aqITiit5</vt:lpwstr>
  </property>
  <property fmtid="{D5CDD505-2E9C-101B-9397-08002B2CF9AE}" pid="59" name="x1ye=149">
    <vt:lpwstr>N/mh40PnnhpdNoLEx6pCLWjKI1xGJ/Gfr1xH6oy2Pyp7RT7a/YYDRA7sRXfIb0F7e+4H9VoySDuwP9meaNh/K6LM56emaRbzyM8ar+5BRYJGkCUqmVTjVepYL8Q2WXsruI0Wy9kalpWsL25nXg/UNYEGqD+keY7T5qDfa9qDTjJFhLEsopGSQfuapOS+F0cx/VaqL3CtaddDZZZRt7wjkz97iMpSkXajsTxm4WSaQceI1WXSNKM0BK5jGqPRWtx</vt:lpwstr>
  </property>
  <property fmtid="{D5CDD505-2E9C-101B-9397-08002B2CF9AE}" pid="60" name="x1ye=15">
    <vt:lpwstr>T29TGCttl4lz1A113tjEnECU8SWUfGsJmNyFbZIPZv3eeBpQqAv4d/0iAkaNBmWDAYue5ZBpVRFVQfY+k2nH8c3uEQKeLJUFkp7gNlxjXbLQebdjtBGa0zN+VWEGdLUNfOlC8aBAG7OyHv5KcDSRKtpu7V/9vACQTxdtFs0RXPT+9IMvq39K0wGg8c/o7/8UIpjlQs249lqUTO5+FE7bqr7+u8tIt4o2fJLxlbPvlVFoAJ+YApGf7acvj8EWGCU</vt:lpwstr>
  </property>
  <property fmtid="{D5CDD505-2E9C-101B-9397-08002B2CF9AE}" pid="61" name="x1ye=150">
    <vt:lpwstr>I4iSHkSYLB5V+l+y0NTz8E2tngTerPnZgDthSa9HM+KF2lrggjV6lEwv3NWn7KDnZwpZxF9sCHArOPE+7D/BLjOXcax+u+dK4zLbqfRMwe/lqN21EojjHWR/iBRMpyrzC0aYH5LBq8a3NwbkDvP5y/EwJ/1S+kGB2DzsCebDg1GcZb8z1kJlj9UdbNjT9/9zgSzqvC4DSs803VUoVfMsMCvbvPK6EfgDHc8Vai/YX0hrLxg/SSnXlM73lW0XUAE</vt:lpwstr>
  </property>
  <property fmtid="{D5CDD505-2E9C-101B-9397-08002B2CF9AE}" pid="62" name="x1ye=151">
    <vt:lpwstr>BTmmujCADRyCNbHK5/bT8wTmQDVSEu77r5MqtE0QtWFl/Bri05ZCzvhNlCjV6D0DkYFzKn0hwSyx3gznNgw3t7gY79UYIpZ8KFk6JBm4QpyFRnnsfQwIRtsalI60/yWOtnTz7TlqOS0Sop0dVNySzevhptP3wRj3YYNvpKLejIjX08/1koRcigGgbxnrTncZjDuBH5fLh1T8Ykx5yCAj5+VBamuzJUBr7Aeoc3yy/x488fayhnsfEg8rI4fT3R5</vt:lpwstr>
  </property>
  <property fmtid="{D5CDD505-2E9C-101B-9397-08002B2CF9AE}" pid="63" name="x1ye=152">
    <vt:lpwstr>qp19WfxmApctP+QxZiaiSF8AFGoiABKPsp74okpjrjIbE+0icAOhE4AlnFfe3HUZWJzlh/5S7L0kszuYkLtNcZxS71EuJrtfHYSPoRLCZoyDksAsM7icO0jXqMeHB8RYkZGxXrbzzCyKNnGqW1BKIDDj0GnfvnSk/CzJy6Kic1MdrLPDlPVJWYBvyvlKVgTTjBep93lmi1IJ2zyN5IEqJCFAOnJWj1MPWGkVajEmGwMhH147DlDctt8C8DxLnl9</vt:lpwstr>
  </property>
  <property fmtid="{D5CDD505-2E9C-101B-9397-08002B2CF9AE}" pid="64" name="x1ye=153">
    <vt:lpwstr>yfxPtgbhSqxBGQ2sm9VuzQkGnZ0qk0rkJdVMKd2HvnqV9YnrRIvBCFo3cRlKPchtCBBTQ96uOI8KilyCfdA7E0FNsVao0nq58mAFOuAA8R3g/pz+0p2JsskbXMVBbi1TOA8yylpGvd5u9kl7imtzXKhMkevhdAVERhMC4zZr4qywvx0zsskZmmw/YBX1et5EQrVCTGs6QB6ebuCDFL6/uQxgm9NylpNzaWsO3U1a9MvmgCFQzmG5wiNiaHQ6brv</vt:lpwstr>
  </property>
  <property fmtid="{D5CDD505-2E9C-101B-9397-08002B2CF9AE}" pid="65" name="x1ye=154">
    <vt:lpwstr>H/DDr1K1/Thgq9muZb6aeHTpgCOjQSw/aGQFik6dFBfCTh3JRjLO7SWy4l0hjjkl+o9IWSHHAnKzz7DxR6YiIgmAAA</vt:lpwstr>
  </property>
  <property fmtid="{D5CDD505-2E9C-101B-9397-08002B2CF9AE}" pid="66" name="x1ye=16">
    <vt:lpwstr>Ld4/mCbFQZC+dO7NTIbF3NcROulRszCY9E4fYbJWQL/FCUq13xFW4sa0SEZ+PHDnHOrHZznPg/gNmebopajd+ZD21pgPyXaSYo+r4eMweSNSS++AP3i/Qy8i8xZxIw1dfxC0ONU2kGjLCO1guQPS7vgYL+Vr+grjCudWKKm/SaZQgH88TN3pnmSkWVMSRAwKsLdg2OcmNxZhQUFT00Y4rYOUlSKUYOZRKJZ7kcvW2JVGQWfcH0mkBy6pc+CW0cW</vt:lpwstr>
  </property>
  <property fmtid="{D5CDD505-2E9C-101B-9397-08002B2CF9AE}" pid="67" name="x1ye=17">
    <vt:lpwstr>op0WaNO/ZfaQODLgoeWK2LzT64DwjCFW0fwVby+SOWp/Vni/8GxAkpg5qUovB0gSRlc0twucm+8J9mC84F+tbXBtvUZ96Yi+QgWuLYZIcdT6hNcbTV3F3u+RNf1pzlC+BwpSwa9ZiEb/3CiuVq4PyDixY7GYF9RVhMyT+/cuMknxOG4hJFq/cXj2jqlBUob3BI3RXVdU1J9C/n1cd/cgQRVeJCvoIxnnhaVkDIAtBUSPEJ46nkUkN2drCHQlNGN</vt:lpwstr>
  </property>
  <property fmtid="{D5CDD505-2E9C-101B-9397-08002B2CF9AE}" pid="68" name="x1ye=18">
    <vt:lpwstr>PEoKQHjtwqzw/gt0i/UL4lOgLh8KrEmJFExVCQh07ynGvUkoHeekNVSHvYGqxJaMSgPzVYyd9OVzs6PmRG7YwxpCy4FQSMwJG83gP2udMifDfmhtC0SN3l95T5g/DFutxAj1qrYxa2t7koF7N9X57ZGZo8ApGCJESi28heM/kJ4LzGlr5guCO4E+UlKJumfdcQJeYM+y7g4DUTCNFxkvXzCMWlZ3VyRIJelROPeEnIOG4VjwOe0zuJvSxs2/H8s</vt:lpwstr>
  </property>
  <property fmtid="{D5CDD505-2E9C-101B-9397-08002B2CF9AE}" pid="69" name="x1ye=19">
    <vt:lpwstr>vPJvNOhCTN05+EvoYceQWubCCbpCUmk8fbhj76hvux+3ksZ9RPZqYipjILpkJCNWQb25V6ZTTeqTCUXhRVYZX6K7xUYDOwtwsA4/D6S6iyuaeojFfS7iHe+WNU9ibUaHyozJr4fMwLwqrmWyvpp7K+Jxys6hgktK4aogvQrfSCV/ey1EqcnVpiso6G1ME0vxltDPgfNSdw5Fwmg0eQYa1DoVoAevY6gUUy4ugldYwo1MjSVjk9k7C+FEkQdba/l</vt:lpwstr>
  </property>
  <property fmtid="{D5CDD505-2E9C-101B-9397-08002B2CF9AE}" pid="70" name="x1ye=2">
    <vt:lpwstr>djw7UEiHzu2MJCUa0g2nFNWN6g78B7kMM0GFmv/8aogWZxCvn7WM+U3joEICJsqpTSmHW0Xcz4iLwnBp4bU5WHQP8i/nWWFcAGsKSdFBkFMStUEkKpGq5TpaKlfNY3QOiZhdlmFyxyTmH5TNhU6A3UWcXuXKb/AprTn3FS/D+zuHX77scoX6oH3OmUs3jyj8yntFKwOntZLE4uqjY2zJPSFD7eK2D7iau9Cp0aNQPZ0+t0ipSEuZAaSl/hpZbWy</vt:lpwstr>
  </property>
  <property fmtid="{D5CDD505-2E9C-101B-9397-08002B2CF9AE}" pid="71" name="x1ye=20">
    <vt:lpwstr>8aCXA/qwFpVgQoUDQ3UJoDjjCNl+i6JO/0xwZi5loOupKs1iKgnE57wj51/gkxdgDJjMg2WLf64EwUpjcaN9M7hGNqY16rtzd7ZaDn54lZ3V/tz7eJ/0mdSHWLCZ+4RrSqD3kmNwaC0K7orBCE34UqDIDiDmbEOH8fhRDHgpr8sW3fZDfwCt/NOQTNFIIXsxQDhrjQQdyZoxl7SBmzoAFcJ5PcUpxtrMCP9NB75sXyQi9dOJwfC3wUyuGUdbNI2</vt:lpwstr>
  </property>
  <property fmtid="{D5CDD505-2E9C-101B-9397-08002B2CF9AE}" pid="72" name="x1ye=21">
    <vt:lpwstr>jiIbj0ikdw9c1xIoAyJ2e//4aDzV0pjw+Fg1/j+x3jB0GSi4Pl7YZMpfQVd8AMvCchaTdWQP1yfnBuW2buMz9NK14Jyj7bQMb5TVIHcW07rNVhMbrQeDu9FDNAW/3N0BHUGpUVICfA+HYHzo6tdn9SmMXPOJ2WXAw0y2UTFoETVhCi/PsOPyP433iRClYtunSovhqfVxM8stXxiH1fFaR7XnLI5KYTlw/anSQpENj+2s5tElTk3uP+FT/epO3OJ</vt:lpwstr>
  </property>
  <property fmtid="{D5CDD505-2E9C-101B-9397-08002B2CF9AE}" pid="73" name="x1ye=22">
    <vt:lpwstr>uHVas3Pv3J8mNTtKTejRuNqycmPHjXkC7afs/Sa2xtCMHfUnAeq3uzsy+J2pDZObQopHyC5Y9Kb1jO+ldAo5VRA4qrFdzCmLik91/bX/qg4p7oz6DIG2Ye2stq93446wseJPjytKj7el2bsOwBoab/24GdU34ZfVVcvLaZPzhsLNgZy7kyMzaM5fJFV71UMTjqaQt8Vf54D8XeWGFvt566xEdplUBCNIO7IqN7Zi6GnK7bADYNa7/dO3z9ADHUL</vt:lpwstr>
  </property>
  <property fmtid="{D5CDD505-2E9C-101B-9397-08002B2CF9AE}" pid="74" name="x1ye=23">
    <vt:lpwstr>f2s00ENNsC8jrf06w03hsr3lEuuhxQQZ3WhccwtTl0FcgWk8JAOiyCdpeel6PMV5cr0VeMtFLzWJ2Z+euO73UHqdRX0ZegdLIr0ALqBv9bThE/q9REXS5qV4DVRyphIogo9ociAozxNAxm+WzFeigHIdadzQR9gxGlWOnqbfCxBwJQKa8vSI/PWFVjFI32wkTXKE/+qv3Rk+RwLVUeUjd98hL09Knvc7M1kRzaCc9+wsIhQ977fOj8oaH4+4lAj</vt:lpwstr>
  </property>
  <property fmtid="{D5CDD505-2E9C-101B-9397-08002B2CF9AE}" pid="75" name="x1ye=24">
    <vt:lpwstr>HQFgWPMZjM+sXoiYp7+C8kKS7AjmeWC4qvdUAh51SOZS/oQzo5P9bQhC7wB0Yd7ieDg4VgNqFTkrcEjA6hkosXAku/0lc0QTXfeqSEj2lrw2dRgs11asvJ71SiXowuS6Y64SgZASyEvCCWtXBRv1Ed+0YlQb/pL5LXC0hqaYneZjUXYk+H1cGbHMr4VFRZz3eyxOBMjbFyGVwJ7Fu0r2z9/GiA0hDsXXAvqbRvPCwM5PhwfHMFcPQIP72iw7F5E</vt:lpwstr>
  </property>
  <property fmtid="{D5CDD505-2E9C-101B-9397-08002B2CF9AE}" pid="76" name="x1ye=25">
    <vt:lpwstr>K5J/5vTdt1upfZ6zsbnN//dXDARpujmw4Uuhhedx1UGjTNnsXb/m3nd+44al7VHvbyo773cv4g+UGYg7UdN7JdxuAli2bzaHvkxFFE0tJG97Cfj0IANQtDMi5BpJdp/oNRjGlQ/FkPefl6NFTSjevDAVAWUJdUx4pVRfvuAn6SMiMcS9KHLOBPFM1+gYYRMD9HdFGcDdbAP+uHINMrMM0x5UNPQHBcy0dW+dTTGtrhhW5nRSkEVY06IIL5Joh0c</vt:lpwstr>
  </property>
  <property fmtid="{D5CDD505-2E9C-101B-9397-08002B2CF9AE}" pid="77" name="x1ye=26">
    <vt:lpwstr>q10Fx+BpU4nlR66bLvDcNnhjobf45DkkxhVTbt+LewnGoaMqPR72WprtH7wzQAHmT+xKZqw6kVhr3k+mM2+4qmZikK2hPu2qfv6pDxkz9ki/O2iMWSywWEgIqERVDfmHIfQyukpRukbrzXjqtyAawm8iw0zGzzWHUFrSX2zAA+6S2S91Kx6jfCXt1+xcEX+me7Zj4QqxiF39n/OEs8tB45bSWy8j+z/sFmvFnLqWWem1FXuVwaW9Cv/9DFXg6yH</vt:lpwstr>
  </property>
  <property fmtid="{D5CDD505-2E9C-101B-9397-08002B2CF9AE}" pid="78" name="x1ye=27">
    <vt:lpwstr>dw/dfJFQyJn6g5MaF5T5qablvpINH2i4Ab8RpW6oFwOLygTM6C1ON8r9mcao4HQM+FICYeE859vJKs1ZV4vsBeLlpDSwG36BE/x8LSBcdWtyN0lSI9J648D9DxxkfRrhxbHgCqwPXbQ6pw828ALcUl2/tl4RsQ2wdY/watFJu+8k5fRNN5C3rZ6AlrNNA8xynLtmiuMHuhOgCwDaVvfWMPj6P4rUBGUQTky3Cotfq3AUuDfpgnBtB7kgrCgNoVz</vt:lpwstr>
  </property>
  <property fmtid="{D5CDD505-2E9C-101B-9397-08002B2CF9AE}" pid="79" name="x1ye=28">
    <vt:lpwstr>bO8w1BZCKyEgiA9HFQ/Jkza9dfvnzdRdS8+nsAasYh5xM4qpsBX83y+d1DkiPs1GbOsGSoSYGK2/Okvj3fmXfqxeQWACJr9kEHkupcUSoZk0IXqdA4r6rzBAlO5Invfmzcx4du7zwBiXamdMS3dznZx+lsqCzKzlvx39hji6ubxaFjtoOPjmoAcGkD5to6HzXweHvd18npwS+it2RcqR+eE7/LsDKqawbtRvhczfSuwy+dx/c/43ntE1AHby+fR</vt:lpwstr>
  </property>
  <property fmtid="{D5CDD505-2E9C-101B-9397-08002B2CF9AE}" pid="80" name="x1ye=29">
    <vt:lpwstr>cNKCFL7HkWlOOrldxNyk+/bmqSi8xiMi7+Fclc0jREkUNj/cZyGMseg4G591UWxtwtCtemqOWQAiLKALLrm7FHt+DpY4JezJLGAuWPqIkE5xi3/mU1he2YHy8dkmDc1tJITEuiQLP3wi/hOhqfP3GZNcYlRwalZ+3FvBf0ime0FFaInZyVaNz9rlmJU1tat8k8RE2S2y7nlPUDAcNkHh2jLXxjWbjb7kJLxzlNQMWVpPH8kd+E8FivFqm2kgP+p</vt:lpwstr>
  </property>
  <property fmtid="{D5CDD505-2E9C-101B-9397-08002B2CF9AE}" pid="81" name="x1ye=3">
    <vt:lpwstr>Cj+8jKwb1pWfjDovt5MJegv+53MaMDKUkT+dDOog+THY/pnbSzCeW0P4ZgtvuUgBwuJqTAeEe9/mOXVABpzzcDznbFG6SusA2nI/SBSxVPDkR3OahYK2jJ4cfN3fL9zsOoSEDdTSCW0le9DK2A8O/MsCNmI0IqjUzCu51+cxOgC70dqDesvB2YKizkkjQSGgFn+j6XKdj215f2/dxVNHQaMWgfJjruh4AelEJt0tqe2Kn9jc2MQ47SkSxdvx3FW</vt:lpwstr>
  </property>
  <property fmtid="{D5CDD505-2E9C-101B-9397-08002B2CF9AE}" pid="82" name="x1ye=30">
    <vt:lpwstr>t847j8Af5tXSRPxFU381YvoS88Pmtc2nNzaGGPloQWQRuFq4NB8oOG2Cogz0XsbYGIAF3HRN+kbQz5LEi7sXTa3tXNmODqBAPlnjbWk0+kJNDjvs594YzmEJa8yH872VZ9sUS8V2qxU/3l5PBBMSK9pItVwI6B4fNVK3Mo5bit+8EOSdj8zIqBV+wxN32tWQRpUdpVh/o8dvE1q/coDmIPh2SNO21kSstZWNCsMWhV9LZ1w48BdKI1p10PxeIhn</vt:lpwstr>
  </property>
  <property fmtid="{D5CDD505-2E9C-101B-9397-08002B2CF9AE}" pid="83" name="x1ye=31">
    <vt:lpwstr>r92itHvYx9yiU6kSs589aZuv39d7WZ/dKoPfUrEcy6nvww6S1tnio1DEvRb+VAAQa/ZC6+8lgaVe9PeBaLh3zHmr6QojisSX/ZvBXvz6pcMmP8Mbx1kQm/g6sDQBqdAV2JdZbjA/rPxlZk8D/NiSLdKYX6UDDoypZ/0e+/aBg1taJEwnALOhqGVhW5wooXrgnSIpWZzfFMunL5V2KS7gBTAZkiuMay56ZiC2N5KRiV4Be44IqhlDhj7Wnrbk/BN</vt:lpwstr>
  </property>
  <property fmtid="{D5CDD505-2E9C-101B-9397-08002B2CF9AE}" pid="84" name="x1ye=32">
    <vt:lpwstr>/g2B3RgOGNXGOyFCt1jxuLpUxxB4c7ewa0Sr5GzFZ5ew3PDUvWeKv1gF493QsYdXpk2jd1SjGBPiTQFj9KGAuCldzrD/LDa65+RqSdRv6m2Qju/i3u7x4YSBR+5bw0k/Gdh1FvvLYaHPgC/fNMStAdTFJWiUPqoIBlBkfdZo6Le0ko1zby95Z0YFbyfOmjIMhG/a1Yy+e8dj61EGub+ME3ZbLesW3fKe34hEqxgumOeJ/djFWWnLqH9FfPeavJ5</vt:lpwstr>
  </property>
  <property fmtid="{D5CDD505-2E9C-101B-9397-08002B2CF9AE}" pid="85" name="x1ye=33">
    <vt:lpwstr>Xm/O+VasLOF5NwcPlq/TObn1B/7NBega5vGzn5YcOf/P5+S03GvET8Rd5hZlJm5Plxf0LXcYRdDk4MrJDDWmHWjAy9EkXH1eeLELZXRrjOlchf5lJWnYo4+A95A37h3l5dCZ4CHeTEFieSk6CZaHjYW2ZpH/knMrSGyNw1lolFm68TuF446N3oxy0aTC7NQyg9B1hV2yp9fjDEHS8HjtSeSOHVg3vSgHrq7EFdVDkGEC814I9EW1Pe2oL9YVlZz</vt:lpwstr>
  </property>
  <property fmtid="{D5CDD505-2E9C-101B-9397-08002B2CF9AE}" pid="86" name="x1ye=34">
    <vt:lpwstr>p7Ahj1Eyl3znGTyAaWuOZEb9yj1e1t80HLrR0nPmEV02FBAn/PzGvulD01l8hUoee4VYoCevadXn5WZgK3e97LFhb5byIg5MLvT/cZrOaXoI6CHaHjlj23MNHw2SceeKXCH4aCfC1QyF855QGm89vX9AamFaGtTdxsOwxhbkDxg/rGvdNbMjUo/REFVMgMNzn8kbXj+WOZEL5yYpmExx8URK6hcORsuVrmZtWJYH4T3ISCVHvTavoTvVcZje5L6</vt:lpwstr>
  </property>
  <property fmtid="{D5CDD505-2E9C-101B-9397-08002B2CF9AE}" pid="87" name="x1ye=35">
    <vt:lpwstr>WiFAywDbUaS44TkfokiZkzcwxOgo1TgHkmm3cnWAfZW1z+Axhj3RAUFZr4jMiVH260ahx+ldUuwHE0uWq6IU+ndelTCZqekkuofjiXofbfRQUjYr6FEWXt6+8kKnEEKvMyA6X2NaHAopqWjWRdDYU7EqXoooCajxqXS3H2RB1XLo3Fngemo0SPxVCMMMtRSGjvJ1G+zy0TdDnu3Gz6txpSxUVaSWRDzeF59ZnBlbkMBD9eAAFKJBxKTnvjLO+eh</vt:lpwstr>
  </property>
  <property fmtid="{D5CDD505-2E9C-101B-9397-08002B2CF9AE}" pid="88" name="x1ye=36">
    <vt:lpwstr>P6BMFAZYIAHmGBYnCuHbGuk3PrNYrKtewrcb0WFIeTv5UktQ7B0YxvYAgfccB2CuAWiq9stCyEzMqsf2+2by2QS9jerZ0HT4iBLBUow+W31TweJnB8sVK7WgxX+P8DZGI6f+9SB5xnWsybG2iEwjfz4pu4gMhl9eG3WOXgufBR5mwmyBK4W/eZ2a1Jb8gOzG4fz4+RsyMchb863/zFUSP/v6RUbXGyRrFQhvk+f666yAxzeXs/GtvRrOIPHTph+</vt:lpwstr>
  </property>
  <property fmtid="{D5CDD505-2E9C-101B-9397-08002B2CF9AE}" pid="89" name="x1ye=37">
    <vt:lpwstr>d6W2Bqbw1YX57ciIvmtBjcHB8XS4DoXMbyEK1Pvv4T0fGcOz6SOY/BuffaJvCkLwzFkg3BiKRvs3zHivptTuSFI8KiA0KjPa/txzlkvmK2h5mCrN8BAMhMRM58IfolqbzZBvcqI/2Bfvnr4h/zlwoKXJad2fND+ALATC0gxkRSGDksj/AnyYwG99lNSkydF5cgKhLQq3C4jJjoN6nsP/ckdwyAjHIJFX4Omjn1XTUQNYWTXNu6e+py3FCP8rOJ8</vt:lpwstr>
  </property>
  <property fmtid="{D5CDD505-2E9C-101B-9397-08002B2CF9AE}" pid="90" name="x1ye=38">
    <vt:lpwstr>HW59Eg4hRLXT97CFzMNXcHlb+Tqsf//0oFk4J7tozkDJA6LaDq6g7Qpt/YIVReBAsbw1CmM9cnCUx885P8uLRorfvPqBePbCdMxM4RRsBEdjr+wUh8Tb61WmaEJh36Buu7rp6XAudeKgaxX+Hf8EzZQpI0csJpz6F2RmEBrrc/fWLPNCmSCBQcRf+9sBE38fa9+G5IH95z/J/RL9pTeZK3aFDPZJYaNFf3N3FLMU10O+nCyrHC7USzEbjUvdvQn</vt:lpwstr>
  </property>
  <property fmtid="{D5CDD505-2E9C-101B-9397-08002B2CF9AE}" pid="91" name="x1ye=39">
    <vt:lpwstr>MdQuynDm/4KqsDpIq8MvrWYC+G5vwiAELJs9Dd0L/2FF489OLrTdMZbez4wvxbf2F5E0/GwlzzV+y4QlVGcWrlWp5XMuxjDSb1icrqOofvN/eCGqsSGCm/LcMsZSknBfgiq2O5NzX/xcUg4l7thIuesvhHikWZR/23/Gm+ITJvjVoDZ9Nj1bmlY8uQD/3GmAa/zo7eGC+5d+vjAb1p/NashxFaf6gfGqIJt0wOqyu24tB+JXVegYIdMPWyBM14Q</vt:lpwstr>
  </property>
  <property fmtid="{D5CDD505-2E9C-101B-9397-08002B2CF9AE}" pid="92" name="x1ye=4">
    <vt:lpwstr>UFskpZqkMuF/SBquwuP63sZ4V/xXvz2itZBJCP09Qg5VbpUPervWtZjSDluMUo2AVgY0tVDTHCei+jEB4SWPln5tKYyh18ycCJC/NRXTS9+QTFDTw9cw682UDqKB6KV8NX9/TJN7dxVAXN+X9SxPs7O5MAcgw0x1mcHj2iAwiPfg6Qb+cIUMLH5y/LFwu/pn8e/MCRgN/niv+nHTSoXTfYe/0mItRTMkoF4OtvLoXO4u+cl3jYyMcKWrx1Ae4IC</vt:lpwstr>
  </property>
  <property fmtid="{D5CDD505-2E9C-101B-9397-08002B2CF9AE}" pid="93" name="x1ye=40">
    <vt:lpwstr>i3kleUwb5lD8MYbA8HDI0wJ+qGBI0w5v1wZ0o+tZ+jMrkSVDvyG0PEkbSze9m8A7gv35R7jSMXh/1yjPjaqVGtzhPLDexPg5ytPSUjIC8LV/AQ8dN1edWjW+6zK9TKa8wLci+2j7yNv/1oLcwiP+OIl7/roBV5V47nvnAhQFVnq8h/ivHZyZVDX/EuZi7CzOCrabJp728sJg5pR8PCCSB5unW7Hiu9349JSZw4R746lojRn6ptaQFZxTfooVFch</vt:lpwstr>
  </property>
  <property fmtid="{D5CDD505-2E9C-101B-9397-08002B2CF9AE}" pid="94" name="x1ye=41">
    <vt:lpwstr>HLZxw0JgSnicUvZLSoHTVvW3vp3oEcGartPHEPjv6Zx6cqTC/GfbQyvxbcdpPqj84SR/yrfN5o2SIP4gGA1Sghnc8D9CRHDPxAeE9ELdxoSj5VjZon3FWDtRaXL9ph37DXsS2DFsqxQQhYbdN2nK7/v4xROyIZ8D1MdUbSraB22DLf/V8+B+kMJykdCiupAyppWnVw8BmcfP9XA5STNKOig3vdPlqOcpA/Ro4OPEA8LD0yhs5KMXa+Ka2qWYWHc</vt:lpwstr>
  </property>
  <property fmtid="{D5CDD505-2E9C-101B-9397-08002B2CF9AE}" pid="95" name="x1ye=42">
    <vt:lpwstr>PbCqk2UGX49zXrn0Posn8YKoVVh4PFdFO6pijBWw8VdCByhXrNQb0r4wSYHB060adiKr7BO+dyT4j4faNaksZUrex/HuWq0gsKQv/3ZHpuNA2Nd/PvBkipWmlmUH/x7xXyur3Ky2gsbnHkvOg6PiVTwlVF4EZTVGYRMhf4sG5qAKprgKP0zhuNbAJUufiWfYSn8qinvJferIZkiwv8wklxQnsM+cd9mRSpqK4S+EZL8LzVKvtqgDs5EgS/bv970</vt:lpwstr>
  </property>
  <property fmtid="{D5CDD505-2E9C-101B-9397-08002B2CF9AE}" pid="96" name="x1ye=43">
    <vt:lpwstr>tsQBqlAa0rGwiHWTyT6SNqH/HZM4BVIMXaKkI3Y9ODynboLVfi106uggiQDxx1/cCKaQNf6lJeYc+S0TPwy1+DnbYPB9bv8Kit52Y3m6yF2RceaEIWBagej5MdfTYuZj3a/h0kKJddv09BEF5fhlws6PgxizXTD5+2tziDrG3nPJMKMemqfS1C/B/7sk51r4XQ0B1UgSj7XVnWrIH55k7JFLf8b1FUC6ppE5YZRtm/6jeqxF94lnyOcXHD4gK5S</vt:lpwstr>
  </property>
  <property fmtid="{D5CDD505-2E9C-101B-9397-08002B2CF9AE}" pid="97" name="x1ye=44">
    <vt:lpwstr>wygx5XX7rb0uns9c0ze/gNeID5ttI7eiZ31eNy1m/AGunk1DNu3vNyiVeEjtHzTpSqNxvVLbkNd3F/eCPnBmTeXp3ZgLK4X1RoEPKG4yDb6GnppnP/xXERvJiftn8yYLhpR/9psjBoQAt6mGurzTdH3ekMGY2fZjsjKzhihjkcoAaJ+MbaI//NlXzVuGLj0/JVnUBA4g2akCwTUXp8XDEn5LCp6c8c+qxOri0mG3MSZvFz4cF7Q+LMgEyd0h/L/</vt:lpwstr>
  </property>
  <property fmtid="{D5CDD505-2E9C-101B-9397-08002B2CF9AE}" pid="98" name="x1ye=45">
    <vt:lpwstr>kr8YoM1EU8AAOay71mIn4H17laF2Nt3OjlVG+KiYG47JZJX2cEBdCUUQmXNT8FZZzD1n059mGAQnlrA2OuIoyoCFiM8F8c7ahV/Wxf/lS+WWVXCEHenmgyx/KxQV4hDlyVVYRrMktFQ+Cp66eI3u7Fd8wLxiUyaFoh42v90iKIgN5ZD+D93EaHgxMnEPbCYWRrGHxTjn97D4weYMzvASImjgfqxNCJK1AfiXb7+2iQ+1xiQ7rseadQmQh1Ql084</vt:lpwstr>
  </property>
  <property fmtid="{D5CDD505-2E9C-101B-9397-08002B2CF9AE}" pid="99" name="x1ye=46">
    <vt:lpwstr>b65eIxPGsGOlxRevD9xwiGhFiEyuYHPLWElzKABhnJJMo1OFgxqjUi/MU9l1t/DevlMXcDCOOYLGAp4w/pMwEvHluZVQn3phaPZh+mroHfPQd4WYL7Q3nY07Ox1JlOdrgN/kWDIVuWv5RpAPiYQU+uFFupEQlqwZ/mhXKN2WFYVEyoCMHRr8QosEc40wVEeGJBngfqT5p2CTGJQaCYt8wtC3zpHvZa59r3S9Vch69JDaFUsiCTL3nZPhk8PIokB</vt:lpwstr>
  </property>
  <property fmtid="{D5CDD505-2E9C-101B-9397-08002B2CF9AE}" pid="100" name="x1ye=47">
    <vt:lpwstr>PbCUqTB7n3HmaCdUyl2BBZHmpbIpGmgU7pwQ/TB8KVhg/qCy/8sSSGU6Wu2Hwd7qwznxXzd6O3ksH+TBuVwvzsKMRYVo2IF8Sdb8j/9xWjYRNvtONqNi25dlIgoFAP2uO5Ko2D+m3h+DCndanS9/qPMmeTIIZJ39fzDJPkJZ8eEdF/mMlubJxpalK+kz+dvHWzXc59UmEGdLmrSL9Vj/wJt8XuZ571qK8qX/2Yq/aOctG4RRN7b2WcxmeD3n/xd</vt:lpwstr>
  </property>
  <property fmtid="{D5CDD505-2E9C-101B-9397-08002B2CF9AE}" pid="101" name="x1ye=48">
    <vt:lpwstr>ouXrkxE8RPmiKGGQxGbZcMvJloMsLU8SpGz23/l0o65jwpZBhkIXo+7KrS5mkE3Ew1wUAhyWTzRAHHu56DwCET1iIZMDnYV1i3rqEr7wVetJYxBesqR8cYxUMjiekWTGtJBnESoKzsm4BUEfD53K5oJV7Xv4at4A9r5Z9BcpcyP5pX+VVsgM49kGvmtv88o4B4i+zGf+yfy3uh/9dMJhhk7evns22J5aWjNopOKf9Ffg2brOYKrI4lR30R0oYc7</vt:lpwstr>
  </property>
  <property fmtid="{D5CDD505-2E9C-101B-9397-08002B2CF9AE}" pid="102" name="x1ye=49">
    <vt:lpwstr>O3uSrPyZDIKndH3KNxI1Ft1n3VCgFXpgITX0EBTdG+hPF22mqjg3dx4FuKw2k7StGSSuMHZTnjpAm1J4tOx38uO9E/kSXIlPmcVN7O5rOA3C1baMIe2nLF31r7AM+nwvNrfgd9oJgfVEfOv4aCmqEKWT0PeVKql30womRVvjRj0IwL7dZ13AFhqtfaAk+pPcb0N+oDNsJIiwrLi/PRX75ul9X8ano5HScYT5XI/pq7AexIYVXp52lknXpgCOvyg</vt:lpwstr>
  </property>
  <property fmtid="{D5CDD505-2E9C-101B-9397-08002B2CF9AE}" pid="103" name="x1ye=5">
    <vt:lpwstr>t1tJyBu7uLPTT76FOIgITTgpl2HqZZOgToyewd7HlA7LqJI2tEWBL/STO7BhlKhyJe1FNQH8SUdesolh+YBVsXVJCDRGgbc9vN8lS7U/wzThNUlaR5dqVF+xyEPCGf9ldPmf2B4V1fzoaEL++Qkc/WiXciFPuvyjf+DD5Wwlis/us3CCF+BKsCuiRstRwsnL0r8nqeWQxFHhQs22b1Up6uL25nw6w99oGrwWxiFk7BA9gpR7KenJTS8fOLGWAwc</vt:lpwstr>
  </property>
  <property fmtid="{D5CDD505-2E9C-101B-9397-08002B2CF9AE}" pid="104" name="x1ye=50">
    <vt:lpwstr>BLhE/rmAZQ/7Ce3KcrPoczofjxfWmogtfNPj0lYt/jJ+b2t0OY/dwYXEaqBwacTuBRdpZpDtNnV4nZTTkwjOSbIFtCRzpajOoJM9Id0sZsdBTdUohQ3iZwpCElub2Y7ON5OrleNS9U21zLOeu8gGilKZN2tP+Jg9KqSK3H+EXjwLJYhsCOFT1EVQYaWRonZfChsUmx9FRQrtK0DuriAad0v6O4J+rEdee1dAYe2rFkULPq5i4slb+EECnbaylwk</vt:lpwstr>
  </property>
  <property fmtid="{D5CDD505-2E9C-101B-9397-08002B2CF9AE}" pid="105" name="x1ye=51">
    <vt:lpwstr>95K4kytj9/98SDvVKAfFy9zIY3+liqnXxC8qETFcYP7NdrmEM79BsusLJnZX7widBNwx8Wd6SoFoxFTTJH9aMgKJ1TxkeTYmv7y8ZusqHtIpObx2dzPwxAtUwrtj9rsj+0gn7bHWZHm1ch2JZQj2AFbG6cDifZhqtdajKC68fJBJa18RnLhjKwxka7XS8U7eM8tEoAlOzlrf+9v9aIY19bf7TnFU8SxQFPkpwmN85ow/I6pDkHY4l6DaVwZZYVf</vt:lpwstr>
  </property>
  <property fmtid="{D5CDD505-2E9C-101B-9397-08002B2CF9AE}" pid="106" name="x1ye=52">
    <vt:lpwstr>vitTIvw96Row7GYTxD0ODo4X65GljgghTWt+QJWBfL5ewxAIsksog4RhLfqXhiEYD+v0t5oJ0ophX1DaWTrxGHLeYDjiHEmzSMtiuXB/zj2WcgfbXBEmx/IaZYR2O8/0JOEaLkcVa5C0lK+3G6/Cix4ZBBcWbkbSHVWO5Hd2SdnDvPEnGP0xZM6S2TVfZraRYcYP3sj12unIsVL0HOB1laaubd3hqjjPqx7pOFAp2cslNbSkqvKzWfrX6lVW+Nt</vt:lpwstr>
  </property>
  <property fmtid="{D5CDD505-2E9C-101B-9397-08002B2CF9AE}" pid="107" name="x1ye=53">
    <vt:lpwstr>Hk/R/i+lQfNn92M3hm12I+ijmoa6W6E29xJGqCg+EFBoYHakHZ8ZLkOkkQP9CFdW5a7qk6fytxx2ehJUvQhqu8wZpg5W3XW2VKeRMpbwL7sGVIifdsK1TqUJ1H12sNq74hsdzTA8Inc2leopkTgvWmwsEHuN3/JgB/hkLkT0h3TC+U05myDy2Z5lOuNzXWjSogrB8DlGcb9NzVmarV5UyeETY1a7OqW6ID54yyILPku3MeHTlXoXdSWmGSO858m</vt:lpwstr>
  </property>
  <property fmtid="{D5CDD505-2E9C-101B-9397-08002B2CF9AE}" pid="108" name="x1ye=54">
    <vt:lpwstr>Wotg3FeHiBC5RYuhSBUkoWiFXDn2xEBa5o83FGiNuqKY9YSxKpa7KiAaASU15+rA/vfW9c1LBJPPs3R7tpafLTO9vWPlKUW48tgEn7yDqPSwhGFZVghKEeb6A0xytkRoHCGdpIQblyuo7XV4pk3l9ThDsVKxyxLSSt9vs8AFCKnWHWG26IGa7dXhKS7GYcew6hAZ6SfFyDF0io1jGuLjQEswU8LdKvpCmIyYe9Ok8FoPYQl7dgAsTSFT1n4PJdh</vt:lpwstr>
  </property>
  <property fmtid="{D5CDD505-2E9C-101B-9397-08002B2CF9AE}" pid="109" name="x1ye=55">
    <vt:lpwstr>uwlSzVOviXyQb50XYk9ZnvoWbxnvpvOthB9cxxjc/yMv46/YU9w8wvqml229bdAZ9r04sNS5I0s3U1ITGHA6VdmFghodMFkhaWyx09WIjUTpd+wAbfWQreuv+dYJfkTEps5rSZE+loLKs95BjyMNpvBPKIFNn8J6KgtsT0qVKUNbuugn8GvOIlN3mKtRITEqhs9FE4pwTf2GNZVRPkk2Fiet3Hhx/M9/UMVzkFN/Oa23M5fxrtuQzemp3MF0dFK</vt:lpwstr>
  </property>
  <property fmtid="{D5CDD505-2E9C-101B-9397-08002B2CF9AE}" pid="110" name="x1ye=56">
    <vt:lpwstr>ZYC7Z+vnAj5PXUGlZ5CfZ7WKDcU+laYJ2RuyFsOe73btYdJ/fy2ZylnD/ak/fn29X+j7tu/F6rgaFLeBYwI5a/w/QzaZ8Z9tSiGw+8Vw+wzFX7QnW++5IdvqZotZ57ltm+rxavEgr0VZ+KCByil9PKLsA7W7caNv00d5dPMTtNWnOYzmnS+wymWC19mOzZIdPd6vcNsDZiX1b+8Net0HEHEP4wmL7zEJz2AkK6u7O8gFMc1CviJfZ3qyvaw5u8F</vt:lpwstr>
  </property>
  <property fmtid="{D5CDD505-2E9C-101B-9397-08002B2CF9AE}" pid="111" name="x1ye=57">
    <vt:lpwstr>rBHrWlGFH/DfUFO7RJg5u9TPOL7l3fpaPeYRO0xqUjx2cDIl3TGp66mbUBJ36xiD+aanD/FQOZ7IdOrH986W54qQs+QaYvifAw/WQ1BoeWk1y+jP/Kj04A7LhvzhAjTrfiV8yEb2FeSrfRJ15pyFK/GzFDeZEhc7ubXkxbLsav4+oIVnGYv4OpMldAQhUtbj/0EtnjCCe1XJxe62oqvmY23U+PmQ0tCGh8lp/EKSpmjyRrJc75mXixYrE+4Q+3l</vt:lpwstr>
  </property>
  <property fmtid="{D5CDD505-2E9C-101B-9397-08002B2CF9AE}" pid="112" name="x1ye=58">
    <vt:lpwstr>Vvjz0gtr/9cVFGUv9Qnc4cvz0qzBcU1ltR21HsY088Gr3/bL/hoHepYvEC6ColUiblv+RUftXNFFV7pnAgKtIHwzhdyrijLqze2Sphm7ykCFaNWkgWvJM1a2gj6QDl6ukQjH3S1JRBBzfu9nI5VPDf7Y4zGLvGVcyRID8IWe8ee77whJD979tiwDJGnc1r6FYmiKASFIKsbmGTRCihUBeplOR8Hqk4mMrfPUz+kMSbjp06m9edEOD3ZFbkdVkR1</vt:lpwstr>
  </property>
  <property fmtid="{D5CDD505-2E9C-101B-9397-08002B2CF9AE}" pid="113" name="x1ye=59">
    <vt:lpwstr>atD7sk4m1bBdcimCQ6fU6u3VzI1SwgbBxQV43zLpwtdOb84nnUyn+dZtsXmHf3lccZHtX71yO70b4wQfLxrUc9LNZuCc6v0B3htzv6qqJFIir8iwdimaCvI0Y7DSquoDnBqd8iHnHbz+LT3ydkEoFt7WjKDqZjECQdp9g92Gnr1GjpjeX77rD5fH8+urMB4J7MrpP3S+tKniqmHL9BJyNNt3BQEH0pDIOHPrUD9UI8YPJcTtpCW9LGA3KSL/psI</vt:lpwstr>
  </property>
  <property fmtid="{D5CDD505-2E9C-101B-9397-08002B2CF9AE}" pid="114" name="x1ye=6">
    <vt:lpwstr>/Qmww2FXKF1QLLx7tyffEmIA3q6bXJIo8FRcZ1J6djyyKuwMxdooQBpKPOtm8zOJ1BZSDfl+HPNYdthrTobywS8tl3UTDcLpg14lZCRrZkqTGaX6JpCZbfKAlIzh+1HsIuDBPNh+B5avCASVpAzhXBiU7x3H9qBE8dTt/AA5y26S6EJuXy8qeMI4hRxPSL6QJ/nMmtxIxozDgwcj3Xeaddke2vs0CbKEqfgA2VBNJAv9CVjjX2e8yWOJpK0TfQE</vt:lpwstr>
  </property>
  <property fmtid="{D5CDD505-2E9C-101B-9397-08002B2CF9AE}" pid="115" name="x1ye=60">
    <vt:lpwstr>Fh/NP32KSB3Vpk84OF5jJlD+L23kxlpTg164/SGU0WNMDdv6VUELXG8EMoSR29IXkqoDdjiZfH5Vcg5BOLdYdC0dGZPk65cV6eivzEoKcpI2kbuJ016qJ0S2yGsr0SJghq/Snya5rOqSAGS+wlgQ/SyLXWA7Lo1uubChTKy0k3EAnJU4koqVhN27b/hUsuScLI0k3CZIj8MZ4EQTIbVDf6fQGX9qalxMvxSzHkLws73k0vrEQDN9qA6mAlTcAhG</vt:lpwstr>
  </property>
  <property fmtid="{D5CDD505-2E9C-101B-9397-08002B2CF9AE}" pid="116" name="x1ye=61">
    <vt:lpwstr>ZU3NfEk/bJv6WCbg6Win/dpbVJrHY9ImEVXofilvejGgkdY3sHotSW8vxRCqyOCiraQ+yL8xJjN8vpqQ57fEf3Vs/w+uXA4Ze86LnRHDJmv3Dud9iK0FOqB27CCD4UazDRIX7cBB2cVsKsdknQ8Enaiul9t9TjxJMPr3kXDAuAipG2xaTdJGy7444vvpI9gW+0G3pFzuGvh8Rl1qK/8i4r3UnjUPhGy3gunsiMH0voMexWVuz/cMr98+LZPr4eL</vt:lpwstr>
  </property>
  <property fmtid="{D5CDD505-2E9C-101B-9397-08002B2CF9AE}" pid="117" name="x1ye=62">
    <vt:lpwstr>hdTOzH0SXrqh1txN9BU93wT+9hFmytbQhTATaHsb7zhEPh8QT5H/iuBPizGu4ClxiOkhRqazVVknOqJ9u2MUdm0HTGRoeYEz+MOlgCDkldhR/zGe2GyeTWoK0TipSlzw2i/QUxEcs/mKkYc5fYNCjkGThsKthqS94ObK3veK2wk/1Q9E/v5N/xiZ6q/9ClLFDMruKpifDZOm6/gq/efl2+eHSiLkY37rFQs2Wwzw5PAq3mxdyYyUlvnGzrfMF68</vt:lpwstr>
  </property>
  <property fmtid="{D5CDD505-2E9C-101B-9397-08002B2CF9AE}" pid="118" name="x1ye=63">
    <vt:lpwstr>UbbM6PFkn8sVe6WOoMJnqhin1mPPqyB1r8cgKqrJkf5X0Wl2wk1yTp8yxVkVIu8du3rDNXIj55SBsdBSJus5tYleDuXeVSIEgIvZuF+Kw5KmepWgD8C5UCz598BAdF+ADpTm5+M/5XR6gAMD+lyocgyn4KUEt1dk/+ilyq/nPDqrsn0Ge3cnynsw/UH4HHxClK8SYWXpKYNPl0E2jc+Py4PJVFy3FwWyWg8PSgs22wCEckR9DbFvaFYhuWCSqnb</vt:lpwstr>
  </property>
  <property fmtid="{D5CDD505-2E9C-101B-9397-08002B2CF9AE}" pid="119" name="x1ye=64">
    <vt:lpwstr>fTtwuml8kkS99eT7g1gPzf5SMfr0DzPSBF8rBl37VFWM8Qo3k0xXFXL0P7wOYw+WSLIzkGPv4azdWz9lua4ix7qlOonaoAdQZAAAkHAfWoyWu9BZZjYY2nBfBGWi9y4Q3tPQDmyJ7WgE0r0LVVSyiNEEiuxCkpT4ReprtCMrdAPwAnWq/NQ1SoeZRQXo57G3pch4zaQ3IWhdu2SBW2tf4XWI1k5q8/+rQjXBk6TW/jErvKAXW8bM/lvIL8hK4cA</vt:lpwstr>
  </property>
  <property fmtid="{D5CDD505-2E9C-101B-9397-08002B2CF9AE}" pid="120" name="x1ye=65">
    <vt:lpwstr>cnAsYLud0/EbIqNmswOslLN9f59Hq1ImZ4i8QsJKk8/WTo8w803GFiM1iBQu5Imfr9xhWPkmThQ+iMucvU6FHgIC6oUi6j+UTzYiFSpKRzBu/HThXut1vovFakDIbmX5ZbHb18DrsCkVpn4/oZKshFOxze7DvW0jq1aC3Wd9m9up/iT7VGXecBR4Csh91raR8IMVZMJU6XeRVxm9Hlzi+w8Uk7Z7oyj72cyrZvX1K2tFmqI3W0JVwDt/s/uhEuo</vt:lpwstr>
  </property>
  <property fmtid="{D5CDD505-2E9C-101B-9397-08002B2CF9AE}" pid="121" name="x1ye=66">
    <vt:lpwstr>RUeV5RneqbOFAXwDWIJn8wifLSGy5VlIk3NVzWtlYXGmtQ2fb6oQTDw4kTybVRKSZbkUQrZgfzCrZy/9sDGbCHAU1qHWeKXUktbzjcjTm65+n78v9X1cWTbjXPblb8/eyig9nMblQHI3d/bjjyAHpzQdqLTdZP1yQ235RGt6oYoyoaA/M4kDEXdy5kmBV9koyUsW3pSmf7GSRyp4Sk/EfRWSQ3CEAB9EAscFvi7s6O4O4BcvrS6abTmVD4+l4mE</vt:lpwstr>
  </property>
  <property fmtid="{D5CDD505-2E9C-101B-9397-08002B2CF9AE}" pid="122" name="x1ye=67">
    <vt:lpwstr>D8YReKiNFb8bsFZ0aR+PolT/sKTozsURKEVwPSf0sK4XqHbgny2nSilza8+DyTu9spwv+IsJ0yKUD7X7x2KOsTOsF/sjmWm4dHg1S+rQFFZ5MHZ9EWI5eI5D5z6UYsdsmr+Fu82jU4dM6bj6lwr9FVQE5lWZBniTaL17Ga4tfu3tk9aheO7GY6d1VxakSOlybLys8dPfQcqLgXlxBlzSiefpcgMO6KgQo/YS6eTFA0Xo9ZQtJYQBv5ucF+U7YTe</vt:lpwstr>
  </property>
  <property fmtid="{D5CDD505-2E9C-101B-9397-08002B2CF9AE}" pid="123" name="x1ye=68">
    <vt:lpwstr>mE9qzNECa36S/bk3cWYE1Oqi9+86L3nI9FulpkbCJYgN2/HdH2c8M4upopH7RC+fK+oSLIgKgBoWaeaX/PCJkA78EXsVlH/guy+kQB58QoE4e/jq9XO9s9jjWVosH3cjnhuJfmeWeNvyqoO1bfu7hwo5PGUKlFy5UUTPbbOpQbPjp8CRFCHs5X6QLEv9eJxrKTcjLGPuon1AkOF7TGy7zYN8Mgc+3uIyJJDdky+fK8dd2K+AaZAqXBqQSHiUP7C</vt:lpwstr>
  </property>
  <property fmtid="{D5CDD505-2E9C-101B-9397-08002B2CF9AE}" pid="124" name="x1ye=69">
    <vt:lpwstr>m9gOQ68B0zkkxiICPlgF+uGjh+xlfgZPQ2+V5T7uaZgG8q+SX38FcnYkf1d1ZcvPN9ra2+qu+VdL8Qqx0iTZMc21+uQqQIJU9q1NjQFLJvgJdkzfzKpYLfvzIOnlwB2EqiSsEvEsptAeMzm0rSAhP7Rji9ifaj2MnEN0f37v6LJmTCHs5OAGaTythXkvA90IdNvOLLarqTp19oNR9CSbDIlcGWkCVxhJDdEY9zraiWdadqzhT1YQx1XwJy+dXc1</vt:lpwstr>
  </property>
  <property fmtid="{D5CDD505-2E9C-101B-9397-08002B2CF9AE}" pid="125" name="x1ye=7">
    <vt:lpwstr>JvT9mX3t/M06ThAcoeGcfq/RctsI7AlDaR/Wc3Y656azsPfNyhyRB7NBcL/lqP+SUF1J76fAOt+iNIfZ4wOY95OX/AjyT7YzN0MSBtqIAu/5FoMTNsFBleKASKSc+/yQl5PRfuq6E8VuBm2SRS15gFFwqjsTxSgeA3tI6MvSY3Lm3FP4FeF+Z/XNcdioUbq2CL9p+ry9hpdF5c/wxgcLoOD8edPPsJDjLbwRUFcBBkSaoDJnVouE/Oq+MTIgAIs</vt:lpwstr>
  </property>
  <property fmtid="{D5CDD505-2E9C-101B-9397-08002B2CF9AE}" pid="126" name="x1ye=70">
    <vt:lpwstr>InM51xvwBFstWUBfUdvSN5wvE9/3m66ep8lVN97SrDtRT1jiA6Ro0VmMw1ybgkJMrqpTTiHImfRU8rC2ed7vtZgtdaJsi2WtbAhrsFhVCSfyJ9PyV0N5CUuh918OCuozAEqfRTaAJ63lsnDuTIBmljzDkT1j93iGkfR/tNsyZz0UvJiSZCVgm7B0sDytU+jTz3MmB9JeFXI4WEwqu+2/FTFLZlI2vnKUNTwxYD+5v5K2Y1lYNk6poc/liCXFWJZ</vt:lpwstr>
  </property>
  <property fmtid="{D5CDD505-2E9C-101B-9397-08002B2CF9AE}" pid="127" name="x1ye=71">
    <vt:lpwstr>X9X0xFP1fGp55mYPFdjFR9q7/iiKrXj5a3I+Qrc9pfvwTTa0QX0fpaBNYdFq49BAn34RXXV6UArl+DDtJgrPIxe5bQNLr6vsVQ5E+P7WRlg8QmKjpQZdsj4WIsaiYkBonz3zyw/KAg69s6BDFNpFpbyMm3efEmFApITLsn0qihDOd0bGvNBkwunFGdfNNOXPj+lL94trU8FM/hSSnTxJn1ItI5JQnjxYUC/rFHRKHnjZDh4EyIM0cblzzHFDbXx</vt:lpwstr>
  </property>
  <property fmtid="{D5CDD505-2E9C-101B-9397-08002B2CF9AE}" pid="128" name="x1ye=72">
    <vt:lpwstr>VE5G1Djz+SSI23WK3otOEP+VwjzHz2VsKN/6AZDL1g6BwXrzKZ7dZVXenLPCF3g5mdiFyjvrC7R1RQ5nrPJwGAfiRZAkQRhf9AYGlpCYF9whUF7fPWSJgKBhgJCR+hRTT+dt57CP/zcV6z21Lp/lGBW/okykyrecApMcGJENRIirJ/HPEBd6klqSoO9PG3kM/5yLxuRL61275VxpBB+ddhc/e7n5lgzy8xG3SbGL5Ei5qN5M97kScS+UQyyoU0p</vt:lpwstr>
  </property>
  <property fmtid="{D5CDD505-2E9C-101B-9397-08002B2CF9AE}" pid="129" name="x1ye=73">
    <vt:lpwstr>LD4XiC1io1BMwa/U+MV6/Skfn4TFpMMKGZKPiqKH/ZgZA2qqzkg0n/B1KvbAkf28op4/pO9c3yCuQ+uJofuDJ9exggZ2lCraqCel+xR9sdN3zy9UKgpZCRmON6H99zfnAsfqbCBz1wadDcI710A6VZiRu0Jm1/MSQdsHObzzpLBSEPxE31+14+yZzCwjw2cMIaX6zG9Ii8bRMEqMWKa31uN/VRRvGimLsFVqJJwvROK5YrdiV1XVx/e1+xw+z9z</vt:lpwstr>
  </property>
  <property fmtid="{D5CDD505-2E9C-101B-9397-08002B2CF9AE}" pid="130" name="x1ye=74">
    <vt:lpwstr>qN7183k7uVmlewTe90BkDGpgpvRn9XggqgQYL7UXbu0He4fkAcqsTf1irwkc8MuS02QGrOA6hT0DLR2C7tGykZe9w3C2iz/DhaqPjmtrpvv1a4D2+BwsTt8QOEcV5T10cDoeRchQwLSo1cUgSxwNtTtZH95Km9drDCwXECh7QJMyosArmILy4lKlq0VBTdDglmSpPJlpzqyeVnZJmM6Y1fA6ngQrtAXxxaEGn8QZjBqVKJ5i+uz2mm/OmUnl7WF</vt:lpwstr>
  </property>
  <property fmtid="{D5CDD505-2E9C-101B-9397-08002B2CF9AE}" pid="131" name="x1ye=75">
    <vt:lpwstr>2dl36EtIxZw6HmH5xOj0GSSMyJroRDNzlo+Wp3NcSeXducLyoStGPtznE/8gDNPm7mxzkut0nONpANgv7sw6IEf5HAGwSCBkX41zoiLJV4ygkp5nAOaBVCbnHggUGOk8xrdWhNAxLJ+8vANdyV4iIZh5slsA4ebpiTIGEjS7KrnA+iT+Bz1jkpmhzVvTCHnm4sYlbbkE3sncKlHjGwFfqbGeg5XhoIluRu8J/GTlx+xyQjdExasc0cJyPTUWGcG</vt:lpwstr>
  </property>
  <property fmtid="{D5CDD505-2E9C-101B-9397-08002B2CF9AE}" pid="132" name="x1ye=76">
    <vt:lpwstr>16OOG8e6Yl/UHjv5A7vvwRIHiC8lxAKiXLdlCxvrU7kTBKpfbH3Xuk6RRrj/9majwxB3DtgLW9yfkn1DARV/M3Uda4w/+Sfr2QhvyMhmwNewk6Ekozv4oCC/9mHc6b+fg13S7P6GOw8x+JI4zf0ucw3izY3O8E3d8c3xIu69DWoYI1ftd/ISBNezLdxKXH0Y9x1Ke4ykRIHlnF96dHAoSWR5mErERACNBTKVfqzBAoPN8djOF7sj6PTbHRNuAqq</vt:lpwstr>
  </property>
  <property fmtid="{D5CDD505-2E9C-101B-9397-08002B2CF9AE}" pid="133" name="x1ye=77">
    <vt:lpwstr>lG4RSgsqiuqezb7BzBsyg7LYzp/GhniqqDVjGZoKSNxWT6fU3veq/GXYJNS7s1DQ4SaUgBsGPahH5UKhXbwSvWZGjbL3Izw7izT0VGj6xbnXSkrP68TxXXPy5dZGY/z36Bix+pb41o7kSyCjtTomNyLL5sw5d2HIVBURQz6xzirLkXN6UM4miPe/aGX0B4pG1eponmbbiTLYsWsrknFG0li6cAX/wJL/qDtLbOq3WDylY4ACfBELd+czUhySY4N</vt:lpwstr>
  </property>
  <property fmtid="{D5CDD505-2E9C-101B-9397-08002B2CF9AE}" pid="134" name="x1ye=78">
    <vt:lpwstr>kObyuAFA6YoN6fnSPJV6cPVDqTVH2JZTqYPZ6gFuFA5xkVzRY4/kUG+Ne9efyDIV8eWZJx0iolbSsWoLe2hUvzYbC0AE1hTyPLIDiauItCwzuf5/PFPCqH6Vr9+556isyyYXo2uUdCYX9fBhJ6PN0nPjrXSCXb8HtjHi9IsgUMCDzm5Z4X5zID5A/pi6RQ3aIgdCE30wxnYHKflq+PyDs+Rx+lR2cIRRKp3lPY7IHEhdxz+a3q1goeVNL3siGiN</vt:lpwstr>
  </property>
  <property fmtid="{D5CDD505-2E9C-101B-9397-08002B2CF9AE}" pid="135" name="x1ye=79">
    <vt:lpwstr>YBZ3uUe4knMM6/nNcEAbbUlSoSY2jaOFFI5VJ+vo9oPY3yKS75gZ6Hz+VTLwDo6+oMHOTOrBIv65Wpp1blIbcWPOhqn4fUBGwNdu3h+MuaQcO7TKrN5lUMo0zbA/IIkqEXbKjdVvj+f2IgJIXpNuIzc16JQM/Cc/EyPsb3An7JGVah+apofHAFOX7C2ABzIJDsTtfO8JeXSQYBYq3tDMxkHARYS8J68Hiv/b4bFYZBwjonk63haMqlt/MKB7oJJ</vt:lpwstr>
  </property>
  <property fmtid="{D5CDD505-2E9C-101B-9397-08002B2CF9AE}" pid="136" name="x1ye=8">
    <vt:lpwstr>Sysej0Wh0izBk6NWQZcE+fgl03VDQNK9DBbTQFgmzJcp3Wvpnpb+HhvipWqCLqCRJmTXWFNXRXMuGa+3p43AKN6E/gxFklS/CMyBzRNi+6l1Ni8hUbbdtNQI8CzYKsFo+NuaYyBhJC1dAZVo+yWALHDg4iGd/VTos3AvQ/NQWxGcczQgzM7RgAbKNJZmbTtVOgPM2viW81pdCeuc029xJUWVWE/vp2j59KX02D7Wpuka9GfKqVYJf1Px51KegOl</vt:lpwstr>
  </property>
  <property fmtid="{D5CDD505-2E9C-101B-9397-08002B2CF9AE}" pid="137" name="x1ye=80">
    <vt:lpwstr>5qkQ5nqg/LUCfIu2gV/d9GZHCpYD+lkuG0pM2c9tDONhXVKJk9M8tp1pzv8hIw0TN3q0Qtd8HIwidCrrMG5gkUPV5xzwt3osso3My/vzm3o+N1eqYSH6LpWZtZ1AuN9Xbr+m0EMeMySxkdkCgYhq1d9Mh7Jn6tBy2vU71alNAoxlW+GEMjglvNCWLz3h29D1LyFP7txgMYky1kdmmOIe8tDUpaAlx7tRYr/iDqnuh79/84KWiZ8LuPyVpdWHahG</vt:lpwstr>
  </property>
  <property fmtid="{D5CDD505-2E9C-101B-9397-08002B2CF9AE}" pid="138" name="x1ye=81">
    <vt:lpwstr>7n/eKJNBlfhCZYofgcJbI269c6kPl4bVCVpCVqXsMoe9JVzOh0ZQvRJyphtyBIYVoBWJ6B04FcyiLo3Qp1cvBl7Xw5P7xJoemF/Ic080appBSOGu1DFJHhuFVGzQu62fsY6dWLYhk7AcL2W6dR1HxifyzoVr6qght7Jgm+5GtKNAjV8LhqNEXdnBvi03onZVJJ/ut3WxNL/RlD4y2OVhdE/r69YX9ToPqd5zX+fN9NZjf1rpqe1BpRT3ZDP7/fr</vt:lpwstr>
  </property>
  <property fmtid="{D5CDD505-2E9C-101B-9397-08002B2CF9AE}" pid="139" name="x1ye=82">
    <vt:lpwstr>5lQL3QItUDFC9Xh3eti5v8R0B+z2s/rDJFd5RxPW/3IjDkkm65D6VZccP0rkWFmwkmER5wRvHo1zgfJHsOGBblm7LF8qtzYaJQS+6z2myhNIIWyFUQq2KQ3eQvyN1xwE6vg6E1a1m8WllD7hvUV67HxfmSbsjK++jVzS5nrs8yfeA76J0vhllqz68fOBuu0DypiG2JqBYiP7i8txLfR4MNQnLPixfORp13/GiDtyBCHc1oXlli/IwvWF9re6SR1</vt:lpwstr>
  </property>
  <property fmtid="{D5CDD505-2E9C-101B-9397-08002B2CF9AE}" pid="140" name="x1ye=83">
    <vt:lpwstr>JHQFg7swcXXufBI9aPECMf00zEWbtGrnuDFYvamh9sKma8YwsUDAgbRqQ7AClXUXX9Yv3YnFkocdHXJ1Osqscj3fhCJRi8V7uO3VldNMhoQ/aycvIKLXkSx68f/Tg7YXj9qi9BXYCx8hnB15k+S2V3Od+545N7xtnRMjYJLOrAC1mk8TIk8vkS+nZlY92lMqIgzoG980NiIiVPT1UN6SI2kvSzK7L6lcT3CV4Cy33uCh20ZljRHdlHvooOs3ypt</vt:lpwstr>
  </property>
  <property fmtid="{D5CDD505-2E9C-101B-9397-08002B2CF9AE}" pid="141" name="x1ye=84">
    <vt:lpwstr>NXcSS1bxZLKJMv6ohF/EiEOv9n2lAblco7TN0rq0qtdDAqcT++4K6umckLjxnhQ5iud3HH62o5c7Bn/yjTf3AJYvNLK0r7eVGSI2OFNDypbrPqyv4Uv4EV4Ce5xpRRj1wDT8UG5NgMrvL6B61WRVAADzFKJTt37e0yts8JjqVtKv7E+9TYIQNmhtq1a4dsYQHBejHbXb1/BufdmgU/IlXCMzvXX0W3UAJTlsUqMfmNADJ69Ee5zE07eWRv4eDsc</vt:lpwstr>
  </property>
  <property fmtid="{D5CDD505-2E9C-101B-9397-08002B2CF9AE}" pid="142" name="x1ye=85">
    <vt:lpwstr>MwrumxU471F/gjFXlT5jAwQKl6VhwYcNnfRZg8Hhn5uRVPEdqHhbZgKjqe8yT/dBsQKRzDGEM62spauWoFLM6iZHcZ+Fy1yrDE+RgzI3OfiSAcsh/3XmaosEdILvwWzN+O/P7FWZN/MH0yqAAOlJkDf2KFAbanfhVgJADBUCwnPUsqhCDdiKet/8zich3Ji1WbypjUgMIjox/BBvg+kLisWXFP2dGDTvRK2CJ0TUSGjo7iuSoHC2gAykupUN1nD</vt:lpwstr>
  </property>
  <property fmtid="{D5CDD505-2E9C-101B-9397-08002B2CF9AE}" pid="143" name="x1ye=86">
    <vt:lpwstr>KVl6BCOSCccbXoW6Qn3Cz6KLEzzXGcsLZnJDzTb6EEiOfk9lF3/9iBo7zVc1v7qaDurfMHRlv23ieTn69fr8A09cFOKzCqcHuhaPZXie9aAGoNzNnE7OsLTqFYuoY1gYQV4aUkmSWpXnb5XbuWUjqHpbwmu7rX0Wc0cYRInO3aOeH+lsjgVLGRIeU3Rie6cT8X42sDMxoecNVllo8OcVxNR+z49w2iXdeQxbruloeLFtp5Gu4rZ6HOy1KvU4aXw</vt:lpwstr>
  </property>
  <property fmtid="{D5CDD505-2E9C-101B-9397-08002B2CF9AE}" pid="144" name="x1ye=87">
    <vt:lpwstr>9IOqgZjm7w8E6Np/93UIj0HsZtXh+mrbjt/UNWUWlAORFg+AzgpD0YQaezPyPmeiUKMtiV6xTnh9zB03/1KVQdzTjqtEIeJFR9BAvcGQID69Zjy7tp1VkKqJ3KnGq1dDjAmi7BW3Zd7zxP7qbk4lVqV6qKj9fxeHEea5oLw+urI6h2J+zV7dG9IRklYHUwG50WZKk3KFiUhC5k/nSdu8QEWAtEqSnVPtv2WS0qml4zBRqhb75hDQ9RdM3tQJiZr</vt:lpwstr>
  </property>
  <property fmtid="{D5CDD505-2E9C-101B-9397-08002B2CF9AE}" pid="145" name="x1ye=88">
    <vt:lpwstr>lsVy6kd9K3UQWDHDVd5PVxnoM+abePry1Rw8MdQHj+6EWA4fcEJi14tx0yJ6BNnJIP3oieiCFI111Dw3vMdVh8ZjQUgngSCUTxEpLwNGodMlm+DXNDWsWq3kl0bcAnKgfsyofqCcMhNcuOldcCA4P7Qq0f5/IBQb1GBlTngAi1BdZgK62NyKH2KJQ5CrnywrLNH2Q8ldPq5Lkbl2VgkQTLcBMLqFF6ISfi84gqevJKUepzKpBURq7nojvlAqG2/</vt:lpwstr>
  </property>
  <property fmtid="{D5CDD505-2E9C-101B-9397-08002B2CF9AE}" pid="146" name="x1ye=89">
    <vt:lpwstr>8AchdkWDFD9tteiSy+pQJBlYKrz2yaOdYOPhWGapMcpJ3yD0AHwv72qaLP0wlWRElGLN/sto5QELF4RNTfPaRFwlE6kdz/jSw2rlL3RnEOz4QJLfxTvA2ODYBqVOVxWE35ju5Swk2GQae9s8nqB/ZgNO0rwlYcJlwSzJWdARHhVe6rDv0FRmqkUzaZF9QwalXNPz2uo5UgMdvmN9cFh1DE9Xt10KSuxasKiKnzu1Fu+61gYOW+Bbva/Mn5fIRO+</vt:lpwstr>
  </property>
  <property fmtid="{D5CDD505-2E9C-101B-9397-08002B2CF9AE}" pid="147" name="x1ye=9">
    <vt:lpwstr>LR4G0HFd49bp/xv28nWNe83YtWrDjU9Okx5tT0G1y4dn6VJwh89XQsPoIDi9kvOKgf33iD+AStzES07LQ1I85A5qlcEZccCLG7pqRPYFvsQeH2D7mPEoQ0S9miNjHFNMBXH/INYXpmkdSsQMFwHpGjDmErXeAndystTpD6wNciV+mx1UZGfhOQN6z5WJs5OzGGIy4sTDE25GcXyKt0rjA3NOO+BEPHWKyvC1GMAs19hwz7Vd6BIezoJn6PNbbVO</vt:lpwstr>
  </property>
  <property fmtid="{D5CDD505-2E9C-101B-9397-08002B2CF9AE}" pid="148" name="x1ye=90">
    <vt:lpwstr>s+08UfL9oaoARUpSpcpmH4U8TjG5R4yzjdW+yPX7y+55NqGqcyX1bygCEWRlz4YqQWhvITFeGneJoixlFPNpMKD6TKmBA5ZXo1gDLNPEpdY5hK1PbRTtUNhmK0ETwqI9ZPNQ0RudF+iuH6MWq5LfnETqd4j7Dsr8yc4nguPzehWvfPLIh18m33dRjuqS6f/PreDTEzWMt3PQ7V9Qa4XyF0BBObo32yNZjLxR/tnBsyPGQ1cr8An2lxTvMVRp5j1</vt:lpwstr>
  </property>
  <property fmtid="{D5CDD505-2E9C-101B-9397-08002B2CF9AE}" pid="149" name="x1ye=91">
    <vt:lpwstr>WRODxm4/zl2zMSbLX79jm1kOBb1MA3dXBWkBktt7sc+Vc1TJjPAwhYwOw2x70T+stlSJc9z6xktz+rksLwutVkiitk9aCbY4Qw9lBd1i4+1OuXdVLlmj4rgeyLvl5Ce0xulfmide07MJzTpNn9msCkNRAJ+Rm4sstdPp5dxSOkLkhw1PqLTtNlEeKuyKJUaDghwvsAXvA736pGxwYNr0cfSDzuVF+ceGLanYq2zBXcBVNeBGn2H+v/HPta8WdAK</vt:lpwstr>
  </property>
  <property fmtid="{D5CDD505-2E9C-101B-9397-08002B2CF9AE}" pid="150" name="x1ye=92">
    <vt:lpwstr>KF5V3FlIdvqA3QnQbxrKc4HoDRZLabtKVUwbvR02vNkBtMxOJgRwL7gt/eo9jPKAGpOyyYUSU1Onu/ocE47r1LVMi1qwx2oHRmmOgVjUVrhvJLaZP62/yQ/bbx+hXiyumHZwODrg0C7s94BIgJLNIEJE6QWjrfhf2rOJ2SVO+RMlBbcvj3GshVRdN4mVq89jkKXb5Ca2eGIFc8pQ+TDPqZ3LW3Dt3tC3J2jnk8pL9m6xhhtlKUDaDUi0kYsYdk8</vt:lpwstr>
  </property>
  <property fmtid="{D5CDD505-2E9C-101B-9397-08002B2CF9AE}" pid="151" name="x1ye=93">
    <vt:lpwstr>c36o14+XQlofPdmWkDLLif9oI0M4sdgZ4NvkszqQO998XJnf4u59VJZnAzNDKQEK8jAE+BCTxwBU8iovTjyNhd/5iNuUKJ+HzkDXa8dOsZC8fmyvUuhSvA5pusFSKrn+lhPpAi5E/9x0bzUT4M1scJW7wU2IwJvH+WAP1zPsLhHOMLYIOTeTWliN+b3DzxJeuubJSkxX6wJ1rnRitzvDr3j+TJj/+mvQaOfd2B5YARZaJk1M89rNbfMhpEzVECX</vt:lpwstr>
  </property>
  <property fmtid="{D5CDD505-2E9C-101B-9397-08002B2CF9AE}" pid="152" name="x1ye=94">
    <vt:lpwstr>Po4ryQL50psE0abaT0Cr6bTjp4d7QOQT+S5peKnuXG8kPXi5cPP2bo31jJNtXa4WoBOqL0C+q4JwX4iD6wkeQD8aHubane1Q6/9h+7BktZD0NvhxDVsQXy+3f9sWXZ0oMDJj/J9FU0cqgeV7BQJSeTSojix5cZSykeKNy809JHUvQ/PLkAzi3qeHERzSrbn+TfDjLP8UKWtHh1vEvezyJV7wWK29PzDoYOjD9uVqd5UfxZjUd9RlHoTdatFz1I5</vt:lpwstr>
  </property>
  <property fmtid="{D5CDD505-2E9C-101B-9397-08002B2CF9AE}" pid="153" name="x1ye=95">
    <vt:lpwstr>95aMN7sua0NO9AEVoUSuH60KSwMBP9T1YG5Y811dyWep0mVfDTR3reqpOkwCkCI/TFxzpOj78bFnMDUUhp9lztND6dDGJ57cYmhxso4OxT5tmXcwJS10esnpIu8fL4T3fmhOMfgCrpo0AdqmPUB7zUdWXQpfwzVAXG+Vz1c8kye8GGBZQe9fEcHd4kPTglLBfdpltQE/1lLe9YH7auVkxEinMpZJpyYgIkb+2MdQkNCoALCzCgbtx3ElPvh5yJT</vt:lpwstr>
  </property>
  <property fmtid="{D5CDD505-2E9C-101B-9397-08002B2CF9AE}" pid="154" name="x1ye=96">
    <vt:lpwstr>EaoLmc+0pNyXMs02/Txwr+lGRbS5TBVAx3mCrJlnXjcFK39dti+mKHvVHm/H1AYorXRm/uh4c2i+sjjsbdIIZSaH8qC9BIxwlFqO9iR9OixNnxqEgztsZtCllVzkeKsAaPFbTX1J5HOsNwzGIivx8XGJrlRPfyberKvXzYBCSPZ0DbfD4xDrCIymf4cCNRJHhvcgi121e4MnsAXtY4cxWfSFuj6U4ktsA2/P+cHm8908AGGW5C5eo68j1uJ/ufT</vt:lpwstr>
  </property>
  <property fmtid="{D5CDD505-2E9C-101B-9397-08002B2CF9AE}" pid="155" name="x1ye=97">
    <vt:lpwstr>d4ZB+0tdWxV2wGTgCqHyRU3TpFCM6/DLEHv+fbEUCZEUm9aUgq/GeK8XqevUhRJ3vRN76bPqKNIBMoKMaYxsOKKMfIgqsfpcofIk9dFDru3ih4dtxItklBQAfAjoGDqarq7fZDBsQgryznNGcw5YKqWjH1oa9R+q2IfUw9AYORlsIHEC/GLUf0pLQcwOqP8A2VDmYaOh0hO/tsk2IYAzj0GF1+/ZpjeoSaz+e7enlmTiGX8xroZ6yONUhfRj7dF</vt:lpwstr>
  </property>
  <property fmtid="{D5CDD505-2E9C-101B-9397-08002B2CF9AE}" pid="156" name="x1ye=98">
    <vt:lpwstr>5fFYwFDWZDU2TgIs/iS94xVZ4sCqJRArXekMZdPQvHSiNMl1TXfn/cqzEWSeMvtEpUPH/brm7p1PDxrwCvP24eazJorjDR8vMDL9APb3cjczu6aPZRLfrK03LP1R0iMWQHQtnyI4hJpETDvs2sulb4O08/1BLTNREF28dxKXQRSJMUPeUCsHO1zTbphLnppAOVRUDXDA0soJoV0N+a9oyvx6j5f1+Bsj1FUqtTsLXOdKD7tfQxDDwD2s6eQ/3ES</vt:lpwstr>
  </property>
  <property fmtid="{D5CDD505-2E9C-101B-9397-08002B2CF9AE}" pid="157" name="x1ye=99">
    <vt:lpwstr>GpRVlBSY/MqcwNPMe+/hl0GM+oSZmYLyoH6Ca+O8uFVYEWiC3bEWo4/IjB1l6hE0xUylxBo8LYEzoyeRay/PUU/ie8jhjC2pWmCclUppuVmso0E3BgBCzp+6mrT+jEv2Kfe0mgptgeivp2N8jWkfwo7Dbh+1er5658mGsTLVledU3gCCSxHnl1fyFfLdNV5WliOyDqjpy1KFzJsPwuLJbkN8OCDwxMLPSwy9lJolD8DF7tR1jgyxiSXAN+rWWAH</vt:lpwstr>
  </property>
</Properties>
</file>