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68111A9C" w14:textId="77777777" w:rsidR="00052F04" w:rsidRDefault="00052F04">
      <w:pPr>
        <w:spacing w:line="0" w:lineRule="atLeast"/>
        <w:ind w:right="-19"/>
        <w:jc w:val="center"/>
        <w:rPr>
          <w:rFonts w:ascii="Arial" w:eastAsia="Arial" w:hAnsi="Arial"/>
          <w:sz w:val="44"/>
          <w:szCs w:val="16"/>
        </w:rPr>
      </w:pPr>
      <w:bookmarkStart w:id="0" w:name="page1"/>
      <w:bookmarkEnd w:id="0"/>
    </w:p>
    <w:p w14:paraId="08B9DE44" w14:textId="77777777" w:rsidR="005E1132" w:rsidRPr="00133A15" w:rsidRDefault="00E328BE">
      <w:pPr>
        <w:spacing w:line="0" w:lineRule="atLeast"/>
        <w:ind w:right="-19"/>
        <w:jc w:val="center"/>
        <w:rPr>
          <w:rFonts w:ascii="Arial" w:eastAsia="Arial" w:hAnsi="Arial"/>
          <w:sz w:val="44"/>
          <w:szCs w:val="16"/>
        </w:rPr>
      </w:pPr>
      <w:proofErr w:type="spellStart"/>
      <w:r w:rsidRPr="00133A15">
        <w:rPr>
          <w:rFonts w:ascii="Arial" w:eastAsia="Arial" w:hAnsi="Arial"/>
          <w:sz w:val="44"/>
          <w:szCs w:val="16"/>
        </w:rPr>
        <w:t>Madan</w:t>
      </w:r>
      <w:proofErr w:type="spellEnd"/>
      <w:r w:rsidRPr="00133A15">
        <w:rPr>
          <w:rFonts w:ascii="Arial" w:eastAsia="Arial" w:hAnsi="Arial"/>
          <w:sz w:val="44"/>
          <w:szCs w:val="16"/>
        </w:rPr>
        <w:t xml:space="preserve"> </w:t>
      </w:r>
      <w:proofErr w:type="spellStart"/>
      <w:r w:rsidRPr="00133A15">
        <w:rPr>
          <w:rFonts w:ascii="Arial" w:eastAsia="Arial" w:hAnsi="Arial"/>
          <w:sz w:val="44"/>
          <w:szCs w:val="16"/>
        </w:rPr>
        <w:t>Bhurtel</w:t>
      </w:r>
      <w:proofErr w:type="spellEnd"/>
    </w:p>
    <w:p w14:paraId="5D909890" w14:textId="77777777" w:rsidR="005E1132" w:rsidRPr="00EC5B98" w:rsidRDefault="005E1132">
      <w:pPr>
        <w:spacing w:line="171" w:lineRule="exact"/>
        <w:rPr>
          <w:rFonts w:ascii="Arial" w:eastAsia="Times New Roman" w:hAnsi="Arial"/>
          <w:sz w:val="24"/>
        </w:rPr>
      </w:pPr>
    </w:p>
    <w:p w14:paraId="504F2719" w14:textId="0EF936CC" w:rsidR="005E1132" w:rsidRPr="00EC5B98" w:rsidRDefault="00B6339E" w:rsidP="00714BDA">
      <w:pPr>
        <w:tabs>
          <w:tab w:val="left" w:pos="180"/>
        </w:tabs>
        <w:spacing w:line="360" w:lineRule="auto"/>
        <w:ind w:right="80"/>
        <w:jc w:val="center"/>
        <w:rPr>
          <w:rFonts w:ascii="Arial" w:eastAsia="Arial" w:hAnsi="Arial"/>
        </w:rPr>
      </w:pPr>
      <w:r>
        <w:rPr>
          <w:rFonts w:ascii="Arial" w:eastAsia="Arial" w:hAnsi="Arial"/>
          <w:noProof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748DFADC" wp14:editId="2A014D24">
                <wp:simplePos x="0" y="0"/>
                <wp:positionH relativeFrom="column">
                  <wp:posOffset>0</wp:posOffset>
                </wp:positionH>
                <wp:positionV relativeFrom="paragraph">
                  <wp:posOffset>178435</wp:posOffset>
                </wp:positionV>
                <wp:extent cx="6408420" cy="0"/>
                <wp:effectExtent l="6350" t="10160" r="5080" b="8890"/>
                <wp:wrapNone/>
                <wp:docPr id="5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8420" cy="0"/>
                        </a:xfrm>
                        <a:prstGeom prst="line">
                          <a:avLst/>
                        </a:prstGeom>
                        <a:noFill/>
                        <a:ln w="50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9D605C" id="Line 6" o:spid="_x0000_s1026" style="position:absolute;z-index:-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4.05pt" to="504.6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" strokeweight=".4pt"/>
            </w:pict>
          </mc:Fallback>
        </mc:AlternateContent>
      </w:r>
      <w:r w:rsidR="00CF18E9" w:rsidRPr="00EC5B98">
        <w:rPr>
          <w:rFonts w:ascii="Arial" w:eastAsia="Arial" w:hAnsi="Arial"/>
        </w:rPr>
        <w:t xml:space="preserve">Bedford, TX </w:t>
      </w:r>
      <w:proofErr w:type="gramStart"/>
      <w:r w:rsidR="00CF18E9" w:rsidRPr="00EC5B98">
        <w:rPr>
          <w:rFonts w:ascii="Arial" w:eastAsia="Arial" w:hAnsi="Arial"/>
        </w:rPr>
        <w:t xml:space="preserve">|  </w:t>
      </w:r>
      <w:proofErr w:type="gramEnd"/>
      <w:r w:rsidR="003C5624">
        <w:fldChar w:fldCharType="begin"/>
      </w:r>
      <w:r w:rsidR="003C5624">
        <w:instrText xml:space="preserve"> HYPERLINK "bhurtelmadan01@gmail.com" </w:instrText>
      </w:r>
      <w:r w:rsidR="003C5624">
        <w:fldChar w:fldCharType="separate"/>
      </w:r>
      <w:r w:rsidR="005E1132" w:rsidRPr="00EC5B98">
        <w:rPr>
          <w:rFonts w:ascii="Arial" w:eastAsia="Arial" w:hAnsi="Arial"/>
        </w:rPr>
        <w:t xml:space="preserve">bhurtelmadan01@gmail.com </w:t>
      </w:r>
      <w:r w:rsidR="003C5624">
        <w:rPr>
          <w:rFonts w:ascii="Arial" w:eastAsia="Arial" w:hAnsi="Arial"/>
        </w:rPr>
        <w:fldChar w:fldCharType="end"/>
      </w:r>
      <w:r w:rsidR="006C6B42" w:rsidRPr="00EC5B98">
        <w:rPr>
          <w:rFonts w:ascii="Arial" w:eastAsia="Arial" w:hAnsi="Arial"/>
        </w:rPr>
        <w:t xml:space="preserve">| </w:t>
      </w:r>
      <w:r w:rsidR="004713A5" w:rsidRPr="00EC5B98">
        <w:rPr>
          <w:rFonts w:ascii="Arial" w:eastAsia="Arial" w:hAnsi="Arial"/>
        </w:rPr>
        <w:t>(</w:t>
      </w:r>
      <w:r w:rsidR="00A40939">
        <w:rPr>
          <w:rFonts w:ascii="Arial" w:eastAsia="Arial" w:hAnsi="Arial"/>
        </w:rPr>
        <w:t>682</w:t>
      </w:r>
      <w:r w:rsidR="004713A5" w:rsidRPr="00EC5B98">
        <w:rPr>
          <w:rFonts w:ascii="Arial" w:eastAsia="Arial" w:hAnsi="Arial"/>
        </w:rPr>
        <w:t xml:space="preserve">) </w:t>
      </w:r>
      <w:r w:rsidR="00A40939">
        <w:rPr>
          <w:rFonts w:ascii="Arial" w:eastAsia="Arial" w:hAnsi="Arial"/>
        </w:rPr>
        <w:t>254</w:t>
      </w:r>
      <w:r w:rsidR="004713A5" w:rsidRPr="00EC5B98">
        <w:rPr>
          <w:rFonts w:ascii="Arial" w:eastAsia="Arial" w:hAnsi="Arial"/>
        </w:rPr>
        <w:t>-</w:t>
      </w:r>
      <w:r w:rsidR="00A40939">
        <w:rPr>
          <w:rFonts w:ascii="Arial" w:eastAsia="Arial" w:hAnsi="Arial"/>
        </w:rPr>
        <w:t>6873</w:t>
      </w:r>
      <w:r w:rsidR="00A00F5D" w:rsidRPr="00EC5B98">
        <w:rPr>
          <w:rFonts w:ascii="Arial" w:eastAsia="Arial" w:hAnsi="Arial"/>
        </w:rPr>
        <w:t xml:space="preserve"> </w:t>
      </w:r>
      <w:r w:rsidR="00CF18E9" w:rsidRPr="00EC5B98">
        <w:rPr>
          <w:rFonts w:ascii="Arial" w:eastAsia="Arial" w:hAnsi="Arial"/>
        </w:rPr>
        <w:t>|</w:t>
      </w:r>
      <w:r w:rsidR="00024B04" w:rsidRPr="00EC5B98">
        <w:rPr>
          <w:rFonts w:ascii="Arial" w:eastAsia="Arial" w:hAnsi="Arial"/>
        </w:rPr>
        <w:t xml:space="preserve"> </w:t>
      </w:r>
      <w:hyperlink r:id="rId8" w:history="1">
        <w:proofErr w:type="spellStart"/>
        <w:r w:rsidR="004713A5" w:rsidRPr="00EC5B98">
          <w:rPr>
            <w:rStyle w:val="Hyperlink"/>
            <w:rFonts w:ascii="Arial" w:eastAsia="Arial" w:hAnsi="Arial"/>
          </w:rPr>
          <w:t>Linkedin</w:t>
        </w:r>
        <w:proofErr w:type="spellEnd"/>
      </w:hyperlink>
    </w:p>
    <w:p w14:paraId="7B35FE0F" w14:textId="3A4A1E00" w:rsidR="0091334C" w:rsidRPr="00EC5B98" w:rsidRDefault="0091334C" w:rsidP="002A40BF">
      <w:pPr>
        <w:rPr>
          <w:rFonts w:ascii="Arial" w:hAnsi="Arial"/>
        </w:rPr>
      </w:pPr>
      <w:bookmarkStart w:id="1" w:name="OLE_LINK2"/>
      <w:r w:rsidRPr="00E911C2">
        <w:rPr>
          <w:rFonts w:ascii="Arial" w:hAnsi="Arial"/>
          <w:sz w:val="19"/>
          <w:szCs w:val="19"/>
        </w:rPr>
        <w:t xml:space="preserve">Full Stack Software Engineer with 7+ years of experience in cloud-based web applications using </w:t>
      </w:r>
      <w:proofErr w:type="spellStart"/>
      <w:r w:rsidRPr="00E911C2">
        <w:rPr>
          <w:rFonts w:ascii="Arial" w:hAnsi="Arial"/>
          <w:sz w:val="19"/>
          <w:szCs w:val="19"/>
        </w:rPr>
        <w:t>microservices</w:t>
      </w:r>
      <w:proofErr w:type="spellEnd"/>
      <w:r w:rsidRPr="00E911C2">
        <w:rPr>
          <w:rFonts w:ascii="Arial" w:hAnsi="Arial"/>
          <w:sz w:val="19"/>
          <w:szCs w:val="19"/>
        </w:rPr>
        <w:t xml:space="preserve">. Skilled in Java 7/11, Spring Boot, Python/Go, Angular/React, AWS, Kafka, CI/CD, </w:t>
      </w:r>
      <w:r w:rsidR="00E911C2" w:rsidRPr="00E911C2">
        <w:rPr>
          <w:rFonts w:ascii="Arial" w:hAnsi="Arial"/>
          <w:sz w:val="19"/>
          <w:szCs w:val="19"/>
        </w:rPr>
        <w:t>testing, deployment and support</w:t>
      </w:r>
      <w:r w:rsidR="00E911C2">
        <w:rPr>
          <w:rFonts w:ascii="Arial" w:hAnsi="Arial"/>
        </w:rPr>
        <w:t xml:space="preserve">. </w:t>
      </w:r>
    </w:p>
    <w:bookmarkEnd w:id="1"/>
    <w:p w14:paraId="00AC0466" w14:textId="77777777" w:rsidR="005E1132" w:rsidRPr="00EC5B98" w:rsidRDefault="005E1132">
      <w:pPr>
        <w:spacing w:line="164" w:lineRule="exact"/>
        <w:rPr>
          <w:rFonts w:ascii="Arial" w:eastAsia="Arial" w:hAnsi="Arial"/>
        </w:rPr>
      </w:pPr>
    </w:p>
    <w:p w14:paraId="6231666A" w14:textId="32E4661B" w:rsidR="005E1132" w:rsidRPr="00EC5B98" w:rsidRDefault="002A55DD">
      <w:pPr>
        <w:spacing w:line="0" w:lineRule="atLeast"/>
        <w:rPr>
          <w:rFonts w:ascii="Arial" w:eastAsia="Arial" w:hAnsi="Arial"/>
          <w:b/>
          <w:sz w:val="24"/>
        </w:rPr>
      </w:pPr>
      <w:r w:rsidRPr="00EC5B98">
        <w:rPr>
          <w:rFonts w:ascii="Arial" w:eastAsia="Arial" w:hAnsi="Arial"/>
          <w:b/>
          <w:sz w:val="24"/>
        </w:rPr>
        <w:t>Professional Experience</w:t>
      </w:r>
    </w:p>
    <w:p w14:paraId="1C32D48A" w14:textId="6D1D9DA6" w:rsidR="005E1132" w:rsidRPr="00EC5B98" w:rsidRDefault="00B6339E">
      <w:pPr>
        <w:spacing w:line="20" w:lineRule="exact"/>
        <w:rPr>
          <w:rFonts w:ascii="Arial" w:eastAsia="Arial" w:hAnsi="Arial"/>
        </w:rPr>
      </w:pPr>
      <w:r>
        <w:rPr>
          <w:rFonts w:ascii="Arial" w:eastAsia="Arial" w:hAnsi="Arial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2455F0C7" wp14:editId="044F3129">
                <wp:simplePos x="0" y="0"/>
                <wp:positionH relativeFrom="column">
                  <wp:posOffset>-3810</wp:posOffset>
                </wp:positionH>
                <wp:positionV relativeFrom="paragraph">
                  <wp:posOffset>38735</wp:posOffset>
                </wp:positionV>
                <wp:extent cx="6344920" cy="0"/>
                <wp:effectExtent l="12065" t="5715" r="5715" b="13335"/>
                <wp:wrapNone/>
                <wp:docPr id="4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44920" cy="0"/>
                        </a:xfrm>
                        <a:prstGeom prst="line">
                          <a:avLst/>
                        </a:prstGeom>
                        <a:noFill/>
                        <a:ln w="50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691F65" id="Line 5" o:spid="_x0000_s1026" style="position:absolute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3.05pt" to="499.3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ktBEQIAACg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" strokeweight=".4pt"/>
            </w:pict>
          </mc:Fallback>
        </mc:AlternateContent>
      </w:r>
    </w:p>
    <w:p w14:paraId="651083E1" w14:textId="77777777" w:rsidR="005E1132" w:rsidRPr="00EC5B98" w:rsidRDefault="005E1132">
      <w:pPr>
        <w:spacing w:line="20" w:lineRule="exact"/>
        <w:rPr>
          <w:rFonts w:ascii="Arial" w:eastAsia="Arial" w:hAnsi="Arial"/>
        </w:rPr>
        <w:sectPr w:rsidR="005E1132" w:rsidRPr="00EC5B98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023" w:right="1140" w:bottom="650" w:left="1120" w:header="0" w:footer="0" w:gutter="0"/>
          <w:pgNumType w:start="1"/>
          <w:cols w:space="0" w:equalWidth="0">
            <w:col w:w="9980" w:space="0"/>
          </w:cols>
          <w:docGrid w:linePitch="360"/>
        </w:sectPr>
      </w:pPr>
    </w:p>
    <w:p w14:paraId="45A02F19" w14:textId="77777777" w:rsidR="005E1132" w:rsidRPr="00EC5B98" w:rsidRDefault="005E1132">
      <w:pPr>
        <w:spacing w:line="137" w:lineRule="exact"/>
        <w:rPr>
          <w:rFonts w:ascii="Arial" w:eastAsia="Arial" w:hAnsi="Arial"/>
        </w:rPr>
      </w:pPr>
    </w:p>
    <w:p w14:paraId="2D3B9C30" w14:textId="5FA32D4B" w:rsidR="005E1132" w:rsidRPr="00EC5B98" w:rsidRDefault="00E328BE">
      <w:pPr>
        <w:spacing w:line="257" w:lineRule="auto"/>
        <w:ind w:left="20"/>
        <w:rPr>
          <w:rFonts w:ascii="Arial" w:eastAsia="Arial" w:hAnsi="Arial"/>
        </w:rPr>
      </w:pPr>
      <w:r w:rsidRPr="00EC5B98">
        <w:rPr>
          <w:rFonts w:ascii="Arial" w:eastAsia="Arial" w:hAnsi="Arial"/>
          <w:b/>
        </w:rPr>
        <w:t>Software Technical Engineer III (</w:t>
      </w:r>
      <w:proofErr w:type="spellStart"/>
      <w:r w:rsidRPr="00EC5B98">
        <w:rPr>
          <w:rFonts w:ascii="Arial" w:eastAsia="Arial" w:hAnsi="Arial"/>
          <w:b/>
        </w:rPr>
        <w:t>DevOps</w:t>
      </w:r>
      <w:proofErr w:type="spellEnd"/>
      <w:r w:rsidRPr="00EC5B98">
        <w:rPr>
          <w:rFonts w:ascii="Arial" w:eastAsia="Arial" w:hAnsi="Arial"/>
          <w:b/>
        </w:rPr>
        <w:t>)</w:t>
      </w:r>
      <w:r w:rsidRPr="00EC5B98">
        <w:rPr>
          <w:rFonts w:ascii="Arial" w:eastAsia="Arial" w:hAnsi="Arial"/>
        </w:rPr>
        <w:t>, Toshiba Global Commerce</w:t>
      </w:r>
      <w:r w:rsidR="004C0B02">
        <w:rPr>
          <w:rFonts w:ascii="Arial" w:eastAsia="Arial" w:hAnsi="Arial"/>
        </w:rPr>
        <w:t xml:space="preserve"> </w:t>
      </w:r>
      <w:r w:rsidRPr="00EC5B98">
        <w:rPr>
          <w:rFonts w:ascii="Arial" w:eastAsia="Arial" w:hAnsi="Arial"/>
        </w:rPr>
        <w:t>Solution Bentonville, AR</w:t>
      </w:r>
    </w:p>
    <w:p w14:paraId="62E3A990" w14:textId="77777777" w:rsidR="005E1132" w:rsidRPr="00EC5B98" w:rsidRDefault="00E328BE">
      <w:pPr>
        <w:spacing w:line="135" w:lineRule="exact"/>
        <w:rPr>
          <w:rFonts w:ascii="Arial" w:eastAsia="Arial" w:hAnsi="Arial"/>
        </w:rPr>
      </w:pPr>
      <w:r w:rsidRPr="00EC5B98">
        <w:rPr>
          <w:rFonts w:ascii="Arial" w:eastAsia="Arial" w:hAnsi="Arial"/>
        </w:rPr>
        <w:br w:type="column"/>
      </w:r>
    </w:p>
    <w:p w14:paraId="65922CA0" w14:textId="1D8F2DAE" w:rsidR="005E1132" w:rsidRPr="00EC5B98" w:rsidRDefault="00E328BE">
      <w:pPr>
        <w:spacing w:line="0" w:lineRule="atLeast"/>
        <w:rPr>
          <w:rFonts w:ascii="Arial" w:eastAsia="Arial" w:hAnsi="Arial"/>
          <w:sz w:val="19"/>
        </w:rPr>
        <w:sectPr w:rsidR="005E1132" w:rsidRPr="00EC5B98">
          <w:type w:val="continuous"/>
          <w:pgSz w:w="12240" w:h="15840"/>
          <w:pgMar w:top="1023" w:right="1140" w:bottom="650" w:left="1120" w:header="0" w:footer="0" w:gutter="0"/>
          <w:cols w:num="2" w:space="0" w:equalWidth="0">
            <w:col w:w="7020" w:space="520"/>
            <w:col w:w="2440" w:space="0"/>
          </w:cols>
          <w:docGrid w:linePitch="360"/>
        </w:sectPr>
      </w:pPr>
      <w:r w:rsidRPr="00EC5B98">
        <w:rPr>
          <w:rFonts w:ascii="Arial" w:eastAsia="Arial" w:hAnsi="Arial"/>
          <w:sz w:val="19"/>
        </w:rPr>
        <w:t>March 2022 – January 202</w:t>
      </w:r>
      <w:r w:rsidR="00E1115C" w:rsidRPr="00EC5B98">
        <w:rPr>
          <w:rFonts w:ascii="Arial" w:eastAsia="Arial" w:hAnsi="Arial"/>
          <w:sz w:val="19"/>
        </w:rPr>
        <w:t>5</w:t>
      </w:r>
    </w:p>
    <w:p w14:paraId="115296E7" w14:textId="77777777" w:rsidR="002A40BF" w:rsidRPr="00EC5B98" w:rsidRDefault="0091334C" w:rsidP="002A40BF">
      <w:pPr>
        <w:numPr>
          <w:ilvl w:val="0"/>
          <w:numId w:val="11"/>
        </w:numPr>
        <w:rPr>
          <w:rFonts w:ascii="Arial" w:hAnsi="Arial"/>
        </w:rPr>
      </w:pPr>
      <w:bookmarkStart w:id="2" w:name="OLE_LINK1"/>
      <w:r w:rsidRPr="00EC5B98">
        <w:rPr>
          <w:rFonts w:ascii="Arial" w:hAnsi="Arial"/>
        </w:rPr>
        <w:lastRenderedPageBreak/>
        <w:t>Designed</w:t>
      </w:r>
      <w:r w:rsidRPr="0091334C">
        <w:rPr>
          <w:rFonts w:ascii="Arial" w:hAnsi="Arial"/>
        </w:rPr>
        <w:t xml:space="preserve"> scalable </w:t>
      </w:r>
      <w:proofErr w:type="spellStart"/>
      <w:r w:rsidRPr="0091334C">
        <w:rPr>
          <w:rFonts w:ascii="Arial" w:hAnsi="Arial"/>
        </w:rPr>
        <w:t>microservices</w:t>
      </w:r>
      <w:proofErr w:type="spellEnd"/>
      <w:r w:rsidRPr="0091334C">
        <w:rPr>
          <w:rFonts w:ascii="Arial" w:hAnsi="Arial"/>
        </w:rPr>
        <w:t xml:space="preserve"> with Java 8 &amp; 17, Spring Boot, </w:t>
      </w:r>
      <w:proofErr w:type="spellStart"/>
      <w:r w:rsidRPr="0091334C">
        <w:rPr>
          <w:rFonts w:ascii="Arial" w:hAnsi="Arial"/>
        </w:rPr>
        <w:t>RESTful</w:t>
      </w:r>
      <w:proofErr w:type="spellEnd"/>
      <w:r w:rsidRPr="0091334C">
        <w:rPr>
          <w:rFonts w:ascii="Arial" w:hAnsi="Arial"/>
        </w:rPr>
        <w:t xml:space="preserve"> APIs, Kafka, and </w:t>
      </w:r>
      <w:proofErr w:type="spellStart"/>
      <w:r w:rsidRPr="0091334C">
        <w:rPr>
          <w:rFonts w:ascii="Arial" w:hAnsi="Arial"/>
        </w:rPr>
        <w:t>Redis</w:t>
      </w:r>
      <w:proofErr w:type="spellEnd"/>
      <w:r w:rsidRPr="0091334C">
        <w:rPr>
          <w:rFonts w:ascii="Arial" w:hAnsi="Arial"/>
        </w:rPr>
        <w:t>, optimizing batch processing and database performance with Spring Batch, Cassandra, and Oracle SQL.</w:t>
      </w:r>
    </w:p>
    <w:p w14:paraId="71AA9CD3" w14:textId="77777777" w:rsidR="002A40BF" w:rsidRPr="00EC5B98" w:rsidRDefault="0091334C" w:rsidP="002A40BF">
      <w:pPr>
        <w:numPr>
          <w:ilvl w:val="0"/>
          <w:numId w:val="11"/>
        </w:numPr>
        <w:rPr>
          <w:rFonts w:ascii="Arial" w:hAnsi="Arial"/>
        </w:rPr>
      </w:pPr>
      <w:r w:rsidRPr="0091334C">
        <w:rPr>
          <w:rFonts w:ascii="Arial" w:hAnsi="Arial"/>
        </w:rPr>
        <w:t xml:space="preserve">Led 24/7 production support for Walmart, enhancing system monitoring, log analysis, and deployments with </w:t>
      </w:r>
      <w:proofErr w:type="spellStart"/>
      <w:r w:rsidRPr="0091334C">
        <w:rPr>
          <w:rFonts w:ascii="Arial" w:hAnsi="Arial"/>
        </w:rPr>
        <w:t>Splunk</w:t>
      </w:r>
      <w:proofErr w:type="spellEnd"/>
      <w:r w:rsidRPr="0091334C">
        <w:rPr>
          <w:rFonts w:ascii="Arial" w:hAnsi="Arial"/>
        </w:rPr>
        <w:t xml:space="preserve">, </w:t>
      </w:r>
      <w:proofErr w:type="spellStart"/>
      <w:r w:rsidRPr="0091334C">
        <w:rPr>
          <w:rFonts w:ascii="Arial" w:hAnsi="Arial"/>
        </w:rPr>
        <w:t>Fluentd</w:t>
      </w:r>
      <w:proofErr w:type="spellEnd"/>
      <w:r w:rsidRPr="0091334C">
        <w:rPr>
          <w:rFonts w:ascii="Arial" w:hAnsi="Arial"/>
        </w:rPr>
        <w:t xml:space="preserve">, </w:t>
      </w:r>
      <w:proofErr w:type="spellStart"/>
      <w:r w:rsidRPr="0091334C">
        <w:rPr>
          <w:rFonts w:ascii="Arial" w:hAnsi="Arial"/>
        </w:rPr>
        <w:t>Kibana</w:t>
      </w:r>
      <w:proofErr w:type="spellEnd"/>
      <w:r w:rsidRPr="0091334C">
        <w:rPr>
          <w:rFonts w:ascii="Arial" w:hAnsi="Arial"/>
        </w:rPr>
        <w:t>, AWS Lambda, and Kafka while configuring Toshiba products (4690/</w:t>
      </w:r>
      <w:proofErr w:type="spellStart"/>
      <w:r w:rsidRPr="0091334C">
        <w:rPr>
          <w:rFonts w:ascii="Arial" w:hAnsi="Arial"/>
        </w:rPr>
        <w:t>TcXSky</w:t>
      </w:r>
      <w:proofErr w:type="spellEnd"/>
      <w:r w:rsidRPr="0091334C">
        <w:rPr>
          <w:rFonts w:ascii="Arial" w:hAnsi="Arial"/>
        </w:rPr>
        <w:t xml:space="preserve">, CHEC, </w:t>
      </w:r>
      <w:proofErr w:type="spellStart"/>
      <w:r w:rsidRPr="0091334C">
        <w:rPr>
          <w:rFonts w:ascii="Arial" w:hAnsi="Arial"/>
        </w:rPr>
        <w:t>eBoss</w:t>
      </w:r>
      <w:proofErr w:type="spellEnd"/>
      <w:r w:rsidRPr="0091334C">
        <w:rPr>
          <w:rFonts w:ascii="Arial" w:hAnsi="Arial"/>
        </w:rPr>
        <w:t xml:space="preserve">, </w:t>
      </w:r>
      <w:proofErr w:type="spellStart"/>
      <w:r w:rsidRPr="0091334C">
        <w:rPr>
          <w:rFonts w:ascii="Arial" w:hAnsi="Arial"/>
        </w:rPr>
        <w:t>WebPOS</w:t>
      </w:r>
      <w:proofErr w:type="spellEnd"/>
      <w:r w:rsidRPr="0091334C">
        <w:rPr>
          <w:rFonts w:ascii="Arial" w:hAnsi="Arial"/>
        </w:rPr>
        <w:t xml:space="preserve">) across </w:t>
      </w:r>
      <w:r w:rsidRPr="00EC5B98">
        <w:rPr>
          <w:rFonts w:ascii="Arial" w:hAnsi="Arial"/>
        </w:rPr>
        <w:t>retail</w:t>
      </w:r>
      <w:r w:rsidRPr="0091334C">
        <w:rPr>
          <w:rFonts w:ascii="Arial" w:hAnsi="Arial"/>
        </w:rPr>
        <w:t>.</w:t>
      </w:r>
    </w:p>
    <w:p w14:paraId="57FF9997" w14:textId="77777777" w:rsidR="002A40BF" w:rsidRPr="00EC5B98" w:rsidRDefault="0091334C" w:rsidP="002A40BF">
      <w:pPr>
        <w:numPr>
          <w:ilvl w:val="0"/>
          <w:numId w:val="11"/>
        </w:numPr>
        <w:rPr>
          <w:rFonts w:ascii="Arial" w:hAnsi="Arial"/>
        </w:rPr>
      </w:pPr>
      <w:r w:rsidRPr="0091334C">
        <w:rPr>
          <w:rFonts w:ascii="Arial" w:hAnsi="Arial"/>
        </w:rPr>
        <w:t xml:space="preserve">Automated infrastructure and deployments with Jenkins, </w:t>
      </w:r>
      <w:proofErr w:type="spellStart"/>
      <w:r w:rsidRPr="0091334C">
        <w:rPr>
          <w:rFonts w:ascii="Arial" w:hAnsi="Arial"/>
        </w:rPr>
        <w:t>Docker</w:t>
      </w:r>
      <w:proofErr w:type="spellEnd"/>
      <w:r w:rsidRPr="0091334C">
        <w:rPr>
          <w:rFonts w:ascii="Arial" w:hAnsi="Arial"/>
        </w:rPr>
        <w:t xml:space="preserve">, </w:t>
      </w:r>
      <w:proofErr w:type="spellStart"/>
      <w:r w:rsidRPr="0091334C">
        <w:rPr>
          <w:rFonts w:ascii="Arial" w:hAnsi="Arial"/>
        </w:rPr>
        <w:t>Kubernetes</w:t>
      </w:r>
      <w:proofErr w:type="spellEnd"/>
      <w:r w:rsidRPr="0091334C">
        <w:rPr>
          <w:rFonts w:ascii="Arial" w:hAnsi="Arial"/>
        </w:rPr>
        <w:t xml:space="preserve">, and </w:t>
      </w:r>
      <w:proofErr w:type="spellStart"/>
      <w:r w:rsidRPr="0091334C">
        <w:rPr>
          <w:rFonts w:ascii="Arial" w:hAnsi="Arial"/>
        </w:rPr>
        <w:t>Ansible</w:t>
      </w:r>
      <w:proofErr w:type="spellEnd"/>
      <w:r w:rsidRPr="0091334C">
        <w:rPr>
          <w:rFonts w:ascii="Arial" w:hAnsi="Arial"/>
        </w:rPr>
        <w:t xml:space="preserve">, enabling real-time processing through multithreading, </w:t>
      </w:r>
      <w:proofErr w:type="spellStart"/>
      <w:r w:rsidRPr="0091334C">
        <w:rPr>
          <w:rFonts w:ascii="Arial" w:hAnsi="Arial"/>
        </w:rPr>
        <w:t>RabbitMQ</w:t>
      </w:r>
      <w:proofErr w:type="spellEnd"/>
      <w:r w:rsidRPr="0091334C">
        <w:rPr>
          <w:rFonts w:ascii="Arial" w:hAnsi="Arial"/>
        </w:rPr>
        <w:t>, and event-driven architectures.</w:t>
      </w:r>
    </w:p>
    <w:p w14:paraId="7F1B3F5C" w14:textId="2CF5425C" w:rsidR="0091334C" w:rsidRPr="0091334C" w:rsidRDefault="0091334C" w:rsidP="002A40BF">
      <w:pPr>
        <w:numPr>
          <w:ilvl w:val="0"/>
          <w:numId w:val="11"/>
        </w:numPr>
        <w:rPr>
          <w:rFonts w:ascii="Arial" w:hAnsi="Arial"/>
        </w:rPr>
      </w:pPr>
      <w:r w:rsidRPr="0091334C">
        <w:rPr>
          <w:rFonts w:ascii="Arial" w:hAnsi="Arial"/>
        </w:rPr>
        <w:t xml:space="preserve">Developed and maintained real-time dashboards using React, Angular, Node.js, and </w:t>
      </w:r>
      <w:proofErr w:type="spellStart"/>
      <w:r w:rsidRPr="0091334C">
        <w:rPr>
          <w:rFonts w:ascii="Arial" w:hAnsi="Arial"/>
        </w:rPr>
        <w:t>WebSockets</w:t>
      </w:r>
      <w:proofErr w:type="spellEnd"/>
      <w:r w:rsidRPr="0091334C">
        <w:rPr>
          <w:rFonts w:ascii="Arial" w:hAnsi="Arial"/>
        </w:rPr>
        <w:t xml:space="preserve"> for system analytics, while ensuring code quality with </w:t>
      </w:r>
      <w:proofErr w:type="spellStart"/>
      <w:r w:rsidRPr="0091334C">
        <w:rPr>
          <w:rFonts w:ascii="Arial" w:hAnsi="Arial"/>
        </w:rPr>
        <w:t>SonarQube</w:t>
      </w:r>
      <w:proofErr w:type="spellEnd"/>
      <w:r w:rsidRPr="0091334C">
        <w:rPr>
          <w:rFonts w:ascii="Arial" w:hAnsi="Arial"/>
        </w:rPr>
        <w:t xml:space="preserve">, </w:t>
      </w:r>
      <w:proofErr w:type="spellStart"/>
      <w:r w:rsidRPr="0091334C">
        <w:rPr>
          <w:rFonts w:ascii="Arial" w:hAnsi="Arial"/>
        </w:rPr>
        <w:t>Dependabot</w:t>
      </w:r>
      <w:proofErr w:type="spellEnd"/>
      <w:r w:rsidRPr="0091334C">
        <w:rPr>
          <w:rFonts w:ascii="Arial" w:hAnsi="Arial"/>
        </w:rPr>
        <w:t xml:space="preserve">, and </w:t>
      </w:r>
      <w:proofErr w:type="spellStart"/>
      <w:r w:rsidRPr="0091334C">
        <w:rPr>
          <w:rFonts w:ascii="Arial" w:hAnsi="Arial"/>
        </w:rPr>
        <w:t>JUnit</w:t>
      </w:r>
      <w:proofErr w:type="spellEnd"/>
      <w:r w:rsidRPr="0091334C">
        <w:rPr>
          <w:rFonts w:ascii="Arial" w:hAnsi="Arial"/>
        </w:rPr>
        <w:t xml:space="preserve"> under TDD practices.</w:t>
      </w:r>
    </w:p>
    <w:bookmarkEnd w:id="2"/>
    <w:p w14:paraId="422E9105" w14:textId="77777777" w:rsidR="005E1132" w:rsidRPr="00EC5B98" w:rsidRDefault="005E1132">
      <w:pPr>
        <w:spacing w:line="155" w:lineRule="exact"/>
        <w:rPr>
          <w:rFonts w:ascii="Arial" w:eastAsia="Arial" w:hAnsi="Arial"/>
        </w:rPr>
      </w:pPr>
    </w:p>
    <w:p w14:paraId="0F7E35BA" w14:textId="77777777" w:rsidR="005E1132" w:rsidRPr="00EC5B98" w:rsidRDefault="00E328BE">
      <w:pPr>
        <w:tabs>
          <w:tab w:val="left" w:pos="7900"/>
        </w:tabs>
        <w:spacing w:line="0" w:lineRule="atLeast"/>
        <w:ind w:left="20"/>
        <w:rPr>
          <w:rFonts w:ascii="Arial" w:eastAsia="Arial" w:hAnsi="Arial"/>
          <w:sz w:val="19"/>
        </w:rPr>
      </w:pPr>
      <w:r w:rsidRPr="00EC5B98">
        <w:rPr>
          <w:rFonts w:ascii="Arial" w:eastAsia="Arial" w:hAnsi="Arial"/>
          <w:b/>
        </w:rPr>
        <w:t xml:space="preserve">Full Stack Software </w:t>
      </w:r>
      <w:r w:rsidR="00C86E0E" w:rsidRPr="00EC5B98">
        <w:rPr>
          <w:rFonts w:ascii="Arial" w:eastAsia="Arial" w:hAnsi="Arial"/>
          <w:b/>
        </w:rPr>
        <w:t>Developer</w:t>
      </w:r>
      <w:r w:rsidR="00C86E0E" w:rsidRPr="00EC5B98">
        <w:rPr>
          <w:rFonts w:ascii="Arial" w:eastAsia="Arial" w:hAnsi="Arial"/>
        </w:rPr>
        <w:t>,</w:t>
      </w:r>
      <w:r w:rsidRPr="00EC5B98">
        <w:rPr>
          <w:rFonts w:ascii="Arial" w:eastAsia="Arial" w:hAnsi="Arial"/>
        </w:rPr>
        <w:t xml:space="preserve"> Citi Bank, Irving, TX</w:t>
      </w:r>
      <w:r w:rsidRPr="00EC5B98">
        <w:rPr>
          <w:rFonts w:ascii="Arial" w:eastAsia="Times New Roman" w:hAnsi="Arial"/>
        </w:rPr>
        <w:tab/>
      </w:r>
      <w:r w:rsidRPr="00EC5B98">
        <w:rPr>
          <w:rFonts w:ascii="Arial" w:eastAsia="Arial" w:hAnsi="Arial"/>
          <w:sz w:val="19"/>
        </w:rPr>
        <w:t>March 2019 – Feb 2022</w:t>
      </w:r>
    </w:p>
    <w:p w14:paraId="390C3C0F" w14:textId="77777777" w:rsidR="002A40BF" w:rsidRPr="00EC5B98" w:rsidRDefault="00E1115C" w:rsidP="002A40BF">
      <w:pPr>
        <w:numPr>
          <w:ilvl w:val="0"/>
          <w:numId w:val="10"/>
        </w:numPr>
        <w:rPr>
          <w:rFonts w:ascii="Arial" w:hAnsi="Arial"/>
        </w:rPr>
      </w:pPr>
      <w:bookmarkStart w:id="3" w:name="OLE_LINK3"/>
      <w:r w:rsidRPr="00E1115C">
        <w:rPr>
          <w:rFonts w:ascii="Arial" w:hAnsi="Arial"/>
        </w:rPr>
        <w:t xml:space="preserve">Developed full-stack applications using Angular, React, JavaScript, Bootstrap, and AJAX for the front end, while building scalable </w:t>
      </w:r>
      <w:proofErr w:type="spellStart"/>
      <w:r w:rsidRPr="00E1115C">
        <w:rPr>
          <w:rFonts w:ascii="Arial" w:hAnsi="Arial"/>
        </w:rPr>
        <w:t>microservices</w:t>
      </w:r>
      <w:proofErr w:type="spellEnd"/>
      <w:r w:rsidRPr="00E1115C">
        <w:rPr>
          <w:rFonts w:ascii="Arial" w:hAnsi="Arial"/>
        </w:rPr>
        <w:t xml:space="preserve"> with Spring Boot, </w:t>
      </w:r>
      <w:proofErr w:type="spellStart"/>
      <w:r w:rsidRPr="00E1115C">
        <w:rPr>
          <w:rFonts w:ascii="Arial" w:hAnsi="Arial"/>
        </w:rPr>
        <w:t>RESTful</w:t>
      </w:r>
      <w:proofErr w:type="spellEnd"/>
      <w:r w:rsidRPr="00E1115C">
        <w:rPr>
          <w:rFonts w:ascii="Arial" w:hAnsi="Arial"/>
        </w:rPr>
        <w:t xml:space="preserve"> APIs, and AWS EC2.</w:t>
      </w:r>
    </w:p>
    <w:p w14:paraId="45B7EA36" w14:textId="77777777" w:rsidR="002A40BF" w:rsidRDefault="00E1115C" w:rsidP="002A40BF">
      <w:pPr>
        <w:numPr>
          <w:ilvl w:val="0"/>
          <w:numId w:val="10"/>
        </w:numPr>
        <w:rPr>
          <w:rFonts w:ascii="Arial" w:hAnsi="Arial"/>
        </w:rPr>
      </w:pPr>
      <w:r w:rsidRPr="00E1115C">
        <w:rPr>
          <w:rFonts w:ascii="Arial" w:hAnsi="Arial"/>
        </w:rPr>
        <w:t xml:space="preserve">Optimized large-scale data processing with Spring Batch, Java 8 Streams, and Lambda Expressions, improving database performance in SQL (Oracle, </w:t>
      </w:r>
      <w:proofErr w:type="spellStart"/>
      <w:r w:rsidRPr="00E1115C">
        <w:rPr>
          <w:rFonts w:ascii="Arial" w:hAnsi="Arial"/>
        </w:rPr>
        <w:t>PostgreSQL</w:t>
      </w:r>
      <w:proofErr w:type="spellEnd"/>
      <w:r w:rsidRPr="00E1115C">
        <w:rPr>
          <w:rFonts w:ascii="Arial" w:hAnsi="Arial"/>
        </w:rPr>
        <w:t xml:space="preserve">) and </w:t>
      </w:r>
      <w:proofErr w:type="spellStart"/>
      <w:r w:rsidRPr="00E1115C">
        <w:rPr>
          <w:rFonts w:ascii="Arial" w:hAnsi="Arial"/>
        </w:rPr>
        <w:t>NoSQL</w:t>
      </w:r>
      <w:proofErr w:type="spellEnd"/>
      <w:r w:rsidRPr="00E1115C">
        <w:rPr>
          <w:rFonts w:ascii="Arial" w:hAnsi="Arial"/>
        </w:rPr>
        <w:t xml:space="preserve"> (Cassandra, </w:t>
      </w:r>
      <w:proofErr w:type="spellStart"/>
      <w:r w:rsidRPr="00E1115C">
        <w:rPr>
          <w:rFonts w:ascii="Arial" w:hAnsi="Arial"/>
        </w:rPr>
        <w:t>MongoDB</w:t>
      </w:r>
      <w:proofErr w:type="spellEnd"/>
      <w:r w:rsidRPr="00E1115C">
        <w:rPr>
          <w:rFonts w:ascii="Arial" w:hAnsi="Arial"/>
        </w:rPr>
        <w:t>) using Mongoose API.</w:t>
      </w:r>
    </w:p>
    <w:p w14:paraId="6043E5AD" w14:textId="6A096C7C" w:rsidR="003E21AB" w:rsidRPr="003E21AB" w:rsidRDefault="003E21AB" w:rsidP="003E21AB">
      <w:pPr>
        <w:numPr>
          <w:ilvl w:val="0"/>
          <w:numId w:val="10"/>
        </w:numPr>
        <w:rPr>
          <w:rFonts w:ascii="Arial" w:hAnsi="Arial"/>
        </w:rPr>
      </w:pPr>
      <w:r w:rsidRPr="003E21AB">
        <w:rPr>
          <w:rFonts w:ascii="Arial" w:hAnsi="Arial"/>
        </w:rPr>
        <w:t xml:space="preserve">Designed and implemented API-led connectivity using </w:t>
      </w:r>
      <w:proofErr w:type="spellStart"/>
      <w:r w:rsidRPr="003E21AB">
        <w:rPr>
          <w:rFonts w:ascii="Arial" w:hAnsi="Arial"/>
        </w:rPr>
        <w:t>MuleSoft</w:t>
      </w:r>
      <w:proofErr w:type="spellEnd"/>
      <w:r w:rsidRPr="003E21AB">
        <w:rPr>
          <w:rFonts w:ascii="Arial" w:hAnsi="Arial"/>
        </w:rPr>
        <w:t xml:space="preserve"> </w:t>
      </w:r>
      <w:proofErr w:type="spellStart"/>
      <w:r w:rsidR="003447E9" w:rsidRPr="003E21AB">
        <w:rPr>
          <w:rFonts w:ascii="Arial" w:hAnsi="Arial"/>
        </w:rPr>
        <w:t>Anypoint</w:t>
      </w:r>
      <w:proofErr w:type="spellEnd"/>
      <w:r w:rsidRPr="003E21AB">
        <w:rPr>
          <w:rFonts w:ascii="Arial" w:hAnsi="Arial"/>
        </w:rPr>
        <w:t xml:space="preserve"> Platform, developing reusable Mule APIs and integrating with various enterprise systems. Deployed </w:t>
      </w:r>
      <w:proofErr w:type="spellStart"/>
      <w:r w:rsidRPr="003E21AB">
        <w:rPr>
          <w:rFonts w:ascii="Arial" w:hAnsi="Arial"/>
        </w:rPr>
        <w:t>Mulesoft</w:t>
      </w:r>
      <w:proofErr w:type="spellEnd"/>
      <w:r w:rsidRPr="003E21AB">
        <w:rPr>
          <w:rFonts w:ascii="Arial" w:hAnsi="Arial"/>
        </w:rPr>
        <w:t xml:space="preserve"> applications in </w:t>
      </w:r>
      <w:proofErr w:type="spellStart"/>
      <w:r w:rsidRPr="003E21AB">
        <w:rPr>
          <w:rFonts w:ascii="Arial" w:hAnsi="Arial"/>
        </w:rPr>
        <w:t>CloudHub</w:t>
      </w:r>
      <w:proofErr w:type="spellEnd"/>
      <w:r w:rsidRPr="003E21AB">
        <w:rPr>
          <w:rFonts w:ascii="Arial" w:hAnsi="Arial"/>
        </w:rPr>
        <w:t xml:space="preserve"> and ensured secure API management with </w:t>
      </w:r>
      <w:proofErr w:type="spellStart"/>
      <w:r w:rsidRPr="003E21AB">
        <w:rPr>
          <w:rFonts w:ascii="Arial" w:hAnsi="Arial"/>
        </w:rPr>
        <w:t>Anypoint</w:t>
      </w:r>
      <w:proofErr w:type="spellEnd"/>
      <w:r w:rsidRPr="003E21AB">
        <w:rPr>
          <w:rFonts w:ascii="Arial" w:hAnsi="Arial"/>
        </w:rPr>
        <w:t xml:space="preserve"> Security.</w:t>
      </w:r>
    </w:p>
    <w:p w14:paraId="360CD136" w14:textId="77777777" w:rsidR="002A40BF" w:rsidRPr="00EC5B98" w:rsidRDefault="00E1115C" w:rsidP="002A40BF">
      <w:pPr>
        <w:numPr>
          <w:ilvl w:val="0"/>
          <w:numId w:val="10"/>
        </w:numPr>
        <w:rPr>
          <w:rFonts w:ascii="Arial" w:hAnsi="Arial"/>
        </w:rPr>
      </w:pPr>
      <w:r w:rsidRPr="00E1115C">
        <w:rPr>
          <w:rFonts w:ascii="Arial" w:hAnsi="Arial"/>
        </w:rPr>
        <w:t xml:space="preserve">Deployed and managed </w:t>
      </w:r>
      <w:proofErr w:type="spellStart"/>
      <w:r w:rsidRPr="00E1115C">
        <w:rPr>
          <w:rFonts w:ascii="Arial" w:hAnsi="Arial"/>
        </w:rPr>
        <w:t>microservices</w:t>
      </w:r>
      <w:proofErr w:type="spellEnd"/>
      <w:r w:rsidRPr="00E1115C">
        <w:rPr>
          <w:rFonts w:ascii="Arial" w:hAnsi="Arial"/>
        </w:rPr>
        <w:t xml:space="preserve"> in AWS EC2 using </w:t>
      </w:r>
      <w:proofErr w:type="spellStart"/>
      <w:r w:rsidRPr="00E1115C">
        <w:rPr>
          <w:rFonts w:ascii="Arial" w:hAnsi="Arial"/>
        </w:rPr>
        <w:t>Docker</w:t>
      </w:r>
      <w:proofErr w:type="spellEnd"/>
      <w:r w:rsidRPr="00E1115C">
        <w:rPr>
          <w:rFonts w:ascii="Arial" w:hAnsi="Arial"/>
        </w:rPr>
        <w:t xml:space="preserve">, </w:t>
      </w:r>
      <w:proofErr w:type="spellStart"/>
      <w:r w:rsidRPr="00E1115C">
        <w:rPr>
          <w:rFonts w:ascii="Arial" w:hAnsi="Arial"/>
        </w:rPr>
        <w:t>Kubernetes</w:t>
      </w:r>
      <w:proofErr w:type="spellEnd"/>
      <w:r w:rsidRPr="00E1115C">
        <w:rPr>
          <w:rFonts w:ascii="Arial" w:hAnsi="Arial"/>
        </w:rPr>
        <w:t>, and PCF, implementing service discovery and orchestration. Automated CI/CD pipelines with Jenkins for seamless deployments.</w:t>
      </w:r>
    </w:p>
    <w:p w14:paraId="602E53AF" w14:textId="317C4BD6" w:rsidR="00E1115C" w:rsidRDefault="00E1115C" w:rsidP="00A00F5D">
      <w:pPr>
        <w:numPr>
          <w:ilvl w:val="0"/>
          <w:numId w:val="10"/>
        </w:numPr>
        <w:rPr>
          <w:rFonts w:ascii="Arial" w:hAnsi="Arial"/>
        </w:rPr>
      </w:pPr>
      <w:r w:rsidRPr="00E1115C">
        <w:rPr>
          <w:rFonts w:ascii="Arial" w:hAnsi="Arial"/>
        </w:rPr>
        <w:t xml:space="preserve">Enabled real-time data streaming with Kafka producers and secured APIs with JWT authentication. Ensured reliability through extensive </w:t>
      </w:r>
      <w:proofErr w:type="spellStart"/>
      <w:r w:rsidRPr="00E1115C">
        <w:rPr>
          <w:rFonts w:ascii="Arial" w:hAnsi="Arial"/>
        </w:rPr>
        <w:t>JUnit</w:t>
      </w:r>
      <w:proofErr w:type="spellEnd"/>
      <w:r w:rsidRPr="00E1115C">
        <w:rPr>
          <w:rFonts w:ascii="Arial" w:hAnsi="Arial"/>
        </w:rPr>
        <w:t xml:space="preserve">, </w:t>
      </w:r>
      <w:proofErr w:type="spellStart"/>
      <w:r w:rsidRPr="00E1115C">
        <w:rPr>
          <w:rFonts w:ascii="Arial" w:hAnsi="Arial"/>
        </w:rPr>
        <w:t>Mockito</w:t>
      </w:r>
      <w:proofErr w:type="spellEnd"/>
      <w:r w:rsidRPr="00E1115C">
        <w:rPr>
          <w:rFonts w:ascii="Arial" w:hAnsi="Arial"/>
        </w:rPr>
        <w:t>, and Jasmine tests, following TDD principles.</w:t>
      </w:r>
    </w:p>
    <w:bookmarkEnd w:id="3"/>
    <w:p w14:paraId="6DCB9A91" w14:textId="77777777" w:rsidR="005E1132" w:rsidRPr="00EC5B98" w:rsidRDefault="005E1132">
      <w:pPr>
        <w:spacing w:line="155" w:lineRule="exact"/>
        <w:rPr>
          <w:rFonts w:ascii="Arial" w:eastAsia="Arial" w:hAnsi="Arial"/>
        </w:rPr>
      </w:pPr>
    </w:p>
    <w:p w14:paraId="36F59F78" w14:textId="77777777" w:rsidR="005E1132" w:rsidRPr="00EC5B98" w:rsidRDefault="00E328BE">
      <w:pPr>
        <w:tabs>
          <w:tab w:val="left" w:pos="8040"/>
        </w:tabs>
        <w:spacing w:line="0" w:lineRule="atLeast"/>
        <w:ind w:left="20"/>
        <w:rPr>
          <w:rFonts w:ascii="Arial" w:eastAsia="Arial" w:hAnsi="Arial"/>
          <w:sz w:val="19"/>
        </w:rPr>
      </w:pPr>
      <w:bookmarkStart w:id="4" w:name="page2"/>
      <w:bookmarkEnd w:id="4"/>
      <w:r w:rsidRPr="00EC5B98">
        <w:rPr>
          <w:rFonts w:ascii="Arial" w:eastAsia="Arial" w:hAnsi="Arial"/>
          <w:b/>
        </w:rPr>
        <w:t xml:space="preserve">Full Stack Java </w:t>
      </w:r>
      <w:r w:rsidR="00284C0A" w:rsidRPr="00EC5B98">
        <w:rPr>
          <w:rFonts w:ascii="Arial" w:eastAsia="Arial" w:hAnsi="Arial"/>
          <w:b/>
        </w:rPr>
        <w:t>Developer</w:t>
      </w:r>
      <w:r w:rsidR="00284C0A" w:rsidRPr="00EC5B98">
        <w:rPr>
          <w:rFonts w:ascii="Arial" w:eastAsia="Arial" w:hAnsi="Arial"/>
        </w:rPr>
        <w:t>,</w:t>
      </w:r>
      <w:r w:rsidRPr="00EC5B98">
        <w:rPr>
          <w:rFonts w:ascii="Arial" w:eastAsia="Arial" w:hAnsi="Arial"/>
        </w:rPr>
        <w:t xml:space="preserve"> Ohio Health, </w:t>
      </w:r>
      <w:bookmarkStart w:id="5" w:name="_GoBack"/>
      <w:r w:rsidRPr="00EC5B98">
        <w:rPr>
          <w:rFonts w:ascii="Arial" w:eastAsia="Arial" w:hAnsi="Arial"/>
        </w:rPr>
        <w:t>Columbus, OH</w:t>
      </w:r>
      <w:bookmarkEnd w:id="5"/>
      <w:r w:rsidRPr="00EC5B98">
        <w:rPr>
          <w:rFonts w:ascii="Arial" w:eastAsia="Times New Roman" w:hAnsi="Arial"/>
        </w:rPr>
        <w:tab/>
      </w:r>
      <w:r w:rsidRPr="00EC5B98">
        <w:rPr>
          <w:rFonts w:ascii="Arial" w:eastAsia="Arial" w:hAnsi="Arial"/>
          <w:sz w:val="19"/>
        </w:rPr>
        <w:t>June 2017 – Feb 2019</w:t>
      </w:r>
    </w:p>
    <w:p w14:paraId="3E4F5E05" w14:textId="77777777" w:rsidR="002A40BF" w:rsidRPr="00EC5B98" w:rsidRDefault="002A40BF" w:rsidP="002A40BF">
      <w:pPr>
        <w:numPr>
          <w:ilvl w:val="0"/>
          <w:numId w:val="9"/>
        </w:numPr>
        <w:rPr>
          <w:rFonts w:ascii="Arial" w:hAnsi="Arial"/>
        </w:rPr>
      </w:pPr>
      <w:r w:rsidRPr="002A40BF">
        <w:rPr>
          <w:rFonts w:ascii="Arial" w:hAnsi="Arial"/>
        </w:rPr>
        <w:t xml:space="preserve">Developed scalable Java-based applications with Spring Boot, Hibernate, and </w:t>
      </w:r>
      <w:proofErr w:type="spellStart"/>
      <w:r w:rsidRPr="002A40BF">
        <w:rPr>
          <w:rFonts w:ascii="Arial" w:hAnsi="Arial"/>
        </w:rPr>
        <w:t>RESTful</w:t>
      </w:r>
      <w:proofErr w:type="spellEnd"/>
      <w:r w:rsidRPr="002A40BF">
        <w:rPr>
          <w:rFonts w:ascii="Arial" w:hAnsi="Arial"/>
        </w:rPr>
        <w:t xml:space="preserve"> APIs for seamless patient data management, integrating SOAP and REST APIs for interoperability.</w:t>
      </w:r>
    </w:p>
    <w:p w14:paraId="5520E01D" w14:textId="5219AEAF" w:rsidR="002A40BF" w:rsidRPr="002A40BF" w:rsidRDefault="002A40BF" w:rsidP="002A40BF">
      <w:pPr>
        <w:numPr>
          <w:ilvl w:val="0"/>
          <w:numId w:val="9"/>
        </w:numPr>
        <w:rPr>
          <w:rFonts w:ascii="Arial" w:hAnsi="Arial"/>
        </w:rPr>
      </w:pPr>
      <w:r w:rsidRPr="002A40BF">
        <w:rPr>
          <w:rFonts w:ascii="Arial" w:hAnsi="Arial"/>
        </w:rPr>
        <w:t xml:space="preserve">Built interactive healthcare dashboards using Angular 9, JavaScript, and Node.js while designing AWS-based infrastructure (EC2, S3, RDS, </w:t>
      </w:r>
      <w:proofErr w:type="spellStart"/>
      <w:proofErr w:type="gramStart"/>
      <w:r w:rsidRPr="002A40BF">
        <w:rPr>
          <w:rFonts w:ascii="Arial" w:hAnsi="Arial"/>
        </w:rPr>
        <w:t>DynamoDB</w:t>
      </w:r>
      <w:proofErr w:type="spellEnd"/>
      <w:proofErr w:type="gramEnd"/>
      <w:r w:rsidRPr="002A40BF">
        <w:rPr>
          <w:rFonts w:ascii="Arial" w:hAnsi="Arial"/>
        </w:rPr>
        <w:t>) for scalable data storage.</w:t>
      </w:r>
    </w:p>
    <w:p w14:paraId="6942ADA5" w14:textId="24CE8172" w:rsidR="002A40BF" w:rsidRPr="002A40BF" w:rsidRDefault="002A40BF" w:rsidP="002A40BF">
      <w:pPr>
        <w:numPr>
          <w:ilvl w:val="0"/>
          <w:numId w:val="9"/>
        </w:numPr>
        <w:rPr>
          <w:rFonts w:ascii="Arial" w:hAnsi="Arial"/>
        </w:rPr>
      </w:pPr>
      <w:r w:rsidRPr="002A40BF">
        <w:rPr>
          <w:rFonts w:ascii="Arial" w:hAnsi="Arial"/>
        </w:rPr>
        <w:t xml:space="preserve">Implemented secure access and automation, using JWT authentication, role-based access control (RBAC), and AWS Lambda with </w:t>
      </w:r>
      <w:proofErr w:type="spellStart"/>
      <w:r w:rsidRPr="002A40BF">
        <w:rPr>
          <w:rFonts w:ascii="Arial" w:hAnsi="Arial"/>
        </w:rPr>
        <w:t>PagerDuty</w:t>
      </w:r>
      <w:proofErr w:type="spellEnd"/>
      <w:r w:rsidRPr="002A40BF">
        <w:rPr>
          <w:rFonts w:ascii="Arial" w:hAnsi="Arial"/>
        </w:rPr>
        <w:t xml:space="preserve"> and </w:t>
      </w:r>
      <w:proofErr w:type="spellStart"/>
      <w:r w:rsidRPr="002A40BF">
        <w:rPr>
          <w:rFonts w:ascii="Arial" w:hAnsi="Arial"/>
        </w:rPr>
        <w:t>Ansible</w:t>
      </w:r>
      <w:proofErr w:type="spellEnd"/>
      <w:r w:rsidRPr="002A40BF">
        <w:rPr>
          <w:rFonts w:ascii="Arial" w:hAnsi="Arial"/>
        </w:rPr>
        <w:t>, reducing incident response time by 50%.</w:t>
      </w:r>
    </w:p>
    <w:p w14:paraId="5CEC2A50" w14:textId="3A3BACC4" w:rsidR="002A40BF" w:rsidRPr="00EC5B98" w:rsidRDefault="002A40BF" w:rsidP="002A40BF">
      <w:pPr>
        <w:numPr>
          <w:ilvl w:val="0"/>
          <w:numId w:val="9"/>
        </w:numPr>
        <w:rPr>
          <w:rFonts w:ascii="Arial" w:hAnsi="Arial"/>
        </w:rPr>
      </w:pPr>
      <w:r w:rsidRPr="002A40BF">
        <w:rPr>
          <w:rFonts w:ascii="Arial" w:hAnsi="Arial"/>
        </w:rPr>
        <w:t xml:space="preserve">Optimized deployments and traffic management with Jenkins, AWS </w:t>
      </w:r>
      <w:proofErr w:type="spellStart"/>
      <w:r w:rsidRPr="002A40BF">
        <w:rPr>
          <w:rFonts w:ascii="Arial" w:hAnsi="Arial"/>
        </w:rPr>
        <w:t>CloudFormation</w:t>
      </w:r>
      <w:proofErr w:type="spellEnd"/>
      <w:r w:rsidRPr="002A40BF">
        <w:rPr>
          <w:rFonts w:ascii="Arial" w:hAnsi="Arial"/>
        </w:rPr>
        <w:t>, Kafka, and Spring Ribbon for high-traffic efficiency.</w:t>
      </w:r>
    </w:p>
    <w:p w14:paraId="7524B74A" w14:textId="77777777" w:rsidR="00C86E0E" w:rsidRPr="00EC5B98" w:rsidRDefault="00C86E0E" w:rsidP="00C86E0E">
      <w:pPr>
        <w:spacing w:line="174" w:lineRule="exact"/>
        <w:rPr>
          <w:rFonts w:ascii="Arial" w:eastAsia="Times New Roman" w:hAnsi="Arial"/>
        </w:rPr>
      </w:pPr>
    </w:p>
    <w:p w14:paraId="1C989430" w14:textId="77777777" w:rsidR="00C86E0E" w:rsidRPr="00EC5B98" w:rsidRDefault="00E328BE" w:rsidP="00C86E0E">
      <w:pPr>
        <w:spacing w:line="0" w:lineRule="atLeast"/>
        <w:rPr>
          <w:rFonts w:ascii="Arial" w:eastAsia="Arial" w:hAnsi="Arial"/>
          <w:b/>
          <w:sz w:val="24"/>
        </w:rPr>
      </w:pPr>
      <w:r w:rsidRPr="00EC5B98">
        <w:rPr>
          <w:rFonts w:ascii="Arial" w:eastAsia="Arial" w:hAnsi="Arial"/>
          <w:b/>
          <w:sz w:val="24"/>
        </w:rPr>
        <w:t>TECHNICAL PROFICIENCY</w:t>
      </w:r>
    </w:p>
    <w:p w14:paraId="2479A41F" w14:textId="6446C483" w:rsidR="00C86E0E" w:rsidRPr="00EC5B98" w:rsidRDefault="00B6339E" w:rsidP="00C86E0E">
      <w:pPr>
        <w:spacing w:line="20" w:lineRule="exact"/>
        <w:rPr>
          <w:rFonts w:ascii="Arial" w:eastAsia="Times New Roman" w:hAnsi="Arial"/>
        </w:rPr>
      </w:pPr>
      <w:r>
        <w:rPr>
          <w:rFonts w:ascii="Arial" w:eastAsia="Arial" w:hAnsi="Arial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5431EAA8" wp14:editId="0DB49863">
                <wp:simplePos x="0" y="0"/>
                <wp:positionH relativeFrom="column">
                  <wp:posOffset>-3810</wp:posOffset>
                </wp:positionH>
                <wp:positionV relativeFrom="paragraph">
                  <wp:posOffset>38735</wp:posOffset>
                </wp:positionV>
                <wp:extent cx="6344920" cy="0"/>
                <wp:effectExtent l="12065" t="8255" r="5715" b="10795"/>
                <wp:wrapNone/>
                <wp:docPr id="3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44920" cy="0"/>
                        </a:xfrm>
                        <a:prstGeom prst="line">
                          <a:avLst/>
                        </a:prstGeom>
                        <a:noFill/>
                        <a:ln w="50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E23F44" id="Line 4" o:spid="_x0000_s1026" style="position:absolute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3.05pt" to="499.3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ZPLEQIAACgEAAAOAAAAZHJzL2Uyb0RvYy54bWysU8GO2jAQvVfqP1i+QxLIUo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" strokeweight=".4pt"/>
            </w:pict>
          </mc:Fallback>
        </mc:AlternateContent>
      </w:r>
    </w:p>
    <w:p w14:paraId="6999F2F4" w14:textId="77777777" w:rsidR="00C86E0E" w:rsidRPr="00EC5B98" w:rsidRDefault="00C86E0E" w:rsidP="00C86E0E">
      <w:pPr>
        <w:spacing w:line="115" w:lineRule="exact"/>
        <w:rPr>
          <w:rFonts w:ascii="Arial" w:eastAsia="Times New Roman" w:hAnsi="Arial"/>
        </w:rPr>
      </w:pPr>
    </w:p>
    <w:p w14:paraId="420A2A48" w14:textId="77777777" w:rsidR="00EC37F9" w:rsidRDefault="00EC37F9" w:rsidP="00EC37F9">
      <w:pPr>
        <w:numPr>
          <w:ilvl w:val="0"/>
          <w:numId w:val="13"/>
        </w:numPr>
        <w:spacing w:line="257" w:lineRule="auto"/>
        <w:ind w:right="720"/>
        <w:rPr>
          <w:rFonts w:ascii="Arial" w:eastAsia="Arial" w:hAnsi="Arial"/>
        </w:rPr>
      </w:pPr>
      <w:bookmarkStart w:id="6" w:name="OLE_LINK5"/>
      <w:r w:rsidRPr="00EC37F9">
        <w:rPr>
          <w:rFonts w:ascii="Arial" w:eastAsia="Arial" w:hAnsi="Arial"/>
          <w:b/>
          <w:bCs/>
        </w:rPr>
        <w:t>Programming:</w:t>
      </w:r>
      <w:r w:rsidRPr="00EC37F9">
        <w:rPr>
          <w:rFonts w:ascii="Arial" w:eastAsia="Arial" w:hAnsi="Arial"/>
        </w:rPr>
        <w:t xml:space="preserve"> Java, Python, SQL, Bash, JavaScript</w:t>
      </w:r>
    </w:p>
    <w:p w14:paraId="7BE10EFD" w14:textId="77777777" w:rsidR="00EC37F9" w:rsidRDefault="00EC37F9" w:rsidP="00EC37F9">
      <w:pPr>
        <w:numPr>
          <w:ilvl w:val="0"/>
          <w:numId w:val="13"/>
        </w:numPr>
        <w:spacing w:line="257" w:lineRule="auto"/>
        <w:ind w:right="720"/>
        <w:rPr>
          <w:rFonts w:ascii="Arial" w:eastAsia="Arial" w:hAnsi="Arial"/>
        </w:rPr>
      </w:pPr>
      <w:r w:rsidRPr="00EC37F9">
        <w:rPr>
          <w:rFonts w:ascii="Arial" w:eastAsia="Arial" w:hAnsi="Arial"/>
          <w:b/>
          <w:bCs/>
        </w:rPr>
        <w:t>Frontend:</w:t>
      </w:r>
      <w:r w:rsidRPr="00EC37F9">
        <w:rPr>
          <w:rFonts w:ascii="Arial" w:eastAsia="Arial" w:hAnsi="Arial"/>
        </w:rPr>
        <w:t xml:space="preserve"> Angular, React, Node.js</w:t>
      </w:r>
    </w:p>
    <w:p w14:paraId="468C0922" w14:textId="77777777" w:rsidR="00EC37F9" w:rsidRDefault="00EC37F9" w:rsidP="00EC37F9">
      <w:pPr>
        <w:numPr>
          <w:ilvl w:val="0"/>
          <w:numId w:val="13"/>
        </w:numPr>
        <w:spacing w:line="257" w:lineRule="auto"/>
        <w:ind w:right="720"/>
        <w:rPr>
          <w:rFonts w:ascii="Arial" w:eastAsia="Arial" w:hAnsi="Arial"/>
        </w:rPr>
      </w:pPr>
      <w:r w:rsidRPr="00EC37F9">
        <w:rPr>
          <w:rFonts w:ascii="Arial" w:eastAsia="Arial" w:hAnsi="Arial"/>
          <w:b/>
          <w:bCs/>
        </w:rPr>
        <w:t>Backend:</w:t>
      </w:r>
      <w:r w:rsidRPr="00EC37F9">
        <w:rPr>
          <w:rFonts w:ascii="Arial" w:eastAsia="Arial" w:hAnsi="Arial"/>
        </w:rPr>
        <w:t xml:space="preserve"> Spring Boot, Hibernate, JPA, Express.js</w:t>
      </w:r>
    </w:p>
    <w:p w14:paraId="413D18B6" w14:textId="0F514882" w:rsidR="00EC37F9" w:rsidRDefault="00EC37F9" w:rsidP="00EC37F9">
      <w:pPr>
        <w:numPr>
          <w:ilvl w:val="0"/>
          <w:numId w:val="13"/>
        </w:numPr>
        <w:spacing w:line="257" w:lineRule="auto"/>
        <w:ind w:right="720"/>
        <w:rPr>
          <w:rFonts w:ascii="Arial" w:eastAsia="Arial" w:hAnsi="Arial"/>
        </w:rPr>
      </w:pPr>
      <w:r w:rsidRPr="00EC37F9">
        <w:rPr>
          <w:rFonts w:ascii="Arial" w:eastAsia="Arial" w:hAnsi="Arial"/>
          <w:b/>
          <w:bCs/>
        </w:rPr>
        <w:t>Cloud &amp; Infrastructure:</w:t>
      </w:r>
      <w:r w:rsidRPr="00EC37F9">
        <w:rPr>
          <w:rFonts w:ascii="Arial" w:eastAsia="Arial" w:hAnsi="Arial"/>
        </w:rPr>
        <w:t xml:space="preserve"> AWS (EC2, Lambda, S3, RDS, </w:t>
      </w:r>
      <w:proofErr w:type="spellStart"/>
      <w:r w:rsidRPr="00EC37F9">
        <w:rPr>
          <w:rFonts w:ascii="Arial" w:eastAsia="Arial" w:hAnsi="Arial"/>
        </w:rPr>
        <w:t>DynamoDB</w:t>
      </w:r>
      <w:proofErr w:type="spellEnd"/>
      <w:r w:rsidRPr="00EC37F9">
        <w:rPr>
          <w:rFonts w:ascii="Arial" w:eastAsia="Arial" w:hAnsi="Arial"/>
        </w:rPr>
        <w:t>)</w:t>
      </w:r>
      <w:r w:rsidR="00FF63C0">
        <w:rPr>
          <w:rFonts w:ascii="Arial" w:eastAsia="Arial" w:hAnsi="Arial"/>
        </w:rPr>
        <w:t xml:space="preserve">, </w:t>
      </w:r>
      <w:proofErr w:type="spellStart"/>
      <w:r w:rsidR="00FF63C0">
        <w:rPr>
          <w:rFonts w:ascii="Arial" w:eastAsia="Arial" w:hAnsi="Arial"/>
        </w:rPr>
        <w:t>MuleSoft</w:t>
      </w:r>
      <w:proofErr w:type="spellEnd"/>
      <w:r w:rsidR="00FF63C0">
        <w:rPr>
          <w:rFonts w:ascii="Arial" w:eastAsia="Arial" w:hAnsi="Arial"/>
        </w:rPr>
        <w:t xml:space="preserve"> Cloud Hub</w:t>
      </w:r>
    </w:p>
    <w:p w14:paraId="64736712" w14:textId="77777777" w:rsidR="00EC37F9" w:rsidRDefault="00EC37F9" w:rsidP="00EC37F9">
      <w:pPr>
        <w:numPr>
          <w:ilvl w:val="0"/>
          <w:numId w:val="13"/>
        </w:numPr>
        <w:spacing w:line="257" w:lineRule="auto"/>
        <w:ind w:right="720"/>
        <w:rPr>
          <w:rFonts w:ascii="Arial" w:eastAsia="Arial" w:hAnsi="Arial"/>
        </w:rPr>
      </w:pPr>
      <w:r w:rsidRPr="00EC37F9">
        <w:rPr>
          <w:rFonts w:ascii="Arial" w:eastAsia="Arial" w:hAnsi="Arial"/>
          <w:b/>
          <w:bCs/>
        </w:rPr>
        <w:t>Databases:</w:t>
      </w:r>
      <w:r w:rsidRPr="00EC37F9">
        <w:rPr>
          <w:rFonts w:ascii="Arial" w:eastAsia="Arial" w:hAnsi="Arial"/>
        </w:rPr>
        <w:t xml:space="preserve"> Oracle, MySQL, </w:t>
      </w:r>
      <w:proofErr w:type="spellStart"/>
      <w:r w:rsidRPr="00EC37F9">
        <w:rPr>
          <w:rFonts w:ascii="Arial" w:eastAsia="Arial" w:hAnsi="Arial"/>
        </w:rPr>
        <w:t>PostgreSQL</w:t>
      </w:r>
      <w:proofErr w:type="spellEnd"/>
      <w:r w:rsidRPr="00EC37F9">
        <w:rPr>
          <w:rFonts w:ascii="Arial" w:eastAsia="Arial" w:hAnsi="Arial"/>
        </w:rPr>
        <w:t xml:space="preserve">, Cassandra, </w:t>
      </w:r>
      <w:proofErr w:type="spellStart"/>
      <w:r w:rsidRPr="00EC37F9">
        <w:rPr>
          <w:rFonts w:ascii="Arial" w:eastAsia="Arial" w:hAnsi="Arial"/>
        </w:rPr>
        <w:t>MongoDB</w:t>
      </w:r>
      <w:proofErr w:type="spellEnd"/>
    </w:p>
    <w:p w14:paraId="613E9125" w14:textId="77777777" w:rsidR="00EC37F9" w:rsidRDefault="00EC37F9" w:rsidP="00EC37F9">
      <w:pPr>
        <w:numPr>
          <w:ilvl w:val="0"/>
          <w:numId w:val="13"/>
        </w:numPr>
        <w:spacing w:line="257" w:lineRule="auto"/>
        <w:ind w:right="720"/>
        <w:rPr>
          <w:rFonts w:ascii="Arial" w:eastAsia="Arial" w:hAnsi="Arial"/>
        </w:rPr>
      </w:pPr>
      <w:r w:rsidRPr="00EC37F9">
        <w:rPr>
          <w:rFonts w:ascii="Arial" w:eastAsia="Arial" w:hAnsi="Arial"/>
          <w:b/>
          <w:bCs/>
        </w:rPr>
        <w:t>Messaging &amp; Streaming:</w:t>
      </w:r>
      <w:r w:rsidRPr="00EC37F9">
        <w:rPr>
          <w:rFonts w:ascii="Arial" w:eastAsia="Arial" w:hAnsi="Arial"/>
        </w:rPr>
        <w:t xml:space="preserve"> Kafka, </w:t>
      </w:r>
      <w:proofErr w:type="spellStart"/>
      <w:r w:rsidRPr="00EC37F9">
        <w:rPr>
          <w:rFonts w:ascii="Arial" w:eastAsia="Arial" w:hAnsi="Arial"/>
        </w:rPr>
        <w:t>RabbitMQ</w:t>
      </w:r>
      <w:proofErr w:type="spellEnd"/>
      <w:r w:rsidRPr="00EC37F9">
        <w:rPr>
          <w:rFonts w:ascii="Arial" w:eastAsia="Arial" w:hAnsi="Arial"/>
        </w:rPr>
        <w:t>, JMS</w:t>
      </w:r>
    </w:p>
    <w:p w14:paraId="55B1AED3" w14:textId="77777777" w:rsidR="00EC37F9" w:rsidRDefault="00EC37F9" w:rsidP="00EC37F9">
      <w:pPr>
        <w:numPr>
          <w:ilvl w:val="0"/>
          <w:numId w:val="13"/>
        </w:numPr>
        <w:spacing w:line="257" w:lineRule="auto"/>
        <w:ind w:right="720"/>
        <w:rPr>
          <w:rFonts w:ascii="Arial" w:eastAsia="Arial" w:hAnsi="Arial"/>
        </w:rPr>
      </w:pPr>
      <w:proofErr w:type="spellStart"/>
      <w:r w:rsidRPr="00EC37F9">
        <w:rPr>
          <w:rFonts w:ascii="Arial" w:eastAsia="Arial" w:hAnsi="Arial"/>
          <w:b/>
          <w:bCs/>
        </w:rPr>
        <w:t>DevOps</w:t>
      </w:r>
      <w:proofErr w:type="spellEnd"/>
      <w:r w:rsidRPr="00EC37F9">
        <w:rPr>
          <w:rFonts w:ascii="Arial" w:eastAsia="Arial" w:hAnsi="Arial"/>
          <w:b/>
          <w:bCs/>
        </w:rPr>
        <w:t xml:space="preserve"> &amp; CI/CD:</w:t>
      </w:r>
      <w:r w:rsidRPr="00EC37F9">
        <w:rPr>
          <w:rFonts w:ascii="Arial" w:eastAsia="Arial" w:hAnsi="Arial"/>
        </w:rPr>
        <w:t xml:space="preserve"> Jenkins, </w:t>
      </w:r>
      <w:proofErr w:type="spellStart"/>
      <w:r w:rsidRPr="00EC37F9">
        <w:rPr>
          <w:rFonts w:ascii="Arial" w:eastAsia="Arial" w:hAnsi="Arial"/>
        </w:rPr>
        <w:t>Docker</w:t>
      </w:r>
      <w:proofErr w:type="spellEnd"/>
      <w:r w:rsidRPr="00EC37F9">
        <w:rPr>
          <w:rFonts w:ascii="Arial" w:eastAsia="Arial" w:hAnsi="Arial"/>
        </w:rPr>
        <w:t xml:space="preserve">, </w:t>
      </w:r>
      <w:proofErr w:type="spellStart"/>
      <w:r w:rsidRPr="00EC37F9">
        <w:rPr>
          <w:rFonts w:ascii="Arial" w:eastAsia="Arial" w:hAnsi="Arial"/>
        </w:rPr>
        <w:t>Kubernetes</w:t>
      </w:r>
      <w:proofErr w:type="spellEnd"/>
      <w:r w:rsidRPr="00EC37F9">
        <w:rPr>
          <w:rFonts w:ascii="Arial" w:eastAsia="Arial" w:hAnsi="Arial"/>
        </w:rPr>
        <w:t>, Maven</w:t>
      </w:r>
    </w:p>
    <w:p w14:paraId="0B6F5BE1" w14:textId="77777777" w:rsidR="00EC37F9" w:rsidRDefault="00EC37F9" w:rsidP="00EC37F9">
      <w:pPr>
        <w:numPr>
          <w:ilvl w:val="0"/>
          <w:numId w:val="13"/>
        </w:numPr>
        <w:spacing w:line="257" w:lineRule="auto"/>
        <w:ind w:right="720"/>
        <w:rPr>
          <w:rFonts w:ascii="Arial" w:eastAsia="Arial" w:hAnsi="Arial"/>
        </w:rPr>
      </w:pPr>
      <w:r w:rsidRPr="00EC37F9">
        <w:rPr>
          <w:rFonts w:ascii="Arial" w:eastAsia="Arial" w:hAnsi="Arial"/>
          <w:b/>
          <w:bCs/>
        </w:rPr>
        <w:t>Testing &amp; Automation:</w:t>
      </w:r>
      <w:r w:rsidRPr="00EC37F9">
        <w:rPr>
          <w:rFonts w:ascii="Arial" w:eastAsia="Arial" w:hAnsi="Arial"/>
        </w:rPr>
        <w:t xml:space="preserve"> </w:t>
      </w:r>
      <w:proofErr w:type="spellStart"/>
      <w:r w:rsidRPr="00EC37F9">
        <w:rPr>
          <w:rFonts w:ascii="Arial" w:eastAsia="Arial" w:hAnsi="Arial"/>
        </w:rPr>
        <w:t>JUnit</w:t>
      </w:r>
      <w:proofErr w:type="spellEnd"/>
      <w:r w:rsidRPr="00EC37F9">
        <w:rPr>
          <w:rFonts w:ascii="Arial" w:eastAsia="Arial" w:hAnsi="Arial"/>
        </w:rPr>
        <w:t xml:space="preserve">, </w:t>
      </w:r>
      <w:proofErr w:type="spellStart"/>
      <w:r w:rsidRPr="00EC37F9">
        <w:rPr>
          <w:rFonts w:ascii="Arial" w:eastAsia="Arial" w:hAnsi="Arial"/>
        </w:rPr>
        <w:t>Mockito</w:t>
      </w:r>
      <w:proofErr w:type="spellEnd"/>
      <w:r w:rsidRPr="00EC37F9">
        <w:rPr>
          <w:rFonts w:ascii="Arial" w:eastAsia="Arial" w:hAnsi="Arial"/>
        </w:rPr>
        <w:t xml:space="preserve">, Jasmine, </w:t>
      </w:r>
      <w:proofErr w:type="spellStart"/>
      <w:r w:rsidRPr="00EC37F9">
        <w:rPr>
          <w:rFonts w:ascii="Arial" w:eastAsia="Arial" w:hAnsi="Arial"/>
        </w:rPr>
        <w:t>SonarQube</w:t>
      </w:r>
      <w:proofErr w:type="spellEnd"/>
    </w:p>
    <w:p w14:paraId="48065855" w14:textId="77777777" w:rsidR="00EC37F9" w:rsidRDefault="00EC37F9" w:rsidP="00EC37F9">
      <w:pPr>
        <w:numPr>
          <w:ilvl w:val="0"/>
          <w:numId w:val="13"/>
        </w:numPr>
        <w:spacing w:line="257" w:lineRule="auto"/>
        <w:ind w:right="720"/>
        <w:rPr>
          <w:rFonts w:ascii="Arial" w:eastAsia="Arial" w:hAnsi="Arial"/>
        </w:rPr>
      </w:pPr>
      <w:r w:rsidRPr="00EC37F9">
        <w:rPr>
          <w:rFonts w:ascii="Arial" w:eastAsia="Arial" w:hAnsi="Arial"/>
          <w:b/>
          <w:bCs/>
        </w:rPr>
        <w:t>Monitoring &amp; Logging:</w:t>
      </w:r>
      <w:r w:rsidRPr="00EC37F9">
        <w:rPr>
          <w:rFonts w:ascii="Arial" w:eastAsia="Arial" w:hAnsi="Arial"/>
        </w:rPr>
        <w:t xml:space="preserve"> </w:t>
      </w:r>
      <w:proofErr w:type="spellStart"/>
      <w:r w:rsidRPr="00EC37F9">
        <w:rPr>
          <w:rFonts w:ascii="Arial" w:eastAsia="Arial" w:hAnsi="Arial"/>
        </w:rPr>
        <w:t>Splunk</w:t>
      </w:r>
      <w:proofErr w:type="spellEnd"/>
      <w:r w:rsidRPr="00EC37F9">
        <w:rPr>
          <w:rFonts w:ascii="Arial" w:eastAsia="Arial" w:hAnsi="Arial"/>
        </w:rPr>
        <w:t xml:space="preserve">, </w:t>
      </w:r>
      <w:proofErr w:type="spellStart"/>
      <w:r w:rsidRPr="00EC37F9">
        <w:rPr>
          <w:rFonts w:ascii="Arial" w:eastAsia="Arial" w:hAnsi="Arial"/>
        </w:rPr>
        <w:t>Fluentd</w:t>
      </w:r>
      <w:proofErr w:type="spellEnd"/>
      <w:r w:rsidRPr="00EC37F9">
        <w:rPr>
          <w:rFonts w:ascii="Arial" w:eastAsia="Arial" w:hAnsi="Arial"/>
        </w:rPr>
        <w:t xml:space="preserve">, </w:t>
      </w:r>
      <w:proofErr w:type="spellStart"/>
      <w:r w:rsidRPr="00EC37F9">
        <w:rPr>
          <w:rFonts w:ascii="Arial" w:eastAsia="Arial" w:hAnsi="Arial"/>
        </w:rPr>
        <w:t>Kibana</w:t>
      </w:r>
      <w:proofErr w:type="spellEnd"/>
      <w:r w:rsidRPr="00EC37F9">
        <w:rPr>
          <w:rFonts w:ascii="Arial" w:eastAsia="Arial" w:hAnsi="Arial"/>
        </w:rPr>
        <w:t xml:space="preserve">, </w:t>
      </w:r>
      <w:proofErr w:type="spellStart"/>
      <w:r w:rsidRPr="00EC37F9">
        <w:rPr>
          <w:rFonts w:ascii="Arial" w:eastAsia="Arial" w:hAnsi="Arial"/>
        </w:rPr>
        <w:t>Dynatrace</w:t>
      </w:r>
      <w:proofErr w:type="spellEnd"/>
    </w:p>
    <w:p w14:paraId="4D987C82" w14:textId="77991D4F" w:rsidR="00EC37F9" w:rsidRDefault="00EC37F9" w:rsidP="00EC37F9">
      <w:pPr>
        <w:numPr>
          <w:ilvl w:val="0"/>
          <w:numId w:val="13"/>
        </w:numPr>
        <w:spacing w:line="257" w:lineRule="auto"/>
        <w:ind w:right="720"/>
        <w:rPr>
          <w:rFonts w:ascii="Arial" w:eastAsia="Arial" w:hAnsi="Arial"/>
        </w:rPr>
      </w:pPr>
      <w:r w:rsidRPr="00EC37F9">
        <w:rPr>
          <w:rFonts w:ascii="Arial" w:eastAsia="Arial" w:hAnsi="Arial"/>
          <w:b/>
          <w:bCs/>
        </w:rPr>
        <w:lastRenderedPageBreak/>
        <w:t>Development Practices:</w:t>
      </w:r>
      <w:r w:rsidRPr="00EC37F9">
        <w:rPr>
          <w:rFonts w:ascii="Arial" w:eastAsia="Arial" w:hAnsi="Arial"/>
        </w:rPr>
        <w:t xml:space="preserve"> Agile, TDD, CI/CD</w:t>
      </w:r>
    </w:p>
    <w:p w14:paraId="0625842B" w14:textId="77777777" w:rsidR="00474923" w:rsidRPr="00EC5B98" w:rsidRDefault="00474923" w:rsidP="00474923">
      <w:pPr>
        <w:spacing w:line="257" w:lineRule="auto"/>
        <w:ind w:left="740" w:right="720"/>
        <w:rPr>
          <w:rFonts w:ascii="Arial" w:eastAsia="Arial" w:hAnsi="Arial"/>
        </w:rPr>
      </w:pPr>
    </w:p>
    <w:bookmarkEnd w:id="6"/>
    <w:p w14:paraId="11B1D619" w14:textId="77777777" w:rsidR="00C86E0E" w:rsidRDefault="00C86E0E" w:rsidP="00C86E0E">
      <w:pPr>
        <w:spacing w:line="158" w:lineRule="exact"/>
        <w:rPr>
          <w:rFonts w:ascii="Arial" w:eastAsia="Times New Roman" w:hAnsi="Arial"/>
        </w:rPr>
      </w:pPr>
    </w:p>
    <w:p w14:paraId="06ECDE82" w14:textId="77777777" w:rsidR="00133A15" w:rsidRDefault="00133A15" w:rsidP="00C86E0E">
      <w:pPr>
        <w:spacing w:line="158" w:lineRule="exact"/>
        <w:rPr>
          <w:rFonts w:ascii="Arial" w:eastAsia="Times New Roman" w:hAnsi="Arial"/>
        </w:rPr>
      </w:pPr>
    </w:p>
    <w:p w14:paraId="2F338790" w14:textId="77777777" w:rsidR="00133A15" w:rsidRDefault="00133A15" w:rsidP="00C86E0E">
      <w:pPr>
        <w:spacing w:line="158" w:lineRule="exact"/>
        <w:rPr>
          <w:rFonts w:ascii="Arial" w:eastAsia="Times New Roman" w:hAnsi="Arial"/>
        </w:rPr>
      </w:pPr>
    </w:p>
    <w:p w14:paraId="64A42EE0" w14:textId="77777777" w:rsidR="00133A15" w:rsidRDefault="00133A15" w:rsidP="00C86E0E">
      <w:pPr>
        <w:spacing w:line="158" w:lineRule="exact"/>
        <w:rPr>
          <w:rFonts w:ascii="Arial" w:eastAsia="Times New Roman" w:hAnsi="Arial"/>
        </w:rPr>
      </w:pPr>
    </w:p>
    <w:p w14:paraId="6D783837" w14:textId="77777777" w:rsidR="00133A15" w:rsidRPr="00EC5B98" w:rsidRDefault="00133A15" w:rsidP="00C86E0E">
      <w:pPr>
        <w:spacing w:line="158" w:lineRule="exact"/>
        <w:rPr>
          <w:rFonts w:ascii="Arial" w:eastAsia="Times New Roman" w:hAnsi="Arial"/>
        </w:rPr>
      </w:pPr>
    </w:p>
    <w:p w14:paraId="6E6F24DE" w14:textId="77777777" w:rsidR="00C86E0E" w:rsidRPr="00EC5B98" w:rsidRDefault="00E328BE" w:rsidP="00C86E0E">
      <w:pPr>
        <w:spacing w:line="0" w:lineRule="atLeast"/>
        <w:rPr>
          <w:rFonts w:ascii="Arial" w:eastAsia="Arial" w:hAnsi="Arial"/>
          <w:b/>
          <w:sz w:val="24"/>
        </w:rPr>
      </w:pPr>
      <w:bookmarkStart w:id="7" w:name="OLE_LINK6"/>
      <w:r w:rsidRPr="00EC5B98">
        <w:rPr>
          <w:rFonts w:ascii="Arial" w:eastAsia="Arial" w:hAnsi="Arial"/>
          <w:b/>
          <w:sz w:val="24"/>
        </w:rPr>
        <w:t>Education</w:t>
      </w:r>
    </w:p>
    <w:p w14:paraId="38E643CC" w14:textId="75EA0E77" w:rsidR="00C86E0E" w:rsidRPr="00EC5B98" w:rsidRDefault="00B6339E" w:rsidP="00C86E0E">
      <w:pPr>
        <w:spacing w:line="20" w:lineRule="exact"/>
        <w:rPr>
          <w:rFonts w:ascii="Arial" w:eastAsia="Times New Roman" w:hAnsi="Arial"/>
        </w:rPr>
      </w:pPr>
      <w:r>
        <w:rPr>
          <w:rFonts w:ascii="Arial" w:eastAsia="Arial" w:hAnsi="Arial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2BE895BD" wp14:editId="4D1D3E40">
                <wp:simplePos x="0" y="0"/>
                <wp:positionH relativeFrom="column">
                  <wp:posOffset>-3810</wp:posOffset>
                </wp:positionH>
                <wp:positionV relativeFrom="paragraph">
                  <wp:posOffset>38735</wp:posOffset>
                </wp:positionV>
                <wp:extent cx="6344920" cy="0"/>
                <wp:effectExtent l="12065" t="12065" r="5715" b="6985"/>
                <wp:wrapNone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44920" cy="0"/>
                        </a:xfrm>
                        <a:prstGeom prst="line">
                          <a:avLst/>
                        </a:prstGeom>
                        <a:noFill/>
                        <a:ln w="50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8AEEB3" id="Line 3" o:spid="_x0000_s1026" style="position:absolute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3.05pt" to="499.3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8pCEQIAACgEAAAOAAAAZHJzL2Uyb0RvYy54bWysU8GO2jAQvVfqP1i+QxLIUo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" strokeweight=".4pt"/>
            </w:pict>
          </mc:Fallback>
        </mc:AlternateContent>
      </w:r>
    </w:p>
    <w:p w14:paraId="74C3B934" w14:textId="77777777" w:rsidR="00C86E0E" w:rsidRPr="00EC5B98" w:rsidRDefault="00C86E0E" w:rsidP="00C86E0E">
      <w:pPr>
        <w:spacing w:line="115" w:lineRule="exact"/>
        <w:rPr>
          <w:rFonts w:ascii="Arial" w:eastAsia="Times New Roman" w:hAnsi="Arial"/>
        </w:rPr>
      </w:pPr>
    </w:p>
    <w:p w14:paraId="13A506C4" w14:textId="77777777" w:rsidR="00C86E0E" w:rsidRPr="00EC5B98" w:rsidRDefault="00E328BE" w:rsidP="00EA3E4A">
      <w:pPr>
        <w:tabs>
          <w:tab w:val="left" w:pos="7660"/>
        </w:tabs>
        <w:spacing w:line="0" w:lineRule="atLeast"/>
        <w:ind w:left="24"/>
        <w:rPr>
          <w:rFonts w:ascii="Arial" w:eastAsia="Arial" w:hAnsi="Arial"/>
          <w:sz w:val="19"/>
        </w:rPr>
      </w:pPr>
      <w:r w:rsidRPr="00EC5B98">
        <w:rPr>
          <w:rFonts w:ascii="Arial" w:eastAsia="Arial" w:hAnsi="Arial"/>
          <w:b/>
        </w:rPr>
        <w:t>The University of Texas at Arlington</w:t>
      </w:r>
      <w:r w:rsidRPr="00EC5B98">
        <w:rPr>
          <w:rFonts w:ascii="Arial" w:eastAsia="Arial" w:hAnsi="Arial"/>
        </w:rPr>
        <w:t>, BS in Computer Science</w:t>
      </w:r>
      <w:r w:rsidRPr="00EC5B98">
        <w:rPr>
          <w:rFonts w:ascii="Arial" w:eastAsia="Times New Roman" w:hAnsi="Arial"/>
        </w:rPr>
        <w:tab/>
      </w:r>
      <w:r w:rsidRPr="00EC5B98">
        <w:rPr>
          <w:rFonts w:ascii="Arial" w:eastAsia="Arial" w:hAnsi="Arial"/>
          <w:sz w:val="19"/>
        </w:rPr>
        <w:t>December 2021, Arlington</w:t>
      </w:r>
    </w:p>
    <w:p w14:paraId="3D013EE2" w14:textId="77777777" w:rsidR="00C86E0E" w:rsidRPr="00EC5B98" w:rsidRDefault="00C86E0E" w:rsidP="00EA3E4A">
      <w:pPr>
        <w:spacing w:line="68" w:lineRule="exact"/>
        <w:ind w:left="4"/>
        <w:rPr>
          <w:rFonts w:ascii="Arial" w:eastAsia="Times New Roman" w:hAnsi="Arial"/>
        </w:rPr>
      </w:pPr>
    </w:p>
    <w:p w14:paraId="49AEE5CA" w14:textId="77777777" w:rsidR="00EA3E4A" w:rsidRDefault="00E328BE" w:rsidP="00EA3E4A">
      <w:pPr>
        <w:numPr>
          <w:ilvl w:val="0"/>
          <w:numId w:val="15"/>
        </w:numPr>
        <w:tabs>
          <w:tab w:val="left" w:pos="220"/>
        </w:tabs>
        <w:spacing w:line="0" w:lineRule="atLeast"/>
        <w:ind w:left="940"/>
        <w:rPr>
          <w:rFonts w:ascii="Arial" w:eastAsia="Arial" w:hAnsi="Arial"/>
          <w:sz w:val="18"/>
        </w:rPr>
      </w:pPr>
      <w:r w:rsidRPr="00EC5B98">
        <w:rPr>
          <w:rFonts w:ascii="Arial" w:eastAsia="Arial" w:hAnsi="Arial"/>
        </w:rPr>
        <w:t>GPA: 3.82/4.0</w:t>
      </w:r>
    </w:p>
    <w:p w14:paraId="0D0ECDD8" w14:textId="2F75AB2E" w:rsidR="008879A7" w:rsidRPr="00EA3E4A" w:rsidRDefault="00E328BE" w:rsidP="00EA3E4A">
      <w:pPr>
        <w:numPr>
          <w:ilvl w:val="0"/>
          <w:numId w:val="15"/>
        </w:numPr>
        <w:tabs>
          <w:tab w:val="left" w:pos="220"/>
        </w:tabs>
        <w:spacing w:line="0" w:lineRule="atLeast"/>
        <w:ind w:left="940"/>
        <w:rPr>
          <w:rFonts w:ascii="Arial" w:eastAsia="Arial" w:hAnsi="Arial"/>
          <w:sz w:val="18"/>
        </w:rPr>
      </w:pPr>
      <w:r w:rsidRPr="00EA3E4A">
        <w:rPr>
          <w:rFonts w:ascii="Arial" w:eastAsia="Arial" w:hAnsi="Arial"/>
          <w:b/>
        </w:rPr>
        <w:t>Coursework:</w:t>
      </w:r>
      <w:r w:rsidRPr="00EA3E4A">
        <w:rPr>
          <w:rFonts w:ascii="Arial" w:eastAsia="Arial" w:hAnsi="Arial"/>
        </w:rPr>
        <w:t xml:space="preserve"> Algorithm, Data Structures, Software Engineering, Databases, Object Oriented Programmin</w:t>
      </w:r>
      <w:r w:rsidR="00592E86" w:rsidRPr="00EA3E4A">
        <w:rPr>
          <w:rFonts w:ascii="Arial" w:eastAsia="Arial" w:hAnsi="Arial"/>
        </w:rPr>
        <w:t>g</w:t>
      </w:r>
    </w:p>
    <w:bookmarkEnd w:id="7"/>
    <w:p w14:paraId="3BF1B497" w14:textId="77777777" w:rsidR="008879A7" w:rsidRPr="00EC5B98" w:rsidRDefault="008879A7" w:rsidP="008879A7">
      <w:pPr>
        <w:tabs>
          <w:tab w:val="left" w:pos="220"/>
        </w:tabs>
        <w:spacing w:line="204" w:lineRule="auto"/>
        <w:rPr>
          <w:rFonts w:ascii="Arial" w:eastAsia="Arial" w:hAnsi="Arial"/>
        </w:rPr>
      </w:pPr>
    </w:p>
    <w:p w14:paraId="75DA7F0A" w14:textId="5C78EF4F" w:rsidR="00133A15" w:rsidRPr="00EC5B98" w:rsidRDefault="00133A15" w:rsidP="00133A15">
      <w:pPr>
        <w:spacing w:line="0" w:lineRule="atLeast"/>
        <w:rPr>
          <w:rFonts w:ascii="Arial" w:eastAsia="Arial" w:hAnsi="Arial"/>
          <w:b/>
          <w:sz w:val="24"/>
        </w:rPr>
      </w:pPr>
      <w:r>
        <w:rPr>
          <w:rFonts w:ascii="Arial" w:eastAsia="Arial" w:hAnsi="Arial"/>
          <w:b/>
          <w:sz w:val="24"/>
        </w:rPr>
        <w:t>Projects</w:t>
      </w:r>
    </w:p>
    <w:p w14:paraId="5A489918" w14:textId="27642F4D" w:rsidR="00133A15" w:rsidRPr="00EC5B98" w:rsidRDefault="00B6339E" w:rsidP="00133A15">
      <w:pPr>
        <w:spacing w:line="20" w:lineRule="exact"/>
        <w:rPr>
          <w:rFonts w:ascii="Arial" w:eastAsia="Times New Roman" w:hAnsi="Arial"/>
        </w:rPr>
      </w:pPr>
      <w:r>
        <w:rPr>
          <w:rFonts w:ascii="Arial" w:eastAsia="Arial" w:hAnsi="Arial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7166B837" wp14:editId="784FC5CD">
                <wp:simplePos x="0" y="0"/>
                <wp:positionH relativeFrom="column">
                  <wp:posOffset>-3810</wp:posOffset>
                </wp:positionH>
                <wp:positionV relativeFrom="paragraph">
                  <wp:posOffset>38735</wp:posOffset>
                </wp:positionV>
                <wp:extent cx="6344920" cy="0"/>
                <wp:effectExtent l="12065" t="5080" r="5715" b="1397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44920" cy="0"/>
                        </a:xfrm>
                        <a:prstGeom prst="line">
                          <a:avLst/>
                        </a:prstGeom>
                        <a:noFill/>
                        <a:ln w="50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E7EA60" id="Line 2" o:spid="_x0000_s1026" style="position:absolute;z-index:-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3.05pt" to="499.3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" strokeweight=".4pt"/>
            </w:pict>
          </mc:Fallback>
        </mc:AlternateContent>
      </w:r>
    </w:p>
    <w:p w14:paraId="2E260E4D" w14:textId="77777777" w:rsidR="00133A15" w:rsidRPr="00EC5B98" w:rsidRDefault="00133A15" w:rsidP="00133A15">
      <w:pPr>
        <w:spacing w:line="115" w:lineRule="exact"/>
        <w:rPr>
          <w:rFonts w:ascii="Arial" w:eastAsia="Times New Roman" w:hAnsi="Arial"/>
        </w:rPr>
      </w:pPr>
    </w:p>
    <w:p w14:paraId="18FCF4E8" w14:textId="7B849C2A" w:rsidR="00EB4E36" w:rsidRPr="00EB4E36" w:rsidRDefault="00EB4E36" w:rsidP="007C26A4">
      <w:pPr>
        <w:numPr>
          <w:ilvl w:val="0"/>
          <w:numId w:val="14"/>
        </w:numPr>
        <w:tabs>
          <w:tab w:val="left" w:pos="220"/>
        </w:tabs>
        <w:spacing w:line="204" w:lineRule="auto"/>
        <w:rPr>
          <w:rFonts w:ascii="Arial" w:eastAsia="Arial" w:hAnsi="Arial"/>
          <w:b/>
          <w:bCs/>
        </w:rPr>
      </w:pPr>
      <w:r w:rsidRPr="00EB4E36">
        <w:rPr>
          <w:rFonts w:ascii="Arial" w:eastAsia="Arial" w:hAnsi="Arial"/>
          <w:b/>
          <w:bCs/>
        </w:rPr>
        <w:t>SkyMates.co – Connecting Elderly Travelers with Companions</w:t>
      </w:r>
    </w:p>
    <w:p w14:paraId="312A8200" w14:textId="4359CDEC" w:rsidR="00EB4E36" w:rsidRDefault="00EC0F6D" w:rsidP="007C26A4">
      <w:pPr>
        <w:tabs>
          <w:tab w:val="left" w:pos="220"/>
        </w:tabs>
        <w:ind w:left="720"/>
        <w:rPr>
          <w:rFonts w:ascii="Arial" w:eastAsia="Arial" w:hAnsi="Arial"/>
        </w:rPr>
      </w:pPr>
      <w:hyperlink r:id="rId15" w:tgtFrame="_new" w:history="1">
        <w:proofErr w:type="gramStart"/>
        <w:r w:rsidR="00EB4E36" w:rsidRPr="00EB4E36">
          <w:rPr>
            <w:rStyle w:val="Hyperlink"/>
            <w:rFonts w:ascii="Arial" w:eastAsia="Arial" w:hAnsi="Arial"/>
            <w:i/>
            <w:iCs/>
          </w:rPr>
          <w:t>skymates.co</w:t>
        </w:r>
        <w:proofErr w:type="gramEnd"/>
      </w:hyperlink>
      <w:r w:rsidR="00EB4E36" w:rsidRPr="00EB4E36">
        <w:rPr>
          <w:rFonts w:ascii="Arial" w:eastAsia="Arial" w:hAnsi="Arial"/>
        </w:rPr>
        <w:br/>
        <w:t xml:space="preserve">Designed and developed </w:t>
      </w:r>
      <w:proofErr w:type="spellStart"/>
      <w:r w:rsidR="00EB4E36" w:rsidRPr="00EB4E36">
        <w:rPr>
          <w:rFonts w:ascii="Arial" w:eastAsia="Arial" w:hAnsi="Arial"/>
        </w:rPr>
        <w:t>SkyMates</w:t>
      </w:r>
      <w:proofErr w:type="spellEnd"/>
      <w:r w:rsidR="00EB4E36" w:rsidRPr="00EB4E36">
        <w:rPr>
          <w:rFonts w:ascii="Arial" w:eastAsia="Arial" w:hAnsi="Arial"/>
        </w:rPr>
        <w:t xml:space="preserve">, a platform that connects elderly travelers with compassionate companions for safer and more enjoyable journeys. </w:t>
      </w:r>
    </w:p>
    <w:p w14:paraId="41FE99B8" w14:textId="6ED497FD" w:rsidR="00C46ABA" w:rsidRDefault="00EB4E36" w:rsidP="007C26A4">
      <w:pPr>
        <w:tabs>
          <w:tab w:val="left" w:pos="220"/>
        </w:tabs>
        <w:ind w:left="720"/>
        <w:rPr>
          <w:rFonts w:ascii="Arial" w:eastAsia="Arial" w:hAnsi="Arial"/>
          <w:b/>
          <w:bCs/>
        </w:rPr>
      </w:pPr>
      <w:r w:rsidRPr="00EB4E36">
        <w:rPr>
          <w:rFonts w:ascii="Arial" w:eastAsia="Arial" w:hAnsi="Arial"/>
        </w:rPr>
        <w:t xml:space="preserve">Built using React, Node.js, Express, and </w:t>
      </w:r>
      <w:proofErr w:type="spellStart"/>
      <w:r w:rsidRPr="00EB4E36">
        <w:rPr>
          <w:rFonts w:ascii="Arial" w:eastAsia="Arial" w:hAnsi="Arial"/>
        </w:rPr>
        <w:t>MongoDB</w:t>
      </w:r>
      <w:proofErr w:type="spellEnd"/>
      <w:r w:rsidRPr="00EB4E36">
        <w:rPr>
          <w:rFonts w:ascii="Arial" w:eastAsia="Arial" w:hAnsi="Arial"/>
        </w:rPr>
        <w:t>, the platform scaled to 1,000+ users, integrating a job board-style matching system with real-time updates, filtering, and optimized performance to ensure seamless user interactions.</w:t>
      </w:r>
    </w:p>
    <w:p w14:paraId="08ED33BC" w14:textId="06764CC4" w:rsidR="00EB4E36" w:rsidRPr="00EB4E36" w:rsidRDefault="00EB4E36" w:rsidP="00C46ABA">
      <w:pPr>
        <w:numPr>
          <w:ilvl w:val="0"/>
          <w:numId w:val="14"/>
        </w:numPr>
        <w:tabs>
          <w:tab w:val="left" w:pos="220"/>
        </w:tabs>
        <w:rPr>
          <w:rFonts w:ascii="Arial" w:eastAsia="Arial" w:hAnsi="Arial"/>
        </w:rPr>
      </w:pPr>
      <w:r w:rsidRPr="00EB4E36">
        <w:rPr>
          <w:rFonts w:ascii="Arial" w:eastAsia="Arial" w:hAnsi="Arial"/>
          <w:b/>
          <w:bCs/>
        </w:rPr>
        <w:t>Job Board – Automated Job Scraper fo</w:t>
      </w:r>
      <w:r w:rsidR="003D165B">
        <w:rPr>
          <w:rFonts w:ascii="Arial" w:eastAsia="Arial" w:hAnsi="Arial"/>
          <w:b/>
          <w:bCs/>
        </w:rPr>
        <w:t xml:space="preserve">r </w:t>
      </w:r>
      <w:r w:rsidR="00E25DF1">
        <w:rPr>
          <w:rFonts w:ascii="Arial" w:eastAsia="Arial" w:hAnsi="Arial"/>
          <w:b/>
          <w:bCs/>
        </w:rPr>
        <w:t>J</w:t>
      </w:r>
      <w:r w:rsidR="003D165B">
        <w:rPr>
          <w:rFonts w:ascii="Arial" w:eastAsia="Arial" w:hAnsi="Arial"/>
          <w:b/>
          <w:bCs/>
        </w:rPr>
        <w:t xml:space="preserve">ob </w:t>
      </w:r>
      <w:r w:rsidRPr="00EB4E36">
        <w:rPr>
          <w:rFonts w:ascii="Arial" w:eastAsia="Arial" w:hAnsi="Arial"/>
          <w:b/>
          <w:bCs/>
        </w:rPr>
        <w:t>Listings</w:t>
      </w:r>
      <w:r w:rsidRPr="00EB4E36">
        <w:rPr>
          <w:rFonts w:ascii="Arial" w:eastAsia="Arial" w:hAnsi="Arial"/>
          <w:b/>
        </w:rPr>
        <w:br/>
      </w:r>
      <w:r w:rsidRPr="00EB4E36">
        <w:rPr>
          <w:rFonts w:ascii="Arial" w:eastAsia="Arial" w:hAnsi="Arial"/>
          <w:bCs/>
        </w:rPr>
        <w:t>Developed a job board platform using React and Node.js that automatically scrapes and updates job listings in real-time. The system filters and organizes job postings, making it easier for job seekers to find relevant opportunities efficiently.</w:t>
      </w:r>
    </w:p>
    <w:p w14:paraId="2EF21C73" w14:textId="76297A42" w:rsidR="00EB4E36" w:rsidRPr="00EB4E36" w:rsidRDefault="00EB4E36" w:rsidP="002D0D80">
      <w:pPr>
        <w:numPr>
          <w:ilvl w:val="0"/>
          <w:numId w:val="14"/>
        </w:numPr>
        <w:tabs>
          <w:tab w:val="left" w:pos="220"/>
        </w:tabs>
        <w:rPr>
          <w:rFonts w:ascii="Arial" w:eastAsia="Arial" w:hAnsi="Arial"/>
          <w:b/>
          <w:bCs/>
        </w:rPr>
      </w:pPr>
      <w:r w:rsidRPr="00EB4E36">
        <w:rPr>
          <w:rFonts w:ascii="Arial" w:eastAsia="Arial" w:hAnsi="Arial"/>
          <w:b/>
          <w:bCs/>
        </w:rPr>
        <w:t>Maze Pool – Chrome Extension for Meta™️ Ad Library</w:t>
      </w:r>
      <w:r w:rsidRPr="00EB4E36">
        <w:rPr>
          <w:rFonts w:ascii="Arial" w:eastAsia="Arial" w:hAnsi="Arial"/>
          <w:bCs/>
        </w:rPr>
        <w:br/>
      </w:r>
      <w:r w:rsidR="00A941D7">
        <w:rPr>
          <w:rFonts w:ascii="Arial" w:eastAsia="Arial" w:hAnsi="Arial"/>
          <w:bCs/>
        </w:rPr>
        <w:t xml:space="preserve">a </w:t>
      </w:r>
      <w:r w:rsidRPr="00EB4E36">
        <w:rPr>
          <w:rFonts w:ascii="Arial" w:eastAsia="Arial" w:hAnsi="Arial"/>
          <w:bCs/>
        </w:rPr>
        <w:t>Chrome extension using React and Node.js, designed for efficiently browsing Meta</w:t>
      </w:r>
      <w:r w:rsidRPr="00EB4E36">
        <w:rPr>
          <w:rFonts w:ascii="Apple Color Emoji" w:eastAsia="Arial" w:hAnsi="Apple Color Emoji" w:cs="Apple Color Emoji"/>
          <w:bCs/>
        </w:rPr>
        <w:t>™️</w:t>
      </w:r>
      <w:r w:rsidRPr="00EB4E36">
        <w:rPr>
          <w:rFonts w:ascii="Arial" w:eastAsia="Arial" w:hAnsi="Arial"/>
          <w:bCs/>
        </w:rPr>
        <w:t xml:space="preserve"> ad libraries with seamless long-page scrolling. Integrated a subscription-based model and optimized performance to enhance user experience. Currently used by 1,000+ users.</w:t>
      </w:r>
    </w:p>
    <w:p w14:paraId="3A44831D" w14:textId="193A2D63" w:rsidR="00133A15" w:rsidRPr="00EC5B98" w:rsidRDefault="00133A15" w:rsidP="00EB4E36">
      <w:pPr>
        <w:tabs>
          <w:tab w:val="left" w:pos="220"/>
        </w:tabs>
        <w:spacing w:line="204" w:lineRule="auto"/>
        <w:rPr>
          <w:rFonts w:ascii="Arial" w:eastAsia="Arial" w:hAnsi="Arial"/>
        </w:rPr>
      </w:pPr>
      <w:r w:rsidRPr="00EB4E36">
        <w:rPr>
          <w:rFonts w:ascii="Arial" w:eastAsia="Arial" w:hAnsi="Arial"/>
          <w:bCs/>
        </w:rPr>
        <w:br/>
      </w:r>
    </w:p>
    <w:p w14:paraId="42A9DDB8" w14:textId="77777777" w:rsidR="008879A7" w:rsidRPr="00EC5B98" w:rsidRDefault="008879A7" w:rsidP="008879A7">
      <w:pPr>
        <w:tabs>
          <w:tab w:val="left" w:pos="220"/>
        </w:tabs>
        <w:spacing w:line="204" w:lineRule="auto"/>
        <w:rPr>
          <w:rFonts w:ascii="Arial" w:eastAsia="Arial" w:hAnsi="Arial"/>
        </w:rPr>
      </w:pPr>
    </w:p>
    <w:p w14:paraId="09ABC605" w14:textId="77777777" w:rsidR="008879A7" w:rsidRPr="00EC5B98" w:rsidRDefault="008879A7" w:rsidP="008879A7">
      <w:pPr>
        <w:tabs>
          <w:tab w:val="left" w:pos="220"/>
        </w:tabs>
        <w:spacing w:line="204" w:lineRule="auto"/>
        <w:rPr>
          <w:rFonts w:ascii="Arial" w:eastAsia="Arial" w:hAnsi="Arial"/>
        </w:rPr>
      </w:pPr>
    </w:p>
    <w:p w14:paraId="1DD8700E" w14:textId="77777777" w:rsidR="008879A7" w:rsidRPr="00EC5B98" w:rsidRDefault="008879A7" w:rsidP="008879A7">
      <w:pPr>
        <w:tabs>
          <w:tab w:val="left" w:pos="220"/>
        </w:tabs>
        <w:spacing w:line="204" w:lineRule="auto"/>
        <w:rPr>
          <w:rFonts w:ascii="Arial" w:eastAsia="Arial" w:hAnsi="Arial"/>
        </w:rPr>
      </w:pPr>
    </w:p>
    <w:p w14:paraId="134F9272" w14:textId="77777777" w:rsidR="008879A7" w:rsidRPr="00EC5B98" w:rsidRDefault="008879A7" w:rsidP="008879A7">
      <w:pPr>
        <w:tabs>
          <w:tab w:val="left" w:pos="220"/>
        </w:tabs>
        <w:spacing w:line="204" w:lineRule="auto"/>
        <w:rPr>
          <w:rFonts w:ascii="Arial" w:eastAsia="Arial" w:hAnsi="Arial"/>
        </w:rPr>
      </w:pPr>
    </w:p>
    <w:p w14:paraId="6EB1CC38" w14:textId="77777777" w:rsidR="008879A7" w:rsidRPr="00EC5B98" w:rsidRDefault="008879A7" w:rsidP="008879A7">
      <w:pPr>
        <w:tabs>
          <w:tab w:val="left" w:pos="220"/>
        </w:tabs>
        <w:spacing w:line="204" w:lineRule="auto"/>
        <w:rPr>
          <w:rFonts w:ascii="Arial" w:eastAsia="Arial" w:hAnsi="Arial"/>
        </w:rPr>
      </w:pPr>
    </w:p>
    <w:p w14:paraId="35F47203" w14:textId="77777777" w:rsidR="008879A7" w:rsidRPr="00EC5B98" w:rsidRDefault="008879A7" w:rsidP="008879A7">
      <w:pPr>
        <w:tabs>
          <w:tab w:val="left" w:pos="220"/>
        </w:tabs>
        <w:spacing w:line="204" w:lineRule="auto"/>
        <w:rPr>
          <w:rFonts w:ascii="Arial" w:eastAsia="Arial" w:hAnsi="Arial"/>
        </w:rPr>
      </w:pPr>
    </w:p>
    <w:p w14:paraId="7DC6A5B1" w14:textId="77777777" w:rsidR="008879A7" w:rsidRPr="00EC5B98" w:rsidRDefault="008879A7" w:rsidP="008879A7">
      <w:pPr>
        <w:tabs>
          <w:tab w:val="left" w:pos="220"/>
        </w:tabs>
        <w:spacing w:line="204" w:lineRule="auto"/>
        <w:rPr>
          <w:rFonts w:ascii="Arial" w:eastAsia="Arial" w:hAnsi="Arial"/>
        </w:rPr>
      </w:pPr>
    </w:p>
    <w:p w14:paraId="48CF77E1" w14:textId="77777777" w:rsidR="008879A7" w:rsidRPr="00EC5B98" w:rsidRDefault="008879A7" w:rsidP="008879A7">
      <w:pPr>
        <w:tabs>
          <w:tab w:val="left" w:pos="220"/>
        </w:tabs>
        <w:spacing w:line="204" w:lineRule="auto"/>
        <w:rPr>
          <w:rFonts w:ascii="Arial" w:eastAsia="Arial" w:hAnsi="Arial"/>
        </w:rPr>
      </w:pPr>
    </w:p>
    <w:p w14:paraId="5A36C0E3" w14:textId="77777777" w:rsidR="008879A7" w:rsidRPr="00EC5B98" w:rsidRDefault="008879A7" w:rsidP="008879A7">
      <w:pPr>
        <w:tabs>
          <w:tab w:val="left" w:pos="220"/>
        </w:tabs>
        <w:spacing w:line="204" w:lineRule="auto"/>
        <w:rPr>
          <w:rFonts w:ascii="Arial" w:eastAsia="Arial" w:hAnsi="Arial"/>
        </w:rPr>
      </w:pPr>
    </w:p>
    <w:p w14:paraId="0192AF9E" w14:textId="77777777" w:rsidR="008879A7" w:rsidRPr="00EC5B98" w:rsidRDefault="008879A7" w:rsidP="008879A7">
      <w:pPr>
        <w:tabs>
          <w:tab w:val="left" w:pos="220"/>
        </w:tabs>
        <w:spacing w:line="204" w:lineRule="auto"/>
        <w:rPr>
          <w:rFonts w:ascii="Arial" w:eastAsia="Arial" w:hAnsi="Arial"/>
        </w:rPr>
      </w:pPr>
    </w:p>
    <w:p w14:paraId="7367EA21" w14:textId="77777777" w:rsidR="008879A7" w:rsidRPr="00EC5B98" w:rsidRDefault="008879A7" w:rsidP="008879A7">
      <w:pPr>
        <w:tabs>
          <w:tab w:val="left" w:pos="220"/>
        </w:tabs>
        <w:spacing w:line="204" w:lineRule="auto"/>
        <w:rPr>
          <w:rFonts w:ascii="Arial" w:eastAsia="Arial" w:hAnsi="Arial"/>
          <w:sz w:val="18"/>
        </w:rPr>
      </w:pPr>
    </w:p>
    <w:sectPr w:rsidR="008879A7" w:rsidRPr="00EC5B98">
      <w:type w:val="continuous"/>
      <w:pgSz w:w="12240" w:h="15840"/>
      <w:pgMar w:top="1023" w:right="1140" w:bottom="650" w:left="1120" w:header="0" w:footer="0" w:gutter="0"/>
      <w:cols w:space="0" w:equalWidth="0">
        <w:col w:w="9980" w:space="0"/>
      </w:cols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93E5F33" w14:textId="77777777" w:rsidR="00EC0F6D" w:rsidRDefault="00EC0F6D">
      <w:r>
        <w:separator/>
      </w:r>
    </w:p>
  </w:endnote>
  <w:endnote w:type="continuationSeparator" w:id="0">
    <w:p w14:paraId="38D861CA" w14:textId="77777777" w:rsidR="00EC0F6D" w:rsidRDefault="00EC0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CAFD36" w14:textId="77777777" w:rsidR="00D8037C" w:rsidRDefault="00D8037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5F67AA4" w14:textId="77777777" w:rsidR="00D8037C" w:rsidRDefault="00D8037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8AF296" w14:textId="77777777" w:rsidR="00D8037C" w:rsidRDefault="00D8037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4F0E480" w14:textId="77777777" w:rsidR="00EC0F6D" w:rsidRDefault="00EC0F6D">
      <w:r>
        <w:separator/>
      </w:r>
    </w:p>
  </w:footnote>
  <w:footnote w:type="continuationSeparator" w:id="0">
    <w:p w14:paraId="08BAB171" w14:textId="77777777" w:rsidR="00EC0F6D" w:rsidRDefault="00EC0F6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868952" w14:textId="77777777" w:rsidR="00024B04" w:rsidRDefault="00024B0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FDAB22" w14:textId="77777777" w:rsidR="00024B04" w:rsidRDefault="00024B04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5AC57E" w14:textId="77777777" w:rsidR="00024B04" w:rsidRDefault="00024B0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19495CFE"/>
    <w:lvl w:ilvl="0" w:tplc="70F035E0">
      <w:start w:val="1"/>
      <w:numFmt w:val="bullet"/>
      <w:lvlText w:val="•"/>
      <w:lvlJc w:val="left"/>
    </w:lvl>
    <w:lvl w:ilvl="1" w:tplc="533CB0D4">
      <w:start w:val="1"/>
      <w:numFmt w:val="bullet"/>
      <w:lvlText w:val=""/>
      <w:lvlJc w:val="left"/>
    </w:lvl>
    <w:lvl w:ilvl="2" w:tplc="5E9E4644">
      <w:start w:val="1"/>
      <w:numFmt w:val="bullet"/>
      <w:lvlText w:val=""/>
      <w:lvlJc w:val="left"/>
    </w:lvl>
    <w:lvl w:ilvl="3" w:tplc="0ED08C18">
      <w:start w:val="1"/>
      <w:numFmt w:val="bullet"/>
      <w:lvlText w:val=""/>
      <w:lvlJc w:val="left"/>
    </w:lvl>
    <w:lvl w:ilvl="4" w:tplc="F886F38A">
      <w:start w:val="1"/>
      <w:numFmt w:val="bullet"/>
      <w:lvlText w:val=""/>
      <w:lvlJc w:val="left"/>
    </w:lvl>
    <w:lvl w:ilvl="5" w:tplc="B01A5120">
      <w:start w:val="1"/>
      <w:numFmt w:val="bullet"/>
      <w:lvlText w:val=""/>
      <w:lvlJc w:val="left"/>
    </w:lvl>
    <w:lvl w:ilvl="6" w:tplc="ABC2A314">
      <w:start w:val="1"/>
      <w:numFmt w:val="bullet"/>
      <w:lvlText w:val=""/>
      <w:lvlJc w:val="left"/>
    </w:lvl>
    <w:lvl w:ilvl="7" w:tplc="A0101D50">
      <w:start w:val="1"/>
      <w:numFmt w:val="bullet"/>
      <w:lvlText w:val=""/>
      <w:lvlJc w:val="left"/>
    </w:lvl>
    <w:lvl w:ilvl="8" w:tplc="C694A9B2">
      <w:start w:val="1"/>
      <w:numFmt w:val="bullet"/>
      <w:lvlText w:val=""/>
      <w:lvlJc w:val="left"/>
    </w:lvl>
  </w:abstractNum>
  <w:abstractNum w:abstractNumId="1">
    <w:nsid w:val="00000002"/>
    <w:multiLevelType w:val="hybridMultilevel"/>
    <w:tmpl w:val="2AE8944A"/>
    <w:lvl w:ilvl="0" w:tplc="568A828A">
      <w:start w:val="1"/>
      <w:numFmt w:val="bullet"/>
      <w:lvlText w:val="•"/>
      <w:lvlJc w:val="left"/>
    </w:lvl>
    <w:lvl w:ilvl="1" w:tplc="762CFBE4">
      <w:start w:val="1"/>
      <w:numFmt w:val="bullet"/>
      <w:lvlText w:val=""/>
      <w:lvlJc w:val="left"/>
    </w:lvl>
    <w:lvl w:ilvl="2" w:tplc="FA80B6F6">
      <w:start w:val="1"/>
      <w:numFmt w:val="bullet"/>
      <w:lvlText w:val=""/>
      <w:lvlJc w:val="left"/>
    </w:lvl>
    <w:lvl w:ilvl="3" w:tplc="A83C8F64">
      <w:start w:val="1"/>
      <w:numFmt w:val="bullet"/>
      <w:lvlText w:val=""/>
      <w:lvlJc w:val="left"/>
    </w:lvl>
    <w:lvl w:ilvl="4" w:tplc="6AC44E3E">
      <w:start w:val="1"/>
      <w:numFmt w:val="bullet"/>
      <w:lvlText w:val=""/>
      <w:lvlJc w:val="left"/>
    </w:lvl>
    <w:lvl w:ilvl="5" w:tplc="09EAA9A4">
      <w:start w:val="1"/>
      <w:numFmt w:val="bullet"/>
      <w:lvlText w:val=""/>
      <w:lvlJc w:val="left"/>
    </w:lvl>
    <w:lvl w:ilvl="6" w:tplc="7E66B306">
      <w:start w:val="1"/>
      <w:numFmt w:val="bullet"/>
      <w:lvlText w:val=""/>
      <w:lvlJc w:val="left"/>
    </w:lvl>
    <w:lvl w:ilvl="7" w:tplc="76865DF4">
      <w:start w:val="1"/>
      <w:numFmt w:val="bullet"/>
      <w:lvlText w:val=""/>
      <w:lvlJc w:val="left"/>
    </w:lvl>
    <w:lvl w:ilvl="8" w:tplc="C46880AE">
      <w:start w:val="1"/>
      <w:numFmt w:val="bullet"/>
      <w:lvlText w:val=""/>
      <w:lvlJc w:val="left"/>
    </w:lvl>
  </w:abstractNum>
  <w:abstractNum w:abstractNumId="2">
    <w:nsid w:val="00000003"/>
    <w:multiLevelType w:val="hybridMultilevel"/>
    <w:tmpl w:val="625558EC"/>
    <w:lvl w:ilvl="0" w:tplc="03A8AC26">
      <w:start w:val="1"/>
      <w:numFmt w:val="bullet"/>
      <w:lvlText w:val="•"/>
      <w:lvlJc w:val="left"/>
    </w:lvl>
    <w:lvl w:ilvl="1" w:tplc="D08078C6">
      <w:start w:val="1"/>
      <w:numFmt w:val="bullet"/>
      <w:lvlText w:val=""/>
      <w:lvlJc w:val="left"/>
    </w:lvl>
    <w:lvl w:ilvl="2" w:tplc="BEA68A24">
      <w:start w:val="1"/>
      <w:numFmt w:val="bullet"/>
      <w:lvlText w:val=""/>
      <w:lvlJc w:val="left"/>
    </w:lvl>
    <w:lvl w:ilvl="3" w:tplc="11C06C5E">
      <w:start w:val="1"/>
      <w:numFmt w:val="bullet"/>
      <w:lvlText w:val=""/>
      <w:lvlJc w:val="left"/>
    </w:lvl>
    <w:lvl w:ilvl="4" w:tplc="ED7C59D4">
      <w:start w:val="1"/>
      <w:numFmt w:val="bullet"/>
      <w:lvlText w:val=""/>
      <w:lvlJc w:val="left"/>
    </w:lvl>
    <w:lvl w:ilvl="5" w:tplc="6E485776">
      <w:start w:val="1"/>
      <w:numFmt w:val="bullet"/>
      <w:lvlText w:val=""/>
      <w:lvlJc w:val="left"/>
    </w:lvl>
    <w:lvl w:ilvl="6" w:tplc="C1CE9F1A">
      <w:start w:val="1"/>
      <w:numFmt w:val="bullet"/>
      <w:lvlText w:val=""/>
      <w:lvlJc w:val="left"/>
    </w:lvl>
    <w:lvl w:ilvl="7" w:tplc="4D5E780E">
      <w:start w:val="1"/>
      <w:numFmt w:val="bullet"/>
      <w:lvlText w:val=""/>
      <w:lvlJc w:val="left"/>
    </w:lvl>
    <w:lvl w:ilvl="8" w:tplc="4544C284">
      <w:start w:val="1"/>
      <w:numFmt w:val="bullet"/>
      <w:lvlText w:val=""/>
      <w:lvlJc w:val="left"/>
    </w:lvl>
  </w:abstractNum>
  <w:abstractNum w:abstractNumId="3">
    <w:nsid w:val="00000004"/>
    <w:multiLevelType w:val="hybridMultilevel"/>
    <w:tmpl w:val="238E1F28"/>
    <w:lvl w:ilvl="0" w:tplc="6C324A6E">
      <w:start w:val="1"/>
      <w:numFmt w:val="bullet"/>
      <w:lvlText w:val="•"/>
      <w:lvlJc w:val="left"/>
    </w:lvl>
    <w:lvl w:ilvl="1" w:tplc="CFD0EF50">
      <w:start w:val="1"/>
      <w:numFmt w:val="bullet"/>
      <w:lvlText w:val=""/>
      <w:lvlJc w:val="left"/>
    </w:lvl>
    <w:lvl w:ilvl="2" w:tplc="98CC4A48">
      <w:start w:val="1"/>
      <w:numFmt w:val="bullet"/>
      <w:lvlText w:val=""/>
      <w:lvlJc w:val="left"/>
    </w:lvl>
    <w:lvl w:ilvl="3" w:tplc="4172004C">
      <w:start w:val="1"/>
      <w:numFmt w:val="bullet"/>
      <w:lvlText w:val=""/>
      <w:lvlJc w:val="left"/>
    </w:lvl>
    <w:lvl w:ilvl="4" w:tplc="A73402A6">
      <w:start w:val="1"/>
      <w:numFmt w:val="bullet"/>
      <w:lvlText w:val=""/>
      <w:lvlJc w:val="left"/>
    </w:lvl>
    <w:lvl w:ilvl="5" w:tplc="E32A459C">
      <w:start w:val="1"/>
      <w:numFmt w:val="bullet"/>
      <w:lvlText w:val=""/>
      <w:lvlJc w:val="left"/>
    </w:lvl>
    <w:lvl w:ilvl="6" w:tplc="EBAE2DAA">
      <w:start w:val="1"/>
      <w:numFmt w:val="bullet"/>
      <w:lvlText w:val=""/>
      <w:lvlJc w:val="left"/>
    </w:lvl>
    <w:lvl w:ilvl="7" w:tplc="5678CDE4">
      <w:start w:val="1"/>
      <w:numFmt w:val="bullet"/>
      <w:lvlText w:val=""/>
      <w:lvlJc w:val="left"/>
    </w:lvl>
    <w:lvl w:ilvl="8" w:tplc="234C8B28">
      <w:start w:val="1"/>
      <w:numFmt w:val="bullet"/>
      <w:lvlText w:val=""/>
      <w:lvlJc w:val="left"/>
    </w:lvl>
  </w:abstractNum>
  <w:abstractNum w:abstractNumId="4">
    <w:nsid w:val="00000005"/>
    <w:multiLevelType w:val="hybridMultilevel"/>
    <w:tmpl w:val="46E87CCC"/>
    <w:lvl w:ilvl="0" w:tplc="A5F068A6">
      <w:start w:val="1"/>
      <w:numFmt w:val="bullet"/>
      <w:lvlText w:val="•"/>
      <w:lvlJc w:val="left"/>
    </w:lvl>
    <w:lvl w:ilvl="1" w:tplc="2168D8C6">
      <w:start w:val="1"/>
      <w:numFmt w:val="bullet"/>
      <w:lvlText w:val=""/>
      <w:lvlJc w:val="left"/>
    </w:lvl>
    <w:lvl w:ilvl="2" w:tplc="C316C854">
      <w:start w:val="1"/>
      <w:numFmt w:val="bullet"/>
      <w:lvlText w:val=""/>
      <w:lvlJc w:val="left"/>
    </w:lvl>
    <w:lvl w:ilvl="3" w:tplc="F35489D6">
      <w:start w:val="1"/>
      <w:numFmt w:val="bullet"/>
      <w:lvlText w:val=""/>
      <w:lvlJc w:val="left"/>
    </w:lvl>
    <w:lvl w:ilvl="4" w:tplc="65DC3360">
      <w:start w:val="1"/>
      <w:numFmt w:val="bullet"/>
      <w:lvlText w:val=""/>
      <w:lvlJc w:val="left"/>
    </w:lvl>
    <w:lvl w:ilvl="5" w:tplc="44641440">
      <w:start w:val="1"/>
      <w:numFmt w:val="bullet"/>
      <w:lvlText w:val=""/>
      <w:lvlJc w:val="left"/>
    </w:lvl>
    <w:lvl w:ilvl="6" w:tplc="22126144">
      <w:start w:val="1"/>
      <w:numFmt w:val="bullet"/>
      <w:lvlText w:val=""/>
      <w:lvlJc w:val="left"/>
    </w:lvl>
    <w:lvl w:ilvl="7" w:tplc="CD86422E">
      <w:start w:val="1"/>
      <w:numFmt w:val="bullet"/>
      <w:lvlText w:val=""/>
      <w:lvlJc w:val="left"/>
    </w:lvl>
    <w:lvl w:ilvl="8" w:tplc="5E08C5AA">
      <w:start w:val="1"/>
      <w:numFmt w:val="bullet"/>
      <w:lvlText w:val=""/>
      <w:lvlJc w:val="left"/>
    </w:lvl>
  </w:abstractNum>
  <w:abstractNum w:abstractNumId="5">
    <w:nsid w:val="03B27F39"/>
    <w:multiLevelType w:val="hybridMultilevel"/>
    <w:tmpl w:val="6C1E3F3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>
    <w:nsid w:val="06546CEC"/>
    <w:multiLevelType w:val="hybridMultilevel"/>
    <w:tmpl w:val="AB9C0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7D05B67"/>
    <w:multiLevelType w:val="hybridMultilevel"/>
    <w:tmpl w:val="BBDC7AD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>
    <w:nsid w:val="20DA7A91"/>
    <w:multiLevelType w:val="hybridMultilevel"/>
    <w:tmpl w:val="E4240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298347DE"/>
    <w:multiLevelType w:val="hybridMultilevel"/>
    <w:tmpl w:val="BA76CD34"/>
    <w:lvl w:ilvl="0" w:tplc="04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0">
    <w:nsid w:val="2ABD4F9D"/>
    <w:multiLevelType w:val="hybridMultilevel"/>
    <w:tmpl w:val="671AE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C7A6DDC"/>
    <w:multiLevelType w:val="hybridMultilevel"/>
    <w:tmpl w:val="D7E02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B5836A0"/>
    <w:multiLevelType w:val="hybridMultilevel"/>
    <w:tmpl w:val="D2BAB89C"/>
    <w:lvl w:ilvl="0" w:tplc="04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3">
    <w:nsid w:val="6E161675"/>
    <w:multiLevelType w:val="hybridMultilevel"/>
    <w:tmpl w:val="35FC7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7BA797F"/>
    <w:multiLevelType w:val="hybridMultilevel"/>
    <w:tmpl w:val="76062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7"/>
  </w:num>
  <w:num w:numId="7">
    <w:abstractNumId w:val="6"/>
  </w:num>
  <w:num w:numId="8">
    <w:abstractNumId w:val="5"/>
  </w:num>
  <w:num w:numId="9">
    <w:abstractNumId w:val="10"/>
  </w:num>
  <w:num w:numId="10">
    <w:abstractNumId w:val="14"/>
  </w:num>
  <w:num w:numId="11">
    <w:abstractNumId w:val="11"/>
  </w:num>
  <w:num w:numId="12">
    <w:abstractNumId w:val="9"/>
  </w:num>
  <w:num w:numId="13">
    <w:abstractNumId w:val="12"/>
  </w:num>
  <w:num w:numId="14">
    <w:abstractNumId w:val="13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6534"/>
    <w:rsid w:val="00024B04"/>
    <w:rsid w:val="00052F04"/>
    <w:rsid w:val="000D2A8D"/>
    <w:rsid w:val="000F2724"/>
    <w:rsid w:val="00133A15"/>
    <w:rsid w:val="00187E13"/>
    <w:rsid w:val="001B0C64"/>
    <w:rsid w:val="001B4B09"/>
    <w:rsid w:val="001D4E2D"/>
    <w:rsid w:val="00227067"/>
    <w:rsid w:val="002474C1"/>
    <w:rsid w:val="00284C0A"/>
    <w:rsid w:val="002A40BF"/>
    <w:rsid w:val="002A55DD"/>
    <w:rsid w:val="002D0D80"/>
    <w:rsid w:val="002E49B8"/>
    <w:rsid w:val="003412B4"/>
    <w:rsid w:val="003447E9"/>
    <w:rsid w:val="0036286C"/>
    <w:rsid w:val="003B1D06"/>
    <w:rsid w:val="003C38A7"/>
    <w:rsid w:val="003C5624"/>
    <w:rsid w:val="003D165B"/>
    <w:rsid w:val="003E21AB"/>
    <w:rsid w:val="004162C3"/>
    <w:rsid w:val="00427A66"/>
    <w:rsid w:val="00437FF4"/>
    <w:rsid w:val="004713A5"/>
    <w:rsid w:val="00474923"/>
    <w:rsid w:val="004C0B02"/>
    <w:rsid w:val="004E677A"/>
    <w:rsid w:val="00592E86"/>
    <w:rsid w:val="005E1132"/>
    <w:rsid w:val="005F7526"/>
    <w:rsid w:val="00617304"/>
    <w:rsid w:val="00646C6A"/>
    <w:rsid w:val="00676513"/>
    <w:rsid w:val="006C5895"/>
    <w:rsid w:val="006C6B42"/>
    <w:rsid w:val="00714BDA"/>
    <w:rsid w:val="007C26A4"/>
    <w:rsid w:val="008255AD"/>
    <w:rsid w:val="008879A7"/>
    <w:rsid w:val="008A7DEE"/>
    <w:rsid w:val="008D2365"/>
    <w:rsid w:val="0091334C"/>
    <w:rsid w:val="00936F8F"/>
    <w:rsid w:val="009633E3"/>
    <w:rsid w:val="0099442A"/>
    <w:rsid w:val="009B0217"/>
    <w:rsid w:val="009B1D02"/>
    <w:rsid w:val="009C1CF1"/>
    <w:rsid w:val="009E57EA"/>
    <w:rsid w:val="00A00F5D"/>
    <w:rsid w:val="00A06ACC"/>
    <w:rsid w:val="00A27FA3"/>
    <w:rsid w:val="00A40939"/>
    <w:rsid w:val="00A941D7"/>
    <w:rsid w:val="00A96CBB"/>
    <w:rsid w:val="00AA6814"/>
    <w:rsid w:val="00AD23D0"/>
    <w:rsid w:val="00AF1F39"/>
    <w:rsid w:val="00B224AD"/>
    <w:rsid w:val="00B55E2C"/>
    <w:rsid w:val="00B6339E"/>
    <w:rsid w:val="00B90F53"/>
    <w:rsid w:val="00BB053E"/>
    <w:rsid w:val="00BC1ED9"/>
    <w:rsid w:val="00BF220D"/>
    <w:rsid w:val="00BF2681"/>
    <w:rsid w:val="00C46ABA"/>
    <w:rsid w:val="00C86E0E"/>
    <w:rsid w:val="00CF18E9"/>
    <w:rsid w:val="00D12F2A"/>
    <w:rsid w:val="00D8037C"/>
    <w:rsid w:val="00D855A2"/>
    <w:rsid w:val="00E1115C"/>
    <w:rsid w:val="00E25DF1"/>
    <w:rsid w:val="00E328BE"/>
    <w:rsid w:val="00E911C2"/>
    <w:rsid w:val="00EA3E4A"/>
    <w:rsid w:val="00EB4E36"/>
    <w:rsid w:val="00EC0422"/>
    <w:rsid w:val="00EC0F6D"/>
    <w:rsid w:val="00EC37F9"/>
    <w:rsid w:val="00EC5B98"/>
    <w:rsid w:val="00ED60B7"/>
    <w:rsid w:val="00EE6534"/>
    <w:rsid w:val="00F15CF9"/>
    <w:rsid w:val="00F4353A"/>
    <w:rsid w:val="00FA6F97"/>
    <w:rsid w:val="00FF63C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93A9CC0"/>
  <w15:docId w15:val="{1014DD4C-3B36-3B4F-B924-77E818626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E36"/>
    <w:pPr>
      <w:keepNext/>
      <w:spacing w:before="240" w:after="60"/>
      <w:outlineLvl w:val="3"/>
    </w:pPr>
    <w:rPr>
      <w:rFonts w:eastAsia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4B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4B04"/>
  </w:style>
  <w:style w:type="paragraph" w:styleId="Footer">
    <w:name w:val="footer"/>
    <w:basedOn w:val="Normal"/>
    <w:link w:val="FooterChar"/>
    <w:uiPriority w:val="99"/>
    <w:unhideWhenUsed/>
    <w:rsid w:val="00024B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4B04"/>
  </w:style>
  <w:style w:type="paragraph" w:styleId="ListParagraph">
    <w:name w:val="List Paragraph"/>
    <w:basedOn w:val="Normal"/>
    <w:uiPriority w:val="34"/>
    <w:qFormat/>
    <w:rsid w:val="00427A66"/>
    <w:pPr>
      <w:ind w:left="720"/>
    </w:pPr>
  </w:style>
  <w:style w:type="character" w:styleId="Strong">
    <w:name w:val="Strong"/>
    <w:uiPriority w:val="22"/>
    <w:qFormat/>
    <w:rsid w:val="00427A66"/>
    <w:rPr>
      <w:b/>
      <w:bCs/>
    </w:rPr>
  </w:style>
  <w:style w:type="character" w:styleId="Hyperlink">
    <w:name w:val="Hyperlink"/>
    <w:uiPriority w:val="99"/>
    <w:unhideWhenUsed/>
    <w:rsid w:val="004713A5"/>
    <w:rPr>
      <w:color w:val="0000FF"/>
      <w:u w:val="single"/>
    </w:rPr>
  </w:style>
  <w:style w:type="character" w:customStyle="1" w:styleId="UnresolvedMention">
    <w:name w:val="Unresolved Mention"/>
    <w:uiPriority w:val="99"/>
    <w:semiHidden/>
    <w:unhideWhenUsed/>
    <w:rsid w:val="004713A5"/>
    <w:rPr>
      <w:color w:val="605E5C"/>
      <w:shd w:val="clear" w:color="auto" w:fill="E1DFDD"/>
    </w:rPr>
  </w:style>
  <w:style w:type="character" w:customStyle="1" w:styleId="Heading4Char">
    <w:name w:val="Heading 4 Char"/>
    <w:link w:val="Heading4"/>
    <w:uiPriority w:val="9"/>
    <w:semiHidden/>
    <w:rsid w:val="00EB4E36"/>
    <w:rPr>
      <w:rFonts w:ascii="Calibri" w:eastAsia="Times New Roman" w:hAnsi="Calibri" w:cs="Times New Roman"/>
      <w:b/>
      <w:bCs/>
      <w:sz w:val="28"/>
      <w:szCs w:val="28"/>
    </w:rPr>
  </w:style>
  <w:style w:type="character" w:styleId="FollowedHyperlink">
    <w:name w:val="FollowedHyperlink"/>
    <w:uiPriority w:val="99"/>
    <w:semiHidden/>
    <w:unhideWhenUsed/>
    <w:rsid w:val="007C26A4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8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4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inkedin.com/in/madan-bhurtel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://skymates.co" TargetMode="Externa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00B06DF-A288-4296-BE84-AEB90D9249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2</Pages>
  <Words>765</Words>
  <Characters>4364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5</cp:revision>
  <dcterms:created xsi:type="dcterms:W3CDTF">2025-03-18T08:09:00Z</dcterms:created>
  <dcterms:modified xsi:type="dcterms:W3CDTF">2025-03-25T13:58:00Z</dcterms:modified>
</cp:coreProperties>
</file>