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9A96E" w14:textId="22D860AA" w:rsidR="00321E86" w:rsidRPr="0061225C" w:rsidRDefault="00321E86" w:rsidP="00321E86">
      <w:pPr>
        <w:pBdr>
          <w:bottom w:val="single" w:sz="12" w:space="1" w:color="auto"/>
        </w:pBdr>
        <w:rPr>
          <w:rFonts w:cstheme="minorHAnsi"/>
          <w:bCs/>
        </w:rPr>
      </w:pPr>
      <w:r w:rsidRPr="0061225C">
        <w:rPr>
          <w:rFonts w:cstheme="minorHAnsi"/>
          <w:bCs/>
        </w:rPr>
        <w:t>Kranthi Kumar Sama</w:t>
      </w:r>
    </w:p>
    <w:p w14:paraId="62A9ABD0" w14:textId="22CC4EBC" w:rsidR="00321E86" w:rsidRPr="0061225C" w:rsidRDefault="00321E86" w:rsidP="00321E86">
      <w:pPr>
        <w:pBdr>
          <w:bottom w:val="single" w:sz="12" w:space="1" w:color="auto"/>
        </w:pBdr>
        <w:rPr>
          <w:rFonts w:cstheme="minorHAnsi"/>
          <w:bCs/>
        </w:rPr>
      </w:pPr>
      <w:r w:rsidRPr="0061225C">
        <w:rPr>
          <w:rFonts w:cstheme="minorHAnsi"/>
          <w:bCs/>
        </w:rPr>
        <w:t>M</w:t>
      </w:r>
      <w:r w:rsidR="0061225C">
        <w:rPr>
          <w:rFonts w:cstheme="minorHAnsi"/>
          <w:bCs/>
        </w:rPr>
        <w:t>uleSoft</w:t>
      </w:r>
      <w:r w:rsidRPr="0061225C">
        <w:rPr>
          <w:rFonts w:cstheme="minorHAnsi"/>
          <w:bCs/>
        </w:rPr>
        <w:t xml:space="preserve"> Developer</w:t>
      </w:r>
    </w:p>
    <w:p w14:paraId="688A0988" w14:textId="12519630" w:rsidR="000F2C5C" w:rsidRPr="0061225C" w:rsidRDefault="00321E86" w:rsidP="00321E86">
      <w:pPr>
        <w:pBdr>
          <w:bottom w:val="single" w:sz="12" w:space="1" w:color="auto"/>
        </w:pBdr>
        <w:rPr>
          <w:bCs/>
          <w:spacing w:val="-4"/>
        </w:rPr>
      </w:pPr>
      <w:r w:rsidRPr="0061225C">
        <w:rPr>
          <w:rFonts w:cstheme="minorBidi"/>
          <w:bCs/>
        </w:rPr>
        <w:t>Phone:</w:t>
      </w:r>
      <w:r w:rsidRPr="0061225C">
        <w:rPr>
          <w:rFonts w:cstheme="minorBidi"/>
          <w:bCs/>
          <w:spacing w:val="35"/>
        </w:rPr>
        <w:t xml:space="preserve"> </w:t>
      </w:r>
      <w:r w:rsidRPr="0061225C">
        <w:rPr>
          <w:rFonts w:cstheme="minorBidi"/>
          <w:bCs/>
        </w:rPr>
        <w:t>+1</w:t>
      </w:r>
      <w:r w:rsidRPr="0061225C">
        <w:rPr>
          <w:rFonts w:cstheme="minorBidi"/>
          <w:bCs/>
          <w:spacing w:val="-4"/>
        </w:rPr>
        <w:t xml:space="preserve"> </w:t>
      </w:r>
      <w:r w:rsidRPr="0061225C">
        <w:rPr>
          <w:rFonts w:cstheme="minorBidi"/>
          <w:bCs/>
        </w:rPr>
        <w:t xml:space="preserve">(609) </w:t>
      </w:r>
      <w:r w:rsidR="00C17EE1" w:rsidRPr="0061225C">
        <w:rPr>
          <w:rFonts w:cstheme="minorBidi"/>
          <w:bCs/>
        </w:rPr>
        <w:t>375</w:t>
      </w:r>
      <w:r w:rsidR="004521CF">
        <w:rPr>
          <w:rFonts w:cstheme="minorBidi"/>
          <w:bCs/>
        </w:rPr>
        <w:t>-</w:t>
      </w:r>
      <w:r w:rsidR="00C17EE1" w:rsidRPr="0061225C">
        <w:rPr>
          <w:rFonts w:cstheme="minorBidi"/>
          <w:bCs/>
        </w:rPr>
        <w:t>4981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9029"/>
      </w:tblGrid>
      <w:tr w:rsidR="00A45AB9" w:rsidRPr="002A71BA" w14:paraId="1BF8DFA5" w14:textId="77777777" w:rsidTr="00A45AB9">
        <w:trPr>
          <w:trHeight w:val="453"/>
        </w:trPr>
        <w:tc>
          <w:tcPr>
            <w:tcW w:w="9029" w:type="dxa"/>
            <w:tcBorders>
              <w:top w:val="nil"/>
              <w:left w:val="nil"/>
              <w:bottom w:val="nil"/>
              <w:right w:val="nil"/>
            </w:tcBorders>
            <w:shd w:val="clear" w:color="auto" w:fill="C6D9F1"/>
            <w:vAlign w:val="center"/>
          </w:tcPr>
          <w:p w14:paraId="129C947B" w14:textId="77777777" w:rsidR="00A45AB9" w:rsidRPr="00A45AB9" w:rsidRDefault="00464BD8" w:rsidP="00A45AB9">
            <w:pPr>
              <w:pStyle w:val="Cog-H3a"/>
              <w:numPr>
                <w:ilvl w:val="0"/>
                <w:numId w:val="0"/>
              </w:numPr>
              <w:rPr>
                <w:rFonts w:ascii="Trebuchet MS" w:hAnsi="Trebuchet MS"/>
                <w:b w:val="0"/>
                <w:color w:val="000000"/>
                <w:sz w:val="20"/>
              </w:rPr>
            </w:pPr>
            <w:r>
              <w:rPr>
                <w:rFonts w:ascii="Trebuchet MS" w:hAnsi="Trebuchet MS"/>
                <w:color w:val="000000"/>
                <w:sz w:val="20"/>
              </w:rPr>
              <w:t>Professional</w:t>
            </w:r>
            <w:r w:rsidR="00A45AB9" w:rsidRPr="00A45AB9">
              <w:rPr>
                <w:rFonts w:ascii="Trebuchet MS" w:hAnsi="Trebuchet MS"/>
                <w:color w:val="000000"/>
                <w:sz w:val="20"/>
              </w:rPr>
              <w:t xml:space="preserve"> Summary</w:t>
            </w:r>
          </w:p>
        </w:tc>
      </w:tr>
    </w:tbl>
    <w:p w14:paraId="2A7ADA86" w14:textId="58A1B25B" w:rsidR="004100F6" w:rsidRDefault="004100F6" w:rsidP="004100F6">
      <w:pPr>
        <w:numPr>
          <w:ilvl w:val="0"/>
          <w:numId w:val="1"/>
        </w:numPr>
        <w:spacing w:line="276" w:lineRule="auto"/>
        <w:jc w:val="both"/>
        <w:rPr>
          <w:rFonts w:ascii="Trebuchet MS" w:hAnsi="Trebuchet MS"/>
          <w:sz w:val="20"/>
          <w:szCs w:val="20"/>
        </w:rPr>
      </w:pPr>
      <w:r>
        <w:rPr>
          <w:rFonts w:ascii="Trebuchet MS" w:hAnsi="Trebuchet MS"/>
          <w:sz w:val="20"/>
          <w:szCs w:val="20"/>
        </w:rPr>
        <w:t>Having a total of 1</w:t>
      </w:r>
      <w:r w:rsidR="00186080">
        <w:rPr>
          <w:rFonts w:ascii="Trebuchet MS" w:hAnsi="Trebuchet MS"/>
          <w:sz w:val="20"/>
          <w:szCs w:val="20"/>
        </w:rPr>
        <w:t>3</w:t>
      </w:r>
      <w:r>
        <w:rPr>
          <w:rFonts w:ascii="Trebuchet MS" w:hAnsi="Trebuchet MS"/>
          <w:sz w:val="20"/>
          <w:szCs w:val="20"/>
        </w:rPr>
        <w:t xml:space="preserve"> years of IT Experience.</w:t>
      </w:r>
    </w:p>
    <w:p w14:paraId="461E0BD7" w14:textId="4694B396" w:rsidR="004100F6" w:rsidRDefault="00B8410D" w:rsidP="004100F6">
      <w:pPr>
        <w:numPr>
          <w:ilvl w:val="0"/>
          <w:numId w:val="1"/>
        </w:numPr>
        <w:spacing w:line="276" w:lineRule="auto"/>
        <w:jc w:val="both"/>
        <w:rPr>
          <w:rFonts w:ascii="Trebuchet MS" w:hAnsi="Trebuchet MS"/>
          <w:sz w:val="20"/>
          <w:szCs w:val="20"/>
        </w:rPr>
      </w:pPr>
      <w:r>
        <w:rPr>
          <w:rFonts w:ascii="Trebuchet MS" w:hAnsi="Trebuchet MS"/>
          <w:sz w:val="20"/>
          <w:szCs w:val="20"/>
          <w:lang w:eastAsia="ja-JP"/>
        </w:rPr>
        <w:t>8</w:t>
      </w:r>
      <w:r w:rsidR="004100F6" w:rsidRPr="00DE2CDB">
        <w:rPr>
          <w:rFonts w:ascii="Trebuchet MS" w:hAnsi="Trebuchet MS"/>
          <w:sz w:val="20"/>
          <w:szCs w:val="20"/>
          <w:lang w:eastAsia="ja-JP"/>
        </w:rPr>
        <w:t xml:space="preserve"> years of experience in development of web-based Solutions &amp; Enterprise Applications using </w:t>
      </w:r>
      <w:r w:rsidR="004100F6" w:rsidRPr="000F69F4">
        <w:rPr>
          <w:rFonts w:ascii="Trebuchet MS" w:hAnsi="Trebuchet MS"/>
          <w:b/>
          <w:bCs/>
          <w:sz w:val="20"/>
          <w:szCs w:val="20"/>
          <w:lang w:eastAsia="ja-JP"/>
        </w:rPr>
        <w:t>Java</w:t>
      </w:r>
      <w:r w:rsidR="004100F6">
        <w:rPr>
          <w:rFonts w:ascii="Trebuchet MS" w:hAnsi="Trebuchet MS"/>
          <w:b/>
          <w:bCs/>
          <w:sz w:val="20"/>
          <w:szCs w:val="20"/>
          <w:lang w:eastAsia="ja-JP"/>
        </w:rPr>
        <w:t xml:space="preserve"> 8 and Java 17</w:t>
      </w:r>
      <w:r w:rsidR="004100F6" w:rsidRPr="000F69F4">
        <w:rPr>
          <w:rFonts w:ascii="Trebuchet MS" w:hAnsi="Trebuchet MS"/>
          <w:b/>
          <w:bCs/>
          <w:sz w:val="20"/>
          <w:szCs w:val="20"/>
          <w:lang w:eastAsia="ja-JP"/>
        </w:rPr>
        <w:t>, Spring</w:t>
      </w:r>
      <w:r w:rsidR="004100F6">
        <w:rPr>
          <w:rFonts w:ascii="Trebuchet MS" w:hAnsi="Trebuchet MS"/>
          <w:b/>
          <w:bCs/>
          <w:sz w:val="20"/>
          <w:szCs w:val="20"/>
          <w:lang w:eastAsia="ja-JP"/>
        </w:rPr>
        <w:t>, Spring boot</w:t>
      </w:r>
      <w:r w:rsidR="004100F6" w:rsidRPr="000F69F4">
        <w:rPr>
          <w:rFonts w:ascii="Trebuchet MS" w:hAnsi="Trebuchet MS"/>
          <w:b/>
          <w:bCs/>
          <w:sz w:val="20"/>
          <w:szCs w:val="20"/>
          <w:lang w:eastAsia="ja-JP"/>
        </w:rPr>
        <w:t xml:space="preserve"> and hibernate</w:t>
      </w:r>
      <w:r w:rsidR="004100F6" w:rsidRPr="00DE2CDB">
        <w:rPr>
          <w:rFonts w:ascii="Trebuchet MS" w:hAnsi="Trebuchet MS"/>
          <w:sz w:val="20"/>
          <w:szCs w:val="20"/>
          <w:lang w:eastAsia="ja-JP"/>
        </w:rPr>
        <w:t>.</w:t>
      </w:r>
    </w:p>
    <w:p w14:paraId="731589AF" w14:textId="447B96F8" w:rsidR="004100F6" w:rsidRDefault="001A1888" w:rsidP="004100F6">
      <w:pPr>
        <w:numPr>
          <w:ilvl w:val="0"/>
          <w:numId w:val="1"/>
        </w:numPr>
        <w:spacing w:line="276" w:lineRule="auto"/>
        <w:jc w:val="both"/>
        <w:rPr>
          <w:rFonts w:ascii="Trebuchet MS" w:hAnsi="Trebuchet MS"/>
          <w:sz w:val="20"/>
          <w:szCs w:val="20"/>
        </w:rPr>
      </w:pPr>
      <w:r>
        <w:rPr>
          <w:rFonts w:ascii="Trebuchet MS" w:hAnsi="Trebuchet MS"/>
          <w:sz w:val="20"/>
          <w:szCs w:val="20"/>
        </w:rPr>
        <w:t>5</w:t>
      </w:r>
      <w:r w:rsidR="004100F6">
        <w:rPr>
          <w:rFonts w:ascii="Trebuchet MS" w:hAnsi="Trebuchet MS"/>
          <w:sz w:val="20"/>
          <w:szCs w:val="20"/>
        </w:rPr>
        <w:t xml:space="preserve"> years of e</w:t>
      </w:r>
      <w:r w:rsidR="004100F6" w:rsidRPr="00574A5B">
        <w:rPr>
          <w:rFonts w:ascii="Trebuchet MS" w:hAnsi="Trebuchet MS"/>
          <w:sz w:val="20"/>
          <w:szCs w:val="20"/>
        </w:rPr>
        <w:t xml:space="preserve">xperience in Development and Configuration of </w:t>
      </w:r>
      <w:r w:rsidR="004100F6" w:rsidRPr="000F69F4">
        <w:rPr>
          <w:rFonts w:ascii="Trebuchet MS" w:hAnsi="Trebuchet MS"/>
          <w:b/>
          <w:bCs/>
          <w:sz w:val="20"/>
          <w:szCs w:val="20"/>
        </w:rPr>
        <w:t>Mule</w:t>
      </w:r>
      <w:r w:rsidR="004100F6">
        <w:rPr>
          <w:rFonts w:ascii="Trebuchet MS" w:hAnsi="Trebuchet MS"/>
          <w:b/>
          <w:bCs/>
          <w:sz w:val="20"/>
          <w:szCs w:val="20"/>
        </w:rPr>
        <w:t>S</w:t>
      </w:r>
      <w:r w:rsidR="004100F6" w:rsidRPr="000F69F4">
        <w:rPr>
          <w:rFonts w:ascii="Trebuchet MS" w:hAnsi="Trebuchet MS"/>
          <w:b/>
          <w:bCs/>
          <w:sz w:val="20"/>
          <w:szCs w:val="20"/>
        </w:rPr>
        <w:t>oft</w:t>
      </w:r>
      <w:r w:rsidR="004100F6" w:rsidRPr="00574A5B">
        <w:rPr>
          <w:rFonts w:ascii="Trebuchet MS" w:hAnsi="Trebuchet MS"/>
          <w:sz w:val="20"/>
          <w:szCs w:val="20"/>
        </w:rPr>
        <w:t xml:space="preserve"> applications</w:t>
      </w:r>
      <w:r w:rsidR="004100F6">
        <w:rPr>
          <w:rFonts w:ascii="Trebuchet MS" w:hAnsi="Trebuchet MS"/>
          <w:sz w:val="20"/>
          <w:szCs w:val="20"/>
        </w:rPr>
        <w:t xml:space="preserve"> and </w:t>
      </w:r>
      <w:r w:rsidR="004100F6" w:rsidRPr="00DC459B">
        <w:rPr>
          <w:rFonts w:ascii="Trebuchet MS" w:hAnsi="Trebuchet MS"/>
          <w:sz w:val="20"/>
          <w:szCs w:val="20"/>
        </w:rPr>
        <w:t xml:space="preserve">development of integration and workflow automation using </w:t>
      </w:r>
      <w:r w:rsidR="004100F6" w:rsidRPr="000F69F4">
        <w:rPr>
          <w:rFonts w:ascii="Trebuchet MS" w:hAnsi="Trebuchet MS"/>
          <w:b/>
          <w:bCs/>
          <w:sz w:val="20"/>
          <w:szCs w:val="20"/>
        </w:rPr>
        <w:t>Camunda and Workato</w:t>
      </w:r>
      <w:r w:rsidR="004100F6" w:rsidRPr="00DC459B">
        <w:rPr>
          <w:rFonts w:ascii="Trebuchet MS" w:hAnsi="Trebuchet MS"/>
          <w:sz w:val="20"/>
          <w:szCs w:val="20"/>
        </w:rPr>
        <w:t>.</w:t>
      </w:r>
    </w:p>
    <w:p w14:paraId="0C198412" w14:textId="3C5DBC82" w:rsidR="00464BD8" w:rsidRPr="00316E86" w:rsidRDefault="00464BD8" w:rsidP="004100F6">
      <w:pPr>
        <w:numPr>
          <w:ilvl w:val="0"/>
          <w:numId w:val="1"/>
        </w:numPr>
        <w:spacing w:line="276" w:lineRule="auto"/>
        <w:jc w:val="both"/>
        <w:rPr>
          <w:rFonts w:ascii="Trebuchet MS" w:hAnsi="Trebuchet MS"/>
          <w:sz w:val="20"/>
          <w:szCs w:val="20"/>
        </w:rPr>
      </w:pPr>
      <w:r w:rsidRPr="00316E86">
        <w:rPr>
          <w:rFonts w:ascii="Trebuchet MS" w:hAnsi="Trebuchet MS"/>
          <w:sz w:val="20"/>
          <w:szCs w:val="20"/>
          <w:lang w:eastAsia="ja-JP"/>
        </w:rPr>
        <w:t xml:space="preserve">Extensive knowledge in full </w:t>
      </w:r>
      <w:r w:rsidR="00702262" w:rsidRPr="00316E86">
        <w:rPr>
          <w:rFonts w:ascii="Trebuchet MS" w:hAnsi="Trebuchet MS"/>
          <w:sz w:val="20"/>
          <w:szCs w:val="20"/>
          <w:lang w:eastAsia="ja-JP"/>
        </w:rPr>
        <w:t xml:space="preserve">life cycle </w:t>
      </w:r>
      <w:r w:rsidRPr="00316E86">
        <w:rPr>
          <w:rFonts w:ascii="Trebuchet MS" w:hAnsi="Trebuchet MS"/>
          <w:sz w:val="20"/>
          <w:szCs w:val="20"/>
          <w:lang w:eastAsia="ja-JP"/>
        </w:rPr>
        <w:t>(SDLC) of the software development process including requirements analysis, design, coding, testing and release.</w:t>
      </w:r>
    </w:p>
    <w:p w14:paraId="49EC681A" w14:textId="77777777" w:rsidR="00464BD8" w:rsidRPr="00316E86" w:rsidRDefault="00464BD8" w:rsidP="002720F1">
      <w:pPr>
        <w:numPr>
          <w:ilvl w:val="0"/>
          <w:numId w:val="1"/>
        </w:numPr>
        <w:spacing w:line="276" w:lineRule="auto"/>
        <w:rPr>
          <w:rFonts w:ascii="Trebuchet MS" w:hAnsi="Trebuchet MS"/>
          <w:color w:val="000000"/>
          <w:sz w:val="20"/>
          <w:szCs w:val="20"/>
        </w:rPr>
      </w:pPr>
      <w:r w:rsidRPr="00316E86">
        <w:rPr>
          <w:rFonts w:ascii="Trebuchet MS" w:hAnsi="Trebuchet MS"/>
          <w:color w:val="000000"/>
          <w:sz w:val="20"/>
          <w:szCs w:val="20"/>
        </w:rPr>
        <w:t>Good communication, interpersonal, team handling and organizational skills.</w:t>
      </w:r>
    </w:p>
    <w:p w14:paraId="0D6284D1" w14:textId="77777777" w:rsidR="00253848" w:rsidRDefault="00253848" w:rsidP="00BA5716">
      <w:pPr>
        <w:pStyle w:val="ListBullet2"/>
        <w:numPr>
          <w:ilvl w:val="0"/>
          <w:numId w:val="0"/>
        </w:numPr>
        <w:rPr>
          <w:snapToGrid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9029"/>
      </w:tblGrid>
      <w:tr w:rsidR="00464BD8" w:rsidRPr="002A71BA" w14:paraId="3B7503CD" w14:textId="77777777" w:rsidTr="004A5042">
        <w:trPr>
          <w:trHeight w:val="453"/>
        </w:trPr>
        <w:tc>
          <w:tcPr>
            <w:tcW w:w="9029" w:type="dxa"/>
            <w:tcBorders>
              <w:top w:val="nil"/>
              <w:left w:val="nil"/>
              <w:bottom w:val="nil"/>
              <w:right w:val="nil"/>
            </w:tcBorders>
            <w:shd w:val="clear" w:color="auto" w:fill="C6D9F1"/>
            <w:vAlign w:val="center"/>
          </w:tcPr>
          <w:p w14:paraId="178DF176" w14:textId="77777777" w:rsidR="00464BD8" w:rsidRPr="00A45AB9" w:rsidRDefault="00464BD8" w:rsidP="004A5042">
            <w:pPr>
              <w:pStyle w:val="Cog-H3a"/>
              <w:numPr>
                <w:ilvl w:val="0"/>
                <w:numId w:val="0"/>
              </w:numPr>
              <w:rPr>
                <w:rFonts w:ascii="Trebuchet MS" w:hAnsi="Trebuchet MS"/>
                <w:b w:val="0"/>
                <w:color w:val="000000"/>
                <w:sz w:val="20"/>
              </w:rPr>
            </w:pPr>
            <w:r>
              <w:rPr>
                <w:rFonts w:ascii="Trebuchet MS" w:hAnsi="Trebuchet MS"/>
                <w:color w:val="000000"/>
                <w:sz w:val="20"/>
              </w:rPr>
              <w:t>Experience</w:t>
            </w:r>
            <w:r w:rsidRPr="00A45AB9">
              <w:rPr>
                <w:rFonts w:ascii="Trebuchet MS" w:hAnsi="Trebuchet MS"/>
                <w:color w:val="000000"/>
                <w:sz w:val="20"/>
              </w:rPr>
              <w:t xml:space="preserve"> Summary</w:t>
            </w:r>
          </w:p>
        </w:tc>
      </w:tr>
    </w:tbl>
    <w:p w14:paraId="131F9156" w14:textId="77777777" w:rsidR="00464BD8" w:rsidRDefault="00464BD8" w:rsidP="007244C7">
      <w:pPr>
        <w:pStyle w:val="ListBullet2"/>
        <w:numPr>
          <w:ilvl w:val="0"/>
          <w:numId w:val="0"/>
        </w:numPr>
        <w:rPr>
          <w:snapToGrid w:val="0"/>
        </w:rPr>
      </w:pPr>
    </w:p>
    <w:p w14:paraId="3D175D1E" w14:textId="027B386F" w:rsidR="00FD56D4" w:rsidRDefault="00FD56D4" w:rsidP="00F35488">
      <w:pPr>
        <w:pStyle w:val="ListParagraph"/>
        <w:numPr>
          <w:ilvl w:val="0"/>
          <w:numId w:val="9"/>
        </w:numPr>
        <w:rPr>
          <w:rFonts w:ascii="Trebuchet MS" w:hAnsi="Trebuchet MS"/>
          <w:sz w:val="20"/>
          <w:szCs w:val="20"/>
        </w:rPr>
      </w:pPr>
      <w:r>
        <w:rPr>
          <w:rFonts w:ascii="Trebuchet MS" w:hAnsi="Trebuchet MS"/>
          <w:sz w:val="20"/>
          <w:szCs w:val="20"/>
        </w:rPr>
        <w:t xml:space="preserve">Working as </w:t>
      </w:r>
      <w:r w:rsidR="00843B61">
        <w:rPr>
          <w:rFonts w:ascii="Trebuchet MS" w:hAnsi="Trebuchet MS"/>
          <w:sz w:val="20"/>
          <w:szCs w:val="20"/>
        </w:rPr>
        <w:t>Lead Software Engineer</w:t>
      </w:r>
      <w:r>
        <w:rPr>
          <w:rFonts w:ascii="Trebuchet MS" w:hAnsi="Trebuchet MS"/>
          <w:sz w:val="20"/>
          <w:szCs w:val="20"/>
        </w:rPr>
        <w:t xml:space="preserve"> </w:t>
      </w:r>
      <w:r w:rsidR="00790440">
        <w:rPr>
          <w:rFonts w:ascii="Trebuchet MS" w:hAnsi="Trebuchet MS"/>
          <w:sz w:val="20"/>
          <w:szCs w:val="20"/>
        </w:rPr>
        <w:t>at</w:t>
      </w:r>
      <w:r>
        <w:rPr>
          <w:rFonts w:ascii="Trebuchet MS" w:hAnsi="Trebuchet MS"/>
          <w:sz w:val="20"/>
          <w:szCs w:val="20"/>
        </w:rPr>
        <w:t xml:space="preserve"> </w:t>
      </w:r>
      <w:r w:rsidR="00D4340E">
        <w:rPr>
          <w:rFonts w:ascii="Trebuchet MS" w:hAnsi="Trebuchet MS"/>
          <w:b/>
          <w:sz w:val="20"/>
          <w:szCs w:val="20"/>
        </w:rPr>
        <w:t>Genpact</w:t>
      </w:r>
      <w:r>
        <w:rPr>
          <w:rFonts w:ascii="Trebuchet MS" w:hAnsi="Trebuchet MS"/>
          <w:sz w:val="20"/>
          <w:szCs w:val="20"/>
        </w:rPr>
        <w:t xml:space="preserve">, from </w:t>
      </w:r>
      <w:r w:rsidR="00843B61">
        <w:rPr>
          <w:rFonts w:ascii="Trebuchet MS" w:hAnsi="Trebuchet MS"/>
          <w:b/>
          <w:sz w:val="20"/>
          <w:szCs w:val="20"/>
        </w:rPr>
        <w:t>April</w:t>
      </w:r>
      <w:r w:rsidRPr="009B1B37">
        <w:rPr>
          <w:rFonts w:ascii="Trebuchet MS" w:hAnsi="Trebuchet MS"/>
          <w:b/>
          <w:sz w:val="20"/>
          <w:szCs w:val="20"/>
        </w:rPr>
        <w:t xml:space="preserve"> 202</w:t>
      </w:r>
      <w:r w:rsidR="00843B61">
        <w:rPr>
          <w:rFonts w:ascii="Trebuchet MS" w:hAnsi="Trebuchet MS"/>
          <w:b/>
          <w:sz w:val="20"/>
          <w:szCs w:val="20"/>
        </w:rPr>
        <w:t>2</w:t>
      </w:r>
      <w:r>
        <w:rPr>
          <w:rFonts w:ascii="Trebuchet MS" w:hAnsi="Trebuchet MS"/>
          <w:sz w:val="20"/>
          <w:szCs w:val="20"/>
        </w:rPr>
        <w:t xml:space="preserve"> to till date</w:t>
      </w:r>
      <w:r w:rsidR="00592908">
        <w:rPr>
          <w:rFonts w:ascii="Trebuchet MS" w:hAnsi="Trebuchet MS"/>
          <w:sz w:val="20"/>
          <w:szCs w:val="20"/>
        </w:rPr>
        <w:t>.</w:t>
      </w:r>
    </w:p>
    <w:p w14:paraId="3E6DA5A8" w14:textId="29263881" w:rsidR="00843B61" w:rsidRPr="00843B61" w:rsidRDefault="00843B61" w:rsidP="00F35488">
      <w:pPr>
        <w:pStyle w:val="ListParagraph"/>
        <w:numPr>
          <w:ilvl w:val="0"/>
          <w:numId w:val="9"/>
        </w:numPr>
        <w:rPr>
          <w:rFonts w:ascii="Trebuchet MS" w:hAnsi="Trebuchet MS"/>
          <w:sz w:val="20"/>
          <w:szCs w:val="20"/>
        </w:rPr>
      </w:pPr>
      <w:r>
        <w:rPr>
          <w:rFonts w:ascii="Trebuchet MS" w:hAnsi="Trebuchet MS"/>
          <w:sz w:val="20"/>
          <w:szCs w:val="20"/>
        </w:rPr>
        <w:t xml:space="preserve">Worked as Software Developer at </w:t>
      </w:r>
      <w:r w:rsidRPr="007A106E">
        <w:rPr>
          <w:rFonts w:ascii="Trebuchet MS" w:hAnsi="Trebuchet MS"/>
          <w:b/>
          <w:sz w:val="20"/>
          <w:szCs w:val="20"/>
        </w:rPr>
        <w:t>Advance Auto Parts</w:t>
      </w:r>
      <w:r>
        <w:rPr>
          <w:rFonts w:ascii="Trebuchet MS" w:hAnsi="Trebuchet MS"/>
          <w:sz w:val="20"/>
          <w:szCs w:val="20"/>
        </w:rPr>
        <w:t xml:space="preserve">, Hyderabad from </w:t>
      </w:r>
      <w:r w:rsidRPr="009B1B37">
        <w:rPr>
          <w:rFonts w:ascii="Trebuchet MS" w:hAnsi="Trebuchet MS"/>
          <w:b/>
          <w:sz w:val="20"/>
          <w:szCs w:val="20"/>
        </w:rPr>
        <w:t>March 2020</w:t>
      </w:r>
      <w:r>
        <w:rPr>
          <w:rFonts w:ascii="Trebuchet MS" w:hAnsi="Trebuchet MS"/>
          <w:sz w:val="20"/>
          <w:szCs w:val="20"/>
        </w:rPr>
        <w:t xml:space="preserve"> to </w:t>
      </w:r>
      <w:r w:rsidRPr="00807C83">
        <w:rPr>
          <w:rFonts w:ascii="Trebuchet MS" w:hAnsi="Trebuchet MS"/>
          <w:b/>
          <w:sz w:val="20"/>
          <w:szCs w:val="20"/>
        </w:rPr>
        <w:t>April 2022</w:t>
      </w:r>
      <w:r>
        <w:rPr>
          <w:rFonts w:ascii="Trebuchet MS" w:hAnsi="Trebuchet MS"/>
          <w:sz w:val="20"/>
          <w:szCs w:val="20"/>
        </w:rPr>
        <w:t>.</w:t>
      </w:r>
    </w:p>
    <w:p w14:paraId="445C2FAD" w14:textId="77777777" w:rsidR="00464BD8" w:rsidRPr="00CA6A8C" w:rsidRDefault="00464BD8" w:rsidP="00F35488">
      <w:pPr>
        <w:pStyle w:val="ListParagraph"/>
        <w:numPr>
          <w:ilvl w:val="0"/>
          <w:numId w:val="9"/>
        </w:numPr>
        <w:rPr>
          <w:rFonts w:ascii="Trebuchet MS" w:hAnsi="Trebuchet MS"/>
          <w:sz w:val="20"/>
          <w:szCs w:val="20"/>
        </w:rPr>
      </w:pPr>
      <w:r w:rsidRPr="00CA6A8C">
        <w:rPr>
          <w:rFonts w:ascii="Trebuchet MS" w:hAnsi="Trebuchet MS"/>
          <w:sz w:val="20"/>
          <w:szCs w:val="20"/>
        </w:rPr>
        <w:t>Work</w:t>
      </w:r>
      <w:r w:rsidR="00FD56D4">
        <w:rPr>
          <w:rFonts w:ascii="Trebuchet MS" w:hAnsi="Trebuchet MS"/>
          <w:sz w:val="20"/>
          <w:szCs w:val="20"/>
        </w:rPr>
        <w:t>ed</w:t>
      </w:r>
      <w:r w:rsidRPr="00CA6A8C">
        <w:rPr>
          <w:rFonts w:ascii="Trebuchet MS" w:hAnsi="Trebuchet MS"/>
          <w:sz w:val="20"/>
          <w:szCs w:val="20"/>
        </w:rPr>
        <w:t xml:space="preserve"> as Associate </w:t>
      </w:r>
      <w:r w:rsidR="00790440">
        <w:rPr>
          <w:rFonts w:ascii="Trebuchet MS" w:hAnsi="Trebuchet MS"/>
          <w:sz w:val="20"/>
          <w:szCs w:val="20"/>
        </w:rPr>
        <w:t>in</w:t>
      </w:r>
      <w:r w:rsidRPr="00CA6A8C">
        <w:rPr>
          <w:rFonts w:ascii="Trebuchet MS" w:hAnsi="Trebuchet MS"/>
          <w:sz w:val="20"/>
          <w:szCs w:val="20"/>
        </w:rPr>
        <w:t xml:space="preserve"> </w:t>
      </w:r>
      <w:r w:rsidRPr="00CA6A8C">
        <w:rPr>
          <w:rFonts w:ascii="Trebuchet MS" w:hAnsi="Trebuchet MS"/>
          <w:b/>
          <w:sz w:val="20"/>
          <w:szCs w:val="20"/>
        </w:rPr>
        <w:t>Cognizant Technology Solutions</w:t>
      </w:r>
      <w:r w:rsidRPr="00CA6A8C">
        <w:rPr>
          <w:rFonts w:ascii="Trebuchet MS" w:hAnsi="Trebuchet MS"/>
          <w:sz w:val="20"/>
          <w:szCs w:val="20"/>
        </w:rPr>
        <w:t xml:space="preserve">, Hyderabad from </w:t>
      </w:r>
      <w:r w:rsidR="00895DB1">
        <w:rPr>
          <w:rFonts w:ascii="Trebuchet MS" w:hAnsi="Trebuchet MS"/>
          <w:b/>
          <w:sz w:val="20"/>
          <w:szCs w:val="20"/>
        </w:rPr>
        <w:t>Sept</w:t>
      </w:r>
      <w:r w:rsidRPr="00CA6A8C">
        <w:rPr>
          <w:rFonts w:ascii="Trebuchet MS" w:hAnsi="Trebuchet MS"/>
          <w:b/>
          <w:sz w:val="20"/>
          <w:szCs w:val="20"/>
        </w:rPr>
        <w:t xml:space="preserve"> 2014</w:t>
      </w:r>
      <w:r w:rsidRPr="00CA6A8C">
        <w:rPr>
          <w:rFonts w:ascii="Trebuchet MS" w:hAnsi="Trebuchet MS"/>
          <w:sz w:val="20"/>
          <w:szCs w:val="20"/>
        </w:rPr>
        <w:t xml:space="preserve"> </w:t>
      </w:r>
      <w:r w:rsidR="00701637">
        <w:rPr>
          <w:rFonts w:ascii="Trebuchet MS" w:hAnsi="Trebuchet MS"/>
          <w:sz w:val="20"/>
          <w:szCs w:val="20"/>
        </w:rPr>
        <w:t xml:space="preserve">to </w:t>
      </w:r>
      <w:r w:rsidR="009B1B37" w:rsidRPr="009B1B37">
        <w:rPr>
          <w:rFonts w:ascii="Trebuchet MS" w:hAnsi="Trebuchet MS"/>
          <w:b/>
          <w:sz w:val="20"/>
          <w:szCs w:val="20"/>
        </w:rPr>
        <w:t>Dec 2019</w:t>
      </w:r>
      <w:r w:rsidR="00701637">
        <w:rPr>
          <w:rFonts w:ascii="Trebuchet MS" w:hAnsi="Trebuchet MS"/>
          <w:sz w:val="20"/>
          <w:szCs w:val="20"/>
        </w:rPr>
        <w:t>.</w:t>
      </w:r>
    </w:p>
    <w:p w14:paraId="1F9DC948" w14:textId="77777777" w:rsidR="00464BD8" w:rsidRPr="00197CCE" w:rsidRDefault="00464BD8" w:rsidP="00F35488">
      <w:pPr>
        <w:pStyle w:val="ListParagraph"/>
        <w:numPr>
          <w:ilvl w:val="0"/>
          <w:numId w:val="9"/>
        </w:numPr>
        <w:rPr>
          <w:rFonts w:ascii="Trebuchet MS" w:hAnsi="Trebuchet MS"/>
          <w:sz w:val="20"/>
          <w:szCs w:val="20"/>
        </w:rPr>
      </w:pPr>
      <w:r w:rsidRPr="00FC21D2">
        <w:rPr>
          <w:rFonts w:ascii="Trebuchet MS" w:hAnsi="Trebuchet MS"/>
          <w:sz w:val="20"/>
          <w:szCs w:val="20"/>
        </w:rPr>
        <w:t xml:space="preserve">Worked as </w:t>
      </w:r>
      <w:r w:rsidR="00895DB1">
        <w:rPr>
          <w:rFonts w:ascii="Trebuchet MS" w:hAnsi="Trebuchet MS"/>
          <w:sz w:val="20"/>
          <w:szCs w:val="20"/>
        </w:rPr>
        <w:t xml:space="preserve">Java Consultant </w:t>
      </w:r>
      <w:r w:rsidRPr="00FC21D2">
        <w:rPr>
          <w:rFonts w:ascii="Trebuchet MS" w:hAnsi="Trebuchet MS"/>
          <w:sz w:val="20"/>
          <w:szCs w:val="20"/>
        </w:rPr>
        <w:t xml:space="preserve">in </w:t>
      </w:r>
      <w:r w:rsidR="00895DB1">
        <w:rPr>
          <w:rFonts w:ascii="Trebuchet MS" w:hAnsi="Trebuchet MS"/>
          <w:b/>
          <w:sz w:val="20"/>
          <w:szCs w:val="20"/>
        </w:rPr>
        <w:t>Ananth Technologies Limited</w:t>
      </w:r>
      <w:r w:rsidRPr="00FC21D2">
        <w:rPr>
          <w:rFonts w:ascii="Trebuchet MS" w:hAnsi="Trebuchet MS"/>
          <w:b/>
          <w:sz w:val="20"/>
          <w:szCs w:val="20"/>
        </w:rPr>
        <w:t>,</w:t>
      </w:r>
      <w:r w:rsidRPr="00FC21D2">
        <w:rPr>
          <w:rFonts w:ascii="Trebuchet MS" w:hAnsi="Trebuchet MS"/>
          <w:sz w:val="20"/>
          <w:szCs w:val="20"/>
        </w:rPr>
        <w:t xml:space="preserve"> </w:t>
      </w:r>
      <w:r w:rsidR="00895DB1">
        <w:rPr>
          <w:rFonts w:ascii="Trebuchet MS" w:hAnsi="Trebuchet MS"/>
          <w:sz w:val="20"/>
          <w:szCs w:val="20"/>
        </w:rPr>
        <w:t>Hyderabad</w:t>
      </w:r>
      <w:r w:rsidRPr="00FC21D2">
        <w:rPr>
          <w:rFonts w:ascii="Trebuchet MS" w:hAnsi="Trebuchet MS"/>
          <w:sz w:val="20"/>
          <w:szCs w:val="20"/>
        </w:rPr>
        <w:t xml:space="preserve"> from </w:t>
      </w:r>
      <w:r w:rsidR="00895DB1">
        <w:rPr>
          <w:rFonts w:ascii="Trebuchet MS" w:hAnsi="Trebuchet MS"/>
          <w:b/>
          <w:sz w:val="20"/>
          <w:szCs w:val="20"/>
        </w:rPr>
        <w:t>May</w:t>
      </w:r>
      <w:r w:rsidR="00FC21D2" w:rsidRPr="00FC21D2">
        <w:rPr>
          <w:rFonts w:ascii="Trebuchet MS" w:hAnsi="Trebuchet MS"/>
          <w:b/>
          <w:sz w:val="20"/>
          <w:szCs w:val="20"/>
        </w:rPr>
        <w:t xml:space="preserve"> </w:t>
      </w:r>
      <w:r w:rsidR="00895DB1">
        <w:rPr>
          <w:rFonts w:ascii="Trebuchet MS" w:hAnsi="Trebuchet MS"/>
          <w:b/>
          <w:sz w:val="20"/>
          <w:szCs w:val="20"/>
        </w:rPr>
        <w:t>2013</w:t>
      </w:r>
      <w:r w:rsidRPr="00FC21D2">
        <w:rPr>
          <w:rFonts w:ascii="Trebuchet MS" w:hAnsi="Trebuchet MS"/>
          <w:sz w:val="20"/>
          <w:szCs w:val="20"/>
        </w:rPr>
        <w:t xml:space="preserve"> to </w:t>
      </w:r>
      <w:r w:rsidR="00943EC2">
        <w:rPr>
          <w:rFonts w:ascii="Trebuchet MS" w:hAnsi="Trebuchet MS"/>
          <w:b/>
          <w:sz w:val="20"/>
          <w:szCs w:val="20"/>
        </w:rPr>
        <w:t>September</w:t>
      </w:r>
      <w:r w:rsidRPr="00FC21D2">
        <w:rPr>
          <w:rFonts w:ascii="Trebuchet MS" w:hAnsi="Trebuchet MS"/>
          <w:b/>
          <w:sz w:val="20"/>
          <w:szCs w:val="20"/>
        </w:rPr>
        <w:t xml:space="preserve"> 2014.</w:t>
      </w:r>
    </w:p>
    <w:p w14:paraId="4E7FD26F" w14:textId="252B8A92" w:rsidR="00197CCE" w:rsidRPr="00790440" w:rsidRDefault="00197CCE" w:rsidP="00F35488">
      <w:pPr>
        <w:pStyle w:val="ListParagraph"/>
        <w:numPr>
          <w:ilvl w:val="0"/>
          <w:numId w:val="9"/>
        </w:numPr>
        <w:rPr>
          <w:rFonts w:ascii="Trebuchet MS" w:hAnsi="Trebuchet MS"/>
          <w:sz w:val="20"/>
          <w:szCs w:val="20"/>
        </w:rPr>
      </w:pPr>
      <w:r w:rsidRPr="00197CCE">
        <w:rPr>
          <w:rFonts w:ascii="Trebuchet MS" w:hAnsi="Trebuchet MS"/>
          <w:sz w:val="20"/>
          <w:szCs w:val="20"/>
        </w:rPr>
        <w:t>Worked as Support Engineer in</w:t>
      </w:r>
      <w:r>
        <w:rPr>
          <w:rFonts w:ascii="Trebuchet MS" w:hAnsi="Trebuchet MS"/>
          <w:b/>
          <w:sz w:val="20"/>
          <w:szCs w:val="20"/>
        </w:rPr>
        <w:t xml:space="preserve"> Lending Space (</w:t>
      </w:r>
      <w:r w:rsidR="003E1223" w:rsidRPr="003E1223">
        <w:rPr>
          <w:rFonts w:ascii="Trebuchet MS" w:hAnsi="Trebuchet MS"/>
          <w:b/>
          <w:sz w:val="20"/>
          <w:szCs w:val="20"/>
        </w:rPr>
        <w:t>BLACK KNIGHT FINANCIAL SOLUTIONS</w:t>
      </w:r>
      <w:r>
        <w:rPr>
          <w:rFonts w:ascii="Trebuchet MS" w:hAnsi="Trebuchet MS"/>
          <w:b/>
          <w:sz w:val="20"/>
          <w:szCs w:val="20"/>
        </w:rPr>
        <w:t xml:space="preserve">), </w:t>
      </w:r>
      <w:r w:rsidRPr="00197CCE">
        <w:rPr>
          <w:rFonts w:ascii="Trebuchet MS" w:hAnsi="Trebuchet MS"/>
          <w:sz w:val="20"/>
          <w:szCs w:val="20"/>
        </w:rPr>
        <w:t xml:space="preserve">Hyderabad from </w:t>
      </w:r>
      <w:r>
        <w:rPr>
          <w:rFonts w:ascii="Trebuchet MS" w:hAnsi="Trebuchet MS"/>
          <w:b/>
          <w:sz w:val="20"/>
          <w:szCs w:val="20"/>
        </w:rPr>
        <w:t>Aug 2012 to March 2013.</w:t>
      </w:r>
    </w:p>
    <w:p w14:paraId="368ED202" w14:textId="58054BE7" w:rsidR="00094179" w:rsidRPr="00094179" w:rsidRDefault="00094179" w:rsidP="00F35488">
      <w:pPr>
        <w:pStyle w:val="ListParagraph"/>
        <w:numPr>
          <w:ilvl w:val="0"/>
          <w:numId w:val="9"/>
        </w:numPr>
        <w:rPr>
          <w:rFonts w:ascii="Trebuchet MS" w:hAnsi="Trebuchet MS"/>
          <w:sz w:val="20"/>
          <w:szCs w:val="20"/>
        </w:rPr>
      </w:pPr>
      <w:r w:rsidRPr="00094179">
        <w:rPr>
          <w:rFonts w:ascii="Trebuchet MS" w:hAnsi="Trebuchet MS"/>
          <w:sz w:val="20"/>
          <w:szCs w:val="20"/>
        </w:rPr>
        <w:t xml:space="preserve">Worked as Java Programmer in </w:t>
      </w:r>
      <w:r w:rsidRPr="00094179">
        <w:rPr>
          <w:rFonts w:ascii="Trebuchet MS" w:hAnsi="Trebuchet MS"/>
          <w:b/>
          <w:sz w:val="20"/>
          <w:szCs w:val="20"/>
        </w:rPr>
        <w:t>Callippus Solutions Private L</w:t>
      </w:r>
      <w:r w:rsidR="00830172">
        <w:rPr>
          <w:rFonts w:ascii="Trebuchet MS" w:hAnsi="Trebuchet MS"/>
          <w:b/>
          <w:sz w:val="20"/>
          <w:szCs w:val="20"/>
        </w:rPr>
        <w:t>i</w:t>
      </w:r>
      <w:r w:rsidRPr="00094179">
        <w:rPr>
          <w:rFonts w:ascii="Trebuchet MS" w:hAnsi="Trebuchet MS"/>
          <w:b/>
          <w:sz w:val="20"/>
          <w:szCs w:val="20"/>
        </w:rPr>
        <w:t xml:space="preserve">mited, </w:t>
      </w:r>
      <w:r w:rsidRPr="00094179">
        <w:rPr>
          <w:rFonts w:ascii="Trebuchet MS" w:hAnsi="Trebuchet MS"/>
          <w:sz w:val="20"/>
          <w:szCs w:val="20"/>
        </w:rPr>
        <w:t xml:space="preserve">Hyderabad from </w:t>
      </w:r>
      <w:r w:rsidRPr="00094179">
        <w:rPr>
          <w:rFonts w:ascii="Trebuchet MS" w:hAnsi="Trebuchet MS"/>
          <w:b/>
          <w:sz w:val="20"/>
          <w:szCs w:val="20"/>
        </w:rPr>
        <w:t>April 2011</w:t>
      </w:r>
      <w:r w:rsidRPr="00094179">
        <w:rPr>
          <w:rFonts w:ascii="Trebuchet MS" w:hAnsi="Trebuchet MS"/>
          <w:sz w:val="20"/>
          <w:szCs w:val="20"/>
        </w:rPr>
        <w:t xml:space="preserve"> to </w:t>
      </w:r>
      <w:r w:rsidRPr="00094179">
        <w:rPr>
          <w:rFonts w:ascii="Trebuchet MS" w:hAnsi="Trebuchet MS"/>
          <w:b/>
          <w:sz w:val="20"/>
          <w:szCs w:val="20"/>
        </w:rPr>
        <w:t>July 2012</w:t>
      </w:r>
      <w:r>
        <w:rPr>
          <w:rFonts w:ascii="Trebuchet MS" w:hAnsi="Trebuchet MS"/>
          <w:b/>
          <w:sz w:val="20"/>
          <w:szCs w:val="20"/>
        </w:rPr>
        <w:t>.</w:t>
      </w:r>
    </w:p>
    <w:p w14:paraId="4FF58165" w14:textId="77777777" w:rsidR="00122024" w:rsidRDefault="00122024" w:rsidP="007244C7">
      <w:pPr>
        <w:pStyle w:val="ListBullet2"/>
        <w:numPr>
          <w:ilvl w:val="0"/>
          <w:numId w:val="0"/>
        </w:numPr>
        <w:rPr>
          <w:snapToGrid w:val="0"/>
        </w:rPr>
      </w:pP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9570"/>
      </w:tblGrid>
      <w:tr w:rsidR="00122024" w:rsidRPr="002A71BA" w14:paraId="66565E2D" w14:textId="77777777" w:rsidTr="00373D14">
        <w:trPr>
          <w:trHeight w:val="570"/>
        </w:trPr>
        <w:tc>
          <w:tcPr>
            <w:tcW w:w="9570" w:type="dxa"/>
            <w:tcBorders>
              <w:top w:val="nil"/>
              <w:left w:val="nil"/>
              <w:bottom w:val="nil"/>
              <w:right w:val="nil"/>
            </w:tcBorders>
            <w:shd w:val="clear" w:color="auto" w:fill="C6D9F1"/>
            <w:vAlign w:val="center"/>
          </w:tcPr>
          <w:p w14:paraId="1871F1CF" w14:textId="77777777" w:rsidR="00122024" w:rsidRPr="00A45AB9" w:rsidRDefault="007D464A" w:rsidP="0010608A">
            <w:pPr>
              <w:pStyle w:val="Cog-H3a"/>
              <w:numPr>
                <w:ilvl w:val="0"/>
                <w:numId w:val="0"/>
              </w:numPr>
              <w:rPr>
                <w:rFonts w:ascii="Trebuchet MS" w:hAnsi="Trebuchet MS"/>
                <w:b w:val="0"/>
                <w:color w:val="000000"/>
                <w:sz w:val="20"/>
              </w:rPr>
            </w:pPr>
            <w:r>
              <w:rPr>
                <w:rFonts w:ascii="Trebuchet MS" w:hAnsi="Trebuchet MS"/>
                <w:color w:val="000000"/>
                <w:sz w:val="20"/>
              </w:rPr>
              <w:t>Certifications</w:t>
            </w:r>
          </w:p>
        </w:tc>
      </w:tr>
    </w:tbl>
    <w:p w14:paraId="1A67C53C" w14:textId="52A800EC" w:rsidR="00122024" w:rsidRDefault="00A95F02" w:rsidP="0014382F">
      <w:pPr>
        <w:pStyle w:val="ListBullet2"/>
        <w:numPr>
          <w:ilvl w:val="0"/>
          <w:numId w:val="10"/>
        </w:numPr>
        <w:rPr>
          <w:rFonts w:ascii="Trebuchet MS" w:eastAsia="Calibri" w:hAnsi="Trebuchet MS"/>
        </w:rPr>
      </w:pPr>
      <w:r w:rsidRPr="00CD403D">
        <w:rPr>
          <w:rFonts w:ascii="Trebuchet MS" w:eastAsia="Calibri" w:hAnsi="Trebuchet MS"/>
        </w:rPr>
        <w:t>Mule Certified Developer - Level 1 (Mule 4)</w:t>
      </w:r>
    </w:p>
    <w:p w14:paraId="12382F56" w14:textId="426716B6" w:rsidR="00A42D84" w:rsidRDefault="00A42D84" w:rsidP="0014382F">
      <w:pPr>
        <w:pStyle w:val="ListBullet2"/>
        <w:numPr>
          <w:ilvl w:val="0"/>
          <w:numId w:val="10"/>
        </w:numPr>
        <w:rPr>
          <w:rFonts w:ascii="Trebuchet MS" w:eastAsia="Calibri" w:hAnsi="Trebuchet MS"/>
        </w:rPr>
      </w:pPr>
      <w:r>
        <w:rPr>
          <w:rFonts w:ascii="Trebuchet MS" w:eastAsia="Calibri" w:hAnsi="Trebuchet MS"/>
        </w:rPr>
        <w:t>Microsoft Certified Azure Fundamentals (AZ-900)</w:t>
      </w:r>
    </w:p>
    <w:p w14:paraId="1A063CF5" w14:textId="46288F4A" w:rsidR="00373D14" w:rsidRDefault="00407BC3" w:rsidP="0014382F">
      <w:pPr>
        <w:pStyle w:val="ListBullet2"/>
        <w:numPr>
          <w:ilvl w:val="0"/>
          <w:numId w:val="10"/>
        </w:numPr>
        <w:rPr>
          <w:rFonts w:ascii="Trebuchet MS" w:eastAsia="Calibri" w:hAnsi="Trebuchet MS"/>
        </w:rPr>
      </w:pPr>
      <w:r>
        <w:rPr>
          <w:rFonts w:ascii="Trebuchet MS" w:eastAsia="Calibri" w:hAnsi="Trebuchet MS"/>
        </w:rPr>
        <w:t>Workato Automation Pro I, II and III certified</w:t>
      </w:r>
    </w:p>
    <w:p w14:paraId="4F587C81" w14:textId="15FA018F" w:rsidR="00AF6153" w:rsidRDefault="00AF6153" w:rsidP="0014382F">
      <w:pPr>
        <w:pStyle w:val="ListBullet2"/>
        <w:numPr>
          <w:ilvl w:val="0"/>
          <w:numId w:val="10"/>
        </w:numPr>
        <w:rPr>
          <w:rFonts w:ascii="Trebuchet MS" w:eastAsia="Calibri" w:hAnsi="Trebuchet MS"/>
        </w:rPr>
      </w:pPr>
      <w:r>
        <w:rPr>
          <w:rFonts w:ascii="Trebuchet MS" w:eastAsia="Calibri" w:hAnsi="Trebuchet MS"/>
        </w:rPr>
        <w:t>AWS certified Cloud Practitioner</w:t>
      </w:r>
    </w:p>
    <w:p w14:paraId="4E9D2EB5" w14:textId="77777777" w:rsidR="00A0540D" w:rsidRDefault="00A0540D" w:rsidP="00A0540D">
      <w:pPr>
        <w:pStyle w:val="ListBullet2"/>
        <w:numPr>
          <w:ilvl w:val="0"/>
          <w:numId w:val="0"/>
        </w:numPr>
        <w:ind w:left="1080" w:hanging="360"/>
        <w:rPr>
          <w:rFonts w:ascii="Trebuchet MS" w:eastAsia="Calibri" w:hAnsi="Trebuchet MS"/>
        </w:rPr>
      </w:pPr>
    </w:p>
    <w:p w14:paraId="7F15C41F" w14:textId="77777777" w:rsidR="00A0540D" w:rsidRDefault="00A0540D" w:rsidP="00A0540D">
      <w:pPr>
        <w:pStyle w:val="ListBullet2"/>
        <w:numPr>
          <w:ilvl w:val="0"/>
          <w:numId w:val="0"/>
        </w:numPr>
        <w:ind w:left="1080" w:hanging="360"/>
        <w:rPr>
          <w:rFonts w:ascii="Trebuchet MS" w:eastAsia="Calibri" w:hAnsi="Trebuchet MS"/>
        </w:rPr>
      </w:pPr>
    </w:p>
    <w:p w14:paraId="0E8BBCCE" w14:textId="77777777" w:rsidR="00AD5B79" w:rsidRDefault="00AD5B79" w:rsidP="00A0540D">
      <w:pPr>
        <w:pStyle w:val="ListBullet2"/>
        <w:numPr>
          <w:ilvl w:val="0"/>
          <w:numId w:val="0"/>
        </w:numPr>
        <w:ind w:left="1080" w:hanging="360"/>
        <w:rPr>
          <w:rFonts w:ascii="Trebuchet MS" w:eastAsia="Calibri" w:hAnsi="Trebuchet MS"/>
        </w:rPr>
      </w:pPr>
    </w:p>
    <w:tbl>
      <w:tblPr>
        <w:tblpPr w:leftFromText="180" w:rightFromText="180" w:vertAnchor="text" w:horzAnchor="margin" w:tblpY="-51"/>
        <w:tblW w:w="9558" w:type="dxa"/>
        <w:tblLayout w:type="fixed"/>
        <w:tblLook w:val="0000" w:firstRow="0" w:lastRow="0" w:firstColumn="0" w:lastColumn="0" w:noHBand="0" w:noVBand="0"/>
      </w:tblPr>
      <w:tblGrid>
        <w:gridCol w:w="3186"/>
        <w:gridCol w:w="3186"/>
        <w:gridCol w:w="3186"/>
      </w:tblGrid>
      <w:tr w:rsidR="00AF6153" w:rsidRPr="006710B0" w14:paraId="0766895D" w14:textId="77777777" w:rsidTr="00AF6153">
        <w:trPr>
          <w:cantSplit/>
        </w:trPr>
        <w:tc>
          <w:tcPr>
            <w:tcW w:w="9558" w:type="dxa"/>
            <w:gridSpan w:val="3"/>
            <w:shd w:val="clear" w:color="auto" w:fill="C6D9F1"/>
          </w:tcPr>
          <w:p w14:paraId="33F63546" w14:textId="77777777" w:rsidR="00AF6153" w:rsidRPr="006710B0" w:rsidRDefault="00AF6153" w:rsidP="00AF6153">
            <w:pPr>
              <w:pStyle w:val="Cog-H3a"/>
              <w:numPr>
                <w:ilvl w:val="0"/>
                <w:numId w:val="0"/>
              </w:numPr>
              <w:rPr>
                <w:rFonts w:ascii="Trebuchet MS" w:hAnsi="Trebuchet MS"/>
                <w:color w:val="000000"/>
                <w:sz w:val="20"/>
              </w:rPr>
            </w:pPr>
            <w:r w:rsidRPr="006710B0">
              <w:rPr>
                <w:rFonts w:ascii="Trebuchet MS" w:hAnsi="Trebuchet MS"/>
                <w:color w:val="000000"/>
                <w:sz w:val="20"/>
              </w:rPr>
              <w:t>Education</w:t>
            </w:r>
          </w:p>
        </w:tc>
      </w:tr>
      <w:tr w:rsidR="00AF6153" w:rsidRPr="006710B0" w14:paraId="6E72F799" w14:textId="77777777" w:rsidTr="00AF6153">
        <w:trPr>
          <w:cantSplit/>
          <w:trHeight w:val="330"/>
        </w:trPr>
        <w:tc>
          <w:tcPr>
            <w:tcW w:w="3186" w:type="dxa"/>
          </w:tcPr>
          <w:p w14:paraId="03B05A7A" w14:textId="77777777" w:rsidR="00AF6153" w:rsidRPr="006710B0" w:rsidRDefault="00AF6153" w:rsidP="00AF6153">
            <w:pPr>
              <w:pStyle w:val="Cog-bullet"/>
              <w:numPr>
                <w:ilvl w:val="0"/>
                <w:numId w:val="0"/>
              </w:numPr>
              <w:rPr>
                <w:rFonts w:ascii="Trebuchet MS" w:hAnsi="Trebuchet MS"/>
                <w:b/>
                <w:sz w:val="20"/>
              </w:rPr>
            </w:pPr>
            <w:r w:rsidRPr="006710B0">
              <w:rPr>
                <w:rFonts w:ascii="Trebuchet MS" w:hAnsi="Trebuchet MS"/>
                <w:b/>
                <w:sz w:val="20"/>
              </w:rPr>
              <w:t>Title of the Degree with Branch</w:t>
            </w:r>
          </w:p>
        </w:tc>
        <w:tc>
          <w:tcPr>
            <w:tcW w:w="3186" w:type="dxa"/>
          </w:tcPr>
          <w:p w14:paraId="1F8BBBCF" w14:textId="77777777" w:rsidR="00AF6153" w:rsidRPr="006710B0" w:rsidRDefault="00AF6153" w:rsidP="00AF6153">
            <w:pPr>
              <w:pStyle w:val="Cog-bullet"/>
              <w:numPr>
                <w:ilvl w:val="0"/>
                <w:numId w:val="0"/>
              </w:numPr>
              <w:rPr>
                <w:rFonts w:ascii="Trebuchet MS" w:hAnsi="Trebuchet MS"/>
                <w:b/>
                <w:sz w:val="20"/>
              </w:rPr>
            </w:pPr>
            <w:r w:rsidRPr="006710B0">
              <w:rPr>
                <w:rFonts w:ascii="Trebuchet MS" w:hAnsi="Trebuchet MS"/>
                <w:b/>
                <w:sz w:val="20"/>
              </w:rPr>
              <w:t>College/University</w:t>
            </w:r>
          </w:p>
        </w:tc>
        <w:tc>
          <w:tcPr>
            <w:tcW w:w="3186" w:type="dxa"/>
          </w:tcPr>
          <w:p w14:paraId="4EB0C499" w14:textId="77777777" w:rsidR="00AF6153" w:rsidRPr="006710B0" w:rsidRDefault="00AF6153" w:rsidP="00AF6153">
            <w:pPr>
              <w:pStyle w:val="Cog-bullet"/>
              <w:numPr>
                <w:ilvl w:val="0"/>
                <w:numId w:val="0"/>
              </w:numPr>
              <w:rPr>
                <w:rFonts w:ascii="Trebuchet MS" w:hAnsi="Trebuchet MS"/>
                <w:b/>
                <w:sz w:val="20"/>
              </w:rPr>
            </w:pPr>
            <w:r w:rsidRPr="006710B0">
              <w:rPr>
                <w:rFonts w:ascii="Trebuchet MS" w:hAnsi="Trebuchet MS"/>
                <w:b/>
                <w:sz w:val="20"/>
              </w:rPr>
              <w:t>Year of Passing</w:t>
            </w:r>
          </w:p>
        </w:tc>
      </w:tr>
      <w:tr w:rsidR="00AF6153" w:rsidRPr="006710B0" w14:paraId="74C70409" w14:textId="77777777" w:rsidTr="00AF6153">
        <w:trPr>
          <w:cantSplit/>
          <w:trHeight w:val="615"/>
        </w:trPr>
        <w:tc>
          <w:tcPr>
            <w:tcW w:w="3186" w:type="dxa"/>
          </w:tcPr>
          <w:p w14:paraId="4B919680" w14:textId="2C4376A4" w:rsidR="00AF6153" w:rsidRPr="00051101" w:rsidRDefault="00527C12" w:rsidP="00AF6153">
            <w:pPr>
              <w:pStyle w:val="Cog-bullet"/>
              <w:numPr>
                <w:ilvl w:val="0"/>
                <w:numId w:val="0"/>
              </w:numPr>
              <w:rPr>
                <w:rFonts w:ascii="Trebuchet MS" w:hAnsi="Trebuchet MS"/>
                <w:sz w:val="20"/>
              </w:rPr>
            </w:pPr>
            <w:r>
              <w:rPr>
                <w:rFonts w:ascii="Trebuchet MS" w:hAnsi="Trebuchet MS"/>
                <w:sz w:val="20"/>
              </w:rPr>
              <w:t>B. Tech</w:t>
            </w:r>
            <w:r w:rsidR="00AF6153">
              <w:rPr>
                <w:rFonts w:ascii="Trebuchet MS" w:hAnsi="Trebuchet MS"/>
                <w:sz w:val="20"/>
              </w:rPr>
              <w:t xml:space="preserve"> Computer Science Engineering</w:t>
            </w:r>
          </w:p>
        </w:tc>
        <w:tc>
          <w:tcPr>
            <w:tcW w:w="3186" w:type="dxa"/>
          </w:tcPr>
          <w:p w14:paraId="2B479853" w14:textId="77777777" w:rsidR="00AF6153" w:rsidRDefault="00AF6153" w:rsidP="00AF6153">
            <w:pPr>
              <w:pStyle w:val="Cog-bullet"/>
              <w:numPr>
                <w:ilvl w:val="0"/>
                <w:numId w:val="0"/>
              </w:numPr>
              <w:rPr>
                <w:rFonts w:ascii="Trebuchet MS" w:hAnsi="Trebuchet MS"/>
                <w:sz w:val="20"/>
              </w:rPr>
            </w:pPr>
            <w:r w:rsidRPr="00527A96">
              <w:rPr>
                <w:rFonts w:ascii="Trebuchet MS" w:hAnsi="Trebuchet MS"/>
                <w:sz w:val="20"/>
              </w:rPr>
              <w:t>Vaagdevi College of Engineering</w:t>
            </w:r>
            <w:r>
              <w:rPr>
                <w:rFonts w:ascii="Trebuchet MS" w:hAnsi="Trebuchet MS"/>
                <w:sz w:val="20"/>
              </w:rPr>
              <w:t xml:space="preserve"> affiliated to </w:t>
            </w:r>
            <w:r w:rsidRPr="00527A96">
              <w:rPr>
                <w:rFonts w:ascii="Trebuchet MS" w:hAnsi="Trebuchet MS"/>
                <w:sz w:val="20"/>
              </w:rPr>
              <w:t>JNTUH University</w:t>
            </w:r>
          </w:p>
          <w:p w14:paraId="74AB6A3C" w14:textId="77777777" w:rsidR="00AF6153" w:rsidRPr="00C4414B" w:rsidRDefault="00AF6153" w:rsidP="00AF6153">
            <w:pPr>
              <w:pStyle w:val="Cog-bullet"/>
              <w:numPr>
                <w:ilvl w:val="0"/>
                <w:numId w:val="0"/>
              </w:numPr>
              <w:rPr>
                <w:rFonts w:ascii="Trebuchet MS" w:hAnsi="Trebuchet MS"/>
                <w:sz w:val="20"/>
              </w:rPr>
            </w:pPr>
          </w:p>
        </w:tc>
        <w:tc>
          <w:tcPr>
            <w:tcW w:w="3186" w:type="dxa"/>
          </w:tcPr>
          <w:p w14:paraId="6F1787F0" w14:textId="77777777" w:rsidR="00AF6153" w:rsidRPr="006710B0" w:rsidRDefault="00AF6153" w:rsidP="00AF6153">
            <w:pPr>
              <w:pStyle w:val="Cog-bullet"/>
              <w:numPr>
                <w:ilvl w:val="0"/>
                <w:numId w:val="0"/>
              </w:numPr>
              <w:rPr>
                <w:rFonts w:ascii="Trebuchet MS" w:hAnsi="Trebuchet MS"/>
                <w:sz w:val="20"/>
              </w:rPr>
            </w:pPr>
            <w:r>
              <w:rPr>
                <w:rFonts w:ascii="Trebuchet MS" w:hAnsi="Trebuchet MS"/>
                <w:sz w:val="20"/>
              </w:rPr>
              <w:t>2010</w:t>
            </w:r>
          </w:p>
        </w:tc>
      </w:tr>
    </w:tbl>
    <w:p w14:paraId="76E3952E" w14:textId="77777777" w:rsidR="00A207FB" w:rsidRDefault="00A207FB" w:rsidP="00C229F6">
      <w:pPr>
        <w:pStyle w:val="ListBullet2"/>
        <w:numPr>
          <w:ilvl w:val="0"/>
          <w:numId w:val="0"/>
        </w:numPr>
        <w:rPr>
          <w:rFonts w:ascii="Trebuchet MS" w:eastAsia="Calibri" w:hAnsi="Trebuchet MS"/>
        </w:rPr>
      </w:pPr>
    </w:p>
    <w:p w14:paraId="6EAAAB7A" w14:textId="77777777" w:rsidR="00A207FB" w:rsidRDefault="00A207FB" w:rsidP="00C229F6">
      <w:pPr>
        <w:pStyle w:val="ListBullet2"/>
        <w:numPr>
          <w:ilvl w:val="0"/>
          <w:numId w:val="0"/>
        </w:numPr>
        <w:rPr>
          <w:rFonts w:ascii="Trebuchet MS" w:eastAsia="Calibri" w:hAnsi="Trebuchet MS"/>
        </w:rPr>
      </w:pPr>
    </w:p>
    <w:p w14:paraId="1EA4DB05" w14:textId="77777777" w:rsidR="004316D5" w:rsidRDefault="004316D5" w:rsidP="00C229F6">
      <w:pPr>
        <w:pStyle w:val="ListBullet2"/>
        <w:numPr>
          <w:ilvl w:val="0"/>
          <w:numId w:val="0"/>
        </w:numPr>
        <w:rPr>
          <w:rFonts w:ascii="Trebuchet MS" w:eastAsia="Calibri" w:hAnsi="Trebuchet MS"/>
        </w:rPr>
      </w:pPr>
    </w:p>
    <w:tbl>
      <w:tblPr>
        <w:tblpPr w:leftFromText="180" w:rightFromText="180" w:vertAnchor="text" w:horzAnchor="margin" w:tblpY="-2225"/>
        <w:tblW w:w="9558" w:type="dxa"/>
        <w:tblLayout w:type="fixed"/>
        <w:tblLook w:val="0000" w:firstRow="0" w:lastRow="0" w:firstColumn="0" w:lastColumn="0" w:noHBand="0" w:noVBand="0"/>
      </w:tblPr>
      <w:tblGrid>
        <w:gridCol w:w="3258"/>
        <w:gridCol w:w="6300"/>
      </w:tblGrid>
      <w:tr w:rsidR="00A207FB" w:rsidRPr="006710B0" w14:paraId="76F6ABCC" w14:textId="77777777" w:rsidTr="00067784">
        <w:trPr>
          <w:cantSplit/>
        </w:trPr>
        <w:tc>
          <w:tcPr>
            <w:tcW w:w="9558" w:type="dxa"/>
            <w:gridSpan w:val="2"/>
            <w:shd w:val="clear" w:color="auto" w:fill="C6D9F1"/>
          </w:tcPr>
          <w:p w14:paraId="6291304C" w14:textId="77777777" w:rsidR="00A207FB" w:rsidRPr="006710B0" w:rsidRDefault="00A207FB" w:rsidP="00067784">
            <w:pPr>
              <w:pStyle w:val="Cog-H3a"/>
              <w:numPr>
                <w:ilvl w:val="0"/>
                <w:numId w:val="0"/>
              </w:numPr>
              <w:rPr>
                <w:rFonts w:ascii="Trebuchet MS" w:hAnsi="Trebuchet MS"/>
                <w:color w:val="000000"/>
                <w:sz w:val="20"/>
              </w:rPr>
            </w:pPr>
            <w:r w:rsidRPr="006710B0">
              <w:rPr>
                <w:rFonts w:ascii="Trebuchet MS" w:hAnsi="Trebuchet MS"/>
                <w:color w:val="000000"/>
                <w:sz w:val="20"/>
              </w:rPr>
              <w:lastRenderedPageBreak/>
              <w:t>Technical Skills</w:t>
            </w:r>
          </w:p>
        </w:tc>
      </w:tr>
      <w:tr w:rsidR="00A207FB" w:rsidRPr="006710B0" w14:paraId="71BA9275" w14:textId="77777777" w:rsidTr="00067784">
        <w:trPr>
          <w:cantSplit/>
        </w:trPr>
        <w:tc>
          <w:tcPr>
            <w:tcW w:w="3258" w:type="dxa"/>
          </w:tcPr>
          <w:p w14:paraId="7029A94B" w14:textId="77777777" w:rsidR="00A207FB" w:rsidRPr="00210599" w:rsidRDefault="00A207FB" w:rsidP="00067784">
            <w:pPr>
              <w:pStyle w:val="Cog-H3a"/>
              <w:numPr>
                <w:ilvl w:val="0"/>
                <w:numId w:val="0"/>
              </w:numPr>
              <w:rPr>
                <w:rFonts w:ascii="Trebuchet MS" w:hAnsi="Trebuchet MS"/>
                <w:color w:val="000000"/>
                <w:sz w:val="20"/>
              </w:rPr>
            </w:pPr>
            <w:r w:rsidRPr="00210599">
              <w:rPr>
                <w:rFonts w:ascii="Trebuchet MS" w:hAnsi="Trebuchet MS"/>
                <w:color w:val="000000"/>
                <w:sz w:val="20"/>
              </w:rPr>
              <w:t>Hardware / Platforms</w:t>
            </w:r>
          </w:p>
        </w:tc>
        <w:tc>
          <w:tcPr>
            <w:tcW w:w="6300" w:type="dxa"/>
          </w:tcPr>
          <w:p w14:paraId="09508993" w14:textId="2CDDF56A" w:rsidR="00A207FB" w:rsidRPr="00210599" w:rsidRDefault="00A207FB" w:rsidP="00067784">
            <w:pPr>
              <w:pStyle w:val="Cog-H3a"/>
              <w:numPr>
                <w:ilvl w:val="0"/>
                <w:numId w:val="0"/>
              </w:numPr>
              <w:rPr>
                <w:rFonts w:ascii="Trebuchet MS" w:hAnsi="Trebuchet MS"/>
                <w:color w:val="000000"/>
                <w:sz w:val="20"/>
              </w:rPr>
            </w:pPr>
            <w:r w:rsidRPr="00210599">
              <w:rPr>
                <w:rFonts w:ascii="Trebuchet MS" w:hAnsi="Trebuchet MS"/>
                <w:color w:val="000000"/>
                <w:sz w:val="20"/>
              </w:rPr>
              <w:t>Windows</w:t>
            </w:r>
            <w:r w:rsidR="001F5CC8">
              <w:rPr>
                <w:rFonts w:ascii="Trebuchet MS" w:hAnsi="Trebuchet MS"/>
                <w:color w:val="000000"/>
                <w:sz w:val="20"/>
              </w:rPr>
              <w:t xml:space="preserve">, </w:t>
            </w:r>
            <w:r w:rsidR="00B519F1">
              <w:rPr>
                <w:rFonts w:ascii="Trebuchet MS" w:hAnsi="Trebuchet MS"/>
                <w:color w:val="000000"/>
                <w:sz w:val="20"/>
              </w:rPr>
              <w:t>macOS</w:t>
            </w:r>
          </w:p>
        </w:tc>
      </w:tr>
      <w:tr w:rsidR="00A207FB" w:rsidRPr="00AA4A44" w14:paraId="671FF505" w14:textId="77777777" w:rsidTr="00067784">
        <w:trPr>
          <w:cantSplit/>
        </w:trPr>
        <w:tc>
          <w:tcPr>
            <w:tcW w:w="3258" w:type="dxa"/>
          </w:tcPr>
          <w:p w14:paraId="1D918C57" w14:textId="77777777" w:rsidR="00A207FB" w:rsidRPr="00210599" w:rsidRDefault="00A207FB" w:rsidP="00067784">
            <w:pPr>
              <w:pStyle w:val="Cog-H3a"/>
              <w:numPr>
                <w:ilvl w:val="0"/>
                <w:numId w:val="0"/>
              </w:numPr>
              <w:rPr>
                <w:rFonts w:ascii="Trebuchet MS" w:hAnsi="Trebuchet MS"/>
                <w:color w:val="000000"/>
                <w:sz w:val="20"/>
              </w:rPr>
            </w:pPr>
            <w:r w:rsidRPr="00210599">
              <w:rPr>
                <w:rFonts w:ascii="Trebuchet MS" w:hAnsi="Trebuchet MS"/>
                <w:color w:val="000000"/>
                <w:sz w:val="20"/>
              </w:rPr>
              <w:t>Technology</w:t>
            </w:r>
          </w:p>
        </w:tc>
        <w:tc>
          <w:tcPr>
            <w:tcW w:w="6300" w:type="dxa"/>
          </w:tcPr>
          <w:p w14:paraId="73C1A691" w14:textId="210789E8" w:rsidR="00A207FB" w:rsidRPr="00210599" w:rsidRDefault="00A207FB" w:rsidP="00067784">
            <w:pPr>
              <w:pStyle w:val="Cog-H3a"/>
              <w:numPr>
                <w:ilvl w:val="0"/>
                <w:numId w:val="0"/>
              </w:numPr>
              <w:rPr>
                <w:rFonts w:ascii="Trebuchet MS" w:hAnsi="Trebuchet MS"/>
                <w:color w:val="000000"/>
                <w:sz w:val="20"/>
              </w:rPr>
            </w:pPr>
            <w:r w:rsidRPr="00210599">
              <w:rPr>
                <w:rFonts w:ascii="Trebuchet MS" w:hAnsi="Trebuchet MS"/>
                <w:color w:val="000000"/>
                <w:sz w:val="20"/>
              </w:rPr>
              <w:t>MuleSoft, Java, Spring,</w:t>
            </w:r>
            <w:r w:rsidR="00915672">
              <w:rPr>
                <w:rFonts w:ascii="Trebuchet MS" w:hAnsi="Trebuchet MS"/>
                <w:color w:val="000000"/>
                <w:sz w:val="20"/>
              </w:rPr>
              <w:t xml:space="preserve"> Spring boot,</w:t>
            </w:r>
            <w:r w:rsidRPr="00210599">
              <w:rPr>
                <w:rFonts w:ascii="Trebuchet MS" w:hAnsi="Trebuchet MS"/>
                <w:color w:val="000000"/>
                <w:sz w:val="20"/>
              </w:rPr>
              <w:t xml:space="preserve"> Hibernate, Camunda, Workato</w:t>
            </w:r>
            <w:r w:rsidR="00941D9B">
              <w:rPr>
                <w:rFonts w:ascii="Trebuchet MS" w:hAnsi="Trebuchet MS"/>
                <w:color w:val="000000"/>
                <w:sz w:val="20"/>
              </w:rPr>
              <w:t>, AWS</w:t>
            </w:r>
          </w:p>
        </w:tc>
      </w:tr>
      <w:tr w:rsidR="00A207FB" w:rsidRPr="00C21229" w14:paraId="30BDFE0B" w14:textId="77777777" w:rsidTr="00067784">
        <w:trPr>
          <w:cantSplit/>
        </w:trPr>
        <w:tc>
          <w:tcPr>
            <w:tcW w:w="3258" w:type="dxa"/>
          </w:tcPr>
          <w:p w14:paraId="5007B3D5" w14:textId="77777777" w:rsidR="00A207FB" w:rsidRPr="00210599" w:rsidRDefault="00A207FB" w:rsidP="00067784">
            <w:pPr>
              <w:pStyle w:val="Cog-H3a"/>
              <w:numPr>
                <w:ilvl w:val="0"/>
                <w:numId w:val="0"/>
              </w:numPr>
              <w:rPr>
                <w:rFonts w:ascii="Trebuchet MS" w:hAnsi="Trebuchet MS"/>
                <w:color w:val="000000"/>
                <w:sz w:val="20"/>
              </w:rPr>
            </w:pPr>
            <w:r w:rsidRPr="00210599">
              <w:rPr>
                <w:rFonts w:ascii="Trebuchet MS" w:hAnsi="Trebuchet MS"/>
                <w:color w:val="000000"/>
                <w:sz w:val="20"/>
              </w:rPr>
              <w:t>Databases</w:t>
            </w:r>
          </w:p>
        </w:tc>
        <w:tc>
          <w:tcPr>
            <w:tcW w:w="6300" w:type="dxa"/>
          </w:tcPr>
          <w:p w14:paraId="528AC540" w14:textId="2288C113" w:rsidR="00A207FB" w:rsidRPr="00210599" w:rsidRDefault="00A207FB" w:rsidP="00067784">
            <w:pPr>
              <w:pStyle w:val="Cog-H3a"/>
              <w:numPr>
                <w:ilvl w:val="0"/>
                <w:numId w:val="0"/>
              </w:numPr>
              <w:rPr>
                <w:rFonts w:ascii="Trebuchet MS" w:hAnsi="Trebuchet MS"/>
                <w:color w:val="000000"/>
                <w:sz w:val="20"/>
              </w:rPr>
            </w:pPr>
            <w:r w:rsidRPr="00210599">
              <w:rPr>
                <w:rFonts w:ascii="Trebuchet MS" w:hAnsi="Trebuchet MS"/>
                <w:color w:val="000000"/>
                <w:sz w:val="20"/>
              </w:rPr>
              <w:t>Oracle, MySQL</w:t>
            </w:r>
            <w:r w:rsidR="001B6C78">
              <w:rPr>
                <w:rFonts w:ascii="Trebuchet MS" w:hAnsi="Trebuchet MS"/>
                <w:color w:val="000000"/>
                <w:sz w:val="20"/>
              </w:rPr>
              <w:t>, Postgres</w:t>
            </w:r>
          </w:p>
        </w:tc>
      </w:tr>
      <w:tr w:rsidR="00A207FB" w:rsidRPr="00A70F17" w14:paraId="03DCAB5B" w14:textId="77777777" w:rsidTr="00067784">
        <w:trPr>
          <w:cantSplit/>
        </w:trPr>
        <w:tc>
          <w:tcPr>
            <w:tcW w:w="3258" w:type="dxa"/>
          </w:tcPr>
          <w:p w14:paraId="03C7C504" w14:textId="77777777" w:rsidR="00A207FB" w:rsidRPr="00210599" w:rsidRDefault="00A207FB" w:rsidP="00067784">
            <w:pPr>
              <w:pStyle w:val="Cog-H3a"/>
              <w:numPr>
                <w:ilvl w:val="0"/>
                <w:numId w:val="0"/>
              </w:numPr>
              <w:rPr>
                <w:rFonts w:ascii="Trebuchet MS" w:hAnsi="Trebuchet MS"/>
                <w:color w:val="000000"/>
                <w:sz w:val="20"/>
              </w:rPr>
            </w:pPr>
            <w:r w:rsidRPr="00210599">
              <w:rPr>
                <w:rFonts w:ascii="Trebuchet MS" w:hAnsi="Trebuchet MS"/>
                <w:color w:val="000000"/>
                <w:sz w:val="20"/>
              </w:rPr>
              <w:t>IDE/ Servers</w:t>
            </w:r>
          </w:p>
          <w:p w14:paraId="21DDD5D7" w14:textId="77777777" w:rsidR="00A207FB" w:rsidRPr="00210599" w:rsidRDefault="00A207FB" w:rsidP="00067784">
            <w:pPr>
              <w:pStyle w:val="Cog-H3a"/>
              <w:numPr>
                <w:ilvl w:val="0"/>
                <w:numId w:val="0"/>
              </w:numPr>
              <w:rPr>
                <w:rFonts w:ascii="Trebuchet MS" w:hAnsi="Trebuchet MS"/>
                <w:color w:val="000000"/>
                <w:sz w:val="20"/>
              </w:rPr>
            </w:pPr>
            <w:r w:rsidRPr="00210599">
              <w:rPr>
                <w:rFonts w:ascii="Trebuchet MS" w:hAnsi="Trebuchet MS"/>
                <w:color w:val="000000"/>
                <w:sz w:val="20"/>
              </w:rPr>
              <w:t>Additional Skills</w:t>
            </w:r>
          </w:p>
        </w:tc>
        <w:tc>
          <w:tcPr>
            <w:tcW w:w="6300" w:type="dxa"/>
          </w:tcPr>
          <w:p w14:paraId="56615319" w14:textId="77777777" w:rsidR="00A207FB" w:rsidRPr="00210599" w:rsidRDefault="00A207FB" w:rsidP="00067784">
            <w:pPr>
              <w:pStyle w:val="Cog-H3a"/>
              <w:numPr>
                <w:ilvl w:val="0"/>
                <w:numId w:val="0"/>
              </w:numPr>
              <w:rPr>
                <w:rFonts w:ascii="Trebuchet MS" w:hAnsi="Trebuchet MS"/>
                <w:color w:val="000000"/>
                <w:sz w:val="20"/>
              </w:rPr>
            </w:pPr>
            <w:r w:rsidRPr="00210599">
              <w:rPr>
                <w:rFonts w:ascii="Trebuchet MS" w:hAnsi="Trebuchet MS"/>
                <w:color w:val="000000"/>
                <w:sz w:val="20"/>
              </w:rPr>
              <w:t>Anypoint Studio, Eclipse, IntelliJ</w:t>
            </w:r>
          </w:p>
          <w:p w14:paraId="6EBDD68C" w14:textId="77777777" w:rsidR="00A207FB" w:rsidRPr="00210599" w:rsidRDefault="00A207FB" w:rsidP="00067784">
            <w:pPr>
              <w:pStyle w:val="Cog-H3a"/>
              <w:numPr>
                <w:ilvl w:val="0"/>
                <w:numId w:val="0"/>
              </w:numPr>
              <w:rPr>
                <w:rFonts w:ascii="Trebuchet MS" w:hAnsi="Trebuchet MS"/>
                <w:color w:val="000000"/>
                <w:sz w:val="20"/>
              </w:rPr>
            </w:pPr>
            <w:r w:rsidRPr="00210599">
              <w:rPr>
                <w:rFonts w:ascii="Trebuchet MS" w:hAnsi="Trebuchet MS"/>
                <w:color w:val="000000"/>
                <w:sz w:val="20"/>
              </w:rPr>
              <w:t>RAML, Anypoint Platform, Maven, Postman, Munits</w:t>
            </w:r>
          </w:p>
        </w:tc>
      </w:tr>
    </w:tbl>
    <w:p w14:paraId="0F5FA031" w14:textId="77777777" w:rsidR="00A207FB" w:rsidRPr="00407BC3" w:rsidRDefault="00A207FB" w:rsidP="00C229F6">
      <w:pPr>
        <w:pStyle w:val="ListBullet2"/>
        <w:numPr>
          <w:ilvl w:val="0"/>
          <w:numId w:val="0"/>
        </w:numPr>
        <w:rPr>
          <w:rFonts w:ascii="Trebuchet MS" w:eastAsia="Calibri" w:hAnsi="Trebuchet MS"/>
        </w:rPr>
      </w:pPr>
    </w:p>
    <w:p w14:paraId="55B757B6" w14:textId="77777777" w:rsidR="00A95F02" w:rsidRPr="00A95F02" w:rsidRDefault="00A95F02" w:rsidP="00A95F02">
      <w:pPr>
        <w:rPr>
          <w:rFonts w:ascii="Trebuchet MS" w:hAnsi="Trebuchet MS"/>
          <w:sz w:val="20"/>
          <w:szCs w:val="20"/>
        </w:rPr>
      </w:pPr>
    </w:p>
    <w:tbl>
      <w:tblPr>
        <w:tblpPr w:leftFromText="180" w:rightFromText="180" w:vertAnchor="text" w:horzAnchor="margin" w:tblpY="135"/>
        <w:tblW w:w="9558" w:type="dxa"/>
        <w:tblLayout w:type="fixed"/>
        <w:tblLook w:val="0000" w:firstRow="0" w:lastRow="0" w:firstColumn="0" w:lastColumn="0" w:noHBand="0" w:noVBand="0"/>
      </w:tblPr>
      <w:tblGrid>
        <w:gridCol w:w="9558"/>
      </w:tblGrid>
      <w:tr w:rsidR="00A0540D" w:rsidRPr="006710B0" w14:paraId="7C18630F" w14:textId="77777777" w:rsidTr="00A0540D">
        <w:trPr>
          <w:cantSplit/>
        </w:trPr>
        <w:tc>
          <w:tcPr>
            <w:tcW w:w="9558" w:type="dxa"/>
            <w:shd w:val="clear" w:color="auto" w:fill="C6D9F1"/>
          </w:tcPr>
          <w:p w14:paraId="55175B5A" w14:textId="77777777" w:rsidR="00A0540D" w:rsidRPr="006710B0" w:rsidRDefault="00A0540D" w:rsidP="00A0540D">
            <w:pPr>
              <w:pStyle w:val="Cog-H3a"/>
              <w:numPr>
                <w:ilvl w:val="0"/>
                <w:numId w:val="0"/>
              </w:numPr>
              <w:rPr>
                <w:rFonts w:ascii="Trebuchet MS" w:hAnsi="Trebuchet MS"/>
                <w:color w:val="000000"/>
                <w:sz w:val="20"/>
              </w:rPr>
            </w:pPr>
            <w:r>
              <w:rPr>
                <w:rFonts w:ascii="Trebuchet MS" w:hAnsi="Trebuchet MS"/>
                <w:color w:val="000000"/>
                <w:sz w:val="20"/>
              </w:rPr>
              <w:t>Relevant Project Experience</w:t>
            </w:r>
          </w:p>
        </w:tc>
      </w:tr>
    </w:tbl>
    <w:p w14:paraId="3A88D251" w14:textId="77777777" w:rsidR="00BE7A93" w:rsidRDefault="00BE7A93" w:rsidP="00894E03">
      <w:pPr>
        <w:pStyle w:val="Cog-bullet"/>
        <w:numPr>
          <w:ilvl w:val="0"/>
          <w:numId w:val="0"/>
        </w:numPr>
        <w:rPr>
          <w:rFonts w:ascii="Trebuchet MS" w:hAnsi="Trebuchet MS"/>
          <w:b/>
          <w:sz w:val="20"/>
          <w:u w:val="single"/>
        </w:rPr>
      </w:pPr>
    </w:p>
    <w:p w14:paraId="655FB8DB" w14:textId="36883FB8" w:rsidR="00894E03" w:rsidRPr="005F0C79" w:rsidRDefault="00D96436" w:rsidP="00894E03">
      <w:pPr>
        <w:pStyle w:val="Cog-bullet"/>
        <w:numPr>
          <w:ilvl w:val="0"/>
          <w:numId w:val="0"/>
        </w:numPr>
        <w:rPr>
          <w:rFonts w:ascii="Trebuchet MS" w:hAnsi="Trebuchet MS"/>
          <w:b/>
          <w:sz w:val="20"/>
          <w:u w:val="single"/>
        </w:rPr>
      </w:pPr>
      <w:r>
        <w:rPr>
          <w:rFonts w:ascii="Trebuchet MS" w:hAnsi="Trebuchet MS"/>
          <w:b/>
          <w:sz w:val="20"/>
          <w:u w:val="single"/>
        </w:rPr>
        <w:t xml:space="preserve">Project </w:t>
      </w:r>
      <w:r w:rsidR="00894E03">
        <w:rPr>
          <w:rFonts w:ascii="Trebuchet MS" w:hAnsi="Trebuchet MS"/>
          <w:b/>
          <w:sz w:val="20"/>
          <w:u w:val="single"/>
        </w:rPr>
        <w:t>#1</w:t>
      </w:r>
      <w:r w:rsidR="00BE7A93">
        <w:rPr>
          <w:rFonts w:ascii="Trebuchet MS" w:hAnsi="Trebuchet MS"/>
          <w:b/>
          <w:sz w:val="20"/>
          <w:u w:val="single"/>
        </w:rPr>
        <w:t>.</w:t>
      </w:r>
      <w:r w:rsidR="00894E03" w:rsidRPr="00A943FF">
        <w:rPr>
          <w:rFonts w:ascii="Trebuchet MS" w:hAnsi="Trebuchet MS"/>
          <w:sz w:val="20"/>
        </w:rPr>
        <w:tab/>
      </w:r>
      <w:r w:rsidR="00894E03" w:rsidRPr="00A943FF">
        <w:rPr>
          <w:rFonts w:ascii="Trebuchet MS" w:hAnsi="Trebuchet MS"/>
          <w:sz w:val="20"/>
        </w:rPr>
        <w:tab/>
      </w:r>
      <w:r w:rsidR="00894E03" w:rsidRPr="00A943FF">
        <w:rPr>
          <w:rFonts w:ascii="Trebuchet MS" w:hAnsi="Trebuchet MS"/>
          <w:sz w:val="20"/>
        </w:rPr>
        <w:tab/>
      </w:r>
    </w:p>
    <w:p w14:paraId="368D7374" w14:textId="1CB8E0D2" w:rsidR="00BE7A93" w:rsidRDefault="00BE7A93" w:rsidP="00BE7A93">
      <w:pPr>
        <w:pStyle w:val="Cog-bullet"/>
        <w:numPr>
          <w:ilvl w:val="0"/>
          <w:numId w:val="0"/>
        </w:numPr>
        <w:spacing w:line="240" w:lineRule="auto"/>
        <w:rPr>
          <w:rFonts w:ascii="Trebuchet MS" w:hAnsi="Trebuchet MS"/>
          <w:sz w:val="20"/>
        </w:rPr>
      </w:pPr>
      <w:r w:rsidRPr="00A943FF">
        <w:rPr>
          <w:rFonts w:ascii="Trebuchet MS" w:hAnsi="Trebuchet MS"/>
          <w:b/>
          <w:sz w:val="20"/>
        </w:rPr>
        <w:t>Employer:</w:t>
      </w:r>
      <w:r>
        <w:rPr>
          <w:rFonts w:ascii="Trebuchet MS" w:hAnsi="Trebuchet MS"/>
          <w:sz w:val="20"/>
        </w:rPr>
        <w:t xml:space="preserve"> Genpact Company</w:t>
      </w:r>
    </w:p>
    <w:p w14:paraId="6B930719" w14:textId="45B02223" w:rsidR="00BE7A93" w:rsidRPr="00A943FF" w:rsidRDefault="008E7470" w:rsidP="00BE7A93">
      <w:pPr>
        <w:pStyle w:val="Cog-bullet"/>
        <w:numPr>
          <w:ilvl w:val="0"/>
          <w:numId w:val="0"/>
        </w:numPr>
        <w:spacing w:line="240" w:lineRule="auto"/>
        <w:rPr>
          <w:rFonts w:ascii="Trebuchet MS" w:hAnsi="Trebuchet MS"/>
          <w:sz w:val="20"/>
        </w:rPr>
      </w:pPr>
      <w:r w:rsidRPr="00EE11B5">
        <w:rPr>
          <w:rFonts w:ascii="Trebuchet MS" w:hAnsi="Trebuchet MS"/>
          <w:b/>
          <w:sz w:val="20"/>
        </w:rPr>
        <w:t>Client</w:t>
      </w:r>
      <w:r w:rsidR="00BE7A93">
        <w:rPr>
          <w:rFonts w:ascii="Trebuchet MS" w:hAnsi="Trebuchet MS"/>
          <w:sz w:val="20"/>
        </w:rPr>
        <w:t>: Atlassian</w:t>
      </w:r>
      <w:r w:rsidR="00BE7A93" w:rsidRPr="00A943FF">
        <w:rPr>
          <w:rFonts w:ascii="Trebuchet MS" w:hAnsi="Trebuchet MS"/>
          <w:sz w:val="20"/>
        </w:rPr>
        <w:tab/>
        <w:t xml:space="preserve">         </w:t>
      </w:r>
    </w:p>
    <w:p w14:paraId="028441BF" w14:textId="507737A5" w:rsidR="00BE7A93" w:rsidRPr="00580DA7" w:rsidRDefault="00BE7A93" w:rsidP="00BE7A93">
      <w:pPr>
        <w:pStyle w:val="Heading8"/>
        <w:spacing w:before="0" w:after="0"/>
        <w:rPr>
          <w:rFonts w:ascii="Trebuchet MS" w:hAnsi="Trebuchet MS"/>
          <w:i w:val="0"/>
          <w:color w:val="000000"/>
          <w:sz w:val="20"/>
          <w:szCs w:val="20"/>
        </w:rPr>
      </w:pPr>
      <w:r w:rsidRPr="00A943FF">
        <w:rPr>
          <w:rFonts w:ascii="Trebuchet MS" w:hAnsi="Trebuchet MS"/>
          <w:b/>
          <w:i w:val="0"/>
          <w:sz w:val="20"/>
        </w:rPr>
        <w:t>Skills and Tools:</w:t>
      </w:r>
      <w:r>
        <w:rPr>
          <w:rFonts w:ascii="Trebuchet MS" w:hAnsi="Trebuchet MS"/>
          <w:b/>
          <w:i w:val="0"/>
          <w:sz w:val="20"/>
        </w:rPr>
        <w:t xml:space="preserve">  </w:t>
      </w:r>
      <w:r w:rsidRPr="00776477">
        <w:rPr>
          <w:rFonts w:ascii="Trebuchet MS" w:hAnsi="Trebuchet MS"/>
          <w:i w:val="0"/>
          <w:color w:val="000000"/>
          <w:sz w:val="20"/>
          <w:szCs w:val="20"/>
        </w:rPr>
        <w:t>MuleSoft</w:t>
      </w:r>
      <w:r>
        <w:rPr>
          <w:rFonts w:ascii="Trebuchet MS" w:hAnsi="Trebuchet MS"/>
          <w:b/>
          <w:i w:val="0"/>
          <w:sz w:val="20"/>
        </w:rPr>
        <w:t xml:space="preserve">, </w:t>
      </w:r>
      <w:r w:rsidRPr="001C19FC">
        <w:rPr>
          <w:rFonts w:ascii="Trebuchet MS" w:hAnsi="Trebuchet MS"/>
          <w:i w:val="0"/>
          <w:color w:val="000000"/>
          <w:sz w:val="20"/>
          <w:szCs w:val="20"/>
        </w:rPr>
        <w:t>Java,</w:t>
      </w:r>
      <w:r w:rsidR="00E44945">
        <w:rPr>
          <w:rFonts w:ascii="Trebuchet MS" w:hAnsi="Trebuchet MS"/>
          <w:i w:val="0"/>
          <w:color w:val="000000"/>
          <w:sz w:val="20"/>
          <w:szCs w:val="20"/>
        </w:rPr>
        <w:t xml:space="preserve"> Camunda,</w:t>
      </w:r>
      <w:r w:rsidRPr="001C19FC">
        <w:rPr>
          <w:rFonts w:ascii="Trebuchet MS" w:hAnsi="Trebuchet MS"/>
          <w:i w:val="0"/>
          <w:color w:val="000000"/>
          <w:sz w:val="20"/>
          <w:szCs w:val="20"/>
        </w:rPr>
        <w:t xml:space="preserve"> Workato</w:t>
      </w:r>
      <w:r>
        <w:rPr>
          <w:rFonts w:ascii="Trebuchet MS" w:hAnsi="Trebuchet MS"/>
          <w:b/>
          <w:i w:val="0"/>
          <w:sz w:val="20"/>
        </w:rPr>
        <w:t>,</w:t>
      </w:r>
      <w:r w:rsidRPr="00A943FF">
        <w:rPr>
          <w:rFonts w:ascii="Trebuchet MS" w:hAnsi="Trebuchet MS"/>
          <w:i w:val="0"/>
        </w:rPr>
        <w:t xml:space="preserve"> </w:t>
      </w:r>
      <w:r>
        <w:rPr>
          <w:rFonts w:ascii="Trebuchet MS" w:hAnsi="Trebuchet MS"/>
          <w:i w:val="0"/>
          <w:color w:val="000000"/>
          <w:sz w:val="20"/>
          <w:szCs w:val="20"/>
        </w:rPr>
        <w:t xml:space="preserve">Anypoint Studio, Eclipse, </w:t>
      </w:r>
      <w:r w:rsidR="008E7470">
        <w:rPr>
          <w:rFonts w:ascii="Trebuchet MS" w:hAnsi="Trebuchet MS"/>
          <w:i w:val="0"/>
          <w:color w:val="000000"/>
          <w:sz w:val="20"/>
          <w:szCs w:val="20"/>
        </w:rPr>
        <w:t>IntelliJ</w:t>
      </w:r>
    </w:p>
    <w:p w14:paraId="26DAF303" w14:textId="2FAE359B" w:rsidR="00BE7A93" w:rsidRPr="00A943FF" w:rsidRDefault="00BE7A93" w:rsidP="00BE7A93">
      <w:pPr>
        <w:pStyle w:val="Cog-bullet"/>
        <w:numPr>
          <w:ilvl w:val="0"/>
          <w:numId w:val="0"/>
        </w:numPr>
        <w:spacing w:line="240" w:lineRule="auto"/>
        <w:rPr>
          <w:rFonts w:ascii="Trebuchet MS" w:hAnsi="Trebuchet MS"/>
          <w:sz w:val="20"/>
        </w:rPr>
      </w:pPr>
      <w:r w:rsidRPr="00A943FF">
        <w:rPr>
          <w:rFonts w:ascii="Trebuchet MS" w:hAnsi="Trebuchet MS"/>
          <w:b/>
          <w:sz w:val="20"/>
        </w:rPr>
        <w:t>Team Size:</w:t>
      </w:r>
      <w:r w:rsidRPr="00A943FF">
        <w:rPr>
          <w:rFonts w:ascii="Trebuchet MS" w:hAnsi="Trebuchet MS"/>
          <w:sz w:val="20"/>
        </w:rPr>
        <w:t xml:space="preserve"> </w:t>
      </w:r>
      <w:r w:rsidR="000759D0">
        <w:rPr>
          <w:rFonts w:ascii="Trebuchet MS" w:hAnsi="Trebuchet MS"/>
          <w:sz w:val="20"/>
        </w:rPr>
        <w:t>6</w:t>
      </w:r>
    </w:p>
    <w:p w14:paraId="38A97D87" w14:textId="2BF315A1" w:rsidR="00BE7A93" w:rsidRPr="00A943FF" w:rsidRDefault="00BE7A93" w:rsidP="00BE7A93">
      <w:pPr>
        <w:pStyle w:val="Cog-bullet"/>
        <w:numPr>
          <w:ilvl w:val="0"/>
          <w:numId w:val="0"/>
        </w:numPr>
        <w:spacing w:line="240" w:lineRule="auto"/>
        <w:rPr>
          <w:rFonts w:ascii="Trebuchet MS" w:hAnsi="Trebuchet MS"/>
          <w:sz w:val="20"/>
        </w:rPr>
      </w:pPr>
      <w:r w:rsidRPr="00A943FF">
        <w:rPr>
          <w:rFonts w:ascii="Trebuchet MS" w:hAnsi="Trebuchet MS"/>
          <w:b/>
          <w:sz w:val="20"/>
        </w:rPr>
        <w:t>Period:</w:t>
      </w:r>
      <w:r w:rsidRPr="00A943FF">
        <w:rPr>
          <w:rFonts w:ascii="Trebuchet MS" w:hAnsi="Trebuchet MS"/>
          <w:sz w:val="20"/>
        </w:rPr>
        <w:t xml:space="preserve"> </w:t>
      </w:r>
      <w:r>
        <w:rPr>
          <w:rFonts w:ascii="Trebuchet MS" w:hAnsi="Trebuchet MS"/>
          <w:sz w:val="20"/>
        </w:rPr>
        <w:t>April</w:t>
      </w:r>
      <w:r w:rsidRPr="00A943FF">
        <w:rPr>
          <w:rFonts w:ascii="Trebuchet MS" w:hAnsi="Trebuchet MS"/>
          <w:sz w:val="20"/>
        </w:rPr>
        <w:t xml:space="preserve"> 20</w:t>
      </w:r>
      <w:r>
        <w:rPr>
          <w:rFonts w:ascii="Trebuchet MS" w:hAnsi="Trebuchet MS"/>
          <w:sz w:val="20"/>
        </w:rPr>
        <w:t>22-</w:t>
      </w:r>
      <w:r w:rsidR="00A0547F">
        <w:rPr>
          <w:rFonts w:ascii="Trebuchet MS" w:hAnsi="Trebuchet MS"/>
          <w:sz w:val="20"/>
        </w:rPr>
        <w:t xml:space="preserve"> August 2025</w:t>
      </w:r>
      <w:r w:rsidRPr="00A943FF">
        <w:rPr>
          <w:rFonts w:ascii="Trebuchet MS" w:hAnsi="Trebuchet MS"/>
          <w:sz w:val="20"/>
        </w:rPr>
        <w:t xml:space="preserve">   </w:t>
      </w:r>
    </w:p>
    <w:p w14:paraId="594180CE" w14:textId="77777777" w:rsidR="00BE7A93" w:rsidRPr="00051101" w:rsidRDefault="00BE7A93" w:rsidP="00BE7A93">
      <w:pPr>
        <w:rPr>
          <w:rFonts w:ascii="Trebuchet MS" w:hAnsi="Trebuchet MS"/>
          <w:sz w:val="20"/>
          <w:szCs w:val="20"/>
        </w:rPr>
      </w:pPr>
    </w:p>
    <w:p w14:paraId="40F733BB" w14:textId="200CF1A9" w:rsidR="00BE7A93" w:rsidRDefault="00BE7A93" w:rsidP="00BE7A93">
      <w:pPr>
        <w:ind w:left="1440" w:hanging="1440"/>
        <w:jc w:val="both"/>
        <w:rPr>
          <w:rFonts w:ascii="Trebuchet MS" w:hAnsi="Trebuchet MS"/>
          <w:b/>
          <w:color w:val="000000"/>
          <w:sz w:val="20"/>
          <w:szCs w:val="20"/>
        </w:rPr>
      </w:pPr>
      <w:r w:rsidRPr="00051101">
        <w:rPr>
          <w:rFonts w:ascii="Trebuchet MS" w:hAnsi="Trebuchet MS"/>
          <w:b/>
          <w:color w:val="000000"/>
          <w:sz w:val="20"/>
          <w:szCs w:val="20"/>
        </w:rPr>
        <w:t xml:space="preserve">Project </w:t>
      </w:r>
      <w:r w:rsidR="008E7470" w:rsidRPr="00051101">
        <w:rPr>
          <w:rFonts w:ascii="Trebuchet MS" w:hAnsi="Trebuchet MS"/>
          <w:b/>
          <w:color w:val="000000"/>
          <w:sz w:val="20"/>
          <w:szCs w:val="20"/>
        </w:rPr>
        <w:t>Description</w:t>
      </w:r>
      <w:r w:rsidR="008E7470">
        <w:rPr>
          <w:rFonts w:ascii="Trebuchet MS" w:hAnsi="Trebuchet MS"/>
          <w:b/>
          <w:color w:val="000000"/>
          <w:sz w:val="20"/>
          <w:szCs w:val="20"/>
        </w:rPr>
        <w:t>: -</w:t>
      </w:r>
    </w:p>
    <w:p w14:paraId="17285056" w14:textId="287CFFA8" w:rsidR="00161FFB" w:rsidRDefault="00BE7A93" w:rsidP="00BE7A93">
      <w:pPr>
        <w:pStyle w:val="Heading5"/>
        <w:rPr>
          <w:rFonts w:ascii="Trebuchet MS" w:hAnsi="Trebuchet MS"/>
          <w:b w:val="0"/>
          <w:bCs w:val="0"/>
          <w:i w:val="0"/>
          <w:iCs w:val="0"/>
          <w:sz w:val="20"/>
          <w:szCs w:val="20"/>
        </w:rPr>
      </w:pPr>
      <w:r w:rsidRPr="005C7EF1">
        <w:rPr>
          <w:rFonts w:ascii="Trebuchet MS" w:hAnsi="Trebuchet MS"/>
          <w:b w:val="0"/>
          <w:bCs w:val="0"/>
          <w:i w:val="0"/>
          <w:iCs w:val="0"/>
          <w:sz w:val="20"/>
          <w:szCs w:val="20"/>
        </w:rPr>
        <w:t>Atlassian Corporation is an Australian software company that develops products for software developers, project managers and other software development teams</w:t>
      </w:r>
      <w:r>
        <w:rPr>
          <w:rFonts w:ascii="Trebuchet MS" w:hAnsi="Trebuchet MS"/>
          <w:b w:val="0"/>
          <w:bCs w:val="0"/>
          <w:i w:val="0"/>
          <w:iCs w:val="0"/>
          <w:sz w:val="20"/>
          <w:szCs w:val="20"/>
        </w:rPr>
        <w:t xml:space="preserve">. The company internally uses many </w:t>
      </w:r>
      <w:r w:rsidR="008E7470">
        <w:rPr>
          <w:rFonts w:ascii="Trebuchet MS" w:hAnsi="Trebuchet MS"/>
          <w:b w:val="0"/>
          <w:bCs w:val="0"/>
          <w:i w:val="0"/>
          <w:iCs w:val="0"/>
          <w:sz w:val="20"/>
          <w:szCs w:val="20"/>
        </w:rPr>
        <w:t>third-party</w:t>
      </w:r>
      <w:r>
        <w:rPr>
          <w:rFonts w:ascii="Trebuchet MS" w:hAnsi="Trebuchet MS"/>
          <w:b w:val="0"/>
          <w:bCs w:val="0"/>
          <w:i w:val="0"/>
          <w:iCs w:val="0"/>
          <w:sz w:val="20"/>
          <w:szCs w:val="20"/>
        </w:rPr>
        <w:t xml:space="preserve"> software for managing and maintaining employee data, vendor data, expense management like concur, coupa, </w:t>
      </w:r>
      <w:r w:rsidR="008E7470">
        <w:rPr>
          <w:rFonts w:ascii="Trebuchet MS" w:hAnsi="Trebuchet MS"/>
          <w:b w:val="0"/>
          <w:bCs w:val="0"/>
          <w:i w:val="0"/>
          <w:iCs w:val="0"/>
          <w:sz w:val="20"/>
          <w:szCs w:val="20"/>
        </w:rPr>
        <w:t>NetSuite</w:t>
      </w:r>
      <w:r>
        <w:rPr>
          <w:rFonts w:ascii="Trebuchet MS" w:hAnsi="Trebuchet MS"/>
          <w:b w:val="0"/>
          <w:bCs w:val="0"/>
          <w:i w:val="0"/>
          <w:iCs w:val="0"/>
          <w:sz w:val="20"/>
          <w:szCs w:val="20"/>
        </w:rPr>
        <w:t xml:space="preserve">, oracle fusion, ANAPLAN, Workday. </w:t>
      </w:r>
      <w:r w:rsidR="005E0D40">
        <w:rPr>
          <w:rFonts w:ascii="Trebuchet MS" w:hAnsi="Trebuchet MS"/>
          <w:b w:val="0"/>
          <w:bCs w:val="0"/>
          <w:i w:val="0"/>
          <w:iCs w:val="0"/>
          <w:sz w:val="20"/>
          <w:szCs w:val="20"/>
        </w:rPr>
        <w:t>The finance</w:t>
      </w:r>
      <w:r>
        <w:rPr>
          <w:rFonts w:ascii="Trebuchet MS" w:hAnsi="Trebuchet MS"/>
          <w:b w:val="0"/>
          <w:bCs w:val="0"/>
          <w:i w:val="0"/>
          <w:iCs w:val="0"/>
          <w:sz w:val="20"/>
          <w:szCs w:val="20"/>
        </w:rPr>
        <w:t xml:space="preserve"> integration team is developing different applications which helps in synching data between all these systems using Java</w:t>
      </w:r>
      <w:r w:rsidR="00B11DA7">
        <w:rPr>
          <w:rFonts w:ascii="Trebuchet MS" w:hAnsi="Trebuchet MS"/>
          <w:b w:val="0"/>
          <w:bCs w:val="0"/>
          <w:i w:val="0"/>
          <w:iCs w:val="0"/>
          <w:sz w:val="20"/>
          <w:szCs w:val="20"/>
        </w:rPr>
        <w:t xml:space="preserve"> and</w:t>
      </w:r>
      <w:r>
        <w:rPr>
          <w:rFonts w:ascii="Trebuchet MS" w:hAnsi="Trebuchet MS"/>
          <w:b w:val="0"/>
          <w:bCs w:val="0"/>
          <w:i w:val="0"/>
          <w:iCs w:val="0"/>
          <w:sz w:val="20"/>
          <w:szCs w:val="20"/>
        </w:rPr>
        <w:t xml:space="preserve"> </w:t>
      </w:r>
      <w:r w:rsidR="008E7470">
        <w:rPr>
          <w:rFonts w:ascii="Trebuchet MS" w:hAnsi="Trebuchet MS"/>
          <w:b w:val="0"/>
          <w:bCs w:val="0"/>
          <w:i w:val="0"/>
          <w:iCs w:val="0"/>
          <w:sz w:val="20"/>
          <w:szCs w:val="20"/>
        </w:rPr>
        <w:t>MuleSoft</w:t>
      </w:r>
      <w:r>
        <w:rPr>
          <w:rFonts w:ascii="Trebuchet MS" w:hAnsi="Trebuchet MS"/>
          <w:b w:val="0"/>
          <w:bCs w:val="0"/>
          <w:i w:val="0"/>
          <w:iCs w:val="0"/>
          <w:sz w:val="20"/>
          <w:szCs w:val="20"/>
        </w:rPr>
        <w:t>.</w:t>
      </w:r>
    </w:p>
    <w:p w14:paraId="66885F0E" w14:textId="3F0CFAFE" w:rsidR="00BE7A93" w:rsidRPr="00161FFB" w:rsidRDefault="00161FFB" w:rsidP="00BE7A93">
      <w:pPr>
        <w:pStyle w:val="Heading5"/>
        <w:rPr>
          <w:rFonts w:ascii="Trebuchet MS" w:hAnsi="Trebuchet MS"/>
          <w:b w:val="0"/>
          <w:bCs w:val="0"/>
          <w:i w:val="0"/>
          <w:iCs w:val="0"/>
          <w:sz w:val="24"/>
          <w:szCs w:val="24"/>
        </w:rPr>
      </w:pPr>
      <w:r w:rsidRPr="0065757E">
        <w:rPr>
          <w:rFonts w:ascii="Trebuchet MS" w:hAnsi="Trebuchet MS"/>
          <w:bCs w:val="0"/>
          <w:i w:val="0"/>
          <w:iCs w:val="0"/>
          <w:sz w:val="20"/>
          <w:szCs w:val="20"/>
        </w:rPr>
        <w:t>Role and Responsibilities</w:t>
      </w:r>
      <w:r w:rsidR="00BE7A93" w:rsidRPr="005C7EF1">
        <w:rPr>
          <w:rFonts w:ascii="Trebuchet MS" w:hAnsi="Trebuchet MS"/>
          <w:b w:val="0"/>
          <w:bCs w:val="0"/>
          <w:i w:val="0"/>
          <w:iCs w:val="0"/>
          <w:sz w:val="20"/>
          <w:szCs w:val="20"/>
        </w:rPr>
        <w:br/>
      </w:r>
    </w:p>
    <w:p w14:paraId="5E0E5060" w14:textId="13C197D5" w:rsidR="00A85B6E" w:rsidRPr="00D44604" w:rsidRDefault="00A85B6E" w:rsidP="00A85B6E">
      <w:pPr>
        <w:pStyle w:val="ListParagraph"/>
        <w:numPr>
          <w:ilvl w:val="0"/>
          <w:numId w:val="7"/>
        </w:numPr>
        <w:rPr>
          <w:rFonts w:ascii="Trebuchet MS" w:eastAsia="Times New Roman" w:hAnsi="Trebuchet MS"/>
          <w:sz w:val="20"/>
          <w:szCs w:val="20"/>
        </w:rPr>
      </w:pPr>
      <w:r w:rsidRPr="00A85B6E">
        <w:rPr>
          <w:rFonts w:ascii="Trebuchet MS" w:hAnsi="Trebuchet MS"/>
          <w:sz w:val="20"/>
          <w:szCs w:val="20"/>
        </w:rPr>
        <w:t xml:space="preserve">I design, develop and implement software applications using languages such as java, </w:t>
      </w:r>
      <w:r w:rsidR="00296B60" w:rsidRPr="00A85B6E">
        <w:rPr>
          <w:rFonts w:ascii="Trebuchet MS" w:hAnsi="Trebuchet MS"/>
          <w:sz w:val="20"/>
          <w:szCs w:val="20"/>
        </w:rPr>
        <w:t>MuleSoft</w:t>
      </w:r>
      <w:r w:rsidR="00D44604">
        <w:rPr>
          <w:rFonts w:ascii="Trebuchet MS" w:hAnsi="Trebuchet MS"/>
          <w:sz w:val="20"/>
          <w:szCs w:val="20"/>
        </w:rPr>
        <w:t>.</w:t>
      </w:r>
    </w:p>
    <w:p w14:paraId="7F67AC09" w14:textId="6F77C5C4"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Designed and developed MuleSoft APIs and integrations using Anypoint Studio and Mule runtime.</w:t>
      </w:r>
    </w:p>
    <w:p w14:paraId="7418F54B" w14:textId="383EB9BF"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Implemented RESTful services to connect enterprise systems and third-party platforms.</w:t>
      </w:r>
    </w:p>
    <w:p w14:paraId="671565E8" w14:textId="51FA7DDA"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Created and managed API specifications using RAML and published them to Anypoint Exchange.</w:t>
      </w:r>
    </w:p>
    <w:p w14:paraId="23FE20A0" w14:textId="0B1CEB9C"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Integrated MuleSoft with Salesforce, SAP, databases, and cloud services for seamless data flow.</w:t>
      </w:r>
    </w:p>
    <w:p w14:paraId="2AC18DCE" w14:textId="3FFB3CDF"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Developed data transformation logic using DataWeave for complex mapping between systems.</w:t>
      </w:r>
    </w:p>
    <w:p w14:paraId="218BC9F8" w14:textId="54E389F4"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Configured and deployed applications to CloudHub and on-premise environments.</w:t>
      </w:r>
    </w:p>
    <w:p w14:paraId="6838DE69" w14:textId="7E856092"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Applied MuleSoft best practices for error handling, logging, and performance optimization.</w:t>
      </w:r>
    </w:p>
    <w:p w14:paraId="284CE10B" w14:textId="54313A20"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Collaborated with cross-functional teams to gather requirements and deliver scalable integration solutions.</w:t>
      </w:r>
    </w:p>
    <w:p w14:paraId="5A717EAC" w14:textId="0243DCC0"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Used MUnit for unit testing Mule flows and ensured high test coverage.</w:t>
      </w:r>
    </w:p>
    <w:p w14:paraId="06D4A3DB" w14:textId="54D4E01C"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Managed API security using policies, OAuth 2.0, and role-based access control.</w:t>
      </w:r>
    </w:p>
    <w:p w14:paraId="354C982A" w14:textId="4C69D771"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Participated in CI/CD pipeline setup using Jenkins, Git, and Maven for automated deployments.</w:t>
      </w:r>
    </w:p>
    <w:p w14:paraId="128B800A" w14:textId="655BB89A" w:rsidR="00D44604" w:rsidRPr="00D44604"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lastRenderedPageBreak/>
        <w:t>Monitored and troubleshot integrations using Anypoint Monitoring and Runtime Manager.</w:t>
      </w:r>
    </w:p>
    <w:p w14:paraId="162AA90C" w14:textId="0CBBAADF" w:rsidR="00D44604" w:rsidRPr="00A85B6E" w:rsidRDefault="00D44604" w:rsidP="00D44604">
      <w:pPr>
        <w:pStyle w:val="ListParagraph"/>
        <w:numPr>
          <w:ilvl w:val="0"/>
          <w:numId w:val="7"/>
        </w:numPr>
        <w:rPr>
          <w:rFonts w:ascii="Trebuchet MS" w:eastAsia="Times New Roman" w:hAnsi="Trebuchet MS"/>
          <w:sz w:val="20"/>
          <w:szCs w:val="20"/>
        </w:rPr>
      </w:pPr>
      <w:r w:rsidRPr="00D44604">
        <w:rPr>
          <w:rFonts w:ascii="Trebuchet MS" w:eastAsia="Times New Roman" w:hAnsi="Trebuchet MS"/>
          <w:sz w:val="20"/>
          <w:szCs w:val="20"/>
        </w:rPr>
        <w:t>Documented technical designs, integration flows, and deployment procedures for knowledge sharing.</w:t>
      </w:r>
    </w:p>
    <w:p w14:paraId="66A0C382" w14:textId="77777777" w:rsidR="00170DFF" w:rsidRPr="00170DFF" w:rsidRDefault="00170DFF" w:rsidP="00170DFF">
      <w:pPr>
        <w:rPr>
          <w:rFonts w:ascii="Trebuchet MS" w:hAnsi="Trebuchet MS"/>
          <w:sz w:val="20"/>
          <w:szCs w:val="20"/>
        </w:rPr>
      </w:pPr>
    </w:p>
    <w:p w14:paraId="445AE4D7" w14:textId="602264F3" w:rsidR="002A3B70" w:rsidRPr="00723FDF" w:rsidRDefault="00AB4D7B" w:rsidP="002A3B70">
      <w:pPr>
        <w:pStyle w:val="Cog-bullet"/>
        <w:numPr>
          <w:ilvl w:val="0"/>
          <w:numId w:val="0"/>
        </w:numPr>
        <w:rPr>
          <w:rFonts w:ascii="Trebuchet MS" w:hAnsi="Trebuchet MS"/>
          <w:b/>
          <w:sz w:val="20"/>
        </w:rPr>
      </w:pPr>
      <w:r>
        <w:rPr>
          <w:rFonts w:ascii="Trebuchet MS" w:hAnsi="Trebuchet MS"/>
          <w:b/>
          <w:sz w:val="20"/>
        </w:rPr>
        <w:t xml:space="preserve">Project </w:t>
      </w:r>
      <w:r w:rsidR="00894E03">
        <w:rPr>
          <w:rFonts w:ascii="Trebuchet MS" w:hAnsi="Trebuchet MS"/>
          <w:b/>
          <w:sz w:val="20"/>
        </w:rPr>
        <w:t>#2</w:t>
      </w:r>
      <w:r w:rsidR="002A3B70" w:rsidRPr="00723FDF">
        <w:rPr>
          <w:rFonts w:ascii="Trebuchet MS" w:hAnsi="Trebuchet MS"/>
          <w:b/>
          <w:sz w:val="20"/>
        </w:rPr>
        <w:t>.</w:t>
      </w:r>
      <w:r w:rsidR="002A3B70" w:rsidRPr="00723FDF">
        <w:rPr>
          <w:rFonts w:ascii="Trebuchet MS" w:hAnsi="Trebuchet MS"/>
          <w:sz w:val="20"/>
        </w:rPr>
        <w:tab/>
      </w:r>
      <w:r w:rsidR="002A3B70" w:rsidRPr="00723FDF">
        <w:rPr>
          <w:rFonts w:ascii="Trebuchet MS" w:hAnsi="Trebuchet MS"/>
          <w:sz w:val="20"/>
        </w:rPr>
        <w:tab/>
      </w:r>
    </w:p>
    <w:p w14:paraId="6E09E678" w14:textId="77777777" w:rsidR="00EE11B5" w:rsidRDefault="002A3B70" w:rsidP="002A3B70">
      <w:pPr>
        <w:pStyle w:val="Cog-bullet"/>
        <w:numPr>
          <w:ilvl w:val="0"/>
          <w:numId w:val="0"/>
        </w:numPr>
        <w:spacing w:line="240" w:lineRule="auto"/>
        <w:rPr>
          <w:rFonts w:ascii="Trebuchet MS" w:hAnsi="Trebuchet MS"/>
          <w:sz w:val="20"/>
        </w:rPr>
      </w:pPr>
      <w:r w:rsidRPr="00A943FF">
        <w:rPr>
          <w:rFonts w:ascii="Trebuchet MS" w:hAnsi="Trebuchet MS"/>
          <w:b/>
          <w:sz w:val="20"/>
        </w:rPr>
        <w:t>Employer:</w:t>
      </w:r>
      <w:r w:rsidRPr="00A943FF">
        <w:rPr>
          <w:rFonts w:ascii="Trebuchet MS" w:hAnsi="Trebuchet MS"/>
          <w:sz w:val="20"/>
        </w:rPr>
        <w:t xml:space="preserve"> </w:t>
      </w:r>
      <w:r w:rsidR="00B03C05">
        <w:rPr>
          <w:rFonts w:ascii="Trebuchet MS" w:hAnsi="Trebuchet MS"/>
          <w:sz w:val="20"/>
        </w:rPr>
        <w:t>Advance Auto Parts</w:t>
      </w:r>
    </w:p>
    <w:p w14:paraId="0CDB7126" w14:textId="5F539BE1" w:rsidR="002A3B70" w:rsidRPr="00A943FF" w:rsidRDefault="00A169EC" w:rsidP="002A3B70">
      <w:pPr>
        <w:pStyle w:val="Cog-bullet"/>
        <w:numPr>
          <w:ilvl w:val="0"/>
          <w:numId w:val="0"/>
        </w:numPr>
        <w:spacing w:line="240" w:lineRule="auto"/>
        <w:rPr>
          <w:rFonts w:ascii="Trebuchet MS" w:hAnsi="Trebuchet MS"/>
          <w:sz w:val="20"/>
        </w:rPr>
      </w:pPr>
      <w:r w:rsidRPr="00EE11B5">
        <w:rPr>
          <w:rFonts w:ascii="Trebuchet MS" w:hAnsi="Trebuchet MS"/>
          <w:b/>
          <w:sz w:val="20"/>
        </w:rPr>
        <w:t>Client</w:t>
      </w:r>
      <w:r w:rsidR="00EE11B5">
        <w:rPr>
          <w:rFonts w:ascii="Trebuchet MS" w:hAnsi="Trebuchet MS"/>
          <w:sz w:val="20"/>
        </w:rPr>
        <w:t>: Advance Auto Parts</w:t>
      </w:r>
      <w:r w:rsidR="00790746">
        <w:rPr>
          <w:rFonts w:ascii="Trebuchet MS" w:hAnsi="Trebuchet MS"/>
          <w:sz w:val="20"/>
        </w:rPr>
        <w:t xml:space="preserve"> </w:t>
      </w:r>
      <w:r w:rsidR="00611779">
        <w:rPr>
          <w:rFonts w:ascii="Trebuchet MS" w:hAnsi="Trebuchet MS"/>
          <w:sz w:val="20"/>
        </w:rPr>
        <w:t>Stores across USA</w:t>
      </w:r>
      <w:r w:rsidR="002A3B70" w:rsidRPr="00A943FF">
        <w:rPr>
          <w:rFonts w:ascii="Trebuchet MS" w:hAnsi="Trebuchet MS"/>
          <w:sz w:val="20"/>
        </w:rPr>
        <w:tab/>
        <w:t xml:space="preserve">         </w:t>
      </w:r>
    </w:p>
    <w:p w14:paraId="5990737A" w14:textId="3020233E" w:rsidR="002A3B70" w:rsidRPr="00580DA7" w:rsidRDefault="002A3B70" w:rsidP="002A3B70">
      <w:pPr>
        <w:pStyle w:val="Heading8"/>
        <w:spacing w:before="0" w:after="0"/>
        <w:rPr>
          <w:rFonts w:ascii="Trebuchet MS" w:hAnsi="Trebuchet MS"/>
          <w:i w:val="0"/>
          <w:color w:val="000000"/>
          <w:sz w:val="20"/>
          <w:szCs w:val="20"/>
        </w:rPr>
      </w:pPr>
      <w:r w:rsidRPr="00A943FF">
        <w:rPr>
          <w:rFonts w:ascii="Trebuchet MS" w:hAnsi="Trebuchet MS"/>
          <w:b/>
          <w:i w:val="0"/>
          <w:sz w:val="20"/>
        </w:rPr>
        <w:t>Skills and Tools:</w:t>
      </w:r>
      <w:r w:rsidR="002F2AB6">
        <w:rPr>
          <w:rFonts w:ascii="Trebuchet MS" w:hAnsi="Trebuchet MS"/>
          <w:b/>
          <w:i w:val="0"/>
          <w:sz w:val="20"/>
        </w:rPr>
        <w:t xml:space="preserve">  </w:t>
      </w:r>
      <w:r w:rsidR="002F2AB6" w:rsidRPr="00776477">
        <w:rPr>
          <w:rFonts w:ascii="Trebuchet MS" w:hAnsi="Trebuchet MS"/>
          <w:i w:val="0"/>
          <w:color w:val="000000"/>
          <w:sz w:val="20"/>
          <w:szCs w:val="20"/>
        </w:rPr>
        <w:t>MuleSoft</w:t>
      </w:r>
      <w:r w:rsidR="002F2AB6">
        <w:rPr>
          <w:rFonts w:ascii="Trebuchet MS" w:hAnsi="Trebuchet MS"/>
          <w:b/>
          <w:i w:val="0"/>
          <w:sz w:val="20"/>
        </w:rPr>
        <w:t>,</w:t>
      </w:r>
      <w:r w:rsidRPr="00A943FF">
        <w:rPr>
          <w:rFonts w:ascii="Trebuchet MS" w:hAnsi="Trebuchet MS"/>
          <w:i w:val="0"/>
        </w:rPr>
        <w:t xml:space="preserve"> </w:t>
      </w:r>
      <w:r>
        <w:rPr>
          <w:rFonts w:ascii="Trebuchet MS" w:hAnsi="Trebuchet MS"/>
          <w:i w:val="0"/>
          <w:color w:val="000000"/>
          <w:sz w:val="20"/>
          <w:szCs w:val="20"/>
        </w:rPr>
        <w:t>Anypoint</w:t>
      </w:r>
      <w:r w:rsidRPr="00531410">
        <w:rPr>
          <w:rFonts w:ascii="Trebuchet MS" w:hAnsi="Trebuchet MS"/>
          <w:i w:val="0"/>
          <w:color w:val="000000"/>
          <w:sz w:val="20"/>
          <w:szCs w:val="20"/>
        </w:rPr>
        <w:t xml:space="preserve"> Studio</w:t>
      </w:r>
    </w:p>
    <w:p w14:paraId="15AB03C3" w14:textId="77777777" w:rsidR="002A3B70" w:rsidRPr="00A943FF" w:rsidRDefault="002A3B70" w:rsidP="002A3B70">
      <w:pPr>
        <w:pStyle w:val="Cog-bullet"/>
        <w:numPr>
          <w:ilvl w:val="0"/>
          <w:numId w:val="0"/>
        </w:numPr>
        <w:spacing w:line="240" w:lineRule="auto"/>
        <w:rPr>
          <w:rFonts w:ascii="Trebuchet MS" w:hAnsi="Trebuchet MS"/>
          <w:sz w:val="20"/>
        </w:rPr>
      </w:pPr>
      <w:r w:rsidRPr="00A943FF">
        <w:rPr>
          <w:rFonts w:ascii="Trebuchet MS" w:hAnsi="Trebuchet MS"/>
          <w:b/>
          <w:sz w:val="20"/>
        </w:rPr>
        <w:t>Team Size:</w:t>
      </w:r>
      <w:r w:rsidRPr="00A943FF">
        <w:rPr>
          <w:rFonts w:ascii="Trebuchet MS" w:hAnsi="Trebuchet MS"/>
          <w:sz w:val="20"/>
        </w:rPr>
        <w:t xml:space="preserve"> </w:t>
      </w:r>
      <w:r w:rsidR="00796097">
        <w:rPr>
          <w:rFonts w:ascii="Trebuchet MS" w:hAnsi="Trebuchet MS"/>
          <w:sz w:val="20"/>
        </w:rPr>
        <w:t>1</w:t>
      </w:r>
      <w:r w:rsidR="00E60B87">
        <w:rPr>
          <w:rFonts w:ascii="Trebuchet MS" w:hAnsi="Trebuchet MS"/>
          <w:sz w:val="20"/>
        </w:rPr>
        <w:t>7</w:t>
      </w:r>
    </w:p>
    <w:p w14:paraId="5CBC0DA7" w14:textId="565FB6D1" w:rsidR="002A3B70" w:rsidRPr="00A943FF" w:rsidRDefault="002A3B70" w:rsidP="002A3B70">
      <w:pPr>
        <w:pStyle w:val="Cog-bullet"/>
        <w:numPr>
          <w:ilvl w:val="0"/>
          <w:numId w:val="0"/>
        </w:numPr>
        <w:spacing w:line="240" w:lineRule="auto"/>
        <w:rPr>
          <w:rFonts w:ascii="Trebuchet MS" w:hAnsi="Trebuchet MS"/>
          <w:sz w:val="20"/>
        </w:rPr>
      </w:pPr>
      <w:r w:rsidRPr="00A943FF">
        <w:rPr>
          <w:rFonts w:ascii="Trebuchet MS" w:hAnsi="Trebuchet MS"/>
          <w:b/>
          <w:sz w:val="20"/>
        </w:rPr>
        <w:t>Period:</w:t>
      </w:r>
      <w:r w:rsidRPr="00A943FF">
        <w:rPr>
          <w:rFonts w:ascii="Trebuchet MS" w:hAnsi="Trebuchet MS"/>
          <w:sz w:val="20"/>
        </w:rPr>
        <w:t xml:space="preserve"> </w:t>
      </w:r>
      <w:r w:rsidR="001F380C">
        <w:rPr>
          <w:rFonts w:ascii="Trebuchet MS" w:hAnsi="Trebuchet MS"/>
          <w:sz w:val="20"/>
        </w:rPr>
        <w:t>March</w:t>
      </w:r>
      <w:r w:rsidRPr="00A943FF">
        <w:rPr>
          <w:rFonts w:ascii="Trebuchet MS" w:hAnsi="Trebuchet MS"/>
          <w:sz w:val="20"/>
        </w:rPr>
        <w:t xml:space="preserve"> 20</w:t>
      </w:r>
      <w:r w:rsidR="001F380C">
        <w:rPr>
          <w:rFonts w:ascii="Trebuchet MS" w:hAnsi="Trebuchet MS"/>
          <w:sz w:val="20"/>
        </w:rPr>
        <w:t>20</w:t>
      </w:r>
      <w:r>
        <w:rPr>
          <w:rFonts w:ascii="Trebuchet MS" w:hAnsi="Trebuchet MS"/>
          <w:sz w:val="20"/>
        </w:rPr>
        <w:t>-</w:t>
      </w:r>
      <w:r w:rsidR="00ED0416">
        <w:rPr>
          <w:rFonts w:ascii="Trebuchet MS" w:hAnsi="Trebuchet MS"/>
          <w:sz w:val="20"/>
        </w:rPr>
        <w:t>April 2022</w:t>
      </w:r>
    </w:p>
    <w:p w14:paraId="3564BA40" w14:textId="77777777" w:rsidR="002A3B70" w:rsidRPr="00051101" w:rsidRDefault="002A3B70" w:rsidP="002A3B70">
      <w:pPr>
        <w:rPr>
          <w:rFonts w:ascii="Trebuchet MS" w:hAnsi="Trebuchet MS"/>
          <w:sz w:val="20"/>
          <w:szCs w:val="20"/>
        </w:rPr>
      </w:pPr>
    </w:p>
    <w:p w14:paraId="744A0961" w14:textId="49D4F7E9" w:rsidR="002A3B70" w:rsidRDefault="002A3B70" w:rsidP="002A3B70">
      <w:pPr>
        <w:ind w:left="1440" w:hanging="1440"/>
        <w:jc w:val="both"/>
        <w:rPr>
          <w:rFonts w:ascii="Trebuchet MS" w:hAnsi="Trebuchet MS"/>
          <w:b/>
          <w:color w:val="000000"/>
          <w:sz w:val="20"/>
          <w:szCs w:val="20"/>
        </w:rPr>
      </w:pPr>
      <w:r w:rsidRPr="00051101">
        <w:rPr>
          <w:rFonts w:ascii="Trebuchet MS" w:hAnsi="Trebuchet MS"/>
          <w:b/>
          <w:color w:val="000000"/>
          <w:sz w:val="20"/>
          <w:szCs w:val="20"/>
        </w:rPr>
        <w:t xml:space="preserve">Project </w:t>
      </w:r>
      <w:r w:rsidR="00612AFC" w:rsidRPr="00051101">
        <w:rPr>
          <w:rFonts w:ascii="Trebuchet MS" w:hAnsi="Trebuchet MS"/>
          <w:b/>
          <w:color w:val="000000"/>
          <w:sz w:val="20"/>
          <w:szCs w:val="20"/>
        </w:rPr>
        <w:t>Description</w:t>
      </w:r>
      <w:r w:rsidR="00612AFC">
        <w:rPr>
          <w:rFonts w:ascii="Trebuchet MS" w:hAnsi="Trebuchet MS"/>
          <w:b/>
          <w:color w:val="000000"/>
          <w:sz w:val="20"/>
          <w:szCs w:val="20"/>
        </w:rPr>
        <w:t>: -</w:t>
      </w:r>
    </w:p>
    <w:p w14:paraId="5756D02A" w14:textId="77777777" w:rsidR="002A3B70" w:rsidRPr="00051101" w:rsidRDefault="002A3B70" w:rsidP="002A3B70">
      <w:pPr>
        <w:ind w:left="1440" w:hanging="1440"/>
        <w:jc w:val="both"/>
        <w:rPr>
          <w:rFonts w:ascii="Trebuchet MS" w:hAnsi="Trebuchet MS"/>
          <w:b/>
          <w:color w:val="000000"/>
          <w:sz w:val="20"/>
          <w:szCs w:val="20"/>
        </w:rPr>
      </w:pPr>
    </w:p>
    <w:p w14:paraId="387CB3E6" w14:textId="2D5F0762" w:rsidR="002A3B70" w:rsidRDefault="00954710" w:rsidP="002A3B70">
      <w:pPr>
        <w:pStyle w:val="ListParagraph"/>
        <w:spacing w:after="100" w:afterAutospacing="1"/>
        <w:ind w:left="0"/>
        <w:rPr>
          <w:rFonts w:ascii="Trebuchet MS" w:hAnsi="Trebuchet MS" w:cs="Calibri"/>
          <w:sz w:val="20"/>
          <w:szCs w:val="20"/>
        </w:rPr>
      </w:pPr>
      <w:r w:rsidRPr="00954710">
        <w:rPr>
          <w:rFonts w:ascii="Trebuchet MS" w:hAnsi="Trebuchet MS" w:cs="Calibri"/>
          <w:sz w:val="20"/>
          <w:szCs w:val="20"/>
        </w:rPr>
        <w:t>Advance Auto Parts, Inc. is an American automotive aftermarket parts provider</w:t>
      </w:r>
      <w:r w:rsidR="002A3B70" w:rsidRPr="008E7C9D">
        <w:rPr>
          <w:rFonts w:ascii="Trebuchet MS" w:hAnsi="Trebuchet MS" w:cs="Calibri"/>
          <w:sz w:val="20"/>
          <w:szCs w:val="20"/>
        </w:rPr>
        <w:t>.</w:t>
      </w:r>
      <w:r w:rsidR="00266F75" w:rsidRPr="001A2702">
        <w:rPr>
          <w:rFonts w:ascii="Trebuchet MS" w:hAnsi="Trebuchet MS" w:cs="Calibri"/>
          <w:sz w:val="20"/>
          <w:szCs w:val="20"/>
        </w:rPr>
        <w:t xml:space="preserve"> </w:t>
      </w:r>
      <w:r w:rsidR="00266F75">
        <w:rPr>
          <w:rFonts w:ascii="Trebuchet MS" w:hAnsi="Trebuchet MS" w:cs="Calibri"/>
          <w:sz w:val="20"/>
          <w:szCs w:val="20"/>
        </w:rPr>
        <w:t>I</w:t>
      </w:r>
      <w:r w:rsidR="00266F75" w:rsidRPr="00266F75">
        <w:rPr>
          <w:rFonts w:ascii="Trebuchet MS" w:hAnsi="Trebuchet MS" w:cs="Calibri"/>
          <w:sz w:val="20"/>
          <w:szCs w:val="20"/>
        </w:rPr>
        <w:t xml:space="preserve">t serves both professional </w:t>
      </w:r>
      <w:r w:rsidR="00631BE8" w:rsidRPr="00266F75">
        <w:rPr>
          <w:rFonts w:ascii="Trebuchet MS" w:hAnsi="Trebuchet MS" w:cs="Calibri"/>
          <w:sz w:val="20"/>
          <w:szCs w:val="20"/>
        </w:rPr>
        <w:t>installers</w:t>
      </w:r>
      <w:r w:rsidR="00266F75" w:rsidRPr="00266F75">
        <w:rPr>
          <w:rFonts w:ascii="Trebuchet MS" w:hAnsi="Trebuchet MS" w:cs="Calibri"/>
          <w:sz w:val="20"/>
          <w:szCs w:val="20"/>
        </w:rPr>
        <w:t xml:space="preserve"> and do-it-yourself (DIY) customers</w:t>
      </w:r>
      <w:r w:rsidR="00266F75">
        <w:rPr>
          <w:rFonts w:ascii="Trebuchet MS" w:hAnsi="Trebuchet MS" w:cs="Calibri"/>
          <w:sz w:val="20"/>
          <w:szCs w:val="20"/>
        </w:rPr>
        <w:t>.</w:t>
      </w:r>
      <w:r w:rsidR="002A3B70" w:rsidRPr="008E7C9D">
        <w:rPr>
          <w:rFonts w:ascii="Trebuchet MS" w:hAnsi="Trebuchet MS" w:cs="Calibri"/>
          <w:sz w:val="20"/>
          <w:szCs w:val="20"/>
        </w:rPr>
        <w:t xml:space="preserve"> </w:t>
      </w:r>
      <w:r w:rsidR="001A2702" w:rsidRPr="001A2702">
        <w:rPr>
          <w:rFonts w:ascii="Trebuchet MS" w:hAnsi="Trebuchet MS" w:cs="Calibri"/>
          <w:sz w:val="20"/>
          <w:szCs w:val="20"/>
        </w:rPr>
        <w:t xml:space="preserve">The company's stores and branches offer a broad selection of brand name, original equipment manufacturer (OEM) and private label automotive replacement parts, accessories, batteries and maintenance items for domestic and imported cars, vans, sport utility vehicles and light and </w:t>
      </w:r>
      <w:r w:rsidR="00631BE8" w:rsidRPr="001A2702">
        <w:rPr>
          <w:rFonts w:ascii="Trebuchet MS" w:hAnsi="Trebuchet MS" w:cs="Calibri"/>
          <w:sz w:val="20"/>
          <w:szCs w:val="20"/>
        </w:rPr>
        <w:t>heavy-duty</w:t>
      </w:r>
      <w:r w:rsidR="001A2702" w:rsidRPr="001A2702">
        <w:rPr>
          <w:rFonts w:ascii="Trebuchet MS" w:hAnsi="Trebuchet MS" w:cs="Calibri"/>
          <w:sz w:val="20"/>
          <w:szCs w:val="20"/>
        </w:rPr>
        <w:t xml:space="preserve"> trucks.</w:t>
      </w:r>
    </w:p>
    <w:p w14:paraId="230E53D3" w14:textId="7444280B" w:rsidR="002A3B70" w:rsidRPr="00E619E7" w:rsidRDefault="0058069B" w:rsidP="002A3B70">
      <w:pPr>
        <w:pStyle w:val="ListParagraph"/>
        <w:spacing w:after="100" w:afterAutospacing="1"/>
        <w:ind w:left="0"/>
        <w:rPr>
          <w:rFonts w:ascii="Trebuchet MS" w:hAnsi="Trebuchet MS" w:cs="Calibri"/>
          <w:sz w:val="20"/>
          <w:szCs w:val="20"/>
        </w:rPr>
      </w:pPr>
      <w:r>
        <w:rPr>
          <w:rFonts w:ascii="Trebuchet MS" w:hAnsi="Trebuchet MS" w:cs="Calibri"/>
          <w:sz w:val="20"/>
          <w:szCs w:val="20"/>
        </w:rPr>
        <w:t>MuleSoft team is developing different</w:t>
      </w:r>
      <w:r w:rsidR="002A3B70" w:rsidRPr="00E619E7">
        <w:rPr>
          <w:rFonts w:ascii="Trebuchet MS" w:hAnsi="Trebuchet MS" w:cs="Calibri"/>
          <w:sz w:val="20"/>
          <w:szCs w:val="20"/>
        </w:rPr>
        <w:t xml:space="preserve"> </w:t>
      </w:r>
      <w:r w:rsidR="002A3B70">
        <w:rPr>
          <w:rFonts w:ascii="Trebuchet MS" w:hAnsi="Trebuchet MS" w:cs="Calibri"/>
          <w:sz w:val="20"/>
          <w:szCs w:val="20"/>
        </w:rPr>
        <w:t>interface</w:t>
      </w:r>
      <w:r>
        <w:rPr>
          <w:rFonts w:ascii="Trebuchet MS" w:hAnsi="Trebuchet MS" w:cs="Calibri"/>
          <w:sz w:val="20"/>
          <w:szCs w:val="20"/>
        </w:rPr>
        <w:t>s</w:t>
      </w:r>
      <w:r w:rsidR="00A6664F">
        <w:rPr>
          <w:rFonts w:ascii="Trebuchet MS" w:hAnsi="Trebuchet MS" w:cs="Calibri"/>
          <w:sz w:val="20"/>
          <w:szCs w:val="20"/>
        </w:rPr>
        <w:t xml:space="preserve"> used for ecomm</w:t>
      </w:r>
      <w:r w:rsidR="00631BE8">
        <w:rPr>
          <w:rFonts w:ascii="Trebuchet MS" w:hAnsi="Trebuchet MS" w:cs="Calibri"/>
          <w:sz w:val="20"/>
          <w:szCs w:val="20"/>
        </w:rPr>
        <w:t>erce</w:t>
      </w:r>
      <w:r w:rsidR="00A6664F">
        <w:rPr>
          <w:rFonts w:ascii="Trebuchet MS" w:hAnsi="Trebuchet MS" w:cs="Calibri"/>
          <w:sz w:val="20"/>
          <w:szCs w:val="20"/>
        </w:rPr>
        <w:t xml:space="preserve"> </w:t>
      </w:r>
      <w:r w:rsidR="00DC0F3B">
        <w:rPr>
          <w:rFonts w:ascii="Trebuchet MS" w:hAnsi="Trebuchet MS" w:cs="Calibri"/>
          <w:sz w:val="20"/>
          <w:szCs w:val="20"/>
        </w:rPr>
        <w:t>websites</w:t>
      </w:r>
      <w:r w:rsidR="00A6664F">
        <w:rPr>
          <w:rFonts w:ascii="Trebuchet MS" w:hAnsi="Trebuchet MS" w:cs="Calibri"/>
          <w:sz w:val="20"/>
          <w:szCs w:val="20"/>
        </w:rPr>
        <w:t xml:space="preserve"> along with Proxy API’s</w:t>
      </w:r>
      <w:r>
        <w:rPr>
          <w:rFonts w:ascii="Trebuchet MS" w:hAnsi="Trebuchet MS" w:cs="Calibri"/>
          <w:sz w:val="20"/>
          <w:szCs w:val="20"/>
        </w:rPr>
        <w:t xml:space="preserve"> which</w:t>
      </w:r>
      <w:r w:rsidR="002A3B70">
        <w:rPr>
          <w:rFonts w:ascii="Trebuchet MS" w:hAnsi="Trebuchet MS" w:cs="Calibri"/>
          <w:sz w:val="20"/>
          <w:szCs w:val="20"/>
        </w:rPr>
        <w:t xml:space="preserve"> </w:t>
      </w:r>
      <w:r w:rsidR="006D4E1B">
        <w:rPr>
          <w:rFonts w:ascii="Trebuchet MS" w:hAnsi="Trebuchet MS" w:cs="Calibri"/>
          <w:sz w:val="20"/>
          <w:szCs w:val="20"/>
        </w:rPr>
        <w:t xml:space="preserve">includes Intrepid, </w:t>
      </w:r>
      <w:r w:rsidR="003744FE">
        <w:rPr>
          <w:rFonts w:ascii="Trebuchet MS" w:hAnsi="Trebuchet MS" w:cs="Calibri"/>
          <w:sz w:val="20"/>
          <w:szCs w:val="20"/>
        </w:rPr>
        <w:t>AAP Small Parcel</w:t>
      </w:r>
      <w:r w:rsidR="006D4E1B">
        <w:rPr>
          <w:rFonts w:ascii="Trebuchet MS" w:hAnsi="Trebuchet MS" w:cs="Calibri"/>
          <w:sz w:val="20"/>
          <w:szCs w:val="20"/>
        </w:rPr>
        <w:t>, Speedperks</w:t>
      </w:r>
      <w:r w:rsidR="002A3B70">
        <w:rPr>
          <w:rFonts w:ascii="Trebuchet MS" w:hAnsi="Trebuchet MS" w:cs="Calibri"/>
          <w:sz w:val="20"/>
          <w:szCs w:val="20"/>
        </w:rPr>
        <w:t>.</w:t>
      </w:r>
    </w:p>
    <w:p w14:paraId="77B29440" w14:textId="616CAB55" w:rsidR="002A3B70" w:rsidRPr="00E619E7" w:rsidRDefault="002A3B70" w:rsidP="002A3B70">
      <w:pPr>
        <w:pStyle w:val="Heading5"/>
        <w:rPr>
          <w:rFonts w:ascii="Trebuchet MS" w:hAnsi="Trebuchet MS"/>
          <w:b w:val="0"/>
          <w:bCs w:val="0"/>
          <w:i w:val="0"/>
          <w:iCs w:val="0"/>
          <w:sz w:val="24"/>
          <w:szCs w:val="24"/>
        </w:rPr>
      </w:pPr>
      <w:r w:rsidRPr="0065757E">
        <w:rPr>
          <w:rFonts w:ascii="Trebuchet MS" w:hAnsi="Trebuchet MS"/>
          <w:bCs w:val="0"/>
          <w:i w:val="0"/>
          <w:iCs w:val="0"/>
          <w:sz w:val="20"/>
          <w:szCs w:val="20"/>
        </w:rPr>
        <w:t>Role and Responsibilities</w:t>
      </w:r>
    </w:p>
    <w:p w14:paraId="5F2BA7B2" w14:textId="5E81DB99" w:rsidR="00FB1C57" w:rsidRPr="00FB1C57" w:rsidRDefault="00FB1C57" w:rsidP="00FB1C57">
      <w:pPr>
        <w:pStyle w:val="Cog-bullet"/>
        <w:numPr>
          <w:ilvl w:val="0"/>
          <w:numId w:val="8"/>
        </w:numPr>
        <w:rPr>
          <w:rFonts w:ascii="Trebuchet MS" w:eastAsia="Calibri" w:hAnsi="Trebuchet MS" w:cs="Calibri"/>
          <w:color w:val="auto"/>
          <w:sz w:val="20"/>
        </w:rPr>
      </w:pPr>
      <w:r w:rsidRPr="00FB1C57">
        <w:rPr>
          <w:rFonts w:ascii="Trebuchet MS" w:eastAsia="Calibri" w:hAnsi="Trebuchet MS" w:cs="Calibri"/>
          <w:color w:val="auto"/>
          <w:sz w:val="20"/>
        </w:rPr>
        <w:t xml:space="preserve">I was involved in designing and developing integration solutions using </w:t>
      </w:r>
      <w:r w:rsidR="00677922" w:rsidRPr="00FB1C57">
        <w:rPr>
          <w:rFonts w:ascii="Trebuchet MS" w:eastAsia="Calibri" w:hAnsi="Trebuchet MS" w:cs="Calibri"/>
          <w:color w:val="auto"/>
          <w:sz w:val="20"/>
        </w:rPr>
        <w:t>MuleSoft</w:t>
      </w:r>
      <w:r w:rsidRPr="00FB1C57">
        <w:rPr>
          <w:rFonts w:ascii="Trebuchet MS" w:eastAsia="Calibri" w:hAnsi="Trebuchet MS" w:cs="Calibri"/>
          <w:color w:val="auto"/>
          <w:sz w:val="20"/>
        </w:rPr>
        <w:t xml:space="preserve"> </w:t>
      </w:r>
      <w:r w:rsidR="00677922" w:rsidRPr="00FB1C57">
        <w:rPr>
          <w:rFonts w:ascii="Trebuchet MS" w:eastAsia="Calibri" w:hAnsi="Trebuchet MS" w:cs="Calibri"/>
          <w:color w:val="auto"/>
          <w:sz w:val="20"/>
        </w:rPr>
        <w:t>Anypoint</w:t>
      </w:r>
      <w:r w:rsidRPr="00FB1C57">
        <w:rPr>
          <w:rFonts w:ascii="Trebuchet MS" w:eastAsia="Calibri" w:hAnsi="Trebuchet MS" w:cs="Calibri"/>
          <w:color w:val="auto"/>
          <w:sz w:val="20"/>
        </w:rPr>
        <w:t xml:space="preserve"> platform. This involved creating </w:t>
      </w:r>
      <w:r w:rsidR="00677922" w:rsidRPr="00FB1C57">
        <w:rPr>
          <w:rFonts w:ascii="Trebuchet MS" w:eastAsia="Calibri" w:hAnsi="Trebuchet MS" w:cs="Calibri"/>
          <w:color w:val="auto"/>
          <w:sz w:val="20"/>
        </w:rPr>
        <w:t>API’s</w:t>
      </w:r>
      <w:r w:rsidRPr="00FB1C57">
        <w:rPr>
          <w:rFonts w:ascii="Trebuchet MS" w:eastAsia="Calibri" w:hAnsi="Trebuchet MS" w:cs="Calibri"/>
          <w:color w:val="auto"/>
          <w:sz w:val="20"/>
        </w:rPr>
        <w:t xml:space="preserve"> connectors, and orchestrations to enable seamless communication between various applications and systems.</w:t>
      </w:r>
    </w:p>
    <w:p w14:paraId="16E0DB20" w14:textId="40F93FFF" w:rsidR="00FB1C57" w:rsidRDefault="00FB1C57" w:rsidP="00FB1C57">
      <w:pPr>
        <w:pStyle w:val="Cog-bullet"/>
        <w:numPr>
          <w:ilvl w:val="0"/>
          <w:numId w:val="8"/>
        </w:numPr>
        <w:rPr>
          <w:rFonts w:ascii="Trebuchet MS" w:eastAsia="Calibri" w:hAnsi="Trebuchet MS" w:cs="Calibri"/>
          <w:color w:val="auto"/>
          <w:sz w:val="20"/>
        </w:rPr>
      </w:pPr>
      <w:r w:rsidRPr="00FB1C57">
        <w:rPr>
          <w:rFonts w:ascii="Trebuchet MS" w:eastAsia="Calibri" w:hAnsi="Trebuchet MS" w:cs="Calibri"/>
          <w:color w:val="auto"/>
          <w:sz w:val="20"/>
        </w:rPr>
        <w:t xml:space="preserve">I was responsible for the entire lifecycle of </w:t>
      </w:r>
      <w:r w:rsidR="00677922" w:rsidRPr="00FB1C57">
        <w:rPr>
          <w:rFonts w:ascii="Trebuchet MS" w:eastAsia="Calibri" w:hAnsi="Trebuchet MS" w:cs="Calibri"/>
          <w:color w:val="auto"/>
          <w:sz w:val="20"/>
        </w:rPr>
        <w:t>API’s</w:t>
      </w:r>
      <w:r w:rsidRPr="00FB1C57">
        <w:rPr>
          <w:rFonts w:ascii="Trebuchet MS" w:eastAsia="Calibri" w:hAnsi="Trebuchet MS" w:cs="Calibri"/>
          <w:color w:val="auto"/>
          <w:sz w:val="20"/>
        </w:rPr>
        <w:t xml:space="preserve"> including designing, building, deploying and managing them. This involved versioning, security configurations and ensuring compliance with best practices.</w:t>
      </w:r>
    </w:p>
    <w:p w14:paraId="0B303A5B" w14:textId="1B102C2C" w:rsidR="00FB1C57" w:rsidRPr="00FB1C57" w:rsidRDefault="00FB1C57" w:rsidP="00FB1C57">
      <w:pPr>
        <w:pStyle w:val="Cog-bullet"/>
        <w:numPr>
          <w:ilvl w:val="0"/>
          <w:numId w:val="8"/>
        </w:numPr>
        <w:rPr>
          <w:rFonts w:ascii="Trebuchet MS" w:eastAsia="Calibri" w:hAnsi="Trebuchet MS" w:cs="Calibri"/>
          <w:color w:val="auto"/>
          <w:sz w:val="20"/>
        </w:rPr>
      </w:pPr>
      <w:r w:rsidRPr="00FB1C57">
        <w:rPr>
          <w:rFonts w:ascii="Trebuchet MS" w:eastAsia="Calibri" w:hAnsi="Trebuchet MS" w:cs="Calibri"/>
          <w:color w:val="auto"/>
          <w:sz w:val="20"/>
        </w:rPr>
        <w:t xml:space="preserve">I worked extensively on data mapping and transformation tasks, utilizing </w:t>
      </w:r>
      <w:r w:rsidR="00677922" w:rsidRPr="00FB1C57">
        <w:rPr>
          <w:rFonts w:ascii="Trebuchet MS" w:eastAsia="Calibri" w:hAnsi="Trebuchet MS" w:cs="Calibri"/>
          <w:color w:val="auto"/>
          <w:sz w:val="20"/>
        </w:rPr>
        <w:t>MuleSoft’s</w:t>
      </w:r>
      <w:r w:rsidRPr="00FB1C57">
        <w:rPr>
          <w:rFonts w:ascii="Trebuchet MS" w:eastAsia="Calibri" w:hAnsi="Trebuchet MS" w:cs="Calibri"/>
          <w:color w:val="auto"/>
          <w:sz w:val="20"/>
        </w:rPr>
        <w:t xml:space="preserve"> dataweave language to ensure compatibility between different data formats and structures.</w:t>
      </w:r>
    </w:p>
    <w:p w14:paraId="1B4B8A1B" w14:textId="77777777" w:rsidR="004B40F3" w:rsidRDefault="00FB1C57" w:rsidP="004B40F3">
      <w:pPr>
        <w:pStyle w:val="Cog-bullet"/>
        <w:numPr>
          <w:ilvl w:val="0"/>
          <w:numId w:val="8"/>
        </w:numPr>
        <w:rPr>
          <w:rFonts w:ascii="Trebuchet MS" w:eastAsia="Calibri" w:hAnsi="Trebuchet MS" w:cs="Calibri"/>
          <w:color w:val="auto"/>
          <w:sz w:val="20"/>
        </w:rPr>
      </w:pPr>
      <w:r w:rsidRPr="00FB1C57">
        <w:rPr>
          <w:rFonts w:ascii="Trebuchet MS" w:eastAsia="Calibri" w:hAnsi="Trebuchet MS" w:cs="Calibri"/>
          <w:color w:val="auto"/>
          <w:sz w:val="20"/>
        </w:rPr>
        <w:t xml:space="preserve">I have implemented robust error handling mechanisms to capture </w:t>
      </w:r>
      <w:r w:rsidR="00677922" w:rsidRPr="00FB1C57">
        <w:rPr>
          <w:rFonts w:ascii="Trebuchet MS" w:eastAsia="Calibri" w:hAnsi="Trebuchet MS" w:cs="Calibri"/>
          <w:color w:val="auto"/>
          <w:sz w:val="20"/>
        </w:rPr>
        <w:t>logs</w:t>
      </w:r>
      <w:r w:rsidRPr="00FB1C57">
        <w:rPr>
          <w:rFonts w:ascii="Trebuchet MS" w:eastAsia="Calibri" w:hAnsi="Trebuchet MS" w:cs="Calibri"/>
          <w:color w:val="auto"/>
          <w:sz w:val="20"/>
        </w:rPr>
        <w:t xml:space="preserve"> and respond to exceptions and faults within the integration flows.</w:t>
      </w:r>
    </w:p>
    <w:p w14:paraId="22AA4309" w14:textId="0759CE49" w:rsidR="000B5788" w:rsidRPr="004B40F3" w:rsidRDefault="004B40F3" w:rsidP="004B40F3">
      <w:pPr>
        <w:pStyle w:val="Cog-bullet"/>
        <w:numPr>
          <w:ilvl w:val="0"/>
          <w:numId w:val="8"/>
        </w:numPr>
        <w:rPr>
          <w:rFonts w:ascii="Trebuchet MS" w:eastAsia="Calibri" w:hAnsi="Trebuchet MS" w:cs="Calibri"/>
          <w:color w:val="auto"/>
          <w:sz w:val="20"/>
        </w:rPr>
      </w:pPr>
      <w:r w:rsidRPr="004B40F3">
        <w:rPr>
          <w:rFonts w:ascii="Trebuchet MS" w:eastAsia="Calibri" w:hAnsi="Trebuchet MS" w:cs="Calibri"/>
          <w:color w:val="auto"/>
          <w:sz w:val="20"/>
        </w:rPr>
        <w:t xml:space="preserve">I used to actively collaborate with cross-functional teams including business analysts, </w:t>
      </w:r>
      <w:proofErr w:type="spellStart"/>
      <w:r w:rsidRPr="004B40F3">
        <w:rPr>
          <w:rFonts w:ascii="Trebuchet MS" w:eastAsia="Calibri" w:hAnsi="Trebuchet MS" w:cs="Calibri"/>
          <w:color w:val="auto"/>
          <w:sz w:val="20"/>
        </w:rPr>
        <w:t>qa</w:t>
      </w:r>
      <w:proofErr w:type="spellEnd"/>
      <w:r w:rsidRPr="004B40F3">
        <w:rPr>
          <w:rFonts w:ascii="Trebuchet MS" w:eastAsia="Calibri" w:hAnsi="Trebuchet MS" w:cs="Calibri"/>
          <w:color w:val="auto"/>
          <w:sz w:val="20"/>
        </w:rPr>
        <w:t xml:space="preserve"> testers and system administrators, to gather requirements and deliver integration solutions. I also used to maintain thorough documentation for all the integration projects.</w:t>
      </w:r>
    </w:p>
    <w:p w14:paraId="729DC997" w14:textId="77777777" w:rsidR="000B5788" w:rsidRDefault="000B5788" w:rsidP="00FB1C57">
      <w:pPr>
        <w:pStyle w:val="Cog-bullet"/>
        <w:numPr>
          <w:ilvl w:val="0"/>
          <w:numId w:val="0"/>
        </w:numPr>
        <w:rPr>
          <w:rFonts w:ascii="Trebuchet MS" w:eastAsia="Calibri" w:hAnsi="Trebuchet MS" w:cs="Calibri"/>
          <w:color w:val="auto"/>
          <w:sz w:val="20"/>
        </w:rPr>
      </w:pPr>
    </w:p>
    <w:p w14:paraId="33C99837" w14:textId="77777777" w:rsidR="000B5788" w:rsidRDefault="000B5788" w:rsidP="00FB1C57">
      <w:pPr>
        <w:pStyle w:val="Cog-bullet"/>
        <w:numPr>
          <w:ilvl w:val="0"/>
          <w:numId w:val="0"/>
        </w:numPr>
        <w:rPr>
          <w:rFonts w:ascii="Trebuchet MS" w:eastAsia="Calibri" w:hAnsi="Trebuchet MS" w:cs="Calibri"/>
          <w:color w:val="auto"/>
          <w:sz w:val="20"/>
        </w:rPr>
      </w:pPr>
    </w:p>
    <w:p w14:paraId="1EC436EC" w14:textId="77777777" w:rsidR="00914E48" w:rsidRDefault="00914E48" w:rsidP="00FB1C57">
      <w:pPr>
        <w:pStyle w:val="Cog-bullet"/>
        <w:numPr>
          <w:ilvl w:val="0"/>
          <w:numId w:val="0"/>
        </w:numPr>
        <w:rPr>
          <w:rFonts w:ascii="Trebuchet MS" w:eastAsia="Calibri" w:hAnsi="Trebuchet MS" w:cs="Calibri"/>
          <w:color w:val="auto"/>
          <w:sz w:val="20"/>
        </w:rPr>
      </w:pPr>
    </w:p>
    <w:p w14:paraId="6E9B3E27" w14:textId="77777777" w:rsidR="00914E48" w:rsidRPr="00FB1C57" w:rsidRDefault="00914E48" w:rsidP="00FB1C57">
      <w:pPr>
        <w:pStyle w:val="Cog-bullet"/>
        <w:numPr>
          <w:ilvl w:val="0"/>
          <w:numId w:val="0"/>
        </w:numPr>
        <w:rPr>
          <w:rFonts w:ascii="Trebuchet MS" w:eastAsia="Calibri" w:hAnsi="Trebuchet MS" w:cs="Calibri"/>
          <w:color w:val="auto"/>
          <w:sz w:val="20"/>
        </w:rPr>
      </w:pPr>
    </w:p>
    <w:p w14:paraId="24286462" w14:textId="52F91BF1" w:rsidR="005E2AA6" w:rsidRPr="005F0C79" w:rsidRDefault="00EB1165" w:rsidP="005F0C79">
      <w:pPr>
        <w:pStyle w:val="Cog-bullet"/>
        <w:numPr>
          <w:ilvl w:val="0"/>
          <w:numId w:val="0"/>
        </w:numPr>
        <w:rPr>
          <w:rFonts w:ascii="Trebuchet MS" w:hAnsi="Trebuchet MS"/>
          <w:b/>
          <w:sz w:val="20"/>
          <w:u w:val="single"/>
        </w:rPr>
      </w:pPr>
      <w:r>
        <w:rPr>
          <w:rFonts w:ascii="Trebuchet MS" w:hAnsi="Trebuchet MS"/>
          <w:b/>
          <w:sz w:val="20"/>
          <w:u w:val="single"/>
        </w:rPr>
        <w:t xml:space="preserve">Project </w:t>
      </w:r>
      <w:r w:rsidR="005E2AA6">
        <w:rPr>
          <w:rFonts w:ascii="Trebuchet MS" w:hAnsi="Trebuchet MS"/>
          <w:b/>
          <w:sz w:val="20"/>
          <w:u w:val="single"/>
        </w:rPr>
        <w:t>#</w:t>
      </w:r>
      <w:r w:rsidR="00894E03">
        <w:rPr>
          <w:rFonts w:ascii="Trebuchet MS" w:hAnsi="Trebuchet MS"/>
          <w:b/>
          <w:sz w:val="20"/>
          <w:u w:val="single"/>
        </w:rPr>
        <w:t>3</w:t>
      </w:r>
      <w:r w:rsidR="005E2AA6">
        <w:rPr>
          <w:rFonts w:ascii="Trebuchet MS" w:hAnsi="Trebuchet MS"/>
          <w:b/>
          <w:sz w:val="20"/>
          <w:u w:val="single"/>
        </w:rPr>
        <w:t xml:space="preserve">. </w:t>
      </w:r>
      <w:r w:rsidR="00531FEC" w:rsidRPr="00531FEC">
        <w:rPr>
          <w:rFonts w:ascii="Trebuchet MS" w:hAnsi="Trebuchet MS"/>
          <w:b/>
          <w:sz w:val="20"/>
          <w:u w:val="single"/>
        </w:rPr>
        <w:t xml:space="preserve">ServiceMax Tyco </w:t>
      </w:r>
      <w:r w:rsidR="00DD0771" w:rsidRPr="00531FEC">
        <w:rPr>
          <w:rFonts w:ascii="Trebuchet MS" w:hAnsi="Trebuchet MS"/>
          <w:b/>
          <w:sz w:val="20"/>
          <w:u w:val="single"/>
        </w:rPr>
        <w:t>MuleSoft</w:t>
      </w:r>
      <w:r w:rsidR="00531FEC" w:rsidRPr="00531FEC">
        <w:rPr>
          <w:rFonts w:ascii="Trebuchet MS" w:hAnsi="Trebuchet MS"/>
          <w:b/>
          <w:sz w:val="20"/>
          <w:u w:val="single"/>
        </w:rPr>
        <w:t xml:space="preserve"> Integration</w:t>
      </w:r>
      <w:r w:rsidR="005E2AA6" w:rsidRPr="00464BD8">
        <w:rPr>
          <w:rFonts w:ascii="Trebuchet MS" w:hAnsi="Trebuchet MS"/>
          <w:b/>
          <w:sz w:val="20"/>
          <w:u w:val="single"/>
        </w:rPr>
        <w:br/>
      </w:r>
      <w:r w:rsidR="005E2AA6" w:rsidRPr="00A943FF">
        <w:rPr>
          <w:rFonts w:ascii="Trebuchet MS" w:hAnsi="Trebuchet MS"/>
          <w:sz w:val="20"/>
        </w:rPr>
        <w:tab/>
      </w:r>
      <w:r w:rsidR="005E2AA6" w:rsidRPr="00A943FF">
        <w:rPr>
          <w:rFonts w:ascii="Trebuchet MS" w:hAnsi="Trebuchet MS"/>
          <w:sz w:val="20"/>
        </w:rPr>
        <w:tab/>
      </w:r>
      <w:r w:rsidR="005E2AA6" w:rsidRPr="00A943FF">
        <w:rPr>
          <w:rFonts w:ascii="Trebuchet MS" w:hAnsi="Trebuchet MS"/>
          <w:sz w:val="20"/>
        </w:rPr>
        <w:tab/>
      </w:r>
    </w:p>
    <w:p w14:paraId="3C9FD247" w14:textId="77777777" w:rsidR="009C0B0B" w:rsidRDefault="005E2AA6" w:rsidP="005E2AA6">
      <w:pPr>
        <w:pStyle w:val="Cog-bullet"/>
        <w:numPr>
          <w:ilvl w:val="0"/>
          <w:numId w:val="0"/>
        </w:numPr>
        <w:spacing w:line="240" w:lineRule="auto"/>
        <w:rPr>
          <w:rFonts w:ascii="Trebuchet MS" w:hAnsi="Trebuchet MS"/>
          <w:sz w:val="20"/>
        </w:rPr>
      </w:pPr>
      <w:r w:rsidRPr="00A943FF">
        <w:rPr>
          <w:rFonts w:ascii="Trebuchet MS" w:hAnsi="Trebuchet MS"/>
          <w:b/>
          <w:sz w:val="20"/>
        </w:rPr>
        <w:t>Employer:</w:t>
      </w:r>
      <w:r w:rsidRPr="00A943FF">
        <w:rPr>
          <w:rFonts w:ascii="Trebuchet MS" w:hAnsi="Trebuchet MS"/>
          <w:sz w:val="20"/>
        </w:rPr>
        <w:t xml:space="preserve"> </w:t>
      </w:r>
      <w:r>
        <w:rPr>
          <w:rFonts w:ascii="Trebuchet MS" w:hAnsi="Trebuchet MS"/>
          <w:sz w:val="20"/>
        </w:rPr>
        <w:t>Cognizant Technology Solutions India Pvt. Ltd</w:t>
      </w:r>
    </w:p>
    <w:p w14:paraId="5A52BCFE" w14:textId="77777777" w:rsidR="005E2AA6" w:rsidRPr="00A943FF" w:rsidRDefault="009C0B0B" w:rsidP="005E2AA6">
      <w:pPr>
        <w:pStyle w:val="Cog-bullet"/>
        <w:numPr>
          <w:ilvl w:val="0"/>
          <w:numId w:val="0"/>
        </w:numPr>
        <w:spacing w:line="240" w:lineRule="auto"/>
        <w:rPr>
          <w:rFonts w:ascii="Trebuchet MS" w:hAnsi="Trebuchet MS"/>
          <w:sz w:val="20"/>
        </w:rPr>
      </w:pPr>
      <w:r w:rsidRPr="009C0B0B">
        <w:rPr>
          <w:rFonts w:ascii="Trebuchet MS" w:hAnsi="Trebuchet MS"/>
          <w:b/>
          <w:sz w:val="20"/>
        </w:rPr>
        <w:t>Client</w:t>
      </w:r>
      <w:r>
        <w:rPr>
          <w:rFonts w:ascii="Trebuchet MS" w:hAnsi="Trebuchet MS"/>
          <w:sz w:val="20"/>
        </w:rPr>
        <w:t>: Johnson Controls</w:t>
      </w:r>
      <w:r w:rsidR="005E2AA6" w:rsidRPr="00A943FF">
        <w:rPr>
          <w:rFonts w:ascii="Trebuchet MS" w:hAnsi="Trebuchet MS"/>
          <w:sz w:val="20"/>
        </w:rPr>
        <w:tab/>
        <w:t xml:space="preserve">         </w:t>
      </w:r>
    </w:p>
    <w:p w14:paraId="332935E4" w14:textId="079EAAE0" w:rsidR="005E2AA6" w:rsidRPr="00580DA7" w:rsidRDefault="005E2AA6" w:rsidP="005E2AA6">
      <w:pPr>
        <w:pStyle w:val="Heading8"/>
        <w:spacing w:before="0" w:after="0"/>
        <w:rPr>
          <w:rFonts w:ascii="Trebuchet MS" w:hAnsi="Trebuchet MS"/>
          <w:i w:val="0"/>
          <w:color w:val="000000"/>
          <w:sz w:val="20"/>
          <w:szCs w:val="20"/>
        </w:rPr>
      </w:pPr>
      <w:r w:rsidRPr="00A943FF">
        <w:rPr>
          <w:rFonts w:ascii="Trebuchet MS" w:hAnsi="Trebuchet MS"/>
          <w:b/>
          <w:i w:val="0"/>
          <w:sz w:val="20"/>
        </w:rPr>
        <w:t>Skills and Tools:</w:t>
      </w:r>
      <w:r w:rsidRPr="00A943FF">
        <w:rPr>
          <w:rFonts w:ascii="Trebuchet MS" w:hAnsi="Trebuchet MS"/>
          <w:i w:val="0"/>
        </w:rPr>
        <w:t xml:space="preserve"> </w:t>
      </w:r>
      <w:r w:rsidR="004911A2">
        <w:rPr>
          <w:rFonts w:ascii="Trebuchet MS" w:hAnsi="Trebuchet MS"/>
          <w:i w:val="0"/>
          <w:color w:val="000000"/>
          <w:sz w:val="20"/>
          <w:szCs w:val="20"/>
        </w:rPr>
        <w:t>Anypoint</w:t>
      </w:r>
      <w:r w:rsidR="00531410" w:rsidRPr="00531410">
        <w:rPr>
          <w:rFonts w:ascii="Trebuchet MS" w:hAnsi="Trebuchet MS"/>
          <w:i w:val="0"/>
          <w:color w:val="000000"/>
          <w:sz w:val="20"/>
          <w:szCs w:val="20"/>
        </w:rPr>
        <w:t xml:space="preserve"> Studio, </w:t>
      </w:r>
      <w:r w:rsidR="00DD0771" w:rsidRPr="00531410">
        <w:rPr>
          <w:rFonts w:ascii="Trebuchet MS" w:hAnsi="Trebuchet MS"/>
          <w:i w:val="0"/>
          <w:color w:val="000000"/>
          <w:sz w:val="20"/>
          <w:szCs w:val="20"/>
        </w:rPr>
        <w:t>MuleSoft</w:t>
      </w:r>
      <w:r w:rsidR="00531410" w:rsidRPr="00531410">
        <w:rPr>
          <w:rFonts w:ascii="Trebuchet MS" w:hAnsi="Trebuchet MS"/>
          <w:i w:val="0"/>
          <w:color w:val="000000"/>
          <w:sz w:val="20"/>
          <w:szCs w:val="20"/>
        </w:rPr>
        <w:t xml:space="preserve"> CloudHub, </w:t>
      </w:r>
      <w:r w:rsidR="00F65FBD">
        <w:rPr>
          <w:rFonts w:ascii="Trebuchet MS" w:hAnsi="Trebuchet MS"/>
          <w:i w:val="0"/>
          <w:color w:val="000000"/>
          <w:sz w:val="20"/>
          <w:szCs w:val="20"/>
        </w:rPr>
        <w:t>Mule ESB</w:t>
      </w:r>
    </w:p>
    <w:p w14:paraId="4F052898" w14:textId="77777777" w:rsidR="005E2AA6" w:rsidRPr="00A943FF" w:rsidRDefault="005E2AA6" w:rsidP="005E2AA6">
      <w:pPr>
        <w:pStyle w:val="Cog-bullet"/>
        <w:numPr>
          <w:ilvl w:val="0"/>
          <w:numId w:val="0"/>
        </w:numPr>
        <w:spacing w:line="240" w:lineRule="auto"/>
        <w:rPr>
          <w:rFonts w:ascii="Trebuchet MS" w:hAnsi="Trebuchet MS"/>
          <w:sz w:val="20"/>
        </w:rPr>
      </w:pPr>
      <w:r w:rsidRPr="00A943FF">
        <w:rPr>
          <w:rFonts w:ascii="Trebuchet MS" w:hAnsi="Trebuchet MS"/>
          <w:b/>
          <w:sz w:val="20"/>
        </w:rPr>
        <w:lastRenderedPageBreak/>
        <w:t>Team Size:</w:t>
      </w:r>
      <w:r w:rsidRPr="00A943FF">
        <w:rPr>
          <w:rFonts w:ascii="Trebuchet MS" w:hAnsi="Trebuchet MS"/>
          <w:sz w:val="20"/>
        </w:rPr>
        <w:t xml:space="preserve"> </w:t>
      </w:r>
      <w:r w:rsidR="00531410">
        <w:rPr>
          <w:rFonts w:ascii="Trebuchet MS" w:hAnsi="Trebuchet MS"/>
          <w:sz w:val="20"/>
        </w:rPr>
        <w:t>8</w:t>
      </w:r>
    </w:p>
    <w:p w14:paraId="13F334F9" w14:textId="77777777" w:rsidR="005E2AA6" w:rsidRPr="00A943FF" w:rsidRDefault="005E2AA6" w:rsidP="005E2AA6">
      <w:pPr>
        <w:pStyle w:val="Cog-bullet"/>
        <w:numPr>
          <w:ilvl w:val="0"/>
          <w:numId w:val="0"/>
        </w:numPr>
        <w:spacing w:line="240" w:lineRule="auto"/>
        <w:rPr>
          <w:rFonts w:ascii="Trebuchet MS" w:hAnsi="Trebuchet MS"/>
          <w:sz w:val="20"/>
        </w:rPr>
      </w:pPr>
      <w:r w:rsidRPr="00A943FF">
        <w:rPr>
          <w:rFonts w:ascii="Trebuchet MS" w:hAnsi="Trebuchet MS"/>
          <w:b/>
          <w:sz w:val="20"/>
        </w:rPr>
        <w:t>Role:</w:t>
      </w:r>
      <w:r>
        <w:rPr>
          <w:rFonts w:ascii="Trebuchet MS" w:hAnsi="Trebuchet MS"/>
          <w:sz w:val="20"/>
        </w:rPr>
        <w:t xml:space="preserve">  Associate-Projects</w:t>
      </w:r>
    </w:p>
    <w:p w14:paraId="7444018E" w14:textId="77777777" w:rsidR="005E2AA6" w:rsidRPr="00A943FF" w:rsidRDefault="005E2AA6" w:rsidP="005E2AA6">
      <w:pPr>
        <w:pStyle w:val="Cog-bullet"/>
        <w:numPr>
          <w:ilvl w:val="0"/>
          <w:numId w:val="0"/>
        </w:numPr>
        <w:spacing w:line="240" w:lineRule="auto"/>
        <w:rPr>
          <w:rFonts w:ascii="Trebuchet MS" w:hAnsi="Trebuchet MS"/>
          <w:sz w:val="20"/>
        </w:rPr>
      </w:pPr>
      <w:r w:rsidRPr="00A943FF">
        <w:rPr>
          <w:rFonts w:ascii="Trebuchet MS" w:hAnsi="Trebuchet MS"/>
          <w:b/>
          <w:sz w:val="20"/>
        </w:rPr>
        <w:t>Period:</w:t>
      </w:r>
      <w:r w:rsidRPr="00A943FF">
        <w:rPr>
          <w:rFonts w:ascii="Trebuchet MS" w:hAnsi="Trebuchet MS"/>
          <w:sz w:val="20"/>
        </w:rPr>
        <w:t xml:space="preserve"> </w:t>
      </w:r>
      <w:r w:rsidR="00BB04B9">
        <w:rPr>
          <w:rFonts w:ascii="Trebuchet MS" w:hAnsi="Trebuchet MS"/>
          <w:sz w:val="20"/>
        </w:rPr>
        <w:t>July</w:t>
      </w:r>
      <w:r w:rsidRPr="00A943FF">
        <w:rPr>
          <w:rFonts w:ascii="Trebuchet MS" w:hAnsi="Trebuchet MS"/>
          <w:sz w:val="20"/>
        </w:rPr>
        <w:t xml:space="preserve"> 201</w:t>
      </w:r>
      <w:r w:rsidR="00E6423B">
        <w:rPr>
          <w:rFonts w:ascii="Trebuchet MS" w:hAnsi="Trebuchet MS"/>
          <w:sz w:val="20"/>
        </w:rPr>
        <w:t>7</w:t>
      </w:r>
      <w:r>
        <w:rPr>
          <w:rFonts w:ascii="Trebuchet MS" w:hAnsi="Trebuchet MS"/>
          <w:sz w:val="20"/>
        </w:rPr>
        <w:t>-</w:t>
      </w:r>
      <w:r w:rsidR="0056050B">
        <w:rPr>
          <w:rFonts w:ascii="Trebuchet MS" w:hAnsi="Trebuchet MS"/>
          <w:sz w:val="20"/>
        </w:rPr>
        <w:t>Dec 2019</w:t>
      </w:r>
      <w:r w:rsidRPr="00A943FF">
        <w:rPr>
          <w:rFonts w:ascii="Trebuchet MS" w:hAnsi="Trebuchet MS"/>
          <w:sz w:val="20"/>
        </w:rPr>
        <w:t xml:space="preserve">   </w:t>
      </w:r>
    </w:p>
    <w:p w14:paraId="6FFCA144" w14:textId="77777777" w:rsidR="005E2AA6" w:rsidRPr="00051101" w:rsidRDefault="005E2AA6" w:rsidP="005E2AA6">
      <w:pPr>
        <w:rPr>
          <w:rFonts w:ascii="Trebuchet MS" w:hAnsi="Trebuchet MS"/>
          <w:sz w:val="20"/>
          <w:szCs w:val="20"/>
        </w:rPr>
      </w:pPr>
    </w:p>
    <w:p w14:paraId="49C39122" w14:textId="1EAFB669" w:rsidR="005E2AA6" w:rsidRDefault="005E2AA6" w:rsidP="005E2AA6">
      <w:pPr>
        <w:ind w:left="1440" w:hanging="1440"/>
        <w:jc w:val="both"/>
        <w:rPr>
          <w:rFonts w:ascii="Trebuchet MS" w:hAnsi="Trebuchet MS"/>
          <w:b/>
          <w:color w:val="000000"/>
          <w:sz w:val="20"/>
          <w:szCs w:val="20"/>
        </w:rPr>
      </w:pPr>
      <w:r w:rsidRPr="00051101">
        <w:rPr>
          <w:rFonts w:ascii="Trebuchet MS" w:hAnsi="Trebuchet MS"/>
          <w:b/>
          <w:color w:val="000000"/>
          <w:sz w:val="20"/>
          <w:szCs w:val="20"/>
        </w:rPr>
        <w:t xml:space="preserve">Project </w:t>
      </w:r>
      <w:r w:rsidR="00867258" w:rsidRPr="00051101">
        <w:rPr>
          <w:rFonts w:ascii="Trebuchet MS" w:hAnsi="Trebuchet MS"/>
          <w:b/>
          <w:color w:val="000000"/>
          <w:sz w:val="20"/>
          <w:szCs w:val="20"/>
        </w:rPr>
        <w:t>Description</w:t>
      </w:r>
      <w:r w:rsidR="00867258">
        <w:rPr>
          <w:rFonts w:ascii="Trebuchet MS" w:hAnsi="Trebuchet MS"/>
          <w:b/>
          <w:color w:val="000000"/>
          <w:sz w:val="20"/>
          <w:szCs w:val="20"/>
        </w:rPr>
        <w:t>: -</w:t>
      </w:r>
    </w:p>
    <w:p w14:paraId="6EA3A0B0" w14:textId="77777777" w:rsidR="005E2AA6" w:rsidRPr="00051101" w:rsidRDefault="005E2AA6" w:rsidP="005E2AA6">
      <w:pPr>
        <w:ind w:left="1440" w:hanging="1440"/>
        <w:jc w:val="both"/>
        <w:rPr>
          <w:rFonts w:ascii="Trebuchet MS" w:hAnsi="Trebuchet MS"/>
          <w:b/>
          <w:color w:val="000000"/>
          <w:sz w:val="20"/>
          <w:szCs w:val="20"/>
        </w:rPr>
      </w:pPr>
    </w:p>
    <w:p w14:paraId="165869E4" w14:textId="0766F89D" w:rsidR="008E7C9D" w:rsidRDefault="008E7C9D" w:rsidP="005E2AA6">
      <w:pPr>
        <w:pStyle w:val="ListParagraph"/>
        <w:spacing w:after="100" w:afterAutospacing="1"/>
        <w:ind w:left="0"/>
        <w:rPr>
          <w:rFonts w:ascii="Trebuchet MS" w:hAnsi="Trebuchet MS" w:cs="Calibri"/>
          <w:sz w:val="20"/>
          <w:szCs w:val="20"/>
        </w:rPr>
      </w:pPr>
      <w:r w:rsidRPr="008E7C9D">
        <w:rPr>
          <w:rFonts w:ascii="Trebuchet MS" w:hAnsi="Trebuchet MS" w:cs="Calibri"/>
          <w:sz w:val="20"/>
          <w:szCs w:val="20"/>
        </w:rPr>
        <w:t xml:space="preserve">Johnson controls is manufacturing client which produces electronics, batteries operate in NA, EU, Asia regions. It has different </w:t>
      </w:r>
      <w:r w:rsidR="00067D14" w:rsidRPr="008E7C9D">
        <w:rPr>
          <w:rFonts w:ascii="Trebuchet MS" w:hAnsi="Trebuchet MS" w:cs="Calibri"/>
          <w:sz w:val="20"/>
          <w:szCs w:val="20"/>
        </w:rPr>
        <w:t>divisions such</w:t>
      </w:r>
      <w:r w:rsidRPr="008E7C9D">
        <w:rPr>
          <w:rFonts w:ascii="Trebuchet MS" w:hAnsi="Trebuchet MS" w:cs="Calibri"/>
          <w:sz w:val="20"/>
          <w:szCs w:val="20"/>
        </w:rPr>
        <w:t xml:space="preserve"> as Power solutions, Building efficiency, co</w:t>
      </w:r>
      <w:r>
        <w:rPr>
          <w:rFonts w:ascii="Trebuchet MS" w:hAnsi="Trebuchet MS" w:cs="Calibri"/>
          <w:sz w:val="20"/>
          <w:szCs w:val="20"/>
        </w:rPr>
        <w:t>rporate, Automotive Experience.</w:t>
      </w:r>
    </w:p>
    <w:p w14:paraId="58E2FD4F" w14:textId="04C70C21" w:rsidR="005E2AA6" w:rsidRPr="00E619E7" w:rsidRDefault="005E2AA6" w:rsidP="005E2AA6">
      <w:pPr>
        <w:pStyle w:val="ListParagraph"/>
        <w:spacing w:after="100" w:afterAutospacing="1"/>
        <w:ind w:left="0"/>
        <w:rPr>
          <w:rFonts w:ascii="Trebuchet MS" w:hAnsi="Trebuchet MS" w:cs="Calibri"/>
          <w:sz w:val="20"/>
          <w:szCs w:val="20"/>
        </w:rPr>
      </w:pPr>
      <w:r w:rsidRPr="00E619E7">
        <w:rPr>
          <w:rFonts w:ascii="Trebuchet MS" w:hAnsi="Trebuchet MS" w:cs="Calibri"/>
          <w:sz w:val="20"/>
          <w:szCs w:val="20"/>
        </w:rPr>
        <w:t xml:space="preserve">The </w:t>
      </w:r>
      <w:r w:rsidR="00981FC1">
        <w:rPr>
          <w:rFonts w:ascii="Trebuchet MS" w:hAnsi="Trebuchet MS" w:cs="Calibri"/>
          <w:sz w:val="20"/>
          <w:szCs w:val="20"/>
        </w:rPr>
        <w:t>SMAX</w:t>
      </w:r>
      <w:r w:rsidRPr="00E619E7">
        <w:rPr>
          <w:rFonts w:ascii="Trebuchet MS" w:hAnsi="Trebuchet MS" w:cs="Calibri"/>
          <w:sz w:val="20"/>
          <w:szCs w:val="20"/>
        </w:rPr>
        <w:t xml:space="preserve"> and </w:t>
      </w:r>
      <w:r w:rsidR="00981FC1">
        <w:rPr>
          <w:rFonts w:ascii="Trebuchet MS" w:hAnsi="Trebuchet MS" w:cs="Calibri"/>
          <w:sz w:val="20"/>
          <w:szCs w:val="20"/>
        </w:rPr>
        <w:t>Tyco</w:t>
      </w:r>
      <w:r w:rsidRPr="00E619E7">
        <w:rPr>
          <w:rFonts w:ascii="Trebuchet MS" w:hAnsi="Trebuchet MS" w:cs="Calibri"/>
          <w:sz w:val="20"/>
          <w:szCs w:val="20"/>
        </w:rPr>
        <w:t xml:space="preserve"> </w:t>
      </w:r>
      <w:r w:rsidR="00981FC1">
        <w:rPr>
          <w:rFonts w:ascii="Trebuchet MS" w:hAnsi="Trebuchet MS" w:cs="Calibri"/>
          <w:sz w:val="20"/>
          <w:szCs w:val="20"/>
        </w:rPr>
        <w:t>inte</w:t>
      </w:r>
      <w:r w:rsidR="005C0B09">
        <w:rPr>
          <w:rFonts w:ascii="Trebuchet MS" w:hAnsi="Trebuchet MS" w:cs="Calibri"/>
          <w:sz w:val="20"/>
          <w:szCs w:val="20"/>
        </w:rPr>
        <w:t xml:space="preserve">rface deals with </w:t>
      </w:r>
      <w:r w:rsidR="005C0B09" w:rsidRPr="008E7C9D">
        <w:rPr>
          <w:rFonts w:ascii="Trebuchet MS" w:hAnsi="Trebuchet MS" w:cs="Calibri"/>
          <w:sz w:val="20"/>
          <w:szCs w:val="20"/>
        </w:rPr>
        <w:t>Building efficiency</w:t>
      </w:r>
      <w:r w:rsidR="00981FC1">
        <w:rPr>
          <w:rFonts w:ascii="Trebuchet MS" w:hAnsi="Trebuchet MS" w:cs="Calibri"/>
          <w:sz w:val="20"/>
          <w:szCs w:val="20"/>
        </w:rPr>
        <w:t xml:space="preserve"> used to extract </w:t>
      </w:r>
      <w:r w:rsidRPr="00E619E7">
        <w:rPr>
          <w:rFonts w:ascii="Trebuchet MS" w:hAnsi="Trebuchet MS" w:cs="Calibri"/>
          <w:sz w:val="20"/>
          <w:szCs w:val="20"/>
        </w:rPr>
        <w:t xml:space="preserve">data from </w:t>
      </w:r>
      <w:r w:rsidR="00981FC1">
        <w:rPr>
          <w:rFonts w:ascii="Trebuchet MS" w:hAnsi="Trebuchet MS" w:cs="Calibri"/>
          <w:sz w:val="20"/>
          <w:szCs w:val="20"/>
        </w:rPr>
        <w:t>Salesforce</w:t>
      </w:r>
      <w:r w:rsidRPr="00E619E7">
        <w:rPr>
          <w:rFonts w:ascii="Trebuchet MS" w:hAnsi="Trebuchet MS" w:cs="Calibri"/>
          <w:sz w:val="20"/>
          <w:szCs w:val="20"/>
        </w:rPr>
        <w:t xml:space="preserve"> and </w:t>
      </w:r>
      <w:r w:rsidR="00DB6A93" w:rsidRPr="00E619E7">
        <w:rPr>
          <w:rFonts w:ascii="Trebuchet MS" w:hAnsi="Trebuchet MS" w:cs="Calibri"/>
          <w:sz w:val="20"/>
          <w:szCs w:val="20"/>
        </w:rPr>
        <w:t>transform</w:t>
      </w:r>
      <w:r w:rsidRPr="00E619E7">
        <w:rPr>
          <w:rFonts w:ascii="Trebuchet MS" w:hAnsi="Trebuchet MS" w:cs="Calibri"/>
          <w:sz w:val="20"/>
          <w:szCs w:val="20"/>
        </w:rPr>
        <w:t xml:space="preserve"> it to xml and </w:t>
      </w:r>
      <w:r w:rsidR="00981FC1">
        <w:rPr>
          <w:rFonts w:ascii="Trebuchet MS" w:hAnsi="Trebuchet MS" w:cs="Calibri"/>
          <w:sz w:val="20"/>
          <w:szCs w:val="20"/>
        </w:rPr>
        <w:t>send</w:t>
      </w:r>
      <w:r w:rsidRPr="00E619E7">
        <w:rPr>
          <w:rFonts w:ascii="Trebuchet MS" w:hAnsi="Trebuchet MS" w:cs="Calibri"/>
          <w:sz w:val="20"/>
          <w:szCs w:val="20"/>
        </w:rPr>
        <w:t xml:space="preserve"> it to the </w:t>
      </w:r>
      <w:r w:rsidR="00981FC1">
        <w:rPr>
          <w:rFonts w:ascii="Trebuchet MS" w:hAnsi="Trebuchet MS" w:cs="Calibri"/>
          <w:sz w:val="20"/>
          <w:szCs w:val="20"/>
        </w:rPr>
        <w:t>ERP.</w:t>
      </w:r>
    </w:p>
    <w:p w14:paraId="171CA35B" w14:textId="77777777" w:rsidR="005E2AA6" w:rsidRPr="00E619E7" w:rsidRDefault="005E2AA6" w:rsidP="005E2AA6">
      <w:pPr>
        <w:pStyle w:val="Heading5"/>
        <w:rPr>
          <w:rFonts w:ascii="Trebuchet MS" w:hAnsi="Trebuchet MS"/>
          <w:b w:val="0"/>
          <w:bCs w:val="0"/>
          <w:i w:val="0"/>
          <w:iCs w:val="0"/>
          <w:sz w:val="24"/>
          <w:szCs w:val="24"/>
        </w:rPr>
      </w:pPr>
      <w:r w:rsidRPr="0065757E">
        <w:rPr>
          <w:rFonts w:ascii="Trebuchet MS" w:hAnsi="Trebuchet MS"/>
          <w:bCs w:val="0"/>
          <w:i w:val="0"/>
          <w:iCs w:val="0"/>
          <w:sz w:val="20"/>
          <w:szCs w:val="20"/>
        </w:rPr>
        <w:t>Role and Responsibilities</w:t>
      </w:r>
      <w:r w:rsidRPr="00E619E7">
        <w:rPr>
          <w:rFonts w:ascii="Trebuchet MS" w:hAnsi="Trebuchet MS"/>
          <w:bCs w:val="0"/>
          <w:i w:val="0"/>
          <w:iCs w:val="0"/>
          <w:color w:val="000000"/>
          <w:sz w:val="24"/>
          <w:szCs w:val="24"/>
        </w:rPr>
        <w:br/>
      </w:r>
    </w:p>
    <w:p w14:paraId="40B3A3DD" w14:textId="77777777" w:rsidR="00CC7C96" w:rsidRDefault="00CC7C96" w:rsidP="0014382F">
      <w:pPr>
        <w:numPr>
          <w:ilvl w:val="0"/>
          <w:numId w:val="11"/>
        </w:numPr>
        <w:spacing w:line="276" w:lineRule="auto"/>
        <w:rPr>
          <w:rFonts w:ascii="Trebuchet MS" w:hAnsi="Trebuchet MS"/>
          <w:sz w:val="20"/>
          <w:szCs w:val="20"/>
        </w:rPr>
      </w:pPr>
      <w:r w:rsidRPr="00CC7C96">
        <w:rPr>
          <w:rFonts w:ascii="Trebuchet MS" w:hAnsi="Trebuchet MS"/>
          <w:sz w:val="20"/>
          <w:szCs w:val="20"/>
        </w:rPr>
        <w:t>Business requirements analysis by interacting with the Team lead.</w:t>
      </w:r>
    </w:p>
    <w:p w14:paraId="46A22BE7" w14:textId="77777777" w:rsidR="005E2AA6" w:rsidRPr="00CC7C96" w:rsidRDefault="00CC7C96" w:rsidP="0014382F">
      <w:pPr>
        <w:numPr>
          <w:ilvl w:val="0"/>
          <w:numId w:val="11"/>
        </w:numPr>
        <w:spacing w:line="276" w:lineRule="auto"/>
        <w:rPr>
          <w:rFonts w:ascii="Trebuchet MS" w:hAnsi="Trebuchet MS"/>
          <w:sz w:val="20"/>
          <w:szCs w:val="20"/>
        </w:rPr>
      </w:pPr>
      <w:r w:rsidRPr="00CC7C96">
        <w:rPr>
          <w:rFonts w:ascii="Trebuchet MS" w:hAnsi="Trebuchet MS"/>
          <w:sz w:val="20"/>
          <w:szCs w:val="20"/>
        </w:rPr>
        <w:t>Implemented POC’s for the</w:t>
      </w:r>
      <w:r>
        <w:rPr>
          <w:rFonts w:ascii="Trebuchet MS" w:hAnsi="Trebuchet MS"/>
          <w:sz w:val="20"/>
          <w:szCs w:val="20"/>
        </w:rPr>
        <w:t xml:space="preserve"> defined business requirements.</w:t>
      </w:r>
    </w:p>
    <w:p w14:paraId="567B15DB" w14:textId="4598A60A" w:rsidR="005E2AA6" w:rsidRPr="00E619E7" w:rsidRDefault="00644F57" w:rsidP="0014382F">
      <w:pPr>
        <w:numPr>
          <w:ilvl w:val="0"/>
          <w:numId w:val="11"/>
        </w:numPr>
        <w:spacing w:line="276" w:lineRule="auto"/>
        <w:rPr>
          <w:rFonts w:ascii="Trebuchet MS" w:hAnsi="Trebuchet MS"/>
          <w:sz w:val="20"/>
          <w:szCs w:val="20"/>
        </w:rPr>
      </w:pPr>
      <w:r w:rsidRPr="00644F57">
        <w:rPr>
          <w:rFonts w:ascii="Trebuchet MS" w:hAnsi="Trebuchet MS"/>
          <w:sz w:val="20"/>
          <w:szCs w:val="20"/>
        </w:rPr>
        <w:t xml:space="preserve">Responsible for </w:t>
      </w:r>
      <w:r w:rsidR="005E766E" w:rsidRPr="00644F57">
        <w:rPr>
          <w:rFonts w:ascii="Trebuchet MS" w:hAnsi="Trebuchet MS"/>
          <w:sz w:val="20"/>
          <w:szCs w:val="20"/>
        </w:rPr>
        <w:t>coding,</w:t>
      </w:r>
      <w:r w:rsidRPr="00644F57">
        <w:rPr>
          <w:rFonts w:ascii="Trebuchet MS" w:hAnsi="Trebuchet MS"/>
          <w:sz w:val="20"/>
          <w:szCs w:val="20"/>
        </w:rPr>
        <w:t xml:space="preserve"> applying coding </w:t>
      </w:r>
      <w:r w:rsidR="00DD1D51" w:rsidRPr="00644F57">
        <w:rPr>
          <w:rFonts w:ascii="Trebuchet MS" w:hAnsi="Trebuchet MS"/>
          <w:sz w:val="20"/>
          <w:szCs w:val="20"/>
        </w:rPr>
        <w:t>standards,</w:t>
      </w:r>
      <w:r w:rsidRPr="00644F57">
        <w:rPr>
          <w:rFonts w:ascii="Trebuchet MS" w:hAnsi="Trebuchet MS"/>
          <w:sz w:val="20"/>
          <w:szCs w:val="20"/>
        </w:rPr>
        <w:t xml:space="preserve"> </w:t>
      </w:r>
      <w:r w:rsidR="009B670E" w:rsidRPr="00644F57">
        <w:rPr>
          <w:rFonts w:ascii="Trebuchet MS" w:hAnsi="Trebuchet MS"/>
          <w:sz w:val="20"/>
          <w:szCs w:val="20"/>
        </w:rPr>
        <w:t>code-based</w:t>
      </w:r>
      <w:r w:rsidRPr="00644F57">
        <w:rPr>
          <w:rFonts w:ascii="Trebuchet MS" w:hAnsi="Trebuchet MS"/>
          <w:sz w:val="20"/>
          <w:szCs w:val="20"/>
        </w:rPr>
        <w:t xml:space="preserve"> version control.</w:t>
      </w:r>
      <w:r w:rsidR="005E2AA6" w:rsidRPr="00E619E7">
        <w:rPr>
          <w:rFonts w:ascii="Trebuchet MS" w:hAnsi="Trebuchet MS"/>
          <w:sz w:val="20"/>
          <w:szCs w:val="20"/>
        </w:rPr>
        <w:t xml:space="preserve"> </w:t>
      </w:r>
    </w:p>
    <w:p w14:paraId="4B0263B3" w14:textId="6C16223D" w:rsidR="005E2AA6" w:rsidRPr="00644F57" w:rsidRDefault="00644F57" w:rsidP="0014382F">
      <w:pPr>
        <w:numPr>
          <w:ilvl w:val="0"/>
          <w:numId w:val="11"/>
        </w:numPr>
        <w:spacing w:line="276" w:lineRule="auto"/>
        <w:rPr>
          <w:rFonts w:ascii="Trebuchet MS" w:hAnsi="Trebuchet MS"/>
          <w:sz w:val="20"/>
          <w:szCs w:val="20"/>
        </w:rPr>
      </w:pPr>
      <w:r w:rsidRPr="00644F57">
        <w:rPr>
          <w:rFonts w:ascii="Trebuchet MS" w:hAnsi="Trebuchet MS"/>
          <w:sz w:val="20"/>
          <w:szCs w:val="20"/>
        </w:rPr>
        <w:t xml:space="preserve">Supported for the project </w:t>
      </w:r>
      <w:r w:rsidR="00D92A07" w:rsidRPr="00644F57">
        <w:rPr>
          <w:rFonts w:ascii="Trebuchet MS" w:hAnsi="Trebuchet MS"/>
          <w:sz w:val="20"/>
          <w:szCs w:val="20"/>
        </w:rPr>
        <w:t>deployment</w:t>
      </w:r>
      <w:r w:rsidRPr="00644F57">
        <w:rPr>
          <w:rFonts w:ascii="Trebuchet MS" w:hAnsi="Trebuchet MS"/>
          <w:sz w:val="20"/>
          <w:szCs w:val="20"/>
        </w:rPr>
        <w:t xml:space="preserve"> in Dev, QA &amp; Production.</w:t>
      </w:r>
    </w:p>
    <w:p w14:paraId="35B7AE82" w14:textId="77777777" w:rsidR="00C256D8" w:rsidRPr="00464BD8" w:rsidRDefault="00C256D8" w:rsidP="00C256D8">
      <w:pPr>
        <w:pStyle w:val="Cog-bullet"/>
        <w:numPr>
          <w:ilvl w:val="0"/>
          <w:numId w:val="0"/>
        </w:numPr>
        <w:rPr>
          <w:rFonts w:ascii="Trebuchet MS" w:hAnsi="Trebuchet MS"/>
          <w:b/>
          <w:sz w:val="20"/>
        </w:rPr>
      </w:pPr>
    </w:p>
    <w:p w14:paraId="62AE7AF4" w14:textId="17B3B73B" w:rsidR="00C256D8" w:rsidRPr="00464BD8" w:rsidRDefault="00773962" w:rsidP="00C256D8">
      <w:pPr>
        <w:pStyle w:val="Cog-bullet"/>
        <w:numPr>
          <w:ilvl w:val="0"/>
          <w:numId w:val="0"/>
        </w:numPr>
        <w:rPr>
          <w:rFonts w:ascii="Trebuchet MS" w:hAnsi="Trebuchet MS"/>
          <w:b/>
          <w:sz w:val="20"/>
          <w:u w:val="single"/>
        </w:rPr>
      </w:pPr>
      <w:r>
        <w:rPr>
          <w:rFonts w:ascii="Trebuchet MS" w:hAnsi="Trebuchet MS"/>
          <w:b/>
          <w:sz w:val="20"/>
          <w:u w:val="single"/>
        </w:rPr>
        <w:t xml:space="preserve">Project </w:t>
      </w:r>
      <w:r w:rsidR="005E2AA6">
        <w:rPr>
          <w:rFonts w:ascii="Trebuchet MS" w:hAnsi="Trebuchet MS"/>
          <w:b/>
          <w:sz w:val="20"/>
          <w:u w:val="single"/>
        </w:rPr>
        <w:t>#</w:t>
      </w:r>
      <w:r w:rsidR="00894E03">
        <w:rPr>
          <w:rFonts w:ascii="Trebuchet MS" w:hAnsi="Trebuchet MS"/>
          <w:b/>
          <w:sz w:val="20"/>
          <w:u w:val="single"/>
        </w:rPr>
        <w:t>4</w:t>
      </w:r>
      <w:r w:rsidR="00AD62E1">
        <w:rPr>
          <w:rFonts w:ascii="Trebuchet MS" w:hAnsi="Trebuchet MS"/>
          <w:b/>
          <w:sz w:val="20"/>
          <w:u w:val="single"/>
        </w:rPr>
        <w:t xml:space="preserve">. </w:t>
      </w:r>
      <w:r w:rsidR="00274F3D">
        <w:rPr>
          <w:rFonts w:ascii="Trebuchet MS" w:hAnsi="Trebuchet MS"/>
          <w:b/>
          <w:sz w:val="20"/>
          <w:u w:val="single"/>
        </w:rPr>
        <w:t>CTRA (</w:t>
      </w:r>
      <w:r w:rsidR="00A75EF3">
        <w:rPr>
          <w:rFonts w:ascii="Trebuchet MS" w:hAnsi="Trebuchet MS"/>
          <w:b/>
          <w:sz w:val="20"/>
          <w:u w:val="single"/>
        </w:rPr>
        <w:t>Clinical</w:t>
      </w:r>
      <w:r w:rsidR="00900230">
        <w:rPr>
          <w:rFonts w:ascii="Trebuchet MS" w:hAnsi="Trebuchet MS"/>
          <w:b/>
          <w:sz w:val="20"/>
          <w:u w:val="single"/>
        </w:rPr>
        <w:t xml:space="preserve"> Trial Research </w:t>
      </w:r>
      <w:r w:rsidR="00DD1D51">
        <w:rPr>
          <w:rFonts w:ascii="Trebuchet MS" w:hAnsi="Trebuchet MS"/>
          <w:b/>
          <w:sz w:val="20"/>
          <w:u w:val="single"/>
        </w:rPr>
        <w:t>Autouploader)</w:t>
      </w:r>
      <w:r w:rsidR="00DD1D51" w:rsidRPr="00464BD8">
        <w:rPr>
          <w:rFonts w:ascii="Trebuchet MS" w:hAnsi="Trebuchet MS"/>
          <w:b/>
          <w:sz w:val="20"/>
          <w:u w:val="single"/>
        </w:rPr>
        <w:t xml:space="preserve"> </w:t>
      </w:r>
      <w:r w:rsidR="00DD1D51">
        <w:rPr>
          <w:rFonts w:ascii="Trebuchet MS" w:hAnsi="Trebuchet MS"/>
          <w:b/>
          <w:sz w:val="20"/>
          <w:u w:val="single"/>
        </w:rPr>
        <w:t>&amp;</w:t>
      </w:r>
      <w:r w:rsidR="00065F5E">
        <w:rPr>
          <w:rFonts w:ascii="Trebuchet MS" w:hAnsi="Trebuchet MS"/>
          <w:b/>
          <w:sz w:val="20"/>
          <w:u w:val="single"/>
        </w:rPr>
        <w:t xml:space="preserve"> </w:t>
      </w:r>
      <w:r w:rsidR="009C2565">
        <w:rPr>
          <w:rFonts w:ascii="Trebuchet MS" w:hAnsi="Trebuchet MS"/>
          <w:b/>
          <w:sz w:val="20"/>
          <w:u w:val="single"/>
        </w:rPr>
        <w:t>iPortal (</w:t>
      </w:r>
      <w:r w:rsidR="00065F5E">
        <w:rPr>
          <w:rFonts w:ascii="Trebuchet MS" w:hAnsi="Trebuchet MS"/>
          <w:b/>
          <w:sz w:val="20"/>
          <w:u w:val="single"/>
        </w:rPr>
        <w:t>Integration Portal)</w:t>
      </w:r>
      <w:r w:rsidR="00C256D8" w:rsidRPr="00464BD8">
        <w:rPr>
          <w:rFonts w:ascii="Trebuchet MS" w:hAnsi="Trebuchet MS"/>
          <w:b/>
          <w:sz w:val="20"/>
          <w:u w:val="single"/>
        </w:rPr>
        <w:br/>
      </w:r>
    </w:p>
    <w:p w14:paraId="5AAFD8A7" w14:textId="77777777" w:rsidR="005D642F" w:rsidRDefault="00C256D8" w:rsidP="00C256D8">
      <w:pPr>
        <w:pStyle w:val="Cog-bullet"/>
        <w:numPr>
          <w:ilvl w:val="0"/>
          <w:numId w:val="0"/>
        </w:numPr>
        <w:spacing w:line="240" w:lineRule="auto"/>
        <w:rPr>
          <w:rFonts w:ascii="Trebuchet MS" w:hAnsi="Trebuchet MS"/>
          <w:sz w:val="20"/>
        </w:rPr>
      </w:pPr>
      <w:r w:rsidRPr="00A943FF">
        <w:rPr>
          <w:rFonts w:ascii="Trebuchet MS" w:hAnsi="Trebuchet MS"/>
          <w:b/>
          <w:sz w:val="20"/>
        </w:rPr>
        <w:t>Industry:</w:t>
      </w:r>
      <w:r w:rsidRPr="00A943FF">
        <w:rPr>
          <w:rFonts w:ascii="Trebuchet MS" w:hAnsi="Trebuchet MS"/>
          <w:sz w:val="20"/>
        </w:rPr>
        <w:t xml:space="preserve"> </w:t>
      </w:r>
      <w:r>
        <w:rPr>
          <w:rFonts w:ascii="Trebuchet MS" w:hAnsi="Trebuchet MS"/>
          <w:sz w:val="20"/>
        </w:rPr>
        <w:t xml:space="preserve"> </w:t>
      </w:r>
      <w:r w:rsidR="003433C1">
        <w:rPr>
          <w:rFonts w:ascii="Trebuchet MS" w:hAnsi="Trebuchet MS"/>
          <w:sz w:val="20"/>
        </w:rPr>
        <w:t>Pharmaceuticals</w:t>
      </w:r>
    </w:p>
    <w:p w14:paraId="27175BBB" w14:textId="77777777" w:rsidR="00C256D8" w:rsidRPr="005D642F" w:rsidRDefault="005D642F" w:rsidP="00C256D8">
      <w:pPr>
        <w:pStyle w:val="Cog-bullet"/>
        <w:numPr>
          <w:ilvl w:val="0"/>
          <w:numId w:val="0"/>
        </w:numPr>
        <w:spacing w:line="240" w:lineRule="auto"/>
        <w:rPr>
          <w:rFonts w:ascii="Trebuchet MS" w:hAnsi="Trebuchet MS"/>
          <w:b/>
          <w:sz w:val="20"/>
        </w:rPr>
      </w:pPr>
      <w:r w:rsidRPr="005D642F">
        <w:rPr>
          <w:rFonts w:ascii="Trebuchet MS" w:hAnsi="Trebuchet MS"/>
          <w:b/>
          <w:sz w:val="20"/>
        </w:rPr>
        <w:t>Client:</w:t>
      </w:r>
      <w:r w:rsidR="00C256D8" w:rsidRPr="005D642F">
        <w:rPr>
          <w:rFonts w:ascii="Trebuchet MS" w:hAnsi="Trebuchet MS"/>
          <w:b/>
          <w:sz w:val="20"/>
        </w:rPr>
        <w:tab/>
      </w:r>
      <w:r w:rsidRPr="005D642F">
        <w:rPr>
          <w:rFonts w:ascii="Trebuchet MS" w:hAnsi="Trebuchet MS"/>
          <w:sz w:val="20"/>
        </w:rPr>
        <w:t>Novartis</w:t>
      </w:r>
      <w:r w:rsidR="00C256D8" w:rsidRPr="005D642F">
        <w:rPr>
          <w:rFonts w:ascii="Trebuchet MS" w:hAnsi="Trebuchet MS"/>
          <w:b/>
          <w:sz w:val="20"/>
        </w:rPr>
        <w:tab/>
      </w:r>
      <w:r w:rsidR="00C256D8" w:rsidRPr="005D642F">
        <w:rPr>
          <w:rFonts w:ascii="Trebuchet MS" w:hAnsi="Trebuchet MS"/>
          <w:b/>
          <w:sz w:val="20"/>
        </w:rPr>
        <w:tab/>
      </w:r>
    </w:p>
    <w:p w14:paraId="4626DF56" w14:textId="77777777" w:rsidR="00C256D8" w:rsidRPr="00A943FF" w:rsidRDefault="00C256D8" w:rsidP="00C256D8">
      <w:pPr>
        <w:pStyle w:val="Cog-bullet"/>
        <w:numPr>
          <w:ilvl w:val="0"/>
          <w:numId w:val="0"/>
        </w:numPr>
        <w:spacing w:line="240" w:lineRule="auto"/>
        <w:rPr>
          <w:rFonts w:ascii="Trebuchet MS" w:hAnsi="Trebuchet MS"/>
          <w:sz w:val="20"/>
        </w:rPr>
      </w:pPr>
      <w:r w:rsidRPr="00A943FF">
        <w:rPr>
          <w:rFonts w:ascii="Trebuchet MS" w:hAnsi="Trebuchet MS"/>
          <w:b/>
          <w:sz w:val="20"/>
        </w:rPr>
        <w:t>Employer:</w:t>
      </w:r>
      <w:r w:rsidRPr="00A943FF">
        <w:rPr>
          <w:rFonts w:ascii="Trebuchet MS" w:hAnsi="Trebuchet MS"/>
          <w:sz w:val="20"/>
        </w:rPr>
        <w:t xml:space="preserve"> </w:t>
      </w:r>
      <w:r w:rsidR="003433C1">
        <w:rPr>
          <w:rFonts w:ascii="Trebuchet MS" w:hAnsi="Trebuchet MS"/>
          <w:sz w:val="20"/>
        </w:rPr>
        <w:t>Cognizant Technology Solutions India Pvt. Ltd</w:t>
      </w:r>
      <w:r w:rsidRPr="00A943FF">
        <w:rPr>
          <w:rFonts w:ascii="Trebuchet MS" w:hAnsi="Trebuchet MS"/>
          <w:sz w:val="20"/>
        </w:rPr>
        <w:tab/>
        <w:t xml:space="preserve">         </w:t>
      </w:r>
    </w:p>
    <w:p w14:paraId="5C52CE3E" w14:textId="4CA02662" w:rsidR="00C256D8" w:rsidRPr="00580DA7" w:rsidRDefault="00C256D8" w:rsidP="00C256D8">
      <w:pPr>
        <w:pStyle w:val="Heading8"/>
        <w:spacing w:before="0" w:after="0"/>
        <w:rPr>
          <w:rFonts w:ascii="Trebuchet MS" w:hAnsi="Trebuchet MS"/>
          <w:i w:val="0"/>
          <w:color w:val="000000"/>
          <w:sz w:val="20"/>
          <w:szCs w:val="20"/>
        </w:rPr>
      </w:pPr>
      <w:r w:rsidRPr="00A943FF">
        <w:rPr>
          <w:rFonts w:ascii="Trebuchet MS" w:hAnsi="Trebuchet MS"/>
          <w:b/>
          <w:i w:val="0"/>
          <w:sz w:val="20"/>
        </w:rPr>
        <w:t>Skills and Tools:</w:t>
      </w:r>
      <w:r w:rsidRPr="00A943FF">
        <w:rPr>
          <w:rFonts w:ascii="Trebuchet MS" w:hAnsi="Trebuchet MS"/>
          <w:i w:val="0"/>
        </w:rPr>
        <w:t xml:space="preserve"> </w:t>
      </w:r>
      <w:r w:rsidRPr="00580DA7">
        <w:rPr>
          <w:rFonts w:ascii="Trebuchet MS" w:hAnsi="Trebuchet MS"/>
          <w:i w:val="0"/>
          <w:color w:val="000000"/>
          <w:sz w:val="20"/>
          <w:szCs w:val="20"/>
        </w:rPr>
        <w:t>Java 1.6,</w:t>
      </w:r>
      <w:r w:rsidR="002B4FA8">
        <w:rPr>
          <w:rFonts w:ascii="Trebuchet MS" w:hAnsi="Trebuchet MS"/>
          <w:i w:val="0"/>
          <w:color w:val="000000"/>
          <w:sz w:val="20"/>
          <w:szCs w:val="20"/>
        </w:rPr>
        <w:t xml:space="preserve"> </w:t>
      </w:r>
      <w:r w:rsidR="002A3BFA">
        <w:rPr>
          <w:rFonts w:ascii="Trebuchet MS" w:hAnsi="Trebuchet MS"/>
          <w:i w:val="0"/>
          <w:color w:val="000000"/>
          <w:sz w:val="20"/>
          <w:szCs w:val="20"/>
        </w:rPr>
        <w:t>Multithreading</w:t>
      </w:r>
      <w:r w:rsidR="002B4FA8">
        <w:rPr>
          <w:rFonts w:ascii="Trebuchet MS" w:hAnsi="Trebuchet MS"/>
          <w:i w:val="0"/>
          <w:color w:val="000000"/>
          <w:sz w:val="20"/>
          <w:szCs w:val="20"/>
        </w:rPr>
        <w:t xml:space="preserve">, </w:t>
      </w:r>
      <w:r w:rsidRPr="00580DA7">
        <w:rPr>
          <w:rFonts w:ascii="Trebuchet MS" w:hAnsi="Trebuchet MS"/>
          <w:i w:val="0"/>
          <w:color w:val="000000"/>
          <w:sz w:val="20"/>
          <w:szCs w:val="20"/>
        </w:rPr>
        <w:t xml:space="preserve">Spring </w:t>
      </w:r>
      <w:r w:rsidR="00DD1D51" w:rsidRPr="00580DA7">
        <w:rPr>
          <w:rFonts w:ascii="Trebuchet MS" w:hAnsi="Trebuchet MS"/>
          <w:i w:val="0"/>
          <w:color w:val="000000"/>
          <w:sz w:val="20"/>
          <w:szCs w:val="20"/>
        </w:rPr>
        <w:t>3.0, Hibernate</w:t>
      </w:r>
      <w:r w:rsidR="00E9214C" w:rsidRPr="00580DA7">
        <w:rPr>
          <w:rFonts w:ascii="Trebuchet MS" w:hAnsi="Trebuchet MS"/>
          <w:i w:val="0"/>
          <w:color w:val="000000"/>
          <w:sz w:val="20"/>
          <w:szCs w:val="20"/>
        </w:rPr>
        <w:t xml:space="preserve"> 3</w:t>
      </w:r>
      <w:r w:rsidR="00240A94" w:rsidRPr="00580DA7">
        <w:rPr>
          <w:rFonts w:ascii="Trebuchet MS" w:hAnsi="Trebuchet MS"/>
          <w:i w:val="0"/>
          <w:color w:val="000000"/>
          <w:sz w:val="20"/>
          <w:szCs w:val="20"/>
        </w:rPr>
        <w:t>.0</w:t>
      </w:r>
      <w:r w:rsidR="00F24356" w:rsidRPr="00580DA7">
        <w:rPr>
          <w:rFonts w:ascii="Trebuchet MS" w:hAnsi="Trebuchet MS"/>
          <w:i w:val="0"/>
          <w:color w:val="000000"/>
          <w:sz w:val="20"/>
          <w:szCs w:val="20"/>
        </w:rPr>
        <w:t xml:space="preserve">, </w:t>
      </w:r>
      <w:r w:rsidR="00927FDA" w:rsidRPr="00580DA7">
        <w:rPr>
          <w:rFonts w:ascii="Trebuchet MS" w:hAnsi="Trebuchet MS"/>
          <w:i w:val="0"/>
          <w:color w:val="000000"/>
          <w:sz w:val="20"/>
          <w:szCs w:val="20"/>
        </w:rPr>
        <w:t>Oracle, GitHub</w:t>
      </w:r>
      <w:r w:rsidR="00A1182C" w:rsidRPr="00580DA7">
        <w:rPr>
          <w:rFonts w:ascii="Trebuchet MS" w:hAnsi="Trebuchet MS"/>
          <w:i w:val="0"/>
          <w:color w:val="000000"/>
          <w:sz w:val="20"/>
          <w:szCs w:val="20"/>
        </w:rPr>
        <w:t xml:space="preserve">, HP </w:t>
      </w:r>
      <w:r w:rsidR="005E44BF">
        <w:rPr>
          <w:rFonts w:ascii="Trebuchet MS" w:hAnsi="Trebuchet MS"/>
          <w:i w:val="0"/>
          <w:color w:val="000000"/>
          <w:sz w:val="20"/>
          <w:szCs w:val="20"/>
        </w:rPr>
        <w:t>ALM</w:t>
      </w:r>
      <w:r w:rsidR="002C5991" w:rsidRPr="00580DA7">
        <w:rPr>
          <w:rFonts w:ascii="Trebuchet MS" w:hAnsi="Trebuchet MS"/>
          <w:i w:val="0"/>
          <w:color w:val="000000"/>
          <w:sz w:val="20"/>
          <w:szCs w:val="20"/>
        </w:rPr>
        <w:t>, IMAN Ticketing Tool</w:t>
      </w:r>
      <w:r w:rsidRPr="00580DA7">
        <w:rPr>
          <w:rFonts w:ascii="Trebuchet MS" w:hAnsi="Trebuchet MS"/>
          <w:i w:val="0"/>
          <w:color w:val="000000"/>
          <w:sz w:val="20"/>
          <w:szCs w:val="20"/>
        </w:rPr>
        <w:t>.</w:t>
      </w:r>
    </w:p>
    <w:p w14:paraId="6FBEFEDB" w14:textId="77777777" w:rsidR="00C256D8" w:rsidRPr="00A943FF" w:rsidRDefault="00C256D8" w:rsidP="00C256D8">
      <w:pPr>
        <w:pStyle w:val="Cog-bullet"/>
        <w:numPr>
          <w:ilvl w:val="0"/>
          <w:numId w:val="0"/>
        </w:numPr>
        <w:spacing w:line="240" w:lineRule="auto"/>
        <w:rPr>
          <w:rFonts w:ascii="Trebuchet MS" w:hAnsi="Trebuchet MS"/>
          <w:sz w:val="20"/>
        </w:rPr>
      </w:pPr>
      <w:r w:rsidRPr="00A943FF">
        <w:rPr>
          <w:rFonts w:ascii="Trebuchet MS" w:hAnsi="Trebuchet MS"/>
          <w:b/>
          <w:sz w:val="20"/>
        </w:rPr>
        <w:t>Team Size:</w:t>
      </w:r>
      <w:r w:rsidRPr="00A943FF">
        <w:rPr>
          <w:rFonts w:ascii="Trebuchet MS" w:hAnsi="Trebuchet MS"/>
          <w:sz w:val="20"/>
        </w:rPr>
        <w:t xml:space="preserve"> </w:t>
      </w:r>
      <w:r w:rsidR="00E9214C">
        <w:rPr>
          <w:rFonts w:ascii="Trebuchet MS" w:hAnsi="Trebuchet MS"/>
          <w:sz w:val="20"/>
        </w:rPr>
        <w:t>5</w:t>
      </w:r>
    </w:p>
    <w:p w14:paraId="0D440BB3" w14:textId="20BB8FF2" w:rsidR="00C256D8" w:rsidRPr="00A943FF" w:rsidRDefault="00C256D8" w:rsidP="00C256D8">
      <w:pPr>
        <w:pStyle w:val="Cog-bullet"/>
        <w:numPr>
          <w:ilvl w:val="0"/>
          <w:numId w:val="0"/>
        </w:numPr>
        <w:spacing w:line="240" w:lineRule="auto"/>
        <w:rPr>
          <w:rFonts w:ascii="Trebuchet MS" w:hAnsi="Trebuchet MS"/>
          <w:sz w:val="20"/>
        </w:rPr>
      </w:pPr>
      <w:r w:rsidRPr="00A943FF">
        <w:rPr>
          <w:rFonts w:ascii="Trebuchet MS" w:hAnsi="Trebuchet MS"/>
          <w:b/>
          <w:sz w:val="20"/>
        </w:rPr>
        <w:t>Period:</w:t>
      </w:r>
      <w:r w:rsidRPr="00A943FF">
        <w:rPr>
          <w:rFonts w:ascii="Trebuchet MS" w:hAnsi="Trebuchet MS"/>
          <w:sz w:val="20"/>
        </w:rPr>
        <w:t xml:space="preserve"> </w:t>
      </w:r>
      <w:r>
        <w:rPr>
          <w:rFonts w:ascii="Trebuchet MS" w:hAnsi="Trebuchet MS"/>
          <w:sz w:val="20"/>
        </w:rPr>
        <w:t>September</w:t>
      </w:r>
      <w:r w:rsidRPr="00A943FF">
        <w:rPr>
          <w:rFonts w:ascii="Trebuchet MS" w:hAnsi="Trebuchet MS"/>
          <w:sz w:val="20"/>
        </w:rPr>
        <w:t xml:space="preserve"> 201</w:t>
      </w:r>
      <w:r w:rsidR="00704B58">
        <w:rPr>
          <w:rFonts w:ascii="Trebuchet MS" w:hAnsi="Trebuchet MS"/>
          <w:sz w:val="20"/>
        </w:rPr>
        <w:t>4</w:t>
      </w:r>
      <w:r w:rsidR="00E1693C">
        <w:rPr>
          <w:rFonts w:ascii="Trebuchet MS" w:hAnsi="Trebuchet MS"/>
          <w:sz w:val="20"/>
        </w:rPr>
        <w:t xml:space="preserve"> </w:t>
      </w:r>
      <w:r w:rsidR="00704B58">
        <w:rPr>
          <w:rFonts w:ascii="Trebuchet MS" w:hAnsi="Trebuchet MS"/>
          <w:sz w:val="20"/>
        </w:rPr>
        <w:t>-</w:t>
      </w:r>
      <w:r w:rsidR="00E1693C">
        <w:rPr>
          <w:rFonts w:ascii="Trebuchet MS" w:hAnsi="Trebuchet MS"/>
          <w:sz w:val="20"/>
        </w:rPr>
        <w:t xml:space="preserve"> </w:t>
      </w:r>
      <w:r w:rsidR="00077878">
        <w:rPr>
          <w:rFonts w:ascii="Trebuchet MS" w:hAnsi="Trebuchet MS"/>
          <w:sz w:val="20"/>
        </w:rPr>
        <w:t>July 2017</w:t>
      </w:r>
      <w:r w:rsidRPr="00A943FF">
        <w:rPr>
          <w:rFonts w:ascii="Trebuchet MS" w:hAnsi="Trebuchet MS"/>
          <w:sz w:val="20"/>
        </w:rPr>
        <w:t xml:space="preserve">   </w:t>
      </w:r>
    </w:p>
    <w:p w14:paraId="06819A7D" w14:textId="77777777" w:rsidR="00C256D8" w:rsidRPr="00051101" w:rsidRDefault="00C256D8" w:rsidP="00C256D8">
      <w:pPr>
        <w:rPr>
          <w:rFonts w:ascii="Trebuchet MS" w:hAnsi="Trebuchet MS"/>
          <w:sz w:val="20"/>
          <w:szCs w:val="20"/>
        </w:rPr>
      </w:pPr>
    </w:p>
    <w:p w14:paraId="35105353" w14:textId="53131D3E" w:rsidR="00C256D8" w:rsidRDefault="00C256D8" w:rsidP="00C256D8">
      <w:pPr>
        <w:ind w:left="1440" w:hanging="1440"/>
        <w:jc w:val="both"/>
        <w:rPr>
          <w:rFonts w:ascii="Trebuchet MS" w:hAnsi="Trebuchet MS"/>
          <w:b/>
          <w:color w:val="000000"/>
          <w:sz w:val="20"/>
          <w:szCs w:val="20"/>
        </w:rPr>
      </w:pPr>
      <w:r w:rsidRPr="00051101">
        <w:rPr>
          <w:rFonts w:ascii="Trebuchet MS" w:hAnsi="Trebuchet MS"/>
          <w:b/>
          <w:color w:val="000000"/>
          <w:sz w:val="20"/>
          <w:szCs w:val="20"/>
        </w:rPr>
        <w:t xml:space="preserve">Project </w:t>
      </w:r>
      <w:r w:rsidR="001B56EC" w:rsidRPr="00051101">
        <w:rPr>
          <w:rFonts w:ascii="Trebuchet MS" w:hAnsi="Trebuchet MS"/>
          <w:b/>
          <w:color w:val="000000"/>
          <w:sz w:val="20"/>
          <w:szCs w:val="20"/>
        </w:rPr>
        <w:t>Description</w:t>
      </w:r>
      <w:r w:rsidR="001B56EC">
        <w:rPr>
          <w:rFonts w:ascii="Trebuchet MS" w:hAnsi="Trebuchet MS"/>
          <w:b/>
          <w:color w:val="000000"/>
          <w:sz w:val="20"/>
          <w:szCs w:val="20"/>
        </w:rPr>
        <w:t>: -</w:t>
      </w:r>
    </w:p>
    <w:p w14:paraId="4E596D8B" w14:textId="77777777" w:rsidR="00C256D8" w:rsidRPr="00051101" w:rsidRDefault="00C256D8" w:rsidP="00C256D8">
      <w:pPr>
        <w:ind w:left="1440" w:hanging="1440"/>
        <w:jc w:val="both"/>
        <w:rPr>
          <w:rFonts w:ascii="Trebuchet MS" w:hAnsi="Trebuchet MS"/>
          <w:b/>
          <w:color w:val="000000"/>
          <w:sz w:val="20"/>
          <w:szCs w:val="20"/>
        </w:rPr>
      </w:pPr>
    </w:p>
    <w:p w14:paraId="57CC57E5" w14:textId="1E6BB87E" w:rsidR="007116F2" w:rsidRPr="00E619E7" w:rsidRDefault="007116F2" w:rsidP="007116F2">
      <w:pPr>
        <w:pStyle w:val="ListParagraph"/>
        <w:spacing w:after="100" w:afterAutospacing="1"/>
        <w:ind w:left="0"/>
        <w:rPr>
          <w:rFonts w:ascii="Trebuchet MS" w:hAnsi="Trebuchet MS" w:cs="Calibri"/>
          <w:sz w:val="20"/>
          <w:szCs w:val="20"/>
        </w:rPr>
      </w:pPr>
      <w:r w:rsidRPr="00E619E7">
        <w:rPr>
          <w:rFonts w:ascii="Trebuchet MS" w:hAnsi="Trebuchet MS" w:cs="Calibri"/>
          <w:sz w:val="20"/>
          <w:szCs w:val="20"/>
        </w:rPr>
        <w:t xml:space="preserve">The iPortal and CTRA Interfaces (ETL: Extract, Transform and Load) are a set of java standalone applications that extracts data from database and transforms it to the validated xml and </w:t>
      </w:r>
      <w:r w:rsidR="00DC2EDE" w:rsidRPr="00E619E7">
        <w:rPr>
          <w:rFonts w:ascii="Trebuchet MS" w:hAnsi="Trebuchet MS" w:cs="Calibri"/>
          <w:sz w:val="20"/>
          <w:szCs w:val="20"/>
        </w:rPr>
        <w:t>keeps</w:t>
      </w:r>
      <w:r w:rsidRPr="00E619E7">
        <w:rPr>
          <w:rFonts w:ascii="Trebuchet MS" w:hAnsi="Trebuchet MS" w:cs="Calibri"/>
          <w:sz w:val="20"/>
          <w:szCs w:val="20"/>
        </w:rPr>
        <w:t xml:space="preserve"> it to the predefined shared location. This process is done on </w:t>
      </w:r>
      <w:r w:rsidR="008047DD" w:rsidRPr="00E619E7">
        <w:rPr>
          <w:rFonts w:ascii="Trebuchet MS" w:hAnsi="Trebuchet MS" w:cs="Calibri"/>
          <w:sz w:val="20"/>
          <w:szCs w:val="20"/>
        </w:rPr>
        <w:t>a daily</w:t>
      </w:r>
      <w:r w:rsidRPr="00E619E7">
        <w:rPr>
          <w:rFonts w:ascii="Trebuchet MS" w:hAnsi="Trebuchet MS" w:cs="Calibri"/>
          <w:sz w:val="20"/>
          <w:szCs w:val="20"/>
        </w:rPr>
        <w:t xml:space="preserve"> basis using windows job scheduler.</w:t>
      </w:r>
    </w:p>
    <w:p w14:paraId="5554C355" w14:textId="77777777" w:rsidR="00C256D8" w:rsidRPr="00E619E7" w:rsidRDefault="00C256D8" w:rsidP="00C256D8">
      <w:pPr>
        <w:pStyle w:val="Heading5"/>
        <w:rPr>
          <w:rFonts w:ascii="Trebuchet MS" w:hAnsi="Trebuchet MS"/>
          <w:b w:val="0"/>
          <w:bCs w:val="0"/>
          <w:i w:val="0"/>
          <w:iCs w:val="0"/>
          <w:sz w:val="24"/>
          <w:szCs w:val="24"/>
        </w:rPr>
      </w:pPr>
      <w:r w:rsidRPr="007D5467">
        <w:rPr>
          <w:rFonts w:ascii="Trebuchet MS" w:hAnsi="Trebuchet MS"/>
          <w:bCs w:val="0"/>
          <w:i w:val="0"/>
          <w:iCs w:val="0"/>
          <w:sz w:val="20"/>
          <w:szCs w:val="20"/>
        </w:rPr>
        <w:t>Role and Responsibilities</w:t>
      </w:r>
      <w:r w:rsidRPr="00E619E7">
        <w:rPr>
          <w:rFonts w:ascii="Trebuchet MS" w:hAnsi="Trebuchet MS"/>
          <w:bCs w:val="0"/>
          <w:i w:val="0"/>
          <w:iCs w:val="0"/>
          <w:color w:val="000000"/>
          <w:sz w:val="24"/>
          <w:szCs w:val="24"/>
        </w:rPr>
        <w:br/>
      </w:r>
    </w:p>
    <w:p w14:paraId="2FD6773C" w14:textId="7A6DD307" w:rsidR="00C256D8" w:rsidRPr="00E619E7" w:rsidRDefault="00C256D8" w:rsidP="0014382F">
      <w:pPr>
        <w:numPr>
          <w:ilvl w:val="0"/>
          <w:numId w:val="12"/>
        </w:numPr>
        <w:spacing w:line="276" w:lineRule="auto"/>
        <w:rPr>
          <w:rFonts w:ascii="Trebuchet MS" w:hAnsi="Trebuchet MS"/>
          <w:sz w:val="20"/>
          <w:szCs w:val="20"/>
        </w:rPr>
      </w:pPr>
      <w:r w:rsidRPr="00E619E7">
        <w:rPr>
          <w:rFonts w:ascii="Trebuchet MS" w:hAnsi="Trebuchet MS"/>
          <w:sz w:val="20"/>
          <w:szCs w:val="20"/>
        </w:rPr>
        <w:t xml:space="preserve">Involved in preparing </w:t>
      </w:r>
      <w:r w:rsidR="0000332A" w:rsidRPr="00E619E7">
        <w:rPr>
          <w:rFonts w:ascii="Trebuchet MS" w:hAnsi="Trebuchet MS"/>
          <w:sz w:val="20"/>
          <w:szCs w:val="20"/>
        </w:rPr>
        <w:t>Impact analysis</w:t>
      </w:r>
      <w:r w:rsidRPr="00E619E7">
        <w:rPr>
          <w:rFonts w:ascii="Trebuchet MS" w:hAnsi="Trebuchet MS"/>
          <w:sz w:val="20"/>
          <w:szCs w:val="20"/>
        </w:rPr>
        <w:t xml:space="preserve"> docume</w:t>
      </w:r>
      <w:r w:rsidR="0000332A" w:rsidRPr="00E619E7">
        <w:rPr>
          <w:rFonts w:ascii="Trebuchet MS" w:hAnsi="Trebuchet MS"/>
          <w:sz w:val="20"/>
          <w:szCs w:val="20"/>
        </w:rPr>
        <w:t>nt and</w:t>
      </w:r>
      <w:r w:rsidRPr="00E619E7">
        <w:rPr>
          <w:rFonts w:ascii="Trebuchet MS" w:hAnsi="Trebuchet MS"/>
          <w:sz w:val="20"/>
          <w:szCs w:val="20"/>
        </w:rPr>
        <w:t xml:space="preserve"> Functional design</w:t>
      </w:r>
      <w:r w:rsidR="0000332A" w:rsidRPr="00E619E7">
        <w:rPr>
          <w:rFonts w:ascii="Trebuchet MS" w:hAnsi="Trebuchet MS"/>
          <w:sz w:val="20"/>
          <w:szCs w:val="20"/>
        </w:rPr>
        <w:t xml:space="preserve"> specification</w:t>
      </w:r>
      <w:r w:rsidRPr="00E619E7">
        <w:rPr>
          <w:rFonts w:ascii="Trebuchet MS" w:hAnsi="Trebuchet MS"/>
          <w:sz w:val="20"/>
          <w:szCs w:val="20"/>
        </w:rPr>
        <w:t xml:space="preserve"> </w:t>
      </w:r>
      <w:r w:rsidR="00097D39" w:rsidRPr="00E619E7">
        <w:rPr>
          <w:rFonts w:ascii="Trebuchet MS" w:hAnsi="Trebuchet MS"/>
          <w:sz w:val="20"/>
          <w:szCs w:val="20"/>
        </w:rPr>
        <w:t>documents.</w:t>
      </w:r>
    </w:p>
    <w:p w14:paraId="51A90D17" w14:textId="77777777" w:rsidR="00B70749" w:rsidRPr="00E619E7" w:rsidRDefault="00B70749" w:rsidP="0014382F">
      <w:pPr>
        <w:numPr>
          <w:ilvl w:val="0"/>
          <w:numId w:val="12"/>
        </w:numPr>
        <w:spacing w:line="276" w:lineRule="auto"/>
        <w:rPr>
          <w:rFonts w:ascii="Trebuchet MS" w:hAnsi="Trebuchet MS"/>
          <w:sz w:val="20"/>
          <w:szCs w:val="20"/>
        </w:rPr>
      </w:pPr>
      <w:r w:rsidRPr="00E619E7">
        <w:rPr>
          <w:rFonts w:ascii="Trebuchet MS" w:hAnsi="Trebuchet MS"/>
          <w:sz w:val="20"/>
          <w:szCs w:val="20"/>
        </w:rPr>
        <w:t>Involved in preparing and execution of Unit Testing, Operational Qualification and Installation Qualification Test Scripts</w:t>
      </w:r>
    </w:p>
    <w:p w14:paraId="5D681275" w14:textId="77777777" w:rsidR="00C256D8" w:rsidRPr="00E619E7" w:rsidRDefault="00C256D8" w:rsidP="0014382F">
      <w:pPr>
        <w:numPr>
          <w:ilvl w:val="0"/>
          <w:numId w:val="12"/>
        </w:numPr>
        <w:spacing w:line="276" w:lineRule="auto"/>
        <w:rPr>
          <w:rFonts w:ascii="Trebuchet MS" w:hAnsi="Trebuchet MS"/>
          <w:sz w:val="20"/>
          <w:szCs w:val="20"/>
        </w:rPr>
      </w:pPr>
      <w:r w:rsidRPr="00E619E7">
        <w:rPr>
          <w:rFonts w:ascii="Trebuchet MS" w:hAnsi="Trebuchet MS"/>
          <w:sz w:val="20"/>
          <w:szCs w:val="20"/>
        </w:rPr>
        <w:t>Involved in Analyzing the issues/enhancements</w:t>
      </w:r>
      <w:r w:rsidR="002E44B6" w:rsidRPr="00E619E7">
        <w:rPr>
          <w:rFonts w:ascii="Trebuchet MS" w:hAnsi="Trebuchet MS"/>
          <w:sz w:val="20"/>
          <w:szCs w:val="20"/>
        </w:rPr>
        <w:t xml:space="preserve"> and providing the resolution within specific SLA</w:t>
      </w:r>
      <w:r w:rsidRPr="00E619E7">
        <w:rPr>
          <w:rFonts w:ascii="Trebuchet MS" w:hAnsi="Trebuchet MS"/>
          <w:sz w:val="20"/>
          <w:szCs w:val="20"/>
        </w:rPr>
        <w:t xml:space="preserve">. </w:t>
      </w:r>
    </w:p>
    <w:p w14:paraId="7C98E9F1" w14:textId="77777777" w:rsidR="00C256D8" w:rsidRPr="00E619E7" w:rsidRDefault="00C256D8" w:rsidP="0014382F">
      <w:pPr>
        <w:numPr>
          <w:ilvl w:val="0"/>
          <w:numId w:val="12"/>
        </w:numPr>
        <w:spacing w:line="276" w:lineRule="auto"/>
        <w:rPr>
          <w:rFonts w:ascii="Trebuchet MS" w:hAnsi="Trebuchet MS"/>
          <w:sz w:val="20"/>
          <w:szCs w:val="20"/>
        </w:rPr>
      </w:pPr>
      <w:r w:rsidRPr="00E619E7">
        <w:rPr>
          <w:rFonts w:ascii="Trebuchet MS" w:hAnsi="Trebuchet MS"/>
          <w:sz w:val="20"/>
          <w:szCs w:val="20"/>
        </w:rPr>
        <w:t xml:space="preserve">Involved in Design and Coding </w:t>
      </w:r>
    </w:p>
    <w:p w14:paraId="1153C1C8" w14:textId="77777777" w:rsidR="00C256D8" w:rsidRPr="00E619E7" w:rsidRDefault="00C256D8" w:rsidP="0014382F">
      <w:pPr>
        <w:numPr>
          <w:ilvl w:val="0"/>
          <w:numId w:val="12"/>
        </w:numPr>
        <w:spacing w:line="276" w:lineRule="auto"/>
        <w:rPr>
          <w:rFonts w:ascii="Trebuchet MS" w:hAnsi="Trebuchet MS"/>
          <w:sz w:val="20"/>
          <w:szCs w:val="20"/>
        </w:rPr>
      </w:pPr>
      <w:r w:rsidRPr="00E619E7">
        <w:rPr>
          <w:rFonts w:ascii="Trebuchet MS" w:hAnsi="Trebuchet MS"/>
          <w:sz w:val="20"/>
          <w:szCs w:val="20"/>
        </w:rPr>
        <w:t xml:space="preserve">Coordination with client </w:t>
      </w:r>
      <w:r w:rsidR="00412F77" w:rsidRPr="00E619E7">
        <w:rPr>
          <w:rFonts w:ascii="Trebuchet MS" w:hAnsi="Trebuchet MS"/>
          <w:sz w:val="20"/>
          <w:szCs w:val="20"/>
        </w:rPr>
        <w:t>related to current issues and upcoming releases.</w:t>
      </w:r>
    </w:p>
    <w:p w14:paraId="553DD99E" w14:textId="77777777" w:rsidR="00C256D8" w:rsidRDefault="00C256D8" w:rsidP="000F2C5C">
      <w:pPr>
        <w:pStyle w:val="Cog-bullet"/>
        <w:numPr>
          <w:ilvl w:val="0"/>
          <w:numId w:val="0"/>
        </w:numPr>
        <w:rPr>
          <w:rFonts w:ascii="Trebuchet MS" w:hAnsi="Trebuchet MS"/>
          <w:b/>
          <w:sz w:val="20"/>
        </w:rPr>
      </w:pPr>
    </w:p>
    <w:p w14:paraId="40D25292" w14:textId="77777777" w:rsidR="000F2C5C" w:rsidRPr="00464BD8" w:rsidRDefault="000F2C5C" w:rsidP="000F2C5C">
      <w:pPr>
        <w:pStyle w:val="Cog-bullet"/>
        <w:numPr>
          <w:ilvl w:val="0"/>
          <w:numId w:val="0"/>
        </w:numPr>
        <w:rPr>
          <w:rFonts w:ascii="Trebuchet MS" w:hAnsi="Trebuchet MS"/>
          <w:b/>
          <w:sz w:val="20"/>
        </w:rPr>
      </w:pPr>
    </w:p>
    <w:p w14:paraId="5FB69283" w14:textId="0C717B91" w:rsidR="000F2C5C" w:rsidRPr="00464BD8" w:rsidRDefault="00DB1393" w:rsidP="000F2C5C">
      <w:pPr>
        <w:pStyle w:val="Cog-bullet"/>
        <w:numPr>
          <w:ilvl w:val="0"/>
          <w:numId w:val="0"/>
        </w:numPr>
        <w:rPr>
          <w:rFonts w:ascii="Trebuchet MS" w:hAnsi="Trebuchet MS"/>
          <w:b/>
          <w:sz w:val="20"/>
          <w:u w:val="single"/>
        </w:rPr>
      </w:pPr>
      <w:r>
        <w:rPr>
          <w:rFonts w:ascii="Trebuchet MS" w:hAnsi="Trebuchet MS"/>
          <w:b/>
          <w:sz w:val="20"/>
          <w:u w:val="single"/>
        </w:rPr>
        <w:t xml:space="preserve">Project </w:t>
      </w:r>
      <w:r w:rsidR="005E2AA6">
        <w:rPr>
          <w:rFonts w:ascii="Trebuchet MS" w:hAnsi="Trebuchet MS"/>
          <w:b/>
          <w:sz w:val="20"/>
          <w:u w:val="single"/>
        </w:rPr>
        <w:t>#</w:t>
      </w:r>
      <w:r w:rsidR="00894E03">
        <w:rPr>
          <w:rFonts w:ascii="Trebuchet MS" w:hAnsi="Trebuchet MS"/>
          <w:b/>
          <w:sz w:val="20"/>
          <w:u w:val="single"/>
        </w:rPr>
        <w:t>5</w:t>
      </w:r>
      <w:r w:rsidR="00AD62E1">
        <w:rPr>
          <w:rFonts w:ascii="Trebuchet MS" w:hAnsi="Trebuchet MS"/>
          <w:b/>
          <w:sz w:val="20"/>
          <w:u w:val="single"/>
        </w:rPr>
        <w:t xml:space="preserve">. </w:t>
      </w:r>
      <w:r w:rsidR="00EB40EF">
        <w:rPr>
          <w:rFonts w:ascii="Trebuchet MS" w:hAnsi="Trebuchet MS"/>
          <w:b/>
          <w:sz w:val="20"/>
          <w:u w:val="single"/>
        </w:rPr>
        <w:t>Vimta (</w:t>
      </w:r>
      <w:r w:rsidR="0040759F">
        <w:rPr>
          <w:rFonts w:ascii="Trebuchet MS" w:hAnsi="Trebuchet MS"/>
          <w:b/>
          <w:sz w:val="20"/>
          <w:u w:val="single"/>
        </w:rPr>
        <w:t>HRONE)</w:t>
      </w:r>
      <w:r w:rsidR="00E14949" w:rsidRPr="00464BD8">
        <w:rPr>
          <w:rFonts w:ascii="Trebuchet MS" w:hAnsi="Trebuchet MS"/>
          <w:b/>
          <w:sz w:val="20"/>
          <w:u w:val="single"/>
        </w:rPr>
        <w:t xml:space="preserve"> </w:t>
      </w:r>
      <w:r w:rsidR="000F2C5C" w:rsidRPr="00464BD8">
        <w:rPr>
          <w:rFonts w:ascii="Trebuchet MS" w:hAnsi="Trebuchet MS"/>
          <w:b/>
          <w:sz w:val="20"/>
          <w:u w:val="single"/>
        </w:rPr>
        <w:br/>
      </w:r>
    </w:p>
    <w:p w14:paraId="7A1FA5DF" w14:textId="77777777" w:rsidR="000F2C5C" w:rsidRPr="00A943FF" w:rsidRDefault="000F2C5C" w:rsidP="000F2C5C">
      <w:pPr>
        <w:pStyle w:val="Cog-bullet"/>
        <w:numPr>
          <w:ilvl w:val="0"/>
          <w:numId w:val="0"/>
        </w:numPr>
        <w:spacing w:line="240" w:lineRule="auto"/>
        <w:rPr>
          <w:rFonts w:ascii="Trebuchet MS" w:hAnsi="Trebuchet MS"/>
          <w:sz w:val="20"/>
        </w:rPr>
      </w:pPr>
      <w:r w:rsidRPr="00A943FF">
        <w:rPr>
          <w:rFonts w:ascii="Trebuchet MS" w:hAnsi="Trebuchet MS"/>
          <w:b/>
          <w:sz w:val="20"/>
        </w:rPr>
        <w:t>Industry:</w:t>
      </w:r>
      <w:r w:rsidRPr="00A943FF">
        <w:rPr>
          <w:rFonts w:ascii="Trebuchet MS" w:hAnsi="Trebuchet MS"/>
          <w:sz w:val="20"/>
        </w:rPr>
        <w:t xml:space="preserve"> </w:t>
      </w:r>
      <w:r w:rsidR="00A943FF">
        <w:rPr>
          <w:rFonts w:ascii="Trebuchet MS" w:hAnsi="Trebuchet MS"/>
          <w:sz w:val="20"/>
        </w:rPr>
        <w:t xml:space="preserve"> </w:t>
      </w:r>
      <w:r w:rsidR="0040759F">
        <w:rPr>
          <w:rFonts w:ascii="Trebuchet MS" w:hAnsi="Trebuchet MS"/>
          <w:sz w:val="20"/>
        </w:rPr>
        <w:t>HR</w:t>
      </w:r>
      <w:r w:rsidRPr="00A943FF">
        <w:rPr>
          <w:rFonts w:ascii="Trebuchet MS" w:hAnsi="Trebuchet MS"/>
          <w:sz w:val="20"/>
        </w:rPr>
        <w:tab/>
      </w:r>
      <w:r w:rsidRPr="00A943FF">
        <w:rPr>
          <w:rFonts w:ascii="Trebuchet MS" w:hAnsi="Trebuchet MS"/>
          <w:sz w:val="20"/>
        </w:rPr>
        <w:tab/>
      </w:r>
      <w:r w:rsidRPr="00A943FF">
        <w:rPr>
          <w:rFonts w:ascii="Trebuchet MS" w:hAnsi="Trebuchet MS"/>
          <w:sz w:val="20"/>
        </w:rPr>
        <w:tab/>
      </w:r>
    </w:p>
    <w:p w14:paraId="2B2B46A3" w14:textId="77777777" w:rsidR="006D0FA1" w:rsidRDefault="00464BD8" w:rsidP="000F2C5C">
      <w:pPr>
        <w:pStyle w:val="Cog-bullet"/>
        <w:numPr>
          <w:ilvl w:val="0"/>
          <w:numId w:val="0"/>
        </w:numPr>
        <w:spacing w:line="240" w:lineRule="auto"/>
        <w:rPr>
          <w:rFonts w:ascii="Trebuchet MS" w:hAnsi="Trebuchet MS"/>
          <w:sz w:val="20"/>
        </w:rPr>
      </w:pPr>
      <w:r w:rsidRPr="00A943FF">
        <w:rPr>
          <w:rFonts w:ascii="Trebuchet MS" w:hAnsi="Trebuchet MS"/>
          <w:b/>
          <w:sz w:val="20"/>
        </w:rPr>
        <w:t>Employer</w:t>
      </w:r>
      <w:r w:rsidR="000F2C5C" w:rsidRPr="00A943FF">
        <w:rPr>
          <w:rFonts w:ascii="Trebuchet MS" w:hAnsi="Trebuchet MS"/>
          <w:b/>
          <w:sz w:val="20"/>
        </w:rPr>
        <w:t>:</w:t>
      </w:r>
      <w:r w:rsidR="000F2C5C" w:rsidRPr="00A943FF">
        <w:rPr>
          <w:rFonts w:ascii="Trebuchet MS" w:hAnsi="Trebuchet MS"/>
          <w:sz w:val="20"/>
        </w:rPr>
        <w:t xml:space="preserve"> </w:t>
      </w:r>
      <w:r w:rsidR="0040759F">
        <w:rPr>
          <w:rFonts w:ascii="Trebuchet MS" w:hAnsi="Trebuchet MS"/>
          <w:sz w:val="20"/>
        </w:rPr>
        <w:t>Ananth Technologies Limited</w:t>
      </w:r>
    </w:p>
    <w:p w14:paraId="3641A0F9" w14:textId="77777777" w:rsidR="000F2C5C" w:rsidRPr="00A943FF" w:rsidRDefault="006D0FA1" w:rsidP="000F2C5C">
      <w:pPr>
        <w:pStyle w:val="Cog-bullet"/>
        <w:numPr>
          <w:ilvl w:val="0"/>
          <w:numId w:val="0"/>
        </w:numPr>
        <w:spacing w:line="240" w:lineRule="auto"/>
        <w:rPr>
          <w:rFonts w:ascii="Trebuchet MS" w:hAnsi="Trebuchet MS"/>
          <w:sz w:val="20"/>
        </w:rPr>
      </w:pPr>
      <w:r w:rsidRPr="006D0FA1">
        <w:rPr>
          <w:rFonts w:ascii="Trebuchet MS" w:hAnsi="Trebuchet MS"/>
          <w:b/>
          <w:sz w:val="20"/>
        </w:rPr>
        <w:t>Client</w:t>
      </w:r>
      <w:r>
        <w:rPr>
          <w:rFonts w:ascii="Trebuchet MS" w:hAnsi="Trebuchet MS"/>
          <w:sz w:val="20"/>
        </w:rPr>
        <w:t>: DRDL</w:t>
      </w:r>
      <w:r w:rsidR="000F2C5C" w:rsidRPr="00A943FF">
        <w:rPr>
          <w:rFonts w:ascii="Trebuchet MS" w:hAnsi="Trebuchet MS"/>
          <w:sz w:val="20"/>
        </w:rPr>
        <w:tab/>
        <w:t xml:space="preserve">         </w:t>
      </w:r>
    </w:p>
    <w:p w14:paraId="0EC94E6C" w14:textId="6FD2B12B" w:rsidR="000F2C5C" w:rsidRPr="00A943FF" w:rsidRDefault="000F2C5C" w:rsidP="00342D08">
      <w:pPr>
        <w:pStyle w:val="Heading8"/>
        <w:spacing w:before="0" w:after="0"/>
        <w:rPr>
          <w:rFonts w:ascii="Trebuchet MS" w:hAnsi="Trebuchet MS"/>
          <w:i w:val="0"/>
          <w:color w:val="000000"/>
          <w:sz w:val="20"/>
          <w:szCs w:val="20"/>
        </w:rPr>
      </w:pPr>
      <w:r w:rsidRPr="00A943FF">
        <w:rPr>
          <w:rFonts w:ascii="Trebuchet MS" w:hAnsi="Trebuchet MS"/>
          <w:b/>
          <w:i w:val="0"/>
          <w:sz w:val="20"/>
        </w:rPr>
        <w:t>Skills and Tools:</w:t>
      </w:r>
      <w:r w:rsidRPr="00A943FF">
        <w:rPr>
          <w:rFonts w:ascii="Trebuchet MS" w:hAnsi="Trebuchet MS"/>
          <w:i w:val="0"/>
        </w:rPr>
        <w:t xml:space="preserve"> </w:t>
      </w:r>
      <w:r w:rsidR="0040759F">
        <w:rPr>
          <w:rFonts w:ascii="Trebuchet MS" w:hAnsi="Trebuchet MS"/>
          <w:b/>
          <w:i w:val="0"/>
          <w:color w:val="000000"/>
          <w:sz w:val="20"/>
          <w:szCs w:val="20"/>
        </w:rPr>
        <w:t>Java 1.6</w:t>
      </w:r>
      <w:r w:rsidR="00342D08" w:rsidRPr="00A943FF">
        <w:rPr>
          <w:rFonts w:ascii="Trebuchet MS" w:hAnsi="Trebuchet MS"/>
          <w:b/>
          <w:i w:val="0"/>
          <w:color w:val="000000"/>
          <w:sz w:val="20"/>
          <w:szCs w:val="20"/>
        </w:rPr>
        <w:t>,</w:t>
      </w:r>
      <w:r w:rsidR="00CF4B0D" w:rsidRPr="00A943FF">
        <w:rPr>
          <w:rFonts w:ascii="Trebuchet MS" w:hAnsi="Trebuchet MS"/>
          <w:b/>
          <w:i w:val="0"/>
          <w:color w:val="000000"/>
          <w:sz w:val="20"/>
          <w:szCs w:val="20"/>
        </w:rPr>
        <w:t xml:space="preserve"> </w:t>
      </w:r>
      <w:r w:rsidR="0040759F">
        <w:rPr>
          <w:rFonts w:ascii="Trebuchet MS" w:hAnsi="Trebuchet MS"/>
          <w:b/>
          <w:i w:val="0"/>
          <w:color w:val="000000"/>
          <w:sz w:val="20"/>
          <w:szCs w:val="20"/>
        </w:rPr>
        <w:t>JSP,</w:t>
      </w:r>
      <w:r w:rsidR="003F3642">
        <w:rPr>
          <w:rFonts w:ascii="Trebuchet MS" w:hAnsi="Trebuchet MS"/>
          <w:b/>
          <w:i w:val="0"/>
          <w:color w:val="000000"/>
          <w:sz w:val="20"/>
          <w:szCs w:val="20"/>
        </w:rPr>
        <w:t xml:space="preserve"> </w:t>
      </w:r>
      <w:r w:rsidR="0040759F">
        <w:rPr>
          <w:rFonts w:ascii="Trebuchet MS" w:hAnsi="Trebuchet MS"/>
          <w:b/>
          <w:i w:val="0"/>
          <w:color w:val="000000"/>
          <w:sz w:val="20"/>
          <w:szCs w:val="20"/>
        </w:rPr>
        <w:t xml:space="preserve">Spring </w:t>
      </w:r>
      <w:r w:rsidR="00DA3110">
        <w:rPr>
          <w:rFonts w:ascii="Trebuchet MS" w:hAnsi="Trebuchet MS"/>
          <w:b/>
          <w:i w:val="0"/>
          <w:color w:val="000000"/>
          <w:sz w:val="20"/>
          <w:szCs w:val="20"/>
        </w:rPr>
        <w:t>3.0, Hibernate</w:t>
      </w:r>
      <w:r w:rsidR="00342D08" w:rsidRPr="00A943FF">
        <w:rPr>
          <w:rFonts w:ascii="Trebuchet MS" w:hAnsi="Trebuchet MS"/>
          <w:b/>
          <w:i w:val="0"/>
          <w:color w:val="000000"/>
          <w:sz w:val="20"/>
          <w:szCs w:val="20"/>
        </w:rPr>
        <w:t>, Java Scrip</w:t>
      </w:r>
      <w:r w:rsidR="0040759F">
        <w:rPr>
          <w:rFonts w:ascii="Trebuchet MS" w:hAnsi="Trebuchet MS"/>
          <w:b/>
          <w:i w:val="0"/>
          <w:color w:val="000000"/>
          <w:sz w:val="20"/>
          <w:szCs w:val="20"/>
        </w:rPr>
        <w:t>t</w:t>
      </w:r>
      <w:r w:rsidR="00342D08" w:rsidRPr="00A943FF">
        <w:rPr>
          <w:rFonts w:ascii="Trebuchet MS" w:hAnsi="Trebuchet MS"/>
          <w:b/>
          <w:i w:val="0"/>
          <w:color w:val="000000"/>
          <w:sz w:val="20"/>
          <w:szCs w:val="20"/>
        </w:rPr>
        <w:t>,</w:t>
      </w:r>
      <w:r w:rsidR="0040759F">
        <w:rPr>
          <w:rFonts w:ascii="Trebuchet MS" w:hAnsi="Trebuchet MS"/>
          <w:b/>
          <w:i w:val="0"/>
          <w:color w:val="000000"/>
          <w:sz w:val="20"/>
          <w:szCs w:val="20"/>
        </w:rPr>
        <w:t xml:space="preserve"> </w:t>
      </w:r>
      <w:r w:rsidR="001B18AE">
        <w:rPr>
          <w:rFonts w:ascii="Trebuchet MS" w:hAnsi="Trebuchet MS"/>
          <w:b/>
          <w:i w:val="0"/>
          <w:color w:val="000000"/>
          <w:sz w:val="20"/>
          <w:szCs w:val="20"/>
        </w:rPr>
        <w:t>jQuery</w:t>
      </w:r>
      <w:r w:rsidR="0040759F">
        <w:rPr>
          <w:rFonts w:ascii="Trebuchet MS" w:hAnsi="Trebuchet MS"/>
          <w:b/>
          <w:i w:val="0"/>
          <w:color w:val="000000"/>
          <w:sz w:val="20"/>
          <w:szCs w:val="20"/>
        </w:rPr>
        <w:t>,</w:t>
      </w:r>
      <w:r w:rsidR="00AB6F31">
        <w:rPr>
          <w:rFonts w:ascii="Trebuchet MS" w:hAnsi="Trebuchet MS"/>
          <w:b/>
          <w:i w:val="0"/>
          <w:color w:val="000000"/>
          <w:sz w:val="20"/>
          <w:szCs w:val="20"/>
        </w:rPr>
        <w:t xml:space="preserve"> Web Services, </w:t>
      </w:r>
      <w:r w:rsidR="0040759F">
        <w:rPr>
          <w:rFonts w:ascii="Trebuchet MS" w:hAnsi="Trebuchet MS"/>
          <w:b/>
          <w:i w:val="0"/>
          <w:color w:val="000000"/>
          <w:sz w:val="20"/>
          <w:szCs w:val="20"/>
        </w:rPr>
        <w:t>MySQL</w:t>
      </w:r>
      <w:r w:rsidR="00CF4B0D" w:rsidRPr="00A943FF">
        <w:rPr>
          <w:rFonts w:ascii="Trebuchet MS" w:hAnsi="Trebuchet MS"/>
          <w:b/>
          <w:i w:val="0"/>
          <w:color w:val="000000"/>
          <w:sz w:val="20"/>
          <w:szCs w:val="20"/>
        </w:rPr>
        <w:t xml:space="preserve"> DB</w:t>
      </w:r>
      <w:r w:rsidR="00AB6F31">
        <w:rPr>
          <w:rFonts w:ascii="Trebuchet MS" w:hAnsi="Trebuchet MS"/>
          <w:b/>
          <w:i w:val="0"/>
          <w:color w:val="000000"/>
          <w:sz w:val="20"/>
          <w:szCs w:val="20"/>
        </w:rPr>
        <w:t xml:space="preserve"> and GitHub</w:t>
      </w:r>
      <w:r w:rsidRPr="00A943FF">
        <w:rPr>
          <w:rFonts w:ascii="Trebuchet MS" w:hAnsi="Trebuchet MS"/>
          <w:i w:val="0"/>
          <w:color w:val="000000"/>
          <w:sz w:val="20"/>
          <w:szCs w:val="20"/>
        </w:rPr>
        <w:t>.</w:t>
      </w:r>
    </w:p>
    <w:p w14:paraId="5BD2302B" w14:textId="77777777" w:rsidR="000F2C5C" w:rsidRPr="00A943FF" w:rsidRDefault="000F2C5C" w:rsidP="000F2C5C">
      <w:pPr>
        <w:pStyle w:val="Cog-bullet"/>
        <w:numPr>
          <w:ilvl w:val="0"/>
          <w:numId w:val="0"/>
        </w:numPr>
        <w:spacing w:line="240" w:lineRule="auto"/>
        <w:rPr>
          <w:rFonts w:ascii="Trebuchet MS" w:hAnsi="Trebuchet MS"/>
          <w:sz w:val="20"/>
        </w:rPr>
      </w:pPr>
      <w:r w:rsidRPr="00A943FF">
        <w:rPr>
          <w:rFonts w:ascii="Trebuchet MS" w:hAnsi="Trebuchet MS"/>
          <w:b/>
          <w:sz w:val="20"/>
        </w:rPr>
        <w:t>Team Size:</w:t>
      </w:r>
      <w:r w:rsidRPr="00A943FF">
        <w:rPr>
          <w:rFonts w:ascii="Trebuchet MS" w:hAnsi="Trebuchet MS"/>
          <w:sz w:val="20"/>
        </w:rPr>
        <w:t xml:space="preserve"> </w:t>
      </w:r>
      <w:r w:rsidR="0040759F">
        <w:rPr>
          <w:rFonts w:ascii="Trebuchet MS" w:hAnsi="Trebuchet MS"/>
          <w:sz w:val="20"/>
        </w:rPr>
        <w:t>6</w:t>
      </w:r>
    </w:p>
    <w:p w14:paraId="298EBE89" w14:textId="77777777" w:rsidR="003E6B5D" w:rsidRDefault="000F2C5C" w:rsidP="0087771E">
      <w:pPr>
        <w:pStyle w:val="Cog-bullet"/>
        <w:numPr>
          <w:ilvl w:val="0"/>
          <w:numId w:val="0"/>
        </w:numPr>
        <w:spacing w:line="240" w:lineRule="auto"/>
        <w:rPr>
          <w:rFonts w:ascii="Trebuchet MS" w:hAnsi="Trebuchet MS"/>
          <w:sz w:val="20"/>
        </w:rPr>
      </w:pPr>
      <w:r w:rsidRPr="00A943FF">
        <w:rPr>
          <w:rFonts w:ascii="Trebuchet MS" w:hAnsi="Trebuchet MS"/>
          <w:b/>
          <w:sz w:val="20"/>
        </w:rPr>
        <w:t>Period:</w:t>
      </w:r>
      <w:r w:rsidRPr="00A943FF">
        <w:rPr>
          <w:rFonts w:ascii="Trebuchet MS" w:hAnsi="Trebuchet MS"/>
          <w:sz w:val="20"/>
        </w:rPr>
        <w:t xml:space="preserve"> </w:t>
      </w:r>
      <w:r w:rsidR="00943EC2">
        <w:rPr>
          <w:rFonts w:ascii="Trebuchet MS" w:hAnsi="Trebuchet MS"/>
          <w:sz w:val="20"/>
        </w:rPr>
        <w:t>May</w:t>
      </w:r>
      <w:r w:rsidRPr="00A943FF">
        <w:rPr>
          <w:rFonts w:ascii="Trebuchet MS" w:hAnsi="Trebuchet MS"/>
          <w:sz w:val="20"/>
        </w:rPr>
        <w:t xml:space="preserve"> 201</w:t>
      </w:r>
      <w:r w:rsidR="00516CDD" w:rsidRPr="00A943FF">
        <w:rPr>
          <w:rFonts w:ascii="Trebuchet MS" w:hAnsi="Trebuchet MS"/>
          <w:sz w:val="20"/>
        </w:rPr>
        <w:t>3</w:t>
      </w:r>
      <w:r w:rsidRPr="00A943FF">
        <w:rPr>
          <w:rFonts w:ascii="Trebuchet MS" w:hAnsi="Trebuchet MS"/>
          <w:sz w:val="20"/>
        </w:rPr>
        <w:t xml:space="preserve"> – </w:t>
      </w:r>
      <w:r w:rsidR="00943EC2">
        <w:rPr>
          <w:rFonts w:ascii="Trebuchet MS" w:hAnsi="Trebuchet MS"/>
          <w:sz w:val="20"/>
        </w:rPr>
        <w:t>September</w:t>
      </w:r>
      <w:r w:rsidR="00464BD8" w:rsidRPr="00A943FF">
        <w:rPr>
          <w:rFonts w:ascii="Trebuchet MS" w:hAnsi="Trebuchet MS"/>
          <w:sz w:val="20"/>
        </w:rPr>
        <w:t xml:space="preserve"> 201</w:t>
      </w:r>
      <w:r w:rsidR="00CE050E" w:rsidRPr="00A943FF">
        <w:rPr>
          <w:rFonts w:ascii="Trebuchet MS" w:hAnsi="Trebuchet MS"/>
          <w:sz w:val="20"/>
        </w:rPr>
        <w:t>4</w:t>
      </w:r>
      <w:r w:rsidR="0087771E">
        <w:rPr>
          <w:rFonts w:ascii="Trebuchet MS" w:hAnsi="Trebuchet MS"/>
          <w:sz w:val="20"/>
        </w:rPr>
        <w:t xml:space="preserve">   </w:t>
      </w:r>
    </w:p>
    <w:p w14:paraId="64304A3C" w14:textId="77777777" w:rsidR="003E6B5D" w:rsidRDefault="003E6B5D" w:rsidP="000F2C5C">
      <w:pPr>
        <w:rPr>
          <w:rFonts w:ascii="Trebuchet MS" w:hAnsi="Trebuchet MS"/>
          <w:sz w:val="20"/>
          <w:szCs w:val="20"/>
        </w:rPr>
      </w:pPr>
    </w:p>
    <w:p w14:paraId="2B9CD00B" w14:textId="77777777" w:rsidR="003E6B5D" w:rsidRPr="00051101" w:rsidRDefault="003E6B5D" w:rsidP="000F2C5C">
      <w:pPr>
        <w:rPr>
          <w:rFonts w:ascii="Trebuchet MS" w:hAnsi="Trebuchet MS"/>
          <w:sz w:val="20"/>
          <w:szCs w:val="20"/>
        </w:rPr>
      </w:pPr>
    </w:p>
    <w:p w14:paraId="39E5ED38" w14:textId="350BEE71" w:rsidR="000F2C5C" w:rsidRDefault="000F2C5C" w:rsidP="000F2C5C">
      <w:pPr>
        <w:ind w:left="1440" w:hanging="1440"/>
        <w:jc w:val="both"/>
        <w:rPr>
          <w:rFonts w:ascii="Trebuchet MS" w:hAnsi="Trebuchet MS"/>
          <w:b/>
          <w:color w:val="000000"/>
          <w:sz w:val="20"/>
          <w:szCs w:val="20"/>
        </w:rPr>
      </w:pPr>
      <w:r w:rsidRPr="00051101">
        <w:rPr>
          <w:rFonts w:ascii="Trebuchet MS" w:hAnsi="Trebuchet MS"/>
          <w:b/>
          <w:color w:val="000000"/>
          <w:sz w:val="20"/>
          <w:szCs w:val="20"/>
        </w:rPr>
        <w:t xml:space="preserve">Project </w:t>
      </w:r>
      <w:r w:rsidR="00004DB2" w:rsidRPr="00051101">
        <w:rPr>
          <w:rFonts w:ascii="Trebuchet MS" w:hAnsi="Trebuchet MS"/>
          <w:b/>
          <w:color w:val="000000"/>
          <w:sz w:val="20"/>
          <w:szCs w:val="20"/>
        </w:rPr>
        <w:t>Description</w:t>
      </w:r>
      <w:r w:rsidR="00004DB2">
        <w:rPr>
          <w:rFonts w:ascii="Trebuchet MS" w:hAnsi="Trebuchet MS"/>
          <w:b/>
          <w:color w:val="000000"/>
          <w:sz w:val="20"/>
          <w:szCs w:val="20"/>
        </w:rPr>
        <w:t>: -</w:t>
      </w:r>
    </w:p>
    <w:p w14:paraId="44CA522A" w14:textId="77777777" w:rsidR="00806F05" w:rsidRPr="00051101" w:rsidRDefault="00806F05" w:rsidP="000F2C5C">
      <w:pPr>
        <w:ind w:left="1440" w:hanging="1440"/>
        <w:jc w:val="both"/>
        <w:rPr>
          <w:rFonts w:ascii="Trebuchet MS" w:hAnsi="Trebuchet MS"/>
          <w:b/>
          <w:color w:val="000000"/>
          <w:sz w:val="20"/>
          <w:szCs w:val="20"/>
        </w:rPr>
      </w:pPr>
    </w:p>
    <w:p w14:paraId="20BEE06A" w14:textId="19533892" w:rsidR="00C62998" w:rsidRPr="00C62998" w:rsidRDefault="00C62998" w:rsidP="00C62998">
      <w:pPr>
        <w:pStyle w:val="BodyTextIndent2"/>
        <w:spacing w:line="360" w:lineRule="auto"/>
        <w:ind w:left="180"/>
        <w:jc w:val="both"/>
        <w:rPr>
          <w:rFonts w:ascii="Trebuchet MS" w:hAnsi="Trebuchet MS"/>
          <w:sz w:val="20"/>
          <w:szCs w:val="20"/>
        </w:rPr>
      </w:pPr>
      <w:r w:rsidRPr="00C62998">
        <w:rPr>
          <w:rFonts w:ascii="Trebuchet MS" w:hAnsi="Trebuchet MS"/>
          <w:sz w:val="20"/>
          <w:szCs w:val="20"/>
        </w:rPr>
        <w:t xml:space="preserve">HRONE </w:t>
      </w:r>
      <w:r w:rsidR="00E65909" w:rsidRPr="00C62998">
        <w:rPr>
          <w:rStyle w:val="Normal11ptChar"/>
          <w:rFonts w:ascii="Trebuchet MS" w:hAnsi="Trebuchet MS"/>
          <w:sz w:val="20"/>
          <w:szCs w:val="20"/>
        </w:rPr>
        <w:t>provides</w:t>
      </w:r>
      <w:r w:rsidRPr="00C62998">
        <w:rPr>
          <w:rStyle w:val="Normal11ptChar"/>
          <w:rFonts w:ascii="Trebuchet MS" w:hAnsi="Trebuchet MS"/>
          <w:sz w:val="20"/>
          <w:szCs w:val="20"/>
        </w:rPr>
        <w:t xml:space="preserve"> various services online </w:t>
      </w:r>
      <w:r w:rsidR="004908CD" w:rsidRPr="00C62998">
        <w:rPr>
          <w:rStyle w:val="Normal11ptChar"/>
          <w:rFonts w:ascii="Trebuchet MS" w:hAnsi="Trebuchet MS"/>
          <w:sz w:val="20"/>
          <w:szCs w:val="20"/>
        </w:rPr>
        <w:t>to empower</w:t>
      </w:r>
      <w:r w:rsidRPr="00C62998">
        <w:rPr>
          <w:rStyle w:val="Normal11ptChar"/>
          <w:rFonts w:ascii="Trebuchet MS" w:hAnsi="Trebuchet MS"/>
          <w:sz w:val="20"/>
          <w:szCs w:val="20"/>
        </w:rPr>
        <w:t xml:space="preserve"> employees with personal and organizational </w:t>
      </w:r>
      <w:r w:rsidR="00035575" w:rsidRPr="00C62998">
        <w:rPr>
          <w:rStyle w:val="Normal11ptChar"/>
          <w:rFonts w:ascii="Trebuchet MS" w:hAnsi="Trebuchet MS"/>
          <w:sz w:val="20"/>
          <w:szCs w:val="20"/>
        </w:rPr>
        <w:t>information. The</w:t>
      </w:r>
      <w:r w:rsidRPr="00C62998">
        <w:rPr>
          <w:rStyle w:val="Normal11ptChar"/>
          <w:rFonts w:ascii="Trebuchet MS" w:hAnsi="Trebuchet MS"/>
          <w:sz w:val="20"/>
          <w:szCs w:val="20"/>
        </w:rPr>
        <w:t xml:space="preserve"> </w:t>
      </w:r>
      <w:r w:rsidRPr="00C62998">
        <w:rPr>
          <w:rFonts w:ascii="Trebuchet MS" w:hAnsi="Trebuchet MS"/>
          <w:sz w:val="20"/>
          <w:szCs w:val="20"/>
        </w:rPr>
        <w:t xml:space="preserve">HRONE </w:t>
      </w:r>
      <w:r w:rsidRPr="00C62998">
        <w:rPr>
          <w:rStyle w:val="Normal11ptChar"/>
          <w:rFonts w:ascii="Trebuchet MS" w:hAnsi="Trebuchet MS"/>
          <w:sz w:val="20"/>
          <w:szCs w:val="20"/>
        </w:rPr>
        <w:t>module provides Employee self-service, Manager self-service, Time and Attendance, and IT Help</w:t>
      </w:r>
      <w:r w:rsidR="003611A7">
        <w:rPr>
          <w:rStyle w:val="Normal11ptChar"/>
          <w:rFonts w:ascii="Trebuchet MS" w:hAnsi="Trebuchet MS"/>
          <w:sz w:val="20"/>
          <w:szCs w:val="20"/>
        </w:rPr>
        <w:t xml:space="preserve"> Desk services.</w:t>
      </w:r>
    </w:p>
    <w:p w14:paraId="55B3FD1A" w14:textId="77777777" w:rsidR="000F2C5C" w:rsidRDefault="000F2C5C" w:rsidP="000F2C5C">
      <w:pPr>
        <w:pStyle w:val="Heading5"/>
        <w:rPr>
          <w:rFonts w:ascii="Trebuchet MS" w:hAnsi="Trebuchet MS"/>
          <w:b w:val="0"/>
          <w:bCs w:val="0"/>
          <w:i w:val="0"/>
          <w:iCs w:val="0"/>
          <w:sz w:val="20"/>
          <w:szCs w:val="20"/>
        </w:rPr>
      </w:pPr>
      <w:r w:rsidRPr="00435440">
        <w:rPr>
          <w:rFonts w:ascii="Trebuchet MS" w:hAnsi="Trebuchet MS"/>
          <w:bCs w:val="0"/>
          <w:i w:val="0"/>
          <w:iCs w:val="0"/>
          <w:sz w:val="20"/>
          <w:szCs w:val="20"/>
        </w:rPr>
        <w:t>Role and Responsibilities</w:t>
      </w:r>
      <w:r>
        <w:rPr>
          <w:rFonts w:ascii="Trebuchet MS" w:hAnsi="Trebuchet MS"/>
          <w:bCs w:val="0"/>
          <w:i w:val="0"/>
          <w:iCs w:val="0"/>
          <w:color w:val="000000"/>
          <w:sz w:val="20"/>
          <w:szCs w:val="20"/>
        </w:rPr>
        <w:br/>
      </w:r>
    </w:p>
    <w:p w14:paraId="7501A9EE" w14:textId="1E0F22CD" w:rsidR="00A943FF" w:rsidRPr="00A943FF" w:rsidRDefault="00A943FF" w:rsidP="0014382F">
      <w:pPr>
        <w:numPr>
          <w:ilvl w:val="0"/>
          <w:numId w:val="13"/>
        </w:numPr>
        <w:spacing w:line="276" w:lineRule="auto"/>
        <w:rPr>
          <w:rFonts w:ascii="Trebuchet MS" w:hAnsi="Trebuchet MS"/>
          <w:sz w:val="20"/>
          <w:szCs w:val="20"/>
        </w:rPr>
      </w:pPr>
      <w:r w:rsidRPr="00957CDC">
        <w:rPr>
          <w:rFonts w:ascii="Trebuchet MS" w:hAnsi="Trebuchet MS"/>
          <w:sz w:val="20"/>
          <w:szCs w:val="20"/>
        </w:rPr>
        <w:t xml:space="preserve">Involved in preparing </w:t>
      </w:r>
      <w:r w:rsidR="006360FB" w:rsidRPr="00957CDC">
        <w:rPr>
          <w:rFonts w:ascii="Trebuchet MS" w:hAnsi="Trebuchet MS"/>
          <w:sz w:val="20"/>
          <w:szCs w:val="20"/>
        </w:rPr>
        <w:t>technical</w:t>
      </w:r>
      <w:r w:rsidRPr="00957CDC">
        <w:rPr>
          <w:rFonts w:ascii="Trebuchet MS" w:hAnsi="Trebuchet MS"/>
          <w:sz w:val="20"/>
          <w:szCs w:val="20"/>
        </w:rPr>
        <w:t xml:space="preserve"> design docume</w:t>
      </w:r>
      <w:r>
        <w:rPr>
          <w:rFonts w:ascii="Trebuchet MS" w:hAnsi="Trebuchet MS"/>
          <w:sz w:val="20"/>
          <w:szCs w:val="20"/>
        </w:rPr>
        <w:t xml:space="preserve">nt, Functional design </w:t>
      </w:r>
      <w:r w:rsidR="00DF1CAB">
        <w:rPr>
          <w:rFonts w:ascii="Trebuchet MS" w:hAnsi="Trebuchet MS"/>
          <w:sz w:val="20"/>
          <w:szCs w:val="20"/>
        </w:rPr>
        <w:t>document.</w:t>
      </w:r>
    </w:p>
    <w:p w14:paraId="5BE10758" w14:textId="77777777" w:rsidR="00957CDC" w:rsidRPr="00957CDC" w:rsidRDefault="002110F9" w:rsidP="0014382F">
      <w:pPr>
        <w:numPr>
          <w:ilvl w:val="0"/>
          <w:numId w:val="13"/>
        </w:numPr>
        <w:spacing w:line="276" w:lineRule="auto"/>
        <w:rPr>
          <w:rFonts w:ascii="Trebuchet MS" w:hAnsi="Trebuchet MS"/>
          <w:sz w:val="20"/>
          <w:szCs w:val="20"/>
        </w:rPr>
      </w:pPr>
      <w:r>
        <w:rPr>
          <w:rFonts w:ascii="Trebuchet MS" w:hAnsi="Trebuchet MS"/>
          <w:sz w:val="20"/>
          <w:szCs w:val="20"/>
        </w:rPr>
        <w:t>Involved in</w:t>
      </w:r>
      <w:r w:rsidR="00957CDC" w:rsidRPr="00957CDC">
        <w:rPr>
          <w:rFonts w:ascii="Trebuchet MS" w:hAnsi="Trebuchet MS"/>
          <w:sz w:val="20"/>
          <w:szCs w:val="20"/>
        </w:rPr>
        <w:t xml:space="preserve"> Analyzing the issues/enhancements. </w:t>
      </w:r>
    </w:p>
    <w:p w14:paraId="62E3ACC8" w14:textId="77777777" w:rsidR="00957CDC" w:rsidRPr="00957CDC" w:rsidRDefault="00957CDC" w:rsidP="0014382F">
      <w:pPr>
        <w:numPr>
          <w:ilvl w:val="0"/>
          <w:numId w:val="13"/>
        </w:numPr>
        <w:spacing w:line="276" w:lineRule="auto"/>
        <w:rPr>
          <w:rFonts w:ascii="Trebuchet MS" w:hAnsi="Trebuchet MS"/>
          <w:sz w:val="20"/>
          <w:szCs w:val="20"/>
        </w:rPr>
      </w:pPr>
      <w:r w:rsidRPr="00957CDC">
        <w:rPr>
          <w:rFonts w:ascii="Trebuchet MS" w:hAnsi="Trebuchet MS"/>
          <w:sz w:val="20"/>
          <w:szCs w:val="20"/>
        </w:rPr>
        <w:t xml:space="preserve">Involved in Design and Coding </w:t>
      </w:r>
    </w:p>
    <w:p w14:paraId="5368717C" w14:textId="77777777" w:rsidR="008E483D" w:rsidRPr="00C62998" w:rsidRDefault="00957CDC" w:rsidP="0014382F">
      <w:pPr>
        <w:numPr>
          <w:ilvl w:val="0"/>
          <w:numId w:val="13"/>
        </w:numPr>
        <w:spacing w:line="276" w:lineRule="auto"/>
        <w:rPr>
          <w:rFonts w:ascii="Trebuchet MS" w:hAnsi="Trebuchet MS"/>
          <w:sz w:val="20"/>
          <w:szCs w:val="20"/>
        </w:rPr>
      </w:pPr>
      <w:r w:rsidRPr="00957CDC">
        <w:rPr>
          <w:rFonts w:ascii="Trebuchet MS" w:hAnsi="Trebuchet MS"/>
          <w:sz w:val="20"/>
          <w:szCs w:val="20"/>
        </w:rPr>
        <w:t xml:space="preserve">Coordination with client </w:t>
      </w:r>
    </w:p>
    <w:p w14:paraId="68D69369" w14:textId="77777777" w:rsidR="00F17381" w:rsidRDefault="00F17381" w:rsidP="008E483D">
      <w:pPr>
        <w:pStyle w:val="Cog-bullet"/>
        <w:numPr>
          <w:ilvl w:val="0"/>
          <w:numId w:val="0"/>
        </w:numPr>
        <w:rPr>
          <w:rFonts w:ascii="Trebuchet MS" w:hAnsi="Trebuchet MS"/>
          <w:b/>
          <w:sz w:val="20"/>
        </w:rPr>
      </w:pPr>
    </w:p>
    <w:p w14:paraId="27C89B9E" w14:textId="5336AAF4" w:rsidR="003F5826" w:rsidRPr="0077656C" w:rsidRDefault="00A87EB8" w:rsidP="003F5826">
      <w:pPr>
        <w:pStyle w:val="Cog-bullet"/>
        <w:numPr>
          <w:ilvl w:val="0"/>
          <w:numId w:val="0"/>
        </w:numPr>
        <w:rPr>
          <w:rFonts w:ascii="Trebuchet MS" w:hAnsi="Trebuchet MS"/>
          <w:b/>
          <w:sz w:val="20"/>
          <w:u w:val="single"/>
        </w:rPr>
      </w:pPr>
      <w:r>
        <w:rPr>
          <w:rFonts w:ascii="Trebuchet MS" w:hAnsi="Trebuchet MS"/>
          <w:b/>
          <w:sz w:val="20"/>
          <w:u w:val="single"/>
        </w:rPr>
        <w:t xml:space="preserve">Project </w:t>
      </w:r>
      <w:r w:rsidR="005E2AA6">
        <w:rPr>
          <w:rFonts w:ascii="Trebuchet MS" w:hAnsi="Trebuchet MS"/>
          <w:b/>
          <w:sz w:val="20"/>
          <w:u w:val="single"/>
        </w:rPr>
        <w:t>#</w:t>
      </w:r>
      <w:r w:rsidR="009855B9">
        <w:rPr>
          <w:rFonts w:ascii="Trebuchet MS" w:hAnsi="Trebuchet MS"/>
          <w:b/>
          <w:sz w:val="20"/>
          <w:u w:val="single"/>
        </w:rPr>
        <w:t>6</w:t>
      </w:r>
      <w:r w:rsidR="00AD62E1">
        <w:rPr>
          <w:rFonts w:ascii="Trebuchet MS" w:hAnsi="Trebuchet MS"/>
          <w:b/>
          <w:sz w:val="20"/>
          <w:u w:val="single"/>
        </w:rPr>
        <w:t xml:space="preserve">. </w:t>
      </w:r>
      <w:r w:rsidR="001677BC">
        <w:rPr>
          <w:rFonts w:ascii="Trebuchet MS" w:hAnsi="Trebuchet MS"/>
          <w:b/>
          <w:sz w:val="20"/>
          <w:u w:val="single"/>
        </w:rPr>
        <w:t>Employee Self Service</w:t>
      </w:r>
    </w:p>
    <w:p w14:paraId="5606B6EB" w14:textId="77777777" w:rsidR="003F5826" w:rsidRPr="00A943FF" w:rsidRDefault="003F5826" w:rsidP="003F5826">
      <w:pPr>
        <w:rPr>
          <w:rFonts w:ascii="Trebuchet MS" w:hAnsi="Trebuchet MS"/>
          <w:color w:val="000000"/>
          <w:sz w:val="20"/>
          <w:szCs w:val="20"/>
        </w:rPr>
      </w:pPr>
      <w:r>
        <w:rPr>
          <w:rFonts w:ascii="Trebuchet MS" w:hAnsi="Trebuchet MS" w:cs="Arial"/>
          <w:sz w:val="20"/>
        </w:rPr>
        <w:br/>
      </w:r>
      <w:r w:rsidRPr="00A943FF">
        <w:rPr>
          <w:rFonts w:ascii="Trebuchet MS" w:hAnsi="Trebuchet MS"/>
          <w:b/>
          <w:sz w:val="20"/>
        </w:rPr>
        <w:t>Industry</w:t>
      </w:r>
      <w:r w:rsidRPr="00A943FF">
        <w:rPr>
          <w:rFonts w:ascii="Trebuchet MS" w:hAnsi="Trebuchet MS"/>
          <w:sz w:val="20"/>
        </w:rPr>
        <w:t xml:space="preserve">: </w:t>
      </w:r>
      <w:r w:rsidR="00E877CD">
        <w:rPr>
          <w:rFonts w:ascii="Trebuchet MS" w:hAnsi="Trebuchet MS"/>
          <w:color w:val="000000"/>
          <w:sz w:val="20"/>
          <w:szCs w:val="20"/>
        </w:rPr>
        <w:t>HR</w:t>
      </w:r>
    </w:p>
    <w:p w14:paraId="5AA429E4" w14:textId="77777777" w:rsidR="003F5826" w:rsidRDefault="003F5826" w:rsidP="003F5826">
      <w:pPr>
        <w:pStyle w:val="NormalWeb"/>
        <w:spacing w:before="0" w:beforeAutospacing="0" w:after="0" w:afterAutospacing="0"/>
        <w:rPr>
          <w:rFonts w:ascii="Trebuchet MS" w:hAnsi="Trebuchet MS"/>
          <w:sz w:val="20"/>
        </w:rPr>
      </w:pPr>
      <w:r w:rsidRPr="00A943FF">
        <w:rPr>
          <w:rFonts w:ascii="Trebuchet MS" w:hAnsi="Trebuchet MS"/>
          <w:b/>
          <w:sz w:val="20"/>
        </w:rPr>
        <w:t>Employer</w:t>
      </w:r>
      <w:r w:rsidR="00E877CD">
        <w:rPr>
          <w:rFonts w:ascii="Trebuchet MS" w:hAnsi="Trebuchet MS"/>
          <w:sz w:val="20"/>
        </w:rPr>
        <w:t>: Callippus Solutions Private Limited</w:t>
      </w:r>
      <w:r w:rsidRPr="00A943FF">
        <w:rPr>
          <w:rFonts w:ascii="Trebuchet MS" w:hAnsi="Trebuchet MS"/>
          <w:sz w:val="20"/>
        </w:rPr>
        <w:tab/>
      </w:r>
    </w:p>
    <w:p w14:paraId="66E7E578" w14:textId="77777777" w:rsidR="00DC270E" w:rsidRPr="00A943FF" w:rsidRDefault="00DC270E" w:rsidP="003F5826">
      <w:pPr>
        <w:pStyle w:val="NormalWeb"/>
        <w:spacing w:before="0" w:beforeAutospacing="0" w:after="0" w:afterAutospacing="0"/>
        <w:rPr>
          <w:rFonts w:ascii="Trebuchet MS" w:hAnsi="Trebuchet MS"/>
          <w:sz w:val="20"/>
        </w:rPr>
      </w:pPr>
      <w:r w:rsidRPr="00DC270E">
        <w:rPr>
          <w:rFonts w:ascii="Trebuchet MS" w:hAnsi="Trebuchet MS"/>
          <w:b/>
          <w:sz w:val="20"/>
        </w:rPr>
        <w:t>Client</w:t>
      </w:r>
      <w:r>
        <w:rPr>
          <w:rFonts w:ascii="Trebuchet MS" w:hAnsi="Trebuchet MS"/>
          <w:sz w:val="20"/>
        </w:rPr>
        <w:t>: DRDL</w:t>
      </w:r>
    </w:p>
    <w:p w14:paraId="695B1E08" w14:textId="72F1702F" w:rsidR="003F5826" w:rsidRPr="00A943FF" w:rsidRDefault="003F5826" w:rsidP="003F5826">
      <w:pPr>
        <w:pStyle w:val="NormalWeb"/>
        <w:spacing w:before="0" w:beforeAutospacing="0" w:after="0" w:afterAutospacing="0"/>
        <w:rPr>
          <w:rFonts w:ascii="Trebuchet MS" w:eastAsia="Times New Roman" w:hAnsi="Trebuchet MS" w:cs="Times New Roman"/>
          <w:b/>
          <w:color w:val="000000"/>
          <w:sz w:val="20"/>
          <w:szCs w:val="20"/>
        </w:rPr>
      </w:pPr>
      <w:r w:rsidRPr="00A943FF">
        <w:rPr>
          <w:rFonts w:ascii="Trebuchet MS" w:hAnsi="Trebuchet MS"/>
          <w:b/>
          <w:sz w:val="20"/>
        </w:rPr>
        <w:t>Skills and Tools</w:t>
      </w:r>
      <w:r w:rsidRPr="00A943FF">
        <w:rPr>
          <w:rFonts w:ascii="Trebuchet MS" w:hAnsi="Trebuchet MS"/>
          <w:sz w:val="20"/>
        </w:rPr>
        <w:t xml:space="preserve">: </w:t>
      </w:r>
      <w:r w:rsidRPr="00A943FF">
        <w:rPr>
          <w:rFonts w:ascii="Trebuchet MS" w:eastAsia="Times New Roman" w:hAnsi="Trebuchet MS" w:cs="Times New Roman"/>
          <w:b/>
          <w:iCs/>
          <w:color w:val="000000"/>
          <w:sz w:val="20"/>
          <w:szCs w:val="20"/>
        </w:rPr>
        <w:t xml:space="preserve">JDK 1.6, </w:t>
      </w:r>
      <w:r w:rsidR="00E877CD">
        <w:rPr>
          <w:rFonts w:ascii="Trebuchet MS" w:eastAsia="Times New Roman" w:hAnsi="Trebuchet MS" w:cs="Times New Roman"/>
          <w:b/>
          <w:iCs/>
          <w:color w:val="000000"/>
          <w:sz w:val="20"/>
          <w:szCs w:val="20"/>
        </w:rPr>
        <w:t xml:space="preserve">JavaScript, </w:t>
      </w:r>
      <w:r w:rsidR="00FC1702">
        <w:rPr>
          <w:rFonts w:ascii="Trebuchet MS" w:eastAsia="Times New Roman" w:hAnsi="Trebuchet MS" w:cs="Times New Roman"/>
          <w:b/>
          <w:iCs/>
          <w:color w:val="000000"/>
          <w:sz w:val="20"/>
          <w:szCs w:val="20"/>
        </w:rPr>
        <w:t>jQuery</w:t>
      </w:r>
      <w:r w:rsidR="00E877CD">
        <w:rPr>
          <w:rFonts w:ascii="Trebuchet MS" w:eastAsia="Times New Roman" w:hAnsi="Trebuchet MS" w:cs="Times New Roman"/>
          <w:b/>
          <w:iCs/>
          <w:color w:val="000000"/>
          <w:sz w:val="20"/>
          <w:szCs w:val="20"/>
        </w:rPr>
        <w:t xml:space="preserve">, Jasper Reports, </w:t>
      </w:r>
      <w:r w:rsidR="0017290E">
        <w:rPr>
          <w:rFonts w:ascii="Trebuchet MS" w:eastAsia="Times New Roman" w:hAnsi="Trebuchet MS" w:cs="Times New Roman"/>
          <w:b/>
          <w:iCs/>
          <w:color w:val="000000"/>
          <w:sz w:val="20"/>
          <w:szCs w:val="20"/>
        </w:rPr>
        <w:t>JSP,</w:t>
      </w:r>
      <w:r w:rsidRPr="00A943FF">
        <w:rPr>
          <w:rFonts w:ascii="Trebuchet MS" w:eastAsia="Times New Roman" w:hAnsi="Trebuchet MS" w:cs="Times New Roman"/>
          <w:b/>
          <w:iCs/>
          <w:color w:val="000000"/>
          <w:sz w:val="20"/>
          <w:szCs w:val="20"/>
        </w:rPr>
        <w:t xml:space="preserve"> </w:t>
      </w:r>
      <w:r w:rsidR="00E877CD">
        <w:rPr>
          <w:rFonts w:ascii="Trebuchet MS" w:eastAsia="Times New Roman" w:hAnsi="Trebuchet MS" w:cs="Times New Roman"/>
          <w:b/>
          <w:iCs/>
          <w:color w:val="000000"/>
          <w:sz w:val="20"/>
          <w:szCs w:val="20"/>
        </w:rPr>
        <w:t>Spring3.0, Hibernate,</w:t>
      </w:r>
      <w:r w:rsidRPr="00A943FF">
        <w:rPr>
          <w:rFonts w:ascii="Trebuchet MS" w:eastAsia="Times New Roman" w:hAnsi="Trebuchet MS" w:cs="Times New Roman"/>
          <w:b/>
          <w:iCs/>
          <w:color w:val="000000"/>
          <w:sz w:val="20"/>
          <w:szCs w:val="20"/>
        </w:rPr>
        <w:t xml:space="preserve"> Oracle 10g</w:t>
      </w:r>
      <w:r w:rsidR="0017290E">
        <w:rPr>
          <w:rFonts w:ascii="Trebuchet MS" w:eastAsia="Times New Roman" w:hAnsi="Trebuchet MS" w:cs="Times New Roman"/>
          <w:b/>
          <w:iCs/>
          <w:color w:val="000000"/>
          <w:sz w:val="20"/>
          <w:szCs w:val="20"/>
        </w:rPr>
        <w:t xml:space="preserve"> and </w:t>
      </w:r>
      <w:r w:rsidR="00E877CD">
        <w:rPr>
          <w:rFonts w:ascii="Trebuchet MS" w:eastAsia="Times New Roman" w:hAnsi="Trebuchet MS" w:cs="Times New Roman"/>
          <w:b/>
          <w:iCs/>
          <w:color w:val="000000"/>
          <w:sz w:val="20"/>
          <w:szCs w:val="20"/>
        </w:rPr>
        <w:t>Tortoise SVN</w:t>
      </w:r>
      <w:r w:rsidRPr="00A943FF">
        <w:rPr>
          <w:rFonts w:ascii="Trebuchet MS" w:eastAsia="Times New Roman" w:hAnsi="Trebuchet MS" w:cs="Times New Roman"/>
          <w:b/>
          <w:color w:val="000000"/>
          <w:sz w:val="20"/>
          <w:szCs w:val="20"/>
        </w:rPr>
        <w:t xml:space="preserve"> </w:t>
      </w:r>
    </w:p>
    <w:p w14:paraId="679C1942" w14:textId="77777777" w:rsidR="003F5826" w:rsidRPr="00A943FF" w:rsidRDefault="003F5826" w:rsidP="003F5826">
      <w:pPr>
        <w:pStyle w:val="NormalWeb"/>
        <w:spacing w:before="0" w:beforeAutospacing="0" w:after="0" w:afterAutospacing="0"/>
        <w:rPr>
          <w:rFonts w:ascii="Trebuchet MS" w:hAnsi="Trebuchet MS"/>
          <w:sz w:val="20"/>
        </w:rPr>
      </w:pPr>
      <w:r w:rsidRPr="00A943FF">
        <w:rPr>
          <w:rFonts w:ascii="Trebuchet MS" w:hAnsi="Trebuchet MS"/>
          <w:b/>
          <w:sz w:val="20"/>
        </w:rPr>
        <w:t>Team Size</w:t>
      </w:r>
      <w:r w:rsidRPr="00A943FF">
        <w:rPr>
          <w:rFonts w:ascii="Trebuchet MS" w:hAnsi="Trebuchet MS"/>
          <w:sz w:val="20"/>
        </w:rPr>
        <w:t xml:space="preserve">: </w:t>
      </w:r>
      <w:r w:rsidR="002D37ED" w:rsidRPr="00A943FF">
        <w:rPr>
          <w:rFonts w:ascii="Trebuchet MS" w:hAnsi="Trebuchet MS"/>
          <w:sz w:val="20"/>
        </w:rPr>
        <w:t>8</w:t>
      </w:r>
      <w:r w:rsidRPr="00A943FF">
        <w:rPr>
          <w:rFonts w:ascii="Trebuchet MS" w:hAnsi="Trebuchet MS"/>
          <w:sz w:val="20"/>
        </w:rPr>
        <w:tab/>
      </w:r>
      <w:r w:rsidRPr="00A943FF">
        <w:rPr>
          <w:rFonts w:ascii="Trebuchet MS" w:hAnsi="Trebuchet MS"/>
          <w:sz w:val="20"/>
        </w:rPr>
        <w:tab/>
      </w:r>
    </w:p>
    <w:p w14:paraId="6A81D895" w14:textId="77777777" w:rsidR="003F5826" w:rsidRPr="00A943FF" w:rsidRDefault="003F5826" w:rsidP="003F5826">
      <w:pPr>
        <w:jc w:val="both"/>
        <w:rPr>
          <w:rFonts w:ascii="Trebuchet MS" w:hAnsi="Trebuchet MS"/>
          <w:snapToGrid w:val="0"/>
          <w:color w:val="000000"/>
          <w:sz w:val="20"/>
          <w:szCs w:val="20"/>
        </w:rPr>
      </w:pPr>
      <w:r w:rsidRPr="00A943FF">
        <w:rPr>
          <w:rFonts w:ascii="Trebuchet MS" w:hAnsi="Trebuchet MS"/>
          <w:b/>
          <w:sz w:val="20"/>
        </w:rPr>
        <w:t>Period</w:t>
      </w:r>
      <w:r w:rsidRPr="00A943FF">
        <w:rPr>
          <w:rFonts w:ascii="Trebuchet MS" w:hAnsi="Trebuchet MS"/>
          <w:sz w:val="20"/>
        </w:rPr>
        <w:t xml:space="preserve">: </w:t>
      </w:r>
      <w:r w:rsidR="00C26DF9">
        <w:rPr>
          <w:rFonts w:ascii="Trebuchet MS" w:hAnsi="Trebuchet MS"/>
          <w:snapToGrid w:val="0"/>
          <w:color w:val="000000"/>
          <w:sz w:val="20"/>
          <w:szCs w:val="20"/>
        </w:rPr>
        <w:t>April 2011</w:t>
      </w:r>
      <w:r w:rsidRPr="00A943FF">
        <w:rPr>
          <w:rFonts w:ascii="Trebuchet MS" w:hAnsi="Trebuchet MS"/>
          <w:snapToGrid w:val="0"/>
          <w:color w:val="000000"/>
          <w:sz w:val="20"/>
          <w:szCs w:val="20"/>
        </w:rPr>
        <w:t xml:space="preserve"> – </w:t>
      </w:r>
      <w:r w:rsidR="00C26DF9">
        <w:rPr>
          <w:rFonts w:ascii="Trebuchet MS" w:hAnsi="Trebuchet MS"/>
          <w:snapToGrid w:val="0"/>
          <w:color w:val="000000"/>
          <w:sz w:val="20"/>
          <w:szCs w:val="20"/>
        </w:rPr>
        <w:t>July 2012</w:t>
      </w:r>
    </w:p>
    <w:p w14:paraId="125EC3A5" w14:textId="77777777" w:rsidR="00AF78F0" w:rsidRDefault="003F5826" w:rsidP="00DA15A9">
      <w:pPr>
        <w:pStyle w:val="Heading7"/>
        <w:rPr>
          <w:rFonts w:ascii="Trebuchet MS" w:hAnsi="Trebuchet MS"/>
          <w:snapToGrid w:val="0"/>
          <w:color w:val="000000"/>
          <w:sz w:val="20"/>
          <w:szCs w:val="20"/>
        </w:rPr>
      </w:pPr>
      <w:r w:rsidRPr="00CD5D1F">
        <w:rPr>
          <w:rFonts w:ascii="Trebuchet MS" w:hAnsi="Trebuchet MS"/>
          <w:b/>
          <w:color w:val="000000"/>
          <w:sz w:val="20"/>
          <w:szCs w:val="20"/>
        </w:rPr>
        <w:t>Project Description</w:t>
      </w:r>
      <w:r>
        <w:rPr>
          <w:rFonts w:ascii="Trebuchet MS" w:hAnsi="Trebuchet MS"/>
          <w:b/>
          <w:color w:val="000000"/>
          <w:sz w:val="20"/>
          <w:szCs w:val="20"/>
        </w:rPr>
        <w:br/>
      </w:r>
    </w:p>
    <w:p w14:paraId="5884398D" w14:textId="77777777" w:rsidR="002F7537" w:rsidRPr="002F7537" w:rsidRDefault="002F7537" w:rsidP="002F7537">
      <w:pPr>
        <w:tabs>
          <w:tab w:val="left" w:pos="2880"/>
        </w:tabs>
        <w:autoSpaceDE w:val="0"/>
        <w:autoSpaceDN w:val="0"/>
        <w:adjustRightInd w:val="0"/>
        <w:jc w:val="both"/>
        <w:rPr>
          <w:rFonts w:ascii="Trebuchet MS" w:hAnsi="Trebuchet MS"/>
          <w:sz w:val="20"/>
          <w:szCs w:val="20"/>
        </w:rPr>
      </w:pPr>
      <w:r w:rsidRPr="002F7537">
        <w:rPr>
          <w:rFonts w:ascii="Trebuchet MS" w:hAnsi="Trebuchet MS"/>
          <w:sz w:val="20"/>
          <w:szCs w:val="20"/>
        </w:rPr>
        <w:t>An online system that provides solution for all core operati</w:t>
      </w:r>
      <w:r>
        <w:rPr>
          <w:rFonts w:ascii="Trebuchet MS" w:hAnsi="Trebuchet MS"/>
          <w:sz w:val="20"/>
          <w:szCs w:val="20"/>
        </w:rPr>
        <w:t xml:space="preserve">onal </w:t>
      </w:r>
      <w:r w:rsidRPr="002F7537">
        <w:rPr>
          <w:rFonts w:ascii="Trebuchet MS" w:hAnsi="Trebuchet MS"/>
          <w:sz w:val="20"/>
          <w:szCs w:val="20"/>
        </w:rPr>
        <w:t>requirements including Personal Information System (PIS), Loan Management System, Material Management System, Financial Module, Promotion Module, Administrative and Security Modules.</w:t>
      </w:r>
    </w:p>
    <w:p w14:paraId="63A0C14B" w14:textId="77777777" w:rsidR="002F7537" w:rsidRPr="002F7537" w:rsidRDefault="002F7537" w:rsidP="002F7537">
      <w:pPr>
        <w:tabs>
          <w:tab w:val="left" w:pos="2880"/>
        </w:tabs>
        <w:autoSpaceDE w:val="0"/>
        <w:autoSpaceDN w:val="0"/>
        <w:adjustRightInd w:val="0"/>
        <w:jc w:val="both"/>
        <w:rPr>
          <w:rFonts w:ascii="Trebuchet MS" w:hAnsi="Trebuchet MS"/>
          <w:sz w:val="20"/>
          <w:szCs w:val="20"/>
        </w:rPr>
      </w:pPr>
    </w:p>
    <w:p w14:paraId="292449BE" w14:textId="2722E646" w:rsidR="002F7537" w:rsidRDefault="002F7537" w:rsidP="002F7537">
      <w:pPr>
        <w:tabs>
          <w:tab w:val="left" w:pos="2880"/>
        </w:tabs>
        <w:autoSpaceDE w:val="0"/>
        <w:autoSpaceDN w:val="0"/>
        <w:adjustRightInd w:val="0"/>
        <w:jc w:val="both"/>
        <w:rPr>
          <w:rFonts w:ascii="Trebuchet MS" w:hAnsi="Trebuchet MS"/>
          <w:sz w:val="20"/>
          <w:szCs w:val="20"/>
        </w:rPr>
      </w:pPr>
      <w:r w:rsidRPr="002F7537">
        <w:rPr>
          <w:rFonts w:ascii="Trebuchet MS" w:hAnsi="Trebuchet MS"/>
          <w:sz w:val="20"/>
          <w:szCs w:val="20"/>
        </w:rPr>
        <w:t xml:space="preserve">The super administrator </w:t>
      </w:r>
      <w:r w:rsidR="00675E64" w:rsidRPr="002F7537">
        <w:rPr>
          <w:rFonts w:ascii="Trebuchet MS" w:hAnsi="Trebuchet MS"/>
          <w:sz w:val="20"/>
          <w:szCs w:val="20"/>
        </w:rPr>
        <w:t>monitors</w:t>
      </w:r>
      <w:r w:rsidRPr="002F7537">
        <w:rPr>
          <w:rFonts w:ascii="Trebuchet MS" w:hAnsi="Trebuchet MS"/>
          <w:sz w:val="20"/>
          <w:szCs w:val="20"/>
        </w:rPr>
        <w:t xml:space="preserve"> the user accounts creating new users, assigning the roles to the users and all administrator privileges. The administrator has the privileges for performing the CRUD operations on the employee details. </w:t>
      </w:r>
      <w:r w:rsidR="00472E4F" w:rsidRPr="002F7537">
        <w:rPr>
          <w:rFonts w:ascii="Trebuchet MS" w:hAnsi="Trebuchet MS"/>
          <w:sz w:val="20"/>
          <w:szCs w:val="20"/>
        </w:rPr>
        <w:t>The user</w:t>
      </w:r>
      <w:r w:rsidRPr="002F7537">
        <w:rPr>
          <w:rFonts w:ascii="Trebuchet MS" w:hAnsi="Trebuchet MS"/>
          <w:sz w:val="20"/>
          <w:szCs w:val="20"/>
        </w:rPr>
        <w:t xml:space="preserve"> can only view his details and he can request for any PIS changes.</w:t>
      </w:r>
    </w:p>
    <w:p w14:paraId="0EFD06A9" w14:textId="77777777" w:rsidR="00B75F25" w:rsidRDefault="00B75F25" w:rsidP="002F7537">
      <w:pPr>
        <w:tabs>
          <w:tab w:val="left" w:pos="2880"/>
        </w:tabs>
        <w:autoSpaceDE w:val="0"/>
        <w:autoSpaceDN w:val="0"/>
        <w:adjustRightInd w:val="0"/>
        <w:jc w:val="both"/>
        <w:rPr>
          <w:rFonts w:ascii="Trebuchet MS" w:hAnsi="Trebuchet MS"/>
          <w:sz w:val="20"/>
          <w:szCs w:val="20"/>
        </w:rPr>
      </w:pPr>
    </w:p>
    <w:p w14:paraId="2F16F3B3" w14:textId="77777777" w:rsidR="00BB52E9" w:rsidRPr="002F7537" w:rsidRDefault="00BB52E9" w:rsidP="002F7537">
      <w:pPr>
        <w:tabs>
          <w:tab w:val="left" w:pos="2880"/>
        </w:tabs>
        <w:autoSpaceDE w:val="0"/>
        <w:autoSpaceDN w:val="0"/>
        <w:adjustRightInd w:val="0"/>
        <w:jc w:val="both"/>
        <w:rPr>
          <w:rFonts w:ascii="Trebuchet MS" w:hAnsi="Trebuchet MS"/>
          <w:sz w:val="20"/>
          <w:szCs w:val="20"/>
        </w:rPr>
      </w:pPr>
    </w:p>
    <w:p w14:paraId="702DBC49" w14:textId="77777777" w:rsidR="003F5826" w:rsidRPr="008E483D" w:rsidRDefault="003F5826" w:rsidP="003F5826">
      <w:pPr>
        <w:pStyle w:val="Heading5"/>
        <w:rPr>
          <w:rFonts w:ascii="Trebuchet MS" w:hAnsi="Trebuchet MS"/>
          <w:b w:val="0"/>
          <w:bCs w:val="0"/>
          <w:i w:val="0"/>
          <w:iCs w:val="0"/>
          <w:snapToGrid w:val="0"/>
          <w:color w:val="000000"/>
          <w:sz w:val="20"/>
          <w:szCs w:val="20"/>
        </w:rPr>
      </w:pPr>
      <w:r w:rsidRPr="008E483D">
        <w:rPr>
          <w:rFonts w:ascii="Trebuchet MS" w:hAnsi="Trebuchet MS"/>
          <w:bCs w:val="0"/>
          <w:i w:val="0"/>
          <w:iCs w:val="0"/>
          <w:snapToGrid w:val="0"/>
          <w:color w:val="000000"/>
          <w:sz w:val="20"/>
          <w:szCs w:val="20"/>
        </w:rPr>
        <w:lastRenderedPageBreak/>
        <w:t>Role and Responsibilities</w:t>
      </w:r>
      <w:r w:rsidRPr="008E483D">
        <w:rPr>
          <w:rFonts w:ascii="Trebuchet MS" w:hAnsi="Trebuchet MS"/>
          <w:bCs w:val="0"/>
          <w:i w:val="0"/>
          <w:iCs w:val="0"/>
          <w:color w:val="000000"/>
          <w:sz w:val="20"/>
          <w:szCs w:val="20"/>
        </w:rPr>
        <w:br/>
      </w:r>
    </w:p>
    <w:p w14:paraId="259D3A8D" w14:textId="77777777" w:rsidR="009621E9" w:rsidRPr="009621E9" w:rsidRDefault="009621E9" w:rsidP="0014382F">
      <w:pPr>
        <w:numPr>
          <w:ilvl w:val="0"/>
          <w:numId w:val="14"/>
        </w:numPr>
        <w:rPr>
          <w:rFonts w:ascii="Trebuchet MS" w:hAnsi="Trebuchet MS"/>
          <w:snapToGrid w:val="0"/>
          <w:color w:val="000000"/>
          <w:sz w:val="20"/>
          <w:szCs w:val="20"/>
        </w:rPr>
      </w:pPr>
      <w:r w:rsidRPr="009621E9">
        <w:rPr>
          <w:rFonts w:ascii="Trebuchet MS" w:hAnsi="Trebuchet MS"/>
          <w:snapToGrid w:val="0"/>
          <w:color w:val="000000"/>
          <w:sz w:val="20"/>
          <w:szCs w:val="20"/>
        </w:rPr>
        <w:t xml:space="preserve">Coordination with client </w:t>
      </w:r>
    </w:p>
    <w:p w14:paraId="1BDBFAC8" w14:textId="77777777" w:rsidR="009621E9" w:rsidRPr="009621E9" w:rsidRDefault="009621E9" w:rsidP="0014382F">
      <w:pPr>
        <w:numPr>
          <w:ilvl w:val="0"/>
          <w:numId w:val="14"/>
        </w:numPr>
        <w:rPr>
          <w:rFonts w:ascii="Trebuchet MS" w:hAnsi="Trebuchet MS"/>
          <w:snapToGrid w:val="0"/>
          <w:color w:val="000000"/>
          <w:sz w:val="20"/>
          <w:szCs w:val="20"/>
        </w:rPr>
      </w:pPr>
      <w:r w:rsidRPr="009621E9">
        <w:rPr>
          <w:rFonts w:ascii="Trebuchet MS" w:hAnsi="Trebuchet MS"/>
          <w:snapToGrid w:val="0"/>
          <w:color w:val="000000"/>
          <w:sz w:val="20"/>
          <w:szCs w:val="20"/>
        </w:rPr>
        <w:t xml:space="preserve">Involved in the Analyzing the Requirements/clarifications. </w:t>
      </w:r>
    </w:p>
    <w:p w14:paraId="6130900A" w14:textId="77777777" w:rsidR="009621E9" w:rsidRPr="009621E9" w:rsidRDefault="009621E9" w:rsidP="0014382F">
      <w:pPr>
        <w:numPr>
          <w:ilvl w:val="0"/>
          <w:numId w:val="14"/>
        </w:numPr>
        <w:rPr>
          <w:rFonts w:ascii="Trebuchet MS" w:hAnsi="Trebuchet MS"/>
          <w:snapToGrid w:val="0"/>
          <w:color w:val="000000"/>
          <w:sz w:val="20"/>
          <w:szCs w:val="20"/>
        </w:rPr>
      </w:pPr>
      <w:r w:rsidRPr="009621E9">
        <w:rPr>
          <w:rFonts w:ascii="Trebuchet MS" w:hAnsi="Trebuchet MS"/>
          <w:snapToGrid w:val="0"/>
          <w:color w:val="000000"/>
          <w:sz w:val="20"/>
          <w:szCs w:val="20"/>
        </w:rPr>
        <w:t xml:space="preserve">Coding </w:t>
      </w:r>
    </w:p>
    <w:p w14:paraId="1F12B11E" w14:textId="29148018" w:rsidR="009621E9" w:rsidRPr="009621E9" w:rsidRDefault="009621E9" w:rsidP="0014382F">
      <w:pPr>
        <w:numPr>
          <w:ilvl w:val="0"/>
          <w:numId w:val="14"/>
        </w:numPr>
        <w:rPr>
          <w:rFonts w:ascii="Trebuchet MS" w:hAnsi="Trebuchet MS"/>
          <w:snapToGrid w:val="0"/>
          <w:color w:val="000000"/>
          <w:sz w:val="20"/>
          <w:szCs w:val="20"/>
        </w:rPr>
      </w:pPr>
      <w:r w:rsidRPr="009621E9">
        <w:rPr>
          <w:rFonts w:ascii="Trebuchet MS" w:hAnsi="Trebuchet MS"/>
          <w:snapToGrid w:val="0"/>
          <w:color w:val="000000"/>
          <w:sz w:val="20"/>
          <w:szCs w:val="20"/>
        </w:rPr>
        <w:t xml:space="preserve">Involved in preparing </w:t>
      </w:r>
      <w:r w:rsidR="00566164" w:rsidRPr="009621E9">
        <w:rPr>
          <w:rFonts w:ascii="Trebuchet MS" w:hAnsi="Trebuchet MS"/>
          <w:snapToGrid w:val="0"/>
          <w:color w:val="000000"/>
          <w:sz w:val="20"/>
          <w:szCs w:val="20"/>
        </w:rPr>
        <w:t>technical</w:t>
      </w:r>
      <w:r w:rsidRPr="009621E9">
        <w:rPr>
          <w:rFonts w:ascii="Trebuchet MS" w:hAnsi="Trebuchet MS"/>
          <w:snapToGrid w:val="0"/>
          <w:color w:val="000000"/>
          <w:sz w:val="20"/>
          <w:szCs w:val="20"/>
        </w:rPr>
        <w:t xml:space="preserve"> design </w:t>
      </w:r>
      <w:r w:rsidR="00142C0B" w:rsidRPr="009621E9">
        <w:rPr>
          <w:rFonts w:ascii="Trebuchet MS" w:hAnsi="Trebuchet MS"/>
          <w:snapToGrid w:val="0"/>
          <w:color w:val="000000"/>
          <w:sz w:val="20"/>
          <w:szCs w:val="20"/>
        </w:rPr>
        <w:t>documents</w:t>
      </w:r>
      <w:r w:rsidR="009A48E4">
        <w:rPr>
          <w:rFonts w:ascii="Trebuchet MS" w:hAnsi="Trebuchet MS"/>
          <w:snapToGrid w:val="0"/>
          <w:color w:val="000000"/>
          <w:sz w:val="20"/>
          <w:szCs w:val="20"/>
        </w:rPr>
        <w:t>.</w:t>
      </w:r>
      <w:r w:rsidRPr="009621E9">
        <w:rPr>
          <w:rFonts w:ascii="Trebuchet MS" w:hAnsi="Trebuchet MS"/>
          <w:snapToGrid w:val="0"/>
          <w:color w:val="000000"/>
          <w:sz w:val="20"/>
          <w:szCs w:val="20"/>
        </w:rPr>
        <w:t xml:space="preserve"> </w:t>
      </w:r>
    </w:p>
    <w:p w14:paraId="11DDEBA4" w14:textId="7DC9D79E" w:rsidR="0014382F" w:rsidRPr="00E76D4E" w:rsidRDefault="009621E9" w:rsidP="00E76D4E">
      <w:pPr>
        <w:numPr>
          <w:ilvl w:val="0"/>
          <w:numId w:val="14"/>
        </w:numPr>
        <w:rPr>
          <w:rFonts w:ascii="Trebuchet MS" w:hAnsi="Trebuchet MS"/>
          <w:snapToGrid w:val="0"/>
          <w:color w:val="000000"/>
          <w:sz w:val="20"/>
          <w:szCs w:val="20"/>
        </w:rPr>
      </w:pPr>
      <w:r w:rsidRPr="009621E9">
        <w:rPr>
          <w:rFonts w:ascii="Trebuchet MS" w:hAnsi="Trebuchet MS"/>
          <w:snapToGrid w:val="0"/>
          <w:color w:val="000000"/>
          <w:sz w:val="20"/>
          <w:szCs w:val="20"/>
        </w:rPr>
        <w:t>Contribution to process improvements</w:t>
      </w:r>
    </w:p>
    <w:sectPr w:rsidR="0014382F" w:rsidRPr="00E76D4E" w:rsidSect="000A5DF2">
      <w:headerReference w:type="default" r:id="rId8"/>
      <w:pgSz w:w="12240" w:h="15840"/>
      <w:pgMar w:top="1230" w:right="1627" w:bottom="144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28A3D" w14:textId="77777777" w:rsidR="00DA565E" w:rsidRDefault="00DA565E">
      <w:r>
        <w:separator/>
      </w:r>
    </w:p>
  </w:endnote>
  <w:endnote w:type="continuationSeparator" w:id="0">
    <w:p w14:paraId="19FCF03C" w14:textId="77777777" w:rsidR="00DA565E" w:rsidRDefault="00DA5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4EE91" w14:textId="77777777" w:rsidR="00DA565E" w:rsidRDefault="00DA565E">
      <w:r>
        <w:separator/>
      </w:r>
    </w:p>
  </w:footnote>
  <w:footnote w:type="continuationSeparator" w:id="0">
    <w:p w14:paraId="4C7CBF3F" w14:textId="77777777" w:rsidR="00DA565E" w:rsidRDefault="00DA5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B3291" w14:textId="77777777" w:rsidR="00216C92" w:rsidRDefault="00216C92">
    <w:pP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numFmt w:val="bullet"/>
      <w:lvlText w:val="·"/>
      <w:lvlJc w:val="left"/>
      <w:pPr>
        <w:tabs>
          <w:tab w:val="num" w:pos="360"/>
        </w:tabs>
      </w:pPr>
      <w:rPr>
        <w:rFonts w:ascii="Symbol" w:hAnsi="Symbol"/>
      </w:rPr>
    </w:lvl>
  </w:abstractNum>
  <w:abstractNum w:abstractNumId="1" w15:restartNumberingAfterBreak="0">
    <w:nsid w:val="00000002"/>
    <w:multiLevelType w:val="singleLevel"/>
    <w:tmpl w:val="0000000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5"/>
    <w:multiLevelType w:val="singleLevel"/>
    <w:tmpl w:val="00000005"/>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6"/>
    <w:multiLevelType w:val="singleLevel"/>
    <w:tmpl w:val="00000006"/>
    <w:name w:val="WW8Num5"/>
    <w:lvl w:ilvl="0">
      <w:start w:val="1"/>
      <w:numFmt w:val="bullet"/>
      <w:lvlText w:val=""/>
      <w:lvlJc w:val="left"/>
      <w:pPr>
        <w:tabs>
          <w:tab w:val="num" w:pos="1392"/>
        </w:tabs>
        <w:ind w:left="1392" w:hanging="360"/>
      </w:pPr>
      <w:rPr>
        <w:rFonts w:ascii="Symbol" w:hAnsi="Symbol"/>
      </w:rPr>
    </w:lvl>
  </w:abstractNum>
  <w:abstractNum w:abstractNumId="5" w15:restartNumberingAfterBreak="0">
    <w:nsid w:val="09BF1585"/>
    <w:multiLevelType w:val="hybridMultilevel"/>
    <w:tmpl w:val="7A546082"/>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2737A68"/>
    <w:multiLevelType w:val="hybridMultilevel"/>
    <w:tmpl w:val="951A8E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B97BEC"/>
    <w:multiLevelType w:val="hybridMultilevel"/>
    <w:tmpl w:val="13E6C3B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3BE11E0"/>
    <w:multiLevelType w:val="hybridMultilevel"/>
    <w:tmpl w:val="F7644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A6230C"/>
    <w:multiLevelType w:val="hybridMultilevel"/>
    <w:tmpl w:val="92B22A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6462936"/>
    <w:multiLevelType w:val="hybridMultilevel"/>
    <w:tmpl w:val="0EC4F7C0"/>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8BE5CE0"/>
    <w:multiLevelType w:val="hybridMultilevel"/>
    <w:tmpl w:val="AA701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8F3A93"/>
    <w:multiLevelType w:val="hybridMultilevel"/>
    <w:tmpl w:val="DAC423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CBF382C"/>
    <w:multiLevelType w:val="hybridMultilevel"/>
    <w:tmpl w:val="7814FCB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82E40BF"/>
    <w:multiLevelType w:val="hybridMultilevel"/>
    <w:tmpl w:val="9F76DF7E"/>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6" w15:restartNumberingAfterBreak="0">
    <w:nsid w:val="627B5F35"/>
    <w:multiLevelType w:val="hybridMultilevel"/>
    <w:tmpl w:val="3BC0B664"/>
    <w:lvl w:ilvl="0" w:tplc="B5D6506A">
      <w:start w:val="1"/>
      <w:numFmt w:val="bullet"/>
      <w:pStyle w:val="ListBullet2"/>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7C2159EE"/>
    <w:multiLevelType w:val="hybridMultilevel"/>
    <w:tmpl w:val="9FDC3B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16252">
    <w:abstractNumId w:val="1"/>
  </w:num>
  <w:num w:numId="2" w16cid:durableId="1630436351">
    <w:abstractNumId w:val="11"/>
  </w:num>
  <w:num w:numId="3" w16cid:durableId="1975602821">
    <w:abstractNumId w:val="8"/>
  </w:num>
  <w:num w:numId="4" w16cid:durableId="997029980">
    <w:abstractNumId w:val="12"/>
  </w:num>
  <w:num w:numId="5" w16cid:durableId="1499152257">
    <w:abstractNumId w:val="17"/>
  </w:num>
  <w:num w:numId="6" w16cid:durableId="431971656">
    <w:abstractNumId w:val="16"/>
  </w:num>
  <w:num w:numId="7" w16cid:durableId="272711947">
    <w:abstractNumId w:val="9"/>
  </w:num>
  <w:num w:numId="8" w16cid:durableId="597715671">
    <w:abstractNumId w:val="6"/>
  </w:num>
  <w:num w:numId="9" w16cid:durableId="1642343559">
    <w:abstractNumId w:val="13"/>
  </w:num>
  <w:num w:numId="10" w16cid:durableId="282620006">
    <w:abstractNumId w:val="15"/>
  </w:num>
  <w:num w:numId="11" w16cid:durableId="1306008662">
    <w:abstractNumId w:val="5"/>
  </w:num>
  <w:num w:numId="12" w16cid:durableId="889268638">
    <w:abstractNumId w:val="14"/>
  </w:num>
  <w:num w:numId="13" w16cid:durableId="1875265200">
    <w:abstractNumId w:val="7"/>
  </w:num>
  <w:num w:numId="14" w16cid:durableId="100855543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4FA4"/>
    <w:rsid w:val="000007EE"/>
    <w:rsid w:val="00001540"/>
    <w:rsid w:val="00002116"/>
    <w:rsid w:val="0000332A"/>
    <w:rsid w:val="00004DB2"/>
    <w:rsid w:val="00010057"/>
    <w:rsid w:val="0001057B"/>
    <w:rsid w:val="00014402"/>
    <w:rsid w:val="00020B34"/>
    <w:rsid w:val="0002270B"/>
    <w:rsid w:val="000229A5"/>
    <w:rsid w:val="00032B6B"/>
    <w:rsid w:val="0003522B"/>
    <w:rsid w:val="00035575"/>
    <w:rsid w:val="000356DF"/>
    <w:rsid w:val="0003623F"/>
    <w:rsid w:val="0003756C"/>
    <w:rsid w:val="0003796C"/>
    <w:rsid w:val="0004195E"/>
    <w:rsid w:val="00043AA1"/>
    <w:rsid w:val="000450DA"/>
    <w:rsid w:val="00051101"/>
    <w:rsid w:val="00051349"/>
    <w:rsid w:val="00051F9F"/>
    <w:rsid w:val="00052DD7"/>
    <w:rsid w:val="00052E3F"/>
    <w:rsid w:val="00057495"/>
    <w:rsid w:val="00057A04"/>
    <w:rsid w:val="00061388"/>
    <w:rsid w:val="00063AE7"/>
    <w:rsid w:val="00065869"/>
    <w:rsid w:val="00065F5E"/>
    <w:rsid w:val="00066D77"/>
    <w:rsid w:val="0006716F"/>
    <w:rsid w:val="00067D14"/>
    <w:rsid w:val="00070289"/>
    <w:rsid w:val="000748AF"/>
    <w:rsid w:val="000759D0"/>
    <w:rsid w:val="000766BD"/>
    <w:rsid w:val="00076E94"/>
    <w:rsid w:val="00077710"/>
    <w:rsid w:val="00077878"/>
    <w:rsid w:val="00081655"/>
    <w:rsid w:val="000818C5"/>
    <w:rsid w:val="0008276E"/>
    <w:rsid w:val="0008492A"/>
    <w:rsid w:val="0008493E"/>
    <w:rsid w:val="0009173E"/>
    <w:rsid w:val="00094179"/>
    <w:rsid w:val="0009577C"/>
    <w:rsid w:val="00096586"/>
    <w:rsid w:val="00096610"/>
    <w:rsid w:val="00096CDB"/>
    <w:rsid w:val="00097D39"/>
    <w:rsid w:val="00097EF2"/>
    <w:rsid w:val="000A5DF2"/>
    <w:rsid w:val="000A6F51"/>
    <w:rsid w:val="000A7487"/>
    <w:rsid w:val="000A7753"/>
    <w:rsid w:val="000B3521"/>
    <w:rsid w:val="000B3A11"/>
    <w:rsid w:val="000B407B"/>
    <w:rsid w:val="000B5788"/>
    <w:rsid w:val="000C2808"/>
    <w:rsid w:val="000C4A8C"/>
    <w:rsid w:val="000D1152"/>
    <w:rsid w:val="000D211C"/>
    <w:rsid w:val="000D76D1"/>
    <w:rsid w:val="000E104E"/>
    <w:rsid w:val="000E1BB9"/>
    <w:rsid w:val="000E205D"/>
    <w:rsid w:val="000E2607"/>
    <w:rsid w:val="000E38BC"/>
    <w:rsid w:val="000E4BE4"/>
    <w:rsid w:val="000F2C5C"/>
    <w:rsid w:val="000F69F4"/>
    <w:rsid w:val="000F77AD"/>
    <w:rsid w:val="00100D70"/>
    <w:rsid w:val="0010467D"/>
    <w:rsid w:val="001128F3"/>
    <w:rsid w:val="00113EC9"/>
    <w:rsid w:val="001169C9"/>
    <w:rsid w:val="0012129E"/>
    <w:rsid w:val="00122024"/>
    <w:rsid w:val="00122A97"/>
    <w:rsid w:val="00124389"/>
    <w:rsid w:val="001276A5"/>
    <w:rsid w:val="00133624"/>
    <w:rsid w:val="0013389F"/>
    <w:rsid w:val="00140952"/>
    <w:rsid w:val="00140BE0"/>
    <w:rsid w:val="0014146D"/>
    <w:rsid w:val="001421AF"/>
    <w:rsid w:val="00142C0B"/>
    <w:rsid w:val="0014382F"/>
    <w:rsid w:val="00145F72"/>
    <w:rsid w:val="00147B79"/>
    <w:rsid w:val="00153EA9"/>
    <w:rsid w:val="00161FFB"/>
    <w:rsid w:val="00163D46"/>
    <w:rsid w:val="001677BC"/>
    <w:rsid w:val="00170100"/>
    <w:rsid w:val="00170DFF"/>
    <w:rsid w:val="0017290E"/>
    <w:rsid w:val="0017339C"/>
    <w:rsid w:val="00176D14"/>
    <w:rsid w:val="00184B54"/>
    <w:rsid w:val="00185C91"/>
    <w:rsid w:val="00186080"/>
    <w:rsid w:val="001901F8"/>
    <w:rsid w:val="00193311"/>
    <w:rsid w:val="0019358D"/>
    <w:rsid w:val="00196487"/>
    <w:rsid w:val="00196A55"/>
    <w:rsid w:val="0019794A"/>
    <w:rsid w:val="00197CCE"/>
    <w:rsid w:val="001A1888"/>
    <w:rsid w:val="001A2702"/>
    <w:rsid w:val="001B1196"/>
    <w:rsid w:val="001B18AE"/>
    <w:rsid w:val="001B56EC"/>
    <w:rsid w:val="001B578F"/>
    <w:rsid w:val="001B6C78"/>
    <w:rsid w:val="001C4D86"/>
    <w:rsid w:val="001C7C0E"/>
    <w:rsid w:val="001D1429"/>
    <w:rsid w:val="001D273E"/>
    <w:rsid w:val="001D568C"/>
    <w:rsid w:val="001E286A"/>
    <w:rsid w:val="001E51A9"/>
    <w:rsid w:val="001F380C"/>
    <w:rsid w:val="001F5CC8"/>
    <w:rsid w:val="00201DCF"/>
    <w:rsid w:val="00201FF8"/>
    <w:rsid w:val="00202FEC"/>
    <w:rsid w:val="0020510E"/>
    <w:rsid w:val="00207D3C"/>
    <w:rsid w:val="00210599"/>
    <w:rsid w:val="002110F9"/>
    <w:rsid w:val="00211258"/>
    <w:rsid w:val="00215B15"/>
    <w:rsid w:val="00216C92"/>
    <w:rsid w:val="00216D52"/>
    <w:rsid w:val="002235B5"/>
    <w:rsid w:val="002310C3"/>
    <w:rsid w:val="002314A9"/>
    <w:rsid w:val="0023399B"/>
    <w:rsid w:val="00236217"/>
    <w:rsid w:val="0023632A"/>
    <w:rsid w:val="002408DD"/>
    <w:rsid w:val="00240A94"/>
    <w:rsid w:val="002411DD"/>
    <w:rsid w:val="00244905"/>
    <w:rsid w:val="002502A2"/>
    <w:rsid w:val="00252983"/>
    <w:rsid w:val="00253848"/>
    <w:rsid w:val="00253FA8"/>
    <w:rsid w:val="00253FC6"/>
    <w:rsid w:val="002548A6"/>
    <w:rsid w:val="00266F75"/>
    <w:rsid w:val="0026784D"/>
    <w:rsid w:val="00267BE0"/>
    <w:rsid w:val="00270E15"/>
    <w:rsid w:val="0027150F"/>
    <w:rsid w:val="002720F1"/>
    <w:rsid w:val="00274601"/>
    <w:rsid w:val="002747B3"/>
    <w:rsid w:val="00274F3D"/>
    <w:rsid w:val="00276FE0"/>
    <w:rsid w:val="00277B5A"/>
    <w:rsid w:val="00282AB1"/>
    <w:rsid w:val="00283C99"/>
    <w:rsid w:val="002859A3"/>
    <w:rsid w:val="00290202"/>
    <w:rsid w:val="00294213"/>
    <w:rsid w:val="00296B60"/>
    <w:rsid w:val="002A0D4F"/>
    <w:rsid w:val="002A3B70"/>
    <w:rsid w:val="002A3BFA"/>
    <w:rsid w:val="002A4C15"/>
    <w:rsid w:val="002A534F"/>
    <w:rsid w:val="002A7DE6"/>
    <w:rsid w:val="002B0862"/>
    <w:rsid w:val="002B0D8B"/>
    <w:rsid w:val="002B14CE"/>
    <w:rsid w:val="002B46FC"/>
    <w:rsid w:val="002B4786"/>
    <w:rsid w:val="002B4F84"/>
    <w:rsid w:val="002B4FA8"/>
    <w:rsid w:val="002B503A"/>
    <w:rsid w:val="002B5C23"/>
    <w:rsid w:val="002B6E65"/>
    <w:rsid w:val="002B7799"/>
    <w:rsid w:val="002B7EC2"/>
    <w:rsid w:val="002C0E9C"/>
    <w:rsid w:val="002C2486"/>
    <w:rsid w:val="002C5991"/>
    <w:rsid w:val="002D37ED"/>
    <w:rsid w:val="002E3F80"/>
    <w:rsid w:val="002E44B6"/>
    <w:rsid w:val="002E5100"/>
    <w:rsid w:val="002E6A21"/>
    <w:rsid w:val="002E6E25"/>
    <w:rsid w:val="002F2AB6"/>
    <w:rsid w:val="002F5E76"/>
    <w:rsid w:val="002F6CF5"/>
    <w:rsid w:val="002F7537"/>
    <w:rsid w:val="002F7C87"/>
    <w:rsid w:val="00301E91"/>
    <w:rsid w:val="00303980"/>
    <w:rsid w:val="003136CF"/>
    <w:rsid w:val="00313A7B"/>
    <w:rsid w:val="00314724"/>
    <w:rsid w:val="00315F9D"/>
    <w:rsid w:val="003161C6"/>
    <w:rsid w:val="00316A21"/>
    <w:rsid w:val="00316E86"/>
    <w:rsid w:val="003206FA"/>
    <w:rsid w:val="00321E86"/>
    <w:rsid w:val="00322AB5"/>
    <w:rsid w:val="003238D6"/>
    <w:rsid w:val="0032424B"/>
    <w:rsid w:val="003250AF"/>
    <w:rsid w:val="003273B2"/>
    <w:rsid w:val="0033538E"/>
    <w:rsid w:val="00341681"/>
    <w:rsid w:val="00342D08"/>
    <w:rsid w:val="003433C1"/>
    <w:rsid w:val="0035427B"/>
    <w:rsid w:val="00355939"/>
    <w:rsid w:val="003611A7"/>
    <w:rsid w:val="0036133C"/>
    <w:rsid w:val="00363078"/>
    <w:rsid w:val="00363AC2"/>
    <w:rsid w:val="00367753"/>
    <w:rsid w:val="00367AE0"/>
    <w:rsid w:val="00370275"/>
    <w:rsid w:val="003704E2"/>
    <w:rsid w:val="00373D14"/>
    <w:rsid w:val="00373DAF"/>
    <w:rsid w:val="003744FE"/>
    <w:rsid w:val="00380FC1"/>
    <w:rsid w:val="00381160"/>
    <w:rsid w:val="00387684"/>
    <w:rsid w:val="0039017F"/>
    <w:rsid w:val="0039320E"/>
    <w:rsid w:val="00397594"/>
    <w:rsid w:val="003A3D23"/>
    <w:rsid w:val="003A5C80"/>
    <w:rsid w:val="003B0D28"/>
    <w:rsid w:val="003B6F65"/>
    <w:rsid w:val="003C2329"/>
    <w:rsid w:val="003C29BE"/>
    <w:rsid w:val="003C4B44"/>
    <w:rsid w:val="003C6BE5"/>
    <w:rsid w:val="003C6CE7"/>
    <w:rsid w:val="003C756F"/>
    <w:rsid w:val="003C7913"/>
    <w:rsid w:val="003D0BAA"/>
    <w:rsid w:val="003D184F"/>
    <w:rsid w:val="003D18E6"/>
    <w:rsid w:val="003D1ABF"/>
    <w:rsid w:val="003D580E"/>
    <w:rsid w:val="003D5AE2"/>
    <w:rsid w:val="003E1223"/>
    <w:rsid w:val="003E2E1A"/>
    <w:rsid w:val="003E3700"/>
    <w:rsid w:val="003E4FA4"/>
    <w:rsid w:val="003E55E4"/>
    <w:rsid w:val="003E6B5D"/>
    <w:rsid w:val="003F3642"/>
    <w:rsid w:val="003F3D6E"/>
    <w:rsid w:val="003F5826"/>
    <w:rsid w:val="00403DC7"/>
    <w:rsid w:val="00404F29"/>
    <w:rsid w:val="00405F28"/>
    <w:rsid w:val="00406499"/>
    <w:rsid w:val="0040759F"/>
    <w:rsid w:val="00407BC3"/>
    <w:rsid w:val="004100F6"/>
    <w:rsid w:val="004124EE"/>
    <w:rsid w:val="00412F77"/>
    <w:rsid w:val="00413D01"/>
    <w:rsid w:val="0042202B"/>
    <w:rsid w:val="004316D5"/>
    <w:rsid w:val="00431EFF"/>
    <w:rsid w:val="00436D13"/>
    <w:rsid w:val="0044079F"/>
    <w:rsid w:val="00440916"/>
    <w:rsid w:val="00441DD5"/>
    <w:rsid w:val="004444EF"/>
    <w:rsid w:val="004521CF"/>
    <w:rsid w:val="00454DDE"/>
    <w:rsid w:val="00454FED"/>
    <w:rsid w:val="00456572"/>
    <w:rsid w:val="00460B45"/>
    <w:rsid w:val="00460CCA"/>
    <w:rsid w:val="004621BC"/>
    <w:rsid w:val="00462F8B"/>
    <w:rsid w:val="00464330"/>
    <w:rsid w:val="00464BD8"/>
    <w:rsid w:val="00466AC6"/>
    <w:rsid w:val="00467439"/>
    <w:rsid w:val="00467651"/>
    <w:rsid w:val="00471025"/>
    <w:rsid w:val="00472DAD"/>
    <w:rsid w:val="00472E4F"/>
    <w:rsid w:val="004741D8"/>
    <w:rsid w:val="00475092"/>
    <w:rsid w:val="00476291"/>
    <w:rsid w:val="004771A4"/>
    <w:rsid w:val="00482B0E"/>
    <w:rsid w:val="00482ED2"/>
    <w:rsid w:val="00483D5B"/>
    <w:rsid w:val="004908CD"/>
    <w:rsid w:val="004911A2"/>
    <w:rsid w:val="0049170A"/>
    <w:rsid w:val="004917D1"/>
    <w:rsid w:val="004918E5"/>
    <w:rsid w:val="00495071"/>
    <w:rsid w:val="004A0533"/>
    <w:rsid w:val="004A5042"/>
    <w:rsid w:val="004B3C44"/>
    <w:rsid w:val="004B40F3"/>
    <w:rsid w:val="004B6B56"/>
    <w:rsid w:val="004C459C"/>
    <w:rsid w:val="004C51B3"/>
    <w:rsid w:val="004C580F"/>
    <w:rsid w:val="004C7572"/>
    <w:rsid w:val="004D1FC5"/>
    <w:rsid w:val="004D602D"/>
    <w:rsid w:val="004D69C4"/>
    <w:rsid w:val="004E0073"/>
    <w:rsid w:val="004E00CC"/>
    <w:rsid w:val="004E1304"/>
    <w:rsid w:val="004E1DB3"/>
    <w:rsid w:val="004E2CD5"/>
    <w:rsid w:val="004E3447"/>
    <w:rsid w:val="004E60B2"/>
    <w:rsid w:val="004F63B2"/>
    <w:rsid w:val="00500DA1"/>
    <w:rsid w:val="00502B0C"/>
    <w:rsid w:val="0050315B"/>
    <w:rsid w:val="005031D2"/>
    <w:rsid w:val="0050672E"/>
    <w:rsid w:val="00515725"/>
    <w:rsid w:val="00516CDD"/>
    <w:rsid w:val="005210D7"/>
    <w:rsid w:val="00521ACB"/>
    <w:rsid w:val="00523091"/>
    <w:rsid w:val="00524A2F"/>
    <w:rsid w:val="00524F93"/>
    <w:rsid w:val="005257CA"/>
    <w:rsid w:val="00527A96"/>
    <w:rsid w:val="00527C12"/>
    <w:rsid w:val="0053042C"/>
    <w:rsid w:val="00531410"/>
    <w:rsid w:val="00531FEC"/>
    <w:rsid w:val="00533578"/>
    <w:rsid w:val="00540A9A"/>
    <w:rsid w:val="00541881"/>
    <w:rsid w:val="005437B0"/>
    <w:rsid w:val="00545C17"/>
    <w:rsid w:val="00546A96"/>
    <w:rsid w:val="00552B33"/>
    <w:rsid w:val="00555369"/>
    <w:rsid w:val="0056050B"/>
    <w:rsid w:val="005617D5"/>
    <w:rsid w:val="00565F89"/>
    <w:rsid w:val="00566164"/>
    <w:rsid w:val="00573667"/>
    <w:rsid w:val="00574A5B"/>
    <w:rsid w:val="0057678A"/>
    <w:rsid w:val="00576EB8"/>
    <w:rsid w:val="0058069B"/>
    <w:rsid w:val="00580DA7"/>
    <w:rsid w:val="00581C2F"/>
    <w:rsid w:val="00582EE2"/>
    <w:rsid w:val="0058606C"/>
    <w:rsid w:val="00591A78"/>
    <w:rsid w:val="00592908"/>
    <w:rsid w:val="005973BE"/>
    <w:rsid w:val="005A08B6"/>
    <w:rsid w:val="005A112F"/>
    <w:rsid w:val="005A4545"/>
    <w:rsid w:val="005B0E6E"/>
    <w:rsid w:val="005B7521"/>
    <w:rsid w:val="005C02E8"/>
    <w:rsid w:val="005C0B09"/>
    <w:rsid w:val="005C2E72"/>
    <w:rsid w:val="005C3BBD"/>
    <w:rsid w:val="005C4723"/>
    <w:rsid w:val="005C6460"/>
    <w:rsid w:val="005C70CD"/>
    <w:rsid w:val="005D473D"/>
    <w:rsid w:val="005D642F"/>
    <w:rsid w:val="005E0D40"/>
    <w:rsid w:val="005E2185"/>
    <w:rsid w:val="005E237F"/>
    <w:rsid w:val="005E26AB"/>
    <w:rsid w:val="005E2AA6"/>
    <w:rsid w:val="005E44BF"/>
    <w:rsid w:val="005E7288"/>
    <w:rsid w:val="005E766E"/>
    <w:rsid w:val="005F06F5"/>
    <w:rsid w:val="005F0BAE"/>
    <w:rsid w:val="005F0C79"/>
    <w:rsid w:val="005F15B7"/>
    <w:rsid w:val="00601457"/>
    <w:rsid w:val="0060183E"/>
    <w:rsid w:val="00603732"/>
    <w:rsid w:val="00604F81"/>
    <w:rsid w:val="00605D86"/>
    <w:rsid w:val="00610B4D"/>
    <w:rsid w:val="00611779"/>
    <w:rsid w:val="0061225C"/>
    <w:rsid w:val="00612AFC"/>
    <w:rsid w:val="00614373"/>
    <w:rsid w:val="00617707"/>
    <w:rsid w:val="00617B9E"/>
    <w:rsid w:val="00623FE8"/>
    <w:rsid w:val="00631BE8"/>
    <w:rsid w:val="0063582F"/>
    <w:rsid w:val="006360FB"/>
    <w:rsid w:val="006363A8"/>
    <w:rsid w:val="006405B8"/>
    <w:rsid w:val="00644536"/>
    <w:rsid w:val="00644F57"/>
    <w:rsid w:val="00650F25"/>
    <w:rsid w:val="00651238"/>
    <w:rsid w:val="006519CC"/>
    <w:rsid w:val="00652A82"/>
    <w:rsid w:val="00653653"/>
    <w:rsid w:val="00654437"/>
    <w:rsid w:val="00655D04"/>
    <w:rsid w:val="00655E59"/>
    <w:rsid w:val="0065705B"/>
    <w:rsid w:val="0065757E"/>
    <w:rsid w:val="006601D4"/>
    <w:rsid w:val="006605F9"/>
    <w:rsid w:val="00660C44"/>
    <w:rsid w:val="006614B8"/>
    <w:rsid w:val="00667DB8"/>
    <w:rsid w:val="0067132F"/>
    <w:rsid w:val="00671B7E"/>
    <w:rsid w:val="00671CDA"/>
    <w:rsid w:val="006726B6"/>
    <w:rsid w:val="0067455D"/>
    <w:rsid w:val="00675034"/>
    <w:rsid w:val="00675E64"/>
    <w:rsid w:val="00677922"/>
    <w:rsid w:val="006852F2"/>
    <w:rsid w:val="00685D13"/>
    <w:rsid w:val="00691691"/>
    <w:rsid w:val="006917F1"/>
    <w:rsid w:val="0069226D"/>
    <w:rsid w:val="00693EC9"/>
    <w:rsid w:val="00695AB5"/>
    <w:rsid w:val="006A2415"/>
    <w:rsid w:val="006A4029"/>
    <w:rsid w:val="006A5C08"/>
    <w:rsid w:val="006A60AE"/>
    <w:rsid w:val="006B39F1"/>
    <w:rsid w:val="006B4659"/>
    <w:rsid w:val="006B4D74"/>
    <w:rsid w:val="006C00E4"/>
    <w:rsid w:val="006C1B5E"/>
    <w:rsid w:val="006C57D2"/>
    <w:rsid w:val="006C6352"/>
    <w:rsid w:val="006D0296"/>
    <w:rsid w:val="006D0FA1"/>
    <w:rsid w:val="006D1A70"/>
    <w:rsid w:val="006D32EE"/>
    <w:rsid w:val="006D4316"/>
    <w:rsid w:val="006D4E1B"/>
    <w:rsid w:val="006D5094"/>
    <w:rsid w:val="006D76B6"/>
    <w:rsid w:val="006E0CC6"/>
    <w:rsid w:val="006E1155"/>
    <w:rsid w:val="006E1E39"/>
    <w:rsid w:val="006E3722"/>
    <w:rsid w:val="006E45E6"/>
    <w:rsid w:val="006E5E93"/>
    <w:rsid w:val="006E6E73"/>
    <w:rsid w:val="006F3B9A"/>
    <w:rsid w:val="006F3F45"/>
    <w:rsid w:val="006F5C2D"/>
    <w:rsid w:val="00700A45"/>
    <w:rsid w:val="00701637"/>
    <w:rsid w:val="00701B2E"/>
    <w:rsid w:val="00702262"/>
    <w:rsid w:val="00704B58"/>
    <w:rsid w:val="00706380"/>
    <w:rsid w:val="007079B7"/>
    <w:rsid w:val="00710D55"/>
    <w:rsid w:val="007116F2"/>
    <w:rsid w:val="00714AFE"/>
    <w:rsid w:val="007175AD"/>
    <w:rsid w:val="007228C6"/>
    <w:rsid w:val="00722D2D"/>
    <w:rsid w:val="00722DA8"/>
    <w:rsid w:val="00723779"/>
    <w:rsid w:val="00723FD0"/>
    <w:rsid w:val="00723FDF"/>
    <w:rsid w:val="007244C7"/>
    <w:rsid w:val="00727017"/>
    <w:rsid w:val="0072733C"/>
    <w:rsid w:val="00727B9A"/>
    <w:rsid w:val="00731D9B"/>
    <w:rsid w:val="00733987"/>
    <w:rsid w:val="007354A1"/>
    <w:rsid w:val="007374FF"/>
    <w:rsid w:val="0074182E"/>
    <w:rsid w:val="00744396"/>
    <w:rsid w:val="007454C8"/>
    <w:rsid w:val="00746E28"/>
    <w:rsid w:val="00750BBE"/>
    <w:rsid w:val="0075199D"/>
    <w:rsid w:val="0075391D"/>
    <w:rsid w:val="00760542"/>
    <w:rsid w:val="00762680"/>
    <w:rsid w:val="00763462"/>
    <w:rsid w:val="0076441B"/>
    <w:rsid w:val="007646FF"/>
    <w:rsid w:val="0076519F"/>
    <w:rsid w:val="00765BBF"/>
    <w:rsid w:val="00765CD5"/>
    <w:rsid w:val="00766D5A"/>
    <w:rsid w:val="00767184"/>
    <w:rsid w:val="00767D3A"/>
    <w:rsid w:val="00773962"/>
    <w:rsid w:val="00775FB5"/>
    <w:rsid w:val="00776477"/>
    <w:rsid w:val="0077656C"/>
    <w:rsid w:val="00783353"/>
    <w:rsid w:val="00783C45"/>
    <w:rsid w:val="00787111"/>
    <w:rsid w:val="00790440"/>
    <w:rsid w:val="00790746"/>
    <w:rsid w:val="00791788"/>
    <w:rsid w:val="00793623"/>
    <w:rsid w:val="007946B7"/>
    <w:rsid w:val="00796097"/>
    <w:rsid w:val="0079621B"/>
    <w:rsid w:val="007A106E"/>
    <w:rsid w:val="007A296B"/>
    <w:rsid w:val="007A29A2"/>
    <w:rsid w:val="007A45B4"/>
    <w:rsid w:val="007A4825"/>
    <w:rsid w:val="007A518C"/>
    <w:rsid w:val="007A7729"/>
    <w:rsid w:val="007B596D"/>
    <w:rsid w:val="007C2266"/>
    <w:rsid w:val="007C2457"/>
    <w:rsid w:val="007C338E"/>
    <w:rsid w:val="007C7914"/>
    <w:rsid w:val="007D1AE3"/>
    <w:rsid w:val="007D2392"/>
    <w:rsid w:val="007D2A27"/>
    <w:rsid w:val="007D2F08"/>
    <w:rsid w:val="007D464A"/>
    <w:rsid w:val="007D5467"/>
    <w:rsid w:val="007D570F"/>
    <w:rsid w:val="007E1AFF"/>
    <w:rsid w:val="007E36C7"/>
    <w:rsid w:val="007E7CFE"/>
    <w:rsid w:val="007F3881"/>
    <w:rsid w:val="007F7F88"/>
    <w:rsid w:val="0080115E"/>
    <w:rsid w:val="00801259"/>
    <w:rsid w:val="008012F7"/>
    <w:rsid w:val="00801892"/>
    <w:rsid w:val="00802B38"/>
    <w:rsid w:val="008047DD"/>
    <w:rsid w:val="00806F05"/>
    <w:rsid w:val="00807AFF"/>
    <w:rsid w:val="00807C83"/>
    <w:rsid w:val="00810569"/>
    <w:rsid w:val="008110D8"/>
    <w:rsid w:val="00811F0E"/>
    <w:rsid w:val="00813DB5"/>
    <w:rsid w:val="0081434B"/>
    <w:rsid w:val="00815028"/>
    <w:rsid w:val="00817DC9"/>
    <w:rsid w:val="00823880"/>
    <w:rsid w:val="0082661C"/>
    <w:rsid w:val="00826716"/>
    <w:rsid w:val="00830172"/>
    <w:rsid w:val="0083049B"/>
    <w:rsid w:val="0083051C"/>
    <w:rsid w:val="00833366"/>
    <w:rsid w:val="00834DEB"/>
    <w:rsid w:val="0083768C"/>
    <w:rsid w:val="0084069B"/>
    <w:rsid w:val="008409B1"/>
    <w:rsid w:val="00843075"/>
    <w:rsid w:val="00843840"/>
    <w:rsid w:val="00843B61"/>
    <w:rsid w:val="00843EE9"/>
    <w:rsid w:val="00844573"/>
    <w:rsid w:val="00846715"/>
    <w:rsid w:val="00847AB3"/>
    <w:rsid w:val="00847AFA"/>
    <w:rsid w:val="00847D7A"/>
    <w:rsid w:val="0085579A"/>
    <w:rsid w:val="00855AE0"/>
    <w:rsid w:val="00861361"/>
    <w:rsid w:val="00864282"/>
    <w:rsid w:val="00866424"/>
    <w:rsid w:val="00867074"/>
    <w:rsid w:val="00867258"/>
    <w:rsid w:val="00870592"/>
    <w:rsid w:val="00873E14"/>
    <w:rsid w:val="00874BBC"/>
    <w:rsid w:val="00877185"/>
    <w:rsid w:val="0087771E"/>
    <w:rsid w:val="008806E5"/>
    <w:rsid w:val="00882A57"/>
    <w:rsid w:val="0088341A"/>
    <w:rsid w:val="00893479"/>
    <w:rsid w:val="00894861"/>
    <w:rsid w:val="00894E03"/>
    <w:rsid w:val="00895DB1"/>
    <w:rsid w:val="008A036D"/>
    <w:rsid w:val="008A239A"/>
    <w:rsid w:val="008A377B"/>
    <w:rsid w:val="008A65D7"/>
    <w:rsid w:val="008A69CD"/>
    <w:rsid w:val="008A7EA9"/>
    <w:rsid w:val="008B1DC0"/>
    <w:rsid w:val="008B45C8"/>
    <w:rsid w:val="008B6C26"/>
    <w:rsid w:val="008C034B"/>
    <w:rsid w:val="008C23AE"/>
    <w:rsid w:val="008C5952"/>
    <w:rsid w:val="008C5962"/>
    <w:rsid w:val="008C6ECF"/>
    <w:rsid w:val="008C715D"/>
    <w:rsid w:val="008D0C6B"/>
    <w:rsid w:val="008D28EE"/>
    <w:rsid w:val="008D715D"/>
    <w:rsid w:val="008D7F24"/>
    <w:rsid w:val="008E0540"/>
    <w:rsid w:val="008E1246"/>
    <w:rsid w:val="008E2959"/>
    <w:rsid w:val="008E45FA"/>
    <w:rsid w:val="008E483D"/>
    <w:rsid w:val="008E7470"/>
    <w:rsid w:val="008E7C9D"/>
    <w:rsid w:val="008F2A6C"/>
    <w:rsid w:val="008F2E17"/>
    <w:rsid w:val="008F2E24"/>
    <w:rsid w:val="008F3E98"/>
    <w:rsid w:val="008F74CC"/>
    <w:rsid w:val="00900230"/>
    <w:rsid w:val="00905903"/>
    <w:rsid w:val="00905D3F"/>
    <w:rsid w:val="00906C32"/>
    <w:rsid w:val="00912F51"/>
    <w:rsid w:val="00913317"/>
    <w:rsid w:val="00914E48"/>
    <w:rsid w:val="00915672"/>
    <w:rsid w:val="00915E5E"/>
    <w:rsid w:val="00916ABF"/>
    <w:rsid w:val="009201C4"/>
    <w:rsid w:val="00921A76"/>
    <w:rsid w:val="00922D2F"/>
    <w:rsid w:val="00924F9A"/>
    <w:rsid w:val="00925422"/>
    <w:rsid w:val="00926355"/>
    <w:rsid w:val="009267AA"/>
    <w:rsid w:val="009278FA"/>
    <w:rsid w:val="00927FDA"/>
    <w:rsid w:val="0093507E"/>
    <w:rsid w:val="00935F1C"/>
    <w:rsid w:val="00941D9B"/>
    <w:rsid w:val="00943EC2"/>
    <w:rsid w:val="00944E61"/>
    <w:rsid w:val="009475E3"/>
    <w:rsid w:val="00950416"/>
    <w:rsid w:val="00950618"/>
    <w:rsid w:val="00951B5A"/>
    <w:rsid w:val="0095394A"/>
    <w:rsid w:val="00954710"/>
    <w:rsid w:val="00957CDC"/>
    <w:rsid w:val="00961E4B"/>
    <w:rsid w:val="009621E9"/>
    <w:rsid w:val="0096456C"/>
    <w:rsid w:val="00965DE3"/>
    <w:rsid w:val="00966443"/>
    <w:rsid w:val="00970494"/>
    <w:rsid w:val="00981FC1"/>
    <w:rsid w:val="00982E60"/>
    <w:rsid w:val="009855B9"/>
    <w:rsid w:val="009859E7"/>
    <w:rsid w:val="00986557"/>
    <w:rsid w:val="00986AFA"/>
    <w:rsid w:val="0099266A"/>
    <w:rsid w:val="009929BD"/>
    <w:rsid w:val="00994319"/>
    <w:rsid w:val="009951FD"/>
    <w:rsid w:val="009A0F06"/>
    <w:rsid w:val="009A1855"/>
    <w:rsid w:val="009A2A81"/>
    <w:rsid w:val="009A48E4"/>
    <w:rsid w:val="009A5B70"/>
    <w:rsid w:val="009B017E"/>
    <w:rsid w:val="009B07D5"/>
    <w:rsid w:val="009B1B37"/>
    <w:rsid w:val="009B2508"/>
    <w:rsid w:val="009B2BFC"/>
    <w:rsid w:val="009B33A8"/>
    <w:rsid w:val="009B3E73"/>
    <w:rsid w:val="009B670E"/>
    <w:rsid w:val="009C0B0B"/>
    <w:rsid w:val="009C2565"/>
    <w:rsid w:val="009C3AB8"/>
    <w:rsid w:val="009C45F5"/>
    <w:rsid w:val="009C75BB"/>
    <w:rsid w:val="009D02AF"/>
    <w:rsid w:val="009D0938"/>
    <w:rsid w:val="009D3C9C"/>
    <w:rsid w:val="009E44C7"/>
    <w:rsid w:val="009F1C9C"/>
    <w:rsid w:val="009F1ECD"/>
    <w:rsid w:val="009F3A03"/>
    <w:rsid w:val="009F4DC9"/>
    <w:rsid w:val="00A00598"/>
    <w:rsid w:val="00A01B47"/>
    <w:rsid w:val="00A02A8C"/>
    <w:rsid w:val="00A0540D"/>
    <w:rsid w:val="00A0547F"/>
    <w:rsid w:val="00A1182C"/>
    <w:rsid w:val="00A11DCF"/>
    <w:rsid w:val="00A143F7"/>
    <w:rsid w:val="00A169EC"/>
    <w:rsid w:val="00A2033D"/>
    <w:rsid w:val="00A207FB"/>
    <w:rsid w:val="00A24E44"/>
    <w:rsid w:val="00A3142A"/>
    <w:rsid w:val="00A32953"/>
    <w:rsid w:val="00A32EB1"/>
    <w:rsid w:val="00A33975"/>
    <w:rsid w:val="00A35551"/>
    <w:rsid w:val="00A40DEE"/>
    <w:rsid w:val="00A426DC"/>
    <w:rsid w:val="00A42BFF"/>
    <w:rsid w:val="00A42D84"/>
    <w:rsid w:val="00A44707"/>
    <w:rsid w:val="00A45AB9"/>
    <w:rsid w:val="00A45C55"/>
    <w:rsid w:val="00A46214"/>
    <w:rsid w:val="00A464C2"/>
    <w:rsid w:val="00A47517"/>
    <w:rsid w:val="00A546E2"/>
    <w:rsid w:val="00A55B5B"/>
    <w:rsid w:val="00A60EA8"/>
    <w:rsid w:val="00A6664F"/>
    <w:rsid w:val="00A70B98"/>
    <w:rsid w:val="00A70F17"/>
    <w:rsid w:val="00A75EF3"/>
    <w:rsid w:val="00A766EE"/>
    <w:rsid w:val="00A8076B"/>
    <w:rsid w:val="00A85B6E"/>
    <w:rsid w:val="00A87EB8"/>
    <w:rsid w:val="00A943FF"/>
    <w:rsid w:val="00A95F02"/>
    <w:rsid w:val="00AA0403"/>
    <w:rsid w:val="00AA1DE9"/>
    <w:rsid w:val="00AA5441"/>
    <w:rsid w:val="00AA7E40"/>
    <w:rsid w:val="00AB03C7"/>
    <w:rsid w:val="00AB05C6"/>
    <w:rsid w:val="00AB1DB1"/>
    <w:rsid w:val="00AB312D"/>
    <w:rsid w:val="00AB3F0E"/>
    <w:rsid w:val="00AB4A33"/>
    <w:rsid w:val="00AB4D7B"/>
    <w:rsid w:val="00AB663F"/>
    <w:rsid w:val="00AB6F31"/>
    <w:rsid w:val="00AB72D6"/>
    <w:rsid w:val="00AC083A"/>
    <w:rsid w:val="00AC267C"/>
    <w:rsid w:val="00AC2848"/>
    <w:rsid w:val="00AC56FA"/>
    <w:rsid w:val="00AD0764"/>
    <w:rsid w:val="00AD1696"/>
    <w:rsid w:val="00AD57F0"/>
    <w:rsid w:val="00AD5B79"/>
    <w:rsid w:val="00AD62E1"/>
    <w:rsid w:val="00AE0711"/>
    <w:rsid w:val="00AE0BB3"/>
    <w:rsid w:val="00AE5B4C"/>
    <w:rsid w:val="00AE69C3"/>
    <w:rsid w:val="00AF0780"/>
    <w:rsid w:val="00AF48A1"/>
    <w:rsid w:val="00AF6153"/>
    <w:rsid w:val="00AF63D5"/>
    <w:rsid w:val="00AF78F0"/>
    <w:rsid w:val="00AF7F32"/>
    <w:rsid w:val="00B01E72"/>
    <w:rsid w:val="00B032DB"/>
    <w:rsid w:val="00B03C05"/>
    <w:rsid w:val="00B058BD"/>
    <w:rsid w:val="00B065C8"/>
    <w:rsid w:val="00B0693C"/>
    <w:rsid w:val="00B07EF0"/>
    <w:rsid w:val="00B11DA7"/>
    <w:rsid w:val="00B125C8"/>
    <w:rsid w:val="00B150F5"/>
    <w:rsid w:val="00B20DE9"/>
    <w:rsid w:val="00B2311A"/>
    <w:rsid w:val="00B27734"/>
    <w:rsid w:val="00B30137"/>
    <w:rsid w:val="00B3081F"/>
    <w:rsid w:val="00B32531"/>
    <w:rsid w:val="00B407EA"/>
    <w:rsid w:val="00B42E78"/>
    <w:rsid w:val="00B519F1"/>
    <w:rsid w:val="00B51D3D"/>
    <w:rsid w:val="00B57932"/>
    <w:rsid w:val="00B57FA7"/>
    <w:rsid w:val="00B60A64"/>
    <w:rsid w:val="00B6493A"/>
    <w:rsid w:val="00B66BF9"/>
    <w:rsid w:val="00B701AD"/>
    <w:rsid w:val="00B70749"/>
    <w:rsid w:val="00B7124F"/>
    <w:rsid w:val="00B71E46"/>
    <w:rsid w:val="00B75F25"/>
    <w:rsid w:val="00B81EEF"/>
    <w:rsid w:val="00B8410D"/>
    <w:rsid w:val="00B85EB1"/>
    <w:rsid w:val="00B9356E"/>
    <w:rsid w:val="00B95639"/>
    <w:rsid w:val="00B95FAE"/>
    <w:rsid w:val="00B96149"/>
    <w:rsid w:val="00B96555"/>
    <w:rsid w:val="00BA0205"/>
    <w:rsid w:val="00BA16BA"/>
    <w:rsid w:val="00BA5716"/>
    <w:rsid w:val="00BA665F"/>
    <w:rsid w:val="00BB04B9"/>
    <w:rsid w:val="00BB0A5B"/>
    <w:rsid w:val="00BB10A5"/>
    <w:rsid w:val="00BB3F00"/>
    <w:rsid w:val="00BB52E9"/>
    <w:rsid w:val="00BC19D6"/>
    <w:rsid w:val="00BC52C4"/>
    <w:rsid w:val="00BC5903"/>
    <w:rsid w:val="00BD0960"/>
    <w:rsid w:val="00BD0DD9"/>
    <w:rsid w:val="00BD3A54"/>
    <w:rsid w:val="00BD5413"/>
    <w:rsid w:val="00BD546D"/>
    <w:rsid w:val="00BE3C49"/>
    <w:rsid w:val="00BE5316"/>
    <w:rsid w:val="00BE63C2"/>
    <w:rsid w:val="00BE73E6"/>
    <w:rsid w:val="00BE7A93"/>
    <w:rsid w:val="00BE7BA7"/>
    <w:rsid w:val="00BF115B"/>
    <w:rsid w:val="00BF3DF3"/>
    <w:rsid w:val="00BF7587"/>
    <w:rsid w:val="00C01710"/>
    <w:rsid w:val="00C05AA3"/>
    <w:rsid w:val="00C10354"/>
    <w:rsid w:val="00C1121D"/>
    <w:rsid w:val="00C1496E"/>
    <w:rsid w:val="00C14F94"/>
    <w:rsid w:val="00C17EE1"/>
    <w:rsid w:val="00C20A82"/>
    <w:rsid w:val="00C21AE4"/>
    <w:rsid w:val="00C229F6"/>
    <w:rsid w:val="00C25520"/>
    <w:rsid w:val="00C2557A"/>
    <w:rsid w:val="00C256D8"/>
    <w:rsid w:val="00C26DF9"/>
    <w:rsid w:val="00C32745"/>
    <w:rsid w:val="00C335A4"/>
    <w:rsid w:val="00C41619"/>
    <w:rsid w:val="00C4422D"/>
    <w:rsid w:val="00C44E9E"/>
    <w:rsid w:val="00C5134B"/>
    <w:rsid w:val="00C54B35"/>
    <w:rsid w:val="00C554DD"/>
    <w:rsid w:val="00C56723"/>
    <w:rsid w:val="00C62998"/>
    <w:rsid w:val="00C70660"/>
    <w:rsid w:val="00C75CB9"/>
    <w:rsid w:val="00C7682F"/>
    <w:rsid w:val="00C84878"/>
    <w:rsid w:val="00C871F7"/>
    <w:rsid w:val="00C90357"/>
    <w:rsid w:val="00C912C8"/>
    <w:rsid w:val="00C9200F"/>
    <w:rsid w:val="00C95523"/>
    <w:rsid w:val="00C9692A"/>
    <w:rsid w:val="00C97B1C"/>
    <w:rsid w:val="00CA2F66"/>
    <w:rsid w:val="00CA3FDA"/>
    <w:rsid w:val="00CA6A8C"/>
    <w:rsid w:val="00CA6C9F"/>
    <w:rsid w:val="00CB0911"/>
    <w:rsid w:val="00CB2A43"/>
    <w:rsid w:val="00CB499B"/>
    <w:rsid w:val="00CB7F55"/>
    <w:rsid w:val="00CC2753"/>
    <w:rsid w:val="00CC64B8"/>
    <w:rsid w:val="00CC7C96"/>
    <w:rsid w:val="00CD0AC1"/>
    <w:rsid w:val="00CD2759"/>
    <w:rsid w:val="00CD403D"/>
    <w:rsid w:val="00CD4D8B"/>
    <w:rsid w:val="00CD626D"/>
    <w:rsid w:val="00CD660F"/>
    <w:rsid w:val="00CE050E"/>
    <w:rsid w:val="00CE0A3B"/>
    <w:rsid w:val="00CE5242"/>
    <w:rsid w:val="00CF402C"/>
    <w:rsid w:val="00CF4B0D"/>
    <w:rsid w:val="00CF62D6"/>
    <w:rsid w:val="00CF7E71"/>
    <w:rsid w:val="00D0306C"/>
    <w:rsid w:val="00D036D4"/>
    <w:rsid w:val="00D04D5D"/>
    <w:rsid w:val="00D15045"/>
    <w:rsid w:val="00D15AEF"/>
    <w:rsid w:val="00D162A9"/>
    <w:rsid w:val="00D17D06"/>
    <w:rsid w:val="00D20F1F"/>
    <w:rsid w:val="00D219CC"/>
    <w:rsid w:val="00D238EA"/>
    <w:rsid w:val="00D23F8F"/>
    <w:rsid w:val="00D254EF"/>
    <w:rsid w:val="00D25CC5"/>
    <w:rsid w:val="00D31931"/>
    <w:rsid w:val="00D31B09"/>
    <w:rsid w:val="00D35271"/>
    <w:rsid w:val="00D36C8B"/>
    <w:rsid w:val="00D4340E"/>
    <w:rsid w:val="00D43514"/>
    <w:rsid w:val="00D44604"/>
    <w:rsid w:val="00D52718"/>
    <w:rsid w:val="00D634E8"/>
    <w:rsid w:val="00D6354F"/>
    <w:rsid w:val="00D66A89"/>
    <w:rsid w:val="00D70886"/>
    <w:rsid w:val="00D71169"/>
    <w:rsid w:val="00D75FEC"/>
    <w:rsid w:val="00D776FD"/>
    <w:rsid w:val="00D81B38"/>
    <w:rsid w:val="00D82910"/>
    <w:rsid w:val="00D857DB"/>
    <w:rsid w:val="00D87363"/>
    <w:rsid w:val="00D91F73"/>
    <w:rsid w:val="00D92A07"/>
    <w:rsid w:val="00D92C3B"/>
    <w:rsid w:val="00D9499D"/>
    <w:rsid w:val="00D96436"/>
    <w:rsid w:val="00D96776"/>
    <w:rsid w:val="00DA15A9"/>
    <w:rsid w:val="00DA3110"/>
    <w:rsid w:val="00DA3D57"/>
    <w:rsid w:val="00DA565E"/>
    <w:rsid w:val="00DA66F7"/>
    <w:rsid w:val="00DB050B"/>
    <w:rsid w:val="00DB1393"/>
    <w:rsid w:val="00DB16E2"/>
    <w:rsid w:val="00DB5BB5"/>
    <w:rsid w:val="00DB6A93"/>
    <w:rsid w:val="00DB6CF6"/>
    <w:rsid w:val="00DC0F3B"/>
    <w:rsid w:val="00DC2306"/>
    <w:rsid w:val="00DC270E"/>
    <w:rsid w:val="00DC2EDE"/>
    <w:rsid w:val="00DC459B"/>
    <w:rsid w:val="00DC6D90"/>
    <w:rsid w:val="00DD0771"/>
    <w:rsid w:val="00DD1D51"/>
    <w:rsid w:val="00DD3BE7"/>
    <w:rsid w:val="00DD44C5"/>
    <w:rsid w:val="00DD47EB"/>
    <w:rsid w:val="00DD5BFA"/>
    <w:rsid w:val="00DD5DBE"/>
    <w:rsid w:val="00DE0E27"/>
    <w:rsid w:val="00DE2CDB"/>
    <w:rsid w:val="00DE688F"/>
    <w:rsid w:val="00DF03CE"/>
    <w:rsid w:val="00DF1CAB"/>
    <w:rsid w:val="00DF4089"/>
    <w:rsid w:val="00DF42D6"/>
    <w:rsid w:val="00DF4942"/>
    <w:rsid w:val="00DF4CC2"/>
    <w:rsid w:val="00DF4DFE"/>
    <w:rsid w:val="00DF6226"/>
    <w:rsid w:val="00E03C0C"/>
    <w:rsid w:val="00E04840"/>
    <w:rsid w:val="00E105C1"/>
    <w:rsid w:val="00E10AEB"/>
    <w:rsid w:val="00E12692"/>
    <w:rsid w:val="00E1411E"/>
    <w:rsid w:val="00E14949"/>
    <w:rsid w:val="00E1693C"/>
    <w:rsid w:val="00E2177E"/>
    <w:rsid w:val="00E3386E"/>
    <w:rsid w:val="00E35653"/>
    <w:rsid w:val="00E37264"/>
    <w:rsid w:val="00E436BE"/>
    <w:rsid w:val="00E44945"/>
    <w:rsid w:val="00E4642E"/>
    <w:rsid w:val="00E511F4"/>
    <w:rsid w:val="00E60B87"/>
    <w:rsid w:val="00E6111D"/>
    <w:rsid w:val="00E6172F"/>
    <w:rsid w:val="00E619E7"/>
    <w:rsid w:val="00E624AF"/>
    <w:rsid w:val="00E6423B"/>
    <w:rsid w:val="00E65523"/>
    <w:rsid w:val="00E65909"/>
    <w:rsid w:val="00E65D67"/>
    <w:rsid w:val="00E701F6"/>
    <w:rsid w:val="00E71841"/>
    <w:rsid w:val="00E71C77"/>
    <w:rsid w:val="00E73D1C"/>
    <w:rsid w:val="00E76D4E"/>
    <w:rsid w:val="00E76DED"/>
    <w:rsid w:val="00E80B75"/>
    <w:rsid w:val="00E810AD"/>
    <w:rsid w:val="00E83308"/>
    <w:rsid w:val="00E87497"/>
    <w:rsid w:val="00E877CD"/>
    <w:rsid w:val="00E9214C"/>
    <w:rsid w:val="00E92665"/>
    <w:rsid w:val="00E96997"/>
    <w:rsid w:val="00E97A60"/>
    <w:rsid w:val="00EA02D3"/>
    <w:rsid w:val="00EA1BAE"/>
    <w:rsid w:val="00EA1E6C"/>
    <w:rsid w:val="00EA3398"/>
    <w:rsid w:val="00EA5EDA"/>
    <w:rsid w:val="00EA71DF"/>
    <w:rsid w:val="00EA780A"/>
    <w:rsid w:val="00EB1165"/>
    <w:rsid w:val="00EB2E0F"/>
    <w:rsid w:val="00EB338F"/>
    <w:rsid w:val="00EB40EF"/>
    <w:rsid w:val="00EC2CD8"/>
    <w:rsid w:val="00EC35FB"/>
    <w:rsid w:val="00EC6155"/>
    <w:rsid w:val="00EC767C"/>
    <w:rsid w:val="00EC7E74"/>
    <w:rsid w:val="00ED0416"/>
    <w:rsid w:val="00ED200F"/>
    <w:rsid w:val="00EE11B5"/>
    <w:rsid w:val="00EE1F8D"/>
    <w:rsid w:val="00EE5C61"/>
    <w:rsid w:val="00EE6AB6"/>
    <w:rsid w:val="00EF0F93"/>
    <w:rsid w:val="00EF221F"/>
    <w:rsid w:val="00EF3ED3"/>
    <w:rsid w:val="00EF65BE"/>
    <w:rsid w:val="00EF7155"/>
    <w:rsid w:val="00EF7DCE"/>
    <w:rsid w:val="00F04234"/>
    <w:rsid w:val="00F05598"/>
    <w:rsid w:val="00F10465"/>
    <w:rsid w:val="00F130D6"/>
    <w:rsid w:val="00F1528B"/>
    <w:rsid w:val="00F154B0"/>
    <w:rsid w:val="00F16097"/>
    <w:rsid w:val="00F16599"/>
    <w:rsid w:val="00F17381"/>
    <w:rsid w:val="00F209AD"/>
    <w:rsid w:val="00F24356"/>
    <w:rsid w:val="00F256BF"/>
    <w:rsid w:val="00F27625"/>
    <w:rsid w:val="00F31109"/>
    <w:rsid w:val="00F32FDA"/>
    <w:rsid w:val="00F35488"/>
    <w:rsid w:val="00F35960"/>
    <w:rsid w:val="00F36EEE"/>
    <w:rsid w:val="00F40A3A"/>
    <w:rsid w:val="00F43BB5"/>
    <w:rsid w:val="00F44369"/>
    <w:rsid w:val="00F4698E"/>
    <w:rsid w:val="00F51844"/>
    <w:rsid w:val="00F56EEE"/>
    <w:rsid w:val="00F65FBD"/>
    <w:rsid w:val="00F67E2D"/>
    <w:rsid w:val="00F7084E"/>
    <w:rsid w:val="00F714AC"/>
    <w:rsid w:val="00F7183C"/>
    <w:rsid w:val="00F71939"/>
    <w:rsid w:val="00F72846"/>
    <w:rsid w:val="00F828CB"/>
    <w:rsid w:val="00F94F80"/>
    <w:rsid w:val="00FA0495"/>
    <w:rsid w:val="00FA0D42"/>
    <w:rsid w:val="00FA3A91"/>
    <w:rsid w:val="00FA4589"/>
    <w:rsid w:val="00FB0C64"/>
    <w:rsid w:val="00FB0C94"/>
    <w:rsid w:val="00FB1839"/>
    <w:rsid w:val="00FB1C57"/>
    <w:rsid w:val="00FB238A"/>
    <w:rsid w:val="00FB43CE"/>
    <w:rsid w:val="00FB47C0"/>
    <w:rsid w:val="00FC1702"/>
    <w:rsid w:val="00FC194F"/>
    <w:rsid w:val="00FC21D2"/>
    <w:rsid w:val="00FC4138"/>
    <w:rsid w:val="00FD3739"/>
    <w:rsid w:val="00FD56D4"/>
    <w:rsid w:val="00FE1B8B"/>
    <w:rsid w:val="00FE2A7E"/>
    <w:rsid w:val="00FE52F4"/>
    <w:rsid w:val="00FF2950"/>
    <w:rsid w:val="00FF363F"/>
    <w:rsid w:val="00FF36AB"/>
    <w:rsid w:val="00FF7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AFA80"/>
  <w15:docId w15:val="{97B671BA-8FE4-447B-B19E-F3739C0F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3B70"/>
    <w:rPr>
      <w:sz w:val="24"/>
      <w:szCs w:val="24"/>
      <w:lang w:val="en-US"/>
    </w:rPr>
  </w:style>
  <w:style w:type="paragraph" w:styleId="Heading1">
    <w:name w:val="heading 1"/>
    <w:basedOn w:val="Normal"/>
    <w:next w:val="Normal"/>
    <w:qFormat/>
    <w:rsid w:val="00B407EA"/>
    <w:pPr>
      <w:keepNext/>
      <w:overflowPunct w:val="0"/>
      <w:autoSpaceDE w:val="0"/>
      <w:autoSpaceDN w:val="0"/>
      <w:adjustRightInd w:val="0"/>
      <w:outlineLvl w:val="0"/>
    </w:pPr>
    <w:rPr>
      <w:rFonts w:eastAsia="Arial Unicode MS"/>
      <w:b/>
      <w:bCs/>
      <w:sz w:val="20"/>
      <w:szCs w:val="20"/>
      <w:lang w:val="en-GB"/>
    </w:rPr>
  </w:style>
  <w:style w:type="paragraph" w:styleId="Heading2">
    <w:name w:val="heading 2"/>
    <w:basedOn w:val="Normal"/>
    <w:next w:val="Normal"/>
    <w:qFormat/>
    <w:rsid w:val="00B407EA"/>
    <w:pPr>
      <w:keepNext/>
      <w:spacing w:before="240" w:after="60"/>
      <w:outlineLvl w:val="1"/>
    </w:pPr>
    <w:rPr>
      <w:rFonts w:ascii="Arial" w:hAnsi="Arial"/>
      <w:b/>
      <w:bCs/>
      <w:i/>
      <w:iCs/>
      <w:sz w:val="28"/>
      <w:szCs w:val="28"/>
    </w:rPr>
  </w:style>
  <w:style w:type="paragraph" w:styleId="Heading3">
    <w:name w:val="heading 3"/>
    <w:basedOn w:val="Normal"/>
    <w:next w:val="Normal"/>
    <w:qFormat/>
    <w:rsid w:val="00B407EA"/>
    <w:pPr>
      <w:keepNext/>
      <w:spacing w:before="240" w:after="60"/>
      <w:outlineLvl w:val="2"/>
    </w:pPr>
    <w:rPr>
      <w:rFonts w:ascii="Arial" w:hAnsi="Arial"/>
      <w:b/>
      <w:bCs/>
      <w:sz w:val="26"/>
      <w:szCs w:val="26"/>
    </w:rPr>
  </w:style>
  <w:style w:type="paragraph" w:styleId="Heading4">
    <w:name w:val="heading 4"/>
    <w:basedOn w:val="Normal"/>
    <w:next w:val="Normal"/>
    <w:qFormat/>
    <w:rsid w:val="00B407EA"/>
    <w:pPr>
      <w:keepNext/>
      <w:spacing w:before="240" w:after="60"/>
      <w:outlineLvl w:val="3"/>
    </w:pPr>
    <w:rPr>
      <w:b/>
      <w:bCs/>
      <w:sz w:val="28"/>
      <w:szCs w:val="28"/>
    </w:rPr>
  </w:style>
  <w:style w:type="paragraph" w:styleId="Heading5">
    <w:name w:val="heading 5"/>
    <w:basedOn w:val="Normal"/>
    <w:next w:val="Normal"/>
    <w:link w:val="Heading5Char"/>
    <w:qFormat/>
    <w:rsid w:val="00B407EA"/>
    <w:pPr>
      <w:spacing w:before="240" w:after="60"/>
      <w:outlineLvl w:val="4"/>
    </w:pPr>
    <w:rPr>
      <w:b/>
      <w:bCs/>
      <w:i/>
      <w:iCs/>
      <w:sz w:val="26"/>
      <w:szCs w:val="26"/>
    </w:rPr>
  </w:style>
  <w:style w:type="paragraph" w:styleId="Heading6">
    <w:name w:val="heading 6"/>
    <w:basedOn w:val="Normal"/>
    <w:next w:val="Normal"/>
    <w:qFormat/>
    <w:rsid w:val="00B407EA"/>
    <w:pPr>
      <w:spacing w:before="240" w:after="60"/>
      <w:outlineLvl w:val="5"/>
    </w:pPr>
    <w:rPr>
      <w:b/>
      <w:bCs/>
      <w:sz w:val="22"/>
      <w:szCs w:val="22"/>
    </w:rPr>
  </w:style>
  <w:style w:type="paragraph" w:styleId="Heading7">
    <w:name w:val="heading 7"/>
    <w:basedOn w:val="Normal"/>
    <w:next w:val="Normal"/>
    <w:link w:val="Heading7Char"/>
    <w:qFormat/>
    <w:rsid w:val="00B407EA"/>
    <w:pPr>
      <w:spacing w:before="240" w:after="60"/>
      <w:outlineLvl w:val="6"/>
    </w:pPr>
  </w:style>
  <w:style w:type="paragraph" w:styleId="Heading8">
    <w:name w:val="heading 8"/>
    <w:basedOn w:val="Normal"/>
    <w:next w:val="Normal"/>
    <w:link w:val="Heading8Char"/>
    <w:qFormat/>
    <w:rsid w:val="00B407EA"/>
    <w:pPr>
      <w:spacing w:before="240" w:after="60"/>
      <w:outlineLvl w:val="7"/>
    </w:pPr>
    <w:rPr>
      <w:i/>
      <w:iCs/>
    </w:rPr>
  </w:style>
  <w:style w:type="paragraph" w:styleId="Heading9">
    <w:name w:val="heading 9"/>
    <w:basedOn w:val="Normal"/>
    <w:next w:val="Normal"/>
    <w:qFormat/>
    <w:rsid w:val="00B407EA"/>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407EA"/>
    <w:rPr>
      <w:b/>
      <w:bCs/>
      <w:u w:val="single"/>
    </w:rPr>
  </w:style>
  <w:style w:type="paragraph" w:styleId="Header">
    <w:name w:val="header"/>
    <w:basedOn w:val="Normal"/>
    <w:link w:val="HeaderChar"/>
    <w:uiPriority w:val="99"/>
    <w:rsid w:val="00B407EA"/>
    <w:pPr>
      <w:tabs>
        <w:tab w:val="center" w:pos="4320"/>
        <w:tab w:val="right" w:pos="8640"/>
      </w:tabs>
    </w:pPr>
  </w:style>
  <w:style w:type="paragraph" w:styleId="Footer">
    <w:name w:val="footer"/>
    <w:basedOn w:val="Normal"/>
    <w:rsid w:val="00B407EA"/>
    <w:pPr>
      <w:tabs>
        <w:tab w:val="center" w:pos="4320"/>
        <w:tab w:val="right" w:pos="8640"/>
      </w:tabs>
    </w:pPr>
  </w:style>
  <w:style w:type="paragraph" w:styleId="BodyText2">
    <w:name w:val="Body Text 2"/>
    <w:basedOn w:val="Normal"/>
    <w:rsid w:val="00B407EA"/>
    <w:pPr>
      <w:jc w:val="both"/>
    </w:pPr>
    <w:rPr>
      <w:sz w:val="20"/>
      <w:u w:val="single"/>
    </w:rPr>
  </w:style>
  <w:style w:type="paragraph" w:styleId="BodyText3">
    <w:name w:val="Body Text 3"/>
    <w:basedOn w:val="Normal"/>
    <w:rsid w:val="00B407EA"/>
    <w:rPr>
      <w:sz w:val="20"/>
      <w:u w:val="single"/>
    </w:rPr>
  </w:style>
  <w:style w:type="paragraph" w:styleId="BodyTextIndent">
    <w:name w:val="Body Text Indent"/>
    <w:basedOn w:val="Normal"/>
    <w:rsid w:val="00B407EA"/>
    <w:pPr>
      <w:ind w:left="2880" w:hanging="2880"/>
    </w:pPr>
    <w:rPr>
      <w:sz w:val="20"/>
    </w:rPr>
  </w:style>
  <w:style w:type="paragraph" w:customStyle="1" w:styleId="H4">
    <w:name w:val="H4"/>
    <w:basedOn w:val="Normal"/>
    <w:next w:val="Normal"/>
    <w:rsid w:val="00B407EA"/>
    <w:pPr>
      <w:keepNext/>
      <w:spacing w:before="100" w:after="100"/>
      <w:outlineLvl w:val="4"/>
    </w:pPr>
    <w:rPr>
      <w:b/>
      <w:snapToGrid w:val="0"/>
      <w:szCs w:val="20"/>
    </w:rPr>
  </w:style>
  <w:style w:type="character" w:customStyle="1" w:styleId="headblue">
    <w:name w:val="head_blue"/>
    <w:basedOn w:val="DefaultParagraphFont"/>
    <w:rsid w:val="00B407EA"/>
  </w:style>
  <w:style w:type="paragraph" w:styleId="BodyTextIndent2">
    <w:name w:val="Body Text Indent 2"/>
    <w:basedOn w:val="Normal"/>
    <w:rsid w:val="00B407EA"/>
    <w:pPr>
      <w:spacing w:after="120" w:line="480" w:lineRule="auto"/>
      <w:ind w:left="360"/>
    </w:pPr>
  </w:style>
  <w:style w:type="paragraph" w:styleId="BodyTextIndent3">
    <w:name w:val="Body Text Indent 3"/>
    <w:basedOn w:val="Normal"/>
    <w:rsid w:val="00B407EA"/>
    <w:pPr>
      <w:spacing w:after="120"/>
      <w:ind w:left="360"/>
    </w:pPr>
    <w:rPr>
      <w:sz w:val="16"/>
      <w:szCs w:val="16"/>
    </w:rPr>
  </w:style>
  <w:style w:type="paragraph" w:styleId="NormalWeb">
    <w:name w:val="Normal (Web)"/>
    <w:aliases w:val="Normal (Web) Char"/>
    <w:basedOn w:val="Normal"/>
    <w:uiPriority w:val="99"/>
    <w:rsid w:val="00B407EA"/>
    <w:pPr>
      <w:spacing w:before="100" w:beforeAutospacing="1" w:after="100" w:afterAutospacing="1"/>
    </w:pPr>
    <w:rPr>
      <w:rFonts w:ascii="Arial Unicode MS" w:eastAsia="Arial Unicode MS" w:hAnsi="Arial Unicode MS" w:cs="Arial Unicode MS"/>
    </w:rPr>
  </w:style>
  <w:style w:type="paragraph" w:styleId="CommentText">
    <w:name w:val="annotation text"/>
    <w:basedOn w:val="Normal"/>
    <w:semiHidden/>
    <w:rsid w:val="00B407EA"/>
    <w:rPr>
      <w:sz w:val="20"/>
      <w:szCs w:val="20"/>
      <w:lang w:val="en-GB"/>
    </w:rPr>
  </w:style>
  <w:style w:type="paragraph" w:styleId="HTMLPreformatted">
    <w:name w:val="HTML Preformatted"/>
    <w:basedOn w:val="Normal"/>
    <w:rsid w:val="00B40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Strong">
    <w:name w:val="Strong"/>
    <w:qFormat/>
    <w:rsid w:val="00B407EA"/>
    <w:rPr>
      <w:b/>
      <w:bCs/>
    </w:rPr>
  </w:style>
  <w:style w:type="paragraph" w:styleId="Title">
    <w:name w:val="Title"/>
    <w:basedOn w:val="Normal"/>
    <w:link w:val="TitleChar"/>
    <w:uiPriority w:val="10"/>
    <w:qFormat/>
    <w:rsid w:val="00B407EA"/>
    <w:pPr>
      <w:jc w:val="center"/>
    </w:pPr>
    <w:rPr>
      <w:b/>
      <w:sz w:val="28"/>
      <w:szCs w:val="20"/>
      <w:u w:val="single"/>
    </w:rPr>
  </w:style>
  <w:style w:type="paragraph" w:customStyle="1" w:styleId="Degree">
    <w:name w:val="Degree"/>
    <w:basedOn w:val="Normal"/>
    <w:rsid w:val="00B407EA"/>
    <w:pPr>
      <w:spacing w:after="60" w:line="220" w:lineRule="atLeast"/>
    </w:pPr>
    <w:rPr>
      <w:rFonts w:ascii="Arial Black" w:hAnsi="Arial Black"/>
      <w:spacing w:val="-10"/>
      <w:sz w:val="20"/>
      <w:szCs w:val="20"/>
    </w:rPr>
  </w:style>
  <w:style w:type="paragraph" w:customStyle="1" w:styleId="HTMLtableformat">
    <w:name w:val="HTML table format"/>
    <w:basedOn w:val="Title"/>
    <w:rsid w:val="00B407EA"/>
    <w:rPr>
      <w:rFonts w:ascii="Arial" w:hAnsi="Arial" w:cs="Arial"/>
      <w:sz w:val="20"/>
      <w:szCs w:val="28"/>
      <w:u w:val="none"/>
    </w:rPr>
  </w:style>
  <w:style w:type="paragraph" w:customStyle="1" w:styleId="Preformatted">
    <w:name w:val="Preformatted"/>
    <w:basedOn w:val="Normal"/>
    <w:rsid w:val="00B407EA"/>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sz w:val="20"/>
      <w:szCs w:val="20"/>
    </w:rPr>
  </w:style>
  <w:style w:type="character" w:customStyle="1" w:styleId="TitleChar">
    <w:name w:val="Title Char"/>
    <w:link w:val="Title"/>
    <w:uiPriority w:val="10"/>
    <w:locked/>
    <w:rsid w:val="00F27625"/>
    <w:rPr>
      <w:b/>
      <w:sz w:val="28"/>
      <w:u w:val="single"/>
    </w:rPr>
  </w:style>
  <w:style w:type="paragraph" w:styleId="BalloonText">
    <w:name w:val="Balloon Text"/>
    <w:basedOn w:val="Normal"/>
    <w:link w:val="BalloonTextChar"/>
    <w:rsid w:val="00AC56FA"/>
    <w:rPr>
      <w:rFonts w:ascii="Tahoma" w:hAnsi="Tahoma"/>
      <w:sz w:val="16"/>
      <w:szCs w:val="16"/>
    </w:rPr>
  </w:style>
  <w:style w:type="character" w:customStyle="1" w:styleId="BalloonTextChar">
    <w:name w:val="Balloon Text Char"/>
    <w:link w:val="BalloonText"/>
    <w:rsid w:val="00AC56FA"/>
    <w:rPr>
      <w:rFonts w:ascii="Tahoma" w:hAnsi="Tahoma" w:cs="Tahoma"/>
      <w:sz w:val="16"/>
      <w:szCs w:val="16"/>
    </w:rPr>
  </w:style>
  <w:style w:type="paragraph" w:styleId="ListParagraph">
    <w:name w:val="List Paragraph"/>
    <w:basedOn w:val="Normal"/>
    <w:link w:val="ListParagraphChar"/>
    <w:uiPriority w:val="34"/>
    <w:qFormat/>
    <w:rsid w:val="00AC56FA"/>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rsid w:val="00AC56FA"/>
    <w:rPr>
      <w:rFonts w:ascii="Calibri" w:eastAsia="Calibri" w:hAnsi="Calibri" w:cs="Times New Roman"/>
      <w:sz w:val="22"/>
      <w:szCs w:val="22"/>
    </w:rPr>
  </w:style>
  <w:style w:type="paragraph" w:customStyle="1" w:styleId="EXPERIENCEheader">
    <w:name w:val="EXPERIENCE header"/>
    <w:basedOn w:val="Normal"/>
    <w:rsid w:val="00BE5316"/>
    <w:pPr>
      <w:keepNext/>
      <w:widowControl w:val="0"/>
      <w:pBdr>
        <w:bottom w:val="single" w:sz="8" w:space="0" w:color="000000"/>
      </w:pBdr>
      <w:suppressAutoHyphens/>
      <w:spacing w:before="240" w:after="200"/>
      <w:jc w:val="both"/>
    </w:pPr>
    <w:rPr>
      <w:b/>
      <w:smallCaps/>
      <w:sz w:val="22"/>
      <w:szCs w:val="20"/>
    </w:rPr>
  </w:style>
  <w:style w:type="paragraph" w:customStyle="1" w:styleId="WW-BodyTextIndent2">
    <w:name w:val="WW-Body Text Indent 2"/>
    <w:basedOn w:val="Normal"/>
    <w:rsid w:val="00BE5316"/>
    <w:pPr>
      <w:widowControl w:val="0"/>
      <w:suppressAutoHyphens/>
      <w:ind w:left="360"/>
    </w:pPr>
    <w:rPr>
      <w:rFonts w:ascii="Verdana" w:eastAsia="MS Mincho" w:hAnsi="Verdana"/>
      <w:b/>
      <w:bCs/>
      <w:sz w:val="20"/>
      <w:szCs w:val="20"/>
    </w:rPr>
  </w:style>
  <w:style w:type="character" w:styleId="Hyperlink">
    <w:name w:val="Hyperlink"/>
    <w:rsid w:val="00B95639"/>
    <w:rPr>
      <w:color w:val="0000FF"/>
      <w:u w:val="single"/>
    </w:rPr>
  </w:style>
  <w:style w:type="paragraph" w:customStyle="1" w:styleId="BodyText1">
    <w:name w:val="Body Text1"/>
    <w:aliases w:val="b"/>
    <w:basedOn w:val="Normal"/>
    <w:rsid w:val="0074182E"/>
    <w:pPr>
      <w:tabs>
        <w:tab w:val="left" w:pos="216"/>
      </w:tabs>
      <w:suppressAutoHyphens/>
      <w:spacing w:after="200" w:line="264" w:lineRule="exact"/>
      <w:jc w:val="both"/>
    </w:pPr>
    <w:rPr>
      <w:rFonts w:ascii="Arial" w:hAnsi="Arial"/>
      <w:color w:val="000080"/>
      <w:sz w:val="18"/>
      <w:szCs w:val="20"/>
    </w:rPr>
  </w:style>
  <w:style w:type="paragraph" w:customStyle="1" w:styleId="Cog-body">
    <w:name w:val="Cog-body"/>
    <w:basedOn w:val="Normal"/>
    <w:rsid w:val="000F2C5C"/>
    <w:pPr>
      <w:keepNext/>
      <w:spacing w:before="60" w:after="60" w:line="260" w:lineRule="atLeast"/>
      <w:ind w:left="720"/>
      <w:jc w:val="both"/>
    </w:pPr>
    <w:rPr>
      <w:rFonts w:ascii="Arial" w:hAnsi="Arial"/>
      <w:sz w:val="20"/>
      <w:szCs w:val="20"/>
    </w:rPr>
  </w:style>
  <w:style w:type="paragraph" w:customStyle="1" w:styleId="Cog-bullet">
    <w:name w:val="Cog-bullet"/>
    <w:basedOn w:val="Normal"/>
    <w:rsid w:val="000F2C5C"/>
    <w:pPr>
      <w:keepNext/>
      <w:numPr>
        <w:numId w:val="2"/>
      </w:numPr>
      <w:spacing w:before="60" w:after="60" w:line="260" w:lineRule="atLeast"/>
    </w:pPr>
    <w:rPr>
      <w:rFonts w:ascii="Arial" w:hAnsi="Arial"/>
      <w:color w:val="000000"/>
      <w:sz w:val="18"/>
      <w:szCs w:val="20"/>
    </w:rPr>
  </w:style>
  <w:style w:type="paragraph" w:customStyle="1" w:styleId="Cog-H1a">
    <w:name w:val="Cog-H1a"/>
    <w:basedOn w:val="Heading1"/>
    <w:rsid w:val="000F2C5C"/>
    <w:pPr>
      <w:tabs>
        <w:tab w:val="num" w:pos="1440"/>
      </w:tabs>
      <w:overflowPunct/>
      <w:autoSpaceDE/>
      <w:autoSpaceDN/>
      <w:adjustRightInd/>
      <w:spacing w:before="240" w:after="120" w:line="240" w:lineRule="atLeast"/>
    </w:pPr>
    <w:rPr>
      <w:rFonts w:eastAsia="Times New Roman"/>
      <w:bCs w:val="0"/>
      <w:color w:val="000080"/>
      <w:kern w:val="32"/>
      <w:sz w:val="32"/>
      <w:lang w:val="en-US"/>
    </w:rPr>
  </w:style>
  <w:style w:type="paragraph" w:customStyle="1" w:styleId="Cog-H3a">
    <w:name w:val="Cog-H3a"/>
    <w:basedOn w:val="Heading3"/>
    <w:rsid w:val="000F2C5C"/>
    <w:pPr>
      <w:numPr>
        <w:ilvl w:val="2"/>
      </w:numPr>
      <w:tabs>
        <w:tab w:val="num" w:pos="720"/>
      </w:tabs>
      <w:spacing w:before="120" w:after="120" w:line="240" w:lineRule="atLeast"/>
      <w:ind w:left="720" w:hanging="432"/>
    </w:pPr>
    <w:rPr>
      <w:bCs w:val="0"/>
      <w:color w:val="000080"/>
      <w:sz w:val="22"/>
      <w:szCs w:val="20"/>
    </w:rPr>
  </w:style>
  <w:style w:type="paragraph" w:customStyle="1" w:styleId="TableContents">
    <w:name w:val="Table Contents"/>
    <w:basedOn w:val="BodyText"/>
    <w:rsid w:val="000F2C5C"/>
    <w:pPr>
      <w:widowControl w:val="0"/>
      <w:suppressAutoHyphens/>
    </w:pPr>
    <w:rPr>
      <w:b w:val="0"/>
      <w:bCs w:val="0"/>
      <w:u w:val="none"/>
      <w:lang w:eastAsia="ar-SA"/>
    </w:rPr>
  </w:style>
  <w:style w:type="paragraph" w:customStyle="1" w:styleId="WW-HTMLPreformatted">
    <w:name w:val="WW-HTML Preformatted"/>
    <w:basedOn w:val="Normal"/>
    <w:rsid w:val="000F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lang w:eastAsia="ar-SA"/>
    </w:rPr>
  </w:style>
  <w:style w:type="paragraph" w:customStyle="1" w:styleId="BodyText21">
    <w:name w:val="Body Text 21"/>
    <w:basedOn w:val="Normal"/>
    <w:rsid w:val="00253848"/>
    <w:pPr>
      <w:jc w:val="both"/>
    </w:pPr>
  </w:style>
  <w:style w:type="paragraph" w:styleId="ListBullet2">
    <w:name w:val="List Bullet 2"/>
    <w:basedOn w:val="Normal"/>
    <w:autoRedefine/>
    <w:unhideWhenUsed/>
    <w:rsid w:val="00BA5716"/>
    <w:pPr>
      <w:numPr>
        <w:numId w:val="6"/>
      </w:numPr>
      <w:jc w:val="both"/>
    </w:pPr>
    <w:rPr>
      <w:rFonts w:ascii="Verdana" w:hAnsi="Verdana"/>
      <w:sz w:val="20"/>
      <w:szCs w:val="20"/>
    </w:rPr>
  </w:style>
  <w:style w:type="paragraph" w:styleId="Subtitle">
    <w:name w:val="Subtitle"/>
    <w:basedOn w:val="Normal"/>
    <w:link w:val="SubtitleChar"/>
    <w:qFormat/>
    <w:rsid w:val="00F43BB5"/>
    <w:pPr>
      <w:jc w:val="both"/>
    </w:pPr>
    <w:rPr>
      <w:rFonts w:ascii="Arial" w:hAnsi="Arial"/>
      <w:b/>
      <w:bCs/>
      <w:color w:val="0000FF"/>
    </w:rPr>
  </w:style>
  <w:style w:type="character" w:customStyle="1" w:styleId="SubtitleChar">
    <w:name w:val="Subtitle Char"/>
    <w:link w:val="Subtitle"/>
    <w:rsid w:val="00F43BB5"/>
    <w:rPr>
      <w:rFonts w:ascii="Arial" w:hAnsi="Arial" w:cs="Arial"/>
      <w:b/>
      <w:bCs/>
      <w:color w:val="0000FF"/>
      <w:sz w:val="24"/>
      <w:szCs w:val="24"/>
    </w:rPr>
  </w:style>
  <w:style w:type="character" w:customStyle="1" w:styleId="Normal11ptChar">
    <w:name w:val="Normal + 11pt Char"/>
    <w:rsid w:val="00C62998"/>
    <w:rPr>
      <w:sz w:val="24"/>
      <w:szCs w:val="24"/>
      <w:lang w:val="en-US" w:eastAsia="en-US" w:bidi="ar-SA"/>
    </w:rPr>
  </w:style>
  <w:style w:type="table" w:styleId="TableGrid">
    <w:name w:val="Table Grid"/>
    <w:basedOn w:val="TableNormal"/>
    <w:uiPriority w:val="59"/>
    <w:rsid w:val="00D31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2A3B70"/>
    <w:rPr>
      <w:b/>
      <w:bCs/>
      <w:i/>
      <w:iCs/>
      <w:sz w:val="26"/>
      <w:szCs w:val="26"/>
      <w:lang w:val="en-US"/>
    </w:rPr>
  </w:style>
  <w:style w:type="character" w:customStyle="1" w:styleId="Heading8Char">
    <w:name w:val="Heading 8 Char"/>
    <w:basedOn w:val="DefaultParagraphFont"/>
    <w:link w:val="Heading8"/>
    <w:rsid w:val="002A3B70"/>
    <w:rPr>
      <w:i/>
      <w:iCs/>
      <w:sz w:val="24"/>
      <w:szCs w:val="24"/>
      <w:lang w:val="en-US"/>
    </w:rPr>
  </w:style>
  <w:style w:type="character" w:customStyle="1" w:styleId="Heading7Char">
    <w:name w:val="Heading 7 Char"/>
    <w:basedOn w:val="DefaultParagraphFont"/>
    <w:link w:val="Heading7"/>
    <w:rsid w:val="005C6460"/>
    <w:rPr>
      <w:sz w:val="24"/>
      <w:szCs w:val="24"/>
      <w:lang w:val="en-US"/>
    </w:rPr>
  </w:style>
  <w:style w:type="paragraph" w:styleId="NoSpacing">
    <w:name w:val="No Spacing"/>
    <w:uiPriority w:val="1"/>
    <w:qFormat/>
    <w:rsid w:val="00341681"/>
    <w:rPr>
      <w:rFonts w:asciiTheme="minorHAnsi" w:eastAsiaTheme="minorHAnsi" w:hAnsiTheme="minorHAnsi" w:cstheme="minorBidi"/>
      <w:color w:val="44546A" w:themeColor="text2"/>
      <w:lang w:val="en-US"/>
    </w:rPr>
  </w:style>
  <w:style w:type="character" w:customStyle="1" w:styleId="HeaderChar">
    <w:name w:val="Header Char"/>
    <w:basedOn w:val="DefaultParagraphFont"/>
    <w:link w:val="Header"/>
    <w:uiPriority w:val="99"/>
    <w:rsid w:val="00341681"/>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5195">
      <w:bodyDiv w:val="1"/>
      <w:marLeft w:val="0"/>
      <w:marRight w:val="0"/>
      <w:marTop w:val="0"/>
      <w:marBottom w:val="0"/>
      <w:divBdr>
        <w:top w:val="none" w:sz="0" w:space="0" w:color="auto"/>
        <w:left w:val="none" w:sz="0" w:space="0" w:color="auto"/>
        <w:bottom w:val="none" w:sz="0" w:space="0" w:color="auto"/>
        <w:right w:val="none" w:sz="0" w:space="0" w:color="auto"/>
      </w:divBdr>
    </w:div>
    <w:div w:id="82653377">
      <w:bodyDiv w:val="1"/>
      <w:marLeft w:val="0"/>
      <w:marRight w:val="0"/>
      <w:marTop w:val="0"/>
      <w:marBottom w:val="0"/>
      <w:divBdr>
        <w:top w:val="none" w:sz="0" w:space="0" w:color="auto"/>
        <w:left w:val="none" w:sz="0" w:space="0" w:color="auto"/>
        <w:bottom w:val="none" w:sz="0" w:space="0" w:color="auto"/>
        <w:right w:val="none" w:sz="0" w:space="0" w:color="auto"/>
      </w:divBdr>
    </w:div>
    <w:div w:id="106386922">
      <w:bodyDiv w:val="1"/>
      <w:marLeft w:val="0"/>
      <w:marRight w:val="0"/>
      <w:marTop w:val="0"/>
      <w:marBottom w:val="0"/>
      <w:divBdr>
        <w:top w:val="none" w:sz="0" w:space="0" w:color="auto"/>
        <w:left w:val="none" w:sz="0" w:space="0" w:color="auto"/>
        <w:bottom w:val="none" w:sz="0" w:space="0" w:color="auto"/>
        <w:right w:val="none" w:sz="0" w:space="0" w:color="auto"/>
      </w:divBdr>
    </w:div>
    <w:div w:id="128791886">
      <w:bodyDiv w:val="1"/>
      <w:marLeft w:val="0"/>
      <w:marRight w:val="0"/>
      <w:marTop w:val="0"/>
      <w:marBottom w:val="0"/>
      <w:divBdr>
        <w:top w:val="none" w:sz="0" w:space="0" w:color="auto"/>
        <w:left w:val="none" w:sz="0" w:space="0" w:color="auto"/>
        <w:bottom w:val="none" w:sz="0" w:space="0" w:color="auto"/>
        <w:right w:val="none" w:sz="0" w:space="0" w:color="auto"/>
      </w:divBdr>
    </w:div>
    <w:div w:id="170031235">
      <w:bodyDiv w:val="1"/>
      <w:marLeft w:val="0"/>
      <w:marRight w:val="0"/>
      <w:marTop w:val="0"/>
      <w:marBottom w:val="0"/>
      <w:divBdr>
        <w:top w:val="none" w:sz="0" w:space="0" w:color="auto"/>
        <w:left w:val="none" w:sz="0" w:space="0" w:color="auto"/>
        <w:bottom w:val="none" w:sz="0" w:space="0" w:color="auto"/>
        <w:right w:val="none" w:sz="0" w:space="0" w:color="auto"/>
      </w:divBdr>
    </w:div>
    <w:div w:id="174921383">
      <w:bodyDiv w:val="1"/>
      <w:marLeft w:val="0"/>
      <w:marRight w:val="0"/>
      <w:marTop w:val="0"/>
      <w:marBottom w:val="0"/>
      <w:divBdr>
        <w:top w:val="none" w:sz="0" w:space="0" w:color="auto"/>
        <w:left w:val="none" w:sz="0" w:space="0" w:color="auto"/>
        <w:bottom w:val="none" w:sz="0" w:space="0" w:color="auto"/>
        <w:right w:val="none" w:sz="0" w:space="0" w:color="auto"/>
      </w:divBdr>
    </w:div>
    <w:div w:id="497038606">
      <w:bodyDiv w:val="1"/>
      <w:marLeft w:val="0"/>
      <w:marRight w:val="0"/>
      <w:marTop w:val="0"/>
      <w:marBottom w:val="0"/>
      <w:divBdr>
        <w:top w:val="none" w:sz="0" w:space="0" w:color="auto"/>
        <w:left w:val="none" w:sz="0" w:space="0" w:color="auto"/>
        <w:bottom w:val="none" w:sz="0" w:space="0" w:color="auto"/>
        <w:right w:val="none" w:sz="0" w:space="0" w:color="auto"/>
      </w:divBdr>
    </w:div>
    <w:div w:id="584994634">
      <w:bodyDiv w:val="1"/>
      <w:marLeft w:val="0"/>
      <w:marRight w:val="0"/>
      <w:marTop w:val="0"/>
      <w:marBottom w:val="0"/>
      <w:divBdr>
        <w:top w:val="none" w:sz="0" w:space="0" w:color="auto"/>
        <w:left w:val="none" w:sz="0" w:space="0" w:color="auto"/>
        <w:bottom w:val="none" w:sz="0" w:space="0" w:color="auto"/>
        <w:right w:val="none" w:sz="0" w:space="0" w:color="auto"/>
      </w:divBdr>
    </w:div>
    <w:div w:id="614024129">
      <w:bodyDiv w:val="1"/>
      <w:marLeft w:val="0"/>
      <w:marRight w:val="0"/>
      <w:marTop w:val="0"/>
      <w:marBottom w:val="0"/>
      <w:divBdr>
        <w:top w:val="none" w:sz="0" w:space="0" w:color="auto"/>
        <w:left w:val="none" w:sz="0" w:space="0" w:color="auto"/>
        <w:bottom w:val="none" w:sz="0" w:space="0" w:color="auto"/>
        <w:right w:val="none" w:sz="0" w:space="0" w:color="auto"/>
      </w:divBdr>
    </w:div>
    <w:div w:id="703865104">
      <w:bodyDiv w:val="1"/>
      <w:marLeft w:val="0"/>
      <w:marRight w:val="0"/>
      <w:marTop w:val="0"/>
      <w:marBottom w:val="0"/>
      <w:divBdr>
        <w:top w:val="none" w:sz="0" w:space="0" w:color="auto"/>
        <w:left w:val="none" w:sz="0" w:space="0" w:color="auto"/>
        <w:bottom w:val="none" w:sz="0" w:space="0" w:color="auto"/>
        <w:right w:val="none" w:sz="0" w:space="0" w:color="auto"/>
      </w:divBdr>
    </w:div>
    <w:div w:id="787551705">
      <w:bodyDiv w:val="1"/>
      <w:marLeft w:val="0"/>
      <w:marRight w:val="0"/>
      <w:marTop w:val="0"/>
      <w:marBottom w:val="0"/>
      <w:divBdr>
        <w:top w:val="none" w:sz="0" w:space="0" w:color="auto"/>
        <w:left w:val="none" w:sz="0" w:space="0" w:color="auto"/>
        <w:bottom w:val="none" w:sz="0" w:space="0" w:color="auto"/>
        <w:right w:val="none" w:sz="0" w:space="0" w:color="auto"/>
      </w:divBdr>
    </w:div>
    <w:div w:id="957757357">
      <w:bodyDiv w:val="1"/>
      <w:marLeft w:val="0"/>
      <w:marRight w:val="0"/>
      <w:marTop w:val="0"/>
      <w:marBottom w:val="0"/>
      <w:divBdr>
        <w:top w:val="none" w:sz="0" w:space="0" w:color="auto"/>
        <w:left w:val="none" w:sz="0" w:space="0" w:color="auto"/>
        <w:bottom w:val="none" w:sz="0" w:space="0" w:color="auto"/>
        <w:right w:val="none" w:sz="0" w:space="0" w:color="auto"/>
      </w:divBdr>
      <w:divsChild>
        <w:div w:id="528228225">
          <w:marLeft w:val="0"/>
          <w:marRight w:val="0"/>
          <w:marTop w:val="0"/>
          <w:marBottom w:val="0"/>
          <w:divBdr>
            <w:top w:val="none" w:sz="0" w:space="0" w:color="auto"/>
            <w:left w:val="none" w:sz="0" w:space="0" w:color="auto"/>
            <w:bottom w:val="none" w:sz="0" w:space="0" w:color="auto"/>
            <w:right w:val="none" w:sz="0" w:space="0" w:color="auto"/>
          </w:divBdr>
          <w:divsChild>
            <w:div w:id="396049863">
              <w:marLeft w:val="0"/>
              <w:marRight w:val="0"/>
              <w:marTop w:val="0"/>
              <w:marBottom w:val="0"/>
              <w:divBdr>
                <w:top w:val="none" w:sz="0" w:space="0" w:color="auto"/>
                <w:left w:val="none" w:sz="0" w:space="0" w:color="auto"/>
                <w:bottom w:val="none" w:sz="0" w:space="0" w:color="auto"/>
                <w:right w:val="none" w:sz="0" w:space="0" w:color="auto"/>
              </w:divBdr>
              <w:divsChild>
                <w:div w:id="1982491563">
                  <w:marLeft w:val="0"/>
                  <w:marRight w:val="0"/>
                  <w:marTop w:val="0"/>
                  <w:marBottom w:val="0"/>
                  <w:divBdr>
                    <w:top w:val="none" w:sz="0" w:space="0" w:color="auto"/>
                    <w:left w:val="none" w:sz="0" w:space="0" w:color="auto"/>
                    <w:bottom w:val="none" w:sz="0" w:space="0" w:color="auto"/>
                    <w:right w:val="none" w:sz="0" w:space="0" w:color="auto"/>
                  </w:divBdr>
                  <w:divsChild>
                    <w:div w:id="136344047">
                      <w:marLeft w:val="0"/>
                      <w:marRight w:val="0"/>
                      <w:marTop w:val="0"/>
                      <w:marBottom w:val="0"/>
                      <w:divBdr>
                        <w:top w:val="none" w:sz="0" w:space="0" w:color="auto"/>
                        <w:left w:val="none" w:sz="0" w:space="0" w:color="auto"/>
                        <w:bottom w:val="none" w:sz="0" w:space="0" w:color="auto"/>
                        <w:right w:val="none" w:sz="0" w:space="0" w:color="auto"/>
                      </w:divBdr>
                      <w:divsChild>
                        <w:div w:id="2005208679">
                          <w:marLeft w:val="0"/>
                          <w:marRight w:val="0"/>
                          <w:marTop w:val="0"/>
                          <w:marBottom w:val="0"/>
                          <w:divBdr>
                            <w:top w:val="none" w:sz="0" w:space="0" w:color="auto"/>
                            <w:left w:val="none" w:sz="0" w:space="0" w:color="auto"/>
                            <w:bottom w:val="none" w:sz="0" w:space="0" w:color="auto"/>
                            <w:right w:val="none" w:sz="0" w:space="0" w:color="auto"/>
                          </w:divBdr>
                          <w:divsChild>
                            <w:div w:id="1481924077">
                              <w:marLeft w:val="0"/>
                              <w:marRight w:val="0"/>
                              <w:marTop w:val="0"/>
                              <w:marBottom w:val="0"/>
                              <w:divBdr>
                                <w:top w:val="none" w:sz="0" w:space="0" w:color="auto"/>
                                <w:left w:val="none" w:sz="0" w:space="0" w:color="auto"/>
                                <w:bottom w:val="none" w:sz="0" w:space="0" w:color="auto"/>
                                <w:right w:val="none" w:sz="0" w:space="0" w:color="auto"/>
                              </w:divBdr>
                              <w:divsChild>
                                <w:div w:id="402339039">
                                  <w:marLeft w:val="0"/>
                                  <w:marRight w:val="0"/>
                                  <w:marTop w:val="0"/>
                                  <w:marBottom w:val="0"/>
                                  <w:divBdr>
                                    <w:top w:val="none" w:sz="0" w:space="0" w:color="auto"/>
                                    <w:left w:val="none" w:sz="0" w:space="0" w:color="auto"/>
                                    <w:bottom w:val="none" w:sz="0" w:space="0" w:color="auto"/>
                                    <w:right w:val="none" w:sz="0" w:space="0" w:color="auto"/>
                                  </w:divBdr>
                                  <w:divsChild>
                                    <w:div w:id="336467286">
                                      <w:marLeft w:val="0"/>
                                      <w:marRight w:val="0"/>
                                      <w:marTop w:val="0"/>
                                      <w:marBottom w:val="0"/>
                                      <w:divBdr>
                                        <w:top w:val="none" w:sz="0" w:space="0" w:color="auto"/>
                                        <w:left w:val="none" w:sz="0" w:space="0" w:color="auto"/>
                                        <w:bottom w:val="none" w:sz="0" w:space="0" w:color="auto"/>
                                        <w:right w:val="none" w:sz="0" w:space="0" w:color="auto"/>
                                      </w:divBdr>
                                      <w:divsChild>
                                        <w:div w:id="1624575988">
                                          <w:marLeft w:val="0"/>
                                          <w:marRight w:val="0"/>
                                          <w:marTop w:val="0"/>
                                          <w:marBottom w:val="0"/>
                                          <w:divBdr>
                                            <w:top w:val="none" w:sz="0" w:space="0" w:color="auto"/>
                                            <w:left w:val="none" w:sz="0" w:space="0" w:color="auto"/>
                                            <w:bottom w:val="none" w:sz="0" w:space="0" w:color="auto"/>
                                            <w:right w:val="none" w:sz="0" w:space="0" w:color="auto"/>
                                          </w:divBdr>
                                          <w:divsChild>
                                            <w:div w:id="696202193">
                                              <w:marLeft w:val="0"/>
                                              <w:marRight w:val="0"/>
                                              <w:marTop w:val="0"/>
                                              <w:marBottom w:val="0"/>
                                              <w:divBdr>
                                                <w:top w:val="none" w:sz="0" w:space="0" w:color="auto"/>
                                                <w:left w:val="none" w:sz="0" w:space="0" w:color="auto"/>
                                                <w:bottom w:val="none" w:sz="0" w:space="0" w:color="auto"/>
                                                <w:right w:val="none" w:sz="0" w:space="0" w:color="auto"/>
                                              </w:divBdr>
                                              <w:divsChild>
                                                <w:div w:id="189075438">
                                                  <w:marLeft w:val="0"/>
                                                  <w:marRight w:val="0"/>
                                                  <w:marTop w:val="0"/>
                                                  <w:marBottom w:val="0"/>
                                                  <w:divBdr>
                                                    <w:top w:val="none" w:sz="0" w:space="0" w:color="auto"/>
                                                    <w:left w:val="none" w:sz="0" w:space="0" w:color="auto"/>
                                                    <w:bottom w:val="none" w:sz="0" w:space="0" w:color="auto"/>
                                                    <w:right w:val="none" w:sz="0" w:space="0" w:color="auto"/>
                                                  </w:divBdr>
                                                  <w:divsChild>
                                                    <w:div w:id="1508473561">
                                                      <w:marLeft w:val="0"/>
                                                      <w:marRight w:val="0"/>
                                                      <w:marTop w:val="0"/>
                                                      <w:marBottom w:val="0"/>
                                                      <w:divBdr>
                                                        <w:top w:val="none" w:sz="0" w:space="0" w:color="auto"/>
                                                        <w:left w:val="none" w:sz="0" w:space="0" w:color="auto"/>
                                                        <w:bottom w:val="none" w:sz="0" w:space="0" w:color="auto"/>
                                                        <w:right w:val="none" w:sz="0" w:space="0" w:color="auto"/>
                                                      </w:divBdr>
                                                      <w:divsChild>
                                                        <w:div w:id="1750543372">
                                                          <w:marLeft w:val="0"/>
                                                          <w:marRight w:val="0"/>
                                                          <w:marTop w:val="0"/>
                                                          <w:marBottom w:val="0"/>
                                                          <w:divBdr>
                                                            <w:top w:val="none" w:sz="0" w:space="0" w:color="auto"/>
                                                            <w:left w:val="none" w:sz="0" w:space="0" w:color="auto"/>
                                                            <w:bottom w:val="none" w:sz="0" w:space="0" w:color="auto"/>
                                                            <w:right w:val="none" w:sz="0" w:space="0" w:color="auto"/>
                                                          </w:divBdr>
                                                          <w:divsChild>
                                                            <w:div w:id="380598303">
                                                              <w:marLeft w:val="0"/>
                                                              <w:marRight w:val="167"/>
                                                              <w:marTop w:val="0"/>
                                                              <w:marBottom w:val="167"/>
                                                              <w:divBdr>
                                                                <w:top w:val="none" w:sz="0" w:space="0" w:color="auto"/>
                                                                <w:left w:val="none" w:sz="0" w:space="0" w:color="auto"/>
                                                                <w:bottom w:val="none" w:sz="0" w:space="0" w:color="auto"/>
                                                                <w:right w:val="none" w:sz="0" w:space="0" w:color="auto"/>
                                                              </w:divBdr>
                                                              <w:divsChild>
                                                                <w:div w:id="789250495">
                                                                  <w:marLeft w:val="0"/>
                                                                  <w:marRight w:val="0"/>
                                                                  <w:marTop w:val="0"/>
                                                                  <w:marBottom w:val="0"/>
                                                                  <w:divBdr>
                                                                    <w:top w:val="none" w:sz="0" w:space="0" w:color="auto"/>
                                                                    <w:left w:val="none" w:sz="0" w:space="0" w:color="auto"/>
                                                                    <w:bottom w:val="none" w:sz="0" w:space="0" w:color="auto"/>
                                                                    <w:right w:val="none" w:sz="0" w:space="0" w:color="auto"/>
                                                                  </w:divBdr>
                                                                  <w:divsChild>
                                                                    <w:div w:id="1235361542">
                                                                      <w:marLeft w:val="0"/>
                                                                      <w:marRight w:val="0"/>
                                                                      <w:marTop w:val="0"/>
                                                                      <w:marBottom w:val="0"/>
                                                                      <w:divBdr>
                                                                        <w:top w:val="none" w:sz="0" w:space="0" w:color="auto"/>
                                                                        <w:left w:val="none" w:sz="0" w:space="0" w:color="auto"/>
                                                                        <w:bottom w:val="none" w:sz="0" w:space="0" w:color="auto"/>
                                                                        <w:right w:val="none" w:sz="0" w:space="0" w:color="auto"/>
                                                                      </w:divBdr>
                                                                      <w:divsChild>
                                                                        <w:div w:id="48385925">
                                                                          <w:marLeft w:val="0"/>
                                                                          <w:marRight w:val="0"/>
                                                                          <w:marTop w:val="0"/>
                                                                          <w:marBottom w:val="0"/>
                                                                          <w:divBdr>
                                                                            <w:top w:val="none" w:sz="0" w:space="0" w:color="auto"/>
                                                                            <w:left w:val="none" w:sz="0" w:space="0" w:color="auto"/>
                                                                            <w:bottom w:val="none" w:sz="0" w:space="0" w:color="auto"/>
                                                                            <w:right w:val="none" w:sz="0" w:space="0" w:color="auto"/>
                                                                          </w:divBdr>
                                                                          <w:divsChild>
                                                                            <w:div w:id="467208516">
                                                                              <w:marLeft w:val="0"/>
                                                                              <w:marRight w:val="0"/>
                                                                              <w:marTop w:val="0"/>
                                                                              <w:marBottom w:val="0"/>
                                                                              <w:divBdr>
                                                                                <w:top w:val="none" w:sz="0" w:space="0" w:color="auto"/>
                                                                                <w:left w:val="none" w:sz="0" w:space="0" w:color="auto"/>
                                                                                <w:bottom w:val="none" w:sz="0" w:space="0" w:color="auto"/>
                                                                                <w:right w:val="none" w:sz="0" w:space="0" w:color="auto"/>
                                                                              </w:divBdr>
                                                                              <w:divsChild>
                                                                                <w:div w:id="10137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1725731">
      <w:bodyDiv w:val="1"/>
      <w:marLeft w:val="0"/>
      <w:marRight w:val="0"/>
      <w:marTop w:val="0"/>
      <w:marBottom w:val="0"/>
      <w:divBdr>
        <w:top w:val="none" w:sz="0" w:space="0" w:color="auto"/>
        <w:left w:val="none" w:sz="0" w:space="0" w:color="auto"/>
        <w:bottom w:val="none" w:sz="0" w:space="0" w:color="auto"/>
        <w:right w:val="none" w:sz="0" w:space="0" w:color="auto"/>
      </w:divBdr>
    </w:div>
    <w:div w:id="1133251162">
      <w:bodyDiv w:val="1"/>
      <w:marLeft w:val="0"/>
      <w:marRight w:val="0"/>
      <w:marTop w:val="0"/>
      <w:marBottom w:val="0"/>
      <w:divBdr>
        <w:top w:val="none" w:sz="0" w:space="0" w:color="auto"/>
        <w:left w:val="none" w:sz="0" w:space="0" w:color="auto"/>
        <w:bottom w:val="none" w:sz="0" w:space="0" w:color="auto"/>
        <w:right w:val="none" w:sz="0" w:space="0" w:color="auto"/>
      </w:divBdr>
    </w:div>
    <w:div w:id="1134911053">
      <w:bodyDiv w:val="1"/>
      <w:marLeft w:val="0"/>
      <w:marRight w:val="0"/>
      <w:marTop w:val="0"/>
      <w:marBottom w:val="0"/>
      <w:divBdr>
        <w:top w:val="none" w:sz="0" w:space="0" w:color="auto"/>
        <w:left w:val="none" w:sz="0" w:space="0" w:color="auto"/>
        <w:bottom w:val="none" w:sz="0" w:space="0" w:color="auto"/>
        <w:right w:val="none" w:sz="0" w:space="0" w:color="auto"/>
      </w:divBdr>
    </w:div>
    <w:div w:id="1253661502">
      <w:bodyDiv w:val="1"/>
      <w:marLeft w:val="0"/>
      <w:marRight w:val="0"/>
      <w:marTop w:val="0"/>
      <w:marBottom w:val="0"/>
      <w:divBdr>
        <w:top w:val="none" w:sz="0" w:space="0" w:color="auto"/>
        <w:left w:val="none" w:sz="0" w:space="0" w:color="auto"/>
        <w:bottom w:val="none" w:sz="0" w:space="0" w:color="auto"/>
        <w:right w:val="none" w:sz="0" w:space="0" w:color="auto"/>
      </w:divBdr>
    </w:div>
    <w:div w:id="1499031376">
      <w:bodyDiv w:val="1"/>
      <w:marLeft w:val="0"/>
      <w:marRight w:val="0"/>
      <w:marTop w:val="0"/>
      <w:marBottom w:val="0"/>
      <w:divBdr>
        <w:top w:val="none" w:sz="0" w:space="0" w:color="auto"/>
        <w:left w:val="none" w:sz="0" w:space="0" w:color="auto"/>
        <w:bottom w:val="none" w:sz="0" w:space="0" w:color="auto"/>
        <w:right w:val="none" w:sz="0" w:space="0" w:color="auto"/>
      </w:divBdr>
    </w:div>
    <w:div w:id="1517114763">
      <w:bodyDiv w:val="1"/>
      <w:marLeft w:val="0"/>
      <w:marRight w:val="0"/>
      <w:marTop w:val="0"/>
      <w:marBottom w:val="0"/>
      <w:divBdr>
        <w:top w:val="none" w:sz="0" w:space="0" w:color="auto"/>
        <w:left w:val="none" w:sz="0" w:space="0" w:color="auto"/>
        <w:bottom w:val="none" w:sz="0" w:space="0" w:color="auto"/>
        <w:right w:val="none" w:sz="0" w:space="0" w:color="auto"/>
      </w:divBdr>
    </w:div>
    <w:div w:id="1529179706">
      <w:bodyDiv w:val="1"/>
      <w:marLeft w:val="0"/>
      <w:marRight w:val="0"/>
      <w:marTop w:val="0"/>
      <w:marBottom w:val="0"/>
      <w:divBdr>
        <w:top w:val="none" w:sz="0" w:space="0" w:color="auto"/>
        <w:left w:val="none" w:sz="0" w:space="0" w:color="auto"/>
        <w:bottom w:val="none" w:sz="0" w:space="0" w:color="auto"/>
        <w:right w:val="none" w:sz="0" w:space="0" w:color="auto"/>
      </w:divBdr>
    </w:div>
    <w:div w:id="1551376993">
      <w:bodyDiv w:val="1"/>
      <w:marLeft w:val="0"/>
      <w:marRight w:val="0"/>
      <w:marTop w:val="0"/>
      <w:marBottom w:val="0"/>
      <w:divBdr>
        <w:top w:val="none" w:sz="0" w:space="0" w:color="auto"/>
        <w:left w:val="none" w:sz="0" w:space="0" w:color="auto"/>
        <w:bottom w:val="none" w:sz="0" w:space="0" w:color="auto"/>
        <w:right w:val="none" w:sz="0" w:space="0" w:color="auto"/>
      </w:divBdr>
    </w:div>
    <w:div w:id="1567376372">
      <w:bodyDiv w:val="1"/>
      <w:marLeft w:val="0"/>
      <w:marRight w:val="0"/>
      <w:marTop w:val="0"/>
      <w:marBottom w:val="0"/>
      <w:divBdr>
        <w:top w:val="none" w:sz="0" w:space="0" w:color="auto"/>
        <w:left w:val="none" w:sz="0" w:space="0" w:color="auto"/>
        <w:bottom w:val="none" w:sz="0" w:space="0" w:color="auto"/>
        <w:right w:val="none" w:sz="0" w:space="0" w:color="auto"/>
      </w:divBdr>
    </w:div>
    <w:div w:id="1641380571">
      <w:bodyDiv w:val="1"/>
      <w:marLeft w:val="0"/>
      <w:marRight w:val="0"/>
      <w:marTop w:val="0"/>
      <w:marBottom w:val="0"/>
      <w:divBdr>
        <w:top w:val="none" w:sz="0" w:space="0" w:color="auto"/>
        <w:left w:val="none" w:sz="0" w:space="0" w:color="auto"/>
        <w:bottom w:val="none" w:sz="0" w:space="0" w:color="auto"/>
        <w:right w:val="none" w:sz="0" w:space="0" w:color="auto"/>
      </w:divBdr>
      <w:divsChild>
        <w:div w:id="603223501">
          <w:marLeft w:val="547"/>
          <w:marRight w:val="0"/>
          <w:marTop w:val="86"/>
          <w:marBottom w:val="0"/>
          <w:divBdr>
            <w:top w:val="none" w:sz="0" w:space="0" w:color="auto"/>
            <w:left w:val="none" w:sz="0" w:space="0" w:color="auto"/>
            <w:bottom w:val="none" w:sz="0" w:space="0" w:color="auto"/>
            <w:right w:val="none" w:sz="0" w:space="0" w:color="auto"/>
          </w:divBdr>
        </w:div>
      </w:divsChild>
    </w:div>
    <w:div w:id="1832258424">
      <w:bodyDiv w:val="1"/>
      <w:marLeft w:val="0"/>
      <w:marRight w:val="0"/>
      <w:marTop w:val="0"/>
      <w:marBottom w:val="0"/>
      <w:divBdr>
        <w:top w:val="none" w:sz="0" w:space="0" w:color="auto"/>
        <w:left w:val="none" w:sz="0" w:space="0" w:color="auto"/>
        <w:bottom w:val="none" w:sz="0" w:space="0" w:color="auto"/>
        <w:right w:val="none" w:sz="0" w:space="0" w:color="auto"/>
      </w:divBdr>
    </w:div>
    <w:div w:id="202266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DC1C5B-280E-4F49-BA49-B5C1DE11F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6</Pages>
  <Words>1453</Words>
  <Characters>8284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RESUME OF</vt:lpstr>
    </vt:vector>
  </TitlesOfParts>
  <Company>CAMBRIDGE SOLUTIONS</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dc:title>
  <dc:subject/>
  <dc:creator>Kranthi</dc:creator>
  <cp:keywords>Resume</cp:keywords>
  <cp:lastModifiedBy>Kranthi Sama</cp:lastModifiedBy>
  <cp:revision>156</cp:revision>
  <cp:lastPrinted>2019-10-03T05:11:00Z</cp:lastPrinted>
  <dcterms:created xsi:type="dcterms:W3CDTF">2025-06-15T10:36:00Z</dcterms:created>
  <dcterms:modified xsi:type="dcterms:W3CDTF">2025-11-05T16:09:00Z</dcterms:modified>
</cp:coreProperties>
</file>