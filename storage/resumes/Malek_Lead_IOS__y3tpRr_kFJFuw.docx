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FAD8B1" w14:textId="77777777" w:rsidR="006C3B3D" w:rsidRPr="006C3B3D" w:rsidRDefault="00C82ACD">
      <w:pPr>
        <w:pStyle w:val="documentname"/>
        <w:pBdr>
          <w:top w:val="single" w:sz="12" w:space="0" w:color="000000"/>
          <w:bottom w:val="single" w:sz="16" w:space="6" w:color="000000"/>
        </w:pBdr>
        <w:spacing w:before="200" w:line="560" w:lineRule="atLeast"/>
        <w:jc w:val="center"/>
        <w:rPr>
          <w:rStyle w:val="span"/>
          <w:rFonts w:ascii="Arial" w:eastAsia="Arial" w:hAnsi="Arial" w:cs="Arial"/>
          <w:b/>
          <w:bCs/>
          <w:caps/>
          <w:color w:val="34393E"/>
          <w:sz w:val="44"/>
          <w:szCs w:val="44"/>
        </w:rPr>
      </w:pPr>
      <w:r w:rsidRPr="006C3B3D">
        <w:rPr>
          <w:rStyle w:val="span"/>
          <w:rFonts w:ascii="Arial" w:eastAsia="Arial" w:hAnsi="Arial" w:cs="Arial"/>
          <w:b/>
          <w:bCs/>
          <w:caps/>
          <w:color w:val="34393E"/>
          <w:sz w:val="44"/>
          <w:szCs w:val="44"/>
        </w:rPr>
        <w:t xml:space="preserve">Malek Saad </w:t>
      </w:r>
    </w:p>
    <w:p w14:paraId="0C74B705" w14:textId="7F59FAE3" w:rsidR="00CF733E" w:rsidRPr="006C3B3D" w:rsidRDefault="00C82ACD">
      <w:pPr>
        <w:pStyle w:val="documentname"/>
        <w:pBdr>
          <w:top w:val="single" w:sz="12" w:space="0" w:color="000000"/>
          <w:bottom w:val="single" w:sz="16" w:space="6" w:color="000000"/>
        </w:pBdr>
        <w:spacing w:before="200" w:line="560" w:lineRule="atLeast"/>
        <w:jc w:val="center"/>
        <w:rPr>
          <w:rFonts w:ascii="Arial" w:eastAsia="Arial" w:hAnsi="Arial" w:cs="Arial"/>
          <w:b/>
          <w:bCs/>
          <w:caps/>
          <w:color w:val="34393E"/>
          <w:sz w:val="28"/>
          <w:szCs w:val="28"/>
        </w:rPr>
      </w:pPr>
      <w:r w:rsidRPr="006C3B3D">
        <w:rPr>
          <w:rStyle w:val="span"/>
          <w:rFonts w:ascii="Arial" w:eastAsia="Arial" w:hAnsi="Arial" w:cs="Arial"/>
          <w:b/>
          <w:bCs/>
          <w:caps/>
          <w:color w:val="34393E"/>
          <w:sz w:val="28"/>
          <w:szCs w:val="28"/>
        </w:rPr>
        <w:t>Lead IOS Developer</w:t>
      </w:r>
    </w:p>
    <w:p w14:paraId="749DFC3A" w14:textId="77777777" w:rsidR="00CF733E" w:rsidRDefault="00C82ACD">
      <w:pPr>
        <w:pStyle w:val="div"/>
        <w:spacing w:line="0" w:lineRule="atLeast"/>
        <w:rPr>
          <w:rFonts w:ascii="Arial" w:eastAsia="Arial" w:hAnsi="Arial" w:cs="Arial"/>
          <w:sz w:val="0"/>
          <w:szCs w:val="0"/>
        </w:rPr>
      </w:pPr>
      <w:r>
        <w:rPr>
          <w:rFonts w:ascii="Arial" w:eastAsia="Arial" w:hAnsi="Arial" w:cs="Arial"/>
          <w:sz w:val="0"/>
          <w:szCs w:val="0"/>
        </w:rPr>
        <w:t> </w:t>
      </w:r>
    </w:p>
    <w:p w14:paraId="6BE22CDC" w14:textId="6BB92B6D" w:rsidR="00CF733E" w:rsidRDefault="00C82ACD">
      <w:pPr>
        <w:pStyle w:val="divaddress"/>
        <w:spacing w:before="60"/>
        <w:rPr>
          <w:rFonts w:ascii="Arial" w:eastAsia="Arial" w:hAnsi="Arial" w:cs="Arial"/>
        </w:rPr>
      </w:pPr>
      <w:r>
        <w:rPr>
          <w:rStyle w:val="span"/>
          <w:rFonts w:ascii="Arial" w:eastAsia="Arial" w:hAnsi="Arial" w:cs="Arial"/>
          <w:sz w:val="20"/>
          <w:szCs w:val="20"/>
        </w:rPr>
        <w:t xml:space="preserve">New Jersey | </w:t>
      </w:r>
      <w:r w:rsidR="00B26A0F" w:rsidRPr="00B26A0F">
        <w:rPr>
          <w:rStyle w:val="span"/>
          <w:rFonts w:ascii="Arial" w:eastAsia="Arial" w:hAnsi="Arial" w:cs="Arial"/>
          <w:sz w:val="20"/>
          <w:szCs w:val="20"/>
        </w:rPr>
        <w:t>972-431-0225</w:t>
      </w:r>
      <w:r>
        <w:rPr>
          <w:rStyle w:val="span"/>
          <w:rFonts w:ascii="Arial" w:eastAsia="Arial" w:hAnsi="Arial" w:cs="Arial"/>
          <w:sz w:val="20"/>
          <w:szCs w:val="20"/>
        </w:rPr>
        <w:t> |</w:t>
      </w:r>
      <w:r>
        <w:rPr>
          <w:rFonts w:ascii="Arial" w:eastAsia="Arial" w:hAnsi="Arial" w:cs="Arial"/>
        </w:rPr>
        <w:t xml:space="preserve"> </w:t>
      </w:r>
      <w:r>
        <w:rPr>
          <w:rStyle w:val="span"/>
          <w:rFonts w:ascii="Arial" w:eastAsia="Arial" w:hAnsi="Arial" w:cs="Arial"/>
          <w:sz w:val="20"/>
          <w:szCs w:val="20"/>
        </w:rPr>
        <w:t xml:space="preserve">maleksaa321@gmail.com </w:t>
      </w:r>
    </w:p>
    <w:p w14:paraId="5EDFF46C" w14:textId="77777777" w:rsidR="00CF733E" w:rsidRPr="006C3B3D" w:rsidRDefault="00C82ACD" w:rsidP="006C3B3D">
      <w:pPr>
        <w:pStyle w:val="divdocumentdivsectiontitle"/>
        <w:pBdr>
          <w:top w:val="single" w:sz="12" w:space="0" w:color="000000"/>
          <w:bottom w:val="single" w:sz="16" w:space="4" w:color="000000"/>
        </w:pBdr>
        <w:spacing w:before="200" w:after="40"/>
        <w:rPr>
          <w:rFonts w:ascii="Arial" w:eastAsia="Arial" w:hAnsi="Arial" w:cs="Arial"/>
          <w:b/>
          <w:bCs/>
          <w:sz w:val="28"/>
          <w:szCs w:val="28"/>
        </w:rPr>
      </w:pPr>
      <w:r w:rsidRPr="006C3B3D">
        <w:rPr>
          <w:rFonts w:ascii="Arial" w:eastAsia="Arial" w:hAnsi="Arial" w:cs="Arial"/>
          <w:b/>
          <w:bCs/>
          <w:sz w:val="28"/>
          <w:szCs w:val="28"/>
        </w:rPr>
        <w:t>Summary</w:t>
      </w:r>
    </w:p>
    <w:p w14:paraId="349B5075" w14:textId="3C634993" w:rsidR="006C3B3D" w:rsidRDefault="006C3B3D">
      <w:pPr>
        <w:pStyle w:val="ulli"/>
        <w:numPr>
          <w:ilvl w:val="0"/>
          <w:numId w:val="1"/>
        </w:numPr>
        <w:pBdr>
          <w:left w:val="none" w:sz="0" w:space="0" w:color="auto"/>
        </w:pBdr>
        <w:spacing w:line="280" w:lineRule="atLeast"/>
        <w:ind w:left="640" w:hanging="261"/>
        <w:rPr>
          <w:rFonts w:ascii="Arial" w:eastAsia="Arial" w:hAnsi="Arial" w:cs="Arial"/>
          <w:sz w:val="22"/>
          <w:szCs w:val="22"/>
        </w:rPr>
      </w:pPr>
      <w:r w:rsidRPr="006C3B3D">
        <w:rPr>
          <w:rFonts w:ascii="Arial" w:eastAsia="Arial" w:hAnsi="Arial" w:cs="Arial"/>
          <w:b/>
          <w:bCs/>
          <w:sz w:val="22"/>
          <w:szCs w:val="22"/>
        </w:rPr>
        <w:t xml:space="preserve">10+ </w:t>
      </w:r>
      <w:proofErr w:type="spellStart"/>
      <w:r w:rsidRPr="006C3B3D">
        <w:rPr>
          <w:rFonts w:ascii="Arial" w:eastAsia="Arial" w:hAnsi="Arial" w:cs="Arial"/>
          <w:b/>
          <w:bCs/>
          <w:sz w:val="22"/>
          <w:szCs w:val="22"/>
        </w:rPr>
        <w:t>years</w:t>
      </w:r>
      <w:r>
        <w:rPr>
          <w:rFonts w:ascii="Arial" w:eastAsia="Arial" w:hAnsi="Arial" w:cs="Arial"/>
          <w:sz w:val="22"/>
          <w:szCs w:val="22"/>
        </w:rPr>
        <w:t xml:space="preserve"> Experience</w:t>
      </w:r>
      <w:proofErr w:type="spellEnd"/>
      <w:r>
        <w:rPr>
          <w:rFonts w:ascii="Arial" w:eastAsia="Arial" w:hAnsi="Arial" w:cs="Arial"/>
          <w:sz w:val="22"/>
          <w:szCs w:val="22"/>
        </w:rPr>
        <w:t xml:space="preserve"> with IOS Development </w:t>
      </w:r>
    </w:p>
    <w:p w14:paraId="50B0C0DB" w14:textId="57BACEC5" w:rsidR="00CF733E" w:rsidRDefault="00C82ACD">
      <w:pPr>
        <w:pStyle w:val="ulli"/>
        <w:numPr>
          <w:ilvl w:val="0"/>
          <w:numId w:val="1"/>
        </w:numPr>
        <w:pBdr>
          <w:left w:val="none" w:sz="0" w:space="0" w:color="auto"/>
        </w:pBdr>
        <w:spacing w:line="280" w:lineRule="atLeast"/>
        <w:ind w:left="640" w:hanging="261"/>
        <w:rPr>
          <w:rFonts w:ascii="Arial" w:eastAsia="Arial" w:hAnsi="Arial" w:cs="Arial"/>
          <w:sz w:val="22"/>
          <w:szCs w:val="22"/>
        </w:rPr>
      </w:pPr>
      <w:r>
        <w:rPr>
          <w:rFonts w:ascii="Arial" w:eastAsia="Arial" w:hAnsi="Arial" w:cs="Arial"/>
          <w:sz w:val="22"/>
          <w:szCs w:val="22"/>
        </w:rPr>
        <w:t>A dedicated and flexible team player accustomed to on-site and remote</w:t>
      </w:r>
    </w:p>
    <w:p w14:paraId="27E3616F"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teams.</w:t>
      </w:r>
    </w:p>
    <w:p w14:paraId="591DAAED"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 xml:space="preserve">Effectively </w:t>
      </w:r>
      <w:r>
        <w:rPr>
          <w:rFonts w:ascii="Arial" w:eastAsia="Arial" w:hAnsi="Arial" w:cs="Arial"/>
          <w:sz w:val="22"/>
          <w:szCs w:val="22"/>
        </w:rPr>
        <w:t>performs code walk-throughs in conjunction with quality</w:t>
      </w:r>
    </w:p>
    <w:p w14:paraId="62332A80"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reviews.</w:t>
      </w:r>
    </w:p>
    <w:p w14:paraId="5FF2599F"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 xml:space="preserve">Exceptional JavaScript, </w:t>
      </w:r>
      <w:proofErr w:type="spellStart"/>
      <w:r>
        <w:rPr>
          <w:rFonts w:ascii="Arial" w:eastAsia="Arial" w:hAnsi="Arial" w:cs="Arial"/>
          <w:sz w:val="22"/>
          <w:szCs w:val="22"/>
        </w:rPr>
        <w:t>JQuery</w:t>
      </w:r>
      <w:proofErr w:type="spellEnd"/>
      <w:r>
        <w:rPr>
          <w:rFonts w:ascii="Arial" w:eastAsia="Arial" w:hAnsi="Arial" w:cs="Arial"/>
          <w:sz w:val="22"/>
          <w:szCs w:val="22"/>
        </w:rPr>
        <w:t xml:space="preserve"> and </w:t>
      </w:r>
      <w:proofErr w:type="spellStart"/>
      <w:r>
        <w:rPr>
          <w:rFonts w:ascii="Arial" w:eastAsia="Arial" w:hAnsi="Arial" w:cs="Arial"/>
          <w:sz w:val="22"/>
          <w:szCs w:val="22"/>
        </w:rPr>
        <w:t>JQuery</w:t>
      </w:r>
      <w:proofErr w:type="spellEnd"/>
      <w:r>
        <w:rPr>
          <w:rFonts w:ascii="Arial" w:eastAsia="Arial" w:hAnsi="Arial" w:cs="Arial"/>
          <w:sz w:val="22"/>
          <w:szCs w:val="22"/>
        </w:rPr>
        <w:t xml:space="preserve"> Mobile programming skills.</w:t>
      </w:r>
    </w:p>
    <w:p w14:paraId="6F6522E4"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Extensive experience consuming web service APIs using XML or JSON.</w:t>
      </w:r>
    </w:p>
    <w:p w14:paraId="15F887E1"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with Swift, Objective-C, Xcode, iOS versions, debugging tools, memory management, multi-threading techniques, UI design</w:t>
      </w:r>
    </w:p>
    <w:p w14:paraId="7A8190BC"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with all aspects of product development lifecycle.</w:t>
      </w:r>
    </w:p>
    <w:p w14:paraId="579A7FDF"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as a developer for native iOS applications using Xcode IDE, Swift, and Objective C.</w:t>
      </w:r>
    </w:p>
    <w:p w14:paraId="5D28665A"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 xml:space="preserve">Experience with </w:t>
      </w:r>
      <w:proofErr w:type="spellStart"/>
      <w:r>
        <w:rPr>
          <w:rFonts w:ascii="Arial" w:eastAsia="Arial" w:hAnsi="Arial" w:cs="Arial"/>
          <w:sz w:val="22"/>
          <w:szCs w:val="22"/>
        </w:rPr>
        <w:t>CocoaPods</w:t>
      </w:r>
      <w:proofErr w:type="spellEnd"/>
      <w:r>
        <w:rPr>
          <w:rFonts w:ascii="Arial" w:eastAsia="Arial" w:hAnsi="Arial" w:cs="Arial"/>
          <w:sz w:val="22"/>
          <w:szCs w:val="22"/>
        </w:rPr>
        <w:t xml:space="preserve"> and third-party libraries and frameworks.</w:t>
      </w:r>
    </w:p>
    <w:p w14:paraId="71EB6A73"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working with iOS frameworks such as Core Data, Core Animation, Core Graphics and Core Location.</w:t>
      </w:r>
    </w:p>
    <w:p w14:paraId="0D5F443C" w14:textId="1E66EB0E" w:rsidR="00CF0E89" w:rsidRDefault="00CF0E89">
      <w:pPr>
        <w:pStyle w:val="ulli"/>
        <w:numPr>
          <w:ilvl w:val="0"/>
          <w:numId w:val="1"/>
        </w:numPr>
        <w:spacing w:line="280" w:lineRule="atLeast"/>
        <w:ind w:left="640" w:hanging="261"/>
        <w:rPr>
          <w:rFonts w:ascii="Arial" w:eastAsia="Arial" w:hAnsi="Arial" w:cs="Arial"/>
          <w:sz w:val="22"/>
          <w:szCs w:val="22"/>
        </w:rPr>
      </w:pPr>
      <w:r w:rsidRPr="00CF0E89">
        <w:rPr>
          <w:rFonts w:ascii="Arial" w:eastAsia="Arial" w:hAnsi="Arial" w:cs="Arial"/>
          <w:sz w:val="22"/>
          <w:szCs w:val="22"/>
        </w:rPr>
        <w:t xml:space="preserve">managed complex asynchronous workflows using </w:t>
      </w:r>
      <w:proofErr w:type="spellStart"/>
      <w:r w:rsidRPr="00CF0E89">
        <w:rPr>
          <w:rFonts w:ascii="Arial" w:eastAsia="Arial" w:hAnsi="Arial" w:cs="Arial"/>
          <w:sz w:val="22"/>
          <w:szCs w:val="22"/>
        </w:rPr>
        <w:t>RxSwift's</w:t>
      </w:r>
      <w:proofErr w:type="spellEnd"/>
      <w:r w:rsidRPr="00CF0E89">
        <w:rPr>
          <w:rFonts w:ascii="Arial" w:eastAsia="Arial" w:hAnsi="Arial" w:cs="Arial"/>
          <w:sz w:val="22"/>
          <w:szCs w:val="22"/>
        </w:rPr>
        <w:t xml:space="preserve"> Observables, Subjects, and Operators for clean and efficient code.</w:t>
      </w:r>
    </w:p>
    <w:p w14:paraId="710E172B" w14:textId="1545C74F" w:rsidR="000632E0" w:rsidRDefault="000632E0">
      <w:pPr>
        <w:pStyle w:val="ulli"/>
        <w:numPr>
          <w:ilvl w:val="0"/>
          <w:numId w:val="1"/>
        </w:numPr>
        <w:spacing w:line="280" w:lineRule="atLeast"/>
        <w:ind w:left="640" w:hanging="261"/>
        <w:rPr>
          <w:rFonts w:ascii="Arial" w:eastAsia="Arial" w:hAnsi="Arial" w:cs="Arial"/>
          <w:sz w:val="22"/>
          <w:szCs w:val="22"/>
        </w:rPr>
      </w:pPr>
      <w:r w:rsidRPr="000632E0">
        <w:rPr>
          <w:rFonts w:ascii="Arial" w:eastAsia="Arial" w:hAnsi="Arial" w:cs="Arial"/>
          <w:sz w:val="22"/>
          <w:szCs w:val="22"/>
        </w:rPr>
        <w:t>I am proficient in troubleshooting and resolving issues related to Apple Pay transactions and user experience.</w:t>
      </w:r>
    </w:p>
    <w:p w14:paraId="6F5FC339"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Experienced with RESTful APIs to connect iOS applications to backend services.</w:t>
      </w:r>
    </w:p>
    <w:p w14:paraId="47D14EE1"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 xml:space="preserve">Experience working with iOS frameworks such as </w:t>
      </w:r>
      <w:proofErr w:type="spellStart"/>
      <w:r>
        <w:rPr>
          <w:rFonts w:ascii="Arial" w:eastAsia="Arial" w:hAnsi="Arial" w:cs="Arial"/>
          <w:sz w:val="22"/>
          <w:szCs w:val="22"/>
        </w:rPr>
        <w:t>CoreData</w:t>
      </w:r>
      <w:proofErr w:type="spellEnd"/>
      <w:r>
        <w:rPr>
          <w:rFonts w:ascii="Arial" w:eastAsia="Arial" w:hAnsi="Arial" w:cs="Arial"/>
          <w:sz w:val="22"/>
          <w:szCs w:val="22"/>
        </w:rPr>
        <w:t xml:space="preserve">, </w:t>
      </w:r>
      <w:proofErr w:type="spellStart"/>
      <w:r>
        <w:rPr>
          <w:rFonts w:ascii="Arial" w:eastAsia="Arial" w:hAnsi="Arial" w:cs="Arial"/>
          <w:sz w:val="22"/>
          <w:szCs w:val="22"/>
        </w:rPr>
        <w:t>CoreAnimation</w:t>
      </w:r>
      <w:proofErr w:type="spellEnd"/>
      <w:r>
        <w:rPr>
          <w:rFonts w:ascii="Arial" w:eastAsia="Arial" w:hAnsi="Arial" w:cs="Arial"/>
          <w:sz w:val="22"/>
          <w:szCs w:val="22"/>
        </w:rPr>
        <w:t xml:space="preserve">, Core Graphics, and </w:t>
      </w:r>
      <w:proofErr w:type="spellStart"/>
      <w:r>
        <w:rPr>
          <w:rFonts w:ascii="Arial" w:eastAsia="Arial" w:hAnsi="Arial" w:cs="Arial"/>
          <w:sz w:val="22"/>
          <w:szCs w:val="22"/>
        </w:rPr>
        <w:t>CoreText</w:t>
      </w:r>
      <w:proofErr w:type="spellEnd"/>
      <w:r>
        <w:rPr>
          <w:rFonts w:ascii="Arial" w:eastAsia="Arial" w:hAnsi="Arial" w:cs="Arial"/>
          <w:sz w:val="22"/>
          <w:szCs w:val="22"/>
        </w:rPr>
        <w:t xml:space="preserve">, </w:t>
      </w:r>
      <w:proofErr w:type="spellStart"/>
      <w:r>
        <w:rPr>
          <w:rFonts w:ascii="Arial" w:eastAsia="Arial" w:hAnsi="Arial" w:cs="Arial"/>
          <w:sz w:val="22"/>
          <w:szCs w:val="22"/>
        </w:rPr>
        <w:t>CoreML</w:t>
      </w:r>
      <w:proofErr w:type="spellEnd"/>
      <w:r>
        <w:rPr>
          <w:rFonts w:ascii="Arial" w:eastAsia="Arial" w:hAnsi="Arial" w:cs="Arial"/>
          <w:sz w:val="22"/>
          <w:szCs w:val="22"/>
        </w:rPr>
        <w:t xml:space="preserve">, </w:t>
      </w:r>
      <w:proofErr w:type="spellStart"/>
      <w:r>
        <w:rPr>
          <w:rFonts w:ascii="Arial" w:eastAsia="Arial" w:hAnsi="Arial" w:cs="Arial"/>
          <w:sz w:val="22"/>
          <w:szCs w:val="22"/>
        </w:rPr>
        <w:t>VisionKit</w:t>
      </w:r>
      <w:proofErr w:type="spellEnd"/>
      <w:r>
        <w:rPr>
          <w:rFonts w:ascii="Arial" w:eastAsia="Arial" w:hAnsi="Arial" w:cs="Arial"/>
          <w:sz w:val="22"/>
          <w:szCs w:val="22"/>
        </w:rPr>
        <w:t xml:space="preserve">, </w:t>
      </w:r>
      <w:proofErr w:type="spellStart"/>
      <w:r>
        <w:rPr>
          <w:rFonts w:ascii="Arial" w:eastAsia="Arial" w:hAnsi="Arial" w:cs="Arial"/>
          <w:sz w:val="22"/>
          <w:szCs w:val="22"/>
        </w:rPr>
        <w:t>ARKit</w:t>
      </w:r>
      <w:proofErr w:type="spellEnd"/>
      <w:r>
        <w:rPr>
          <w:rFonts w:ascii="Arial" w:eastAsia="Arial" w:hAnsi="Arial" w:cs="Arial"/>
          <w:sz w:val="22"/>
          <w:szCs w:val="22"/>
        </w:rPr>
        <w:t xml:space="preserve">, </w:t>
      </w:r>
      <w:proofErr w:type="spellStart"/>
      <w:r>
        <w:rPr>
          <w:rFonts w:ascii="Arial" w:eastAsia="Arial" w:hAnsi="Arial" w:cs="Arial"/>
          <w:sz w:val="22"/>
          <w:szCs w:val="22"/>
        </w:rPr>
        <w:t>CoreBluetooth</w:t>
      </w:r>
      <w:proofErr w:type="spellEnd"/>
      <w:r>
        <w:rPr>
          <w:rFonts w:ascii="Arial" w:eastAsia="Arial" w:hAnsi="Arial" w:cs="Arial"/>
          <w:sz w:val="22"/>
          <w:szCs w:val="22"/>
        </w:rPr>
        <w:t xml:space="preserve">, </w:t>
      </w:r>
      <w:proofErr w:type="spellStart"/>
      <w:r>
        <w:rPr>
          <w:rFonts w:ascii="Arial" w:eastAsia="Arial" w:hAnsi="Arial" w:cs="Arial"/>
          <w:sz w:val="22"/>
          <w:szCs w:val="22"/>
        </w:rPr>
        <w:t>CoreNFC</w:t>
      </w:r>
      <w:proofErr w:type="spellEnd"/>
      <w:r>
        <w:rPr>
          <w:rFonts w:ascii="Arial" w:eastAsia="Arial" w:hAnsi="Arial" w:cs="Arial"/>
          <w:sz w:val="22"/>
          <w:szCs w:val="22"/>
        </w:rPr>
        <w:t>.</w:t>
      </w:r>
    </w:p>
    <w:p w14:paraId="43CBDA3D"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 xml:space="preserve">Familiarity with RESTful APIs and </w:t>
      </w:r>
      <w:proofErr w:type="spellStart"/>
      <w:r>
        <w:rPr>
          <w:rFonts w:ascii="Arial" w:eastAsia="Arial" w:hAnsi="Arial" w:cs="Arial"/>
          <w:sz w:val="22"/>
          <w:szCs w:val="22"/>
        </w:rPr>
        <w:t>GraphQL</w:t>
      </w:r>
      <w:proofErr w:type="spellEnd"/>
      <w:r>
        <w:rPr>
          <w:rFonts w:ascii="Arial" w:eastAsia="Arial" w:hAnsi="Arial" w:cs="Arial"/>
          <w:sz w:val="22"/>
          <w:szCs w:val="22"/>
        </w:rPr>
        <w:t xml:space="preserve"> to connect iOS applications to back-end service using </w:t>
      </w:r>
      <w:proofErr w:type="spellStart"/>
      <w:r>
        <w:rPr>
          <w:rFonts w:ascii="Arial" w:eastAsia="Arial" w:hAnsi="Arial" w:cs="Arial"/>
          <w:sz w:val="22"/>
          <w:szCs w:val="22"/>
        </w:rPr>
        <w:t>URLSession</w:t>
      </w:r>
      <w:proofErr w:type="spellEnd"/>
      <w:r>
        <w:rPr>
          <w:rFonts w:ascii="Arial" w:eastAsia="Arial" w:hAnsi="Arial" w:cs="Arial"/>
          <w:sz w:val="22"/>
          <w:szCs w:val="22"/>
        </w:rPr>
        <w:t xml:space="preserve"> and Apollo Client respectively.</w:t>
      </w:r>
    </w:p>
    <w:p w14:paraId="7E804174"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with integrating third-party libraries and APIs in iOS mobile app development using Cocoa pods, Carthage and Swift Package Manager (SPM).</w:t>
      </w:r>
    </w:p>
    <w:p w14:paraId="195C038B"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in developing Native Enterprise iOS B2B, B2C apps and releasing them to AppStore or Enterprise App Store like (MDM Platforms) AirWatch, Cisco Meraki.</w:t>
      </w:r>
    </w:p>
    <w:p w14:paraId="7A009D78"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with MVC, MVVM variants like MVVM with Repository and Coordinator, VIPER, and POP/OOPs patterns in iOS</w:t>
      </w:r>
    </w:p>
    <w:p w14:paraId="04A60AB8"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Worked within an MVVM architecture utilizing Async Await as the communication flow throughout the app. Utilized property wrappers such as @State, @StateObject</w:t>
      </w:r>
    </w:p>
    <w:p w14:paraId="70F5EDB6"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Followed the MVVM-C architecture pattern for modularity and scalability</w:t>
      </w:r>
    </w:p>
    <w:p w14:paraId="25AD5A27"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Applied the MVVM architecture, ensuring a modular and testable code structure that facilitated efficient maintenance and updates</w:t>
      </w:r>
    </w:p>
    <w:p w14:paraId="0668478A"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Proficient in architectural patterns like MVC, MVP, MVVM, MVVMC, VIPER, and Clean Architecture for well-organized and maintainable codebases</w:t>
      </w:r>
    </w:p>
    <w:p w14:paraId="698D238A"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Integrated advanced language processing libraries into IOS Chatbot</w:t>
      </w:r>
    </w:p>
    <w:p w14:paraId="66995DFD"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 xml:space="preserve">Used messaging features into iOS </w:t>
      </w:r>
      <w:r>
        <w:rPr>
          <w:rFonts w:ascii="Arial" w:eastAsia="Arial" w:hAnsi="Arial" w:cs="Arial"/>
          <w:sz w:val="22"/>
          <w:szCs w:val="22"/>
        </w:rPr>
        <w:t>chatbot applications</w:t>
      </w:r>
    </w:p>
    <w:p w14:paraId="24B7B297"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have integrated iOS's notification system into chatbot applications</w:t>
      </w:r>
    </w:p>
    <w:p w14:paraId="364B121D"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Comfortable with various source control utilities.</w:t>
      </w:r>
    </w:p>
    <w:p w14:paraId="7902B268"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with Swift, Objective-C, Xcode, iOS versions, debugging tools, memory management, multi-threading techniques, UI design</w:t>
      </w:r>
    </w:p>
    <w:p w14:paraId="778331BE"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Experience with universal apps for compatibility across tablets and phones.</w:t>
      </w:r>
    </w:p>
    <w:p w14:paraId="7F1850DD" w14:textId="77777777" w:rsidR="00CF733E" w:rsidRDefault="00C82ACD">
      <w:pPr>
        <w:pStyle w:val="ulli"/>
        <w:numPr>
          <w:ilvl w:val="0"/>
          <w:numId w:val="1"/>
        </w:numPr>
        <w:spacing w:line="280" w:lineRule="atLeast"/>
        <w:ind w:left="640" w:hanging="261"/>
        <w:rPr>
          <w:rFonts w:ascii="Arial" w:eastAsia="Arial" w:hAnsi="Arial" w:cs="Arial"/>
          <w:sz w:val="22"/>
          <w:szCs w:val="22"/>
        </w:rPr>
      </w:pPr>
      <w:proofErr w:type="spellStart"/>
      <w:r>
        <w:rPr>
          <w:rFonts w:ascii="Arial" w:eastAsia="Arial" w:hAnsi="Arial" w:cs="Arial"/>
          <w:sz w:val="22"/>
          <w:szCs w:val="22"/>
        </w:rPr>
        <w:lastRenderedPageBreak/>
        <w:t>XCTesting</w:t>
      </w:r>
      <w:proofErr w:type="spellEnd"/>
      <w:r>
        <w:rPr>
          <w:rFonts w:ascii="Arial" w:eastAsia="Arial" w:hAnsi="Arial" w:cs="Arial"/>
          <w:sz w:val="22"/>
          <w:szCs w:val="22"/>
        </w:rPr>
        <w:t xml:space="preserve">, </w:t>
      </w:r>
      <w:proofErr w:type="spellStart"/>
      <w:r>
        <w:rPr>
          <w:rFonts w:ascii="Arial" w:eastAsia="Arial" w:hAnsi="Arial" w:cs="Arial"/>
          <w:sz w:val="22"/>
          <w:szCs w:val="22"/>
        </w:rPr>
        <w:t>UITesting</w:t>
      </w:r>
      <w:proofErr w:type="spellEnd"/>
      <w:r>
        <w:rPr>
          <w:rFonts w:ascii="Arial" w:eastAsia="Arial" w:hAnsi="Arial" w:cs="Arial"/>
          <w:sz w:val="22"/>
          <w:szCs w:val="22"/>
        </w:rPr>
        <w:t>, Appium</w:t>
      </w:r>
    </w:p>
    <w:p w14:paraId="62E31E73" w14:textId="77777777" w:rsidR="00CF733E" w:rsidRDefault="00C82ACD">
      <w:pPr>
        <w:pStyle w:val="ulli"/>
        <w:numPr>
          <w:ilvl w:val="0"/>
          <w:numId w:val="1"/>
        </w:numPr>
        <w:spacing w:line="280" w:lineRule="atLeast"/>
        <w:ind w:left="640" w:hanging="261"/>
        <w:rPr>
          <w:rFonts w:ascii="Arial" w:eastAsia="Arial" w:hAnsi="Arial" w:cs="Arial"/>
          <w:sz w:val="22"/>
          <w:szCs w:val="22"/>
        </w:rPr>
      </w:pPr>
      <w:r>
        <w:rPr>
          <w:rFonts w:ascii="Arial" w:eastAsia="Arial" w:hAnsi="Arial" w:cs="Arial"/>
          <w:sz w:val="22"/>
          <w:szCs w:val="22"/>
        </w:rPr>
        <w:t xml:space="preserve">Experience with Core Data (validations, migrations, relationships) Google </w:t>
      </w:r>
      <w:proofErr w:type="spellStart"/>
      <w:r>
        <w:rPr>
          <w:rFonts w:ascii="Arial" w:eastAsia="Arial" w:hAnsi="Arial" w:cs="Arial"/>
          <w:sz w:val="22"/>
          <w:szCs w:val="22"/>
        </w:rPr>
        <w:t>AdMobs</w:t>
      </w:r>
      <w:proofErr w:type="spellEnd"/>
    </w:p>
    <w:p w14:paraId="3E141ED5" w14:textId="77777777" w:rsidR="00CF733E" w:rsidRDefault="00C82ACD">
      <w:pPr>
        <w:pStyle w:val="divdocumentdivsectiontitle"/>
        <w:pBdr>
          <w:top w:val="single" w:sz="12" w:space="0" w:color="000000"/>
          <w:bottom w:val="single" w:sz="16" w:space="4" w:color="000000"/>
        </w:pBdr>
        <w:spacing w:before="200" w:after="40"/>
        <w:jc w:val="center"/>
        <w:rPr>
          <w:rFonts w:ascii="Arial" w:eastAsia="Arial" w:hAnsi="Arial" w:cs="Arial"/>
          <w:b/>
          <w:bCs/>
        </w:rPr>
      </w:pPr>
      <w:r>
        <w:rPr>
          <w:rFonts w:ascii="Arial" w:eastAsia="Arial" w:hAnsi="Arial" w:cs="Arial"/>
          <w:b/>
          <w:bCs/>
        </w:rPr>
        <w:t>Technical Skills</w:t>
      </w:r>
    </w:p>
    <w:tbl>
      <w:tblPr>
        <w:tblStyle w:val="divdocumenttable"/>
        <w:tblW w:w="0" w:type="auto"/>
        <w:tblLayout w:type="fixed"/>
        <w:tblCellMar>
          <w:left w:w="0" w:type="dxa"/>
          <w:right w:w="0" w:type="dxa"/>
        </w:tblCellMar>
        <w:tblLook w:val="05E0" w:firstRow="1" w:lastRow="1" w:firstColumn="1" w:lastColumn="1" w:noHBand="0" w:noVBand="1"/>
      </w:tblPr>
      <w:tblGrid>
        <w:gridCol w:w="5153"/>
        <w:gridCol w:w="5153"/>
      </w:tblGrid>
      <w:tr w:rsidR="00CF733E" w14:paraId="3D470A9C" w14:textId="77777777">
        <w:tc>
          <w:tcPr>
            <w:tcW w:w="5153" w:type="dxa"/>
            <w:tcMar>
              <w:top w:w="0" w:type="dxa"/>
              <w:left w:w="0" w:type="dxa"/>
              <w:bottom w:w="0" w:type="dxa"/>
              <w:right w:w="0" w:type="dxa"/>
            </w:tcMar>
            <w:hideMark/>
          </w:tcPr>
          <w:p w14:paraId="24EFB14A"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Programming Languages:</w:t>
            </w:r>
            <w:r>
              <w:rPr>
                <w:rFonts w:ascii="Arial" w:eastAsia="Arial" w:hAnsi="Arial" w:cs="Arial"/>
                <w:sz w:val="22"/>
                <w:szCs w:val="22"/>
              </w:rPr>
              <w:t xml:space="preserve"> Swift (Swift 1 – Swift 5. x), Objective-C, Swift, HTML, CSS, Flutter, Java, Python</w:t>
            </w:r>
          </w:p>
          <w:p w14:paraId="1A712A8B"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 xml:space="preserve">Database: </w:t>
            </w:r>
            <w:r>
              <w:rPr>
                <w:rFonts w:ascii="Arial" w:eastAsia="Arial" w:hAnsi="Arial" w:cs="Arial"/>
                <w:sz w:val="22"/>
                <w:szCs w:val="22"/>
              </w:rPr>
              <w:t xml:space="preserve">SQLite, SQL, Oracle, VBA, NoSQL, MongoDB, Realm, </w:t>
            </w:r>
            <w:proofErr w:type="spellStart"/>
            <w:r>
              <w:rPr>
                <w:rFonts w:ascii="Arial" w:eastAsia="Arial" w:hAnsi="Arial" w:cs="Arial"/>
                <w:sz w:val="22"/>
                <w:szCs w:val="22"/>
              </w:rPr>
              <w:t>CoreData</w:t>
            </w:r>
            <w:proofErr w:type="spellEnd"/>
            <w:r>
              <w:rPr>
                <w:rFonts w:ascii="Arial" w:eastAsia="Arial" w:hAnsi="Arial" w:cs="Arial"/>
                <w:sz w:val="22"/>
                <w:szCs w:val="22"/>
              </w:rPr>
              <w:t>.</w:t>
            </w:r>
          </w:p>
          <w:p w14:paraId="0279D4FE"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Web Services:</w:t>
            </w:r>
            <w:r>
              <w:rPr>
                <w:rFonts w:ascii="Arial" w:eastAsia="Arial" w:hAnsi="Arial" w:cs="Arial"/>
                <w:sz w:val="22"/>
                <w:szCs w:val="22"/>
              </w:rPr>
              <w:t xml:space="preserve"> REST, </w:t>
            </w:r>
            <w:proofErr w:type="spellStart"/>
            <w:r>
              <w:rPr>
                <w:rFonts w:ascii="Arial" w:eastAsia="Arial" w:hAnsi="Arial" w:cs="Arial"/>
                <w:sz w:val="22"/>
                <w:szCs w:val="22"/>
              </w:rPr>
              <w:t>GraphQL</w:t>
            </w:r>
            <w:proofErr w:type="spellEnd"/>
            <w:r>
              <w:rPr>
                <w:rFonts w:ascii="Arial" w:eastAsia="Arial" w:hAnsi="Arial" w:cs="Arial"/>
                <w:sz w:val="22"/>
                <w:szCs w:val="22"/>
              </w:rPr>
              <w:t xml:space="preserve">, SOAP, XML, JSON, </w:t>
            </w:r>
            <w:proofErr w:type="spellStart"/>
            <w:r>
              <w:rPr>
                <w:rFonts w:ascii="Arial" w:eastAsia="Arial" w:hAnsi="Arial" w:cs="Arial"/>
                <w:sz w:val="22"/>
                <w:szCs w:val="22"/>
              </w:rPr>
              <w:t>URLSession</w:t>
            </w:r>
            <w:proofErr w:type="spellEnd"/>
            <w:r>
              <w:rPr>
                <w:rFonts w:ascii="Arial" w:eastAsia="Arial" w:hAnsi="Arial" w:cs="Arial"/>
                <w:sz w:val="22"/>
                <w:szCs w:val="22"/>
              </w:rPr>
              <w:t xml:space="preserve">, </w:t>
            </w:r>
            <w:proofErr w:type="spellStart"/>
            <w:r>
              <w:rPr>
                <w:rFonts w:ascii="Arial" w:eastAsia="Arial" w:hAnsi="Arial" w:cs="Arial"/>
                <w:sz w:val="22"/>
                <w:szCs w:val="22"/>
              </w:rPr>
              <w:t>JSONDecoder</w:t>
            </w:r>
            <w:proofErr w:type="spellEnd"/>
            <w:r>
              <w:rPr>
                <w:rFonts w:ascii="Arial" w:eastAsia="Arial" w:hAnsi="Arial" w:cs="Arial"/>
                <w:sz w:val="22"/>
                <w:szCs w:val="22"/>
              </w:rPr>
              <w:t xml:space="preserve">, Reachability, Grand Central Dispatch (GCD), Codable, Coding Keys Enum, </w:t>
            </w:r>
            <w:proofErr w:type="spellStart"/>
            <w:r>
              <w:rPr>
                <w:rFonts w:ascii="Arial" w:eastAsia="Arial" w:hAnsi="Arial" w:cs="Arial"/>
                <w:sz w:val="22"/>
                <w:szCs w:val="22"/>
              </w:rPr>
              <w:t>Alamofire</w:t>
            </w:r>
            <w:proofErr w:type="spellEnd"/>
            <w:r>
              <w:rPr>
                <w:rFonts w:ascii="Arial" w:eastAsia="Arial" w:hAnsi="Arial" w:cs="Arial"/>
                <w:sz w:val="22"/>
                <w:szCs w:val="22"/>
              </w:rPr>
              <w:t>, Moya,</w:t>
            </w:r>
          </w:p>
          <w:p w14:paraId="16ECB41F"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iOS Services</w:t>
            </w:r>
            <w:r>
              <w:rPr>
                <w:rFonts w:ascii="Arial" w:eastAsia="Arial" w:hAnsi="Arial" w:cs="Arial"/>
                <w:sz w:val="22"/>
                <w:szCs w:val="22"/>
              </w:rPr>
              <w:t xml:space="preserve">: Rich Apple Push Notification (APNS), </w:t>
            </w:r>
            <w:proofErr w:type="spellStart"/>
            <w:r>
              <w:rPr>
                <w:rFonts w:ascii="Arial" w:eastAsia="Arial" w:hAnsi="Arial" w:cs="Arial"/>
                <w:sz w:val="22"/>
                <w:szCs w:val="22"/>
              </w:rPr>
              <w:t>CocoaPods</w:t>
            </w:r>
            <w:proofErr w:type="spellEnd"/>
            <w:r>
              <w:rPr>
                <w:rFonts w:ascii="Arial" w:eastAsia="Arial" w:hAnsi="Arial" w:cs="Arial"/>
                <w:sz w:val="22"/>
                <w:szCs w:val="22"/>
              </w:rPr>
              <w:t xml:space="preserve">, </w:t>
            </w:r>
            <w:proofErr w:type="spellStart"/>
            <w:r>
              <w:rPr>
                <w:rFonts w:ascii="Arial" w:eastAsia="Arial" w:hAnsi="Arial" w:cs="Arial"/>
                <w:sz w:val="22"/>
                <w:szCs w:val="22"/>
              </w:rPr>
              <w:t>CocoaTouch</w:t>
            </w:r>
            <w:proofErr w:type="spellEnd"/>
            <w:r>
              <w:rPr>
                <w:rFonts w:ascii="Arial" w:eastAsia="Arial" w:hAnsi="Arial" w:cs="Arial"/>
                <w:sz w:val="22"/>
                <w:szCs w:val="22"/>
              </w:rPr>
              <w:t>, SPM, Apple Pay. Instruments, Carthage, Cocoa Touch, Cocoa Pods, App Extension, Handoff,</w:t>
            </w:r>
          </w:p>
          <w:p w14:paraId="11C6C450" w14:textId="77777777" w:rsidR="00CF733E" w:rsidRDefault="00C82ACD">
            <w:pPr>
              <w:pStyle w:val="p"/>
              <w:spacing w:line="280" w:lineRule="atLeast"/>
              <w:ind w:left="260"/>
              <w:rPr>
                <w:rFonts w:ascii="Arial" w:eastAsia="Arial" w:hAnsi="Arial" w:cs="Arial"/>
                <w:sz w:val="22"/>
                <w:szCs w:val="22"/>
              </w:rPr>
            </w:pPr>
            <w:r>
              <w:rPr>
                <w:rFonts w:ascii="Arial" w:eastAsia="Arial" w:hAnsi="Arial" w:cs="Arial"/>
                <w:sz w:val="22"/>
                <w:szCs w:val="22"/>
              </w:rPr>
              <w:t xml:space="preserve">Document Picker, </w:t>
            </w:r>
            <w:proofErr w:type="spellStart"/>
            <w:r>
              <w:rPr>
                <w:rFonts w:ascii="Arial" w:eastAsia="Arial" w:hAnsi="Arial" w:cs="Arial"/>
                <w:sz w:val="22"/>
                <w:szCs w:val="22"/>
              </w:rPr>
              <w:t>AirDrop</w:t>
            </w:r>
            <w:proofErr w:type="spellEnd"/>
            <w:r>
              <w:rPr>
                <w:rFonts w:ascii="Arial" w:eastAsia="Arial" w:hAnsi="Arial" w:cs="Arial"/>
                <w:sz w:val="22"/>
                <w:szCs w:val="22"/>
              </w:rPr>
              <w:t xml:space="preserve">, </w:t>
            </w:r>
            <w:proofErr w:type="spellStart"/>
            <w:r>
              <w:rPr>
                <w:rFonts w:ascii="Arial" w:eastAsia="Arial" w:hAnsi="Arial" w:cs="Arial"/>
                <w:sz w:val="22"/>
                <w:szCs w:val="22"/>
              </w:rPr>
              <w:t>TextKit</w:t>
            </w:r>
            <w:proofErr w:type="spellEnd"/>
            <w:r>
              <w:rPr>
                <w:rFonts w:ascii="Arial" w:eastAsia="Arial" w:hAnsi="Arial" w:cs="Arial"/>
                <w:sz w:val="22"/>
                <w:szCs w:val="22"/>
              </w:rPr>
              <w:t xml:space="preserve">, </w:t>
            </w:r>
            <w:proofErr w:type="spellStart"/>
            <w:r>
              <w:rPr>
                <w:rFonts w:ascii="Arial" w:eastAsia="Arial" w:hAnsi="Arial" w:cs="Arial"/>
                <w:sz w:val="22"/>
                <w:szCs w:val="22"/>
              </w:rPr>
              <w:t>UIKit</w:t>
            </w:r>
            <w:proofErr w:type="spellEnd"/>
            <w:r>
              <w:rPr>
                <w:rFonts w:ascii="Arial" w:eastAsia="Arial" w:hAnsi="Arial" w:cs="Arial"/>
                <w:sz w:val="22"/>
                <w:szCs w:val="22"/>
              </w:rPr>
              <w:t xml:space="preserve"> Dynamics, Multitasking, Auto</w:t>
            </w:r>
          </w:p>
          <w:p w14:paraId="1165DA47" w14:textId="77777777" w:rsidR="00CF733E" w:rsidRDefault="00C82ACD">
            <w:pPr>
              <w:pStyle w:val="p"/>
              <w:spacing w:line="280" w:lineRule="atLeast"/>
              <w:ind w:left="260"/>
              <w:rPr>
                <w:rFonts w:ascii="Arial" w:eastAsia="Arial" w:hAnsi="Arial" w:cs="Arial"/>
                <w:sz w:val="22"/>
                <w:szCs w:val="22"/>
              </w:rPr>
            </w:pPr>
            <w:r>
              <w:rPr>
                <w:rFonts w:ascii="Arial" w:eastAsia="Arial" w:hAnsi="Arial" w:cs="Arial"/>
                <w:sz w:val="22"/>
                <w:szCs w:val="22"/>
              </w:rPr>
              <w:t>Layout, Storyboards, UI State, Preservation, Apple Push Notification Service,</w:t>
            </w:r>
          </w:p>
          <w:p w14:paraId="0B738587" w14:textId="77777777" w:rsidR="00CF733E" w:rsidRDefault="00C82ACD">
            <w:pPr>
              <w:pStyle w:val="p"/>
              <w:spacing w:line="280" w:lineRule="atLeast"/>
              <w:ind w:left="260"/>
              <w:rPr>
                <w:rFonts w:ascii="Arial" w:eastAsia="Arial" w:hAnsi="Arial" w:cs="Arial"/>
                <w:sz w:val="22"/>
                <w:szCs w:val="22"/>
              </w:rPr>
            </w:pPr>
            <w:r>
              <w:rPr>
                <w:rFonts w:ascii="Arial" w:eastAsia="Arial" w:hAnsi="Arial" w:cs="Arial"/>
                <w:sz w:val="22"/>
                <w:szCs w:val="22"/>
              </w:rPr>
              <w:t>Local Notifications, Gesture Recognizers, Standard System View Controllers,</w:t>
            </w:r>
          </w:p>
          <w:p w14:paraId="69D63434" w14:textId="77777777" w:rsidR="00CF733E" w:rsidRDefault="00C82ACD">
            <w:pPr>
              <w:pStyle w:val="p"/>
              <w:spacing w:line="280" w:lineRule="atLeast"/>
              <w:ind w:left="260"/>
              <w:rPr>
                <w:rFonts w:ascii="Arial" w:eastAsia="Arial" w:hAnsi="Arial" w:cs="Arial"/>
                <w:sz w:val="22"/>
                <w:szCs w:val="22"/>
              </w:rPr>
            </w:pPr>
            <w:r>
              <w:rPr>
                <w:rFonts w:ascii="Arial" w:eastAsia="Arial" w:hAnsi="Arial" w:cs="Arial"/>
                <w:sz w:val="22"/>
                <w:szCs w:val="22"/>
              </w:rPr>
              <w:t xml:space="preserve">GCD, </w:t>
            </w:r>
            <w:proofErr w:type="spellStart"/>
            <w:r>
              <w:rPr>
                <w:rFonts w:ascii="Arial" w:eastAsia="Arial" w:hAnsi="Arial" w:cs="Arial"/>
                <w:sz w:val="22"/>
                <w:szCs w:val="22"/>
              </w:rPr>
              <w:t>NSOperations</w:t>
            </w:r>
            <w:proofErr w:type="spellEnd"/>
            <w:r>
              <w:rPr>
                <w:rFonts w:ascii="Arial" w:eastAsia="Arial" w:hAnsi="Arial" w:cs="Arial"/>
                <w:sz w:val="22"/>
                <w:szCs w:val="22"/>
              </w:rPr>
              <w:t>, Firebase</w:t>
            </w:r>
          </w:p>
          <w:p w14:paraId="599D9684"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Design Patterns : Factory, Builder, Delegation, Notifications, Closures, SOLID, Dependency inversions, Singleton, Façade, Decorator.</w:t>
            </w:r>
          </w:p>
          <w:p w14:paraId="0DA427D0"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 xml:space="preserve">iOS Frameworks: </w:t>
            </w:r>
            <w:proofErr w:type="spellStart"/>
            <w:r>
              <w:rPr>
                <w:rFonts w:ascii="Arial" w:eastAsia="Arial" w:hAnsi="Arial" w:cs="Arial"/>
                <w:sz w:val="22"/>
                <w:szCs w:val="22"/>
              </w:rPr>
              <w:t>AVKit</w:t>
            </w:r>
            <w:proofErr w:type="spellEnd"/>
            <w:r>
              <w:rPr>
                <w:rFonts w:ascii="Arial" w:eastAsia="Arial" w:hAnsi="Arial" w:cs="Arial"/>
                <w:sz w:val="22"/>
                <w:szCs w:val="22"/>
              </w:rPr>
              <w:t xml:space="preserve">, </w:t>
            </w:r>
            <w:proofErr w:type="spellStart"/>
            <w:r>
              <w:rPr>
                <w:rFonts w:ascii="Arial" w:eastAsia="Arial" w:hAnsi="Arial" w:cs="Arial"/>
                <w:sz w:val="22"/>
                <w:szCs w:val="22"/>
              </w:rPr>
              <w:t>EventKit</w:t>
            </w:r>
            <w:proofErr w:type="spellEnd"/>
            <w:r>
              <w:rPr>
                <w:rFonts w:ascii="Arial" w:eastAsia="Arial" w:hAnsi="Arial" w:cs="Arial"/>
                <w:sz w:val="22"/>
                <w:szCs w:val="22"/>
              </w:rPr>
              <w:t xml:space="preserve">, </w:t>
            </w:r>
            <w:proofErr w:type="spellStart"/>
            <w:r>
              <w:rPr>
                <w:rFonts w:ascii="Arial" w:eastAsia="Arial" w:hAnsi="Arial" w:cs="Arial"/>
                <w:sz w:val="22"/>
                <w:szCs w:val="22"/>
              </w:rPr>
              <w:t>WidgetKit</w:t>
            </w:r>
            <w:proofErr w:type="spellEnd"/>
            <w:r>
              <w:rPr>
                <w:rFonts w:ascii="Arial" w:eastAsia="Arial" w:hAnsi="Arial" w:cs="Arial"/>
                <w:sz w:val="22"/>
                <w:szCs w:val="22"/>
              </w:rPr>
              <w:t xml:space="preserve">, </w:t>
            </w:r>
            <w:proofErr w:type="spellStart"/>
            <w:r>
              <w:rPr>
                <w:rFonts w:ascii="Arial" w:eastAsia="Arial" w:hAnsi="Arial" w:cs="Arial"/>
                <w:sz w:val="22"/>
                <w:szCs w:val="22"/>
              </w:rPr>
              <w:t>WeatherKit</w:t>
            </w:r>
            <w:proofErr w:type="spellEnd"/>
            <w:r>
              <w:rPr>
                <w:rFonts w:ascii="Arial" w:eastAsia="Arial" w:hAnsi="Arial" w:cs="Arial"/>
                <w:sz w:val="22"/>
                <w:szCs w:val="22"/>
              </w:rPr>
              <w:t xml:space="preserve">, </w:t>
            </w:r>
            <w:proofErr w:type="spellStart"/>
            <w:r>
              <w:rPr>
                <w:rFonts w:ascii="Arial" w:eastAsia="Arial" w:hAnsi="Arial" w:cs="Arial"/>
                <w:sz w:val="22"/>
                <w:szCs w:val="22"/>
              </w:rPr>
              <w:t>CoreML</w:t>
            </w:r>
            <w:proofErr w:type="spellEnd"/>
            <w:r>
              <w:rPr>
                <w:rFonts w:ascii="Arial" w:eastAsia="Arial" w:hAnsi="Arial" w:cs="Arial"/>
                <w:sz w:val="22"/>
                <w:szCs w:val="22"/>
              </w:rPr>
              <w:t xml:space="preserve">, </w:t>
            </w:r>
            <w:proofErr w:type="spellStart"/>
            <w:r>
              <w:rPr>
                <w:rFonts w:ascii="Arial" w:eastAsia="Arial" w:hAnsi="Arial" w:cs="Arial"/>
                <w:sz w:val="22"/>
                <w:szCs w:val="22"/>
              </w:rPr>
              <w:t>VisonKit</w:t>
            </w:r>
            <w:proofErr w:type="spellEnd"/>
            <w:r>
              <w:rPr>
                <w:rFonts w:ascii="Arial" w:eastAsia="Arial" w:hAnsi="Arial" w:cs="Arial"/>
                <w:sz w:val="22"/>
                <w:szCs w:val="22"/>
              </w:rPr>
              <w:t xml:space="preserve">, </w:t>
            </w:r>
            <w:proofErr w:type="spellStart"/>
            <w:r>
              <w:rPr>
                <w:rFonts w:ascii="Arial" w:eastAsia="Arial" w:hAnsi="Arial" w:cs="Arial"/>
                <w:sz w:val="22"/>
                <w:szCs w:val="22"/>
              </w:rPr>
              <w:t>PDFKit</w:t>
            </w:r>
            <w:proofErr w:type="spellEnd"/>
            <w:r>
              <w:rPr>
                <w:rFonts w:ascii="Arial" w:eastAsia="Arial" w:hAnsi="Arial" w:cs="Arial"/>
                <w:sz w:val="22"/>
                <w:szCs w:val="22"/>
              </w:rPr>
              <w:t xml:space="preserve">, </w:t>
            </w:r>
            <w:proofErr w:type="spellStart"/>
            <w:r>
              <w:rPr>
                <w:rFonts w:ascii="Arial" w:eastAsia="Arial" w:hAnsi="Arial" w:cs="Arial"/>
                <w:sz w:val="22"/>
                <w:szCs w:val="22"/>
              </w:rPr>
              <w:t>SwiftUI</w:t>
            </w:r>
            <w:proofErr w:type="spellEnd"/>
            <w:r>
              <w:rPr>
                <w:rFonts w:ascii="Arial" w:eastAsia="Arial" w:hAnsi="Arial" w:cs="Arial"/>
                <w:sz w:val="22"/>
                <w:szCs w:val="22"/>
              </w:rPr>
              <w:t xml:space="preserve">, UIKIT </w:t>
            </w:r>
            <w:proofErr w:type="spellStart"/>
            <w:r>
              <w:rPr>
                <w:rFonts w:ascii="Arial" w:eastAsia="Arial" w:hAnsi="Arial" w:cs="Arial"/>
                <w:sz w:val="22"/>
                <w:szCs w:val="22"/>
              </w:rPr>
              <w:t>comine</w:t>
            </w:r>
            <w:proofErr w:type="spellEnd"/>
            <w:r>
              <w:rPr>
                <w:rFonts w:ascii="Arial" w:eastAsia="Arial" w:hAnsi="Arial" w:cs="Arial"/>
                <w:sz w:val="22"/>
                <w:szCs w:val="22"/>
              </w:rPr>
              <w:t xml:space="preserve">, </w:t>
            </w:r>
            <w:proofErr w:type="spellStart"/>
            <w:r>
              <w:rPr>
                <w:rFonts w:ascii="Arial" w:eastAsia="Arial" w:hAnsi="Arial" w:cs="Arial"/>
                <w:sz w:val="22"/>
                <w:szCs w:val="22"/>
              </w:rPr>
              <w:t>AVFoundation</w:t>
            </w:r>
            <w:proofErr w:type="spellEnd"/>
            <w:r>
              <w:rPr>
                <w:rFonts w:ascii="Arial" w:eastAsia="Arial" w:hAnsi="Arial" w:cs="Arial"/>
                <w:sz w:val="22"/>
                <w:szCs w:val="22"/>
              </w:rPr>
              <w:t>, Core Graphics, Core Data</w:t>
            </w:r>
          </w:p>
          <w:p w14:paraId="6D981294"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UI Implementation:</w:t>
            </w:r>
            <w:r>
              <w:rPr>
                <w:rFonts w:ascii="Arial" w:eastAsia="Arial" w:hAnsi="Arial" w:cs="Arial"/>
                <w:sz w:val="22"/>
                <w:szCs w:val="22"/>
              </w:rPr>
              <w:t xml:space="preserve"> </w:t>
            </w:r>
            <w:proofErr w:type="spellStart"/>
            <w:r>
              <w:rPr>
                <w:rFonts w:ascii="Arial" w:eastAsia="Arial" w:hAnsi="Arial" w:cs="Arial"/>
                <w:sz w:val="22"/>
                <w:szCs w:val="22"/>
              </w:rPr>
              <w:t>SwiftUI</w:t>
            </w:r>
            <w:proofErr w:type="spellEnd"/>
            <w:r>
              <w:rPr>
                <w:rFonts w:ascii="Arial" w:eastAsia="Arial" w:hAnsi="Arial" w:cs="Arial"/>
                <w:sz w:val="22"/>
                <w:szCs w:val="22"/>
              </w:rPr>
              <w:t xml:space="preserve">, </w:t>
            </w:r>
            <w:proofErr w:type="spellStart"/>
            <w:r>
              <w:rPr>
                <w:rFonts w:ascii="Arial" w:eastAsia="Arial" w:hAnsi="Arial" w:cs="Arial"/>
                <w:sz w:val="22"/>
                <w:szCs w:val="22"/>
              </w:rPr>
              <w:t>AutoLayout</w:t>
            </w:r>
            <w:proofErr w:type="spellEnd"/>
            <w:r>
              <w:rPr>
                <w:rFonts w:ascii="Arial" w:eastAsia="Arial" w:hAnsi="Arial" w:cs="Arial"/>
                <w:sz w:val="22"/>
                <w:szCs w:val="22"/>
              </w:rPr>
              <w:t xml:space="preserve">, Storyboard, </w:t>
            </w:r>
            <w:proofErr w:type="spellStart"/>
            <w:r>
              <w:rPr>
                <w:rFonts w:ascii="Arial" w:eastAsia="Arial" w:hAnsi="Arial" w:cs="Arial"/>
                <w:sz w:val="22"/>
                <w:szCs w:val="22"/>
              </w:rPr>
              <w:t>Xib</w:t>
            </w:r>
            <w:proofErr w:type="spellEnd"/>
            <w:r>
              <w:rPr>
                <w:rFonts w:ascii="Arial" w:eastAsia="Arial" w:hAnsi="Arial" w:cs="Arial"/>
                <w:sz w:val="22"/>
                <w:szCs w:val="22"/>
              </w:rPr>
              <w:t xml:space="preserve">, Interface Builder, Size Classes, </w:t>
            </w:r>
            <w:proofErr w:type="spellStart"/>
            <w:r>
              <w:rPr>
                <w:rFonts w:ascii="Arial" w:eastAsia="Arial" w:hAnsi="Arial" w:cs="Arial"/>
                <w:sz w:val="22"/>
                <w:szCs w:val="22"/>
              </w:rPr>
              <w:t>UIKit</w:t>
            </w:r>
            <w:proofErr w:type="spellEnd"/>
            <w:r>
              <w:rPr>
                <w:rFonts w:ascii="Arial" w:eastAsia="Arial" w:hAnsi="Arial" w:cs="Arial"/>
                <w:sz w:val="22"/>
                <w:szCs w:val="22"/>
              </w:rPr>
              <w:t>, Auto Layout Constraints, Adaptive Layout.</w:t>
            </w:r>
          </w:p>
          <w:p w14:paraId="7E0DA48F"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Architecture:</w:t>
            </w:r>
            <w:r>
              <w:rPr>
                <w:rFonts w:ascii="Arial" w:eastAsia="Arial" w:hAnsi="Arial" w:cs="Arial"/>
                <w:sz w:val="22"/>
                <w:szCs w:val="22"/>
              </w:rPr>
              <w:t xml:space="preserve"> MVC, MVVM, MVVM with repository and coordinator pattern, VIPER, Clean.</w:t>
            </w:r>
          </w:p>
          <w:p w14:paraId="6C6EF842"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Operating Systems:</w:t>
            </w:r>
            <w:r>
              <w:rPr>
                <w:rFonts w:ascii="Arial" w:eastAsia="Arial" w:hAnsi="Arial" w:cs="Arial"/>
                <w:sz w:val="22"/>
                <w:szCs w:val="22"/>
              </w:rPr>
              <w:t xml:space="preserve"> iOS, Linux, Windows</w:t>
            </w:r>
          </w:p>
          <w:p w14:paraId="7836F4FC"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 xml:space="preserve">Mobile Map Tools: </w:t>
            </w:r>
            <w:r>
              <w:rPr>
                <w:rFonts w:ascii="Arial" w:eastAsia="Arial" w:hAnsi="Arial" w:cs="Arial"/>
                <w:sz w:val="22"/>
                <w:szCs w:val="22"/>
              </w:rPr>
              <w:t xml:space="preserve">Core Location, </w:t>
            </w:r>
            <w:proofErr w:type="spellStart"/>
            <w:r>
              <w:rPr>
                <w:rFonts w:ascii="Arial" w:eastAsia="Arial" w:hAnsi="Arial" w:cs="Arial"/>
                <w:sz w:val="22"/>
                <w:szCs w:val="22"/>
              </w:rPr>
              <w:t>MapKit</w:t>
            </w:r>
            <w:proofErr w:type="spellEnd"/>
            <w:r>
              <w:rPr>
                <w:rFonts w:ascii="Arial" w:eastAsia="Arial" w:hAnsi="Arial" w:cs="Arial"/>
                <w:sz w:val="22"/>
                <w:szCs w:val="22"/>
              </w:rPr>
              <w:t>, Location Kit, Google Maps API</w:t>
            </w:r>
          </w:p>
          <w:p w14:paraId="6F614EDF"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Testing:</w:t>
            </w:r>
            <w:r>
              <w:rPr>
                <w:rFonts w:ascii="Arial" w:eastAsia="Arial" w:hAnsi="Arial" w:cs="Arial"/>
                <w:sz w:val="22"/>
                <w:szCs w:val="22"/>
              </w:rPr>
              <w:t xml:space="preserve"> TestFlight, Jenkins, Test-Driven Development (TDD), Fastlane, Sonar </w:t>
            </w:r>
            <w:proofErr w:type="spellStart"/>
            <w:r>
              <w:rPr>
                <w:rFonts w:ascii="Arial" w:eastAsia="Arial" w:hAnsi="Arial" w:cs="Arial"/>
                <w:sz w:val="22"/>
                <w:szCs w:val="22"/>
              </w:rPr>
              <w:t>Qube</w:t>
            </w:r>
            <w:proofErr w:type="spellEnd"/>
            <w:r>
              <w:rPr>
                <w:rFonts w:ascii="Arial" w:eastAsia="Arial" w:hAnsi="Arial" w:cs="Arial"/>
                <w:sz w:val="22"/>
                <w:szCs w:val="22"/>
              </w:rPr>
              <w:t xml:space="preserve">, </w:t>
            </w:r>
            <w:proofErr w:type="spellStart"/>
            <w:r>
              <w:rPr>
                <w:rFonts w:ascii="Arial" w:eastAsia="Arial" w:hAnsi="Arial" w:cs="Arial"/>
                <w:sz w:val="22"/>
                <w:szCs w:val="22"/>
              </w:rPr>
              <w:t>CircleCI</w:t>
            </w:r>
            <w:proofErr w:type="spellEnd"/>
            <w:r>
              <w:rPr>
                <w:rFonts w:ascii="Arial" w:eastAsia="Arial" w:hAnsi="Arial" w:cs="Arial"/>
                <w:sz w:val="22"/>
                <w:szCs w:val="22"/>
              </w:rPr>
              <w:t xml:space="preserve">, </w:t>
            </w:r>
            <w:proofErr w:type="spellStart"/>
            <w:r>
              <w:rPr>
                <w:rFonts w:ascii="Arial" w:eastAsia="Arial" w:hAnsi="Arial" w:cs="Arial"/>
                <w:sz w:val="22"/>
                <w:szCs w:val="22"/>
              </w:rPr>
              <w:t>Bitrise</w:t>
            </w:r>
            <w:proofErr w:type="spellEnd"/>
          </w:p>
        </w:tc>
        <w:tc>
          <w:tcPr>
            <w:tcW w:w="5153" w:type="dxa"/>
            <w:tcBorders>
              <w:left w:val="single" w:sz="8" w:space="0" w:color="FEFDFD"/>
            </w:tcBorders>
            <w:tcMar>
              <w:top w:w="0" w:type="dxa"/>
              <w:left w:w="0" w:type="dxa"/>
              <w:bottom w:w="0" w:type="dxa"/>
              <w:right w:w="0" w:type="dxa"/>
            </w:tcMar>
            <w:hideMark/>
          </w:tcPr>
          <w:p w14:paraId="031BAD70"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Development Tools:</w:t>
            </w:r>
            <w:r>
              <w:rPr>
                <w:rFonts w:ascii="Arial" w:eastAsia="Arial" w:hAnsi="Arial" w:cs="Arial"/>
                <w:sz w:val="22"/>
                <w:szCs w:val="22"/>
              </w:rPr>
              <w:t xml:space="preserve"> Visual Studio, Xcode, Instruments, JIRA, Slack, Figma, </w:t>
            </w:r>
            <w:proofErr w:type="spellStart"/>
            <w:r>
              <w:rPr>
                <w:rFonts w:ascii="Arial" w:eastAsia="Arial" w:hAnsi="Arial" w:cs="Arial"/>
                <w:sz w:val="22"/>
                <w:szCs w:val="22"/>
              </w:rPr>
              <w:t>InVision</w:t>
            </w:r>
            <w:proofErr w:type="spellEnd"/>
            <w:r>
              <w:rPr>
                <w:rFonts w:ascii="Arial" w:eastAsia="Arial" w:hAnsi="Arial" w:cs="Arial"/>
                <w:sz w:val="22"/>
                <w:szCs w:val="22"/>
              </w:rPr>
              <w:t>, Postman.</w:t>
            </w:r>
          </w:p>
          <w:p w14:paraId="57D94EDE"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Front-End Development</w:t>
            </w:r>
            <w:r>
              <w:rPr>
                <w:rFonts w:ascii="Arial" w:eastAsia="Arial" w:hAnsi="Arial" w:cs="Arial"/>
                <w:sz w:val="22"/>
                <w:szCs w:val="22"/>
              </w:rPr>
              <w:t xml:space="preserve"> : </w:t>
            </w:r>
            <w:proofErr w:type="spellStart"/>
            <w:r>
              <w:rPr>
                <w:rFonts w:ascii="Arial" w:eastAsia="Arial" w:hAnsi="Arial" w:cs="Arial"/>
                <w:sz w:val="22"/>
                <w:szCs w:val="22"/>
              </w:rPr>
              <w:t>AutoLayout</w:t>
            </w:r>
            <w:proofErr w:type="spellEnd"/>
            <w:r>
              <w:rPr>
                <w:rFonts w:ascii="Arial" w:eastAsia="Arial" w:hAnsi="Arial" w:cs="Arial"/>
                <w:sz w:val="22"/>
                <w:szCs w:val="22"/>
              </w:rPr>
              <w:t xml:space="preserve">, Storyboard, </w:t>
            </w:r>
            <w:proofErr w:type="spellStart"/>
            <w:r>
              <w:rPr>
                <w:rFonts w:ascii="Arial" w:eastAsia="Arial" w:hAnsi="Arial" w:cs="Arial"/>
                <w:sz w:val="22"/>
                <w:szCs w:val="22"/>
              </w:rPr>
              <w:t>Xib</w:t>
            </w:r>
            <w:proofErr w:type="spellEnd"/>
            <w:r>
              <w:rPr>
                <w:rFonts w:ascii="Arial" w:eastAsia="Arial" w:hAnsi="Arial" w:cs="Arial"/>
                <w:sz w:val="22"/>
                <w:szCs w:val="22"/>
              </w:rPr>
              <w:t xml:space="preserve">, Interface Builder, Size Classes, </w:t>
            </w:r>
            <w:proofErr w:type="spellStart"/>
            <w:r>
              <w:rPr>
                <w:rFonts w:ascii="Arial" w:eastAsia="Arial" w:hAnsi="Arial" w:cs="Arial"/>
                <w:sz w:val="22"/>
                <w:szCs w:val="22"/>
              </w:rPr>
              <w:t>UIKit</w:t>
            </w:r>
            <w:proofErr w:type="spellEnd"/>
            <w:r>
              <w:rPr>
                <w:rFonts w:ascii="Arial" w:eastAsia="Arial" w:hAnsi="Arial" w:cs="Arial"/>
                <w:sz w:val="22"/>
                <w:szCs w:val="22"/>
              </w:rPr>
              <w:t>,</w:t>
            </w:r>
          </w:p>
          <w:p w14:paraId="46B388CC" w14:textId="77777777" w:rsidR="00CF733E" w:rsidRDefault="00C82ACD">
            <w:pPr>
              <w:pStyle w:val="p"/>
              <w:spacing w:line="280" w:lineRule="atLeast"/>
              <w:ind w:left="260"/>
              <w:rPr>
                <w:rFonts w:ascii="Arial" w:eastAsia="Arial" w:hAnsi="Arial" w:cs="Arial"/>
                <w:sz w:val="22"/>
                <w:szCs w:val="22"/>
              </w:rPr>
            </w:pPr>
            <w:proofErr w:type="spellStart"/>
            <w:r>
              <w:rPr>
                <w:rFonts w:ascii="Arial" w:eastAsia="Arial" w:hAnsi="Arial" w:cs="Arial"/>
                <w:sz w:val="22"/>
                <w:szCs w:val="22"/>
              </w:rPr>
              <w:t>CALayers</w:t>
            </w:r>
            <w:proofErr w:type="spellEnd"/>
            <w:r>
              <w:rPr>
                <w:rFonts w:ascii="Arial" w:eastAsia="Arial" w:hAnsi="Arial" w:cs="Arial"/>
                <w:sz w:val="22"/>
                <w:szCs w:val="22"/>
              </w:rPr>
              <w:t xml:space="preserve">, </w:t>
            </w:r>
            <w:proofErr w:type="spellStart"/>
            <w:r>
              <w:rPr>
                <w:rFonts w:ascii="Arial" w:eastAsia="Arial" w:hAnsi="Arial" w:cs="Arial"/>
                <w:sz w:val="22"/>
                <w:szCs w:val="22"/>
              </w:rPr>
              <w:t>UIView</w:t>
            </w:r>
            <w:proofErr w:type="spellEnd"/>
            <w:r>
              <w:rPr>
                <w:rFonts w:ascii="Arial" w:eastAsia="Arial" w:hAnsi="Arial" w:cs="Arial"/>
                <w:sz w:val="22"/>
                <w:szCs w:val="22"/>
              </w:rPr>
              <w:t>, Views and View Controllers, Adaptive Layout, Core Plot,</w:t>
            </w:r>
          </w:p>
          <w:p w14:paraId="7093C509" w14:textId="77777777" w:rsidR="00CF733E" w:rsidRDefault="00C82ACD">
            <w:pPr>
              <w:pStyle w:val="p"/>
              <w:spacing w:line="280" w:lineRule="atLeast"/>
              <w:ind w:left="260"/>
              <w:rPr>
                <w:rFonts w:ascii="Arial" w:eastAsia="Arial" w:hAnsi="Arial" w:cs="Arial"/>
                <w:sz w:val="22"/>
                <w:szCs w:val="22"/>
              </w:rPr>
            </w:pPr>
            <w:r>
              <w:rPr>
                <w:rFonts w:ascii="Arial" w:eastAsia="Arial" w:hAnsi="Arial" w:cs="Arial"/>
                <w:sz w:val="22"/>
                <w:szCs w:val="22"/>
              </w:rPr>
              <w:t>Core Graphics</w:t>
            </w:r>
          </w:p>
          <w:p w14:paraId="6FFADCAF"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 xml:space="preserve">Data: </w:t>
            </w:r>
            <w:r>
              <w:rPr>
                <w:rFonts w:ascii="Arial" w:eastAsia="Arial" w:hAnsi="Arial" w:cs="Arial"/>
                <w:sz w:val="22"/>
                <w:szCs w:val="22"/>
              </w:rPr>
              <w:t>Core Data, SQLite</w:t>
            </w:r>
          </w:p>
          <w:p w14:paraId="05F10D81" w14:textId="77777777" w:rsidR="00CF733E" w:rsidRDefault="00C82ACD">
            <w:pPr>
              <w:pStyle w:val="p"/>
              <w:spacing w:line="280" w:lineRule="atLeast"/>
              <w:ind w:left="260"/>
              <w:rPr>
                <w:rFonts w:ascii="Arial" w:eastAsia="Arial" w:hAnsi="Arial" w:cs="Arial"/>
                <w:sz w:val="22"/>
                <w:szCs w:val="22"/>
              </w:rPr>
            </w:pPr>
            <w:r>
              <w:rPr>
                <w:rFonts w:ascii="Arial" w:eastAsia="Arial" w:hAnsi="Arial" w:cs="Arial"/>
                <w:sz w:val="22"/>
                <w:szCs w:val="22"/>
              </w:rPr>
              <w:t xml:space="preserve">Multimedia- </w:t>
            </w:r>
            <w:proofErr w:type="spellStart"/>
            <w:r>
              <w:rPr>
                <w:rFonts w:ascii="Arial" w:eastAsia="Arial" w:hAnsi="Arial" w:cs="Arial"/>
                <w:sz w:val="22"/>
                <w:szCs w:val="22"/>
              </w:rPr>
              <w:t>AVFoundation</w:t>
            </w:r>
            <w:proofErr w:type="spellEnd"/>
          </w:p>
          <w:p w14:paraId="0B9FBEF2" w14:textId="77777777" w:rsidR="00CF733E" w:rsidRDefault="00C82ACD">
            <w:pPr>
              <w:pStyle w:val="p"/>
              <w:spacing w:line="280" w:lineRule="atLeast"/>
              <w:ind w:left="260"/>
              <w:rPr>
                <w:rFonts w:ascii="Arial" w:eastAsia="Arial" w:hAnsi="Arial" w:cs="Arial"/>
                <w:sz w:val="22"/>
                <w:szCs w:val="22"/>
              </w:rPr>
            </w:pPr>
            <w:r>
              <w:rPr>
                <w:rFonts w:ascii="Arial" w:eastAsia="Arial" w:hAnsi="Arial" w:cs="Arial"/>
                <w:sz w:val="22"/>
                <w:szCs w:val="22"/>
              </w:rPr>
              <w:t xml:space="preserve">Geolocation: Core Location </w:t>
            </w:r>
            <w:proofErr w:type="spellStart"/>
            <w:r>
              <w:rPr>
                <w:rFonts w:ascii="Arial" w:eastAsia="Arial" w:hAnsi="Arial" w:cs="Arial"/>
                <w:sz w:val="22"/>
                <w:szCs w:val="22"/>
              </w:rPr>
              <w:t>MapKit</w:t>
            </w:r>
            <w:proofErr w:type="spellEnd"/>
            <w:r>
              <w:rPr>
                <w:rFonts w:ascii="Arial" w:eastAsia="Arial" w:hAnsi="Arial" w:cs="Arial"/>
                <w:sz w:val="22"/>
                <w:szCs w:val="22"/>
              </w:rPr>
              <w:t>, Location Kit</w:t>
            </w:r>
          </w:p>
          <w:p w14:paraId="0A6CFC6B"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APIs</w:t>
            </w:r>
            <w:r>
              <w:rPr>
                <w:rFonts w:ascii="Arial" w:eastAsia="Arial" w:hAnsi="Arial" w:cs="Arial"/>
                <w:sz w:val="22"/>
                <w:szCs w:val="22"/>
              </w:rPr>
              <w:t>, YouTube API, Google Calendar API, Google Maps API, Twitter API,</w:t>
            </w:r>
          </w:p>
          <w:p w14:paraId="121C58AF" w14:textId="77777777" w:rsidR="00CF733E" w:rsidRDefault="00C82ACD">
            <w:pPr>
              <w:pStyle w:val="p"/>
              <w:spacing w:line="280" w:lineRule="atLeast"/>
              <w:ind w:left="260"/>
              <w:rPr>
                <w:rFonts w:ascii="Arial" w:eastAsia="Arial" w:hAnsi="Arial" w:cs="Arial"/>
                <w:sz w:val="22"/>
                <w:szCs w:val="22"/>
              </w:rPr>
            </w:pPr>
            <w:r>
              <w:rPr>
                <w:rFonts w:ascii="Arial" w:eastAsia="Arial" w:hAnsi="Arial" w:cs="Arial"/>
                <w:sz w:val="22"/>
                <w:szCs w:val="22"/>
              </w:rPr>
              <w:t>Facebook API</w:t>
            </w:r>
          </w:p>
          <w:p w14:paraId="6482F3CF"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 xml:space="preserve">Web Services: </w:t>
            </w:r>
            <w:proofErr w:type="spellStart"/>
            <w:r>
              <w:rPr>
                <w:rFonts w:ascii="Arial" w:eastAsia="Arial" w:hAnsi="Arial" w:cs="Arial"/>
                <w:sz w:val="22"/>
                <w:szCs w:val="22"/>
              </w:rPr>
              <w:t>AFNetworking</w:t>
            </w:r>
            <w:proofErr w:type="spellEnd"/>
            <w:r>
              <w:rPr>
                <w:rFonts w:ascii="Arial" w:eastAsia="Arial" w:hAnsi="Arial" w:cs="Arial"/>
                <w:sz w:val="22"/>
                <w:szCs w:val="22"/>
              </w:rPr>
              <w:t xml:space="preserve">, </w:t>
            </w:r>
            <w:proofErr w:type="spellStart"/>
            <w:r>
              <w:rPr>
                <w:rFonts w:ascii="Arial" w:eastAsia="Arial" w:hAnsi="Arial" w:cs="Arial"/>
                <w:sz w:val="22"/>
                <w:szCs w:val="22"/>
              </w:rPr>
              <w:t>AlamoFire</w:t>
            </w:r>
            <w:proofErr w:type="spellEnd"/>
            <w:r>
              <w:rPr>
                <w:rFonts w:ascii="Arial" w:eastAsia="Arial" w:hAnsi="Arial" w:cs="Arial"/>
                <w:sz w:val="22"/>
                <w:szCs w:val="22"/>
              </w:rPr>
              <w:t xml:space="preserve">, Reachability, REST, SOAP, </w:t>
            </w:r>
            <w:proofErr w:type="spellStart"/>
            <w:r>
              <w:rPr>
                <w:rFonts w:ascii="Arial" w:eastAsia="Arial" w:hAnsi="Arial" w:cs="Arial"/>
                <w:sz w:val="22"/>
                <w:szCs w:val="22"/>
              </w:rPr>
              <w:t>NSURLSession</w:t>
            </w:r>
            <w:proofErr w:type="spellEnd"/>
            <w:r>
              <w:rPr>
                <w:rFonts w:ascii="Arial" w:eastAsia="Arial" w:hAnsi="Arial" w:cs="Arial"/>
                <w:sz w:val="22"/>
                <w:szCs w:val="22"/>
              </w:rPr>
              <w:t>,</w:t>
            </w:r>
          </w:p>
          <w:p w14:paraId="0ED03BEC" w14:textId="77777777" w:rsidR="00CF733E" w:rsidRDefault="00C82ACD">
            <w:pPr>
              <w:pStyle w:val="p"/>
              <w:spacing w:line="280" w:lineRule="atLeast"/>
              <w:ind w:left="260"/>
              <w:rPr>
                <w:rFonts w:ascii="Arial" w:eastAsia="Arial" w:hAnsi="Arial" w:cs="Arial"/>
                <w:sz w:val="22"/>
                <w:szCs w:val="22"/>
              </w:rPr>
            </w:pPr>
            <w:proofErr w:type="spellStart"/>
            <w:r>
              <w:rPr>
                <w:rFonts w:ascii="Arial" w:eastAsia="Arial" w:hAnsi="Arial" w:cs="Arial"/>
                <w:sz w:val="22"/>
                <w:szCs w:val="22"/>
              </w:rPr>
              <w:t>URLSession</w:t>
            </w:r>
            <w:proofErr w:type="spellEnd"/>
            <w:r>
              <w:rPr>
                <w:rFonts w:ascii="Arial" w:eastAsia="Arial" w:hAnsi="Arial" w:cs="Arial"/>
                <w:sz w:val="22"/>
                <w:szCs w:val="22"/>
              </w:rPr>
              <w:t xml:space="preserve">, </w:t>
            </w:r>
            <w:proofErr w:type="spellStart"/>
            <w:r>
              <w:rPr>
                <w:rFonts w:ascii="Arial" w:eastAsia="Arial" w:hAnsi="Arial" w:cs="Arial"/>
                <w:sz w:val="22"/>
                <w:szCs w:val="22"/>
              </w:rPr>
              <w:t>NSJSONSerialization</w:t>
            </w:r>
            <w:proofErr w:type="spellEnd"/>
            <w:r>
              <w:rPr>
                <w:rFonts w:ascii="Arial" w:eastAsia="Arial" w:hAnsi="Arial" w:cs="Arial"/>
                <w:sz w:val="22"/>
                <w:szCs w:val="22"/>
              </w:rPr>
              <w:t xml:space="preserve">, </w:t>
            </w:r>
            <w:proofErr w:type="spellStart"/>
            <w:r>
              <w:rPr>
                <w:rFonts w:ascii="Arial" w:eastAsia="Arial" w:hAnsi="Arial" w:cs="Arial"/>
                <w:sz w:val="22"/>
                <w:szCs w:val="22"/>
              </w:rPr>
              <w:t>NSXMLSerialization</w:t>
            </w:r>
            <w:proofErr w:type="spellEnd"/>
          </w:p>
          <w:p w14:paraId="6597798A"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 xml:space="preserve">Services - </w:t>
            </w:r>
            <w:r>
              <w:rPr>
                <w:rFonts w:ascii="Arial" w:eastAsia="Arial" w:hAnsi="Arial" w:cs="Arial"/>
                <w:sz w:val="22"/>
                <w:szCs w:val="22"/>
              </w:rPr>
              <w:t xml:space="preserve">Apple Push Notification (APNS), </w:t>
            </w:r>
            <w:proofErr w:type="spellStart"/>
            <w:r>
              <w:rPr>
                <w:rFonts w:ascii="Arial" w:eastAsia="Arial" w:hAnsi="Arial" w:cs="Arial"/>
                <w:sz w:val="22"/>
                <w:szCs w:val="22"/>
              </w:rPr>
              <w:t>NSUserDefaults</w:t>
            </w:r>
            <w:proofErr w:type="spellEnd"/>
            <w:r>
              <w:rPr>
                <w:rFonts w:ascii="Arial" w:eastAsia="Arial" w:hAnsi="Arial" w:cs="Arial"/>
                <w:sz w:val="22"/>
                <w:szCs w:val="22"/>
              </w:rPr>
              <w:t xml:space="preserve">, </w:t>
            </w:r>
            <w:proofErr w:type="spellStart"/>
            <w:r>
              <w:rPr>
                <w:rFonts w:ascii="Arial" w:eastAsia="Arial" w:hAnsi="Arial" w:cs="Arial"/>
                <w:sz w:val="22"/>
                <w:szCs w:val="22"/>
              </w:rPr>
              <w:t>NSNotificationCenter</w:t>
            </w:r>
            <w:proofErr w:type="spellEnd"/>
            <w:r>
              <w:rPr>
                <w:rFonts w:ascii="Arial" w:eastAsia="Arial" w:hAnsi="Arial" w:cs="Arial"/>
                <w:sz w:val="22"/>
                <w:szCs w:val="22"/>
              </w:rPr>
              <w:t>,</w:t>
            </w:r>
          </w:p>
          <w:p w14:paraId="7F1E94CC" w14:textId="77777777" w:rsidR="00CF733E" w:rsidRDefault="00C82ACD">
            <w:pPr>
              <w:pStyle w:val="p"/>
              <w:spacing w:line="280" w:lineRule="atLeast"/>
              <w:ind w:left="260"/>
              <w:rPr>
                <w:rFonts w:ascii="Arial" w:eastAsia="Arial" w:hAnsi="Arial" w:cs="Arial"/>
                <w:sz w:val="22"/>
                <w:szCs w:val="22"/>
              </w:rPr>
            </w:pPr>
            <w:proofErr w:type="spellStart"/>
            <w:r>
              <w:rPr>
                <w:rFonts w:ascii="Arial" w:eastAsia="Arial" w:hAnsi="Arial" w:cs="Arial"/>
                <w:sz w:val="22"/>
                <w:szCs w:val="22"/>
              </w:rPr>
              <w:t>NSOperationQueue</w:t>
            </w:r>
            <w:proofErr w:type="spellEnd"/>
            <w:r>
              <w:rPr>
                <w:rFonts w:ascii="Arial" w:eastAsia="Arial" w:hAnsi="Arial" w:cs="Arial"/>
                <w:sz w:val="22"/>
                <w:szCs w:val="22"/>
              </w:rPr>
              <w:t xml:space="preserve">, </w:t>
            </w:r>
            <w:proofErr w:type="spellStart"/>
            <w:r>
              <w:rPr>
                <w:rFonts w:ascii="Arial" w:eastAsia="Arial" w:hAnsi="Arial" w:cs="Arial"/>
                <w:sz w:val="22"/>
                <w:szCs w:val="22"/>
              </w:rPr>
              <w:t>MessageUI</w:t>
            </w:r>
            <w:proofErr w:type="spellEnd"/>
            <w:r>
              <w:rPr>
                <w:rFonts w:ascii="Arial" w:eastAsia="Arial" w:hAnsi="Arial" w:cs="Arial"/>
                <w:sz w:val="22"/>
                <w:szCs w:val="22"/>
              </w:rPr>
              <w:t xml:space="preserve">, </w:t>
            </w:r>
            <w:proofErr w:type="spellStart"/>
            <w:r>
              <w:rPr>
                <w:rFonts w:ascii="Arial" w:eastAsia="Arial" w:hAnsi="Arial" w:cs="Arial"/>
                <w:sz w:val="22"/>
                <w:szCs w:val="22"/>
              </w:rPr>
              <w:t>AddressBook</w:t>
            </w:r>
            <w:proofErr w:type="spellEnd"/>
          </w:p>
          <w:p w14:paraId="533F4501" w14:textId="77777777" w:rsidR="00CF733E" w:rsidRDefault="00C82ACD">
            <w:pPr>
              <w:pStyle w:val="p"/>
              <w:spacing w:line="280" w:lineRule="atLeast"/>
              <w:ind w:left="260"/>
              <w:rPr>
                <w:rFonts w:ascii="Arial" w:eastAsia="Arial" w:hAnsi="Arial" w:cs="Arial"/>
                <w:sz w:val="22"/>
                <w:szCs w:val="22"/>
              </w:rPr>
            </w:pPr>
            <w:r>
              <w:rPr>
                <w:rStyle w:val="Strong1"/>
                <w:rFonts w:ascii="Arial" w:eastAsia="Arial" w:hAnsi="Arial" w:cs="Arial"/>
                <w:b/>
                <w:bCs/>
                <w:sz w:val="22"/>
                <w:szCs w:val="22"/>
              </w:rPr>
              <w:t xml:space="preserve">Concurrency - </w:t>
            </w:r>
            <w:r>
              <w:rPr>
                <w:rFonts w:ascii="Arial" w:eastAsia="Arial" w:hAnsi="Arial" w:cs="Arial"/>
                <w:sz w:val="22"/>
                <w:szCs w:val="22"/>
              </w:rPr>
              <w:t xml:space="preserve">Swift Concurrency, Grand Central Dispatch (GCD), </w:t>
            </w:r>
            <w:proofErr w:type="spellStart"/>
            <w:r>
              <w:rPr>
                <w:rFonts w:ascii="Arial" w:eastAsia="Arial" w:hAnsi="Arial" w:cs="Arial"/>
                <w:sz w:val="22"/>
                <w:szCs w:val="22"/>
              </w:rPr>
              <w:t>NSOperations</w:t>
            </w:r>
            <w:proofErr w:type="spellEnd"/>
          </w:p>
        </w:tc>
      </w:tr>
    </w:tbl>
    <w:p w14:paraId="696ED4F1" w14:textId="77777777" w:rsidR="00CF733E" w:rsidRDefault="00C82ACD">
      <w:pPr>
        <w:pStyle w:val="divdocumentdivsectiontitle"/>
        <w:pBdr>
          <w:top w:val="single" w:sz="12" w:space="0" w:color="000000"/>
          <w:bottom w:val="single" w:sz="16" w:space="4" w:color="000000"/>
        </w:pBdr>
        <w:spacing w:before="200" w:after="40"/>
        <w:jc w:val="center"/>
        <w:rPr>
          <w:rFonts w:ascii="Arial" w:eastAsia="Arial" w:hAnsi="Arial" w:cs="Arial"/>
          <w:b/>
          <w:bCs/>
        </w:rPr>
      </w:pPr>
      <w:r>
        <w:rPr>
          <w:rFonts w:ascii="Arial" w:eastAsia="Arial" w:hAnsi="Arial" w:cs="Arial"/>
          <w:b/>
          <w:bCs/>
        </w:rPr>
        <w:t>Experience</w:t>
      </w:r>
    </w:p>
    <w:p w14:paraId="5BEC0C52" w14:textId="77777777" w:rsidR="00CF733E" w:rsidRDefault="00C82ACD">
      <w:pPr>
        <w:pStyle w:val="divdocumentsinglecolumn"/>
        <w:tabs>
          <w:tab w:val="right" w:pos="10286"/>
        </w:tabs>
        <w:spacing w:line="280" w:lineRule="atLeast"/>
        <w:rPr>
          <w:rFonts w:ascii="Arial" w:eastAsia="Arial" w:hAnsi="Arial" w:cs="Arial"/>
          <w:sz w:val="22"/>
          <w:szCs w:val="22"/>
        </w:rPr>
      </w:pPr>
      <w:r>
        <w:rPr>
          <w:rStyle w:val="spanjobtitle"/>
          <w:rFonts w:ascii="Arial" w:eastAsia="Arial" w:hAnsi="Arial" w:cs="Arial"/>
          <w:sz w:val="22"/>
          <w:szCs w:val="22"/>
        </w:rPr>
        <w:t>Lead iOS Developer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t xml:space="preserve"> </w:t>
      </w:r>
      <w:r>
        <w:rPr>
          <w:rStyle w:val="spanjobdates"/>
          <w:rFonts w:ascii="Arial" w:eastAsia="Arial" w:hAnsi="Arial" w:cs="Arial"/>
          <w:sz w:val="22"/>
          <w:szCs w:val="22"/>
        </w:rPr>
        <w:t>02/2024 to Current</w:t>
      </w:r>
      <w:r>
        <w:rPr>
          <w:rStyle w:val="datesWrapper"/>
          <w:rFonts w:ascii="Arial" w:eastAsia="Arial" w:hAnsi="Arial" w:cs="Arial"/>
          <w:sz w:val="22"/>
          <w:szCs w:val="22"/>
        </w:rPr>
        <w:t xml:space="preserve"> </w:t>
      </w:r>
    </w:p>
    <w:p w14:paraId="54B6463E" w14:textId="77777777" w:rsidR="006C3B3D" w:rsidRDefault="00C82ACD">
      <w:pPr>
        <w:pStyle w:val="spanpaddedline"/>
        <w:tabs>
          <w:tab w:val="right" w:pos="10286"/>
        </w:tabs>
        <w:spacing w:line="280" w:lineRule="atLeast"/>
        <w:rPr>
          <w:rFonts w:ascii="Arial" w:eastAsia="Arial" w:hAnsi="Arial" w:cs="Arial"/>
          <w:sz w:val="22"/>
          <w:szCs w:val="22"/>
        </w:rPr>
      </w:pPr>
      <w:r>
        <w:rPr>
          <w:rStyle w:val="spancompanyname"/>
          <w:rFonts w:ascii="Arial" w:eastAsia="Arial" w:hAnsi="Arial" w:cs="Arial"/>
          <w:sz w:val="22"/>
          <w:szCs w:val="22"/>
        </w:rPr>
        <w:t>BV Mobile Apps</w:t>
      </w:r>
      <w:r>
        <w:rPr>
          <w:rFonts w:ascii="Arial" w:eastAsia="Arial" w:hAnsi="Arial" w:cs="Arial"/>
          <w:sz w:val="22"/>
          <w:szCs w:val="22"/>
        </w:rPr>
        <w:t xml:space="preserve"> </w:t>
      </w:r>
    </w:p>
    <w:p w14:paraId="09A19FC7" w14:textId="6FB1AD2F" w:rsidR="00CF733E" w:rsidRDefault="006C3B3D">
      <w:pPr>
        <w:pStyle w:val="spanpaddedline"/>
        <w:tabs>
          <w:tab w:val="right" w:pos="10286"/>
        </w:tabs>
        <w:spacing w:line="280" w:lineRule="atLeast"/>
        <w:rPr>
          <w:rFonts w:ascii="Arial" w:eastAsia="Arial" w:hAnsi="Arial" w:cs="Arial"/>
          <w:sz w:val="22"/>
          <w:szCs w:val="22"/>
        </w:rPr>
      </w:pPr>
      <w:r>
        <w:rPr>
          <w:rStyle w:val="spanjoblocation"/>
          <w:rFonts w:ascii="Arial" w:eastAsia="Arial" w:hAnsi="Arial" w:cs="Arial"/>
          <w:sz w:val="22"/>
          <w:szCs w:val="22"/>
        </w:rPr>
        <w:t>New Jersey, US</w:t>
      </w:r>
      <w:r>
        <w:rPr>
          <w:rStyle w:val="datesWrapper"/>
          <w:rFonts w:ascii="Arial" w:eastAsia="Arial" w:hAnsi="Arial" w:cs="Arial"/>
          <w:sz w:val="22"/>
          <w:szCs w:val="22"/>
        </w:rPr>
        <w:tab/>
        <w:t xml:space="preserve"> </w:t>
      </w:r>
    </w:p>
    <w:p w14:paraId="187B3DAF" w14:textId="77777777" w:rsidR="00CF733E" w:rsidRDefault="00C82ACD">
      <w:pPr>
        <w:pStyle w:val="p"/>
        <w:spacing w:line="280" w:lineRule="atLeast"/>
        <w:rPr>
          <w:rStyle w:val="span"/>
          <w:rFonts w:ascii="Arial" w:eastAsia="Arial" w:hAnsi="Arial" w:cs="Arial"/>
          <w:sz w:val="22"/>
          <w:szCs w:val="22"/>
        </w:rPr>
      </w:pPr>
      <w:r>
        <w:rPr>
          <w:rStyle w:val="span"/>
          <w:rFonts w:ascii="Arial" w:eastAsia="Arial" w:hAnsi="Arial" w:cs="Arial"/>
          <w:sz w:val="22"/>
          <w:szCs w:val="22"/>
        </w:rPr>
        <w:t>https://apps.apple.com/us/developer/bv-mobile-apps-inc/id1260793678</w:t>
      </w:r>
    </w:p>
    <w:p w14:paraId="4AFA1261"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Building a dynamic application for radio stations.</w:t>
      </w:r>
    </w:p>
    <w:p w14:paraId="16E80474" w14:textId="03F5F6DE" w:rsidR="00012137" w:rsidRDefault="00012137">
      <w:pPr>
        <w:pStyle w:val="ulli"/>
        <w:numPr>
          <w:ilvl w:val="0"/>
          <w:numId w:val="2"/>
        </w:numPr>
        <w:spacing w:line="280" w:lineRule="atLeast"/>
        <w:ind w:left="640" w:hanging="261"/>
        <w:rPr>
          <w:rStyle w:val="span"/>
          <w:rFonts w:ascii="Arial" w:eastAsia="Arial" w:hAnsi="Arial" w:cs="Arial"/>
          <w:sz w:val="22"/>
          <w:szCs w:val="22"/>
        </w:rPr>
      </w:pPr>
      <w:r w:rsidRPr="00012137">
        <w:rPr>
          <w:rStyle w:val="span"/>
          <w:rFonts w:ascii="Arial" w:eastAsia="Arial" w:hAnsi="Arial" w:cs="Arial"/>
          <w:sz w:val="22"/>
          <w:szCs w:val="22"/>
        </w:rPr>
        <w:t xml:space="preserve">Led a team of 3 iOS engineers, building the iOS application </w:t>
      </w:r>
      <w:r>
        <w:rPr>
          <w:rStyle w:val="span"/>
          <w:rFonts w:ascii="Arial" w:eastAsia="Arial" w:hAnsi="Arial" w:cs="Arial"/>
          <w:sz w:val="22"/>
          <w:szCs w:val="22"/>
        </w:rPr>
        <w:t xml:space="preserve">BV </w:t>
      </w:r>
      <w:r w:rsidRPr="00012137">
        <w:rPr>
          <w:rStyle w:val="span"/>
          <w:rFonts w:ascii="Arial" w:eastAsia="Arial" w:hAnsi="Arial" w:cs="Arial"/>
          <w:sz w:val="22"/>
          <w:szCs w:val="22"/>
        </w:rPr>
        <w:t>from the ground up to release</w:t>
      </w:r>
    </w:p>
    <w:p w14:paraId="0B4AF00D" w14:textId="23B6AFED" w:rsidR="00012137" w:rsidRDefault="00012137">
      <w:pPr>
        <w:pStyle w:val="ulli"/>
        <w:numPr>
          <w:ilvl w:val="0"/>
          <w:numId w:val="2"/>
        </w:numPr>
        <w:spacing w:line="280" w:lineRule="atLeast"/>
        <w:ind w:left="640" w:hanging="261"/>
        <w:rPr>
          <w:rStyle w:val="span"/>
          <w:rFonts w:ascii="Arial" w:eastAsia="Arial" w:hAnsi="Arial" w:cs="Arial"/>
          <w:sz w:val="22"/>
          <w:szCs w:val="22"/>
        </w:rPr>
      </w:pPr>
      <w:r w:rsidRPr="00012137">
        <w:rPr>
          <w:rStyle w:val="span"/>
          <w:rFonts w:ascii="Arial" w:eastAsia="Arial" w:hAnsi="Arial" w:cs="Arial"/>
          <w:sz w:val="22"/>
          <w:szCs w:val="22"/>
        </w:rPr>
        <w:t>Lead the development of new applications from the Scratch starting from conceptualization to deployment on the App Store</w:t>
      </w:r>
    </w:p>
    <w:p w14:paraId="23AEBECF" w14:textId="7859DFA9" w:rsidR="00012137" w:rsidRDefault="00012137">
      <w:pPr>
        <w:pStyle w:val="ulli"/>
        <w:numPr>
          <w:ilvl w:val="0"/>
          <w:numId w:val="2"/>
        </w:numPr>
        <w:spacing w:line="280" w:lineRule="atLeast"/>
        <w:ind w:left="640" w:hanging="261"/>
        <w:rPr>
          <w:rStyle w:val="span"/>
          <w:rFonts w:ascii="Arial" w:eastAsia="Arial" w:hAnsi="Arial" w:cs="Arial"/>
          <w:sz w:val="22"/>
          <w:szCs w:val="22"/>
        </w:rPr>
      </w:pPr>
      <w:r w:rsidRPr="00012137">
        <w:rPr>
          <w:rStyle w:val="span"/>
          <w:rFonts w:ascii="Arial" w:eastAsia="Arial" w:hAnsi="Arial" w:cs="Arial"/>
          <w:sz w:val="22"/>
          <w:szCs w:val="22"/>
        </w:rPr>
        <w:lastRenderedPageBreak/>
        <w:t>Responsible for setting the overall architectural direction for the iOS app, ensuring it is scalable, maintainable, and extensible. You need to choose the right architecture (e.g., MVVM, VIPER, MVP, Clean Architecture</w:t>
      </w:r>
    </w:p>
    <w:p w14:paraId="614480F3" w14:textId="148D527B" w:rsidR="00012137" w:rsidRDefault="00012137">
      <w:pPr>
        <w:pStyle w:val="ulli"/>
        <w:numPr>
          <w:ilvl w:val="0"/>
          <w:numId w:val="2"/>
        </w:numPr>
        <w:spacing w:line="280" w:lineRule="atLeast"/>
        <w:ind w:left="640" w:hanging="261"/>
        <w:rPr>
          <w:rStyle w:val="span"/>
          <w:rFonts w:ascii="Arial" w:eastAsia="Arial" w:hAnsi="Arial" w:cs="Arial"/>
          <w:sz w:val="22"/>
          <w:szCs w:val="22"/>
        </w:rPr>
      </w:pPr>
      <w:r w:rsidRPr="00012137">
        <w:rPr>
          <w:rStyle w:val="span"/>
          <w:rFonts w:ascii="Arial" w:eastAsia="Arial" w:hAnsi="Arial" w:cs="Arial"/>
          <w:sz w:val="22"/>
          <w:szCs w:val="22"/>
        </w:rPr>
        <w:t>Leading code reviews to ensure code quality, maintainability, and alignment with project goals. You will enforce coding standards and best practices like SOLID principles, Clean Code, and (TDD)</w:t>
      </w:r>
    </w:p>
    <w:p w14:paraId="3E4C0BC5" w14:textId="4CA6FDDE" w:rsidR="00012137" w:rsidRDefault="00012137">
      <w:pPr>
        <w:pStyle w:val="ulli"/>
        <w:numPr>
          <w:ilvl w:val="0"/>
          <w:numId w:val="2"/>
        </w:numPr>
        <w:spacing w:line="280" w:lineRule="atLeast"/>
        <w:ind w:left="640" w:hanging="261"/>
        <w:rPr>
          <w:rStyle w:val="span"/>
          <w:rFonts w:ascii="Arial" w:eastAsia="Arial" w:hAnsi="Arial" w:cs="Arial"/>
          <w:sz w:val="22"/>
          <w:szCs w:val="22"/>
        </w:rPr>
      </w:pPr>
      <w:r w:rsidRPr="00012137">
        <w:rPr>
          <w:rStyle w:val="span"/>
          <w:rFonts w:ascii="Arial" w:eastAsia="Arial" w:hAnsi="Arial" w:cs="Arial"/>
          <w:sz w:val="22"/>
          <w:szCs w:val="22"/>
        </w:rPr>
        <w:t xml:space="preserve">Selecting the right tools, frameworks, and libraries for the project, ensuring they align with the needs of the business, team skillset, and long-term goals. For example, choosing between </w:t>
      </w:r>
      <w:proofErr w:type="spellStart"/>
      <w:r w:rsidRPr="00012137">
        <w:rPr>
          <w:rStyle w:val="span"/>
          <w:rFonts w:ascii="Arial" w:eastAsia="Arial" w:hAnsi="Arial" w:cs="Arial"/>
          <w:sz w:val="22"/>
          <w:szCs w:val="22"/>
        </w:rPr>
        <w:t>SwiftUI</w:t>
      </w:r>
      <w:proofErr w:type="spellEnd"/>
      <w:r w:rsidRPr="00012137">
        <w:rPr>
          <w:rStyle w:val="span"/>
          <w:rFonts w:ascii="Arial" w:eastAsia="Arial" w:hAnsi="Arial" w:cs="Arial"/>
          <w:sz w:val="22"/>
          <w:szCs w:val="22"/>
        </w:rPr>
        <w:t xml:space="preserve"> and </w:t>
      </w:r>
      <w:proofErr w:type="spellStart"/>
      <w:r w:rsidRPr="00012137">
        <w:rPr>
          <w:rStyle w:val="span"/>
          <w:rFonts w:ascii="Arial" w:eastAsia="Arial" w:hAnsi="Arial" w:cs="Arial"/>
          <w:sz w:val="22"/>
          <w:szCs w:val="22"/>
        </w:rPr>
        <w:t>UIKit</w:t>
      </w:r>
      <w:proofErr w:type="spellEnd"/>
    </w:p>
    <w:p w14:paraId="769FE8BA"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Added functionality for radio playback and embedded videos.</w:t>
      </w:r>
    </w:p>
    <w:p w14:paraId="6FB03170"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Modified old code from Objective-C to </w:t>
      </w:r>
      <w:proofErr w:type="spellStart"/>
      <w:r>
        <w:rPr>
          <w:rStyle w:val="span"/>
          <w:rFonts w:ascii="Arial" w:eastAsia="Arial" w:hAnsi="Arial" w:cs="Arial"/>
          <w:sz w:val="22"/>
          <w:szCs w:val="22"/>
        </w:rPr>
        <w:t>SwiftUI</w:t>
      </w:r>
      <w:proofErr w:type="spellEnd"/>
      <w:r>
        <w:rPr>
          <w:rStyle w:val="span"/>
          <w:rFonts w:ascii="Arial" w:eastAsia="Arial" w:hAnsi="Arial" w:cs="Arial"/>
          <w:sz w:val="22"/>
          <w:szCs w:val="22"/>
        </w:rPr>
        <w:t>.</w:t>
      </w:r>
    </w:p>
    <w:p w14:paraId="556577EB"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Interstitial ads triggered for certain videos and events.</w:t>
      </w:r>
    </w:p>
    <w:p w14:paraId="51261BAE" w14:textId="1912BBA2" w:rsidR="00C82ACD"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D</w:t>
      </w:r>
      <w:r w:rsidRPr="00C82ACD">
        <w:rPr>
          <w:rStyle w:val="span"/>
          <w:rFonts w:ascii="Arial" w:eastAsia="Arial" w:hAnsi="Arial" w:cs="Arial"/>
          <w:sz w:val="22"/>
          <w:szCs w:val="22"/>
        </w:rPr>
        <w:t>esigned and implemented Core Data models to efficiently manage and persist app data.</w:t>
      </w:r>
    </w:p>
    <w:p w14:paraId="7CA1B61C" w14:textId="3556D594" w:rsidR="00C82ACD" w:rsidRDefault="00C82ACD">
      <w:pPr>
        <w:pStyle w:val="ulli"/>
        <w:numPr>
          <w:ilvl w:val="0"/>
          <w:numId w:val="2"/>
        </w:numPr>
        <w:spacing w:line="280" w:lineRule="atLeast"/>
        <w:ind w:left="640" w:hanging="261"/>
        <w:rPr>
          <w:rStyle w:val="span"/>
          <w:rFonts w:ascii="Arial" w:eastAsia="Arial" w:hAnsi="Arial" w:cs="Arial"/>
          <w:sz w:val="22"/>
          <w:szCs w:val="22"/>
        </w:rPr>
      </w:pPr>
      <w:r w:rsidRPr="00C82ACD">
        <w:rPr>
          <w:rStyle w:val="span"/>
          <w:rFonts w:ascii="Arial" w:eastAsia="Arial" w:hAnsi="Arial" w:cs="Arial"/>
          <w:sz w:val="22"/>
          <w:szCs w:val="22"/>
        </w:rPr>
        <w:t xml:space="preserve">integrated Core Data with </w:t>
      </w:r>
      <w:proofErr w:type="spellStart"/>
      <w:r w:rsidRPr="00C82ACD">
        <w:rPr>
          <w:rStyle w:val="span"/>
          <w:rFonts w:ascii="Arial" w:eastAsia="Arial" w:hAnsi="Arial" w:cs="Arial"/>
          <w:sz w:val="22"/>
          <w:szCs w:val="22"/>
        </w:rPr>
        <w:t>CloudKit</w:t>
      </w:r>
      <w:proofErr w:type="spellEnd"/>
      <w:r w:rsidRPr="00C82ACD">
        <w:rPr>
          <w:rStyle w:val="span"/>
          <w:rFonts w:ascii="Arial" w:eastAsia="Arial" w:hAnsi="Arial" w:cs="Arial"/>
          <w:sz w:val="22"/>
          <w:szCs w:val="22"/>
        </w:rPr>
        <w:t xml:space="preserve"> for cloud-based synchronization across multiple devices.</w:t>
      </w:r>
    </w:p>
    <w:p w14:paraId="30B6514E"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Added functionality to let the owner edit the app for all users.</w:t>
      </w:r>
    </w:p>
    <w:p w14:paraId="5D59FC7E"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Banner ads upon application being opened.</w:t>
      </w:r>
    </w:p>
    <w:p w14:paraId="603861D6"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Found potential data races and used stress tests to increased runtime by</w:t>
      </w:r>
    </w:p>
    <w:p w14:paraId="6E0E3671"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up to 40%</w:t>
      </w:r>
    </w:p>
    <w:p w14:paraId="324B75E0"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Managed code versioning with </w:t>
      </w:r>
      <w:proofErr w:type="spellStart"/>
      <w:r>
        <w:rPr>
          <w:rStyle w:val="span"/>
          <w:rFonts w:ascii="Arial" w:eastAsia="Arial" w:hAnsi="Arial" w:cs="Arial"/>
          <w:sz w:val="22"/>
          <w:szCs w:val="22"/>
        </w:rPr>
        <w:t>BitBucket</w:t>
      </w:r>
      <w:proofErr w:type="spellEnd"/>
      <w:r>
        <w:rPr>
          <w:rStyle w:val="span"/>
          <w:rFonts w:ascii="Arial" w:eastAsia="Arial" w:hAnsi="Arial" w:cs="Arial"/>
          <w:sz w:val="22"/>
          <w:szCs w:val="22"/>
        </w:rPr>
        <w:t xml:space="preserve"> and GitHub repository management</w:t>
      </w:r>
    </w:p>
    <w:p w14:paraId="13F5F0B6"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Implemented a 2-week sprint cycle with activities including sprint planning, refinement, and grooming</w:t>
      </w:r>
    </w:p>
    <w:p w14:paraId="5D2043E4"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Completed JIRA tickets for current releases and backlog, ensuring acceptance criteria satisfied requirements</w:t>
      </w:r>
    </w:p>
    <w:p w14:paraId="39D9707F"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Conducted code reviews and contributed to the continuous improvement of the codebase</w:t>
      </w:r>
    </w:p>
    <w:p w14:paraId="65BD9CD7"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Developed innovative algorithms to solve complex problems in computer science and improve computational efficiency</w:t>
      </w:r>
    </w:p>
    <w:p w14:paraId="3636C2BE"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Implemented new features in Swift using the Xcode IDE and used </w:t>
      </w:r>
      <w:proofErr w:type="spellStart"/>
      <w:r>
        <w:rPr>
          <w:rStyle w:val="span"/>
          <w:rFonts w:ascii="Arial" w:eastAsia="Arial" w:hAnsi="Arial" w:cs="Arial"/>
          <w:sz w:val="22"/>
          <w:szCs w:val="22"/>
        </w:rPr>
        <w:t>XCTest</w:t>
      </w:r>
      <w:proofErr w:type="spellEnd"/>
      <w:r>
        <w:rPr>
          <w:rStyle w:val="span"/>
          <w:rFonts w:ascii="Arial" w:eastAsia="Arial" w:hAnsi="Arial" w:cs="Arial"/>
          <w:sz w:val="22"/>
          <w:szCs w:val="22"/>
        </w:rPr>
        <w:t xml:space="preserve"> for writing unit, integration, and end-to-end tests</w:t>
      </w:r>
    </w:p>
    <w:p w14:paraId="51828F81" w14:textId="504ECD3C" w:rsidR="00CF0E89" w:rsidRDefault="00CF0E89">
      <w:pPr>
        <w:pStyle w:val="ulli"/>
        <w:numPr>
          <w:ilvl w:val="0"/>
          <w:numId w:val="2"/>
        </w:numPr>
        <w:spacing w:line="280" w:lineRule="atLeast"/>
        <w:ind w:left="640" w:hanging="261"/>
        <w:rPr>
          <w:rStyle w:val="span"/>
          <w:rFonts w:ascii="Arial" w:eastAsia="Arial" w:hAnsi="Arial" w:cs="Arial"/>
          <w:sz w:val="22"/>
          <w:szCs w:val="22"/>
        </w:rPr>
      </w:pPr>
      <w:r w:rsidRPr="00CF0E89">
        <w:rPr>
          <w:rStyle w:val="span"/>
          <w:rFonts w:ascii="Arial" w:eastAsia="Arial" w:hAnsi="Arial" w:cs="Arial"/>
          <w:sz w:val="22"/>
          <w:szCs w:val="22"/>
        </w:rPr>
        <w:t xml:space="preserve">Utilized robust error handling mechanisms and debugging tools provided by </w:t>
      </w:r>
      <w:proofErr w:type="spellStart"/>
      <w:r w:rsidRPr="00CF0E89">
        <w:rPr>
          <w:rStyle w:val="span"/>
          <w:rFonts w:ascii="Arial" w:eastAsia="Arial" w:hAnsi="Arial" w:cs="Arial"/>
          <w:sz w:val="22"/>
          <w:szCs w:val="22"/>
        </w:rPr>
        <w:t>RxSwift</w:t>
      </w:r>
      <w:proofErr w:type="spellEnd"/>
      <w:r w:rsidRPr="00CF0E89">
        <w:rPr>
          <w:rStyle w:val="span"/>
          <w:rFonts w:ascii="Arial" w:eastAsia="Arial" w:hAnsi="Arial" w:cs="Arial"/>
          <w:sz w:val="22"/>
          <w:szCs w:val="22"/>
        </w:rPr>
        <w:t xml:space="preserve"> to maintain reliability and identify issues in real-time.</w:t>
      </w:r>
    </w:p>
    <w:p w14:paraId="5FD9FC01" w14:textId="6A068CA5" w:rsidR="00CF0E89" w:rsidRDefault="00CF0E89">
      <w:pPr>
        <w:pStyle w:val="ulli"/>
        <w:numPr>
          <w:ilvl w:val="0"/>
          <w:numId w:val="2"/>
        </w:numPr>
        <w:spacing w:line="280" w:lineRule="atLeast"/>
        <w:ind w:left="640" w:hanging="261"/>
        <w:rPr>
          <w:rStyle w:val="span"/>
          <w:rFonts w:ascii="Arial" w:eastAsia="Arial" w:hAnsi="Arial" w:cs="Arial"/>
          <w:sz w:val="22"/>
          <w:szCs w:val="22"/>
        </w:rPr>
      </w:pPr>
      <w:r w:rsidRPr="00CF0E89">
        <w:rPr>
          <w:rStyle w:val="span"/>
          <w:rFonts w:ascii="Arial" w:eastAsia="Arial" w:hAnsi="Arial" w:cs="Arial"/>
          <w:sz w:val="22"/>
          <w:szCs w:val="22"/>
        </w:rPr>
        <w:t xml:space="preserve">handling threading with </w:t>
      </w:r>
      <w:proofErr w:type="spellStart"/>
      <w:r w:rsidRPr="00CF0E89">
        <w:rPr>
          <w:rStyle w:val="span"/>
          <w:rFonts w:ascii="Arial" w:eastAsia="Arial" w:hAnsi="Arial" w:cs="Arial"/>
          <w:sz w:val="22"/>
          <w:szCs w:val="22"/>
        </w:rPr>
        <w:t>RxSwift's</w:t>
      </w:r>
      <w:proofErr w:type="spellEnd"/>
      <w:r w:rsidRPr="00CF0E89">
        <w:rPr>
          <w:rStyle w:val="span"/>
          <w:rFonts w:ascii="Arial" w:eastAsia="Arial" w:hAnsi="Arial" w:cs="Arial"/>
          <w:sz w:val="22"/>
          <w:szCs w:val="22"/>
        </w:rPr>
        <w:t xml:space="preserve"> schedulers to optimize performance and maintain a smooth user experience, even under heavy computational tasks.</w:t>
      </w:r>
    </w:p>
    <w:p w14:paraId="6DD9B64E"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Refactored older Objective C code to the more current, readable, and maintainable Swift language</w:t>
      </w:r>
    </w:p>
    <w:p w14:paraId="5433D2E2"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Improved product quality through code reviews, writing effective unit tests and collaborating with QA on implementing automation testing</w:t>
      </w:r>
    </w:p>
    <w:p w14:paraId="632E0E60"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Built designs with </w:t>
      </w:r>
      <w:proofErr w:type="spellStart"/>
      <w:r>
        <w:rPr>
          <w:rStyle w:val="span"/>
          <w:rFonts w:ascii="Arial" w:eastAsia="Arial" w:hAnsi="Arial" w:cs="Arial"/>
          <w:sz w:val="22"/>
          <w:szCs w:val="22"/>
        </w:rPr>
        <w:t>SwiftUI</w:t>
      </w:r>
      <w:proofErr w:type="spellEnd"/>
      <w:r>
        <w:rPr>
          <w:rStyle w:val="span"/>
          <w:rFonts w:ascii="Arial" w:eastAsia="Arial" w:hAnsi="Arial" w:cs="Arial"/>
          <w:sz w:val="22"/>
          <w:szCs w:val="22"/>
        </w:rPr>
        <w:t xml:space="preserve"> and </w:t>
      </w:r>
      <w:proofErr w:type="spellStart"/>
      <w:r>
        <w:rPr>
          <w:rStyle w:val="span"/>
          <w:rFonts w:ascii="Arial" w:eastAsia="Arial" w:hAnsi="Arial" w:cs="Arial"/>
          <w:sz w:val="22"/>
          <w:szCs w:val="22"/>
        </w:rPr>
        <w:t>UIKit</w:t>
      </w:r>
      <w:proofErr w:type="spellEnd"/>
      <w:r>
        <w:rPr>
          <w:rStyle w:val="span"/>
          <w:rFonts w:ascii="Arial" w:eastAsia="Arial" w:hAnsi="Arial" w:cs="Arial"/>
          <w:sz w:val="22"/>
          <w:szCs w:val="22"/>
        </w:rPr>
        <w:t xml:space="preserve"> Views, using both via </w:t>
      </w:r>
      <w:proofErr w:type="spellStart"/>
      <w:r>
        <w:rPr>
          <w:rStyle w:val="span"/>
          <w:rFonts w:ascii="Arial" w:eastAsia="Arial" w:hAnsi="Arial" w:cs="Arial"/>
          <w:sz w:val="22"/>
          <w:szCs w:val="22"/>
        </w:rPr>
        <w:t>UIViewRepresentable</w:t>
      </w:r>
      <w:proofErr w:type="spellEnd"/>
    </w:p>
    <w:p w14:paraId="78EA76C0"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Developed UI using Storyboards and </w:t>
      </w:r>
      <w:proofErr w:type="spellStart"/>
      <w:r>
        <w:rPr>
          <w:rStyle w:val="span"/>
          <w:rFonts w:ascii="Arial" w:eastAsia="Arial" w:hAnsi="Arial" w:cs="Arial"/>
          <w:sz w:val="22"/>
          <w:szCs w:val="22"/>
        </w:rPr>
        <w:t>AutoLayout</w:t>
      </w:r>
      <w:proofErr w:type="spellEnd"/>
      <w:r>
        <w:rPr>
          <w:rStyle w:val="span"/>
          <w:rFonts w:ascii="Arial" w:eastAsia="Arial" w:hAnsi="Arial" w:cs="Arial"/>
          <w:sz w:val="22"/>
          <w:szCs w:val="22"/>
        </w:rPr>
        <w:t>, Constraints per design specifications</w:t>
      </w:r>
    </w:p>
    <w:p w14:paraId="55DAA9F2"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Integrated Firebase Crashlytics and analytics services to best </w:t>
      </w:r>
      <w:r>
        <w:rPr>
          <w:rStyle w:val="span"/>
          <w:rFonts w:ascii="Arial" w:eastAsia="Arial" w:hAnsi="Arial" w:cs="Arial"/>
          <w:sz w:val="22"/>
          <w:szCs w:val="22"/>
        </w:rPr>
        <w:t>track user usage and crash reports</w:t>
      </w:r>
    </w:p>
    <w:p w14:paraId="40B68F0B"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Used JIRA for assigning and tracking tasks</w:t>
      </w:r>
    </w:p>
    <w:p w14:paraId="369A6294"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Utilized Jenkins for CI/CD pipeline and deployment to TestFlight for application deployment</w:t>
      </w:r>
    </w:p>
    <w:p w14:paraId="5BC4897A"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Worked with XML Layout Files/Design</w:t>
      </w:r>
    </w:p>
    <w:p w14:paraId="1DDAF2A0"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Translated Java SDK updates for Swift</w:t>
      </w:r>
    </w:p>
    <w:p w14:paraId="739AADC7"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Utilized Postman to investigate network-related defects</w:t>
      </w:r>
    </w:p>
    <w:p w14:paraId="10099A57"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Used Storyboards to implement the UI design retrieved from </w:t>
      </w:r>
      <w:proofErr w:type="spellStart"/>
      <w:r>
        <w:rPr>
          <w:rStyle w:val="span"/>
          <w:rFonts w:ascii="Arial" w:eastAsia="Arial" w:hAnsi="Arial" w:cs="Arial"/>
          <w:sz w:val="22"/>
          <w:szCs w:val="22"/>
        </w:rPr>
        <w:t>InVision</w:t>
      </w:r>
      <w:proofErr w:type="spellEnd"/>
    </w:p>
    <w:p w14:paraId="5B72B693"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Utilized Git Tower to create, pull, push, and merge branches, and initiate interactive rebasing</w:t>
      </w:r>
    </w:p>
    <w:p w14:paraId="5AD2FD5E"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Utilized Pulse Secure for iOS to enable </w:t>
      </w:r>
      <w:r>
        <w:rPr>
          <w:rStyle w:val="span"/>
          <w:rFonts w:ascii="Arial" w:eastAsia="Arial" w:hAnsi="Arial" w:cs="Arial"/>
          <w:sz w:val="22"/>
          <w:szCs w:val="22"/>
        </w:rPr>
        <w:t>secure connectivity over SSL VPN</w:t>
      </w:r>
    </w:p>
    <w:p w14:paraId="6B4EE26D" w14:textId="77777777" w:rsidR="00CF733E" w:rsidRDefault="00C82ACD">
      <w:pPr>
        <w:pStyle w:val="ulli"/>
        <w:numPr>
          <w:ilvl w:val="0"/>
          <w:numId w:val="2"/>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Applied Paw HTTP client for testing and describing the APIs built and consumed</w:t>
      </w:r>
    </w:p>
    <w:p w14:paraId="4C516349" w14:textId="3B4FF949" w:rsidR="00CF733E" w:rsidRDefault="00C051B6">
      <w:pPr>
        <w:pStyle w:val="divdocumentsinglecolumn"/>
        <w:tabs>
          <w:tab w:val="right" w:pos="10286"/>
        </w:tabs>
        <w:spacing w:before="80" w:line="280" w:lineRule="atLeast"/>
        <w:rPr>
          <w:rFonts w:ascii="Arial" w:eastAsia="Arial" w:hAnsi="Arial" w:cs="Arial"/>
          <w:sz w:val="22"/>
          <w:szCs w:val="22"/>
        </w:rPr>
      </w:pPr>
      <w:r>
        <w:rPr>
          <w:rStyle w:val="spanjobtitle"/>
          <w:rFonts w:ascii="Arial" w:eastAsia="Arial" w:hAnsi="Arial" w:cs="Arial"/>
          <w:sz w:val="22"/>
          <w:szCs w:val="22"/>
        </w:rPr>
        <w:t>Lead/ Sr. iOS Application Developer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t xml:space="preserve"> </w:t>
      </w:r>
      <w:r>
        <w:rPr>
          <w:rStyle w:val="spanjobdates"/>
          <w:rFonts w:ascii="Arial" w:eastAsia="Arial" w:hAnsi="Arial" w:cs="Arial"/>
          <w:sz w:val="22"/>
          <w:szCs w:val="22"/>
        </w:rPr>
        <w:t>09/202</w:t>
      </w:r>
      <w:r w:rsidR="006C3B3D">
        <w:rPr>
          <w:rStyle w:val="spanjobdates"/>
          <w:rFonts w:ascii="Arial" w:eastAsia="Arial" w:hAnsi="Arial" w:cs="Arial"/>
          <w:sz w:val="22"/>
          <w:szCs w:val="22"/>
        </w:rPr>
        <w:t>2</w:t>
      </w:r>
      <w:r>
        <w:rPr>
          <w:rStyle w:val="spanjobdates"/>
          <w:rFonts w:ascii="Arial" w:eastAsia="Arial" w:hAnsi="Arial" w:cs="Arial"/>
          <w:sz w:val="22"/>
          <w:szCs w:val="22"/>
        </w:rPr>
        <w:t xml:space="preserve"> to 1/202</w:t>
      </w:r>
      <w:r w:rsidR="006C3B3D">
        <w:rPr>
          <w:rStyle w:val="spanjobdates"/>
          <w:rFonts w:ascii="Arial" w:eastAsia="Arial" w:hAnsi="Arial" w:cs="Arial"/>
          <w:sz w:val="22"/>
          <w:szCs w:val="22"/>
        </w:rPr>
        <w:t>4</w:t>
      </w:r>
    </w:p>
    <w:p w14:paraId="5CF12646" w14:textId="77777777" w:rsidR="006C3B3D" w:rsidRDefault="00C82ACD">
      <w:pPr>
        <w:pStyle w:val="spanpaddedline"/>
        <w:tabs>
          <w:tab w:val="right" w:pos="10286"/>
        </w:tabs>
        <w:spacing w:line="280" w:lineRule="atLeast"/>
        <w:rPr>
          <w:rFonts w:ascii="Arial" w:eastAsia="Arial" w:hAnsi="Arial" w:cs="Arial"/>
          <w:sz w:val="22"/>
          <w:szCs w:val="22"/>
        </w:rPr>
      </w:pPr>
      <w:r>
        <w:rPr>
          <w:rStyle w:val="spancompanyname"/>
          <w:rFonts w:ascii="Arial" w:eastAsia="Arial" w:hAnsi="Arial" w:cs="Arial"/>
          <w:sz w:val="22"/>
          <w:szCs w:val="22"/>
        </w:rPr>
        <w:t>Discover Financial Services</w:t>
      </w:r>
      <w:r>
        <w:rPr>
          <w:rFonts w:ascii="Arial" w:eastAsia="Arial" w:hAnsi="Arial" w:cs="Arial"/>
          <w:sz w:val="22"/>
          <w:szCs w:val="22"/>
        </w:rPr>
        <w:t xml:space="preserve"> </w:t>
      </w:r>
    </w:p>
    <w:p w14:paraId="695AD2BD" w14:textId="2A563A40" w:rsidR="00CF733E" w:rsidRDefault="006C3B3D">
      <w:pPr>
        <w:pStyle w:val="spanpaddedline"/>
        <w:tabs>
          <w:tab w:val="right" w:pos="10286"/>
        </w:tabs>
        <w:spacing w:line="280" w:lineRule="atLeast"/>
        <w:rPr>
          <w:rFonts w:ascii="Arial" w:eastAsia="Arial" w:hAnsi="Arial" w:cs="Arial"/>
          <w:sz w:val="22"/>
          <w:szCs w:val="22"/>
        </w:rPr>
      </w:pPr>
      <w:r>
        <w:rPr>
          <w:rStyle w:val="spanjoblocation"/>
          <w:rFonts w:ascii="Arial" w:eastAsia="Arial" w:hAnsi="Arial" w:cs="Arial"/>
          <w:sz w:val="22"/>
          <w:szCs w:val="22"/>
        </w:rPr>
        <w:t>Riverwoods, IL</w:t>
      </w:r>
      <w:r>
        <w:rPr>
          <w:rStyle w:val="datesWrapper"/>
          <w:rFonts w:ascii="Arial" w:eastAsia="Arial" w:hAnsi="Arial" w:cs="Arial"/>
          <w:sz w:val="22"/>
          <w:szCs w:val="22"/>
        </w:rPr>
        <w:tab/>
        <w:t xml:space="preserve"> </w:t>
      </w:r>
    </w:p>
    <w:p w14:paraId="5C539A17" w14:textId="77777777" w:rsidR="00CF733E" w:rsidRDefault="00C82ACD">
      <w:pPr>
        <w:pStyle w:val="p"/>
        <w:spacing w:line="280" w:lineRule="atLeast"/>
        <w:rPr>
          <w:rStyle w:val="span"/>
          <w:rFonts w:ascii="Arial" w:eastAsia="Arial" w:hAnsi="Arial" w:cs="Arial"/>
          <w:sz w:val="22"/>
          <w:szCs w:val="22"/>
        </w:rPr>
      </w:pPr>
      <w:r>
        <w:rPr>
          <w:rStyle w:val="u"/>
          <w:rFonts w:ascii="Arial" w:eastAsia="Arial" w:hAnsi="Arial" w:cs="Arial"/>
          <w:sz w:val="22"/>
          <w:szCs w:val="22"/>
          <w:u w:val="single"/>
        </w:rPr>
        <w:t>https://apps.apple.com/us/app/discover-mobile/id338010821</w:t>
      </w:r>
    </w:p>
    <w:p w14:paraId="0E4B40BF"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This app helps to manage their Discover credit card and bank accounts conveniently and securely from anywhere, using Discover's Mobile App</w:t>
      </w:r>
    </w:p>
    <w:p w14:paraId="77FF9170"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lastRenderedPageBreak/>
        <w:t>Users can check their account balance, view their account info, make and edit payments, add their card to Apple Pay, manage their rewards, and more - all from their mobile device</w:t>
      </w:r>
    </w:p>
    <w:p w14:paraId="2513907B" w14:textId="3E4B77EB" w:rsidR="000632E0" w:rsidRDefault="000632E0">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w:t>
      </w:r>
      <w:r w:rsidRPr="000632E0">
        <w:rPr>
          <w:rStyle w:val="span"/>
          <w:rFonts w:ascii="Arial" w:eastAsia="Arial" w:hAnsi="Arial" w:cs="Arial"/>
          <w:sz w:val="22"/>
          <w:szCs w:val="22"/>
        </w:rPr>
        <w:t>mplemented Apple Pay integration in iOS applications, enabling seamless payment processing for users.</w:t>
      </w:r>
    </w:p>
    <w:p w14:paraId="08CA72AB" w14:textId="54A9AB77" w:rsidR="000632E0" w:rsidRDefault="000632E0">
      <w:pPr>
        <w:pStyle w:val="ulli"/>
        <w:numPr>
          <w:ilvl w:val="0"/>
          <w:numId w:val="3"/>
        </w:numPr>
        <w:spacing w:line="280" w:lineRule="atLeast"/>
        <w:ind w:left="640" w:hanging="261"/>
        <w:rPr>
          <w:rStyle w:val="span"/>
          <w:rFonts w:ascii="Arial" w:eastAsia="Arial" w:hAnsi="Arial" w:cs="Arial"/>
          <w:sz w:val="22"/>
          <w:szCs w:val="22"/>
        </w:rPr>
      </w:pPr>
      <w:r w:rsidRPr="000632E0">
        <w:rPr>
          <w:rStyle w:val="span"/>
          <w:rFonts w:ascii="Arial" w:eastAsia="Arial" w:hAnsi="Arial" w:cs="Arial"/>
          <w:sz w:val="22"/>
          <w:szCs w:val="22"/>
        </w:rPr>
        <w:t>configur</w:t>
      </w:r>
      <w:r>
        <w:rPr>
          <w:rStyle w:val="span"/>
          <w:rFonts w:ascii="Arial" w:eastAsia="Arial" w:hAnsi="Arial" w:cs="Arial"/>
          <w:sz w:val="22"/>
          <w:szCs w:val="22"/>
        </w:rPr>
        <w:t>ed</w:t>
      </w:r>
      <w:r w:rsidRPr="000632E0">
        <w:rPr>
          <w:rStyle w:val="span"/>
          <w:rFonts w:ascii="Arial" w:eastAsia="Arial" w:hAnsi="Arial" w:cs="Arial"/>
          <w:sz w:val="22"/>
          <w:szCs w:val="22"/>
        </w:rPr>
        <w:t xml:space="preserve"> Apple Pay in Xcode, including setting up merchant identifiers and certificates.</w:t>
      </w:r>
    </w:p>
    <w:p w14:paraId="227B5C6B"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Used </w:t>
      </w:r>
      <w:proofErr w:type="spellStart"/>
      <w:r>
        <w:rPr>
          <w:rStyle w:val="span"/>
          <w:rFonts w:ascii="Arial" w:eastAsia="Arial" w:hAnsi="Arial" w:cs="Arial"/>
          <w:sz w:val="22"/>
          <w:szCs w:val="22"/>
        </w:rPr>
        <w:t>XCode</w:t>
      </w:r>
      <w:proofErr w:type="spellEnd"/>
      <w:r>
        <w:rPr>
          <w:rStyle w:val="span"/>
          <w:rFonts w:ascii="Arial" w:eastAsia="Arial" w:hAnsi="Arial" w:cs="Arial"/>
          <w:sz w:val="22"/>
          <w:szCs w:val="22"/>
        </w:rPr>
        <w:t xml:space="preserve"> 15.3 with Swift 5.6 for development with </w:t>
      </w:r>
      <w:proofErr w:type="spellStart"/>
      <w:r>
        <w:rPr>
          <w:rStyle w:val="span"/>
          <w:rFonts w:ascii="Arial" w:eastAsia="Arial" w:hAnsi="Arial" w:cs="Arial"/>
          <w:sz w:val="22"/>
          <w:szCs w:val="22"/>
        </w:rPr>
        <w:t>SwiftUI</w:t>
      </w:r>
      <w:proofErr w:type="spellEnd"/>
      <w:r>
        <w:rPr>
          <w:rStyle w:val="span"/>
          <w:rFonts w:ascii="Arial" w:eastAsia="Arial" w:hAnsi="Arial" w:cs="Arial"/>
          <w:sz w:val="22"/>
          <w:szCs w:val="22"/>
        </w:rPr>
        <w:t xml:space="preserve"> and </w:t>
      </w:r>
      <w:proofErr w:type="spellStart"/>
      <w:r>
        <w:rPr>
          <w:rStyle w:val="span"/>
          <w:rFonts w:ascii="Arial" w:eastAsia="Arial" w:hAnsi="Arial" w:cs="Arial"/>
          <w:sz w:val="22"/>
          <w:szCs w:val="22"/>
        </w:rPr>
        <w:t>UIKit</w:t>
      </w:r>
      <w:proofErr w:type="spellEnd"/>
      <w:r>
        <w:rPr>
          <w:rStyle w:val="span"/>
          <w:rFonts w:ascii="Arial" w:eastAsia="Arial" w:hAnsi="Arial" w:cs="Arial"/>
          <w:sz w:val="22"/>
          <w:szCs w:val="22"/>
        </w:rPr>
        <w:t xml:space="preserve"> for UI development</w:t>
      </w:r>
    </w:p>
    <w:p w14:paraId="7195298B"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Created custom view Modifiers and view builders to create custom UI components in </w:t>
      </w:r>
      <w:proofErr w:type="spellStart"/>
      <w:r>
        <w:rPr>
          <w:rStyle w:val="span"/>
          <w:rFonts w:ascii="Arial" w:eastAsia="Arial" w:hAnsi="Arial" w:cs="Arial"/>
          <w:sz w:val="22"/>
          <w:szCs w:val="22"/>
        </w:rPr>
        <w:t>SwiftUI</w:t>
      </w:r>
      <w:proofErr w:type="spellEnd"/>
    </w:p>
    <w:p w14:paraId="0267ADF0"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In UIKIT managed navigation b/w different views using custom Navigation Controller</w:t>
      </w:r>
    </w:p>
    <w:p w14:paraId="5E888E27"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Followed MVVM C architecture design patterns for a modular and testable code structure</w:t>
      </w:r>
    </w:p>
    <w:p w14:paraId="37C25054"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Managed </w:t>
      </w:r>
      <w:proofErr w:type="spellStart"/>
      <w:r>
        <w:rPr>
          <w:rStyle w:val="span"/>
          <w:rFonts w:ascii="Arial" w:eastAsia="Arial" w:hAnsi="Arial" w:cs="Arial"/>
          <w:sz w:val="22"/>
          <w:szCs w:val="22"/>
        </w:rPr>
        <w:t>swiftUI</w:t>
      </w:r>
      <w:proofErr w:type="spellEnd"/>
      <w:r>
        <w:rPr>
          <w:rStyle w:val="span"/>
          <w:rFonts w:ascii="Arial" w:eastAsia="Arial" w:hAnsi="Arial" w:cs="Arial"/>
          <w:sz w:val="22"/>
          <w:szCs w:val="22"/>
        </w:rPr>
        <w:t xml:space="preserve"> State using different property wrappers like Observed Object, Stated Object, </w:t>
      </w:r>
      <w:r>
        <w:rPr>
          <w:rStyle w:val="span"/>
          <w:rFonts w:ascii="Arial" w:eastAsia="Arial" w:hAnsi="Arial" w:cs="Arial"/>
          <w:sz w:val="22"/>
          <w:szCs w:val="22"/>
        </w:rPr>
        <w:t>Environment Object, State, Binding and started looking Macros like Observable Bindable</w:t>
      </w:r>
    </w:p>
    <w:p w14:paraId="34906F0C"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Applied TDD approach to write unit tests using </w:t>
      </w:r>
      <w:proofErr w:type="spellStart"/>
      <w:r>
        <w:rPr>
          <w:rStyle w:val="span"/>
          <w:rFonts w:ascii="Arial" w:eastAsia="Arial" w:hAnsi="Arial" w:cs="Arial"/>
          <w:sz w:val="22"/>
          <w:szCs w:val="22"/>
        </w:rPr>
        <w:t>XCTest</w:t>
      </w:r>
      <w:proofErr w:type="spellEnd"/>
      <w:r>
        <w:rPr>
          <w:rStyle w:val="span"/>
          <w:rFonts w:ascii="Arial" w:eastAsia="Arial" w:hAnsi="Arial" w:cs="Arial"/>
          <w:sz w:val="22"/>
          <w:szCs w:val="22"/>
        </w:rPr>
        <w:t xml:space="preserve"> framework and dependency inversion to mock dependencies</w:t>
      </w:r>
    </w:p>
    <w:p w14:paraId="1567EEB8" w14:textId="115619AE" w:rsidR="00CF0E89" w:rsidRDefault="00CF0E89">
      <w:pPr>
        <w:pStyle w:val="ulli"/>
        <w:numPr>
          <w:ilvl w:val="0"/>
          <w:numId w:val="3"/>
        </w:numPr>
        <w:spacing w:line="280" w:lineRule="atLeast"/>
        <w:ind w:left="640" w:hanging="261"/>
        <w:rPr>
          <w:rStyle w:val="span"/>
          <w:rFonts w:ascii="Arial" w:eastAsia="Arial" w:hAnsi="Arial" w:cs="Arial"/>
          <w:sz w:val="22"/>
          <w:szCs w:val="22"/>
        </w:rPr>
      </w:pPr>
      <w:r w:rsidRPr="00CF0E89">
        <w:rPr>
          <w:rStyle w:val="span"/>
          <w:rFonts w:ascii="Arial" w:eastAsia="Arial" w:hAnsi="Arial" w:cs="Arial"/>
          <w:sz w:val="22"/>
          <w:szCs w:val="22"/>
        </w:rPr>
        <w:t xml:space="preserve">Used </w:t>
      </w:r>
      <w:proofErr w:type="spellStart"/>
      <w:r w:rsidRPr="00CF0E89">
        <w:rPr>
          <w:rStyle w:val="span"/>
          <w:rFonts w:ascii="Arial" w:eastAsia="Arial" w:hAnsi="Arial" w:cs="Arial"/>
          <w:sz w:val="22"/>
          <w:szCs w:val="22"/>
        </w:rPr>
        <w:t>RxSwift</w:t>
      </w:r>
      <w:proofErr w:type="spellEnd"/>
      <w:r w:rsidRPr="00CF0E89">
        <w:rPr>
          <w:rStyle w:val="span"/>
          <w:rFonts w:ascii="Arial" w:eastAsia="Arial" w:hAnsi="Arial" w:cs="Arial"/>
          <w:sz w:val="22"/>
          <w:szCs w:val="22"/>
        </w:rPr>
        <w:t xml:space="preserve"> to implement MVVM architecture for clear separation of concerns and enhanced maintainability of iOS applications.</w:t>
      </w:r>
    </w:p>
    <w:p w14:paraId="0F0B855F" w14:textId="29ED0BE5" w:rsidR="00C82ACD"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O</w:t>
      </w:r>
      <w:r w:rsidRPr="00C82ACD">
        <w:rPr>
          <w:rStyle w:val="span"/>
          <w:rFonts w:ascii="Arial" w:eastAsia="Arial" w:hAnsi="Arial" w:cs="Arial"/>
          <w:sz w:val="22"/>
          <w:szCs w:val="22"/>
        </w:rPr>
        <w:t>ptimized Core Data relationships and indexing for faster querying and better app performance.</w:t>
      </w:r>
    </w:p>
    <w:p w14:paraId="189C36F3" w14:textId="20B3333A" w:rsidR="00C82ACD" w:rsidRDefault="00C82ACD">
      <w:pPr>
        <w:pStyle w:val="ulli"/>
        <w:numPr>
          <w:ilvl w:val="0"/>
          <w:numId w:val="3"/>
        </w:numPr>
        <w:spacing w:line="280" w:lineRule="atLeast"/>
        <w:ind w:left="640" w:hanging="261"/>
        <w:rPr>
          <w:rStyle w:val="span"/>
          <w:rFonts w:ascii="Arial" w:eastAsia="Arial" w:hAnsi="Arial" w:cs="Arial"/>
          <w:sz w:val="22"/>
          <w:szCs w:val="22"/>
        </w:rPr>
      </w:pPr>
      <w:r w:rsidRPr="00C82ACD">
        <w:rPr>
          <w:rStyle w:val="span"/>
          <w:rFonts w:ascii="Arial" w:eastAsia="Arial" w:hAnsi="Arial" w:cs="Arial"/>
          <w:sz w:val="22"/>
          <w:szCs w:val="22"/>
        </w:rPr>
        <w:t>I have debugged and resolved Core Data conflicts and corruption issues using tools like SQLite debugging and persistent store migration</w:t>
      </w:r>
    </w:p>
    <w:p w14:paraId="2400F29B"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Used Combine for data binding with custom Current value subject and pass through subject</w:t>
      </w:r>
    </w:p>
    <w:p w14:paraId="5367F694"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Incorporated Charts SDK to visually represent and track product popularity over time within the details page</w:t>
      </w:r>
    </w:p>
    <w:p w14:paraId="566B768A"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Collaborated with UX-Designers to architect onboarding processes, ensuring an optimal user experience, and utilized Figma for design collaboration</w:t>
      </w:r>
    </w:p>
    <w:p w14:paraId="73AF5FC0"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Implemented Auto Layout constraints for seamless orientation handling and adaptability to various screen sizes, including devices with hardware-covered screens</w:t>
      </w:r>
    </w:p>
    <w:p w14:paraId="29F93DDD"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Developed multiple view controllers programmatically using Auto Layout for flexibility across different screen sizes</w:t>
      </w:r>
    </w:p>
    <w:p w14:paraId="59C71D87"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Established a robust continuous integration system on GitHub with Jenkins, emphasizing a quality code base and issue reduction</w:t>
      </w:r>
    </w:p>
    <w:p w14:paraId="46C4A081"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Leveraged SPM (Swift Package Manager) for effective management of third-party dependencies like Firebase Crashlytics, Analytics</w:t>
      </w:r>
    </w:p>
    <w:p w14:paraId="004E5440"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Integrated the Stripe SDK for secure credit card transactions during the checkout process</w:t>
      </w:r>
    </w:p>
    <w:p w14:paraId="5802D77E"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Created multiple screens using </w:t>
      </w:r>
      <w:proofErr w:type="spellStart"/>
      <w:r>
        <w:rPr>
          <w:rStyle w:val="span"/>
          <w:rFonts w:ascii="Arial" w:eastAsia="Arial" w:hAnsi="Arial" w:cs="Arial"/>
          <w:sz w:val="22"/>
          <w:szCs w:val="22"/>
        </w:rPr>
        <w:t>SwiftUI</w:t>
      </w:r>
      <w:proofErr w:type="spellEnd"/>
      <w:r>
        <w:rPr>
          <w:rStyle w:val="span"/>
          <w:rFonts w:ascii="Arial" w:eastAsia="Arial" w:hAnsi="Arial" w:cs="Arial"/>
          <w:sz w:val="22"/>
          <w:szCs w:val="22"/>
        </w:rPr>
        <w:t>, meticulously aligning them with Figma designs in collaboration with UI/UX designers</w:t>
      </w:r>
    </w:p>
    <w:p w14:paraId="0011D81E"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Utilized Codable for model decoding and encoding, and </w:t>
      </w:r>
      <w:proofErr w:type="spellStart"/>
      <w:r>
        <w:rPr>
          <w:rStyle w:val="span"/>
          <w:rFonts w:ascii="Arial" w:eastAsia="Arial" w:hAnsi="Arial" w:cs="Arial"/>
          <w:sz w:val="22"/>
          <w:szCs w:val="22"/>
        </w:rPr>
        <w:t>JsonDecoder</w:t>
      </w:r>
      <w:proofErr w:type="spellEnd"/>
      <w:r>
        <w:rPr>
          <w:rStyle w:val="span"/>
          <w:rFonts w:ascii="Arial" w:eastAsia="Arial" w:hAnsi="Arial" w:cs="Arial"/>
          <w:sz w:val="22"/>
          <w:szCs w:val="22"/>
        </w:rPr>
        <w:t xml:space="preserve"> for efficient conversion to and from JSON files</w:t>
      </w:r>
    </w:p>
    <w:p w14:paraId="479CA282" w14:textId="77777777" w:rsidR="00CF733E" w:rsidRDefault="00C82ACD">
      <w:pPr>
        <w:pStyle w:val="ulli"/>
        <w:numPr>
          <w:ilvl w:val="0"/>
          <w:numId w:val="3"/>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Modified Jenkins' configuration to automate builds upon Pull Requests to run tests and automatically upload app to TestFlight</w:t>
      </w:r>
    </w:p>
    <w:p w14:paraId="49DEF981" w14:textId="3F427ED5" w:rsidR="00CF733E" w:rsidRDefault="00C82ACD">
      <w:pPr>
        <w:pStyle w:val="divdocumentsinglecolumn"/>
        <w:tabs>
          <w:tab w:val="right" w:pos="10286"/>
        </w:tabs>
        <w:spacing w:before="80" w:line="280" w:lineRule="atLeast"/>
        <w:rPr>
          <w:rFonts w:ascii="Arial" w:eastAsia="Arial" w:hAnsi="Arial" w:cs="Arial"/>
          <w:sz w:val="22"/>
          <w:szCs w:val="22"/>
        </w:rPr>
      </w:pPr>
      <w:r>
        <w:rPr>
          <w:rStyle w:val="spanjobtitle"/>
          <w:rFonts w:ascii="Arial" w:eastAsia="Arial" w:hAnsi="Arial" w:cs="Arial"/>
          <w:sz w:val="22"/>
          <w:szCs w:val="22"/>
        </w:rPr>
        <w:t>Sr iOS Developer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t xml:space="preserve"> </w:t>
      </w:r>
      <w:r>
        <w:rPr>
          <w:rStyle w:val="spanjobdates"/>
          <w:rFonts w:ascii="Arial" w:eastAsia="Arial" w:hAnsi="Arial" w:cs="Arial"/>
          <w:sz w:val="22"/>
          <w:szCs w:val="22"/>
        </w:rPr>
        <w:t>0</w:t>
      </w:r>
      <w:r w:rsidR="0032174A">
        <w:rPr>
          <w:rStyle w:val="spanjobdates"/>
          <w:rFonts w:ascii="Arial" w:eastAsia="Arial" w:hAnsi="Arial" w:cs="Arial"/>
          <w:sz w:val="22"/>
          <w:szCs w:val="22"/>
        </w:rPr>
        <w:t>7</w:t>
      </w:r>
      <w:r>
        <w:rPr>
          <w:rStyle w:val="spanjobdates"/>
          <w:rFonts w:ascii="Arial" w:eastAsia="Arial" w:hAnsi="Arial" w:cs="Arial"/>
          <w:sz w:val="22"/>
          <w:szCs w:val="22"/>
        </w:rPr>
        <w:t>/201</w:t>
      </w:r>
      <w:r w:rsidR="006C3B3D">
        <w:rPr>
          <w:rStyle w:val="spanjobdates"/>
          <w:rFonts w:ascii="Arial" w:eastAsia="Arial" w:hAnsi="Arial" w:cs="Arial"/>
          <w:sz w:val="22"/>
          <w:szCs w:val="22"/>
        </w:rPr>
        <w:t>9</w:t>
      </w:r>
      <w:r>
        <w:rPr>
          <w:rStyle w:val="spanjobdates"/>
          <w:rFonts w:ascii="Arial" w:eastAsia="Arial" w:hAnsi="Arial" w:cs="Arial"/>
          <w:sz w:val="22"/>
          <w:szCs w:val="22"/>
        </w:rPr>
        <w:t xml:space="preserve"> to 08/202</w:t>
      </w:r>
      <w:r w:rsidR="006C3B3D">
        <w:rPr>
          <w:rStyle w:val="spanjobdates"/>
          <w:rFonts w:ascii="Arial" w:eastAsia="Arial" w:hAnsi="Arial" w:cs="Arial"/>
          <w:sz w:val="22"/>
          <w:szCs w:val="22"/>
        </w:rPr>
        <w:t>2</w:t>
      </w:r>
      <w:r>
        <w:rPr>
          <w:rStyle w:val="datesWrapper"/>
          <w:rFonts w:ascii="Arial" w:eastAsia="Arial" w:hAnsi="Arial" w:cs="Arial"/>
          <w:sz w:val="22"/>
          <w:szCs w:val="22"/>
        </w:rPr>
        <w:t xml:space="preserve"> </w:t>
      </w:r>
    </w:p>
    <w:p w14:paraId="065096BA" w14:textId="77777777" w:rsidR="006C3B3D" w:rsidRDefault="00C82ACD">
      <w:pPr>
        <w:pStyle w:val="spanpaddedline"/>
        <w:tabs>
          <w:tab w:val="right" w:pos="10286"/>
        </w:tabs>
        <w:spacing w:line="280" w:lineRule="atLeast"/>
        <w:rPr>
          <w:rFonts w:ascii="Arial" w:eastAsia="Arial" w:hAnsi="Arial" w:cs="Arial"/>
          <w:sz w:val="22"/>
          <w:szCs w:val="22"/>
        </w:rPr>
      </w:pPr>
      <w:r>
        <w:rPr>
          <w:rStyle w:val="spancompanyname"/>
          <w:rFonts w:ascii="Arial" w:eastAsia="Arial" w:hAnsi="Arial" w:cs="Arial"/>
          <w:sz w:val="22"/>
          <w:szCs w:val="22"/>
        </w:rPr>
        <w:t>Grow Squares</w:t>
      </w:r>
      <w:r>
        <w:rPr>
          <w:rFonts w:ascii="Arial" w:eastAsia="Arial" w:hAnsi="Arial" w:cs="Arial"/>
          <w:sz w:val="22"/>
          <w:szCs w:val="22"/>
        </w:rPr>
        <w:t xml:space="preserve"> </w:t>
      </w:r>
    </w:p>
    <w:p w14:paraId="0A16A37B" w14:textId="4B646D57" w:rsidR="00CF733E" w:rsidRDefault="006C3B3D">
      <w:pPr>
        <w:pStyle w:val="spanpaddedline"/>
        <w:tabs>
          <w:tab w:val="right" w:pos="10286"/>
        </w:tabs>
        <w:spacing w:line="280" w:lineRule="atLeast"/>
        <w:rPr>
          <w:rFonts w:ascii="Arial" w:eastAsia="Arial" w:hAnsi="Arial" w:cs="Arial"/>
          <w:sz w:val="22"/>
          <w:szCs w:val="22"/>
        </w:rPr>
      </w:pPr>
      <w:r w:rsidRPr="006C3B3D">
        <w:rPr>
          <w:rFonts w:ascii="Arial" w:eastAsia="Arial" w:hAnsi="Arial" w:cs="Arial"/>
          <w:b/>
          <w:bCs/>
          <w:sz w:val="22"/>
          <w:szCs w:val="22"/>
        </w:rPr>
        <w:t>NYC</w:t>
      </w:r>
      <w:r>
        <w:rPr>
          <w:rFonts w:ascii="Arial" w:eastAsia="Arial" w:hAnsi="Arial" w:cs="Arial"/>
          <w:sz w:val="22"/>
          <w:szCs w:val="22"/>
        </w:rPr>
        <w:t xml:space="preserve"> </w:t>
      </w:r>
      <w:r>
        <w:rPr>
          <w:rStyle w:val="datesWrapper"/>
          <w:rFonts w:ascii="Arial" w:eastAsia="Arial" w:hAnsi="Arial" w:cs="Arial"/>
          <w:sz w:val="22"/>
          <w:szCs w:val="22"/>
        </w:rPr>
        <w:tab/>
        <w:t xml:space="preserve"> </w:t>
      </w:r>
    </w:p>
    <w:p w14:paraId="218A6274" w14:textId="77777777" w:rsidR="00CF733E" w:rsidRDefault="00C82ACD">
      <w:pPr>
        <w:pStyle w:val="p"/>
        <w:spacing w:line="280" w:lineRule="atLeast"/>
        <w:rPr>
          <w:rStyle w:val="span"/>
          <w:rFonts w:ascii="Arial" w:eastAsia="Arial" w:hAnsi="Arial" w:cs="Arial"/>
          <w:sz w:val="22"/>
          <w:szCs w:val="22"/>
        </w:rPr>
      </w:pPr>
      <w:r>
        <w:rPr>
          <w:rStyle w:val="u"/>
          <w:rFonts w:ascii="Arial" w:eastAsia="Arial" w:hAnsi="Arial" w:cs="Arial"/>
          <w:sz w:val="22"/>
          <w:szCs w:val="22"/>
          <w:u w:val="single"/>
        </w:rPr>
        <w:t>https://apps.apple.com/hr/app/grow-square-casual-action/id6473121178</w:t>
      </w:r>
    </w:p>
    <w:p w14:paraId="54EFBB87" w14:textId="77777777" w:rsidR="00CF733E" w:rsidRDefault="00C82ACD">
      <w:pPr>
        <w:pStyle w:val="p"/>
        <w:spacing w:line="280" w:lineRule="atLeast"/>
        <w:rPr>
          <w:rStyle w:val="span"/>
          <w:rFonts w:ascii="Arial" w:eastAsia="Arial" w:hAnsi="Arial" w:cs="Arial"/>
          <w:sz w:val="22"/>
          <w:szCs w:val="22"/>
        </w:rPr>
      </w:pPr>
      <w:r>
        <w:rPr>
          <w:rStyle w:val="span"/>
          <w:rFonts w:ascii="Arial" w:eastAsia="Arial" w:hAnsi="Arial" w:cs="Arial"/>
          <w:sz w:val="22"/>
          <w:szCs w:val="22"/>
        </w:rPr>
        <w:t>App used to create a personalized home garden in a limited, urban space.</w:t>
      </w:r>
    </w:p>
    <w:p w14:paraId="0BFA1D83"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Mentored and delegated tasks to a small team of interns.</w:t>
      </w:r>
    </w:p>
    <w:p w14:paraId="154ADA8C"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Created and managed the JIRA to streamline our tasks.</w:t>
      </w:r>
    </w:p>
    <w:p w14:paraId="73AEE9EC"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Created the login screen that connected the user's info to the Firebase.</w:t>
      </w:r>
    </w:p>
    <w:p w14:paraId="1851045D"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Worked with the design team to add icons and designs for the UI.</w:t>
      </w:r>
    </w:p>
    <w:p w14:paraId="7721208D"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Set up the purchase page, using Stripe to securely process payment</w:t>
      </w:r>
    </w:p>
    <w:p w14:paraId="4CEAA6FA"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Used </w:t>
      </w:r>
      <w:proofErr w:type="spellStart"/>
      <w:r>
        <w:rPr>
          <w:rStyle w:val="span"/>
          <w:rFonts w:ascii="Arial" w:eastAsia="Arial" w:hAnsi="Arial" w:cs="Arial"/>
          <w:sz w:val="22"/>
          <w:szCs w:val="22"/>
        </w:rPr>
        <w:t>CoreLocation</w:t>
      </w:r>
      <w:proofErr w:type="spellEnd"/>
      <w:r>
        <w:rPr>
          <w:rStyle w:val="span"/>
          <w:rFonts w:ascii="Arial" w:eastAsia="Arial" w:hAnsi="Arial" w:cs="Arial"/>
          <w:sz w:val="22"/>
          <w:szCs w:val="22"/>
        </w:rPr>
        <w:t xml:space="preserve"> for the best data for plant </w:t>
      </w:r>
      <w:r>
        <w:rPr>
          <w:rStyle w:val="span"/>
          <w:rFonts w:ascii="Arial" w:eastAsia="Arial" w:hAnsi="Arial" w:cs="Arial"/>
          <w:sz w:val="22"/>
          <w:szCs w:val="22"/>
        </w:rPr>
        <w:t>growth.</w:t>
      </w:r>
    </w:p>
    <w:p w14:paraId="5D431F59" w14:textId="6F8BF54C" w:rsidR="007258C6" w:rsidRDefault="007258C6">
      <w:pPr>
        <w:pStyle w:val="ulli"/>
        <w:numPr>
          <w:ilvl w:val="0"/>
          <w:numId w:val="4"/>
        </w:numPr>
        <w:spacing w:line="280" w:lineRule="atLeast"/>
        <w:ind w:left="640" w:hanging="261"/>
        <w:rPr>
          <w:rStyle w:val="span"/>
          <w:rFonts w:ascii="Arial" w:eastAsia="Arial" w:hAnsi="Arial" w:cs="Arial"/>
          <w:sz w:val="22"/>
          <w:szCs w:val="22"/>
        </w:rPr>
      </w:pPr>
      <w:r w:rsidRPr="007258C6">
        <w:rPr>
          <w:rStyle w:val="span"/>
          <w:rFonts w:ascii="Arial" w:eastAsia="Arial" w:hAnsi="Arial" w:cs="Arial"/>
          <w:sz w:val="22"/>
          <w:szCs w:val="22"/>
        </w:rPr>
        <w:t xml:space="preserve">Using </w:t>
      </w:r>
      <w:proofErr w:type="spellStart"/>
      <w:r w:rsidRPr="007258C6">
        <w:rPr>
          <w:rStyle w:val="span"/>
          <w:rFonts w:ascii="Arial" w:eastAsia="Arial" w:hAnsi="Arial" w:cs="Arial"/>
          <w:sz w:val="22"/>
          <w:szCs w:val="22"/>
        </w:rPr>
        <w:t>UIKit</w:t>
      </w:r>
      <w:proofErr w:type="spellEnd"/>
      <w:r w:rsidRPr="007258C6">
        <w:rPr>
          <w:rStyle w:val="span"/>
          <w:rFonts w:ascii="Arial" w:eastAsia="Arial" w:hAnsi="Arial" w:cs="Arial"/>
          <w:sz w:val="22"/>
          <w:szCs w:val="22"/>
        </w:rPr>
        <w:t xml:space="preserve"> and </w:t>
      </w:r>
      <w:proofErr w:type="spellStart"/>
      <w:r w:rsidRPr="007258C6">
        <w:rPr>
          <w:rStyle w:val="span"/>
          <w:rFonts w:ascii="Arial" w:eastAsia="Arial" w:hAnsi="Arial" w:cs="Arial"/>
          <w:sz w:val="22"/>
          <w:szCs w:val="22"/>
        </w:rPr>
        <w:t>SwiftUI</w:t>
      </w:r>
      <w:proofErr w:type="spellEnd"/>
      <w:r w:rsidRPr="007258C6">
        <w:rPr>
          <w:rStyle w:val="span"/>
          <w:rFonts w:ascii="Arial" w:eastAsia="Arial" w:hAnsi="Arial" w:cs="Arial"/>
          <w:sz w:val="22"/>
          <w:szCs w:val="22"/>
        </w:rPr>
        <w:t xml:space="preserve"> to develop applications as well as using tools like TestFlight to test applications</w:t>
      </w:r>
    </w:p>
    <w:p w14:paraId="61149212"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Met with stakeholders to give clarity and a timeline for closing</w:t>
      </w:r>
    </w:p>
    <w:p w14:paraId="54E7773C" w14:textId="68F80B8E" w:rsidR="000632E0" w:rsidRDefault="000632E0">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lastRenderedPageBreak/>
        <w:t>E</w:t>
      </w:r>
      <w:r w:rsidRPr="000632E0">
        <w:rPr>
          <w:rStyle w:val="span"/>
          <w:rFonts w:ascii="Arial" w:eastAsia="Arial" w:hAnsi="Arial" w:cs="Arial"/>
          <w:sz w:val="22"/>
          <w:szCs w:val="22"/>
        </w:rPr>
        <w:t xml:space="preserve">xperience using the </w:t>
      </w:r>
      <w:proofErr w:type="spellStart"/>
      <w:r w:rsidRPr="000632E0">
        <w:rPr>
          <w:rStyle w:val="span"/>
          <w:rFonts w:ascii="Arial" w:eastAsia="Arial" w:hAnsi="Arial" w:cs="Arial"/>
          <w:sz w:val="22"/>
          <w:szCs w:val="22"/>
        </w:rPr>
        <w:t>PassKit</w:t>
      </w:r>
      <w:proofErr w:type="spellEnd"/>
      <w:r w:rsidRPr="000632E0">
        <w:rPr>
          <w:rStyle w:val="span"/>
          <w:rFonts w:ascii="Arial" w:eastAsia="Arial" w:hAnsi="Arial" w:cs="Arial"/>
          <w:sz w:val="22"/>
          <w:szCs w:val="22"/>
        </w:rPr>
        <w:t xml:space="preserve"> framework to handle Apple Pay transactions and manage payment requests.</w:t>
      </w:r>
    </w:p>
    <w:p w14:paraId="49093318" w14:textId="787DE03F" w:rsidR="000632E0" w:rsidRDefault="000632E0">
      <w:pPr>
        <w:pStyle w:val="ulli"/>
        <w:numPr>
          <w:ilvl w:val="0"/>
          <w:numId w:val="4"/>
        </w:numPr>
        <w:spacing w:line="280" w:lineRule="atLeast"/>
        <w:ind w:left="640" w:hanging="261"/>
        <w:rPr>
          <w:rStyle w:val="span"/>
          <w:rFonts w:ascii="Arial" w:eastAsia="Arial" w:hAnsi="Arial" w:cs="Arial"/>
          <w:sz w:val="22"/>
          <w:szCs w:val="22"/>
        </w:rPr>
      </w:pPr>
      <w:r w:rsidRPr="000632E0">
        <w:rPr>
          <w:rStyle w:val="span"/>
          <w:rFonts w:ascii="Arial" w:eastAsia="Arial" w:hAnsi="Arial" w:cs="Arial"/>
          <w:sz w:val="22"/>
          <w:szCs w:val="22"/>
        </w:rPr>
        <w:t>developed user-friendly interfaces that facilitate the Apple Pay checkout process within mobile apps.</w:t>
      </w:r>
    </w:p>
    <w:p w14:paraId="6D34A0CA"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To try a new restaurant downtown, in need of a relaxing massage, looking for a new gym, or daydreaming about a hotel for a tropical getaway, Groupon has you covered with all the unique local experiences and discounts anyone could ever wish for</w:t>
      </w:r>
    </w:p>
    <w:p w14:paraId="170966F0"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Proficiently utilized Objective-C throughout the Groupon app project</w:t>
      </w:r>
    </w:p>
    <w:p w14:paraId="5EBEBAE9"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Proficient in managing memory in Objective-C and migrated Non ARC to </w:t>
      </w:r>
      <w:r>
        <w:rPr>
          <w:rStyle w:val="span"/>
          <w:rFonts w:ascii="Arial" w:eastAsia="Arial" w:hAnsi="Arial" w:cs="Arial"/>
          <w:sz w:val="22"/>
          <w:szCs w:val="22"/>
        </w:rPr>
        <w:t>ARC</w:t>
      </w:r>
    </w:p>
    <w:p w14:paraId="56155F8D"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Managed Objective-C categories, atomic and non-atomic properties and blocks</w:t>
      </w:r>
    </w:p>
    <w:p w14:paraId="0CFF7513"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Leveraged various UI elements, including Image Views, customized Buttons, Text Views, segment controllers, </w:t>
      </w:r>
      <w:proofErr w:type="spellStart"/>
      <w:r>
        <w:rPr>
          <w:rStyle w:val="span"/>
          <w:rFonts w:ascii="Arial" w:eastAsia="Arial" w:hAnsi="Arial" w:cs="Arial"/>
          <w:sz w:val="22"/>
          <w:szCs w:val="22"/>
        </w:rPr>
        <w:t>UIPickerView</w:t>
      </w:r>
      <w:proofErr w:type="spellEnd"/>
      <w:r>
        <w:rPr>
          <w:rStyle w:val="span"/>
          <w:rFonts w:ascii="Arial" w:eastAsia="Arial" w:hAnsi="Arial" w:cs="Arial"/>
          <w:sz w:val="22"/>
          <w:szCs w:val="22"/>
        </w:rPr>
        <w:t xml:space="preserve">, and </w:t>
      </w:r>
      <w:proofErr w:type="spellStart"/>
      <w:r>
        <w:rPr>
          <w:rStyle w:val="span"/>
          <w:rFonts w:ascii="Arial" w:eastAsia="Arial" w:hAnsi="Arial" w:cs="Arial"/>
          <w:sz w:val="22"/>
          <w:szCs w:val="22"/>
        </w:rPr>
        <w:t>UITextField</w:t>
      </w:r>
      <w:proofErr w:type="spellEnd"/>
      <w:r>
        <w:rPr>
          <w:rStyle w:val="span"/>
          <w:rFonts w:ascii="Arial" w:eastAsia="Arial" w:hAnsi="Arial" w:cs="Arial"/>
          <w:sz w:val="22"/>
          <w:szCs w:val="22"/>
        </w:rPr>
        <w:t xml:space="preserve"> delegates</w:t>
      </w:r>
    </w:p>
    <w:p w14:paraId="3F3B0D01"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Employed </w:t>
      </w:r>
      <w:proofErr w:type="spellStart"/>
      <w:r>
        <w:rPr>
          <w:rStyle w:val="span"/>
          <w:rFonts w:ascii="Arial" w:eastAsia="Arial" w:hAnsi="Arial" w:cs="Arial"/>
          <w:sz w:val="22"/>
          <w:szCs w:val="22"/>
        </w:rPr>
        <w:t>AVFoundation</w:t>
      </w:r>
      <w:proofErr w:type="spellEnd"/>
      <w:r>
        <w:rPr>
          <w:rStyle w:val="span"/>
          <w:rFonts w:ascii="Arial" w:eastAsia="Arial" w:hAnsi="Arial" w:cs="Arial"/>
          <w:sz w:val="22"/>
          <w:szCs w:val="22"/>
        </w:rPr>
        <w:t xml:space="preserve"> for seamless audio and video playback, enhancing multimedia features</w:t>
      </w:r>
    </w:p>
    <w:p w14:paraId="576EB48E"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Implemented a dynamic UI programmatically, setting constraints with </w:t>
      </w:r>
      <w:proofErr w:type="spellStart"/>
      <w:r>
        <w:rPr>
          <w:rStyle w:val="span"/>
          <w:rFonts w:ascii="Arial" w:eastAsia="Arial" w:hAnsi="Arial" w:cs="Arial"/>
          <w:sz w:val="22"/>
          <w:szCs w:val="22"/>
        </w:rPr>
        <w:t>NSLayoutConstraint</w:t>
      </w:r>
      <w:proofErr w:type="spellEnd"/>
      <w:r>
        <w:rPr>
          <w:rStyle w:val="span"/>
          <w:rFonts w:ascii="Arial" w:eastAsia="Arial" w:hAnsi="Arial" w:cs="Arial"/>
          <w:sz w:val="22"/>
          <w:szCs w:val="22"/>
        </w:rPr>
        <w:t xml:space="preserve"> and </w:t>
      </w:r>
      <w:proofErr w:type="spellStart"/>
      <w:r>
        <w:rPr>
          <w:rStyle w:val="span"/>
          <w:rFonts w:ascii="Arial" w:eastAsia="Arial" w:hAnsi="Arial" w:cs="Arial"/>
          <w:sz w:val="22"/>
          <w:szCs w:val="22"/>
        </w:rPr>
        <w:t>NSLayoutAnchor</w:t>
      </w:r>
      <w:proofErr w:type="spellEnd"/>
      <w:r>
        <w:rPr>
          <w:rStyle w:val="span"/>
          <w:rFonts w:ascii="Arial" w:eastAsia="Arial" w:hAnsi="Arial" w:cs="Arial"/>
          <w:sz w:val="22"/>
          <w:szCs w:val="22"/>
        </w:rPr>
        <w:t xml:space="preserve"> for precise and readable code</w:t>
      </w:r>
    </w:p>
    <w:p w14:paraId="4D119995"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Introduced smooth transitioning animations between </w:t>
      </w:r>
      <w:proofErr w:type="spellStart"/>
      <w:r>
        <w:rPr>
          <w:rStyle w:val="span"/>
          <w:rFonts w:ascii="Arial" w:eastAsia="Arial" w:hAnsi="Arial" w:cs="Arial"/>
          <w:sz w:val="22"/>
          <w:szCs w:val="22"/>
        </w:rPr>
        <w:t>UIViews</w:t>
      </w:r>
      <w:proofErr w:type="spellEnd"/>
      <w:r>
        <w:rPr>
          <w:rStyle w:val="span"/>
          <w:rFonts w:ascii="Arial" w:eastAsia="Arial" w:hAnsi="Arial" w:cs="Arial"/>
          <w:sz w:val="22"/>
          <w:szCs w:val="22"/>
        </w:rPr>
        <w:t xml:space="preserve"> to elevate the overall user experience</w:t>
      </w:r>
    </w:p>
    <w:p w14:paraId="373DB57B"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Utilized the </w:t>
      </w:r>
      <w:proofErr w:type="spellStart"/>
      <w:r>
        <w:rPr>
          <w:rStyle w:val="span"/>
          <w:rFonts w:ascii="Arial" w:eastAsia="Arial" w:hAnsi="Arial" w:cs="Arial"/>
          <w:sz w:val="22"/>
          <w:szCs w:val="22"/>
        </w:rPr>
        <w:t>UIKit</w:t>
      </w:r>
      <w:proofErr w:type="spellEnd"/>
      <w:r>
        <w:rPr>
          <w:rStyle w:val="span"/>
          <w:rFonts w:ascii="Arial" w:eastAsia="Arial" w:hAnsi="Arial" w:cs="Arial"/>
          <w:sz w:val="22"/>
          <w:szCs w:val="22"/>
        </w:rPr>
        <w:t xml:space="preserve"> Framework to display PDFs and medication information through </w:t>
      </w:r>
      <w:proofErr w:type="spellStart"/>
      <w:r>
        <w:rPr>
          <w:rStyle w:val="span"/>
          <w:rFonts w:ascii="Arial" w:eastAsia="Arial" w:hAnsi="Arial" w:cs="Arial"/>
          <w:sz w:val="22"/>
          <w:szCs w:val="22"/>
        </w:rPr>
        <w:t>UIWebView</w:t>
      </w:r>
      <w:proofErr w:type="spellEnd"/>
      <w:r>
        <w:rPr>
          <w:rStyle w:val="span"/>
          <w:rFonts w:ascii="Arial" w:eastAsia="Arial" w:hAnsi="Arial" w:cs="Arial"/>
          <w:sz w:val="22"/>
          <w:szCs w:val="22"/>
        </w:rPr>
        <w:t xml:space="preserve"> and </w:t>
      </w:r>
      <w:proofErr w:type="spellStart"/>
      <w:r>
        <w:rPr>
          <w:rStyle w:val="span"/>
          <w:rFonts w:ascii="Arial" w:eastAsia="Arial" w:hAnsi="Arial" w:cs="Arial"/>
          <w:sz w:val="22"/>
          <w:szCs w:val="22"/>
        </w:rPr>
        <w:t>UIScrollView</w:t>
      </w:r>
      <w:proofErr w:type="spellEnd"/>
    </w:p>
    <w:p w14:paraId="55680D0B"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Developed essential project tools like customized </w:t>
      </w:r>
      <w:proofErr w:type="spellStart"/>
      <w:r>
        <w:rPr>
          <w:rStyle w:val="span"/>
          <w:rFonts w:ascii="Arial" w:eastAsia="Arial" w:hAnsi="Arial" w:cs="Arial"/>
          <w:sz w:val="22"/>
          <w:szCs w:val="22"/>
        </w:rPr>
        <w:t>TabBar</w:t>
      </w:r>
      <w:proofErr w:type="spellEnd"/>
      <w:r>
        <w:rPr>
          <w:rStyle w:val="span"/>
          <w:rFonts w:ascii="Arial" w:eastAsia="Arial" w:hAnsi="Arial" w:cs="Arial"/>
          <w:sz w:val="22"/>
          <w:szCs w:val="22"/>
        </w:rPr>
        <w:t>, Navigation Bar, Page Controller, and scroll view for a tailored and cohesive user interface</w:t>
      </w:r>
    </w:p>
    <w:p w14:paraId="13C94547"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Contributed to REST API development, managing requests to the database and tracking different phases of the application</w:t>
      </w:r>
    </w:p>
    <w:p w14:paraId="2B7365F3"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Optimized user experience by implementing Grand Central Dispatch (GCD) to offload tasks from the main thread, enhancing responsiveness</w:t>
      </w:r>
    </w:p>
    <w:p w14:paraId="051AD4C0"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Implemented notifications to detect autorotation in customized </w:t>
      </w:r>
      <w:proofErr w:type="spellStart"/>
      <w:r>
        <w:rPr>
          <w:rStyle w:val="span"/>
          <w:rFonts w:ascii="Arial" w:eastAsia="Arial" w:hAnsi="Arial" w:cs="Arial"/>
          <w:sz w:val="22"/>
          <w:szCs w:val="22"/>
        </w:rPr>
        <w:t>SubViews</w:t>
      </w:r>
      <w:proofErr w:type="spellEnd"/>
      <w:r>
        <w:rPr>
          <w:rStyle w:val="span"/>
          <w:rFonts w:ascii="Arial" w:eastAsia="Arial" w:hAnsi="Arial" w:cs="Arial"/>
          <w:sz w:val="22"/>
          <w:szCs w:val="22"/>
        </w:rPr>
        <w:t>, ensuring a seamless transition between device orientations</w:t>
      </w:r>
    </w:p>
    <w:p w14:paraId="71608970" w14:textId="77777777" w:rsidR="00CF733E" w:rsidRDefault="00C82ACD">
      <w:pPr>
        <w:pStyle w:val="ulli"/>
        <w:numPr>
          <w:ilvl w:val="0"/>
          <w:numId w:val="4"/>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Utilized </w:t>
      </w:r>
      <w:proofErr w:type="spellStart"/>
      <w:r>
        <w:rPr>
          <w:rStyle w:val="span"/>
          <w:rFonts w:ascii="Arial" w:eastAsia="Arial" w:hAnsi="Arial" w:cs="Arial"/>
          <w:sz w:val="22"/>
          <w:szCs w:val="22"/>
        </w:rPr>
        <w:t>NSOperationQueue</w:t>
      </w:r>
      <w:proofErr w:type="spellEnd"/>
      <w:r>
        <w:rPr>
          <w:rStyle w:val="span"/>
          <w:rFonts w:ascii="Arial" w:eastAsia="Arial" w:hAnsi="Arial" w:cs="Arial"/>
          <w:sz w:val="22"/>
          <w:szCs w:val="22"/>
        </w:rPr>
        <w:t xml:space="preserve"> and </w:t>
      </w:r>
      <w:proofErr w:type="spellStart"/>
      <w:r>
        <w:rPr>
          <w:rStyle w:val="span"/>
          <w:rFonts w:ascii="Arial" w:eastAsia="Arial" w:hAnsi="Arial" w:cs="Arial"/>
          <w:sz w:val="22"/>
          <w:szCs w:val="22"/>
        </w:rPr>
        <w:t>NSURLSession</w:t>
      </w:r>
      <w:proofErr w:type="spellEnd"/>
      <w:r>
        <w:rPr>
          <w:rStyle w:val="span"/>
          <w:rFonts w:ascii="Arial" w:eastAsia="Arial" w:hAnsi="Arial" w:cs="Arial"/>
          <w:sz w:val="22"/>
          <w:szCs w:val="22"/>
        </w:rPr>
        <w:t xml:space="preserve"> for efficient integration with backend web services, contributing to overall application reliability</w:t>
      </w:r>
    </w:p>
    <w:p w14:paraId="774CEEA7" w14:textId="2B93C101" w:rsidR="00CF733E" w:rsidRDefault="00C82ACD">
      <w:pPr>
        <w:pStyle w:val="divdocumentsinglecolumn"/>
        <w:tabs>
          <w:tab w:val="right" w:pos="10286"/>
        </w:tabs>
        <w:spacing w:before="80" w:line="280" w:lineRule="atLeast"/>
        <w:rPr>
          <w:rFonts w:ascii="Arial" w:eastAsia="Arial" w:hAnsi="Arial" w:cs="Arial"/>
          <w:sz w:val="22"/>
          <w:szCs w:val="22"/>
        </w:rPr>
      </w:pPr>
      <w:r>
        <w:rPr>
          <w:rStyle w:val="spanjobtitle"/>
          <w:rFonts w:ascii="Arial" w:eastAsia="Arial" w:hAnsi="Arial" w:cs="Arial"/>
          <w:sz w:val="22"/>
          <w:szCs w:val="22"/>
        </w:rPr>
        <w:t xml:space="preserve">Lead IOS Developer </w:t>
      </w:r>
      <w:r>
        <w:rPr>
          <w:rStyle w:val="datesWrapper"/>
          <w:rFonts w:ascii="Arial" w:eastAsia="Arial" w:hAnsi="Arial" w:cs="Arial"/>
          <w:sz w:val="22"/>
          <w:szCs w:val="22"/>
        </w:rPr>
        <w:tab/>
        <w:t xml:space="preserve"> </w:t>
      </w:r>
      <w:r>
        <w:rPr>
          <w:rStyle w:val="spanjobdates"/>
          <w:rFonts w:ascii="Arial" w:eastAsia="Arial" w:hAnsi="Arial" w:cs="Arial"/>
          <w:sz w:val="22"/>
          <w:szCs w:val="22"/>
        </w:rPr>
        <w:t>03/201</w:t>
      </w:r>
      <w:r w:rsidR="006C3B3D">
        <w:rPr>
          <w:rStyle w:val="spanjobdates"/>
          <w:rFonts w:ascii="Arial" w:eastAsia="Arial" w:hAnsi="Arial" w:cs="Arial"/>
          <w:sz w:val="22"/>
          <w:szCs w:val="22"/>
        </w:rPr>
        <w:t>8</w:t>
      </w:r>
      <w:r>
        <w:rPr>
          <w:rStyle w:val="spanjobdates"/>
          <w:rFonts w:ascii="Arial" w:eastAsia="Arial" w:hAnsi="Arial" w:cs="Arial"/>
          <w:sz w:val="22"/>
          <w:szCs w:val="22"/>
        </w:rPr>
        <w:t xml:space="preserve"> to 06/201</w:t>
      </w:r>
      <w:r w:rsidR="006C3B3D">
        <w:rPr>
          <w:rStyle w:val="spanjobdates"/>
          <w:rFonts w:ascii="Arial" w:eastAsia="Arial" w:hAnsi="Arial" w:cs="Arial"/>
          <w:sz w:val="22"/>
          <w:szCs w:val="22"/>
        </w:rPr>
        <w:t>9</w:t>
      </w:r>
      <w:r>
        <w:rPr>
          <w:rStyle w:val="datesWrapper"/>
          <w:rFonts w:ascii="Arial" w:eastAsia="Arial" w:hAnsi="Arial" w:cs="Arial"/>
          <w:sz w:val="22"/>
          <w:szCs w:val="22"/>
        </w:rPr>
        <w:t xml:space="preserve"> </w:t>
      </w:r>
    </w:p>
    <w:p w14:paraId="37C84A98" w14:textId="77777777" w:rsidR="006C3B3D" w:rsidRDefault="00C82ACD">
      <w:pPr>
        <w:pStyle w:val="spanpaddedline"/>
        <w:tabs>
          <w:tab w:val="right" w:pos="10286"/>
        </w:tabs>
        <w:spacing w:line="280" w:lineRule="atLeast"/>
        <w:rPr>
          <w:rFonts w:ascii="Arial" w:eastAsia="Arial" w:hAnsi="Arial" w:cs="Arial"/>
          <w:sz w:val="22"/>
          <w:szCs w:val="22"/>
        </w:rPr>
      </w:pPr>
      <w:r>
        <w:rPr>
          <w:rStyle w:val="spancompanyname"/>
          <w:rFonts w:ascii="Arial" w:eastAsia="Arial" w:hAnsi="Arial" w:cs="Arial"/>
          <w:sz w:val="22"/>
          <w:szCs w:val="22"/>
        </w:rPr>
        <w:t>SPI Group</w:t>
      </w:r>
      <w:r>
        <w:rPr>
          <w:rFonts w:ascii="Arial" w:eastAsia="Arial" w:hAnsi="Arial" w:cs="Arial"/>
          <w:sz w:val="22"/>
          <w:szCs w:val="22"/>
        </w:rPr>
        <w:t xml:space="preserve"> </w:t>
      </w:r>
    </w:p>
    <w:p w14:paraId="5D6C6C16" w14:textId="5BF8DB8E" w:rsidR="00CF733E" w:rsidRDefault="006C3B3D">
      <w:pPr>
        <w:pStyle w:val="spanpaddedline"/>
        <w:tabs>
          <w:tab w:val="right" w:pos="10286"/>
        </w:tabs>
        <w:spacing w:line="280" w:lineRule="atLeast"/>
        <w:rPr>
          <w:rFonts w:ascii="Arial" w:eastAsia="Arial" w:hAnsi="Arial" w:cs="Arial"/>
          <w:sz w:val="22"/>
          <w:szCs w:val="22"/>
        </w:rPr>
      </w:pPr>
      <w:r>
        <w:rPr>
          <w:rStyle w:val="spanjoblocation"/>
          <w:rFonts w:ascii="Arial" w:eastAsia="Arial" w:hAnsi="Arial" w:cs="Arial"/>
          <w:sz w:val="22"/>
          <w:szCs w:val="22"/>
        </w:rPr>
        <w:t>Fairfield, NJ</w:t>
      </w:r>
      <w:r>
        <w:rPr>
          <w:rStyle w:val="datesWrapper"/>
          <w:rFonts w:ascii="Arial" w:eastAsia="Arial" w:hAnsi="Arial" w:cs="Arial"/>
          <w:sz w:val="22"/>
          <w:szCs w:val="22"/>
        </w:rPr>
        <w:tab/>
      </w:r>
    </w:p>
    <w:p w14:paraId="237B65BB" w14:textId="77777777" w:rsidR="00CF733E" w:rsidRDefault="00C82ACD">
      <w:pPr>
        <w:pStyle w:val="p"/>
        <w:spacing w:line="280" w:lineRule="atLeast"/>
        <w:rPr>
          <w:rStyle w:val="span"/>
          <w:rFonts w:ascii="Arial" w:eastAsia="Arial" w:hAnsi="Arial" w:cs="Arial"/>
          <w:sz w:val="22"/>
          <w:szCs w:val="22"/>
        </w:rPr>
      </w:pPr>
      <w:r>
        <w:rPr>
          <w:rStyle w:val="u"/>
          <w:rFonts w:ascii="Arial" w:eastAsia="Arial" w:hAnsi="Arial" w:cs="Arial"/>
          <w:sz w:val="22"/>
          <w:szCs w:val="22"/>
          <w:u w:val="single"/>
        </w:rPr>
        <w:t>https://apps.apple.com/ie/developer/spi-group-ltd/id1591205953</w:t>
      </w:r>
    </w:p>
    <w:p w14:paraId="4FFA7353" w14:textId="77777777" w:rsidR="00CF733E" w:rsidRDefault="00C82ACD">
      <w:pPr>
        <w:pStyle w:val="p"/>
        <w:spacing w:line="280" w:lineRule="atLeast"/>
        <w:rPr>
          <w:rStyle w:val="span"/>
          <w:rFonts w:ascii="Arial" w:eastAsia="Arial" w:hAnsi="Arial" w:cs="Arial"/>
          <w:sz w:val="22"/>
          <w:szCs w:val="22"/>
        </w:rPr>
      </w:pPr>
      <w:r>
        <w:rPr>
          <w:rStyle w:val="span"/>
          <w:rFonts w:ascii="Arial" w:eastAsia="Arial" w:hAnsi="Arial" w:cs="Arial"/>
          <w:sz w:val="22"/>
          <w:szCs w:val="22"/>
        </w:rPr>
        <w:t xml:space="preserve">Social fitness app that tracks fitness goals, has </w:t>
      </w:r>
      <w:r>
        <w:rPr>
          <w:rStyle w:val="span"/>
          <w:rFonts w:ascii="Arial" w:eastAsia="Arial" w:hAnsi="Arial" w:cs="Arial"/>
          <w:sz w:val="22"/>
          <w:szCs w:val="22"/>
        </w:rPr>
        <w:t>fitness-related articles and</w:t>
      </w:r>
    </w:p>
    <w:p w14:paraId="5627206D" w14:textId="77777777" w:rsidR="00CF733E" w:rsidRDefault="00C82ACD">
      <w:pPr>
        <w:pStyle w:val="p"/>
        <w:spacing w:line="280" w:lineRule="atLeast"/>
        <w:rPr>
          <w:rStyle w:val="span"/>
          <w:rFonts w:ascii="Arial" w:eastAsia="Arial" w:hAnsi="Arial" w:cs="Arial"/>
          <w:sz w:val="22"/>
          <w:szCs w:val="22"/>
        </w:rPr>
      </w:pPr>
      <w:r>
        <w:rPr>
          <w:rStyle w:val="span"/>
          <w:rFonts w:ascii="Arial" w:eastAsia="Arial" w:hAnsi="Arial" w:cs="Arial"/>
          <w:sz w:val="22"/>
          <w:szCs w:val="22"/>
        </w:rPr>
        <w:t>events, and promotes activities among coworkers among Citi Bank.</w:t>
      </w:r>
    </w:p>
    <w:p w14:paraId="3613D74E"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Made code run 20% faster by removing unnecessary API calls</w:t>
      </w:r>
    </w:p>
    <w:p w14:paraId="32379FC8"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Worked with the web and Android teams to make sure the app looked and functioned the same on all platforms</w:t>
      </w:r>
    </w:p>
    <w:p w14:paraId="1AF98A55"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Introduced Unit Testing to the team.</w:t>
      </w:r>
    </w:p>
    <w:p w14:paraId="723CAE13"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Led prioritization of the tasks for the next phase of development.</w:t>
      </w:r>
    </w:p>
    <w:p w14:paraId="1CEF0EE2"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Encouraged the team to continuously use JIRA.</w:t>
      </w:r>
    </w:p>
    <w:p w14:paraId="1A1AB0DF"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Learned the code base, and added documentation to code I didn't write.</w:t>
      </w:r>
    </w:p>
    <w:p w14:paraId="0D001A68"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Took notes for the team on how to transition certain areas of the code</w:t>
      </w:r>
    </w:p>
    <w:p w14:paraId="5801AE85"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from MVC to MVVM.</w:t>
      </w:r>
    </w:p>
    <w:p w14:paraId="5390FAA2"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Found bugs that ended up being a problem from the API itself.</w:t>
      </w:r>
    </w:p>
    <w:p w14:paraId="7BEBFC47"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Added a certificate to allow for deployment to an outside testing group.</w:t>
      </w:r>
    </w:p>
    <w:p w14:paraId="273A316C"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Used </w:t>
      </w:r>
      <w:proofErr w:type="spellStart"/>
      <w:r>
        <w:rPr>
          <w:rStyle w:val="span"/>
          <w:rFonts w:ascii="Arial" w:eastAsia="Arial" w:hAnsi="Arial" w:cs="Arial"/>
          <w:sz w:val="22"/>
          <w:szCs w:val="22"/>
        </w:rPr>
        <w:t>TestFairy</w:t>
      </w:r>
      <w:proofErr w:type="spellEnd"/>
      <w:r>
        <w:rPr>
          <w:rStyle w:val="span"/>
          <w:rFonts w:ascii="Arial" w:eastAsia="Arial" w:hAnsi="Arial" w:cs="Arial"/>
          <w:sz w:val="22"/>
          <w:szCs w:val="22"/>
        </w:rPr>
        <w:t xml:space="preserve"> to control deployment</w:t>
      </w:r>
    </w:p>
    <w:p w14:paraId="7E86B8FF"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Developed the iOS mobile app using iOS 11-12 in Swift 4-4.2 and Obj-C using Xcode 9-10</w:t>
      </w:r>
    </w:p>
    <w:p w14:paraId="11741AC1"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Participated in design and architecture of new enhancements</w:t>
      </w:r>
    </w:p>
    <w:p w14:paraId="2E332B5E"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Made use of various Architectural and design patterns (MVC, MVVM, KVO, Singleton, MVP)</w:t>
      </w:r>
    </w:p>
    <w:p w14:paraId="7C137309"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lastRenderedPageBreak/>
        <w:t>Implemented enhancements to the messaging application, including Group Messaging, Filtered Messaging, Scheduled Messaging, Video Messaging, Push Notification Navigation, Push Notification Snooze Feature, and Custom physician clinical workflows</w:t>
      </w:r>
    </w:p>
    <w:p w14:paraId="113121D3"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Facilitated iOS developer team meetings with QA team</w:t>
      </w:r>
    </w:p>
    <w:p w14:paraId="24EB5161"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Created classes for architectural variability and usability through subclasses</w:t>
      </w:r>
    </w:p>
    <w:p w14:paraId="729DB2C7"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Implemented a variation of REST and </w:t>
      </w:r>
      <w:proofErr w:type="spellStart"/>
      <w:r>
        <w:rPr>
          <w:rStyle w:val="span"/>
          <w:rFonts w:ascii="Arial" w:eastAsia="Arial" w:hAnsi="Arial" w:cs="Arial"/>
          <w:sz w:val="22"/>
          <w:szCs w:val="22"/>
        </w:rPr>
        <w:t>Websocket</w:t>
      </w:r>
      <w:proofErr w:type="spellEnd"/>
      <w:r>
        <w:rPr>
          <w:rStyle w:val="span"/>
          <w:rFonts w:ascii="Arial" w:eastAsia="Arial" w:hAnsi="Arial" w:cs="Arial"/>
          <w:sz w:val="22"/>
          <w:szCs w:val="22"/>
        </w:rPr>
        <w:t xml:space="preserve"> APIs for the messaging client</w:t>
      </w:r>
    </w:p>
    <w:p w14:paraId="26E07381"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Assisted SQL server team in iOS functionality needs to update various APIs</w:t>
      </w:r>
    </w:p>
    <w:p w14:paraId="0BBBF568"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Multithreaded with both GCD and </w:t>
      </w:r>
      <w:proofErr w:type="spellStart"/>
      <w:r>
        <w:rPr>
          <w:rStyle w:val="span"/>
          <w:rFonts w:ascii="Arial" w:eastAsia="Arial" w:hAnsi="Arial" w:cs="Arial"/>
          <w:sz w:val="22"/>
          <w:szCs w:val="22"/>
        </w:rPr>
        <w:t>NSOperation</w:t>
      </w:r>
      <w:proofErr w:type="spellEnd"/>
      <w:r>
        <w:rPr>
          <w:rStyle w:val="span"/>
          <w:rFonts w:ascii="Arial" w:eastAsia="Arial" w:hAnsi="Arial" w:cs="Arial"/>
          <w:sz w:val="22"/>
          <w:szCs w:val="22"/>
        </w:rPr>
        <w:t xml:space="preserve"> to improve UI performance on main thread</w:t>
      </w:r>
    </w:p>
    <w:p w14:paraId="44C24C94"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Performed different code reviews (Fisheye/Crucible) and paired programming sessions</w:t>
      </w:r>
    </w:p>
    <w:p w14:paraId="6D00B3A3"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Used Git Repository with </w:t>
      </w:r>
      <w:proofErr w:type="spellStart"/>
      <w:r>
        <w:rPr>
          <w:rStyle w:val="span"/>
          <w:rFonts w:ascii="Arial" w:eastAsia="Arial" w:hAnsi="Arial" w:cs="Arial"/>
          <w:sz w:val="22"/>
          <w:szCs w:val="22"/>
        </w:rPr>
        <w:t>Sourcetree</w:t>
      </w:r>
      <w:proofErr w:type="spellEnd"/>
      <w:r>
        <w:rPr>
          <w:rStyle w:val="span"/>
          <w:rFonts w:ascii="Arial" w:eastAsia="Arial" w:hAnsi="Arial" w:cs="Arial"/>
          <w:sz w:val="22"/>
          <w:szCs w:val="22"/>
        </w:rPr>
        <w:t xml:space="preserve"> for iOS code base version control</w:t>
      </w:r>
    </w:p>
    <w:p w14:paraId="4EF8674E"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Spearheaded the re-write of the messaging application into Swift with a more robust design approach for expansion</w:t>
      </w:r>
    </w:p>
    <w:p w14:paraId="2A9FF52D"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Utilized </w:t>
      </w:r>
      <w:proofErr w:type="spellStart"/>
      <w:r>
        <w:rPr>
          <w:rStyle w:val="span"/>
          <w:rFonts w:ascii="Arial" w:eastAsia="Arial" w:hAnsi="Arial" w:cs="Arial"/>
          <w:sz w:val="22"/>
          <w:szCs w:val="22"/>
        </w:rPr>
        <w:t>CocoaPods</w:t>
      </w:r>
      <w:proofErr w:type="spellEnd"/>
      <w:r>
        <w:rPr>
          <w:rStyle w:val="span"/>
          <w:rFonts w:ascii="Arial" w:eastAsia="Arial" w:hAnsi="Arial" w:cs="Arial"/>
          <w:sz w:val="22"/>
          <w:szCs w:val="22"/>
        </w:rPr>
        <w:t xml:space="preserve"> for in-house native SDK development and to implement third-party libraries such as </w:t>
      </w:r>
      <w:proofErr w:type="spellStart"/>
      <w:r>
        <w:rPr>
          <w:rStyle w:val="span"/>
          <w:rFonts w:ascii="Arial" w:eastAsia="Arial" w:hAnsi="Arial" w:cs="Arial"/>
          <w:sz w:val="22"/>
          <w:szCs w:val="22"/>
        </w:rPr>
        <w:t>OpenTok</w:t>
      </w:r>
      <w:proofErr w:type="spellEnd"/>
      <w:r>
        <w:rPr>
          <w:rStyle w:val="span"/>
          <w:rFonts w:ascii="Arial" w:eastAsia="Arial" w:hAnsi="Arial" w:cs="Arial"/>
          <w:sz w:val="22"/>
          <w:szCs w:val="22"/>
        </w:rPr>
        <w:t xml:space="preserve"> and SQL Cipher</w:t>
      </w:r>
    </w:p>
    <w:p w14:paraId="558D9105"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Used a custom </w:t>
      </w:r>
      <w:proofErr w:type="spellStart"/>
      <w:r>
        <w:rPr>
          <w:rStyle w:val="span"/>
          <w:rFonts w:ascii="Arial" w:eastAsia="Arial" w:hAnsi="Arial" w:cs="Arial"/>
          <w:sz w:val="22"/>
          <w:szCs w:val="22"/>
        </w:rPr>
        <w:t>info.plist</w:t>
      </w:r>
      <w:proofErr w:type="spellEnd"/>
      <w:r>
        <w:rPr>
          <w:rStyle w:val="span"/>
          <w:rFonts w:ascii="Arial" w:eastAsia="Arial" w:hAnsi="Arial" w:cs="Arial"/>
          <w:sz w:val="22"/>
          <w:szCs w:val="22"/>
        </w:rPr>
        <w:t xml:space="preserve"> for dynamically creating in app </w:t>
      </w:r>
      <w:r>
        <w:rPr>
          <w:rStyle w:val="span"/>
          <w:rFonts w:ascii="Arial" w:eastAsia="Arial" w:hAnsi="Arial" w:cs="Arial"/>
          <w:sz w:val="22"/>
          <w:szCs w:val="22"/>
        </w:rPr>
        <w:t>setting and screens</w:t>
      </w:r>
    </w:p>
    <w:p w14:paraId="33014635"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Used </w:t>
      </w:r>
      <w:proofErr w:type="spellStart"/>
      <w:r>
        <w:rPr>
          <w:rStyle w:val="span"/>
          <w:rFonts w:ascii="Arial" w:eastAsia="Arial" w:hAnsi="Arial" w:cs="Arial"/>
          <w:sz w:val="22"/>
          <w:szCs w:val="22"/>
        </w:rPr>
        <w:t>CallKit</w:t>
      </w:r>
      <w:proofErr w:type="spellEnd"/>
      <w:r>
        <w:rPr>
          <w:rStyle w:val="span"/>
          <w:rFonts w:ascii="Arial" w:eastAsia="Arial" w:hAnsi="Arial" w:cs="Arial"/>
          <w:sz w:val="22"/>
          <w:szCs w:val="22"/>
        </w:rPr>
        <w:t xml:space="preserve"> for creating a native “call” functionality</w:t>
      </w:r>
    </w:p>
    <w:p w14:paraId="52EF2D7A"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Implemented User Defaults and SQL lite for State persistency</w:t>
      </w:r>
    </w:p>
    <w:p w14:paraId="3CB09370" w14:textId="77777777" w:rsidR="00CF733E" w:rsidRDefault="00C82ACD">
      <w:pPr>
        <w:pStyle w:val="ulli"/>
        <w:numPr>
          <w:ilvl w:val="0"/>
          <w:numId w:val="5"/>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Employed Native Apple State Restoration</w:t>
      </w:r>
    </w:p>
    <w:p w14:paraId="5D14FBAA" w14:textId="2B6620E3" w:rsidR="00CF733E" w:rsidRDefault="00C82ACD">
      <w:pPr>
        <w:pStyle w:val="divdocumentsinglecolumn"/>
        <w:tabs>
          <w:tab w:val="right" w:pos="10286"/>
        </w:tabs>
        <w:spacing w:before="80" w:line="280" w:lineRule="atLeast"/>
        <w:rPr>
          <w:rFonts w:ascii="Arial" w:eastAsia="Arial" w:hAnsi="Arial" w:cs="Arial"/>
          <w:sz w:val="22"/>
          <w:szCs w:val="22"/>
        </w:rPr>
      </w:pPr>
      <w:r>
        <w:rPr>
          <w:rStyle w:val="spanjobtitle"/>
          <w:rFonts w:ascii="Arial" w:eastAsia="Arial" w:hAnsi="Arial" w:cs="Arial"/>
          <w:sz w:val="22"/>
          <w:szCs w:val="22"/>
        </w:rPr>
        <w:t>iOS Developer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t xml:space="preserve"> </w:t>
      </w:r>
      <w:r>
        <w:rPr>
          <w:rStyle w:val="spanjobdates"/>
          <w:rFonts w:ascii="Arial" w:eastAsia="Arial" w:hAnsi="Arial" w:cs="Arial"/>
          <w:sz w:val="22"/>
          <w:szCs w:val="22"/>
        </w:rPr>
        <w:t>01/201</w:t>
      </w:r>
      <w:r w:rsidR="006C3B3D">
        <w:rPr>
          <w:rStyle w:val="spanjobdates"/>
          <w:rFonts w:ascii="Arial" w:eastAsia="Arial" w:hAnsi="Arial" w:cs="Arial"/>
          <w:sz w:val="22"/>
          <w:szCs w:val="22"/>
        </w:rPr>
        <w:t>6</w:t>
      </w:r>
      <w:r>
        <w:rPr>
          <w:rStyle w:val="spanjobdates"/>
          <w:rFonts w:ascii="Arial" w:eastAsia="Arial" w:hAnsi="Arial" w:cs="Arial"/>
          <w:sz w:val="22"/>
          <w:szCs w:val="22"/>
        </w:rPr>
        <w:t xml:space="preserve"> to 02/201</w:t>
      </w:r>
      <w:r w:rsidR="006C3B3D">
        <w:rPr>
          <w:rStyle w:val="spanjobdates"/>
          <w:rFonts w:ascii="Arial" w:eastAsia="Arial" w:hAnsi="Arial" w:cs="Arial"/>
          <w:sz w:val="22"/>
          <w:szCs w:val="22"/>
        </w:rPr>
        <w:t>8</w:t>
      </w:r>
      <w:r>
        <w:rPr>
          <w:rStyle w:val="datesWrapper"/>
          <w:rFonts w:ascii="Arial" w:eastAsia="Arial" w:hAnsi="Arial" w:cs="Arial"/>
          <w:sz w:val="22"/>
          <w:szCs w:val="22"/>
        </w:rPr>
        <w:t xml:space="preserve"> </w:t>
      </w:r>
    </w:p>
    <w:p w14:paraId="16F48F56" w14:textId="77777777" w:rsidR="006C3B3D" w:rsidRDefault="00C82ACD">
      <w:pPr>
        <w:pStyle w:val="spanpaddedline"/>
        <w:tabs>
          <w:tab w:val="right" w:pos="10286"/>
        </w:tabs>
        <w:spacing w:line="280" w:lineRule="atLeast"/>
        <w:rPr>
          <w:rFonts w:ascii="Arial" w:eastAsia="Arial" w:hAnsi="Arial" w:cs="Arial"/>
          <w:sz w:val="22"/>
          <w:szCs w:val="22"/>
        </w:rPr>
      </w:pPr>
      <w:proofErr w:type="spellStart"/>
      <w:r>
        <w:rPr>
          <w:rStyle w:val="spancompanyname"/>
          <w:rFonts w:ascii="Arial" w:eastAsia="Arial" w:hAnsi="Arial" w:cs="Arial"/>
          <w:sz w:val="22"/>
          <w:szCs w:val="22"/>
        </w:rPr>
        <w:t>AppGuard</w:t>
      </w:r>
      <w:proofErr w:type="spellEnd"/>
      <w:r>
        <w:rPr>
          <w:rFonts w:ascii="Arial" w:eastAsia="Arial" w:hAnsi="Arial" w:cs="Arial"/>
          <w:sz w:val="22"/>
          <w:szCs w:val="22"/>
        </w:rPr>
        <w:t xml:space="preserve"> </w:t>
      </w:r>
    </w:p>
    <w:p w14:paraId="090789A5" w14:textId="0ED382BE" w:rsidR="00CF733E" w:rsidRDefault="006C3B3D">
      <w:pPr>
        <w:pStyle w:val="spanpaddedline"/>
        <w:tabs>
          <w:tab w:val="right" w:pos="10286"/>
        </w:tabs>
        <w:spacing w:line="280" w:lineRule="atLeast"/>
        <w:rPr>
          <w:rFonts w:ascii="Arial" w:eastAsia="Arial" w:hAnsi="Arial" w:cs="Arial"/>
          <w:sz w:val="22"/>
          <w:szCs w:val="22"/>
        </w:rPr>
      </w:pPr>
      <w:r w:rsidRPr="006C3B3D">
        <w:rPr>
          <w:rFonts w:ascii="Arial" w:eastAsia="Arial" w:hAnsi="Arial" w:cs="Arial"/>
          <w:b/>
          <w:bCs/>
          <w:sz w:val="22"/>
          <w:szCs w:val="22"/>
        </w:rPr>
        <w:t>Chantilly, VA.</w:t>
      </w:r>
      <w:r>
        <w:rPr>
          <w:rStyle w:val="datesWrapper"/>
          <w:rFonts w:ascii="Arial" w:eastAsia="Arial" w:hAnsi="Arial" w:cs="Arial"/>
          <w:sz w:val="22"/>
          <w:szCs w:val="22"/>
        </w:rPr>
        <w:tab/>
      </w:r>
    </w:p>
    <w:p w14:paraId="01382D1A" w14:textId="77777777" w:rsidR="00CF733E" w:rsidRDefault="00C82ACD">
      <w:pPr>
        <w:pStyle w:val="p"/>
        <w:spacing w:line="280" w:lineRule="atLeast"/>
        <w:rPr>
          <w:rStyle w:val="span"/>
          <w:rFonts w:ascii="Arial" w:eastAsia="Arial" w:hAnsi="Arial" w:cs="Arial"/>
          <w:sz w:val="22"/>
          <w:szCs w:val="22"/>
        </w:rPr>
      </w:pPr>
      <w:r>
        <w:rPr>
          <w:rStyle w:val="u"/>
          <w:rFonts w:ascii="Arial" w:eastAsia="Arial" w:hAnsi="Arial" w:cs="Arial"/>
          <w:sz w:val="22"/>
          <w:szCs w:val="22"/>
          <w:u w:val="single"/>
        </w:rPr>
        <w:t>https://apps.apple.com/ch/app/guard/id6444247585?l=en-GB</w:t>
      </w:r>
    </w:p>
    <w:p w14:paraId="6326EDB9" w14:textId="77777777" w:rsidR="00CF733E" w:rsidRDefault="00C82ACD">
      <w:pPr>
        <w:pStyle w:val="p"/>
        <w:spacing w:line="280" w:lineRule="atLeast"/>
        <w:rPr>
          <w:rStyle w:val="span"/>
          <w:rFonts w:ascii="Arial" w:eastAsia="Arial" w:hAnsi="Arial" w:cs="Arial"/>
          <w:sz w:val="22"/>
          <w:szCs w:val="22"/>
        </w:rPr>
      </w:pPr>
      <w:r>
        <w:rPr>
          <w:rStyle w:val="span"/>
          <w:rFonts w:ascii="Arial" w:eastAsia="Arial" w:hAnsi="Arial" w:cs="Arial"/>
          <w:sz w:val="22"/>
          <w:szCs w:val="22"/>
        </w:rPr>
        <w:t>Secure messaging app that will be utilized in businesses, such as ride-sharing</w:t>
      </w:r>
    </w:p>
    <w:p w14:paraId="677AC3A6" w14:textId="77777777" w:rsidR="00CF733E" w:rsidRDefault="00C82ACD">
      <w:pPr>
        <w:pStyle w:val="p"/>
        <w:spacing w:line="280" w:lineRule="atLeast"/>
        <w:rPr>
          <w:rStyle w:val="span"/>
          <w:rFonts w:ascii="Arial" w:eastAsia="Arial" w:hAnsi="Arial" w:cs="Arial"/>
          <w:sz w:val="22"/>
          <w:szCs w:val="22"/>
        </w:rPr>
      </w:pPr>
      <w:r>
        <w:rPr>
          <w:rStyle w:val="span"/>
          <w:rFonts w:ascii="Arial" w:eastAsia="Arial" w:hAnsi="Arial" w:cs="Arial"/>
          <w:sz w:val="22"/>
          <w:szCs w:val="22"/>
        </w:rPr>
        <w:t>apps in different countries.</w:t>
      </w:r>
    </w:p>
    <w:p w14:paraId="6BB09CC1"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Developed code from the ground up based on the Android code.</w:t>
      </w:r>
    </w:p>
    <w:p w14:paraId="717A9611"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Transitioned from XIBs to </w:t>
      </w:r>
      <w:r>
        <w:rPr>
          <w:rStyle w:val="span"/>
          <w:rFonts w:ascii="Arial" w:eastAsia="Arial" w:hAnsi="Arial" w:cs="Arial"/>
          <w:sz w:val="22"/>
          <w:szCs w:val="22"/>
        </w:rPr>
        <w:t>Storyboards.</w:t>
      </w:r>
    </w:p>
    <w:p w14:paraId="06DBF10E"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Thoroughly tested code, and demonstrated how to do that for the team.</w:t>
      </w:r>
    </w:p>
    <w:p w14:paraId="3EBB68B3"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Manage </w:t>
      </w:r>
      <w:proofErr w:type="spellStart"/>
      <w:r>
        <w:rPr>
          <w:rStyle w:val="span"/>
          <w:rFonts w:ascii="Arial" w:eastAsia="Arial" w:hAnsi="Arial" w:cs="Arial"/>
          <w:sz w:val="22"/>
          <w:szCs w:val="22"/>
        </w:rPr>
        <w:t>BitBucket</w:t>
      </w:r>
      <w:proofErr w:type="spellEnd"/>
      <w:r>
        <w:rPr>
          <w:rStyle w:val="span"/>
          <w:rFonts w:ascii="Arial" w:eastAsia="Arial" w:hAnsi="Arial" w:cs="Arial"/>
          <w:sz w:val="22"/>
          <w:szCs w:val="22"/>
        </w:rPr>
        <w:t xml:space="preserve"> repository creating branches doing merge, pull request and releases.</w:t>
      </w:r>
    </w:p>
    <w:p w14:paraId="36AC60DD"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Worked in an Agile environment, with daily scrum, two week sprints, sprint planning, and retrospectives</w:t>
      </w:r>
    </w:p>
    <w:p w14:paraId="0E0CBCDB"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Worked closely with the backend team and got familiar with Postman.</w:t>
      </w:r>
    </w:p>
    <w:p w14:paraId="19B5C460"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Installed frameworks and tracked dependencies using </w:t>
      </w:r>
      <w:proofErr w:type="spellStart"/>
      <w:r>
        <w:rPr>
          <w:rStyle w:val="span"/>
          <w:rFonts w:ascii="Arial" w:eastAsia="Arial" w:hAnsi="Arial" w:cs="Arial"/>
          <w:sz w:val="22"/>
          <w:szCs w:val="22"/>
        </w:rPr>
        <w:t>CocoaPods</w:t>
      </w:r>
      <w:proofErr w:type="spellEnd"/>
      <w:r>
        <w:rPr>
          <w:rStyle w:val="span"/>
          <w:rFonts w:ascii="Arial" w:eastAsia="Arial" w:hAnsi="Arial" w:cs="Arial"/>
          <w:sz w:val="22"/>
          <w:szCs w:val="22"/>
        </w:rPr>
        <w:t>.</w:t>
      </w:r>
    </w:p>
    <w:p w14:paraId="6D3B4DCC"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Worked with </w:t>
      </w:r>
      <w:proofErr w:type="spellStart"/>
      <w:r>
        <w:rPr>
          <w:rStyle w:val="span"/>
          <w:rFonts w:ascii="Arial" w:eastAsia="Arial" w:hAnsi="Arial" w:cs="Arial"/>
          <w:sz w:val="22"/>
          <w:szCs w:val="22"/>
        </w:rPr>
        <w:t>UIKit</w:t>
      </w:r>
      <w:proofErr w:type="spellEnd"/>
      <w:r>
        <w:rPr>
          <w:rStyle w:val="span"/>
          <w:rFonts w:ascii="Arial" w:eastAsia="Arial" w:hAnsi="Arial" w:cs="Arial"/>
          <w:sz w:val="22"/>
          <w:szCs w:val="22"/>
        </w:rPr>
        <w:t xml:space="preserve"> Framework for development and maintenance.</w:t>
      </w:r>
    </w:p>
    <w:p w14:paraId="17246A6C"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Worked with the lead to make an organized Confluence page</w:t>
      </w:r>
    </w:p>
    <w:p w14:paraId="6B136682"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Simplified table listings to make it easier for users to navigate the app</w:t>
      </w:r>
    </w:p>
    <w:p w14:paraId="625068AF"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Integrated </w:t>
      </w:r>
      <w:proofErr w:type="spellStart"/>
      <w:r>
        <w:rPr>
          <w:rStyle w:val="span"/>
          <w:rFonts w:ascii="Arial" w:eastAsia="Arial" w:hAnsi="Arial" w:cs="Arial"/>
          <w:sz w:val="22"/>
          <w:szCs w:val="22"/>
        </w:rPr>
        <w:t>RxSwift</w:t>
      </w:r>
      <w:proofErr w:type="spellEnd"/>
      <w:r>
        <w:rPr>
          <w:rStyle w:val="span"/>
          <w:rFonts w:ascii="Arial" w:eastAsia="Arial" w:hAnsi="Arial" w:cs="Arial"/>
          <w:sz w:val="22"/>
          <w:szCs w:val="22"/>
        </w:rPr>
        <w:t xml:space="preserve"> to easily handle data on other windows</w:t>
      </w:r>
    </w:p>
    <w:p w14:paraId="41CCEB4C"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Created a new window that displayed detailed information about the items being sold</w:t>
      </w:r>
    </w:p>
    <w:p w14:paraId="6D6BA7C3"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Fixed an issue where the table would be populated with the same items two or more times</w:t>
      </w:r>
    </w:p>
    <w:p w14:paraId="560FC5EC"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Cleared out ‘TODO' and ‘FIXME' labels in code</w:t>
      </w:r>
    </w:p>
    <w:p w14:paraId="3628BFBC"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Utilized Git for code versioning</w:t>
      </w:r>
    </w:p>
    <w:p w14:paraId="54505055"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Utilized </w:t>
      </w:r>
      <w:proofErr w:type="spellStart"/>
      <w:r>
        <w:rPr>
          <w:rStyle w:val="span"/>
          <w:rFonts w:ascii="Arial" w:eastAsia="Arial" w:hAnsi="Arial" w:cs="Arial"/>
          <w:sz w:val="22"/>
          <w:szCs w:val="22"/>
        </w:rPr>
        <w:t>CocoaPods</w:t>
      </w:r>
      <w:proofErr w:type="spellEnd"/>
      <w:r>
        <w:rPr>
          <w:rStyle w:val="span"/>
          <w:rFonts w:ascii="Arial" w:eastAsia="Arial" w:hAnsi="Arial" w:cs="Arial"/>
          <w:sz w:val="22"/>
          <w:szCs w:val="22"/>
        </w:rPr>
        <w:t xml:space="preserve"> to import and manage third-party dependencies</w:t>
      </w:r>
    </w:p>
    <w:p w14:paraId="2826C032"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Integrated </w:t>
      </w:r>
      <w:proofErr w:type="spellStart"/>
      <w:r>
        <w:rPr>
          <w:rStyle w:val="span"/>
          <w:rFonts w:ascii="Arial" w:eastAsia="Arial" w:hAnsi="Arial" w:cs="Arial"/>
          <w:sz w:val="22"/>
          <w:szCs w:val="22"/>
        </w:rPr>
        <w:t>AVFoundation</w:t>
      </w:r>
      <w:proofErr w:type="spellEnd"/>
      <w:r>
        <w:rPr>
          <w:rStyle w:val="span"/>
          <w:rFonts w:ascii="Arial" w:eastAsia="Arial" w:hAnsi="Arial" w:cs="Arial"/>
          <w:sz w:val="22"/>
          <w:szCs w:val="22"/>
        </w:rPr>
        <w:t xml:space="preserve"> to access the </w:t>
      </w:r>
      <w:r>
        <w:rPr>
          <w:rStyle w:val="span"/>
          <w:rFonts w:ascii="Arial" w:eastAsia="Arial" w:hAnsi="Arial" w:cs="Arial"/>
          <w:sz w:val="22"/>
          <w:szCs w:val="22"/>
        </w:rPr>
        <w:t>device's camera functions</w:t>
      </w:r>
    </w:p>
    <w:p w14:paraId="71A8068B"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Utilized a company testing phone to run tests with the camera's functionality</w:t>
      </w:r>
    </w:p>
    <w:p w14:paraId="560FEE2B" w14:textId="77777777" w:rsidR="00CF733E" w:rsidRDefault="00C82ACD">
      <w:pPr>
        <w:pStyle w:val="ulli"/>
        <w:numPr>
          <w:ilvl w:val="0"/>
          <w:numId w:val="6"/>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Agile methodologies practiced through weekly Scrums</w:t>
      </w:r>
    </w:p>
    <w:p w14:paraId="0ABAB36F" w14:textId="75087E54" w:rsidR="00CF733E" w:rsidRDefault="00C82ACD">
      <w:pPr>
        <w:pStyle w:val="divdocumentsinglecolumn"/>
        <w:tabs>
          <w:tab w:val="right" w:pos="10286"/>
        </w:tabs>
        <w:spacing w:before="80" w:line="280" w:lineRule="atLeast"/>
        <w:rPr>
          <w:rFonts w:ascii="Arial" w:eastAsia="Arial" w:hAnsi="Arial" w:cs="Arial"/>
          <w:sz w:val="22"/>
          <w:szCs w:val="22"/>
        </w:rPr>
      </w:pPr>
      <w:r>
        <w:rPr>
          <w:rStyle w:val="spanjobtitle"/>
          <w:rFonts w:ascii="Arial" w:eastAsia="Arial" w:hAnsi="Arial" w:cs="Arial"/>
          <w:sz w:val="22"/>
          <w:szCs w:val="22"/>
        </w:rPr>
        <w:t>UX Engineer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t xml:space="preserve"> </w:t>
      </w:r>
      <w:r w:rsidR="006C3B3D">
        <w:rPr>
          <w:rStyle w:val="spanjobdates"/>
          <w:rFonts w:ascii="Arial" w:eastAsia="Arial" w:hAnsi="Arial" w:cs="Arial"/>
          <w:sz w:val="22"/>
          <w:szCs w:val="22"/>
        </w:rPr>
        <w:t>12</w:t>
      </w:r>
      <w:r>
        <w:rPr>
          <w:rStyle w:val="spanjobdates"/>
          <w:rFonts w:ascii="Arial" w:eastAsia="Arial" w:hAnsi="Arial" w:cs="Arial"/>
          <w:sz w:val="22"/>
          <w:szCs w:val="22"/>
        </w:rPr>
        <w:t>/201</w:t>
      </w:r>
      <w:r w:rsidR="006C3B3D">
        <w:rPr>
          <w:rStyle w:val="spanjobdates"/>
          <w:rFonts w:ascii="Arial" w:eastAsia="Arial" w:hAnsi="Arial" w:cs="Arial"/>
          <w:sz w:val="22"/>
          <w:szCs w:val="22"/>
        </w:rPr>
        <w:t>3</w:t>
      </w:r>
      <w:r>
        <w:rPr>
          <w:rStyle w:val="spanjobdates"/>
          <w:rFonts w:ascii="Arial" w:eastAsia="Arial" w:hAnsi="Arial" w:cs="Arial"/>
          <w:sz w:val="22"/>
          <w:szCs w:val="22"/>
        </w:rPr>
        <w:t xml:space="preserve"> to 12/20</w:t>
      </w:r>
      <w:r w:rsidR="006C3B3D">
        <w:rPr>
          <w:rStyle w:val="spanjobdates"/>
          <w:rFonts w:ascii="Arial" w:eastAsia="Arial" w:hAnsi="Arial" w:cs="Arial"/>
          <w:sz w:val="22"/>
          <w:szCs w:val="22"/>
        </w:rPr>
        <w:t>15</w:t>
      </w:r>
    </w:p>
    <w:p w14:paraId="67357115" w14:textId="77777777" w:rsidR="006C3B3D" w:rsidRDefault="00C82ACD">
      <w:pPr>
        <w:pStyle w:val="spanpaddedline"/>
        <w:tabs>
          <w:tab w:val="right" w:pos="10286"/>
        </w:tabs>
        <w:spacing w:line="280" w:lineRule="atLeast"/>
        <w:rPr>
          <w:rFonts w:ascii="Arial" w:eastAsia="Arial" w:hAnsi="Arial" w:cs="Arial"/>
          <w:sz w:val="22"/>
          <w:szCs w:val="22"/>
        </w:rPr>
      </w:pPr>
      <w:r>
        <w:rPr>
          <w:rStyle w:val="spancompanyname"/>
          <w:rFonts w:ascii="Arial" w:eastAsia="Arial" w:hAnsi="Arial" w:cs="Arial"/>
          <w:sz w:val="22"/>
          <w:szCs w:val="22"/>
        </w:rPr>
        <w:t>Power Home Remodeling</w:t>
      </w:r>
      <w:r>
        <w:rPr>
          <w:rFonts w:ascii="Arial" w:eastAsia="Arial" w:hAnsi="Arial" w:cs="Arial"/>
          <w:sz w:val="22"/>
          <w:szCs w:val="22"/>
        </w:rPr>
        <w:t xml:space="preserve"> </w:t>
      </w:r>
    </w:p>
    <w:p w14:paraId="378254EF" w14:textId="32066C75" w:rsidR="00CF733E" w:rsidRPr="006C3B3D" w:rsidRDefault="006C3B3D">
      <w:pPr>
        <w:pStyle w:val="spanpaddedline"/>
        <w:tabs>
          <w:tab w:val="right" w:pos="10286"/>
        </w:tabs>
        <w:spacing w:line="280" w:lineRule="atLeast"/>
        <w:rPr>
          <w:rFonts w:ascii="Arial" w:eastAsia="Arial" w:hAnsi="Arial" w:cs="Arial"/>
          <w:b/>
          <w:bCs/>
          <w:sz w:val="22"/>
          <w:szCs w:val="22"/>
        </w:rPr>
      </w:pPr>
      <w:r w:rsidRPr="006C3B3D">
        <w:rPr>
          <w:rFonts w:ascii="Arial" w:eastAsia="Arial" w:hAnsi="Arial" w:cs="Arial"/>
          <w:b/>
          <w:bCs/>
          <w:sz w:val="22"/>
          <w:szCs w:val="22"/>
        </w:rPr>
        <w:t>Chester PA</w:t>
      </w:r>
      <w:r w:rsidRPr="006C3B3D">
        <w:rPr>
          <w:rStyle w:val="datesWrapper"/>
          <w:rFonts w:ascii="Arial" w:eastAsia="Arial" w:hAnsi="Arial" w:cs="Arial"/>
          <w:b/>
          <w:bCs/>
          <w:sz w:val="22"/>
          <w:szCs w:val="22"/>
        </w:rPr>
        <w:tab/>
        <w:t xml:space="preserve">  </w:t>
      </w:r>
    </w:p>
    <w:p w14:paraId="43142A8F" w14:textId="463F8856" w:rsidR="003E6DC2" w:rsidRDefault="003E6DC2" w:rsidP="003E6DC2">
      <w:pPr>
        <w:pStyle w:val="p"/>
        <w:numPr>
          <w:ilvl w:val="0"/>
          <w:numId w:val="7"/>
        </w:numPr>
        <w:spacing w:line="280" w:lineRule="atLeast"/>
        <w:rPr>
          <w:rStyle w:val="span"/>
          <w:rFonts w:ascii="Arial" w:eastAsia="Arial" w:hAnsi="Arial" w:cs="Arial"/>
          <w:sz w:val="22"/>
          <w:szCs w:val="22"/>
        </w:rPr>
      </w:pPr>
      <w:r>
        <w:rPr>
          <w:rStyle w:val="span"/>
          <w:rFonts w:ascii="Arial" w:eastAsia="Arial" w:hAnsi="Arial" w:cs="Arial"/>
          <w:sz w:val="22"/>
          <w:szCs w:val="22"/>
        </w:rPr>
        <w:t>Creating a reusable package to be used for in-house iPhone applications.</w:t>
      </w:r>
    </w:p>
    <w:p w14:paraId="0A80E6CE" w14:textId="3ADD9CDA" w:rsidR="003E6DC2" w:rsidRPr="003E6DC2" w:rsidRDefault="003E6DC2" w:rsidP="003E6DC2">
      <w:pPr>
        <w:pStyle w:val="ulli"/>
        <w:numPr>
          <w:ilvl w:val="0"/>
          <w:numId w:val="7"/>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Read along the Rails package to build identical kits on iPhone.</w:t>
      </w:r>
    </w:p>
    <w:p w14:paraId="02E34E51" w14:textId="77777777" w:rsidR="00CF733E" w:rsidRDefault="00C82ACD">
      <w:pPr>
        <w:pStyle w:val="ulli"/>
        <w:numPr>
          <w:ilvl w:val="0"/>
          <w:numId w:val="7"/>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Collaborated with designers to clarify discrepancies</w:t>
      </w:r>
    </w:p>
    <w:p w14:paraId="65403751" w14:textId="77777777" w:rsidR="00CF733E" w:rsidRDefault="00C82ACD">
      <w:pPr>
        <w:pStyle w:val="ulli"/>
        <w:numPr>
          <w:ilvl w:val="0"/>
          <w:numId w:val="7"/>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including tutorial videos, to give clear instructions to future engineers</w:t>
      </w:r>
    </w:p>
    <w:p w14:paraId="6B96F99D" w14:textId="77777777" w:rsidR="00CF733E" w:rsidRDefault="00C82ACD">
      <w:pPr>
        <w:pStyle w:val="ulli"/>
        <w:numPr>
          <w:ilvl w:val="0"/>
          <w:numId w:val="7"/>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 xml:space="preserve">and </w:t>
      </w:r>
      <w:r>
        <w:rPr>
          <w:rStyle w:val="span"/>
          <w:rFonts w:ascii="Arial" w:eastAsia="Arial" w:hAnsi="Arial" w:cs="Arial"/>
          <w:sz w:val="22"/>
          <w:szCs w:val="22"/>
        </w:rPr>
        <w:t>designers on how to run the package and make edits.</w:t>
      </w:r>
    </w:p>
    <w:p w14:paraId="19F2EF0E" w14:textId="77777777" w:rsidR="00CF733E" w:rsidRDefault="00C82ACD">
      <w:pPr>
        <w:pStyle w:val="ulli"/>
        <w:numPr>
          <w:ilvl w:val="0"/>
          <w:numId w:val="7"/>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lastRenderedPageBreak/>
        <w:t>Imported custom fonts to be used in a variety of kits</w:t>
      </w:r>
    </w:p>
    <w:p w14:paraId="17C998AC" w14:textId="77777777" w:rsidR="00CF733E" w:rsidRDefault="00C82ACD">
      <w:pPr>
        <w:pStyle w:val="ulli"/>
        <w:numPr>
          <w:ilvl w:val="0"/>
          <w:numId w:val="7"/>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Collaborated with offshore iOS engineers who used the package as a</w:t>
      </w:r>
    </w:p>
    <w:p w14:paraId="2BF2B4E2" w14:textId="77777777" w:rsidR="00CF733E" w:rsidRDefault="00C82ACD">
      <w:pPr>
        <w:pStyle w:val="ulli"/>
        <w:numPr>
          <w:ilvl w:val="0"/>
          <w:numId w:val="7"/>
        </w:numPr>
        <w:spacing w:line="280" w:lineRule="atLeast"/>
        <w:ind w:left="640" w:hanging="261"/>
        <w:rPr>
          <w:rStyle w:val="span"/>
          <w:rFonts w:ascii="Arial" w:eastAsia="Arial" w:hAnsi="Arial" w:cs="Arial"/>
          <w:sz w:val="22"/>
          <w:szCs w:val="22"/>
        </w:rPr>
      </w:pPr>
      <w:r>
        <w:rPr>
          <w:rStyle w:val="span"/>
          <w:rFonts w:ascii="Arial" w:eastAsia="Arial" w:hAnsi="Arial" w:cs="Arial"/>
          <w:sz w:val="22"/>
          <w:szCs w:val="22"/>
        </w:rPr>
        <w:t>dependency for their application.</w:t>
      </w:r>
    </w:p>
    <w:p w14:paraId="191216FF" w14:textId="77777777" w:rsidR="00CF733E" w:rsidRDefault="00C82ACD">
      <w:pPr>
        <w:pStyle w:val="divdocumentdivsectiontitle"/>
        <w:pBdr>
          <w:top w:val="single" w:sz="12" w:space="0" w:color="000000"/>
          <w:bottom w:val="single" w:sz="16" w:space="4" w:color="000000"/>
        </w:pBdr>
        <w:spacing w:before="200" w:after="40"/>
        <w:jc w:val="center"/>
        <w:rPr>
          <w:rFonts w:ascii="Arial" w:eastAsia="Arial" w:hAnsi="Arial" w:cs="Arial"/>
          <w:b/>
          <w:bCs/>
        </w:rPr>
      </w:pPr>
      <w:r>
        <w:rPr>
          <w:rFonts w:ascii="Arial" w:eastAsia="Arial" w:hAnsi="Arial" w:cs="Arial"/>
          <w:b/>
          <w:bCs/>
        </w:rPr>
        <w:t>Education</w:t>
      </w:r>
    </w:p>
    <w:p w14:paraId="660906C2" w14:textId="77777777" w:rsidR="00CF733E" w:rsidRDefault="00C82ACD">
      <w:pPr>
        <w:pStyle w:val="divdocumentsinglecolumn"/>
        <w:spacing w:line="280" w:lineRule="atLeast"/>
        <w:rPr>
          <w:rFonts w:ascii="Arial" w:eastAsia="Arial" w:hAnsi="Arial" w:cs="Arial"/>
          <w:sz w:val="22"/>
          <w:szCs w:val="22"/>
        </w:rPr>
      </w:pPr>
      <w:r>
        <w:rPr>
          <w:rStyle w:val="spandegree"/>
          <w:rFonts w:ascii="Arial" w:eastAsia="Arial" w:hAnsi="Arial" w:cs="Arial"/>
          <w:sz w:val="22"/>
          <w:szCs w:val="22"/>
        </w:rPr>
        <w:t>Bachelor's</w:t>
      </w:r>
      <w:r>
        <w:rPr>
          <w:rStyle w:val="span"/>
          <w:rFonts w:ascii="Arial" w:eastAsia="Arial" w:hAnsi="Arial" w:cs="Arial"/>
          <w:sz w:val="22"/>
          <w:szCs w:val="22"/>
        </w:rPr>
        <w:t xml:space="preserve">: </w:t>
      </w:r>
      <w:r>
        <w:rPr>
          <w:rStyle w:val="spanprogramline"/>
          <w:rFonts w:ascii="Arial" w:eastAsia="Arial" w:hAnsi="Arial" w:cs="Arial"/>
          <w:sz w:val="22"/>
          <w:szCs w:val="22"/>
        </w:rPr>
        <w:t>Computer Science</w:t>
      </w:r>
      <w:r>
        <w:rPr>
          <w:rStyle w:val="singlecolumnspanpaddedlinenth-child1"/>
          <w:rFonts w:ascii="Arial" w:eastAsia="Arial" w:hAnsi="Arial" w:cs="Arial"/>
          <w:sz w:val="22"/>
          <w:szCs w:val="22"/>
        </w:rPr>
        <w:t xml:space="preserve"> </w:t>
      </w:r>
    </w:p>
    <w:p w14:paraId="03551D51" w14:textId="77777777" w:rsidR="00CF733E" w:rsidRDefault="00C82ACD">
      <w:pPr>
        <w:pStyle w:val="spanpaddedline"/>
        <w:spacing w:line="280" w:lineRule="atLeast"/>
        <w:rPr>
          <w:rFonts w:ascii="Arial" w:eastAsia="Arial" w:hAnsi="Arial" w:cs="Arial"/>
          <w:sz w:val="22"/>
          <w:szCs w:val="22"/>
        </w:rPr>
      </w:pPr>
      <w:r>
        <w:rPr>
          <w:rStyle w:val="spancompanyname"/>
          <w:rFonts w:ascii="Arial" w:eastAsia="Arial" w:hAnsi="Arial" w:cs="Arial"/>
          <w:b w:val="0"/>
          <w:bCs w:val="0"/>
          <w:sz w:val="22"/>
          <w:szCs w:val="22"/>
        </w:rPr>
        <w:t>UNIVERSITY OF NEW JERSEY</w:t>
      </w:r>
    </w:p>
    <w:p w14:paraId="735261EC" w14:textId="77777777" w:rsidR="00CF733E" w:rsidRDefault="00C82ACD">
      <w:pPr>
        <w:pStyle w:val="p"/>
        <w:spacing w:line="280" w:lineRule="atLeast"/>
        <w:rPr>
          <w:rStyle w:val="span"/>
          <w:rFonts w:ascii="Arial" w:eastAsia="Arial" w:hAnsi="Arial" w:cs="Arial"/>
          <w:sz w:val="22"/>
          <w:szCs w:val="22"/>
        </w:rPr>
      </w:pPr>
      <w:r>
        <w:rPr>
          <w:rStyle w:val="span"/>
          <w:rFonts w:ascii="Arial" w:eastAsia="Arial" w:hAnsi="Arial" w:cs="Arial"/>
          <w:sz w:val="22"/>
          <w:szCs w:val="22"/>
        </w:rPr>
        <w:t>RUTGERS, THE STATE UNIVERSITY OF NEW JERSEY</w:t>
      </w:r>
    </w:p>
    <w:p w14:paraId="3A838F1A" w14:textId="77777777" w:rsidR="00CF733E" w:rsidRDefault="00C82ACD">
      <w:pPr>
        <w:pStyle w:val="p"/>
        <w:spacing w:line="280" w:lineRule="atLeast"/>
        <w:rPr>
          <w:rStyle w:val="span"/>
          <w:rFonts w:ascii="Arial" w:eastAsia="Arial" w:hAnsi="Arial" w:cs="Arial"/>
          <w:sz w:val="22"/>
          <w:szCs w:val="22"/>
        </w:rPr>
      </w:pPr>
      <w:r>
        <w:rPr>
          <w:rStyle w:val="span"/>
          <w:rFonts w:ascii="Arial" w:eastAsia="Arial" w:hAnsi="Arial" w:cs="Arial"/>
          <w:sz w:val="22"/>
          <w:szCs w:val="22"/>
        </w:rPr>
        <w:t>Bachelor of Arts, Computer Science and Cognitive Neuroscience</w:t>
      </w:r>
    </w:p>
    <w:sectPr w:rsidR="00CF733E">
      <w:headerReference w:type="even" r:id="rId8"/>
      <w:headerReference w:type="default" r:id="rId9"/>
      <w:footerReference w:type="even" r:id="rId10"/>
      <w:footerReference w:type="default" r:id="rId11"/>
      <w:headerReference w:type="first" r:id="rId12"/>
      <w:footerReference w:type="first" r:id="rId13"/>
      <w:pgSz w:w="11906" w:h="16838"/>
      <w:pgMar w:top="480" w:right="800" w:bottom="480" w:left="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306D8" w14:textId="77777777" w:rsidR="003674F5" w:rsidRDefault="003674F5" w:rsidP="006C3B3D">
      <w:pPr>
        <w:spacing w:line="240" w:lineRule="auto"/>
      </w:pPr>
      <w:r>
        <w:separator/>
      </w:r>
    </w:p>
  </w:endnote>
  <w:endnote w:type="continuationSeparator" w:id="0">
    <w:p w14:paraId="1979614F" w14:textId="77777777" w:rsidR="003674F5" w:rsidRDefault="003674F5" w:rsidP="006C3B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958B" w14:textId="77777777" w:rsidR="006C3B3D" w:rsidRDefault="006C3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695A" w14:textId="77777777" w:rsidR="006C3B3D" w:rsidRDefault="006C3B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3ADA" w14:textId="77777777" w:rsidR="006C3B3D" w:rsidRDefault="006C3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16208" w14:textId="77777777" w:rsidR="003674F5" w:rsidRDefault="003674F5" w:rsidP="006C3B3D">
      <w:pPr>
        <w:spacing w:line="240" w:lineRule="auto"/>
      </w:pPr>
      <w:r>
        <w:separator/>
      </w:r>
    </w:p>
  </w:footnote>
  <w:footnote w:type="continuationSeparator" w:id="0">
    <w:p w14:paraId="058C5C8C" w14:textId="77777777" w:rsidR="003674F5" w:rsidRDefault="003674F5" w:rsidP="006C3B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3805" w14:textId="77777777" w:rsidR="006C3B3D" w:rsidRDefault="006C3B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C7B6" w14:textId="77777777" w:rsidR="006C3B3D" w:rsidRDefault="006C3B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F1C1" w14:textId="77777777" w:rsidR="006C3B3D" w:rsidRDefault="006C3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9D49E96">
      <w:start w:val="1"/>
      <w:numFmt w:val="bullet"/>
      <w:lvlText w:val=""/>
      <w:lvlJc w:val="left"/>
      <w:pPr>
        <w:ind w:left="720" w:hanging="360"/>
      </w:pPr>
      <w:rPr>
        <w:rFonts w:ascii="Symbol" w:hAnsi="Symbol"/>
      </w:rPr>
    </w:lvl>
    <w:lvl w:ilvl="1" w:tplc="6094815A">
      <w:start w:val="1"/>
      <w:numFmt w:val="bullet"/>
      <w:lvlText w:val="o"/>
      <w:lvlJc w:val="left"/>
      <w:pPr>
        <w:tabs>
          <w:tab w:val="num" w:pos="1440"/>
        </w:tabs>
        <w:ind w:left="1440" w:hanging="360"/>
      </w:pPr>
      <w:rPr>
        <w:rFonts w:ascii="Courier New" w:hAnsi="Courier New"/>
      </w:rPr>
    </w:lvl>
    <w:lvl w:ilvl="2" w:tplc="FD6C9FEE">
      <w:start w:val="1"/>
      <w:numFmt w:val="bullet"/>
      <w:lvlText w:val=""/>
      <w:lvlJc w:val="left"/>
      <w:pPr>
        <w:tabs>
          <w:tab w:val="num" w:pos="2160"/>
        </w:tabs>
        <w:ind w:left="2160" w:hanging="360"/>
      </w:pPr>
      <w:rPr>
        <w:rFonts w:ascii="Wingdings" w:hAnsi="Wingdings"/>
      </w:rPr>
    </w:lvl>
    <w:lvl w:ilvl="3" w:tplc="DC066BD8">
      <w:start w:val="1"/>
      <w:numFmt w:val="bullet"/>
      <w:lvlText w:val=""/>
      <w:lvlJc w:val="left"/>
      <w:pPr>
        <w:tabs>
          <w:tab w:val="num" w:pos="2880"/>
        </w:tabs>
        <w:ind w:left="2880" w:hanging="360"/>
      </w:pPr>
      <w:rPr>
        <w:rFonts w:ascii="Symbol" w:hAnsi="Symbol"/>
      </w:rPr>
    </w:lvl>
    <w:lvl w:ilvl="4" w:tplc="DB82B86A">
      <w:start w:val="1"/>
      <w:numFmt w:val="bullet"/>
      <w:lvlText w:val="o"/>
      <w:lvlJc w:val="left"/>
      <w:pPr>
        <w:tabs>
          <w:tab w:val="num" w:pos="3600"/>
        </w:tabs>
        <w:ind w:left="3600" w:hanging="360"/>
      </w:pPr>
      <w:rPr>
        <w:rFonts w:ascii="Courier New" w:hAnsi="Courier New"/>
      </w:rPr>
    </w:lvl>
    <w:lvl w:ilvl="5" w:tplc="2BA8594A">
      <w:start w:val="1"/>
      <w:numFmt w:val="bullet"/>
      <w:lvlText w:val=""/>
      <w:lvlJc w:val="left"/>
      <w:pPr>
        <w:tabs>
          <w:tab w:val="num" w:pos="4320"/>
        </w:tabs>
        <w:ind w:left="4320" w:hanging="360"/>
      </w:pPr>
      <w:rPr>
        <w:rFonts w:ascii="Wingdings" w:hAnsi="Wingdings"/>
      </w:rPr>
    </w:lvl>
    <w:lvl w:ilvl="6" w:tplc="CE7270D4">
      <w:start w:val="1"/>
      <w:numFmt w:val="bullet"/>
      <w:lvlText w:val=""/>
      <w:lvlJc w:val="left"/>
      <w:pPr>
        <w:tabs>
          <w:tab w:val="num" w:pos="5040"/>
        </w:tabs>
        <w:ind w:left="5040" w:hanging="360"/>
      </w:pPr>
      <w:rPr>
        <w:rFonts w:ascii="Symbol" w:hAnsi="Symbol"/>
      </w:rPr>
    </w:lvl>
    <w:lvl w:ilvl="7" w:tplc="F32C6698">
      <w:start w:val="1"/>
      <w:numFmt w:val="bullet"/>
      <w:lvlText w:val="o"/>
      <w:lvlJc w:val="left"/>
      <w:pPr>
        <w:tabs>
          <w:tab w:val="num" w:pos="5760"/>
        </w:tabs>
        <w:ind w:left="5760" w:hanging="360"/>
      </w:pPr>
      <w:rPr>
        <w:rFonts w:ascii="Courier New" w:hAnsi="Courier New"/>
      </w:rPr>
    </w:lvl>
    <w:lvl w:ilvl="8" w:tplc="2BE2E8A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8F62536">
      <w:start w:val="1"/>
      <w:numFmt w:val="bullet"/>
      <w:lvlText w:val=""/>
      <w:lvlJc w:val="left"/>
      <w:pPr>
        <w:ind w:left="720" w:hanging="360"/>
      </w:pPr>
      <w:rPr>
        <w:rFonts w:ascii="Symbol" w:hAnsi="Symbol"/>
      </w:rPr>
    </w:lvl>
    <w:lvl w:ilvl="1" w:tplc="E02C763C">
      <w:start w:val="1"/>
      <w:numFmt w:val="bullet"/>
      <w:lvlText w:val="o"/>
      <w:lvlJc w:val="left"/>
      <w:pPr>
        <w:tabs>
          <w:tab w:val="num" w:pos="1440"/>
        </w:tabs>
        <w:ind w:left="1440" w:hanging="360"/>
      </w:pPr>
      <w:rPr>
        <w:rFonts w:ascii="Courier New" w:hAnsi="Courier New"/>
      </w:rPr>
    </w:lvl>
    <w:lvl w:ilvl="2" w:tplc="43FC70D8">
      <w:start w:val="1"/>
      <w:numFmt w:val="bullet"/>
      <w:lvlText w:val=""/>
      <w:lvlJc w:val="left"/>
      <w:pPr>
        <w:tabs>
          <w:tab w:val="num" w:pos="2160"/>
        </w:tabs>
        <w:ind w:left="2160" w:hanging="360"/>
      </w:pPr>
      <w:rPr>
        <w:rFonts w:ascii="Wingdings" w:hAnsi="Wingdings"/>
      </w:rPr>
    </w:lvl>
    <w:lvl w:ilvl="3" w:tplc="6D6E70CE">
      <w:start w:val="1"/>
      <w:numFmt w:val="bullet"/>
      <w:lvlText w:val=""/>
      <w:lvlJc w:val="left"/>
      <w:pPr>
        <w:tabs>
          <w:tab w:val="num" w:pos="2880"/>
        </w:tabs>
        <w:ind w:left="2880" w:hanging="360"/>
      </w:pPr>
      <w:rPr>
        <w:rFonts w:ascii="Symbol" w:hAnsi="Symbol"/>
      </w:rPr>
    </w:lvl>
    <w:lvl w:ilvl="4" w:tplc="EFC2A126">
      <w:start w:val="1"/>
      <w:numFmt w:val="bullet"/>
      <w:lvlText w:val="o"/>
      <w:lvlJc w:val="left"/>
      <w:pPr>
        <w:tabs>
          <w:tab w:val="num" w:pos="3600"/>
        </w:tabs>
        <w:ind w:left="3600" w:hanging="360"/>
      </w:pPr>
      <w:rPr>
        <w:rFonts w:ascii="Courier New" w:hAnsi="Courier New"/>
      </w:rPr>
    </w:lvl>
    <w:lvl w:ilvl="5" w:tplc="AC14EE62">
      <w:start w:val="1"/>
      <w:numFmt w:val="bullet"/>
      <w:lvlText w:val=""/>
      <w:lvlJc w:val="left"/>
      <w:pPr>
        <w:tabs>
          <w:tab w:val="num" w:pos="4320"/>
        </w:tabs>
        <w:ind w:left="4320" w:hanging="360"/>
      </w:pPr>
      <w:rPr>
        <w:rFonts w:ascii="Wingdings" w:hAnsi="Wingdings"/>
      </w:rPr>
    </w:lvl>
    <w:lvl w:ilvl="6" w:tplc="C8DA103E">
      <w:start w:val="1"/>
      <w:numFmt w:val="bullet"/>
      <w:lvlText w:val=""/>
      <w:lvlJc w:val="left"/>
      <w:pPr>
        <w:tabs>
          <w:tab w:val="num" w:pos="5040"/>
        </w:tabs>
        <w:ind w:left="5040" w:hanging="360"/>
      </w:pPr>
      <w:rPr>
        <w:rFonts w:ascii="Symbol" w:hAnsi="Symbol"/>
      </w:rPr>
    </w:lvl>
    <w:lvl w:ilvl="7" w:tplc="72E8AF24">
      <w:start w:val="1"/>
      <w:numFmt w:val="bullet"/>
      <w:lvlText w:val="o"/>
      <w:lvlJc w:val="left"/>
      <w:pPr>
        <w:tabs>
          <w:tab w:val="num" w:pos="5760"/>
        </w:tabs>
        <w:ind w:left="5760" w:hanging="360"/>
      </w:pPr>
      <w:rPr>
        <w:rFonts w:ascii="Courier New" w:hAnsi="Courier New"/>
      </w:rPr>
    </w:lvl>
    <w:lvl w:ilvl="8" w:tplc="8588166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3D64154">
      <w:start w:val="1"/>
      <w:numFmt w:val="bullet"/>
      <w:lvlText w:val=""/>
      <w:lvlJc w:val="left"/>
      <w:pPr>
        <w:ind w:left="720" w:hanging="360"/>
      </w:pPr>
      <w:rPr>
        <w:rFonts w:ascii="Symbol" w:hAnsi="Symbol"/>
      </w:rPr>
    </w:lvl>
    <w:lvl w:ilvl="1" w:tplc="A4D29C54">
      <w:start w:val="1"/>
      <w:numFmt w:val="bullet"/>
      <w:lvlText w:val="o"/>
      <w:lvlJc w:val="left"/>
      <w:pPr>
        <w:tabs>
          <w:tab w:val="num" w:pos="1440"/>
        </w:tabs>
        <w:ind w:left="1440" w:hanging="360"/>
      </w:pPr>
      <w:rPr>
        <w:rFonts w:ascii="Courier New" w:hAnsi="Courier New"/>
      </w:rPr>
    </w:lvl>
    <w:lvl w:ilvl="2" w:tplc="C51C3B2C">
      <w:start w:val="1"/>
      <w:numFmt w:val="bullet"/>
      <w:lvlText w:val=""/>
      <w:lvlJc w:val="left"/>
      <w:pPr>
        <w:tabs>
          <w:tab w:val="num" w:pos="2160"/>
        </w:tabs>
        <w:ind w:left="2160" w:hanging="360"/>
      </w:pPr>
      <w:rPr>
        <w:rFonts w:ascii="Wingdings" w:hAnsi="Wingdings"/>
      </w:rPr>
    </w:lvl>
    <w:lvl w:ilvl="3" w:tplc="6FBC0818">
      <w:start w:val="1"/>
      <w:numFmt w:val="bullet"/>
      <w:lvlText w:val=""/>
      <w:lvlJc w:val="left"/>
      <w:pPr>
        <w:tabs>
          <w:tab w:val="num" w:pos="2880"/>
        </w:tabs>
        <w:ind w:left="2880" w:hanging="360"/>
      </w:pPr>
      <w:rPr>
        <w:rFonts w:ascii="Symbol" w:hAnsi="Symbol"/>
      </w:rPr>
    </w:lvl>
    <w:lvl w:ilvl="4" w:tplc="E6C22338">
      <w:start w:val="1"/>
      <w:numFmt w:val="bullet"/>
      <w:lvlText w:val="o"/>
      <w:lvlJc w:val="left"/>
      <w:pPr>
        <w:tabs>
          <w:tab w:val="num" w:pos="3600"/>
        </w:tabs>
        <w:ind w:left="3600" w:hanging="360"/>
      </w:pPr>
      <w:rPr>
        <w:rFonts w:ascii="Courier New" w:hAnsi="Courier New"/>
      </w:rPr>
    </w:lvl>
    <w:lvl w:ilvl="5" w:tplc="728CD2E4">
      <w:start w:val="1"/>
      <w:numFmt w:val="bullet"/>
      <w:lvlText w:val=""/>
      <w:lvlJc w:val="left"/>
      <w:pPr>
        <w:tabs>
          <w:tab w:val="num" w:pos="4320"/>
        </w:tabs>
        <w:ind w:left="4320" w:hanging="360"/>
      </w:pPr>
      <w:rPr>
        <w:rFonts w:ascii="Wingdings" w:hAnsi="Wingdings"/>
      </w:rPr>
    </w:lvl>
    <w:lvl w:ilvl="6" w:tplc="0F9E8268">
      <w:start w:val="1"/>
      <w:numFmt w:val="bullet"/>
      <w:lvlText w:val=""/>
      <w:lvlJc w:val="left"/>
      <w:pPr>
        <w:tabs>
          <w:tab w:val="num" w:pos="5040"/>
        </w:tabs>
        <w:ind w:left="5040" w:hanging="360"/>
      </w:pPr>
      <w:rPr>
        <w:rFonts w:ascii="Symbol" w:hAnsi="Symbol"/>
      </w:rPr>
    </w:lvl>
    <w:lvl w:ilvl="7" w:tplc="3F3AF884">
      <w:start w:val="1"/>
      <w:numFmt w:val="bullet"/>
      <w:lvlText w:val="o"/>
      <w:lvlJc w:val="left"/>
      <w:pPr>
        <w:tabs>
          <w:tab w:val="num" w:pos="5760"/>
        </w:tabs>
        <w:ind w:left="5760" w:hanging="360"/>
      </w:pPr>
      <w:rPr>
        <w:rFonts w:ascii="Courier New" w:hAnsi="Courier New"/>
      </w:rPr>
    </w:lvl>
    <w:lvl w:ilvl="8" w:tplc="77126C9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E9A548A">
      <w:start w:val="1"/>
      <w:numFmt w:val="bullet"/>
      <w:lvlText w:val=""/>
      <w:lvlJc w:val="left"/>
      <w:pPr>
        <w:ind w:left="720" w:hanging="360"/>
      </w:pPr>
      <w:rPr>
        <w:rFonts w:ascii="Symbol" w:hAnsi="Symbol"/>
      </w:rPr>
    </w:lvl>
    <w:lvl w:ilvl="1" w:tplc="B06A4AF6">
      <w:start w:val="1"/>
      <w:numFmt w:val="bullet"/>
      <w:lvlText w:val="o"/>
      <w:lvlJc w:val="left"/>
      <w:pPr>
        <w:tabs>
          <w:tab w:val="num" w:pos="1440"/>
        </w:tabs>
        <w:ind w:left="1440" w:hanging="360"/>
      </w:pPr>
      <w:rPr>
        <w:rFonts w:ascii="Courier New" w:hAnsi="Courier New"/>
      </w:rPr>
    </w:lvl>
    <w:lvl w:ilvl="2" w:tplc="573C3180">
      <w:start w:val="1"/>
      <w:numFmt w:val="bullet"/>
      <w:lvlText w:val=""/>
      <w:lvlJc w:val="left"/>
      <w:pPr>
        <w:tabs>
          <w:tab w:val="num" w:pos="2160"/>
        </w:tabs>
        <w:ind w:left="2160" w:hanging="360"/>
      </w:pPr>
      <w:rPr>
        <w:rFonts w:ascii="Wingdings" w:hAnsi="Wingdings"/>
      </w:rPr>
    </w:lvl>
    <w:lvl w:ilvl="3" w:tplc="649078E6">
      <w:start w:val="1"/>
      <w:numFmt w:val="bullet"/>
      <w:lvlText w:val=""/>
      <w:lvlJc w:val="left"/>
      <w:pPr>
        <w:tabs>
          <w:tab w:val="num" w:pos="2880"/>
        </w:tabs>
        <w:ind w:left="2880" w:hanging="360"/>
      </w:pPr>
      <w:rPr>
        <w:rFonts w:ascii="Symbol" w:hAnsi="Symbol"/>
      </w:rPr>
    </w:lvl>
    <w:lvl w:ilvl="4" w:tplc="950C516C">
      <w:start w:val="1"/>
      <w:numFmt w:val="bullet"/>
      <w:lvlText w:val="o"/>
      <w:lvlJc w:val="left"/>
      <w:pPr>
        <w:tabs>
          <w:tab w:val="num" w:pos="3600"/>
        </w:tabs>
        <w:ind w:left="3600" w:hanging="360"/>
      </w:pPr>
      <w:rPr>
        <w:rFonts w:ascii="Courier New" w:hAnsi="Courier New"/>
      </w:rPr>
    </w:lvl>
    <w:lvl w:ilvl="5" w:tplc="1692657E">
      <w:start w:val="1"/>
      <w:numFmt w:val="bullet"/>
      <w:lvlText w:val=""/>
      <w:lvlJc w:val="left"/>
      <w:pPr>
        <w:tabs>
          <w:tab w:val="num" w:pos="4320"/>
        </w:tabs>
        <w:ind w:left="4320" w:hanging="360"/>
      </w:pPr>
      <w:rPr>
        <w:rFonts w:ascii="Wingdings" w:hAnsi="Wingdings"/>
      </w:rPr>
    </w:lvl>
    <w:lvl w:ilvl="6" w:tplc="F5EABA3E">
      <w:start w:val="1"/>
      <w:numFmt w:val="bullet"/>
      <w:lvlText w:val=""/>
      <w:lvlJc w:val="left"/>
      <w:pPr>
        <w:tabs>
          <w:tab w:val="num" w:pos="5040"/>
        </w:tabs>
        <w:ind w:left="5040" w:hanging="360"/>
      </w:pPr>
      <w:rPr>
        <w:rFonts w:ascii="Symbol" w:hAnsi="Symbol"/>
      </w:rPr>
    </w:lvl>
    <w:lvl w:ilvl="7" w:tplc="63BCB736">
      <w:start w:val="1"/>
      <w:numFmt w:val="bullet"/>
      <w:lvlText w:val="o"/>
      <w:lvlJc w:val="left"/>
      <w:pPr>
        <w:tabs>
          <w:tab w:val="num" w:pos="5760"/>
        </w:tabs>
        <w:ind w:left="5760" w:hanging="360"/>
      </w:pPr>
      <w:rPr>
        <w:rFonts w:ascii="Courier New" w:hAnsi="Courier New"/>
      </w:rPr>
    </w:lvl>
    <w:lvl w:ilvl="8" w:tplc="263E6BF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D644C46">
      <w:start w:val="1"/>
      <w:numFmt w:val="bullet"/>
      <w:lvlText w:val=""/>
      <w:lvlJc w:val="left"/>
      <w:pPr>
        <w:ind w:left="720" w:hanging="360"/>
      </w:pPr>
      <w:rPr>
        <w:rFonts w:ascii="Symbol" w:hAnsi="Symbol"/>
      </w:rPr>
    </w:lvl>
    <w:lvl w:ilvl="1" w:tplc="7B585658">
      <w:start w:val="1"/>
      <w:numFmt w:val="bullet"/>
      <w:lvlText w:val="o"/>
      <w:lvlJc w:val="left"/>
      <w:pPr>
        <w:tabs>
          <w:tab w:val="num" w:pos="1440"/>
        </w:tabs>
        <w:ind w:left="1440" w:hanging="360"/>
      </w:pPr>
      <w:rPr>
        <w:rFonts w:ascii="Courier New" w:hAnsi="Courier New"/>
      </w:rPr>
    </w:lvl>
    <w:lvl w:ilvl="2" w:tplc="E82A472E">
      <w:start w:val="1"/>
      <w:numFmt w:val="bullet"/>
      <w:lvlText w:val=""/>
      <w:lvlJc w:val="left"/>
      <w:pPr>
        <w:tabs>
          <w:tab w:val="num" w:pos="2160"/>
        </w:tabs>
        <w:ind w:left="2160" w:hanging="360"/>
      </w:pPr>
      <w:rPr>
        <w:rFonts w:ascii="Wingdings" w:hAnsi="Wingdings"/>
      </w:rPr>
    </w:lvl>
    <w:lvl w:ilvl="3" w:tplc="297E44AE">
      <w:start w:val="1"/>
      <w:numFmt w:val="bullet"/>
      <w:lvlText w:val=""/>
      <w:lvlJc w:val="left"/>
      <w:pPr>
        <w:tabs>
          <w:tab w:val="num" w:pos="2880"/>
        </w:tabs>
        <w:ind w:left="2880" w:hanging="360"/>
      </w:pPr>
      <w:rPr>
        <w:rFonts w:ascii="Symbol" w:hAnsi="Symbol"/>
      </w:rPr>
    </w:lvl>
    <w:lvl w:ilvl="4" w:tplc="59603E0E">
      <w:start w:val="1"/>
      <w:numFmt w:val="bullet"/>
      <w:lvlText w:val="o"/>
      <w:lvlJc w:val="left"/>
      <w:pPr>
        <w:tabs>
          <w:tab w:val="num" w:pos="3600"/>
        </w:tabs>
        <w:ind w:left="3600" w:hanging="360"/>
      </w:pPr>
      <w:rPr>
        <w:rFonts w:ascii="Courier New" w:hAnsi="Courier New"/>
      </w:rPr>
    </w:lvl>
    <w:lvl w:ilvl="5" w:tplc="1CBCAF1A">
      <w:start w:val="1"/>
      <w:numFmt w:val="bullet"/>
      <w:lvlText w:val=""/>
      <w:lvlJc w:val="left"/>
      <w:pPr>
        <w:tabs>
          <w:tab w:val="num" w:pos="4320"/>
        </w:tabs>
        <w:ind w:left="4320" w:hanging="360"/>
      </w:pPr>
      <w:rPr>
        <w:rFonts w:ascii="Wingdings" w:hAnsi="Wingdings"/>
      </w:rPr>
    </w:lvl>
    <w:lvl w:ilvl="6" w:tplc="0B88A074">
      <w:start w:val="1"/>
      <w:numFmt w:val="bullet"/>
      <w:lvlText w:val=""/>
      <w:lvlJc w:val="left"/>
      <w:pPr>
        <w:tabs>
          <w:tab w:val="num" w:pos="5040"/>
        </w:tabs>
        <w:ind w:left="5040" w:hanging="360"/>
      </w:pPr>
      <w:rPr>
        <w:rFonts w:ascii="Symbol" w:hAnsi="Symbol"/>
      </w:rPr>
    </w:lvl>
    <w:lvl w:ilvl="7" w:tplc="1F4281C6">
      <w:start w:val="1"/>
      <w:numFmt w:val="bullet"/>
      <w:lvlText w:val="o"/>
      <w:lvlJc w:val="left"/>
      <w:pPr>
        <w:tabs>
          <w:tab w:val="num" w:pos="5760"/>
        </w:tabs>
        <w:ind w:left="5760" w:hanging="360"/>
      </w:pPr>
      <w:rPr>
        <w:rFonts w:ascii="Courier New" w:hAnsi="Courier New"/>
      </w:rPr>
    </w:lvl>
    <w:lvl w:ilvl="8" w:tplc="23C4707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3222BC2">
      <w:start w:val="1"/>
      <w:numFmt w:val="bullet"/>
      <w:lvlText w:val=""/>
      <w:lvlJc w:val="left"/>
      <w:pPr>
        <w:ind w:left="720" w:hanging="360"/>
      </w:pPr>
      <w:rPr>
        <w:rFonts w:ascii="Symbol" w:hAnsi="Symbol"/>
      </w:rPr>
    </w:lvl>
    <w:lvl w:ilvl="1" w:tplc="21A4DE6C">
      <w:start w:val="1"/>
      <w:numFmt w:val="bullet"/>
      <w:lvlText w:val="o"/>
      <w:lvlJc w:val="left"/>
      <w:pPr>
        <w:tabs>
          <w:tab w:val="num" w:pos="1440"/>
        </w:tabs>
        <w:ind w:left="1440" w:hanging="360"/>
      </w:pPr>
      <w:rPr>
        <w:rFonts w:ascii="Courier New" w:hAnsi="Courier New"/>
      </w:rPr>
    </w:lvl>
    <w:lvl w:ilvl="2" w:tplc="99C20C50">
      <w:start w:val="1"/>
      <w:numFmt w:val="bullet"/>
      <w:lvlText w:val=""/>
      <w:lvlJc w:val="left"/>
      <w:pPr>
        <w:tabs>
          <w:tab w:val="num" w:pos="2160"/>
        </w:tabs>
        <w:ind w:left="2160" w:hanging="360"/>
      </w:pPr>
      <w:rPr>
        <w:rFonts w:ascii="Wingdings" w:hAnsi="Wingdings"/>
      </w:rPr>
    </w:lvl>
    <w:lvl w:ilvl="3" w:tplc="CBF4ECA4">
      <w:start w:val="1"/>
      <w:numFmt w:val="bullet"/>
      <w:lvlText w:val=""/>
      <w:lvlJc w:val="left"/>
      <w:pPr>
        <w:tabs>
          <w:tab w:val="num" w:pos="2880"/>
        </w:tabs>
        <w:ind w:left="2880" w:hanging="360"/>
      </w:pPr>
      <w:rPr>
        <w:rFonts w:ascii="Symbol" w:hAnsi="Symbol"/>
      </w:rPr>
    </w:lvl>
    <w:lvl w:ilvl="4" w:tplc="CED201AE">
      <w:start w:val="1"/>
      <w:numFmt w:val="bullet"/>
      <w:lvlText w:val="o"/>
      <w:lvlJc w:val="left"/>
      <w:pPr>
        <w:tabs>
          <w:tab w:val="num" w:pos="3600"/>
        </w:tabs>
        <w:ind w:left="3600" w:hanging="360"/>
      </w:pPr>
      <w:rPr>
        <w:rFonts w:ascii="Courier New" w:hAnsi="Courier New"/>
      </w:rPr>
    </w:lvl>
    <w:lvl w:ilvl="5" w:tplc="C516906A">
      <w:start w:val="1"/>
      <w:numFmt w:val="bullet"/>
      <w:lvlText w:val=""/>
      <w:lvlJc w:val="left"/>
      <w:pPr>
        <w:tabs>
          <w:tab w:val="num" w:pos="4320"/>
        </w:tabs>
        <w:ind w:left="4320" w:hanging="360"/>
      </w:pPr>
      <w:rPr>
        <w:rFonts w:ascii="Wingdings" w:hAnsi="Wingdings"/>
      </w:rPr>
    </w:lvl>
    <w:lvl w:ilvl="6" w:tplc="C67041A2">
      <w:start w:val="1"/>
      <w:numFmt w:val="bullet"/>
      <w:lvlText w:val=""/>
      <w:lvlJc w:val="left"/>
      <w:pPr>
        <w:tabs>
          <w:tab w:val="num" w:pos="5040"/>
        </w:tabs>
        <w:ind w:left="5040" w:hanging="360"/>
      </w:pPr>
      <w:rPr>
        <w:rFonts w:ascii="Symbol" w:hAnsi="Symbol"/>
      </w:rPr>
    </w:lvl>
    <w:lvl w:ilvl="7" w:tplc="79E23126">
      <w:start w:val="1"/>
      <w:numFmt w:val="bullet"/>
      <w:lvlText w:val="o"/>
      <w:lvlJc w:val="left"/>
      <w:pPr>
        <w:tabs>
          <w:tab w:val="num" w:pos="5760"/>
        </w:tabs>
        <w:ind w:left="5760" w:hanging="360"/>
      </w:pPr>
      <w:rPr>
        <w:rFonts w:ascii="Courier New" w:hAnsi="Courier New"/>
      </w:rPr>
    </w:lvl>
    <w:lvl w:ilvl="8" w:tplc="EBF6E46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7A09FC4">
      <w:start w:val="1"/>
      <w:numFmt w:val="bullet"/>
      <w:lvlText w:val=""/>
      <w:lvlJc w:val="left"/>
      <w:pPr>
        <w:ind w:left="720" w:hanging="360"/>
      </w:pPr>
      <w:rPr>
        <w:rFonts w:ascii="Symbol" w:hAnsi="Symbol"/>
      </w:rPr>
    </w:lvl>
    <w:lvl w:ilvl="1" w:tplc="B01CB7DA">
      <w:start w:val="1"/>
      <w:numFmt w:val="bullet"/>
      <w:lvlText w:val="o"/>
      <w:lvlJc w:val="left"/>
      <w:pPr>
        <w:tabs>
          <w:tab w:val="num" w:pos="1440"/>
        </w:tabs>
        <w:ind w:left="1440" w:hanging="360"/>
      </w:pPr>
      <w:rPr>
        <w:rFonts w:ascii="Courier New" w:hAnsi="Courier New"/>
      </w:rPr>
    </w:lvl>
    <w:lvl w:ilvl="2" w:tplc="9F866F80">
      <w:start w:val="1"/>
      <w:numFmt w:val="bullet"/>
      <w:lvlText w:val=""/>
      <w:lvlJc w:val="left"/>
      <w:pPr>
        <w:tabs>
          <w:tab w:val="num" w:pos="2160"/>
        </w:tabs>
        <w:ind w:left="2160" w:hanging="360"/>
      </w:pPr>
      <w:rPr>
        <w:rFonts w:ascii="Wingdings" w:hAnsi="Wingdings"/>
      </w:rPr>
    </w:lvl>
    <w:lvl w:ilvl="3" w:tplc="F8CC3830">
      <w:start w:val="1"/>
      <w:numFmt w:val="bullet"/>
      <w:lvlText w:val=""/>
      <w:lvlJc w:val="left"/>
      <w:pPr>
        <w:tabs>
          <w:tab w:val="num" w:pos="2880"/>
        </w:tabs>
        <w:ind w:left="2880" w:hanging="360"/>
      </w:pPr>
      <w:rPr>
        <w:rFonts w:ascii="Symbol" w:hAnsi="Symbol"/>
      </w:rPr>
    </w:lvl>
    <w:lvl w:ilvl="4" w:tplc="EBDC0E20">
      <w:start w:val="1"/>
      <w:numFmt w:val="bullet"/>
      <w:lvlText w:val="o"/>
      <w:lvlJc w:val="left"/>
      <w:pPr>
        <w:tabs>
          <w:tab w:val="num" w:pos="3600"/>
        </w:tabs>
        <w:ind w:left="3600" w:hanging="360"/>
      </w:pPr>
      <w:rPr>
        <w:rFonts w:ascii="Courier New" w:hAnsi="Courier New"/>
      </w:rPr>
    </w:lvl>
    <w:lvl w:ilvl="5" w:tplc="22406EA0">
      <w:start w:val="1"/>
      <w:numFmt w:val="bullet"/>
      <w:lvlText w:val=""/>
      <w:lvlJc w:val="left"/>
      <w:pPr>
        <w:tabs>
          <w:tab w:val="num" w:pos="4320"/>
        </w:tabs>
        <w:ind w:left="4320" w:hanging="360"/>
      </w:pPr>
      <w:rPr>
        <w:rFonts w:ascii="Wingdings" w:hAnsi="Wingdings"/>
      </w:rPr>
    </w:lvl>
    <w:lvl w:ilvl="6" w:tplc="53C878E0">
      <w:start w:val="1"/>
      <w:numFmt w:val="bullet"/>
      <w:lvlText w:val=""/>
      <w:lvlJc w:val="left"/>
      <w:pPr>
        <w:tabs>
          <w:tab w:val="num" w:pos="5040"/>
        </w:tabs>
        <w:ind w:left="5040" w:hanging="360"/>
      </w:pPr>
      <w:rPr>
        <w:rFonts w:ascii="Symbol" w:hAnsi="Symbol"/>
      </w:rPr>
    </w:lvl>
    <w:lvl w:ilvl="7" w:tplc="9C66661A">
      <w:start w:val="1"/>
      <w:numFmt w:val="bullet"/>
      <w:lvlText w:val="o"/>
      <w:lvlJc w:val="left"/>
      <w:pPr>
        <w:tabs>
          <w:tab w:val="num" w:pos="5760"/>
        </w:tabs>
        <w:ind w:left="5760" w:hanging="360"/>
      </w:pPr>
      <w:rPr>
        <w:rFonts w:ascii="Courier New" w:hAnsi="Courier New"/>
      </w:rPr>
    </w:lvl>
    <w:lvl w:ilvl="8" w:tplc="745EB6D4">
      <w:start w:val="1"/>
      <w:numFmt w:val="bullet"/>
      <w:lvlText w:val=""/>
      <w:lvlJc w:val="left"/>
      <w:pPr>
        <w:tabs>
          <w:tab w:val="num" w:pos="6480"/>
        </w:tabs>
        <w:ind w:left="6480" w:hanging="360"/>
      </w:pPr>
      <w:rPr>
        <w:rFonts w:ascii="Wingdings" w:hAnsi="Wingdings"/>
      </w:rPr>
    </w:lvl>
  </w:abstractNum>
  <w:num w:numId="1" w16cid:durableId="594824716">
    <w:abstractNumId w:val="0"/>
  </w:num>
  <w:num w:numId="2" w16cid:durableId="1956863738">
    <w:abstractNumId w:val="1"/>
  </w:num>
  <w:num w:numId="3" w16cid:durableId="1446848702">
    <w:abstractNumId w:val="2"/>
  </w:num>
  <w:num w:numId="4" w16cid:durableId="1372683976">
    <w:abstractNumId w:val="3"/>
  </w:num>
  <w:num w:numId="5" w16cid:durableId="589462977">
    <w:abstractNumId w:val="4"/>
  </w:num>
  <w:num w:numId="6" w16cid:durableId="803547924">
    <w:abstractNumId w:val="5"/>
  </w:num>
  <w:num w:numId="7" w16cid:durableId="683363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733E"/>
    <w:rsid w:val="00012137"/>
    <w:rsid w:val="000632E0"/>
    <w:rsid w:val="00224D41"/>
    <w:rsid w:val="002B3D89"/>
    <w:rsid w:val="0032174A"/>
    <w:rsid w:val="003674F5"/>
    <w:rsid w:val="003E6DC2"/>
    <w:rsid w:val="00521893"/>
    <w:rsid w:val="005F2F5B"/>
    <w:rsid w:val="0068071A"/>
    <w:rsid w:val="006C3B3D"/>
    <w:rsid w:val="007258C6"/>
    <w:rsid w:val="00726CB0"/>
    <w:rsid w:val="007A4D84"/>
    <w:rsid w:val="007A6075"/>
    <w:rsid w:val="007E65F5"/>
    <w:rsid w:val="009249DD"/>
    <w:rsid w:val="00941A7E"/>
    <w:rsid w:val="00A747B6"/>
    <w:rsid w:val="00AF1CF1"/>
    <w:rsid w:val="00B26A0F"/>
    <w:rsid w:val="00C051B6"/>
    <w:rsid w:val="00C82ACD"/>
    <w:rsid w:val="00CF0E89"/>
    <w:rsid w:val="00CF733E"/>
    <w:rsid w:val="00D40940"/>
    <w:rsid w:val="00D73303"/>
    <w:rsid w:val="00E017F8"/>
    <w:rsid w:val="00E318E5"/>
    <w:rsid w:val="00F825E8"/>
    <w:rsid w:val="00FE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E4E72"/>
  <w15:docId w15:val="{C0C3CD22-AD10-084F-B45B-EB007A48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8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ocumentname">
    <w:name w:val="document_name"/>
    <w:basedOn w:val="Normal"/>
  </w:style>
  <w:style w:type="character" w:customStyle="1" w:styleId="span">
    <w:name w:val="span"/>
    <w:basedOn w:val="DefaultParagraphFont"/>
    <w:rPr>
      <w:sz w:val="24"/>
      <w:szCs w:val="24"/>
      <w:bdr w:val="none" w:sz="0" w:space="0" w:color="auto"/>
      <w:vertAlign w:val="baseline"/>
    </w:rPr>
  </w:style>
  <w:style w:type="paragraph" w:customStyle="1" w:styleId="div">
    <w:name w:val="div"/>
    <w:basedOn w:val="Normal"/>
  </w:style>
  <w:style w:type="paragraph" w:customStyle="1" w:styleId="divdocumentdivSECTIONCNTC">
    <w:name w:val="div_document_div_SECTION_CNTC"/>
    <w:basedOn w:val="Normal"/>
  </w:style>
  <w:style w:type="paragraph" w:customStyle="1" w:styleId="divaddress">
    <w:name w:val="div_address"/>
    <w:basedOn w:val="div"/>
    <w:pPr>
      <w:spacing w:line="300" w:lineRule="atLeast"/>
      <w:jc w:val="center"/>
    </w:pPr>
    <w:rPr>
      <w:sz w:val="20"/>
      <w:szCs w:val="20"/>
    </w:rPr>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0" w:color="34393E"/>
        <w:bottom w:val="single" w:sz="16" w:space="4" w:color="34393E"/>
      </w:pBdr>
      <w:spacing w:line="280" w:lineRule="atLeast"/>
    </w:pPr>
    <w:rPr>
      <w:color w:val="34393E"/>
      <w:sz w:val="22"/>
      <w:szCs w:val="22"/>
    </w:rPr>
  </w:style>
  <w:style w:type="paragraph" w:customStyle="1" w:styleId="divdocumentsinglecolumn">
    <w:name w:val="div_document_singlecolumn"/>
    <w:basedOn w:val="Normal"/>
  </w:style>
  <w:style w:type="paragraph" w:customStyle="1" w:styleId="ulli">
    <w:name w:val="ul_li"/>
    <w:basedOn w:val="Normal"/>
    <w:pPr>
      <w:pBdr>
        <w:left w:val="none" w:sz="0" w:space="3" w:color="auto"/>
      </w:pBdr>
    </w:pPr>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paragraph" w:styleId="Header">
    <w:name w:val="header"/>
    <w:basedOn w:val="Normal"/>
    <w:link w:val="HeaderChar"/>
    <w:uiPriority w:val="99"/>
    <w:unhideWhenUsed/>
    <w:rsid w:val="006C3B3D"/>
    <w:pPr>
      <w:tabs>
        <w:tab w:val="center" w:pos="4680"/>
        <w:tab w:val="right" w:pos="9360"/>
      </w:tabs>
      <w:spacing w:line="240" w:lineRule="auto"/>
    </w:pPr>
  </w:style>
  <w:style w:type="character" w:customStyle="1" w:styleId="HeaderChar">
    <w:name w:val="Header Char"/>
    <w:basedOn w:val="DefaultParagraphFont"/>
    <w:link w:val="Header"/>
    <w:uiPriority w:val="99"/>
    <w:rsid w:val="006C3B3D"/>
    <w:rPr>
      <w:sz w:val="24"/>
      <w:szCs w:val="24"/>
    </w:rPr>
  </w:style>
  <w:style w:type="paragraph" w:styleId="Footer">
    <w:name w:val="footer"/>
    <w:basedOn w:val="Normal"/>
    <w:link w:val="FooterChar"/>
    <w:uiPriority w:val="99"/>
    <w:unhideWhenUsed/>
    <w:rsid w:val="006C3B3D"/>
    <w:pPr>
      <w:tabs>
        <w:tab w:val="center" w:pos="4680"/>
        <w:tab w:val="right" w:pos="9360"/>
      </w:tabs>
      <w:spacing w:line="240" w:lineRule="auto"/>
    </w:pPr>
  </w:style>
  <w:style w:type="character" w:customStyle="1" w:styleId="FooterChar">
    <w:name w:val="Footer Char"/>
    <w:basedOn w:val="DefaultParagraphFont"/>
    <w:link w:val="Footer"/>
    <w:uiPriority w:val="99"/>
    <w:rsid w:val="006C3B3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B7187-B9DB-9544-959D-32439BB44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2840</Words>
  <Characters>16191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Malek Saad  Lead IOS Developer</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Malek Saad  Lead IOS Developer</dc:title>
  <cp:lastModifiedBy>gopinath6398@outlook.com</cp:lastModifiedBy>
  <cp:revision>11</cp:revision>
  <dcterms:created xsi:type="dcterms:W3CDTF">2024-10-16T18:40:00Z</dcterms:created>
  <dcterms:modified xsi:type="dcterms:W3CDTF">2025-01-29T17:45:00Z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02316c83-2c28-4707-b8a1-326ae2f50eb0</vt:lpwstr>
  </property>
  <property fmtid="{D5CDD505-2E9C-101B-9397-08002B2CF9AE}" pid="3" name="x1ye=0">
    <vt:lpwstr>TKcAAB+LCAAAAAAABAAUm8W2owAUBD+IBW5L3II7O9zd+fp5syYn4cC93VUkgVlE5HgB4QSYwQkCElmaYhmWInCBIllMZMR5lR6f8r3+dl7RsbN4ccK4E41auR88bmFyIrNllPB5s+ylDHBhZB30Onb0KMfuixtxw2JlKNUuhH7ZLGtt45N0x8NjcEAAz2biuqVIdBTDPQ/DXUAsHmb+QU/5yV4tLHH+lR/j5+kkxu/vQolJTVUmYYeoU8+nXtM</vt:lpwstr>
  </property>
  <property fmtid="{D5CDD505-2E9C-101B-9397-08002B2CF9AE}" pid="4" name="x1ye=1">
    <vt:lpwstr>hitEax3JYqboTnH/65iH6cGLXAyx9TjHcD7iHYp67e2jLOEJm4OcFDCXB7uNY5ZOA6NpK1MkrpalBWlu3LGIyiuImPST3VgpvuZuVdsot5vm7YY1PJKis7ZSuFPVpZ7ZLx2Vk55Ae1gYQeH8hiHYfPcoq+Oz9YRKiUbg8gNqKWj89Oh5RdTumYHTcvKqCg6kG+GLnSqz1vvySQZ5pnojkjM7Q1OqEQwNGARCR0BBL5cUxm3/cXClAzPQGnW6VAc</vt:lpwstr>
  </property>
  <property fmtid="{D5CDD505-2E9C-101B-9397-08002B2CF9AE}" pid="5" name="x1ye=10">
    <vt:lpwstr>B/nc50deZD14flmZttrp6h8FudB0Zunw7kYDr/JHkt3GEiynZOc2ujvisu4zp7hGDjKFND+k5Z2cqrkpZ9SiIyIu/SvgQtQiAWOmpbqLPG2r8FfgtVaTiCtWQ2u+ljqiFhgv6Q52JTVumFGvq0mVrbLdrA0XGmSUvMlNjt2Ymn3Lkh0jf/7iyCPwkGQqZRZFMXkdtTZF3QMKhNN3nbkPNSBOJSOHJP09yJuageYYGwyOBPhlNsEFmYOjkT0tvKZ</vt:lpwstr>
  </property>
  <property fmtid="{D5CDD505-2E9C-101B-9397-08002B2CF9AE}" pid="6" name="x1ye=100">
    <vt:lpwstr>rxcaFHrkKvhAIjSZ81cbhf55qea7b6Ma4K+q1JAPdlGuef2TJPIoPdDsvIpZCvZaK3X6Hv0h5z0uevZ0zJyQrbuhys98OigaQCeSG3dZlsqzirm0KHXz3Ez++1hGVwn20CgyCgWLLxXqqKrT2lSFfJQUXbwk7YuD5fQcFcxi+w2N7BzIbJkPI7ywVPZ1wJh5ucjZjwth1qzDPn3ctKKkIBX7TNmPa//GRdDTlSX1r7DpMzjUaxd8qx9IfbnwcTK</vt:lpwstr>
  </property>
  <property fmtid="{D5CDD505-2E9C-101B-9397-08002B2CF9AE}" pid="7" name="x1ye=101">
    <vt:lpwstr>S/2KKeMth+zGSikrNmr6DMQ7i3MEXLHVhGIgkqQDTloVz1/3sLZc+Ns5XL/PdHp37D/IGFzxsDbOliOYMd3/tQ+ip8SNZhNZtkvklOVGsaGACm+usdJlefK39FgcIAJnHu9pBb1RvlcNxI4QxxOCubw+N5n6WXUN2TGwYPHMXSSpyxcRWXoK3WApVfuZT+7xuYAO8A2PhGf5oqTNW4JMdkndcdV5aPYi63nJ/P0PNfAw5jJ8cKOf///j78gedZ8</vt:lpwstr>
  </property>
  <property fmtid="{D5CDD505-2E9C-101B-9397-08002B2CF9AE}" pid="8" name="x1ye=102">
    <vt:lpwstr>d6QFztOLKZBO9Huyrkas1n/hhc+7hNb3bNviEvqwp9H092sEsYzLgFsJE957u/nz07xMv+zbHRj82zRSWwHub/gEC8adM02gHxC5K5e7IouQAaP5N+PAVuJYWdYaKaSE80p0tKYdU4iEOTxKm3zJt0dtyhpgtyx2WuO2p01PnzPfvU8chvPj3gvXX6ZCrllt66/MO7/v7Oy6npQTIPuDhOR4NujBxDqmnk5qs3fkw3x/VGXwjDQXM069tDst4HM</vt:lpwstr>
  </property>
  <property fmtid="{D5CDD505-2E9C-101B-9397-08002B2CF9AE}" pid="9" name="x1ye=103">
    <vt:lpwstr>9s3CQ57pTXD+eJYxHzqJuoCVmSxLHRs5kAXdW1QizCUI/iT1wt+N6J5F2KJH7NVvy2pLtdPOJzl0vwu7X4BUK4fTq4/91OjpJSP0oFYERGVEpf3Eq8mrvYp+KYItlkP8UPPjiEaDyo4/Hr+DbwYySg/JaG0dAtYLswV2uEhfftDzBjeQ192PRaOqOHiwptR+qiGkFr67+dNfkPZYbG09D/GF3cP8c+TFaw8Q4KZD5aoeSrcvvn08FXgDF/8JoJW</vt:lpwstr>
  </property>
  <property fmtid="{D5CDD505-2E9C-101B-9397-08002B2CF9AE}" pid="10" name="x1ye=104">
    <vt:lpwstr>RSgWdOi3zQ5YBJ7L1a5A/SwlA7w8qZVIWEXiPskxAIfcKPGn3uulUdalK6Kgs3wl6fJpQ9CTkIGmBJnwbeoVykUaUPDxMCTrcU7rMQDbp/GC3kPRuuM+X3qgTt2Rfu0vPFFSb7ltF3LWQBO0/zmU/3K/scZoKeQHWC3hiBTd8sS0phDsEuOfLSeQHhNjEc5X6vcRyrRFv8HBWnSfomG2Ly25fKf5aqsxcTgtkAeKGHzCmMSeV8k3Tztr+X3fAmB</vt:lpwstr>
  </property>
  <property fmtid="{D5CDD505-2E9C-101B-9397-08002B2CF9AE}" pid="11" name="x1ye=105">
    <vt:lpwstr>l0ICyjbclWIYWslFWYEbPQ3na+4vKyMs8DWJy41lRWiDQZ3rzzYMGBf61eNj/REeuILC2W2MWkEti9ZjPoL7bHkh+vJ/vO8YrPftxKdEEmtg8iCUEkzLswiuEjq76cP/Sdrjbt9YUKFSS/KPbV1Ici+J42A/rvs8+GZ5XKt41TolwZVtL2stsLnddxs6YrgsKKN/yndihQzs98r9Ogl0VKiDjyst9S5xZwsPGc10ZXM/QsCBITnLwwS5559P9Tz</vt:lpwstr>
  </property>
  <property fmtid="{D5CDD505-2E9C-101B-9397-08002B2CF9AE}" pid="12" name="x1ye=106">
    <vt:lpwstr>GMsYwN2cvme6EN1igs+3NtVvHzFvejyG7zYKMzAR1c4VLZvUkMC11j50onTvz5aF1EqqE2WEAvLkAtVPlgSOrPcpSelHwHLHX5HblioavTHgRhygUQt3xYghbnMluPHJaIraM5QYQqZHwMKdhuRx/1p7lTNU1CPJi6DkAoS/udJxXu7S4H6MZZmYGGBLr8r5pc+EzJeO4nwVWR4GcP54Zsh7u5UcAZlrSe+eldvrzUqA9WfhPmTb1HuPDyauYe1</vt:lpwstr>
  </property>
  <property fmtid="{D5CDD505-2E9C-101B-9397-08002B2CF9AE}" pid="13" name="x1ye=107">
    <vt:lpwstr>sysyc+jotBjuoLzDqwA2Ch+59e9s2ZH03Vjzeste/f7s8IJ0lq7hQ3VIPRO6PattLKGVT2Q6TjRZQydFNF8awPeM9WEXlbA2O99g0Bsej5KAyK8tdO4TdM1MC/BU4Obt3BjlLHcuO6ZXiOhiB4k7qRs373WXDCI/XkSVB8EBMZ+wZT+Kq59Jzg319NDokf0iuZT0JB08ZHLk6rLpGPf/KzTF2ckhyluTCZ7HU2x32SFliWprY1q/BLgw0q92SPL</vt:lpwstr>
  </property>
  <property fmtid="{D5CDD505-2E9C-101B-9397-08002B2CF9AE}" pid="14" name="x1ye=108">
    <vt:lpwstr>L4vIlbr1NA5MTTlpFmETKW/v85tEhXWe7XuiiWoZxUVsWm4dWetBgqJ5wbRQSEbAsDSHF+h1IS+Uw1jZLOLz1g1/AeldklkvspiorOqrSZhIhTQ4UtHvxt8S1L1lelMKLsp3vha5aSrkq5dr8pGBj3FkXQOKGIDDG9p3MI8Dpntwywdt7TmI+v/vXXbR4dpnGo7M+mI6LOzBayK6IjIZUmDiGNolEKzTowJKXBEoLs6gFCuOFTfJ5IDkU3pahjs</vt:lpwstr>
  </property>
  <property fmtid="{D5CDD505-2E9C-101B-9397-08002B2CF9AE}" pid="15" name="x1ye=109">
    <vt:lpwstr>3Hkiq+CYqB66iUKe4bjgHzU7sbJcLidOLaD4JHIJiT8TrJV3j8BquQUfNNc4esfehROPFhElH1CtgRB79lViucWuphd4B65y3/dM+snhycK72yz5cqcrtQ/xEEQx4KreBgyM8fInYYTzppbY95W2aSw0BIS16RN8c3y6Y3FtCqUjZYaYzStTxPZogLhOovtbIHa/DhC/nej9f1gtPMxzHOT/Gx7vhTyGWDJofmqQGS/SLSKUK4eT/68JC138FxA</vt:lpwstr>
  </property>
  <property fmtid="{D5CDD505-2E9C-101B-9397-08002B2CF9AE}" pid="16" name="x1ye=11">
    <vt:lpwstr>1ONQOikLRPDj2pMdWi9RxHRsYYxnA7V+DSqIeU9J88alQIxNgW+AqPvPPAsRo7uO/ptjN9YkkjjTqZFqwfQqQWDcOwSQqAFOtJol581mUPFJd89fGnV/aSSaBhPtwhCU4AZV8D5SND2TECEYHCA3n9rQ/3tsmbNhZU70g60N+Ey1iPEwKSjRcHqyhcBDNdtOugVy4JsSaDHjNVf35Sbw4byVrDGf6tP3kILptAKjlM5fjUzyG36V2Iz50Q7VKMW</vt:lpwstr>
  </property>
  <property fmtid="{D5CDD505-2E9C-101B-9397-08002B2CF9AE}" pid="17" name="x1ye=110">
    <vt:lpwstr>LBhS2rwXNsyplEfOxzUypQqWYKoTz2PijO0WhMcVgMHajeQBOxuUKlfVw4+LyYyDINMVcfoe5irMiU5s38RyupPqlk/npX/LtG6o62YjeqP+PGvK3hAx+Sz6lkqnEnRYrbzGBuGEELy5OjA7116XqREXH9QpkWBoa/djPfp5KqMj9i69h1swXYOZ3Uf5NKZOMdypkbTWHfRLViY/MnH2zD6XPn3azOAaETL5PrycQkqW+mgio0IxRnfm8oP1wLi</vt:lpwstr>
  </property>
  <property fmtid="{D5CDD505-2E9C-101B-9397-08002B2CF9AE}" pid="18" name="x1ye=111">
    <vt:lpwstr>1InqCKIjHwqZHm1573sPRz0ZN72qAht+X82Jp9TzIlDNyGskvXQ39h/k5tkithyTpdOveGim1/llyP600cIfOsucN8E1yWqTv2fUYWBlxFfQ9lwBph2Y2CsOqIv90QHZrrChgMtenuw3CBhW96qgWb/X6Yx7BzArS9vQvf1+O6c/lLiutoMUDtMLVvhhrt0VdpUluIsoEotz4J00NiU2Hy9cm0mvKMvxvz8XyopTVwbxirTtqA7siChWc1eBReX</vt:lpwstr>
  </property>
  <property fmtid="{D5CDD505-2E9C-101B-9397-08002B2CF9AE}" pid="19" name="x1ye=112">
    <vt:lpwstr>A8dsLU9/JMnDiD5l+qx4kO70DoGfiA59edV4xBdeq5Wbv3k88iive5450SaGuSj35YqosUPfJlWs7ukzurJUOqowSqN0+A6Qq6xzFAqeruDZl+VsH2N9tchKW3XP9EuJ/fUcgBjviJc3rTQ5OQV0/mRsKZsnq66L/ml8mWq2IK8Mq9XR2+XOetyt0zE9A9vjfh9gxWJnr94/ViCevVbub+WzjKy4xdvyesEQJk89gZdg/HKqBUaivUTyDye04+m</vt:lpwstr>
  </property>
  <property fmtid="{D5CDD505-2E9C-101B-9397-08002B2CF9AE}" pid="20" name="x1ye=113">
    <vt:lpwstr>YRZynYqYhDtFpnEr79hT80pHq+zR11FLgcb/Tkte4dY5qm034/mr2BCvwxV19I0j1E09PZKDSk8Py2P/65CcuZUsaGZv3W6uUAaSxrdazcUZfe+FJFUee+HYcPuSPxOlgxjeJ0eyHR3WWUSMGfhe0OuBrW81qjIjPS3rDaAxJnt8GNn60YSxAcc+RTJ2qOOdsuItJ48E+06jYqhjUljUUu8FJGY+jS5je6u8nqaj5eoqhedWhivCCCk05C/Xx8r</vt:lpwstr>
  </property>
  <property fmtid="{D5CDD505-2E9C-101B-9397-08002B2CF9AE}" pid="21" name="x1ye=114">
    <vt:lpwstr>CiLmYqerUFpmvJtpy08pszL1PoK431uq/g39Q+ZpTZCBcoYXRDdXLF46AAWZw/tAz8hUfNqvbD/J5PaQG369h7bZxAt6s0uLWj3zHNiJiiN4OrXTfdrEjIXaQCtGV3jZtFDRViN1XiLKUp0aqG4mBIG9GBSMiZd0DfByGmWKgfa856pH6iEEpvpJFzVMbfDAza1B/ItDEzKanBEQo98qI0blpZADtZP3CNqsWJEedR/y1ylWF/ml14qB1I4HvaR</vt:lpwstr>
  </property>
  <property fmtid="{D5CDD505-2E9C-101B-9397-08002B2CF9AE}" pid="22" name="x1ye=115">
    <vt:lpwstr>07IcAIwgn9MG1Vm0cxA1yOLn9Qh4uT4XjwS2YmEAH2P0QM24nZtJougElpMtexhwrJnw+NHLPLUTkKnNciiFgaW3irgy/uZcFzCDX0eQvAl8HC5CvYgE6SGT41pbpEiUTyLkwA5D7bBOGTROfszmVSb8Mr5IZu5+N+xfP9p+dQ6rmfTALkPqLZiGV26AsoOFJk9Hv5mw6noXUl88v6w7kRVnEufQ+/m9JPtPO9SLPkaxIrHUgQ8hKyf5xi5mBC7</vt:lpwstr>
  </property>
  <property fmtid="{D5CDD505-2E9C-101B-9397-08002B2CF9AE}" pid="23" name="x1ye=116">
    <vt:lpwstr>4xf7hcVFmxq7NvbHofD3BkS1WR5eGPaUJDdWidkAHS6A5z9KP7MjI9al/PO+ItEZP0onp9MgyNUchhiwxZ93xJ5YBwT/y1olPXzZQT0pwdvT99oVNpVzLVOrdGFzwtxlo9CxJe854eakqWqQqTxVNGNtFc5fj0lZec3r3mIHTRvnDDF1XlT3dHIfu8Ru+YJIupKlQEN+tfAFvtHngyGusiFx3Ka0JkRqJGvKgqNi8IPmXOxl+5kJ3WwkCXt42lh</vt:lpwstr>
  </property>
  <property fmtid="{D5CDD505-2E9C-101B-9397-08002B2CF9AE}" pid="24" name="x1ye=117">
    <vt:lpwstr>auQ8h4hurMNqwQ3pn7lVGlfv0uUsqycofmEK+vmohLStb044BoSCqc0xbCeeOPkesqwyIPwF/GuaCGtlu325Y18+DkTmukCwEXrGOMlP7qXxBV7n/3+BIN62r8aUs75klAmD6yNym6cK354bLyK4ctLS3ZXwfotCi0OOWTXsjWjmf43TS4bfgzsE1ckTA7MWa32+CqheoS03yiYSnNRPBSINYGWT/iUe18hYFc/lrlWb8g6VUrtH/70C6mwq+6f</vt:lpwstr>
  </property>
  <property fmtid="{D5CDD505-2E9C-101B-9397-08002B2CF9AE}" pid="25" name="x1ye=118">
    <vt:lpwstr>Y6vgCYU1jOIplbfNHp2z/fzlnTQC46akgbJV7SVgRa6FnEZhJQIInxuRKGrE+ok6ESiGcAsVJRGpts9QphWvpOtHGbG519j2IybtIhivoDZkkz+YI5YCUOC3SVoqdVowprMvMDtR+2Awi+rRh+N9itYWneZZdExaf26j/uWo+/1/F2wOD38Dix5+RWTAWs1WKXqTtj5grc9ZDipgM7fUXO09PmwL1Jqnpe9F1lX2rAzrkafUUfRvrxanWCfq5Sy</vt:lpwstr>
  </property>
  <property fmtid="{D5CDD505-2E9C-101B-9397-08002B2CF9AE}" pid="26" name="x1ye=119">
    <vt:lpwstr>roQcK9p0EF6nfLMLbI386nF/iZ92Inqbrm0eLefcf3Sost89XVgojsBuDq0QlM1YZgcDoCACVpNbe40V29rzeP9ub9gsEYNY7QtrxBa8EivfDvj7sGLwEN7nZuAmGHPzq9fNzuseEvY8qPTxRQjEg+/qkEdCNZ4olqZxb3JyctPo+3AMEPSiVBXGmb+uEWphYwDNMwy/aEX8x55S2sj+45m59NUZsMGXqW5gjK5Ae3W2SK8MU6nz437lHfJWmr9</vt:lpwstr>
  </property>
  <property fmtid="{D5CDD505-2E9C-101B-9397-08002B2CF9AE}" pid="27" name="x1ye=12">
    <vt:lpwstr>uFDeOW9wQjbTr1q8ex16WhuaGJnus7IvIrE5VQ2yX61YO6Rb+y6q3KuiHnFXZdqAMy0VPMQ5sk1mMQPcvfiZf9HwAsImZiehBb0Ngt96iqpmCJKwLSk5cAqsSC+zYlo1hEB5++/bw2UbTpzqEtwM8PyVgDpuZOCJGxITVAVx7SYrGBTW+lr0G0J2Vs3s10D3oLbPRptrYOX7kWOksd4oN+r7nP+qnZBahOj1JotyoeVfdGqtF16P8J139UmS+Kq</vt:lpwstr>
  </property>
  <property fmtid="{D5CDD505-2E9C-101B-9397-08002B2CF9AE}" pid="28" name="x1ye=120">
    <vt:lpwstr>tQA7uq/vZFSiLB6kuiilzTj6/XGO5GMxwe+2iTzY1J08gcWSvlzkxXdXNUJ7Q7zqRzTffsH7g1uH/1xBDsCOLsM7NPfKePUT0+V3SOgcvDGvTX6UnzrKFXtPmMkbvOx9TEuvvq0qjGlOMjLjhoaqFSI8Ie4rKcOq7MkK1A7Qit/bThSXkUeVd1O5lx4eI23yEaDwbd5cnX0MdH5qkyktQlDbVLFWqZMy4mD9Bqdt5643vn/srpv3gQaQlYwSNRl</vt:lpwstr>
  </property>
  <property fmtid="{D5CDD505-2E9C-101B-9397-08002B2CF9AE}" pid="29" name="x1ye=121">
    <vt:lpwstr>EY/VrrL/I7dR24eYhYU3eSuVXz69xZyo+JIK3tFG9/rlYRARv4AcPJ4omnqMMrn7LTMmN5e7Hs1HFOUl3p7AIJ6GSvxhOrVnfze65AK/uFTfz9nS6ShlK64lvR3ZrfyAC8NwvswAHUvpN9JG6gUDN/dUaTWOPVml8JX4tbOx78jf31oYX/f8DyIWxhhWlFeq1nHtyfN7pi35SJCG+I9aY/X3029rQD0KXHowhJISuEZiTZtRIpEvPBi9h2mtgoT</vt:lpwstr>
  </property>
  <property fmtid="{D5CDD505-2E9C-101B-9397-08002B2CF9AE}" pid="30" name="x1ye=122">
    <vt:lpwstr>p95K4ebPL1WsDeIzd8wXzheVanqJpgXbk/9/Y5RpYs0OYHpZp6aMqR0ZApZfP+3ipF68jJsJDpV7BwP/wxfL6KmAgNCFWrLgnxomM8B/hc87F3dAkq/7M56k0Q5EGZhygmOIqENFIReJBzVBf1K1ju3+34lgMMpLBxSt67JYWTSMmoO/WWFFr8OwK0vmwjL8toWTEcpfiyBFuH5AB3p2n8vXCUAlD4I4VoqdIKChoGA8akGN3ePrGwe4QQJNzN/</vt:lpwstr>
  </property>
  <property fmtid="{D5CDD505-2E9C-101B-9397-08002B2CF9AE}" pid="31" name="x1ye=123">
    <vt:lpwstr>fV/OupINx42BIgm+GHO9Uuf6we2dvJNiIzX40R2Qr+wqvGS5ViqntVcUNyHIl7yei2ABeGgwJVBmVywV87c4lZOvrsHCjQUqgS3MLGaIGBPYlRrAz8hao7OSQcC5gzdhTU3w/TEQG+XX+qBuhQE/WklTgrhBp5FbHL5rbCTM+kIib07DB+2K/JRhY5oh4ZllDnTs9ecEPBsZU/fw+qe18myOf3sKLOmbW438UY3/ajrYNBrSnjSK701Xhj1ZV8o</vt:lpwstr>
  </property>
  <property fmtid="{D5CDD505-2E9C-101B-9397-08002B2CF9AE}" pid="32" name="x1ye=124">
    <vt:lpwstr>K3rtHEmfH8qwc3bNtF8zs+AX3R9YSCmCevZAf1fxowl+oZlGnHKc0x+ILjCvtdKhAdc/bDQVakVBp5lkDLpO1S0O0FuZH0q1UVdiLwXAGJN/ea0Dya3KqCUlE6+QB8FH88/KloV5kAPyVbBKsHnFkC4k7mXoaDdtv5BzbJwz+azp2MqiB3+xnass5FmRFl+fI8kALxlkEUpNPoTtTMOJ84p5G8fA6PKuu5dsS2m7wwCOcMBvyjJrBqNSFxfSibR</vt:lpwstr>
  </property>
  <property fmtid="{D5CDD505-2E9C-101B-9397-08002B2CF9AE}" pid="33" name="x1ye=125">
    <vt:lpwstr>RyboUTUj6Z0namWwddYIzwHme94aw11PVT4b/MF9IlnZeMT2jQwWTDZVv7QKlP0j1/WGx6j3D0vG8nDtd30jpN1nRqrQKUBo7Gf3G/sJF4g8UC3Hy1viq7eYWqyDAaCuvWbrbNVKAAN4HDdgKongjg1btjB4Zvi/hmxA2j6ATQdJ6nDy3B1iODkXb/iAkY607LSfOzBXs5O+v+mDolgJgqVN7vZsVbT+ge2WGjOPLrzFZ1JhdRFSYOkxEBufN7q</vt:lpwstr>
  </property>
  <property fmtid="{D5CDD505-2E9C-101B-9397-08002B2CF9AE}" pid="34" name="x1ye=126">
    <vt:lpwstr>d/VFdBY/KTsXYckgkZbA+cBEUEJ1fmephBnsGn252vCDtRwrpeRfBejCEKDTWzbK8RAiYRe3fc1Av13TNyMUAHXt9Y04s3uLH4cyOEmuhI8zmKKvPvpV/UZgVapi0dOOZGC3i00FlOqYU+VVckF4tqCURNQ3FLy6HrgBxJ6bLdE8ydzBeR52bFBpsf6yUodtCPFCf7lmyBK7FyNnn23urgwSbYmS9vKy1IjAoEIlmwuT+jh/t1yBgI5u1YIuZRt</vt:lpwstr>
  </property>
  <property fmtid="{D5CDD505-2E9C-101B-9397-08002B2CF9AE}" pid="35" name="x1ye=127">
    <vt:lpwstr>oV9wB8NYIGYoKZRipMRYPFCoBnGurpLgplKBxfZ5eeb4TphJA7pCHT5KX9VsA6f3uT01N314gE3XOFKzKVWO08ARd7sXeGL8it+WKKTIZY+pHwMO+aZ9aoyyOlnXqghMCh+9uPQP6DGwZy1djGOPb2KZvABg3pgunZMCNO6l9UuHdYHY75yH6yeRqAzfS+xHn8gZQlzmSltckV2PV8e4SyR3aKPGivzcYgPA4rXwWij8ZsnvOSzVbuRYx5z+6H7</vt:lpwstr>
  </property>
  <property fmtid="{D5CDD505-2E9C-101B-9397-08002B2CF9AE}" pid="36" name="x1ye=128">
    <vt:lpwstr>GE1gx0aEsYOz36f7gHOSQUGta8GFK9jQBSU2cz8qmBO8TsMONTpyIJ488YOfRunZr+zTN80oMgcakctZ6nONwSDQn7LXfoiZ5sNtvzRoOMtaF28/XO/5Ly9K0btO56n+E/xlp1T2zCCFozhp9/NYcTdWALZCx1P21Hhx6Sr4eSM2JOYtyTri0rBgiHhghE+cQ2TL2R+ASLSFFtGEvDT13ZAWDtnLfHTo6k6Q4aN8yM6chKeX6z5xIIDaZwN+SYw</vt:lpwstr>
  </property>
  <property fmtid="{D5CDD505-2E9C-101B-9397-08002B2CF9AE}" pid="37" name="x1ye=129">
    <vt:lpwstr>9dKzsCM8IqWgbD1y4kAfA72Jq6BCVZ8BTGtT92LGV8vy7T4214wmy6P/vQaYpEYnfnUYw1NqWZnNdIsep7ycRAGLEwr1Pp6gcEhqGHvV3sth34w0CIUcjvMckuPvZxbUcqJJFngRYx1kDsdm0JUC/e4ZU3Sv864UiM6qQKKcdGr3UGmLypC6/KHZJblIpuGoI33grtxSLG5Xuz72BVg088QfbVaCf2nWC2kP/zByyBjRnKHPVSDXxEe7oAXdLof</vt:lpwstr>
  </property>
  <property fmtid="{D5CDD505-2E9C-101B-9397-08002B2CF9AE}" pid="38" name="x1ye=13">
    <vt:lpwstr>E/D4DNFlOs/h55kvj4l/DiLbfn/sLimOJTWxF2BvNMcfhVVWmd5TZ241zNSmQKbGBcJ+w54ho81TlBfWWDxIvQA/wvcoHUbpGOUYy8U0cYK6ct2PpgfCHNRofKpW+DwoH5wQ7Ojp8Fhk3W2P7cVYmZs2I3Dc2NeCvHAgL3rd2Rlw78H4pskiwToKyWdkeNbet0m2jPBPilBoHj9KtWJJiutEHwAn89AwINCppKT4PR0oDRPQBMX94DoV6z2Jf/k</vt:lpwstr>
  </property>
  <property fmtid="{D5CDD505-2E9C-101B-9397-08002B2CF9AE}" pid="39" name="x1ye=130">
    <vt:lpwstr>0cb4MuG6usHjAIzfSOjFj9vbcnNx2tuocz2ENNnqwsyN8zTVJ9EwU/sXPOpuYoxuP5fvCLDjeybs4PwLU7/+tWCwARpQYPnRVTubpUSGFXpLOBSCC1Tq5dIPm2WrDpAeH/hKJ7IK+UEnJyNx30r+9GLD17do0HqwjhXnf4rfY998OJ013HTDadYc62uqy48akjZyj/BMMTxHFg1bgQVi2vkmzKbOcJFm80KUHYYHZ/H9oSYJgFT4QOuqdfxg6Lk</vt:lpwstr>
  </property>
  <property fmtid="{D5CDD505-2E9C-101B-9397-08002B2CF9AE}" pid="40" name="x1ye=131">
    <vt:lpwstr>zWYZkgqb2hf2MGdLnKraJJd28EOL2p5Tqkh/arX/p4BaHEPGgPI4LPZ7F0/m5gf38dEcmir6g7SOtZimE9Jtgx96UzHGAtzDif6/5BQSNyss7mmwD+IA0TYks46n+ivmGKG41g5aolWdJAxO7U8fQltHtqSFrGobxydVCefADBNlS5mqmx6ItS9wkoW2i2jgwN/hmvbuZOeLqEZM3xmoQ7epVS3+pi73PWs+7zk1b7lBTQuhjfhc9pVszB4X+e7</vt:lpwstr>
  </property>
  <property fmtid="{D5CDD505-2E9C-101B-9397-08002B2CF9AE}" pid="41" name="x1ye=132">
    <vt:lpwstr>6vri3G9UWKfzRU6qxXxwJhUrXIUwKIZSbGqU5Ew2n3AZkpuMkLxfPOq5hCUtrhNlqcn0/LZgZmdeXbmFxZo4yLahoFRDIK678wpUUwtipXFxe5J3qntPOyUJT/Smhhkj4ZfF3ni/FPweosr2iRNWoSpKv2skHVmHRY5YnnFTvdsHfuOMY7qzkFZ1Dqm9pIoegPCBMDVCUsIGMfPM6NvVWipZYIC4OFM+STwEiZQOBV37+fnRN/QhmO5E0rrPQHZ</vt:lpwstr>
  </property>
  <property fmtid="{D5CDD505-2E9C-101B-9397-08002B2CF9AE}" pid="42" name="x1ye=133">
    <vt:lpwstr>A8sUrLkMcCXIsYDA7O/UzTNIJJI1zsT3vWQ+kuJPtn8pw5oGEu00uI+KN4Js5Dc3onF3prhdPt59+wlCAfNLdkmWuZRtsaPoYoxL94JOqb8DDcCfwFvFX0QWAT7W6x89Q7WvH5f8qOousV4EgjC6IAU5g8Aa4OwSZ4Q7BZfWPfwNJpau7vns54XSKVXngwCBkSxt/UKQiu9FBCtU7bRsUFM1DN97TYoW+und26cvfT0ohPxK50Cw58808519x1F</vt:lpwstr>
  </property>
  <property fmtid="{D5CDD505-2E9C-101B-9397-08002B2CF9AE}" pid="43" name="x1ye=134">
    <vt:lpwstr>VAz9gUAwM20nYpSmf1Iz4tTq4mIeYuBpg3TVYiFHrbGg55RGNZdEf3t97LiBWXSlXZdFsQYUZjc9SjH2udm2gBZk25QiviaMeHnD+NEFgWnauahMzkHJ5VZJqTize9NmwZ5nAIz05yWTywHkpoT18DyQX9ZhUaksC1R/gnYzWgPmPAHCTTbPaC+YVP3ek7/W+xQZcHR8ttf478nRE6UYfr0RRk1dvTiHmTL2W6UqyJ7S2JdJWX0p+51MIfpjzin</vt:lpwstr>
  </property>
  <property fmtid="{D5CDD505-2E9C-101B-9397-08002B2CF9AE}" pid="44" name="x1ye=135">
    <vt:lpwstr>GAUZaU/x/ElbwnWk0Z7OuuDBAGdSoxBJJ5eDcuqaN/vqAEabJAaGSYB4PCkHwMzGyhpx6ayrRl72HtxNM7x2hPWjJMBdh3+YaHwl/iUhEr3VUCeSNDr2h6J04eN/c3JVl9Me0E79Z+zroXvf3Z4Lh8/rakw3G9x88AUwr+dOeMtceQPJDRJvmfnQBuGKdwtyy9FCeNkhiWFE2trpy2G+/Yrv2DjMj4+N31tgdhAPd5L7+ETEMAvFvrMvoKhRM8B</vt:lpwstr>
  </property>
  <property fmtid="{D5CDD505-2E9C-101B-9397-08002B2CF9AE}" pid="45" name="x1ye=136">
    <vt:lpwstr>cBNFBC/Z6WS2/RcDNkLTOXn3ppQcPYaLVwWpLxa0gPi+D5sHpccQ+sqySpW98wgHnSINhZd92a65AYSCj7vwKtgYoRCHJz7XIHT93XuG63XYbaUjELMd4WfJEJigi5fziIpAUPZV9ngaUtWDIdK7hRf64E1f0kGUycIIHUXFgShlAGx1wYf3mwcuh3/K38NnJHRw6a5MgvVVUA+J+Olt6ee1nYBR156l5gvjrxHdk4DczrM93/ocatnV2o9/0I6</vt:lpwstr>
  </property>
  <property fmtid="{D5CDD505-2E9C-101B-9397-08002B2CF9AE}" pid="46" name="x1ye=137">
    <vt:lpwstr>DvWAkze/BnR0ftJNBj7EuVoZqL487rT7NEVESC3+CcwsRgisTB5mD847prbZ79NGHAqEd96e5Ui26swA0nYW5Vwna/sZug8paFrZKmuv4XzrG74uHhs9qlsNqpj/8m12SHvZ17IT+FQUF5MDSo2VMhfp4tr78MTwbQuaUBu7hA1Bx+7VsgkLR2Z6Ntv3t04R56oISbp8Ov7OA+leEl9PgIpZI83gmBLvknq/N+O+KF+hJhYJxbiiWf7O1xfhc/G</vt:lpwstr>
  </property>
  <property fmtid="{D5CDD505-2E9C-101B-9397-08002B2CF9AE}" pid="47" name="x1ye=138">
    <vt:lpwstr>iqKCfXhDkNhinPR/ehmSA2P2PPa1e7FoW+HmaCHmDc0g/QfVp1KLqNvs1X52uR1FCVZsZaHgk4C9vPE6tqZUA2gRAC9tQvk2Olu/ab/GQdTXi666MF3rh8QPa/p2Lk7VFG6QfC0LzT8QTWakqdMpRZu6Iay1VmNUXSRgg2n1zcYoR1AXlZuOKus19ZOAs7ptMG47rcLXJgjjW11XIqMNnzDI+mBcKJ50TAQqRWa9YdzGufy/ldBe5xTqJtG8Iig</vt:lpwstr>
  </property>
  <property fmtid="{D5CDD505-2E9C-101B-9397-08002B2CF9AE}" pid="48" name="x1ye=139">
    <vt:lpwstr>um6hJCMHehUkcmHtlWBCu8A4S7r4y8zvRvSZLKL9DP06C4mca/XPkQv6yQOEZkXlFvNNrCZo3YelHsR54dgjIs7csWx5C/cPxX/c1eot/kwHO1lq8MpS7I2rVAW6yXYaRZc3r5gxObqDOf4z82VLA+9S4gxO3c/hUlN+63KYWYtj8Wpqq4ebkCzzd13wOnLtS2/7cI5XcB0xpqXH6exAmElPy/aMxDTDa97rfB75A6zyJ+YgAo642D2192RARB3</vt:lpwstr>
  </property>
  <property fmtid="{D5CDD505-2E9C-101B-9397-08002B2CF9AE}" pid="49" name="x1ye=14">
    <vt:lpwstr>eL+PBHfseP2wNxdr6HEAYt/bKNZV1wViKi2XLIRKofWlar5tQ/f6CmZaoAHPWPtHHYi347jEwT9wNLi9BIg4S1rOPBV9jVYNfx63fRnxECcykC+LCKpKoAldIEbNcAcxjUbtdrF+i+F5WBGYREP7oCrWThdW08EjsvSgra+r+1PguCpc/BuC+V5MPOwYTJ5CWHYNMzsjItk20u3LLvaJnlb7RK0y4EDDpTqTjYzsyhF1888nHf5hymyx7QOu3WP</vt:lpwstr>
  </property>
  <property fmtid="{D5CDD505-2E9C-101B-9397-08002B2CF9AE}" pid="50" name="x1ye=140">
    <vt:lpwstr>+DVvq0bDV7Cehnfvq4FS42m/4iSnlpYm+zZ0zFttEde0Ziv+RTdvk6CkQOtZTMwNPH7oUWy5xhS7abhlGY9zex0QKCKFAk2T8/16NqSKjw0zTabrsSbnY5dE2ZkNH5G9fHUrpRYcItEu8XtFuZaUW9mPoTn8sI/V7T1O8V1Xr1RHH7KLfA+g5gYDvL9V7PbLGyTt0bppG5zoa6CFf1FE1XHMS7e4vrXqQTE3br8DIR6LSvDpLXGPCyq9VLtCWv/</vt:lpwstr>
  </property>
  <property fmtid="{D5CDD505-2E9C-101B-9397-08002B2CF9AE}" pid="51" name="x1ye=141">
    <vt:lpwstr>uT+USukZWJ2ST/cr7015l3Jemyp1QcH4UIdu6sWr/OM9sYvNg+oIr8ybCw1O6xZjCVFUHKFdbCYrZhdu2EZ/ngFLhDhrYuzQnsowatHSHo0i2+Hu/7c0rOQ86Xi5sCnVh0D8fFlo+xsBOQUSxg9hboBI7hBsbRhsuGoQX6q2LLUIUbhaKRRer51qTJ8yskioVftzEkf71bgy5CdLji3Gcod/vxaR32fXQDoqPt90s4l9uXIktmyGGr11JAiOohY</vt:lpwstr>
  </property>
  <property fmtid="{D5CDD505-2E9C-101B-9397-08002B2CF9AE}" pid="52" name="x1ye=142">
    <vt:lpwstr>Iq0InBXHGYkdfCUEfET/mK1Ut73w/B9siR5eTNPwHLfFx+IsuuMVvhiV3kZPueD9cqx8jpRoovAO7KYy+D8t1P5hvNJS68tDHP5O4ifKNlmSpfWjTRS3c3sFbMripm2s+M4ZPpfiHFIr/6OynTgNidc3eWaEobVtOkppl5rWd1LiEfpb5nw4CWMssm00tCvIdlwhkpbGEL0Sj3JOgJjzYmD8WdYlfyUld2XRtAmLgHeEE3s/37P3Lq788PBfS+w</vt:lpwstr>
  </property>
  <property fmtid="{D5CDD505-2E9C-101B-9397-08002B2CF9AE}" pid="53" name="x1ye=143">
    <vt:lpwstr>m3oqXwCWo11lkB3nMnYKMtPvbXo2dpH6kB9UlwjPOCWF/aYqnWCUz8fLRSHWrs9GHCnPibEqrmfu7xVQajIxRWzIXNlU6t/Ag8bvEJWJjZ9tgOH6DL82eUtXwXiEwradBoHKDdHPVw/FjIcLzpd3TGg7muWlnbvm9ecyU+RdsA1sEGxuIJMWmteoNDdkIGNp4MNPGan+AhYJEPLoo8U6OekB9pj0wtUVWkck3flSLiWucZ9uGLisCthe7DCJAqj</vt:lpwstr>
  </property>
  <property fmtid="{D5CDD505-2E9C-101B-9397-08002B2CF9AE}" pid="54" name="x1ye=144">
    <vt:lpwstr>1uRMwkcqZuA8Y8F1ks3kWj/oE7gRnR+SpQCBxF97m63gAefSUWLmFYJ4NhLcBfd7aDpm4Derh6KCLyaNudBJL/wc481KnkTwqnehaoKQRzrQVpQz93QuRD5Pu5jxBXLRhuUFdzugA0nrezoCAilGtz1EXY5MfoAsij7KWSR9DpYiIPOaaqq/H3Qnff8pXZXy4gagmFxxLsjMBcA18SWaRNUVXzk4J+UHAtt5NdbhUSAgDxfef+hHq3793CVOPKT</vt:lpwstr>
  </property>
  <property fmtid="{D5CDD505-2E9C-101B-9397-08002B2CF9AE}" pid="55" name="x1ye=145">
    <vt:lpwstr>HPfJ31upOGx7yB3w6p2KJrIEQGf2u6fbzJJqV0j0Q5+6gaA8MtLb89CTgM31q1q8r4drWqRHN9MmWjOkVXavXIlpBxR1GfJB8Wd0hAAcmGn6MT5689s0ozkwkzAfeQbwV5qICpNvRfag8YGqww/foxG+EmTGkALg443kxFdJyvLlauUvFukh5zcFV0vgem/1tVifPCrBclPjquGVh1QHxgxK5kDy7FKp+LTHrRhi0XmkwLLaR1M71+RZrlxp+bm</vt:lpwstr>
  </property>
  <property fmtid="{D5CDD505-2E9C-101B-9397-08002B2CF9AE}" pid="56" name="x1ye=146">
    <vt:lpwstr>ZqH+INPD7sp8PEw1R22mGjDzWaXqf3onW5CK1sb04gYjM69V4LqzQSoqCBiW25pzZ/vot3oHNtdmqPcMGr4+96ZZwtVkj1A7YE/BFRboGkPkyOD6B7ClB+EYKCmqxK/KkLcpTGhB6vL3ZThcgDxGfsNvSNLrA6Oo9Ig3uGp3z3PzULRrQXfBDAqMzNDeuzT/039g/eko4aIx3tNNHpZ+JqXIaAxCYvNHx61FDYYmiVPehEvzOBt8TPbftsA2Bnv</vt:lpwstr>
  </property>
  <property fmtid="{D5CDD505-2E9C-101B-9397-08002B2CF9AE}" pid="57" name="x1ye=147">
    <vt:lpwstr>DPGaX2WTNGnSeHIrq8W6WN2P0EXGMKjYlGrE0yqxGdPcLVgGO/7Y0CMAkn8xf9inwugSND+nHEKEyZVrIVvlZSF6hnwO7m6YzOzL4kxXhnQK5NiEfLAgz0jxa+CQxBEM2OPLic2TEZYbmuIg+mede6hKt6v2AbvKbHx6y/23NDjLUud5oihKt+PWmDlZxBza8rzODk9piNUonT8mF0PupgWJMe3GO/NHnZ602mOHz2M6xmG7a19kj0diet1idBb</vt:lpwstr>
  </property>
  <property fmtid="{D5CDD505-2E9C-101B-9397-08002B2CF9AE}" pid="58" name="x1ye=148">
    <vt:lpwstr>tAy1wH3lywauf69AlKoUuqfH3iEU7s2BTfb1rHgAiTxB39Tf48jVgafOhYKhaG4hVbi7LIPuYJiDwVwLAF8CBcF4vZJbu7kSzA+hdcCrrrIhyuBbGcBs6p8KyOUJhnhfA3TjE2bT940bYOQBDtyJPpaadvKRmisubjeQc0Ccz2uYqS2vcl690H5os02omVtuJQ97yv5N7ged5aU0SoNSLt9j8Dq9soPAboTVZKvki7vlz/BX5vwiMvXDWRSP2IY</vt:lpwstr>
  </property>
  <property fmtid="{D5CDD505-2E9C-101B-9397-08002B2CF9AE}" pid="59" name="x1ye=149">
    <vt:lpwstr>PqjuuRtxqOAQX0WYjLQPSeMT4sSbn7zZRz4pfy0R4HJov1zHmn3hSNZkqz49c0je3HxsxEodrTzhbMxEDdeYKUpngxRB9CXe8ABRgVx0iP2U25bM1kugPgEZDgxEPFwwB/kbvTkteXpH3fCKhVIbMkij6JLFWpETCZBfMOQVnGTD69ZO1ryN4sIYf4eA7Aow6BAFMI7M41rOHlkCc4wqpPud6gs3BEf0W8UP8Z+c/C2t+1QsafVJxvaSVw+vBxv</vt:lpwstr>
  </property>
  <property fmtid="{D5CDD505-2E9C-101B-9397-08002B2CF9AE}" pid="60" name="x1ye=15">
    <vt:lpwstr>w4u/Lzf97y/xaEQAKs5mmHU2tZXtE7z6PDJNJTxzs53cn4ZLlXdfcd8Fq2c7TgjneBA+e1bPekHfmdVH64MqcsssOHeNnETh40hkBU8/eVgO2Evc7CT8/FsC2BwKjYIClI+7v+Z5EbbWcH+PDqt0VuA7LP5SJMK6uh6Emk/sqFzI8yFgMzGtoBhYNSMFSJ05oRpheUsu8iLqy9l0/VJDsaSR6IXolbfEjcXzL+8JueJrPk/QCmVkonClARGTlql</vt:lpwstr>
  </property>
  <property fmtid="{D5CDD505-2E9C-101B-9397-08002B2CF9AE}" pid="61" name="x1ye=150">
    <vt:lpwstr>KqWH3gMv4NtkIMOVyhjwMpIne+tF8haRHcRtgQ03FGBoZovy4Agicg4rXXJzrBP1To3ZARyRhwH5kKahlWWaQCa0RYjlfdKRMySZOkvdMu3m4Cn7PdBe4dbHJLSBGvJUir1T2wu48EQHMHYLCGRzo+LkBSpHEFnJN85hthxl7tP4c0ShRHJm9jgPs168kd8AukF+jYbIeqDGkeUXtu42NWTXxvg2s8NrGot2nWWDN+vkRAuq4naLUHp8t5pIiy7</vt:lpwstr>
  </property>
  <property fmtid="{D5CDD505-2E9C-101B-9397-08002B2CF9AE}" pid="62" name="x1ye=151">
    <vt:lpwstr>11Y9U3V8PBOTVn1wZxpr2kHybCdoqY6yL5Y5EQLFLmYDunMxwt+psvjpmC4+mn4knbUjG4q+FmPpDk3P9euo7W0Y86kO2aAE51XORIlHUHNS+VkBoDLCZx0rUBJ7yGSTnIxeb897o2gHtmsScsNU44VdDOrZbIX/Z/zbT707HhZ8JpQzJNGDY1Ul+m382O0KqkuACaicPNw/QYrXjYjY0qIGE2SngA23z9IWmVS+ujDK5Kn+xfpSW/+EvEGuBdx</vt:lpwstr>
  </property>
  <property fmtid="{D5CDD505-2E9C-101B-9397-08002B2CF9AE}" pid="63" name="x1ye=152">
    <vt:lpwstr>GktpSVf8cdavtUFIa9IitTw7WNmn6D8Jx3KtPnj+rdaUN/hSuFhzjXo5eqg55tk7xLBPr6k3ZQ2W0R8wYTLpPj3rKfOWwvZWc7dfKUxmafIB9RMgXwD6jvQ9tiJfFzp0dl0PBuKdEc98EcgLCNzNGrFUqj1QAe6qnYR9fVGafouNfrp9SlGruWOV5PSk0NPD9oI/t8brLM3uPQ5oWo4NpcPYuMrfdc0ZlAbQgEUvACfpUxnuiFwOGmrUokdF8bo</vt:lpwstr>
  </property>
  <property fmtid="{D5CDD505-2E9C-101B-9397-08002B2CF9AE}" pid="64" name="x1ye=153">
    <vt:lpwstr>/z8PdBGZPEp1k8djyKBk0qa++on0oW5pLCOB0buvqId+iKZLLkTrvNcC3smzunz6ouNdtuzGeup0mbnf/6oa6uzLcKYwnTCXTuJzxFG9mPcg9z82HkdlayLkmrkks9Npkf47LhFMqeh1Jr+WEhJgDXzL09bHyeLSn0zWhc4T7xtlN8oMJ17/Pk9VD33jemc6aPPv8oCqZYzzj7/l7M/7J2QOu1Z5a8ECf6pWhBquuO41FOUjyepBnFHv99iZkrd</vt:lpwstr>
  </property>
  <property fmtid="{D5CDD505-2E9C-101B-9397-08002B2CF9AE}" pid="65" name="x1ye=154">
    <vt:lpwstr>vmck6LvkLolRF/gA8i9556XDvZRnbB5kJogCUQwJ0OdW7CEnIIbvRnCkn28+5F+dfTjt+gdRbyvv/jXpmFGOqqxUF/LHMdvaYx9eH0jMgfmB7MfkB+ypr1sTz8POYOg6bffT659voJuR+7I7QcPI00lkoVV0lHMtULi9ahcVanxog8O6wpMuDZ5gvjwIp3/xELek+i4rD/3p1fRUwUZZhFBQpuXxzoDO6KnKpaTyrUUboR6GGPyjxGwvWw1pluU</vt:lpwstr>
  </property>
  <property fmtid="{D5CDD505-2E9C-101B-9397-08002B2CF9AE}" pid="66" name="x1ye=155">
    <vt:lpwstr>GCNoJZwsgbcYu3r2IxJguhtm2oHgjnFlNb+tQwFj5fenJAO8Fz2pnORZ3i2Y6hkHUKg7/YTxG9WbJjKwX2/dsqfSy7wZToa4IQjdOK56BGHzz5UzVkdGbaK9Exz8VlzRwmBLDK+WBg9J4l36Z0QEAg1MDOfbAfXGvtzLzkm4rB+VWFlxbe1spZyC2r9QLayf7yFjFMmK4CaySSdqMHjPyBZiwLFkV7ZPq8OgWgxxCTocQHYSnG4VcYC8vXAF9bd</vt:lpwstr>
  </property>
  <property fmtid="{D5CDD505-2E9C-101B-9397-08002B2CF9AE}" pid="67" name="x1ye=156">
    <vt:lpwstr>yUFg+3o2r07gRFNDFiZbdXNyDfRUUhCC3ti0yoNm98O+uWCBEl8gfuXBo8tyCZmsxsnaafFyIRuL7h+J1j42pWA8eNfxMaMg/Wb/QGazGU6i+2lqfGxw1YdEkJHEeOSSso0uSj5V3drKscUSZPVAw4QKu3uOwEafxmQKofv6F3iwV71kjoLq2teyNkfJRKk8stuec+iWSJ+Y+Curih3pH50zm5lQtq5D2t/+WfqU6nbb/h2+6RymZdadCJ1xkK/</vt:lpwstr>
  </property>
  <property fmtid="{D5CDD505-2E9C-101B-9397-08002B2CF9AE}" pid="68" name="x1ye=157">
    <vt:lpwstr>gjOhfB+f8KqRfFXQodgO2EFW/QRg2vZDEHAoMyX2PxWbmWEdRSHfQfrNjDUKoT+lv6LsX9ZV08RaMsYtFaQaeq28glsWa2kedGeOAkrEsiRZo3vt4ztRjaMjGC5q4jcAdNzu+PydD5Ei1DeJ+WjP7QT8SSo7V+7kG+D2DjplF9v6iporhBUMmCSUAaVHI0vBEPYrVRiE8yDUh5IO2cHU78Man8xh5sKqNxvMYZ0s1mFPxBlS8Kx/78GGEDJsocz</vt:lpwstr>
  </property>
  <property fmtid="{D5CDD505-2E9C-101B-9397-08002B2CF9AE}" pid="69" name="x1ye=158">
    <vt:lpwstr>u0knIZbrUxzQwWzaHb+sLbAiXIFGzKA2eUgpJsX+l8oRCWIE2o73KgymhpdCHMaELjv79GIPbVwc+oxY/f75P1urfelSXi0odpH9W9AvkujJrC4GJi1/5pnWYeMBBI3Uo9auBtY7XpH+tMAXW8zFG15PaQ6MU7n8p+Txqkws9xuRbPzIryne9R+RkDMO2FnOPGTgyprQUYl5Dkkn/HEngsOt53/khq+wR1Mer7QHI5zw+LHky6kPQyTWxYwD0hI</vt:lpwstr>
  </property>
  <property fmtid="{D5CDD505-2E9C-101B-9397-08002B2CF9AE}" pid="70" name="x1ye=159">
    <vt:lpwstr>hFFLhfRTU2OaB/skpXYn0dS35kWVbpU1k42ZGEO8A89scAN58b15FiaSm4uM7OxOJAHRhFpwEttyFgrMhXxZDq0Y60l+FtGDMSxFxmxHKWGLIzqbmMyDkT/GRAx3qdA0WVvxFkAKqXL+T3Q/BV2m/jRMpPEMxojZn9tkqhN+2bd8kvGQjpNwxf1TXMXFu+qi7bhz7j1w2nqwy3RiixNm/W51gRCJYpuFvnd0NGzwaSIYlaIfUwMQ3n5u/cCHIxo</vt:lpwstr>
  </property>
  <property fmtid="{D5CDD505-2E9C-101B-9397-08002B2CF9AE}" pid="71" name="x1ye=16">
    <vt:lpwstr>nzMBLsc2W3Vnfxb42ulDbeQUPv5YL6rwu7X7gGDAfF3NR7OvaL0P+tF80w0dAklskzvM73JNv8QH54XC+w+qZhDTvf5YwJLdTnP8KzGdhr93OV4pknl6NBWRRFNPRfpnUix4ysQIRYBASiWMbKvJ3hPYinFxMdAM68Mzf0cGh9brJ0s4gTQnBs9o6/IUgo8uSjptOQfQatx3BeYXCMG/4GKFJUirxLgFisNszlHhgnFvZ71rrnjo2KsoTaN2xHo</vt:lpwstr>
  </property>
  <property fmtid="{D5CDD505-2E9C-101B-9397-08002B2CF9AE}" pid="72" name="x1ye=160">
    <vt:lpwstr>vrurMXsdTQgnEL4zNSaJUawyH7jY7mjf4b/3evspZfftI7yTca6PaKg4jQEFKJmCPkMWbTfsEpBKgb0LWKjTU6VsNOExWhq3l0kYmdvOXOevDsjwYup+HcthvNxc04RbuXMJfTxEhGR0zdUKubQjTg0q6qvnFJTaZgGAdYR9tA+mliBBZCKMQF/icBrdg0xR54FmlDlgdvpeI5kXJPf4BvUBCdIEXwosJUJBCB8HouFvyazlp25dgF7wT+4CP1Z</vt:lpwstr>
  </property>
  <property fmtid="{D5CDD505-2E9C-101B-9397-08002B2CF9AE}" pid="73" name="x1ye=161">
    <vt:lpwstr>kF+kpThFX10nqp0zbLG8nyO4+pWvT9N583RY8LPOhcD3yoiV9BK3/EJtbhflXq1LxocGpqTQL/uR0z5N60SS8vwdaSShARrNhAaXrfqLuadpL7YnB/ZTbLYO3POoxIhRlzgSEWWO0SXwTqYIOzT6y3FZ/XJQf+B9Se0c0+U+3ugSCMe8vvr+sbcrktlkEjq+yJZbSwF6HegoRYcMG4jD5nWraqX7HHAg+z02DaVYfysioOs0OkkJWP4gmGR4zOo</vt:lpwstr>
  </property>
  <property fmtid="{D5CDD505-2E9C-101B-9397-08002B2CF9AE}" pid="74" name="x1ye=162">
    <vt:lpwstr>b8Uu0dKB/WXkI1XvbqCrILYLdCmdK7Ja6sLroyhhCcyPtUBYKtHfpItLcH7bJjp4RCwO/V0FQyv2pFyJ5aErTsGGPogutYClIgMVWJZTSEemimYPzWdVh2nxtMnOEkJ2N68LHltyIdCVYulcn4p5UFWUjdLqrHXOkyCMUN4It5ggDfHiLRebcHeZ3nxlCSMhq7aG6j69Nomv9Vejo3buMTTKLmUhoCd/4LSxpKjaKQ4axMasDf/Sa02bP4LrkG8</vt:lpwstr>
  </property>
  <property fmtid="{D5CDD505-2E9C-101B-9397-08002B2CF9AE}" pid="75" name="x1ye=163">
    <vt:lpwstr>kM51RgRB2KV9zDwSIS51US+vBOAHThOcOm5afL9u2alQNjjrXUaheLkFy4Zw8sQ9MAeszOCk0pU7rUl6olZtfzJUyvpICbQ0oESA6zG+PoplpFXlzbyPqmNYYcDD67AUwTKFKKkfnR0cJgLUiW/wFnMCxVC+CCP242WLSSuXFhagYsMNOcL/hqczGCvJ79TMG91XWd90PIphkLQYjEiLglz2RRCQBKYbgnx0CLdn37adVFsU14No+HeAXPDxiVV</vt:lpwstr>
  </property>
  <property fmtid="{D5CDD505-2E9C-101B-9397-08002B2CF9AE}" pid="76" name="x1ye=164">
    <vt:lpwstr>kQavHFRfa25JvV0vk4zLCGJ7IXp6afSdupKrl5agXUZisocdomXRAyy9AVx5DrGETlhKzM4QBBH65aaCBJFlTHO6zKmxLLMzwq+k6kuFEkxUy2bw/RYJAl0PGI6V8slhjqAV24yHyMKk+gVqbTjAzQ5XJuMBfOpvwnAzN8XSnjtBE6LU72SWn9Bpndp5o/ilWiv3+WB5xjYMh/Rtj8/fE1z3MZGQExymH8bmlVIbKbY+IuL5nRVqonS8FLpqdG/</vt:lpwstr>
  </property>
  <property fmtid="{D5CDD505-2E9C-101B-9397-08002B2CF9AE}" pid="77" name="x1ye=165">
    <vt:lpwstr>pEzIgSJNpCr1qKjPPoVFzZ3holSaNzjEqE8dvlZ9yOsEBYNBcdFbZfv2puoRPmXNwG1OK2ZO8LLP8fglMkyg4UVJcMs14FfhtoGHzVFKY0G8MJ3bsiqNg1qXsErcuOM0fCnDqEtuFcmPAF1+bliiZBgKQmArKcAxAychBgeT8omA0e9pPuwRgkfgWXY+5jcRtWJYh8911LLD1dcHlSdEHuHJetUTEga6q7bZg7mlzxiXPo8/eseIYra9O2307Tx</vt:lpwstr>
  </property>
  <property fmtid="{D5CDD505-2E9C-101B-9397-08002B2CF9AE}" pid="78" name="x1ye=166">
    <vt:lpwstr>aL3fEr2gLi+s2gpmzNHpLkW9/xP06xSuc5XoAfWjpTs8YIrJY7sivym3WhURVnXo8M1Gjt9u6ii9SkLw+mfnWHSgmrSyzfRSuIZXyguPuMOtW49Cc0x6pt5mDHGb78AltprX8rlqYLQd6Jpv1FpcdJqRTdKRXur5mEq+zJn0Cq1QNwrlJtsi2zvle+PXmyfZql9IyfxXaTOz9kW0tgtJ8HVz8ql1BizhaUOIvNzeR9aWwrPnxNsG58uxszlOGpQ</vt:lpwstr>
  </property>
  <property fmtid="{D5CDD505-2E9C-101B-9397-08002B2CF9AE}" pid="79" name="x1ye=167">
    <vt:lpwstr>IP3zq/qAwPGilS0EdPo9fSenG8qpwLNmWQlUfZsdZKXB3VpgKhEKxk4qLrYwoZquumzPFxd77vglQgR6XcDnhYLgbXnTXJJELTd1lsDBCXkAxo6UAbV8igu62eM7eHxHrlEi5zI3ZbBEGXC1/b3juaZ5fQ2o4iy5tHrmZWPZ9iSutBvakxoh7YZ1+BccHljrdafruvCpKHRp0+4AV840HBQLKweetCapWriforUX2EYHQt6m90CKtYMvG8FJP/p</vt:lpwstr>
  </property>
  <property fmtid="{D5CDD505-2E9C-101B-9397-08002B2CF9AE}" pid="80" name="x1ye=168">
    <vt:lpwstr>fz5IJFyvzPHbke9wViJ3ZjpQY8lOB7xTADCJNV09rllK/4QMPIFrNWFDOH8/3hvMhuqt9vHFwbHzWlFAkqsAgc5ZWulUFhO49Lyir1ID2Rb3xLuW0dBN0Yjfl/BDiFlCTJiOMF7aQwOAY9osid+3ewpjWHYuh6vnIPVXLQnWW6OcILBzbhZjePgl4uFzy+WhdAZcr1LHv4vHwT1rKIaGwOi9La9l8WpEg8BNBZiBrE8huL6Dfxig18h6KnXYt0S</vt:lpwstr>
  </property>
  <property fmtid="{D5CDD505-2E9C-101B-9397-08002B2CF9AE}" pid="81" name="x1ye=169">
    <vt:lpwstr>tZFXEtnJ7KhEP3VL6xQaFd3NMDr24GFFxE8l8naJdzhA5Y4zAz9ex0p8CV41eZR+RbaDZZT/SZ7c8INhjvzWOQwm/rd0GcW55CBbYYuJxv035UOV7fjYlSbkWg4+x9N2eNFGLjTqugHTU8X5FBTfofXrQVKvfbLQAvN1vG4r+/Qf6crxVTKcAAA==</vt:lpwstr>
  </property>
  <property fmtid="{D5CDD505-2E9C-101B-9397-08002B2CF9AE}" pid="82" name="x1ye=17">
    <vt:lpwstr>72zJAQ81VyeYBR6exFeRlJmE9BImimyUrP2JgpRFEXzSz0ugXXZ3AivsC+CEpU5ZhKOaS+HbY04bZM2+PTaEVBZdQw8EA2R8PonWu62HlJLw9MFb1e5HNsJtzZjIBRSPTSN43/4/pg4PBYPAvQgS3uiDMS+ueV3Qvkz2bL0YDiw4nOsiL5pDOAt+orO6aYgh0AYVccIGPtJEbl+2fChkXhqT6fU1TP3aUcPVekgQ0uKcAnNZfLf/JlRBTl7kV1C</vt:lpwstr>
  </property>
  <property fmtid="{D5CDD505-2E9C-101B-9397-08002B2CF9AE}" pid="83" name="x1ye=18">
    <vt:lpwstr>4HGPBh2uArJKcJIl8B99Gu0Jxkmnm/PGOr77hF5APQiRJNmccdvvhTcGaHIg0gHgDRe8s/+zNxuAsUOPYhG+nkJgJ8nK2CEM6KZvcoshIOF8581iuSh+Tusl7K8OhUo1FIwdLoxgqdg9Wbij+kwtaw14avy0/wU4JNaWrlWAssOCYQclFcva+wCMHVL0vIao+QqVT2HFyYkMufsKS/1kQW0aM6m622utWNasYX1DXKBlXR0kbpv0747SUqyKQlI</vt:lpwstr>
  </property>
  <property fmtid="{D5CDD505-2E9C-101B-9397-08002B2CF9AE}" pid="84" name="x1ye=19">
    <vt:lpwstr>fJwDTsOSk356/7k/NhK+XQJ0LjVsOedGSkVEQ2Uz+4MzKwIDPMdkvLnSdtGQQTolL1OiFo3FNkHwSsiCNyk1/U3dH9Fajc+s6a12665weAJdyceCQLpYpXZ1UXGp08a26nT0CdISEiSQh0iOfrb0xhrQGlfAAOgEG1sT6ufKWxd6/QNvwLLsoHZZnppM8xvKjX+S4uTzDPqWOoKZm/kR1FOQSm/KZrlM5CQTgYmb2Kkv+W80kH/pdKd+ZUlh8lt</vt:lpwstr>
  </property>
  <property fmtid="{D5CDD505-2E9C-101B-9397-08002B2CF9AE}" pid="85" name="x1ye=2">
    <vt:lpwstr>FUSnKe1MYrrrFyVo0/iZ91oiSV1z3JGX1x1W6yRb63no937717i2w+WBMiJ/mNN0Ql+8dAisumoGDn7ua2jyXwGM0vp0BIDRYUu9YJSvDKt4fPQRMATp6gkWOBX4/kCDozoiiBWgTvcP2A4DVPmeYTUFUdWN9z9yAyNgQSlglEI2pdj452eqAAxn4dZuFuOt2n043pFwa36a8p+prgl3AHIgJyC383qALNCXFnxDiYtQtv6u6H7tP2+qis8IXDs</vt:lpwstr>
  </property>
  <property fmtid="{D5CDD505-2E9C-101B-9397-08002B2CF9AE}" pid="86" name="x1ye=20">
    <vt:lpwstr>c8rwaKWXQX/ks5G2jDXmljZiZbUfTfl/Mxz8CDGtHUN9p5YhySpvfs7TpKcs+FHZp6CMHnAXHQZDOHf7UAp0+M/z3i3f8QzrzdMs7sMzhUvbt4LifMLdPaMBHmGtJVqL0xp+Uemp3P2VwxkJuLqRV+NZX6+0gTyb/IVlLL7kM1b2jF4/uCaZUdw6AhQvoyTbFFP/qGIVc14phojQ+aV7lJDqlR+jNCS6E/Ab5RJ+npbQoQgjAnanZznygHBmlAn</vt:lpwstr>
  </property>
  <property fmtid="{D5CDD505-2E9C-101B-9397-08002B2CF9AE}" pid="87" name="x1ye=21">
    <vt:lpwstr>DbMFjc4AkZ4Epo47YVZv9a+tmZn4z/QmOyhykJZgOXqzsV17+wRMnyWJeydKHoVqX+IvAh40ioQcCrclZl8v72K+SOdFDjwU6HoVj8PNsm3wrZ4taaieqrXBMpsApa1KcpwU4i2z840w0CmCYs9zUmCBgie0/Xxx6c1UdP8wszXc/35U48edALudxpQAGGvmn3g0e2YMbBBozUfeh1w2kG40YK0o/5Pu4o/LetQlQIrQxWqQgEEWYMtuXI2YzGG</vt:lpwstr>
  </property>
  <property fmtid="{D5CDD505-2E9C-101B-9397-08002B2CF9AE}" pid="88" name="x1ye=22">
    <vt:lpwstr>ZRx0jw/BUg+XWGtcQQsc4fXebtxFPWTCVtct3R4H7WoBk+EEGr9BI3V5CCHydxXLOxTdFj/97TH6ZFev/0yHoTpAAD2IK2GLwS4dc7yZ2jWJB82bLDCQV48CphRm0fcyz9KXspyViXTwEo1n6pg6gqu8NzxwUy2C/97JBd9B1Hq+r9O1XQjKcjRpyNsXKAKITagaXEudgY5qRQZ7K/OT+mqbr6rtQrBiPE5EPELVWrP0042w8e0TGQqnzimRrQ/</vt:lpwstr>
  </property>
  <property fmtid="{D5CDD505-2E9C-101B-9397-08002B2CF9AE}" pid="89" name="x1ye=23">
    <vt:lpwstr>jiwa9MWnIjn1wnPng8jg2wLl6/3FGv9FUpviNb6R7zIacVixgtr7mF/76oGLTajdiKqvWGeRDhghQVgZo3D/eh0WaPXY7JW5N4hWhG1iM6vl9JUJcWBhp9UsFXDar25Lly5d7OE2Am8i6RQwmNV210FrLHuUlJbLFhQiw2mf3Gs88b7frsWBb5jSKRqeaBzj/FKBX4Sk7icEDnb8aI9wT8wO/zLrf5u5GlosgX+PJVVnbjgB6Z1DdU+J/T/A/i4</vt:lpwstr>
  </property>
  <property fmtid="{D5CDD505-2E9C-101B-9397-08002B2CF9AE}" pid="90" name="x1ye=24">
    <vt:lpwstr>tXuBVf626ihjvbg+6Lq9v3pGUMC8VqWihJ0kt0li4GkzGSThnqwTJ/Vel5iiUZPb/IXxyNfiauTXb3Gt9SHD90PJZV0fHOqF9K861ON3ErnXIe1PU0uk5sv5ayYes18niwXy3uJV+dLR/KBqePnSwqThhcUw3dqpBcgWN2YOxfGSoDatQQHcgkwNXoLirwgusaZQLhTsvw+jOcOjj8G3RShCW/LLmIAGPEMCb0mUrdxD7L8ZmBtiFaX7lQ0pavj</vt:lpwstr>
  </property>
  <property fmtid="{D5CDD505-2E9C-101B-9397-08002B2CF9AE}" pid="91" name="x1ye=25">
    <vt:lpwstr>3UXfTXYGu/6aKkgCh+H6AMW6lk2s/YAbUGpakWvvE7dcyKyjJ5Mx3dr5y462XDoFmW5x4vPyBYxN09PkAPRHT87wCpRnL78Sd3A3b/vI2pHXBdDhfJS9C+NDFWWu5A0XjDqYSBjvKHTPi+va7Bwtp9WsAJCvbEmKSRZe/TuJIpmQzlk1iOI//vrnavRS/NYlW0dmveFzR/S8qRxITVteqT7TYHT517HT/xnMfW8D6Y/+haiWgcAAfmwZEiTbxJk</vt:lpwstr>
  </property>
  <property fmtid="{D5CDD505-2E9C-101B-9397-08002B2CF9AE}" pid="92" name="x1ye=26">
    <vt:lpwstr>n8KIMkWoF59j0sBlTggd8WR94/fKBTPBuNQjzc8w4ajfirnWlYyYzlen15mF8yL9UNHLjfZOolBnzR10N7HxL7Sgsk8W9mZ1RwjH9xWYPGCjJ/vnQS/J+41sHOs7DIDqOYSQnz8h5RBhEBMQH7tr/Ou/YJ9HFZbZghGeDqDncvPx3kYo4tUUPnpv+Y/4m4wzFKr+mbci7/BokVeKIIhkNeufVZ+p5ZBQoFHLzJ74Bw5YOavt78xfFeLNd9m4E4x</vt:lpwstr>
  </property>
  <property fmtid="{D5CDD505-2E9C-101B-9397-08002B2CF9AE}" pid="93" name="x1ye=27">
    <vt:lpwstr>bbuvVhlqBWKVQGZkn+mvxN7ASZ+TvItLGvfC/zRCQo+sa0x1lB7uCuqpAnK+SZLgKetWn6hPKuRhGhbRIGimxX/Td1XuQE3TZLMYyiXFGw18IgqPueCkBFeO5x9lcs07VdKwQ4+KAjHd5FRik2vmRpdH+vBu/sXBiT4TH++3WCd8claBMBQm8AQdzSzox72IEkozYjk5o9yfAe3SyudYIB0M/qkh6KtEUufSv4wskHKJelLN1f79d5KGvaBEMFm</vt:lpwstr>
  </property>
  <property fmtid="{D5CDD505-2E9C-101B-9397-08002B2CF9AE}" pid="94" name="x1ye=28">
    <vt:lpwstr>laPs3r6OENBYkgBSIiwACIFdcjyslu/1pBZo3aTfxbEp6jrqSTcMLaAnCDbPW85xmZ0Kq1ExRqu6mU0ly35wDE+oTfhrgYgTwuOolXD4ONSJszyUA1f+1XIh27ziFzoUmT/JFDOxMyMzgiXTqcwRJS30lPGm7FYOFy78rRks6+U2CAVV8qrgx4gM4XMzQdBpN9SCbC0lejw+pAUBlgahcS6bqy4sVU6PRZSYn81dgjFMLGPpH7jN12I3wJQsTf+</vt:lpwstr>
  </property>
  <property fmtid="{D5CDD505-2E9C-101B-9397-08002B2CF9AE}" pid="95" name="x1ye=29">
    <vt:lpwstr>Onze8c7ss/d+qgUxWdSUdfO7KQa+pYovbhOZqaULKR+W2cUk/Ny+BPnpwKRAHrjKfqmMAiH0I/m6KNgIF625ilarWb/7Y79DBkpkAeEHfvtDtB2FFLx97m07i/e8kEKGFyJIweC8RnPggph2UBt2QfXuzBopMlJvqkGjnYfDiQOa3IYikBTfaAsAGJH34sPTLAFUMGy+JupS4ASBD6LbvJmY0+pUZkdLPqomH5VKZZS3iz7Je2+/MctFdOx9T8+</vt:lpwstr>
  </property>
  <property fmtid="{D5CDD505-2E9C-101B-9397-08002B2CF9AE}" pid="96" name="x1ye=3">
    <vt:lpwstr>V0BRXwgKFtpUB8HrPpCCkh2/RacJ+2lRjShA88Ll7IVazeEU/Kfq1f0y46HgOqLM19Qf0yFt1mJmouAMa5kHncCEJWQJkHE3TvSxNmotgJ0acTI/st8IYRL2hXbqME8wvSpFnm/HGPrWhJ0KgyCNAgJh+gf7JsKbF2usXEJ0lXWG2nIHSPWMCrVUcCPd6ENoGOicmG/LzROna9acljLzoEmA4bn4PWSvLZwGwaE9qRQ8xOf4/banS1hwbZx4N2I</vt:lpwstr>
  </property>
  <property fmtid="{D5CDD505-2E9C-101B-9397-08002B2CF9AE}" pid="97" name="x1ye=30">
    <vt:lpwstr>MNVwLshgCRUJHVnxBi6fdM5dTcF6XsZXCAaKBK5lPUFfMhOJEU4oL+Vg0mePlpZsPNH6o1x4rNu0dwEXIDfQBy4GWfjx6x86WfPlNYDaxYD3rLY11LEmqwm5HFJhjIjdmXtmPm5t33ntWOeoI2ezI0Nm961AS0n9/gnmeJaCm7U7lslqLot3/hgLF+/CiCFYQWLrVEBPhb48r1QbJDkR3orarhfceVM6suuP2VBkimN73yqsFq3FZUNLdX1824E</vt:lpwstr>
  </property>
  <property fmtid="{D5CDD505-2E9C-101B-9397-08002B2CF9AE}" pid="98" name="x1ye=31">
    <vt:lpwstr>9iJNPddqvZyRf7zfXgqLYAwbUi4w8b3EYlNivhlXz/GtWL3uRpqMMubh9iJvIU0TNuiL0r1Fbj7lOcx8z+FrLfRU5zucVcZnWVacrNgBOWdwcp40WiBkEJmxiIxqbOg0m+OqGTMvJTzJct35PO99rBfdovgHzT8BEDfrwLKL10LdAQ4u8NbGxiIHhp4AXwfpL98lKuJj9SRfSPzw0d20gArrmqM0ByYExIxyUV7x0tl8cmohFvHfb5BUCM2XdIS</vt:lpwstr>
  </property>
  <property fmtid="{D5CDD505-2E9C-101B-9397-08002B2CF9AE}" pid="99" name="x1ye=32">
    <vt:lpwstr>786TxPtJlFds4+EB/Z1TNbmEB9bWX8GcHkobP2VpOjV6UoY0Y4LStkGIJqmqkR5iYXx5XwWSCQ1Oyy/m2pVkPMsYD9CjU5r4qY5tUNCaNPKRqUbu6FC4Fo83cJ/b/FD92Fkj1uJAG33M/VGhPlxagxgpnYsQp0Pxqr3iy0sXpkaxPDvWR0Djgh/bajovKthjY+brkwwjP8WrfVVkOgxYb5wkIj/dU+0jTImEe3+TO1RKuznPmrx9RCR/AtCCylt</vt:lpwstr>
  </property>
  <property fmtid="{D5CDD505-2E9C-101B-9397-08002B2CF9AE}" pid="100" name="x1ye=33">
    <vt:lpwstr>iwoHa3XCnaoh0NzgIGTJkLvoTM+4sf+UMKJzBOU23AbV4dqfx6neGYlfsh3Fwl4KuNlM1stZ9rUYtu6OviYMSgxLJbiCJUsWdVxHaCPY37+mK58NP/FSoSJj60eIaMSiNz8IDyn84/QMVT8iXJZI5H7CdoSbiv8j48xnK8dNG6gGr7waRQKI4WlYEnCIQuEatcAbr1q0Px2P9W86pdrt6xOCtolKvHza4nivfte/f+4ctwBTGsBcPcVK9VRGpga</vt:lpwstr>
  </property>
  <property fmtid="{D5CDD505-2E9C-101B-9397-08002B2CF9AE}" pid="101" name="x1ye=34">
    <vt:lpwstr>SEf84dllTQ3AJv7Ozhw+pbEZmqNHJDf192rWcfn9QwnVxHrvMkLvk4zxzhkw98wC7H89d6g+N6biJknkNR+AjJpU9HX57SpNfzg8gfZFBc8DN18JCXdMnjL7aE1wuVOmxnEzPv+KarTJ2RtGCGQoJ5nlPxvsdPdb1KzAFnmXjcKg0NVm9DKqzfnS06Vui4eyj2ibN6ZDBYq38Hrc1Dd++Tjn7hMAjTghBaFS8vQ1jpdCeXR1A1W6IBJ/Xxmoq/h</vt:lpwstr>
  </property>
  <property fmtid="{D5CDD505-2E9C-101B-9397-08002B2CF9AE}" pid="102" name="x1ye=35">
    <vt:lpwstr>f9ZoGgAmCYAiLZMj1H/JOk43CfHmB3QDocCS4WzVdTnb3LyKstibc3SE+CPACIDF8Ctk1kRPtmRJ5XAfuA8W5DjKh0H5zbQnGPdo2aNwQ92CSz/Rr3usAArtMBTyVubWh2C80imPzD+7GHSMhri3q72dEawJ/2Y9VSB+COliFX0P07/g6FU5sUXe028yus1gv/qJ+ZvIg2olFitYYUBuDVSCD06zUA9KntP/ZjBEtSs85r4SXGdts405G3Dlcny</vt:lpwstr>
  </property>
  <property fmtid="{D5CDD505-2E9C-101B-9397-08002B2CF9AE}" pid="103" name="x1ye=36">
    <vt:lpwstr>NIgnSkvoRLyXsqyC7ScfAXVHVM3jsHg6NbdoH4Y0vM5UC3sCAVhgpIQ0Js4/lvkFvDjRLL60gjbM/S5hnPfNW/u32qGb0o9BjVP2YDGkkwQ0PWLwhJuCbE+yRBJ0BwHltCm/7ZWTicT5ppSHZbCDQPv8KDyRrolH2Sik/nHyiP6Evtl3wceDKgyyE5O9xgjqJiZBYKQb6/zVKKhqRLg3nskWGUBx4V/bFlZ/OROP1JYrXgi8ezKZxXcj86W2+P3</vt:lpwstr>
  </property>
  <property fmtid="{D5CDD505-2E9C-101B-9397-08002B2CF9AE}" pid="104" name="x1ye=37">
    <vt:lpwstr>tkWZYbwf+I3rzMRTNvM7y4fWxLiHDhSSRD+P+F5FK/RtjUnh6TgTKa5Gvz4Mc34Uo2LuohBcrE6KKQuhQeEpxE75C5gtqkHgogYE9KZfSriJ+IHDmsKar1wgcwj3a6OIT9hcKyv0I7dGPfclt0o81SZOXxhu7nS1Fy6UR4IvcA+1PYLMtl91wDjcY0vAB3lZLfXZtdSDk8EASFi3xQH7wQkF83lRG9aP+vNQGOLgYQShyyOWnXN1YK41rU9eYnX</vt:lpwstr>
  </property>
  <property fmtid="{D5CDD505-2E9C-101B-9397-08002B2CF9AE}" pid="105" name="x1ye=38">
    <vt:lpwstr>1xjC+PSet5v+j/o7Htgxkm4217ngKK+zxIvcNlEMnruUsVNLyzUqX+d6Kn6NURwF7jmsSwJDSatj6qPoyZdI4bPP78rM8lPjKq+SRwTFesJikC2r1Al9b/YIY39S2FQKIGfibD2Ih0OkpovDNPDzzsVp6SWUvFvg5rnYJ42kD1MfPe+qt7/CbM/LOy716gepeEI9Ybe/iahQrEZcNb9b1dh8OJP7OLsZH8dXqychTK7IIa0IjTqINTBhSyMCQav</vt:lpwstr>
  </property>
  <property fmtid="{D5CDD505-2E9C-101B-9397-08002B2CF9AE}" pid="106" name="x1ye=39">
    <vt:lpwstr>N8qz9LUgJPFwUnztw9WVky2ofcEHMzHS0wKSej+XpY4dc+17kjTDUhlWF7P669ZrF2Cr0S/QHu6w9lexvxePk/1Q5a5zgXsoA5pnD+rpVjMZ2XyPeI2/JtU1FSFSL9M/1DfchxJW1POQmUu7dfiCfEENvKQ9j4s7FcKLKgAuvv8QNl264e6KO3dzDkcTT88ZbSQiStca8N0E25lm8WX2NVgTGLczMsqo+AvMT3jy6YDG/LsD0GshK33300rbkjK</vt:lpwstr>
  </property>
  <property fmtid="{D5CDD505-2E9C-101B-9397-08002B2CF9AE}" pid="107" name="x1ye=4">
    <vt:lpwstr>a7Pze7yHGhnBay2sWh6WHWZsDgfTH8XMnNoKCjnmo8o1vXhOpy+rkULEpy2Mg1GR8Pw281ZWp1JVpXoh7Ff23xo1HaGdH/4gVx8d4Nnen7xxkjVIHCXLN4EsAFkU9lxcEpx1pQxiIs2Id5p5zoHARoLZXtVpwbKdHwTtBMhuxSRkYdk74l5bv+kofIhr57v71ba6UGXzCV2JX6s9S6Xj+ThCQfbw0u4Ji8JnU/iT22a99o+bG+1ICZSW0WZM8um</vt:lpwstr>
  </property>
  <property fmtid="{D5CDD505-2E9C-101B-9397-08002B2CF9AE}" pid="108" name="x1ye=40">
    <vt:lpwstr>qR6RKVJOyKYHDHIscLI4P65F5W1pL4eeKob8M5wVyXraX9/TyoakZ+KGMhwjrUlfcJdvBkzhdr5X4+Kf/PrI1gQUl+ymJ18I+BItUIMWNWeNF4cKrfXyXsOQV5Mceh7C3FoVGnXLAXV0/rA4bfpNPHE6g+oAkeqF9HPGQRZ9RuzdN4lt93xh9RMaj7Wv+aSKLcRY1y0mN2AXN2RKD/UF5ZNjL7OaXRM+7tfXAkuCpGw1+WG25Zu5wFM8W/K1iqL</vt:lpwstr>
  </property>
  <property fmtid="{D5CDD505-2E9C-101B-9397-08002B2CF9AE}" pid="109" name="x1ye=41">
    <vt:lpwstr>w8zcuHfkhY+jXgHhy/q4hBjqTqdJ9HPCbiBTnmm07WWMKe8VQry8RI3U4hbKkL+DWbHHsc5pv+tob3KSv8/ChC6tIG+FM7dJcazdn5QZC4v0RqCmkmRGwKx/9jZIqcW/9R2+S40PRaa7ty9nv/KsSwkIZS7i9x9Qm/8oOi0Owpvt5pe3jyOQLxlJiEx6fjh0amYd90lxMaljgN0FYW/h3+jgEChRJGIRuKO0AUmjxulr1Cugtam0xKO6Pg9Wjp3</vt:lpwstr>
  </property>
  <property fmtid="{D5CDD505-2E9C-101B-9397-08002B2CF9AE}" pid="110" name="x1ye=42">
    <vt:lpwstr>q0Weaa0rupUx0E2HtzEyo7Gxd2MQhpkIIXHFHfgTFK+fAhzEL33eToZCVxcEgDO/CgTv3Q4o8a0J9lk5aIhPSUh+higr4kbDezPEYCrZFRMbI3b2TLZTg7Ecp4Bdrsm4/SH6c9aREZFf7MKhzKQ4LB0rA/GtMPwlYplr/XIAOwP45X9RAhikYi4BgFY9Kv5XaLztBacoRSHbAHjifXiNY6qkjeYIkOs2T+HTYmU8elBX9WjlGVs2jETTsYn0xmq</vt:lpwstr>
  </property>
  <property fmtid="{D5CDD505-2E9C-101B-9397-08002B2CF9AE}" pid="111" name="x1ye=43">
    <vt:lpwstr>//Vn+K44LIcQAW0sP2HLZZrASmlGVtQzBLu+Bj51Lff/g79YvUKsRA2oCNPt26jgjYYfq/jKL9a58GltIV5vcjf23RKSojR7RHnBb8FRTRQSTqBYKipJPp4E+4Y/MA7eAhX8zs1uK+MewXz8888Z4WYvuIQONWDyTFSz0CW8NroNoz7HM6w7L3+dDLpeQfZxkwNjUrdJEDo62XWF9BQTkGGIiVQ4Vl/zOHRHmBuJ9k6ye+h9MaVhrk6K1jGVXG0</vt:lpwstr>
  </property>
  <property fmtid="{D5CDD505-2E9C-101B-9397-08002B2CF9AE}" pid="112" name="x1ye=44">
    <vt:lpwstr>dAn7iirIkVBOq+PwdkYvuOUjlP/f4xPBZP2YiM0w1IzRbiO7Dt67H8VPQGo9f/pLH5t3q3xLBABJzfP0IRcvUFTpmpftbZ4Icr/O3fDj3m5cWOWUDEqWZ9ASz9a3fpHVY2mFaIUVUa1J+YsNiEwDlL7hST1YIS3UBeWw4xgxR3q1zp7ktikvuk27SCXNNU5U9Lba+N3LZcd6zz9BMQB+UDkVPw3q/vJXjHD8rYaRpWH2b2mmg1kraWmYqDkmWsm</vt:lpwstr>
  </property>
  <property fmtid="{D5CDD505-2E9C-101B-9397-08002B2CF9AE}" pid="113" name="x1ye=45">
    <vt:lpwstr>PnwP97FgYEbhvI/owGjbhqRFHogsGeboMwFOmBHnSSqX9c+AC/7y/ApbDPXCUz/YYpcqHmK7nv70Z34prP2h4MKqDQQoexFTo/HDia2MQUowbds1H1JiroDBlPZK1pE7+E+zj+bP8831b1HVz6XS/1s8URgP2LDFPdcNf3hDKkCaFgggGF8h+pJ+sEoiAu984Zkl2DWo2KEZQQddQyGa4Cs7+egl234ZYK92St34U0RUeyCEd3Xgf05NR2jtki8</vt:lpwstr>
  </property>
  <property fmtid="{D5CDD505-2E9C-101B-9397-08002B2CF9AE}" pid="114" name="x1ye=46">
    <vt:lpwstr>BSvS/Yggai9vVB+rtkm4rso8I/WAMB51947eT7bcghG5CXEc1ul4vDzTkfecFbhSkQOgtn7xjV1n8YzmJGqjCO0rFOb/mjFxLyb5cn4bW+wwqW2Uf/cv9Az5IbWz5bFuEggTQc/8z6Q7YLlQXp6hIdu2DxhZG/UCrIp6Q8x1HH+4AVB5Mwbel3L7v3/EYXmA4WOQMzmzYegF1ILP5oYuY6DUUnE0bhEuGFeM7ivxewWRXgR5u2xrjynY/CqiI9/</vt:lpwstr>
  </property>
  <property fmtid="{D5CDD505-2E9C-101B-9397-08002B2CF9AE}" pid="115" name="x1ye=47">
    <vt:lpwstr>breaawKHglgfmwPnVhuPf/+dgS8jjUrUH3IpSUQjpalRJQuxFmw+oj1090CSD1KyomH7cf1JPVS1AZWJUi7qtJTNAsRW4PWskozZPYnesyf+z6H8uwOynv3BjJ7jfBhUPV/0wdfGOw7Kq1blwTTfF/bqCRAkkldhFmOXLxcf9CBOkFX/F1NcKaO1BadDv6LvCL+qd0MC5wbgOtnXGV5rdbGW8D0K9SKIy/BK3tSZ/WxWRxmgED6zHqmuAtoBhJV</vt:lpwstr>
  </property>
  <property fmtid="{D5CDD505-2E9C-101B-9397-08002B2CF9AE}" pid="116" name="x1ye=48">
    <vt:lpwstr>CFoz8jn55UgpuUGZoDdOSVGMk6yp4BWi38+kTFYwVeBVn5qk4c5TRdxBQx0iFimadM6oSVYxdjwU7II5foZ5DSV/5P/s4ixajRTy1LXQ0PW/mbxHXJDNSK0k8p31oUmFiNaUIMDCQ4TY192aGTRC2YKhkruLiJtyax1jbFDy8U/xaz6T/xKx4NCEE0c1CvcRLJBypCPGdRO/Ik+NNdmDUkAX0NS762yCk8AY9mvoikJh1VhdJdn9fsorh0UHdv6</vt:lpwstr>
  </property>
  <property fmtid="{D5CDD505-2E9C-101B-9397-08002B2CF9AE}" pid="117" name="x1ye=49">
    <vt:lpwstr>QpP9b4LHjHAdKutPxNZvwwStIh1ShrBdtt54KW+9wshO8hDgdwIU+tS/hLy++WUQd54pBYx/Ybh28cJXyWUW1pXENlUbibgGg8BxFsRMsDMMkQlfOByVD8g4hf8Vm+sGsBxxSpWTp/JHFPLU2aFXyjEAzqZJ/yCpeVbY6elwNAunDFx6zRx13r6hLenqzZ816IjIPiTqwYz7lLcHygi4Jw7IfHnP/UbSP/9WAvECxBcg/x3Yko+EWGKaA7vtDFx</vt:lpwstr>
  </property>
  <property fmtid="{D5CDD505-2E9C-101B-9397-08002B2CF9AE}" pid="118" name="x1ye=5">
    <vt:lpwstr>eohPogjdghuoyyKREDYS+3qku8RigL0yHc7ZZSZOV+JqiSk/K2htrxQKZ6K8mv8GHx3b1rh32PNvwS7okRBW819iRUlBOyOxNVLjUh/y/mQhkZlXqBHcfG6ZqWkyy9sjzNlk0XrqjMsjgEUhMgUIqYw7OUI198ZHJ9Zgq/xWjQPVDBkppp8KHUYA7jyTydA/NxRsJ9uOEhCZ0NgfBh3wYduuRqJOFk5kV8j57eZygJ+9Oe9mVUcw/y2HuQFrOXe</vt:lpwstr>
  </property>
  <property fmtid="{D5CDD505-2E9C-101B-9397-08002B2CF9AE}" pid="119" name="x1ye=50">
    <vt:lpwstr>opIyoIg8NA8KlIPqH7UJyxC+M+VFVXk/4JJ/oHRnYRy05i7b9WQPvfMKamD2I/6ESDJFxXDEfqT+ATG8ZHesW3vxGZ50uGDFqnAk+pUTE2qtHZCz8An2qNAsMTmGDb2Dggzamftkao2D9VosuiV31eDnmPRb1ICCP8sXX0sUhsnGriMq3cMiGV1WEufY18KBIhajAdaMyd+ZFeseyQz7D70ebDRj+OjH6y9L20QSgns8JwN8ZQMzgwu9MctsR1v</vt:lpwstr>
  </property>
  <property fmtid="{D5CDD505-2E9C-101B-9397-08002B2CF9AE}" pid="120" name="x1ye=51">
    <vt:lpwstr>TPmpUq4+DlpUjB4xkjuX9xHDhUZmeCMD8+dPTe17qvvnfMTqVcNE6mO4TNMm/czTyvGgn0b3dyay6xJW7qrg8KrTwcYT+8vEYkb84fye0G4buTYHxMCu61UIQw6f8/jkAD9bQNxM3OsGp8waLAag8khOIeVlF4PAdiaCqb+sL/mMmgriaw1RaD34sXQVcrjb0hdXgFN9p0EjurYiKlBjg9GDEHufuACPgRUglVuYaBb3UvOkibCSXJLqDgWN3Eb</vt:lpwstr>
  </property>
  <property fmtid="{D5CDD505-2E9C-101B-9397-08002B2CF9AE}" pid="121" name="x1ye=52">
    <vt:lpwstr>CBXpGNAj4Df4ZTJJHmADhcy84kLv2ACvNq9GsHBqUh/1JqFBTRJ5RfoXi9uOL1Urwdx6VefWdeyCHknGiJ3nGYLrpi4ENRPo/8HK45zaglzQpvh0A2QjUrZ/aBToQBUq4UB1LVgrBixeORrCuISY8RSFuGBwXJ4raBCakEwOfrsI+1ZrReYuWHzz0TvMZUGTCu8nRp0buEnnLNxRZ4qNmH1RKBZZHl3VZiM4+cjrgqHrCiP4FPSaDXs5aDA6/jo</vt:lpwstr>
  </property>
  <property fmtid="{D5CDD505-2E9C-101B-9397-08002B2CF9AE}" pid="122" name="x1ye=53">
    <vt:lpwstr>mMYiXqUAZv/MBluAO4aKDWLxzQDoqS12AlgYzScAiwj6KD1WES9nEdb7XUFLtSQkYO7rxpROBpLhTBVV9vfGrs0nZrn3GkcyW8GWx3OAnc+I8OzXV8QysWcl4kTcBOZ28EoPzOjY00nxkcVpOFqtTG2jpvRJmM5IMPmHfvPW8Up55NiD58WM8PxC/kFWOQdo2De17WNuV+UvHFosuXKrOkwrsC4K+EDiaRacgNEzFNeTwh4S0mnQK2NK8OOZ9Tq</vt:lpwstr>
  </property>
  <property fmtid="{D5CDD505-2E9C-101B-9397-08002B2CF9AE}" pid="123" name="x1ye=54">
    <vt:lpwstr>lQSktxMsYnRESp7+DDNTdx2mrrEfwddP5osTGEpEFT8OczHjRNOGsD36IAWSoVjczfvxeLNTri0+4EVF6GrS8L52mON8xT9hVstfJ3sxKVR95fur3G2L4Y7qlcXUVVJJILVjaATCmVaFLFSfI7Jr4Pukfh/f5dr654n7uvXdFDELx/G4s0nZsXeVNgLFhgB9eSP+t7mYITrqmcegKjkx4g6/soVE7ogYIArKMQ1xfhZtAbI+SwFbi/uykpJUial</vt:lpwstr>
  </property>
  <property fmtid="{D5CDD505-2E9C-101B-9397-08002B2CF9AE}" pid="124" name="x1ye=55">
    <vt:lpwstr>xSDMfoKWdr/vhaXTy+vyM26e3UiPyGSFDr4cq18e5RGzY0OTfG13SlHdJvLVQdaIbFGqg79pvFSmxtuZ2AtzgwqlIWT9Ak9MOJxo3OhYvrQiLn6JTcrnJDIsfdgoyjzAII0E+YYJugiTvhywsXHie6sSoDRBkP1t5KusOdsqYszqzXbSXmQ7ATmOX8vilt+twTgn2mK4g6hbwamxL5G9HzdpDWLI3r1SnBtu6KwXnzwBByIKA75s9FZ1fSeDZu/</vt:lpwstr>
  </property>
  <property fmtid="{D5CDD505-2E9C-101B-9397-08002B2CF9AE}" pid="125" name="x1ye=56">
    <vt:lpwstr>smH/wWAjdz+D7Kw+9gokcq79/0/k/0TtbfdYHMc0lri5tv3697cPVe6v0/Yzbly8tcpbCOmDR9JBMiCm1NgaUKwgRSg2s1Gra1Z8DxFsNx4meOhpxex3aBLA5X2lu8a76xWTGuf0O1sIqZ2PIfR81FLtaQAApHtrA+kCjGQzlPUOaeizU0Ue4zLnYh+oxA6hTrHFgo/Xz09VbQU1G6AkIZyfxKnb4VA7PJ7E7+ueZPgtr1xLvakP5IQxcCyEH7u</vt:lpwstr>
  </property>
  <property fmtid="{D5CDD505-2E9C-101B-9397-08002B2CF9AE}" pid="126" name="x1ye=57">
    <vt:lpwstr>Z7h/zRf5eITz++L945Ofp4D7FuaLhvF5l2lvsp9i4TD8lndJeDWJFE5vbma2CPWlWmZLGEOf4QkrIacKwMtCENDLAN/ryH/Drk3Tzif/XZR/x/5mYlFFyU0hkkvP1Mf4BZAmZCP62UQwDghDmaTA87S4GeuJPBNA577bEJSVINUVjPDQaDcAlj9QQqrgY3/A+q3y7Wgr/HNGRz0NXpghnxykSnWHIjErL3sEcK5Gj/EBl5+BXqyMz1CCDgIE2UT</vt:lpwstr>
  </property>
  <property fmtid="{D5CDD505-2E9C-101B-9397-08002B2CF9AE}" pid="127" name="x1ye=58">
    <vt:lpwstr>rBtTrYj56pJsYnwot/MEusvv2eQz7BUVieXb+y5eqeeFD2xr9auRP0GKwV3oQth6n6NETdqUQo8AxpAN/w60eQ+wiMfWxr5UHXqVdJ8yOuRiCQ0U6zn1Plrwc2DvKW7Y2FTPuukAt7khfrFIraeYHsMkozVe1Vs4vpwYxt+s8B2ZQIk17kb+f7SmqnkAFW3TDRqwVkieaSTxY18BH50t+X6T/TMYpwccnHSZcGGo/XfP5MWMiQ5IDMtB2a21qXI</vt:lpwstr>
  </property>
  <property fmtid="{D5CDD505-2E9C-101B-9397-08002B2CF9AE}" pid="128" name="x1ye=59">
    <vt:lpwstr>S3oc42FNDkuNpF5kLpN8HG7YEUz3uNHUVmhaJJZfvk0M4f+/3WId6W0rYHR2m9Gc0Hl+aHUntJUHJSVYT4XDePJ812sl+vN3RVZqeauqLtM/2HhGTMh6B3HqyjRPG6bXEhifIxOdWAz8Hycnzyr5pTQqM8z0n6lAb1ZqkZgBaOLjqE72Zj5PrgJ8dfbJ4gkm21CBUGWhtujqvFdndBxJS1cQxj3T68mYE+XwikFa+Gl1JB96BK/g6TLIlA/gSEt</vt:lpwstr>
  </property>
  <property fmtid="{D5CDD505-2E9C-101B-9397-08002B2CF9AE}" pid="129" name="x1ye=6">
    <vt:lpwstr>51ahrWj0GDT+0Pqheej/ucajR+IwTZDGWTZ5y8bcE9PFUrJUxk9XQvIs5fViGpF14md92WxO1LjZawiUUoej0Ay7OijD3R4syd7rHA6KEdLP3SxGa/qzj8mDnjpeYqavkvT6bKKeSvG2MmLFSrqxrDPh+dNVpQac0Yq6jtEO4HSLzndoo2pbXrdKE8e9XR2KVz/82Pmb/Pw5gDpLvTVUXXwdrC2lr7wpq/iCcpzaSrc3Sm3EpjN/7VPLVCSw+1w</vt:lpwstr>
  </property>
  <property fmtid="{D5CDD505-2E9C-101B-9397-08002B2CF9AE}" pid="130" name="x1ye=60">
    <vt:lpwstr>PhL8oPBooEsA66vueaN5+S5NmPhLLgwV/4b4+VtcIwtgEMVCRzyAusFZA2JCcl5GjmOaeNCnyVGUQZwWD8zrU0MlTcYLEgMukzjLnxdOzqLrenGuK8QBBYIGpEadsZTQJYm3fhO3mt3lK32sqOyg4PHe2hioR+CCmbe7sL33Y4RTecdzcn6Rl5ck660L820+83vjJH72pMbz+h7oVDqpeWHEMaoyE4UkQWeObjQaDrtWPnoXpw/flAEObangfvW</vt:lpwstr>
  </property>
  <property fmtid="{D5CDD505-2E9C-101B-9397-08002B2CF9AE}" pid="131" name="x1ye=61">
    <vt:lpwstr>TbLbG58thEpbpXeXhaYbRuzR3dr0JH5epIYwDlw3EhkIFy8zNr00Q3zhw7JsbqY/mn3s1CbQjf9jsfoPrJS0u1oO3PT4ef3DSGqSRN+8VSAhr9jss+7pkyXpLjsxPq1cqhPCKgmgFDCVEGoJbcu7rKLpAx/5K60+33f2zAi4Ji2hIWW3AE5RTii3N48v3pmT/Sh108P17y5naoMbrXDotv4ZWmEPBNNUWeY2pbbHrP3EfCcNSpeQvuh6lwnM2vF</vt:lpwstr>
  </property>
  <property fmtid="{D5CDD505-2E9C-101B-9397-08002B2CF9AE}" pid="132" name="x1ye=62">
    <vt:lpwstr>D/p2rGVELRFVi6WSea8Pz+rs8ivqefxev02bFS9m6HXpAVoaiHvhItJ/1qbvrfKcb1lpCmofup2MJ/AZ7g5az1iHrE/MqnqJI2hL0lKqni2nPdPCPkwFJg4EhQM1ctCxao8K3GS3RmjA/F+QIABx/I/mYZfKDPBYQdgBxb+tBzEg/OVvDaLKB5Z5WwULV+7Wyc9a+jsJXdHCO/CuaPxeJR0YIL3jJ6UKtyEEn2Nv/Ah1Y2DN8EyR6GPq1E9SkdA</vt:lpwstr>
  </property>
  <property fmtid="{D5CDD505-2E9C-101B-9397-08002B2CF9AE}" pid="133" name="x1ye=63">
    <vt:lpwstr>PtWRLx34Mxbh179iH3U5mwOT1CPhlZJw96oMiHskssLpMVHlBfzLP7VUbBAfybYtXnKd/T4Ew5nr52thGqO4PVfS7q+h4lOJG598CD70Ob5jINbfytA4xidcX2NigOBPLhXdBdff1RZMspWceRN5tEB7n/WdBPwPoovmqLeSBLrIOLWrJlwjaEsxZG/0EIB2o4+Z0zZrDjSdrMllKTJEwTANzFTsAQf2lwGIR+evbO6blypzF2Zk+WDKNtgeL+2</vt:lpwstr>
  </property>
  <property fmtid="{D5CDD505-2E9C-101B-9397-08002B2CF9AE}" pid="134" name="x1ye=64">
    <vt:lpwstr>QqvO52RteA0Nnwq2xRA8TYnihbwCkKCsSrsS9+OFw9xS7NfpVJmPz0W9GDAaayC3P2AUZzuT8ILrqjsLkePaFu854HSb9DW2ebLSSZ/IcRefGI1Zbpb3VKrdSwtB35HDcrRm2Pw2j0/3Ipp7QESe/3AkLCaPNGf+HmMQLKtxOE2TSJlo+cX62ua/x4CVs3+KAKawREYOEFzOUv8JJHKKt9mkiq+wf5SHzFxWx8W6Pwj5mCZpaVT2GHSz5jf0FlC</vt:lpwstr>
  </property>
  <property fmtid="{D5CDD505-2E9C-101B-9397-08002B2CF9AE}" pid="135" name="x1ye=65">
    <vt:lpwstr>DGn1M19rCDQXdN7oohOIfZNu5351IkEl/kGPqDEgno//JerjbQT1V147X/Z1LqGwA19MPBeK76WXTklLHBNcp2V1v2O58qL2v0Ny6bLeN3Z48KN4H3Xy2nvHXtcjRNoKMy7iatL8bYc4F73Mm4erPgASpIl60vpufSlDuWF89/1zt51vfAjLic3e87QqJEv40I8EsMCkErCikIk92ehz+KhCRVj3B5TvnPCQ1bXdf+wZas2aT7fSGDOu6XXj+pU</vt:lpwstr>
  </property>
  <property fmtid="{D5CDD505-2E9C-101B-9397-08002B2CF9AE}" pid="136" name="x1ye=66">
    <vt:lpwstr>D/IYKVCTS6+X99omgoLWbgSUSY9VsCZ1cyYSFN8XMxlhxcKOT3bs3WyRCwFWYK8PiC2gE9bC3/3H7845MWGjmDxEVR2+uXiR5gOsXoH0VnkSUpFETRBTHAbZi4uyTMcNfEV1/UArqr8/+I9+49nVDhkDtGBf9OUXH48vNFR1vU9IO3ya7HtgQHhLX+UMjeHYMq7xHeQ3zURG8O9kqATg3YgxaZXacU1eBsdLlgh93mZk7QxL9Cu5BbD7LpS/ZlN</vt:lpwstr>
  </property>
  <property fmtid="{D5CDD505-2E9C-101B-9397-08002B2CF9AE}" pid="137" name="x1ye=67">
    <vt:lpwstr>hi+eILOHuhWkQNouGVPpn+Px5IRoliaNfIlegPoFOqsWnT9ZsISVovoWbjwq+32TK4gueouwMNeNyxRoNiQ98f0BkB8roPbvG8lmcuXQv3167CtUCaynuaaU3zhhiV7lACxJ8h7pgfom/0eHwsdeWORBPAB+1+S8m/OGQGDvvJciN/tB2lj9r2yyodchqsLxVhpWNU92XzAuEfOa6sUnm/jmy69GrRA8EtVciao8q/UzeNuuKnuUQ2GTpIin+MI</vt:lpwstr>
  </property>
  <property fmtid="{D5CDD505-2E9C-101B-9397-08002B2CF9AE}" pid="138" name="x1ye=68">
    <vt:lpwstr>uIn+GtAk8D6XRJhUn5gPp+ccbZco4AjoFyPxcUnoevp5RNnjiwqLOtCNPazNyqeLNM+Jbci8iREfS4DHBZjw78slZ0Dj7ofQ8p0v+SFxUhlejw1jvDjArxdgP0z6ntRgEGp818ezF3bJ1c13eUehaOYd+Jy2gwIZPbffvffXhig5pVFiDPio+t6CUq5c7LOSlaCdALkTdNsqm7qNsBW965YsS0xoBcvlhY8VYAPubQvn9TibLNdRbcnpQPOy9Kc</vt:lpwstr>
  </property>
  <property fmtid="{D5CDD505-2E9C-101B-9397-08002B2CF9AE}" pid="139" name="x1ye=69">
    <vt:lpwstr>kVY9e7wm9tOX4EWKFUBT1cy5d08sfzpDTN+97nsXvQiLcDKLZXEJ3TZ3ypC2kE6Ay6+er1uJjxh78qBGqkGEcyI7SNjZ7b8WeL4bq5TL8dBMuSjnZTGWhdxiMGm4/GHzfEwionLGoMA6RY5/4Q0ip3iylJRx0fDtcFqAqjg5P6EZA4pG/ImlO5XkUfiyGQ22aDj+ZHfFEyP1E4BDxvW8Yrah913pdG5M27JimQ7WnL5d2hKEPIpWi7KSai58iqh</vt:lpwstr>
  </property>
  <property fmtid="{D5CDD505-2E9C-101B-9397-08002B2CF9AE}" pid="140" name="x1ye=7">
    <vt:lpwstr>g38uunSp9me/m6brrVGUGDQt6DK36L56bqKf3VUFrQ4euHDyOb0JJzwNgc7uk+RDuNDFAM2ruoFdmgH6zNKxCQC5LYV3qD5BhgEp0NMKj8l0wQjYhPluolpRsISTU17WxOJaGqHPIZu7HmiMGDqI1zP2pTMxl2SB6iTFPdYfVRT+CU/BWLPmWbC/Z0YK6tlM4ARQeF/GewFR22ogGJFRvnpSA/BqKMxlfQTbf2yStx1O8iDykooNp9YmCD/th4b</vt:lpwstr>
  </property>
  <property fmtid="{D5CDD505-2E9C-101B-9397-08002B2CF9AE}" pid="141" name="x1ye=70">
    <vt:lpwstr>ZzLto0xQ3yVNBiXjvGukoBVEInLGYB1LPe2TXvHtNzfCPUm2pEw+AlA5vIC40NENvmC6Jf0hsD/StDSi0AR7ibkScxQftBtyxVSIZKueyQGwE+AJEza7fDNytGx7NnCL0mKHj5ntyKs2tI2QsQuoTpwG02BRnGjsv2Btddjc7tgsW+TNsBo7uS0tXOnacByh14+nAe7XTJ80jSc+0ttO4LsevydiUDUstWasaGUcHtmXvosgs9zRXAAcZddBU7B</vt:lpwstr>
  </property>
  <property fmtid="{D5CDD505-2E9C-101B-9397-08002B2CF9AE}" pid="142" name="x1ye=71">
    <vt:lpwstr>muXIGvqpd7Dj/K4cqr7FI+Xw3bIqSPWcdRdNGiDr+PdsH1qbgNiWAkHaBb3jtMkOxdzfmGhJ2Bi+3X5RAjW7KS9mO77VPaRi0nsg6F0S5W2l7rFeKXlwRdtx7Av5WZtV0tEflZP1YXO6O7GLycJPN2Uo8mFoQgksumAFEaY0sPWqmon+FyZazxBQJbr2fwUx2ewo73WPkoTtxuGSZqj+/C2d7RjuiwgEadNriJ9F0yNbRkXvn9rHZxzwcf+OsWF</vt:lpwstr>
  </property>
  <property fmtid="{D5CDD505-2E9C-101B-9397-08002B2CF9AE}" pid="143" name="x1ye=72">
    <vt:lpwstr>/ntQ4PNZsY9fsjbab/pJic+5asVx1x/8GBuR648nM4xLL3SdbViYTJGSwrQQ8K9mPn1Ff73FJ7Tk86l9vRw7sLgX43RS9abj6iRVi1twgihUA6Xs9ec3uLKQ6YG89fnVxhl+NwGrPjCBTwSUcUIZ5kX5wJtEpxG/ETpsxYhetPl77Zu54Eqyobl2vy15Vj/3K6b+qLOCC+rSpEfMiry38vFQ+YHkZJmWcqPttAYIzLgqkpfqZqwjdiDQUbaBRdA</vt:lpwstr>
  </property>
  <property fmtid="{D5CDD505-2E9C-101B-9397-08002B2CF9AE}" pid="144" name="x1ye=73">
    <vt:lpwstr>IbiJ2OkX19RO5IcZ+r2eSg26yBmGEtG5JE6riZ5jFOQIeISx0ubgIp3x9GN+lczJwNjDg4doMQhhQvy2ntjcRUJbHTaF+Dx9bYyAr7MCsVeWLGWWZNldnijEZYRFSM6WuwEq1bpZqLn/o5sEDxK5SP1jW9cvG2vqRIKUqIUe1UorBljmbFwTI/JdZV9fxc+3aBaMZAGVla/r+YLDQ4CIWZIxt+Z/XohspBF/fgMDB6RX9KiTyE4Zs1o2+21S6om</vt:lpwstr>
  </property>
  <property fmtid="{D5CDD505-2E9C-101B-9397-08002B2CF9AE}" pid="145" name="x1ye=74">
    <vt:lpwstr>VCnWVkInfkRK73kfHNyYYaGACI9uT0VIC2vB+ZZcMM3H7aDug1iyX6drjOBF1V66HCMrR8I3aUNTY9FIWvsbB9/TIRBtZNPN4CI2pF7p3uTUkeQ0GH9MLpNMsYGtU5LqzB3y7QTMnHvKOJja9eJ5CdwBMI5hIBl1m3KRSykCTvCZs9DpzSTo0TKQBIMxwcgrPNH1lY+o+kKUV4Qep8gvcqR6HVfSrvwu9p8z0XM1c4z58wvHCjZFtbxQjcCn8cc</vt:lpwstr>
  </property>
  <property fmtid="{D5CDD505-2E9C-101B-9397-08002B2CF9AE}" pid="146" name="x1ye=75">
    <vt:lpwstr>PmGxedE3+M3jpF2SXdoZiAjkt35p+EA0mjEGCfHNgrqEd+qY1mcehrCbQ61FagNyD5fEwU+dQsysdehUo/sR+DWfD0kSKQ+gYRyoCbbtQc54bEcYGqfTjxzyAZM5c+vcQHngCnwWtCoMD2Jb1JHL0BFf+zkwn1E8d3T2eimVm3c3QZ79L+dDS06Kn+6Zsudrg8tOx8pjN6jeHWaqbp5xkrVkN7+o28fUiYs2ZfW8tNCt1vLLJrWGi84SWVZeSuo</vt:lpwstr>
  </property>
  <property fmtid="{D5CDD505-2E9C-101B-9397-08002B2CF9AE}" pid="147" name="x1ye=76">
    <vt:lpwstr>gNCzTHhp2Lrf35Shl0ieaBxT5lVf4d+d+SsF6df9TMNm6r9WiojvQ/OhIT3WZMLcW9r90VSEfUg5F6mGZ9AtDnrxO87lOaWm+d1ATs6+NqoLlGj0sc3OPdWZKASHN/tDXmeryJ9KBgBRtorOPlRPMlhRJZr7TPb1Gwtg4rLeZGliKfZaVXhlTWOZWyHfql4IV8Okd+Wq2V0kGH5VUyu8+chC5ooy9oYgDfrswjkP8fq6CPjdL+j4j8Dne9m5wd5</vt:lpwstr>
  </property>
  <property fmtid="{D5CDD505-2E9C-101B-9397-08002B2CF9AE}" pid="148" name="x1ye=77">
    <vt:lpwstr>7i9BM5wC2MnNJx/b/KBNlchV7t6ygva1U2RxPoKbRruGbz23zQZV1OtkfcBOCB2gkUBpVbAi9NgbYL3PQ37BjCsKIoh2GLqpD8Wf+1XVW9ctiTMlzeXsXAtm6Heyj0tqGDr+IWTZOiXwI97tgilAhSXjUyAT9xAbLXjTfzqkfuj5S45xu7YG5jARWLDE7fGEUgdxKKY+smW0KOjaF+ySV6Qz7fn2S0zdrWtKeuu5HJWV/+ahsZ5rKce5OAKMAXw</vt:lpwstr>
  </property>
  <property fmtid="{D5CDD505-2E9C-101B-9397-08002B2CF9AE}" pid="149" name="x1ye=78">
    <vt:lpwstr>xR4C1vyZKDGnb40vWe9wXwLvko67AEnw1FeBhUekJPjrNYK8/U4lU4gyhzPchiuwszHff52eytukzsrpaaE8mgYSi5CYA379h+pHNQFSmcPhOQl3VB3KCV9wtPjeNS1YK4EsbHPXLdL52hoIaqpESPzF+9HxEWi3MPSLYrhqkQGo/Cp86CqkeeOV9BPrRBwsw6snCekKVitPqO+/oyQuvZQ+j3hyRSbd65xl9n+8lycKof/wRdCfodcVB8QdHgr</vt:lpwstr>
  </property>
  <property fmtid="{D5CDD505-2E9C-101B-9397-08002B2CF9AE}" pid="150" name="x1ye=79">
    <vt:lpwstr>RaVbxs6O2zxkgCj9uunnSrmLHsI4BoX8G0Z6JXpl9/6OS2ZMoxl0ekTU0C3+MnrQEtlN3Co+BVJoiz19P8LAGX8VTxFG5SRpKsFQvhj/eE6M6U1WQjRO3JEXz+xwZ+e6zORROm2iO9ISNLxlfj5vqHA99YOSPUXam4Hv1UWEeUrt7xTBpJ5VgBkAn0zTM6RlQttHKr8e9PfAHkObXMgZDmfyJrKMU6+CVaaI1TiuetleWHD2jZuD78phb9utnMc</vt:lpwstr>
  </property>
  <property fmtid="{D5CDD505-2E9C-101B-9397-08002B2CF9AE}" pid="151" name="x1ye=8">
    <vt:lpwstr>sJ/rG1pIJ9AxkE5Es6TuzTTnJUho2Q10rAko2llF+MMJ6/ns6l2R4P0OIJYP0HOmDZ1m63u3aERlWRql7F4FzJ3uXiyB2zmnSwLAUBsSUftArgYXmsE+9wJYD66C0Xcjwkq7RKe82fMAtRV0Q/rfbTz2+FMlks3CS8e9cgQoZVFlnSbQltukvf1tEHCgK7k24Ip88694hrrZ9GAB1spau1bAmh0vjh/hhsQwTHWJI+fkFpzYfEazrtnKahS3Goa</vt:lpwstr>
  </property>
  <property fmtid="{D5CDD505-2E9C-101B-9397-08002B2CF9AE}" pid="152" name="x1ye=80">
    <vt:lpwstr>DwZ4z9tG3xl8OgJsNam2eGs1bVZ8D3Q2NyQKkBGA9pM/kIZMwJOL8KaWQTSOOfezTSKNPVsixU4FWE/kUjrmcUPLX8DEunexMXZy6ZGxKIexiZ+PLhbUryFBpSoAH59KaFx20iHghSyFjW5ciK+kSBW/tMkQ6a93QUuhJCKAdSDOuJ73ydAcyMtAFjTPrlsZUa6MvUjobXiYo8NU+48c+W14EVf5TqkktISBn0FT2N6CXE1vBJWI/EQc/C0nRpA</vt:lpwstr>
  </property>
  <property fmtid="{D5CDD505-2E9C-101B-9397-08002B2CF9AE}" pid="153" name="x1ye=81">
    <vt:lpwstr>Pq8aMLXrZxgXxZ2L0F1F8H3/aI3U3dJZerItUBb7r3ddGwjk+aC1Qsik/nheNHd4R2b5Itev/ZFldJIKALrm6olxQ1DG/xD7zKQjTLtbScNqCRfnX2R2Og4yhltjqS3oA9ctchiQ7Ah8Mpwj/oyJMuBnXirAQLtbzRQqnWSo2gHGw3K9alhpfsOvy3Z2hwZsOV5ZdqGgXCH3POOfSmgBF5XiL/3G1s5oOwrk9b4InEfnCGy71y6sP2EGcH3NgSq</vt:lpwstr>
  </property>
  <property fmtid="{D5CDD505-2E9C-101B-9397-08002B2CF9AE}" pid="154" name="x1ye=82">
    <vt:lpwstr>Ys+F88hWfQ+pns+aaUBj2PGYW93q97mcxDLJ81woRgcHmhL8P1e1VLKtWcMtSWkZdxOVxmX+FZK54cKNyhDMsNun/cq/brScDbr1rCnzHPU6XeDYeb1c+CpaD7c6llgC8J53FedbfzV+Lm2y3H4eIjMZQ4RAvlMjZO9yO946MdOz7TwCxpkSxPFP4LEz537tn60D1xfGzJcuxGvRV0WYVwMcZgDvICtzGzg6/Sx74aH4XpyMAb1RIRiOSA4UoYi</vt:lpwstr>
  </property>
  <property fmtid="{D5CDD505-2E9C-101B-9397-08002B2CF9AE}" pid="155" name="x1ye=83">
    <vt:lpwstr>1AqWpd0GQbu1WieuEVF/MznJ9ekLN3hAGxSx4z2AtrSg5sZXBFAF01lRbQNV49UdMFcBFr9mYrgo3fPs3KgNjrBpBjzu6RFwR5OZcu0lSWLwKX33I4hs78hlsHW9sZHybSoLfz0fpRQceMVIurXd2RVpLN/wGbjyB92wCDI/p7YAq6Kdym5omIRKBe3oW+YgjTxVptfMjPBWgwQdb/28K4g5SrkmyE0wxKl0fa7rZaAHzmO9oCNuvz0fAM0aEZv</vt:lpwstr>
  </property>
  <property fmtid="{D5CDD505-2E9C-101B-9397-08002B2CF9AE}" pid="156" name="x1ye=84">
    <vt:lpwstr>94TaRikdagB398JgKTAZbvtM1JtshAWVxcVL5wcMyOX5svRB5yK0hgVbL/DdWgJPkBvk0/DX2QAvHbGn2k4LJfHUDC1SH7Yd/MimCLaSjZyhGZ15CBRDYr6K0JQG69NxSe+VltrPdUx+Cn/ulXFsLIQv2DYXoENrinkntC6R8qt6Nz8hdDPXHQcaY6SRDSeEfefY84c5f22zzdZJcITi9CCCKyAE3yhNwz9cA9wfq33ZjPLi/ADnmDRo3f8+Exm</vt:lpwstr>
  </property>
  <property fmtid="{D5CDD505-2E9C-101B-9397-08002B2CF9AE}" pid="157" name="x1ye=85">
    <vt:lpwstr>3SXZPZi9N9e9NvBqbshCfNZKhf0ku+O3Hpn/R4uAJjsZVmlJtoITYM3FGQf+wMp2X98JgnEJIS0xQ+zwI2ELdNQFtIO3Pz6FI5hzY4d2zfrzHed9fH9VHUTaiedVjDWWxzVJvakue7dc4zZDu4+9plFxKjdX0WSc1Tfh4TFxF7lXUPJOTJiHrzQrkac+7zj0ViyKUkjELnDwfbimJ2nWuO3TUHNKe2qfBuX7lw0+E3ZO6mNrCL1gFHkYZCyh6J5</vt:lpwstr>
  </property>
  <property fmtid="{D5CDD505-2E9C-101B-9397-08002B2CF9AE}" pid="158" name="x1ye=86">
    <vt:lpwstr>AS+r5XfmyTEVMKhwetMjxWLRDS4CfU1ZWHOV23Ir4ALnlT7LdyO27yTA3a+SKbpsh+28X0pVu7/d34SOJvZL84+ksVpEcpQeaWeWje8sgj9MfMkvtesDitp4LtA0AP0N7knfkjZqHlwxc25URKMua3SOIplEwlLst6yOjiVmmP0tNdtxDnpj/Bh5hS9TFxtYF8I1WfDfhpKrzrzAxdASwJL59l+8w0gSW6nSNepNJnMfuU9WXC/Di4gXjAA09mk</vt:lpwstr>
  </property>
  <property fmtid="{D5CDD505-2E9C-101B-9397-08002B2CF9AE}" pid="159" name="x1ye=87">
    <vt:lpwstr>U2F9PXEFwn8aLTBiWN/zBaAu9pEGTkoUEvnmOuB2jS7js3dZlcMGrps3hrNg6zgwQ8BafSS0iixvUMBbqGSjy4WETQKNVPfop3ScIH68Gr7Ilu+c2ebhHLO4x9aIvtPPOo3HoYYM7H3y7i2HivM5FrZyF+8saoykTb5fE2ozJM71nzzJ+o9+WsXPMAHEBXS1XfxYXtMfVU8VtIDffQ2E5HCXKo4rMqC4kWm1g7VqOujc0V8ptYBUMbKiXFfevKg</vt:lpwstr>
  </property>
  <property fmtid="{D5CDD505-2E9C-101B-9397-08002B2CF9AE}" pid="160" name="x1ye=88">
    <vt:lpwstr>Rll7y4NbsEj0FemV9n3UCiy2htuUlA0JhReMb9iv94QAqZ3scerxnI3tRZGEXBX0aRc3w+hoq+kFjjSeP163+KnkzQ8I1kRe+twSE/F03Q2/9WICPfpAPlV5hfMifBJyZV4VNUrHY2+lFp1SHzmoOU3ls1/pfjnr0OCHzTQn9y+7vKVxT5amqRME2Xm/JftOnCgRSj09j+aP8o72ly2CB0c1GloXSFqZcKnEjitrrvaVaI8/Q2MaxGvvjXJiRyF</vt:lpwstr>
  </property>
  <property fmtid="{D5CDD505-2E9C-101B-9397-08002B2CF9AE}" pid="161" name="x1ye=89">
    <vt:lpwstr>SEZSQ0Xygclm8dsDOWbA97s+EEkGTCrLmoL0Tv/EwYbVwVs+oxkDtIlu5m2YaWQCDgN+wcYkSLePROnJKQKtt3M8Xjjn5gxEu5o+ylL9VIznBcu+woBzeuOZrwtaSO/5CcU8MwWbG2C4rklDp9b4GRd/C0QVDLzWqZtI72wWMnfu0KziDzO97kN8p16Pdm/ae5CMdDe7PtpLSJ6Hdkc4a4pxlpNuDz85JnE2Bx02d30uSY763UFbN540fCVOUgP</vt:lpwstr>
  </property>
  <property fmtid="{D5CDD505-2E9C-101B-9397-08002B2CF9AE}" pid="162" name="x1ye=9">
    <vt:lpwstr>yQ01Q+saO4aWX9M1wZArm4s3a5RfCNOdYPPaEOxBiW7MX0oCL0Dn7RrNvr1njCgrhKcsaNyc3mhy3ZWeDFsLUNlG1XSvzq421B9wvmCVld6MZjGqU0gCDvTJTYsa2u8lAafj81xlRrTrnT2RYGgjoOlLGBjBWfKkAiB3DS1r2HVZcSlUg7hvSwTsv5wtDvWayZZ7hApOgpiQ6JYebE0x5RbiZkokV6tafC+1ULSpnFmC/kILHrXI0Oxtj9q9Gvr</vt:lpwstr>
  </property>
  <property fmtid="{D5CDD505-2E9C-101B-9397-08002B2CF9AE}" pid="163" name="x1ye=90">
    <vt:lpwstr>9nxkRD8yJx/Ehe067T8rlR4nhMhUs1MYI8CeRMP3udqpXzEj2lSkheiW8qWb5r0XohT0ablfKrYPI8Ndl/rznF/JuSo593ZHfBWLCddKQC8K+iX+K9JqftSlbejpHV1pawYMxWYlkWkmYcCTAtyvERIJU89QKgxeKEPyuJKpwMFi5gW8dwDyiN6U8ri3pCsruCs+/6YsKibrfIw+FZ8OaaE+YOuveopajaCv3Yb4Mdct2KB+/AGpsH0yjwEiK0N</vt:lpwstr>
  </property>
  <property fmtid="{D5CDD505-2E9C-101B-9397-08002B2CF9AE}" pid="164" name="x1ye=91">
    <vt:lpwstr>E6i/r4ka/aJ4mMTpL6lu/SKDVElRKVc668H9oEMd2K0HjEAbh3L14aJkvca/pwZuKvkLioV/HOmOPQJFtvoippU8J783d9fveFRkD6u+Oxb//SWhT3te/CGulcCaU6g4h60A1SuUUn0D16v7+zKv7ujwO0BYJUufNuJ+SIcy9+vc9XBceVLvfZxUuHGbOYKVYbfHvm8P/1/T2CaJyBpKR5omlENLdCymDORoHafdtPO9qTeaHZhxCZczfio3UEC</vt:lpwstr>
  </property>
  <property fmtid="{D5CDD505-2E9C-101B-9397-08002B2CF9AE}" pid="165" name="x1ye=92">
    <vt:lpwstr>lCIx7rMHCtxlw+lhF8TwYM7QpgcZJrRgh0RPXKJC+5WkoK+NA/y8mE3Vp0KAr3s/IiGOyaAGFchLU0gvI/WNa8lhdWWykr8u/nXLAMCr/8be/jU934Y/w9fZe1M+GqsKpFVdvgbiPPB2Ts+a3poDpCy/oTcuCFb4rhnV6K49lUr2+ATjhACTQHbJfYFyH6LmoDvuVFWuUNrgO3IDJpFJX/OZFtwh651LRFYMetxJselDwRnCB58I9hhJ02FSL1h</vt:lpwstr>
  </property>
  <property fmtid="{D5CDD505-2E9C-101B-9397-08002B2CF9AE}" pid="166" name="x1ye=93">
    <vt:lpwstr>ERwNb/tcLNXUuSszUtiHXt6O9dXLj18Ya7Jp+YZothMrxaLOV5Yr1xAFgqjTTX58pq1A178Fd+NI/TZWRiFY0vhMnnMpxO1KC0YxMkkac2VWpaLJCmYbHaFAsbQuKu9mG/1ie7infIX0S8eHrfOES3D7GLI+2eIsuBYVr2W0jwIk4Hp+3VttbxD8KqC6vHzVIV6xALLem7I3za+zjLwiPV31JSVWgFyfFD+827bIhTpLnKD87MBriGgqfXpfbQO</vt:lpwstr>
  </property>
  <property fmtid="{D5CDD505-2E9C-101B-9397-08002B2CF9AE}" pid="167" name="x1ye=94">
    <vt:lpwstr>kQqqQSbIR2jf79zNtRKZtEFQrMNcDxIbjj+ZIZgNR8P51HoAGBDn+FYpS7Y+y0I5PlkBXApMN3Vju+ZPnoGXB+pq7nALYte09dH9rJ2BToSJnlO4ar3CF28o5AD8TJBsBCi926J9riWWjuLoS2thmwnJ8tfLPQIohnlqPrk9Qh8lguszeDLr/nb/Yn+9tE7uaoZduQ+ZubW77s3wsjZKUmHUs6X2iaiA8cVcMgvSpR98US1cN1g4Dt2b4z38zUM</vt:lpwstr>
  </property>
  <property fmtid="{D5CDD505-2E9C-101B-9397-08002B2CF9AE}" pid="168" name="x1ye=95">
    <vt:lpwstr>C45J3pa/L9/95qFpQhxkS9aSELk2AU54NOcWpe9lQguUlmV4nGUtFud9UUgCdBXqTvvRZgDCn2ubdvbqnekDFd3A6njSyQRAjE9bVAN1JFGwEly81MoQKLrfP2hv5o+ueydgh/ageIaFmKc6trx6YVVl8wBeeG00t9RdfaRQl9hvgw9WCwH5mRD7Qc5bT+TCEHWZMH6Ffa9DxyK9SQZaXFTOtZnu3BJrRSmsrq0rhTjd6EvI3Xw94pLwFw+fS9p</vt:lpwstr>
  </property>
  <property fmtid="{D5CDD505-2E9C-101B-9397-08002B2CF9AE}" pid="169" name="x1ye=96">
    <vt:lpwstr>hVzA8mfm0IgN0hGaKUskBPkkoBW2Ve671fWsP5x5Tooil7uU2bz39AwMt18AYhC/Ed2QyL97iw02GTlqEa6qJtqCspkJNslUpMWHTsYEfs4PcBLM284GTmg874epATVEcm9RGM7MteyQeQZG20Y9uc7Lu5NRKxDVOHl7TBuW6pOLXmB9dSpdIkaJcYJ5wKi/KWPodwAbXgzLgCPAX6sAh89MVsr81rZTNWdTehUn8KKbVHtYXuc94EIE9Ooj+OV</vt:lpwstr>
  </property>
  <property fmtid="{D5CDD505-2E9C-101B-9397-08002B2CF9AE}" pid="170" name="x1ye=97">
    <vt:lpwstr>idRUJWyePzu9eE0rxYJ84oabEvm9idPW6nNV5KzONNKrvj0kGDxujAFE8eSEqprBrIH/bfNMKkVH9BHJvnQl/RPaJAJKajXZVWbMw41naDkmjOHeTRa79f7MKVJ8EL3lVRfeXXYB6lx+MyEjMofsWWU7+1B8DVB85ing/ihBbOJPzI9R80WTUjnpzNJ1EW6z2C4Aqyubt+f+tNZ9Y+SQ5NX1SOptnhxFzdjky5at8OkX9Vt8x8H9ePkAF2LI71h</vt:lpwstr>
  </property>
  <property fmtid="{D5CDD505-2E9C-101B-9397-08002B2CF9AE}" pid="171" name="x1ye=98">
    <vt:lpwstr>2JsHMU3br6SbTaF+kuNOPez7aTiZ4jJDcAkal11eW0YBbaZymiRaobG/5w/n/tyMTZXXheHtucGHxeb2mSwXnS+swWomBisViGT0ti5sxAsveY/4biMaQLrONYMbki7KrDLcmgr68YwfvVAWzTqwYpSYsvxoVNxlNZpm+QSPTkpfgEcrjTeAv07+uwjK4b9d10C5YAtfl8SHDhvt77AZ5Zy8QXTzl1ndxcSd8N7GZIKy5HXqThTGjcpcjAT/yHf</vt:lpwstr>
  </property>
  <property fmtid="{D5CDD505-2E9C-101B-9397-08002B2CF9AE}" pid="172" name="x1ye=99">
    <vt:lpwstr>aKWvaM68cmCV+qwwSDOCOjZrfyA9ssyrapbA/Hf/nkX0sIQElgjril/na360NpT/WLFZSgfBryfHIOEDON8TXd4YMUJqMN/wmfDzAO1SiRevfP2DgNUFJdGtpA+F3dBsAaW1dGAv1RGuGtPZmYOIiU1oGBX+8ETPz+rX9XptsLuAsM94IGdw4IAfkLfpOo8lh2c2g1KvUFtpr7Pz8vKiNiN1ktOnP1Ye1kGRl8OsRCDWzoRKKuBLjr2UHc7Txly</vt:lpwstr>
  </property>
</Properties>
</file>