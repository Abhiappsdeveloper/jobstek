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F24C5A" w14:textId="77777777" w:rsidR="00107E27" w:rsidRDefault="00000000">
      <w:pPr>
        <w:pStyle w:val="divonlyName"/>
        <w:pBdr>
          <w:top w:val="single" w:sz="8" w:space="0" w:color="000000"/>
          <w:bottom w:val="none" w:sz="0" w:space="1" w:color="auto"/>
        </w:pBdr>
        <w:spacing w:before="260" w:after="320" w:line="800" w:lineRule="atLeast"/>
        <w:jc w:val="center"/>
        <w:rPr>
          <w:b/>
          <w:bCs/>
          <w:smallCaps/>
          <w:color w:val="000000"/>
          <w:sz w:val="48"/>
          <w:szCs w:val="48"/>
        </w:rPr>
      </w:pPr>
      <w:r>
        <w:rPr>
          <w:rStyle w:val="span"/>
          <w:b/>
          <w:bCs/>
          <w:smallCaps/>
          <w:color w:val="000000"/>
          <w:sz w:val="48"/>
          <w:szCs w:val="48"/>
        </w:rPr>
        <w:t>Ali</w:t>
      </w:r>
      <w:r>
        <w:rPr>
          <w:b/>
          <w:bCs/>
          <w:smallCaps/>
          <w:color w:val="000000"/>
          <w:sz w:val="48"/>
          <w:szCs w:val="48"/>
        </w:rPr>
        <w:t xml:space="preserve"> </w:t>
      </w:r>
      <w:r>
        <w:rPr>
          <w:rStyle w:val="span"/>
          <w:b/>
          <w:bCs/>
          <w:smallCaps/>
          <w:color w:val="000000"/>
          <w:sz w:val="48"/>
          <w:szCs w:val="48"/>
        </w:rPr>
        <w:t>Mubin</w:t>
      </w:r>
    </w:p>
    <w:p w14:paraId="0A67ECD8" w14:textId="77777777" w:rsidR="00107E27" w:rsidRDefault="00000000">
      <w:pPr>
        <w:pStyle w:val="divdocumentdivlowerborderupper"/>
        <w:spacing w:after="10"/>
      </w:pPr>
      <w:r>
        <w:t> </w:t>
      </w:r>
    </w:p>
    <w:p w14:paraId="4FF5CD45" w14:textId="77777777" w:rsidR="00107E27" w:rsidRDefault="00000000">
      <w:pPr>
        <w:pStyle w:val="divdocumentdivlowerborder"/>
      </w:pPr>
      <w:r>
        <w:t> </w:t>
      </w:r>
    </w:p>
    <w:p w14:paraId="23D0AFC0" w14:textId="77777777" w:rsidR="00107E27" w:rsidRDefault="00000000">
      <w:pPr>
        <w:pStyle w:val="div"/>
        <w:spacing w:line="0" w:lineRule="atLeast"/>
        <w:rPr>
          <w:sz w:val="0"/>
          <w:szCs w:val="0"/>
        </w:rPr>
      </w:pPr>
      <w:r>
        <w:rPr>
          <w:sz w:val="0"/>
          <w:szCs w:val="0"/>
        </w:rPr>
        <w:t> </w:t>
      </w:r>
    </w:p>
    <w:p w14:paraId="17F330DE" w14:textId="26B1D284" w:rsidR="00107E27" w:rsidRDefault="00000000">
      <w:pPr>
        <w:spacing w:before="200" w:line="380" w:lineRule="atLeast"/>
        <w:jc w:val="center"/>
        <w:textAlignment w:val="auto"/>
        <w:rPr>
          <w:rStyle w:val="divdocumentdivaddressli"/>
          <w:sz w:val="22"/>
          <w:szCs w:val="22"/>
        </w:rPr>
      </w:pPr>
      <w:r>
        <w:rPr>
          <w:rStyle w:val="span"/>
          <w:vanish/>
          <w:sz w:val="22"/>
          <w:szCs w:val="22"/>
        </w:rPr>
        <w:t> </w:t>
      </w:r>
      <w:r w:rsidR="0096501D">
        <w:rPr>
          <w:rStyle w:val="span"/>
          <w:sz w:val="22"/>
          <w:szCs w:val="22"/>
        </w:rPr>
        <w:t>Tampa, Florida</w:t>
      </w:r>
      <w:r>
        <w:rPr>
          <w:rStyle w:val="divdocumentdivaddressli"/>
          <w:sz w:val="22"/>
          <w:szCs w:val="22"/>
        </w:rPr>
        <w:t xml:space="preserve"> </w:t>
      </w:r>
      <w:r>
        <w:rPr>
          <w:rStyle w:val="documentbullet"/>
        </w:rPr>
        <w:t>♦</w:t>
      </w:r>
      <w:r>
        <w:rPr>
          <w:rStyle w:val="divdocumentdivaddressli"/>
          <w:sz w:val="22"/>
          <w:szCs w:val="22"/>
        </w:rPr>
        <w:t> </w:t>
      </w:r>
      <w:r>
        <w:rPr>
          <w:rStyle w:val="span"/>
          <w:sz w:val="22"/>
          <w:szCs w:val="22"/>
        </w:rPr>
        <w:t>(813) 540</w:t>
      </w:r>
      <w:r>
        <w:rPr>
          <w:rStyle w:val="span"/>
          <w:sz w:val="22"/>
          <w:szCs w:val="22"/>
        </w:rPr>
        <w:noBreakHyphen/>
        <w:t>6040</w:t>
      </w:r>
      <w:r>
        <w:rPr>
          <w:rStyle w:val="divdocumentdivaddressli"/>
          <w:sz w:val="22"/>
          <w:szCs w:val="22"/>
        </w:rPr>
        <w:t xml:space="preserve"> </w:t>
      </w:r>
      <w:r>
        <w:rPr>
          <w:rStyle w:val="documentbullet"/>
        </w:rPr>
        <w:t>♦</w:t>
      </w:r>
      <w:r>
        <w:rPr>
          <w:rStyle w:val="divdocumentdivaddressli"/>
          <w:sz w:val="22"/>
          <w:szCs w:val="22"/>
        </w:rPr>
        <w:t> </w:t>
      </w:r>
      <w:r>
        <w:rPr>
          <w:rStyle w:val="span"/>
          <w:sz w:val="22"/>
          <w:szCs w:val="22"/>
        </w:rPr>
        <w:t>alimubin0914@gmail.com</w:t>
      </w:r>
      <w:r>
        <w:rPr>
          <w:rStyle w:val="divdocumentdivaddressli"/>
          <w:sz w:val="22"/>
          <w:szCs w:val="22"/>
        </w:rPr>
        <w:t xml:space="preserve"> </w:t>
      </w:r>
      <w:r>
        <w:rPr>
          <w:sz w:val="22"/>
          <w:szCs w:val="22"/>
        </w:rPr>
        <w:t xml:space="preserve"> </w:t>
      </w:r>
    </w:p>
    <w:p w14:paraId="67A67F80" w14:textId="77777777" w:rsidR="00107E27" w:rsidRDefault="00107E27">
      <w:pPr>
        <w:pStyle w:val="div"/>
        <w:spacing w:line="140" w:lineRule="exact"/>
        <w:jc w:val="center"/>
        <w:rPr>
          <w:sz w:val="14"/>
          <w:szCs w:val="14"/>
        </w:rPr>
      </w:pPr>
    </w:p>
    <w:p w14:paraId="79763CF2" w14:textId="77777777" w:rsidR="00107E27" w:rsidRDefault="00000000">
      <w:pPr>
        <w:pStyle w:val="divdocumentdivheading"/>
        <w:tabs>
          <w:tab w:val="left" w:pos="4392"/>
          <w:tab w:val="left" w:pos="10420"/>
        </w:tabs>
        <w:spacing w:before="260" w:line="400" w:lineRule="atLeast"/>
        <w:jc w:val="center"/>
        <w:rPr>
          <w:smallCaps/>
        </w:rPr>
      </w:pPr>
      <w:r>
        <w:rPr>
          <w:smallCaps/>
        </w:rPr>
        <w:t xml:space="preserve"> </w:t>
      </w:r>
      <w:r>
        <w:rPr>
          <w:strike/>
          <w:color w:val="000000"/>
          <w:sz w:val="30"/>
        </w:rPr>
        <w:tab/>
      </w:r>
      <w:r>
        <w:rPr>
          <w:rStyle w:val="divdocumentdivsectiontitle"/>
          <w:smallCaps/>
          <w:shd w:val="clear" w:color="auto" w:fill="FFFFFF"/>
        </w:rPr>
        <w:t xml:space="preserve">   Summary   </w:t>
      </w:r>
      <w:r>
        <w:rPr>
          <w:strike/>
          <w:color w:val="000000"/>
          <w:sz w:val="30"/>
        </w:rPr>
        <w:tab/>
      </w:r>
    </w:p>
    <w:p w14:paraId="480CFBE3" w14:textId="77777777" w:rsidR="00107E27" w:rsidRDefault="00000000">
      <w:pPr>
        <w:pStyle w:val="p"/>
        <w:spacing w:line="400" w:lineRule="atLeast"/>
      </w:pPr>
      <w:r>
        <w:t>Experienced Lead Python Developer specializing in DataOps, cloud infrastructure, and data engineering. Passionate about building scalable solutions that drive data-driven decision-making and operational efficiency. Skilled in Python, Go, cloud automation (AWS, GCP), machine learning, and API development. Adept at designing robust data pipelines, developing secure applications, and automating infrastructure with Terraform and Ansible. Collaborative mentor and problem-solver focused on delivering reliable, high-performance systems in fast-paced environments.</w:t>
      </w:r>
    </w:p>
    <w:p w14:paraId="35280390" w14:textId="77777777" w:rsidR="00107E27" w:rsidRDefault="00000000">
      <w:pPr>
        <w:pStyle w:val="divdocumentdivheading"/>
        <w:tabs>
          <w:tab w:val="left" w:pos="4683"/>
          <w:tab w:val="left" w:pos="10420"/>
        </w:tabs>
        <w:spacing w:before="260" w:line="400" w:lineRule="atLeast"/>
        <w:jc w:val="center"/>
        <w:rPr>
          <w:smallCaps/>
        </w:rPr>
      </w:pPr>
      <w:r>
        <w:rPr>
          <w:smallCaps/>
        </w:rPr>
        <w:t xml:space="preserve"> </w:t>
      </w:r>
      <w:r>
        <w:rPr>
          <w:strike/>
          <w:color w:val="000000"/>
          <w:sz w:val="30"/>
        </w:rPr>
        <w:tab/>
      </w:r>
      <w:r>
        <w:rPr>
          <w:rStyle w:val="divdocumentdivsectiontitle"/>
          <w:smallCaps/>
          <w:shd w:val="clear" w:color="auto" w:fill="FFFFFF"/>
        </w:rPr>
        <w:t xml:space="preserve">   Skills   </w:t>
      </w:r>
      <w:r>
        <w:rPr>
          <w:strike/>
          <w:color w:val="000000"/>
          <w:sz w:val="30"/>
        </w:rPr>
        <w:tab/>
      </w:r>
    </w:p>
    <w:tbl>
      <w:tblPr>
        <w:tblStyle w:val="documentinfoparatable"/>
        <w:tblW w:w="0" w:type="auto"/>
        <w:tblCellSpacing w:w="0" w:type="dxa"/>
        <w:tblLayout w:type="fixed"/>
        <w:tblCellMar>
          <w:left w:w="0" w:type="dxa"/>
          <w:right w:w="0" w:type="dxa"/>
        </w:tblCellMar>
        <w:tblLook w:val="05E0" w:firstRow="1" w:lastRow="1" w:firstColumn="1" w:lastColumn="1" w:noHBand="0" w:noVBand="1"/>
      </w:tblPr>
      <w:tblGrid>
        <w:gridCol w:w="5063"/>
        <w:gridCol w:w="300"/>
        <w:gridCol w:w="5063"/>
      </w:tblGrid>
      <w:tr w:rsidR="00107E27" w14:paraId="788820C8" w14:textId="77777777">
        <w:trPr>
          <w:tblCellSpacing w:w="0" w:type="dxa"/>
        </w:trPr>
        <w:tc>
          <w:tcPr>
            <w:tcW w:w="5063" w:type="dxa"/>
            <w:tcMar>
              <w:top w:w="0" w:type="dxa"/>
              <w:left w:w="0" w:type="dxa"/>
              <w:bottom w:w="0" w:type="dxa"/>
              <w:right w:w="0" w:type="dxa"/>
            </w:tcMar>
            <w:hideMark/>
          </w:tcPr>
          <w:p w14:paraId="5B1D8BD2" w14:textId="77777777" w:rsidR="00107E27" w:rsidRDefault="00000000">
            <w:pPr>
              <w:pStyle w:val="divdocumentli"/>
              <w:spacing w:line="400" w:lineRule="atLeast"/>
              <w:ind w:left="200"/>
              <w:rPr>
                <w:rStyle w:val="span"/>
              </w:rPr>
            </w:pPr>
            <w:r>
              <w:rPr>
                <w:rStyle w:val="Strong1"/>
                <w:b/>
                <w:bCs/>
              </w:rPr>
              <w:t>Programming &amp; Frameworks:</w:t>
            </w:r>
            <w:r>
              <w:rPr>
                <w:rStyle w:val="span"/>
              </w:rPr>
              <w:t xml:space="preserve"> Python (Django, Flask, PySpark, Cython, Tkinter), Go, JavaScript (Node.js, AngularJS), MEAN stack, SQL</w:t>
            </w:r>
          </w:p>
          <w:p w14:paraId="1789CF55" w14:textId="77777777" w:rsidR="00107E27" w:rsidRDefault="00107E27">
            <w:pPr>
              <w:pStyle w:val="div"/>
              <w:spacing w:line="20" w:lineRule="exact"/>
              <w:rPr>
                <w:rStyle w:val="documentskliSecparagraph"/>
              </w:rPr>
            </w:pPr>
          </w:p>
        </w:tc>
        <w:tc>
          <w:tcPr>
            <w:tcW w:w="300" w:type="dxa"/>
            <w:tcMar>
              <w:top w:w="0" w:type="dxa"/>
              <w:left w:w="0" w:type="dxa"/>
              <w:bottom w:w="0" w:type="dxa"/>
              <w:right w:w="0" w:type="dxa"/>
            </w:tcMar>
            <w:hideMark/>
          </w:tcPr>
          <w:p w14:paraId="1CE3B3C4" w14:textId="77777777" w:rsidR="00107E27" w:rsidRDefault="00107E27"/>
        </w:tc>
        <w:tc>
          <w:tcPr>
            <w:tcW w:w="5063" w:type="dxa"/>
            <w:tcMar>
              <w:top w:w="0" w:type="dxa"/>
              <w:left w:w="0" w:type="dxa"/>
              <w:bottom w:w="0" w:type="dxa"/>
              <w:right w:w="0" w:type="dxa"/>
            </w:tcMar>
            <w:hideMark/>
          </w:tcPr>
          <w:p w14:paraId="66742F68" w14:textId="77777777" w:rsidR="00107E27" w:rsidRDefault="00000000">
            <w:pPr>
              <w:pStyle w:val="divdocumentli"/>
              <w:spacing w:line="400" w:lineRule="atLeast"/>
              <w:ind w:left="200"/>
              <w:rPr>
                <w:rStyle w:val="span"/>
              </w:rPr>
            </w:pPr>
            <w:r>
              <w:rPr>
                <w:rStyle w:val="Strong1"/>
                <w:b/>
                <w:bCs/>
              </w:rPr>
              <w:t>Data Engineering &amp; Analytics:</w:t>
            </w:r>
            <w:r>
              <w:rPr>
                <w:rStyle w:val="span"/>
              </w:rPr>
              <w:t xml:space="preserve"> ETL Pipelines, Data Modeling, Pandas, NumPy, Scikit-Learn, PySpark, Machine Learning, Predictive Analytics, Data Validation</w:t>
            </w:r>
          </w:p>
          <w:p w14:paraId="124B9462" w14:textId="77777777" w:rsidR="00107E27" w:rsidRDefault="00107E27">
            <w:pPr>
              <w:pStyle w:val="div"/>
              <w:spacing w:line="20" w:lineRule="exact"/>
              <w:rPr>
                <w:rStyle w:val="documentskliSecparagraph"/>
              </w:rPr>
            </w:pPr>
          </w:p>
        </w:tc>
      </w:tr>
      <w:tr w:rsidR="00107E27" w14:paraId="78B5BAF6" w14:textId="77777777">
        <w:trPr>
          <w:tblCellSpacing w:w="0" w:type="dxa"/>
        </w:trPr>
        <w:tc>
          <w:tcPr>
            <w:tcW w:w="5063" w:type="dxa"/>
            <w:tcMar>
              <w:top w:w="100" w:type="dxa"/>
              <w:left w:w="0" w:type="dxa"/>
              <w:bottom w:w="0" w:type="dxa"/>
              <w:right w:w="0" w:type="dxa"/>
            </w:tcMar>
            <w:hideMark/>
          </w:tcPr>
          <w:p w14:paraId="195E86CE" w14:textId="77777777" w:rsidR="00107E27" w:rsidRDefault="00000000">
            <w:pPr>
              <w:pStyle w:val="divdocumentli"/>
              <w:spacing w:line="400" w:lineRule="atLeast"/>
              <w:ind w:left="200"/>
              <w:rPr>
                <w:rStyle w:val="span"/>
              </w:rPr>
            </w:pPr>
            <w:r>
              <w:rPr>
                <w:rStyle w:val="Strong1"/>
                <w:b/>
                <w:bCs/>
              </w:rPr>
              <w:t>Databases:</w:t>
            </w:r>
            <w:r>
              <w:rPr>
                <w:rStyle w:val="span"/>
              </w:rPr>
              <w:t xml:space="preserve"> PostgreSQL, MySQL, MongoDB, DynamoDB, Redshift, Cassandra</w:t>
            </w:r>
          </w:p>
          <w:p w14:paraId="5A6640E9" w14:textId="77777777" w:rsidR="00107E27" w:rsidRDefault="00107E27">
            <w:pPr>
              <w:pStyle w:val="div"/>
              <w:spacing w:line="20" w:lineRule="exact"/>
              <w:rPr>
                <w:rStyle w:val="documentskliSecparagraph"/>
              </w:rPr>
            </w:pPr>
          </w:p>
        </w:tc>
        <w:tc>
          <w:tcPr>
            <w:tcW w:w="300" w:type="dxa"/>
            <w:tcMar>
              <w:top w:w="100" w:type="dxa"/>
              <w:left w:w="0" w:type="dxa"/>
              <w:bottom w:w="0" w:type="dxa"/>
              <w:right w:w="0" w:type="dxa"/>
            </w:tcMar>
            <w:hideMark/>
          </w:tcPr>
          <w:p w14:paraId="1FD50DB4" w14:textId="77777777" w:rsidR="00107E27" w:rsidRDefault="00107E27"/>
        </w:tc>
        <w:tc>
          <w:tcPr>
            <w:tcW w:w="5063" w:type="dxa"/>
            <w:tcMar>
              <w:top w:w="100" w:type="dxa"/>
              <w:left w:w="0" w:type="dxa"/>
              <w:bottom w:w="0" w:type="dxa"/>
              <w:right w:w="0" w:type="dxa"/>
            </w:tcMar>
            <w:hideMark/>
          </w:tcPr>
          <w:p w14:paraId="4B7B6AD0" w14:textId="77777777" w:rsidR="00107E27" w:rsidRDefault="00000000">
            <w:pPr>
              <w:pStyle w:val="divdocumentli"/>
              <w:spacing w:line="400" w:lineRule="atLeast"/>
              <w:ind w:left="200"/>
              <w:rPr>
                <w:rStyle w:val="span"/>
              </w:rPr>
            </w:pPr>
            <w:r>
              <w:rPr>
                <w:rStyle w:val="Strong1"/>
                <w:b/>
                <w:bCs/>
              </w:rPr>
              <w:t>Cloud &amp; Infrastructure:</w:t>
            </w:r>
            <w:r>
              <w:rPr>
                <w:rStyle w:val="span"/>
              </w:rPr>
              <w:t xml:space="preserve"> AWS (EC2, S3, Lambda, RDS, EMR, CloudWatch), GCP, Docker, Kubernetes, Terraform, Ansible</w:t>
            </w:r>
          </w:p>
          <w:p w14:paraId="58BD7EC9" w14:textId="77777777" w:rsidR="00107E27" w:rsidRDefault="00107E27">
            <w:pPr>
              <w:pStyle w:val="div"/>
              <w:spacing w:line="20" w:lineRule="exact"/>
              <w:rPr>
                <w:rStyle w:val="documentskliSecparagraph"/>
              </w:rPr>
            </w:pPr>
          </w:p>
        </w:tc>
      </w:tr>
      <w:tr w:rsidR="00107E27" w14:paraId="294862A4" w14:textId="77777777">
        <w:trPr>
          <w:tblCellSpacing w:w="0" w:type="dxa"/>
        </w:trPr>
        <w:tc>
          <w:tcPr>
            <w:tcW w:w="5063" w:type="dxa"/>
            <w:tcMar>
              <w:top w:w="100" w:type="dxa"/>
              <w:left w:w="0" w:type="dxa"/>
              <w:bottom w:w="0" w:type="dxa"/>
              <w:right w:w="0" w:type="dxa"/>
            </w:tcMar>
            <w:hideMark/>
          </w:tcPr>
          <w:p w14:paraId="6ED25651" w14:textId="77777777" w:rsidR="00107E27" w:rsidRDefault="00000000">
            <w:pPr>
              <w:pStyle w:val="divdocumentli"/>
              <w:spacing w:line="400" w:lineRule="atLeast"/>
              <w:ind w:left="200"/>
              <w:rPr>
                <w:rStyle w:val="span"/>
              </w:rPr>
            </w:pPr>
            <w:r>
              <w:rPr>
                <w:rStyle w:val="Strong1"/>
                <w:b/>
                <w:bCs/>
              </w:rPr>
              <w:t>API Development &amp; Integration:</w:t>
            </w:r>
            <w:r>
              <w:rPr>
                <w:rStyle w:val="span"/>
              </w:rPr>
              <w:t xml:space="preserve"> REST, GraphQL, gRPC, OAuth2, JWT, HMAC Authentication</w:t>
            </w:r>
          </w:p>
          <w:p w14:paraId="16465172" w14:textId="77777777" w:rsidR="00107E27" w:rsidRDefault="00107E27">
            <w:pPr>
              <w:pStyle w:val="div"/>
              <w:spacing w:line="20" w:lineRule="exact"/>
              <w:rPr>
                <w:rStyle w:val="documentskliSecparagraph"/>
              </w:rPr>
            </w:pPr>
          </w:p>
        </w:tc>
        <w:tc>
          <w:tcPr>
            <w:tcW w:w="300" w:type="dxa"/>
            <w:tcMar>
              <w:top w:w="100" w:type="dxa"/>
              <w:left w:w="0" w:type="dxa"/>
              <w:bottom w:w="0" w:type="dxa"/>
              <w:right w:w="0" w:type="dxa"/>
            </w:tcMar>
            <w:hideMark/>
          </w:tcPr>
          <w:p w14:paraId="22AF4B2C" w14:textId="77777777" w:rsidR="00107E27" w:rsidRDefault="00107E27"/>
        </w:tc>
        <w:tc>
          <w:tcPr>
            <w:tcW w:w="5063" w:type="dxa"/>
            <w:tcMar>
              <w:top w:w="100" w:type="dxa"/>
              <w:left w:w="0" w:type="dxa"/>
              <w:bottom w:w="0" w:type="dxa"/>
              <w:right w:w="0" w:type="dxa"/>
            </w:tcMar>
            <w:hideMark/>
          </w:tcPr>
          <w:p w14:paraId="39E398C6" w14:textId="77777777" w:rsidR="00107E27" w:rsidRDefault="00000000">
            <w:pPr>
              <w:pStyle w:val="divdocumentli"/>
              <w:spacing w:line="400" w:lineRule="atLeast"/>
              <w:ind w:left="200"/>
              <w:rPr>
                <w:rStyle w:val="span"/>
              </w:rPr>
            </w:pPr>
            <w:r>
              <w:rPr>
                <w:rStyle w:val="Strong1"/>
                <w:b/>
                <w:bCs/>
              </w:rPr>
              <w:t>DevOps &amp; Tools:</w:t>
            </w:r>
            <w:r>
              <w:rPr>
                <w:rStyle w:val="span"/>
              </w:rPr>
              <w:t xml:space="preserve"> Jenkins, Git, SVN, PyTest, Elasticsearch, RabbitMQ, Kafka</w:t>
            </w:r>
          </w:p>
          <w:p w14:paraId="6B68A9D6" w14:textId="77777777" w:rsidR="00107E27" w:rsidRDefault="00107E27">
            <w:pPr>
              <w:pStyle w:val="div"/>
              <w:spacing w:line="20" w:lineRule="exact"/>
              <w:rPr>
                <w:rStyle w:val="documentskliSecparagraph"/>
              </w:rPr>
            </w:pPr>
          </w:p>
        </w:tc>
      </w:tr>
      <w:tr w:rsidR="00107E27" w14:paraId="5B9445E9" w14:textId="77777777">
        <w:trPr>
          <w:tblCellSpacing w:w="0" w:type="dxa"/>
        </w:trPr>
        <w:tc>
          <w:tcPr>
            <w:tcW w:w="5063" w:type="dxa"/>
            <w:tcMar>
              <w:top w:w="100" w:type="dxa"/>
              <w:left w:w="0" w:type="dxa"/>
              <w:bottom w:w="0" w:type="dxa"/>
              <w:right w:w="0" w:type="dxa"/>
            </w:tcMar>
            <w:hideMark/>
          </w:tcPr>
          <w:p w14:paraId="58FCF6A2" w14:textId="77777777" w:rsidR="00107E27" w:rsidRDefault="00000000">
            <w:pPr>
              <w:pStyle w:val="divdocumentli"/>
              <w:spacing w:line="400" w:lineRule="atLeast"/>
              <w:ind w:left="200"/>
              <w:rPr>
                <w:rStyle w:val="span"/>
              </w:rPr>
            </w:pPr>
            <w:r>
              <w:rPr>
                <w:rStyle w:val="Strong1"/>
                <w:b/>
                <w:bCs/>
              </w:rPr>
              <w:t>Security &amp; Compliance:</w:t>
            </w:r>
            <w:r>
              <w:rPr>
                <w:rStyle w:val="span"/>
              </w:rPr>
              <w:t xml:space="preserve"> HIPAA, PCI-DSS, SOC2, GDPR, Seccomp, SELinux, Kubernetes Security Best Practices</w:t>
            </w:r>
          </w:p>
          <w:p w14:paraId="7B8E8282" w14:textId="77777777" w:rsidR="00107E27" w:rsidRDefault="00107E27">
            <w:pPr>
              <w:pStyle w:val="div"/>
              <w:spacing w:line="20" w:lineRule="exact"/>
              <w:rPr>
                <w:rStyle w:val="documentskliSecparagraph"/>
              </w:rPr>
            </w:pPr>
          </w:p>
        </w:tc>
        <w:tc>
          <w:tcPr>
            <w:tcW w:w="300" w:type="dxa"/>
            <w:tcMar>
              <w:top w:w="100" w:type="dxa"/>
              <w:left w:w="0" w:type="dxa"/>
              <w:bottom w:w="0" w:type="dxa"/>
              <w:right w:w="0" w:type="dxa"/>
            </w:tcMar>
            <w:hideMark/>
          </w:tcPr>
          <w:p w14:paraId="2531B761" w14:textId="77777777" w:rsidR="00107E27" w:rsidRDefault="00107E27"/>
        </w:tc>
        <w:tc>
          <w:tcPr>
            <w:tcW w:w="5063" w:type="dxa"/>
            <w:tcMar>
              <w:top w:w="100" w:type="dxa"/>
              <w:left w:w="0" w:type="dxa"/>
              <w:bottom w:w="0" w:type="dxa"/>
              <w:right w:w="0" w:type="dxa"/>
            </w:tcMar>
            <w:hideMark/>
          </w:tcPr>
          <w:p w14:paraId="7F54CB57" w14:textId="77777777" w:rsidR="00107E27" w:rsidRDefault="00000000">
            <w:pPr>
              <w:pStyle w:val="divdocumentli"/>
              <w:spacing w:line="400" w:lineRule="atLeast"/>
              <w:ind w:left="200"/>
              <w:rPr>
                <w:rStyle w:val="span"/>
              </w:rPr>
            </w:pPr>
            <w:r>
              <w:rPr>
                <w:rStyle w:val="Strong1"/>
                <w:b/>
                <w:bCs/>
              </w:rPr>
              <w:t>Development Practices:</w:t>
            </w:r>
            <w:r>
              <w:rPr>
                <w:rStyle w:val="span"/>
              </w:rPr>
              <w:t xml:space="preserve"> Agile/Scrum, CI/CD Pipelines, Code Quality, Mentorship</w:t>
            </w:r>
          </w:p>
          <w:p w14:paraId="7309D744" w14:textId="77777777" w:rsidR="00107E27" w:rsidRDefault="00107E27">
            <w:pPr>
              <w:pStyle w:val="div"/>
              <w:spacing w:line="20" w:lineRule="exact"/>
              <w:rPr>
                <w:rStyle w:val="documentskliSecparagraph"/>
              </w:rPr>
            </w:pPr>
          </w:p>
        </w:tc>
      </w:tr>
    </w:tbl>
    <w:p w14:paraId="624ADF5F" w14:textId="77777777" w:rsidR="00107E27" w:rsidRDefault="00000000">
      <w:pPr>
        <w:pStyle w:val="divdocumentdivheading"/>
        <w:tabs>
          <w:tab w:val="left" w:pos="4122"/>
          <w:tab w:val="left" w:pos="10420"/>
        </w:tabs>
        <w:spacing w:before="260" w:line="400" w:lineRule="atLeast"/>
        <w:jc w:val="center"/>
        <w:rPr>
          <w:smallCaps/>
        </w:rPr>
      </w:pPr>
      <w:r>
        <w:rPr>
          <w:smallCaps/>
        </w:rPr>
        <w:t xml:space="preserve"> </w:t>
      </w:r>
      <w:r>
        <w:rPr>
          <w:strike/>
          <w:color w:val="000000"/>
          <w:sz w:val="30"/>
        </w:rPr>
        <w:tab/>
      </w:r>
      <w:r>
        <w:rPr>
          <w:rStyle w:val="divdocumentdivsectiontitle"/>
          <w:smallCaps/>
          <w:shd w:val="clear" w:color="auto" w:fill="FFFFFF"/>
        </w:rPr>
        <w:t xml:space="preserve">   Work History   </w:t>
      </w:r>
      <w:r>
        <w:rPr>
          <w:strike/>
          <w:color w:val="000000"/>
          <w:sz w:val="30"/>
        </w:rPr>
        <w:tab/>
      </w:r>
    </w:p>
    <w:p w14:paraId="6D6836A5" w14:textId="77777777" w:rsidR="00107E27" w:rsidRDefault="00000000">
      <w:pPr>
        <w:pStyle w:val="divdocumentsinglecolumn"/>
        <w:spacing w:line="400" w:lineRule="atLeast"/>
      </w:pPr>
      <w:r>
        <w:rPr>
          <w:rStyle w:val="spanjobtitle"/>
        </w:rPr>
        <w:t>Lead Python Developer – DataOps Engineering</w:t>
      </w:r>
      <w:r>
        <w:rPr>
          <w:rStyle w:val="span"/>
        </w:rPr>
        <w:t>, 05/2024 - Current</w:t>
      </w:r>
      <w:r>
        <w:rPr>
          <w:rStyle w:val="spanpaddedline"/>
        </w:rPr>
        <w:t xml:space="preserve"> </w:t>
      </w:r>
    </w:p>
    <w:p w14:paraId="520550CD" w14:textId="3D9F78AB" w:rsidR="00107E27" w:rsidRDefault="00000000">
      <w:pPr>
        <w:pStyle w:val="spanpaddedlineParagraph"/>
        <w:spacing w:line="400" w:lineRule="atLeast"/>
      </w:pPr>
      <w:r>
        <w:rPr>
          <w:rStyle w:val="spancompanyname"/>
        </w:rPr>
        <w:t>American Express</w:t>
      </w:r>
      <w:r w:rsidR="007B2EAF">
        <w:t xml:space="preserve"> (New York)</w:t>
      </w:r>
    </w:p>
    <w:p w14:paraId="30F9A1DD" w14:textId="77777777" w:rsidR="00107E27" w:rsidRDefault="00000000">
      <w:pPr>
        <w:pStyle w:val="divdocumentulli"/>
        <w:numPr>
          <w:ilvl w:val="0"/>
          <w:numId w:val="1"/>
        </w:numPr>
        <w:spacing w:line="400" w:lineRule="atLeast"/>
        <w:ind w:left="460" w:hanging="210"/>
        <w:rPr>
          <w:rStyle w:val="span"/>
        </w:rPr>
      </w:pPr>
      <w:r>
        <w:rPr>
          <w:rStyle w:val="span"/>
        </w:rPr>
        <w:t>Led the development of Python-based Risk Management applications, building data workflows that improved decision-making and operational efficiency across business units.</w:t>
      </w:r>
    </w:p>
    <w:p w14:paraId="73C36982" w14:textId="77777777" w:rsidR="00107E27" w:rsidRDefault="00000000">
      <w:pPr>
        <w:pStyle w:val="divdocumentulli"/>
        <w:numPr>
          <w:ilvl w:val="0"/>
          <w:numId w:val="1"/>
        </w:numPr>
        <w:spacing w:line="400" w:lineRule="atLeast"/>
        <w:ind w:left="460" w:hanging="210"/>
        <w:rPr>
          <w:rStyle w:val="span"/>
        </w:rPr>
      </w:pPr>
      <w:r>
        <w:rPr>
          <w:rStyle w:val="span"/>
        </w:rPr>
        <w:t>Designed and delivered Django web applications, handling URL routing, app configuration, and database interactions (MySQL, PostgreSQL) to power internal data platforms.</w:t>
      </w:r>
    </w:p>
    <w:p w14:paraId="2AB39258" w14:textId="77777777" w:rsidR="00107E27" w:rsidRDefault="00000000">
      <w:pPr>
        <w:pStyle w:val="divdocumentulli"/>
        <w:numPr>
          <w:ilvl w:val="0"/>
          <w:numId w:val="1"/>
        </w:numPr>
        <w:spacing w:line="400" w:lineRule="atLeast"/>
        <w:ind w:left="460" w:hanging="210"/>
        <w:rPr>
          <w:rStyle w:val="span"/>
        </w:rPr>
      </w:pPr>
      <w:r>
        <w:rPr>
          <w:rStyle w:val="span"/>
        </w:rPr>
        <w:t>Applied NumPy and Pandas for complex numerical analysis and data manipulation, streamlining insurance premium calculations and accelerating large-scale data processing.</w:t>
      </w:r>
    </w:p>
    <w:p w14:paraId="46020605" w14:textId="77777777" w:rsidR="00107E27" w:rsidRDefault="00000000">
      <w:pPr>
        <w:pStyle w:val="divdocumentulli"/>
        <w:numPr>
          <w:ilvl w:val="0"/>
          <w:numId w:val="1"/>
        </w:numPr>
        <w:spacing w:line="400" w:lineRule="atLeast"/>
        <w:ind w:left="460" w:hanging="210"/>
        <w:rPr>
          <w:rStyle w:val="span"/>
        </w:rPr>
      </w:pPr>
      <w:r>
        <w:rPr>
          <w:rStyle w:val="span"/>
        </w:rPr>
        <w:lastRenderedPageBreak/>
        <w:t>Built and deployed microservices in Python and Go, automating data ingestion and orchestration in distributed, cloud-based DataOps environments.</w:t>
      </w:r>
    </w:p>
    <w:p w14:paraId="56ADD5AA" w14:textId="77777777" w:rsidR="00107E27" w:rsidRDefault="00000000">
      <w:pPr>
        <w:pStyle w:val="divdocumentulli"/>
        <w:numPr>
          <w:ilvl w:val="0"/>
          <w:numId w:val="1"/>
        </w:numPr>
        <w:spacing w:line="400" w:lineRule="atLeast"/>
        <w:ind w:left="460" w:hanging="210"/>
        <w:rPr>
          <w:rStyle w:val="span"/>
        </w:rPr>
      </w:pPr>
      <w:r>
        <w:rPr>
          <w:rStyle w:val="span"/>
        </w:rPr>
        <w:t>Implemented machine learning models with Scikit-Learn to support predictive analytics and risk assessment in core business workflows.</w:t>
      </w:r>
    </w:p>
    <w:p w14:paraId="65EAD184" w14:textId="77777777" w:rsidR="00107E27" w:rsidRDefault="00000000">
      <w:pPr>
        <w:pStyle w:val="divdocumentulli"/>
        <w:numPr>
          <w:ilvl w:val="0"/>
          <w:numId w:val="1"/>
        </w:numPr>
        <w:spacing w:line="400" w:lineRule="atLeast"/>
        <w:ind w:left="460" w:hanging="210"/>
        <w:rPr>
          <w:rStyle w:val="span"/>
        </w:rPr>
      </w:pPr>
      <w:r>
        <w:rPr>
          <w:rStyle w:val="span"/>
        </w:rPr>
        <w:t>Created user-friendly desktop applications with Tkinter, simplifying client reporting and data management for business users.</w:t>
      </w:r>
    </w:p>
    <w:p w14:paraId="7C74B155" w14:textId="77777777" w:rsidR="00107E27" w:rsidRDefault="00000000">
      <w:pPr>
        <w:pStyle w:val="divdocumentulli"/>
        <w:numPr>
          <w:ilvl w:val="0"/>
          <w:numId w:val="1"/>
        </w:numPr>
        <w:spacing w:line="400" w:lineRule="atLeast"/>
        <w:ind w:left="460" w:hanging="210"/>
        <w:rPr>
          <w:rStyle w:val="span"/>
        </w:rPr>
      </w:pPr>
      <w:r>
        <w:rPr>
          <w:rStyle w:val="span"/>
        </w:rPr>
        <w:t>Automated deployments through CI/CD pipelines with Jenkins, Docker, and Kubernetes, ensuring faster releases and reliable containerized environments.</w:t>
      </w:r>
    </w:p>
    <w:p w14:paraId="23C3F7CD" w14:textId="77777777" w:rsidR="00107E27" w:rsidRDefault="00000000">
      <w:pPr>
        <w:pStyle w:val="divdocumentulli"/>
        <w:numPr>
          <w:ilvl w:val="0"/>
          <w:numId w:val="1"/>
        </w:numPr>
        <w:spacing w:line="400" w:lineRule="atLeast"/>
        <w:ind w:left="460" w:hanging="210"/>
        <w:rPr>
          <w:rStyle w:val="span"/>
        </w:rPr>
      </w:pPr>
      <w:r>
        <w:rPr>
          <w:rStyle w:val="span"/>
        </w:rPr>
        <w:t>Improved system visibility by setting up monitoring solutions with Elasticsearch, enabling proactive performance tuning and issue resolution.</w:t>
      </w:r>
    </w:p>
    <w:p w14:paraId="300638EF" w14:textId="77777777" w:rsidR="00107E27" w:rsidRDefault="00000000">
      <w:pPr>
        <w:pStyle w:val="divdocumentulli"/>
        <w:numPr>
          <w:ilvl w:val="0"/>
          <w:numId w:val="1"/>
        </w:numPr>
        <w:spacing w:line="400" w:lineRule="atLeast"/>
        <w:ind w:left="460" w:hanging="210"/>
        <w:rPr>
          <w:rStyle w:val="span"/>
        </w:rPr>
      </w:pPr>
      <w:r>
        <w:rPr>
          <w:rStyle w:val="span"/>
        </w:rPr>
        <w:t>Developed interactive dashboards and visualizations using HTML, CSS, JavaScript, Bootstrap, and Gulp, providing real-time insights to stakeholders.</w:t>
      </w:r>
    </w:p>
    <w:p w14:paraId="79C2EAE8" w14:textId="77777777" w:rsidR="00107E27" w:rsidRDefault="00000000">
      <w:pPr>
        <w:pStyle w:val="divdocumentulli"/>
        <w:numPr>
          <w:ilvl w:val="0"/>
          <w:numId w:val="1"/>
        </w:numPr>
        <w:spacing w:line="400" w:lineRule="atLeast"/>
        <w:ind w:left="460" w:hanging="210"/>
        <w:rPr>
          <w:rStyle w:val="span"/>
        </w:rPr>
      </w:pPr>
      <w:r>
        <w:rPr>
          <w:rStyle w:val="span"/>
        </w:rPr>
        <w:t>Deployed and managed applications on AWS and GCP, ensuring scalability, high availability, and secure cloud operations.</w:t>
      </w:r>
    </w:p>
    <w:p w14:paraId="45BACE6D" w14:textId="77777777" w:rsidR="00107E27" w:rsidRDefault="00000000">
      <w:pPr>
        <w:pStyle w:val="divdocumentulli"/>
        <w:numPr>
          <w:ilvl w:val="0"/>
          <w:numId w:val="1"/>
        </w:numPr>
        <w:spacing w:line="400" w:lineRule="atLeast"/>
        <w:ind w:left="460" w:hanging="210"/>
        <w:rPr>
          <w:rStyle w:val="span"/>
        </w:rPr>
      </w:pPr>
      <w:r>
        <w:rPr>
          <w:rStyle w:val="span"/>
        </w:rPr>
        <w:t>Built event-driven workflows with AWS Lambda functions, reducing manual processes and increasing system responsiveness.</w:t>
      </w:r>
    </w:p>
    <w:p w14:paraId="2A8E0716" w14:textId="77777777" w:rsidR="00107E27" w:rsidRDefault="00000000">
      <w:pPr>
        <w:pStyle w:val="divdocumentulli"/>
        <w:numPr>
          <w:ilvl w:val="0"/>
          <w:numId w:val="1"/>
        </w:numPr>
        <w:spacing w:line="400" w:lineRule="atLeast"/>
        <w:ind w:left="460" w:hanging="210"/>
        <w:rPr>
          <w:rStyle w:val="span"/>
        </w:rPr>
      </w:pPr>
      <w:r>
        <w:rPr>
          <w:rStyle w:val="span"/>
        </w:rPr>
        <w:t>Automated infrastructure provisioning with Terraform and Ansible, streamlining delivery of AWS resources such as EC2, S3, RDS, and VPC.</w:t>
      </w:r>
    </w:p>
    <w:p w14:paraId="25B2A884" w14:textId="77777777" w:rsidR="00107E27" w:rsidRDefault="00000000">
      <w:pPr>
        <w:pStyle w:val="divdocumentulli"/>
        <w:numPr>
          <w:ilvl w:val="0"/>
          <w:numId w:val="1"/>
        </w:numPr>
        <w:spacing w:line="400" w:lineRule="atLeast"/>
        <w:ind w:left="460" w:hanging="210"/>
        <w:rPr>
          <w:rStyle w:val="span"/>
        </w:rPr>
      </w:pPr>
      <w:r>
        <w:rPr>
          <w:rStyle w:val="span"/>
        </w:rPr>
        <w:t>Designed and optimized PySpark applications on AWS EMR, Hadoop, and MapR, improving performance and scalability of large-scale data pipelines.</w:t>
      </w:r>
    </w:p>
    <w:p w14:paraId="51F79B68" w14:textId="77777777" w:rsidR="00107E27" w:rsidRDefault="00000000">
      <w:pPr>
        <w:pStyle w:val="divdocumentsinglecolumn"/>
        <w:spacing w:before="360" w:line="400" w:lineRule="atLeast"/>
      </w:pPr>
      <w:r>
        <w:rPr>
          <w:rStyle w:val="spanjobtitle"/>
        </w:rPr>
        <w:t>Senior Python Developer- BI &amp; Backend Engineering</w:t>
      </w:r>
      <w:r>
        <w:rPr>
          <w:rStyle w:val="span"/>
        </w:rPr>
        <w:t>, 10/2022 - 04/2024</w:t>
      </w:r>
      <w:r>
        <w:rPr>
          <w:rStyle w:val="spanpaddedline"/>
        </w:rPr>
        <w:t xml:space="preserve"> </w:t>
      </w:r>
    </w:p>
    <w:p w14:paraId="2311BB40" w14:textId="05262282" w:rsidR="00107E27" w:rsidRDefault="00000000">
      <w:pPr>
        <w:pStyle w:val="spanpaddedlineParagraph"/>
        <w:spacing w:line="400" w:lineRule="atLeast"/>
      </w:pPr>
      <w:r>
        <w:rPr>
          <w:rStyle w:val="spancompanyname"/>
        </w:rPr>
        <w:t>Barclays</w:t>
      </w:r>
      <w:r>
        <w:t xml:space="preserve"> </w:t>
      </w:r>
      <w:r w:rsidR="007B2EAF">
        <w:t>(Whippany, NJ)</w:t>
      </w:r>
    </w:p>
    <w:p w14:paraId="7A495140" w14:textId="77777777" w:rsidR="00107E27" w:rsidRDefault="00000000">
      <w:pPr>
        <w:pStyle w:val="divdocumentulli"/>
        <w:numPr>
          <w:ilvl w:val="0"/>
          <w:numId w:val="2"/>
        </w:numPr>
        <w:spacing w:line="400" w:lineRule="atLeast"/>
        <w:ind w:left="460" w:hanging="210"/>
        <w:rPr>
          <w:rStyle w:val="span"/>
        </w:rPr>
      </w:pPr>
      <w:r>
        <w:rPr>
          <w:rStyle w:val="span"/>
        </w:rPr>
        <w:t>Developed and improved Python backend services that powered Business Intelligence platforms, making data more accessible and speeding up reporting processes for better decision-making.</w:t>
      </w:r>
    </w:p>
    <w:p w14:paraId="69BEFDA2" w14:textId="77777777" w:rsidR="00107E27" w:rsidRDefault="00000000">
      <w:pPr>
        <w:pStyle w:val="divdocumentulli"/>
        <w:numPr>
          <w:ilvl w:val="0"/>
          <w:numId w:val="2"/>
        </w:numPr>
        <w:spacing w:line="400" w:lineRule="atLeast"/>
        <w:ind w:left="460" w:hanging="210"/>
        <w:rPr>
          <w:rStyle w:val="span"/>
        </w:rPr>
      </w:pPr>
      <w:r>
        <w:rPr>
          <w:rStyle w:val="span"/>
        </w:rPr>
        <w:t>Built and maintained robust ETL pipelines to extract, transform, and load large datasets from various sources into enterprise data warehouses, ensuring smooth and efficient data processing.</w:t>
      </w:r>
    </w:p>
    <w:p w14:paraId="5F151394" w14:textId="77777777" w:rsidR="00107E27" w:rsidRDefault="00000000">
      <w:pPr>
        <w:pStyle w:val="divdocumentulli"/>
        <w:numPr>
          <w:ilvl w:val="0"/>
          <w:numId w:val="2"/>
        </w:numPr>
        <w:spacing w:line="400" w:lineRule="atLeast"/>
        <w:ind w:left="460" w:hanging="210"/>
        <w:rPr>
          <w:rStyle w:val="span"/>
        </w:rPr>
      </w:pPr>
      <w:r>
        <w:rPr>
          <w:rStyle w:val="span"/>
        </w:rPr>
        <w:t>Used Pandas, NumPy, and SQL to perform advanced data manipulation and analysis, enhancing the accuracy and efficiency of business reporting workflows.</w:t>
      </w:r>
    </w:p>
    <w:p w14:paraId="469D0BE7" w14:textId="77777777" w:rsidR="00107E27" w:rsidRDefault="00000000">
      <w:pPr>
        <w:pStyle w:val="divdocumentulli"/>
        <w:numPr>
          <w:ilvl w:val="0"/>
          <w:numId w:val="2"/>
        </w:numPr>
        <w:spacing w:line="400" w:lineRule="atLeast"/>
        <w:ind w:left="460" w:hanging="210"/>
        <w:rPr>
          <w:rStyle w:val="span"/>
        </w:rPr>
      </w:pPr>
      <w:r>
        <w:rPr>
          <w:rStyle w:val="span"/>
        </w:rPr>
        <w:t>Created and maintained RESTful APIs with Django REST Framework to facilitate seamless communication between backend systems and BI dashboards, including applications for insurance premium calculations.</w:t>
      </w:r>
    </w:p>
    <w:p w14:paraId="11DE6F6B" w14:textId="77777777" w:rsidR="00107E27" w:rsidRDefault="00000000">
      <w:pPr>
        <w:pStyle w:val="divdocumentulli"/>
        <w:numPr>
          <w:ilvl w:val="0"/>
          <w:numId w:val="2"/>
        </w:numPr>
        <w:spacing w:line="400" w:lineRule="atLeast"/>
        <w:ind w:left="460" w:hanging="210"/>
        <w:rPr>
          <w:rStyle w:val="span"/>
        </w:rPr>
      </w:pPr>
      <w:r>
        <w:rPr>
          <w:rStyle w:val="span"/>
        </w:rPr>
        <w:t>Tuned database performance by optimizing queries, creating indexes, and developing PL/SQL stored procedures in MySQL and PostgreSQL, significantly improving system responsiveness.</w:t>
      </w:r>
    </w:p>
    <w:p w14:paraId="1D650ED3" w14:textId="77777777" w:rsidR="00107E27" w:rsidRDefault="00000000">
      <w:pPr>
        <w:pStyle w:val="divdocumentulli"/>
        <w:numPr>
          <w:ilvl w:val="0"/>
          <w:numId w:val="2"/>
        </w:numPr>
        <w:spacing w:line="400" w:lineRule="atLeast"/>
        <w:ind w:left="460" w:hanging="210"/>
        <w:rPr>
          <w:rStyle w:val="span"/>
        </w:rPr>
      </w:pPr>
      <w:r>
        <w:rPr>
          <w:rStyle w:val="span"/>
        </w:rPr>
        <w:t>Automated data validation, report generation, and other backend workflows using Python scripts and custom Bash tools, reducing manual work and improving consistency in BI outputs.</w:t>
      </w:r>
    </w:p>
    <w:p w14:paraId="48F67BE9" w14:textId="77777777" w:rsidR="00107E27" w:rsidRDefault="00000000">
      <w:pPr>
        <w:pStyle w:val="divdocumentulli"/>
        <w:numPr>
          <w:ilvl w:val="0"/>
          <w:numId w:val="2"/>
        </w:numPr>
        <w:spacing w:line="400" w:lineRule="atLeast"/>
        <w:ind w:left="460" w:hanging="210"/>
        <w:rPr>
          <w:rStyle w:val="span"/>
        </w:rPr>
      </w:pPr>
      <w:r>
        <w:rPr>
          <w:rStyle w:val="span"/>
        </w:rPr>
        <w:t>Worked closely with project managers and business stakeholders to understand requirements and deliver scalable, efficient solutions that supported Sales and Account Management operations.</w:t>
      </w:r>
    </w:p>
    <w:p w14:paraId="32FC6985" w14:textId="77777777" w:rsidR="00107E27" w:rsidRDefault="00000000">
      <w:pPr>
        <w:pStyle w:val="divdocumentulli"/>
        <w:numPr>
          <w:ilvl w:val="0"/>
          <w:numId w:val="2"/>
        </w:numPr>
        <w:spacing w:line="400" w:lineRule="atLeast"/>
        <w:ind w:left="460" w:hanging="210"/>
        <w:rPr>
          <w:rStyle w:val="span"/>
        </w:rPr>
      </w:pPr>
      <w:r>
        <w:rPr>
          <w:rStyle w:val="span"/>
        </w:rPr>
        <w:lastRenderedPageBreak/>
        <w:t>Designed backend data modules that integrated NoSQL databases like MongoDB and Apache Cassandra, improving data handling flexibility and system performance.</w:t>
      </w:r>
    </w:p>
    <w:p w14:paraId="1868DEEC" w14:textId="77777777" w:rsidR="00107E27" w:rsidRDefault="00000000">
      <w:pPr>
        <w:pStyle w:val="divdocumentulli"/>
        <w:numPr>
          <w:ilvl w:val="0"/>
          <w:numId w:val="2"/>
        </w:numPr>
        <w:spacing w:line="400" w:lineRule="atLeast"/>
        <w:ind w:left="460" w:hanging="210"/>
        <w:rPr>
          <w:rStyle w:val="span"/>
        </w:rPr>
      </w:pPr>
      <w:r>
        <w:rPr>
          <w:rStyle w:val="span"/>
        </w:rPr>
        <w:t>Applied Python skills for data serialization (XML/JSON), advanced collections manipulation, and leveraging graphics APIs to support data transformation and visualization.</w:t>
      </w:r>
    </w:p>
    <w:p w14:paraId="0A3CC1C7" w14:textId="77777777" w:rsidR="00107E27" w:rsidRDefault="00000000">
      <w:pPr>
        <w:pStyle w:val="divdocumentulli"/>
        <w:numPr>
          <w:ilvl w:val="0"/>
          <w:numId w:val="2"/>
        </w:numPr>
        <w:spacing w:line="400" w:lineRule="atLeast"/>
        <w:ind w:left="460" w:hanging="210"/>
        <w:rPr>
          <w:rStyle w:val="span"/>
        </w:rPr>
      </w:pPr>
      <w:r>
        <w:rPr>
          <w:rStyle w:val="span"/>
        </w:rPr>
        <w:t>Mentored junior developers, helping them follow best practices in coding, testing, and problem-solving, and promoting a culture of high-quality software development.</w:t>
      </w:r>
    </w:p>
    <w:p w14:paraId="57E2B20E" w14:textId="77777777" w:rsidR="00107E27" w:rsidRDefault="00000000">
      <w:pPr>
        <w:pStyle w:val="divdocumentulli"/>
        <w:numPr>
          <w:ilvl w:val="0"/>
          <w:numId w:val="2"/>
        </w:numPr>
        <w:spacing w:line="400" w:lineRule="atLeast"/>
        <w:ind w:left="460" w:hanging="210"/>
        <w:rPr>
          <w:rStyle w:val="span"/>
        </w:rPr>
      </w:pPr>
      <w:r>
        <w:rPr>
          <w:rStyle w:val="span"/>
        </w:rPr>
        <w:t>Set up automated unit testing using PyTest and implemented CI/CD pipelines with Jenkins, ensuring reliable, smooth deployments and stable backend performance.</w:t>
      </w:r>
    </w:p>
    <w:p w14:paraId="53092C3E" w14:textId="6CD4541D" w:rsidR="00107E27" w:rsidRDefault="00000000" w:rsidP="00493105">
      <w:pPr>
        <w:pStyle w:val="divdocumentulli"/>
        <w:numPr>
          <w:ilvl w:val="0"/>
          <w:numId w:val="2"/>
        </w:numPr>
        <w:spacing w:line="400" w:lineRule="atLeast"/>
        <w:ind w:left="460" w:hanging="210"/>
        <w:rPr>
          <w:rStyle w:val="span"/>
        </w:rPr>
      </w:pPr>
      <w:r>
        <w:rPr>
          <w:rStyle w:val="span"/>
        </w:rPr>
        <w:t>Managed source code effectively using Git and SVN, promoting team collaboration and maintaining clean, organized code throughout the development cycle.</w:t>
      </w:r>
    </w:p>
    <w:p w14:paraId="21F33AD0" w14:textId="7CECF708" w:rsidR="00107E27" w:rsidRDefault="00000000">
      <w:pPr>
        <w:pStyle w:val="divdocumentsinglecolumn"/>
        <w:spacing w:before="360" w:line="400" w:lineRule="atLeast"/>
      </w:pPr>
      <w:r>
        <w:rPr>
          <w:rStyle w:val="spanjobtitle"/>
        </w:rPr>
        <w:t>Senior Python Developer- Cloud Networking &amp; Infra</w:t>
      </w:r>
      <w:r w:rsidR="00B5306D">
        <w:rPr>
          <w:rStyle w:val="spanjobtitle"/>
        </w:rPr>
        <w:t>structure</w:t>
      </w:r>
      <w:r>
        <w:rPr>
          <w:rStyle w:val="span"/>
        </w:rPr>
        <w:t>, 02/2021 - 08/2022</w:t>
      </w:r>
      <w:r>
        <w:rPr>
          <w:rStyle w:val="spanpaddedline"/>
        </w:rPr>
        <w:t xml:space="preserve"> </w:t>
      </w:r>
    </w:p>
    <w:p w14:paraId="0B2413CF" w14:textId="3C66304D" w:rsidR="00107E27" w:rsidRDefault="00000000">
      <w:pPr>
        <w:pStyle w:val="spanpaddedlineParagraph"/>
        <w:spacing w:line="400" w:lineRule="atLeast"/>
      </w:pPr>
      <w:r>
        <w:rPr>
          <w:rStyle w:val="spancompanyname"/>
        </w:rPr>
        <w:t>Robinhood</w:t>
      </w:r>
      <w:r>
        <w:t xml:space="preserve"> </w:t>
      </w:r>
      <w:r w:rsidR="007B2EAF">
        <w:t>(California)</w:t>
      </w:r>
    </w:p>
    <w:p w14:paraId="0218A24D" w14:textId="77777777" w:rsidR="00107E27" w:rsidRDefault="00000000">
      <w:pPr>
        <w:pStyle w:val="divdocumentulli"/>
        <w:numPr>
          <w:ilvl w:val="0"/>
          <w:numId w:val="3"/>
        </w:numPr>
        <w:spacing w:line="400" w:lineRule="atLeast"/>
        <w:ind w:left="460" w:hanging="210"/>
        <w:rPr>
          <w:rStyle w:val="span"/>
        </w:rPr>
      </w:pPr>
      <w:r>
        <w:rPr>
          <w:rStyle w:val="span"/>
        </w:rPr>
        <w:t>Built and maintained Python automation tools to simplify cloud networking and infrastructure management, improving system reliability and cutting down on manual configuration work.</w:t>
      </w:r>
    </w:p>
    <w:p w14:paraId="06171CFF" w14:textId="77777777" w:rsidR="00107E27" w:rsidRDefault="00000000">
      <w:pPr>
        <w:pStyle w:val="divdocumentulli"/>
        <w:numPr>
          <w:ilvl w:val="0"/>
          <w:numId w:val="3"/>
        </w:numPr>
        <w:spacing w:line="400" w:lineRule="atLeast"/>
        <w:ind w:left="460" w:hanging="210"/>
        <w:rPr>
          <w:rStyle w:val="span"/>
        </w:rPr>
      </w:pPr>
      <w:r>
        <w:rPr>
          <w:rStyle w:val="span"/>
        </w:rPr>
        <w:t>Developed RESTful APIs to connect cloud services with internal applications, making data exchange more seamless and boosting operational efficiency.</w:t>
      </w:r>
    </w:p>
    <w:p w14:paraId="3FC01EE2" w14:textId="77777777" w:rsidR="00107E27" w:rsidRDefault="00000000">
      <w:pPr>
        <w:pStyle w:val="divdocumentulli"/>
        <w:numPr>
          <w:ilvl w:val="0"/>
          <w:numId w:val="3"/>
        </w:numPr>
        <w:spacing w:line="400" w:lineRule="atLeast"/>
        <w:ind w:left="460" w:hanging="210"/>
        <w:rPr>
          <w:rStyle w:val="span"/>
        </w:rPr>
      </w:pPr>
      <w:r>
        <w:rPr>
          <w:rStyle w:val="span"/>
        </w:rPr>
        <w:t>Automated cloud infrastructure setup and management using Terraform and Ansible, ensuring consistent and repeatable deployments across AWS environments.</w:t>
      </w:r>
    </w:p>
    <w:p w14:paraId="486D9012" w14:textId="77777777" w:rsidR="00107E27" w:rsidRDefault="00000000">
      <w:pPr>
        <w:pStyle w:val="divdocumentulli"/>
        <w:numPr>
          <w:ilvl w:val="0"/>
          <w:numId w:val="3"/>
        </w:numPr>
        <w:spacing w:line="400" w:lineRule="atLeast"/>
        <w:ind w:left="460" w:hanging="210"/>
        <w:rPr>
          <w:rStyle w:val="span"/>
        </w:rPr>
      </w:pPr>
      <w:r>
        <w:rPr>
          <w:rStyle w:val="span"/>
        </w:rPr>
        <w:t>Implemented solutions to meet PCI-DSS, SOC2, and GDPR compliance standards, securing sensitive financial data and supporting regular audits.</w:t>
      </w:r>
    </w:p>
    <w:p w14:paraId="2E3CD423" w14:textId="77777777" w:rsidR="00107E27" w:rsidRDefault="00000000">
      <w:pPr>
        <w:pStyle w:val="divdocumentulli"/>
        <w:numPr>
          <w:ilvl w:val="0"/>
          <w:numId w:val="3"/>
        </w:numPr>
        <w:spacing w:line="400" w:lineRule="atLeast"/>
        <w:ind w:left="460" w:hanging="210"/>
        <w:rPr>
          <w:rStyle w:val="span"/>
        </w:rPr>
      </w:pPr>
      <w:r>
        <w:rPr>
          <w:rStyle w:val="span"/>
        </w:rPr>
        <w:t>Created low-latency, high-performance Python applications using Cython and async programming, critical for supporting trading and risk management systems.</w:t>
      </w:r>
    </w:p>
    <w:p w14:paraId="6EA31522" w14:textId="77777777" w:rsidR="00107E27" w:rsidRDefault="00000000">
      <w:pPr>
        <w:pStyle w:val="divdocumentulli"/>
        <w:numPr>
          <w:ilvl w:val="0"/>
          <w:numId w:val="3"/>
        </w:numPr>
        <w:spacing w:line="400" w:lineRule="atLeast"/>
        <w:ind w:left="460" w:hanging="210"/>
        <w:rPr>
          <w:rStyle w:val="span"/>
        </w:rPr>
      </w:pPr>
      <w:r>
        <w:rPr>
          <w:rStyle w:val="span"/>
        </w:rPr>
        <w:t>Designed event-driven architectures using RabbitMQ and Kafka, enabling scalable, fault-tolerant transaction processing for real-time financial operations.</w:t>
      </w:r>
    </w:p>
    <w:p w14:paraId="016EB211" w14:textId="77777777" w:rsidR="00107E27" w:rsidRDefault="00000000">
      <w:pPr>
        <w:pStyle w:val="divdocumentulli"/>
        <w:numPr>
          <w:ilvl w:val="0"/>
          <w:numId w:val="3"/>
        </w:numPr>
        <w:spacing w:line="400" w:lineRule="atLeast"/>
        <w:ind w:left="460" w:hanging="210"/>
        <w:rPr>
          <w:rStyle w:val="span"/>
        </w:rPr>
      </w:pPr>
      <w:r>
        <w:rPr>
          <w:rStyle w:val="span"/>
        </w:rPr>
        <w:t>Developed secure APIs with REST, GraphQL, and gRPC, applying OAuth2, JWT, and HMAC for strong authentication and efficient data exchange in distributed systems.</w:t>
      </w:r>
    </w:p>
    <w:p w14:paraId="0EB1DB45" w14:textId="77777777" w:rsidR="00107E27" w:rsidRDefault="00000000">
      <w:pPr>
        <w:pStyle w:val="divdocumentulli"/>
        <w:numPr>
          <w:ilvl w:val="0"/>
          <w:numId w:val="3"/>
        </w:numPr>
        <w:spacing w:line="400" w:lineRule="atLeast"/>
        <w:ind w:left="460" w:hanging="210"/>
        <w:rPr>
          <w:rStyle w:val="span"/>
        </w:rPr>
      </w:pPr>
      <w:r>
        <w:rPr>
          <w:rStyle w:val="span"/>
        </w:rPr>
        <w:t>Built Python-based monitoring and alerting tools integrated with cloud services to provide real-time visibility into network performance and system health.</w:t>
      </w:r>
    </w:p>
    <w:p w14:paraId="5835962C" w14:textId="77777777" w:rsidR="00107E27" w:rsidRDefault="00000000">
      <w:pPr>
        <w:pStyle w:val="divdocumentulli"/>
        <w:numPr>
          <w:ilvl w:val="0"/>
          <w:numId w:val="3"/>
        </w:numPr>
        <w:spacing w:line="400" w:lineRule="atLeast"/>
        <w:ind w:left="460" w:hanging="210"/>
        <w:rPr>
          <w:rStyle w:val="span"/>
        </w:rPr>
      </w:pPr>
      <w:r>
        <w:rPr>
          <w:rStyle w:val="span"/>
        </w:rPr>
        <w:t>Worked closely with cloud engineers and DevOps teams to design scalable, high-availability network architectures on AWS, ensuring fault tolerance and optimal performance.</w:t>
      </w:r>
    </w:p>
    <w:p w14:paraId="1ACEEC7E" w14:textId="77777777" w:rsidR="00107E27" w:rsidRDefault="00000000">
      <w:pPr>
        <w:pStyle w:val="divdocumentulli"/>
        <w:numPr>
          <w:ilvl w:val="0"/>
          <w:numId w:val="3"/>
        </w:numPr>
        <w:spacing w:line="400" w:lineRule="atLeast"/>
        <w:ind w:left="460" w:hanging="210"/>
        <w:rPr>
          <w:rStyle w:val="span"/>
        </w:rPr>
      </w:pPr>
      <w:r>
        <w:rPr>
          <w:rStyle w:val="span"/>
        </w:rPr>
        <w:t>Automated compliance checks and security audits as part of CI/CD pipelines, embedding best practices into infrastructure provisioning processes.</w:t>
      </w:r>
    </w:p>
    <w:p w14:paraId="0F53591F" w14:textId="77777777" w:rsidR="00107E27" w:rsidRDefault="00000000">
      <w:pPr>
        <w:pStyle w:val="divdocumentulli"/>
        <w:numPr>
          <w:ilvl w:val="0"/>
          <w:numId w:val="3"/>
        </w:numPr>
        <w:spacing w:line="400" w:lineRule="atLeast"/>
        <w:ind w:left="460" w:hanging="210"/>
        <w:rPr>
          <w:rStyle w:val="span"/>
        </w:rPr>
      </w:pPr>
      <w:r>
        <w:rPr>
          <w:rStyle w:val="span"/>
        </w:rPr>
        <w:t>Created scripts to automate network setups, including security groups and VPC configurations, streamlining cloud infrastructure management.</w:t>
      </w:r>
    </w:p>
    <w:p w14:paraId="0B8EA859" w14:textId="77777777" w:rsidR="00107E27" w:rsidRDefault="00000000">
      <w:pPr>
        <w:pStyle w:val="divdocumentulli"/>
        <w:numPr>
          <w:ilvl w:val="0"/>
          <w:numId w:val="3"/>
        </w:numPr>
        <w:spacing w:line="400" w:lineRule="atLeast"/>
        <w:ind w:left="460" w:hanging="210"/>
        <w:rPr>
          <w:rStyle w:val="span"/>
        </w:rPr>
      </w:pPr>
      <w:r>
        <w:rPr>
          <w:rStyle w:val="span"/>
        </w:rPr>
        <w:t>Developed automated testing frameworks to validate infrastructure deployments and network configurations, improving deployment reliability and minimizing downtime.</w:t>
      </w:r>
    </w:p>
    <w:p w14:paraId="6026DFAF" w14:textId="77777777" w:rsidR="00493105" w:rsidRDefault="00493105">
      <w:pPr>
        <w:pStyle w:val="divdocumentsinglecolumn"/>
        <w:spacing w:before="360" w:line="400" w:lineRule="atLeast"/>
        <w:rPr>
          <w:rStyle w:val="spanjobtitle"/>
        </w:rPr>
      </w:pPr>
    </w:p>
    <w:p w14:paraId="7ADD06A4" w14:textId="28ABC164" w:rsidR="00107E27" w:rsidRDefault="00000000">
      <w:pPr>
        <w:pStyle w:val="divdocumentsinglecolumn"/>
        <w:spacing w:before="360" w:line="400" w:lineRule="atLeast"/>
      </w:pPr>
      <w:r>
        <w:rPr>
          <w:rStyle w:val="spanjobtitle"/>
        </w:rPr>
        <w:lastRenderedPageBreak/>
        <w:t>Senior Python Developer- Web &amp; Backend Development</w:t>
      </w:r>
      <w:r>
        <w:rPr>
          <w:rStyle w:val="span"/>
        </w:rPr>
        <w:t>, 04/2018 - 12/2020</w:t>
      </w:r>
      <w:r>
        <w:rPr>
          <w:rStyle w:val="spanpaddedline"/>
        </w:rPr>
        <w:t xml:space="preserve"> </w:t>
      </w:r>
    </w:p>
    <w:p w14:paraId="0C54B725" w14:textId="27C0EF07" w:rsidR="00107E27" w:rsidRPr="007B2EAF" w:rsidRDefault="00000000">
      <w:pPr>
        <w:pStyle w:val="spanpaddedlineParagraph"/>
        <w:spacing w:line="400" w:lineRule="atLeast"/>
        <w:rPr>
          <w:b/>
          <w:bCs/>
        </w:rPr>
      </w:pPr>
      <w:r>
        <w:rPr>
          <w:rStyle w:val="spancompanyname"/>
        </w:rPr>
        <w:t>Z</w:t>
      </w:r>
      <w:r w:rsidR="007B2EAF">
        <w:rPr>
          <w:rStyle w:val="spancompanyname"/>
        </w:rPr>
        <w:t xml:space="preserve">ocdoc </w:t>
      </w:r>
      <w:r w:rsidR="007B2EAF" w:rsidRPr="007B2EAF">
        <w:rPr>
          <w:rStyle w:val="spancompanyname"/>
          <w:b w:val="0"/>
          <w:bCs w:val="0"/>
        </w:rPr>
        <w:t>(New York)</w:t>
      </w:r>
    </w:p>
    <w:p w14:paraId="2902B9C5" w14:textId="77777777" w:rsidR="00107E27" w:rsidRDefault="00000000">
      <w:pPr>
        <w:pStyle w:val="divdocumentulli"/>
        <w:numPr>
          <w:ilvl w:val="0"/>
          <w:numId w:val="4"/>
        </w:numPr>
        <w:spacing w:line="400" w:lineRule="atLeast"/>
        <w:ind w:left="460" w:hanging="210"/>
        <w:rPr>
          <w:rStyle w:val="span"/>
        </w:rPr>
      </w:pPr>
      <w:r>
        <w:rPr>
          <w:rStyle w:val="span"/>
        </w:rPr>
        <w:t>Designed and implemented scalable backend services with Python and Django to manage patient records, appointments, and billing systems, ensuring HIPAA compliance.</w:t>
      </w:r>
    </w:p>
    <w:p w14:paraId="689D7E4D" w14:textId="77777777" w:rsidR="00107E27" w:rsidRDefault="00000000">
      <w:pPr>
        <w:pStyle w:val="divdocumentulli"/>
        <w:numPr>
          <w:ilvl w:val="0"/>
          <w:numId w:val="4"/>
        </w:numPr>
        <w:spacing w:line="400" w:lineRule="atLeast"/>
        <w:ind w:left="460" w:hanging="210"/>
        <w:rPr>
          <w:rStyle w:val="span"/>
        </w:rPr>
      </w:pPr>
      <w:r>
        <w:rPr>
          <w:rStyle w:val="span"/>
        </w:rPr>
        <w:t>Built and maintained RESTful APIs to integrate web applications, internal healthcare systems, and third-party services, improving data exchange and interoperability.</w:t>
      </w:r>
    </w:p>
    <w:p w14:paraId="7D03319A" w14:textId="77777777" w:rsidR="00107E27" w:rsidRDefault="00000000">
      <w:pPr>
        <w:pStyle w:val="divdocumentulli"/>
        <w:numPr>
          <w:ilvl w:val="0"/>
          <w:numId w:val="4"/>
        </w:numPr>
        <w:spacing w:line="400" w:lineRule="atLeast"/>
        <w:ind w:left="460" w:hanging="210"/>
        <w:rPr>
          <w:rStyle w:val="span"/>
        </w:rPr>
      </w:pPr>
      <w:r>
        <w:rPr>
          <w:rStyle w:val="span"/>
        </w:rPr>
        <w:t>Developed and optimized data pipelines using PySpark on AWS EMR, DynamoDB, and Redshift, automating ETL workflows for real-time analytics and reporting.</w:t>
      </w:r>
    </w:p>
    <w:p w14:paraId="7E92D4C8" w14:textId="77777777" w:rsidR="00107E27" w:rsidRDefault="00000000">
      <w:pPr>
        <w:pStyle w:val="divdocumentulli"/>
        <w:numPr>
          <w:ilvl w:val="0"/>
          <w:numId w:val="4"/>
        </w:numPr>
        <w:spacing w:line="400" w:lineRule="atLeast"/>
        <w:ind w:left="460" w:hanging="210"/>
        <w:rPr>
          <w:rStyle w:val="span"/>
        </w:rPr>
      </w:pPr>
      <w:r>
        <w:rPr>
          <w:rStyle w:val="span"/>
        </w:rPr>
        <w:t>Applied advanced data modeling, PostgreSQL/MySQL performance tuning, and Python libraries (Pandas, NumPy, Matplotlib) to deliver insights on patient outcomes and healthcare performance.</w:t>
      </w:r>
    </w:p>
    <w:p w14:paraId="61F9F5F7" w14:textId="77777777" w:rsidR="00107E27" w:rsidRDefault="00000000">
      <w:pPr>
        <w:pStyle w:val="divdocumentulli"/>
        <w:numPr>
          <w:ilvl w:val="0"/>
          <w:numId w:val="4"/>
        </w:numPr>
        <w:spacing w:line="400" w:lineRule="atLeast"/>
        <w:ind w:left="460" w:hanging="210"/>
        <w:rPr>
          <w:rStyle w:val="span"/>
        </w:rPr>
      </w:pPr>
      <w:r>
        <w:rPr>
          <w:rStyle w:val="span"/>
        </w:rPr>
        <w:t>Strengthened security in containerized environments with Kubernetes, Seccomp, and SELinux, ensuring safe and compliant healthcare application deployments.</w:t>
      </w:r>
    </w:p>
    <w:p w14:paraId="4D5DE191" w14:textId="77777777" w:rsidR="00107E27" w:rsidRDefault="00000000">
      <w:pPr>
        <w:pStyle w:val="divdocumentulli"/>
        <w:numPr>
          <w:ilvl w:val="0"/>
          <w:numId w:val="4"/>
        </w:numPr>
        <w:spacing w:line="400" w:lineRule="atLeast"/>
        <w:ind w:left="460" w:hanging="210"/>
        <w:rPr>
          <w:rStyle w:val="span"/>
        </w:rPr>
      </w:pPr>
      <w:r>
        <w:rPr>
          <w:rStyle w:val="span"/>
        </w:rPr>
        <w:t>Automated monitoring and alerting with AWS CloudWatch, providing real-time visibility into system performance and operational health.</w:t>
      </w:r>
    </w:p>
    <w:p w14:paraId="25A3538A" w14:textId="77777777" w:rsidR="00107E27" w:rsidRDefault="00000000">
      <w:pPr>
        <w:pStyle w:val="divdocumentulli"/>
        <w:numPr>
          <w:ilvl w:val="0"/>
          <w:numId w:val="4"/>
        </w:numPr>
        <w:spacing w:line="400" w:lineRule="atLeast"/>
        <w:ind w:left="460" w:hanging="210"/>
        <w:rPr>
          <w:rStyle w:val="span"/>
        </w:rPr>
      </w:pPr>
      <w:r>
        <w:rPr>
          <w:rStyle w:val="span"/>
        </w:rPr>
        <w:t>Developed Python APIs to capture system failure data, streamlining debugging and reducing resolution times.</w:t>
      </w:r>
    </w:p>
    <w:p w14:paraId="05C8A323" w14:textId="77777777" w:rsidR="00107E27" w:rsidRDefault="00000000">
      <w:pPr>
        <w:pStyle w:val="divdocumentulli"/>
        <w:numPr>
          <w:ilvl w:val="0"/>
          <w:numId w:val="4"/>
        </w:numPr>
        <w:spacing w:line="400" w:lineRule="atLeast"/>
        <w:ind w:left="460" w:hanging="210"/>
        <w:rPr>
          <w:rStyle w:val="span"/>
        </w:rPr>
      </w:pPr>
      <w:r>
        <w:rPr>
          <w:rStyle w:val="span"/>
        </w:rPr>
        <w:t>Provided ongoing support for MySQL databases, ensuring reliability and seamless data interactions across healthcare applications.</w:t>
      </w:r>
    </w:p>
    <w:p w14:paraId="7D272C8F" w14:textId="77777777" w:rsidR="00107E27" w:rsidRDefault="00000000">
      <w:pPr>
        <w:pStyle w:val="divdocumentulli"/>
        <w:numPr>
          <w:ilvl w:val="0"/>
          <w:numId w:val="4"/>
        </w:numPr>
        <w:spacing w:line="400" w:lineRule="atLeast"/>
        <w:ind w:left="460" w:hanging="210"/>
        <w:rPr>
          <w:rStyle w:val="span"/>
        </w:rPr>
      </w:pPr>
      <w:r>
        <w:rPr>
          <w:rStyle w:val="span"/>
        </w:rPr>
        <w:t>Partnered with cross-functional teams (PMs, QA, frontend engineers, cloud teams) to deliver user-focused solutions, while mentoring junior developers on Python best practices and secure architecture design.</w:t>
      </w:r>
    </w:p>
    <w:p w14:paraId="62E568A7" w14:textId="77777777" w:rsidR="00107E27" w:rsidRDefault="00000000">
      <w:pPr>
        <w:pStyle w:val="divdocumentsinglecolumn"/>
        <w:spacing w:before="360" w:line="400" w:lineRule="atLeast"/>
      </w:pPr>
      <w:r>
        <w:rPr>
          <w:rStyle w:val="spanjobtitle"/>
        </w:rPr>
        <w:t>Python Developer- Data &amp; Analysis</w:t>
      </w:r>
      <w:r>
        <w:rPr>
          <w:rStyle w:val="span"/>
        </w:rPr>
        <w:t>, 10/2016 - 03/2018</w:t>
      </w:r>
      <w:r>
        <w:rPr>
          <w:rStyle w:val="spanpaddedline"/>
        </w:rPr>
        <w:t xml:space="preserve"> </w:t>
      </w:r>
    </w:p>
    <w:p w14:paraId="15ECAE81" w14:textId="5D27A2EE" w:rsidR="00107E27" w:rsidRPr="007B2EAF" w:rsidRDefault="00000000">
      <w:pPr>
        <w:pStyle w:val="spanpaddedlineParagraph"/>
        <w:spacing w:line="400" w:lineRule="atLeast"/>
        <w:rPr>
          <w:b/>
          <w:bCs/>
        </w:rPr>
      </w:pPr>
      <w:r>
        <w:rPr>
          <w:rStyle w:val="spancompanyname"/>
        </w:rPr>
        <w:t>Zocdo</w:t>
      </w:r>
      <w:r w:rsidR="00493105">
        <w:rPr>
          <w:rStyle w:val="spancompanyname"/>
        </w:rPr>
        <w:t>c</w:t>
      </w:r>
      <w:r w:rsidR="007B2EAF">
        <w:rPr>
          <w:rStyle w:val="spancompanyname"/>
        </w:rPr>
        <w:t xml:space="preserve"> </w:t>
      </w:r>
      <w:r w:rsidR="007B2EAF" w:rsidRPr="007B2EAF">
        <w:rPr>
          <w:rStyle w:val="spancompanyname"/>
          <w:b w:val="0"/>
          <w:bCs w:val="0"/>
        </w:rPr>
        <w:t>(New York)</w:t>
      </w:r>
    </w:p>
    <w:p w14:paraId="33EF4A8E" w14:textId="77777777" w:rsidR="00107E27" w:rsidRDefault="00000000">
      <w:pPr>
        <w:pStyle w:val="divdocumentulli"/>
        <w:numPr>
          <w:ilvl w:val="0"/>
          <w:numId w:val="5"/>
        </w:numPr>
        <w:spacing w:line="400" w:lineRule="atLeast"/>
        <w:ind w:left="460" w:hanging="210"/>
        <w:rPr>
          <w:rStyle w:val="span"/>
        </w:rPr>
      </w:pPr>
      <w:r>
        <w:rPr>
          <w:rStyle w:val="span"/>
        </w:rPr>
        <w:t>Built Python automation tools to extract, process, and analyze large healthcare datasets, driving data-informed decision-making and improving patient care outcomes.</w:t>
      </w:r>
    </w:p>
    <w:p w14:paraId="7E0BEC32" w14:textId="77777777" w:rsidR="00107E27" w:rsidRDefault="00000000">
      <w:pPr>
        <w:pStyle w:val="divdocumentulli"/>
        <w:numPr>
          <w:ilvl w:val="0"/>
          <w:numId w:val="5"/>
        </w:numPr>
        <w:spacing w:line="400" w:lineRule="atLeast"/>
        <w:ind w:left="460" w:hanging="210"/>
        <w:rPr>
          <w:rStyle w:val="span"/>
        </w:rPr>
      </w:pPr>
      <w:r>
        <w:rPr>
          <w:rStyle w:val="span"/>
        </w:rPr>
        <w:t>Developed automated reporting and data validation frameworks, streamlining compliance reporting and performance metric generation.</w:t>
      </w:r>
    </w:p>
    <w:p w14:paraId="2A71265D" w14:textId="77777777" w:rsidR="00107E27" w:rsidRDefault="00000000">
      <w:pPr>
        <w:pStyle w:val="divdocumentulli"/>
        <w:numPr>
          <w:ilvl w:val="0"/>
          <w:numId w:val="5"/>
        </w:numPr>
        <w:spacing w:line="400" w:lineRule="atLeast"/>
        <w:ind w:left="460" w:hanging="210"/>
        <w:rPr>
          <w:rStyle w:val="span"/>
        </w:rPr>
      </w:pPr>
      <w:r>
        <w:rPr>
          <w:rStyle w:val="span"/>
        </w:rPr>
        <w:t>Supported machine learning initiatives by preprocessing medical datasets and integrating predictive models for risk stratification and clinical decision support.</w:t>
      </w:r>
    </w:p>
    <w:p w14:paraId="51D97C59" w14:textId="77777777" w:rsidR="00107E27" w:rsidRDefault="00000000">
      <w:pPr>
        <w:pStyle w:val="divdocumentulli"/>
        <w:numPr>
          <w:ilvl w:val="0"/>
          <w:numId w:val="5"/>
        </w:numPr>
        <w:spacing w:line="400" w:lineRule="atLeast"/>
        <w:ind w:left="460" w:hanging="210"/>
        <w:rPr>
          <w:rStyle w:val="span"/>
        </w:rPr>
      </w:pPr>
      <w:r>
        <w:rPr>
          <w:rStyle w:val="span"/>
        </w:rPr>
        <w:t>Modernized legacy systems by converting classic ASP applications into ASP.NET MVC5 and AngularJS frameworks, improving maintainability and performance.</w:t>
      </w:r>
    </w:p>
    <w:p w14:paraId="1F8455E0" w14:textId="77777777" w:rsidR="00107E27" w:rsidRDefault="00000000">
      <w:pPr>
        <w:pStyle w:val="divdocumentulli"/>
        <w:numPr>
          <w:ilvl w:val="0"/>
          <w:numId w:val="5"/>
        </w:numPr>
        <w:spacing w:line="400" w:lineRule="atLeast"/>
        <w:ind w:left="460" w:hanging="210"/>
        <w:rPr>
          <w:rStyle w:val="span"/>
        </w:rPr>
      </w:pPr>
      <w:r>
        <w:rPr>
          <w:rStyle w:val="span"/>
        </w:rPr>
        <w:t>Designed and developed full-stack applications with the MEAN stack (MongoDB, Express, AngularJS, Node.js) to support internal dashboards and tools.</w:t>
      </w:r>
    </w:p>
    <w:p w14:paraId="32DF294C" w14:textId="77777777" w:rsidR="00107E27" w:rsidRDefault="00000000">
      <w:pPr>
        <w:pStyle w:val="divdocumentsinglecolumn"/>
        <w:spacing w:before="360" w:line="400" w:lineRule="atLeast"/>
      </w:pPr>
      <w:r>
        <w:rPr>
          <w:rStyle w:val="spanjobtitle"/>
        </w:rPr>
        <w:t>Sr. Business Analyst / ScrumMaster</w:t>
      </w:r>
      <w:r>
        <w:rPr>
          <w:rStyle w:val="span"/>
        </w:rPr>
        <w:t>, 03/2014 - 09/2016</w:t>
      </w:r>
      <w:r>
        <w:rPr>
          <w:rStyle w:val="spanpaddedline"/>
        </w:rPr>
        <w:t xml:space="preserve"> </w:t>
      </w:r>
    </w:p>
    <w:p w14:paraId="364027EB" w14:textId="3388340A" w:rsidR="00107E27" w:rsidRDefault="00000000">
      <w:pPr>
        <w:pStyle w:val="spanpaddedlineParagraph"/>
        <w:spacing w:line="400" w:lineRule="atLeast"/>
      </w:pPr>
      <w:r>
        <w:rPr>
          <w:rStyle w:val="spancompanyname"/>
        </w:rPr>
        <w:t>Travelers</w:t>
      </w:r>
      <w:r>
        <w:t xml:space="preserve"> </w:t>
      </w:r>
      <w:r w:rsidR="007B2EAF">
        <w:t>(New York)</w:t>
      </w:r>
    </w:p>
    <w:p w14:paraId="56483E02" w14:textId="77777777" w:rsidR="00107E27" w:rsidRDefault="00000000">
      <w:pPr>
        <w:pStyle w:val="divdocumentulli"/>
        <w:numPr>
          <w:ilvl w:val="0"/>
          <w:numId w:val="6"/>
        </w:numPr>
        <w:spacing w:line="400" w:lineRule="atLeast"/>
        <w:ind w:left="460" w:hanging="210"/>
        <w:rPr>
          <w:rStyle w:val="span"/>
        </w:rPr>
      </w:pPr>
      <w:r>
        <w:rPr>
          <w:rStyle w:val="span"/>
        </w:rPr>
        <w:t>Partnered with stakeholders, end users, and SMEs to gather and refine business requirements, ensuring compliance with CMS and HIPAA regulations.</w:t>
      </w:r>
    </w:p>
    <w:p w14:paraId="2C7FB230" w14:textId="77777777" w:rsidR="00107E27" w:rsidRDefault="00000000">
      <w:pPr>
        <w:pStyle w:val="divdocumentulli"/>
        <w:numPr>
          <w:ilvl w:val="0"/>
          <w:numId w:val="6"/>
        </w:numPr>
        <w:spacing w:line="400" w:lineRule="atLeast"/>
        <w:ind w:left="460" w:hanging="210"/>
        <w:rPr>
          <w:rStyle w:val="span"/>
        </w:rPr>
      </w:pPr>
      <w:r>
        <w:rPr>
          <w:rStyle w:val="span"/>
        </w:rPr>
        <w:lastRenderedPageBreak/>
        <w:t>Facilitated JAD sessions to bridge communication between business leaders, IT teams, and development groups, driving clarity and alignment.</w:t>
      </w:r>
    </w:p>
    <w:p w14:paraId="39E39EA6" w14:textId="77777777" w:rsidR="00107E27" w:rsidRDefault="00000000">
      <w:pPr>
        <w:pStyle w:val="divdocumentulli"/>
        <w:numPr>
          <w:ilvl w:val="0"/>
          <w:numId w:val="6"/>
        </w:numPr>
        <w:spacing w:line="400" w:lineRule="atLeast"/>
        <w:ind w:left="460" w:hanging="210"/>
        <w:rPr>
          <w:rStyle w:val="span"/>
        </w:rPr>
      </w:pPr>
      <w:r>
        <w:rPr>
          <w:rStyle w:val="span"/>
        </w:rPr>
        <w:t>Developed expertise in ANSI X12 standards, including 834 (Benefit Enrollment) and 820 (Premium Payment), as well as EDI, privacy, and security protocols.</w:t>
      </w:r>
    </w:p>
    <w:p w14:paraId="6C4A1D85" w14:textId="77777777" w:rsidR="00107E27" w:rsidRDefault="00000000">
      <w:pPr>
        <w:pStyle w:val="divdocumentulli"/>
        <w:numPr>
          <w:ilvl w:val="0"/>
          <w:numId w:val="6"/>
        </w:numPr>
        <w:spacing w:line="400" w:lineRule="atLeast"/>
        <w:ind w:left="460" w:hanging="210"/>
        <w:rPr>
          <w:rStyle w:val="span"/>
        </w:rPr>
      </w:pPr>
      <w:r>
        <w:rPr>
          <w:rStyle w:val="span"/>
        </w:rPr>
        <w:t>Conducted gap analyses to identify process improvements, validate requirements, and align with organizational goals.</w:t>
      </w:r>
    </w:p>
    <w:p w14:paraId="725B61A3" w14:textId="77777777" w:rsidR="00107E27" w:rsidRDefault="00000000">
      <w:pPr>
        <w:pStyle w:val="divdocumentulli"/>
        <w:numPr>
          <w:ilvl w:val="0"/>
          <w:numId w:val="6"/>
        </w:numPr>
        <w:spacing w:line="400" w:lineRule="atLeast"/>
        <w:ind w:left="460" w:hanging="210"/>
        <w:rPr>
          <w:rStyle w:val="span"/>
        </w:rPr>
      </w:pPr>
      <w:r>
        <w:rPr>
          <w:rStyle w:val="span"/>
        </w:rPr>
        <w:t>Authored key project documentation (BRD, FRD, HLD, LLD, PSD) and created UML diagrams, process flows, and data models using MS Visio.</w:t>
      </w:r>
    </w:p>
    <w:p w14:paraId="36BDA0D4" w14:textId="77777777" w:rsidR="00107E27" w:rsidRDefault="00000000">
      <w:pPr>
        <w:pStyle w:val="divdocumentulli"/>
        <w:numPr>
          <w:ilvl w:val="0"/>
          <w:numId w:val="6"/>
        </w:numPr>
        <w:spacing w:line="400" w:lineRule="atLeast"/>
        <w:ind w:left="460" w:hanging="210"/>
        <w:rPr>
          <w:rStyle w:val="span"/>
        </w:rPr>
      </w:pPr>
      <w:r>
        <w:rPr>
          <w:rStyle w:val="span"/>
        </w:rPr>
        <w:t>Collaborated with the Product Owner to translate requirements into user stories and maintain a prioritized product backlog.</w:t>
      </w:r>
    </w:p>
    <w:p w14:paraId="23CFAD2C" w14:textId="77777777" w:rsidR="00107E27" w:rsidRDefault="00000000">
      <w:pPr>
        <w:pStyle w:val="divdocumentulli"/>
        <w:numPr>
          <w:ilvl w:val="0"/>
          <w:numId w:val="6"/>
        </w:numPr>
        <w:spacing w:line="400" w:lineRule="atLeast"/>
        <w:ind w:left="460" w:hanging="210"/>
        <w:rPr>
          <w:rStyle w:val="span"/>
        </w:rPr>
      </w:pPr>
      <w:r>
        <w:rPr>
          <w:rStyle w:val="span"/>
        </w:rPr>
        <w:t>Led daily stand-ups, sprint planning, and retrospectives, helping the Scrum team remove impediments and deliver value consistently.</w:t>
      </w:r>
    </w:p>
    <w:p w14:paraId="713347C0" w14:textId="77777777" w:rsidR="00107E27" w:rsidRDefault="00000000">
      <w:pPr>
        <w:pStyle w:val="divdocumentulli"/>
        <w:numPr>
          <w:ilvl w:val="0"/>
          <w:numId w:val="6"/>
        </w:numPr>
        <w:spacing w:line="400" w:lineRule="atLeast"/>
        <w:ind w:left="460" w:hanging="210"/>
        <w:rPr>
          <w:rStyle w:val="span"/>
        </w:rPr>
      </w:pPr>
      <w:r>
        <w:rPr>
          <w:rStyle w:val="span"/>
        </w:rPr>
        <w:t>Coordinated UAT efforts by preparing test plans, test cases, and working with QA teams to ensure reliability, usability, and performance.</w:t>
      </w:r>
    </w:p>
    <w:p w14:paraId="575477A0" w14:textId="77777777" w:rsidR="00107E27" w:rsidRDefault="00000000">
      <w:pPr>
        <w:pStyle w:val="divdocumentulli"/>
        <w:numPr>
          <w:ilvl w:val="0"/>
          <w:numId w:val="6"/>
        </w:numPr>
        <w:spacing w:line="400" w:lineRule="atLeast"/>
        <w:ind w:left="460" w:hanging="210"/>
        <w:rPr>
          <w:rStyle w:val="span"/>
        </w:rPr>
      </w:pPr>
      <w:r>
        <w:rPr>
          <w:rStyle w:val="span"/>
        </w:rPr>
        <w:t>Tracked and resolved defects using HP ALM and supported ongoing project updates and resource management through JIRA and SharePoint.</w:t>
      </w:r>
    </w:p>
    <w:p w14:paraId="5E7E1E19" w14:textId="77777777" w:rsidR="00107E27" w:rsidRDefault="00000000">
      <w:pPr>
        <w:pStyle w:val="divdocumentsinglecolumn"/>
        <w:spacing w:before="360" w:line="400" w:lineRule="atLeast"/>
      </w:pPr>
      <w:r>
        <w:rPr>
          <w:rStyle w:val="spanjobtitle"/>
        </w:rPr>
        <w:t>Business Analyst</w:t>
      </w:r>
      <w:r>
        <w:rPr>
          <w:rStyle w:val="span"/>
        </w:rPr>
        <w:t>, 07/2012 - 12/2013</w:t>
      </w:r>
      <w:r>
        <w:rPr>
          <w:rStyle w:val="spanpaddedline"/>
        </w:rPr>
        <w:t xml:space="preserve"> </w:t>
      </w:r>
    </w:p>
    <w:p w14:paraId="27559148" w14:textId="77777777" w:rsidR="00107E27" w:rsidRDefault="00000000">
      <w:pPr>
        <w:pStyle w:val="spanpaddedlineParagraph"/>
        <w:spacing w:line="400" w:lineRule="atLeast"/>
      </w:pPr>
      <w:r>
        <w:rPr>
          <w:rStyle w:val="spancompanyname"/>
        </w:rPr>
        <w:t>IBM Pakistan</w:t>
      </w:r>
      <w:r>
        <w:t xml:space="preserve"> </w:t>
      </w:r>
    </w:p>
    <w:p w14:paraId="18B335B9" w14:textId="77777777" w:rsidR="00107E27" w:rsidRDefault="00000000">
      <w:pPr>
        <w:pStyle w:val="divdocumentulli"/>
        <w:numPr>
          <w:ilvl w:val="0"/>
          <w:numId w:val="7"/>
        </w:numPr>
        <w:spacing w:line="400" w:lineRule="atLeast"/>
        <w:ind w:left="460" w:hanging="210"/>
        <w:rPr>
          <w:rStyle w:val="span"/>
        </w:rPr>
      </w:pPr>
      <w:r>
        <w:rPr>
          <w:rStyle w:val="span"/>
        </w:rPr>
        <w:t>Collaborated with business stakeholders to gain a deep understanding of their workflows, challenges, and strategic objectives, transforming these insights into clear, actionable Business Requirement Documents (BRDs) and Functional Specifications.</w:t>
      </w:r>
    </w:p>
    <w:p w14:paraId="2E20C762" w14:textId="77777777" w:rsidR="00107E27" w:rsidRDefault="00000000">
      <w:pPr>
        <w:pStyle w:val="divdocumentulli"/>
        <w:numPr>
          <w:ilvl w:val="0"/>
          <w:numId w:val="7"/>
        </w:numPr>
        <w:spacing w:line="400" w:lineRule="atLeast"/>
        <w:ind w:left="460" w:hanging="210"/>
        <w:rPr>
          <w:rStyle w:val="span"/>
        </w:rPr>
      </w:pPr>
      <w:r>
        <w:rPr>
          <w:rStyle w:val="span"/>
        </w:rPr>
        <w:t>Contributed to key projects such as core banking system upgrades, automating loan processing, and ensuring regulatory compliance (PCI-DSS), delivering solutions that improved operational efficiency and met strict industry standards.</w:t>
      </w:r>
    </w:p>
    <w:p w14:paraId="3A8DD7E3" w14:textId="77777777" w:rsidR="00107E27" w:rsidRDefault="00000000">
      <w:pPr>
        <w:pStyle w:val="divdocumentulli"/>
        <w:numPr>
          <w:ilvl w:val="0"/>
          <w:numId w:val="7"/>
        </w:numPr>
        <w:spacing w:line="400" w:lineRule="atLeast"/>
        <w:ind w:left="460" w:hanging="210"/>
        <w:rPr>
          <w:rStyle w:val="span"/>
        </w:rPr>
      </w:pPr>
      <w:r>
        <w:rPr>
          <w:rStyle w:val="span"/>
        </w:rPr>
        <w:t>Facilitated interactive workshops and conducted in-depth stakeholder interviews to capture critical business rules, reporting needs, and system integration points, fostering strong alignment between business and IT teams.</w:t>
      </w:r>
    </w:p>
    <w:p w14:paraId="6E9FFEC5" w14:textId="77777777" w:rsidR="00107E27" w:rsidRDefault="00000000">
      <w:pPr>
        <w:pStyle w:val="divdocumentulli"/>
        <w:numPr>
          <w:ilvl w:val="0"/>
          <w:numId w:val="7"/>
        </w:numPr>
        <w:spacing w:line="400" w:lineRule="atLeast"/>
        <w:ind w:left="460" w:hanging="210"/>
        <w:rPr>
          <w:rStyle w:val="span"/>
        </w:rPr>
      </w:pPr>
      <w:r>
        <w:rPr>
          <w:rStyle w:val="span"/>
        </w:rPr>
        <w:t>Identified inefficiencies in loan origination and customer onboarding processes, and proposed automation solutions that significantly improved accuracy and reduced processing time.</w:t>
      </w:r>
    </w:p>
    <w:p w14:paraId="0AFDCD92" w14:textId="77777777" w:rsidR="00107E27" w:rsidRDefault="00000000">
      <w:pPr>
        <w:pStyle w:val="divdocumentulli"/>
        <w:numPr>
          <w:ilvl w:val="0"/>
          <w:numId w:val="7"/>
        </w:numPr>
        <w:spacing w:line="400" w:lineRule="atLeast"/>
        <w:ind w:left="460" w:hanging="210"/>
        <w:rPr>
          <w:rStyle w:val="span"/>
        </w:rPr>
      </w:pPr>
      <w:r>
        <w:rPr>
          <w:rStyle w:val="span"/>
        </w:rPr>
        <w:t>Created clear, intuitive process flows and UML diagrams using MS Visio, making complex system interactions and workflows easy to understand for both technical and business audiences.</w:t>
      </w:r>
    </w:p>
    <w:p w14:paraId="45C41336" w14:textId="77777777" w:rsidR="00107E27" w:rsidRDefault="00000000">
      <w:pPr>
        <w:pStyle w:val="divdocumentulli"/>
        <w:numPr>
          <w:ilvl w:val="0"/>
          <w:numId w:val="7"/>
        </w:numPr>
        <w:spacing w:line="400" w:lineRule="atLeast"/>
        <w:ind w:left="460" w:hanging="210"/>
        <w:rPr>
          <w:rStyle w:val="span"/>
        </w:rPr>
      </w:pPr>
      <w:r>
        <w:rPr>
          <w:rStyle w:val="span"/>
        </w:rPr>
        <w:t>Supported UAT efforts by developing detailed test cases and coordinating closely with QA teams, ensuring delivered solutions were robust, compliant, and production-ready.</w:t>
      </w:r>
    </w:p>
    <w:p w14:paraId="0E21C8CD" w14:textId="77777777" w:rsidR="00107E27" w:rsidRDefault="00000000">
      <w:pPr>
        <w:pStyle w:val="divdocumentulli"/>
        <w:numPr>
          <w:ilvl w:val="0"/>
          <w:numId w:val="7"/>
        </w:numPr>
        <w:spacing w:line="400" w:lineRule="atLeast"/>
        <w:ind w:left="460" w:hanging="210"/>
        <w:rPr>
          <w:rStyle w:val="span"/>
        </w:rPr>
      </w:pPr>
      <w:r>
        <w:rPr>
          <w:rStyle w:val="span"/>
        </w:rPr>
        <w:t>Worked hand-in-hand with development teams during Agile delivery cycles, managing the product backlog and tracking defects in JIRA, helping keep projects on time and aligned with business priorities.</w:t>
      </w:r>
    </w:p>
    <w:p w14:paraId="41210D35" w14:textId="77777777" w:rsidR="00107E27" w:rsidRDefault="00000000">
      <w:pPr>
        <w:pStyle w:val="divdocumentdivheading"/>
        <w:tabs>
          <w:tab w:val="left" w:pos="4366"/>
          <w:tab w:val="left" w:pos="10420"/>
        </w:tabs>
        <w:spacing w:before="260" w:line="400" w:lineRule="atLeast"/>
        <w:jc w:val="center"/>
        <w:rPr>
          <w:smallCaps/>
        </w:rPr>
      </w:pPr>
      <w:r>
        <w:rPr>
          <w:smallCaps/>
        </w:rPr>
        <w:t xml:space="preserve"> </w:t>
      </w:r>
      <w:r>
        <w:rPr>
          <w:strike/>
          <w:color w:val="000000"/>
          <w:sz w:val="30"/>
        </w:rPr>
        <w:tab/>
      </w:r>
      <w:r>
        <w:rPr>
          <w:rStyle w:val="divdocumentdivsectiontitle"/>
          <w:smallCaps/>
          <w:shd w:val="clear" w:color="auto" w:fill="FFFFFF"/>
        </w:rPr>
        <w:t xml:space="preserve">   Education   </w:t>
      </w:r>
      <w:r>
        <w:rPr>
          <w:strike/>
          <w:color w:val="000000"/>
          <w:sz w:val="30"/>
        </w:rPr>
        <w:tab/>
      </w:r>
    </w:p>
    <w:p w14:paraId="41136382" w14:textId="1D368C63" w:rsidR="00107E27" w:rsidRPr="0096501D" w:rsidRDefault="0096501D" w:rsidP="0096501D">
      <w:pPr>
        <w:pStyle w:val="divdocumentsinglecolumn"/>
        <w:spacing w:line="400" w:lineRule="atLeast"/>
        <w:rPr>
          <w:b/>
          <w:bCs/>
        </w:rPr>
      </w:pPr>
      <w:r w:rsidRPr="0096501D">
        <w:rPr>
          <w:b/>
          <w:bCs/>
        </w:rPr>
        <w:t>BBA, NUST, 2012, Pakistan</w:t>
      </w:r>
    </w:p>
    <w:p w14:paraId="1FDD4519" w14:textId="77777777" w:rsidR="00107E27" w:rsidRDefault="00000000">
      <w:pPr>
        <w:spacing w:line="14" w:lineRule="exact"/>
      </w:pPr>
      <w:r>
        <w:rPr>
          <w:color w:val="FFFFFF"/>
          <w:sz w:val="2"/>
        </w:rPr>
        <w:t>#HRJ#d15b971f-0f32-4f08-8a2e-62af8bb6c36b#</w:t>
      </w:r>
    </w:p>
    <w:sectPr w:rsidR="00107E27">
      <w:pgSz w:w="11906" w:h="16838"/>
      <w:pgMar w:top="500" w:right="740" w:bottom="50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0AA44C4">
      <w:start w:val="1"/>
      <w:numFmt w:val="bullet"/>
      <w:lvlText w:val=""/>
      <w:lvlJc w:val="left"/>
      <w:pPr>
        <w:ind w:left="720" w:hanging="360"/>
      </w:pPr>
      <w:rPr>
        <w:rFonts w:ascii="Symbol" w:hAnsi="Symbol"/>
      </w:rPr>
    </w:lvl>
    <w:lvl w:ilvl="1" w:tplc="A3D6B818">
      <w:start w:val="1"/>
      <w:numFmt w:val="bullet"/>
      <w:lvlText w:val="o"/>
      <w:lvlJc w:val="left"/>
      <w:pPr>
        <w:tabs>
          <w:tab w:val="num" w:pos="1440"/>
        </w:tabs>
        <w:ind w:left="1440" w:hanging="360"/>
      </w:pPr>
      <w:rPr>
        <w:rFonts w:ascii="Courier New" w:hAnsi="Courier New"/>
      </w:rPr>
    </w:lvl>
    <w:lvl w:ilvl="2" w:tplc="1938DB38">
      <w:start w:val="1"/>
      <w:numFmt w:val="bullet"/>
      <w:lvlText w:val=""/>
      <w:lvlJc w:val="left"/>
      <w:pPr>
        <w:tabs>
          <w:tab w:val="num" w:pos="2160"/>
        </w:tabs>
        <w:ind w:left="2160" w:hanging="360"/>
      </w:pPr>
      <w:rPr>
        <w:rFonts w:ascii="Wingdings" w:hAnsi="Wingdings"/>
      </w:rPr>
    </w:lvl>
    <w:lvl w:ilvl="3" w:tplc="A662A10E">
      <w:start w:val="1"/>
      <w:numFmt w:val="bullet"/>
      <w:lvlText w:val=""/>
      <w:lvlJc w:val="left"/>
      <w:pPr>
        <w:tabs>
          <w:tab w:val="num" w:pos="2880"/>
        </w:tabs>
        <w:ind w:left="2880" w:hanging="360"/>
      </w:pPr>
      <w:rPr>
        <w:rFonts w:ascii="Symbol" w:hAnsi="Symbol"/>
      </w:rPr>
    </w:lvl>
    <w:lvl w:ilvl="4" w:tplc="420672C4">
      <w:start w:val="1"/>
      <w:numFmt w:val="bullet"/>
      <w:lvlText w:val="o"/>
      <w:lvlJc w:val="left"/>
      <w:pPr>
        <w:tabs>
          <w:tab w:val="num" w:pos="3600"/>
        </w:tabs>
        <w:ind w:left="3600" w:hanging="360"/>
      </w:pPr>
      <w:rPr>
        <w:rFonts w:ascii="Courier New" w:hAnsi="Courier New"/>
      </w:rPr>
    </w:lvl>
    <w:lvl w:ilvl="5" w:tplc="49B86946">
      <w:start w:val="1"/>
      <w:numFmt w:val="bullet"/>
      <w:lvlText w:val=""/>
      <w:lvlJc w:val="left"/>
      <w:pPr>
        <w:tabs>
          <w:tab w:val="num" w:pos="4320"/>
        </w:tabs>
        <w:ind w:left="4320" w:hanging="360"/>
      </w:pPr>
      <w:rPr>
        <w:rFonts w:ascii="Wingdings" w:hAnsi="Wingdings"/>
      </w:rPr>
    </w:lvl>
    <w:lvl w:ilvl="6" w:tplc="39C801F2">
      <w:start w:val="1"/>
      <w:numFmt w:val="bullet"/>
      <w:lvlText w:val=""/>
      <w:lvlJc w:val="left"/>
      <w:pPr>
        <w:tabs>
          <w:tab w:val="num" w:pos="5040"/>
        </w:tabs>
        <w:ind w:left="5040" w:hanging="360"/>
      </w:pPr>
      <w:rPr>
        <w:rFonts w:ascii="Symbol" w:hAnsi="Symbol"/>
      </w:rPr>
    </w:lvl>
    <w:lvl w:ilvl="7" w:tplc="19B0B404">
      <w:start w:val="1"/>
      <w:numFmt w:val="bullet"/>
      <w:lvlText w:val="o"/>
      <w:lvlJc w:val="left"/>
      <w:pPr>
        <w:tabs>
          <w:tab w:val="num" w:pos="5760"/>
        </w:tabs>
        <w:ind w:left="5760" w:hanging="360"/>
      </w:pPr>
      <w:rPr>
        <w:rFonts w:ascii="Courier New" w:hAnsi="Courier New"/>
      </w:rPr>
    </w:lvl>
    <w:lvl w:ilvl="8" w:tplc="B18030A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24EDBA6">
      <w:start w:val="1"/>
      <w:numFmt w:val="bullet"/>
      <w:lvlText w:val=""/>
      <w:lvlJc w:val="left"/>
      <w:pPr>
        <w:ind w:left="720" w:hanging="360"/>
      </w:pPr>
      <w:rPr>
        <w:rFonts w:ascii="Symbol" w:hAnsi="Symbol"/>
      </w:rPr>
    </w:lvl>
    <w:lvl w:ilvl="1" w:tplc="09207100">
      <w:start w:val="1"/>
      <w:numFmt w:val="bullet"/>
      <w:lvlText w:val="o"/>
      <w:lvlJc w:val="left"/>
      <w:pPr>
        <w:tabs>
          <w:tab w:val="num" w:pos="1440"/>
        </w:tabs>
        <w:ind w:left="1440" w:hanging="360"/>
      </w:pPr>
      <w:rPr>
        <w:rFonts w:ascii="Courier New" w:hAnsi="Courier New"/>
      </w:rPr>
    </w:lvl>
    <w:lvl w:ilvl="2" w:tplc="A148D436">
      <w:start w:val="1"/>
      <w:numFmt w:val="bullet"/>
      <w:lvlText w:val=""/>
      <w:lvlJc w:val="left"/>
      <w:pPr>
        <w:tabs>
          <w:tab w:val="num" w:pos="2160"/>
        </w:tabs>
        <w:ind w:left="2160" w:hanging="360"/>
      </w:pPr>
      <w:rPr>
        <w:rFonts w:ascii="Wingdings" w:hAnsi="Wingdings"/>
      </w:rPr>
    </w:lvl>
    <w:lvl w:ilvl="3" w:tplc="BDBED33E">
      <w:start w:val="1"/>
      <w:numFmt w:val="bullet"/>
      <w:lvlText w:val=""/>
      <w:lvlJc w:val="left"/>
      <w:pPr>
        <w:tabs>
          <w:tab w:val="num" w:pos="2880"/>
        </w:tabs>
        <w:ind w:left="2880" w:hanging="360"/>
      </w:pPr>
      <w:rPr>
        <w:rFonts w:ascii="Symbol" w:hAnsi="Symbol"/>
      </w:rPr>
    </w:lvl>
    <w:lvl w:ilvl="4" w:tplc="6B365D38">
      <w:start w:val="1"/>
      <w:numFmt w:val="bullet"/>
      <w:lvlText w:val="o"/>
      <w:lvlJc w:val="left"/>
      <w:pPr>
        <w:tabs>
          <w:tab w:val="num" w:pos="3600"/>
        </w:tabs>
        <w:ind w:left="3600" w:hanging="360"/>
      </w:pPr>
      <w:rPr>
        <w:rFonts w:ascii="Courier New" w:hAnsi="Courier New"/>
      </w:rPr>
    </w:lvl>
    <w:lvl w:ilvl="5" w:tplc="B4DCE2C2">
      <w:start w:val="1"/>
      <w:numFmt w:val="bullet"/>
      <w:lvlText w:val=""/>
      <w:lvlJc w:val="left"/>
      <w:pPr>
        <w:tabs>
          <w:tab w:val="num" w:pos="4320"/>
        </w:tabs>
        <w:ind w:left="4320" w:hanging="360"/>
      </w:pPr>
      <w:rPr>
        <w:rFonts w:ascii="Wingdings" w:hAnsi="Wingdings"/>
      </w:rPr>
    </w:lvl>
    <w:lvl w:ilvl="6" w:tplc="B5005C9A">
      <w:start w:val="1"/>
      <w:numFmt w:val="bullet"/>
      <w:lvlText w:val=""/>
      <w:lvlJc w:val="left"/>
      <w:pPr>
        <w:tabs>
          <w:tab w:val="num" w:pos="5040"/>
        </w:tabs>
        <w:ind w:left="5040" w:hanging="360"/>
      </w:pPr>
      <w:rPr>
        <w:rFonts w:ascii="Symbol" w:hAnsi="Symbol"/>
      </w:rPr>
    </w:lvl>
    <w:lvl w:ilvl="7" w:tplc="EC16C592">
      <w:start w:val="1"/>
      <w:numFmt w:val="bullet"/>
      <w:lvlText w:val="o"/>
      <w:lvlJc w:val="left"/>
      <w:pPr>
        <w:tabs>
          <w:tab w:val="num" w:pos="5760"/>
        </w:tabs>
        <w:ind w:left="5760" w:hanging="360"/>
      </w:pPr>
      <w:rPr>
        <w:rFonts w:ascii="Courier New" w:hAnsi="Courier New"/>
      </w:rPr>
    </w:lvl>
    <w:lvl w:ilvl="8" w:tplc="F35CC7E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674C7F4">
      <w:start w:val="1"/>
      <w:numFmt w:val="bullet"/>
      <w:lvlText w:val=""/>
      <w:lvlJc w:val="left"/>
      <w:pPr>
        <w:ind w:left="720" w:hanging="360"/>
      </w:pPr>
      <w:rPr>
        <w:rFonts w:ascii="Symbol" w:hAnsi="Symbol"/>
      </w:rPr>
    </w:lvl>
    <w:lvl w:ilvl="1" w:tplc="99D05B96">
      <w:start w:val="1"/>
      <w:numFmt w:val="bullet"/>
      <w:lvlText w:val="o"/>
      <w:lvlJc w:val="left"/>
      <w:pPr>
        <w:tabs>
          <w:tab w:val="num" w:pos="1440"/>
        </w:tabs>
        <w:ind w:left="1440" w:hanging="360"/>
      </w:pPr>
      <w:rPr>
        <w:rFonts w:ascii="Courier New" w:hAnsi="Courier New"/>
      </w:rPr>
    </w:lvl>
    <w:lvl w:ilvl="2" w:tplc="1A488886">
      <w:start w:val="1"/>
      <w:numFmt w:val="bullet"/>
      <w:lvlText w:val=""/>
      <w:lvlJc w:val="left"/>
      <w:pPr>
        <w:tabs>
          <w:tab w:val="num" w:pos="2160"/>
        </w:tabs>
        <w:ind w:left="2160" w:hanging="360"/>
      </w:pPr>
      <w:rPr>
        <w:rFonts w:ascii="Wingdings" w:hAnsi="Wingdings"/>
      </w:rPr>
    </w:lvl>
    <w:lvl w:ilvl="3" w:tplc="0022812A">
      <w:start w:val="1"/>
      <w:numFmt w:val="bullet"/>
      <w:lvlText w:val=""/>
      <w:lvlJc w:val="left"/>
      <w:pPr>
        <w:tabs>
          <w:tab w:val="num" w:pos="2880"/>
        </w:tabs>
        <w:ind w:left="2880" w:hanging="360"/>
      </w:pPr>
      <w:rPr>
        <w:rFonts w:ascii="Symbol" w:hAnsi="Symbol"/>
      </w:rPr>
    </w:lvl>
    <w:lvl w:ilvl="4" w:tplc="C92C3E70">
      <w:start w:val="1"/>
      <w:numFmt w:val="bullet"/>
      <w:lvlText w:val="o"/>
      <w:lvlJc w:val="left"/>
      <w:pPr>
        <w:tabs>
          <w:tab w:val="num" w:pos="3600"/>
        </w:tabs>
        <w:ind w:left="3600" w:hanging="360"/>
      </w:pPr>
      <w:rPr>
        <w:rFonts w:ascii="Courier New" w:hAnsi="Courier New"/>
      </w:rPr>
    </w:lvl>
    <w:lvl w:ilvl="5" w:tplc="E05241DE">
      <w:start w:val="1"/>
      <w:numFmt w:val="bullet"/>
      <w:lvlText w:val=""/>
      <w:lvlJc w:val="left"/>
      <w:pPr>
        <w:tabs>
          <w:tab w:val="num" w:pos="4320"/>
        </w:tabs>
        <w:ind w:left="4320" w:hanging="360"/>
      </w:pPr>
      <w:rPr>
        <w:rFonts w:ascii="Wingdings" w:hAnsi="Wingdings"/>
      </w:rPr>
    </w:lvl>
    <w:lvl w:ilvl="6" w:tplc="3642E5AA">
      <w:start w:val="1"/>
      <w:numFmt w:val="bullet"/>
      <w:lvlText w:val=""/>
      <w:lvlJc w:val="left"/>
      <w:pPr>
        <w:tabs>
          <w:tab w:val="num" w:pos="5040"/>
        </w:tabs>
        <w:ind w:left="5040" w:hanging="360"/>
      </w:pPr>
      <w:rPr>
        <w:rFonts w:ascii="Symbol" w:hAnsi="Symbol"/>
      </w:rPr>
    </w:lvl>
    <w:lvl w:ilvl="7" w:tplc="33605598">
      <w:start w:val="1"/>
      <w:numFmt w:val="bullet"/>
      <w:lvlText w:val="o"/>
      <w:lvlJc w:val="left"/>
      <w:pPr>
        <w:tabs>
          <w:tab w:val="num" w:pos="5760"/>
        </w:tabs>
        <w:ind w:left="5760" w:hanging="360"/>
      </w:pPr>
      <w:rPr>
        <w:rFonts w:ascii="Courier New" w:hAnsi="Courier New"/>
      </w:rPr>
    </w:lvl>
    <w:lvl w:ilvl="8" w:tplc="139816D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392719C">
      <w:start w:val="1"/>
      <w:numFmt w:val="bullet"/>
      <w:lvlText w:val=""/>
      <w:lvlJc w:val="left"/>
      <w:pPr>
        <w:ind w:left="720" w:hanging="360"/>
      </w:pPr>
      <w:rPr>
        <w:rFonts w:ascii="Symbol" w:hAnsi="Symbol"/>
      </w:rPr>
    </w:lvl>
    <w:lvl w:ilvl="1" w:tplc="EDC06E34">
      <w:start w:val="1"/>
      <w:numFmt w:val="bullet"/>
      <w:lvlText w:val="o"/>
      <w:lvlJc w:val="left"/>
      <w:pPr>
        <w:tabs>
          <w:tab w:val="num" w:pos="1440"/>
        </w:tabs>
        <w:ind w:left="1440" w:hanging="360"/>
      </w:pPr>
      <w:rPr>
        <w:rFonts w:ascii="Courier New" w:hAnsi="Courier New"/>
      </w:rPr>
    </w:lvl>
    <w:lvl w:ilvl="2" w:tplc="1F824086">
      <w:start w:val="1"/>
      <w:numFmt w:val="bullet"/>
      <w:lvlText w:val=""/>
      <w:lvlJc w:val="left"/>
      <w:pPr>
        <w:tabs>
          <w:tab w:val="num" w:pos="2160"/>
        </w:tabs>
        <w:ind w:left="2160" w:hanging="360"/>
      </w:pPr>
      <w:rPr>
        <w:rFonts w:ascii="Wingdings" w:hAnsi="Wingdings"/>
      </w:rPr>
    </w:lvl>
    <w:lvl w:ilvl="3" w:tplc="CED42390">
      <w:start w:val="1"/>
      <w:numFmt w:val="bullet"/>
      <w:lvlText w:val=""/>
      <w:lvlJc w:val="left"/>
      <w:pPr>
        <w:tabs>
          <w:tab w:val="num" w:pos="2880"/>
        </w:tabs>
        <w:ind w:left="2880" w:hanging="360"/>
      </w:pPr>
      <w:rPr>
        <w:rFonts w:ascii="Symbol" w:hAnsi="Symbol"/>
      </w:rPr>
    </w:lvl>
    <w:lvl w:ilvl="4" w:tplc="D4F2FEE6">
      <w:start w:val="1"/>
      <w:numFmt w:val="bullet"/>
      <w:lvlText w:val="o"/>
      <w:lvlJc w:val="left"/>
      <w:pPr>
        <w:tabs>
          <w:tab w:val="num" w:pos="3600"/>
        </w:tabs>
        <w:ind w:left="3600" w:hanging="360"/>
      </w:pPr>
      <w:rPr>
        <w:rFonts w:ascii="Courier New" w:hAnsi="Courier New"/>
      </w:rPr>
    </w:lvl>
    <w:lvl w:ilvl="5" w:tplc="833C0574">
      <w:start w:val="1"/>
      <w:numFmt w:val="bullet"/>
      <w:lvlText w:val=""/>
      <w:lvlJc w:val="left"/>
      <w:pPr>
        <w:tabs>
          <w:tab w:val="num" w:pos="4320"/>
        </w:tabs>
        <w:ind w:left="4320" w:hanging="360"/>
      </w:pPr>
      <w:rPr>
        <w:rFonts w:ascii="Wingdings" w:hAnsi="Wingdings"/>
      </w:rPr>
    </w:lvl>
    <w:lvl w:ilvl="6" w:tplc="78E42CC8">
      <w:start w:val="1"/>
      <w:numFmt w:val="bullet"/>
      <w:lvlText w:val=""/>
      <w:lvlJc w:val="left"/>
      <w:pPr>
        <w:tabs>
          <w:tab w:val="num" w:pos="5040"/>
        </w:tabs>
        <w:ind w:left="5040" w:hanging="360"/>
      </w:pPr>
      <w:rPr>
        <w:rFonts w:ascii="Symbol" w:hAnsi="Symbol"/>
      </w:rPr>
    </w:lvl>
    <w:lvl w:ilvl="7" w:tplc="5CD6E556">
      <w:start w:val="1"/>
      <w:numFmt w:val="bullet"/>
      <w:lvlText w:val="o"/>
      <w:lvlJc w:val="left"/>
      <w:pPr>
        <w:tabs>
          <w:tab w:val="num" w:pos="5760"/>
        </w:tabs>
        <w:ind w:left="5760" w:hanging="360"/>
      </w:pPr>
      <w:rPr>
        <w:rFonts w:ascii="Courier New" w:hAnsi="Courier New"/>
      </w:rPr>
    </w:lvl>
    <w:lvl w:ilvl="8" w:tplc="C6949F8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28C78FA">
      <w:start w:val="1"/>
      <w:numFmt w:val="bullet"/>
      <w:lvlText w:val=""/>
      <w:lvlJc w:val="left"/>
      <w:pPr>
        <w:ind w:left="720" w:hanging="360"/>
      </w:pPr>
      <w:rPr>
        <w:rFonts w:ascii="Symbol" w:hAnsi="Symbol"/>
      </w:rPr>
    </w:lvl>
    <w:lvl w:ilvl="1" w:tplc="9B46594C">
      <w:start w:val="1"/>
      <w:numFmt w:val="bullet"/>
      <w:lvlText w:val="o"/>
      <w:lvlJc w:val="left"/>
      <w:pPr>
        <w:tabs>
          <w:tab w:val="num" w:pos="1440"/>
        </w:tabs>
        <w:ind w:left="1440" w:hanging="360"/>
      </w:pPr>
      <w:rPr>
        <w:rFonts w:ascii="Courier New" w:hAnsi="Courier New"/>
      </w:rPr>
    </w:lvl>
    <w:lvl w:ilvl="2" w:tplc="43D82876">
      <w:start w:val="1"/>
      <w:numFmt w:val="bullet"/>
      <w:lvlText w:val=""/>
      <w:lvlJc w:val="left"/>
      <w:pPr>
        <w:tabs>
          <w:tab w:val="num" w:pos="2160"/>
        </w:tabs>
        <w:ind w:left="2160" w:hanging="360"/>
      </w:pPr>
      <w:rPr>
        <w:rFonts w:ascii="Wingdings" w:hAnsi="Wingdings"/>
      </w:rPr>
    </w:lvl>
    <w:lvl w:ilvl="3" w:tplc="A2725F3A">
      <w:start w:val="1"/>
      <w:numFmt w:val="bullet"/>
      <w:lvlText w:val=""/>
      <w:lvlJc w:val="left"/>
      <w:pPr>
        <w:tabs>
          <w:tab w:val="num" w:pos="2880"/>
        </w:tabs>
        <w:ind w:left="2880" w:hanging="360"/>
      </w:pPr>
      <w:rPr>
        <w:rFonts w:ascii="Symbol" w:hAnsi="Symbol"/>
      </w:rPr>
    </w:lvl>
    <w:lvl w:ilvl="4" w:tplc="CA301836">
      <w:start w:val="1"/>
      <w:numFmt w:val="bullet"/>
      <w:lvlText w:val="o"/>
      <w:lvlJc w:val="left"/>
      <w:pPr>
        <w:tabs>
          <w:tab w:val="num" w:pos="3600"/>
        </w:tabs>
        <w:ind w:left="3600" w:hanging="360"/>
      </w:pPr>
      <w:rPr>
        <w:rFonts w:ascii="Courier New" w:hAnsi="Courier New"/>
      </w:rPr>
    </w:lvl>
    <w:lvl w:ilvl="5" w:tplc="2AFA023E">
      <w:start w:val="1"/>
      <w:numFmt w:val="bullet"/>
      <w:lvlText w:val=""/>
      <w:lvlJc w:val="left"/>
      <w:pPr>
        <w:tabs>
          <w:tab w:val="num" w:pos="4320"/>
        </w:tabs>
        <w:ind w:left="4320" w:hanging="360"/>
      </w:pPr>
      <w:rPr>
        <w:rFonts w:ascii="Wingdings" w:hAnsi="Wingdings"/>
      </w:rPr>
    </w:lvl>
    <w:lvl w:ilvl="6" w:tplc="76948532">
      <w:start w:val="1"/>
      <w:numFmt w:val="bullet"/>
      <w:lvlText w:val=""/>
      <w:lvlJc w:val="left"/>
      <w:pPr>
        <w:tabs>
          <w:tab w:val="num" w:pos="5040"/>
        </w:tabs>
        <w:ind w:left="5040" w:hanging="360"/>
      </w:pPr>
      <w:rPr>
        <w:rFonts w:ascii="Symbol" w:hAnsi="Symbol"/>
      </w:rPr>
    </w:lvl>
    <w:lvl w:ilvl="7" w:tplc="735C2A82">
      <w:start w:val="1"/>
      <w:numFmt w:val="bullet"/>
      <w:lvlText w:val="o"/>
      <w:lvlJc w:val="left"/>
      <w:pPr>
        <w:tabs>
          <w:tab w:val="num" w:pos="5760"/>
        </w:tabs>
        <w:ind w:left="5760" w:hanging="360"/>
      </w:pPr>
      <w:rPr>
        <w:rFonts w:ascii="Courier New" w:hAnsi="Courier New"/>
      </w:rPr>
    </w:lvl>
    <w:lvl w:ilvl="8" w:tplc="376C939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C8A8004">
      <w:start w:val="1"/>
      <w:numFmt w:val="bullet"/>
      <w:lvlText w:val=""/>
      <w:lvlJc w:val="left"/>
      <w:pPr>
        <w:ind w:left="720" w:hanging="360"/>
      </w:pPr>
      <w:rPr>
        <w:rFonts w:ascii="Symbol" w:hAnsi="Symbol"/>
      </w:rPr>
    </w:lvl>
    <w:lvl w:ilvl="1" w:tplc="839C90D0">
      <w:start w:val="1"/>
      <w:numFmt w:val="bullet"/>
      <w:lvlText w:val="o"/>
      <w:lvlJc w:val="left"/>
      <w:pPr>
        <w:tabs>
          <w:tab w:val="num" w:pos="1440"/>
        </w:tabs>
        <w:ind w:left="1440" w:hanging="360"/>
      </w:pPr>
      <w:rPr>
        <w:rFonts w:ascii="Courier New" w:hAnsi="Courier New"/>
      </w:rPr>
    </w:lvl>
    <w:lvl w:ilvl="2" w:tplc="045E07F6">
      <w:start w:val="1"/>
      <w:numFmt w:val="bullet"/>
      <w:lvlText w:val=""/>
      <w:lvlJc w:val="left"/>
      <w:pPr>
        <w:tabs>
          <w:tab w:val="num" w:pos="2160"/>
        </w:tabs>
        <w:ind w:left="2160" w:hanging="360"/>
      </w:pPr>
      <w:rPr>
        <w:rFonts w:ascii="Wingdings" w:hAnsi="Wingdings"/>
      </w:rPr>
    </w:lvl>
    <w:lvl w:ilvl="3" w:tplc="BA54CDDA">
      <w:start w:val="1"/>
      <w:numFmt w:val="bullet"/>
      <w:lvlText w:val=""/>
      <w:lvlJc w:val="left"/>
      <w:pPr>
        <w:tabs>
          <w:tab w:val="num" w:pos="2880"/>
        </w:tabs>
        <w:ind w:left="2880" w:hanging="360"/>
      </w:pPr>
      <w:rPr>
        <w:rFonts w:ascii="Symbol" w:hAnsi="Symbol"/>
      </w:rPr>
    </w:lvl>
    <w:lvl w:ilvl="4" w:tplc="E4761308">
      <w:start w:val="1"/>
      <w:numFmt w:val="bullet"/>
      <w:lvlText w:val="o"/>
      <w:lvlJc w:val="left"/>
      <w:pPr>
        <w:tabs>
          <w:tab w:val="num" w:pos="3600"/>
        </w:tabs>
        <w:ind w:left="3600" w:hanging="360"/>
      </w:pPr>
      <w:rPr>
        <w:rFonts w:ascii="Courier New" w:hAnsi="Courier New"/>
      </w:rPr>
    </w:lvl>
    <w:lvl w:ilvl="5" w:tplc="6202647E">
      <w:start w:val="1"/>
      <w:numFmt w:val="bullet"/>
      <w:lvlText w:val=""/>
      <w:lvlJc w:val="left"/>
      <w:pPr>
        <w:tabs>
          <w:tab w:val="num" w:pos="4320"/>
        </w:tabs>
        <w:ind w:left="4320" w:hanging="360"/>
      </w:pPr>
      <w:rPr>
        <w:rFonts w:ascii="Wingdings" w:hAnsi="Wingdings"/>
      </w:rPr>
    </w:lvl>
    <w:lvl w:ilvl="6" w:tplc="A9D24FF0">
      <w:start w:val="1"/>
      <w:numFmt w:val="bullet"/>
      <w:lvlText w:val=""/>
      <w:lvlJc w:val="left"/>
      <w:pPr>
        <w:tabs>
          <w:tab w:val="num" w:pos="5040"/>
        </w:tabs>
        <w:ind w:left="5040" w:hanging="360"/>
      </w:pPr>
      <w:rPr>
        <w:rFonts w:ascii="Symbol" w:hAnsi="Symbol"/>
      </w:rPr>
    </w:lvl>
    <w:lvl w:ilvl="7" w:tplc="3370DE48">
      <w:start w:val="1"/>
      <w:numFmt w:val="bullet"/>
      <w:lvlText w:val="o"/>
      <w:lvlJc w:val="left"/>
      <w:pPr>
        <w:tabs>
          <w:tab w:val="num" w:pos="5760"/>
        </w:tabs>
        <w:ind w:left="5760" w:hanging="360"/>
      </w:pPr>
      <w:rPr>
        <w:rFonts w:ascii="Courier New" w:hAnsi="Courier New"/>
      </w:rPr>
    </w:lvl>
    <w:lvl w:ilvl="8" w:tplc="347CE40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CC81ADA">
      <w:start w:val="1"/>
      <w:numFmt w:val="bullet"/>
      <w:lvlText w:val=""/>
      <w:lvlJc w:val="left"/>
      <w:pPr>
        <w:ind w:left="720" w:hanging="360"/>
      </w:pPr>
      <w:rPr>
        <w:rFonts w:ascii="Symbol" w:hAnsi="Symbol"/>
      </w:rPr>
    </w:lvl>
    <w:lvl w:ilvl="1" w:tplc="6E90FA82">
      <w:start w:val="1"/>
      <w:numFmt w:val="bullet"/>
      <w:lvlText w:val="o"/>
      <w:lvlJc w:val="left"/>
      <w:pPr>
        <w:tabs>
          <w:tab w:val="num" w:pos="1440"/>
        </w:tabs>
        <w:ind w:left="1440" w:hanging="360"/>
      </w:pPr>
      <w:rPr>
        <w:rFonts w:ascii="Courier New" w:hAnsi="Courier New"/>
      </w:rPr>
    </w:lvl>
    <w:lvl w:ilvl="2" w:tplc="FCB65566">
      <w:start w:val="1"/>
      <w:numFmt w:val="bullet"/>
      <w:lvlText w:val=""/>
      <w:lvlJc w:val="left"/>
      <w:pPr>
        <w:tabs>
          <w:tab w:val="num" w:pos="2160"/>
        </w:tabs>
        <w:ind w:left="2160" w:hanging="360"/>
      </w:pPr>
      <w:rPr>
        <w:rFonts w:ascii="Wingdings" w:hAnsi="Wingdings"/>
      </w:rPr>
    </w:lvl>
    <w:lvl w:ilvl="3" w:tplc="A06A9D18">
      <w:start w:val="1"/>
      <w:numFmt w:val="bullet"/>
      <w:lvlText w:val=""/>
      <w:lvlJc w:val="left"/>
      <w:pPr>
        <w:tabs>
          <w:tab w:val="num" w:pos="2880"/>
        </w:tabs>
        <w:ind w:left="2880" w:hanging="360"/>
      </w:pPr>
      <w:rPr>
        <w:rFonts w:ascii="Symbol" w:hAnsi="Symbol"/>
      </w:rPr>
    </w:lvl>
    <w:lvl w:ilvl="4" w:tplc="147E9EB4">
      <w:start w:val="1"/>
      <w:numFmt w:val="bullet"/>
      <w:lvlText w:val="o"/>
      <w:lvlJc w:val="left"/>
      <w:pPr>
        <w:tabs>
          <w:tab w:val="num" w:pos="3600"/>
        </w:tabs>
        <w:ind w:left="3600" w:hanging="360"/>
      </w:pPr>
      <w:rPr>
        <w:rFonts w:ascii="Courier New" w:hAnsi="Courier New"/>
      </w:rPr>
    </w:lvl>
    <w:lvl w:ilvl="5" w:tplc="0ADACAEE">
      <w:start w:val="1"/>
      <w:numFmt w:val="bullet"/>
      <w:lvlText w:val=""/>
      <w:lvlJc w:val="left"/>
      <w:pPr>
        <w:tabs>
          <w:tab w:val="num" w:pos="4320"/>
        </w:tabs>
        <w:ind w:left="4320" w:hanging="360"/>
      </w:pPr>
      <w:rPr>
        <w:rFonts w:ascii="Wingdings" w:hAnsi="Wingdings"/>
      </w:rPr>
    </w:lvl>
    <w:lvl w:ilvl="6" w:tplc="AA1A5134">
      <w:start w:val="1"/>
      <w:numFmt w:val="bullet"/>
      <w:lvlText w:val=""/>
      <w:lvlJc w:val="left"/>
      <w:pPr>
        <w:tabs>
          <w:tab w:val="num" w:pos="5040"/>
        </w:tabs>
        <w:ind w:left="5040" w:hanging="360"/>
      </w:pPr>
      <w:rPr>
        <w:rFonts w:ascii="Symbol" w:hAnsi="Symbol"/>
      </w:rPr>
    </w:lvl>
    <w:lvl w:ilvl="7" w:tplc="8C4E091C">
      <w:start w:val="1"/>
      <w:numFmt w:val="bullet"/>
      <w:lvlText w:val="o"/>
      <w:lvlJc w:val="left"/>
      <w:pPr>
        <w:tabs>
          <w:tab w:val="num" w:pos="5760"/>
        </w:tabs>
        <w:ind w:left="5760" w:hanging="360"/>
      </w:pPr>
      <w:rPr>
        <w:rFonts w:ascii="Courier New" w:hAnsi="Courier New"/>
      </w:rPr>
    </w:lvl>
    <w:lvl w:ilvl="8" w:tplc="F32C668A">
      <w:start w:val="1"/>
      <w:numFmt w:val="bullet"/>
      <w:lvlText w:val=""/>
      <w:lvlJc w:val="left"/>
      <w:pPr>
        <w:tabs>
          <w:tab w:val="num" w:pos="6480"/>
        </w:tabs>
        <w:ind w:left="6480" w:hanging="360"/>
      </w:pPr>
      <w:rPr>
        <w:rFonts w:ascii="Wingdings" w:hAnsi="Wingdings"/>
      </w:rPr>
    </w:lvl>
  </w:abstractNum>
  <w:num w:numId="1" w16cid:durableId="1421214240">
    <w:abstractNumId w:val="0"/>
  </w:num>
  <w:num w:numId="2" w16cid:durableId="1386955089">
    <w:abstractNumId w:val="1"/>
  </w:num>
  <w:num w:numId="3" w16cid:durableId="820580877">
    <w:abstractNumId w:val="2"/>
  </w:num>
  <w:num w:numId="4" w16cid:durableId="872117502">
    <w:abstractNumId w:val="3"/>
  </w:num>
  <w:num w:numId="5" w16cid:durableId="1094938975">
    <w:abstractNumId w:val="4"/>
  </w:num>
  <w:num w:numId="6" w16cid:durableId="1856923439">
    <w:abstractNumId w:val="5"/>
  </w:num>
  <w:num w:numId="7" w16cid:durableId="1998261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27"/>
    <w:rsid w:val="00107E27"/>
    <w:rsid w:val="00493105"/>
    <w:rsid w:val="00764587"/>
    <w:rsid w:val="007B2EAF"/>
    <w:rsid w:val="0096501D"/>
    <w:rsid w:val="00B53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0242"/>
  <w15:docId w15:val="{15AFF7EA-D7BA-4ED0-A9A1-17A529501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4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paragraph" w:customStyle="1" w:styleId="divonlyName">
    <w:name w:val="div_onlyName"/>
    <w:basedOn w:val="div"/>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000000"/>
      </w:pBdr>
      <w:spacing w:line="0" w:lineRule="atLeast"/>
    </w:pPr>
    <w:rPr>
      <w:color w:val="000000"/>
      <w:sz w:val="0"/>
      <w:szCs w:val="0"/>
    </w:rPr>
  </w:style>
  <w:style w:type="paragraph" w:customStyle="1" w:styleId="divdocumentdivlowerborder">
    <w:name w:val="div_document_div_lowerborder"/>
    <w:basedOn w:val="Normal"/>
    <w:pPr>
      <w:pBdr>
        <w:bottom w:val="single" w:sz="24" w:space="0" w:color="000000"/>
      </w:pBdr>
      <w:spacing w:line="0" w:lineRule="atLeast"/>
    </w:pPr>
    <w:rPr>
      <w:color w:val="000000"/>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8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30"/>
      <w:szCs w:val="30"/>
    </w:rPr>
  </w:style>
  <w:style w:type="paragraph" w:customStyle="1" w:styleId="divdocumentsinglecolumn">
    <w:name w:val="div_document_singlecolumn"/>
    <w:basedOn w:val="Normal"/>
  </w:style>
  <w:style w:type="paragraph" w:customStyle="1" w:styleId="p">
    <w:name w:val="p"/>
    <w:basedOn w:val="Normal"/>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paragraph" w:customStyle="1" w:styleId="divdocumentli">
    <w:name w:val="div_document_li"/>
    <w:basedOn w:val="Normal"/>
  </w:style>
  <w:style w:type="character" w:customStyle="1" w:styleId="Strong1">
    <w:name w:val="Strong1"/>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paragraph" w:customStyle="1" w:styleId="divdocumentulli">
    <w:name w:val="div_document_ul_li"/>
    <w:basedOn w:val="Normal"/>
  </w:style>
  <w:style w:type="character" w:customStyle="1" w:styleId="spandegree">
    <w:name w:val="span_degree"/>
    <w:basedOn w:val="span"/>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1913</Words>
  <Characters>10907</Characters>
  <Application>Microsoft Office Word</Application>
  <DocSecurity>0</DocSecurity>
  <Lines>90</Lines>
  <Paragraphs>25</Paragraphs>
  <ScaleCrop>false</ScaleCrop>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 Mubin</dc:title>
  <dc:creator>asus</dc:creator>
  <cp:lastModifiedBy>amanmanglani2@gmail.com</cp:lastModifiedBy>
  <cp:revision>3</cp:revision>
  <dcterms:created xsi:type="dcterms:W3CDTF">2025-09-09T18:59:00Z</dcterms:created>
  <dcterms:modified xsi:type="dcterms:W3CDTF">2025-09-10T18:24:00Z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d15b971f-0f32-4f08-8a2e-62af8bb6c36b</vt:lpwstr>
  </property>
  <property fmtid="{D5CDD505-2E9C-101B-9397-08002B2CF9AE}" pid="3" name="x1ye=0">
    <vt:lpwstr>uLoAAB+LCAAAAAAABAAcmzWy60oURQfkQEyhmJlvJmZmjf7r/cyBS9Dqs/daLhkjCZpkEIHCBAEnUEHgUV6AIIJkBVxACYGNGO+xB1G2r1LFr5rnY9NcgnD1hL8OS1ErQZfpcCR/+eMm0+7nvBEaQ6+TOErujPnThhpCGZgdgqSOwVLeEc/nqgajJkhR/qKGTY9bmg44pcxBoSn3djTxme/TIwPBuUhT9sUxMFFG0Nm2sm9i44YtTXhzMHAna/k</vt:lpwstr>
  </property>
  <property fmtid="{D5CDD505-2E9C-101B-9397-08002B2CF9AE}" pid="4" name="x1ye=1">
    <vt:lpwstr>D80iMhrLOAQbJbastRjEIE7rhO69Z//A/uDMZLxEp2PbsADs5Mh7MnXCEobPysGljpWqQR0wNR4CpMp+dzNOTAHqiCh/0ggFiGqrZ7mlumaufh8AZrXupAGn5VmjZAOOjpcy0gRpbH5QBJbKv+dVYANxXFVokx3dflwOBYoUnUUwQZuPRsxTZNvdI/X7anLVUniQ1rQF6JO4uJSXx92CMaSIjgFMLIrAWh3UTbYkc0LAWN/ajOTL/ElDGfkUJLh</vt:lpwstr>
  </property>
  <property fmtid="{D5CDD505-2E9C-101B-9397-08002B2CF9AE}" pid="5" name="x1ye=10">
    <vt:lpwstr>t1Xjn6kvK3nyArBNI0l7BXVF3G+Ysx6o/e+tZ9PGsR6sq1Jck8cTrJ25tnoL8jupc41PBvy7yZSnooe9+i/6NX8ATvP2hRv5zOItZcSJMsYE/1/m4L0Gve8+sIe45xVYjXIkDo54YVWsBC2JM4AJPQhQ1/9lsuhhjRAVMLPb4bz5w6uGompfN7UKrnSvav6krZ1mxMyBtsqjP4mnH5nP+Y0LpUJu/sYcPIbrUQGMQmM0VUw9J+OUxdSA6wsoCmx</vt:lpwstr>
  </property>
  <property fmtid="{D5CDD505-2E9C-101B-9397-08002B2CF9AE}" pid="6" name="x1ye=100">
    <vt:lpwstr>9l66W92buQpGRGjEvAl/dMb9fUi4b99s+zmIpHbYcwbRQcs9O3163tjWTn9108SVqn9B201w//sTv25BORebtdp8fbdRpFF9bPCOF2ju5patnx0Ad9ZPUKbaoez5Ddxj2VZWq0W1KpzI5x4W1gaQhlq5LlcisBmr+7dzSKa/wYhZEIjDOtXkAFQUiUMwIduQCEBkrS2ZMyDsACUzu+6Yj9rxFh39qhYIkzzrbLcq0i2bqtFt3w1s0mL+EnKpQpW</vt:lpwstr>
  </property>
  <property fmtid="{D5CDD505-2E9C-101B-9397-08002B2CF9AE}" pid="7" name="x1ye=101">
    <vt:lpwstr>D49VHvX2ykiEECbWvGkHUnEfUwCP2fH7caSh5PmMXDCYxNJUp1TECEFi9Hn1oYHjQLQ5F22COJhumX3H9ir3ZOMDjCfo8hOykp9G8/Vvlf3DL5CmTt6BATfDItzbbpsEYaCUcT47Jjrrd75jjNby/ZodgxCeI2WiRd9/sK5+nz4Muc3bUKVnm027mSk8yf1BgOBFkIsamP32SgOJ82SVHp+/GT+IeE5dkP2v6qM1VUIfMl0peGdz+cjjrzayZNu</vt:lpwstr>
  </property>
  <property fmtid="{D5CDD505-2E9C-101B-9397-08002B2CF9AE}" pid="8" name="x1ye=102">
    <vt:lpwstr>V5fVFo7R+v3n4fVlkmemK0XWh5l+AW1NVgInaegS3ka4d/SZAdFBKoBg65Y1qLqgS8RTUaXg2kO6fX7sNDqoS6NLFCcmDxQ58pqS9kLaGu0KKWDQsyPf1FWDS56W99ED+tKtbumq8r9lEncDCKkn7xZSr9WCcMk6ZiyDOxX8dQg+wk1IBiUb5ISABFi510UFr3rS4nSJVglUVOmrIxb3vqyQ69aH8gsYPUrS2fj8NpPi1prICTQ7iJ2ERN3a+LJ</vt:lpwstr>
  </property>
  <property fmtid="{D5CDD505-2E9C-101B-9397-08002B2CF9AE}" pid="9" name="x1ye=103">
    <vt:lpwstr>PhOKBssFZ2V4PZj/hoCCnHFMQk6m74pDP5G1WGlZvyS6ZXgLYj1aMB8DZZgi17MSXPawNdzgTJA8Ivs8v2bfue3qGtzNWrkRynxZnPCPuZYOzeJcJ4toMwMe37L2ByRNfwZBwEypVemH/k5fvwmQwzyrvJdut3TC3if7oSQhsgnXqMDo2uu0bg4Y9sAIun/8wqMivIUuku+ykGdQSOIxFUpALM/wyXIdVlKeNhj82Cr4sW3fCmf1VjVJUEwZCna</vt:lpwstr>
  </property>
  <property fmtid="{D5CDD505-2E9C-101B-9397-08002B2CF9AE}" pid="10" name="x1ye=104">
    <vt:lpwstr>FqcxlzJc/OHEKcSshR80cLpb1Y2OZrHKSPiG6f00d2C+q9Lu3hNlHQfk58SWuv0riAb4ydKMaA7pv3aXvYPvxQHfKE67vZNwfXkeR42+2bqAr5+vuUG5KVNB7t1vsRHgdO2Raw8rdr9Td+fmXwyb7KFE9RsfS6f53x4LxRIQtTtTyJU7k4MThcoykeBnpyCtn/fOpEOkb+76GzNT4l4mO/e2SYkzCA2LmTxcRR3UamLPPkZNCqwPsng1JagNAiA</vt:lpwstr>
  </property>
  <property fmtid="{D5CDD505-2E9C-101B-9397-08002B2CF9AE}" pid="11" name="x1ye=105">
    <vt:lpwstr>mTaTj+nwNzTjS937rbcCsyUvESnQWchky74XqaIzOl/CNYs5kRW4Hkn1V89c1OfEyKDHhm76uGumbyzYL1pJ740fJbQR2oQxtkVl8Q0xlqRcmJifCBzEDt139PAy+3ZcWLe6k6dMdg6neCa2PeO4linLi2yTFy/0dR/hnun7MFvuGQVS3LiOMYQvr6vZHuOO9YWILgi15L9bHcd+7lAKuG1I6TBpcmTGMmBw656ZFKJCQH8PlfGu556nySXNXPu</vt:lpwstr>
  </property>
  <property fmtid="{D5CDD505-2E9C-101B-9397-08002B2CF9AE}" pid="12" name="x1ye=106">
    <vt:lpwstr>vNZ4IR9NU6kY2R/1NdA+FR5nQZ+HhfuDPCOWKBDSAoDfUFUjPs4Ktn5B9V+VAt6y+/AlrSCRfebisdFz6KJx/g7nH/Gr9XcXFf4bMshu0OFbihVXrG+Gq5bZPtRZ4sQEl32+vFuFfOjw47eMgrsLFHswjuY0ZbZYhLcPfRgGY6xGiNE9M/Hpx8pKc82oQ1u4Pbo0iqIUoQkcQxnKeUETbg+KRC4WlkeGVaacnQRcLJdeUr/U5a3/xEA3f9+AlaM</vt:lpwstr>
  </property>
  <property fmtid="{D5CDD505-2E9C-101B-9397-08002B2CF9AE}" pid="13" name="x1ye=107">
    <vt:lpwstr>DSxVnf3G+XkhglIkFXbQRYHCDIAGpBgycZvjBXVr4hTpYyUplLJxNFMnER7wZKsXfewK/7+TF6aYDv9aj9vnfPslYtYw6Hh68MhL+6XGTg83THd/XlkFNI8WJ4YV/1/XgOQtW581ZNRmqT8f6K9MJaAkd2Xaj4wUB1OzU6gUkBcI1H+R9YHchRcro6LTiLQhfRZmrFwStngZnMIJbNdCBualR6ANOLXoOVueG4LZIgNtPlo3CzOIwr3jyaT03jZ</vt:lpwstr>
  </property>
  <property fmtid="{D5CDD505-2E9C-101B-9397-08002B2CF9AE}" pid="14" name="x1ye=108">
    <vt:lpwstr>64etqU8LGRhwQT0rJj+KeJqT2XPgx40/LASKQXI5k+K/tMGYITAAisvmfG4RK7N/FP8hlQGmiAXkWiJvufCysGBIzn6KudwphV7oDhnZL8Jxsh5Pn/WWSoswD4hzjxkomX1vdX2u4KUc8ZJ4gANC1PVXjgSoounjS0EpX+t0gZgEf4nB5zjTT7XkDqgQd9sJtqbBQwup7I/74EPJiO6jR36gm1nXOkZqc/AdXs8kblinKARomH/LgU62oUpCYIH</vt:lpwstr>
  </property>
  <property fmtid="{D5CDD505-2E9C-101B-9397-08002B2CF9AE}" pid="15" name="x1ye=109">
    <vt:lpwstr>BSakTGK4ka7S3bXKjjc5xrB/OCftY5TpLLsZd5SUEuBz+2q9TQDNdyRK6WN498yMa0ulNUReoB3xHgBrXn6AKz/MiAsMOWbtEPioJcKbdcc981PQmEJgCBWIEJWc6fohARJoRez52dmpabIxmMqmeuhAPxKCsfPIsVNG4aQXkoJcda1EWMPnh91fYXtfFxCd5mhCFPOAl09gkJ6ZQNZNpcVLZK1S0gbX67fR9KzNgJOmtsk337lINfwSFSm2PFd</vt:lpwstr>
  </property>
  <property fmtid="{D5CDD505-2E9C-101B-9397-08002B2CF9AE}" pid="16" name="x1ye=11">
    <vt:lpwstr>V85QLlY1KsTj8hpks3agLcARdMfqh91sBaLjmENP2xa99TLxLQr8WHDpS2CHRGD+X7XWJ0X7IDI3H2Awl5BXrtLiwak3gJBdn1YWYYoQRVfHgDRNUNs/RpAtyOoTe7qa53rj0c9bt2OZkj4DGaI5fKtWjPz4vHw9M+CS44+yonJg9Y+EtZHVbtFAK+5iCSWnBvg49/y+7OQbKSxbQudkOjDbfbaV4atpW+jFVBX2466HQaLCxEisqTLOfw5OBmD</vt:lpwstr>
  </property>
  <property fmtid="{D5CDD505-2E9C-101B-9397-08002B2CF9AE}" pid="17" name="x1ye=110">
    <vt:lpwstr>k+v4lHd6v4K3+oUIiDZABA77COn2aaOUlz9T4Pc3uSuRkZOqZOADy5I0UORFUm9OvzSOiwaoxbZcK3ChZncQKVBnO2I5kUXtBobGK9wPfaL6NsjMrI79wEqqbZM7PiKxTJXoEvZG5icAKALdq/BSFu97k3io+aHkn4WxRBdG8/MsxfKI2pxvc2eJMcuEsBXhEK9KsmCZJ+1jg/GTb2uLNxW318lGgIq/lAQAoJwWkIrylNAG052Zzomo/hZEofr</vt:lpwstr>
  </property>
  <property fmtid="{D5CDD505-2E9C-101B-9397-08002B2CF9AE}" pid="18" name="x1ye=111">
    <vt:lpwstr>6cBvmizrupdFMYWMPQhhF/3YoapGflg0OrM0VnCDWJazik9b0K4CGs/HAFV5Mb5k7/wpQTNhzhMDdJP9hKj3DckwrnD0jDKz7WHc207NKkJOIhC9XoYzZdzqigJowyvge9T6uyG9QvfZ3WUlgH8YxxyscEZPIDSUKqCfeawgzBNpKdT/SLWK3rSVarmhcVEGY26SuqqdUXLD62YuMp09lVl3rd4Ffx2yJ2NJF+6zq+/+f13pG2yh24lzPY7WwcS</vt:lpwstr>
  </property>
  <property fmtid="{D5CDD505-2E9C-101B-9397-08002B2CF9AE}" pid="19" name="x1ye=112">
    <vt:lpwstr>IUwe3JkpKVLYqL01agL3GeVYN+r8G7f1x6bs2+3jHQ8CxMMmekhGlLMxyB+MkJeoednc30GJJBOYNtP0pSy2tIpoRXn90tDKscb+0hzkJAzl6q36rWownt6EITzpB361O7fMJXDWTfNB06Uk1pLz1hJ9tBqGfCVxSKtdIy8//+ccWlP/BvB2mzoNQKBQh1EZxtgokWT5OQKhnD9XQ8I6LiHxayDxvRzjtigUmrUjjyiAiwj6nn4G2K0PCo9oSND</vt:lpwstr>
  </property>
  <property fmtid="{D5CDD505-2E9C-101B-9397-08002B2CF9AE}" pid="20" name="x1ye=113">
    <vt:lpwstr>TTr7HPf8eObwCRI8n03Xu3BPKuTpg8H4b/v7F7hrY549QWMDgw3OhO/DB/vjvdoH7MvZbZwdpXC9yniku+QgwAmSslz/zsKQnoO9+f10t0f6GRpCG8/yiybFD2yLrEX7l8kOKxmnsd2ObRC8tKz9rB+ABdAipvU1Gg/FqdUB8F2+rPj/Z1mk2k6f11/PvRIcSswO4SMM7Can2pmqsINscALY7oCKu9OCKbSQs23T/h6sgH9h0Z28swuJjEgiESe</vt:lpwstr>
  </property>
  <property fmtid="{D5CDD505-2E9C-101B-9397-08002B2CF9AE}" pid="21" name="x1ye=114">
    <vt:lpwstr>eNcrcvzoG6nQRaVOE563YE4hrhMXwKrgmbAylmwyP+5k4c0gQVpMrEo6QVqJxI/vTxa/ZXBl4P2jB96NFh9Mzt/NUtS4+ba7YOP1WXjuFCfiSDX7RYPboUdbZFiPXdb8c631xlU7hCbPkTOe2R6kjBItftV1Z698P9nSmVRVFXUm4N54tn7lHVTiC7TuZUqoQ+NdwxxKdBeFmVUavhAItfX6tbunetxn7Fx1O3HOJsYmeFfXKmeP68fjx9YPNYv</vt:lpwstr>
  </property>
  <property fmtid="{D5CDD505-2E9C-101B-9397-08002B2CF9AE}" pid="22" name="x1ye=115">
    <vt:lpwstr>jz4OjAL3uBSnvckp8CoVtmTTLKxzxR62rLVObFYgsg2LsrkMiuWoYB7Vps1zMSxNOJrTHl0rl8Xsa2s8E8pR0GH2tpjv6cYHKuhJloxODJH0OZkMiGEapuS2kg0w1IFUiiREsjAiz1geOUoh5k5hovEckyw9oGOBVAvhA6TxrBn6zFCXOiTnJYPA57k3DqgLA79SnKEu24/XaB/fQz3xG1jGji5rk8bRR8fsihqR3RBw2DFV20/2N4hvPYiBA0p</vt:lpwstr>
  </property>
  <property fmtid="{D5CDD505-2E9C-101B-9397-08002B2CF9AE}" pid="23" name="x1ye=116">
    <vt:lpwstr>csTJDTOtKJfeI+CDTTg4dEN0WBCN9ahxJZ/V/35iZOL35hlnxolBj7hoQrepzFAfT9p9RR490eM+Bj7eTjLzoJX3i9cJrp5jlRh8XtMkpyJ5QMb504LtHheOOVGHOTj+CAHymYTWMiZfxvjNiGKfqzbPwcshMNVe2yV1NGUMLcyzMzapuyxyAh9QbUYfoXNcKpmtVjMJiedAF1xTAeO55ZBgn6aXClURnTDEC+Oe5mVG9rrN22lrEvm3hTFC8yV</vt:lpwstr>
  </property>
  <property fmtid="{D5CDD505-2E9C-101B-9397-08002B2CF9AE}" pid="24" name="x1ye=117">
    <vt:lpwstr>6vq8NGCRxB1E80KfqHLnTAgat05cmN4iYK0Sb7c4P3IaEMuvDJy/LLReII8iIfgc3Y5KltlPnfJcx7Ac6Vmvsk+Ahtic30iu0Hj73boKzwpSTEok/RsEyqAc9dkGO4MEpuLmzGW9OCqrjlN8Zf9Us/lScNfqVD49C/OhPicrBDlp/I9/sEv3ciB9valqAYETKpKMpjCtW0OyD2xnhATWanCTD4T3S6mEFRrhnorGyh5p7o0et2N0U5rpTCB2VQf</vt:lpwstr>
  </property>
  <property fmtid="{D5CDD505-2E9C-101B-9397-08002B2CF9AE}" pid="25" name="x1ye=118">
    <vt:lpwstr>Nap9xSCujv+vjjVWxZGjnA3MymptRMa0PVFEO/0+1dA9Kf3GrYc4Rkkty6Oeb5Sfuc+uiNPy3z3qUsNsJsD/oYWVT33oZr9ohEDQLKcYBBuD3oEnH/cmQxboTcEWyOPba+fBGgS6MCkB5rF74yzTiaOvsmGXDz2nYHPOZ5ZLOq5yrXW9tQC30REQwrL9LNoi28fxAAn+i6+Xg15EojB9ng/DsijmbqHYUdW1knikXhESEKBE/86YMY3vcvH2Qzh</vt:lpwstr>
  </property>
  <property fmtid="{D5CDD505-2E9C-101B-9397-08002B2CF9AE}" pid="26" name="x1ye=119">
    <vt:lpwstr>hiuIvkaKlxal6dgzCZiEz8q/d6QWPYZM3bHO0CXvr8Txj9ghQIr6tdRdhJIwYhEE/WZkfIhgktiqJH/3hXfJLNRncml5YkkKBcDczdaOa6WD32D3zLfc4XaT9HPYRTNW0gNIuK1hQl929SdNwLdpfwLjwHfSJcDpflOcBm3RDj8cDmhyFe3xcsvu549yN7xzIIi8gl1tbJFUKCRCa0atCTfgCaQXzOL0Nn+WOQVGRyeS9S+GQPWeMpdXdLMHVf6</vt:lpwstr>
  </property>
  <property fmtid="{D5CDD505-2E9C-101B-9397-08002B2CF9AE}" pid="27" name="x1ye=12">
    <vt:lpwstr>dgXLLxUCkVczXXgpQCD5P6d/B6YDEP7ofCHrDecijI5xG4TG1cExmxSMi8fNhqlanzcWcf3upWLOeWhEIQdjmWxGO2Np+1GV+biUftsprMjaN51dmdBFn/oXSTw+8oOABD3OQZiJ2jYrniL3WCB/SxxcRqE+lpRBOPHq3mq1NiG7MqJzstRvUSBoc0PhTW8e1DDbGfYZ2NLWMZZeIK39iNHjj5FdEyUVPzcqory7ZKGRXiX+aP6v1rV5+/F90Ir</vt:lpwstr>
  </property>
  <property fmtid="{D5CDD505-2E9C-101B-9397-08002B2CF9AE}" pid="28" name="x1ye=120">
    <vt:lpwstr>pc10p2Pn08jHqvDDdk+quvO7hbJfbQcIxIV6I9RmCnacZLq1n75qcHtUTRztqYqFAP90hlOpl17Pe/VWBk0L2wxlvoXhIOioREMbPEi1svxt96gtAlc5VLMRBQk+cTzjmMgDP6Wvcy/oSc7yA0tXuUlqj+rrDHN4CaNlubmcCdSFSFlu4A9Sqt4t9MNraz++legnDtrJM2EdW93/v2arRcqb/BxLWwTphR0r1GPEstrKEDZym5vRhfYXo/kAcQx</vt:lpwstr>
  </property>
  <property fmtid="{D5CDD505-2E9C-101B-9397-08002B2CF9AE}" pid="29" name="x1ye=121">
    <vt:lpwstr>DaDDBOODIMLnSClLOd+NWK4wT8cmJCvP3XM8JzBD+yyFgbFMeJBY80ETjz+eqIDPnmZMghTd+Y1Ts8gnt7GQXX6vhzRaWIznvqFQLy5gJSj9yJSLNFbMOiwepTbpK6ZW/bsLHhQd5ozi4YSXHbj/5NVE4lDC8iAP7Me/ZsK87s6OCLQRo+fh6OZ/sTjHftUC4ObqIeWSUmjr6CT7H2ZusIBeBs84HmNjDPpBN2bGY7oF09aso6BbMgkhrizb5wJ</vt:lpwstr>
  </property>
  <property fmtid="{D5CDD505-2E9C-101B-9397-08002B2CF9AE}" pid="30" name="x1ye=122">
    <vt:lpwstr>rPgup4nt6NfPQSdU7assgnUuAiXgZu8v37Oh8XIVM5IU4V6y6uaYcspbjM3rRbqUMq1AcJskbEehe0jW9bgY8DQwffQaVV+Hevf3ho6MW/7pFBG5PoQgsPOoXnmxeDngifnw9Y9/rxBVOAPLI3TbjFU7FxV0yLmlJqcl+a7+vMiM4ZgujE9uTcRgLxy0bETzpS5Eh6TxvWQX0bgoipz4d3pU/VzlIMtPqdBjqyl/SruzbkKsEPucqs7Eh/cL3RY</vt:lpwstr>
  </property>
  <property fmtid="{D5CDD505-2E9C-101B-9397-08002B2CF9AE}" pid="31" name="x1ye=123">
    <vt:lpwstr>7S2DBL453ZUOMaC+BzXNcJ1GuqiuBIf9OouhuJ/IkZ+YW1fJfdlT3ZPDNyvf9RhKBwiPeZv0FvHaPQx4C664p+bpuvqVXA6FkOU8Uy8ygn6FK1qAOw9aXy+fYjfynRk+kBLT00wjn5Fl6rw6duBrrliAV7Sl4t+oI8lC3Nvdo9/F5npzZsTcyL3MumYHs+u2XJb+Zl5clzLrNZwcBpR3LH4bQu/bb0tsOrh0GfNjQA+7ySLuokW//Vt6sD0Ougd</vt:lpwstr>
  </property>
  <property fmtid="{D5CDD505-2E9C-101B-9397-08002B2CF9AE}" pid="32" name="x1ye=124">
    <vt:lpwstr>438KaiS7WqlLznvcfaC1l1V+4U2ApoHiwphkdc5icr0w0FrUC+XrA9DfLYn7cHFwi9j71zDs3/ZKuh4zg8/UIqTdIuYwlONxl4ysIQQz/s+QgXabwwQ3CPoKnmqVUI4KMJyDSQ1u+t6MXztcnwUBlOIGGxIAemjFcplJfTDkH6LUWpmstxvKlccfFt4zdrlYr4PIou+D4X25p0H+OLiEja0laX6ptl3JkhTW+JjkVuN34b+IX8/0THJMBL1TEXM</vt:lpwstr>
  </property>
  <property fmtid="{D5CDD505-2E9C-101B-9397-08002B2CF9AE}" pid="33" name="x1ye=125">
    <vt:lpwstr>8KuW+u2H9qrk0erfyn1syAqpf8FrnOuUmUhMlFKZ3TF6y6WgMvo8E5Bw6IzZtg14Rbu/VnxfmdP1zlGCuhHOSmKaZHpvHe/IGfbZIAwACCmCkiSTHG9ZX9xNicm2d1T4GJcjUlTOBO6ZWJFEb7pJzdq/USQeKqjnnncDyWeq3I8qhVb7UR/tqvocHKfAtiMF8YAMVBodHfKoyNjHg0XOnGQrnxWAVNM1NYC0pz8JZsAHq8C6v5JmafdsPk4evW9</vt:lpwstr>
  </property>
  <property fmtid="{D5CDD505-2E9C-101B-9397-08002B2CF9AE}" pid="34" name="x1ye=126">
    <vt:lpwstr>S3unYM62PeVzQpkXF7TkBc+1PuuIx0bO5GXoimtc7oXtBxXUdjGsWXED0gOcKP/DDH2xh9o5r5TsHXyCo2EcPirugqLjrRN0/l4IQ8vijgOZSPBL6lBeiT16he4LD5qooDGRJRGUf9oGgOZn9EuAW7QjPKKD8AxBO+b+9zRr5+TMqwnQ3PIrij1HPTRZRJ610XifczfDuZtbQ2VxBc4dCQbSEBI7NhD/WFUe1Sje1q6gJX2m6sN8lNA5Nav5yf1</vt:lpwstr>
  </property>
  <property fmtid="{D5CDD505-2E9C-101B-9397-08002B2CF9AE}" pid="35" name="x1ye=127">
    <vt:lpwstr>IF3U88NteEImuaUSyqXqKv27YtUW+HGzefew0YVxM6bTznq+/3gIs0Z4nWOTivEGEunHjkdQEWVLgCLorhzvhbQn2AgujaZcET+kC9UzaGzieyDAmrM5KWzbQR1FUdOyUumeF29+E87Y8/cXKeaDGoSlzP7Cyo1MnE3l+qwp45Jgv2Dt5j467wSnl4smId7xu3nS41kT5/zSu4mzy7hXBUGvCEsPrOJaVO9FbDES+Vks80ON57BlBBi/RWHb0aJ</vt:lpwstr>
  </property>
  <property fmtid="{D5CDD505-2E9C-101B-9397-08002B2CF9AE}" pid="36" name="x1ye=128">
    <vt:lpwstr>9KVNixHduuSbmzWZekUb0466N/bsXzuTUWlJzHICwiovDl56epwU9s82GT8OoMYBCrsipQ3x4SnpANDmqpqppe6JSSBtQSwuTW8o3PGkOGyS6FJTJFAj8L9W3kxKQP/u+lA9S/3xXriLpOgkGNRaYGl2eq5wPb6RVjin7UBpUtPv4qSrvLUaN+qwBuu2a0jWQ+RUBfosgxqOrl9TtYQuKGyDAiYpNSAC5AmU0qAfYtR8fbMuo8B5LmxlMj1gyq8</vt:lpwstr>
  </property>
  <property fmtid="{D5CDD505-2E9C-101B-9397-08002B2CF9AE}" pid="37" name="x1ye=129">
    <vt:lpwstr>daJhhVSc7d1/GOdRGv90a6deL9PuFVydIibCUN84Bm2pBhUlaCE3Kdn7ntu1zBE6C8crQLttO5pRos1U1UpdTST3SN8soNU4BvRXUYsuZyNx/KtSqG6gcbOFrV0h9aHZ2yLyklrOouCLePtFyBGLz2y3s4ugePuZmD2oS2CswLxcBl1145CUYbpFQtAkJi8LlG92RDuCtcRsi1PyXFPrJfU6ggTkujy5vQPrXUiOzv/cTYf5X1IlXC393t/IFB/</vt:lpwstr>
  </property>
  <property fmtid="{D5CDD505-2E9C-101B-9397-08002B2CF9AE}" pid="38" name="x1ye=13">
    <vt:lpwstr>t88inTbBOYXmtkCO+qF/EAYkpilLzbwRvEgqd2+DLnnbN2RzoeTE/1IfP0cAHD/qu6secfMUPGQpga46lo2ATf+dExqgymeDxzADnc1z5u8MdJv8I6eXEVDryD0xu1y+n+/dpwsMWZs/89ZfDtvPARQ16N7NN6KJU2wgMlN09c1f/PRPdsNMEgtvSJo05/UDL9vYbD53TAOVAcdzsgZJOSL9u6ypMEfxQfHm8YtlCrfQS6tqZl+1Z23kzKFJQx/</vt:lpwstr>
  </property>
  <property fmtid="{D5CDD505-2E9C-101B-9397-08002B2CF9AE}" pid="39" name="x1ye=130">
    <vt:lpwstr>1aadSU1tNU99hFt1d7N2fdRtd1X0ckSeM5+YkXewNJrXP2r1oC/g1pm/PF8UJYuJgZdscKz32cm4NYVolhNw57Zdttv6/SB3FilBAB5gxuelvx/zw0k1gjXkLHt6KiwDKzk08++o55995ektA36+EgB4GisJhv3GDdMdUj7r4lSDMU9+EKQlm19mmua04kOiz/uFy2xQO9aAmDMPb7Sr2i3ooO6SUNMzoNcyL4a0dP1YuKZgjyAN9tAxihVDdfA</vt:lpwstr>
  </property>
  <property fmtid="{D5CDD505-2E9C-101B-9397-08002B2CF9AE}" pid="40" name="x1ye=131">
    <vt:lpwstr>h5E9NYaMCmBANUxO7vyJSsevPY11lcv/hhI//8fcyTGJquO0hOUmsSSsUY9tHWgj9i1x+bLs1ubDpLlIhHWN1yEk4cLeU+HGMmxOXm/5X4jwgkmgkE0W6je+/LZAb7mSa+bnwPemPfbfwHFdXLicdiqhzoOdn2ec5kTjaR6sazKjMh0V/vWfJkSsF8nxvhttAfuQafK/7AmcoeI0WtB2h80fhG+4qofa2XY6pBUqt0euBRZcDxgO1ie+dSP67k+</vt:lpwstr>
  </property>
  <property fmtid="{D5CDD505-2E9C-101B-9397-08002B2CF9AE}" pid="41" name="x1ye=132">
    <vt:lpwstr>s4vwGflsbCclnT9t7knjn238RV6ZJOSvViCQXYGO5djqe+RPArtQ4lmPEAFGosy6HZIFj9xpQR0hx0y2CxNyZcBWFqZexQQ4PR5s5giEPSPuZ28PuzynBkJkdLaRd87/tCZviN14AgDWVqn5XvUzpE3jS9uOQuPdJD/+K2chKdYna/qtTg3eqNsi6Rk0rLQiCf0Wxc6WZbhgkCX5AwAOrbVa9nNDOO2VKn7OL9H3j1BkslNldNIWzY8fon5vqmW</vt:lpwstr>
  </property>
  <property fmtid="{D5CDD505-2E9C-101B-9397-08002B2CF9AE}" pid="42" name="x1ye=133">
    <vt:lpwstr>wn+yTUWbkr31UU+crYoL/DLg8mkkAdro4mMLDj3SAqkj4suKnPL8HUzy8HqzNO3G6nKorATWBNoRI3i20H/QJDSaf8RpOf+GQS1h/AZZAZ5ABFfFi1Qm7SFxY7gF+EJMensC03LzGn+Jk4TGVXzlBxl1z2/znBbpPesogJCk5Q3gN/kF/EHP288NvNlEriGbpCPLX0VkkOKtEYXRBDHAb/APcIbjMcLdggdU/+m0AOsW93z2nU6GMpL5C0qW5Rq</vt:lpwstr>
  </property>
  <property fmtid="{D5CDD505-2E9C-101B-9397-08002B2CF9AE}" pid="43" name="x1ye=134">
    <vt:lpwstr>USzkhz//Ip/TejsGOckdK5cUt87K5OTNP5imalhuwibwO+tuhb4UWnpPbjUlxVsaE/bwmslZLEZfeJXTtKG15rUCqON6FJYGFgnPU02qqwMYAvebblzbVzxF6gTjtKiedyU5OkrYH8UZ/0hNEATSuB14tvgDebYN64S2TIBT17fGG/OBH7tUkZnZgvNF+g1Tv8ND6X4IS7LsLBPQujgHQFW8f8dRENjksCDh1oy0YcyOEO7Zv2Af+N6UQoqTUaE</vt:lpwstr>
  </property>
  <property fmtid="{D5CDD505-2E9C-101B-9397-08002B2CF9AE}" pid="44" name="x1ye=135">
    <vt:lpwstr>Nwk7do/VwoFGjJDb1uKEOtc+bm0ZBzpBcjiGNW0QTG8915FC8T8BYC/WAEDfJB5cKf9WzpEfPxu34cHxR1OGvbFWKp2c3bQIR2Y4XfRXdfDkOOVeAMrSiWpvEjiPXI3Xpbzt5/r3XnIc02tcLmQLOJLTAuSwZnE8Qe8rRne9U60M8T6eyn0yowPr/GDvOsjWONe0KNedwcGZY3BmHRlrCXAoboncNtpZJgEf+6zkffgNtGaZ557vpnlaT1Ad1G/</vt:lpwstr>
  </property>
  <property fmtid="{D5CDD505-2E9C-101B-9397-08002B2CF9AE}" pid="45" name="x1ye=136">
    <vt:lpwstr>AJXjwMg74NsV88fQVOwJhXsNVpOR7f1AdhI5JIUevoc1CV4rgafBZA2nIrNAXWgRrx8aa4dTxiubghnuhlYLYyALeyOzYfzXDvrl59Zi6GsI8NCN2ad8rOPsYmS5ZOeDMfNrZfG6M2VMdJEzr5kMXx0pr3G4qbqd1Fjaj+l8gz5ubfO/Lb/0mPyqsJ3gPXdBDLc9fX6qZHaocHnbRlk2hmrX0f31yV2yep2qIxBk2owO6hvhAFTarvN0fpxJCO+</vt:lpwstr>
  </property>
  <property fmtid="{D5CDD505-2E9C-101B-9397-08002B2CF9AE}" pid="46" name="x1ye=137">
    <vt:lpwstr>T6SamuDYj1A/iW5fdGPR3wbjturNl+/CtsI6lwXOHAktgYI69/CzMrZ6SxxVrp8t8j/I8pVA+dqAx4wRRNdBV4MNuiWhcDY47HoX+aCSoh16IVSCpgX9qCTqZYFx17ElZdlHgUdwggCqWsq7zZiiPE+qAglxlFzcKUX9WvxNcHgfWa2I7Q3zH0SydA/EyQsvTss6G7Zvea1K4Wt5DT7seLp0O0oVmIDnu5pYKekJAsk0qnABv+MPd3yIOsC/0ab</vt:lpwstr>
  </property>
  <property fmtid="{D5CDD505-2E9C-101B-9397-08002B2CF9AE}" pid="47" name="x1ye=138">
    <vt:lpwstr>AyuimzDyg/gBCkKBF2zICjXptpadcaMR6ArvTFV/2Seqmy1mLio1rd5erAhrlgudtpHH3CpTyrMNzBUQHMmdhldfy5kNYf8J7EeMlKg1Qtt/M2lk2xrKEKZU+DszNJG5c8ZAxsMyGlQf76er6LBrPdnbupKGbiEM3ra1XqLC4TLcym0CHcLHY126+gViX/BMgTv3xMMptSDz9m9HuOkYTCK+LWzCcd+rm0B469Dutj718rOkRuX/xyMdSThW1aK</vt:lpwstr>
  </property>
  <property fmtid="{D5CDD505-2E9C-101B-9397-08002B2CF9AE}" pid="48" name="x1ye=139">
    <vt:lpwstr>AQsAxzp9OJNZaj//nOia6mnFpkMrwXSwUb1GJOAeTvryAzufuZdPubwYD85IcYY6SMUCBpUPoRQ80l+iIbN4KS/HzkKrID/23HITLp3qAv5GS+zOAwz/bzeTfn3SbC0pZSv8rZncsh4F135+eLLrJaCEZqeA92wH+q3H0x2fsCpsfaEMNEUPlsZ3jY19aN+hkwYncB6yA8OqqrT/173UVzNNRYcj9vavuCceemlkkWzXF23oht1g5f7l0XxETRN</vt:lpwstr>
  </property>
  <property fmtid="{D5CDD505-2E9C-101B-9397-08002B2CF9AE}" pid="49" name="x1ye=14">
    <vt:lpwstr>kZT0KEk+LzJ2FWi4t4ApWQADhaNb36OxLm6Le2KYcMXWzVbOWCPj83BQIPWXgjWjoeEFhwXKg4bDictc8Dk+bZ46VPlAHJYIo1PfaUJIYxue37QaRZLg5Gh/j04FJAlWaFABpGElZQnZfElDx0HTC2liZMi5pRYgniqRLXsJQWIElWkZvS+bcPFoQMlCZoRg4PnDZ64rI45VYqUWKwSNdaHBwLIIY6InJqwpN8sMO8lna2d6X9UciZishxJ6TOW</vt:lpwstr>
  </property>
  <property fmtid="{D5CDD505-2E9C-101B-9397-08002B2CF9AE}" pid="50" name="x1ye=140">
    <vt:lpwstr>QXCsbdOw4b4xZv3YPT+BvidEssRrDESgDazZ6/ApqG8yN4p8tgMhDhGBSbdQHyOhoKpkQp5ziHo2XDkMaIT8KVA50AUaETHKJX0XzklmT1XD8LtUcuopfMxd/ng5ggaPuLMc9M3RF3y9KghHGqNuexIz3RvysqkUnhF+pCZPatdmfGgCIuR8QmMWaVVwIAH08E/6BNAJ14NrNgefWaCyf20W8WqeOObv9gjOWcWp+9Ao+PL3MmWEY72a/vuAIi/</vt:lpwstr>
  </property>
  <property fmtid="{D5CDD505-2E9C-101B-9397-08002B2CF9AE}" pid="51" name="x1ye=141">
    <vt:lpwstr>j2g3k6mi4PQNXInTHunRCT5+IVlF+NRhBASc20y+Pdb+KcILH9Lu7XvBzu6+8oi/a+ySxiCdDMwUwfHZ1Q+lqGG390O0+4ttv0fTCYh0ggGUPgz/PdMpiF+sl0MwQ5+SCZjfIAOi25LCGWMVc+Gx154XlRHZXqQPlh48uve5o5THYD2K+GfnY+5B+InpNEXVGAz9fLJ8EQ4U2AjoLc42nxjpTSh60ogtAgdyHNrZvSdF4nvbcQ6mw18vF+O+n+i</vt:lpwstr>
  </property>
  <property fmtid="{D5CDD505-2E9C-101B-9397-08002B2CF9AE}" pid="52" name="x1ye=142">
    <vt:lpwstr>iMK/GU5ZGEpaiX1BldrnOdkkueXIVfXuErW4zXEGuBOO3czAuGO8Q9Tix16Hyyul2EDTY7N6rRKfN0s/RiTT39+O5vHkhlAW0uGPqYK324Uijfgogatg4G9dyiKFkFf99Eto0gYt5Ll2zOwfg7PaIubSRPvNYRd8dZU6DE03owiSpHx6U6FqpvGakFhb0xUHokDsQfn4LzN14KZttIAZtRv3d/WN83H705xg2KoGdqJvUQundg+/BzbhWhIDw+k</vt:lpwstr>
  </property>
  <property fmtid="{D5CDD505-2E9C-101B-9397-08002B2CF9AE}" pid="53" name="x1ye=143">
    <vt:lpwstr>FGrno8M7PyKOMRcOMs71wkXx2p0kThXU75ygpfGFcAHhlDGvdqXPwx4SPyWmRSEtnneKur/fqF7IkRIRnsoHnIPwgFMx54/xK94EfrVXpq38M2FvjYBqis6bhRf1oZnq7sgnZK4AWbFMtBsqpcznGdi5hKuHUiNSyPaintC2wbOYJVhZMDe+cWTK6//naUpptbChiHcnrY0mekrBGex5IZvrc/gYhEuJNYIxqXBJqkgBYBWbLaHO3eIJmjWfR0Y</vt:lpwstr>
  </property>
  <property fmtid="{D5CDD505-2E9C-101B-9397-08002B2CF9AE}" pid="54" name="x1ye=144">
    <vt:lpwstr>wKoc9U68MOU8he2iVdjX1lZJwfMTx/wFg9R+JVsdscaSgX5SuQIxnrDk1G4BYq8oxe521bjr2Auql8InYt2fR2VKsztPRi78gUGYgerzPP28vTN7Bu2w/MzglITA8y79gFDOMuhOf1KNkOon1l5uNfVgChPGWr3qSkpIoJigCk+9Pe5G7YGT+CQ1Etb3Ag7yO2WUX6Uaw3YGvoC78c2wv/1DMsUpmlnR77skoVq86m+RuS9Lsd+d1Rp3oKhlL7Q</vt:lpwstr>
  </property>
  <property fmtid="{D5CDD505-2E9C-101B-9397-08002B2CF9AE}" pid="55" name="x1ye=145">
    <vt:lpwstr>0tqNIYzc06M7E5aSc4UMCdz0O3X489sRLVSlb4f9iAAi1etAn7/jMOm/P2QF0KeyBcXuarcEzeSQi5DldZhCt3liSfs9errArMdCGKgb7FmPeXMa5gSSQ19YVrG7gp7BPozISyI/zVidoAbftO6qqCdHHr1FPjJQbBTVuFp+9f+fVIh0I8ifft88ZWpbg5GrfR/03bA68bXcjopGBqLszwkKssCB1hAliBPodqHgE5RbbxQqW7Y+KAxYrXPkY7+</vt:lpwstr>
  </property>
  <property fmtid="{D5CDD505-2E9C-101B-9397-08002B2CF9AE}" pid="56" name="x1ye=146">
    <vt:lpwstr>fhibfHKR/S1afka4rBtqpN8qJ3yhGokMluhQoAFvtpZ5m2qFehal5J3NZcrxMnbHGJzvQq6XUO/7RFYYr8UthnUOD+gS/kcKA2m9laN1kGlJJZIabalayQiVMC420/NjperttUBRMdBTcADChcT6bc16T6jAoxT5FM4/aHTLzHI9MlbHAl41B/AxLTl6qdErpRzH0qAh2wlsvwAy7e2KwI+f5a5N3wKPe1yl4sHauy9jzLTbab6ND/waPsm4HWA</vt:lpwstr>
  </property>
  <property fmtid="{D5CDD505-2E9C-101B-9397-08002B2CF9AE}" pid="57" name="x1ye=147">
    <vt:lpwstr>6wxx78RP1bOoglW+CzhkRHfESgPAqXP9VHlA9XzVrPl6/Jk4ZdCSXMK+M8ynTg/Qz/KMt5isY7/Oa3EKBYvh2H2exAfRjY2L9a+emaLLr57eRX+BrPdz1PTwEbCIMcOwtY9bB59lLuSYR7O5u+gXkHy6qTZxdxqoMH8LXT01B+gbUzsuSumJvZ5RBsx2CXNkn7Zp6qDBq5Gv9Tka8yk9BJCQn+XUgNB7kwuAIMa5gk+dE8zm4NpZCAlexxp9SR6</vt:lpwstr>
  </property>
  <property fmtid="{D5CDD505-2E9C-101B-9397-08002B2CF9AE}" pid="58" name="x1ye=148">
    <vt:lpwstr>JfYSu58aNi9OAyZI+vmA+5RhZwZ/57PJH4F7kZmikDS7OlK5j7B7+4QVdeh5H9ZnydY2royk2O6f53KBWO4Eo0XEODRXOu4aBZ+zg8EOJ4ZZc0hCDq5aPxHvLHvdUGR3DEXYXGLHXaG7HWER4sXNUFM5qwlzBiPPVd+gHlpHiEsggrTyFazHkqVQYy0iFBK+6FIJ5ifDOBwaPN7dC1mOe44ch1z7Mm+my3YTfi2UVnTkM3Mivevm2bmhwWJHx6T</vt:lpwstr>
  </property>
  <property fmtid="{D5CDD505-2E9C-101B-9397-08002B2CF9AE}" pid="59" name="x1ye=149">
    <vt:lpwstr>n+TnQHzfkTuntla1GVpYW1Z36UrsjQPeL35GyXkPV7w2QCWt9gpRsW3lLIx3VBjUIua4DmJmor7mC/YoBcEOTFHG4zrJoYrExyvSyZyML0GGHJ28LFZollgcnohcN/HqSN25OnCDVAgdODXrNPa2wnnnYd7YHpJ6e5EOsKmlLNUA4F5uwjCS/Nj0oeht5npuhsOD2xyOGmGXMVUtQ9VV7Iqkh9m/qAEcNqf5uXoI2gx4DvKDVr/qXaMqQkMvB8Q</vt:lpwstr>
  </property>
  <property fmtid="{D5CDD505-2E9C-101B-9397-08002B2CF9AE}" pid="60" name="x1ye=15">
    <vt:lpwstr>kZ0oCxeBy04Zms2wJ3zkrC6i5VEHrMJl92qd/1YcQqQv0k2j7RfQDHGduJ+O9SUFLtHD9Mvb2I02+gTKXRs9ZRUETxRHYGb/ROOFI6p0QbCs8iF319LOl0+aMzgl58N/eCTa8E58ZTqZHGje+KzBBibLDKY0vCnDelM174SEbDVnUfc9i0OTH1NC/aUKkRUqqd20zDj+TvI/F7Rv/Dvx8lMzDR1dccyypkrQpskVFcHOr1H+cf7qtSkZtZVVMmc</vt:lpwstr>
  </property>
  <property fmtid="{D5CDD505-2E9C-101B-9397-08002B2CF9AE}" pid="61" name="x1ye=150">
    <vt:lpwstr>CGg+stJ+DYTUcO0s9Hquihj1l2deTgNyZeC5T2W6/M0LFcDYmWRNrvkA2/T23d/AdE2uSsRK1HBJdjiJGxAcvuNTwtzD0mW+e5eUM/L4mOYJsDRnpsErtQCE3c6yAGEHrxjoLzo18+PVE3pRUk6nrArk391nZkFR/j3u3govlXJeYKjG+j2u2l3vjIH74z+eU+WahSQdO3P71VeNjxIaDLwztVoweF3n5ZL0gplTFgupOOdx1jmYMA/KYwsjL27</vt:lpwstr>
  </property>
  <property fmtid="{D5CDD505-2E9C-101B-9397-08002B2CF9AE}" pid="62" name="x1ye=151">
    <vt:lpwstr>kpCVOUSJG40Jfk4sMAEFTllMoGsL3HffpsXvTmBNTbJJ7JeExsQe4PwE+fUWOrFQoiCZAftWlPV68H0EGxQLXCV5/GlxVgFfzZYFid3f9KmSk4ZBiBgVDi9OH+Ud7yjX4uafqjEwMQc1RkzJ76y2e0KWwNARr/3AaCeALhY52m/t9M5eEAVYUHuEe4NltbOPhScEyCWmXfM9NvQ4yTQKBvSI3NeuZXfyeZUDCZa6bjaK0X2Xx7Rv2dp06OKsaXR</vt:lpwstr>
  </property>
  <property fmtid="{D5CDD505-2E9C-101B-9397-08002B2CF9AE}" pid="63" name="x1ye=152">
    <vt:lpwstr>hGNm1barLdP6vOZObiTafctm7xG4hSDvs7SBhkwy373XddDeDMALozyU/5YgYSCzem/pzdeCLX/XYPvb3NQHD1+UjhO+SJDPSD50SCbmxk79iFcEx6YWuc8LJQiw+FL285WqrPnPYQbM4KArNEO5BJQGFEQNmnOyB1AUHpwmP23g7wuSNPcGfOE5W+0/TktWYIK0Kxr7ZvxDB7L/bIF99ijEVv47uVef82lgPaRnP+x2tMDre3jo8kY9UIZVyDR</vt:lpwstr>
  </property>
  <property fmtid="{D5CDD505-2E9C-101B-9397-08002B2CF9AE}" pid="64" name="x1ye=153">
    <vt:lpwstr>9cc2Hicb49/KYNQG2DYbBTEgE+TvD9SE6881Ohy+hUrGYz4f+NuuHegMeaHEK4Nd7zUiXtH5D4rkIrylp94PqoFp0uU+lW/9ITmssaL3FOCv9kLtol8bISPy1uW9cM9JyEmfojCyW+9ru6zyOnjwUJMevA14ooUpIhypzPaa+xMYlbD6gkTJl3T09ge2JduyrOXCMbTzNp6iotvA0qtLLAQTsrhi3jOh7dwHIvot9TFWGlN3zpgXbxIvyx45MfX</vt:lpwstr>
  </property>
  <property fmtid="{D5CDD505-2E9C-101B-9397-08002B2CF9AE}" pid="65" name="x1ye=154">
    <vt:lpwstr>mbm3s48irYdyHG+Bh/7cLnn3pLB1+I5/6N9eUW0qvdcHPNRZ9ylUtfew+/FXUr7GgJYxjPY4b+CsW6jM253nXOTxGLW2JaCiThjExwg76uePh6sF2u5ptwkdaWlEd1kCYZiYRX2GBTu5C+wA0XtxSAaR8MFwrOTG2zg4G2H7kaST/gPd+/8uoEyyJCqy16ugTOCR1UcFi6ZKw1jliWX0p/8ZX5/JzRH3MBzkvHuLAT4C9OagfbI1hCsLblra7vR</vt:lpwstr>
  </property>
  <property fmtid="{D5CDD505-2E9C-101B-9397-08002B2CF9AE}" pid="66" name="x1ye=155">
    <vt:lpwstr>TH6yUt11NxhMqbJObDrnny71o53tGdu6FLCDBIag4csYCv42/qdna7BRGNs6Zp8a5QxcWxFCkGYvRKOzr42osiedtiiJ+1eQfyrjzeefqZITNn29nDPvwRa9HCeC0PuvTH/GRdyxtW1Q4HMeOuyPON8qtKfbE7wYDCpYioT/dTiysufVgUb9mxo2WdnUYnuYVw/pJuEqAlE9w96Qmti3r9fl1UyC7OELHL1TVwzWGDdDELPkWzKLlKdXZ4aqQ2Z</vt:lpwstr>
  </property>
  <property fmtid="{D5CDD505-2E9C-101B-9397-08002B2CF9AE}" pid="67" name="x1ye=156">
    <vt:lpwstr>E7BHIeEtplpOplh/LoP8Ws1F6cfog3y1omarjqB02w4qlqpmz4xixRhZGaRq4moOZXTQ8SJuhEuTB+8DgneYC3aAONK19Vi3zOX4L1pcGCQQsIh8KMt+xAs/h3mrp3laMYWaQ7uItcLV3oetssVc2nAPgbmJcy3IbPQDQWf5cZ3w0VOiDzv4OGy5JfHt7S7eyX6YKjDjD0FAyZ7qONkw+Yv1lSvJ3AWWCu2QiKAgF/e3ra3/csPKAlEm1wGuchK</vt:lpwstr>
  </property>
  <property fmtid="{D5CDD505-2E9C-101B-9397-08002B2CF9AE}" pid="68" name="x1ye=157">
    <vt:lpwstr>v5LaTafjuCHCTPgNyNVoyfpavTBGQfn2yrTLxjmnZhg5oybImQwTyLsNuoRl0bWDHoTwKUbVR3YrQnv50mhof9zH60uAm/SebxBcLj3UtRaasnJjtWsQlASW4yWz8Re0qkhbUC5jvB4xTYRbx1iTKixz+Akgn36103jC3fpDqtfg3B8RklaMx7q2lyrNhRVcQUut8pzJtYu9cLhG1+H6PT9R83Jr2scd89tsrr920JTLHz4uxQm1UDZAfft4Byx</vt:lpwstr>
  </property>
  <property fmtid="{D5CDD505-2E9C-101B-9397-08002B2CF9AE}" pid="69" name="x1ye=158">
    <vt:lpwstr>pihlS3+lNBZaM5Llh+y06Q33hVHd/gDhq6bxhhq+EaBipE1hwInsi3jmpXepy7jnc25AS+pvXtmRKDEo6MFTJKxoXW49gFETt/cfHMrmHmnqX3kulTmJerIJO70Jn3VHM2JL+syeYP2M7xtkurqA9GFko4b1S0aR+teUa3AnyoX8q+97U8VDyRCjByWahVXUOH0MVIbuT5gpPU8Lmz7RRZMNMhP7QfC86C5GG7fZU/qSqvqiQw18N4XgmKfNHZs</vt:lpwstr>
  </property>
  <property fmtid="{D5CDD505-2E9C-101B-9397-08002B2CF9AE}" pid="70" name="x1ye=159">
    <vt:lpwstr>KCRGczIwNyLPUA/h39yYePH0k6p6qzJox2TFDakpO4rK6+7yXjLiqTR6akqk67qccEWuzU6rywdhvw+TT2bIywR2LhCbQXh/Hsau3H4MYEBWZwQyWmTUybsgDbMOECtzSJoVXw6XI0Df9/JHV0nZ6WbEGG7/QNIh/piPj9ln3ftY5gPAoQKjkF6RKn+ZvLJK6V1u18Tv7mdyzbom8jeKo4yynHtyp1B5olbxsXAEKj68f0Q6UlZ5CjMTpBQ5C3N</vt:lpwstr>
  </property>
  <property fmtid="{D5CDD505-2E9C-101B-9397-08002B2CF9AE}" pid="71" name="x1ye=16">
    <vt:lpwstr>uq4gKUUuU5Og46nZ9AmAOtTUQ+HXi1/jRxwVUUb1amNb1K+c85hKqR492SrKn5Aw14vJUM2HT53ireYdvT6MzLZIDo0FRwrL3ptYiHBfNLb4xghhKxmZ0RU3Taw//mLCV8vLKfiO3FDi9elI+noTS3XtUrmRqVlX9oaHdTG1AbFEllm1XhErFvBrCkEpYNR38Bs3Vk6V62Z1HlPOvf8MTMmm/kxA5C9+M6JFbJYVBs3u+85oTwBymn5zDM59d0y</vt:lpwstr>
  </property>
  <property fmtid="{D5CDD505-2E9C-101B-9397-08002B2CF9AE}" pid="72" name="x1ye=160">
    <vt:lpwstr>03Imw5mB2w2klA6a0TTiV7TlDoS/xBvL2TdFdEZ2V3VyHq19DdU7l7RpCfaFeTCpHdC8BdYkSedyzJyZ04tfvD6i+KyVgCl+uq8DECn/8dyrRy0Cms98wKKznJa0qjqkCl4u+/X1S+X0WphxGaCX9RmbR/buv3NV8ibsF9U5vy5KtT3141BxD35mieoHIbGW85GkJEZ7+KHgxLCPFcGKAKkgbaB9pzMJWXc6acfV/ZhR8XmuNpB6PrGVwRMJviA</vt:lpwstr>
  </property>
  <property fmtid="{D5CDD505-2E9C-101B-9397-08002B2CF9AE}" pid="73" name="x1ye=161">
    <vt:lpwstr>zMSM5GbncBGjE5caOkxv7GdNJHJmCw57pyVEylogqiBXFEbg7F9gILx9deCktUDNteaqO41k2tAFFnaOuYGs98l2QBQVyDPq0+nsHGDECjP4EXRCdVmo0IPplX3Fsq7EL3gfzTtmA6p4OZNBgTt1Y83ePsSpM52OHUGP7/H3r7gIIGp1BiSCvAES8Ir5unPuRPa0T1RCxzrpprQbMrSK5Q9g7Rox94nOggWnckgL5leTnneH7btYz0nAOXxcT8t</vt:lpwstr>
  </property>
  <property fmtid="{D5CDD505-2E9C-101B-9397-08002B2CF9AE}" pid="74" name="x1ye=162">
    <vt:lpwstr>P1AQ3Sm8Vkx9WCuKhFeSHwoyfaQch5QzKYTvne6ci13VdzLSztmaes6A84KpoGtMERY+jeMqMkMrdByxwHGXC9cklw1Ci5WX7Ce9sjiOXGcrnlAOxGZnhwQ3atFEi6T5UrU6b4MWuZsCJZll+3t+buNMPhHR2rIPrq/RYWL/XGnO7wUC1rWi9qketg8Csp3x4pXGqSj5rsG6qabtAu7hk2Pw4ZI3G9j2KOrokIHb8T5AnGo0miiKBySjbDXSsi9</vt:lpwstr>
  </property>
  <property fmtid="{D5CDD505-2E9C-101B-9397-08002B2CF9AE}" pid="75" name="x1ye=163">
    <vt:lpwstr>ZcAtYvCppK5/HWLy9oeru+3YLfPaacJxvgXI97cfbFwhGcES73XLKhB49LS7XDRC1URnhuWJBNhYEUQpKc9se0Wc/loQVCqrLJOYTTIcwU5BjGWVUZ4hVK8nxnnA4lfjqOqX100YRpyxHQ2OoI8x+kW0nc/jAzOk5g947AlGCCNJU2t3Zdzt5LDvonS3PLJ1qjNX+GRDK617NEMThb2OTijrDSMcWKeQbwqWoh5ovFJkSBQFo53FKGAwuVgLzW1</vt:lpwstr>
  </property>
  <property fmtid="{D5CDD505-2E9C-101B-9397-08002B2CF9AE}" pid="76" name="x1ye=164">
    <vt:lpwstr>vFbbhEvG0FLY8xqWvXiTD+jJiRwXa3+gltV3j7zOyeMr196tI5Id8BdA8Ga6TLdUoB9TjlXU5XeOSw9gnzOKCUnbqA5YvPhWiQQj83s42o9ZoPZhPU9VkSZU0G+FhYkC1T8k+9pXREj0phO424kbR33WwzoIvBoy90tAL6GNRXzDtjmZ35Tzv6FBfY7rVTAnUM51lcojiNEyMk6kCHpIsV1KjqPwOk3E2xkeYhX1xktI0GDNUjkl3u5sYr5+e10</vt:lpwstr>
  </property>
  <property fmtid="{D5CDD505-2E9C-101B-9397-08002B2CF9AE}" pid="77" name="x1ye=165">
    <vt:lpwstr>uKDko/PEH7ZMYBnuidEqIVaM93W9fIiReTq+kIYDw7AzE+yv2FBH1lzLUIs7NKNEcdkLFS/TvOBzvYX3QXn34xHvfEwuxpM2A9BDTSfTiR9Mm1SduzfORduHBS4j87tZFVVobjX69HZdKg8faS9pmoOp1apBveqx/vfg0UnGbrha5ppA8TKPip/h3Mn33dVdEOnJbcdkfp7uaU8/FucyDDtFMyoyNgYIMZtgxkuYfjjBqOVxNOGqHBaw6a9PKp8</vt:lpwstr>
  </property>
  <property fmtid="{D5CDD505-2E9C-101B-9397-08002B2CF9AE}" pid="78" name="x1ye=166">
    <vt:lpwstr>tOKCju3oVhTmTtEsdcnHTcyaApIZpsC3KwTyDs1oXp5tyYZ7d+psBgP7jko6ROLpPkY9s3KNOm+AyKPgNTk30ileHweEthZYV/E8wPRwxnZma7m5/gpVc0+mXIqmJiRxu2tLoYkoxhMSV2h3wlIv6Unhgz3MGlOMqlNkUkC1VQ0vPVXm7nZQ3IJFuNJxoI8ozEPk9JT80BFPO3Tbggf6UIyEA4yM7BrcaeRyCio4J2H0ifUs9YG4FXHyq/ctfPv</vt:lpwstr>
  </property>
  <property fmtid="{D5CDD505-2E9C-101B-9397-08002B2CF9AE}" pid="79" name="x1ye=167">
    <vt:lpwstr>PGwLtgqCdIE8tMsjWzq6ffyzKMTXGQ/H8GP7VfEB9lTjmATXK8Xri9K5/weERQnLpO/QVRh83PZgPKPwq8wys+QLLfK2i8yrAI2ISNF/UXPHeU35kG7QnFBWhKm+TNoVosdDu2Xdb/az4xuuhUcFn9XjC7V5LyckHaVEe12n1mS4HFbGw6kYNFKcI3u1WE/ovbjMA0fmv2knJo5jT4xMbD9HS2b9xCgBUz6GAFGqoUQxMZ3EkKq5AG7d4zzN9JF</vt:lpwstr>
  </property>
  <property fmtid="{D5CDD505-2E9C-101B-9397-08002B2CF9AE}" pid="80" name="x1ye=168">
    <vt:lpwstr>gnNaYhBtv/aS5sMmN0BH3Nec8+fnxY/G09UbZY5BCEq/tNG1H5c+pYLWh/cITyq9TV8fzKo4h4JUZkzPDfZ0zb93QDWxKxHry0BtukARiBb+PtjA9A1lqhDGFxfYwI9IsZR9kupqwr9sNoHLtATrl/ruI5C5WOKlEfh58yy/dtaEZU2P1BoDkq9s43nA9Lt4DT2xonLAO/f9+fuEESN8nLNQ1YXNIkQ08Sos3pJjA/xbMCDqcpXLB8stEgd/bzO</vt:lpwstr>
  </property>
  <property fmtid="{D5CDD505-2E9C-101B-9397-08002B2CF9AE}" pid="81" name="x1ye=169">
    <vt:lpwstr>eWoD6iiFE9nMXwqASTJENoezc0mQO7RqQ7rNloleLIazH5F5XHhRTX/PY6+qm/EDYt37isOuQIg7ZpX7Aqa5eYdn8UXiEIcAyfg3h42MNx4xHN9NT6w021QyEu3547xg4il8arnJIBTcmmfaF1xq81XtAaKYzSYfozm8FmJI35Q2MA4AF/oj5o89NFSTNzUvryae+Ob6XdnQovfVhovLsutB5hUhpeqC4JSuBCLHU129P+H0q6vh+sTmW2gJlUt</vt:lpwstr>
  </property>
  <property fmtid="{D5CDD505-2E9C-101B-9397-08002B2CF9AE}" pid="82" name="x1ye=17">
    <vt:lpwstr>wpnMQACFVDxJ5YuFU75AB23qud1ExZon/VYyzhxQ0nSkcaC5Yt5eJDOUGe5K7h19j8D6GazajEZzAgpCZWzDpbSrMOv6v1EOOTAv6T6xPQMF7ShTayzGczW3JdQD+7OsbYK/CyXn8XERF4wNAJwR4bpxhDck0rAb9kBHY5vnCy8CinbWCu5mYrPr3g9JbTB8zTCY7yFzo6oYlwxWDH442WhyH1/5As0PjrnM+hFc3VWYNTrrmPy6ZdNaZ4A+VXj</vt:lpwstr>
  </property>
  <property fmtid="{D5CDD505-2E9C-101B-9397-08002B2CF9AE}" pid="83" name="x1ye=170">
    <vt:lpwstr>5hVV+NCn1Pfr0ZiH4iUctvK+jQkJTO9Ocj4lThaebXB776FJ9Y8XFB46JD9q0VKPrhXISHjjRpiE7dKLx5NVXJHFsZJJ1SeyT5RyLIRWOTMOMjV80+GZiLDjPBkdsxePHqq8KLTqpBg4BBtvHDk59ZVVrxY1CnlfzGmJT36fy6XNkBAPuexMHQ5M/uBQijEWJIQJZUKs0oFFTiuAfi2c1/utqPojkTm5rY1rqGnM/zPIZPvHhTGbQUaQxaNQMIl</vt:lpwstr>
  </property>
  <property fmtid="{D5CDD505-2E9C-101B-9397-08002B2CF9AE}" pid="84" name="x1ye=171">
    <vt:lpwstr>rIU5mL1svlcPW9LhAy4RT/OtZJMxKgMKX8tEFd9oFPYrz6ipAiBjiGsS1h4+f5xhX1KR4Q/Ofrk9H69PHgD86lBE3t00WBUE/LFX4RTdJG8dis9wwN3zfSQPVDgFtNERsEYikZ19FLGLZbGx06GJRZPlinU+PibHgmOqSog38BV3G8k/Tbfy61JBiDpNXwIkWpM0lhTJHVEIzpbO6VvzYCJC+A6GEugDeVUnERhThQ04YscUQtxVCsPmtow1pSL</vt:lpwstr>
  </property>
  <property fmtid="{D5CDD505-2E9C-101B-9397-08002B2CF9AE}" pid="85" name="x1ye=172">
    <vt:lpwstr>u5/Y70FhXQasmDgB0PxgS3ad0aX/Pu7sIE0DpY+P6ZlSTNSxqF9HVo1Wuh1s+Byyrn4BQ94PgtedUwkvd86ko03cQ+M7QJdC1/ViOfrEFOMSH5oHZjDWD2RKeP/m5/ErPeznsUgMwIqN9fOZLZPNdHCswpDVS9C4d7BMgS++kn4SGpXK/Exqi+kOzt5X8xDdJa1bZfxUAAoi1dNy2jfCytRNfVbRLkur+dgL0fFfsuvq5TG+cysQd1VAyrwe1Hr</vt:lpwstr>
  </property>
  <property fmtid="{D5CDD505-2E9C-101B-9397-08002B2CF9AE}" pid="86" name="x1ye=173">
    <vt:lpwstr>K+sA9hXF5tslzbYLrN0O5BF9CX4EUfu2ckqusICCsabuKj9x96FC9AIMpwcnZwIBTV3nesTlNgslGYkc/s7TKE908fawKGXWeN5mCeK4e0H6RS69m85zlsb/E447UAC6r9DpmXCC8sThGhlTMHkEOqcmWUVteorth6XkvunvF4yrOwiTJzLDhmLG/XMH2Kj09OF0YODX97zV3OQS7IOxFTgNVGVqai8fzDNUlDkHsdL2+4Ow+otnrc9y6WAVP10</vt:lpwstr>
  </property>
  <property fmtid="{D5CDD505-2E9C-101B-9397-08002B2CF9AE}" pid="87" name="x1ye=174">
    <vt:lpwstr>Ik4SW6xhgyD9Zukpp5md4GCaRlghbGeJsDNhxqwSRuGoOP9cJu8W8aZis7hBiFrjMeMWRZaizG/k7mcjuNPrhKxcR2gptV/o0MZZvrp4uwywuxivrSok+XRNqWSbMkvZE/z0xaqpWMDaCc4b1D3Wra+I8gmHQlooWjFFgXj+7Bj+xGJxCYNdYqRnP7UHxdHfqPZJ8nUULL6SdLnnqw8sskp3z1NZh7p8ekYcxZT371SJK1FrxR9jaLNtjEq09Ia</vt:lpwstr>
  </property>
  <property fmtid="{D5CDD505-2E9C-101B-9397-08002B2CF9AE}" pid="88" name="x1ye=175">
    <vt:lpwstr>zkDSM40NMpnULm56tjVQdkBUSI2pkXfsvCMypiDfAXgavhKVpxRRinkhGVkM758HhJwTdRkdUGmLfWHSk99eH4RcHzG3FAzyDNMP64stGbBvjYBMNgUvinqM7KD9I5ImZ84E6qgYfgvS+0/A8+YCpppTK10Znf9xeQ+P6WkrdiaVXEXlnFPdq2V+LxNANxSpYYdr/NayztOpxwhHJVs8vqR8L3uDnP4iW/dyHU4LwJZq73nqODpJp9l6Wry1/Le</vt:lpwstr>
  </property>
  <property fmtid="{D5CDD505-2E9C-101B-9397-08002B2CF9AE}" pid="89" name="x1ye=176">
    <vt:lpwstr>kqvQcIfI6e0p0X9mzmYnyMUBC6am3NS/U8EXjly7O9UqdKDjteljU1O216TpgFEgEFryH4XBh237OzGCGwVaniarF37ZaIvcKFWMh+oerYDf7+ZGMp/tPO+oKvGOLSc7JfP4QiyX+EhPK3l/fFEIz02ObiQa+zSixnO/N2L5fd2QZcfDh8JWa68xH7O3DLN+HAat9joTL+CIffXL87UhjILWWw3loBgCCwWbW1BHm5DMTLR0wPIYpLbS2pAry78</vt:lpwstr>
  </property>
  <property fmtid="{D5CDD505-2E9C-101B-9397-08002B2CF9AE}" pid="90" name="x1ye=177">
    <vt:lpwstr>9U6cKQSkBO+CXZkrwWtsUj+eB0gplTMJPPVZgalL0j34DW2up7Ys192VY6tM+8YTQI9JN4DfLn7u+wNROzodP+6+BTMrzY8w0jE/45BuA3dfSTiQytcEhXdGzEjIF8PrPSk9/e0LuUNyJ7HBg0Sj11s27ifWRUC0TjqTRdfw8/paqSKgohHA8pbrUBujxMUlpCuk+5BKuJZHxY2KPywlOv5237FWWW4YM6hFPBjtA7r6L10RZn6cFE4KOnVFpox</vt:lpwstr>
  </property>
  <property fmtid="{D5CDD505-2E9C-101B-9397-08002B2CF9AE}" pid="91" name="x1ye=178">
    <vt:lpwstr>OEOt27Che4MO3cV7m+x5s20zGmH3QmrNSPzKOEnMwsdZoaEJdvxW//6zav/IYUQnAa562fRrGlZiMoOvgMwtWqrHwvG5UqZptZPwjzcpdxMvGnbmX14ZL7O23rPKB7Wsbtujc/CRYBO2w45u+9W1wg3QnGv7WPIivZsJZo7kGPnN+heEzNECX/k+ihZ+hO6FdM9ZUtTRS9Wa6+Di99lGAXGAG6cF+CBJbn4Dw/sl3LBlS2pEDSYisWBAphWpzQ3</vt:lpwstr>
  </property>
  <property fmtid="{D5CDD505-2E9C-101B-9397-08002B2CF9AE}" pid="92" name="x1ye=179">
    <vt:lpwstr>/YTLbCqKCWjLa4xsatKymVFkernxGKv2S/ym9EBWALM486XZ1ynZb4zdoD227iaKyLVmelfY8UPjElPSdJv2botuWsnH/uSh13fZ2Fgjn15qVWZz22/Ps35MMtMvR/H+JxzYpuS/rU2BkYgzycoAoI0BhXQQwjlo11hzVRVdZj4QNh8ggBiPhIhe5/ELfS/PdRVeEHz981PzZ768cmJd5HXOf0RNAklgdtf4bfWzXDV6i9yl9T5lTFbIz5oXdpk</vt:lpwstr>
  </property>
  <property fmtid="{D5CDD505-2E9C-101B-9397-08002B2CF9AE}" pid="93" name="x1ye=18">
    <vt:lpwstr>E1zRiV8W0J2u1RJ+EylnM8BOBZ+1jIb2JW7KOWqcKxR5pVCGSBEO8C3Ulh2BiHt/pjw/ilblXpIQLUKP+Unnzo84bvrDzlYUOTrAQea8js8WobPPp0tRnAkSvl06QS6i+1dBKe27/tcNbXqEevew7vYeGH0+rUCD82RvbWAi6SurJgq1o7LQL4h/Y28gfdazhBdRyI66Gb5JFupLoUTURWR+0Te7dIoJI9wdh4keF1dmh0YW9NSV1pQTwIj+V+i</vt:lpwstr>
  </property>
  <property fmtid="{D5CDD505-2E9C-101B-9397-08002B2CF9AE}" pid="94" name="x1ye=180">
    <vt:lpwstr>Grz6O/ggsi2KoA6KnMgJEw0wRsmcBv+9eE/3pd6Zxg8RpcPcLqu4V7EDgdBKyrA1jJ352XEiLkxMHJ35k3E106n+TMAlpzS6+8i3sC0stRom9Ay20HX714KSvNQTx/Ux5XLGEHtMXmr6NL/MWIRRJ4roVXAboxq5BHdKXLoMBwPYjgShFKb7SKAOmhAJlu24MzGK5Bm9vz2suQGJgrqx4gqfo3Xn3lbncZ0+mfccc9/qdo+LNEwt4ImHkdIf3Mu</vt:lpwstr>
  </property>
  <property fmtid="{D5CDD505-2E9C-101B-9397-08002B2CF9AE}" pid="95" name="x1ye=181">
    <vt:lpwstr>u4tzy47PZo30FUdDFGjCjeIjcGEvfpB/IdINWvqgauLti1CO+RgGmNKl+M4GVUHQuypjID7ek0V/Jff15nFhhurYmmLKflhayqyLyxj3isyikoOKVNNdM5gUXqs5hwVElNaVj2ZUffuH94WUFNEfV+1MN96bgnd63hAGzwhC3wdxLKqYzY/d2TXQW8UFHyw0A75hP0UebGacwjAWx0YsR++Shj962C61UAgwetNOYRRkhSkkLmCos+lsBP4DqCN</vt:lpwstr>
  </property>
  <property fmtid="{D5CDD505-2E9C-101B-9397-08002B2CF9AE}" pid="96" name="x1ye=182">
    <vt:lpwstr>gRzxGqHvAasuQPrEjp6nSOXwarpBlpTY3BH2ityxwxnCp0pMIdhfxv7aZkzREpBEDUo/uw+6uV+xEeuV/SlsOvVe4s8upYXgk+UzkWIEH3DHPOI1wAdXLpc5H+0E3GBjxC2rZBvJDXEkzk1BGNGH6AjhOUgvnAkGm82gEvDfUV/aQ3m8N4GxJVREWCfK/me04/igjQgXkZmujpoho6jceTXBLpofBXSzN0Y2FrlmehtvzrO9vHYAvpI5/mgZyyW</vt:lpwstr>
  </property>
  <property fmtid="{D5CDD505-2E9C-101B-9397-08002B2CF9AE}" pid="97" name="x1ye=183">
    <vt:lpwstr>Ia5z1iq8yscbsJ4Wnbum/2u4nMC2NAopkI4o+9nRMu0953GONM9NYZ8PsTnlC9VLTDST3XTOmx5LrWMDwbf2GJyE7NsNvR+kyCaLdCdPKtUwpp9xsmfDFKp8VCxZe+Mntj6GJcKfhczgs9oNbNRpBHano9AAtlcp7uXojD0795CzIrLm3EewFbIUYHzeEZD9iM4UQ76gk1/xauXG64w88+JnhMAbXq1Us5GLGts/eANeEMtLLVKcfFTe011XNQ+</vt:lpwstr>
  </property>
  <property fmtid="{D5CDD505-2E9C-101B-9397-08002B2CF9AE}" pid="98" name="x1ye=184">
    <vt:lpwstr>BH7dVXORj37zcdg03JR87ZsammQb4N7eFWLse8qmOPX7yZ7kAL+ajRS7A9gD+OEb4ZATkMhmkVBdidaEzQ2pufgXPSPfozpz5uVjQWS+G9e3Sxh3FrVv3jx5GbSfVZzx5MmezukcPG+EiVeN7FMMrM0umP1bmB0oYQK7O2ATntjRBCCGMRzrUV3OrmQ3n2Sf15pqEbHMrRHIiYlpvp3zoYMafhPJ9FV0ZsnwHRs1deZwdhNMETXd0qHuZvSMuBq</vt:lpwstr>
  </property>
  <property fmtid="{D5CDD505-2E9C-101B-9397-08002B2CF9AE}" pid="99" name="x1ye=185">
    <vt:lpwstr>ab1uEOor+ylXWVduacYvsaeitL2vZZtuIQhwWpl2MPcSF/otOk9ziM/C35rLuYAFbFLs4fwv38YEHOmiOK9gfqDbQY7ouc5ukUbcljeaLz/bowy7ainPxsnEGX14qH9F1jDjgUQLzo9+IYIcfhcHFma1sD8MYZO2DI0UvTAJG5kelTk8xT7936ROPUgzTnGRz3Vp8fVgUxA+zBX1y7aHmW1Cj//EEupczwVncA1XS5SCiflZUInm+gHb+/yPl7Y</vt:lpwstr>
  </property>
  <property fmtid="{D5CDD505-2E9C-101B-9397-08002B2CF9AE}" pid="100" name="x1ye=186">
    <vt:lpwstr>rozP2oz4VwwplUniNxBqNwz0nLzJfNkse6fEH38p/WSQQH4c+SqRu5rFXGfEPGY3iHO1iBqfMFebvJVduuLg/ZcJqZ4DNNvagaKoasWxO3rNkckcUn8PlEBl25M8zZ7RoVSe9fcQkCxGL5d50ChkayLo6y112yH4XwLbB/MmUuBRJj9bwJv9IITI39VZCuvhK+uBZdZLXso9fkZQWv78thDBr3xXThBnc4YZa/Qsigm4FCq6VW96kmMmVGp1OML</vt:lpwstr>
  </property>
  <property fmtid="{D5CDD505-2E9C-101B-9397-08002B2CF9AE}" pid="101" name="x1ye=187">
    <vt:lpwstr>6zWhhzzpVI2TGjU6Cb8fNmow29n/qa8jnaPpOAhlh1irsbvpPU5GzuGrDAgnurIWLbGNTM0NyiJ+Zmwx0OHe74DpRd4I/6skycbMqFHFAX3uyL1FW7hDSPl+Rmm7HJq3/Nj0m84rP5n36qlXyn779SqBQxgLEDwTtH1L63LHL3cJpRvnlK5XZkibgu3+VEf/tlRDuH75PZgAbH45cBBRspCdi9FEzeSmwqFJ5qVWukqU+fIqc7cMVeHuEa5iBCG</vt:lpwstr>
  </property>
  <property fmtid="{D5CDD505-2E9C-101B-9397-08002B2CF9AE}" pid="102" name="x1ye=188">
    <vt:lpwstr>r0Bh8Z6+vO6xbMSsa7avez/A7jP/Go7euUuDIjB/5xjPAyr62cjUoAiuOWDmeWoL1Mf+Sq9P78qiOwWK5Vp07ENky+r4vYO66bpzCtmRXUBrZTtfDcNDbzm/I4Byjw1rAwHzrqrEh4vlFk6eTJ9k/j3un9XwSbBBXT+PqD0RKRfEJ1knJWrMrJe6AugC0vOByj5bb+kHTllGCwAIK9mpN0MwIU+iF6gjbRmn+/jbOhh2lPKgiQsezvY5U+he3n/</vt:lpwstr>
  </property>
  <property fmtid="{D5CDD505-2E9C-101B-9397-08002B2CF9AE}" pid="103" name="x1ye=189">
    <vt:lpwstr>lwNofCcaGOK6ckVLXrstREv1quc/hwT6fjV3KnPwzWR9Nt9y03ZFYM59mik+ReqXthR2fhvjfl9xHuzbPzvz79x/u+FV6uLoAAA==</vt:lpwstr>
  </property>
  <property fmtid="{D5CDD505-2E9C-101B-9397-08002B2CF9AE}" pid="104" name="x1ye=19">
    <vt:lpwstr>3CDEnvVjw4PY0X5eplZh9vNkVpsvDlWkqFFCf3UvX1N1HDhvxojWypa3wL1p9vE1k0kYsaqbHtYz0B3mmCKXoI6hJWKq6qMEmY4zdf/QhQal+SIuo/5VzvAzWUKMyL/xpnYiWL6Wzn7p8l1kxhe077QdjWudJTgXY9INFGsj8vOH9f1ctktPuRMVVWZ9pYVXEhy7rxIna58vp+fCfqggjhZN5S+iXjChdeDfz6jti7luESemHke6V20hVVOo2PW</vt:lpwstr>
  </property>
  <property fmtid="{D5CDD505-2E9C-101B-9397-08002B2CF9AE}" pid="105" name="x1ye=2">
    <vt:lpwstr>nAlFqqZtpddbA3khT8fF+ycwOzSdmcCgPVI97v4qNLawtJReI21Hfa233946pMdOItMN1cvHcu+6Pd82Di3YJ7crTVHES3Xj2IIkxiTlmTsiT9Y54Fl/eJPHQauARDu+f3rOlxRH1yW6zrHFIfb7xwuyQs5NkuN3dMOcIrWtxEuuZnOND3wa1ZhPODe91LoUa0vzPXbxyk7vJvXznmvXLRXl9sAXTSn2ToFnLpTgw6b7k/DzLysjd6rUm6tUN+M</vt:lpwstr>
  </property>
  <property fmtid="{D5CDD505-2E9C-101B-9397-08002B2CF9AE}" pid="106" name="x1ye=20">
    <vt:lpwstr>k+WBv3bEVKtSbRbPJ5M3IBZsSbz8ogS3mnxrxX+TX4i0NBD1/K2g8CZrErKLTScrx9bjM3K1YWaG4mwzVNDvqBdGRKKkmTH5lfNZ5ljkO47LMkj5Gb2wZQhJTS//QLq1sYRq4U6Vg4cjkz78gB0R1WG0JVo9XlqvvL+F2btyVE9MMPaLRoPMiCJAAyuy7eRrXaKr0IC5U4b+Cjs1WzEh62iWKlSCk8NpPFVqpAoIIZAw85NJ/bPlhHMIFEb5jRl</vt:lpwstr>
  </property>
  <property fmtid="{D5CDD505-2E9C-101B-9397-08002B2CF9AE}" pid="107" name="x1ye=21">
    <vt:lpwstr>+rJqIGpWpv3mT8SCS5wkfR5dhFDAH66jnahnIey/JvrR564g5WBYd2h+AXXFjSEdfhLIjPrF5OEtsVfLklDGu9Hq5ZfcN5i85ohfM0r0n0ajg9TI6NgMueLGbs6n9PNgNMWCwtoH2QikB9LJ0BG06XVu8Jp1aV4iDPZK6XBsMqGEiJC53iXqizXZD/XZXa9s/eEO/sqjDJt1/jVJPzjZ6JVibOHOt0YoFRutNHxe2hGOx+kj8mt5DrMca7FjSSM</vt:lpwstr>
  </property>
  <property fmtid="{D5CDD505-2E9C-101B-9397-08002B2CF9AE}" pid="108" name="x1ye=22">
    <vt:lpwstr>+y2foDNJL4Rc7CIKigOTtfUBptEyZUFhVTX/OrdHRm/nLGG29hzYNuQ404GHM6Hxj+jg+WQkYbjmEgPRNfhLJugrTX8CfNUK0HOIHMhPhOhD6pFP8IsYYgHh2L2VsFmnTRZ9d/qhaP92vRhZjN/RiN2x50iDHcj74QfIcNpEKN7CjMCh4FzJWQROZ37sqz1hTJcNcPmqTDpekt5Ec+EhFo6S8Qy7/oY8ymXoqZA9VIVWB+bG5vVvqTpGT3Z8JRF</vt:lpwstr>
  </property>
  <property fmtid="{D5CDD505-2E9C-101B-9397-08002B2CF9AE}" pid="109" name="x1ye=23">
    <vt:lpwstr>mbg4KbcTNCF+1vFlSJ8nZYVnKetoY5QDI4xuCC/Y7aTeVXecx3HT9eenvbVInwaDCgJtlBGBzToegPTSPtkOE3x2njRYCCHVIAn4RFr3yiOFBq6uCHW4ekjd0dJ1k9MCqT/Dvbi/iSQ6yBGnxAoiLD2z+UEct/88xrBVar6Vi0aSd9iYy3Axe6RZ7j189x3+zJu6up5cEe30Hh359xj04Y+jPzA6R5/RTs7LsYB+a/ZzKxpeA8ZfjNepJdMQWV8</vt:lpwstr>
  </property>
  <property fmtid="{D5CDD505-2E9C-101B-9397-08002B2CF9AE}" pid="110" name="x1ye=24">
    <vt:lpwstr>JPune76h+UBfmYhAR4haIpE8rl70QPjCAR47qLyRED8aAPtDXEhkONg/SI4bEaIklo7pLmdDH+l1i/Gw8gMLqdN+hZN7k+vOXUAMIBtSIduFCp3I0ibyIU8iwBItSrceBICgFxVyb+iboZEZW1MxjTOJFzf5qXWtlBA8f4LfkATZi0i+lppDrJGKACOIYcTRH1fZc65DO2cvGX9Ic3pcdGh0GPLuLyrfTYz291/27QlYbz/CZJA2JfO8sN7BZcy</vt:lpwstr>
  </property>
  <property fmtid="{D5CDD505-2E9C-101B-9397-08002B2CF9AE}" pid="111" name="x1ye=25">
    <vt:lpwstr>Tp58XbYfIadwUQHYz98O/qKGCP7K4xh9sjZ1QGN+tcL3rkJzNzsQGVBi/2cB3gU+QBYG00ASLod6bo+xfcUFZifTYKAd/ZqXgqJp9I38DRplLvRahFDMLu9YOfnZKMKDx2iyXDDd8RkvONOBgf31lXGOQ4Fl/USMp6WWY04NxhYnSDHMRx0rnZw+RBRpRJnnv5KPeWl3/0pLrqjEV6Xf01VaE4u+FHwVxnDuDufvBARDvlRrtt9a2hFKYbwg4rL</vt:lpwstr>
  </property>
  <property fmtid="{D5CDD505-2E9C-101B-9397-08002B2CF9AE}" pid="112" name="x1ye=26">
    <vt:lpwstr>RRNjCL6dk5WOXyBMmBf9ELE8oY+WyJMHcfkACPrRW9UlI+yH/5zrKfLaNtRa7Aoo9xmEZZdThk/9NgADGLdvF3zb1nguom9s8xdW6U0Rgz9/JB/2j3jx75nCiW1HoCB3YzKa50PkzIijOFjXMnCyTtI8XeOUXj77Abs2uoMk8iq8SpwTs3jluFKEgUqOw7v/dH5yqFwGaIdpZbknLO5dLqJg+dAGB+8YpLISuTqw/C3NR/pgqU9E+cBUX+0yXuz</vt:lpwstr>
  </property>
  <property fmtid="{D5CDD505-2E9C-101B-9397-08002B2CF9AE}" pid="113" name="x1ye=27">
    <vt:lpwstr>LJ1wUvY88+/JupM/8tKDCP9v4ceqdunBoIdEJhzr0rbE5MIGaAz4GBUzBisxjz1mdvjxylWRYXZ+M3K99jejzDzitfha7jDCQu2rcpUH/FDmPSHEIWjxtEWdTyvDhAsbsIE4yjFqleW/qCr2U+9omt/rDKUMn2OLv/wSJDs9Jaan6QrTCX+QoDfI/o60GKJVokbF8/zGcBCl8btCPQBAaoUBUAqKEJAqBbZqFccqafzh6BsJLbBV/fzjVUjEfU4</vt:lpwstr>
  </property>
  <property fmtid="{D5CDD505-2E9C-101B-9397-08002B2CF9AE}" pid="114" name="x1ye=28">
    <vt:lpwstr>N5qw++yn/3whL1A3lgxcELbUHzJHDaaD7+NxRItjtrCv7QbG6tFAAX87SSBbZZRB15WddqPL0GXiiBFDZBcjqlCGTKmrVB9y/UZkebHEueSw+BE/BVz1JiYVIwbG9DLSHUbt8NeNj265xcVT+PHDyZJqiwUouFI/U0P6NniEh1ijyDLJIZNFmd0RtSl1wunKDDrZQB4tEMAyLH+A772P/KFAPYZo7kBZAAQympHpn1oLMh6KLfRnfMaNJyDmEKT</vt:lpwstr>
  </property>
  <property fmtid="{D5CDD505-2E9C-101B-9397-08002B2CF9AE}" pid="115" name="x1ye=29">
    <vt:lpwstr>yF2b9AxqVdRe37Tn3d1YuO5XqeaUa2bNCY5udv+KnKvpjrUuzZGzBXY+Pysri19Hb2b04rHtKNHYDCOoUKB3dXztjW/TrKkNXe9UH/5IfVPni2SHsRDtI4qU52vI1nc5uuYR252pdMaD7kWzZX6jM2vV3vb34RQXBhfXiKLiobuDVmLCPZGTCQZYEfDBdG1Ao5aE/XKvvCTfDHmKv5EXAjMY75LPRxnvdjhyu/A7HaCaz7aVUC3GgoqWaCCeT/5</vt:lpwstr>
  </property>
  <property fmtid="{D5CDD505-2E9C-101B-9397-08002B2CF9AE}" pid="116" name="x1ye=3">
    <vt:lpwstr>nFER5oc3MBC/JFKnRNRGrf6qlijwd2aMfZqcNOFCdeED9YgLtoQsonEFDvyiN5M0slmJOzm5aPq0v1kJDtQp7wKWP9tYqV9BCAKXJQ2vHpWFwn3clHwPVgEWG1Bt+q1c8QuTcIwoG5lelkhbRyLrxKRir9CpvttEH6wHmGbmqRzI227PncAaF+kF+EuwUq/k6bg4JUQRcw3P0jE7C8z7p+tAIcMYechO+/vYK6Sld9OYKWxoPhD5FjkBXNPAAk5</vt:lpwstr>
  </property>
  <property fmtid="{D5CDD505-2E9C-101B-9397-08002B2CF9AE}" pid="117" name="x1ye=30">
    <vt:lpwstr>FV93r1MBzB6mA1gC5/P9+BHIG6UUp4iOVa0dCEmc7YQeDOCvt2z5Bw9fWWsJv4g51BHLvgBdn3jIo+C6okUlSjTK2zbiUX0LtaX6JQnJwkdULXL2sFg3wXr0MJ1jn0MxYpus2cs92Ny7sirx2MaQZYM/0hflojD1Ldmdvn01oMQm9EK/UmyaWYXDMEd/YyCPH8Zg4njW4UkyOs+yndrRilU98GuIcIFAlj8wD+TCxOIUoNNin3mRabXSkw7vyRy</vt:lpwstr>
  </property>
  <property fmtid="{D5CDD505-2E9C-101B-9397-08002B2CF9AE}" pid="118" name="x1ye=31">
    <vt:lpwstr>CdgeIKeIYLVYH8iv6cNksealWqhoBy+PN1DcVgCb0OYh8A4M6RvucSV940hNGAQP5ewTMh9pMcPTtQKAB6pJcSuqXMaZWXDI1xVfFTZ39Hod8vwao7KoKWs55PBuoHJeDLhIQu/VnB+3+zUz5E9rysB05983ixbROrNnK0r2V7vhY5qQfX9ctC8YVdWh4/QyEL/lyJJOGBrOK5zgkMBJTdtJmAm/+fDXnh3HmW+qF2BRguto61Lc5ChPxsdvECM</vt:lpwstr>
  </property>
  <property fmtid="{D5CDD505-2E9C-101B-9397-08002B2CF9AE}" pid="119" name="x1ye=32">
    <vt:lpwstr>GDYjHiwxCqkWwam4fia7yPJVfj36ZF5M/LpOSY+1aLvslfG0SbQNbj88D6WkKQxE7NQnrAy0g0G0vKsx5vARYrxZ2OJllNJDQPHzeZdDdhMhGpxw/y0AFSrJORSs9ZKm7F6icNxkpdvJvcKdsp5CHFhjliollz6NBDsKrEb0KWNIz/MajW2Gg3JVOYcB2HxBF33P8LVFhlZdpq35gez1XnMA6W/9jDqTgisbhlz357AinkZ2rUX2UdRX3h/E8Ql</vt:lpwstr>
  </property>
  <property fmtid="{D5CDD505-2E9C-101B-9397-08002B2CF9AE}" pid="120" name="x1ye=33">
    <vt:lpwstr>ylfnFXsSqHLq+Gfp8rm+ou90PhQU+h1HL7tMBH5EWngcKqdWQnrzXRqoIFb4iPTfqEbNhg3Oe8BLgxobn2W5Mkia0nmvayVQsONt98ZspDeO8pXGwf9f1Gn5y36nco84Asn0iIFx1Stjb0l9mIm9ebfr109+VLh2WT8bYg9SNaCTLyxTFFZN0V2UU9x5fx46vvSzhmWd07WqejHlxUlK1WlbRguHkpcV/dxFGDfbd3kK+ZYx5eYKUhAcDRPrgTu</vt:lpwstr>
  </property>
  <property fmtid="{D5CDD505-2E9C-101B-9397-08002B2CF9AE}" pid="121" name="x1ye=34">
    <vt:lpwstr>DcXpgtfZjgtARLjoLm+2wjm5uqf6qkT0uWT3KMZb+f8AMEatDSMUaCYsAPTIyBUCLIe5L9P/27q/SSDnmEIFuDqot+YcXf705GMsvmpT8sUnX5NDGOwgc2MONaF1fuwsbIzBHGLaytzlNQ+i1UfLJJLlstD0ujOTY9rB9LxoDtaVscYw8nLHUhOGDn/fWwDaV/wjR9isczc94fG24WyCy7JzCKYZusIH0IYM7rFsnz1mxMHLqug3raNJQs9LCSI</vt:lpwstr>
  </property>
  <property fmtid="{D5CDD505-2E9C-101B-9397-08002B2CF9AE}" pid="122" name="x1ye=35">
    <vt:lpwstr>J/VrzhsqZtDIXVIEjlaIuHVJCuYn896GslOv506cONXuQ8B8lvs4MaT1gVTeURlJvZopiPj6LyN5peBYIGXYp2dgOiNBYLMi/2Mb6e6nxgKIx9dHeCp2cefS+bweaRWz+R7iv0a31JON0IiWP56uB8YbeXVsWe/OIp2ffZxVW7c36+SDQkBWewEToTyidLqRhHRerjjUn4tjgP/8J57/vgnzH5jlWd9qrcmbJIevC6tzUeicQNfJw/fciS8RzO0</vt:lpwstr>
  </property>
  <property fmtid="{D5CDD505-2E9C-101B-9397-08002B2CF9AE}" pid="123" name="x1ye=36">
    <vt:lpwstr>WXUOI16hlUKT2snV9FibuduTwx5vyPrIWEnbtOvG/TDmV7dmeif6/mzgvl5uxtWMX/IHNG1iT8L1CN87EDh/sAAhiSH91ufLLQvVMvb1iNAikjAOCv25fEkyEjsMCYqpRR9yCeFnvcCuRtsek8GFthBhnUk8l+Bar2H8vISazfYJoXsJzHzn1Q9p1QUbUwwbSm/erhFxjSVcu7mL+g3P+36x9GYjVu/0pek825S0PnMBzoSIBImB5T1hKhlGQCh</vt:lpwstr>
  </property>
  <property fmtid="{D5CDD505-2E9C-101B-9397-08002B2CF9AE}" pid="124" name="x1ye=37">
    <vt:lpwstr>DwrAMHuvB2AwCZWvmsQJM0R4AcDELbhnI85S8uEbWCpfMpK7OJ2oMWVhsLeVdpwdBpj2ngOjRlQS0xmJjKS/h3hx2FwErwi8NbaHgqKtRmdkJPujiy5lIzvlnTZgIHqCNiTXDKi2Yy3+ET5iHlBah5keF8y3sYLP9ZDMo6PDCosPgrKp/BbsW/YJfeKh4szrwnHUrBVUHQbamHfvz/WrB4c3yEaR5J/QDVw6r1O8ydVXlT0C82w5QcYiZeWTdfu</vt:lpwstr>
  </property>
  <property fmtid="{D5CDD505-2E9C-101B-9397-08002B2CF9AE}" pid="125" name="x1ye=38">
    <vt:lpwstr>yOWFO6V3RD8cWYtZweyTEyedqp96UDLpgrfudej+4ITfLF26X0z5ja5VX/qPj1zh762czlkp3CMIrx2QOROy2rZGQLshHTUTL254v0gRgfoRyEHKN3dbv5nUg2VI7zbXx1KirOPGdGs7U4GWeswHvnVewTEpKkSbIV5eJFdhInHm1NMnMZcOTa6oNOXz2KKpLcD36Ll0o47/wSlMcBPn2CiHRfFLiIfLyLBuPQd+xbjfLq/I/iGIOUDvpsHYQFJ</vt:lpwstr>
  </property>
  <property fmtid="{D5CDD505-2E9C-101B-9397-08002B2CF9AE}" pid="126" name="x1ye=39">
    <vt:lpwstr>A8BXxJ6gt/Hoc49j3Dsf5j6gEPiDwfIup0ylpk6ZPjSCiev4W3kxauRRL+stL8lvbqpMMIGHqn3xpDaqiobYoAc46wHOF5G8a7PT5lccNi5f8jm4uBnZ4YHCtTgy/mmuc4a6XajiUXakOYHVK16G5gS2D2EX6JLAFrdZ/CUcJVUFqAgRhrlmTK92ghm2VFTr9y/3LfCtwyzODPwFajyg9iIWy3/jD10rTBY8Xv/GVkB0J8INhKUzWUd++/CyTuK</vt:lpwstr>
  </property>
  <property fmtid="{D5CDD505-2E9C-101B-9397-08002B2CF9AE}" pid="127" name="x1ye=4">
    <vt:lpwstr>MpZoh5YUc0QRXLZBjnEBGvi6YJs1r55zJehMgWAP+XEXCfI262WPjkpT32jK8PzqXd0ctXh+chnXx9YuojtwDJPB2x2pAhcMfRMrPRiBbd8L4fzn7y5aBAB/Nfe6cRdDFrtONfvFqWQ/9j8fzqlpmApIuyMytRl8RFcAhxKPNpPzzZiSTreikbB87Xbncq37dlII+7vrjvnTm3wD/OzI2BRMZbuV8wKl/nxpL0q9AtKsotvwZdxMtdwrnlbC+Qm</vt:lpwstr>
  </property>
  <property fmtid="{D5CDD505-2E9C-101B-9397-08002B2CF9AE}" pid="128" name="x1ye=40">
    <vt:lpwstr>GNVLboCBKhI1MoWhvaY0M1dooiH8JyYR0n9r9uAjjLS0xddESpKk8urjt9YiYVeb7VJlGRJ4ToYCjcIQBLoA0Pi80px44WPzVo6NFn0X8eH0l2C8lVT1aRXQSJQw1S8MUt7EiuWOkfy9fAwEj1ll3fs2DTFoCrvxBXA3s/fDJRODDhhQqO5mNwhts+yP289VK+hzXQqQK7MotGDRyPeRxAjKYj3hymUj6QnM88xvaPCb+RuUyKX5eTyZOxtqw5y</vt:lpwstr>
  </property>
  <property fmtid="{D5CDD505-2E9C-101B-9397-08002B2CF9AE}" pid="129" name="x1ye=41">
    <vt:lpwstr>H2I50WQKTFoFaqeJccyW3jZGUn9BEt/rRdg1RBGM3S1QRV89sRgSJBgpNMQ0MEbGY3uqc9JCbx0QkSLFzWP/BSZn/FLLgZOIzuI5u+CJh/xigMb2gMjaOzcbUDyGZrkqUPtOuvGrdLa/H/UWwtIVBWCJe6Pmw8UlMAuJZ0MMKByrY2gMQfRv4LgDdpWulmJ1qEpEIUznfAL2xqao/m0pW2Mt55T3AX0QJEG0Ak03aSjbnDJrMQ9XOKS2TqOSmDF</vt:lpwstr>
  </property>
  <property fmtid="{D5CDD505-2E9C-101B-9397-08002B2CF9AE}" pid="130" name="x1ye=42">
    <vt:lpwstr>Pgj1/k20L3RF+9YcD+VPDKA7aR5l9dC5hBUvYcLXwdW7zFDpL3mq1VEAWFWPvHg8JY/ZQ2kE/66YOiLCjszmo//5PSWR5QIjQ3AxWmrPbodqNSS69rp1TcAMY6nE53GlxXv8ZA5RBfLfwTUb7lKcYiB2wTVsmOmUsPYnYxwoPNH4BDhRxl9w6f8uX9vb+brUCckWkR2O43wk3NRg86ZHSBG0PbJzlxsyXOpmLcjOq3+PsjZGqRHyrnLD5LBg2MI</vt:lpwstr>
  </property>
  <property fmtid="{D5CDD505-2E9C-101B-9397-08002B2CF9AE}" pid="131" name="x1ye=43">
    <vt:lpwstr>HX5YkOpr5WYDls2fmi2gAzB/uGNZQFtaf9tilLm+xHVHNakRrX2LZG/GHrAdifRrRicqoWNDTAd3ME3VURY6TbFouBqi+vHELU7BEtJe2wJ8XnFOWAm6J9j23W8oCRrCc+0p2pUlss3fq5WlaLt/xl/m1ZPFtLFganNwR9TWQRZaBcfZAn2mjqXMfBXaM7uNgnBx8FadFkjbh0zIWMEWIRjxP0qJ7Q1IUVF5mLbX3BJ4wMh0Wpue+KrUmYoiuKU</vt:lpwstr>
  </property>
  <property fmtid="{D5CDD505-2E9C-101B-9397-08002B2CF9AE}" pid="132" name="x1ye=44">
    <vt:lpwstr>sgmj1Ro8e4AUjlr0MtysgI/ZKvNMtnaAhpbKb00lU+siz7BjiHKHs7OZgWDFLSMHdhuzCcieTxT510JDO3/IFCT3Z2SbA/9RVZ897p1/IuUYhLX/vsCPn8NYuL1m6J3b8TKO1V/Vduq5X6x/QATwXCXwQuzsagwG+DXVG7f0R2ZHq78Aw7WxvQ5tf+ha5UKzx6DutNv18LdCgm6pOhSYAwcPowRvFPqNAWqWCa7AMnoyv9L2gJXgpKo6wCialva</vt:lpwstr>
  </property>
  <property fmtid="{D5CDD505-2E9C-101B-9397-08002B2CF9AE}" pid="133" name="x1ye=45">
    <vt:lpwstr>2MOi3/xpkElMo3e5DTXXK9KLI8iBiUR2XSpgTuVQTf9RPfv9cBPNKnfCTwaacpoUgt/uTL/0KpGGVephd+vXvoS2PmSv8DVcCv+PSzqzfCqpqcU1p4MWzvrlMljuw6y15FP9dyNJB7Sr4VY8mXAx1UZ4JjQeodhbYvSnY2Xd0c+awPXEfC147khkKLVePtzf16SEe/kdkFRo4JADP5dX8gVAM+ny/API9FsWfeTsGrKE8kfa8XifEOMXLN1tlwx</vt:lpwstr>
  </property>
  <property fmtid="{D5CDD505-2E9C-101B-9397-08002B2CF9AE}" pid="134" name="x1ye=46">
    <vt:lpwstr>0EBlZlSFF0Ri1KiLbUScNGr8JJbXhU3P95nQndmyxjYVNsVTPgq9bjPx2MkFqzs+IyNAhaHz0Z3ayoSWMbCG8HvHDMUQzHOfZPZ0/WLQANP32YcXEm1h0Y3L39WRso27qhTn67Ah+a9jlc3hiqAf0Ig8Hqz8HIvQfnZYbY1ey2sAw6AHB3SPB493m9yg5qKOroqjKmwmajWPB/CIREFpMTGlS3b/c3BNdUkqR00o5Z/KBnMF0eZ4bENKkILSXLd</vt:lpwstr>
  </property>
  <property fmtid="{D5CDD505-2E9C-101B-9397-08002B2CF9AE}" pid="135" name="x1ye=47">
    <vt:lpwstr>dapO5jf38+tuSwngC3Y+nBP37t5vpXsH24ih35qJkOxUUDI01amBBmfwDNaj/etKbMGhIv6m9QpRmo24Yc3Mu8XO2RC0WRp/T34fN2rmvC9SD92wX913YfgApVEHid86oP3yeYGGsCFc6KKhmTDLR3db1Mu896mzfo1SnjlBbeBTScQU+gm6p/86r1BU+fjr0Vq/NW5cNGYPuIXZTt2IzSLh8uxee1ePnNBWa4VQBu/xLA0ATnMELRmtxxwBy+U</vt:lpwstr>
  </property>
  <property fmtid="{D5CDD505-2E9C-101B-9397-08002B2CF9AE}" pid="136" name="x1ye=48">
    <vt:lpwstr>sgZw/nK8ydPJhcgXCjjufPvlK0Ry6KTaIZUe9PX3d6MeDR1fYUzjwTL4dXKSvzq5M8J+dSxc3l+P6j6De/0l2qJT+ua5Hc3EjD5obcgoPyYbEhrhwkz7wyDr140x2rUqtxOcasGLLQIPgjUVUk0TDjRNe0aKbv8hQDX2J8EQGVY6knzfCzasu5nFwLZ6j2x6Qm6JaJ+gCltnkR65yt4fA6CoLPMWleK2jAS1kZKNBmcBgsT6OddAzRAP++SGmGU</vt:lpwstr>
  </property>
  <property fmtid="{D5CDD505-2E9C-101B-9397-08002B2CF9AE}" pid="137" name="x1ye=49">
    <vt:lpwstr>p0I64xvYH78JbzRHBK3XIFpgSI1RnAlMb2HTwbKjWCYWpsa5fREuZI5PiLn97U4mjxNXxh5OMLHPvoO/3CBqm1Fa6oSffd+aaYXqm0FQAeADGiuOMc0y0Y5xnVJw3FRsnGOGC6HuZxwp9LhSkDfg2mdMkbYMoV+3qL2yiWe52y5DpdxC0FcjOvf/FTMz2WdoirKOfK4XaNjz6ihnKLMF039K1D25pxsNrFLWthuJJAJRUmCnlZXmxZPH6kwVhhl</vt:lpwstr>
  </property>
  <property fmtid="{D5CDD505-2E9C-101B-9397-08002B2CF9AE}" pid="138" name="x1ye=5">
    <vt:lpwstr>SbHWmQJtano673ci5yQ4sMdZrQNRWgLobHUGRweWdcBMhzq7I/qSZb3oGz6T0Yg3eK2rWixeYk0ejW9rE2oZk5HPWqKTbvVITibxT/SfvuG0MK/hqr1lARpdOgAzxpVZHqZdePX0dVvtOY5V8+5YjUAoDYBaMs0E0DCvxDjCiMJW66198XdCZt5It5FSUO+SeFiB6bBRUB553DbH9islEYux2v7AZfZNZHisY+U0zuTF6OeSPaLRxMGO87lYoSY</vt:lpwstr>
  </property>
  <property fmtid="{D5CDD505-2E9C-101B-9397-08002B2CF9AE}" pid="139" name="x1ye=50">
    <vt:lpwstr>lIqFabFgH0QuR5PcH0nT5bwql466Im5k8qMU4Nl22c/2zFEeJbxrROE3d9FIxAINxtQ/i3dVS2sTmdItXfX2cO2swabOoUarbIqfPbIH8KE97vhGDYI/0Cw3BIalIQYqWN4Tv3dTyyfEIBb7Zt6ujR/N8wSXux7qB3LJIJwXbZneRHiIsfmYRiTk/cyZSfUtY0mL/47+NuBjJpKZAiJvS+jBLL6NBv4nXdplybE64eSF8prq54PPzW1h9glssoH</vt:lpwstr>
  </property>
  <property fmtid="{D5CDD505-2E9C-101B-9397-08002B2CF9AE}" pid="140" name="x1ye=51">
    <vt:lpwstr>uXrbkFECyG7RA2cNOR8GXAD5cw99OyTgTA1MqzATRu7ln1Cq028QZghIL3e6Lc16fTkPPXEJhzu2Bfx8MvDIf/jKixUyXOhN82w6kg+kpzv5v46fr9a/hyox+x6f/uSDfhnxUOVLQYlrb67kJ504r1VmxNl/ZtkevsGXVwFGTVjUIUZlCAjDjRTwuin3Ki0ecWjZqIwEWp4B9+wOHtavaHCY9kEiYCVs8ppezOQE13+tpyp26xT7WgWQ4TBT/no</vt:lpwstr>
  </property>
  <property fmtid="{D5CDD505-2E9C-101B-9397-08002B2CF9AE}" pid="141" name="x1ye=52">
    <vt:lpwstr>EXXgclx0SbPakQ+EDT1cqx+I1uCdgqZrwteEAevf9eFOpHCRrKXbuuogC0k237L076NapfpzmUavPNlqxFpIlx3LZxA534i4JVTnl0bJrZ3xhOqIjxdYT249iSrhrMl0cDygNG7QXOTOfAZs/1DcjzUNvHD2A50Fd39D34dCmapxfTpUoUqFFsfvEb0tCrlRpj4lk54A/t3oOz+G3G3q9n2ewfczP0JhKmC94wVjBphTs5lmLZU2U4T0GvuF9vr</vt:lpwstr>
  </property>
  <property fmtid="{D5CDD505-2E9C-101B-9397-08002B2CF9AE}" pid="142" name="x1ye=53">
    <vt:lpwstr>3ZPA5lld5GERD0wALD3iMSMfWPay6Df5MjJzzGsGwkKH0WhgTqL/zmf3fHyqBDBjbrKJT2O/Wul8KYmsr6Ce5+2xkANydX0nQPSfKb2LkJXvdaQTM9w4zUT9PhdUGqfxKoXL8hJSwUSSeq30ecVFX1vQSWg70UzpRs2Vsdr4kLtSD/bW8zwXNPqUU9+PgTlXfaPvw7gsXqi7/iBn+PLcwMrRVWqZW9I27i5YDHewIhu+BEzeu0aR/PeZZV0ZF50</vt:lpwstr>
  </property>
  <property fmtid="{D5CDD505-2E9C-101B-9397-08002B2CF9AE}" pid="143" name="x1ye=54">
    <vt:lpwstr>g86FbYWroYq6NVYo0e3MJtn7hPATxYxJSxxv72Sa4E9vBf6Ltd2s8FQLy4xiG/9lsclyCJfS0po+E4nhXyqfQeke9DtjklZeQYfWRik0MoQRVtY12QxD9zDV5TeKElyy7Qj3TAizcRJbMlFFayQXqXrVN2N6HgMenbn+lHTxAgRHohvdIP3U/ekmOjF/Yv1TY21q32Ck9ZhwWHW/vPVZaz/Qt29d/vxGYa/vJw7TLt3VuOm9o6aOrSdW3BZqas2</vt:lpwstr>
  </property>
  <property fmtid="{D5CDD505-2E9C-101B-9397-08002B2CF9AE}" pid="144" name="x1ye=55">
    <vt:lpwstr>hrXKrSvqO7YaFj0D0R5SyXAooX1cdP+UCBsLLPFJnWR7aWPfzIBv980pIN6corplPXj7CBG6AfBub8iZyQEGaTrQWMoBHhy4EcuJq+dEScCL6roO6MTIqVGQm1V+dfcrH/7KQn4ki/fXGkqg9Gs8Bcr0mcARsD23O6190wcI3jOuFF/4Tz5jRyUwPknQNOG/E3eyGacV6bN5960Q95nNfK1OQR/DZh4AvlRZp8jj5IK0WL7VwdcJsHWll+8+GO4</vt:lpwstr>
  </property>
  <property fmtid="{D5CDD505-2E9C-101B-9397-08002B2CF9AE}" pid="145" name="x1ye=56">
    <vt:lpwstr>U6vqNYquf5wZVmgckUo5/qEpSyOLK3pTwDVRIVwlvqAmtPBkYDBkR9nYsRTAJPdT2OIqTp9gw1SBM/N5Jl9Yma1zMxCQt1GhETvSOOqCE/svl7fXH7r6/dIKAm6M1q466FV/5Z5l8yLARFfFXXtxvHaiRPAHi3crSjd2fD4SXfORX/cy2jbrJEd9vwW+bQRwYix7sQ9hQ6Bo/cFucnVU/Pbq+ydZmzO3hywL1LRSz+SMv7yQhigM5VcGiH3Ix9x</vt:lpwstr>
  </property>
  <property fmtid="{D5CDD505-2E9C-101B-9397-08002B2CF9AE}" pid="146" name="x1ye=57">
    <vt:lpwstr>PK3jUQHylDRlpueG2N2byDWA2pt/aY1UlKVh46oVCjg8lq02nNCLAl5kvJJbO4c+jRhJSzFFAujRqm0snbav9W9l87dnwl+jh71ZKU1dBr0t/f9Dv78YpabOKfAnxU0ThcDgnkuvG4n597UgZG6naOObiTAKQnqKKDH9F3+AAhXaghhH5tu5zKL8BEiraar1u8ibAP6D2uGPMBczkquM5X+sAcffrGVgO0BP00T9RhIEcoE73parYKNAAtbjKt5</vt:lpwstr>
  </property>
  <property fmtid="{D5CDD505-2E9C-101B-9397-08002B2CF9AE}" pid="147" name="x1ye=58">
    <vt:lpwstr>hD7VGTBtHZNf+ogApuh8bMuLIUotaJF8LlCG+hg0Pzzfi+9O89le3q7rduTBp5/tZ1/vcnqHsFcvIlII2Qvwo5RXsruVCgeD0GkUp9R5c9H3Xerhc56NljjZGVVrO0jAx2DQDI0tEhE1ImmxlaoUZ0iTasXBZOTzwyaJhBfGE3wbt4vo5PRD5zuXNlPkS6avlzwGRWf8EbX8klVMY8myKRn9+nB86uNnxWmQHTssq11ePE3wagOioLdGc4UvGLA</vt:lpwstr>
  </property>
  <property fmtid="{D5CDD505-2E9C-101B-9397-08002B2CF9AE}" pid="148" name="x1ye=59">
    <vt:lpwstr>DMy2d1pSbXx21+MpvnPx9O+fAsUpOBFczXo1zY0WU2Io0C1nkqT6FJqBUq77iH5fNIhPp48M8r4331Q7NHygo8SzKeb6K8z2igycK0jA4dIvIqvcNURmr0PPCdru1NdoFPiUMgbnL/sNEJFQYaHjRKdkuxta0AbmOl+DzJTphC7h88iCYPa+4uJUNIqGGjTZwaGf6/DQn8I/AgQ6GaZiL7KjmRdPcu6wKUcerCmACc3UGtAAILDXO3FyHi0ygsU</vt:lpwstr>
  </property>
  <property fmtid="{D5CDD505-2E9C-101B-9397-08002B2CF9AE}" pid="149" name="x1ye=6">
    <vt:lpwstr>oEamsk35XjCSeH3d+86r+5G17Z9860eJZI3zBURbT+ebJvO5X3q2w4aVN2AeLp+2KShW1tTef9PM/OE1meyg+3gLqUv66Zs2YILRg+UgL0w2+qEPmJUwIBwVyRx52/DZd7uu5pSb3xeZK8qbO355YxIKZyDb6VkagcoWW0cWZgjUissPumJQBcOwvM0JYDMsXep3khl3OJUaSowODEuC4fzOEm+tCHFDHPbenXpiobQR5K521l+3zPGbbU16Saa</vt:lpwstr>
  </property>
  <property fmtid="{D5CDD505-2E9C-101B-9397-08002B2CF9AE}" pid="150" name="x1ye=60">
    <vt:lpwstr>pqrZZsldkLzR5C9B7I0RLfJpq2XmqFPyxG399h247HAo58OyPeJHMC1NvaznZf6w2+JCRQgxIwCcuwCLnhZ+QcPiSo0BG1d5ur4mXVcUqAQhffdxj7BCCyqnrqjCJnZN7zPzwu6QMTDB8npw2EO4D+1fiE/eCtBYYKd+j2wBX5CPh9NT2N5M0AKeQNX2MpZvLYYUP8B/AwdRxpNFOa9Yi/YkePAtwCDC3jlP/n//XCcNui5kibqDlPihNgu5lDb</vt:lpwstr>
  </property>
  <property fmtid="{D5CDD505-2E9C-101B-9397-08002B2CF9AE}" pid="151" name="x1ye=61">
    <vt:lpwstr>ByMsqo2r79MxKXx7HSxyJp218gS2+IjxIUUq8UiyCeRvT1wZgZNLf2Y4tsTDGb4YPvvzbY4157N6L+4pUT4389/eT+ZeYKhUvNmBRwq+kXBv1Ln6w9977vHUXKqiTaT6OpzWW3L8FmrM7iIBtkTBIQa6g4hWAYWMZalhNqkYQ1Kp6flD+KmtD13dhjkAgFj1onA9Tz7rL/rqUdWgPt1BqBsK3Fl+WtYmQJaAt0qdEmvlpfS13OmA/RG7TQParIn</vt:lpwstr>
  </property>
  <property fmtid="{D5CDD505-2E9C-101B-9397-08002B2CF9AE}" pid="152" name="x1ye=62">
    <vt:lpwstr>wrnuvLoe/OWQ/n7huMHsLHP12dhOAj9nBKmwtcoP79X5j+jYANst7lveToItFpWrwo+zmbqdsRVQ3wgunYdyCMMjY6LArQ2RmYyiEH25erD5KVuePGmCESQ7572VRH9iLbhmYaGPrMNz6NQx1Xzh7yM17f5OYWNi/j6T2yGF6qXPiW7LFx1veLKZeW1ufq9c5D5xM9pkmCBP3phzYYrrJh01gt1SZ/rjkM+tr5SkVVakTpSJMqMS55mTLDQnqpz</vt:lpwstr>
  </property>
  <property fmtid="{D5CDD505-2E9C-101B-9397-08002B2CF9AE}" pid="153" name="x1ye=63">
    <vt:lpwstr>+8nPPxfghBVyeiGAU+ksCkabALUYxmiIVIshCA75aHFx3HrR01GvVE9gYOkoBw8XTYjuV5FCj27NO4kr/6dsPgDz1JJaQYf9hb3+GqZcDujB0nPoGbEv0CNhFA6svOlS36LGhfqlLfMd1KTSzW0GmYjNPMtgCMK5Iz6e0hTmk9STIWjtEXEWfSvXZXwvIxrdzGVSRAQznhvJxhffrXfWiGp3u9T6ctrfuoWCE7N9IWnW/yZnigQex2NHJL1LKA3</vt:lpwstr>
  </property>
  <property fmtid="{D5CDD505-2E9C-101B-9397-08002B2CF9AE}" pid="154" name="x1ye=64">
    <vt:lpwstr>flKluVnd9VzwRvp0bo4WyM8ng2uqXU8pSGpfAflJb6KCHa1IDEf/SD44POFuhKAKJ8odNHqJzCz9hKV9FytjNnRtyVJHXx0549M3qaIUfw3PcolgxOxuxhCzptnO7/SfkDlsO4S3q32Mqb9/oOukNpZhN2b5ySZugG523sfLVgi5yQ+zkvp28XEsDYVu/wwgg7dAFuNXjLqFVvgCc8xwibEp/R0Al+yidSeiYNszRfIg2yB7L+Iwu9tDHxGoLbk</vt:lpwstr>
  </property>
  <property fmtid="{D5CDD505-2E9C-101B-9397-08002B2CF9AE}" pid="155" name="x1ye=65">
    <vt:lpwstr>u6NKHDaRwblARwkA+WmZ07eWhDrNX0pon65rUj9SYLzihE/2REtHpnIbPbuyqdzm64T+6ZvPq7Tg1HaVP25jqsWrMUthp6I6AhWoPZxtWyRAMqSHTaySkn66JfstA6kuLB/iMrHiQpmXYs7XgpwdJkOHXfKMYufCQbM3cn5lv173P4Ebh52exCyrwIkKxtkSBDOeWMpPcVyd6f0lLK9aICJzMsmtdRrgtKXH/pxp/viPSqlX+doQdnGTOKYnIyx</vt:lpwstr>
  </property>
  <property fmtid="{D5CDD505-2E9C-101B-9397-08002B2CF9AE}" pid="156" name="x1ye=66">
    <vt:lpwstr>1GNl2OqUvEITQjgbDSJ3NaLJxEubegDuSv/xT/oXaZaixC/FvrR6axsuEs2xdNbZCWVuf6nifj3yNq/gKhduGg0Z92SGGzOE4a+GCtwv1hFAc9bebfz5nGWsLmlj/lXT60z+cgKUv1LfDHF2k/Q5Y21KeGsNRWtLGFjRurdwwweZHfMyIdsPzTtvQPbhA0ZHbVhsVMSwHsfO7/KDprdQeBIIw+EAUuKXEJENw63N15+sttUySwOzP/OfnCxh5F6</vt:lpwstr>
  </property>
  <property fmtid="{D5CDD505-2E9C-101B-9397-08002B2CF9AE}" pid="157" name="x1ye=67">
    <vt:lpwstr>UVi09CF9Tt+bbzghq1jIelsiBgE86lFJ60Rk7a6Ky+yWXeoXKdY3pjpk35sdlxv2pT5yirtHkwApz3o7u975IvkXZHPF0ZT5l/niSgao79iD6qUENWg9zMRJs8312ikRNeZQV8TvirxWQkZJ3Mxi7Bp+Ouecm5OGRmu++cV4yRNRwUN+lG2PZZB0OyA4ztp4dVAkM8NRSHaQ/qn0S5SfnFo3i5sFnxtnxr2KW8W7b/8guKXcNCp7DEUudKGOK44</vt:lpwstr>
  </property>
  <property fmtid="{D5CDD505-2E9C-101B-9397-08002B2CF9AE}" pid="158" name="x1ye=68">
    <vt:lpwstr>iFxqweqSVBNsDyctG2/Mk4kxE6dl31FLIlHI4vVkdEox+HyuQEB21JlQbX8+mPr6/DvjBMbZfY2IXccZKQ0dm1WZVWyIYWeXZE0St3B6QJYpB4p1X08Mrosc2m8KpDD3JC1HP+RF06IQINBzvW0NSLqGvYQklNHFWTU33vYjmc6NltE6xqQfop+KnTkIcr/b5pQbx996mkGfX/ygoXTxxgzsg5c+2gr7utEXQ80mLt/lzWTjZ6EfMOW6Y6vV+oV</vt:lpwstr>
  </property>
  <property fmtid="{D5CDD505-2E9C-101B-9397-08002B2CF9AE}" pid="159" name="x1ye=69">
    <vt:lpwstr>1rZxwk4zcFMYeSLd9XNoMpaNCzSp9vmYQtnGsncQeEuTVFFqzgSvdG1rRBXXCkvEdB6KbZGO3pBP/aFMuVuEv7eWWyiFeG74X4hZgE395++O9Ve2XEVpR2I5Uh9puBmUAwHXZ9AUo4N15z/TzdbE7r95m1JqllSYMAHhab3Y1JD/ysDT5BiWpfopxWiTNW5I9twSELWuTdhRXLxcZ4PaqPYSYwipj2Zqiw5usDzO/wKoLzsUH6js9jIKYBikolU</vt:lpwstr>
  </property>
  <property fmtid="{D5CDD505-2E9C-101B-9397-08002B2CF9AE}" pid="160" name="x1ye=7">
    <vt:lpwstr>vsJ3ks8Rm0ybql9EeNFS+4xmfwAw5/vDLT2u51vqcFMSOBwIqK/xuBzNpLURnec6Z4AbBpHyZpc/RTlW/yZCry1KV9IOiJJYDqZljDa+bp1F2YMl/52qLg762Wj8vDj6RKgDMC9kVnUXPMmEKo82ot8jVDRivHHaEr044VMTLHGulbJhtLRI69bTklFOcMb1sNrC47GQBa5Du6SaPAS9idXNXoYN6mtJWSmqt58K58bsQSiZOthaxEK9X7jQj3Y</vt:lpwstr>
  </property>
  <property fmtid="{D5CDD505-2E9C-101B-9397-08002B2CF9AE}" pid="161" name="x1ye=70">
    <vt:lpwstr>Qzke8AC/ACDA3hO7En/VXit9owGLzueKi6i08YHp7OvP+ETRdJUA/s/ji+Ev3s+CE8KbNvU2BKYfG+m61FHx3MOpjKusa+8uqMIe+Vx5+lNSW/yNroWd/tRGtDoM8k2HJEXU/+kZToS7u5B03ITnuuTXScMGbtlxuJWf+6YNY4FFdfxXZTS+95eZWr8S/08P9TP0B+q+9r0fYsPj6P5tYrxXcyW9ffeKXubTjN4J2lY+ArJ5h9Xc55YVKp8ekxe</vt:lpwstr>
  </property>
  <property fmtid="{D5CDD505-2E9C-101B-9397-08002B2CF9AE}" pid="162" name="x1ye=71">
    <vt:lpwstr>4c7+eL/gIeR9J+G2uzIf0cYEVGUzlRg6o0KD6Dkg3flbIkba20eQpxl6jQUpSAyRJvgFgaKVYJFcQMid9Gzt6+Qm1zOo/RC2SwO4RjjWg+fD/RrXjDVvctl8qMZiZMAwCDa4wseEevlBzXRDThYmKeDvYGLFQ/9mrlkcbKrS9V3a7Ebn4+CUdvAbB1DA2uSaKDsQy+41jrl9d1srBm9R3kHscsZ4k4BrksXbPc5wIHw+ajLJqyKl0lJRPIYVUtG</vt:lpwstr>
  </property>
  <property fmtid="{D5CDD505-2E9C-101B-9397-08002B2CF9AE}" pid="163" name="x1ye=72">
    <vt:lpwstr>76tWQTSgFlHQcX3Z1QMZWd97Ozi30wtTlp0vQFsZJ/twR8RLJmA1Cin4DV+G5mPfWs7NmVw+Pp76+7MNAX5QF77dOVERttGnF0a/LuYKyzH8ogtL9IW/FjXdAdzvB5QYVLPnhThXbpOJ9lue9LCN4uCtib3gj8clO6vcNe/E9/VGSRP04K80hB3dlSh+EipfxXveuZSOtUaF6L19qmpl9HGL1LiYFkK6hSwpM7MEc9Vwb49EbTdxS+pSci2GLgJ</vt:lpwstr>
  </property>
  <property fmtid="{D5CDD505-2E9C-101B-9397-08002B2CF9AE}" pid="164" name="x1ye=73">
    <vt:lpwstr>jDwSRNKGnIpXaOKxgNDBCFV2izs13k8U1tgEnderuQJrJ0b7fQUV1osGesUXSBRUB/FdYnQTUYRCmzyxBHdxr7UUtrvfc3BznwVoiU86ybR4eLBKtwC+YRhQeqCKrQcgj0Of1/C4f5TaVviid3T/tXvUgxLdlxGnzGQkwyGIdH01oQa0btbUK7Jte0MsRhGsCmQgez8Hw9IcIRrge7fdsbyKSvH/3yMyMUfy+1erDRwtRIzQOEPLb2f0UuShPMv</vt:lpwstr>
  </property>
  <property fmtid="{D5CDD505-2E9C-101B-9397-08002B2CF9AE}" pid="165" name="x1ye=74">
    <vt:lpwstr>BHqcJethv3qD4bLS/Q2rJJMGiUD9xmh2fNiBarGS79QfcvNCk/5eQ5nfL1XOUuka8rXxJblo4d/WNG+axZ/XpTnCFzSf2BB1zbNREXP3aYq1sX7MdBeYI4a80lHWqt3JiYlYtpOS6TlInfhGvg+Z+isCwiGP0SgvHrmjjiwj5XEYftBNF6o1OjDgeEXirfpDCTlfXQBkDCV1q1cudr7R5C+Bsw6wEi/QaUWUJlzonPhRNjVs4Fn1/3pdeDvRNQO</vt:lpwstr>
  </property>
  <property fmtid="{D5CDD505-2E9C-101B-9397-08002B2CF9AE}" pid="166" name="x1ye=75">
    <vt:lpwstr>t8izyYJ2W0W3vdiumhGWn1XyX567EY+fPaHMrUrhw0QlhZUPPomiAwIAFod2cVgMseciTRbQDHfJu0REPBMHVrKrKb8oRrYMPLFQ+OFRvlEvwWOqudsEYurFwa1UaFeBB0TWjmaph997XMbe4sWwBbTeIMJXIE6Z4iWIHWILtjv1VpxdQtykCv24cWf2Pof3CESFLxtZt1rW7y8z1pjHdx++w/QJCtnXXYJ/nY1ekH0Z36lsdYgOkfSfRpEiMor</vt:lpwstr>
  </property>
  <property fmtid="{D5CDD505-2E9C-101B-9397-08002B2CF9AE}" pid="167" name="x1ye=76">
    <vt:lpwstr>GcAHc8MDSLfGkWzf0fPogYWU3Dnp2eEn49ri6epozNypXZLG2i9isq8/3et1KccSdKcaupduIJV4r1AWoKFRI4OFWi42hvB2hKWDMakVPMDXTjNVtVvrncDdOSKnUUDzQIRjvbNaLRiUndGD40UV5h+6ODUO6H2h18TEjqFCiWbVgGPYs8+4XUvjZVhWuIRSNiiirutCbbrEYLqr1IiE2tx8a/LuVh/6CIHOOKEop7uFzBo+FhwDADJmLB6JLCH</vt:lpwstr>
  </property>
  <property fmtid="{D5CDD505-2E9C-101B-9397-08002B2CF9AE}" pid="168" name="x1ye=77">
    <vt:lpwstr>pVpevvW7dnuLDIcmThZBJrj+heF7kJ/mZ1EGNcJk7xPF0wM/3W9+weglR4JLs3OUqZliu/aNmosVLpjXwaE8mIY1xbQYVW488wtGO4Hy9k2qfKJvdiv7NX10EswFD/bfT6wSvoX6/RdaH6r1cNPCndK7mDC+eYG5i54o58VFV+CJhudrRomtysjw+VSVbWK+MiMatlODYevnKfghqaC3KQwbH6BZNvpkPAwNH02RfAujZBdWUAaSITBLOWTxxdA</vt:lpwstr>
  </property>
  <property fmtid="{D5CDD505-2E9C-101B-9397-08002B2CF9AE}" pid="169" name="x1ye=78">
    <vt:lpwstr>9QPqREF7GO9KNtZvqRmnXDD+l7a9ayCkkuY555m8DIYCs7N78+aHVicmIOw+1TuR88tj9Am8o5bOe4Ux+gopkFmzHZyj5VwpYm1JkdrTgFfDxF93woXMiIFh2olf9eVq09LNAB6tV0jMr8iGpl4AdR8jNwGjJh0R0UVOKmaNmwUShv9nHDChyk3iA1l19msQS+iJHg3z8OP1TARqRszFZ9hZkDd3xGEbujHWVn6wsEo6T6cZEhN3mrkqBc5KNHz</vt:lpwstr>
  </property>
  <property fmtid="{D5CDD505-2E9C-101B-9397-08002B2CF9AE}" pid="170" name="x1ye=79">
    <vt:lpwstr>vvonJv2F9bpxpVW52hFr/vsj6akjQ8+poWuSnFBVbW0X3LgvNZNgXoi/dIGv2owlS6z00KJve2iCLMPzgnPSBB7JCtM/hatj3MHCPkublYQw759KfoSDq2PX87Spydp4WVIktTNsd3JXvV+P6RzUTQquZopnsDtPzJlHOCvxlkX9ulM6D2+CxyDAqSL/MJLwdss+Jg+q2tUOrT37zKUktwoRE+6+dT80XmnMgKBi1escRCJTWQNUdki6wKcTVON</vt:lpwstr>
  </property>
  <property fmtid="{D5CDD505-2E9C-101B-9397-08002B2CF9AE}" pid="171" name="x1ye=8">
    <vt:lpwstr>gbREOftPhasTgV+c1VnNhSloOTNyDRcvYCwO77KNOQIUKqKByh4WffC6T5sm4gE4TMj1AdSvIkpZcz5f6CAb/Y1gAunQkG7lLCfOGruCUj+C6z+ZHpl2gWmhcXveMc43ftLu0/E8dgTsG+cZr9I/6sSri2KxLJPkPVECMnN0kzkqCgy9aOI1c5eGPx63Q36sSu+HJFkRnqBb7HmElxIiijUMDN/cw+WvYNAk+mKYK5K1JuPtl0BusldiXf3VP9g</vt:lpwstr>
  </property>
  <property fmtid="{D5CDD505-2E9C-101B-9397-08002B2CF9AE}" pid="172" name="x1ye=80">
    <vt:lpwstr>huc19wIuqhMfY8LoYw/lX2aUJwvAs00SagolCppZBlPWhiq8xVrEH/5j0Nd4Uh6WCfvkTwlNt7zRUHqOgYkbjznfq2UrD+PUbqZlNZoobsfXBFAt+pZunYavjlYMpUvvAHlcWPyAqU+SeDjPzYdzvwh/r6/+fDC0ngBl5Ejih17sen7SXZCqOfy2vtyY0vwotvsqbI3s7WBVwAYogy13DTyBDucgDLznB11EkO8c0xaV2HRSdm9s5zPkvaTWvZL</vt:lpwstr>
  </property>
  <property fmtid="{D5CDD505-2E9C-101B-9397-08002B2CF9AE}" pid="173" name="x1ye=81">
    <vt:lpwstr>ElTIN4PIASweFeWFmukoCR5/f0p3lq3X8eEz7rPBAssKXFyZVfghqo5s+77Khu9xEHqUsIofXed8uf3UL96nf4FtnHedN4fxKA6BzQFUNvl2PfsktJ0wJHEBuMfrMjX4KOuA4t7XGSMLrJ0TbgzhS0e39yJ5eh3WAepwnzq9JocbyYzu+3/MG29oyGoVhHbOxprAVofQbaLsrnFOJ05EEzWZCyeld7MYjqcMDfddCFBpJyz/9A6M6OA+1UdGyUy</vt:lpwstr>
  </property>
  <property fmtid="{D5CDD505-2E9C-101B-9397-08002B2CF9AE}" pid="174" name="x1ye=82">
    <vt:lpwstr>RA1Mk1nH/gvopyuA4pN3PJsHIV/zPWszZ7S4qGtME3uiwJe4wiwcuj4d4ve44Wvunl7JPwXx4MGOVycTcEPLJiwsEdkIROXx7vB2bnFi0jNFXcLL9Y1CecMvAlfMX8PBztaQicPuwoaB/F6rbIWj2EadXFxA6mBN/a48sEPnEB0azr2yKhidgjyA04U39KrlwAz1niEUYyPv//3vRBaWVgDhqoZjk8WXoHZS12rcoWkgo0BaQ3CT0Q7f15wXS37</vt:lpwstr>
  </property>
  <property fmtid="{D5CDD505-2E9C-101B-9397-08002B2CF9AE}" pid="175" name="x1ye=83">
    <vt:lpwstr>JTPH1Aak1MffjA0qOxoxVzAGI/vTj1s8CZaNy5yJ8hz9ZqyEvx3EKKVOAR5d7nqMb92UCCh713UMGTAo6smew+1cvCg7hTljnD0RGA9i2TrC+inMGKQT3x17Bm+i0Z6/J3kM6tO3w9Nbe5R0gaxlQ09FqeTwSqLylvCZuz02ZaKmxCjZrs4ejve/qb3R+S5AXjCsPKNc56q57XnfagLb3f1mnygLDK+HxOjO6tlKXFNFhI9/h8Kf9R3xKfQp4LH</vt:lpwstr>
  </property>
  <property fmtid="{D5CDD505-2E9C-101B-9397-08002B2CF9AE}" pid="176" name="x1ye=84">
    <vt:lpwstr>FiAY59MKn+IoYNyGlhi6HiHBGummpM/Sh62oFOcmO5QrvyE17lV+jJqK1U6rCBf+i399jm8oSLMrS6OE1XCmFSGATQTTVmX/v2iKgH+R1Ddt+wB9jIZxVYDTjnf+pkuj5/v3lX3CL538ikcHMubDJ6V5Krsfnx8JcXmt/gr67hAuPjfQN8NK6Yy12qzAjPkZTk4bH78gkn6zL5xpOeFbtbXhWWzT5YhF7tPlz8aqUeF8fKdHhYXgF4kmkTY2KK1</vt:lpwstr>
  </property>
  <property fmtid="{D5CDD505-2E9C-101B-9397-08002B2CF9AE}" pid="177" name="x1ye=85">
    <vt:lpwstr>24EFC8Kk18hxMiYjh8WKcVfBSht/Lx83MeHuO6pqlFM58FIcUebxPnHCj3dGtRsF9y8ctzaLkeSGQXOydlo2QaN+6ik/g5zMioyCUu72YiOUxyrmEg/N77f9gmTSWE8ARjf3ldhd2f6WmtPPnJ0pYgblOB/LTOQ4oOjiiJ7HLg8xNlf1w9BSaSgmN5fzAMPSUKE3N8eHMJxwmMOnAuzJcu61WNJmoXmug1rlKmxl+Mauhf8yM8rBHSDsgDdNOGk</vt:lpwstr>
  </property>
  <property fmtid="{D5CDD505-2E9C-101B-9397-08002B2CF9AE}" pid="178" name="x1ye=86">
    <vt:lpwstr>uLgOBlhc3Hqq6Eu4HVJdv9rM+gADbL+CxGDs1BrCJ+qq/Ud5NGYtSzoh/LdXmZUxXDMOgxD2EZTOUKfJzbfjxwpIF7lClmdITUfI66YS8qD3a+H3Zav+LjxNUBwpcW2Csewh5SnuF1UnCMK/fWn1ZHdTxksAbHzKzxfcNTrpdSC39nR7jFMS62Z6iJyqRafPMXtCaF/JANgwLrIkKagUtqC87FSI9jwSjxrL0xANUETTKvgndn/uksucsC80IoD</vt:lpwstr>
  </property>
  <property fmtid="{D5CDD505-2E9C-101B-9397-08002B2CF9AE}" pid="179" name="x1ye=87">
    <vt:lpwstr>+S9pZ2Yd6cH9MzBLYuC95YWvu0p8r7rRd7p+oBqVetPxZer/m4wJvPfywpjoMfZvdOiKUaQyBXu7GEhNbB3VmeKEAgaFsq9OgKrYAHtFuQ6JtcIysrWIxIspV17JaBk6wm9+XbZHK9qmAxxQYem2Djpz4fZiDYfmTxhNpmqbVl4rw88N0NY308hQ2K39nwNMtipkOCePWXTETsHjcFNY+RjlgpO45NcRA5ktNWjrN3cSz/lV8Csjmar+eDg1KTr</vt:lpwstr>
  </property>
  <property fmtid="{D5CDD505-2E9C-101B-9397-08002B2CF9AE}" pid="180" name="x1ye=88">
    <vt:lpwstr>oEJKtHvQVhEUAH7wJhWh72ZTP/f/h+L8naInxnhuvhUJszJgFn2BvDQNaKc6V2xYHfuJCDA/p2JPDj42S7Bbw/fnflHF1jxoRDXrLTSOxC/Lay0GWfTQWknRiBO7ZKqqWmEUqJmyvw6tTbN3abhE/VH+sTGscHgwzkofCJwbKTDXhR8u1vFcTfnMIfqdfyKa6WjIvMgbd9o5itqufyuqIHZEYuenf1t8sGvO6FyEWgemw6Oaxbf7W4kZerA2NGG</vt:lpwstr>
  </property>
  <property fmtid="{D5CDD505-2E9C-101B-9397-08002B2CF9AE}" pid="181" name="x1ye=89">
    <vt:lpwstr>Ks8hG6miAQ37dK6xx6UqjLUwWcwyfMLOtSseM7tqFMEzpgkva56oOJ2vazcm2AebMyU8slEt+7LBKpPO1+6khRPoKo23uzzbKu/bZbRk0dCnfKzz8ZW9GGfjb19kHXVpCoRZo39FB6BSE4Bt78jOyFcs8uv1pn0qormyN9cZznI/pqrjuE0gLRTT6MmubSqsg+9p7Rv1oRltTFPGoLD4fqTwm3iYJoFKZ/GXLcQemoU2yo0fqJ6Pz5fOB6w9nqD</vt:lpwstr>
  </property>
  <property fmtid="{D5CDD505-2E9C-101B-9397-08002B2CF9AE}" pid="182" name="x1ye=9">
    <vt:lpwstr>mxXILrpgXYBRoGTqzX+nHMVdvQD22uIDocH0tWZllGrNbyFEZ3fjbLYdfRhsuVlVwjrbut1TL4piNeoELjK2KuRzQK7mS/oGqR27CCjv+sEaD1DWd6dQOQfx903u4mk54vkNTGSUh5qD/nBi2VTfgMWM7uWWGe4mci5WFc/XbTcL5h9LwyKA2X6s+CkX60zRpE7GVSRKHCd8yWFLE8yLI8+1IW1dS2r5u3bYRMBctnxWBUeqwZTdtmNyeDL4nl/</vt:lpwstr>
  </property>
  <property fmtid="{D5CDD505-2E9C-101B-9397-08002B2CF9AE}" pid="183" name="x1ye=90">
    <vt:lpwstr>4GfW5Uc0KXlcLv4NbJ8Ft7cMZbvKdn4RuDq82pQzHbmsK20BpiMt8m4fKUby2SJFZjh3KawzDIZatPFY2AlFeLRWHD2iqs6rioXpEfmb5EMcpXENw3CcfWBYI/L43Gg1DDSjBZWyPeMXD7uvX5ztHB0YRkJzkfAlgfXIBeEs+z+Hw5N7fa/koYl8BXnosD0pxNJiAMz2HBQWZgum+uMKIp0TrQQiLNycZE9Dxl/wGA3KEVpcGrbOl4V51MDW1Bj</vt:lpwstr>
  </property>
  <property fmtid="{D5CDD505-2E9C-101B-9397-08002B2CF9AE}" pid="184" name="x1ye=91">
    <vt:lpwstr>Vxiw5EXkYAKAa6fMYFV39W84m5fM+xHpbRPlKrG7nbWUNDeLAG/xtxam2xj/gaTNnmQy68KJ0wMf47mSGYi06a3n3tmPTNq6y28J8GXKkmvMWk3cBsDSsT6s5Lv0tDsPrvjy9yF73B1Ik22oSgaP69444ZwfsG2wvZywuEWYo2Z3+eCgLNy0CSV4KSqnhYlJfpzFRc1WkJ0RHvux/d2CPQ0GAzU9BNfaf1ygmH/P5aon1PefNrnI4VkqsMu5iiM</vt:lpwstr>
  </property>
  <property fmtid="{D5CDD505-2E9C-101B-9397-08002B2CF9AE}" pid="185" name="x1ye=92">
    <vt:lpwstr>4QfOCM9QKe3nBc6SRyHz1WoaVu7EesJGVZLgMOs/MKm5+qh/FwcK6Q3gXOSisbzKn/uZt4Gwv/LPkLoJSSS2ALpfRrUusjY2M+h5/SQPdwp1UGjPsaIPiDyMDz1j+SH53dn9RJ4VpPnUHIEgmvzkddohV9vVH0wZGhYJhsjok+L7ka1NQ6Aa/E3JRXWsTMk6JBVJGQmFjQIF3exFLXoipW5nzUBNwasWgdyafE4TBcwrJWoHXw1nrcDkAef1uBx</vt:lpwstr>
  </property>
  <property fmtid="{D5CDD505-2E9C-101B-9397-08002B2CF9AE}" pid="186" name="x1ye=93">
    <vt:lpwstr>IMEWEKhNK7SCfC8XsYu+yvtLAPlqoPm0Qg14uMkod6QSmPppGH2RvHCWr77NMSbwMePwYNyh7wXLu77DyfK4prAsuD9keyHPmPupgYWp2ipIjl8SsfshVjSId2zLXH7Gqlujfxv4SyoVTVKXYJ0X0eolROKpWp1G/dLoSfniOnVZGzrfZ+lhPP4z7icPIC6LKEaciJznGX4gRSkzhexdPaKHa8HPNCT9yQi2/Sae/WrhleaDUsLjnuzupP5tXZ+</vt:lpwstr>
  </property>
  <property fmtid="{D5CDD505-2E9C-101B-9397-08002B2CF9AE}" pid="187" name="x1ye=94">
    <vt:lpwstr>S3m23FWwc6ZdJJrrxZBhROB+xd7YeqVpkiSXD0ffrx/jJ6imwaCYbeWixlIcZc6b77RcoLqfhcmMg5RVmmD5tO0Sv3lKL77ZKMbbCkzEWEY5zjYxTfLYPtsa+S3PqeKZIJQ+GAxHqrY9AEj/YuAKBn2Od9aY2jbM4UFPYmxWl+nx8Me5RmwTmPHdi4J8uxRd+CZ/1+wfRuIZJDEfIL+MU39VZEQ2hyG0RYhTFfsCE8bKrXMNJKijpj+cnMnOAxv</vt:lpwstr>
  </property>
  <property fmtid="{D5CDD505-2E9C-101B-9397-08002B2CF9AE}" pid="188" name="x1ye=95">
    <vt:lpwstr>m0GfUD6sQADKKSZWv6RxfjZzzN7lXK1ZA/fKTltPum4/+o0oEhXLX/3R6OdFOSwwXvB0WjLePVCNWUdOpnHADQoNAdFWdXnM4R+qDC/9VErhjlq1+jpyBQCvJf0w3whHT7SU6pJdxPjMt+oTJP9lLt3mIVzGxzU9HjbhBUGAuuE1eqnCZ4sxQNttOQ5bS5GoRbttk62FDIhzCfHgmqctAIj2F1Xu0tY4lm92qMJ9+GJ7T+xNPiQ9Kb/Y8vXIjuc</vt:lpwstr>
  </property>
  <property fmtid="{D5CDD505-2E9C-101B-9397-08002B2CF9AE}" pid="189" name="x1ye=96">
    <vt:lpwstr>szgZiHK9kPiRaQ/dAq8xEU0oEfpYwxqf+DZiL3t1e0w2LHwDGjc04hVkin9oeF55RrXM8HnjPRBxheknaKHiXgFJFARJ737fjWTMZ6FG6Yp0MwUt+ZctpmwZRADjCrVUo18f30TDKJ55FASFDp0JzTMvOgfGTFWXu47hR6dI9owQ1bAcNwSQ3qy4q1Px9pHG4pGpT5LYsVcuNgH90AsFN/ntqELiPWZnny5SJ0WZPs2VJ969YFnBaR9GgG3eZKF</vt:lpwstr>
  </property>
  <property fmtid="{D5CDD505-2E9C-101B-9397-08002B2CF9AE}" pid="190" name="x1ye=97">
    <vt:lpwstr>j3LsOvd1OrJV8why22fVZ80oVWWVC1Wzt2Nr1A4BFaeYoGU/A8mE1mOEiDqpbUUt2mqRlbUA6K73vLvTP+bg42TktVrV28KvuPhZ30jtEYEC67HKMpDkNBSVPZBeahDpjazeiR9IP7Qz65a0ELX2Hqp8MN4GqKFlMZ6jXtPckpQlfyghJzhF9miNn2YHz9+7+zMbm7lYs4zjLI3yEEgEujTIN4Mo2kbD7esCbJpA9P+Yuap8PUjv51jf6dFgUY6</vt:lpwstr>
  </property>
  <property fmtid="{D5CDD505-2E9C-101B-9397-08002B2CF9AE}" pid="191" name="x1ye=98">
    <vt:lpwstr>49b15vBN7QUQV/yhD8MKqMxfx962umH2HJSCqXC9wIiIjU6ZX0mx330BEOOMqLy06OUeWn4UppAlOzjGseFE6xRPpnhzh/Fx2JCVCLEUW+k9JBxUycHT03oSroHZpoHYDS0c00vHX1FG9Tt0gXRGNbgMQEKnA/N62K3jfBt2isYdE50J4tWehUd+RGF6oo0nlyScxzDQOxkDys+Wc9+vpmoLnlhom2kh0GLSsiI7g7XqY3o3WAUjstyHwGfYYNI</vt:lpwstr>
  </property>
  <property fmtid="{D5CDD505-2E9C-101B-9397-08002B2CF9AE}" pid="192" name="x1ye=99">
    <vt:lpwstr>l5aIkN2YxzkF4SZdpjCefY70a+ARFO3zsY34uhipErDHvS61pBN+Cp48EEPJq8wTaEglkJip2hdQkKp7T6kQcy3SOo+cVCnaZUIMUqg2Z2yNRokT+ByjDTojuUad1p40y27Mb3m4fKCIogNJzQiG+Bvp0iFvgvWmSLmgrHnP6O5CA4aZclF1ZmcV5enxU8v+okIy5EAf2jYq5uxe3hnXYG4IupgD+EPVjnJEW7PV5Mba9UOlqDhHIp+pSGIbQo4</vt:lpwstr>
  </property>
</Properties>
</file>