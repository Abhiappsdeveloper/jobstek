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2168D" w14:textId="6BBFD82B" w:rsidR="001B0923" w:rsidRDefault="00625D00" w:rsidP="00AB1881">
      <w:pPr>
        <w:pStyle w:val="divdocumentdivlowerborder"/>
        <w:spacing w:line="276" w:lineRule="auto"/>
        <w:jc w:val="both"/>
        <w:rPr>
          <w:rFonts w:ascii="Calibri" w:eastAsia="Century Gothic" w:hAnsi="Calibri" w:cs="Calibri"/>
          <w:b/>
          <w:bCs/>
          <w:sz w:val="24"/>
          <w:szCs w:val="24"/>
        </w:rPr>
      </w:pPr>
      <w:r w:rsidRPr="00633CB3">
        <w:rPr>
          <w:rFonts w:ascii="Calibri" w:eastAsia="Century Gothic" w:hAnsi="Calibri" w:cs="Calibri"/>
          <w:b/>
          <w:bCs/>
          <w:noProof/>
          <w:sz w:val="22"/>
          <w:szCs w:val="22"/>
          <w:lang w:val="en-GB"/>
          <w14:ligatures w14:val="standardContextual"/>
        </w:rPr>
        <w:drawing>
          <wp:anchor distT="0" distB="0" distL="114300" distR="114300" simplePos="0" relativeHeight="251658240" behindDoc="1" locked="0" layoutInCell="1" allowOverlap="1" wp14:anchorId="4D570CBB" wp14:editId="7B7B1F42">
            <wp:simplePos x="0" y="0"/>
            <wp:positionH relativeFrom="column">
              <wp:posOffset>4756150</wp:posOffset>
            </wp:positionH>
            <wp:positionV relativeFrom="page">
              <wp:posOffset>409575</wp:posOffset>
            </wp:positionV>
            <wp:extent cx="1104900" cy="1162050"/>
            <wp:effectExtent l="95250" t="57150" r="38100" b="114300"/>
            <wp:wrapNone/>
            <wp:docPr id="1267549101"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49101" name="Picture 1" descr="A blue hexagon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04900" cy="11620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Pr="00633CB3">
        <w:rPr>
          <w:rFonts w:ascii="Calibri" w:eastAsia="Century Gothic" w:hAnsi="Calibri" w:cs="Calibri"/>
          <w:b/>
          <w:bCs/>
          <w:noProof/>
          <w:sz w:val="24"/>
          <w:szCs w:val="24"/>
          <w14:ligatures w14:val="standardContextual"/>
        </w:rPr>
        <w:drawing>
          <wp:anchor distT="0" distB="0" distL="114300" distR="114300" simplePos="0" relativeHeight="251659264" behindDoc="1" locked="0" layoutInCell="1" allowOverlap="1" wp14:anchorId="04E73CFD" wp14:editId="65CE2BD0">
            <wp:simplePos x="0" y="0"/>
            <wp:positionH relativeFrom="column">
              <wp:posOffset>5784850</wp:posOffset>
            </wp:positionH>
            <wp:positionV relativeFrom="paragraph">
              <wp:posOffset>0</wp:posOffset>
            </wp:positionV>
            <wp:extent cx="1219200" cy="1104900"/>
            <wp:effectExtent l="0" t="0" r="0" b="0"/>
            <wp:wrapTight wrapText="bothSides">
              <wp:wrapPolygon edited="0">
                <wp:start x="9788" y="0"/>
                <wp:lineTo x="675" y="5214"/>
                <wp:lineTo x="675" y="15269"/>
                <wp:lineTo x="2025" y="17876"/>
                <wp:lineTo x="4050" y="17876"/>
                <wp:lineTo x="9450" y="21228"/>
                <wp:lineTo x="9788" y="21228"/>
                <wp:lineTo x="11475" y="21228"/>
                <wp:lineTo x="11813" y="21228"/>
                <wp:lineTo x="17550" y="17876"/>
                <wp:lineTo x="19238" y="17876"/>
                <wp:lineTo x="20925" y="14524"/>
                <wp:lineTo x="20925" y="5586"/>
                <wp:lineTo x="11475" y="0"/>
                <wp:lineTo x="9788" y="0"/>
              </wp:wrapPolygon>
            </wp:wrapTight>
            <wp:docPr id="757684135" name="Picture 2" descr="A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84135" name="Picture 2" descr="A hexagon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219200" cy="1104900"/>
                    </a:xfrm>
                    <a:prstGeom prst="rect">
                      <a:avLst/>
                    </a:prstGeom>
                  </pic:spPr>
                </pic:pic>
              </a:graphicData>
            </a:graphic>
            <wp14:sizeRelV relativeFrom="margin">
              <wp14:pctHeight>0</wp14:pctHeight>
            </wp14:sizeRelV>
          </wp:anchor>
        </w:drawing>
      </w:r>
    </w:p>
    <w:p w14:paraId="37579E32" w14:textId="77777777" w:rsidR="003A46F8" w:rsidRDefault="003A46F8" w:rsidP="00AB1881">
      <w:pPr>
        <w:pStyle w:val="divdocumentdivlowerborder"/>
        <w:spacing w:line="276" w:lineRule="auto"/>
        <w:jc w:val="both"/>
        <w:rPr>
          <w:rFonts w:ascii="Calibri" w:eastAsia="Century Gothic" w:hAnsi="Calibri" w:cs="Calibri"/>
          <w:b/>
          <w:bCs/>
          <w:sz w:val="24"/>
          <w:szCs w:val="24"/>
        </w:rPr>
      </w:pPr>
    </w:p>
    <w:p w14:paraId="69ADA8B7" w14:textId="753AF4AD" w:rsidR="00196E92" w:rsidRPr="00633CB3" w:rsidRDefault="00B75058" w:rsidP="00AB1881">
      <w:pPr>
        <w:pStyle w:val="divdocumentdivlowerborder"/>
        <w:spacing w:line="276" w:lineRule="auto"/>
        <w:jc w:val="both"/>
        <w:rPr>
          <w:rFonts w:ascii="Calibri" w:eastAsia="Century Gothic" w:hAnsi="Calibri" w:cs="Calibri"/>
          <w:b/>
          <w:bCs/>
          <w:sz w:val="24"/>
          <w:szCs w:val="24"/>
        </w:rPr>
      </w:pPr>
      <w:r w:rsidRPr="00633CB3">
        <w:rPr>
          <w:rFonts w:ascii="Calibri" w:eastAsia="Century Gothic" w:hAnsi="Calibri" w:cs="Calibri"/>
          <w:b/>
          <w:bCs/>
          <w:sz w:val="24"/>
          <w:szCs w:val="24"/>
        </w:rPr>
        <w:t>Harshitha Telkala</w:t>
      </w:r>
      <w:r w:rsidR="00B45820" w:rsidRPr="00633CB3">
        <w:rPr>
          <w:rFonts w:ascii="Calibri" w:eastAsia="Century Gothic" w:hAnsi="Calibri" w:cs="Calibri"/>
          <w:b/>
          <w:bCs/>
          <w:sz w:val="24"/>
          <w:szCs w:val="24"/>
        </w:rPr>
        <w:t xml:space="preserve">                                                                                                              </w:t>
      </w:r>
    </w:p>
    <w:p w14:paraId="522A2DDB" w14:textId="2233191C" w:rsidR="001F5614" w:rsidRPr="00633CB3" w:rsidRDefault="001F5614" w:rsidP="00AB1881">
      <w:pPr>
        <w:pStyle w:val="divdocumentdivlowerborder"/>
        <w:spacing w:line="276" w:lineRule="auto"/>
        <w:jc w:val="both"/>
        <w:rPr>
          <w:rFonts w:ascii="Calibri" w:eastAsia="Century Gothic" w:hAnsi="Calibri" w:cs="Calibri"/>
          <w:b/>
          <w:bCs/>
          <w:sz w:val="24"/>
          <w:szCs w:val="24"/>
        </w:rPr>
      </w:pPr>
      <w:r w:rsidRPr="00633CB3">
        <w:rPr>
          <w:rFonts w:ascii="Calibri" w:eastAsia="Century Gothic" w:hAnsi="Calibri" w:cs="Calibri"/>
          <w:b/>
          <w:bCs/>
          <w:sz w:val="24"/>
          <w:szCs w:val="24"/>
        </w:rPr>
        <w:t xml:space="preserve">Ph No: +1(470)381-1550 </w:t>
      </w:r>
      <w:r w:rsidR="00B45820" w:rsidRPr="00633CB3">
        <w:rPr>
          <w:rFonts w:ascii="Calibri" w:eastAsia="Century Gothic" w:hAnsi="Calibri" w:cs="Calibri"/>
          <w:b/>
          <w:bCs/>
          <w:sz w:val="24"/>
          <w:szCs w:val="24"/>
        </w:rPr>
        <w:t xml:space="preserve">                               </w:t>
      </w:r>
    </w:p>
    <w:p w14:paraId="08CF4D30" w14:textId="47027292" w:rsidR="00B75058" w:rsidRPr="00633CB3" w:rsidRDefault="00B75058" w:rsidP="00AB1881">
      <w:pPr>
        <w:pStyle w:val="divdocumentdivlowerborder"/>
        <w:spacing w:line="276" w:lineRule="auto"/>
        <w:jc w:val="both"/>
        <w:rPr>
          <w:rFonts w:ascii="Calibri" w:eastAsia="Century Gothic" w:hAnsi="Calibri" w:cs="Calibri"/>
          <w:b/>
          <w:bCs/>
          <w:sz w:val="24"/>
          <w:szCs w:val="24"/>
        </w:rPr>
      </w:pPr>
      <w:r w:rsidRPr="00633CB3">
        <w:rPr>
          <w:rFonts w:ascii="Calibri" w:eastAsia="Century Gothic" w:hAnsi="Calibri" w:cs="Calibri"/>
          <w:b/>
          <w:bCs/>
          <w:sz w:val="24"/>
          <w:szCs w:val="24"/>
        </w:rPr>
        <w:t xml:space="preserve">E-mail: </w:t>
      </w:r>
      <w:hyperlink r:id="rId10" w:history="1">
        <w:r w:rsidR="00785DEA" w:rsidRPr="00633CB3">
          <w:rPr>
            <w:rStyle w:val="Hyperlink"/>
            <w:rFonts w:ascii="Calibri" w:eastAsia="Century Gothic" w:hAnsi="Calibri" w:cs="Calibri"/>
            <w:b/>
            <w:bCs/>
            <w:sz w:val="24"/>
            <w:szCs w:val="24"/>
          </w:rPr>
          <w:t>harshithatelkala7@gmail.com</w:t>
        </w:r>
      </w:hyperlink>
    </w:p>
    <w:p w14:paraId="42CA4560" w14:textId="1D5EEE00" w:rsidR="00B2670F" w:rsidRDefault="00EE1773" w:rsidP="00AB1881">
      <w:pPr>
        <w:pStyle w:val="divdocumentdivlowerborder"/>
        <w:spacing w:line="276" w:lineRule="auto"/>
        <w:jc w:val="both"/>
        <w:rPr>
          <w:rFonts w:ascii="Calibri" w:eastAsia="Century Gothic" w:hAnsi="Calibri" w:cs="Calibri"/>
          <w:b/>
          <w:bCs/>
          <w:sz w:val="24"/>
          <w:szCs w:val="24"/>
        </w:rPr>
      </w:pPr>
      <w:r>
        <w:rPr>
          <w:rFonts w:ascii="Calibri" w:eastAsia="Century Gothic" w:hAnsi="Calibri" w:cs="Calibri"/>
          <w:b/>
          <w:bCs/>
          <w:sz w:val="24"/>
          <w:szCs w:val="24"/>
        </w:rPr>
        <w:t xml:space="preserve">LinkedIn - </w:t>
      </w:r>
      <w:hyperlink r:id="rId11" w:history="1">
        <w:r w:rsidR="000D4932" w:rsidRPr="000B3BED">
          <w:rPr>
            <w:rStyle w:val="Hyperlink"/>
            <w:rFonts w:ascii="Calibri" w:eastAsia="Century Gothic" w:hAnsi="Calibri" w:cs="Calibri"/>
            <w:b/>
            <w:bCs/>
            <w:sz w:val="24"/>
            <w:szCs w:val="24"/>
          </w:rPr>
          <w:t>https://www.linkedin.com/in/harshitha-t-/</w:t>
        </w:r>
      </w:hyperlink>
    </w:p>
    <w:p w14:paraId="0BBDB9F3" w14:textId="77777777" w:rsidR="00B75058" w:rsidRPr="00633CB3" w:rsidRDefault="00B75058" w:rsidP="00AB1881">
      <w:pPr>
        <w:pStyle w:val="divdocumentdivlowerborder"/>
        <w:spacing w:line="276" w:lineRule="auto"/>
        <w:jc w:val="both"/>
        <w:rPr>
          <w:rFonts w:ascii="Calibri" w:eastAsia="Century Gothic" w:hAnsi="Calibri" w:cs="Calibri"/>
          <w:sz w:val="22"/>
          <w:szCs w:val="22"/>
        </w:rPr>
      </w:pPr>
    </w:p>
    <w:p w14:paraId="32D22003" w14:textId="1A0209C9" w:rsidR="00196E92" w:rsidRPr="00633CB3" w:rsidRDefault="00196E92" w:rsidP="00AB1881">
      <w:pPr>
        <w:pStyle w:val="div"/>
        <w:spacing w:line="276" w:lineRule="auto"/>
        <w:jc w:val="both"/>
        <w:rPr>
          <w:rStyle w:val="divdocumentdivsectiontitle"/>
          <w:rFonts w:ascii="Calibri" w:eastAsia="Century Gothic" w:hAnsi="Calibri" w:cs="Calibri"/>
          <w:color w:val="auto"/>
          <w:sz w:val="22"/>
          <w:szCs w:val="22"/>
        </w:rPr>
      </w:pPr>
      <w:r w:rsidRPr="00633CB3">
        <w:rPr>
          <w:rFonts w:ascii="Calibri" w:eastAsia="Century Gothic" w:hAnsi="Calibri" w:cs="Calibri"/>
          <w:sz w:val="22"/>
          <w:szCs w:val="22"/>
        </w:rPr>
        <w:t> </w:t>
      </w:r>
    </w:p>
    <w:p w14:paraId="34275A58" w14:textId="3ECFFA40" w:rsidR="00E52B00" w:rsidRPr="00633CB3" w:rsidRDefault="00E52B00" w:rsidP="00AB1881">
      <w:pPr>
        <w:pStyle w:val="NoSpacing"/>
        <w:spacing w:line="276" w:lineRule="auto"/>
        <w:jc w:val="both"/>
        <w:rPr>
          <w:rStyle w:val="divdocumentdivsectiontitle"/>
          <w:rFonts w:ascii="Calibri" w:eastAsia="Century Gothic" w:hAnsi="Calibri" w:cs="Calibri"/>
          <w:b/>
          <w:smallCaps/>
          <w:sz w:val="22"/>
          <w:szCs w:val="22"/>
          <w:shd w:val="clear" w:color="auto" w:fill="FFFFFF"/>
        </w:rPr>
      </w:pPr>
      <w:r w:rsidRPr="00633CB3">
        <w:rPr>
          <w:rStyle w:val="divdocumentdivsectiontitle"/>
          <w:rFonts w:ascii="Calibri" w:eastAsia="Century Gothic" w:hAnsi="Calibri" w:cs="Calibri"/>
          <w:b/>
          <w:smallCaps/>
          <w:sz w:val="22"/>
          <w:szCs w:val="22"/>
          <w:shd w:val="clear" w:color="auto" w:fill="FFFFFF"/>
        </w:rPr>
        <w:t>PROFESSIONAL SUMMARY</w:t>
      </w:r>
      <w:r w:rsidR="00196E92" w:rsidRPr="00633CB3">
        <w:rPr>
          <w:rStyle w:val="divdocumentdivsectiontitle"/>
          <w:rFonts w:ascii="Calibri" w:eastAsia="Century Gothic" w:hAnsi="Calibri" w:cs="Calibri"/>
          <w:b/>
          <w:smallCaps/>
          <w:sz w:val="22"/>
          <w:szCs w:val="22"/>
          <w:shd w:val="clear" w:color="auto" w:fill="FFFFFF"/>
        </w:rPr>
        <w:t xml:space="preserve">   </w:t>
      </w:r>
    </w:p>
    <w:p w14:paraId="4222E716" w14:textId="4A34CA83" w:rsidR="00196E92" w:rsidRPr="00633CB3" w:rsidRDefault="00196E92" w:rsidP="00AB1881">
      <w:pPr>
        <w:pStyle w:val="NoSpacing"/>
        <w:spacing w:line="276" w:lineRule="auto"/>
        <w:jc w:val="both"/>
        <w:rPr>
          <w:rFonts w:ascii="Calibri" w:eastAsia="Century Gothic" w:hAnsi="Calibri" w:cs="Calibri"/>
          <w:b/>
          <w:smallCaps/>
          <w:sz w:val="22"/>
          <w:szCs w:val="22"/>
          <w:shd w:val="clear" w:color="auto" w:fill="FFFFFF"/>
        </w:rPr>
      </w:pPr>
    </w:p>
    <w:p w14:paraId="0FF76A82" w14:textId="77777777" w:rsidR="00792E5F" w:rsidRPr="00633CB3" w:rsidRDefault="0089548B" w:rsidP="00AB1881">
      <w:pPr>
        <w:pStyle w:val="divdocumentdivheading"/>
        <w:numPr>
          <w:ilvl w:val="0"/>
          <w:numId w:val="5"/>
        </w:numPr>
        <w:tabs>
          <w:tab w:val="left" w:pos="3913"/>
          <w:tab w:val="left" w:pos="10960"/>
        </w:tabs>
        <w:spacing w:line="276" w:lineRule="auto"/>
        <w:ind w:left="360"/>
        <w:jc w:val="both"/>
        <w:rPr>
          <w:rFonts w:ascii="Calibri" w:eastAsia="Century Gothic" w:hAnsi="Calibri" w:cs="Calibri"/>
          <w:bCs/>
          <w:color w:val="000000"/>
          <w:sz w:val="22"/>
          <w:szCs w:val="22"/>
        </w:rPr>
      </w:pPr>
      <w:r w:rsidRPr="00633CB3">
        <w:rPr>
          <w:rFonts w:ascii="Calibri" w:hAnsi="Calibri" w:cs="Calibri"/>
          <w:sz w:val="22"/>
          <w:szCs w:val="22"/>
        </w:rPr>
        <w:t xml:space="preserve">Over </w:t>
      </w:r>
      <w:r w:rsidRPr="00633CB3">
        <w:rPr>
          <w:rFonts w:ascii="Calibri" w:hAnsi="Calibri" w:cs="Calibri"/>
          <w:b/>
          <w:bCs/>
          <w:sz w:val="22"/>
          <w:szCs w:val="22"/>
        </w:rPr>
        <w:t>8 years</w:t>
      </w:r>
      <w:r w:rsidRPr="00633CB3">
        <w:rPr>
          <w:rFonts w:ascii="Calibri" w:hAnsi="Calibri" w:cs="Calibri"/>
          <w:sz w:val="22"/>
          <w:szCs w:val="22"/>
        </w:rPr>
        <w:t xml:space="preserve"> of experience as a </w:t>
      </w:r>
      <w:r w:rsidRPr="00633CB3">
        <w:rPr>
          <w:rFonts w:ascii="Calibri" w:hAnsi="Calibri" w:cs="Calibri"/>
          <w:b/>
          <w:bCs/>
          <w:sz w:val="22"/>
          <w:szCs w:val="22"/>
        </w:rPr>
        <w:t>QA Automation Engineer/SDET</w:t>
      </w:r>
      <w:r w:rsidRPr="00633CB3">
        <w:rPr>
          <w:rFonts w:ascii="Calibri" w:hAnsi="Calibri" w:cs="Calibri"/>
          <w:sz w:val="22"/>
          <w:szCs w:val="22"/>
        </w:rPr>
        <w:t xml:space="preserve"> with strong proficiency in both manual and automated testing across web, API, mobile, and cloud-based applications.</w:t>
      </w:r>
    </w:p>
    <w:p w14:paraId="50080238" w14:textId="34194886" w:rsidR="00196E92" w:rsidRPr="00633CB3" w:rsidRDefault="00196E92" w:rsidP="00AB1881">
      <w:pPr>
        <w:pStyle w:val="divdocumentdivheading"/>
        <w:numPr>
          <w:ilvl w:val="0"/>
          <w:numId w:val="5"/>
        </w:numPr>
        <w:tabs>
          <w:tab w:val="left" w:pos="3913"/>
          <w:tab w:val="left" w:pos="10960"/>
        </w:tabs>
        <w:spacing w:line="276" w:lineRule="auto"/>
        <w:ind w:left="360"/>
        <w:jc w:val="both"/>
        <w:rPr>
          <w:rFonts w:ascii="Calibri" w:eastAsia="Century Gothic" w:hAnsi="Calibri" w:cs="Calibri"/>
          <w:bCs/>
          <w:color w:val="000000"/>
          <w:sz w:val="22"/>
          <w:szCs w:val="22"/>
        </w:rPr>
      </w:pPr>
      <w:r w:rsidRPr="00633CB3">
        <w:rPr>
          <w:rFonts w:ascii="Calibri" w:eastAsia="Century Gothic" w:hAnsi="Calibri" w:cs="Calibri"/>
          <w:bCs/>
          <w:color w:val="000000"/>
          <w:sz w:val="22"/>
          <w:szCs w:val="22"/>
        </w:rPr>
        <w:t>Proficient in testing applications across the web, API, microservices, and cloud platforms (AWS), ensuring full-stack test coverage.</w:t>
      </w:r>
    </w:p>
    <w:p w14:paraId="5E4A0645" w14:textId="7356CC0F" w:rsidR="00196E92" w:rsidRPr="00633CB3" w:rsidRDefault="00D41C58" w:rsidP="00AB1881">
      <w:pPr>
        <w:pStyle w:val="divdocumentdivheading"/>
        <w:numPr>
          <w:ilvl w:val="0"/>
          <w:numId w:val="5"/>
        </w:numPr>
        <w:tabs>
          <w:tab w:val="left" w:pos="3913"/>
          <w:tab w:val="left" w:pos="10960"/>
        </w:tabs>
        <w:spacing w:line="276" w:lineRule="auto"/>
        <w:ind w:left="360"/>
        <w:jc w:val="both"/>
        <w:rPr>
          <w:rFonts w:ascii="Calibri" w:eastAsia="Century Gothic" w:hAnsi="Calibri" w:cs="Calibri"/>
          <w:bCs/>
          <w:color w:val="000000"/>
          <w:sz w:val="22"/>
          <w:szCs w:val="22"/>
        </w:rPr>
      </w:pPr>
      <w:r w:rsidRPr="00633CB3">
        <w:rPr>
          <w:rFonts w:ascii="Calibri" w:eastAsia="Century Gothic" w:hAnsi="Calibri" w:cs="Calibri"/>
          <w:bCs/>
          <w:color w:val="000000"/>
          <w:sz w:val="22"/>
          <w:szCs w:val="22"/>
        </w:rPr>
        <w:t xml:space="preserve">Experienced in </w:t>
      </w:r>
      <w:r w:rsidR="00196E92" w:rsidRPr="00633CB3">
        <w:rPr>
          <w:rFonts w:ascii="Calibri" w:eastAsia="Century Gothic" w:hAnsi="Calibri" w:cs="Calibri"/>
          <w:bCs/>
          <w:color w:val="000000"/>
          <w:sz w:val="22"/>
          <w:szCs w:val="22"/>
        </w:rPr>
        <w:t>Software Development Life Cycle (</w:t>
      </w:r>
      <w:r w:rsidR="00196E92" w:rsidRPr="00D95098">
        <w:rPr>
          <w:rFonts w:ascii="Calibri" w:eastAsia="Century Gothic" w:hAnsi="Calibri" w:cs="Calibri"/>
          <w:b/>
          <w:color w:val="000000"/>
          <w:sz w:val="22"/>
          <w:szCs w:val="22"/>
        </w:rPr>
        <w:t>SDLC</w:t>
      </w:r>
      <w:r w:rsidR="00196E92" w:rsidRPr="00633CB3">
        <w:rPr>
          <w:rFonts w:ascii="Calibri" w:eastAsia="Century Gothic" w:hAnsi="Calibri" w:cs="Calibri"/>
          <w:bCs/>
          <w:color w:val="000000"/>
          <w:sz w:val="22"/>
          <w:szCs w:val="22"/>
        </w:rPr>
        <w:t>) and Software Testing Life Cycle (</w:t>
      </w:r>
      <w:r w:rsidR="00196E92" w:rsidRPr="00D95098">
        <w:rPr>
          <w:rFonts w:ascii="Calibri" w:eastAsia="Century Gothic" w:hAnsi="Calibri" w:cs="Calibri"/>
          <w:b/>
          <w:color w:val="000000"/>
          <w:sz w:val="22"/>
          <w:szCs w:val="22"/>
        </w:rPr>
        <w:t>STLC</w:t>
      </w:r>
      <w:r w:rsidR="00196E92" w:rsidRPr="00633CB3">
        <w:rPr>
          <w:rFonts w:ascii="Calibri" w:eastAsia="Century Gothic" w:hAnsi="Calibri" w:cs="Calibri"/>
          <w:bCs/>
          <w:color w:val="000000"/>
          <w:sz w:val="22"/>
          <w:szCs w:val="22"/>
        </w:rPr>
        <w:t>), from requirement analysis to test planning, execution, and defect closure.</w:t>
      </w:r>
    </w:p>
    <w:p w14:paraId="58DF5C6E" w14:textId="72CC7E9D" w:rsidR="00196E92" w:rsidRPr="00633CB3" w:rsidRDefault="00EB282D" w:rsidP="00AB1881">
      <w:pPr>
        <w:pStyle w:val="divdocumentdivheading"/>
        <w:numPr>
          <w:ilvl w:val="0"/>
          <w:numId w:val="5"/>
        </w:numPr>
        <w:tabs>
          <w:tab w:val="left" w:pos="3913"/>
          <w:tab w:val="left" w:pos="10960"/>
        </w:tabs>
        <w:spacing w:line="276" w:lineRule="auto"/>
        <w:ind w:left="360"/>
        <w:jc w:val="both"/>
        <w:rPr>
          <w:rFonts w:ascii="Calibri" w:eastAsia="Century Gothic" w:hAnsi="Calibri" w:cs="Calibri"/>
          <w:bCs/>
          <w:color w:val="000000"/>
          <w:sz w:val="22"/>
          <w:szCs w:val="22"/>
        </w:rPr>
      </w:pPr>
      <w:r w:rsidRPr="00633CB3">
        <w:rPr>
          <w:rFonts w:ascii="Calibri" w:eastAsia="Century Gothic" w:hAnsi="Calibri" w:cs="Calibri"/>
          <w:bCs/>
          <w:color w:val="000000"/>
          <w:sz w:val="22"/>
          <w:szCs w:val="22"/>
        </w:rPr>
        <w:t>Experienced in working in both Agile and Waterfall environments, actively participating</w:t>
      </w:r>
      <w:r w:rsidR="00196E92" w:rsidRPr="00633CB3">
        <w:rPr>
          <w:rFonts w:ascii="Calibri" w:eastAsia="Century Gothic" w:hAnsi="Calibri" w:cs="Calibri"/>
          <w:bCs/>
          <w:color w:val="000000"/>
          <w:sz w:val="22"/>
          <w:szCs w:val="22"/>
        </w:rPr>
        <w:t xml:space="preserve"> in daily scrums, sprint planning, backlog grooming, sprint reviews, and retrospectives.</w:t>
      </w:r>
    </w:p>
    <w:p w14:paraId="0BE9E039" w14:textId="5494C41C" w:rsidR="00196E92" w:rsidRPr="00633CB3" w:rsidRDefault="00196E92" w:rsidP="00AB1881">
      <w:pPr>
        <w:pStyle w:val="divdocumentdivheading"/>
        <w:numPr>
          <w:ilvl w:val="0"/>
          <w:numId w:val="5"/>
        </w:numPr>
        <w:tabs>
          <w:tab w:val="left" w:pos="3913"/>
          <w:tab w:val="left" w:pos="10960"/>
        </w:tabs>
        <w:spacing w:line="276" w:lineRule="auto"/>
        <w:ind w:left="360"/>
        <w:jc w:val="both"/>
        <w:rPr>
          <w:rFonts w:ascii="Calibri" w:eastAsia="Century Gothic" w:hAnsi="Calibri" w:cs="Calibri"/>
          <w:bCs/>
          <w:color w:val="000000"/>
          <w:sz w:val="22"/>
          <w:szCs w:val="22"/>
        </w:rPr>
      </w:pPr>
      <w:r w:rsidRPr="00633CB3">
        <w:rPr>
          <w:rFonts w:ascii="Calibri" w:eastAsia="Century Gothic" w:hAnsi="Calibri" w:cs="Calibri"/>
          <w:bCs/>
          <w:color w:val="000000"/>
          <w:sz w:val="22"/>
          <w:szCs w:val="22"/>
        </w:rPr>
        <w:t>Strong expertise in designing and building custom test automation frameworks using Java, Selenium WebDriver, TestNG, J</w:t>
      </w:r>
      <w:r w:rsidR="00D41C58" w:rsidRPr="00633CB3">
        <w:rPr>
          <w:rFonts w:ascii="Calibri" w:eastAsia="Century Gothic" w:hAnsi="Calibri" w:cs="Calibri"/>
          <w:bCs/>
          <w:color w:val="000000"/>
          <w:sz w:val="22"/>
          <w:szCs w:val="22"/>
        </w:rPr>
        <w:t>u</w:t>
      </w:r>
      <w:r w:rsidRPr="00633CB3">
        <w:rPr>
          <w:rFonts w:ascii="Calibri" w:eastAsia="Century Gothic" w:hAnsi="Calibri" w:cs="Calibri"/>
          <w:bCs/>
          <w:color w:val="000000"/>
          <w:sz w:val="22"/>
          <w:szCs w:val="22"/>
        </w:rPr>
        <w:t>nit</w:t>
      </w:r>
      <w:r w:rsidR="00D41C58" w:rsidRPr="00633CB3">
        <w:rPr>
          <w:rFonts w:ascii="Calibri" w:eastAsia="Century Gothic" w:hAnsi="Calibri" w:cs="Calibri"/>
          <w:bCs/>
          <w:color w:val="000000"/>
          <w:sz w:val="22"/>
          <w:szCs w:val="22"/>
        </w:rPr>
        <w:t>.</w:t>
      </w:r>
    </w:p>
    <w:p w14:paraId="5F00EFFC" w14:textId="0A4C91A2" w:rsidR="009A2CDA" w:rsidRPr="00633CB3" w:rsidRDefault="009A2CDA" w:rsidP="00AB1881">
      <w:pPr>
        <w:pStyle w:val="divdocumentdivheading"/>
        <w:numPr>
          <w:ilvl w:val="0"/>
          <w:numId w:val="5"/>
        </w:numPr>
        <w:tabs>
          <w:tab w:val="left" w:pos="3913"/>
          <w:tab w:val="left" w:pos="10960"/>
        </w:tabs>
        <w:spacing w:line="276" w:lineRule="auto"/>
        <w:ind w:left="360"/>
        <w:jc w:val="both"/>
        <w:rPr>
          <w:rFonts w:ascii="Calibri" w:eastAsia="Century Gothic" w:hAnsi="Calibri" w:cs="Calibri"/>
          <w:bCs/>
          <w:color w:val="000000"/>
          <w:sz w:val="22"/>
          <w:szCs w:val="22"/>
        </w:rPr>
      </w:pPr>
      <w:r w:rsidRPr="00633CB3">
        <w:rPr>
          <w:rFonts w:ascii="Calibri" w:eastAsia="Century Gothic" w:hAnsi="Calibri" w:cs="Calibri"/>
          <w:bCs/>
          <w:color w:val="000000"/>
          <w:sz w:val="22"/>
          <w:szCs w:val="22"/>
        </w:rPr>
        <w:t xml:space="preserve">Experienced in implementing contract testing using </w:t>
      </w:r>
      <w:r w:rsidRPr="00D95098">
        <w:rPr>
          <w:rFonts w:ascii="Calibri" w:eastAsia="Century Gothic" w:hAnsi="Calibri" w:cs="Calibri"/>
          <w:b/>
          <w:color w:val="000000"/>
          <w:sz w:val="22"/>
          <w:szCs w:val="22"/>
        </w:rPr>
        <w:t>Pact</w:t>
      </w:r>
      <w:r w:rsidRPr="00633CB3">
        <w:rPr>
          <w:rFonts w:ascii="Calibri" w:eastAsia="Century Gothic" w:hAnsi="Calibri" w:cs="Calibri"/>
          <w:bCs/>
          <w:color w:val="000000"/>
          <w:sz w:val="22"/>
          <w:szCs w:val="22"/>
        </w:rPr>
        <w:t xml:space="preserve"> and mocking/stubbing APIs with </w:t>
      </w:r>
      <w:proofErr w:type="spellStart"/>
      <w:r w:rsidRPr="00D95098">
        <w:rPr>
          <w:rFonts w:ascii="Calibri" w:eastAsia="Century Gothic" w:hAnsi="Calibri" w:cs="Calibri"/>
          <w:b/>
          <w:color w:val="000000"/>
          <w:sz w:val="22"/>
          <w:szCs w:val="22"/>
        </w:rPr>
        <w:t>WireMock</w:t>
      </w:r>
      <w:proofErr w:type="spellEnd"/>
      <w:r w:rsidRPr="00633CB3">
        <w:rPr>
          <w:rFonts w:ascii="Calibri" w:eastAsia="Century Gothic" w:hAnsi="Calibri" w:cs="Calibri"/>
          <w:bCs/>
          <w:color w:val="000000"/>
          <w:sz w:val="22"/>
          <w:szCs w:val="22"/>
        </w:rPr>
        <w:t xml:space="preserve"> to </w:t>
      </w:r>
      <w:r w:rsidR="00EB282D" w:rsidRPr="00633CB3">
        <w:rPr>
          <w:rFonts w:ascii="Calibri" w:eastAsia="Century Gothic" w:hAnsi="Calibri" w:cs="Calibri"/>
          <w:bCs/>
          <w:color w:val="000000"/>
          <w:sz w:val="22"/>
          <w:szCs w:val="22"/>
        </w:rPr>
        <w:t>enhance test reliability and minimize third-party dependencies; also proficient in performance testing with Gatling to evaluate</w:t>
      </w:r>
      <w:r w:rsidRPr="00633CB3">
        <w:rPr>
          <w:rFonts w:ascii="Calibri" w:eastAsia="Century Gothic" w:hAnsi="Calibri" w:cs="Calibri"/>
          <w:bCs/>
          <w:color w:val="000000"/>
          <w:sz w:val="22"/>
          <w:szCs w:val="22"/>
        </w:rPr>
        <w:t xml:space="preserve"> backend stability under load.</w:t>
      </w:r>
    </w:p>
    <w:p w14:paraId="4110FF71" w14:textId="35AB28F9" w:rsidR="00196E92" w:rsidRPr="00633CB3" w:rsidRDefault="00196E92" w:rsidP="00AB1881">
      <w:pPr>
        <w:pStyle w:val="divdocumentdivheading"/>
        <w:numPr>
          <w:ilvl w:val="0"/>
          <w:numId w:val="5"/>
        </w:numPr>
        <w:tabs>
          <w:tab w:val="left" w:pos="3913"/>
          <w:tab w:val="left" w:pos="10960"/>
        </w:tabs>
        <w:spacing w:line="276" w:lineRule="auto"/>
        <w:ind w:left="360"/>
        <w:jc w:val="both"/>
        <w:rPr>
          <w:rFonts w:ascii="Calibri" w:eastAsia="Century Gothic" w:hAnsi="Calibri" w:cs="Calibri"/>
          <w:bCs/>
          <w:color w:val="000000"/>
          <w:sz w:val="22"/>
          <w:szCs w:val="22"/>
        </w:rPr>
      </w:pPr>
      <w:r w:rsidRPr="00633CB3">
        <w:rPr>
          <w:rFonts w:ascii="Calibri" w:eastAsia="Century Gothic" w:hAnsi="Calibri" w:cs="Calibri"/>
          <w:bCs/>
          <w:color w:val="000000"/>
          <w:sz w:val="22"/>
          <w:szCs w:val="22"/>
        </w:rPr>
        <w:t xml:space="preserve">Experienced in both BDD and TDD approaches, </w:t>
      </w:r>
      <w:r w:rsidR="00D95098">
        <w:rPr>
          <w:rFonts w:ascii="Calibri" w:eastAsia="Century Gothic" w:hAnsi="Calibri" w:cs="Calibri"/>
          <w:bCs/>
          <w:color w:val="000000"/>
          <w:sz w:val="22"/>
          <w:szCs w:val="22"/>
        </w:rPr>
        <w:t>proficient</w:t>
      </w:r>
      <w:r w:rsidRPr="00633CB3">
        <w:rPr>
          <w:rFonts w:ascii="Calibri" w:eastAsia="Century Gothic" w:hAnsi="Calibri" w:cs="Calibri"/>
          <w:bCs/>
          <w:color w:val="000000"/>
          <w:sz w:val="22"/>
          <w:szCs w:val="22"/>
        </w:rPr>
        <w:t xml:space="preserve"> in Cucumber</w:t>
      </w:r>
      <w:r w:rsidR="00D41C58" w:rsidRPr="00633CB3">
        <w:rPr>
          <w:rFonts w:ascii="Calibri" w:eastAsia="Century Gothic" w:hAnsi="Calibri" w:cs="Calibri"/>
          <w:bCs/>
          <w:color w:val="000000"/>
          <w:sz w:val="22"/>
          <w:szCs w:val="22"/>
        </w:rPr>
        <w:t xml:space="preserve"> and writing</w:t>
      </w:r>
      <w:r w:rsidRPr="00633CB3">
        <w:rPr>
          <w:rFonts w:ascii="Calibri" w:eastAsia="Century Gothic" w:hAnsi="Calibri" w:cs="Calibri"/>
          <w:bCs/>
          <w:color w:val="000000"/>
          <w:sz w:val="22"/>
          <w:szCs w:val="22"/>
        </w:rPr>
        <w:t xml:space="preserve"> well-structured scenarios, feature files, and step definitions.</w:t>
      </w:r>
    </w:p>
    <w:p w14:paraId="44245EED" w14:textId="77777777" w:rsidR="00196E92" w:rsidRPr="00633CB3" w:rsidRDefault="00196E92" w:rsidP="00AB1881">
      <w:pPr>
        <w:pStyle w:val="divdocumentdivheading"/>
        <w:numPr>
          <w:ilvl w:val="0"/>
          <w:numId w:val="5"/>
        </w:numPr>
        <w:tabs>
          <w:tab w:val="left" w:pos="3913"/>
          <w:tab w:val="left" w:pos="10960"/>
        </w:tabs>
        <w:spacing w:line="276" w:lineRule="auto"/>
        <w:ind w:left="360"/>
        <w:jc w:val="both"/>
        <w:rPr>
          <w:rFonts w:ascii="Calibri" w:eastAsia="Century Gothic" w:hAnsi="Calibri" w:cs="Calibri"/>
          <w:bCs/>
          <w:color w:val="000000"/>
          <w:sz w:val="22"/>
          <w:szCs w:val="22"/>
        </w:rPr>
      </w:pPr>
      <w:r w:rsidRPr="00633CB3">
        <w:rPr>
          <w:rFonts w:ascii="Calibri" w:eastAsia="Century Gothic" w:hAnsi="Calibri" w:cs="Calibri"/>
          <w:bCs/>
          <w:color w:val="000000"/>
          <w:sz w:val="22"/>
          <w:szCs w:val="22"/>
        </w:rPr>
        <w:t>Applied OOP concepts, Collections, Exception Handling, and Multithreading in Java-based automation frameworks.</w:t>
      </w:r>
    </w:p>
    <w:p w14:paraId="425A91E0" w14:textId="77777777" w:rsidR="00196E92" w:rsidRPr="00633CB3" w:rsidRDefault="00196E92" w:rsidP="00AB1881">
      <w:pPr>
        <w:pStyle w:val="divdocumentdivheading"/>
        <w:numPr>
          <w:ilvl w:val="0"/>
          <w:numId w:val="5"/>
        </w:numPr>
        <w:tabs>
          <w:tab w:val="left" w:pos="3913"/>
          <w:tab w:val="left" w:pos="10960"/>
        </w:tabs>
        <w:spacing w:line="276" w:lineRule="auto"/>
        <w:ind w:left="360"/>
        <w:jc w:val="both"/>
        <w:rPr>
          <w:rFonts w:ascii="Calibri" w:eastAsia="Century Gothic" w:hAnsi="Calibri" w:cs="Calibri"/>
          <w:bCs/>
          <w:color w:val="000000"/>
          <w:sz w:val="22"/>
          <w:szCs w:val="22"/>
        </w:rPr>
      </w:pPr>
      <w:r w:rsidRPr="00633CB3">
        <w:rPr>
          <w:rFonts w:ascii="Calibri" w:eastAsia="Century Gothic" w:hAnsi="Calibri" w:cs="Calibri"/>
          <w:bCs/>
          <w:color w:val="000000"/>
          <w:sz w:val="22"/>
          <w:szCs w:val="22"/>
        </w:rPr>
        <w:t xml:space="preserve">Integrated automation test suites into </w:t>
      </w:r>
      <w:r w:rsidRPr="00D95098">
        <w:rPr>
          <w:rFonts w:ascii="Calibri" w:eastAsia="Century Gothic" w:hAnsi="Calibri" w:cs="Calibri"/>
          <w:b/>
          <w:color w:val="000000"/>
          <w:sz w:val="22"/>
          <w:szCs w:val="22"/>
        </w:rPr>
        <w:t>CI/CD pipelines</w:t>
      </w:r>
      <w:r w:rsidRPr="00633CB3">
        <w:rPr>
          <w:rFonts w:ascii="Calibri" w:eastAsia="Century Gothic" w:hAnsi="Calibri" w:cs="Calibri"/>
          <w:bCs/>
          <w:color w:val="000000"/>
          <w:sz w:val="22"/>
          <w:szCs w:val="22"/>
        </w:rPr>
        <w:t xml:space="preserve"> using tools like Jenkins, with additional exposure to </w:t>
      </w:r>
      <w:r w:rsidRPr="00C93C3F">
        <w:rPr>
          <w:rFonts w:ascii="Calibri" w:eastAsia="Century Gothic" w:hAnsi="Calibri" w:cs="Calibri"/>
          <w:b/>
          <w:color w:val="000000"/>
          <w:sz w:val="22"/>
          <w:szCs w:val="22"/>
        </w:rPr>
        <w:t>AWS</w:t>
      </w:r>
      <w:r w:rsidRPr="00633CB3">
        <w:rPr>
          <w:rFonts w:ascii="Calibri" w:eastAsia="Century Gothic" w:hAnsi="Calibri" w:cs="Calibri"/>
          <w:bCs/>
          <w:color w:val="000000"/>
          <w:sz w:val="22"/>
          <w:szCs w:val="22"/>
        </w:rPr>
        <w:t xml:space="preserve"> environments and DevOps best practices.</w:t>
      </w:r>
    </w:p>
    <w:p w14:paraId="279B07CE" w14:textId="78CFC055" w:rsidR="00196E92" w:rsidRPr="00633CB3" w:rsidRDefault="00196E92" w:rsidP="00AB1881">
      <w:pPr>
        <w:pStyle w:val="divdocumentdivheading"/>
        <w:numPr>
          <w:ilvl w:val="0"/>
          <w:numId w:val="5"/>
        </w:numPr>
        <w:tabs>
          <w:tab w:val="left" w:pos="3913"/>
          <w:tab w:val="left" w:pos="10960"/>
        </w:tabs>
        <w:spacing w:line="276" w:lineRule="auto"/>
        <w:ind w:left="360"/>
        <w:jc w:val="both"/>
        <w:rPr>
          <w:rFonts w:ascii="Calibri" w:eastAsia="Century Gothic" w:hAnsi="Calibri" w:cs="Calibri"/>
          <w:bCs/>
          <w:color w:val="000000"/>
          <w:sz w:val="22"/>
          <w:szCs w:val="22"/>
        </w:rPr>
      </w:pPr>
      <w:r w:rsidRPr="00633CB3">
        <w:rPr>
          <w:rFonts w:ascii="Calibri" w:eastAsia="Century Gothic" w:hAnsi="Calibri" w:cs="Calibri"/>
          <w:bCs/>
          <w:color w:val="000000"/>
          <w:sz w:val="22"/>
          <w:szCs w:val="22"/>
        </w:rPr>
        <w:t xml:space="preserve">Hands-on with version control tools like Git and </w:t>
      </w:r>
      <w:r w:rsidR="00AD021B" w:rsidRPr="00633CB3">
        <w:rPr>
          <w:rFonts w:ascii="Calibri" w:eastAsia="Century Gothic" w:hAnsi="Calibri" w:cs="Calibri"/>
          <w:bCs/>
          <w:color w:val="000000"/>
          <w:sz w:val="22"/>
          <w:szCs w:val="22"/>
        </w:rPr>
        <w:t>GitHub and</w:t>
      </w:r>
      <w:r w:rsidRPr="00633CB3">
        <w:rPr>
          <w:rFonts w:ascii="Calibri" w:eastAsia="Century Gothic" w:hAnsi="Calibri" w:cs="Calibri"/>
          <w:bCs/>
          <w:color w:val="000000"/>
          <w:sz w:val="22"/>
          <w:szCs w:val="22"/>
        </w:rPr>
        <w:t xml:space="preserve"> managing codebase efficiently in distributed teams.</w:t>
      </w:r>
    </w:p>
    <w:p w14:paraId="018743FB" w14:textId="77777777" w:rsidR="00196E92" w:rsidRPr="00633CB3" w:rsidRDefault="00196E92" w:rsidP="00AB1881">
      <w:pPr>
        <w:pStyle w:val="divdocumentdivheading"/>
        <w:numPr>
          <w:ilvl w:val="0"/>
          <w:numId w:val="5"/>
        </w:numPr>
        <w:tabs>
          <w:tab w:val="left" w:pos="3913"/>
          <w:tab w:val="left" w:pos="10960"/>
        </w:tabs>
        <w:spacing w:line="276" w:lineRule="auto"/>
        <w:ind w:left="360"/>
        <w:jc w:val="both"/>
        <w:rPr>
          <w:rFonts w:ascii="Calibri" w:eastAsia="Century Gothic" w:hAnsi="Calibri" w:cs="Calibri"/>
          <w:bCs/>
          <w:color w:val="000000"/>
          <w:sz w:val="22"/>
          <w:szCs w:val="22"/>
        </w:rPr>
      </w:pPr>
      <w:r w:rsidRPr="00633CB3">
        <w:rPr>
          <w:rFonts w:ascii="Calibri" w:eastAsia="Century Gothic" w:hAnsi="Calibri" w:cs="Calibri"/>
          <w:bCs/>
          <w:color w:val="000000"/>
          <w:sz w:val="22"/>
          <w:szCs w:val="22"/>
        </w:rPr>
        <w:t xml:space="preserve">Developed and maintained frameworks following the </w:t>
      </w:r>
      <w:r w:rsidRPr="00D95098">
        <w:rPr>
          <w:rFonts w:ascii="Calibri" w:eastAsia="Century Gothic" w:hAnsi="Calibri" w:cs="Calibri"/>
          <w:b/>
          <w:color w:val="000000"/>
          <w:sz w:val="22"/>
          <w:szCs w:val="22"/>
        </w:rPr>
        <w:t>Page Object Model (POM)</w:t>
      </w:r>
      <w:r w:rsidRPr="00D95098">
        <w:rPr>
          <w:rFonts w:ascii="Calibri" w:eastAsia="Century Gothic" w:hAnsi="Calibri" w:cs="Calibri"/>
          <w:bCs/>
          <w:color w:val="000000"/>
          <w:sz w:val="22"/>
          <w:szCs w:val="22"/>
        </w:rPr>
        <w:t>,</w:t>
      </w:r>
      <w:r w:rsidRPr="00633CB3">
        <w:rPr>
          <w:rFonts w:ascii="Calibri" w:eastAsia="Century Gothic" w:hAnsi="Calibri" w:cs="Calibri"/>
          <w:bCs/>
          <w:color w:val="000000"/>
          <w:sz w:val="22"/>
          <w:szCs w:val="22"/>
        </w:rPr>
        <w:t xml:space="preserve"> ensuring code reusability and modular structure.</w:t>
      </w:r>
    </w:p>
    <w:p w14:paraId="3D479501" w14:textId="77777777" w:rsidR="00196E92" w:rsidRPr="00633CB3" w:rsidRDefault="00196E92" w:rsidP="00AB1881">
      <w:pPr>
        <w:pStyle w:val="divdocumentdivheading"/>
        <w:numPr>
          <w:ilvl w:val="0"/>
          <w:numId w:val="5"/>
        </w:numPr>
        <w:tabs>
          <w:tab w:val="left" w:pos="3913"/>
          <w:tab w:val="left" w:pos="10960"/>
        </w:tabs>
        <w:spacing w:line="276" w:lineRule="auto"/>
        <w:ind w:left="360"/>
        <w:jc w:val="both"/>
        <w:rPr>
          <w:rFonts w:ascii="Calibri" w:eastAsia="Century Gothic" w:hAnsi="Calibri" w:cs="Calibri"/>
          <w:bCs/>
          <w:color w:val="000000"/>
          <w:sz w:val="22"/>
          <w:szCs w:val="22"/>
        </w:rPr>
      </w:pPr>
      <w:r w:rsidRPr="00633CB3">
        <w:rPr>
          <w:rFonts w:ascii="Calibri" w:eastAsia="Century Gothic" w:hAnsi="Calibri" w:cs="Calibri"/>
          <w:bCs/>
          <w:color w:val="000000"/>
          <w:sz w:val="22"/>
          <w:szCs w:val="22"/>
        </w:rPr>
        <w:t>Automated backend and service-layer testing using API automation tools like Rest Assured and Postman, performing data-driven testing and assertion validations.</w:t>
      </w:r>
    </w:p>
    <w:p w14:paraId="7B790240" w14:textId="77777777" w:rsidR="00196E92" w:rsidRPr="00633CB3" w:rsidRDefault="00196E92" w:rsidP="00AB1881">
      <w:pPr>
        <w:pStyle w:val="divdocumentdivheading"/>
        <w:numPr>
          <w:ilvl w:val="0"/>
          <w:numId w:val="5"/>
        </w:numPr>
        <w:tabs>
          <w:tab w:val="left" w:pos="3913"/>
          <w:tab w:val="left" w:pos="10960"/>
        </w:tabs>
        <w:spacing w:line="276" w:lineRule="auto"/>
        <w:ind w:left="360"/>
        <w:jc w:val="both"/>
        <w:rPr>
          <w:rFonts w:ascii="Calibri" w:eastAsia="Century Gothic" w:hAnsi="Calibri" w:cs="Calibri"/>
          <w:bCs/>
          <w:color w:val="000000"/>
          <w:sz w:val="22"/>
          <w:szCs w:val="22"/>
        </w:rPr>
      </w:pPr>
      <w:r w:rsidRPr="00633CB3">
        <w:rPr>
          <w:rFonts w:ascii="Calibri" w:eastAsia="Century Gothic" w:hAnsi="Calibri" w:cs="Calibri"/>
          <w:bCs/>
          <w:color w:val="000000"/>
          <w:sz w:val="22"/>
          <w:szCs w:val="22"/>
        </w:rPr>
        <w:t>Worked with Selenium Grid to execute cross-browser and parallel test cases on different operating systems and environments.</w:t>
      </w:r>
    </w:p>
    <w:p w14:paraId="6C5853B3" w14:textId="4973C8F9" w:rsidR="00196E92" w:rsidRPr="00633CB3" w:rsidRDefault="00196E92" w:rsidP="00AB1881">
      <w:pPr>
        <w:pStyle w:val="divdocumentdivheading"/>
        <w:numPr>
          <w:ilvl w:val="0"/>
          <w:numId w:val="5"/>
        </w:numPr>
        <w:tabs>
          <w:tab w:val="left" w:pos="3913"/>
          <w:tab w:val="left" w:pos="10960"/>
        </w:tabs>
        <w:spacing w:line="276" w:lineRule="auto"/>
        <w:ind w:left="360"/>
        <w:jc w:val="both"/>
        <w:rPr>
          <w:rFonts w:ascii="Calibri" w:eastAsia="Century Gothic" w:hAnsi="Calibri" w:cs="Calibri"/>
          <w:bCs/>
          <w:color w:val="000000"/>
          <w:sz w:val="22"/>
          <w:szCs w:val="22"/>
        </w:rPr>
      </w:pPr>
      <w:r w:rsidRPr="00633CB3">
        <w:rPr>
          <w:rFonts w:ascii="Calibri" w:eastAsia="Century Gothic" w:hAnsi="Calibri" w:cs="Calibri"/>
          <w:bCs/>
          <w:color w:val="000000"/>
          <w:sz w:val="22"/>
          <w:szCs w:val="22"/>
        </w:rPr>
        <w:t>Conducted testing across multiple browsers</w:t>
      </w:r>
      <w:r w:rsidR="00FF3C5E" w:rsidRPr="00633CB3">
        <w:rPr>
          <w:rFonts w:ascii="Calibri" w:eastAsia="Century Gothic" w:hAnsi="Calibri" w:cs="Calibri"/>
          <w:bCs/>
          <w:color w:val="000000"/>
          <w:sz w:val="22"/>
          <w:szCs w:val="22"/>
        </w:rPr>
        <w:t>,</w:t>
      </w:r>
      <w:r w:rsidRPr="00633CB3">
        <w:rPr>
          <w:rFonts w:ascii="Calibri" w:eastAsia="Century Gothic" w:hAnsi="Calibri" w:cs="Calibri"/>
          <w:bCs/>
          <w:color w:val="000000"/>
          <w:sz w:val="22"/>
          <w:szCs w:val="22"/>
        </w:rPr>
        <w:t xml:space="preserve"> including Chrome, Firefox, Safari, and Internet Explorer, ensuring browser compatibility.</w:t>
      </w:r>
    </w:p>
    <w:p w14:paraId="138FDD03" w14:textId="5E2AEB9F" w:rsidR="00196E92" w:rsidRPr="00633CB3" w:rsidRDefault="00196E92" w:rsidP="00AB1881">
      <w:pPr>
        <w:pStyle w:val="divdocumentdivheading"/>
        <w:numPr>
          <w:ilvl w:val="0"/>
          <w:numId w:val="5"/>
        </w:numPr>
        <w:tabs>
          <w:tab w:val="left" w:pos="3913"/>
          <w:tab w:val="left" w:pos="10960"/>
        </w:tabs>
        <w:spacing w:line="276" w:lineRule="auto"/>
        <w:ind w:left="360"/>
        <w:jc w:val="both"/>
        <w:rPr>
          <w:rFonts w:ascii="Calibri" w:eastAsia="Century Gothic" w:hAnsi="Calibri" w:cs="Calibri"/>
          <w:bCs/>
          <w:color w:val="000000"/>
          <w:sz w:val="22"/>
          <w:szCs w:val="22"/>
        </w:rPr>
      </w:pPr>
      <w:r w:rsidRPr="00633CB3">
        <w:rPr>
          <w:rFonts w:ascii="Calibri" w:eastAsia="Century Gothic" w:hAnsi="Calibri" w:cs="Calibri"/>
          <w:bCs/>
          <w:color w:val="000000"/>
          <w:sz w:val="22"/>
          <w:szCs w:val="22"/>
        </w:rPr>
        <w:t>Used tools like JIRA and TestRail for defect tracking, test case management, and traceability.</w:t>
      </w:r>
    </w:p>
    <w:p w14:paraId="203CA915" w14:textId="5C7A1764" w:rsidR="00026C45" w:rsidRPr="00633CB3" w:rsidRDefault="009E712D" w:rsidP="00AB1881">
      <w:pPr>
        <w:pStyle w:val="divdocumentulli"/>
        <w:numPr>
          <w:ilvl w:val="0"/>
          <w:numId w:val="5"/>
        </w:numPr>
        <w:tabs>
          <w:tab w:val="left" w:pos="10960"/>
        </w:tabs>
        <w:spacing w:line="276" w:lineRule="auto"/>
        <w:ind w:left="360"/>
        <w:jc w:val="both"/>
        <w:rPr>
          <w:rFonts w:ascii="Calibri" w:eastAsia="Century Gothic" w:hAnsi="Calibri" w:cs="Calibri"/>
          <w:sz w:val="22"/>
          <w:szCs w:val="22"/>
        </w:rPr>
      </w:pPr>
      <w:r w:rsidRPr="00633CB3">
        <w:rPr>
          <w:rFonts w:ascii="Calibri" w:eastAsia="Century Gothic" w:hAnsi="Calibri" w:cs="Calibri"/>
          <w:sz w:val="22"/>
          <w:szCs w:val="22"/>
        </w:rPr>
        <w:t>Expertise in understanding Business Requirement Specifications, Functional Specifications, Design documentation and converting them into Test Scenarios.</w:t>
      </w:r>
    </w:p>
    <w:p w14:paraId="344ED191" w14:textId="37E69DC2" w:rsidR="000E2FB5" w:rsidRPr="00633CB3" w:rsidRDefault="000E2FB5" w:rsidP="00AB1881">
      <w:pPr>
        <w:pStyle w:val="divdocumentulli"/>
        <w:numPr>
          <w:ilvl w:val="0"/>
          <w:numId w:val="5"/>
        </w:numPr>
        <w:tabs>
          <w:tab w:val="left" w:pos="10960"/>
        </w:tabs>
        <w:spacing w:line="276" w:lineRule="auto"/>
        <w:ind w:left="360"/>
        <w:jc w:val="both"/>
        <w:rPr>
          <w:rFonts w:ascii="Calibri" w:eastAsia="Century Gothic" w:hAnsi="Calibri" w:cs="Calibri"/>
          <w:sz w:val="22"/>
          <w:szCs w:val="22"/>
        </w:rPr>
      </w:pPr>
      <w:r w:rsidRPr="00633CB3">
        <w:rPr>
          <w:rStyle w:val="span"/>
          <w:rFonts w:ascii="Calibri" w:eastAsia="Century Gothic" w:hAnsi="Calibri" w:cs="Calibri"/>
          <w:sz w:val="22"/>
          <w:szCs w:val="22"/>
        </w:rPr>
        <w:t>Participated in daily stand-ups, sprint planning, backlog grooming, sprint retrospectives, and other Agile ceremonies to align testing with development goals.</w:t>
      </w:r>
    </w:p>
    <w:p w14:paraId="7EC804E9" w14:textId="77777777" w:rsidR="009E712D" w:rsidRPr="00633CB3" w:rsidRDefault="009E712D" w:rsidP="00AB1881">
      <w:pPr>
        <w:pStyle w:val="divdocumentulli"/>
        <w:spacing w:line="276" w:lineRule="auto"/>
        <w:jc w:val="both"/>
        <w:rPr>
          <w:rFonts w:ascii="Calibri" w:eastAsia="Century Gothic" w:hAnsi="Calibri" w:cs="Calibri"/>
          <w:sz w:val="22"/>
          <w:szCs w:val="22"/>
        </w:rPr>
      </w:pPr>
    </w:p>
    <w:tbl>
      <w:tblPr>
        <w:tblStyle w:val="divdocumenttable"/>
        <w:tblW w:w="17397" w:type="dxa"/>
        <w:tblLayout w:type="fixed"/>
        <w:tblCellMar>
          <w:left w:w="0" w:type="dxa"/>
          <w:right w:w="0" w:type="dxa"/>
        </w:tblCellMar>
        <w:tblLook w:val="05E0" w:firstRow="1" w:lastRow="1" w:firstColumn="1" w:lastColumn="1" w:noHBand="0" w:noVBand="1"/>
      </w:tblPr>
      <w:tblGrid>
        <w:gridCol w:w="10980"/>
        <w:gridCol w:w="6417"/>
      </w:tblGrid>
      <w:tr w:rsidR="000760FA" w:rsidRPr="00633CB3" w14:paraId="2D3046D1" w14:textId="77777777" w:rsidTr="009C7A16">
        <w:trPr>
          <w:trHeight w:val="3009"/>
        </w:trPr>
        <w:tc>
          <w:tcPr>
            <w:tcW w:w="10980" w:type="dxa"/>
            <w:tcMar>
              <w:top w:w="0" w:type="dxa"/>
              <w:left w:w="0" w:type="dxa"/>
              <w:bottom w:w="0" w:type="dxa"/>
              <w:right w:w="0" w:type="dxa"/>
            </w:tcMar>
            <w:hideMark/>
          </w:tcPr>
          <w:p w14:paraId="1D86A808" w14:textId="78A730E6" w:rsidR="000760FA" w:rsidRDefault="000760FA" w:rsidP="00AB1881">
            <w:pPr>
              <w:spacing w:line="276" w:lineRule="auto"/>
              <w:jc w:val="both"/>
              <w:rPr>
                <w:rFonts w:ascii="Calibri" w:hAnsi="Calibri" w:cs="Calibri"/>
                <w:b/>
                <w:sz w:val="22"/>
                <w:szCs w:val="22"/>
              </w:rPr>
            </w:pPr>
            <w:r w:rsidRPr="00633CB3">
              <w:rPr>
                <w:rFonts w:ascii="Calibri" w:hAnsi="Calibri" w:cs="Calibri"/>
                <w:b/>
                <w:sz w:val="22"/>
                <w:szCs w:val="22"/>
              </w:rPr>
              <w:lastRenderedPageBreak/>
              <w:t>TECHNICAL SKILLS:</w:t>
            </w:r>
          </w:p>
          <w:p w14:paraId="3703C918" w14:textId="77777777" w:rsidR="00F1263F" w:rsidRPr="00AB1881" w:rsidRDefault="00F1263F" w:rsidP="00AB1881">
            <w:pPr>
              <w:spacing w:line="276" w:lineRule="auto"/>
              <w:jc w:val="both"/>
              <w:rPr>
                <w:rFonts w:ascii="Calibri" w:hAnsi="Calibri" w:cs="Calibri"/>
                <w:b/>
                <w:sz w:val="22"/>
                <w:szCs w:val="22"/>
              </w:rPr>
            </w:pPr>
          </w:p>
          <w:tbl>
            <w:tblPr>
              <w:tblW w:w="9530" w:type="dxa"/>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2"/>
              <w:gridCol w:w="6528"/>
            </w:tblGrid>
            <w:tr w:rsidR="000760FA" w:rsidRPr="00633CB3" w14:paraId="0AF5033A" w14:textId="77777777" w:rsidTr="003D4A11">
              <w:trPr>
                <w:trHeight w:val="315"/>
              </w:trPr>
              <w:tc>
                <w:tcPr>
                  <w:tcW w:w="3002" w:type="dxa"/>
                  <w:tcBorders>
                    <w:top w:val="single" w:sz="4" w:space="0" w:color="000000"/>
                    <w:left w:val="single" w:sz="4" w:space="0" w:color="000000"/>
                    <w:bottom w:val="single" w:sz="4" w:space="0" w:color="000000"/>
                    <w:right w:val="single" w:sz="4" w:space="0" w:color="000000"/>
                  </w:tcBorders>
                  <w:hideMark/>
                </w:tcPr>
                <w:p w14:paraId="51E90BC1" w14:textId="77777777" w:rsidR="000760FA" w:rsidRPr="00633CB3" w:rsidRDefault="000760FA" w:rsidP="00AB1881">
                  <w:pPr>
                    <w:spacing w:line="276" w:lineRule="auto"/>
                    <w:ind w:right="-6768"/>
                    <w:jc w:val="both"/>
                    <w:rPr>
                      <w:rFonts w:ascii="Calibri" w:hAnsi="Calibri" w:cs="Calibri"/>
                      <w:b/>
                      <w:sz w:val="22"/>
                      <w:szCs w:val="22"/>
                    </w:rPr>
                  </w:pPr>
                  <w:r w:rsidRPr="00633CB3">
                    <w:rPr>
                      <w:rFonts w:ascii="Calibri" w:hAnsi="Calibri" w:cs="Calibri"/>
                      <w:b/>
                      <w:sz w:val="22"/>
                      <w:szCs w:val="22"/>
                    </w:rPr>
                    <w:t>Test Automation:</w:t>
                  </w:r>
                </w:p>
                <w:p w14:paraId="7474C493" w14:textId="77777777" w:rsidR="000760FA" w:rsidRPr="00633CB3" w:rsidRDefault="000760FA" w:rsidP="00AB1881">
                  <w:pPr>
                    <w:spacing w:line="276" w:lineRule="auto"/>
                    <w:jc w:val="both"/>
                    <w:rPr>
                      <w:rFonts w:ascii="Calibri" w:hAnsi="Calibri" w:cs="Calibri"/>
                      <w:b/>
                      <w:sz w:val="22"/>
                      <w:szCs w:val="22"/>
                    </w:rPr>
                  </w:pPr>
                </w:p>
              </w:tc>
              <w:tc>
                <w:tcPr>
                  <w:tcW w:w="6528" w:type="dxa"/>
                  <w:tcBorders>
                    <w:top w:val="single" w:sz="4" w:space="0" w:color="000000"/>
                    <w:left w:val="single" w:sz="4" w:space="0" w:color="000000"/>
                    <w:bottom w:val="single" w:sz="4" w:space="0" w:color="000000"/>
                    <w:right w:val="single" w:sz="4" w:space="0" w:color="000000"/>
                  </w:tcBorders>
                  <w:hideMark/>
                </w:tcPr>
                <w:p w14:paraId="3EA636F6" w14:textId="77777777" w:rsidR="000760FA" w:rsidRPr="00633CB3" w:rsidRDefault="000760FA" w:rsidP="00AB1881">
                  <w:pPr>
                    <w:spacing w:line="276" w:lineRule="auto"/>
                    <w:jc w:val="both"/>
                    <w:rPr>
                      <w:rFonts w:ascii="Calibri" w:hAnsi="Calibri" w:cs="Calibri"/>
                      <w:bCs/>
                      <w:sz w:val="22"/>
                      <w:szCs w:val="22"/>
                    </w:rPr>
                  </w:pPr>
                  <w:r w:rsidRPr="00633CB3">
                    <w:rPr>
                      <w:rFonts w:ascii="Calibri" w:hAnsi="Calibri" w:cs="Calibri"/>
                      <w:bCs/>
                      <w:sz w:val="22"/>
                      <w:szCs w:val="22"/>
                    </w:rPr>
                    <w:t xml:space="preserve">Selenium WebDriver, Cypress, Playwright, Appium, </w:t>
                  </w:r>
                  <w:proofErr w:type="spellStart"/>
                  <w:r w:rsidRPr="00633CB3">
                    <w:rPr>
                      <w:rFonts w:ascii="Calibri" w:hAnsi="Calibri" w:cs="Calibri"/>
                      <w:bCs/>
                      <w:sz w:val="22"/>
                      <w:szCs w:val="22"/>
                    </w:rPr>
                    <w:t>WebDriverIO</w:t>
                  </w:r>
                  <w:proofErr w:type="spellEnd"/>
                </w:p>
                <w:p w14:paraId="09974314" w14:textId="77777777" w:rsidR="000760FA" w:rsidRPr="00633CB3" w:rsidRDefault="000760FA" w:rsidP="00AB1881">
                  <w:pPr>
                    <w:spacing w:line="276" w:lineRule="auto"/>
                    <w:jc w:val="both"/>
                    <w:rPr>
                      <w:rFonts w:ascii="Calibri" w:hAnsi="Calibri" w:cs="Calibri"/>
                      <w:b/>
                      <w:sz w:val="22"/>
                      <w:szCs w:val="22"/>
                      <w:lang w:val="en-IN"/>
                    </w:rPr>
                  </w:pPr>
                </w:p>
              </w:tc>
            </w:tr>
            <w:tr w:rsidR="000760FA" w:rsidRPr="00633CB3" w14:paraId="144D98D4" w14:textId="77777777" w:rsidTr="003D4A11">
              <w:trPr>
                <w:trHeight w:val="315"/>
              </w:trPr>
              <w:tc>
                <w:tcPr>
                  <w:tcW w:w="3002" w:type="dxa"/>
                  <w:tcBorders>
                    <w:top w:val="single" w:sz="4" w:space="0" w:color="000000"/>
                    <w:left w:val="single" w:sz="4" w:space="0" w:color="000000"/>
                    <w:bottom w:val="single" w:sz="4" w:space="0" w:color="000000"/>
                    <w:right w:val="single" w:sz="4" w:space="0" w:color="000000"/>
                  </w:tcBorders>
                  <w:hideMark/>
                </w:tcPr>
                <w:p w14:paraId="74897AF2" w14:textId="77777777" w:rsidR="000760FA" w:rsidRPr="00633CB3" w:rsidRDefault="000760FA" w:rsidP="00AB1881">
                  <w:pPr>
                    <w:spacing w:line="276" w:lineRule="auto"/>
                    <w:jc w:val="both"/>
                    <w:rPr>
                      <w:rFonts w:ascii="Calibri" w:hAnsi="Calibri" w:cs="Calibri"/>
                      <w:b/>
                      <w:sz w:val="22"/>
                      <w:szCs w:val="22"/>
                    </w:rPr>
                  </w:pPr>
                  <w:r w:rsidRPr="00633CB3">
                    <w:rPr>
                      <w:rFonts w:ascii="Calibri" w:hAnsi="Calibri" w:cs="Calibri"/>
                      <w:b/>
                      <w:sz w:val="22"/>
                      <w:szCs w:val="22"/>
                    </w:rPr>
                    <w:t>API Testing &amp; Automation:</w:t>
                  </w:r>
                </w:p>
                <w:p w14:paraId="593E7C91" w14:textId="77777777" w:rsidR="000760FA" w:rsidRPr="00633CB3" w:rsidRDefault="000760FA" w:rsidP="00AB1881">
                  <w:pPr>
                    <w:spacing w:line="276" w:lineRule="auto"/>
                    <w:jc w:val="both"/>
                    <w:rPr>
                      <w:rFonts w:ascii="Calibri" w:hAnsi="Calibri" w:cs="Calibri"/>
                      <w:b/>
                      <w:sz w:val="22"/>
                      <w:szCs w:val="22"/>
                    </w:rPr>
                  </w:pPr>
                </w:p>
              </w:tc>
              <w:tc>
                <w:tcPr>
                  <w:tcW w:w="6528" w:type="dxa"/>
                  <w:tcBorders>
                    <w:top w:val="single" w:sz="4" w:space="0" w:color="000000"/>
                    <w:left w:val="single" w:sz="4" w:space="0" w:color="000000"/>
                    <w:bottom w:val="single" w:sz="4" w:space="0" w:color="000000"/>
                    <w:right w:val="single" w:sz="4" w:space="0" w:color="000000"/>
                  </w:tcBorders>
                  <w:hideMark/>
                </w:tcPr>
                <w:p w14:paraId="4D3D9AD2" w14:textId="77777777" w:rsidR="000760FA" w:rsidRPr="00633CB3" w:rsidRDefault="000760FA" w:rsidP="00AB1881">
                  <w:pPr>
                    <w:spacing w:line="276" w:lineRule="auto"/>
                    <w:jc w:val="both"/>
                    <w:rPr>
                      <w:rFonts w:ascii="Calibri" w:hAnsi="Calibri" w:cs="Calibri"/>
                      <w:sz w:val="22"/>
                      <w:szCs w:val="22"/>
                    </w:rPr>
                  </w:pPr>
                  <w:r w:rsidRPr="00633CB3">
                    <w:rPr>
                      <w:rFonts w:ascii="Calibri" w:hAnsi="Calibri" w:cs="Calibri"/>
                      <w:sz w:val="22"/>
                      <w:szCs w:val="22"/>
                    </w:rPr>
                    <w:t xml:space="preserve">Rest Assured, Postman, SoapUI, Karate, Pact, </w:t>
                  </w:r>
                  <w:proofErr w:type="spellStart"/>
                  <w:r w:rsidRPr="00633CB3">
                    <w:rPr>
                      <w:rFonts w:ascii="Calibri" w:hAnsi="Calibri" w:cs="Calibri"/>
                      <w:sz w:val="22"/>
                      <w:szCs w:val="22"/>
                    </w:rPr>
                    <w:t>WireMock</w:t>
                  </w:r>
                  <w:proofErr w:type="spellEnd"/>
                </w:p>
                <w:p w14:paraId="4F694374" w14:textId="77777777" w:rsidR="000760FA" w:rsidRPr="00633CB3" w:rsidRDefault="000760FA" w:rsidP="00AB1881">
                  <w:pPr>
                    <w:spacing w:line="276" w:lineRule="auto"/>
                    <w:jc w:val="both"/>
                    <w:rPr>
                      <w:rFonts w:ascii="Calibri" w:hAnsi="Calibri" w:cs="Calibri"/>
                      <w:sz w:val="22"/>
                      <w:szCs w:val="22"/>
                    </w:rPr>
                  </w:pPr>
                </w:p>
              </w:tc>
            </w:tr>
            <w:tr w:rsidR="000760FA" w:rsidRPr="00633CB3" w14:paraId="40A6A265" w14:textId="77777777" w:rsidTr="003D4A11">
              <w:trPr>
                <w:trHeight w:val="319"/>
              </w:trPr>
              <w:tc>
                <w:tcPr>
                  <w:tcW w:w="3002" w:type="dxa"/>
                  <w:tcBorders>
                    <w:top w:val="single" w:sz="4" w:space="0" w:color="000000"/>
                    <w:left w:val="single" w:sz="4" w:space="0" w:color="000000"/>
                    <w:bottom w:val="single" w:sz="4" w:space="0" w:color="000000"/>
                    <w:right w:val="single" w:sz="4" w:space="0" w:color="000000"/>
                  </w:tcBorders>
                  <w:hideMark/>
                </w:tcPr>
                <w:p w14:paraId="7FECAEC4" w14:textId="77777777" w:rsidR="000760FA" w:rsidRPr="00633CB3" w:rsidRDefault="000760FA" w:rsidP="00AB1881">
                  <w:pPr>
                    <w:spacing w:line="276" w:lineRule="auto"/>
                    <w:jc w:val="both"/>
                    <w:rPr>
                      <w:rFonts w:ascii="Calibri" w:hAnsi="Calibri" w:cs="Calibri"/>
                      <w:b/>
                      <w:sz w:val="22"/>
                      <w:szCs w:val="22"/>
                    </w:rPr>
                  </w:pPr>
                  <w:r w:rsidRPr="00633CB3">
                    <w:rPr>
                      <w:rFonts w:ascii="Calibri" w:hAnsi="Calibri" w:cs="Calibri"/>
                      <w:b/>
                      <w:sz w:val="22"/>
                      <w:szCs w:val="22"/>
                    </w:rPr>
                    <w:t>Performance Testing:</w:t>
                  </w:r>
                </w:p>
              </w:tc>
              <w:tc>
                <w:tcPr>
                  <w:tcW w:w="6528" w:type="dxa"/>
                  <w:tcBorders>
                    <w:top w:val="single" w:sz="4" w:space="0" w:color="000000"/>
                    <w:left w:val="single" w:sz="4" w:space="0" w:color="000000"/>
                    <w:bottom w:val="single" w:sz="4" w:space="0" w:color="000000"/>
                    <w:right w:val="single" w:sz="4" w:space="0" w:color="000000"/>
                  </w:tcBorders>
                  <w:hideMark/>
                </w:tcPr>
                <w:p w14:paraId="35F9866C" w14:textId="77777777" w:rsidR="000760FA" w:rsidRPr="00633CB3" w:rsidRDefault="000760FA" w:rsidP="00AB1881">
                  <w:pPr>
                    <w:spacing w:line="276" w:lineRule="auto"/>
                    <w:jc w:val="both"/>
                    <w:rPr>
                      <w:rFonts w:ascii="Calibri" w:hAnsi="Calibri" w:cs="Calibri"/>
                      <w:sz w:val="22"/>
                      <w:szCs w:val="22"/>
                    </w:rPr>
                  </w:pPr>
                  <w:r w:rsidRPr="00633CB3">
                    <w:rPr>
                      <w:rFonts w:ascii="Calibri" w:hAnsi="Calibri" w:cs="Calibri"/>
                      <w:sz w:val="22"/>
                      <w:szCs w:val="22"/>
                    </w:rPr>
                    <w:t>JMeter, k6, Gatling, LoadRunner</w:t>
                  </w:r>
                </w:p>
              </w:tc>
            </w:tr>
            <w:tr w:rsidR="000760FA" w:rsidRPr="00633CB3" w14:paraId="12D82F03" w14:textId="77777777" w:rsidTr="003D4A11">
              <w:trPr>
                <w:trHeight w:val="319"/>
              </w:trPr>
              <w:tc>
                <w:tcPr>
                  <w:tcW w:w="3002" w:type="dxa"/>
                  <w:tcBorders>
                    <w:top w:val="single" w:sz="4" w:space="0" w:color="000000"/>
                    <w:left w:val="single" w:sz="4" w:space="0" w:color="000000"/>
                    <w:bottom w:val="single" w:sz="4" w:space="0" w:color="000000"/>
                    <w:right w:val="single" w:sz="4" w:space="0" w:color="000000"/>
                  </w:tcBorders>
                  <w:hideMark/>
                </w:tcPr>
                <w:p w14:paraId="53B0C944" w14:textId="77777777" w:rsidR="000760FA" w:rsidRPr="00633CB3" w:rsidRDefault="000760FA" w:rsidP="00AB1881">
                  <w:pPr>
                    <w:spacing w:line="276" w:lineRule="auto"/>
                    <w:jc w:val="both"/>
                    <w:rPr>
                      <w:rFonts w:ascii="Calibri" w:hAnsi="Calibri" w:cs="Calibri"/>
                      <w:b/>
                      <w:sz w:val="22"/>
                      <w:szCs w:val="22"/>
                    </w:rPr>
                  </w:pPr>
                  <w:r w:rsidRPr="00633CB3">
                    <w:rPr>
                      <w:rFonts w:ascii="Calibri" w:hAnsi="Calibri" w:cs="Calibri"/>
                      <w:b/>
                      <w:sz w:val="22"/>
                      <w:szCs w:val="22"/>
                    </w:rPr>
                    <w:t>CI/CD &amp; DevOps:</w:t>
                  </w:r>
                </w:p>
              </w:tc>
              <w:tc>
                <w:tcPr>
                  <w:tcW w:w="6528" w:type="dxa"/>
                  <w:tcBorders>
                    <w:top w:val="single" w:sz="4" w:space="0" w:color="000000"/>
                    <w:left w:val="single" w:sz="4" w:space="0" w:color="000000"/>
                    <w:bottom w:val="single" w:sz="4" w:space="0" w:color="000000"/>
                    <w:right w:val="single" w:sz="4" w:space="0" w:color="000000"/>
                  </w:tcBorders>
                  <w:hideMark/>
                </w:tcPr>
                <w:p w14:paraId="402627F8" w14:textId="77777777" w:rsidR="000760FA" w:rsidRPr="00633CB3" w:rsidRDefault="000760FA" w:rsidP="00AB1881">
                  <w:pPr>
                    <w:spacing w:line="276" w:lineRule="auto"/>
                    <w:jc w:val="both"/>
                    <w:rPr>
                      <w:rFonts w:ascii="Calibri" w:hAnsi="Calibri" w:cs="Calibri"/>
                      <w:sz w:val="22"/>
                      <w:szCs w:val="22"/>
                    </w:rPr>
                  </w:pPr>
                  <w:r w:rsidRPr="00633CB3">
                    <w:rPr>
                      <w:rFonts w:ascii="Calibri" w:hAnsi="Calibri" w:cs="Calibri"/>
                      <w:sz w:val="22"/>
                      <w:szCs w:val="22"/>
                    </w:rPr>
                    <w:t>Jenkins, GitHub Actions, GitLab CI/CD, Docker, Kubernetes</w:t>
                  </w:r>
                </w:p>
              </w:tc>
            </w:tr>
            <w:tr w:rsidR="000760FA" w:rsidRPr="00633CB3" w14:paraId="6FCF2F2C" w14:textId="77777777" w:rsidTr="003D4A11">
              <w:trPr>
                <w:trHeight w:val="319"/>
              </w:trPr>
              <w:tc>
                <w:tcPr>
                  <w:tcW w:w="3002" w:type="dxa"/>
                  <w:tcBorders>
                    <w:top w:val="single" w:sz="4" w:space="0" w:color="000000"/>
                    <w:left w:val="single" w:sz="4" w:space="0" w:color="000000"/>
                    <w:bottom w:val="single" w:sz="4" w:space="0" w:color="000000"/>
                    <w:right w:val="single" w:sz="4" w:space="0" w:color="000000"/>
                  </w:tcBorders>
                  <w:hideMark/>
                </w:tcPr>
                <w:p w14:paraId="0A90385F" w14:textId="77777777" w:rsidR="000760FA" w:rsidRPr="00633CB3" w:rsidRDefault="000760FA" w:rsidP="00AB1881">
                  <w:pPr>
                    <w:spacing w:line="276" w:lineRule="auto"/>
                    <w:jc w:val="both"/>
                    <w:rPr>
                      <w:rFonts w:ascii="Calibri" w:hAnsi="Calibri" w:cs="Calibri"/>
                      <w:b/>
                      <w:sz w:val="22"/>
                      <w:szCs w:val="22"/>
                    </w:rPr>
                  </w:pPr>
                  <w:r w:rsidRPr="00633CB3">
                    <w:rPr>
                      <w:rFonts w:ascii="Calibri" w:hAnsi="Calibri" w:cs="Calibri"/>
                      <w:b/>
                      <w:sz w:val="22"/>
                      <w:szCs w:val="22"/>
                    </w:rPr>
                    <w:t>Programming &amp; Scripting:</w:t>
                  </w:r>
                </w:p>
                <w:p w14:paraId="59CF436A" w14:textId="77777777" w:rsidR="000760FA" w:rsidRPr="00633CB3" w:rsidRDefault="000760FA" w:rsidP="00AB1881">
                  <w:pPr>
                    <w:spacing w:line="276" w:lineRule="auto"/>
                    <w:jc w:val="both"/>
                    <w:rPr>
                      <w:rFonts w:ascii="Calibri" w:hAnsi="Calibri" w:cs="Calibri"/>
                      <w:b/>
                      <w:sz w:val="22"/>
                      <w:szCs w:val="22"/>
                    </w:rPr>
                  </w:pPr>
                </w:p>
              </w:tc>
              <w:tc>
                <w:tcPr>
                  <w:tcW w:w="6528" w:type="dxa"/>
                  <w:tcBorders>
                    <w:top w:val="single" w:sz="4" w:space="0" w:color="000000"/>
                    <w:left w:val="single" w:sz="4" w:space="0" w:color="000000"/>
                    <w:bottom w:val="single" w:sz="4" w:space="0" w:color="000000"/>
                    <w:right w:val="single" w:sz="4" w:space="0" w:color="000000"/>
                  </w:tcBorders>
                  <w:hideMark/>
                </w:tcPr>
                <w:p w14:paraId="7F5A2E78" w14:textId="77777777" w:rsidR="000760FA" w:rsidRPr="00633CB3" w:rsidRDefault="000760FA" w:rsidP="00AB1881">
                  <w:pPr>
                    <w:spacing w:line="276" w:lineRule="auto"/>
                    <w:jc w:val="both"/>
                    <w:rPr>
                      <w:rFonts w:ascii="Calibri" w:hAnsi="Calibri" w:cs="Calibri"/>
                      <w:sz w:val="22"/>
                      <w:szCs w:val="22"/>
                    </w:rPr>
                  </w:pPr>
                  <w:r w:rsidRPr="00633CB3">
                    <w:rPr>
                      <w:rFonts w:ascii="Calibri" w:hAnsi="Calibri" w:cs="Calibri"/>
                      <w:sz w:val="22"/>
                      <w:szCs w:val="22"/>
                    </w:rPr>
                    <w:t>Java, Python, JavaScript, TypeScript, Groovy, SQL</w:t>
                  </w:r>
                </w:p>
                <w:p w14:paraId="41B5A030" w14:textId="77777777" w:rsidR="000760FA" w:rsidRPr="00633CB3" w:rsidRDefault="000760FA" w:rsidP="00AB1881">
                  <w:pPr>
                    <w:spacing w:line="276" w:lineRule="auto"/>
                    <w:jc w:val="both"/>
                    <w:rPr>
                      <w:rFonts w:ascii="Calibri" w:hAnsi="Calibri" w:cs="Calibri"/>
                      <w:sz w:val="22"/>
                      <w:szCs w:val="22"/>
                    </w:rPr>
                  </w:pPr>
                </w:p>
              </w:tc>
            </w:tr>
            <w:tr w:rsidR="000760FA" w:rsidRPr="00633CB3" w14:paraId="1ED5CB2B" w14:textId="77777777" w:rsidTr="003D4A11">
              <w:trPr>
                <w:trHeight w:val="319"/>
              </w:trPr>
              <w:tc>
                <w:tcPr>
                  <w:tcW w:w="3002" w:type="dxa"/>
                  <w:tcBorders>
                    <w:top w:val="single" w:sz="4" w:space="0" w:color="000000"/>
                    <w:left w:val="single" w:sz="4" w:space="0" w:color="000000"/>
                    <w:bottom w:val="single" w:sz="4" w:space="0" w:color="000000"/>
                    <w:right w:val="single" w:sz="4" w:space="0" w:color="000000"/>
                  </w:tcBorders>
                  <w:hideMark/>
                </w:tcPr>
                <w:p w14:paraId="7A518DBD" w14:textId="77777777" w:rsidR="000760FA" w:rsidRPr="00633CB3" w:rsidRDefault="000760FA" w:rsidP="00AB1881">
                  <w:pPr>
                    <w:spacing w:line="276" w:lineRule="auto"/>
                    <w:jc w:val="both"/>
                    <w:rPr>
                      <w:rFonts w:ascii="Calibri" w:hAnsi="Calibri" w:cs="Calibri"/>
                      <w:b/>
                      <w:sz w:val="22"/>
                      <w:szCs w:val="22"/>
                    </w:rPr>
                  </w:pPr>
                  <w:r w:rsidRPr="00633CB3">
                    <w:rPr>
                      <w:rFonts w:ascii="Calibri" w:hAnsi="Calibri" w:cs="Calibri"/>
                      <w:b/>
                      <w:sz w:val="22"/>
                      <w:szCs w:val="22"/>
                    </w:rPr>
                    <w:t>Cloud Platforms:</w:t>
                  </w:r>
                </w:p>
                <w:p w14:paraId="25B77516" w14:textId="77777777" w:rsidR="000760FA" w:rsidRPr="00633CB3" w:rsidRDefault="000760FA" w:rsidP="00AB1881">
                  <w:pPr>
                    <w:spacing w:line="276" w:lineRule="auto"/>
                    <w:jc w:val="both"/>
                    <w:rPr>
                      <w:rFonts w:ascii="Calibri" w:hAnsi="Calibri" w:cs="Calibri"/>
                      <w:b/>
                      <w:sz w:val="22"/>
                      <w:szCs w:val="22"/>
                    </w:rPr>
                  </w:pPr>
                </w:p>
              </w:tc>
              <w:tc>
                <w:tcPr>
                  <w:tcW w:w="6528" w:type="dxa"/>
                  <w:tcBorders>
                    <w:top w:val="single" w:sz="4" w:space="0" w:color="000000"/>
                    <w:left w:val="single" w:sz="4" w:space="0" w:color="000000"/>
                    <w:bottom w:val="single" w:sz="4" w:space="0" w:color="000000"/>
                    <w:right w:val="single" w:sz="4" w:space="0" w:color="000000"/>
                  </w:tcBorders>
                  <w:hideMark/>
                </w:tcPr>
                <w:p w14:paraId="0A13965A" w14:textId="77777777" w:rsidR="000760FA" w:rsidRPr="00633CB3" w:rsidRDefault="000760FA" w:rsidP="00AB1881">
                  <w:pPr>
                    <w:spacing w:line="276" w:lineRule="auto"/>
                    <w:jc w:val="both"/>
                    <w:rPr>
                      <w:rFonts w:ascii="Calibri" w:hAnsi="Calibri" w:cs="Calibri"/>
                      <w:sz w:val="22"/>
                      <w:szCs w:val="22"/>
                    </w:rPr>
                  </w:pPr>
                  <w:r w:rsidRPr="00633CB3">
                    <w:rPr>
                      <w:rFonts w:ascii="Calibri" w:hAnsi="Calibri" w:cs="Calibri"/>
                      <w:sz w:val="22"/>
                      <w:szCs w:val="22"/>
                    </w:rPr>
                    <w:t>AWS, Azure, Google Cloud Platform (GCP)</w:t>
                  </w:r>
                </w:p>
                <w:p w14:paraId="2C7BA781" w14:textId="77777777" w:rsidR="000760FA" w:rsidRPr="00633CB3" w:rsidRDefault="000760FA" w:rsidP="00AB1881">
                  <w:pPr>
                    <w:spacing w:line="276" w:lineRule="auto"/>
                    <w:jc w:val="both"/>
                    <w:rPr>
                      <w:rFonts w:ascii="Calibri" w:hAnsi="Calibri" w:cs="Calibri"/>
                      <w:sz w:val="22"/>
                      <w:szCs w:val="22"/>
                    </w:rPr>
                  </w:pPr>
                </w:p>
              </w:tc>
            </w:tr>
            <w:tr w:rsidR="000760FA" w:rsidRPr="00633CB3" w14:paraId="421F4111" w14:textId="77777777" w:rsidTr="003D4A11">
              <w:trPr>
                <w:trHeight w:val="313"/>
              </w:trPr>
              <w:tc>
                <w:tcPr>
                  <w:tcW w:w="3002" w:type="dxa"/>
                  <w:tcBorders>
                    <w:top w:val="single" w:sz="4" w:space="0" w:color="000000"/>
                    <w:left w:val="single" w:sz="4" w:space="0" w:color="000000"/>
                    <w:bottom w:val="single" w:sz="4" w:space="0" w:color="000000"/>
                    <w:right w:val="single" w:sz="4" w:space="0" w:color="000000"/>
                  </w:tcBorders>
                  <w:hideMark/>
                </w:tcPr>
                <w:p w14:paraId="0ADFF928" w14:textId="77777777" w:rsidR="000760FA" w:rsidRPr="00633CB3" w:rsidRDefault="000760FA" w:rsidP="00AB1881">
                  <w:pPr>
                    <w:spacing w:line="276" w:lineRule="auto"/>
                    <w:jc w:val="both"/>
                    <w:rPr>
                      <w:rFonts w:ascii="Calibri" w:hAnsi="Calibri" w:cs="Calibri"/>
                      <w:b/>
                      <w:sz w:val="22"/>
                      <w:szCs w:val="22"/>
                    </w:rPr>
                  </w:pPr>
                  <w:r w:rsidRPr="00633CB3">
                    <w:rPr>
                      <w:rFonts w:ascii="Calibri" w:hAnsi="Calibri" w:cs="Calibri"/>
                      <w:b/>
                      <w:sz w:val="22"/>
                      <w:szCs w:val="22"/>
                    </w:rPr>
                    <w:t>Database Testing:</w:t>
                  </w:r>
                </w:p>
                <w:p w14:paraId="4D66206A" w14:textId="77777777" w:rsidR="000760FA" w:rsidRPr="00633CB3" w:rsidRDefault="000760FA" w:rsidP="00AB1881">
                  <w:pPr>
                    <w:spacing w:line="276" w:lineRule="auto"/>
                    <w:jc w:val="both"/>
                    <w:rPr>
                      <w:rFonts w:ascii="Calibri" w:hAnsi="Calibri" w:cs="Calibri"/>
                      <w:b/>
                      <w:sz w:val="22"/>
                      <w:szCs w:val="22"/>
                    </w:rPr>
                  </w:pPr>
                </w:p>
              </w:tc>
              <w:tc>
                <w:tcPr>
                  <w:tcW w:w="6528" w:type="dxa"/>
                  <w:tcBorders>
                    <w:top w:val="single" w:sz="4" w:space="0" w:color="000000"/>
                    <w:left w:val="single" w:sz="4" w:space="0" w:color="000000"/>
                    <w:bottom w:val="single" w:sz="4" w:space="0" w:color="000000"/>
                    <w:right w:val="single" w:sz="4" w:space="0" w:color="000000"/>
                  </w:tcBorders>
                  <w:hideMark/>
                </w:tcPr>
                <w:p w14:paraId="61F654C7" w14:textId="77777777" w:rsidR="000760FA" w:rsidRPr="00633CB3" w:rsidRDefault="000760FA" w:rsidP="00AB1881">
                  <w:pPr>
                    <w:spacing w:line="276" w:lineRule="auto"/>
                    <w:jc w:val="both"/>
                    <w:rPr>
                      <w:rFonts w:ascii="Calibri" w:hAnsi="Calibri" w:cs="Calibri"/>
                      <w:sz w:val="22"/>
                      <w:szCs w:val="22"/>
                    </w:rPr>
                  </w:pPr>
                  <w:r w:rsidRPr="00633CB3">
                    <w:rPr>
                      <w:rFonts w:ascii="Calibri" w:hAnsi="Calibri" w:cs="Calibri"/>
                      <w:sz w:val="22"/>
                      <w:szCs w:val="22"/>
                    </w:rPr>
                    <w:t>MySQL, PostgreSQL, MongoDB, DynamoDB, Oracle</w:t>
                  </w:r>
                </w:p>
              </w:tc>
            </w:tr>
            <w:tr w:rsidR="000760FA" w:rsidRPr="00633CB3" w14:paraId="476669D9" w14:textId="77777777" w:rsidTr="003D4A11">
              <w:trPr>
                <w:trHeight w:val="282"/>
              </w:trPr>
              <w:tc>
                <w:tcPr>
                  <w:tcW w:w="3002" w:type="dxa"/>
                  <w:tcBorders>
                    <w:top w:val="single" w:sz="4" w:space="0" w:color="000000"/>
                    <w:left w:val="single" w:sz="4" w:space="0" w:color="000000"/>
                    <w:bottom w:val="single" w:sz="4" w:space="0" w:color="000000"/>
                    <w:right w:val="single" w:sz="4" w:space="0" w:color="000000"/>
                  </w:tcBorders>
                  <w:hideMark/>
                </w:tcPr>
                <w:p w14:paraId="440FFCCC" w14:textId="77777777" w:rsidR="000760FA" w:rsidRPr="00633CB3" w:rsidRDefault="000760FA" w:rsidP="00AB1881">
                  <w:pPr>
                    <w:spacing w:line="276" w:lineRule="auto"/>
                    <w:jc w:val="both"/>
                    <w:rPr>
                      <w:rFonts w:ascii="Calibri" w:hAnsi="Calibri" w:cs="Calibri"/>
                      <w:b/>
                      <w:sz w:val="22"/>
                      <w:szCs w:val="22"/>
                    </w:rPr>
                  </w:pPr>
                  <w:r w:rsidRPr="00633CB3">
                    <w:rPr>
                      <w:rFonts w:ascii="Calibri" w:hAnsi="Calibri" w:cs="Calibri"/>
                      <w:b/>
                      <w:sz w:val="22"/>
                      <w:szCs w:val="22"/>
                    </w:rPr>
                    <w:t>Version Control &amp; Test Management</w:t>
                  </w:r>
                </w:p>
                <w:p w14:paraId="3461ECDC" w14:textId="77777777" w:rsidR="000760FA" w:rsidRPr="00633CB3" w:rsidRDefault="000760FA" w:rsidP="00AB1881">
                  <w:pPr>
                    <w:spacing w:line="276" w:lineRule="auto"/>
                    <w:jc w:val="both"/>
                    <w:rPr>
                      <w:rFonts w:ascii="Calibri" w:hAnsi="Calibri" w:cs="Calibri"/>
                      <w:b/>
                      <w:sz w:val="22"/>
                      <w:szCs w:val="22"/>
                    </w:rPr>
                  </w:pPr>
                </w:p>
              </w:tc>
              <w:tc>
                <w:tcPr>
                  <w:tcW w:w="6528" w:type="dxa"/>
                  <w:tcBorders>
                    <w:top w:val="single" w:sz="4" w:space="0" w:color="000000"/>
                    <w:left w:val="single" w:sz="4" w:space="0" w:color="000000"/>
                    <w:bottom w:val="single" w:sz="4" w:space="0" w:color="000000"/>
                    <w:right w:val="single" w:sz="4" w:space="0" w:color="000000"/>
                  </w:tcBorders>
                  <w:hideMark/>
                </w:tcPr>
                <w:p w14:paraId="2BC88A17" w14:textId="77777777" w:rsidR="000760FA" w:rsidRPr="00633CB3" w:rsidRDefault="000760FA" w:rsidP="00AB1881">
                  <w:pPr>
                    <w:spacing w:line="276" w:lineRule="auto"/>
                    <w:jc w:val="both"/>
                    <w:rPr>
                      <w:rFonts w:ascii="Calibri" w:hAnsi="Calibri" w:cs="Calibri"/>
                      <w:sz w:val="22"/>
                      <w:szCs w:val="22"/>
                    </w:rPr>
                  </w:pPr>
                  <w:r w:rsidRPr="00633CB3">
                    <w:rPr>
                      <w:rFonts w:ascii="Calibri" w:hAnsi="Calibri" w:cs="Calibri"/>
                      <w:sz w:val="22"/>
                      <w:szCs w:val="22"/>
                    </w:rPr>
                    <w:t>Git, GitHub, Bitbucket, JIRA, HP ALM, Xray, Zephyr, TestRail</w:t>
                  </w:r>
                </w:p>
              </w:tc>
            </w:tr>
          </w:tbl>
          <w:p w14:paraId="3EF78D56" w14:textId="77777777" w:rsidR="000760FA" w:rsidRPr="00633CB3" w:rsidRDefault="000760FA" w:rsidP="00AB1881">
            <w:pPr>
              <w:pStyle w:val="divdocumentulli"/>
              <w:spacing w:line="276" w:lineRule="auto"/>
              <w:ind w:left="460"/>
              <w:jc w:val="both"/>
              <w:rPr>
                <w:rFonts w:ascii="Calibri" w:eastAsia="Century Gothic" w:hAnsi="Calibri" w:cs="Calibri"/>
                <w:sz w:val="22"/>
                <w:szCs w:val="22"/>
              </w:rPr>
            </w:pPr>
          </w:p>
        </w:tc>
        <w:tc>
          <w:tcPr>
            <w:tcW w:w="6417" w:type="dxa"/>
            <w:tcBorders>
              <w:left w:val="single" w:sz="8" w:space="0" w:color="FEFDFD"/>
            </w:tcBorders>
            <w:tcMar>
              <w:top w:w="0" w:type="dxa"/>
              <w:left w:w="0" w:type="dxa"/>
              <w:bottom w:w="0" w:type="dxa"/>
              <w:right w:w="0" w:type="dxa"/>
            </w:tcMar>
            <w:hideMark/>
          </w:tcPr>
          <w:p w14:paraId="39F5FE79" w14:textId="77777777" w:rsidR="000760FA" w:rsidRPr="00633CB3" w:rsidRDefault="000760FA" w:rsidP="00AB1881">
            <w:pPr>
              <w:pStyle w:val="divdocumentulli"/>
              <w:spacing w:line="276" w:lineRule="auto"/>
              <w:ind w:left="460"/>
              <w:jc w:val="both"/>
              <w:rPr>
                <w:rFonts w:ascii="Calibri" w:eastAsia="Century Gothic" w:hAnsi="Calibri" w:cs="Calibri"/>
                <w:sz w:val="22"/>
                <w:szCs w:val="22"/>
              </w:rPr>
            </w:pPr>
          </w:p>
        </w:tc>
      </w:tr>
    </w:tbl>
    <w:p w14:paraId="2B807F9C" w14:textId="77777777" w:rsidR="000760FA" w:rsidRPr="00633CB3" w:rsidRDefault="000760FA" w:rsidP="00AB1881">
      <w:pPr>
        <w:pStyle w:val="divdocumentulli"/>
        <w:spacing w:line="276" w:lineRule="auto"/>
        <w:jc w:val="both"/>
        <w:rPr>
          <w:rFonts w:ascii="Calibri" w:eastAsia="Century Gothic" w:hAnsi="Calibri" w:cs="Calibri"/>
          <w:sz w:val="22"/>
          <w:szCs w:val="22"/>
        </w:rPr>
      </w:pPr>
    </w:p>
    <w:p w14:paraId="5BD79A01" w14:textId="77777777" w:rsidR="00196E92" w:rsidRPr="00633CB3" w:rsidRDefault="00196E92" w:rsidP="00AB1881">
      <w:pPr>
        <w:pStyle w:val="divdocumentulli"/>
        <w:numPr>
          <w:ilvl w:val="0"/>
          <w:numId w:val="3"/>
        </w:numPr>
        <w:spacing w:line="276" w:lineRule="auto"/>
        <w:ind w:left="460" w:hanging="201"/>
        <w:jc w:val="both"/>
        <w:rPr>
          <w:rFonts w:ascii="Calibri" w:eastAsia="Century Gothic" w:hAnsi="Calibri" w:cs="Calibri"/>
          <w:vanish/>
          <w:sz w:val="22"/>
          <w:szCs w:val="22"/>
        </w:rPr>
      </w:pPr>
      <w:r w:rsidRPr="00633CB3">
        <w:rPr>
          <w:rFonts w:ascii="Calibri" w:eastAsia="Century Gothic" w:hAnsi="Calibri" w:cs="Calibri"/>
          <w:vanish/>
          <w:sz w:val="22"/>
          <w:szCs w:val="22"/>
        </w:rPr>
        <w:t xml:space="preserve">Testing resources with </w:t>
      </w:r>
      <w:r w:rsidRPr="00633CB3">
        <w:rPr>
          <w:rStyle w:val="Strong1"/>
          <w:rFonts w:ascii="Calibri" w:eastAsia="Century Gothic" w:hAnsi="Calibri" w:cs="Calibri"/>
          <w:b/>
          <w:bCs/>
          <w:vanish/>
          <w:sz w:val="22"/>
          <w:szCs w:val="22"/>
        </w:rPr>
        <w:t>SDET</w:t>
      </w:r>
      <w:r w:rsidRPr="00633CB3">
        <w:rPr>
          <w:rFonts w:ascii="Calibri" w:eastAsia="Century Gothic" w:hAnsi="Calibri" w:cs="Calibri"/>
          <w:vanish/>
          <w:sz w:val="22"/>
          <w:szCs w:val="22"/>
        </w:rPr>
        <w:t xml:space="preserve"> experience with various automation skills</w:t>
      </w:r>
    </w:p>
    <w:p w14:paraId="793C11E5" w14:textId="77777777" w:rsidR="00196E92" w:rsidRPr="00633CB3" w:rsidRDefault="00196E92" w:rsidP="00AB1881">
      <w:pPr>
        <w:pStyle w:val="divdocumentulli"/>
        <w:numPr>
          <w:ilvl w:val="0"/>
          <w:numId w:val="3"/>
        </w:numPr>
        <w:spacing w:line="276" w:lineRule="auto"/>
        <w:ind w:left="460" w:hanging="201"/>
        <w:jc w:val="both"/>
        <w:rPr>
          <w:rFonts w:ascii="Calibri" w:eastAsia="Century Gothic" w:hAnsi="Calibri" w:cs="Calibri"/>
          <w:vanish/>
          <w:sz w:val="22"/>
          <w:szCs w:val="22"/>
        </w:rPr>
      </w:pPr>
      <w:r w:rsidRPr="00633CB3">
        <w:rPr>
          <w:rFonts w:ascii="Calibri" w:eastAsia="Century Gothic" w:hAnsi="Calibri" w:cs="Calibri"/>
          <w:vanish/>
          <w:sz w:val="22"/>
          <w:szCs w:val="22"/>
        </w:rPr>
        <w:t>Operation system: Windows, IOs</w:t>
      </w:r>
    </w:p>
    <w:p w14:paraId="10876FDC" w14:textId="77777777" w:rsidR="00196E92" w:rsidRPr="00633CB3" w:rsidRDefault="00196E92" w:rsidP="00AB1881">
      <w:pPr>
        <w:pStyle w:val="divdocumentulli"/>
        <w:numPr>
          <w:ilvl w:val="0"/>
          <w:numId w:val="3"/>
        </w:numPr>
        <w:spacing w:line="276" w:lineRule="auto"/>
        <w:ind w:left="460" w:hanging="201"/>
        <w:jc w:val="both"/>
        <w:rPr>
          <w:rFonts w:ascii="Calibri" w:eastAsia="Century Gothic" w:hAnsi="Calibri" w:cs="Calibri"/>
          <w:vanish/>
          <w:sz w:val="22"/>
          <w:szCs w:val="22"/>
        </w:rPr>
      </w:pPr>
      <w:r w:rsidRPr="00633CB3">
        <w:rPr>
          <w:rFonts w:ascii="Calibri" w:eastAsia="Century Gothic" w:hAnsi="Calibri" w:cs="Calibri"/>
          <w:vanish/>
          <w:sz w:val="22"/>
          <w:szCs w:val="22"/>
        </w:rPr>
        <w:t>Testing Tools:</w:t>
      </w:r>
      <w:r w:rsidRPr="00633CB3">
        <w:rPr>
          <w:rStyle w:val="Strong1"/>
          <w:rFonts w:ascii="Calibri" w:eastAsia="Century Gothic" w:hAnsi="Calibri" w:cs="Calibri"/>
          <w:b/>
          <w:bCs/>
          <w:vanish/>
          <w:sz w:val="22"/>
          <w:szCs w:val="22"/>
        </w:rPr>
        <w:t xml:space="preserve"> Selenium web driver, cucumber, Jenkins, Maven,Selenium Grid ,PostMan ,GIT, Reassured, API, Karate</w:t>
      </w:r>
      <w:r w:rsidRPr="00633CB3">
        <w:rPr>
          <w:rFonts w:ascii="Calibri" w:eastAsia="Century Gothic" w:hAnsi="Calibri" w:cs="Calibri"/>
          <w:vanish/>
          <w:sz w:val="22"/>
          <w:szCs w:val="22"/>
        </w:rPr>
        <w:t>,</w:t>
      </w:r>
    </w:p>
    <w:p w14:paraId="36DB1387" w14:textId="77777777" w:rsidR="00196E92" w:rsidRPr="00633CB3" w:rsidRDefault="00196E92" w:rsidP="00AB1881">
      <w:pPr>
        <w:pStyle w:val="divdocumentulli"/>
        <w:numPr>
          <w:ilvl w:val="0"/>
          <w:numId w:val="3"/>
        </w:numPr>
        <w:spacing w:line="276" w:lineRule="auto"/>
        <w:ind w:left="460" w:hanging="201"/>
        <w:jc w:val="both"/>
        <w:rPr>
          <w:rFonts w:ascii="Calibri" w:eastAsia="Century Gothic" w:hAnsi="Calibri" w:cs="Calibri"/>
          <w:vanish/>
          <w:sz w:val="22"/>
          <w:szCs w:val="22"/>
        </w:rPr>
      </w:pPr>
      <w:r w:rsidRPr="00633CB3">
        <w:rPr>
          <w:rFonts w:ascii="Calibri" w:eastAsia="Century Gothic" w:hAnsi="Calibri" w:cs="Calibri"/>
          <w:vanish/>
          <w:sz w:val="22"/>
          <w:szCs w:val="22"/>
        </w:rPr>
        <w:t xml:space="preserve">Excellent knowledge and implementation skills in complete Software Development Life Cycle ( </w:t>
      </w:r>
      <w:r w:rsidRPr="00633CB3">
        <w:rPr>
          <w:rStyle w:val="Strong1"/>
          <w:rFonts w:ascii="Calibri" w:eastAsia="Century Gothic" w:hAnsi="Calibri" w:cs="Calibri"/>
          <w:b/>
          <w:bCs/>
          <w:vanish/>
          <w:sz w:val="22"/>
          <w:szCs w:val="22"/>
        </w:rPr>
        <w:t>SDLC</w:t>
      </w:r>
      <w:r w:rsidRPr="00633CB3">
        <w:rPr>
          <w:rFonts w:ascii="Calibri" w:eastAsia="Century Gothic" w:hAnsi="Calibri" w:cs="Calibri"/>
          <w:vanish/>
          <w:sz w:val="22"/>
          <w:szCs w:val="22"/>
        </w:rPr>
        <w:t xml:space="preserve"> ) and Software Testing Life Cycle ( </w:t>
      </w:r>
      <w:r w:rsidRPr="00633CB3">
        <w:rPr>
          <w:rStyle w:val="Strong1"/>
          <w:rFonts w:ascii="Calibri" w:eastAsia="Century Gothic" w:hAnsi="Calibri" w:cs="Calibri"/>
          <w:b/>
          <w:bCs/>
          <w:vanish/>
          <w:sz w:val="22"/>
          <w:szCs w:val="22"/>
        </w:rPr>
        <w:t>STLC</w:t>
      </w:r>
      <w:r w:rsidRPr="00633CB3">
        <w:rPr>
          <w:rFonts w:ascii="Calibri" w:eastAsia="Century Gothic" w:hAnsi="Calibri" w:cs="Calibri"/>
          <w:vanish/>
          <w:sz w:val="22"/>
          <w:szCs w:val="22"/>
        </w:rPr>
        <w:t xml:space="preserve"> )</w:t>
      </w:r>
    </w:p>
    <w:p w14:paraId="0D88FC43" w14:textId="77777777" w:rsidR="00196E92" w:rsidRPr="00633CB3" w:rsidRDefault="00196E92" w:rsidP="00AB1881">
      <w:pPr>
        <w:pStyle w:val="divdocumentulli"/>
        <w:numPr>
          <w:ilvl w:val="0"/>
          <w:numId w:val="3"/>
        </w:numPr>
        <w:spacing w:line="276" w:lineRule="auto"/>
        <w:ind w:left="460" w:hanging="201"/>
        <w:jc w:val="both"/>
        <w:rPr>
          <w:rFonts w:ascii="Calibri" w:eastAsia="Century Gothic" w:hAnsi="Calibri" w:cs="Calibri"/>
          <w:vanish/>
          <w:sz w:val="22"/>
          <w:szCs w:val="22"/>
        </w:rPr>
      </w:pPr>
      <w:r w:rsidRPr="00633CB3">
        <w:rPr>
          <w:rFonts w:ascii="Calibri" w:eastAsia="Century Gothic" w:hAnsi="Calibri" w:cs="Calibri"/>
          <w:vanish/>
          <w:sz w:val="22"/>
          <w:szCs w:val="22"/>
        </w:rPr>
        <w:t>Expertise in understanding Business Requirement Specifications, Functional Specifications ,Design documentations and converting them into Test Scenarios</w:t>
      </w:r>
    </w:p>
    <w:p w14:paraId="5B423E20" w14:textId="77777777" w:rsidR="00196E92" w:rsidRPr="00633CB3" w:rsidRDefault="00196E92" w:rsidP="00AB1881">
      <w:pPr>
        <w:pStyle w:val="divdocumentulli"/>
        <w:numPr>
          <w:ilvl w:val="0"/>
          <w:numId w:val="3"/>
        </w:numPr>
        <w:spacing w:line="276" w:lineRule="auto"/>
        <w:ind w:left="460" w:hanging="201"/>
        <w:jc w:val="both"/>
        <w:rPr>
          <w:rFonts w:ascii="Calibri" w:eastAsia="Century Gothic" w:hAnsi="Calibri" w:cs="Calibri"/>
          <w:vanish/>
          <w:sz w:val="22"/>
          <w:szCs w:val="22"/>
        </w:rPr>
      </w:pPr>
      <w:r w:rsidRPr="00633CB3">
        <w:rPr>
          <w:rFonts w:ascii="Calibri" w:eastAsia="Century Gothic" w:hAnsi="Calibri" w:cs="Calibri"/>
          <w:vanish/>
          <w:sz w:val="22"/>
          <w:szCs w:val="22"/>
        </w:rPr>
        <w:t>Test Management tools</w:t>
      </w:r>
      <w:r w:rsidRPr="00633CB3">
        <w:rPr>
          <w:rStyle w:val="Strong1"/>
          <w:rFonts w:ascii="Calibri" w:eastAsia="Century Gothic" w:hAnsi="Calibri" w:cs="Calibri"/>
          <w:b/>
          <w:bCs/>
          <w:vanish/>
          <w:sz w:val="22"/>
          <w:szCs w:val="22"/>
        </w:rPr>
        <w:t>:JIRA,</w:t>
      </w:r>
    </w:p>
    <w:p w14:paraId="17563CC6" w14:textId="77777777" w:rsidR="00196E92" w:rsidRPr="00633CB3" w:rsidRDefault="00196E92" w:rsidP="00AB1881">
      <w:pPr>
        <w:pStyle w:val="divdocumentulli"/>
        <w:numPr>
          <w:ilvl w:val="0"/>
          <w:numId w:val="3"/>
        </w:numPr>
        <w:spacing w:line="276" w:lineRule="auto"/>
        <w:ind w:left="460" w:hanging="201"/>
        <w:jc w:val="both"/>
        <w:rPr>
          <w:rFonts w:ascii="Calibri" w:eastAsia="Century Gothic" w:hAnsi="Calibri" w:cs="Calibri"/>
          <w:vanish/>
          <w:sz w:val="22"/>
          <w:szCs w:val="22"/>
        </w:rPr>
      </w:pPr>
      <w:r w:rsidRPr="00633CB3">
        <w:rPr>
          <w:rStyle w:val="Strong1"/>
          <w:rFonts w:ascii="Calibri" w:eastAsia="Century Gothic" w:hAnsi="Calibri" w:cs="Calibri"/>
          <w:b/>
          <w:bCs/>
          <w:vanish/>
          <w:sz w:val="22"/>
          <w:szCs w:val="22"/>
        </w:rPr>
        <w:t>DataBase: Oracle, Mysql</w:t>
      </w:r>
    </w:p>
    <w:p w14:paraId="62664807" w14:textId="77777777" w:rsidR="00196E92" w:rsidRPr="00633CB3" w:rsidRDefault="00196E92" w:rsidP="00AB1881">
      <w:pPr>
        <w:pStyle w:val="divdocumentulli"/>
        <w:numPr>
          <w:ilvl w:val="0"/>
          <w:numId w:val="3"/>
        </w:numPr>
        <w:spacing w:line="276" w:lineRule="auto"/>
        <w:ind w:left="460" w:hanging="201"/>
        <w:jc w:val="both"/>
        <w:rPr>
          <w:rFonts w:ascii="Calibri" w:eastAsia="Century Gothic" w:hAnsi="Calibri" w:cs="Calibri"/>
          <w:vanish/>
          <w:sz w:val="22"/>
          <w:szCs w:val="22"/>
        </w:rPr>
      </w:pPr>
      <w:r w:rsidRPr="00633CB3">
        <w:rPr>
          <w:rFonts w:ascii="Calibri" w:eastAsia="Century Gothic" w:hAnsi="Calibri" w:cs="Calibri"/>
          <w:vanish/>
          <w:sz w:val="22"/>
          <w:szCs w:val="22"/>
        </w:rPr>
        <w:t>Manual test case preparation</w:t>
      </w:r>
    </w:p>
    <w:p w14:paraId="08E6150E" w14:textId="77777777" w:rsidR="00196E92" w:rsidRPr="00633CB3" w:rsidRDefault="00196E92" w:rsidP="00AB1881">
      <w:pPr>
        <w:pStyle w:val="divdocumentulli"/>
        <w:numPr>
          <w:ilvl w:val="0"/>
          <w:numId w:val="3"/>
        </w:numPr>
        <w:spacing w:line="276" w:lineRule="auto"/>
        <w:ind w:left="460" w:hanging="201"/>
        <w:jc w:val="both"/>
        <w:rPr>
          <w:rFonts w:ascii="Calibri" w:eastAsia="Century Gothic" w:hAnsi="Calibri" w:cs="Calibri"/>
          <w:vanish/>
          <w:sz w:val="22"/>
          <w:szCs w:val="22"/>
        </w:rPr>
      </w:pPr>
      <w:r w:rsidRPr="00633CB3">
        <w:rPr>
          <w:rFonts w:ascii="Calibri" w:eastAsia="Century Gothic" w:hAnsi="Calibri" w:cs="Calibri"/>
          <w:vanish/>
          <w:sz w:val="22"/>
          <w:szCs w:val="22"/>
        </w:rPr>
        <w:t>Documentation skills</w:t>
      </w:r>
    </w:p>
    <w:p w14:paraId="7DC26BC3" w14:textId="77777777" w:rsidR="00196E92" w:rsidRPr="00633CB3" w:rsidRDefault="00196E92" w:rsidP="00AB1881">
      <w:pPr>
        <w:pStyle w:val="divdocumentulli"/>
        <w:numPr>
          <w:ilvl w:val="0"/>
          <w:numId w:val="3"/>
        </w:numPr>
        <w:spacing w:line="276" w:lineRule="auto"/>
        <w:ind w:left="460" w:hanging="201"/>
        <w:jc w:val="both"/>
        <w:rPr>
          <w:rFonts w:ascii="Calibri" w:eastAsia="Century Gothic" w:hAnsi="Calibri" w:cs="Calibri"/>
          <w:vanish/>
          <w:sz w:val="22"/>
          <w:szCs w:val="22"/>
        </w:rPr>
      </w:pPr>
      <w:r w:rsidRPr="00633CB3">
        <w:rPr>
          <w:rFonts w:ascii="Calibri" w:eastAsia="Century Gothic" w:hAnsi="Calibri" w:cs="Calibri"/>
          <w:vanish/>
          <w:sz w:val="22"/>
          <w:szCs w:val="22"/>
        </w:rPr>
        <w:t>Automation knowledge</w:t>
      </w:r>
    </w:p>
    <w:p w14:paraId="26AD0217" w14:textId="77777777" w:rsidR="00196E92" w:rsidRPr="00633CB3" w:rsidRDefault="00196E92" w:rsidP="00AB1881">
      <w:pPr>
        <w:pStyle w:val="divdocumentulli"/>
        <w:numPr>
          <w:ilvl w:val="0"/>
          <w:numId w:val="3"/>
        </w:numPr>
        <w:spacing w:line="276" w:lineRule="auto"/>
        <w:ind w:left="460" w:hanging="201"/>
        <w:jc w:val="both"/>
        <w:rPr>
          <w:rFonts w:ascii="Calibri" w:eastAsia="Century Gothic" w:hAnsi="Calibri" w:cs="Calibri"/>
          <w:vanish/>
          <w:sz w:val="22"/>
          <w:szCs w:val="22"/>
        </w:rPr>
      </w:pPr>
      <w:r w:rsidRPr="00633CB3">
        <w:rPr>
          <w:rFonts w:ascii="Calibri" w:eastAsia="Century Gothic" w:hAnsi="Calibri" w:cs="Calibri"/>
          <w:vanish/>
          <w:sz w:val="22"/>
          <w:szCs w:val="22"/>
        </w:rPr>
        <w:t>MS Office</w:t>
      </w:r>
    </w:p>
    <w:p w14:paraId="5635F5B6" w14:textId="77777777" w:rsidR="00196E92" w:rsidRPr="00633CB3" w:rsidRDefault="00196E92" w:rsidP="00AB1881">
      <w:pPr>
        <w:pStyle w:val="divdocumentulli"/>
        <w:numPr>
          <w:ilvl w:val="0"/>
          <w:numId w:val="3"/>
        </w:numPr>
        <w:spacing w:line="276" w:lineRule="auto"/>
        <w:ind w:left="460" w:hanging="201"/>
        <w:jc w:val="both"/>
        <w:rPr>
          <w:rFonts w:ascii="Calibri" w:eastAsia="Century Gothic" w:hAnsi="Calibri" w:cs="Calibri"/>
          <w:vanish/>
          <w:sz w:val="22"/>
          <w:szCs w:val="22"/>
        </w:rPr>
      </w:pPr>
      <w:r w:rsidRPr="00633CB3">
        <w:rPr>
          <w:rFonts w:ascii="Calibri" w:eastAsia="Century Gothic" w:hAnsi="Calibri" w:cs="Calibri"/>
          <w:vanish/>
          <w:sz w:val="22"/>
          <w:szCs w:val="22"/>
        </w:rPr>
        <w:t>Team building</w:t>
      </w:r>
    </w:p>
    <w:p w14:paraId="6F201A49" w14:textId="77777777" w:rsidR="00196E92" w:rsidRPr="00633CB3" w:rsidRDefault="00196E92" w:rsidP="00AB1881">
      <w:pPr>
        <w:pStyle w:val="divdocumentulli"/>
        <w:numPr>
          <w:ilvl w:val="0"/>
          <w:numId w:val="4"/>
        </w:numPr>
        <w:spacing w:line="276" w:lineRule="auto"/>
        <w:ind w:left="460" w:hanging="201"/>
        <w:jc w:val="both"/>
        <w:rPr>
          <w:rFonts w:ascii="Calibri" w:eastAsia="Century Gothic" w:hAnsi="Calibri" w:cs="Calibri"/>
          <w:vanish/>
          <w:sz w:val="22"/>
          <w:szCs w:val="22"/>
        </w:rPr>
      </w:pPr>
      <w:r w:rsidRPr="00633CB3">
        <w:rPr>
          <w:rFonts w:ascii="Calibri" w:eastAsia="Century Gothic" w:hAnsi="Calibri" w:cs="Calibri"/>
          <w:vanish/>
          <w:sz w:val="22"/>
          <w:szCs w:val="22"/>
        </w:rPr>
        <w:t>Good analytical and problem solving skills</w:t>
      </w:r>
    </w:p>
    <w:p w14:paraId="3D9D5430" w14:textId="77777777" w:rsidR="00196E92" w:rsidRPr="00633CB3" w:rsidRDefault="00196E92" w:rsidP="00AB1881">
      <w:pPr>
        <w:pStyle w:val="divdocumentulli"/>
        <w:numPr>
          <w:ilvl w:val="0"/>
          <w:numId w:val="4"/>
        </w:numPr>
        <w:spacing w:line="276" w:lineRule="auto"/>
        <w:ind w:left="460" w:hanging="201"/>
        <w:jc w:val="both"/>
        <w:rPr>
          <w:rFonts w:ascii="Calibri" w:eastAsia="Century Gothic" w:hAnsi="Calibri" w:cs="Calibri"/>
          <w:vanish/>
          <w:sz w:val="22"/>
          <w:szCs w:val="22"/>
        </w:rPr>
      </w:pPr>
      <w:r w:rsidRPr="00633CB3">
        <w:rPr>
          <w:rFonts w:ascii="Calibri" w:eastAsia="Century Gothic" w:hAnsi="Calibri" w:cs="Calibri"/>
          <w:vanish/>
          <w:sz w:val="22"/>
          <w:szCs w:val="22"/>
        </w:rPr>
        <w:t>Skilled in time, priority and task management</w:t>
      </w:r>
    </w:p>
    <w:p w14:paraId="57B37E0B" w14:textId="77777777" w:rsidR="00196E92" w:rsidRPr="00633CB3" w:rsidRDefault="00196E92" w:rsidP="00AB1881">
      <w:pPr>
        <w:pStyle w:val="divdocumentulli"/>
        <w:numPr>
          <w:ilvl w:val="0"/>
          <w:numId w:val="4"/>
        </w:numPr>
        <w:spacing w:line="276" w:lineRule="auto"/>
        <w:ind w:left="460" w:hanging="201"/>
        <w:jc w:val="both"/>
        <w:rPr>
          <w:rFonts w:ascii="Calibri" w:eastAsia="Century Gothic" w:hAnsi="Calibri" w:cs="Calibri"/>
          <w:vanish/>
          <w:sz w:val="22"/>
          <w:szCs w:val="22"/>
        </w:rPr>
      </w:pPr>
      <w:r w:rsidRPr="00633CB3">
        <w:rPr>
          <w:rStyle w:val="Strong1"/>
          <w:rFonts w:ascii="Calibri" w:eastAsia="Century Gothic" w:hAnsi="Calibri" w:cs="Calibri"/>
          <w:b/>
          <w:bCs/>
          <w:vanish/>
          <w:sz w:val="22"/>
          <w:szCs w:val="22"/>
        </w:rPr>
        <w:t>Interpersonal skills</w:t>
      </w:r>
      <w:r w:rsidRPr="00633CB3">
        <w:rPr>
          <w:rFonts w:ascii="Calibri" w:eastAsia="Century Gothic" w:hAnsi="Calibri" w:cs="Calibri"/>
          <w:vanish/>
          <w:sz w:val="22"/>
          <w:szCs w:val="22"/>
        </w:rPr>
        <w:t xml:space="preserve"> to interact with customers and team members</w:t>
      </w:r>
    </w:p>
    <w:p w14:paraId="1BF74636" w14:textId="77777777" w:rsidR="00196E92" w:rsidRPr="00633CB3" w:rsidRDefault="00196E92" w:rsidP="00AB1881">
      <w:pPr>
        <w:pStyle w:val="divdocumentulli"/>
        <w:numPr>
          <w:ilvl w:val="0"/>
          <w:numId w:val="4"/>
        </w:numPr>
        <w:spacing w:line="276" w:lineRule="auto"/>
        <w:ind w:left="460" w:hanging="201"/>
        <w:jc w:val="both"/>
        <w:rPr>
          <w:rFonts w:ascii="Calibri" w:eastAsia="Century Gothic" w:hAnsi="Calibri" w:cs="Calibri"/>
          <w:vanish/>
          <w:sz w:val="22"/>
          <w:szCs w:val="22"/>
        </w:rPr>
      </w:pPr>
      <w:r w:rsidRPr="00633CB3">
        <w:rPr>
          <w:rStyle w:val="Strong1"/>
          <w:rFonts w:ascii="Calibri" w:eastAsia="Century Gothic" w:hAnsi="Calibri" w:cs="Calibri"/>
          <w:b/>
          <w:bCs/>
          <w:vanish/>
          <w:sz w:val="22"/>
          <w:szCs w:val="22"/>
        </w:rPr>
        <w:t>Presentation</w:t>
      </w:r>
      <w:r w:rsidRPr="00633CB3">
        <w:rPr>
          <w:rFonts w:ascii="Calibri" w:eastAsia="Century Gothic" w:hAnsi="Calibri" w:cs="Calibri"/>
          <w:vanish/>
          <w:sz w:val="22"/>
          <w:szCs w:val="22"/>
        </w:rPr>
        <w:t xml:space="preserve"> skills to present test results to individuals and groups</w:t>
      </w:r>
    </w:p>
    <w:p w14:paraId="784D53C4" w14:textId="77777777" w:rsidR="00196E92" w:rsidRPr="00633CB3" w:rsidRDefault="00196E92" w:rsidP="00AB1881">
      <w:pPr>
        <w:pStyle w:val="divdocumentulli"/>
        <w:numPr>
          <w:ilvl w:val="0"/>
          <w:numId w:val="4"/>
        </w:numPr>
        <w:spacing w:line="276" w:lineRule="auto"/>
        <w:ind w:left="460" w:hanging="201"/>
        <w:jc w:val="both"/>
        <w:rPr>
          <w:rFonts w:ascii="Calibri" w:eastAsia="Century Gothic" w:hAnsi="Calibri" w:cs="Calibri"/>
          <w:vanish/>
          <w:sz w:val="22"/>
          <w:szCs w:val="22"/>
        </w:rPr>
      </w:pPr>
      <w:r w:rsidRPr="00633CB3">
        <w:rPr>
          <w:rStyle w:val="Strong1"/>
          <w:rFonts w:ascii="Calibri" w:eastAsia="Century Gothic" w:hAnsi="Calibri" w:cs="Calibri"/>
          <w:b/>
          <w:bCs/>
          <w:vanish/>
          <w:sz w:val="22"/>
          <w:szCs w:val="22"/>
        </w:rPr>
        <w:t>Communication</w:t>
      </w:r>
      <w:r w:rsidRPr="00633CB3">
        <w:rPr>
          <w:rFonts w:ascii="Calibri" w:eastAsia="Century Gothic" w:hAnsi="Calibri" w:cs="Calibri"/>
          <w:vanish/>
          <w:sz w:val="22"/>
          <w:szCs w:val="22"/>
        </w:rPr>
        <w:t xml:space="preserve"> skills</w:t>
      </w:r>
    </w:p>
    <w:p w14:paraId="4993715A" w14:textId="77777777" w:rsidR="00196E92" w:rsidRPr="00633CB3" w:rsidRDefault="00196E92" w:rsidP="00AB1881">
      <w:pPr>
        <w:pStyle w:val="divdocumentulli"/>
        <w:numPr>
          <w:ilvl w:val="0"/>
          <w:numId w:val="4"/>
        </w:numPr>
        <w:spacing w:line="276" w:lineRule="auto"/>
        <w:ind w:left="460" w:hanging="201"/>
        <w:jc w:val="both"/>
        <w:rPr>
          <w:rFonts w:ascii="Calibri" w:eastAsia="Century Gothic" w:hAnsi="Calibri" w:cs="Calibri"/>
          <w:vanish/>
          <w:sz w:val="22"/>
          <w:szCs w:val="22"/>
        </w:rPr>
      </w:pPr>
      <w:r w:rsidRPr="00633CB3">
        <w:rPr>
          <w:rStyle w:val="Strong1"/>
          <w:rFonts w:ascii="Calibri" w:eastAsia="Century Gothic" w:hAnsi="Calibri" w:cs="Calibri"/>
          <w:b/>
          <w:bCs/>
          <w:vanish/>
          <w:sz w:val="22"/>
          <w:szCs w:val="22"/>
        </w:rPr>
        <w:t>Programming Languages:</w:t>
      </w:r>
      <w:r w:rsidRPr="00633CB3">
        <w:rPr>
          <w:rFonts w:ascii="Calibri" w:eastAsia="Century Gothic" w:hAnsi="Calibri" w:cs="Calibri"/>
          <w:vanish/>
          <w:sz w:val="22"/>
          <w:szCs w:val="22"/>
        </w:rPr>
        <w:t xml:space="preserve"> Java, HTML,SQL, GHERKIN, XML</w:t>
      </w:r>
    </w:p>
    <w:p w14:paraId="387059F2" w14:textId="77777777" w:rsidR="00196E92" w:rsidRPr="00633CB3" w:rsidRDefault="00196E92" w:rsidP="00AB1881">
      <w:pPr>
        <w:pStyle w:val="divdocumentulli"/>
        <w:numPr>
          <w:ilvl w:val="0"/>
          <w:numId w:val="4"/>
        </w:numPr>
        <w:spacing w:line="276" w:lineRule="auto"/>
        <w:ind w:left="460" w:hanging="201"/>
        <w:jc w:val="both"/>
        <w:rPr>
          <w:rFonts w:ascii="Calibri" w:eastAsia="Century Gothic" w:hAnsi="Calibri" w:cs="Calibri"/>
          <w:vanish/>
          <w:sz w:val="22"/>
          <w:szCs w:val="22"/>
        </w:rPr>
      </w:pPr>
      <w:r w:rsidRPr="00633CB3">
        <w:rPr>
          <w:rStyle w:val="Strong1"/>
          <w:rFonts w:ascii="Calibri" w:eastAsia="Century Gothic" w:hAnsi="Calibri" w:cs="Calibri"/>
          <w:b/>
          <w:bCs/>
          <w:vanish/>
          <w:sz w:val="22"/>
          <w:szCs w:val="22"/>
        </w:rPr>
        <w:t>CI/CD Tools:</w:t>
      </w:r>
      <w:r w:rsidRPr="00633CB3">
        <w:rPr>
          <w:rFonts w:ascii="Calibri" w:eastAsia="Century Gothic" w:hAnsi="Calibri" w:cs="Calibri"/>
          <w:vanish/>
          <w:sz w:val="22"/>
          <w:szCs w:val="22"/>
        </w:rPr>
        <w:t xml:space="preserve"> Jenkins,</w:t>
      </w:r>
    </w:p>
    <w:p w14:paraId="493760FF" w14:textId="77777777" w:rsidR="00196E92" w:rsidRPr="00633CB3" w:rsidRDefault="00196E92" w:rsidP="00AB1881">
      <w:pPr>
        <w:pStyle w:val="divdocumentulli"/>
        <w:numPr>
          <w:ilvl w:val="0"/>
          <w:numId w:val="4"/>
        </w:numPr>
        <w:spacing w:line="276" w:lineRule="auto"/>
        <w:ind w:left="460" w:hanging="201"/>
        <w:jc w:val="both"/>
        <w:rPr>
          <w:rFonts w:ascii="Calibri" w:eastAsia="Century Gothic" w:hAnsi="Calibri" w:cs="Calibri"/>
          <w:vanish/>
          <w:sz w:val="22"/>
          <w:szCs w:val="22"/>
        </w:rPr>
      </w:pPr>
      <w:r w:rsidRPr="00633CB3">
        <w:rPr>
          <w:rFonts w:ascii="Calibri" w:eastAsia="Century Gothic" w:hAnsi="Calibri" w:cs="Calibri"/>
          <w:vanish/>
          <w:sz w:val="22"/>
          <w:szCs w:val="22"/>
        </w:rPr>
        <w:t>Active in pursuing learning opportunities</w:t>
      </w:r>
    </w:p>
    <w:p w14:paraId="6C90E66F" w14:textId="77777777" w:rsidR="00196E92" w:rsidRPr="00633CB3" w:rsidRDefault="00196E92" w:rsidP="00AB1881">
      <w:pPr>
        <w:pStyle w:val="divdocumentulli"/>
        <w:numPr>
          <w:ilvl w:val="0"/>
          <w:numId w:val="4"/>
        </w:numPr>
        <w:spacing w:line="276" w:lineRule="auto"/>
        <w:ind w:left="460" w:hanging="201"/>
        <w:jc w:val="both"/>
        <w:rPr>
          <w:rFonts w:ascii="Calibri" w:eastAsia="Century Gothic" w:hAnsi="Calibri" w:cs="Calibri"/>
          <w:vanish/>
          <w:sz w:val="22"/>
          <w:szCs w:val="22"/>
        </w:rPr>
      </w:pPr>
      <w:r w:rsidRPr="00633CB3">
        <w:rPr>
          <w:rFonts w:ascii="Calibri" w:eastAsia="Century Gothic" w:hAnsi="Calibri" w:cs="Calibri"/>
          <w:vanish/>
          <w:sz w:val="22"/>
          <w:szCs w:val="22"/>
        </w:rPr>
        <w:t>Ability to work independently and as part of team</w:t>
      </w:r>
    </w:p>
    <w:p w14:paraId="0DE51B53" w14:textId="77777777" w:rsidR="00196E92" w:rsidRPr="00633CB3" w:rsidRDefault="00196E92" w:rsidP="00AB1881">
      <w:pPr>
        <w:pStyle w:val="divdocumentulli"/>
        <w:numPr>
          <w:ilvl w:val="0"/>
          <w:numId w:val="4"/>
        </w:numPr>
        <w:spacing w:line="276" w:lineRule="auto"/>
        <w:ind w:left="460" w:hanging="201"/>
        <w:jc w:val="both"/>
        <w:rPr>
          <w:rFonts w:ascii="Calibri" w:eastAsia="Century Gothic" w:hAnsi="Calibri" w:cs="Calibri"/>
          <w:vanish/>
          <w:sz w:val="22"/>
          <w:szCs w:val="22"/>
        </w:rPr>
      </w:pPr>
      <w:r w:rsidRPr="00633CB3">
        <w:rPr>
          <w:rFonts w:ascii="Calibri" w:eastAsia="Century Gothic" w:hAnsi="Calibri" w:cs="Calibri"/>
          <w:vanish/>
          <w:sz w:val="22"/>
          <w:szCs w:val="22"/>
        </w:rPr>
        <w:t>Willingness to travel</w:t>
      </w:r>
    </w:p>
    <w:p w14:paraId="29560151" w14:textId="77777777" w:rsidR="00196E92" w:rsidRPr="00633CB3" w:rsidRDefault="00196E92" w:rsidP="00AB1881">
      <w:pPr>
        <w:pStyle w:val="divdocumentulli"/>
        <w:numPr>
          <w:ilvl w:val="0"/>
          <w:numId w:val="4"/>
        </w:numPr>
        <w:spacing w:line="276" w:lineRule="auto"/>
        <w:ind w:left="460" w:hanging="201"/>
        <w:jc w:val="both"/>
        <w:rPr>
          <w:rFonts w:ascii="Calibri" w:eastAsia="Century Gothic" w:hAnsi="Calibri" w:cs="Calibri"/>
          <w:vanish/>
          <w:sz w:val="22"/>
          <w:szCs w:val="22"/>
        </w:rPr>
      </w:pPr>
      <w:r w:rsidRPr="00633CB3">
        <w:rPr>
          <w:rFonts w:ascii="Calibri" w:eastAsia="Century Gothic" w:hAnsi="Calibri" w:cs="Calibri"/>
          <w:vanish/>
          <w:sz w:val="22"/>
          <w:szCs w:val="22"/>
        </w:rPr>
        <w:t xml:space="preserve">Fluent in both </w:t>
      </w:r>
      <w:r w:rsidRPr="00633CB3">
        <w:rPr>
          <w:rStyle w:val="Strong1"/>
          <w:rFonts w:ascii="Calibri" w:eastAsia="Century Gothic" w:hAnsi="Calibri" w:cs="Calibri"/>
          <w:b/>
          <w:bCs/>
          <w:vanish/>
          <w:sz w:val="22"/>
          <w:szCs w:val="22"/>
        </w:rPr>
        <w:t>English</w:t>
      </w:r>
      <w:r w:rsidRPr="00633CB3">
        <w:rPr>
          <w:rFonts w:ascii="Calibri" w:eastAsia="Century Gothic" w:hAnsi="Calibri" w:cs="Calibri"/>
          <w:vanish/>
          <w:sz w:val="22"/>
          <w:szCs w:val="22"/>
        </w:rPr>
        <w:t xml:space="preserve"> and </w:t>
      </w:r>
      <w:r w:rsidRPr="00633CB3">
        <w:rPr>
          <w:rStyle w:val="Strong1"/>
          <w:rFonts w:ascii="Calibri" w:eastAsia="Century Gothic" w:hAnsi="Calibri" w:cs="Calibri"/>
          <w:b/>
          <w:bCs/>
          <w:vanish/>
          <w:sz w:val="22"/>
          <w:szCs w:val="22"/>
        </w:rPr>
        <w:t>Arabic Languages</w:t>
      </w:r>
    </w:p>
    <w:p w14:paraId="40F9B040" w14:textId="537CF97E" w:rsidR="00AF7A71" w:rsidRPr="00633CB3" w:rsidRDefault="00663623" w:rsidP="00AB1881">
      <w:pPr>
        <w:pStyle w:val="divdocumentulli"/>
        <w:spacing w:line="276" w:lineRule="auto"/>
        <w:jc w:val="both"/>
        <w:rPr>
          <w:rFonts w:ascii="Calibri" w:hAnsi="Calibri" w:cs="Calibri"/>
          <w:b/>
          <w:sz w:val="22"/>
          <w:szCs w:val="22"/>
        </w:rPr>
      </w:pPr>
      <w:r w:rsidRPr="00633CB3">
        <w:rPr>
          <w:rFonts w:ascii="Calibri" w:hAnsi="Calibri" w:cs="Calibri"/>
          <w:b/>
          <w:sz w:val="22"/>
          <w:szCs w:val="22"/>
        </w:rPr>
        <w:t>PROFESSIONAL</w:t>
      </w:r>
      <w:r w:rsidR="004D04B3" w:rsidRPr="00633CB3">
        <w:rPr>
          <w:rFonts w:ascii="Calibri" w:hAnsi="Calibri" w:cs="Calibri"/>
          <w:b/>
          <w:sz w:val="22"/>
          <w:szCs w:val="22"/>
        </w:rPr>
        <w:t xml:space="preserve"> EXPERIENCE</w:t>
      </w:r>
    </w:p>
    <w:p w14:paraId="109214FB" w14:textId="77777777" w:rsidR="004D04B3" w:rsidRPr="00633CB3" w:rsidRDefault="004D04B3" w:rsidP="00AB1881">
      <w:pPr>
        <w:pStyle w:val="divdocumentulli"/>
        <w:spacing w:line="276" w:lineRule="auto"/>
        <w:jc w:val="both"/>
        <w:rPr>
          <w:rFonts w:ascii="Calibri" w:hAnsi="Calibri" w:cs="Calibri"/>
          <w:b/>
          <w:sz w:val="22"/>
          <w:szCs w:val="22"/>
        </w:rPr>
      </w:pPr>
    </w:p>
    <w:p w14:paraId="5778FCDA" w14:textId="15279223" w:rsidR="00196E92" w:rsidRPr="00633CB3" w:rsidRDefault="00196E92" w:rsidP="00AB1881">
      <w:pPr>
        <w:pStyle w:val="divdocumentsinglecolumn"/>
        <w:spacing w:line="276" w:lineRule="auto"/>
        <w:jc w:val="both"/>
        <w:rPr>
          <w:rFonts w:ascii="Calibri" w:eastAsia="Century Gothic" w:hAnsi="Calibri" w:cs="Calibri"/>
          <w:sz w:val="22"/>
          <w:szCs w:val="22"/>
        </w:rPr>
      </w:pPr>
      <w:r w:rsidRPr="00633CB3">
        <w:rPr>
          <w:rFonts w:ascii="Calibri" w:hAnsi="Calibri" w:cs="Calibri"/>
          <w:b/>
          <w:sz w:val="22"/>
          <w:szCs w:val="22"/>
        </w:rPr>
        <w:t>SDET Automation Engineer</w:t>
      </w:r>
      <w:r w:rsidRPr="00633CB3">
        <w:rPr>
          <w:rStyle w:val="SubtitleChar"/>
          <w:rFonts w:ascii="Calibri" w:eastAsia="Century Gothic" w:hAnsi="Calibri" w:cs="Calibri"/>
          <w:b/>
          <w:sz w:val="22"/>
          <w:szCs w:val="22"/>
        </w:rPr>
        <w:t xml:space="preserve">                                                                           </w:t>
      </w:r>
      <w:r w:rsidR="00E06206" w:rsidRPr="00633CB3">
        <w:rPr>
          <w:rStyle w:val="SubtitleChar"/>
          <w:rFonts w:ascii="Calibri" w:eastAsia="Century Gothic" w:hAnsi="Calibri" w:cs="Calibri"/>
          <w:b/>
          <w:sz w:val="22"/>
          <w:szCs w:val="22"/>
        </w:rPr>
        <w:t xml:space="preserve">                </w:t>
      </w:r>
      <w:r w:rsidRPr="00633CB3">
        <w:rPr>
          <w:rStyle w:val="span"/>
          <w:rFonts w:ascii="Calibri" w:eastAsia="Century Gothic" w:hAnsi="Calibri" w:cs="Calibri"/>
          <w:b/>
          <w:sz w:val="22"/>
          <w:szCs w:val="22"/>
        </w:rPr>
        <w:t xml:space="preserve"> </w:t>
      </w:r>
    </w:p>
    <w:p w14:paraId="596FD293" w14:textId="3770F2D0" w:rsidR="00170F74" w:rsidRPr="00633CB3" w:rsidRDefault="007F0825" w:rsidP="00AB1881">
      <w:pPr>
        <w:pStyle w:val="spanpaddedlineParagraph"/>
        <w:spacing w:line="276" w:lineRule="auto"/>
        <w:jc w:val="both"/>
        <w:rPr>
          <w:rStyle w:val="spancompanyname"/>
          <w:rFonts w:ascii="Calibri" w:eastAsia="Century Gothic" w:hAnsi="Calibri" w:cs="Calibri"/>
          <w:sz w:val="22"/>
          <w:szCs w:val="22"/>
        </w:rPr>
      </w:pPr>
      <w:r w:rsidRPr="00633CB3">
        <w:rPr>
          <w:rStyle w:val="spancompanyname"/>
          <w:rFonts w:ascii="Calibri" w:eastAsia="Century Gothic" w:hAnsi="Calibri" w:cs="Calibri"/>
          <w:sz w:val="22"/>
          <w:szCs w:val="22"/>
        </w:rPr>
        <w:t xml:space="preserve">Fiserv – Atlanta, GA                                                                                                                                               </w:t>
      </w:r>
      <w:r w:rsidR="004A333E" w:rsidRPr="00633CB3">
        <w:rPr>
          <w:rStyle w:val="spancompanyname"/>
          <w:rFonts w:ascii="Calibri" w:eastAsia="Century Gothic" w:hAnsi="Calibri" w:cs="Calibri"/>
          <w:sz w:val="22"/>
          <w:szCs w:val="22"/>
        </w:rPr>
        <w:t xml:space="preserve">      </w:t>
      </w:r>
      <w:r w:rsidRPr="00633CB3">
        <w:rPr>
          <w:rStyle w:val="spancompanyname"/>
          <w:rFonts w:ascii="Calibri" w:eastAsia="Century Gothic" w:hAnsi="Calibri" w:cs="Calibri"/>
          <w:sz w:val="22"/>
          <w:szCs w:val="22"/>
        </w:rPr>
        <w:t xml:space="preserve"> Sep 2023 - Current</w:t>
      </w:r>
    </w:p>
    <w:p w14:paraId="78D509B7" w14:textId="5BC4A514" w:rsidR="00196E92" w:rsidRPr="00633CB3" w:rsidRDefault="00196E92" w:rsidP="00AB1881">
      <w:pPr>
        <w:pStyle w:val="spanpaddedlineParagraph"/>
        <w:spacing w:line="276" w:lineRule="auto"/>
        <w:jc w:val="both"/>
        <w:rPr>
          <w:rFonts w:ascii="Calibri" w:eastAsia="Century Gothic" w:hAnsi="Calibri" w:cs="Calibri"/>
          <w:b/>
          <w:sz w:val="22"/>
          <w:szCs w:val="22"/>
        </w:rPr>
      </w:pPr>
      <w:r w:rsidRPr="00633CB3">
        <w:rPr>
          <w:rFonts w:ascii="Calibri" w:eastAsia="Century Gothic" w:hAnsi="Calibri" w:cs="Calibri"/>
          <w:b/>
          <w:sz w:val="22"/>
          <w:szCs w:val="22"/>
        </w:rPr>
        <w:t>Responsibilities:</w:t>
      </w:r>
    </w:p>
    <w:p w14:paraId="795A4357" w14:textId="77777777" w:rsidR="00C14CFF" w:rsidRDefault="00196E92" w:rsidP="00C14CFF">
      <w:pPr>
        <w:pStyle w:val="divdocumentulli"/>
        <w:numPr>
          <w:ilvl w:val="0"/>
          <w:numId w:val="6"/>
        </w:numPr>
        <w:spacing w:line="276" w:lineRule="auto"/>
        <w:ind w:left="180" w:hanging="270"/>
        <w:jc w:val="both"/>
        <w:rPr>
          <w:rStyle w:val="span"/>
          <w:rFonts w:ascii="Calibri" w:eastAsia="Century Gothic" w:hAnsi="Calibri" w:cs="Calibri"/>
          <w:sz w:val="22"/>
          <w:szCs w:val="22"/>
        </w:rPr>
      </w:pPr>
      <w:r w:rsidRPr="00633CB3">
        <w:rPr>
          <w:rStyle w:val="span"/>
          <w:rFonts w:ascii="Calibri" w:eastAsia="Century Gothic" w:hAnsi="Calibri" w:cs="Calibri"/>
          <w:sz w:val="22"/>
          <w:szCs w:val="22"/>
        </w:rPr>
        <w:t>Designed and developed scalable automated test frameworks and reusable test cases to support both development and QA teams across various sprint cycles.</w:t>
      </w:r>
    </w:p>
    <w:p w14:paraId="71EC03EC" w14:textId="77777777" w:rsidR="00196E92" w:rsidRPr="00633CB3" w:rsidRDefault="00196E92" w:rsidP="00AB1881">
      <w:pPr>
        <w:pStyle w:val="divdocumentulli"/>
        <w:numPr>
          <w:ilvl w:val="0"/>
          <w:numId w:val="6"/>
        </w:numPr>
        <w:spacing w:line="276" w:lineRule="auto"/>
        <w:ind w:left="180" w:hanging="270"/>
        <w:jc w:val="both"/>
        <w:rPr>
          <w:rStyle w:val="span"/>
          <w:rFonts w:ascii="Calibri" w:eastAsia="Century Gothic" w:hAnsi="Calibri" w:cs="Calibri"/>
          <w:sz w:val="22"/>
          <w:szCs w:val="22"/>
        </w:rPr>
      </w:pPr>
      <w:r w:rsidRPr="00633CB3">
        <w:rPr>
          <w:rStyle w:val="span"/>
          <w:rFonts w:ascii="Calibri" w:eastAsia="Century Gothic" w:hAnsi="Calibri" w:cs="Calibri"/>
          <w:sz w:val="22"/>
          <w:szCs w:val="22"/>
        </w:rPr>
        <w:t>Collaborated with developers and business analysts during production maintenance and requirement walkthroughs, contributing to detailed documentation analysis.</w:t>
      </w:r>
    </w:p>
    <w:p w14:paraId="74F7C10B" w14:textId="77777777" w:rsidR="00196E92" w:rsidRPr="00633CB3" w:rsidRDefault="00196E92" w:rsidP="00AB1881">
      <w:pPr>
        <w:pStyle w:val="divdocumentulli"/>
        <w:numPr>
          <w:ilvl w:val="0"/>
          <w:numId w:val="6"/>
        </w:numPr>
        <w:spacing w:line="276" w:lineRule="auto"/>
        <w:ind w:left="180" w:hanging="270"/>
        <w:jc w:val="both"/>
        <w:rPr>
          <w:rStyle w:val="span"/>
          <w:rFonts w:ascii="Calibri" w:eastAsia="Century Gothic" w:hAnsi="Calibri" w:cs="Calibri"/>
          <w:sz w:val="22"/>
          <w:szCs w:val="22"/>
        </w:rPr>
      </w:pPr>
      <w:r w:rsidRPr="00633CB3">
        <w:rPr>
          <w:rStyle w:val="span"/>
          <w:rFonts w:ascii="Calibri" w:eastAsia="Century Gothic" w:hAnsi="Calibri" w:cs="Calibri"/>
          <w:sz w:val="22"/>
          <w:szCs w:val="22"/>
        </w:rPr>
        <w:t>Performed regression testing across multiple application modules to validate functionality after each release.</w:t>
      </w:r>
    </w:p>
    <w:p w14:paraId="6B489133" w14:textId="425E9122" w:rsidR="002D45E1" w:rsidRPr="002D45E1" w:rsidRDefault="00196E92" w:rsidP="002D45E1">
      <w:pPr>
        <w:pStyle w:val="divdocumentulli"/>
        <w:numPr>
          <w:ilvl w:val="0"/>
          <w:numId w:val="6"/>
        </w:numPr>
        <w:spacing w:line="276" w:lineRule="auto"/>
        <w:ind w:left="180" w:hanging="270"/>
        <w:jc w:val="both"/>
        <w:rPr>
          <w:rStyle w:val="span"/>
          <w:rFonts w:ascii="Calibri" w:eastAsia="Century Gothic" w:hAnsi="Calibri" w:cs="Calibri"/>
          <w:sz w:val="22"/>
          <w:szCs w:val="22"/>
        </w:rPr>
      </w:pPr>
      <w:r w:rsidRPr="00633CB3">
        <w:rPr>
          <w:rStyle w:val="span"/>
          <w:rFonts w:ascii="Calibri" w:eastAsia="Century Gothic" w:hAnsi="Calibri" w:cs="Calibri"/>
          <w:sz w:val="22"/>
          <w:szCs w:val="22"/>
        </w:rPr>
        <w:t xml:space="preserve">Initialized Cypress automation projects via </w:t>
      </w:r>
      <w:r w:rsidR="006274B9" w:rsidRPr="00633CB3">
        <w:rPr>
          <w:rStyle w:val="span"/>
          <w:rFonts w:ascii="Calibri" w:eastAsia="Century Gothic" w:hAnsi="Calibri" w:cs="Calibri"/>
          <w:sz w:val="22"/>
          <w:szCs w:val="22"/>
        </w:rPr>
        <w:t>CLI and</w:t>
      </w:r>
      <w:r w:rsidR="00746847" w:rsidRPr="00633CB3">
        <w:rPr>
          <w:rStyle w:val="span"/>
          <w:rFonts w:ascii="Calibri" w:eastAsia="Century Gothic" w:hAnsi="Calibri" w:cs="Calibri"/>
          <w:sz w:val="22"/>
          <w:szCs w:val="22"/>
        </w:rPr>
        <w:t xml:space="preserve"> </w:t>
      </w:r>
      <w:r w:rsidRPr="00633CB3">
        <w:rPr>
          <w:rStyle w:val="span"/>
          <w:rFonts w:ascii="Calibri" w:eastAsia="Century Gothic" w:hAnsi="Calibri" w:cs="Calibri"/>
          <w:sz w:val="22"/>
          <w:szCs w:val="22"/>
        </w:rPr>
        <w:t>integrated them with Bitbucket repositories for source control and collaborative development.</w:t>
      </w:r>
    </w:p>
    <w:p w14:paraId="5787B5E2" w14:textId="60391016" w:rsidR="00196E92" w:rsidRPr="00633CB3" w:rsidRDefault="00196E92" w:rsidP="00AB1881">
      <w:pPr>
        <w:pStyle w:val="divdocumentulli"/>
        <w:numPr>
          <w:ilvl w:val="0"/>
          <w:numId w:val="6"/>
        </w:numPr>
        <w:spacing w:line="276" w:lineRule="auto"/>
        <w:ind w:left="180" w:hanging="270"/>
        <w:jc w:val="both"/>
        <w:rPr>
          <w:rStyle w:val="span"/>
          <w:rFonts w:ascii="Calibri" w:eastAsia="Century Gothic" w:hAnsi="Calibri" w:cs="Calibri"/>
          <w:sz w:val="22"/>
          <w:szCs w:val="22"/>
        </w:rPr>
      </w:pPr>
      <w:r w:rsidRPr="00633CB3">
        <w:rPr>
          <w:rStyle w:val="span"/>
          <w:rFonts w:ascii="Calibri" w:eastAsia="Century Gothic" w:hAnsi="Calibri" w:cs="Calibri"/>
          <w:sz w:val="22"/>
          <w:szCs w:val="22"/>
        </w:rPr>
        <w:t>Proficient in manual testing methodologies</w:t>
      </w:r>
      <w:r w:rsidR="002C28A4" w:rsidRPr="00633CB3">
        <w:rPr>
          <w:rStyle w:val="span"/>
          <w:rFonts w:ascii="Calibri" w:eastAsia="Century Gothic" w:hAnsi="Calibri" w:cs="Calibri"/>
          <w:sz w:val="22"/>
          <w:szCs w:val="22"/>
        </w:rPr>
        <w:t>,</w:t>
      </w:r>
      <w:r w:rsidRPr="00633CB3">
        <w:rPr>
          <w:rStyle w:val="span"/>
          <w:rFonts w:ascii="Calibri" w:eastAsia="Century Gothic" w:hAnsi="Calibri" w:cs="Calibri"/>
          <w:sz w:val="22"/>
          <w:szCs w:val="22"/>
        </w:rPr>
        <w:t xml:space="preserve"> including functional databases, integration, regression, smoke, and black box testing, validating both positive and negative scenarios in Agile environments.</w:t>
      </w:r>
    </w:p>
    <w:p w14:paraId="5EEEEDD1" w14:textId="62C7A012" w:rsidR="00196E92" w:rsidRPr="00633CB3" w:rsidRDefault="00196E92" w:rsidP="00AB1881">
      <w:pPr>
        <w:pStyle w:val="divdocumentulli"/>
        <w:numPr>
          <w:ilvl w:val="0"/>
          <w:numId w:val="6"/>
        </w:numPr>
        <w:spacing w:line="276" w:lineRule="auto"/>
        <w:ind w:left="180" w:hanging="270"/>
        <w:jc w:val="both"/>
        <w:rPr>
          <w:rStyle w:val="span"/>
          <w:rFonts w:ascii="Calibri" w:eastAsia="Century Gothic" w:hAnsi="Calibri" w:cs="Calibri"/>
          <w:sz w:val="22"/>
          <w:szCs w:val="22"/>
        </w:rPr>
      </w:pPr>
      <w:r w:rsidRPr="00633CB3">
        <w:rPr>
          <w:rStyle w:val="span"/>
          <w:rFonts w:ascii="Calibri" w:eastAsia="Century Gothic" w:hAnsi="Calibri" w:cs="Calibri"/>
          <w:sz w:val="22"/>
          <w:szCs w:val="22"/>
        </w:rPr>
        <w:t>Developed and maintained BDD frameworks using Cucumber</w:t>
      </w:r>
      <w:r w:rsidR="00B46428" w:rsidRPr="00633CB3">
        <w:rPr>
          <w:rStyle w:val="span"/>
          <w:rFonts w:ascii="Calibri" w:eastAsia="Century Gothic" w:hAnsi="Calibri" w:cs="Calibri"/>
          <w:sz w:val="22"/>
          <w:szCs w:val="22"/>
        </w:rPr>
        <w:t xml:space="preserve">, with feature files written in the Gherkin language, and </w:t>
      </w:r>
      <w:r w:rsidRPr="00633CB3">
        <w:rPr>
          <w:rStyle w:val="span"/>
          <w:rFonts w:ascii="Calibri" w:eastAsia="Century Gothic" w:hAnsi="Calibri" w:cs="Calibri"/>
          <w:sz w:val="22"/>
          <w:szCs w:val="22"/>
        </w:rPr>
        <w:t>executed via tagged runner classes in Java.</w:t>
      </w:r>
    </w:p>
    <w:p w14:paraId="5541E17D" w14:textId="77777777" w:rsidR="00F53FCE" w:rsidRDefault="00196E92" w:rsidP="00F53FCE">
      <w:pPr>
        <w:pStyle w:val="divdocumentulli"/>
        <w:numPr>
          <w:ilvl w:val="0"/>
          <w:numId w:val="6"/>
        </w:numPr>
        <w:spacing w:line="276" w:lineRule="auto"/>
        <w:ind w:left="180" w:hanging="270"/>
        <w:jc w:val="both"/>
        <w:rPr>
          <w:rStyle w:val="span"/>
          <w:rFonts w:ascii="Calibri" w:eastAsia="Century Gothic" w:hAnsi="Calibri" w:cs="Calibri"/>
          <w:sz w:val="22"/>
          <w:szCs w:val="22"/>
        </w:rPr>
      </w:pPr>
      <w:r w:rsidRPr="00633CB3">
        <w:rPr>
          <w:rStyle w:val="span"/>
          <w:rFonts w:ascii="Calibri" w:eastAsia="Century Gothic" w:hAnsi="Calibri" w:cs="Calibri"/>
          <w:sz w:val="22"/>
          <w:szCs w:val="22"/>
        </w:rPr>
        <w:t>Built and utilized the Page Object Model (POM) using Page Factory and Selenium WebDriver to enhance code reusability and structure.</w:t>
      </w:r>
    </w:p>
    <w:p w14:paraId="4CD7E5F7" w14:textId="77777777" w:rsidR="00196E92" w:rsidRPr="00633CB3" w:rsidRDefault="00196E92" w:rsidP="00AB1881">
      <w:pPr>
        <w:pStyle w:val="divdocumentulli"/>
        <w:numPr>
          <w:ilvl w:val="0"/>
          <w:numId w:val="6"/>
        </w:numPr>
        <w:spacing w:line="276" w:lineRule="auto"/>
        <w:ind w:left="180" w:hanging="270"/>
        <w:jc w:val="both"/>
        <w:rPr>
          <w:rStyle w:val="span"/>
          <w:rFonts w:ascii="Calibri" w:eastAsia="Century Gothic" w:hAnsi="Calibri" w:cs="Calibri"/>
          <w:sz w:val="22"/>
          <w:szCs w:val="22"/>
        </w:rPr>
      </w:pPr>
      <w:r w:rsidRPr="00633CB3">
        <w:rPr>
          <w:rStyle w:val="span"/>
          <w:rFonts w:ascii="Calibri" w:eastAsia="Century Gothic" w:hAnsi="Calibri" w:cs="Calibri"/>
          <w:sz w:val="22"/>
          <w:szCs w:val="22"/>
        </w:rPr>
        <w:t>Designed and executed end-to-end automation scripts using Selenium WebDriver with TestNG in Java-based frameworks.</w:t>
      </w:r>
    </w:p>
    <w:p w14:paraId="20E26AFE" w14:textId="77777777" w:rsidR="006870BC" w:rsidRPr="00633CB3" w:rsidRDefault="00196E92" w:rsidP="00AB1881">
      <w:pPr>
        <w:pStyle w:val="divdocumentulli"/>
        <w:numPr>
          <w:ilvl w:val="0"/>
          <w:numId w:val="6"/>
        </w:numPr>
        <w:spacing w:line="276" w:lineRule="auto"/>
        <w:ind w:left="180" w:hanging="270"/>
        <w:jc w:val="both"/>
        <w:rPr>
          <w:rStyle w:val="span"/>
          <w:rFonts w:ascii="Calibri" w:eastAsia="Century Gothic" w:hAnsi="Calibri" w:cs="Calibri"/>
          <w:sz w:val="22"/>
          <w:szCs w:val="22"/>
        </w:rPr>
      </w:pPr>
      <w:r w:rsidRPr="00633CB3">
        <w:rPr>
          <w:rStyle w:val="span"/>
          <w:rFonts w:ascii="Calibri" w:eastAsia="Century Gothic" w:hAnsi="Calibri" w:cs="Calibri"/>
          <w:sz w:val="22"/>
          <w:szCs w:val="22"/>
        </w:rPr>
        <w:t>Conducted API testing for RESTful services using both Postman and REST Assured with Java, validating headers, payloads, and responses.</w:t>
      </w:r>
    </w:p>
    <w:p w14:paraId="14221561" w14:textId="77777777" w:rsidR="00430F7E" w:rsidRDefault="006870BC" w:rsidP="00430F7E">
      <w:pPr>
        <w:pStyle w:val="divdocumentulli"/>
        <w:numPr>
          <w:ilvl w:val="0"/>
          <w:numId w:val="6"/>
        </w:numPr>
        <w:spacing w:line="276" w:lineRule="auto"/>
        <w:ind w:left="180" w:hanging="270"/>
        <w:jc w:val="both"/>
        <w:rPr>
          <w:rFonts w:ascii="Calibri" w:hAnsi="Calibri" w:cs="Calibri"/>
          <w:sz w:val="22"/>
          <w:szCs w:val="22"/>
        </w:rPr>
      </w:pPr>
      <w:r w:rsidRPr="00633CB3">
        <w:rPr>
          <w:rFonts w:ascii="Calibri" w:hAnsi="Calibri" w:cs="Calibri"/>
          <w:sz w:val="22"/>
          <w:szCs w:val="22"/>
        </w:rPr>
        <w:t>Leveraged Azure DevOps for CI/CD pipeline integration, automating build, test, and deployment processes</w:t>
      </w:r>
      <w:r w:rsidR="00456158" w:rsidRPr="00633CB3">
        <w:rPr>
          <w:rFonts w:ascii="Calibri" w:hAnsi="Calibri" w:cs="Calibri"/>
          <w:sz w:val="22"/>
          <w:szCs w:val="22"/>
        </w:rPr>
        <w:t xml:space="preserve"> to ensure</w:t>
      </w:r>
      <w:r w:rsidRPr="00633CB3">
        <w:rPr>
          <w:rFonts w:ascii="Calibri" w:hAnsi="Calibri" w:cs="Calibri"/>
          <w:sz w:val="22"/>
          <w:szCs w:val="22"/>
        </w:rPr>
        <w:t xml:space="preserve"> efficient and reliable release cycles.</w:t>
      </w:r>
      <w:r w:rsidR="00430F7E">
        <w:rPr>
          <w:rFonts w:ascii="Calibri" w:hAnsi="Calibri" w:cs="Calibri"/>
          <w:sz w:val="22"/>
          <w:szCs w:val="22"/>
        </w:rPr>
        <w:t xml:space="preserve"> </w:t>
      </w:r>
    </w:p>
    <w:p w14:paraId="0EE376AD" w14:textId="2010CFC1" w:rsidR="00F12273" w:rsidRPr="00633CB3" w:rsidRDefault="00F12273" w:rsidP="00AB1881">
      <w:pPr>
        <w:pStyle w:val="divdocumentulli"/>
        <w:numPr>
          <w:ilvl w:val="0"/>
          <w:numId w:val="6"/>
        </w:numPr>
        <w:spacing w:line="276" w:lineRule="auto"/>
        <w:ind w:left="180" w:hanging="270"/>
        <w:jc w:val="both"/>
        <w:rPr>
          <w:rStyle w:val="span"/>
          <w:rFonts w:ascii="Calibri" w:eastAsia="Century Gothic" w:hAnsi="Calibri" w:cs="Calibri"/>
          <w:sz w:val="22"/>
          <w:szCs w:val="22"/>
        </w:rPr>
      </w:pPr>
      <w:r w:rsidRPr="00633CB3">
        <w:rPr>
          <w:rStyle w:val="span"/>
          <w:rFonts w:ascii="Calibri" w:eastAsia="Century Gothic" w:hAnsi="Calibri" w:cs="Calibri"/>
          <w:sz w:val="22"/>
          <w:szCs w:val="22"/>
        </w:rPr>
        <w:t>Enhanced backend performance validation by running Gatling scripts for stress and load testing scenarios.</w:t>
      </w:r>
    </w:p>
    <w:p w14:paraId="6EE65FE7" w14:textId="3C5098EA" w:rsidR="00196E92" w:rsidRPr="00633CB3" w:rsidRDefault="00196E92" w:rsidP="00AB1881">
      <w:pPr>
        <w:pStyle w:val="divdocumentulli"/>
        <w:numPr>
          <w:ilvl w:val="0"/>
          <w:numId w:val="6"/>
        </w:numPr>
        <w:spacing w:line="276" w:lineRule="auto"/>
        <w:ind w:left="180" w:hanging="270"/>
        <w:jc w:val="both"/>
        <w:rPr>
          <w:rStyle w:val="span"/>
          <w:rFonts w:ascii="Calibri" w:eastAsia="Century Gothic" w:hAnsi="Calibri" w:cs="Calibri"/>
          <w:sz w:val="22"/>
          <w:szCs w:val="22"/>
        </w:rPr>
      </w:pPr>
      <w:r w:rsidRPr="00633CB3">
        <w:rPr>
          <w:rStyle w:val="span"/>
          <w:rFonts w:ascii="Calibri" w:eastAsia="Century Gothic" w:hAnsi="Calibri" w:cs="Calibri"/>
          <w:sz w:val="22"/>
          <w:szCs w:val="22"/>
        </w:rPr>
        <w:t xml:space="preserve">Integrated test automation workflows using Maven for build management, Git for version control, </w:t>
      </w:r>
      <w:r w:rsidR="006870BC" w:rsidRPr="00633CB3">
        <w:rPr>
          <w:rStyle w:val="span"/>
          <w:rFonts w:ascii="Calibri" w:eastAsia="Century Gothic" w:hAnsi="Calibri" w:cs="Calibri"/>
          <w:sz w:val="22"/>
          <w:szCs w:val="22"/>
        </w:rPr>
        <w:t xml:space="preserve">and </w:t>
      </w:r>
      <w:r w:rsidRPr="00633CB3">
        <w:rPr>
          <w:rStyle w:val="span"/>
          <w:rFonts w:ascii="Calibri" w:eastAsia="Century Gothic" w:hAnsi="Calibri" w:cs="Calibri"/>
          <w:sz w:val="22"/>
          <w:szCs w:val="22"/>
        </w:rPr>
        <w:t>Jenkins for CI</w:t>
      </w:r>
      <w:r w:rsidR="000E2FB5" w:rsidRPr="00633CB3">
        <w:rPr>
          <w:rStyle w:val="span"/>
          <w:rFonts w:ascii="Calibri" w:eastAsia="Century Gothic" w:hAnsi="Calibri" w:cs="Calibri"/>
          <w:sz w:val="22"/>
          <w:szCs w:val="22"/>
        </w:rPr>
        <w:t>.</w:t>
      </w:r>
    </w:p>
    <w:p w14:paraId="16FA0540" w14:textId="77777777" w:rsidR="00196E92" w:rsidRPr="00633CB3" w:rsidRDefault="00196E92" w:rsidP="00AB1881">
      <w:pPr>
        <w:pStyle w:val="divdocumentulli"/>
        <w:numPr>
          <w:ilvl w:val="0"/>
          <w:numId w:val="6"/>
        </w:numPr>
        <w:spacing w:line="276" w:lineRule="auto"/>
        <w:ind w:left="180" w:hanging="270"/>
        <w:jc w:val="both"/>
        <w:rPr>
          <w:rStyle w:val="span"/>
          <w:rFonts w:ascii="Calibri" w:eastAsia="Century Gothic" w:hAnsi="Calibri" w:cs="Calibri"/>
          <w:sz w:val="22"/>
          <w:szCs w:val="22"/>
        </w:rPr>
      </w:pPr>
      <w:r w:rsidRPr="00633CB3">
        <w:rPr>
          <w:rStyle w:val="span"/>
          <w:rFonts w:ascii="Calibri" w:eastAsia="Century Gothic" w:hAnsi="Calibri" w:cs="Calibri"/>
          <w:sz w:val="22"/>
          <w:szCs w:val="22"/>
        </w:rPr>
        <w:t>Executed cross-browser and parallel testing using Selenium Grid, ensuring UI consistency across Chrome, Firefox, Safari, and Edge.</w:t>
      </w:r>
    </w:p>
    <w:p w14:paraId="075900E1" w14:textId="77777777" w:rsidR="00196E92" w:rsidRPr="00633CB3" w:rsidRDefault="00196E92" w:rsidP="00AB1881">
      <w:pPr>
        <w:pStyle w:val="divdocumentulli"/>
        <w:numPr>
          <w:ilvl w:val="0"/>
          <w:numId w:val="6"/>
        </w:numPr>
        <w:spacing w:line="276" w:lineRule="auto"/>
        <w:ind w:left="180" w:hanging="270"/>
        <w:jc w:val="both"/>
        <w:rPr>
          <w:rStyle w:val="span"/>
          <w:rFonts w:ascii="Calibri" w:eastAsia="Century Gothic" w:hAnsi="Calibri" w:cs="Calibri"/>
          <w:sz w:val="22"/>
          <w:szCs w:val="22"/>
        </w:rPr>
      </w:pPr>
      <w:r w:rsidRPr="00633CB3">
        <w:rPr>
          <w:rStyle w:val="span"/>
          <w:rFonts w:ascii="Calibri" w:eastAsia="Century Gothic" w:hAnsi="Calibri" w:cs="Calibri"/>
          <w:sz w:val="22"/>
          <w:szCs w:val="22"/>
        </w:rPr>
        <w:t>Performed smoke, functional, and regression testing, with detailed logging and reporting using Apache Log4j.</w:t>
      </w:r>
    </w:p>
    <w:p w14:paraId="19969D7D" w14:textId="77777777" w:rsidR="00196E92" w:rsidRPr="00633CB3" w:rsidRDefault="00196E92" w:rsidP="00AB1881">
      <w:pPr>
        <w:pStyle w:val="divdocumentulli"/>
        <w:numPr>
          <w:ilvl w:val="0"/>
          <w:numId w:val="6"/>
        </w:numPr>
        <w:spacing w:line="276" w:lineRule="auto"/>
        <w:ind w:left="180" w:hanging="270"/>
        <w:jc w:val="both"/>
        <w:rPr>
          <w:rStyle w:val="span"/>
          <w:rFonts w:ascii="Calibri" w:eastAsia="Century Gothic" w:hAnsi="Calibri" w:cs="Calibri"/>
          <w:sz w:val="22"/>
          <w:szCs w:val="22"/>
        </w:rPr>
      </w:pPr>
      <w:r w:rsidRPr="00633CB3">
        <w:rPr>
          <w:rStyle w:val="span"/>
          <w:rFonts w:ascii="Calibri" w:eastAsia="Century Gothic" w:hAnsi="Calibri" w:cs="Calibri"/>
          <w:sz w:val="22"/>
          <w:szCs w:val="22"/>
        </w:rPr>
        <w:t>Created and executed mobile automation scripts using Appium with Java for both Android and iOS applications.</w:t>
      </w:r>
    </w:p>
    <w:p w14:paraId="422488BF" w14:textId="77777777" w:rsidR="00196E92" w:rsidRPr="00633CB3" w:rsidRDefault="00196E92" w:rsidP="00AB1881">
      <w:pPr>
        <w:pStyle w:val="divdocumentulli"/>
        <w:numPr>
          <w:ilvl w:val="0"/>
          <w:numId w:val="6"/>
        </w:numPr>
        <w:spacing w:line="276" w:lineRule="auto"/>
        <w:ind w:left="180" w:hanging="270"/>
        <w:jc w:val="both"/>
        <w:rPr>
          <w:rStyle w:val="span"/>
          <w:rFonts w:ascii="Calibri" w:eastAsia="Century Gothic" w:hAnsi="Calibri" w:cs="Calibri"/>
          <w:sz w:val="22"/>
          <w:szCs w:val="22"/>
        </w:rPr>
      </w:pPr>
      <w:r w:rsidRPr="00633CB3">
        <w:rPr>
          <w:rStyle w:val="span"/>
          <w:rFonts w:ascii="Calibri" w:eastAsia="Century Gothic" w:hAnsi="Calibri" w:cs="Calibri"/>
          <w:sz w:val="22"/>
          <w:szCs w:val="22"/>
        </w:rPr>
        <w:t>Configured and maintained Appium environments, including installation of dependencies, drivers, and emulators/simulators.</w:t>
      </w:r>
    </w:p>
    <w:p w14:paraId="6B153C2B" w14:textId="48FF8B76" w:rsidR="00AB4F07" w:rsidRPr="00633CB3" w:rsidRDefault="002422A1" w:rsidP="00AB1881">
      <w:pPr>
        <w:pStyle w:val="divdocumentulli"/>
        <w:numPr>
          <w:ilvl w:val="0"/>
          <w:numId w:val="6"/>
        </w:numPr>
        <w:spacing w:line="276" w:lineRule="auto"/>
        <w:ind w:left="180" w:hanging="270"/>
        <w:jc w:val="both"/>
        <w:rPr>
          <w:rStyle w:val="span"/>
          <w:rFonts w:ascii="Calibri" w:eastAsia="Century Gothic" w:hAnsi="Calibri" w:cs="Calibri"/>
          <w:sz w:val="22"/>
          <w:szCs w:val="22"/>
        </w:rPr>
      </w:pPr>
      <w:r w:rsidRPr="00633CB3">
        <w:rPr>
          <w:rStyle w:val="span"/>
          <w:rFonts w:ascii="Calibri" w:eastAsia="Century Gothic" w:hAnsi="Calibri" w:cs="Calibri"/>
          <w:sz w:val="22"/>
          <w:szCs w:val="22"/>
        </w:rPr>
        <w:t xml:space="preserve">Expertise </w:t>
      </w:r>
      <w:r w:rsidR="00823241" w:rsidRPr="00633CB3">
        <w:rPr>
          <w:rStyle w:val="span"/>
          <w:rFonts w:ascii="Calibri" w:eastAsia="Century Gothic" w:hAnsi="Calibri" w:cs="Calibri"/>
          <w:sz w:val="22"/>
          <w:szCs w:val="22"/>
        </w:rPr>
        <w:t>in Appium’s</w:t>
      </w:r>
      <w:r w:rsidR="00196E92" w:rsidRPr="00633CB3">
        <w:rPr>
          <w:rStyle w:val="span"/>
          <w:rFonts w:ascii="Calibri" w:eastAsia="Century Gothic" w:hAnsi="Calibri" w:cs="Calibri"/>
          <w:sz w:val="22"/>
          <w:szCs w:val="22"/>
        </w:rPr>
        <w:t xml:space="preserve"> advanced capabilities to perform gestures, UI validations, and device-level interactions.</w:t>
      </w:r>
    </w:p>
    <w:p w14:paraId="2257540E" w14:textId="39079DD5" w:rsidR="00196E92" w:rsidRPr="00633CB3" w:rsidRDefault="00196E92" w:rsidP="00AB1881">
      <w:pPr>
        <w:pStyle w:val="divdocumentulli"/>
        <w:spacing w:line="276" w:lineRule="auto"/>
        <w:jc w:val="both"/>
        <w:rPr>
          <w:rStyle w:val="span"/>
          <w:rFonts w:ascii="Calibri" w:eastAsia="Century Gothic" w:hAnsi="Calibri" w:cs="Calibri"/>
          <w:b/>
          <w:sz w:val="22"/>
          <w:szCs w:val="22"/>
        </w:rPr>
      </w:pPr>
      <w:r w:rsidRPr="00633CB3">
        <w:rPr>
          <w:rStyle w:val="span"/>
          <w:rFonts w:ascii="Calibri" w:eastAsia="Century Gothic" w:hAnsi="Calibri" w:cs="Calibri"/>
          <w:b/>
          <w:sz w:val="22"/>
          <w:szCs w:val="22"/>
          <w:u w:val="single"/>
        </w:rPr>
        <w:t>Environment</w:t>
      </w:r>
      <w:r w:rsidRPr="00633CB3">
        <w:rPr>
          <w:rStyle w:val="span"/>
          <w:rFonts w:ascii="Calibri" w:eastAsia="Century Gothic" w:hAnsi="Calibri" w:cs="Calibri"/>
          <w:b/>
          <w:sz w:val="22"/>
          <w:szCs w:val="22"/>
        </w:rPr>
        <w:t>:</w:t>
      </w:r>
      <w:r w:rsidRPr="00633CB3">
        <w:rPr>
          <w:rFonts w:ascii="Calibri" w:hAnsi="Calibri" w:cs="Calibri"/>
          <w:b/>
          <w:sz w:val="22"/>
          <w:szCs w:val="22"/>
        </w:rPr>
        <w:t xml:space="preserve"> </w:t>
      </w:r>
      <w:r w:rsidRPr="00633CB3">
        <w:rPr>
          <w:rStyle w:val="span"/>
          <w:rFonts w:ascii="Calibri" w:eastAsia="Century Gothic" w:hAnsi="Calibri" w:cs="Calibri"/>
          <w:b/>
          <w:sz w:val="22"/>
          <w:szCs w:val="22"/>
        </w:rPr>
        <w:t xml:space="preserve">Confluence, JIRA, Selenium, Cucumber, </w:t>
      </w:r>
      <w:r w:rsidR="009A2CDA" w:rsidRPr="00633CB3">
        <w:rPr>
          <w:rStyle w:val="span"/>
          <w:rFonts w:ascii="Calibri" w:eastAsia="Century Gothic" w:hAnsi="Calibri" w:cs="Calibri"/>
          <w:b/>
          <w:bCs/>
          <w:color w:val="000000" w:themeColor="text1"/>
          <w:sz w:val="22"/>
          <w:szCs w:val="22"/>
        </w:rPr>
        <w:t>Gatling,</w:t>
      </w:r>
      <w:r w:rsidRPr="00633CB3">
        <w:rPr>
          <w:rStyle w:val="span"/>
          <w:rFonts w:ascii="Calibri" w:eastAsia="Century Gothic" w:hAnsi="Calibri" w:cs="Calibri"/>
          <w:b/>
          <w:color w:val="000000" w:themeColor="text1"/>
          <w:sz w:val="22"/>
          <w:szCs w:val="22"/>
        </w:rPr>
        <w:t xml:space="preserve"> GitHub,</w:t>
      </w:r>
      <w:r w:rsidR="005B1E80" w:rsidRPr="00633CB3">
        <w:rPr>
          <w:rStyle w:val="span"/>
          <w:rFonts w:ascii="Calibri" w:eastAsia="Century Gothic" w:hAnsi="Calibri" w:cs="Calibri"/>
          <w:b/>
          <w:color w:val="000000" w:themeColor="text1"/>
          <w:sz w:val="22"/>
          <w:szCs w:val="22"/>
        </w:rPr>
        <w:t xml:space="preserve"> Azure,</w:t>
      </w:r>
      <w:r w:rsidRPr="00633CB3">
        <w:rPr>
          <w:rStyle w:val="span"/>
          <w:rFonts w:ascii="Calibri" w:eastAsia="Century Gothic" w:hAnsi="Calibri" w:cs="Calibri"/>
          <w:b/>
          <w:color w:val="000000" w:themeColor="text1"/>
          <w:sz w:val="22"/>
          <w:szCs w:val="22"/>
        </w:rPr>
        <w:t xml:space="preserve"> </w:t>
      </w:r>
      <w:r w:rsidRPr="00633CB3">
        <w:rPr>
          <w:rStyle w:val="span"/>
          <w:rFonts w:ascii="Calibri" w:eastAsia="Century Gothic" w:hAnsi="Calibri" w:cs="Calibri"/>
          <w:b/>
          <w:sz w:val="22"/>
          <w:szCs w:val="22"/>
        </w:rPr>
        <w:t>SQL, ALM, JAVA, BDD, POSTMAN, Splunk, API testing, Jenkins</w:t>
      </w:r>
      <w:r w:rsidR="00AB4F07" w:rsidRPr="00633CB3">
        <w:rPr>
          <w:rStyle w:val="span"/>
          <w:rFonts w:ascii="Calibri" w:eastAsia="Century Gothic" w:hAnsi="Calibri" w:cs="Calibri"/>
          <w:b/>
          <w:sz w:val="22"/>
          <w:szCs w:val="22"/>
        </w:rPr>
        <w:t>.</w:t>
      </w:r>
    </w:p>
    <w:p w14:paraId="41CAEA84" w14:textId="77777777" w:rsidR="009E067B" w:rsidRPr="00633CB3" w:rsidRDefault="009E067B" w:rsidP="00AB1881">
      <w:pPr>
        <w:pStyle w:val="divdocumentulli"/>
        <w:spacing w:line="276" w:lineRule="auto"/>
        <w:jc w:val="both"/>
        <w:rPr>
          <w:rStyle w:val="span"/>
          <w:rFonts w:ascii="Calibri" w:eastAsia="Century Gothic" w:hAnsi="Calibri" w:cs="Calibri"/>
          <w:sz w:val="22"/>
          <w:szCs w:val="22"/>
        </w:rPr>
      </w:pPr>
    </w:p>
    <w:p w14:paraId="2256A5F1" w14:textId="77777777" w:rsidR="00302ED2" w:rsidRPr="00633CB3" w:rsidRDefault="00196E92" w:rsidP="00AB1881">
      <w:pPr>
        <w:spacing w:line="276" w:lineRule="auto"/>
        <w:jc w:val="both"/>
        <w:rPr>
          <w:rStyle w:val="span"/>
          <w:rFonts w:ascii="Calibri" w:eastAsia="Century Gothic" w:hAnsi="Calibri" w:cs="Calibri"/>
          <w:b/>
          <w:sz w:val="22"/>
          <w:szCs w:val="22"/>
        </w:rPr>
      </w:pPr>
      <w:r w:rsidRPr="00633CB3">
        <w:rPr>
          <w:rFonts w:ascii="Calibri" w:hAnsi="Calibri" w:cs="Calibri"/>
          <w:b/>
          <w:sz w:val="22"/>
          <w:szCs w:val="22"/>
        </w:rPr>
        <w:t>Software Development Engineer in Test (</w:t>
      </w:r>
      <w:r w:rsidR="00302ED2" w:rsidRPr="00633CB3">
        <w:rPr>
          <w:rFonts w:ascii="Calibri" w:hAnsi="Calibri" w:cs="Calibri"/>
          <w:b/>
          <w:sz w:val="22"/>
          <w:szCs w:val="22"/>
        </w:rPr>
        <w:t>SDET)</w:t>
      </w:r>
      <w:r w:rsidR="00302ED2" w:rsidRPr="00633CB3">
        <w:rPr>
          <w:rStyle w:val="span"/>
          <w:rFonts w:ascii="Calibri" w:eastAsia="Century Gothic" w:hAnsi="Calibri" w:cs="Calibri"/>
          <w:sz w:val="22"/>
          <w:szCs w:val="22"/>
        </w:rPr>
        <w:t xml:space="preserve">  </w:t>
      </w:r>
      <w:r w:rsidR="00026C45" w:rsidRPr="00633CB3">
        <w:rPr>
          <w:rStyle w:val="span"/>
          <w:rFonts w:ascii="Calibri" w:eastAsia="Century Gothic" w:hAnsi="Calibri" w:cs="Calibri"/>
          <w:sz w:val="22"/>
          <w:szCs w:val="22"/>
        </w:rPr>
        <w:t xml:space="preserve">            </w:t>
      </w:r>
      <w:r w:rsidRPr="00633CB3">
        <w:rPr>
          <w:rStyle w:val="span"/>
          <w:rFonts w:ascii="Calibri" w:eastAsia="Century Gothic" w:hAnsi="Calibri" w:cs="Calibri"/>
          <w:sz w:val="22"/>
          <w:szCs w:val="22"/>
        </w:rPr>
        <w:t xml:space="preserve">                                                 </w:t>
      </w:r>
      <w:r w:rsidR="00302ED2" w:rsidRPr="00633CB3">
        <w:rPr>
          <w:rStyle w:val="span"/>
          <w:rFonts w:ascii="Calibri" w:eastAsia="Century Gothic" w:hAnsi="Calibri" w:cs="Calibri"/>
          <w:sz w:val="22"/>
          <w:szCs w:val="22"/>
        </w:rPr>
        <w:t xml:space="preserve">     </w:t>
      </w:r>
      <w:r w:rsidRPr="00633CB3">
        <w:rPr>
          <w:rStyle w:val="span"/>
          <w:rFonts w:ascii="Calibri" w:eastAsia="Century Gothic" w:hAnsi="Calibri" w:cs="Calibri"/>
          <w:sz w:val="22"/>
          <w:szCs w:val="22"/>
        </w:rPr>
        <w:t xml:space="preserve">  </w:t>
      </w:r>
    </w:p>
    <w:p w14:paraId="57C3A72F" w14:textId="789FE29C" w:rsidR="00170F74" w:rsidRPr="00633CB3" w:rsidRDefault="00AD021B" w:rsidP="00AB1881">
      <w:pPr>
        <w:spacing w:line="276" w:lineRule="auto"/>
        <w:jc w:val="both"/>
        <w:rPr>
          <w:rStyle w:val="spancompanyname"/>
          <w:rFonts w:ascii="Calibri" w:eastAsia="Century Gothic" w:hAnsi="Calibri" w:cs="Calibri"/>
          <w:sz w:val="22"/>
          <w:szCs w:val="22"/>
        </w:rPr>
      </w:pPr>
      <w:r w:rsidRPr="00633CB3">
        <w:rPr>
          <w:rStyle w:val="spancompanyname"/>
          <w:rFonts w:ascii="Calibri" w:eastAsia="Century Gothic" w:hAnsi="Calibri" w:cs="Calibri"/>
          <w:sz w:val="22"/>
          <w:szCs w:val="22"/>
        </w:rPr>
        <w:t>Fidelity Investments</w:t>
      </w:r>
      <w:r w:rsidR="0003592F" w:rsidRPr="00633CB3">
        <w:rPr>
          <w:rStyle w:val="spancompanyname"/>
          <w:rFonts w:ascii="Calibri" w:eastAsia="Century Gothic" w:hAnsi="Calibri" w:cs="Calibri"/>
          <w:sz w:val="22"/>
          <w:szCs w:val="22"/>
        </w:rPr>
        <w:t xml:space="preserve"> – Boston, MA                                                                                                                       Dec 2021 – Aug 2023</w:t>
      </w:r>
    </w:p>
    <w:p w14:paraId="105277C3" w14:textId="08194038" w:rsidR="00196E92" w:rsidRPr="00633CB3" w:rsidRDefault="00196E92" w:rsidP="00AB1881">
      <w:pPr>
        <w:pStyle w:val="p"/>
        <w:spacing w:line="276" w:lineRule="auto"/>
        <w:jc w:val="both"/>
        <w:rPr>
          <w:rStyle w:val="spancompanyname"/>
          <w:rFonts w:ascii="Calibri" w:eastAsia="Century Gothic" w:hAnsi="Calibri" w:cs="Calibri"/>
          <w:sz w:val="22"/>
          <w:szCs w:val="22"/>
        </w:rPr>
      </w:pPr>
      <w:r w:rsidRPr="00633CB3">
        <w:rPr>
          <w:rStyle w:val="spancompanyname"/>
          <w:rFonts w:ascii="Calibri" w:eastAsia="Century Gothic" w:hAnsi="Calibri" w:cs="Calibri"/>
          <w:sz w:val="22"/>
          <w:szCs w:val="22"/>
        </w:rPr>
        <w:t>Responsibilities:</w:t>
      </w:r>
    </w:p>
    <w:p w14:paraId="62BEE10A" w14:textId="77777777" w:rsidR="001917CB" w:rsidRPr="00633CB3" w:rsidRDefault="00725C62" w:rsidP="00AB1881">
      <w:pPr>
        <w:pStyle w:val="p"/>
        <w:numPr>
          <w:ilvl w:val="0"/>
          <w:numId w:val="7"/>
        </w:numPr>
        <w:spacing w:line="276" w:lineRule="auto"/>
        <w:ind w:left="180" w:hanging="270"/>
        <w:jc w:val="both"/>
        <w:rPr>
          <w:rFonts w:ascii="Calibri" w:eastAsia="Century Gothic" w:hAnsi="Calibri" w:cs="Calibri"/>
          <w:sz w:val="22"/>
          <w:szCs w:val="22"/>
        </w:rPr>
      </w:pPr>
      <w:r w:rsidRPr="00633CB3">
        <w:rPr>
          <w:rFonts w:ascii="Calibri" w:hAnsi="Calibri" w:cs="Calibri"/>
          <w:sz w:val="22"/>
          <w:szCs w:val="22"/>
        </w:rPr>
        <w:t>Developed detailed manual test cases based on Business Requirements Documents (BRDs), ensuring comprehensive test coverage by identifying key functionalities, aligning tests with business needs, and validating application functionality and user interactions.</w:t>
      </w:r>
    </w:p>
    <w:p w14:paraId="47FD46A5" w14:textId="77777777" w:rsidR="001917CB" w:rsidRPr="00633CB3" w:rsidRDefault="00725C62" w:rsidP="00AB1881">
      <w:pPr>
        <w:pStyle w:val="p"/>
        <w:numPr>
          <w:ilvl w:val="0"/>
          <w:numId w:val="7"/>
        </w:numPr>
        <w:spacing w:line="276" w:lineRule="auto"/>
        <w:ind w:left="180" w:hanging="270"/>
        <w:jc w:val="both"/>
        <w:rPr>
          <w:rFonts w:ascii="Calibri" w:eastAsia="Century Gothic" w:hAnsi="Calibri" w:cs="Calibri"/>
          <w:sz w:val="22"/>
          <w:szCs w:val="22"/>
        </w:rPr>
      </w:pPr>
      <w:r w:rsidRPr="00633CB3">
        <w:rPr>
          <w:rFonts w:ascii="Calibri" w:hAnsi="Calibri" w:cs="Calibri"/>
          <w:sz w:val="22"/>
          <w:szCs w:val="22"/>
        </w:rPr>
        <w:t>Collaborated closely with Product Owners during Agile sprints to review user stories, refine acceptance criteria, and ensure a shared understanding of features for accurate and effective test planning.</w:t>
      </w:r>
    </w:p>
    <w:p w14:paraId="406CEE1D" w14:textId="77777777" w:rsidR="001917CB" w:rsidRPr="00633CB3" w:rsidRDefault="00725C62" w:rsidP="00AB1881">
      <w:pPr>
        <w:pStyle w:val="p"/>
        <w:numPr>
          <w:ilvl w:val="0"/>
          <w:numId w:val="7"/>
        </w:numPr>
        <w:spacing w:line="276" w:lineRule="auto"/>
        <w:ind w:left="180" w:hanging="270"/>
        <w:jc w:val="both"/>
        <w:rPr>
          <w:rFonts w:ascii="Calibri" w:eastAsia="Century Gothic" w:hAnsi="Calibri" w:cs="Calibri"/>
          <w:sz w:val="22"/>
          <w:szCs w:val="22"/>
        </w:rPr>
      </w:pPr>
      <w:r w:rsidRPr="00633CB3">
        <w:rPr>
          <w:rFonts w:ascii="Calibri" w:hAnsi="Calibri" w:cs="Calibri"/>
          <w:sz w:val="22"/>
          <w:szCs w:val="22"/>
        </w:rPr>
        <w:t>Prioritized automation efforts by evaluating business impact, regression risk, and frequency of test execution, ensuring that high-value scenarios were automated first to maximize ROI.</w:t>
      </w:r>
    </w:p>
    <w:p w14:paraId="38F9F893" w14:textId="77777777" w:rsidR="001917CB" w:rsidRPr="00633CB3" w:rsidRDefault="00725C62" w:rsidP="00AB1881">
      <w:pPr>
        <w:pStyle w:val="p"/>
        <w:numPr>
          <w:ilvl w:val="0"/>
          <w:numId w:val="7"/>
        </w:numPr>
        <w:spacing w:line="276" w:lineRule="auto"/>
        <w:ind w:left="180" w:hanging="270"/>
        <w:jc w:val="both"/>
        <w:rPr>
          <w:rFonts w:ascii="Calibri" w:eastAsia="Century Gothic" w:hAnsi="Calibri" w:cs="Calibri"/>
          <w:sz w:val="22"/>
          <w:szCs w:val="22"/>
        </w:rPr>
      </w:pPr>
      <w:r w:rsidRPr="00633CB3">
        <w:rPr>
          <w:rFonts w:ascii="Calibri" w:hAnsi="Calibri" w:cs="Calibri"/>
          <w:sz w:val="22"/>
          <w:szCs w:val="22"/>
        </w:rPr>
        <w:t>Designed and developed scalable automation frameworks using Java and the Page Object Model (POM), following clean coding principles to enhance reusability, readability, and maintainability.</w:t>
      </w:r>
    </w:p>
    <w:p w14:paraId="5820B18C" w14:textId="77777777" w:rsidR="001917CB" w:rsidRPr="00633CB3" w:rsidRDefault="00725C62" w:rsidP="00AB1881">
      <w:pPr>
        <w:pStyle w:val="p"/>
        <w:numPr>
          <w:ilvl w:val="0"/>
          <w:numId w:val="7"/>
        </w:numPr>
        <w:spacing w:line="276" w:lineRule="auto"/>
        <w:ind w:left="180" w:hanging="270"/>
        <w:jc w:val="both"/>
        <w:rPr>
          <w:rFonts w:ascii="Calibri" w:eastAsia="Century Gothic" w:hAnsi="Calibri" w:cs="Calibri"/>
          <w:sz w:val="22"/>
          <w:szCs w:val="22"/>
        </w:rPr>
      </w:pPr>
      <w:r w:rsidRPr="00633CB3">
        <w:rPr>
          <w:rFonts w:ascii="Calibri" w:hAnsi="Calibri" w:cs="Calibri"/>
          <w:sz w:val="22"/>
          <w:szCs w:val="22"/>
        </w:rPr>
        <w:t>Automated web application testing using Selenium WebDriver with TestNG/JUnit, managing dynamic elements and synchronization issues using implicit and explicit waits to improve test stability.</w:t>
      </w:r>
    </w:p>
    <w:p w14:paraId="26E49E21" w14:textId="77777777" w:rsidR="001917CB" w:rsidRPr="00633CB3" w:rsidRDefault="00725C62" w:rsidP="00AB1881">
      <w:pPr>
        <w:pStyle w:val="p"/>
        <w:numPr>
          <w:ilvl w:val="0"/>
          <w:numId w:val="7"/>
        </w:numPr>
        <w:spacing w:line="276" w:lineRule="auto"/>
        <w:ind w:left="180" w:hanging="270"/>
        <w:jc w:val="both"/>
        <w:rPr>
          <w:rFonts w:ascii="Calibri" w:eastAsia="Century Gothic" w:hAnsi="Calibri" w:cs="Calibri"/>
          <w:sz w:val="22"/>
          <w:szCs w:val="22"/>
        </w:rPr>
      </w:pPr>
      <w:r w:rsidRPr="00633CB3">
        <w:rPr>
          <w:rFonts w:ascii="Calibri" w:hAnsi="Calibri" w:cs="Calibri"/>
          <w:sz w:val="22"/>
          <w:szCs w:val="22"/>
        </w:rPr>
        <w:t>Performed backend validation by writing and executing complex SQL queries on MySQL databases, ensuring data integrity and alignment between frontend transactions and backend storage.</w:t>
      </w:r>
    </w:p>
    <w:p w14:paraId="057757F5" w14:textId="77777777" w:rsidR="00D64938" w:rsidRPr="00D64938" w:rsidRDefault="00725C62" w:rsidP="00D64938">
      <w:pPr>
        <w:pStyle w:val="p"/>
        <w:numPr>
          <w:ilvl w:val="0"/>
          <w:numId w:val="7"/>
        </w:numPr>
        <w:spacing w:line="276" w:lineRule="auto"/>
        <w:ind w:left="180" w:hanging="270"/>
        <w:jc w:val="both"/>
        <w:rPr>
          <w:rFonts w:ascii="Calibri" w:eastAsia="Century Gothic" w:hAnsi="Calibri" w:cs="Calibri"/>
          <w:sz w:val="22"/>
          <w:szCs w:val="22"/>
        </w:rPr>
      </w:pPr>
      <w:r w:rsidRPr="00633CB3">
        <w:rPr>
          <w:rFonts w:ascii="Calibri" w:hAnsi="Calibri" w:cs="Calibri"/>
          <w:sz w:val="22"/>
          <w:szCs w:val="22"/>
        </w:rPr>
        <w:t>Built robust data-driven testing frameworks by integrating Apache POI to read test data from Excel files, supporting varied input combinations and enhancing test coverage.</w:t>
      </w:r>
    </w:p>
    <w:p w14:paraId="7BCC62E3" w14:textId="4A56F810" w:rsidR="00D64938" w:rsidRPr="00D64938" w:rsidRDefault="00D64938" w:rsidP="00D64938">
      <w:pPr>
        <w:pStyle w:val="p"/>
        <w:numPr>
          <w:ilvl w:val="0"/>
          <w:numId w:val="7"/>
        </w:numPr>
        <w:spacing w:line="276" w:lineRule="auto"/>
        <w:ind w:left="180" w:hanging="270"/>
        <w:jc w:val="both"/>
        <w:rPr>
          <w:rFonts w:ascii="Calibri" w:eastAsia="Century Gothic" w:hAnsi="Calibri" w:cs="Calibri"/>
          <w:sz w:val="22"/>
          <w:szCs w:val="22"/>
        </w:rPr>
      </w:pPr>
      <w:r w:rsidRPr="00D64938">
        <w:rPr>
          <w:rFonts w:ascii="Calibri" w:hAnsi="Calibri" w:cs="Calibri"/>
          <w:sz w:val="22"/>
          <w:szCs w:val="22"/>
        </w:rPr>
        <w:t>Proficient in using ServiceNow for incident management, change requests, and test process integration.</w:t>
      </w:r>
    </w:p>
    <w:p w14:paraId="37C4444D" w14:textId="77777777" w:rsidR="001917CB" w:rsidRPr="00D64938" w:rsidRDefault="00725C62" w:rsidP="00AB1881">
      <w:pPr>
        <w:pStyle w:val="p"/>
        <w:numPr>
          <w:ilvl w:val="0"/>
          <w:numId w:val="7"/>
        </w:numPr>
        <w:spacing w:line="276" w:lineRule="auto"/>
        <w:ind w:left="180" w:hanging="270"/>
        <w:jc w:val="both"/>
        <w:rPr>
          <w:rFonts w:ascii="Calibri" w:eastAsia="Century Gothic" w:hAnsi="Calibri" w:cs="Calibri"/>
          <w:sz w:val="22"/>
          <w:szCs w:val="22"/>
        </w:rPr>
      </w:pPr>
      <w:r w:rsidRPr="00D64938">
        <w:rPr>
          <w:rFonts w:ascii="Calibri" w:hAnsi="Calibri" w:cs="Calibri"/>
          <w:sz w:val="22"/>
          <w:szCs w:val="22"/>
        </w:rPr>
        <w:t xml:space="preserve">Utilized </w:t>
      </w:r>
      <w:proofErr w:type="spellStart"/>
      <w:r w:rsidRPr="00D64938">
        <w:rPr>
          <w:rFonts w:ascii="Calibri" w:hAnsi="Calibri" w:cs="Calibri"/>
          <w:sz w:val="22"/>
          <w:szCs w:val="22"/>
        </w:rPr>
        <w:t>WireMock</w:t>
      </w:r>
      <w:proofErr w:type="spellEnd"/>
      <w:r w:rsidRPr="00D64938">
        <w:rPr>
          <w:rFonts w:ascii="Calibri" w:hAnsi="Calibri" w:cs="Calibri"/>
          <w:sz w:val="22"/>
          <w:szCs w:val="22"/>
        </w:rPr>
        <w:t xml:space="preserve"> to simulate third-party API interactions in lower environments, enabling consistent and isolated test runs regardless of API availability.</w:t>
      </w:r>
    </w:p>
    <w:p w14:paraId="141C5F26" w14:textId="77777777" w:rsidR="001917CB" w:rsidRPr="00633CB3" w:rsidRDefault="00725C62" w:rsidP="00AB1881">
      <w:pPr>
        <w:pStyle w:val="p"/>
        <w:numPr>
          <w:ilvl w:val="0"/>
          <w:numId w:val="7"/>
        </w:numPr>
        <w:spacing w:line="276" w:lineRule="auto"/>
        <w:ind w:left="180" w:hanging="270"/>
        <w:jc w:val="both"/>
        <w:rPr>
          <w:rFonts w:ascii="Calibri" w:eastAsia="Century Gothic" w:hAnsi="Calibri" w:cs="Calibri"/>
          <w:sz w:val="22"/>
          <w:szCs w:val="22"/>
        </w:rPr>
      </w:pPr>
      <w:r w:rsidRPr="00633CB3">
        <w:rPr>
          <w:rFonts w:ascii="Calibri" w:hAnsi="Calibri" w:cs="Calibri"/>
          <w:sz w:val="22"/>
          <w:szCs w:val="22"/>
        </w:rPr>
        <w:t>Implemented contract testing using Pact, integrating tests into CI/CD pipelines to validate service contracts between microservices and ensure reliable inter-service communication.</w:t>
      </w:r>
    </w:p>
    <w:p w14:paraId="216B065F" w14:textId="77777777" w:rsidR="001917CB" w:rsidRPr="00633CB3" w:rsidRDefault="00725C62" w:rsidP="00AB1881">
      <w:pPr>
        <w:pStyle w:val="p"/>
        <w:numPr>
          <w:ilvl w:val="0"/>
          <w:numId w:val="7"/>
        </w:numPr>
        <w:spacing w:line="276" w:lineRule="auto"/>
        <w:ind w:left="180" w:hanging="270"/>
        <w:jc w:val="both"/>
        <w:rPr>
          <w:rFonts w:ascii="Calibri" w:eastAsia="Century Gothic" w:hAnsi="Calibri" w:cs="Calibri"/>
          <w:sz w:val="22"/>
          <w:szCs w:val="22"/>
        </w:rPr>
      </w:pPr>
      <w:r w:rsidRPr="00633CB3">
        <w:rPr>
          <w:rFonts w:ascii="Calibri" w:hAnsi="Calibri" w:cs="Calibri"/>
          <w:sz w:val="22"/>
          <w:szCs w:val="22"/>
        </w:rPr>
        <w:t>Leveraged AWS services such as S3 and RDS for managing test data, executing automated tests in cloud-based environments, and integrating seamlessly with scalable CI/CD workflows.</w:t>
      </w:r>
    </w:p>
    <w:p w14:paraId="31D3F58E" w14:textId="77777777" w:rsidR="001917CB" w:rsidRPr="00633CB3" w:rsidRDefault="00725C62" w:rsidP="00AB1881">
      <w:pPr>
        <w:pStyle w:val="p"/>
        <w:numPr>
          <w:ilvl w:val="0"/>
          <w:numId w:val="7"/>
        </w:numPr>
        <w:spacing w:line="276" w:lineRule="auto"/>
        <w:ind w:left="180" w:hanging="270"/>
        <w:jc w:val="both"/>
        <w:rPr>
          <w:rFonts w:ascii="Calibri" w:eastAsia="Century Gothic" w:hAnsi="Calibri" w:cs="Calibri"/>
          <w:sz w:val="22"/>
          <w:szCs w:val="22"/>
        </w:rPr>
      </w:pPr>
      <w:r w:rsidRPr="00633CB3">
        <w:rPr>
          <w:rFonts w:ascii="Calibri" w:hAnsi="Calibri" w:cs="Calibri"/>
          <w:sz w:val="22"/>
          <w:szCs w:val="22"/>
        </w:rPr>
        <w:t>Designed and executed performance tests using Gatling, analyzing system behavior under stress to detect performance bottlenecks and validate scalability.</w:t>
      </w:r>
    </w:p>
    <w:p w14:paraId="76BB73AF" w14:textId="12EA06A7" w:rsidR="001917CB" w:rsidRPr="00633CB3" w:rsidRDefault="00725C62" w:rsidP="00AB1881">
      <w:pPr>
        <w:pStyle w:val="p"/>
        <w:numPr>
          <w:ilvl w:val="0"/>
          <w:numId w:val="7"/>
        </w:numPr>
        <w:spacing w:line="276" w:lineRule="auto"/>
        <w:ind w:left="180" w:hanging="270"/>
        <w:jc w:val="both"/>
        <w:rPr>
          <w:rStyle w:val="span"/>
          <w:rFonts w:ascii="Calibri" w:eastAsia="Century Gothic" w:hAnsi="Calibri" w:cs="Calibri"/>
          <w:sz w:val="22"/>
          <w:szCs w:val="22"/>
        </w:rPr>
      </w:pPr>
      <w:r w:rsidRPr="00633CB3">
        <w:rPr>
          <w:rFonts w:ascii="Calibri" w:hAnsi="Calibri" w:cs="Calibri"/>
          <w:sz w:val="22"/>
          <w:szCs w:val="22"/>
        </w:rPr>
        <w:t>Partnered with developers, business analysts, and QA team members throughout the integration and testing lifecycle, ensuring testing milestones aligned with project goals and timelines.</w:t>
      </w:r>
    </w:p>
    <w:p w14:paraId="44597006" w14:textId="67BC0884" w:rsidR="00196E92" w:rsidRPr="00633CB3" w:rsidRDefault="00196E92" w:rsidP="00AB1881">
      <w:pPr>
        <w:pStyle w:val="p"/>
        <w:spacing w:line="276" w:lineRule="auto"/>
        <w:jc w:val="both"/>
        <w:rPr>
          <w:rStyle w:val="span"/>
          <w:rFonts w:ascii="Calibri" w:eastAsia="Century Gothic" w:hAnsi="Calibri" w:cs="Calibri"/>
          <w:b/>
          <w:bCs/>
          <w:sz w:val="22"/>
          <w:szCs w:val="22"/>
        </w:rPr>
      </w:pPr>
      <w:r w:rsidRPr="00633CB3">
        <w:rPr>
          <w:rStyle w:val="span"/>
          <w:rFonts w:ascii="Calibri" w:eastAsia="Century Gothic" w:hAnsi="Calibri" w:cs="Calibri"/>
          <w:b/>
          <w:sz w:val="22"/>
          <w:szCs w:val="22"/>
          <w:u w:val="single"/>
        </w:rPr>
        <w:t>Environment:</w:t>
      </w:r>
      <w:r w:rsidRPr="00633CB3">
        <w:rPr>
          <w:rStyle w:val="span"/>
          <w:rFonts w:ascii="Calibri" w:eastAsia="Century Gothic" w:hAnsi="Calibri" w:cs="Calibri"/>
          <w:sz w:val="22"/>
          <w:szCs w:val="22"/>
        </w:rPr>
        <w:t xml:space="preserve"> </w:t>
      </w:r>
      <w:r w:rsidRPr="00633CB3">
        <w:rPr>
          <w:rStyle w:val="span"/>
          <w:rFonts w:ascii="Calibri" w:eastAsia="Century Gothic" w:hAnsi="Calibri" w:cs="Calibri"/>
          <w:b/>
          <w:bCs/>
          <w:sz w:val="22"/>
          <w:szCs w:val="22"/>
        </w:rPr>
        <w:t xml:space="preserve">Java, Protractor, </w:t>
      </w:r>
      <w:r w:rsidRPr="00633CB3">
        <w:rPr>
          <w:rStyle w:val="span"/>
          <w:rFonts w:ascii="Calibri" w:eastAsia="Century Gothic" w:hAnsi="Calibri" w:cs="Calibri"/>
          <w:b/>
          <w:bCs/>
          <w:color w:val="000000" w:themeColor="text1"/>
          <w:sz w:val="22"/>
          <w:szCs w:val="22"/>
        </w:rPr>
        <w:t>Jasmine</w:t>
      </w:r>
      <w:r w:rsidRPr="00633CB3">
        <w:rPr>
          <w:rStyle w:val="span"/>
          <w:rFonts w:ascii="Calibri" w:eastAsia="Century Gothic" w:hAnsi="Calibri" w:cs="Calibri"/>
          <w:b/>
          <w:bCs/>
          <w:sz w:val="22"/>
          <w:szCs w:val="22"/>
        </w:rPr>
        <w:t xml:space="preserve">, Ant, </w:t>
      </w:r>
      <w:proofErr w:type="spellStart"/>
      <w:r w:rsidR="009A2CDA" w:rsidRPr="00633CB3">
        <w:rPr>
          <w:rStyle w:val="span"/>
          <w:rFonts w:ascii="Calibri" w:eastAsia="Century Gothic" w:hAnsi="Calibri" w:cs="Calibri"/>
          <w:b/>
          <w:bCs/>
          <w:sz w:val="22"/>
          <w:szCs w:val="22"/>
        </w:rPr>
        <w:t>WireMock</w:t>
      </w:r>
      <w:proofErr w:type="spellEnd"/>
      <w:r w:rsidR="009A2CDA" w:rsidRPr="00633CB3">
        <w:rPr>
          <w:rStyle w:val="span"/>
          <w:rFonts w:ascii="Calibri" w:eastAsia="Century Gothic" w:hAnsi="Calibri" w:cs="Calibri"/>
          <w:b/>
          <w:bCs/>
          <w:sz w:val="22"/>
          <w:szCs w:val="22"/>
        </w:rPr>
        <w:t xml:space="preserve">, Pact, Gatling, </w:t>
      </w:r>
      <w:r w:rsidRPr="00633CB3">
        <w:rPr>
          <w:rStyle w:val="span"/>
          <w:rFonts w:ascii="Calibri" w:eastAsia="Century Gothic" w:hAnsi="Calibri" w:cs="Calibri"/>
          <w:b/>
          <w:bCs/>
          <w:sz w:val="22"/>
          <w:szCs w:val="22"/>
        </w:rPr>
        <w:t xml:space="preserve">Jenkins, </w:t>
      </w:r>
      <w:r w:rsidR="00526DD6" w:rsidRPr="00633CB3">
        <w:rPr>
          <w:rStyle w:val="span"/>
          <w:rFonts w:ascii="Calibri" w:eastAsia="Century Gothic" w:hAnsi="Calibri" w:cs="Calibri"/>
          <w:b/>
          <w:bCs/>
          <w:sz w:val="22"/>
          <w:szCs w:val="22"/>
        </w:rPr>
        <w:t>AWS,</w:t>
      </w:r>
      <w:r w:rsidR="0043565B">
        <w:rPr>
          <w:rStyle w:val="span"/>
          <w:rFonts w:ascii="Calibri" w:eastAsia="Century Gothic" w:hAnsi="Calibri" w:cs="Calibri"/>
          <w:b/>
          <w:bCs/>
          <w:sz w:val="22"/>
          <w:szCs w:val="22"/>
        </w:rPr>
        <w:t xml:space="preserve"> ServiceNow,</w:t>
      </w:r>
      <w:r w:rsidR="00526DD6" w:rsidRPr="00633CB3">
        <w:rPr>
          <w:rStyle w:val="span"/>
          <w:rFonts w:ascii="Calibri" w:eastAsia="Century Gothic" w:hAnsi="Calibri" w:cs="Calibri"/>
          <w:b/>
          <w:bCs/>
          <w:sz w:val="22"/>
          <w:szCs w:val="22"/>
        </w:rPr>
        <w:t xml:space="preserve"> </w:t>
      </w:r>
      <w:r w:rsidRPr="00633CB3">
        <w:rPr>
          <w:rStyle w:val="span"/>
          <w:rFonts w:ascii="Calibri" w:eastAsia="Century Gothic" w:hAnsi="Calibri" w:cs="Calibri"/>
          <w:b/>
          <w:bCs/>
          <w:sz w:val="22"/>
          <w:szCs w:val="22"/>
        </w:rPr>
        <w:t>Junit, GitHub, Eclipse IDE,</w:t>
      </w:r>
      <w:r w:rsidR="00E14EDB" w:rsidRPr="00633CB3">
        <w:rPr>
          <w:rStyle w:val="span"/>
          <w:rFonts w:ascii="Calibri" w:eastAsia="Century Gothic" w:hAnsi="Calibri" w:cs="Calibri"/>
          <w:b/>
          <w:bCs/>
          <w:sz w:val="22"/>
          <w:szCs w:val="22"/>
        </w:rPr>
        <w:t xml:space="preserve"> </w:t>
      </w:r>
      <w:r w:rsidRPr="00633CB3">
        <w:rPr>
          <w:rStyle w:val="span"/>
          <w:rFonts w:ascii="Calibri" w:eastAsia="Century Gothic" w:hAnsi="Calibri" w:cs="Calibri"/>
          <w:b/>
          <w:bCs/>
          <w:sz w:val="22"/>
          <w:szCs w:val="22"/>
        </w:rPr>
        <w:t>Kafka.</w:t>
      </w:r>
    </w:p>
    <w:p w14:paraId="10D58D0F" w14:textId="77777777" w:rsidR="000A50EE" w:rsidRPr="00633CB3" w:rsidRDefault="000A50EE" w:rsidP="00AB1881">
      <w:pPr>
        <w:pStyle w:val="p"/>
        <w:spacing w:line="276" w:lineRule="auto"/>
        <w:jc w:val="both"/>
        <w:rPr>
          <w:rStyle w:val="span"/>
          <w:rFonts w:ascii="Calibri" w:eastAsia="Century Gothic" w:hAnsi="Calibri" w:cs="Calibri"/>
          <w:b/>
          <w:bCs/>
          <w:sz w:val="22"/>
          <w:szCs w:val="22"/>
        </w:rPr>
      </w:pPr>
    </w:p>
    <w:p w14:paraId="742A0DBC" w14:textId="66060AB4" w:rsidR="00823241" w:rsidRPr="00633CB3" w:rsidRDefault="007508E8" w:rsidP="00AB1881">
      <w:pPr>
        <w:pStyle w:val="p"/>
        <w:spacing w:line="276" w:lineRule="auto"/>
        <w:jc w:val="both"/>
        <w:rPr>
          <w:rStyle w:val="span"/>
          <w:rFonts w:ascii="Calibri" w:eastAsia="Century Gothic" w:hAnsi="Calibri" w:cs="Calibri"/>
          <w:b/>
          <w:bCs/>
          <w:sz w:val="22"/>
          <w:szCs w:val="22"/>
        </w:rPr>
      </w:pPr>
      <w:r w:rsidRPr="00633CB3">
        <w:rPr>
          <w:rStyle w:val="span"/>
          <w:rFonts w:ascii="Calibri" w:eastAsia="Century Gothic" w:hAnsi="Calibri" w:cs="Calibri"/>
          <w:b/>
          <w:bCs/>
          <w:sz w:val="22"/>
          <w:szCs w:val="22"/>
        </w:rPr>
        <w:t>Mobile Automation Engineer</w:t>
      </w:r>
    </w:p>
    <w:p w14:paraId="6F39A529" w14:textId="127496C8" w:rsidR="000A50EE" w:rsidRPr="00633CB3" w:rsidRDefault="001A4CB0" w:rsidP="00AB1881">
      <w:pPr>
        <w:pStyle w:val="p"/>
        <w:spacing w:line="276" w:lineRule="auto"/>
        <w:jc w:val="both"/>
        <w:rPr>
          <w:rStyle w:val="span"/>
          <w:rFonts w:ascii="Calibri" w:eastAsia="Century Gothic" w:hAnsi="Calibri" w:cs="Calibri"/>
          <w:b/>
          <w:bCs/>
          <w:sz w:val="22"/>
          <w:szCs w:val="22"/>
        </w:rPr>
      </w:pPr>
      <w:r w:rsidRPr="00633CB3">
        <w:rPr>
          <w:rStyle w:val="span"/>
          <w:rFonts w:ascii="Calibri" w:eastAsia="Century Gothic" w:hAnsi="Calibri" w:cs="Calibri"/>
          <w:b/>
          <w:bCs/>
          <w:sz w:val="22"/>
          <w:szCs w:val="22"/>
        </w:rPr>
        <w:t xml:space="preserve">KeyBank – Cleveland, OH                                                                                                                              </w:t>
      </w:r>
      <w:r w:rsidR="00415EF2" w:rsidRPr="00633CB3">
        <w:rPr>
          <w:rStyle w:val="span"/>
          <w:rFonts w:ascii="Calibri" w:eastAsia="Century Gothic" w:hAnsi="Calibri" w:cs="Calibri"/>
          <w:b/>
          <w:bCs/>
          <w:sz w:val="22"/>
          <w:szCs w:val="22"/>
        </w:rPr>
        <w:t xml:space="preserve">           </w:t>
      </w:r>
      <w:r w:rsidRPr="00633CB3">
        <w:rPr>
          <w:rStyle w:val="span"/>
          <w:rFonts w:ascii="Calibri" w:eastAsia="Century Gothic" w:hAnsi="Calibri" w:cs="Calibri"/>
          <w:b/>
          <w:bCs/>
          <w:sz w:val="22"/>
          <w:szCs w:val="22"/>
        </w:rPr>
        <w:t xml:space="preserve"> Feb 2</w:t>
      </w:r>
      <w:r w:rsidR="00415EF2" w:rsidRPr="00633CB3">
        <w:rPr>
          <w:rStyle w:val="span"/>
          <w:rFonts w:ascii="Calibri" w:eastAsia="Century Gothic" w:hAnsi="Calibri" w:cs="Calibri"/>
          <w:b/>
          <w:bCs/>
          <w:sz w:val="22"/>
          <w:szCs w:val="22"/>
        </w:rPr>
        <w:t>020 – Nov 2021</w:t>
      </w:r>
    </w:p>
    <w:p w14:paraId="12651108" w14:textId="12A56C55" w:rsidR="00415EF2" w:rsidRPr="00633CB3" w:rsidRDefault="00415EF2" w:rsidP="00AB1881">
      <w:pPr>
        <w:pStyle w:val="p"/>
        <w:spacing w:line="276" w:lineRule="auto"/>
        <w:jc w:val="both"/>
        <w:rPr>
          <w:rStyle w:val="span"/>
          <w:rFonts w:ascii="Calibri" w:eastAsia="Century Gothic" w:hAnsi="Calibri" w:cs="Calibri"/>
          <w:b/>
          <w:bCs/>
          <w:sz w:val="22"/>
          <w:szCs w:val="22"/>
        </w:rPr>
      </w:pPr>
      <w:r w:rsidRPr="00633CB3">
        <w:rPr>
          <w:rStyle w:val="span"/>
          <w:rFonts w:ascii="Calibri" w:eastAsia="Century Gothic" w:hAnsi="Calibri" w:cs="Calibri"/>
          <w:b/>
          <w:bCs/>
          <w:sz w:val="22"/>
          <w:szCs w:val="22"/>
        </w:rPr>
        <w:t>Responsibilities:</w:t>
      </w:r>
    </w:p>
    <w:p w14:paraId="724628DA" w14:textId="77777777" w:rsidR="009714AC" w:rsidRPr="00633CB3" w:rsidRDefault="009714AC" w:rsidP="00AB1881">
      <w:pPr>
        <w:pStyle w:val="divdocumentulli"/>
        <w:numPr>
          <w:ilvl w:val="0"/>
          <w:numId w:val="8"/>
        </w:numPr>
        <w:spacing w:line="276" w:lineRule="auto"/>
        <w:ind w:left="180" w:hanging="270"/>
        <w:jc w:val="both"/>
        <w:rPr>
          <w:rFonts w:ascii="Calibri" w:eastAsia="Century Gothic" w:hAnsi="Calibri" w:cs="Calibri"/>
          <w:sz w:val="22"/>
          <w:szCs w:val="22"/>
          <w:lang w:val="en-GB"/>
        </w:rPr>
      </w:pPr>
      <w:r w:rsidRPr="00633CB3">
        <w:rPr>
          <w:rFonts w:ascii="Calibri" w:hAnsi="Calibri" w:cs="Calibri"/>
          <w:sz w:val="22"/>
          <w:szCs w:val="22"/>
        </w:rPr>
        <w:t>Designed and developed a scalable Appium-based automation framework in Java integrated with TestNG and Maven, enabling efficient Android and iOS test execution across multiple builds and releases.</w:t>
      </w:r>
    </w:p>
    <w:p w14:paraId="089A3653" w14:textId="77777777" w:rsidR="009714AC" w:rsidRPr="00633CB3" w:rsidRDefault="009714AC" w:rsidP="00AB1881">
      <w:pPr>
        <w:pStyle w:val="divdocumentulli"/>
        <w:numPr>
          <w:ilvl w:val="0"/>
          <w:numId w:val="8"/>
        </w:numPr>
        <w:spacing w:line="276" w:lineRule="auto"/>
        <w:ind w:left="180" w:hanging="270"/>
        <w:jc w:val="both"/>
        <w:rPr>
          <w:rFonts w:ascii="Calibri" w:eastAsia="Century Gothic" w:hAnsi="Calibri" w:cs="Calibri"/>
          <w:sz w:val="22"/>
          <w:szCs w:val="22"/>
          <w:lang w:val="en-GB"/>
        </w:rPr>
      </w:pPr>
      <w:r w:rsidRPr="00633CB3">
        <w:rPr>
          <w:rFonts w:ascii="Calibri" w:hAnsi="Calibri" w:cs="Calibri"/>
          <w:sz w:val="22"/>
          <w:szCs w:val="22"/>
        </w:rPr>
        <w:t>Integrated mobile automation tests into Jenkins pipelines and GitHub Actions to support nightly runs and fast feedback cycles for every deployment.</w:t>
      </w:r>
    </w:p>
    <w:p w14:paraId="1F22BCD6" w14:textId="77777777" w:rsidR="009714AC" w:rsidRPr="00633CB3" w:rsidRDefault="009714AC" w:rsidP="00AB1881">
      <w:pPr>
        <w:pStyle w:val="divdocumentulli"/>
        <w:numPr>
          <w:ilvl w:val="0"/>
          <w:numId w:val="8"/>
        </w:numPr>
        <w:spacing w:line="276" w:lineRule="auto"/>
        <w:ind w:left="180" w:hanging="270"/>
        <w:jc w:val="both"/>
        <w:rPr>
          <w:rFonts w:ascii="Calibri" w:eastAsia="Century Gothic" w:hAnsi="Calibri" w:cs="Calibri"/>
          <w:sz w:val="22"/>
          <w:szCs w:val="22"/>
          <w:lang w:val="en-GB"/>
        </w:rPr>
      </w:pPr>
      <w:r w:rsidRPr="00633CB3">
        <w:rPr>
          <w:rFonts w:ascii="Calibri" w:hAnsi="Calibri" w:cs="Calibri"/>
          <w:sz w:val="22"/>
          <w:szCs w:val="22"/>
        </w:rPr>
        <w:t xml:space="preserve">Executed mobile test cases using </w:t>
      </w:r>
      <w:proofErr w:type="spellStart"/>
      <w:r w:rsidRPr="00633CB3">
        <w:rPr>
          <w:rFonts w:ascii="Calibri" w:hAnsi="Calibri" w:cs="Calibri"/>
          <w:sz w:val="22"/>
          <w:szCs w:val="22"/>
        </w:rPr>
        <w:t>BrowserStack</w:t>
      </w:r>
      <w:proofErr w:type="spellEnd"/>
      <w:r w:rsidRPr="00633CB3">
        <w:rPr>
          <w:rFonts w:ascii="Calibri" w:hAnsi="Calibri" w:cs="Calibri"/>
          <w:sz w:val="22"/>
          <w:szCs w:val="22"/>
        </w:rPr>
        <w:t xml:space="preserve"> and Sauce Labs, ensuring comprehensive OS and device coverage for the KeyBank mobile application.</w:t>
      </w:r>
    </w:p>
    <w:p w14:paraId="12B31771" w14:textId="77777777" w:rsidR="009714AC" w:rsidRPr="00633CB3" w:rsidRDefault="009714AC" w:rsidP="00AB1881">
      <w:pPr>
        <w:pStyle w:val="divdocumentulli"/>
        <w:numPr>
          <w:ilvl w:val="0"/>
          <w:numId w:val="8"/>
        </w:numPr>
        <w:spacing w:line="276" w:lineRule="auto"/>
        <w:ind w:left="180" w:hanging="270"/>
        <w:jc w:val="both"/>
        <w:rPr>
          <w:rFonts w:ascii="Calibri" w:eastAsia="Century Gothic" w:hAnsi="Calibri" w:cs="Calibri"/>
          <w:sz w:val="22"/>
          <w:szCs w:val="22"/>
          <w:lang w:val="en-GB"/>
        </w:rPr>
      </w:pPr>
      <w:r w:rsidRPr="00633CB3">
        <w:rPr>
          <w:rFonts w:ascii="Calibri" w:hAnsi="Calibri" w:cs="Calibri"/>
          <w:sz w:val="22"/>
          <w:szCs w:val="22"/>
        </w:rPr>
        <w:t xml:space="preserve">Developed custom gesture methods for touch actions like swipe, tap, and drag-and-drop using Appium’s </w:t>
      </w:r>
      <w:proofErr w:type="spellStart"/>
      <w:r w:rsidRPr="00633CB3">
        <w:rPr>
          <w:rFonts w:ascii="Calibri" w:hAnsi="Calibri" w:cs="Calibri"/>
          <w:sz w:val="22"/>
          <w:szCs w:val="22"/>
        </w:rPr>
        <w:t>TouchAction</w:t>
      </w:r>
      <w:proofErr w:type="spellEnd"/>
      <w:r w:rsidRPr="00633CB3">
        <w:rPr>
          <w:rFonts w:ascii="Calibri" w:hAnsi="Calibri" w:cs="Calibri"/>
          <w:sz w:val="22"/>
          <w:szCs w:val="22"/>
        </w:rPr>
        <w:t xml:space="preserve"> and W3C Actions for banking UI interactions.</w:t>
      </w:r>
    </w:p>
    <w:p w14:paraId="7B96F847" w14:textId="77777777" w:rsidR="009714AC" w:rsidRPr="00633CB3" w:rsidRDefault="009714AC" w:rsidP="00AB1881">
      <w:pPr>
        <w:pStyle w:val="divdocumentulli"/>
        <w:numPr>
          <w:ilvl w:val="0"/>
          <w:numId w:val="8"/>
        </w:numPr>
        <w:spacing w:line="276" w:lineRule="auto"/>
        <w:ind w:left="180" w:hanging="270"/>
        <w:jc w:val="both"/>
        <w:rPr>
          <w:rFonts w:ascii="Calibri" w:eastAsia="Century Gothic" w:hAnsi="Calibri" w:cs="Calibri"/>
          <w:sz w:val="22"/>
          <w:szCs w:val="22"/>
          <w:lang w:val="en-GB"/>
        </w:rPr>
      </w:pPr>
      <w:r w:rsidRPr="00633CB3">
        <w:rPr>
          <w:rFonts w:ascii="Calibri" w:hAnsi="Calibri" w:cs="Calibri"/>
          <w:sz w:val="22"/>
          <w:szCs w:val="22"/>
        </w:rPr>
        <w:t>Executed mobile tests on emulators and physical devices to ensure functionality across varied screen sizes, OS versions, and hardware.</w:t>
      </w:r>
    </w:p>
    <w:p w14:paraId="69BFBEC4" w14:textId="77777777" w:rsidR="009714AC" w:rsidRPr="00633CB3" w:rsidRDefault="009714AC" w:rsidP="00AB1881">
      <w:pPr>
        <w:pStyle w:val="divdocumentulli"/>
        <w:numPr>
          <w:ilvl w:val="0"/>
          <w:numId w:val="8"/>
        </w:numPr>
        <w:spacing w:line="276" w:lineRule="auto"/>
        <w:ind w:left="180" w:hanging="270"/>
        <w:jc w:val="both"/>
        <w:rPr>
          <w:rFonts w:ascii="Calibri" w:eastAsia="Century Gothic" w:hAnsi="Calibri" w:cs="Calibri"/>
          <w:sz w:val="22"/>
          <w:szCs w:val="22"/>
          <w:lang w:val="en-GB"/>
        </w:rPr>
      </w:pPr>
      <w:r w:rsidRPr="00633CB3">
        <w:rPr>
          <w:rFonts w:ascii="Calibri" w:hAnsi="Calibri" w:cs="Calibri"/>
          <w:sz w:val="22"/>
          <w:szCs w:val="22"/>
        </w:rPr>
        <w:lastRenderedPageBreak/>
        <w:t>Automated login, registration, and notification workflows, with validation of authentication and session management features.</w:t>
      </w:r>
    </w:p>
    <w:p w14:paraId="7C065285" w14:textId="77777777" w:rsidR="009714AC" w:rsidRPr="00633CB3" w:rsidRDefault="009714AC" w:rsidP="00AB1881">
      <w:pPr>
        <w:pStyle w:val="divdocumentulli"/>
        <w:numPr>
          <w:ilvl w:val="0"/>
          <w:numId w:val="8"/>
        </w:numPr>
        <w:spacing w:line="276" w:lineRule="auto"/>
        <w:ind w:left="180" w:hanging="270"/>
        <w:jc w:val="both"/>
        <w:rPr>
          <w:rFonts w:ascii="Calibri" w:eastAsia="Century Gothic" w:hAnsi="Calibri" w:cs="Calibri"/>
          <w:sz w:val="22"/>
          <w:szCs w:val="22"/>
          <w:lang w:val="en-GB"/>
        </w:rPr>
      </w:pPr>
      <w:r w:rsidRPr="00633CB3">
        <w:rPr>
          <w:rFonts w:ascii="Calibri" w:hAnsi="Calibri" w:cs="Calibri"/>
          <w:sz w:val="22"/>
          <w:szCs w:val="22"/>
        </w:rPr>
        <w:t>Conducted performance validation using Gatling and monitored app metrics to ensure mobile responsiveness and reliability under load.</w:t>
      </w:r>
    </w:p>
    <w:p w14:paraId="1998B90C" w14:textId="77777777" w:rsidR="009714AC" w:rsidRPr="00633CB3" w:rsidRDefault="009714AC" w:rsidP="00AB1881">
      <w:pPr>
        <w:pStyle w:val="divdocumentulli"/>
        <w:numPr>
          <w:ilvl w:val="0"/>
          <w:numId w:val="8"/>
        </w:numPr>
        <w:spacing w:line="276" w:lineRule="auto"/>
        <w:ind w:left="180" w:hanging="270"/>
        <w:jc w:val="both"/>
        <w:rPr>
          <w:rFonts w:ascii="Calibri" w:eastAsia="Century Gothic" w:hAnsi="Calibri" w:cs="Calibri"/>
          <w:sz w:val="22"/>
          <w:szCs w:val="22"/>
          <w:lang w:val="en-GB"/>
        </w:rPr>
      </w:pPr>
      <w:r w:rsidRPr="00633CB3">
        <w:rPr>
          <w:rFonts w:ascii="Calibri" w:hAnsi="Calibri" w:cs="Calibri"/>
          <w:sz w:val="22"/>
          <w:szCs w:val="22"/>
        </w:rPr>
        <w:t>Validated secure redirection links, session handling, and in-app navigation paths across mobile journeys.</w:t>
      </w:r>
    </w:p>
    <w:p w14:paraId="12FFB73C" w14:textId="77777777" w:rsidR="009714AC" w:rsidRPr="00633CB3" w:rsidRDefault="009714AC" w:rsidP="00AB1881">
      <w:pPr>
        <w:pStyle w:val="divdocumentulli"/>
        <w:numPr>
          <w:ilvl w:val="0"/>
          <w:numId w:val="8"/>
        </w:numPr>
        <w:spacing w:line="276" w:lineRule="auto"/>
        <w:ind w:left="180" w:hanging="270"/>
        <w:jc w:val="both"/>
        <w:rPr>
          <w:rFonts w:ascii="Calibri" w:eastAsia="Century Gothic" w:hAnsi="Calibri" w:cs="Calibri"/>
          <w:sz w:val="22"/>
          <w:szCs w:val="22"/>
          <w:lang w:val="en-GB"/>
        </w:rPr>
      </w:pPr>
      <w:r w:rsidRPr="00633CB3">
        <w:rPr>
          <w:rFonts w:ascii="Calibri" w:hAnsi="Calibri" w:cs="Calibri"/>
          <w:sz w:val="22"/>
          <w:szCs w:val="22"/>
        </w:rPr>
        <w:t xml:space="preserve">Conducted accessibility testing using </w:t>
      </w:r>
      <w:proofErr w:type="spellStart"/>
      <w:r w:rsidRPr="00633CB3">
        <w:rPr>
          <w:rFonts w:ascii="Calibri" w:hAnsi="Calibri" w:cs="Calibri"/>
          <w:sz w:val="22"/>
          <w:szCs w:val="22"/>
        </w:rPr>
        <w:t>TalkBack</w:t>
      </w:r>
      <w:proofErr w:type="spellEnd"/>
      <w:r w:rsidRPr="00633CB3">
        <w:rPr>
          <w:rFonts w:ascii="Calibri" w:hAnsi="Calibri" w:cs="Calibri"/>
          <w:sz w:val="22"/>
          <w:szCs w:val="22"/>
        </w:rPr>
        <w:t xml:space="preserve"> and </w:t>
      </w:r>
      <w:proofErr w:type="spellStart"/>
      <w:r w:rsidRPr="00633CB3">
        <w:rPr>
          <w:rFonts w:ascii="Calibri" w:hAnsi="Calibri" w:cs="Calibri"/>
          <w:sz w:val="22"/>
          <w:szCs w:val="22"/>
        </w:rPr>
        <w:t>VoiceOver</w:t>
      </w:r>
      <w:proofErr w:type="spellEnd"/>
      <w:r w:rsidRPr="00633CB3">
        <w:rPr>
          <w:rFonts w:ascii="Calibri" w:hAnsi="Calibri" w:cs="Calibri"/>
          <w:sz w:val="22"/>
          <w:szCs w:val="22"/>
        </w:rPr>
        <w:t xml:space="preserve"> to meet compliance standards and support inclusive banking features.</w:t>
      </w:r>
    </w:p>
    <w:p w14:paraId="5C7A99B7" w14:textId="77777777" w:rsidR="00FC17F6" w:rsidRDefault="009714AC" w:rsidP="00FC17F6">
      <w:pPr>
        <w:pStyle w:val="divdocumentulli"/>
        <w:numPr>
          <w:ilvl w:val="0"/>
          <w:numId w:val="8"/>
        </w:numPr>
        <w:spacing w:line="276" w:lineRule="auto"/>
        <w:ind w:left="180" w:hanging="270"/>
        <w:jc w:val="both"/>
        <w:rPr>
          <w:rFonts w:ascii="Calibri" w:hAnsi="Calibri" w:cs="Calibri"/>
          <w:sz w:val="22"/>
          <w:szCs w:val="22"/>
        </w:rPr>
      </w:pPr>
      <w:r w:rsidRPr="00633CB3">
        <w:rPr>
          <w:rFonts w:ascii="Calibri" w:hAnsi="Calibri" w:cs="Calibri"/>
          <w:sz w:val="22"/>
          <w:szCs w:val="22"/>
        </w:rPr>
        <w:t>Created detailed test execution reports and shared summaries via dashboard tools for release decisions.</w:t>
      </w:r>
      <w:r w:rsidR="001F1051">
        <w:rPr>
          <w:rFonts w:ascii="Calibri" w:hAnsi="Calibri" w:cs="Calibri"/>
          <w:sz w:val="22"/>
          <w:szCs w:val="22"/>
        </w:rPr>
        <w:t xml:space="preserve"> </w:t>
      </w:r>
    </w:p>
    <w:p w14:paraId="4C659931" w14:textId="1907F059" w:rsidR="00A21903" w:rsidRPr="006262CA" w:rsidRDefault="00FC17F6" w:rsidP="006262CA">
      <w:pPr>
        <w:pStyle w:val="divdocumentulli"/>
        <w:numPr>
          <w:ilvl w:val="0"/>
          <w:numId w:val="8"/>
        </w:numPr>
        <w:spacing w:line="276" w:lineRule="auto"/>
        <w:ind w:left="180" w:hanging="270"/>
        <w:jc w:val="both"/>
        <w:rPr>
          <w:rFonts w:ascii="Calibri" w:hAnsi="Calibri" w:cs="Calibri"/>
          <w:sz w:val="22"/>
          <w:szCs w:val="22"/>
        </w:rPr>
      </w:pPr>
      <w:r w:rsidRPr="00FC17F6">
        <w:rPr>
          <w:rFonts w:ascii="Calibri" w:hAnsi="Calibri" w:cs="Calibri"/>
          <w:sz w:val="22"/>
          <w:szCs w:val="22"/>
        </w:rPr>
        <w:t>Strong experience in testing concepts, frameworks like Espresso and JUnit, with working knowledge of iOS testing methodologies (</w:t>
      </w:r>
      <w:proofErr w:type="spellStart"/>
      <w:r w:rsidRPr="00FC17F6">
        <w:rPr>
          <w:rFonts w:ascii="Calibri" w:hAnsi="Calibri" w:cs="Calibri"/>
          <w:sz w:val="22"/>
          <w:szCs w:val="22"/>
        </w:rPr>
        <w:t>XCTest</w:t>
      </w:r>
      <w:proofErr w:type="spellEnd"/>
      <w:r w:rsidRPr="00FC17F6">
        <w:rPr>
          <w:rFonts w:ascii="Calibri" w:hAnsi="Calibri" w:cs="Calibri"/>
          <w:sz w:val="22"/>
          <w:szCs w:val="22"/>
        </w:rPr>
        <w:t>/</w:t>
      </w:r>
      <w:proofErr w:type="spellStart"/>
      <w:r w:rsidRPr="00FC17F6">
        <w:rPr>
          <w:rFonts w:ascii="Calibri" w:hAnsi="Calibri" w:cs="Calibri"/>
          <w:sz w:val="22"/>
          <w:szCs w:val="22"/>
        </w:rPr>
        <w:t>XCUITest</w:t>
      </w:r>
      <w:proofErr w:type="spellEnd"/>
      <w:r w:rsidRPr="00FC17F6">
        <w:rPr>
          <w:rFonts w:ascii="Calibri" w:hAnsi="Calibri" w:cs="Calibri"/>
          <w:sz w:val="22"/>
          <w:szCs w:val="22"/>
        </w:rPr>
        <w:t>) to ensure cross-platform readiness.</w:t>
      </w:r>
    </w:p>
    <w:p w14:paraId="2DF4997E" w14:textId="77777777" w:rsidR="00A21903" w:rsidRPr="00633CB3" w:rsidRDefault="00A21903" w:rsidP="00AB1881">
      <w:pPr>
        <w:pStyle w:val="divdocumentulli"/>
        <w:numPr>
          <w:ilvl w:val="0"/>
          <w:numId w:val="8"/>
        </w:numPr>
        <w:spacing w:line="276" w:lineRule="auto"/>
        <w:ind w:left="180" w:hanging="270"/>
        <w:jc w:val="both"/>
        <w:rPr>
          <w:rFonts w:ascii="Calibri" w:eastAsia="Century Gothic" w:hAnsi="Calibri" w:cs="Calibri"/>
          <w:sz w:val="22"/>
          <w:szCs w:val="22"/>
          <w:lang w:val="en-GB"/>
        </w:rPr>
      </w:pPr>
      <w:r w:rsidRPr="00633CB3">
        <w:rPr>
          <w:rFonts w:ascii="Calibri" w:hAnsi="Calibri" w:cs="Calibri"/>
          <w:sz w:val="22"/>
          <w:szCs w:val="22"/>
        </w:rPr>
        <w:t>Collaborated with cross-functional teams including developers, product managers, and UX designers to ensure test coverage and provide early feedback during mobile feature development.</w:t>
      </w:r>
    </w:p>
    <w:p w14:paraId="2F5DFF9A" w14:textId="77777777" w:rsidR="003D0948" w:rsidRDefault="00A21903" w:rsidP="003D0948">
      <w:pPr>
        <w:pStyle w:val="divdocumentulli"/>
        <w:numPr>
          <w:ilvl w:val="0"/>
          <w:numId w:val="8"/>
        </w:numPr>
        <w:spacing w:line="276" w:lineRule="auto"/>
        <w:ind w:left="180" w:hanging="270"/>
        <w:jc w:val="both"/>
        <w:rPr>
          <w:rFonts w:ascii="Calibri" w:hAnsi="Calibri" w:cs="Calibri"/>
          <w:sz w:val="22"/>
          <w:szCs w:val="22"/>
        </w:rPr>
      </w:pPr>
      <w:r w:rsidRPr="00633CB3">
        <w:rPr>
          <w:rFonts w:ascii="Calibri" w:hAnsi="Calibri" w:cs="Calibri"/>
          <w:sz w:val="22"/>
          <w:szCs w:val="22"/>
        </w:rPr>
        <w:t>Designed and implemented data-driven testing using external files like JSON and Excel to support dynamic input for various user workflows and test case scenarios.</w:t>
      </w:r>
    </w:p>
    <w:p w14:paraId="5385FACD" w14:textId="0DF93024" w:rsidR="00A21903" w:rsidRPr="003D0948" w:rsidRDefault="003D0948" w:rsidP="003D0948">
      <w:pPr>
        <w:pStyle w:val="divdocumentulli"/>
        <w:numPr>
          <w:ilvl w:val="0"/>
          <w:numId w:val="8"/>
        </w:numPr>
        <w:spacing w:line="276" w:lineRule="auto"/>
        <w:ind w:left="180" w:hanging="270"/>
        <w:jc w:val="both"/>
        <w:rPr>
          <w:rFonts w:ascii="Calibri" w:hAnsi="Calibri" w:cs="Calibri"/>
          <w:sz w:val="22"/>
          <w:szCs w:val="22"/>
        </w:rPr>
      </w:pPr>
      <w:r w:rsidRPr="003D0948">
        <w:rPr>
          <w:rFonts w:ascii="Calibri" w:hAnsi="Calibri" w:cs="Calibri"/>
          <w:sz w:val="22"/>
          <w:szCs w:val="22"/>
        </w:rPr>
        <w:t>Proactively explored emerging technologies like Jetpack Compose, Kotlin basics for Android enhancement, and gained working knowledge of AWS services (Lambda, DynamoDB) for backend validation support.</w:t>
      </w:r>
    </w:p>
    <w:p w14:paraId="51B8BC9D" w14:textId="77777777" w:rsidR="001917CB" w:rsidRPr="00633CB3" w:rsidRDefault="00A21903" w:rsidP="00AB1881">
      <w:pPr>
        <w:pStyle w:val="divdocumentulli"/>
        <w:numPr>
          <w:ilvl w:val="0"/>
          <w:numId w:val="8"/>
        </w:numPr>
        <w:spacing w:line="276" w:lineRule="auto"/>
        <w:ind w:left="180" w:hanging="270"/>
        <w:jc w:val="both"/>
        <w:rPr>
          <w:rFonts w:ascii="Calibri" w:eastAsia="Century Gothic" w:hAnsi="Calibri" w:cs="Calibri"/>
          <w:sz w:val="22"/>
          <w:szCs w:val="22"/>
          <w:lang w:val="en-GB"/>
        </w:rPr>
      </w:pPr>
      <w:r w:rsidRPr="00633CB3">
        <w:rPr>
          <w:rFonts w:ascii="Calibri" w:hAnsi="Calibri" w:cs="Calibri"/>
          <w:sz w:val="22"/>
          <w:szCs w:val="22"/>
        </w:rPr>
        <w:t>Utilized Charles Proxy and Android Studio profiler tools to inspect network traffic, validate API requests and responses, and troubleshoot client-server issues during automation runs.</w:t>
      </w:r>
    </w:p>
    <w:p w14:paraId="05D25CFE" w14:textId="4AD65644" w:rsidR="009714AC" w:rsidRPr="00633CB3" w:rsidRDefault="00A21903" w:rsidP="00AB1881">
      <w:pPr>
        <w:pStyle w:val="divdocumentulli"/>
        <w:spacing w:line="276" w:lineRule="auto"/>
        <w:ind w:left="-90"/>
        <w:jc w:val="both"/>
        <w:rPr>
          <w:rStyle w:val="span"/>
          <w:rFonts w:ascii="Calibri" w:eastAsia="Century Gothic" w:hAnsi="Calibri" w:cs="Calibri"/>
          <w:sz w:val="22"/>
          <w:szCs w:val="22"/>
          <w:lang w:val="en-GB"/>
        </w:rPr>
      </w:pPr>
      <w:r w:rsidRPr="00633CB3">
        <w:rPr>
          <w:rFonts w:ascii="Calibri" w:eastAsia="Century Gothic" w:hAnsi="Calibri" w:cs="Calibri"/>
          <w:b/>
          <w:bCs/>
          <w:sz w:val="22"/>
          <w:szCs w:val="22"/>
          <w:u w:val="single"/>
          <w:lang w:val="en-GB"/>
        </w:rPr>
        <w:t xml:space="preserve">Environment: </w:t>
      </w:r>
      <w:r w:rsidR="009E16E8" w:rsidRPr="00633CB3">
        <w:rPr>
          <w:rFonts w:ascii="Calibri" w:hAnsi="Calibri" w:cs="Calibri"/>
          <w:b/>
          <w:bCs/>
          <w:sz w:val="22"/>
          <w:szCs w:val="22"/>
        </w:rPr>
        <w:t xml:space="preserve">Java, Appium, TestNG, Maven, Jenkins, GitHub Actions, </w:t>
      </w:r>
      <w:proofErr w:type="spellStart"/>
      <w:r w:rsidR="009E16E8" w:rsidRPr="00633CB3">
        <w:rPr>
          <w:rFonts w:ascii="Calibri" w:hAnsi="Calibri" w:cs="Calibri"/>
          <w:b/>
          <w:bCs/>
          <w:sz w:val="22"/>
          <w:szCs w:val="22"/>
        </w:rPr>
        <w:t>BrowserStack</w:t>
      </w:r>
      <w:proofErr w:type="spellEnd"/>
      <w:r w:rsidR="009E16E8" w:rsidRPr="00633CB3">
        <w:rPr>
          <w:rFonts w:ascii="Calibri" w:hAnsi="Calibri" w:cs="Calibri"/>
          <w:b/>
          <w:bCs/>
          <w:sz w:val="22"/>
          <w:szCs w:val="22"/>
        </w:rPr>
        <w:t>, Sauce Labs, Android Studio, Xcode, Charles Proxy, Gatling, JSON, Excel, REST APIs, Android emulators, iOS simulators, real devices, Agile/Scrum</w:t>
      </w:r>
      <w:r w:rsidR="003D0948">
        <w:rPr>
          <w:rFonts w:ascii="Calibri" w:hAnsi="Calibri" w:cs="Calibri"/>
          <w:b/>
          <w:bCs/>
          <w:sz w:val="22"/>
          <w:szCs w:val="22"/>
        </w:rPr>
        <w:t>, AWS, Accessibility Testing</w:t>
      </w:r>
      <w:r w:rsidR="00902B84">
        <w:rPr>
          <w:rFonts w:ascii="Calibri" w:hAnsi="Calibri" w:cs="Calibri"/>
          <w:b/>
          <w:bCs/>
          <w:sz w:val="22"/>
          <w:szCs w:val="22"/>
        </w:rPr>
        <w:t>, Mobile Security.</w:t>
      </w:r>
    </w:p>
    <w:p w14:paraId="3A80EC7B" w14:textId="1B39C667" w:rsidR="00196E92" w:rsidRPr="00633CB3" w:rsidRDefault="00196E92" w:rsidP="00AB1881">
      <w:pPr>
        <w:pStyle w:val="divdocumentsinglecolumn"/>
        <w:spacing w:before="200" w:line="276" w:lineRule="auto"/>
        <w:jc w:val="both"/>
        <w:rPr>
          <w:rFonts w:ascii="Calibri" w:eastAsia="Century Gothic" w:hAnsi="Calibri" w:cs="Calibri"/>
          <w:sz w:val="22"/>
          <w:szCs w:val="22"/>
        </w:rPr>
      </w:pPr>
      <w:r w:rsidRPr="00633CB3">
        <w:rPr>
          <w:rFonts w:ascii="Calibri" w:hAnsi="Calibri" w:cs="Calibri"/>
          <w:b/>
          <w:sz w:val="22"/>
          <w:szCs w:val="22"/>
        </w:rPr>
        <w:t>SDET/QA Automation Engineer</w:t>
      </w:r>
      <w:r w:rsidRPr="00633CB3">
        <w:rPr>
          <w:rStyle w:val="singlecolumnspanpaddedlinenth-child1"/>
          <w:rFonts w:ascii="Calibri" w:eastAsia="Century Gothic" w:hAnsi="Calibri" w:cs="Calibri"/>
          <w:b/>
          <w:sz w:val="22"/>
          <w:szCs w:val="22"/>
        </w:rPr>
        <w:t xml:space="preserve">                                                                                                 </w:t>
      </w:r>
      <w:r w:rsidR="00026C45" w:rsidRPr="00633CB3">
        <w:rPr>
          <w:rStyle w:val="singlecolumnspanpaddedlinenth-child1"/>
          <w:rFonts w:ascii="Calibri" w:eastAsia="Century Gothic" w:hAnsi="Calibri" w:cs="Calibri"/>
          <w:b/>
          <w:sz w:val="22"/>
          <w:szCs w:val="22"/>
        </w:rPr>
        <w:t xml:space="preserve">                  </w:t>
      </w:r>
    </w:p>
    <w:p w14:paraId="481F1217" w14:textId="2DD8CD59" w:rsidR="00170F74" w:rsidRPr="00633CB3" w:rsidRDefault="00265F06" w:rsidP="00AB1881">
      <w:pPr>
        <w:pStyle w:val="spanpaddedlineParagraph"/>
        <w:spacing w:line="276" w:lineRule="auto"/>
        <w:jc w:val="both"/>
        <w:rPr>
          <w:rStyle w:val="span"/>
          <w:rFonts w:ascii="Calibri" w:eastAsia="Century Gothic" w:hAnsi="Calibri" w:cs="Calibri"/>
          <w:b/>
          <w:bCs/>
          <w:sz w:val="22"/>
          <w:szCs w:val="22"/>
        </w:rPr>
      </w:pPr>
      <w:r w:rsidRPr="00633CB3">
        <w:rPr>
          <w:rStyle w:val="spancompanyname"/>
          <w:rFonts w:ascii="Calibri" w:eastAsia="Century Gothic" w:hAnsi="Calibri" w:cs="Calibri"/>
          <w:sz w:val="22"/>
          <w:szCs w:val="22"/>
        </w:rPr>
        <w:t>Optum</w:t>
      </w:r>
      <w:r w:rsidR="00306BD3" w:rsidRPr="00633CB3">
        <w:rPr>
          <w:rStyle w:val="spancompanyname"/>
          <w:rFonts w:ascii="Calibri" w:eastAsia="Century Gothic" w:hAnsi="Calibri" w:cs="Calibri"/>
          <w:sz w:val="22"/>
          <w:szCs w:val="22"/>
        </w:rPr>
        <w:t xml:space="preserve"> </w:t>
      </w:r>
      <w:r w:rsidR="00A21903" w:rsidRPr="00633CB3">
        <w:rPr>
          <w:rStyle w:val="spancompanyname"/>
          <w:rFonts w:ascii="Calibri" w:eastAsia="Century Gothic" w:hAnsi="Calibri" w:cs="Calibri"/>
          <w:sz w:val="22"/>
          <w:szCs w:val="22"/>
        </w:rPr>
        <w:t>- Basking</w:t>
      </w:r>
      <w:r w:rsidR="00306BD3" w:rsidRPr="00633CB3">
        <w:rPr>
          <w:rStyle w:val="spancompanyname"/>
          <w:rFonts w:ascii="Calibri" w:eastAsia="Century Gothic" w:hAnsi="Calibri" w:cs="Calibri"/>
          <w:sz w:val="22"/>
          <w:szCs w:val="22"/>
        </w:rPr>
        <w:t xml:space="preserve"> Ridge, NJ                                                                                                                               </w:t>
      </w:r>
      <w:r w:rsidR="00491D9E" w:rsidRPr="00633CB3">
        <w:rPr>
          <w:rStyle w:val="spancompanyname"/>
          <w:rFonts w:ascii="Calibri" w:eastAsia="Century Gothic" w:hAnsi="Calibri" w:cs="Calibri"/>
          <w:sz w:val="22"/>
          <w:szCs w:val="22"/>
        </w:rPr>
        <w:t xml:space="preserve">     </w:t>
      </w:r>
      <w:r w:rsidR="00306BD3" w:rsidRPr="00633CB3">
        <w:rPr>
          <w:rStyle w:val="spancompanyname"/>
          <w:rFonts w:ascii="Calibri" w:eastAsia="Century Gothic" w:hAnsi="Calibri" w:cs="Calibri"/>
          <w:sz w:val="22"/>
          <w:szCs w:val="22"/>
        </w:rPr>
        <w:t xml:space="preserve"> Aug </w:t>
      </w:r>
      <w:r w:rsidR="00491D9E" w:rsidRPr="00633CB3">
        <w:rPr>
          <w:rStyle w:val="spancompanyname"/>
          <w:rFonts w:ascii="Calibri" w:eastAsia="Century Gothic" w:hAnsi="Calibri" w:cs="Calibri"/>
          <w:sz w:val="22"/>
          <w:szCs w:val="22"/>
        </w:rPr>
        <w:t xml:space="preserve">2018 – </w:t>
      </w:r>
      <w:r w:rsidR="00123012">
        <w:rPr>
          <w:rStyle w:val="spancompanyname"/>
          <w:rFonts w:ascii="Calibri" w:eastAsia="Century Gothic" w:hAnsi="Calibri" w:cs="Calibri"/>
          <w:sz w:val="22"/>
          <w:szCs w:val="22"/>
        </w:rPr>
        <w:t>Jan</w:t>
      </w:r>
      <w:r w:rsidR="00491D9E" w:rsidRPr="00633CB3">
        <w:rPr>
          <w:rStyle w:val="spancompanyname"/>
          <w:rFonts w:ascii="Calibri" w:eastAsia="Century Gothic" w:hAnsi="Calibri" w:cs="Calibri"/>
          <w:sz w:val="22"/>
          <w:szCs w:val="22"/>
        </w:rPr>
        <w:t xml:space="preserve"> 2020</w:t>
      </w:r>
    </w:p>
    <w:p w14:paraId="1B95437E" w14:textId="25B21F39" w:rsidR="00196E92" w:rsidRPr="00633CB3" w:rsidRDefault="00196E92" w:rsidP="00AB1881">
      <w:pPr>
        <w:pStyle w:val="spanpaddedlineParagraph"/>
        <w:spacing w:line="276" w:lineRule="auto"/>
        <w:jc w:val="both"/>
        <w:rPr>
          <w:rFonts w:ascii="Calibri" w:eastAsia="Century Gothic" w:hAnsi="Calibri" w:cs="Calibri"/>
          <w:b/>
          <w:sz w:val="22"/>
          <w:szCs w:val="22"/>
        </w:rPr>
      </w:pPr>
      <w:r w:rsidRPr="00633CB3">
        <w:rPr>
          <w:rFonts w:ascii="Calibri" w:eastAsia="Century Gothic" w:hAnsi="Calibri" w:cs="Calibri"/>
          <w:b/>
          <w:sz w:val="22"/>
          <w:szCs w:val="22"/>
        </w:rPr>
        <w:t>Responsibilities:</w:t>
      </w:r>
    </w:p>
    <w:p w14:paraId="0614FB9D" w14:textId="25AF1F11" w:rsidR="00A12FD9" w:rsidRPr="00A12FD9" w:rsidRDefault="00196E92" w:rsidP="00A12FD9">
      <w:pPr>
        <w:pStyle w:val="divdocumentulli"/>
        <w:numPr>
          <w:ilvl w:val="0"/>
          <w:numId w:val="8"/>
        </w:numPr>
        <w:spacing w:line="276" w:lineRule="auto"/>
        <w:ind w:left="180" w:hanging="270"/>
        <w:jc w:val="both"/>
        <w:rPr>
          <w:rFonts w:ascii="Calibri" w:eastAsia="Century Gothic" w:hAnsi="Calibri" w:cs="Calibri"/>
          <w:sz w:val="22"/>
          <w:szCs w:val="22"/>
        </w:rPr>
      </w:pPr>
      <w:r w:rsidRPr="00633CB3">
        <w:rPr>
          <w:rFonts w:ascii="Calibri" w:eastAsia="Century Gothic" w:hAnsi="Calibri" w:cs="Calibri"/>
          <w:sz w:val="22"/>
          <w:szCs w:val="22"/>
          <w:lang w:val="en-GB"/>
        </w:rPr>
        <w:t xml:space="preserve">Performed manual and automated API testing using Postman and </w:t>
      </w:r>
      <w:proofErr w:type="spellStart"/>
      <w:r w:rsidRPr="00633CB3">
        <w:rPr>
          <w:rFonts w:ascii="Calibri" w:eastAsia="Century Gothic" w:hAnsi="Calibri" w:cs="Calibri"/>
          <w:sz w:val="22"/>
          <w:szCs w:val="22"/>
          <w:lang w:val="en-GB"/>
        </w:rPr>
        <w:t>ReadyAPI</w:t>
      </w:r>
      <w:proofErr w:type="spellEnd"/>
      <w:r w:rsidRPr="00633CB3">
        <w:rPr>
          <w:rFonts w:ascii="Calibri" w:eastAsia="Century Gothic" w:hAnsi="Calibri" w:cs="Calibri"/>
          <w:sz w:val="22"/>
          <w:szCs w:val="22"/>
          <w:lang w:val="en-GB"/>
        </w:rPr>
        <w:t>, validating RESTful services and ensuring data integrity.</w:t>
      </w:r>
      <w:r w:rsidR="00C411DA">
        <w:rPr>
          <w:rFonts w:ascii="Calibri" w:eastAsia="Century Gothic" w:hAnsi="Calibri" w:cs="Calibri"/>
          <w:sz w:val="22"/>
          <w:szCs w:val="22"/>
          <w:lang w:val="en-GB"/>
        </w:rPr>
        <w:t xml:space="preserve"> </w:t>
      </w:r>
    </w:p>
    <w:p w14:paraId="484AFE75" w14:textId="2517623D" w:rsidR="00196E92" w:rsidRPr="00A12FD9" w:rsidRDefault="00A12FD9" w:rsidP="00A12FD9">
      <w:pPr>
        <w:pStyle w:val="divdocumentulli"/>
        <w:numPr>
          <w:ilvl w:val="0"/>
          <w:numId w:val="8"/>
        </w:numPr>
        <w:spacing w:line="276" w:lineRule="auto"/>
        <w:ind w:left="180" w:hanging="270"/>
        <w:jc w:val="both"/>
        <w:rPr>
          <w:rFonts w:ascii="Calibri" w:eastAsia="Century Gothic" w:hAnsi="Calibri" w:cs="Calibri"/>
          <w:sz w:val="22"/>
          <w:szCs w:val="22"/>
        </w:rPr>
      </w:pPr>
      <w:r w:rsidRPr="00A12FD9">
        <w:rPr>
          <w:rFonts w:ascii="Calibri" w:eastAsia="Century Gothic" w:hAnsi="Calibri" w:cs="Calibri"/>
          <w:sz w:val="22"/>
          <w:szCs w:val="22"/>
        </w:rPr>
        <w:t>Migrated legacy Selenium scripts to Cypress for frontend component testing, improving execution speed and enabling stable cross-browser validation in CI pipelines.</w:t>
      </w:r>
    </w:p>
    <w:p w14:paraId="0010A580" w14:textId="22655D0A" w:rsidR="00196E92" w:rsidRPr="00633CB3" w:rsidRDefault="00196E92" w:rsidP="00AB1881">
      <w:pPr>
        <w:pStyle w:val="divdocumentulli"/>
        <w:numPr>
          <w:ilvl w:val="0"/>
          <w:numId w:val="8"/>
        </w:numPr>
        <w:spacing w:line="276" w:lineRule="auto"/>
        <w:ind w:left="180" w:hanging="270"/>
        <w:jc w:val="both"/>
        <w:rPr>
          <w:rFonts w:ascii="Calibri" w:eastAsia="Century Gothic" w:hAnsi="Calibri" w:cs="Calibri"/>
          <w:sz w:val="22"/>
          <w:szCs w:val="22"/>
          <w:lang w:val="en-GB"/>
        </w:rPr>
      </w:pPr>
      <w:r w:rsidRPr="00633CB3">
        <w:rPr>
          <w:rFonts w:ascii="Calibri" w:eastAsia="Century Gothic" w:hAnsi="Calibri" w:cs="Calibri"/>
          <w:sz w:val="22"/>
          <w:szCs w:val="22"/>
          <w:lang w:val="en-GB"/>
        </w:rPr>
        <w:t>Automated manual test cases using Selenium WebDriver and implemented additional scripting using C# for cross-platform compatibility.</w:t>
      </w:r>
    </w:p>
    <w:p w14:paraId="19A9CE8F" w14:textId="77777777" w:rsidR="00196E92" w:rsidRPr="00633CB3" w:rsidRDefault="00196E92" w:rsidP="00AB1881">
      <w:pPr>
        <w:pStyle w:val="divdocumentulli"/>
        <w:numPr>
          <w:ilvl w:val="0"/>
          <w:numId w:val="8"/>
        </w:numPr>
        <w:spacing w:line="276" w:lineRule="auto"/>
        <w:ind w:left="180" w:hanging="270"/>
        <w:jc w:val="both"/>
        <w:rPr>
          <w:rFonts w:ascii="Calibri" w:eastAsia="Century Gothic" w:hAnsi="Calibri" w:cs="Calibri"/>
          <w:sz w:val="22"/>
          <w:szCs w:val="22"/>
          <w:lang w:val="en-GB"/>
        </w:rPr>
      </w:pPr>
      <w:r w:rsidRPr="00633CB3">
        <w:rPr>
          <w:rFonts w:ascii="Calibri" w:eastAsia="Century Gothic" w:hAnsi="Calibri" w:cs="Calibri"/>
          <w:sz w:val="22"/>
          <w:szCs w:val="22"/>
          <w:lang w:val="en-GB"/>
        </w:rPr>
        <w:t>Authored scenario outlines and reusable test steps in HP ALM to manage modularized test cases.</w:t>
      </w:r>
    </w:p>
    <w:p w14:paraId="2265FA20" w14:textId="77777777" w:rsidR="00196E92" w:rsidRPr="00633CB3" w:rsidRDefault="00196E92" w:rsidP="00AB1881">
      <w:pPr>
        <w:pStyle w:val="divdocumentulli"/>
        <w:numPr>
          <w:ilvl w:val="0"/>
          <w:numId w:val="8"/>
        </w:numPr>
        <w:spacing w:line="276" w:lineRule="auto"/>
        <w:ind w:left="180" w:hanging="270"/>
        <w:jc w:val="both"/>
        <w:rPr>
          <w:rFonts w:ascii="Calibri" w:eastAsia="Century Gothic" w:hAnsi="Calibri" w:cs="Calibri"/>
          <w:sz w:val="22"/>
          <w:szCs w:val="22"/>
          <w:lang w:val="en-GB"/>
        </w:rPr>
      </w:pPr>
      <w:r w:rsidRPr="00633CB3">
        <w:rPr>
          <w:rFonts w:ascii="Calibri" w:eastAsia="Century Gothic" w:hAnsi="Calibri" w:cs="Calibri"/>
          <w:sz w:val="22"/>
          <w:szCs w:val="22"/>
          <w:lang w:val="en-GB"/>
        </w:rPr>
        <w:t>Identified and developed reusable business components for common functionalities, improving efficiency across test suites.</w:t>
      </w:r>
    </w:p>
    <w:p w14:paraId="3D396B45" w14:textId="77777777" w:rsidR="00196E92" w:rsidRPr="00633CB3" w:rsidRDefault="00196E92" w:rsidP="00AB1881">
      <w:pPr>
        <w:pStyle w:val="divdocumentulli"/>
        <w:numPr>
          <w:ilvl w:val="0"/>
          <w:numId w:val="8"/>
        </w:numPr>
        <w:spacing w:line="276" w:lineRule="auto"/>
        <w:ind w:left="180" w:hanging="270"/>
        <w:jc w:val="both"/>
        <w:rPr>
          <w:rFonts w:ascii="Calibri" w:eastAsia="Century Gothic" w:hAnsi="Calibri" w:cs="Calibri"/>
          <w:sz w:val="22"/>
          <w:szCs w:val="22"/>
          <w:lang w:val="en-GB"/>
        </w:rPr>
      </w:pPr>
      <w:r w:rsidRPr="00633CB3">
        <w:rPr>
          <w:rFonts w:ascii="Calibri" w:eastAsia="Century Gothic" w:hAnsi="Calibri" w:cs="Calibri"/>
          <w:sz w:val="22"/>
          <w:szCs w:val="22"/>
          <w:lang w:val="en-GB"/>
        </w:rPr>
        <w:t>Contributed to automation script development using Python with Selenium WebDriver, expanding the framework’s flexibility.</w:t>
      </w:r>
    </w:p>
    <w:p w14:paraId="5ED50EEE" w14:textId="7409078A" w:rsidR="00196E92" w:rsidRPr="00633CB3" w:rsidRDefault="00196E92" w:rsidP="00AB1881">
      <w:pPr>
        <w:pStyle w:val="divdocumentulli"/>
        <w:numPr>
          <w:ilvl w:val="0"/>
          <w:numId w:val="8"/>
        </w:numPr>
        <w:spacing w:line="276" w:lineRule="auto"/>
        <w:ind w:left="180" w:hanging="270"/>
        <w:jc w:val="both"/>
        <w:rPr>
          <w:rFonts w:ascii="Calibri" w:eastAsia="Century Gothic" w:hAnsi="Calibri" w:cs="Calibri"/>
          <w:sz w:val="22"/>
          <w:szCs w:val="22"/>
          <w:lang w:val="en-GB"/>
        </w:rPr>
      </w:pPr>
      <w:r w:rsidRPr="00633CB3">
        <w:rPr>
          <w:rFonts w:ascii="Calibri" w:eastAsia="Century Gothic" w:hAnsi="Calibri" w:cs="Calibri"/>
          <w:sz w:val="22"/>
          <w:szCs w:val="22"/>
          <w:lang w:val="en-GB"/>
        </w:rPr>
        <w:t xml:space="preserve">Participated in </w:t>
      </w:r>
      <w:r w:rsidR="00A90AB5" w:rsidRPr="00633CB3">
        <w:rPr>
          <w:rFonts w:ascii="Calibri" w:eastAsia="Century Gothic" w:hAnsi="Calibri" w:cs="Calibri"/>
          <w:sz w:val="22"/>
          <w:szCs w:val="22"/>
          <w:lang w:val="en-GB"/>
        </w:rPr>
        <w:t>developing</w:t>
      </w:r>
      <w:r w:rsidRPr="00633CB3">
        <w:rPr>
          <w:rFonts w:ascii="Calibri" w:eastAsia="Century Gothic" w:hAnsi="Calibri" w:cs="Calibri"/>
          <w:sz w:val="22"/>
          <w:szCs w:val="22"/>
          <w:lang w:val="en-GB"/>
        </w:rPr>
        <w:t xml:space="preserve"> a TestNG-based TDD automation framework, integrating assertions and test lifecycle hooks.</w:t>
      </w:r>
    </w:p>
    <w:p w14:paraId="2EAAAAA3" w14:textId="77777777" w:rsidR="00196E92" w:rsidRPr="00633CB3" w:rsidRDefault="00196E92" w:rsidP="00AB1881">
      <w:pPr>
        <w:pStyle w:val="divdocumentulli"/>
        <w:numPr>
          <w:ilvl w:val="0"/>
          <w:numId w:val="8"/>
        </w:numPr>
        <w:spacing w:line="276" w:lineRule="auto"/>
        <w:ind w:left="180" w:hanging="270"/>
        <w:jc w:val="both"/>
        <w:rPr>
          <w:rFonts w:ascii="Calibri" w:eastAsia="Century Gothic" w:hAnsi="Calibri" w:cs="Calibri"/>
          <w:sz w:val="22"/>
          <w:szCs w:val="22"/>
          <w:lang w:val="en-GB"/>
        </w:rPr>
      </w:pPr>
      <w:r w:rsidRPr="00633CB3">
        <w:rPr>
          <w:rFonts w:ascii="Calibri" w:eastAsia="Century Gothic" w:hAnsi="Calibri" w:cs="Calibri"/>
          <w:sz w:val="22"/>
          <w:szCs w:val="22"/>
          <w:lang w:val="en-GB"/>
        </w:rPr>
        <w:t>Executed automated scripts across multiple environments and platforms using Selenium and maintained supporting classes.</w:t>
      </w:r>
    </w:p>
    <w:p w14:paraId="6460F173" w14:textId="77777777" w:rsidR="00196E92" w:rsidRPr="00633CB3" w:rsidRDefault="00196E92" w:rsidP="00AB1881">
      <w:pPr>
        <w:pStyle w:val="divdocumentulli"/>
        <w:numPr>
          <w:ilvl w:val="0"/>
          <w:numId w:val="8"/>
        </w:numPr>
        <w:spacing w:line="276" w:lineRule="auto"/>
        <w:ind w:left="180" w:hanging="270"/>
        <w:jc w:val="both"/>
        <w:rPr>
          <w:rFonts w:ascii="Calibri" w:eastAsia="Century Gothic" w:hAnsi="Calibri" w:cs="Calibri"/>
          <w:sz w:val="22"/>
          <w:szCs w:val="22"/>
          <w:lang w:val="en-GB"/>
        </w:rPr>
      </w:pPr>
      <w:r w:rsidRPr="00633CB3">
        <w:rPr>
          <w:rFonts w:ascii="Calibri" w:eastAsia="Century Gothic" w:hAnsi="Calibri" w:cs="Calibri"/>
          <w:sz w:val="22"/>
          <w:szCs w:val="22"/>
          <w:lang w:val="en-GB"/>
        </w:rPr>
        <w:t>Managed project cleanup and builds, automating related tasks and status updates via JIRA integration.</w:t>
      </w:r>
    </w:p>
    <w:p w14:paraId="26E10902" w14:textId="3F765180" w:rsidR="00DB1E3B" w:rsidRPr="00633CB3" w:rsidRDefault="00196E92" w:rsidP="00AB1881">
      <w:pPr>
        <w:pStyle w:val="divdocumentulli"/>
        <w:numPr>
          <w:ilvl w:val="0"/>
          <w:numId w:val="8"/>
        </w:numPr>
        <w:spacing w:line="276" w:lineRule="auto"/>
        <w:ind w:left="180" w:hanging="270"/>
        <w:jc w:val="both"/>
        <w:rPr>
          <w:rFonts w:ascii="Calibri" w:eastAsia="Century Gothic" w:hAnsi="Calibri" w:cs="Calibri"/>
          <w:sz w:val="22"/>
          <w:szCs w:val="22"/>
          <w:lang w:val="en-GB"/>
        </w:rPr>
      </w:pPr>
      <w:r w:rsidRPr="00633CB3">
        <w:rPr>
          <w:rFonts w:ascii="Calibri" w:eastAsia="Century Gothic" w:hAnsi="Calibri" w:cs="Calibri"/>
          <w:sz w:val="22"/>
          <w:szCs w:val="22"/>
          <w:lang w:val="en-GB"/>
        </w:rPr>
        <w:t xml:space="preserve">Worked across the </w:t>
      </w:r>
      <w:r w:rsidR="00654E82" w:rsidRPr="00633CB3">
        <w:rPr>
          <w:rFonts w:ascii="Calibri" w:eastAsia="Century Gothic" w:hAnsi="Calibri" w:cs="Calibri"/>
          <w:sz w:val="22"/>
          <w:szCs w:val="22"/>
          <w:lang w:val="en-GB"/>
        </w:rPr>
        <w:t xml:space="preserve">Software Development Life Cycle (SDLC) using an </w:t>
      </w:r>
      <w:r w:rsidRPr="00633CB3">
        <w:rPr>
          <w:rFonts w:ascii="Calibri" w:eastAsia="Century Gothic" w:hAnsi="Calibri" w:cs="Calibri"/>
          <w:sz w:val="22"/>
          <w:szCs w:val="22"/>
          <w:lang w:val="en-GB"/>
        </w:rPr>
        <w:t>Agile methodology, collaborating closely with developers and product owners.</w:t>
      </w:r>
    </w:p>
    <w:p w14:paraId="35D30D4D" w14:textId="59B3849E" w:rsidR="007D457F" w:rsidRPr="00633CB3" w:rsidRDefault="007D457F" w:rsidP="00AB1881">
      <w:pPr>
        <w:pStyle w:val="divdocumentulli"/>
        <w:numPr>
          <w:ilvl w:val="0"/>
          <w:numId w:val="8"/>
        </w:numPr>
        <w:spacing w:line="276" w:lineRule="auto"/>
        <w:ind w:left="180" w:hanging="270"/>
        <w:jc w:val="both"/>
        <w:rPr>
          <w:rFonts w:ascii="Calibri" w:eastAsia="Century Gothic" w:hAnsi="Calibri" w:cs="Calibri"/>
          <w:sz w:val="22"/>
          <w:szCs w:val="22"/>
          <w:lang w:val="en-GB"/>
        </w:rPr>
      </w:pPr>
      <w:r w:rsidRPr="00633CB3">
        <w:rPr>
          <w:rFonts w:ascii="Calibri" w:hAnsi="Calibri" w:cs="Calibri"/>
          <w:sz w:val="22"/>
          <w:szCs w:val="22"/>
        </w:rPr>
        <w:t>Leveraged AWS services</w:t>
      </w:r>
      <w:r w:rsidR="00654E82" w:rsidRPr="00633CB3">
        <w:rPr>
          <w:rFonts w:ascii="Calibri" w:hAnsi="Calibri" w:cs="Calibri"/>
          <w:sz w:val="22"/>
          <w:szCs w:val="22"/>
        </w:rPr>
        <w:t>, including EC2 for running automated test executions in a scalable cloud environment and S3 for storing test artifacts, logs, and reports, to ensure</w:t>
      </w:r>
      <w:r w:rsidRPr="00633CB3">
        <w:rPr>
          <w:rFonts w:ascii="Calibri" w:hAnsi="Calibri" w:cs="Calibri"/>
          <w:sz w:val="22"/>
          <w:szCs w:val="22"/>
        </w:rPr>
        <w:t xml:space="preserve"> efficient test data management and retrieval.</w:t>
      </w:r>
    </w:p>
    <w:p w14:paraId="6F0E13A2" w14:textId="557351E3" w:rsidR="00196E92" w:rsidRPr="00633CB3" w:rsidRDefault="00196E92" w:rsidP="00AB1881">
      <w:pPr>
        <w:pStyle w:val="divdocumentulli"/>
        <w:numPr>
          <w:ilvl w:val="0"/>
          <w:numId w:val="8"/>
        </w:numPr>
        <w:spacing w:line="276" w:lineRule="auto"/>
        <w:ind w:left="180" w:hanging="270"/>
        <w:jc w:val="both"/>
        <w:rPr>
          <w:rFonts w:ascii="Calibri" w:eastAsia="Century Gothic" w:hAnsi="Calibri" w:cs="Calibri"/>
          <w:sz w:val="22"/>
          <w:szCs w:val="22"/>
          <w:lang w:val="en-GB"/>
        </w:rPr>
      </w:pPr>
      <w:r w:rsidRPr="00633CB3">
        <w:rPr>
          <w:rFonts w:ascii="Calibri" w:eastAsia="Century Gothic" w:hAnsi="Calibri" w:cs="Calibri"/>
          <w:sz w:val="22"/>
          <w:szCs w:val="22"/>
          <w:lang w:val="en-GB"/>
        </w:rPr>
        <w:t xml:space="preserve">Executed manual and automated test cases, </w:t>
      </w:r>
      <w:proofErr w:type="spellStart"/>
      <w:r w:rsidR="00A90AB5" w:rsidRPr="00633CB3">
        <w:rPr>
          <w:rFonts w:ascii="Calibri" w:eastAsia="Century Gothic" w:hAnsi="Calibri" w:cs="Calibri"/>
          <w:sz w:val="22"/>
          <w:szCs w:val="22"/>
          <w:lang w:val="en-GB"/>
        </w:rPr>
        <w:t>analyzed</w:t>
      </w:r>
      <w:proofErr w:type="spellEnd"/>
      <w:r w:rsidRPr="00633CB3">
        <w:rPr>
          <w:rFonts w:ascii="Calibri" w:eastAsia="Century Gothic" w:hAnsi="Calibri" w:cs="Calibri"/>
          <w:sz w:val="22"/>
          <w:szCs w:val="22"/>
          <w:lang w:val="en-GB"/>
        </w:rPr>
        <w:t xml:space="preserve"> results, and validated product functionality against business requirements.</w:t>
      </w:r>
    </w:p>
    <w:p w14:paraId="7DAC0562" w14:textId="77777777" w:rsidR="00196E92" w:rsidRPr="00633CB3" w:rsidRDefault="00196E92" w:rsidP="00AB1881">
      <w:pPr>
        <w:pStyle w:val="divdocumentulli"/>
        <w:numPr>
          <w:ilvl w:val="0"/>
          <w:numId w:val="8"/>
        </w:numPr>
        <w:spacing w:line="276" w:lineRule="auto"/>
        <w:ind w:left="180" w:hanging="270"/>
        <w:jc w:val="both"/>
        <w:rPr>
          <w:rFonts w:ascii="Calibri" w:eastAsia="Century Gothic" w:hAnsi="Calibri" w:cs="Calibri"/>
          <w:sz w:val="22"/>
          <w:szCs w:val="22"/>
          <w:lang w:val="en-GB"/>
        </w:rPr>
      </w:pPr>
      <w:r w:rsidRPr="00633CB3">
        <w:rPr>
          <w:rFonts w:ascii="Calibri" w:eastAsia="Century Gothic" w:hAnsi="Calibri" w:cs="Calibri"/>
          <w:sz w:val="22"/>
          <w:szCs w:val="22"/>
          <w:lang w:val="en-GB"/>
        </w:rPr>
        <w:lastRenderedPageBreak/>
        <w:t>Executed Selenium test cases, tracked issues in JIRA, and collaborated with the dev team to resolve defects efficiently.</w:t>
      </w:r>
    </w:p>
    <w:p w14:paraId="4B57739E" w14:textId="77777777" w:rsidR="00196E92" w:rsidRPr="00633CB3" w:rsidRDefault="00196E92" w:rsidP="00AB1881">
      <w:pPr>
        <w:pStyle w:val="divdocumentulli"/>
        <w:numPr>
          <w:ilvl w:val="0"/>
          <w:numId w:val="8"/>
        </w:numPr>
        <w:spacing w:line="276" w:lineRule="auto"/>
        <w:ind w:left="180" w:hanging="270"/>
        <w:jc w:val="both"/>
        <w:rPr>
          <w:rFonts w:ascii="Calibri" w:eastAsia="Century Gothic" w:hAnsi="Calibri" w:cs="Calibri"/>
          <w:sz w:val="22"/>
          <w:szCs w:val="22"/>
          <w:lang w:val="en-GB"/>
        </w:rPr>
      </w:pPr>
      <w:r w:rsidRPr="00633CB3">
        <w:rPr>
          <w:rFonts w:ascii="Calibri" w:eastAsia="Century Gothic" w:hAnsi="Calibri" w:cs="Calibri"/>
          <w:sz w:val="22"/>
          <w:szCs w:val="22"/>
          <w:lang w:val="en-GB"/>
        </w:rPr>
        <w:t>Performed data-driven testing, cross-browser testing, and parallel test execution to ensure stable and scalable test coverage.</w:t>
      </w:r>
    </w:p>
    <w:p w14:paraId="74FB4757" w14:textId="77777777" w:rsidR="00196E92" w:rsidRPr="00633CB3" w:rsidRDefault="00196E92" w:rsidP="00AB1881">
      <w:pPr>
        <w:pStyle w:val="divdocumentulli"/>
        <w:numPr>
          <w:ilvl w:val="0"/>
          <w:numId w:val="8"/>
        </w:numPr>
        <w:spacing w:line="276" w:lineRule="auto"/>
        <w:ind w:left="180" w:hanging="270"/>
        <w:jc w:val="both"/>
        <w:rPr>
          <w:rFonts w:ascii="Calibri" w:eastAsia="Century Gothic" w:hAnsi="Calibri" w:cs="Calibri"/>
          <w:sz w:val="22"/>
          <w:szCs w:val="22"/>
          <w:lang w:val="en-GB"/>
        </w:rPr>
      </w:pPr>
      <w:r w:rsidRPr="00633CB3">
        <w:rPr>
          <w:rFonts w:ascii="Calibri" w:eastAsia="Century Gothic" w:hAnsi="Calibri" w:cs="Calibri"/>
          <w:sz w:val="22"/>
          <w:szCs w:val="22"/>
          <w:lang w:val="en-GB"/>
        </w:rPr>
        <w:t>Enhanced global automation scripts for improved execution in distributed environments.</w:t>
      </w:r>
    </w:p>
    <w:p w14:paraId="66ECD7BA" w14:textId="77777777" w:rsidR="00196E92" w:rsidRPr="00633CB3" w:rsidRDefault="00196E92" w:rsidP="00AB1881">
      <w:pPr>
        <w:pStyle w:val="divdocumentulli"/>
        <w:numPr>
          <w:ilvl w:val="0"/>
          <w:numId w:val="8"/>
        </w:numPr>
        <w:spacing w:line="276" w:lineRule="auto"/>
        <w:ind w:left="180" w:hanging="270"/>
        <w:jc w:val="both"/>
        <w:rPr>
          <w:rFonts w:ascii="Calibri" w:eastAsia="Century Gothic" w:hAnsi="Calibri" w:cs="Calibri"/>
          <w:sz w:val="22"/>
          <w:szCs w:val="22"/>
          <w:lang w:val="en-GB"/>
        </w:rPr>
      </w:pPr>
      <w:r w:rsidRPr="00633CB3">
        <w:rPr>
          <w:rFonts w:ascii="Calibri" w:eastAsia="Century Gothic" w:hAnsi="Calibri" w:cs="Calibri"/>
          <w:sz w:val="22"/>
          <w:szCs w:val="22"/>
          <w:lang w:val="en-GB"/>
        </w:rPr>
        <w:t>Assisted technical support teams in identifying and resolving environmental issues affecting test environments.</w:t>
      </w:r>
    </w:p>
    <w:p w14:paraId="6CB5F8E2" w14:textId="387CD9A5" w:rsidR="004161A2" w:rsidRPr="00633CB3" w:rsidRDefault="00196E92" w:rsidP="00AB1881">
      <w:pPr>
        <w:pStyle w:val="divdocumentulli"/>
        <w:numPr>
          <w:ilvl w:val="0"/>
          <w:numId w:val="8"/>
        </w:numPr>
        <w:spacing w:line="276" w:lineRule="auto"/>
        <w:ind w:left="180" w:hanging="270"/>
        <w:jc w:val="both"/>
        <w:rPr>
          <w:rFonts w:ascii="Calibri" w:eastAsia="Century Gothic" w:hAnsi="Calibri" w:cs="Calibri"/>
          <w:sz w:val="22"/>
          <w:szCs w:val="22"/>
          <w:lang w:val="en-GB"/>
        </w:rPr>
      </w:pPr>
      <w:r w:rsidRPr="00633CB3">
        <w:rPr>
          <w:rFonts w:ascii="Calibri" w:eastAsia="Century Gothic" w:hAnsi="Calibri" w:cs="Calibri"/>
          <w:sz w:val="22"/>
          <w:szCs w:val="22"/>
          <w:lang w:val="en-GB"/>
        </w:rPr>
        <w:t>Conducted regression testing using Selenium for new builds and releases.</w:t>
      </w:r>
    </w:p>
    <w:p w14:paraId="1CE7902C" w14:textId="6E23F3C2" w:rsidR="00AB4F07" w:rsidRPr="00633CB3" w:rsidRDefault="00196E92" w:rsidP="00AB1881">
      <w:pPr>
        <w:pStyle w:val="divdocumentulli"/>
        <w:numPr>
          <w:ilvl w:val="0"/>
          <w:numId w:val="8"/>
        </w:numPr>
        <w:spacing w:line="276" w:lineRule="auto"/>
        <w:ind w:left="180" w:hanging="270"/>
        <w:jc w:val="both"/>
        <w:rPr>
          <w:rFonts w:ascii="Calibri" w:eastAsia="Century Gothic" w:hAnsi="Calibri" w:cs="Calibri"/>
          <w:sz w:val="22"/>
          <w:szCs w:val="22"/>
          <w:lang w:val="en-GB"/>
        </w:rPr>
      </w:pPr>
      <w:r w:rsidRPr="00633CB3">
        <w:rPr>
          <w:rFonts w:ascii="Calibri" w:eastAsia="Century Gothic" w:hAnsi="Calibri" w:cs="Calibri"/>
          <w:sz w:val="22"/>
          <w:szCs w:val="22"/>
          <w:lang w:val="en-GB"/>
        </w:rPr>
        <w:t>Utilized GitHub for version control and collaborated on code reviews and merges as part of the development workflow.</w:t>
      </w:r>
    </w:p>
    <w:p w14:paraId="00D35383" w14:textId="5FF7D3C8" w:rsidR="00170F74" w:rsidRPr="00633CB3" w:rsidRDefault="00196E92" w:rsidP="00AB1881">
      <w:pPr>
        <w:pStyle w:val="divdocumentulli"/>
        <w:spacing w:line="276" w:lineRule="auto"/>
        <w:jc w:val="both"/>
        <w:rPr>
          <w:rFonts w:ascii="Calibri" w:eastAsia="Century Gothic" w:hAnsi="Calibri" w:cs="Calibri"/>
          <w:b/>
          <w:bCs/>
          <w:sz w:val="22"/>
          <w:szCs w:val="22"/>
          <w:lang w:val="en-GB"/>
        </w:rPr>
      </w:pPr>
      <w:r w:rsidRPr="00633CB3">
        <w:rPr>
          <w:rFonts w:ascii="Calibri" w:eastAsia="Century Gothic" w:hAnsi="Calibri" w:cs="Calibri"/>
          <w:b/>
          <w:sz w:val="22"/>
          <w:szCs w:val="22"/>
          <w:u w:val="single"/>
          <w:lang w:val="en-GB"/>
        </w:rPr>
        <w:t>Environment:</w:t>
      </w:r>
      <w:r w:rsidRPr="00633CB3">
        <w:rPr>
          <w:rFonts w:ascii="Calibri" w:eastAsia="Century Gothic" w:hAnsi="Calibri" w:cs="Calibri"/>
          <w:sz w:val="22"/>
          <w:szCs w:val="22"/>
          <w:lang w:val="en-GB"/>
        </w:rPr>
        <w:t xml:space="preserve"> </w:t>
      </w:r>
      <w:r w:rsidRPr="00633CB3">
        <w:rPr>
          <w:rFonts w:ascii="Calibri" w:eastAsia="Century Gothic" w:hAnsi="Calibri" w:cs="Calibri"/>
          <w:b/>
          <w:bCs/>
          <w:sz w:val="22"/>
          <w:szCs w:val="22"/>
          <w:lang w:val="en-GB"/>
        </w:rPr>
        <w:t>Selenium IDE, Selenium</w:t>
      </w:r>
      <w:r w:rsidR="00E14EDB" w:rsidRPr="00633CB3">
        <w:rPr>
          <w:rFonts w:ascii="Calibri" w:eastAsia="Century Gothic" w:hAnsi="Calibri" w:cs="Calibri"/>
          <w:b/>
          <w:bCs/>
          <w:sz w:val="22"/>
          <w:szCs w:val="22"/>
          <w:lang w:val="en-GB"/>
        </w:rPr>
        <w:t xml:space="preserve"> WebDriver</w:t>
      </w:r>
      <w:r w:rsidRPr="00633CB3">
        <w:rPr>
          <w:rFonts w:ascii="Calibri" w:eastAsia="Century Gothic" w:hAnsi="Calibri" w:cs="Calibri"/>
          <w:b/>
          <w:bCs/>
          <w:sz w:val="22"/>
          <w:szCs w:val="22"/>
          <w:lang w:val="en-GB"/>
        </w:rPr>
        <w:t>, API testing, HTML,</w:t>
      </w:r>
      <w:r w:rsidR="00DB1E3B" w:rsidRPr="00633CB3">
        <w:rPr>
          <w:rFonts w:ascii="Calibri" w:eastAsia="Century Gothic" w:hAnsi="Calibri" w:cs="Calibri"/>
          <w:b/>
          <w:bCs/>
          <w:sz w:val="22"/>
          <w:szCs w:val="22"/>
          <w:lang w:val="en-GB"/>
        </w:rPr>
        <w:t xml:space="preserve"> </w:t>
      </w:r>
      <w:r w:rsidR="00170F74" w:rsidRPr="00633CB3">
        <w:rPr>
          <w:rFonts w:ascii="Calibri" w:eastAsia="Century Gothic" w:hAnsi="Calibri" w:cs="Calibri"/>
          <w:b/>
          <w:bCs/>
          <w:sz w:val="22"/>
          <w:szCs w:val="22"/>
          <w:lang w:val="en-GB"/>
        </w:rPr>
        <w:t>AWS, Cypress</w:t>
      </w:r>
      <w:r w:rsidRPr="00633CB3">
        <w:rPr>
          <w:rFonts w:ascii="Calibri" w:eastAsia="Century Gothic" w:hAnsi="Calibri" w:cs="Calibri"/>
          <w:b/>
          <w:bCs/>
          <w:sz w:val="22"/>
          <w:szCs w:val="22"/>
          <w:lang w:val="en-GB"/>
        </w:rPr>
        <w:t>, Cucumber, Windows XP,</w:t>
      </w:r>
      <w:r w:rsidR="00E14EDB" w:rsidRPr="00633CB3">
        <w:rPr>
          <w:rFonts w:ascii="Calibri" w:eastAsia="Century Gothic" w:hAnsi="Calibri" w:cs="Calibri"/>
          <w:b/>
          <w:bCs/>
          <w:sz w:val="22"/>
          <w:szCs w:val="22"/>
          <w:lang w:val="en-GB"/>
        </w:rPr>
        <w:t xml:space="preserve"> ALM,</w:t>
      </w:r>
      <w:r w:rsidRPr="00633CB3">
        <w:rPr>
          <w:rFonts w:ascii="Calibri" w:eastAsia="Century Gothic" w:hAnsi="Calibri" w:cs="Calibri"/>
          <w:b/>
          <w:bCs/>
          <w:sz w:val="22"/>
          <w:szCs w:val="22"/>
          <w:lang w:val="en-GB"/>
        </w:rPr>
        <w:t xml:space="preserve"> BDD, </w:t>
      </w:r>
      <w:r w:rsidR="00D02463" w:rsidRPr="00633CB3">
        <w:rPr>
          <w:rFonts w:ascii="Calibri" w:eastAsia="Century Gothic" w:hAnsi="Calibri" w:cs="Calibri"/>
          <w:b/>
          <w:bCs/>
          <w:sz w:val="22"/>
          <w:szCs w:val="22"/>
          <w:lang w:val="en-GB"/>
        </w:rPr>
        <w:t>Python</w:t>
      </w:r>
      <w:r w:rsidR="00E14EDB" w:rsidRPr="00633CB3">
        <w:rPr>
          <w:rFonts w:ascii="Calibri" w:eastAsia="Century Gothic" w:hAnsi="Calibri" w:cs="Calibri"/>
          <w:b/>
          <w:bCs/>
          <w:sz w:val="22"/>
          <w:szCs w:val="22"/>
          <w:lang w:val="en-GB"/>
        </w:rPr>
        <w:t xml:space="preserve">, </w:t>
      </w:r>
      <w:r w:rsidRPr="00633CB3">
        <w:rPr>
          <w:rFonts w:ascii="Calibri" w:eastAsia="Century Gothic" w:hAnsi="Calibri" w:cs="Calibri"/>
          <w:b/>
          <w:bCs/>
          <w:sz w:val="22"/>
          <w:szCs w:val="22"/>
          <w:lang w:val="en-GB"/>
        </w:rPr>
        <w:t>JIRA.</w:t>
      </w:r>
    </w:p>
    <w:p w14:paraId="5B6CDCBB" w14:textId="77777777" w:rsidR="00196E92" w:rsidRPr="00633CB3" w:rsidRDefault="00196E92" w:rsidP="00AB1881">
      <w:pPr>
        <w:pStyle w:val="divdocumentulli"/>
        <w:spacing w:line="276" w:lineRule="auto"/>
        <w:jc w:val="both"/>
        <w:rPr>
          <w:rFonts w:ascii="Calibri" w:eastAsia="Century Gothic" w:hAnsi="Calibri" w:cs="Calibri"/>
          <w:sz w:val="22"/>
          <w:szCs w:val="22"/>
          <w:lang w:val="en-GB"/>
        </w:rPr>
      </w:pPr>
    </w:p>
    <w:p w14:paraId="7A5CCC4B" w14:textId="6CDA9DBD" w:rsidR="00196E92" w:rsidRPr="00633CB3" w:rsidRDefault="00196E92" w:rsidP="00AB1881">
      <w:pPr>
        <w:pStyle w:val="divdocumentulli"/>
        <w:spacing w:line="276" w:lineRule="auto"/>
        <w:jc w:val="both"/>
        <w:rPr>
          <w:rFonts w:ascii="Calibri" w:eastAsia="Century Gothic" w:hAnsi="Calibri" w:cs="Calibri"/>
          <w:sz w:val="22"/>
          <w:szCs w:val="22"/>
          <w:lang w:val="en-GB"/>
        </w:rPr>
      </w:pPr>
      <w:r w:rsidRPr="00633CB3">
        <w:rPr>
          <w:rFonts w:ascii="Calibri" w:eastAsia="Century Gothic" w:hAnsi="Calibri" w:cs="Calibri"/>
          <w:b/>
          <w:sz w:val="22"/>
          <w:szCs w:val="22"/>
          <w:lang w:val="en-GB"/>
        </w:rPr>
        <w:t>SDET/QA Analyst</w:t>
      </w:r>
      <w:r w:rsidRPr="00633CB3">
        <w:rPr>
          <w:rFonts w:ascii="Calibri" w:eastAsia="Century Gothic" w:hAnsi="Calibri" w:cs="Calibri"/>
          <w:sz w:val="22"/>
          <w:szCs w:val="22"/>
          <w:lang w:val="en-GB"/>
        </w:rPr>
        <w:t xml:space="preserve">                                                                                                               </w:t>
      </w:r>
      <w:r w:rsidR="000760F7" w:rsidRPr="00633CB3">
        <w:rPr>
          <w:rFonts w:ascii="Calibri" w:eastAsia="Century Gothic" w:hAnsi="Calibri" w:cs="Calibri"/>
          <w:sz w:val="22"/>
          <w:szCs w:val="22"/>
          <w:lang w:val="en-GB"/>
        </w:rPr>
        <w:t xml:space="preserve">                   </w:t>
      </w:r>
    </w:p>
    <w:p w14:paraId="55165BB2" w14:textId="5FDBFA74" w:rsidR="00196E92" w:rsidRPr="00633CB3" w:rsidRDefault="005D7344" w:rsidP="00AB1881">
      <w:pPr>
        <w:pStyle w:val="divdocumentulli"/>
        <w:spacing w:line="276" w:lineRule="auto"/>
        <w:jc w:val="both"/>
        <w:rPr>
          <w:rFonts w:ascii="Calibri" w:eastAsia="Century Gothic" w:hAnsi="Calibri" w:cs="Calibri"/>
          <w:b/>
          <w:sz w:val="22"/>
          <w:szCs w:val="22"/>
          <w:lang w:val="en-GB"/>
        </w:rPr>
      </w:pPr>
      <w:r w:rsidRPr="00633CB3">
        <w:rPr>
          <w:rFonts w:ascii="Calibri" w:eastAsia="Century Gothic" w:hAnsi="Calibri" w:cs="Calibri"/>
          <w:b/>
          <w:sz w:val="22"/>
          <w:szCs w:val="22"/>
          <w:lang w:val="en-GB"/>
        </w:rPr>
        <w:t>F</w:t>
      </w:r>
      <w:r w:rsidR="00B02B42" w:rsidRPr="00633CB3">
        <w:rPr>
          <w:rFonts w:ascii="Calibri" w:eastAsia="Century Gothic" w:hAnsi="Calibri" w:cs="Calibri"/>
          <w:b/>
          <w:sz w:val="22"/>
          <w:szCs w:val="22"/>
          <w:lang w:val="en-GB"/>
        </w:rPr>
        <w:t>EBA</w:t>
      </w:r>
      <w:r w:rsidRPr="00633CB3">
        <w:rPr>
          <w:rFonts w:ascii="Calibri" w:eastAsia="Century Gothic" w:hAnsi="Calibri" w:cs="Calibri"/>
          <w:b/>
          <w:sz w:val="22"/>
          <w:szCs w:val="22"/>
          <w:lang w:val="en-GB"/>
        </w:rPr>
        <w:t xml:space="preserve"> Technologies Pvt Ltd</w:t>
      </w:r>
      <w:r w:rsidR="00F12AE3" w:rsidRPr="00633CB3">
        <w:rPr>
          <w:rFonts w:ascii="Calibri" w:eastAsia="Century Gothic" w:hAnsi="Calibri" w:cs="Calibri"/>
          <w:b/>
          <w:sz w:val="22"/>
          <w:szCs w:val="22"/>
          <w:lang w:val="en-GB"/>
        </w:rPr>
        <w:t>– Hyderabad, Telangana</w:t>
      </w:r>
      <w:r w:rsidR="00E21895" w:rsidRPr="00633CB3">
        <w:rPr>
          <w:rFonts w:ascii="Calibri" w:eastAsia="Century Gothic" w:hAnsi="Calibri" w:cs="Calibri"/>
          <w:b/>
          <w:sz w:val="22"/>
          <w:szCs w:val="22"/>
          <w:lang w:val="en-GB"/>
        </w:rPr>
        <w:t xml:space="preserve">        </w:t>
      </w:r>
      <w:r w:rsidR="008730A9" w:rsidRPr="00633CB3">
        <w:rPr>
          <w:rFonts w:ascii="Calibri" w:eastAsia="Century Gothic" w:hAnsi="Calibri" w:cs="Calibri"/>
          <w:b/>
          <w:sz w:val="22"/>
          <w:szCs w:val="22"/>
          <w:lang w:val="en-GB"/>
        </w:rPr>
        <w:t xml:space="preserve">                                                                                 </w:t>
      </w:r>
      <w:r w:rsidR="008730A9" w:rsidRPr="00633CB3">
        <w:rPr>
          <w:rFonts w:ascii="Calibri" w:eastAsia="Century Gothic" w:hAnsi="Calibri" w:cs="Calibri"/>
          <w:b/>
          <w:bCs/>
          <w:sz w:val="22"/>
          <w:szCs w:val="22"/>
          <w:lang w:val="en-GB"/>
        </w:rPr>
        <w:t>Sep 2015 – Nov 2017</w:t>
      </w:r>
      <w:r w:rsidR="00E21895" w:rsidRPr="00633CB3">
        <w:rPr>
          <w:rFonts w:ascii="Calibri" w:eastAsia="Century Gothic" w:hAnsi="Calibri" w:cs="Calibri"/>
          <w:b/>
          <w:sz w:val="22"/>
          <w:szCs w:val="22"/>
          <w:lang w:val="en-GB"/>
        </w:rPr>
        <w:t xml:space="preserve">                                                                                                     </w:t>
      </w:r>
      <w:r w:rsidR="00381A10" w:rsidRPr="00633CB3">
        <w:rPr>
          <w:rFonts w:ascii="Calibri" w:eastAsia="Century Gothic" w:hAnsi="Calibri" w:cs="Calibri"/>
          <w:b/>
          <w:sz w:val="22"/>
          <w:szCs w:val="22"/>
          <w:lang w:val="en-GB"/>
        </w:rPr>
        <w:t xml:space="preserve">         </w:t>
      </w:r>
    </w:p>
    <w:p w14:paraId="28523939" w14:textId="18AC0310" w:rsidR="00170F74" w:rsidRPr="00633CB3" w:rsidRDefault="00196E92" w:rsidP="00AB1881">
      <w:pPr>
        <w:pStyle w:val="divdocumentulli"/>
        <w:spacing w:line="276" w:lineRule="auto"/>
        <w:jc w:val="both"/>
        <w:rPr>
          <w:rFonts w:ascii="Calibri" w:eastAsia="Century Gothic" w:hAnsi="Calibri" w:cs="Calibri"/>
          <w:b/>
          <w:sz w:val="22"/>
          <w:szCs w:val="22"/>
          <w:lang w:val="en-GB"/>
        </w:rPr>
      </w:pPr>
      <w:r w:rsidRPr="00633CB3">
        <w:rPr>
          <w:rFonts w:ascii="Calibri" w:eastAsia="Century Gothic" w:hAnsi="Calibri" w:cs="Calibri"/>
          <w:b/>
          <w:sz w:val="22"/>
          <w:szCs w:val="22"/>
          <w:lang w:val="en-GB"/>
        </w:rPr>
        <w:t>Responsibilities:</w:t>
      </w:r>
    </w:p>
    <w:p w14:paraId="11CCBFE3" w14:textId="77777777" w:rsidR="00F2688B" w:rsidRPr="00633CB3" w:rsidRDefault="00E2427B" w:rsidP="00AB1881">
      <w:pPr>
        <w:pStyle w:val="divdocumentulli"/>
        <w:numPr>
          <w:ilvl w:val="0"/>
          <w:numId w:val="9"/>
        </w:numPr>
        <w:tabs>
          <w:tab w:val="left" w:pos="90"/>
        </w:tabs>
        <w:spacing w:line="276" w:lineRule="auto"/>
        <w:ind w:left="180" w:right="-110" w:hanging="270"/>
        <w:jc w:val="both"/>
        <w:rPr>
          <w:rFonts w:ascii="Calibri" w:eastAsia="Century Gothic" w:hAnsi="Calibri" w:cs="Calibri"/>
          <w:sz w:val="22"/>
          <w:szCs w:val="22"/>
          <w:lang w:val="en-GB"/>
        </w:rPr>
      </w:pPr>
      <w:r w:rsidRPr="00633CB3">
        <w:rPr>
          <w:rFonts w:ascii="Calibri" w:hAnsi="Calibri" w:cs="Calibri"/>
          <w:sz w:val="22"/>
          <w:szCs w:val="22"/>
        </w:rPr>
        <w:t>Created detailed test plans, estimated testing efforts, and maintained ownership of deliverables to ensure timely, high-quality releases.</w:t>
      </w:r>
    </w:p>
    <w:p w14:paraId="0B5A3DB2" w14:textId="77777777" w:rsidR="00F2688B" w:rsidRPr="00633CB3" w:rsidRDefault="00E2427B" w:rsidP="00AB1881">
      <w:pPr>
        <w:pStyle w:val="divdocumentulli"/>
        <w:numPr>
          <w:ilvl w:val="0"/>
          <w:numId w:val="9"/>
        </w:numPr>
        <w:tabs>
          <w:tab w:val="left" w:pos="90"/>
        </w:tabs>
        <w:spacing w:line="276" w:lineRule="auto"/>
        <w:ind w:left="180" w:right="-110" w:hanging="270"/>
        <w:jc w:val="both"/>
        <w:rPr>
          <w:rFonts w:ascii="Calibri" w:eastAsia="Century Gothic" w:hAnsi="Calibri" w:cs="Calibri"/>
          <w:sz w:val="22"/>
          <w:szCs w:val="22"/>
          <w:lang w:val="en-GB"/>
        </w:rPr>
      </w:pPr>
      <w:r w:rsidRPr="00633CB3">
        <w:rPr>
          <w:rFonts w:ascii="Calibri" w:hAnsi="Calibri" w:cs="Calibri"/>
          <w:sz w:val="22"/>
          <w:szCs w:val="22"/>
        </w:rPr>
        <w:t>Authored and executed manual test cases based on functional requirements and acceptance criteria, conducting End-to-End (E2E) testing in UAT with vendors to validate integration and data flow.</w:t>
      </w:r>
    </w:p>
    <w:p w14:paraId="3099413D" w14:textId="77777777" w:rsidR="00F2688B" w:rsidRPr="00633CB3" w:rsidRDefault="00E2427B" w:rsidP="00AB1881">
      <w:pPr>
        <w:pStyle w:val="divdocumentulli"/>
        <w:numPr>
          <w:ilvl w:val="0"/>
          <w:numId w:val="9"/>
        </w:numPr>
        <w:tabs>
          <w:tab w:val="left" w:pos="90"/>
        </w:tabs>
        <w:spacing w:line="276" w:lineRule="auto"/>
        <w:ind w:left="180" w:right="-110" w:hanging="270"/>
        <w:jc w:val="both"/>
        <w:rPr>
          <w:rFonts w:ascii="Calibri" w:eastAsia="Century Gothic" w:hAnsi="Calibri" w:cs="Calibri"/>
          <w:sz w:val="22"/>
          <w:szCs w:val="22"/>
          <w:lang w:val="en-GB"/>
        </w:rPr>
      </w:pPr>
      <w:r w:rsidRPr="00633CB3">
        <w:rPr>
          <w:rFonts w:ascii="Calibri" w:hAnsi="Calibri" w:cs="Calibri"/>
          <w:sz w:val="22"/>
          <w:szCs w:val="22"/>
        </w:rPr>
        <w:t xml:space="preserve">Designed and executed test cases for </w:t>
      </w:r>
      <w:proofErr w:type="spellStart"/>
      <w:r w:rsidRPr="00633CB3">
        <w:rPr>
          <w:rFonts w:ascii="Calibri" w:hAnsi="Calibri" w:cs="Calibri"/>
          <w:sz w:val="22"/>
          <w:szCs w:val="22"/>
        </w:rPr>
        <w:t>Calidus</w:t>
      </w:r>
      <w:proofErr w:type="spellEnd"/>
      <w:r w:rsidRPr="00633CB3">
        <w:rPr>
          <w:rFonts w:ascii="Calibri" w:hAnsi="Calibri" w:cs="Calibri"/>
          <w:sz w:val="22"/>
          <w:szCs w:val="22"/>
        </w:rPr>
        <w:t xml:space="preserve"> Cloud applications within Eclipse IDE, ensuring complete validation of application functionalities.</w:t>
      </w:r>
    </w:p>
    <w:p w14:paraId="343707EB" w14:textId="77777777" w:rsidR="00F2688B" w:rsidRPr="00633CB3" w:rsidRDefault="00E2427B" w:rsidP="00AB1881">
      <w:pPr>
        <w:pStyle w:val="divdocumentulli"/>
        <w:numPr>
          <w:ilvl w:val="0"/>
          <w:numId w:val="9"/>
        </w:numPr>
        <w:tabs>
          <w:tab w:val="left" w:pos="90"/>
        </w:tabs>
        <w:spacing w:line="276" w:lineRule="auto"/>
        <w:ind w:left="180" w:right="-110" w:hanging="270"/>
        <w:jc w:val="both"/>
        <w:rPr>
          <w:rFonts w:ascii="Calibri" w:eastAsia="Century Gothic" w:hAnsi="Calibri" w:cs="Calibri"/>
          <w:sz w:val="22"/>
          <w:szCs w:val="22"/>
          <w:lang w:val="en-GB"/>
        </w:rPr>
      </w:pPr>
      <w:r w:rsidRPr="00633CB3">
        <w:rPr>
          <w:rFonts w:ascii="Calibri" w:hAnsi="Calibri" w:cs="Calibri"/>
          <w:sz w:val="22"/>
          <w:szCs w:val="22"/>
        </w:rPr>
        <w:t>Automated functional and regression tests using Selenium WebDriver with Java, maintaining automation suites for smoke and regression testing.</w:t>
      </w:r>
    </w:p>
    <w:p w14:paraId="79711FE8" w14:textId="77777777" w:rsidR="00F2688B" w:rsidRPr="00633CB3" w:rsidRDefault="00E2427B" w:rsidP="00AB1881">
      <w:pPr>
        <w:pStyle w:val="divdocumentulli"/>
        <w:numPr>
          <w:ilvl w:val="0"/>
          <w:numId w:val="9"/>
        </w:numPr>
        <w:tabs>
          <w:tab w:val="left" w:pos="90"/>
        </w:tabs>
        <w:spacing w:line="276" w:lineRule="auto"/>
        <w:ind w:left="180" w:right="-110" w:hanging="270"/>
        <w:jc w:val="both"/>
        <w:rPr>
          <w:rFonts w:ascii="Calibri" w:eastAsia="Century Gothic" w:hAnsi="Calibri" w:cs="Calibri"/>
          <w:sz w:val="22"/>
          <w:szCs w:val="22"/>
          <w:lang w:val="en-GB"/>
        </w:rPr>
      </w:pPr>
      <w:r w:rsidRPr="00633CB3">
        <w:rPr>
          <w:rFonts w:ascii="Calibri" w:hAnsi="Calibri" w:cs="Calibri"/>
          <w:sz w:val="22"/>
          <w:szCs w:val="22"/>
        </w:rPr>
        <w:t>Developed robust BDD frameworks using Selenium and Cucumber, enhancing collaboration through Gherkin-based feature files and reusable step definitions.</w:t>
      </w:r>
    </w:p>
    <w:p w14:paraId="09660C4B" w14:textId="77777777" w:rsidR="00C148FD" w:rsidRPr="00633CB3" w:rsidRDefault="00E2427B" w:rsidP="00AB1881">
      <w:pPr>
        <w:pStyle w:val="divdocumentulli"/>
        <w:numPr>
          <w:ilvl w:val="0"/>
          <w:numId w:val="9"/>
        </w:numPr>
        <w:tabs>
          <w:tab w:val="left" w:pos="90"/>
        </w:tabs>
        <w:spacing w:line="276" w:lineRule="auto"/>
        <w:ind w:left="180" w:right="-110" w:hanging="270"/>
        <w:jc w:val="both"/>
        <w:rPr>
          <w:rFonts w:ascii="Calibri" w:eastAsia="Century Gothic" w:hAnsi="Calibri" w:cs="Calibri"/>
          <w:sz w:val="22"/>
          <w:szCs w:val="22"/>
          <w:lang w:val="en-GB"/>
        </w:rPr>
      </w:pPr>
      <w:r w:rsidRPr="00633CB3">
        <w:rPr>
          <w:rFonts w:ascii="Calibri" w:hAnsi="Calibri" w:cs="Calibri"/>
          <w:sz w:val="22"/>
          <w:szCs w:val="22"/>
        </w:rPr>
        <w:t>Led test result review meetings with clients, captured feedback, and tracked action items to resolution.</w:t>
      </w:r>
    </w:p>
    <w:p w14:paraId="6EA36A4E" w14:textId="77777777" w:rsidR="00C148FD" w:rsidRPr="00633CB3" w:rsidRDefault="00E2427B" w:rsidP="00AB1881">
      <w:pPr>
        <w:pStyle w:val="divdocumentulli"/>
        <w:numPr>
          <w:ilvl w:val="0"/>
          <w:numId w:val="9"/>
        </w:numPr>
        <w:tabs>
          <w:tab w:val="left" w:pos="90"/>
        </w:tabs>
        <w:spacing w:line="276" w:lineRule="auto"/>
        <w:ind w:left="180" w:right="-110" w:hanging="270"/>
        <w:jc w:val="both"/>
        <w:rPr>
          <w:rFonts w:ascii="Calibri" w:eastAsia="Century Gothic" w:hAnsi="Calibri" w:cs="Calibri"/>
          <w:sz w:val="22"/>
          <w:szCs w:val="22"/>
          <w:lang w:val="en-GB"/>
        </w:rPr>
      </w:pPr>
      <w:r w:rsidRPr="00633CB3">
        <w:rPr>
          <w:rFonts w:ascii="Calibri" w:hAnsi="Calibri" w:cs="Calibri"/>
          <w:sz w:val="22"/>
          <w:szCs w:val="22"/>
        </w:rPr>
        <w:t>Conducted retesting of production fixes to validate issue resolution and ensure system stability post-deployment.</w:t>
      </w:r>
    </w:p>
    <w:p w14:paraId="04022A01" w14:textId="77777777" w:rsidR="00C148FD" w:rsidRPr="00633CB3" w:rsidRDefault="00E2427B" w:rsidP="00AB1881">
      <w:pPr>
        <w:pStyle w:val="divdocumentulli"/>
        <w:numPr>
          <w:ilvl w:val="0"/>
          <w:numId w:val="9"/>
        </w:numPr>
        <w:tabs>
          <w:tab w:val="left" w:pos="90"/>
        </w:tabs>
        <w:spacing w:line="276" w:lineRule="auto"/>
        <w:ind w:left="180" w:right="-110" w:hanging="270"/>
        <w:jc w:val="both"/>
        <w:rPr>
          <w:rFonts w:ascii="Calibri" w:eastAsia="Century Gothic" w:hAnsi="Calibri" w:cs="Calibri"/>
          <w:sz w:val="22"/>
          <w:szCs w:val="22"/>
          <w:lang w:val="en-GB"/>
        </w:rPr>
      </w:pPr>
      <w:r w:rsidRPr="00633CB3">
        <w:rPr>
          <w:rFonts w:ascii="Calibri" w:hAnsi="Calibri" w:cs="Calibri"/>
          <w:sz w:val="22"/>
          <w:szCs w:val="22"/>
        </w:rPr>
        <w:t>Uploaded test results, defect logs, and traceability data into JIRA, ensuring transparent reporting and defect management.</w:t>
      </w:r>
    </w:p>
    <w:p w14:paraId="7FC1F2A5" w14:textId="574AA5BC" w:rsidR="00E2427B" w:rsidRPr="00633CB3" w:rsidRDefault="00E2427B" w:rsidP="00AB1881">
      <w:pPr>
        <w:pStyle w:val="divdocumentulli"/>
        <w:numPr>
          <w:ilvl w:val="0"/>
          <w:numId w:val="9"/>
        </w:numPr>
        <w:tabs>
          <w:tab w:val="left" w:pos="90"/>
        </w:tabs>
        <w:spacing w:line="276" w:lineRule="auto"/>
        <w:ind w:left="180" w:right="-110" w:hanging="270"/>
        <w:jc w:val="both"/>
        <w:rPr>
          <w:rFonts w:ascii="Calibri" w:eastAsia="Century Gothic" w:hAnsi="Calibri" w:cs="Calibri"/>
          <w:sz w:val="22"/>
          <w:szCs w:val="22"/>
          <w:lang w:val="en-GB"/>
        </w:rPr>
      </w:pPr>
      <w:r w:rsidRPr="00633CB3">
        <w:rPr>
          <w:rFonts w:ascii="Calibri" w:hAnsi="Calibri" w:cs="Calibri"/>
          <w:sz w:val="22"/>
          <w:szCs w:val="22"/>
        </w:rPr>
        <w:t>Proposed and designed new testing tools and frameworks, evaluating both in-house and third-party solutions for technical fit and project needs.</w:t>
      </w:r>
    </w:p>
    <w:p w14:paraId="5D21B240" w14:textId="651287E8" w:rsidR="00196E92" w:rsidRPr="00633CB3" w:rsidRDefault="00196E92" w:rsidP="00AB1881">
      <w:pPr>
        <w:pStyle w:val="divdocumentulli"/>
        <w:spacing w:line="276" w:lineRule="auto"/>
        <w:jc w:val="both"/>
        <w:rPr>
          <w:rFonts w:ascii="Calibri" w:eastAsia="Century Gothic" w:hAnsi="Calibri" w:cs="Calibri"/>
          <w:b/>
          <w:bCs/>
          <w:sz w:val="22"/>
          <w:szCs w:val="22"/>
          <w:lang w:val="en-GB"/>
        </w:rPr>
      </w:pPr>
      <w:r w:rsidRPr="00633CB3">
        <w:rPr>
          <w:rFonts w:ascii="Calibri" w:eastAsia="Century Gothic" w:hAnsi="Calibri" w:cs="Calibri"/>
          <w:b/>
          <w:sz w:val="22"/>
          <w:szCs w:val="22"/>
          <w:u w:val="single"/>
          <w:lang w:val="en-GB"/>
        </w:rPr>
        <w:t>Environment:</w:t>
      </w:r>
      <w:r w:rsidRPr="00633CB3">
        <w:rPr>
          <w:rFonts w:ascii="Calibri" w:eastAsia="Century Gothic" w:hAnsi="Calibri" w:cs="Calibri"/>
          <w:sz w:val="22"/>
          <w:szCs w:val="22"/>
          <w:lang w:val="en-GB"/>
        </w:rPr>
        <w:t xml:space="preserve"> </w:t>
      </w:r>
      <w:r w:rsidRPr="00633CB3">
        <w:rPr>
          <w:rFonts w:ascii="Calibri" w:eastAsia="Century Gothic" w:hAnsi="Calibri" w:cs="Calibri"/>
          <w:b/>
          <w:bCs/>
          <w:sz w:val="22"/>
          <w:szCs w:val="22"/>
          <w:lang w:val="en-GB"/>
        </w:rPr>
        <w:t>Confluence, Bitbucket, Bamboo, Eclipse, Cucumber, MSSQLServer2012, Selenium</w:t>
      </w:r>
      <w:r w:rsidR="00FF4764" w:rsidRPr="00633CB3">
        <w:rPr>
          <w:rFonts w:ascii="Calibri" w:eastAsia="Century Gothic" w:hAnsi="Calibri" w:cs="Calibri"/>
          <w:b/>
          <w:bCs/>
          <w:sz w:val="22"/>
          <w:szCs w:val="22"/>
          <w:lang w:val="en-GB"/>
        </w:rPr>
        <w:t xml:space="preserve"> </w:t>
      </w:r>
      <w:r w:rsidRPr="00633CB3">
        <w:rPr>
          <w:rFonts w:ascii="Calibri" w:eastAsia="Century Gothic" w:hAnsi="Calibri" w:cs="Calibri"/>
          <w:b/>
          <w:bCs/>
          <w:sz w:val="22"/>
          <w:szCs w:val="22"/>
          <w:lang w:val="en-GB"/>
        </w:rPr>
        <w:t>WebDriver, Java, Junit, Callidus Cloud.</w:t>
      </w:r>
    </w:p>
    <w:p w14:paraId="3B26E1BC" w14:textId="77777777" w:rsidR="00B265C6" w:rsidRPr="00633CB3" w:rsidRDefault="00B265C6" w:rsidP="00AB1881">
      <w:pPr>
        <w:pStyle w:val="divdocumentulli"/>
        <w:spacing w:line="276" w:lineRule="auto"/>
        <w:jc w:val="both"/>
        <w:rPr>
          <w:rFonts w:ascii="Calibri" w:eastAsia="Century Gothic" w:hAnsi="Calibri" w:cs="Calibri"/>
          <w:b/>
          <w:bCs/>
          <w:sz w:val="22"/>
          <w:szCs w:val="22"/>
          <w:lang w:val="en-GB"/>
        </w:rPr>
      </w:pPr>
    </w:p>
    <w:p w14:paraId="11170EB4" w14:textId="4B00F6A6" w:rsidR="00B265C6" w:rsidRPr="00633CB3" w:rsidRDefault="00B265C6" w:rsidP="00AB1881">
      <w:pPr>
        <w:pStyle w:val="divdocumentulli"/>
        <w:spacing w:line="276" w:lineRule="auto"/>
        <w:jc w:val="both"/>
        <w:rPr>
          <w:rFonts w:ascii="Calibri" w:eastAsia="Century Gothic" w:hAnsi="Calibri" w:cs="Calibri"/>
          <w:b/>
          <w:bCs/>
          <w:sz w:val="22"/>
          <w:szCs w:val="22"/>
          <w:lang w:val="en-GB"/>
        </w:rPr>
      </w:pPr>
      <w:r w:rsidRPr="00633CB3">
        <w:rPr>
          <w:rFonts w:ascii="Calibri" w:eastAsia="Century Gothic" w:hAnsi="Calibri" w:cs="Calibri"/>
          <w:b/>
          <w:bCs/>
          <w:sz w:val="22"/>
          <w:szCs w:val="22"/>
          <w:lang w:val="en-GB"/>
        </w:rPr>
        <w:t>E</w:t>
      </w:r>
      <w:r w:rsidR="00437DC7" w:rsidRPr="00633CB3">
        <w:rPr>
          <w:rFonts w:ascii="Calibri" w:eastAsia="Century Gothic" w:hAnsi="Calibri" w:cs="Calibri"/>
          <w:b/>
          <w:bCs/>
          <w:sz w:val="22"/>
          <w:szCs w:val="22"/>
          <w:lang w:val="en-GB"/>
        </w:rPr>
        <w:t>DUCATION</w:t>
      </w:r>
    </w:p>
    <w:p w14:paraId="4F529682" w14:textId="561ECF15" w:rsidR="00C148FD" w:rsidRPr="00633CB3" w:rsidRDefault="00BC35B1" w:rsidP="00AB1881">
      <w:pPr>
        <w:pStyle w:val="divdocumentulli"/>
        <w:spacing w:line="276" w:lineRule="auto"/>
        <w:jc w:val="both"/>
        <w:rPr>
          <w:rFonts w:ascii="Calibri" w:eastAsia="Century Gothic" w:hAnsi="Calibri" w:cs="Calibri"/>
          <w:sz w:val="22"/>
          <w:szCs w:val="22"/>
          <w:lang w:val="en-GB"/>
        </w:rPr>
      </w:pPr>
      <w:r w:rsidRPr="00633CB3">
        <w:rPr>
          <w:rFonts w:ascii="Calibri" w:eastAsia="Century Gothic" w:hAnsi="Calibri" w:cs="Calibri"/>
          <w:sz w:val="22"/>
          <w:szCs w:val="22"/>
          <w:lang w:val="en-GB"/>
        </w:rPr>
        <w:t>Master’s degree in computer science – University of North Texas.</w:t>
      </w:r>
    </w:p>
    <w:p w14:paraId="6EAB693D" w14:textId="6DB3C376" w:rsidR="00E80F23" w:rsidRPr="00633CB3" w:rsidRDefault="00526DD6" w:rsidP="00AB1881">
      <w:pPr>
        <w:spacing w:line="276" w:lineRule="auto"/>
        <w:jc w:val="both"/>
        <w:rPr>
          <w:rFonts w:ascii="Calibri" w:hAnsi="Calibri" w:cs="Calibri"/>
          <w:bCs/>
          <w:sz w:val="22"/>
          <w:szCs w:val="22"/>
        </w:rPr>
      </w:pPr>
      <w:r w:rsidRPr="00633CB3">
        <w:rPr>
          <w:rFonts w:ascii="Calibri" w:hAnsi="Calibri" w:cs="Calibri"/>
          <w:bCs/>
          <w:sz w:val="22"/>
          <w:szCs w:val="22"/>
        </w:rPr>
        <w:t>Bachelor’s degree in computer science and engineering</w:t>
      </w:r>
      <w:r w:rsidR="000F56F4" w:rsidRPr="00633CB3">
        <w:rPr>
          <w:rFonts w:ascii="Calibri" w:hAnsi="Calibri" w:cs="Calibri"/>
          <w:bCs/>
          <w:sz w:val="22"/>
          <w:szCs w:val="22"/>
        </w:rPr>
        <w:t xml:space="preserve"> – Jawaharlal Nehru Technological University -Hyderabad, INDI</w:t>
      </w:r>
      <w:r w:rsidR="001C2EF7" w:rsidRPr="00633CB3">
        <w:rPr>
          <w:rFonts w:ascii="Calibri" w:hAnsi="Calibri" w:cs="Calibri"/>
          <w:bCs/>
          <w:sz w:val="22"/>
          <w:szCs w:val="22"/>
        </w:rPr>
        <w:t>A</w:t>
      </w:r>
    </w:p>
    <w:sectPr w:rsidR="00E80F23" w:rsidRPr="00633CB3" w:rsidSect="007A0C00">
      <w:pgSz w:w="12240" w:h="15840"/>
      <w:pgMar w:top="640" w:right="640" w:bottom="640" w:left="6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08378" w14:textId="77777777" w:rsidR="00322B8B" w:rsidRDefault="00322B8B" w:rsidP="00DD0821">
      <w:pPr>
        <w:spacing w:line="240" w:lineRule="auto"/>
      </w:pPr>
      <w:r>
        <w:separator/>
      </w:r>
    </w:p>
  </w:endnote>
  <w:endnote w:type="continuationSeparator" w:id="0">
    <w:p w14:paraId="5C046594" w14:textId="77777777" w:rsidR="00322B8B" w:rsidRDefault="00322B8B" w:rsidP="00DD08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DD55A" w14:textId="77777777" w:rsidR="00322B8B" w:rsidRDefault="00322B8B" w:rsidP="00DD0821">
      <w:pPr>
        <w:spacing w:line="240" w:lineRule="auto"/>
      </w:pPr>
      <w:r>
        <w:separator/>
      </w:r>
    </w:p>
  </w:footnote>
  <w:footnote w:type="continuationSeparator" w:id="0">
    <w:p w14:paraId="34509E77" w14:textId="77777777" w:rsidR="00322B8B" w:rsidRDefault="00322B8B" w:rsidP="00DD082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00000002"/>
    <w:lvl w:ilvl="0" w:tplc="64C07E5E">
      <w:start w:val="1"/>
      <w:numFmt w:val="bullet"/>
      <w:lvlText w:val=""/>
      <w:lvlJc w:val="left"/>
      <w:pPr>
        <w:ind w:left="720" w:hanging="360"/>
      </w:pPr>
      <w:rPr>
        <w:rFonts w:ascii="Symbol" w:hAnsi="Symbol"/>
      </w:rPr>
    </w:lvl>
    <w:lvl w:ilvl="1" w:tplc="4B3E0CB2">
      <w:start w:val="1"/>
      <w:numFmt w:val="bullet"/>
      <w:lvlText w:val="o"/>
      <w:lvlJc w:val="left"/>
      <w:pPr>
        <w:tabs>
          <w:tab w:val="num" w:pos="1440"/>
        </w:tabs>
        <w:ind w:left="1440" w:hanging="360"/>
      </w:pPr>
      <w:rPr>
        <w:rFonts w:ascii="Courier New" w:hAnsi="Courier New"/>
      </w:rPr>
    </w:lvl>
    <w:lvl w:ilvl="2" w:tplc="6E32D872">
      <w:start w:val="1"/>
      <w:numFmt w:val="bullet"/>
      <w:lvlText w:val=""/>
      <w:lvlJc w:val="left"/>
      <w:pPr>
        <w:tabs>
          <w:tab w:val="num" w:pos="2160"/>
        </w:tabs>
        <w:ind w:left="2160" w:hanging="360"/>
      </w:pPr>
      <w:rPr>
        <w:rFonts w:ascii="Wingdings" w:hAnsi="Wingdings"/>
      </w:rPr>
    </w:lvl>
    <w:lvl w:ilvl="3" w:tplc="44806D36">
      <w:start w:val="1"/>
      <w:numFmt w:val="bullet"/>
      <w:lvlText w:val=""/>
      <w:lvlJc w:val="left"/>
      <w:pPr>
        <w:tabs>
          <w:tab w:val="num" w:pos="2880"/>
        </w:tabs>
        <w:ind w:left="2880" w:hanging="360"/>
      </w:pPr>
      <w:rPr>
        <w:rFonts w:ascii="Symbol" w:hAnsi="Symbol"/>
      </w:rPr>
    </w:lvl>
    <w:lvl w:ilvl="4" w:tplc="2BE69B76">
      <w:start w:val="1"/>
      <w:numFmt w:val="bullet"/>
      <w:lvlText w:val="o"/>
      <w:lvlJc w:val="left"/>
      <w:pPr>
        <w:tabs>
          <w:tab w:val="num" w:pos="3600"/>
        </w:tabs>
        <w:ind w:left="3600" w:hanging="360"/>
      </w:pPr>
      <w:rPr>
        <w:rFonts w:ascii="Courier New" w:hAnsi="Courier New"/>
      </w:rPr>
    </w:lvl>
    <w:lvl w:ilvl="5" w:tplc="95E4F878">
      <w:start w:val="1"/>
      <w:numFmt w:val="bullet"/>
      <w:lvlText w:val=""/>
      <w:lvlJc w:val="left"/>
      <w:pPr>
        <w:tabs>
          <w:tab w:val="num" w:pos="4320"/>
        </w:tabs>
        <w:ind w:left="4320" w:hanging="360"/>
      </w:pPr>
      <w:rPr>
        <w:rFonts w:ascii="Wingdings" w:hAnsi="Wingdings"/>
      </w:rPr>
    </w:lvl>
    <w:lvl w:ilvl="6" w:tplc="A5703E32">
      <w:start w:val="1"/>
      <w:numFmt w:val="bullet"/>
      <w:lvlText w:val=""/>
      <w:lvlJc w:val="left"/>
      <w:pPr>
        <w:tabs>
          <w:tab w:val="num" w:pos="5040"/>
        </w:tabs>
        <w:ind w:left="5040" w:hanging="360"/>
      </w:pPr>
      <w:rPr>
        <w:rFonts w:ascii="Symbol" w:hAnsi="Symbol"/>
      </w:rPr>
    </w:lvl>
    <w:lvl w:ilvl="7" w:tplc="8F8A2C0C">
      <w:start w:val="1"/>
      <w:numFmt w:val="bullet"/>
      <w:lvlText w:val="o"/>
      <w:lvlJc w:val="left"/>
      <w:pPr>
        <w:tabs>
          <w:tab w:val="num" w:pos="5760"/>
        </w:tabs>
        <w:ind w:left="5760" w:hanging="360"/>
      </w:pPr>
      <w:rPr>
        <w:rFonts w:ascii="Courier New" w:hAnsi="Courier New"/>
      </w:rPr>
    </w:lvl>
    <w:lvl w:ilvl="8" w:tplc="2BCED58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3"/>
    <w:multiLevelType w:val="hybridMultilevel"/>
    <w:tmpl w:val="00000003"/>
    <w:lvl w:ilvl="0" w:tplc="E982BB08">
      <w:start w:val="1"/>
      <w:numFmt w:val="bullet"/>
      <w:lvlText w:val=""/>
      <w:lvlJc w:val="left"/>
      <w:pPr>
        <w:ind w:left="810" w:hanging="360"/>
      </w:pPr>
      <w:rPr>
        <w:rFonts w:ascii="Symbol" w:hAnsi="Symbol"/>
      </w:rPr>
    </w:lvl>
    <w:lvl w:ilvl="1" w:tplc="BC62A6BA">
      <w:start w:val="1"/>
      <w:numFmt w:val="bullet"/>
      <w:lvlText w:val="o"/>
      <w:lvlJc w:val="left"/>
      <w:pPr>
        <w:tabs>
          <w:tab w:val="num" w:pos="1440"/>
        </w:tabs>
        <w:ind w:left="1440" w:hanging="360"/>
      </w:pPr>
      <w:rPr>
        <w:rFonts w:ascii="Courier New" w:hAnsi="Courier New"/>
      </w:rPr>
    </w:lvl>
    <w:lvl w:ilvl="2" w:tplc="BB508862">
      <w:start w:val="1"/>
      <w:numFmt w:val="bullet"/>
      <w:lvlText w:val=""/>
      <w:lvlJc w:val="left"/>
      <w:pPr>
        <w:tabs>
          <w:tab w:val="num" w:pos="2160"/>
        </w:tabs>
        <w:ind w:left="2160" w:hanging="360"/>
      </w:pPr>
      <w:rPr>
        <w:rFonts w:ascii="Wingdings" w:hAnsi="Wingdings"/>
      </w:rPr>
    </w:lvl>
    <w:lvl w:ilvl="3" w:tplc="7B92023C">
      <w:start w:val="1"/>
      <w:numFmt w:val="bullet"/>
      <w:lvlText w:val=""/>
      <w:lvlJc w:val="left"/>
      <w:pPr>
        <w:tabs>
          <w:tab w:val="num" w:pos="2880"/>
        </w:tabs>
        <w:ind w:left="2880" w:hanging="360"/>
      </w:pPr>
      <w:rPr>
        <w:rFonts w:ascii="Symbol" w:hAnsi="Symbol"/>
      </w:rPr>
    </w:lvl>
    <w:lvl w:ilvl="4" w:tplc="FCA87934">
      <w:start w:val="1"/>
      <w:numFmt w:val="bullet"/>
      <w:lvlText w:val="o"/>
      <w:lvlJc w:val="left"/>
      <w:pPr>
        <w:tabs>
          <w:tab w:val="num" w:pos="3600"/>
        </w:tabs>
        <w:ind w:left="3600" w:hanging="360"/>
      </w:pPr>
      <w:rPr>
        <w:rFonts w:ascii="Courier New" w:hAnsi="Courier New"/>
      </w:rPr>
    </w:lvl>
    <w:lvl w:ilvl="5" w:tplc="4A82D5CA">
      <w:start w:val="1"/>
      <w:numFmt w:val="bullet"/>
      <w:lvlText w:val=""/>
      <w:lvlJc w:val="left"/>
      <w:pPr>
        <w:tabs>
          <w:tab w:val="num" w:pos="4320"/>
        </w:tabs>
        <w:ind w:left="4320" w:hanging="360"/>
      </w:pPr>
      <w:rPr>
        <w:rFonts w:ascii="Wingdings" w:hAnsi="Wingdings"/>
      </w:rPr>
    </w:lvl>
    <w:lvl w:ilvl="6" w:tplc="669A8534">
      <w:start w:val="1"/>
      <w:numFmt w:val="bullet"/>
      <w:lvlText w:val=""/>
      <w:lvlJc w:val="left"/>
      <w:pPr>
        <w:tabs>
          <w:tab w:val="num" w:pos="5040"/>
        </w:tabs>
        <w:ind w:left="5040" w:hanging="360"/>
      </w:pPr>
      <w:rPr>
        <w:rFonts w:ascii="Symbol" w:hAnsi="Symbol"/>
      </w:rPr>
    </w:lvl>
    <w:lvl w:ilvl="7" w:tplc="9CDE941C">
      <w:start w:val="1"/>
      <w:numFmt w:val="bullet"/>
      <w:lvlText w:val="o"/>
      <w:lvlJc w:val="left"/>
      <w:pPr>
        <w:tabs>
          <w:tab w:val="num" w:pos="5760"/>
        </w:tabs>
        <w:ind w:left="5760" w:hanging="360"/>
      </w:pPr>
      <w:rPr>
        <w:rFonts w:ascii="Courier New" w:hAnsi="Courier New"/>
      </w:rPr>
    </w:lvl>
    <w:lvl w:ilvl="8" w:tplc="596E3636">
      <w:start w:val="1"/>
      <w:numFmt w:val="bullet"/>
      <w:lvlText w:val=""/>
      <w:lvlJc w:val="left"/>
      <w:pPr>
        <w:tabs>
          <w:tab w:val="num" w:pos="6480"/>
        </w:tabs>
        <w:ind w:left="6480" w:hanging="360"/>
      </w:pPr>
      <w:rPr>
        <w:rFonts w:ascii="Wingdings" w:hAnsi="Wingdings"/>
      </w:rPr>
    </w:lvl>
  </w:abstractNum>
  <w:abstractNum w:abstractNumId="2" w15:restartNumberingAfterBreak="0">
    <w:nsid w:val="00000004"/>
    <w:multiLevelType w:val="hybridMultilevel"/>
    <w:tmpl w:val="00000004"/>
    <w:lvl w:ilvl="0" w:tplc="4BC2AA54">
      <w:start w:val="1"/>
      <w:numFmt w:val="bullet"/>
      <w:lvlText w:val=""/>
      <w:lvlJc w:val="left"/>
      <w:pPr>
        <w:ind w:left="720" w:hanging="360"/>
      </w:pPr>
      <w:rPr>
        <w:rFonts w:ascii="Symbol" w:hAnsi="Symbol"/>
      </w:rPr>
    </w:lvl>
    <w:lvl w:ilvl="1" w:tplc="D532826C">
      <w:start w:val="1"/>
      <w:numFmt w:val="bullet"/>
      <w:lvlText w:val="o"/>
      <w:lvlJc w:val="left"/>
      <w:pPr>
        <w:tabs>
          <w:tab w:val="num" w:pos="1440"/>
        </w:tabs>
        <w:ind w:left="1440" w:hanging="360"/>
      </w:pPr>
      <w:rPr>
        <w:rFonts w:ascii="Courier New" w:hAnsi="Courier New"/>
      </w:rPr>
    </w:lvl>
    <w:lvl w:ilvl="2" w:tplc="006EC12E">
      <w:start w:val="1"/>
      <w:numFmt w:val="bullet"/>
      <w:lvlText w:val=""/>
      <w:lvlJc w:val="left"/>
      <w:pPr>
        <w:tabs>
          <w:tab w:val="num" w:pos="2160"/>
        </w:tabs>
        <w:ind w:left="2160" w:hanging="360"/>
      </w:pPr>
      <w:rPr>
        <w:rFonts w:ascii="Wingdings" w:hAnsi="Wingdings"/>
      </w:rPr>
    </w:lvl>
    <w:lvl w:ilvl="3" w:tplc="8C6C90A0">
      <w:start w:val="1"/>
      <w:numFmt w:val="bullet"/>
      <w:lvlText w:val=""/>
      <w:lvlJc w:val="left"/>
      <w:pPr>
        <w:tabs>
          <w:tab w:val="num" w:pos="2880"/>
        </w:tabs>
        <w:ind w:left="2880" w:hanging="360"/>
      </w:pPr>
      <w:rPr>
        <w:rFonts w:ascii="Symbol" w:hAnsi="Symbol"/>
      </w:rPr>
    </w:lvl>
    <w:lvl w:ilvl="4" w:tplc="AEB863DC">
      <w:start w:val="1"/>
      <w:numFmt w:val="bullet"/>
      <w:lvlText w:val="o"/>
      <w:lvlJc w:val="left"/>
      <w:pPr>
        <w:tabs>
          <w:tab w:val="num" w:pos="3600"/>
        </w:tabs>
        <w:ind w:left="3600" w:hanging="360"/>
      </w:pPr>
      <w:rPr>
        <w:rFonts w:ascii="Courier New" w:hAnsi="Courier New"/>
      </w:rPr>
    </w:lvl>
    <w:lvl w:ilvl="5" w:tplc="6D7CAB34">
      <w:start w:val="1"/>
      <w:numFmt w:val="bullet"/>
      <w:lvlText w:val=""/>
      <w:lvlJc w:val="left"/>
      <w:pPr>
        <w:tabs>
          <w:tab w:val="num" w:pos="4320"/>
        </w:tabs>
        <w:ind w:left="4320" w:hanging="360"/>
      </w:pPr>
      <w:rPr>
        <w:rFonts w:ascii="Wingdings" w:hAnsi="Wingdings"/>
      </w:rPr>
    </w:lvl>
    <w:lvl w:ilvl="6" w:tplc="78D04B2A">
      <w:start w:val="1"/>
      <w:numFmt w:val="bullet"/>
      <w:lvlText w:val=""/>
      <w:lvlJc w:val="left"/>
      <w:pPr>
        <w:tabs>
          <w:tab w:val="num" w:pos="5040"/>
        </w:tabs>
        <w:ind w:left="5040" w:hanging="360"/>
      </w:pPr>
      <w:rPr>
        <w:rFonts w:ascii="Symbol" w:hAnsi="Symbol"/>
      </w:rPr>
    </w:lvl>
    <w:lvl w:ilvl="7" w:tplc="E202080E">
      <w:start w:val="1"/>
      <w:numFmt w:val="bullet"/>
      <w:lvlText w:val="o"/>
      <w:lvlJc w:val="left"/>
      <w:pPr>
        <w:tabs>
          <w:tab w:val="num" w:pos="5760"/>
        </w:tabs>
        <w:ind w:left="5760" w:hanging="360"/>
      </w:pPr>
      <w:rPr>
        <w:rFonts w:ascii="Courier New" w:hAnsi="Courier New"/>
      </w:rPr>
    </w:lvl>
    <w:lvl w:ilvl="8" w:tplc="645CAE8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5"/>
    <w:multiLevelType w:val="hybridMultilevel"/>
    <w:tmpl w:val="00000005"/>
    <w:lvl w:ilvl="0" w:tplc="E2BAB64C">
      <w:start w:val="1"/>
      <w:numFmt w:val="bullet"/>
      <w:lvlText w:val=""/>
      <w:lvlJc w:val="left"/>
      <w:pPr>
        <w:ind w:left="720" w:hanging="360"/>
      </w:pPr>
      <w:rPr>
        <w:rFonts w:ascii="Symbol" w:hAnsi="Symbol"/>
      </w:rPr>
    </w:lvl>
    <w:lvl w:ilvl="1" w:tplc="098EC636">
      <w:start w:val="1"/>
      <w:numFmt w:val="bullet"/>
      <w:lvlText w:val="o"/>
      <w:lvlJc w:val="left"/>
      <w:pPr>
        <w:tabs>
          <w:tab w:val="num" w:pos="1440"/>
        </w:tabs>
        <w:ind w:left="1440" w:hanging="360"/>
      </w:pPr>
      <w:rPr>
        <w:rFonts w:ascii="Courier New" w:hAnsi="Courier New"/>
      </w:rPr>
    </w:lvl>
    <w:lvl w:ilvl="2" w:tplc="AF4C637A">
      <w:start w:val="1"/>
      <w:numFmt w:val="bullet"/>
      <w:lvlText w:val=""/>
      <w:lvlJc w:val="left"/>
      <w:pPr>
        <w:tabs>
          <w:tab w:val="num" w:pos="2160"/>
        </w:tabs>
        <w:ind w:left="2160" w:hanging="360"/>
      </w:pPr>
      <w:rPr>
        <w:rFonts w:ascii="Wingdings" w:hAnsi="Wingdings"/>
      </w:rPr>
    </w:lvl>
    <w:lvl w:ilvl="3" w:tplc="D5C8E39A">
      <w:start w:val="1"/>
      <w:numFmt w:val="bullet"/>
      <w:lvlText w:val=""/>
      <w:lvlJc w:val="left"/>
      <w:pPr>
        <w:tabs>
          <w:tab w:val="num" w:pos="2880"/>
        </w:tabs>
        <w:ind w:left="2880" w:hanging="360"/>
      </w:pPr>
      <w:rPr>
        <w:rFonts w:ascii="Symbol" w:hAnsi="Symbol"/>
      </w:rPr>
    </w:lvl>
    <w:lvl w:ilvl="4" w:tplc="24D0A4A4">
      <w:start w:val="1"/>
      <w:numFmt w:val="bullet"/>
      <w:lvlText w:val="o"/>
      <w:lvlJc w:val="left"/>
      <w:pPr>
        <w:tabs>
          <w:tab w:val="num" w:pos="3600"/>
        </w:tabs>
        <w:ind w:left="3600" w:hanging="360"/>
      </w:pPr>
      <w:rPr>
        <w:rFonts w:ascii="Courier New" w:hAnsi="Courier New"/>
      </w:rPr>
    </w:lvl>
    <w:lvl w:ilvl="5" w:tplc="B1C446E8">
      <w:start w:val="1"/>
      <w:numFmt w:val="bullet"/>
      <w:lvlText w:val=""/>
      <w:lvlJc w:val="left"/>
      <w:pPr>
        <w:tabs>
          <w:tab w:val="num" w:pos="4320"/>
        </w:tabs>
        <w:ind w:left="4320" w:hanging="360"/>
      </w:pPr>
      <w:rPr>
        <w:rFonts w:ascii="Wingdings" w:hAnsi="Wingdings"/>
      </w:rPr>
    </w:lvl>
    <w:lvl w:ilvl="6" w:tplc="BBC85E96">
      <w:start w:val="1"/>
      <w:numFmt w:val="bullet"/>
      <w:lvlText w:val=""/>
      <w:lvlJc w:val="left"/>
      <w:pPr>
        <w:tabs>
          <w:tab w:val="num" w:pos="5040"/>
        </w:tabs>
        <w:ind w:left="5040" w:hanging="360"/>
      </w:pPr>
      <w:rPr>
        <w:rFonts w:ascii="Symbol" w:hAnsi="Symbol"/>
      </w:rPr>
    </w:lvl>
    <w:lvl w:ilvl="7" w:tplc="FF3434FE">
      <w:start w:val="1"/>
      <w:numFmt w:val="bullet"/>
      <w:lvlText w:val="o"/>
      <w:lvlJc w:val="left"/>
      <w:pPr>
        <w:tabs>
          <w:tab w:val="num" w:pos="5760"/>
        </w:tabs>
        <w:ind w:left="5760" w:hanging="360"/>
      </w:pPr>
      <w:rPr>
        <w:rFonts w:ascii="Courier New" w:hAnsi="Courier New"/>
      </w:rPr>
    </w:lvl>
    <w:lvl w:ilvl="8" w:tplc="641629DA">
      <w:start w:val="1"/>
      <w:numFmt w:val="bullet"/>
      <w:lvlText w:val=""/>
      <w:lvlJc w:val="left"/>
      <w:pPr>
        <w:tabs>
          <w:tab w:val="num" w:pos="6480"/>
        </w:tabs>
        <w:ind w:left="6480" w:hanging="360"/>
      </w:pPr>
      <w:rPr>
        <w:rFonts w:ascii="Wingdings" w:hAnsi="Wingdings"/>
      </w:rPr>
    </w:lvl>
  </w:abstractNum>
  <w:abstractNum w:abstractNumId="4" w15:restartNumberingAfterBreak="0">
    <w:nsid w:val="03C13DCC"/>
    <w:multiLevelType w:val="hybridMultilevel"/>
    <w:tmpl w:val="FB00C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3317E0"/>
    <w:multiLevelType w:val="hybridMultilevel"/>
    <w:tmpl w:val="32CAF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A87CC4"/>
    <w:multiLevelType w:val="hybridMultilevel"/>
    <w:tmpl w:val="8B12CEA4"/>
    <w:lvl w:ilvl="0" w:tplc="64C07E5E">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6224F8"/>
    <w:multiLevelType w:val="hybridMultilevel"/>
    <w:tmpl w:val="E1505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E419F5"/>
    <w:multiLevelType w:val="hybridMultilevel"/>
    <w:tmpl w:val="6B202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795AFF"/>
    <w:multiLevelType w:val="hybridMultilevel"/>
    <w:tmpl w:val="4872C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C94BEF"/>
    <w:multiLevelType w:val="hybridMultilevel"/>
    <w:tmpl w:val="02164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6628248">
    <w:abstractNumId w:val="0"/>
  </w:num>
  <w:num w:numId="2" w16cid:durableId="1747146942">
    <w:abstractNumId w:val="1"/>
  </w:num>
  <w:num w:numId="3" w16cid:durableId="113987864">
    <w:abstractNumId w:val="2"/>
  </w:num>
  <w:num w:numId="4" w16cid:durableId="30540463">
    <w:abstractNumId w:val="3"/>
  </w:num>
  <w:num w:numId="5" w16cid:durableId="1985424567">
    <w:abstractNumId w:val="6"/>
  </w:num>
  <w:num w:numId="6" w16cid:durableId="1078988547">
    <w:abstractNumId w:val="8"/>
  </w:num>
  <w:num w:numId="7" w16cid:durableId="1196578148">
    <w:abstractNumId w:val="7"/>
  </w:num>
  <w:num w:numId="8" w16cid:durableId="283539444">
    <w:abstractNumId w:val="5"/>
  </w:num>
  <w:num w:numId="9" w16cid:durableId="274866363">
    <w:abstractNumId w:val="9"/>
  </w:num>
  <w:num w:numId="10" w16cid:durableId="1871185296">
    <w:abstractNumId w:val="4"/>
  </w:num>
  <w:num w:numId="11" w16cid:durableId="8961669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E92"/>
    <w:rsid w:val="0000187E"/>
    <w:rsid w:val="00007B79"/>
    <w:rsid w:val="000116AF"/>
    <w:rsid w:val="000174A8"/>
    <w:rsid w:val="0002425E"/>
    <w:rsid w:val="00026C45"/>
    <w:rsid w:val="0003592F"/>
    <w:rsid w:val="00036725"/>
    <w:rsid w:val="00046019"/>
    <w:rsid w:val="00066291"/>
    <w:rsid w:val="000760F7"/>
    <w:rsid w:val="000760FA"/>
    <w:rsid w:val="00081BA4"/>
    <w:rsid w:val="000A50EE"/>
    <w:rsid w:val="000B0C8F"/>
    <w:rsid w:val="000D4932"/>
    <w:rsid w:val="000E2FB5"/>
    <w:rsid w:val="000F56F4"/>
    <w:rsid w:val="000F6F43"/>
    <w:rsid w:val="001118D6"/>
    <w:rsid w:val="001139EF"/>
    <w:rsid w:val="00116D7F"/>
    <w:rsid w:val="00123012"/>
    <w:rsid w:val="00141F70"/>
    <w:rsid w:val="001578E9"/>
    <w:rsid w:val="00170F74"/>
    <w:rsid w:val="0017560C"/>
    <w:rsid w:val="00182320"/>
    <w:rsid w:val="00184E00"/>
    <w:rsid w:val="001917CB"/>
    <w:rsid w:val="00191CC4"/>
    <w:rsid w:val="00196E92"/>
    <w:rsid w:val="001A4CB0"/>
    <w:rsid w:val="001B02CF"/>
    <w:rsid w:val="001B0923"/>
    <w:rsid w:val="001C2EF7"/>
    <w:rsid w:val="001D550C"/>
    <w:rsid w:val="001E3C67"/>
    <w:rsid w:val="001E5F71"/>
    <w:rsid w:val="001F0CA8"/>
    <w:rsid w:val="001F1051"/>
    <w:rsid w:val="001F1136"/>
    <w:rsid w:val="001F5614"/>
    <w:rsid w:val="002422A1"/>
    <w:rsid w:val="002445BE"/>
    <w:rsid w:val="002457B6"/>
    <w:rsid w:val="00265F06"/>
    <w:rsid w:val="002775EC"/>
    <w:rsid w:val="002C28A4"/>
    <w:rsid w:val="002C4E54"/>
    <w:rsid w:val="002D45E1"/>
    <w:rsid w:val="002F1622"/>
    <w:rsid w:val="00302ED2"/>
    <w:rsid w:val="00306BD3"/>
    <w:rsid w:val="00322B8B"/>
    <w:rsid w:val="00325888"/>
    <w:rsid w:val="003505C4"/>
    <w:rsid w:val="00374709"/>
    <w:rsid w:val="00381A10"/>
    <w:rsid w:val="00385719"/>
    <w:rsid w:val="00393E29"/>
    <w:rsid w:val="003951B0"/>
    <w:rsid w:val="003A0846"/>
    <w:rsid w:val="003A46F8"/>
    <w:rsid w:val="003D0948"/>
    <w:rsid w:val="003D4A11"/>
    <w:rsid w:val="00401D0E"/>
    <w:rsid w:val="00414B36"/>
    <w:rsid w:val="00415024"/>
    <w:rsid w:val="00415EF2"/>
    <w:rsid w:val="004161A2"/>
    <w:rsid w:val="00424C67"/>
    <w:rsid w:val="00430F7E"/>
    <w:rsid w:val="0043565B"/>
    <w:rsid w:val="00437DC7"/>
    <w:rsid w:val="00456158"/>
    <w:rsid w:val="004809F0"/>
    <w:rsid w:val="00491D9E"/>
    <w:rsid w:val="004A333E"/>
    <w:rsid w:val="004C4878"/>
    <w:rsid w:val="004D04B3"/>
    <w:rsid w:val="004F0A32"/>
    <w:rsid w:val="004F4921"/>
    <w:rsid w:val="0050163D"/>
    <w:rsid w:val="00526DD6"/>
    <w:rsid w:val="0053419D"/>
    <w:rsid w:val="00542E86"/>
    <w:rsid w:val="005619DD"/>
    <w:rsid w:val="00564A38"/>
    <w:rsid w:val="005763F0"/>
    <w:rsid w:val="00595FB9"/>
    <w:rsid w:val="005A7DBA"/>
    <w:rsid w:val="005B1E80"/>
    <w:rsid w:val="005B2A77"/>
    <w:rsid w:val="005C5D88"/>
    <w:rsid w:val="005D7344"/>
    <w:rsid w:val="005F72FD"/>
    <w:rsid w:val="00611B47"/>
    <w:rsid w:val="00625D00"/>
    <w:rsid w:val="006262CA"/>
    <w:rsid w:val="006274B9"/>
    <w:rsid w:val="00633CB3"/>
    <w:rsid w:val="006404E0"/>
    <w:rsid w:val="006539E2"/>
    <w:rsid w:val="00654E82"/>
    <w:rsid w:val="00656EE3"/>
    <w:rsid w:val="00663623"/>
    <w:rsid w:val="006643C7"/>
    <w:rsid w:val="00672385"/>
    <w:rsid w:val="00684A70"/>
    <w:rsid w:val="0068621B"/>
    <w:rsid w:val="006870BC"/>
    <w:rsid w:val="006906CF"/>
    <w:rsid w:val="006C0371"/>
    <w:rsid w:val="006E4967"/>
    <w:rsid w:val="006F736A"/>
    <w:rsid w:val="00707019"/>
    <w:rsid w:val="007071D6"/>
    <w:rsid w:val="00725C62"/>
    <w:rsid w:val="00730992"/>
    <w:rsid w:val="00734202"/>
    <w:rsid w:val="0073742E"/>
    <w:rsid w:val="00746847"/>
    <w:rsid w:val="007508E8"/>
    <w:rsid w:val="00753C1A"/>
    <w:rsid w:val="00785DEA"/>
    <w:rsid w:val="00792E5F"/>
    <w:rsid w:val="00796A69"/>
    <w:rsid w:val="00797201"/>
    <w:rsid w:val="007A0C00"/>
    <w:rsid w:val="007B2B43"/>
    <w:rsid w:val="007D09A9"/>
    <w:rsid w:val="007D457F"/>
    <w:rsid w:val="007F0825"/>
    <w:rsid w:val="00801BD7"/>
    <w:rsid w:val="0081145A"/>
    <w:rsid w:val="00823241"/>
    <w:rsid w:val="00853A7F"/>
    <w:rsid w:val="008730A9"/>
    <w:rsid w:val="0089548B"/>
    <w:rsid w:val="008A5040"/>
    <w:rsid w:val="008C488D"/>
    <w:rsid w:val="008D2AD7"/>
    <w:rsid w:val="008D6894"/>
    <w:rsid w:val="00902B84"/>
    <w:rsid w:val="009161A8"/>
    <w:rsid w:val="00941E43"/>
    <w:rsid w:val="009714AC"/>
    <w:rsid w:val="009A2CDA"/>
    <w:rsid w:val="009C409B"/>
    <w:rsid w:val="009C7A16"/>
    <w:rsid w:val="009D68EE"/>
    <w:rsid w:val="009E067B"/>
    <w:rsid w:val="009E16E8"/>
    <w:rsid w:val="009E712D"/>
    <w:rsid w:val="009F767B"/>
    <w:rsid w:val="00A04518"/>
    <w:rsid w:val="00A10D0C"/>
    <w:rsid w:val="00A12FD9"/>
    <w:rsid w:val="00A14A3E"/>
    <w:rsid w:val="00A21903"/>
    <w:rsid w:val="00A26572"/>
    <w:rsid w:val="00A619F3"/>
    <w:rsid w:val="00A66E76"/>
    <w:rsid w:val="00A76398"/>
    <w:rsid w:val="00A7684A"/>
    <w:rsid w:val="00A90AB5"/>
    <w:rsid w:val="00AA4FD0"/>
    <w:rsid w:val="00AB1881"/>
    <w:rsid w:val="00AB4F07"/>
    <w:rsid w:val="00AC60A6"/>
    <w:rsid w:val="00AC7438"/>
    <w:rsid w:val="00AD021B"/>
    <w:rsid w:val="00AD7890"/>
    <w:rsid w:val="00AF7A71"/>
    <w:rsid w:val="00B02B42"/>
    <w:rsid w:val="00B15E89"/>
    <w:rsid w:val="00B247C9"/>
    <w:rsid w:val="00B265C6"/>
    <w:rsid w:val="00B2670F"/>
    <w:rsid w:val="00B32E88"/>
    <w:rsid w:val="00B4043B"/>
    <w:rsid w:val="00B446AC"/>
    <w:rsid w:val="00B45820"/>
    <w:rsid w:val="00B46428"/>
    <w:rsid w:val="00B61385"/>
    <w:rsid w:val="00B75058"/>
    <w:rsid w:val="00B826BA"/>
    <w:rsid w:val="00B91543"/>
    <w:rsid w:val="00B93760"/>
    <w:rsid w:val="00B94DE2"/>
    <w:rsid w:val="00BC0C84"/>
    <w:rsid w:val="00BC35B1"/>
    <w:rsid w:val="00BD2B2C"/>
    <w:rsid w:val="00C148FD"/>
    <w:rsid w:val="00C14CFF"/>
    <w:rsid w:val="00C170BD"/>
    <w:rsid w:val="00C20A28"/>
    <w:rsid w:val="00C251FD"/>
    <w:rsid w:val="00C411DA"/>
    <w:rsid w:val="00C459A5"/>
    <w:rsid w:val="00C6773E"/>
    <w:rsid w:val="00C72BBF"/>
    <w:rsid w:val="00C92EF7"/>
    <w:rsid w:val="00C93C3F"/>
    <w:rsid w:val="00C944EB"/>
    <w:rsid w:val="00C95DE3"/>
    <w:rsid w:val="00C9648B"/>
    <w:rsid w:val="00CE099E"/>
    <w:rsid w:val="00CE52B8"/>
    <w:rsid w:val="00D02463"/>
    <w:rsid w:val="00D027C8"/>
    <w:rsid w:val="00D22004"/>
    <w:rsid w:val="00D40FA0"/>
    <w:rsid w:val="00D41C58"/>
    <w:rsid w:val="00D64938"/>
    <w:rsid w:val="00D6535C"/>
    <w:rsid w:val="00D77A1B"/>
    <w:rsid w:val="00D95098"/>
    <w:rsid w:val="00DB1E3B"/>
    <w:rsid w:val="00DD0821"/>
    <w:rsid w:val="00E06206"/>
    <w:rsid w:val="00E14EDB"/>
    <w:rsid w:val="00E1509C"/>
    <w:rsid w:val="00E15B71"/>
    <w:rsid w:val="00E21741"/>
    <w:rsid w:val="00E21895"/>
    <w:rsid w:val="00E23085"/>
    <w:rsid w:val="00E2427B"/>
    <w:rsid w:val="00E32B1E"/>
    <w:rsid w:val="00E448B9"/>
    <w:rsid w:val="00E52B00"/>
    <w:rsid w:val="00E80F23"/>
    <w:rsid w:val="00EA3F12"/>
    <w:rsid w:val="00EB282D"/>
    <w:rsid w:val="00ED4381"/>
    <w:rsid w:val="00EE0457"/>
    <w:rsid w:val="00EE1773"/>
    <w:rsid w:val="00EE24FB"/>
    <w:rsid w:val="00F06A45"/>
    <w:rsid w:val="00F12273"/>
    <w:rsid w:val="00F1263F"/>
    <w:rsid w:val="00F12AE3"/>
    <w:rsid w:val="00F2688B"/>
    <w:rsid w:val="00F53FCE"/>
    <w:rsid w:val="00F6180B"/>
    <w:rsid w:val="00F63495"/>
    <w:rsid w:val="00F70163"/>
    <w:rsid w:val="00FC17F6"/>
    <w:rsid w:val="00FC2162"/>
    <w:rsid w:val="00FC28DB"/>
    <w:rsid w:val="00FC5603"/>
    <w:rsid w:val="00FF3C5E"/>
    <w:rsid w:val="00FF4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EAA0A3"/>
  <w15:chartTrackingRefBased/>
  <w15:docId w15:val="{FC7D9CC2-535E-4A9B-A288-0A79C3630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E92"/>
    <w:pPr>
      <w:spacing w:after="0" w:line="240" w:lineRule="atLeast"/>
      <w:textAlignment w:val="baseline"/>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96E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6E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E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E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E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E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E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E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E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E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6E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E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E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E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E92"/>
    <w:rPr>
      <w:rFonts w:eastAsiaTheme="majorEastAsia" w:cstheme="majorBidi"/>
      <w:color w:val="272727" w:themeColor="text1" w:themeTint="D8"/>
    </w:rPr>
  </w:style>
  <w:style w:type="paragraph" w:styleId="Title">
    <w:name w:val="Title"/>
    <w:basedOn w:val="Normal"/>
    <w:next w:val="Normal"/>
    <w:link w:val="TitleChar"/>
    <w:uiPriority w:val="10"/>
    <w:qFormat/>
    <w:rsid w:val="00196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E92"/>
    <w:pPr>
      <w:spacing w:before="160"/>
      <w:jc w:val="center"/>
    </w:pPr>
    <w:rPr>
      <w:i/>
      <w:iCs/>
      <w:color w:val="404040" w:themeColor="text1" w:themeTint="BF"/>
    </w:rPr>
  </w:style>
  <w:style w:type="character" w:customStyle="1" w:styleId="QuoteChar">
    <w:name w:val="Quote Char"/>
    <w:basedOn w:val="DefaultParagraphFont"/>
    <w:link w:val="Quote"/>
    <w:uiPriority w:val="29"/>
    <w:rsid w:val="00196E92"/>
    <w:rPr>
      <w:i/>
      <w:iCs/>
      <w:color w:val="404040" w:themeColor="text1" w:themeTint="BF"/>
    </w:rPr>
  </w:style>
  <w:style w:type="paragraph" w:styleId="ListParagraph">
    <w:name w:val="List Paragraph"/>
    <w:basedOn w:val="Normal"/>
    <w:uiPriority w:val="34"/>
    <w:qFormat/>
    <w:rsid w:val="00196E92"/>
    <w:pPr>
      <w:ind w:left="720"/>
      <w:contextualSpacing/>
    </w:pPr>
  </w:style>
  <w:style w:type="character" w:styleId="IntenseEmphasis">
    <w:name w:val="Intense Emphasis"/>
    <w:basedOn w:val="DefaultParagraphFont"/>
    <w:uiPriority w:val="21"/>
    <w:qFormat/>
    <w:rsid w:val="00196E92"/>
    <w:rPr>
      <w:i/>
      <w:iCs/>
      <w:color w:val="0F4761" w:themeColor="accent1" w:themeShade="BF"/>
    </w:rPr>
  </w:style>
  <w:style w:type="paragraph" w:styleId="IntenseQuote">
    <w:name w:val="Intense Quote"/>
    <w:basedOn w:val="Normal"/>
    <w:next w:val="Normal"/>
    <w:link w:val="IntenseQuoteChar"/>
    <w:uiPriority w:val="30"/>
    <w:qFormat/>
    <w:rsid w:val="00196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E92"/>
    <w:rPr>
      <w:i/>
      <w:iCs/>
      <w:color w:val="0F4761" w:themeColor="accent1" w:themeShade="BF"/>
    </w:rPr>
  </w:style>
  <w:style w:type="character" w:styleId="IntenseReference">
    <w:name w:val="Intense Reference"/>
    <w:basedOn w:val="DefaultParagraphFont"/>
    <w:uiPriority w:val="32"/>
    <w:qFormat/>
    <w:rsid w:val="00196E92"/>
    <w:rPr>
      <w:b/>
      <w:bCs/>
      <w:smallCaps/>
      <w:color w:val="0F4761" w:themeColor="accent1" w:themeShade="BF"/>
      <w:spacing w:val="5"/>
    </w:rPr>
  </w:style>
  <w:style w:type="paragraph" w:customStyle="1" w:styleId="div">
    <w:name w:val="div"/>
    <w:basedOn w:val="Normal"/>
    <w:rsid w:val="00196E92"/>
  </w:style>
  <w:style w:type="character" w:customStyle="1" w:styleId="span">
    <w:name w:val="span"/>
    <w:basedOn w:val="DefaultParagraphFont"/>
    <w:rsid w:val="00196E92"/>
    <w:rPr>
      <w:sz w:val="24"/>
      <w:szCs w:val="24"/>
      <w:bdr w:val="none" w:sz="0" w:space="0" w:color="auto"/>
      <w:vertAlign w:val="baseline"/>
    </w:rPr>
  </w:style>
  <w:style w:type="paragraph" w:customStyle="1" w:styleId="divdocumentdivlowerborderupper">
    <w:name w:val="div_document_div_lowerborderupper"/>
    <w:basedOn w:val="Normal"/>
    <w:rsid w:val="00196E92"/>
    <w:pPr>
      <w:pBdr>
        <w:bottom w:val="single" w:sz="8" w:space="0" w:color="000000"/>
      </w:pBdr>
      <w:spacing w:line="0" w:lineRule="atLeast"/>
    </w:pPr>
    <w:rPr>
      <w:color w:val="000000"/>
      <w:sz w:val="0"/>
      <w:szCs w:val="0"/>
    </w:rPr>
  </w:style>
  <w:style w:type="paragraph" w:customStyle="1" w:styleId="divdocumentdivlowerborder">
    <w:name w:val="div_document_div_lowerborder"/>
    <w:basedOn w:val="Normal"/>
    <w:rsid w:val="00196E92"/>
    <w:pPr>
      <w:pBdr>
        <w:bottom w:val="single" w:sz="24" w:space="0" w:color="000000"/>
      </w:pBdr>
      <w:spacing w:line="0" w:lineRule="atLeast"/>
    </w:pPr>
    <w:rPr>
      <w:color w:val="000000"/>
      <w:sz w:val="0"/>
      <w:szCs w:val="0"/>
    </w:rPr>
  </w:style>
  <w:style w:type="character" w:customStyle="1" w:styleId="divdocumentdivaddressli">
    <w:name w:val="div_document_div_address_li"/>
    <w:basedOn w:val="DefaultParagraphFont"/>
    <w:rsid w:val="00196E92"/>
  </w:style>
  <w:style w:type="character" w:customStyle="1" w:styleId="documentbullet">
    <w:name w:val="document_bullet"/>
    <w:basedOn w:val="DefaultParagraphFont"/>
    <w:rsid w:val="00196E92"/>
    <w:rPr>
      <w:sz w:val="26"/>
      <w:szCs w:val="26"/>
    </w:rPr>
  </w:style>
  <w:style w:type="paragraph" w:customStyle="1" w:styleId="divdocumentdivheading">
    <w:name w:val="div_document_div_heading"/>
    <w:basedOn w:val="Normal"/>
    <w:rsid w:val="00196E92"/>
  </w:style>
  <w:style w:type="character" w:customStyle="1" w:styleId="divdocumentdivsectiontitle">
    <w:name w:val="div_document_div_sectiontitle"/>
    <w:basedOn w:val="DefaultParagraphFont"/>
    <w:rsid w:val="00196E92"/>
    <w:rPr>
      <w:color w:val="000000"/>
      <w:sz w:val="26"/>
      <w:szCs w:val="26"/>
    </w:rPr>
  </w:style>
  <w:style w:type="paragraph" w:customStyle="1" w:styleId="divdocumentsinglecolumn">
    <w:name w:val="div_document_singlecolumn"/>
    <w:basedOn w:val="Normal"/>
    <w:rsid w:val="00196E92"/>
  </w:style>
  <w:style w:type="paragraph" w:customStyle="1" w:styleId="p">
    <w:name w:val="p"/>
    <w:basedOn w:val="Normal"/>
    <w:rsid w:val="00196E92"/>
  </w:style>
  <w:style w:type="character" w:customStyle="1" w:styleId="Strong1">
    <w:name w:val="Strong1"/>
    <w:basedOn w:val="DefaultParagraphFont"/>
    <w:rsid w:val="00196E92"/>
    <w:rPr>
      <w:sz w:val="24"/>
      <w:szCs w:val="24"/>
      <w:bdr w:val="none" w:sz="0" w:space="0" w:color="auto"/>
      <w:vertAlign w:val="baseline"/>
    </w:rPr>
  </w:style>
  <w:style w:type="paragraph" w:customStyle="1" w:styleId="divdocumentulli">
    <w:name w:val="div_document_ul_li"/>
    <w:basedOn w:val="Normal"/>
    <w:rsid w:val="00196E92"/>
  </w:style>
  <w:style w:type="table" w:customStyle="1" w:styleId="divdocumenttable">
    <w:name w:val="div_document_table"/>
    <w:basedOn w:val="TableNormal"/>
    <w:rsid w:val="00196E92"/>
    <w:pPr>
      <w:spacing w:after="0" w:line="240" w:lineRule="auto"/>
    </w:pPr>
    <w:rPr>
      <w:rFonts w:ascii="Times New Roman" w:eastAsia="Times New Roman" w:hAnsi="Times New Roman" w:cs="Times New Roman"/>
      <w:kern w:val="0"/>
      <w:sz w:val="20"/>
      <w:szCs w:val="20"/>
      <w14:ligatures w14:val="none"/>
    </w:rPr>
    <w:tblPr/>
  </w:style>
  <w:style w:type="character" w:customStyle="1" w:styleId="singlecolumnspanpaddedlinenth-child1">
    <w:name w:val="singlecolumn_span_paddedline_nth-child(1)"/>
    <w:basedOn w:val="DefaultParagraphFont"/>
    <w:rsid w:val="00196E92"/>
  </w:style>
  <w:style w:type="character" w:customStyle="1" w:styleId="spanjobtitle">
    <w:name w:val="span_jobtitle"/>
    <w:basedOn w:val="span"/>
    <w:rsid w:val="00196E92"/>
    <w:rPr>
      <w:b/>
      <w:bCs/>
      <w:sz w:val="24"/>
      <w:szCs w:val="24"/>
      <w:bdr w:val="none" w:sz="0" w:space="0" w:color="auto"/>
      <w:vertAlign w:val="baseline"/>
    </w:rPr>
  </w:style>
  <w:style w:type="paragraph" w:customStyle="1" w:styleId="spanpaddedlineParagraph">
    <w:name w:val="span_paddedline Paragraph"/>
    <w:basedOn w:val="Normal"/>
    <w:rsid w:val="00196E92"/>
  </w:style>
  <w:style w:type="character" w:customStyle="1" w:styleId="spancompanyname">
    <w:name w:val="span_companyname"/>
    <w:basedOn w:val="span"/>
    <w:rsid w:val="00196E92"/>
    <w:rPr>
      <w:b/>
      <w:bCs/>
      <w:sz w:val="24"/>
      <w:szCs w:val="24"/>
      <w:bdr w:val="none" w:sz="0" w:space="0" w:color="auto"/>
      <w:vertAlign w:val="baseline"/>
    </w:rPr>
  </w:style>
  <w:style w:type="paragraph" w:styleId="NoSpacing">
    <w:name w:val="No Spacing"/>
    <w:uiPriority w:val="1"/>
    <w:qFormat/>
    <w:rsid w:val="00E52B00"/>
    <w:pPr>
      <w:spacing w:after="0" w:line="240" w:lineRule="auto"/>
      <w:textAlignment w:val="baseline"/>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797201"/>
    <w:pPr>
      <w:spacing w:before="100" w:beforeAutospacing="1" w:after="100" w:afterAutospacing="1" w:line="240" w:lineRule="auto"/>
      <w:textAlignment w:val="auto"/>
    </w:pPr>
  </w:style>
  <w:style w:type="character" w:styleId="Hyperlink">
    <w:name w:val="Hyperlink"/>
    <w:basedOn w:val="DefaultParagraphFont"/>
    <w:uiPriority w:val="99"/>
    <w:unhideWhenUsed/>
    <w:rsid w:val="00415024"/>
    <w:rPr>
      <w:color w:val="467886" w:themeColor="hyperlink"/>
      <w:u w:val="single"/>
    </w:rPr>
  </w:style>
  <w:style w:type="character" w:styleId="UnresolvedMention">
    <w:name w:val="Unresolved Mention"/>
    <w:basedOn w:val="DefaultParagraphFont"/>
    <w:uiPriority w:val="99"/>
    <w:semiHidden/>
    <w:unhideWhenUsed/>
    <w:rsid w:val="00415024"/>
    <w:rPr>
      <w:color w:val="605E5C"/>
      <w:shd w:val="clear" w:color="auto" w:fill="E1DFDD"/>
    </w:rPr>
  </w:style>
  <w:style w:type="paragraph" w:styleId="Header">
    <w:name w:val="header"/>
    <w:basedOn w:val="Normal"/>
    <w:link w:val="HeaderChar"/>
    <w:uiPriority w:val="99"/>
    <w:unhideWhenUsed/>
    <w:rsid w:val="00DD0821"/>
    <w:pPr>
      <w:tabs>
        <w:tab w:val="center" w:pos="4680"/>
        <w:tab w:val="right" w:pos="9360"/>
      </w:tabs>
      <w:spacing w:line="240" w:lineRule="auto"/>
    </w:pPr>
  </w:style>
  <w:style w:type="character" w:customStyle="1" w:styleId="HeaderChar">
    <w:name w:val="Header Char"/>
    <w:basedOn w:val="DefaultParagraphFont"/>
    <w:link w:val="Header"/>
    <w:uiPriority w:val="99"/>
    <w:rsid w:val="00DD0821"/>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DD0821"/>
    <w:pPr>
      <w:tabs>
        <w:tab w:val="center" w:pos="4680"/>
        <w:tab w:val="right" w:pos="9360"/>
      </w:tabs>
      <w:spacing w:line="240" w:lineRule="auto"/>
    </w:pPr>
  </w:style>
  <w:style w:type="character" w:customStyle="1" w:styleId="FooterChar">
    <w:name w:val="Footer Char"/>
    <w:basedOn w:val="DefaultParagraphFont"/>
    <w:link w:val="Footer"/>
    <w:uiPriority w:val="99"/>
    <w:rsid w:val="00DD0821"/>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530061">
      <w:bodyDiv w:val="1"/>
      <w:marLeft w:val="0"/>
      <w:marRight w:val="0"/>
      <w:marTop w:val="0"/>
      <w:marBottom w:val="0"/>
      <w:divBdr>
        <w:top w:val="none" w:sz="0" w:space="0" w:color="auto"/>
        <w:left w:val="none" w:sz="0" w:space="0" w:color="auto"/>
        <w:bottom w:val="none" w:sz="0" w:space="0" w:color="auto"/>
        <w:right w:val="none" w:sz="0" w:space="0" w:color="auto"/>
      </w:divBdr>
    </w:div>
    <w:div w:id="238440672">
      <w:bodyDiv w:val="1"/>
      <w:marLeft w:val="0"/>
      <w:marRight w:val="0"/>
      <w:marTop w:val="0"/>
      <w:marBottom w:val="0"/>
      <w:divBdr>
        <w:top w:val="none" w:sz="0" w:space="0" w:color="auto"/>
        <w:left w:val="none" w:sz="0" w:space="0" w:color="auto"/>
        <w:bottom w:val="none" w:sz="0" w:space="0" w:color="auto"/>
        <w:right w:val="none" w:sz="0" w:space="0" w:color="auto"/>
      </w:divBdr>
    </w:div>
    <w:div w:id="343476777">
      <w:bodyDiv w:val="1"/>
      <w:marLeft w:val="0"/>
      <w:marRight w:val="0"/>
      <w:marTop w:val="0"/>
      <w:marBottom w:val="0"/>
      <w:divBdr>
        <w:top w:val="none" w:sz="0" w:space="0" w:color="auto"/>
        <w:left w:val="none" w:sz="0" w:space="0" w:color="auto"/>
        <w:bottom w:val="none" w:sz="0" w:space="0" w:color="auto"/>
        <w:right w:val="none" w:sz="0" w:space="0" w:color="auto"/>
      </w:divBdr>
    </w:div>
    <w:div w:id="583688764">
      <w:bodyDiv w:val="1"/>
      <w:marLeft w:val="0"/>
      <w:marRight w:val="0"/>
      <w:marTop w:val="0"/>
      <w:marBottom w:val="0"/>
      <w:divBdr>
        <w:top w:val="none" w:sz="0" w:space="0" w:color="auto"/>
        <w:left w:val="none" w:sz="0" w:space="0" w:color="auto"/>
        <w:bottom w:val="none" w:sz="0" w:space="0" w:color="auto"/>
        <w:right w:val="none" w:sz="0" w:space="0" w:color="auto"/>
      </w:divBdr>
    </w:div>
    <w:div w:id="643049481">
      <w:bodyDiv w:val="1"/>
      <w:marLeft w:val="0"/>
      <w:marRight w:val="0"/>
      <w:marTop w:val="0"/>
      <w:marBottom w:val="0"/>
      <w:divBdr>
        <w:top w:val="none" w:sz="0" w:space="0" w:color="auto"/>
        <w:left w:val="none" w:sz="0" w:space="0" w:color="auto"/>
        <w:bottom w:val="none" w:sz="0" w:space="0" w:color="auto"/>
        <w:right w:val="none" w:sz="0" w:space="0" w:color="auto"/>
      </w:divBdr>
    </w:div>
    <w:div w:id="644774728">
      <w:bodyDiv w:val="1"/>
      <w:marLeft w:val="0"/>
      <w:marRight w:val="0"/>
      <w:marTop w:val="0"/>
      <w:marBottom w:val="0"/>
      <w:divBdr>
        <w:top w:val="none" w:sz="0" w:space="0" w:color="auto"/>
        <w:left w:val="none" w:sz="0" w:space="0" w:color="auto"/>
        <w:bottom w:val="none" w:sz="0" w:space="0" w:color="auto"/>
        <w:right w:val="none" w:sz="0" w:space="0" w:color="auto"/>
      </w:divBdr>
    </w:div>
    <w:div w:id="674915576">
      <w:bodyDiv w:val="1"/>
      <w:marLeft w:val="0"/>
      <w:marRight w:val="0"/>
      <w:marTop w:val="0"/>
      <w:marBottom w:val="0"/>
      <w:divBdr>
        <w:top w:val="none" w:sz="0" w:space="0" w:color="auto"/>
        <w:left w:val="none" w:sz="0" w:space="0" w:color="auto"/>
        <w:bottom w:val="none" w:sz="0" w:space="0" w:color="auto"/>
        <w:right w:val="none" w:sz="0" w:space="0" w:color="auto"/>
      </w:divBdr>
    </w:div>
    <w:div w:id="705445206">
      <w:bodyDiv w:val="1"/>
      <w:marLeft w:val="0"/>
      <w:marRight w:val="0"/>
      <w:marTop w:val="0"/>
      <w:marBottom w:val="0"/>
      <w:divBdr>
        <w:top w:val="none" w:sz="0" w:space="0" w:color="auto"/>
        <w:left w:val="none" w:sz="0" w:space="0" w:color="auto"/>
        <w:bottom w:val="none" w:sz="0" w:space="0" w:color="auto"/>
        <w:right w:val="none" w:sz="0" w:space="0" w:color="auto"/>
      </w:divBdr>
    </w:div>
    <w:div w:id="805587986">
      <w:bodyDiv w:val="1"/>
      <w:marLeft w:val="0"/>
      <w:marRight w:val="0"/>
      <w:marTop w:val="0"/>
      <w:marBottom w:val="0"/>
      <w:divBdr>
        <w:top w:val="none" w:sz="0" w:space="0" w:color="auto"/>
        <w:left w:val="none" w:sz="0" w:space="0" w:color="auto"/>
        <w:bottom w:val="none" w:sz="0" w:space="0" w:color="auto"/>
        <w:right w:val="none" w:sz="0" w:space="0" w:color="auto"/>
      </w:divBdr>
    </w:div>
    <w:div w:id="908811854">
      <w:bodyDiv w:val="1"/>
      <w:marLeft w:val="0"/>
      <w:marRight w:val="0"/>
      <w:marTop w:val="0"/>
      <w:marBottom w:val="0"/>
      <w:divBdr>
        <w:top w:val="none" w:sz="0" w:space="0" w:color="auto"/>
        <w:left w:val="none" w:sz="0" w:space="0" w:color="auto"/>
        <w:bottom w:val="none" w:sz="0" w:space="0" w:color="auto"/>
        <w:right w:val="none" w:sz="0" w:space="0" w:color="auto"/>
      </w:divBdr>
    </w:div>
    <w:div w:id="990134027">
      <w:bodyDiv w:val="1"/>
      <w:marLeft w:val="0"/>
      <w:marRight w:val="0"/>
      <w:marTop w:val="0"/>
      <w:marBottom w:val="0"/>
      <w:divBdr>
        <w:top w:val="none" w:sz="0" w:space="0" w:color="auto"/>
        <w:left w:val="none" w:sz="0" w:space="0" w:color="auto"/>
        <w:bottom w:val="none" w:sz="0" w:space="0" w:color="auto"/>
        <w:right w:val="none" w:sz="0" w:space="0" w:color="auto"/>
      </w:divBdr>
    </w:div>
    <w:div w:id="1044788700">
      <w:bodyDiv w:val="1"/>
      <w:marLeft w:val="0"/>
      <w:marRight w:val="0"/>
      <w:marTop w:val="0"/>
      <w:marBottom w:val="0"/>
      <w:divBdr>
        <w:top w:val="none" w:sz="0" w:space="0" w:color="auto"/>
        <w:left w:val="none" w:sz="0" w:space="0" w:color="auto"/>
        <w:bottom w:val="none" w:sz="0" w:space="0" w:color="auto"/>
        <w:right w:val="none" w:sz="0" w:space="0" w:color="auto"/>
      </w:divBdr>
    </w:div>
    <w:div w:id="1052269866">
      <w:bodyDiv w:val="1"/>
      <w:marLeft w:val="0"/>
      <w:marRight w:val="0"/>
      <w:marTop w:val="0"/>
      <w:marBottom w:val="0"/>
      <w:divBdr>
        <w:top w:val="none" w:sz="0" w:space="0" w:color="auto"/>
        <w:left w:val="none" w:sz="0" w:space="0" w:color="auto"/>
        <w:bottom w:val="none" w:sz="0" w:space="0" w:color="auto"/>
        <w:right w:val="none" w:sz="0" w:space="0" w:color="auto"/>
      </w:divBdr>
    </w:div>
    <w:div w:id="1082605896">
      <w:bodyDiv w:val="1"/>
      <w:marLeft w:val="0"/>
      <w:marRight w:val="0"/>
      <w:marTop w:val="0"/>
      <w:marBottom w:val="0"/>
      <w:divBdr>
        <w:top w:val="none" w:sz="0" w:space="0" w:color="auto"/>
        <w:left w:val="none" w:sz="0" w:space="0" w:color="auto"/>
        <w:bottom w:val="none" w:sz="0" w:space="0" w:color="auto"/>
        <w:right w:val="none" w:sz="0" w:space="0" w:color="auto"/>
      </w:divBdr>
    </w:div>
    <w:div w:id="1115252149">
      <w:bodyDiv w:val="1"/>
      <w:marLeft w:val="0"/>
      <w:marRight w:val="0"/>
      <w:marTop w:val="0"/>
      <w:marBottom w:val="0"/>
      <w:divBdr>
        <w:top w:val="none" w:sz="0" w:space="0" w:color="auto"/>
        <w:left w:val="none" w:sz="0" w:space="0" w:color="auto"/>
        <w:bottom w:val="none" w:sz="0" w:space="0" w:color="auto"/>
        <w:right w:val="none" w:sz="0" w:space="0" w:color="auto"/>
      </w:divBdr>
    </w:div>
    <w:div w:id="1235701345">
      <w:bodyDiv w:val="1"/>
      <w:marLeft w:val="0"/>
      <w:marRight w:val="0"/>
      <w:marTop w:val="0"/>
      <w:marBottom w:val="0"/>
      <w:divBdr>
        <w:top w:val="none" w:sz="0" w:space="0" w:color="auto"/>
        <w:left w:val="none" w:sz="0" w:space="0" w:color="auto"/>
        <w:bottom w:val="none" w:sz="0" w:space="0" w:color="auto"/>
        <w:right w:val="none" w:sz="0" w:space="0" w:color="auto"/>
      </w:divBdr>
    </w:div>
    <w:div w:id="1270967269">
      <w:bodyDiv w:val="1"/>
      <w:marLeft w:val="0"/>
      <w:marRight w:val="0"/>
      <w:marTop w:val="0"/>
      <w:marBottom w:val="0"/>
      <w:divBdr>
        <w:top w:val="none" w:sz="0" w:space="0" w:color="auto"/>
        <w:left w:val="none" w:sz="0" w:space="0" w:color="auto"/>
        <w:bottom w:val="none" w:sz="0" w:space="0" w:color="auto"/>
        <w:right w:val="none" w:sz="0" w:space="0" w:color="auto"/>
      </w:divBdr>
    </w:div>
    <w:div w:id="1324551114">
      <w:bodyDiv w:val="1"/>
      <w:marLeft w:val="0"/>
      <w:marRight w:val="0"/>
      <w:marTop w:val="0"/>
      <w:marBottom w:val="0"/>
      <w:divBdr>
        <w:top w:val="none" w:sz="0" w:space="0" w:color="auto"/>
        <w:left w:val="none" w:sz="0" w:space="0" w:color="auto"/>
        <w:bottom w:val="none" w:sz="0" w:space="0" w:color="auto"/>
        <w:right w:val="none" w:sz="0" w:space="0" w:color="auto"/>
      </w:divBdr>
    </w:div>
    <w:div w:id="1690376354">
      <w:bodyDiv w:val="1"/>
      <w:marLeft w:val="0"/>
      <w:marRight w:val="0"/>
      <w:marTop w:val="0"/>
      <w:marBottom w:val="0"/>
      <w:divBdr>
        <w:top w:val="none" w:sz="0" w:space="0" w:color="auto"/>
        <w:left w:val="none" w:sz="0" w:space="0" w:color="auto"/>
        <w:bottom w:val="none" w:sz="0" w:space="0" w:color="auto"/>
        <w:right w:val="none" w:sz="0" w:space="0" w:color="auto"/>
      </w:divBdr>
    </w:div>
    <w:div w:id="1721204062">
      <w:bodyDiv w:val="1"/>
      <w:marLeft w:val="0"/>
      <w:marRight w:val="0"/>
      <w:marTop w:val="0"/>
      <w:marBottom w:val="0"/>
      <w:divBdr>
        <w:top w:val="none" w:sz="0" w:space="0" w:color="auto"/>
        <w:left w:val="none" w:sz="0" w:space="0" w:color="auto"/>
        <w:bottom w:val="none" w:sz="0" w:space="0" w:color="auto"/>
        <w:right w:val="none" w:sz="0" w:space="0" w:color="auto"/>
      </w:divBdr>
    </w:div>
    <w:div w:id="1784113361">
      <w:bodyDiv w:val="1"/>
      <w:marLeft w:val="0"/>
      <w:marRight w:val="0"/>
      <w:marTop w:val="0"/>
      <w:marBottom w:val="0"/>
      <w:divBdr>
        <w:top w:val="none" w:sz="0" w:space="0" w:color="auto"/>
        <w:left w:val="none" w:sz="0" w:space="0" w:color="auto"/>
        <w:bottom w:val="none" w:sz="0" w:space="0" w:color="auto"/>
        <w:right w:val="none" w:sz="0" w:space="0" w:color="auto"/>
      </w:divBdr>
    </w:div>
    <w:div w:id="1976593374">
      <w:bodyDiv w:val="1"/>
      <w:marLeft w:val="0"/>
      <w:marRight w:val="0"/>
      <w:marTop w:val="0"/>
      <w:marBottom w:val="0"/>
      <w:divBdr>
        <w:top w:val="none" w:sz="0" w:space="0" w:color="auto"/>
        <w:left w:val="none" w:sz="0" w:space="0" w:color="auto"/>
        <w:bottom w:val="none" w:sz="0" w:space="0" w:color="auto"/>
        <w:right w:val="none" w:sz="0" w:space="0" w:color="auto"/>
      </w:divBdr>
    </w:div>
    <w:div w:id="2052456819">
      <w:bodyDiv w:val="1"/>
      <w:marLeft w:val="0"/>
      <w:marRight w:val="0"/>
      <w:marTop w:val="0"/>
      <w:marBottom w:val="0"/>
      <w:divBdr>
        <w:top w:val="none" w:sz="0" w:space="0" w:color="auto"/>
        <w:left w:val="none" w:sz="0" w:space="0" w:color="auto"/>
        <w:bottom w:val="none" w:sz="0" w:space="0" w:color="auto"/>
        <w:right w:val="none" w:sz="0" w:space="0" w:color="auto"/>
      </w:divBdr>
    </w:div>
    <w:div w:id="2095128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harshitha-t-/" TargetMode="External"/><Relationship Id="rId5" Type="http://schemas.openxmlformats.org/officeDocument/2006/relationships/webSettings" Target="webSettings.xml"/><Relationship Id="rId10" Type="http://schemas.openxmlformats.org/officeDocument/2006/relationships/hyperlink" Target="mailto:harshithatelkala7@gmail.com"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5E325A-C3B0-4134-8AD2-8D02E930C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3508</TotalTime>
  <Pages>5</Pages>
  <Words>1942</Words>
  <Characters>13264</Characters>
  <Application>Microsoft Office Word</Application>
  <DocSecurity>0</DocSecurity>
  <Lines>234</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Telkala Harshitha</dc:creator>
  <cp:keywords/>
  <dc:description/>
  <cp:lastModifiedBy>Telkala Harshitha</cp:lastModifiedBy>
  <cp:revision>181</cp:revision>
  <dcterms:created xsi:type="dcterms:W3CDTF">2025-03-24T13:13:00Z</dcterms:created>
  <dcterms:modified xsi:type="dcterms:W3CDTF">2025-05-12T20:58:00Z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de678789-1d6b-4229-a520-a740ef9959d1</vt:lpwstr>
  </property>
</Properties>
</file>