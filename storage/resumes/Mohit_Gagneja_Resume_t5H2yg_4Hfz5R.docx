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ivdocumentsectionname-mainfirstparagraph"/>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0"/>
        <w:gridCol w:w="12236"/>
      </w:tblGrid>
      <w:tr w:rsidR="00FF7C68" w14:paraId="20A0B8B7" w14:textId="77777777">
        <w:trPr>
          <w:tblCellSpacing w:w="0" w:type="dxa"/>
        </w:trPr>
        <w:tc>
          <w:tcPr>
            <w:tcW w:w="4" w:type="dxa"/>
            <w:shd w:val="clear" w:color="auto" w:fill="009BCC"/>
            <w:tcMar>
              <w:top w:w="0" w:type="dxa"/>
              <w:left w:w="0" w:type="dxa"/>
              <w:bottom w:w="0" w:type="dxa"/>
              <w:right w:w="0" w:type="dxa"/>
            </w:tcMar>
            <w:hideMark/>
          </w:tcPr>
          <w:p w14:paraId="35FBEEAC" w14:textId="77777777" w:rsidR="00FF7C68" w:rsidRDefault="00FF7C68">
            <w:pPr>
              <w:rPr>
                <w:rFonts w:ascii="Saira" w:eastAsia="Saira" w:hAnsi="Saira" w:cs="Saira"/>
                <w:color w:val="020303"/>
                <w:sz w:val="20"/>
                <w:szCs w:val="20"/>
              </w:rPr>
            </w:pPr>
          </w:p>
        </w:tc>
        <w:tc>
          <w:tcPr>
            <w:tcW w:w="12236" w:type="dxa"/>
            <w:shd w:val="clear" w:color="auto" w:fill="009BCC"/>
            <w:tcMar>
              <w:top w:w="840" w:type="dxa"/>
              <w:left w:w="0" w:type="dxa"/>
              <w:bottom w:w="0" w:type="dxa"/>
              <w:right w:w="0" w:type="dxa"/>
            </w:tcMar>
            <w:hideMark/>
          </w:tcPr>
          <w:p w14:paraId="1D001E45" w14:textId="77777777" w:rsidR="00FF7C68" w:rsidRDefault="00000000">
            <w:pPr>
              <w:pStyle w:val="divdocumentnamediv"/>
              <w:spacing w:line="800" w:lineRule="exact"/>
              <w:ind w:left="600" w:right="600"/>
              <w:jc w:val="center"/>
              <w:rPr>
                <w:rStyle w:val="divdocumentname"/>
                <w:rFonts w:ascii="Saira" w:eastAsia="Saira" w:hAnsi="Saira" w:cs="Saira"/>
                <w:b/>
                <w:bCs/>
                <w:caps/>
                <w:color w:val="FFFFFF"/>
                <w:spacing w:val="10"/>
                <w:shd w:val="clear" w:color="auto" w:fill="auto"/>
              </w:rPr>
            </w:pPr>
            <w:r>
              <w:rPr>
                <w:rStyle w:val="span"/>
                <w:rFonts w:ascii="Saira" w:eastAsia="Saira" w:hAnsi="Saira" w:cs="Saira"/>
                <w:b/>
                <w:bCs/>
                <w:caps/>
                <w:color w:val="FFFFFF"/>
                <w:spacing w:val="10"/>
                <w:sz w:val="80"/>
                <w:szCs w:val="80"/>
              </w:rPr>
              <w:t>Mohit</w:t>
            </w:r>
            <w:r>
              <w:rPr>
                <w:rStyle w:val="divdocumentname"/>
                <w:rFonts w:ascii="Saira" w:eastAsia="Saira" w:hAnsi="Saira" w:cs="Saira"/>
                <w:b/>
                <w:bCs/>
                <w:caps/>
                <w:color w:val="FFFFFF"/>
                <w:spacing w:val="10"/>
                <w:shd w:val="clear" w:color="auto" w:fill="auto"/>
              </w:rPr>
              <w:t xml:space="preserve"> </w:t>
            </w:r>
            <w:r>
              <w:rPr>
                <w:rStyle w:val="span"/>
                <w:rFonts w:ascii="Saira" w:eastAsia="Saira" w:hAnsi="Saira" w:cs="Saira"/>
                <w:b/>
                <w:bCs/>
                <w:caps/>
                <w:color w:val="FFFFFF"/>
                <w:spacing w:val="10"/>
                <w:sz w:val="80"/>
                <w:szCs w:val="80"/>
              </w:rPr>
              <w:t>Gagneja</w:t>
            </w:r>
          </w:p>
          <w:p w14:paraId="2895F21E" w14:textId="77777777" w:rsidR="00FF7C68" w:rsidRDefault="00000000">
            <w:pPr>
              <w:pStyle w:val="divdocumentnamediv"/>
              <w:spacing w:line="340" w:lineRule="exact"/>
              <w:ind w:left="600" w:right="600"/>
              <w:jc w:val="center"/>
              <w:rPr>
                <w:rStyle w:val="divdocumentname"/>
                <w:rFonts w:ascii="Saira" w:eastAsia="Saira" w:hAnsi="Saira" w:cs="Saira"/>
                <w:b/>
                <w:bCs/>
                <w:caps/>
                <w:color w:val="FFFFFF"/>
                <w:spacing w:val="10"/>
                <w:sz w:val="34"/>
                <w:szCs w:val="34"/>
                <w:shd w:val="clear" w:color="auto" w:fill="auto"/>
              </w:rPr>
            </w:pPr>
            <w:r>
              <w:rPr>
                <w:rStyle w:val="span"/>
                <w:rFonts w:ascii="Saira" w:eastAsia="Saira" w:hAnsi="Saira" w:cs="Saira"/>
                <w:b/>
                <w:bCs/>
                <w:caps/>
                <w:color w:val="FFFFFF"/>
                <w:spacing w:val="10"/>
                <w:sz w:val="34"/>
                <w:szCs w:val="34"/>
              </w:rPr>
              <w:t>Automation Tester</w:t>
            </w:r>
          </w:p>
          <w:p w14:paraId="085F5A5A" w14:textId="2FEED6F1" w:rsidR="007058F5" w:rsidRDefault="00000000">
            <w:pPr>
              <w:pStyle w:val="divdocumentdivaddressdiv"/>
              <w:pBdr>
                <w:top w:val="none" w:sz="0" w:space="15" w:color="auto"/>
                <w:left w:val="none" w:sz="0" w:space="30" w:color="auto"/>
                <w:right w:val="none" w:sz="0" w:space="30" w:color="auto"/>
              </w:pBdr>
              <w:spacing w:after="100" w:line="245" w:lineRule="atLeast"/>
              <w:ind w:left="620" w:right="620"/>
              <w:jc w:val="center"/>
              <w:rPr>
                <w:rStyle w:val="divdocumentsprtr"/>
                <w:rFonts w:ascii="Saira" w:eastAsia="Saira" w:hAnsi="Saira" w:cs="Saira"/>
                <w:color w:val="FFFFFF"/>
                <w:sz w:val="20"/>
                <w:szCs w:val="20"/>
              </w:rPr>
            </w:pP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30714FC8" wp14:editId="060E7145">
                  <wp:extent cx="64041" cy="64083"/>
                  <wp:effectExtent l="0" t="0" r="0" b="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7"/>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Pr>
                <w:rStyle w:val="divdocumentaddress"/>
                <w:rFonts w:ascii="Saira" w:eastAsia="Saira" w:hAnsi="Saira" w:cs="Saira"/>
              </w:rPr>
              <w:t> </w:t>
            </w:r>
            <w:r>
              <w:rPr>
                <w:rStyle w:val="span"/>
                <w:rFonts w:ascii="Saira" w:eastAsia="Saira" w:hAnsi="Saira" w:cs="Saira"/>
                <w:color w:val="FFFFFF"/>
                <w:sz w:val="20"/>
                <w:szCs w:val="20"/>
              </w:rPr>
              <w:t xml:space="preserve">Dallas, TX 75063 </w:t>
            </w: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731C0DB9" wp14:editId="1647721D">
                  <wp:extent cx="64041" cy="64083"/>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7"/>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Pr>
                <w:rStyle w:val="divdocumentaddress"/>
                <w:rFonts w:ascii="Saira" w:eastAsia="Saira" w:hAnsi="Saira" w:cs="Saira"/>
              </w:rPr>
              <w:t> </w:t>
            </w:r>
            <w:r w:rsidR="007058F5">
              <w:rPr>
                <w:rStyle w:val="divdocumentaddress"/>
                <w:rFonts w:ascii="Saira" w:eastAsia="Saira" w:hAnsi="Saira" w:cs="Saira"/>
              </w:rPr>
              <w:t>(</w:t>
            </w:r>
            <w:r>
              <w:rPr>
                <w:rStyle w:val="span"/>
                <w:rFonts w:ascii="Saira" w:eastAsia="Saira" w:hAnsi="Saira" w:cs="Saira"/>
                <w:color w:val="FFFFFF"/>
                <w:sz w:val="20"/>
                <w:szCs w:val="20"/>
              </w:rPr>
              <w:t>945</w:t>
            </w:r>
            <w:r w:rsidR="007058F5">
              <w:rPr>
                <w:rStyle w:val="span"/>
                <w:rFonts w:ascii="Saira" w:eastAsia="Saira" w:hAnsi="Saira" w:cs="Saira"/>
                <w:color w:val="FFFFFF"/>
                <w:sz w:val="20"/>
                <w:szCs w:val="20"/>
              </w:rPr>
              <w:t>)</w:t>
            </w:r>
            <w:r>
              <w:rPr>
                <w:rStyle w:val="span"/>
                <w:rFonts w:ascii="Saira" w:eastAsia="Saira" w:hAnsi="Saira" w:cs="Saira"/>
                <w:color w:val="FFFFFF"/>
                <w:sz w:val="20"/>
                <w:szCs w:val="20"/>
              </w:rPr>
              <w:t>358</w:t>
            </w:r>
            <w:r w:rsidR="007058F5">
              <w:rPr>
                <w:rStyle w:val="span"/>
                <w:rFonts w:ascii="Saira" w:eastAsia="Saira" w:hAnsi="Saira" w:cs="Saira"/>
                <w:color w:val="FFFFFF"/>
                <w:sz w:val="20"/>
                <w:szCs w:val="20"/>
              </w:rPr>
              <w:t>-</w:t>
            </w:r>
            <w:r>
              <w:rPr>
                <w:rStyle w:val="span"/>
                <w:rFonts w:ascii="Saira" w:eastAsia="Saira" w:hAnsi="Saira" w:cs="Saira"/>
                <w:color w:val="FFFFFF"/>
                <w:sz w:val="20"/>
                <w:szCs w:val="20"/>
              </w:rPr>
              <w:t>1772</w:t>
            </w:r>
            <w:r>
              <w:rPr>
                <w:rStyle w:val="divdocumentaddress"/>
                <w:rFonts w:ascii="Saira" w:eastAsia="Saira" w:hAnsi="Saira" w:cs="Saira"/>
              </w:rPr>
              <w:t xml:space="preserve"> </w:t>
            </w: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4DF17868" wp14:editId="43A51EA0">
                  <wp:extent cx="64041" cy="64083"/>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7"/>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r>
              <w:rPr>
                <w:rStyle w:val="divdocumentaddress"/>
                <w:rFonts w:ascii="Saira" w:eastAsia="Saira" w:hAnsi="Saira" w:cs="Saira"/>
              </w:rPr>
              <w:t> </w:t>
            </w:r>
            <w:r>
              <w:rPr>
                <w:rStyle w:val="span"/>
                <w:rFonts w:ascii="Saira" w:eastAsia="Saira" w:hAnsi="Saira" w:cs="Saira"/>
                <w:color w:val="FFFFFF"/>
                <w:sz w:val="20"/>
                <w:szCs w:val="20"/>
              </w:rPr>
              <w:t>mgagneja82us@gmail.com</w:t>
            </w:r>
            <w:r>
              <w:rPr>
                <w:rStyle w:val="divdocumentaddress"/>
                <w:rFonts w:ascii="Saira" w:eastAsia="Saira" w:hAnsi="Saira" w:cs="Saira"/>
              </w:rPr>
              <w:t xml:space="preserve"> </w:t>
            </w:r>
            <w:r>
              <w:rPr>
                <w:rStyle w:val="divdocumentsprtr"/>
                <w:rFonts w:ascii="Saira" w:eastAsia="Saira" w:hAnsi="Saira" w:cs="Saira"/>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3094A8BB" wp14:editId="5219E825">
                  <wp:extent cx="64041" cy="64083"/>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7"/>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w:t>
            </w:r>
          </w:p>
          <w:p w14:paraId="20C052E9" w14:textId="77777777" w:rsidR="00FF7C68" w:rsidRDefault="007058F5">
            <w:pPr>
              <w:pStyle w:val="divdocumentdivaddressdiv"/>
              <w:pBdr>
                <w:top w:val="none" w:sz="0" w:space="15" w:color="auto"/>
                <w:left w:val="none" w:sz="0" w:space="30" w:color="auto"/>
                <w:right w:val="none" w:sz="0" w:space="30" w:color="auto"/>
              </w:pBdr>
              <w:spacing w:after="100" w:line="245" w:lineRule="atLeast"/>
              <w:ind w:left="620" w:right="620"/>
              <w:jc w:val="center"/>
              <w:rPr>
                <w:rStyle w:val="divdocumentsprtr"/>
                <w:rFonts w:ascii="Saira" w:eastAsia="Saira" w:hAnsi="Saira" w:cs="Saira"/>
                <w:color w:val="FFFFFF"/>
                <w:sz w:val="20"/>
                <w:szCs w:val="20"/>
              </w:rPr>
            </w:pPr>
            <w:r w:rsidRPr="007058F5">
              <w:rPr>
                <w:rFonts w:ascii="Saira" w:eastAsia="Saira" w:hAnsi="Saira" w:cs="Saira"/>
                <w:color w:val="FFFFFF"/>
                <w:sz w:val="20"/>
                <w:szCs w:val="20"/>
              </w:rPr>
              <w:t>www.linkedin.com/in/mohit-gagneja-675419bb</w:t>
            </w:r>
            <w:r>
              <w:rPr>
                <w:rStyle w:val="divdocumentsprtr"/>
                <w:rFonts w:ascii="Saira" w:eastAsia="Saira" w:hAnsi="Saira" w:cs="Saira"/>
                <w:color w:val="FFFFFF"/>
                <w:sz w:val="20"/>
                <w:szCs w:val="20"/>
              </w:rPr>
              <w:t> </w:t>
            </w:r>
            <w:r>
              <w:rPr>
                <w:rStyle w:val="span"/>
                <w:rFonts w:ascii="Saira" w:eastAsia="Saira" w:hAnsi="Saira" w:cs="Saira"/>
                <w:color w:val="FFFFFF"/>
                <w:sz w:val="20"/>
                <w:szCs w:val="20"/>
              </w:rPr>
              <w:t> </w:t>
            </w:r>
            <w:r w:rsidR="002B70C0">
              <w:rPr>
                <w:rStyle w:val="divdocumentsprtr"/>
                <w:rFonts w:ascii="Saira" w:eastAsia="Saira" w:hAnsi="Saira" w:cs="Saira"/>
                <w:noProof/>
                <w:color w:val="FFFFFF"/>
                <w:sz w:val="20"/>
                <w:szCs w:val="20"/>
              </w:rPr>
              <w:t xml:space="preserve"> </w:t>
            </w:r>
            <w:r>
              <w:rPr>
                <w:rStyle w:val="divdocumentsprtr"/>
                <w:rFonts w:ascii="Saira" w:eastAsia="Saira" w:hAnsi="Saira" w:cs="Saira"/>
                <w:noProof/>
                <w:color w:val="FFFFFF"/>
                <w:sz w:val="20"/>
                <w:szCs w:val="20"/>
              </w:rPr>
              <w:drawing>
                <wp:inline distT="0" distB="0" distL="0" distR="0" wp14:anchorId="46EBC7F4" wp14:editId="5E62C6C9">
                  <wp:extent cx="64041" cy="64083"/>
                  <wp:effectExtent l="0" t="0" r="0" b="0"/>
                  <wp:docPr id="100010" name="Picture 100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0" name=""/>
                          <pic:cNvPicPr>
                            <a:picLocks/>
                          </pic:cNvPicPr>
                        </pic:nvPicPr>
                        <pic:blipFill>
                          <a:blip r:embed="rId7"/>
                          <a:stretch>
                            <a:fillRect/>
                          </a:stretch>
                        </pic:blipFill>
                        <pic:spPr>
                          <a:xfrm>
                            <a:off x="0" y="0"/>
                            <a:ext cx="64041" cy="64083"/>
                          </a:xfrm>
                          <a:prstGeom prst="rect">
                            <a:avLst/>
                          </a:prstGeom>
                        </pic:spPr>
                      </pic:pic>
                    </a:graphicData>
                  </a:graphic>
                </wp:inline>
              </w:drawing>
            </w:r>
            <w:r>
              <w:rPr>
                <w:rStyle w:val="divdocumentsprtr"/>
                <w:rFonts w:ascii="Saira" w:eastAsia="Saira" w:hAnsi="Saira" w:cs="Saira"/>
                <w:color w:val="FFFFFF"/>
                <w:sz w:val="20"/>
                <w:szCs w:val="20"/>
              </w:rPr>
              <w:t xml:space="preserve"> </w:t>
            </w:r>
          </w:p>
          <w:p w14:paraId="1B763374" w14:textId="4E42CC5B" w:rsidR="00343E30" w:rsidRPr="00343E30" w:rsidRDefault="00343E30">
            <w:pPr>
              <w:pStyle w:val="divdocumentdivaddressdiv"/>
              <w:pBdr>
                <w:top w:val="none" w:sz="0" w:space="15" w:color="auto"/>
                <w:left w:val="none" w:sz="0" w:space="30" w:color="auto"/>
                <w:right w:val="none" w:sz="0" w:space="30" w:color="auto"/>
              </w:pBdr>
              <w:spacing w:after="100" w:line="245" w:lineRule="atLeast"/>
              <w:ind w:left="620" w:right="620"/>
              <w:jc w:val="center"/>
              <w:rPr>
                <w:rStyle w:val="divdocumentaddress"/>
                <w:rFonts w:ascii="Saira" w:eastAsia="Saira" w:hAnsi="Saira" w:cs="Saira"/>
                <w:b/>
                <w:bCs/>
              </w:rPr>
            </w:pPr>
          </w:p>
        </w:tc>
      </w:tr>
    </w:tbl>
    <w:p w14:paraId="50DB1A93" w14:textId="77777777" w:rsidR="00FF7C68" w:rsidRDefault="00FF7C68">
      <w:pPr>
        <w:rPr>
          <w:vanish/>
        </w:rPr>
        <w:sectPr w:rsidR="00FF7C68">
          <w:headerReference w:type="default" r:id="rId8"/>
          <w:footerReference w:type="default" r:id="rId9"/>
          <w:pgSz w:w="12240" w:h="15840"/>
          <w:pgMar w:top="0" w:right="600" w:bottom="400" w:left="0" w:header="0" w:footer="0" w:gutter="0"/>
          <w:cols w:space="720"/>
        </w:sectPr>
      </w:pPr>
    </w:p>
    <w:p w14:paraId="009747EE" w14:textId="77777777" w:rsidR="00FF7C68" w:rsidRDefault="00FF7C68">
      <w:pPr>
        <w:rPr>
          <w:vanish/>
        </w:rPr>
      </w:pPr>
    </w:p>
    <w:p w14:paraId="46AF36B9" w14:textId="77777777" w:rsidR="00FF7C68" w:rsidRDefault="00000000">
      <w:pPr>
        <w:pStyle w:val="divdocumentinHeadersectiontopborder"/>
        <w:shd w:val="clear" w:color="auto" w:fill="FFFFFF"/>
        <w:spacing w:after="500" w:line="20" w:lineRule="atLeast"/>
        <w:rPr>
          <w:rFonts w:ascii="Saira" w:eastAsia="Saira" w:hAnsi="Saira" w:cs="Saira"/>
          <w:color w:val="020303"/>
          <w:sz w:val="2"/>
          <w:szCs w:val="2"/>
        </w:rPr>
      </w:pPr>
      <w:r>
        <w:rPr>
          <w:rFonts w:ascii="Saira" w:eastAsia="Saira" w:hAnsi="Saira" w:cs="Saira"/>
          <w:color w:val="020303"/>
          <w:sz w:val="2"/>
          <w:szCs w:val="2"/>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FF7C68" w:rsidRPr="007058F5" w14:paraId="34D12100" w14:textId="77777777">
        <w:trPr>
          <w:tblCellSpacing w:w="0" w:type="dxa"/>
        </w:trPr>
        <w:tc>
          <w:tcPr>
            <w:tcW w:w="2660" w:type="dxa"/>
            <w:tcMar>
              <w:top w:w="0" w:type="dxa"/>
              <w:left w:w="0" w:type="dxa"/>
              <w:bottom w:w="0" w:type="dxa"/>
              <w:right w:w="0" w:type="dxa"/>
            </w:tcMar>
            <w:hideMark/>
          </w:tcPr>
          <w:p w14:paraId="4AD33910" w14:textId="77777777" w:rsidR="00FF7C68" w:rsidRPr="007058F5" w:rsidRDefault="00000000">
            <w:pPr>
              <w:pStyle w:val="divdocumentsectiontitle"/>
              <w:ind w:right="160"/>
              <w:rPr>
                <w:rStyle w:val="divdocumentheading"/>
                <w:rFonts w:asciiTheme="majorHAnsi" w:hAnsiTheme="majorHAnsi" w:cstheme="majorHAnsi"/>
              </w:rPr>
            </w:pPr>
            <w:r w:rsidRPr="007058F5">
              <w:rPr>
                <w:rStyle w:val="divdocumentheading"/>
                <w:rFonts w:asciiTheme="majorHAnsi" w:hAnsiTheme="majorHAnsi" w:cstheme="majorHAnsi"/>
              </w:rPr>
              <w:t>Professional Summary</w:t>
            </w:r>
          </w:p>
          <w:p w14:paraId="244108A9" w14:textId="77777777" w:rsidR="00FF7C68" w:rsidRPr="007058F5" w:rsidRDefault="00FF7C68">
            <w:pPr>
              <w:pStyle w:val="divdocumentdivsectiontabledivscspdiv"/>
              <w:jc w:val="center"/>
              <w:rPr>
                <w:rStyle w:val="divdocumentheading"/>
                <w:rFonts w:asciiTheme="majorHAnsi" w:hAnsiTheme="majorHAnsi" w:cstheme="majorHAnsi"/>
                <w:sz w:val="20"/>
                <w:szCs w:val="20"/>
              </w:rPr>
            </w:pPr>
          </w:p>
        </w:tc>
        <w:tc>
          <w:tcPr>
            <w:tcW w:w="8380" w:type="dxa"/>
            <w:tcMar>
              <w:top w:w="0" w:type="dxa"/>
              <w:left w:w="0" w:type="dxa"/>
              <w:bottom w:w="0" w:type="dxa"/>
              <w:right w:w="0" w:type="dxa"/>
            </w:tcMar>
            <w:hideMark/>
          </w:tcPr>
          <w:p w14:paraId="43F87CDE" w14:textId="6B27C97B" w:rsidR="00CB372A" w:rsidRDefault="00000000">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w:t>
            </w:r>
            <w:r w:rsidR="00B15796" w:rsidRPr="00B15796">
              <w:rPr>
                <w:rFonts w:asciiTheme="majorHAnsi" w:eastAsia="Saira" w:hAnsiTheme="majorHAnsi" w:cstheme="majorHAnsi"/>
                <w:color w:val="020303"/>
                <w:sz w:val="20"/>
                <w:szCs w:val="20"/>
              </w:rPr>
              <w:t>With 1</w:t>
            </w:r>
            <w:r w:rsidR="00E33792">
              <w:rPr>
                <w:rFonts w:asciiTheme="majorHAnsi" w:eastAsia="Saira" w:hAnsiTheme="majorHAnsi" w:cstheme="majorHAnsi"/>
                <w:color w:val="020303"/>
                <w:sz w:val="20"/>
                <w:szCs w:val="20"/>
              </w:rPr>
              <w:t>5+</w:t>
            </w:r>
            <w:r w:rsidR="00B15796" w:rsidRPr="00B15796">
              <w:rPr>
                <w:rFonts w:asciiTheme="majorHAnsi" w:eastAsia="Saira" w:hAnsiTheme="majorHAnsi" w:cstheme="majorHAnsi"/>
                <w:color w:val="020303"/>
                <w:sz w:val="20"/>
                <w:szCs w:val="20"/>
              </w:rPr>
              <w:t xml:space="preserve"> years of industry experience as a Test Lead, Sr. Automation Developer, and QA Advisor</w:t>
            </w:r>
            <w:r w:rsidR="00807AD6">
              <w:rPr>
                <w:rFonts w:asciiTheme="majorHAnsi" w:eastAsia="Saira" w:hAnsiTheme="majorHAnsi" w:cstheme="majorHAnsi"/>
                <w:color w:val="020303"/>
                <w:sz w:val="20"/>
                <w:szCs w:val="20"/>
              </w:rPr>
              <w:t xml:space="preserve"> in Fiserv US and India.</w:t>
            </w:r>
            <w:r w:rsidR="00B15796" w:rsidRPr="00B15796">
              <w:rPr>
                <w:rFonts w:asciiTheme="majorHAnsi" w:eastAsia="Saira" w:hAnsiTheme="majorHAnsi" w:cstheme="majorHAnsi"/>
                <w:color w:val="020303"/>
                <w:sz w:val="20"/>
                <w:szCs w:val="20"/>
              </w:rPr>
              <w:t xml:space="preserve"> I specialize in Manual and Automation Testing across Banking, Insurance, </w:t>
            </w:r>
            <w:r w:rsidR="00874D52">
              <w:rPr>
                <w:rFonts w:asciiTheme="majorHAnsi" w:eastAsia="Saira" w:hAnsiTheme="majorHAnsi" w:cstheme="majorHAnsi"/>
                <w:color w:val="020303"/>
                <w:sz w:val="20"/>
                <w:szCs w:val="20"/>
              </w:rPr>
              <w:t xml:space="preserve">Merchant, Payment, </w:t>
            </w:r>
            <w:r w:rsidR="00B15796" w:rsidRPr="00B15796">
              <w:rPr>
                <w:rFonts w:asciiTheme="majorHAnsi" w:eastAsia="Saira" w:hAnsiTheme="majorHAnsi" w:cstheme="majorHAnsi"/>
                <w:color w:val="020303"/>
                <w:sz w:val="20"/>
                <w:szCs w:val="20"/>
              </w:rPr>
              <w:t>ACH, and E-Commerce domains, focusing on Web, Windows, and Mobile-based applications, UI Automation testing, and leading end-to-end test automation strategies with robust frameworks.</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Expertise in test automation for Web, Mobile, and Windows applications using tools like UFT, Tosca, Selenium, Appium,</w:t>
            </w:r>
            <w:r w:rsidR="00CB76EA">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sz w:val="20"/>
                <w:szCs w:val="20"/>
              </w:rPr>
              <w:t>TestNG, and BDD with Cucumber, leveraging frameworks and technologies such as Java, JavaScript, JUnit, Node.js, and TypeScript.</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Actively involved in Agile and Scrum methodologies, participating in sprint planning, backlog grooming, daily stand-ups, and delivering high-quality test automation solutions in a fast-paced development environment.</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Strong working knowledge of CI/CD integration, version control (Git/GitHub), and test execution automation using Jenkins and AWS pipelines.</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Skilled in API Testing &amp; Automation using Postman, SOAP UI, and REST Assured, ensuring seamless validation of web services and backend integrations.</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Extensive SIT and UAT testing experience, including FRD/BRD analysis, Test Plan/Test Script creation, TCERs (Test Case Execution Records), and daily defect management</w:t>
            </w:r>
            <w:r w:rsidR="00F804C9">
              <w:rPr>
                <w:rStyle w:val="divsectionbody"/>
                <w:rFonts w:asciiTheme="majorHAnsi" w:eastAsia="Saira" w:hAnsiTheme="majorHAnsi" w:cstheme="majorHAnsi"/>
                <w:sz w:val="20"/>
                <w:szCs w:val="20"/>
              </w:rPr>
              <w:t xml:space="preserve"> in ALM, QTest, eJira and TFS</w:t>
            </w:r>
            <w:r w:rsidRPr="007058F5">
              <w:rPr>
                <w:rStyle w:val="divsectionbody"/>
                <w:rFonts w:asciiTheme="majorHAnsi" w:eastAsia="Saira" w:hAnsiTheme="majorHAnsi" w:cstheme="majorHAnsi"/>
                <w:sz w:val="20"/>
                <w:szCs w:val="20"/>
              </w:rPr>
              <w:t>.</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Developed and maintained test automation scripts for functional, regression, system, smoke, and integration testing.</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Strong database testing expertise, validating data integrity and backend processes using SQL/MySQL.</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Mentored and trained team members, ensuring adherence to best practices in test automation and QA processes.</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Hands-on experience with Cloud Computing (AWS, Azure), including infrastructure management, automation, and monitoring cloud environments.</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Expertise in Agile (Scrum, Kanban) methodologies, following a Test-Driven Development (TDD) approach to enhance software quality.</w:t>
            </w:r>
          </w:p>
          <w:p w14:paraId="6DF5F9CF" w14:textId="31062744" w:rsidR="00FF7C68" w:rsidRPr="007058F5" w:rsidRDefault="00CB372A">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w:t>
            </w:r>
            <w:r w:rsidRPr="00CB372A">
              <w:rPr>
                <w:rFonts w:asciiTheme="majorHAnsi" w:eastAsia="Saira" w:hAnsiTheme="majorHAnsi" w:cstheme="majorHAnsi"/>
                <w:color w:val="020303"/>
                <w:sz w:val="20"/>
                <w:szCs w:val="20"/>
              </w:rPr>
              <w:t>Leveraged REST Assured for building robust and scalable test scripts, automating validation of RESTful web services with comprehensive error handling and reporting.</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Experience in Vulnerability Management, Patch Automation, and Security Testing, ensuring compliance with industry standards.</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Worked onsite at Fiserv USA (Manchester, CT) for over a year on an L1B Visa, collaborating with cross-functional teams and clients for seamless product delivery.</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Passionate about leveraging Generative AI tools to enhance manual and automation test efficiency and scalability.</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Excellent problem-solving skills and customer interfacing abilities, with expertise in troubleshooting complex test scenarios to improve overall product quality.</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lastRenderedPageBreak/>
              <w:t>●</w:t>
            </w:r>
            <w:r w:rsidRPr="007058F5">
              <w:rPr>
                <w:rStyle w:val="divsectionbody"/>
                <w:rFonts w:asciiTheme="majorHAnsi" w:eastAsia="Saira" w:hAnsiTheme="majorHAnsi" w:cstheme="majorHAnsi"/>
                <w:sz w:val="20"/>
                <w:szCs w:val="20"/>
              </w:rPr>
              <w:t xml:space="preserve"> Strong leadership skills, building and managing effective test teams, setting goals, delegating assignments, and ensuring optimal resource utilization.</w:t>
            </w:r>
            <w:r w:rsidRPr="007058F5">
              <w:rPr>
                <w:rStyle w:val="divsectionbody"/>
                <w:rFonts w:asciiTheme="majorHAnsi" w:eastAsia="Saira" w:hAnsiTheme="majorHAnsi" w:cstheme="majorHAnsi"/>
                <w:sz w:val="20"/>
                <w:szCs w:val="20"/>
              </w:rPr>
              <w:br/>
            </w:r>
            <w:r w:rsidRPr="007058F5">
              <w:rPr>
                <w:rStyle w:val="divsectionbody"/>
                <w:rFonts w:asciiTheme="majorHAnsi" w:eastAsia="Cambria Math" w:hAnsiTheme="majorHAnsi" w:cstheme="majorHAnsi"/>
                <w:sz w:val="20"/>
                <w:szCs w:val="20"/>
              </w:rPr>
              <w:t>●</w:t>
            </w:r>
            <w:r w:rsidRPr="007058F5">
              <w:rPr>
                <w:rStyle w:val="divsectionbody"/>
                <w:rFonts w:asciiTheme="majorHAnsi" w:eastAsia="Saira" w:hAnsiTheme="majorHAnsi" w:cstheme="majorHAnsi"/>
                <w:sz w:val="20"/>
                <w:szCs w:val="20"/>
              </w:rPr>
              <w:t xml:space="preserve"> Proven ability to quickly learn and implement new technologies, driving innovation in test automation and software quality assurance.</w:t>
            </w:r>
          </w:p>
          <w:p w14:paraId="107D5FCE" w14:textId="77777777" w:rsidR="00FF7C68" w:rsidRPr="007058F5" w:rsidRDefault="00000000">
            <w:pPr>
              <w:pStyle w:val="divdocumentdivsectiontabledivscspdiv"/>
              <w:rPr>
                <w:rStyle w:val="divsectionbody"/>
                <w:rFonts w:asciiTheme="majorHAnsi" w:eastAsia="Saira SemiBold" w:hAnsiTheme="majorHAnsi" w:cstheme="majorHAnsi"/>
                <w:sz w:val="20"/>
                <w:szCs w:val="20"/>
              </w:rPr>
            </w:pPr>
            <w:r w:rsidRPr="007058F5">
              <w:rPr>
                <w:rStyle w:val="divsectionbody"/>
                <w:rFonts w:asciiTheme="majorHAnsi" w:eastAsia="Saira SemiBold" w:hAnsiTheme="majorHAnsi" w:cstheme="majorHAnsi"/>
                <w:sz w:val="20"/>
                <w:szCs w:val="20"/>
              </w:rPr>
              <w:t> </w:t>
            </w:r>
          </w:p>
        </w:tc>
      </w:tr>
    </w:tbl>
    <w:p w14:paraId="55EBDB8F" w14:textId="77777777" w:rsidR="00FF7C68" w:rsidRPr="007058F5" w:rsidRDefault="00000000">
      <w:pPr>
        <w:pStyle w:val="topborder"/>
        <w:shd w:val="clear" w:color="auto" w:fill="FFFFFF"/>
        <w:rPr>
          <w:rFonts w:asciiTheme="majorHAnsi" w:eastAsia="Saira" w:hAnsiTheme="majorHAnsi" w:cstheme="majorHAnsi"/>
          <w:color w:val="020303"/>
        </w:rPr>
      </w:pPr>
      <w:r w:rsidRPr="007058F5">
        <w:rPr>
          <w:rFonts w:asciiTheme="majorHAnsi" w:eastAsia="Saira" w:hAnsiTheme="majorHAnsi" w:cstheme="majorHAnsi"/>
          <w:color w:val="020303"/>
        </w:rPr>
        <w:lastRenderedPageBreak/>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FF7C68" w:rsidRPr="007058F5" w14:paraId="1222EC9B" w14:textId="77777777">
        <w:trPr>
          <w:tblCellSpacing w:w="0" w:type="dxa"/>
        </w:trPr>
        <w:tc>
          <w:tcPr>
            <w:tcW w:w="2660" w:type="dxa"/>
            <w:tcMar>
              <w:top w:w="0" w:type="dxa"/>
              <w:left w:w="0" w:type="dxa"/>
              <w:bottom w:w="0" w:type="dxa"/>
              <w:right w:w="0" w:type="dxa"/>
            </w:tcMar>
            <w:hideMark/>
          </w:tcPr>
          <w:p w14:paraId="5452DFA1" w14:textId="77777777" w:rsidR="00FF7C68" w:rsidRPr="007058F5" w:rsidRDefault="00000000">
            <w:pPr>
              <w:pStyle w:val="divdocumentsectiontitle"/>
              <w:ind w:right="160"/>
              <w:rPr>
                <w:rStyle w:val="divdocumentheading"/>
                <w:rFonts w:asciiTheme="majorHAnsi" w:hAnsiTheme="majorHAnsi" w:cstheme="majorHAnsi"/>
              </w:rPr>
            </w:pPr>
            <w:r w:rsidRPr="007058F5">
              <w:rPr>
                <w:rStyle w:val="divdocumentheading"/>
                <w:rFonts w:asciiTheme="majorHAnsi" w:hAnsiTheme="majorHAnsi" w:cstheme="majorHAnsi"/>
              </w:rPr>
              <w:t>Skills</w:t>
            </w:r>
          </w:p>
          <w:p w14:paraId="0A5A05CC" w14:textId="77777777" w:rsidR="00FF7C68" w:rsidRPr="007058F5" w:rsidRDefault="00FF7C68">
            <w:pPr>
              <w:pStyle w:val="divdocumentdivsectiontabledivscspdiv"/>
              <w:jc w:val="center"/>
              <w:rPr>
                <w:rStyle w:val="divdocumentheading"/>
                <w:rFonts w:asciiTheme="majorHAnsi" w:hAnsiTheme="majorHAnsi" w:cstheme="majorHAnsi"/>
                <w:sz w:val="20"/>
                <w:szCs w:val="20"/>
              </w:rPr>
            </w:pPr>
          </w:p>
        </w:tc>
        <w:tc>
          <w:tcPr>
            <w:tcW w:w="8380" w:type="dxa"/>
            <w:tcMar>
              <w:top w:w="0" w:type="dxa"/>
              <w:left w:w="0" w:type="dxa"/>
              <w:bottom w:w="0" w:type="dxa"/>
              <w:right w:w="0" w:type="dxa"/>
            </w:tcMar>
            <w:hideMark/>
          </w:tcPr>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4040"/>
              <w:gridCol w:w="300"/>
              <w:gridCol w:w="4040"/>
            </w:tblGrid>
            <w:tr w:rsidR="00FF7C68" w:rsidRPr="007058F5" w14:paraId="5D9770E8" w14:textId="77777777">
              <w:trPr>
                <w:tblCellSpacing w:w="0" w:type="dxa"/>
              </w:trPr>
              <w:tc>
                <w:tcPr>
                  <w:tcW w:w="4040" w:type="dxa"/>
                  <w:tcMar>
                    <w:top w:w="0" w:type="dxa"/>
                    <w:left w:w="0" w:type="dxa"/>
                    <w:bottom w:w="0" w:type="dxa"/>
                    <w:right w:w="0" w:type="dxa"/>
                  </w:tcMar>
                  <w:hideMark/>
                </w:tcPr>
                <w:p w14:paraId="3A9D2293"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Selenium and TestNG</w:t>
                  </w:r>
                  <w:r w:rsidRPr="007058F5">
                    <w:rPr>
                      <w:rStyle w:val="documentskliSecparagraph"/>
                      <w:rFonts w:asciiTheme="majorHAnsi" w:eastAsia="Saira" w:hAnsiTheme="majorHAnsi" w:cstheme="majorHAnsi"/>
                      <w:color w:val="020303"/>
                      <w:sz w:val="20"/>
                      <w:szCs w:val="20"/>
                    </w:rPr>
                    <w:t xml:space="preserve"> </w:t>
                  </w:r>
                </w:p>
                <w:p w14:paraId="39443579"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0E71037C" wp14:editId="209F6632">
                        <wp:extent cx="2575548" cy="76775"/>
                        <wp:effectExtent l="0" t="0" r="0" b="0"/>
                        <wp:docPr id="100012" name="Picture 100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2"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08C43528"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0" w:type="dxa"/>
                    <w:left w:w="0" w:type="dxa"/>
                    <w:bottom w:w="0" w:type="dxa"/>
                    <w:right w:w="0" w:type="dxa"/>
                  </w:tcMar>
                  <w:hideMark/>
                </w:tcPr>
                <w:p w14:paraId="6A37FCF8" w14:textId="77777777" w:rsidR="00FF7C68" w:rsidRPr="007058F5" w:rsidRDefault="00FF7C68">
                  <w:pPr>
                    <w:rPr>
                      <w:rFonts w:asciiTheme="majorHAnsi" w:hAnsiTheme="majorHAnsi" w:cstheme="majorHAnsi"/>
                    </w:rPr>
                  </w:pPr>
                </w:p>
              </w:tc>
              <w:tc>
                <w:tcPr>
                  <w:tcW w:w="4040" w:type="dxa"/>
                  <w:tcMar>
                    <w:top w:w="0" w:type="dxa"/>
                    <w:left w:w="0" w:type="dxa"/>
                    <w:bottom w:w="0" w:type="dxa"/>
                    <w:right w:w="0" w:type="dxa"/>
                  </w:tcMar>
                  <w:hideMark/>
                </w:tcPr>
                <w:p w14:paraId="00F0B434"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BDD Cucumber </w:t>
                  </w:r>
                </w:p>
                <w:p w14:paraId="2D3DD6E7"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1E203DD8" wp14:editId="55F14B5A">
                        <wp:extent cx="2575548" cy="76775"/>
                        <wp:effectExtent l="0" t="0" r="0" b="0"/>
                        <wp:docPr id="100014" name="Picture 100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4"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386A359C"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0B32FED5" w14:textId="77777777">
              <w:trPr>
                <w:tblCellSpacing w:w="0" w:type="dxa"/>
              </w:trPr>
              <w:tc>
                <w:tcPr>
                  <w:tcW w:w="4040" w:type="dxa"/>
                  <w:tcMar>
                    <w:top w:w="100" w:type="dxa"/>
                    <w:left w:w="0" w:type="dxa"/>
                    <w:bottom w:w="0" w:type="dxa"/>
                    <w:right w:w="0" w:type="dxa"/>
                  </w:tcMar>
                  <w:hideMark/>
                </w:tcPr>
                <w:p w14:paraId="15D36487"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Appium</w:t>
                  </w:r>
                  <w:r w:rsidRPr="007058F5">
                    <w:rPr>
                      <w:rStyle w:val="documentskliSecparagraph"/>
                      <w:rFonts w:asciiTheme="majorHAnsi" w:eastAsia="Saira" w:hAnsiTheme="majorHAnsi" w:cstheme="majorHAnsi"/>
                      <w:color w:val="020303"/>
                      <w:sz w:val="20"/>
                      <w:szCs w:val="20"/>
                    </w:rPr>
                    <w:t xml:space="preserve"> </w:t>
                  </w:r>
                </w:p>
                <w:p w14:paraId="69C44643"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24E4AB44" wp14:editId="738B14EF">
                        <wp:extent cx="2575548" cy="76775"/>
                        <wp:effectExtent l="0" t="0" r="0" b="0"/>
                        <wp:docPr id="100016" name="Picture 1000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6"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29C87386"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0A04A6D6"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6F811A55" w14:textId="2934EA39"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Post Man </w:t>
                  </w:r>
                  <w:r w:rsidR="00823FD9">
                    <w:rPr>
                      <w:rStyle w:val="documentskliSecfieldp"/>
                      <w:rFonts w:asciiTheme="majorHAnsi" w:eastAsia="Saira" w:hAnsiTheme="majorHAnsi" w:cstheme="majorHAnsi"/>
                      <w:color w:val="020303"/>
                      <w:sz w:val="20"/>
                      <w:szCs w:val="20"/>
                    </w:rPr>
                    <w:t xml:space="preserve">/REST Assured </w:t>
                  </w:r>
                  <w:r w:rsidRPr="007058F5">
                    <w:rPr>
                      <w:rStyle w:val="documentskliSecfieldp"/>
                      <w:rFonts w:asciiTheme="majorHAnsi" w:eastAsia="Saira" w:hAnsiTheme="majorHAnsi" w:cstheme="majorHAnsi"/>
                      <w:color w:val="020303"/>
                      <w:sz w:val="20"/>
                      <w:szCs w:val="20"/>
                    </w:rPr>
                    <w:t>API</w:t>
                  </w:r>
                  <w:r w:rsidRPr="007058F5">
                    <w:rPr>
                      <w:rStyle w:val="documentskliSecparagraph"/>
                      <w:rFonts w:asciiTheme="majorHAnsi" w:eastAsia="Saira" w:hAnsiTheme="majorHAnsi" w:cstheme="majorHAnsi"/>
                      <w:color w:val="020303"/>
                      <w:sz w:val="20"/>
                      <w:szCs w:val="20"/>
                    </w:rPr>
                    <w:t xml:space="preserve"> </w:t>
                  </w:r>
                </w:p>
                <w:p w14:paraId="46DC30BB"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39AF0EBC" wp14:editId="0BD50A28">
                        <wp:extent cx="2575548" cy="76775"/>
                        <wp:effectExtent l="0" t="0" r="0" b="0"/>
                        <wp:docPr id="100018" name="Picture 1000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8"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08464789"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6766BBCD" w14:textId="77777777">
              <w:trPr>
                <w:tblCellSpacing w:w="0" w:type="dxa"/>
              </w:trPr>
              <w:tc>
                <w:tcPr>
                  <w:tcW w:w="4040" w:type="dxa"/>
                  <w:tcMar>
                    <w:top w:w="100" w:type="dxa"/>
                    <w:left w:w="0" w:type="dxa"/>
                    <w:bottom w:w="0" w:type="dxa"/>
                    <w:right w:w="0" w:type="dxa"/>
                  </w:tcMar>
                  <w:hideMark/>
                </w:tcPr>
                <w:p w14:paraId="3E66DD5D" w14:textId="0D3B9D65"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ALM</w:t>
                  </w:r>
                  <w:r w:rsidR="00F804C9">
                    <w:rPr>
                      <w:rStyle w:val="documentskliSecfieldp"/>
                      <w:rFonts w:asciiTheme="majorHAnsi" w:eastAsia="Saira" w:hAnsiTheme="majorHAnsi" w:cstheme="majorHAnsi"/>
                      <w:color w:val="020303"/>
                      <w:sz w:val="20"/>
                      <w:szCs w:val="20"/>
                    </w:rPr>
                    <w:t xml:space="preserve"> and QTest</w:t>
                  </w:r>
                </w:p>
                <w:p w14:paraId="0B47042B"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06F35B6E" wp14:editId="41073598">
                        <wp:extent cx="2575548" cy="76775"/>
                        <wp:effectExtent l="0" t="0" r="0" b="0"/>
                        <wp:docPr id="100020" name="Picture 100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0"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3E778EC2"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0BAC779B"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72752197"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UFT </w:t>
                  </w:r>
                </w:p>
                <w:p w14:paraId="1296851C"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4C9FEF9F" wp14:editId="2EB873B7">
                        <wp:extent cx="2575548" cy="76775"/>
                        <wp:effectExtent l="0" t="0" r="0" b="0"/>
                        <wp:docPr id="100022" name="Picture 1000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2"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337D4256"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56E80543" w14:textId="77777777">
              <w:trPr>
                <w:tblCellSpacing w:w="0" w:type="dxa"/>
              </w:trPr>
              <w:tc>
                <w:tcPr>
                  <w:tcW w:w="4040" w:type="dxa"/>
                  <w:tcMar>
                    <w:top w:w="100" w:type="dxa"/>
                    <w:left w:w="0" w:type="dxa"/>
                    <w:bottom w:w="0" w:type="dxa"/>
                    <w:right w:w="0" w:type="dxa"/>
                  </w:tcMar>
                  <w:hideMark/>
                </w:tcPr>
                <w:p w14:paraId="6B3F8A27"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Playwright </w:t>
                  </w:r>
                </w:p>
                <w:p w14:paraId="7FA3DC78"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753BFBDC" wp14:editId="193A1299">
                        <wp:extent cx="2575548" cy="76775"/>
                        <wp:effectExtent l="0" t="0" r="0" b="0"/>
                        <wp:docPr id="100024" name="Picture 100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4"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4C4DF3C9"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658E3A29"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1C5A366D"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CI/CD with Jenkin and Git/Git Hub </w:t>
                  </w:r>
                </w:p>
                <w:p w14:paraId="4BE6ACEB"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63E82BCE" wp14:editId="5CE56ED4">
                        <wp:extent cx="2575548" cy="76775"/>
                        <wp:effectExtent l="0" t="0" r="0" b="0"/>
                        <wp:docPr id="100026" name="Picture 100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6"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6B848B7C"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62180FEC" w14:textId="77777777">
              <w:trPr>
                <w:tblCellSpacing w:w="0" w:type="dxa"/>
              </w:trPr>
              <w:tc>
                <w:tcPr>
                  <w:tcW w:w="4040" w:type="dxa"/>
                  <w:tcMar>
                    <w:top w:w="100" w:type="dxa"/>
                    <w:left w:w="0" w:type="dxa"/>
                    <w:bottom w:w="0" w:type="dxa"/>
                    <w:right w:w="0" w:type="dxa"/>
                  </w:tcMar>
                  <w:hideMark/>
                </w:tcPr>
                <w:p w14:paraId="1E1EC6DD"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EJira </w:t>
                  </w:r>
                </w:p>
                <w:p w14:paraId="1DBFD8DD"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68D9918E" wp14:editId="7DB1ECEB">
                        <wp:extent cx="2575548" cy="76775"/>
                        <wp:effectExtent l="0" t="0" r="0" b="0"/>
                        <wp:docPr id="100028" name="Picture 100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8"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63EF6230"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7196A559"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3B524656"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Tosca </w:t>
                  </w:r>
                </w:p>
                <w:p w14:paraId="5E612695"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2DDAE8A3" wp14:editId="421B7308">
                        <wp:extent cx="2575548" cy="76775"/>
                        <wp:effectExtent l="0" t="0" r="0" b="0"/>
                        <wp:docPr id="100030" name="Picture 100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0" name=""/>
                                <pic:cNvPicPr>
                                  <a:picLocks/>
                                </pic:cNvPicPr>
                              </pic:nvPicPr>
                              <pic:blipFill>
                                <a:blip r:embed="rId11"/>
                                <a:stretch>
                                  <a:fillRect/>
                                </a:stretch>
                              </pic:blipFill>
                              <pic:spPr>
                                <a:xfrm>
                                  <a:off x="0" y="0"/>
                                  <a:ext cx="2575548" cy="76775"/>
                                </a:xfrm>
                                <a:prstGeom prst="rect">
                                  <a:avLst/>
                                </a:prstGeom>
                              </pic:spPr>
                            </pic:pic>
                          </a:graphicData>
                        </a:graphic>
                      </wp:inline>
                    </w:drawing>
                  </w:r>
                </w:p>
                <w:p w14:paraId="50121E0F"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35D20915" w14:textId="77777777">
              <w:trPr>
                <w:tblCellSpacing w:w="0" w:type="dxa"/>
              </w:trPr>
              <w:tc>
                <w:tcPr>
                  <w:tcW w:w="4040" w:type="dxa"/>
                  <w:tcMar>
                    <w:top w:w="100" w:type="dxa"/>
                    <w:left w:w="0" w:type="dxa"/>
                    <w:bottom w:w="0" w:type="dxa"/>
                    <w:right w:w="0" w:type="dxa"/>
                  </w:tcMar>
                  <w:hideMark/>
                </w:tcPr>
                <w:p w14:paraId="5027AED8"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Java ,Java Script, VB Script</w:t>
                  </w:r>
                  <w:r w:rsidRPr="007058F5">
                    <w:rPr>
                      <w:rStyle w:val="documentskliSecparagraph"/>
                      <w:rFonts w:asciiTheme="majorHAnsi" w:eastAsia="Saira" w:hAnsiTheme="majorHAnsi" w:cstheme="majorHAnsi"/>
                      <w:color w:val="020303"/>
                      <w:sz w:val="20"/>
                      <w:szCs w:val="20"/>
                    </w:rPr>
                    <w:t xml:space="preserve"> </w:t>
                  </w:r>
                </w:p>
                <w:p w14:paraId="1D6B73B4"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3218CE20" wp14:editId="7CA881C1">
                        <wp:extent cx="2575548" cy="76775"/>
                        <wp:effectExtent l="0" t="0" r="0" b="0"/>
                        <wp:docPr id="100032" name="Picture 100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2" name=""/>
                                <pic:cNvPicPr>
                                  <a:picLocks/>
                                </pic:cNvPicPr>
                              </pic:nvPicPr>
                              <pic:blipFill>
                                <a:blip r:embed="rId11"/>
                                <a:stretch>
                                  <a:fillRect/>
                                </a:stretch>
                              </pic:blipFill>
                              <pic:spPr>
                                <a:xfrm>
                                  <a:off x="0" y="0"/>
                                  <a:ext cx="2575548" cy="76775"/>
                                </a:xfrm>
                                <a:prstGeom prst="rect">
                                  <a:avLst/>
                                </a:prstGeom>
                              </pic:spPr>
                            </pic:pic>
                          </a:graphicData>
                        </a:graphic>
                      </wp:inline>
                    </w:drawing>
                  </w:r>
                </w:p>
                <w:p w14:paraId="3E42950F"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1B5D4408"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6407A9BE"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TFS </w:t>
                  </w:r>
                </w:p>
                <w:p w14:paraId="1507B8C4"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6786CB09" wp14:editId="39281746">
                        <wp:extent cx="2575548" cy="76775"/>
                        <wp:effectExtent l="0" t="0" r="0" b="0"/>
                        <wp:docPr id="100034" name="Picture 100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4"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6447E967"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5040F7D5" w14:textId="77777777">
              <w:trPr>
                <w:tblCellSpacing w:w="0" w:type="dxa"/>
              </w:trPr>
              <w:tc>
                <w:tcPr>
                  <w:tcW w:w="4040" w:type="dxa"/>
                  <w:tcMar>
                    <w:top w:w="100" w:type="dxa"/>
                    <w:left w:w="0" w:type="dxa"/>
                    <w:bottom w:w="0" w:type="dxa"/>
                    <w:right w:w="0" w:type="dxa"/>
                  </w:tcMar>
                  <w:hideMark/>
                </w:tcPr>
                <w:p w14:paraId="55B33D59"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Oracle and PL/SQL </w:t>
                  </w:r>
                </w:p>
                <w:p w14:paraId="58456D8D"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5211ADB3" wp14:editId="0B417AA1">
                        <wp:extent cx="2575548" cy="76775"/>
                        <wp:effectExtent l="0" t="0" r="0" b="0"/>
                        <wp:docPr id="100036" name="Picture 100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6"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7A889B7A"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65C18EAE"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4D8B90B0"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Agile (Scrum, Kanban), Test Strategy Documentation, Defect Tracking, TDD (Test-Driven Development) </w:t>
                  </w:r>
                </w:p>
                <w:p w14:paraId="7E3A83DB"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6A0A3AB8" wp14:editId="257B8295">
                        <wp:extent cx="2575548" cy="76775"/>
                        <wp:effectExtent l="0" t="0" r="0" b="0"/>
                        <wp:docPr id="100038" name="Picture 100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8" name=""/>
                                <pic:cNvPicPr>
                                  <a:picLocks/>
                                </pic:cNvPicPr>
                              </pic:nvPicPr>
                              <pic:blipFill>
                                <a:blip r:embed="rId10"/>
                                <a:stretch>
                                  <a:fillRect/>
                                </a:stretch>
                              </pic:blipFill>
                              <pic:spPr>
                                <a:xfrm>
                                  <a:off x="0" y="0"/>
                                  <a:ext cx="2575548" cy="76775"/>
                                </a:xfrm>
                                <a:prstGeom prst="rect">
                                  <a:avLst/>
                                </a:prstGeom>
                              </pic:spPr>
                            </pic:pic>
                          </a:graphicData>
                        </a:graphic>
                      </wp:inline>
                    </w:drawing>
                  </w:r>
                </w:p>
                <w:p w14:paraId="25E1532F"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421A20C5" w14:textId="77777777">
              <w:trPr>
                <w:tblCellSpacing w:w="0" w:type="dxa"/>
              </w:trPr>
              <w:tc>
                <w:tcPr>
                  <w:tcW w:w="4040" w:type="dxa"/>
                  <w:tcMar>
                    <w:top w:w="100" w:type="dxa"/>
                    <w:left w:w="0" w:type="dxa"/>
                    <w:bottom w:w="0" w:type="dxa"/>
                    <w:right w:w="0" w:type="dxa"/>
                  </w:tcMar>
                  <w:hideMark/>
                </w:tcPr>
                <w:p w14:paraId="67708456"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Azure </w:t>
                  </w:r>
                </w:p>
                <w:p w14:paraId="6291CEE7"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0E4D4A86" wp14:editId="4630B997">
                        <wp:extent cx="2575548" cy="76775"/>
                        <wp:effectExtent l="0" t="0" r="0" b="0"/>
                        <wp:docPr id="100040" name="Picture 100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0" name=""/>
                                <pic:cNvPicPr>
                                  <a:picLocks/>
                                </pic:cNvPicPr>
                              </pic:nvPicPr>
                              <pic:blipFill>
                                <a:blip r:embed="rId12"/>
                                <a:stretch>
                                  <a:fillRect/>
                                </a:stretch>
                              </pic:blipFill>
                              <pic:spPr>
                                <a:xfrm>
                                  <a:off x="0" y="0"/>
                                  <a:ext cx="2575548" cy="76775"/>
                                </a:xfrm>
                                <a:prstGeom prst="rect">
                                  <a:avLst/>
                                </a:prstGeom>
                              </pic:spPr>
                            </pic:pic>
                          </a:graphicData>
                        </a:graphic>
                      </wp:inline>
                    </w:drawing>
                  </w:r>
                </w:p>
                <w:p w14:paraId="0EBB50D5"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c>
                <w:tcPr>
                  <w:tcW w:w="300" w:type="dxa"/>
                  <w:tcMar>
                    <w:top w:w="100" w:type="dxa"/>
                    <w:left w:w="0" w:type="dxa"/>
                    <w:bottom w:w="0" w:type="dxa"/>
                    <w:right w:w="0" w:type="dxa"/>
                  </w:tcMar>
                  <w:hideMark/>
                </w:tcPr>
                <w:p w14:paraId="4318B7D9" w14:textId="77777777" w:rsidR="00FF7C68" w:rsidRPr="007058F5" w:rsidRDefault="00FF7C68">
                  <w:pPr>
                    <w:rPr>
                      <w:rFonts w:asciiTheme="majorHAnsi" w:hAnsiTheme="majorHAnsi" w:cstheme="majorHAnsi"/>
                    </w:rPr>
                  </w:pPr>
                </w:p>
              </w:tc>
              <w:tc>
                <w:tcPr>
                  <w:tcW w:w="4040" w:type="dxa"/>
                  <w:tcMar>
                    <w:top w:w="100" w:type="dxa"/>
                    <w:left w:w="0" w:type="dxa"/>
                    <w:bottom w:w="0" w:type="dxa"/>
                    <w:right w:w="0" w:type="dxa"/>
                  </w:tcMar>
                  <w:hideMark/>
                </w:tcPr>
                <w:p w14:paraId="2651C9B7"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 xml:space="preserve">Maven </w:t>
                  </w:r>
                </w:p>
                <w:p w14:paraId="2AB428B4"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564CB790" wp14:editId="582AE3C1">
                        <wp:extent cx="2575548" cy="76775"/>
                        <wp:effectExtent l="0" t="0" r="0" b="0"/>
                        <wp:docPr id="100042" name="Picture 100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2" name=""/>
                                <pic:cNvPicPr>
                                  <a:picLocks/>
                                </pic:cNvPicPr>
                              </pic:nvPicPr>
                              <pic:blipFill>
                                <a:blip r:embed="rId13"/>
                                <a:stretch>
                                  <a:fillRect/>
                                </a:stretch>
                              </pic:blipFill>
                              <pic:spPr>
                                <a:xfrm>
                                  <a:off x="0" y="0"/>
                                  <a:ext cx="2575548" cy="76775"/>
                                </a:xfrm>
                                <a:prstGeom prst="rect">
                                  <a:avLst/>
                                </a:prstGeom>
                              </pic:spPr>
                            </pic:pic>
                          </a:graphicData>
                        </a:graphic>
                      </wp:inline>
                    </w:drawing>
                  </w:r>
                </w:p>
                <w:p w14:paraId="5C8A5635"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r w:rsidR="00FF7C68" w:rsidRPr="007058F5" w14:paraId="2ECB1BC4" w14:textId="77777777">
              <w:trPr>
                <w:gridAfter w:val="2"/>
                <w:wAfter w:w="720" w:type="dxa"/>
                <w:tblCellSpacing w:w="0" w:type="dxa"/>
              </w:trPr>
              <w:tc>
                <w:tcPr>
                  <w:tcW w:w="4040" w:type="dxa"/>
                  <w:tcMar>
                    <w:top w:w="100" w:type="dxa"/>
                    <w:left w:w="0" w:type="dxa"/>
                    <w:bottom w:w="0" w:type="dxa"/>
                    <w:right w:w="0" w:type="dxa"/>
                  </w:tcMar>
                  <w:hideMark/>
                </w:tcPr>
                <w:p w14:paraId="7F680685" w14:textId="77777777" w:rsidR="00FF7C68" w:rsidRPr="007058F5" w:rsidRDefault="00000000">
                  <w:pPr>
                    <w:pStyle w:val="divParagraph"/>
                    <w:spacing w:line="280" w:lineRule="atLeast"/>
                    <w:rPr>
                      <w:rStyle w:val="documentskliSecparagraph"/>
                      <w:rFonts w:asciiTheme="majorHAnsi" w:eastAsia="Saira" w:hAnsiTheme="majorHAnsi" w:cstheme="majorHAnsi"/>
                      <w:color w:val="020303"/>
                      <w:sz w:val="20"/>
                      <w:szCs w:val="20"/>
                    </w:rPr>
                  </w:pPr>
                  <w:r w:rsidRPr="007058F5">
                    <w:rPr>
                      <w:rStyle w:val="documentskliSecfieldp"/>
                      <w:rFonts w:asciiTheme="majorHAnsi" w:eastAsia="Saira" w:hAnsiTheme="majorHAnsi" w:cstheme="majorHAnsi"/>
                      <w:color w:val="020303"/>
                      <w:sz w:val="20"/>
                      <w:szCs w:val="20"/>
                    </w:rPr>
                    <w:t>IntelliJ IDEA, Microsoft Visual Studio and Eclipse</w:t>
                  </w:r>
                  <w:r w:rsidRPr="007058F5">
                    <w:rPr>
                      <w:rStyle w:val="documentskliSecparagraph"/>
                      <w:rFonts w:asciiTheme="majorHAnsi" w:eastAsia="Saira" w:hAnsiTheme="majorHAnsi" w:cstheme="majorHAnsi"/>
                      <w:color w:val="020303"/>
                      <w:sz w:val="20"/>
                      <w:szCs w:val="20"/>
                    </w:rPr>
                    <w:t xml:space="preserve"> </w:t>
                  </w:r>
                </w:p>
                <w:p w14:paraId="54CF1E2B" w14:textId="77777777" w:rsidR="00FF7C68" w:rsidRPr="007058F5" w:rsidRDefault="00000000">
                  <w:pPr>
                    <w:pStyle w:val="documentfieldsliced-rect"/>
                    <w:spacing w:before="70" w:line="1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noProof/>
                      <w:color w:val="020303"/>
                      <w:sz w:val="20"/>
                      <w:szCs w:val="20"/>
                    </w:rPr>
                    <w:drawing>
                      <wp:inline distT="0" distB="0" distL="0" distR="0" wp14:anchorId="00705828" wp14:editId="70F29F5D">
                        <wp:extent cx="2575548" cy="76775"/>
                        <wp:effectExtent l="0" t="0" r="0" b="0"/>
                        <wp:docPr id="100044" name="Picture 100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4" name=""/>
                                <pic:cNvPicPr>
                                  <a:picLocks/>
                                </pic:cNvPicPr>
                              </pic:nvPicPr>
                              <pic:blipFill>
                                <a:blip r:embed="rId13"/>
                                <a:stretch>
                                  <a:fillRect/>
                                </a:stretch>
                              </pic:blipFill>
                              <pic:spPr>
                                <a:xfrm>
                                  <a:off x="0" y="0"/>
                                  <a:ext cx="2575548" cy="76775"/>
                                </a:xfrm>
                                <a:prstGeom prst="rect">
                                  <a:avLst/>
                                </a:prstGeom>
                              </pic:spPr>
                            </pic:pic>
                          </a:graphicData>
                        </a:graphic>
                      </wp:inline>
                    </w:drawing>
                  </w:r>
                </w:p>
                <w:p w14:paraId="28C52938" w14:textId="77777777" w:rsidR="00FF7C68" w:rsidRPr="007058F5" w:rsidRDefault="00000000">
                  <w:pPr>
                    <w:pStyle w:val="divParagraph"/>
                    <w:spacing w:line="20" w:lineRule="exact"/>
                    <w:rPr>
                      <w:rStyle w:val="documentskliSecparagraph"/>
                      <w:rFonts w:asciiTheme="majorHAnsi" w:eastAsia="Saira" w:hAnsiTheme="majorHAnsi" w:cstheme="majorHAnsi"/>
                      <w:color w:val="020303"/>
                      <w:sz w:val="20"/>
                      <w:szCs w:val="20"/>
                    </w:rPr>
                  </w:pPr>
                  <w:r w:rsidRPr="007058F5">
                    <w:rPr>
                      <w:rStyle w:val="documentskliSecparagraph"/>
                      <w:rFonts w:asciiTheme="majorHAnsi" w:eastAsia="Saira" w:hAnsiTheme="majorHAnsi" w:cstheme="majorHAnsi"/>
                      <w:color w:val="020303"/>
                      <w:sz w:val="20"/>
                      <w:szCs w:val="20"/>
                    </w:rPr>
                    <w:t> </w:t>
                  </w:r>
                </w:p>
              </w:tc>
            </w:tr>
          </w:tbl>
          <w:p w14:paraId="40F5008D" w14:textId="381874DC" w:rsidR="00FF7C68" w:rsidRPr="007058F5" w:rsidRDefault="00FF7C68">
            <w:pPr>
              <w:pStyle w:val="divdocumentdivsectiontabledivscspdiv"/>
              <w:rPr>
                <w:rStyle w:val="divsectionbody"/>
                <w:rFonts w:asciiTheme="majorHAnsi" w:eastAsia="Saira SemiBold" w:hAnsiTheme="majorHAnsi" w:cstheme="majorHAnsi"/>
                <w:sz w:val="20"/>
                <w:szCs w:val="20"/>
              </w:rPr>
            </w:pPr>
          </w:p>
        </w:tc>
      </w:tr>
    </w:tbl>
    <w:p w14:paraId="60DB9F71" w14:textId="77777777" w:rsidR="00FF7C68" w:rsidRPr="007058F5" w:rsidRDefault="00000000">
      <w:pPr>
        <w:pStyle w:val="topborder"/>
        <w:shd w:val="clear" w:color="auto" w:fill="FFFFFF"/>
        <w:rPr>
          <w:rFonts w:asciiTheme="majorHAnsi" w:eastAsia="Saira" w:hAnsiTheme="majorHAnsi" w:cstheme="majorHAnsi"/>
          <w:color w:val="020303"/>
        </w:rPr>
      </w:pPr>
      <w:r w:rsidRPr="007058F5">
        <w:rPr>
          <w:rFonts w:asciiTheme="majorHAnsi" w:eastAsia="Saira" w:hAnsiTheme="majorHAnsi" w:cstheme="majorHAnsi"/>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552"/>
        <w:gridCol w:w="8488"/>
      </w:tblGrid>
      <w:tr w:rsidR="00FF7C68" w:rsidRPr="007058F5" w14:paraId="375AF2C5" w14:textId="77777777" w:rsidTr="002B70C0">
        <w:trPr>
          <w:tblCellSpacing w:w="0" w:type="dxa"/>
        </w:trPr>
        <w:tc>
          <w:tcPr>
            <w:tcW w:w="2552" w:type="dxa"/>
            <w:tcMar>
              <w:top w:w="0" w:type="dxa"/>
              <w:left w:w="0" w:type="dxa"/>
              <w:bottom w:w="0" w:type="dxa"/>
              <w:right w:w="0" w:type="dxa"/>
            </w:tcMar>
            <w:hideMark/>
          </w:tcPr>
          <w:p w14:paraId="6480A789" w14:textId="77777777" w:rsidR="00FF7C68" w:rsidRPr="007058F5" w:rsidRDefault="00000000">
            <w:pPr>
              <w:pStyle w:val="divdocumentsectiontitle"/>
              <w:ind w:right="160"/>
              <w:rPr>
                <w:rStyle w:val="divdocumentheading"/>
                <w:rFonts w:asciiTheme="majorHAnsi" w:hAnsiTheme="majorHAnsi" w:cstheme="majorHAnsi"/>
              </w:rPr>
            </w:pPr>
            <w:r w:rsidRPr="007058F5">
              <w:rPr>
                <w:rStyle w:val="divdocumentheading"/>
                <w:rFonts w:asciiTheme="majorHAnsi" w:hAnsiTheme="majorHAnsi" w:cstheme="majorHAnsi"/>
              </w:rPr>
              <w:t>Work History</w:t>
            </w:r>
          </w:p>
          <w:p w14:paraId="36A82BC8" w14:textId="77777777" w:rsidR="00FF7C68" w:rsidRPr="007058F5" w:rsidRDefault="00FF7C68">
            <w:pPr>
              <w:pStyle w:val="divdocumentdivsectiontabledivscspdiv"/>
              <w:jc w:val="center"/>
              <w:rPr>
                <w:rStyle w:val="divdocumentheading"/>
                <w:rFonts w:asciiTheme="majorHAnsi" w:hAnsiTheme="majorHAnsi" w:cstheme="majorHAnsi"/>
                <w:sz w:val="20"/>
                <w:szCs w:val="20"/>
              </w:rPr>
            </w:pPr>
          </w:p>
        </w:tc>
        <w:tc>
          <w:tcPr>
            <w:tcW w:w="8488" w:type="dxa"/>
            <w:tcMar>
              <w:top w:w="0" w:type="dxa"/>
              <w:left w:w="0" w:type="dxa"/>
              <w:bottom w:w="0" w:type="dxa"/>
              <w:right w:w="0" w:type="dxa"/>
            </w:tcMar>
            <w:hideMark/>
          </w:tcPr>
          <w:p w14:paraId="6CA4588B" w14:textId="09F26266" w:rsidR="00FF7C68" w:rsidRPr="007058F5" w:rsidRDefault="00000000">
            <w:pPr>
              <w:pStyle w:val="divdocumentpaddedline"/>
              <w:spacing w:line="280" w:lineRule="atLeast"/>
              <w:rPr>
                <w:rStyle w:val="divsectionbody"/>
                <w:rFonts w:asciiTheme="majorHAnsi" w:eastAsia="Saira" w:hAnsiTheme="majorHAnsi" w:cstheme="majorHAnsi"/>
                <w:sz w:val="20"/>
                <w:szCs w:val="20"/>
              </w:rPr>
            </w:pPr>
            <w:r w:rsidRPr="007058F5">
              <w:rPr>
                <w:rStyle w:val="divdocumentjobtitle"/>
                <w:rFonts w:asciiTheme="majorHAnsi" w:hAnsiTheme="majorHAnsi" w:cstheme="majorHAnsi"/>
                <w:b/>
                <w:bCs/>
                <w:caps/>
                <w:color w:val="020303"/>
                <w:sz w:val="20"/>
                <w:szCs w:val="20"/>
              </w:rPr>
              <w:t>QA Advisory - Automation Test Engineer</w:t>
            </w:r>
            <w:r w:rsidRPr="007058F5">
              <w:rPr>
                <w:rStyle w:val="divsectionbody"/>
                <w:rFonts w:asciiTheme="majorHAnsi" w:eastAsia="Saira" w:hAnsiTheme="majorHAnsi" w:cstheme="majorHAnsi"/>
                <w:sz w:val="20"/>
                <w:szCs w:val="20"/>
              </w:rPr>
              <w:t xml:space="preserve"> </w:t>
            </w:r>
            <w:r w:rsidR="002B70C0" w:rsidRPr="007058F5">
              <w:rPr>
                <w:rStyle w:val="divsectionbody"/>
                <w:rFonts w:asciiTheme="majorHAnsi" w:eastAsia="Saira" w:hAnsiTheme="majorHAnsi" w:cstheme="majorHAnsi"/>
                <w:sz w:val="20"/>
                <w:szCs w:val="20"/>
              </w:rPr>
              <w:t xml:space="preserve"> </w:t>
            </w:r>
            <w:r w:rsidRPr="007058F5">
              <w:rPr>
                <w:rStyle w:val="divdocumentexperiencejobdates"/>
                <w:rFonts w:asciiTheme="majorHAnsi" w:hAnsiTheme="majorHAnsi" w:cstheme="majorHAnsi"/>
                <w:color w:val="020303"/>
                <w:sz w:val="20"/>
                <w:szCs w:val="20"/>
              </w:rPr>
              <w:t>11/2007</w:t>
            </w:r>
            <w:r w:rsidRPr="007058F5">
              <w:rPr>
                <w:rStyle w:val="span"/>
                <w:rFonts w:asciiTheme="majorHAnsi" w:eastAsia="Saira" w:hAnsiTheme="majorHAnsi" w:cstheme="majorHAnsi"/>
                <w:color w:val="020303"/>
                <w:sz w:val="20"/>
                <w:szCs w:val="20"/>
              </w:rPr>
              <w:t xml:space="preserve"> to </w:t>
            </w:r>
            <w:r w:rsidRPr="007058F5">
              <w:rPr>
                <w:rStyle w:val="divdocumentexperiencejobdates"/>
                <w:rFonts w:asciiTheme="majorHAnsi" w:hAnsiTheme="majorHAnsi" w:cstheme="majorHAnsi"/>
                <w:color w:val="020303"/>
                <w:sz w:val="20"/>
                <w:szCs w:val="20"/>
              </w:rPr>
              <w:t>01/2025</w:t>
            </w:r>
            <w:r w:rsidR="00874B1B">
              <w:rPr>
                <w:rStyle w:val="divdocumentexperiencejobdates"/>
                <w:rFonts w:asciiTheme="majorHAnsi" w:hAnsiTheme="majorHAnsi" w:cstheme="majorHAnsi"/>
                <w:color w:val="020303"/>
                <w:sz w:val="20"/>
                <w:szCs w:val="20"/>
              </w:rPr>
              <w:t xml:space="preserve"> (Fiserv)</w:t>
            </w:r>
          </w:p>
          <w:p w14:paraId="0DF77C50" w14:textId="77777777" w:rsidR="002B70C0" w:rsidRPr="007058F5" w:rsidRDefault="002B70C0">
            <w:pPr>
              <w:pStyle w:val="p"/>
              <w:spacing w:line="280" w:lineRule="atLeast"/>
              <w:rPr>
                <w:rStyle w:val="Strong1"/>
                <w:rFonts w:asciiTheme="majorHAnsi" w:eastAsia="Saira" w:hAnsiTheme="majorHAnsi" w:cstheme="majorHAnsi"/>
                <w:b/>
                <w:bCs/>
                <w:color w:val="020303"/>
                <w:sz w:val="20"/>
                <w:szCs w:val="20"/>
              </w:rPr>
            </w:pPr>
          </w:p>
          <w:p w14:paraId="0060C755" w14:textId="77777777" w:rsidR="002B70C0" w:rsidRPr="007058F5" w:rsidRDefault="00000000">
            <w:pPr>
              <w:pStyle w:val="p"/>
              <w:spacing w:line="280" w:lineRule="atLeast"/>
              <w:rPr>
                <w:rStyle w:val="divsectionbody"/>
                <w:rFonts w:asciiTheme="majorHAnsi" w:eastAsia="Saira" w:hAnsiTheme="majorHAnsi" w:cstheme="majorHAnsi"/>
                <w:b/>
                <w:bCs/>
              </w:rPr>
            </w:pPr>
            <w:r w:rsidRPr="007058F5">
              <w:rPr>
                <w:rStyle w:val="Strong1"/>
                <w:rFonts w:asciiTheme="majorHAnsi" w:eastAsia="Saira" w:hAnsiTheme="majorHAnsi" w:cstheme="majorHAnsi"/>
                <w:b/>
                <w:bCs/>
                <w:color w:val="020303"/>
              </w:rPr>
              <w:t xml:space="preserve">Project 1: </w:t>
            </w:r>
            <w:r w:rsidRPr="007058F5">
              <w:rPr>
                <w:rStyle w:val="divsectionbody"/>
                <w:rFonts w:asciiTheme="majorHAnsi" w:eastAsia="Saira" w:hAnsiTheme="majorHAnsi" w:cstheme="majorHAnsi"/>
                <w:b/>
                <w:bCs/>
              </w:rPr>
              <w:t>Contact Management Automation (Web-Based – E-commerce and Banking Integration)</w:t>
            </w:r>
          </w:p>
          <w:p w14:paraId="41E5AF13" w14:textId="53B9222C"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br/>
            </w:r>
            <w:r w:rsidRPr="007058F5">
              <w:rPr>
                <w:rStyle w:val="Strong1"/>
                <w:rFonts w:asciiTheme="majorHAnsi" w:eastAsia="Saira" w:hAnsiTheme="majorHAnsi" w:cstheme="majorHAnsi"/>
                <w:b/>
                <w:bCs/>
                <w:color w:val="020303"/>
                <w:sz w:val="20"/>
                <w:szCs w:val="20"/>
              </w:rPr>
              <w:t xml:space="preserve">Duration: </w:t>
            </w:r>
            <w:r w:rsidRPr="007058F5">
              <w:rPr>
                <w:rStyle w:val="divsectionbody"/>
                <w:rFonts w:asciiTheme="majorHAnsi" w:eastAsia="Saira" w:hAnsiTheme="majorHAnsi" w:cstheme="majorHAnsi"/>
                <w:sz w:val="20"/>
                <w:szCs w:val="20"/>
              </w:rPr>
              <w:t>2019 – 2025</w:t>
            </w:r>
            <w:r w:rsidRPr="007058F5">
              <w:rPr>
                <w:rStyle w:val="divsectionbody"/>
                <w:rFonts w:asciiTheme="majorHAnsi" w:eastAsia="Saira" w:hAnsiTheme="majorHAnsi" w:cstheme="majorHAnsi"/>
                <w:sz w:val="20"/>
                <w:szCs w:val="20"/>
              </w:rPr>
              <w:br/>
            </w:r>
            <w:r w:rsidRPr="007058F5">
              <w:rPr>
                <w:rStyle w:val="Strong1"/>
                <w:rFonts w:asciiTheme="majorHAnsi" w:eastAsia="Saira" w:hAnsiTheme="majorHAnsi" w:cstheme="majorHAnsi"/>
                <w:b/>
                <w:bCs/>
                <w:color w:val="020303"/>
                <w:sz w:val="20"/>
                <w:szCs w:val="20"/>
              </w:rPr>
              <w:t xml:space="preserve">Domain: </w:t>
            </w:r>
            <w:r w:rsidRPr="007058F5">
              <w:rPr>
                <w:rStyle w:val="divsectionbody"/>
                <w:rFonts w:asciiTheme="majorHAnsi" w:eastAsia="Saira" w:hAnsiTheme="majorHAnsi" w:cstheme="majorHAnsi"/>
                <w:sz w:val="20"/>
                <w:szCs w:val="20"/>
              </w:rPr>
              <w:t>Banking &amp; E-commerce</w:t>
            </w:r>
          </w:p>
          <w:p w14:paraId="713B8B1A" w14:textId="77777777" w:rsidR="002B70C0" w:rsidRPr="007058F5" w:rsidRDefault="002B70C0">
            <w:pPr>
              <w:pStyle w:val="p"/>
              <w:spacing w:line="280" w:lineRule="atLeast"/>
              <w:rPr>
                <w:rStyle w:val="divsectionbody"/>
                <w:rFonts w:asciiTheme="majorHAnsi" w:eastAsia="Saira" w:hAnsiTheme="majorHAnsi" w:cstheme="majorHAnsi"/>
                <w:sz w:val="20"/>
                <w:szCs w:val="20"/>
              </w:rPr>
            </w:pPr>
          </w:p>
          <w:p w14:paraId="237A3782" w14:textId="02DF8316"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Project Overview:</w:t>
            </w:r>
            <w:r w:rsidRPr="007058F5">
              <w:rPr>
                <w:rStyle w:val="Strong1"/>
                <w:rFonts w:asciiTheme="majorHAnsi" w:eastAsia="Saira" w:hAnsiTheme="majorHAnsi" w:cstheme="majorHAnsi"/>
                <w:b/>
                <w:bCs/>
                <w:color w:val="020303"/>
                <w:sz w:val="20"/>
                <w:szCs w:val="20"/>
              </w:rPr>
              <w:br/>
            </w:r>
            <w:r w:rsidRPr="007058F5">
              <w:rPr>
                <w:rStyle w:val="divsectionbody"/>
                <w:rFonts w:asciiTheme="majorHAnsi" w:eastAsia="Saira" w:hAnsiTheme="majorHAnsi" w:cstheme="majorHAnsi"/>
                <w:sz w:val="20"/>
                <w:szCs w:val="20"/>
              </w:rPr>
              <w:t>The Contact Management Automation project enhances customer interactions across e-commerce and banking platforms. E-commerce websites provide core shopping features like product browsing, cart management, and a seamless checkout process supporting multiple payment methods (</w:t>
            </w:r>
            <w:r w:rsidR="00874D52">
              <w:rPr>
                <w:rStyle w:val="divsectionbody"/>
                <w:rFonts w:asciiTheme="majorHAnsi" w:eastAsia="Saira" w:hAnsiTheme="majorHAnsi" w:cstheme="majorHAnsi"/>
                <w:sz w:val="20"/>
                <w:szCs w:val="20"/>
              </w:rPr>
              <w:t xml:space="preserve">Merchant, </w:t>
            </w:r>
            <w:r w:rsidRPr="007058F5">
              <w:rPr>
                <w:rStyle w:val="divsectionbody"/>
                <w:rFonts w:asciiTheme="majorHAnsi" w:eastAsia="Saira" w:hAnsiTheme="majorHAnsi" w:cstheme="majorHAnsi"/>
                <w:sz w:val="20"/>
                <w:szCs w:val="20"/>
              </w:rPr>
              <w:t>credit cards, digital wallets). Features also include order tracking, invoicing, and returns management to ensure customer satisfaction. These platforms integrate with banking systems via payment gateways for secure transactions, fraud detection, and currency conversions, ensuring smooth cross-border transactions.</w:t>
            </w:r>
          </w:p>
          <w:p w14:paraId="22B03445" w14:textId="1BEF00D6" w:rsidR="00FF7C68" w:rsidRPr="007058F5" w:rsidRDefault="00FF7C68">
            <w:pPr>
              <w:pStyle w:val="p"/>
              <w:spacing w:line="280" w:lineRule="atLeast"/>
              <w:rPr>
                <w:rStyle w:val="divsectionbody"/>
                <w:rFonts w:asciiTheme="majorHAnsi" w:eastAsia="Saira" w:hAnsiTheme="majorHAnsi" w:cstheme="majorHAnsi"/>
                <w:sz w:val="20"/>
                <w:szCs w:val="20"/>
              </w:rPr>
            </w:pPr>
          </w:p>
          <w:p w14:paraId="01B207FE" w14:textId="77777777" w:rsidR="002B70C0" w:rsidRPr="007058F5" w:rsidRDefault="002B70C0">
            <w:pPr>
              <w:pStyle w:val="p"/>
              <w:spacing w:line="280" w:lineRule="atLeast"/>
              <w:rPr>
                <w:rStyle w:val="divsectionbody"/>
                <w:rFonts w:asciiTheme="majorHAnsi" w:eastAsia="Saira" w:hAnsiTheme="majorHAnsi" w:cstheme="majorHAnsi"/>
                <w:sz w:val="20"/>
                <w:szCs w:val="20"/>
              </w:rPr>
            </w:pPr>
          </w:p>
          <w:p w14:paraId="5CD1FDD3" w14:textId="7EC9F800"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Tools &amp; Technologies:</w:t>
            </w:r>
            <w:r w:rsidRPr="007058F5">
              <w:rPr>
                <w:rStyle w:val="Strong1"/>
                <w:rFonts w:asciiTheme="majorHAnsi" w:eastAsia="Saira" w:hAnsiTheme="majorHAnsi" w:cstheme="majorHAnsi"/>
                <w:b/>
                <w:bCs/>
                <w:color w:val="020303"/>
                <w:sz w:val="20"/>
                <w:szCs w:val="20"/>
              </w:rPr>
              <w:br/>
            </w:r>
            <w:r w:rsidRPr="007058F5">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b/>
                <w:bCs/>
                <w:sz w:val="20"/>
                <w:szCs w:val="20"/>
              </w:rPr>
              <w:t>Automation:</w:t>
            </w:r>
            <w:r w:rsidRPr="007058F5">
              <w:rPr>
                <w:rStyle w:val="divsectionbody"/>
                <w:rFonts w:asciiTheme="majorHAnsi" w:eastAsia="Saira" w:hAnsiTheme="majorHAnsi" w:cstheme="majorHAnsi"/>
                <w:sz w:val="20"/>
                <w:szCs w:val="20"/>
              </w:rPr>
              <w:t xml:space="preserve"> Selenium, TestNG, Maven</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API Testing</w:t>
            </w:r>
            <w:r w:rsidRPr="007058F5">
              <w:rPr>
                <w:rStyle w:val="divsectionbody"/>
                <w:rFonts w:asciiTheme="majorHAnsi" w:eastAsia="Saira" w:hAnsiTheme="majorHAnsi" w:cstheme="majorHAnsi"/>
                <w:sz w:val="20"/>
                <w:szCs w:val="20"/>
              </w:rPr>
              <w:t>: Postman</w:t>
            </w:r>
            <w:r w:rsidR="00874B1B">
              <w:rPr>
                <w:rStyle w:val="divsectionbody"/>
                <w:rFonts w:asciiTheme="majorHAnsi" w:eastAsia="Saira" w:hAnsiTheme="majorHAnsi" w:cstheme="majorHAnsi"/>
                <w:sz w:val="20"/>
                <w:szCs w:val="20"/>
              </w:rPr>
              <w:t xml:space="preserve"> and Rest Assured</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Languages:</w:t>
            </w:r>
            <w:r w:rsidRPr="007058F5">
              <w:rPr>
                <w:rStyle w:val="divsectionbody"/>
                <w:rFonts w:asciiTheme="majorHAnsi" w:eastAsia="Saira" w:hAnsiTheme="majorHAnsi" w:cstheme="majorHAnsi"/>
                <w:sz w:val="20"/>
                <w:szCs w:val="20"/>
              </w:rPr>
              <w:t xml:space="preserve"> Java, JavaScript and PL/SQL</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Bug Tracking:</w:t>
            </w:r>
            <w:r w:rsidRPr="007058F5">
              <w:rPr>
                <w:rStyle w:val="divsectionbody"/>
                <w:rFonts w:asciiTheme="majorHAnsi" w:eastAsia="Saira" w:hAnsiTheme="majorHAnsi" w:cstheme="majorHAnsi"/>
                <w:sz w:val="20"/>
                <w:szCs w:val="20"/>
              </w:rPr>
              <w:t xml:space="preserve"> eJira, TFS</w:t>
            </w:r>
            <w:r w:rsidRPr="007058F5">
              <w:rPr>
                <w:rStyle w:val="divsectionbody"/>
                <w:rFonts w:asciiTheme="majorHAnsi" w:eastAsia="Saira" w:hAnsiTheme="majorHAnsi" w:cstheme="majorHAnsi"/>
                <w:sz w:val="20"/>
                <w:szCs w:val="20"/>
              </w:rPr>
              <w:br/>
              <w:t>•</w:t>
            </w:r>
            <w:r w:rsidRPr="007058F5">
              <w:rPr>
                <w:rStyle w:val="divsectionbody"/>
                <w:rFonts w:asciiTheme="majorHAnsi" w:eastAsia="Saira" w:hAnsiTheme="majorHAnsi" w:cstheme="majorHAnsi"/>
                <w:b/>
                <w:bCs/>
                <w:sz w:val="20"/>
                <w:szCs w:val="20"/>
              </w:rPr>
              <w:t xml:space="preserve"> Collaboration</w:t>
            </w:r>
            <w:r w:rsidRPr="007058F5">
              <w:rPr>
                <w:rStyle w:val="divsectionbody"/>
                <w:rFonts w:asciiTheme="majorHAnsi" w:eastAsia="Saira" w:hAnsiTheme="majorHAnsi" w:cstheme="majorHAnsi"/>
                <w:sz w:val="20"/>
                <w:szCs w:val="20"/>
              </w:rPr>
              <w:t>: Confluence, Git/GitHub, Jenkins</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Testing Types:</w:t>
            </w:r>
            <w:r w:rsidRPr="007058F5">
              <w:rPr>
                <w:rStyle w:val="divsectionbody"/>
                <w:rFonts w:asciiTheme="majorHAnsi" w:eastAsia="Saira" w:hAnsiTheme="majorHAnsi" w:cstheme="majorHAnsi"/>
                <w:sz w:val="20"/>
                <w:szCs w:val="20"/>
              </w:rPr>
              <w:t xml:space="preserve"> Regression, Integration, Smoke</w:t>
            </w:r>
            <w:r w:rsidR="00F8282B">
              <w:rPr>
                <w:rStyle w:val="divsectionbody"/>
                <w:rFonts w:asciiTheme="majorHAnsi" w:eastAsia="Saira" w:hAnsiTheme="majorHAnsi" w:cstheme="majorHAnsi"/>
                <w:sz w:val="20"/>
                <w:szCs w:val="20"/>
              </w:rPr>
              <w:t xml:space="preserve"> and </w:t>
            </w:r>
            <w:r w:rsidR="00F8282B" w:rsidRPr="00F8282B">
              <w:rPr>
                <w:rFonts w:asciiTheme="majorHAnsi" w:eastAsia="Saira" w:hAnsiTheme="majorHAnsi" w:cstheme="majorHAnsi"/>
                <w:color w:val="020303"/>
                <w:sz w:val="20"/>
                <w:szCs w:val="20"/>
              </w:rPr>
              <w:t>UI Automation</w:t>
            </w:r>
          </w:p>
          <w:p w14:paraId="03E07D85" w14:textId="77777777" w:rsidR="002B70C0" w:rsidRPr="007058F5" w:rsidRDefault="002B70C0">
            <w:pPr>
              <w:pStyle w:val="p"/>
              <w:spacing w:line="280" w:lineRule="atLeast"/>
              <w:rPr>
                <w:rStyle w:val="divsectionbody"/>
                <w:rFonts w:asciiTheme="majorHAnsi" w:eastAsia="Saira" w:hAnsiTheme="majorHAnsi" w:cstheme="majorHAnsi"/>
                <w:sz w:val="20"/>
                <w:szCs w:val="20"/>
              </w:rPr>
            </w:pPr>
          </w:p>
          <w:p w14:paraId="53E0358A" w14:textId="77777777" w:rsidR="00874D52"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Key Responsibilities:</w:t>
            </w:r>
            <w:r w:rsidRPr="007058F5">
              <w:rPr>
                <w:rStyle w:val="Strong1"/>
                <w:rFonts w:asciiTheme="majorHAnsi" w:eastAsia="Saira" w:hAnsiTheme="majorHAnsi" w:cstheme="majorHAnsi"/>
                <w:b/>
                <w:bCs/>
                <w:color w:val="020303"/>
                <w:sz w:val="20"/>
                <w:szCs w:val="20"/>
              </w:rPr>
              <w:br/>
            </w:r>
            <w:r w:rsidRPr="007058F5">
              <w:rPr>
                <w:rStyle w:val="divsectionbody"/>
                <w:rFonts w:asciiTheme="majorHAnsi" w:eastAsia="Saira" w:hAnsiTheme="majorHAnsi" w:cstheme="majorHAnsi"/>
                <w:sz w:val="20"/>
                <w:szCs w:val="20"/>
              </w:rPr>
              <w:t>• Designed and implemented automation frameworks for e-commerce and core banking using Selenium, TestNG</w:t>
            </w:r>
            <w:r w:rsidR="00F8282B">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sz w:val="20"/>
                <w:szCs w:val="20"/>
              </w:rPr>
              <w:t>Maven</w:t>
            </w:r>
            <w:r w:rsidR="00F8282B">
              <w:rPr>
                <w:rStyle w:val="divsectionbody"/>
                <w:rFonts w:asciiTheme="majorHAnsi" w:eastAsia="Saira" w:hAnsiTheme="majorHAnsi" w:cstheme="majorHAnsi"/>
                <w:sz w:val="20"/>
                <w:szCs w:val="20"/>
              </w:rPr>
              <w:t xml:space="preserve"> and </w:t>
            </w:r>
            <w:r w:rsidR="00F8282B" w:rsidRPr="00F8282B">
              <w:rPr>
                <w:rFonts w:asciiTheme="majorHAnsi" w:eastAsia="Saira" w:hAnsiTheme="majorHAnsi" w:cstheme="majorHAnsi"/>
                <w:color w:val="020303"/>
                <w:sz w:val="20"/>
                <w:szCs w:val="20"/>
              </w:rPr>
              <w:t>UI Automation</w:t>
            </w:r>
            <w:r w:rsidR="00F8282B">
              <w:rPr>
                <w:rFonts w:asciiTheme="majorHAnsi" w:eastAsia="Saira" w:hAnsiTheme="majorHAnsi" w:cstheme="majorHAnsi"/>
                <w:color w:val="020303"/>
                <w:sz w:val="20"/>
                <w:szCs w:val="20"/>
              </w:rPr>
              <w:t xml:space="preserve"> testing</w:t>
            </w:r>
            <w:r w:rsidRPr="007058F5">
              <w:rPr>
                <w:rStyle w:val="divsectionbody"/>
                <w:rFonts w:asciiTheme="majorHAnsi" w:eastAsia="Saira" w:hAnsiTheme="majorHAnsi" w:cstheme="majorHAnsi"/>
                <w:sz w:val="20"/>
                <w:szCs w:val="20"/>
              </w:rPr>
              <w:t>.</w:t>
            </w:r>
            <w:r w:rsidRPr="007058F5">
              <w:rPr>
                <w:rStyle w:val="divsectionbody"/>
                <w:rFonts w:asciiTheme="majorHAnsi" w:eastAsia="Saira" w:hAnsiTheme="majorHAnsi" w:cstheme="majorHAnsi"/>
                <w:sz w:val="20"/>
                <w:szCs w:val="20"/>
              </w:rPr>
              <w:br/>
              <w:t>• Developed and maintained automation scripts for eCommerce platforms, covering product search, cart management, checkout, payment gateway integration, order processing, refunds, and user account management.</w:t>
            </w:r>
          </w:p>
          <w:p w14:paraId="1C328C78" w14:textId="0EBF00FF" w:rsidR="00CB372A" w:rsidRDefault="00874D52">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w:t>
            </w:r>
            <w:r>
              <w:rPr>
                <w:rStyle w:val="divsectionbody"/>
                <w:rFonts w:asciiTheme="majorHAnsi" w:eastAsia="Saira" w:hAnsiTheme="majorHAnsi" w:cstheme="majorHAnsi"/>
                <w:sz w:val="20"/>
                <w:szCs w:val="20"/>
              </w:rPr>
              <w:t xml:space="preserve"> </w:t>
            </w:r>
            <w:r w:rsidRPr="00874D52">
              <w:rPr>
                <w:rFonts w:asciiTheme="majorHAnsi" w:eastAsia="Saira" w:hAnsiTheme="majorHAnsi" w:cstheme="majorHAnsi"/>
                <w:color w:val="020303"/>
                <w:sz w:val="20"/>
                <w:szCs w:val="20"/>
              </w:rPr>
              <w:t>Worked on automation of payment processing, merchant transactions, and credit workflows in banking applications.</w:t>
            </w:r>
            <w:r w:rsidRPr="007058F5">
              <w:rPr>
                <w:rStyle w:val="divsectionbody"/>
                <w:rFonts w:asciiTheme="majorHAnsi" w:eastAsia="Saira" w:hAnsiTheme="majorHAnsi" w:cstheme="majorHAnsi"/>
                <w:sz w:val="20"/>
                <w:szCs w:val="20"/>
              </w:rPr>
              <w:br/>
              <w:t>• Automated API testing for REST services using Postman.</w:t>
            </w:r>
          </w:p>
          <w:p w14:paraId="438470FA" w14:textId="77777777" w:rsidR="00CB372A" w:rsidRDefault="00000000">
            <w:pPr>
              <w:pStyle w:val="p"/>
              <w:spacing w:line="280" w:lineRule="atLeast"/>
              <w:rPr>
                <w:rFonts w:asciiTheme="majorHAnsi" w:eastAsia="Saira" w:hAnsiTheme="majorHAnsi" w:cstheme="majorHAnsi"/>
                <w:color w:val="020303"/>
                <w:sz w:val="20"/>
                <w:szCs w:val="20"/>
              </w:rPr>
            </w:pPr>
            <w:r w:rsidRPr="007058F5">
              <w:rPr>
                <w:rStyle w:val="divsectionbody"/>
                <w:rFonts w:asciiTheme="majorHAnsi" w:eastAsia="Saira" w:hAnsiTheme="majorHAnsi" w:cstheme="majorHAnsi"/>
                <w:sz w:val="20"/>
                <w:szCs w:val="20"/>
              </w:rPr>
              <w:t xml:space="preserve">• </w:t>
            </w:r>
            <w:r w:rsidR="00CB372A" w:rsidRPr="00CB372A">
              <w:rPr>
                <w:rFonts w:asciiTheme="majorHAnsi" w:eastAsia="Saira" w:hAnsiTheme="majorHAnsi" w:cstheme="majorHAnsi"/>
                <w:color w:val="020303"/>
                <w:sz w:val="20"/>
                <w:szCs w:val="20"/>
              </w:rPr>
              <w:t>Implemented API automation testing using REST Assured, enhancing the efficiency and accuracy of functional and regression testing for web services.</w:t>
            </w:r>
          </w:p>
          <w:p w14:paraId="1BF4393B" w14:textId="77777777" w:rsidR="00041DFF" w:rsidRDefault="00CB372A">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w:t>
            </w:r>
            <w:r>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sz w:val="20"/>
                <w:szCs w:val="20"/>
              </w:rPr>
              <w:t>Collaborated in Agile/Scrum teams, actively participating in sprint planning, daily stand-ups, and test execution cycles.</w:t>
            </w:r>
            <w:r w:rsidRPr="007058F5">
              <w:rPr>
                <w:rStyle w:val="divsectionbody"/>
                <w:rFonts w:asciiTheme="majorHAnsi" w:eastAsia="Saira" w:hAnsiTheme="majorHAnsi" w:cstheme="majorHAnsi"/>
                <w:sz w:val="20"/>
                <w:szCs w:val="20"/>
              </w:rPr>
              <w:br/>
              <w:t>• Tracked defects and reported test results, ensuring critical issues were addressed in defect triage meetings.</w:t>
            </w:r>
          </w:p>
          <w:p w14:paraId="7F0381C8" w14:textId="079F5655" w:rsidR="00FF7C68" w:rsidRPr="007058F5" w:rsidRDefault="00041DFF">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 xml:space="preserve">• </w:t>
            </w:r>
            <w:r w:rsidRPr="00041DFF">
              <w:rPr>
                <w:rFonts w:asciiTheme="majorHAnsi" w:eastAsia="Saira" w:hAnsiTheme="majorHAnsi" w:cstheme="majorHAnsi"/>
                <w:color w:val="020303"/>
                <w:sz w:val="20"/>
                <w:szCs w:val="20"/>
              </w:rPr>
              <w:t>We utilize PL/SQL queries to extract test data from the database, which is then dynamically integrated into our automation framework for validation and execution.</w:t>
            </w:r>
            <w:r w:rsidR="00CB372A" w:rsidRPr="007058F5">
              <w:rPr>
                <w:rStyle w:val="divsectionbody"/>
                <w:rFonts w:asciiTheme="majorHAnsi" w:eastAsia="Saira" w:hAnsiTheme="majorHAnsi" w:cstheme="majorHAnsi"/>
                <w:sz w:val="20"/>
                <w:szCs w:val="20"/>
              </w:rPr>
              <w:br/>
              <w:t>• Mentored junior team members, providing guidance on automation testing best practices</w:t>
            </w:r>
            <w:r w:rsidR="00CB76EA">
              <w:rPr>
                <w:rStyle w:val="divsectionbody"/>
                <w:rFonts w:asciiTheme="majorHAnsi" w:eastAsia="Saira" w:hAnsiTheme="majorHAnsi" w:cstheme="majorHAnsi"/>
                <w:sz w:val="20"/>
                <w:szCs w:val="20"/>
              </w:rPr>
              <w:t xml:space="preserve"> in selenium</w:t>
            </w:r>
            <w:r w:rsidR="00CB372A" w:rsidRPr="007058F5">
              <w:rPr>
                <w:rStyle w:val="divsectionbody"/>
                <w:rFonts w:asciiTheme="majorHAnsi" w:eastAsia="Saira" w:hAnsiTheme="majorHAnsi" w:cstheme="majorHAnsi"/>
                <w:sz w:val="20"/>
                <w:szCs w:val="20"/>
              </w:rPr>
              <w:t>.</w:t>
            </w:r>
            <w:r w:rsidR="00CB372A" w:rsidRPr="007058F5">
              <w:rPr>
                <w:rStyle w:val="divsectionbody"/>
                <w:rFonts w:asciiTheme="majorHAnsi" w:eastAsia="Saira" w:hAnsiTheme="majorHAnsi" w:cstheme="majorHAnsi"/>
                <w:sz w:val="20"/>
                <w:szCs w:val="20"/>
              </w:rPr>
              <w:br/>
              <w:t>• Conducted script reviews for performance, scalability, and security.</w:t>
            </w:r>
            <w:r w:rsidR="00CB372A" w:rsidRPr="007058F5">
              <w:rPr>
                <w:rStyle w:val="divsectionbody"/>
                <w:rFonts w:asciiTheme="majorHAnsi" w:eastAsia="Saira" w:hAnsiTheme="majorHAnsi" w:cstheme="majorHAnsi"/>
                <w:sz w:val="20"/>
                <w:szCs w:val="20"/>
              </w:rPr>
              <w:br/>
              <w:t>• Participated in bi-weekly sprint cycles and weekend automation executions when required.</w:t>
            </w:r>
          </w:p>
          <w:p w14:paraId="5A9EC696" w14:textId="77777777" w:rsidR="002B70C0" w:rsidRPr="007058F5" w:rsidRDefault="002B70C0">
            <w:pPr>
              <w:pStyle w:val="p"/>
              <w:spacing w:line="280" w:lineRule="atLeast"/>
              <w:rPr>
                <w:rStyle w:val="divsectionbody"/>
                <w:rFonts w:asciiTheme="majorHAnsi" w:eastAsia="Saira" w:hAnsiTheme="majorHAnsi" w:cstheme="majorHAnsi"/>
                <w:sz w:val="20"/>
                <w:szCs w:val="20"/>
              </w:rPr>
            </w:pPr>
          </w:p>
          <w:p w14:paraId="4496D8B5" w14:textId="39F0F419"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Key Achievements:</w:t>
            </w:r>
            <w:r w:rsidRPr="007058F5">
              <w:rPr>
                <w:rStyle w:val="Strong1"/>
                <w:rFonts w:asciiTheme="majorHAnsi" w:eastAsia="Saira" w:hAnsiTheme="majorHAnsi" w:cstheme="majorHAnsi"/>
                <w:b/>
                <w:bCs/>
                <w:color w:val="020303"/>
                <w:sz w:val="20"/>
                <w:szCs w:val="20"/>
              </w:rPr>
              <w:br/>
            </w:r>
            <w:r w:rsidRPr="007058F5">
              <w:rPr>
                <w:rStyle w:val="divsectionbody"/>
                <w:rFonts w:asciiTheme="majorHAnsi" w:eastAsia="Saira" w:hAnsiTheme="majorHAnsi" w:cstheme="majorHAnsi"/>
                <w:sz w:val="20"/>
                <w:szCs w:val="20"/>
              </w:rPr>
              <w:t xml:space="preserve">• Reduced </w:t>
            </w:r>
            <w:r w:rsidR="00D00583">
              <w:rPr>
                <w:rStyle w:val="divsectionbody"/>
                <w:rFonts w:asciiTheme="majorHAnsi" w:eastAsia="Saira" w:hAnsiTheme="majorHAnsi" w:cstheme="majorHAnsi"/>
                <w:sz w:val="20"/>
                <w:szCs w:val="20"/>
              </w:rPr>
              <w:t xml:space="preserve">UI </w:t>
            </w:r>
            <w:r w:rsidRPr="007058F5">
              <w:rPr>
                <w:rStyle w:val="divsectionbody"/>
                <w:rFonts w:asciiTheme="majorHAnsi" w:eastAsia="Saira" w:hAnsiTheme="majorHAnsi" w:cstheme="majorHAnsi"/>
                <w:sz w:val="20"/>
                <w:szCs w:val="20"/>
              </w:rPr>
              <w:t>manual testing by 40%, improving testing speed &amp; productivity.</w:t>
            </w:r>
            <w:r w:rsidRPr="007058F5">
              <w:rPr>
                <w:rStyle w:val="divsectionbody"/>
                <w:rFonts w:asciiTheme="majorHAnsi" w:eastAsia="Saira" w:hAnsiTheme="majorHAnsi" w:cstheme="majorHAnsi"/>
                <w:sz w:val="20"/>
                <w:szCs w:val="20"/>
              </w:rPr>
              <w:br/>
              <w:t>• Enhanced test coverage for key eCommerce features, ensuring zero-defect releases.</w:t>
            </w:r>
            <w:r w:rsidRPr="007058F5">
              <w:rPr>
                <w:rStyle w:val="divsectionbody"/>
                <w:rFonts w:asciiTheme="majorHAnsi" w:eastAsia="Saira" w:hAnsiTheme="majorHAnsi" w:cstheme="majorHAnsi"/>
                <w:sz w:val="20"/>
                <w:szCs w:val="20"/>
              </w:rPr>
              <w:br/>
              <w:t xml:space="preserve">• Executed 1,000+ </w:t>
            </w:r>
            <w:r w:rsidR="00D00583">
              <w:rPr>
                <w:rStyle w:val="divsectionbody"/>
                <w:rFonts w:asciiTheme="majorHAnsi" w:eastAsia="Saira" w:hAnsiTheme="majorHAnsi" w:cstheme="majorHAnsi"/>
                <w:sz w:val="20"/>
                <w:szCs w:val="20"/>
              </w:rPr>
              <w:t xml:space="preserve">UI </w:t>
            </w:r>
            <w:r w:rsidRPr="007058F5">
              <w:rPr>
                <w:rStyle w:val="divsectionbody"/>
                <w:rFonts w:asciiTheme="majorHAnsi" w:eastAsia="Saira" w:hAnsiTheme="majorHAnsi" w:cstheme="majorHAnsi"/>
                <w:sz w:val="20"/>
                <w:szCs w:val="20"/>
              </w:rPr>
              <w:t>automation scripts, increasing testing efficiency.</w:t>
            </w:r>
            <w:r w:rsidRPr="007058F5">
              <w:rPr>
                <w:rStyle w:val="divsectionbody"/>
                <w:rFonts w:asciiTheme="majorHAnsi" w:eastAsia="Saira" w:hAnsiTheme="majorHAnsi" w:cstheme="majorHAnsi"/>
                <w:sz w:val="20"/>
                <w:szCs w:val="20"/>
              </w:rPr>
              <w:br/>
              <w:t>• Implemented automation frameworks that cut functional testing time by 40% and improved accuracy by 75%.</w:t>
            </w:r>
          </w:p>
          <w:p w14:paraId="64E0D411" w14:textId="45DCDE1F" w:rsidR="002B70C0" w:rsidRPr="007058F5" w:rsidRDefault="00000000">
            <w:pPr>
              <w:pStyle w:val="p"/>
              <w:spacing w:line="280" w:lineRule="atLeast"/>
              <w:rPr>
                <w:rStyle w:val="divsectionbody"/>
                <w:rFonts w:asciiTheme="majorHAnsi" w:eastAsia="Saira" w:hAnsiTheme="majorHAnsi" w:cstheme="majorHAnsi"/>
                <w:sz w:val="20"/>
                <w:szCs w:val="20"/>
              </w:rPr>
            </w:pPr>
            <w:r>
              <w:rPr>
                <w:rFonts w:asciiTheme="majorHAnsi" w:hAnsiTheme="majorHAnsi" w:cstheme="majorHAnsi"/>
                <w:lang w:val="en-IN"/>
              </w:rPr>
              <w:pict w14:anchorId="6FD47D6E">
                <v:rect id="_x0000_i1025" style="width:0;height:1.5pt" o:hralign="center" o:hrstd="t" o:hr="t" fillcolor="#a0a0a0" stroked="f"/>
              </w:pict>
            </w:r>
          </w:p>
          <w:p w14:paraId="108CD852" w14:textId="77777777" w:rsidR="00874B1B" w:rsidRDefault="00874B1B" w:rsidP="00874B1B">
            <w:pPr>
              <w:pStyle w:val="p"/>
              <w:spacing w:line="280" w:lineRule="atLeast"/>
              <w:rPr>
                <w:rStyle w:val="Strong1"/>
                <w:rFonts w:asciiTheme="majorHAnsi" w:eastAsia="Saira" w:hAnsiTheme="majorHAnsi" w:cstheme="majorHAnsi"/>
                <w:b/>
                <w:bCs/>
                <w:color w:val="020303"/>
              </w:rPr>
            </w:pPr>
          </w:p>
          <w:p w14:paraId="06537904" w14:textId="3E13A77D" w:rsidR="00874B1B" w:rsidRPr="007058F5" w:rsidRDefault="00874B1B" w:rsidP="00874B1B">
            <w:pPr>
              <w:pStyle w:val="p"/>
              <w:spacing w:line="280" w:lineRule="atLeast"/>
              <w:rPr>
                <w:rStyle w:val="Strong1"/>
                <w:rFonts w:asciiTheme="majorHAnsi" w:eastAsia="Saira" w:hAnsiTheme="majorHAnsi" w:cstheme="majorHAnsi"/>
                <w:b/>
                <w:bCs/>
                <w:color w:val="020303"/>
              </w:rPr>
            </w:pPr>
            <w:r w:rsidRPr="007058F5">
              <w:rPr>
                <w:rStyle w:val="Strong1"/>
                <w:rFonts w:asciiTheme="majorHAnsi" w:eastAsia="Saira" w:hAnsiTheme="majorHAnsi" w:cstheme="majorHAnsi"/>
                <w:b/>
                <w:bCs/>
                <w:color w:val="020303"/>
              </w:rPr>
              <w:t xml:space="preserve">Project </w:t>
            </w:r>
            <w:r>
              <w:rPr>
                <w:rStyle w:val="Strong1"/>
                <w:rFonts w:asciiTheme="majorHAnsi" w:eastAsia="Saira" w:hAnsiTheme="majorHAnsi" w:cstheme="majorHAnsi"/>
                <w:b/>
                <w:bCs/>
                <w:color w:val="020303"/>
              </w:rPr>
              <w:t>2</w:t>
            </w:r>
            <w:r w:rsidRPr="007058F5">
              <w:rPr>
                <w:rStyle w:val="Strong1"/>
                <w:rFonts w:asciiTheme="majorHAnsi" w:eastAsia="Saira" w:hAnsiTheme="majorHAnsi" w:cstheme="majorHAnsi"/>
                <w:b/>
                <w:bCs/>
                <w:color w:val="020303"/>
              </w:rPr>
              <w:t>: Digital Banking &amp; Payments</w:t>
            </w:r>
          </w:p>
          <w:p w14:paraId="4B564869"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p>
          <w:p w14:paraId="4824BDF2"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Duration: </w:t>
            </w:r>
            <w:r w:rsidRPr="007058F5">
              <w:rPr>
                <w:rStyle w:val="divsectionbody"/>
                <w:rFonts w:asciiTheme="majorHAnsi" w:eastAsia="Saira" w:hAnsiTheme="majorHAnsi" w:cstheme="majorHAnsi"/>
                <w:sz w:val="20"/>
                <w:szCs w:val="20"/>
              </w:rPr>
              <w:t>2023 – 2025 (2 Years)</w:t>
            </w:r>
            <w:r w:rsidRPr="007058F5">
              <w:rPr>
                <w:rStyle w:val="divsectionbody"/>
                <w:rFonts w:asciiTheme="majorHAnsi" w:eastAsia="Saira" w:hAnsiTheme="majorHAnsi" w:cstheme="majorHAnsi"/>
                <w:sz w:val="20"/>
                <w:szCs w:val="20"/>
              </w:rPr>
              <w:br/>
            </w:r>
            <w:r w:rsidRPr="007058F5">
              <w:rPr>
                <w:rStyle w:val="Strong1"/>
                <w:rFonts w:asciiTheme="majorHAnsi" w:eastAsia="Saira" w:hAnsiTheme="majorHAnsi" w:cstheme="majorHAnsi"/>
                <w:b/>
                <w:bCs/>
                <w:color w:val="020303"/>
                <w:sz w:val="20"/>
                <w:szCs w:val="20"/>
              </w:rPr>
              <w:t xml:space="preserve">Domain: </w:t>
            </w:r>
            <w:r w:rsidRPr="007058F5">
              <w:rPr>
                <w:rStyle w:val="divsectionbody"/>
                <w:rFonts w:asciiTheme="majorHAnsi" w:eastAsia="Saira" w:hAnsiTheme="majorHAnsi" w:cstheme="majorHAnsi"/>
                <w:sz w:val="20"/>
                <w:szCs w:val="20"/>
              </w:rPr>
              <w:t>Banking &amp; Financial Services</w:t>
            </w:r>
          </w:p>
          <w:p w14:paraId="4497CE52" w14:textId="77777777" w:rsidR="00874B1B" w:rsidRPr="007058F5" w:rsidRDefault="00874B1B" w:rsidP="00874B1B">
            <w:pPr>
              <w:pStyle w:val="p"/>
              <w:spacing w:line="280" w:lineRule="atLeast"/>
              <w:rPr>
                <w:rStyle w:val="Strong1"/>
                <w:rFonts w:asciiTheme="majorHAnsi" w:eastAsia="Saira" w:hAnsiTheme="majorHAnsi" w:cstheme="majorHAnsi"/>
                <w:b/>
                <w:bCs/>
                <w:color w:val="020303"/>
                <w:sz w:val="20"/>
                <w:szCs w:val="20"/>
              </w:rPr>
            </w:pPr>
          </w:p>
          <w:p w14:paraId="0ED2FEBA"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Project Overview:</w:t>
            </w:r>
          </w:p>
          <w:p w14:paraId="4F82DE5E"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The Digital Banking &amp; Payments project focuses on automating the end-to-end process of selling credit cards and POS machines through a web-based banking platform. This includes customer onboarding, credit card applications, approval workflows, POS device ordering, payment gateway integration, and transaction verification.</w:t>
            </w:r>
          </w:p>
          <w:p w14:paraId="6A9989D9" w14:textId="77777777" w:rsidR="00874B1B"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The project is implemented using BDD with Cucumber, ensuring collaborative test development with business teams. The automation framework supports data-driven and behavior-driven testing, covering functional workflows, transaction validations, and regulatory compliance checks in banking services.</w:t>
            </w:r>
          </w:p>
          <w:p w14:paraId="1F4A3189"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p>
          <w:p w14:paraId="7C5B173A"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Tools &amp; Technologies:</w:t>
            </w:r>
          </w:p>
          <w:p w14:paraId="4D9710B1"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Automation: </w:t>
            </w:r>
            <w:r w:rsidRPr="007058F5">
              <w:rPr>
                <w:rStyle w:val="divsectionbody"/>
                <w:rFonts w:asciiTheme="majorHAnsi" w:eastAsia="Saira" w:hAnsiTheme="majorHAnsi" w:cstheme="majorHAnsi"/>
                <w:sz w:val="20"/>
                <w:szCs w:val="20"/>
              </w:rPr>
              <w:t>Selenium, Cucumber (BDD)</w:t>
            </w:r>
          </w:p>
          <w:p w14:paraId="3768439F"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Languages: </w:t>
            </w:r>
            <w:r w:rsidRPr="007058F5">
              <w:rPr>
                <w:rStyle w:val="divsectionbody"/>
                <w:rFonts w:asciiTheme="majorHAnsi" w:eastAsia="Saira" w:hAnsiTheme="majorHAnsi" w:cstheme="majorHAnsi"/>
                <w:sz w:val="20"/>
                <w:szCs w:val="20"/>
              </w:rPr>
              <w:t>Java</w:t>
            </w:r>
          </w:p>
          <w:p w14:paraId="35F70520"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API Testing: </w:t>
            </w:r>
            <w:r w:rsidRPr="007058F5">
              <w:rPr>
                <w:rStyle w:val="divsectionbody"/>
                <w:rFonts w:asciiTheme="majorHAnsi" w:eastAsia="Saira" w:hAnsiTheme="majorHAnsi" w:cstheme="majorHAnsi"/>
                <w:sz w:val="20"/>
                <w:szCs w:val="20"/>
              </w:rPr>
              <w:t>Postman</w:t>
            </w:r>
            <w:r>
              <w:rPr>
                <w:rStyle w:val="divsectionbody"/>
                <w:rFonts w:asciiTheme="majorHAnsi" w:eastAsia="Saira" w:hAnsiTheme="majorHAnsi" w:cstheme="majorHAnsi"/>
                <w:sz w:val="20"/>
                <w:szCs w:val="20"/>
              </w:rPr>
              <w:t xml:space="preserve"> and REST Assured</w:t>
            </w:r>
          </w:p>
          <w:p w14:paraId="608C78B6"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Test Management: </w:t>
            </w:r>
            <w:r w:rsidRPr="00806C54">
              <w:rPr>
                <w:rStyle w:val="Strong1"/>
                <w:rFonts w:asciiTheme="majorHAnsi" w:eastAsia="Saira" w:hAnsiTheme="majorHAnsi" w:cstheme="majorHAnsi"/>
                <w:color w:val="020303"/>
                <w:sz w:val="20"/>
                <w:szCs w:val="20"/>
              </w:rPr>
              <w:t>QTest,</w:t>
            </w:r>
            <w:r>
              <w:rPr>
                <w:rStyle w:val="Strong1"/>
                <w:rFonts w:asciiTheme="majorHAnsi" w:eastAsia="Saira" w:hAnsiTheme="majorHAnsi" w:cstheme="majorHAnsi"/>
                <w:b/>
                <w:bCs/>
                <w:color w:val="020303"/>
                <w:sz w:val="20"/>
                <w:szCs w:val="20"/>
              </w:rPr>
              <w:t xml:space="preserve"> </w:t>
            </w:r>
            <w:r w:rsidRPr="007058F5">
              <w:rPr>
                <w:rStyle w:val="divsectionbody"/>
                <w:rFonts w:asciiTheme="majorHAnsi" w:eastAsia="Saira" w:hAnsiTheme="majorHAnsi" w:cstheme="majorHAnsi"/>
                <w:sz w:val="20"/>
                <w:szCs w:val="20"/>
              </w:rPr>
              <w:t>JIRA and Confluence</w:t>
            </w:r>
          </w:p>
          <w:p w14:paraId="07FFC107"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Bug Tracking: </w:t>
            </w:r>
            <w:r w:rsidRPr="007058F5">
              <w:rPr>
                <w:rStyle w:val="divsectionbody"/>
                <w:rFonts w:asciiTheme="majorHAnsi" w:eastAsia="Saira" w:hAnsiTheme="majorHAnsi" w:cstheme="majorHAnsi"/>
                <w:sz w:val="20"/>
                <w:szCs w:val="20"/>
              </w:rPr>
              <w:t>JIRA, TFS</w:t>
            </w:r>
          </w:p>
          <w:p w14:paraId="799CD406"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Collaboration &amp; CI/CD: </w:t>
            </w:r>
            <w:r w:rsidRPr="007058F5">
              <w:rPr>
                <w:rStyle w:val="divsectionbody"/>
                <w:rFonts w:asciiTheme="majorHAnsi" w:eastAsia="Saira" w:hAnsiTheme="majorHAnsi" w:cstheme="majorHAnsi"/>
                <w:sz w:val="20"/>
                <w:szCs w:val="20"/>
              </w:rPr>
              <w:t>Git/GitHub, Jenkins and Azur</w:t>
            </w:r>
          </w:p>
          <w:p w14:paraId="107EEA03" w14:textId="77777777" w:rsidR="00874B1B" w:rsidRPr="007058F5" w:rsidRDefault="00874B1B" w:rsidP="00874B1B">
            <w:pPr>
              <w:pStyle w:val="divdocumentulli"/>
              <w:numPr>
                <w:ilvl w:val="0"/>
                <w:numId w:val="4"/>
              </w:numPr>
              <w:spacing w:line="280" w:lineRule="atLeast"/>
              <w:ind w:left="180" w:hanging="192"/>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lastRenderedPageBreak/>
              <w:t xml:space="preserve">Testing Types: </w:t>
            </w:r>
            <w:r w:rsidRPr="007058F5">
              <w:rPr>
                <w:rStyle w:val="divsectionbody"/>
                <w:rFonts w:asciiTheme="majorHAnsi" w:eastAsia="Saira" w:hAnsiTheme="majorHAnsi" w:cstheme="majorHAnsi"/>
                <w:sz w:val="20"/>
                <w:szCs w:val="20"/>
              </w:rPr>
              <w:t>Functional, Regression, Integration, System, Smoke</w:t>
            </w:r>
            <w:r>
              <w:rPr>
                <w:rStyle w:val="divsectionbody"/>
                <w:rFonts w:asciiTheme="majorHAnsi" w:eastAsia="Saira" w:hAnsiTheme="majorHAnsi" w:cstheme="majorHAnsi"/>
                <w:sz w:val="20"/>
                <w:szCs w:val="20"/>
              </w:rPr>
              <w:t xml:space="preserve"> and </w:t>
            </w:r>
            <w:r w:rsidRPr="00F8282B">
              <w:rPr>
                <w:rFonts w:asciiTheme="majorHAnsi" w:eastAsia="Saira" w:hAnsiTheme="majorHAnsi" w:cstheme="majorHAnsi"/>
                <w:color w:val="020303"/>
                <w:sz w:val="20"/>
                <w:szCs w:val="20"/>
              </w:rPr>
              <w:t>UI Automation</w:t>
            </w:r>
          </w:p>
          <w:p w14:paraId="6FE42411" w14:textId="77777777" w:rsidR="00874B1B" w:rsidRPr="007058F5"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1E489C1C"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Key Responsibilities:</w:t>
            </w:r>
          </w:p>
          <w:p w14:paraId="6299A26E" w14:textId="365DB55D" w:rsidR="00874B1B" w:rsidRPr="007058F5"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 xml:space="preserve">Designed and implemented a BDD framework using Cucumber </w:t>
            </w:r>
            <w:r w:rsidR="00CB76EA">
              <w:rPr>
                <w:rStyle w:val="divsectionbody"/>
                <w:rFonts w:asciiTheme="majorHAnsi" w:eastAsia="Saira" w:hAnsiTheme="majorHAnsi" w:cstheme="majorHAnsi"/>
                <w:sz w:val="20"/>
                <w:szCs w:val="20"/>
              </w:rPr>
              <w:t xml:space="preserve">and Selenium </w:t>
            </w:r>
            <w:r w:rsidRPr="007058F5">
              <w:rPr>
                <w:rStyle w:val="divsectionbody"/>
                <w:rFonts w:asciiTheme="majorHAnsi" w:eastAsia="Saira" w:hAnsiTheme="majorHAnsi" w:cstheme="majorHAnsi"/>
                <w:sz w:val="20"/>
                <w:szCs w:val="20"/>
              </w:rPr>
              <w:t>to enable behavior-driven test automation for banking transactions.</w:t>
            </w:r>
          </w:p>
          <w:p w14:paraId="3AF94202" w14:textId="77777777" w:rsidR="00874B1B" w:rsidRPr="007058F5"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Automated credit card application workflows, ensuring seamless validation of customer onboarding, approvals, and transactions.</w:t>
            </w:r>
          </w:p>
          <w:p w14:paraId="07661DB9" w14:textId="77777777" w:rsidR="00874B1B"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Developed automated scripts for POS machine ordering, payment gateway integration, and financial transaction processing.</w:t>
            </w:r>
          </w:p>
          <w:p w14:paraId="140EB1BC" w14:textId="349CD102" w:rsidR="00874D52" w:rsidRDefault="00874D52" w:rsidP="00874B1B">
            <w:pPr>
              <w:pStyle w:val="divdocumentulli"/>
              <w:numPr>
                <w:ilvl w:val="0"/>
                <w:numId w:val="5"/>
              </w:numPr>
              <w:spacing w:line="280" w:lineRule="atLeast"/>
              <w:ind w:left="180" w:hanging="192"/>
              <w:rPr>
                <w:rFonts w:asciiTheme="majorHAnsi" w:eastAsia="Saira" w:hAnsiTheme="majorHAnsi" w:cstheme="majorHAnsi"/>
                <w:color w:val="020303"/>
                <w:sz w:val="20"/>
                <w:szCs w:val="20"/>
              </w:rPr>
            </w:pPr>
            <w:r w:rsidRPr="00874D52">
              <w:rPr>
                <w:rFonts w:asciiTheme="majorHAnsi" w:eastAsia="Saira" w:hAnsiTheme="majorHAnsi" w:cstheme="majorHAnsi"/>
                <w:color w:val="020303"/>
                <w:sz w:val="20"/>
                <w:szCs w:val="20"/>
              </w:rPr>
              <w:t xml:space="preserve">Automated end-to-end testing for UPI, POS </w:t>
            </w:r>
            <w:r>
              <w:rPr>
                <w:rFonts w:asciiTheme="majorHAnsi" w:eastAsia="Saira" w:hAnsiTheme="majorHAnsi" w:cstheme="majorHAnsi"/>
                <w:color w:val="020303"/>
                <w:sz w:val="20"/>
                <w:szCs w:val="20"/>
              </w:rPr>
              <w:t xml:space="preserve">Merchant </w:t>
            </w:r>
            <w:r w:rsidRPr="00874D52">
              <w:rPr>
                <w:rFonts w:asciiTheme="majorHAnsi" w:eastAsia="Saira" w:hAnsiTheme="majorHAnsi" w:cstheme="majorHAnsi"/>
                <w:color w:val="020303"/>
                <w:sz w:val="20"/>
                <w:szCs w:val="20"/>
              </w:rPr>
              <w:t>transactions, and digital payment gateways using Selenium and API testing.</w:t>
            </w:r>
          </w:p>
          <w:p w14:paraId="63377EAC" w14:textId="26E7C83D" w:rsidR="00874D52" w:rsidRPr="00874D52" w:rsidRDefault="00874D52" w:rsidP="00874D52">
            <w:pPr>
              <w:pStyle w:val="divdocumentulli"/>
              <w:numPr>
                <w:ilvl w:val="0"/>
                <w:numId w:val="5"/>
              </w:numPr>
              <w:spacing w:line="280" w:lineRule="atLeast"/>
              <w:ind w:left="180" w:hanging="192"/>
              <w:rPr>
                <w:rStyle w:val="divsectionbody"/>
                <w:rFonts w:asciiTheme="majorHAnsi" w:eastAsia="Saira" w:hAnsiTheme="majorHAnsi" w:cstheme="majorHAnsi"/>
                <w:sz w:val="20"/>
                <w:szCs w:val="20"/>
                <w:lang w:val="en-IN"/>
              </w:rPr>
            </w:pPr>
            <w:r w:rsidRPr="00874D52">
              <w:rPr>
                <w:rFonts w:asciiTheme="majorHAnsi" w:eastAsia="Saira" w:hAnsiTheme="majorHAnsi" w:cstheme="majorHAnsi"/>
                <w:color w:val="020303"/>
                <w:sz w:val="20"/>
                <w:szCs w:val="20"/>
                <w:lang w:val="en-IN"/>
              </w:rPr>
              <w:t>Led end-to-end testing of merchant settlements, chargeback handling, and transaction validation.</w:t>
            </w:r>
          </w:p>
          <w:p w14:paraId="738EF142" w14:textId="77777777" w:rsidR="00874B1B"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Performed API testing using Postman and validating banking APIs for credit approval, account creation, and payment settlements.</w:t>
            </w:r>
          </w:p>
          <w:p w14:paraId="4DCA73E0" w14:textId="77777777" w:rsidR="00874B1B" w:rsidRPr="007058F5"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CB372A">
              <w:rPr>
                <w:rFonts w:asciiTheme="majorHAnsi" w:eastAsia="Saira" w:hAnsiTheme="majorHAnsi" w:cstheme="majorHAnsi"/>
                <w:color w:val="020303"/>
                <w:sz w:val="20"/>
                <w:szCs w:val="20"/>
              </w:rPr>
              <w:t>Designed and executed automated REST API test cases with REST Assured, ensuring seamless integration and performance across various environments.</w:t>
            </w:r>
          </w:p>
          <w:p w14:paraId="6ACC3ECD" w14:textId="77777777" w:rsidR="00874B1B"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Conducted end-to-end testing to ensure smooth functionality across multiple banking modules.</w:t>
            </w:r>
          </w:p>
          <w:p w14:paraId="7B141BC7" w14:textId="743AA98B" w:rsidR="00CB76EA" w:rsidRPr="007058F5" w:rsidRDefault="00CB76EA"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Pr>
                <w:rStyle w:val="divsectionbody"/>
                <w:rFonts w:asciiTheme="majorHAnsi" w:eastAsia="Saira" w:hAnsiTheme="majorHAnsi" w:cstheme="majorHAnsi"/>
                <w:sz w:val="20"/>
                <w:szCs w:val="20"/>
              </w:rPr>
              <w:t>Complete REST Assured framework has been designed only for BDD Cucumber project.</w:t>
            </w:r>
          </w:p>
          <w:p w14:paraId="389223ED" w14:textId="77777777" w:rsidR="00874B1B"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Executed test cases in CI/CD pipelines (Jenkins) to support continuous testing and faster releases.</w:t>
            </w:r>
          </w:p>
          <w:p w14:paraId="5BD0CA15" w14:textId="4CD6543B" w:rsidR="00041DFF" w:rsidRDefault="00041DFF"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041DFF">
              <w:rPr>
                <w:rFonts w:asciiTheme="majorHAnsi" w:eastAsia="Saira" w:hAnsiTheme="majorHAnsi" w:cstheme="majorHAnsi"/>
                <w:color w:val="020303"/>
                <w:sz w:val="20"/>
                <w:szCs w:val="20"/>
              </w:rPr>
              <w:t>PL/SQL is used to retrieve data from the database, ensuring that our framework has real-time test data for comprehensive and accurate test execution.</w:t>
            </w:r>
          </w:p>
          <w:p w14:paraId="597912D6" w14:textId="77777777" w:rsidR="00874B1B" w:rsidRPr="007058F5"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Pr>
                <w:rStyle w:val="divsectionbody"/>
                <w:rFonts w:asciiTheme="majorHAnsi" w:eastAsia="Saira" w:hAnsiTheme="majorHAnsi" w:cstheme="majorHAnsi"/>
                <w:sz w:val="20"/>
                <w:szCs w:val="20"/>
              </w:rPr>
              <w:t>Manual Test Cases are creating, maintaining and executing in QTest.</w:t>
            </w:r>
          </w:p>
          <w:p w14:paraId="14D4907C" w14:textId="77777777" w:rsidR="00874B1B" w:rsidRPr="007058F5"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Logged and managed defects using JIRA &amp; TFS, collaborating with developers for quick resolution.</w:t>
            </w:r>
          </w:p>
          <w:p w14:paraId="39B79860" w14:textId="77777777" w:rsidR="00874B1B" w:rsidRPr="007058F5" w:rsidRDefault="00874B1B" w:rsidP="00874B1B">
            <w:pPr>
              <w:pStyle w:val="divdocumentulli"/>
              <w:numPr>
                <w:ilvl w:val="0"/>
                <w:numId w:val="5"/>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Participated in Agile/Scrum ceremonies, including sprint planning, daily stand-ups, and retrospectives.</w:t>
            </w:r>
          </w:p>
          <w:p w14:paraId="535D5E9C" w14:textId="77777777" w:rsidR="00874B1B" w:rsidRPr="007058F5"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4003684E"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Key Achievements:</w:t>
            </w:r>
          </w:p>
          <w:p w14:paraId="5DC545CF" w14:textId="77777777" w:rsidR="00874B1B" w:rsidRDefault="00874B1B" w:rsidP="00874B1B">
            <w:pPr>
              <w:pStyle w:val="divdocumentulli"/>
              <w:numPr>
                <w:ilvl w:val="0"/>
                <w:numId w:val="6"/>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Reduced manual testing by 50% by implementing a BDD-driven automation framework, improving efficiency.</w:t>
            </w:r>
          </w:p>
          <w:p w14:paraId="1645B7FD" w14:textId="7B574BB1" w:rsidR="00874D52" w:rsidRPr="007058F5" w:rsidRDefault="00874D52" w:rsidP="00874B1B">
            <w:pPr>
              <w:pStyle w:val="divdocumentulli"/>
              <w:numPr>
                <w:ilvl w:val="0"/>
                <w:numId w:val="6"/>
              </w:numPr>
              <w:spacing w:line="280" w:lineRule="atLeast"/>
              <w:ind w:left="180" w:hanging="192"/>
              <w:rPr>
                <w:rStyle w:val="divsectionbody"/>
                <w:rFonts w:asciiTheme="majorHAnsi" w:eastAsia="Saira" w:hAnsiTheme="majorHAnsi" w:cstheme="majorHAnsi"/>
                <w:sz w:val="20"/>
                <w:szCs w:val="20"/>
              </w:rPr>
            </w:pPr>
            <w:r w:rsidRPr="00874D52">
              <w:rPr>
                <w:rFonts w:asciiTheme="majorHAnsi" w:eastAsia="Saira" w:hAnsiTheme="majorHAnsi" w:cstheme="majorHAnsi"/>
                <w:color w:val="020303"/>
                <w:sz w:val="20"/>
                <w:szCs w:val="20"/>
              </w:rPr>
              <w:t>Optimized merchant payment automation, reducing validation time by 50% using Selenium and API testing.</w:t>
            </w:r>
          </w:p>
          <w:p w14:paraId="74140F5B" w14:textId="77777777" w:rsidR="00874B1B" w:rsidRPr="007058F5" w:rsidRDefault="00874B1B" w:rsidP="00874B1B">
            <w:pPr>
              <w:pStyle w:val="divdocumentulli"/>
              <w:numPr>
                <w:ilvl w:val="0"/>
                <w:numId w:val="6"/>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Accelerated test execution by 40%, ensuring faster validation of banking workflows.</w:t>
            </w:r>
          </w:p>
          <w:p w14:paraId="409E0B3F" w14:textId="77777777" w:rsidR="00874B1B" w:rsidRPr="007058F5" w:rsidRDefault="00874B1B" w:rsidP="00874B1B">
            <w:pPr>
              <w:pStyle w:val="divdocumentulli"/>
              <w:numPr>
                <w:ilvl w:val="0"/>
                <w:numId w:val="6"/>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Enhanced automation coverage for credit card applications, POS ordering, and payment processing.</w:t>
            </w:r>
          </w:p>
          <w:p w14:paraId="0A224D07" w14:textId="77777777" w:rsidR="00874B1B" w:rsidRPr="007058F5" w:rsidRDefault="00874B1B" w:rsidP="00874B1B">
            <w:pPr>
              <w:pStyle w:val="divdocumentulli"/>
              <w:numPr>
                <w:ilvl w:val="0"/>
                <w:numId w:val="6"/>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Integrated automation with CI/CD pipelines, enabling continuous testing and faster releases.</w:t>
            </w:r>
          </w:p>
          <w:p w14:paraId="52A222F0" w14:textId="60F1B08D" w:rsidR="002B70C0" w:rsidRPr="007058F5" w:rsidRDefault="00874B1B" w:rsidP="00874B1B">
            <w:pPr>
              <w:pStyle w:val="divdocumentulli"/>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Identified and resolved critical defects early, reducing production issues by 30%.</w:t>
            </w:r>
          </w:p>
          <w:p w14:paraId="2D75BA5F" w14:textId="58CE6F32" w:rsidR="002B70C0" w:rsidRPr="007058F5" w:rsidRDefault="00000000" w:rsidP="002B70C0">
            <w:pPr>
              <w:pStyle w:val="divdocumentulli"/>
              <w:spacing w:line="280" w:lineRule="atLeast"/>
              <w:rPr>
                <w:rStyle w:val="divsectionbody"/>
                <w:rFonts w:asciiTheme="majorHAnsi" w:eastAsia="Saira" w:hAnsiTheme="majorHAnsi" w:cstheme="majorHAnsi"/>
                <w:sz w:val="20"/>
                <w:szCs w:val="20"/>
              </w:rPr>
            </w:pPr>
            <w:r>
              <w:rPr>
                <w:rFonts w:asciiTheme="majorHAnsi" w:hAnsiTheme="majorHAnsi" w:cstheme="majorHAnsi"/>
                <w:lang w:val="en-IN"/>
              </w:rPr>
              <w:pict w14:anchorId="187B99F8">
                <v:rect id="_x0000_i1026" style="width:0;height:1.5pt" o:hralign="center" o:hrstd="t" o:hr="t" fillcolor="#a0a0a0" stroked="f"/>
              </w:pict>
            </w:r>
          </w:p>
          <w:p w14:paraId="3DF72C2D" w14:textId="77777777" w:rsidR="00FF7C68" w:rsidRPr="007058F5" w:rsidRDefault="00000000">
            <w:pPr>
              <w:pStyle w:val="p"/>
              <w:spacing w:line="280" w:lineRule="atLeast"/>
              <w:rPr>
                <w:rStyle w:val="divsectionbody"/>
                <w:rFonts w:asciiTheme="majorHAnsi" w:eastAsia="Saira" w:hAnsiTheme="majorHAnsi" w:cstheme="majorHAnsi"/>
                <w:b/>
                <w:bCs/>
              </w:rPr>
            </w:pPr>
            <w:r w:rsidRPr="007058F5">
              <w:rPr>
                <w:rStyle w:val="Strong1"/>
                <w:rFonts w:asciiTheme="majorHAnsi" w:eastAsia="Saira" w:hAnsiTheme="majorHAnsi" w:cstheme="majorHAnsi"/>
                <w:b/>
                <w:bCs/>
                <w:color w:val="020303"/>
              </w:rPr>
              <w:t xml:space="preserve">Project 3: </w:t>
            </w:r>
            <w:r w:rsidRPr="007058F5">
              <w:rPr>
                <w:rStyle w:val="divsectionbody"/>
                <w:rFonts w:asciiTheme="majorHAnsi" w:eastAsia="Saira" w:hAnsiTheme="majorHAnsi" w:cstheme="majorHAnsi"/>
                <w:b/>
                <w:bCs/>
              </w:rPr>
              <w:t>Core DNA Automation (Windows-Based)</w:t>
            </w:r>
          </w:p>
          <w:p w14:paraId="5E213CC4" w14:textId="77777777" w:rsidR="002D5FC1" w:rsidRPr="007058F5" w:rsidRDefault="002D5FC1">
            <w:pPr>
              <w:pStyle w:val="p"/>
              <w:spacing w:line="280" w:lineRule="atLeast"/>
              <w:rPr>
                <w:rStyle w:val="divsectionbody"/>
                <w:rFonts w:asciiTheme="majorHAnsi" w:eastAsia="Saira" w:hAnsiTheme="majorHAnsi" w:cstheme="majorHAnsi"/>
                <w:sz w:val="20"/>
                <w:szCs w:val="20"/>
              </w:rPr>
            </w:pPr>
          </w:p>
          <w:p w14:paraId="4E66A0A0" w14:textId="77777777"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Duration: </w:t>
            </w:r>
            <w:r w:rsidRPr="007058F5">
              <w:rPr>
                <w:rStyle w:val="divsectionbody"/>
                <w:rFonts w:asciiTheme="majorHAnsi" w:eastAsia="Saira" w:hAnsiTheme="majorHAnsi" w:cstheme="majorHAnsi"/>
                <w:sz w:val="20"/>
                <w:szCs w:val="20"/>
              </w:rPr>
              <w:t>2014 – 2025</w:t>
            </w:r>
            <w:r w:rsidRPr="007058F5">
              <w:rPr>
                <w:rStyle w:val="divsectionbody"/>
                <w:rFonts w:asciiTheme="majorHAnsi" w:eastAsia="Saira" w:hAnsiTheme="majorHAnsi" w:cstheme="majorHAnsi"/>
                <w:sz w:val="20"/>
                <w:szCs w:val="20"/>
              </w:rPr>
              <w:br/>
            </w:r>
            <w:r w:rsidRPr="007058F5">
              <w:rPr>
                <w:rStyle w:val="Strong1"/>
                <w:rFonts w:asciiTheme="majorHAnsi" w:eastAsia="Saira" w:hAnsiTheme="majorHAnsi" w:cstheme="majorHAnsi"/>
                <w:b/>
                <w:bCs/>
                <w:color w:val="020303"/>
                <w:sz w:val="20"/>
                <w:szCs w:val="20"/>
              </w:rPr>
              <w:t xml:space="preserve">Project Domain: </w:t>
            </w:r>
            <w:r w:rsidRPr="007058F5">
              <w:rPr>
                <w:rStyle w:val="divsectionbody"/>
                <w:rFonts w:asciiTheme="majorHAnsi" w:eastAsia="Saira" w:hAnsiTheme="majorHAnsi" w:cstheme="majorHAnsi"/>
                <w:sz w:val="20"/>
                <w:szCs w:val="20"/>
              </w:rPr>
              <w:t>Core Banking, Deposit Accounts, Loan Accounts, ACH, Batch Processing, Escrow</w:t>
            </w:r>
          </w:p>
          <w:p w14:paraId="77332D03" w14:textId="77777777" w:rsidR="002D5FC1" w:rsidRPr="007058F5" w:rsidRDefault="002D5FC1">
            <w:pPr>
              <w:pStyle w:val="p"/>
              <w:spacing w:line="280" w:lineRule="atLeast"/>
              <w:rPr>
                <w:rStyle w:val="divsectionbody"/>
                <w:rFonts w:asciiTheme="majorHAnsi" w:eastAsia="Saira" w:hAnsiTheme="majorHAnsi" w:cstheme="majorHAnsi"/>
                <w:sz w:val="20"/>
                <w:szCs w:val="20"/>
              </w:rPr>
            </w:pPr>
          </w:p>
          <w:p w14:paraId="522CF1A4" w14:textId="77777777"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Project Overview:</w:t>
            </w:r>
            <w:r w:rsidRPr="007058F5">
              <w:rPr>
                <w:rStyle w:val="Strong1"/>
                <w:rFonts w:asciiTheme="majorHAnsi" w:eastAsia="Saira" w:hAnsiTheme="majorHAnsi" w:cstheme="majorHAnsi"/>
                <w:b/>
                <w:bCs/>
                <w:color w:val="020303"/>
                <w:sz w:val="20"/>
                <w:szCs w:val="20"/>
              </w:rPr>
              <w:br/>
            </w:r>
            <w:r w:rsidRPr="007058F5">
              <w:rPr>
                <w:rStyle w:val="divsectionbody"/>
                <w:rFonts w:asciiTheme="majorHAnsi" w:eastAsia="Saira" w:hAnsiTheme="majorHAnsi" w:cstheme="majorHAnsi"/>
                <w:sz w:val="20"/>
                <w:szCs w:val="20"/>
              </w:rPr>
              <w:t>Core DNA is a widely used banking application that covers critical banking functions such as deposit accounts, loans, ACH processing, and batch processing. This project aimed to automate and ensure the seamless operation of core banking systems, focusing on Windows-based applications to increase the efficiency of banking transactions and business operations.</w:t>
            </w:r>
          </w:p>
          <w:p w14:paraId="743968E1" w14:textId="77777777" w:rsidR="002D5FC1" w:rsidRPr="007058F5" w:rsidRDefault="002D5FC1">
            <w:pPr>
              <w:pStyle w:val="p"/>
              <w:spacing w:line="280" w:lineRule="atLeast"/>
              <w:rPr>
                <w:rStyle w:val="divsectionbody"/>
                <w:rFonts w:asciiTheme="majorHAnsi" w:eastAsia="Saira" w:hAnsiTheme="majorHAnsi" w:cstheme="majorHAnsi"/>
                <w:sz w:val="20"/>
                <w:szCs w:val="20"/>
              </w:rPr>
            </w:pPr>
          </w:p>
          <w:p w14:paraId="213F006A" w14:textId="1A965380"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lastRenderedPageBreak/>
              <w:t>Tools &amp; Technologies:</w:t>
            </w:r>
            <w:r w:rsidRPr="007058F5">
              <w:rPr>
                <w:rStyle w:val="Strong1"/>
                <w:rFonts w:asciiTheme="majorHAnsi" w:eastAsia="Saira" w:hAnsiTheme="majorHAnsi" w:cstheme="majorHAnsi"/>
                <w:b/>
                <w:bCs/>
                <w:color w:val="020303"/>
                <w:sz w:val="20"/>
                <w:szCs w:val="20"/>
              </w:rPr>
              <w:br/>
            </w:r>
            <w:r w:rsidRPr="007058F5">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b/>
                <w:bCs/>
                <w:sz w:val="20"/>
                <w:szCs w:val="20"/>
              </w:rPr>
              <w:t>Automation:</w:t>
            </w:r>
            <w:r w:rsidRPr="007058F5">
              <w:rPr>
                <w:rStyle w:val="divsectionbody"/>
                <w:rFonts w:asciiTheme="majorHAnsi" w:eastAsia="Saira" w:hAnsiTheme="majorHAnsi" w:cstheme="majorHAnsi"/>
                <w:sz w:val="20"/>
                <w:szCs w:val="20"/>
              </w:rPr>
              <w:t xml:space="preserve"> UFT, </w:t>
            </w:r>
            <w:r w:rsidR="00B15796" w:rsidRPr="007058F5">
              <w:rPr>
                <w:rStyle w:val="divsectionbody"/>
                <w:rFonts w:asciiTheme="majorHAnsi" w:eastAsia="Saira" w:hAnsiTheme="majorHAnsi" w:cstheme="majorHAnsi"/>
                <w:sz w:val="20"/>
                <w:szCs w:val="20"/>
              </w:rPr>
              <w:t>Tosca</w:t>
            </w:r>
            <w:r w:rsidR="00B15796">
              <w:rPr>
                <w:rStyle w:val="divsectionbody"/>
                <w:rFonts w:asciiTheme="majorHAnsi" w:eastAsia="Saira" w:hAnsiTheme="majorHAnsi" w:cstheme="majorHAnsi"/>
                <w:sz w:val="20"/>
                <w:szCs w:val="20"/>
              </w:rPr>
              <w:t xml:space="preserve"> for Web Based wing</w:t>
            </w:r>
            <w:r w:rsidR="00B15796" w:rsidRPr="007058F5">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sz w:val="20"/>
                <w:szCs w:val="20"/>
              </w:rPr>
              <w:t>Gen AI</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API Testing:</w:t>
            </w:r>
            <w:r w:rsidRPr="007058F5">
              <w:rPr>
                <w:rStyle w:val="divsectionbody"/>
                <w:rFonts w:asciiTheme="majorHAnsi" w:eastAsia="Saira" w:hAnsiTheme="majorHAnsi" w:cstheme="majorHAnsi"/>
                <w:sz w:val="20"/>
                <w:szCs w:val="20"/>
              </w:rPr>
              <w:t xml:space="preserve"> Postman, SOAP UI</w:t>
            </w:r>
            <w:r w:rsidR="00CB76EA">
              <w:rPr>
                <w:rStyle w:val="divsectionbody"/>
                <w:rFonts w:asciiTheme="majorHAnsi" w:eastAsia="Saira" w:hAnsiTheme="majorHAnsi" w:cstheme="majorHAnsi"/>
                <w:sz w:val="20"/>
                <w:szCs w:val="20"/>
              </w:rPr>
              <w:t xml:space="preserve"> and REST Assured</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Languages</w:t>
            </w:r>
            <w:r w:rsidRPr="007058F5">
              <w:rPr>
                <w:rStyle w:val="divsectionbody"/>
                <w:rFonts w:asciiTheme="majorHAnsi" w:eastAsia="Saira" w:hAnsiTheme="majorHAnsi" w:cstheme="majorHAnsi"/>
                <w:sz w:val="20"/>
                <w:szCs w:val="20"/>
              </w:rPr>
              <w:t>: VB Script, PL/SQL</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Collaboration:</w:t>
            </w:r>
            <w:r w:rsidRPr="007058F5">
              <w:rPr>
                <w:rStyle w:val="divsectionbody"/>
                <w:rFonts w:asciiTheme="majorHAnsi" w:eastAsia="Saira" w:hAnsiTheme="majorHAnsi" w:cstheme="majorHAnsi"/>
                <w:sz w:val="20"/>
                <w:szCs w:val="20"/>
              </w:rPr>
              <w:t xml:space="preserve"> ALM, Jira, Confluence, Azure</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Bug Logging Tools:</w:t>
            </w:r>
            <w:r w:rsidRPr="007058F5">
              <w:rPr>
                <w:rStyle w:val="divsectionbody"/>
                <w:rFonts w:asciiTheme="majorHAnsi" w:eastAsia="Saira" w:hAnsiTheme="majorHAnsi" w:cstheme="majorHAnsi"/>
                <w:sz w:val="20"/>
                <w:szCs w:val="20"/>
              </w:rPr>
              <w:t xml:space="preserve"> ALM, eJira, TFS</w:t>
            </w:r>
            <w:r w:rsidRPr="007058F5">
              <w:rPr>
                <w:rStyle w:val="divsectionbody"/>
                <w:rFonts w:asciiTheme="majorHAnsi" w:eastAsia="Saira" w:hAnsiTheme="majorHAnsi" w:cstheme="majorHAnsi"/>
                <w:sz w:val="20"/>
                <w:szCs w:val="20"/>
              </w:rPr>
              <w:br/>
              <w:t xml:space="preserve">• </w:t>
            </w:r>
            <w:r w:rsidRPr="007058F5">
              <w:rPr>
                <w:rStyle w:val="divsectionbody"/>
                <w:rFonts w:asciiTheme="majorHAnsi" w:eastAsia="Saira" w:hAnsiTheme="majorHAnsi" w:cstheme="majorHAnsi"/>
                <w:b/>
                <w:bCs/>
                <w:sz w:val="20"/>
                <w:szCs w:val="20"/>
              </w:rPr>
              <w:t>Testing Types:</w:t>
            </w:r>
            <w:r w:rsidRPr="007058F5">
              <w:rPr>
                <w:rStyle w:val="divsectionbody"/>
                <w:rFonts w:asciiTheme="majorHAnsi" w:eastAsia="Saira" w:hAnsiTheme="majorHAnsi" w:cstheme="majorHAnsi"/>
                <w:sz w:val="20"/>
                <w:szCs w:val="20"/>
              </w:rPr>
              <w:t xml:space="preserve"> Regression, Integration, Smoke Testing, System Testing,</w:t>
            </w:r>
            <w:r w:rsidR="00F8282B">
              <w:rPr>
                <w:rStyle w:val="divsectionbody"/>
                <w:rFonts w:asciiTheme="majorHAnsi" w:eastAsia="Saira" w:hAnsiTheme="majorHAnsi" w:cstheme="majorHAnsi"/>
                <w:sz w:val="20"/>
                <w:szCs w:val="20"/>
              </w:rPr>
              <w:t>,</w:t>
            </w:r>
            <w:r w:rsidR="00F8282B" w:rsidRPr="00F8282B">
              <w:rPr>
                <w:rFonts w:ascii="Calibri" w:hAnsi="Calibri" w:cs="Calibri"/>
                <w:color w:val="222222"/>
                <w:sz w:val="22"/>
                <w:szCs w:val="22"/>
                <w:shd w:val="clear" w:color="auto" w:fill="FFFFFF"/>
              </w:rPr>
              <w:t xml:space="preserve"> </w:t>
            </w:r>
            <w:r w:rsidR="00F8282B" w:rsidRPr="00F8282B">
              <w:rPr>
                <w:rFonts w:asciiTheme="majorHAnsi" w:eastAsia="Saira" w:hAnsiTheme="majorHAnsi" w:cstheme="majorHAnsi"/>
                <w:color w:val="020303"/>
                <w:sz w:val="20"/>
                <w:szCs w:val="20"/>
              </w:rPr>
              <w:t>UI Automation</w:t>
            </w:r>
            <w:r w:rsidRPr="007058F5">
              <w:rPr>
                <w:rStyle w:val="divsectionbody"/>
                <w:rFonts w:asciiTheme="majorHAnsi" w:eastAsia="Saira" w:hAnsiTheme="majorHAnsi" w:cstheme="majorHAnsi"/>
                <w:sz w:val="20"/>
                <w:szCs w:val="20"/>
              </w:rPr>
              <w:t xml:space="preserve"> Functional Testing</w:t>
            </w:r>
          </w:p>
          <w:p w14:paraId="2627B7E4" w14:textId="77777777" w:rsidR="002D5FC1" w:rsidRPr="007058F5" w:rsidRDefault="002D5FC1">
            <w:pPr>
              <w:pStyle w:val="p"/>
              <w:spacing w:line="280" w:lineRule="atLeast"/>
              <w:rPr>
                <w:rStyle w:val="divsectionbody"/>
                <w:rFonts w:asciiTheme="majorHAnsi" w:eastAsia="Saira" w:hAnsiTheme="majorHAnsi" w:cstheme="majorHAnsi"/>
                <w:sz w:val="20"/>
                <w:szCs w:val="20"/>
              </w:rPr>
            </w:pPr>
          </w:p>
          <w:p w14:paraId="64C56BC4" w14:textId="77777777" w:rsidR="004405A2" w:rsidRDefault="00000000">
            <w:pPr>
              <w:pStyle w:val="p"/>
              <w:spacing w:line="280" w:lineRule="atLeast"/>
              <w:rPr>
                <w:rStyle w:val="Strong1"/>
                <w:rFonts w:asciiTheme="majorHAnsi" w:eastAsia="Saira" w:hAnsiTheme="majorHAnsi" w:cstheme="majorHAnsi"/>
                <w:b/>
                <w:bCs/>
                <w:color w:val="020303"/>
                <w:sz w:val="20"/>
                <w:szCs w:val="20"/>
                <w:u w:val="single"/>
              </w:rPr>
            </w:pPr>
            <w:r w:rsidRPr="007058F5">
              <w:rPr>
                <w:rStyle w:val="Strong1"/>
                <w:rFonts w:asciiTheme="majorHAnsi" w:eastAsia="Saira" w:hAnsiTheme="majorHAnsi" w:cstheme="majorHAnsi"/>
                <w:b/>
                <w:bCs/>
                <w:color w:val="020303"/>
                <w:sz w:val="20"/>
                <w:szCs w:val="20"/>
                <w:u w:val="single"/>
              </w:rPr>
              <w:t>Responsibilities:</w:t>
            </w:r>
          </w:p>
          <w:p w14:paraId="08FFA233" w14:textId="7EF130DE"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br/>
            </w:r>
            <w:r w:rsidR="004405A2" w:rsidRPr="004405A2">
              <w:rPr>
                <w:rFonts w:asciiTheme="majorHAnsi" w:eastAsia="Saira" w:hAnsiTheme="majorHAnsi" w:cstheme="majorHAnsi"/>
                <w:color w:val="020303"/>
                <w:sz w:val="20"/>
                <w:szCs w:val="20"/>
              </w:rPr>
              <w:t>• Designed and implemented automation frameworks for critical core banking functionalities using UFT and VBScript for Windows-based applications and Tosca for web-based testing, leveraging Tosca Modules, Tosca XScan, and Buffers for efficient execution.</w:t>
            </w:r>
            <w:r w:rsidR="004405A2" w:rsidRPr="004405A2">
              <w:rPr>
                <w:rFonts w:asciiTheme="majorHAnsi" w:eastAsia="Saira" w:hAnsiTheme="majorHAnsi" w:cstheme="majorHAnsi"/>
                <w:color w:val="020303"/>
                <w:sz w:val="20"/>
                <w:szCs w:val="20"/>
              </w:rPr>
              <w:br/>
              <w:t>• Automated Windows-based application testing using UFT and VBScript for process-driven, model-based testing, ensuring comprehensive coverage of the System Under Test (SUT).</w:t>
            </w:r>
            <w:r w:rsidR="004405A2" w:rsidRPr="004405A2">
              <w:rPr>
                <w:rFonts w:asciiTheme="majorHAnsi" w:eastAsia="Saira" w:hAnsiTheme="majorHAnsi" w:cstheme="majorHAnsi"/>
                <w:color w:val="020303"/>
                <w:sz w:val="20"/>
                <w:szCs w:val="20"/>
              </w:rPr>
              <w:br/>
              <w:t>• Utilized Tosca for web-based application testing, focusing on functional validation and ensuring seamless execution across various web modules.</w:t>
            </w:r>
            <w:r w:rsidR="004405A2" w:rsidRPr="004405A2">
              <w:rPr>
                <w:rFonts w:asciiTheme="majorHAnsi" w:eastAsia="Saira" w:hAnsiTheme="majorHAnsi" w:cstheme="majorHAnsi"/>
                <w:color w:val="020303"/>
                <w:sz w:val="20"/>
                <w:szCs w:val="20"/>
              </w:rPr>
              <w:br/>
              <w:t xml:space="preserve">• Automated API testing for REST and Web Services using Postman and </w:t>
            </w:r>
            <w:r w:rsidR="00CB76EA">
              <w:rPr>
                <w:rFonts w:asciiTheme="majorHAnsi" w:eastAsia="Saira" w:hAnsiTheme="majorHAnsi" w:cstheme="majorHAnsi"/>
                <w:color w:val="020303"/>
                <w:sz w:val="20"/>
                <w:szCs w:val="20"/>
              </w:rPr>
              <w:t>REST Assured</w:t>
            </w:r>
            <w:r w:rsidR="004405A2" w:rsidRPr="004405A2">
              <w:rPr>
                <w:rFonts w:asciiTheme="majorHAnsi" w:eastAsia="Saira" w:hAnsiTheme="majorHAnsi" w:cstheme="majorHAnsi"/>
                <w:color w:val="020303"/>
                <w:sz w:val="20"/>
                <w:szCs w:val="20"/>
              </w:rPr>
              <w:t>, integrating seamlessly with CI/CD pipelines (Jenkins, Azure) for continuous execution.</w:t>
            </w:r>
            <w:r w:rsidR="004405A2" w:rsidRPr="004405A2">
              <w:rPr>
                <w:rFonts w:asciiTheme="majorHAnsi" w:eastAsia="Saira" w:hAnsiTheme="majorHAnsi" w:cstheme="majorHAnsi"/>
                <w:color w:val="020303"/>
                <w:sz w:val="20"/>
                <w:szCs w:val="20"/>
              </w:rPr>
              <w:br/>
              <w:t>• Developed test strategy plans, including test case creation and scheduling, to ensure quality test execution for Windows and web-based applications.</w:t>
            </w:r>
            <w:r w:rsidR="004405A2" w:rsidRPr="004405A2">
              <w:rPr>
                <w:rFonts w:asciiTheme="majorHAnsi" w:eastAsia="Saira" w:hAnsiTheme="majorHAnsi" w:cstheme="majorHAnsi"/>
                <w:color w:val="020303"/>
                <w:sz w:val="20"/>
                <w:szCs w:val="20"/>
              </w:rPr>
              <w:br/>
              <w:t>• Integrated test management and defect tracking with ALM, ensuring alignment with project requirements and prompt resolution of critical issues.</w:t>
            </w:r>
            <w:r w:rsidR="004405A2" w:rsidRPr="004405A2">
              <w:rPr>
                <w:rFonts w:asciiTheme="majorHAnsi" w:eastAsia="Saira" w:hAnsiTheme="majorHAnsi" w:cstheme="majorHAnsi"/>
                <w:color w:val="020303"/>
                <w:sz w:val="20"/>
                <w:szCs w:val="20"/>
              </w:rPr>
              <w:br/>
              <w:t>• Collaborated in Agile/Scrum testing, working with cross-functional teams and tracking progress using Jira and TFS to manage sprints and defect resolution.</w:t>
            </w:r>
            <w:r w:rsidR="004405A2" w:rsidRPr="004405A2">
              <w:rPr>
                <w:rFonts w:asciiTheme="majorHAnsi" w:eastAsia="Saira" w:hAnsiTheme="majorHAnsi" w:cstheme="majorHAnsi"/>
                <w:color w:val="020303"/>
                <w:sz w:val="20"/>
                <w:szCs w:val="20"/>
              </w:rPr>
              <w:br/>
              <w:t>• Focused on Windows application testing using UFT and VBScript and implemented Tosca for web-based automation, validating key functionalities across both platforms.</w:t>
            </w:r>
          </w:p>
          <w:p w14:paraId="43C6AFB1" w14:textId="77777777" w:rsidR="002D5FC1" w:rsidRPr="007058F5" w:rsidRDefault="002D5FC1">
            <w:pPr>
              <w:pStyle w:val="p"/>
              <w:spacing w:line="280" w:lineRule="atLeast"/>
              <w:rPr>
                <w:rStyle w:val="divsectionbody"/>
                <w:rFonts w:asciiTheme="majorHAnsi" w:eastAsia="Saira" w:hAnsiTheme="majorHAnsi" w:cstheme="majorHAnsi"/>
                <w:sz w:val="20"/>
                <w:szCs w:val="20"/>
              </w:rPr>
            </w:pPr>
          </w:p>
          <w:p w14:paraId="71FE5190" w14:textId="448C08EF" w:rsidR="00AC3A24" w:rsidRDefault="00000000" w:rsidP="00AC3A24">
            <w:pPr>
              <w:pStyle w:val="p"/>
              <w:tabs>
                <w:tab w:val="left" w:pos="1970"/>
              </w:tabs>
              <w:spacing w:line="280" w:lineRule="atLeast"/>
              <w:rPr>
                <w:rStyle w:val="Strong1"/>
                <w:rFonts w:asciiTheme="majorHAnsi" w:eastAsia="Saira" w:hAnsiTheme="majorHAnsi" w:cstheme="majorHAnsi"/>
                <w:b/>
                <w:bCs/>
                <w:color w:val="020303"/>
                <w:sz w:val="20"/>
                <w:szCs w:val="20"/>
                <w:u w:val="single"/>
              </w:rPr>
            </w:pPr>
            <w:r w:rsidRPr="007058F5">
              <w:rPr>
                <w:rStyle w:val="Strong1"/>
                <w:rFonts w:asciiTheme="majorHAnsi" w:eastAsia="Saira" w:hAnsiTheme="majorHAnsi" w:cstheme="majorHAnsi"/>
                <w:b/>
                <w:bCs/>
                <w:color w:val="020303"/>
                <w:sz w:val="20"/>
                <w:szCs w:val="20"/>
                <w:u w:val="single"/>
              </w:rPr>
              <w:t>Achievements:</w:t>
            </w:r>
            <w:r w:rsidR="00AC3A24">
              <w:rPr>
                <w:rStyle w:val="Strong1"/>
                <w:rFonts w:asciiTheme="majorHAnsi" w:eastAsia="Saira" w:hAnsiTheme="majorHAnsi" w:cstheme="majorHAnsi"/>
                <w:b/>
                <w:bCs/>
                <w:color w:val="020303"/>
                <w:sz w:val="20"/>
                <w:szCs w:val="20"/>
                <w:u w:val="single"/>
              </w:rPr>
              <w:tab/>
            </w:r>
          </w:p>
          <w:p w14:paraId="5F9CE46E" w14:textId="77777777" w:rsidR="00AC3A24" w:rsidRPr="00AC3A24" w:rsidRDefault="00AC3A24" w:rsidP="00AC3A24">
            <w:pPr>
              <w:pStyle w:val="p"/>
              <w:tabs>
                <w:tab w:val="left" w:pos="1970"/>
              </w:tabs>
              <w:spacing w:line="280" w:lineRule="atLeast"/>
              <w:rPr>
                <w:rStyle w:val="Strong1"/>
                <w:rFonts w:asciiTheme="majorHAnsi" w:eastAsia="Saira" w:hAnsiTheme="majorHAnsi" w:cstheme="majorHAnsi"/>
                <w:color w:val="020303"/>
                <w:sz w:val="20"/>
                <w:szCs w:val="20"/>
                <w:lang w:val="en-IN"/>
              </w:rPr>
            </w:pPr>
          </w:p>
          <w:p w14:paraId="4708960B" w14:textId="3FEFEA5A" w:rsidR="00AC3A24" w:rsidRPr="00AC3A24" w:rsidRDefault="00AC3A24" w:rsidP="00AC3A24">
            <w:pPr>
              <w:pStyle w:val="p"/>
              <w:numPr>
                <w:ilvl w:val="0"/>
                <w:numId w:val="7"/>
              </w:numPr>
              <w:spacing w:line="280" w:lineRule="atLeast"/>
              <w:rPr>
                <w:rFonts w:asciiTheme="majorHAnsi" w:eastAsia="Saira" w:hAnsiTheme="majorHAnsi" w:cstheme="majorHAnsi"/>
                <w:color w:val="020303"/>
                <w:sz w:val="20"/>
                <w:szCs w:val="20"/>
                <w:lang w:val="en-IN"/>
              </w:rPr>
            </w:pPr>
            <w:r w:rsidRPr="00AC3A24">
              <w:rPr>
                <w:rFonts w:asciiTheme="majorHAnsi" w:eastAsia="Saira" w:hAnsiTheme="majorHAnsi" w:cstheme="majorHAnsi"/>
                <w:color w:val="020303"/>
                <w:sz w:val="20"/>
                <w:szCs w:val="20"/>
                <w:lang w:val="en-IN"/>
              </w:rPr>
              <w:t>Reduced manual testing significantly, improving overall testing speed and productivity.</w:t>
            </w:r>
          </w:p>
          <w:p w14:paraId="2F70F4C5" w14:textId="1F2A0585" w:rsidR="00AC3A24" w:rsidRPr="00AC3A24" w:rsidRDefault="00AC3A24" w:rsidP="00AC3A24">
            <w:pPr>
              <w:pStyle w:val="p"/>
              <w:numPr>
                <w:ilvl w:val="0"/>
                <w:numId w:val="7"/>
              </w:numPr>
              <w:spacing w:line="280" w:lineRule="atLeast"/>
              <w:rPr>
                <w:rFonts w:asciiTheme="majorHAnsi" w:eastAsia="Saira" w:hAnsiTheme="majorHAnsi" w:cstheme="majorHAnsi"/>
                <w:color w:val="020303"/>
                <w:sz w:val="20"/>
                <w:szCs w:val="20"/>
                <w:lang w:val="en-IN"/>
              </w:rPr>
            </w:pPr>
            <w:r w:rsidRPr="00AC3A24">
              <w:rPr>
                <w:rFonts w:asciiTheme="majorHAnsi" w:eastAsia="Saira" w:hAnsiTheme="majorHAnsi" w:cstheme="majorHAnsi"/>
                <w:color w:val="020303"/>
                <w:sz w:val="20"/>
                <w:szCs w:val="20"/>
                <w:lang w:val="en-IN"/>
              </w:rPr>
              <w:t>Enhanced test coverage for critical banking functions like ACH, batch processing, and escrow, resulting in zero-defect releases.</w:t>
            </w:r>
          </w:p>
          <w:p w14:paraId="1B6AFC11" w14:textId="2A2292DD" w:rsidR="00AC3A24" w:rsidRPr="00AC3A24" w:rsidRDefault="00AC3A24" w:rsidP="00AC3A24">
            <w:pPr>
              <w:pStyle w:val="p"/>
              <w:numPr>
                <w:ilvl w:val="0"/>
                <w:numId w:val="7"/>
              </w:numPr>
              <w:spacing w:line="280" w:lineRule="atLeast"/>
              <w:rPr>
                <w:rFonts w:asciiTheme="majorHAnsi" w:eastAsia="Saira" w:hAnsiTheme="majorHAnsi" w:cstheme="majorHAnsi"/>
                <w:color w:val="020303"/>
                <w:sz w:val="20"/>
                <w:szCs w:val="20"/>
                <w:lang w:val="en-IN"/>
              </w:rPr>
            </w:pPr>
            <w:r w:rsidRPr="00AC3A24">
              <w:rPr>
                <w:rFonts w:asciiTheme="majorHAnsi" w:eastAsia="Saira" w:hAnsiTheme="majorHAnsi" w:cstheme="majorHAnsi"/>
                <w:color w:val="020303"/>
                <w:sz w:val="20"/>
                <w:szCs w:val="20"/>
                <w:lang w:val="en-IN"/>
              </w:rPr>
              <w:t>Automated over 10,000 test scripts, improving testing efficiency and supporting frequent product releases.</w:t>
            </w:r>
          </w:p>
          <w:p w14:paraId="7254CB20" w14:textId="0B68F012" w:rsidR="00AC3A24" w:rsidRPr="00AC3A24" w:rsidRDefault="00AC3A24" w:rsidP="00AC3A24">
            <w:pPr>
              <w:pStyle w:val="p"/>
              <w:numPr>
                <w:ilvl w:val="0"/>
                <w:numId w:val="7"/>
              </w:numPr>
              <w:spacing w:line="280" w:lineRule="atLeast"/>
              <w:rPr>
                <w:rFonts w:asciiTheme="majorHAnsi" w:eastAsia="Saira" w:hAnsiTheme="majorHAnsi" w:cstheme="majorHAnsi"/>
                <w:color w:val="020303"/>
                <w:sz w:val="20"/>
                <w:szCs w:val="20"/>
                <w:lang w:val="en-IN"/>
              </w:rPr>
            </w:pPr>
            <w:r w:rsidRPr="00AC3A24">
              <w:rPr>
                <w:rFonts w:asciiTheme="majorHAnsi" w:eastAsia="Saira" w:hAnsiTheme="majorHAnsi" w:cstheme="majorHAnsi"/>
                <w:color w:val="020303"/>
                <w:sz w:val="20"/>
                <w:szCs w:val="20"/>
                <w:lang w:val="en-IN"/>
              </w:rPr>
              <w:t>Implemented Tosca for model-based testing, providing more flexible and scalable automation, especially for Windows-based banking applications.</w:t>
            </w:r>
          </w:p>
          <w:p w14:paraId="3A01783F" w14:textId="53CE9677" w:rsidR="00AC3A24" w:rsidRPr="00AC3A24" w:rsidRDefault="00AC3A24" w:rsidP="00AC3A24">
            <w:pPr>
              <w:pStyle w:val="p"/>
              <w:numPr>
                <w:ilvl w:val="0"/>
                <w:numId w:val="7"/>
              </w:numPr>
              <w:spacing w:line="280" w:lineRule="atLeast"/>
              <w:rPr>
                <w:rFonts w:asciiTheme="majorHAnsi" w:eastAsia="Saira" w:hAnsiTheme="majorHAnsi" w:cstheme="majorHAnsi"/>
                <w:color w:val="020303"/>
                <w:sz w:val="20"/>
                <w:szCs w:val="20"/>
                <w:lang w:val="en-IN"/>
              </w:rPr>
            </w:pPr>
            <w:r w:rsidRPr="00AC3A24">
              <w:rPr>
                <w:rFonts w:asciiTheme="majorHAnsi" w:eastAsia="Saira" w:hAnsiTheme="majorHAnsi" w:cstheme="majorHAnsi"/>
                <w:color w:val="020303"/>
                <w:sz w:val="20"/>
                <w:szCs w:val="20"/>
                <w:lang w:val="en-IN"/>
              </w:rPr>
              <w:t>Successfully implemented Tosca for Chrome-based functionality, creating over 300 test cases so far, with continuous progress to expand coverage.</w:t>
            </w:r>
          </w:p>
          <w:p w14:paraId="51FE4123" w14:textId="376F285A" w:rsidR="00FF7C68" w:rsidRPr="007058F5" w:rsidRDefault="00AC3A24" w:rsidP="00AC3A24">
            <w:pPr>
              <w:pStyle w:val="p"/>
              <w:numPr>
                <w:ilvl w:val="0"/>
                <w:numId w:val="7"/>
              </w:numPr>
              <w:spacing w:line="280" w:lineRule="atLeast"/>
              <w:rPr>
                <w:rStyle w:val="divsectionbody"/>
                <w:rFonts w:asciiTheme="majorHAnsi" w:eastAsia="Saira" w:hAnsiTheme="majorHAnsi" w:cstheme="majorHAnsi"/>
                <w:sz w:val="20"/>
                <w:szCs w:val="20"/>
              </w:rPr>
            </w:pPr>
            <w:r w:rsidRPr="00AC3A24">
              <w:rPr>
                <w:rFonts w:asciiTheme="majorHAnsi" w:eastAsia="Saira" w:hAnsiTheme="majorHAnsi" w:cstheme="majorHAnsi"/>
                <w:color w:val="020303"/>
                <w:sz w:val="20"/>
                <w:szCs w:val="20"/>
                <w:lang w:val="en-IN"/>
              </w:rPr>
              <w:t>Leveraged Tosca’s powerful features such as Tosca XScan and its efficient test execution to ensure optimal test automation for web applications.</w:t>
            </w:r>
          </w:p>
          <w:p w14:paraId="523892EE" w14:textId="77777777" w:rsidR="002B70C0" w:rsidRPr="007058F5" w:rsidRDefault="002B70C0">
            <w:pPr>
              <w:pStyle w:val="p"/>
              <w:spacing w:line="280" w:lineRule="atLeast"/>
              <w:rPr>
                <w:rStyle w:val="divsectionbody"/>
                <w:rFonts w:asciiTheme="majorHAnsi" w:eastAsia="Saira" w:hAnsiTheme="majorHAnsi" w:cstheme="majorHAnsi"/>
                <w:sz w:val="20"/>
                <w:szCs w:val="20"/>
              </w:rPr>
            </w:pPr>
          </w:p>
          <w:p w14:paraId="704868D9" w14:textId="702578F7" w:rsidR="002B70C0" w:rsidRPr="007058F5" w:rsidRDefault="00000000">
            <w:pPr>
              <w:pStyle w:val="p"/>
              <w:spacing w:line="280" w:lineRule="atLeast"/>
              <w:rPr>
                <w:rStyle w:val="divsectionbody"/>
                <w:rFonts w:asciiTheme="majorHAnsi" w:eastAsia="Saira" w:hAnsiTheme="majorHAnsi" w:cstheme="majorHAnsi"/>
                <w:sz w:val="20"/>
                <w:szCs w:val="20"/>
              </w:rPr>
            </w:pPr>
            <w:r>
              <w:rPr>
                <w:rFonts w:asciiTheme="majorHAnsi" w:hAnsiTheme="majorHAnsi" w:cstheme="majorHAnsi"/>
                <w:lang w:val="en-IN"/>
              </w:rPr>
              <w:pict w14:anchorId="24EB40E6">
                <v:rect id="_x0000_i1027" style="width:0;height:1.5pt" o:hralign="center" o:hrstd="t" o:hr="t" fillcolor="#a0a0a0" stroked="f"/>
              </w:pict>
            </w:r>
          </w:p>
          <w:p w14:paraId="1741D475" w14:textId="7B4A6CBE" w:rsidR="00874B1B" w:rsidRPr="007058F5" w:rsidRDefault="00874B1B" w:rsidP="00874B1B">
            <w:pPr>
              <w:pStyle w:val="p"/>
              <w:spacing w:line="280" w:lineRule="atLeast"/>
              <w:rPr>
                <w:rStyle w:val="divsectionbody"/>
                <w:rFonts w:asciiTheme="majorHAnsi" w:eastAsia="Saira" w:hAnsiTheme="majorHAnsi" w:cstheme="majorHAnsi"/>
              </w:rPr>
            </w:pPr>
            <w:r w:rsidRPr="007058F5">
              <w:rPr>
                <w:rStyle w:val="Strong1"/>
                <w:rFonts w:asciiTheme="majorHAnsi" w:eastAsia="Saira" w:hAnsiTheme="majorHAnsi" w:cstheme="majorHAnsi"/>
                <w:b/>
                <w:bCs/>
                <w:color w:val="020303"/>
              </w:rPr>
              <w:t xml:space="preserve">Project </w:t>
            </w:r>
            <w:r>
              <w:rPr>
                <w:rStyle w:val="Strong1"/>
                <w:rFonts w:asciiTheme="majorHAnsi" w:eastAsia="Saira" w:hAnsiTheme="majorHAnsi" w:cstheme="majorHAnsi"/>
                <w:b/>
                <w:bCs/>
                <w:color w:val="020303"/>
              </w:rPr>
              <w:t>4</w:t>
            </w:r>
            <w:r w:rsidRPr="007058F5">
              <w:rPr>
                <w:rStyle w:val="Strong1"/>
                <w:rFonts w:asciiTheme="majorHAnsi" w:eastAsia="Saira" w:hAnsiTheme="majorHAnsi" w:cstheme="majorHAnsi"/>
                <w:b/>
                <w:bCs/>
                <w:color w:val="020303"/>
              </w:rPr>
              <w:t>: IMC-Interactive Management Centre</w:t>
            </w:r>
          </w:p>
          <w:p w14:paraId="53804EF7" w14:textId="77777777" w:rsidR="00874B1B" w:rsidRPr="007058F5" w:rsidRDefault="00874B1B" w:rsidP="00874B1B">
            <w:pPr>
              <w:pStyle w:val="p"/>
              <w:spacing w:line="280" w:lineRule="atLeast"/>
              <w:rPr>
                <w:rStyle w:val="Strong1"/>
                <w:rFonts w:asciiTheme="majorHAnsi" w:eastAsia="Saira" w:hAnsiTheme="majorHAnsi" w:cstheme="majorHAnsi"/>
                <w:b/>
                <w:bCs/>
                <w:color w:val="020303"/>
                <w:sz w:val="20"/>
                <w:szCs w:val="20"/>
              </w:rPr>
            </w:pPr>
          </w:p>
          <w:p w14:paraId="7C6237FD" w14:textId="0FA315FF" w:rsidR="00874B1B" w:rsidRPr="007058F5"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Duration: </w:t>
            </w:r>
            <w:r w:rsidRPr="007058F5">
              <w:rPr>
                <w:rStyle w:val="divsectionbody"/>
                <w:rFonts w:asciiTheme="majorHAnsi" w:eastAsia="Saira" w:hAnsiTheme="majorHAnsi" w:cstheme="majorHAnsi"/>
                <w:sz w:val="20"/>
                <w:szCs w:val="20"/>
              </w:rPr>
              <w:t>20</w:t>
            </w:r>
            <w:r>
              <w:rPr>
                <w:rStyle w:val="divsectionbody"/>
                <w:rFonts w:asciiTheme="majorHAnsi" w:eastAsia="Saira" w:hAnsiTheme="majorHAnsi" w:cstheme="majorHAnsi"/>
                <w:sz w:val="20"/>
                <w:szCs w:val="20"/>
              </w:rPr>
              <w:t>1</w:t>
            </w:r>
            <w:r w:rsidR="004E297C">
              <w:rPr>
                <w:rStyle w:val="divsectionbody"/>
                <w:rFonts w:asciiTheme="majorHAnsi" w:eastAsia="Saira" w:hAnsiTheme="majorHAnsi" w:cstheme="majorHAnsi"/>
                <w:sz w:val="20"/>
                <w:szCs w:val="20"/>
              </w:rPr>
              <w:t>9</w:t>
            </w:r>
            <w:r w:rsidRPr="007058F5">
              <w:rPr>
                <w:rStyle w:val="divsectionbody"/>
                <w:rFonts w:asciiTheme="majorHAnsi" w:eastAsia="Saira" w:hAnsiTheme="majorHAnsi" w:cstheme="majorHAnsi"/>
                <w:sz w:val="20"/>
                <w:szCs w:val="20"/>
              </w:rPr>
              <w:t xml:space="preserve"> –20</w:t>
            </w:r>
            <w:r>
              <w:rPr>
                <w:rStyle w:val="divsectionbody"/>
                <w:rFonts w:asciiTheme="majorHAnsi" w:eastAsia="Saira" w:hAnsiTheme="majorHAnsi" w:cstheme="majorHAnsi"/>
                <w:sz w:val="20"/>
                <w:szCs w:val="20"/>
              </w:rPr>
              <w:t>2</w:t>
            </w:r>
            <w:r w:rsidR="004E297C">
              <w:rPr>
                <w:rStyle w:val="divsectionbody"/>
                <w:rFonts w:asciiTheme="majorHAnsi" w:eastAsia="Saira" w:hAnsiTheme="majorHAnsi" w:cstheme="majorHAnsi"/>
                <w:sz w:val="20"/>
                <w:szCs w:val="20"/>
              </w:rPr>
              <w:t>2</w:t>
            </w:r>
          </w:p>
          <w:p w14:paraId="5F0AD214"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 xml:space="preserve">Project Domain: </w:t>
            </w:r>
            <w:r w:rsidRPr="007058F5">
              <w:rPr>
                <w:rStyle w:val="divsectionbody"/>
                <w:rFonts w:asciiTheme="majorHAnsi" w:eastAsia="Saira" w:hAnsiTheme="majorHAnsi" w:cstheme="majorHAnsi"/>
                <w:sz w:val="20"/>
                <w:szCs w:val="20"/>
              </w:rPr>
              <w:t>Mobile Based - E-commerce and Banking Integration</w:t>
            </w:r>
          </w:p>
          <w:p w14:paraId="3D2A3C22"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rPr>
              <w:br/>
            </w:r>
            <w:r w:rsidRPr="007058F5">
              <w:rPr>
                <w:rStyle w:val="Strong1"/>
                <w:rFonts w:asciiTheme="majorHAnsi" w:eastAsia="Saira" w:hAnsiTheme="majorHAnsi" w:cstheme="majorHAnsi"/>
                <w:b/>
                <w:bCs/>
                <w:color w:val="020303"/>
                <w:sz w:val="20"/>
                <w:szCs w:val="20"/>
                <w:u w:val="single"/>
              </w:rPr>
              <w:t>Project Overview:</w:t>
            </w:r>
          </w:p>
          <w:p w14:paraId="1851A94A"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 xml:space="preserve">The IMC (Interactive Management System) is a mobile automation testing project for e-commerce and banking apps on Android and iOS. It ensures a seamless shopping experience with features like product browsing, cart management, checkout with multiple payment options </w:t>
            </w:r>
            <w:r w:rsidRPr="007058F5">
              <w:rPr>
                <w:rStyle w:val="divsectionbody"/>
                <w:rFonts w:asciiTheme="majorHAnsi" w:eastAsia="Saira" w:hAnsiTheme="majorHAnsi" w:cstheme="majorHAnsi"/>
                <w:sz w:val="20"/>
                <w:szCs w:val="20"/>
              </w:rPr>
              <w:lastRenderedPageBreak/>
              <w:t>(credit/debit cards, UPI, wallets, net banking), real-time order tracking, digital invoicing, and returns management.</w:t>
            </w:r>
          </w:p>
          <w:p w14:paraId="0FD8338F"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The app integrates with banking APIs and payment gateways for secure transactions, fraud detection, and verification. The project also focuses on UI/UX validation, responsiveness testing, and performance optimization to ensure smooth functionality across devices, screen sizes, and network conditions</w:t>
            </w:r>
          </w:p>
          <w:p w14:paraId="743EA6D9"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rPr>
            </w:pPr>
          </w:p>
          <w:p w14:paraId="2293D1FD"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Tools &amp; Technologies:</w:t>
            </w:r>
          </w:p>
          <w:p w14:paraId="1BEB93D4" w14:textId="44038860" w:rsidR="00874B1B" w:rsidRPr="007058F5" w:rsidRDefault="00874B1B" w:rsidP="00874B1B">
            <w:pPr>
              <w:pStyle w:val="divdocumentulli"/>
              <w:numPr>
                <w:ilvl w:val="0"/>
                <w:numId w:val="1"/>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b/>
                <w:bCs/>
                <w:sz w:val="20"/>
                <w:szCs w:val="20"/>
              </w:rPr>
              <w:t>Automation:</w:t>
            </w:r>
            <w:r w:rsidRPr="007058F5">
              <w:rPr>
                <w:rStyle w:val="divsectionbody"/>
                <w:rFonts w:asciiTheme="majorHAnsi" w:eastAsia="Saira" w:hAnsiTheme="majorHAnsi" w:cstheme="majorHAnsi"/>
                <w:sz w:val="20"/>
                <w:szCs w:val="20"/>
              </w:rPr>
              <w:t xml:space="preserve"> Appium, </w:t>
            </w:r>
            <w:r w:rsidR="00CB76EA">
              <w:rPr>
                <w:rStyle w:val="divsectionbody"/>
                <w:rFonts w:asciiTheme="majorHAnsi" w:eastAsia="Saira" w:hAnsiTheme="majorHAnsi" w:cstheme="majorHAnsi"/>
                <w:sz w:val="20"/>
                <w:szCs w:val="20"/>
              </w:rPr>
              <w:t xml:space="preserve">Selenium, </w:t>
            </w:r>
            <w:r w:rsidRPr="007058F5">
              <w:rPr>
                <w:rStyle w:val="divsectionbody"/>
                <w:rFonts w:asciiTheme="majorHAnsi" w:eastAsia="Saira" w:hAnsiTheme="majorHAnsi" w:cstheme="majorHAnsi"/>
                <w:sz w:val="20"/>
                <w:szCs w:val="20"/>
              </w:rPr>
              <w:t>TestNG and Maven</w:t>
            </w:r>
          </w:p>
          <w:p w14:paraId="3792F958" w14:textId="77777777" w:rsidR="00874B1B" w:rsidRPr="007058F5" w:rsidRDefault="00874B1B" w:rsidP="00874B1B">
            <w:pPr>
              <w:pStyle w:val="divdocumentulli"/>
              <w:numPr>
                <w:ilvl w:val="0"/>
                <w:numId w:val="1"/>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b/>
                <w:bCs/>
                <w:sz w:val="20"/>
                <w:szCs w:val="20"/>
              </w:rPr>
              <w:t>Languages:</w:t>
            </w:r>
            <w:r w:rsidRPr="007058F5">
              <w:rPr>
                <w:rStyle w:val="divsectionbody"/>
                <w:rFonts w:asciiTheme="majorHAnsi" w:eastAsia="Saira" w:hAnsiTheme="majorHAnsi" w:cstheme="majorHAnsi"/>
                <w:sz w:val="20"/>
                <w:szCs w:val="20"/>
              </w:rPr>
              <w:t xml:space="preserve"> Java and PL/SQL</w:t>
            </w:r>
          </w:p>
          <w:p w14:paraId="1C7469D5" w14:textId="77777777" w:rsidR="00874B1B" w:rsidRPr="007058F5" w:rsidRDefault="00874B1B" w:rsidP="00874B1B">
            <w:pPr>
              <w:pStyle w:val="divdocumentulli"/>
              <w:numPr>
                <w:ilvl w:val="0"/>
                <w:numId w:val="1"/>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b/>
                <w:bCs/>
                <w:sz w:val="20"/>
                <w:szCs w:val="20"/>
              </w:rPr>
              <w:t>Collaboration:</w:t>
            </w:r>
            <w:r w:rsidRPr="007058F5">
              <w:rPr>
                <w:rStyle w:val="divsectionbody"/>
                <w:rFonts w:asciiTheme="majorHAnsi" w:eastAsia="Saira" w:hAnsiTheme="majorHAnsi" w:cstheme="majorHAnsi"/>
                <w:sz w:val="20"/>
                <w:szCs w:val="20"/>
              </w:rPr>
              <w:t xml:space="preserve"> Jira, Confluence, Appium Inspector, Android Studio, IOS X-Simulator</w:t>
            </w:r>
          </w:p>
          <w:p w14:paraId="390CC115" w14:textId="77777777" w:rsidR="00874B1B" w:rsidRPr="007058F5" w:rsidRDefault="00874B1B" w:rsidP="00874B1B">
            <w:pPr>
              <w:pStyle w:val="divdocumentulli"/>
              <w:numPr>
                <w:ilvl w:val="0"/>
                <w:numId w:val="1"/>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b/>
                <w:bCs/>
                <w:sz w:val="20"/>
                <w:szCs w:val="20"/>
              </w:rPr>
              <w:t>Bug Logging Tool:</w:t>
            </w:r>
            <w:r w:rsidRPr="007058F5">
              <w:rPr>
                <w:rStyle w:val="divsectionbody"/>
                <w:rFonts w:asciiTheme="majorHAnsi" w:eastAsia="Saira" w:hAnsiTheme="majorHAnsi" w:cstheme="majorHAnsi"/>
                <w:sz w:val="20"/>
                <w:szCs w:val="20"/>
              </w:rPr>
              <w:t xml:space="preserve"> eJira and TFS</w:t>
            </w:r>
          </w:p>
          <w:p w14:paraId="39581F04" w14:textId="77777777" w:rsidR="00874B1B" w:rsidRPr="007058F5" w:rsidRDefault="00874B1B" w:rsidP="00874B1B">
            <w:pPr>
              <w:pStyle w:val="divdocumentulli"/>
              <w:numPr>
                <w:ilvl w:val="0"/>
                <w:numId w:val="1"/>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b/>
                <w:bCs/>
                <w:sz w:val="20"/>
                <w:szCs w:val="20"/>
              </w:rPr>
              <w:t>Testing Types:</w:t>
            </w:r>
            <w:r w:rsidRPr="007058F5">
              <w:rPr>
                <w:rStyle w:val="divsectionbody"/>
                <w:rFonts w:asciiTheme="majorHAnsi" w:eastAsia="Saira" w:hAnsiTheme="majorHAnsi" w:cstheme="majorHAnsi"/>
                <w:sz w:val="20"/>
                <w:szCs w:val="20"/>
              </w:rPr>
              <w:t xml:space="preserve"> Regression, Integration, Smoke Testing, System Testing</w:t>
            </w:r>
            <w:r>
              <w:rPr>
                <w:rStyle w:val="divsectionbody"/>
                <w:rFonts w:asciiTheme="majorHAnsi" w:eastAsia="Saira" w:hAnsiTheme="majorHAnsi" w:cstheme="majorHAnsi"/>
                <w:sz w:val="20"/>
                <w:szCs w:val="20"/>
              </w:rPr>
              <w:t xml:space="preserve">, </w:t>
            </w:r>
            <w:r w:rsidRPr="007058F5">
              <w:rPr>
                <w:rStyle w:val="divsectionbody"/>
                <w:rFonts w:asciiTheme="majorHAnsi" w:eastAsia="Saira" w:hAnsiTheme="majorHAnsi" w:cstheme="majorHAnsi"/>
                <w:sz w:val="20"/>
                <w:szCs w:val="20"/>
              </w:rPr>
              <w:t>Functional Testing</w:t>
            </w:r>
            <w:r>
              <w:rPr>
                <w:rStyle w:val="divsectionbody"/>
                <w:rFonts w:asciiTheme="majorHAnsi" w:eastAsia="Saira" w:hAnsiTheme="majorHAnsi" w:cstheme="majorHAnsi"/>
                <w:sz w:val="20"/>
                <w:szCs w:val="20"/>
              </w:rPr>
              <w:t xml:space="preserve"> and </w:t>
            </w:r>
            <w:r w:rsidRPr="00F8282B">
              <w:rPr>
                <w:rFonts w:asciiTheme="majorHAnsi" w:eastAsia="Saira" w:hAnsiTheme="majorHAnsi" w:cstheme="majorHAnsi"/>
                <w:color w:val="020303"/>
                <w:sz w:val="20"/>
                <w:szCs w:val="20"/>
              </w:rPr>
              <w:t>UI Automation</w:t>
            </w:r>
            <w:r>
              <w:rPr>
                <w:rFonts w:asciiTheme="majorHAnsi" w:eastAsia="Saira" w:hAnsiTheme="majorHAnsi" w:cstheme="majorHAnsi"/>
                <w:color w:val="020303"/>
                <w:sz w:val="20"/>
                <w:szCs w:val="20"/>
              </w:rPr>
              <w:t xml:space="preserve"> Testing</w:t>
            </w:r>
          </w:p>
          <w:p w14:paraId="04AAB4DF" w14:textId="77777777" w:rsidR="00874B1B"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23E98F61" w14:textId="77777777" w:rsidR="00874B1B"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522E30D6" w14:textId="77777777" w:rsidR="00874B1B"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51146F36" w14:textId="77777777" w:rsidR="00874B1B" w:rsidRPr="007058F5"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17FB52EC"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Key Responsibilities:</w:t>
            </w:r>
          </w:p>
          <w:p w14:paraId="1FA8D538"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Automated Native, Web, and Hybrid apps on Android &amp; iOS using Appium, TestNG, and Maven.</w:t>
            </w:r>
          </w:p>
          <w:p w14:paraId="2B0882A3"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Developed test scripts for product search, cart, checkout, payment processing, order tracking, and returns management.</w:t>
            </w:r>
          </w:p>
          <w:p w14:paraId="00887106"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 xml:space="preserve">Conducted manual &amp; </w:t>
            </w:r>
            <w:r>
              <w:rPr>
                <w:rStyle w:val="divsectionbody"/>
                <w:rFonts w:asciiTheme="majorHAnsi" w:eastAsia="Saira" w:hAnsiTheme="majorHAnsi" w:cstheme="majorHAnsi"/>
                <w:sz w:val="20"/>
                <w:szCs w:val="20"/>
              </w:rPr>
              <w:t xml:space="preserve">UI </w:t>
            </w:r>
            <w:r w:rsidRPr="007058F5">
              <w:rPr>
                <w:rStyle w:val="divsectionbody"/>
                <w:rFonts w:asciiTheme="majorHAnsi" w:eastAsia="Saira" w:hAnsiTheme="majorHAnsi" w:cstheme="majorHAnsi"/>
                <w:sz w:val="20"/>
                <w:szCs w:val="20"/>
              </w:rPr>
              <w:t>automation testing covering:</w:t>
            </w:r>
          </w:p>
          <w:p w14:paraId="0D64A370"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Native Apps – Gestures, push notifications, background behavior.</w:t>
            </w:r>
          </w:p>
          <w:p w14:paraId="68DEB243"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Web Apps – Browser compatibility, responsiveness across Chrome, Safari, Edge, Firefox.</w:t>
            </w:r>
          </w:p>
          <w:p w14:paraId="4269B0FC"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Hybrid Apps – Integration with camera, GPS, fingerprint authentication.</w:t>
            </w:r>
          </w:p>
          <w:p w14:paraId="6BB78045"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Performed UI/UX validation, cross-device testing (real devices &amp; emulators), and network simulation (Wi-Fi, 4G, 5G, offline mode) .</w:t>
            </w:r>
          </w:p>
          <w:p w14:paraId="79C0D744" w14:textId="77777777" w:rsidR="00874B1B"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Integrated test scripts with CI/CD pipelines (Jenkins, Azure DevOps) for continuous execution.</w:t>
            </w:r>
          </w:p>
          <w:p w14:paraId="0067EA64" w14:textId="2CFF8C27" w:rsidR="00041DFF" w:rsidRPr="007058F5" w:rsidRDefault="00041DFF"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041DFF">
              <w:rPr>
                <w:rFonts w:asciiTheme="majorHAnsi" w:eastAsia="Saira" w:hAnsiTheme="majorHAnsi" w:cstheme="majorHAnsi"/>
                <w:color w:val="020303"/>
                <w:sz w:val="20"/>
                <w:szCs w:val="20"/>
              </w:rPr>
              <w:t>Our framework leverages PL/SQL to fetch and process test data directly from the database, enhancing automation efficiency and maintaining data integrity during testing.</w:t>
            </w:r>
          </w:p>
          <w:p w14:paraId="760F43CF"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Logged &amp; tracked defects in eJira, TFS, participating in Agile/Scrum meetings.</w:t>
            </w:r>
          </w:p>
          <w:p w14:paraId="42A962FF" w14:textId="77777777" w:rsidR="00874B1B" w:rsidRPr="007058F5" w:rsidRDefault="00874B1B" w:rsidP="00874B1B">
            <w:pPr>
              <w:pStyle w:val="divdocumentulli"/>
              <w:spacing w:line="280" w:lineRule="atLeast"/>
              <w:ind w:left="180"/>
              <w:rPr>
                <w:rStyle w:val="divsectionbody"/>
                <w:rFonts w:asciiTheme="majorHAnsi" w:eastAsia="Saira" w:hAnsiTheme="majorHAnsi" w:cstheme="majorHAnsi"/>
                <w:sz w:val="20"/>
                <w:szCs w:val="20"/>
              </w:rPr>
            </w:pPr>
          </w:p>
          <w:p w14:paraId="7747A1C8" w14:textId="77777777" w:rsidR="00874B1B" w:rsidRPr="007058F5" w:rsidRDefault="00874B1B" w:rsidP="00874B1B">
            <w:pPr>
              <w:pStyle w:val="p"/>
              <w:spacing w:line="280" w:lineRule="atLeast"/>
              <w:rPr>
                <w:rStyle w:val="divsectionbody"/>
                <w:rFonts w:asciiTheme="majorHAnsi" w:eastAsia="Saira" w:hAnsiTheme="majorHAnsi" w:cstheme="majorHAnsi"/>
                <w:sz w:val="20"/>
                <w:szCs w:val="20"/>
                <w:u w:val="single"/>
              </w:rPr>
            </w:pPr>
            <w:r w:rsidRPr="007058F5">
              <w:rPr>
                <w:rStyle w:val="Strong1"/>
                <w:rFonts w:asciiTheme="majorHAnsi" w:eastAsia="Saira" w:hAnsiTheme="majorHAnsi" w:cstheme="majorHAnsi"/>
                <w:b/>
                <w:bCs/>
                <w:color w:val="020303"/>
                <w:sz w:val="20"/>
                <w:szCs w:val="20"/>
                <w:u w:val="single"/>
              </w:rPr>
              <w:t>Key Achievements:</w:t>
            </w:r>
          </w:p>
          <w:p w14:paraId="12166AFF"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Reduced manual efforts by 50% with automation for Native, Web, &amp; Hybrid apps.</w:t>
            </w:r>
          </w:p>
          <w:p w14:paraId="01137D80"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Improved test execution speed by 40%, ensuring faster releases.</w:t>
            </w:r>
          </w:p>
          <w:p w14:paraId="63C24834"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Enhanced test coverage &amp; identified UI/UX issues, improving app usability.</w:t>
            </w:r>
          </w:p>
          <w:p w14:paraId="2F58CF48"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Optimized app performance under various network &amp; device conditions.</w:t>
            </w:r>
          </w:p>
          <w:p w14:paraId="7D14BAAB" w14:textId="77777777" w:rsidR="00874B1B" w:rsidRPr="007058F5" w:rsidRDefault="00874B1B" w:rsidP="00874B1B">
            <w:pPr>
              <w:pStyle w:val="divdocumentulli"/>
              <w:numPr>
                <w:ilvl w:val="0"/>
                <w:numId w:val="2"/>
              </w:numPr>
              <w:spacing w:line="280" w:lineRule="atLeast"/>
              <w:ind w:left="180" w:hanging="192"/>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t>Integrated automation with CI/CD pipelines, enabling automated nightly test runs.</w:t>
            </w:r>
          </w:p>
          <w:p w14:paraId="19D6B47F" w14:textId="00748131" w:rsidR="00FF7C68" w:rsidRPr="007058F5" w:rsidRDefault="00FF7C68" w:rsidP="00874B1B">
            <w:pPr>
              <w:pStyle w:val="divdocumentulli"/>
              <w:spacing w:line="280" w:lineRule="atLeast"/>
              <w:rPr>
                <w:rStyle w:val="divsectionbody"/>
                <w:rFonts w:asciiTheme="majorHAnsi" w:eastAsia="Saira" w:hAnsiTheme="majorHAnsi" w:cstheme="majorHAnsi"/>
                <w:sz w:val="20"/>
                <w:szCs w:val="20"/>
              </w:rPr>
            </w:pPr>
          </w:p>
          <w:p w14:paraId="5FE713D9" w14:textId="4D3AD8EB" w:rsidR="002B70C0" w:rsidRPr="007058F5" w:rsidRDefault="00000000" w:rsidP="002B70C0">
            <w:pPr>
              <w:pStyle w:val="divdocumentulli"/>
              <w:spacing w:line="280" w:lineRule="atLeast"/>
              <w:rPr>
                <w:rStyle w:val="divsectionbody"/>
                <w:rFonts w:asciiTheme="majorHAnsi" w:eastAsia="Saira" w:hAnsiTheme="majorHAnsi" w:cstheme="majorHAnsi"/>
                <w:sz w:val="20"/>
                <w:szCs w:val="20"/>
              </w:rPr>
            </w:pPr>
            <w:r>
              <w:rPr>
                <w:rFonts w:asciiTheme="majorHAnsi" w:hAnsiTheme="majorHAnsi" w:cstheme="majorHAnsi"/>
                <w:lang w:val="en-IN"/>
              </w:rPr>
              <w:pict w14:anchorId="3EF1619F">
                <v:rect id="_x0000_i1028" style="width:0;height:1.5pt" o:hralign="center" o:hrstd="t" o:hr="t" fillcolor="#a0a0a0" stroked="f"/>
              </w:pict>
            </w:r>
          </w:p>
          <w:p w14:paraId="5CD72634" w14:textId="77777777" w:rsidR="00FF7C68" w:rsidRPr="007058F5" w:rsidRDefault="00000000">
            <w:pPr>
              <w:pStyle w:val="p"/>
              <w:spacing w:line="280" w:lineRule="atLeast"/>
              <w:rPr>
                <w:rStyle w:val="Strong1"/>
                <w:rFonts w:asciiTheme="majorHAnsi" w:eastAsia="Saira" w:hAnsiTheme="majorHAnsi" w:cstheme="majorHAnsi"/>
                <w:b/>
                <w:bCs/>
                <w:color w:val="020303"/>
              </w:rPr>
            </w:pPr>
            <w:r w:rsidRPr="007058F5">
              <w:rPr>
                <w:rStyle w:val="Strong1"/>
                <w:rFonts w:asciiTheme="majorHAnsi" w:eastAsia="Saira" w:hAnsiTheme="majorHAnsi" w:cstheme="majorHAnsi"/>
                <w:b/>
                <w:bCs/>
                <w:color w:val="020303"/>
              </w:rPr>
              <w:t>Project 5: SPEI (Inter-Banking Fund Transfer System)</w:t>
            </w:r>
          </w:p>
          <w:p w14:paraId="39728774" w14:textId="77777777" w:rsidR="00106495" w:rsidRPr="007058F5" w:rsidRDefault="00106495">
            <w:pPr>
              <w:pStyle w:val="p"/>
              <w:spacing w:line="280" w:lineRule="atLeast"/>
              <w:rPr>
                <w:rStyle w:val="divsectionbody"/>
                <w:rFonts w:asciiTheme="majorHAnsi" w:eastAsia="Saira" w:hAnsiTheme="majorHAnsi" w:cstheme="majorHAnsi"/>
              </w:rPr>
            </w:pPr>
          </w:p>
          <w:p w14:paraId="44E19054" w14:textId="633127D9" w:rsidR="00FF7C68" w:rsidRPr="007058F5" w:rsidRDefault="002B70C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Duration:</w:t>
            </w:r>
            <w:r w:rsidRPr="007058F5">
              <w:rPr>
                <w:rStyle w:val="divsectionbody"/>
                <w:rFonts w:asciiTheme="majorHAnsi" w:eastAsia="Saira" w:hAnsiTheme="majorHAnsi" w:cstheme="majorHAnsi"/>
                <w:sz w:val="20"/>
                <w:szCs w:val="20"/>
              </w:rPr>
              <w:t xml:space="preserve"> 2010 – 2014</w:t>
            </w:r>
            <w:r w:rsidRPr="007058F5">
              <w:rPr>
                <w:rStyle w:val="divsectionbody"/>
                <w:rFonts w:asciiTheme="majorHAnsi" w:eastAsia="Saira" w:hAnsiTheme="majorHAnsi" w:cstheme="majorHAnsi"/>
                <w:sz w:val="20"/>
                <w:szCs w:val="20"/>
              </w:rPr>
              <w:br/>
            </w:r>
            <w:r w:rsidRPr="007058F5">
              <w:rPr>
                <w:rStyle w:val="Strong1"/>
                <w:rFonts w:asciiTheme="majorHAnsi" w:eastAsia="Saira" w:hAnsiTheme="majorHAnsi" w:cstheme="majorHAnsi"/>
                <w:b/>
                <w:bCs/>
                <w:color w:val="020303"/>
                <w:sz w:val="20"/>
                <w:szCs w:val="20"/>
              </w:rPr>
              <w:t>Domain</w:t>
            </w:r>
            <w:r w:rsidRPr="007058F5">
              <w:rPr>
                <w:rStyle w:val="divsectionbody"/>
                <w:rFonts w:asciiTheme="majorHAnsi" w:eastAsia="Saira" w:hAnsiTheme="majorHAnsi" w:cstheme="majorHAnsi"/>
                <w:sz w:val="20"/>
                <w:szCs w:val="20"/>
              </w:rPr>
              <w:t>: Banking</w:t>
            </w:r>
          </w:p>
          <w:p w14:paraId="54EE3827" w14:textId="77777777" w:rsidR="00106495" w:rsidRPr="007058F5" w:rsidRDefault="00106495">
            <w:pPr>
              <w:pStyle w:val="p"/>
              <w:spacing w:line="280" w:lineRule="atLeast"/>
              <w:rPr>
                <w:rStyle w:val="divsectionbody"/>
                <w:rFonts w:asciiTheme="majorHAnsi" w:eastAsia="Saira" w:hAnsiTheme="majorHAnsi" w:cstheme="majorHAnsi"/>
                <w:sz w:val="20"/>
                <w:szCs w:val="20"/>
              </w:rPr>
            </w:pPr>
          </w:p>
          <w:p w14:paraId="1C6AAE86" w14:textId="2879C96D"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Project Overview</w:t>
            </w:r>
            <w:r w:rsidRPr="007058F5">
              <w:rPr>
                <w:rStyle w:val="divsectionbody"/>
                <w:rFonts w:asciiTheme="majorHAnsi" w:eastAsia="Saira" w:hAnsiTheme="majorHAnsi" w:cstheme="majorHAnsi"/>
                <w:sz w:val="20"/>
                <w:szCs w:val="20"/>
                <w:u w:val="single"/>
              </w:rPr>
              <w:t>:</w:t>
            </w:r>
            <w:r w:rsidRPr="007058F5">
              <w:rPr>
                <w:rStyle w:val="divsectionbody"/>
                <w:rFonts w:asciiTheme="majorHAnsi" w:eastAsia="Saira" w:hAnsiTheme="majorHAnsi" w:cstheme="majorHAnsi"/>
                <w:sz w:val="20"/>
                <w:szCs w:val="20"/>
              </w:rPr>
              <w:br/>
              <w:t>SPEI is the banking functionality of Open Solutions, widely used by banks in the USA, Canada, and Mexico. The SPEI Payment System is an electronic funds transfer system that allows participating financial institutions to send and receive funds securely.</w:t>
            </w:r>
          </w:p>
          <w:p w14:paraId="3716A8EC" w14:textId="7A04CCD5" w:rsidR="002B70C0"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divsectionbody"/>
                <w:rFonts w:asciiTheme="majorHAnsi" w:eastAsia="Saira" w:hAnsiTheme="majorHAnsi" w:cstheme="majorHAnsi"/>
                <w:sz w:val="20"/>
                <w:szCs w:val="20"/>
              </w:rPr>
              <w:lastRenderedPageBreak/>
              <w:t xml:space="preserve">Key </w:t>
            </w:r>
            <w:r w:rsidR="002B70C0" w:rsidRPr="007058F5">
              <w:rPr>
                <w:rStyle w:val="divsectionbody"/>
                <w:rFonts w:asciiTheme="majorHAnsi" w:eastAsia="Saira" w:hAnsiTheme="majorHAnsi" w:cstheme="majorHAnsi"/>
                <w:sz w:val="20"/>
                <w:szCs w:val="20"/>
              </w:rPr>
              <w:t>Responsibilities:</w:t>
            </w:r>
            <w:r w:rsidRPr="007058F5">
              <w:rPr>
                <w:rStyle w:val="divsectionbody"/>
                <w:rFonts w:asciiTheme="majorHAnsi" w:eastAsia="Saira" w:hAnsiTheme="majorHAnsi" w:cstheme="majorHAnsi"/>
                <w:sz w:val="20"/>
                <w:szCs w:val="20"/>
              </w:rPr>
              <w:br/>
              <w:t xml:space="preserve">• Conducted manual testing on the SPEI payment </w:t>
            </w:r>
            <w:r w:rsidR="00191ACB" w:rsidRPr="007058F5">
              <w:rPr>
                <w:rStyle w:val="divsectionbody"/>
                <w:rFonts w:asciiTheme="majorHAnsi" w:eastAsia="Saira" w:hAnsiTheme="majorHAnsi" w:cstheme="majorHAnsi"/>
                <w:sz w:val="20"/>
                <w:szCs w:val="20"/>
              </w:rPr>
              <w:t>system,</w:t>
            </w:r>
            <w:r w:rsidRPr="007058F5">
              <w:rPr>
                <w:rStyle w:val="divsectionbody"/>
                <w:rFonts w:asciiTheme="majorHAnsi" w:eastAsia="Saira" w:hAnsiTheme="majorHAnsi" w:cstheme="majorHAnsi"/>
                <w:sz w:val="20"/>
                <w:szCs w:val="20"/>
              </w:rPr>
              <w:t xml:space="preserve"> verifying the transfer of funds between banks.</w:t>
            </w:r>
            <w:r w:rsidRPr="007058F5">
              <w:rPr>
                <w:rStyle w:val="divsectionbody"/>
                <w:rFonts w:asciiTheme="majorHAnsi" w:eastAsia="Saira" w:hAnsiTheme="majorHAnsi" w:cstheme="majorHAnsi"/>
                <w:sz w:val="20"/>
                <w:szCs w:val="20"/>
              </w:rPr>
              <w:br/>
              <w:t>• Ensured the system's compliance with banking regulations in multiple regions (USA, Canada, Mexico).</w:t>
            </w:r>
            <w:r w:rsidRPr="007058F5">
              <w:rPr>
                <w:rStyle w:val="divsectionbody"/>
                <w:rFonts w:asciiTheme="majorHAnsi" w:eastAsia="Saira" w:hAnsiTheme="majorHAnsi" w:cstheme="majorHAnsi"/>
                <w:sz w:val="20"/>
                <w:szCs w:val="20"/>
              </w:rPr>
              <w:br/>
              <w:t>• Validated user transactions and confirmed accuracy across different financial institutions</w:t>
            </w:r>
          </w:p>
          <w:p w14:paraId="76E7B8F8" w14:textId="77777777" w:rsidR="002B70C0" w:rsidRPr="007058F5" w:rsidRDefault="002B70C0">
            <w:pPr>
              <w:pStyle w:val="p"/>
              <w:spacing w:line="280" w:lineRule="atLeast"/>
              <w:rPr>
                <w:rStyle w:val="divsectionbody"/>
                <w:rFonts w:asciiTheme="majorHAnsi" w:eastAsia="Saira" w:hAnsiTheme="majorHAnsi" w:cstheme="majorHAnsi"/>
                <w:sz w:val="20"/>
                <w:szCs w:val="20"/>
              </w:rPr>
            </w:pPr>
          </w:p>
          <w:p w14:paraId="43B61383" w14:textId="2DBFDBA7" w:rsidR="00FF7C68" w:rsidRPr="007058F5" w:rsidRDefault="00000000">
            <w:pPr>
              <w:pStyle w:val="p"/>
              <w:spacing w:line="280" w:lineRule="atLeast"/>
              <w:rPr>
                <w:rStyle w:val="divsectionbody"/>
                <w:rFonts w:asciiTheme="majorHAnsi" w:eastAsia="Saira" w:hAnsiTheme="majorHAnsi" w:cstheme="majorHAnsi"/>
                <w:sz w:val="20"/>
                <w:szCs w:val="20"/>
              </w:rPr>
            </w:pPr>
            <w:r>
              <w:rPr>
                <w:rFonts w:asciiTheme="majorHAnsi" w:hAnsiTheme="majorHAnsi" w:cstheme="majorHAnsi"/>
                <w:lang w:val="en-IN"/>
              </w:rPr>
              <w:pict w14:anchorId="32AFEBD2">
                <v:rect id="_x0000_i1029" style="width:0;height:1.5pt" o:hralign="center" o:hrstd="t" o:hr="t" fillcolor="#a0a0a0" stroked="f"/>
              </w:pict>
            </w:r>
          </w:p>
          <w:p w14:paraId="3B175159" w14:textId="77777777" w:rsidR="00FF7C68" w:rsidRPr="007058F5" w:rsidRDefault="00000000">
            <w:pPr>
              <w:pStyle w:val="p"/>
              <w:spacing w:line="280" w:lineRule="atLeast"/>
              <w:rPr>
                <w:rStyle w:val="Strong1"/>
                <w:rFonts w:asciiTheme="majorHAnsi" w:eastAsia="Saira" w:hAnsiTheme="majorHAnsi" w:cstheme="majorHAnsi"/>
                <w:b/>
                <w:bCs/>
                <w:color w:val="020303"/>
              </w:rPr>
            </w:pPr>
            <w:r w:rsidRPr="007058F5">
              <w:rPr>
                <w:rStyle w:val="Strong1"/>
                <w:rFonts w:asciiTheme="majorHAnsi" w:eastAsia="Saira" w:hAnsiTheme="majorHAnsi" w:cstheme="majorHAnsi"/>
                <w:b/>
                <w:bCs/>
                <w:color w:val="020303"/>
              </w:rPr>
              <w:t>Project 6: REG-E (Banking Regulation)</w:t>
            </w:r>
          </w:p>
          <w:p w14:paraId="60796102" w14:textId="77777777" w:rsidR="00106495" w:rsidRPr="007058F5" w:rsidRDefault="00106495">
            <w:pPr>
              <w:pStyle w:val="p"/>
              <w:spacing w:line="280" w:lineRule="atLeast"/>
              <w:rPr>
                <w:rStyle w:val="divsectionbody"/>
                <w:rFonts w:asciiTheme="majorHAnsi" w:eastAsia="Saira" w:hAnsiTheme="majorHAnsi" w:cstheme="majorHAnsi"/>
              </w:rPr>
            </w:pPr>
          </w:p>
          <w:p w14:paraId="0898851F" w14:textId="6A97CB9A" w:rsidR="00FF7C68" w:rsidRPr="007058F5"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rPr>
              <w:t>Duration</w:t>
            </w:r>
            <w:r w:rsidRPr="007058F5">
              <w:rPr>
                <w:rStyle w:val="divsectionbody"/>
                <w:rFonts w:asciiTheme="majorHAnsi" w:eastAsia="Saira" w:hAnsiTheme="majorHAnsi" w:cstheme="majorHAnsi"/>
                <w:sz w:val="20"/>
                <w:szCs w:val="20"/>
              </w:rPr>
              <w:t>: 2007 – 2010</w:t>
            </w:r>
            <w:r w:rsidRPr="007058F5">
              <w:rPr>
                <w:rStyle w:val="divsectionbody"/>
                <w:rFonts w:asciiTheme="majorHAnsi" w:eastAsia="Saira" w:hAnsiTheme="majorHAnsi" w:cstheme="majorHAnsi"/>
                <w:sz w:val="20"/>
                <w:szCs w:val="20"/>
              </w:rPr>
              <w:br/>
            </w:r>
            <w:r w:rsidRPr="007058F5">
              <w:rPr>
                <w:rStyle w:val="Strong1"/>
                <w:rFonts w:asciiTheme="majorHAnsi" w:eastAsia="Saira" w:hAnsiTheme="majorHAnsi" w:cstheme="majorHAnsi"/>
                <w:b/>
                <w:bCs/>
                <w:color w:val="020303"/>
                <w:sz w:val="20"/>
                <w:szCs w:val="20"/>
              </w:rPr>
              <w:t>Domain</w:t>
            </w:r>
            <w:r w:rsidRPr="007058F5">
              <w:rPr>
                <w:rStyle w:val="divsectionbody"/>
                <w:rFonts w:asciiTheme="majorHAnsi" w:eastAsia="Saira" w:hAnsiTheme="majorHAnsi" w:cstheme="majorHAnsi"/>
                <w:sz w:val="20"/>
                <w:szCs w:val="20"/>
              </w:rPr>
              <w:t>: Banking</w:t>
            </w:r>
          </w:p>
          <w:p w14:paraId="1F5D4D7E" w14:textId="77777777" w:rsidR="00106495" w:rsidRPr="007058F5" w:rsidRDefault="00106495">
            <w:pPr>
              <w:pStyle w:val="p"/>
              <w:spacing w:line="280" w:lineRule="atLeast"/>
              <w:rPr>
                <w:rStyle w:val="divsectionbody"/>
                <w:rFonts w:asciiTheme="majorHAnsi" w:eastAsia="Saira" w:hAnsiTheme="majorHAnsi" w:cstheme="majorHAnsi"/>
                <w:sz w:val="20"/>
                <w:szCs w:val="20"/>
              </w:rPr>
            </w:pPr>
          </w:p>
          <w:p w14:paraId="5E37BC2B" w14:textId="34F33D96" w:rsidR="00FF7C68" w:rsidRDefault="00000000">
            <w:pPr>
              <w:pStyle w:val="p"/>
              <w:spacing w:line="280" w:lineRule="atLeast"/>
              <w:rPr>
                <w:rStyle w:val="divsectionbody"/>
                <w:rFonts w:asciiTheme="majorHAnsi" w:eastAsia="Saira" w:hAnsiTheme="majorHAnsi" w:cstheme="majorHAnsi"/>
                <w:sz w:val="20"/>
                <w:szCs w:val="20"/>
              </w:rPr>
            </w:pPr>
            <w:r w:rsidRPr="007058F5">
              <w:rPr>
                <w:rStyle w:val="Strong1"/>
                <w:rFonts w:asciiTheme="majorHAnsi" w:eastAsia="Saira" w:hAnsiTheme="majorHAnsi" w:cstheme="majorHAnsi"/>
                <w:b/>
                <w:bCs/>
                <w:color w:val="020303"/>
                <w:sz w:val="20"/>
                <w:szCs w:val="20"/>
                <w:u w:val="single"/>
              </w:rPr>
              <w:t>Project Overview</w:t>
            </w:r>
            <w:r w:rsidRPr="007058F5">
              <w:rPr>
                <w:rStyle w:val="divsectionbody"/>
                <w:rFonts w:asciiTheme="majorHAnsi" w:eastAsia="Saira" w:hAnsiTheme="majorHAnsi" w:cstheme="majorHAnsi"/>
                <w:sz w:val="20"/>
                <w:szCs w:val="20"/>
                <w:u w:val="single"/>
              </w:rPr>
              <w:t>:</w:t>
            </w:r>
            <w:r w:rsidRPr="007058F5">
              <w:rPr>
                <w:rStyle w:val="divsectionbody"/>
                <w:rFonts w:asciiTheme="majorHAnsi" w:eastAsia="Saira" w:hAnsiTheme="majorHAnsi" w:cstheme="majorHAnsi"/>
                <w:sz w:val="20"/>
                <w:szCs w:val="20"/>
              </w:rPr>
              <w:br/>
              <w:t>Reg E involves new banking regulations, focusing on changes to existing reports and system functionalities. Testing tasks included verifying changes to reports such as MM_OPTR, DP_COVDFT, DP_NEW, DP_ODFP, and validating banking features like Max Overdraft, Sustain Overdraft, Force Post, and Draw Accounts.</w:t>
            </w:r>
          </w:p>
          <w:p w14:paraId="2F132F32" w14:textId="77777777" w:rsidR="00191ACB" w:rsidRPr="007058F5" w:rsidRDefault="00191ACB">
            <w:pPr>
              <w:pStyle w:val="p"/>
              <w:spacing w:line="280" w:lineRule="atLeast"/>
              <w:rPr>
                <w:rStyle w:val="divsectionbody"/>
                <w:rFonts w:asciiTheme="majorHAnsi" w:eastAsia="Saira" w:hAnsiTheme="majorHAnsi" w:cstheme="majorHAnsi"/>
                <w:sz w:val="20"/>
                <w:szCs w:val="20"/>
              </w:rPr>
            </w:pPr>
          </w:p>
          <w:p w14:paraId="4DC2704C" w14:textId="31646A62" w:rsidR="00FF7C68" w:rsidRPr="00B15796" w:rsidRDefault="00000000" w:rsidP="00B15796">
            <w:pPr>
              <w:pStyle w:val="p"/>
              <w:spacing w:line="280" w:lineRule="atLeast"/>
              <w:rPr>
                <w:rStyle w:val="divsectionbody"/>
                <w:rFonts w:asciiTheme="majorHAnsi" w:eastAsia="Saira" w:hAnsiTheme="majorHAnsi" w:cstheme="majorHAnsi"/>
                <w:sz w:val="20"/>
                <w:szCs w:val="20"/>
              </w:rPr>
            </w:pPr>
            <w:r w:rsidRPr="00191ACB">
              <w:rPr>
                <w:rStyle w:val="divsectionbody"/>
                <w:rFonts w:asciiTheme="majorHAnsi" w:eastAsia="Saira" w:hAnsiTheme="majorHAnsi" w:cstheme="majorHAnsi"/>
                <w:b/>
                <w:bCs/>
                <w:sz w:val="20"/>
                <w:szCs w:val="20"/>
              </w:rPr>
              <w:t>Key Responsibilities:</w:t>
            </w:r>
            <w:r w:rsidRPr="007058F5">
              <w:rPr>
                <w:rStyle w:val="divsectionbody"/>
                <w:rFonts w:asciiTheme="majorHAnsi" w:eastAsia="Saira" w:hAnsiTheme="majorHAnsi" w:cstheme="majorHAnsi"/>
                <w:sz w:val="20"/>
                <w:szCs w:val="20"/>
              </w:rPr>
              <w:br/>
              <w:t>• Performed manual testing to verify regulatory compliance across various banking reports.</w:t>
            </w:r>
            <w:r w:rsidRPr="007058F5">
              <w:rPr>
                <w:rStyle w:val="divsectionbody"/>
                <w:rFonts w:asciiTheme="majorHAnsi" w:eastAsia="Saira" w:hAnsiTheme="majorHAnsi" w:cstheme="majorHAnsi"/>
                <w:sz w:val="20"/>
                <w:szCs w:val="20"/>
              </w:rPr>
              <w:br/>
              <w:t>• Validated changes to overdraft limits and functionalities to ensure alignment with the updated regulations.</w:t>
            </w:r>
            <w:r w:rsidRPr="007058F5">
              <w:rPr>
                <w:rStyle w:val="divsectionbody"/>
                <w:rFonts w:asciiTheme="majorHAnsi" w:eastAsia="Saira" w:hAnsiTheme="majorHAnsi" w:cstheme="majorHAnsi"/>
                <w:sz w:val="20"/>
                <w:szCs w:val="20"/>
              </w:rPr>
              <w:br/>
              <w:t>• Ensured proper reporting and functionality in critical banking features.</w:t>
            </w:r>
          </w:p>
        </w:tc>
      </w:tr>
    </w:tbl>
    <w:p w14:paraId="37203D45" w14:textId="77777777" w:rsidR="00FF7C68" w:rsidRPr="007058F5" w:rsidRDefault="00000000">
      <w:pPr>
        <w:pStyle w:val="topborder"/>
        <w:shd w:val="clear" w:color="auto" w:fill="FFFFFF"/>
        <w:rPr>
          <w:rFonts w:asciiTheme="majorHAnsi" w:eastAsia="Saira" w:hAnsiTheme="majorHAnsi" w:cstheme="majorHAnsi"/>
          <w:color w:val="020303"/>
        </w:rPr>
      </w:pPr>
      <w:r w:rsidRPr="007058F5">
        <w:rPr>
          <w:rFonts w:asciiTheme="majorHAnsi" w:eastAsia="Saira" w:hAnsiTheme="majorHAnsi" w:cstheme="majorHAnsi"/>
          <w:color w:val="020303"/>
        </w:rPr>
        <w:lastRenderedPageBreak/>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FF7C68" w:rsidRPr="007058F5" w14:paraId="5B1AB458" w14:textId="77777777">
        <w:trPr>
          <w:tblCellSpacing w:w="0" w:type="dxa"/>
        </w:trPr>
        <w:tc>
          <w:tcPr>
            <w:tcW w:w="2660" w:type="dxa"/>
            <w:tcMar>
              <w:top w:w="0" w:type="dxa"/>
              <w:left w:w="0" w:type="dxa"/>
              <w:bottom w:w="0" w:type="dxa"/>
              <w:right w:w="0" w:type="dxa"/>
            </w:tcMar>
            <w:hideMark/>
          </w:tcPr>
          <w:p w14:paraId="6ADB4167" w14:textId="77777777" w:rsidR="00FF7C68" w:rsidRPr="007058F5" w:rsidRDefault="00000000">
            <w:pPr>
              <w:pStyle w:val="divdocumentsectiontitle"/>
              <w:ind w:right="160"/>
              <w:rPr>
                <w:rStyle w:val="divdocumentheading"/>
                <w:rFonts w:asciiTheme="majorHAnsi" w:hAnsiTheme="majorHAnsi" w:cstheme="majorHAnsi"/>
              </w:rPr>
            </w:pPr>
            <w:r w:rsidRPr="007058F5">
              <w:rPr>
                <w:rStyle w:val="divdocumentheading"/>
                <w:rFonts w:asciiTheme="majorHAnsi" w:hAnsiTheme="majorHAnsi" w:cstheme="majorHAnsi"/>
              </w:rPr>
              <w:t>Education</w:t>
            </w:r>
          </w:p>
          <w:p w14:paraId="7868F53D" w14:textId="77777777" w:rsidR="00FF7C68" w:rsidRPr="007058F5" w:rsidRDefault="00FF7C68">
            <w:pPr>
              <w:pStyle w:val="divdocumentdivsectiontabledivscspdiv"/>
              <w:jc w:val="center"/>
              <w:rPr>
                <w:rStyle w:val="divdocumentheading"/>
                <w:rFonts w:asciiTheme="majorHAnsi" w:hAnsiTheme="majorHAnsi" w:cstheme="majorHAnsi"/>
                <w:sz w:val="20"/>
                <w:szCs w:val="20"/>
              </w:rPr>
            </w:pPr>
          </w:p>
        </w:tc>
        <w:tc>
          <w:tcPr>
            <w:tcW w:w="8380" w:type="dxa"/>
            <w:tcMar>
              <w:top w:w="0" w:type="dxa"/>
              <w:left w:w="0" w:type="dxa"/>
              <w:bottom w:w="0" w:type="dxa"/>
              <w:right w:w="0" w:type="dxa"/>
            </w:tcMar>
            <w:hideMark/>
          </w:tcPr>
          <w:p w14:paraId="6D9529DB" w14:textId="77777777" w:rsidR="00FF7C68" w:rsidRPr="007058F5" w:rsidRDefault="00000000">
            <w:pPr>
              <w:pStyle w:val="divdocumentpaddedline"/>
              <w:spacing w:line="280" w:lineRule="atLeast"/>
              <w:rPr>
                <w:rStyle w:val="divsectionbody"/>
                <w:rFonts w:asciiTheme="majorHAnsi" w:eastAsia="Saira" w:hAnsiTheme="majorHAnsi" w:cstheme="majorHAnsi"/>
                <w:sz w:val="20"/>
                <w:szCs w:val="20"/>
              </w:rPr>
            </w:pPr>
            <w:r w:rsidRPr="007058F5">
              <w:rPr>
                <w:rStyle w:val="divdocumentdegree"/>
                <w:rFonts w:asciiTheme="majorHAnsi" w:hAnsiTheme="majorHAnsi" w:cstheme="majorHAnsi"/>
                <w:color w:val="020303"/>
                <w:sz w:val="20"/>
                <w:szCs w:val="20"/>
              </w:rPr>
              <w:t>Masters in Computer Application (MCA)</w:t>
            </w:r>
            <w:r w:rsidRPr="007058F5">
              <w:rPr>
                <w:rStyle w:val="documentbeforecolonspace"/>
                <w:rFonts w:asciiTheme="majorHAnsi" w:eastAsia="Saira" w:hAnsiTheme="majorHAnsi" w:cstheme="majorHAnsi"/>
                <w:color w:val="020303"/>
                <w:sz w:val="20"/>
                <w:szCs w:val="20"/>
              </w:rPr>
              <w:t xml:space="preserve"> </w:t>
            </w:r>
            <w:r w:rsidRPr="007058F5">
              <w:rPr>
                <w:rStyle w:val="span"/>
                <w:rFonts w:asciiTheme="majorHAnsi" w:eastAsia="Saira" w:hAnsiTheme="majorHAnsi" w:cstheme="majorHAnsi"/>
                <w:color w:val="020303"/>
                <w:sz w:val="20"/>
                <w:szCs w:val="20"/>
              </w:rPr>
              <w:t>: Computer Science,</w:t>
            </w:r>
            <w:r w:rsidRPr="007058F5">
              <w:rPr>
                <w:rStyle w:val="divsectionbody"/>
                <w:rFonts w:asciiTheme="majorHAnsi" w:eastAsia="Saira" w:hAnsiTheme="majorHAnsi" w:cstheme="majorHAnsi"/>
                <w:sz w:val="20"/>
                <w:szCs w:val="20"/>
              </w:rPr>
              <w:t xml:space="preserve"> </w:t>
            </w:r>
            <w:r w:rsidRPr="007058F5">
              <w:rPr>
                <w:rStyle w:val="span"/>
                <w:rFonts w:asciiTheme="majorHAnsi" w:eastAsia="Saira" w:hAnsiTheme="majorHAnsi" w:cstheme="majorHAnsi"/>
                <w:b/>
                <w:bCs/>
                <w:color w:val="020303"/>
                <w:sz w:val="20"/>
                <w:szCs w:val="20"/>
              </w:rPr>
              <w:t>03/2004</w:t>
            </w:r>
            <w:r w:rsidRPr="007058F5">
              <w:rPr>
                <w:rStyle w:val="divdocumentjobdates"/>
                <w:rFonts w:asciiTheme="majorHAnsi" w:eastAsia="Saira" w:hAnsiTheme="majorHAnsi" w:cstheme="majorHAnsi"/>
                <w:b/>
                <w:bCs/>
                <w:color w:val="020303"/>
                <w:sz w:val="20"/>
                <w:szCs w:val="20"/>
              </w:rPr>
              <w:t xml:space="preserve"> </w:t>
            </w:r>
            <w:r w:rsidRPr="007058F5">
              <w:rPr>
                <w:rStyle w:val="span"/>
                <w:rFonts w:asciiTheme="majorHAnsi" w:eastAsia="Saira" w:hAnsiTheme="majorHAnsi" w:cstheme="majorHAnsi"/>
                <w:b/>
                <w:bCs/>
                <w:color w:val="020303"/>
                <w:sz w:val="20"/>
                <w:szCs w:val="20"/>
              </w:rPr>
              <w:t>to</w:t>
            </w:r>
            <w:r w:rsidRPr="007058F5">
              <w:rPr>
                <w:rStyle w:val="divdocumentjobdates"/>
                <w:rFonts w:asciiTheme="majorHAnsi" w:eastAsia="Saira" w:hAnsiTheme="majorHAnsi" w:cstheme="majorHAnsi"/>
                <w:b/>
                <w:bCs/>
                <w:color w:val="020303"/>
                <w:sz w:val="20"/>
                <w:szCs w:val="20"/>
              </w:rPr>
              <w:t xml:space="preserve"> </w:t>
            </w:r>
            <w:r w:rsidRPr="007058F5">
              <w:rPr>
                <w:rStyle w:val="span"/>
                <w:rFonts w:asciiTheme="majorHAnsi" w:eastAsia="Saira" w:hAnsiTheme="majorHAnsi" w:cstheme="majorHAnsi"/>
                <w:b/>
                <w:bCs/>
                <w:color w:val="020303"/>
                <w:sz w:val="20"/>
                <w:szCs w:val="20"/>
              </w:rPr>
              <w:t>11/2007</w:t>
            </w:r>
            <w:r w:rsidRPr="007058F5">
              <w:rPr>
                <w:rStyle w:val="divdocumentjobdates"/>
                <w:rFonts w:asciiTheme="majorHAnsi" w:eastAsia="Saira" w:hAnsiTheme="majorHAnsi" w:cstheme="majorHAnsi"/>
                <w:b/>
                <w:bCs/>
                <w:color w:val="020303"/>
                <w:sz w:val="20"/>
                <w:szCs w:val="20"/>
              </w:rPr>
              <w:t xml:space="preserve"> </w:t>
            </w:r>
          </w:p>
          <w:p w14:paraId="0E73AAC7" w14:textId="77777777" w:rsidR="00FF7C68" w:rsidRPr="007058F5" w:rsidRDefault="00000000">
            <w:pPr>
              <w:pStyle w:val="divdocumentpaddedline"/>
              <w:spacing w:line="280" w:lineRule="atLeast"/>
              <w:rPr>
                <w:rStyle w:val="divsectionbody"/>
                <w:rFonts w:asciiTheme="majorHAnsi" w:eastAsia="Saira" w:hAnsiTheme="majorHAnsi" w:cstheme="majorHAnsi"/>
                <w:sz w:val="20"/>
                <w:szCs w:val="20"/>
              </w:rPr>
            </w:pPr>
            <w:r w:rsidRPr="007058F5">
              <w:rPr>
                <w:rStyle w:val="divdocumentcompanyname"/>
                <w:rFonts w:asciiTheme="majorHAnsi" w:hAnsiTheme="majorHAnsi" w:cstheme="majorHAnsi"/>
                <w:color w:val="020303"/>
                <w:sz w:val="20"/>
                <w:szCs w:val="20"/>
              </w:rPr>
              <w:t>Maharishi Dayanand University</w:t>
            </w:r>
            <w:r w:rsidRPr="007058F5">
              <w:rPr>
                <w:rStyle w:val="divsectionbody"/>
                <w:rFonts w:asciiTheme="majorHAnsi" w:eastAsia="Saira" w:hAnsiTheme="majorHAnsi" w:cstheme="majorHAnsi"/>
                <w:sz w:val="20"/>
                <w:szCs w:val="20"/>
              </w:rPr>
              <w:t xml:space="preserve"> </w:t>
            </w:r>
            <w:r w:rsidRPr="007058F5">
              <w:rPr>
                <w:rStyle w:val="span"/>
                <w:rFonts w:asciiTheme="majorHAnsi" w:eastAsia="Saira" w:hAnsiTheme="majorHAnsi" w:cstheme="majorHAnsi"/>
                <w:color w:val="020303"/>
                <w:sz w:val="20"/>
                <w:szCs w:val="20"/>
              </w:rPr>
              <w:t xml:space="preserve">- </w:t>
            </w:r>
            <w:r w:rsidRPr="007058F5">
              <w:rPr>
                <w:rStyle w:val="divdocumentjobcity"/>
                <w:rFonts w:asciiTheme="majorHAnsi" w:hAnsiTheme="majorHAnsi" w:cstheme="majorHAnsi"/>
                <w:color w:val="020303"/>
                <w:sz w:val="20"/>
                <w:szCs w:val="20"/>
              </w:rPr>
              <w:t>India</w:t>
            </w:r>
            <w:r w:rsidRPr="007058F5">
              <w:rPr>
                <w:rStyle w:val="divsectionbody"/>
                <w:rFonts w:asciiTheme="majorHAnsi" w:eastAsia="Saira" w:hAnsiTheme="majorHAnsi" w:cstheme="majorHAnsi"/>
                <w:sz w:val="20"/>
                <w:szCs w:val="20"/>
              </w:rPr>
              <w:t xml:space="preserve"> </w:t>
            </w:r>
          </w:p>
          <w:p w14:paraId="066B3D48" w14:textId="77777777" w:rsidR="00FF7C68" w:rsidRPr="007058F5" w:rsidRDefault="00000000">
            <w:pPr>
              <w:pStyle w:val="divdocumentdivsectiontabledivscspdiv"/>
              <w:rPr>
                <w:rStyle w:val="divsectionbody"/>
                <w:rFonts w:asciiTheme="majorHAnsi" w:eastAsia="Saira SemiBold" w:hAnsiTheme="majorHAnsi" w:cstheme="majorHAnsi"/>
                <w:sz w:val="20"/>
                <w:szCs w:val="20"/>
              </w:rPr>
            </w:pPr>
            <w:r w:rsidRPr="007058F5">
              <w:rPr>
                <w:rStyle w:val="divsectionbody"/>
                <w:rFonts w:asciiTheme="majorHAnsi" w:eastAsia="Saira SemiBold" w:hAnsiTheme="majorHAnsi" w:cstheme="majorHAnsi"/>
                <w:sz w:val="20"/>
                <w:szCs w:val="20"/>
              </w:rPr>
              <w:t> </w:t>
            </w:r>
          </w:p>
        </w:tc>
      </w:tr>
    </w:tbl>
    <w:p w14:paraId="2A856EDC" w14:textId="77777777" w:rsidR="00FF7C68" w:rsidRPr="007058F5" w:rsidRDefault="00000000">
      <w:pPr>
        <w:pStyle w:val="topborder"/>
        <w:shd w:val="clear" w:color="auto" w:fill="FFFFFF"/>
        <w:rPr>
          <w:rFonts w:asciiTheme="majorHAnsi" w:eastAsia="Saira" w:hAnsiTheme="majorHAnsi" w:cstheme="majorHAnsi"/>
          <w:color w:val="020303"/>
        </w:rPr>
      </w:pPr>
      <w:r w:rsidRPr="007058F5">
        <w:rPr>
          <w:rFonts w:asciiTheme="majorHAnsi" w:eastAsia="Saira" w:hAnsiTheme="majorHAnsi" w:cstheme="majorHAnsi"/>
          <w:color w:val="020303"/>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127"/>
        <w:gridCol w:w="8913"/>
      </w:tblGrid>
      <w:tr w:rsidR="00FF7C68" w:rsidRPr="007058F5" w14:paraId="069D738C" w14:textId="77777777" w:rsidTr="00D21214">
        <w:trPr>
          <w:tblCellSpacing w:w="0" w:type="dxa"/>
        </w:trPr>
        <w:tc>
          <w:tcPr>
            <w:tcW w:w="2127" w:type="dxa"/>
            <w:tcMar>
              <w:top w:w="0" w:type="dxa"/>
              <w:left w:w="0" w:type="dxa"/>
              <w:bottom w:w="0" w:type="dxa"/>
              <w:right w:w="0" w:type="dxa"/>
            </w:tcMar>
            <w:hideMark/>
          </w:tcPr>
          <w:p w14:paraId="5BFAAE0F" w14:textId="77777777" w:rsidR="00FF7C68" w:rsidRPr="007058F5" w:rsidRDefault="00000000">
            <w:pPr>
              <w:pStyle w:val="divdocumentsectiontitle"/>
              <w:ind w:right="160"/>
              <w:rPr>
                <w:rStyle w:val="divdocumentheading"/>
                <w:rFonts w:asciiTheme="majorHAnsi" w:hAnsiTheme="majorHAnsi" w:cstheme="majorHAnsi"/>
              </w:rPr>
            </w:pPr>
            <w:r w:rsidRPr="007058F5">
              <w:rPr>
                <w:rStyle w:val="divdocumentheading"/>
                <w:rFonts w:asciiTheme="majorHAnsi" w:hAnsiTheme="majorHAnsi" w:cstheme="majorHAnsi"/>
              </w:rPr>
              <w:t>Certifications</w:t>
            </w:r>
          </w:p>
          <w:p w14:paraId="3AF461DF" w14:textId="77777777" w:rsidR="00FF7C68" w:rsidRPr="007058F5" w:rsidRDefault="00FF7C68">
            <w:pPr>
              <w:pStyle w:val="divdocumentdivsectiontabledivscspdiv"/>
              <w:jc w:val="center"/>
              <w:rPr>
                <w:rStyle w:val="divdocumentheading"/>
                <w:rFonts w:asciiTheme="majorHAnsi" w:hAnsiTheme="majorHAnsi" w:cstheme="majorHAnsi"/>
                <w:sz w:val="20"/>
                <w:szCs w:val="20"/>
              </w:rPr>
            </w:pPr>
          </w:p>
        </w:tc>
        <w:tc>
          <w:tcPr>
            <w:tcW w:w="8913" w:type="dxa"/>
            <w:tcMar>
              <w:top w:w="0" w:type="dxa"/>
              <w:left w:w="0" w:type="dxa"/>
              <w:bottom w:w="0" w:type="dxa"/>
              <w:right w:w="0" w:type="dxa"/>
            </w:tcMar>
            <w:hideMark/>
          </w:tcPr>
          <w:p w14:paraId="4C5B7B7B" w14:textId="77777777" w:rsidR="00FF7C68" w:rsidRPr="002C7515" w:rsidRDefault="00000000" w:rsidP="002C7515">
            <w:pPr>
              <w:pStyle w:val="divdocumentsinglecolumn"/>
              <w:numPr>
                <w:ilvl w:val="0"/>
                <w:numId w:val="8"/>
              </w:numPr>
              <w:spacing w:line="280" w:lineRule="atLeast"/>
              <w:rPr>
                <w:rStyle w:val="documentsectioncert-secsinglecolumnspanp"/>
              </w:rPr>
            </w:pPr>
            <w:r w:rsidRPr="002C7515">
              <w:rPr>
                <w:rStyle w:val="documentsectioncert-secsinglecolumnspanp"/>
              </w:rPr>
              <w:t xml:space="preserve">Cloud Computing (AWS and Azure) </w:t>
            </w:r>
          </w:p>
          <w:p w14:paraId="6C9D04DC" w14:textId="77777777" w:rsidR="00FF7C68" w:rsidRPr="002C7515" w:rsidRDefault="00FF7C68" w:rsidP="002C7515">
            <w:pPr>
              <w:pStyle w:val="divdocumentsinglecolumn"/>
              <w:spacing w:line="280" w:lineRule="atLeast"/>
              <w:rPr>
                <w:rStyle w:val="documentsectioncert-secsinglecolumnspanp"/>
              </w:rPr>
            </w:pPr>
          </w:p>
          <w:p w14:paraId="5ED04A54" w14:textId="77777777" w:rsidR="00FF7C68" w:rsidRPr="002C7515" w:rsidRDefault="00000000" w:rsidP="002C7515">
            <w:pPr>
              <w:pStyle w:val="divdocumentsinglecolumn"/>
              <w:numPr>
                <w:ilvl w:val="0"/>
                <w:numId w:val="8"/>
              </w:numPr>
              <w:spacing w:line="280" w:lineRule="atLeast"/>
              <w:rPr>
                <w:rStyle w:val="documentsectioncert-secsinglecolumnspanp"/>
              </w:rPr>
            </w:pPr>
            <w:r w:rsidRPr="002C7515">
              <w:rPr>
                <w:rStyle w:val="documentsectioncert-secsinglecolumnspanp"/>
              </w:rPr>
              <w:t xml:space="preserve">BDD Cucumber </w:t>
            </w:r>
          </w:p>
          <w:p w14:paraId="77C0739F" w14:textId="77777777" w:rsidR="00FF7C68" w:rsidRPr="002C7515" w:rsidRDefault="00FF7C68" w:rsidP="002C7515">
            <w:pPr>
              <w:pStyle w:val="divdocumentsinglecolumn"/>
              <w:spacing w:line="280" w:lineRule="atLeast"/>
              <w:rPr>
                <w:rStyle w:val="documentsectioncert-secsinglecolumnspanp"/>
              </w:rPr>
            </w:pPr>
          </w:p>
          <w:p w14:paraId="2D208550" w14:textId="77777777" w:rsidR="00FF7C68" w:rsidRPr="002C7515" w:rsidRDefault="00000000" w:rsidP="002C7515">
            <w:pPr>
              <w:pStyle w:val="divdocumentsinglecolumn"/>
              <w:numPr>
                <w:ilvl w:val="0"/>
                <w:numId w:val="8"/>
              </w:numPr>
              <w:spacing w:line="280" w:lineRule="atLeast"/>
              <w:rPr>
                <w:rStyle w:val="documentsectioncert-secsinglecolumnspanp"/>
              </w:rPr>
            </w:pPr>
            <w:r w:rsidRPr="002C7515">
              <w:rPr>
                <w:rStyle w:val="documentsectioncert-secsinglecolumnspanp"/>
              </w:rPr>
              <w:t xml:space="preserve">Postman API </w:t>
            </w:r>
          </w:p>
          <w:p w14:paraId="7C1B7DB2" w14:textId="71C00859" w:rsidR="002C7515" w:rsidRPr="002C7515" w:rsidRDefault="002C7515" w:rsidP="002C7515">
            <w:pPr>
              <w:pStyle w:val="divdocumentsinglecolumn"/>
              <w:numPr>
                <w:ilvl w:val="0"/>
                <w:numId w:val="8"/>
              </w:numPr>
              <w:spacing w:line="280" w:lineRule="atLeast"/>
              <w:rPr>
                <w:rStyle w:val="documentsectioncert-secsinglecolumnspanp"/>
              </w:rPr>
            </w:pPr>
            <w:r>
              <w:rPr>
                <w:rStyle w:val="documentsectioncert-secsinglecolumnspanp"/>
              </w:rPr>
              <w:t>Playwright with JS and TypeScript</w:t>
            </w:r>
          </w:p>
          <w:p w14:paraId="53A70CED" w14:textId="77777777" w:rsidR="00FF7C68" w:rsidRPr="002C7515" w:rsidRDefault="00FF7C68" w:rsidP="002C7515">
            <w:pPr>
              <w:pStyle w:val="divdocumentsinglecolumn"/>
              <w:spacing w:line="280" w:lineRule="atLeast"/>
              <w:rPr>
                <w:rStyle w:val="documentsectioncert-secsinglecolumnspanp"/>
              </w:rPr>
            </w:pPr>
          </w:p>
          <w:p w14:paraId="4AA7C926" w14:textId="77777777" w:rsidR="00FF7C68" w:rsidRPr="002C7515" w:rsidRDefault="00000000" w:rsidP="002C7515">
            <w:pPr>
              <w:pStyle w:val="divdocumentsinglecolumn"/>
              <w:numPr>
                <w:ilvl w:val="0"/>
                <w:numId w:val="8"/>
              </w:numPr>
              <w:spacing w:line="280" w:lineRule="atLeast"/>
              <w:rPr>
                <w:rStyle w:val="documentsectioncert-secsinglecolumnspanp"/>
              </w:rPr>
            </w:pPr>
            <w:r w:rsidRPr="002C7515">
              <w:rPr>
                <w:rStyle w:val="documentsectioncert-secsinglecolumnspanp"/>
              </w:rPr>
              <w:t xml:space="preserve">PPM (Project Management Certificate) </w:t>
            </w:r>
          </w:p>
          <w:p w14:paraId="21DC839C" w14:textId="77777777" w:rsidR="00FF7C68" w:rsidRPr="002C7515" w:rsidRDefault="00FF7C68" w:rsidP="002C7515">
            <w:pPr>
              <w:pStyle w:val="divdocumentsinglecolumn"/>
              <w:spacing w:line="280" w:lineRule="atLeast"/>
              <w:rPr>
                <w:rStyle w:val="documentsectioncert-secsinglecolumnspanp"/>
              </w:rPr>
            </w:pPr>
          </w:p>
          <w:p w14:paraId="23B1B21E" w14:textId="77777777" w:rsidR="00FF7C68" w:rsidRPr="002C7515" w:rsidRDefault="00000000" w:rsidP="002C7515">
            <w:pPr>
              <w:pStyle w:val="divdocumentsinglecolumn"/>
              <w:numPr>
                <w:ilvl w:val="0"/>
                <w:numId w:val="8"/>
              </w:numPr>
              <w:spacing w:line="280" w:lineRule="atLeast"/>
              <w:rPr>
                <w:rStyle w:val="documentsectioncert-secsinglecolumnspanp"/>
              </w:rPr>
            </w:pPr>
            <w:r w:rsidRPr="002C7515">
              <w:rPr>
                <w:rStyle w:val="documentsectioncert-secsinglecolumnspanp"/>
              </w:rPr>
              <w:t xml:space="preserve">Principles of Banking (American Banking) </w:t>
            </w:r>
          </w:p>
          <w:p w14:paraId="1BDCBC3A" w14:textId="4F0E79A0" w:rsidR="00C36A01" w:rsidRPr="007058F5" w:rsidRDefault="002C7515" w:rsidP="002C7515">
            <w:pPr>
              <w:pStyle w:val="divdocumentsinglecolumn"/>
              <w:numPr>
                <w:ilvl w:val="0"/>
                <w:numId w:val="8"/>
              </w:numPr>
              <w:spacing w:line="280" w:lineRule="atLeast"/>
              <w:rPr>
                <w:rStyle w:val="divsectionbody"/>
                <w:rFonts w:asciiTheme="majorHAnsi" w:hAnsiTheme="majorHAnsi" w:cstheme="majorHAnsi"/>
                <w:sz w:val="20"/>
                <w:szCs w:val="20"/>
              </w:rPr>
            </w:pPr>
            <w:r>
              <w:rPr>
                <w:rStyle w:val="documentsectioncert-secsinglecolumnspanp"/>
              </w:rPr>
              <w:t>Q</w:t>
            </w:r>
            <w:r w:rsidRPr="002C7515">
              <w:rPr>
                <w:rStyle w:val="documentsectioncert-secsinglecolumnspanp"/>
              </w:rPr>
              <w:t>Test</w:t>
            </w:r>
            <w:r w:rsidR="00C36A01" w:rsidRPr="002C7515">
              <w:rPr>
                <w:rStyle w:val="documentsectioncert-secsinglecolumnspanp"/>
              </w:rPr>
              <w:t xml:space="preserve"> certified from Trecentist Academy</w:t>
            </w:r>
          </w:p>
          <w:p w14:paraId="730AF672" w14:textId="77777777" w:rsidR="00FF7C68" w:rsidRPr="007058F5" w:rsidRDefault="00000000">
            <w:pPr>
              <w:pStyle w:val="divdocumentdivsectiontabledivscspdiv"/>
              <w:rPr>
                <w:rStyle w:val="divsectionbody"/>
                <w:rFonts w:asciiTheme="majorHAnsi" w:eastAsia="Saira SemiBold" w:hAnsiTheme="majorHAnsi" w:cstheme="majorHAnsi"/>
                <w:sz w:val="20"/>
                <w:szCs w:val="20"/>
              </w:rPr>
            </w:pPr>
            <w:r w:rsidRPr="007058F5">
              <w:rPr>
                <w:rStyle w:val="divsectionbody"/>
                <w:rFonts w:asciiTheme="majorHAnsi" w:eastAsia="Saira SemiBold" w:hAnsiTheme="majorHAnsi" w:cstheme="majorHAnsi"/>
                <w:sz w:val="20"/>
                <w:szCs w:val="20"/>
              </w:rPr>
              <w:t> </w:t>
            </w:r>
          </w:p>
        </w:tc>
      </w:tr>
    </w:tbl>
    <w:p w14:paraId="61666659" w14:textId="77777777" w:rsidR="00FF7C68" w:rsidRPr="007058F5" w:rsidRDefault="00000000">
      <w:pPr>
        <w:spacing w:line="20" w:lineRule="auto"/>
        <w:rPr>
          <w:rFonts w:asciiTheme="majorHAnsi" w:eastAsia="Saira" w:hAnsiTheme="majorHAnsi" w:cstheme="majorHAnsi"/>
          <w:color w:val="020303"/>
        </w:rPr>
      </w:pPr>
      <w:r w:rsidRPr="007058F5">
        <w:rPr>
          <w:rFonts w:asciiTheme="majorHAnsi" w:hAnsiTheme="majorHAnsi" w:cstheme="majorHAnsi"/>
          <w:color w:val="FFFFFF"/>
          <w:sz w:val="2"/>
        </w:rPr>
        <w:t>.</w:t>
      </w:r>
    </w:p>
    <w:sectPr w:rsidR="00FF7C68" w:rsidRPr="007058F5">
      <w:headerReference w:type="default" r:id="rId14"/>
      <w:footerReference w:type="default" r:id="rId15"/>
      <w:type w:val="continuous"/>
      <w:pgSz w:w="12240" w:h="15840"/>
      <w:pgMar w:top="400" w:right="600" w:bottom="4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A4F4E" w14:textId="77777777" w:rsidR="00E97CDF" w:rsidRDefault="00E97CDF">
      <w:pPr>
        <w:spacing w:line="240" w:lineRule="auto"/>
      </w:pPr>
      <w:r>
        <w:separator/>
      </w:r>
    </w:p>
  </w:endnote>
  <w:endnote w:type="continuationSeparator" w:id="0">
    <w:p w14:paraId="706D28DE" w14:textId="77777777" w:rsidR="00E97CDF" w:rsidRDefault="00E97C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ira">
    <w:charset w:val="00"/>
    <w:family w:val="auto"/>
    <w:pitch w:val="default"/>
    <w:sig w:usb0="00000000" w:usb1="00000000" w:usb2="00000000" w:usb3="00000000" w:csb0="00000001" w:csb1="00000000"/>
    <w:embedRegular r:id="rId1" w:fontKey="{322FF844-CB6C-4833-9ED7-DD572C145F59}"/>
    <w:embedBold r:id="rId2" w:fontKey="{B27E67B5-D249-40C5-BB2D-F25BFFD6B021}"/>
  </w:font>
  <w:font w:name="Saira SemiBold">
    <w:charset w:val="00"/>
    <w:family w:val="auto"/>
    <w:pitch w:val="default"/>
    <w:sig w:usb0="00000000" w:usb1="00000000" w:usb2="00000000" w:usb3="00000000" w:csb0="00000001" w:csb1="00000000"/>
    <w:embedRegular r:id="rId3" w:fontKey="{1B366036-78C4-4AB1-8A78-627EFE0886E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3ABB1FB4-CB6E-4E61-9CCC-16AD80ABA4BB}"/>
  </w:font>
  <w:font w:name="Calibri">
    <w:panose1 w:val="020F0502020204030204"/>
    <w:charset w:val="00"/>
    <w:family w:val="swiss"/>
    <w:pitch w:val="variable"/>
    <w:sig w:usb0="E4002EFF" w:usb1="C200247B" w:usb2="00000009" w:usb3="00000000" w:csb0="000001FF" w:csb1="00000000"/>
    <w:embedRegular r:id="rId5" w:fontKey="{2366E820-B7D2-4832-8AC5-A72F818427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5FC8" w14:textId="77777777" w:rsidR="00FF7C68"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2C9D" w14:textId="77777777" w:rsidR="00FF7C68"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75D4" w14:textId="77777777" w:rsidR="00E97CDF" w:rsidRDefault="00E97CDF">
      <w:pPr>
        <w:spacing w:line="240" w:lineRule="auto"/>
      </w:pPr>
      <w:r>
        <w:separator/>
      </w:r>
    </w:p>
  </w:footnote>
  <w:footnote w:type="continuationSeparator" w:id="0">
    <w:p w14:paraId="30E67FB1" w14:textId="77777777" w:rsidR="00E97CDF" w:rsidRDefault="00E97C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C9A6" w14:textId="77777777" w:rsidR="00FF7C68"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3203" w14:textId="77777777" w:rsidR="00FF7C68"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64A5CCC">
      <w:start w:val="1"/>
      <w:numFmt w:val="bullet"/>
      <w:lvlText w:val=""/>
      <w:lvlJc w:val="left"/>
      <w:pPr>
        <w:ind w:left="720" w:hanging="360"/>
      </w:pPr>
      <w:rPr>
        <w:rFonts w:ascii="Symbol" w:hAnsi="Symbol"/>
      </w:rPr>
    </w:lvl>
    <w:lvl w:ilvl="1" w:tplc="62F24BA4">
      <w:start w:val="1"/>
      <w:numFmt w:val="bullet"/>
      <w:lvlText w:val="o"/>
      <w:lvlJc w:val="left"/>
      <w:pPr>
        <w:tabs>
          <w:tab w:val="num" w:pos="1440"/>
        </w:tabs>
        <w:ind w:left="1440" w:hanging="360"/>
      </w:pPr>
      <w:rPr>
        <w:rFonts w:ascii="Courier New" w:hAnsi="Courier New"/>
      </w:rPr>
    </w:lvl>
    <w:lvl w:ilvl="2" w:tplc="655022DE">
      <w:start w:val="1"/>
      <w:numFmt w:val="bullet"/>
      <w:lvlText w:val=""/>
      <w:lvlJc w:val="left"/>
      <w:pPr>
        <w:tabs>
          <w:tab w:val="num" w:pos="2160"/>
        </w:tabs>
        <w:ind w:left="2160" w:hanging="360"/>
      </w:pPr>
      <w:rPr>
        <w:rFonts w:ascii="Wingdings" w:hAnsi="Wingdings"/>
      </w:rPr>
    </w:lvl>
    <w:lvl w:ilvl="3" w:tplc="00ECD950">
      <w:start w:val="1"/>
      <w:numFmt w:val="bullet"/>
      <w:lvlText w:val=""/>
      <w:lvlJc w:val="left"/>
      <w:pPr>
        <w:tabs>
          <w:tab w:val="num" w:pos="2880"/>
        </w:tabs>
        <w:ind w:left="2880" w:hanging="360"/>
      </w:pPr>
      <w:rPr>
        <w:rFonts w:ascii="Symbol" w:hAnsi="Symbol"/>
      </w:rPr>
    </w:lvl>
    <w:lvl w:ilvl="4" w:tplc="7CF4FF8E">
      <w:start w:val="1"/>
      <w:numFmt w:val="bullet"/>
      <w:lvlText w:val="o"/>
      <w:lvlJc w:val="left"/>
      <w:pPr>
        <w:tabs>
          <w:tab w:val="num" w:pos="3600"/>
        </w:tabs>
        <w:ind w:left="3600" w:hanging="360"/>
      </w:pPr>
      <w:rPr>
        <w:rFonts w:ascii="Courier New" w:hAnsi="Courier New"/>
      </w:rPr>
    </w:lvl>
    <w:lvl w:ilvl="5" w:tplc="A6A24122">
      <w:start w:val="1"/>
      <w:numFmt w:val="bullet"/>
      <w:lvlText w:val=""/>
      <w:lvlJc w:val="left"/>
      <w:pPr>
        <w:tabs>
          <w:tab w:val="num" w:pos="4320"/>
        </w:tabs>
        <w:ind w:left="4320" w:hanging="360"/>
      </w:pPr>
      <w:rPr>
        <w:rFonts w:ascii="Wingdings" w:hAnsi="Wingdings"/>
      </w:rPr>
    </w:lvl>
    <w:lvl w:ilvl="6" w:tplc="1C8693C4">
      <w:start w:val="1"/>
      <w:numFmt w:val="bullet"/>
      <w:lvlText w:val=""/>
      <w:lvlJc w:val="left"/>
      <w:pPr>
        <w:tabs>
          <w:tab w:val="num" w:pos="5040"/>
        </w:tabs>
        <w:ind w:left="5040" w:hanging="360"/>
      </w:pPr>
      <w:rPr>
        <w:rFonts w:ascii="Symbol" w:hAnsi="Symbol"/>
      </w:rPr>
    </w:lvl>
    <w:lvl w:ilvl="7" w:tplc="2B0A9762">
      <w:start w:val="1"/>
      <w:numFmt w:val="bullet"/>
      <w:lvlText w:val="o"/>
      <w:lvlJc w:val="left"/>
      <w:pPr>
        <w:tabs>
          <w:tab w:val="num" w:pos="5760"/>
        </w:tabs>
        <w:ind w:left="5760" w:hanging="360"/>
      </w:pPr>
      <w:rPr>
        <w:rFonts w:ascii="Courier New" w:hAnsi="Courier New"/>
      </w:rPr>
    </w:lvl>
    <w:lvl w:ilvl="8" w:tplc="3A42721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E9A38B8">
      <w:start w:val="1"/>
      <w:numFmt w:val="bullet"/>
      <w:lvlText w:val=""/>
      <w:lvlJc w:val="left"/>
      <w:pPr>
        <w:ind w:left="720" w:hanging="360"/>
      </w:pPr>
      <w:rPr>
        <w:rFonts w:ascii="Symbol" w:hAnsi="Symbol"/>
      </w:rPr>
    </w:lvl>
    <w:lvl w:ilvl="1" w:tplc="56ECFA60">
      <w:start w:val="1"/>
      <w:numFmt w:val="bullet"/>
      <w:lvlText w:val="o"/>
      <w:lvlJc w:val="left"/>
      <w:pPr>
        <w:tabs>
          <w:tab w:val="num" w:pos="1440"/>
        </w:tabs>
        <w:ind w:left="1440" w:hanging="360"/>
      </w:pPr>
      <w:rPr>
        <w:rFonts w:ascii="Courier New" w:hAnsi="Courier New"/>
      </w:rPr>
    </w:lvl>
    <w:lvl w:ilvl="2" w:tplc="FE965E5A">
      <w:start w:val="1"/>
      <w:numFmt w:val="bullet"/>
      <w:lvlText w:val=""/>
      <w:lvlJc w:val="left"/>
      <w:pPr>
        <w:tabs>
          <w:tab w:val="num" w:pos="2160"/>
        </w:tabs>
        <w:ind w:left="2160" w:hanging="360"/>
      </w:pPr>
      <w:rPr>
        <w:rFonts w:ascii="Wingdings" w:hAnsi="Wingdings"/>
      </w:rPr>
    </w:lvl>
    <w:lvl w:ilvl="3" w:tplc="34B8DB16">
      <w:start w:val="1"/>
      <w:numFmt w:val="bullet"/>
      <w:lvlText w:val=""/>
      <w:lvlJc w:val="left"/>
      <w:pPr>
        <w:tabs>
          <w:tab w:val="num" w:pos="2880"/>
        </w:tabs>
        <w:ind w:left="2880" w:hanging="360"/>
      </w:pPr>
      <w:rPr>
        <w:rFonts w:ascii="Symbol" w:hAnsi="Symbol"/>
      </w:rPr>
    </w:lvl>
    <w:lvl w:ilvl="4" w:tplc="5EE04E1E">
      <w:start w:val="1"/>
      <w:numFmt w:val="bullet"/>
      <w:lvlText w:val="o"/>
      <w:lvlJc w:val="left"/>
      <w:pPr>
        <w:tabs>
          <w:tab w:val="num" w:pos="3600"/>
        </w:tabs>
        <w:ind w:left="3600" w:hanging="360"/>
      </w:pPr>
      <w:rPr>
        <w:rFonts w:ascii="Courier New" w:hAnsi="Courier New"/>
      </w:rPr>
    </w:lvl>
    <w:lvl w:ilvl="5" w:tplc="3F26FB0C">
      <w:start w:val="1"/>
      <w:numFmt w:val="bullet"/>
      <w:lvlText w:val=""/>
      <w:lvlJc w:val="left"/>
      <w:pPr>
        <w:tabs>
          <w:tab w:val="num" w:pos="4320"/>
        </w:tabs>
        <w:ind w:left="4320" w:hanging="360"/>
      </w:pPr>
      <w:rPr>
        <w:rFonts w:ascii="Wingdings" w:hAnsi="Wingdings"/>
      </w:rPr>
    </w:lvl>
    <w:lvl w:ilvl="6" w:tplc="C226C3B4">
      <w:start w:val="1"/>
      <w:numFmt w:val="bullet"/>
      <w:lvlText w:val=""/>
      <w:lvlJc w:val="left"/>
      <w:pPr>
        <w:tabs>
          <w:tab w:val="num" w:pos="5040"/>
        </w:tabs>
        <w:ind w:left="5040" w:hanging="360"/>
      </w:pPr>
      <w:rPr>
        <w:rFonts w:ascii="Symbol" w:hAnsi="Symbol"/>
      </w:rPr>
    </w:lvl>
    <w:lvl w:ilvl="7" w:tplc="5B46F7F0">
      <w:start w:val="1"/>
      <w:numFmt w:val="bullet"/>
      <w:lvlText w:val="o"/>
      <w:lvlJc w:val="left"/>
      <w:pPr>
        <w:tabs>
          <w:tab w:val="num" w:pos="5760"/>
        </w:tabs>
        <w:ind w:left="5760" w:hanging="360"/>
      </w:pPr>
      <w:rPr>
        <w:rFonts w:ascii="Courier New" w:hAnsi="Courier New"/>
      </w:rPr>
    </w:lvl>
    <w:lvl w:ilvl="8" w:tplc="5E10000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B96DF6C">
      <w:start w:val="1"/>
      <w:numFmt w:val="bullet"/>
      <w:lvlText w:val=""/>
      <w:lvlJc w:val="left"/>
      <w:pPr>
        <w:ind w:left="720" w:hanging="360"/>
      </w:pPr>
      <w:rPr>
        <w:rFonts w:ascii="Symbol" w:hAnsi="Symbol"/>
      </w:rPr>
    </w:lvl>
    <w:lvl w:ilvl="1" w:tplc="EF16BAB8">
      <w:start w:val="1"/>
      <w:numFmt w:val="bullet"/>
      <w:lvlText w:val="o"/>
      <w:lvlJc w:val="left"/>
      <w:pPr>
        <w:tabs>
          <w:tab w:val="num" w:pos="1440"/>
        </w:tabs>
        <w:ind w:left="1440" w:hanging="360"/>
      </w:pPr>
      <w:rPr>
        <w:rFonts w:ascii="Courier New" w:hAnsi="Courier New"/>
      </w:rPr>
    </w:lvl>
    <w:lvl w:ilvl="2" w:tplc="D670FD12">
      <w:start w:val="1"/>
      <w:numFmt w:val="bullet"/>
      <w:lvlText w:val=""/>
      <w:lvlJc w:val="left"/>
      <w:pPr>
        <w:tabs>
          <w:tab w:val="num" w:pos="2160"/>
        </w:tabs>
        <w:ind w:left="2160" w:hanging="360"/>
      </w:pPr>
      <w:rPr>
        <w:rFonts w:ascii="Wingdings" w:hAnsi="Wingdings"/>
      </w:rPr>
    </w:lvl>
    <w:lvl w:ilvl="3" w:tplc="4D0EA5F0">
      <w:start w:val="1"/>
      <w:numFmt w:val="bullet"/>
      <w:lvlText w:val=""/>
      <w:lvlJc w:val="left"/>
      <w:pPr>
        <w:tabs>
          <w:tab w:val="num" w:pos="2880"/>
        </w:tabs>
        <w:ind w:left="2880" w:hanging="360"/>
      </w:pPr>
      <w:rPr>
        <w:rFonts w:ascii="Symbol" w:hAnsi="Symbol"/>
      </w:rPr>
    </w:lvl>
    <w:lvl w:ilvl="4" w:tplc="67A45C7E">
      <w:start w:val="1"/>
      <w:numFmt w:val="bullet"/>
      <w:lvlText w:val="o"/>
      <w:lvlJc w:val="left"/>
      <w:pPr>
        <w:tabs>
          <w:tab w:val="num" w:pos="3600"/>
        </w:tabs>
        <w:ind w:left="3600" w:hanging="360"/>
      </w:pPr>
      <w:rPr>
        <w:rFonts w:ascii="Courier New" w:hAnsi="Courier New"/>
      </w:rPr>
    </w:lvl>
    <w:lvl w:ilvl="5" w:tplc="A8184060">
      <w:start w:val="1"/>
      <w:numFmt w:val="bullet"/>
      <w:lvlText w:val=""/>
      <w:lvlJc w:val="left"/>
      <w:pPr>
        <w:tabs>
          <w:tab w:val="num" w:pos="4320"/>
        </w:tabs>
        <w:ind w:left="4320" w:hanging="360"/>
      </w:pPr>
      <w:rPr>
        <w:rFonts w:ascii="Wingdings" w:hAnsi="Wingdings"/>
      </w:rPr>
    </w:lvl>
    <w:lvl w:ilvl="6" w:tplc="F796B86C">
      <w:start w:val="1"/>
      <w:numFmt w:val="bullet"/>
      <w:lvlText w:val=""/>
      <w:lvlJc w:val="left"/>
      <w:pPr>
        <w:tabs>
          <w:tab w:val="num" w:pos="5040"/>
        </w:tabs>
        <w:ind w:left="5040" w:hanging="360"/>
      </w:pPr>
      <w:rPr>
        <w:rFonts w:ascii="Symbol" w:hAnsi="Symbol"/>
      </w:rPr>
    </w:lvl>
    <w:lvl w:ilvl="7" w:tplc="8EA4B3C4">
      <w:start w:val="1"/>
      <w:numFmt w:val="bullet"/>
      <w:lvlText w:val="o"/>
      <w:lvlJc w:val="left"/>
      <w:pPr>
        <w:tabs>
          <w:tab w:val="num" w:pos="5760"/>
        </w:tabs>
        <w:ind w:left="5760" w:hanging="360"/>
      </w:pPr>
      <w:rPr>
        <w:rFonts w:ascii="Courier New" w:hAnsi="Courier New"/>
      </w:rPr>
    </w:lvl>
    <w:lvl w:ilvl="8" w:tplc="124A1F9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69EA7D2">
      <w:start w:val="1"/>
      <w:numFmt w:val="bullet"/>
      <w:lvlText w:val=""/>
      <w:lvlJc w:val="left"/>
      <w:pPr>
        <w:ind w:left="720" w:hanging="360"/>
      </w:pPr>
      <w:rPr>
        <w:rFonts w:ascii="Symbol" w:hAnsi="Symbol"/>
      </w:rPr>
    </w:lvl>
    <w:lvl w:ilvl="1" w:tplc="935EF0BC">
      <w:start w:val="1"/>
      <w:numFmt w:val="bullet"/>
      <w:lvlText w:val="o"/>
      <w:lvlJc w:val="left"/>
      <w:pPr>
        <w:tabs>
          <w:tab w:val="num" w:pos="1440"/>
        </w:tabs>
        <w:ind w:left="1440" w:hanging="360"/>
      </w:pPr>
      <w:rPr>
        <w:rFonts w:ascii="Courier New" w:hAnsi="Courier New"/>
      </w:rPr>
    </w:lvl>
    <w:lvl w:ilvl="2" w:tplc="1826B4B0">
      <w:start w:val="1"/>
      <w:numFmt w:val="bullet"/>
      <w:lvlText w:val=""/>
      <w:lvlJc w:val="left"/>
      <w:pPr>
        <w:tabs>
          <w:tab w:val="num" w:pos="2160"/>
        </w:tabs>
        <w:ind w:left="2160" w:hanging="360"/>
      </w:pPr>
      <w:rPr>
        <w:rFonts w:ascii="Wingdings" w:hAnsi="Wingdings"/>
      </w:rPr>
    </w:lvl>
    <w:lvl w:ilvl="3" w:tplc="45426664">
      <w:start w:val="1"/>
      <w:numFmt w:val="bullet"/>
      <w:lvlText w:val=""/>
      <w:lvlJc w:val="left"/>
      <w:pPr>
        <w:tabs>
          <w:tab w:val="num" w:pos="2880"/>
        </w:tabs>
        <w:ind w:left="2880" w:hanging="360"/>
      </w:pPr>
      <w:rPr>
        <w:rFonts w:ascii="Symbol" w:hAnsi="Symbol"/>
      </w:rPr>
    </w:lvl>
    <w:lvl w:ilvl="4" w:tplc="8EBAEC7E">
      <w:start w:val="1"/>
      <w:numFmt w:val="bullet"/>
      <w:lvlText w:val="o"/>
      <w:lvlJc w:val="left"/>
      <w:pPr>
        <w:tabs>
          <w:tab w:val="num" w:pos="3600"/>
        </w:tabs>
        <w:ind w:left="3600" w:hanging="360"/>
      </w:pPr>
      <w:rPr>
        <w:rFonts w:ascii="Courier New" w:hAnsi="Courier New"/>
      </w:rPr>
    </w:lvl>
    <w:lvl w:ilvl="5" w:tplc="4EF8F08A">
      <w:start w:val="1"/>
      <w:numFmt w:val="bullet"/>
      <w:lvlText w:val=""/>
      <w:lvlJc w:val="left"/>
      <w:pPr>
        <w:tabs>
          <w:tab w:val="num" w:pos="4320"/>
        </w:tabs>
        <w:ind w:left="4320" w:hanging="360"/>
      </w:pPr>
      <w:rPr>
        <w:rFonts w:ascii="Wingdings" w:hAnsi="Wingdings"/>
      </w:rPr>
    </w:lvl>
    <w:lvl w:ilvl="6" w:tplc="925426A6">
      <w:start w:val="1"/>
      <w:numFmt w:val="bullet"/>
      <w:lvlText w:val=""/>
      <w:lvlJc w:val="left"/>
      <w:pPr>
        <w:tabs>
          <w:tab w:val="num" w:pos="5040"/>
        </w:tabs>
        <w:ind w:left="5040" w:hanging="360"/>
      </w:pPr>
      <w:rPr>
        <w:rFonts w:ascii="Symbol" w:hAnsi="Symbol"/>
      </w:rPr>
    </w:lvl>
    <w:lvl w:ilvl="7" w:tplc="276E041E">
      <w:start w:val="1"/>
      <w:numFmt w:val="bullet"/>
      <w:lvlText w:val="o"/>
      <w:lvlJc w:val="left"/>
      <w:pPr>
        <w:tabs>
          <w:tab w:val="num" w:pos="5760"/>
        </w:tabs>
        <w:ind w:left="5760" w:hanging="360"/>
      </w:pPr>
      <w:rPr>
        <w:rFonts w:ascii="Courier New" w:hAnsi="Courier New"/>
      </w:rPr>
    </w:lvl>
    <w:lvl w:ilvl="8" w:tplc="52D8920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5065D90">
      <w:start w:val="1"/>
      <w:numFmt w:val="bullet"/>
      <w:lvlText w:val=""/>
      <w:lvlJc w:val="left"/>
      <w:pPr>
        <w:ind w:left="720" w:hanging="360"/>
      </w:pPr>
      <w:rPr>
        <w:rFonts w:ascii="Symbol" w:hAnsi="Symbol"/>
      </w:rPr>
    </w:lvl>
    <w:lvl w:ilvl="1" w:tplc="D5F22980">
      <w:start w:val="1"/>
      <w:numFmt w:val="bullet"/>
      <w:lvlText w:val="o"/>
      <w:lvlJc w:val="left"/>
      <w:pPr>
        <w:tabs>
          <w:tab w:val="num" w:pos="1440"/>
        </w:tabs>
        <w:ind w:left="1440" w:hanging="360"/>
      </w:pPr>
      <w:rPr>
        <w:rFonts w:ascii="Courier New" w:hAnsi="Courier New"/>
      </w:rPr>
    </w:lvl>
    <w:lvl w:ilvl="2" w:tplc="7B2CAEE0">
      <w:start w:val="1"/>
      <w:numFmt w:val="bullet"/>
      <w:lvlText w:val=""/>
      <w:lvlJc w:val="left"/>
      <w:pPr>
        <w:tabs>
          <w:tab w:val="num" w:pos="2160"/>
        </w:tabs>
        <w:ind w:left="2160" w:hanging="360"/>
      </w:pPr>
      <w:rPr>
        <w:rFonts w:ascii="Wingdings" w:hAnsi="Wingdings"/>
      </w:rPr>
    </w:lvl>
    <w:lvl w:ilvl="3" w:tplc="4E382290">
      <w:start w:val="1"/>
      <w:numFmt w:val="bullet"/>
      <w:lvlText w:val=""/>
      <w:lvlJc w:val="left"/>
      <w:pPr>
        <w:tabs>
          <w:tab w:val="num" w:pos="2880"/>
        </w:tabs>
        <w:ind w:left="2880" w:hanging="360"/>
      </w:pPr>
      <w:rPr>
        <w:rFonts w:ascii="Symbol" w:hAnsi="Symbol"/>
      </w:rPr>
    </w:lvl>
    <w:lvl w:ilvl="4" w:tplc="76CA9C98">
      <w:start w:val="1"/>
      <w:numFmt w:val="bullet"/>
      <w:lvlText w:val="o"/>
      <w:lvlJc w:val="left"/>
      <w:pPr>
        <w:tabs>
          <w:tab w:val="num" w:pos="3600"/>
        </w:tabs>
        <w:ind w:left="3600" w:hanging="360"/>
      </w:pPr>
      <w:rPr>
        <w:rFonts w:ascii="Courier New" w:hAnsi="Courier New"/>
      </w:rPr>
    </w:lvl>
    <w:lvl w:ilvl="5" w:tplc="DFAC5CD2">
      <w:start w:val="1"/>
      <w:numFmt w:val="bullet"/>
      <w:lvlText w:val=""/>
      <w:lvlJc w:val="left"/>
      <w:pPr>
        <w:tabs>
          <w:tab w:val="num" w:pos="4320"/>
        </w:tabs>
        <w:ind w:left="4320" w:hanging="360"/>
      </w:pPr>
      <w:rPr>
        <w:rFonts w:ascii="Wingdings" w:hAnsi="Wingdings"/>
      </w:rPr>
    </w:lvl>
    <w:lvl w:ilvl="6" w:tplc="68561788">
      <w:start w:val="1"/>
      <w:numFmt w:val="bullet"/>
      <w:lvlText w:val=""/>
      <w:lvlJc w:val="left"/>
      <w:pPr>
        <w:tabs>
          <w:tab w:val="num" w:pos="5040"/>
        </w:tabs>
        <w:ind w:left="5040" w:hanging="360"/>
      </w:pPr>
      <w:rPr>
        <w:rFonts w:ascii="Symbol" w:hAnsi="Symbol"/>
      </w:rPr>
    </w:lvl>
    <w:lvl w:ilvl="7" w:tplc="FD22AA28">
      <w:start w:val="1"/>
      <w:numFmt w:val="bullet"/>
      <w:lvlText w:val="o"/>
      <w:lvlJc w:val="left"/>
      <w:pPr>
        <w:tabs>
          <w:tab w:val="num" w:pos="5760"/>
        </w:tabs>
        <w:ind w:left="5760" w:hanging="360"/>
      </w:pPr>
      <w:rPr>
        <w:rFonts w:ascii="Courier New" w:hAnsi="Courier New"/>
      </w:rPr>
    </w:lvl>
    <w:lvl w:ilvl="8" w:tplc="6440448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E6CF084">
      <w:start w:val="1"/>
      <w:numFmt w:val="bullet"/>
      <w:lvlText w:val=""/>
      <w:lvlJc w:val="left"/>
      <w:pPr>
        <w:ind w:left="720" w:hanging="360"/>
      </w:pPr>
      <w:rPr>
        <w:rFonts w:ascii="Symbol" w:hAnsi="Symbol"/>
      </w:rPr>
    </w:lvl>
    <w:lvl w:ilvl="1" w:tplc="C0680ABA">
      <w:start w:val="1"/>
      <w:numFmt w:val="bullet"/>
      <w:lvlText w:val="o"/>
      <w:lvlJc w:val="left"/>
      <w:pPr>
        <w:tabs>
          <w:tab w:val="num" w:pos="1440"/>
        </w:tabs>
        <w:ind w:left="1440" w:hanging="360"/>
      </w:pPr>
      <w:rPr>
        <w:rFonts w:ascii="Courier New" w:hAnsi="Courier New"/>
      </w:rPr>
    </w:lvl>
    <w:lvl w:ilvl="2" w:tplc="C6343DB2">
      <w:start w:val="1"/>
      <w:numFmt w:val="bullet"/>
      <w:lvlText w:val=""/>
      <w:lvlJc w:val="left"/>
      <w:pPr>
        <w:tabs>
          <w:tab w:val="num" w:pos="2160"/>
        </w:tabs>
        <w:ind w:left="2160" w:hanging="360"/>
      </w:pPr>
      <w:rPr>
        <w:rFonts w:ascii="Wingdings" w:hAnsi="Wingdings"/>
      </w:rPr>
    </w:lvl>
    <w:lvl w:ilvl="3" w:tplc="61625D02">
      <w:start w:val="1"/>
      <w:numFmt w:val="bullet"/>
      <w:lvlText w:val=""/>
      <w:lvlJc w:val="left"/>
      <w:pPr>
        <w:tabs>
          <w:tab w:val="num" w:pos="2880"/>
        </w:tabs>
        <w:ind w:left="2880" w:hanging="360"/>
      </w:pPr>
      <w:rPr>
        <w:rFonts w:ascii="Symbol" w:hAnsi="Symbol"/>
      </w:rPr>
    </w:lvl>
    <w:lvl w:ilvl="4" w:tplc="71B0FBE0">
      <w:start w:val="1"/>
      <w:numFmt w:val="bullet"/>
      <w:lvlText w:val="o"/>
      <w:lvlJc w:val="left"/>
      <w:pPr>
        <w:tabs>
          <w:tab w:val="num" w:pos="3600"/>
        </w:tabs>
        <w:ind w:left="3600" w:hanging="360"/>
      </w:pPr>
      <w:rPr>
        <w:rFonts w:ascii="Courier New" w:hAnsi="Courier New"/>
      </w:rPr>
    </w:lvl>
    <w:lvl w:ilvl="5" w:tplc="6E9E1C0C">
      <w:start w:val="1"/>
      <w:numFmt w:val="bullet"/>
      <w:lvlText w:val=""/>
      <w:lvlJc w:val="left"/>
      <w:pPr>
        <w:tabs>
          <w:tab w:val="num" w:pos="4320"/>
        </w:tabs>
        <w:ind w:left="4320" w:hanging="360"/>
      </w:pPr>
      <w:rPr>
        <w:rFonts w:ascii="Wingdings" w:hAnsi="Wingdings"/>
      </w:rPr>
    </w:lvl>
    <w:lvl w:ilvl="6" w:tplc="5F2A29E2">
      <w:start w:val="1"/>
      <w:numFmt w:val="bullet"/>
      <w:lvlText w:val=""/>
      <w:lvlJc w:val="left"/>
      <w:pPr>
        <w:tabs>
          <w:tab w:val="num" w:pos="5040"/>
        </w:tabs>
        <w:ind w:left="5040" w:hanging="360"/>
      </w:pPr>
      <w:rPr>
        <w:rFonts w:ascii="Symbol" w:hAnsi="Symbol"/>
      </w:rPr>
    </w:lvl>
    <w:lvl w:ilvl="7" w:tplc="228CAF92">
      <w:start w:val="1"/>
      <w:numFmt w:val="bullet"/>
      <w:lvlText w:val="o"/>
      <w:lvlJc w:val="left"/>
      <w:pPr>
        <w:tabs>
          <w:tab w:val="num" w:pos="5760"/>
        </w:tabs>
        <w:ind w:left="5760" w:hanging="360"/>
      </w:pPr>
      <w:rPr>
        <w:rFonts w:ascii="Courier New" w:hAnsi="Courier New"/>
      </w:rPr>
    </w:lvl>
    <w:lvl w:ilvl="8" w:tplc="05FA8072">
      <w:start w:val="1"/>
      <w:numFmt w:val="bullet"/>
      <w:lvlText w:val=""/>
      <w:lvlJc w:val="left"/>
      <w:pPr>
        <w:tabs>
          <w:tab w:val="num" w:pos="6480"/>
        </w:tabs>
        <w:ind w:left="6480" w:hanging="360"/>
      </w:pPr>
      <w:rPr>
        <w:rFonts w:ascii="Wingdings" w:hAnsi="Wingdings"/>
      </w:rPr>
    </w:lvl>
  </w:abstractNum>
  <w:abstractNum w:abstractNumId="6" w15:restartNumberingAfterBreak="0">
    <w:nsid w:val="0B9C1917"/>
    <w:multiLevelType w:val="hybridMultilevel"/>
    <w:tmpl w:val="55D2BC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DF21C72"/>
    <w:multiLevelType w:val="hybridMultilevel"/>
    <w:tmpl w:val="F8A6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8914907">
    <w:abstractNumId w:val="0"/>
  </w:num>
  <w:num w:numId="2" w16cid:durableId="385032488">
    <w:abstractNumId w:val="1"/>
  </w:num>
  <w:num w:numId="3" w16cid:durableId="249897607">
    <w:abstractNumId w:val="2"/>
  </w:num>
  <w:num w:numId="4" w16cid:durableId="1178696363">
    <w:abstractNumId w:val="3"/>
  </w:num>
  <w:num w:numId="5" w16cid:durableId="317465684">
    <w:abstractNumId w:val="4"/>
  </w:num>
  <w:num w:numId="6" w16cid:durableId="203715588">
    <w:abstractNumId w:val="5"/>
  </w:num>
  <w:num w:numId="7" w16cid:durableId="1569075459">
    <w:abstractNumId w:val="6"/>
  </w:num>
  <w:num w:numId="8" w16cid:durableId="17402067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68"/>
    <w:rsid w:val="00041DFF"/>
    <w:rsid w:val="000A1C34"/>
    <w:rsid w:val="00106495"/>
    <w:rsid w:val="00137623"/>
    <w:rsid w:val="00144461"/>
    <w:rsid w:val="00191ACB"/>
    <w:rsid w:val="001B5E12"/>
    <w:rsid w:val="002474CF"/>
    <w:rsid w:val="00295C74"/>
    <w:rsid w:val="002B70C0"/>
    <w:rsid w:val="002C7515"/>
    <w:rsid w:val="002D5FC1"/>
    <w:rsid w:val="00343E30"/>
    <w:rsid w:val="00361211"/>
    <w:rsid w:val="004242FF"/>
    <w:rsid w:val="004405A2"/>
    <w:rsid w:val="004C4E0D"/>
    <w:rsid w:val="004E297C"/>
    <w:rsid w:val="004E7D84"/>
    <w:rsid w:val="005021A5"/>
    <w:rsid w:val="00552D46"/>
    <w:rsid w:val="0060116D"/>
    <w:rsid w:val="00625211"/>
    <w:rsid w:val="00654856"/>
    <w:rsid w:val="006A28B1"/>
    <w:rsid w:val="006A4CDC"/>
    <w:rsid w:val="007058F5"/>
    <w:rsid w:val="0074250E"/>
    <w:rsid w:val="00750E26"/>
    <w:rsid w:val="007F4808"/>
    <w:rsid w:val="00806C54"/>
    <w:rsid w:val="00807AD6"/>
    <w:rsid w:val="00823FD9"/>
    <w:rsid w:val="00874B1B"/>
    <w:rsid w:val="00874D52"/>
    <w:rsid w:val="00891D2C"/>
    <w:rsid w:val="009D42AB"/>
    <w:rsid w:val="009E334D"/>
    <w:rsid w:val="00AC3A24"/>
    <w:rsid w:val="00AF1436"/>
    <w:rsid w:val="00AF656D"/>
    <w:rsid w:val="00B15796"/>
    <w:rsid w:val="00C36A01"/>
    <w:rsid w:val="00C663CB"/>
    <w:rsid w:val="00C7244C"/>
    <w:rsid w:val="00C77718"/>
    <w:rsid w:val="00CB372A"/>
    <w:rsid w:val="00CB76EA"/>
    <w:rsid w:val="00D00583"/>
    <w:rsid w:val="00D12F6B"/>
    <w:rsid w:val="00D21214"/>
    <w:rsid w:val="00DC15BF"/>
    <w:rsid w:val="00DE50E5"/>
    <w:rsid w:val="00E33792"/>
    <w:rsid w:val="00E77731"/>
    <w:rsid w:val="00E77E5E"/>
    <w:rsid w:val="00E97CDF"/>
    <w:rsid w:val="00EE6401"/>
    <w:rsid w:val="00F33368"/>
    <w:rsid w:val="00F33E1F"/>
    <w:rsid w:val="00F804C9"/>
    <w:rsid w:val="00F8282B"/>
    <w:rsid w:val="00FF7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D669"/>
  <w15:docId w15:val="{F9806BDA-6FCE-4EC2-A3C0-A26C2ED5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fontsize">
    <w:name w:val="div_document_fontsize"/>
    <w:basedOn w:val="Normal"/>
    <w:rPr>
      <w:sz w:val="20"/>
      <w:szCs w:val="20"/>
    </w:rPr>
  </w:style>
  <w:style w:type="paragraph" w:customStyle="1" w:styleId="divdocumentsection">
    <w:name w:val="div_document_section"/>
    <w:basedOn w:val="Normal"/>
  </w:style>
  <w:style w:type="character" w:customStyle="1" w:styleId="bgcolorSDCL">
    <w:name w:val="bgcolorSDCL"/>
    <w:basedOn w:val="DefaultParagraphFont"/>
    <w:rPr>
      <w:shd w:val="clear" w:color="auto" w:fill="009BCC"/>
    </w:rPr>
  </w:style>
  <w:style w:type="character" w:customStyle="1" w:styleId="divdocumentname">
    <w:name w:val="div_document_name"/>
    <w:basedOn w:val="DefaultParagraphFont"/>
    <w:rPr>
      <w:sz w:val="80"/>
      <w:szCs w:val="80"/>
      <w:shd w:val="clear" w:color="auto" w:fill="009BCC"/>
    </w:rPr>
  </w:style>
  <w:style w:type="paragraph" w:customStyle="1" w:styleId="divdocumentnamediv">
    <w:name w:val="div_document_name &gt; div"/>
    <w:basedOn w:val="Normal"/>
    <w:pPr>
      <w:pBdr>
        <w:left w:val="none" w:sz="0" w:space="30" w:color="auto"/>
        <w:right w:val="none" w:sz="0" w:space="30"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namedivCharacter">
    <w:name w:val="div_document_name &gt; div Character"/>
    <w:basedOn w:val="DefaultParagraphFont"/>
  </w:style>
  <w:style w:type="table" w:customStyle="1" w:styleId="divdocumentsectionname-mainfirstparagraph">
    <w:name w:val="div_document_section_name-main_firstparagraph"/>
    <w:basedOn w:val="TableNormal"/>
    <w:tblPr/>
  </w:style>
  <w:style w:type="character" w:customStyle="1" w:styleId="div">
    <w:name w:val="div"/>
    <w:basedOn w:val="DefaultParagraphFont"/>
    <w:rPr>
      <w:sz w:val="24"/>
      <w:szCs w:val="24"/>
      <w:bdr w:val="none" w:sz="0" w:space="0" w:color="auto"/>
      <w:vertAlign w:val="baseline"/>
    </w:rPr>
  </w:style>
  <w:style w:type="character" w:customStyle="1" w:styleId="divdocumentaddress">
    <w:name w:val="div_document_address"/>
    <w:basedOn w:val="DefaultParagraphFont"/>
    <w:rPr>
      <w:color w:val="FFFFFF"/>
      <w:sz w:val="20"/>
      <w:szCs w:val="20"/>
    </w:rPr>
  </w:style>
  <w:style w:type="paragraph" w:customStyle="1" w:styleId="divdocumentdivaddressdiv">
    <w:name w:val="div_document_div_address_div"/>
    <w:basedOn w:val="Normal"/>
  </w:style>
  <w:style w:type="character" w:customStyle="1" w:styleId="divdocumentsprtr">
    <w:name w:val="div_document_sprtr"/>
    <w:basedOn w:val="DefaultParagraphFont"/>
  </w:style>
  <w:style w:type="character" w:customStyle="1" w:styleId="divdocumenttxtBold">
    <w:name w:val="div_document_txtBold"/>
    <w:basedOn w:val="DefaultParagraphFont"/>
    <w:rPr>
      <w:rFonts w:ascii="Saira" w:eastAsia="Saira" w:hAnsi="Saira" w:cs="Saira"/>
      <w:b/>
      <w:bCs/>
    </w:rPr>
  </w:style>
  <w:style w:type="character" w:customStyle="1" w:styleId="documentbeforecolonspace">
    <w:name w:val="document_beforecolonspace"/>
    <w:basedOn w:val="DefaultParagraphFont"/>
    <w:rPr>
      <w:vanish/>
    </w:rPr>
  </w:style>
  <w:style w:type="table" w:customStyle="1" w:styleId="divdocumentsectionSECTIONCNTCfirstparagraph">
    <w:name w:val="div_document_section_SECTION_CNTC_firstparagraph"/>
    <w:basedOn w:val="TableNormal"/>
    <w:tblPr/>
  </w:style>
  <w:style w:type="paragraph" w:customStyle="1" w:styleId="divdocumentinHeadersectiontopborder">
    <w:name w:val="div_document_inHeader + section_topborder"/>
    <w:basedOn w:val="Normal"/>
  </w:style>
  <w:style w:type="character" w:customStyle="1" w:styleId="divdocumentheading">
    <w:name w:val="div_document_heading"/>
    <w:basedOn w:val="DefaultParagraphFont"/>
    <w:rPr>
      <w:rFonts w:ascii="Saira SemiBold" w:eastAsia="Saira SemiBold" w:hAnsi="Saira SemiBold" w:cs="Saira SemiBold"/>
      <w:b w:val="0"/>
      <w:bCs w:val="0"/>
      <w:color w:val="009BCC"/>
    </w:rPr>
  </w:style>
  <w:style w:type="paragraph" w:customStyle="1" w:styleId="divdocumentsectiontitle">
    <w:name w:val="div_document_sectiontitle"/>
    <w:basedOn w:val="Normal"/>
    <w:pPr>
      <w:pBdr>
        <w:right w:val="none" w:sz="0" w:space="8" w:color="auto"/>
      </w:pBdr>
      <w:spacing w:line="280" w:lineRule="atLeast"/>
    </w:pPr>
    <w:rPr>
      <w:caps/>
      <w:spacing w:val="2"/>
    </w:rPr>
  </w:style>
  <w:style w:type="paragraph" w:customStyle="1" w:styleId="divdocumentdivsectiontabledivscspdiv">
    <w:name w:val="div_document_div_sectiontable_div_scspdiv"/>
    <w:basedOn w:val="Normal"/>
    <w:pPr>
      <w:spacing w:line="500" w:lineRule="atLeast"/>
    </w:pPr>
  </w:style>
  <w:style w:type="character" w:customStyle="1" w:styleId="divdocumentdivsectiontabledivscspdivCharacter">
    <w:name w:val="div_document_div_sectiontable_div_scspdiv Character"/>
    <w:basedOn w:val="DefaultParagraphFont"/>
  </w:style>
  <w:style w:type="character" w:customStyle="1" w:styleId="divsectionbody">
    <w:name w:val="div_sectionbody"/>
    <w:basedOn w:val="div"/>
    <w:rPr>
      <w:color w:val="020303"/>
      <w:sz w:val="24"/>
      <w:szCs w:val="24"/>
      <w:bdr w:val="none" w:sz="0" w:space="0" w:color="auto"/>
      <w:vertAlign w:val="baseline"/>
    </w:rPr>
  </w:style>
  <w:style w:type="paragraph" w:customStyle="1" w:styleId="divdocumentparagraph">
    <w:name w:val="div_document_paragraph"/>
    <w:basedOn w:val="Normal"/>
    <w:pPr>
      <w:pBdr>
        <w:top w:val="none" w:sz="0" w:space="10" w:color="auto"/>
      </w:pBdr>
    </w:pPr>
  </w:style>
  <w:style w:type="paragraph" w:customStyle="1" w:styleId="divdocumentsinglecolumn">
    <w:name w:val="div_document_singlecolumn"/>
    <w:basedOn w:val="Normal"/>
    <w:rPr>
      <w:rFonts w:ascii="Saira" w:eastAsia="Saira" w:hAnsi="Saira" w:cs="Saira"/>
    </w:rPr>
  </w:style>
  <w:style w:type="paragraph" w:customStyle="1" w:styleId="p">
    <w:name w:val="p"/>
    <w:basedOn w:val="Normal"/>
  </w:style>
  <w:style w:type="table" w:customStyle="1" w:styleId="divdocumentdivsectiontable">
    <w:name w:val="div_document_div_sectiontable"/>
    <w:basedOn w:val="TableNormal"/>
    <w:tblPr/>
  </w:style>
  <w:style w:type="paragraph" w:customStyle="1" w:styleId="topborder">
    <w:name w:val="topborder"/>
    <w:basedOn w:val="Normal"/>
    <w:pPr>
      <w:pBdr>
        <w:top w:val="single" w:sz="16" w:space="0" w:color="009BCC"/>
        <w:bottom w:val="none" w:sz="0" w:space="5" w:color="auto"/>
      </w:pBdr>
      <w:spacing w:line="20" w:lineRule="atLeast"/>
    </w:pPr>
    <w:rPr>
      <w:sz w:val="2"/>
      <w:szCs w:val="2"/>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paragraph" w:customStyle="1" w:styleId="divParagraph">
    <w:name w:val="div Paragraph"/>
    <w:basedOn w:val="Normal"/>
  </w:style>
  <w:style w:type="character" w:customStyle="1" w:styleId="documentskliSecfieldp">
    <w:name w:val="document_skliSec_field_p"/>
    <w:basedOn w:val="DefaultParagraphFont"/>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table" w:customStyle="1" w:styleId="documentinfoparatable">
    <w:name w:val="document_infoparatable"/>
    <w:basedOn w:val="TableNormal"/>
    <w:tblPr/>
  </w:style>
  <w:style w:type="paragraph" w:customStyle="1" w:styleId="divdocumentpaddedline">
    <w:name w:val="div_document_paddedline"/>
    <w:basedOn w:val="Normal"/>
  </w:style>
  <w:style w:type="character" w:customStyle="1" w:styleId="divdocumentjobtitle">
    <w:name w:val="div_document_jobtitle"/>
    <w:basedOn w:val="DefaultParagraphFont"/>
    <w:rPr>
      <w:rFonts w:ascii="Saira" w:eastAsia="Saira" w:hAnsi="Saira" w:cs="Saira"/>
      <w:b w:val="0"/>
      <w:bCs w:val="0"/>
    </w:rPr>
  </w:style>
  <w:style w:type="character" w:customStyle="1" w:styleId="divdocumentexperiencejobdates">
    <w:name w:val="div_document_experience_jobdates"/>
    <w:basedOn w:val="DefaultParagraphFont"/>
    <w:rPr>
      <w:rFonts w:ascii="Saira" w:eastAsia="Saira" w:hAnsi="Saira" w:cs="Saira"/>
      <w:b w:val="0"/>
      <w:bCs w:val="0"/>
    </w:rPr>
  </w:style>
  <w:style w:type="character" w:customStyle="1" w:styleId="divdocumentcompanyname">
    <w:name w:val="div_document_companyname"/>
    <w:basedOn w:val="DefaultParagraphFont"/>
    <w:rPr>
      <w:rFonts w:ascii="Saira SemiBold" w:eastAsia="Saira SemiBold" w:hAnsi="Saira SemiBold" w:cs="Saira SemiBold"/>
      <w:b w:val="0"/>
      <w:bCs w:val="0"/>
    </w:rPr>
  </w:style>
  <w:style w:type="character" w:customStyle="1" w:styleId="divdocumentjobcity">
    <w:name w:val="div_document_jobcity"/>
    <w:basedOn w:val="DefaultParagraphFont"/>
    <w:rPr>
      <w:rFonts w:ascii="Saira" w:eastAsia="Saira" w:hAnsi="Saira" w:cs="Saira"/>
      <w:b w:val="0"/>
      <w:bCs w:val="0"/>
    </w:rPr>
  </w:style>
  <w:style w:type="paragraph" w:customStyle="1" w:styleId="divdocumentjobline">
    <w:name w:val="div_document_jobline"/>
    <w:basedOn w:val="Normal"/>
    <w:pPr>
      <w:pBdr>
        <w:top w:val="none" w:sz="0" w:space="5" w:color="auto"/>
      </w:pBdr>
    </w:pPr>
  </w:style>
  <w:style w:type="character" w:customStyle="1" w:styleId="Strong1">
    <w:name w:val="Strong1"/>
    <w:basedOn w:val="DefaultParagraphFont"/>
    <w:rPr>
      <w:sz w:val="24"/>
      <w:szCs w:val="24"/>
      <w:bdr w:val="none" w:sz="0" w:space="0" w:color="auto"/>
      <w:vertAlign w:val="baseline"/>
    </w:rPr>
  </w:style>
  <w:style w:type="paragraph" w:customStyle="1" w:styleId="divdocumentulli">
    <w:name w:val="div_document_ul_li"/>
    <w:basedOn w:val="Normal"/>
  </w:style>
  <w:style w:type="character" w:customStyle="1" w:styleId="divdocumentdegree">
    <w:name w:val="div_document_degree"/>
    <w:basedOn w:val="DefaultParagraphFont"/>
    <w:rPr>
      <w:rFonts w:ascii="Saira" w:eastAsia="Saira" w:hAnsi="Saira" w:cs="Saira"/>
      <w:b w:val="0"/>
      <w:bCs w:val="0"/>
    </w:rPr>
  </w:style>
  <w:style w:type="character" w:customStyle="1" w:styleId="divdocumentjobdates">
    <w:name w:val="div_document_jobdates"/>
    <w:basedOn w:val="DefaultParagraphFont"/>
    <w:rPr>
      <w:rFonts w:ascii="Saira SemiBold" w:eastAsia="Saira SemiBold" w:hAnsi="Saira SemiBold" w:cs="Saira SemiBold"/>
      <w:b w:val="0"/>
      <w:bCs w:val="0"/>
    </w:rPr>
  </w:style>
  <w:style w:type="paragraph" w:customStyle="1" w:styleId="documentcert-secparagraph">
    <w:name w:val="document_cert-sec_paragraph"/>
    <w:basedOn w:val="Normal"/>
  </w:style>
  <w:style w:type="character" w:customStyle="1" w:styleId="documentsectioncert-secsinglecolumnspanp">
    <w:name w:val="document_section_cert-sec_singlecolumn_span_p"/>
    <w:basedOn w:val="DefaultParagraphFont"/>
  </w:style>
  <w:style w:type="character" w:customStyle="1" w:styleId="documentcert-secparagraphCharacter">
    <w:name w:val="document_cert-sec_paragraph Charact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157205">
      <w:bodyDiv w:val="1"/>
      <w:marLeft w:val="0"/>
      <w:marRight w:val="0"/>
      <w:marTop w:val="0"/>
      <w:marBottom w:val="0"/>
      <w:divBdr>
        <w:top w:val="none" w:sz="0" w:space="0" w:color="auto"/>
        <w:left w:val="none" w:sz="0" w:space="0" w:color="auto"/>
        <w:bottom w:val="none" w:sz="0" w:space="0" w:color="auto"/>
        <w:right w:val="none" w:sz="0" w:space="0" w:color="auto"/>
      </w:divBdr>
    </w:div>
    <w:div w:id="985669162">
      <w:bodyDiv w:val="1"/>
      <w:marLeft w:val="0"/>
      <w:marRight w:val="0"/>
      <w:marTop w:val="0"/>
      <w:marBottom w:val="0"/>
      <w:divBdr>
        <w:top w:val="none" w:sz="0" w:space="0" w:color="auto"/>
        <w:left w:val="none" w:sz="0" w:space="0" w:color="auto"/>
        <w:bottom w:val="none" w:sz="0" w:space="0" w:color="auto"/>
        <w:right w:val="none" w:sz="0" w:space="0" w:color="auto"/>
      </w:divBdr>
    </w:div>
    <w:div w:id="1430085240">
      <w:bodyDiv w:val="1"/>
      <w:marLeft w:val="0"/>
      <w:marRight w:val="0"/>
      <w:marTop w:val="0"/>
      <w:marBottom w:val="0"/>
      <w:divBdr>
        <w:top w:val="none" w:sz="0" w:space="0" w:color="auto"/>
        <w:left w:val="none" w:sz="0" w:space="0" w:color="auto"/>
        <w:bottom w:val="none" w:sz="0" w:space="0" w:color="auto"/>
        <w:right w:val="none" w:sz="0" w:space="0" w:color="auto"/>
      </w:divBdr>
    </w:div>
    <w:div w:id="1477794410">
      <w:bodyDiv w:val="1"/>
      <w:marLeft w:val="0"/>
      <w:marRight w:val="0"/>
      <w:marTop w:val="0"/>
      <w:marBottom w:val="0"/>
      <w:divBdr>
        <w:top w:val="none" w:sz="0" w:space="0" w:color="auto"/>
        <w:left w:val="none" w:sz="0" w:space="0" w:color="auto"/>
        <w:bottom w:val="none" w:sz="0" w:space="0" w:color="auto"/>
        <w:right w:val="none" w:sz="0" w:space="0" w:color="auto"/>
      </w:divBdr>
    </w:div>
    <w:div w:id="1592349675">
      <w:bodyDiv w:val="1"/>
      <w:marLeft w:val="0"/>
      <w:marRight w:val="0"/>
      <w:marTop w:val="0"/>
      <w:marBottom w:val="0"/>
      <w:divBdr>
        <w:top w:val="none" w:sz="0" w:space="0" w:color="auto"/>
        <w:left w:val="none" w:sz="0" w:space="0" w:color="auto"/>
        <w:bottom w:val="none" w:sz="0" w:space="0" w:color="auto"/>
        <w:right w:val="none" w:sz="0" w:space="0" w:color="auto"/>
      </w:divBdr>
    </w:div>
    <w:div w:id="1638531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2499</TotalTime>
  <Pages>7</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Mohit Gagneja</vt:lpstr>
    </vt:vector>
  </TitlesOfParts>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Mohit Gagneja</dc:title>
  <dc:creator>Mohit</dc:creator>
  <cp:lastModifiedBy>Mohit Gagneja</cp:lastModifiedBy>
  <cp:revision>25</cp:revision>
  <dcterms:created xsi:type="dcterms:W3CDTF">2025-02-10T01:33:00Z</dcterms:created>
  <dcterms:modified xsi:type="dcterms:W3CDTF">2025-04-21T13:37:00Z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0111a435-a66a-4d77-bb62-2fdfa85e53d2</vt:lpwstr>
  </property>
  <property fmtid="{D5CDD505-2E9C-101B-9397-08002B2CF9AE}" pid="3" name="x1ye=0">
    <vt:lpwstr>YMQAAB+LCAAAAAAABAAUm7V241AURT9IhZhKMTOrE0bM/PXj6VI4y/J9756zt1dCoZRAsiQHsTxH4hQtoBwHcxSCswjFIyzhkHTkBSRahV3ok1A+SvgfGAcUNyX+XyZ34NnxzKgdyxKaaRpE3weJxqE09yQvBlaNkgTuBrcrN+maPUCGrKG7CRvrgW2GFrWwEj/9gaQoevGBfemOIjXUx3Wy3ZNT9mYRZc2mpnGuNfHOtFEnYK6Rmee3na6/+3/</vt:lpwstr>
  </property>
  <property fmtid="{D5CDD505-2E9C-101B-9397-08002B2CF9AE}" pid="4" name="x1ye=1">
    <vt:lpwstr>MUb4oF76dHnEdHgCANa1IHFheWDyzvg15e4RQAGN3y7XSbASm65uQlpqMEyyeaAMAs4DY05KOOa3cBnWilS0wzMFkhPUTNB148UdLPHaXRWXA3ZroURFXL6bPj8XbKzWHntf7DN9TolWV8T0zGNhoRj1/z+LG8Q1pR4unS3qELAEszOtkpcyqKXlx1orPVbyyjAteMnYa2f1t001GpodOgXrpAPS6NATWWOepGahQ1Y4/BBJwYhYwhmIswHsQGa</vt:lpwstr>
  </property>
  <property fmtid="{D5CDD505-2E9C-101B-9397-08002B2CF9AE}" pid="5" name="x1ye=10">
    <vt:lpwstr>r5xNIJ1Gs2bfxinva9brgiDk4KnabbB1npwa/OHaeT6SAbwidn71p/ZY+adToVI+l3gbssp5B/cJK31f0x1yg1hN5vfpxEBfYHLzJba2hk8NoKxv6Le5FIvE9euP5fPWs51zt5fakkmHpv3IhJ0KgMkH5WRqgTuwxtL6PFPsbRQv7JWJl2yZK8wY5bMLGLvDAE2ENSH84V+uF95+HrWZyNaOE603wHnrnWh3kNWDQA7NSUPF/JB3OwX+72ZrnOX</vt:lpwstr>
  </property>
  <property fmtid="{D5CDD505-2E9C-101B-9397-08002B2CF9AE}" pid="6" name="x1ye=100">
    <vt:lpwstr>wp2lyBAlsLTocISqEJuxSrozJ/dMf1vLX71ywutI6pvEVe6vj88b3We07OVKa8BOfpK52GzLM7jaF0l6Q5y+/Gg/i0G9paIoIaQL1LgAo7qTsO8OyQHpTJW4lVkmu7MYcWI+moWgpAobfCHwJbjqW4Cev7z1Ns5YDgXcGvOtuKQ1bpYMzbU3BGD05mBku7ucUiUNJv2GfBsCWJzBJyV7aYrHac+FQ3JGJurga2e00YO1jOoF0OJ7bTUICzXwley</vt:lpwstr>
  </property>
  <property fmtid="{D5CDD505-2E9C-101B-9397-08002B2CF9AE}" pid="7" name="x1ye=101">
    <vt:lpwstr>x0yYDMgBiA9R449/+fNdxIbJy22iwYivA5ODPZQQps/OYDrxTswgqLSsHg0dZiYE84LQsulmB8jUySEfxZbgE03+h4pxEenoJDFJj+Vztsu7lwJvw782whb6l0hmQD+cc433dxYS5QLJbv3ooim8PDRplAuYau9bvzoWXwZ1qcA00ZzzQPuD8w/vnq2PF65vbFfc4bsLcyU1lNjl+AHvGDY4icaChcqYRvpHFm54NM25qmhaPHIG/pZE3dbAzE/</vt:lpwstr>
  </property>
  <property fmtid="{D5CDD505-2E9C-101B-9397-08002B2CF9AE}" pid="8" name="x1ye=102">
    <vt:lpwstr>pCxy3yQN8JTGTAeg+qhIuG3v5wZkyRMdPccl/YE6zNC25M5WF5KAXnMtkPYyckbn0bePdDztBQ70klBg4uCVsIUAv2q/PKdLqgVstlxjv+BAAmgEi01Y3XyvVvPXA7muwvd+4eA4yl71gUoD5LT+ZXoPj2C19tBuFKBD1e3dX1/s3JVN9R3VTfje6qzX7O07ebEGkOZcGb09k5LdpLC80OKKKdX97VzNRza9gw65VuFEZwlthPEG7n3yWfYOz4i</vt:lpwstr>
  </property>
  <property fmtid="{D5CDD505-2E9C-101B-9397-08002B2CF9AE}" pid="9" name="x1ye=103">
    <vt:lpwstr>ayNcO1QhJhsOK1+wQz3Fgg3LyFYOFMc2Fwu9kVk+VhPU+JyieNCmMM93eayvG5YfbKJSBhRPDUCGhkV/Hslmvb1pg4HHtn7eSgoEDF29nynq+p70T5sHW76qvoWcY31IZwsqLmDpwg84rtAS5tTuQJ0IJH4pG9qpxc4aDJZyO8YEK5LyU07s9kHum+owqqgZOcl9tjsCH3pArlEFJjvRMCWAvgATQ72aAMB9O/UsdhsiscoHCdb5N7NgPrpjEbi</vt:lpwstr>
  </property>
  <property fmtid="{D5CDD505-2E9C-101B-9397-08002B2CF9AE}" pid="10" name="x1ye=104">
    <vt:lpwstr>wilgOyFeBau35lv8zQRIkSiXEVyeYcCIi7kfr59ax8ZTY4suVO5ROIU8a42Hjis2YwVyIUugDayR4c1vxM0UH6mw/ukN5RvmDc5XPPkob8NQ1XXUCr5pXRRv9zZ7/X7jB3Uw5Tu0+puebC+gR1ybI0jbGs8PnzpQgSQSeR98EmstpFM9AminjcpD2skwWQAQq2ucsIKsG0rEaVna9sCCHW7iiHvl6w5Fe6J5vHvs8q0bB4whD23hXOv4XRut47b</vt:lpwstr>
  </property>
  <property fmtid="{D5CDD505-2E9C-101B-9397-08002B2CF9AE}" pid="11" name="x1ye=105">
    <vt:lpwstr>+W64jIqQwCEWQBkvd/uprVu679kIzS9OCnQiPpY188cKRIRKfXlkLl6QG+Vqp2kpXxDDAUw33MKdcJWl0fFXnGA91AgXx3W3aeCSTuhiKqLGE1bK+WP8Znhb3BJDKCQK5mIFSjmCpvrLf7dSl0j8XEuSLMgtR9/DLdFm46gqRXjznvD5532SKKfAr/NDlB0tLG/ZM1e5eHVsOatPjU6JgE4TncJbeeZzjKGW6Gj1saalP6/W7fS19FDvIRk+ggG</vt:lpwstr>
  </property>
  <property fmtid="{D5CDD505-2E9C-101B-9397-08002B2CF9AE}" pid="12" name="x1ye=106">
    <vt:lpwstr>uvkGR7JKDvmr6SCgNAY0sSNQSEeozO/TM3hF7TxuENs2T5KdkqpQtLFOLwvrsxq45ZBtkxxJ2Cx9rpUFCogyrZEDUwt+8PBWz8th19IhRV9i+xBdSB8kG2TdYTP1ILt1xWdwtNdKsDD6tHaAq9blOeLUrwu+iojmIrgTusNyMfs8U3vNQRRFgLra75rlNyhlrwvWpy1tTJF4naRaKXxjTneb7ke17yF37lX/tTrBiTcrPNockcBI0tnZl21d1H5</vt:lpwstr>
  </property>
  <property fmtid="{D5CDD505-2E9C-101B-9397-08002B2CF9AE}" pid="13" name="x1ye=107">
    <vt:lpwstr>b9n4j+wO1pFn+Zq+hiQf+gxe/LZBvhFq209r6BF0Ze+rXMzpIzwBh0TU1lzFhA84+IBuPqF4cUciNa4e+IdpG+/o+gsyRmdfoGYz/PRj9Mwkfqqoe34hKJrgstX8Rvf4xpGyz6ER/5AfHRQGJdS61Bo0mI5C36c8f59dqQgGfsbHDrVU7FqkHhZ2I6QGCcn+CIXj+ZqOk2qVvV5XzlcWZZSTeJa3IpGagk3Ae6ygkFGVo/4+23amIX1XSC92Ou/</vt:lpwstr>
  </property>
  <property fmtid="{D5CDD505-2E9C-101B-9397-08002B2CF9AE}" pid="14" name="x1ye=108">
    <vt:lpwstr>o3OHCoQ/4PFFxyvjBIHxbJ1oMcPTkge65zRB1oyMlfVozloWsspmHwZYJ8xgvzWUzZPkv4YkE2z46V1AGdtvO05OoRtNG3IjDDLGKvEYl/6wRc20ILu9Gfig6ljHM/rAC5WJip7slRrGY0Bn57Z/29AkY66btlwbez9Y+oD7IkHyTkmBy/PK619fUZv208LB+kI6gsBmtHwkhkwgRlBiXrGRgco3Scf8dMyw0Zr0Hw18vvkDyxu88JsuVrk3l4R</vt:lpwstr>
  </property>
  <property fmtid="{D5CDD505-2E9C-101B-9397-08002B2CF9AE}" pid="15" name="x1ye=109">
    <vt:lpwstr>cfXGV+CFW8EZcJfWfQ4+w7CsexxDbI4rS9D64ZxzzsiumAKJ7ZXN4AGWjO8TopPZbqtiyZt/sFfnDSG8xeqwJ6RS/Rmcbntj1TCr6tR5uy+qZggJz9VNI4qKxGHmKJM8q+xYb3OltAxZEf/htdDJ9KMUA+SpyNdc/bCXqTCivqCBiSvv1CXjGnSlv+k5pVZEKjX/2JJxQpkgPtZxAg6KPPF3aP8vVlrS8f8vEHmEvUTagSpflC6d7U4WqPqHeVR</vt:lpwstr>
  </property>
  <property fmtid="{D5CDD505-2E9C-101B-9397-08002B2CF9AE}" pid="16" name="x1ye=11">
    <vt:lpwstr>MQtsIyg2kgP+3arB/PckGAFus5cqv1nI4ejJQgmig2gIY713FHGryWnoA+RMzSf2xYAE+bujGkT0SkYXdnS17f+rr6o2kHiBWVfL2xQncc7v6oXQnHa8SrfZRGYpACpOkNOb67jvSJ+v6NDnS4/5gIhg8AF6gTS2LFsuCeiV4YleyjtyDJ2e45jCn+3V+S8yAEFHJXf5CeLBqAUx0oHBLhC5uVkusMH/ve94t43fNzed86licEkFDoboHGFRUDB</vt:lpwstr>
  </property>
  <property fmtid="{D5CDD505-2E9C-101B-9397-08002B2CF9AE}" pid="17" name="x1ye=110">
    <vt:lpwstr>Uxo+7NxSxvoXM/wH0Z/lAS3puBO4/s6rqq9l3t2vESZ4KlM8anqGNGFf/uSJx0505lXsC2oJaIfF6p3XGfnHuckjGnLOaos7TYj8otxfgDXF1aSPULZhm+96sYJZuMvl81UbL492bTihVTmIpy5c36RyrhrGy+/jKHGnUZ1sf/nFa4y/nc8pEm5ovW/Ew3bGRxieL1eUIxQt6tnug65RaVv9F+XGuSv7iUQ0W29w/NN64MJy8SaNphlE1N+CF4d</vt:lpwstr>
  </property>
  <property fmtid="{D5CDD505-2E9C-101B-9397-08002B2CF9AE}" pid="18" name="x1ye=111">
    <vt:lpwstr>TyAmVeqng4pgb6JaQMTlTtMqftH3iZ2sQbMeW+uBC5w4D6RnsRl4Yi2F6+JS/YfOaPA9QNoxcagq9XrR9Nd1WLAXVBtbw6NYJz71Lovubx8C1yRFZzHNYVcP/EBZjruaJVqOs4ETSsT+XiZP1nqGb67vxxOvY2m6S0sGtuKw+X7XUpwCwFCxcbeom3666cFBp5J3N4WwOPfH64Y/v2ADUj4PxndtmOqs8sJW+lu5hub56gkARjfwFyKDDKSW28a</vt:lpwstr>
  </property>
  <property fmtid="{D5CDD505-2E9C-101B-9397-08002B2CF9AE}" pid="19" name="x1ye=112">
    <vt:lpwstr>XZ2IcJEukutUNeML76J1BFodj/X0/CRdsBFUtzEjrGd4/pU+57s6KnqIu0S+zAI2fBsd6mefUBJQ9V1NGrgFzoza4KDbdat5z5iwoD53twap31lmkmuuhogV+GgaNNxKP7Bt4bIMjFjZU2VjY64RURGag2T+OuCik7d6EpXqJbYIlnRmsUKFYWbd9494YPZ4LLrhBqsOw7t5iqbpzkOmasJrh18qUUdLjeubZQESdwCxgwZUsKUmmkb1cRdgc69</vt:lpwstr>
  </property>
  <property fmtid="{D5CDD505-2E9C-101B-9397-08002B2CF9AE}" pid="20" name="x1ye=113">
    <vt:lpwstr>le8TREFRudL5c7+h3mtrbN4zUB7LU2jABR6vL8k59V316RWMdhTOZ8qMXb0S9FTYY+Qb75n7dYiqbhuInAOnrAtTKBrNrCez7QTd8Z3fBVb29omx+9/YOkM+QQLTmD2sbTsobn9/OZD+DBXnnU5JTAn/2WtjE0kCS8pIZavVYVcKXuq1YoOz7xqZpCzSV82uhtsq3czJ8j+ejSZasOhW2z/ah3NT80Bg+ppQrEnulfVpo2dMqsQIfJYvD8XiPGj</vt:lpwstr>
  </property>
  <property fmtid="{D5CDD505-2E9C-101B-9397-08002B2CF9AE}" pid="21" name="x1ye=114">
    <vt:lpwstr>+PqbTFca1O/zOmWtkQSbTHBnNHgdac0udTzJ25QrZnsUpnTCbmff0k3hkB7VryQferkS+725Ks/lIEAkfEym+CZ2dWC4GfY3U9+9kpC8qw333Zcr084lUkdwRRoz6fJIW3SMldPfKqRFERAjWteqEhVVgGSAt9vMGh8/WmnhuSCTjzJ59JHVjMiEOdqI4vvQURfGSPPPW3uWMKoh3kTtj13eHlm97UpJSd1iutnyn6jzGjzcnxCNdnwt1A8tNZt</vt:lpwstr>
  </property>
  <property fmtid="{D5CDD505-2E9C-101B-9397-08002B2CF9AE}" pid="22" name="x1ye=115">
    <vt:lpwstr>dwSctgVI/KZTj+y8ms9S+xAAPV/Pqh3nQReZNPDBOBk2vmx6dm/mmyCwKN8Cch+1CDmVPaZdsEKALcI9Y8dkIhavRPHgY2Yy26PZUo2jAgFlvuRtQAbY5TctJH/C0SdZa3BTHjNV88zGa7zuZXhekSjR+Rws9eVUR+kqeakXxYgI4eIRci/2/cl1UkCl/emD1AJQ1okycbmqSl7Ji/G5G3AFPZOcPzjQYlhN37U3ds8NhKDNLvUmhxZP+M8MQRi</vt:lpwstr>
  </property>
  <property fmtid="{D5CDD505-2E9C-101B-9397-08002B2CF9AE}" pid="23" name="x1ye=116">
    <vt:lpwstr>CKyL85EstfX3YW9eTKqvri4y1ORf+PXw74Igr39i/EHANekLN293lMLQ2TLCCsTyVVoOCAaWg0EirEStwWQpi/aFaPtzreJ82MfxWNzopo5s60+xn8lzHHEGC9rNEzLYJc4y6Lw4KWgT9NxRXYE9qcEyjZlny/BGoQVUtIGK4Q8H8x0EqjC8ls5J1IjBHsJAb7/X8dncjTYv2DORqFwGxTp2O95ct3+YtDNoPNGB2J4CfFGrRLR7QzXHmFk7/QL</vt:lpwstr>
  </property>
  <property fmtid="{D5CDD505-2E9C-101B-9397-08002B2CF9AE}" pid="24" name="x1ye=117">
    <vt:lpwstr>cqifLjY0dickzAEkXafDwZ9tERc76qLVtM/HGeBuwvRBUnnDHH880ca5UxR5SfEPWxcsOhfx340gsLzFu5e2VvHk3QZipfToOi/GX2F9M2i7kmr/3Q7dVyZHGXvBCDYufEiJ+yaRI45lOdDISXfOOJCm80v/hdCC3f3YPamRKJy4SrLhBBArGVO3FkSVhDCjLrPGCpvRMODK9mlJKOLgdnAEwQnLgymwuiSitmZqayVp6acOI4utjW71bNb9M/n</vt:lpwstr>
  </property>
  <property fmtid="{D5CDD505-2E9C-101B-9397-08002B2CF9AE}" pid="25" name="x1ye=118">
    <vt:lpwstr>VSsGSDCCo+XbN5RVWfx2uQu9zrMswhtMtVCDJz5Bc44Ane4DMWOzQSQEhTL/hXC6Oq0G3+VER4tOV4iAd/2revewnL9JGL54luuENKvUYj1z3YEe3NwgNrZkG5/QYa2/16QWPfyUMHgmv8ADbCfLctyAbYoQjy3oJO9JLWOp6B8N5J2tDwesKB4x02u/N20P/uzfk2w8KIj0XLP/bu3fTdEvO6BwhF0DNFA3EAJSVa1P3knVCLayhuEYGaGcbn2</vt:lpwstr>
  </property>
  <property fmtid="{D5CDD505-2E9C-101B-9397-08002B2CF9AE}" pid="26" name="x1ye=119">
    <vt:lpwstr>hgPekXEnkTw7qI3epga0XkQeO2H0dJk9bSxHeJRmjPbchoyuma4oaBMmj9mPu5OkwssORnahXr5+X0BgDYtx253txdGkWOddQRGXp6cqYssRBjiiL0Hu8fTMggCBpagzpsgNQJ/bj2hzaYh84N0VJvgU9tdUR2QB1ij3EyyUjF6wpIC5OXqChAHBnFvizDHnjN51k+3HuWY8ZuZsGzAK/qXaMUNBWhR9+q88zZW94CGRpzMK1ji0s2bBT5F4McA</vt:lpwstr>
  </property>
  <property fmtid="{D5CDD505-2E9C-101B-9397-08002B2CF9AE}" pid="27" name="x1ye=12">
    <vt:lpwstr>u4Ctj7+qVikV32wu2rPSiBjt4yMvcLOl0VN305ZUZ3I+CkSmQXqzusB0omhdARAhdqn+AFK8hqV9f+8oOSZAcBklu0w99/OfzTY82hix8Xn4dQTn8luy5Y/CoJ2B+m7vi3yd898PAtWqp7xhrcY/f8Xtu191UKymuqBtGTSjda+dEFCecDfVBZgq4cTxZ1DGj+svSGe6XCR5JAJcBE/lTJuxVEyvYM947dDdamx6DiMRnEIGQkfE4YejpcDpNqF</vt:lpwstr>
  </property>
  <property fmtid="{D5CDD505-2E9C-101B-9397-08002B2CF9AE}" pid="28" name="x1ye=120">
    <vt:lpwstr>6wmnQxRubSAddE3Z6oh9IJQ6YojwbqmsuFTKDEx2tqjp7oBWkyVCtjjHsH7k2JEDMVj/jUJGzZFBGtYQ99bG022Q646D+ea0TAIzqQkP/jMTav3FnqFBt6uPM9AijLKmMPkLu/4T7uKq+x1cOe4BAfYoR533oLDR6QwIVc/nV1WNPHz2KSd+vqJoLlsK0Iia7KA1V6y68FRgXLacb+otlmU0v2U9G8yzIFcWmPoXG/AOo3cAZMNPEThsbNGrUYL</vt:lpwstr>
  </property>
  <property fmtid="{D5CDD505-2E9C-101B-9397-08002B2CF9AE}" pid="29" name="x1ye=121">
    <vt:lpwstr>QNM26AHU7Iu90fDdpvKHXVxGVuntI16aH9e20Oox2HNWoPfsYkAxXKOhnrWo3/r5Nu1XHOKCFkYd6ouRM+vQ34nWzsnR8YkRhyj05VfU5DygGFMNbNTSx0Vik27vwvFFG9NPaZBXkPtAbkIeJs2tDcCT8tYmxuYSrDy6JFaMHZH6S9ZFY3L4IvowILu2JhR56r+KR5ERJlO6Nuz5coEMNuDsLL7rEPTolMval50LosTimILwj9cqkVT6p5LvwPy</vt:lpwstr>
  </property>
  <property fmtid="{D5CDD505-2E9C-101B-9397-08002B2CF9AE}" pid="30" name="x1ye=122">
    <vt:lpwstr>ziBTarru/PNe1QFSNLw9IEAVWoT3MRVMpSPdfsj4g1cscvODshobSU5DOulSnE8a/Q/XWH0jZ6cntzTrD2csYBhrd7SQCou89Qv7nyA52ALMj2YdFjhUk7agJbzDqbjtKTCqjH03T/IqNQDQCWU4240qNi5frfSuRoCRkEBji3sstyEmzqNHDwT26Z4RuYNWBleDpt0bC6zEINqI66pOzsdhJWqH0JO52KD4mbIpRpcRknKRiMmAGKY/9i37Gnx</vt:lpwstr>
  </property>
  <property fmtid="{D5CDD505-2E9C-101B-9397-08002B2CF9AE}" pid="31" name="x1ye=123">
    <vt:lpwstr>ljvDy7sDAMflL02i+DkySgUh/VrJGY4Pm5iHGNNHBi1AjS3b4eUrH41tGST/qSniMGwFVI3jjbbMg3k4Bcd9KWgEXwevsVaPQPi9VxsjMULVv3j/AKtnCT8L1ezsJvHD+tXC/+eHyECp5mt/VxfH6510WSQkfWUMlujAeKL721WWSqbg63PIVVT0JiilIrVtWOPlR/l8HACYdVmOIgxF6Kv73XC2RqsBnhUVi6fZlyPsraSOXOOaIoHpcs+EaX2</vt:lpwstr>
  </property>
  <property fmtid="{D5CDD505-2E9C-101B-9397-08002B2CF9AE}" pid="32" name="x1ye=124">
    <vt:lpwstr>DeP9Cn6q8dMDs3whht78JHuZbqzqGWI8A+BG2sqU1AZCaj4plnj4xvbHHYIAKBeIOhw/g7sy8SgLzuCqgARt/tgS6iAx1pewdTZZ48uldNRNCxM+dxnqc/Bt4+h0EiYEYtUG57CBjpG/7sr7+zpjtFO2B42VyKPakpVMN0iZaOqHM7ZqP+tNX3Xk6Ww05ZY+0MMwCFKyO41FDmLHqV6/ALWjQD79JIv6YRy1wyzonT1as1In2RQJ1kEi09YHyyi</vt:lpwstr>
  </property>
  <property fmtid="{D5CDD505-2E9C-101B-9397-08002B2CF9AE}" pid="33" name="x1ye=125">
    <vt:lpwstr>fBtVcasKer8UFvD2SWqRwaF3LYZZlt4i2z8sAZ3q1PQ1PV5PhoZ8glvV6jCb99HQ+UtYLhGETB2KbqzPuyH62CCvWbt0/8EXW9BgIJPAlyW6HpGV+xRB6bPIQYRVsxDowgp2xWHDqjfdJM/eCa8XLP3rCi0se/H7HxgA0LbffQVdjZuYnvwkiRXQkdGctR4mUmcqUB4DoEHOeTbBtJJI5KcQjFuoWprP9qbVSUwtwFViK6xc+FPVyAZ+Fid83/K</vt:lpwstr>
  </property>
  <property fmtid="{D5CDD505-2E9C-101B-9397-08002B2CF9AE}" pid="34" name="x1ye=126">
    <vt:lpwstr>GTaihvQUWcSbi0n/yL4/WTAPkiJ6Ig5+nzeSOknWo1SfZPnpvzcmyUdhZuZDGZxobWfWW6KWX4OqK2JrYWDHLFUj+ahL2OkFWNzQJwofPISTdYmr8TvZw+qeh5sOusKJEYtQeY9Ba39b0Pg8PH7ERXdtwNZAsEYK0lgXAFkW9CTvgK7Ixv4YAoSOn8ctrROsL4kVxKJrvZbOA3qyZglsBkWZjUAqcbvFIMY7uf8IAVkTo0Wzh+u2bziM1a+0kWQ</vt:lpwstr>
  </property>
  <property fmtid="{D5CDD505-2E9C-101B-9397-08002B2CF9AE}" pid="35" name="x1ye=127">
    <vt:lpwstr>fccA4X1gxon9YubXP/dCfFoRUxy29N+6OwLEXR/3MVtM2l7iPsPiJhfCICJRK4qUbrYzrUkYJImaIMHgZG5Ykdq4HDADiVQi65tZtbe9/uzd4z9UmQOn/2UNFYBP9aATrj4qSUU25bX5riL7dsUu1K69WalNqta/fpEKqsNsDJl669dQ22HUWviWIzJK180V3Qo0T93OocrnhM5+K0g3DNm+VNcFSRmZCEzNBCcirj+/evtXF1hZVHmUfdoNxF4</vt:lpwstr>
  </property>
  <property fmtid="{D5CDD505-2E9C-101B-9397-08002B2CF9AE}" pid="36" name="x1ye=128">
    <vt:lpwstr>Snqb3fpOsqntNcJxPPH9NaT7Qi9v6C5vVJ1Zy4/xWPZNWpvh2jF3oDMehoYIVgcSx4GISJhLknj2pB7iEcCqqrELdaq9hPUVuyg7EX7PRw//kmUT1sZ7GVl+xGLKaDlK2U75wL7Vt3+ZbHop4jntTvstzffxGfCL1kl7flCRCBMjUT9zbvLcLkz355p+etTt/t9/m9fP66pUXyI5s83fTwxeFq+Xd6Qv6mOvATURoEs7M7Y28I0LwWHpONlYlce</vt:lpwstr>
  </property>
  <property fmtid="{D5CDD505-2E9C-101B-9397-08002B2CF9AE}" pid="37" name="x1ye=129">
    <vt:lpwstr>Q1d3W88cJ1Ko57Q1qDJXEdZDBlPuB3jYh2zfiIOJo5oxQqlz/dlfnZVMbSNe3NO8Ek3sOxyMTY+s7DaQcx0S+m0BvV2uRPUlr2UFu7j/UxKmUcO96Mm/1jJThqB72l2DFRP3W5sEPv0sM7efXZcHUFrUj0qNlpBhXXbSe66HZcJN77U4kZLYUZe180dbZgaVvIZ2SwtAgf73bFo/bnG36xlEoyewZ8UzIkKHI7WFRFoJh4Z1kzhnQVFzZlIbhww</vt:lpwstr>
  </property>
  <property fmtid="{D5CDD505-2E9C-101B-9397-08002B2CF9AE}" pid="38" name="x1ye=13">
    <vt:lpwstr>YBRQIKbJzyJKx9KMkgEc38vFKzSV1uAtDrjjSAtg976FDhL82ZpczFwbj0s73GLa10TKc5n2rHfOM2lmHrkf2HcydVn2Wc68/K9DqsKrvN9e4Dnsd1M4nDQHNiCAQrT5PLRxY7tMymXI0A2z1LoVvse8hPdt9vkqby6yfCSi8jdI22Atf5/AGcw7GUm/nagHSUZt/MVYEHvID4g/T1V9AXatFOXjheeqv7LaOEaH1gxuy2iixqAsTKd3KTHrlij</vt:lpwstr>
  </property>
  <property fmtid="{D5CDD505-2E9C-101B-9397-08002B2CF9AE}" pid="39" name="x1ye=130">
    <vt:lpwstr>0uhoHKNDwQgX8ja3lmiP7M2pdEJQPV2c2xnkZDd5c3Ya6izKJZ8HPvK9oxVpWXY+GSL0H2EDXTbujvOcQdkbZqNIHdNh0VckqHfiPZUS2WI68y897Ph6Rv7ynhwJKut0ww7IgdlsWZAdvItrxcNuBbmr0kBQvUfWfaZ2VjBjPpgTO6ggxd7LvXBe9rnalVX9ee8wHawmk4J2Vl+bqlZo2tizipsl84H34uuQxxr/qLySMAhEEhAWHhsGFIu2U8E</vt:lpwstr>
  </property>
  <property fmtid="{D5CDD505-2E9C-101B-9397-08002B2CF9AE}" pid="40" name="x1ye=131">
    <vt:lpwstr>dPKble65vvBouMHZrJua5twaIzMjiVsi5ZRZhMAUexClSiAWCa3cJi4uF6aZLkXNWlh5NRQLZ3kVBh+5H13bX/wKmqRZH70z9bNxS7DXq5HYxA8hV2pV1JzcKD0XCoeH4XOhXczQkEZR1YrinDsKbChlJ9jQBShiSaUIArFgOGl0aGCnvMBewJmO2eHgmO4qA/J4AxD60t3erU4eEs+eo+qcsweO30FSVxWUVmDxuejot5v0OUKFhw9hGCeldwq</vt:lpwstr>
  </property>
  <property fmtid="{D5CDD505-2E9C-101B-9397-08002B2CF9AE}" pid="41" name="x1ye=132">
    <vt:lpwstr>gz7K5Nnhe1kBHhAS1XBWwJBFbg0LxDVjcQ24CLi5KBs2JzyDEOKZD3ZEfv0DlIFZeFDE6DNmUCLZhQBsesIUtrLS2dfXsgvfEoHs9LJpTxfalIDVzooKkJt2ANhO/x77WvY7o/BP2FNE5dBahS87UO6/0Hns42eyH+jSSNuxx8XN8ha8Q6xjoo4a9fg7ICFGJY3HChxeGiQUCpYo+qif3onTf3z+914erRt6kmEdi3h0dMw/lJr62uAWRhQsrsZ</vt:lpwstr>
  </property>
  <property fmtid="{D5CDD505-2E9C-101B-9397-08002B2CF9AE}" pid="42" name="x1ye=133">
    <vt:lpwstr>ezLn6CHdGAcs2vA4Phb2mMgn/IvUnonXfAIuS3QK2HkGUZ62CtO0q2AXIOR7xe4kjQRkHYTyl3MJY+PKko8SVqyz3el7iUtfiewAi538PRzBMtQ3hLXG6kEUKQjGq+YUA15CJs2fX3EiX1r5W8nCaKIYENfjWfg1IoV87n9Ged3Zr/lV0HrsNQkEU/SAWNNOW9GZ6Z0fvvRm+PkRRpEiREvPezJ1zbPx8eeJlonIADTqeu3rNAGxqYcB0amrE2O</vt:lpwstr>
  </property>
  <property fmtid="{D5CDD505-2E9C-101B-9397-08002B2CF9AE}" pid="43" name="x1ye=134">
    <vt:lpwstr>ajj776rCFuNTBnBiUGnQRQLtJXGoLHsq3OVdDGnfhKsqG4l1QC+dpZ+jmPh7uQyxmr/deB4hB18EfUpXrdEII5Q0WyLxMqHbNe3c4T/+/VMSdyNt+9UScuPugnKOfFSdNm5WLfg7faM/pFOIKcoEVAS0q7KMjVrDFBLAYP2MWkuTTt0MVujABqQ+ofaG0mypXhaxmPaAdt5rttXWpxDfxTD3NJKy/LjURUMLZ1DRoKgqZyrapvyOkr2ySK0xeWN</vt:lpwstr>
  </property>
  <property fmtid="{D5CDD505-2E9C-101B-9397-08002B2CF9AE}" pid="44" name="x1ye=135">
    <vt:lpwstr>dZcGrynKfi6CP6HmmXzkQ6oi2GIcpwadeW9yKGUMMNeCDk9Uf0j+/yGwnpgQye10Z7U3/rVsak8dNOCgVYQ1zh7h/zKZQDtTq5ailrEvUuorZ3ZVX6bcoAwCBZaR93hQilleeaTs0pVm7ttwudLdF8BV9+lB5hGYODf7c4H6zA+mw3Tc5BB1rCg/To+LRKqxDozGzgWQ9joEX8cSp0qsvQrFp2jtBfYSdwNzRDUaknnL62gtO0+nfbD4wB2X30o</vt:lpwstr>
  </property>
  <property fmtid="{D5CDD505-2E9C-101B-9397-08002B2CF9AE}" pid="45" name="x1ye=136">
    <vt:lpwstr>tbG1loEzCILpeL6JiVGVl8iKIMIxpBKHc96uW0YFHPNRu3Oh/H7FNs3WwUy1dBQTh8mPxP5ikZ3xNWlsKW13B8fVSpybDcF7U/bSlsuIvP+b3c5gv5Dj2M0UfEv3ep1qpb9ijUlwg1c2hPM4xYEtiOMcPcDrblnTKYG/qWtb7ITqZbG7FduP0M1tVn/LBB7Fw8kKQMNqXeHgCe55b/EPjvme1dmaFCdlL6dmY/AOjlIb5ryEVR+2GChLOdg/Tre</vt:lpwstr>
  </property>
  <property fmtid="{D5CDD505-2E9C-101B-9397-08002B2CF9AE}" pid="46" name="x1ye=137">
    <vt:lpwstr>UUzGDuIO/bauvVrrSXKH6WNSYt1HwKcbsYE01KkxvQugbwY+EoWaEmKPTgHbrJOSN+xj5fi/4nW85LpFBC0K/JT+TgOiU34kgJR7iO7sJqo0cr2wbg+HVZ72Z9bVE0pWPwhd8lFqg8NCA+gokBaw+LY1iMs4uzgPyqOVpxPRmWCA9iYdOR84sWHmiB90VPgh84m86eCxwd07xBMj3/XPYqcC/82AvC7MC3FRFeXDHT0ItLX62hlF90RDsLuBtxu</vt:lpwstr>
  </property>
  <property fmtid="{D5CDD505-2E9C-101B-9397-08002B2CF9AE}" pid="47" name="x1ye=138">
    <vt:lpwstr>hNRF6TH7v9wu1pPubi3G0Xx+/jAVQiMXsisxDKAnajUTLwVrURJ3DHxAUtRMjpa2RYo4FlGPSBhyTbgHXOc/Kt0VSbrEzn12g6msM53hbLGsatRJnT8yfU9zQIp+4UOGjR0cjacJHI9Vbe1w1BxmhEiPj74k7sUYEq67uEiEEVoZVBHxPmS2f5CZ4GyG2dl6nfKgHxqZ07/tpZX/qltiOuyTGytoI7kU7fRRFdTE83GqkNN68K7rOsR/GrbDTq3</vt:lpwstr>
  </property>
  <property fmtid="{D5CDD505-2E9C-101B-9397-08002B2CF9AE}" pid="48" name="x1ye=139">
    <vt:lpwstr>0ZtQK6g3rTZcg2xvxNa9mcjcvPL89l5vKgZkASJJtCJkBsVlSnQbj57zKUFsAMvZ+F3YQ1SOfxc0R09Vwvr+5FwFBEvjGX0CHXLyDTCry//bJRCVrVKh8WKo9g4S1HPcmpl3Pwt9svz6yrsg6/E3SU3PIM4qXtdPSQ/Db+MomUpvPFoKJecdUSdrcIZJICULhIV0e7Q52+tFwkg3MV0zrHKe3tqoer+1qi7Mh33G03GtTt0fjvQstTDy3Vs07IS</vt:lpwstr>
  </property>
  <property fmtid="{D5CDD505-2E9C-101B-9397-08002B2CF9AE}" pid="49" name="x1ye=14">
    <vt:lpwstr>+lMeGYZPvqV875+cdGeC712JWhN4/mi/8nhgUHVIotev16bNkVlEVH+KExFW2smZtALU5DnzJKDCKMNc3N0B2yHFDQkyT9NssetE5M6ojhNdbuvft28fkksdSMZH+ELhgpO0VgD4xOMVh4POSVfE0gjPEonW6OTlHyBEiC8ozFdoADgP0pbyBUj/0D1nShcfA5JGckPD/8ZFX2H3n/TOwIDhicz0OXhmJJVtLlKlBUh/yzO4/aW8zJPASJobL5u</vt:lpwstr>
  </property>
  <property fmtid="{D5CDD505-2E9C-101B-9397-08002B2CF9AE}" pid="50" name="x1ye=140">
    <vt:lpwstr>1B2DYxeJF6UXKNPZZU3Zk6eh/3YpP7F8mf/8xakTnIqt9o7KXsumYqcYmn6MfKBaoRNavFGhVc/QEdTN7qJTFY27oT6++CcX0EUAzqfnzF/mvZ335tBXoy6h++BEobJl5v/a3IcXfdBA3dmgGG9TzyN4cyUmMk/3GLOl5rF6uagIHv5YroQqVl4zPyebLzc5BKiNpxKiym9urlHIE+rvNAswzUeYXSlckL2tVEapYhBlnu96TIQqfK9FtFA5X7d</vt:lpwstr>
  </property>
  <property fmtid="{D5CDD505-2E9C-101B-9397-08002B2CF9AE}" pid="51" name="x1ye=141">
    <vt:lpwstr>iXzVgEkoHhXZONdYwAIw3HG8JrvmRYfBuwudW2MddBOoUy0DGmpjkLZNpdpM4poZMQhJNPek0xykJD7R4wTXT3IVlAV2RlOqnYonpa6E7WXrkQhlDQp1XRaPa0B58tkOBJwR2JIlTW3hL1cXDkcWx3TApGER3Lz4On22CPO3LzrAo70yt97mpy9P/j/9Uuoa05gJpjoxhoYFi+eqj5A26FzZHEe4M4tQa1WfsindO0oUF+Rseq4Ld/RdoAOIRM1</vt:lpwstr>
  </property>
  <property fmtid="{D5CDD505-2E9C-101B-9397-08002B2CF9AE}" pid="52" name="x1ye=142">
    <vt:lpwstr>OLrQOF/iJ3sWH32kfGBrBZmplZl71DZzjap8+Qn7hHGOSHnpTAVICztpuFLhwbrDXl09SFnMgcCUhxLl7OwwYJn98WZ5QrjF8/3nJGQVdU9WrXYpY8BLWysbct7+A5S1BB98bPM46DhBcNkFyVyTvWPLxUyOUrWWhLVEdNcX7pbS0G5NrRHNV8j2kxwzGoRwjIyjrM7cNpeMux0EtF82/BqDLBe/jw0+o3pVEFn7by+4zuJ72XgBX1FhnCCuMtG</vt:lpwstr>
  </property>
  <property fmtid="{D5CDD505-2E9C-101B-9397-08002B2CF9AE}" pid="53" name="x1ye=143">
    <vt:lpwstr>BbWnwiG5Gfu7scA7n9za8X8SSaa7FZ9s1biY/ESW9FQBKhNKGP8ar4kp+ikx2LK1TyJkECgFs8PX+EKwcC20Lu/3VeOZCJq9tb40kxQgEQYIOAdB/woF5pCuZ5j2N1sRTKk2QpDUJp0sCgST+g0xMxofZue7sKXJEeDq2G1UAZTnTdAySeYm3pB5mBqBLhvvY0NqAE9wsc/Pm0awp/e7Wus0nwmLTmgeJMQMioci0LkEAPEecuVFjX4KnuSjgzc</vt:lpwstr>
  </property>
  <property fmtid="{D5CDD505-2E9C-101B-9397-08002B2CF9AE}" pid="54" name="x1ye=144">
    <vt:lpwstr>PQQ5dZpNdsWFjS69vuSyX9SAV1GWbwvXM+7M6h+6JPv+HPOwcIFlnIiF7MnDAoxTPpOfBbGP8JuJX1OJHI3gyq1LPIguCSZG32gmuHWH8RdR0eVxY7LMrq2g9I6aeoMwXBeDn/ujoVLQQHBhJiLINVOY3U7nL2VOJD392ki6mYBElARYv61xKIiOj1kXW5Suw6GPKTKGFa3t4n15+oIwHFWaqMtz7nc0mMmavOzMmKWSO/e6mZQHPHL6GdS63fY</vt:lpwstr>
  </property>
  <property fmtid="{D5CDD505-2E9C-101B-9397-08002B2CF9AE}" pid="55" name="x1ye=145">
    <vt:lpwstr>na2ZEaX8lmU5FplAbOD74aEJP9grRvQuTMxbhB3NJGvU/4S8PRFoa8l7lLyPU62rhtxidiSFLviAsmyuCehBa7w45f8he6Gjne1jSrl56L7TQvcCNwyxMmcStkBngkZTdVIoeRHTT6V5y/km3Pve/aMHF6mgp6G9Ajnw86iUfDVXwO6ywXOaCwUWyFZiSA9nRRpdKkEoBzTJPZQv47ADQzi9+/1ZMdo75uuxHjnf/ySXoVfV1MMzUSV6EZK12fE</vt:lpwstr>
  </property>
  <property fmtid="{D5CDD505-2E9C-101B-9397-08002B2CF9AE}" pid="56" name="x1ye=146">
    <vt:lpwstr>QjAa/r/betNTPhnt2ewZDuUncZV40NQd7RWTsaAGQNoSM+xhhuQHvxk58co6LkO2zvjiWkMOu6HH6h/M1k+gsK7VnQNXh4yV5+xNf+nVuY+xhrZFlMkh19Ue/4rTFgDzaXzHxUTVXA1W8ic/f1xA3LvYrsGeakreZO8UYPXfxeitZuvL+tQpKbU5KNYcrikGYUK1R362ig7Q87fK0phcDoowlV6s2dZSBc+8Rmv08QLWWZxy3joPluZvT7j7v9p</vt:lpwstr>
  </property>
  <property fmtid="{D5CDD505-2E9C-101B-9397-08002B2CF9AE}" pid="57" name="x1ye=147">
    <vt:lpwstr>S+/+Czl7wQ8tq19mgGhZIEy3O+0zyzQ70zzo+OoxQ3hNoy8WktQISvvEPWh/FTVkexAHk5Tyjvx+g2iYTvqn0hFFMdrAa2FPwk/KJb8aRZOY738yKIVyLXCaSca8YsrizshlJRo33y470fp5wER49oqYlKW2lf1M7YV+DYGlJ1cwilM7U+PbjrTr8J+zZhQWmv5U1YxzzeuSAdTWN6wdWr8iHgtYZpQeowCpu2ClOy4AesJyygEVXJyud4YUisr</vt:lpwstr>
  </property>
  <property fmtid="{D5CDD505-2E9C-101B-9397-08002B2CF9AE}" pid="58" name="x1ye=148">
    <vt:lpwstr>oQ9TJ7dlKiNHdcX5s7JGSz65EuTCzKrW8QLs3FaJFdOYZPYv4HNVzs5gLBWfs+qydls4hq/y9qFNMyn4dS6+g+SpVpq6ZxidJ0Yz8eJk032cjQPMmHRmcqFNMR/r8jzlH2GFfxQ1iq4fxS+6uk0qYSwnCjsUMw0ATnhPBKsukPTiMSmlaVAdF/wxNFd7Xp5VLUQx98e8HbBnD2cTQMyGqC7SSC22hW3RCoNDOjHaFMdQZFt2ze3u9gXLGR32vIP</vt:lpwstr>
  </property>
  <property fmtid="{D5CDD505-2E9C-101B-9397-08002B2CF9AE}" pid="59" name="x1ye=149">
    <vt:lpwstr>4A3z3lbMwoeHr65NhtZtfMV5M8J5ddTB9n9WB+HCqAQqb6cFgwaJKghzHEcqL5i+TPtuKX1wnqmmnxLbkGukSuo0lAAfKmK/QlUot7Udvsojfq2H++BpT+I+4fOH93pngTgTj5AKMHL/1MnamPxHjtNcIILhaNiiQt8Rf0VbmNtoGeuZWOnW0KK0H8pfEvQse0cpRW5XfHP855khTGe8XuEppJeUC5jCb+CdByRdDMr2MFyRXh/NOJG21ois9Gz</vt:lpwstr>
  </property>
  <property fmtid="{D5CDD505-2E9C-101B-9397-08002B2CF9AE}" pid="60" name="x1ye=15">
    <vt:lpwstr>E4zhZ9i3PMvhMsrct6gBQDHBF/HYk70uW97CKLNhXaxA9fOzUjzcCxNfKJTzsNovdF74kPcTdbk7bCAQg4tVtIcmVYVrf5iOnb22Vr6OfhR3BYzGePUHvd3ZpHuD9w8HrGG//qEDrYvZ+CKuywpMEwMx0zgBk3yj1NSEAfvFTDWGSPQ1tExzPoxbIH0iUDOTULhRfLqCtXSkfFrChnAb1lfA6A0TLILQt4CW/Qbr9gU1WTpNnJyx34sXquil6/k</vt:lpwstr>
  </property>
  <property fmtid="{D5CDD505-2E9C-101B-9397-08002B2CF9AE}" pid="61" name="x1ye=150">
    <vt:lpwstr>nyKV1xWCJo075U9TEtDoI9sB6Dbur1tL7nH5V6vvcDg1+zMv8o1xejt3/HSRqUG/wO/itgRfuuv2IzZLhjFetdwXA7SHGwTPAOL2MaL0OwXk1yWiCT3I4PgOVQ0jF9WNPHL1i4H8Sh1qTbPvOPFlAeI3ATI+GJExjfvO3Rx/Mych5k+ii0TZynQ5ucRjqEAaVb6nYTheFPr7u3c8sBpGG7TSZoanrha/Xy5JRF+QvYUX9jcCulBZyINuJ5oWSup</vt:lpwstr>
  </property>
  <property fmtid="{D5CDD505-2E9C-101B-9397-08002B2CF9AE}" pid="62" name="x1ye=151">
    <vt:lpwstr>NAcTS/E/1sMUt3hz9DOHqbxeF0b0NFeITD8sVqEaVAhCmAafc/aymOxLQwncAMQvBKVTvW3qTk2DU3cqz5xvVs4wLXIjvV1/+hlFC1yBUAPyXLBpI5H0rxIDvxmVzqlylHTGFn1hrJXMDpy3Eir9l6zdMmTBmP5N785yvx4pP9I4RV2Xm/J2W/kgHdZz/P/aD9l1VSNDhQppm+VDkOM1Xz9lF17wvMit0X4eVBaWqczuwmbtfUjpO5dVBKgjr4C</vt:lpwstr>
  </property>
  <property fmtid="{D5CDD505-2E9C-101B-9397-08002B2CF9AE}" pid="63" name="x1ye=152">
    <vt:lpwstr>saOKhjyONCefj6UqknON+2cYo/9zHTjXHu46Uhk9ZhtJ8zILH3rN6DxIwLQg+FhEMvhoXtAjccf2/6uh9Winp3kJH/HZad4o2kAxGeuqrRl52jxFJ/oEozu6rMexXQ/AJPCqH8MfYSxuHtvq0N5SRfPA6WJao1ks34jV0xGh+NuFRuqtc9NfR9MWfrz6ugogJVpOuAKwYsm7EkxSgQ1O/GZ8kfRX2VhJT+SWDBan87AkuCz3FDq9YWq6Rvr0JX7</vt:lpwstr>
  </property>
  <property fmtid="{D5CDD505-2E9C-101B-9397-08002B2CF9AE}" pid="64" name="x1ye=153">
    <vt:lpwstr>SPy/0O6/90bB+0s4YlhxDaWEG+hF7Bjpe0wZLzAtVcB775WulOwQ39je5k4ucaLylsbUKtbYvBMWH20y8rWqqhcEQVyjWOSGLtwT9NHXpV/XmumdfO4hYe+tOewnvqB+xKUzojdOEuKVJ901zqX/2p1xtiJaNRAJ19gzGsGO14c1258Uz8+tdAN+7SOIS2jBeecurKbeBGpXyUfcVrvKJ3ONnAfh2zi/vMBW6ZhBktQbkbtGOR2E0DlCHMmK7df</vt:lpwstr>
  </property>
  <property fmtid="{D5CDD505-2E9C-101B-9397-08002B2CF9AE}" pid="65" name="x1ye=154">
    <vt:lpwstr>IHYCMlMXNMDl0iwG3NOm2XepzTtUx/DJ2L9YJc/MHWZsK8WPBoaX+wvcjg7+bRT8XQKbKHVynogu0m9KUymgzuTcKV2viJukWOJP2Cp84EmCQ/UVgNhyUQnjpWAr3wR3X58DYLHyf1I2jiR0Suk4bjGqh2Q/nNDw411HExbmGcRFtE5iYXfjhmuKMzwpc9cb6kYiOZdYEzX5V3iZX7iv8yJ83tqZf2Z/2LW8Klojv9RlKPgFCPJjJOP3k2fvx8S</vt:lpwstr>
  </property>
  <property fmtid="{D5CDD505-2E9C-101B-9397-08002B2CF9AE}" pid="66" name="x1ye=155">
    <vt:lpwstr>RDMX76yvwc/b1B/cpkjQoRxPdzEWmCUmy7OkocOcsuH6TauEtVZClYciljF9aE3PxHxnVpCMr7ZeLzCB0F19K4v/99/vODicTU30IaVtzxCDKgabGQnvwjS+UivpGFxt0MqyEaGQX88A13D8hnxwvlpyYx/Xin7VOLSn2DbAPQlRsBPeAxDAiKua6Zcu7NYLj7ro/oC1j+3/Url3kKTPA7H08GluEsix8HTMea1oTjDYvdfxudk1cRTnkZdhV5m</vt:lpwstr>
  </property>
  <property fmtid="{D5CDD505-2E9C-101B-9397-08002B2CF9AE}" pid="67" name="x1ye=156">
    <vt:lpwstr>1luPr3pvMJ6Wu+RLzifBb9+lC/GD6oaVI2ilemNPqNGq9eZCskw1P6cICUMYJF2TmJBO4RTuyDoy2mF1leeiP9zP8nvd3FnwVeDZYEppzXciWIz+Q++p89zVFnxvl5N7niR9clO/h0fa5L1lCD7mghZmVH0KfpI9gtltUjATvvQmEScXxuRJLzAqVS4QJhN35Y2Wp3gIgill0LUhgPGx4Wv85ezazobE+U/mdAKpgE3iq9wAemc/llEl6SB/Kr4</vt:lpwstr>
  </property>
  <property fmtid="{D5CDD505-2E9C-101B-9397-08002B2CF9AE}" pid="68" name="x1ye=157">
    <vt:lpwstr>yu6+QLZ8nFIkdP9Yf1f62ArmnUJdACwiR/NaxA8V4pBb4XwCvFqRJhCDZ+5dr4y22teQRFZFithtqoToifNeul0PEmMXIh7KC4W1Xi7KLi+U2epibw7xWZOYJmslekL7Nhb3rLicy+iKdD2GG54X5oH6Tp4zb+nFw1AM05CNKgftNLI527QjIKnUQs3RPLhVUApv4K4SK2InfGLCVrX+naxfywbggNS8/Y2I5xAtsDh7J66bliEj1hI4jR3ypXK</vt:lpwstr>
  </property>
  <property fmtid="{D5CDD505-2E9C-101B-9397-08002B2CF9AE}" pid="69" name="x1ye=158">
    <vt:lpwstr>UJiv0u3GfZsU8M5lp9guMBZBPbTkEk6pMEX43Xz4pZvpP2QCdcuIhGZZQhnULvoJ78/wCM4KTib/glUycw5VpnpwtOYFxKZvX8fBWvwx8m4HlOhYfZdTXzF2hdRdTj8qyKdiDWFuOyu0OL16+sH/Y4H3+RLSFZRdwwXPtsQYmRYUBOzlWhLdP0XJzQRFGGhXqhdO3opZHpfqp+mE5zcQe69QzdxwFwX7DYZU8V+byxeSBadtGxtfDBBQn5oS1Kk</vt:lpwstr>
  </property>
  <property fmtid="{D5CDD505-2E9C-101B-9397-08002B2CF9AE}" pid="70" name="x1ye=159">
    <vt:lpwstr>PbnuboNQu+R8E2ElagUMAe/lqD6oAHKSluDPj/b+fHfdpt6Hjvx6nJvDuhHeF+eGeMyTeIeLXJ5/4fr/FV9AIwVTPi7mk84EAl5i1eDXtk0dMsWiSEqYv6PWS9/Qiv4BAiKZx6tRXR6tEwozxJ3VhlSjzWEMnPJFitBBYF66Qqk6cA9j4kvgBgo1ftVFUGZYoXVMgJQfHNBeY/BTiiVVkjQJbQNvdLq0f8CCfZ3L3im2nojgi0itsx34Mv11TtJ</vt:lpwstr>
  </property>
  <property fmtid="{D5CDD505-2E9C-101B-9397-08002B2CF9AE}" pid="71" name="x1ye=16">
    <vt:lpwstr>SH8RvN9o43GaAevHrHj5uzIT1rzREI0ybFcEyauWLetS4fHpGkQY0s+HEA44j6ZLIM3SyHhnhMHSUYEhdng+EH3QBglmymZGwuu+zFxoKmv8tMD1DknrkMy7hDWwS08OuRm7sLztzu4nuzAA9smwaM6RXz4X7RMWLv4dCTzJlcfVTeZboRsd4HTBl++xGJyB7q+G/W0dHeEKWdo+nzL54Z3o7ktd2yPA6iSiMG/Z6Z16P54P6ftsp4HP3BHcbTL</vt:lpwstr>
  </property>
  <property fmtid="{D5CDD505-2E9C-101B-9397-08002B2CF9AE}" pid="72" name="x1ye=160">
    <vt:lpwstr>V9x38OkcFj2ykyZzA1OfmrzNrI85J+6hrrGZt0SM6Wfsh2SEOuNsYgpK6BmTQ/zXeH+2VxIjumzYbVUFUqO1AAhva1iohLgA1LDALrc8DoLgTdHKAdhGv6P5YTgnW96uH/1K3Y5Fm8aG54irPFwAw38gNWrpuzLj19uEcoMjJfhAHkpqPZrzd7T+ErAXwftpLG/JUZW9gY0WP7274WfSNB7UJNBLjOaqnzj0fs9jnpVQKjzvFFlX0LC/YH7lJOO</vt:lpwstr>
  </property>
  <property fmtid="{D5CDD505-2E9C-101B-9397-08002B2CF9AE}" pid="73" name="x1ye=161">
    <vt:lpwstr>3Je2sTnm3wL1rJmbfwkl8OvRnabbQzGJAJoTRt8zg+SuRdmkgmjb0zvSfDJ97+R2XqPuUCgKjnKsyVMBrDlRvKdY9AWv/WmkPm5rW8Lo4QnLaK8BE+B1Xztw6RWbfWa9m8m1ODTVFJAmSvK27Mq/gOM6D6KITtGu1fmpEJaJdejvXGJ/3ixC9krA6CaHjMnkxOLU8e3X4XdfBt05eceT7fqpKhESD9g2OtBtg4brzi2N2LIl0fzuDHGthEqaviG</vt:lpwstr>
  </property>
  <property fmtid="{D5CDD505-2E9C-101B-9397-08002B2CF9AE}" pid="74" name="x1ye=162">
    <vt:lpwstr>rbb/x/jtkFHv7AqJz8LgbsDILeLHO37iRFwf4nzT7rqMrnrxqXVat5FojEL/uy/fAAoPmrSpoEMU64VdVdKV5ixjzHGrqIwjJwzU3CcBnvBMg2Z09ZNPs7fV6PqVI3IousC4hJw75YsCrAtj3SZoKdSFPcTI70/1NX1Rl57EQl3dM56PdRBLxyrjd0HxUyoPwMjg+MarvBExEkW30HpuTwScut5nH7TvrDYwaOig9ECYY247dm6i5C1QBxka1k1</vt:lpwstr>
  </property>
  <property fmtid="{D5CDD505-2E9C-101B-9397-08002B2CF9AE}" pid="75" name="x1ye=163">
    <vt:lpwstr>xSoOekPOPAfG8leClIRx81nEwwq3rHG8/F5So/bnqeZuxsmtO0fjrQAmg4kriYlWy9IdQ+OhRVkOTslROppLMF2h/UkOQKvr7OM5GJaavO1j6v4RO+C0oWCkUF2UUFw9OUrrD8uUtBOUhgI7H7RID1pr0MhulXIy8pb6ig+CfVfPF4KM0r4hUz/TxZoDSeC3AIHQZ7OQ2eaYCHAJLZLuDhir8aEbcF/kquGtXu2yjeLWurlTQRiJnrTgEUIbasO</vt:lpwstr>
  </property>
  <property fmtid="{D5CDD505-2E9C-101B-9397-08002B2CF9AE}" pid="76" name="x1ye=164">
    <vt:lpwstr>OwRoABuK5R47k8nozmAeLaaBzWc5swqjX53xJfDOwYXnbtF9Vlf9xCNNvqrFKHWTLCCnmjW2mgch1Li8PR/aSqYnA8rvfY7gwKnoLaaSUoKVWH13htheog+42lvSXkPNwd6I7uIAdJqehMMIbPv/UAx57iA58J0pdrn1A2uAbCOI93iM7DMU9eUwOkJulcuyADO2q8Qf1zCGYUat8o6RjVQ/1L39nLYOFhqWhaIZZzdnsKK2FC+fi358O64ovim</vt:lpwstr>
  </property>
  <property fmtid="{D5CDD505-2E9C-101B-9397-08002B2CF9AE}" pid="77" name="x1ye=165">
    <vt:lpwstr>T9twg3LMxMXLt09Nzb50nAsSgatAhNuRcqc2mfu7h+N6XvvpR/xk7QpztRjLURi9mQqt8ocOwQwlTE/0cN8r8371Tcy3HBv1MAg2Vi2KljB0H1Wj0rULRW7e144yl9baQgh8psNJ1ece/jHjUiadQbgVnpm57PwXuVyHDzu9K/ed7rOf0KTwagUI+F1NZZH9OiK/uZbJzZ8WNV/8r0qIH3vn+ddtO9EwaxYn9tsML+k15yEsjcNFsCQ9pF+EDFZ</vt:lpwstr>
  </property>
  <property fmtid="{D5CDD505-2E9C-101B-9397-08002B2CF9AE}" pid="78" name="x1ye=166">
    <vt:lpwstr>MKTaJltFGb//8C3kWsTTasUYFQGRUBsJFAPx6xSko+Ao1pD+vHu6cDb7UPVlORnvwT7jRH4oiKbTG8G4f7XCX75JdnR/tRoPJE/GxkzsNdmX5m50wtl/ZpKsZDdbvf27eWQccg3HoBEKduKZBuKxW/+I8wuv5kDyAGY7/0cPuwm/yFFwwrivKzLZacB9W2Bcz6WyqszpBA+tQSNmCDYZ/J+D3izsbEcG8tG7WOnyzu51qXZdZyyUKA8aae37cVr</vt:lpwstr>
  </property>
  <property fmtid="{D5CDD505-2E9C-101B-9397-08002B2CF9AE}" pid="79" name="x1ye=167">
    <vt:lpwstr>RbHZQ7hNcFoboQFjdcpbZCkOOQyH8Prl2mEmN+Vf0jpheXR4tDXB+i+TZmHJfJqWcqnW2Zo1eu99m2UQMJbpCW8y+jopUtNU34JXIbhicUVC7xk4ZR5Wp4VMyWkQWQ5YtIh3Mla6BAVJH8rQVJitqj8XJBuzkBpRx7z1sy0Vl9wMvB7mtdih+fVsA8Dg2NDKa7WZmNGUj0R8PNoScViEw8wzAsWpZLVHk09iixS9rsvFddw+/dS++7TtDXI3NyW</vt:lpwstr>
  </property>
  <property fmtid="{D5CDD505-2E9C-101B-9397-08002B2CF9AE}" pid="80" name="x1ye=168">
    <vt:lpwstr>DX7yy/8/5bZEtbb7WXGj3HelxODxi34XWZRcaNhF3yV+K7OT2Z3udLxiOT+jOL9llbN0vbigmKD8WI940sx7oZ9tAZAOx1UeCE6U+4bWxBN+Fcfw70jY8JtVBX9DPfWxJ7eceQPWiD6YPbaKl7p8krTsgIxrDgMjn7q4cHxFkcyaZHH12VNVIBMeHd6XfRFD4uAyZve7tU9fL2XY3i+NjZTCPF3RDAooGaezwExniV7rEdzPZL7scmActOSPqmp</vt:lpwstr>
  </property>
  <property fmtid="{D5CDD505-2E9C-101B-9397-08002B2CF9AE}" pid="81" name="x1ye=169">
    <vt:lpwstr>SG/h23boqh9YT5IoOlkkYxRBCApr/Tyd4iQ14TmqrosCOhxV4mej1OBa2GqEKYX28WbBHxUl3lswaRv0pjQVML7qTUnrSaOS7J35oRU8A8QcL2O7EuOZkE05+LGJH+2UkEF9oAIqlXp2uLWxjWpBtwyH0CT544+6BTSR9NTagbnlymAh7TNveUOlL/ZW8h9KEU3jZsZy9CGOcKLIyyxR66nwGr2+FEFGzd9RK1Cd2wfbuTTBZ0bV4hPFxcfJSXX</vt:lpwstr>
  </property>
  <property fmtid="{D5CDD505-2E9C-101B-9397-08002B2CF9AE}" pid="82" name="x1ye=17">
    <vt:lpwstr>C5IFG0n+yCu8Pmd8dBlg73KmKK9k2RetC/GHSNxLOX/LnQnS3m7Jb0Wis+uNdkr0/KsKTr40Wu25C0qwtnx90rlytUbcCIyPzRzBen5tyJhxzPJzfsHFmYWem+Lc6FgleIQ4bnqObvqBJSsxQjPTbbT6HeHzJJ1lLodQ1Jt63Suer6Hzpke4xKRQ2YGDyemdyTG0i0G45VRVpZeRewl9jwy4xjPVdrws5joKqjeI2m/EtYJxFzuWJd3pDSkQ8+g</vt:lpwstr>
  </property>
  <property fmtid="{D5CDD505-2E9C-101B-9397-08002B2CF9AE}" pid="83" name="x1ye=170">
    <vt:lpwstr>kyIbekg6+szbRDq0BgYLFTduUu0xEHcFtHDECTL2QFOD+9GDPHz429EJAUXid8N4QnfkUy+n8XvTOXz1SxNw/ExTU6NvsaII5zW7s6SMtRZtpZSEF6D1rLgo4nq0CtEJgFePLITUELPyKfNbISwFhz2P3OhQcCrYH+xIlruHUB8h/u7XjkA1KxEAzLMSjsJHynAi725mfsGG9n2LHWKj7gDqKyLlBdY7l1tZSyyGY4mUuynoCF5lNs3qHeQ4QIJ</vt:lpwstr>
  </property>
  <property fmtid="{D5CDD505-2E9C-101B-9397-08002B2CF9AE}" pid="84" name="x1ye=171">
    <vt:lpwstr>+Dy24iepsUF1BLvrRbEFRkvQFEiW/8Tymymj3bxfqRQdkchv5aQO2oJHHVO1lZXgvSUelVRtQKdQqP0lYOZUjBPZsRLveLxk8rZRu1cItAlWlG5ST1FEs8iAw/QzTa2r/7EM3aifndSKQXPd0Zu73qx07PC8fcytB6kWZmTcbyUY3Kfp+P5f9uKt/+GFvaiYh3ZqzLtkx64G3U1bxruzngtYUV/l2H40MSQFpGCpa6CP9DEW+DXbke8MUJAO40x</vt:lpwstr>
  </property>
  <property fmtid="{D5CDD505-2E9C-101B-9397-08002B2CF9AE}" pid="85" name="x1ye=172">
    <vt:lpwstr>mJeubACiKPpygrrPdRLUpKAkgpc5Vri8sBKL/bgZSspSRF2+sksO03CtLMlTrE0ye4WudfXzpzPc+aBZxdmnaD7K/JGzHaPoL1qVOXZ+FWoUmbbq2+/15pJzPXCUyduAAgRHSM32WzFp+y7KGUXDisPL+NMuW0enr3UcHkfzrrq/eLh1nOl/O6YpGHnfHWu3WjNieiO/BM6cGe6OY7HiCCIPmVpA5GrGGXYz9SEJeYHaqdNcbIlyv3TuWiArsuM</vt:lpwstr>
  </property>
  <property fmtid="{D5CDD505-2E9C-101B-9397-08002B2CF9AE}" pid="86" name="x1ye=173">
    <vt:lpwstr>jbqW87BwmK7WZxQGWEBL4w5Tjq+D5aIEDyZeqzluKkisSh01ykJ7JN127m1e+7qIJ7+wv6kQuu2cVwqh4gVFcfB0OoOSGuq9qZzlMUA4FGnXlbQnv6d8rCQYbMPXrSlgwSkYpWei1AV61yt9RuHurZivBc859BxCFvk8sdkcTwAAKmiZ2JAeWRDcK2IRDQk8CzAzMgzPNs+Yg1Jflp1AdchuRAp7LCEDdY2UypLPp04IzU0ua9psBC3CWxmcJZr</vt:lpwstr>
  </property>
  <property fmtid="{D5CDD505-2E9C-101B-9397-08002B2CF9AE}" pid="87" name="x1ye=174">
    <vt:lpwstr>ZjLCTWh+XXOtuMF2CEKrdtOt/jGzNnaFWhqnfGNpPH1+Ccs7uTxNyCwboF9oe3JMjCQPAB0mBipWVKxxHRNgQheaIuRQ1kebiAxHqv8tIv0mdGgwIa3PbDmWhi4x0awALRdti1lqj7nbKWZOwrMrxg5TblpB71WTnsdCjlOBviei9HfCSSQFY6/PBrJhGlDmcSU0i7WO5QWSddzdEj8sOxjTb4aCdREEnAATmUhiLs7bIkHCriupmgCczL4GOKg</vt:lpwstr>
  </property>
  <property fmtid="{D5CDD505-2E9C-101B-9397-08002B2CF9AE}" pid="88" name="x1ye=175">
    <vt:lpwstr>h7JSqH9/L16JG99QmDuMinu/Q+wzASrL56VMV3CW+aXnlVxDQRU4QgEjWMGrY9UizZTDr8qOfSw3RmigULXtvvUL/wM81vfQXRr1tzjsnDXb8aQv9zdWfWjSt2P8bJiFylh5BTiAfGnbgG1N95BnUCBHWWOEVJzdziMJg0e4GRJkIABm+TqJ2JQjZU2BxW+g/Ut/Ukb709a9emnSQ+SMleoGAXvtfrDCNRFHvEQVGIo/j7Obue4RJEQkDs8ax7s</vt:lpwstr>
  </property>
  <property fmtid="{D5CDD505-2E9C-101B-9397-08002B2CF9AE}" pid="89" name="x1ye=176">
    <vt:lpwstr>3IiPw7isydRbvitW6E2/tfgNhuRIlwR5j4xXkdChNwtmvsflt1jmiL9MgJhbYcoYMgyLOeyTPN51kmab8MXHdA1h2EWG4S+jZxTinruGBimWmI4bo+3CsY8zIy/DoQ8JkZgJ2T81mB13LTyT/TkL4gHBF9Gr8fg6nB6KFn31WUe1qxiKE2mo09JEWWIJch6V2JE4JIAIkJuDKpG7mrPaJZatpF2fm7FVZSzf28a4RwIoh0mhGZ+/FrCJqb0lpoZ</vt:lpwstr>
  </property>
  <property fmtid="{D5CDD505-2E9C-101B-9397-08002B2CF9AE}" pid="90" name="x1ye=177">
    <vt:lpwstr>5dJcD4ND4qgN10A+TBHMQI7XXqq90BgV3qO7BpRbdctUWI8OOL9sC5y2ZewzbbGcueTMtgluJ8jKhxqbvHQB2k+dUyun3qckFh3OpJrdyOc8A0+iYShqbYnecS+vG2gdARqqpyWjpNe6EaXzqDa90lOGeeYdezbdonkEN8q3yQ8/MVSku2IGXQH0nNDYxN2G41Z1hi8WBI9ByOWEOnyiEWDoVotncTyVvYAdV/C/3GUdHxUtKH/0jvlZoFerxW2</vt:lpwstr>
  </property>
  <property fmtid="{D5CDD505-2E9C-101B-9397-08002B2CF9AE}" pid="91" name="x1ye=178">
    <vt:lpwstr>O80dg3rOIApkJbwAcdyMG3/kDfZ3wId/VteiWvz8o/WPj7brUz3LXogrh+r85inY6h7i/TTPtPP7Zhb4kVB+dgXilCNvLQY6SeefdXs+saFcarRZIhs74cwe0ZcilLuTgEBsejiv+4BAd/t2lIYeferihXIzOTlPHAzVWklIrXo3x1FgWEH5AhcwmeIv/QEDahG5H6jj+IJCbI0djSpUtQso0P+1OyARocw9qQRPUX74oR/WDlNkgx8XziEwJBA</vt:lpwstr>
  </property>
  <property fmtid="{D5CDD505-2E9C-101B-9397-08002B2CF9AE}" pid="92" name="x1ye=179">
    <vt:lpwstr>lLXbn+vKqe71hgB8gu9oqprY9l23e4pLTYSS/zd+agDPj/9LPLbOUHSFT89gq/82wj10hMDvd4iiTho9+xFAjU3cPr3fghOvrHU7Qdm+ZybB5BUF2tTd13ZixBMyYkbXTjkU1HEDsiuHT2b0RK5TVEf/brriJ3aDU5C/1g9eLVERUtHNzoYG3fDwfs4yXId531DXDiCgJj9dA9YYEyLBRm838ILXYNxKuiMAtxDF2uGzomGVID1aykQfcSyvxT6</vt:lpwstr>
  </property>
  <property fmtid="{D5CDD505-2E9C-101B-9397-08002B2CF9AE}" pid="93" name="x1ye=18">
    <vt:lpwstr>Cyu9OodKhqSCNnA9llL34JrABw5jeEyG4OwZy+gV5kprSgk0QClHUR25OZWX+sdL4Mt6RDyf+pMrVNx97t+OV1DO3g+cD1m+6H4bK3HFjFM0LFXsKamBDIUikF4mJNbW+cPOffoiXvHAZgRalZx9xugyG18/bAdJHqPsf3MLHM2yvOrodso2MQdDDWyWCYYMK0NB1rWTJSe3Zk3bSvwOn40dVMi1fB4xY9fZC/B/A383/DNxmV6YqWxtt08DEsG</vt:lpwstr>
  </property>
  <property fmtid="{D5CDD505-2E9C-101B-9397-08002B2CF9AE}" pid="94" name="x1ye=180">
    <vt:lpwstr>2NJV/J/xI0WLPhX6tZvmVQ/wG080e0SSWLpPBwV4lqF4diXioDxhNlFcihE6NIzf8WtPrHF382c7MN8sE7krWLrga6t8DCmh8lSfvjgHekUixXaovObGhXprecZX7c9fT3+naNTVPVh5K1LWL8YX4xgMIYF23HwActyGcmpsME3LKf8MSEDZd5+x11JpUg4eZC859Bl60IMwt9Ke7ubXbPQTO7h02gF7XWJJgIao3QH9DtpARG32+3bWD2jhd45</vt:lpwstr>
  </property>
  <property fmtid="{D5CDD505-2E9C-101B-9397-08002B2CF9AE}" pid="95" name="x1ye=181">
    <vt:lpwstr>QP6b/8CP6RTKOChoubKjdajymq0j3bgTZcBUEZWPkfgrVJlphXenI/0ruhy8z8cVtWqVA6GoD6LQklMed3zoQ26KUoLDGE7NsTKR/6vLra7PgQLMpoSKO8pq0WWjNJ17oh9/6btR/QHn23fJorENSxPIKdnLytUrW3MBW/jpiNwzjoCYJmeoqwfvhMqM1Yggv61TtLe2VxNv2bz6LeGGVaIGRfMUU7KjSqJFC3SnInWB/yS0YSSZLbhlbLY1ZVm</vt:lpwstr>
  </property>
  <property fmtid="{D5CDD505-2E9C-101B-9397-08002B2CF9AE}" pid="96" name="x1ye=182">
    <vt:lpwstr>D5wNt2JDsCR1z5k5a6Fxi0Fe2Y0DgocMzcE9xJ+AH7l4D1NRHAEguSh++Kq8rwEApi9dH4llh2Uzot9s2DlZl4LqduOgk0kCz6vPydhjvGPXo8I03i0h734wQnLGtrATjj3YwS8AVUOPUhT2t9EOl1x/tjJLAkE3VuTjgKYNqaQNOdbrFH9tbwPdD8a/3qLvnMA2lzdT5paX0TS6+OXI3acaTbqFLGWAT1iD4lmOXbHOQrk4xmZv3uNdy+IIcsz</vt:lpwstr>
  </property>
  <property fmtid="{D5CDD505-2E9C-101B-9397-08002B2CF9AE}" pid="97" name="x1ye=183">
    <vt:lpwstr>rlNWv4bO1pMJbH+EmRT6q93qmbUkOyn9OJ7pQPRMVtxg7MkK5D9h4spL7CVTHAB+utJOk+tl0yxacRNNvCAV4uXQgA+VNzCkI3AAn9/5Fj2IlN32Hx8jjFkxvlRD2NSeUEZI2iTv2sE8eZ7EfXvvSAj5geLXvFcpsqVQlpD2HUAdyiAOaLjo14+sFRA8sxt5g7nZ7PT2eGkws+HqWfZJSuyky1rWkBKtGnVu2lDSyihpqlPlaYazqh9PiWx58St</vt:lpwstr>
  </property>
  <property fmtid="{D5CDD505-2E9C-101B-9397-08002B2CF9AE}" pid="98" name="x1ye=184">
    <vt:lpwstr>PTU9LJwFqnOkkIafXWIZCANSK6zaGHI7oqsH/Pc5lhdKRDrSWvd8FoJVQ4MmIO72hi4tAM4wN6jrrBut/fx8LXG9TgrdEKVwy/uo5SA5ElvGO4p9hd+9vzDelC8UDNzywnIt2kNoe73SFhp4f6ZB5NxnkkZUsgAqmj0qTL6qfzlkQxMzTPsWYQiZdolxl8whhX+6/CrRq1hgFS1cmWzssfRM308XbBtGIRniNLJPjfR67lOq516d82SOPgAAs/E</vt:lpwstr>
  </property>
  <property fmtid="{D5CDD505-2E9C-101B-9397-08002B2CF9AE}" pid="99" name="x1ye=185">
    <vt:lpwstr>MVk2ybeAK5niVcEXgW/fF1i/FUpAdq9NR1WRtmwH01XhqT4hPO2wJyNdAiUTlJwQb9cQACpr3zKxOcEEsWevhF8po8BN4FGOdxCnytFOWlgYucCJa50fzEqf2kO8497kwS+bVVnWk8Oo3FooVge+YuSFUhLim7nv8Rw2Ahe3Rmrzjw6OM7eBVOHuI5llC+h315w6RPf7xAXj2L8gPYf2N7Md8szfCRuCtmNy8MQI/nUZ+TXa3vsUM2LXsZHBavv</vt:lpwstr>
  </property>
  <property fmtid="{D5CDD505-2E9C-101B-9397-08002B2CF9AE}" pid="100" name="x1ye=186">
    <vt:lpwstr>STBsXZAduwqkoDUpuim6H+kcoEoVua/qH/541jrvibsbuWJj+D8nHOg7nxJa5gmOcDZtk2M00leZ04lC/VKCLnU2F1NHqrIJo/qpbRoiSktIgCkqcckICqcP2nE7EAB/JQhb020LtbdhcGU2AqtRK0AqZCIJ3n8kaFn6Dq+lrjcW90eETeT5YTHElCACtjERnonTGT+tNKiddwbF41BwGkfi1QpcstmUTqWhU7fjkqJoAXLBPEEUkr823syKqIC</vt:lpwstr>
  </property>
  <property fmtid="{D5CDD505-2E9C-101B-9397-08002B2CF9AE}" pid="101" name="x1ye=187">
    <vt:lpwstr>OV3Kdv/VkKsXLFXMBn5MlR0amDZib6WCjLP4Kquqe8u+56vVINLoOpq8lOLIy/K3RoXu4dt24XBbnFd3NyPZwL/ccKSeHEPRYbm2ohdoI87+0jw2wbRKI6gqOEv7X9pqJoqvkA6knMeNiQRr8IWMebZqJkhCHk+q5zjAC7TJnDRGrCxxwerMEU2KG60iHeAl2vdRC3lFh9M916wNGFx0/26qhqyKsAGC6z2K+bV6xEHxlD+h8SMIhD5cIl/qpPk</vt:lpwstr>
  </property>
  <property fmtid="{D5CDD505-2E9C-101B-9397-08002B2CF9AE}" pid="102" name="x1ye=188">
    <vt:lpwstr>WyHoyeIlT+7nxC3PgxEqZZst0iEw9De9xU0jiW9TIbbsj7NosWpKPj+DlFRFFK6yMKs0natbl5hwHhd4EqKaXymcXZCoDrYakVCdZQdShkTMfubBvvMHrrNmqyV0b1awkc2LaDwy4yuRyfyqSMrEqIPn0WT4WMwfMdGfep/vuWp1+NMuHk7NWO+FhcayxOUh3A0Np2pX7kK8DFuu9kxME+1tw5SmekZDAJ7xB6hzRXc38EfnBDv4XaLYnZKWKyp</vt:lpwstr>
  </property>
  <property fmtid="{D5CDD505-2E9C-101B-9397-08002B2CF9AE}" pid="103" name="x1ye=189">
    <vt:lpwstr>cfa0Xeg/+AhebkhepIe5em++EBklwjdnEC0wI/mSdjHVd3rJ9VpMq4FLkE4xZfnSfEV+n36EN5zgc6+f0IsGQOpyegEvNVurslhEw8DdTAYWUVrQr9Ndavq3Pjx8GBsPehZvgga4PZuA6TS/CnC3nVJRoH/rsIdzSGtpDpWfEXv5/jjhN8z2cSKu6+pnmbHKSESo/rVnzGnNMXbFfP6TG2QayP1ZUx7NKRTVVsi9/eSEVJRgh3Ea4ebb/9X+4Gv</vt:lpwstr>
  </property>
  <property fmtid="{D5CDD505-2E9C-101B-9397-08002B2CF9AE}" pid="104" name="x1ye=19">
    <vt:lpwstr>6rQ7qzI4qZOS1uB+EMkpAnBPIcLiIv+BsVETSvqMfmuoV17HS57rJNJRoG/1MMgMA1J26OOyV25M5S5XOPYT9MwcpBdTFGHSo1E7Lauzy+QKBo6CiqkTXYV7Wdbe/3T+9/6n2Cqfwc1xN7CDrKVoEcId27KxE1Rgr8ipjr9/PY9rPrxJ8rHSQq15+bdA/Gi2fxtoLYLrXFsHXf90UFLcK/2LTWDB7Oqoa81Khgs0hsnNrT/FsME2T2hMmQL2zi9</vt:lpwstr>
  </property>
  <property fmtid="{D5CDD505-2E9C-101B-9397-08002B2CF9AE}" pid="105" name="x1ye=190">
    <vt:lpwstr>fQB7j7HRkVRkqVsod6Jr2yxj+kax4mZpjivdYlc8lBXrvJISzxqsjItZ9r2Bb2J6dUVr2WVCejvTsQwVhxy74+BExdS+02EhdnmJeYMLCEmiq2byV1Sql/uXZrxk6c9xgYJ/FR7taCMHq0d+2sUhe3YDbHm0W4HlVjRJj6ml6lPs7b2OtugxziKiz0SeqazqnL1RsRAjMMAxkZn5aavOt4rCiK/rJdyWqobBOCEfa/Tx2G5ukfLYyU8QDg5oYsa</vt:lpwstr>
  </property>
  <property fmtid="{D5CDD505-2E9C-101B-9397-08002B2CF9AE}" pid="106" name="x1ye=191">
    <vt:lpwstr>HM8aSbRdoaTYyhSQKnQPn7fHA4XwQvzYV7Gv1QEfZ4L6VQ5cL4oaTGa1NGHYsVtQajQ3K5i8hTD7LwS2ENMvjh5k58Uh+vFtsm92Ir8tysw/qPzci8jYSqC+L6PofUlujz0d7CcgybIKdwlA38EjwEsvfuVRclaakA/719jYF66s1VSQvbn/ioD2LZlvewKFuKA49o/bOgBru7ZKB8BmUZ91A5JKtHwhLWGmzm+KE41nw7NqJa6lOJTdeJ2M+cq</vt:lpwstr>
  </property>
  <property fmtid="{D5CDD505-2E9C-101B-9397-08002B2CF9AE}" pid="107" name="x1ye=192">
    <vt:lpwstr>io6e7zr03Cl3Klezvf3nkZb4zaVVkfPxd68V5Lh0B8Ih9xFQhMhuD9w/JCs+J7jpLEFU7utyfTlEYpvMnRA7h04lHJloGwaGd9NAaeJzbbI3IkwTsIEGkmmr91xmCaYrRSEK3Wp0zr1FuswMMRHEoc0L0KSs5s2X0hjR6SDaneSkv3owms2NHiK/VnnwP7g8w1INjPlOOwzGCPWeyC/RHfiFDUpNRKkvl7y8DFIG6gHIUO0nMZ7QVTz4hEtxIBS</vt:lpwstr>
  </property>
  <property fmtid="{D5CDD505-2E9C-101B-9397-08002B2CF9AE}" pid="108" name="x1ye=193">
    <vt:lpwstr>DRI2d4jC/A6GSXr7YmOlcnlRt0jW7wtyC6PC8lShv96d2LyslHG0jdZsjZVLrpUm7ChE0/X0nR/uQLjau4HKui6Bn5z1KoE817XTT74bMmB4jHrK9oBsP6S/yDEUx8OEX+5h0qIvSF+b55QA4GGaSm3+0gSnfc4EhU0SaEf/JyEn6gjXBap3RGroygMKjDLZf2h1ThU4HCHaTMSlAGGuiHf5dOpP4oOvrJN7ZpVEHEaIcXMsUNZ6vxhvAIUXaLB</vt:lpwstr>
  </property>
  <property fmtid="{D5CDD505-2E9C-101B-9397-08002B2CF9AE}" pid="109" name="x1ye=194">
    <vt:lpwstr>Vsjm/Cp3l3qlrBpOQgSf4SPvrrJ8CQTd98KFDCaOntGHfp8U7kuH4BaGJTfhfoq+NTeUOyDiRQ8a2UveyjwhZ9BlRA3vNj3VbYZmu8T535PCnFUbbUcx63zoeNUMCZuo1hYroiWxP8hnTyaMy1DXg/PZ32IeR0FDUpAHfT+oQ9TWMWW1QFesYCPXGB0Yg4kXffR5IAxA6xT90hszC1pSfNd4lYVyzfne9/QJoMALfs2IqYp+o5f4Gr2g4m4P5ud</vt:lpwstr>
  </property>
  <property fmtid="{D5CDD505-2E9C-101B-9397-08002B2CF9AE}" pid="110" name="x1ye=195">
    <vt:lpwstr>7pavp3jO+jg6ZtYFS05fnyLNKJ4a8KMB+rimVxMKoHvg0f1IOf1FZ+8qDmCoYW6Cr3ylHVcN96dgPlxfgsFAOYy7Oq3mv1clUfUduH06rMCMIzj+OOFcKwg+2XV7Saa7fYOdm/ycwGPSCAcLTChIDRMQe5ewIKz7NoWBaf7WRmvEmZf1eHzqPYyggcAj7VFFK0rGtfR25KxEI04onJBWfjJUpi6pJBJ/ja4MW7aON1BX06/l7NEeoDd0y9LCD0g</vt:lpwstr>
  </property>
  <property fmtid="{D5CDD505-2E9C-101B-9397-08002B2CF9AE}" pid="111" name="x1ye=196">
    <vt:lpwstr>tMofmjdhSo6yXB2K9/N/Sr9/R9fgBHP9oQ6ZpQd51OKA4HfGb61jJRelO1/73ZIYqyWyPLoEKDfmvDuKo8BeOxKhVVGfHK1Is0Di/gUzZ65D2k763LgC4VS5FwccAl/ZuaQprYztOXOHsXXnGTxCmitBDah2wGvMjBUXQD4w65qtS61Oq21J8fhjHthwDaK6+BHGaJUMOpp9DYmOiMTwms9LerAU8nNbWaGk9tk2RcMXO+B5NbqbmGJefFos9mZ</vt:lpwstr>
  </property>
  <property fmtid="{D5CDD505-2E9C-101B-9397-08002B2CF9AE}" pid="112" name="x1ye=197">
    <vt:lpwstr>DjsjRGCfQYSBn9x3tum7peBsCrcFVcDgknGxBB5I3gSRbTvEOSdZtlHNhJ0UK3TiprNKhKRuAnSuWPNBbmK+em9164vq9NEjOUpHgAPw1Q/UwbXw9de8U/ZbUu9nNXnBnt491kSUVat1nO7vBIAg827o/TxHRcD0dRCYLoJrA0qUJL9bbQ32pucB/P3EVan+RSCEds2ZyxB27Z2TuO7U5aMoUm5msBhZ40FYap1BMh21ejbKG9emB8PeBSVcGXT</vt:lpwstr>
  </property>
  <property fmtid="{D5CDD505-2E9C-101B-9397-08002B2CF9AE}" pid="113" name="x1ye=198">
    <vt:lpwstr>JLGmlt+EyBfNUcE8yw/qK7CDhXbmlbj4sjPrpaGw7sPv7AHMWBckqhk9wuCc4O32U0b6aKT8wcjzMhG+KCC/PD7cKJYyB+ucFQhYzkXP+7Xy85hiuQHtOs8MGbnEkQnG/0scYGwB8DaL4GXsb2Qat0uetTWEoGICZjc+gJycQymy7M5iDrKt29SWTKTxCStCxD/+sNm0K1X7/9eQiD4eqqkZTZO6xTD4dE4LYro00nRul9ibawVmPREQD/LpEvc</vt:lpwstr>
  </property>
  <property fmtid="{D5CDD505-2E9C-101B-9397-08002B2CF9AE}" pid="114" name="x1ye=199">
    <vt:lpwstr>AX5zY7kwTDmivH/cz5r4g9MUjDVYMQAAA==</vt:lpwstr>
  </property>
  <property fmtid="{D5CDD505-2E9C-101B-9397-08002B2CF9AE}" pid="115" name="x1ye=2">
    <vt:lpwstr>KqxwyzCeDSfRP7tsvQHpDwWMiN3K0NMg8Ocy0DdLiwMQpaV4uWho4LvblZbnS1ttXg4aFrFAI4wgk4R6Rv8jNpyvqGjGwDAh8A8t8IiFIYU422Hnqbs1ek6sqEGMEDJvrM5kiQGKJGqRrjsqy1rEI2Bi+y+TS/kGoxbh+KZakpYBc7v1zQhDNajepm+QRgXG+bGA39Z9h9FBwK0GPAZGiYiMYrQn2iMazhCL8k8gpimLtDM8Jrbcmi5Ztx2E9HL</vt:lpwstr>
  </property>
  <property fmtid="{D5CDD505-2E9C-101B-9397-08002B2CF9AE}" pid="116" name="x1ye=20">
    <vt:lpwstr>uFIZPN4fJYGImaZ1KPw2C4HQugZIaPGO0SnFXCf/nrxHB6X5gICwjMXLYnZ2wngaJRNsbcnjf4JUNst5GvG3cfPy3b0VoMM0ivCHKTai+S9XApG1wlpqPSo13aqQjSdCadf455zcWhGqObBElwxp8v7QEwsLIZQDPgOov/1lN9gQdPPOp+1pCtSFOrCqcMyJOWHJhBghoSc27InRYS2q62Nbs+s5Q4IKrTdxPu3rnMqPqcxcKoYY1kSDkA50t6m</vt:lpwstr>
  </property>
  <property fmtid="{D5CDD505-2E9C-101B-9397-08002B2CF9AE}" pid="117" name="x1ye=21">
    <vt:lpwstr>rxj8BOIU+ZJN2J/qki/KLOa70BUMhqYF1Da9kYEWET7zYAY+vhP9InOaLOYSUP1+e8Sr4Nl+DMJB6CK5/q8pnD4zyz6hGMwZg7TuQPeyz88kH2zWA23YFMM7vP+JRUVySJVUIW6wgYltK/lCXqLg+Kgy4aCXtIRydbfv6mEs1gGh+FR9s95FQ2THD3yX5bWhAvm27NB08PgzX9+JURcZVT7QI5YhafRa3ceEhWq3slA9Q2EBcKS9hvNN0iBI9WY</vt:lpwstr>
  </property>
  <property fmtid="{D5CDD505-2E9C-101B-9397-08002B2CF9AE}" pid="118" name="x1ye=22">
    <vt:lpwstr>nyt0Mot2eZSqVqMUPMmDBV8lV9RRVMBxy2uUaQcUE4kNxNWhcB8pd2ZQqP0soGWdWD/MJph/8ml5I1MRVrzgfAZR2lXA7fj8m0Navc5G+PmhVNZwsB7KCD1UZHv3RFCL3K/huGzpwG4xTeN3/sKTBrxTypbbDNt3zZanBiUaWyoiQkrzyqi4xjWbZ9iEpACP4edHQehg3paJXLcN/oaX1qd/xzdZqtqzXznZ/m3Ik3oc5FNmA8/ODaW/y9OKXHv</vt:lpwstr>
  </property>
  <property fmtid="{D5CDD505-2E9C-101B-9397-08002B2CF9AE}" pid="119" name="x1ye=23">
    <vt:lpwstr>Mnoew3ZIfbYb1f+j6aUGFVQhN06YQ5i9GeRcHj9rlZVylbbMPnpyTYlP76Vz02dCUjLwDsul8uSyax1yvA4X5PoR3x73UroITbER7CGXyrehMolw8pDI+dogcvWuubRwpsd2xddVr+LoFvhYa45YT/TOTlaYE6/bQ+uJ7+qPPubH0OtovtPnrRJ3BSugFnEAc1JMEE6W+/ukGkUo/kT3OHcRtzB9ZaLdFlrvb5wREZvsSs6FBYBGS+4oqq/b6/W</vt:lpwstr>
  </property>
  <property fmtid="{D5CDD505-2E9C-101B-9397-08002B2CF9AE}" pid="120" name="x1ye=24">
    <vt:lpwstr>d3ND8tysS2zL8H2u97N+KgfejXETR9vJV5TJm9pIVOQFznpmRIwWTFNkY70lvjmKbwq40t99hN5PCRvVV+F7Z5GClh6RiO79Ff1YmQB4lKfN+ytF9n5sy0p1q+hTfruCqx3sKCtHYMRKpf9dzcCYRfNLnGRI0MiBxl/5FBCgDgEiAb96vvfLdMrD7EL2lfuh9y8GCgmw5ZenY90fMGEGHCepvaU4S7Rp/otyk+atH9YKhH+lqDqZqG/tevm4Wk6</vt:lpwstr>
  </property>
  <property fmtid="{D5CDD505-2E9C-101B-9397-08002B2CF9AE}" pid="121" name="x1ye=25">
    <vt:lpwstr>TKWuUKiJx9/ljiNsP7XtPwg7jt/NW8uai4vRPT6p93P3qzQ82U20jy5iShu3WaIIEamWT31EcQn/s/NMc19q36iOuschjYiMoONCEh3n4sF7p7D3lvQE/vtdS2+pm03bSTZC0P/7H4ng4XfjUSoo4V9O12GaZkqyg/v9eXuFOYTrjyx6Doz7ecZOlaO/bhrP6PRMbbUuDoTd8CU+AETCZJLkxwID8VwOYIGGD2uX0Ytl8VWYq2Ffkv0+m71N2bK</vt:lpwstr>
  </property>
  <property fmtid="{D5CDD505-2E9C-101B-9397-08002B2CF9AE}" pid="122" name="x1ye=26">
    <vt:lpwstr>XJ2hripu2m1L8OiaD7tStlLH8VKX1EV7+qGESWdqMU8eFbj/6BNpI0FyAHU5jLbfE0bsmEdwArlqvt1sKzWH6ZhUuQDH4uwyE0lE/yYZ6LlCbTM+VOGX0yboNtJDh21CcIvg0idYxLgcbppo3h7exEJSYMWOcxbuE8bstcFPuOLAFCzvG1iaxRJ5EQQ+rxnum4vEBbzJX+QYv5N6C3fl+g5KVhVDPwoKoPWhjB6+bZUeGswoSI7B3wEO4JqguY/</vt:lpwstr>
  </property>
  <property fmtid="{D5CDD505-2E9C-101B-9397-08002B2CF9AE}" pid="123" name="x1ye=27">
    <vt:lpwstr>uSljwH8T4qcstlzG67KBb4yejGBwdBZ4ze8KcsPFSmrqoRqpzlq6Qmne3edKdZYYv0cdya0sP/y2IfFtSEHWaHVAWwTEEMVrWEcz6LnFqWyKYGmULRPhXJHbvvjyOzvRx0Foo5JKwhu0MvawTZM7WSwcCqp702pylelAX5C794JNZffIl8lZ6+GCCM99CdvjrYNS5Q42JB9/O/WUaOTvjP7C3rR15sfU3AEY9gKpEpUba8sS1qPRCIyhALW21av</vt:lpwstr>
  </property>
  <property fmtid="{D5CDD505-2E9C-101B-9397-08002B2CF9AE}" pid="124" name="x1ye=28">
    <vt:lpwstr>+1iae7dLMMzMQjR3Yw+ZYzsbFPy9WGp3nztVJlV5aPD8/6rkD7OT8OGec+7JKg2ukbFQpF5d/wYHCZPL4RTxnycf0FH1kKFSWx3zMH+jiUPhUpUJJsMwuzOIi5tg2u/Ktg/0O/gQjnFls3uQnOXUsVPx2o7AVCFuh+EvXxKWRAVWicBjg+GnW8+cPZ6cFB3h0RyKtK9TW6hz/6LEkNWkKg4tYSnP2rQmuhSymp7aSpBHzIGc5neW9MbKhE1ZrwB</vt:lpwstr>
  </property>
  <property fmtid="{D5CDD505-2E9C-101B-9397-08002B2CF9AE}" pid="125" name="x1ye=29">
    <vt:lpwstr>yMXaIKHQnWhjEU6+2ke9R2/7+3IAQtfcuJzKusclbH0jA0lCvat0X8LiXs1SjWYmQCT1H2GJBRrtlhSzMlkyZB0Kn8/AQhudPKQqWxAsLsYbx14G9ucWeMmmj5Pjvg80mx4O5UlwkTtQ8NPMbBpKqbnVk/frFmdeu6aRqp2qsoY4avX3HX5Nx8BppMLT5P185m5uWSo4X/INADDtvMBb0OaFBorxLSaqBCCL1FwS/drjvMlQqZi0ekVNnBwFrKs</vt:lpwstr>
  </property>
  <property fmtid="{D5CDD505-2E9C-101B-9397-08002B2CF9AE}" pid="126" name="x1ye=3">
    <vt:lpwstr>UnT785IeGghF8O04YLHOqwpXoCai5JCeDSQefleeVbjZdaS8wM8EqiPrsrmXKNUBkK/sgmyKyQtEicmJDPiCExIQ+icFANq+hhXN3/jkOrpV5mRymRZTK2yKUHqJHXXxoGqSB8fY0jpCWUKYpAeylAjy603QY6P3dzBhpx+EiotlFuqBHg5T/7cB3qJDleF2l8rLIwkjGwdvwlxERj2uczZwbyPVv1xqilS0wX78HSanHBwnBwVfJeDGovk/k3P</vt:lpwstr>
  </property>
  <property fmtid="{D5CDD505-2E9C-101B-9397-08002B2CF9AE}" pid="127" name="x1ye=30">
    <vt:lpwstr>fPItcwWTOEAGW6BMmGmJyE7LdlUrVELQEVOVnyd6wXQIFSHQ+G2zoi5zxrybNQ/Yuw/6qpjJp4kfWt4yu6f2A5R4YFVUxePtliYjZ8aaxndCS6HYSTTnjFSlNh1FiUK19hwnos2coKnwBap5clcSCMb+ZetT7hw/16IgeAyW0a4DEIRVBzuXAduL/1A+Jt/IMnx1vo6fm6rQZsAA/ZzIlxTNqJgN5NxKAwJYsCdkcgMH0Wru/WnOfp0VmnV6ghY</vt:lpwstr>
  </property>
  <property fmtid="{D5CDD505-2E9C-101B-9397-08002B2CF9AE}" pid="128" name="x1ye=31">
    <vt:lpwstr>9fZR508vFn3n017mF/82g5SWOiXEtlvnPCy3ZpBvF6ugmj413ZW02mrQlToVY26Lv5hee/oX/TnkasqYdZtYYl6iC65TMF5tTRW/FyBBQn9KRaDIPpLUxOBck4PUH/t8jIPrRX2WHsIEBrt3/LO6h34kC3aYYLdwWAZE2KTtdmHSQ7GB0NiCl99grjv5WOtXGsEh0yAIrrixfJasF0ym30MIgh9Lqj4D/Kgxh5lRQHTBEvaYEk5zOyR8R/+N9gl</vt:lpwstr>
  </property>
  <property fmtid="{D5CDD505-2E9C-101B-9397-08002B2CF9AE}" pid="129" name="x1ye=32">
    <vt:lpwstr>FZKh7KMVVwrySs33t4PWosggH+TwFXiaxY8vI5oyJJft99c+DeYSH1YIZwNBmc0Oozk3cWGjq5zl1J8kZ/t6hjSxsmN5wtSWVC3YAMrZMC7LqHUXRudVebJ631Msk/ELVqsaC0jywPpoRcv9QfQtHmDmZKduauLV1VSdsjSy5Wiz++kHchphR5Ka43+k1n7o7iyjGu6Gl+z26+PWnyiIn7JE3Ed6ZChw4i0B9Cathn79TaVJy1Rl2rt21o+gN+0</vt:lpwstr>
  </property>
  <property fmtid="{D5CDD505-2E9C-101B-9397-08002B2CF9AE}" pid="130" name="x1ye=33">
    <vt:lpwstr>o0p+RPQLBx3RbGEY11IRN/uTQJKiRgNwN4qBHX4htMtDh9Rs8Ycq/WFXiemgI+SXuB035BssseDDNJTmkq7OvnyWHBMzCQMhTuA/VZyrPnANpeKqmY5zI+/W1HBL96NP9s5/6J4LfW3Hbwqrf5Ynxq4QvQiYJGc2lSZ2VyEZ/xN+OP+Hg1DM/UlRcQllm2V9+WtkT14JhR5Do1sFM6swl3BX98o2tVMtlDPgjZDm+Ftjr5G81WN+L0cwlVcbiJM</vt:lpwstr>
  </property>
  <property fmtid="{D5CDD505-2E9C-101B-9397-08002B2CF9AE}" pid="131" name="x1ye=34">
    <vt:lpwstr>nqMLFShWT0yKEO3rQneVPkus99gzlqGvz4C1yUtAHXLHQpH9QjHTvzcBUfrFTcrlzo9MH+leL37E+XHHmeJx5gGV5JURBzNB5elvGFKsC0Rg1Mva10/jPtgHFvv2zRQrLt/WySzhQEczqteG/eYcNKjqzM1vk6q9P06JDMVlzyIkRyx2Ec1jfV61T52Hj+CobudT/9sS+Cy4cZ9jgZNPXtg6wT4DmZabZJi/zjk4M4PRhmOjDdncKNMBAwzBeEx</vt:lpwstr>
  </property>
  <property fmtid="{D5CDD505-2E9C-101B-9397-08002B2CF9AE}" pid="132" name="x1ye=35">
    <vt:lpwstr>WvwCAdkvL8K1kMK9OoEbGQQl3TzrSN7Onm/Mwl0JS1leHBeen7px+mr81urv/jx0r8qTybzdMHhjQLZl35jautVyATZSRYPo1cpnJSaXBbdoRIGUM+gi+bXpGStOq578rcvDWrgXPFEyTOgOJqehyCxh/84/1dvzPfCgeyIb5J7DMieh50a+a5I9U2Nadz5Pt/Sz96XtytIsuaXStCLrOM8T9lKRhQ6ZoqJpJkXDSHGqnPkg8+Jo/qddsKPqsTH</vt:lpwstr>
  </property>
  <property fmtid="{D5CDD505-2E9C-101B-9397-08002B2CF9AE}" pid="133" name="x1ye=36">
    <vt:lpwstr>bK9cdsH1JFdE4wz7n74jbB9nLJ0zNOyTutwGG3bJWU1dXsGab/MmUs/1ToIm4VZiUw50VThou4tws0X6XZsSKP+nvJSQfYXT9RT3Y4qj+/0i4ZZje6u8t1deJy4YBoCkPLp/zi759NCXkvOecdghrGFhkefMhU94WcD+zga52rf1VB6/q+IvPUwXMyWkL3W/a9DnqEBPZjBAXG+EKDpFMshcZloOL/6WgZD1WEpVl+RHsyeR/nE2dIzB4i0xiQS</vt:lpwstr>
  </property>
  <property fmtid="{D5CDD505-2E9C-101B-9397-08002B2CF9AE}" pid="134" name="x1ye=37">
    <vt:lpwstr>lSXB+AxuJINi2MElBCYBVzW1H5lgI1djT7vRNMxiIWX7Upp6Zo/QhKotuBg3oyur/BuhY8MIW1TqWlEQ1o9v7a9ObWQf54FHLnyTejRfWKsBN8kmp0GXpFn1o3fRLEFW2knX3/JIPO8slWUBza9kfVfyBWb+LcUlMLf/jFLAIhyN3YDXz5gCbxBrXfEuWBWeD+5OdBDIIK7EAOqBvTSOyVBhIqmpqZ6oYYsF9CwDqTrS8FqpmsQYGHcG9OGm5La</vt:lpwstr>
  </property>
  <property fmtid="{D5CDD505-2E9C-101B-9397-08002B2CF9AE}" pid="135" name="x1ye=38">
    <vt:lpwstr>lI3j4NFZQDAPyrjyCpU6gVqvmQ2GiTry6WgjQWFCeK8wan17udNzYO8J88vsIT3KTFknPEyo0YHEzyqz4qgS7XreJDbuv+XkGY+LnZx4LzHOjDMXd+6glwDgPou4nrT+1u/XUttURy3HU7EfjC5VbiLusMXNan+fFBBC2WQdkVbkSLXPhEltbd9TJUI86qF52XAejPpwMTH/hzWOe9nVuutvN9E+T34iNG3x+NupSSvPiv8mW7OPxBFW0yYJo/g</vt:lpwstr>
  </property>
  <property fmtid="{D5CDD505-2E9C-101B-9397-08002B2CF9AE}" pid="136" name="x1ye=39">
    <vt:lpwstr>OkgDcLnqhjV/d5LadG5S9xdv5nO8Y0Wm/ewkGW6vxK1r8XiTXRpPsvazelh/qTxxe9YtTdvWouB5IlAir+/B2TQOBUt+HETvVW/arrd012neb6ObT/Va23mKIdoBua5wrs9QwxnugRUG+kndl82uaE/L+GW0uWxVbAXF8ipzHFF6tPZo85dRid+AznRvGFJ9g/iyYdsDR5/kZmbt/zo/wrSzDiJwOmQ9IzQTirN2mrO4shfjDMFS9mOfG4PheL6</vt:lpwstr>
  </property>
  <property fmtid="{D5CDD505-2E9C-101B-9397-08002B2CF9AE}" pid="137" name="x1ye=4">
    <vt:lpwstr>ecpvB3W8I4snXDeorPS2RMDjbT2SWvaNIy1udmjvH4Q/VxVKVW/ZITdzAQLeh/D8Vc2tuE0VqRQPuuokyqcmLVwH9o2ohCg/+a0XWvnFH0gXKmL9ZOk5YMeLlWU/NhpC72il0rDMIpZdWHlgLNe3Rdvf0l2W24unFZirZzVRHp2i73DiSUEFZ1ONaoWIsAbZthW0wwcwKZm9LOcdOsClJPDru3cLJdusLQAdeRxSTHvhmjwCtd8K84fAc1RwmDr</vt:lpwstr>
  </property>
  <property fmtid="{D5CDD505-2E9C-101B-9397-08002B2CF9AE}" pid="138" name="x1ye=40">
    <vt:lpwstr>Sf5tW+/JpAG8XikR9fmaJZpjgBQMfxOf1WMTJtXFhbxU1xAzdmA9dr6TqT1M1cIvI5oCGMOzAPLwEYehDYG/pbXyuERaQW05aKO7HsltMUUor8le7soXyfAnUg7elCEjgYVBPWKwKjCL/no4qRNE4UZ5TTLKNo35HTe4xl98UBrJglcg9BkiNEdcNm0aNavd2A5pEFIFFNSeHtOs1R+K6v7j/dKdqB9Be+jIgIaoqsrrqKCWIJawQTP0vVEJbzS</vt:lpwstr>
  </property>
  <property fmtid="{D5CDD505-2E9C-101B-9397-08002B2CF9AE}" pid="139" name="x1ye=41">
    <vt:lpwstr>xtbmnjfpeOp4tWedaGN10/d7F1UOLnyhFS1BCcyyoyNY+4Mdm+fijbzkMEQJFNp5b46XrM33rQCZCfiq8eQo77nhEP+WEogt++TtrOUNy3RmKUr9t+S9TWL7yTBm8Xk8TTG/MisELFuWAaT1As+I5H4/SeWbdCmc/RE1Y/WeAwbzaaK5kTXb7xMmNUiwcJAVx0SrV3qqsN/Uh5WYRtc7OuGGbbUAnmXqHqoDjT7k9fhMwFJgeC4P9RQ999nx1jy</vt:lpwstr>
  </property>
  <property fmtid="{D5CDD505-2E9C-101B-9397-08002B2CF9AE}" pid="140" name="x1ye=42">
    <vt:lpwstr>Ow5Yz3Ry09w+AYjM00CgPgjY5esKqBFdLepFk01lvofaxeUIRpVXV/dOgrUta0uhKTX4F75c16RO/c0sxaf78YpbJP+m13Gz5qFZFDxZaMjl9yzrqCNZyABCBQCvic34cktuhPX8JYw81QUupPhgybUCCIMeuacXGAREBQBw52tA4JqydxFRbQfZ71RSxlJ4vxYg+NTCWeDvhWWJ/CC/XUxf7KPcj/fJQQm6xcEcyaU8/6GxUXKiq8byr2+cFfW</vt:lpwstr>
  </property>
  <property fmtid="{D5CDD505-2E9C-101B-9397-08002B2CF9AE}" pid="141" name="x1ye=43">
    <vt:lpwstr>gfo9yhZfOrNCz+jyqWUZqmboPDUGLq6JjHjgQSjM+H4ytNTOI5ilH6fioLAW0oWLT3370LVWrniNILXoX/oKCv8+Tsj8K9gzWq2F3mnQRTZ2HA6ynhB1xqNf4ACMWah6ThJ+Jny/YhUhfamC5oL6QQmUFSkOFSTYS3oViQazlgBoFtP0U3eAO/YLLa/LV3t9T5LjOT+Dp/lVh4MkJcZqcWZWrDmz0gQobbMFxlcILqAUyDB9xyDdct+TEsbirRr</vt:lpwstr>
  </property>
  <property fmtid="{D5CDD505-2E9C-101B-9397-08002B2CF9AE}" pid="142" name="x1ye=44">
    <vt:lpwstr>IOtPoXgtsMlm6ChvSZs/Ssa1tAgWnjDp4X6b3AhqdITByLTRs9DNH+HtLdKVi5lAOLtAEuGoHQriFr3/DMMkYu9omETVFDmBa8tELnNldVYUZZ9mn6+9lF9z/O1/5OPVvy5O5cqQVKA6QPs5pgy8nKzrcFLb4p3mqsOjd36PU8YavO8xZ2cQD43sPWv3Ihmkhnh3MbqElBgJxUwDSy1DSCv19dm1YxE63aHPnlIxXkTjgc09Col2pAZBI6n8PMz</vt:lpwstr>
  </property>
  <property fmtid="{D5CDD505-2E9C-101B-9397-08002B2CF9AE}" pid="143" name="x1ye=45">
    <vt:lpwstr>OGWRIdhqIXywKtKQwf3sG7BgWRnEC3EmvjXG6/z2hZDWg15QScy909cUx/mN7a3V1jiQVm70X7iyV7PS/NQj505rq5xHlAYqqxOmtb+iISD0NjpKS4vdEu5vW4ONU7i6ZxM21Z3dh8NAoL9nMtXWXMvBXmK9Bz5BrxNTXMT9H7W+JRM+JZku6btxfR44lIRbsR00ikynnlGIVXagD1qNDZJMbfR4Y+KplK1CdVEeuX+uGLet2o6nyMfYxpOjUey</vt:lpwstr>
  </property>
  <property fmtid="{D5CDD505-2E9C-101B-9397-08002B2CF9AE}" pid="144" name="x1ye=46">
    <vt:lpwstr>LgqLbdnqqalNsLwQxOSO4HwL7NqsLfPPck/2QiB6asng4R4Haoe0lO9XRebetQrFqZC0lRnXB7nOXFlz0/a+aCLB3pPBqeGniMbR/KRrvDlKQylsHpY1fwDyaCGb6oamIC/S4wYCYcFwq3X3nhrfoXPZ1ei3428nWkwAcF3DaBEexuwUyD41Cr6o3R0391h7j6grhY5ChN85NNXu5ciXx2/9t1AfmTOtqhPZqryam4/4Defqd8w5VmVywvSkfpr</vt:lpwstr>
  </property>
  <property fmtid="{D5CDD505-2E9C-101B-9397-08002B2CF9AE}" pid="145" name="x1ye=47">
    <vt:lpwstr>I8/sdvO6B0dF/7h0t36j8gFjr9x6zmBSpFvfDo7/R/5ovegSImNfdJTeDAeZJRSqOlReVeujYiERz8PvRJyigo/8aY7/epTWfJJNJn8jYEcaOC/ZBq38kgP40l+8TbW3UK0xNkt6o9jxJSIiQpTX+g1JF2kXbDTUQI0kJZU7Wx6uh9+/pqQf7uJhuvGMzPPs8Js0qVWCI9U3lSmyg/OqDNf+RmoJFvkFmG0JqvvjKgkfP8JgP6dVa7YJ/ZcJ2SW</vt:lpwstr>
  </property>
  <property fmtid="{D5CDD505-2E9C-101B-9397-08002B2CF9AE}" pid="146" name="x1ye=48">
    <vt:lpwstr>khhK+qFd9BAS4EqTRJ9Z6dUxPLXLw49BAA05owZu5L+bbzMixQ5/X9B5dtduUjNOQ52PfiRB80oqM+Xy6v0ugmJp76hSC6D7h0RExn7p4zLbFqjI1o+eCyMj8HhE0kDCE3kxhFnvL2QidF3lYm4MErRCF/rbOwWZTFUv8X7Wcv0WuO+b5n5LTM2mG5DHB3bt6wIpSgqOClFCGqB/Jh1Ctz9l38ikNgRVQwv8C3RX+pNkOoU3mzy+732g/3/3gnf</vt:lpwstr>
  </property>
  <property fmtid="{D5CDD505-2E9C-101B-9397-08002B2CF9AE}" pid="147" name="x1ye=49">
    <vt:lpwstr>cGNW0ekmRBiFL/0fh48bxlmp2DSulY+V7ii3Rt8ae3jgXp3LFPz6jIx/3MX6YzQeeMU8klkGOzWepLMYB+iAxEib7Vga6+txYQpKrea2PXQGe5KaD1jwye6qOicGwkzbU0nl+a6XYJe0XKvUsXZqY2UssR9mRhP471G2eOjb6lyDmXyiLprOpvOZw+YC3rLgi/KW5jaeS8YL7+yvR6neJqfiLmAJIZ2FYAkkn0ZIknAJYA39O9QHVuqxxwOuWDj</vt:lpwstr>
  </property>
  <property fmtid="{D5CDD505-2E9C-101B-9397-08002B2CF9AE}" pid="148" name="x1ye=5">
    <vt:lpwstr>p68eQby1A1N3uqvsKDTO6xaDOZK9y9gj/rSp8UxEz1fZDRVJ3QbsQuV9CXyKxM4RRFbK0XLRl9GywbHkM6rx/esPbXiriec1c/zZWxf3v25xAO+o7H7I56Hlr9fVHCpbBFlVI9guiduLohoM6qhk9tdIoCbDZDQ/pwu7PYihyhVrsA1PUMP+4jHhlsrjPc5XSlFBeZ1gM4/uDltj/u13xOOnQ+KMYo2+g/XoFNYQRJ4b90vNXsoVwMLb6SSAyGN</vt:lpwstr>
  </property>
  <property fmtid="{D5CDD505-2E9C-101B-9397-08002B2CF9AE}" pid="149" name="x1ye=50">
    <vt:lpwstr>cD/uyknFho3hFI2kOBFDn+GQfsyt4Y+zMlF6odk9VyjQu/I0Y+oYthsxnsHJbRODkNIr/1XJUhi6ZvpZ6tI4nMfNY5lzzOzkIlvhPTCDjYmksl4kQJlLSyIRV3ThWMN4b/zDQKG1meOLlbnGeUS3W9DQG7CwZ+MbZUFPm0FP8hyWLvgZtW1Wt3B8Cw6sndTAwSnHMmg45Ayv4Ok9knFTAQwu0gc+/+MV1eu2Uhon8+lc7s5ZblscuOrVF/4iBT1</vt:lpwstr>
  </property>
  <property fmtid="{D5CDD505-2E9C-101B-9397-08002B2CF9AE}" pid="150" name="x1ye=51">
    <vt:lpwstr>lfKJDtbf4zlitzs5rXdiCjikQNXwHx1ghpjex1qFsQUqY9jcwEyTM7fYkORdUMZlW4AQViOMmMLSsi2F9u1MQJymkLRVDwqDVLTlHBSYu7G7lc/jspEcpLNUOjotiAyy8bk+wHHjD4am1FUmmFgxcKfBqpImWgSfJnk6YM7lTitBXh+c0vROf1haeNbRND0zBAwu7Q2Hv/QLpXa0kLLVQNl521Dx76E0983gvP68RYF+XjM2T3WdBPyropCUNJk</vt:lpwstr>
  </property>
  <property fmtid="{D5CDD505-2E9C-101B-9397-08002B2CF9AE}" pid="151" name="x1ye=52">
    <vt:lpwstr>6/XAVVHVCQnXRlQaNRsbAVwr+jXISVkAeF8IWn+zeM+LWoyy6GDCqm4rEao8mkaiR1sxEFWIpQfbhw7YCSV9nCh/voPKNoqrRkFYXXAjP9z/lg0hYIfVssXQbtQmUNGER2N9OJAR6qdKDDA9gOVQ8LfiSUySJtMs1NmPjS1JA27/hBPTFtkoEDksZhYz6Yxfw8e4tVe+lYZYwJhHRbnd9T3WKf61Lbt/tD0Y+1D7kXDoC+NKucdDN/HMXTtwBWO</vt:lpwstr>
  </property>
  <property fmtid="{D5CDD505-2E9C-101B-9397-08002B2CF9AE}" pid="152" name="x1ye=53">
    <vt:lpwstr>+fasgdZhwk964EQdPzu2H/iFAV8C2ba31t1I5AkZopqgBUJXaDlZoqmmnS8AanPwcO48KWK4fHCSkTjePoWlSJV+ctTZ6pd8anLyjLQ8dySS1uWfEWSWcP7srdmI4bjZJbevPVUtSfNAUkFCp+bti1JSkzYuHtvmh0RzQ/l15BdL7jeEg2WhI8cD6WXyIX0+19wmBXIWkaUmfEjWOW8P6SHcVfxOeeIVqJ5vV2UK56UsYrUQflY9k2HRyNPRW86</vt:lpwstr>
  </property>
  <property fmtid="{D5CDD505-2E9C-101B-9397-08002B2CF9AE}" pid="153" name="x1ye=54">
    <vt:lpwstr>B9sdjPPNE8/3ypl/dt+W1LENH4NTRWDcK3+7mgqOssCf49dFWctFsDTGxQUhGqYnGJLgtfKv7QS+7MZ+CGBZ1LD+fkrt+yZxtoj7OQHwmWRhcmiWq/HWncfQgDdqKrZHo40+Zs3Y+YPJV480c3b9stSchFoIRFutasa6pK8/cpeQ0foljIdfiKcRFHflNNRdvS27D3z5WPNLUVDOTPgQXTNxRDsigSDrWuQwtkdTBNYUWjQjPcOnaJg2oPS/sH/</vt:lpwstr>
  </property>
  <property fmtid="{D5CDD505-2E9C-101B-9397-08002B2CF9AE}" pid="154" name="x1ye=55">
    <vt:lpwstr>D3pAXjt3///CVol54Fzdvwj2RxQoQlcEpWtsAbDN5ZW858cys1K0aMlPXiBnAKyb7pvXDacWff88KpfNu4VoFO6LbLEHUwjwyIPsoMCcivKT9cR7SZGrn6P3XKp3LhtDaBwn0Xgw/xANEho6+zq15DiXSJYIQIqZO1AsulEDq4iQcxLld+NOZFLcac0GWaUDkW4zye+0Qbj6JUkwhP7zEWMXD+npAKf1mX+r4xxT+m298T9a9vAyKDdg4KCxYPV</vt:lpwstr>
  </property>
  <property fmtid="{D5CDD505-2E9C-101B-9397-08002B2CF9AE}" pid="155" name="x1ye=56">
    <vt:lpwstr>4DcJUTI7UsKs7C+sTJOMPeAPey1GDcrIdgRwXF8tx8l2vjaXGKuF6/ifcR1URbKmVQ29u5KI/U3G9cPk1Ki1ZYGIlUtTWc7x+mWMrjZnCocidtYUqfSW3FPhqdk7ixCSAYTCqmTRnFF6tjcPgYxjzLV3Tipey/sydNYqpxbAJRVJBBe19CVfqTAPDkSw10tgpfL/rHA83B+Ep5yb/LoJuchQyEwEKseXmPiNsAhQGhhOV8tDkk560m9EyqZfdy+</vt:lpwstr>
  </property>
  <property fmtid="{D5CDD505-2E9C-101B-9397-08002B2CF9AE}" pid="156" name="x1ye=57">
    <vt:lpwstr>4R+aWw0ojONS/ChpS2WPCtVo95cQQbGU2f1tPSMCa+lzbT8Tk0AfKBme9WD9JxDpikk1AlXYHv6HI9knHefRYWAXH/pPWviU+BnKARQ6nnjZaduIwZ19JEb2WNn1ZWfzpu5I1+8x3sC0LLcFaGvbJFcAvzVMolmim+hZxJViYttfCKyai/oZXBW+1H6Yidghty56KM6+ppILwfKVGiqZtGKidCkyCCJJdzaFlOHvRwTXdqvtC8fpyQKvgngniWu</vt:lpwstr>
  </property>
  <property fmtid="{D5CDD505-2E9C-101B-9397-08002B2CF9AE}" pid="157" name="x1ye=58">
    <vt:lpwstr>KRm30Wc9p28JxY7RERHFiUc6ghy861LpoXJSLz13ClvyRSGOVNG7H2AIMzNuKGqkxnRnUcZtdQnwbJc+eHQNjhYGtqDB+E1LI7rjhPayWFyyukYC/yc/YklBCKtx8MhJMKuhbR2/sXiYY4V8XBwM5COKkaOjOLxApS2BrXQ8GzXFK8+90g2ZTgDEQG17gMRzYYaAMecDlPsWf/gIggRtD3gM8oW+VRHdT+60P8xAYG2ej6oc2/kYDl91efO+Q8w</vt:lpwstr>
  </property>
  <property fmtid="{D5CDD505-2E9C-101B-9397-08002B2CF9AE}" pid="158" name="x1ye=59">
    <vt:lpwstr>FqMWnn/xXJ4VOJ4lZcRvi3FVYE4feZ65sSm0CmgMHdlbTCHhLwDekjdy2K3ozQzkK+PLRkWtmH+53vdnzd1s9rQKpISZKMa3G1OwFgqAygXp/2TI7xBoRg0u1Iz6Qp53eKvfdiu6FpG/X5l3Ly0WNmwkx8Z9dBQ4Ys3UDnPh6qUAUI9wycidJgHKRF3HG6civPZXoJqtDVLzbaL0pj6vn3g8XlAr+2Egz1Ajk7K+Tkyhc3MYcgqLKrGUAegHJCZ</vt:lpwstr>
  </property>
  <property fmtid="{D5CDD505-2E9C-101B-9397-08002B2CF9AE}" pid="159" name="x1ye=6">
    <vt:lpwstr>TD1FcNzyxQzw+YOGbqTDpOv1IevkHBw3E2JD7a2HFX0xYiOYIqWbg4FGraX3YjbQKBvbSZ19dTjHCG+7OHMpBRgOoa0D06StUoNzfk+/S99JPL3WLj93NW4uVlRVg7RX/7Rrzc8g2WJDwxfbtU+hsaC5RM7Oq9mEPQ3J8UL64NbgNyX78VGZ61/tATD1YvWHOyQbUpV7QabVwQiGlQrya+g8P07/UDY4+tRrM8hcgewts1oZuupAgL8QxHsJSX0</vt:lpwstr>
  </property>
  <property fmtid="{D5CDD505-2E9C-101B-9397-08002B2CF9AE}" pid="160" name="x1ye=60">
    <vt:lpwstr>YcICzeFdIoFiWsOi1G953ZDxoEbfj0cGoX8LdI92JEH7nvBZHGf93YyO7jKa2Jyzn3oOTV/Gmaq9y7dmr/L5DLGvCNHsUmNZKta+tyVH5d4Jp/SUANuVpujWhOAoNP29Lhj4WsfnJlvFBBqj21FU11pflrrNJ59DhoRarONkOIPquO5k+uhMpCgN9d9lQeV8nrIk3Vm17bSBqHh60v6ChQWpOQmlCqDxffaxNvudKNlb3bb9QytCTOlfd4Q0cDh</vt:lpwstr>
  </property>
  <property fmtid="{D5CDD505-2E9C-101B-9397-08002B2CF9AE}" pid="161" name="x1ye=61">
    <vt:lpwstr>b60HpWqlU1Du3wlZijO2zEuKRmt9r7Z85D7FFdK5hjmOntDvR426Cpj70IQtnXimPMMylUSRNolz5kIKZIthWxZ7yBXPEqcrRDXxCtpyvJA7FScKf2qEOlsnEcsMmmC4QQsjItI4jlxzYC59lUD/78tvdNwfCaVy0OkQoabtvVveswP3a1tSg+VC+yXQfaZT/CPDXjqY3u1WK/b9OP+SXBGRNPE39Cc5ak1mghevPgtA3pL/gS5y/nyLUEEZUO8</vt:lpwstr>
  </property>
  <property fmtid="{D5CDD505-2E9C-101B-9397-08002B2CF9AE}" pid="162" name="x1ye=62">
    <vt:lpwstr>VR1ff5ApZsmTB9vvgzDqhKV4wVT1rpMRHbKz2i+TiAlW7H+ZyWjEPztzgZRLkq0fwpeLN/qjzQaqquL0jWAnW1rpSTKflrXkfSnTs5XPrhiJy3K1KhmA2aFM+jWAmyoaKGnFY/xXl9Pft7K9cZWoEgITLGppOSG2805qiXEUmbOPXnsuYYuM69dg0h0YBA8f2ycn7yCLqIA/7EMO7mUXI2My5iC9qRxJdBEOUzg/2wUc5PLnMuLMUX5hmUEIDnq</vt:lpwstr>
  </property>
  <property fmtid="{D5CDD505-2E9C-101B-9397-08002B2CF9AE}" pid="163" name="x1ye=63">
    <vt:lpwstr>sMhf8nQKhacgXpQmK8P9hqZwV6XSIz0lRMLDi3SESqDLCO1wc7VH4mpjIwOxHdQu1vK5bkGQg6rRi98XmKWmjcShhaZXSKt0KEwUrvkr4k9LsbKLPwNP9ZaDQ3n95Z3fPWMFkEWckCWTgSBDvoDv2ZcIEMpYUHTWQnBDTYaku6H4JPYVclOEg8DAAg9lR8VjRLYek/hved74Rg73EAdZ5b1YLHhmzGtY9hrFNqkYDSV+PN0ku2LdT1kXmbLSeja</vt:lpwstr>
  </property>
  <property fmtid="{D5CDD505-2E9C-101B-9397-08002B2CF9AE}" pid="164" name="x1ye=64">
    <vt:lpwstr>fGTLDVX9JKj6A07WpMvwBybBI92Rd6HiQsCYG6bwH0VIjs2kHbDKSrNVBSqG0U5mZjmA7YoxRJG0hMEmHfLMueZP0ayc/eQzjpb2sql7KOz4eEJvZBiuQHa573NkOIoHLO4AIFWh88WY/KYxKOd7BOB6A7ESMsQatemDaZNtblCySzF7VlVSTEdMP8oglh9LQ688XenKv5wCkbDExo6NRDFdNow9RbENo6Sh2W9DgGx5B1lxyWBPBHMyCc1g/so</vt:lpwstr>
  </property>
  <property fmtid="{D5CDD505-2E9C-101B-9397-08002B2CF9AE}" pid="165" name="x1ye=65">
    <vt:lpwstr>IIhdnNjUr80PWRo2QaHGa731u81yUYDpJ0mCz2N+0yn/WuDeTXWNoxzwTq/F4qsmu7I9MuR4i8qO/AEGPqhA6wWEK7/MgbD8ih+1rPOKy2ps500ERbLnMDSpEKOfhAytS9Ebwtj5xQMtIjJI5m4e80MswMKCiY3xlNUYOoxCK7qIRz9/v3r+fv3WdBSp+m2s4FwPAvv0CKPNHyorltMp34fZsQ90E5ZYHi/5iVH8PNp8ldfIJY3Ux2Vn2U91xD7</vt:lpwstr>
  </property>
  <property fmtid="{D5CDD505-2E9C-101B-9397-08002B2CF9AE}" pid="166" name="x1ye=66">
    <vt:lpwstr>YvWGfmFJl1A1iBIC4LR2N4Dres+A1ZPjUtQDpgZddl4mq6QXnn7wOXg4LjmpKk0p/uNMd3EIOi9LR1/xxcXkv6sdvFHmlcnclkB91MZCfThjAmomo/EAp9+i3iDz0rCcJ6WENMHODl5gjAfySdxXKsUBRFP4gB0uiQxq1xneHuztc/Um+USSrCPWfvtVJAGDaAogn7UqrT5uN5B/dJ8KnRad6ojBUAjsQ9W3cW6DyaNylGMl9V/vCnzWNNkZELE</vt:lpwstr>
  </property>
  <property fmtid="{D5CDD505-2E9C-101B-9397-08002B2CF9AE}" pid="167" name="x1ye=67">
    <vt:lpwstr>uJ75ODUJ1bitEZqPfSUUfndBveUlyI47sH3P3UAmZCPoLY/Q6UjyID8XF/Bndi8V+T4dYcptiTw8pGi6L2eSSdbqQIJMCMA4p2qZgqYIiBy9l441qkCjKNewPfnOX7wbdgQ12+m21jrohnc1AC8BALft41hnHPwu2yLE14lkHcgaYoT3rr1e0hTB1liPfCcv/1fQn03ts39HHF0hgSU4YEGw8mFfpi9wmU69YnKuyNWDIYu+ZJcohUEyiTNKbQ5</vt:lpwstr>
  </property>
  <property fmtid="{D5CDD505-2E9C-101B-9397-08002B2CF9AE}" pid="168" name="x1ye=68">
    <vt:lpwstr>vzAdyl47XTFOfBLLaorhaaOMyys43WHPE0p8KwTOPqjNhvhoGzj958fY5n6PeadPcoZNxaX5t7MjxS1H87IKKRIqCVXRdrIZccvDPGFkH6Byg8nk1b2G8qxvwxfs9qdiaz9VtddzHsCxxzssJuUbDyWLqLkuC+CBsFvvyKzrHSfwd7dgoZxxpkVYIGNdnRAi1XRWJoZmVlRXd32I6DZpVevRTmvllmYqrgRbNgzILUWuVvk6mnmRdhoZhjyeU9u</vt:lpwstr>
  </property>
  <property fmtid="{D5CDD505-2E9C-101B-9397-08002B2CF9AE}" pid="169" name="x1ye=69">
    <vt:lpwstr>RPerrWBOI8i6uvoou2UCE33rntgRlNQh8ZdBSvNum1YbTh9/fbc7s64lEk45MRhVjGcMjRAeYwH7MJMypdwXwOB2EHPkKDgldJoCitKUvG6DamUVtYHUSLV9/L+MuG50odycWixXR5soM7SziSQqeLgJUfFuiiA78jpQv5vVUqueukCz7cCeU9s8VErtc+opTJm2Oa063X4MzyBlN2I0BjN/j94l3WRrNdp5x5LqTTzF4OqYwYYPZeQyHpRznFz</vt:lpwstr>
  </property>
  <property fmtid="{D5CDD505-2E9C-101B-9397-08002B2CF9AE}" pid="170" name="x1ye=7">
    <vt:lpwstr>emJvhSOFnal47XJFNMnJdxAqHBy4zb7Qah3g1gy7WXUhTycOdP+9BuZoIst21j3M0XhldJOyz/jc6RablKTD9HRPKVzPNTMtDzxyGdj2vlCJUS0JRYnrBJgofDbj1pWA1w7DHOWQG4/DrCCm2X0ycLeJoctmi4sdUTi4bQIDx9+++yi4E+0B63uZWn5OHFgwjJtlTHDeas7SkArUrqtfGAqwlDml4o07mALqIn5eVhXt+YO/3cI9u9U0XOC3mPh</vt:lpwstr>
  </property>
  <property fmtid="{D5CDD505-2E9C-101B-9397-08002B2CF9AE}" pid="171" name="x1ye=70">
    <vt:lpwstr>uHA02pKlednUu4m8jWSE6J0oFf5LQZjPvd2Qz+uRixTJz8idhg/x51R/IE7W3SffuJVD2yWLrBYqH3mro3LFkRykpBONGJBbXDwZWywOJbEoa3BamVL9OE2/ScC8eECT8011aQ8aPawx2i7htfAV4YtAmvhgR2Xofm07sEZcTegdMUwlfAkLZWpNkrwdhkLszU39l+5NeLOrS7ma+/ejieuMv0Yr43pFWPIsXnuW3f9zTL91mrqtRZ3weJeEWr4</vt:lpwstr>
  </property>
  <property fmtid="{D5CDD505-2E9C-101B-9397-08002B2CF9AE}" pid="172" name="x1ye=71">
    <vt:lpwstr>+s5WAR++mmRYvMVmMsJXsuLtEle7mGfC/a+QTvsIc0yZRqtQLc4l7d969DSY8tglBXapAZOLZnLG3RsGcCubPrLl7+nwCsXqQZX+j62eJ4vUmXWZnLWKqUueDGkGE7gcYOj3TjUmRWHBrWeveVVmwtZeQQJkILBwPW2O3aVShroCzdST7c5Bxjm7o6FdMx1EJWxISA/fuHux1oGbZ5QvQE115KWrePKwTv8AE2KGfOnoK3edSH1td7K+Kpo5qLb</vt:lpwstr>
  </property>
  <property fmtid="{D5CDD505-2E9C-101B-9397-08002B2CF9AE}" pid="173" name="x1ye=72">
    <vt:lpwstr>QskfwjV1HkCSQ//0UQ2StCx8cBvrQLBnkvV5F+YIsYNMaqN6xjS7foGmQM3vEg4SUEnwpPHg+D2Hof56rPruo5NPxd9zcMXd+SKcpcuCNkpgehCaLAHwW5ZjlShBLdwxCWWSihEAcb2TQuVdMYpDGUQcyzDYvHgrCRNo3yJEt7BJAqUE1UuGunrCWgViKpQCmAAzMy6rG1jg4w6yf6Ka2VfB353yKjq80xRcD6ffyvJ9FIQW0uPMB+BJrUPX3D3</vt:lpwstr>
  </property>
  <property fmtid="{D5CDD505-2E9C-101B-9397-08002B2CF9AE}" pid="174" name="x1ye=73">
    <vt:lpwstr>EScu80/Hc39ZZAdfy9IXcujUD/OEezbwqwGi92N4JgwkGnZKESU+HdFIzQFJhiiQvkL6y7hh6DD6SPgPw8XiBskNsBnfUoSLMuT0fhrL00EsDGGpSIJ0rTL6UA7bqseRjJmhGsHDfa/uWKsiFYepa6vL5GKO0taZ+gAsJhJ+0SLlM1cE7YSWDcyA8spoIHprEWiwulzHw5z1Oo3LfH77Ya2GbbxsgXHIjNu2zK5033ZQnrS51lebF7IjipqN3YK</vt:lpwstr>
  </property>
  <property fmtid="{D5CDD505-2E9C-101B-9397-08002B2CF9AE}" pid="175" name="x1ye=74">
    <vt:lpwstr>OF3/P51D/S2sK/W0Rb5tlvVUsJfhko2P66bOQ3fD7xefebljrNEY+bmEYBAcbaV36TSTwh77YhubeC6vfKqRwB5OJMfKZ1c+nr47vF++Gi4ZsIDtGsUZm9qnGzicQFn+RiveQXp6Gh4yoikBiBrrNdtuPYwdz6sFGaHLC4rylgwz9Ti6mwz599AoL9HBQ26382z8nfq0/SmpodtjjE8IhfFPh01/oE0QDKek+7hDF1Cb3dzrnO0t4ESXZp010XM</vt:lpwstr>
  </property>
  <property fmtid="{D5CDD505-2E9C-101B-9397-08002B2CF9AE}" pid="176" name="x1ye=75">
    <vt:lpwstr>ePs0SGref92I++mSsqQeEZqQ6XqdBdFwe8b1XMvmoB45hdCmvSOgwEFvqn0Y+H8QPYh1xDOn78KLlfgbqWiYmTBKAGo2ys/fvaYvdtL+7x/kRRz46K8Z2dWhWGeymW5TqdvJK0TwzlztbfkvUrRXmhazbhmDjesWAjIgaQ4FaoaL/kUWydVIWAWVVpq4btaqfiUMxctJvc0Qfhd4QnOEX22QhVF/Oe7rt0w6T4KB+wvOzZjI4b4fGdosvsnhRFV</vt:lpwstr>
  </property>
  <property fmtid="{D5CDD505-2E9C-101B-9397-08002B2CF9AE}" pid="177" name="x1ye=76">
    <vt:lpwstr>RKcpLIQivq3ouNNmCgkO+imnqDmPTqW2vTuFolacEYQyVBXpvcAlnPHEp017OMnvD+BYxXxEjZ4xz/j5LM2XjogP9RMQHht9J7wFNmKuyCdFmq2BpP5CLfVWrX3E2vtb8P3XTg7+x6mQHl8KLgQoC+5L04Q38lZcgOvs46ZdPK2eWxz8YmEZG8pL3N0bw5XZA1A/0M2zUUxVp3pMITsxw1Neq1ss2JPJElH7t7cOLrSDiRAeEXQe1MJbffxJ74j</vt:lpwstr>
  </property>
  <property fmtid="{D5CDD505-2E9C-101B-9397-08002B2CF9AE}" pid="178" name="x1ye=77">
    <vt:lpwstr>LCC19AF9OqUzQuxNugquBvl9LYd8+jwpZxENBVFI7qu4I+T5uu91hevnDKeM032i+wdjhjZYahBo4HbJcgqIc+gWXm6ExyhQwgXliMfrunMa9qjTaTwCGSEK+aKOTiNI0rrJ+jv3sJXhqUeIaqK+wf55IIJ5sGvF1bPnR0w9IU7n2cRj4DI/u2gCYEMAble8mrFH4NEWKMVIWv4K73rFIB77u/On6CresSYnka3bhSXmr3zQ0bRVPLpTMIpwz+T</vt:lpwstr>
  </property>
  <property fmtid="{D5CDD505-2E9C-101B-9397-08002B2CF9AE}" pid="179" name="x1ye=78">
    <vt:lpwstr>OnwfxERpj8/KJ/6Bkck3agKigTpkL98FC0RH2U+RVfiebzuKPa56k0SJ8qv18ixQgIbjhXKTUjrRXT/hK23iHGU2t2r2hWbA7HyWdss5TkYNDP3tX5wZS3v9gHPwojiacSnXm/jGekxQPBEmSlE7G2tOXGWcumj1Rl6Y9racO4Wr+AEDj1Sesyv4Zyd33M7FxznFeissYFbKtxKCIx0+p5350Lc/3KZpuRF2j09yIR8OrcRBGTZ/jJLFGFco2Yd</vt:lpwstr>
  </property>
  <property fmtid="{D5CDD505-2E9C-101B-9397-08002B2CF9AE}" pid="180" name="x1ye=79">
    <vt:lpwstr>HjVfIJrEc0UBN1ys0/VMeNSSvWG4mZH+5UcUi2HPHJXjDt0EDMPZ/oLYJCUBJvJdOiMRxT+/TDjxlAKZQxyTqwQBG1eKqxzFmFi9gGJ9x4rqs6vW5aL/7FgDFG2a9FlrbpcTv39flG5MdO+xGZ+ZAol9uA9LdobNQ4xG6TRUcjPOFTMhXoiyzs+nZjwQCAWuoMVp4DQTYwfxNOHkF7HXpLSGL7TROl6tv2SOQC7omQ+vLNMMdAPCg4uQRH5z30v</vt:lpwstr>
  </property>
  <property fmtid="{D5CDD505-2E9C-101B-9397-08002B2CF9AE}" pid="181" name="x1ye=8">
    <vt:lpwstr>VFRlyZ4/HTmR3qfHhB7KS6Gd3W0hA19A5ptVWhGCH+9Rg7y9kd4BLP0PE4hVUoF4wBR0gGCV3G3AxOWMq4iSiwe71W3nisHpCFPHhX7H0kahgP6ZMmLlE22ZnpnEc4SKjQFvQyJK799gdRrlXBrpSBqCmlW+sH0RxhIijTK7L48vp0K46Rh7QLkci7TwK9RQpt1C3nW8pGDa87aiggF9wuBZ+e0gjdwM37ixbiCBa1qSmtmqeZ9mo+bT5dyB6KE</vt:lpwstr>
  </property>
  <property fmtid="{D5CDD505-2E9C-101B-9397-08002B2CF9AE}" pid="182" name="x1ye=80">
    <vt:lpwstr>Gb9gV+HaoUBUHzD4VOmmzZ9HuMZHYQD0TT1G5VyIok2JeoO0J5nS13HY07q4X/U7kzdYAIceOTE0p7eHpTciOq3sbWP4tyFL0PnNeQvobc4zhIf3eAadaW7gw928CwUxo1dQHpWppL51jL/RQIG8WqNNdbgXQNv5DN6fIpgZfs152V2LNwMmrCd3mSiAGn3PkjIlaAOF4tv3h7rvykAIlgg07vwF+U4phRtNOBh8pwK2XYU42wVFEeS6MNDGiw4</vt:lpwstr>
  </property>
  <property fmtid="{D5CDD505-2E9C-101B-9397-08002B2CF9AE}" pid="183" name="x1ye=81">
    <vt:lpwstr>559XX5YLRjuo0LfCYKxqS5emd4rhBvMYNudWepVZNbGQBySiO91VADf8mTBT/2c92udhv0119zEhnRHg+4y+Jr8meovpa5ynVZYNS9sWmf2RHjz8ZlAcI9cHHMOm1yRt+Vps5N2hs+0GnGbjj+FItuNzX7BM0siersy8ogwwVLPmu2OuCFGPqBf4aCcc42WfISEh5JN7+VcZZSROqxbnCfT46F9aPjjDYwPDSeOhK+0yJWH5W6xs3DgxMfSBen3</vt:lpwstr>
  </property>
  <property fmtid="{D5CDD505-2E9C-101B-9397-08002B2CF9AE}" pid="184" name="x1ye=82">
    <vt:lpwstr>lPyfmmOITfusZU2ZLqkldSXxcGbiWtay+kYE1AhnGBYNbi1iRyfdupeSYCJYQ9aIvsYr2Fdaj+dqYfuUkewJqq1JiJjKpL7uQVwp8Agj4iUi85MmyH2tEW1MS8u+TSZ9sb+iNLF6WYu9BAXhOKNE+mV1PSfw45bEkCDq3DIxpV7DnoCnIKSlded+qe4ULMpF+wKJWcD5HdsX0ETia4UgT2+KmQ/9VLz+9dnKN6eyE56kqW+kGPuqLazHgK3eqBR</vt:lpwstr>
  </property>
  <property fmtid="{D5CDD505-2E9C-101B-9397-08002B2CF9AE}" pid="185" name="x1ye=83">
    <vt:lpwstr>vBotXvM9nRdpgEf388reKO9T3VkrvE6iz7yZt6VYM3F1c2mayu7r6HLZ9Qnll03wCECso2yiAunRMCq57opzPkevgHc8ghR3/FzKtPRfx/odS88HZxHXMrrZ9NgGwGoadmmWVFYlVqtSySdqklG0uIZa1vG/SOQM4PJHyeXv3cf1galqsDQBzjp8dQxVobq1l1PO5moYRsnYKCB7EzZXRJainWYFb5+u1pN3YkMrZq8pIGAaT2Wx7xtzO54y82q</vt:lpwstr>
  </property>
  <property fmtid="{D5CDD505-2E9C-101B-9397-08002B2CF9AE}" pid="186" name="x1ye=84">
    <vt:lpwstr>X/nsJayQh9Lo3CtB6Lk/xkNcp5vyvb11eZmdJK5tbm4V835VRRV710olnxvoeA4FhKA5nVxRmP7gIyuBZIN4DYMfgXFu3DEmwtH5WKFbdSpQkZMyyaOo1zHYvpCagx+JF/rqRk/Re/nkKUSLvpYuBeL8u1Ys/8RMGXMyHq6lakL5+OOdn7Xo6t1DENnlEZv5MCrhwsnCp12TowVDX+Xr/+pNdnfpnh6gAT5f3ds/uOf4xKNYRiiC5yV3BI7ljis</vt:lpwstr>
  </property>
  <property fmtid="{D5CDD505-2E9C-101B-9397-08002B2CF9AE}" pid="187" name="x1ye=85">
    <vt:lpwstr>UHPEBh9ghv7SHMoKl74+fq0p1gHKADthweWQATk8xf23hiSww49tGXNze2JLBBqv5DnFEKdKSNs5oaoamHJmb1pDlk4IiMi/y2EQfrrySwPeDhu5QT2nrhVkXvnOHXMFP6O9FhpTunMy1yWvy8b8YM6CyJafHwsBKZ32zbsbUkigrCRgGGw0Pa/ASP0qzBGge/Yx0LvksSPvKTlkTvl4nOA0F8PXqyBESI2lVm0XNnZYQQcead2Grs2tf6KFTMn</vt:lpwstr>
  </property>
  <property fmtid="{D5CDD505-2E9C-101B-9397-08002B2CF9AE}" pid="188" name="x1ye=86">
    <vt:lpwstr>m9iJNHIFU7XH2RkZ1JXd98Unn6ibGoDRGdH6a8O2xjkK5cJA4M0zLgAWoU6DFefNwSotqapC3tUzRtRjcZy6QbgHK/eM2VgA+aVZ8VKlfSKcon1APqDMBwLHwV7bUrMB0lv0Bjxrw9XlXt97Q3v8JtvwBvSN1NlgjFALwCrNZ+PYLP2VIr5zwYy2XnhnOX+LgLRzOLDVV8n6ff2l1AVX8khxA9F6bDJffm2z3oy4GGuBMBtbrepDeFGQVzpfbe8</vt:lpwstr>
  </property>
  <property fmtid="{D5CDD505-2E9C-101B-9397-08002B2CF9AE}" pid="189" name="x1ye=87">
    <vt:lpwstr>LlDfB3UDepwak3t5wfxPysrZJCiA/23iu2b75dSuDLv0CzGPjxSUK4TxcxnS+7gGFYPO8GOipXNf06skTNLZbspbuoPzaIT8ia7yGpGGJRFW+TupZrK5+HzcT+N1tSuEzdUuvRKVj4Tu6B9at7tewxxHdMm63ubtaNQD+xVD8sbKezLwN4SlrFRLliSasK/TRd0TgeTInVPVAUyA/7kno2X0yZicHDiMMYTZFyMXHHQy5FygVUJP+28UJpXWT0L</vt:lpwstr>
  </property>
  <property fmtid="{D5CDD505-2E9C-101B-9397-08002B2CF9AE}" pid="190" name="x1ye=88">
    <vt:lpwstr>K+7vZuS0zm5l8IzhSlqpaNvNeFa8YXuRMx28IY2epRT9MLV8P/7+toS7HLBYl7Z5ZOonOuPoDh/QouJeq6IGGFvlObEq+2pe7zEQp5BxNN4xRyUVfb1xTOTkH65KnI/accVZuRIMjtsqAD+5be0Q73PGJ6ux+kQfkKM/pWyq9xxILbEY5A8y7SRJsFgZz9UcmFc3Sk1ukbrZBZMMmFcuYjtUdEfBn1/ha+Xf4fZ/r/mDpTHppbjUti7PmGGTeno</vt:lpwstr>
  </property>
  <property fmtid="{D5CDD505-2E9C-101B-9397-08002B2CF9AE}" pid="191" name="x1ye=89">
    <vt:lpwstr>Y87P4IhA+UG0eX0twNx1IXYdawAlzvlu12PCj8+K8/G5AClfbNg393n0j0zIDvFvfOd+6v0EOHJwfOwxUHqcngnw//WybIFAnNxMcqRmVo2eUurztbFJStVpONCR1zhAJzvyqP38keteOA7FTHeFTQH5Y5MDAA1Q9jnVvAhd2Gvc9GxGKF0/G8wN4bdtLCnvxheV76/Tgq987TMoanYTjl+wj/km2oA+6tJ/1jxFYvY/YVd+V5vpDcEFj7Wnuo7</vt:lpwstr>
  </property>
  <property fmtid="{D5CDD505-2E9C-101B-9397-08002B2CF9AE}" pid="192" name="x1ye=9">
    <vt:lpwstr>RzwpjcfmCDQFYzplJlcddh5dsk+V5LkJ3SuZ6qynxOKo8uv+120QPhL9jrotLOa1m9OnbNMxSlXTlJGvco8CZYPQb10nuW7AvYFwrRLAFzC8tRZGQ2/DTc3YIjnWACX1egPl34DreZ0wHT9xGo+oNUlZverr8NFQrdpep6F/s+uKfMAB4opjP9BZPYl+Wn5odhdNVpVSJzdbYAyoEcqwZwaJxKT4eoCo5tfDt9m2wavnacrr4BK/2AtwPIDypg8</vt:lpwstr>
  </property>
  <property fmtid="{D5CDD505-2E9C-101B-9397-08002B2CF9AE}" pid="193" name="x1ye=90">
    <vt:lpwstr>/VOVaEnMgdYJpZQl6bGPq7pXfCu5FBY1dv5yJvdoRJG8peRwQmzHbdqA9GG0Z9prOSbg6o0bAt8QJW+qiF/2aMLl02hU9GxLLrzzZ+UnJe7NHdmMlvBOH34weoVO+UYRiavswKBTtPkeoIv7YnfPv66PiGpUSgmHVA/9K0duhOguYgz9TBhWsS1b6RwjWUYs0SycKhYP6mgiguBn8vVzhT9oVIR0ieofSgxdHjROc2vwSNs0fxMlj9BVneWvNcR</vt:lpwstr>
  </property>
  <property fmtid="{D5CDD505-2E9C-101B-9397-08002B2CF9AE}" pid="194" name="x1ye=91">
    <vt:lpwstr>JLxYVAMu/J2oItdxyOfe+JPQ7jNxGKqB3Kh3pYixhkwvQ24l3wZyUtB3FbV6cLWMkerzJG3iXNKoWyA8mGwRY4iuj8dVZ1PPOKMft2+Ac4c2bHvNKTNtcAh9/3yq3WcmvMalnHltAeBLVimPQUMk7QFg3nLpfPNocBd+53/hmC1b+ArtUM13cAPMzfSgiyY6Xw5YxFSiWv5sQWwgFbTI86hTf2eWv2vKjCGRqpY10VUn7AWWdZYaNluiPRb6C4Z</vt:lpwstr>
  </property>
  <property fmtid="{D5CDD505-2E9C-101B-9397-08002B2CF9AE}" pid="195" name="x1ye=92">
    <vt:lpwstr>vTaBYnaVnqGpLB+G8B3V+qUL0gEHhfqSn7S/gs1+D59ltP1xjBFkwJLrN49ZKPJXMJtBDx8pYBpvJJfzeU3K8K+k48x3XAZWD1lw+Zzo3Zv905GQgPcwnXLNwqU9hKUPNRL6ts/CV6JFO5RwE1DwFJe9be59e8XFTQq+N9obbs9fHdL+ni7rjYoxQvzYtnoXOWu2qHXR4KDS1peq9SbiaJ44AP9+FPfLg740ci3WzbZop3Xj2MjaaMud/objZvy</vt:lpwstr>
  </property>
  <property fmtid="{D5CDD505-2E9C-101B-9397-08002B2CF9AE}" pid="196" name="x1ye=93">
    <vt:lpwstr>CyCnHnlqdolRjQXPC9MRwJPrxuzlMINW/kdNXmL33gmv87oefNNH69HkUgheZ7sdXHVWX9IBLwyLy6v1QsL0Mhx/c4KVUBHt4pnIqOmQ79L7CmwtD5EBzYk9c4WT4YKV9fBlTBWlOec/oIKccIRTBpUZ8KYEPl4dIiI6JuDUU1hCo/SlS7oN0Mn5ZyScBEMtMrfB1dypTrX5zQeQdiMQBwheXdqywopYzbUt7WN37DNCuwjF+AnJ/VFvyAYiJ2M</vt:lpwstr>
  </property>
  <property fmtid="{D5CDD505-2E9C-101B-9397-08002B2CF9AE}" pid="197" name="x1ye=94">
    <vt:lpwstr>APTsUYl6c6jIntaZK+R7gcarF0Dfw9LpKIBj/vEjzHempLPyYxibCkaIouavbVwBQ1ve1kOTdlu7P9kL/XhYJi5Tywt+T5MqL6/hkh15bkVyui/qSEbXLXEMTx7hlsG4AXgWFyGHN3aiFwc3U6Efy6J0pYDuiWfClt0/fZy/NzhgVYL5hkwiiosHkMulgnqVEahZ885nLWowl6DpyBG21CRH6Q8K3YF3bvmOjkiGp5K5qu5ykCuCLIErXNcdVmP</vt:lpwstr>
  </property>
  <property fmtid="{D5CDD505-2E9C-101B-9397-08002B2CF9AE}" pid="198" name="x1ye=95">
    <vt:lpwstr>Q4EYfx02efUJdq39AKFCKXraGa+d5Bl5giYQeHzofcgBhRpFhmB94PPzJWlQ08+gsJYrxml/IlJ9TjsNwTYGOW69Ea+ovUU9vvdTjjxF8sOKvJNYT+9KZH9dmIaYeSUZnzdaHwI62E2zHb+8pT8WlmJAVeshMFi784nV4Rb/e2esDQoXY5SPhF0kZCmGMVQofAJrJFiIPxwYVFedaTSF5F3YZ0ioUnMFahxDYmvwEncA9pOt0+TGEMvuozJFhRS</vt:lpwstr>
  </property>
  <property fmtid="{D5CDD505-2E9C-101B-9397-08002B2CF9AE}" pid="199" name="x1ye=96">
    <vt:lpwstr>kd7mO/2+B/a9M858k/H7Y9HaFrlIeZSvcyUC9JtzC4G62IvSoLV5YzAE74B3S5BHTaNVu/Cqc6XhNUZdbfJbKxEPcTeUAVhDLpV36HBwbvIrWJ1O51XCL8P9RODMtMfsm/sEGM0nb6Ci6FbzMj/LxXvxqaEFi/vvXZy/WwUZyWJBf+kUtX/IhPbbu1Ofc0nnxKVnGZYNc/z0+wICrp89lco2IESlt312lEKKIIv5nx9rqrljdbG6fR5IjRSo2PS</vt:lpwstr>
  </property>
  <property fmtid="{D5CDD505-2E9C-101B-9397-08002B2CF9AE}" pid="200" name="x1ye=97">
    <vt:lpwstr>uo2ro1MNFPTQveGeHx8JmjpwU7keGZds6rjKgUjLOqGdOOrwr3TFJLocWrSBotfb6enlilAHFouEUNItvUkFEgHti1CXLKYF75gGeMNpwQI7TeF4JUbSPd9awdd9hiotE4+gVsGvnOX6Igvv62HOJ1I8qbAyXVmTdhCEM16H9Bm6U70W9NN7uGoZho9XOX15GEAMFMCl39HdlVnDrJzZJldLEOsItGbQaoDlfpQwRnZCMdxxFjSQp2cb+1NWefH</vt:lpwstr>
  </property>
  <property fmtid="{D5CDD505-2E9C-101B-9397-08002B2CF9AE}" pid="201" name="x1ye=98">
    <vt:lpwstr>9pY0DJpr81yOtKugLhOK7cmqNmg7MzRVEf2dyoZ7z/3sKviuA1u32VNEvKd9bo12Yb21Wp6B0740CX+ZrU3C2CUio2YdEbQ7xBFz5kIqYFaqZpYdHKGm7iRubojBGfu4Fb4axJ0owN7Wb8VN+sZjWfVpACXxhwYMMj85jLJ2ZOTLjxw8wLdKVNeT0e3/XHcfxASvvEEMF+1TQDpdY1Hyuph211rw9YqBw1O7yqj/r+9Z4EkTKNlDCJYUNGMpGnz</vt:lpwstr>
  </property>
  <property fmtid="{D5CDD505-2E9C-101B-9397-08002B2CF9AE}" pid="202" name="x1ye=99">
    <vt:lpwstr>jI+ErZWDLqXJDvJOUdDDRZO+qGpBReFyLkYU5LcIf9K0u7w6VJo3Spce9RLR0vYqgfdorLohentiJwjLWapb4VkZ7RBl3maCnTmqg1t5t7uS7MuMchZqy0+21h9GeEFiIoBYPOE8BDBAMNLBqHRgj3AzzyBRc4rj16LJ8NFZplVyujHYe77u37lGxRl4psGX1MxB78iVIX67B4gNyl0c4TL54JqtiWiCKVh13kmBfLVHc6s8psBMHwWinNO799m</vt:lpwstr>
  </property>
</Properties>
</file>