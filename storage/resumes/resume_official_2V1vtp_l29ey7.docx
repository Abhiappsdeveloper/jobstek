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D578AF" w14:textId="44E7B878" w:rsidR="009863CA" w:rsidRDefault="000B5274">
      <w:pPr>
        <w:pStyle w:val="divdocumentdivname"/>
        <w:pBdr>
          <w:bottom w:val="none" w:sz="0" w:space="12" w:color="auto"/>
        </w:pBdr>
        <w:spacing w:before="240" w:line="800" w:lineRule="atLeast"/>
        <w:jc w:val="center"/>
        <w:rPr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</w:pPr>
      <w:proofErr w:type="gramStart"/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Pawan </w:t>
      </w:r>
      <w:r w:rsidR="00773AE5"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Pandey</w:t>
      </w:r>
      <w:proofErr w:type="gramEnd"/>
    </w:p>
    <w:p w14:paraId="7B83A2B8" w14:textId="77777777" w:rsidR="009863CA" w:rsidRDefault="000B5274">
      <w:pPr>
        <w:pStyle w:val="divdocumentdivlowerbord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0406622F" w14:textId="77777777" w:rsidR="009863CA" w:rsidRDefault="000B5274">
      <w:pPr>
        <w:pStyle w:val="div"/>
        <w:spacing w:line="0" w:lineRule="atLeast"/>
        <w:rPr>
          <w:rFonts w:ascii="Palatino Linotype" w:eastAsia="Palatino Linotype" w:hAnsi="Palatino Linotype" w:cs="Palatino Linotype"/>
          <w:sz w:val="0"/>
          <w:szCs w:val="0"/>
        </w:rPr>
      </w:pPr>
      <w:r>
        <w:rPr>
          <w:rFonts w:ascii="Palatino Linotype" w:eastAsia="Palatino Linotype" w:hAnsi="Palatino Linotype" w:cs="Palatino Linotype"/>
          <w:sz w:val="0"/>
          <w:szCs w:val="0"/>
        </w:rPr>
        <w:t> </w:t>
      </w:r>
    </w:p>
    <w:p w14:paraId="03F169F0" w14:textId="41B683F3" w:rsidR="009863CA" w:rsidRDefault="000B5274">
      <w:pPr>
        <w:pStyle w:val="divaddress"/>
        <w:pBdr>
          <w:bottom w:val="none" w:sz="0" w:space="8" w:color="auto"/>
        </w:pBdr>
        <w:spacing w:before="200"/>
        <w:rPr>
          <w:rFonts w:ascii="Palatino Linotype" w:eastAsia="Palatino Linotype" w:hAnsi="Palatino Linotype" w:cs="Palatino Linotype"/>
        </w:rPr>
      </w:pPr>
      <w:r>
        <w:rPr>
          <w:rStyle w:val="divaddresslinth-child1bulletspan"/>
          <w:rFonts w:ascii="Palatino Linotype" w:eastAsia="Palatino Linotype" w:hAnsi="Palatino Linotype" w:cs="Palatino Linotype"/>
        </w:rPr>
        <w:t>• </w:t>
      </w:r>
      <w:r>
        <w:rPr>
          <w:rStyle w:val="documentzipsuffix"/>
          <w:rFonts w:ascii="Palatino Linotype" w:eastAsia="Palatino Linotype" w:hAnsi="Palatino Linotype" w:cs="Palatino Linotype"/>
        </w:rPr>
        <w:t>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 945 202 1923 </w:t>
      </w:r>
      <w:r w:rsidR="000212D2"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     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 w:rsidR="000212D2">
        <w:rPr>
          <w:rStyle w:val="span"/>
          <w:rFonts w:ascii="Palatino Linotype" w:eastAsia="Palatino Linotype" w:hAnsi="Palatino Linotype" w:cs="Palatino Linotype"/>
          <w:sz w:val="22"/>
          <w:szCs w:val="22"/>
        </w:rPr>
        <w:t>P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andey</w:t>
      </w:r>
      <w:r w:rsidR="000212D2">
        <w:rPr>
          <w:rStyle w:val="span"/>
          <w:rFonts w:ascii="Palatino Linotype" w:eastAsia="Palatino Linotype" w:hAnsi="Palatino Linotype" w:cs="Palatino Linotype"/>
          <w:sz w:val="22"/>
          <w:szCs w:val="22"/>
        </w:rPr>
        <w:t>P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awan205858@gmail.com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 xml:space="preserve"> </w:t>
      </w:r>
    </w:p>
    <w:p w14:paraId="5F79CCE4" w14:textId="77777777" w:rsidR="009863CA" w:rsidRDefault="000B5274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Personal Summary</w:t>
      </w:r>
    </w:p>
    <w:p w14:paraId="15DCCEAB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Over 6 years of hands-on experience in modern full-stack software development using Java, Spring Boot, REST, Kafka, Docker, Kubernetes for building robust, scalable, and secure microservices.</w:t>
      </w:r>
    </w:p>
    <w:p w14:paraId="52F135BC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proofErr w:type="gramStart"/>
      <w:r w:rsidRPr="00AD0C8D">
        <w:rPr>
          <w:rFonts w:ascii="Palatino Linotype" w:eastAsia="Palatino Linotype" w:hAnsi="Palatino Linotype" w:cs="Palatino Linotype"/>
        </w:rPr>
        <w:t>Specialized</w:t>
      </w:r>
      <w:proofErr w:type="gramEnd"/>
      <w:r w:rsidRPr="00AD0C8D">
        <w:rPr>
          <w:rFonts w:ascii="Palatino Linotype" w:eastAsia="Palatino Linotype" w:hAnsi="Palatino Linotype" w:cs="Palatino Linotype"/>
        </w:rPr>
        <w:t xml:space="preserve"> in event-driven and microservices-based architecture, implementing secure REST APIs using Spring Boot, Spring Security, OAuth2, JWT, and Spring Cloud Gateway.</w:t>
      </w:r>
    </w:p>
    <w:p w14:paraId="0AA74F4F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Strong front-end development experience with Angular 15+ and React 15+, leveraging modern state management (</w:t>
      </w:r>
      <w:proofErr w:type="spellStart"/>
      <w:r w:rsidRPr="00AD0C8D">
        <w:rPr>
          <w:rFonts w:ascii="Palatino Linotype" w:eastAsia="Palatino Linotype" w:hAnsi="Palatino Linotype" w:cs="Palatino Linotype"/>
        </w:rPr>
        <w:t>NgRx</w:t>
      </w:r>
      <w:proofErr w:type="spellEnd"/>
      <w:r w:rsidRPr="00AD0C8D">
        <w:rPr>
          <w:rFonts w:ascii="Palatino Linotype" w:eastAsia="Palatino Linotype" w:hAnsi="Palatino Linotype" w:cs="Palatino Linotype"/>
        </w:rPr>
        <w:t>, Redux) and component-based design principles for dynamic, responsive UIs.</w:t>
      </w:r>
    </w:p>
    <w:p w14:paraId="4F9A2D4A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 xml:space="preserve">Proficient across AWS, Google Cloud Platform (GCP), and Microsoft Azure; hands-on with AWS Lambda, Azure Functions, Google Cloud Run, RDS, DynamoDB, </w:t>
      </w:r>
      <w:proofErr w:type="spellStart"/>
      <w:r w:rsidRPr="00AD0C8D">
        <w:rPr>
          <w:rFonts w:ascii="Palatino Linotype" w:eastAsia="Palatino Linotype" w:hAnsi="Palatino Linotype" w:cs="Palatino Linotype"/>
        </w:rPr>
        <w:t>Firestore</w:t>
      </w:r>
      <w:proofErr w:type="spellEnd"/>
      <w:r w:rsidRPr="00AD0C8D">
        <w:rPr>
          <w:rFonts w:ascii="Palatino Linotype" w:eastAsia="Palatino Linotype" w:hAnsi="Palatino Linotype" w:cs="Palatino Linotype"/>
        </w:rPr>
        <w:t xml:space="preserve">, and </w:t>
      </w:r>
      <w:proofErr w:type="spellStart"/>
      <w:r w:rsidRPr="00AD0C8D">
        <w:rPr>
          <w:rFonts w:ascii="Palatino Linotype" w:eastAsia="Palatino Linotype" w:hAnsi="Palatino Linotype" w:cs="Palatino Linotype"/>
        </w:rPr>
        <w:t>BigQuery</w:t>
      </w:r>
      <w:proofErr w:type="spellEnd"/>
      <w:r w:rsidRPr="00AD0C8D">
        <w:rPr>
          <w:rFonts w:ascii="Palatino Linotype" w:eastAsia="Palatino Linotype" w:hAnsi="Palatino Linotype" w:cs="Palatino Linotype"/>
        </w:rPr>
        <w:t>.</w:t>
      </w:r>
    </w:p>
    <w:p w14:paraId="68C8546F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Designed and maintained high-throughput real-time data pipelines using Apache Kafka, Kafka Streams; applied schema validation using Apache Avro.</w:t>
      </w:r>
    </w:p>
    <w:p w14:paraId="685C1D62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Containerized microservices using Docker and orchestrated deployments in Kubernetes and Helm charts (EKS, GKE, AKS).</w:t>
      </w:r>
      <w:r w:rsidRPr="00AD0C8D">
        <w:rPr>
          <w:rFonts w:ascii="Palatino Linotype" w:eastAsia="Palatino Linotype" w:hAnsi="Palatino Linotype" w:cs="Palatino Linotype"/>
        </w:rPr>
        <w:br/>
        <w:t>Defined infrastructure as code (</w:t>
      </w:r>
      <w:proofErr w:type="spellStart"/>
      <w:r w:rsidRPr="00AD0C8D">
        <w:rPr>
          <w:rFonts w:ascii="Palatino Linotype" w:eastAsia="Palatino Linotype" w:hAnsi="Palatino Linotype" w:cs="Palatino Linotype"/>
        </w:rPr>
        <w:t>IaC</w:t>
      </w:r>
      <w:proofErr w:type="spellEnd"/>
      <w:r w:rsidRPr="00AD0C8D">
        <w:rPr>
          <w:rFonts w:ascii="Palatino Linotype" w:eastAsia="Palatino Linotype" w:hAnsi="Palatino Linotype" w:cs="Palatino Linotype"/>
        </w:rPr>
        <w:t>) using Terraform and automated CI/CD pipelines using GitHub Actions and Jenkins; integrated code quality gates with SonarQube.</w:t>
      </w:r>
    </w:p>
    <w:p w14:paraId="30E02A7E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Followed Test-Driven Development (TDD) and Behavior-Driven Development (BDD) using JUnit 5, Mockito, and Selenium, Cucumber.</w:t>
      </w:r>
    </w:p>
    <w:p w14:paraId="22CB0136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Integrated observability and monitoring using Prometheus, Grafana, centralized logging with ELK stack.</w:t>
      </w:r>
    </w:p>
    <w:p w14:paraId="60FA3B7F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 xml:space="preserve">Applied security best practices in multi-cloud environments with fine-grained IAM, secrets management via </w:t>
      </w:r>
      <w:proofErr w:type="spellStart"/>
      <w:r w:rsidRPr="00AD0C8D">
        <w:rPr>
          <w:rFonts w:ascii="Palatino Linotype" w:eastAsia="Palatino Linotype" w:hAnsi="Palatino Linotype" w:cs="Palatino Linotype"/>
        </w:rPr>
        <w:t>HashiCorp</w:t>
      </w:r>
      <w:proofErr w:type="spellEnd"/>
      <w:r w:rsidRPr="00AD0C8D">
        <w:rPr>
          <w:rFonts w:ascii="Palatino Linotype" w:eastAsia="Palatino Linotype" w:hAnsi="Palatino Linotype" w:cs="Palatino Linotype"/>
        </w:rPr>
        <w:t xml:space="preserve"> Vault and AWS Secrets Manager, and API rate limiting.</w:t>
      </w:r>
    </w:p>
    <w:p w14:paraId="7AC970E4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 xml:space="preserve">Experienced in SQL and NoSQL databases including PostgreSQL, MySQL, Oracle, SQL Server, </w:t>
      </w:r>
      <w:proofErr w:type="spellStart"/>
      <w:r w:rsidRPr="00AD0C8D">
        <w:rPr>
          <w:rFonts w:ascii="Palatino Linotype" w:eastAsia="Palatino Linotype" w:hAnsi="Palatino Linotype" w:cs="Palatino Linotype"/>
        </w:rPr>
        <w:t>Postgresql</w:t>
      </w:r>
      <w:proofErr w:type="spellEnd"/>
      <w:r w:rsidRPr="00AD0C8D">
        <w:rPr>
          <w:rFonts w:ascii="Palatino Linotype" w:eastAsia="Palatino Linotype" w:hAnsi="Palatino Linotype" w:cs="Palatino Linotype"/>
        </w:rPr>
        <w:t>, performed data modeling, indexing, and query optimization for performance.</w:t>
      </w:r>
    </w:p>
    <w:p w14:paraId="1CFCE167" w14:textId="77777777" w:rsidR="00AD0C8D" w:rsidRPr="00AD0C8D" w:rsidRDefault="00AD0C8D" w:rsidP="00AD0C8D">
      <w:pPr>
        <w:pStyle w:val="p"/>
        <w:numPr>
          <w:ilvl w:val="0"/>
          <w:numId w:val="13"/>
        </w:numPr>
        <w:spacing w:line="400" w:lineRule="atLeast"/>
        <w:rPr>
          <w:rFonts w:ascii="Palatino Linotype" w:eastAsia="Palatino Linotype" w:hAnsi="Palatino Linotype" w:cs="Palatino Linotype"/>
        </w:rPr>
      </w:pPr>
      <w:r w:rsidRPr="00AD0C8D">
        <w:rPr>
          <w:rFonts w:ascii="Palatino Linotype" w:eastAsia="Palatino Linotype" w:hAnsi="Palatino Linotype" w:cs="Palatino Linotype"/>
        </w:rPr>
        <w:t>Experienced in the Spring ecosystem including Spring MVC, AOP, DAO, DTO, and Hibernate for ORM.</w:t>
      </w:r>
    </w:p>
    <w:p w14:paraId="79C04A25" w14:textId="77777777" w:rsidR="00AD0C8D" w:rsidRDefault="00AD0C8D">
      <w:pPr>
        <w:pStyle w:val="p"/>
        <w:spacing w:line="400" w:lineRule="atLeast"/>
        <w:rPr>
          <w:rFonts w:ascii="Palatino Linotype" w:eastAsia="Palatino Linotype" w:hAnsi="Palatino Linotype" w:cs="Palatino Linotype"/>
        </w:rPr>
      </w:pPr>
    </w:p>
    <w:p w14:paraId="0C71CD66" w14:textId="77777777" w:rsidR="009863CA" w:rsidRDefault="000B5274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Technical Skills</w:t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70"/>
        <w:gridCol w:w="300"/>
        <w:gridCol w:w="5370"/>
      </w:tblGrid>
      <w:tr w:rsidR="009863CA" w14:paraId="038A97D3" w14:textId="77777777">
        <w:trPr>
          <w:tblCellSpacing w:w="0" w:type="dxa"/>
        </w:trPr>
        <w:tc>
          <w:tcPr>
            <w:tcW w:w="53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E1826C" w14:textId="77777777" w:rsidR="009863CA" w:rsidRDefault="000B5274">
            <w:pPr>
              <w:pStyle w:val="divdocumentskliSeculli"/>
              <w:numPr>
                <w:ilvl w:val="0"/>
                <w:numId w:val="1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lastRenderedPageBreak/>
              <w:t>Programming Languages: Java, Python, JavaScript, TypeScript, SQL</w:t>
            </w:r>
          </w:p>
          <w:p w14:paraId="5A551DD5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6661DA" w14:textId="77777777" w:rsidR="009863CA" w:rsidRDefault="009863CA"/>
        </w:tc>
        <w:tc>
          <w:tcPr>
            <w:tcW w:w="53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C4AA23" w14:textId="77777777" w:rsidR="009863CA" w:rsidRDefault="000B5274">
            <w:pPr>
              <w:pStyle w:val="divdocumentskliSeculli"/>
              <w:numPr>
                <w:ilvl w:val="0"/>
                <w:numId w:val="2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Frameworks: Spring Boot, Spring (MVC, Batch, AOP, JPA, Security), Hibernate, Kafka, JMS, ActiveMQ</w:t>
            </w:r>
          </w:p>
          <w:p w14:paraId="7BBFAE31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</w:tr>
      <w:tr w:rsidR="009863CA" w14:paraId="3D4430CC" w14:textId="77777777"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6EF1D3E" w14:textId="77777777" w:rsidR="009863CA" w:rsidRDefault="000B5274">
            <w:pPr>
              <w:pStyle w:val="divdocumentskliSeculli"/>
              <w:numPr>
                <w:ilvl w:val="0"/>
                <w:numId w:val="3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Web Technologies: HTML, CSS, JSP, AJAX, JavaScript, XML, Angular</w:t>
            </w:r>
          </w:p>
          <w:p w14:paraId="4E41B814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A3FA81D" w14:textId="77777777" w:rsidR="009863CA" w:rsidRDefault="009863CA"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7213A01" w14:textId="77777777" w:rsidR="009863CA" w:rsidRDefault="000B5274">
            <w:pPr>
              <w:pStyle w:val="divdocumentskliSeculli"/>
              <w:numPr>
                <w:ilvl w:val="0"/>
                <w:numId w:val="4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Web Services: REST, SOAP, JAX-RS, JAX-WS, AWS, Microservices</w:t>
            </w:r>
          </w:p>
          <w:p w14:paraId="20BAE732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</w:tr>
      <w:tr w:rsidR="009863CA" w14:paraId="6B59A9AD" w14:textId="77777777"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C10CE75" w14:textId="77777777" w:rsidR="009863CA" w:rsidRDefault="000B5274">
            <w:pPr>
              <w:pStyle w:val="divdocumentskliSeculli"/>
              <w:numPr>
                <w:ilvl w:val="0"/>
                <w:numId w:val="5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Databases: Oracle, SQL Server, MySQL, PL/SQL, MongoDB, DynamoDB</w:t>
            </w:r>
          </w:p>
          <w:p w14:paraId="2BCD623B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13E3180" w14:textId="77777777" w:rsidR="009863CA" w:rsidRDefault="009863CA"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9FDBA97" w14:textId="77777777" w:rsidR="009863CA" w:rsidRDefault="000B5274">
            <w:pPr>
              <w:pStyle w:val="divdocumentskliSeculli"/>
              <w:numPr>
                <w:ilvl w:val="0"/>
                <w:numId w:val="6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Logging Tools: Log4j, SLF4J, Splunk, ELK, Grafana</w:t>
            </w:r>
          </w:p>
          <w:p w14:paraId="25EC0A73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</w:tr>
      <w:tr w:rsidR="009863CA" w14:paraId="6CC8B9F2" w14:textId="77777777"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9CF521F" w14:textId="77777777" w:rsidR="009863CA" w:rsidRDefault="000B5274">
            <w:pPr>
              <w:pStyle w:val="divdocumentskliSeculli"/>
              <w:numPr>
                <w:ilvl w:val="0"/>
                <w:numId w:val="7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>Build/CI Tools: Git, Bitbucket, Maven, Gradle, Jenkins, SonarQube, Docker, Kubernetes, Checkmarx, Jacoco</w:t>
            </w:r>
          </w:p>
          <w:p w14:paraId="518E6E44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028FBF8" w14:textId="77777777" w:rsidR="009863CA" w:rsidRDefault="009863CA"/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F574E0F" w14:textId="77777777" w:rsidR="009863CA" w:rsidRDefault="000B5274">
            <w:pPr>
              <w:pStyle w:val="divdocumentskliSeculli"/>
              <w:numPr>
                <w:ilvl w:val="0"/>
                <w:numId w:val="8"/>
              </w:numPr>
              <w:spacing w:line="400" w:lineRule="atLeast"/>
              <w:ind w:left="200" w:hanging="210"/>
              <w:rPr>
                <w:rStyle w:val="span"/>
                <w:rFonts w:ascii="Palatino Linotype" w:eastAsia="Palatino Linotype" w:hAnsi="Palatino Linotype" w:cs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</w:rPr>
              <w:t xml:space="preserve">Testing: JUnit, Mockito,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</w:rPr>
              <w:t>PowerMock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</w:rPr>
              <w:t>, TestNG, Jasmine, Karma, Selenium, Cucumber</w:t>
            </w:r>
          </w:p>
          <w:p w14:paraId="735A5DAD" w14:textId="77777777" w:rsidR="009863CA" w:rsidRDefault="009863CA">
            <w:pPr>
              <w:pStyle w:val="div"/>
              <w:spacing w:line="20" w:lineRule="exact"/>
              <w:rPr>
                <w:rStyle w:val="documentskliSecparagraph"/>
                <w:rFonts w:ascii="Palatino Linotype" w:eastAsia="Palatino Linotype" w:hAnsi="Palatino Linotype" w:cs="Palatino Linotype"/>
              </w:rPr>
            </w:pPr>
          </w:p>
        </w:tc>
      </w:tr>
    </w:tbl>
    <w:p w14:paraId="6B925BBE" w14:textId="77777777" w:rsidR="009863CA" w:rsidRDefault="000B5274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Professional Experience</w:t>
      </w:r>
    </w:p>
    <w:p w14:paraId="68D67857" w14:textId="6934C259" w:rsidR="009863CA" w:rsidRDefault="000B5274">
      <w:pPr>
        <w:pStyle w:val="divdocumentsinglecolumn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jobtitle"/>
          <w:rFonts w:ascii="Palatino Linotype" w:eastAsia="Palatino Linotype" w:hAnsi="Palatino Linotype" w:cs="Palatino Linotype"/>
        </w:rPr>
        <w:t xml:space="preserve">Java </w:t>
      </w:r>
      <w:proofErr w:type="spellStart"/>
      <w:r>
        <w:rPr>
          <w:rStyle w:val="spanjobtitle"/>
          <w:rFonts w:ascii="Palatino Linotype" w:eastAsia="Palatino Linotype" w:hAnsi="Palatino Linotype" w:cs="Palatino Linotype"/>
        </w:rPr>
        <w:t>Fullstack</w:t>
      </w:r>
      <w:proofErr w:type="spellEnd"/>
      <w:r>
        <w:rPr>
          <w:rStyle w:val="spanjobtitle"/>
          <w:rFonts w:ascii="Palatino Linotype" w:eastAsia="Palatino Linotype" w:hAnsi="Palatino Linotype" w:cs="Palatino Linotype"/>
        </w:rPr>
        <w:t xml:space="preserve"> Developer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 w:rsidR="00F9236A">
        <w:rPr>
          <w:rStyle w:val="span"/>
          <w:rFonts w:ascii="Palatino Linotype" w:eastAsia="Palatino Linotype" w:hAnsi="Palatino Linotype" w:cs="Palatino Linotype"/>
        </w:rPr>
        <w:t xml:space="preserve">January </w:t>
      </w:r>
      <w:r>
        <w:rPr>
          <w:rStyle w:val="span"/>
          <w:rFonts w:ascii="Palatino Linotype" w:eastAsia="Palatino Linotype" w:hAnsi="Palatino Linotype" w:cs="Palatino Linotype"/>
        </w:rPr>
        <w:t>2024 to Current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 w14:paraId="06D3863D" w14:textId="77777777" w:rsidR="009863CA" w:rsidRDefault="000B5274">
      <w:pPr>
        <w:pStyle w:val="spanpaddedlineParagraph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PNC Bank</w:t>
      </w:r>
      <w:r>
        <w:rPr>
          <w:rStyle w:val="span"/>
          <w:rFonts w:ascii="Palatino Linotype" w:eastAsia="Palatino Linotype" w:hAnsi="Palatino Linotype" w:cs="Palatino Linotype"/>
        </w:rPr>
        <w:t xml:space="preserve"> – Dallas, TX</w:t>
      </w:r>
    </w:p>
    <w:p w14:paraId="7BD18376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Architected and implemented robust REST microservices using the latest Java 21 features and Spring Boot framework, REST, Kafka and deployed using docker containers in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kubernetes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>.</w:t>
      </w:r>
    </w:p>
    <w:p w14:paraId="2FAD33A3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Developed asynchronous, event-driven data pipelines using Apache Kafka to enable real-time processing of millions of messages, with proper partitioning and consumer group configurations.</w:t>
      </w:r>
    </w:p>
    <w:p w14:paraId="22A2D21A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Worked on AWS designing cloud-native solutions like AWS Lambda for serverless processing, S3 buckets, EC2, DynamoDB,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Cloudwatch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 xml:space="preserve"> and Step Functions to orchestrate complex workflows.</w:t>
      </w:r>
    </w:p>
    <w:p w14:paraId="5B62F9C6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Developed a highly interactive and responsive front-end using Angular 15, developing reusable components, reactive forms, state management with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RxJS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>, Data binding, Event binding and routing.</w:t>
      </w:r>
    </w:p>
    <w:p w14:paraId="7F1501F5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Designed and maintained CI/CD pipelines in Jenkins, incorporating Docker container builds, Kubernetes deployment automation, SonarQube static code analysis, and integrated automated testing suites to ensure fast, reliable, and quality releases.</w:t>
      </w:r>
    </w:p>
    <w:p w14:paraId="63F91CD2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Integrated MongoDB and DynamoDB document databases for schema-flexible, scalable storage of user-generated content and session data.</w:t>
      </w:r>
    </w:p>
    <w:p w14:paraId="66D39833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Wrote SQL and PL/SQL scripts for complex relational data operations in Oracle databases.</w:t>
      </w:r>
    </w:p>
    <w:p w14:paraId="5E82DCA7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Wrote comprehensive unit and integration tests using JUnit, Mockito, and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PowerMock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>, achieving high code coverage and significantly reducing post-production bugs and regressions.</w:t>
      </w:r>
    </w:p>
    <w:p w14:paraId="5D57E3BC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Enforced robust security protocols on APIs using Spring Security and OAuth2 frameworks, implementing JWT authentication and role-based access.</w:t>
      </w:r>
    </w:p>
    <w:p w14:paraId="0FC880D0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Developed infrastructure provisioning scripts using Terraform to automate the setup and teardown of cloud resources, supporting infrastructure as code across multiple environments (development, staging, production).</w:t>
      </w:r>
    </w:p>
    <w:p w14:paraId="1A02530D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lastRenderedPageBreak/>
        <w:t>Configured centralized logging and monitoring solutions integrating Splunk, Grafana dashboards, and AWS CloudWatch for real-time system health visibility, enabling proactive incident detection and resolution.</w:t>
      </w:r>
    </w:p>
    <w:p w14:paraId="6638E8FF" w14:textId="77777777" w:rsidR="009863CA" w:rsidRDefault="000B5274">
      <w:pPr>
        <w:pStyle w:val="ulli"/>
        <w:numPr>
          <w:ilvl w:val="0"/>
          <w:numId w:val="9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Participated actively in Agile ceremonies (daily standups, sprint planning, retrospectives), working closely with cross-functional teams to translate business requirements into technical specifications and </w:t>
      </w:r>
      <w:proofErr w:type="gramStart"/>
      <w:r>
        <w:rPr>
          <w:rStyle w:val="span"/>
          <w:rFonts w:ascii="Palatino Linotype" w:eastAsia="Palatino Linotype" w:hAnsi="Palatino Linotype" w:cs="Palatino Linotype"/>
        </w:rPr>
        <w:t>deliver</w:t>
      </w:r>
      <w:proofErr w:type="gramEnd"/>
      <w:r>
        <w:rPr>
          <w:rStyle w:val="span"/>
          <w:rFonts w:ascii="Palatino Linotype" w:eastAsia="Palatino Linotype" w:hAnsi="Palatino Linotype" w:cs="Palatino Linotype"/>
        </w:rPr>
        <w:t xml:space="preserve"> high-quality solutions on schedule.</w:t>
      </w:r>
    </w:p>
    <w:p w14:paraId="304F5F38" w14:textId="77777777" w:rsidR="009863CA" w:rsidRDefault="000B5274" w:rsidP="000212D2">
      <w:pPr>
        <w:pStyle w:val="ulli"/>
        <w:spacing w:line="400" w:lineRule="atLeast"/>
        <w:ind w:left="250"/>
        <w:rPr>
          <w:rStyle w:val="span"/>
          <w:rFonts w:ascii="Palatino Linotype" w:eastAsia="Palatino Linotype" w:hAnsi="Palatino Linotype" w:cs="Palatino Linotype"/>
        </w:rPr>
      </w:pPr>
      <w:r w:rsidRPr="000212D2">
        <w:rPr>
          <w:rStyle w:val="span"/>
          <w:rFonts w:ascii="Palatino Linotype" w:eastAsia="Palatino Linotype" w:hAnsi="Palatino Linotype" w:cs="Palatino Linotype"/>
          <w:b/>
          <w:bCs/>
        </w:rPr>
        <w:t>Technologies Utilized:</w:t>
      </w:r>
      <w:r>
        <w:rPr>
          <w:rStyle w:val="span"/>
          <w:rFonts w:ascii="Palatino Linotype" w:eastAsia="Palatino Linotype" w:hAnsi="Palatino Linotype" w:cs="Palatino Linotype"/>
        </w:rPr>
        <w:t xml:space="preserve"> Java 21, Spring Boot, Angular 15, Kafka, Hibernate, AWS (Lambda, S3, EC2), Docker, Kubernetes, Jenkins, Gradle, MongoDB, DynamoDB, SQL, Log4j, Grafana,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PowerMock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>, JUnit, Eclipse</w:t>
      </w:r>
    </w:p>
    <w:p w14:paraId="7004C65A" w14:textId="78424F82" w:rsidR="009863CA" w:rsidRDefault="000B5274">
      <w:pPr>
        <w:pStyle w:val="divdocumentsinglecolumn"/>
        <w:spacing w:before="400" w:line="400" w:lineRule="atLeast"/>
        <w:rPr>
          <w:rFonts w:ascii="Palatino Linotype" w:eastAsia="Palatino Linotype" w:hAnsi="Palatino Linotype" w:cs="Palatino Linotype"/>
        </w:rPr>
      </w:pPr>
      <w:r>
        <w:rPr>
          <w:rStyle w:val="spanjobtitle"/>
          <w:rFonts w:ascii="Palatino Linotype" w:eastAsia="Palatino Linotype" w:hAnsi="Palatino Linotype" w:cs="Palatino Linotype"/>
        </w:rPr>
        <w:t xml:space="preserve">Java </w:t>
      </w:r>
      <w:proofErr w:type="spellStart"/>
      <w:r>
        <w:rPr>
          <w:rStyle w:val="spanjobtitle"/>
          <w:rFonts w:ascii="Palatino Linotype" w:eastAsia="Palatino Linotype" w:hAnsi="Palatino Linotype" w:cs="Palatino Linotype"/>
        </w:rPr>
        <w:t>Fullstack</w:t>
      </w:r>
      <w:proofErr w:type="spellEnd"/>
      <w:r>
        <w:rPr>
          <w:rStyle w:val="spanjobtitle"/>
          <w:rFonts w:ascii="Palatino Linotype" w:eastAsia="Palatino Linotype" w:hAnsi="Palatino Linotype" w:cs="Palatino Linotype"/>
        </w:rPr>
        <w:t xml:space="preserve"> Developer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 w:rsidR="00F9236A">
        <w:rPr>
          <w:rStyle w:val="span"/>
          <w:rFonts w:ascii="Palatino Linotype" w:eastAsia="Palatino Linotype" w:hAnsi="Palatino Linotype" w:cs="Palatino Linotype"/>
        </w:rPr>
        <w:t xml:space="preserve">April </w:t>
      </w:r>
      <w:r>
        <w:rPr>
          <w:rStyle w:val="span"/>
          <w:rFonts w:ascii="Palatino Linotype" w:eastAsia="Palatino Linotype" w:hAnsi="Palatino Linotype" w:cs="Palatino Linotype"/>
        </w:rPr>
        <w:t xml:space="preserve">2022 to </w:t>
      </w:r>
      <w:r w:rsidR="00F9236A">
        <w:rPr>
          <w:rStyle w:val="span"/>
          <w:rFonts w:ascii="Palatino Linotype" w:eastAsia="Palatino Linotype" w:hAnsi="Palatino Linotype" w:cs="Palatino Linotype"/>
        </w:rPr>
        <w:t xml:space="preserve">December </w:t>
      </w:r>
      <w:r>
        <w:rPr>
          <w:rStyle w:val="span"/>
          <w:rFonts w:ascii="Palatino Linotype" w:eastAsia="Palatino Linotype" w:hAnsi="Palatino Linotype" w:cs="Palatino Linotype"/>
        </w:rPr>
        <w:t>2023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 w14:paraId="023A50D4" w14:textId="77777777" w:rsidR="009863CA" w:rsidRDefault="000B5274">
      <w:pPr>
        <w:pStyle w:val="spanpaddedlineParagraph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USAA</w:t>
      </w:r>
      <w:r>
        <w:rPr>
          <w:rStyle w:val="span"/>
          <w:rFonts w:ascii="Palatino Linotype" w:eastAsia="Palatino Linotype" w:hAnsi="Palatino Linotype" w:cs="Palatino Linotype"/>
        </w:rPr>
        <w:t xml:space="preserve"> – San Antonio, TX</w:t>
      </w:r>
    </w:p>
    <w:p w14:paraId="123B784F" w14:textId="77777777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Built microservices in the insurance domain using Spring Boot, containerized with Docker, and deployed on Kubernetes for auto-scaling and load balancing.</w:t>
      </w:r>
    </w:p>
    <w:p w14:paraId="0E833763" w14:textId="77777777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Developed high-throughput Spring Batch jobs for asynchronous processing of claims, document parsing, and reporting.</w:t>
      </w:r>
    </w:p>
    <w:p w14:paraId="5AF07C6C" w14:textId="77777777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Architected Kafka streaming pipelines for real-time </w:t>
      </w:r>
      <w:proofErr w:type="gramStart"/>
      <w:r>
        <w:rPr>
          <w:rStyle w:val="span"/>
          <w:rFonts w:ascii="Palatino Linotype" w:eastAsia="Palatino Linotype" w:hAnsi="Palatino Linotype" w:cs="Palatino Linotype"/>
        </w:rPr>
        <w:t>quote</w:t>
      </w:r>
      <w:proofErr w:type="gramEnd"/>
      <w:r>
        <w:rPr>
          <w:rStyle w:val="span"/>
          <w:rFonts w:ascii="Palatino Linotype" w:eastAsia="Palatino Linotype" w:hAnsi="Palatino Linotype" w:cs="Palatino Linotype"/>
        </w:rPr>
        <w:t>, policy, and claims event transmission with event sourcing and audit trails.</w:t>
      </w:r>
    </w:p>
    <w:p w14:paraId="56E2228F" w14:textId="77777777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Tuned and integrated MongoDB and Cassandra for dynamic schema support and complex policy/customer data queries.</w:t>
      </w:r>
    </w:p>
    <w:p w14:paraId="3C54B44C" w14:textId="77777777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Created and versioned RESTful APIs for claims tracking, policy verification, document uploads, and JWT/OAuth2-based user authentication.</w:t>
      </w:r>
    </w:p>
    <w:p w14:paraId="1895941D" w14:textId="7787C643" w:rsidR="009863CA" w:rsidRDefault="000B5274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Migrated applications from Azure to AWS, leveraging EC2, S3, Lambda, API Gateway, and IAM policies for improved reliability and cost-efficiency.</w:t>
      </w:r>
      <w:r w:rsidR="000212D2">
        <w:rPr>
          <w:rStyle w:val="span"/>
          <w:rFonts w:ascii="Palatino Linotype" w:eastAsia="Palatino Linotype" w:hAnsi="Palatino Linotype" w:cs="Palatino Linotype"/>
        </w:rPr>
        <w:t xml:space="preserve"> </w:t>
      </w:r>
    </w:p>
    <w:p w14:paraId="5549091F" w14:textId="14564686" w:rsidR="000212D2" w:rsidRPr="000212D2" w:rsidRDefault="000212D2" w:rsidP="000212D2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Fonts w:ascii="Palatino Linotype" w:eastAsia="Palatino Linotype" w:hAnsi="Palatino Linotype" w:cs="Palatino Linotype"/>
        </w:rPr>
      </w:pPr>
      <w:r w:rsidRPr="000212D2">
        <w:rPr>
          <w:rFonts w:ascii="Palatino Linotype" w:eastAsia="Palatino Linotype" w:hAnsi="Palatino Linotype" w:cs="Palatino Linotype"/>
        </w:rPr>
        <w:t xml:space="preserve">Implemented CI/CD pipelines in Jenkins with SonarQube, </w:t>
      </w:r>
      <w:proofErr w:type="spellStart"/>
      <w:r w:rsidRPr="000212D2">
        <w:rPr>
          <w:rFonts w:ascii="Palatino Linotype" w:eastAsia="Palatino Linotype" w:hAnsi="Palatino Linotype" w:cs="Palatino Linotype"/>
        </w:rPr>
        <w:t>Checkmarx</w:t>
      </w:r>
      <w:proofErr w:type="spellEnd"/>
      <w:r w:rsidRPr="000212D2">
        <w:rPr>
          <w:rFonts w:ascii="Palatino Linotype" w:eastAsia="Palatino Linotype" w:hAnsi="Palatino Linotype" w:cs="Palatino Linotype"/>
        </w:rPr>
        <w:t>, and Slack integration for automated quality and incident reporting.</w:t>
      </w:r>
    </w:p>
    <w:p w14:paraId="506520C2" w14:textId="2FB8B523" w:rsidR="000212D2" w:rsidRPr="000212D2" w:rsidRDefault="000212D2" w:rsidP="000212D2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Fonts w:ascii="Palatino Linotype" w:eastAsia="Palatino Linotype" w:hAnsi="Palatino Linotype" w:cs="Palatino Linotype"/>
        </w:rPr>
      </w:pPr>
      <w:r w:rsidRPr="000212D2">
        <w:rPr>
          <w:rFonts w:ascii="Palatino Linotype" w:eastAsia="Palatino Linotype" w:hAnsi="Palatino Linotype" w:cs="Palatino Linotype"/>
        </w:rPr>
        <w:t>Built dynamic UIs with React.js and Redux for agent/customer portals with responsive and stateful interfaces.</w:t>
      </w:r>
    </w:p>
    <w:p w14:paraId="1B2F6A3B" w14:textId="2BAC6A5A" w:rsidR="000212D2" w:rsidRPr="000212D2" w:rsidRDefault="000212D2" w:rsidP="000212D2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Fonts w:ascii="Palatino Linotype" w:eastAsia="Palatino Linotype" w:hAnsi="Palatino Linotype" w:cs="Palatino Linotype"/>
        </w:rPr>
      </w:pPr>
      <w:r w:rsidRPr="000212D2">
        <w:rPr>
          <w:rFonts w:ascii="Palatino Linotype" w:eastAsia="Palatino Linotype" w:hAnsi="Palatino Linotype" w:cs="Palatino Linotype"/>
        </w:rPr>
        <w:t>Provisioned AWS infrastructure using Terraform, managing VPCs, IAM roles, ECS task definitions, and security groups as code.</w:t>
      </w:r>
    </w:p>
    <w:p w14:paraId="62E73032" w14:textId="5A241A89" w:rsidR="000212D2" w:rsidRPr="000212D2" w:rsidRDefault="000212D2" w:rsidP="000212D2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Fonts w:ascii="Palatino Linotype" w:eastAsia="Palatino Linotype" w:hAnsi="Palatino Linotype" w:cs="Palatino Linotype"/>
        </w:rPr>
      </w:pPr>
      <w:r w:rsidRPr="000212D2">
        <w:rPr>
          <w:rFonts w:ascii="Palatino Linotype" w:eastAsia="Palatino Linotype" w:hAnsi="Palatino Linotype" w:cs="Palatino Linotype"/>
        </w:rPr>
        <w:t>Supported blue/green deployments with DevOps/SRE teams to ensure zero-downtime releases.</w:t>
      </w:r>
    </w:p>
    <w:p w14:paraId="2CF44708" w14:textId="67E84F55" w:rsidR="000212D2" w:rsidRDefault="000212D2">
      <w:pPr>
        <w:pStyle w:val="ulli"/>
        <w:numPr>
          <w:ilvl w:val="0"/>
          <w:numId w:val="10"/>
        </w:numPr>
        <w:spacing w:line="400" w:lineRule="atLeast"/>
        <w:ind w:left="460" w:hanging="210"/>
        <w:rPr>
          <w:rFonts w:ascii="Palatino Linotype" w:eastAsia="Palatino Linotype" w:hAnsi="Palatino Linotype" w:cs="Palatino Linotype"/>
        </w:rPr>
      </w:pPr>
      <w:r w:rsidRPr="000212D2">
        <w:rPr>
          <w:rFonts w:ascii="Palatino Linotype" w:eastAsia="Palatino Linotype" w:hAnsi="Palatino Linotype" w:cs="Palatino Linotype"/>
        </w:rPr>
        <w:t>Monitored system health and performance via Grafana and New Relic, identifying and resolving bottlenecks proactively</w:t>
      </w:r>
    </w:p>
    <w:p w14:paraId="7D33EA50" w14:textId="2DB14375" w:rsidR="000212D2" w:rsidRPr="000212D2" w:rsidRDefault="000212D2" w:rsidP="000212D2">
      <w:pPr>
        <w:pStyle w:val="ulli"/>
        <w:spacing w:line="400" w:lineRule="atLeast"/>
        <w:ind w:left="250"/>
        <w:rPr>
          <w:rStyle w:val="span"/>
          <w:rFonts w:ascii="Palatino Linotype" w:eastAsia="Palatino Linotype" w:hAnsi="Palatino Linotype" w:cs="Palatino Linotype"/>
        </w:rPr>
      </w:pPr>
      <w:r w:rsidRPr="000212D2">
        <w:rPr>
          <w:rStyle w:val="span"/>
          <w:rFonts w:ascii="Palatino Linotype" w:eastAsia="Palatino Linotype" w:hAnsi="Palatino Linotype" w:cs="Palatino Linotype"/>
          <w:b/>
          <w:bCs/>
        </w:rPr>
        <w:t>Technologies Utilized:</w:t>
      </w:r>
      <w:r>
        <w:rPr>
          <w:rStyle w:val="span"/>
          <w:rFonts w:ascii="Palatino Linotype" w:eastAsia="Palatino Linotype" w:hAnsi="Palatino Linotype" w:cs="Palatino Linotype"/>
          <w:b/>
          <w:bCs/>
        </w:rPr>
        <w:t xml:space="preserve"> </w:t>
      </w:r>
      <w:r w:rsidRPr="000212D2">
        <w:rPr>
          <w:rFonts w:ascii="Palatino Linotype" w:eastAsia="Palatino Linotype" w:hAnsi="Palatino Linotype" w:cs="Palatino Linotype"/>
          <w:b/>
        </w:rPr>
        <w:t xml:space="preserve"> </w:t>
      </w:r>
      <w:r w:rsidRPr="000212D2">
        <w:rPr>
          <w:rFonts w:ascii="Palatino Linotype" w:eastAsia="Palatino Linotype" w:hAnsi="Palatino Linotype" w:cs="Palatino Linotype"/>
        </w:rPr>
        <w:t>Java 17, Spring Boot, React.js, Kafka, MongoDB, Cassandra, AWS (Lambda, S3, EC2), Jenkins, Terraform, Docker, Kubernetes, SonarQube, JUnit, Mockito, New Relic, Git</w:t>
      </w:r>
    </w:p>
    <w:p w14:paraId="3D5FE178" w14:textId="280E8A17" w:rsidR="009863CA" w:rsidRDefault="000B5274">
      <w:pPr>
        <w:pStyle w:val="divdocumentsinglecolumn"/>
        <w:spacing w:before="400" w:line="400" w:lineRule="atLeast"/>
        <w:rPr>
          <w:rFonts w:ascii="Palatino Linotype" w:eastAsia="Palatino Linotype" w:hAnsi="Palatino Linotype" w:cs="Palatino Linotype"/>
        </w:rPr>
      </w:pPr>
      <w:r>
        <w:rPr>
          <w:rStyle w:val="spanjobtitle"/>
          <w:rFonts w:ascii="Palatino Linotype" w:eastAsia="Palatino Linotype" w:hAnsi="Palatino Linotype" w:cs="Palatino Linotype"/>
        </w:rPr>
        <w:t>Java Developer</w:t>
      </w:r>
      <w:r>
        <w:rPr>
          <w:rStyle w:val="span"/>
          <w:rFonts w:ascii="Palatino Linotype" w:eastAsia="Palatino Linotype" w:hAnsi="Palatino Linotype" w:cs="Palatino Linotype"/>
        </w:rPr>
        <w:t xml:space="preserve">, </w:t>
      </w:r>
      <w:r w:rsidR="00F9236A">
        <w:rPr>
          <w:rStyle w:val="span"/>
          <w:rFonts w:ascii="Palatino Linotype" w:eastAsia="Palatino Linotype" w:hAnsi="Palatino Linotype" w:cs="Palatino Linotype"/>
        </w:rPr>
        <w:t xml:space="preserve">September </w:t>
      </w:r>
      <w:r>
        <w:rPr>
          <w:rStyle w:val="span"/>
          <w:rFonts w:ascii="Palatino Linotype" w:eastAsia="Palatino Linotype" w:hAnsi="Palatino Linotype" w:cs="Palatino Linotype"/>
        </w:rPr>
        <w:t xml:space="preserve">2019 to </w:t>
      </w:r>
      <w:r w:rsidR="00F9236A">
        <w:rPr>
          <w:rStyle w:val="span"/>
          <w:rFonts w:ascii="Palatino Linotype" w:eastAsia="Palatino Linotype" w:hAnsi="Palatino Linotype" w:cs="Palatino Linotype"/>
        </w:rPr>
        <w:t xml:space="preserve">March </w:t>
      </w:r>
      <w:r>
        <w:rPr>
          <w:rStyle w:val="span"/>
          <w:rFonts w:ascii="Palatino Linotype" w:eastAsia="Palatino Linotype" w:hAnsi="Palatino Linotype" w:cs="Palatino Linotype"/>
        </w:rPr>
        <w:t>2022</w:t>
      </w:r>
      <w:r>
        <w:rPr>
          <w:rStyle w:val="spanpaddedline"/>
          <w:rFonts w:ascii="Palatino Linotype" w:eastAsia="Palatino Linotype" w:hAnsi="Palatino Linotype" w:cs="Palatino Linotype"/>
        </w:rPr>
        <w:t xml:space="preserve"> </w:t>
      </w:r>
    </w:p>
    <w:p w14:paraId="225996A2" w14:textId="77777777" w:rsidR="009863CA" w:rsidRDefault="000B5274">
      <w:pPr>
        <w:pStyle w:val="spanpaddedlineParagraph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Morgan Stanley</w:t>
      </w:r>
      <w:r>
        <w:rPr>
          <w:rStyle w:val="span"/>
          <w:rFonts w:ascii="Palatino Linotype" w:eastAsia="Palatino Linotype" w:hAnsi="Palatino Linotype" w:cs="Palatino Linotype"/>
        </w:rPr>
        <w:t xml:space="preserve"> – Rochester, NY</w:t>
      </w:r>
    </w:p>
    <w:p w14:paraId="61F476C1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lastRenderedPageBreak/>
        <w:t>Gathered detailed business requirements and converted them into technical design documents and modular Java applications using Spring Boot, enabling flexible feature development and maintenance.</w:t>
      </w:r>
    </w:p>
    <w:p w14:paraId="7A7CA2E6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Translated business requirements into modular Java applications using Spring Boot, enabling flexible feature development and maintainability in agile environments.</w:t>
      </w:r>
    </w:p>
    <w:p w14:paraId="1A825B20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Utilized Spring Framework features including AOP for cross-cutting concerns, Dependency Injection for modular architecture, and integrated Apache Kafka for reliable asynchronous messaging.</w:t>
      </w:r>
    </w:p>
    <w:p w14:paraId="15EEA0FC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Designed and developed RESTful APIs with Spring REST, enabling secure interactions with external partners and supporting multi-tenant access via API gateways.</w:t>
      </w:r>
    </w:p>
    <w:p w14:paraId="7EA2AC86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Built and deployed </w:t>
      </w:r>
      <w:proofErr w:type="spellStart"/>
      <w:r>
        <w:rPr>
          <w:rStyle w:val="span"/>
          <w:rFonts w:ascii="Palatino Linotype" w:eastAsia="Palatino Linotype" w:hAnsi="Palatino Linotype" w:cs="Palatino Linotype"/>
        </w:rPr>
        <w:t>Dockerized</w:t>
      </w:r>
      <w:proofErr w:type="spellEnd"/>
      <w:r>
        <w:rPr>
          <w:rStyle w:val="span"/>
          <w:rFonts w:ascii="Palatino Linotype" w:eastAsia="Palatino Linotype" w:hAnsi="Palatino Linotype" w:cs="Palatino Linotype"/>
        </w:rPr>
        <w:t xml:space="preserve"> microservices on AWS ECS with CI/CD pipelines orchestrated using Jenkins and Maven for automated build and release processes.</w:t>
      </w:r>
    </w:p>
    <w:p w14:paraId="41C18DBC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Managed relational data with Hibernate ORM, optimizing performance for complex queries in MySQL and Oracle; handled schema evolution and data migrations.</w:t>
      </w:r>
    </w:p>
    <w:p w14:paraId="39674548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Designed NoSQL data models using Cassandra to support distributed high-throughput workloads and migrated data from legacy RDBMS to scalable NoSQL clusters.</w:t>
      </w:r>
    </w:p>
    <w:p w14:paraId="49D9A8C8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Implemented centralized logging using Log4j and SLF4J with log aggregation and monitoring via the ELK stack for real-time observability and troubleshooting.</w:t>
      </w:r>
    </w:p>
    <w:p w14:paraId="3E2CE164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Engineered microservices for digital banking platforms including features like loan processing, payment alerts, and fraud detection with real-time notifications.</w:t>
      </w:r>
    </w:p>
    <w:p w14:paraId="5ACF7FE9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Authored robust unit and integration test suites using JUnit and Mockito to ensure code quality and enable continuous delivery with high regression safety.</w:t>
      </w:r>
    </w:p>
    <w:p w14:paraId="656AEB87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Applied exception handling best practices and configured API gateways for load balancing, rate limiting, and tenant-aware access control policies.</w:t>
      </w:r>
    </w:p>
    <w:p w14:paraId="51DA8ABC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 xml:space="preserve">Delivered production support </w:t>
      </w:r>
      <w:proofErr w:type="gramStart"/>
      <w:r>
        <w:rPr>
          <w:rStyle w:val="span"/>
          <w:rFonts w:ascii="Palatino Linotype" w:eastAsia="Palatino Linotype" w:hAnsi="Palatino Linotype" w:cs="Palatino Linotype"/>
        </w:rPr>
        <w:t>including</w:t>
      </w:r>
      <w:proofErr w:type="gramEnd"/>
      <w:r>
        <w:rPr>
          <w:rStyle w:val="span"/>
          <w:rFonts w:ascii="Palatino Linotype" w:eastAsia="Palatino Linotype" w:hAnsi="Palatino Linotype" w:cs="Palatino Linotype"/>
        </w:rPr>
        <w:t xml:space="preserve"> incident resolution, patch deployments, and root cause analysis, ensuring service reliability and SLA compliance.</w:t>
      </w:r>
    </w:p>
    <w:p w14:paraId="48092F54" w14:textId="77777777" w:rsidR="009863CA" w:rsidRDefault="000B5274">
      <w:pPr>
        <w:pStyle w:val="ulli"/>
        <w:numPr>
          <w:ilvl w:val="0"/>
          <w:numId w:val="11"/>
        </w:numPr>
        <w:spacing w:line="400" w:lineRule="atLeast"/>
        <w:ind w:left="460" w:hanging="210"/>
        <w:rPr>
          <w:rStyle w:val="span"/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</w:rPr>
        <w:t>Participated in agile ceremonies such as sprint planning, backlog grooming, and retrospectives to support continuous delivery and stakeholder alignment.</w:t>
      </w:r>
    </w:p>
    <w:p w14:paraId="23698BF9" w14:textId="77777777" w:rsidR="009863CA" w:rsidRDefault="000B5274" w:rsidP="000212D2">
      <w:pPr>
        <w:pStyle w:val="ulli"/>
        <w:spacing w:line="400" w:lineRule="atLeast"/>
        <w:ind w:left="250"/>
        <w:rPr>
          <w:rStyle w:val="span"/>
          <w:rFonts w:ascii="Palatino Linotype" w:eastAsia="Palatino Linotype" w:hAnsi="Palatino Linotype" w:cs="Palatino Linotype"/>
        </w:rPr>
      </w:pPr>
      <w:r w:rsidRPr="000212D2">
        <w:rPr>
          <w:rStyle w:val="span"/>
          <w:rFonts w:ascii="Palatino Linotype" w:eastAsia="Palatino Linotype" w:hAnsi="Palatino Linotype" w:cs="Palatino Linotype"/>
          <w:b/>
          <w:bCs/>
        </w:rPr>
        <w:t>Technologies Utilized:</w:t>
      </w:r>
      <w:r>
        <w:rPr>
          <w:rStyle w:val="span"/>
          <w:rFonts w:ascii="Palatino Linotype" w:eastAsia="Palatino Linotype" w:hAnsi="Palatino Linotype" w:cs="Palatino Linotype"/>
        </w:rPr>
        <w:t xml:space="preserve"> Java, Spring Boot, Spring Security, Splunk, Hibernate, Kafka, Cassandra, AWS, Docker, Kubernetes, REST/SOAP, Maven, Jenkins, Oracle, MySQL, Log4j, Git, JIRA</w:t>
      </w:r>
    </w:p>
    <w:p w14:paraId="232B9CDC" w14:textId="77777777" w:rsidR="009863CA" w:rsidRDefault="000B5274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Education</w:t>
      </w:r>
    </w:p>
    <w:p w14:paraId="5B2D6FBF" w14:textId="77777777" w:rsidR="009863CA" w:rsidRDefault="000B5274">
      <w:pPr>
        <w:pStyle w:val="divdocumentsinglecolumn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degree"/>
          <w:rFonts w:ascii="Palatino Linotype" w:eastAsia="Palatino Linotype" w:hAnsi="Palatino Linotype" w:cs="Palatino Linotype"/>
        </w:rPr>
        <w:t>Bachelors</w:t>
      </w:r>
      <w:r>
        <w:rPr>
          <w:rStyle w:val="span"/>
          <w:rFonts w:ascii="Palatino Linotype" w:eastAsia="Palatino Linotype" w:hAnsi="Palatino Linotype" w:cs="Palatino Linotype"/>
        </w:rPr>
        <w:t>: Computer Science</w:t>
      </w:r>
      <w:r>
        <w:rPr>
          <w:rStyle w:val="singlecolumnspanpaddedlinenth-child1"/>
          <w:rFonts w:ascii="Palatino Linotype" w:eastAsia="Palatino Linotype" w:hAnsi="Palatino Linotype" w:cs="Palatino Linotype"/>
        </w:rPr>
        <w:t xml:space="preserve"> </w:t>
      </w:r>
    </w:p>
    <w:p w14:paraId="7924EBB1" w14:textId="77777777" w:rsidR="009863CA" w:rsidRDefault="000B5274">
      <w:pPr>
        <w:pStyle w:val="spanpaddedlineParagraph"/>
        <w:spacing w:line="400" w:lineRule="atLeast"/>
        <w:rPr>
          <w:rFonts w:ascii="Palatino Linotype" w:eastAsia="Palatino Linotype" w:hAnsi="Palatino Linotype" w:cs="Palatino Linotype"/>
        </w:rPr>
      </w:pPr>
      <w:r>
        <w:rPr>
          <w:rStyle w:val="spancompanyname"/>
          <w:rFonts w:ascii="Palatino Linotype" w:eastAsia="Palatino Linotype" w:hAnsi="Palatino Linotype" w:cs="Palatino Linotype"/>
        </w:rPr>
        <w:t>University of North Texas</w:t>
      </w:r>
    </w:p>
    <w:p w14:paraId="1872E86E" w14:textId="77777777" w:rsidR="009863CA" w:rsidRDefault="000B5274">
      <w:pPr>
        <w:spacing w:line="14" w:lineRule="exact"/>
      </w:pPr>
      <w:r>
        <w:rPr>
          <w:color w:val="FFFFFF"/>
          <w:sz w:val="2"/>
        </w:rPr>
        <w:t>#HRJ#7486e3f9-9305-46c5-9dd6-d8940ddc707e#</w:t>
      </w:r>
    </w:p>
    <w:sectPr w:rsidR="009863CA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DFF02151-E5CB-43F8-9CA8-0C0FBEB86948}"/>
    <w:embedBold r:id="rId2" w:fontKey="{6C12D59E-D686-4981-B0A8-9259629968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7C899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0E7F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2ABB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D26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A8F6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7CC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5069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A807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8E47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F1860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CE3C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9C1C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580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7C29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4838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4A66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788D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304A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623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9EAB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9498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2A32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163D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00F8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282D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1E37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AE0C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9BE5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12F8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6298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BA60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264D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E853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9CCB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209D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02DF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F749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9829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0E4E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DE74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5424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C055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B0AD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F003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C8A2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A067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24EA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A096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7287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7C04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748A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A8C1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68CD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1CBC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938A1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6EA0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6697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340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A2D7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24B8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F21F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3C41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05B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BC56A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861F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5677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9027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10A5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8844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C227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43C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B60B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F28EE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861A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4EA1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28B1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A0B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A7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6CAC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FC8F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FC7F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CE4C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98B1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5CAB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80BA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E047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DA81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E888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745B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065B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CBC86F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020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E42B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DEE1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80E0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708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FC40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321C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D8C5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44401ECF"/>
    <w:multiLevelType w:val="multilevel"/>
    <w:tmpl w:val="B6D0F04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C3972D7"/>
    <w:multiLevelType w:val="multilevel"/>
    <w:tmpl w:val="781E91E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57710110">
    <w:abstractNumId w:val="0"/>
  </w:num>
  <w:num w:numId="2" w16cid:durableId="2002732821">
    <w:abstractNumId w:val="1"/>
  </w:num>
  <w:num w:numId="3" w16cid:durableId="1322276903">
    <w:abstractNumId w:val="2"/>
  </w:num>
  <w:num w:numId="4" w16cid:durableId="717365823">
    <w:abstractNumId w:val="3"/>
  </w:num>
  <w:num w:numId="5" w16cid:durableId="1699311061">
    <w:abstractNumId w:val="4"/>
  </w:num>
  <w:num w:numId="6" w16cid:durableId="1427849439">
    <w:abstractNumId w:val="5"/>
  </w:num>
  <w:num w:numId="7" w16cid:durableId="298153506">
    <w:abstractNumId w:val="6"/>
  </w:num>
  <w:num w:numId="8" w16cid:durableId="122817841">
    <w:abstractNumId w:val="7"/>
  </w:num>
  <w:num w:numId="9" w16cid:durableId="553322149">
    <w:abstractNumId w:val="8"/>
  </w:num>
  <w:num w:numId="10" w16cid:durableId="1384791733">
    <w:abstractNumId w:val="9"/>
  </w:num>
  <w:num w:numId="11" w16cid:durableId="684281980">
    <w:abstractNumId w:val="10"/>
  </w:num>
  <w:num w:numId="12" w16cid:durableId="1422992036">
    <w:abstractNumId w:val="12"/>
  </w:num>
  <w:num w:numId="13" w16cid:durableId="36441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3CA"/>
    <w:rsid w:val="000212D2"/>
    <w:rsid w:val="000B5274"/>
    <w:rsid w:val="00144B31"/>
    <w:rsid w:val="00157FB4"/>
    <w:rsid w:val="003706EC"/>
    <w:rsid w:val="006230CA"/>
    <w:rsid w:val="00773AE5"/>
    <w:rsid w:val="00947CB2"/>
    <w:rsid w:val="009863CA"/>
    <w:rsid w:val="00AD0C8D"/>
    <w:rsid w:val="00C463E6"/>
    <w:rsid w:val="00DF7B16"/>
    <w:rsid w:val="00E521E4"/>
    <w:rsid w:val="00F9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03CF"/>
  <w15:docId w15:val="{07A4CE6E-12D6-4386-8BC8-EBD197FD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102A7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102A73"/>
        <w:bottom w:val="single" w:sz="24" w:space="0" w:color="102A73"/>
      </w:pBdr>
      <w:spacing w:line="0" w:lineRule="atLeast"/>
    </w:pPr>
    <w:rPr>
      <w:color w:val="102A73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102A73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  <clbl:label id="{7fa5be20-dc39-4186-a780-7e1bcec99d18}" enabled="1" method="Standard" siteId="{c5063431-d7f2-48db-ac62-eaeaa2e0b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1150</Words>
  <Characters>7986</Characters>
  <Application>Microsoft Office Word</Application>
  <DocSecurity>0</DocSecurity>
  <Lines>162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Pawan Pandey</vt:lpstr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Pawan Pandey</dc:title>
  <cp:lastModifiedBy>Pandey, Pawan</cp:lastModifiedBy>
  <cp:revision>3</cp:revision>
  <dcterms:created xsi:type="dcterms:W3CDTF">2025-10-29T15:44:00Z</dcterms:created>
  <dcterms:modified xsi:type="dcterms:W3CDTF">2025-10-30T01:27:00Z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7486e3f9-9305-46c5-9dd6-d8940ddc707e</vt:lpwstr>
  </property>
  <property fmtid="{D5CDD505-2E9C-101B-9397-08002B2CF9AE}" pid="3" name="x1ye=0">
    <vt:lpwstr>eHIAAB+LCAAAAAAABAAUmrVihEAURT+IArcSd5cFOtxdFvj6bKoUySazw3v3npOEEnicJGmaxQSBEAmYhXkOJgWE4CGUwGH6wotpWjhFizjWHd00a9fMwmrYHsgI+szSsHMVyzA4w3LaRgcb8B5YpzfwSe1XhYI+N501KBfb+Z21se61DYS5QTdyGWGsUTtmP/vm5vOcie4Du/ko9PZAD72rrgAujlqPUQAzcFg8b+p1vaaCLVw2/PWRoyskoR7</vt:lpwstr>
  </property>
  <property fmtid="{D5CDD505-2E9C-101B-9397-08002B2CF9AE}" pid="4" name="x1ye=1">
    <vt:lpwstr>G4KzdNENHS7f0jQx4DDOBn8vS9BEb4ehIXiV9EwsqpnHLbw8SifEtyPGJAkgcHkiQzvfx6mEpW0b8UhIFpB9SPQuXQUVBbxe+qTzRPgbdu7g9LAibE49PETaEM5n8dPOv0mPwFzXdl0uygSTg9UbkAYppvZMkfVe13P4yVZ5ou2MjYsFFRqMTpbVrw12gKp64SIFNxbFeH6qGMKgNyW1099Kckar9el2ObMXmDSvX6YGkfMFHYoY91YE0U2CfWz</vt:lpwstr>
  </property>
  <property fmtid="{D5CDD505-2E9C-101B-9397-08002B2CF9AE}" pid="5" name="x1ye=10">
    <vt:lpwstr>J+vDwPnSLupeO7oF8rHKm6ZkzyMzF7hn5vUM/hVvAk5KOOxi+whhLs0bMsfrVAbCJ6duZGgXrA9qQ3iUNDNyOjglfdL1M0lzGCcyk/qAXDk8fQG/TBidorN+lmwU3mak4C2aUAHZXj8ocUvdQeYQm3XALbyHyaaBdwbw4RbPx9uoUYm9NbZusZ99duiIn9scu6gPz70QLFKCNRa5KOh94iWBRQjuqBsDGViu3LUe+kZqjl+tzYTgZHBJ1EMXYxy</vt:lpwstr>
  </property>
  <property fmtid="{D5CDD505-2E9C-101B-9397-08002B2CF9AE}" pid="6" name="x1ye=100">
    <vt:lpwstr>Ac4q7ay/WT7wFNrvoI35qFX59xqt1jqgLFYF0gX7pOOYODLml9qDct836BRE7PNmCPZyzbMqf7QhQCoJOj752Xyzx8T7No7puswUfsp4DxgPTciwj6cQ02aYAqhye/2CjN/IxOrJx/qRz8vd9GipFbB65swa4QZvwQR999ZZipWSCkolfeFDpII6g9K5qrhAg19Vwg7heU3t8H/2rVtiuPV464iyzZ37c03MpFh+N520Lo1ke97PtVGBMBP31GL</vt:lpwstr>
  </property>
  <property fmtid="{D5CDD505-2E9C-101B-9397-08002B2CF9AE}" pid="7" name="x1ye=101">
    <vt:lpwstr>fRHdRkmQhoLQxo07Bwwhicey/hMefo+KXQvH6HDcFjHhrJCb33Tb2C01C+M4UqY416a2QVXm4zPXFK+5gAPOAywullVIHGrfQI1kreBYmRX9aDQ2xTlh7S8D9jvWFA429CH8navTkgryAziW5heUeW7k11onGunJeG+MyN7QrIFI6q7mnPI1VD1C5wSez7kLUk4rW27/xA8VSDoBz6+Ov8ryTbLu2oZjdXsq2U+QKRMZEVCcVfzqdAdB233w66g</vt:lpwstr>
  </property>
  <property fmtid="{D5CDD505-2E9C-101B-9397-08002B2CF9AE}" pid="8" name="x1ye=102">
    <vt:lpwstr>spS2wVBcdg6fLgrQsuYOtMb0wn8BVT7xs9W8hercXNTXy31ZKExw2qVSD0rJ/fLL7KEVbCq0E9tJVABl/TvzPSYIhN/zRKiRG2FQEse7NqRUw+o50VBWpxGawMQBJp9fhtTM47fTkMBe7rrqj1Jdp5JTzgbHi+Na9/Jw6Mn0FrsyaUNBD0YUC/ldvx3piViGrONgMdxsNO5h35kyDlLlFHoYriI5V4ew7qHJ2/hGQjlmeFwUrIqHIiiV7Rcae4m</vt:lpwstr>
  </property>
  <property fmtid="{D5CDD505-2E9C-101B-9397-08002B2CF9AE}" pid="9" name="x1ye=103">
    <vt:lpwstr>2DH52UWjWeWfc5LYXrxZaYwKy2ri6ezEcsrzQGzEXC3R0Hx2J5JEvpg58LaRO2w6uNr6gKa8xWrZNR3FPm4+nky36w5LmS+M3756J9Ix28VxDP/Cz2qA1Sft4Ch4nrmIcnjCRzi2Wt1PJrvilCDMRajLbf8O7CCN+Wdsr+GO0K1sxDefXFrAMNvCmebgPDBD2Kr5lCUiaU+QacVWODW03aYSDdh3Q5FhJ6uDOe7s2RsgRB6csnsStL8riMS4q/p</vt:lpwstr>
  </property>
  <property fmtid="{D5CDD505-2E9C-101B-9397-08002B2CF9AE}" pid="10" name="x1ye=104">
    <vt:lpwstr>w1glyQB2YmVWqhrAaqfdbKbZc8kylqVluoBsVDtlopxj9T2Q48Tvu00LF4H6SbEX/1pL2YvmiapdGm6OsU0MWt+wWxs3O+S3wZNLsXSOrsAT9gAmd7cElzFC44pw8SNXgP5yJEfvzhRtkN4G8U9kLjNrP2iWJRWUegMuReXH5SvtBbJfqDB1HCal1QE5+uIxIbACDpBx297fFD6N0NxcXO6olzOt3YRHQ7051Cgq4ZPjIDEBZki4SNtI/v15GYo</vt:lpwstr>
  </property>
  <property fmtid="{D5CDD505-2E9C-101B-9397-08002B2CF9AE}" pid="11" name="x1ye=105">
    <vt:lpwstr>eCOvgHPjWNGgmWGSQz+Q3JXuhqTwIB9DMx7WIQTQteZvlEsehPquKydPE7n6kCHa5FxPs/jIdxm3Q3i+xM6MFWYtOskRTVSqz+ZY7qr33Im/X7RL9V819tRkYACWF3YapLbxZ8CHzYnOF1uoXO3RLJl8bu9J7ftoi0DMoZR/TJoA2DOLGnkaON4O0Vqk/3yFirR2/aFWthq7OS7cctq8nqzzdKctrJp8CSL6JaABDBpTGjLe8S8K5JcijpJ/kfa</vt:lpwstr>
  </property>
  <property fmtid="{D5CDD505-2E9C-101B-9397-08002B2CF9AE}" pid="12" name="x1ye=106">
    <vt:lpwstr>thIjXyIMA9jMSp77A2VA+1l30CKAoYhFN1a9a/Ur7pD5X0SS/j1NYpwzSoOIjaEgQ3Ooe19sOufTKsZh61PU4LmaawGyVFp2YaL4fc0DcYd1t2P8ulb1aNSXqk23ctTyVdp2KInkrQC4qGcZrju1e0/1ZzuG3e/FVAqOD90e4yMrJq1JIJkVgbc5hrjBNRrx2m5UUnTbT1b3kSxJ9zJioT4OcyNuZ97LduR5IdbfmoXN7G6PU1/uEUwfCd2lj+H</vt:lpwstr>
  </property>
  <property fmtid="{D5CDD505-2E9C-101B-9397-08002B2CF9AE}" pid="13" name="x1ye=107">
    <vt:lpwstr>ghBNZMz44JgO6+VXdCm9RjC/lbdF7kRfmrlgu45cDHFeItg1oRR2/ndfu+wXOgPY3Dq5XwhwLEQKDKnyrAecj76m/pnjpdAhOHu5eD4s00stLDDD9O/4vNA0bh/XSItdWwnjplL7AWkUP8zn+06Wvo7Txqep+uqHD01THVOdw2M/mZMjqHLNkjSJm/JVp4Pn5An5bQPR1xhCIuVLOqBJBp8lOvL8nOnB5p+T2pVud9OkaW0+uRJa31004fjalpQ</vt:lpwstr>
  </property>
  <property fmtid="{D5CDD505-2E9C-101B-9397-08002B2CF9AE}" pid="14" name="x1ye=108">
    <vt:lpwstr>iQCYKOy5yfxjyDScJv34XB0KDvAyXFkUnv1HqrnRf8sn3+3tbEYxLTxNbIbw25nNKuzSwMfRGqrlnXnE39ZpkAjNKWI6Aogr+VO6oQ0gGVTEXsBFxxmnvbR31hcQyX7YfyC9vhDVNQYvC8/NaOLbuh+vvPEtKqD8s3yds2/FRSdbmEKtBaFgx9XOyfcKjEUnFkrZTLCCvAhnCKISAaxAVhT2w8GeyTwtdYbybJx8hLkuVFg7oKTBxqU9Swo/d2W</vt:lpwstr>
  </property>
  <property fmtid="{D5CDD505-2E9C-101B-9397-08002B2CF9AE}" pid="15" name="x1ye=109">
    <vt:lpwstr>qEf3ko4zsW/y+Jg9StWvMRHFNZ+H9gospOdgpILqxalFx3cOhL0Awsu2uox7a2uCMbVNFNpldU+rUBDJJIiEGjYdJm3PVvxSyLbanwmDLU/rGjwFuZk569aEQDN5Th7re1S0+2nYcSb/OZRnWCxDA8YE+DgfZFtwa9LT/AelbIWkDTXxC0z8nWaz6XTXq7F/g28hyB2w2sH5of+UJ+zrcilFHJZ+DS6DH1/lCTiXbV+gvLcjCIoLyhSAQubpsbv</vt:lpwstr>
  </property>
  <property fmtid="{D5CDD505-2E9C-101B-9397-08002B2CF9AE}" pid="16" name="x1ye=11">
    <vt:lpwstr>U178rIT2xUSBQfhNxenRo5UBIJ/F7Mfo7zE1fWfHFI/4/MBAlpki+JJNMsIrC/UewzpPBFpg7XgtLHvU1iWXAUPvIZ2TdCMQdc+Qm0eZleCM1OuBdevIXq9lx0AUK0rZ2np9OJkKocbejBsVjedGN0W+dEuI+04pUpqq6pa2Ap45FBLpH/nCTV8WwZ/bVKRGg8GNVX90nf/fGHRtab0WsvroKEQAIGWRFo++4FLD9fZ2O3aeDEWbYwZmL7aGInC</vt:lpwstr>
  </property>
  <property fmtid="{D5CDD505-2E9C-101B-9397-08002B2CF9AE}" pid="17" name="x1ye=110">
    <vt:lpwstr>eVeD8EIvzAQRD9hCHNkmD7gEgsO/1RURmJwNXvnQpN3/qR8ChftnCoSPnIlt52iV/FV1XvCUYMnOkAQ93oGkCw0VGQ8SFF10AF7ejn1U3jQxEcBo1Tbfa0JruZ/yk49O4g1ecfsvGLJ4TgSz2em35eokMnDulmSR+pajOHL4MKd+sg0/Pxp9iAPTdvYodKqnjjS2mIptUTJC/DU5MGYMN/0xCl4JIJiifkOCAue4Hud9/v4AIT3nlrrttCbvHoY</vt:lpwstr>
  </property>
  <property fmtid="{D5CDD505-2E9C-101B-9397-08002B2CF9AE}" pid="18" name="x1ye=111">
    <vt:lpwstr>Jj+l6u/Xx1O4R9Jn1HS9I3A4z5vvY4mDQy3IbHPcQu0xZiiiBglfypf61TbdbBGMJXL2apc94tBzHuQHtVOXFMhnz3kJD4y5NlGG5hakS2HDo8ctx43w6kBmS4+2IAuBRCg0bxMcRuQT3x2wtjJn5nsZO94FFPV5x0W+G8oYIANRPYD4/t3nAT/GbDTt8OXlwpdO1oQ/CS8Lrg7MAg9YxkrMJCEoO5b28B9V4qywWO1if2GSQJGocaLcKkx/9MC</vt:lpwstr>
  </property>
  <property fmtid="{D5CDD505-2E9C-101B-9397-08002B2CF9AE}" pid="19" name="x1ye=112">
    <vt:lpwstr>WMy02/kloq6gxlWwmBDmolq0chL62vjaOyqQYazq3dRdAngRSB5Oo2YI/RxwqWBsIsFX30mwovv2d+b1UIxPoDGNqfUrKC67qhH1D7f0L9vcXRsoF2P+ncMtWu8lS3NyBobK/n0zteoEy9jepwdg9+6Oucztv5H00ipuuxplw0XS6SNHQBpWPYyeDIsFzS65BWVgAnmHGPskdEviNG1bBPMnrlApxf4DN6wdlE1EZmWw+dM5evHhGTGM1UtA4iV</vt:lpwstr>
  </property>
  <property fmtid="{D5CDD505-2E9C-101B-9397-08002B2CF9AE}" pid="20" name="x1ye=113">
    <vt:lpwstr>Yn7w5NOLq7IMbrmnbgHyxO2N6fn0/5LxPrNrvAJDYNdVzzunxqFsUrMlcaObF1v1shSkzAs2YZEWVjaefyGbfJxLKU0rG51Pf1PAVygJg0UplXn8F4605CEkLxI06gMUzHS26GBhM5CRDUEyKkVopzc+oJEzsj5AL7HeVgYTLTyb3w67Rs7smgQCgyz0C4L9YAVQKwW0MwTtLvQgdGm5CJfxk6gmLqFX8TrETCJSmbBULk+GfMjKkVUJ+EP3NWW</vt:lpwstr>
  </property>
  <property fmtid="{D5CDD505-2E9C-101B-9397-08002B2CF9AE}" pid="21" name="x1ye=114">
    <vt:lpwstr>mN4zjbZR12LbwNS0J+PQdwXbTKb3J0EFmBqmFgYUG59O7vSU+76nrmUF8fyYCH3j1eZjL6WAAF/PkihBFASga1GLBcb2iKK3/Wvw3Wy0DO3JLZxhsar7b88cw265e22AECpDnKAkQBZR6es3YVbDsM3cZKhGAc2+9vogku9xEQxTJbPdQUTsL3wUyujxq2rVhUSaERkMOd0Orquaapz8Y5QnicOP1CxlMX8mYmN/z3aTfXo8zykjKC3z7pgcWFX</vt:lpwstr>
  </property>
  <property fmtid="{D5CDD505-2E9C-101B-9397-08002B2CF9AE}" pid="22" name="x1ye=115">
    <vt:lpwstr>9eYh7adThIX1VawFPQzaM3y2sEdkKUE2SbpLbauEGkiJaS/KEVw33cBhL6QogzQzZPsWspijiiKFcIaO7ouf3uwXKKlx8C9jomilLVuXSsUh0KeCTaZPt+/iBoPdW8CfYhGfLlXxh02AMpITZvO3SAzSPnqt3iLok6uGIGWgovbVohg4jbVAwu5uMr39Yzj5Wv/Muyi5xDgCt9ZTBmwHzC+NMDuYbrtJTHh6TkswdL+ifDqPOl3/X4O1IMWbIZm</vt:lpwstr>
  </property>
  <property fmtid="{D5CDD505-2E9C-101B-9397-08002B2CF9AE}" pid="23" name="x1ye=116">
    <vt:lpwstr>DmYNbDKwa0v72o/8zN1n2NECx48Z1P737z9AU8uKeHIAAA==</vt:lpwstr>
  </property>
  <property fmtid="{D5CDD505-2E9C-101B-9397-08002B2CF9AE}" pid="24" name="x1ye=12">
    <vt:lpwstr>VFcKl/7aM2etwq4VnHJQdtlvYlk3Pn+2FG1G7ZlmEOMhs1iPIigH5OBCPDYUxkmp4hvSi/6JN9NNJu4pCT+EF8uMf1W7M+sj54Ljcdrsx1RWLTnovFobj9OmcgoSpJsTR75y+pU+WLa446c8AniU5BQd1zcRe5EVWgsYZG2k7xzy6K8ThTUvjO7lDbNSoKQnH72NsTJ6xsqJBWppIVk6ZyJH4d5biV6v+5L448g46Z14yn/NJumxheNXHephIdW</vt:lpwstr>
  </property>
  <property fmtid="{D5CDD505-2E9C-101B-9397-08002B2CF9AE}" pid="25" name="x1ye=13">
    <vt:lpwstr>jNQK+1rrx6rxMiloK3pYZ4OlWYL6aTluBMehl273FNNhfE2jLJ6y6D0k07YBA8XpEH8Xu5SLlaeLj7bzfVjS7b3znN9+eXwGrTMHjw3e0qC+xpxswoc+fixouMfONSKwNXlm54RV4pVD4cgOHa4h0GYJAbDrO6IrOfdJdDOCiSyRtrrmsu+UpUvUJCiGIYtXE8ucJaN/2kbllA/+hPjJJDAUO47o4tpw0H6apv3a7x+EneOBq9p6ch7uSUWZFjL</vt:lpwstr>
  </property>
  <property fmtid="{D5CDD505-2E9C-101B-9397-08002B2CF9AE}" pid="26" name="x1ye=14">
    <vt:lpwstr>rnQ1j8qYbfocbsebvLeTCRV+O1Yxt1XTrT+DFoiqtbbkaT85EJvT2+cj60VRMgivPe9ST270ZGzrmO31P5PdWTtyJCAF83bc2E7ROIZ8UfOHc0DuDk+pjme46GF+dckbhnEN0cnTBV+0bK+YviRyan95nUz69sIb9pHsknG9Ef5WylinYwRmLBpzY5HOC8uhk8zxPubrUDVLx3WDg8Jjm5QcKDoPWB5GCpwR5B2is7WbeZsnmg8xT/3fzTq0JWk</vt:lpwstr>
  </property>
  <property fmtid="{D5CDD505-2E9C-101B-9397-08002B2CF9AE}" pid="27" name="x1ye=15">
    <vt:lpwstr>w+OOuuPfU/YB8At+DT9FVguo5v9CpbpkIOkmmGs0jJt2HJaMTYFXDioz2QjKCMfcfwufAUDv8EtJPSmqOk/MPv0AwnlIQujoYbLkENOC34csDyC49SlUfefU8g92psobrKxp6/GvmKGhdiFObW3U8npZC44pmiPlup3KHpDK2tYyC0qVbHfEX8k5V37kJJ/+FjFm1TUTF0cHAhZPjSBxPfFgaJvHRGvRNdwGW/KkMgX4rwNUjFkKGzyvTlqztKG</vt:lpwstr>
  </property>
  <property fmtid="{D5CDD505-2E9C-101B-9397-08002B2CF9AE}" pid="28" name="x1ye=16">
    <vt:lpwstr>gxPoViGb8ATrUleaKND1gSD77RAelJAl5EpK1V/1aqFXFry+F4CZ4Koe4tIE1BhKJxKsoD7ud/JRGcbLfGzq0gcXt0De4Pusj9vvJAfcEGlDuhJcdjf3LxDoc+MusV4CdQIg1sfUoWJDlhU5ma3mH+MnMyJLzwZ1l3xJXBDO8w41jcehRr8lNhqDFsHsGzgA1uWHbfxm+4G27yNyKyqyJ/9WDrhP4nKGfkminhWgN7cOhF96qGag8/UZIEcrP/R</vt:lpwstr>
  </property>
  <property fmtid="{D5CDD505-2E9C-101B-9397-08002B2CF9AE}" pid="29" name="x1ye=17">
    <vt:lpwstr>icARtUDEjDf6GOMr4i1UJP4JI5e6QGMA95lFFtMYPtfVdnfCj/sIwBgYq6rTBMjga2qoS1f1miOnp4FM5YUOZa8dr4w1cEIlfE2ELojYfl8Jpet7O7TPjWWQSFBeKQIiEi5CvpkinvwFIlo9SJAQ1m0Xp7+BQT0Jr00AGPVrZvuRa7V6jIy8u95OtzE1sNb9pBqx9kIYXHYh2ML+9x0a1IouGV8zBOFGmx2czOlGdB6zlg/NPEiWu3pNu8rVxyl</vt:lpwstr>
  </property>
  <property fmtid="{D5CDD505-2E9C-101B-9397-08002B2CF9AE}" pid="30" name="x1ye=18">
    <vt:lpwstr>YiQu/BLy3VxPLtjtAA7OZRau+KD/VTv8GuBYK6eNwwO0s/6uXSPk5UI/iphzFdTIat4d3vw4vyecQNJeki4jrfMBcddkLDD32LG9Aki5oSZuJCgYxJuNcLRsw0xRKdxuI1BN4OkoCyzsjqV6PbS9J15APFEI62OQD6kzyrlfJ8Lieyh+FjzGTqWV1kUmtewXwTBd/eVCGfcSzoU2UwZVxyn4+TQLVTpreOupwAhZdLkeQSaPV2gesA657GiIFPL</vt:lpwstr>
  </property>
  <property fmtid="{D5CDD505-2E9C-101B-9397-08002B2CF9AE}" pid="31" name="x1ye=19">
    <vt:lpwstr>a2aWkNgCf3aUWQApEUaG1+c582RLfcLSq8l0XOP78VDvdzknas/FmTPJ26EMwrJnzOCDA4mDUPaeuNDAxKwSe/WJZxM5+rku4yDJc6ECSJ3abBDjDgcQvrM+z6/m+nD5BCl2THvpRD5QudO3kQ5l6tyWR9otHsjPL5fdrnC+GsjQDh/wAJowl4jLKlo6IxaZIC/e72gfckiP5jl+8dkXv2GgLrjEKZ8fYg0OXZYwQv9sscu5MQFdmGp88k2ij55</vt:lpwstr>
  </property>
  <property fmtid="{D5CDD505-2E9C-101B-9397-08002B2CF9AE}" pid="32" name="x1ye=2">
    <vt:lpwstr>4JUkYOImzUeiFbxXKF1PSPEXn2fumVkXuAhvt+Q6CNFTb2YyOHjPs1KDSsiuYTavYeuq/rhzkZEvgko15bmaF1Q/x8z2uXtTFTK7vbn7zDMxwHIz5MAA978evhXFC9c55CJvcDwZRLscRzV0fgzywYIe7vuzGCXFAFCVfJ2p9i6cfxutOSMuJfxiKILs5N8sk0FfXBVpGaJVL0pMK8mCimnZdWAyFLRuqPgy6cBbzyzjN6jJ1rn841z4B47ibO0</vt:lpwstr>
  </property>
  <property fmtid="{D5CDD505-2E9C-101B-9397-08002B2CF9AE}" pid="33" name="x1ye=20">
    <vt:lpwstr>PJS7Cer0gja/mWFi1y0pMXHtXq/VavqmOeKuFQhQG/zJHWlyZdkvgvAwQP9EnFfPnWWbJYF//X7BleBLGi4WA9/9B9uXT5wbp/YERAmCJC3IcQkpfodTGu7YkWWB21NiNkM3Lf+edvDYC5eHfKwtOddwv9u6swEeCGf+vlhJ20t9TOlb4HPdEHNk7vDvvYBh00KZZxTyHUsHGxayP9nW5SKOjumNSLah44ESMm9Cj3NfHiAVZD6LJjo/ZKIpK2w</vt:lpwstr>
  </property>
  <property fmtid="{D5CDD505-2E9C-101B-9397-08002B2CF9AE}" pid="34" name="x1ye=21">
    <vt:lpwstr>W4mocXceBnEbbClcyYgOJ8lf9Yf1iyGlYikSxPPw7jkyQZkPMER3JQcj109cL0FR2Pg7yXdN7/thfPQqfb3AQsfH2HxEok2pKb5b5VR2LFGWSUvMH4m+6HjS5E6rG5JfCV7HZKVWNmiwVRXGVGyq/KHg5QqoXKJ+lHC/ijUd4F1QMVHt1KRVuaZdwpPFP2tLhDBBXtuCFImAPae900UymyYyTGhLq1pLjUfye4Uitl/Ihm+KGsSEwncB/3Xxq29</vt:lpwstr>
  </property>
  <property fmtid="{D5CDD505-2E9C-101B-9397-08002B2CF9AE}" pid="35" name="x1ye=22">
    <vt:lpwstr>G0jNwJRd2Eb6S03d04sUXSSjIlPbBN1/J+ZziBEFrSF0ks44FeIkkZ7Di11CYDdqW4DQtlBzjDSJH1HbavR9WCNgu1bHfJVPjLEpNu6rEkVWwAoHJc0nTURSFwzy1baC8STwbYhIp3GLGNC+rHnYunzezjh9YqjWUBQ2A0is9MDDP7ALS/sc+/RdJbTZPWhFt8jYjAq+KJPM3CRV5h2GbRHkTVTju6CnwlH2GgAo/DNWKeXrbsCggrsE2jc54xD</vt:lpwstr>
  </property>
  <property fmtid="{D5CDD505-2E9C-101B-9397-08002B2CF9AE}" pid="36" name="x1ye=23">
    <vt:lpwstr>RYxZOKrNBQ5tJ0FshutP6xuoqGfRNUnq9zHzo2OwtEX46O7gyrq1KMTmTzhC4l6kfHgtzk/y+R35hQJFvoJOBT5zOTtFOoK8cSQynS6U0L73Tv8HASJRL7qoxS4vxNdW9yp9HF1x8PMXrrRRT37rZ13Y+6tQJERd7z3Es8c/YJppOxX62R4hlkTAoorqSrFqjwIT5naz9lQyodutqVqQxCzRQhaQq4Xsi0CS51ey+6JkA+232GW1K6XR/tkO3oX</vt:lpwstr>
  </property>
  <property fmtid="{D5CDD505-2E9C-101B-9397-08002B2CF9AE}" pid="37" name="x1ye=24">
    <vt:lpwstr>SduF94VgNdzgnIlVLpxJ011I181SIRRiI1B6nwrGEaDiVLiAi6MvujOsXS5zkik+3XmqTGkTkrM111hMXYAqK41lZC/wvR2r+Cj3TwhsD9O3scfZwk6/nXoTqQgUVz3TsLtTX4zWJBJauKbXoho1t5luBTLgvi143QV8pKhfpS8oQTmfklzVOlD0GHDppd34YzafDeialFTtAP3R2E33mgy4DQBzVZrnI+H6OUAKZ15DZfuPfAWBS2Gf0wtiDN2</vt:lpwstr>
  </property>
  <property fmtid="{D5CDD505-2E9C-101B-9397-08002B2CF9AE}" pid="38" name="x1ye=25">
    <vt:lpwstr>fW8GRZfMAQPHlN4Y7gJ68j2FhsWSEeZkKE7+jGSKIvgoPj0SRb1UJCPtV5mHpHYWq22VhAAnyEy0RLsGyTKGzm6mbDfRn2elDiNK3aJ0esJHRe7cM/2knZbeN+nrdj0+Ty7B3kCMeEl0rYEO/hCBwhy2nHzMv7x2yme6bCObEi0Z/10UXb61pRMIvonsItWu5dSshIhUmGcYgXGWjXIZzxjdJILkvXhxMS7VENM0sJ5k6xQe6zQO/BmuQoxKX13</vt:lpwstr>
  </property>
  <property fmtid="{D5CDD505-2E9C-101B-9397-08002B2CF9AE}" pid="39" name="x1ye=26">
    <vt:lpwstr>Nkonq6dVh+zS7ZnLKFB/0I9mer/buQNpvvRYcdNZQRVHu1OmX1+5dz2f5Auwt+MSSreeQ4kToOUqH75QjaYMpCCm2q7XRftCaPipfyZaXhk3HGDuNimgPBZGXmYcg+aQ4JWMDUOm35ziSsF8M59WKW0ZFBppLOzqHd6N3Ap4LHaYBM+JGfsvo0kdcNkijg4UbhMA9J6nWbyL4CbmVSfnyjtk86DaTGuPMukHbziV6PdxOHuxtNyjqV9oeoIHRVc</vt:lpwstr>
  </property>
  <property fmtid="{D5CDD505-2E9C-101B-9397-08002B2CF9AE}" pid="40" name="x1ye=27">
    <vt:lpwstr>Avj8CnGuCIeww56vBAkzi9x0zmSC16xN+nUdes30cOZiZgaZnkk0uMlXMGMK9PLEy8SPIZyAEqi71ymafZfoNvK7iDvA+BEKftLZYtuRTpnKvzE7Dj99kUv8zd6hN9OMq0Hca5TLNodd8as/NfBspJbvlQDCajPvcgcgMJeN8IWuSXHCWu4vWp8yUWkmgtRuw/TRdy0h47YWwUYV21duvTpbxGtED3DO3mUIfYRaXknMUAt50VYTTQ9MVC0IuqI</vt:lpwstr>
  </property>
  <property fmtid="{D5CDD505-2E9C-101B-9397-08002B2CF9AE}" pid="41" name="x1ye=28">
    <vt:lpwstr>WmtOpH7tpp3WAmVNAtVRwjR2ffbBEbnibaz+d7jayypifYX8nU7th5humwAxjCLs9bHJ5i6wKuRd6On0X6uRZEs3XDLgE/75OcXwoWX6kMzz4U1LTUIeKdQP+SANbkeDm5I4KJzPrWX8SZ9NNq0/8o5YkkwvkSg/fRw2QaGnneVc+MezcyQBERYugTXOPui6No9eCX6kMp9nPJTPYpoK+rowJI8oYulc2OfywbohZTPoSR9m6w9bD/2IjEQffxm</vt:lpwstr>
  </property>
  <property fmtid="{D5CDD505-2E9C-101B-9397-08002B2CF9AE}" pid="42" name="x1ye=29">
    <vt:lpwstr>CKDVQOnhZKxal5q2U/q4asYb8A2TROuEqX0C6c1j8GphGcDOc21RyN27EVBrNnc2J69UYe4Y+wngdl08hyw8Ta/m7V4LLdQ6T+F+rqfYq6B7f6eEVmTIXG202SAQM/n4UDhSqwCftyGIgNN4chOa8XDglN8l8N8COn19akicMb7aUHu+zVfZzVQJ45J5QWr55vvQ4nfPyHF/wqKk8c1Q10lUmet5bjEjX2Ih4zGndNVcohW4PVlyzjern6Lnuag</vt:lpwstr>
  </property>
  <property fmtid="{D5CDD505-2E9C-101B-9397-08002B2CF9AE}" pid="43" name="x1ye=3">
    <vt:lpwstr>PHQpdbd9aSz6SkZvlEebkU+Jq6fdxRWTZ2868EgMf9+m9khZcF0wInIEdjarGgYZPQLQcNaiR/L5TAmTbAk4CtrNbYNSKXlGkuuhEZ286pA7r7+DY+buwYzEuHFFeClKc+gct1hSTXERZwfeOFBiCUHJstGy+k1j+mnjUXVUESfgylM/4DA9CluL9TjQtIoWt5d5jgEa/Bfl3s/fZsEEBrVkskP/G8lUtbiRBwgu2Q17Gh80hyiAXOXpC80E6CW</vt:lpwstr>
  </property>
  <property fmtid="{D5CDD505-2E9C-101B-9397-08002B2CF9AE}" pid="44" name="x1ye=30">
    <vt:lpwstr>bTADBJEK0btFtqS6yv2muxspbtIjfceZKXjHgxoJvMlajsj+OsZGhkw7GOAGHqaewKLAmLV0TsRyT15lgZ8o4mMLSKegX2EevUXSB+N/RgjODylRl5s35ZlX7Rgecdd3to0XZs+pEhHwRE1vYeFUH51gsfRSxIQHz4HQKqyK5v13OtiN/4FKVLqHbKNrIcXLmsFoTLd3odJgiK0EUYWZPDfm2DaR5KtwAF+JUVuWZSh6QcgIF6HAdTh6rO6lfCT</vt:lpwstr>
  </property>
  <property fmtid="{D5CDD505-2E9C-101B-9397-08002B2CF9AE}" pid="45" name="x1ye=31">
    <vt:lpwstr>R8ByEBbaK01uTECu/1Mz6mnqB42JZoYef/zzqo72T3yHjgaZCvmNIU9OUPVlk5zlLrKXL6jPibhkgZrL29yNwyY6LANqb7Ei/FMiBj8rm7AEdXXvvOAlaDPO4Nlm3x3RedHjqr8jdBdls1nG5d0bL158zrWjNBRjXelwAZWMZAOX+V/gz7Q94w0bAmLYqdQiUaHicJtbI4WdrWMrVi1pw7c7ZRmukXmzkjzPUqKo1bmzcjBQh8bIXh3SiQHCQQZ</vt:lpwstr>
  </property>
  <property fmtid="{D5CDD505-2E9C-101B-9397-08002B2CF9AE}" pid="46" name="x1ye=32">
    <vt:lpwstr>TbUd57TC+fiDkPYT4s6hunmiewVORrOsnumjtoPNwKVFI2mBgLn1o+UrSI2CyGcUm/vAiItw1JoyBFU9fJ0jOYA0Zds116ehWlgjg9Uj2FVCtF7JPTJyUDWzrcWCywU+qPY3qLWaDR0toqAKQ48Y9ssDo/vmyY2lbWwtmsgMZmNkr7+mvGWx15PIETu/uTswd2wQEUiSCGcXrvtkmuw7mlRzHpg7gf1A1RVuqwiiFyW3qepckYOcX0lBvGp4noG</vt:lpwstr>
  </property>
  <property fmtid="{D5CDD505-2E9C-101B-9397-08002B2CF9AE}" pid="47" name="x1ye=33">
    <vt:lpwstr>vFPh7IW+6PRoGE5nKfxkFP+/hdKY1vFKpP0+j/G3/Jjx2WwcxtCk+mrryPtz4UULi6ZNMtIem9Pnx10RSFg5R3Qn/wNN4taRfFg5UmOEShEpomPtVk7Frx9dI1hWDcu1XpkfnHAMTLSpsX0C2vd9dLaFKtBZ6BX3BoXlSTEPtnL9RHuGICtOC9nUcZhPZKkwny4lgVT+bkdIVfOeLwVmQHbKsmMf68zcfah74xWNchtVL+R45SoSoJt/qGoGY8w</vt:lpwstr>
  </property>
  <property fmtid="{D5CDD505-2E9C-101B-9397-08002B2CF9AE}" pid="48" name="x1ye=34">
    <vt:lpwstr>qkR+dfMHAXTJ7eWVfGQFHqTZIrbP/5cTb4i7vghZ1r79YWvLP7HLHKwBD/953nSp7s+iKEX64/afIsl0kewicFuWvt0mqDMdjNvn7lhOhyfevPidzAz7YWeEa6O5OtivVqzYH3d1hxbGEgBFAJJpCfQR9eARz8YgFBOwSWLDJdkOv7R6RkpuxEAJ9ZxgiXvIzUQXD6bwRYJ7jGQDVHn4WXSt9ND43ROrkbLsxWgocmy69iz4jhzjPzkLIHuXXkO</vt:lpwstr>
  </property>
  <property fmtid="{D5CDD505-2E9C-101B-9397-08002B2CF9AE}" pid="49" name="x1ye=35">
    <vt:lpwstr>MAhsh5UFs5RzXJzZeELdq8Q2NgvX5C7/dRD5eEt8i3sOfgOAktZaHJzTbe87a69QYXZchy7/SDDUNEsdzlGbHv0xMl4jhUayzEzq5MjzVlxNsgLiXLePc2vSXCLug8rNtA0DRiwTG19WErSLlEq3q0pVKY2lFFXNgEwvrTZewsgsbcerLtb1kObEyS8fOYDbhg1mhMf79hwtUTBmli+L35N6SoH7p3ijIIUSH5mMw6eqy7aIJOnemttoiYkrol3</vt:lpwstr>
  </property>
  <property fmtid="{D5CDD505-2E9C-101B-9397-08002B2CF9AE}" pid="50" name="x1ye=36">
    <vt:lpwstr>Xea4px2d9tpv2SlLozceImmuCJR88WZdisr16v75uQ0BDwbEWWI0zvBRrXrpIKmtdJDdTZwKPd1QEfsNXkL9CY3ykSSKbVYo1oXRWSmDJ92m8d6+B+NuX7VrkKnRRLu0dpgfv9p4WgEBAWsgebfK1+0D7GxHMWjAEm38m/pJIJteYBca4Tv59rt/FBApPraWSr/g6e5L4mozyzmp0RErlBP9Cs0x5XPwiUwSZamuNrrD7WV3JMkcx848M+ZfIqj</vt:lpwstr>
  </property>
  <property fmtid="{D5CDD505-2E9C-101B-9397-08002B2CF9AE}" pid="51" name="x1ye=37">
    <vt:lpwstr>aiKtquITP+DbNFFFCTQvNqGE/K3ss3ECrbR0TdYJftbZ3cUvP3zyICOSl+3QV+0ki+ogbcIZCisoATxFGGVVChztnB8fXa3HPm1QIn9tYsMY+dcE+1m/VQ1XWK9m7aQOa5SNNgBUv/C5IbTOMCfXJxHAhOByyPdKZquq87q2L3Q8qoa+R2qVuZ02UgjKqTRvXI6Ioy63ynu1MjlQPFx2TGrfMJ5HbBwJ0/BGPuzHotzLJ/Zl10vEd6bkUYn8BG7</vt:lpwstr>
  </property>
  <property fmtid="{D5CDD505-2E9C-101B-9397-08002B2CF9AE}" pid="52" name="x1ye=38">
    <vt:lpwstr>pzChayb9rntmrdtBgnX6mzhjiBXFENr+v0AbSvuR+jsLfxDUt3gFLZRsM2IMqFXJ0YPgHq13ZF8CgPKQUmTX2eyxJ5fgmxJoclPmft4/C/nTZYfpQe0leuxeRTHioj9Qj+I3O1XBOkM7JBVe3q59lJbhkBg1AENawb1870HfWmiZyvdmZBUuI9m8pq0X0I2/6436Up4PT5EfbnskcRYrU9AwyHhzGET9C5CWJ8AOatq/V41Z5+eB9ZPRo4yTkSy</vt:lpwstr>
  </property>
  <property fmtid="{D5CDD505-2E9C-101B-9397-08002B2CF9AE}" pid="53" name="x1ye=39">
    <vt:lpwstr>znloCJGQRijvQFrLXoL3hlSWqQbclDBFzCQ2VlsvuTtpNy75+KHuMcokvLPs3MpZlcYPqGsvtbbwVJkXKJPfQSSD8Nb2lhvcwuezW80GpCJDTzzCOP4ndLFSJOLd2q0hQW5Lwf978iR2KMHiroOQ3298EOXBd9BquB1fKMPQDNwOcKaauWorztWj1jk1CRCe1NrOUhCz++xLQ39SDyIHN23vCqpoRgYfYGNHt2k/FnbYs7QyjQCTsz01jtZvvaA</vt:lpwstr>
  </property>
  <property fmtid="{D5CDD505-2E9C-101B-9397-08002B2CF9AE}" pid="54" name="x1ye=4">
    <vt:lpwstr>P3VjPBjNfRjYOxoKXQ+OIyoIJLGng/js0OqBZUT3BM+qZmlNDYT51nqdfxmy+taL/LWIfbmn9XGsHPxCVoXXixtKQyytkWWYgelW5cvUm1PM8EF7+llL3WFaSSbwi+nyF2+L2AmWLATm3WnyNfwbHbnWRZUdDguzZr1f6qy1BLfSZ3w0Qo24gs+Vv5AC48zN8AIUyY5ACpVbkJYJM5+OZnGd+OVB4oAI89Vvmhx9q2MfdA3NcEuFMTCfC6tucEd</vt:lpwstr>
  </property>
  <property fmtid="{D5CDD505-2E9C-101B-9397-08002B2CF9AE}" pid="55" name="x1ye=40">
    <vt:lpwstr>1ZDOUocH0KeHXlFRg3hLD6tNdP0c+dl/y/wuVV6Um9zm0f4NgmEBxzRQSy2EJMrbffTDiSlIxYK+x5k3WimgOvg4AIX/chy3bLPNO7bwkd67DxQuUlL3uvCdoFO1rqNI3p6HGZnDdEJZ4RiTkT3+DkoDy9wNSkLbri6XmyFrMWEYtp7BTzkmT6RYBgHa0KdF1OD2RA0Yc2rJuUUNuXXy6W+/5rViSYo0jtdlZSvPgXnp6VjRb0WgYoL0VAEz6C9</vt:lpwstr>
  </property>
  <property fmtid="{D5CDD505-2E9C-101B-9397-08002B2CF9AE}" pid="56" name="x1ye=41">
    <vt:lpwstr>6MTaTR+S1LIOalWZyQpCo/VYq5TH4sAbE4bqBzPxYPTRgNaQO2APcvMvdU8Sz7YZtbkZoiiQpbHZt5dfkTWeoj5PVz9J+fEvE+JWhABIGdhBkM5d0cztP1aCJV896uLT21wGkkqWJjBLMw3vMYmPpFhFnq9KA3TNrlvX83Oj5vUN81aXVqEfiZ3oK9VMi1A/UEL23uhH99yTj5kFRKfOv54iI9dt2qBqQdIjB1HIJPdB3dGrCgDTJB0j2FCa8tH</vt:lpwstr>
  </property>
  <property fmtid="{D5CDD505-2E9C-101B-9397-08002B2CF9AE}" pid="57" name="x1ye=42">
    <vt:lpwstr>l93dZ+lbBN+gcfJrv8XrDiIfr0sMhIMO6HjFE0Gx9tOg08Rlz1MFMdU/i+H+kurxoiYSdRom0EaH5UCiifLlcRQyNdy4w4IvlwrkJdaurCXIHMDViZ73wfme7jMEkX+AxfW6grVI/I9ldHSgV+q970BXPkVLcX8jZexPC3Iz+bQfNY3MaAEbCcdRTr3VpgSE/4qhLPrGWQvWcmUR1ZDbLjpzf81NVgHRI7GMge2bu30RG+wGv6fH1PZuNKY+lr3</vt:lpwstr>
  </property>
  <property fmtid="{D5CDD505-2E9C-101B-9397-08002B2CF9AE}" pid="58" name="x1ye=43">
    <vt:lpwstr>3ACrg/jDz57q0gJ7nN/QIHiVzmaCrZUFk7/yLsO5pdZE28nQmnD5ziaTXTJ1vyRW8MLXn6GFbcjA61qbvXnF1RRPyR28o0IcfZb3iaZYRoGE4oLIPAS8ieb7MeCaPV7X/nPbvxZht4TBJkPRmZ0tQGgM9Z9snwu9VkTKFEPjbzBGoY/jKX28I9QfOOsKZBCM1ZuoctIP8sn9Fe9vY1V4aobwozAZ76/k99W9y0UJLXrfnRT2Pu9vxkWk2x+mdim</vt:lpwstr>
  </property>
  <property fmtid="{D5CDD505-2E9C-101B-9397-08002B2CF9AE}" pid="59" name="x1ye=44">
    <vt:lpwstr>pOHYZc2nfmPNjH4CMpx0XjrTMGTmzhwDWeIK3YIx0ws9HsTnKenvSJYEhLTGQdnn0NrHruFHe0zGzLAFE9PDFWIpHmx3tUg46xsNPx0HwvKnftg4XqlbI1/R9+7s/Yg+0/f5UtJxSNkHSGTbvolWKEcw130ZqL1vGhAntNbRA95hMCpZ9FFX7rc79VwGa8S43f2bB22oZyRg9nVGkS8hjwNs7RmLqF+TdL0qdJcUElFAcD6xzBgFHNe0ETvzpT0</vt:lpwstr>
  </property>
  <property fmtid="{D5CDD505-2E9C-101B-9397-08002B2CF9AE}" pid="60" name="x1ye=45">
    <vt:lpwstr>kQtRnlOHRxOrEEXYpvaPjgZAN9NqDJaZf7/YdvD29qg5pEBzfFzV5Xc94i0X1wv42eg9H58bVlC62dkCg9iWeRcZq9E/+uWdsx2kcQqw+yRSOOzSBwBeuLSr+SdlvhFOBuhS6RuHyiKYLRPxQRXJYo2fjiTYtvIyKojMDBB2VI+H42xlb1lXNDU1GPc+txQtMcBsZdM71DXh5a4oeVq1Z7VQfnymNnMe/R7JgWMNKgwd4K6jh4z6VPHWAW7oHxN</vt:lpwstr>
  </property>
  <property fmtid="{D5CDD505-2E9C-101B-9397-08002B2CF9AE}" pid="61" name="x1ye=46">
    <vt:lpwstr>oI0k+9Jgm8NxTPu0yQN6Ui5CSa+IIUleDc9ZmLQBOjvviCYKE7Fq9WfzvIVGTlmo30zg+Zxxrp7KFQWML9U2JjgQ+9C0p8NfGfTZPNH0yt1QN6lyP+DEuTNLd7IznVSeibPf66bPv2EzpwYVciCeXP3ToVI0UvfERw5BKb4grBkoodc+1BwJCtl5dFqNaNUxWxu3fT7oPzWk7Cy6lmPKEmHY4sXqTcj2WoyO9Aj7gokJe6oKNPjbw20j/mEcph7</vt:lpwstr>
  </property>
  <property fmtid="{D5CDD505-2E9C-101B-9397-08002B2CF9AE}" pid="62" name="x1ye=47">
    <vt:lpwstr>ktqBSP8LHYqu82FTc1Jc42LFcuCWR3MTHCsOCDnVxpeNgdtBXqZB+N1vlz2S3mYtFvKxLpOCJ7IL2fB9Zek27dctw6SgYPkkwcjhUtVpO2Y4SFE/JYu2jeAwZGh/mIhA9AU9vp+XMfZ1iPYB9hDeBT8YbhlTkp9bv3JSca6BuaKpZAKhjm04zL40kkq/AKU8dCGc6gunZzLzLINOMuRBvoMybcVEiEHzaOpFowzfxVARo2b/MgytOrWqAhQ425B</vt:lpwstr>
  </property>
  <property fmtid="{D5CDD505-2E9C-101B-9397-08002B2CF9AE}" pid="63" name="x1ye=48">
    <vt:lpwstr>/djrY8WGEM1K3cxMgamHsVbZyufU91VLmsA13H+AIc6enye/lP9dhL4SZBch7Tt+sVQzbvIIGwoVrnRmqMwxN5VjMW4bVyuGgfaj86MJJ5nqR5zolCbBbiaSHCDqjA/0CVYjTcB9/ObxPssvJEeYS1zVSJhcqvu/KQYUY3/gmwSFr41ye/d5C2yKYGcuvdqlnecQxXymtU8TYcHX5aOfpG5xYCH5L+Q8GxGG0IPNtKxjtFYLyuEtULmtoMnRogI</vt:lpwstr>
  </property>
  <property fmtid="{D5CDD505-2E9C-101B-9397-08002B2CF9AE}" pid="64" name="x1ye=49">
    <vt:lpwstr>tkHceXC5/X1yM0txzY0IV02Ct3bx7rMH2hd+eToEj9jFHv/OTy5I5XITDhRuMDh8zsfxawvycoknLg5I2RpQXso21WzZivpRspaHjLQ3oEit8G8VaU9w09EaD2MIel7KSYQ5Q1XehIJFQIp6e+w2sCqokpG9RJ4JpRJ+mY8HBCDBp26OzqqmDm1LYHFeb1KdPTI3jx/i0unqephhjEosS508N//OHMEhZIbtFyX8k9/+H8TOsMxmU8Z4D1ieAvH</vt:lpwstr>
  </property>
  <property fmtid="{D5CDD505-2E9C-101B-9397-08002B2CF9AE}" pid="65" name="x1ye=5">
    <vt:lpwstr>ueo3zQ3n8ZCPiFTAz8sAt9xuk1Hp77U0LcQdUoVWCYhyZ6h1U0jNMoS0vR8ZWmSN+qkPUgXJz1NiIZLPxT91jUCWznvvwRHED3QUI0GUAVUWA7AoI2PbUtUUU+AM1AHCAu6UvRTFFeuxjxtyIpTmTOmvunJvUbNmypM7jforFxl4xylKKEJYO8YIjaAC9O5lPRClGnaaRUyhz4OV31+GVZIGRBFJlalj2h9x5NSYJ/5CGVjCM6AN+b+q+0CXg7O</vt:lpwstr>
  </property>
  <property fmtid="{D5CDD505-2E9C-101B-9397-08002B2CF9AE}" pid="66" name="x1ye=50">
    <vt:lpwstr>hHzGOYjA+yDgnfCDeq5dfNIw+Zcdp5WAgxPTASOUKrSBf3/0/0I3TbslD53oyKnkF3Jta2XVF4+GL7gbawHykCrYSZgZjFtcUeJ5MfkLiO3uw3VgIpaIjyjF8v6X+7t6xMaYHuo1fxaiEGtLKrYBaSu6/NdWUbWVbnBj0KuRMktfE+TEJoRXXxUgVlRjQhXmXQPIUi20FMiHCKulfYz0a2a9KZgtQ4Xg9k6IehPmZ6ZUHL+a+7YbDOaZsHLrxvh</vt:lpwstr>
  </property>
  <property fmtid="{D5CDD505-2E9C-101B-9397-08002B2CF9AE}" pid="67" name="x1ye=51">
    <vt:lpwstr>kFvX276aPku7czugPIPKLvE4+3s0FR8alA8iNSZg6DsEcMpxN0RSjTkQQH9sbR8kSHN28TvUGwh2OWXqoe7dDUBpnqpOG4rvlttmMZl+gRuGQq6GALDkhBNjCvJjCXjpzveix3WJB2LY2qZCs3oi7f3vtpEN2FS/hN/gut97eTZgMV0laqF9pk+Hk0bPh1vZZSRTNOxgfWmOQAoQVeRtwY3nmzfe3HcjqF4+9VoXBmodMkQu9y3Pu5QBNXtu20U</vt:lpwstr>
  </property>
  <property fmtid="{D5CDD505-2E9C-101B-9397-08002B2CF9AE}" pid="68" name="x1ye=52">
    <vt:lpwstr>vqXLQSR6tCWUROfIEF5mPknpQVlEpvTPb11K8wvh7Ot/Exl7p8SArqzZZP/hWJyCDbKO152k0d19t9xHWk2D9WiGuk8p/UbpTtbAk2+dnXGHwRwu3jqKa2Dnsu2iZylZfOXTu5JMzCvJCrexSzLOhFg6hVa3T9JQCFteaS4WkhNpM0KzBBq7gL2FnrTvoDxm8ZGlCJigEZECVQz1GGPrD+jXr16juhBi1FiRjf6S3WG151MZNHtYLr4KHvUlnqi</vt:lpwstr>
  </property>
  <property fmtid="{D5CDD505-2E9C-101B-9397-08002B2CF9AE}" pid="69" name="x1ye=53">
    <vt:lpwstr>hs2n1wzYki7SlWHegymRiGpy8vlSVVsXvwT0rlieexYZpwyzCRn6twef6L19M0ouC+/ZiOXXrcRtaUZRmbvJMjZeayYUGaw2+Ry4T52MBA44wSw9qm3DFEncIVVQjlYr+FpIJpnGW4+mb9RQPYmmYV7EHUIftKkHjeEXcvb07W4vmfZZHnUHOTLCp0RoZzL6IMRHdfF5IpIvF6apPAaiwIoAGR1P+QVqRRgssjVF5gqYWxykaSIaqsn7Rt37jwS</vt:lpwstr>
  </property>
  <property fmtid="{D5CDD505-2E9C-101B-9397-08002B2CF9AE}" pid="70" name="x1ye=54">
    <vt:lpwstr>b5Wba063e7v6t7kg/ybd4HLNnEm9AyaQxPgZ0h7pqqVLpWOpTtc9GyKJ64xCTG7ZNYBtSs0q8ezkM/cjrBCfdHCLJgTKgu2e341AQBRveVvNMa7Vv/HhVWqmF9kUPwK7NM6hKD3ewKvRlpxstQHF4UxxEtt1bC60TMcKXVTTiIp02YNfAw5s1MxRQOa0tZbh1X3L6Q3Ym704+QBDLM/HnRgT2o/rLrE7E17IkJ87RFp9I/3qSJyr0UfS6UbxAUY</vt:lpwstr>
  </property>
  <property fmtid="{D5CDD505-2E9C-101B-9397-08002B2CF9AE}" pid="71" name="x1ye=55">
    <vt:lpwstr>rFAzClzwp0t3/BTEXz7Jmr9+apU95LLz76atRq4zcZo8aGeXYE0H14Rs1DMvTMfwePC20bCgxE6rpoDMCKYPguD6qfV6h1EZGaoXY6yEPDps8/tBzIGhz4JwgQAwlEvNK1AmGQVsFPEDIr9Rk1IPT285c9navAfO+KDTyRlbqRMaZpFLiAQ2OTTR/29CivWfco2qJbWPpAwo8G9vXOC7np8BuIKg/ytH6e9ArRuAiNag4qJ5pUTqFF1acPp8K7X</vt:lpwstr>
  </property>
  <property fmtid="{D5CDD505-2E9C-101B-9397-08002B2CF9AE}" pid="72" name="x1ye=56">
    <vt:lpwstr>CVXFUh5upHI/8c8hygGqpmu1bX2pXr+qvNtupVPmS9Yix9k0asaIA6zwzLftH1/fqZHXe9aQAg4H2++Ci0h7C4WHeXH24fXy289wiNzMhHaTFs0IRaeoG7qqeVxfMEDjHRKBToqPhL6Te+hHRHhn6heX0bsQZi8ZDoH+Cg8a9e5B1ytRJK4vhBuY7RrcPfjrQkBe/j6LuDuprOyJ3pOml/iIbs9Zvm5hPOaQpzukzAVcz6y5luokN1aD3Q2ljyI</vt:lpwstr>
  </property>
  <property fmtid="{D5CDD505-2E9C-101B-9397-08002B2CF9AE}" pid="73" name="x1ye=57">
    <vt:lpwstr>MZjt/3OousoY8LtOZOCMjOzlWjMgI0A0psO33oy8E1r1pECD+xRDA6yjCeS2yp91BDR3xsqANkKx+JnMFftMwzngql5KOkitb7+j7qjUgBdtEyOXo449AG5w+BDckAbFjHX1E0Z5/Aw41uGJKO44zUWSMxmFAil6nLNMrgIRtoubVoiCzr6M9295Wsj9mZ9fu+CeAXtBF9WvF4TgTZ1T5ocD9kU17T4d8iVMgo77J+hXCQL2WJgpnU3BXJTxFrg</vt:lpwstr>
  </property>
  <property fmtid="{D5CDD505-2E9C-101B-9397-08002B2CF9AE}" pid="74" name="x1ye=58">
    <vt:lpwstr>hQ4SP53TXzBGigrOoLBTdZMlMWCiqjhAmMCIUM2zMjnAsfTnAUmcaohudmnZefYFkdU8eqkmTYumCDUvAUIGxGBARB2xm/uzX+turnOtstm0KLMMeT/0pS63Q9SMpXDnc4Syk4yCoFE4fRkGWwRdC8oxiufR+nFrujs1iOGpX7o7vCBP2MpyFiGr+ahOXw1KrVYd7KC3ENYWHT1rk87RhKRF+R0X5/4f7DsOg1AZHgdLZOr5/ugWojivV29K4Pr</vt:lpwstr>
  </property>
  <property fmtid="{D5CDD505-2E9C-101B-9397-08002B2CF9AE}" pid="75" name="x1ye=59">
    <vt:lpwstr>OUIAQ/bzEOusOAzbz5A3fXSrSNYzJq+44DP695vZEfQkklHNyGu4kJTAPGNS7ADoeve4WfNkZjIMz9d+3Ptvs1zUAaOKVEaTDaSp8ZFJT5h8Kn8HT392fSDwhGKQoO6J5jT9xtc1GsE2UxuP8TYDLIq4DF98/nbF/l6b1vyrj+fWjF236c1Hq2fJsnXFIHIjpwt2WCiN3VU6oNZCWaeBqr53uyDP5eWl2i0HPPHEih46MLkUdwfpBuomFbSawRZ</vt:lpwstr>
  </property>
  <property fmtid="{D5CDD505-2E9C-101B-9397-08002B2CF9AE}" pid="76" name="x1ye=6">
    <vt:lpwstr>Xk3uF3ezGPaNIFh/h44ZKGuDNxZtYyngWdW0w96VJ63H50fZQLqsBNtNt53+thsCM92OFBGgsz/aa8wKeGS7tbZ3YqNSgRsLkK/vtpApPlj/dL2dI/T5MhEXcIP5ImIYNf3FReupC3cPbpN30Hp8uwTjBZRXGf+1xGhIC0qsxLTO8MbSRJ8G1ABuj+YEAZBVR8Hv0mWWkaJoNIB+u5Eo/roFWThciKlgFRV1CrVAvhXW5Jd/b4C6Tr4BM8KPpC2</vt:lpwstr>
  </property>
  <property fmtid="{D5CDD505-2E9C-101B-9397-08002B2CF9AE}" pid="77" name="x1ye=60">
    <vt:lpwstr>j9GYNseg/T7YG2dIoozVitZ/biPYtbj7l4j9GMYPAAs+0JOeBHUgjudcljHfZ8MTZmhu1d9DDsXeW73zJ8hInXOXrpyVqL1lSVChhr+beSvfXYd/JyQK7be7dYy8AWk7Npii1Bcuc2p5jOJEdJ/1U8ZpcKcZneT/twuFzMN1VH1OTomQZ8IngzSlC/WerRdFk6O1Q4CqXndbe5YHulpiIy8utLIlGJs8MdhfqfWEYsBGOKED2UzGVtulF2HsXfs</vt:lpwstr>
  </property>
  <property fmtid="{D5CDD505-2E9C-101B-9397-08002B2CF9AE}" pid="78" name="x1ye=61">
    <vt:lpwstr>Jn+5J0UGnE9X5+sM0TRhkN7gVMv1d/l8iP7hjHC64AL3b4Guoxvd7r2RP4ZXZTw9CZYze7eUZ2E9zVSUWB7WwCVE4bFwgB/OK0hunAZiPoSk2vWT4Ax7q1yUEeHqWxhBGnr/wCkqIB8Zrv/MEXqnHBHbQhjAfh5uDmfsBX+6c4wdRezug3wkeOVa6ItcQxc7Z2/VwjA56Jhee3sBMWrqQhz0aDpq83mUriLJSI1CKPdwFIc8ikn1q32tabSNt4Z</vt:lpwstr>
  </property>
  <property fmtid="{D5CDD505-2E9C-101B-9397-08002B2CF9AE}" pid="79" name="x1ye=62">
    <vt:lpwstr>JpBo15tBCK6zysbuVBJ5pFeR+YMsJCbdvOdnsRPX3O4PvFxZUojwf9aJisrjUWo2DxJbZNmUzh+GKDAj8/LwwIDSSAaPwVHgO9ALTZqjfKxzxfCpT5v7sUSTyfgSD/vuTWfBGGDDOOHzfr58HhRGEkXdqgOd5z9WO0l22j7LRGhOMPst6giGqnDyVAtuwmNrtbokEYip+dpZwkQSKUcmUvk8UnfZDJFPBL72OgZtTknE60Er8U+5aZ0lqJpOkHt</vt:lpwstr>
  </property>
  <property fmtid="{D5CDD505-2E9C-101B-9397-08002B2CF9AE}" pid="80" name="x1ye=63">
    <vt:lpwstr>y2a5OYSzfYmeTTJyTJTmPnX7fJqK4+JEzzpCOaN3Bg4f57lDRBFxbozaLORVJqgZFMV8myU1yf3DIsdxMYvoPawGfZN8njJJTmvOXJ4FGCPEaflDMD9cf2M9Fm/OjROTMSyjnqr6jnemHoGx1h/s/D8Hbqnj+Fkt5MgIQakqEJdgf7g4yQQFnRPSZyYP9uTihvODLjweITtEim+tOfXKqF3SaEkxPzc4Y2Aui9z4atKsTMNw/Vi/kX92gujqCtJ</vt:lpwstr>
  </property>
  <property fmtid="{D5CDD505-2E9C-101B-9397-08002B2CF9AE}" pid="81" name="x1ye=64">
    <vt:lpwstr>f5Evtrc6thCbdu0bOrMD29oLdXNEMADkJ++XJC1LS/JVzdMlhq4xQ5EA6P0I3PRtDL6yZgsA5k790fqho9l6xP7R7DrhA17O6N/GbpLxvvCtTuKmallGqNn4OgsY/Y51f+XM0nwriRSbz+BS6O2Jrbl/7GMj4JhqqqAAFhzjAaHI7olGakRWZRwrXwk4RtBYtzcyeu+Gl1+U4wfB1ZYwSk1/l48fv410C2DipqUrzGhCf7q3rPkjOu6kIz7bwJ/</vt:lpwstr>
  </property>
  <property fmtid="{D5CDD505-2E9C-101B-9397-08002B2CF9AE}" pid="82" name="x1ye=65">
    <vt:lpwstr>C0+AlMItjHXIO5NNssLEPusz9F5usH55VZ3d/73pteiHIHiMVKL8MaAH60j0Drt8R4l4RraRp7MKPQlBELjMfPhk7vclB8+omgBM48rPDkIA4GoOU3ci0PCi50ZQP/OQdHflWeBbdDkPLayd7hvYqMaSWXGR8AwoelF/JcSaxEol45Z8AxbBIUZKBS1RU4zNKxuUemh9LtuLlvoWjaEqIlnq1DxdbfMyWcRVrjYouz5u8u31H7KyX922r6Y+hIH</vt:lpwstr>
  </property>
  <property fmtid="{D5CDD505-2E9C-101B-9397-08002B2CF9AE}" pid="83" name="x1ye=66">
    <vt:lpwstr>cqCTyfAZspKXj6k5u4cm6jPuZBEO8026MiP+A5+54GorN22OVl5XDTLAlT5H6UX8zZPjZdWW/Ho3mkY2orvBkISbT/JDwL1X6vCmB2eDbD2WqM6SQKJo3sW/bsthQUaZZHY65zAAlPr9VRJq+kW55YHZpaod3ZyIrLTyeNc4L/Heur7TFjzDkhW38VnLeCqzAURD+IgpyKV5CTydkd2eQcv/6x5bJrVpbunTljI7XU13vhRJTNRe1XoSH2MLggD</vt:lpwstr>
  </property>
  <property fmtid="{D5CDD505-2E9C-101B-9397-08002B2CF9AE}" pid="84" name="x1ye=67">
    <vt:lpwstr>gMT6Tfw5nkFp0kMikhcdS47uI414WVQaBCIu42w8qrUSUXWLwdTqPdFfwNMqVC7guBLhQrnX/Iey+F8H/lZ0EMF/r7fokXdNwCK0jlFXfn5kBdVpd9s7N1QxCRF5GdZrho8h6NaT0DIlgSXDuvU9OtAhvGF+AAQN4MEdq3JxEdP9/cZ5opgNTFYccioGenbVDn+/PEj252LLkSUDwZPP6+knNWuchkn0DiC+Bmy+G4ph3noMaFzIbus9LBYQ9W4</vt:lpwstr>
  </property>
  <property fmtid="{D5CDD505-2E9C-101B-9397-08002B2CF9AE}" pid="85" name="x1ye=68">
    <vt:lpwstr>eQhDxJl5huVTRRrnXPgAf70Gwk6PEUx7XCJqypM0WulQ/H7xZrz7qH9CjWshmEyHn2dpWv9MDo9L3fxD6q2gmjGDCe3npYOfPjpcn/Ed5Jg2ShGJQtid89lR8hS4xnna4iHvqk340XqqJwK8qGa/x8H0iiTRpdfBJWBKBmf4VypLtYio5TxbKrV5CXwEjgKO1Yjo7cIpgBqqlBVVM+EJKvskYZWRkF8E1nk2qUkucFfsiaWDu+flv/W5T5AfwF3</vt:lpwstr>
  </property>
  <property fmtid="{D5CDD505-2E9C-101B-9397-08002B2CF9AE}" pid="86" name="x1ye=69">
    <vt:lpwstr>KPyboy8vdJphM9AhmKochz1TqYssWU/hYQUnJ9i1PtA17I2Dofwzkvk1puQmNYvgat/OwXjg0gRWIdvVPKrFu+zbY6KR5Qm4wIpckebYmt9Ik+rWQtit+8nAVq10CwVLRPfGlhPFnEqSNc9+Kq/tZ3Lta9cUwRc3+l2Mor42+PgNwktu7XAHQLXopI3hhjmXoLwE1LdnUWokOLvXX04640p+vUEjvK9aZdNX3d6jTMxOU7CxtrKbw9CZUldVe0C</vt:lpwstr>
  </property>
  <property fmtid="{D5CDD505-2E9C-101B-9397-08002B2CF9AE}" pid="87" name="x1ye=7">
    <vt:lpwstr>yQOZTIJ1dpQkjo5cNlDisk6vfaLGeAZcyEGx+e955t3JIBB9LfwCx8ro19v1Ja/QbgMvMeYOwIqzO/hqgY7pdU61aRZ3YtKzclA2jJBjvkiNt2J4oOaVSKDsY12u7sfKMYNPKe3tWDx35o286GQzsQfo3i4wmo88LEbPNLR7GkHUX/hOhE1y4ahrKd514on1z0g0Un3su2zUZmIfGOFxiWoUQ7Meg+ndM5MKO1wjG9O4XrDM0/EAOJDWDUY+65v</vt:lpwstr>
  </property>
  <property fmtid="{D5CDD505-2E9C-101B-9397-08002B2CF9AE}" pid="88" name="x1ye=70">
    <vt:lpwstr>I4LpNTz/LM4FjynOtGcddbLPY+NeQ4Yhh5yK4Ku+JtN5G8xgVzBAB3zybMdH8pD1kWW4ZpaTHCsaDUeZc4xee9YWeeACUX4Ib3onyMmA4y0/B2wpB3W9Iwit3N+Ud8Qzr1AvwCPUHLMXdce2+qaO15n75tVPmbaQ3uhc5xhuCb9mqf26JfuXOrFcJs0a+R70fhdDMluykZfq75Irz8wT8+Qc7SekvzN6CdKvGgH7dH8hpN6JQ2kUz9Ng9F4OasZ</vt:lpwstr>
  </property>
  <property fmtid="{D5CDD505-2E9C-101B-9397-08002B2CF9AE}" pid="89" name="x1ye=71">
    <vt:lpwstr>17YMbOHTeR0od+E1Wh/iFx9bXEVtPuBVKTRU9xA8tZqe+yzThAuZnNIwPNai4B3oaI1x7qTsBMeCCzHmKdiTrdZt1AiXKT1YjEIP2TNax1WagVQgC34IIvCnaATVgnyIDUC4X7+TKx3SaJguLtbhxr8ugX+WXe8zhsf+aTdCQfDADSGdC/vP/l9RWMGEaFZ92U4aphGkc4Qp48QaitAqgxwfAauAB7k6G7LUItPlHnUXifaAvHHg37cJ1sBc6Cs</vt:lpwstr>
  </property>
  <property fmtid="{D5CDD505-2E9C-101B-9397-08002B2CF9AE}" pid="90" name="x1ye=72">
    <vt:lpwstr>PJMYtuleSvUMHFDLlqT6wL0JEPd9GuWvJQAR6rwM5dbRIRIxS6XPRuDnQxIyALxDl+i+hXms6jWumfelc73z9kKN4smGbQYKj+bBVCuTOiRLNhx/CkUymCKTiwMsE3hBdDjfiTfsS3U1StTfd1yLAkvXuLfzgh6k1oqTsrrgkkFFEGOITGzZb9EtJd/ifNEET7OcxoLwLUHRZmSg/Puz0TbcqIuiwbxbqFi9yU2VZEZAwV5AFsm4Azztcw11K9z</vt:lpwstr>
  </property>
  <property fmtid="{D5CDD505-2E9C-101B-9397-08002B2CF9AE}" pid="91" name="x1ye=73">
    <vt:lpwstr>v0kH+CP1OYm/IHfQWUgMmF3/D9mim2/CAOKop+tjX48GKqaYZC7pmPpYkquw43X1LWz6rgo+i3P0kkr5Heu5W2C6/kcRJedvi2Zr1uHpgrs4B3vDlfplao4kvb4HNjf603hrdWJpzo3nzUBh0rDX6aePd5cQlP+BkEaQGck3AU5GLt29dh/h4UMUCj467nCWWGPGecJN80xTJSwFNLov9VhSMThzh1uCeXeq3vK1nwSspSq7TCb2J8xBqFObZLx</vt:lpwstr>
  </property>
  <property fmtid="{D5CDD505-2E9C-101B-9397-08002B2CF9AE}" pid="92" name="x1ye=74">
    <vt:lpwstr>LYOid/+r6JO8EPrITmr1nYvVhH2Y9xixy5UFoUsQ6A1vDn0z+uwUqgh+1csGi9o2ndsaakkZGiDQqXqfz70sUNz4MwPEqPcA1DlTdChRk+539R1ldeH+035tDlW12M2NL1sBy4mbnTcja7ya99qxms9dsNAy0f4ikY1acbHNhy/SPCPCJUj6o0GsaxZ96spM7pDb/ZYm5l9y/xRQnQsIdMyaf5zot1G0BzyL8fJunZbWAHH9OPMS+DO30FlO2fr</vt:lpwstr>
  </property>
  <property fmtid="{D5CDD505-2E9C-101B-9397-08002B2CF9AE}" pid="93" name="x1ye=75">
    <vt:lpwstr>E1Lqwa74qRfc1S09DCADXHDEU4CGH041FAJ3cWCgHhQk2+H30PqP0dVdMB7bGMXazgxjG4BV7CRHbhKwHlaoiYwTFRWvNtOxcLatYKpQW/V77RFpLHKbXj5Ja6UJFOIRFkVINHFcPyEvAP1BKuZyUXrRCC/SWFoTIqcUZjDfsoweId8O1WDyHT7ze/dwuuU/9k7RULLM+Iw+agJp+8K1B1NHBBb3etfT7YdRGm9Cv6sf5ssooS7y6+i90ASYPwJ</vt:lpwstr>
  </property>
  <property fmtid="{D5CDD505-2E9C-101B-9397-08002B2CF9AE}" pid="94" name="x1ye=76">
    <vt:lpwstr>bq30qTESgD/e48egYz23SILm59ik0AWdpLp+LJNBuF5IgtkGjlVkf99ICCOTs/0aswV+OSP/Y79HAYY3C/zGwIW+BPH34ZXfD1czrV8rNgc/+qxNlxAVBPlpVsgJihcxdhugDNdxDxNexXYXE2wnS32EaksmxU9A5rSxVtiGIMYZ7m8NC2VkkNwp5YxlP/X1AoCx2EWpNZixMrZn+NqPU6lXi0d72y4zuLejdD8KVFd/D5IrI32MbZN7x3ND1SB</vt:lpwstr>
  </property>
  <property fmtid="{D5CDD505-2E9C-101B-9397-08002B2CF9AE}" pid="95" name="x1ye=77">
    <vt:lpwstr>WhsrO6X3CA56QXc5sEg0wXs6C2mCFMj3Uv9oBr8hlQi9dL95QIoNP3AwsFbQAFt4idYkog0C/OO9ZbIoclO9lHDoGQwZPEqdVrIjU0CX01de+ThEASnYAWb/VDRHuZueFrkOunCLXla7oah5lDr1dkecdh8qwTrWro8/05BGXdUrWcWezDr8GynMChHslKTAFzw7MiRLGib+NJoogkKEjbZozG386a9jHRMptELp/ofJYw5xnH7vWNLWyt66l9O</vt:lpwstr>
  </property>
  <property fmtid="{D5CDD505-2E9C-101B-9397-08002B2CF9AE}" pid="96" name="x1ye=78">
    <vt:lpwstr>rsZstyva4nEx/LNRFFl2YZ5AfYGIqNsDi3xJpMYb/WMwLkXYf4ic4TS5yOvxHce3Ne1GD9wFdwO2NlrtklTHeJq2aNUGZ5q+GxNm48lMbdd2VR757lAXAePaKb7OlZqEGFdLxiM/iaLinaHm0PpYtZJl8m8t9Gw1zGf0NmQ8RJUEYii2SRYhqBGtkHnNe+Ym2KX29OxWovSJIXAru1gZ9dYhLK8zLQxqkrvoXDej5Q/E00PGhDvQjW8ZqCUniYi</vt:lpwstr>
  </property>
  <property fmtid="{D5CDD505-2E9C-101B-9397-08002B2CF9AE}" pid="97" name="x1ye=79">
    <vt:lpwstr>+K/GTPaeSNZyDU3yzSDR6wNtrs/vhOT/bKrxaa+2V14RWI7s4Zf13VOpaogLPBU9wD4CaV9esbewSjAnVlOdrc4LjHikBVIVGiQU9qb+511tQFo06apfnrvu+b7ymNU1zIXI2teUeuvdLNOh1hyuHAACtNl3OV9v16pyPv8ozq6r+l8MVkJpEnRjGUsMLLIQTwwIwsKOGLEEjJNBgzALxTo2F0pBFRm5RNpksI4l8vC9RyqiJIM0onPqM7CGsta</vt:lpwstr>
  </property>
  <property fmtid="{D5CDD505-2E9C-101B-9397-08002B2CF9AE}" pid="98" name="x1ye=8">
    <vt:lpwstr>PA14X1N5nzem8skjPTz4SFs8hESDZt/Sq8U+kHJF7VAeGtuVmYx/KCAAFqJZVz2i5kbSvubXcas0x69UvoEpjZEF4fcShP0SHRSC90A3NrMd1lRA8AAhyiQ8Kqb3IPjVrJvG+vBtDh29hBUChe9JaWI8RjEs5Rx4R50fm/bqKW8vw//6O2QAinSc6SFSKdQ9xzFy1D5YislFAyCsaDwfO/TluK+vGa3Le1gBLTKWDLaWhYqTfrDVLizyd7rOKqs</vt:lpwstr>
  </property>
  <property fmtid="{D5CDD505-2E9C-101B-9397-08002B2CF9AE}" pid="99" name="x1ye=80">
    <vt:lpwstr>mk49heYfz0R9Nw0yN8xiI+OQmeMrYlDPBMus0g1/WqRtCZ/FipbEokSEn8a8Ut6B3EEF24ainngGwbpumJi/OJyx6vB9NH7/Cw/s9mYhVoenlt9Y7onFtZRdv9kgrHHnvoDdhHF1B0YnDmNZvNgqgb4ZqLizjyP76D1N3LexhMOsRdcuLaE2cPWDmZ9OphBKbXRr8IO4OnM9/6RMGRJD6LDNF3RfAfTJqLHaIV4PerFlge83SqGQvnFimMV/s9y</vt:lpwstr>
  </property>
  <property fmtid="{D5CDD505-2E9C-101B-9397-08002B2CF9AE}" pid="100" name="x1ye=81">
    <vt:lpwstr>RAzzlAbYIKu8xVBYNe58n7u9A2iR3xwSKpvsomXyPZuZJakeq0DkRzw1zmulUS1UjX6+JrP44iFIj/CWhikvgWQK0ynMT+5Viaa0Fvl34hZdDX5JWGvk2VKMFJfwiy6AqEOk48WHurCT+Wa4ef0TFh4XDmyYFIRINmUndh2jL9L8FIekQ7N/irVlHpDNvgl4qNZsz3ekwNSf71j/WrjAtw63IDzAoTbbS187qE9zeEcL3zGvyIJUQ35JVQjxYHk</vt:lpwstr>
  </property>
  <property fmtid="{D5CDD505-2E9C-101B-9397-08002B2CF9AE}" pid="101" name="x1ye=82">
    <vt:lpwstr>gvW1HfcViWcDXFkXnyNnwD/JgUcQP42v44rPU9GMuJ9sO3yh47lBb6q11V370mVVWuvU0PyR4Oa7QRUUWIe0OyylGUV7kWLXfo157h3pC7Hk/YJFcUoNzy+suVrBfa+HB8c+PL4IRuKGtTRJPuqZytvrr9tAb/275rO+IeBdaC4hWPE+pI4H1r/cGhkDyXCrL7rFqeIiBxpoJODJmTAJ9Z2P9wjPwU0TBryz4Mm2gGmuML5cqwCZV68tnh0wp3L</vt:lpwstr>
  </property>
  <property fmtid="{D5CDD505-2E9C-101B-9397-08002B2CF9AE}" pid="102" name="x1ye=83">
    <vt:lpwstr>A4K32w22hg7ONDhbrCBRjV6AWDTCD4FpjCUkeRK1UQnAAfj5MVviKupebpzYMldQ2NEJAnLzBI2ymd3o9SuN+TJ/g5rAPXLMO50TBOiaxBP3QaoXkvmVMGjaUa1V+rgLl2cOffOFc3PyhibqDI6pIn97620ezwvvgnodrrLVDFQyzNQfI1p9fgKLxT5x7bSyhctTW2TyaQA0dpdq/Bqr+R+l0Eo4Xx9mGmdrNol8CffvrBypr3SZ828utVPLO8Q</vt:lpwstr>
  </property>
  <property fmtid="{D5CDD505-2E9C-101B-9397-08002B2CF9AE}" pid="103" name="x1ye=84">
    <vt:lpwstr>wjgcmKTm4RQfe9mJfHNmJwBkEbYcwXOObM0nIxJRjL/1lMTCtr0OVYY7A8vruRdKyCpJpczPXsaWPtz1DQGM8LXaBb/dnoHdTtjQCLVyOS59DCe3xYsPYSB4RYIPXBJwifV/zzjyKQSGBX8dKalS3TNDqH5//KSLQVaZc6aEW96ovjUbVQx2tGY2KDQWpd3TE8xFRtJAWI6H2COYST5pWqvAKQQRomwpqr3htypVuBdZ9v49tiqGAT7s1jFd4M7</vt:lpwstr>
  </property>
  <property fmtid="{D5CDD505-2E9C-101B-9397-08002B2CF9AE}" pid="104" name="x1ye=85">
    <vt:lpwstr>BNU7zU0cW3xraOIRZEaLRV4AEElVuV5mjWXsJN6/xE5ps2STKpFR7nfEzJszr15zBeCOENNm9GgdC65mR4jgmwxD94PSadhVH1s6tXow3UQwvSfl0qQn3t5ipCeQfStEWNqNYjvhERN5LTTAe69Nqb0wKgqjAPEG4uCVTVVotO+OM4Hl/YhNIYPd4hljf3O/EarDUvaS645CABJJvgiw5KpC9OB+0njcMvs1KRXkd/vyI8wzClF3N9NPqrua+qr</vt:lpwstr>
  </property>
  <property fmtid="{D5CDD505-2E9C-101B-9397-08002B2CF9AE}" pid="105" name="x1ye=86">
    <vt:lpwstr>KWTVXivkEn5AQMRE3KQQW0ThR4UcksQqPk2IoekrwzXbvrn/zaP+Cv7/WzkzpDv3L+QfAJl9lBGJxeLn8f2mq5iP4Nx9Lp+jLe8Wxr1RUsElc7AxiXDBbK+JgTxd8GdEDXUtyc37zLzz7LHZBt9nYsx7dn+nn+LmDs4oFfQmXto9K6z4Xu19LCZRsmfcWUweVJ5nJIIfz9GFGml0/j21aSzaROmHwurlQmM7N6XS1ofakkscIMZqNABq44DjA/1</vt:lpwstr>
  </property>
  <property fmtid="{D5CDD505-2E9C-101B-9397-08002B2CF9AE}" pid="106" name="x1ye=87">
    <vt:lpwstr>utAY3zNFU22Vuk1oPrlI+Rcxa52wpvZP8HlbMgPIDbpMgVeEHQVuxgyVdEfUItTExaH79UO/cFJ3AqnKzkACopRuo1uiYSF0oQ065bFE5Ww4lcf+ky9qQkDAUyjlWj4ASjWYuhNaMb2Za7KZHIG+603/HXpj3YZN6vnnMrN10fY0gSiQDMF4iUMIcmNIqThNOuC7zYFd0m+iXJp1DoNYODithU/x8w6y+BTz45OfT7tWEfETbo7HMYKRl4d9fEo</vt:lpwstr>
  </property>
  <property fmtid="{D5CDD505-2E9C-101B-9397-08002B2CF9AE}" pid="107" name="x1ye=88">
    <vt:lpwstr>SXKP4eybTLuYdI2EbwtJyM/IGGby2b55K9j9Bm2Xy6wqvjqF2p07nEMNvJi+vLwHjPnvutop+QKVLh2/AtQwXMTLJxp1exR9Zyh5L5HID+SFRcubhvTl3gZ8CrYTa8RGly5CE70/8FJX1J19hBx906b5pu8yEiL3iF11kxdqcyV8ccJnMr8GMKsUijQkiIoC/Wi6YXlbn4uggeO/Uv4p3x+1Ct/PcKdNTyq5VvGXqZjkBtLWDHOCorCSr45B6Eb</vt:lpwstr>
  </property>
  <property fmtid="{D5CDD505-2E9C-101B-9397-08002B2CF9AE}" pid="108" name="x1ye=89">
    <vt:lpwstr>ixPPrzMoW/aKunQigF9AFhAMa1dkNm08Li4vmRgxczieXR3BvOBMeSMuV3/teZVWWD51HNHymBRZ3Yg6WwbH2DuMNGNuw4HsirGroB8kNLJ9fWuxwU/xWl/ktHXhnm20gHJeRGhk0WdDS6oBGUegI3fIwsOpFHs6zefNBxWMx5nJfPwd8KYWGNnm1hRMBalNxT0QsY98Cej2qtnkfD24peOAAJCsm1cMAe0QngpcWAt8Y/NCq8dRdSXwfx/d/dz</vt:lpwstr>
  </property>
  <property fmtid="{D5CDD505-2E9C-101B-9397-08002B2CF9AE}" pid="109" name="x1ye=9">
    <vt:lpwstr>B4ZH84MFdVen2S03haIiBN7ithUkEGaq/fBJD2+efwWGYXM1GfOlN/npD4iqAkdgIWv/q3hw+gtnJLJr3XoGnltul9Y4/u6B/st8e8Y+mwrkFRC7p+ZE2ErWN82LQ9bvOI4dTLxttk3CX20cF7/I19Tji0pBt4G5YX/1+YuZ0TtPLjW1NFVm6v8C0FaF7w5/zSUktLjtq/5iV6AN90IwFvr/f98BdH5JlkNyAH+B4LsBCR6v6GDiF9cdYMeUOWR</vt:lpwstr>
  </property>
  <property fmtid="{D5CDD505-2E9C-101B-9397-08002B2CF9AE}" pid="110" name="x1ye=90">
    <vt:lpwstr>sx3xBNe3djlhSD1tWlXof/9okRANcu3DB+wtRSfOnGmr2EZmtPIWRU+FylEk/Gdn+rq7UIjRfNoYq4K6ScT3NZPTc4pPXxfcosVKAzF/hEhHGvkO0qDZD6Edl7PSwTiJ1hdeYASqVDqOR4oKNAOwrb6eu8Q2Fqn0/hwhGcJDafH/V7prA07Zq81gw2fNbY22Vs1rF65/GHhWTrHEYoYLbDIAkG2tDHnieonb9fTv1MqfbzA5FnfrZeDGTqM9zMB</vt:lpwstr>
  </property>
  <property fmtid="{D5CDD505-2E9C-101B-9397-08002B2CF9AE}" pid="111" name="x1ye=91">
    <vt:lpwstr>sxLhcu2xCrLavq4h9YPVMG2tdgF1KGUclSWjyu8vDvWm3uMoHIeFgdOJRBELvujyFR6CA+BnKm4PzCdhxH5fdGo9/XjCQrHwmKjViyQ+IxnYNUW9dax7rBQIJUaFPSSYPNMgtvK8OAu+Nn+Wp8RWGFx3pclmOsH9MArm4ikZAjNaT/qXhlFEYwyVvf3917COfum9AEP827U5jaScgaeTF9ATxdwlUrILZOEmSBPS+E8LImDOYWnafuimGqNWd0C</vt:lpwstr>
  </property>
  <property fmtid="{D5CDD505-2E9C-101B-9397-08002B2CF9AE}" pid="112" name="x1ye=92">
    <vt:lpwstr>3QqgC+eNj3vetcHoyk+4orXp0Rdf9HhzeddIH9FwDDtPpHVZvYwq5tUAc5VhGGVyUhW2V/Uo0TFfCMVgBDv63aWqWjR4TnzD3r6/5tvuunG0ZPzOemgNs1NP1D3dBccFo3u8QU1wEMC88qYOOgzYcfi4R0sEufrWGc7RTotf+559t4VCXHaLsEAfNTuElt+QBJxhr07gs5mhCd1DjY4sOVWSA5gwEX0YDsQotiktDVtNpQK8/mCOFRIoQAg3BWs</vt:lpwstr>
  </property>
  <property fmtid="{D5CDD505-2E9C-101B-9397-08002B2CF9AE}" pid="113" name="x1ye=93">
    <vt:lpwstr>2kVtrhPs+e3B1Pg5vVZHdieX+vF62ACcRQ6mtNbrvLZmXiu04NASSnI+1hQEFAOOtxR+lF06RnHHwNTEX+40dcE26Lutt/OHOPmMkKCj0IcO3MH62+ZSIjX7YT3FE/dgFMzkgEsBMTYHkenqmIBv4mwo3j4aooUYpxVdlkHZGQB7ezY+zkboHUXTIj4g3RrTHgRJIggeGGWLX76cgkKcRw/COLz7BtnHhFV/HSz1gVfQ55TCvaGfxltGNQXgMPM</vt:lpwstr>
  </property>
  <property fmtid="{D5CDD505-2E9C-101B-9397-08002B2CF9AE}" pid="114" name="x1ye=94">
    <vt:lpwstr>LuWpBfxaVKiP66FFN85ZQ4aLzOHV9N3/gd9vvDZ1+K6ZWnsw8nGEt8yABdOmbYsitujt1THDDIcsAwEB0rCat/EPl5ThyvwAM9f2ehrZwVsp5QSHEYrervnZwWOJR1c5Av9rmsv8df5qXBnDHNbykJPBqjPfUwAz7AtCyoMvIX5Ifi4Q94GTFlwVNU/V48waaTacmvgDFjwPevqFY+9xhvAia6GDHOsPGzTLLxfeP87Ypu5Nu4L7M+n2YntDMCk</vt:lpwstr>
  </property>
  <property fmtid="{D5CDD505-2E9C-101B-9397-08002B2CF9AE}" pid="115" name="x1ye=95">
    <vt:lpwstr>IFNSXObW4UZcLFUwZif6CZX31qYckg7E6VNQ/sDVu5VfapWJGi3do5ZQ3QknRA2P+rXirKHihfGYoZI/60fFju9gWT01HNJ/rxCAM8e4pQFWupkrJh1GZRjKrjpiD38HRwTdW1Yfk/RFRdbld1/uDShYOrPlcMFFrQ4WN4wNWlgqkO66f21aiH8hWiJ163vJiHm00cLsV3iMk3htvPRZt/vjn94vRbRW1OfM9C/sfjayWUGaBsZ4w8yfAtJnjn2</vt:lpwstr>
  </property>
  <property fmtid="{D5CDD505-2E9C-101B-9397-08002B2CF9AE}" pid="116" name="x1ye=96">
    <vt:lpwstr>7OiD4HIkOqK4X6d/DBOyc8Xh1mR/HbZvflBmf07mqj1yvoQ45+MsFniJH3razbLcn0YwykNSSfw7RLQHRURgrYxtV3LVJunVxQg/Vb3Pz2kJ5cdPThev3Q2sCfFDxHRbdTc8acRx5TrQ9ZouoWtaVPgBYlvNqQeAqKC006EK0WIDCvtJE1u4kVsnvh/6c/P4z4/hAPmK2J0/GJ21zM31bnuzJhcxgxxMMvyVpSEsXjn/iLpRQrKMeGHVUtvj1ZX</vt:lpwstr>
  </property>
  <property fmtid="{D5CDD505-2E9C-101B-9397-08002B2CF9AE}" pid="117" name="x1ye=97">
    <vt:lpwstr>S4kQFQq5y4VYpBkLj9OnNYij6NrXzoUwYHtOIHBHiBC8WlhBHnEDh/UMDdkgJziwm+iacSGcxOxOl1cyYJb6YbWqTvtxjrjpndMgfdlO8Dxlf609wVVaOWG46fd3WT2vPT5vePy/kWV/BbgUyNuFataZETL+NdFXfDhvmrQLjrpklUWmK5J59Cu8u0nrzjwDgHWsenaO8bCaYwy9kCgYXOathY+6jLO0IGh9fp8gLohwbYCfZFzs84wCAqZv2fL</vt:lpwstr>
  </property>
  <property fmtid="{D5CDD505-2E9C-101B-9397-08002B2CF9AE}" pid="118" name="x1ye=98">
    <vt:lpwstr>HiAAFh/Z7NxPRtO4kEeeSNXfoEUDsRlOMaNK74B4t0PSUn4cu8V4daoMs9NAqgjyNw0rZwHhF3EwiVlB1nTepjSe+sKwQFC1CZCyasF7f6nLHHeQ7KRi6aCgot6Ooye1wW339qj6rY+RWpyBO7lN7bIrIz6TcFhmjz8TF1hgpVaxyZUsR255c1/7Z8UEnXhByXnhbqvnMTLexJ91upuq3wZIWif5ACgBQVKE+o/NjI8ug9Ron4Yrp13+NGKW03d</vt:lpwstr>
  </property>
  <property fmtid="{D5CDD505-2E9C-101B-9397-08002B2CF9AE}" pid="119" name="x1ye=99">
    <vt:lpwstr>EY9dkibjECFxGbM4sna0qqrgv+CU6+964oK2SbzPOwLbITyEpj888LDTlKAk+d9ZQmDhCSrDKmioxA18J4RDZKjETqGDhcZ0L1qFrRgjbQTnq1FJE8GQEwNoKzcbPw7FnL/uQLys4GGsuqB6n8SqVmHhTPx11U+xK8T52+6fj9SKg7uch7oXJNhVYl1zCpNm0klpbIwM7mBoyiGZFY/bH8BKxMahtafH3MGtXUjDvJY73RRG/kkOLcU4m/6wFbJ</vt:lpwstr>
  </property>
</Properties>
</file>