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1A45D" w14:textId="77777777" w:rsidR="002D161D" w:rsidRPr="00E36B37" w:rsidRDefault="002D161D" w:rsidP="008F284A">
      <w:pPr>
        <w:spacing w:after="0" w:line="240" w:lineRule="auto"/>
        <w:rPr>
          <w:rFonts w:ascii="Arial" w:hAnsi="Arial" w:cs="Arial"/>
          <w:b/>
          <w:sz w:val="32"/>
          <w:szCs w:val="32"/>
        </w:rPr>
      </w:pPr>
    </w:p>
    <w:p w14:paraId="7D33EAE3" w14:textId="53945A16" w:rsidR="00CC0885" w:rsidRPr="00CC0885" w:rsidRDefault="003015DE" w:rsidP="000D623D">
      <w:pPr>
        <w:spacing w:after="0" w:line="240" w:lineRule="auto"/>
        <w:ind w:left="2160" w:firstLine="720"/>
        <w:jc w:val="center"/>
        <w:rPr>
          <w:rFonts w:ascii="Arial" w:hAnsi="Arial" w:cs="Arial"/>
          <w:bCs/>
          <w:sz w:val="32"/>
          <w:szCs w:val="32"/>
        </w:rPr>
      </w:pPr>
      <w:r w:rsidRPr="00E36B37">
        <w:rPr>
          <w:rFonts w:ascii="Arial" w:hAnsi="Arial" w:cs="Arial"/>
          <w:b/>
          <w:i/>
          <w:iCs/>
          <w:sz w:val="32"/>
          <w:szCs w:val="32"/>
        </w:rPr>
        <w:t>Chandana M</w:t>
      </w:r>
      <w:r w:rsidR="000D0744" w:rsidRPr="00E36B37">
        <w:rPr>
          <w:rFonts w:ascii="Arial" w:hAnsi="Arial" w:cs="Arial"/>
          <w:b/>
          <w:i/>
          <w:iCs/>
          <w:sz w:val="32"/>
          <w:szCs w:val="32"/>
        </w:rPr>
        <w:t>anchirala</w:t>
      </w:r>
      <w:r w:rsidR="00BC493D">
        <w:rPr>
          <w:rFonts w:ascii="Arial" w:hAnsi="Arial" w:cs="Arial"/>
          <w:b/>
          <w:i/>
          <w:iCs/>
          <w:sz w:val="32"/>
          <w:szCs w:val="32"/>
        </w:rPr>
        <w:t xml:space="preserve"> </w:t>
      </w:r>
      <w:r w:rsidR="00BC493D">
        <w:rPr>
          <w:rFonts w:ascii="Arial" w:hAnsi="Arial" w:cs="Arial"/>
          <w:b/>
          <w:i/>
          <w:iCs/>
          <w:noProof/>
          <w:sz w:val="20"/>
          <w:szCs w:val="20"/>
        </w:rPr>
        <w:drawing>
          <wp:inline distT="0" distB="0" distL="0" distR="0" wp14:anchorId="666C424F" wp14:editId="0553B60E">
            <wp:extent cx="475428" cy="475428"/>
            <wp:effectExtent l="0" t="0" r="1270" b="1270"/>
            <wp:docPr id="166491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2260" cy="512260"/>
                    </a:xfrm>
                    <a:prstGeom prst="rect">
                      <a:avLst/>
                    </a:prstGeom>
                    <a:noFill/>
                  </pic:spPr>
                </pic:pic>
              </a:graphicData>
            </a:graphic>
          </wp:inline>
        </w:drawing>
      </w:r>
      <w:r w:rsidR="00CC0885">
        <w:rPr>
          <w:rFonts w:ascii="Arial" w:hAnsi="Arial" w:cs="Arial"/>
          <w:b/>
          <w:i/>
          <w:iCs/>
          <w:sz w:val="32"/>
          <w:szCs w:val="32"/>
        </w:rPr>
        <w:tab/>
      </w:r>
      <w:r w:rsidR="00CC0885">
        <w:rPr>
          <w:rFonts w:ascii="Arial" w:hAnsi="Arial" w:cs="Arial"/>
          <w:b/>
          <w:i/>
          <w:iCs/>
          <w:sz w:val="32"/>
          <w:szCs w:val="32"/>
        </w:rPr>
        <w:tab/>
      </w:r>
      <w:r w:rsidR="00CC0885">
        <w:rPr>
          <w:rFonts w:ascii="Arial" w:hAnsi="Arial" w:cs="Arial"/>
          <w:b/>
          <w:i/>
          <w:iCs/>
          <w:sz w:val="32"/>
          <w:szCs w:val="32"/>
        </w:rPr>
        <w:tab/>
      </w:r>
      <w:r w:rsidR="00CC0885">
        <w:rPr>
          <w:rFonts w:ascii="Arial" w:hAnsi="Arial" w:cs="Arial"/>
          <w:b/>
          <w:i/>
          <w:iCs/>
          <w:sz w:val="32"/>
          <w:szCs w:val="32"/>
        </w:rPr>
        <w:tab/>
      </w:r>
      <w:r w:rsidR="00CC0885">
        <w:rPr>
          <w:rFonts w:ascii="Arial" w:hAnsi="Arial" w:cs="Arial"/>
          <w:b/>
          <w:i/>
          <w:iCs/>
          <w:sz w:val="32"/>
          <w:szCs w:val="32"/>
        </w:rPr>
        <w:tab/>
      </w:r>
    </w:p>
    <w:p w14:paraId="7386804E" w14:textId="2846D52C" w:rsidR="00BC493D" w:rsidRPr="00BC493D" w:rsidRDefault="00D35305" w:rsidP="00BC493D">
      <w:pPr>
        <w:spacing w:after="0" w:line="240" w:lineRule="auto"/>
        <w:jc w:val="center"/>
        <w:rPr>
          <w:rFonts w:ascii="Arial" w:hAnsi="Arial" w:cs="Arial"/>
          <w:b/>
          <w:i/>
          <w:iCs/>
          <w:sz w:val="32"/>
          <w:szCs w:val="32"/>
        </w:rPr>
      </w:pPr>
      <w:r>
        <w:rPr>
          <w:rFonts w:ascii="Arial" w:hAnsi="Arial" w:cs="Arial"/>
          <w:b/>
          <w:i/>
          <w:iCs/>
          <w:sz w:val="20"/>
          <w:szCs w:val="20"/>
        </w:rPr>
        <w:t>Sr</w:t>
      </w:r>
      <w:r w:rsidR="00B63BBD">
        <w:rPr>
          <w:rFonts w:ascii="Arial" w:hAnsi="Arial" w:cs="Arial"/>
          <w:b/>
          <w:i/>
          <w:iCs/>
          <w:sz w:val="20"/>
          <w:szCs w:val="20"/>
        </w:rPr>
        <w:t xml:space="preserve">. </w:t>
      </w:r>
      <w:r w:rsidR="00F95ABC" w:rsidRPr="00E36B37">
        <w:rPr>
          <w:rFonts w:ascii="Arial" w:hAnsi="Arial" w:cs="Arial"/>
          <w:b/>
          <w:i/>
          <w:iCs/>
          <w:sz w:val="20"/>
          <w:szCs w:val="20"/>
        </w:rPr>
        <w:t>Full Stack Developer</w:t>
      </w:r>
      <w:r w:rsidR="00BC493D">
        <w:rPr>
          <w:rFonts w:ascii="Arial" w:hAnsi="Arial" w:cs="Arial"/>
          <w:b/>
          <w:i/>
          <w:iCs/>
          <w:sz w:val="20"/>
          <w:szCs w:val="20"/>
        </w:rPr>
        <w:t xml:space="preserve"> </w:t>
      </w:r>
      <w:r w:rsidR="000A710A" w:rsidRPr="00E36B37">
        <w:rPr>
          <w:rFonts w:ascii="Arial" w:hAnsi="Arial" w:cs="Arial"/>
          <w:i/>
          <w:iCs/>
          <w:sz w:val="18"/>
          <w:szCs w:val="18"/>
        </w:rPr>
        <w:t>P</w:t>
      </w:r>
      <w:r w:rsidR="002430AA" w:rsidRPr="00E36B37">
        <w:rPr>
          <w:rFonts w:ascii="Arial" w:hAnsi="Arial" w:cs="Arial"/>
          <w:i/>
          <w:iCs/>
          <w:sz w:val="18"/>
          <w:szCs w:val="18"/>
        </w:rPr>
        <w:t>hone</w:t>
      </w:r>
      <w:r w:rsidR="000A710A" w:rsidRPr="00E36B37">
        <w:rPr>
          <w:rFonts w:ascii="Arial" w:hAnsi="Arial" w:cs="Arial"/>
          <w:i/>
          <w:iCs/>
          <w:sz w:val="18"/>
          <w:szCs w:val="18"/>
        </w:rPr>
        <w:t xml:space="preserve">: </w:t>
      </w:r>
      <w:r w:rsidR="0079542B" w:rsidRPr="00E36B37">
        <w:rPr>
          <w:rFonts w:ascii="Arial" w:hAnsi="Arial" w:cs="Arial"/>
          <w:i/>
          <w:iCs/>
          <w:sz w:val="18"/>
          <w:szCs w:val="18"/>
        </w:rPr>
        <w:t>+1</w:t>
      </w:r>
      <w:r w:rsidR="006B026A" w:rsidRPr="00E36B37">
        <w:rPr>
          <w:rFonts w:ascii="Arial" w:hAnsi="Arial" w:cs="Arial"/>
          <w:i/>
          <w:iCs/>
          <w:sz w:val="18"/>
          <w:szCs w:val="18"/>
        </w:rPr>
        <w:t>7755010696</w:t>
      </w:r>
      <w:r w:rsidR="00A7618B" w:rsidRPr="00E36B37">
        <w:rPr>
          <w:rFonts w:ascii="Arial" w:hAnsi="Arial" w:cs="Arial"/>
          <w:i/>
          <w:iCs/>
          <w:sz w:val="18"/>
          <w:szCs w:val="18"/>
        </w:rPr>
        <w:t xml:space="preserve"> </w:t>
      </w:r>
      <w:r w:rsidR="002430AA" w:rsidRPr="00E36B37">
        <w:rPr>
          <w:rFonts w:ascii="Arial" w:hAnsi="Arial" w:cs="Arial"/>
          <w:i/>
          <w:iCs/>
          <w:sz w:val="18"/>
          <w:szCs w:val="18"/>
        </w:rPr>
        <w:t>E</w:t>
      </w:r>
      <w:r w:rsidR="000A710A" w:rsidRPr="00E36B37">
        <w:rPr>
          <w:rFonts w:ascii="Arial" w:hAnsi="Arial" w:cs="Arial"/>
          <w:i/>
          <w:iCs/>
          <w:sz w:val="18"/>
          <w:szCs w:val="18"/>
        </w:rPr>
        <w:t xml:space="preserve">mail: </w:t>
      </w:r>
      <w:hyperlink r:id="rId7" w:history="1">
        <w:r w:rsidR="00BC493D" w:rsidRPr="00307898">
          <w:rPr>
            <w:rStyle w:val="Hyperlink"/>
            <w:rFonts w:ascii="Arial" w:hAnsi="Arial" w:cs="Arial"/>
            <w:i/>
            <w:iCs/>
            <w:sz w:val="18"/>
            <w:szCs w:val="18"/>
          </w:rPr>
          <w:t>m06chandana@gmail.com</w:t>
        </w:r>
      </w:hyperlink>
    </w:p>
    <w:p w14:paraId="09390EFE" w14:textId="77777777" w:rsidR="00317705" w:rsidRPr="00E36B37" w:rsidRDefault="00317705" w:rsidP="008F284A">
      <w:pPr>
        <w:shd w:val="clear" w:color="auto" w:fill="B3B3B3"/>
        <w:rPr>
          <w:rFonts w:ascii="Arial" w:hAnsi="Arial" w:cs="Arial"/>
          <w:b/>
          <w:sz w:val="24"/>
          <w:szCs w:val="20"/>
        </w:rPr>
      </w:pPr>
      <w:r w:rsidRPr="00E36B37">
        <w:rPr>
          <w:rFonts w:ascii="Arial" w:hAnsi="Arial" w:cs="Arial"/>
          <w:b/>
          <w:sz w:val="24"/>
          <w:szCs w:val="20"/>
        </w:rPr>
        <w:t>PROFESSIONAL SUMMARY</w:t>
      </w:r>
    </w:p>
    <w:p w14:paraId="07CA849F" w14:textId="44F53CEF" w:rsidR="000A710A" w:rsidRPr="001D7DCD" w:rsidRDefault="00A259A1" w:rsidP="001D7DCD">
      <w:pPr>
        <w:spacing w:after="160" w:line="259" w:lineRule="auto"/>
        <w:rPr>
          <w:rFonts w:ascii="Arial" w:hAnsi="Arial" w:cs="Arial"/>
          <w:b/>
          <w:bCs/>
          <w:sz w:val="20"/>
          <w:szCs w:val="20"/>
        </w:rPr>
      </w:pPr>
      <w:r>
        <w:rPr>
          <w:rFonts w:ascii="Arial" w:hAnsi="Arial" w:cs="Arial"/>
          <w:sz w:val="20"/>
          <w:szCs w:val="20"/>
        </w:rPr>
        <w:t xml:space="preserve">Over </w:t>
      </w:r>
      <w:r w:rsidR="000B54C3">
        <w:rPr>
          <w:rFonts w:ascii="Arial" w:hAnsi="Arial" w:cs="Arial"/>
          <w:sz w:val="20"/>
          <w:szCs w:val="20"/>
        </w:rPr>
        <w:t>10</w:t>
      </w:r>
      <w:r>
        <w:rPr>
          <w:rFonts w:ascii="Arial" w:hAnsi="Arial" w:cs="Arial"/>
          <w:sz w:val="20"/>
          <w:szCs w:val="20"/>
        </w:rPr>
        <w:t xml:space="preserve"> years </w:t>
      </w:r>
      <w:r w:rsidRPr="00A259A1">
        <w:rPr>
          <w:rFonts w:ascii="Arial" w:hAnsi="Arial" w:cs="Arial"/>
          <w:sz w:val="20"/>
          <w:szCs w:val="20"/>
        </w:rPr>
        <w:t xml:space="preserve">of professional experience in building enterprise applications for FinTech companies such as </w:t>
      </w:r>
      <w:r w:rsidRPr="00A259A1">
        <w:rPr>
          <w:rFonts w:ascii="Arial" w:hAnsi="Arial" w:cs="Arial"/>
          <w:b/>
          <w:bCs/>
          <w:sz w:val="20"/>
          <w:szCs w:val="20"/>
        </w:rPr>
        <w:t xml:space="preserve">Bank of America and </w:t>
      </w:r>
      <w:r w:rsidR="008E35D4" w:rsidRPr="00A259A1">
        <w:rPr>
          <w:rFonts w:ascii="Arial" w:hAnsi="Arial" w:cs="Arial"/>
          <w:b/>
          <w:bCs/>
          <w:sz w:val="20"/>
          <w:szCs w:val="20"/>
        </w:rPr>
        <w:t>Empower</w:t>
      </w:r>
      <w:r w:rsidR="008E35D4" w:rsidRPr="00A259A1">
        <w:rPr>
          <w:rFonts w:ascii="Arial" w:hAnsi="Arial" w:cs="Arial"/>
          <w:sz w:val="20"/>
          <w:szCs w:val="20"/>
        </w:rPr>
        <w:t>,</w:t>
      </w:r>
      <w:r w:rsidR="008E35D4">
        <w:rPr>
          <w:rFonts w:ascii="Arial" w:hAnsi="Arial" w:cs="Arial"/>
          <w:sz w:val="20"/>
          <w:szCs w:val="20"/>
        </w:rPr>
        <w:t xml:space="preserve"> and</w:t>
      </w:r>
      <w:r w:rsidRPr="00A259A1">
        <w:rPr>
          <w:rFonts w:ascii="Arial" w:hAnsi="Arial" w:cs="Arial"/>
          <w:sz w:val="20"/>
          <w:szCs w:val="20"/>
        </w:rPr>
        <w:t xml:space="preserve"> federal government sectors including </w:t>
      </w:r>
      <w:r w:rsidRPr="00CC0885">
        <w:rPr>
          <w:rFonts w:ascii="Arial" w:hAnsi="Arial" w:cs="Arial"/>
          <w:b/>
          <w:bCs/>
          <w:sz w:val="20"/>
          <w:szCs w:val="20"/>
        </w:rPr>
        <w:t>HUD</w:t>
      </w:r>
      <w:r w:rsidRPr="00A259A1">
        <w:rPr>
          <w:rFonts w:ascii="Arial" w:hAnsi="Arial" w:cs="Arial"/>
          <w:sz w:val="20"/>
          <w:szCs w:val="20"/>
        </w:rPr>
        <w:t xml:space="preserve">, </w:t>
      </w:r>
      <w:r w:rsidRPr="00CC0885">
        <w:rPr>
          <w:rFonts w:ascii="Arial" w:hAnsi="Arial" w:cs="Arial"/>
          <w:b/>
          <w:bCs/>
          <w:sz w:val="20"/>
          <w:szCs w:val="20"/>
        </w:rPr>
        <w:t>USDA</w:t>
      </w:r>
      <w:r>
        <w:rPr>
          <w:rFonts w:ascii="Arial" w:hAnsi="Arial" w:cs="Arial"/>
          <w:sz w:val="20"/>
          <w:szCs w:val="20"/>
        </w:rPr>
        <w:t xml:space="preserve"> </w:t>
      </w:r>
      <w:r w:rsidRPr="00A259A1">
        <w:rPr>
          <w:rFonts w:ascii="Arial" w:hAnsi="Arial" w:cs="Arial"/>
          <w:sz w:val="20"/>
          <w:szCs w:val="20"/>
        </w:rPr>
        <w:t xml:space="preserve">and </w:t>
      </w:r>
      <w:r w:rsidRPr="00CC0885">
        <w:rPr>
          <w:rFonts w:ascii="Arial" w:hAnsi="Arial" w:cs="Arial"/>
          <w:b/>
          <w:bCs/>
          <w:sz w:val="20"/>
          <w:szCs w:val="20"/>
        </w:rPr>
        <w:t>SAMHSA</w:t>
      </w:r>
      <w:r w:rsidRPr="00A259A1">
        <w:rPr>
          <w:rFonts w:ascii="Arial" w:hAnsi="Arial" w:cs="Arial"/>
          <w:sz w:val="20"/>
          <w:szCs w:val="20"/>
        </w:rPr>
        <w:t>. Proficient in using a Java-based stack alongside modern web frontend technologies while leveraging various Agile methodologies, including Scrum, Kanban, and SAFe frameworks.</w:t>
      </w:r>
      <w:r w:rsidR="00C352FC" w:rsidRPr="00E36B37">
        <w:rPr>
          <w:rFonts w:ascii="Arial" w:hAnsi="Arial" w:cs="Arial"/>
          <w:sz w:val="20"/>
          <w:szCs w:val="20"/>
        </w:rPr>
        <w:t xml:space="preserve"> Extensive experience from inception to delivery, from planning, design, development, testing, and deployment of web applications. Hands-on experience working in </w:t>
      </w:r>
      <w:r w:rsidR="00C352FC" w:rsidRPr="00E36B37">
        <w:rPr>
          <w:rFonts w:ascii="Arial" w:hAnsi="Arial" w:cs="Arial"/>
          <w:b/>
          <w:bCs/>
          <w:sz w:val="20"/>
          <w:szCs w:val="20"/>
        </w:rPr>
        <w:t>DevOps</w:t>
      </w:r>
      <w:r w:rsidR="00C352FC" w:rsidRPr="00E36B37">
        <w:rPr>
          <w:rFonts w:ascii="Arial" w:hAnsi="Arial" w:cs="Arial"/>
          <w:sz w:val="20"/>
          <w:szCs w:val="20"/>
        </w:rPr>
        <w:t xml:space="preserve"> and </w:t>
      </w:r>
      <w:r w:rsidR="00C352FC" w:rsidRPr="00E36B37">
        <w:rPr>
          <w:rFonts w:ascii="Arial" w:hAnsi="Arial" w:cs="Arial"/>
          <w:b/>
          <w:bCs/>
          <w:sz w:val="20"/>
          <w:szCs w:val="20"/>
        </w:rPr>
        <w:t>DevSecOps</w:t>
      </w:r>
      <w:r w:rsidR="00C352FC" w:rsidRPr="00E36B37">
        <w:rPr>
          <w:rFonts w:ascii="Arial" w:hAnsi="Arial" w:cs="Arial"/>
          <w:sz w:val="20"/>
          <w:szCs w:val="20"/>
        </w:rPr>
        <w:t xml:space="preserve"> environments, developing scalable and secure coding practices</w:t>
      </w:r>
      <w:r w:rsidR="006B135C">
        <w:rPr>
          <w:rFonts w:ascii="Arial" w:hAnsi="Arial" w:cs="Arial"/>
          <w:sz w:val="20"/>
          <w:szCs w:val="20"/>
        </w:rPr>
        <w:t xml:space="preserve"> including </w:t>
      </w:r>
      <w:r w:rsidR="006B135C" w:rsidRPr="006B135C">
        <w:rPr>
          <w:rFonts w:ascii="Arial" w:hAnsi="Arial" w:cs="Arial"/>
          <w:b/>
          <w:bCs/>
          <w:sz w:val="20"/>
          <w:szCs w:val="20"/>
        </w:rPr>
        <w:t>AWS Cloud</w:t>
      </w:r>
      <w:r w:rsidR="00C352FC" w:rsidRPr="00E36B37">
        <w:rPr>
          <w:rFonts w:ascii="Arial" w:hAnsi="Arial" w:cs="Arial"/>
          <w:sz w:val="20"/>
          <w:szCs w:val="20"/>
        </w:rPr>
        <w:t xml:space="preserve">. Proficient in writing unit test cases for coverage and strong experience in </w:t>
      </w:r>
      <w:r w:rsidR="00C352FC" w:rsidRPr="00E36B37">
        <w:rPr>
          <w:rFonts w:ascii="Arial" w:hAnsi="Arial" w:cs="Arial"/>
          <w:b/>
          <w:bCs/>
          <w:sz w:val="20"/>
          <w:szCs w:val="20"/>
        </w:rPr>
        <w:t>coding design patterns</w:t>
      </w:r>
      <w:r w:rsidR="00C352FC" w:rsidRPr="00E36B37">
        <w:rPr>
          <w:rFonts w:ascii="Arial" w:hAnsi="Arial" w:cs="Arial"/>
          <w:sz w:val="20"/>
          <w:szCs w:val="20"/>
        </w:rPr>
        <w:t xml:space="preserve"> such as Singleton, Factory, Data Access Object, and </w:t>
      </w:r>
      <w:r w:rsidR="00C352FC" w:rsidRPr="00E36B37">
        <w:rPr>
          <w:rFonts w:ascii="Arial" w:hAnsi="Arial" w:cs="Arial"/>
          <w:b/>
          <w:bCs/>
          <w:sz w:val="20"/>
          <w:szCs w:val="20"/>
        </w:rPr>
        <w:t>Microservices patterns</w:t>
      </w:r>
      <w:r w:rsidR="00C352FC" w:rsidRPr="00E36B37">
        <w:rPr>
          <w:rFonts w:ascii="Arial" w:hAnsi="Arial" w:cs="Arial"/>
          <w:sz w:val="20"/>
          <w:szCs w:val="20"/>
        </w:rPr>
        <w:t xml:space="preserve">, including the API Gateway pattern. Experience working on </w:t>
      </w:r>
      <w:r w:rsidR="00C352FC" w:rsidRPr="00E36B37">
        <w:rPr>
          <w:rFonts w:ascii="Arial" w:hAnsi="Arial" w:cs="Arial"/>
          <w:b/>
          <w:bCs/>
          <w:sz w:val="20"/>
          <w:szCs w:val="20"/>
        </w:rPr>
        <w:t>new development, enhancements, modernization</w:t>
      </w:r>
      <w:r w:rsidR="00C352FC" w:rsidRPr="00E36B37">
        <w:rPr>
          <w:rFonts w:ascii="Arial" w:hAnsi="Arial" w:cs="Arial"/>
          <w:sz w:val="20"/>
          <w:szCs w:val="20"/>
        </w:rPr>
        <w:t xml:space="preserve">, as well as </w:t>
      </w:r>
      <w:r w:rsidR="00C352FC" w:rsidRPr="00E36B37">
        <w:rPr>
          <w:rFonts w:ascii="Arial" w:hAnsi="Arial" w:cs="Arial"/>
          <w:b/>
          <w:bCs/>
          <w:sz w:val="20"/>
          <w:szCs w:val="20"/>
        </w:rPr>
        <w:t>O&amp;M</w:t>
      </w:r>
      <w:r w:rsidR="00C352FC" w:rsidRPr="00E36B37">
        <w:rPr>
          <w:rFonts w:ascii="Arial" w:hAnsi="Arial" w:cs="Arial"/>
          <w:sz w:val="20"/>
          <w:szCs w:val="20"/>
        </w:rPr>
        <w:t xml:space="preserve"> model projects</w:t>
      </w:r>
      <w:r w:rsidR="006B135C">
        <w:rPr>
          <w:rFonts w:ascii="Arial" w:hAnsi="Arial" w:cs="Arial"/>
          <w:sz w:val="20"/>
          <w:szCs w:val="20"/>
        </w:rPr>
        <w:t xml:space="preserve"> with </w:t>
      </w:r>
      <w:r w:rsidR="005B7299" w:rsidRPr="005B7299">
        <w:rPr>
          <w:rFonts w:ascii="Arial" w:hAnsi="Arial" w:cs="Arial"/>
          <w:b/>
          <w:bCs/>
          <w:sz w:val="20"/>
          <w:szCs w:val="20"/>
        </w:rPr>
        <w:t>Java</w:t>
      </w:r>
      <w:r w:rsidR="000B011C">
        <w:rPr>
          <w:rFonts w:ascii="Arial" w:hAnsi="Arial" w:cs="Arial"/>
          <w:b/>
          <w:bCs/>
          <w:sz w:val="20"/>
          <w:szCs w:val="20"/>
        </w:rPr>
        <w:t>.</w:t>
      </w:r>
      <w:r w:rsidR="00C352FC" w:rsidRPr="00E36B37">
        <w:rPr>
          <w:rFonts w:ascii="Arial" w:hAnsi="Arial" w:cs="Arial"/>
          <w:sz w:val="20"/>
          <w:szCs w:val="20"/>
        </w:rPr>
        <w:t xml:space="preserve"> Skilled in working both as an individual contributor and as part of a large, collaborative team of makers, breakers, doers, and disruptors. Experienced in designing and implementing </w:t>
      </w:r>
      <w:r w:rsidR="00C352FC" w:rsidRPr="00E36B37">
        <w:rPr>
          <w:rFonts w:ascii="Arial" w:hAnsi="Arial" w:cs="Arial"/>
          <w:b/>
          <w:bCs/>
          <w:sz w:val="20"/>
          <w:szCs w:val="20"/>
        </w:rPr>
        <w:t>scalable and secure APIs</w:t>
      </w:r>
      <w:r w:rsidR="00C352FC" w:rsidRPr="00E36B37">
        <w:rPr>
          <w:rFonts w:ascii="Arial" w:hAnsi="Arial" w:cs="Arial"/>
          <w:sz w:val="20"/>
          <w:szCs w:val="20"/>
        </w:rPr>
        <w:t xml:space="preserve"> using REST and SOAP. Hands-on experience working on </w:t>
      </w:r>
      <w:r w:rsidR="00C352FC" w:rsidRPr="00E36B37">
        <w:rPr>
          <w:rFonts w:ascii="Arial" w:hAnsi="Arial" w:cs="Arial"/>
          <w:b/>
          <w:bCs/>
          <w:sz w:val="20"/>
          <w:szCs w:val="20"/>
        </w:rPr>
        <w:t>Human-Centered Design (HCD)</w:t>
      </w:r>
      <w:r w:rsidR="00C352FC" w:rsidRPr="00E36B37">
        <w:rPr>
          <w:rFonts w:ascii="Arial" w:hAnsi="Arial" w:cs="Arial"/>
          <w:sz w:val="20"/>
          <w:szCs w:val="20"/>
        </w:rPr>
        <w:t xml:space="preserve"> applications that are 508 compliant. Proficient in developing UML diagrams, including Use Case Diagrams, Class Diagrams, Sequence Diagrams, and Behavior Diagrams. </w:t>
      </w:r>
      <w:r w:rsidR="001D7DCD">
        <w:rPr>
          <w:rFonts w:ascii="Arial" w:hAnsi="Arial" w:cs="Arial"/>
          <w:sz w:val="20"/>
          <w:szCs w:val="20"/>
        </w:rPr>
        <w:t xml:space="preserve">Lead a team for </w:t>
      </w:r>
      <w:r w:rsidR="001D7DCD" w:rsidRPr="00E36B37">
        <w:rPr>
          <w:rFonts w:ascii="Arial" w:hAnsi="Arial" w:cs="Arial"/>
          <w:b/>
          <w:bCs/>
          <w:sz w:val="20"/>
          <w:szCs w:val="20"/>
        </w:rPr>
        <w:t>Tech Challenge &amp; AI Applications (Bedrock &amp; Ollama)</w:t>
      </w:r>
      <w:r w:rsidR="001D7DCD">
        <w:rPr>
          <w:rFonts w:ascii="Arial" w:hAnsi="Arial" w:cs="Arial"/>
          <w:b/>
          <w:bCs/>
          <w:sz w:val="20"/>
          <w:szCs w:val="20"/>
        </w:rPr>
        <w:t xml:space="preserve">. </w:t>
      </w:r>
      <w:r w:rsidR="001D7DCD" w:rsidRPr="001D7DCD">
        <w:rPr>
          <w:rFonts w:ascii="Arial" w:hAnsi="Arial" w:cs="Arial"/>
          <w:sz w:val="20"/>
          <w:szCs w:val="20"/>
        </w:rPr>
        <w:t>Exp</w:t>
      </w:r>
      <w:r w:rsidR="00C352FC" w:rsidRPr="00E36B37">
        <w:rPr>
          <w:rFonts w:ascii="Arial" w:hAnsi="Arial" w:cs="Arial"/>
          <w:sz w:val="20"/>
          <w:szCs w:val="20"/>
        </w:rPr>
        <w:t xml:space="preserve">erience working with both </w:t>
      </w:r>
      <w:r w:rsidR="00C352FC" w:rsidRPr="00E36B37">
        <w:rPr>
          <w:rFonts w:ascii="Arial" w:hAnsi="Arial" w:cs="Arial"/>
          <w:b/>
          <w:bCs/>
          <w:sz w:val="20"/>
          <w:szCs w:val="20"/>
        </w:rPr>
        <w:t>structured and unstructured databases</w:t>
      </w:r>
      <w:r w:rsidR="00C352FC" w:rsidRPr="00E36B37">
        <w:rPr>
          <w:rFonts w:ascii="Arial" w:hAnsi="Arial" w:cs="Arial"/>
          <w:sz w:val="20"/>
          <w:szCs w:val="20"/>
        </w:rPr>
        <w:t>.</w:t>
      </w:r>
      <w:r w:rsidR="00B00148" w:rsidRPr="00E36B37">
        <w:rPr>
          <w:rFonts w:ascii="Arial" w:hAnsi="Arial" w:cs="Arial"/>
          <w:sz w:val="20"/>
          <w:szCs w:val="20"/>
        </w:rPr>
        <w:t xml:space="preserve"> Strong passion for </w:t>
      </w:r>
      <w:r w:rsidR="00B00148" w:rsidRPr="00E36B37">
        <w:rPr>
          <w:rFonts w:ascii="Arial" w:hAnsi="Arial" w:cs="Arial"/>
          <w:b/>
          <w:bCs/>
          <w:sz w:val="20"/>
          <w:szCs w:val="20"/>
        </w:rPr>
        <w:t>staying up-to-date of technology trends</w:t>
      </w:r>
      <w:r w:rsidR="00B00148" w:rsidRPr="00E36B37">
        <w:rPr>
          <w:rFonts w:ascii="Arial" w:hAnsi="Arial" w:cs="Arial"/>
          <w:sz w:val="20"/>
          <w:szCs w:val="20"/>
        </w:rPr>
        <w:t>, trying out new technologies, learning the same, and contributing to technology communities while mentoring other team members.</w:t>
      </w:r>
    </w:p>
    <w:p w14:paraId="7F4E8D11" w14:textId="77777777" w:rsidR="00317705" w:rsidRPr="00E36B37" w:rsidRDefault="000A710A" w:rsidP="00F86D86">
      <w:pPr>
        <w:shd w:val="clear" w:color="auto" w:fill="B3B3B3"/>
        <w:rPr>
          <w:rFonts w:ascii="Arial" w:hAnsi="Arial" w:cs="Arial"/>
          <w:b/>
          <w:sz w:val="24"/>
          <w:szCs w:val="24"/>
        </w:rPr>
      </w:pPr>
      <w:r w:rsidRPr="00E36B37">
        <w:rPr>
          <w:rFonts w:ascii="Arial" w:hAnsi="Arial" w:cs="Arial"/>
          <w:b/>
          <w:sz w:val="24"/>
          <w:szCs w:val="20"/>
        </w:rPr>
        <w:t>TECHNICAL SKILL SET SUMMARY</w:t>
      </w:r>
    </w:p>
    <w:tbl>
      <w:tblPr>
        <w:tblW w:w="108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993"/>
        <w:gridCol w:w="7890"/>
      </w:tblGrid>
      <w:tr w:rsidR="00317705" w:rsidRPr="00635DC8" w14:paraId="2336DC0D" w14:textId="77777777" w:rsidTr="00944A1B">
        <w:trPr>
          <w:trHeight w:val="322"/>
        </w:trPr>
        <w:tc>
          <w:tcPr>
            <w:tcW w:w="2993" w:type="dxa"/>
            <w:vAlign w:val="center"/>
          </w:tcPr>
          <w:p w14:paraId="0386C60E" w14:textId="77777777" w:rsidR="00317705" w:rsidRPr="00E36B37" w:rsidRDefault="00317705" w:rsidP="00896939">
            <w:pPr>
              <w:snapToGrid w:val="0"/>
              <w:spacing w:before="20" w:after="20"/>
              <w:jc w:val="both"/>
              <w:rPr>
                <w:rFonts w:ascii="Arial" w:hAnsi="Arial" w:cs="Arial"/>
                <w:b/>
                <w:bCs/>
                <w:sz w:val="20"/>
                <w:szCs w:val="20"/>
              </w:rPr>
            </w:pPr>
            <w:r w:rsidRPr="00E36B37">
              <w:rPr>
                <w:rFonts w:ascii="Arial" w:hAnsi="Arial" w:cs="Arial"/>
                <w:b/>
                <w:bCs/>
                <w:sz w:val="20"/>
                <w:szCs w:val="20"/>
              </w:rPr>
              <w:t>Languages</w:t>
            </w:r>
            <w:r w:rsidR="00F86D86" w:rsidRPr="00E36B37">
              <w:rPr>
                <w:rFonts w:ascii="Arial" w:hAnsi="Arial" w:cs="Arial"/>
                <w:b/>
                <w:bCs/>
                <w:sz w:val="20"/>
                <w:szCs w:val="20"/>
              </w:rPr>
              <w:t xml:space="preserve"> and Scripts</w:t>
            </w:r>
          </w:p>
        </w:tc>
        <w:tc>
          <w:tcPr>
            <w:tcW w:w="7890" w:type="dxa"/>
            <w:vAlign w:val="center"/>
          </w:tcPr>
          <w:p w14:paraId="6468CABF" w14:textId="39FDE5EB" w:rsidR="00317705" w:rsidRPr="00E36B37" w:rsidRDefault="00F86D86" w:rsidP="00F86D86">
            <w:pPr>
              <w:snapToGrid w:val="0"/>
              <w:spacing w:before="20" w:after="20"/>
              <w:jc w:val="both"/>
              <w:rPr>
                <w:rFonts w:ascii="Arial" w:hAnsi="Arial" w:cs="Arial"/>
                <w:sz w:val="20"/>
                <w:szCs w:val="20"/>
                <w:lang w:val="fr-FR"/>
              </w:rPr>
            </w:pPr>
            <w:r w:rsidRPr="00E36B37">
              <w:rPr>
                <w:rFonts w:ascii="Arial" w:hAnsi="Arial" w:cs="Arial"/>
                <w:sz w:val="20"/>
                <w:szCs w:val="20"/>
                <w:lang w:val="fr-FR"/>
              </w:rPr>
              <w:t>Java</w:t>
            </w:r>
            <w:r w:rsidR="004549B8">
              <w:rPr>
                <w:rFonts w:ascii="Arial" w:hAnsi="Arial" w:cs="Arial"/>
                <w:sz w:val="20"/>
                <w:szCs w:val="20"/>
                <w:lang w:val="fr-FR"/>
              </w:rPr>
              <w:t>,</w:t>
            </w:r>
            <w:r w:rsidRPr="00E36B37">
              <w:rPr>
                <w:rFonts w:ascii="Arial" w:hAnsi="Arial" w:cs="Arial"/>
                <w:sz w:val="20"/>
                <w:szCs w:val="20"/>
                <w:lang w:val="fr-FR"/>
              </w:rPr>
              <w:t xml:space="preserve"> </w:t>
            </w:r>
            <w:r w:rsidR="000E55E0" w:rsidRPr="00E36B37">
              <w:rPr>
                <w:rFonts w:ascii="Arial" w:hAnsi="Arial" w:cs="Arial"/>
                <w:noProof/>
                <w:sz w:val="20"/>
                <w:szCs w:val="20"/>
                <w:lang w:val="fr-FR"/>
              </w:rPr>
              <w:t>Scala, Javascript</w:t>
            </w:r>
            <w:r w:rsidR="00B00148" w:rsidRPr="00E36B37">
              <w:rPr>
                <w:rFonts w:ascii="Arial" w:hAnsi="Arial" w:cs="Arial"/>
                <w:noProof/>
                <w:sz w:val="20"/>
                <w:szCs w:val="20"/>
                <w:lang w:val="fr-FR"/>
              </w:rPr>
              <w:t xml:space="preserve">, TypeScript, </w:t>
            </w:r>
            <w:r w:rsidR="004549B8">
              <w:rPr>
                <w:rFonts w:ascii="Arial" w:hAnsi="Arial" w:cs="Arial"/>
                <w:noProof/>
                <w:sz w:val="20"/>
                <w:szCs w:val="20"/>
                <w:lang w:val="fr-FR"/>
              </w:rPr>
              <w:t xml:space="preserve">Python, </w:t>
            </w:r>
            <w:r w:rsidR="00B00148" w:rsidRPr="00E36B37">
              <w:rPr>
                <w:rFonts w:ascii="Arial" w:hAnsi="Arial" w:cs="Arial"/>
                <w:noProof/>
                <w:sz w:val="20"/>
                <w:szCs w:val="20"/>
                <w:lang w:val="fr-FR"/>
              </w:rPr>
              <w:t>Node, Next.js</w:t>
            </w:r>
          </w:p>
        </w:tc>
      </w:tr>
      <w:tr w:rsidR="001D7DCD" w:rsidRPr="00230D47" w14:paraId="776A15B5" w14:textId="77777777" w:rsidTr="00944A1B">
        <w:trPr>
          <w:trHeight w:val="322"/>
        </w:trPr>
        <w:tc>
          <w:tcPr>
            <w:tcW w:w="2993" w:type="dxa"/>
            <w:vAlign w:val="center"/>
          </w:tcPr>
          <w:p w14:paraId="264713C5" w14:textId="39D0D2BD" w:rsidR="001D7DCD" w:rsidRPr="00E36B37" w:rsidRDefault="001D7DCD" w:rsidP="00896939">
            <w:pPr>
              <w:snapToGrid w:val="0"/>
              <w:spacing w:before="20" w:after="20"/>
              <w:jc w:val="both"/>
              <w:rPr>
                <w:rFonts w:ascii="Arial" w:hAnsi="Arial" w:cs="Arial"/>
                <w:b/>
                <w:bCs/>
                <w:sz w:val="20"/>
                <w:szCs w:val="20"/>
              </w:rPr>
            </w:pPr>
            <w:r>
              <w:rPr>
                <w:rFonts w:ascii="Arial" w:hAnsi="Arial" w:cs="Arial"/>
                <w:b/>
                <w:bCs/>
                <w:sz w:val="20"/>
                <w:szCs w:val="20"/>
              </w:rPr>
              <w:t>LLM</w:t>
            </w:r>
          </w:p>
        </w:tc>
        <w:tc>
          <w:tcPr>
            <w:tcW w:w="7890" w:type="dxa"/>
            <w:vAlign w:val="center"/>
          </w:tcPr>
          <w:p w14:paraId="0FCE4642" w14:textId="1026868D" w:rsidR="001D7DCD" w:rsidRPr="00E36B37" w:rsidRDefault="001D7DCD" w:rsidP="00F86D86">
            <w:pPr>
              <w:snapToGrid w:val="0"/>
              <w:spacing w:before="20" w:after="20"/>
              <w:jc w:val="both"/>
              <w:rPr>
                <w:rFonts w:ascii="Arial" w:hAnsi="Arial" w:cs="Arial"/>
                <w:sz w:val="20"/>
                <w:szCs w:val="20"/>
                <w:lang w:val="fr-FR"/>
              </w:rPr>
            </w:pPr>
            <w:r>
              <w:rPr>
                <w:rFonts w:ascii="Arial" w:hAnsi="Arial" w:cs="Arial"/>
                <w:sz w:val="20"/>
                <w:szCs w:val="20"/>
                <w:lang w:val="fr-FR"/>
              </w:rPr>
              <w:t>Bedrock, Ollama</w:t>
            </w:r>
          </w:p>
        </w:tc>
      </w:tr>
      <w:tr w:rsidR="00317705" w:rsidRPr="00E36B37" w14:paraId="6E9A45F6" w14:textId="77777777" w:rsidTr="00944A1B">
        <w:trPr>
          <w:trHeight w:val="620"/>
        </w:trPr>
        <w:tc>
          <w:tcPr>
            <w:tcW w:w="2993" w:type="dxa"/>
            <w:vAlign w:val="center"/>
          </w:tcPr>
          <w:p w14:paraId="0AA4B053" w14:textId="77777777" w:rsidR="00317705" w:rsidRPr="00E36B37" w:rsidRDefault="00317705" w:rsidP="00896939">
            <w:pPr>
              <w:snapToGrid w:val="0"/>
              <w:spacing w:before="20" w:after="20"/>
              <w:jc w:val="both"/>
              <w:rPr>
                <w:rFonts w:ascii="Arial" w:hAnsi="Arial" w:cs="Arial"/>
                <w:b/>
                <w:bCs/>
                <w:sz w:val="20"/>
                <w:szCs w:val="20"/>
              </w:rPr>
            </w:pPr>
            <w:r w:rsidRPr="00E36B37">
              <w:rPr>
                <w:rFonts w:ascii="Arial" w:hAnsi="Arial" w:cs="Arial"/>
                <w:b/>
                <w:bCs/>
                <w:sz w:val="20"/>
                <w:szCs w:val="20"/>
              </w:rPr>
              <w:t>J2EE Technologies</w:t>
            </w:r>
          </w:p>
        </w:tc>
        <w:tc>
          <w:tcPr>
            <w:tcW w:w="7890" w:type="dxa"/>
            <w:vAlign w:val="center"/>
          </w:tcPr>
          <w:p w14:paraId="6B0D0C35" w14:textId="16B7C463" w:rsidR="00317705" w:rsidRPr="00E36B37" w:rsidRDefault="00317705" w:rsidP="00896939">
            <w:pPr>
              <w:snapToGrid w:val="0"/>
              <w:spacing w:before="20" w:after="20"/>
              <w:jc w:val="both"/>
              <w:rPr>
                <w:rFonts w:ascii="Arial" w:hAnsi="Arial" w:cs="Arial"/>
                <w:sz w:val="20"/>
                <w:szCs w:val="20"/>
              </w:rPr>
            </w:pPr>
            <w:r w:rsidRPr="00E36B37">
              <w:rPr>
                <w:rFonts w:ascii="Arial" w:hAnsi="Arial" w:cs="Arial"/>
                <w:sz w:val="20"/>
                <w:szCs w:val="20"/>
              </w:rPr>
              <w:t>Servlets, JSP, JST</w:t>
            </w:r>
            <w:r w:rsidR="00F86D86" w:rsidRPr="00E36B37">
              <w:rPr>
                <w:rFonts w:ascii="Arial" w:hAnsi="Arial" w:cs="Arial"/>
                <w:sz w:val="20"/>
                <w:szCs w:val="20"/>
              </w:rPr>
              <w:t>L, JDBC, EJB, JNDI, JPA, POJO</w:t>
            </w:r>
            <w:r w:rsidR="00726290" w:rsidRPr="00E36B37">
              <w:rPr>
                <w:rFonts w:ascii="Arial" w:hAnsi="Arial" w:cs="Arial"/>
                <w:sz w:val="20"/>
                <w:szCs w:val="20"/>
              </w:rPr>
              <w:t>, Struts</w:t>
            </w:r>
          </w:p>
        </w:tc>
      </w:tr>
      <w:tr w:rsidR="00C919C6" w:rsidRPr="00E36B37" w14:paraId="42EC5FD0" w14:textId="77777777" w:rsidTr="00944A1B">
        <w:trPr>
          <w:trHeight w:val="322"/>
        </w:trPr>
        <w:tc>
          <w:tcPr>
            <w:tcW w:w="2993" w:type="dxa"/>
            <w:vAlign w:val="center"/>
          </w:tcPr>
          <w:p w14:paraId="79269575" w14:textId="3894F2B1" w:rsidR="00C919C6" w:rsidRPr="00E36B37" w:rsidRDefault="00C919C6" w:rsidP="00896939">
            <w:pPr>
              <w:snapToGrid w:val="0"/>
              <w:spacing w:before="20" w:after="20"/>
              <w:jc w:val="both"/>
              <w:rPr>
                <w:rFonts w:ascii="Arial" w:hAnsi="Arial" w:cs="Arial"/>
                <w:b/>
                <w:bCs/>
                <w:sz w:val="20"/>
                <w:szCs w:val="20"/>
              </w:rPr>
            </w:pPr>
            <w:r w:rsidRPr="00E36B37">
              <w:rPr>
                <w:rFonts w:ascii="Arial" w:hAnsi="Arial" w:cs="Arial"/>
                <w:b/>
                <w:bCs/>
                <w:sz w:val="20"/>
                <w:szCs w:val="20"/>
              </w:rPr>
              <w:t>Frontend frameworks</w:t>
            </w:r>
          </w:p>
        </w:tc>
        <w:tc>
          <w:tcPr>
            <w:tcW w:w="7890" w:type="dxa"/>
            <w:vAlign w:val="center"/>
          </w:tcPr>
          <w:p w14:paraId="5840A44F" w14:textId="4BBD0DFC" w:rsidR="00C919C6" w:rsidRPr="00E36B37" w:rsidRDefault="00C919C6" w:rsidP="00896939">
            <w:pPr>
              <w:snapToGrid w:val="0"/>
              <w:spacing w:before="20" w:after="20"/>
              <w:jc w:val="both"/>
              <w:rPr>
                <w:rFonts w:ascii="Arial" w:hAnsi="Arial" w:cs="Arial"/>
                <w:sz w:val="20"/>
                <w:szCs w:val="20"/>
              </w:rPr>
            </w:pPr>
            <w:r w:rsidRPr="00E36B37">
              <w:rPr>
                <w:rFonts w:ascii="Arial" w:hAnsi="Arial" w:cs="Arial"/>
                <w:sz w:val="20"/>
                <w:szCs w:val="20"/>
              </w:rPr>
              <w:t>React</w:t>
            </w:r>
            <w:r w:rsidR="008A424C">
              <w:rPr>
                <w:rFonts w:ascii="Arial" w:hAnsi="Arial" w:cs="Arial"/>
                <w:sz w:val="20"/>
                <w:szCs w:val="20"/>
              </w:rPr>
              <w:t xml:space="preserve">, </w:t>
            </w:r>
            <w:r w:rsidR="00734A13">
              <w:rPr>
                <w:rFonts w:ascii="Arial" w:hAnsi="Arial" w:cs="Arial"/>
                <w:sz w:val="20"/>
                <w:szCs w:val="20"/>
              </w:rPr>
              <w:t>Angular</w:t>
            </w:r>
            <w:r w:rsidR="008A424C">
              <w:rPr>
                <w:rFonts w:ascii="Arial" w:hAnsi="Arial" w:cs="Arial"/>
                <w:sz w:val="20"/>
                <w:szCs w:val="20"/>
              </w:rPr>
              <w:t>, VueJS</w:t>
            </w:r>
          </w:p>
        </w:tc>
      </w:tr>
      <w:tr w:rsidR="00317705" w:rsidRPr="00E36B37" w14:paraId="039D1C60" w14:textId="77777777" w:rsidTr="00944A1B">
        <w:trPr>
          <w:trHeight w:val="322"/>
        </w:trPr>
        <w:tc>
          <w:tcPr>
            <w:tcW w:w="2993" w:type="dxa"/>
            <w:vAlign w:val="center"/>
          </w:tcPr>
          <w:p w14:paraId="2F7AE02F" w14:textId="77777777" w:rsidR="00317705" w:rsidRPr="00E36B37" w:rsidRDefault="00317705" w:rsidP="00896939">
            <w:pPr>
              <w:snapToGrid w:val="0"/>
              <w:spacing w:before="20" w:after="20"/>
              <w:jc w:val="both"/>
              <w:rPr>
                <w:rFonts w:ascii="Arial" w:hAnsi="Arial" w:cs="Arial"/>
                <w:b/>
                <w:bCs/>
                <w:color w:val="000000"/>
                <w:sz w:val="20"/>
                <w:szCs w:val="20"/>
              </w:rPr>
            </w:pPr>
            <w:r w:rsidRPr="00E36B37">
              <w:rPr>
                <w:rFonts w:ascii="Arial" w:hAnsi="Arial" w:cs="Arial"/>
                <w:b/>
                <w:bCs/>
                <w:sz w:val="20"/>
                <w:szCs w:val="20"/>
              </w:rPr>
              <w:t>Frameworks</w:t>
            </w:r>
            <w:r w:rsidR="000A710A" w:rsidRPr="00E36B37">
              <w:rPr>
                <w:rFonts w:ascii="Arial" w:hAnsi="Arial" w:cs="Arial"/>
                <w:b/>
                <w:bCs/>
                <w:sz w:val="20"/>
                <w:szCs w:val="20"/>
              </w:rPr>
              <w:t>/ Tools</w:t>
            </w:r>
          </w:p>
        </w:tc>
        <w:tc>
          <w:tcPr>
            <w:tcW w:w="7890" w:type="dxa"/>
            <w:vAlign w:val="center"/>
          </w:tcPr>
          <w:p w14:paraId="17F7419F" w14:textId="539B1BA9" w:rsidR="00317705" w:rsidRPr="00E36B37" w:rsidRDefault="00F86D86" w:rsidP="00896939">
            <w:pPr>
              <w:snapToGrid w:val="0"/>
              <w:spacing w:before="20" w:after="20"/>
              <w:jc w:val="both"/>
              <w:rPr>
                <w:rFonts w:ascii="Arial" w:hAnsi="Arial" w:cs="Arial"/>
                <w:sz w:val="20"/>
                <w:szCs w:val="20"/>
              </w:rPr>
            </w:pPr>
            <w:r w:rsidRPr="00E36B37">
              <w:rPr>
                <w:rFonts w:ascii="Arial" w:hAnsi="Arial" w:cs="Arial"/>
                <w:sz w:val="20"/>
                <w:szCs w:val="20"/>
              </w:rPr>
              <w:t>Spring</w:t>
            </w:r>
            <w:r w:rsidR="00B628FF" w:rsidRPr="00E36B37">
              <w:rPr>
                <w:rFonts w:ascii="Arial" w:hAnsi="Arial" w:cs="Arial"/>
                <w:sz w:val="20"/>
                <w:szCs w:val="20"/>
              </w:rPr>
              <w:t xml:space="preserve"> Boot</w:t>
            </w:r>
            <w:r w:rsidRPr="00E36B37">
              <w:rPr>
                <w:rFonts w:ascii="Arial" w:hAnsi="Arial" w:cs="Arial"/>
                <w:sz w:val="20"/>
                <w:szCs w:val="20"/>
              </w:rPr>
              <w:t xml:space="preserve">, </w:t>
            </w:r>
            <w:r w:rsidR="000076F8" w:rsidRPr="00E36B37">
              <w:rPr>
                <w:rFonts w:ascii="Arial" w:hAnsi="Arial" w:cs="Arial"/>
                <w:color w:val="000000"/>
                <w:sz w:val="20"/>
                <w:szCs w:val="20"/>
              </w:rPr>
              <w:t>LOG</w:t>
            </w:r>
            <w:r w:rsidRPr="00E36B37">
              <w:rPr>
                <w:rFonts w:ascii="Arial" w:hAnsi="Arial" w:cs="Arial"/>
                <w:color w:val="000000"/>
                <w:sz w:val="20"/>
                <w:szCs w:val="20"/>
              </w:rPr>
              <w:t>4J, J</w:t>
            </w:r>
            <w:r w:rsidR="000A710A" w:rsidRPr="00E36B37">
              <w:rPr>
                <w:rFonts w:ascii="Arial" w:hAnsi="Arial" w:cs="Arial"/>
                <w:color w:val="000000"/>
                <w:sz w:val="20"/>
                <w:szCs w:val="20"/>
              </w:rPr>
              <w:t>u</w:t>
            </w:r>
            <w:r w:rsidRPr="00E36B37">
              <w:rPr>
                <w:rFonts w:ascii="Arial" w:hAnsi="Arial" w:cs="Arial"/>
                <w:color w:val="000000"/>
                <w:sz w:val="20"/>
                <w:szCs w:val="20"/>
              </w:rPr>
              <w:t>nit</w:t>
            </w:r>
            <w:r w:rsidR="000A710A" w:rsidRPr="00E36B37">
              <w:rPr>
                <w:rFonts w:ascii="Arial" w:hAnsi="Arial" w:cs="Arial"/>
                <w:color w:val="000000"/>
                <w:sz w:val="20"/>
                <w:szCs w:val="20"/>
              </w:rPr>
              <w:t>, Maven,</w:t>
            </w:r>
            <w:r w:rsidR="006C0155">
              <w:rPr>
                <w:rFonts w:ascii="Arial" w:hAnsi="Arial" w:cs="Arial"/>
                <w:color w:val="000000"/>
                <w:sz w:val="20"/>
                <w:szCs w:val="20"/>
              </w:rPr>
              <w:t xml:space="preserve"> </w:t>
            </w:r>
            <w:r w:rsidR="00CB450C" w:rsidRPr="00E36B37">
              <w:rPr>
                <w:rFonts w:ascii="Arial" w:hAnsi="Arial" w:cs="Arial"/>
                <w:color w:val="000000"/>
                <w:sz w:val="20"/>
                <w:szCs w:val="20"/>
              </w:rPr>
              <w:t>Jenkin,</w:t>
            </w:r>
            <w:r w:rsidR="002425A3" w:rsidRPr="00E36B37">
              <w:rPr>
                <w:rFonts w:ascii="Arial" w:hAnsi="Arial" w:cs="Arial"/>
                <w:color w:val="000000"/>
                <w:sz w:val="20"/>
                <w:szCs w:val="20"/>
              </w:rPr>
              <w:t xml:space="preserve"> </w:t>
            </w:r>
            <w:r w:rsidR="00A1768B" w:rsidRPr="00E36B37">
              <w:rPr>
                <w:rFonts w:ascii="Arial" w:hAnsi="Arial" w:cs="Arial"/>
                <w:color w:val="000000"/>
                <w:sz w:val="20"/>
                <w:szCs w:val="20"/>
              </w:rPr>
              <w:t>Kafka,</w:t>
            </w:r>
            <w:r w:rsidR="00726290" w:rsidRPr="00E36B37">
              <w:rPr>
                <w:rFonts w:ascii="Arial" w:hAnsi="Arial" w:cs="Arial"/>
                <w:color w:val="000000"/>
                <w:sz w:val="20"/>
                <w:szCs w:val="20"/>
              </w:rPr>
              <w:t xml:space="preserve"> </w:t>
            </w:r>
            <w:r w:rsidR="00F70BEB" w:rsidRPr="00E36B37">
              <w:rPr>
                <w:rFonts w:ascii="Arial" w:hAnsi="Arial" w:cs="Arial"/>
                <w:color w:val="000000"/>
                <w:sz w:val="20"/>
                <w:szCs w:val="20"/>
              </w:rPr>
              <w:t>Play</w:t>
            </w:r>
            <w:r w:rsidR="00F95ABC" w:rsidRPr="00E36B37">
              <w:rPr>
                <w:rFonts w:ascii="Arial" w:hAnsi="Arial" w:cs="Arial"/>
                <w:color w:val="000000"/>
                <w:sz w:val="20"/>
                <w:szCs w:val="20"/>
              </w:rPr>
              <w:t>, Mockito, JUnit and PIT</w:t>
            </w:r>
          </w:p>
        </w:tc>
      </w:tr>
      <w:tr w:rsidR="00F86D86" w:rsidRPr="00E36B37" w14:paraId="0C88B381" w14:textId="77777777" w:rsidTr="00944A1B">
        <w:trPr>
          <w:trHeight w:val="334"/>
        </w:trPr>
        <w:tc>
          <w:tcPr>
            <w:tcW w:w="2993" w:type="dxa"/>
            <w:vAlign w:val="center"/>
          </w:tcPr>
          <w:p w14:paraId="3D563769" w14:textId="77777777" w:rsidR="00F86D86" w:rsidRPr="00E36B37" w:rsidRDefault="00F86D86" w:rsidP="00F86D86">
            <w:pPr>
              <w:snapToGrid w:val="0"/>
              <w:spacing w:before="20" w:after="20"/>
              <w:jc w:val="both"/>
              <w:rPr>
                <w:rFonts w:ascii="Arial" w:hAnsi="Arial" w:cs="Arial"/>
                <w:b/>
                <w:bCs/>
                <w:color w:val="000000"/>
                <w:sz w:val="20"/>
                <w:szCs w:val="20"/>
              </w:rPr>
            </w:pPr>
            <w:r w:rsidRPr="00E36B37">
              <w:rPr>
                <w:rFonts w:ascii="Arial" w:hAnsi="Arial" w:cs="Arial"/>
                <w:b/>
                <w:bCs/>
                <w:color w:val="000000"/>
                <w:sz w:val="20"/>
                <w:szCs w:val="20"/>
              </w:rPr>
              <w:t>Web Services</w:t>
            </w:r>
          </w:p>
        </w:tc>
        <w:tc>
          <w:tcPr>
            <w:tcW w:w="7890" w:type="dxa"/>
            <w:vAlign w:val="center"/>
          </w:tcPr>
          <w:p w14:paraId="2F989B40" w14:textId="77777777" w:rsidR="00F86D86" w:rsidRPr="00E36B37" w:rsidRDefault="00F86D86" w:rsidP="00F86D86">
            <w:pPr>
              <w:snapToGrid w:val="0"/>
              <w:spacing w:before="20" w:after="20"/>
              <w:jc w:val="both"/>
              <w:rPr>
                <w:rFonts w:ascii="Arial" w:hAnsi="Arial" w:cs="Arial"/>
                <w:sz w:val="20"/>
                <w:szCs w:val="20"/>
              </w:rPr>
            </w:pPr>
            <w:r w:rsidRPr="00E36B37">
              <w:rPr>
                <w:rFonts w:ascii="Arial" w:hAnsi="Arial" w:cs="Arial"/>
                <w:sz w:val="20"/>
                <w:szCs w:val="20"/>
              </w:rPr>
              <w:t>JAX-RPC, JAX-WS, SOAP, WSDL, and RESTFUL Web Services</w:t>
            </w:r>
            <w:r w:rsidR="00ED16E6" w:rsidRPr="00E36B37">
              <w:rPr>
                <w:rFonts w:ascii="Arial" w:hAnsi="Arial" w:cs="Arial"/>
                <w:sz w:val="20"/>
                <w:szCs w:val="20"/>
              </w:rPr>
              <w:t>, Micro services</w:t>
            </w:r>
          </w:p>
        </w:tc>
      </w:tr>
      <w:tr w:rsidR="0040245B" w:rsidRPr="00E36B37" w14:paraId="6F0F6617" w14:textId="77777777" w:rsidTr="00944A1B">
        <w:trPr>
          <w:trHeight w:val="334"/>
        </w:trPr>
        <w:tc>
          <w:tcPr>
            <w:tcW w:w="2993" w:type="dxa"/>
            <w:vAlign w:val="center"/>
          </w:tcPr>
          <w:p w14:paraId="3C8833B1" w14:textId="606CDB25" w:rsidR="0040245B" w:rsidRPr="00E36B37" w:rsidRDefault="0040245B" w:rsidP="00F86D86">
            <w:pPr>
              <w:snapToGrid w:val="0"/>
              <w:spacing w:before="20" w:after="20"/>
              <w:jc w:val="both"/>
              <w:rPr>
                <w:rFonts w:ascii="Arial" w:hAnsi="Arial" w:cs="Arial"/>
                <w:b/>
                <w:bCs/>
                <w:color w:val="000000"/>
                <w:sz w:val="20"/>
                <w:szCs w:val="20"/>
              </w:rPr>
            </w:pPr>
            <w:r w:rsidRPr="00E36B37">
              <w:rPr>
                <w:rFonts w:ascii="Arial" w:hAnsi="Arial" w:cs="Arial"/>
                <w:b/>
                <w:bCs/>
                <w:color w:val="000000"/>
                <w:sz w:val="20"/>
                <w:szCs w:val="20"/>
              </w:rPr>
              <w:t>CI/CD</w:t>
            </w:r>
          </w:p>
        </w:tc>
        <w:tc>
          <w:tcPr>
            <w:tcW w:w="7890" w:type="dxa"/>
            <w:vAlign w:val="center"/>
          </w:tcPr>
          <w:p w14:paraId="5033D216" w14:textId="34866875" w:rsidR="0040245B" w:rsidRPr="00E36B37" w:rsidRDefault="0040245B" w:rsidP="00F86D86">
            <w:pPr>
              <w:snapToGrid w:val="0"/>
              <w:spacing w:before="20" w:after="20"/>
              <w:jc w:val="both"/>
              <w:rPr>
                <w:rFonts w:ascii="Arial" w:hAnsi="Arial" w:cs="Arial"/>
                <w:sz w:val="20"/>
                <w:szCs w:val="20"/>
              </w:rPr>
            </w:pPr>
            <w:r w:rsidRPr="00E36B37">
              <w:rPr>
                <w:rFonts w:ascii="Arial" w:hAnsi="Arial" w:cs="Arial"/>
                <w:sz w:val="20"/>
                <w:szCs w:val="20"/>
              </w:rPr>
              <w:t>Jenkins, GitLab</w:t>
            </w:r>
          </w:p>
        </w:tc>
      </w:tr>
      <w:tr w:rsidR="0040245B" w:rsidRPr="00E36B37" w14:paraId="03488D56" w14:textId="77777777" w:rsidTr="00944A1B">
        <w:trPr>
          <w:trHeight w:val="334"/>
        </w:trPr>
        <w:tc>
          <w:tcPr>
            <w:tcW w:w="2993" w:type="dxa"/>
            <w:vAlign w:val="center"/>
          </w:tcPr>
          <w:p w14:paraId="773E8CAE" w14:textId="114567E0" w:rsidR="0040245B" w:rsidRPr="00E36B37" w:rsidRDefault="0040245B" w:rsidP="00F86D86">
            <w:pPr>
              <w:snapToGrid w:val="0"/>
              <w:spacing w:before="20" w:after="20"/>
              <w:jc w:val="both"/>
              <w:rPr>
                <w:rFonts w:ascii="Arial" w:hAnsi="Arial" w:cs="Arial"/>
                <w:b/>
                <w:bCs/>
                <w:color w:val="000000"/>
                <w:sz w:val="20"/>
                <w:szCs w:val="20"/>
              </w:rPr>
            </w:pPr>
            <w:r w:rsidRPr="00E36B37">
              <w:rPr>
                <w:rFonts w:ascii="Arial" w:hAnsi="Arial" w:cs="Arial"/>
                <w:b/>
                <w:bCs/>
                <w:color w:val="000000"/>
                <w:sz w:val="20"/>
                <w:szCs w:val="20"/>
              </w:rPr>
              <w:t>Security</w:t>
            </w:r>
          </w:p>
        </w:tc>
        <w:tc>
          <w:tcPr>
            <w:tcW w:w="7890" w:type="dxa"/>
            <w:vAlign w:val="center"/>
          </w:tcPr>
          <w:p w14:paraId="35A7D94F" w14:textId="06BBC6B6" w:rsidR="0040245B" w:rsidRPr="00E36B37" w:rsidRDefault="0040245B" w:rsidP="00F86D86">
            <w:pPr>
              <w:snapToGrid w:val="0"/>
              <w:spacing w:before="20" w:after="20"/>
              <w:jc w:val="both"/>
              <w:rPr>
                <w:rFonts w:ascii="Arial" w:hAnsi="Arial" w:cs="Arial"/>
                <w:sz w:val="20"/>
                <w:szCs w:val="20"/>
              </w:rPr>
            </w:pPr>
            <w:r w:rsidRPr="00E36B37">
              <w:rPr>
                <w:rFonts w:ascii="Arial" w:hAnsi="Arial" w:cs="Arial"/>
                <w:sz w:val="20"/>
                <w:szCs w:val="20"/>
              </w:rPr>
              <w:t>SonarQube</w:t>
            </w:r>
          </w:p>
        </w:tc>
      </w:tr>
      <w:tr w:rsidR="00F86D86" w:rsidRPr="00E36B37" w14:paraId="27CB5210" w14:textId="77777777" w:rsidTr="00944A1B">
        <w:trPr>
          <w:trHeight w:val="322"/>
        </w:trPr>
        <w:tc>
          <w:tcPr>
            <w:tcW w:w="2993" w:type="dxa"/>
            <w:vAlign w:val="center"/>
          </w:tcPr>
          <w:p w14:paraId="735B19C0" w14:textId="77777777" w:rsidR="00F86D86" w:rsidRPr="00E36B37" w:rsidRDefault="00F86D86" w:rsidP="00F86D86">
            <w:pPr>
              <w:snapToGrid w:val="0"/>
              <w:spacing w:before="20" w:after="20"/>
              <w:jc w:val="both"/>
              <w:rPr>
                <w:rFonts w:ascii="Arial" w:hAnsi="Arial" w:cs="Arial"/>
                <w:b/>
                <w:bCs/>
                <w:color w:val="000000"/>
                <w:sz w:val="20"/>
                <w:szCs w:val="20"/>
              </w:rPr>
            </w:pPr>
            <w:r w:rsidRPr="00E36B37">
              <w:rPr>
                <w:rFonts w:ascii="Arial" w:hAnsi="Arial" w:cs="Arial"/>
                <w:b/>
                <w:bCs/>
                <w:sz w:val="20"/>
                <w:szCs w:val="20"/>
              </w:rPr>
              <w:t>Web Technologies</w:t>
            </w:r>
          </w:p>
        </w:tc>
        <w:tc>
          <w:tcPr>
            <w:tcW w:w="7890" w:type="dxa"/>
            <w:vAlign w:val="center"/>
          </w:tcPr>
          <w:p w14:paraId="08F7DC4E" w14:textId="4D45ADEB" w:rsidR="00F86D86" w:rsidRPr="00E36B37" w:rsidRDefault="00D01D93" w:rsidP="00F86D86">
            <w:pPr>
              <w:snapToGrid w:val="0"/>
              <w:spacing w:before="20" w:after="20"/>
              <w:jc w:val="both"/>
              <w:rPr>
                <w:rFonts w:ascii="Arial" w:hAnsi="Arial" w:cs="Arial"/>
                <w:sz w:val="20"/>
                <w:szCs w:val="20"/>
              </w:rPr>
            </w:pPr>
            <w:r w:rsidRPr="00E36B37">
              <w:rPr>
                <w:rFonts w:ascii="Arial" w:hAnsi="Arial" w:cs="Arial"/>
                <w:sz w:val="20"/>
                <w:szCs w:val="20"/>
              </w:rPr>
              <w:t>HTML, CSS</w:t>
            </w:r>
            <w:r w:rsidR="00F86D86" w:rsidRPr="00E36B37">
              <w:rPr>
                <w:rFonts w:ascii="Arial" w:hAnsi="Arial" w:cs="Arial"/>
                <w:sz w:val="20"/>
                <w:szCs w:val="20"/>
              </w:rPr>
              <w:t xml:space="preserve">, </w:t>
            </w:r>
            <w:r w:rsidR="00726290" w:rsidRPr="00E36B37">
              <w:rPr>
                <w:rFonts w:ascii="Arial" w:hAnsi="Arial" w:cs="Arial"/>
                <w:sz w:val="20"/>
                <w:szCs w:val="20"/>
              </w:rPr>
              <w:t xml:space="preserve">Bootstrap, </w:t>
            </w:r>
            <w:r w:rsidR="00F86D86" w:rsidRPr="00E36B37">
              <w:rPr>
                <w:rFonts w:ascii="Arial" w:hAnsi="Arial" w:cs="Arial"/>
                <w:sz w:val="20"/>
                <w:szCs w:val="20"/>
              </w:rPr>
              <w:t>AJAX, JavaScript</w:t>
            </w:r>
          </w:p>
        </w:tc>
      </w:tr>
      <w:tr w:rsidR="00F86D86" w:rsidRPr="00E36B37" w14:paraId="5EE1B0BE" w14:textId="77777777" w:rsidTr="00EB6609">
        <w:trPr>
          <w:trHeight w:val="58"/>
        </w:trPr>
        <w:tc>
          <w:tcPr>
            <w:tcW w:w="2993" w:type="dxa"/>
            <w:vAlign w:val="center"/>
          </w:tcPr>
          <w:p w14:paraId="3E17EC5B" w14:textId="77777777" w:rsidR="00F86D86" w:rsidRPr="00E36B37" w:rsidRDefault="00F86D86" w:rsidP="00F86D86">
            <w:pPr>
              <w:snapToGrid w:val="0"/>
              <w:spacing w:before="20" w:after="20"/>
              <w:jc w:val="both"/>
              <w:rPr>
                <w:rFonts w:ascii="Arial" w:hAnsi="Arial" w:cs="Arial"/>
                <w:b/>
                <w:bCs/>
                <w:sz w:val="20"/>
                <w:szCs w:val="20"/>
              </w:rPr>
            </w:pPr>
            <w:r w:rsidRPr="00E36B37">
              <w:rPr>
                <w:rFonts w:ascii="Arial" w:hAnsi="Arial" w:cs="Arial"/>
                <w:b/>
                <w:bCs/>
                <w:sz w:val="20"/>
                <w:szCs w:val="20"/>
              </w:rPr>
              <w:t>Database</w:t>
            </w:r>
          </w:p>
        </w:tc>
        <w:tc>
          <w:tcPr>
            <w:tcW w:w="7890" w:type="dxa"/>
            <w:vAlign w:val="center"/>
          </w:tcPr>
          <w:p w14:paraId="36D32FE8" w14:textId="33BA7BE1" w:rsidR="00F86D86" w:rsidRPr="00E36B37" w:rsidRDefault="00F86D86" w:rsidP="00F86D86">
            <w:pPr>
              <w:snapToGrid w:val="0"/>
              <w:spacing w:before="20" w:after="20"/>
              <w:jc w:val="both"/>
              <w:rPr>
                <w:rFonts w:ascii="Arial" w:hAnsi="Arial" w:cs="Arial"/>
                <w:sz w:val="20"/>
                <w:szCs w:val="20"/>
              </w:rPr>
            </w:pPr>
            <w:r w:rsidRPr="00E36B37">
              <w:rPr>
                <w:rFonts w:ascii="Arial" w:hAnsi="Arial" w:cs="Arial"/>
                <w:sz w:val="20"/>
                <w:szCs w:val="20"/>
              </w:rPr>
              <w:t>Oracle,</w:t>
            </w:r>
            <w:r w:rsidR="004A06F2" w:rsidRPr="00E36B37">
              <w:rPr>
                <w:rFonts w:ascii="Arial" w:hAnsi="Arial" w:cs="Arial"/>
                <w:sz w:val="20"/>
                <w:szCs w:val="20"/>
              </w:rPr>
              <w:t xml:space="preserve"> MS SQL Server</w:t>
            </w:r>
            <w:r w:rsidR="00F95ABC" w:rsidRPr="00E36B37">
              <w:rPr>
                <w:rFonts w:ascii="Arial" w:hAnsi="Arial" w:cs="Arial"/>
                <w:sz w:val="20"/>
                <w:szCs w:val="20"/>
              </w:rPr>
              <w:t>, Postgres SQL</w:t>
            </w:r>
          </w:p>
        </w:tc>
      </w:tr>
      <w:tr w:rsidR="00F86D86" w:rsidRPr="00E36B37" w14:paraId="63055831" w14:textId="77777777" w:rsidTr="00944A1B">
        <w:trPr>
          <w:trHeight w:val="322"/>
        </w:trPr>
        <w:tc>
          <w:tcPr>
            <w:tcW w:w="2993" w:type="dxa"/>
            <w:vAlign w:val="center"/>
          </w:tcPr>
          <w:p w14:paraId="13466495" w14:textId="77777777" w:rsidR="00F86D86" w:rsidRPr="00E36B37" w:rsidRDefault="00F86D86" w:rsidP="00F86D86">
            <w:pPr>
              <w:snapToGrid w:val="0"/>
              <w:spacing w:before="20" w:after="20"/>
              <w:jc w:val="both"/>
              <w:rPr>
                <w:rFonts w:ascii="Arial" w:hAnsi="Arial" w:cs="Arial"/>
                <w:b/>
                <w:bCs/>
                <w:sz w:val="20"/>
                <w:szCs w:val="20"/>
              </w:rPr>
            </w:pPr>
            <w:r w:rsidRPr="00E36B37">
              <w:rPr>
                <w:rFonts w:ascii="Arial" w:hAnsi="Arial" w:cs="Arial"/>
                <w:b/>
                <w:bCs/>
                <w:sz w:val="20"/>
                <w:szCs w:val="20"/>
              </w:rPr>
              <w:t>Web/Application Servers</w:t>
            </w:r>
          </w:p>
        </w:tc>
        <w:tc>
          <w:tcPr>
            <w:tcW w:w="7890" w:type="dxa"/>
            <w:vAlign w:val="center"/>
          </w:tcPr>
          <w:p w14:paraId="0E8D6FC4" w14:textId="63003EB5" w:rsidR="00F86D86" w:rsidRPr="00E36B37" w:rsidRDefault="00F86D86" w:rsidP="00F86D86">
            <w:pPr>
              <w:snapToGrid w:val="0"/>
              <w:spacing w:before="20" w:after="20"/>
              <w:rPr>
                <w:rFonts w:ascii="Arial" w:hAnsi="Arial" w:cs="Arial"/>
                <w:sz w:val="20"/>
                <w:szCs w:val="20"/>
              </w:rPr>
            </w:pPr>
            <w:r w:rsidRPr="00E36B37">
              <w:rPr>
                <w:rFonts w:ascii="Arial" w:hAnsi="Arial" w:cs="Arial"/>
                <w:sz w:val="20"/>
                <w:szCs w:val="20"/>
              </w:rPr>
              <w:t>WebLogi</w:t>
            </w:r>
            <w:r w:rsidR="00EC6560" w:rsidRPr="00E36B37">
              <w:rPr>
                <w:rFonts w:ascii="Arial" w:hAnsi="Arial" w:cs="Arial"/>
                <w:sz w:val="20"/>
                <w:szCs w:val="20"/>
              </w:rPr>
              <w:t>c</w:t>
            </w:r>
            <w:r w:rsidRPr="00E36B37">
              <w:rPr>
                <w:rFonts w:ascii="Arial" w:hAnsi="Arial" w:cs="Arial"/>
                <w:sz w:val="20"/>
                <w:szCs w:val="20"/>
              </w:rPr>
              <w:t>, Tomcat</w:t>
            </w:r>
          </w:p>
        </w:tc>
      </w:tr>
      <w:tr w:rsidR="00F86D86" w:rsidRPr="00E36B37" w14:paraId="2179C381" w14:textId="77777777" w:rsidTr="00944A1B">
        <w:trPr>
          <w:trHeight w:val="334"/>
        </w:trPr>
        <w:tc>
          <w:tcPr>
            <w:tcW w:w="2993" w:type="dxa"/>
            <w:vAlign w:val="center"/>
          </w:tcPr>
          <w:p w14:paraId="5F152D29" w14:textId="77777777" w:rsidR="00F86D86" w:rsidRPr="00E36B37" w:rsidRDefault="00F86D86" w:rsidP="00F86D86">
            <w:pPr>
              <w:snapToGrid w:val="0"/>
              <w:spacing w:before="20" w:after="20"/>
              <w:jc w:val="both"/>
              <w:rPr>
                <w:rFonts w:ascii="Arial" w:hAnsi="Arial" w:cs="Arial"/>
                <w:b/>
                <w:bCs/>
                <w:color w:val="000000"/>
                <w:sz w:val="20"/>
                <w:szCs w:val="20"/>
              </w:rPr>
            </w:pPr>
            <w:r w:rsidRPr="00E36B37">
              <w:rPr>
                <w:rFonts w:ascii="Arial" w:hAnsi="Arial" w:cs="Arial"/>
                <w:b/>
                <w:bCs/>
                <w:color w:val="000000"/>
                <w:sz w:val="20"/>
                <w:szCs w:val="20"/>
              </w:rPr>
              <w:t>IDE tools</w:t>
            </w:r>
          </w:p>
        </w:tc>
        <w:tc>
          <w:tcPr>
            <w:tcW w:w="7890" w:type="dxa"/>
            <w:vAlign w:val="center"/>
          </w:tcPr>
          <w:p w14:paraId="4A72642C" w14:textId="1261FE39" w:rsidR="00F86D86" w:rsidRPr="00E36B37" w:rsidRDefault="00F86D86" w:rsidP="00F86D86">
            <w:pPr>
              <w:snapToGrid w:val="0"/>
              <w:spacing w:before="20" w:after="20"/>
              <w:jc w:val="both"/>
              <w:rPr>
                <w:rFonts w:ascii="Arial" w:hAnsi="Arial" w:cs="Arial"/>
                <w:color w:val="000000"/>
                <w:sz w:val="20"/>
                <w:szCs w:val="20"/>
              </w:rPr>
            </w:pPr>
            <w:r w:rsidRPr="00E36B37">
              <w:rPr>
                <w:rFonts w:ascii="Arial" w:hAnsi="Arial" w:cs="Arial"/>
                <w:sz w:val="20"/>
                <w:szCs w:val="20"/>
              </w:rPr>
              <w:t xml:space="preserve">Eclipse, </w:t>
            </w:r>
            <w:r w:rsidR="00D01D93" w:rsidRPr="00E36B37">
              <w:rPr>
                <w:rFonts w:ascii="Arial" w:hAnsi="Arial" w:cs="Arial"/>
                <w:noProof/>
                <w:sz w:val="20"/>
                <w:szCs w:val="20"/>
              </w:rPr>
              <w:t>Inte</w:t>
            </w:r>
            <w:r w:rsidR="009C4433" w:rsidRPr="00E36B37">
              <w:rPr>
                <w:rFonts w:ascii="Arial" w:hAnsi="Arial" w:cs="Arial"/>
                <w:noProof/>
                <w:sz w:val="20"/>
                <w:szCs w:val="20"/>
              </w:rPr>
              <w:t>lli</w:t>
            </w:r>
            <w:r w:rsidR="0098712F" w:rsidRPr="00E36B37">
              <w:rPr>
                <w:rFonts w:ascii="Arial" w:hAnsi="Arial" w:cs="Arial"/>
                <w:noProof/>
                <w:sz w:val="20"/>
                <w:szCs w:val="20"/>
              </w:rPr>
              <w:t>J</w:t>
            </w:r>
            <w:r w:rsidR="002F6CE3">
              <w:rPr>
                <w:rFonts w:ascii="Arial" w:hAnsi="Arial" w:cs="Arial"/>
                <w:noProof/>
                <w:sz w:val="20"/>
                <w:szCs w:val="20"/>
              </w:rPr>
              <w:t>,</w:t>
            </w:r>
            <w:r w:rsidR="00965B6E">
              <w:rPr>
                <w:rFonts w:ascii="Arial" w:hAnsi="Arial" w:cs="Arial"/>
                <w:noProof/>
                <w:sz w:val="20"/>
                <w:szCs w:val="20"/>
              </w:rPr>
              <w:t>VS code</w:t>
            </w:r>
          </w:p>
        </w:tc>
      </w:tr>
      <w:tr w:rsidR="00F86D86" w:rsidRPr="00E36B37" w14:paraId="2AC63A70" w14:textId="77777777" w:rsidTr="00944A1B">
        <w:trPr>
          <w:trHeight w:val="322"/>
        </w:trPr>
        <w:tc>
          <w:tcPr>
            <w:tcW w:w="2993" w:type="dxa"/>
            <w:vAlign w:val="center"/>
          </w:tcPr>
          <w:p w14:paraId="574DE555" w14:textId="77777777" w:rsidR="00F86D86" w:rsidRPr="00E36B37" w:rsidRDefault="00F86D86" w:rsidP="00F86D86">
            <w:pPr>
              <w:snapToGrid w:val="0"/>
              <w:spacing w:before="20" w:after="20"/>
              <w:jc w:val="both"/>
              <w:rPr>
                <w:rFonts w:ascii="Arial" w:hAnsi="Arial" w:cs="Arial"/>
                <w:b/>
                <w:bCs/>
                <w:color w:val="000000"/>
                <w:sz w:val="20"/>
                <w:szCs w:val="20"/>
              </w:rPr>
            </w:pPr>
            <w:r w:rsidRPr="00E36B37">
              <w:rPr>
                <w:rFonts w:ascii="Arial" w:hAnsi="Arial" w:cs="Arial"/>
                <w:b/>
                <w:bCs/>
                <w:color w:val="000000"/>
                <w:sz w:val="20"/>
                <w:szCs w:val="20"/>
              </w:rPr>
              <w:t>XML Technologies</w:t>
            </w:r>
          </w:p>
        </w:tc>
        <w:tc>
          <w:tcPr>
            <w:tcW w:w="7890" w:type="dxa"/>
            <w:vAlign w:val="center"/>
          </w:tcPr>
          <w:p w14:paraId="6263D3EE" w14:textId="77777777" w:rsidR="00F86D86" w:rsidRPr="00E36B37" w:rsidRDefault="00F86D86" w:rsidP="00F86D86">
            <w:pPr>
              <w:snapToGrid w:val="0"/>
              <w:spacing w:before="20" w:after="20"/>
              <w:jc w:val="both"/>
              <w:rPr>
                <w:rFonts w:ascii="Arial" w:hAnsi="Arial" w:cs="Arial"/>
                <w:sz w:val="20"/>
                <w:szCs w:val="20"/>
              </w:rPr>
            </w:pPr>
            <w:r w:rsidRPr="00E36B37">
              <w:rPr>
                <w:rFonts w:ascii="Arial" w:hAnsi="Arial" w:cs="Arial"/>
                <w:sz w:val="20"/>
                <w:szCs w:val="20"/>
              </w:rPr>
              <w:t>XML, XSLT</w:t>
            </w:r>
            <w:r w:rsidR="00820460" w:rsidRPr="00E36B37">
              <w:rPr>
                <w:rFonts w:ascii="Arial" w:hAnsi="Arial" w:cs="Arial"/>
                <w:sz w:val="20"/>
                <w:szCs w:val="20"/>
              </w:rPr>
              <w:t>.</w:t>
            </w:r>
          </w:p>
        </w:tc>
      </w:tr>
      <w:tr w:rsidR="00F86D86" w:rsidRPr="00E36B37" w14:paraId="648E8510" w14:textId="77777777" w:rsidTr="00944A1B">
        <w:trPr>
          <w:trHeight w:val="322"/>
        </w:trPr>
        <w:tc>
          <w:tcPr>
            <w:tcW w:w="2993" w:type="dxa"/>
            <w:vAlign w:val="center"/>
          </w:tcPr>
          <w:p w14:paraId="11BCA086" w14:textId="77777777" w:rsidR="00F86D86" w:rsidRPr="00E36B37" w:rsidRDefault="00F86D86" w:rsidP="00F86D86">
            <w:pPr>
              <w:snapToGrid w:val="0"/>
              <w:spacing w:before="20" w:after="20"/>
              <w:jc w:val="both"/>
              <w:rPr>
                <w:rFonts w:ascii="Arial" w:hAnsi="Arial" w:cs="Arial"/>
                <w:b/>
                <w:bCs/>
                <w:color w:val="000000"/>
                <w:sz w:val="20"/>
                <w:szCs w:val="20"/>
              </w:rPr>
            </w:pPr>
            <w:r w:rsidRPr="00E36B37">
              <w:rPr>
                <w:rFonts w:ascii="Arial" w:hAnsi="Arial" w:cs="Arial"/>
                <w:b/>
                <w:bCs/>
                <w:color w:val="000000"/>
                <w:sz w:val="20"/>
                <w:szCs w:val="20"/>
              </w:rPr>
              <w:t>Version control</w:t>
            </w:r>
          </w:p>
        </w:tc>
        <w:tc>
          <w:tcPr>
            <w:tcW w:w="7890" w:type="dxa"/>
            <w:vAlign w:val="center"/>
          </w:tcPr>
          <w:p w14:paraId="0C66F340" w14:textId="458F3F3C" w:rsidR="00F86D86" w:rsidRPr="00E36B37" w:rsidRDefault="00F86D86" w:rsidP="00F86D86">
            <w:pPr>
              <w:snapToGrid w:val="0"/>
              <w:spacing w:before="20" w:after="20"/>
              <w:jc w:val="both"/>
              <w:rPr>
                <w:rFonts w:ascii="Arial" w:hAnsi="Arial" w:cs="Arial"/>
                <w:sz w:val="20"/>
                <w:szCs w:val="20"/>
              </w:rPr>
            </w:pPr>
            <w:r w:rsidRPr="00E36B37">
              <w:rPr>
                <w:rFonts w:ascii="Arial" w:hAnsi="Arial" w:cs="Arial"/>
                <w:sz w:val="20"/>
                <w:szCs w:val="20"/>
              </w:rPr>
              <w:t>GIT</w:t>
            </w:r>
            <w:r w:rsidR="00A26B33" w:rsidRPr="00E36B37">
              <w:rPr>
                <w:rFonts w:ascii="Arial" w:hAnsi="Arial" w:cs="Arial"/>
                <w:sz w:val="20"/>
                <w:szCs w:val="20"/>
              </w:rPr>
              <w:t>,</w:t>
            </w:r>
            <w:r w:rsidR="008A6D56" w:rsidRPr="00E36B37">
              <w:rPr>
                <w:rFonts w:ascii="Arial" w:hAnsi="Arial" w:cs="Arial"/>
                <w:sz w:val="20"/>
                <w:szCs w:val="20"/>
              </w:rPr>
              <w:t xml:space="preserve"> GitHub, Gitlab,</w:t>
            </w:r>
            <w:r w:rsidR="00A26B33" w:rsidRPr="00E36B37">
              <w:rPr>
                <w:rFonts w:ascii="Arial" w:hAnsi="Arial" w:cs="Arial"/>
                <w:sz w:val="20"/>
                <w:szCs w:val="20"/>
              </w:rPr>
              <w:t xml:space="preserve"> TFS</w:t>
            </w:r>
          </w:p>
        </w:tc>
      </w:tr>
      <w:tr w:rsidR="00F86D86" w:rsidRPr="00E36B37" w14:paraId="55BC71F7" w14:textId="77777777" w:rsidTr="00944A1B">
        <w:trPr>
          <w:trHeight w:val="322"/>
        </w:trPr>
        <w:tc>
          <w:tcPr>
            <w:tcW w:w="2993" w:type="dxa"/>
            <w:vAlign w:val="center"/>
          </w:tcPr>
          <w:p w14:paraId="4A939419" w14:textId="77777777" w:rsidR="00F86D86" w:rsidRPr="00E36B37" w:rsidRDefault="00F86D86" w:rsidP="00F86D86">
            <w:pPr>
              <w:snapToGrid w:val="0"/>
              <w:spacing w:before="20" w:after="20"/>
              <w:jc w:val="both"/>
              <w:rPr>
                <w:rFonts w:ascii="Arial" w:hAnsi="Arial" w:cs="Arial"/>
                <w:b/>
                <w:bCs/>
                <w:color w:val="000000"/>
                <w:sz w:val="20"/>
                <w:szCs w:val="20"/>
              </w:rPr>
            </w:pPr>
            <w:r w:rsidRPr="00E36B37">
              <w:rPr>
                <w:rFonts w:ascii="Arial" w:hAnsi="Arial" w:cs="Arial"/>
                <w:b/>
                <w:bCs/>
                <w:color w:val="000000"/>
                <w:sz w:val="20"/>
                <w:szCs w:val="20"/>
              </w:rPr>
              <w:t>Operating Systems</w:t>
            </w:r>
          </w:p>
        </w:tc>
        <w:tc>
          <w:tcPr>
            <w:tcW w:w="7890" w:type="dxa"/>
            <w:vAlign w:val="center"/>
          </w:tcPr>
          <w:p w14:paraId="1AA56265" w14:textId="2379B04C" w:rsidR="00F86D86" w:rsidRPr="00E36B37" w:rsidRDefault="00F86D86" w:rsidP="00F86D86">
            <w:pPr>
              <w:snapToGrid w:val="0"/>
              <w:spacing w:before="20" w:after="20"/>
              <w:jc w:val="both"/>
              <w:rPr>
                <w:rFonts w:ascii="Arial" w:hAnsi="Arial" w:cs="Arial"/>
                <w:color w:val="000000"/>
                <w:sz w:val="20"/>
                <w:szCs w:val="20"/>
              </w:rPr>
            </w:pPr>
            <w:r w:rsidRPr="00E36B37">
              <w:rPr>
                <w:rFonts w:ascii="Arial" w:hAnsi="Arial" w:cs="Arial"/>
                <w:color w:val="000000"/>
                <w:sz w:val="20"/>
                <w:szCs w:val="20"/>
              </w:rPr>
              <w:t>Windows, Linux</w:t>
            </w:r>
            <w:r w:rsidR="0098712F" w:rsidRPr="00E36B37">
              <w:rPr>
                <w:rFonts w:ascii="Arial" w:hAnsi="Arial" w:cs="Arial"/>
                <w:color w:val="000000"/>
                <w:sz w:val="20"/>
                <w:szCs w:val="20"/>
              </w:rPr>
              <w:t>,</w:t>
            </w:r>
            <w:r w:rsidR="000664A5" w:rsidRPr="00E36B37">
              <w:rPr>
                <w:rFonts w:ascii="Arial" w:hAnsi="Arial" w:cs="Arial"/>
                <w:color w:val="000000"/>
                <w:sz w:val="20"/>
                <w:szCs w:val="20"/>
              </w:rPr>
              <w:t xml:space="preserve"> </w:t>
            </w:r>
            <w:r w:rsidRPr="00E36B37">
              <w:rPr>
                <w:rFonts w:ascii="Arial" w:hAnsi="Arial" w:cs="Arial"/>
                <w:noProof/>
                <w:color w:val="000000"/>
                <w:sz w:val="20"/>
                <w:szCs w:val="20"/>
              </w:rPr>
              <w:t>and</w:t>
            </w:r>
            <w:r w:rsidRPr="00E36B37">
              <w:rPr>
                <w:rFonts w:ascii="Arial" w:hAnsi="Arial" w:cs="Arial"/>
                <w:color w:val="000000"/>
                <w:sz w:val="20"/>
                <w:szCs w:val="20"/>
              </w:rPr>
              <w:t xml:space="preserve"> Unix</w:t>
            </w:r>
          </w:p>
        </w:tc>
      </w:tr>
      <w:tr w:rsidR="00F76622" w:rsidRPr="00E36B37" w14:paraId="4DAE67B5" w14:textId="77777777" w:rsidTr="00944A1B">
        <w:trPr>
          <w:trHeight w:val="322"/>
        </w:trPr>
        <w:tc>
          <w:tcPr>
            <w:tcW w:w="2993" w:type="dxa"/>
            <w:vAlign w:val="center"/>
          </w:tcPr>
          <w:p w14:paraId="18E48559" w14:textId="150DDF41" w:rsidR="00F76622" w:rsidRPr="00E36B37" w:rsidRDefault="00F76622" w:rsidP="00F86D86">
            <w:pPr>
              <w:snapToGrid w:val="0"/>
              <w:spacing w:before="20" w:after="20"/>
              <w:jc w:val="both"/>
              <w:rPr>
                <w:rFonts w:ascii="Arial" w:hAnsi="Arial" w:cs="Arial"/>
                <w:b/>
                <w:bCs/>
                <w:color w:val="000000"/>
                <w:sz w:val="20"/>
                <w:szCs w:val="20"/>
              </w:rPr>
            </w:pPr>
            <w:r w:rsidRPr="00E36B37">
              <w:rPr>
                <w:rFonts w:ascii="Arial" w:hAnsi="Arial" w:cs="Arial"/>
                <w:b/>
                <w:bCs/>
                <w:color w:val="000000"/>
                <w:sz w:val="20"/>
                <w:szCs w:val="20"/>
              </w:rPr>
              <w:t>Cloud</w:t>
            </w:r>
          </w:p>
        </w:tc>
        <w:tc>
          <w:tcPr>
            <w:tcW w:w="7890" w:type="dxa"/>
            <w:vAlign w:val="center"/>
          </w:tcPr>
          <w:p w14:paraId="11DC5B7C" w14:textId="2EEBBD0C" w:rsidR="00F76622" w:rsidRPr="00E36B37" w:rsidRDefault="00F76622" w:rsidP="00F86D86">
            <w:pPr>
              <w:snapToGrid w:val="0"/>
              <w:spacing w:before="20" w:after="20"/>
              <w:jc w:val="both"/>
              <w:rPr>
                <w:rFonts w:ascii="Arial" w:hAnsi="Arial" w:cs="Arial"/>
                <w:color w:val="000000"/>
                <w:sz w:val="20"/>
                <w:szCs w:val="20"/>
              </w:rPr>
            </w:pPr>
            <w:r w:rsidRPr="00E36B37">
              <w:rPr>
                <w:rFonts w:ascii="Arial" w:hAnsi="Arial" w:cs="Arial"/>
                <w:color w:val="000000"/>
                <w:sz w:val="20"/>
                <w:szCs w:val="20"/>
              </w:rPr>
              <w:t>AWS</w:t>
            </w:r>
          </w:p>
        </w:tc>
      </w:tr>
      <w:tr w:rsidR="00B00148" w:rsidRPr="00E36B37" w14:paraId="0A674B57" w14:textId="77777777" w:rsidTr="00944A1B">
        <w:trPr>
          <w:trHeight w:val="322"/>
        </w:trPr>
        <w:tc>
          <w:tcPr>
            <w:tcW w:w="2993" w:type="dxa"/>
            <w:vAlign w:val="center"/>
          </w:tcPr>
          <w:p w14:paraId="39503FDD" w14:textId="21CF66A9" w:rsidR="00B00148" w:rsidRPr="00E36B37" w:rsidRDefault="00B00148" w:rsidP="00F86D86">
            <w:pPr>
              <w:snapToGrid w:val="0"/>
              <w:spacing w:before="20" w:after="20"/>
              <w:jc w:val="both"/>
              <w:rPr>
                <w:rFonts w:ascii="Arial" w:hAnsi="Arial" w:cs="Arial"/>
                <w:b/>
                <w:bCs/>
                <w:color w:val="000000"/>
                <w:sz w:val="20"/>
                <w:szCs w:val="20"/>
              </w:rPr>
            </w:pPr>
            <w:r w:rsidRPr="00E36B37">
              <w:rPr>
                <w:rFonts w:ascii="Arial" w:hAnsi="Arial" w:cs="Arial"/>
                <w:b/>
                <w:bCs/>
                <w:color w:val="000000"/>
                <w:sz w:val="20"/>
                <w:szCs w:val="20"/>
              </w:rPr>
              <w:t>Cloud Services</w:t>
            </w:r>
          </w:p>
        </w:tc>
        <w:tc>
          <w:tcPr>
            <w:tcW w:w="7890" w:type="dxa"/>
            <w:vAlign w:val="center"/>
          </w:tcPr>
          <w:p w14:paraId="56AEC924" w14:textId="6277EC6E" w:rsidR="00B00148" w:rsidRPr="00E36B37" w:rsidRDefault="00B00148" w:rsidP="00F86D86">
            <w:pPr>
              <w:snapToGrid w:val="0"/>
              <w:spacing w:before="20" w:after="20"/>
              <w:jc w:val="both"/>
              <w:rPr>
                <w:rFonts w:ascii="Arial" w:hAnsi="Arial" w:cs="Arial"/>
                <w:color w:val="000000"/>
                <w:sz w:val="20"/>
                <w:szCs w:val="20"/>
              </w:rPr>
            </w:pPr>
            <w:r w:rsidRPr="00E36B37">
              <w:rPr>
                <w:rFonts w:ascii="Arial" w:hAnsi="Arial" w:cs="Arial"/>
                <w:color w:val="000000"/>
                <w:sz w:val="20"/>
                <w:szCs w:val="20"/>
              </w:rPr>
              <w:t>AWS S3,</w:t>
            </w:r>
            <w:r w:rsidR="0040245B" w:rsidRPr="00E36B37">
              <w:rPr>
                <w:rFonts w:ascii="Arial" w:hAnsi="Arial" w:cs="Arial"/>
                <w:color w:val="000000"/>
                <w:sz w:val="20"/>
                <w:szCs w:val="20"/>
              </w:rPr>
              <w:t xml:space="preserve"> </w:t>
            </w:r>
            <w:r w:rsidR="00B51893">
              <w:rPr>
                <w:rFonts w:ascii="Arial" w:hAnsi="Arial" w:cs="Arial"/>
                <w:color w:val="000000"/>
                <w:sz w:val="20"/>
                <w:szCs w:val="20"/>
              </w:rPr>
              <w:t xml:space="preserve">AWS Lambda, </w:t>
            </w:r>
            <w:r w:rsidR="0040245B" w:rsidRPr="00E36B37">
              <w:rPr>
                <w:rFonts w:ascii="Arial" w:hAnsi="Arial" w:cs="Arial"/>
                <w:color w:val="000000"/>
                <w:sz w:val="20"/>
                <w:szCs w:val="20"/>
              </w:rPr>
              <w:t xml:space="preserve">AWS </w:t>
            </w:r>
            <w:r w:rsidR="002F6CE3" w:rsidRPr="00E36B37">
              <w:rPr>
                <w:rFonts w:ascii="Arial" w:hAnsi="Arial" w:cs="Arial"/>
                <w:color w:val="000000"/>
                <w:sz w:val="20"/>
                <w:szCs w:val="20"/>
              </w:rPr>
              <w:t>Fargate</w:t>
            </w:r>
            <w:r w:rsidR="0040245B" w:rsidRPr="00E36B37">
              <w:rPr>
                <w:rFonts w:ascii="Arial" w:hAnsi="Arial" w:cs="Arial"/>
                <w:color w:val="000000"/>
                <w:sz w:val="20"/>
                <w:szCs w:val="20"/>
              </w:rPr>
              <w:t>,</w:t>
            </w:r>
            <w:r w:rsidRPr="00E36B37">
              <w:rPr>
                <w:rFonts w:ascii="Arial" w:hAnsi="Arial" w:cs="Arial"/>
                <w:color w:val="000000"/>
                <w:sz w:val="20"/>
                <w:szCs w:val="20"/>
              </w:rPr>
              <w:t xml:space="preserve"> </w:t>
            </w:r>
            <w:r w:rsidR="009E1C7B">
              <w:rPr>
                <w:rFonts w:ascii="Arial" w:hAnsi="Arial" w:cs="Arial"/>
                <w:color w:val="000000"/>
                <w:sz w:val="20"/>
                <w:szCs w:val="20"/>
              </w:rPr>
              <w:t>API Gateway,</w:t>
            </w:r>
            <w:r w:rsidR="00470E09">
              <w:rPr>
                <w:rFonts w:ascii="Arial" w:hAnsi="Arial" w:cs="Arial"/>
                <w:color w:val="000000"/>
                <w:sz w:val="20"/>
                <w:szCs w:val="20"/>
              </w:rPr>
              <w:t xml:space="preserve"> AWS EMR, AWS Glue,</w:t>
            </w:r>
            <w:r w:rsidR="002658B5">
              <w:rPr>
                <w:rFonts w:ascii="Arial" w:hAnsi="Arial" w:cs="Arial"/>
                <w:color w:val="000000"/>
                <w:sz w:val="20"/>
                <w:szCs w:val="20"/>
              </w:rPr>
              <w:t xml:space="preserve"> </w:t>
            </w:r>
            <w:r w:rsidRPr="00E36B37">
              <w:rPr>
                <w:rFonts w:ascii="Arial" w:hAnsi="Arial" w:cs="Arial"/>
                <w:color w:val="000000"/>
                <w:sz w:val="20"/>
                <w:szCs w:val="20"/>
              </w:rPr>
              <w:t>AWS Bedrock and Ollama</w:t>
            </w:r>
          </w:p>
        </w:tc>
      </w:tr>
    </w:tbl>
    <w:p w14:paraId="396CF031" w14:textId="77777777" w:rsidR="000A710A" w:rsidRPr="00E36B37" w:rsidRDefault="000A710A" w:rsidP="000A710A">
      <w:pPr>
        <w:spacing w:after="0" w:line="240" w:lineRule="auto"/>
        <w:rPr>
          <w:rFonts w:ascii="Arial" w:hAnsi="Arial" w:cs="Arial"/>
          <w:b/>
          <w:sz w:val="20"/>
          <w:szCs w:val="20"/>
        </w:rPr>
      </w:pPr>
    </w:p>
    <w:p w14:paraId="23474B03" w14:textId="77777777" w:rsidR="000A710A" w:rsidRPr="00E36B37" w:rsidRDefault="000A710A" w:rsidP="000A710A">
      <w:pPr>
        <w:shd w:val="clear" w:color="auto" w:fill="B3B3B3"/>
        <w:rPr>
          <w:rFonts w:ascii="Arial" w:hAnsi="Arial" w:cs="Arial"/>
          <w:b/>
          <w:sz w:val="24"/>
          <w:szCs w:val="20"/>
        </w:rPr>
      </w:pPr>
      <w:r w:rsidRPr="00E36B37">
        <w:rPr>
          <w:rFonts w:ascii="Arial" w:hAnsi="Arial" w:cs="Arial"/>
          <w:b/>
          <w:sz w:val="24"/>
          <w:szCs w:val="20"/>
        </w:rPr>
        <w:t>EDUCATION SUMMARY</w:t>
      </w:r>
    </w:p>
    <w:p w14:paraId="0115894F" w14:textId="0634D140" w:rsidR="000A710A" w:rsidRPr="00E36B37" w:rsidRDefault="00A91593" w:rsidP="000A710A">
      <w:pPr>
        <w:numPr>
          <w:ilvl w:val="0"/>
          <w:numId w:val="25"/>
        </w:numPr>
        <w:spacing w:after="0" w:line="240" w:lineRule="auto"/>
        <w:rPr>
          <w:rFonts w:ascii="Arial" w:hAnsi="Arial" w:cs="Arial"/>
          <w:sz w:val="20"/>
          <w:szCs w:val="20"/>
        </w:rPr>
      </w:pPr>
      <w:r w:rsidRPr="00E36B37">
        <w:rPr>
          <w:rFonts w:ascii="Arial" w:hAnsi="Arial" w:cs="Arial"/>
          <w:sz w:val="20"/>
          <w:szCs w:val="20"/>
        </w:rPr>
        <w:t>Bachelors</w:t>
      </w:r>
      <w:r w:rsidR="00213253" w:rsidRPr="00E36B37">
        <w:rPr>
          <w:rFonts w:ascii="Arial" w:hAnsi="Arial" w:cs="Arial"/>
          <w:sz w:val="20"/>
          <w:szCs w:val="20"/>
        </w:rPr>
        <w:t xml:space="preserve"> in Engineering</w:t>
      </w:r>
      <w:r w:rsidR="00FA4DEE">
        <w:rPr>
          <w:rFonts w:ascii="Arial" w:hAnsi="Arial" w:cs="Arial"/>
          <w:sz w:val="20"/>
          <w:szCs w:val="20"/>
        </w:rPr>
        <w:t xml:space="preserve"> – Osmania University                                                              </w:t>
      </w:r>
      <w:r w:rsidR="00FA4DEE" w:rsidRPr="00FA4DEE">
        <w:rPr>
          <w:rFonts w:ascii="Arial" w:hAnsi="Arial" w:cs="Arial"/>
          <w:b/>
          <w:bCs/>
          <w:sz w:val="20"/>
          <w:szCs w:val="20"/>
        </w:rPr>
        <w:t>July 2011 – July 2014</w:t>
      </w:r>
    </w:p>
    <w:p w14:paraId="3E029751" w14:textId="77777777" w:rsidR="00A91593" w:rsidRPr="00E36B37" w:rsidRDefault="00A91593" w:rsidP="00A91593">
      <w:pPr>
        <w:spacing w:after="0" w:line="240" w:lineRule="auto"/>
        <w:rPr>
          <w:rFonts w:ascii="Arial" w:hAnsi="Arial" w:cs="Arial"/>
          <w:sz w:val="20"/>
          <w:szCs w:val="20"/>
        </w:rPr>
      </w:pPr>
    </w:p>
    <w:p w14:paraId="5D854034" w14:textId="77777777" w:rsidR="00A91593" w:rsidRPr="00E36B37" w:rsidRDefault="00A91593" w:rsidP="00A91593">
      <w:pPr>
        <w:shd w:val="clear" w:color="auto" w:fill="B3B3B3"/>
        <w:rPr>
          <w:rFonts w:ascii="Arial" w:hAnsi="Arial" w:cs="Arial"/>
          <w:b/>
          <w:sz w:val="24"/>
          <w:szCs w:val="20"/>
        </w:rPr>
      </w:pPr>
      <w:r w:rsidRPr="00E36B37">
        <w:rPr>
          <w:rFonts w:ascii="Arial" w:hAnsi="Arial" w:cs="Arial"/>
          <w:b/>
          <w:sz w:val="24"/>
          <w:szCs w:val="20"/>
        </w:rPr>
        <w:t>Certifications:</w:t>
      </w:r>
    </w:p>
    <w:p w14:paraId="5BFCF19E" w14:textId="7899C1C6" w:rsidR="00A91593" w:rsidRPr="00E36B37" w:rsidRDefault="00A91593" w:rsidP="00A91593">
      <w:pPr>
        <w:numPr>
          <w:ilvl w:val="0"/>
          <w:numId w:val="25"/>
        </w:numPr>
        <w:spacing w:after="0" w:line="240" w:lineRule="auto"/>
        <w:rPr>
          <w:rFonts w:ascii="Arial" w:hAnsi="Arial" w:cs="Arial"/>
          <w:sz w:val="20"/>
          <w:szCs w:val="20"/>
        </w:rPr>
      </w:pPr>
      <w:r w:rsidRPr="00E36B37">
        <w:rPr>
          <w:rFonts w:ascii="Arial" w:hAnsi="Arial" w:cs="Arial"/>
          <w:sz w:val="20"/>
          <w:szCs w:val="20"/>
        </w:rPr>
        <w:lastRenderedPageBreak/>
        <w:t xml:space="preserve"> AWS Certified Solutions Architect</w:t>
      </w:r>
    </w:p>
    <w:p w14:paraId="68487C63" w14:textId="77777777" w:rsidR="00A91593" w:rsidRPr="00E36B37" w:rsidRDefault="00A91593" w:rsidP="00A91593">
      <w:pPr>
        <w:spacing w:after="0" w:line="240" w:lineRule="auto"/>
        <w:rPr>
          <w:rFonts w:ascii="Arial" w:hAnsi="Arial" w:cs="Arial"/>
          <w:sz w:val="20"/>
          <w:szCs w:val="20"/>
        </w:rPr>
      </w:pPr>
    </w:p>
    <w:p w14:paraId="32415FA9" w14:textId="77777777" w:rsidR="00944A1B" w:rsidRPr="00E36B37" w:rsidRDefault="00944A1B" w:rsidP="00944A1B">
      <w:pPr>
        <w:spacing w:after="0" w:line="240" w:lineRule="auto"/>
        <w:rPr>
          <w:rFonts w:ascii="Arial" w:hAnsi="Arial" w:cs="Arial"/>
          <w:sz w:val="20"/>
          <w:szCs w:val="20"/>
        </w:rPr>
      </w:pPr>
    </w:p>
    <w:p w14:paraId="10FFA692" w14:textId="77777777" w:rsidR="00944A1B" w:rsidRPr="00E36B37" w:rsidRDefault="00944A1B" w:rsidP="00944A1B">
      <w:pPr>
        <w:spacing w:after="0" w:line="240" w:lineRule="auto"/>
        <w:rPr>
          <w:rFonts w:ascii="Arial" w:hAnsi="Arial" w:cs="Arial"/>
          <w:sz w:val="20"/>
          <w:szCs w:val="20"/>
        </w:rPr>
      </w:pPr>
    </w:p>
    <w:p w14:paraId="3AA5FBA7" w14:textId="01E89B6F" w:rsidR="003E48FF" w:rsidRPr="00E36B37" w:rsidRDefault="000A710A" w:rsidP="00AE69F6">
      <w:pPr>
        <w:shd w:val="clear" w:color="auto" w:fill="B3B3B3"/>
        <w:rPr>
          <w:rFonts w:ascii="Arial" w:hAnsi="Arial" w:cs="Arial"/>
          <w:b/>
          <w:sz w:val="24"/>
          <w:szCs w:val="20"/>
        </w:rPr>
      </w:pPr>
      <w:r w:rsidRPr="00E36B37">
        <w:rPr>
          <w:rFonts w:ascii="Arial" w:hAnsi="Arial" w:cs="Arial"/>
          <w:b/>
          <w:sz w:val="24"/>
          <w:szCs w:val="20"/>
        </w:rPr>
        <w:t>PROJECT SUMMARY</w:t>
      </w:r>
      <w:r w:rsidR="005E44EF" w:rsidRPr="00E36B37">
        <w:rPr>
          <w:rFonts w:ascii="Arial" w:hAnsi="Arial" w:cs="Arial"/>
          <w:b/>
          <w:sz w:val="24"/>
          <w:szCs w:val="20"/>
        </w:rPr>
        <w:t xml:space="preserve">   </w:t>
      </w:r>
    </w:p>
    <w:p w14:paraId="4AB51E4F" w14:textId="37CA0240" w:rsidR="008B32B2" w:rsidRPr="008E35D4" w:rsidRDefault="00616F9C" w:rsidP="008B32B2">
      <w:pPr>
        <w:spacing w:after="0" w:line="259" w:lineRule="auto"/>
        <w:rPr>
          <w:rFonts w:ascii="Arial" w:hAnsi="Arial" w:cs="Arial"/>
          <w:b/>
          <w:bCs/>
          <w:sz w:val="20"/>
          <w:szCs w:val="20"/>
        </w:rPr>
      </w:pPr>
      <w:r w:rsidRPr="008E35D4">
        <w:rPr>
          <w:rFonts w:ascii="Arial" w:hAnsi="Arial" w:cs="Arial"/>
          <w:b/>
          <w:bCs/>
          <w:sz w:val="20"/>
          <w:szCs w:val="20"/>
        </w:rPr>
        <w:t xml:space="preserve">USDAID                                                    </w:t>
      </w:r>
      <w:r w:rsidR="00225072" w:rsidRPr="008E35D4">
        <w:rPr>
          <w:rFonts w:ascii="Arial" w:hAnsi="Arial" w:cs="Arial"/>
          <w:b/>
          <w:bCs/>
          <w:sz w:val="20"/>
          <w:szCs w:val="20"/>
        </w:rPr>
        <w:t xml:space="preserve">                                                                                </w:t>
      </w:r>
      <w:r w:rsidR="004E027A" w:rsidRPr="008E35D4">
        <w:rPr>
          <w:rFonts w:ascii="Arial" w:hAnsi="Arial" w:cs="Arial"/>
          <w:b/>
          <w:bCs/>
          <w:sz w:val="20"/>
          <w:szCs w:val="20"/>
        </w:rPr>
        <w:t xml:space="preserve">      May</w:t>
      </w:r>
      <w:r w:rsidR="00225072" w:rsidRPr="008E35D4">
        <w:rPr>
          <w:rFonts w:ascii="Arial" w:hAnsi="Arial" w:cs="Arial"/>
          <w:b/>
          <w:bCs/>
          <w:sz w:val="20"/>
          <w:szCs w:val="20"/>
        </w:rPr>
        <w:t xml:space="preserve"> 20</w:t>
      </w:r>
      <w:r w:rsidR="00846CAC">
        <w:rPr>
          <w:rFonts w:ascii="Arial" w:hAnsi="Arial" w:cs="Arial"/>
          <w:b/>
          <w:bCs/>
          <w:sz w:val="20"/>
          <w:szCs w:val="20"/>
        </w:rPr>
        <w:t>24</w:t>
      </w:r>
      <w:r w:rsidR="00225072" w:rsidRPr="008E35D4">
        <w:rPr>
          <w:rFonts w:ascii="Arial" w:hAnsi="Arial" w:cs="Arial"/>
          <w:b/>
          <w:bCs/>
          <w:sz w:val="20"/>
          <w:szCs w:val="20"/>
        </w:rPr>
        <w:t xml:space="preserve"> – Feb 2025</w:t>
      </w:r>
    </w:p>
    <w:p w14:paraId="5064D387" w14:textId="374E57A6" w:rsidR="00225072" w:rsidRPr="008E35D4" w:rsidRDefault="00362888" w:rsidP="008B32B2">
      <w:pPr>
        <w:spacing w:after="0" w:line="259" w:lineRule="auto"/>
        <w:rPr>
          <w:rFonts w:ascii="Arial" w:hAnsi="Arial" w:cs="Arial"/>
          <w:b/>
          <w:bCs/>
          <w:sz w:val="20"/>
          <w:szCs w:val="20"/>
        </w:rPr>
      </w:pPr>
      <w:r w:rsidRPr="008E35D4">
        <w:rPr>
          <w:rFonts w:ascii="Arial" w:hAnsi="Arial" w:cs="Arial"/>
          <w:b/>
          <w:bCs/>
          <w:sz w:val="20"/>
          <w:szCs w:val="20"/>
        </w:rPr>
        <w:t>Full Stack Developer</w:t>
      </w:r>
    </w:p>
    <w:p w14:paraId="03F121D6" w14:textId="75E8F4CE" w:rsidR="00225072" w:rsidRPr="008E35D4" w:rsidRDefault="001C2F57" w:rsidP="00815D01">
      <w:pPr>
        <w:spacing w:after="160" w:line="259" w:lineRule="auto"/>
        <w:rPr>
          <w:rFonts w:ascii="Arial" w:hAnsi="Arial" w:cs="Arial"/>
          <w:sz w:val="20"/>
          <w:szCs w:val="20"/>
        </w:rPr>
      </w:pPr>
      <w:r w:rsidRPr="008E35D4">
        <w:rPr>
          <w:rFonts w:ascii="Arial" w:hAnsi="Arial" w:cs="Arial"/>
          <w:sz w:val="20"/>
          <w:szCs w:val="20"/>
        </w:rPr>
        <w:t xml:space="preserve">Worked on an internal web-based application, </w:t>
      </w:r>
      <w:r w:rsidR="00696820" w:rsidRPr="008E35D4">
        <w:rPr>
          <w:rFonts w:ascii="Arial" w:hAnsi="Arial" w:cs="Arial"/>
          <w:b/>
          <w:bCs/>
          <w:sz w:val="20"/>
          <w:szCs w:val="20"/>
        </w:rPr>
        <w:t>PRISM</w:t>
      </w:r>
      <w:r w:rsidRPr="008E35D4">
        <w:rPr>
          <w:rFonts w:ascii="Arial" w:hAnsi="Arial" w:cs="Arial"/>
          <w:sz w:val="20"/>
          <w:szCs w:val="20"/>
        </w:rPr>
        <w:t xml:space="preserve">, designed to streamline resource management across multiple departments. I was responsible for designing and developing pages based on </w:t>
      </w:r>
      <w:r w:rsidRPr="008E35D4">
        <w:rPr>
          <w:rFonts w:ascii="Arial" w:hAnsi="Arial" w:cs="Arial"/>
          <w:b/>
          <w:bCs/>
          <w:sz w:val="20"/>
          <w:szCs w:val="20"/>
        </w:rPr>
        <w:t>GHTASC team requirements</w:t>
      </w:r>
      <w:r w:rsidRPr="008E35D4">
        <w:rPr>
          <w:rFonts w:ascii="Arial" w:hAnsi="Arial" w:cs="Arial"/>
          <w:sz w:val="20"/>
          <w:szCs w:val="20"/>
        </w:rPr>
        <w:t xml:space="preserve">, ensuring the application effectively served program managers in tracking resource data such as start dates, end dates, resumes, and certifications. The proposal team utilized the system to manage proposals, contracts, and related documents, while the security team leveraged it to access resource clearance information efficiently. Built using </w:t>
      </w:r>
      <w:r w:rsidRPr="008E35D4">
        <w:rPr>
          <w:rFonts w:ascii="Arial" w:hAnsi="Arial" w:cs="Arial"/>
          <w:b/>
          <w:bCs/>
          <w:sz w:val="20"/>
          <w:szCs w:val="20"/>
        </w:rPr>
        <w:t>Java, Spring Boot, JPA, Hibernate, AWS S3, PostgreSQL, and AWS services</w:t>
      </w:r>
      <w:r w:rsidRPr="008E35D4">
        <w:rPr>
          <w:rFonts w:ascii="Arial" w:hAnsi="Arial" w:cs="Arial"/>
          <w:sz w:val="20"/>
          <w:szCs w:val="20"/>
        </w:rPr>
        <w:t xml:space="preserve">, the application serves as a centralized platform that optimizes data management across Finance, Contracts, and Security teams. It provides a robust framework for project resource allocation, ensures secure file storage with </w:t>
      </w:r>
      <w:r w:rsidRPr="008E35D4">
        <w:rPr>
          <w:rFonts w:ascii="Arial" w:hAnsi="Arial" w:cs="Arial"/>
          <w:b/>
          <w:bCs/>
          <w:sz w:val="20"/>
          <w:szCs w:val="20"/>
        </w:rPr>
        <w:t>AWS S3</w:t>
      </w:r>
      <w:r w:rsidRPr="008E35D4">
        <w:rPr>
          <w:rFonts w:ascii="Arial" w:hAnsi="Arial" w:cs="Arial"/>
          <w:sz w:val="20"/>
          <w:szCs w:val="20"/>
        </w:rPr>
        <w:t xml:space="preserve">, and enhances database transaction efficiency through </w:t>
      </w:r>
      <w:r w:rsidRPr="008E35D4">
        <w:rPr>
          <w:rFonts w:ascii="Arial" w:hAnsi="Arial" w:cs="Arial"/>
          <w:b/>
          <w:bCs/>
          <w:sz w:val="20"/>
          <w:szCs w:val="20"/>
        </w:rPr>
        <w:t>PostgreSQL</w:t>
      </w:r>
      <w:r w:rsidRPr="008E35D4">
        <w:rPr>
          <w:rFonts w:ascii="Arial" w:hAnsi="Arial" w:cs="Arial"/>
          <w:sz w:val="20"/>
          <w:szCs w:val="20"/>
        </w:rPr>
        <w:t xml:space="preserve">. As the system initially relied on Excel for data management, we integrated </w:t>
      </w:r>
      <w:r w:rsidRPr="008E35D4">
        <w:rPr>
          <w:rFonts w:ascii="Arial" w:hAnsi="Arial" w:cs="Arial"/>
          <w:b/>
          <w:bCs/>
          <w:sz w:val="20"/>
          <w:szCs w:val="20"/>
        </w:rPr>
        <w:t>Handson table</w:t>
      </w:r>
      <w:r w:rsidRPr="008E35D4">
        <w:rPr>
          <w:rFonts w:ascii="Arial" w:hAnsi="Arial" w:cs="Arial"/>
          <w:sz w:val="20"/>
          <w:szCs w:val="20"/>
        </w:rPr>
        <w:t xml:space="preserve"> to offer a more interactive and structured data management experience. My role involved designing and implementing </w:t>
      </w:r>
      <w:r w:rsidRPr="008E35D4">
        <w:rPr>
          <w:rFonts w:ascii="Arial" w:hAnsi="Arial" w:cs="Arial"/>
          <w:b/>
          <w:bCs/>
          <w:sz w:val="20"/>
          <w:szCs w:val="20"/>
        </w:rPr>
        <w:t>RESTful APIs</w:t>
      </w:r>
      <w:r w:rsidRPr="008E35D4">
        <w:rPr>
          <w:rFonts w:ascii="Arial" w:hAnsi="Arial" w:cs="Arial"/>
          <w:sz w:val="20"/>
          <w:szCs w:val="20"/>
        </w:rPr>
        <w:t xml:space="preserve"> to enable seamless communication between system components, integrating cloud-based services for scalability, and reinforcing security measures. The application remains a critical tool in improving efficiency and accessibility for internal stakeholders, supporting multiple teams across the organization. </w:t>
      </w:r>
    </w:p>
    <w:p w14:paraId="54ABBA6D" w14:textId="77777777" w:rsidR="00225072" w:rsidRPr="008E35D4" w:rsidRDefault="00225072" w:rsidP="00225072">
      <w:pPr>
        <w:spacing w:after="160" w:line="259" w:lineRule="auto"/>
        <w:rPr>
          <w:rFonts w:ascii="Arial" w:hAnsi="Arial" w:cs="Arial"/>
          <w:sz w:val="20"/>
          <w:szCs w:val="20"/>
        </w:rPr>
      </w:pPr>
      <w:r w:rsidRPr="008E35D4">
        <w:rPr>
          <w:rFonts w:ascii="Arial" w:hAnsi="Arial" w:cs="Arial"/>
          <w:b/>
          <w:bCs/>
          <w:sz w:val="20"/>
          <w:szCs w:val="20"/>
        </w:rPr>
        <w:t>Responsibilities</w:t>
      </w:r>
      <w:r w:rsidRPr="008E35D4">
        <w:rPr>
          <w:rFonts w:ascii="Arial" w:hAnsi="Arial" w:cs="Arial"/>
          <w:sz w:val="20"/>
          <w:szCs w:val="20"/>
        </w:rPr>
        <w:t>:</w:t>
      </w:r>
    </w:p>
    <w:p w14:paraId="5B1BBD77" w14:textId="77777777" w:rsidR="00225072" w:rsidRPr="008E35D4" w:rsidRDefault="00225072" w:rsidP="00421F39">
      <w:pPr>
        <w:numPr>
          <w:ilvl w:val="0"/>
          <w:numId w:val="35"/>
        </w:numPr>
        <w:spacing w:after="0" w:line="259" w:lineRule="auto"/>
        <w:rPr>
          <w:rFonts w:ascii="Arial" w:hAnsi="Arial" w:cs="Arial"/>
          <w:sz w:val="20"/>
          <w:szCs w:val="20"/>
        </w:rPr>
      </w:pPr>
      <w:r w:rsidRPr="008E35D4">
        <w:rPr>
          <w:rFonts w:ascii="Arial" w:hAnsi="Arial" w:cs="Arial"/>
          <w:sz w:val="20"/>
          <w:szCs w:val="20"/>
        </w:rPr>
        <w:t xml:space="preserve">Developed backend services using </w:t>
      </w:r>
      <w:r w:rsidRPr="008E35D4">
        <w:rPr>
          <w:rFonts w:ascii="Arial" w:hAnsi="Arial" w:cs="Arial"/>
          <w:b/>
          <w:bCs/>
          <w:sz w:val="20"/>
          <w:szCs w:val="20"/>
        </w:rPr>
        <w:t>Java, Spring Boot, JPA, and Hibernate.</w:t>
      </w:r>
    </w:p>
    <w:p w14:paraId="52405E36" w14:textId="77777777" w:rsidR="00225072" w:rsidRPr="008E35D4" w:rsidRDefault="00225072" w:rsidP="00421F39">
      <w:pPr>
        <w:numPr>
          <w:ilvl w:val="0"/>
          <w:numId w:val="35"/>
        </w:numPr>
        <w:spacing w:after="0" w:line="259" w:lineRule="auto"/>
        <w:rPr>
          <w:rFonts w:ascii="Arial" w:hAnsi="Arial" w:cs="Arial"/>
          <w:sz w:val="20"/>
          <w:szCs w:val="20"/>
        </w:rPr>
      </w:pPr>
      <w:r w:rsidRPr="008E35D4">
        <w:rPr>
          <w:rFonts w:ascii="Arial" w:hAnsi="Arial" w:cs="Arial"/>
          <w:sz w:val="20"/>
          <w:szCs w:val="20"/>
        </w:rPr>
        <w:t xml:space="preserve">Integrated </w:t>
      </w:r>
      <w:r w:rsidRPr="008E35D4">
        <w:rPr>
          <w:rFonts w:ascii="Arial" w:hAnsi="Arial" w:cs="Arial"/>
          <w:b/>
          <w:bCs/>
          <w:sz w:val="20"/>
          <w:szCs w:val="20"/>
        </w:rPr>
        <w:t>AWS S3</w:t>
      </w:r>
      <w:r w:rsidRPr="008E35D4">
        <w:rPr>
          <w:rFonts w:ascii="Arial" w:hAnsi="Arial" w:cs="Arial"/>
          <w:sz w:val="20"/>
          <w:szCs w:val="20"/>
        </w:rPr>
        <w:t xml:space="preserve"> buckets to store and retrieve files securely.</w:t>
      </w:r>
    </w:p>
    <w:p w14:paraId="0A6B319C" w14:textId="77777777" w:rsidR="00225072" w:rsidRPr="008E35D4" w:rsidRDefault="00225072" w:rsidP="00421F39">
      <w:pPr>
        <w:numPr>
          <w:ilvl w:val="0"/>
          <w:numId w:val="35"/>
        </w:numPr>
        <w:spacing w:after="0" w:line="259" w:lineRule="auto"/>
        <w:rPr>
          <w:rFonts w:ascii="Arial" w:hAnsi="Arial" w:cs="Arial"/>
          <w:sz w:val="20"/>
          <w:szCs w:val="20"/>
        </w:rPr>
      </w:pPr>
      <w:r w:rsidRPr="008E35D4">
        <w:rPr>
          <w:rFonts w:ascii="Arial" w:hAnsi="Arial" w:cs="Arial"/>
          <w:sz w:val="20"/>
          <w:szCs w:val="20"/>
        </w:rPr>
        <w:t xml:space="preserve">Used </w:t>
      </w:r>
      <w:r w:rsidRPr="008E35D4">
        <w:rPr>
          <w:rFonts w:ascii="Arial" w:hAnsi="Arial" w:cs="Arial"/>
          <w:b/>
          <w:bCs/>
          <w:sz w:val="20"/>
          <w:szCs w:val="20"/>
        </w:rPr>
        <w:t>PostgreSQL</w:t>
      </w:r>
      <w:r w:rsidRPr="008E35D4">
        <w:rPr>
          <w:rFonts w:ascii="Arial" w:hAnsi="Arial" w:cs="Arial"/>
          <w:sz w:val="20"/>
          <w:szCs w:val="20"/>
        </w:rPr>
        <w:t xml:space="preserve"> for efficient data storage and management.</w:t>
      </w:r>
    </w:p>
    <w:p w14:paraId="4D5AE80A" w14:textId="77777777" w:rsidR="00225072" w:rsidRPr="008E35D4" w:rsidRDefault="00225072" w:rsidP="00421F39">
      <w:pPr>
        <w:numPr>
          <w:ilvl w:val="0"/>
          <w:numId w:val="35"/>
        </w:numPr>
        <w:spacing w:after="0" w:line="259" w:lineRule="auto"/>
        <w:rPr>
          <w:rFonts w:ascii="Arial" w:hAnsi="Arial" w:cs="Arial"/>
          <w:sz w:val="20"/>
          <w:szCs w:val="20"/>
        </w:rPr>
      </w:pPr>
      <w:r w:rsidRPr="008E35D4">
        <w:rPr>
          <w:rFonts w:ascii="Arial" w:hAnsi="Arial" w:cs="Arial"/>
          <w:sz w:val="20"/>
          <w:szCs w:val="20"/>
        </w:rPr>
        <w:t xml:space="preserve">Implemented </w:t>
      </w:r>
      <w:r w:rsidRPr="008E35D4">
        <w:rPr>
          <w:rFonts w:ascii="Arial" w:hAnsi="Arial" w:cs="Arial"/>
          <w:b/>
          <w:bCs/>
          <w:sz w:val="20"/>
          <w:szCs w:val="20"/>
        </w:rPr>
        <w:t>RESTful</w:t>
      </w:r>
      <w:r w:rsidRPr="008E35D4">
        <w:rPr>
          <w:rFonts w:ascii="Arial" w:hAnsi="Arial" w:cs="Arial"/>
          <w:sz w:val="20"/>
          <w:szCs w:val="20"/>
        </w:rPr>
        <w:t xml:space="preserve"> APIs to support business operations.</w:t>
      </w:r>
    </w:p>
    <w:p w14:paraId="3B204C76" w14:textId="54E81D9C" w:rsidR="001D7DCD" w:rsidRPr="008E35D4" w:rsidRDefault="001D7DCD" w:rsidP="00421F39">
      <w:pPr>
        <w:numPr>
          <w:ilvl w:val="0"/>
          <w:numId w:val="35"/>
        </w:numPr>
        <w:spacing w:after="0" w:line="259" w:lineRule="auto"/>
        <w:rPr>
          <w:rFonts w:ascii="Arial" w:hAnsi="Arial" w:cs="Arial"/>
          <w:sz w:val="20"/>
          <w:szCs w:val="20"/>
        </w:rPr>
      </w:pPr>
      <w:r w:rsidRPr="008E35D4">
        <w:rPr>
          <w:rFonts w:ascii="Arial" w:hAnsi="Arial" w:cs="Arial"/>
          <w:sz w:val="20"/>
          <w:szCs w:val="20"/>
        </w:rPr>
        <w:t>Designed and developed microservices using Java and Spring Boot, following a backend, frontend, and interaction layer architecture with Java, Node.js, and Next.js</w:t>
      </w:r>
      <w:r w:rsidR="00372197" w:rsidRPr="008E35D4">
        <w:rPr>
          <w:rFonts w:ascii="Arial" w:hAnsi="Arial" w:cs="Arial"/>
          <w:sz w:val="20"/>
          <w:szCs w:val="20"/>
        </w:rPr>
        <w:t xml:space="preserve"> using Typescript</w:t>
      </w:r>
      <w:r w:rsidRPr="008E35D4">
        <w:rPr>
          <w:rFonts w:ascii="Arial" w:hAnsi="Arial" w:cs="Arial"/>
          <w:sz w:val="20"/>
          <w:szCs w:val="20"/>
        </w:rPr>
        <w:t xml:space="preserve"> with </w:t>
      </w:r>
      <w:r w:rsidR="00AF0243" w:rsidRPr="008E35D4">
        <w:rPr>
          <w:rFonts w:ascii="Arial" w:hAnsi="Arial" w:cs="Arial"/>
          <w:b/>
          <w:bCs/>
          <w:sz w:val="20"/>
          <w:szCs w:val="20"/>
        </w:rPr>
        <w:t xml:space="preserve">Angular and </w:t>
      </w:r>
      <w:r w:rsidRPr="008E35D4">
        <w:rPr>
          <w:rFonts w:ascii="Arial" w:hAnsi="Arial" w:cs="Arial"/>
          <w:b/>
          <w:bCs/>
          <w:sz w:val="20"/>
          <w:szCs w:val="20"/>
        </w:rPr>
        <w:t>React</w:t>
      </w:r>
      <w:r w:rsidRPr="008E35D4">
        <w:rPr>
          <w:rFonts w:ascii="Arial" w:hAnsi="Arial" w:cs="Arial"/>
          <w:sz w:val="20"/>
          <w:szCs w:val="20"/>
        </w:rPr>
        <w:t>.</w:t>
      </w:r>
    </w:p>
    <w:p w14:paraId="61222082" w14:textId="77777777" w:rsidR="001D7DCD" w:rsidRPr="008E35D4" w:rsidRDefault="001D7DCD" w:rsidP="00421F39">
      <w:pPr>
        <w:numPr>
          <w:ilvl w:val="0"/>
          <w:numId w:val="35"/>
        </w:numPr>
        <w:spacing w:after="0" w:line="259" w:lineRule="auto"/>
        <w:rPr>
          <w:rFonts w:ascii="Arial" w:hAnsi="Arial" w:cs="Arial"/>
          <w:sz w:val="20"/>
          <w:szCs w:val="20"/>
        </w:rPr>
      </w:pPr>
      <w:r w:rsidRPr="008E35D4">
        <w:rPr>
          <w:rFonts w:ascii="Arial" w:hAnsi="Arial" w:cs="Arial"/>
          <w:sz w:val="20"/>
          <w:szCs w:val="20"/>
        </w:rPr>
        <w:t>Integrated public APIs and implemented RBAC (Role-Based Access Control) and Spring Security to ensure secure access control.</w:t>
      </w:r>
    </w:p>
    <w:p w14:paraId="4DAE4DAC" w14:textId="4442EE4A" w:rsidR="006F57D2" w:rsidRPr="008E35D4" w:rsidRDefault="006F57D2" w:rsidP="006F57D2">
      <w:pPr>
        <w:numPr>
          <w:ilvl w:val="0"/>
          <w:numId w:val="35"/>
        </w:numPr>
        <w:spacing w:after="0" w:line="259" w:lineRule="auto"/>
        <w:rPr>
          <w:rFonts w:ascii="Arial" w:hAnsi="Arial" w:cs="Arial"/>
          <w:sz w:val="20"/>
          <w:szCs w:val="20"/>
        </w:rPr>
      </w:pPr>
      <w:r w:rsidRPr="008E35D4">
        <w:rPr>
          <w:rFonts w:ascii="Arial" w:hAnsi="Arial" w:cs="Arial"/>
          <w:sz w:val="20"/>
          <w:szCs w:val="20"/>
        </w:rPr>
        <w:t>Designed and implemented automated backup solutions for PostgreSQL databases using AWS S3 and Lambda, ensuring data integrity and security.</w:t>
      </w:r>
    </w:p>
    <w:p w14:paraId="75460CAA" w14:textId="77777777" w:rsidR="001D7DCD" w:rsidRPr="008E35D4" w:rsidRDefault="001D7DCD" w:rsidP="00421F39">
      <w:pPr>
        <w:numPr>
          <w:ilvl w:val="0"/>
          <w:numId w:val="35"/>
        </w:numPr>
        <w:spacing w:after="0" w:line="259" w:lineRule="auto"/>
        <w:rPr>
          <w:rFonts w:ascii="Arial" w:hAnsi="Arial" w:cs="Arial"/>
          <w:sz w:val="20"/>
          <w:szCs w:val="20"/>
        </w:rPr>
      </w:pPr>
      <w:r w:rsidRPr="008E35D4">
        <w:rPr>
          <w:rFonts w:ascii="Arial" w:hAnsi="Arial" w:cs="Arial"/>
          <w:sz w:val="20"/>
          <w:szCs w:val="20"/>
        </w:rPr>
        <w:t xml:space="preserve">Leveraged CI/CD pipelines with </w:t>
      </w:r>
      <w:r w:rsidRPr="008E35D4">
        <w:rPr>
          <w:rFonts w:ascii="Arial" w:hAnsi="Arial" w:cs="Arial"/>
          <w:b/>
          <w:bCs/>
          <w:sz w:val="20"/>
          <w:szCs w:val="20"/>
        </w:rPr>
        <w:t>SonarQube</w:t>
      </w:r>
      <w:r w:rsidRPr="008E35D4">
        <w:rPr>
          <w:rFonts w:ascii="Arial" w:hAnsi="Arial" w:cs="Arial"/>
          <w:sz w:val="20"/>
          <w:szCs w:val="20"/>
        </w:rPr>
        <w:t xml:space="preserve"> to maintain code quality and test coverage.</w:t>
      </w:r>
    </w:p>
    <w:p w14:paraId="1B60D61D" w14:textId="77777777" w:rsidR="001D7DCD" w:rsidRPr="008E35D4" w:rsidRDefault="001D7DCD" w:rsidP="00421F39">
      <w:pPr>
        <w:numPr>
          <w:ilvl w:val="0"/>
          <w:numId w:val="35"/>
        </w:numPr>
        <w:spacing w:after="0" w:line="259" w:lineRule="auto"/>
        <w:rPr>
          <w:rFonts w:ascii="Arial" w:hAnsi="Arial" w:cs="Arial"/>
          <w:sz w:val="20"/>
          <w:szCs w:val="20"/>
        </w:rPr>
      </w:pPr>
      <w:r w:rsidRPr="008E35D4">
        <w:rPr>
          <w:rFonts w:ascii="Arial" w:hAnsi="Arial" w:cs="Arial"/>
          <w:sz w:val="20"/>
          <w:szCs w:val="20"/>
        </w:rPr>
        <w:t>Utilized AWS S3 for file storage and deployed Node.js applications on AWS Fargate for scalable cloud infrastructure.</w:t>
      </w:r>
    </w:p>
    <w:p w14:paraId="53DEDBD2" w14:textId="63EC73CA" w:rsidR="00B3552B" w:rsidRPr="008E35D4" w:rsidRDefault="00B3552B" w:rsidP="00B3552B">
      <w:pPr>
        <w:numPr>
          <w:ilvl w:val="0"/>
          <w:numId w:val="35"/>
        </w:numPr>
        <w:spacing w:after="0" w:line="259" w:lineRule="auto"/>
        <w:rPr>
          <w:rFonts w:ascii="Arial" w:hAnsi="Arial" w:cs="Arial"/>
          <w:sz w:val="20"/>
          <w:szCs w:val="20"/>
        </w:rPr>
      </w:pPr>
      <w:r w:rsidRPr="008E35D4">
        <w:rPr>
          <w:rFonts w:ascii="Arial" w:hAnsi="Arial" w:cs="Arial"/>
          <w:sz w:val="20"/>
          <w:szCs w:val="20"/>
        </w:rPr>
        <w:t>Developed disaster recovery strategies by setting up multi-region database replication and failover mechanisms in AWS.</w:t>
      </w:r>
    </w:p>
    <w:p w14:paraId="3289DAD8" w14:textId="77777777" w:rsidR="002066B7" w:rsidRPr="008E35D4" w:rsidRDefault="002066B7" w:rsidP="002066B7">
      <w:pPr>
        <w:numPr>
          <w:ilvl w:val="0"/>
          <w:numId w:val="35"/>
        </w:numPr>
        <w:spacing w:after="0" w:line="259" w:lineRule="auto"/>
        <w:rPr>
          <w:rFonts w:ascii="Arial" w:hAnsi="Arial" w:cs="Arial"/>
          <w:sz w:val="20"/>
          <w:szCs w:val="20"/>
        </w:rPr>
      </w:pPr>
      <w:r w:rsidRPr="008E35D4">
        <w:rPr>
          <w:rFonts w:ascii="Arial" w:hAnsi="Arial" w:cs="Arial"/>
          <w:sz w:val="20"/>
          <w:szCs w:val="20"/>
        </w:rPr>
        <w:t xml:space="preserve">Integrated </w:t>
      </w:r>
      <w:r w:rsidRPr="008E35D4">
        <w:rPr>
          <w:rFonts w:ascii="Arial" w:hAnsi="Arial" w:cs="Arial"/>
          <w:b/>
          <w:bCs/>
          <w:sz w:val="20"/>
          <w:szCs w:val="20"/>
        </w:rPr>
        <w:t>AWS Lambda</w:t>
      </w:r>
      <w:r w:rsidRPr="008E35D4">
        <w:rPr>
          <w:rFonts w:ascii="Arial" w:hAnsi="Arial" w:cs="Arial"/>
          <w:sz w:val="20"/>
          <w:szCs w:val="20"/>
        </w:rPr>
        <w:t xml:space="preserve"> with </w:t>
      </w:r>
      <w:r w:rsidRPr="008E35D4">
        <w:rPr>
          <w:rFonts w:ascii="Arial" w:hAnsi="Arial" w:cs="Arial"/>
          <w:b/>
          <w:bCs/>
          <w:sz w:val="20"/>
          <w:szCs w:val="20"/>
        </w:rPr>
        <w:t>Spring Boot microservices</w:t>
      </w:r>
      <w:r w:rsidRPr="008E35D4">
        <w:rPr>
          <w:rFonts w:ascii="Arial" w:hAnsi="Arial" w:cs="Arial"/>
          <w:sz w:val="20"/>
          <w:szCs w:val="20"/>
        </w:rPr>
        <w:t xml:space="preserve"> for event-driven processing and asynchronous execution.</w:t>
      </w:r>
    </w:p>
    <w:p w14:paraId="15881733" w14:textId="6D9D63F0" w:rsidR="002066B7" w:rsidRPr="008E35D4" w:rsidRDefault="002066B7" w:rsidP="002066B7">
      <w:pPr>
        <w:numPr>
          <w:ilvl w:val="0"/>
          <w:numId w:val="35"/>
        </w:numPr>
        <w:spacing w:after="0" w:line="259" w:lineRule="auto"/>
        <w:rPr>
          <w:rFonts w:ascii="Arial" w:hAnsi="Arial" w:cs="Arial"/>
          <w:sz w:val="20"/>
          <w:szCs w:val="20"/>
        </w:rPr>
      </w:pPr>
      <w:r w:rsidRPr="008E35D4">
        <w:rPr>
          <w:rFonts w:ascii="Arial" w:hAnsi="Arial" w:cs="Arial"/>
          <w:sz w:val="20"/>
          <w:szCs w:val="20"/>
        </w:rPr>
        <w:t xml:space="preserve">Utilized </w:t>
      </w:r>
      <w:r w:rsidRPr="008E35D4">
        <w:rPr>
          <w:rFonts w:ascii="Arial" w:hAnsi="Arial" w:cs="Arial"/>
          <w:b/>
          <w:bCs/>
          <w:sz w:val="20"/>
          <w:szCs w:val="20"/>
        </w:rPr>
        <w:t>API Gateway</w:t>
      </w:r>
      <w:r w:rsidRPr="008E35D4">
        <w:rPr>
          <w:rFonts w:ascii="Arial" w:hAnsi="Arial" w:cs="Arial"/>
          <w:sz w:val="20"/>
          <w:szCs w:val="20"/>
        </w:rPr>
        <w:t xml:space="preserve"> to expose Lambda functions as RESTful endpoints, ensuring seamless communication with the React frontend.</w:t>
      </w:r>
    </w:p>
    <w:p w14:paraId="6D02CFDA" w14:textId="77777777" w:rsidR="001D7DCD" w:rsidRPr="008E35D4" w:rsidRDefault="001D7DCD" w:rsidP="00421F39">
      <w:pPr>
        <w:numPr>
          <w:ilvl w:val="0"/>
          <w:numId w:val="35"/>
        </w:numPr>
        <w:spacing w:after="0" w:line="259" w:lineRule="auto"/>
        <w:rPr>
          <w:rFonts w:ascii="Arial" w:hAnsi="Arial" w:cs="Arial"/>
          <w:sz w:val="20"/>
          <w:szCs w:val="20"/>
        </w:rPr>
      </w:pPr>
      <w:r w:rsidRPr="008E35D4">
        <w:rPr>
          <w:rFonts w:ascii="Arial" w:hAnsi="Arial" w:cs="Arial"/>
          <w:sz w:val="20"/>
          <w:szCs w:val="20"/>
        </w:rPr>
        <w:t>Worked with Sequelize ORM to generate database models and manage data efficiently within the Node.js ecosystem.</w:t>
      </w:r>
    </w:p>
    <w:p w14:paraId="20B0816E" w14:textId="6A553A83" w:rsidR="002066B7" w:rsidRPr="008E35D4" w:rsidRDefault="001D7DCD" w:rsidP="00DC3C33">
      <w:pPr>
        <w:numPr>
          <w:ilvl w:val="0"/>
          <w:numId w:val="35"/>
        </w:numPr>
        <w:spacing w:after="0" w:line="259" w:lineRule="auto"/>
        <w:rPr>
          <w:rFonts w:ascii="Arial" w:hAnsi="Arial" w:cs="Arial"/>
          <w:sz w:val="20"/>
          <w:szCs w:val="20"/>
        </w:rPr>
      </w:pPr>
      <w:r w:rsidRPr="008E35D4">
        <w:rPr>
          <w:rFonts w:ascii="Arial" w:hAnsi="Arial" w:cs="Arial"/>
          <w:sz w:val="20"/>
          <w:szCs w:val="20"/>
        </w:rPr>
        <w:t xml:space="preserve">Implemented </w:t>
      </w:r>
      <w:r w:rsidRPr="008E35D4">
        <w:rPr>
          <w:rFonts w:ascii="Arial" w:hAnsi="Arial" w:cs="Arial"/>
          <w:b/>
          <w:bCs/>
          <w:sz w:val="20"/>
          <w:szCs w:val="20"/>
        </w:rPr>
        <w:t>OpenAPI</w:t>
      </w:r>
      <w:r w:rsidRPr="008E35D4">
        <w:rPr>
          <w:rFonts w:ascii="Arial" w:hAnsi="Arial" w:cs="Arial"/>
          <w:sz w:val="20"/>
          <w:szCs w:val="20"/>
        </w:rPr>
        <w:t xml:space="preserve"> and Swagger for comprehensive API documentation, ensuring clear and structured API specifications.</w:t>
      </w:r>
    </w:p>
    <w:p w14:paraId="5CDAA3B3" w14:textId="57C843A9" w:rsidR="001D7DCD" w:rsidRPr="008E35D4" w:rsidRDefault="001D7DCD" w:rsidP="00421F39">
      <w:pPr>
        <w:numPr>
          <w:ilvl w:val="0"/>
          <w:numId w:val="35"/>
        </w:numPr>
        <w:spacing w:after="0" w:line="259" w:lineRule="auto"/>
        <w:rPr>
          <w:rFonts w:ascii="Arial" w:hAnsi="Arial" w:cs="Arial"/>
          <w:sz w:val="20"/>
          <w:szCs w:val="20"/>
        </w:rPr>
      </w:pPr>
      <w:r w:rsidRPr="008E35D4">
        <w:rPr>
          <w:rFonts w:ascii="Arial" w:hAnsi="Arial" w:cs="Arial"/>
          <w:sz w:val="20"/>
          <w:szCs w:val="20"/>
        </w:rPr>
        <w:t xml:space="preserve">Developed an automated script to </w:t>
      </w:r>
      <w:r w:rsidRPr="008E35D4">
        <w:rPr>
          <w:rFonts w:ascii="Arial" w:hAnsi="Arial" w:cs="Arial"/>
          <w:b/>
          <w:bCs/>
          <w:sz w:val="20"/>
          <w:szCs w:val="20"/>
        </w:rPr>
        <w:t>generate mock APIs based on JSON schema</w:t>
      </w:r>
      <w:r w:rsidRPr="008E35D4">
        <w:rPr>
          <w:rFonts w:ascii="Arial" w:hAnsi="Arial" w:cs="Arial"/>
          <w:sz w:val="20"/>
          <w:szCs w:val="20"/>
        </w:rPr>
        <w:t>, streamlining testing and development processes</w:t>
      </w:r>
      <w:r w:rsidR="000324AF" w:rsidRPr="008E35D4">
        <w:rPr>
          <w:rFonts w:ascii="Arial" w:hAnsi="Arial" w:cs="Arial"/>
          <w:sz w:val="20"/>
          <w:szCs w:val="20"/>
        </w:rPr>
        <w:t xml:space="preserve"> using </w:t>
      </w:r>
      <w:r w:rsidR="000324AF" w:rsidRPr="008E35D4">
        <w:rPr>
          <w:rFonts w:ascii="Arial" w:hAnsi="Arial" w:cs="Arial"/>
          <w:b/>
          <w:bCs/>
          <w:sz w:val="20"/>
          <w:szCs w:val="20"/>
        </w:rPr>
        <w:t>python</w:t>
      </w:r>
      <w:r w:rsidRPr="008E35D4">
        <w:rPr>
          <w:rFonts w:ascii="Arial" w:hAnsi="Arial" w:cs="Arial"/>
          <w:sz w:val="20"/>
          <w:szCs w:val="20"/>
        </w:rPr>
        <w:t>.</w:t>
      </w:r>
    </w:p>
    <w:p w14:paraId="52AE94B8" w14:textId="77777777" w:rsidR="00405A5F" w:rsidRPr="008E35D4" w:rsidRDefault="001D7DCD" w:rsidP="00405A5F">
      <w:pPr>
        <w:numPr>
          <w:ilvl w:val="0"/>
          <w:numId w:val="35"/>
        </w:numPr>
        <w:spacing w:after="0" w:line="259" w:lineRule="auto"/>
        <w:rPr>
          <w:rFonts w:ascii="Arial" w:hAnsi="Arial" w:cs="Arial"/>
          <w:sz w:val="20"/>
          <w:szCs w:val="20"/>
        </w:rPr>
      </w:pPr>
      <w:r w:rsidRPr="008E35D4">
        <w:rPr>
          <w:rFonts w:ascii="Arial" w:hAnsi="Arial" w:cs="Arial"/>
          <w:sz w:val="20"/>
          <w:szCs w:val="20"/>
        </w:rPr>
        <w:t>Leveraged AWS Bedrock and Ollama to accelerate development and enhance application capabilities with AI-driven solution</w:t>
      </w:r>
      <w:r w:rsidR="00405A5F" w:rsidRPr="008E35D4">
        <w:rPr>
          <w:rFonts w:ascii="Arial" w:hAnsi="Arial" w:cs="Arial"/>
          <w:sz w:val="20"/>
          <w:szCs w:val="20"/>
        </w:rPr>
        <w:t>.</w:t>
      </w:r>
    </w:p>
    <w:p w14:paraId="5CEE8FC7" w14:textId="470929CF" w:rsidR="00405A5F" w:rsidRPr="008E35D4" w:rsidRDefault="00405A5F" w:rsidP="00A23FF1">
      <w:pPr>
        <w:numPr>
          <w:ilvl w:val="0"/>
          <w:numId w:val="35"/>
        </w:numPr>
        <w:spacing w:after="0" w:line="259" w:lineRule="auto"/>
        <w:rPr>
          <w:rFonts w:ascii="Arial" w:hAnsi="Arial" w:cs="Arial"/>
          <w:sz w:val="20"/>
          <w:szCs w:val="20"/>
        </w:rPr>
      </w:pPr>
      <w:r w:rsidRPr="008E35D4">
        <w:rPr>
          <w:sz w:val="20"/>
          <w:szCs w:val="20"/>
        </w:rPr>
        <w:t xml:space="preserve"> </w:t>
      </w:r>
      <w:r w:rsidRPr="008E35D4">
        <w:rPr>
          <w:rFonts w:ascii="Arial" w:hAnsi="Arial" w:cs="Arial"/>
          <w:sz w:val="20"/>
          <w:szCs w:val="20"/>
        </w:rPr>
        <w:t>Contribute to the improvement of the organization's development procedures by identifying opportunities for enhancement and implementing solutions.</w:t>
      </w:r>
    </w:p>
    <w:p w14:paraId="05106FA8" w14:textId="548A0B73" w:rsidR="00225072" w:rsidRPr="008E35D4" w:rsidRDefault="00225072" w:rsidP="00421F39">
      <w:pPr>
        <w:numPr>
          <w:ilvl w:val="0"/>
          <w:numId w:val="35"/>
        </w:numPr>
        <w:spacing w:after="0" w:line="259" w:lineRule="auto"/>
        <w:rPr>
          <w:rFonts w:ascii="Arial" w:hAnsi="Arial" w:cs="Arial"/>
          <w:sz w:val="20"/>
          <w:szCs w:val="20"/>
        </w:rPr>
      </w:pPr>
      <w:r w:rsidRPr="008E35D4">
        <w:rPr>
          <w:rFonts w:ascii="Arial" w:hAnsi="Arial" w:cs="Arial"/>
          <w:sz w:val="20"/>
          <w:szCs w:val="20"/>
        </w:rPr>
        <w:t xml:space="preserve">Deployed the application on AWS infrastructure </w:t>
      </w:r>
      <w:r w:rsidR="0040245B" w:rsidRPr="008E35D4">
        <w:rPr>
          <w:rFonts w:ascii="Arial" w:hAnsi="Arial" w:cs="Arial"/>
          <w:sz w:val="20"/>
          <w:szCs w:val="20"/>
        </w:rPr>
        <w:t xml:space="preserve">with IaC </w:t>
      </w:r>
      <w:r w:rsidRPr="008E35D4">
        <w:rPr>
          <w:rFonts w:ascii="Arial" w:hAnsi="Arial" w:cs="Arial"/>
          <w:sz w:val="20"/>
          <w:szCs w:val="20"/>
        </w:rPr>
        <w:t>and ensured smooth operations.</w:t>
      </w:r>
    </w:p>
    <w:p w14:paraId="629823FF" w14:textId="77777777" w:rsidR="00225072" w:rsidRPr="008E35D4" w:rsidRDefault="00225072" w:rsidP="00421F39">
      <w:pPr>
        <w:numPr>
          <w:ilvl w:val="0"/>
          <w:numId w:val="35"/>
        </w:numPr>
        <w:spacing w:after="0" w:line="259" w:lineRule="auto"/>
        <w:rPr>
          <w:rFonts w:ascii="Arial" w:hAnsi="Arial" w:cs="Arial"/>
          <w:sz w:val="20"/>
          <w:szCs w:val="20"/>
        </w:rPr>
      </w:pPr>
      <w:r w:rsidRPr="008E35D4">
        <w:rPr>
          <w:rFonts w:ascii="Arial" w:hAnsi="Arial" w:cs="Arial"/>
          <w:sz w:val="20"/>
          <w:szCs w:val="20"/>
        </w:rPr>
        <w:t>Collaborated with cross-functional teams, including Project Managers, Finance, and Security Teams to enhance system capabilities.</w:t>
      </w:r>
    </w:p>
    <w:p w14:paraId="3DD94B81" w14:textId="20D5F479" w:rsidR="004A28C6" w:rsidRPr="008E35D4" w:rsidRDefault="00225072" w:rsidP="008A424C">
      <w:pPr>
        <w:numPr>
          <w:ilvl w:val="0"/>
          <w:numId w:val="35"/>
        </w:numPr>
        <w:spacing w:after="160" w:line="259" w:lineRule="auto"/>
        <w:rPr>
          <w:rFonts w:ascii="Arial" w:hAnsi="Arial" w:cs="Arial"/>
          <w:sz w:val="20"/>
          <w:szCs w:val="20"/>
        </w:rPr>
      </w:pPr>
      <w:r w:rsidRPr="008E35D4">
        <w:rPr>
          <w:rFonts w:ascii="Arial" w:hAnsi="Arial" w:cs="Arial"/>
          <w:sz w:val="20"/>
          <w:szCs w:val="20"/>
        </w:rPr>
        <w:t>Worked on unit testing using JUnit to achieve high test coverage.</w:t>
      </w:r>
    </w:p>
    <w:p w14:paraId="20C30D55" w14:textId="4E2A5974" w:rsidR="000A4C1C" w:rsidRPr="008E35D4" w:rsidRDefault="000A4C1C" w:rsidP="001D7DCD">
      <w:pPr>
        <w:spacing w:after="0" w:line="240" w:lineRule="auto"/>
        <w:jc w:val="both"/>
        <w:rPr>
          <w:rFonts w:ascii="Arial" w:hAnsi="Arial" w:cs="Arial"/>
          <w:b/>
          <w:sz w:val="20"/>
          <w:szCs w:val="20"/>
        </w:rPr>
      </w:pPr>
      <w:r w:rsidRPr="008E35D4">
        <w:rPr>
          <w:rFonts w:ascii="Arial" w:hAnsi="Arial" w:cs="Arial"/>
          <w:b/>
          <w:sz w:val="20"/>
          <w:szCs w:val="20"/>
          <w:u w:val="single"/>
        </w:rPr>
        <w:lastRenderedPageBreak/>
        <w:t>Environment:</w:t>
      </w:r>
      <w:r w:rsidRPr="008E35D4">
        <w:rPr>
          <w:rFonts w:ascii="Arial" w:hAnsi="Arial" w:cs="Arial"/>
          <w:b/>
          <w:sz w:val="20"/>
          <w:szCs w:val="20"/>
        </w:rPr>
        <w:t xml:space="preserve"> </w:t>
      </w:r>
      <w:r w:rsidRPr="008E35D4">
        <w:rPr>
          <w:rFonts w:ascii="Arial" w:hAnsi="Arial" w:cs="Arial"/>
          <w:sz w:val="20"/>
          <w:szCs w:val="20"/>
        </w:rPr>
        <w:t>Spring Boot</w:t>
      </w:r>
      <w:r w:rsidRPr="008E35D4">
        <w:rPr>
          <w:rFonts w:ascii="Arial" w:hAnsi="Arial" w:cs="Arial"/>
          <w:b/>
          <w:sz w:val="20"/>
          <w:szCs w:val="20"/>
        </w:rPr>
        <w:t xml:space="preserve">, </w:t>
      </w:r>
      <w:r w:rsidR="00A975EA" w:rsidRPr="008E35D4">
        <w:rPr>
          <w:rFonts w:ascii="Arial" w:hAnsi="Arial" w:cs="Arial"/>
          <w:sz w:val="20"/>
          <w:szCs w:val="20"/>
        </w:rPr>
        <w:t>Java, JPA</w:t>
      </w:r>
      <w:r w:rsidRPr="008E35D4">
        <w:rPr>
          <w:rFonts w:ascii="Arial" w:hAnsi="Arial" w:cs="Arial"/>
          <w:sz w:val="20"/>
          <w:szCs w:val="20"/>
        </w:rPr>
        <w:t>, AWS EC2,</w:t>
      </w:r>
      <w:r w:rsidR="008E35D4" w:rsidRPr="008E35D4">
        <w:rPr>
          <w:rFonts w:ascii="Arial" w:hAnsi="Arial" w:cs="Arial"/>
          <w:sz w:val="20"/>
          <w:szCs w:val="20"/>
        </w:rPr>
        <w:t>S3,</w:t>
      </w:r>
      <w:r w:rsidRPr="008E35D4">
        <w:rPr>
          <w:rFonts w:ascii="Arial" w:hAnsi="Arial" w:cs="Arial"/>
          <w:sz w:val="20"/>
          <w:szCs w:val="20"/>
        </w:rPr>
        <w:t xml:space="preserve"> Jira, Jenkins, Eclipse, PostgreSQL, Handson Table, OpenJDK11, Git</w:t>
      </w:r>
      <w:r w:rsidR="00230D47" w:rsidRPr="008E35D4">
        <w:rPr>
          <w:rFonts w:ascii="Arial" w:hAnsi="Arial" w:cs="Arial"/>
          <w:sz w:val="20"/>
          <w:szCs w:val="20"/>
        </w:rPr>
        <w:t xml:space="preserve"> </w:t>
      </w:r>
      <w:r w:rsidRPr="008E35D4">
        <w:rPr>
          <w:rFonts w:ascii="Arial" w:hAnsi="Arial" w:cs="Arial"/>
          <w:sz w:val="20"/>
          <w:szCs w:val="20"/>
        </w:rPr>
        <w:t>Extensions, Junit</w:t>
      </w:r>
      <w:r w:rsidR="001C2F57" w:rsidRPr="008E35D4">
        <w:rPr>
          <w:rFonts w:ascii="Arial" w:hAnsi="Arial" w:cs="Arial"/>
          <w:sz w:val="20"/>
          <w:szCs w:val="20"/>
        </w:rPr>
        <w:t>,</w:t>
      </w:r>
      <w:r w:rsidR="006269DD" w:rsidRPr="008E35D4">
        <w:rPr>
          <w:rFonts w:ascii="Arial" w:hAnsi="Arial" w:cs="Arial"/>
          <w:sz w:val="20"/>
          <w:szCs w:val="20"/>
        </w:rPr>
        <w:t xml:space="preserve"> </w:t>
      </w:r>
      <w:r w:rsidR="001C2F57" w:rsidRPr="008E35D4">
        <w:rPr>
          <w:rFonts w:ascii="Arial" w:hAnsi="Arial" w:cs="Arial"/>
          <w:sz w:val="20"/>
          <w:szCs w:val="20"/>
        </w:rPr>
        <w:t>Node,</w:t>
      </w:r>
      <w:r w:rsidR="006269DD" w:rsidRPr="008E35D4">
        <w:rPr>
          <w:rFonts w:ascii="Arial" w:hAnsi="Arial" w:cs="Arial"/>
          <w:sz w:val="20"/>
          <w:szCs w:val="20"/>
        </w:rPr>
        <w:t xml:space="preserve"> </w:t>
      </w:r>
      <w:r w:rsidR="001C2F57" w:rsidRPr="008E35D4">
        <w:rPr>
          <w:rFonts w:ascii="Arial" w:hAnsi="Arial" w:cs="Arial"/>
          <w:sz w:val="20"/>
          <w:szCs w:val="20"/>
        </w:rPr>
        <w:t>N</w:t>
      </w:r>
      <w:r w:rsidR="00A51A3E" w:rsidRPr="008E35D4">
        <w:rPr>
          <w:rFonts w:ascii="Arial" w:hAnsi="Arial" w:cs="Arial"/>
          <w:sz w:val="20"/>
          <w:szCs w:val="20"/>
        </w:rPr>
        <w:t>e</w:t>
      </w:r>
      <w:r w:rsidR="001C2F57" w:rsidRPr="008E35D4">
        <w:rPr>
          <w:rFonts w:ascii="Arial" w:hAnsi="Arial" w:cs="Arial"/>
          <w:sz w:val="20"/>
          <w:szCs w:val="20"/>
        </w:rPr>
        <w:t>xt Js, Restful API</w:t>
      </w:r>
      <w:r w:rsidR="00D92E73" w:rsidRPr="008E35D4">
        <w:rPr>
          <w:rFonts w:ascii="Arial" w:hAnsi="Arial" w:cs="Arial"/>
          <w:sz w:val="20"/>
          <w:szCs w:val="20"/>
        </w:rPr>
        <w:t xml:space="preserve">, Tail </w:t>
      </w:r>
      <w:r w:rsidR="004D6EC0" w:rsidRPr="008E35D4">
        <w:rPr>
          <w:rFonts w:ascii="Arial" w:hAnsi="Arial" w:cs="Arial"/>
          <w:sz w:val="20"/>
          <w:szCs w:val="20"/>
        </w:rPr>
        <w:t>W</w:t>
      </w:r>
      <w:r w:rsidR="00D92E73" w:rsidRPr="008E35D4">
        <w:rPr>
          <w:rFonts w:ascii="Arial" w:hAnsi="Arial" w:cs="Arial"/>
          <w:sz w:val="20"/>
          <w:szCs w:val="20"/>
        </w:rPr>
        <w:t xml:space="preserve">ind </w:t>
      </w:r>
      <w:r w:rsidR="004D6EC0" w:rsidRPr="008E35D4">
        <w:rPr>
          <w:rFonts w:ascii="Arial" w:hAnsi="Arial" w:cs="Arial"/>
          <w:sz w:val="20"/>
          <w:szCs w:val="20"/>
        </w:rPr>
        <w:t>CSS</w:t>
      </w:r>
      <w:r w:rsidR="00D92E73" w:rsidRPr="008E35D4">
        <w:rPr>
          <w:rFonts w:ascii="Arial" w:hAnsi="Arial" w:cs="Arial"/>
          <w:sz w:val="20"/>
          <w:szCs w:val="20"/>
        </w:rPr>
        <w:t xml:space="preserve">, Shadcn ui </w:t>
      </w:r>
      <w:r w:rsidR="008B27E4" w:rsidRPr="008E35D4">
        <w:rPr>
          <w:rFonts w:ascii="Arial" w:hAnsi="Arial" w:cs="Arial"/>
          <w:sz w:val="20"/>
          <w:szCs w:val="20"/>
        </w:rPr>
        <w:t>.</w:t>
      </w:r>
    </w:p>
    <w:p w14:paraId="0EC8F377" w14:textId="77777777" w:rsidR="003E15C3" w:rsidRPr="008E35D4" w:rsidRDefault="003E15C3" w:rsidP="004C1070">
      <w:pPr>
        <w:spacing w:after="0" w:line="240" w:lineRule="auto"/>
        <w:rPr>
          <w:rFonts w:ascii="Arial" w:hAnsi="Arial" w:cs="Arial"/>
          <w:b/>
          <w:sz w:val="20"/>
          <w:szCs w:val="20"/>
        </w:rPr>
      </w:pPr>
    </w:p>
    <w:p w14:paraId="087A4B51" w14:textId="3ED49CA2" w:rsidR="004E027A" w:rsidRPr="008E35D4" w:rsidRDefault="004E027A" w:rsidP="004E027A">
      <w:pPr>
        <w:spacing w:after="0" w:line="240" w:lineRule="auto"/>
        <w:jc w:val="both"/>
        <w:rPr>
          <w:rFonts w:ascii="Arial" w:hAnsi="Arial" w:cs="Arial"/>
          <w:b/>
          <w:sz w:val="20"/>
          <w:szCs w:val="20"/>
        </w:rPr>
      </w:pPr>
      <w:r w:rsidRPr="008E35D4">
        <w:rPr>
          <w:rFonts w:ascii="Arial" w:hAnsi="Arial" w:cs="Arial"/>
          <w:b/>
          <w:sz w:val="20"/>
          <w:szCs w:val="20"/>
        </w:rPr>
        <w:t>Empower Retirement</w:t>
      </w:r>
      <w:r w:rsidR="00A96B00" w:rsidRPr="008E35D4">
        <w:rPr>
          <w:rFonts w:ascii="Arial" w:hAnsi="Arial" w:cs="Arial"/>
          <w:b/>
          <w:sz w:val="20"/>
          <w:szCs w:val="20"/>
        </w:rPr>
        <w:t xml:space="preserve">   </w:t>
      </w:r>
      <w:r w:rsidRPr="008E35D4">
        <w:rPr>
          <w:rFonts w:ascii="Arial" w:hAnsi="Arial" w:cs="Arial"/>
          <w:b/>
          <w:sz w:val="20"/>
          <w:szCs w:val="20"/>
        </w:rPr>
        <w:tab/>
      </w:r>
      <w:r w:rsidRPr="008E35D4">
        <w:rPr>
          <w:rFonts w:ascii="Arial" w:hAnsi="Arial" w:cs="Arial"/>
          <w:b/>
          <w:sz w:val="20"/>
          <w:szCs w:val="20"/>
        </w:rPr>
        <w:tab/>
      </w:r>
      <w:r w:rsidRPr="008E35D4">
        <w:rPr>
          <w:rFonts w:ascii="Arial" w:hAnsi="Arial" w:cs="Arial"/>
          <w:b/>
          <w:sz w:val="20"/>
          <w:szCs w:val="20"/>
        </w:rPr>
        <w:tab/>
      </w:r>
      <w:r w:rsidRPr="008E35D4">
        <w:rPr>
          <w:rFonts w:ascii="Arial" w:hAnsi="Arial" w:cs="Arial"/>
          <w:b/>
          <w:sz w:val="20"/>
          <w:szCs w:val="20"/>
        </w:rPr>
        <w:tab/>
        <w:t xml:space="preserve">      </w:t>
      </w:r>
      <w:r w:rsidRPr="008E35D4">
        <w:rPr>
          <w:rFonts w:ascii="Arial" w:hAnsi="Arial" w:cs="Arial"/>
          <w:b/>
          <w:sz w:val="20"/>
          <w:szCs w:val="20"/>
        </w:rPr>
        <w:tab/>
      </w:r>
      <w:r w:rsidRPr="008E35D4">
        <w:rPr>
          <w:rFonts w:ascii="Arial" w:hAnsi="Arial" w:cs="Arial"/>
          <w:b/>
          <w:sz w:val="20"/>
          <w:szCs w:val="20"/>
        </w:rPr>
        <w:tab/>
      </w:r>
      <w:r w:rsidRPr="008E35D4">
        <w:rPr>
          <w:rFonts w:ascii="Arial" w:hAnsi="Arial" w:cs="Arial"/>
          <w:b/>
          <w:sz w:val="20"/>
          <w:szCs w:val="20"/>
        </w:rPr>
        <w:tab/>
        <w:t xml:space="preserve">   </w:t>
      </w:r>
      <w:r w:rsidR="00A96B00" w:rsidRPr="008E35D4">
        <w:rPr>
          <w:rFonts w:ascii="Arial" w:hAnsi="Arial" w:cs="Arial"/>
          <w:b/>
          <w:sz w:val="20"/>
          <w:szCs w:val="20"/>
        </w:rPr>
        <w:t xml:space="preserve">                   </w:t>
      </w:r>
      <w:r w:rsidRPr="008E35D4">
        <w:rPr>
          <w:rFonts w:ascii="Arial" w:hAnsi="Arial" w:cs="Arial"/>
          <w:b/>
          <w:sz w:val="20"/>
          <w:szCs w:val="20"/>
        </w:rPr>
        <w:t xml:space="preserve">Sep 2022 – </w:t>
      </w:r>
      <w:r w:rsidR="00846CAC">
        <w:rPr>
          <w:rFonts w:ascii="Arial" w:hAnsi="Arial" w:cs="Arial"/>
          <w:b/>
          <w:sz w:val="20"/>
          <w:szCs w:val="20"/>
        </w:rPr>
        <w:t>April</w:t>
      </w:r>
      <w:r w:rsidRPr="008E35D4">
        <w:rPr>
          <w:rFonts w:ascii="Arial" w:hAnsi="Arial" w:cs="Arial"/>
          <w:b/>
          <w:sz w:val="20"/>
          <w:szCs w:val="20"/>
        </w:rPr>
        <w:t xml:space="preserve"> 20</w:t>
      </w:r>
      <w:r w:rsidR="00846CAC">
        <w:rPr>
          <w:rFonts w:ascii="Arial" w:hAnsi="Arial" w:cs="Arial"/>
          <w:b/>
          <w:sz w:val="20"/>
          <w:szCs w:val="20"/>
        </w:rPr>
        <w:t>24</w:t>
      </w:r>
    </w:p>
    <w:p w14:paraId="56A82569" w14:textId="136C7AC9" w:rsidR="004E027A" w:rsidRPr="008E35D4" w:rsidRDefault="00DD533C" w:rsidP="004E027A">
      <w:pPr>
        <w:spacing w:after="0" w:line="240" w:lineRule="auto"/>
        <w:jc w:val="both"/>
        <w:rPr>
          <w:rFonts w:ascii="Arial" w:hAnsi="Arial" w:cs="Arial"/>
          <w:b/>
          <w:sz w:val="20"/>
          <w:szCs w:val="20"/>
        </w:rPr>
      </w:pPr>
      <w:r w:rsidRPr="008E35D4">
        <w:rPr>
          <w:rFonts w:ascii="Arial" w:hAnsi="Arial" w:cs="Arial"/>
          <w:b/>
          <w:sz w:val="20"/>
          <w:szCs w:val="20"/>
        </w:rPr>
        <w:t>Lead/</w:t>
      </w:r>
      <w:r w:rsidR="004E027A" w:rsidRPr="008E35D4">
        <w:rPr>
          <w:rFonts w:ascii="Arial" w:hAnsi="Arial" w:cs="Arial"/>
          <w:b/>
          <w:sz w:val="20"/>
          <w:szCs w:val="20"/>
        </w:rPr>
        <w:t xml:space="preserve">Senior </w:t>
      </w:r>
      <w:r w:rsidR="00533631" w:rsidRPr="008E35D4">
        <w:rPr>
          <w:rFonts w:ascii="Arial" w:hAnsi="Arial" w:cs="Arial"/>
          <w:b/>
          <w:sz w:val="20"/>
          <w:szCs w:val="20"/>
        </w:rPr>
        <w:t>Software</w:t>
      </w:r>
      <w:r w:rsidR="004E027A" w:rsidRPr="008E35D4">
        <w:rPr>
          <w:rFonts w:ascii="Arial" w:hAnsi="Arial" w:cs="Arial"/>
          <w:b/>
          <w:sz w:val="20"/>
          <w:szCs w:val="20"/>
        </w:rPr>
        <w:t xml:space="preserve"> Developer</w:t>
      </w:r>
    </w:p>
    <w:p w14:paraId="7D41E99C" w14:textId="54215880" w:rsidR="004E027A" w:rsidRPr="008E35D4" w:rsidRDefault="004E027A" w:rsidP="004E027A">
      <w:pPr>
        <w:spacing w:after="0" w:line="240" w:lineRule="auto"/>
        <w:jc w:val="both"/>
        <w:rPr>
          <w:rFonts w:ascii="Arial" w:hAnsi="Arial" w:cs="Arial"/>
          <w:b/>
          <w:sz w:val="20"/>
          <w:szCs w:val="20"/>
        </w:rPr>
      </w:pPr>
      <w:r w:rsidRPr="008E35D4">
        <w:rPr>
          <w:rFonts w:ascii="Arial" w:hAnsi="Arial" w:cs="Arial"/>
          <w:b/>
          <w:sz w:val="20"/>
          <w:szCs w:val="20"/>
        </w:rPr>
        <w:t>Responsibilities:</w:t>
      </w:r>
    </w:p>
    <w:p w14:paraId="67694EDB" w14:textId="77777777" w:rsidR="00226305" w:rsidRPr="008E35D4" w:rsidRDefault="004E027A" w:rsidP="002B57AC">
      <w:pPr>
        <w:numPr>
          <w:ilvl w:val="0"/>
          <w:numId w:val="35"/>
        </w:numPr>
        <w:spacing w:after="0" w:line="259" w:lineRule="auto"/>
        <w:rPr>
          <w:rFonts w:ascii="Arial" w:hAnsi="Arial" w:cs="Arial"/>
          <w:sz w:val="20"/>
          <w:szCs w:val="20"/>
        </w:rPr>
      </w:pPr>
      <w:r w:rsidRPr="008E35D4">
        <w:rPr>
          <w:rFonts w:ascii="Arial" w:hAnsi="Arial" w:cs="Arial"/>
          <w:sz w:val="20"/>
          <w:szCs w:val="20"/>
        </w:rPr>
        <w:t>Collaborated closely with cross-functional teams to ensure seamless integration of features and functionalities, delivering a robust and efficient participant website.</w:t>
      </w:r>
    </w:p>
    <w:p w14:paraId="34CC46BF" w14:textId="2B8D5101" w:rsidR="004E027A" w:rsidRPr="008E35D4" w:rsidRDefault="004E027A" w:rsidP="002B57AC">
      <w:pPr>
        <w:numPr>
          <w:ilvl w:val="0"/>
          <w:numId w:val="35"/>
        </w:numPr>
        <w:spacing w:after="0" w:line="259" w:lineRule="auto"/>
        <w:rPr>
          <w:rFonts w:ascii="Arial" w:hAnsi="Arial" w:cs="Arial"/>
          <w:sz w:val="20"/>
          <w:szCs w:val="20"/>
        </w:rPr>
      </w:pPr>
      <w:r w:rsidRPr="008E35D4">
        <w:rPr>
          <w:rFonts w:ascii="Arial" w:hAnsi="Arial" w:cs="Arial"/>
          <w:sz w:val="20"/>
          <w:szCs w:val="20"/>
        </w:rPr>
        <w:t>Integrated critical functionalities like Online Enrollment, beneficiaries</w:t>
      </w:r>
    </w:p>
    <w:p w14:paraId="1BC2D95E" w14:textId="77777777" w:rsidR="004E027A" w:rsidRPr="008E35D4" w:rsidRDefault="004E027A" w:rsidP="00421F39">
      <w:pPr>
        <w:numPr>
          <w:ilvl w:val="0"/>
          <w:numId w:val="35"/>
        </w:numPr>
        <w:spacing w:after="0" w:line="259" w:lineRule="auto"/>
        <w:rPr>
          <w:rFonts w:ascii="Arial" w:hAnsi="Arial" w:cs="Arial"/>
          <w:sz w:val="20"/>
          <w:szCs w:val="20"/>
        </w:rPr>
      </w:pPr>
      <w:r w:rsidRPr="008E35D4">
        <w:rPr>
          <w:rFonts w:ascii="Arial" w:hAnsi="Arial" w:cs="Arial"/>
          <w:sz w:val="20"/>
          <w:szCs w:val="20"/>
        </w:rPr>
        <w:t>Leveraged EJB for developing components that provide business logic and services, enhancing the modularity and scalability of the participant website.</w:t>
      </w:r>
    </w:p>
    <w:p w14:paraId="1D19A5AB" w14:textId="77777777" w:rsidR="004E027A" w:rsidRPr="008E35D4" w:rsidRDefault="004E027A" w:rsidP="00421F39">
      <w:pPr>
        <w:numPr>
          <w:ilvl w:val="0"/>
          <w:numId w:val="35"/>
        </w:numPr>
        <w:spacing w:after="0" w:line="259" w:lineRule="auto"/>
        <w:rPr>
          <w:rFonts w:ascii="Arial" w:hAnsi="Arial" w:cs="Arial"/>
          <w:sz w:val="20"/>
          <w:szCs w:val="20"/>
        </w:rPr>
      </w:pPr>
      <w:r w:rsidRPr="008E35D4">
        <w:rPr>
          <w:rFonts w:ascii="Arial" w:hAnsi="Arial" w:cs="Arial"/>
          <w:sz w:val="20"/>
          <w:szCs w:val="20"/>
        </w:rPr>
        <w:t>Utilized Spring Boot to rapidly develop and deploy backend services for the participant website, ensuring efficient and scalable application architecture.</w:t>
      </w:r>
    </w:p>
    <w:p w14:paraId="208E5AE7" w14:textId="7F6A36D2" w:rsidR="00482A99" w:rsidRPr="008E35D4" w:rsidRDefault="00482A99" w:rsidP="00421F39">
      <w:pPr>
        <w:numPr>
          <w:ilvl w:val="0"/>
          <w:numId w:val="35"/>
        </w:numPr>
        <w:spacing w:after="0" w:line="259" w:lineRule="auto"/>
        <w:rPr>
          <w:rFonts w:ascii="Arial" w:hAnsi="Arial" w:cs="Arial"/>
          <w:sz w:val="20"/>
          <w:szCs w:val="20"/>
        </w:rPr>
      </w:pPr>
      <w:r w:rsidRPr="008E35D4">
        <w:rPr>
          <w:rFonts w:ascii="Arial" w:hAnsi="Arial" w:cs="Arial"/>
          <w:sz w:val="20"/>
          <w:szCs w:val="20"/>
        </w:rPr>
        <w:t>Developed complex SQL queries and stored procedures using MS SQL Server for efficient data retrieval.</w:t>
      </w:r>
    </w:p>
    <w:p w14:paraId="7BF565A3" w14:textId="77777777" w:rsidR="004E027A" w:rsidRPr="008E35D4" w:rsidRDefault="004E027A" w:rsidP="00421F39">
      <w:pPr>
        <w:numPr>
          <w:ilvl w:val="0"/>
          <w:numId w:val="35"/>
        </w:numPr>
        <w:spacing w:after="0" w:line="259" w:lineRule="auto"/>
        <w:rPr>
          <w:rFonts w:ascii="Arial" w:hAnsi="Arial" w:cs="Arial"/>
          <w:sz w:val="20"/>
          <w:szCs w:val="20"/>
        </w:rPr>
      </w:pPr>
      <w:r w:rsidRPr="008E35D4">
        <w:rPr>
          <w:rFonts w:ascii="Arial" w:hAnsi="Arial" w:cs="Arial"/>
          <w:sz w:val="20"/>
          <w:szCs w:val="20"/>
        </w:rPr>
        <w:t>Employed Spring Boot's features like auto-configuration and embedded servers to streamline development and enhance performance with CI/CD pipeline.</w:t>
      </w:r>
    </w:p>
    <w:p w14:paraId="10491A39" w14:textId="77777777" w:rsidR="004E027A" w:rsidRPr="008E35D4" w:rsidRDefault="004E027A" w:rsidP="00421F39">
      <w:pPr>
        <w:numPr>
          <w:ilvl w:val="0"/>
          <w:numId w:val="35"/>
        </w:numPr>
        <w:spacing w:after="0" w:line="259" w:lineRule="auto"/>
        <w:rPr>
          <w:rFonts w:ascii="Arial" w:hAnsi="Arial" w:cs="Arial"/>
          <w:sz w:val="20"/>
          <w:szCs w:val="20"/>
        </w:rPr>
      </w:pPr>
      <w:r w:rsidRPr="008E35D4">
        <w:rPr>
          <w:rFonts w:ascii="Arial" w:hAnsi="Arial" w:cs="Arial"/>
          <w:sz w:val="20"/>
          <w:szCs w:val="20"/>
        </w:rPr>
        <w:t>Implemented SSO using SAML 2.0 to facilitate seamless and secure authentication across various systems within the participant website.</w:t>
      </w:r>
    </w:p>
    <w:p w14:paraId="404FF8F5" w14:textId="76D810C5" w:rsidR="00F76CBC" w:rsidRPr="008E35D4" w:rsidRDefault="00F76CBC" w:rsidP="00421F39">
      <w:pPr>
        <w:numPr>
          <w:ilvl w:val="0"/>
          <w:numId w:val="35"/>
        </w:numPr>
        <w:spacing w:after="0" w:line="259" w:lineRule="auto"/>
        <w:rPr>
          <w:rFonts w:ascii="Arial" w:hAnsi="Arial" w:cs="Arial"/>
          <w:sz w:val="20"/>
          <w:szCs w:val="20"/>
        </w:rPr>
      </w:pPr>
      <w:r w:rsidRPr="008E35D4">
        <w:rPr>
          <w:rFonts w:ascii="Arial" w:hAnsi="Arial" w:cs="Arial"/>
          <w:sz w:val="20"/>
          <w:szCs w:val="20"/>
        </w:rPr>
        <w:t>Used IBM Workload Scheduler (IWS) to automate batch processes, enhancing system reliability.</w:t>
      </w:r>
    </w:p>
    <w:p w14:paraId="58EB30B1" w14:textId="77777777" w:rsidR="00F76CBC" w:rsidRPr="008E35D4" w:rsidRDefault="00F76CBC" w:rsidP="00421F39">
      <w:pPr>
        <w:numPr>
          <w:ilvl w:val="0"/>
          <w:numId w:val="35"/>
        </w:numPr>
        <w:spacing w:after="0" w:line="259" w:lineRule="auto"/>
        <w:rPr>
          <w:rFonts w:ascii="Arial" w:hAnsi="Arial" w:cs="Arial"/>
          <w:sz w:val="20"/>
          <w:szCs w:val="20"/>
        </w:rPr>
      </w:pPr>
      <w:r w:rsidRPr="008E35D4">
        <w:rPr>
          <w:rFonts w:ascii="Arial" w:hAnsi="Arial" w:cs="Arial"/>
          <w:sz w:val="20"/>
          <w:szCs w:val="20"/>
        </w:rPr>
        <w:t>Implemented and maintained job scheduling and automation using IBM Workload Scheduler (IWS) to streamline batch processing and system workflows.</w:t>
      </w:r>
    </w:p>
    <w:p w14:paraId="7D9371C0" w14:textId="2C2EDDE7" w:rsidR="00F76CBC" w:rsidRPr="008E35D4" w:rsidRDefault="00F76CBC" w:rsidP="00421F39">
      <w:pPr>
        <w:numPr>
          <w:ilvl w:val="0"/>
          <w:numId w:val="35"/>
        </w:numPr>
        <w:spacing w:after="0" w:line="259" w:lineRule="auto"/>
        <w:rPr>
          <w:rFonts w:ascii="Arial" w:hAnsi="Arial" w:cs="Arial"/>
          <w:sz w:val="20"/>
          <w:szCs w:val="20"/>
        </w:rPr>
      </w:pPr>
      <w:r w:rsidRPr="008E35D4">
        <w:rPr>
          <w:rFonts w:ascii="Arial" w:hAnsi="Arial" w:cs="Arial"/>
          <w:sz w:val="20"/>
          <w:szCs w:val="20"/>
        </w:rPr>
        <w:t>Monitored and optimized scheduled jobs to ensure efficient execution and minimize system downtime.</w:t>
      </w:r>
    </w:p>
    <w:p w14:paraId="5F7FC7DC" w14:textId="77777777" w:rsidR="004E027A" w:rsidRPr="008E35D4" w:rsidRDefault="004E027A" w:rsidP="00421F39">
      <w:pPr>
        <w:numPr>
          <w:ilvl w:val="0"/>
          <w:numId w:val="35"/>
        </w:numPr>
        <w:spacing w:after="0" w:line="259" w:lineRule="auto"/>
        <w:rPr>
          <w:rFonts w:ascii="Arial" w:hAnsi="Arial" w:cs="Arial"/>
          <w:sz w:val="20"/>
          <w:szCs w:val="20"/>
        </w:rPr>
      </w:pPr>
      <w:r w:rsidRPr="008E35D4">
        <w:rPr>
          <w:rFonts w:ascii="Arial" w:hAnsi="Arial" w:cs="Arial"/>
          <w:sz w:val="20"/>
          <w:szCs w:val="20"/>
        </w:rPr>
        <w:t>Configured SSO flows, including authentication requests and responses, to ensure a smooth login experience for participants.</w:t>
      </w:r>
    </w:p>
    <w:p w14:paraId="442323E1" w14:textId="77777777" w:rsidR="004E027A" w:rsidRPr="008E35D4" w:rsidRDefault="004E027A" w:rsidP="00421F39">
      <w:pPr>
        <w:numPr>
          <w:ilvl w:val="0"/>
          <w:numId w:val="35"/>
        </w:numPr>
        <w:spacing w:after="0" w:line="259" w:lineRule="auto"/>
        <w:rPr>
          <w:rFonts w:ascii="Arial" w:hAnsi="Arial" w:cs="Arial"/>
          <w:sz w:val="20"/>
          <w:szCs w:val="20"/>
        </w:rPr>
      </w:pPr>
      <w:r w:rsidRPr="008E35D4">
        <w:rPr>
          <w:rFonts w:ascii="Arial" w:hAnsi="Arial" w:cs="Arial"/>
          <w:sz w:val="20"/>
          <w:szCs w:val="20"/>
        </w:rPr>
        <w:t>Integrated React and Angular frameworks to create responsive and user-friendly frontend components of the participant website.</w:t>
      </w:r>
    </w:p>
    <w:p w14:paraId="13244A3B" w14:textId="261C0E50" w:rsidR="004E027A" w:rsidRPr="008E35D4" w:rsidRDefault="004E027A" w:rsidP="004E027A">
      <w:pPr>
        <w:jc w:val="both"/>
        <w:rPr>
          <w:rFonts w:ascii="Arial" w:hAnsi="Arial" w:cs="Arial"/>
          <w:b/>
          <w:sz w:val="20"/>
          <w:szCs w:val="20"/>
        </w:rPr>
      </w:pPr>
      <w:r w:rsidRPr="008E35D4">
        <w:rPr>
          <w:rFonts w:ascii="Arial" w:eastAsia="SimSun" w:hAnsi="Arial" w:cs="Arial"/>
          <w:b/>
          <w:bCs/>
          <w:kern w:val="1"/>
          <w:sz w:val="20"/>
          <w:szCs w:val="20"/>
          <w:lang w:eastAsia="ar-SA"/>
        </w:rPr>
        <w:t>Environment</w:t>
      </w:r>
      <w:r w:rsidRPr="008E35D4">
        <w:rPr>
          <w:rFonts w:ascii="Arial" w:hAnsi="Arial" w:cs="Arial"/>
          <w:b/>
          <w:bCs/>
          <w:sz w:val="20"/>
          <w:szCs w:val="20"/>
        </w:rPr>
        <w:t>:</w:t>
      </w:r>
      <w:r w:rsidRPr="008E35D4">
        <w:rPr>
          <w:rFonts w:ascii="Arial" w:hAnsi="Arial" w:cs="Arial"/>
          <w:color w:val="222222"/>
          <w:sz w:val="20"/>
          <w:szCs w:val="20"/>
          <w:shd w:val="clear" w:color="auto" w:fill="FFFFFF"/>
        </w:rPr>
        <w:t xml:space="preserve"> </w:t>
      </w:r>
      <w:r w:rsidRPr="008E35D4">
        <w:rPr>
          <w:rFonts w:ascii="Arial" w:eastAsia="SimSun" w:hAnsi="Arial" w:cs="Arial"/>
          <w:kern w:val="1"/>
          <w:sz w:val="20"/>
          <w:szCs w:val="20"/>
          <w:lang w:eastAsia="ar-SA"/>
        </w:rPr>
        <w:t>Spring Boot,</w:t>
      </w:r>
      <w:r w:rsidR="002658B5">
        <w:rPr>
          <w:rFonts w:ascii="Arial" w:eastAsia="SimSun" w:hAnsi="Arial" w:cs="Arial"/>
          <w:kern w:val="1"/>
          <w:sz w:val="20"/>
          <w:szCs w:val="20"/>
          <w:lang w:eastAsia="ar-SA"/>
        </w:rPr>
        <w:t xml:space="preserve"> EC</w:t>
      </w:r>
      <w:r w:rsidR="00F2446F">
        <w:rPr>
          <w:rFonts w:ascii="Arial" w:eastAsia="SimSun" w:hAnsi="Arial" w:cs="Arial"/>
          <w:kern w:val="1"/>
          <w:sz w:val="20"/>
          <w:szCs w:val="20"/>
          <w:lang w:eastAsia="ar-SA"/>
        </w:rPr>
        <w:t xml:space="preserve">2, </w:t>
      </w:r>
      <w:r w:rsidR="00F2446F" w:rsidRPr="008E35D4">
        <w:rPr>
          <w:rFonts w:ascii="Arial" w:eastAsia="SimSun" w:hAnsi="Arial" w:cs="Arial"/>
          <w:kern w:val="1"/>
          <w:sz w:val="20"/>
          <w:szCs w:val="20"/>
          <w:lang w:eastAsia="ar-SA"/>
        </w:rPr>
        <w:t>EJB</w:t>
      </w:r>
      <w:r w:rsidRPr="008E35D4">
        <w:rPr>
          <w:rFonts w:ascii="Arial" w:eastAsia="SimSun" w:hAnsi="Arial" w:cs="Arial"/>
          <w:kern w:val="1"/>
          <w:sz w:val="20"/>
          <w:szCs w:val="20"/>
          <w:lang w:eastAsia="ar-SA"/>
        </w:rPr>
        <w:t xml:space="preserve">, Java Servlets, JSP, </w:t>
      </w:r>
      <w:r w:rsidR="00482A99" w:rsidRPr="008E35D4">
        <w:rPr>
          <w:rFonts w:ascii="Arial" w:eastAsia="SimSun" w:hAnsi="Arial" w:cs="Arial"/>
          <w:kern w:val="1"/>
          <w:sz w:val="20"/>
          <w:szCs w:val="20"/>
          <w:lang w:eastAsia="ar-SA"/>
        </w:rPr>
        <w:t>MS SQL Server</w:t>
      </w:r>
      <w:r w:rsidRPr="008E35D4">
        <w:rPr>
          <w:rFonts w:ascii="Arial" w:eastAsia="SimSun" w:hAnsi="Arial" w:cs="Arial"/>
          <w:kern w:val="1"/>
          <w:sz w:val="20"/>
          <w:szCs w:val="20"/>
          <w:lang w:eastAsia="ar-SA"/>
        </w:rPr>
        <w:t>, Angular.</w:t>
      </w:r>
    </w:p>
    <w:p w14:paraId="2B5FE6AC" w14:textId="0E15856D" w:rsidR="004E027A" w:rsidRPr="008E35D4" w:rsidRDefault="004E027A" w:rsidP="004E027A">
      <w:pPr>
        <w:spacing w:after="0" w:line="240" w:lineRule="auto"/>
        <w:jc w:val="both"/>
        <w:rPr>
          <w:rFonts w:ascii="Arial" w:hAnsi="Arial" w:cs="Arial"/>
          <w:b/>
          <w:sz w:val="20"/>
          <w:szCs w:val="20"/>
        </w:rPr>
      </w:pPr>
      <w:r w:rsidRPr="008E35D4">
        <w:rPr>
          <w:rFonts w:ascii="Arial" w:hAnsi="Arial" w:cs="Arial"/>
          <w:b/>
          <w:sz w:val="20"/>
          <w:szCs w:val="20"/>
        </w:rPr>
        <w:t>Disney – Log Management</w:t>
      </w:r>
      <w:r w:rsidRPr="008E35D4">
        <w:rPr>
          <w:rFonts w:ascii="Arial" w:hAnsi="Arial" w:cs="Arial"/>
          <w:b/>
          <w:sz w:val="20"/>
          <w:szCs w:val="20"/>
        </w:rPr>
        <w:tab/>
      </w:r>
      <w:r w:rsidRPr="008E35D4">
        <w:rPr>
          <w:rFonts w:ascii="Arial" w:hAnsi="Arial" w:cs="Arial"/>
          <w:b/>
          <w:sz w:val="20"/>
          <w:szCs w:val="20"/>
        </w:rPr>
        <w:tab/>
      </w:r>
      <w:r w:rsidRPr="008E35D4">
        <w:rPr>
          <w:rFonts w:ascii="Arial" w:hAnsi="Arial" w:cs="Arial"/>
          <w:b/>
          <w:sz w:val="20"/>
          <w:szCs w:val="20"/>
        </w:rPr>
        <w:tab/>
      </w:r>
      <w:r w:rsidRPr="008E35D4">
        <w:rPr>
          <w:rFonts w:ascii="Arial" w:hAnsi="Arial" w:cs="Arial"/>
          <w:b/>
          <w:sz w:val="20"/>
          <w:szCs w:val="20"/>
        </w:rPr>
        <w:tab/>
      </w:r>
      <w:r w:rsidRPr="008E35D4">
        <w:rPr>
          <w:rFonts w:ascii="Arial" w:hAnsi="Arial" w:cs="Arial"/>
          <w:b/>
          <w:sz w:val="20"/>
          <w:szCs w:val="20"/>
        </w:rPr>
        <w:tab/>
        <w:t xml:space="preserve">      </w:t>
      </w:r>
      <w:r w:rsidRPr="008E35D4">
        <w:rPr>
          <w:rFonts w:ascii="Arial" w:hAnsi="Arial" w:cs="Arial"/>
          <w:b/>
          <w:sz w:val="20"/>
          <w:szCs w:val="20"/>
        </w:rPr>
        <w:tab/>
        <w:t xml:space="preserve"> </w:t>
      </w:r>
      <w:r w:rsidR="00A96B00" w:rsidRPr="008E35D4">
        <w:rPr>
          <w:rFonts w:ascii="Arial" w:hAnsi="Arial" w:cs="Arial"/>
          <w:b/>
          <w:sz w:val="20"/>
          <w:szCs w:val="20"/>
        </w:rPr>
        <w:t xml:space="preserve">                                 </w:t>
      </w:r>
      <w:r w:rsidRPr="008E35D4">
        <w:rPr>
          <w:rFonts w:ascii="Arial" w:hAnsi="Arial" w:cs="Arial"/>
          <w:b/>
          <w:sz w:val="20"/>
          <w:szCs w:val="20"/>
        </w:rPr>
        <w:t>Mar 2022 – Sep 2022</w:t>
      </w:r>
    </w:p>
    <w:p w14:paraId="2D24686A" w14:textId="77777777" w:rsidR="00533631" w:rsidRPr="008E35D4" w:rsidRDefault="00533631" w:rsidP="00533631">
      <w:pPr>
        <w:spacing w:after="0" w:line="240" w:lineRule="auto"/>
        <w:jc w:val="both"/>
        <w:rPr>
          <w:rFonts w:ascii="Arial" w:hAnsi="Arial" w:cs="Arial"/>
          <w:b/>
          <w:sz w:val="20"/>
          <w:szCs w:val="20"/>
        </w:rPr>
      </w:pPr>
      <w:r w:rsidRPr="008E35D4">
        <w:rPr>
          <w:rFonts w:ascii="Arial" w:hAnsi="Arial" w:cs="Arial"/>
          <w:b/>
          <w:sz w:val="20"/>
          <w:szCs w:val="20"/>
        </w:rPr>
        <w:t>Senior Software Developer</w:t>
      </w:r>
    </w:p>
    <w:p w14:paraId="287C7D84" w14:textId="77777777" w:rsidR="004E027A" w:rsidRPr="008E35D4" w:rsidRDefault="004E027A" w:rsidP="004E027A">
      <w:pPr>
        <w:spacing w:after="0" w:line="240" w:lineRule="auto"/>
        <w:jc w:val="both"/>
        <w:rPr>
          <w:rFonts w:ascii="Arial" w:hAnsi="Arial" w:cs="Arial"/>
          <w:b/>
          <w:sz w:val="20"/>
          <w:szCs w:val="20"/>
        </w:rPr>
      </w:pPr>
      <w:r w:rsidRPr="008E35D4">
        <w:rPr>
          <w:rFonts w:ascii="Arial" w:hAnsi="Arial" w:cs="Arial"/>
          <w:b/>
          <w:sz w:val="20"/>
          <w:szCs w:val="20"/>
        </w:rPr>
        <w:t>Responsibilities:</w:t>
      </w:r>
    </w:p>
    <w:p w14:paraId="4AE7FFDA" w14:textId="77777777" w:rsidR="004E027A" w:rsidRPr="008E35D4" w:rsidRDefault="004E027A" w:rsidP="00421F39">
      <w:pPr>
        <w:numPr>
          <w:ilvl w:val="0"/>
          <w:numId w:val="35"/>
        </w:numPr>
        <w:spacing w:after="0" w:line="259" w:lineRule="auto"/>
        <w:rPr>
          <w:rFonts w:ascii="Arial" w:hAnsi="Arial" w:cs="Arial"/>
          <w:sz w:val="20"/>
          <w:szCs w:val="20"/>
        </w:rPr>
      </w:pPr>
      <w:r w:rsidRPr="008E35D4">
        <w:rPr>
          <w:rFonts w:ascii="Arial" w:hAnsi="Arial" w:cs="Arial"/>
          <w:sz w:val="20"/>
          <w:szCs w:val="20"/>
        </w:rPr>
        <w:t>Developed Spring Boot based microservices using the latest Java/J2EE technologies and worked with the latest features of Java 8 namely Lambda Expressions and Stream API.</w:t>
      </w:r>
    </w:p>
    <w:p w14:paraId="414F324D" w14:textId="77777777" w:rsidR="004E027A" w:rsidRPr="008E35D4" w:rsidRDefault="004E027A" w:rsidP="00421F39">
      <w:pPr>
        <w:numPr>
          <w:ilvl w:val="0"/>
          <w:numId w:val="35"/>
        </w:numPr>
        <w:spacing w:after="0" w:line="259" w:lineRule="auto"/>
        <w:rPr>
          <w:rFonts w:ascii="Arial" w:hAnsi="Arial" w:cs="Arial"/>
          <w:sz w:val="20"/>
          <w:szCs w:val="20"/>
        </w:rPr>
      </w:pPr>
      <w:r w:rsidRPr="008E35D4">
        <w:rPr>
          <w:rFonts w:ascii="Arial" w:hAnsi="Arial" w:cs="Arial"/>
          <w:sz w:val="20"/>
          <w:szCs w:val="20"/>
        </w:rPr>
        <w:t>Worked on creating a new promo publish REST based endpoints using Spring Boot to update the promo final log date to get published.</w:t>
      </w:r>
    </w:p>
    <w:p w14:paraId="1649813A" w14:textId="77777777" w:rsidR="004E027A" w:rsidRPr="008E35D4" w:rsidRDefault="004E027A" w:rsidP="00421F39">
      <w:pPr>
        <w:numPr>
          <w:ilvl w:val="0"/>
          <w:numId w:val="35"/>
        </w:numPr>
        <w:spacing w:after="0" w:line="259" w:lineRule="auto"/>
        <w:rPr>
          <w:rFonts w:ascii="Arial" w:hAnsi="Arial" w:cs="Arial"/>
          <w:sz w:val="20"/>
          <w:szCs w:val="20"/>
        </w:rPr>
      </w:pPr>
      <w:r w:rsidRPr="008E35D4">
        <w:rPr>
          <w:rFonts w:ascii="Arial" w:hAnsi="Arial" w:cs="Arial"/>
          <w:sz w:val="20"/>
          <w:szCs w:val="20"/>
        </w:rPr>
        <w:t>Worked and have experience with coding, troubleshooting and analyzed websites using HTML, CSS and comparable languages.</w:t>
      </w:r>
    </w:p>
    <w:p w14:paraId="1CEF4BF7" w14:textId="77777777" w:rsidR="004E027A" w:rsidRPr="008E35D4" w:rsidRDefault="004E027A" w:rsidP="00421F39">
      <w:pPr>
        <w:numPr>
          <w:ilvl w:val="0"/>
          <w:numId w:val="35"/>
        </w:numPr>
        <w:spacing w:after="0" w:line="259" w:lineRule="auto"/>
        <w:rPr>
          <w:rFonts w:ascii="Arial" w:hAnsi="Arial" w:cs="Arial"/>
          <w:sz w:val="20"/>
          <w:szCs w:val="20"/>
        </w:rPr>
      </w:pPr>
      <w:r w:rsidRPr="008E35D4">
        <w:rPr>
          <w:rFonts w:ascii="Arial" w:hAnsi="Arial" w:cs="Arial"/>
          <w:sz w:val="20"/>
          <w:szCs w:val="20"/>
        </w:rPr>
        <w:t>Use coding to develop the aesthetics implemented within a website or product, from the layout menus and drop-down options to colors and fonts.</w:t>
      </w:r>
    </w:p>
    <w:p w14:paraId="2341F78F" w14:textId="77777777" w:rsidR="004E027A" w:rsidRPr="008E35D4" w:rsidRDefault="004E027A" w:rsidP="00421F39">
      <w:pPr>
        <w:numPr>
          <w:ilvl w:val="0"/>
          <w:numId w:val="35"/>
        </w:numPr>
        <w:spacing w:after="0" w:line="259" w:lineRule="auto"/>
        <w:rPr>
          <w:rFonts w:ascii="Arial" w:hAnsi="Arial" w:cs="Arial"/>
          <w:sz w:val="20"/>
          <w:szCs w:val="20"/>
        </w:rPr>
      </w:pPr>
      <w:r w:rsidRPr="008E35D4">
        <w:rPr>
          <w:rFonts w:ascii="Arial" w:hAnsi="Arial" w:cs="Arial"/>
          <w:sz w:val="20"/>
          <w:szCs w:val="20"/>
        </w:rPr>
        <w:t>Involved in implementation of a new Rating Microservice using Spring Boot to get the projected ratings.</w:t>
      </w:r>
    </w:p>
    <w:p w14:paraId="34C2DE99" w14:textId="77777777" w:rsidR="004E027A" w:rsidRPr="008E35D4" w:rsidRDefault="004E027A" w:rsidP="00421F39">
      <w:pPr>
        <w:numPr>
          <w:ilvl w:val="0"/>
          <w:numId w:val="35"/>
        </w:numPr>
        <w:spacing w:after="0" w:line="259" w:lineRule="auto"/>
        <w:rPr>
          <w:rFonts w:ascii="Arial" w:hAnsi="Arial" w:cs="Arial"/>
          <w:sz w:val="20"/>
          <w:szCs w:val="20"/>
        </w:rPr>
      </w:pPr>
      <w:r w:rsidRPr="008E35D4">
        <w:rPr>
          <w:rFonts w:ascii="Arial" w:hAnsi="Arial" w:cs="Arial"/>
          <w:sz w:val="20"/>
          <w:szCs w:val="20"/>
        </w:rPr>
        <w:t>Integrated Spring Boot app with slack to business channel using webhook after a log is published successfully.</w:t>
      </w:r>
    </w:p>
    <w:p w14:paraId="32E26F85" w14:textId="77777777" w:rsidR="004E027A" w:rsidRPr="008E35D4" w:rsidRDefault="004E027A" w:rsidP="00421F39">
      <w:pPr>
        <w:numPr>
          <w:ilvl w:val="0"/>
          <w:numId w:val="35"/>
        </w:numPr>
        <w:spacing w:after="0" w:line="259" w:lineRule="auto"/>
        <w:rPr>
          <w:rFonts w:ascii="Arial" w:hAnsi="Arial" w:cs="Arial"/>
          <w:sz w:val="20"/>
          <w:szCs w:val="20"/>
        </w:rPr>
      </w:pPr>
      <w:r w:rsidRPr="008E35D4">
        <w:rPr>
          <w:rFonts w:ascii="Arial" w:hAnsi="Arial" w:cs="Arial"/>
          <w:sz w:val="20"/>
          <w:szCs w:val="20"/>
        </w:rPr>
        <w:t>Developed Unit Testing using Mockito, Unit and PIT for testing the application meeting 85% of code coverage.</w:t>
      </w:r>
    </w:p>
    <w:p w14:paraId="33DD1649" w14:textId="77777777" w:rsidR="004E027A" w:rsidRPr="008E35D4" w:rsidRDefault="004E027A" w:rsidP="00421F39">
      <w:pPr>
        <w:numPr>
          <w:ilvl w:val="0"/>
          <w:numId w:val="35"/>
        </w:numPr>
        <w:spacing w:after="0" w:line="259" w:lineRule="auto"/>
        <w:rPr>
          <w:rFonts w:ascii="Arial" w:hAnsi="Arial" w:cs="Arial"/>
          <w:sz w:val="20"/>
          <w:szCs w:val="20"/>
        </w:rPr>
      </w:pPr>
      <w:r w:rsidRPr="008E35D4">
        <w:rPr>
          <w:rFonts w:ascii="Arial" w:hAnsi="Arial" w:cs="Arial"/>
          <w:sz w:val="20"/>
          <w:szCs w:val="20"/>
        </w:rPr>
        <w:t>Involved in doing performance tests and Load tests for Empress using gatling.</w:t>
      </w:r>
    </w:p>
    <w:p w14:paraId="43ACC79C" w14:textId="77777777" w:rsidR="004E027A" w:rsidRPr="008E35D4" w:rsidRDefault="004E027A" w:rsidP="00421F39">
      <w:pPr>
        <w:numPr>
          <w:ilvl w:val="0"/>
          <w:numId w:val="35"/>
        </w:numPr>
        <w:spacing w:after="0" w:line="259" w:lineRule="auto"/>
        <w:rPr>
          <w:rFonts w:ascii="Arial" w:hAnsi="Arial" w:cs="Arial"/>
          <w:sz w:val="20"/>
          <w:szCs w:val="20"/>
        </w:rPr>
      </w:pPr>
      <w:r w:rsidRPr="008E35D4">
        <w:rPr>
          <w:rFonts w:ascii="Arial" w:hAnsi="Arial" w:cs="Arial"/>
          <w:sz w:val="20"/>
          <w:szCs w:val="20"/>
        </w:rPr>
        <w:t>Worked on clearing the Redis Cache for timed out transition events from UI for working and optimize.</w:t>
      </w:r>
    </w:p>
    <w:p w14:paraId="69E2D7E7" w14:textId="77777777" w:rsidR="00DA5C45" w:rsidRPr="008E35D4" w:rsidRDefault="004E027A" w:rsidP="00DA5C45">
      <w:pPr>
        <w:numPr>
          <w:ilvl w:val="0"/>
          <w:numId w:val="35"/>
        </w:numPr>
        <w:spacing w:after="0" w:line="259" w:lineRule="auto"/>
        <w:rPr>
          <w:rFonts w:ascii="Arial" w:hAnsi="Arial" w:cs="Arial"/>
          <w:sz w:val="20"/>
          <w:szCs w:val="20"/>
        </w:rPr>
      </w:pPr>
      <w:r w:rsidRPr="008E35D4">
        <w:rPr>
          <w:rFonts w:ascii="Arial" w:hAnsi="Arial" w:cs="Arial"/>
          <w:sz w:val="20"/>
          <w:szCs w:val="20"/>
        </w:rPr>
        <w:t>Worked on checking the locks for a particular table and add the username to UI error message.</w:t>
      </w:r>
    </w:p>
    <w:p w14:paraId="1408F902" w14:textId="77777777" w:rsidR="00DA5C45" w:rsidRDefault="00DA5C45" w:rsidP="00DA5C45">
      <w:pPr>
        <w:numPr>
          <w:ilvl w:val="0"/>
          <w:numId w:val="35"/>
        </w:numPr>
        <w:spacing w:after="0" w:line="259" w:lineRule="auto"/>
        <w:rPr>
          <w:rFonts w:ascii="Arial" w:hAnsi="Arial" w:cs="Arial"/>
          <w:sz w:val="20"/>
          <w:szCs w:val="20"/>
        </w:rPr>
      </w:pPr>
      <w:r w:rsidRPr="008E35D4">
        <w:rPr>
          <w:rFonts w:ascii="Arial" w:hAnsi="Arial" w:cs="Arial"/>
          <w:sz w:val="20"/>
          <w:szCs w:val="20"/>
        </w:rPr>
        <w:t>Implemented CI/CD pipelines with GitHub Actions and AWS CodePipeline to automate backup verification and deployment rollback strategies.</w:t>
      </w:r>
    </w:p>
    <w:p w14:paraId="3C3EE149" w14:textId="6C5970A7" w:rsidR="005C70C5" w:rsidRPr="005C70C5" w:rsidRDefault="005C70C5" w:rsidP="00EE591A">
      <w:pPr>
        <w:numPr>
          <w:ilvl w:val="0"/>
          <w:numId w:val="35"/>
        </w:numPr>
        <w:spacing w:after="0" w:line="259" w:lineRule="auto"/>
        <w:rPr>
          <w:rFonts w:ascii="Arial" w:hAnsi="Arial" w:cs="Arial"/>
          <w:sz w:val="20"/>
          <w:szCs w:val="20"/>
        </w:rPr>
      </w:pPr>
      <w:r w:rsidRPr="005C70C5">
        <w:rPr>
          <w:rFonts w:ascii="Arial" w:hAnsi="Arial" w:cs="Arial"/>
          <w:sz w:val="20"/>
          <w:szCs w:val="20"/>
        </w:rPr>
        <w:t>Integrated AWS S3 buckets to store and retrieve files securely.</w:t>
      </w:r>
    </w:p>
    <w:p w14:paraId="56728463" w14:textId="374587C9" w:rsidR="004E027A" w:rsidRPr="008E35D4" w:rsidRDefault="00DA5C45" w:rsidP="00DA5C45">
      <w:pPr>
        <w:numPr>
          <w:ilvl w:val="0"/>
          <w:numId w:val="35"/>
        </w:numPr>
        <w:spacing w:after="0" w:line="259" w:lineRule="auto"/>
        <w:rPr>
          <w:rFonts w:ascii="Arial" w:hAnsi="Arial" w:cs="Arial"/>
          <w:sz w:val="20"/>
          <w:szCs w:val="20"/>
        </w:rPr>
      </w:pPr>
      <w:r w:rsidRPr="008E35D4">
        <w:rPr>
          <w:rFonts w:ascii="Arial" w:hAnsi="Arial" w:cs="Arial"/>
          <w:sz w:val="20"/>
          <w:szCs w:val="20"/>
        </w:rPr>
        <w:t>Developed custom monitoring solutions using AWS CloudWatch and Prometheus to detect failures and trigger automated recovery processes.</w:t>
      </w:r>
    </w:p>
    <w:p w14:paraId="18562D34" w14:textId="77777777" w:rsidR="00DA5C45" w:rsidRPr="008E35D4" w:rsidRDefault="00DA5C45" w:rsidP="00DA5C45">
      <w:pPr>
        <w:spacing w:after="0" w:line="259" w:lineRule="auto"/>
        <w:ind w:left="360"/>
        <w:rPr>
          <w:rFonts w:ascii="Arial" w:hAnsi="Arial" w:cs="Arial"/>
          <w:sz w:val="20"/>
          <w:szCs w:val="20"/>
        </w:rPr>
      </w:pPr>
    </w:p>
    <w:p w14:paraId="024DA635" w14:textId="77777777" w:rsidR="004E027A" w:rsidRPr="008E35D4" w:rsidRDefault="004E027A" w:rsidP="004E027A">
      <w:pPr>
        <w:pStyle w:val="ListParagraph"/>
        <w:spacing w:after="0" w:line="240" w:lineRule="auto"/>
        <w:ind w:left="360"/>
        <w:jc w:val="both"/>
        <w:rPr>
          <w:rFonts w:ascii="Arial" w:hAnsi="Arial" w:cs="Arial"/>
          <w:sz w:val="20"/>
          <w:szCs w:val="20"/>
        </w:rPr>
      </w:pPr>
    </w:p>
    <w:p w14:paraId="77EDE35E" w14:textId="1DD62589" w:rsidR="004E027A" w:rsidRPr="008E35D4" w:rsidRDefault="004E027A" w:rsidP="004E027A">
      <w:pPr>
        <w:pStyle w:val="BodyText2"/>
        <w:spacing w:after="0" w:line="240" w:lineRule="auto"/>
        <w:rPr>
          <w:rFonts w:ascii="Arial" w:hAnsi="Arial" w:cs="Arial"/>
          <w:b/>
          <w:bCs/>
          <w:sz w:val="20"/>
          <w:szCs w:val="20"/>
        </w:rPr>
      </w:pPr>
      <w:r w:rsidRPr="008E35D4">
        <w:rPr>
          <w:rFonts w:ascii="Arial" w:hAnsi="Arial" w:cs="Arial"/>
          <w:b/>
          <w:bCs/>
          <w:sz w:val="20"/>
          <w:szCs w:val="20"/>
        </w:rPr>
        <w:t xml:space="preserve">Environment: </w:t>
      </w:r>
      <w:r w:rsidRPr="008E35D4">
        <w:rPr>
          <w:rFonts w:ascii="Arial" w:hAnsi="Arial" w:cs="Arial"/>
          <w:sz w:val="20"/>
          <w:szCs w:val="20"/>
        </w:rPr>
        <w:t xml:space="preserve">Java 8, Spring Boot, </w:t>
      </w:r>
      <w:r w:rsidR="002658B5">
        <w:rPr>
          <w:rFonts w:ascii="Arial" w:hAnsi="Arial" w:cs="Arial"/>
          <w:sz w:val="20"/>
          <w:szCs w:val="20"/>
        </w:rPr>
        <w:t xml:space="preserve">Kafka, </w:t>
      </w:r>
      <w:r w:rsidRPr="008E35D4">
        <w:rPr>
          <w:rFonts w:ascii="Arial" w:hAnsi="Arial" w:cs="Arial"/>
          <w:sz w:val="20"/>
          <w:szCs w:val="20"/>
        </w:rPr>
        <w:t>Microservices, Docker,</w:t>
      </w:r>
      <w:r w:rsidR="00166881">
        <w:rPr>
          <w:rFonts w:ascii="Arial" w:hAnsi="Arial" w:cs="Arial"/>
          <w:sz w:val="20"/>
          <w:szCs w:val="20"/>
        </w:rPr>
        <w:t xml:space="preserve"> S3,</w:t>
      </w:r>
      <w:r w:rsidRPr="008E35D4">
        <w:rPr>
          <w:rFonts w:ascii="Arial" w:hAnsi="Arial" w:cs="Arial"/>
          <w:sz w:val="20"/>
          <w:szCs w:val="20"/>
        </w:rPr>
        <w:t xml:space="preserve"> </w:t>
      </w:r>
      <w:r w:rsidR="00166881">
        <w:rPr>
          <w:rFonts w:ascii="Arial" w:hAnsi="Arial" w:cs="Arial"/>
          <w:sz w:val="20"/>
          <w:szCs w:val="20"/>
        </w:rPr>
        <w:t xml:space="preserve">React, </w:t>
      </w:r>
      <w:r w:rsidRPr="008E35D4">
        <w:rPr>
          <w:rFonts w:ascii="Arial" w:hAnsi="Arial" w:cs="Arial"/>
          <w:sz w:val="20"/>
          <w:szCs w:val="20"/>
        </w:rPr>
        <w:t>IntelliJ, Gitlab, Git, Postman.</w:t>
      </w:r>
    </w:p>
    <w:p w14:paraId="7CE25B31" w14:textId="77777777" w:rsidR="004E027A" w:rsidRPr="008E35D4" w:rsidRDefault="004E027A" w:rsidP="004C1070">
      <w:pPr>
        <w:spacing w:after="0" w:line="240" w:lineRule="auto"/>
        <w:rPr>
          <w:rFonts w:ascii="Arial" w:hAnsi="Arial" w:cs="Arial"/>
          <w:b/>
          <w:sz w:val="20"/>
          <w:szCs w:val="20"/>
        </w:rPr>
      </w:pPr>
    </w:p>
    <w:p w14:paraId="327C9FF4" w14:textId="3BC477B7" w:rsidR="00D2210E" w:rsidRPr="008E35D4" w:rsidRDefault="00A96B00" w:rsidP="004C1070">
      <w:pPr>
        <w:spacing w:after="0" w:line="240" w:lineRule="auto"/>
        <w:rPr>
          <w:rFonts w:ascii="Arial" w:hAnsi="Arial" w:cs="Arial"/>
          <w:b/>
          <w:sz w:val="20"/>
          <w:szCs w:val="20"/>
        </w:rPr>
      </w:pPr>
      <w:r w:rsidRPr="008E35D4">
        <w:rPr>
          <w:rFonts w:ascii="Arial" w:hAnsi="Arial" w:cs="Arial"/>
          <w:b/>
          <w:sz w:val="20"/>
          <w:szCs w:val="20"/>
        </w:rPr>
        <w:t xml:space="preserve">Substance Abuse and Mental Health Services Administration (SAMHSA)               </w:t>
      </w:r>
      <w:r w:rsidR="00D73E2F" w:rsidRPr="008E35D4">
        <w:rPr>
          <w:rFonts w:ascii="Arial" w:hAnsi="Arial" w:cs="Arial"/>
          <w:b/>
          <w:sz w:val="20"/>
          <w:szCs w:val="20"/>
        </w:rPr>
        <w:t xml:space="preserve"> </w:t>
      </w:r>
      <w:r w:rsidR="00D2210E" w:rsidRPr="008E35D4">
        <w:rPr>
          <w:rFonts w:ascii="Arial" w:hAnsi="Arial" w:cs="Arial"/>
          <w:b/>
          <w:sz w:val="20"/>
          <w:szCs w:val="20"/>
        </w:rPr>
        <w:t xml:space="preserve">Feb 2021 </w:t>
      </w:r>
      <w:r w:rsidR="00E55477" w:rsidRPr="008E35D4">
        <w:rPr>
          <w:rFonts w:ascii="Arial" w:hAnsi="Arial" w:cs="Arial"/>
          <w:b/>
          <w:sz w:val="20"/>
          <w:szCs w:val="20"/>
        </w:rPr>
        <w:t>–</w:t>
      </w:r>
      <w:r w:rsidR="00D2210E" w:rsidRPr="008E35D4">
        <w:rPr>
          <w:rFonts w:ascii="Arial" w:hAnsi="Arial" w:cs="Arial"/>
          <w:b/>
          <w:sz w:val="20"/>
          <w:szCs w:val="20"/>
        </w:rPr>
        <w:t xml:space="preserve"> </w:t>
      </w:r>
      <w:r w:rsidR="00B760A3" w:rsidRPr="008E35D4">
        <w:rPr>
          <w:rFonts w:ascii="Arial" w:hAnsi="Arial" w:cs="Arial"/>
          <w:b/>
          <w:sz w:val="20"/>
          <w:szCs w:val="20"/>
        </w:rPr>
        <w:t>Feb</w:t>
      </w:r>
      <w:r w:rsidR="00E55477" w:rsidRPr="008E35D4">
        <w:rPr>
          <w:rFonts w:ascii="Arial" w:hAnsi="Arial" w:cs="Arial"/>
          <w:b/>
          <w:sz w:val="20"/>
          <w:szCs w:val="20"/>
        </w:rPr>
        <w:t xml:space="preserve"> 202</w:t>
      </w:r>
      <w:r w:rsidR="004E027A" w:rsidRPr="008E35D4">
        <w:rPr>
          <w:rFonts w:ascii="Arial" w:hAnsi="Arial" w:cs="Arial"/>
          <w:b/>
          <w:sz w:val="20"/>
          <w:szCs w:val="20"/>
        </w:rPr>
        <w:t>2</w:t>
      </w:r>
    </w:p>
    <w:p w14:paraId="14D75E37" w14:textId="39DC6ED6" w:rsidR="00D2210E" w:rsidRPr="008E35D4" w:rsidRDefault="00B54232" w:rsidP="004C1070">
      <w:pPr>
        <w:spacing w:after="0" w:line="240" w:lineRule="auto"/>
        <w:rPr>
          <w:rFonts w:ascii="Arial" w:hAnsi="Arial" w:cs="Arial"/>
          <w:b/>
          <w:sz w:val="20"/>
          <w:szCs w:val="20"/>
        </w:rPr>
      </w:pPr>
      <w:r w:rsidRPr="008E35D4">
        <w:rPr>
          <w:rFonts w:ascii="Arial" w:hAnsi="Arial" w:cs="Arial"/>
          <w:b/>
          <w:sz w:val="20"/>
          <w:szCs w:val="20"/>
        </w:rPr>
        <w:t>Full Stack Developer</w:t>
      </w:r>
    </w:p>
    <w:p w14:paraId="1079CD17" w14:textId="133F55FB" w:rsidR="00D2210E" w:rsidRPr="008E35D4" w:rsidRDefault="00D2210E" w:rsidP="004C1070">
      <w:pPr>
        <w:spacing w:after="0" w:line="240" w:lineRule="auto"/>
        <w:rPr>
          <w:rFonts w:ascii="Arial" w:hAnsi="Arial" w:cs="Arial"/>
          <w:bCs/>
          <w:sz w:val="20"/>
          <w:szCs w:val="20"/>
        </w:rPr>
      </w:pPr>
    </w:p>
    <w:p w14:paraId="22B737BF" w14:textId="55A9309E" w:rsidR="00D2210E" w:rsidRPr="008E35D4" w:rsidRDefault="00D2210E" w:rsidP="00F95ABC">
      <w:pPr>
        <w:spacing w:after="0" w:line="240" w:lineRule="auto"/>
        <w:jc w:val="both"/>
        <w:rPr>
          <w:rFonts w:ascii="Arial" w:hAnsi="Arial" w:cs="Arial"/>
          <w:sz w:val="20"/>
          <w:szCs w:val="20"/>
        </w:rPr>
      </w:pPr>
      <w:r w:rsidRPr="008E35D4">
        <w:rPr>
          <w:rFonts w:ascii="Arial" w:hAnsi="Arial" w:cs="Arial"/>
          <w:sz w:val="20"/>
          <w:szCs w:val="20"/>
        </w:rPr>
        <w:t xml:space="preserve">The Behavioral Health Services Information System (BHSIS) which is administered by SAMSHA Center for Behavioral Health Statistics and Quality. The purpose of this </w:t>
      </w:r>
      <w:r w:rsidR="003D2DFD" w:rsidRPr="008E35D4">
        <w:rPr>
          <w:rFonts w:ascii="Arial" w:hAnsi="Arial" w:cs="Arial"/>
          <w:sz w:val="20"/>
          <w:szCs w:val="20"/>
        </w:rPr>
        <w:t xml:space="preserve">system </w:t>
      </w:r>
      <w:r w:rsidRPr="008E35D4">
        <w:rPr>
          <w:rFonts w:ascii="Arial" w:hAnsi="Arial" w:cs="Arial"/>
          <w:sz w:val="20"/>
          <w:szCs w:val="20"/>
        </w:rPr>
        <w:t>is to collect,</w:t>
      </w:r>
      <w:r w:rsidR="003D2DFD" w:rsidRPr="008E35D4">
        <w:rPr>
          <w:rFonts w:ascii="Arial" w:hAnsi="Arial" w:cs="Arial"/>
          <w:sz w:val="20"/>
          <w:szCs w:val="20"/>
        </w:rPr>
        <w:t xml:space="preserve"> </w:t>
      </w:r>
      <w:r w:rsidRPr="008E35D4">
        <w:rPr>
          <w:rFonts w:ascii="Arial" w:hAnsi="Arial" w:cs="Arial"/>
          <w:sz w:val="20"/>
          <w:szCs w:val="20"/>
        </w:rPr>
        <w:t>manage and analyze the data from applications with</w:t>
      </w:r>
      <w:r w:rsidR="003D2DFD" w:rsidRPr="008E35D4">
        <w:rPr>
          <w:rFonts w:ascii="Arial" w:hAnsi="Arial" w:cs="Arial"/>
          <w:sz w:val="20"/>
          <w:szCs w:val="20"/>
        </w:rPr>
        <w:t>in</w:t>
      </w:r>
      <w:r w:rsidRPr="008E35D4">
        <w:rPr>
          <w:rFonts w:ascii="Arial" w:hAnsi="Arial" w:cs="Arial"/>
          <w:sz w:val="20"/>
          <w:szCs w:val="20"/>
        </w:rPr>
        <w:t xml:space="preserve"> </w:t>
      </w:r>
      <w:r w:rsidRPr="008E35D4">
        <w:rPr>
          <w:rFonts w:ascii="Arial" w:hAnsi="Arial" w:cs="Arial"/>
          <w:sz w:val="20"/>
          <w:szCs w:val="20"/>
        </w:rPr>
        <w:lastRenderedPageBreak/>
        <w:t xml:space="preserve">BHSIS. </w:t>
      </w:r>
      <w:r w:rsidR="00592946" w:rsidRPr="008E35D4">
        <w:rPr>
          <w:rFonts w:ascii="Arial" w:hAnsi="Arial" w:cs="Arial"/>
          <w:sz w:val="20"/>
          <w:szCs w:val="20"/>
        </w:rPr>
        <w:t>The I-BHS is an inventory of all behavioral health treatment facilities known to SAMHSA and includes basic information about each facility. It is the foundation of the BHSIS program and is an integral part of the other BHSIS components. It is the source of treatment facility names and addresses for the N-SSATS, Mini N-SSATS, N-MHSS, and as a sampling frame for conducting sample surveys of treatment providers and their clients. The I-BHS On-line is a web-based tool for submitting information to the I-BHS and may be found on the DASIS web site. The National Survey of Substance Abuse Treatment Services (N-SSATS) is an annual survey of all active substance abuse treatment facilities included in the I-BHS. Data collected in the survey include facility level information (e.g., organizational characteristics and services provided), and client information (e.g., number of clients served and their characteristics, and data on treatment services). Information from the survey on services offered and languages accommodated are displayed in the Directory and on the Locator.</w:t>
      </w:r>
    </w:p>
    <w:p w14:paraId="56BAFC55" w14:textId="77777777" w:rsidR="00592946" w:rsidRPr="008E35D4" w:rsidRDefault="00592946" w:rsidP="004C1070">
      <w:pPr>
        <w:spacing w:after="0" w:line="240" w:lineRule="auto"/>
        <w:rPr>
          <w:rFonts w:ascii="Arial" w:hAnsi="Arial" w:cs="Arial"/>
          <w:sz w:val="20"/>
          <w:szCs w:val="20"/>
        </w:rPr>
      </w:pPr>
    </w:p>
    <w:p w14:paraId="3AC29749" w14:textId="49A9CC7D" w:rsidR="003D2DFD" w:rsidRPr="008E35D4" w:rsidRDefault="003D2DFD" w:rsidP="003D2DFD">
      <w:pPr>
        <w:spacing w:after="0" w:line="240" w:lineRule="auto"/>
        <w:jc w:val="both"/>
        <w:rPr>
          <w:rFonts w:ascii="Arial" w:hAnsi="Arial" w:cs="Arial"/>
          <w:b/>
          <w:sz w:val="20"/>
          <w:szCs w:val="20"/>
          <w:u w:val="single"/>
        </w:rPr>
      </w:pPr>
      <w:r w:rsidRPr="008E35D4">
        <w:rPr>
          <w:rFonts w:ascii="Arial" w:hAnsi="Arial" w:cs="Arial"/>
          <w:b/>
          <w:sz w:val="20"/>
          <w:szCs w:val="20"/>
          <w:u w:val="single"/>
        </w:rPr>
        <w:t>Responsibilities:</w:t>
      </w:r>
    </w:p>
    <w:p w14:paraId="1216C256" w14:textId="77777777" w:rsidR="00EC009A" w:rsidRPr="008E35D4" w:rsidRDefault="00EC009A" w:rsidP="003D2DFD">
      <w:pPr>
        <w:spacing w:after="0" w:line="240" w:lineRule="auto"/>
        <w:jc w:val="both"/>
        <w:rPr>
          <w:rFonts w:ascii="Arial" w:hAnsi="Arial" w:cs="Arial"/>
          <w:b/>
          <w:sz w:val="20"/>
          <w:szCs w:val="20"/>
          <w:u w:val="single"/>
        </w:rPr>
      </w:pPr>
    </w:p>
    <w:p w14:paraId="6F427838" w14:textId="306F7A61" w:rsidR="000C4D05" w:rsidRPr="008E35D4" w:rsidRDefault="000C4D05" w:rsidP="000C4D05">
      <w:pPr>
        <w:pStyle w:val="ListParagraph"/>
        <w:numPr>
          <w:ilvl w:val="0"/>
          <w:numId w:val="30"/>
        </w:numPr>
        <w:spacing w:after="0"/>
        <w:jc w:val="both"/>
        <w:rPr>
          <w:rFonts w:ascii="Arial" w:hAnsi="Arial" w:cs="Arial"/>
          <w:sz w:val="20"/>
          <w:szCs w:val="20"/>
        </w:rPr>
      </w:pPr>
      <w:r w:rsidRPr="008E35D4">
        <w:rPr>
          <w:rFonts w:ascii="Arial" w:hAnsi="Arial" w:cs="Arial"/>
          <w:sz w:val="20"/>
          <w:szCs w:val="20"/>
        </w:rPr>
        <w:t xml:space="preserve">Developed Java-based applications following </w:t>
      </w:r>
      <w:r w:rsidRPr="008E35D4">
        <w:rPr>
          <w:rFonts w:ascii="Arial" w:hAnsi="Arial" w:cs="Arial"/>
          <w:b/>
          <w:bCs/>
          <w:sz w:val="20"/>
          <w:szCs w:val="20"/>
        </w:rPr>
        <w:t>DevSecOps</w:t>
      </w:r>
      <w:r w:rsidRPr="008E35D4">
        <w:rPr>
          <w:rFonts w:ascii="Arial" w:hAnsi="Arial" w:cs="Arial"/>
          <w:sz w:val="20"/>
          <w:szCs w:val="20"/>
        </w:rPr>
        <w:t xml:space="preserve"> practices.</w:t>
      </w:r>
    </w:p>
    <w:p w14:paraId="7C42B2A9" w14:textId="4A04D450" w:rsidR="000C4D05" w:rsidRPr="008E35D4" w:rsidRDefault="000C4D05" w:rsidP="000C4D05">
      <w:pPr>
        <w:pStyle w:val="ListParagraph"/>
        <w:numPr>
          <w:ilvl w:val="0"/>
          <w:numId w:val="30"/>
        </w:numPr>
        <w:spacing w:after="0"/>
        <w:jc w:val="both"/>
        <w:rPr>
          <w:rFonts w:ascii="Arial" w:hAnsi="Arial" w:cs="Arial"/>
          <w:sz w:val="20"/>
          <w:szCs w:val="20"/>
        </w:rPr>
      </w:pPr>
      <w:r w:rsidRPr="008E35D4">
        <w:rPr>
          <w:rFonts w:ascii="Arial" w:hAnsi="Arial" w:cs="Arial"/>
          <w:sz w:val="20"/>
          <w:szCs w:val="20"/>
        </w:rPr>
        <w:t xml:space="preserve">Designed and developed web applications using </w:t>
      </w:r>
      <w:r w:rsidR="00D56314" w:rsidRPr="008E35D4">
        <w:rPr>
          <w:rFonts w:ascii="Arial" w:hAnsi="Arial" w:cs="Arial"/>
          <w:b/>
          <w:bCs/>
          <w:sz w:val="20"/>
          <w:szCs w:val="20"/>
        </w:rPr>
        <w:t>S</w:t>
      </w:r>
      <w:r w:rsidRPr="008E35D4">
        <w:rPr>
          <w:rFonts w:ascii="Arial" w:hAnsi="Arial" w:cs="Arial"/>
          <w:b/>
          <w:bCs/>
          <w:sz w:val="20"/>
          <w:szCs w:val="20"/>
        </w:rPr>
        <w:t xml:space="preserve">pring </w:t>
      </w:r>
      <w:r w:rsidR="00D56314" w:rsidRPr="008E35D4">
        <w:rPr>
          <w:rFonts w:ascii="Arial" w:hAnsi="Arial" w:cs="Arial"/>
          <w:b/>
          <w:bCs/>
          <w:sz w:val="20"/>
          <w:szCs w:val="20"/>
        </w:rPr>
        <w:t>B</w:t>
      </w:r>
      <w:r w:rsidRPr="008E35D4">
        <w:rPr>
          <w:rFonts w:ascii="Arial" w:hAnsi="Arial" w:cs="Arial"/>
          <w:b/>
          <w:bCs/>
          <w:sz w:val="20"/>
          <w:szCs w:val="20"/>
        </w:rPr>
        <w:t>oot</w:t>
      </w:r>
      <w:r w:rsidRPr="008E35D4">
        <w:rPr>
          <w:rFonts w:ascii="Arial" w:hAnsi="Arial" w:cs="Arial"/>
          <w:sz w:val="20"/>
          <w:szCs w:val="20"/>
        </w:rPr>
        <w:t xml:space="preserve"> and </w:t>
      </w:r>
      <w:r w:rsidRPr="008E35D4">
        <w:rPr>
          <w:rFonts w:ascii="Arial" w:hAnsi="Arial" w:cs="Arial"/>
          <w:b/>
          <w:bCs/>
          <w:sz w:val="20"/>
          <w:szCs w:val="20"/>
        </w:rPr>
        <w:t>Java based Play framework.</w:t>
      </w:r>
    </w:p>
    <w:p w14:paraId="10658834" w14:textId="1D58E265" w:rsidR="000C4D05" w:rsidRPr="008E35D4" w:rsidRDefault="000C4D05" w:rsidP="000C4D05">
      <w:pPr>
        <w:pStyle w:val="ListParagraph"/>
        <w:numPr>
          <w:ilvl w:val="0"/>
          <w:numId w:val="30"/>
        </w:numPr>
        <w:spacing w:after="0"/>
        <w:jc w:val="both"/>
        <w:rPr>
          <w:rFonts w:ascii="Arial" w:hAnsi="Arial" w:cs="Arial"/>
          <w:sz w:val="20"/>
          <w:szCs w:val="20"/>
        </w:rPr>
      </w:pPr>
      <w:r w:rsidRPr="008E35D4">
        <w:rPr>
          <w:rFonts w:ascii="Arial" w:hAnsi="Arial" w:cs="Arial"/>
          <w:sz w:val="20"/>
          <w:szCs w:val="20"/>
        </w:rPr>
        <w:t xml:space="preserve">Defined business-specific model and developed </w:t>
      </w:r>
      <w:r w:rsidRPr="008E35D4">
        <w:rPr>
          <w:rFonts w:ascii="Arial" w:hAnsi="Arial" w:cs="Arial"/>
          <w:b/>
          <w:bCs/>
          <w:sz w:val="20"/>
          <w:szCs w:val="20"/>
        </w:rPr>
        <w:t>JPA repository</w:t>
      </w:r>
      <w:r w:rsidRPr="008E35D4">
        <w:rPr>
          <w:rFonts w:ascii="Arial" w:hAnsi="Arial" w:cs="Arial"/>
          <w:sz w:val="20"/>
          <w:szCs w:val="20"/>
        </w:rPr>
        <w:t xml:space="preserve"> in spring boot application.</w:t>
      </w:r>
    </w:p>
    <w:p w14:paraId="1F53FAB6" w14:textId="79195785" w:rsidR="000C4D05" w:rsidRPr="008E35D4" w:rsidRDefault="000C4D05" w:rsidP="000C4D05">
      <w:pPr>
        <w:numPr>
          <w:ilvl w:val="0"/>
          <w:numId w:val="30"/>
        </w:numPr>
        <w:spacing w:after="0" w:line="240" w:lineRule="auto"/>
        <w:jc w:val="both"/>
        <w:rPr>
          <w:rFonts w:ascii="Arial" w:hAnsi="Arial" w:cs="Arial"/>
          <w:sz w:val="20"/>
          <w:szCs w:val="20"/>
        </w:rPr>
      </w:pPr>
      <w:r w:rsidRPr="008E35D4">
        <w:rPr>
          <w:rFonts w:ascii="Arial" w:hAnsi="Arial" w:cs="Arial"/>
          <w:color w:val="222222"/>
          <w:sz w:val="20"/>
          <w:szCs w:val="20"/>
          <w:shd w:val="clear" w:color="auto" w:fill="FFFFFF"/>
        </w:rPr>
        <w:t xml:space="preserve">Used a Java-based </w:t>
      </w:r>
      <w:r w:rsidRPr="008E35D4">
        <w:rPr>
          <w:rFonts w:ascii="Arial" w:hAnsi="Arial" w:cs="Arial"/>
          <w:b/>
          <w:bCs/>
          <w:color w:val="222222"/>
          <w:sz w:val="20"/>
          <w:szCs w:val="20"/>
          <w:shd w:val="clear" w:color="auto" w:fill="FFFFFF"/>
        </w:rPr>
        <w:t>play framework</w:t>
      </w:r>
      <w:r w:rsidRPr="008E35D4">
        <w:rPr>
          <w:rFonts w:ascii="Arial" w:hAnsi="Arial" w:cs="Arial"/>
          <w:color w:val="222222"/>
          <w:sz w:val="20"/>
          <w:szCs w:val="20"/>
          <w:shd w:val="clear" w:color="auto" w:fill="FFFFFF"/>
        </w:rPr>
        <w:t xml:space="preserve"> to access </w:t>
      </w:r>
      <w:r w:rsidRPr="008E35D4">
        <w:rPr>
          <w:rFonts w:ascii="Arial" w:hAnsi="Arial" w:cs="Arial"/>
          <w:b/>
          <w:bCs/>
          <w:color w:val="222222"/>
          <w:sz w:val="20"/>
          <w:szCs w:val="20"/>
          <w:shd w:val="clear" w:color="auto" w:fill="FFFFFF"/>
        </w:rPr>
        <w:t xml:space="preserve">Postgres SQL </w:t>
      </w:r>
      <w:r w:rsidRPr="008E35D4">
        <w:rPr>
          <w:rFonts w:ascii="Arial" w:hAnsi="Arial" w:cs="Arial"/>
          <w:color w:val="222222"/>
          <w:sz w:val="20"/>
          <w:szCs w:val="20"/>
          <w:shd w:val="clear" w:color="auto" w:fill="FFFFFF"/>
        </w:rPr>
        <w:t>and performed CRUD operations for queries to process the data.</w:t>
      </w:r>
    </w:p>
    <w:p w14:paraId="368B522E" w14:textId="55EC4D71" w:rsidR="002F6CE3" w:rsidRPr="008E35D4" w:rsidRDefault="00777011" w:rsidP="002F6CE3">
      <w:pPr>
        <w:numPr>
          <w:ilvl w:val="0"/>
          <w:numId w:val="30"/>
        </w:numPr>
        <w:spacing w:after="0" w:line="240" w:lineRule="auto"/>
        <w:jc w:val="both"/>
        <w:rPr>
          <w:rFonts w:ascii="Arial" w:hAnsi="Arial" w:cs="Arial"/>
          <w:sz w:val="20"/>
          <w:szCs w:val="20"/>
        </w:rPr>
      </w:pPr>
      <w:r w:rsidRPr="008E35D4">
        <w:rPr>
          <w:rFonts w:ascii="Arial" w:hAnsi="Arial" w:cs="Arial"/>
          <w:sz w:val="20"/>
          <w:szCs w:val="20"/>
        </w:rPr>
        <w:t>Worked on resolving 508 issues found during accessibility testing.</w:t>
      </w:r>
      <w:r w:rsidR="002F6CE3" w:rsidRPr="008E35D4">
        <w:rPr>
          <w:sz w:val="20"/>
          <w:szCs w:val="20"/>
        </w:rPr>
        <w:t xml:space="preserve"> </w:t>
      </w:r>
      <w:r w:rsidR="002F6CE3" w:rsidRPr="008E35D4">
        <w:rPr>
          <w:rFonts w:ascii="Arial" w:hAnsi="Arial" w:cs="Arial"/>
          <w:sz w:val="20"/>
          <w:szCs w:val="20"/>
        </w:rPr>
        <w:t>Refactored complex Angular components into reusable React components using functional components and hooks.</w:t>
      </w:r>
    </w:p>
    <w:p w14:paraId="19DC8C13" w14:textId="77BC7D07" w:rsidR="002F6CE3" w:rsidRPr="008E35D4" w:rsidRDefault="002F6CE3" w:rsidP="002F6CE3">
      <w:pPr>
        <w:numPr>
          <w:ilvl w:val="0"/>
          <w:numId w:val="30"/>
        </w:numPr>
        <w:spacing w:after="0" w:line="240" w:lineRule="auto"/>
        <w:jc w:val="both"/>
        <w:rPr>
          <w:rFonts w:ascii="Arial" w:hAnsi="Arial" w:cs="Arial"/>
          <w:sz w:val="20"/>
          <w:szCs w:val="20"/>
        </w:rPr>
      </w:pPr>
      <w:r w:rsidRPr="008E35D4">
        <w:rPr>
          <w:rFonts w:ascii="Arial" w:hAnsi="Arial" w:cs="Arial"/>
          <w:sz w:val="20"/>
          <w:szCs w:val="20"/>
        </w:rPr>
        <w:t xml:space="preserve">Improved state management by implementing </w:t>
      </w:r>
      <w:r w:rsidRPr="008E35D4">
        <w:rPr>
          <w:rFonts w:ascii="Arial" w:hAnsi="Arial" w:cs="Arial"/>
          <w:b/>
          <w:bCs/>
          <w:sz w:val="20"/>
          <w:szCs w:val="20"/>
        </w:rPr>
        <w:t>Redux</w:t>
      </w:r>
      <w:r w:rsidRPr="008E35D4">
        <w:rPr>
          <w:rFonts w:ascii="Arial" w:hAnsi="Arial" w:cs="Arial"/>
          <w:sz w:val="20"/>
          <w:szCs w:val="20"/>
        </w:rPr>
        <w:t xml:space="preserve"> </w:t>
      </w:r>
      <w:r w:rsidR="00734A13" w:rsidRPr="008E35D4">
        <w:rPr>
          <w:rFonts w:ascii="Arial" w:hAnsi="Arial" w:cs="Arial"/>
          <w:sz w:val="20"/>
          <w:szCs w:val="20"/>
        </w:rPr>
        <w:t>i</w:t>
      </w:r>
      <w:r w:rsidRPr="008E35D4">
        <w:rPr>
          <w:rFonts w:ascii="Arial" w:hAnsi="Arial" w:cs="Arial"/>
          <w:sz w:val="20"/>
          <w:szCs w:val="20"/>
        </w:rPr>
        <w:t xml:space="preserve">nstead of </w:t>
      </w:r>
      <w:r w:rsidRPr="008E35D4">
        <w:rPr>
          <w:rFonts w:ascii="Arial" w:hAnsi="Arial" w:cs="Arial"/>
          <w:b/>
          <w:bCs/>
          <w:sz w:val="20"/>
          <w:szCs w:val="20"/>
        </w:rPr>
        <w:t>Angular</w:t>
      </w:r>
      <w:r w:rsidRPr="008E35D4">
        <w:rPr>
          <w:rFonts w:ascii="Arial" w:hAnsi="Arial" w:cs="Arial"/>
          <w:sz w:val="20"/>
          <w:szCs w:val="20"/>
        </w:rPr>
        <w:t xml:space="preserve"> Services for better scalability.</w:t>
      </w:r>
    </w:p>
    <w:p w14:paraId="5C3F8B04" w14:textId="792D09D0" w:rsidR="00777011" w:rsidRPr="008E35D4" w:rsidRDefault="002F6CE3" w:rsidP="002F6CE3">
      <w:pPr>
        <w:numPr>
          <w:ilvl w:val="0"/>
          <w:numId w:val="30"/>
        </w:numPr>
        <w:spacing w:after="0" w:line="240" w:lineRule="auto"/>
        <w:jc w:val="both"/>
        <w:rPr>
          <w:rFonts w:ascii="Arial" w:hAnsi="Arial" w:cs="Arial"/>
          <w:sz w:val="20"/>
          <w:szCs w:val="20"/>
        </w:rPr>
      </w:pPr>
      <w:r w:rsidRPr="008E35D4">
        <w:rPr>
          <w:rFonts w:ascii="Arial" w:hAnsi="Arial" w:cs="Arial"/>
          <w:sz w:val="20"/>
          <w:szCs w:val="20"/>
        </w:rPr>
        <w:t xml:space="preserve">Optimized rendering performance by replacing two-way data binding in </w:t>
      </w:r>
      <w:r w:rsidRPr="008E35D4">
        <w:rPr>
          <w:rFonts w:ascii="Arial" w:hAnsi="Arial" w:cs="Arial"/>
          <w:b/>
          <w:bCs/>
          <w:sz w:val="20"/>
          <w:szCs w:val="20"/>
        </w:rPr>
        <w:t>Angular</w:t>
      </w:r>
      <w:r w:rsidRPr="008E35D4">
        <w:rPr>
          <w:rFonts w:ascii="Arial" w:hAnsi="Arial" w:cs="Arial"/>
          <w:sz w:val="20"/>
          <w:szCs w:val="20"/>
        </w:rPr>
        <w:t xml:space="preserve"> with </w:t>
      </w:r>
      <w:r w:rsidRPr="008E35D4">
        <w:rPr>
          <w:rFonts w:ascii="Arial" w:hAnsi="Arial" w:cs="Arial"/>
          <w:b/>
          <w:bCs/>
          <w:sz w:val="20"/>
          <w:szCs w:val="20"/>
        </w:rPr>
        <w:t>React</w:t>
      </w:r>
      <w:r w:rsidRPr="008E35D4">
        <w:rPr>
          <w:rFonts w:ascii="Arial" w:hAnsi="Arial" w:cs="Arial"/>
          <w:sz w:val="20"/>
          <w:szCs w:val="20"/>
        </w:rPr>
        <w:t xml:space="preserve"> unidirectional data flow.</w:t>
      </w:r>
    </w:p>
    <w:p w14:paraId="37256715" w14:textId="398367E9" w:rsidR="002F6CE3" w:rsidRPr="008E35D4" w:rsidRDefault="00C919C6" w:rsidP="007B3E9B">
      <w:pPr>
        <w:pStyle w:val="ListParagraph"/>
        <w:numPr>
          <w:ilvl w:val="0"/>
          <w:numId w:val="30"/>
        </w:numPr>
        <w:spacing w:after="0"/>
        <w:jc w:val="both"/>
        <w:rPr>
          <w:rFonts w:ascii="Arial" w:hAnsi="Arial" w:cs="Arial"/>
          <w:sz w:val="20"/>
          <w:szCs w:val="20"/>
        </w:rPr>
      </w:pPr>
      <w:r w:rsidRPr="008E35D4">
        <w:rPr>
          <w:rFonts w:ascii="Arial" w:hAnsi="Arial" w:cs="Arial"/>
          <w:sz w:val="20"/>
          <w:szCs w:val="20"/>
        </w:rPr>
        <w:t xml:space="preserve">Worked on front end frameworks </w:t>
      </w:r>
      <w:r w:rsidR="002658B5">
        <w:rPr>
          <w:rFonts w:ascii="Arial" w:hAnsi="Arial" w:cs="Arial"/>
          <w:sz w:val="20"/>
          <w:szCs w:val="20"/>
        </w:rPr>
        <w:t xml:space="preserve">– </w:t>
      </w:r>
      <w:r w:rsidR="002658B5" w:rsidRPr="002658B5">
        <w:rPr>
          <w:rFonts w:ascii="Arial" w:hAnsi="Arial" w:cs="Arial"/>
          <w:b/>
          <w:bCs/>
          <w:sz w:val="20"/>
          <w:szCs w:val="20"/>
        </w:rPr>
        <w:t>VueJS,</w:t>
      </w:r>
      <w:r w:rsidR="002658B5">
        <w:rPr>
          <w:rFonts w:ascii="Arial" w:hAnsi="Arial" w:cs="Arial"/>
          <w:sz w:val="20"/>
          <w:szCs w:val="20"/>
        </w:rPr>
        <w:t xml:space="preserve"> </w:t>
      </w:r>
      <w:r w:rsidRPr="008E35D4">
        <w:rPr>
          <w:rFonts w:ascii="Arial" w:hAnsi="Arial" w:cs="Arial"/>
          <w:b/>
          <w:bCs/>
          <w:sz w:val="20"/>
          <w:szCs w:val="20"/>
        </w:rPr>
        <w:t>React</w:t>
      </w:r>
      <w:r w:rsidRPr="008E35D4">
        <w:rPr>
          <w:rFonts w:ascii="Arial" w:hAnsi="Arial" w:cs="Arial"/>
          <w:sz w:val="20"/>
          <w:szCs w:val="20"/>
        </w:rPr>
        <w:t xml:space="preserve"> and </w:t>
      </w:r>
      <w:r w:rsidR="002F6CE3" w:rsidRPr="008E35D4">
        <w:rPr>
          <w:rFonts w:ascii="Arial" w:hAnsi="Arial" w:cs="Arial"/>
          <w:b/>
          <w:bCs/>
          <w:sz w:val="20"/>
          <w:szCs w:val="20"/>
        </w:rPr>
        <w:t>Angular</w:t>
      </w:r>
      <w:r w:rsidRPr="008E35D4">
        <w:rPr>
          <w:rFonts w:ascii="Arial" w:hAnsi="Arial" w:cs="Arial"/>
          <w:sz w:val="20"/>
          <w:szCs w:val="20"/>
        </w:rPr>
        <w:t xml:space="preserve"> for all applications.</w:t>
      </w:r>
    </w:p>
    <w:p w14:paraId="2BDCE3F1" w14:textId="77777777" w:rsidR="00C919C6" w:rsidRPr="008E35D4" w:rsidRDefault="00C919C6" w:rsidP="00C919C6">
      <w:pPr>
        <w:pStyle w:val="ListParagraph"/>
        <w:numPr>
          <w:ilvl w:val="0"/>
          <w:numId w:val="30"/>
        </w:numPr>
        <w:spacing w:after="0"/>
        <w:jc w:val="both"/>
        <w:rPr>
          <w:rFonts w:ascii="Arial" w:hAnsi="Arial" w:cs="Arial"/>
          <w:sz w:val="20"/>
          <w:szCs w:val="20"/>
        </w:rPr>
      </w:pPr>
      <w:r w:rsidRPr="008E35D4">
        <w:rPr>
          <w:rFonts w:ascii="Arial" w:hAnsi="Arial" w:cs="Arial"/>
          <w:sz w:val="20"/>
          <w:szCs w:val="20"/>
        </w:rPr>
        <w:t xml:space="preserve">Implementing </w:t>
      </w:r>
      <w:r w:rsidRPr="008E35D4">
        <w:rPr>
          <w:rFonts w:ascii="Arial" w:hAnsi="Arial" w:cs="Arial"/>
          <w:b/>
          <w:bCs/>
          <w:sz w:val="20"/>
          <w:szCs w:val="20"/>
        </w:rPr>
        <w:t>React components</w:t>
      </w:r>
      <w:r w:rsidRPr="008E35D4">
        <w:rPr>
          <w:rFonts w:ascii="Arial" w:hAnsi="Arial" w:cs="Arial"/>
          <w:sz w:val="20"/>
          <w:szCs w:val="20"/>
        </w:rPr>
        <w:t xml:space="preserve"> and </w:t>
      </w:r>
      <w:r w:rsidRPr="008E35D4">
        <w:rPr>
          <w:rFonts w:ascii="Arial" w:hAnsi="Arial" w:cs="Arial"/>
          <w:b/>
          <w:bCs/>
          <w:sz w:val="20"/>
          <w:szCs w:val="20"/>
        </w:rPr>
        <w:t>redux</w:t>
      </w:r>
      <w:r w:rsidRPr="008E35D4">
        <w:rPr>
          <w:rFonts w:ascii="Arial" w:hAnsi="Arial" w:cs="Arial"/>
          <w:sz w:val="20"/>
          <w:szCs w:val="20"/>
        </w:rPr>
        <w:t xml:space="preserve"> state management in React app.</w:t>
      </w:r>
    </w:p>
    <w:p w14:paraId="093C9412" w14:textId="61DD6B86" w:rsidR="000C4D05" w:rsidRPr="008E35D4" w:rsidRDefault="000C4D05" w:rsidP="000C4D05">
      <w:pPr>
        <w:numPr>
          <w:ilvl w:val="0"/>
          <w:numId w:val="30"/>
        </w:numPr>
        <w:spacing w:after="0" w:line="240" w:lineRule="auto"/>
        <w:jc w:val="both"/>
        <w:rPr>
          <w:rFonts w:ascii="Arial" w:hAnsi="Arial" w:cs="Arial"/>
          <w:sz w:val="20"/>
          <w:szCs w:val="20"/>
        </w:rPr>
      </w:pPr>
      <w:r w:rsidRPr="008E35D4">
        <w:rPr>
          <w:rFonts w:ascii="Arial" w:hAnsi="Arial" w:cs="Arial"/>
          <w:color w:val="222222"/>
          <w:sz w:val="20"/>
          <w:szCs w:val="20"/>
          <w:shd w:val="clear" w:color="auto" w:fill="FFFFFF"/>
        </w:rPr>
        <w:t xml:space="preserve">Used </w:t>
      </w:r>
      <w:r w:rsidRPr="008E35D4">
        <w:rPr>
          <w:rFonts w:ascii="Arial" w:hAnsi="Arial" w:cs="Arial"/>
          <w:b/>
          <w:bCs/>
          <w:color w:val="222222"/>
          <w:sz w:val="20"/>
          <w:szCs w:val="20"/>
          <w:shd w:val="clear" w:color="auto" w:fill="FFFFFF"/>
        </w:rPr>
        <w:t>Postgres SQL</w:t>
      </w:r>
      <w:r w:rsidRPr="008E35D4">
        <w:rPr>
          <w:rFonts w:ascii="Arial" w:hAnsi="Arial" w:cs="Arial"/>
          <w:color w:val="222222"/>
          <w:sz w:val="20"/>
          <w:szCs w:val="20"/>
          <w:shd w:val="clear" w:color="auto" w:fill="FFFFFF"/>
        </w:rPr>
        <w:t xml:space="preserve"> to write the </w:t>
      </w:r>
      <w:r w:rsidRPr="008E35D4">
        <w:rPr>
          <w:rFonts w:ascii="Arial" w:hAnsi="Arial" w:cs="Arial"/>
          <w:b/>
          <w:bCs/>
          <w:color w:val="222222"/>
          <w:sz w:val="20"/>
          <w:szCs w:val="20"/>
          <w:shd w:val="clear" w:color="auto" w:fill="FFFFFF"/>
        </w:rPr>
        <w:t>queries</w:t>
      </w:r>
      <w:r w:rsidRPr="008E35D4">
        <w:rPr>
          <w:rFonts w:ascii="Arial" w:hAnsi="Arial" w:cs="Arial"/>
          <w:color w:val="222222"/>
          <w:sz w:val="20"/>
          <w:szCs w:val="20"/>
          <w:shd w:val="clear" w:color="auto" w:fill="FFFFFF"/>
        </w:rPr>
        <w:t xml:space="preserve"> and </w:t>
      </w:r>
      <w:r w:rsidRPr="008E35D4">
        <w:rPr>
          <w:rFonts w:ascii="Arial" w:hAnsi="Arial" w:cs="Arial"/>
          <w:b/>
          <w:bCs/>
          <w:color w:val="222222"/>
          <w:sz w:val="20"/>
          <w:szCs w:val="20"/>
          <w:shd w:val="clear" w:color="auto" w:fill="FFFFFF"/>
        </w:rPr>
        <w:t>stored procedures</w:t>
      </w:r>
      <w:r w:rsidRPr="008E35D4">
        <w:rPr>
          <w:rFonts w:ascii="Arial" w:hAnsi="Arial" w:cs="Arial"/>
          <w:color w:val="222222"/>
          <w:sz w:val="20"/>
          <w:szCs w:val="20"/>
          <w:shd w:val="clear" w:color="auto" w:fill="FFFFFF"/>
        </w:rPr>
        <w:t>.</w:t>
      </w:r>
    </w:p>
    <w:p w14:paraId="1C5AC8FE" w14:textId="24D586E2" w:rsidR="000C4D05" w:rsidRPr="008E35D4" w:rsidRDefault="000C4D05" w:rsidP="000C4D05">
      <w:pPr>
        <w:pStyle w:val="ListParagraph"/>
        <w:numPr>
          <w:ilvl w:val="0"/>
          <w:numId w:val="30"/>
        </w:numPr>
        <w:spacing w:after="0"/>
        <w:jc w:val="both"/>
        <w:rPr>
          <w:rFonts w:ascii="Arial" w:hAnsi="Arial" w:cs="Arial"/>
          <w:sz w:val="20"/>
          <w:szCs w:val="20"/>
        </w:rPr>
      </w:pPr>
      <w:r w:rsidRPr="008E35D4">
        <w:rPr>
          <w:rFonts w:ascii="Arial" w:hAnsi="Arial" w:cs="Arial"/>
          <w:sz w:val="20"/>
          <w:szCs w:val="20"/>
        </w:rPr>
        <w:t xml:space="preserve">Developed Unit Testing scripts utilizing </w:t>
      </w:r>
      <w:r w:rsidR="00C919C6" w:rsidRPr="008E35D4">
        <w:rPr>
          <w:rFonts w:ascii="Arial" w:hAnsi="Arial" w:cs="Arial"/>
          <w:b/>
          <w:bCs/>
          <w:sz w:val="20"/>
          <w:szCs w:val="20"/>
        </w:rPr>
        <w:t>Mockito</w:t>
      </w:r>
      <w:r w:rsidR="00C919C6" w:rsidRPr="008E35D4">
        <w:rPr>
          <w:rFonts w:ascii="Arial" w:hAnsi="Arial" w:cs="Arial"/>
          <w:sz w:val="20"/>
          <w:szCs w:val="20"/>
        </w:rPr>
        <w:t xml:space="preserve">, </w:t>
      </w:r>
      <w:r w:rsidRPr="008E35D4">
        <w:rPr>
          <w:rFonts w:ascii="Arial" w:hAnsi="Arial" w:cs="Arial"/>
          <w:b/>
          <w:bCs/>
          <w:sz w:val="20"/>
          <w:szCs w:val="20"/>
        </w:rPr>
        <w:t>JUnit and PIT</w:t>
      </w:r>
      <w:r w:rsidRPr="008E35D4">
        <w:rPr>
          <w:rFonts w:ascii="Arial" w:hAnsi="Arial" w:cs="Arial"/>
          <w:sz w:val="20"/>
          <w:szCs w:val="20"/>
        </w:rPr>
        <w:t xml:space="preserve"> for the testing application meeting </w:t>
      </w:r>
      <w:r w:rsidRPr="008E35D4">
        <w:rPr>
          <w:rFonts w:ascii="Arial" w:hAnsi="Arial" w:cs="Arial"/>
          <w:b/>
          <w:bCs/>
          <w:sz w:val="20"/>
          <w:szCs w:val="20"/>
        </w:rPr>
        <w:t>85%</w:t>
      </w:r>
      <w:r w:rsidRPr="008E35D4">
        <w:rPr>
          <w:rFonts w:ascii="Arial" w:hAnsi="Arial" w:cs="Arial"/>
          <w:sz w:val="20"/>
          <w:szCs w:val="20"/>
        </w:rPr>
        <w:t xml:space="preserve"> of code coverage.</w:t>
      </w:r>
    </w:p>
    <w:p w14:paraId="6F8CB875" w14:textId="761D09BF" w:rsidR="00C919C6" w:rsidRPr="008E35D4" w:rsidRDefault="00C919C6" w:rsidP="00C919C6">
      <w:pPr>
        <w:numPr>
          <w:ilvl w:val="0"/>
          <w:numId w:val="30"/>
        </w:numPr>
        <w:spacing w:after="0" w:line="240" w:lineRule="auto"/>
        <w:jc w:val="both"/>
        <w:rPr>
          <w:rFonts w:ascii="Arial" w:hAnsi="Arial" w:cs="Arial"/>
          <w:sz w:val="20"/>
          <w:szCs w:val="20"/>
        </w:rPr>
      </w:pPr>
      <w:r w:rsidRPr="008E35D4">
        <w:rPr>
          <w:rFonts w:ascii="Arial" w:hAnsi="Arial" w:cs="Arial"/>
          <w:color w:val="222222"/>
          <w:sz w:val="20"/>
          <w:szCs w:val="20"/>
          <w:shd w:val="clear" w:color="auto" w:fill="FFFFFF"/>
        </w:rPr>
        <w:t xml:space="preserve">Experience in configuring, deploying the web applications on </w:t>
      </w:r>
      <w:r w:rsidRPr="008E35D4">
        <w:rPr>
          <w:rFonts w:ascii="Arial" w:hAnsi="Arial" w:cs="Arial"/>
          <w:b/>
          <w:bCs/>
          <w:color w:val="222222"/>
          <w:sz w:val="20"/>
          <w:szCs w:val="20"/>
          <w:shd w:val="clear" w:color="auto" w:fill="FFFFFF"/>
        </w:rPr>
        <w:t xml:space="preserve">AWS </w:t>
      </w:r>
      <w:r w:rsidRPr="008E35D4">
        <w:rPr>
          <w:rFonts w:ascii="Arial" w:hAnsi="Arial" w:cs="Arial"/>
          <w:color w:val="222222"/>
          <w:sz w:val="20"/>
          <w:szCs w:val="20"/>
          <w:shd w:val="clear" w:color="auto" w:fill="FFFFFF"/>
        </w:rPr>
        <w:t xml:space="preserve">servers using </w:t>
      </w:r>
      <w:r w:rsidRPr="008E35D4">
        <w:rPr>
          <w:rFonts w:ascii="Arial" w:hAnsi="Arial" w:cs="Arial"/>
          <w:b/>
          <w:bCs/>
          <w:color w:val="222222"/>
          <w:sz w:val="20"/>
          <w:szCs w:val="20"/>
          <w:shd w:val="clear" w:color="auto" w:fill="FFFFFF"/>
        </w:rPr>
        <w:t>SBT</w:t>
      </w:r>
      <w:r w:rsidRPr="008E35D4">
        <w:rPr>
          <w:rFonts w:ascii="Arial" w:hAnsi="Arial" w:cs="Arial"/>
          <w:color w:val="222222"/>
          <w:sz w:val="20"/>
          <w:szCs w:val="20"/>
          <w:shd w:val="clear" w:color="auto" w:fill="FFFFFF"/>
        </w:rPr>
        <w:t xml:space="preserve"> and </w:t>
      </w:r>
      <w:r w:rsidRPr="008E35D4">
        <w:rPr>
          <w:rFonts w:ascii="Arial" w:hAnsi="Arial" w:cs="Arial"/>
          <w:b/>
          <w:bCs/>
          <w:color w:val="222222"/>
          <w:sz w:val="20"/>
          <w:szCs w:val="20"/>
          <w:shd w:val="clear" w:color="auto" w:fill="FFFFFF"/>
        </w:rPr>
        <w:t>play</w:t>
      </w:r>
      <w:r w:rsidRPr="008E35D4">
        <w:rPr>
          <w:rFonts w:ascii="Arial" w:hAnsi="Arial" w:cs="Arial"/>
          <w:color w:val="222222"/>
          <w:sz w:val="20"/>
          <w:szCs w:val="20"/>
          <w:shd w:val="clear" w:color="auto" w:fill="FFFFFF"/>
        </w:rPr>
        <w:t>.</w:t>
      </w:r>
    </w:p>
    <w:p w14:paraId="530BD6CD" w14:textId="2974DB67" w:rsidR="00CF2685" w:rsidRPr="008E35D4" w:rsidRDefault="00CF2685" w:rsidP="00C919C6">
      <w:pPr>
        <w:numPr>
          <w:ilvl w:val="0"/>
          <w:numId w:val="30"/>
        </w:numPr>
        <w:spacing w:after="0" w:line="240" w:lineRule="auto"/>
        <w:jc w:val="both"/>
        <w:rPr>
          <w:rFonts w:ascii="Arial" w:hAnsi="Arial" w:cs="Arial"/>
          <w:color w:val="222222"/>
          <w:sz w:val="20"/>
          <w:szCs w:val="20"/>
          <w:shd w:val="clear" w:color="auto" w:fill="FFFFFF"/>
        </w:rPr>
      </w:pPr>
      <w:r w:rsidRPr="008E35D4">
        <w:rPr>
          <w:rFonts w:ascii="Arial" w:hAnsi="Arial" w:cs="Arial"/>
          <w:bCs/>
          <w:color w:val="222222"/>
          <w:sz w:val="20"/>
          <w:szCs w:val="20"/>
        </w:rPr>
        <w:t xml:space="preserve">Deployed and consumed web services based on SOAP and REST protocols, leveraging </w:t>
      </w:r>
      <w:r w:rsidRPr="008E35D4">
        <w:rPr>
          <w:rFonts w:ascii="Arial" w:hAnsi="Arial" w:cs="Arial"/>
          <w:b/>
          <w:bCs/>
          <w:color w:val="222222"/>
          <w:sz w:val="20"/>
          <w:szCs w:val="20"/>
        </w:rPr>
        <w:t>Kafka</w:t>
      </w:r>
      <w:r w:rsidRPr="008E35D4">
        <w:rPr>
          <w:rFonts w:ascii="Arial" w:hAnsi="Arial" w:cs="Arial"/>
          <w:bCs/>
          <w:color w:val="222222"/>
          <w:sz w:val="20"/>
          <w:szCs w:val="20"/>
        </w:rPr>
        <w:t xml:space="preserve"> for event streaming within a microservices architecture.</w:t>
      </w:r>
    </w:p>
    <w:p w14:paraId="0B864C80" w14:textId="250E25B9" w:rsidR="00AF601F" w:rsidRPr="008E35D4" w:rsidRDefault="00AF601F" w:rsidP="00AF601F">
      <w:pPr>
        <w:pStyle w:val="reactmarkdownparsertextcontainerrodgy"/>
        <w:numPr>
          <w:ilvl w:val="0"/>
          <w:numId w:val="30"/>
        </w:numPr>
        <w:spacing w:before="0" w:beforeAutospacing="0" w:after="0" w:afterAutospacing="0"/>
        <w:rPr>
          <w:rFonts w:ascii="Arial" w:hAnsi="Arial" w:cs="Arial"/>
          <w:color w:val="222222"/>
          <w:sz w:val="20"/>
          <w:szCs w:val="20"/>
          <w:shd w:val="clear" w:color="auto" w:fill="FFFFFF"/>
        </w:rPr>
      </w:pPr>
      <w:r w:rsidRPr="008E35D4">
        <w:rPr>
          <w:rFonts w:ascii="Arial" w:hAnsi="Arial" w:cs="Arial"/>
          <w:color w:val="222222"/>
          <w:sz w:val="20"/>
          <w:szCs w:val="20"/>
          <w:shd w:val="clear" w:color="auto" w:fill="FFFFFF"/>
        </w:rPr>
        <w:t>Developed a </w:t>
      </w:r>
      <w:r w:rsidRPr="008E35D4">
        <w:rPr>
          <w:rFonts w:ascii="Arial" w:hAnsi="Arial" w:cs="Arial"/>
          <w:b/>
          <w:color w:val="222222"/>
          <w:sz w:val="20"/>
          <w:szCs w:val="20"/>
          <w:shd w:val="clear" w:color="auto" w:fill="FFFFFF"/>
        </w:rPr>
        <w:t>Scala-based RESTful API</w:t>
      </w:r>
      <w:r w:rsidRPr="008E35D4">
        <w:rPr>
          <w:rFonts w:ascii="Arial" w:hAnsi="Arial" w:cs="Arial"/>
          <w:color w:val="222222"/>
          <w:sz w:val="20"/>
          <w:szCs w:val="20"/>
          <w:shd w:val="clear" w:color="auto" w:fill="FFFFFF"/>
        </w:rPr>
        <w:t> for getting the data from downstream sources</w:t>
      </w:r>
      <w:r w:rsidR="005C1C00" w:rsidRPr="008E35D4">
        <w:rPr>
          <w:rFonts w:ascii="Arial" w:hAnsi="Arial" w:cs="Arial"/>
          <w:color w:val="222222"/>
          <w:sz w:val="20"/>
          <w:szCs w:val="20"/>
          <w:shd w:val="clear" w:color="auto" w:fill="FFFFFF"/>
        </w:rPr>
        <w:t>.</w:t>
      </w:r>
      <w:r w:rsidRPr="008E35D4">
        <w:rPr>
          <w:rFonts w:ascii="Arial" w:hAnsi="Arial" w:cs="Arial"/>
          <w:color w:val="222222"/>
          <w:sz w:val="20"/>
          <w:szCs w:val="20"/>
          <w:shd w:val="clear" w:color="auto" w:fill="FFFFFF"/>
        </w:rPr>
        <w:t xml:space="preserve"> Utilized </w:t>
      </w:r>
      <w:r w:rsidRPr="008E35D4">
        <w:rPr>
          <w:rFonts w:ascii="Arial" w:hAnsi="Arial" w:cs="Arial"/>
          <w:b/>
          <w:color w:val="222222"/>
          <w:sz w:val="20"/>
          <w:szCs w:val="20"/>
          <w:shd w:val="clear" w:color="auto" w:fill="FFFFFF"/>
        </w:rPr>
        <w:t>Docker</w:t>
      </w:r>
      <w:r w:rsidRPr="008E35D4">
        <w:rPr>
          <w:rFonts w:ascii="Arial" w:hAnsi="Arial" w:cs="Arial"/>
          <w:color w:val="222222"/>
          <w:sz w:val="20"/>
          <w:szCs w:val="20"/>
          <w:shd w:val="clear" w:color="auto" w:fill="FFFFFF"/>
        </w:rPr>
        <w:t xml:space="preserve"> containers with Kubernetes integration for deployment.</w:t>
      </w:r>
    </w:p>
    <w:p w14:paraId="0A6FF5C3" w14:textId="77777777" w:rsidR="003D2DFD" w:rsidRPr="008E35D4" w:rsidRDefault="003D2DFD" w:rsidP="00E51CA9">
      <w:pPr>
        <w:spacing w:after="0" w:line="240" w:lineRule="auto"/>
        <w:ind w:left="720"/>
        <w:jc w:val="both"/>
        <w:rPr>
          <w:rFonts w:ascii="Arial" w:hAnsi="Arial" w:cs="Arial"/>
          <w:sz w:val="20"/>
          <w:szCs w:val="20"/>
        </w:rPr>
      </w:pPr>
    </w:p>
    <w:p w14:paraId="0433F676" w14:textId="393F0251" w:rsidR="003D2DFD" w:rsidRPr="008E35D4" w:rsidRDefault="003D2DFD" w:rsidP="003D2DFD">
      <w:pPr>
        <w:spacing w:after="0" w:line="240" w:lineRule="auto"/>
        <w:jc w:val="both"/>
        <w:rPr>
          <w:rFonts w:ascii="Arial" w:hAnsi="Arial" w:cs="Arial"/>
          <w:b/>
          <w:sz w:val="20"/>
          <w:szCs w:val="20"/>
        </w:rPr>
      </w:pPr>
      <w:r w:rsidRPr="008E35D4">
        <w:rPr>
          <w:rFonts w:ascii="Arial" w:hAnsi="Arial" w:cs="Arial"/>
          <w:b/>
          <w:sz w:val="20"/>
          <w:szCs w:val="20"/>
          <w:u w:val="single"/>
        </w:rPr>
        <w:t>Environment:</w:t>
      </w:r>
      <w:r w:rsidRPr="008E35D4">
        <w:rPr>
          <w:rFonts w:ascii="Arial" w:hAnsi="Arial" w:cs="Arial"/>
          <w:b/>
          <w:sz w:val="20"/>
          <w:szCs w:val="20"/>
        </w:rPr>
        <w:t xml:space="preserve"> </w:t>
      </w:r>
      <w:r w:rsidR="00C919C6" w:rsidRPr="008E35D4">
        <w:rPr>
          <w:rFonts w:ascii="Arial" w:hAnsi="Arial" w:cs="Arial"/>
          <w:sz w:val="20"/>
          <w:szCs w:val="20"/>
        </w:rPr>
        <w:t>Spring Boot</w:t>
      </w:r>
      <w:r w:rsidR="00C919C6" w:rsidRPr="008E35D4">
        <w:rPr>
          <w:rFonts w:ascii="Arial" w:hAnsi="Arial" w:cs="Arial"/>
          <w:b/>
          <w:sz w:val="20"/>
          <w:szCs w:val="20"/>
        </w:rPr>
        <w:t xml:space="preserve">, </w:t>
      </w:r>
      <w:r w:rsidRPr="008E35D4">
        <w:rPr>
          <w:rFonts w:ascii="Arial" w:hAnsi="Arial" w:cs="Arial"/>
          <w:sz w:val="20"/>
          <w:szCs w:val="20"/>
        </w:rPr>
        <w:t>Java</w:t>
      </w:r>
      <w:r w:rsidR="00C919C6" w:rsidRPr="008E35D4">
        <w:rPr>
          <w:rFonts w:ascii="Arial" w:hAnsi="Arial" w:cs="Arial"/>
          <w:sz w:val="20"/>
          <w:szCs w:val="20"/>
        </w:rPr>
        <w:t xml:space="preserve"> 8</w:t>
      </w:r>
      <w:r w:rsidRPr="008E35D4">
        <w:rPr>
          <w:rFonts w:ascii="Arial" w:hAnsi="Arial" w:cs="Arial"/>
          <w:sz w:val="20"/>
          <w:szCs w:val="20"/>
        </w:rPr>
        <w:t xml:space="preserve">, </w:t>
      </w:r>
      <w:r w:rsidR="00A27A02" w:rsidRPr="008E35D4">
        <w:rPr>
          <w:rFonts w:ascii="Arial" w:hAnsi="Arial" w:cs="Arial"/>
          <w:sz w:val="20"/>
          <w:szCs w:val="20"/>
        </w:rPr>
        <w:t xml:space="preserve">Scala, </w:t>
      </w:r>
      <w:r w:rsidRPr="008E35D4">
        <w:rPr>
          <w:rFonts w:ascii="Arial" w:hAnsi="Arial" w:cs="Arial"/>
          <w:sz w:val="20"/>
          <w:szCs w:val="20"/>
        </w:rPr>
        <w:t>Play framework,</w:t>
      </w:r>
      <w:r w:rsidR="00CE4C4B" w:rsidRPr="008E35D4">
        <w:rPr>
          <w:rFonts w:ascii="Arial" w:hAnsi="Arial" w:cs="Arial"/>
          <w:sz w:val="20"/>
          <w:szCs w:val="20"/>
        </w:rPr>
        <w:t xml:space="preserve"> </w:t>
      </w:r>
      <w:r w:rsidR="00166881">
        <w:rPr>
          <w:rFonts w:ascii="Arial" w:hAnsi="Arial" w:cs="Arial"/>
          <w:sz w:val="20"/>
          <w:szCs w:val="20"/>
        </w:rPr>
        <w:t xml:space="preserve">AWS S3, </w:t>
      </w:r>
      <w:r w:rsidR="00415896" w:rsidRPr="008E35D4">
        <w:rPr>
          <w:rFonts w:ascii="Arial" w:hAnsi="Arial" w:cs="Arial"/>
          <w:sz w:val="20"/>
          <w:szCs w:val="20"/>
        </w:rPr>
        <w:t>Kafka,</w:t>
      </w:r>
      <w:r w:rsidRPr="008E35D4">
        <w:rPr>
          <w:rFonts w:ascii="Arial" w:hAnsi="Arial" w:cs="Arial"/>
          <w:sz w:val="20"/>
          <w:szCs w:val="20"/>
        </w:rPr>
        <w:t xml:space="preserve"> </w:t>
      </w:r>
      <w:r w:rsidR="00210EC3" w:rsidRPr="008E35D4">
        <w:rPr>
          <w:rFonts w:ascii="Arial" w:hAnsi="Arial" w:cs="Arial"/>
          <w:sz w:val="20"/>
          <w:szCs w:val="20"/>
        </w:rPr>
        <w:t xml:space="preserve">AWS EC2, </w:t>
      </w:r>
      <w:r w:rsidR="00470E09">
        <w:rPr>
          <w:rFonts w:ascii="Arial" w:hAnsi="Arial" w:cs="Arial"/>
          <w:sz w:val="20"/>
          <w:szCs w:val="20"/>
        </w:rPr>
        <w:t xml:space="preserve">AWS Glue, </w:t>
      </w:r>
      <w:r w:rsidR="002217FE" w:rsidRPr="008E35D4">
        <w:rPr>
          <w:rFonts w:ascii="Arial" w:hAnsi="Arial" w:cs="Arial"/>
          <w:sz w:val="20"/>
          <w:szCs w:val="20"/>
        </w:rPr>
        <w:t>SBT</w:t>
      </w:r>
      <w:r w:rsidRPr="008E35D4">
        <w:rPr>
          <w:rFonts w:ascii="Arial" w:hAnsi="Arial" w:cs="Arial"/>
          <w:sz w:val="20"/>
          <w:szCs w:val="20"/>
        </w:rPr>
        <w:t>, Jira, Jenkins, IntelliJ, PostgreSQL, Linux, OpenJDK</w:t>
      </w:r>
      <w:r w:rsidR="00A27A02" w:rsidRPr="008E35D4">
        <w:rPr>
          <w:rFonts w:ascii="Arial" w:hAnsi="Arial" w:cs="Arial"/>
          <w:sz w:val="20"/>
          <w:szCs w:val="20"/>
        </w:rPr>
        <w:t>11, Git</w:t>
      </w:r>
      <w:r w:rsidR="002F6CE3" w:rsidRPr="008E35D4">
        <w:rPr>
          <w:rFonts w:ascii="Arial" w:hAnsi="Arial" w:cs="Arial"/>
          <w:sz w:val="20"/>
          <w:szCs w:val="20"/>
        </w:rPr>
        <w:t xml:space="preserve"> </w:t>
      </w:r>
      <w:r w:rsidR="00A27A02" w:rsidRPr="008E35D4">
        <w:rPr>
          <w:rFonts w:ascii="Arial" w:hAnsi="Arial" w:cs="Arial"/>
          <w:sz w:val="20"/>
          <w:szCs w:val="20"/>
        </w:rPr>
        <w:t>Extensions</w:t>
      </w:r>
      <w:r w:rsidR="0009673B" w:rsidRPr="008E35D4">
        <w:rPr>
          <w:rFonts w:ascii="Arial" w:hAnsi="Arial" w:cs="Arial"/>
          <w:sz w:val="20"/>
          <w:szCs w:val="20"/>
        </w:rPr>
        <w:t>, Junit</w:t>
      </w:r>
      <w:r w:rsidRPr="008E35D4">
        <w:rPr>
          <w:rFonts w:ascii="Arial" w:hAnsi="Arial" w:cs="Arial"/>
          <w:sz w:val="20"/>
          <w:szCs w:val="20"/>
        </w:rPr>
        <w:t>.</w:t>
      </w:r>
    </w:p>
    <w:p w14:paraId="2AD49D52" w14:textId="77777777" w:rsidR="00D2210E" w:rsidRPr="008E35D4" w:rsidRDefault="00D2210E" w:rsidP="004C1070">
      <w:pPr>
        <w:spacing w:after="0" w:line="240" w:lineRule="auto"/>
        <w:rPr>
          <w:rFonts w:ascii="Arial" w:hAnsi="Arial" w:cs="Arial"/>
          <w:b/>
          <w:sz w:val="20"/>
          <w:szCs w:val="20"/>
        </w:rPr>
      </w:pPr>
    </w:p>
    <w:p w14:paraId="66689B2A" w14:textId="77777777" w:rsidR="00D2210E" w:rsidRPr="008E35D4" w:rsidRDefault="00D2210E" w:rsidP="004C1070">
      <w:pPr>
        <w:spacing w:after="0" w:line="240" w:lineRule="auto"/>
        <w:rPr>
          <w:rFonts w:ascii="Arial" w:hAnsi="Arial" w:cs="Arial"/>
          <w:b/>
          <w:sz w:val="20"/>
          <w:szCs w:val="20"/>
        </w:rPr>
      </w:pPr>
    </w:p>
    <w:p w14:paraId="49D52394" w14:textId="0CF6B0E1" w:rsidR="004C1070" w:rsidRPr="008E35D4" w:rsidRDefault="00A96B00" w:rsidP="004C1070">
      <w:pPr>
        <w:spacing w:after="0" w:line="240" w:lineRule="auto"/>
        <w:rPr>
          <w:rFonts w:ascii="Arial" w:hAnsi="Arial" w:cs="Arial"/>
          <w:b/>
          <w:sz w:val="20"/>
          <w:szCs w:val="20"/>
        </w:rPr>
      </w:pPr>
      <w:r w:rsidRPr="008E35D4">
        <w:rPr>
          <w:rFonts w:ascii="Arial" w:hAnsi="Arial" w:cs="Arial"/>
          <w:b/>
          <w:sz w:val="20"/>
          <w:szCs w:val="20"/>
        </w:rPr>
        <w:t xml:space="preserve">U.S. Department of Housing &amp; Urban Development                                                        </w:t>
      </w:r>
      <w:r w:rsidR="005E44EF" w:rsidRPr="008E35D4">
        <w:rPr>
          <w:rFonts w:ascii="Arial" w:hAnsi="Arial" w:cs="Arial"/>
          <w:b/>
          <w:sz w:val="20"/>
          <w:szCs w:val="20"/>
        </w:rPr>
        <w:t xml:space="preserve"> </w:t>
      </w:r>
      <w:r w:rsidR="00193499" w:rsidRPr="008E35D4">
        <w:rPr>
          <w:rFonts w:ascii="Arial" w:hAnsi="Arial" w:cs="Arial"/>
          <w:b/>
          <w:sz w:val="20"/>
          <w:szCs w:val="20"/>
        </w:rPr>
        <w:t>Feb</w:t>
      </w:r>
      <w:r w:rsidR="004C1070" w:rsidRPr="008E35D4">
        <w:rPr>
          <w:rFonts w:ascii="Arial" w:hAnsi="Arial" w:cs="Arial"/>
          <w:b/>
          <w:sz w:val="20"/>
          <w:szCs w:val="20"/>
        </w:rPr>
        <w:t xml:space="preserve"> 2020- </w:t>
      </w:r>
      <w:r w:rsidR="00D2210E" w:rsidRPr="008E35D4">
        <w:rPr>
          <w:rFonts w:ascii="Arial" w:hAnsi="Arial" w:cs="Arial"/>
          <w:b/>
          <w:sz w:val="20"/>
          <w:szCs w:val="20"/>
        </w:rPr>
        <w:t>Feb 2021</w:t>
      </w:r>
    </w:p>
    <w:p w14:paraId="10C2D35D" w14:textId="77777777" w:rsidR="004C1070" w:rsidRPr="008A4818" w:rsidRDefault="004C1070" w:rsidP="004C1070">
      <w:pPr>
        <w:spacing w:after="0" w:line="240" w:lineRule="auto"/>
        <w:jc w:val="both"/>
        <w:rPr>
          <w:rFonts w:ascii="Arial" w:hAnsi="Arial" w:cs="Arial"/>
          <w:b/>
          <w:bCs/>
          <w:sz w:val="20"/>
          <w:szCs w:val="20"/>
        </w:rPr>
      </w:pPr>
      <w:r w:rsidRPr="008A4818">
        <w:rPr>
          <w:rFonts w:ascii="Arial" w:hAnsi="Arial" w:cs="Arial"/>
          <w:b/>
          <w:bCs/>
          <w:sz w:val="20"/>
          <w:szCs w:val="20"/>
        </w:rPr>
        <w:t>Java Developer</w:t>
      </w:r>
    </w:p>
    <w:p w14:paraId="1D334E29" w14:textId="77777777" w:rsidR="004C1070" w:rsidRPr="008E35D4" w:rsidRDefault="004C1070" w:rsidP="004C1070">
      <w:pPr>
        <w:spacing w:after="0" w:line="240" w:lineRule="auto"/>
        <w:jc w:val="both"/>
        <w:rPr>
          <w:rFonts w:ascii="Arial" w:hAnsi="Arial" w:cs="Arial"/>
          <w:sz w:val="20"/>
          <w:szCs w:val="20"/>
        </w:rPr>
      </w:pPr>
    </w:p>
    <w:p w14:paraId="3E37D4CB" w14:textId="6F80BF16" w:rsidR="004C1070" w:rsidRPr="008E35D4" w:rsidRDefault="00D61DB6" w:rsidP="00F95ABC">
      <w:pPr>
        <w:spacing w:after="0" w:line="240" w:lineRule="auto"/>
        <w:jc w:val="both"/>
        <w:rPr>
          <w:rFonts w:ascii="Arial" w:hAnsi="Arial" w:cs="Arial"/>
          <w:sz w:val="20"/>
          <w:szCs w:val="20"/>
        </w:rPr>
      </w:pPr>
      <w:r w:rsidRPr="008E35D4">
        <w:rPr>
          <w:rFonts w:ascii="Arial" w:hAnsi="Arial" w:cs="Arial"/>
          <w:sz w:val="20"/>
          <w:szCs w:val="20"/>
        </w:rPr>
        <w:t xml:space="preserve">The Geocoding Service Center (GSC) was established in 1996 to provide an enterprise solution for address validation and geocoding. The technical solution HUD procured to meet this business need is Code 1 Plus address validation and geocoding software which was at that time was sold by a company called Group 1 but is now sold by Pitney </w:t>
      </w:r>
      <w:r w:rsidR="00CB450C" w:rsidRPr="008E35D4">
        <w:rPr>
          <w:rFonts w:ascii="Arial" w:hAnsi="Arial" w:cs="Arial"/>
          <w:sz w:val="20"/>
          <w:szCs w:val="20"/>
        </w:rPr>
        <w:t>Bowes</w:t>
      </w:r>
      <w:r w:rsidRPr="008E35D4">
        <w:rPr>
          <w:rFonts w:ascii="Arial" w:hAnsi="Arial" w:cs="Arial"/>
          <w:sz w:val="20"/>
          <w:szCs w:val="20"/>
        </w:rPr>
        <w:t>. A prototype was established in 2004 and architected on an IBM Mainframe AS 400 where it continues to be operated and maintained by contract staff under the oversight of the OCIO and PD&amp;R. The GSC contract staff has also extended the capabilities of the product significantly to meet specific HUD business requirements. The OCIO has stated that they want AS 400 to no longer be part of their portfolio. New investment is needed to migrate the functionality of the GSC off of the mainframe and into a current sustainable architecture.</w:t>
      </w:r>
    </w:p>
    <w:p w14:paraId="1A1CE9C9" w14:textId="77777777" w:rsidR="00D61DB6" w:rsidRPr="008E35D4" w:rsidRDefault="00D61DB6" w:rsidP="004C1070">
      <w:pPr>
        <w:spacing w:after="0" w:line="240" w:lineRule="auto"/>
        <w:rPr>
          <w:rFonts w:ascii="Arial" w:hAnsi="Arial" w:cs="Arial"/>
          <w:b/>
          <w:sz w:val="20"/>
          <w:szCs w:val="20"/>
        </w:rPr>
      </w:pPr>
    </w:p>
    <w:p w14:paraId="7EEB5173" w14:textId="77777777" w:rsidR="004C1070" w:rsidRPr="008E35D4" w:rsidRDefault="004C1070" w:rsidP="004C1070">
      <w:pPr>
        <w:spacing w:after="0" w:line="240" w:lineRule="auto"/>
        <w:jc w:val="both"/>
        <w:rPr>
          <w:rFonts w:ascii="Arial" w:hAnsi="Arial" w:cs="Arial"/>
          <w:b/>
          <w:sz w:val="20"/>
          <w:szCs w:val="20"/>
          <w:u w:val="single"/>
        </w:rPr>
      </w:pPr>
      <w:r w:rsidRPr="008E35D4">
        <w:rPr>
          <w:rFonts w:ascii="Arial" w:hAnsi="Arial" w:cs="Arial"/>
          <w:b/>
          <w:sz w:val="20"/>
          <w:szCs w:val="20"/>
          <w:u w:val="single"/>
        </w:rPr>
        <w:t>Responsibilities:</w:t>
      </w:r>
    </w:p>
    <w:p w14:paraId="3E9000AB" w14:textId="7BA963EE" w:rsidR="001A1B13" w:rsidRPr="008E35D4" w:rsidRDefault="001A1B13" w:rsidP="004C1070">
      <w:pPr>
        <w:pStyle w:val="ListParagraph"/>
        <w:numPr>
          <w:ilvl w:val="0"/>
          <w:numId w:val="30"/>
        </w:numPr>
        <w:spacing w:after="0"/>
        <w:jc w:val="both"/>
        <w:rPr>
          <w:rFonts w:ascii="Arial" w:hAnsi="Arial" w:cs="Arial"/>
          <w:sz w:val="20"/>
          <w:szCs w:val="20"/>
        </w:rPr>
      </w:pPr>
      <w:r w:rsidRPr="008E35D4">
        <w:rPr>
          <w:rFonts w:ascii="Arial" w:hAnsi="Arial" w:cs="Arial"/>
          <w:sz w:val="20"/>
          <w:szCs w:val="20"/>
        </w:rPr>
        <w:t>Developed Spring Boot application with RESTful APIs, Microservices, No-SQL Databases.</w:t>
      </w:r>
    </w:p>
    <w:p w14:paraId="24A0A396" w14:textId="6B65E1B0" w:rsidR="004C1070" w:rsidRPr="008E35D4" w:rsidRDefault="004C1070" w:rsidP="004C1070">
      <w:pPr>
        <w:pStyle w:val="ListParagraph"/>
        <w:numPr>
          <w:ilvl w:val="0"/>
          <w:numId w:val="30"/>
        </w:numPr>
        <w:spacing w:after="0"/>
        <w:jc w:val="both"/>
        <w:rPr>
          <w:rFonts w:ascii="Arial" w:hAnsi="Arial" w:cs="Arial"/>
          <w:sz w:val="20"/>
          <w:szCs w:val="20"/>
        </w:rPr>
      </w:pPr>
      <w:r w:rsidRPr="008E35D4">
        <w:rPr>
          <w:rFonts w:ascii="Arial" w:hAnsi="Arial" w:cs="Arial"/>
          <w:sz w:val="20"/>
          <w:szCs w:val="20"/>
        </w:rPr>
        <w:t>Analyzed the legacy GSC project developed in Cobol code and gave an estimated level of effort for modernization to a Java Spring Boot application.</w:t>
      </w:r>
    </w:p>
    <w:p w14:paraId="06DA7285" w14:textId="0392FCE7" w:rsidR="004C1070" w:rsidRPr="008E35D4" w:rsidRDefault="004C1070" w:rsidP="004C1070">
      <w:pPr>
        <w:pStyle w:val="ListParagraph"/>
        <w:numPr>
          <w:ilvl w:val="0"/>
          <w:numId w:val="30"/>
        </w:numPr>
        <w:spacing w:after="0"/>
        <w:jc w:val="both"/>
        <w:rPr>
          <w:rFonts w:ascii="Arial" w:hAnsi="Arial" w:cs="Arial"/>
          <w:sz w:val="20"/>
          <w:szCs w:val="20"/>
        </w:rPr>
      </w:pPr>
      <w:r w:rsidRPr="008E35D4">
        <w:rPr>
          <w:rFonts w:ascii="Arial" w:hAnsi="Arial" w:cs="Arial"/>
          <w:sz w:val="20"/>
          <w:szCs w:val="20"/>
        </w:rPr>
        <w:t xml:space="preserve">Research and development on various geocoding API's products such as </w:t>
      </w:r>
      <w:r w:rsidR="00D61DB6" w:rsidRPr="008E35D4">
        <w:rPr>
          <w:rFonts w:ascii="Arial" w:hAnsi="Arial" w:cs="Arial"/>
          <w:sz w:val="20"/>
          <w:szCs w:val="20"/>
        </w:rPr>
        <w:t>Precisely, Cartos, Google</w:t>
      </w:r>
      <w:r w:rsidRPr="008E35D4">
        <w:rPr>
          <w:rFonts w:ascii="Arial" w:hAnsi="Arial" w:cs="Arial"/>
          <w:sz w:val="20"/>
          <w:szCs w:val="20"/>
        </w:rPr>
        <w:t xml:space="preserve">. </w:t>
      </w:r>
    </w:p>
    <w:p w14:paraId="4E888B45" w14:textId="2ECCEE30" w:rsidR="004C1070" w:rsidRPr="008E35D4" w:rsidRDefault="004C1070" w:rsidP="004C1070">
      <w:pPr>
        <w:pStyle w:val="ListParagraph"/>
        <w:numPr>
          <w:ilvl w:val="0"/>
          <w:numId w:val="30"/>
        </w:numPr>
        <w:spacing w:after="0"/>
        <w:jc w:val="both"/>
        <w:rPr>
          <w:rFonts w:ascii="Arial" w:hAnsi="Arial" w:cs="Arial"/>
          <w:sz w:val="20"/>
          <w:szCs w:val="20"/>
        </w:rPr>
      </w:pPr>
      <w:r w:rsidRPr="008E35D4">
        <w:rPr>
          <w:rFonts w:ascii="Arial" w:hAnsi="Arial" w:cs="Arial"/>
          <w:sz w:val="20"/>
          <w:szCs w:val="20"/>
        </w:rPr>
        <w:t>Implemented the Precisely geocoding API in the POC.</w:t>
      </w:r>
    </w:p>
    <w:p w14:paraId="7DB03A44" w14:textId="68123532" w:rsidR="006B135C" w:rsidRPr="008E35D4" w:rsidRDefault="006B135C" w:rsidP="004C1070">
      <w:pPr>
        <w:pStyle w:val="ListParagraph"/>
        <w:numPr>
          <w:ilvl w:val="0"/>
          <w:numId w:val="30"/>
        </w:numPr>
        <w:spacing w:after="0"/>
        <w:jc w:val="both"/>
        <w:rPr>
          <w:rFonts w:ascii="Arial" w:hAnsi="Arial" w:cs="Arial"/>
          <w:sz w:val="20"/>
          <w:szCs w:val="20"/>
        </w:rPr>
      </w:pPr>
      <w:r w:rsidRPr="008E35D4">
        <w:rPr>
          <w:rFonts w:ascii="Arial" w:hAnsi="Arial" w:cs="Arial"/>
          <w:sz w:val="20"/>
          <w:szCs w:val="20"/>
        </w:rPr>
        <w:t>Supported O&amp;M ac</w:t>
      </w:r>
    </w:p>
    <w:p w14:paraId="45BD667D" w14:textId="77777777" w:rsidR="004C1070" w:rsidRPr="008E35D4" w:rsidRDefault="004C1070" w:rsidP="004C1070">
      <w:pPr>
        <w:numPr>
          <w:ilvl w:val="0"/>
          <w:numId w:val="13"/>
        </w:numPr>
        <w:spacing w:after="0" w:line="240" w:lineRule="auto"/>
        <w:jc w:val="both"/>
        <w:rPr>
          <w:rFonts w:ascii="Arial" w:hAnsi="Arial" w:cs="Arial"/>
          <w:sz w:val="20"/>
          <w:szCs w:val="20"/>
        </w:rPr>
      </w:pPr>
      <w:r w:rsidRPr="008E35D4">
        <w:rPr>
          <w:rFonts w:ascii="Arial" w:hAnsi="Arial" w:cs="Arial"/>
          <w:sz w:val="20"/>
          <w:szCs w:val="20"/>
        </w:rPr>
        <w:t xml:space="preserve">Worked closely with Precisely vendor for getting return codes required for the GSC project. </w:t>
      </w:r>
    </w:p>
    <w:p w14:paraId="2988371A" w14:textId="028D3672" w:rsidR="004C1070" w:rsidRPr="008E35D4" w:rsidRDefault="004C1070" w:rsidP="004C1070">
      <w:pPr>
        <w:numPr>
          <w:ilvl w:val="0"/>
          <w:numId w:val="13"/>
        </w:numPr>
        <w:spacing w:after="0" w:line="240" w:lineRule="auto"/>
        <w:jc w:val="both"/>
        <w:rPr>
          <w:rFonts w:ascii="Arial" w:hAnsi="Arial" w:cs="Arial"/>
          <w:sz w:val="20"/>
          <w:szCs w:val="20"/>
        </w:rPr>
      </w:pPr>
      <w:r w:rsidRPr="008E35D4">
        <w:rPr>
          <w:rFonts w:ascii="Arial" w:hAnsi="Arial" w:cs="Arial"/>
          <w:sz w:val="20"/>
          <w:szCs w:val="20"/>
        </w:rPr>
        <w:t xml:space="preserve">Worked on Jolt and JQ library for JSON transformation and implemented it in one of the services. </w:t>
      </w:r>
    </w:p>
    <w:p w14:paraId="766AFE3F" w14:textId="0CE08D12" w:rsidR="004C1070" w:rsidRPr="008E35D4" w:rsidRDefault="004C1070" w:rsidP="004C1070">
      <w:pPr>
        <w:numPr>
          <w:ilvl w:val="0"/>
          <w:numId w:val="13"/>
        </w:numPr>
        <w:spacing w:after="0" w:line="240" w:lineRule="auto"/>
        <w:jc w:val="both"/>
        <w:rPr>
          <w:rFonts w:ascii="Arial" w:hAnsi="Arial" w:cs="Arial"/>
          <w:sz w:val="20"/>
          <w:szCs w:val="20"/>
        </w:rPr>
      </w:pPr>
      <w:r w:rsidRPr="008E35D4">
        <w:rPr>
          <w:rFonts w:ascii="Arial" w:hAnsi="Arial" w:cs="Arial"/>
          <w:sz w:val="20"/>
          <w:szCs w:val="20"/>
        </w:rPr>
        <w:t>Understanding the application Architecture, requirement gathering and creating design documents.</w:t>
      </w:r>
    </w:p>
    <w:p w14:paraId="1D90B08D" w14:textId="15E65C45" w:rsidR="004C1070" w:rsidRPr="008E35D4" w:rsidRDefault="004C1070" w:rsidP="004C1070">
      <w:pPr>
        <w:numPr>
          <w:ilvl w:val="0"/>
          <w:numId w:val="13"/>
        </w:numPr>
        <w:spacing w:after="0" w:line="240" w:lineRule="auto"/>
        <w:jc w:val="both"/>
        <w:rPr>
          <w:rFonts w:ascii="Arial" w:hAnsi="Arial" w:cs="Arial"/>
          <w:sz w:val="20"/>
          <w:szCs w:val="20"/>
        </w:rPr>
      </w:pPr>
      <w:r w:rsidRPr="008E35D4">
        <w:rPr>
          <w:rFonts w:ascii="Arial" w:hAnsi="Arial" w:cs="Arial"/>
          <w:sz w:val="20"/>
          <w:szCs w:val="20"/>
        </w:rPr>
        <w:t>Using API curio added Open</w:t>
      </w:r>
      <w:r w:rsidR="00B26D34" w:rsidRPr="008E35D4">
        <w:rPr>
          <w:rFonts w:ascii="Arial" w:hAnsi="Arial" w:cs="Arial"/>
          <w:sz w:val="20"/>
          <w:szCs w:val="20"/>
        </w:rPr>
        <w:t xml:space="preserve"> </w:t>
      </w:r>
      <w:r w:rsidRPr="008E35D4">
        <w:rPr>
          <w:rFonts w:ascii="Arial" w:hAnsi="Arial" w:cs="Arial"/>
          <w:sz w:val="20"/>
          <w:szCs w:val="20"/>
        </w:rPr>
        <w:t>API spec and generated the server code for JSON transformation service.</w:t>
      </w:r>
    </w:p>
    <w:p w14:paraId="311D7F34" w14:textId="77777777" w:rsidR="004C1070" w:rsidRPr="008E35D4" w:rsidRDefault="004C1070" w:rsidP="004C1070">
      <w:pPr>
        <w:spacing w:after="0" w:line="240" w:lineRule="auto"/>
        <w:rPr>
          <w:rFonts w:ascii="Arial" w:hAnsi="Arial" w:cs="Arial"/>
          <w:b/>
          <w:sz w:val="20"/>
          <w:szCs w:val="20"/>
        </w:rPr>
      </w:pPr>
    </w:p>
    <w:p w14:paraId="53A5B080" w14:textId="13F1F38A" w:rsidR="004C1070" w:rsidRPr="008E35D4" w:rsidRDefault="004C1070" w:rsidP="004C1070">
      <w:pPr>
        <w:spacing w:after="0" w:line="240" w:lineRule="auto"/>
        <w:jc w:val="both"/>
        <w:rPr>
          <w:rFonts w:ascii="Arial" w:hAnsi="Arial" w:cs="Arial"/>
          <w:b/>
          <w:sz w:val="20"/>
          <w:szCs w:val="20"/>
        </w:rPr>
      </w:pPr>
      <w:r w:rsidRPr="008E35D4">
        <w:rPr>
          <w:rFonts w:ascii="Arial" w:hAnsi="Arial" w:cs="Arial"/>
          <w:b/>
          <w:sz w:val="20"/>
          <w:szCs w:val="20"/>
          <w:u w:val="single"/>
        </w:rPr>
        <w:t>Environment:</w:t>
      </w:r>
      <w:r w:rsidRPr="008E35D4">
        <w:rPr>
          <w:rFonts w:ascii="Arial" w:hAnsi="Arial" w:cs="Arial"/>
          <w:b/>
          <w:sz w:val="20"/>
          <w:szCs w:val="20"/>
        </w:rPr>
        <w:t xml:space="preserve"> </w:t>
      </w:r>
      <w:r w:rsidRPr="008E35D4">
        <w:rPr>
          <w:rFonts w:ascii="Arial" w:hAnsi="Arial" w:cs="Arial"/>
          <w:sz w:val="20"/>
          <w:szCs w:val="20"/>
        </w:rPr>
        <w:t>Java, Spring</w:t>
      </w:r>
      <w:r w:rsidR="009D1EA2" w:rsidRPr="008E35D4">
        <w:rPr>
          <w:rFonts w:ascii="Arial" w:hAnsi="Arial" w:cs="Arial"/>
          <w:sz w:val="20"/>
          <w:szCs w:val="20"/>
        </w:rPr>
        <w:t xml:space="preserve"> boot</w:t>
      </w:r>
      <w:r w:rsidRPr="008E35D4">
        <w:rPr>
          <w:rFonts w:ascii="Arial" w:hAnsi="Arial" w:cs="Arial"/>
          <w:sz w:val="20"/>
          <w:szCs w:val="20"/>
        </w:rPr>
        <w:t xml:space="preserve">, </w:t>
      </w:r>
      <w:r w:rsidR="009D1EA2" w:rsidRPr="008E35D4">
        <w:rPr>
          <w:rFonts w:ascii="Arial" w:hAnsi="Arial" w:cs="Arial"/>
          <w:sz w:val="20"/>
          <w:szCs w:val="20"/>
        </w:rPr>
        <w:t xml:space="preserve">RESTFUL </w:t>
      </w:r>
      <w:r w:rsidRPr="008E35D4">
        <w:rPr>
          <w:rFonts w:ascii="Arial" w:hAnsi="Arial" w:cs="Arial"/>
          <w:sz w:val="20"/>
          <w:szCs w:val="20"/>
        </w:rPr>
        <w:t xml:space="preserve">Web </w:t>
      </w:r>
      <w:r w:rsidR="00E55228" w:rsidRPr="008E35D4">
        <w:rPr>
          <w:rFonts w:ascii="Arial" w:hAnsi="Arial" w:cs="Arial"/>
          <w:sz w:val="20"/>
          <w:szCs w:val="20"/>
        </w:rPr>
        <w:t>Services,</w:t>
      </w:r>
      <w:r w:rsidRPr="008E35D4">
        <w:rPr>
          <w:rFonts w:ascii="Arial" w:hAnsi="Arial" w:cs="Arial"/>
          <w:sz w:val="20"/>
          <w:szCs w:val="20"/>
        </w:rPr>
        <w:t xml:space="preserve"> Maven, </w:t>
      </w:r>
      <w:r w:rsidR="00592946" w:rsidRPr="008E35D4">
        <w:rPr>
          <w:rFonts w:ascii="Arial" w:hAnsi="Arial" w:cs="Arial"/>
          <w:sz w:val="20"/>
          <w:szCs w:val="20"/>
        </w:rPr>
        <w:t>Jira, Log</w:t>
      </w:r>
      <w:r w:rsidRPr="008E35D4">
        <w:rPr>
          <w:rFonts w:ascii="Arial" w:hAnsi="Arial" w:cs="Arial"/>
          <w:sz w:val="20"/>
          <w:szCs w:val="20"/>
        </w:rPr>
        <w:t xml:space="preserve">4j, </w:t>
      </w:r>
      <w:r w:rsidR="00592946" w:rsidRPr="008E35D4">
        <w:rPr>
          <w:rFonts w:ascii="Arial" w:hAnsi="Arial" w:cs="Arial"/>
          <w:sz w:val="20"/>
          <w:szCs w:val="20"/>
        </w:rPr>
        <w:t>Jenkins, Eclipse</w:t>
      </w:r>
      <w:r w:rsidRPr="008E35D4">
        <w:rPr>
          <w:rFonts w:ascii="Arial" w:hAnsi="Arial" w:cs="Arial"/>
          <w:sz w:val="20"/>
          <w:szCs w:val="20"/>
        </w:rPr>
        <w:t xml:space="preserve">, </w:t>
      </w:r>
      <w:r w:rsidR="00E55228" w:rsidRPr="008E35D4">
        <w:rPr>
          <w:rFonts w:ascii="Arial" w:hAnsi="Arial" w:cs="Arial"/>
          <w:sz w:val="20"/>
          <w:szCs w:val="20"/>
        </w:rPr>
        <w:t>Postgre</w:t>
      </w:r>
      <w:r w:rsidR="00093982" w:rsidRPr="008E35D4">
        <w:rPr>
          <w:rFonts w:ascii="Arial" w:hAnsi="Arial" w:cs="Arial"/>
          <w:sz w:val="20"/>
          <w:szCs w:val="20"/>
        </w:rPr>
        <w:t>SQL</w:t>
      </w:r>
      <w:r w:rsidRPr="008E35D4">
        <w:rPr>
          <w:rFonts w:ascii="Arial" w:hAnsi="Arial" w:cs="Arial"/>
          <w:sz w:val="20"/>
          <w:szCs w:val="20"/>
        </w:rPr>
        <w:t>, Linux.</w:t>
      </w:r>
    </w:p>
    <w:p w14:paraId="09B43399" w14:textId="77777777" w:rsidR="004C1070" w:rsidRPr="008E35D4" w:rsidRDefault="004C1070" w:rsidP="00A32F79">
      <w:pPr>
        <w:spacing w:after="0" w:line="240" w:lineRule="auto"/>
        <w:rPr>
          <w:rFonts w:ascii="Arial" w:hAnsi="Arial" w:cs="Arial"/>
          <w:b/>
          <w:sz w:val="20"/>
          <w:szCs w:val="20"/>
        </w:rPr>
      </w:pPr>
    </w:p>
    <w:p w14:paraId="0CB4183D" w14:textId="1DB4CA85" w:rsidR="00A32F79" w:rsidRPr="008E35D4" w:rsidRDefault="00F2446F" w:rsidP="00A32F79">
      <w:pPr>
        <w:spacing w:after="0" w:line="240" w:lineRule="auto"/>
        <w:rPr>
          <w:rFonts w:ascii="Arial" w:hAnsi="Arial" w:cs="Arial"/>
          <w:b/>
          <w:sz w:val="20"/>
          <w:szCs w:val="20"/>
        </w:rPr>
      </w:pPr>
      <w:r>
        <w:rPr>
          <w:rFonts w:ascii="Arial" w:hAnsi="Arial" w:cs="Arial"/>
          <w:b/>
          <w:sz w:val="20"/>
          <w:szCs w:val="20"/>
        </w:rPr>
        <w:t>U</w:t>
      </w:r>
      <w:r w:rsidR="008A4818">
        <w:rPr>
          <w:rFonts w:ascii="Arial" w:hAnsi="Arial" w:cs="Arial"/>
          <w:b/>
          <w:sz w:val="20"/>
          <w:szCs w:val="20"/>
        </w:rPr>
        <w:t>.</w:t>
      </w:r>
      <w:r>
        <w:rPr>
          <w:rFonts w:ascii="Arial" w:hAnsi="Arial" w:cs="Arial"/>
          <w:b/>
          <w:sz w:val="20"/>
          <w:szCs w:val="20"/>
        </w:rPr>
        <w:t>S</w:t>
      </w:r>
      <w:r w:rsidR="008A4818">
        <w:rPr>
          <w:rFonts w:ascii="Arial" w:hAnsi="Arial" w:cs="Arial"/>
          <w:b/>
          <w:sz w:val="20"/>
          <w:szCs w:val="20"/>
        </w:rPr>
        <w:t xml:space="preserve">. </w:t>
      </w:r>
      <w:r>
        <w:rPr>
          <w:rFonts w:ascii="Arial" w:hAnsi="Arial" w:cs="Arial"/>
          <w:b/>
          <w:sz w:val="20"/>
          <w:szCs w:val="20"/>
        </w:rPr>
        <w:t>D</w:t>
      </w:r>
      <w:r w:rsidR="008A4818">
        <w:rPr>
          <w:rFonts w:ascii="Arial" w:hAnsi="Arial" w:cs="Arial"/>
          <w:b/>
          <w:sz w:val="20"/>
          <w:szCs w:val="20"/>
        </w:rPr>
        <w:t xml:space="preserve">epartment of </w:t>
      </w:r>
      <w:r>
        <w:rPr>
          <w:rFonts w:ascii="Arial" w:hAnsi="Arial" w:cs="Arial"/>
          <w:b/>
          <w:sz w:val="20"/>
          <w:szCs w:val="20"/>
        </w:rPr>
        <w:t>A</w:t>
      </w:r>
      <w:r w:rsidR="008A4818">
        <w:rPr>
          <w:rFonts w:ascii="Arial" w:hAnsi="Arial" w:cs="Arial"/>
          <w:b/>
          <w:sz w:val="20"/>
          <w:szCs w:val="20"/>
        </w:rPr>
        <w:t>griculture</w:t>
      </w:r>
      <w:r w:rsidR="00A32F79" w:rsidRPr="008E35D4">
        <w:rPr>
          <w:rFonts w:ascii="Arial" w:hAnsi="Arial" w:cs="Arial"/>
          <w:b/>
          <w:sz w:val="20"/>
          <w:szCs w:val="20"/>
        </w:rPr>
        <w:tab/>
      </w:r>
      <w:r w:rsidR="00A32F79" w:rsidRPr="008E35D4">
        <w:rPr>
          <w:rFonts w:ascii="Arial" w:hAnsi="Arial" w:cs="Arial"/>
          <w:b/>
          <w:sz w:val="20"/>
          <w:szCs w:val="20"/>
        </w:rPr>
        <w:tab/>
      </w:r>
      <w:r w:rsidR="00A32F79" w:rsidRPr="008E35D4">
        <w:rPr>
          <w:rFonts w:ascii="Arial" w:hAnsi="Arial" w:cs="Arial"/>
          <w:b/>
          <w:sz w:val="20"/>
          <w:szCs w:val="20"/>
        </w:rPr>
        <w:tab/>
      </w:r>
      <w:r w:rsidR="00A32F79" w:rsidRPr="008E35D4">
        <w:rPr>
          <w:rFonts w:ascii="Arial" w:hAnsi="Arial" w:cs="Arial"/>
          <w:b/>
          <w:sz w:val="20"/>
          <w:szCs w:val="20"/>
        </w:rPr>
        <w:tab/>
      </w:r>
      <w:r w:rsidR="00A32F79" w:rsidRPr="008E35D4">
        <w:rPr>
          <w:rFonts w:ascii="Arial" w:hAnsi="Arial" w:cs="Arial"/>
          <w:b/>
          <w:sz w:val="20"/>
          <w:szCs w:val="20"/>
        </w:rPr>
        <w:tab/>
      </w:r>
      <w:r w:rsidR="00A32F79" w:rsidRPr="008E35D4">
        <w:rPr>
          <w:rFonts w:ascii="Arial" w:hAnsi="Arial" w:cs="Arial"/>
          <w:b/>
          <w:sz w:val="20"/>
          <w:szCs w:val="20"/>
        </w:rPr>
        <w:tab/>
        <w:t xml:space="preserve">      </w:t>
      </w:r>
      <w:r w:rsidR="00A96B00" w:rsidRPr="008E35D4">
        <w:rPr>
          <w:rFonts w:ascii="Arial" w:hAnsi="Arial" w:cs="Arial"/>
          <w:b/>
          <w:sz w:val="20"/>
          <w:szCs w:val="20"/>
        </w:rPr>
        <w:t xml:space="preserve">                </w:t>
      </w:r>
      <w:r w:rsidR="00A32F79" w:rsidRPr="008E35D4">
        <w:rPr>
          <w:rFonts w:ascii="Arial" w:hAnsi="Arial" w:cs="Arial"/>
          <w:b/>
          <w:sz w:val="20"/>
          <w:szCs w:val="20"/>
        </w:rPr>
        <w:t xml:space="preserve">June 2019- </w:t>
      </w:r>
      <w:r w:rsidR="00544CD0" w:rsidRPr="008E35D4">
        <w:rPr>
          <w:rFonts w:ascii="Arial" w:hAnsi="Arial" w:cs="Arial"/>
          <w:b/>
          <w:sz w:val="20"/>
          <w:szCs w:val="20"/>
        </w:rPr>
        <w:t>Oct</w:t>
      </w:r>
      <w:r w:rsidR="00A32F79" w:rsidRPr="008E35D4">
        <w:rPr>
          <w:rFonts w:ascii="Arial" w:hAnsi="Arial" w:cs="Arial"/>
          <w:b/>
          <w:sz w:val="20"/>
          <w:szCs w:val="20"/>
        </w:rPr>
        <w:t xml:space="preserve"> 2019</w:t>
      </w:r>
    </w:p>
    <w:p w14:paraId="7412A0CB" w14:textId="77777777" w:rsidR="00A32F79" w:rsidRPr="008A4818" w:rsidRDefault="00AC542F" w:rsidP="00AC542F">
      <w:pPr>
        <w:spacing w:after="0" w:line="240" w:lineRule="auto"/>
        <w:jc w:val="both"/>
        <w:rPr>
          <w:rFonts w:ascii="Arial" w:hAnsi="Arial" w:cs="Arial"/>
          <w:b/>
          <w:bCs/>
          <w:sz w:val="20"/>
          <w:szCs w:val="20"/>
        </w:rPr>
      </w:pPr>
      <w:r w:rsidRPr="008A4818">
        <w:rPr>
          <w:rFonts w:ascii="Arial" w:hAnsi="Arial" w:cs="Arial"/>
          <w:b/>
          <w:bCs/>
          <w:sz w:val="20"/>
          <w:szCs w:val="20"/>
        </w:rPr>
        <w:t>Java</w:t>
      </w:r>
      <w:r w:rsidR="00A32F79" w:rsidRPr="008A4818">
        <w:rPr>
          <w:rFonts w:ascii="Arial" w:hAnsi="Arial" w:cs="Arial"/>
          <w:b/>
          <w:bCs/>
          <w:sz w:val="20"/>
          <w:szCs w:val="20"/>
        </w:rPr>
        <w:t xml:space="preserve"> Developer</w:t>
      </w:r>
    </w:p>
    <w:p w14:paraId="09AF7446" w14:textId="77777777" w:rsidR="00F36D4C" w:rsidRPr="008E35D4" w:rsidRDefault="00F36D4C" w:rsidP="00AC542F">
      <w:pPr>
        <w:spacing w:after="0" w:line="240" w:lineRule="auto"/>
        <w:jc w:val="both"/>
        <w:rPr>
          <w:rFonts w:ascii="Arial" w:hAnsi="Arial" w:cs="Arial"/>
          <w:sz w:val="20"/>
          <w:szCs w:val="20"/>
        </w:rPr>
      </w:pPr>
    </w:p>
    <w:p w14:paraId="15610017" w14:textId="4C4232FA" w:rsidR="00AC542F" w:rsidRPr="008E35D4" w:rsidRDefault="00F36D4C" w:rsidP="00F95ABC">
      <w:pPr>
        <w:spacing w:after="0" w:line="240" w:lineRule="auto"/>
        <w:jc w:val="both"/>
        <w:rPr>
          <w:rFonts w:ascii="Arial" w:hAnsi="Arial" w:cs="Arial"/>
          <w:sz w:val="20"/>
          <w:szCs w:val="20"/>
        </w:rPr>
      </w:pPr>
      <w:r w:rsidRPr="008E35D4">
        <w:rPr>
          <w:rFonts w:ascii="Arial" w:hAnsi="Arial" w:cs="Arial"/>
          <w:sz w:val="20"/>
          <w:szCs w:val="20"/>
        </w:rPr>
        <w:t xml:space="preserve">Farm Service Agency (FSA) is the United States Department of Agriculture agency. We worked on RESTful services such as geocoding, routing, and spatial analysis. We worked </w:t>
      </w:r>
      <w:r w:rsidR="00E637AF" w:rsidRPr="008E35D4">
        <w:rPr>
          <w:rFonts w:ascii="Arial" w:hAnsi="Arial" w:cs="Arial"/>
          <w:sz w:val="20"/>
          <w:szCs w:val="20"/>
        </w:rPr>
        <w:t xml:space="preserve">on </w:t>
      </w:r>
      <w:r w:rsidRPr="008E35D4">
        <w:rPr>
          <w:rFonts w:ascii="Arial" w:hAnsi="Arial" w:cs="Arial"/>
          <w:sz w:val="20"/>
          <w:szCs w:val="20"/>
        </w:rPr>
        <w:t xml:space="preserve">FSA’s National Agriculture Imagery Program (NAIP) acquires aerial imagery during the agricultural growing seasons in the continental U.S. A primary goal of the NAIP program is to make digital ortho photography available through Arc GIS to governmental agencies and the public within a year of </w:t>
      </w:r>
      <w:r w:rsidR="00E637AF" w:rsidRPr="008E35D4">
        <w:rPr>
          <w:rFonts w:ascii="Arial" w:hAnsi="Arial" w:cs="Arial"/>
          <w:sz w:val="20"/>
          <w:szCs w:val="20"/>
        </w:rPr>
        <w:t xml:space="preserve">acquisition. </w:t>
      </w:r>
    </w:p>
    <w:p w14:paraId="454D392A" w14:textId="77777777" w:rsidR="00AB6E99" w:rsidRPr="008E35D4" w:rsidRDefault="00AB6E99" w:rsidP="00A32F79">
      <w:pPr>
        <w:spacing w:after="0" w:line="240" w:lineRule="auto"/>
        <w:rPr>
          <w:rFonts w:ascii="Arial" w:hAnsi="Arial" w:cs="Arial"/>
          <w:b/>
          <w:sz w:val="20"/>
          <w:szCs w:val="20"/>
        </w:rPr>
      </w:pPr>
    </w:p>
    <w:p w14:paraId="3E96CCAF" w14:textId="77777777" w:rsidR="00A32F79" w:rsidRPr="008E35D4" w:rsidRDefault="00A32F79" w:rsidP="00A32F79">
      <w:pPr>
        <w:spacing w:after="0" w:line="240" w:lineRule="auto"/>
        <w:jc w:val="both"/>
        <w:rPr>
          <w:rFonts w:ascii="Arial" w:hAnsi="Arial" w:cs="Arial"/>
          <w:b/>
          <w:sz w:val="20"/>
          <w:szCs w:val="20"/>
          <w:u w:val="single"/>
        </w:rPr>
      </w:pPr>
      <w:r w:rsidRPr="008E35D4">
        <w:rPr>
          <w:rFonts w:ascii="Arial" w:hAnsi="Arial" w:cs="Arial"/>
          <w:b/>
          <w:sz w:val="20"/>
          <w:szCs w:val="20"/>
          <w:u w:val="single"/>
        </w:rPr>
        <w:t>Responsibilities:</w:t>
      </w:r>
    </w:p>
    <w:p w14:paraId="73B53512" w14:textId="6E367C76" w:rsidR="00AB6E99" w:rsidRPr="008E35D4" w:rsidRDefault="005A7ADD" w:rsidP="00AB6E99">
      <w:pPr>
        <w:pStyle w:val="ListParagraph"/>
        <w:numPr>
          <w:ilvl w:val="0"/>
          <w:numId w:val="30"/>
        </w:numPr>
        <w:spacing w:after="0"/>
        <w:jc w:val="both"/>
        <w:rPr>
          <w:rFonts w:ascii="Arial" w:hAnsi="Arial" w:cs="Arial"/>
          <w:sz w:val="20"/>
          <w:szCs w:val="20"/>
        </w:rPr>
      </w:pPr>
      <w:r w:rsidRPr="008E35D4">
        <w:rPr>
          <w:rFonts w:ascii="Arial" w:hAnsi="Arial" w:cs="Arial"/>
          <w:sz w:val="20"/>
          <w:szCs w:val="20"/>
        </w:rPr>
        <w:t>Developed</w:t>
      </w:r>
      <w:r w:rsidR="00AB6E99" w:rsidRPr="008E35D4">
        <w:rPr>
          <w:rFonts w:ascii="Arial" w:hAnsi="Arial" w:cs="Arial"/>
          <w:sz w:val="20"/>
          <w:szCs w:val="20"/>
        </w:rPr>
        <w:t xml:space="preserve"> </w:t>
      </w:r>
      <w:r w:rsidRPr="008E35D4">
        <w:rPr>
          <w:rFonts w:ascii="Arial" w:hAnsi="Arial" w:cs="Arial"/>
          <w:sz w:val="20"/>
          <w:szCs w:val="20"/>
        </w:rPr>
        <w:t>w</w:t>
      </w:r>
      <w:r w:rsidR="00AB6E99" w:rsidRPr="008E35D4">
        <w:rPr>
          <w:rFonts w:ascii="Arial" w:hAnsi="Arial" w:cs="Arial"/>
          <w:sz w:val="20"/>
          <w:szCs w:val="20"/>
        </w:rPr>
        <w:t>eb Services Service Oriented Architecture (SOA) in SOAP, WSDL and REST.</w:t>
      </w:r>
    </w:p>
    <w:p w14:paraId="11026D6A" w14:textId="37C0C905" w:rsidR="00371EB2" w:rsidRPr="008E35D4" w:rsidRDefault="00371EB2" w:rsidP="00AB6E99">
      <w:pPr>
        <w:pStyle w:val="ListParagraph"/>
        <w:numPr>
          <w:ilvl w:val="0"/>
          <w:numId w:val="30"/>
        </w:numPr>
        <w:spacing w:after="0"/>
        <w:jc w:val="both"/>
        <w:rPr>
          <w:rFonts w:ascii="Arial" w:hAnsi="Arial" w:cs="Arial"/>
          <w:sz w:val="20"/>
          <w:szCs w:val="20"/>
        </w:rPr>
      </w:pPr>
      <w:r w:rsidRPr="008E35D4">
        <w:rPr>
          <w:rFonts w:ascii="Arial" w:hAnsi="Arial" w:cs="Arial"/>
          <w:sz w:val="20"/>
          <w:szCs w:val="20"/>
        </w:rPr>
        <w:t>Developed web application based on spring framework using key features such as dependency injection, events, resources, i18n, validation, data binding, type conversion and AOP.</w:t>
      </w:r>
    </w:p>
    <w:p w14:paraId="09C1F1CC" w14:textId="1F1698B2" w:rsidR="00A32F79" w:rsidRPr="008E35D4" w:rsidRDefault="00A32F79" w:rsidP="00A32F79">
      <w:pPr>
        <w:numPr>
          <w:ilvl w:val="0"/>
          <w:numId w:val="13"/>
        </w:numPr>
        <w:spacing w:after="0" w:line="240" w:lineRule="auto"/>
        <w:jc w:val="both"/>
        <w:rPr>
          <w:rFonts w:ascii="Arial" w:hAnsi="Arial" w:cs="Arial"/>
          <w:sz w:val="20"/>
          <w:szCs w:val="20"/>
        </w:rPr>
      </w:pPr>
      <w:r w:rsidRPr="008E35D4">
        <w:rPr>
          <w:rFonts w:ascii="Arial" w:hAnsi="Arial" w:cs="Arial"/>
          <w:sz w:val="20"/>
          <w:szCs w:val="20"/>
        </w:rPr>
        <w:t>Involved in the Unit testing of the Desktop and web applications which are developed using GIS.</w:t>
      </w:r>
    </w:p>
    <w:p w14:paraId="40EC96CB" w14:textId="02EBFC4E" w:rsidR="008B3298" w:rsidRPr="008E35D4" w:rsidRDefault="008B3298" w:rsidP="00A32F79">
      <w:pPr>
        <w:numPr>
          <w:ilvl w:val="0"/>
          <w:numId w:val="13"/>
        </w:numPr>
        <w:spacing w:after="0" w:line="240" w:lineRule="auto"/>
        <w:jc w:val="both"/>
        <w:rPr>
          <w:rFonts w:ascii="Arial" w:hAnsi="Arial" w:cs="Arial"/>
          <w:sz w:val="20"/>
          <w:szCs w:val="20"/>
        </w:rPr>
      </w:pPr>
      <w:r w:rsidRPr="008E35D4">
        <w:rPr>
          <w:rFonts w:ascii="Arial" w:hAnsi="Arial" w:cs="Arial"/>
          <w:sz w:val="20"/>
          <w:szCs w:val="20"/>
        </w:rPr>
        <w:t>Implemented both programmatic and declarative for FSA Spring application.</w:t>
      </w:r>
    </w:p>
    <w:p w14:paraId="7065D521" w14:textId="77777777" w:rsidR="00A32F79" w:rsidRPr="008E35D4" w:rsidRDefault="00A32F79" w:rsidP="00A32F79">
      <w:pPr>
        <w:numPr>
          <w:ilvl w:val="0"/>
          <w:numId w:val="13"/>
        </w:numPr>
        <w:spacing w:after="0" w:line="240" w:lineRule="auto"/>
        <w:jc w:val="both"/>
        <w:rPr>
          <w:rFonts w:ascii="Arial" w:hAnsi="Arial" w:cs="Arial"/>
          <w:sz w:val="20"/>
          <w:szCs w:val="20"/>
        </w:rPr>
      </w:pPr>
      <w:r w:rsidRPr="008E35D4">
        <w:rPr>
          <w:rFonts w:ascii="Arial" w:hAnsi="Arial" w:cs="Arial"/>
          <w:sz w:val="20"/>
          <w:szCs w:val="20"/>
        </w:rPr>
        <w:t>Understanding the application Architecture, requirement gathering and creating design documents.</w:t>
      </w:r>
    </w:p>
    <w:p w14:paraId="0DAE51C5" w14:textId="77777777" w:rsidR="00A32F79" w:rsidRPr="008E35D4" w:rsidRDefault="00A32F79" w:rsidP="00A32F79">
      <w:pPr>
        <w:numPr>
          <w:ilvl w:val="0"/>
          <w:numId w:val="13"/>
        </w:numPr>
        <w:spacing w:after="0" w:line="240" w:lineRule="auto"/>
        <w:jc w:val="both"/>
        <w:rPr>
          <w:rFonts w:ascii="Arial" w:hAnsi="Arial" w:cs="Arial"/>
          <w:sz w:val="20"/>
          <w:szCs w:val="20"/>
        </w:rPr>
      </w:pPr>
      <w:r w:rsidRPr="008E35D4">
        <w:rPr>
          <w:rFonts w:ascii="Arial" w:hAnsi="Arial" w:cs="Arial"/>
          <w:sz w:val="20"/>
          <w:szCs w:val="20"/>
        </w:rPr>
        <w:t>Involved in the requirements review, Development, and used Agile Development methodology.</w:t>
      </w:r>
    </w:p>
    <w:p w14:paraId="7383B2ED" w14:textId="77777777" w:rsidR="00A32F79" w:rsidRPr="008E35D4" w:rsidRDefault="00A32F79" w:rsidP="00A32F79">
      <w:pPr>
        <w:numPr>
          <w:ilvl w:val="0"/>
          <w:numId w:val="13"/>
        </w:numPr>
        <w:spacing w:after="0" w:line="240" w:lineRule="auto"/>
        <w:jc w:val="both"/>
        <w:rPr>
          <w:rFonts w:ascii="Arial" w:hAnsi="Arial" w:cs="Arial"/>
          <w:sz w:val="20"/>
          <w:szCs w:val="20"/>
        </w:rPr>
      </w:pPr>
      <w:r w:rsidRPr="008E35D4">
        <w:rPr>
          <w:rFonts w:ascii="Arial" w:hAnsi="Arial" w:cs="Arial"/>
          <w:sz w:val="20"/>
          <w:szCs w:val="20"/>
        </w:rPr>
        <w:t>Understand customer requirements and develop GIS application to meet business needs.</w:t>
      </w:r>
    </w:p>
    <w:p w14:paraId="061AD1EE" w14:textId="77777777" w:rsidR="00A32F79" w:rsidRPr="008E35D4" w:rsidRDefault="00A32F79" w:rsidP="00A14EA0">
      <w:pPr>
        <w:spacing w:after="0" w:line="240" w:lineRule="auto"/>
        <w:rPr>
          <w:rFonts w:ascii="Arial" w:hAnsi="Arial" w:cs="Arial"/>
          <w:b/>
          <w:sz w:val="20"/>
          <w:szCs w:val="20"/>
        </w:rPr>
      </w:pPr>
    </w:p>
    <w:p w14:paraId="041036FA" w14:textId="6FEA5B76" w:rsidR="00553CCA" w:rsidRPr="008E35D4" w:rsidRDefault="00553CCA" w:rsidP="00553CCA">
      <w:pPr>
        <w:spacing w:after="0" w:line="240" w:lineRule="auto"/>
        <w:jc w:val="both"/>
        <w:rPr>
          <w:rFonts w:ascii="Arial" w:hAnsi="Arial" w:cs="Arial"/>
          <w:b/>
          <w:sz w:val="20"/>
          <w:szCs w:val="20"/>
        </w:rPr>
      </w:pPr>
      <w:r w:rsidRPr="008E35D4">
        <w:rPr>
          <w:rFonts w:ascii="Arial" w:hAnsi="Arial" w:cs="Arial"/>
          <w:b/>
          <w:sz w:val="20"/>
          <w:szCs w:val="20"/>
          <w:u w:val="single"/>
        </w:rPr>
        <w:t>Environment:</w:t>
      </w:r>
      <w:r w:rsidRPr="008E35D4">
        <w:rPr>
          <w:rFonts w:ascii="Arial" w:hAnsi="Arial" w:cs="Arial"/>
          <w:b/>
          <w:sz w:val="20"/>
          <w:szCs w:val="20"/>
        </w:rPr>
        <w:t xml:space="preserve"> </w:t>
      </w:r>
      <w:r w:rsidRPr="008E35D4">
        <w:rPr>
          <w:rFonts w:ascii="Arial" w:hAnsi="Arial" w:cs="Arial"/>
          <w:sz w:val="20"/>
          <w:szCs w:val="20"/>
        </w:rPr>
        <w:t>Java</w:t>
      </w:r>
      <w:r w:rsidR="00052409" w:rsidRPr="008E35D4">
        <w:rPr>
          <w:rFonts w:ascii="Arial" w:hAnsi="Arial" w:cs="Arial"/>
          <w:sz w:val="20"/>
          <w:szCs w:val="20"/>
        </w:rPr>
        <w:t>,</w:t>
      </w:r>
      <w:r w:rsidRPr="008E35D4">
        <w:rPr>
          <w:rFonts w:ascii="Arial" w:hAnsi="Arial" w:cs="Arial"/>
          <w:sz w:val="20"/>
          <w:szCs w:val="20"/>
        </w:rPr>
        <w:t xml:space="preserve"> </w:t>
      </w:r>
      <w:r w:rsidR="00E7032A" w:rsidRPr="008E35D4">
        <w:rPr>
          <w:rFonts w:ascii="Arial" w:hAnsi="Arial" w:cs="Arial"/>
          <w:sz w:val="20"/>
          <w:szCs w:val="20"/>
        </w:rPr>
        <w:t>Spring, Web</w:t>
      </w:r>
      <w:r w:rsidRPr="008E35D4">
        <w:rPr>
          <w:rFonts w:ascii="Arial" w:hAnsi="Arial" w:cs="Arial"/>
          <w:sz w:val="20"/>
          <w:szCs w:val="20"/>
        </w:rPr>
        <w:t xml:space="preserve"> Services (SOAP and RESTFUL) HTML, Java Script, CSS, Maven, Jira, Junit, Log4j, </w:t>
      </w:r>
      <w:r w:rsidR="00E7032A" w:rsidRPr="008E35D4">
        <w:rPr>
          <w:rFonts w:ascii="Arial" w:hAnsi="Arial" w:cs="Arial"/>
          <w:sz w:val="20"/>
          <w:szCs w:val="20"/>
        </w:rPr>
        <w:t>Jenkins</w:t>
      </w:r>
      <w:r w:rsidRPr="008E35D4">
        <w:rPr>
          <w:rFonts w:ascii="Arial" w:hAnsi="Arial" w:cs="Arial"/>
          <w:sz w:val="20"/>
          <w:szCs w:val="20"/>
        </w:rPr>
        <w:t>, SPLUNK, Putty, Eclipse, SQL Developer, Linux.</w:t>
      </w:r>
    </w:p>
    <w:p w14:paraId="4DF45580" w14:textId="77777777" w:rsidR="00A32F79" w:rsidRPr="008E35D4" w:rsidRDefault="00A32F79" w:rsidP="00A14EA0">
      <w:pPr>
        <w:spacing w:after="0" w:line="240" w:lineRule="auto"/>
        <w:rPr>
          <w:rFonts w:ascii="Arial" w:hAnsi="Arial" w:cs="Arial"/>
          <w:b/>
          <w:sz w:val="20"/>
          <w:szCs w:val="20"/>
        </w:rPr>
      </w:pPr>
    </w:p>
    <w:p w14:paraId="3180F8A0" w14:textId="77777777" w:rsidR="00A32F79" w:rsidRPr="008E35D4" w:rsidRDefault="00A32F79" w:rsidP="00A14EA0">
      <w:pPr>
        <w:spacing w:after="0" w:line="240" w:lineRule="auto"/>
        <w:rPr>
          <w:rFonts w:ascii="Arial" w:hAnsi="Arial" w:cs="Arial"/>
          <w:b/>
          <w:sz w:val="20"/>
          <w:szCs w:val="20"/>
        </w:rPr>
      </w:pPr>
    </w:p>
    <w:p w14:paraId="3BCEE5E5" w14:textId="76E16592" w:rsidR="00F21AC0" w:rsidRPr="008E35D4" w:rsidRDefault="00E04C96" w:rsidP="00A14EA0">
      <w:pPr>
        <w:spacing w:after="0" w:line="240" w:lineRule="auto"/>
        <w:rPr>
          <w:rFonts w:ascii="Arial" w:hAnsi="Arial" w:cs="Arial"/>
          <w:b/>
          <w:sz w:val="20"/>
          <w:szCs w:val="20"/>
        </w:rPr>
      </w:pPr>
      <w:r w:rsidRPr="008E35D4">
        <w:rPr>
          <w:rFonts w:ascii="Arial" w:hAnsi="Arial" w:cs="Arial"/>
          <w:b/>
          <w:sz w:val="20"/>
          <w:szCs w:val="20"/>
        </w:rPr>
        <w:t xml:space="preserve">Bank of America    </w:t>
      </w:r>
      <w:r w:rsidRPr="008E35D4">
        <w:rPr>
          <w:rFonts w:ascii="Arial" w:hAnsi="Arial" w:cs="Arial"/>
          <w:b/>
          <w:sz w:val="20"/>
          <w:szCs w:val="20"/>
        </w:rPr>
        <w:tab/>
      </w:r>
      <w:r w:rsidR="006016C3" w:rsidRPr="008E35D4">
        <w:rPr>
          <w:rFonts w:ascii="Arial" w:hAnsi="Arial" w:cs="Arial"/>
          <w:b/>
          <w:sz w:val="20"/>
          <w:szCs w:val="20"/>
        </w:rPr>
        <w:tab/>
      </w:r>
      <w:r w:rsidR="006016C3" w:rsidRPr="008E35D4">
        <w:rPr>
          <w:rFonts w:ascii="Arial" w:hAnsi="Arial" w:cs="Arial"/>
          <w:b/>
          <w:sz w:val="20"/>
          <w:szCs w:val="20"/>
        </w:rPr>
        <w:tab/>
      </w:r>
      <w:r w:rsidR="006016C3" w:rsidRPr="008E35D4">
        <w:rPr>
          <w:rFonts w:ascii="Arial" w:hAnsi="Arial" w:cs="Arial"/>
          <w:b/>
          <w:sz w:val="20"/>
          <w:szCs w:val="20"/>
        </w:rPr>
        <w:tab/>
      </w:r>
      <w:r w:rsidR="00911C3D" w:rsidRPr="008E35D4">
        <w:rPr>
          <w:rFonts w:ascii="Arial" w:hAnsi="Arial" w:cs="Arial"/>
          <w:b/>
          <w:sz w:val="20"/>
          <w:szCs w:val="20"/>
        </w:rPr>
        <w:t xml:space="preserve">   </w:t>
      </w:r>
      <w:r w:rsidR="00053711" w:rsidRPr="008E35D4">
        <w:rPr>
          <w:rFonts w:ascii="Arial" w:hAnsi="Arial" w:cs="Arial"/>
          <w:b/>
          <w:sz w:val="20"/>
          <w:szCs w:val="20"/>
        </w:rPr>
        <w:tab/>
      </w:r>
      <w:r w:rsidR="00053711" w:rsidRPr="008E35D4">
        <w:rPr>
          <w:rFonts w:ascii="Arial" w:hAnsi="Arial" w:cs="Arial"/>
          <w:b/>
          <w:sz w:val="20"/>
          <w:szCs w:val="20"/>
        </w:rPr>
        <w:tab/>
      </w:r>
      <w:r w:rsidR="00053711" w:rsidRPr="008E35D4">
        <w:rPr>
          <w:rFonts w:ascii="Arial" w:hAnsi="Arial" w:cs="Arial"/>
          <w:b/>
          <w:sz w:val="20"/>
          <w:szCs w:val="20"/>
        </w:rPr>
        <w:tab/>
      </w:r>
      <w:r w:rsidR="00053711" w:rsidRPr="008E35D4">
        <w:rPr>
          <w:rFonts w:ascii="Arial" w:hAnsi="Arial" w:cs="Arial"/>
          <w:b/>
          <w:sz w:val="20"/>
          <w:szCs w:val="20"/>
        </w:rPr>
        <w:tab/>
        <w:t xml:space="preserve">        </w:t>
      </w:r>
      <w:r w:rsidR="00A96B00" w:rsidRPr="008E35D4">
        <w:rPr>
          <w:rFonts w:ascii="Arial" w:hAnsi="Arial" w:cs="Arial"/>
          <w:b/>
          <w:sz w:val="20"/>
          <w:szCs w:val="20"/>
        </w:rPr>
        <w:t xml:space="preserve">                 </w:t>
      </w:r>
      <w:r w:rsidR="0031342E" w:rsidRPr="008E35D4">
        <w:rPr>
          <w:rFonts w:ascii="Arial" w:hAnsi="Arial" w:cs="Arial"/>
          <w:b/>
          <w:sz w:val="20"/>
          <w:szCs w:val="20"/>
        </w:rPr>
        <w:t>July</w:t>
      </w:r>
      <w:r w:rsidR="00053711" w:rsidRPr="008E35D4">
        <w:rPr>
          <w:rFonts w:ascii="Arial" w:hAnsi="Arial" w:cs="Arial"/>
          <w:b/>
          <w:sz w:val="20"/>
          <w:szCs w:val="20"/>
        </w:rPr>
        <w:t xml:space="preserve"> </w:t>
      </w:r>
      <w:r w:rsidR="003E48FF" w:rsidRPr="008E35D4">
        <w:rPr>
          <w:rFonts w:ascii="Arial" w:hAnsi="Arial" w:cs="Arial"/>
          <w:b/>
          <w:sz w:val="20"/>
          <w:szCs w:val="20"/>
        </w:rPr>
        <w:t>201</w:t>
      </w:r>
      <w:r w:rsidR="0031342E" w:rsidRPr="008E35D4">
        <w:rPr>
          <w:rFonts w:ascii="Arial" w:hAnsi="Arial" w:cs="Arial"/>
          <w:b/>
          <w:sz w:val="20"/>
          <w:szCs w:val="20"/>
        </w:rPr>
        <w:t>4</w:t>
      </w:r>
      <w:r w:rsidR="00911C3D" w:rsidRPr="008E35D4">
        <w:rPr>
          <w:rFonts w:ascii="Arial" w:hAnsi="Arial" w:cs="Arial"/>
          <w:b/>
          <w:sz w:val="20"/>
          <w:szCs w:val="20"/>
        </w:rPr>
        <w:t>-</w:t>
      </w:r>
      <w:r w:rsidR="00D801AB" w:rsidRPr="008E35D4">
        <w:rPr>
          <w:rFonts w:ascii="Arial" w:hAnsi="Arial" w:cs="Arial"/>
          <w:b/>
          <w:sz w:val="20"/>
          <w:szCs w:val="20"/>
        </w:rPr>
        <w:t>July</w:t>
      </w:r>
      <w:r w:rsidR="00ED13A9" w:rsidRPr="008E35D4">
        <w:rPr>
          <w:rFonts w:ascii="Arial" w:hAnsi="Arial" w:cs="Arial"/>
          <w:b/>
          <w:sz w:val="20"/>
          <w:szCs w:val="20"/>
        </w:rPr>
        <w:t xml:space="preserve"> 201</w:t>
      </w:r>
      <w:r w:rsidR="00D801AB" w:rsidRPr="008E35D4">
        <w:rPr>
          <w:rFonts w:ascii="Arial" w:hAnsi="Arial" w:cs="Arial"/>
          <w:b/>
          <w:sz w:val="20"/>
          <w:szCs w:val="20"/>
        </w:rPr>
        <w:t>8</w:t>
      </w:r>
      <w:r w:rsidR="006016C3" w:rsidRPr="008E35D4">
        <w:rPr>
          <w:rFonts w:ascii="Arial" w:hAnsi="Arial" w:cs="Arial"/>
          <w:b/>
          <w:sz w:val="20"/>
          <w:szCs w:val="20"/>
        </w:rPr>
        <w:tab/>
      </w:r>
    </w:p>
    <w:p w14:paraId="0B565EE2" w14:textId="742777B7" w:rsidR="00F21AC0" w:rsidRPr="00E32DF2" w:rsidRDefault="00A60321" w:rsidP="00A14EA0">
      <w:pPr>
        <w:spacing w:after="0" w:line="240" w:lineRule="auto"/>
        <w:jc w:val="both"/>
        <w:rPr>
          <w:rFonts w:ascii="Arial" w:hAnsi="Arial" w:cs="Arial"/>
          <w:b/>
          <w:bCs/>
          <w:sz w:val="20"/>
          <w:szCs w:val="20"/>
        </w:rPr>
      </w:pPr>
      <w:r>
        <w:rPr>
          <w:rFonts w:ascii="Arial" w:hAnsi="Arial" w:cs="Arial"/>
          <w:b/>
          <w:bCs/>
          <w:sz w:val="20"/>
          <w:szCs w:val="20"/>
        </w:rPr>
        <w:t>Java</w:t>
      </w:r>
      <w:r w:rsidR="007A4383" w:rsidRPr="00E32DF2">
        <w:rPr>
          <w:rFonts w:ascii="Arial" w:hAnsi="Arial" w:cs="Arial"/>
          <w:b/>
          <w:bCs/>
          <w:sz w:val="20"/>
          <w:szCs w:val="20"/>
        </w:rPr>
        <w:t xml:space="preserve"> Developer</w:t>
      </w:r>
    </w:p>
    <w:p w14:paraId="0B82ABAB" w14:textId="77777777" w:rsidR="00C74EB6" w:rsidRPr="008E35D4" w:rsidRDefault="00C74EB6" w:rsidP="00A14EA0">
      <w:pPr>
        <w:spacing w:after="0" w:line="240" w:lineRule="auto"/>
        <w:jc w:val="both"/>
        <w:rPr>
          <w:rFonts w:ascii="Arial" w:hAnsi="Arial" w:cs="Arial"/>
          <w:i/>
          <w:sz w:val="20"/>
          <w:szCs w:val="20"/>
        </w:rPr>
      </w:pPr>
    </w:p>
    <w:p w14:paraId="3EAF2F76" w14:textId="60B04ADD" w:rsidR="00C74EB6" w:rsidRPr="008E35D4" w:rsidRDefault="00EA135C" w:rsidP="00A14EA0">
      <w:pPr>
        <w:spacing w:after="0" w:line="240" w:lineRule="auto"/>
        <w:jc w:val="both"/>
        <w:rPr>
          <w:rFonts w:ascii="Arial" w:hAnsi="Arial" w:cs="Arial"/>
          <w:sz w:val="20"/>
          <w:szCs w:val="20"/>
        </w:rPr>
      </w:pPr>
      <w:r w:rsidRPr="008E35D4">
        <w:rPr>
          <w:rFonts w:ascii="Arial" w:hAnsi="Arial" w:cs="Arial"/>
          <w:noProof/>
          <w:sz w:val="20"/>
          <w:szCs w:val="20"/>
        </w:rPr>
        <w:t>Vantage Mercury Analytics is a pre-trade application of the global markets of Bank of America Merrill Lynch. Bank of America Merrill Lynch is the marketing name for the global banking and global markets businesses of the bank. The system has been developed using J2EE technologies with the Struts framework, Web Services technologies, and deployed on the Tomcat Application Server on a Linux platform.</w:t>
      </w:r>
    </w:p>
    <w:p w14:paraId="61BCA140" w14:textId="77777777" w:rsidR="00D55CBD" w:rsidRPr="008E35D4" w:rsidRDefault="00F21AC0" w:rsidP="00A14EA0">
      <w:pPr>
        <w:spacing w:after="0" w:line="240" w:lineRule="auto"/>
        <w:jc w:val="both"/>
        <w:rPr>
          <w:rFonts w:ascii="Arial" w:hAnsi="Arial" w:cs="Arial"/>
          <w:b/>
          <w:sz w:val="20"/>
          <w:szCs w:val="20"/>
          <w:u w:val="single"/>
        </w:rPr>
      </w:pPr>
      <w:r w:rsidRPr="008E35D4">
        <w:rPr>
          <w:rFonts w:ascii="Arial" w:hAnsi="Arial" w:cs="Arial"/>
          <w:b/>
          <w:sz w:val="20"/>
          <w:szCs w:val="20"/>
          <w:u w:val="single"/>
        </w:rPr>
        <w:t>Responsibilities:</w:t>
      </w:r>
    </w:p>
    <w:p w14:paraId="6A914552" w14:textId="374156EB" w:rsidR="002F7110" w:rsidRPr="008E35D4" w:rsidRDefault="002F7110" w:rsidP="002F7110">
      <w:pPr>
        <w:numPr>
          <w:ilvl w:val="0"/>
          <w:numId w:val="13"/>
        </w:numPr>
        <w:spacing w:after="0" w:line="240" w:lineRule="auto"/>
        <w:jc w:val="both"/>
        <w:rPr>
          <w:rFonts w:ascii="Arial" w:hAnsi="Arial" w:cs="Arial"/>
          <w:sz w:val="20"/>
          <w:szCs w:val="20"/>
        </w:rPr>
      </w:pPr>
      <w:r w:rsidRPr="008E35D4">
        <w:rPr>
          <w:rFonts w:ascii="Arial" w:hAnsi="Arial" w:cs="Arial"/>
          <w:sz w:val="20"/>
          <w:szCs w:val="20"/>
        </w:rPr>
        <w:t>Involved in the requirements review, design, development, unit testing, and bug fixing of the system using Agile Development methodology.</w:t>
      </w:r>
    </w:p>
    <w:p w14:paraId="621D4629" w14:textId="77777777" w:rsidR="002F7110" w:rsidRPr="008E35D4" w:rsidRDefault="002F7110" w:rsidP="002F7110">
      <w:pPr>
        <w:numPr>
          <w:ilvl w:val="0"/>
          <w:numId w:val="13"/>
        </w:numPr>
        <w:spacing w:after="0" w:line="240" w:lineRule="auto"/>
        <w:jc w:val="both"/>
        <w:rPr>
          <w:rFonts w:ascii="Arial" w:hAnsi="Arial" w:cs="Arial"/>
          <w:sz w:val="20"/>
          <w:szCs w:val="20"/>
        </w:rPr>
      </w:pPr>
      <w:r w:rsidRPr="008E35D4">
        <w:rPr>
          <w:rFonts w:ascii="Arial" w:hAnsi="Arial" w:cs="Arial"/>
          <w:sz w:val="20"/>
          <w:szCs w:val="20"/>
        </w:rPr>
        <w:t>Migrated the application using Web Services (SOAP and RESTFUL) to Apache CXF web services.</w:t>
      </w:r>
    </w:p>
    <w:p w14:paraId="181977E7" w14:textId="77777777" w:rsidR="002F7110" w:rsidRPr="008E35D4" w:rsidRDefault="002F7110" w:rsidP="002F7110">
      <w:pPr>
        <w:numPr>
          <w:ilvl w:val="0"/>
          <w:numId w:val="13"/>
        </w:numPr>
        <w:spacing w:after="0" w:line="240" w:lineRule="auto"/>
        <w:jc w:val="both"/>
        <w:rPr>
          <w:rFonts w:ascii="Arial" w:hAnsi="Arial" w:cs="Arial"/>
          <w:sz w:val="20"/>
          <w:szCs w:val="20"/>
        </w:rPr>
      </w:pPr>
      <w:r w:rsidRPr="008E35D4">
        <w:rPr>
          <w:rFonts w:ascii="Arial" w:hAnsi="Arial" w:cs="Arial"/>
          <w:sz w:val="20"/>
          <w:szCs w:val="20"/>
        </w:rPr>
        <w:t>Developed and maintained the Angular front end, integrating it with a Java Spring Boot back end to enhance UI/UX responsiveness.</w:t>
      </w:r>
    </w:p>
    <w:p w14:paraId="02515A32" w14:textId="77777777" w:rsidR="002F7110" w:rsidRPr="008E35D4" w:rsidRDefault="002F7110" w:rsidP="002F7110">
      <w:pPr>
        <w:numPr>
          <w:ilvl w:val="0"/>
          <w:numId w:val="13"/>
        </w:numPr>
        <w:spacing w:after="0" w:line="240" w:lineRule="auto"/>
        <w:jc w:val="both"/>
        <w:rPr>
          <w:rFonts w:ascii="Arial" w:hAnsi="Arial" w:cs="Arial"/>
          <w:sz w:val="20"/>
          <w:szCs w:val="20"/>
        </w:rPr>
      </w:pPr>
      <w:r w:rsidRPr="008E35D4">
        <w:rPr>
          <w:rFonts w:ascii="Arial" w:hAnsi="Arial" w:cs="Arial"/>
          <w:sz w:val="20"/>
          <w:szCs w:val="20"/>
        </w:rPr>
        <w:t>Worked on Spring Controllers and configured them using annotations to handle the presentation requests.</w:t>
      </w:r>
    </w:p>
    <w:p w14:paraId="05FDE97D" w14:textId="77777777" w:rsidR="002F7110" w:rsidRPr="008E35D4" w:rsidRDefault="002F7110" w:rsidP="002F7110">
      <w:pPr>
        <w:numPr>
          <w:ilvl w:val="0"/>
          <w:numId w:val="13"/>
        </w:numPr>
        <w:spacing w:after="0" w:line="240" w:lineRule="auto"/>
        <w:jc w:val="both"/>
        <w:rPr>
          <w:rFonts w:ascii="Arial" w:hAnsi="Arial" w:cs="Arial"/>
          <w:sz w:val="20"/>
          <w:szCs w:val="20"/>
        </w:rPr>
      </w:pPr>
      <w:r w:rsidRPr="008E35D4">
        <w:rPr>
          <w:rFonts w:ascii="Arial" w:hAnsi="Arial" w:cs="Arial"/>
          <w:sz w:val="20"/>
          <w:szCs w:val="20"/>
        </w:rPr>
        <w:t>Deployed and consumed web services based on SOAP and REST protocols.</w:t>
      </w:r>
    </w:p>
    <w:p w14:paraId="78F31229" w14:textId="77777777" w:rsidR="002F7110" w:rsidRPr="008E35D4" w:rsidRDefault="002F7110" w:rsidP="002F7110">
      <w:pPr>
        <w:numPr>
          <w:ilvl w:val="0"/>
          <w:numId w:val="13"/>
        </w:numPr>
        <w:spacing w:after="0" w:line="240" w:lineRule="auto"/>
        <w:jc w:val="both"/>
        <w:rPr>
          <w:rFonts w:ascii="Arial" w:hAnsi="Arial" w:cs="Arial"/>
          <w:sz w:val="20"/>
          <w:szCs w:val="20"/>
        </w:rPr>
      </w:pPr>
      <w:r w:rsidRPr="008E35D4">
        <w:rPr>
          <w:rFonts w:ascii="Arial" w:hAnsi="Arial" w:cs="Arial"/>
          <w:sz w:val="20"/>
          <w:szCs w:val="20"/>
        </w:rPr>
        <w:t>Developed the Model View Controller (MVC) architecture using frameworks such as Angular.js.</w:t>
      </w:r>
    </w:p>
    <w:p w14:paraId="200CB71B" w14:textId="77777777" w:rsidR="002F7110" w:rsidRPr="008E35D4" w:rsidRDefault="002F7110" w:rsidP="002F7110">
      <w:pPr>
        <w:numPr>
          <w:ilvl w:val="0"/>
          <w:numId w:val="13"/>
        </w:numPr>
        <w:spacing w:after="0" w:line="240" w:lineRule="auto"/>
        <w:jc w:val="both"/>
        <w:rPr>
          <w:rFonts w:ascii="Arial" w:hAnsi="Arial" w:cs="Arial"/>
          <w:sz w:val="20"/>
          <w:szCs w:val="20"/>
        </w:rPr>
      </w:pPr>
      <w:r w:rsidRPr="008E35D4">
        <w:rPr>
          <w:rFonts w:ascii="Arial" w:hAnsi="Arial" w:cs="Arial"/>
          <w:sz w:val="20"/>
          <w:szCs w:val="20"/>
        </w:rPr>
        <w:t>Implemented real-time data processing and event-driven architectures using Kafka for financial transaction processing.</w:t>
      </w:r>
    </w:p>
    <w:p w14:paraId="22D95A0E" w14:textId="5304A26D" w:rsidR="002F7110" w:rsidRPr="008E35D4" w:rsidRDefault="002F7110" w:rsidP="002F7110">
      <w:pPr>
        <w:numPr>
          <w:ilvl w:val="0"/>
          <w:numId w:val="13"/>
        </w:numPr>
        <w:spacing w:after="0" w:line="240" w:lineRule="auto"/>
        <w:jc w:val="both"/>
        <w:rPr>
          <w:rFonts w:ascii="Arial" w:hAnsi="Arial" w:cs="Arial"/>
          <w:sz w:val="20"/>
          <w:szCs w:val="20"/>
        </w:rPr>
      </w:pPr>
      <w:r w:rsidRPr="008E35D4">
        <w:rPr>
          <w:rFonts w:ascii="Arial" w:hAnsi="Arial" w:cs="Arial"/>
          <w:sz w:val="20"/>
          <w:szCs w:val="20"/>
        </w:rPr>
        <w:t xml:space="preserve">Designed and implemented database schemas using </w:t>
      </w:r>
      <w:r w:rsidR="00D37A3B">
        <w:rPr>
          <w:rFonts w:ascii="Arial" w:hAnsi="Arial" w:cs="Arial"/>
          <w:sz w:val="20"/>
          <w:szCs w:val="20"/>
        </w:rPr>
        <w:t>Mongo DB</w:t>
      </w:r>
      <w:r w:rsidRPr="008E35D4">
        <w:rPr>
          <w:rFonts w:ascii="Arial" w:hAnsi="Arial" w:cs="Arial"/>
          <w:sz w:val="20"/>
          <w:szCs w:val="20"/>
        </w:rPr>
        <w:t xml:space="preserve"> to ensure high data integrity.</w:t>
      </w:r>
    </w:p>
    <w:p w14:paraId="07609D5C" w14:textId="77777777" w:rsidR="002F7110" w:rsidRPr="008E35D4" w:rsidRDefault="002F7110" w:rsidP="002F7110">
      <w:pPr>
        <w:numPr>
          <w:ilvl w:val="0"/>
          <w:numId w:val="13"/>
        </w:numPr>
        <w:spacing w:after="0" w:line="240" w:lineRule="auto"/>
        <w:jc w:val="both"/>
        <w:rPr>
          <w:rFonts w:ascii="Arial" w:hAnsi="Arial" w:cs="Arial"/>
          <w:sz w:val="20"/>
          <w:szCs w:val="20"/>
        </w:rPr>
      </w:pPr>
      <w:r w:rsidRPr="008E35D4">
        <w:rPr>
          <w:rFonts w:ascii="Arial" w:hAnsi="Arial" w:cs="Arial"/>
          <w:sz w:val="20"/>
          <w:szCs w:val="20"/>
        </w:rPr>
        <w:t>Involved in designing and developing Object-Oriented methodologies using UML, Use Case, Class, and Sequence diagrams.</w:t>
      </w:r>
    </w:p>
    <w:p w14:paraId="208196D5" w14:textId="77777777" w:rsidR="002F7110" w:rsidRPr="008E35D4" w:rsidRDefault="002F7110" w:rsidP="002F7110">
      <w:pPr>
        <w:numPr>
          <w:ilvl w:val="0"/>
          <w:numId w:val="13"/>
        </w:numPr>
        <w:spacing w:after="0" w:line="240" w:lineRule="auto"/>
        <w:jc w:val="both"/>
        <w:rPr>
          <w:rFonts w:ascii="Arial" w:hAnsi="Arial" w:cs="Arial"/>
          <w:sz w:val="20"/>
          <w:szCs w:val="20"/>
        </w:rPr>
      </w:pPr>
      <w:r w:rsidRPr="008E35D4">
        <w:rPr>
          <w:rFonts w:ascii="Arial" w:hAnsi="Arial" w:cs="Arial"/>
          <w:sz w:val="20"/>
          <w:szCs w:val="20"/>
        </w:rPr>
        <w:t>Used Putty for UNIX login to check server logs and debug production issues.</w:t>
      </w:r>
    </w:p>
    <w:p w14:paraId="00CC9112" w14:textId="7BD3C697" w:rsidR="002F7110" w:rsidRPr="008E35D4" w:rsidRDefault="002F7110" w:rsidP="00B828B0">
      <w:pPr>
        <w:numPr>
          <w:ilvl w:val="0"/>
          <w:numId w:val="13"/>
        </w:numPr>
        <w:spacing w:after="0" w:line="240" w:lineRule="auto"/>
        <w:jc w:val="both"/>
        <w:rPr>
          <w:rFonts w:ascii="Arial" w:hAnsi="Arial" w:cs="Arial"/>
          <w:sz w:val="20"/>
          <w:szCs w:val="20"/>
        </w:rPr>
      </w:pPr>
      <w:r w:rsidRPr="008E35D4">
        <w:rPr>
          <w:rFonts w:ascii="Arial" w:hAnsi="Arial" w:cs="Arial"/>
          <w:sz w:val="20"/>
          <w:szCs w:val="20"/>
        </w:rPr>
        <w:t>Deployed the application in various environments and supported live activity, utilizing SPLUNK for log analysis and Kafka log monitoring for real-time event tracking and troubleshooting.</w:t>
      </w:r>
    </w:p>
    <w:p w14:paraId="156A4F4F" w14:textId="72161699" w:rsidR="00C74EB6" w:rsidRPr="008E35D4" w:rsidRDefault="00C74EB6" w:rsidP="00C74EB6">
      <w:pPr>
        <w:spacing w:after="0" w:line="240" w:lineRule="auto"/>
        <w:ind w:left="360"/>
        <w:jc w:val="both"/>
        <w:rPr>
          <w:rFonts w:ascii="Arial" w:hAnsi="Arial" w:cs="Arial"/>
          <w:sz w:val="20"/>
          <w:szCs w:val="20"/>
        </w:rPr>
      </w:pPr>
    </w:p>
    <w:p w14:paraId="2A714831" w14:textId="163C007A" w:rsidR="00F21AC0" w:rsidRPr="008E35D4" w:rsidRDefault="007A606A" w:rsidP="00207B12">
      <w:pPr>
        <w:spacing w:after="0" w:line="240" w:lineRule="auto"/>
        <w:jc w:val="both"/>
        <w:rPr>
          <w:rFonts w:ascii="Arial" w:hAnsi="Arial" w:cs="Arial"/>
          <w:b/>
          <w:sz w:val="20"/>
          <w:szCs w:val="20"/>
        </w:rPr>
      </w:pPr>
      <w:r w:rsidRPr="008E35D4">
        <w:rPr>
          <w:rFonts w:ascii="Arial" w:hAnsi="Arial" w:cs="Arial"/>
          <w:b/>
          <w:sz w:val="20"/>
          <w:szCs w:val="20"/>
          <w:u w:val="single"/>
        </w:rPr>
        <w:t>Environment</w:t>
      </w:r>
      <w:r w:rsidR="00096D96" w:rsidRPr="008E35D4">
        <w:rPr>
          <w:rFonts w:ascii="Arial" w:hAnsi="Arial" w:cs="Arial"/>
          <w:b/>
          <w:sz w:val="20"/>
          <w:szCs w:val="20"/>
          <w:u w:val="single"/>
        </w:rPr>
        <w:t>:</w:t>
      </w:r>
      <w:r w:rsidR="00096D96" w:rsidRPr="008E35D4">
        <w:rPr>
          <w:rFonts w:ascii="Arial" w:hAnsi="Arial" w:cs="Arial"/>
          <w:b/>
          <w:sz w:val="20"/>
          <w:szCs w:val="20"/>
        </w:rPr>
        <w:t xml:space="preserve"> </w:t>
      </w:r>
      <w:r w:rsidR="00096D96" w:rsidRPr="008E35D4">
        <w:rPr>
          <w:rFonts w:ascii="Arial" w:hAnsi="Arial" w:cs="Arial"/>
          <w:sz w:val="20"/>
          <w:szCs w:val="20"/>
        </w:rPr>
        <w:t>J</w:t>
      </w:r>
      <w:r w:rsidR="00F21AC0" w:rsidRPr="008E35D4">
        <w:rPr>
          <w:rFonts w:ascii="Arial" w:hAnsi="Arial" w:cs="Arial"/>
          <w:sz w:val="20"/>
          <w:szCs w:val="20"/>
        </w:rPr>
        <w:t xml:space="preserve">ava, </w:t>
      </w:r>
      <w:r w:rsidR="00052409" w:rsidRPr="008E35D4">
        <w:rPr>
          <w:rFonts w:ascii="Arial" w:hAnsi="Arial" w:cs="Arial"/>
          <w:sz w:val="20"/>
          <w:szCs w:val="20"/>
        </w:rPr>
        <w:t>J</w:t>
      </w:r>
      <w:r w:rsidR="00096D96" w:rsidRPr="008E35D4">
        <w:rPr>
          <w:rFonts w:ascii="Arial" w:hAnsi="Arial" w:cs="Arial"/>
          <w:sz w:val="20"/>
          <w:szCs w:val="20"/>
        </w:rPr>
        <w:t xml:space="preserve">2EE, Servlets, JSP, </w:t>
      </w:r>
      <w:r w:rsidR="00592946" w:rsidRPr="008E35D4">
        <w:rPr>
          <w:rFonts w:ascii="Arial" w:hAnsi="Arial" w:cs="Arial"/>
          <w:sz w:val="20"/>
          <w:szCs w:val="20"/>
        </w:rPr>
        <w:t xml:space="preserve">JDBC, </w:t>
      </w:r>
      <w:r w:rsidR="00D06738" w:rsidRPr="008E35D4">
        <w:rPr>
          <w:rFonts w:ascii="Arial" w:hAnsi="Arial" w:cs="Arial"/>
          <w:sz w:val="20"/>
          <w:szCs w:val="20"/>
        </w:rPr>
        <w:t>Spring,</w:t>
      </w:r>
      <w:r w:rsidR="003C2DF3" w:rsidRPr="008E35D4">
        <w:rPr>
          <w:rFonts w:ascii="Arial" w:hAnsi="Arial" w:cs="Arial"/>
          <w:sz w:val="20"/>
          <w:szCs w:val="20"/>
        </w:rPr>
        <w:t xml:space="preserve"> </w:t>
      </w:r>
      <w:r w:rsidR="00635DC8">
        <w:rPr>
          <w:rFonts w:ascii="Arial" w:hAnsi="Arial" w:cs="Arial"/>
          <w:sz w:val="20"/>
          <w:szCs w:val="20"/>
        </w:rPr>
        <w:t xml:space="preserve">Mongo DB, </w:t>
      </w:r>
      <w:r w:rsidR="00724453" w:rsidRPr="008E35D4">
        <w:rPr>
          <w:rFonts w:ascii="Arial" w:hAnsi="Arial" w:cs="Arial"/>
          <w:sz w:val="20"/>
          <w:szCs w:val="20"/>
        </w:rPr>
        <w:t>Angular,</w:t>
      </w:r>
      <w:r w:rsidR="00D06738" w:rsidRPr="008E35D4">
        <w:rPr>
          <w:rFonts w:ascii="Arial" w:hAnsi="Arial" w:cs="Arial"/>
          <w:sz w:val="20"/>
          <w:szCs w:val="20"/>
        </w:rPr>
        <w:t xml:space="preserve"> </w:t>
      </w:r>
      <w:r w:rsidR="00403730" w:rsidRPr="008E35D4">
        <w:rPr>
          <w:rFonts w:ascii="Arial" w:hAnsi="Arial" w:cs="Arial"/>
          <w:sz w:val="20"/>
          <w:szCs w:val="20"/>
        </w:rPr>
        <w:t>Kafka,</w:t>
      </w:r>
      <w:r w:rsidR="00043C2A" w:rsidRPr="008E35D4">
        <w:rPr>
          <w:rFonts w:ascii="Arial" w:hAnsi="Arial" w:cs="Arial"/>
          <w:sz w:val="20"/>
          <w:szCs w:val="20"/>
        </w:rPr>
        <w:t xml:space="preserve"> </w:t>
      </w:r>
      <w:r w:rsidR="00D06738" w:rsidRPr="008E35D4">
        <w:rPr>
          <w:rFonts w:ascii="Arial" w:hAnsi="Arial" w:cs="Arial"/>
          <w:sz w:val="20"/>
          <w:szCs w:val="20"/>
        </w:rPr>
        <w:t>Web</w:t>
      </w:r>
      <w:r w:rsidR="001E62C0" w:rsidRPr="008E35D4">
        <w:rPr>
          <w:rFonts w:ascii="Arial" w:hAnsi="Arial" w:cs="Arial"/>
          <w:sz w:val="20"/>
          <w:szCs w:val="20"/>
        </w:rPr>
        <w:t xml:space="preserve"> Services (SOAP and RESTFUL) </w:t>
      </w:r>
      <w:r w:rsidR="00096D96" w:rsidRPr="008E35D4">
        <w:rPr>
          <w:rFonts w:ascii="Arial" w:hAnsi="Arial" w:cs="Arial"/>
          <w:sz w:val="20"/>
          <w:szCs w:val="20"/>
        </w:rPr>
        <w:t xml:space="preserve">HTML, Java Script, </w:t>
      </w:r>
      <w:r w:rsidR="00F21AC0" w:rsidRPr="008E35D4">
        <w:rPr>
          <w:rFonts w:ascii="Arial" w:hAnsi="Arial" w:cs="Arial"/>
          <w:sz w:val="20"/>
          <w:szCs w:val="20"/>
        </w:rPr>
        <w:t xml:space="preserve">CSS, Maven, </w:t>
      </w:r>
      <w:r w:rsidR="008A1CDA" w:rsidRPr="008E35D4">
        <w:rPr>
          <w:rFonts w:ascii="Arial" w:hAnsi="Arial" w:cs="Arial"/>
          <w:sz w:val="20"/>
          <w:szCs w:val="20"/>
        </w:rPr>
        <w:t xml:space="preserve">Jira, </w:t>
      </w:r>
      <w:r w:rsidR="001E62C0" w:rsidRPr="008E35D4">
        <w:rPr>
          <w:rFonts w:ascii="Arial" w:hAnsi="Arial" w:cs="Arial"/>
          <w:sz w:val="20"/>
          <w:szCs w:val="20"/>
        </w:rPr>
        <w:t xml:space="preserve">Junit, Log4j, </w:t>
      </w:r>
      <w:r w:rsidR="00096D96" w:rsidRPr="008E35D4">
        <w:rPr>
          <w:rFonts w:ascii="Arial" w:hAnsi="Arial" w:cs="Arial"/>
          <w:sz w:val="20"/>
          <w:szCs w:val="20"/>
        </w:rPr>
        <w:t>JENKIN</w:t>
      </w:r>
      <w:r w:rsidR="00F21AC0" w:rsidRPr="008E35D4">
        <w:rPr>
          <w:rFonts w:ascii="Arial" w:hAnsi="Arial" w:cs="Arial"/>
          <w:sz w:val="20"/>
          <w:szCs w:val="20"/>
        </w:rPr>
        <w:t>,</w:t>
      </w:r>
      <w:r w:rsidR="00096D96" w:rsidRPr="008E35D4">
        <w:rPr>
          <w:rFonts w:ascii="Arial" w:hAnsi="Arial" w:cs="Arial"/>
          <w:sz w:val="20"/>
          <w:szCs w:val="20"/>
        </w:rPr>
        <w:t xml:space="preserve"> </w:t>
      </w:r>
      <w:r w:rsidR="00154866" w:rsidRPr="008E35D4">
        <w:rPr>
          <w:rFonts w:ascii="Arial" w:hAnsi="Arial" w:cs="Arial"/>
          <w:sz w:val="20"/>
          <w:szCs w:val="20"/>
        </w:rPr>
        <w:t xml:space="preserve">SPLUNK, </w:t>
      </w:r>
      <w:r w:rsidR="00F21AC0" w:rsidRPr="008E35D4">
        <w:rPr>
          <w:rFonts w:ascii="Arial" w:hAnsi="Arial" w:cs="Arial"/>
          <w:sz w:val="20"/>
          <w:szCs w:val="20"/>
        </w:rPr>
        <w:t xml:space="preserve">Putty, </w:t>
      </w:r>
      <w:r w:rsidR="00B72BDC" w:rsidRPr="008E35D4">
        <w:rPr>
          <w:rFonts w:ascii="Arial" w:hAnsi="Arial" w:cs="Arial"/>
          <w:sz w:val="20"/>
          <w:szCs w:val="20"/>
        </w:rPr>
        <w:t>Eclipse, SQL</w:t>
      </w:r>
      <w:r w:rsidR="001E62C0" w:rsidRPr="008E35D4">
        <w:rPr>
          <w:rFonts w:ascii="Arial" w:hAnsi="Arial" w:cs="Arial"/>
          <w:sz w:val="20"/>
          <w:szCs w:val="20"/>
        </w:rPr>
        <w:t xml:space="preserve"> Developer, Linux</w:t>
      </w:r>
      <w:r w:rsidR="00874C68" w:rsidRPr="008E35D4">
        <w:rPr>
          <w:rFonts w:ascii="Arial" w:hAnsi="Arial" w:cs="Arial"/>
          <w:sz w:val="20"/>
          <w:szCs w:val="20"/>
        </w:rPr>
        <w:t>.</w:t>
      </w:r>
    </w:p>
    <w:p w14:paraId="56EB4602" w14:textId="77777777" w:rsidR="008A7D78" w:rsidRPr="008E35D4" w:rsidRDefault="008A7D78" w:rsidP="00207B12">
      <w:pPr>
        <w:spacing w:after="0" w:line="240" w:lineRule="auto"/>
        <w:jc w:val="both"/>
        <w:rPr>
          <w:rFonts w:ascii="Arial" w:hAnsi="Arial" w:cs="Arial"/>
          <w:b/>
          <w:sz w:val="20"/>
          <w:szCs w:val="20"/>
        </w:rPr>
      </w:pPr>
    </w:p>
    <w:p w14:paraId="1AE99C23" w14:textId="77777777" w:rsidR="003E48FF" w:rsidRPr="008E35D4" w:rsidRDefault="003E48FF" w:rsidP="00A14EA0">
      <w:pPr>
        <w:tabs>
          <w:tab w:val="right" w:pos="10800"/>
        </w:tabs>
        <w:spacing w:after="0" w:line="240" w:lineRule="auto"/>
        <w:jc w:val="both"/>
        <w:rPr>
          <w:rFonts w:ascii="Arial" w:eastAsia="Calibri" w:hAnsi="Arial" w:cs="Arial"/>
          <w:b/>
          <w:sz w:val="20"/>
          <w:szCs w:val="20"/>
        </w:rPr>
      </w:pPr>
    </w:p>
    <w:sectPr w:rsidR="003E48FF" w:rsidRPr="008E35D4" w:rsidSect="0089693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5C06D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4"/>
    <w:multiLevelType w:val="singleLevel"/>
    <w:tmpl w:val="00000004"/>
    <w:name w:val="WW8Num6"/>
    <w:lvl w:ilvl="0">
      <w:start w:val="1"/>
      <w:numFmt w:val="bullet"/>
      <w:lvlText w:val=""/>
      <w:lvlJc w:val="left"/>
      <w:pPr>
        <w:tabs>
          <w:tab w:val="num" w:pos="360"/>
        </w:tabs>
        <w:ind w:left="360" w:hanging="360"/>
      </w:pPr>
      <w:rPr>
        <w:rFonts w:ascii="Wingdings" w:hAnsi="Wingdings" w:cs="Wingdings"/>
      </w:rPr>
    </w:lvl>
  </w:abstractNum>
  <w:abstractNum w:abstractNumId="3" w15:restartNumberingAfterBreak="0">
    <w:nsid w:val="00000005"/>
    <w:multiLevelType w:val="singleLevel"/>
    <w:tmpl w:val="00000005"/>
    <w:name w:val="WW8Num7"/>
    <w:lvl w:ilvl="0">
      <w:start w:val="1"/>
      <w:numFmt w:val="bullet"/>
      <w:lvlText w:val=""/>
      <w:lvlJc w:val="left"/>
      <w:pPr>
        <w:tabs>
          <w:tab w:val="num" w:pos="0"/>
        </w:tabs>
        <w:ind w:left="720" w:hanging="360"/>
      </w:pPr>
      <w:rPr>
        <w:rFonts w:ascii="Symbol" w:hAnsi="Symbol" w:cs="Symbol"/>
        <w:sz w:val="20"/>
      </w:rPr>
    </w:lvl>
  </w:abstractNum>
  <w:abstractNum w:abstractNumId="4" w15:restartNumberingAfterBreak="0">
    <w:nsid w:val="00000008"/>
    <w:multiLevelType w:val="singleLevel"/>
    <w:tmpl w:val="00000008"/>
    <w:name w:val="WW8Num13"/>
    <w:lvl w:ilvl="0">
      <w:start w:val="1"/>
      <w:numFmt w:val="bullet"/>
      <w:lvlText w:val=""/>
      <w:lvlJc w:val="left"/>
      <w:pPr>
        <w:tabs>
          <w:tab w:val="num" w:pos="0"/>
        </w:tabs>
        <w:ind w:left="720" w:hanging="360"/>
      </w:pPr>
      <w:rPr>
        <w:rFonts w:ascii="Symbol" w:hAnsi="Symbol" w:cs="Symbol"/>
        <w:sz w:val="20"/>
      </w:rPr>
    </w:lvl>
  </w:abstractNum>
  <w:abstractNum w:abstractNumId="5" w15:restartNumberingAfterBreak="0">
    <w:nsid w:val="00F60BE9"/>
    <w:multiLevelType w:val="hybridMultilevel"/>
    <w:tmpl w:val="49F823FC"/>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010666AB"/>
    <w:multiLevelType w:val="hybridMultilevel"/>
    <w:tmpl w:val="F438BBF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68377DA"/>
    <w:multiLevelType w:val="hybridMultilevel"/>
    <w:tmpl w:val="6012074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F8C105A"/>
    <w:multiLevelType w:val="hybridMultilevel"/>
    <w:tmpl w:val="1F52FFF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63066EA"/>
    <w:multiLevelType w:val="hybridMultilevel"/>
    <w:tmpl w:val="F2A67C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3A217B"/>
    <w:multiLevelType w:val="hybridMultilevel"/>
    <w:tmpl w:val="378412D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F43C75"/>
    <w:multiLevelType w:val="hybridMultilevel"/>
    <w:tmpl w:val="4CD619F4"/>
    <w:lvl w:ilvl="0" w:tplc="0409000B">
      <w:start w:val="1"/>
      <w:numFmt w:val="bullet"/>
      <w:pStyle w:val="Cog-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60DF8"/>
    <w:multiLevelType w:val="hybridMultilevel"/>
    <w:tmpl w:val="31CCF09E"/>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7AE04F7"/>
    <w:multiLevelType w:val="hybridMultilevel"/>
    <w:tmpl w:val="4F3C32D4"/>
    <w:lvl w:ilvl="0" w:tplc="507E5904">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83461F"/>
    <w:multiLevelType w:val="multilevel"/>
    <w:tmpl w:val="8C96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55BD9"/>
    <w:multiLevelType w:val="hybridMultilevel"/>
    <w:tmpl w:val="FE12A918"/>
    <w:lvl w:ilvl="0" w:tplc="00000004">
      <w:start w:val="1"/>
      <w:numFmt w:val="bullet"/>
      <w:lvlText w:val=""/>
      <w:lvlJc w:val="left"/>
      <w:pPr>
        <w:ind w:left="360" w:hanging="360"/>
      </w:pPr>
      <w:rPr>
        <w:rFonts w:ascii="Wingdings" w:hAnsi="Wingdings" w:cs="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A6270B"/>
    <w:multiLevelType w:val="hybridMultilevel"/>
    <w:tmpl w:val="30E06DEC"/>
    <w:lvl w:ilvl="0" w:tplc="5876021C">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140231D"/>
    <w:multiLevelType w:val="hybridMultilevel"/>
    <w:tmpl w:val="AAC288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pStyle w:val="Heading5"/>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2B16336"/>
    <w:multiLevelType w:val="multilevel"/>
    <w:tmpl w:val="C51070D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3FA7232B"/>
    <w:multiLevelType w:val="hybridMultilevel"/>
    <w:tmpl w:val="B9C084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0703E16"/>
    <w:multiLevelType w:val="hybridMultilevel"/>
    <w:tmpl w:val="45402A3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0005A8"/>
    <w:multiLevelType w:val="multilevel"/>
    <w:tmpl w:val="46663A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E732A"/>
    <w:multiLevelType w:val="hybridMultilevel"/>
    <w:tmpl w:val="EC2E50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AA4FC9"/>
    <w:multiLevelType w:val="hybridMultilevel"/>
    <w:tmpl w:val="78B05338"/>
    <w:lvl w:ilvl="0" w:tplc="E86E87EA">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C72895"/>
    <w:multiLevelType w:val="hybridMultilevel"/>
    <w:tmpl w:val="2D4894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D038D4"/>
    <w:multiLevelType w:val="hybridMultilevel"/>
    <w:tmpl w:val="9E5A59B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ED9638C"/>
    <w:multiLevelType w:val="hybridMultilevel"/>
    <w:tmpl w:val="5D8ACA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2B86AEE"/>
    <w:multiLevelType w:val="multilevel"/>
    <w:tmpl w:val="02F8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4544E8"/>
    <w:multiLevelType w:val="hybridMultilevel"/>
    <w:tmpl w:val="86F62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05ACD"/>
    <w:multiLevelType w:val="hybridMultilevel"/>
    <w:tmpl w:val="45ECD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88B5EF7"/>
    <w:multiLevelType w:val="multilevel"/>
    <w:tmpl w:val="7F4C15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F3B2C"/>
    <w:multiLevelType w:val="multilevel"/>
    <w:tmpl w:val="9070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305889"/>
    <w:multiLevelType w:val="hybridMultilevel"/>
    <w:tmpl w:val="76ECA8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8F595D"/>
    <w:multiLevelType w:val="hybridMultilevel"/>
    <w:tmpl w:val="0A2CA1C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4ED6BE9"/>
    <w:multiLevelType w:val="hybridMultilevel"/>
    <w:tmpl w:val="4E382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840329"/>
    <w:multiLevelType w:val="hybridMultilevel"/>
    <w:tmpl w:val="E6F284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75D707C"/>
    <w:multiLevelType w:val="hybridMultilevel"/>
    <w:tmpl w:val="0B041C46"/>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18564608">
    <w:abstractNumId w:val="17"/>
  </w:num>
  <w:num w:numId="2" w16cid:durableId="176968180">
    <w:abstractNumId w:val="13"/>
  </w:num>
  <w:num w:numId="3" w16cid:durableId="885221939">
    <w:abstractNumId w:val="16"/>
  </w:num>
  <w:num w:numId="4" w16cid:durableId="1522162029">
    <w:abstractNumId w:val="11"/>
  </w:num>
  <w:num w:numId="5" w16cid:durableId="1189487451">
    <w:abstractNumId w:val="32"/>
  </w:num>
  <w:num w:numId="6" w16cid:durableId="1877043911">
    <w:abstractNumId w:val="29"/>
  </w:num>
  <w:num w:numId="7" w16cid:durableId="2071339425">
    <w:abstractNumId w:val="28"/>
  </w:num>
  <w:num w:numId="8" w16cid:durableId="975530657">
    <w:abstractNumId w:val="22"/>
  </w:num>
  <w:num w:numId="9" w16cid:durableId="27074791">
    <w:abstractNumId w:val="26"/>
  </w:num>
  <w:num w:numId="10" w16cid:durableId="1654329182">
    <w:abstractNumId w:val="7"/>
  </w:num>
  <w:num w:numId="11" w16cid:durableId="197353394">
    <w:abstractNumId w:val="34"/>
  </w:num>
  <w:num w:numId="12" w16cid:durableId="943460065">
    <w:abstractNumId w:val="20"/>
  </w:num>
  <w:num w:numId="13" w16cid:durableId="1693267061">
    <w:abstractNumId w:val="23"/>
  </w:num>
  <w:num w:numId="14" w16cid:durableId="1354113087">
    <w:abstractNumId w:val="12"/>
  </w:num>
  <w:num w:numId="15" w16cid:durableId="1228880417">
    <w:abstractNumId w:val="36"/>
  </w:num>
  <w:num w:numId="16" w16cid:durableId="287514360">
    <w:abstractNumId w:val="10"/>
  </w:num>
  <w:num w:numId="17" w16cid:durableId="1287195287">
    <w:abstractNumId w:val="5"/>
  </w:num>
  <w:num w:numId="18" w16cid:durableId="1947227623">
    <w:abstractNumId w:val="6"/>
  </w:num>
  <w:num w:numId="19" w16cid:durableId="53357036">
    <w:abstractNumId w:val="1"/>
  </w:num>
  <w:num w:numId="20" w16cid:durableId="1828131267">
    <w:abstractNumId w:val="2"/>
  </w:num>
  <w:num w:numId="21" w16cid:durableId="1603494301">
    <w:abstractNumId w:val="4"/>
  </w:num>
  <w:num w:numId="22" w16cid:durableId="777524871">
    <w:abstractNumId w:val="3"/>
  </w:num>
  <w:num w:numId="23" w16cid:durableId="398066039">
    <w:abstractNumId w:val="35"/>
  </w:num>
  <w:num w:numId="24" w16cid:durableId="1569879239">
    <w:abstractNumId w:val="25"/>
  </w:num>
  <w:num w:numId="25" w16cid:durableId="544101854">
    <w:abstractNumId w:val="18"/>
  </w:num>
  <w:num w:numId="26" w16cid:durableId="855536149">
    <w:abstractNumId w:val="0"/>
  </w:num>
  <w:num w:numId="27" w16cid:durableId="609095438">
    <w:abstractNumId w:val="24"/>
  </w:num>
  <w:num w:numId="28" w16cid:durableId="129716208">
    <w:abstractNumId w:val="33"/>
  </w:num>
  <w:num w:numId="29" w16cid:durableId="1905218847">
    <w:abstractNumId w:val="8"/>
  </w:num>
  <w:num w:numId="30" w16cid:durableId="854609397">
    <w:abstractNumId w:val="15"/>
  </w:num>
  <w:num w:numId="31" w16cid:durableId="1584219896">
    <w:abstractNumId w:val="19"/>
  </w:num>
  <w:num w:numId="32" w16cid:durableId="1628657537">
    <w:abstractNumId w:val="27"/>
  </w:num>
  <w:num w:numId="33" w16cid:durableId="195657318">
    <w:abstractNumId w:val="14"/>
  </w:num>
  <w:num w:numId="34" w16cid:durableId="1091121664">
    <w:abstractNumId w:val="31"/>
  </w:num>
  <w:num w:numId="35" w16cid:durableId="1884362043">
    <w:abstractNumId w:val="30"/>
  </w:num>
  <w:num w:numId="36" w16cid:durableId="574554922">
    <w:abstractNumId w:val="21"/>
  </w:num>
  <w:num w:numId="37" w16cid:durableId="363025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CzNDY1NjQ3MTSyMLVQ0lEKTi0uzszPAykwqgUAiBQ2SywAAAA="/>
  </w:docVars>
  <w:rsids>
    <w:rsidRoot w:val="00F21AC0"/>
    <w:rsid w:val="0000570F"/>
    <w:rsid w:val="00005F66"/>
    <w:rsid w:val="000076F8"/>
    <w:rsid w:val="00013C5F"/>
    <w:rsid w:val="00013C7A"/>
    <w:rsid w:val="0001514C"/>
    <w:rsid w:val="000253B0"/>
    <w:rsid w:val="000324AF"/>
    <w:rsid w:val="0004196D"/>
    <w:rsid w:val="00043C2A"/>
    <w:rsid w:val="00052409"/>
    <w:rsid w:val="00053711"/>
    <w:rsid w:val="00056725"/>
    <w:rsid w:val="000605B9"/>
    <w:rsid w:val="000664A5"/>
    <w:rsid w:val="00071472"/>
    <w:rsid w:val="000821CA"/>
    <w:rsid w:val="000869C3"/>
    <w:rsid w:val="00093982"/>
    <w:rsid w:val="0009673B"/>
    <w:rsid w:val="00096D96"/>
    <w:rsid w:val="000A4C1C"/>
    <w:rsid w:val="000A4D9F"/>
    <w:rsid w:val="000A710A"/>
    <w:rsid w:val="000B011C"/>
    <w:rsid w:val="000B11D5"/>
    <w:rsid w:val="000B54C3"/>
    <w:rsid w:val="000C4D05"/>
    <w:rsid w:val="000D0744"/>
    <w:rsid w:val="000D623D"/>
    <w:rsid w:val="000E4DEF"/>
    <w:rsid w:val="000E55E0"/>
    <w:rsid w:val="00102524"/>
    <w:rsid w:val="00102C9A"/>
    <w:rsid w:val="001214C9"/>
    <w:rsid w:val="00122EBE"/>
    <w:rsid w:val="001347E7"/>
    <w:rsid w:val="00134B8F"/>
    <w:rsid w:val="00135686"/>
    <w:rsid w:val="00146B20"/>
    <w:rsid w:val="00154866"/>
    <w:rsid w:val="00166881"/>
    <w:rsid w:val="001676B2"/>
    <w:rsid w:val="00167F7D"/>
    <w:rsid w:val="00181CB1"/>
    <w:rsid w:val="001841DE"/>
    <w:rsid w:val="00185AE9"/>
    <w:rsid w:val="00187FD5"/>
    <w:rsid w:val="00193499"/>
    <w:rsid w:val="001A1B13"/>
    <w:rsid w:val="001B2C00"/>
    <w:rsid w:val="001C2F57"/>
    <w:rsid w:val="001D4952"/>
    <w:rsid w:val="001D7DCD"/>
    <w:rsid w:val="001E6280"/>
    <w:rsid w:val="001E62C0"/>
    <w:rsid w:val="001E6CA7"/>
    <w:rsid w:val="001F2144"/>
    <w:rsid w:val="0020384C"/>
    <w:rsid w:val="00204C33"/>
    <w:rsid w:val="00205DE5"/>
    <w:rsid w:val="002066B7"/>
    <w:rsid w:val="00206B29"/>
    <w:rsid w:val="00207B12"/>
    <w:rsid w:val="00210EC3"/>
    <w:rsid w:val="00213253"/>
    <w:rsid w:val="00220066"/>
    <w:rsid w:val="002217FE"/>
    <w:rsid w:val="00225072"/>
    <w:rsid w:val="00226305"/>
    <w:rsid w:val="00230D47"/>
    <w:rsid w:val="002425A3"/>
    <w:rsid w:val="002427F0"/>
    <w:rsid w:val="002430AA"/>
    <w:rsid w:val="002438B2"/>
    <w:rsid w:val="00251B12"/>
    <w:rsid w:val="0026190C"/>
    <w:rsid w:val="00261F06"/>
    <w:rsid w:val="002658B5"/>
    <w:rsid w:val="00266548"/>
    <w:rsid w:val="002735D5"/>
    <w:rsid w:val="00281729"/>
    <w:rsid w:val="002922D8"/>
    <w:rsid w:val="00292611"/>
    <w:rsid w:val="002A4E16"/>
    <w:rsid w:val="002B282E"/>
    <w:rsid w:val="002B4978"/>
    <w:rsid w:val="002B50DC"/>
    <w:rsid w:val="002C17AC"/>
    <w:rsid w:val="002C2C18"/>
    <w:rsid w:val="002D161D"/>
    <w:rsid w:val="002E7136"/>
    <w:rsid w:val="002F0872"/>
    <w:rsid w:val="002F1D2F"/>
    <w:rsid w:val="002F6CE3"/>
    <w:rsid w:val="002F7110"/>
    <w:rsid w:val="003015DE"/>
    <w:rsid w:val="0031342E"/>
    <w:rsid w:val="00317705"/>
    <w:rsid w:val="00322A01"/>
    <w:rsid w:val="00327AFC"/>
    <w:rsid w:val="00333787"/>
    <w:rsid w:val="003405A5"/>
    <w:rsid w:val="00340FE9"/>
    <w:rsid w:val="00354F63"/>
    <w:rsid w:val="0035721E"/>
    <w:rsid w:val="00360D4E"/>
    <w:rsid w:val="00362888"/>
    <w:rsid w:val="00364A8E"/>
    <w:rsid w:val="00371EB2"/>
    <w:rsid w:val="00372197"/>
    <w:rsid w:val="0038208A"/>
    <w:rsid w:val="003843A5"/>
    <w:rsid w:val="003851F9"/>
    <w:rsid w:val="00393531"/>
    <w:rsid w:val="003B0B46"/>
    <w:rsid w:val="003B0DDD"/>
    <w:rsid w:val="003B1598"/>
    <w:rsid w:val="003C16E6"/>
    <w:rsid w:val="003C2DF3"/>
    <w:rsid w:val="003C65AB"/>
    <w:rsid w:val="003D2DFD"/>
    <w:rsid w:val="003E15C3"/>
    <w:rsid w:val="003E4776"/>
    <w:rsid w:val="003E48FF"/>
    <w:rsid w:val="00401620"/>
    <w:rsid w:val="0040245B"/>
    <w:rsid w:val="00403730"/>
    <w:rsid w:val="00405A5F"/>
    <w:rsid w:val="0041110F"/>
    <w:rsid w:val="004133BC"/>
    <w:rsid w:val="00414C70"/>
    <w:rsid w:val="00415896"/>
    <w:rsid w:val="00415A3D"/>
    <w:rsid w:val="00415AE0"/>
    <w:rsid w:val="00421BA1"/>
    <w:rsid w:val="00421F39"/>
    <w:rsid w:val="00423DD5"/>
    <w:rsid w:val="00440215"/>
    <w:rsid w:val="0044717A"/>
    <w:rsid w:val="0045225D"/>
    <w:rsid w:val="004549B8"/>
    <w:rsid w:val="004678C6"/>
    <w:rsid w:val="00470E09"/>
    <w:rsid w:val="00472608"/>
    <w:rsid w:val="00481908"/>
    <w:rsid w:val="00482A99"/>
    <w:rsid w:val="00484597"/>
    <w:rsid w:val="00495372"/>
    <w:rsid w:val="00497E9C"/>
    <w:rsid w:val="004A06F2"/>
    <w:rsid w:val="004A28C6"/>
    <w:rsid w:val="004B3486"/>
    <w:rsid w:val="004B756A"/>
    <w:rsid w:val="004C1070"/>
    <w:rsid w:val="004C2651"/>
    <w:rsid w:val="004D6EC0"/>
    <w:rsid w:val="004E027A"/>
    <w:rsid w:val="004E77E7"/>
    <w:rsid w:val="004F00B7"/>
    <w:rsid w:val="004F14CF"/>
    <w:rsid w:val="004F338A"/>
    <w:rsid w:val="0051029F"/>
    <w:rsid w:val="00530D8C"/>
    <w:rsid w:val="00532747"/>
    <w:rsid w:val="00533631"/>
    <w:rsid w:val="00535D70"/>
    <w:rsid w:val="00541EE0"/>
    <w:rsid w:val="005444DD"/>
    <w:rsid w:val="00544CD0"/>
    <w:rsid w:val="0054739A"/>
    <w:rsid w:val="0055385E"/>
    <w:rsid w:val="00553CCA"/>
    <w:rsid w:val="0055596D"/>
    <w:rsid w:val="00564698"/>
    <w:rsid w:val="0056550D"/>
    <w:rsid w:val="00570BD9"/>
    <w:rsid w:val="00571433"/>
    <w:rsid w:val="00571906"/>
    <w:rsid w:val="00577B39"/>
    <w:rsid w:val="0058214C"/>
    <w:rsid w:val="005910B5"/>
    <w:rsid w:val="00592946"/>
    <w:rsid w:val="00597755"/>
    <w:rsid w:val="005A7ADD"/>
    <w:rsid w:val="005B28D0"/>
    <w:rsid w:val="005B2F65"/>
    <w:rsid w:val="005B7299"/>
    <w:rsid w:val="005C1C00"/>
    <w:rsid w:val="005C70C5"/>
    <w:rsid w:val="005D1CDB"/>
    <w:rsid w:val="005E1C3E"/>
    <w:rsid w:val="005E44EF"/>
    <w:rsid w:val="005F5A95"/>
    <w:rsid w:val="006016C3"/>
    <w:rsid w:val="0060545C"/>
    <w:rsid w:val="00605F0D"/>
    <w:rsid w:val="00610819"/>
    <w:rsid w:val="00616F9C"/>
    <w:rsid w:val="00617395"/>
    <w:rsid w:val="006211A5"/>
    <w:rsid w:val="00622DF2"/>
    <w:rsid w:val="006269DD"/>
    <w:rsid w:val="00630254"/>
    <w:rsid w:val="00630DF0"/>
    <w:rsid w:val="00635DC8"/>
    <w:rsid w:val="00641687"/>
    <w:rsid w:val="00644428"/>
    <w:rsid w:val="006449DD"/>
    <w:rsid w:val="00652620"/>
    <w:rsid w:val="00657C30"/>
    <w:rsid w:val="00661CB8"/>
    <w:rsid w:val="0067335A"/>
    <w:rsid w:val="0068680E"/>
    <w:rsid w:val="00696820"/>
    <w:rsid w:val="006B026A"/>
    <w:rsid w:val="006B135C"/>
    <w:rsid w:val="006B4786"/>
    <w:rsid w:val="006C0155"/>
    <w:rsid w:val="006D6B3C"/>
    <w:rsid w:val="006E7F87"/>
    <w:rsid w:val="006F2FD7"/>
    <w:rsid w:val="006F57D2"/>
    <w:rsid w:val="00702C4D"/>
    <w:rsid w:val="0071767E"/>
    <w:rsid w:val="007232FC"/>
    <w:rsid w:val="00724453"/>
    <w:rsid w:val="00726290"/>
    <w:rsid w:val="00734A13"/>
    <w:rsid w:val="00743435"/>
    <w:rsid w:val="007479E2"/>
    <w:rsid w:val="00751CD5"/>
    <w:rsid w:val="0075467B"/>
    <w:rsid w:val="00754AF5"/>
    <w:rsid w:val="0076209C"/>
    <w:rsid w:val="007657FB"/>
    <w:rsid w:val="00777011"/>
    <w:rsid w:val="00792B95"/>
    <w:rsid w:val="007949B1"/>
    <w:rsid w:val="0079542B"/>
    <w:rsid w:val="0079737D"/>
    <w:rsid w:val="007A4383"/>
    <w:rsid w:val="007A606A"/>
    <w:rsid w:val="007A6EBC"/>
    <w:rsid w:val="007B041E"/>
    <w:rsid w:val="007B47B6"/>
    <w:rsid w:val="007B64AE"/>
    <w:rsid w:val="007B6532"/>
    <w:rsid w:val="007D5C76"/>
    <w:rsid w:val="007D653B"/>
    <w:rsid w:val="007E39AC"/>
    <w:rsid w:val="007F5FB2"/>
    <w:rsid w:val="007F77EE"/>
    <w:rsid w:val="00815192"/>
    <w:rsid w:val="00815449"/>
    <w:rsid w:val="00815D01"/>
    <w:rsid w:val="00820460"/>
    <w:rsid w:val="008357A3"/>
    <w:rsid w:val="008457A9"/>
    <w:rsid w:val="00846CAC"/>
    <w:rsid w:val="0085601B"/>
    <w:rsid w:val="00872E99"/>
    <w:rsid w:val="00874C68"/>
    <w:rsid w:val="00883DA1"/>
    <w:rsid w:val="008879A5"/>
    <w:rsid w:val="00892842"/>
    <w:rsid w:val="008928E9"/>
    <w:rsid w:val="00893520"/>
    <w:rsid w:val="00896939"/>
    <w:rsid w:val="008A1CDA"/>
    <w:rsid w:val="008A2300"/>
    <w:rsid w:val="008A424C"/>
    <w:rsid w:val="008A4818"/>
    <w:rsid w:val="008A5215"/>
    <w:rsid w:val="008A6D56"/>
    <w:rsid w:val="008A7D78"/>
    <w:rsid w:val="008B27E4"/>
    <w:rsid w:val="008B3298"/>
    <w:rsid w:val="008B32B2"/>
    <w:rsid w:val="008B3B6F"/>
    <w:rsid w:val="008B3DDA"/>
    <w:rsid w:val="008C0CDD"/>
    <w:rsid w:val="008E35D4"/>
    <w:rsid w:val="008E73E3"/>
    <w:rsid w:val="008F19E4"/>
    <w:rsid w:val="008F2707"/>
    <w:rsid w:val="008F284A"/>
    <w:rsid w:val="008F57FD"/>
    <w:rsid w:val="00911C3D"/>
    <w:rsid w:val="00925815"/>
    <w:rsid w:val="00925E06"/>
    <w:rsid w:val="0093319C"/>
    <w:rsid w:val="009333DA"/>
    <w:rsid w:val="009364D2"/>
    <w:rsid w:val="00936F92"/>
    <w:rsid w:val="00944A1B"/>
    <w:rsid w:val="00950A10"/>
    <w:rsid w:val="00960905"/>
    <w:rsid w:val="00965B6E"/>
    <w:rsid w:val="00971A9A"/>
    <w:rsid w:val="00972427"/>
    <w:rsid w:val="00981C3F"/>
    <w:rsid w:val="009837ED"/>
    <w:rsid w:val="0098712F"/>
    <w:rsid w:val="009A38B0"/>
    <w:rsid w:val="009B2671"/>
    <w:rsid w:val="009C4433"/>
    <w:rsid w:val="009C710B"/>
    <w:rsid w:val="009D1EA2"/>
    <w:rsid w:val="009D760F"/>
    <w:rsid w:val="009E1C7B"/>
    <w:rsid w:val="009F3D44"/>
    <w:rsid w:val="00A04078"/>
    <w:rsid w:val="00A14EA0"/>
    <w:rsid w:val="00A16842"/>
    <w:rsid w:val="00A1768B"/>
    <w:rsid w:val="00A231DA"/>
    <w:rsid w:val="00A24F4F"/>
    <w:rsid w:val="00A259A1"/>
    <w:rsid w:val="00A26B33"/>
    <w:rsid w:val="00A27A02"/>
    <w:rsid w:val="00A32F79"/>
    <w:rsid w:val="00A335AA"/>
    <w:rsid w:val="00A41354"/>
    <w:rsid w:val="00A46098"/>
    <w:rsid w:val="00A50C62"/>
    <w:rsid w:val="00A51A3E"/>
    <w:rsid w:val="00A53670"/>
    <w:rsid w:val="00A60321"/>
    <w:rsid w:val="00A635A4"/>
    <w:rsid w:val="00A63F76"/>
    <w:rsid w:val="00A71D38"/>
    <w:rsid w:val="00A7618B"/>
    <w:rsid w:val="00A872C3"/>
    <w:rsid w:val="00A87748"/>
    <w:rsid w:val="00A91593"/>
    <w:rsid w:val="00A94209"/>
    <w:rsid w:val="00A968C9"/>
    <w:rsid w:val="00A96B00"/>
    <w:rsid w:val="00A96FB0"/>
    <w:rsid w:val="00A975EA"/>
    <w:rsid w:val="00AA76DD"/>
    <w:rsid w:val="00AB6E99"/>
    <w:rsid w:val="00AC542F"/>
    <w:rsid w:val="00AC74D0"/>
    <w:rsid w:val="00AE1EB7"/>
    <w:rsid w:val="00AE5243"/>
    <w:rsid w:val="00AE69F6"/>
    <w:rsid w:val="00AF0243"/>
    <w:rsid w:val="00AF2804"/>
    <w:rsid w:val="00AF2811"/>
    <w:rsid w:val="00AF601F"/>
    <w:rsid w:val="00B00148"/>
    <w:rsid w:val="00B034D2"/>
    <w:rsid w:val="00B06D38"/>
    <w:rsid w:val="00B178D0"/>
    <w:rsid w:val="00B26D34"/>
    <w:rsid w:val="00B31F61"/>
    <w:rsid w:val="00B3552B"/>
    <w:rsid w:val="00B452EF"/>
    <w:rsid w:val="00B51146"/>
    <w:rsid w:val="00B5143A"/>
    <w:rsid w:val="00B51893"/>
    <w:rsid w:val="00B54232"/>
    <w:rsid w:val="00B56393"/>
    <w:rsid w:val="00B622EE"/>
    <w:rsid w:val="00B628FF"/>
    <w:rsid w:val="00B63BBD"/>
    <w:rsid w:val="00B6696B"/>
    <w:rsid w:val="00B72BDC"/>
    <w:rsid w:val="00B760A3"/>
    <w:rsid w:val="00B8651E"/>
    <w:rsid w:val="00B90038"/>
    <w:rsid w:val="00BA2D65"/>
    <w:rsid w:val="00BB1471"/>
    <w:rsid w:val="00BB77C7"/>
    <w:rsid w:val="00BC0515"/>
    <w:rsid w:val="00BC3900"/>
    <w:rsid w:val="00BC493D"/>
    <w:rsid w:val="00BD201E"/>
    <w:rsid w:val="00BD2AB6"/>
    <w:rsid w:val="00BD3645"/>
    <w:rsid w:val="00BE1EAF"/>
    <w:rsid w:val="00BE33F6"/>
    <w:rsid w:val="00BF081D"/>
    <w:rsid w:val="00BF1B56"/>
    <w:rsid w:val="00BF477E"/>
    <w:rsid w:val="00C13004"/>
    <w:rsid w:val="00C16738"/>
    <w:rsid w:val="00C23E52"/>
    <w:rsid w:val="00C32CD0"/>
    <w:rsid w:val="00C352FC"/>
    <w:rsid w:val="00C624C5"/>
    <w:rsid w:val="00C63C6F"/>
    <w:rsid w:val="00C70E2B"/>
    <w:rsid w:val="00C74EB6"/>
    <w:rsid w:val="00C76E91"/>
    <w:rsid w:val="00C84500"/>
    <w:rsid w:val="00C919C6"/>
    <w:rsid w:val="00CB2EE1"/>
    <w:rsid w:val="00CB450C"/>
    <w:rsid w:val="00CB55B5"/>
    <w:rsid w:val="00CC0885"/>
    <w:rsid w:val="00CC4580"/>
    <w:rsid w:val="00CC5363"/>
    <w:rsid w:val="00CD4144"/>
    <w:rsid w:val="00CD5EB5"/>
    <w:rsid w:val="00CE4C4B"/>
    <w:rsid w:val="00CF0C63"/>
    <w:rsid w:val="00CF2685"/>
    <w:rsid w:val="00CF6501"/>
    <w:rsid w:val="00D01D93"/>
    <w:rsid w:val="00D06738"/>
    <w:rsid w:val="00D1362E"/>
    <w:rsid w:val="00D2210E"/>
    <w:rsid w:val="00D25770"/>
    <w:rsid w:val="00D306E5"/>
    <w:rsid w:val="00D3161D"/>
    <w:rsid w:val="00D31941"/>
    <w:rsid w:val="00D35305"/>
    <w:rsid w:val="00D37A3B"/>
    <w:rsid w:val="00D4577D"/>
    <w:rsid w:val="00D45C94"/>
    <w:rsid w:val="00D55CBD"/>
    <w:rsid w:val="00D56314"/>
    <w:rsid w:val="00D57503"/>
    <w:rsid w:val="00D61DB6"/>
    <w:rsid w:val="00D651E8"/>
    <w:rsid w:val="00D71987"/>
    <w:rsid w:val="00D72D62"/>
    <w:rsid w:val="00D73E2F"/>
    <w:rsid w:val="00D800DF"/>
    <w:rsid w:val="00D801AB"/>
    <w:rsid w:val="00D82C6A"/>
    <w:rsid w:val="00D85C76"/>
    <w:rsid w:val="00D92C9E"/>
    <w:rsid w:val="00D92E73"/>
    <w:rsid w:val="00D95E83"/>
    <w:rsid w:val="00DA5C45"/>
    <w:rsid w:val="00DC6B45"/>
    <w:rsid w:val="00DD533C"/>
    <w:rsid w:val="00DE7460"/>
    <w:rsid w:val="00DF3958"/>
    <w:rsid w:val="00E04C96"/>
    <w:rsid w:val="00E04DF1"/>
    <w:rsid w:val="00E07131"/>
    <w:rsid w:val="00E12412"/>
    <w:rsid w:val="00E22397"/>
    <w:rsid w:val="00E32DF2"/>
    <w:rsid w:val="00E32EB5"/>
    <w:rsid w:val="00E33597"/>
    <w:rsid w:val="00E3424E"/>
    <w:rsid w:val="00E36B37"/>
    <w:rsid w:val="00E4293D"/>
    <w:rsid w:val="00E51CA9"/>
    <w:rsid w:val="00E52E24"/>
    <w:rsid w:val="00E54935"/>
    <w:rsid w:val="00E55228"/>
    <w:rsid w:val="00E55477"/>
    <w:rsid w:val="00E637AF"/>
    <w:rsid w:val="00E67F95"/>
    <w:rsid w:val="00E7032A"/>
    <w:rsid w:val="00E960FF"/>
    <w:rsid w:val="00EA135C"/>
    <w:rsid w:val="00EB280B"/>
    <w:rsid w:val="00EB6609"/>
    <w:rsid w:val="00EB682F"/>
    <w:rsid w:val="00EC009A"/>
    <w:rsid w:val="00EC08F3"/>
    <w:rsid w:val="00EC09C2"/>
    <w:rsid w:val="00EC6560"/>
    <w:rsid w:val="00ED13A9"/>
    <w:rsid w:val="00ED16E6"/>
    <w:rsid w:val="00EE03A6"/>
    <w:rsid w:val="00EE3F95"/>
    <w:rsid w:val="00EE5F31"/>
    <w:rsid w:val="00EF3AA7"/>
    <w:rsid w:val="00F01083"/>
    <w:rsid w:val="00F05F3E"/>
    <w:rsid w:val="00F061AD"/>
    <w:rsid w:val="00F069EB"/>
    <w:rsid w:val="00F13D53"/>
    <w:rsid w:val="00F15C09"/>
    <w:rsid w:val="00F21AC0"/>
    <w:rsid w:val="00F2446F"/>
    <w:rsid w:val="00F30AFC"/>
    <w:rsid w:val="00F36D4C"/>
    <w:rsid w:val="00F43A69"/>
    <w:rsid w:val="00F4625D"/>
    <w:rsid w:val="00F5221B"/>
    <w:rsid w:val="00F552EC"/>
    <w:rsid w:val="00F67B96"/>
    <w:rsid w:val="00F7045E"/>
    <w:rsid w:val="00F70BEB"/>
    <w:rsid w:val="00F7234D"/>
    <w:rsid w:val="00F7310E"/>
    <w:rsid w:val="00F74F1E"/>
    <w:rsid w:val="00F76622"/>
    <w:rsid w:val="00F76CBC"/>
    <w:rsid w:val="00F86D86"/>
    <w:rsid w:val="00F870C1"/>
    <w:rsid w:val="00F95ABC"/>
    <w:rsid w:val="00FA4DEE"/>
    <w:rsid w:val="00FA57F5"/>
    <w:rsid w:val="00FB0064"/>
    <w:rsid w:val="00FB3824"/>
    <w:rsid w:val="00FB4563"/>
    <w:rsid w:val="00FB47F7"/>
    <w:rsid w:val="00FB4C4A"/>
    <w:rsid w:val="00FB4DA9"/>
    <w:rsid w:val="00FB5A6D"/>
    <w:rsid w:val="00FD15E4"/>
    <w:rsid w:val="00FE3360"/>
    <w:rsid w:val="00FF4926"/>
    <w:rsid w:val="00FF4D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CAA1D"/>
  <w15:docId w15:val="{446A0C57-7037-44BD-B88A-5EDC78B0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987"/>
    <w:pPr>
      <w:spacing w:after="200" w:line="276" w:lineRule="auto"/>
    </w:pPr>
    <w:rPr>
      <w:sz w:val="22"/>
      <w:szCs w:val="22"/>
    </w:rPr>
  </w:style>
  <w:style w:type="paragraph" w:styleId="Heading1">
    <w:name w:val="heading 1"/>
    <w:basedOn w:val="Normal"/>
    <w:next w:val="Normal"/>
    <w:link w:val="Heading1Char"/>
    <w:uiPriority w:val="9"/>
    <w:qFormat/>
    <w:rsid w:val="00E3424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semiHidden/>
    <w:unhideWhenUsed/>
    <w:qFormat/>
    <w:rsid w:val="00E3424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F7234D"/>
    <w:pPr>
      <w:keepNext/>
      <w:keepLines/>
      <w:numPr>
        <w:ilvl w:val="4"/>
        <w:numId w:val="1"/>
      </w:numPr>
      <w:suppressAutoHyphens/>
      <w:spacing w:before="200" w:after="0" w:line="240" w:lineRule="auto"/>
      <w:outlineLvl w:val="4"/>
    </w:pPr>
    <w:rPr>
      <w:rFonts w:ascii="Cambria" w:hAnsi="Cambria"/>
      <w:color w:val="243F60"/>
      <w:sz w:val="24"/>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ghtGrid-Accent31">
    <w:name w:val="Light Grid - Accent 31"/>
    <w:basedOn w:val="Normal"/>
    <w:link w:val="LightGrid-Accent3Char"/>
    <w:qFormat/>
    <w:rsid w:val="00F21AC0"/>
    <w:pPr>
      <w:ind w:left="720"/>
      <w:contextualSpacing/>
    </w:pPr>
    <w:rPr>
      <w:rFonts w:eastAsia="Calibri"/>
      <w:sz w:val="20"/>
      <w:szCs w:val="20"/>
    </w:rPr>
  </w:style>
  <w:style w:type="character" w:styleId="Hyperlink">
    <w:name w:val="Hyperlink"/>
    <w:rsid w:val="00F21AC0"/>
    <w:rPr>
      <w:color w:val="0000FF"/>
      <w:u w:val="single"/>
    </w:rPr>
  </w:style>
  <w:style w:type="paragraph" w:styleId="BodyTextIndent">
    <w:name w:val="Body Text Indent"/>
    <w:basedOn w:val="Normal"/>
    <w:link w:val="BodyTextIndentChar"/>
    <w:uiPriority w:val="99"/>
    <w:semiHidden/>
    <w:unhideWhenUsed/>
    <w:rsid w:val="00F21AC0"/>
    <w:pPr>
      <w:spacing w:after="120"/>
      <w:ind w:left="360"/>
    </w:pPr>
    <w:rPr>
      <w:rFonts w:eastAsia="Calibri"/>
      <w:sz w:val="20"/>
      <w:szCs w:val="20"/>
    </w:rPr>
  </w:style>
  <w:style w:type="character" w:customStyle="1" w:styleId="BodyTextIndentChar">
    <w:name w:val="Body Text Indent Char"/>
    <w:link w:val="BodyTextIndent"/>
    <w:uiPriority w:val="99"/>
    <w:semiHidden/>
    <w:rsid w:val="00F21AC0"/>
    <w:rPr>
      <w:rFonts w:eastAsia="Calibri"/>
    </w:rPr>
  </w:style>
  <w:style w:type="character" w:customStyle="1" w:styleId="LightGrid-Accent3Char">
    <w:name w:val="Light Grid - Accent 3 Char"/>
    <w:link w:val="LightGrid-Accent31"/>
    <w:rsid w:val="0020384C"/>
    <w:rPr>
      <w:rFonts w:eastAsia="Calibri"/>
    </w:rPr>
  </w:style>
  <w:style w:type="paragraph" w:customStyle="1" w:styleId="level1">
    <w:name w:val="_level1"/>
    <w:basedOn w:val="Normal"/>
    <w:rsid w:val="0020384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hanging="360"/>
    </w:pPr>
    <w:rPr>
      <w:rFonts w:ascii="Times New Roman" w:hAnsi="Times New Roman"/>
      <w:kern w:val="1"/>
      <w:sz w:val="24"/>
      <w:szCs w:val="24"/>
    </w:rPr>
  </w:style>
  <w:style w:type="paragraph" w:customStyle="1" w:styleId="MediumGrid21">
    <w:name w:val="Medium Grid 21"/>
    <w:qFormat/>
    <w:rsid w:val="00317705"/>
    <w:pPr>
      <w:suppressAutoHyphens/>
    </w:pPr>
    <w:rPr>
      <w:rFonts w:eastAsia="Calibri" w:cs="Calibri"/>
      <w:color w:val="00000A"/>
      <w:kern w:val="1"/>
      <w:sz w:val="22"/>
      <w:szCs w:val="22"/>
      <w:lang w:eastAsia="zh-CN"/>
    </w:rPr>
  </w:style>
  <w:style w:type="character" w:customStyle="1" w:styleId="Heading5Char">
    <w:name w:val="Heading 5 Char"/>
    <w:link w:val="Heading5"/>
    <w:rsid w:val="00F7234D"/>
    <w:rPr>
      <w:rFonts w:ascii="Cambria" w:hAnsi="Cambria"/>
      <w:color w:val="243F60"/>
      <w:sz w:val="24"/>
      <w:lang w:eastAsia="zh-CN"/>
    </w:rPr>
  </w:style>
  <w:style w:type="paragraph" w:customStyle="1" w:styleId="Cog-bullet">
    <w:name w:val="Cog-bullet"/>
    <w:basedOn w:val="Normal"/>
    <w:rsid w:val="00F7234D"/>
    <w:pPr>
      <w:keepNext/>
      <w:numPr>
        <w:numId w:val="4"/>
      </w:numPr>
      <w:suppressAutoHyphens/>
      <w:spacing w:before="60" w:after="60" w:line="260" w:lineRule="atLeast"/>
    </w:pPr>
    <w:rPr>
      <w:rFonts w:ascii="Arial" w:hAnsi="Arial" w:cs="Arial"/>
      <w:sz w:val="20"/>
      <w:szCs w:val="20"/>
      <w:lang w:eastAsia="zh-CN"/>
    </w:rPr>
  </w:style>
  <w:style w:type="paragraph" w:customStyle="1" w:styleId="MediumGrid22">
    <w:name w:val="Medium Grid 22"/>
    <w:qFormat/>
    <w:rsid w:val="00F7234D"/>
    <w:pPr>
      <w:suppressAutoHyphens/>
    </w:pPr>
    <w:rPr>
      <w:rFonts w:ascii="Times New Roman" w:hAnsi="Times New Roman"/>
      <w:sz w:val="24"/>
      <w:lang w:eastAsia="zh-CN"/>
    </w:rPr>
  </w:style>
  <w:style w:type="character" w:styleId="CommentReference">
    <w:name w:val="annotation reference"/>
    <w:uiPriority w:val="99"/>
    <w:semiHidden/>
    <w:unhideWhenUsed/>
    <w:rsid w:val="00354F63"/>
    <w:rPr>
      <w:sz w:val="16"/>
      <w:szCs w:val="16"/>
    </w:rPr>
  </w:style>
  <w:style w:type="paragraph" w:styleId="CommentText">
    <w:name w:val="annotation text"/>
    <w:basedOn w:val="Normal"/>
    <w:link w:val="CommentTextChar"/>
    <w:uiPriority w:val="99"/>
    <w:semiHidden/>
    <w:unhideWhenUsed/>
    <w:rsid w:val="00354F63"/>
    <w:rPr>
      <w:sz w:val="20"/>
      <w:szCs w:val="20"/>
    </w:rPr>
  </w:style>
  <w:style w:type="character" w:customStyle="1" w:styleId="CommentTextChar">
    <w:name w:val="Comment Text Char"/>
    <w:basedOn w:val="DefaultParagraphFont"/>
    <w:link w:val="CommentText"/>
    <w:uiPriority w:val="99"/>
    <w:semiHidden/>
    <w:rsid w:val="00354F63"/>
  </w:style>
  <w:style w:type="paragraph" w:styleId="CommentSubject">
    <w:name w:val="annotation subject"/>
    <w:basedOn w:val="CommentText"/>
    <w:next w:val="CommentText"/>
    <w:link w:val="CommentSubjectChar"/>
    <w:uiPriority w:val="99"/>
    <w:semiHidden/>
    <w:unhideWhenUsed/>
    <w:rsid w:val="00354F63"/>
    <w:rPr>
      <w:b/>
      <w:bCs/>
    </w:rPr>
  </w:style>
  <w:style w:type="character" w:customStyle="1" w:styleId="CommentSubjectChar">
    <w:name w:val="Comment Subject Char"/>
    <w:link w:val="CommentSubject"/>
    <w:uiPriority w:val="99"/>
    <w:semiHidden/>
    <w:rsid w:val="00354F63"/>
    <w:rPr>
      <w:b/>
      <w:bCs/>
    </w:rPr>
  </w:style>
  <w:style w:type="paragraph" w:styleId="BalloonText">
    <w:name w:val="Balloon Text"/>
    <w:basedOn w:val="Normal"/>
    <w:link w:val="BalloonTextChar"/>
    <w:uiPriority w:val="99"/>
    <w:semiHidden/>
    <w:unhideWhenUsed/>
    <w:rsid w:val="00354F63"/>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54F63"/>
    <w:rPr>
      <w:rFonts w:ascii="Tahoma" w:hAnsi="Tahoma" w:cs="Tahoma"/>
      <w:sz w:val="16"/>
      <w:szCs w:val="16"/>
    </w:rPr>
  </w:style>
  <w:style w:type="character" w:styleId="FollowedHyperlink">
    <w:name w:val="FollowedHyperlink"/>
    <w:uiPriority w:val="99"/>
    <w:semiHidden/>
    <w:unhideWhenUsed/>
    <w:rsid w:val="002430AA"/>
    <w:rPr>
      <w:color w:val="800080"/>
      <w:u w:val="single"/>
    </w:rPr>
  </w:style>
  <w:style w:type="paragraph" w:styleId="NoSpacing">
    <w:name w:val="No Spacing"/>
    <w:uiPriority w:val="1"/>
    <w:qFormat/>
    <w:rsid w:val="00A63F76"/>
    <w:rPr>
      <w:rFonts w:ascii="Times New Roman" w:hAnsi="Times New Roman"/>
      <w:color w:val="000000"/>
      <w:sz w:val="22"/>
      <w:szCs w:val="24"/>
    </w:rPr>
  </w:style>
  <w:style w:type="paragraph" w:styleId="ListParagraph">
    <w:name w:val="List Paragraph"/>
    <w:basedOn w:val="Normal"/>
    <w:link w:val="ListParagraphChar"/>
    <w:uiPriority w:val="34"/>
    <w:qFormat/>
    <w:rsid w:val="00D57503"/>
    <w:pPr>
      <w:ind w:left="720"/>
      <w:contextualSpacing/>
    </w:pPr>
  </w:style>
  <w:style w:type="character" w:customStyle="1" w:styleId="apple-style-span">
    <w:name w:val="apple-style-span"/>
    <w:uiPriority w:val="99"/>
    <w:rsid w:val="005F5A95"/>
  </w:style>
  <w:style w:type="character" w:customStyle="1" w:styleId="Heading1Char">
    <w:name w:val="Heading 1 Char"/>
    <w:basedOn w:val="DefaultParagraphFont"/>
    <w:link w:val="Heading1"/>
    <w:uiPriority w:val="9"/>
    <w:rsid w:val="00E3424E"/>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E3424E"/>
    <w:rPr>
      <w:rFonts w:asciiTheme="majorHAnsi" w:eastAsiaTheme="majorEastAsia" w:hAnsiTheme="majorHAnsi" w:cstheme="majorBidi"/>
      <w:i/>
      <w:iCs/>
      <w:color w:val="365F91" w:themeColor="accent1" w:themeShade="BF"/>
      <w:sz w:val="22"/>
      <w:szCs w:val="22"/>
    </w:rPr>
  </w:style>
  <w:style w:type="paragraph" w:customStyle="1" w:styleId="reactmarkdownparsertextcontainerrodgy">
    <w:name w:val="reactmarkdownparser_textcontainer__rodgy"/>
    <w:basedOn w:val="Normal"/>
    <w:rsid w:val="00AF601F"/>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CF2685"/>
    <w:rPr>
      <w:b/>
      <w:bCs/>
    </w:rPr>
  </w:style>
  <w:style w:type="paragraph" w:styleId="BodyText2">
    <w:name w:val="Body Text 2"/>
    <w:basedOn w:val="Normal"/>
    <w:link w:val="BodyText2Char"/>
    <w:uiPriority w:val="99"/>
    <w:semiHidden/>
    <w:unhideWhenUsed/>
    <w:rsid w:val="004E027A"/>
    <w:pPr>
      <w:spacing w:after="120" w:line="480" w:lineRule="auto"/>
    </w:pPr>
  </w:style>
  <w:style w:type="character" w:customStyle="1" w:styleId="BodyText2Char">
    <w:name w:val="Body Text 2 Char"/>
    <w:basedOn w:val="DefaultParagraphFont"/>
    <w:link w:val="BodyText2"/>
    <w:uiPriority w:val="99"/>
    <w:semiHidden/>
    <w:rsid w:val="004E027A"/>
    <w:rPr>
      <w:sz w:val="22"/>
      <w:szCs w:val="22"/>
    </w:rPr>
  </w:style>
  <w:style w:type="character" w:customStyle="1" w:styleId="ListParagraphChar">
    <w:name w:val="List Paragraph Char"/>
    <w:link w:val="ListParagraph"/>
    <w:uiPriority w:val="34"/>
    <w:rsid w:val="004E027A"/>
    <w:rPr>
      <w:sz w:val="22"/>
      <w:szCs w:val="22"/>
    </w:rPr>
  </w:style>
  <w:style w:type="character" w:styleId="UnresolvedMention">
    <w:name w:val="Unresolved Mention"/>
    <w:basedOn w:val="DefaultParagraphFont"/>
    <w:uiPriority w:val="99"/>
    <w:semiHidden/>
    <w:unhideWhenUsed/>
    <w:rsid w:val="00BC49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867">
      <w:bodyDiv w:val="1"/>
      <w:marLeft w:val="0"/>
      <w:marRight w:val="0"/>
      <w:marTop w:val="0"/>
      <w:marBottom w:val="0"/>
      <w:divBdr>
        <w:top w:val="none" w:sz="0" w:space="0" w:color="auto"/>
        <w:left w:val="none" w:sz="0" w:space="0" w:color="auto"/>
        <w:bottom w:val="none" w:sz="0" w:space="0" w:color="auto"/>
        <w:right w:val="none" w:sz="0" w:space="0" w:color="auto"/>
      </w:divBdr>
    </w:div>
    <w:div w:id="349452495">
      <w:bodyDiv w:val="1"/>
      <w:marLeft w:val="0"/>
      <w:marRight w:val="0"/>
      <w:marTop w:val="0"/>
      <w:marBottom w:val="0"/>
      <w:divBdr>
        <w:top w:val="none" w:sz="0" w:space="0" w:color="auto"/>
        <w:left w:val="none" w:sz="0" w:space="0" w:color="auto"/>
        <w:bottom w:val="none" w:sz="0" w:space="0" w:color="auto"/>
        <w:right w:val="none" w:sz="0" w:space="0" w:color="auto"/>
      </w:divBdr>
    </w:div>
    <w:div w:id="439185558">
      <w:bodyDiv w:val="1"/>
      <w:marLeft w:val="0"/>
      <w:marRight w:val="0"/>
      <w:marTop w:val="0"/>
      <w:marBottom w:val="0"/>
      <w:divBdr>
        <w:top w:val="none" w:sz="0" w:space="0" w:color="auto"/>
        <w:left w:val="none" w:sz="0" w:space="0" w:color="auto"/>
        <w:bottom w:val="none" w:sz="0" w:space="0" w:color="auto"/>
        <w:right w:val="none" w:sz="0" w:space="0" w:color="auto"/>
      </w:divBdr>
    </w:div>
    <w:div w:id="827599300">
      <w:bodyDiv w:val="1"/>
      <w:marLeft w:val="0"/>
      <w:marRight w:val="0"/>
      <w:marTop w:val="0"/>
      <w:marBottom w:val="0"/>
      <w:divBdr>
        <w:top w:val="none" w:sz="0" w:space="0" w:color="auto"/>
        <w:left w:val="none" w:sz="0" w:space="0" w:color="auto"/>
        <w:bottom w:val="none" w:sz="0" w:space="0" w:color="auto"/>
        <w:right w:val="none" w:sz="0" w:space="0" w:color="auto"/>
      </w:divBdr>
      <w:divsChild>
        <w:div w:id="935478704">
          <w:marLeft w:val="0"/>
          <w:marRight w:val="0"/>
          <w:marTop w:val="0"/>
          <w:marBottom w:val="0"/>
          <w:divBdr>
            <w:top w:val="none" w:sz="0" w:space="0" w:color="auto"/>
            <w:left w:val="none" w:sz="0" w:space="0" w:color="auto"/>
            <w:bottom w:val="none" w:sz="0" w:space="0" w:color="auto"/>
            <w:right w:val="none" w:sz="0" w:space="0" w:color="auto"/>
          </w:divBdr>
        </w:div>
        <w:div w:id="1976400728">
          <w:marLeft w:val="0"/>
          <w:marRight w:val="0"/>
          <w:marTop w:val="0"/>
          <w:marBottom w:val="0"/>
          <w:divBdr>
            <w:top w:val="none" w:sz="0" w:space="0" w:color="auto"/>
            <w:left w:val="none" w:sz="0" w:space="0" w:color="auto"/>
            <w:bottom w:val="none" w:sz="0" w:space="0" w:color="auto"/>
            <w:right w:val="none" w:sz="0" w:space="0" w:color="auto"/>
          </w:divBdr>
          <w:divsChild>
            <w:div w:id="68695965">
              <w:marLeft w:val="0"/>
              <w:marRight w:val="60"/>
              <w:marTop w:val="105"/>
              <w:marBottom w:val="30"/>
              <w:divBdr>
                <w:top w:val="none" w:sz="0" w:space="0" w:color="auto"/>
                <w:left w:val="none" w:sz="0" w:space="0" w:color="auto"/>
                <w:bottom w:val="none" w:sz="0" w:space="0" w:color="auto"/>
                <w:right w:val="none" w:sz="0" w:space="0" w:color="auto"/>
              </w:divBdr>
            </w:div>
            <w:div w:id="334505183">
              <w:marLeft w:val="0"/>
              <w:marRight w:val="60"/>
              <w:marTop w:val="105"/>
              <w:marBottom w:val="30"/>
              <w:divBdr>
                <w:top w:val="none" w:sz="0" w:space="0" w:color="auto"/>
                <w:left w:val="none" w:sz="0" w:space="0" w:color="auto"/>
                <w:bottom w:val="none" w:sz="0" w:space="0" w:color="auto"/>
                <w:right w:val="none" w:sz="0" w:space="0" w:color="auto"/>
              </w:divBdr>
            </w:div>
            <w:div w:id="2137916559">
              <w:marLeft w:val="0"/>
              <w:marRight w:val="60"/>
              <w:marTop w:val="105"/>
              <w:marBottom w:val="30"/>
              <w:divBdr>
                <w:top w:val="none" w:sz="0" w:space="0" w:color="auto"/>
                <w:left w:val="none" w:sz="0" w:space="0" w:color="auto"/>
                <w:bottom w:val="none" w:sz="0" w:space="0" w:color="auto"/>
                <w:right w:val="none" w:sz="0" w:space="0" w:color="auto"/>
              </w:divBdr>
            </w:div>
            <w:div w:id="1595166655">
              <w:marLeft w:val="0"/>
              <w:marRight w:val="0"/>
              <w:marTop w:val="150"/>
              <w:marBottom w:val="150"/>
              <w:divBdr>
                <w:top w:val="none" w:sz="0" w:space="0" w:color="auto"/>
                <w:left w:val="none" w:sz="0" w:space="0" w:color="auto"/>
                <w:bottom w:val="none" w:sz="0" w:space="0" w:color="auto"/>
                <w:right w:val="none" w:sz="0" w:space="0" w:color="auto"/>
              </w:divBdr>
            </w:div>
          </w:divsChild>
        </w:div>
        <w:div w:id="1839340867">
          <w:marLeft w:val="0"/>
          <w:marRight w:val="0"/>
          <w:marTop w:val="0"/>
          <w:marBottom w:val="0"/>
          <w:divBdr>
            <w:top w:val="none" w:sz="0" w:space="0" w:color="auto"/>
            <w:left w:val="none" w:sz="0" w:space="0" w:color="auto"/>
            <w:bottom w:val="none" w:sz="0" w:space="0" w:color="auto"/>
            <w:right w:val="none" w:sz="0" w:space="0" w:color="auto"/>
          </w:divBdr>
          <w:divsChild>
            <w:div w:id="20537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62155">
      <w:bodyDiv w:val="1"/>
      <w:marLeft w:val="0"/>
      <w:marRight w:val="0"/>
      <w:marTop w:val="0"/>
      <w:marBottom w:val="0"/>
      <w:divBdr>
        <w:top w:val="none" w:sz="0" w:space="0" w:color="auto"/>
        <w:left w:val="none" w:sz="0" w:space="0" w:color="auto"/>
        <w:bottom w:val="none" w:sz="0" w:space="0" w:color="auto"/>
        <w:right w:val="none" w:sz="0" w:space="0" w:color="auto"/>
      </w:divBdr>
    </w:div>
    <w:div w:id="1015965228">
      <w:bodyDiv w:val="1"/>
      <w:marLeft w:val="0"/>
      <w:marRight w:val="0"/>
      <w:marTop w:val="0"/>
      <w:marBottom w:val="0"/>
      <w:divBdr>
        <w:top w:val="none" w:sz="0" w:space="0" w:color="auto"/>
        <w:left w:val="none" w:sz="0" w:space="0" w:color="auto"/>
        <w:bottom w:val="none" w:sz="0" w:space="0" w:color="auto"/>
        <w:right w:val="none" w:sz="0" w:space="0" w:color="auto"/>
      </w:divBdr>
    </w:div>
    <w:div w:id="1120957082">
      <w:bodyDiv w:val="1"/>
      <w:marLeft w:val="0"/>
      <w:marRight w:val="0"/>
      <w:marTop w:val="0"/>
      <w:marBottom w:val="0"/>
      <w:divBdr>
        <w:top w:val="none" w:sz="0" w:space="0" w:color="auto"/>
        <w:left w:val="none" w:sz="0" w:space="0" w:color="auto"/>
        <w:bottom w:val="none" w:sz="0" w:space="0" w:color="auto"/>
        <w:right w:val="none" w:sz="0" w:space="0" w:color="auto"/>
      </w:divBdr>
    </w:div>
    <w:div w:id="1467965178">
      <w:bodyDiv w:val="1"/>
      <w:marLeft w:val="0"/>
      <w:marRight w:val="0"/>
      <w:marTop w:val="0"/>
      <w:marBottom w:val="0"/>
      <w:divBdr>
        <w:top w:val="none" w:sz="0" w:space="0" w:color="auto"/>
        <w:left w:val="none" w:sz="0" w:space="0" w:color="auto"/>
        <w:bottom w:val="none" w:sz="0" w:space="0" w:color="auto"/>
        <w:right w:val="none" w:sz="0" w:space="0" w:color="auto"/>
      </w:divBdr>
    </w:div>
    <w:div w:id="1785615875">
      <w:bodyDiv w:val="1"/>
      <w:marLeft w:val="0"/>
      <w:marRight w:val="0"/>
      <w:marTop w:val="0"/>
      <w:marBottom w:val="0"/>
      <w:divBdr>
        <w:top w:val="none" w:sz="0" w:space="0" w:color="auto"/>
        <w:left w:val="none" w:sz="0" w:space="0" w:color="auto"/>
        <w:bottom w:val="none" w:sz="0" w:space="0" w:color="auto"/>
        <w:right w:val="none" w:sz="0" w:space="0" w:color="auto"/>
      </w:divBdr>
    </w:div>
    <w:div w:id="1899776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06chandan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4AB97-2B86-4766-A5AF-1BB7E6AC8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2831</Words>
  <Characters>16141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18935</CharactersWithSpaces>
  <SharedDoc>false</SharedDoc>
  <HLinks>
    <vt:vector size="6" baseType="variant">
      <vt:variant>
        <vt:i4>1638496</vt:i4>
      </vt:variant>
      <vt:variant>
        <vt:i4>0</vt:i4>
      </vt:variant>
      <vt:variant>
        <vt:i4>0</vt:i4>
      </vt:variant>
      <vt:variant>
        <vt:i4>5</vt:i4>
      </vt:variant>
      <vt:variant>
        <vt:lpwstr>mailto:adarshkumar.vandana@gmail.com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Chandana Manchirala</cp:lastModifiedBy>
  <cp:revision>11</cp:revision>
  <dcterms:created xsi:type="dcterms:W3CDTF">2025-03-17T19:54:00Z</dcterms:created>
  <dcterms:modified xsi:type="dcterms:W3CDTF">2025-03-19T10:27:00Z</dcterms:modified>
</cp:coreProperties>
</file>