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E9F979" w14:textId="181938D9" w:rsidR="006477FF" w:rsidRPr="009407C0" w:rsidRDefault="009A3D4D">
      <w:pPr>
        <w:spacing w:after="0" w:line="240" w:lineRule="auto"/>
        <w:rPr>
          <w:rFonts w:ascii="Times New Roman" w:hAnsi="Times New Roman" w:cs="Times New Roman"/>
          <w:b/>
          <w:sz w:val="20"/>
          <w:szCs w:val="20"/>
        </w:rPr>
      </w:pPr>
      <w:r w:rsidRPr="009407C0">
        <w:rPr>
          <w:rFonts w:ascii="Times New Roman" w:hAnsi="Times New Roman" w:cs="Times New Roman"/>
          <w:b/>
          <w:sz w:val="20"/>
          <w:szCs w:val="20"/>
        </w:rPr>
        <w:t>Sai Karthik G</w:t>
      </w:r>
    </w:p>
    <w:p w14:paraId="23146FD3" w14:textId="15716118" w:rsidR="008B5F99" w:rsidRPr="009407C0" w:rsidRDefault="006477FF">
      <w:pPr>
        <w:spacing w:after="0" w:line="240" w:lineRule="auto"/>
        <w:rPr>
          <w:rStyle w:val="Hyperlink"/>
          <w:rFonts w:ascii="Times New Roman" w:hAnsi="Times New Roman" w:cs="Times New Roman"/>
          <w:b/>
          <w:sz w:val="20"/>
          <w:szCs w:val="20"/>
          <w:u w:val="none"/>
        </w:rPr>
      </w:pPr>
      <w:r w:rsidRPr="009407C0">
        <w:rPr>
          <w:rFonts w:ascii="Times New Roman" w:hAnsi="Times New Roman" w:cs="Times New Roman"/>
          <w:b/>
          <w:sz w:val="20"/>
          <w:szCs w:val="20"/>
        </w:rPr>
        <w:t xml:space="preserve">DATA </w:t>
      </w:r>
      <w:r w:rsidR="00DA5E86" w:rsidRPr="009407C0">
        <w:rPr>
          <w:rFonts w:ascii="Times New Roman" w:hAnsi="Times New Roman" w:cs="Times New Roman"/>
          <w:b/>
          <w:sz w:val="20"/>
          <w:szCs w:val="20"/>
        </w:rPr>
        <w:t>Engineer</w:t>
      </w:r>
    </w:p>
    <w:p w14:paraId="4A6E5F5A" w14:textId="3928CC54" w:rsidR="007C6491" w:rsidRPr="009407C0" w:rsidRDefault="006477FF">
      <w:pPr>
        <w:spacing w:after="0" w:line="240" w:lineRule="auto"/>
        <w:rPr>
          <w:rFonts w:ascii="Times New Roman" w:hAnsi="Times New Roman" w:cs="Times New Roman"/>
          <w:b/>
          <w:sz w:val="20"/>
          <w:szCs w:val="20"/>
        </w:rPr>
      </w:pPr>
      <w:r w:rsidRPr="009407C0">
        <w:rPr>
          <w:rStyle w:val="Hyperlink"/>
          <w:rFonts w:ascii="Times New Roman" w:hAnsi="Times New Roman" w:cs="Times New Roman"/>
          <w:b/>
          <w:color w:val="auto"/>
          <w:sz w:val="20"/>
          <w:szCs w:val="20"/>
          <w:u w:val="none"/>
        </w:rPr>
        <w:t>Email</w:t>
      </w:r>
      <w:r w:rsidRPr="009407C0">
        <w:rPr>
          <w:rStyle w:val="Hyperlink"/>
          <w:rFonts w:ascii="Times New Roman" w:hAnsi="Times New Roman" w:cs="Times New Roman"/>
          <w:b/>
          <w:sz w:val="20"/>
          <w:szCs w:val="20"/>
          <w:u w:val="none"/>
        </w:rPr>
        <w:t xml:space="preserve">: </w:t>
      </w:r>
      <w:r w:rsidR="00D428B8" w:rsidRPr="009407C0">
        <w:rPr>
          <w:rFonts w:ascii="Times New Roman" w:hAnsi="Times New Roman" w:cs="Times New Roman"/>
          <w:b/>
          <w:sz w:val="20"/>
          <w:szCs w:val="20"/>
        </w:rPr>
        <w:t>s</w:t>
      </w:r>
      <w:r w:rsidR="000D27E5" w:rsidRPr="009407C0">
        <w:rPr>
          <w:rFonts w:ascii="Times New Roman" w:hAnsi="Times New Roman" w:cs="Times New Roman"/>
          <w:b/>
          <w:sz w:val="20"/>
          <w:szCs w:val="20"/>
        </w:rPr>
        <w:t>kgonmail@gmail.com</w:t>
      </w:r>
    </w:p>
    <w:p w14:paraId="6212B576" w14:textId="413B768C" w:rsidR="008B5F99" w:rsidRPr="009407C0" w:rsidRDefault="000F7BB3">
      <w:pPr>
        <w:spacing w:after="0" w:line="240" w:lineRule="auto"/>
        <w:rPr>
          <w:rFonts w:ascii="Times New Roman" w:hAnsi="Times New Roman" w:cs="Times New Roman"/>
          <w:b/>
          <w:sz w:val="20"/>
          <w:szCs w:val="20"/>
        </w:rPr>
      </w:pPr>
      <w:r w:rsidRPr="009407C0">
        <w:rPr>
          <w:rFonts w:ascii="Times New Roman" w:hAnsi="Times New Roman" w:cs="Times New Roman"/>
          <w:b/>
          <w:sz w:val="20"/>
          <w:szCs w:val="20"/>
        </w:rPr>
        <w:t>Contact:</w:t>
      </w:r>
      <w:r w:rsidR="006477FF" w:rsidRPr="009407C0">
        <w:rPr>
          <w:rFonts w:ascii="Times New Roman" w:hAnsi="Times New Roman" w:cs="Times New Roman"/>
          <w:b/>
          <w:sz w:val="20"/>
          <w:szCs w:val="20"/>
        </w:rPr>
        <w:t xml:space="preserve"> </w:t>
      </w:r>
      <w:r w:rsidRPr="009407C0">
        <w:rPr>
          <w:rFonts w:ascii="Times New Roman" w:hAnsi="Times New Roman" w:cs="Times New Roman"/>
          <w:b/>
          <w:sz w:val="20"/>
          <w:szCs w:val="20"/>
        </w:rPr>
        <w:t>+</w:t>
      </w:r>
      <w:r w:rsidR="000D27E5" w:rsidRPr="009407C0">
        <w:rPr>
          <w:rFonts w:ascii="Times New Roman" w:hAnsi="Times New Roman" w:cs="Times New Roman"/>
          <w:b/>
          <w:sz w:val="20"/>
          <w:szCs w:val="20"/>
        </w:rPr>
        <w:t>1</w:t>
      </w:r>
      <w:r w:rsidR="00B96E39" w:rsidRPr="009407C0">
        <w:rPr>
          <w:rFonts w:ascii="Times New Roman" w:hAnsi="Times New Roman" w:cs="Times New Roman"/>
          <w:b/>
          <w:sz w:val="20"/>
          <w:szCs w:val="20"/>
        </w:rPr>
        <w:t>9893038462</w:t>
      </w:r>
    </w:p>
    <w:p w14:paraId="02C85879" w14:textId="77777777" w:rsidR="008B5F99" w:rsidRPr="009407C0" w:rsidRDefault="008B5F99">
      <w:pPr>
        <w:rPr>
          <w:rFonts w:ascii="Times New Roman" w:hAnsi="Times New Roman" w:cs="Times New Roman"/>
          <w:sz w:val="20"/>
          <w:szCs w:val="20"/>
        </w:rPr>
      </w:pPr>
    </w:p>
    <w:p w14:paraId="5AF6BCF2" w14:textId="4B37E7B4" w:rsidR="008B5F99" w:rsidRPr="009407C0" w:rsidRDefault="00C32D67">
      <w:pPr>
        <w:spacing w:after="0" w:line="240" w:lineRule="auto"/>
        <w:jc w:val="center"/>
        <w:rPr>
          <w:rFonts w:ascii="Times New Roman" w:hAnsi="Times New Roman" w:cs="Times New Roman"/>
          <w:sz w:val="20"/>
          <w:szCs w:val="20"/>
        </w:rPr>
      </w:pPr>
      <w:r w:rsidRPr="009407C0">
        <w:rPr>
          <w:rFonts w:ascii="Times New Roman" w:hAnsi="Times New Roman" w:cs="Times New Roman"/>
          <w:noProof/>
          <w:sz w:val="20"/>
          <w:szCs w:val="20"/>
        </w:rPr>
        <mc:AlternateContent>
          <mc:Choice Requires="wps">
            <w:drawing>
              <wp:anchor distT="0" distB="0" distL="114300" distR="114300" simplePos="0" relativeHeight="251657728" behindDoc="0" locked="0" layoutInCell="0" allowOverlap="1" wp14:anchorId="0EFC9245" wp14:editId="3A96EE11">
                <wp:simplePos x="0" y="0"/>
                <wp:positionH relativeFrom="column">
                  <wp:posOffset>200025</wp:posOffset>
                </wp:positionH>
                <wp:positionV relativeFrom="paragraph">
                  <wp:posOffset>-75565</wp:posOffset>
                </wp:positionV>
                <wp:extent cx="6584950" cy="635"/>
                <wp:effectExtent l="0" t="0" r="6350" b="18415"/>
                <wp:wrapNone/>
                <wp:docPr id="196515769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4950" cy="635"/>
                        </a:xfrm>
                        <a:prstGeom prst="line">
                          <a:avLst/>
                        </a:prstGeom>
                        <a:noFill/>
                        <a:ln w="9525" cap="flat">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BC18F2E"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5.95pt" to="534.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" o:allowincell="f"/>
            </w:pict>
          </mc:Fallback>
        </mc:AlternateContent>
      </w:r>
      <w:r w:rsidR="00D20542" w:rsidRPr="009407C0">
        <w:rPr>
          <w:rFonts w:ascii="Times New Roman" w:hAnsi="Times New Roman" w:cs="Times New Roman"/>
          <w:b/>
          <w:sz w:val="20"/>
          <w:szCs w:val="20"/>
          <w:u w:val="single"/>
        </w:rPr>
        <w:t>PROFESSIONAL SUMMARY</w:t>
      </w:r>
    </w:p>
    <w:p w14:paraId="02C8EF7D" w14:textId="77777777" w:rsidR="009407C0" w:rsidRPr="009407C0" w:rsidRDefault="009407C0" w:rsidP="009407C0">
      <w:pPr>
        <w:pStyle w:val="ListParagraph"/>
        <w:numPr>
          <w:ilvl w:val="0"/>
          <w:numId w:val="38"/>
        </w:numPr>
        <w:suppressAutoHyphens w:val="0"/>
        <w:spacing w:line="256" w:lineRule="auto"/>
        <w:rPr>
          <w:rFonts w:ascii="Times New Roman" w:hAnsi="Times New Roman" w:cs="Times New Roman"/>
          <w:sz w:val="20"/>
          <w:szCs w:val="20"/>
        </w:rPr>
      </w:pPr>
      <w:r w:rsidRPr="009407C0">
        <w:rPr>
          <w:rFonts w:ascii="Times New Roman" w:hAnsi="Times New Roman" w:cs="Times New Roman"/>
          <w:sz w:val="20"/>
          <w:szCs w:val="20"/>
        </w:rPr>
        <w:t>9 Years of professional expertise in Analysis, Design, and Development of data platform on Azure Cloud with high-quality Data Modelling, design, and development of Data Pipelines to ingest, store and transform data for data analytics and systems integration. Experience in migration of existing solutions On-Premises systems/applications to Azure cloud.</w:t>
      </w:r>
    </w:p>
    <w:p w14:paraId="71984EFE"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Planning and Developing roadmaps and deliverables to advance the migration of existing solutions on-premises systems/applications to cloud.</w:t>
      </w:r>
    </w:p>
    <w:p w14:paraId="7B1B4E83"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Proficient in Agile and Waterfall model, proficient in Software Development Life Cycle (SDLC) which include requirement gathering, development, testing, debugging, deployment, documentation, production support.</w:t>
      </w:r>
    </w:p>
    <w:p w14:paraId="619FF265"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developing and maintaining Python-based data processing solutions that run on Azure, such as Azure Functions, Azure Databricks, or Azure Machine Learning. This includes writing Python code to extract, transform, and load data from various sources and to perform data analysis or machine learning tasks.</w:t>
      </w:r>
    </w:p>
    <w:p w14:paraId="502301CE"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creating Python functions to transform the data from Azure storage to Azure SQL on Azure Databricks platform.</w:t>
      </w:r>
    </w:p>
    <w:p w14:paraId="6A091200"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Proficiency in designing and implementing ELT workflows with Azure Data Lake, a scalable and secure data storage and analytics service.</w:t>
      </w:r>
    </w:p>
    <w:p w14:paraId="790485DA"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Expertise in building reusable YAML pipelines in Azure DevOps, creating continuous integration and delivery pipelines leveraging cloud native architectures on Microsoft Azure Cloud, and working with Git flow branching strategy.</w:t>
      </w:r>
    </w:p>
    <w:p w14:paraId="3D900610"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Proficient in designing, building, and maintaining scalable data pipelines on the Azure cloud platform. </w:t>
      </w:r>
    </w:p>
    <w:p w14:paraId="5945760B"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implementing Azure data solutions, provisioning storage accounts, Azure Data Factory, Azure Databricks, Azure Blob Storage.</w:t>
      </w:r>
    </w:p>
    <w:p w14:paraId="58CE62DB"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designing and modeling data warehouses, defining data structures, tables, relationships, and dimensional modeling concepts to support efficient querying and reporting.</w:t>
      </w:r>
    </w:p>
    <w:p w14:paraId="00B343C1"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Proficiency in designing and implementing data orchestration workflows using Azure Data Factory, Airflow, Microsoft's cloud based ETL and data integration service.</w:t>
      </w:r>
    </w:p>
    <w:p w14:paraId="783AEE92"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importing metadata into Hive and migrated existing tables and applications to work on Hive and Azure, created complex data transformations and manipulations using ADF and Python.</w:t>
      </w:r>
    </w:p>
    <w:p w14:paraId="07DF3E5F"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with big data processing using Hadoop technologies Map Reduce, Apache Spark, Apache Crunch, Hive, Pig and Yarn.</w:t>
      </w:r>
    </w:p>
    <w:p w14:paraId="1A686DBF"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with BI and Data Warehousing tools like Informatica, Power BI, SSIS, SSRS and Talend.</w:t>
      </w:r>
    </w:p>
    <w:p w14:paraId="33470ACF"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in integrating Kafka with Spark streaming for high-speed data processing.</w:t>
      </w:r>
    </w:p>
    <w:p w14:paraId="4776798C"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Expertise in Planning and coordinating the administration of PostgreSQL databases to ensure accurate, appropriate, and effective use of data, including database definition, structure, documentation, long - range requirements, and operational guidelines.</w:t>
      </w:r>
    </w:p>
    <w:p w14:paraId="2721BB3D"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Extensively worked on Spark using Scala on cluster for computational (analytics), installed it on top of Hadoop performed advanced analytical application by making use of Spark with Hive and SQL/Oracle.</w:t>
      </w:r>
    </w:p>
    <w:p w14:paraId="5418E2A8"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Proficient in developing reports &amp; effective dashboards after gathering and translating end user requirements.</w:t>
      </w:r>
    </w:p>
    <w:p w14:paraId="59BC3C84"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Experience working with large and fast data processing, database programming for all data storage, retrieval, and processing.</w:t>
      </w:r>
    </w:p>
    <w:p w14:paraId="256A8CF7"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Expert in Creating Config file in snowflake infrastructure repository of Source Control, then DB Schema in snowflake EDL of different zones with appropriate roles will be generated.</w:t>
      </w:r>
    </w:p>
    <w:p w14:paraId="03AEA09F" w14:textId="77777777" w:rsidR="009407C0" w:rsidRPr="009407C0" w:rsidRDefault="009407C0" w:rsidP="009407C0">
      <w:pPr>
        <w:pStyle w:val="ListParagraph"/>
        <w:numPr>
          <w:ilvl w:val="0"/>
          <w:numId w:val="38"/>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Engage with business users to gather requirements, design visualizations, and provide training to use self-service BI tools.</w:t>
      </w:r>
    </w:p>
    <w:p w14:paraId="5ACB592D" w14:textId="77777777" w:rsidR="009407C0" w:rsidRPr="009407C0" w:rsidRDefault="009407C0" w:rsidP="009407C0">
      <w:pPr>
        <w:pStyle w:val="ListParagraph"/>
        <w:ind w:left="360"/>
        <w:jc w:val="both"/>
        <w:rPr>
          <w:rFonts w:ascii="Times New Roman" w:hAnsi="Times New Roman" w:cs="Times New Roman"/>
          <w:sz w:val="20"/>
          <w:szCs w:val="20"/>
        </w:rPr>
      </w:pPr>
    </w:p>
    <w:p w14:paraId="245B2ABA" w14:textId="77777777" w:rsidR="008B5F99" w:rsidRPr="009407C0" w:rsidRDefault="006477FF">
      <w:pPr>
        <w:spacing w:after="0"/>
        <w:jc w:val="center"/>
        <w:rPr>
          <w:rFonts w:ascii="Times New Roman" w:hAnsi="Times New Roman" w:cs="Times New Roman"/>
          <w:b/>
          <w:sz w:val="20"/>
          <w:szCs w:val="20"/>
        </w:rPr>
      </w:pPr>
      <w:r w:rsidRPr="009407C0">
        <w:rPr>
          <w:rFonts w:ascii="Times New Roman" w:hAnsi="Times New Roman" w:cs="Times New Roman"/>
          <w:b/>
          <w:sz w:val="20"/>
          <w:szCs w:val="20"/>
        </w:rPr>
        <w:t>TECHNICAL SKILLS</w:t>
      </w:r>
    </w:p>
    <w:tbl>
      <w:tblPr>
        <w:tblW w:w="10885" w:type="dxa"/>
        <w:tblLook w:val="04A0" w:firstRow="1" w:lastRow="0" w:firstColumn="1" w:lastColumn="0" w:noHBand="0" w:noVBand="1"/>
      </w:tblPr>
      <w:tblGrid>
        <w:gridCol w:w="2526"/>
        <w:gridCol w:w="8359"/>
      </w:tblGrid>
      <w:tr w:rsidR="009407C0" w:rsidRPr="009407C0" w14:paraId="3F7E71AB" w14:textId="77777777" w:rsidTr="00FC2E62">
        <w:trPr>
          <w:trHeight w:val="222"/>
        </w:trPr>
        <w:tc>
          <w:tcPr>
            <w:tcW w:w="25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4CE98" w14:textId="77777777" w:rsidR="009407C0" w:rsidRPr="009407C0" w:rsidRDefault="009407C0" w:rsidP="00FC2E62">
            <w:pPr>
              <w:spacing w:after="0" w:line="240" w:lineRule="auto"/>
              <w:jc w:val="both"/>
              <w:rPr>
                <w:rFonts w:ascii="Times New Roman" w:eastAsia="Times New Roman" w:hAnsi="Times New Roman" w:cs="Times New Roman"/>
                <w:b/>
                <w:bCs/>
                <w:color w:val="000000"/>
                <w:sz w:val="20"/>
                <w:szCs w:val="20"/>
              </w:rPr>
            </w:pPr>
            <w:r w:rsidRPr="009407C0">
              <w:rPr>
                <w:rFonts w:ascii="Times New Roman" w:hAnsi="Times New Roman" w:cs="Times New Roman"/>
                <w:b/>
                <w:bCs/>
                <w:sz w:val="20"/>
                <w:szCs w:val="20"/>
              </w:rPr>
              <w:t>Databases:</w:t>
            </w:r>
          </w:p>
        </w:tc>
        <w:tc>
          <w:tcPr>
            <w:tcW w:w="8359" w:type="dxa"/>
            <w:tcBorders>
              <w:top w:val="single" w:sz="4" w:space="0" w:color="auto"/>
              <w:left w:val="nil"/>
              <w:bottom w:val="single" w:sz="4" w:space="0" w:color="auto"/>
              <w:right w:val="single" w:sz="4" w:space="0" w:color="auto"/>
            </w:tcBorders>
            <w:shd w:val="clear" w:color="auto" w:fill="auto"/>
            <w:vAlign w:val="bottom"/>
            <w:hideMark/>
          </w:tcPr>
          <w:p w14:paraId="4DD6AB82"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SQL Server, Oracle, DB2, PostgreSQL, Data Stage, Teradata.</w:t>
            </w:r>
          </w:p>
        </w:tc>
      </w:tr>
      <w:tr w:rsidR="009407C0" w:rsidRPr="009407C0" w14:paraId="6ACBC184" w14:textId="77777777" w:rsidTr="00FC2E62">
        <w:trPr>
          <w:trHeight w:val="222"/>
        </w:trPr>
        <w:tc>
          <w:tcPr>
            <w:tcW w:w="2526" w:type="dxa"/>
            <w:tcBorders>
              <w:top w:val="nil"/>
              <w:left w:val="single" w:sz="4" w:space="0" w:color="auto"/>
              <w:bottom w:val="single" w:sz="4" w:space="0" w:color="auto"/>
              <w:right w:val="single" w:sz="4" w:space="0" w:color="auto"/>
            </w:tcBorders>
            <w:shd w:val="clear" w:color="auto" w:fill="auto"/>
            <w:noWrap/>
            <w:vAlign w:val="bottom"/>
          </w:tcPr>
          <w:p w14:paraId="70DB85FC"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Big Data Ecosystems:</w:t>
            </w:r>
          </w:p>
        </w:tc>
        <w:tc>
          <w:tcPr>
            <w:tcW w:w="8359" w:type="dxa"/>
            <w:tcBorders>
              <w:top w:val="nil"/>
              <w:left w:val="nil"/>
              <w:bottom w:val="single" w:sz="4" w:space="0" w:color="auto"/>
              <w:right w:val="single" w:sz="4" w:space="0" w:color="auto"/>
            </w:tcBorders>
            <w:shd w:val="clear" w:color="auto" w:fill="auto"/>
            <w:vAlign w:val="bottom"/>
          </w:tcPr>
          <w:p w14:paraId="30AFFEB9"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Hadoop, MapReduce, HDFS, HBase, Zookeeper, Hive, Pig, Sqoop, Cassandra, Oozie.</w:t>
            </w:r>
          </w:p>
        </w:tc>
      </w:tr>
      <w:tr w:rsidR="009407C0" w:rsidRPr="009407C0" w14:paraId="1703792B" w14:textId="77777777" w:rsidTr="00FC2E62">
        <w:trPr>
          <w:trHeight w:val="222"/>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25CBDBA4"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Languages:</w:t>
            </w:r>
          </w:p>
        </w:tc>
        <w:tc>
          <w:tcPr>
            <w:tcW w:w="8359" w:type="dxa"/>
            <w:tcBorders>
              <w:top w:val="nil"/>
              <w:left w:val="nil"/>
              <w:bottom w:val="single" w:sz="4" w:space="0" w:color="auto"/>
              <w:right w:val="single" w:sz="4" w:space="0" w:color="auto"/>
            </w:tcBorders>
            <w:shd w:val="clear" w:color="auto" w:fill="auto"/>
            <w:vAlign w:val="bottom"/>
            <w:hideMark/>
          </w:tcPr>
          <w:p w14:paraId="18B5F1A1"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 xml:space="preserve">C, C++, Python, C#, SQL, T-SQL, PL/SQL. </w:t>
            </w:r>
          </w:p>
        </w:tc>
      </w:tr>
      <w:tr w:rsidR="009407C0" w:rsidRPr="009407C0" w14:paraId="15DD49EC" w14:textId="77777777" w:rsidTr="00FC2E62">
        <w:trPr>
          <w:trHeight w:val="222"/>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7B4C2BA0"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Web Tools:</w:t>
            </w:r>
          </w:p>
        </w:tc>
        <w:tc>
          <w:tcPr>
            <w:tcW w:w="8359" w:type="dxa"/>
            <w:tcBorders>
              <w:top w:val="nil"/>
              <w:left w:val="nil"/>
              <w:bottom w:val="single" w:sz="4" w:space="0" w:color="auto"/>
              <w:right w:val="single" w:sz="4" w:space="0" w:color="auto"/>
            </w:tcBorders>
            <w:shd w:val="clear" w:color="auto" w:fill="auto"/>
            <w:vAlign w:val="bottom"/>
            <w:hideMark/>
          </w:tcPr>
          <w:p w14:paraId="3432A47E"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JavaScript, TypeScript, XHTML5, CSS.</w:t>
            </w:r>
          </w:p>
        </w:tc>
      </w:tr>
      <w:tr w:rsidR="009407C0" w:rsidRPr="009407C0" w14:paraId="2971A242" w14:textId="77777777" w:rsidTr="00FC2E62">
        <w:trPr>
          <w:trHeight w:val="445"/>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65699589"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Cloud Computing:</w:t>
            </w:r>
          </w:p>
        </w:tc>
        <w:tc>
          <w:tcPr>
            <w:tcW w:w="8359" w:type="dxa"/>
            <w:tcBorders>
              <w:top w:val="nil"/>
              <w:left w:val="nil"/>
              <w:bottom w:val="single" w:sz="4" w:space="0" w:color="auto"/>
              <w:right w:val="single" w:sz="4" w:space="0" w:color="auto"/>
            </w:tcBorders>
            <w:shd w:val="clear" w:color="auto" w:fill="auto"/>
            <w:vAlign w:val="bottom"/>
            <w:hideMark/>
          </w:tcPr>
          <w:p w14:paraId="1E9A8875" w14:textId="009293CD"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Azure Data Factory, Databricks, Azure Data Lake,</w:t>
            </w:r>
            <w:r w:rsidR="001861BF" w:rsidRPr="00012C72">
              <w:rPr>
                <w:rFonts w:asciiTheme="minorHAnsi" w:hAnsiTheme="minorHAnsi"/>
                <w:sz w:val="20"/>
                <w:szCs w:val="20"/>
              </w:rPr>
              <w:t xml:space="preserve"> </w:t>
            </w:r>
            <w:r w:rsidR="001861BF" w:rsidRPr="00006211">
              <w:rPr>
                <w:rFonts w:ascii="Times New Roman" w:hAnsi="Times New Roman" w:cs="Times New Roman"/>
                <w:sz w:val="20"/>
                <w:szCs w:val="20"/>
              </w:rPr>
              <w:t>GCP,</w:t>
            </w:r>
            <w:r w:rsidR="001861BF" w:rsidRPr="00006211">
              <w:rPr>
                <w:rFonts w:ascii="Times New Roman" w:hAnsi="Times New Roman" w:cs="Times New Roman"/>
                <w:b/>
                <w:bCs/>
              </w:rPr>
              <w:t xml:space="preserve"> </w:t>
            </w:r>
            <w:r w:rsidR="001861BF" w:rsidRPr="00006211">
              <w:rPr>
                <w:rFonts w:ascii="Times New Roman" w:hAnsi="Times New Roman" w:cs="Times New Roman"/>
                <w:sz w:val="20"/>
                <w:szCs w:val="20"/>
              </w:rPr>
              <w:t>DataProc, BigQuery,</w:t>
            </w:r>
            <w:r w:rsidRPr="00006211">
              <w:rPr>
                <w:rFonts w:ascii="Times New Roman" w:eastAsia="Times New Roman" w:hAnsi="Times New Roman" w:cs="Times New Roman"/>
                <w:color w:val="000000"/>
                <w:sz w:val="20"/>
                <w:szCs w:val="20"/>
              </w:rPr>
              <w:t xml:space="preserve"> </w:t>
            </w:r>
            <w:r w:rsidRPr="009407C0">
              <w:rPr>
                <w:rFonts w:ascii="Times New Roman" w:eastAsia="Times New Roman" w:hAnsi="Times New Roman" w:cs="Times New Roman"/>
                <w:color w:val="000000"/>
                <w:sz w:val="20"/>
                <w:szCs w:val="20"/>
              </w:rPr>
              <w:t xml:space="preserve">ADLS, ADLA, Blob Storage, Azure SQL, Azure Synapse, Snowflake, Azure Cosmos DB, AWS, AWS S3. </w:t>
            </w:r>
          </w:p>
        </w:tc>
      </w:tr>
      <w:tr w:rsidR="009407C0" w:rsidRPr="009407C0" w14:paraId="0D8752D8" w14:textId="77777777" w:rsidTr="00FC2E62">
        <w:trPr>
          <w:trHeight w:val="445"/>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076A88D5"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ETL &amp; Reporting:</w:t>
            </w:r>
          </w:p>
        </w:tc>
        <w:tc>
          <w:tcPr>
            <w:tcW w:w="8359" w:type="dxa"/>
            <w:tcBorders>
              <w:top w:val="nil"/>
              <w:left w:val="nil"/>
              <w:bottom w:val="single" w:sz="4" w:space="0" w:color="auto"/>
              <w:right w:val="single" w:sz="4" w:space="0" w:color="auto"/>
            </w:tcBorders>
            <w:shd w:val="clear" w:color="auto" w:fill="auto"/>
            <w:vAlign w:val="bottom"/>
            <w:hideMark/>
          </w:tcPr>
          <w:p w14:paraId="1D101877"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 xml:space="preserve">BIDS, SQL Server Integration Services (SSIS), SQL Server Reporting Services (SSRS), Power BI, Crystal Reports, Informatica, Scribe, SQL Server Analysis Services (SSAS). </w:t>
            </w:r>
          </w:p>
        </w:tc>
      </w:tr>
      <w:tr w:rsidR="009407C0" w:rsidRPr="009407C0" w14:paraId="33B1B835" w14:textId="77777777" w:rsidTr="00FC2E62">
        <w:trPr>
          <w:trHeight w:val="222"/>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1B81D222"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CI/CD:</w:t>
            </w:r>
          </w:p>
        </w:tc>
        <w:tc>
          <w:tcPr>
            <w:tcW w:w="8359" w:type="dxa"/>
            <w:tcBorders>
              <w:top w:val="nil"/>
              <w:left w:val="nil"/>
              <w:bottom w:val="single" w:sz="4" w:space="0" w:color="auto"/>
              <w:right w:val="single" w:sz="4" w:space="0" w:color="auto"/>
            </w:tcBorders>
            <w:shd w:val="clear" w:color="auto" w:fill="auto"/>
            <w:vAlign w:val="bottom"/>
            <w:hideMark/>
          </w:tcPr>
          <w:p w14:paraId="5E671587"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 xml:space="preserve">Jenkins, Azure DevOps, Bamboo, Octopus. </w:t>
            </w:r>
          </w:p>
        </w:tc>
      </w:tr>
      <w:tr w:rsidR="009407C0" w:rsidRPr="009407C0" w14:paraId="16420F4E" w14:textId="77777777" w:rsidTr="00FC2E62">
        <w:trPr>
          <w:trHeight w:val="161"/>
        </w:trPr>
        <w:tc>
          <w:tcPr>
            <w:tcW w:w="2526" w:type="dxa"/>
            <w:tcBorders>
              <w:top w:val="nil"/>
              <w:left w:val="single" w:sz="4" w:space="0" w:color="auto"/>
              <w:bottom w:val="single" w:sz="4" w:space="0" w:color="auto"/>
              <w:right w:val="single" w:sz="4" w:space="0" w:color="auto"/>
            </w:tcBorders>
            <w:shd w:val="clear" w:color="auto" w:fill="auto"/>
            <w:noWrap/>
            <w:vAlign w:val="bottom"/>
          </w:tcPr>
          <w:p w14:paraId="43F48CC4"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Defect Management Tools:</w:t>
            </w:r>
          </w:p>
        </w:tc>
        <w:tc>
          <w:tcPr>
            <w:tcW w:w="8359" w:type="dxa"/>
            <w:tcBorders>
              <w:top w:val="nil"/>
              <w:left w:val="nil"/>
              <w:bottom w:val="single" w:sz="4" w:space="0" w:color="auto"/>
              <w:right w:val="single" w:sz="4" w:space="0" w:color="auto"/>
            </w:tcBorders>
            <w:shd w:val="clear" w:color="auto" w:fill="auto"/>
            <w:vAlign w:val="bottom"/>
          </w:tcPr>
          <w:p w14:paraId="17C907EF"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 xml:space="preserve">Jira, Azure DevOps, HPALM, Rally. </w:t>
            </w:r>
          </w:p>
        </w:tc>
      </w:tr>
      <w:tr w:rsidR="009407C0" w:rsidRPr="009407C0" w14:paraId="19E2B02E" w14:textId="77777777" w:rsidTr="00FC2E62">
        <w:trPr>
          <w:trHeight w:val="668"/>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7F51CEA4"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Others:</w:t>
            </w:r>
          </w:p>
        </w:tc>
        <w:tc>
          <w:tcPr>
            <w:tcW w:w="8359" w:type="dxa"/>
            <w:tcBorders>
              <w:top w:val="nil"/>
              <w:left w:val="nil"/>
              <w:bottom w:val="single" w:sz="4" w:space="0" w:color="auto"/>
              <w:right w:val="single" w:sz="4" w:space="0" w:color="auto"/>
            </w:tcBorders>
            <w:shd w:val="clear" w:color="auto" w:fill="auto"/>
            <w:vAlign w:val="bottom"/>
            <w:hideMark/>
          </w:tcPr>
          <w:p w14:paraId="00716956"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MS Office, Visual web developer, SQL Server Notification Services, Windows Scripting Host, MS FrontPage, MS Visual, SAS/Access, SAP Business Objects, Micro Strategy, Microsoft TFS, Microsoft GIT, MS VSS.</w:t>
            </w:r>
          </w:p>
        </w:tc>
      </w:tr>
      <w:tr w:rsidR="009407C0" w:rsidRPr="009407C0" w14:paraId="58BBA31D" w14:textId="77777777" w:rsidTr="00FC2E62">
        <w:trPr>
          <w:trHeight w:val="222"/>
        </w:trPr>
        <w:tc>
          <w:tcPr>
            <w:tcW w:w="2526" w:type="dxa"/>
            <w:tcBorders>
              <w:top w:val="nil"/>
              <w:left w:val="single" w:sz="4" w:space="0" w:color="auto"/>
              <w:bottom w:val="single" w:sz="4" w:space="0" w:color="auto"/>
              <w:right w:val="single" w:sz="4" w:space="0" w:color="auto"/>
            </w:tcBorders>
            <w:shd w:val="clear" w:color="auto" w:fill="auto"/>
            <w:noWrap/>
            <w:vAlign w:val="bottom"/>
            <w:hideMark/>
          </w:tcPr>
          <w:p w14:paraId="288DA76F" w14:textId="77777777" w:rsidR="009407C0" w:rsidRPr="009407C0" w:rsidRDefault="009407C0" w:rsidP="00FC2E62">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Operating Systems:</w:t>
            </w:r>
          </w:p>
        </w:tc>
        <w:tc>
          <w:tcPr>
            <w:tcW w:w="8359" w:type="dxa"/>
            <w:tcBorders>
              <w:top w:val="nil"/>
              <w:left w:val="nil"/>
              <w:bottom w:val="single" w:sz="4" w:space="0" w:color="auto"/>
              <w:right w:val="single" w:sz="4" w:space="0" w:color="auto"/>
            </w:tcBorders>
            <w:shd w:val="clear" w:color="auto" w:fill="auto"/>
            <w:noWrap/>
            <w:vAlign w:val="bottom"/>
            <w:hideMark/>
          </w:tcPr>
          <w:p w14:paraId="5D5D20AE" w14:textId="77777777" w:rsidR="009407C0" w:rsidRPr="009407C0" w:rsidRDefault="009407C0" w:rsidP="00FC2E62">
            <w:pPr>
              <w:spacing w:after="0" w:line="240" w:lineRule="auto"/>
              <w:jc w:val="both"/>
              <w:rPr>
                <w:rFonts w:ascii="Times New Roman" w:eastAsia="Times New Roman" w:hAnsi="Times New Roman" w:cs="Times New Roman"/>
                <w:color w:val="000000"/>
                <w:sz w:val="20"/>
                <w:szCs w:val="20"/>
              </w:rPr>
            </w:pPr>
            <w:r w:rsidRPr="009407C0">
              <w:rPr>
                <w:rFonts w:ascii="Times New Roman" w:eastAsia="Times New Roman" w:hAnsi="Times New Roman" w:cs="Times New Roman"/>
                <w:color w:val="000000"/>
                <w:sz w:val="20"/>
                <w:szCs w:val="20"/>
              </w:rPr>
              <w:t>Windows, UNIX, Linux</w:t>
            </w:r>
          </w:p>
        </w:tc>
      </w:tr>
    </w:tbl>
    <w:p w14:paraId="6E2FC3B2" w14:textId="77777777" w:rsidR="00DB1F25" w:rsidRPr="009407C0" w:rsidRDefault="00DB1F25" w:rsidP="00CC144C">
      <w:pPr>
        <w:spacing w:after="0"/>
        <w:ind w:left="4320"/>
        <w:rPr>
          <w:rFonts w:ascii="Times New Roman" w:hAnsi="Times New Roman" w:cs="Times New Roman"/>
          <w:b/>
          <w:sz w:val="20"/>
          <w:szCs w:val="20"/>
          <w:u w:val="single"/>
        </w:rPr>
      </w:pPr>
    </w:p>
    <w:p w14:paraId="3973636C" w14:textId="77777777" w:rsidR="008B5F99" w:rsidRPr="009407C0" w:rsidRDefault="006477FF" w:rsidP="00CC144C">
      <w:pPr>
        <w:spacing w:after="0"/>
        <w:ind w:left="4320"/>
        <w:rPr>
          <w:rFonts w:ascii="Times New Roman" w:hAnsi="Times New Roman" w:cs="Times New Roman"/>
          <w:b/>
          <w:sz w:val="20"/>
          <w:szCs w:val="20"/>
          <w:u w:val="single"/>
        </w:rPr>
      </w:pPr>
      <w:r w:rsidRPr="009407C0">
        <w:rPr>
          <w:rFonts w:ascii="Times New Roman" w:hAnsi="Times New Roman" w:cs="Times New Roman"/>
          <w:b/>
          <w:sz w:val="20"/>
          <w:szCs w:val="20"/>
          <w:u w:val="single"/>
        </w:rPr>
        <w:lastRenderedPageBreak/>
        <w:t>WORK EXPERIENCE</w:t>
      </w:r>
    </w:p>
    <w:p w14:paraId="795575A5" w14:textId="77777777" w:rsidR="00DB1F25" w:rsidRPr="009407C0" w:rsidRDefault="00DB1F25" w:rsidP="00DB1F25">
      <w:pPr>
        <w:spacing w:after="0" w:line="240" w:lineRule="auto"/>
        <w:rPr>
          <w:rFonts w:ascii="Times New Roman" w:hAnsi="Times New Roman" w:cs="Times New Roman"/>
          <w:b/>
          <w:sz w:val="20"/>
          <w:szCs w:val="20"/>
        </w:rPr>
      </w:pPr>
    </w:p>
    <w:p w14:paraId="0A7803C6"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 xml:space="preserve">Ally Financial, Detroit, MI </w:t>
      </w:r>
    </w:p>
    <w:p w14:paraId="39357030"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 xml:space="preserve">Duration: June 2023 – Till date </w:t>
      </w:r>
    </w:p>
    <w:p w14:paraId="521DB030"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Sr Data Engineer</w:t>
      </w:r>
    </w:p>
    <w:p w14:paraId="57FCF79B"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Responsibilities:</w:t>
      </w:r>
    </w:p>
    <w:p w14:paraId="612ADB15"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Designed and implemented scalable GCP data pipelines using Dataflow, Pub/Sub, and BigQuery for real-time analytics.</w:t>
      </w:r>
    </w:p>
    <w:p w14:paraId="4423A22D"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Developed Python-based GCP Functions for automating ETL workflows across multiple cloud storage layers.</w:t>
      </w:r>
    </w:p>
    <w:p w14:paraId="26116141"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Configured and managed IAM roles to enforce robust data security and compliance across GCP resources.</w:t>
      </w:r>
    </w:p>
    <w:p w14:paraId="03CCCA57"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Integrated Cloud Composer for seamless orchestration of workflows between GCS, BigQuery, and external APIs.</w:t>
      </w:r>
    </w:p>
    <w:p w14:paraId="627B2945"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Utilized Data Fusion for building complex transformations with minimal coding, improving team productivity.</w:t>
      </w:r>
    </w:p>
    <w:p w14:paraId="29EB28B7"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Migrated legacy data warehouse solutions to BigQuery, reducing query execution time by 30%.</w:t>
      </w:r>
    </w:p>
    <w:p w14:paraId="3D85B67E"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Applied data quality checks with Apache Beam pipelines to flag anomalies, ensuring reliable analytics outputs.</w:t>
      </w:r>
    </w:p>
    <w:p w14:paraId="4DB6DA96"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Enhanced performance by implementing partitioning and clustering strategies in BigQuery.</w:t>
      </w:r>
    </w:p>
    <w:p w14:paraId="7AEC8C06" w14:textId="77777777" w:rsidR="001C40C1" w:rsidRP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Automated CI/CD pipelines using Cloud Build, enabling faster deployment cycles for analytics applications.</w:t>
      </w:r>
    </w:p>
    <w:p w14:paraId="09814C8A" w14:textId="5FC4B2B8" w:rsidR="001C40C1" w:rsidRDefault="001C40C1" w:rsidP="001C40C1">
      <w:pPr>
        <w:pStyle w:val="ListParagraph"/>
        <w:numPr>
          <w:ilvl w:val="0"/>
          <w:numId w:val="39"/>
        </w:numPr>
        <w:suppressAutoHyphens w:val="0"/>
        <w:spacing w:after="0" w:line="240" w:lineRule="auto"/>
        <w:jc w:val="both"/>
        <w:rPr>
          <w:rFonts w:ascii="Times New Roman" w:hAnsi="Times New Roman" w:cs="Times New Roman"/>
          <w:sz w:val="20"/>
          <w:szCs w:val="20"/>
        </w:rPr>
      </w:pPr>
      <w:r w:rsidRPr="001C40C1">
        <w:rPr>
          <w:rFonts w:ascii="Times New Roman" w:hAnsi="Times New Roman" w:cs="Times New Roman"/>
          <w:sz w:val="20"/>
          <w:szCs w:val="20"/>
        </w:rPr>
        <w:t>Optimized Dataflow jobs for cost efficiency using parameterized templates and worker autoscaling.</w:t>
      </w:r>
      <w:r w:rsidR="009407C0" w:rsidRPr="009407C0">
        <w:rPr>
          <w:rFonts w:ascii="Times New Roman" w:hAnsi="Times New Roman" w:cs="Times New Roman"/>
          <w:sz w:val="20"/>
          <w:szCs w:val="20"/>
        </w:rPr>
        <w:t xml:space="preserve"> </w:t>
      </w:r>
    </w:p>
    <w:p w14:paraId="1EB3CACE" w14:textId="1385A7C1"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Involved in Analysis, Design, and Implementation/translation of Business User requirements.</w:t>
      </w:r>
    </w:p>
    <w:p w14:paraId="7277FDFA"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Responsible for analyzing large data sets to develop multiple custom models and algorithms to drive innovative business solutions.</w:t>
      </w:r>
    </w:p>
    <w:p w14:paraId="0057420E"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and deployed data solutions using Azure Blob Storage and Azure SQL Database for efficient data storage and retrieval.</w:t>
      </w:r>
    </w:p>
    <w:p w14:paraId="2E8DCBA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and implemented data processing pipelines using Databricks notebooks, leveraging Apache Spark's distributed processing capabilities.</w:t>
      </w:r>
    </w:p>
    <w:p w14:paraId="10CACB32"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a Python Script to load the CSV files into the Azure Blob and performed folder management in each bucket, managed logs, and objects within each bucket.</w:t>
      </w:r>
    </w:p>
    <w:p w14:paraId="4EE1F2E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Extracted raw data from diverse sources, including on-premises systems and cloud-based platforms, and landed it in Azure Data Lake Storage for further processing.</w:t>
      </w:r>
    </w:p>
    <w:p w14:paraId="4D2FD15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Airflow Scheduling scripts in Python to automate the process of Scooping wide range of data sets.</w:t>
      </w:r>
    </w:p>
    <w:p w14:paraId="3E7FFA5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Written the Azure functions in Python with cross functionality dependencies which would generate custom libraries for deploying the Lambda function in the Cloud.</w:t>
      </w:r>
    </w:p>
    <w:p w14:paraId="4EB474E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and built end-to-end data orchestration workflows, integrating diverse data sources and destinations to facilitate smooth data movement and transformation.</w:t>
      </w:r>
    </w:p>
    <w:p w14:paraId="7BF4FDA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complex ETL (Extract, Transform, Load) processes using Azure Data Factory, ensuring efficient and reliable movement of data across various sources and destinations.</w:t>
      </w:r>
    </w:p>
    <w:p w14:paraId="00B4040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role-based access control (RBAC) and data masking within the data warehouse to ensure data security and compliance with privacy regulations.</w:t>
      </w:r>
    </w:p>
    <w:p w14:paraId="150B4CE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Utilized Databricks Runtime for optimizations and enhancements over open-source Spark.</w:t>
      </w:r>
    </w:p>
    <w:p w14:paraId="6D91CA8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 &amp; implement migration strategies for traditional systems on Azure (Lift and shift/Azure Migrate, other third-party tools.</w:t>
      </w:r>
    </w:p>
    <w:p w14:paraId="0D14750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Logged and managed defects, issues, and enhancement requests within Azure DevOps, ensuring clear documentation and tracking of software problems.</w:t>
      </w:r>
    </w:p>
    <w:p w14:paraId="64D9674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Generated ad-hoc SQL queries using joins, database connections and transformation rules to fetch data from legacy DB2 and SQL Server database systems.</w:t>
      </w:r>
    </w:p>
    <w:p w14:paraId="035BE65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Enforced data governance policies within the data warehouse, including data lineage, auditing, and tracking changes to ensure compliance and accountability.</w:t>
      </w:r>
    </w:p>
    <w:p w14:paraId="779F448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Used Databricks for encrypting data using server-side encryption.</w:t>
      </w:r>
    </w:p>
    <w:p w14:paraId="3414FB7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Translated business requirements into working logical and physical data models for OLTP &amp;OLAP systems.</w:t>
      </w:r>
    </w:p>
    <w:p w14:paraId="23FFA0A1" w14:textId="3828D669"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Reviewed Stored Procedures for reports and wrote test queries against the source system (SQL Server-SSRS) to match the results with the actual report against the Datamart (Oracle)</w:t>
      </w:r>
      <w:r w:rsidR="009E0633">
        <w:rPr>
          <w:rFonts w:ascii="Times New Roman" w:hAnsi="Times New Roman" w:cs="Times New Roman"/>
          <w:sz w:val="20"/>
          <w:szCs w:val="20"/>
        </w:rPr>
        <w:t>.</w:t>
      </w:r>
    </w:p>
    <w:p w14:paraId="20C2144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Perform Data profiling, preliminary data analysis and handle anomalies such as missing, duplicates, outliers, and imputed irrelevant data. Remove outliers using Proximity Distance and Density based techniques.</w:t>
      </w:r>
    </w:p>
    <w:p w14:paraId="509004AA"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Transformed data from one server to another using SSIS Transformations like Conversion, Audit, Derived Columns, Lookups, Merge, Merge Joins, Slowly Changing Dimension.</w:t>
      </w:r>
    </w:p>
    <w:p w14:paraId="400FBBA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ETL (Extraction, Transformation and Loading) procedures and Data Conversion Scripts using Pre-Stage, Stage, Pre-Target, and Target tables.</w:t>
      </w:r>
    </w:p>
    <w:p w14:paraId="369FFED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Dynamic implementation of SQL server work on website using SQL developer tool </w:t>
      </w:r>
    </w:p>
    <w:p w14:paraId="32FF746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Involved in the execution of multiple business plans and projects Ensures business needs are being met Interpret data to identify trends to go across future data sets.</w:t>
      </w:r>
    </w:p>
    <w:p w14:paraId="0D20D95A"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Set up repositories in GitHub and maintain their code and help them set up jobs which can make use of CI/CD environment.</w:t>
      </w:r>
    </w:p>
    <w:p w14:paraId="403F0DF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implemented, and managed end-to-end CI/CD pipelines using Azure DevOps, automating code builds, testing, and deployment processes.</w:t>
      </w:r>
    </w:p>
    <w:p w14:paraId="4E068B86" w14:textId="77777777" w:rsidR="009407C0" w:rsidRPr="009407C0" w:rsidRDefault="009407C0" w:rsidP="009407C0">
      <w:pPr>
        <w:pStyle w:val="ListParagraph"/>
        <w:spacing w:after="0" w:line="240" w:lineRule="auto"/>
        <w:ind w:left="360"/>
        <w:jc w:val="both"/>
        <w:rPr>
          <w:rFonts w:ascii="Times New Roman" w:hAnsi="Times New Roman" w:cs="Times New Roman"/>
          <w:sz w:val="20"/>
          <w:szCs w:val="20"/>
        </w:rPr>
      </w:pPr>
    </w:p>
    <w:p w14:paraId="6C237DA0" w14:textId="77777777" w:rsidR="009407C0" w:rsidRPr="009407C0" w:rsidRDefault="009407C0" w:rsidP="009407C0">
      <w:pPr>
        <w:jc w:val="both"/>
        <w:rPr>
          <w:rFonts w:ascii="Times New Roman" w:hAnsi="Times New Roman" w:cs="Times New Roman"/>
          <w:sz w:val="20"/>
          <w:szCs w:val="20"/>
        </w:rPr>
      </w:pPr>
      <w:r w:rsidRPr="009407C0">
        <w:rPr>
          <w:rFonts w:ascii="Times New Roman" w:hAnsi="Times New Roman" w:cs="Times New Roman"/>
          <w:b/>
          <w:bCs/>
          <w:sz w:val="20"/>
          <w:szCs w:val="20"/>
        </w:rPr>
        <w:lastRenderedPageBreak/>
        <w:t>Environment</w:t>
      </w:r>
      <w:r w:rsidRPr="009407C0">
        <w:rPr>
          <w:rFonts w:ascii="Times New Roman" w:hAnsi="Times New Roman" w:cs="Times New Roman"/>
          <w:sz w:val="20"/>
          <w:szCs w:val="20"/>
        </w:rPr>
        <w:t>: Python, Azure, Azure Data Factory, Databricks, Azure Data Lake, DB2, Spark, SQL Server, SQL Server Business Intelligence Development Studio, Azure Databricks, SSIS, SSRS, Report Builder, Azure DevOps, Office, Excel, Flat Files, .NET, T-SQL.</w:t>
      </w:r>
    </w:p>
    <w:p w14:paraId="6E586D41" w14:textId="77777777" w:rsidR="009407C0" w:rsidRPr="009407C0" w:rsidRDefault="009407C0" w:rsidP="009407C0">
      <w:pPr>
        <w:widowControl w:val="0"/>
        <w:autoSpaceDE w:val="0"/>
        <w:autoSpaceDN w:val="0"/>
        <w:adjustRightInd w:val="0"/>
        <w:contextualSpacing/>
        <w:jc w:val="both"/>
        <w:rPr>
          <w:rFonts w:ascii="Times New Roman" w:hAnsi="Times New Roman" w:cs="Times New Roman"/>
          <w:b/>
          <w:sz w:val="20"/>
          <w:szCs w:val="20"/>
        </w:rPr>
      </w:pPr>
      <w:r w:rsidRPr="009407C0">
        <w:rPr>
          <w:rFonts w:ascii="Times New Roman" w:hAnsi="Times New Roman" w:cs="Times New Roman"/>
          <w:b/>
          <w:sz w:val="20"/>
          <w:szCs w:val="20"/>
        </w:rPr>
        <w:t xml:space="preserve">Fifth Third Bank, CA </w:t>
      </w:r>
    </w:p>
    <w:p w14:paraId="51643732" w14:textId="77777777" w:rsidR="009407C0" w:rsidRPr="009407C0" w:rsidRDefault="009407C0" w:rsidP="009407C0">
      <w:pPr>
        <w:widowControl w:val="0"/>
        <w:autoSpaceDE w:val="0"/>
        <w:autoSpaceDN w:val="0"/>
        <w:adjustRightInd w:val="0"/>
        <w:contextualSpacing/>
        <w:jc w:val="both"/>
        <w:rPr>
          <w:rFonts w:ascii="Times New Roman" w:hAnsi="Times New Roman" w:cs="Times New Roman"/>
          <w:b/>
          <w:sz w:val="20"/>
          <w:szCs w:val="20"/>
        </w:rPr>
      </w:pPr>
      <w:r w:rsidRPr="009407C0">
        <w:rPr>
          <w:rFonts w:ascii="Times New Roman" w:hAnsi="Times New Roman" w:cs="Times New Roman"/>
          <w:b/>
          <w:sz w:val="20"/>
          <w:szCs w:val="20"/>
        </w:rPr>
        <w:t xml:space="preserve">Duration: Jan 2021- June 2023 </w:t>
      </w:r>
    </w:p>
    <w:p w14:paraId="0CA65840" w14:textId="77777777" w:rsidR="009407C0" w:rsidRPr="009407C0" w:rsidRDefault="009407C0" w:rsidP="009407C0">
      <w:pPr>
        <w:widowControl w:val="0"/>
        <w:autoSpaceDE w:val="0"/>
        <w:autoSpaceDN w:val="0"/>
        <w:adjustRightInd w:val="0"/>
        <w:contextualSpacing/>
        <w:jc w:val="both"/>
        <w:rPr>
          <w:rFonts w:ascii="Times New Roman" w:hAnsi="Times New Roman" w:cs="Times New Roman"/>
          <w:b/>
          <w:sz w:val="20"/>
          <w:szCs w:val="20"/>
        </w:rPr>
      </w:pPr>
      <w:r w:rsidRPr="009407C0">
        <w:rPr>
          <w:rFonts w:ascii="Times New Roman" w:hAnsi="Times New Roman" w:cs="Times New Roman"/>
          <w:b/>
          <w:sz w:val="20"/>
          <w:szCs w:val="20"/>
        </w:rPr>
        <w:t>Data Engineer</w:t>
      </w:r>
    </w:p>
    <w:p w14:paraId="649455FB"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Responsibilities:</w:t>
      </w:r>
    </w:p>
    <w:p w14:paraId="23E97958"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Built robust GCP pipelines using Cloud Dataflow and Apache Beam for batch and stream processing.</w:t>
      </w:r>
    </w:p>
    <w:p w14:paraId="4EE0F7B0"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Designed Pub/Sub topics and subscriptions to enable real-time data ingestion and inter-service communication.</w:t>
      </w:r>
    </w:p>
    <w:p w14:paraId="278B0929"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Implemented dynamic resource allocation in Dataproc clusters, optimizing processing for large-scale batch jobs.</w:t>
      </w:r>
    </w:p>
    <w:p w14:paraId="1BEB24CA"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Developed Looker dashboards integrated with BigQuery to provide actionable insights to stakeholders.</w:t>
      </w:r>
    </w:p>
    <w:p w14:paraId="26EF2A62"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Automated schema detection and ingestion processes using Python for GCS and BigQuery.</w:t>
      </w:r>
    </w:p>
    <w:p w14:paraId="4039B2A4"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Created monitoring and alerting systems using Cloud Monitoring and Logging for Dataflow pipelines.</w:t>
      </w:r>
    </w:p>
    <w:p w14:paraId="00870A89"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Improved fault tolerance of pipelines by implementing retry mechanisms and dead-letter queues in Pub/Sub.</w:t>
      </w:r>
    </w:p>
    <w:p w14:paraId="57ABCBC9"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Employed Terraform to provision and manage GCP resources, ensuring consistent infrastructure as code.</w:t>
      </w:r>
    </w:p>
    <w:p w14:paraId="74B5C9B1" w14:textId="77777777" w:rsidR="009C3D8F" w:rsidRP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Implemented data archival strategies using Cloud Storage Nearline, reducing storage costs by 40%.</w:t>
      </w:r>
    </w:p>
    <w:p w14:paraId="2C9AEB79" w14:textId="7D077146" w:rsidR="009C3D8F" w:rsidRDefault="009C3D8F" w:rsidP="009C3D8F">
      <w:pPr>
        <w:pStyle w:val="ListParagraph"/>
        <w:numPr>
          <w:ilvl w:val="0"/>
          <w:numId w:val="39"/>
        </w:numPr>
        <w:suppressAutoHyphens w:val="0"/>
        <w:spacing w:after="0" w:line="240" w:lineRule="auto"/>
        <w:jc w:val="both"/>
        <w:rPr>
          <w:rFonts w:ascii="Times New Roman" w:hAnsi="Times New Roman" w:cs="Times New Roman"/>
          <w:sz w:val="20"/>
          <w:szCs w:val="20"/>
        </w:rPr>
      </w:pPr>
      <w:r w:rsidRPr="009C3D8F">
        <w:rPr>
          <w:rFonts w:ascii="Times New Roman" w:hAnsi="Times New Roman" w:cs="Times New Roman"/>
          <w:sz w:val="20"/>
          <w:szCs w:val="20"/>
        </w:rPr>
        <w:t>Leveraged Data Catalog for managing metadata and enhancing data discoverability across GCP.</w:t>
      </w:r>
    </w:p>
    <w:p w14:paraId="29B36A02" w14:textId="4BE85F40"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Involved in the analysis, design, development, testing, deployment, and user training of Analytical and transactional reporting system</w:t>
      </w:r>
    </w:p>
    <w:p w14:paraId="62F690D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Automated ETL (Extract, Transform, Load) processes by creating and scheduling data pipelines in Azure Data Factory, reducing manual intervention and ensuring data consistency.</w:t>
      </w:r>
    </w:p>
    <w:p w14:paraId="281E5D59"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data ingestion from different sources in Azure Data Factory by creating pipelines, using activities such as Copy Data, Lookup, and Filter.</w:t>
      </w:r>
    </w:p>
    <w:p w14:paraId="2FEFD462"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data ingestion, data transformation, and data loading processes within Azure Data Factory pipelines.</w:t>
      </w:r>
    </w:p>
    <w:p w14:paraId="1EB37E2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Used stored procedures, wrote new stored procedures, modified existing ones, and tuned them such that they perform well.</w:t>
      </w:r>
    </w:p>
    <w:p w14:paraId="66FB941A"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Imported real time weblogs using Kafka as a messaging system and ingested the data to Spark Streaming.</w:t>
      </w:r>
    </w:p>
    <w:p w14:paraId="5C6DA5E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Used Python for creating graphics, XML processing, data exchange and business logic implementation.</w:t>
      </w:r>
    </w:p>
    <w:p w14:paraId="75825D7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 automation Scripts using Unix/Python scripting which monitors online and offline jobs.</w:t>
      </w:r>
    </w:p>
    <w:p w14:paraId="25479FAE"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Managed Data Flow for transferring data from Online Transaction Processing (OLTP) to Operation Data Store (ODS) and from ODS to Integration.</w:t>
      </w:r>
    </w:p>
    <w:p w14:paraId="47C591C7"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incremental loading strategies to efficiently update only the changed data in Azure Data Lake, minimizing processing time and resource consumption.</w:t>
      </w:r>
    </w:p>
    <w:p w14:paraId="017668A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Optimizing Databricks clusters, including configuring cluster sizes, adjusting partitioning strategies, and utilizing caching techniques.</w:t>
      </w:r>
    </w:p>
    <w:p w14:paraId="3699444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SQL scripts to validate the data loaded into warehouse and Data Mart tables using SSIS.</w:t>
      </w:r>
    </w:p>
    <w:p w14:paraId="30DC41F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report models from cubes as well as relational data warehouse to create ad-hoc reports and chart reports.</w:t>
      </w:r>
    </w:p>
    <w:p w14:paraId="0CDA6EB4"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BI platform monitoring systems and automation jobs via Azure Logic App, Azure Webhook, Azure Function App and Microsoft Teams Notifications.</w:t>
      </w:r>
    </w:p>
    <w:p w14:paraId="32D5B30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Attached relevant files, logs, or documents to bug reports in Azure DevOps, aiding developers in understanding and addressing reported issues.</w:t>
      </w:r>
    </w:p>
    <w:p w14:paraId="4B42D46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data quality checks using Spark Streaming and arranged bad and passable flags on the data.</w:t>
      </w:r>
    </w:p>
    <w:p w14:paraId="5DDAAB8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various SSRS Reports involving variety of features like Graphs, Filters, Sub-Reports, Drill down, Drill-Through, Multi-valued parameters using MS SQL Server) as a source system.</w:t>
      </w:r>
    </w:p>
    <w:p w14:paraId="28F485B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Improved query performance by fine-tuning SQL queries and leveraging Databricks' optimizations.</w:t>
      </w:r>
    </w:p>
    <w:p w14:paraId="47BB4FA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Prepared the complete data mapping for all the migrated jobs using SSIS.</w:t>
      </w:r>
    </w:p>
    <w:p w14:paraId="77EB385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Used advanced features of T-SQL to design and tune T-SQL to interface with the Database and other applications in the most efficient manner. </w:t>
      </w:r>
    </w:p>
    <w:p w14:paraId="15DC714A"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Used ETL (SSIS) to develop jobs for extracting, cleaning, transforming, and loading data into data warehouse.</w:t>
      </w:r>
    </w:p>
    <w:p w14:paraId="44F2F31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database triggers and stored procedures using T-SQL cursors and tables.</w:t>
      </w:r>
    </w:p>
    <w:p w14:paraId="3764463E"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Designed SSIS Packages to transfer data from flat files to SQL Server using Business Intelligence Development Studio.</w:t>
      </w:r>
    </w:p>
    <w:p w14:paraId="1CE79BA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Extensively used SSIS transformations such as Lookup, Derived column, Data conversion, Aggregate, Conditional split, SQL task, Script task and Send Mail task etc.</w:t>
      </w:r>
    </w:p>
    <w:p w14:paraId="7C4B3B6B"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DTS packages for transforming data from various data sources.</w:t>
      </w:r>
    </w:p>
    <w:p w14:paraId="6D336B5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and Maintained SQL Database projects and solutions via GitHub, Git Bash, Visual Studio and Azure DevOps (ADO) CICD pipelines.</w:t>
      </w:r>
    </w:p>
    <w:p w14:paraId="68A998A2" w14:textId="77777777" w:rsidR="009407C0" w:rsidRPr="009407C0" w:rsidRDefault="009407C0" w:rsidP="009407C0">
      <w:pPr>
        <w:pStyle w:val="ListParagraph"/>
        <w:spacing w:after="0" w:line="240" w:lineRule="auto"/>
        <w:ind w:left="360"/>
        <w:jc w:val="both"/>
        <w:rPr>
          <w:rFonts w:ascii="Times New Roman" w:hAnsi="Times New Roman" w:cs="Times New Roman"/>
          <w:sz w:val="20"/>
          <w:szCs w:val="20"/>
        </w:rPr>
      </w:pPr>
    </w:p>
    <w:p w14:paraId="6F817CB0" w14:textId="18F14A32" w:rsidR="008B5F99" w:rsidRPr="009407C0" w:rsidRDefault="009407C0" w:rsidP="009407C0">
      <w:pPr>
        <w:spacing w:after="0" w:line="240" w:lineRule="auto"/>
        <w:jc w:val="both"/>
        <w:rPr>
          <w:rFonts w:ascii="Times New Roman" w:hAnsi="Times New Roman" w:cs="Times New Roman"/>
          <w:sz w:val="20"/>
          <w:szCs w:val="20"/>
        </w:rPr>
      </w:pPr>
      <w:r w:rsidRPr="009407C0">
        <w:rPr>
          <w:rFonts w:ascii="Times New Roman" w:hAnsi="Times New Roman" w:cs="Times New Roman"/>
          <w:b/>
          <w:bCs/>
          <w:sz w:val="20"/>
          <w:szCs w:val="20"/>
        </w:rPr>
        <w:t>Environment</w:t>
      </w:r>
      <w:r w:rsidRPr="009407C0">
        <w:rPr>
          <w:rFonts w:ascii="Times New Roman" w:hAnsi="Times New Roman" w:cs="Times New Roman"/>
          <w:sz w:val="20"/>
          <w:szCs w:val="20"/>
        </w:rPr>
        <w:t xml:space="preserve">: Python, MSSQL Server, SSIS, SSRS, Spark, Azure, Azure Data Lake, Azure Data Factory, SQL Management Studio, T-SQL, Azure Databricks, Windows, SQL Server Query Analyzer, </w:t>
      </w:r>
      <w:proofErr w:type="spellStart"/>
      <w:r w:rsidRPr="009407C0">
        <w:rPr>
          <w:rFonts w:ascii="Times New Roman" w:hAnsi="Times New Roman" w:cs="Times New Roman"/>
          <w:sz w:val="20"/>
          <w:szCs w:val="20"/>
        </w:rPr>
        <w:t>Ivaula</w:t>
      </w:r>
      <w:proofErr w:type="spellEnd"/>
      <w:r w:rsidRPr="009407C0">
        <w:rPr>
          <w:rFonts w:ascii="Times New Roman" w:hAnsi="Times New Roman" w:cs="Times New Roman"/>
          <w:sz w:val="20"/>
          <w:szCs w:val="20"/>
        </w:rPr>
        <w:t>, SQL Profiler, Azure DevOps, Unix Shell Scripting.</w:t>
      </w:r>
    </w:p>
    <w:p w14:paraId="5EC53889" w14:textId="77777777" w:rsidR="009407C0" w:rsidRPr="009407C0" w:rsidRDefault="009407C0" w:rsidP="009407C0">
      <w:pPr>
        <w:spacing w:after="0" w:line="240" w:lineRule="auto"/>
        <w:jc w:val="both"/>
        <w:rPr>
          <w:rFonts w:ascii="Times New Roman" w:hAnsi="Times New Roman" w:cs="Times New Roman"/>
          <w:sz w:val="20"/>
          <w:szCs w:val="20"/>
        </w:rPr>
      </w:pPr>
    </w:p>
    <w:p w14:paraId="2E00F7ED"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lastRenderedPageBreak/>
        <w:t>Molina Healthcare, Mclean, VA</w:t>
      </w:r>
    </w:p>
    <w:p w14:paraId="76341783"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t xml:space="preserve">Duration: Aug 2018 - Dec 2020 </w:t>
      </w:r>
    </w:p>
    <w:p w14:paraId="4776E351"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t>Data Engineer/ETL Developer</w:t>
      </w:r>
    </w:p>
    <w:p w14:paraId="36FB7577"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Responsibilities:</w:t>
      </w:r>
    </w:p>
    <w:p w14:paraId="79BF3CB3"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Designed ETL workflows using GCP services like Cloud Data Fusion and BigQuery for healthcare analytics.</w:t>
      </w:r>
    </w:p>
    <w:p w14:paraId="38888B99"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Enabled real-time processing by integrating Pub/Sub with Cloud Functions to trigger event-based workflows.</w:t>
      </w:r>
    </w:p>
    <w:p w14:paraId="69604E10"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Established data lineage using Data Catalog and ensured regulatory compliance with HIPAA standards.</w:t>
      </w:r>
    </w:p>
    <w:p w14:paraId="2E9FA1B7"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Developed scalable data pipelines for ingesting unstructured EHR data into GCS and BigQuery.</w:t>
      </w:r>
    </w:p>
    <w:p w14:paraId="3D0BC485"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Conducted cost optimization analysis for GCP resources, reducing operational expenditures by 20%.</w:t>
      </w:r>
    </w:p>
    <w:p w14:paraId="077EF065"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Implemented BigQuery ML models for predictive analytics on patient data, improving healthcare outcomes.</w:t>
      </w:r>
    </w:p>
    <w:p w14:paraId="2BD91082"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Configured Cloud SQL with automated backups and failover mechanisms for high availability.</w:t>
      </w:r>
    </w:p>
    <w:p w14:paraId="415B1F72"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Streamlined data integration workflows by incorporating Cloud Storage Transfer Service.</w:t>
      </w:r>
    </w:p>
    <w:p w14:paraId="5FD2388C"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Migrated on-premises Hadoop workloads to GCP Dataproc, enhancing performance and scalability.</w:t>
      </w:r>
    </w:p>
    <w:p w14:paraId="3B596660" w14:textId="1ED02E6D" w:rsid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Facilitated cross-functional training sessions on leveraging GCP for advanced data engineering tasks.</w:t>
      </w:r>
    </w:p>
    <w:p w14:paraId="67D6244E" w14:textId="62B0FFFD"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Enhanced existing templates in scribe to support data migration from different databases.</w:t>
      </w:r>
    </w:p>
    <w:p w14:paraId="1D3BA884"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data processing and analytics solutions using Azure Stream Analytics, Azure Databricks, and Azure Functions, enabling real-time data insights and actionable business intelligence.</w:t>
      </w:r>
    </w:p>
    <w:p w14:paraId="14BCA42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Configured Azure platform for data pipelines, ADF, Azure blob storage and data lakes, and built workflows to automate data flow using ADF.</w:t>
      </w:r>
    </w:p>
    <w:p w14:paraId="23F30C1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Migration of on-premises data (Oracle) to Azure Data Lake Store (ADLS) using Azure Data Factory (ADF).</w:t>
      </w:r>
    </w:p>
    <w:p w14:paraId="3E24B67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Cleansed, manipulated, and analyzed large datasets, including semi-structured and unstructured data (XMLs, JSONs, CSVs, PDFs), using Python.</w:t>
      </w:r>
    </w:p>
    <w:p w14:paraId="2178A55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Responsible for estimating the cluster size, monitoring, and troubleshooting of the Spark </w:t>
      </w:r>
      <w:proofErr w:type="spellStart"/>
      <w:r w:rsidRPr="009407C0">
        <w:rPr>
          <w:rFonts w:ascii="Times New Roman" w:hAnsi="Times New Roman" w:cs="Times New Roman"/>
          <w:sz w:val="20"/>
          <w:szCs w:val="20"/>
        </w:rPr>
        <w:t>databricks</w:t>
      </w:r>
      <w:proofErr w:type="spellEnd"/>
      <w:r w:rsidRPr="009407C0">
        <w:rPr>
          <w:rFonts w:ascii="Times New Roman" w:hAnsi="Times New Roman" w:cs="Times New Roman"/>
          <w:sz w:val="20"/>
          <w:szCs w:val="20"/>
        </w:rPr>
        <w:t xml:space="preserve"> cluster.</w:t>
      </w:r>
    </w:p>
    <w:p w14:paraId="2C6C81C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Python scripts to filter, cleanse, map, and aggregate data.</w:t>
      </w:r>
    </w:p>
    <w:p w14:paraId="59BA9FF4"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and updated several T-SQL Index, Views, Complex Stored Procedures, triggers and responsible for creating and scheduling jobs.</w:t>
      </w:r>
    </w:p>
    <w:p w14:paraId="6797417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Tuned data warehouse performance by optimizing indexes, partitioning tables, and using compression techniques to enhance query execution.</w:t>
      </w:r>
    </w:p>
    <w:p w14:paraId="30B816D4"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ETL data migration packages to feed data from multiple data sources into CRM system.</w:t>
      </w:r>
    </w:p>
    <w:p w14:paraId="21508242"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Worked on data mapping for all the migrated jobs using SSIS.</w:t>
      </w:r>
    </w:p>
    <w:p w14:paraId="28A1DD2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Wrote Python scripts to parse XML documents and load the data in the database.</w:t>
      </w:r>
    </w:p>
    <w:p w14:paraId="64AD8CA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Developed custom reports and deployed them on server using </w:t>
      </w:r>
      <w:proofErr w:type="spellStart"/>
      <w:r w:rsidRPr="009407C0">
        <w:rPr>
          <w:rFonts w:ascii="Times New Roman" w:hAnsi="Times New Roman" w:cs="Times New Roman"/>
          <w:sz w:val="20"/>
          <w:szCs w:val="20"/>
        </w:rPr>
        <w:t>PowerBI</w:t>
      </w:r>
      <w:proofErr w:type="spellEnd"/>
      <w:r w:rsidRPr="009407C0">
        <w:rPr>
          <w:rFonts w:ascii="Times New Roman" w:hAnsi="Times New Roman" w:cs="Times New Roman"/>
          <w:sz w:val="20"/>
          <w:szCs w:val="20"/>
        </w:rPr>
        <w:t>.</w:t>
      </w:r>
    </w:p>
    <w:p w14:paraId="70F92BE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Developed </w:t>
      </w:r>
      <w:proofErr w:type="spellStart"/>
      <w:r w:rsidRPr="009407C0">
        <w:rPr>
          <w:rFonts w:ascii="Times New Roman" w:hAnsi="Times New Roman" w:cs="Times New Roman"/>
          <w:sz w:val="20"/>
          <w:szCs w:val="20"/>
        </w:rPr>
        <w:t>PowerBI</w:t>
      </w:r>
      <w:proofErr w:type="spellEnd"/>
      <w:r w:rsidRPr="009407C0">
        <w:rPr>
          <w:rFonts w:ascii="Times New Roman" w:hAnsi="Times New Roman" w:cs="Times New Roman"/>
          <w:sz w:val="20"/>
          <w:szCs w:val="20"/>
        </w:rPr>
        <w:t xml:space="preserve"> reports and dashboards from multiple data sources using data blending</w:t>
      </w:r>
    </w:p>
    <w:p w14:paraId="2215D28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Utilized Microsoft Cloud System (Azure) in pushing and pulling data from Azure Blob</w:t>
      </w:r>
    </w:p>
    <w:p w14:paraId="3A3937F7"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Involved in writing T-SQL Programming for implementing Complex Stored Procedures and User Defined Functions for different tasks. </w:t>
      </w:r>
    </w:p>
    <w:p w14:paraId="4024D2C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Wrote T-SQL queries to retrieve information from the databases and validated across the requirement.</w:t>
      </w:r>
    </w:p>
    <w:p w14:paraId="5FB7D4AB"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Utilized Power Query in </w:t>
      </w:r>
      <w:proofErr w:type="spellStart"/>
      <w:r w:rsidRPr="009407C0">
        <w:rPr>
          <w:rFonts w:ascii="Times New Roman" w:hAnsi="Times New Roman" w:cs="Times New Roman"/>
          <w:sz w:val="20"/>
          <w:szCs w:val="20"/>
        </w:rPr>
        <w:t>PowerBI</w:t>
      </w:r>
      <w:proofErr w:type="spellEnd"/>
      <w:r w:rsidRPr="009407C0">
        <w:rPr>
          <w:rFonts w:ascii="Times New Roman" w:hAnsi="Times New Roman" w:cs="Times New Roman"/>
          <w:sz w:val="20"/>
          <w:szCs w:val="20"/>
        </w:rPr>
        <w:t xml:space="preserve"> to pivot and Un-pivot the data model for data cleansing and data massaging.</w:t>
      </w:r>
    </w:p>
    <w:p w14:paraId="2A6687E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Worked on various tasks and transformations like Execute SQL Task, Execute Package Task, and Conditional split, Script Component, Merge and Lookup while loading the data into Destination.</w:t>
      </w:r>
    </w:p>
    <w:p w14:paraId="3A7966D7"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test scenarios and test cases based on functional documents and User stories.</w:t>
      </w:r>
    </w:p>
    <w:p w14:paraId="5E6B147B"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Troubleshooting, supporting, monitoring production and test environments.</w:t>
      </w:r>
    </w:p>
    <w:p w14:paraId="4CFD8C5F" w14:textId="77777777" w:rsidR="009407C0" w:rsidRPr="009407C0" w:rsidRDefault="009407C0" w:rsidP="009407C0">
      <w:pPr>
        <w:pStyle w:val="ListParagraph"/>
        <w:spacing w:after="0" w:line="240" w:lineRule="auto"/>
        <w:ind w:left="360"/>
        <w:jc w:val="both"/>
        <w:rPr>
          <w:rFonts w:ascii="Times New Roman" w:hAnsi="Times New Roman" w:cs="Times New Roman"/>
          <w:sz w:val="20"/>
          <w:szCs w:val="20"/>
        </w:rPr>
      </w:pPr>
    </w:p>
    <w:p w14:paraId="35FF029C" w14:textId="77777777" w:rsidR="009407C0" w:rsidRPr="009407C0" w:rsidRDefault="009407C0" w:rsidP="009407C0">
      <w:pPr>
        <w:spacing w:after="0" w:line="240" w:lineRule="auto"/>
        <w:jc w:val="both"/>
        <w:rPr>
          <w:rFonts w:ascii="Times New Roman" w:hAnsi="Times New Roman" w:cs="Times New Roman"/>
          <w:sz w:val="20"/>
          <w:szCs w:val="20"/>
        </w:rPr>
      </w:pPr>
      <w:r w:rsidRPr="009407C0">
        <w:rPr>
          <w:rFonts w:ascii="Times New Roman" w:hAnsi="Times New Roman" w:cs="Times New Roman"/>
          <w:b/>
          <w:bCs/>
          <w:sz w:val="20"/>
          <w:szCs w:val="20"/>
        </w:rPr>
        <w:t>Environment</w:t>
      </w:r>
      <w:r w:rsidRPr="009407C0">
        <w:rPr>
          <w:rFonts w:ascii="Times New Roman" w:hAnsi="Times New Roman" w:cs="Times New Roman"/>
          <w:sz w:val="20"/>
          <w:szCs w:val="20"/>
        </w:rPr>
        <w:t xml:space="preserve">: Python, Azure, Databricks, Spark, Azure Data Factory, Azure Data Lake, Oracle, SSIS, Scribe, SQL Management Studio, Python, T-SQL, Dynamics CRM, SQL Profiler, </w:t>
      </w:r>
      <w:proofErr w:type="spellStart"/>
      <w:r w:rsidRPr="009407C0">
        <w:rPr>
          <w:rFonts w:ascii="Times New Roman" w:hAnsi="Times New Roman" w:cs="Times New Roman"/>
          <w:sz w:val="20"/>
          <w:szCs w:val="20"/>
        </w:rPr>
        <w:t>PowerBI</w:t>
      </w:r>
      <w:proofErr w:type="spellEnd"/>
      <w:r w:rsidRPr="009407C0">
        <w:rPr>
          <w:rFonts w:ascii="Times New Roman" w:hAnsi="Times New Roman" w:cs="Times New Roman"/>
          <w:sz w:val="20"/>
          <w:szCs w:val="20"/>
        </w:rPr>
        <w:t>, TFS, Visual studio, Visual Basic .Net.</w:t>
      </w:r>
    </w:p>
    <w:p w14:paraId="16FD2473" w14:textId="77777777" w:rsidR="004C3376" w:rsidRPr="009407C0" w:rsidRDefault="004C3376" w:rsidP="009407C0">
      <w:pPr>
        <w:jc w:val="both"/>
        <w:rPr>
          <w:rFonts w:ascii="Times New Roman" w:hAnsi="Times New Roman" w:cs="Times New Roman"/>
          <w:sz w:val="20"/>
          <w:szCs w:val="20"/>
        </w:rPr>
      </w:pPr>
    </w:p>
    <w:p w14:paraId="1E8DF148"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t>Citibank| Hyderabad, India</w:t>
      </w:r>
    </w:p>
    <w:p w14:paraId="466E27B4"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t xml:space="preserve">Duration: March 2015 – April 2018 </w:t>
      </w:r>
    </w:p>
    <w:p w14:paraId="0AF60859" w14:textId="77777777" w:rsidR="009407C0" w:rsidRPr="009407C0" w:rsidRDefault="009407C0" w:rsidP="009407C0">
      <w:pPr>
        <w:spacing w:after="0" w:line="240" w:lineRule="auto"/>
        <w:jc w:val="both"/>
        <w:rPr>
          <w:rFonts w:ascii="Times New Roman" w:hAnsi="Times New Roman" w:cs="Times New Roman"/>
          <w:b/>
          <w:sz w:val="20"/>
          <w:szCs w:val="20"/>
        </w:rPr>
      </w:pPr>
      <w:r w:rsidRPr="009407C0">
        <w:rPr>
          <w:rFonts w:ascii="Times New Roman" w:hAnsi="Times New Roman" w:cs="Times New Roman"/>
          <w:b/>
          <w:sz w:val="20"/>
          <w:szCs w:val="20"/>
        </w:rPr>
        <w:t>Data Engineer/ETL Developer</w:t>
      </w:r>
    </w:p>
    <w:p w14:paraId="1BAAFDA6" w14:textId="77777777" w:rsidR="009407C0" w:rsidRPr="009407C0" w:rsidRDefault="009407C0" w:rsidP="009407C0">
      <w:pPr>
        <w:spacing w:after="0" w:line="240" w:lineRule="auto"/>
        <w:jc w:val="both"/>
        <w:rPr>
          <w:rFonts w:ascii="Times New Roman" w:hAnsi="Times New Roman" w:cs="Times New Roman"/>
          <w:b/>
          <w:bCs/>
          <w:sz w:val="20"/>
          <w:szCs w:val="20"/>
        </w:rPr>
      </w:pPr>
      <w:r w:rsidRPr="009407C0">
        <w:rPr>
          <w:rFonts w:ascii="Times New Roman" w:hAnsi="Times New Roman" w:cs="Times New Roman"/>
          <w:b/>
          <w:bCs/>
          <w:sz w:val="20"/>
          <w:szCs w:val="20"/>
        </w:rPr>
        <w:t>Responsibilities:</w:t>
      </w:r>
    </w:p>
    <w:p w14:paraId="361F6654"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Migrated legacy ETL jobs to GCP Dataflow for enhanced performance and scalability.</w:t>
      </w:r>
    </w:p>
    <w:p w14:paraId="6DA581A6"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Designed and maintained data pipelines utilizing BigQuery for large-scale financial reporting.</w:t>
      </w:r>
    </w:p>
    <w:p w14:paraId="016BB50B"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Created alerting systems with Cloud Logging to monitor key performance metrics of pipelines.</w:t>
      </w:r>
    </w:p>
    <w:p w14:paraId="1C0D24AA"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Implemented query optimization techniques in BigQuery, achieving a 25% reduction in execution times.</w:t>
      </w:r>
    </w:p>
    <w:p w14:paraId="3F44540B"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Integrated GCP Cloud Functions with Cloud Tasks for efficient asynchronous data processing.</w:t>
      </w:r>
    </w:p>
    <w:p w14:paraId="3B58F783"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Built custom Python scripts for data transformations and validation before ingestion into BigQuery.</w:t>
      </w:r>
    </w:p>
    <w:p w14:paraId="5F1C1FB9"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Designed highly available GCS storage solutions with automated lifecycle management policies.</w:t>
      </w:r>
    </w:p>
    <w:p w14:paraId="54F9F2D1"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 xml:space="preserve">Leveraged </w:t>
      </w:r>
      <w:proofErr w:type="spellStart"/>
      <w:r w:rsidRPr="00976776">
        <w:rPr>
          <w:rFonts w:ascii="Times New Roman" w:hAnsi="Times New Roman" w:cs="Times New Roman"/>
          <w:sz w:val="20"/>
          <w:szCs w:val="20"/>
        </w:rPr>
        <w:t>Stackdriver</w:t>
      </w:r>
      <w:proofErr w:type="spellEnd"/>
      <w:r w:rsidRPr="00976776">
        <w:rPr>
          <w:rFonts w:ascii="Times New Roman" w:hAnsi="Times New Roman" w:cs="Times New Roman"/>
          <w:sz w:val="20"/>
          <w:szCs w:val="20"/>
        </w:rPr>
        <w:t xml:space="preserve"> for end-to-end monitoring and logging of distributed GCP applications.</w:t>
      </w:r>
    </w:p>
    <w:p w14:paraId="13E52A60" w14:textId="77777777" w:rsidR="00976776" w:rsidRPr="00976776" w:rsidRDefault="00976776" w:rsidP="00976776">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Developed solutions for cross-region replication of datasets in BigQuery, ensuring disaster recovery readiness.</w:t>
      </w:r>
    </w:p>
    <w:p w14:paraId="09D18F71" w14:textId="7E770C89" w:rsidR="009407C0" w:rsidRPr="009E0633" w:rsidRDefault="00976776" w:rsidP="009E0633">
      <w:pPr>
        <w:pStyle w:val="ListParagraph"/>
        <w:numPr>
          <w:ilvl w:val="0"/>
          <w:numId w:val="39"/>
        </w:numPr>
        <w:suppressAutoHyphens w:val="0"/>
        <w:spacing w:after="0" w:line="240" w:lineRule="auto"/>
        <w:jc w:val="both"/>
        <w:rPr>
          <w:rFonts w:ascii="Times New Roman" w:hAnsi="Times New Roman" w:cs="Times New Roman"/>
          <w:sz w:val="20"/>
          <w:szCs w:val="20"/>
        </w:rPr>
      </w:pPr>
      <w:r w:rsidRPr="00976776">
        <w:rPr>
          <w:rFonts w:ascii="Times New Roman" w:hAnsi="Times New Roman" w:cs="Times New Roman"/>
          <w:sz w:val="20"/>
          <w:szCs w:val="20"/>
        </w:rPr>
        <w:t>Enhanced security by applying DLP (Data Loss Prevention) APIs to sensitive data streams.</w:t>
      </w:r>
    </w:p>
    <w:p w14:paraId="4778962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lastRenderedPageBreak/>
        <w:t>Implemented data processing and analytics solutions using Azure Stream Analytics, Azure Databricks, and Azure Functions, enabling real-time data insights and actionable business intelligence.</w:t>
      </w:r>
    </w:p>
    <w:p w14:paraId="78242CA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SSIS package to perform bulk inserts from Json files to Microsoft Dynamics CRM applications.</w:t>
      </w:r>
    </w:p>
    <w:p w14:paraId="1ED2EDF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Worked on different project areas such as bug management and resolution.</w:t>
      </w:r>
    </w:p>
    <w:p w14:paraId="1D0120F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Used SQL Profiler for troubleshooting, monitoring, and optimization of SQL Server and non-production database code as well as T-SQL code from developers and QA.  </w:t>
      </w:r>
    </w:p>
    <w:p w14:paraId="4F594DB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Current state workflow assessments and assisted with integration and script testing, downtime activities/testing. </w:t>
      </w:r>
    </w:p>
    <w:p w14:paraId="3008082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and documented test cases and test strategies.</w:t>
      </w:r>
    </w:p>
    <w:p w14:paraId="3F2CA3DE"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Used Microsoft dynamics CRM audit logs option to track database transaction logs.</w:t>
      </w:r>
    </w:p>
    <w:p w14:paraId="2E97593C"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reports from OLAP, sub reports, bar charts and matrix reports using SSRS.</w:t>
      </w:r>
    </w:p>
    <w:p w14:paraId="7F47279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 xml:space="preserve">Performed data analysis and data profiling using complex SQL queries on various database systems. </w:t>
      </w:r>
    </w:p>
    <w:p w14:paraId="67C7A38D"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Worked on T-SQL objects such as Views and Stored procedures.</w:t>
      </w:r>
    </w:p>
    <w:p w14:paraId="70DA394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SSIS package to read from webservices endpoint and upload same to CRM application using Microsoft Dynamics CRM webservices interfaces.</w:t>
      </w:r>
    </w:p>
    <w:p w14:paraId="7ED35511"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Coordinating with source system owners, day-to-day ETL progress monitoring, Data warehouse target schema Design (Star Schema) and maintenance.</w:t>
      </w:r>
    </w:p>
    <w:p w14:paraId="0C736118"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Implemented business logic for moving the data from Geneva server to Jakarta server.</w:t>
      </w:r>
    </w:p>
    <w:p w14:paraId="41608932"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Worked on different hierarchies of SQL data. Maintained Email notification for SQL jobs.</w:t>
      </w:r>
    </w:p>
    <w:p w14:paraId="2F7C14D6"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Maintained details documentation for SQL objects. Updated existing stored procedures and SQL user defined functions.</w:t>
      </w:r>
    </w:p>
    <w:p w14:paraId="46382F22"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generic helper classes using C# to handle complete SSIS packages execution and error logging to support applications across the platforms.</w:t>
      </w:r>
    </w:p>
    <w:p w14:paraId="7474F993"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Created SQL triggers for alerts and created derived objects in views.</w:t>
      </w:r>
    </w:p>
    <w:p w14:paraId="46976E85"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Extracted transformed and loaded data from various heterogeneous data sources and destinations like Access, Excel, CSV, Oracle, flat files using connectors, tasks and transformations provided by SSIS.</w:t>
      </w:r>
    </w:p>
    <w:p w14:paraId="3A77B05F"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Involved in Unit testing in SSIS Packages, Query verification in SSRS, Stored Procedure.</w:t>
      </w:r>
    </w:p>
    <w:p w14:paraId="1CB5EE00"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Generated several drills down and drill through reports using SSRS.</w:t>
      </w:r>
    </w:p>
    <w:p w14:paraId="0A784667" w14:textId="77777777" w:rsidR="009407C0" w:rsidRPr="009407C0" w:rsidRDefault="009407C0" w:rsidP="009407C0">
      <w:pPr>
        <w:pStyle w:val="ListParagraph"/>
        <w:numPr>
          <w:ilvl w:val="0"/>
          <w:numId w:val="39"/>
        </w:numPr>
        <w:suppressAutoHyphens w:val="0"/>
        <w:spacing w:after="0" w:line="240" w:lineRule="auto"/>
        <w:jc w:val="both"/>
        <w:rPr>
          <w:rFonts w:ascii="Times New Roman" w:hAnsi="Times New Roman" w:cs="Times New Roman"/>
          <w:sz w:val="20"/>
          <w:szCs w:val="20"/>
        </w:rPr>
      </w:pPr>
      <w:r w:rsidRPr="009407C0">
        <w:rPr>
          <w:rFonts w:ascii="Times New Roman" w:hAnsi="Times New Roman" w:cs="Times New Roman"/>
          <w:sz w:val="20"/>
          <w:szCs w:val="20"/>
        </w:rPr>
        <w:t>Developed and maintained many SSRS reports in BIDS for users by gathering and analyzing the requirements, validating the accuracy of the report’s output, and deploying it on SharePoint 2007 and in .net intranet applications for internal Investment clients.</w:t>
      </w:r>
    </w:p>
    <w:p w14:paraId="43318D13" w14:textId="77777777" w:rsidR="009407C0" w:rsidRPr="009407C0" w:rsidRDefault="009407C0" w:rsidP="009407C0">
      <w:pPr>
        <w:spacing w:after="0" w:line="240" w:lineRule="auto"/>
        <w:jc w:val="both"/>
        <w:rPr>
          <w:rFonts w:ascii="Times New Roman" w:hAnsi="Times New Roman" w:cs="Times New Roman"/>
          <w:sz w:val="20"/>
          <w:szCs w:val="20"/>
        </w:rPr>
      </w:pPr>
    </w:p>
    <w:p w14:paraId="5EFDD975" w14:textId="77777777" w:rsidR="009407C0" w:rsidRDefault="009407C0" w:rsidP="009407C0">
      <w:pPr>
        <w:spacing w:after="0" w:line="240" w:lineRule="auto"/>
        <w:jc w:val="both"/>
        <w:rPr>
          <w:rFonts w:ascii="Times New Roman" w:hAnsi="Times New Roman" w:cs="Times New Roman"/>
          <w:sz w:val="20"/>
          <w:szCs w:val="20"/>
        </w:rPr>
      </w:pPr>
      <w:r w:rsidRPr="009407C0">
        <w:rPr>
          <w:rFonts w:ascii="Times New Roman" w:hAnsi="Times New Roman" w:cs="Times New Roman"/>
          <w:b/>
          <w:bCs/>
          <w:sz w:val="20"/>
          <w:szCs w:val="20"/>
        </w:rPr>
        <w:t>Environment</w:t>
      </w:r>
      <w:r w:rsidRPr="009407C0">
        <w:rPr>
          <w:rFonts w:ascii="Times New Roman" w:hAnsi="Times New Roman" w:cs="Times New Roman"/>
          <w:sz w:val="20"/>
          <w:szCs w:val="20"/>
        </w:rPr>
        <w:t xml:space="preserve">: MS SQL Server, SSIS, SSRS, Azure, Scribe, DTS, SQL Management Studio, T-SQL, </w:t>
      </w:r>
      <w:proofErr w:type="spellStart"/>
      <w:r w:rsidRPr="009407C0">
        <w:rPr>
          <w:rFonts w:ascii="Times New Roman" w:hAnsi="Times New Roman" w:cs="Times New Roman"/>
          <w:sz w:val="20"/>
          <w:szCs w:val="20"/>
        </w:rPr>
        <w:t>DynamicsCRM</w:t>
      </w:r>
      <w:proofErr w:type="spellEnd"/>
      <w:r w:rsidRPr="009407C0">
        <w:rPr>
          <w:rFonts w:ascii="Times New Roman" w:hAnsi="Times New Roman" w:cs="Times New Roman"/>
          <w:sz w:val="20"/>
          <w:szCs w:val="20"/>
        </w:rPr>
        <w:t>, Windows, SQL Server Query Analyzer, SQL Profiler, Crystal Reports, Visual Basic .Net.</w:t>
      </w:r>
    </w:p>
    <w:p w14:paraId="7CB7142A" w14:textId="77777777" w:rsidR="002C259F" w:rsidRDefault="002C259F" w:rsidP="009407C0">
      <w:pPr>
        <w:spacing w:after="0" w:line="240" w:lineRule="auto"/>
        <w:jc w:val="both"/>
        <w:rPr>
          <w:rFonts w:ascii="Times New Roman" w:hAnsi="Times New Roman" w:cs="Times New Roman"/>
          <w:sz w:val="20"/>
          <w:szCs w:val="20"/>
        </w:rPr>
      </w:pPr>
    </w:p>
    <w:p w14:paraId="319361D5" w14:textId="12C5DA17" w:rsidR="002C259F" w:rsidRPr="009E1A19" w:rsidRDefault="002C259F" w:rsidP="002C259F">
      <w:pPr>
        <w:spacing w:line="240" w:lineRule="auto"/>
        <w:rPr>
          <w:rFonts w:ascii="Times New Roman" w:hAnsi="Times New Roman" w:cs="Times New Roman"/>
          <w:i/>
          <w:iCs/>
          <w:sz w:val="21"/>
          <w:szCs w:val="21"/>
        </w:rPr>
      </w:pPr>
      <w:r w:rsidRPr="009E1A19">
        <w:rPr>
          <w:rFonts w:ascii="Times New Roman" w:hAnsi="Times New Roman" w:cs="Times New Roman"/>
          <w:sz w:val="21"/>
          <w:szCs w:val="21"/>
        </w:rPr>
        <w:tab/>
      </w:r>
      <w:r w:rsidRPr="009E1A19">
        <w:rPr>
          <w:rFonts w:ascii="Times New Roman" w:hAnsi="Times New Roman" w:cs="Times New Roman"/>
          <w:sz w:val="21"/>
          <w:szCs w:val="21"/>
        </w:rPr>
        <w:tab/>
      </w:r>
    </w:p>
    <w:p w14:paraId="62B99261" w14:textId="77777777" w:rsidR="002C259F" w:rsidRPr="009407C0" w:rsidRDefault="002C259F" w:rsidP="009407C0">
      <w:pPr>
        <w:spacing w:after="0" w:line="240" w:lineRule="auto"/>
        <w:jc w:val="both"/>
        <w:rPr>
          <w:rFonts w:ascii="Times New Roman" w:hAnsi="Times New Roman" w:cs="Times New Roman"/>
          <w:sz w:val="20"/>
          <w:szCs w:val="20"/>
        </w:rPr>
      </w:pPr>
    </w:p>
    <w:p w14:paraId="4018B5A0" w14:textId="1407378B" w:rsidR="00961097" w:rsidRPr="009407C0" w:rsidRDefault="00961097" w:rsidP="009407C0">
      <w:pPr>
        <w:jc w:val="both"/>
        <w:rPr>
          <w:rFonts w:ascii="Times New Roman" w:hAnsi="Times New Roman" w:cs="Times New Roman"/>
          <w:sz w:val="20"/>
          <w:szCs w:val="20"/>
        </w:rPr>
      </w:pPr>
    </w:p>
    <w:sectPr w:rsidR="00961097" w:rsidRPr="009407C0" w:rsidSect="00325E27">
      <w:pgSz w:w="12240" w:h="15840"/>
      <w:pgMar w:top="630" w:right="720" w:bottom="630" w:left="720" w:header="720" w:footer="720" w:gutter="0"/>
      <w:pgBorders>
        <w:top w:val="single" w:sz="12" w:space="6" w:color="000000"/>
        <w:left w:val="single" w:sz="12" w:space="11" w:color="000000"/>
        <w:bottom w:val="single" w:sz="12" w:space="6" w:color="000000"/>
        <w:right w:val="single" w:sz="12" w:space="11" w:color="000000"/>
      </w:pgBorders>
      <w:cols w:space="72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nt1281">
    <w:altName w:val="Calibri"/>
    <w:charset w:val="00"/>
    <w:family w:val="auto"/>
    <w:pitch w:val="variable"/>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2"/>
    <w:multiLevelType w:val="multilevel"/>
    <w:tmpl w:val="00000002"/>
    <w:name w:val="WWNum38"/>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3"/>
    <w:multiLevelType w:val="multilevel"/>
    <w:tmpl w:val="00000003"/>
    <w:name w:val="WWNum39"/>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Num40"/>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Num4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Num4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Num43"/>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Num44"/>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Num45"/>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Num46"/>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multilevel"/>
    <w:tmpl w:val="0000000B"/>
    <w:name w:val="WWNum47"/>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Num48"/>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multilevel"/>
    <w:tmpl w:val="0000000D"/>
    <w:name w:val="WWNum49"/>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3" w15:restartNumberingAfterBreak="0">
    <w:nsid w:val="0000000E"/>
    <w:multiLevelType w:val="multilevel"/>
    <w:tmpl w:val="0000000E"/>
    <w:name w:val="WWNum50"/>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4" w15:restartNumberingAfterBreak="0">
    <w:nsid w:val="0000000F"/>
    <w:multiLevelType w:val="multilevel"/>
    <w:tmpl w:val="0000000F"/>
    <w:name w:val="WWNum5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5" w15:restartNumberingAfterBreak="0">
    <w:nsid w:val="00000010"/>
    <w:multiLevelType w:val="multilevel"/>
    <w:tmpl w:val="00000010"/>
    <w:name w:val="WWNum5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6" w15:restartNumberingAfterBreak="0">
    <w:nsid w:val="00000011"/>
    <w:multiLevelType w:val="multilevel"/>
    <w:tmpl w:val="00000011"/>
    <w:name w:val="WWNum53"/>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7" w15:restartNumberingAfterBreak="0">
    <w:nsid w:val="00000012"/>
    <w:multiLevelType w:val="multilevel"/>
    <w:tmpl w:val="00000012"/>
    <w:name w:val="WWNum54"/>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8" w15:restartNumberingAfterBreak="0">
    <w:nsid w:val="00000013"/>
    <w:multiLevelType w:val="multilevel"/>
    <w:tmpl w:val="00000013"/>
    <w:name w:val="WWNum55"/>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9" w15:restartNumberingAfterBreak="0">
    <w:nsid w:val="00000014"/>
    <w:multiLevelType w:val="multilevel"/>
    <w:tmpl w:val="00000014"/>
    <w:name w:val="WWNum56"/>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0" w15:restartNumberingAfterBreak="0">
    <w:nsid w:val="00000015"/>
    <w:multiLevelType w:val="multilevel"/>
    <w:tmpl w:val="00000015"/>
    <w:name w:val="WWNum57"/>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1" w15:restartNumberingAfterBreak="0">
    <w:nsid w:val="00000016"/>
    <w:multiLevelType w:val="multilevel"/>
    <w:tmpl w:val="00000016"/>
    <w:name w:val="WWNum58"/>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2" w15:restartNumberingAfterBreak="0">
    <w:nsid w:val="00000017"/>
    <w:multiLevelType w:val="multilevel"/>
    <w:tmpl w:val="00000017"/>
    <w:name w:val="WWNum59"/>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3" w15:restartNumberingAfterBreak="0">
    <w:nsid w:val="00000018"/>
    <w:multiLevelType w:val="multilevel"/>
    <w:tmpl w:val="00000018"/>
    <w:name w:val="WWNum60"/>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4" w15:restartNumberingAfterBreak="0">
    <w:nsid w:val="00000019"/>
    <w:multiLevelType w:val="multilevel"/>
    <w:tmpl w:val="00000019"/>
    <w:name w:val="WWNum6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5" w15:restartNumberingAfterBreak="0">
    <w:nsid w:val="0000001A"/>
    <w:multiLevelType w:val="multilevel"/>
    <w:tmpl w:val="0000001A"/>
    <w:name w:val="WWNum6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6" w15:restartNumberingAfterBreak="0">
    <w:nsid w:val="0000001B"/>
    <w:multiLevelType w:val="multilevel"/>
    <w:tmpl w:val="0000001B"/>
    <w:name w:val="WWNum63"/>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7" w15:restartNumberingAfterBreak="0">
    <w:nsid w:val="0000001C"/>
    <w:multiLevelType w:val="multilevel"/>
    <w:tmpl w:val="0000001C"/>
    <w:name w:val="WWNum64"/>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8" w15:restartNumberingAfterBreak="0">
    <w:nsid w:val="0000001D"/>
    <w:multiLevelType w:val="multilevel"/>
    <w:tmpl w:val="0000001D"/>
    <w:name w:val="WWNum65"/>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9" w15:restartNumberingAfterBreak="0">
    <w:nsid w:val="0000001E"/>
    <w:multiLevelType w:val="multilevel"/>
    <w:tmpl w:val="0000001E"/>
    <w:name w:val="WWNum66"/>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0" w15:restartNumberingAfterBreak="0">
    <w:nsid w:val="0000001F"/>
    <w:multiLevelType w:val="multilevel"/>
    <w:tmpl w:val="0000001F"/>
    <w:name w:val="WWNum67"/>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1" w15:restartNumberingAfterBreak="0">
    <w:nsid w:val="00000020"/>
    <w:multiLevelType w:val="multilevel"/>
    <w:tmpl w:val="00000020"/>
    <w:name w:val="WWNum68"/>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2" w15:restartNumberingAfterBreak="0">
    <w:nsid w:val="00000021"/>
    <w:multiLevelType w:val="multilevel"/>
    <w:tmpl w:val="00000021"/>
    <w:name w:val="WWNum69"/>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3" w15:restartNumberingAfterBreak="0">
    <w:nsid w:val="00000022"/>
    <w:multiLevelType w:val="multilevel"/>
    <w:tmpl w:val="00000022"/>
    <w:name w:val="WWNum70"/>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4" w15:restartNumberingAfterBreak="0">
    <w:nsid w:val="00000023"/>
    <w:multiLevelType w:val="multilevel"/>
    <w:tmpl w:val="00000023"/>
    <w:name w:val="WWNum7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5" w15:restartNumberingAfterBreak="0">
    <w:nsid w:val="00000024"/>
    <w:multiLevelType w:val="multilevel"/>
    <w:tmpl w:val="00000024"/>
    <w:name w:val="WWNum7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6" w15:restartNumberingAfterBreak="0">
    <w:nsid w:val="00000025"/>
    <w:multiLevelType w:val="multilevel"/>
    <w:tmpl w:val="0000002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0E865D33"/>
    <w:multiLevelType w:val="hybridMultilevel"/>
    <w:tmpl w:val="5068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D74CEF"/>
    <w:multiLevelType w:val="hybridMultilevel"/>
    <w:tmpl w:val="458A4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BD412DD"/>
    <w:multiLevelType w:val="multilevel"/>
    <w:tmpl w:val="C854D7B2"/>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num w:numId="1" w16cid:durableId="1409964248">
    <w:abstractNumId w:val="0"/>
  </w:num>
  <w:num w:numId="2" w16cid:durableId="322662886">
    <w:abstractNumId w:val="1"/>
  </w:num>
  <w:num w:numId="3" w16cid:durableId="442726254">
    <w:abstractNumId w:val="2"/>
  </w:num>
  <w:num w:numId="4" w16cid:durableId="793984276">
    <w:abstractNumId w:val="3"/>
  </w:num>
  <w:num w:numId="5" w16cid:durableId="814761326">
    <w:abstractNumId w:val="4"/>
  </w:num>
  <w:num w:numId="6" w16cid:durableId="1469013181">
    <w:abstractNumId w:val="5"/>
  </w:num>
  <w:num w:numId="7" w16cid:durableId="1704549271">
    <w:abstractNumId w:val="6"/>
  </w:num>
  <w:num w:numId="8" w16cid:durableId="2057655130">
    <w:abstractNumId w:val="7"/>
  </w:num>
  <w:num w:numId="9" w16cid:durableId="1830830754">
    <w:abstractNumId w:val="8"/>
  </w:num>
  <w:num w:numId="10" w16cid:durableId="550649847">
    <w:abstractNumId w:val="9"/>
  </w:num>
  <w:num w:numId="11" w16cid:durableId="623734265">
    <w:abstractNumId w:val="10"/>
  </w:num>
  <w:num w:numId="12" w16cid:durableId="1329551878">
    <w:abstractNumId w:val="11"/>
  </w:num>
  <w:num w:numId="13" w16cid:durableId="1318260969">
    <w:abstractNumId w:val="12"/>
  </w:num>
  <w:num w:numId="14" w16cid:durableId="1853912732">
    <w:abstractNumId w:val="13"/>
  </w:num>
  <w:num w:numId="15" w16cid:durableId="1567298768">
    <w:abstractNumId w:val="14"/>
  </w:num>
  <w:num w:numId="16" w16cid:durableId="1629585081">
    <w:abstractNumId w:val="15"/>
  </w:num>
  <w:num w:numId="17" w16cid:durableId="1148548830">
    <w:abstractNumId w:val="16"/>
  </w:num>
  <w:num w:numId="18" w16cid:durableId="707993177">
    <w:abstractNumId w:val="17"/>
  </w:num>
  <w:num w:numId="19" w16cid:durableId="1401978653">
    <w:abstractNumId w:val="18"/>
  </w:num>
  <w:num w:numId="20" w16cid:durableId="68042120">
    <w:abstractNumId w:val="19"/>
  </w:num>
  <w:num w:numId="21" w16cid:durableId="712538530">
    <w:abstractNumId w:val="20"/>
  </w:num>
  <w:num w:numId="22" w16cid:durableId="558789395">
    <w:abstractNumId w:val="21"/>
  </w:num>
  <w:num w:numId="23" w16cid:durableId="2141265814">
    <w:abstractNumId w:val="22"/>
  </w:num>
  <w:num w:numId="24" w16cid:durableId="1199047570">
    <w:abstractNumId w:val="23"/>
  </w:num>
  <w:num w:numId="25" w16cid:durableId="430246565">
    <w:abstractNumId w:val="24"/>
  </w:num>
  <w:num w:numId="26" w16cid:durableId="326716204">
    <w:abstractNumId w:val="25"/>
  </w:num>
  <w:num w:numId="27" w16cid:durableId="1663577929">
    <w:abstractNumId w:val="26"/>
  </w:num>
  <w:num w:numId="28" w16cid:durableId="2043818911">
    <w:abstractNumId w:val="27"/>
  </w:num>
  <w:num w:numId="29" w16cid:durableId="1859544839">
    <w:abstractNumId w:val="28"/>
  </w:num>
  <w:num w:numId="30" w16cid:durableId="1766070318">
    <w:abstractNumId w:val="29"/>
  </w:num>
  <w:num w:numId="31" w16cid:durableId="885801234">
    <w:abstractNumId w:val="30"/>
  </w:num>
  <w:num w:numId="32" w16cid:durableId="1768308758">
    <w:abstractNumId w:val="31"/>
  </w:num>
  <w:num w:numId="33" w16cid:durableId="1415933220">
    <w:abstractNumId w:val="32"/>
  </w:num>
  <w:num w:numId="34" w16cid:durableId="338237492">
    <w:abstractNumId w:val="33"/>
  </w:num>
  <w:num w:numId="35" w16cid:durableId="1332022444">
    <w:abstractNumId w:val="34"/>
  </w:num>
  <w:num w:numId="36" w16cid:durableId="2017610570">
    <w:abstractNumId w:val="35"/>
  </w:num>
  <w:num w:numId="37" w16cid:durableId="1880236448">
    <w:abstractNumId w:val="36"/>
  </w:num>
  <w:num w:numId="38" w16cid:durableId="400687221">
    <w:abstractNumId w:val="39"/>
  </w:num>
  <w:num w:numId="39" w16cid:durableId="947129255">
    <w:abstractNumId w:val="38"/>
  </w:num>
  <w:num w:numId="40" w16cid:durableId="9348249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B80"/>
    <w:rsid w:val="00006211"/>
    <w:rsid w:val="00012C72"/>
    <w:rsid w:val="000222CC"/>
    <w:rsid w:val="00025978"/>
    <w:rsid w:val="0004054B"/>
    <w:rsid w:val="000832C2"/>
    <w:rsid w:val="000B1200"/>
    <w:rsid w:val="000D27E5"/>
    <w:rsid w:val="000E2AF8"/>
    <w:rsid w:val="000F6DAF"/>
    <w:rsid w:val="000F7BB3"/>
    <w:rsid w:val="00104DA3"/>
    <w:rsid w:val="00125484"/>
    <w:rsid w:val="0013062F"/>
    <w:rsid w:val="00132404"/>
    <w:rsid w:val="001529C6"/>
    <w:rsid w:val="001601A5"/>
    <w:rsid w:val="001673AE"/>
    <w:rsid w:val="001861BF"/>
    <w:rsid w:val="00195079"/>
    <w:rsid w:val="00195DB7"/>
    <w:rsid w:val="001C0E70"/>
    <w:rsid w:val="001C10CD"/>
    <w:rsid w:val="001C3BBE"/>
    <w:rsid w:val="001C40C1"/>
    <w:rsid w:val="001F698A"/>
    <w:rsid w:val="002273E3"/>
    <w:rsid w:val="00265D9B"/>
    <w:rsid w:val="002745B2"/>
    <w:rsid w:val="00297A9A"/>
    <w:rsid w:val="002A5A9A"/>
    <w:rsid w:val="002B65DF"/>
    <w:rsid w:val="002C259F"/>
    <w:rsid w:val="002C3951"/>
    <w:rsid w:val="002D745C"/>
    <w:rsid w:val="003209ED"/>
    <w:rsid w:val="00325E27"/>
    <w:rsid w:val="003D55F9"/>
    <w:rsid w:val="003E0BCA"/>
    <w:rsid w:val="00400DB1"/>
    <w:rsid w:val="004062EC"/>
    <w:rsid w:val="00413517"/>
    <w:rsid w:val="00421B2D"/>
    <w:rsid w:val="0047672D"/>
    <w:rsid w:val="004C1A1B"/>
    <w:rsid w:val="004C3376"/>
    <w:rsid w:val="004D4692"/>
    <w:rsid w:val="00506A42"/>
    <w:rsid w:val="005107E7"/>
    <w:rsid w:val="00513D20"/>
    <w:rsid w:val="00521B4A"/>
    <w:rsid w:val="005957B4"/>
    <w:rsid w:val="005A5722"/>
    <w:rsid w:val="005B02AB"/>
    <w:rsid w:val="005B43ED"/>
    <w:rsid w:val="005C1561"/>
    <w:rsid w:val="005E1F00"/>
    <w:rsid w:val="005E55CD"/>
    <w:rsid w:val="00631A7A"/>
    <w:rsid w:val="006477FF"/>
    <w:rsid w:val="0067007D"/>
    <w:rsid w:val="00696C77"/>
    <w:rsid w:val="006C34C0"/>
    <w:rsid w:val="006D084B"/>
    <w:rsid w:val="006E2ED3"/>
    <w:rsid w:val="00703FEA"/>
    <w:rsid w:val="0071156B"/>
    <w:rsid w:val="00720D55"/>
    <w:rsid w:val="007236C2"/>
    <w:rsid w:val="00734EFF"/>
    <w:rsid w:val="00781B7C"/>
    <w:rsid w:val="007C6491"/>
    <w:rsid w:val="007C703E"/>
    <w:rsid w:val="007F5DCD"/>
    <w:rsid w:val="007F7160"/>
    <w:rsid w:val="008238A9"/>
    <w:rsid w:val="0085115B"/>
    <w:rsid w:val="008552D3"/>
    <w:rsid w:val="00870DF2"/>
    <w:rsid w:val="008977E1"/>
    <w:rsid w:val="008A3EFC"/>
    <w:rsid w:val="008A4FFA"/>
    <w:rsid w:val="008B5F99"/>
    <w:rsid w:val="008D6694"/>
    <w:rsid w:val="008E6263"/>
    <w:rsid w:val="008F58C7"/>
    <w:rsid w:val="0090732B"/>
    <w:rsid w:val="009407C0"/>
    <w:rsid w:val="00960425"/>
    <w:rsid w:val="00961097"/>
    <w:rsid w:val="00976776"/>
    <w:rsid w:val="00977696"/>
    <w:rsid w:val="00993A6A"/>
    <w:rsid w:val="009A3D4D"/>
    <w:rsid w:val="009C3D8F"/>
    <w:rsid w:val="009D607B"/>
    <w:rsid w:val="009E0633"/>
    <w:rsid w:val="009E0F5F"/>
    <w:rsid w:val="009E26C6"/>
    <w:rsid w:val="009E2E6A"/>
    <w:rsid w:val="009F469E"/>
    <w:rsid w:val="00A140A8"/>
    <w:rsid w:val="00A242B2"/>
    <w:rsid w:val="00A243F2"/>
    <w:rsid w:val="00A34B23"/>
    <w:rsid w:val="00A42FB0"/>
    <w:rsid w:val="00A548CA"/>
    <w:rsid w:val="00A96C18"/>
    <w:rsid w:val="00AD5048"/>
    <w:rsid w:val="00B01AF2"/>
    <w:rsid w:val="00B11F15"/>
    <w:rsid w:val="00B1641A"/>
    <w:rsid w:val="00B27E04"/>
    <w:rsid w:val="00B41271"/>
    <w:rsid w:val="00B4664B"/>
    <w:rsid w:val="00B507B1"/>
    <w:rsid w:val="00B51EE3"/>
    <w:rsid w:val="00B7374A"/>
    <w:rsid w:val="00B76F84"/>
    <w:rsid w:val="00B96E39"/>
    <w:rsid w:val="00BA2C03"/>
    <w:rsid w:val="00BA3891"/>
    <w:rsid w:val="00C062E7"/>
    <w:rsid w:val="00C17F6B"/>
    <w:rsid w:val="00C2302B"/>
    <w:rsid w:val="00C32D67"/>
    <w:rsid w:val="00C70CE2"/>
    <w:rsid w:val="00C71C2C"/>
    <w:rsid w:val="00CB20F8"/>
    <w:rsid w:val="00CC144C"/>
    <w:rsid w:val="00CE1A97"/>
    <w:rsid w:val="00D20542"/>
    <w:rsid w:val="00D428B8"/>
    <w:rsid w:val="00D51910"/>
    <w:rsid w:val="00D835F3"/>
    <w:rsid w:val="00D91A8A"/>
    <w:rsid w:val="00D96772"/>
    <w:rsid w:val="00DA5E86"/>
    <w:rsid w:val="00DB1F25"/>
    <w:rsid w:val="00DB4CEF"/>
    <w:rsid w:val="00DE22D6"/>
    <w:rsid w:val="00E05E92"/>
    <w:rsid w:val="00E13742"/>
    <w:rsid w:val="00E22D05"/>
    <w:rsid w:val="00E31B70"/>
    <w:rsid w:val="00E444E6"/>
    <w:rsid w:val="00E61B8B"/>
    <w:rsid w:val="00E671D2"/>
    <w:rsid w:val="00E7128B"/>
    <w:rsid w:val="00E77C20"/>
    <w:rsid w:val="00EF11F1"/>
    <w:rsid w:val="00F07914"/>
    <w:rsid w:val="00F13B80"/>
    <w:rsid w:val="00F16BFD"/>
    <w:rsid w:val="00F2039B"/>
    <w:rsid w:val="00F27644"/>
    <w:rsid w:val="00F41547"/>
    <w:rsid w:val="00F60D86"/>
    <w:rsid w:val="00F765C0"/>
    <w:rsid w:val="00F81BDE"/>
    <w:rsid w:val="00FF23A2"/>
    <w:rsid w:val="00FF618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56D520"/>
  <w15:docId w15:val="{8EDD8579-B58D-4438-AE30-1A00C503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A8"/>
    <w:pPr>
      <w:suppressAutoHyphens/>
      <w:spacing w:after="160" w:line="259" w:lineRule="auto"/>
    </w:pPr>
    <w:rPr>
      <w:rFonts w:ascii="Calibri" w:eastAsia="Calibri" w:hAnsi="Calibri" w:cs="font128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sid w:val="00325E27"/>
  </w:style>
  <w:style w:type="character" w:customStyle="1" w:styleId="FooterChar">
    <w:name w:val="Footer Char"/>
    <w:basedOn w:val="DefaultParagraphFont"/>
    <w:rsid w:val="00325E27"/>
  </w:style>
  <w:style w:type="character" w:styleId="Hyperlink">
    <w:name w:val="Hyperlink"/>
    <w:basedOn w:val="DefaultParagraphFont"/>
    <w:rsid w:val="00325E27"/>
    <w:rPr>
      <w:color w:val="0563C1"/>
      <w:u w:val="single"/>
    </w:rPr>
  </w:style>
  <w:style w:type="character" w:customStyle="1" w:styleId="ListParagraphChar">
    <w:name w:val="List Paragraph Char"/>
    <w:rsid w:val="00325E27"/>
  </w:style>
  <w:style w:type="character" w:customStyle="1" w:styleId="NoSpacingChar">
    <w:name w:val="No Spacing Char"/>
    <w:rsid w:val="00325E27"/>
  </w:style>
  <w:style w:type="character" w:customStyle="1" w:styleId="UnresolvedMention1">
    <w:name w:val="Unresolved Mention1"/>
    <w:basedOn w:val="DefaultParagraphFont"/>
    <w:rsid w:val="00325E27"/>
    <w:rPr>
      <w:color w:val="605E5C"/>
      <w:shd w:val="clear" w:color="auto" w:fill="E1DFDD"/>
    </w:rPr>
  </w:style>
  <w:style w:type="character" w:styleId="FollowedHyperlink">
    <w:name w:val="FollowedHyperlink"/>
    <w:rsid w:val="00325E27"/>
    <w:rPr>
      <w:color w:val="800000"/>
      <w:u w:val="single"/>
    </w:rPr>
  </w:style>
  <w:style w:type="character" w:customStyle="1" w:styleId="ListLabel1">
    <w:name w:val="ListLabel 1"/>
    <w:rsid w:val="00325E27"/>
    <w:rPr>
      <w:rFonts w:cs="Symbol"/>
    </w:rPr>
  </w:style>
  <w:style w:type="character" w:customStyle="1" w:styleId="ListLabel2">
    <w:name w:val="ListLabel 2"/>
    <w:rsid w:val="00325E27"/>
    <w:rPr>
      <w:rFonts w:cs="Courier New"/>
    </w:rPr>
  </w:style>
  <w:style w:type="character" w:customStyle="1" w:styleId="ListLabel3">
    <w:name w:val="ListLabel 3"/>
    <w:rsid w:val="00325E27"/>
    <w:rPr>
      <w:rFonts w:cs="Wingdings"/>
    </w:rPr>
  </w:style>
  <w:style w:type="character" w:customStyle="1" w:styleId="ListLabel4">
    <w:name w:val="ListLabel 4"/>
    <w:rsid w:val="00325E27"/>
    <w:rPr>
      <w:rFonts w:cs="Symbol"/>
    </w:rPr>
  </w:style>
  <w:style w:type="character" w:customStyle="1" w:styleId="ListLabel5">
    <w:name w:val="ListLabel 5"/>
    <w:rsid w:val="00325E27"/>
    <w:rPr>
      <w:rFonts w:cs="Courier New"/>
    </w:rPr>
  </w:style>
  <w:style w:type="character" w:customStyle="1" w:styleId="ListLabel6">
    <w:name w:val="ListLabel 6"/>
    <w:rsid w:val="00325E27"/>
    <w:rPr>
      <w:rFonts w:cs="Wingdings"/>
    </w:rPr>
  </w:style>
  <w:style w:type="character" w:customStyle="1" w:styleId="ListLabel7">
    <w:name w:val="ListLabel 7"/>
    <w:rsid w:val="00325E27"/>
    <w:rPr>
      <w:rFonts w:cs="Symbol"/>
    </w:rPr>
  </w:style>
  <w:style w:type="character" w:customStyle="1" w:styleId="ListLabel8">
    <w:name w:val="ListLabel 8"/>
    <w:rsid w:val="00325E27"/>
    <w:rPr>
      <w:rFonts w:cs="Courier New"/>
    </w:rPr>
  </w:style>
  <w:style w:type="character" w:customStyle="1" w:styleId="ListLabel9">
    <w:name w:val="ListLabel 9"/>
    <w:rsid w:val="00325E27"/>
    <w:rPr>
      <w:rFonts w:cs="Wingdings"/>
    </w:rPr>
  </w:style>
  <w:style w:type="character" w:customStyle="1" w:styleId="ListLabel10">
    <w:name w:val="ListLabel 10"/>
    <w:rsid w:val="00325E27"/>
    <w:rPr>
      <w:rFonts w:cs="Symbol"/>
    </w:rPr>
  </w:style>
  <w:style w:type="character" w:customStyle="1" w:styleId="ListLabel11">
    <w:name w:val="ListLabel 11"/>
    <w:rsid w:val="00325E27"/>
    <w:rPr>
      <w:rFonts w:cs="Courier New"/>
    </w:rPr>
  </w:style>
  <w:style w:type="character" w:customStyle="1" w:styleId="ListLabel12">
    <w:name w:val="ListLabel 12"/>
    <w:rsid w:val="00325E27"/>
    <w:rPr>
      <w:rFonts w:cs="Wingdings"/>
    </w:rPr>
  </w:style>
  <w:style w:type="character" w:customStyle="1" w:styleId="ListLabel13">
    <w:name w:val="ListLabel 13"/>
    <w:rsid w:val="00325E27"/>
    <w:rPr>
      <w:rFonts w:cs="Symbol"/>
    </w:rPr>
  </w:style>
  <w:style w:type="character" w:customStyle="1" w:styleId="ListLabel14">
    <w:name w:val="ListLabel 14"/>
    <w:rsid w:val="00325E27"/>
    <w:rPr>
      <w:rFonts w:cs="Courier New"/>
    </w:rPr>
  </w:style>
  <w:style w:type="character" w:customStyle="1" w:styleId="ListLabel15">
    <w:name w:val="ListLabel 15"/>
    <w:rsid w:val="00325E27"/>
    <w:rPr>
      <w:rFonts w:cs="Wingdings"/>
    </w:rPr>
  </w:style>
  <w:style w:type="character" w:customStyle="1" w:styleId="ListLabel16">
    <w:name w:val="ListLabel 16"/>
    <w:rsid w:val="00325E27"/>
    <w:rPr>
      <w:rFonts w:cs="Symbol"/>
    </w:rPr>
  </w:style>
  <w:style w:type="character" w:customStyle="1" w:styleId="ListLabel17">
    <w:name w:val="ListLabel 17"/>
    <w:rsid w:val="00325E27"/>
    <w:rPr>
      <w:rFonts w:cs="Courier New"/>
    </w:rPr>
  </w:style>
  <w:style w:type="character" w:customStyle="1" w:styleId="ListLabel18">
    <w:name w:val="ListLabel 18"/>
    <w:rsid w:val="00325E27"/>
    <w:rPr>
      <w:rFonts w:cs="Wingdings"/>
    </w:rPr>
  </w:style>
  <w:style w:type="character" w:customStyle="1" w:styleId="ListLabel19">
    <w:name w:val="ListLabel 19"/>
    <w:rsid w:val="00325E27"/>
    <w:rPr>
      <w:rFonts w:cs="Symbol"/>
    </w:rPr>
  </w:style>
  <w:style w:type="character" w:customStyle="1" w:styleId="ListLabel20">
    <w:name w:val="ListLabel 20"/>
    <w:rsid w:val="00325E27"/>
    <w:rPr>
      <w:rFonts w:cs="Courier New"/>
    </w:rPr>
  </w:style>
  <w:style w:type="character" w:customStyle="1" w:styleId="ListLabel21">
    <w:name w:val="ListLabel 21"/>
    <w:rsid w:val="00325E27"/>
    <w:rPr>
      <w:rFonts w:cs="Wingdings"/>
    </w:rPr>
  </w:style>
  <w:style w:type="character" w:customStyle="1" w:styleId="ListLabel22">
    <w:name w:val="ListLabel 22"/>
    <w:rsid w:val="00325E27"/>
    <w:rPr>
      <w:rFonts w:cs="Symbol"/>
    </w:rPr>
  </w:style>
  <w:style w:type="character" w:customStyle="1" w:styleId="ListLabel23">
    <w:name w:val="ListLabel 23"/>
    <w:rsid w:val="00325E27"/>
    <w:rPr>
      <w:rFonts w:cs="Courier New"/>
    </w:rPr>
  </w:style>
  <w:style w:type="character" w:customStyle="1" w:styleId="ListLabel24">
    <w:name w:val="ListLabel 24"/>
    <w:rsid w:val="00325E27"/>
    <w:rPr>
      <w:rFonts w:cs="Wingdings"/>
    </w:rPr>
  </w:style>
  <w:style w:type="character" w:customStyle="1" w:styleId="ListLabel25">
    <w:name w:val="ListLabel 25"/>
    <w:rsid w:val="00325E27"/>
    <w:rPr>
      <w:rFonts w:cs="Symbol"/>
    </w:rPr>
  </w:style>
  <w:style w:type="character" w:customStyle="1" w:styleId="ListLabel26">
    <w:name w:val="ListLabel 26"/>
    <w:rsid w:val="00325E27"/>
    <w:rPr>
      <w:rFonts w:cs="Courier New"/>
    </w:rPr>
  </w:style>
  <w:style w:type="character" w:customStyle="1" w:styleId="ListLabel27">
    <w:name w:val="ListLabel 27"/>
    <w:rsid w:val="00325E27"/>
    <w:rPr>
      <w:rFonts w:cs="Wingdings"/>
    </w:rPr>
  </w:style>
  <w:style w:type="character" w:customStyle="1" w:styleId="ListLabel28">
    <w:name w:val="ListLabel 28"/>
    <w:rsid w:val="00325E27"/>
    <w:rPr>
      <w:rFonts w:cs="Symbol"/>
    </w:rPr>
  </w:style>
  <w:style w:type="character" w:customStyle="1" w:styleId="ListLabel29">
    <w:name w:val="ListLabel 29"/>
    <w:rsid w:val="00325E27"/>
    <w:rPr>
      <w:rFonts w:cs="Courier New"/>
    </w:rPr>
  </w:style>
  <w:style w:type="character" w:customStyle="1" w:styleId="ListLabel30">
    <w:name w:val="ListLabel 30"/>
    <w:rsid w:val="00325E27"/>
    <w:rPr>
      <w:rFonts w:cs="Wingdings"/>
    </w:rPr>
  </w:style>
  <w:style w:type="character" w:customStyle="1" w:styleId="ListLabel31">
    <w:name w:val="ListLabel 31"/>
    <w:rsid w:val="00325E27"/>
    <w:rPr>
      <w:rFonts w:cs="Symbol"/>
    </w:rPr>
  </w:style>
  <w:style w:type="character" w:customStyle="1" w:styleId="ListLabel32">
    <w:name w:val="ListLabel 32"/>
    <w:rsid w:val="00325E27"/>
    <w:rPr>
      <w:rFonts w:cs="Courier New"/>
    </w:rPr>
  </w:style>
  <w:style w:type="character" w:customStyle="1" w:styleId="ListLabel33">
    <w:name w:val="ListLabel 33"/>
    <w:rsid w:val="00325E27"/>
    <w:rPr>
      <w:rFonts w:cs="Wingdings"/>
    </w:rPr>
  </w:style>
  <w:style w:type="character" w:customStyle="1" w:styleId="ListLabel34">
    <w:name w:val="ListLabel 34"/>
    <w:rsid w:val="00325E27"/>
    <w:rPr>
      <w:rFonts w:cs="Symbol"/>
    </w:rPr>
  </w:style>
  <w:style w:type="character" w:customStyle="1" w:styleId="ListLabel35">
    <w:name w:val="ListLabel 35"/>
    <w:rsid w:val="00325E27"/>
    <w:rPr>
      <w:rFonts w:cs="Courier New"/>
    </w:rPr>
  </w:style>
  <w:style w:type="character" w:customStyle="1" w:styleId="ListLabel36">
    <w:name w:val="ListLabel 36"/>
    <w:rsid w:val="00325E27"/>
    <w:rPr>
      <w:rFonts w:cs="Wingdings"/>
    </w:rPr>
  </w:style>
  <w:style w:type="character" w:customStyle="1" w:styleId="ListLabel37">
    <w:name w:val="ListLabel 37"/>
    <w:rsid w:val="00325E27"/>
    <w:rPr>
      <w:rFonts w:cs="Symbol"/>
    </w:rPr>
  </w:style>
  <w:style w:type="character" w:customStyle="1" w:styleId="ListLabel38">
    <w:name w:val="ListLabel 38"/>
    <w:rsid w:val="00325E27"/>
    <w:rPr>
      <w:rFonts w:cs="Courier New"/>
    </w:rPr>
  </w:style>
  <w:style w:type="character" w:customStyle="1" w:styleId="ListLabel39">
    <w:name w:val="ListLabel 39"/>
    <w:rsid w:val="00325E27"/>
    <w:rPr>
      <w:rFonts w:cs="Wingdings"/>
    </w:rPr>
  </w:style>
  <w:style w:type="character" w:customStyle="1" w:styleId="ListLabel40">
    <w:name w:val="ListLabel 40"/>
    <w:rsid w:val="00325E27"/>
    <w:rPr>
      <w:rFonts w:cs="Symbol"/>
    </w:rPr>
  </w:style>
  <w:style w:type="character" w:customStyle="1" w:styleId="ListLabel41">
    <w:name w:val="ListLabel 41"/>
    <w:rsid w:val="00325E27"/>
    <w:rPr>
      <w:rFonts w:cs="Courier New"/>
    </w:rPr>
  </w:style>
  <w:style w:type="character" w:customStyle="1" w:styleId="ListLabel42">
    <w:name w:val="ListLabel 42"/>
    <w:rsid w:val="00325E27"/>
    <w:rPr>
      <w:rFonts w:cs="Wingdings"/>
    </w:rPr>
  </w:style>
  <w:style w:type="character" w:customStyle="1" w:styleId="ListLabel43">
    <w:name w:val="ListLabel 43"/>
    <w:rsid w:val="00325E27"/>
    <w:rPr>
      <w:rFonts w:cs="Symbol"/>
    </w:rPr>
  </w:style>
  <w:style w:type="character" w:customStyle="1" w:styleId="ListLabel44">
    <w:name w:val="ListLabel 44"/>
    <w:rsid w:val="00325E27"/>
    <w:rPr>
      <w:rFonts w:cs="Courier New"/>
    </w:rPr>
  </w:style>
  <w:style w:type="character" w:customStyle="1" w:styleId="ListLabel45">
    <w:name w:val="ListLabel 45"/>
    <w:rsid w:val="00325E27"/>
    <w:rPr>
      <w:rFonts w:cs="Wingdings"/>
    </w:rPr>
  </w:style>
  <w:style w:type="character" w:customStyle="1" w:styleId="ListLabel46">
    <w:name w:val="ListLabel 46"/>
    <w:rsid w:val="00325E27"/>
    <w:rPr>
      <w:rFonts w:cs="Symbol"/>
    </w:rPr>
  </w:style>
  <w:style w:type="character" w:customStyle="1" w:styleId="ListLabel47">
    <w:name w:val="ListLabel 47"/>
    <w:rsid w:val="00325E27"/>
    <w:rPr>
      <w:rFonts w:cs="Courier New"/>
    </w:rPr>
  </w:style>
  <w:style w:type="character" w:customStyle="1" w:styleId="ListLabel48">
    <w:name w:val="ListLabel 48"/>
    <w:rsid w:val="00325E27"/>
    <w:rPr>
      <w:rFonts w:cs="Wingdings"/>
    </w:rPr>
  </w:style>
  <w:style w:type="character" w:customStyle="1" w:styleId="ListLabel49">
    <w:name w:val="ListLabel 49"/>
    <w:rsid w:val="00325E27"/>
    <w:rPr>
      <w:rFonts w:cs="Symbol"/>
    </w:rPr>
  </w:style>
  <w:style w:type="character" w:customStyle="1" w:styleId="ListLabel50">
    <w:name w:val="ListLabel 50"/>
    <w:rsid w:val="00325E27"/>
    <w:rPr>
      <w:rFonts w:cs="Courier New"/>
    </w:rPr>
  </w:style>
  <w:style w:type="character" w:customStyle="1" w:styleId="ListLabel51">
    <w:name w:val="ListLabel 51"/>
    <w:rsid w:val="00325E27"/>
    <w:rPr>
      <w:rFonts w:cs="Wingdings"/>
    </w:rPr>
  </w:style>
  <w:style w:type="character" w:customStyle="1" w:styleId="ListLabel52">
    <w:name w:val="ListLabel 52"/>
    <w:rsid w:val="00325E27"/>
    <w:rPr>
      <w:rFonts w:cs="Symbol"/>
    </w:rPr>
  </w:style>
  <w:style w:type="character" w:customStyle="1" w:styleId="ListLabel53">
    <w:name w:val="ListLabel 53"/>
    <w:rsid w:val="00325E27"/>
    <w:rPr>
      <w:rFonts w:cs="Courier New"/>
    </w:rPr>
  </w:style>
  <w:style w:type="character" w:customStyle="1" w:styleId="ListLabel54">
    <w:name w:val="ListLabel 54"/>
    <w:rsid w:val="00325E27"/>
    <w:rPr>
      <w:rFonts w:cs="Wingdings"/>
    </w:rPr>
  </w:style>
  <w:style w:type="character" w:customStyle="1" w:styleId="ListLabel55">
    <w:name w:val="ListLabel 55"/>
    <w:rsid w:val="00325E27"/>
    <w:rPr>
      <w:rFonts w:cs="Symbol"/>
    </w:rPr>
  </w:style>
  <w:style w:type="character" w:customStyle="1" w:styleId="ListLabel56">
    <w:name w:val="ListLabel 56"/>
    <w:rsid w:val="00325E27"/>
    <w:rPr>
      <w:rFonts w:cs="Courier New"/>
    </w:rPr>
  </w:style>
  <w:style w:type="character" w:customStyle="1" w:styleId="ListLabel57">
    <w:name w:val="ListLabel 57"/>
    <w:rsid w:val="00325E27"/>
    <w:rPr>
      <w:rFonts w:cs="Wingdings"/>
    </w:rPr>
  </w:style>
  <w:style w:type="character" w:customStyle="1" w:styleId="ListLabel58">
    <w:name w:val="ListLabel 58"/>
    <w:rsid w:val="00325E27"/>
    <w:rPr>
      <w:rFonts w:cs="Symbol"/>
    </w:rPr>
  </w:style>
  <w:style w:type="character" w:customStyle="1" w:styleId="ListLabel59">
    <w:name w:val="ListLabel 59"/>
    <w:rsid w:val="00325E27"/>
    <w:rPr>
      <w:rFonts w:cs="Courier New"/>
    </w:rPr>
  </w:style>
  <w:style w:type="character" w:customStyle="1" w:styleId="ListLabel60">
    <w:name w:val="ListLabel 60"/>
    <w:rsid w:val="00325E27"/>
    <w:rPr>
      <w:rFonts w:cs="Wingdings"/>
    </w:rPr>
  </w:style>
  <w:style w:type="character" w:customStyle="1" w:styleId="ListLabel61">
    <w:name w:val="ListLabel 61"/>
    <w:rsid w:val="00325E27"/>
    <w:rPr>
      <w:rFonts w:cs="Symbol"/>
    </w:rPr>
  </w:style>
  <w:style w:type="character" w:customStyle="1" w:styleId="ListLabel62">
    <w:name w:val="ListLabel 62"/>
    <w:rsid w:val="00325E27"/>
    <w:rPr>
      <w:rFonts w:cs="Courier New"/>
    </w:rPr>
  </w:style>
  <w:style w:type="character" w:customStyle="1" w:styleId="ListLabel63">
    <w:name w:val="ListLabel 63"/>
    <w:rsid w:val="00325E27"/>
    <w:rPr>
      <w:rFonts w:cs="Wingdings"/>
    </w:rPr>
  </w:style>
  <w:style w:type="character" w:customStyle="1" w:styleId="ListLabel64">
    <w:name w:val="ListLabel 64"/>
    <w:rsid w:val="00325E27"/>
    <w:rPr>
      <w:rFonts w:cs="Symbol"/>
    </w:rPr>
  </w:style>
  <w:style w:type="character" w:customStyle="1" w:styleId="ListLabel65">
    <w:name w:val="ListLabel 65"/>
    <w:rsid w:val="00325E27"/>
    <w:rPr>
      <w:rFonts w:cs="Courier New"/>
    </w:rPr>
  </w:style>
  <w:style w:type="character" w:customStyle="1" w:styleId="ListLabel66">
    <w:name w:val="ListLabel 66"/>
    <w:rsid w:val="00325E27"/>
    <w:rPr>
      <w:rFonts w:cs="Wingdings"/>
    </w:rPr>
  </w:style>
  <w:style w:type="character" w:customStyle="1" w:styleId="ListLabel67">
    <w:name w:val="ListLabel 67"/>
    <w:rsid w:val="00325E27"/>
    <w:rPr>
      <w:rFonts w:cs="Symbol"/>
    </w:rPr>
  </w:style>
  <w:style w:type="character" w:customStyle="1" w:styleId="ListLabel68">
    <w:name w:val="ListLabel 68"/>
    <w:rsid w:val="00325E27"/>
    <w:rPr>
      <w:rFonts w:cs="Courier New"/>
    </w:rPr>
  </w:style>
  <w:style w:type="character" w:customStyle="1" w:styleId="ListLabel69">
    <w:name w:val="ListLabel 69"/>
    <w:rsid w:val="00325E27"/>
    <w:rPr>
      <w:rFonts w:cs="Wingdings"/>
    </w:rPr>
  </w:style>
  <w:style w:type="character" w:customStyle="1" w:styleId="ListLabel70">
    <w:name w:val="ListLabel 70"/>
    <w:rsid w:val="00325E27"/>
    <w:rPr>
      <w:rFonts w:cs="Symbol"/>
    </w:rPr>
  </w:style>
  <w:style w:type="character" w:customStyle="1" w:styleId="ListLabel71">
    <w:name w:val="ListLabel 71"/>
    <w:rsid w:val="00325E27"/>
    <w:rPr>
      <w:rFonts w:cs="Courier New"/>
    </w:rPr>
  </w:style>
  <w:style w:type="character" w:customStyle="1" w:styleId="ListLabel72">
    <w:name w:val="ListLabel 72"/>
    <w:rsid w:val="00325E27"/>
    <w:rPr>
      <w:rFonts w:cs="Wingdings"/>
    </w:rPr>
  </w:style>
  <w:style w:type="character" w:customStyle="1" w:styleId="ListLabel73">
    <w:name w:val="ListLabel 73"/>
    <w:rsid w:val="00325E27"/>
    <w:rPr>
      <w:rFonts w:cs="Symbol"/>
    </w:rPr>
  </w:style>
  <w:style w:type="character" w:customStyle="1" w:styleId="ListLabel74">
    <w:name w:val="ListLabel 74"/>
    <w:rsid w:val="00325E27"/>
    <w:rPr>
      <w:rFonts w:cs="Courier New"/>
    </w:rPr>
  </w:style>
  <w:style w:type="character" w:customStyle="1" w:styleId="ListLabel75">
    <w:name w:val="ListLabel 75"/>
    <w:rsid w:val="00325E27"/>
    <w:rPr>
      <w:rFonts w:cs="Wingdings"/>
    </w:rPr>
  </w:style>
  <w:style w:type="character" w:customStyle="1" w:styleId="ListLabel76">
    <w:name w:val="ListLabel 76"/>
    <w:rsid w:val="00325E27"/>
    <w:rPr>
      <w:rFonts w:cs="Symbol"/>
    </w:rPr>
  </w:style>
  <w:style w:type="character" w:customStyle="1" w:styleId="ListLabel77">
    <w:name w:val="ListLabel 77"/>
    <w:rsid w:val="00325E27"/>
    <w:rPr>
      <w:rFonts w:cs="Courier New"/>
    </w:rPr>
  </w:style>
  <w:style w:type="character" w:customStyle="1" w:styleId="ListLabel78">
    <w:name w:val="ListLabel 78"/>
    <w:rsid w:val="00325E27"/>
    <w:rPr>
      <w:rFonts w:cs="Wingdings"/>
    </w:rPr>
  </w:style>
  <w:style w:type="character" w:customStyle="1" w:styleId="ListLabel79">
    <w:name w:val="ListLabel 79"/>
    <w:rsid w:val="00325E27"/>
    <w:rPr>
      <w:rFonts w:cs="Symbol"/>
    </w:rPr>
  </w:style>
  <w:style w:type="character" w:customStyle="1" w:styleId="ListLabel80">
    <w:name w:val="ListLabel 80"/>
    <w:rsid w:val="00325E27"/>
    <w:rPr>
      <w:rFonts w:cs="Courier New"/>
    </w:rPr>
  </w:style>
  <w:style w:type="character" w:customStyle="1" w:styleId="ListLabel81">
    <w:name w:val="ListLabel 81"/>
    <w:rsid w:val="00325E27"/>
    <w:rPr>
      <w:rFonts w:cs="Wingdings"/>
    </w:rPr>
  </w:style>
  <w:style w:type="character" w:customStyle="1" w:styleId="ListLabel82">
    <w:name w:val="ListLabel 82"/>
    <w:rsid w:val="00325E27"/>
    <w:rPr>
      <w:rFonts w:cs="Symbol"/>
    </w:rPr>
  </w:style>
  <w:style w:type="character" w:customStyle="1" w:styleId="ListLabel83">
    <w:name w:val="ListLabel 83"/>
    <w:rsid w:val="00325E27"/>
    <w:rPr>
      <w:rFonts w:cs="Courier New"/>
    </w:rPr>
  </w:style>
  <w:style w:type="character" w:customStyle="1" w:styleId="ListLabel84">
    <w:name w:val="ListLabel 84"/>
    <w:rsid w:val="00325E27"/>
    <w:rPr>
      <w:rFonts w:cs="Wingdings"/>
    </w:rPr>
  </w:style>
  <w:style w:type="character" w:customStyle="1" w:styleId="ListLabel85">
    <w:name w:val="ListLabel 85"/>
    <w:rsid w:val="00325E27"/>
    <w:rPr>
      <w:rFonts w:cs="Symbol"/>
    </w:rPr>
  </w:style>
  <w:style w:type="character" w:customStyle="1" w:styleId="ListLabel86">
    <w:name w:val="ListLabel 86"/>
    <w:rsid w:val="00325E27"/>
    <w:rPr>
      <w:rFonts w:cs="Courier New"/>
    </w:rPr>
  </w:style>
  <w:style w:type="character" w:customStyle="1" w:styleId="ListLabel87">
    <w:name w:val="ListLabel 87"/>
    <w:rsid w:val="00325E27"/>
    <w:rPr>
      <w:rFonts w:cs="Wingdings"/>
    </w:rPr>
  </w:style>
  <w:style w:type="character" w:customStyle="1" w:styleId="ListLabel88">
    <w:name w:val="ListLabel 88"/>
    <w:rsid w:val="00325E27"/>
    <w:rPr>
      <w:rFonts w:cs="Symbol"/>
    </w:rPr>
  </w:style>
  <w:style w:type="character" w:customStyle="1" w:styleId="ListLabel89">
    <w:name w:val="ListLabel 89"/>
    <w:rsid w:val="00325E27"/>
    <w:rPr>
      <w:rFonts w:cs="Courier New"/>
    </w:rPr>
  </w:style>
  <w:style w:type="character" w:customStyle="1" w:styleId="ListLabel90">
    <w:name w:val="ListLabel 90"/>
    <w:rsid w:val="00325E27"/>
    <w:rPr>
      <w:rFonts w:cs="Wingdings"/>
    </w:rPr>
  </w:style>
  <w:style w:type="character" w:customStyle="1" w:styleId="ListLabel91">
    <w:name w:val="ListLabel 91"/>
    <w:rsid w:val="00325E27"/>
    <w:rPr>
      <w:rFonts w:cs="Symbol"/>
    </w:rPr>
  </w:style>
  <w:style w:type="character" w:customStyle="1" w:styleId="ListLabel92">
    <w:name w:val="ListLabel 92"/>
    <w:rsid w:val="00325E27"/>
    <w:rPr>
      <w:rFonts w:cs="Courier New"/>
    </w:rPr>
  </w:style>
  <w:style w:type="character" w:customStyle="1" w:styleId="ListLabel93">
    <w:name w:val="ListLabel 93"/>
    <w:rsid w:val="00325E27"/>
    <w:rPr>
      <w:rFonts w:cs="Wingdings"/>
    </w:rPr>
  </w:style>
  <w:style w:type="character" w:customStyle="1" w:styleId="ListLabel94">
    <w:name w:val="ListLabel 94"/>
    <w:rsid w:val="00325E27"/>
    <w:rPr>
      <w:rFonts w:cs="Symbol"/>
    </w:rPr>
  </w:style>
  <w:style w:type="character" w:customStyle="1" w:styleId="ListLabel95">
    <w:name w:val="ListLabel 95"/>
    <w:rsid w:val="00325E27"/>
    <w:rPr>
      <w:rFonts w:cs="Courier New"/>
    </w:rPr>
  </w:style>
  <w:style w:type="character" w:customStyle="1" w:styleId="ListLabel96">
    <w:name w:val="ListLabel 96"/>
    <w:rsid w:val="00325E27"/>
    <w:rPr>
      <w:rFonts w:cs="Wingdings"/>
    </w:rPr>
  </w:style>
  <w:style w:type="character" w:customStyle="1" w:styleId="ListLabel97">
    <w:name w:val="ListLabel 97"/>
    <w:rsid w:val="00325E27"/>
    <w:rPr>
      <w:rFonts w:cs="Symbol"/>
    </w:rPr>
  </w:style>
  <w:style w:type="character" w:customStyle="1" w:styleId="ListLabel98">
    <w:name w:val="ListLabel 98"/>
    <w:rsid w:val="00325E27"/>
    <w:rPr>
      <w:rFonts w:cs="Courier New"/>
    </w:rPr>
  </w:style>
  <w:style w:type="character" w:customStyle="1" w:styleId="ListLabel99">
    <w:name w:val="ListLabel 99"/>
    <w:rsid w:val="00325E27"/>
    <w:rPr>
      <w:rFonts w:cs="Wingdings"/>
    </w:rPr>
  </w:style>
  <w:style w:type="character" w:customStyle="1" w:styleId="ListLabel100">
    <w:name w:val="ListLabel 100"/>
    <w:rsid w:val="00325E27"/>
    <w:rPr>
      <w:rFonts w:cs="Symbol"/>
    </w:rPr>
  </w:style>
  <w:style w:type="character" w:customStyle="1" w:styleId="ListLabel101">
    <w:name w:val="ListLabel 101"/>
    <w:rsid w:val="00325E27"/>
    <w:rPr>
      <w:rFonts w:cs="Courier New"/>
    </w:rPr>
  </w:style>
  <w:style w:type="character" w:customStyle="1" w:styleId="ListLabel102">
    <w:name w:val="ListLabel 102"/>
    <w:rsid w:val="00325E27"/>
    <w:rPr>
      <w:rFonts w:cs="Wingdings"/>
    </w:rPr>
  </w:style>
  <w:style w:type="character" w:customStyle="1" w:styleId="ListLabel103">
    <w:name w:val="ListLabel 103"/>
    <w:rsid w:val="00325E27"/>
    <w:rPr>
      <w:rFonts w:cs="Symbol"/>
    </w:rPr>
  </w:style>
  <w:style w:type="character" w:customStyle="1" w:styleId="ListLabel104">
    <w:name w:val="ListLabel 104"/>
    <w:rsid w:val="00325E27"/>
    <w:rPr>
      <w:rFonts w:cs="Courier New"/>
    </w:rPr>
  </w:style>
  <w:style w:type="character" w:customStyle="1" w:styleId="ListLabel105">
    <w:name w:val="ListLabel 105"/>
    <w:rsid w:val="00325E27"/>
    <w:rPr>
      <w:rFonts w:cs="Wingdings"/>
    </w:rPr>
  </w:style>
  <w:style w:type="character" w:customStyle="1" w:styleId="ListLabel106">
    <w:name w:val="ListLabel 106"/>
    <w:rsid w:val="00325E27"/>
    <w:rPr>
      <w:rFonts w:cs="Symbol"/>
    </w:rPr>
  </w:style>
  <w:style w:type="character" w:customStyle="1" w:styleId="ListLabel107">
    <w:name w:val="ListLabel 107"/>
    <w:rsid w:val="00325E27"/>
    <w:rPr>
      <w:rFonts w:cs="Courier New"/>
    </w:rPr>
  </w:style>
  <w:style w:type="character" w:customStyle="1" w:styleId="ListLabel108">
    <w:name w:val="ListLabel 108"/>
    <w:rsid w:val="00325E27"/>
    <w:rPr>
      <w:rFonts w:cs="Wingdings"/>
    </w:rPr>
  </w:style>
  <w:style w:type="character" w:customStyle="1" w:styleId="ListLabel109">
    <w:name w:val="ListLabel 109"/>
    <w:rsid w:val="00325E27"/>
    <w:rPr>
      <w:rFonts w:cs="Symbol"/>
    </w:rPr>
  </w:style>
  <w:style w:type="character" w:customStyle="1" w:styleId="ListLabel110">
    <w:name w:val="ListLabel 110"/>
    <w:rsid w:val="00325E27"/>
    <w:rPr>
      <w:rFonts w:cs="Courier New"/>
    </w:rPr>
  </w:style>
  <w:style w:type="character" w:customStyle="1" w:styleId="ListLabel111">
    <w:name w:val="ListLabel 111"/>
    <w:rsid w:val="00325E27"/>
    <w:rPr>
      <w:rFonts w:cs="Wingdings"/>
    </w:rPr>
  </w:style>
  <w:style w:type="character" w:customStyle="1" w:styleId="ListLabel112">
    <w:name w:val="ListLabel 112"/>
    <w:rsid w:val="00325E27"/>
    <w:rPr>
      <w:rFonts w:cs="Symbol"/>
    </w:rPr>
  </w:style>
  <w:style w:type="character" w:customStyle="1" w:styleId="ListLabel113">
    <w:name w:val="ListLabel 113"/>
    <w:rsid w:val="00325E27"/>
    <w:rPr>
      <w:rFonts w:cs="Courier New"/>
    </w:rPr>
  </w:style>
  <w:style w:type="character" w:customStyle="1" w:styleId="ListLabel114">
    <w:name w:val="ListLabel 114"/>
    <w:rsid w:val="00325E27"/>
    <w:rPr>
      <w:rFonts w:cs="Wingdings"/>
    </w:rPr>
  </w:style>
  <w:style w:type="character" w:customStyle="1" w:styleId="ListLabel115">
    <w:name w:val="ListLabel 115"/>
    <w:rsid w:val="00325E27"/>
    <w:rPr>
      <w:rFonts w:cs="Symbol"/>
    </w:rPr>
  </w:style>
  <w:style w:type="character" w:customStyle="1" w:styleId="ListLabel116">
    <w:name w:val="ListLabel 116"/>
    <w:rsid w:val="00325E27"/>
    <w:rPr>
      <w:rFonts w:cs="Courier New"/>
    </w:rPr>
  </w:style>
  <w:style w:type="character" w:customStyle="1" w:styleId="ListLabel117">
    <w:name w:val="ListLabel 117"/>
    <w:rsid w:val="00325E27"/>
    <w:rPr>
      <w:rFonts w:cs="Wingdings"/>
    </w:rPr>
  </w:style>
  <w:style w:type="character" w:customStyle="1" w:styleId="ListLabel118">
    <w:name w:val="ListLabel 118"/>
    <w:rsid w:val="00325E27"/>
    <w:rPr>
      <w:rFonts w:cs="Symbol"/>
    </w:rPr>
  </w:style>
  <w:style w:type="character" w:customStyle="1" w:styleId="ListLabel119">
    <w:name w:val="ListLabel 119"/>
    <w:rsid w:val="00325E27"/>
    <w:rPr>
      <w:rFonts w:cs="Courier New"/>
    </w:rPr>
  </w:style>
  <w:style w:type="character" w:customStyle="1" w:styleId="ListLabel120">
    <w:name w:val="ListLabel 120"/>
    <w:rsid w:val="00325E27"/>
    <w:rPr>
      <w:rFonts w:cs="Wingdings"/>
    </w:rPr>
  </w:style>
  <w:style w:type="character" w:customStyle="1" w:styleId="ListLabel121">
    <w:name w:val="ListLabel 121"/>
    <w:rsid w:val="00325E27"/>
    <w:rPr>
      <w:rFonts w:cs="Symbol"/>
    </w:rPr>
  </w:style>
  <w:style w:type="character" w:customStyle="1" w:styleId="ListLabel122">
    <w:name w:val="ListLabel 122"/>
    <w:rsid w:val="00325E27"/>
    <w:rPr>
      <w:rFonts w:cs="Courier New"/>
    </w:rPr>
  </w:style>
  <w:style w:type="character" w:customStyle="1" w:styleId="ListLabel123">
    <w:name w:val="ListLabel 123"/>
    <w:rsid w:val="00325E27"/>
    <w:rPr>
      <w:rFonts w:cs="Wingdings"/>
    </w:rPr>
  </w:style>
  <w:style w:type="character" w:customStyle="1" w:styleId="ListLabel124">
    <w:name w:val="ListLabel 124"/>
    <w:rsid w:val="00325E27"/>
    <w:rPr>
      <w:rFonts w:cs="Symbol"/>
    </w:rPr>
  </w:style>
  <w:style w:type="character" w:customStyle="1" w:styleId="ListLabel125">
    <w:name w:val="ListLabel 125"/>
    <w:rsid w:val="00325E27"/>
    <w:rPr>
      <w:rFonts w:cs="Courier New"/>
    </w:rPr>
  </w:style>
  <w:style w:type="character" w:customStyle="1" w:styleId="ListLabel126">
    <w:name w:val="ListLabel 126"/>
    <w:rsid w:val="00325E27"/>
    <w:rPr>
      <w:rFonts w:cs="Wingdings"/>
    </w:rPr>
  </w:style>
  <w:style w:type="character" w:customStyle="1" w:styleId="ListLabel127">
    <w:name w:val="ListLabel 127"/>
    <w:rsid w:val="00325E27"/>
    <w:rPr>
      <w:rFonts w:cs="Symbol"/>
    </w:rPr>
  </w:style>
  <w:style w:type="character" w:customStyle="1" w:styleId="ListLabel128">
    <w:name w:val="ListLabel 128"/>
    <w:rsid w:val="00325E27"/>
    <w:rPr>
      <w:rFonts w:cs="Courier New"/>
    </w:rPr>
  </w:style>
  <w:style w:type="character" w:customStyle="1" w:styleId="ListLabel129">
    <w:name w:val="ListLabel 129"/>
    <w:rsid w:val="00325E27"/>
    <w:rPr>
      <w:rFonts w:cs="Wingdings"/>
    </w:rPr>
  </w:style>
  <w:style w:type="character" w:customStyle="1" w:styleId="ListLabel130">
    <w:name w:val="ListLabel 130"/>
    <w:rsid w:val="00325E27"/>
    <w:rPr>
      <w:rFonts w:cs="Symbol"/>
    </w:rPr>
  </w:style>
  <w:style w:type="character" w:customStyle="1" w:styleId="ListLabel131">
    <w:name w:val="ListLabel 131"/>
    <w:rsid w:val="00325E27"/>
    <w:rPr>
      <w:rFonts w:cs="Courier New"/>
    </w:rPr>
  </w:style>
  <w:style w:type="character" w:customStyle="1" w:styleId="ListLabel132">
    <w:name w:val="ListLabel 132"/>
    <w:rsid w:val="00325E27"/>
    <w:rPr>
      <w:rFonts w:cs="Wingdings"/>
    </w:rPr>
  </w:style>
  <w:style w:type="character" w:customStyle="1" w:styleId="ListLabel133">
    <w:name w:val="ListLabel 133"/>
    <w:rsid w:val="00325E27"/>
    <w:rPr>
      <w:rFonts w:cs="Symbol"/>
    </w:rPr>
  </w:style>
  <w:style w:type="character" w:customStyle="1" w:styleId="ListLabel134">
    <w:name w:val="ListLabel 134"/>
    <w:rsid w:val="00325E27"/>
    <w:rPr>
      <w:rFonts w:cs="Courier New"/>
    </w:rPr>
  </w:style>
  <w:style w:type="character" w:customStyle="1" w:styleId="ListLabel135">
    <w:name w:val="ListLabel 135"/>
    <w:rsid w:val="00325E27"/>
    <w:rPr>
      <w:rFonts w:cs="Wingdings"/>
    </w:rPr>
  </w:style>
  <w:style w:type="character" w:customStyle="1" w:styleId="ListLabel136">
    <w:name w:val="ListLabel 136"/>
    <w:rsid w:val="00325E27"/>
    <w:rPr>
      <w:rFonts w:cs="Symbol"/>
    </w:rPr>
  </w:style>
  <w:style w:type="character" w:customStyle="1" w:styleId="ListLabel137">
    <w:name w:val="ListLabel 137"/>
    <w:rsid w:val="00325E27"/>
    <w:rPr>
      <w:rFonts w:cs="Courier New"/>
    </w:rPr>
  </w:style>
  <w:style w:type="character" w:customStyle="1" w:styleId="ListLabel138">
    <w:name w:val="ListLabel 138"/>
    <w:rsid w:val="00325E27"/>
    <w:rPr>
      <w:rFonts w:cs="Wingdings"/>
    </w:rPr>
  </w:style>
  <w:style w:type="character" w:customStyle="1" w:styleId="ListLabel139">
    <w:name w:val="ListLabel 139"/>
    <w:rsid w:val="00325E27"/>
    <w:rPr>
      <w:rFonts w:cs="Symbol"/>
    </w:rPr>
  </w:style>
  <w:style w:type="character" w:customStyle="1" w:styleId="ListLabel140">
    <w:name w:val="ListLabel 140"/>
    <w:rsid w:val="00325E27"/>
    <w:rPr>
      <w:rFonts w:cs="Courier New"/>
    </w:rPr>
  </w:style>
  <w:style w:type="character" w:customStyle="1" w:styleId="ListLabel141">
    <w:name w:val="ListLabel 141"/>
    <w:rsid w:val="00325E27"/>
    <w:rPr>
      <w:rFonts w:cs="Wingdings"/>
    </w:rPr>
  </w:style>
  <w:style w:type="character" w:customStyle="1" w:styleId="ListLabel142">
    <w:name w:val="ListLabel 142"/>
    <w:rsid w:val="00325E27"/>
    <w:rPr>
      <w:rFonts w:cs="Symbol"/>
    </w:rPr>
  </w:style>
  <w:style w:type="character" w:customStyle="1" w:styleId="ListLabel143">
    <w:name w:val="ListLabel 143"/>
    <w:rsid w:val="00325E27"/>
    <w:rPr>
      <w:rFonts w:cs="Courier New"/>
    </w:rPr>
  </w:style>
  <w:style w:type="character" w:customStyle="1" w:styleId="ListLabel144">
    <w:name w:val="ListLabel 144"/>
    <w:rsid w:val="00325E27"/>
    <w:rPr>
      <w:rFonts w:cs="Wingdings"/>
    </w:rPr>
  </w:style>
  <w:style w:type="character" w:customStyle="1" w:styleId="ListLabel145">
    <w:name w:val="ListLabel 145"/>
    <w:rsid w:val="00325E27"/>
    <w:rPr>
      <w:rFonts w:cs="Symbol"/>
    </w:rPr>
  </w:style>
  <w:style w:type="character" w:customStyle="1" w:styleId="ListLabel146">
    <w:name w:val="ListLabel 146"/>
    <w:rsid w:val="00325E27"/>
    <w:rPr>
      <w:rFonts w:cs="Courier New"/>
    </w:rPr>
  </w:style>
  <w:style w:type="character" w:customStyle="1" w:styleId="ListLabel147">
    <w:name w:val="ListLabel 147"/>
    <w:rsid w:val="00325E27"/>
    <w:rPr>
      <w:rFonts w:cs="Wingdings"/>
    </w:rPr>
  </w:style>
  <w:style w:type="character" w:customStyle="1" w:styleId="ListLabel148">
    <w:name w:val="ListLabel 148"/>
    <w:rsid w:val="00325E27"/>
    <w:rPr>
      <w:rFonts w:cs="Symbol"/>
    </w:rPr>
  </w:style>
  <w:style w:type="character" w:customStyle="1" w:styleId="ListLabel149">
    <w:name w:val="ListLabel 149"/>
    <w:rsid w:val="00325E27"/>
    <w:rPr>
      <w:rFonts w:cs="Courier New"/>
    </w:rPr>
  </w:style>
  <w:style w:type="character" w:customStyle="1" w:styleId="ListLabel150">
    <w:name w:val="ListLabel 150"/>
    <w:rsid w:val="00325E27"/>
    <w:rPr>
      <w:rFonts w:cs="Wingdings"/>
    </w:rPr>
  </w:style>
  <w:style w:type="character" w:customStyle="1" w:styleId="ListLabel151">
    <w:name w:val="ListLabel 151"/>
    <w:rsid w:val="00325E27"/>
    <w:rPr>
      <w:rFonts w:cs="Symbol"/>
    </w:rPr>
  </w:style>
  <w:style w:type="character" w:customStyle="1" w:styleId="ListLabel152">
    <w:name w:val="ListLabel 152"/>
    <w:rsid w:val="00325E27"/>
    <w:rPr>
      <w:rFonts w:cs="Courier New"/>
    </w:rPr>
  </w:style>
  <w:style w:type="character" w:customStyle="1" w:styleId="ListLabel153">
    <w:name w:val="ListLabel 153"/>
    <w:rsid w:val="00325E27"/>
    <w:rPr>
      <w:rFonts w:cs="Wingdings"/>
    </w:rPr>
  </w:style>
  <w:style w:type="character" w:customStyle="1" w:styleId="ListLabel154">
    <w:name w:val="ListLabel 154"/>
    <w:rsid w:val="00325E27"/>
    <w:rPr>
      <w:rFonts w:cs="Symbol"/>
    </w:rPr>
  </w:style>
  <w:style w:type="character" w:customStyle="1" w:styleId="ListLabel155">
    <w:name w:val="ListLabel 155"/>
    <w:rsid w:val="00325E27"/>
    <w:rPr>
      <w:rFonts w:cs="Courier New"/>
    </w:rPr>
  </w:style>
  <w:style w:type="character" w:customStyle="1" w:styleId="ListLabel156">
    <w:name w:val="ListLabel 156"/>
    <w:rsid w:val="00325E27"/>
    <w:rPr>
      <w:rFonts w:cs="Wingdings"/>
    </w:rPr>
  </w:style>
  <w:style w:type="character" w:customStyle="1" w:styleId="ListLabel157">
    <w:name w:val="ListLabel 157"/>
    <w:rsid w:val="00325E27"/>
    <w:rPr>
      <w:rFonts w:cs="Symbol"/>
    </w:rPr>
  </w:style>
  <w:style w:type="character" w:customStyle="1" w:styleId="ListLabel158">
    <w:name w:val="ListLabel 158"/>
    <w:rsid w:val="00325E27"/>
    <w:rPr>
      <w:rFonts w:cs="Courier New"/>
    </w:rPr>
  </w:style>
  <w:style w:type="character" w:customStyle="1" w:styleId="ListLabel159">
    <w:name w:val="ListLabel 159"/>
    <w:rsid w:val="00325E27"/>
    <w:rPr>
      <w:rFonts w:cs="Wingdings"/>
    </w:rPr>
  </w:style>
  <w:style w:type="character" w:customStyle="1" w:styleId="ListLabel160">
    <w:name w:val="ListLabel 160"/>
    <w:rsid w:val="00325E27"/>
    <w:rPr>
      <w:rFonts w:cs="Symbol"/>
    </w:rPr>
  </w:style>
  <w:style w:type="character" w:customStyle="1" w:styleId="ListLabel161">
    <w:name w:val="ListLabel 161"/>
    <w:rsid w:val="00325E27"/>
    <w:rPr>
      <w:rFonts w:cs="Courier New"/>
    </w:rPr>
  </w:style>
  <w:style w:type="character" w:customStyle="1" w:styleId="ListLabel162">
    <w:name w:val="ListLabel 162"/>
    <w:rsid w:val="00325E27"/>
    <w:rPr>
      <w:rFonts w:cs="Wingdings"/>
    </w:rPr>
  </w:style>
  <w:style w:type="character" w:customStyle="1" w:styleId="ListLabel163">
    <w:name w:val="ListLabel 163"/>
    <w:rsid w:val="00325E27"/>
    <w:rPr>
      <w:rFonts w:cs="Symbol"/>
    </w:rPr>
  </w:style>
  <w:style w:type="character" w:customStyle="1" w:styleId="ListLabel164">
    <w:name w:val="ListLabel 164"/>
    <w:rsid w:val="00325E27"/>
    <w:rPr>
      <w:rFonts w:cs="Courier New"/>
    </w:rPr>
  </w:style>
  <w:style w:type="character" w:customStyle="1" w:styleId="ListLabel165">
    <w:name w:val="ListLabel 165"/>
    <w:rsid w:val="00325E27"/>
    <w:rPr>
      <w:rFonts w:cs="Wingdings"/>
    </w:rPr>
  </w:style>
  <w:style w:type="character" w:customStyle="1" w:styleId="ListLabel166">
    <w:name w:val="ListLabel 166"/>
    <w:rsid w:val="00325E27"/>
    <w:rPr>
      <w:rFonts w:cs="Symbol"/>
    </w:rPr>
  </w:style>
  <w:style w:type="character" w:customStyle="1" w:styleId="ListLabel167">
    <w:name w:val="ListLabel 167"/>
    <w:rsid w:val="00325E27"/>
    <w:rPr>
      <w:rFonts w:cs="Courier New"/>
    </w:rPr>
  </w:style>
  <w:style w:type="character" w:customStyle="1" w:styleId="ListLabel168">
    <w:name w:val="ListLabel 168"/>
    <w:rsid w:val="00325E27"/>
    <w:rPr>
      <w:rFonts w:cs="Wingdings"/>
    </w:rPr>
  </w:style>
  <w:style w:type="character" w:customStyle="1" w:styleId="ListLabel169">
    <w:name w:val="ListLabel 169"/>
    <w:rsid w:val="00325E27"/>
    <w:rPr>
      <w:rFonts w:cs="Symbol"/>
    </w:rPr>
  </w:style>
  <w:style w:type="character" w:customStyle="1" w:styleId="ListLabel170">
    <w:name w:val="ListLabel 170"/>
    <w:rsid w:val="00325E27"/>
    <w:rPr>
      <w:rFonts w:cs="Courier New"/>
    </w:rPr>
  </w:style>
  <w:style w:type="character" w:customStyle="1" w:styleId="ListLabel171">
    <w:name w:val="ListLabel 171"/>
    <w:rsid w:val="00325E27"/>
    <w:rPr>
      <w:rFonts w:cs="Wingdings"/>
    </w:rPr>
  </w:style>
  <w:style w:type="character" w:customStyle="1" w:styleId="ListLabel172">
    <w:name w:val="ListLabel 172"/>
    <w:rsid w:val="00325E27"/>
    <w:rPr>
      <w:rFonts w:cs="Symbol"/>
    </w:rPr>
  </w:style>
  <w:style w:type="character" w:customStyle="1" w:styleId="ListLabel173">
    <w:name w:val="ListLabel 173"/>
    <w:rsid w:val="00325E27"/>
    <w:rPr>
      <w:rFonts w:cs="Courier New"/>
    </w:rPr>
  </w:style>
  <w:style w:type="character" w:customStyle="1" w:styleId="ListLabel174">
    <w:name w:val="ListLabel 174"/>
    <w:rsid w:val="00325E27"/>
    <w:rPr>
      <w:rFonts w:cs="Wingdings"/>
    </w:rPr>
  </w:style>
  <w:style w:type="character" w:customStyle="1" w:styleId="ListLabel175">
    <w:name w:val="ListLabel 175"/>
    <w:rsid w:val="00325E27"/>
    <w:rPr>
      <w:rFonts w:cs="Symbol"/>
    </w:rPr>
  </w:style>
  <w:style w:type="character" w:customStyle="1" w:styleId="ListLabel176">
    <w:name w:val="ListLabel 176"/>
    <w:rsid w:val="00325E27"/>
    <w:rPr>
      <w:rFonts w:cs="Courier New"/>
    </w:rPr>
  </w:style>
  <w:style w:type="character" w:customStyle="1" w:styleId="ListLabel177">
    <w:name w:val="ListLabel 177"/>
    <w:rsid w:val="00325E27"/>
    <w:rPr>
      <w:rFonts w:cs="Wingdings"/>
    </w:rPr>
  </w:style>
  <w:style w:type="character" w:customStyle="1" w:styleId="ListLabel178">
    <w:name w:val="ListLabel 178"/>
    <w:rsid w:val="00325E27"/>
    <w:rPr>
      <w:rFonts w:cs="Symbol"/>
    </w:rPr>
  </w:style>
  <w:style w:type="character" w:customStyle="1" w:styleId="ListLabel179">
    <w:name w:val="ListLabel 179"/>
    <w:rsid w:val="00325E27"/>
    <w:rPr>
      <w:rFonts w:cs="Courier New"/>
    </w:rPr>
  </w:style>
  <w:style w:type="character" w:customStyle="1" w:styleId="ListLabel180">
    <w:name w:val="ListLabel 180"/>
    <w:rsid w:val="00325E27"/>
    <w:rPr>
      <w:rFonts w:cs="Wingdings"/>
    </w:rPr>
  </w:style>
  <w:style w:type="character" w:customStyle="1" w:styleId="ListLabel181">
    <w:name w:val="ListLabel 181"/>
    <w:rsid w:val="00325E27"/>
    <w:rPr>
      <w:rFonts w:cs="Symbol"/>
    </w:rPr>
  </w:style>
  <w:style w:type="character" w:customStyle="1" w:styleId="ListLabel182">
    <w:name w:val="ListLabel 182"/>
    <w:rsid w:val="00325E27"/>
    <w:rPr>
      <w:rFonts w:cs="Courier New"/>
    </w:rPr>
  </w:style>
  <w:style w:type="character" w:customStyle="1" w:styleId="ListLabel183">
    <w:name w:val="ListLabel 183"/>
    <w:rsid w:val="00325E27"/>
    <w:rPr>
      <w:rFonts w:cs="Wingdings"/>
    </w:rPr>
  </w:style>
  <w:style w:type="character" w:customStyle="1" w:styleId="ListLabel184">
    <w:name w:val="ListLabel 184"/>
    <w:rsid w:val="00325E27"/>
    <w:rPr>
      <w:rFonts w:cs="Symbol"/>
    </w:rPr>
  </w:style>
  <w:style w:type="character" w:customStyle="1" w:styleId="ListLabel185">
    <w:name w:val="ListLabel 185"/>
    <w:rsid w:val="00325E27"/>
    <w:rPr>
      <w:rFonts w:cs="Courier New"/>
    </w:rPr>
  </w:style>
  <w:style w:type="character" w:customStyle="1" w:styleId="ListLabel186">
    <w:name w:val="ListLabel 186"/>
    <w:rsid w:val="00325E27"/>
    <w:rPr>
      <w:rFonts w:cs="Wingdings"/>
    </w:rPr>
  </w:style>
  <w:style w:type="character" w:customStyle="1" w:styleId="ListLabel187">
    <w:name w:val="ListLabel 187"/>
    <w:rsid w:val="00325E27"/>
    <w:rPr>
      <w:rFonts w:cs="Symbol"/>
    </w:rPr>
  </w:style>
  <w:style w:type="character" w:customStyle="1" w:styleId="ListLabel188">
    <w:name w:val="ListLabel 188"/>
    <w:rsid w:val="00325E27"/>
    <w:rPr>
      <w:rFonts w:cs="Courier New"/>
    </w:rPr>
  </w:style>
  <w:style w:type="character" w:customStyle="1" w:styleId="ListLabel189">
    <w:name w:val="ListLabel 189"/>
    <w:rsid w:val="00325E27"/>
    <w:rPr>
      <w:rFonts w:cs="Wingdings"/>
    </w:rPr>
  </w:style>
  <w:style w:type="character" w:customStyle="1" w:styleId="ListLabel190">
    <w:name w:val="ListLabel 190"/>
    <w:rsid w:val="00325E27"/>
    <w:rPr>
      <w:rFonts w:cs="Symbol"/>
    </w:rPr>
  </w:style>
  <w:style w:type="character" w:customStyle="1" w:styleId="ListLabel191">
    <w:name w:val="ListLabel 191"/>
    <w:rsid w:val="00325E27"/>
    <w:rPr>
      <w:rFonts w:cs="Courier New"/>
    </w:rPr>
  </w:style>
  <w:style w:type="character" w:customStyle="1" w:styleId="ListLabel192">
    <w:name w:val="ListLabel 192"/>
    <w:rsid w:val="00325E27"/>
    <w:rPr>
      <w:rFonts w:cs="Wingdings"/>
    </w:rPr>
  </w:style>
  <w:style w:type="character" w:customStyle="1" w:styleId="ListLabel193">
    <w:name w:val="ListLabel 193"/>
    <w:rsid w:val="00325E27"/>
    <w:rPr>
      <w:rFonts w:cs="Symbol"/>
    </w:rPr>
  </w:style>
  <w:style w:type="character" w:customStyle="1" w:styleId="ListLabel194">
    <w:name w:val="ListLabel 194"/>
    <w:rsid w:val="00325E27"/>
    <w:rPr>
      <w:rFonts w:cs="Courier New"/>
    </w:rPr>
  </w:style>
  <w:style w:type="character" w:customStyle="1" w:styleId="ListLabel195">
    <w:name w:val="ListLabel 195"/>
    <w:rsid w:val="00325E27"/>
    <w:rPr>
      <w:rFonts w:cs="Wingdings"/>
    </w:rPr>
  </w:style>
  <w:style w:type="character" w:customStyle="1" w:styleId="ListLabel196">
    <w:name w:val="ListLabel 196"/>
    <w:rsid w:val="00325E27"/>
    <w:rPr>
      <w:rFonts w:cs="Symbol"/>
    </w:rPr>
  </w:style>
  <w:style w:type="character" w:customStyle="1" w:styleId="ListLabel197">
    <w:name w:val="ListLabel 197"/>
    <w:rsid w:val="00325E27"/>
    <w:rPr>
      <w:rFonts w:cs="Courier New"/>
    </w:rPr>
  </w:style>
  <w:style w:type="character" w:customStyle="1" w:styleId="ListLabel198">
    <w:name w:val="ListLabel 198"/>
    <w:rsid w:val="00325E27"/>
    <w:rPr>
      <w:rFonts w:cs="Wingdings"/>
    </w:rPr>
  </w:style>
  <w:style w:type="character" w:customStyle="1" w:styleId="ListLabel199">
    <w:name w:val="ListLabel 199"/>
    <w:rsid w:val="00325E27"/>
    <w:rPr>
      <w:rFonts w:cs="Symbol"/>
    </w:rPr>
  </w:style>
  <w:style w:type="character" w:customStyle="1" w:styleId="ListLabel200">
    <w:name w:val="ListLabel 200"/>
    <w:rsid w:val="00325E27"/>
    <w:rPr>
      <w:rFonts w:cs="Courier New"/>
    </w:rPr>
  </w:style>
  <w:style w:type="character" w:customStyle="1" w:styleId="ListLabel201">
    <w:name w:val="ListLabel 201"/>
    <w:rsid w:val="00325E27"/>
    <w:rPr>
      <w:rFonts w:cs="Wingdings"/>
    </w:rPr>
  </w:style>
  <w:style w:type="character" w:customStyle="1" w:styleId="ListLabel202">
    <w:name w:val="ListLabel 202"/>
    <w:rsid w:val="00325E27"/>
    <w:rPr>
      <w:rFonts w:cs="Symbol"/>
    </w:rPr>
  </w:style>
  <w:style w:type="character" w:customStyle="1" w:styleId="ListLabel203">
    <w:name w:val="ListLabel 203"/>
    <w:rsid w:val="00325E27"/>
    <w:rPr>
      <w:rFonts w:cs="Courier New"/>
    </w:rPr>
  </w:style>
  <w:style w:type="character" w:customStyle="1" w:styleId="ListLabel204">
    <w:name w:val="ListLabel 204"/>
    <w:rsid w:val="00325E27"/>
    <w:rPr>
      <w:rFonts w:cs="Wingdings"/>
    </w:rPr>
  </w:style>
  <w:style w:type="character" w:customStyle="1" w:styleId="ListLabel205">
    <w:name w:val="ListLabel 205"/>
    <w:rsid w:val="00325E27"/>
    <w:rPr>
      <w:rFonts w:cs="Symbol"/>
    </w:rPr>
  </w:style>
  <w:style w:type="character" w:customStyle="1" w:styleId="ListLabel206">
    <w:name w:val="ListLabel 206"/>
    <w:rsid w:val="00325E27"/>
    <w:rPr>
      <w:rFonts w:cs="Courier New"/>
    </w:rPr>
  </w:style>
  <w:style w:type="character" w:customStyle="1" w:styleId="ListLabel207">
    <w:name w:val="ListLabel 207"/>
    <w:rsid w:val="00325E27"/>
    <w:rPr>
      <w:rFonts w:cs="Wingdings"/>
    </w:rPr>
  </w:style>
  <w:style w:type="character" w:customStyle="1" w:styleId="ListLabel208">
    <w:name w:val="ListLabel 208"/>
    <w:rsid w:val="00325E27"/>
    <w:rPr>
      <w:rFonts w:cs="Symbol"/>
    </w:rPr>
  </w:style>
  <w:style w:type="character" w:customStyle="1" w:styleId="ListLabel209">
    <w:name w:val="ListLabel 209"/>
    <w:rsid w:val="00325E27"/>
    <w:rPr>
      <w:rFonts w:cs="Courier New"/>
    </w:rPr>
  </w:style>
  <w:style w:type="character" w:customStyle="1" w:styleId="ListLabel210">
    <w:name w:val="ListLabel 210"/>
    <w:rsid w:val="00325E27"/>
    <w:rPr>
      <w:rFonts w:cs="Wingdings"/>
    </w:rPr>
  </w:style>
  <w:style w:type="character" w:customStyle="1" w:styleId="ListLabel211">
    <w:name w:val="ListLabel 211"/>
    <w:rsid w:val="00325E27"/>
    <w:rPr>
      <w:rFonts w:cs="Symbol"/>
    </w:rPr>
  </w:style>
  <w:style w:type="character" w:customStyle="1" w:styleId="ListLabel212">
    <w:name w:val="ListLabel 212"/>
    <w:rsid w:val="00325E27"/>
    <w:rPr>
      <w:rFonts w:cs="Courier New"/>
    </w:rPr>
  </w:style>
  <w:style w:type="character" w:customStyle="1" w:styleId="ListLabel213">
    <w:name w:val="ListLabel 213"/>
    <w:rsid w:val="00325E27"/>
    <w:rPr>
      <w:rFonts w:cs="Wingdings"/>
    </w:rPr>
  </w:style>
  <w:style w:type="character" w:customStyle="1" w:styleId="ListLabel214">
    <w:name w:val="ListLabel 214"/>
    <w:rsid w:val="00325E27"/>
    <w:rPr>
      <w:rFonts w:cs="Symbol"/>
    </w:rPr>
  </w:style>
  <w:style w:type="character" w:customStyle="1" w:styleId="ListLabel215">
    <w:name w:val="ListLabel 215"/>
    <w:rsid w:val="00325E27"/>
    <w:rPr>
      <w:rFonts w:cs="Courier New"/>
    </w:rPr>
  </w:style>
  <w:style w:type="character" w:customStyle="1" w:styleId="ListLabel216">
    <w:name w:val="ListLabel 216"/>
    <w:rsid w:val="00325E27"/>
    <w:rPr>
      <w:rFonts w:cs="Wingdings"/>
    </w:rPr>
  </w:style>
  <w:style w:type="character" w:customStyle="1" w:styleId="ListLabel217">
    <w:name w:val="ListLabel 217"/>
    <w:rsid w:val="00325E27"/>
    <w:rPr>
      <w:rFonts w:cs="Symbol"/>
    </w:rPr>
  </w:style>
  <w:style w:type="character" w:customStyle="1" w:styleId="ListLabel218">
    <w:name w:val="ListLabel 218"/>
    <w:rsid w:val="00325E27"/>
    <w:rPr>
      <w:rFonts w:cs="Courier New"/>
    </w:rPr>
  </w:style>
  <w:style w:type="character" w:customStyle="1" w:styleId="ListLabel219">
    <w:name w:val="ListLabel 219"/>
    <w:rsid w:val="00325E27"/>
    <w:rPr>
      <w:rFonts w:cs="Wingdings"/>
    </w:rPr>
  </w:style>
  <w:style w:type="character" w:customStyle="1" w:styleId="ListLabel220">
    <w:name w:val="ListLabel 220"/>
    <w:rsid w:val="00325E27"/>
    <w:rPr>
      <w:rFonts w:cs="Symbol"/>
    </w:rPr>
  </w:style>
  <w:style w:type="character" w:customStyle="1" w:styleId="ListLabel221">
    <w:name w:val="ListLabel 221"/>
    <w:rsid w:val="00325E27"/>
    <w:rPr>
      <w:rFonts w:cs="Courier New"/>
    </w:rPr>
  </w:style>
  <w:style w:type="character" w:customStyle="1" w:styleId="ListLabel222">
    <w:name w:val="ListLabel 222"/>
    <w:rsid w:val="00325E27"/>
    <w:rPr>
      <w:rFonts w:cs="Wingdings"/>
    </w:rPr>
  </w:style>
  <w:style w:type="character" w:customStyle="1" w:styleId="ListLabel223">
    <w:name w:val="ListLabel 223"/>
    <w:rsid w:val="00325E27"/>
    <w:rPr>
      <w:rFonts w:cs="Symbol"/>
    </w:rPr>
  </w:style>
  <w:style w:type="character" w:customStyle="1" w:styleId="ListLabel224">
    <w:name w:val="ListLabel 224"/>
    <w:rsid w:val="00325E27"/>
    <w:rPr>
      <w:rFonts w:cs="Courier New"/>
    </w:rPr>
  </w:style>
  <w:style w:type="character" w:customStyle="1" w:styleId="ListLabel225">
    <w:name w:val="ListLabel 225"/>
    <w:rsid w:val="00325E27"/>
    <w:rPr>
      <w:rFonts w:cs="Wingdings"/>
    </w:rPr>
  </w:style>
  <w:style w:type="character" w:customStyle="1" w:styleId="ListLabel226">
    <w:name w:val="ListLabel 226"/>
    <w:rsid w:val="00325E27"/>
    <w:rPr>
      <w:rFonts w:cs="Symbol"/>
    </w:rPr>
  </w:style>
  <w:style w:type="character" w:customStyle="1" w:styleId="ListLabel227">
    <w:name w:val="ListLabel 227"/>
    <w:rsid w:val="00325E27"/>
    <w:rPr>
      <w:rFonts w:cs="Courier New"/>
    </w:rPr>
  </w:style>
  <w:style w:type="character" w:customStyle="1" w:styleId="ListLabel228">
    <w:name w:val="ListLabel 228"/>
    <w:rsid w:val="00325E27"/>
    <w:rPr>
      <w:rFonts w:cs="Wingdings"/>
    </w:rPr>
  </w:style>
  <w:style w:type="character" w:customStyle="1" w:styleId="ListLabel229">
    <w:name w:val="ListLabel 229"/>
    <w:rsid w:val="00325E27"/>
    <w:rPr>
      <w:rFonts w:cs="Symbol"/>
    </w:rPr>
  </w:style>
  <w:style w:type="character" w:customStyle="1" w:styleId="ListLabel230">
    <w:name w:val="ListLabel 230"/>
    <w:rsid w:val="00325E27"/>
    <w:rPr>
      <w:rFonts w:cs="Courier New"/>
    </w:rPr>
  </w:style>
  <w:style w:type="character" w:customStyle="1" w:styleId="ListLabel231">
    <w:name w:val="ListLabel 231"/>
    <w:rsid w:val="00325E27"/>
    <w:rPr>
      <w:rFonts w:cs="Wingdings"/>
    </w:rPr>
  </w:style>
  <w:style w:type="character" w:customStyle="1" w:styleId="ListLabel232">
    <w:name w:val="ListLabel 232"/>
    <w:rsid w:val="00325E27"/>
    <w:rPr>
      <w:rFonts w:cs="Symbol"/>
    </w:rPr>
  </w:style>
  <w:style w:type="character" w:customStyle="1" w:styleId="ListLabel233">
    <w:name w:val="ListLabel 233"/>
    <w:rsid w:val="00325E27"/>
    <w:rPr>
      <w:rFonts w:cs="Courier New"/>
    </w:rPr>
  </w:style>
  <w:style w:type="character" w:customStyle="1" w:styleId="ListLabel234">
    <w:name w:val="ListLabel 234"/>
    <w:rsid w:val="00325E27"/>
    <w:rPr>
      <w:rFonts w:cs="Wingdings"/>
    </w:rPr>
  </w:style>
  <w:style w:type="character" w:customStyle="1" w:styleId="ListLabel235">
    <w:name w:val="ListLabel 235"/>
    <w:rsid w:val="00325E27"/>
    <w:rPr>
      <w:rFonts w:cs="Symbol"/>
    </w:rPr>
  </w:style>
  <w:style w:type="character" w:customStyle="1" w:styleId="ListLabel236">
    <w:name w:val="ListLabel 236"/>
    <w:rsid w:val="00325E27"/>
    <w:rPr>
      <w:rFonts w:cs="Courier New"/>
    </w:rPr>
  </w:style>
  <w:style w:type="character" w:customStyle="1" w:styleId="ListLabel237">
    <w:name w:val="ListLabel 237"/>
    <w:rsid w:val="00325E27"/>
    <w:rPr>
      <w:rFonts w:cs="Wingdings"/>
    </w:rPr>
  </w:style>
  <w:style w:type="character" w:customStyle="1" w:styleId="ListLabel238">
    <w:name w:val="ListLabel 238"/>
    <w:rsid w:val="00325E27"/>
    <w:rPr>
      <w:rFonts w:cs="Symbol"/>
    </w:rPr>
  </w:style>
  <w:style w:type="character" w:customStyle="1" w:styleId="ListLabel239">
    <w:name w:val="ListLabel 239"/>
    <w:rsid w:val="00325E27"/>
    <w:rPr>
      <w:rFonts w:cs="Courier New"/>
    </w:rPr>
  </w:style>
  <w:style w:type="character" w:customStyle="1" w:styleId="ListLabel240">
    <w:name w:val="ListLabel 240"/>
    <w:rsid w:val="00325E27"/>
    <w:rPr>
      <w:rFonts w:cs="Wingdings"/>
    </w:rPr>
  </w:style>
  <w:style w:type="character" w:customStyle="1" w:styleId="ListLabel241">
    <w:name w:val="ListLabel 241"/>
    <w:rsid w:val="00325E27"/>
    <w:rPr>
      <w:rFonts w:cs="Symbol"/>
    </w:rPr>
  </w:style>
  <w:style w:type="character" w:customStyle="1" w:styleId="ListLabel242">
    <w:name w:val="ListLabel 242"/>
    <w:rsid w:val="00325E27"/>
    <w:rPr>
      <w:rFonts w:cs="Courier New"/>
    </w:rPr>
  </w:style>
  <w:style w:type="character" w:customStyle="1" w:styleId="ListLabel243">
    <w:name w:val="ListLabel 243"/>
    <w:rsid w:val="00325E27"/>
    <w:rPr>
      <w:rFonts w:cs="Wingdings"/>
    </w:rPr>
  </w:style>
  <w:style w:type="character" w:customStyle="1" w:styleId="ListLabel244">
    <w:name w:val="ListLabel 244"/>
    <w:rsid w:val="00325E27"/>
    <w:rPr>
      <w:rFonts w:cs="Symbol"/>
    </w:rPr>
  </w:style>
  <w:style w:type="character" w:customStyle="1" w:styleId="ListLabel245">
    <w:name w:val="ListLabel 245"/>
    <w:rsid w:val="00325E27"/>
    <w:rPr>
      <w:rFonts w:cs="Courier New"/>
    </w:rPr>
  </w:style>
  <w:style w:type="character" w:customStyle="1" w:styleId="ListLabel246">
    <w:name w:val="ListLabel 246"/>
    <w:rsid w:val="00325E27"/>
    <w:rPr>
      <w:rFonts w:cs="Wingdings"/>
    </w:rPr>
  </w:style>
  <w:style w:type="character" w:customStyle="1" w:styleId="ListLabel247">
    <w:name w:val="ListLabel 247"/>
    <w:rsid w:val="00325E27"/>
    <w:rPr>
      <w:rFonts w:cs="Symbol"/>
    </w:rPr>
  </w:style>
  <w:style w:type="character" w:customStyle="1" w:styleId="ListLabel248">
    <w:name w:val="ListLabel 248"/>
    <w:rsid w:val="00325E27"/>
    <w:rPr>
      <w:rFonts w:cs="Courier New"/>
    </w:rPr>
  </w:style>
  <w:style w:type="character" w:customStyle="1" w:styleId="ListLabel249">
    <w:name w:val="ListLabel 249"/>
    <w:rsid w:val="00325E27"/>
    <w:rPr>
      <w:rFonts w:cs="Wingdings"/>
    </w:rPr>
  </w:style>
  <w:style w:type="character" w:customStyle="1" w:styleId="ListLabel250">
    <w:name w:val="ListLabel 250"/>
    <w:rsid w:val="00325E27"/>
    <w:rPr>
      <w:rFonts w:cs="Symbol"/>
    </w:rPr>
  </w:style>
  <w:style w:type="character" w:customStyle="1" w:styleId="ListLabel251">
    <w:name w:val="ListLabel 251"/>
    <w:rsid w:val="00325E27"/>
    <w:rPr>
      <w:rFonts w:cs="Courier New"/>
    </w:rPr>
  </w:style>
  <w:style w:type="character" w:customStyle="1" w:styleId="ListLabel252">
    <w:name w:val="ListLabel 252"/>
    <w:rsid w:val="00325E27"/>
    <w:rPr>
      <w:rFonts w:cs="Wingdings"/>
    </w:rPr>
  </w:style>
  <w:style w:type="character" w:customStyle="1" w:styleId="ListLabel253">
    <w:name w:val="ListLabel 253"/>
    <w:rsid w:val="00325E27"/>
    <w:rPr>
      <w:rFonts w:cs="Symbol"/>
    </w:rPr>
  </w:style>
  <w:style w:type="character" w:customStyle="1" w:styleId="ListLabel254">
    <w:name w:val="ListLabel 254"/>
    <w:rsid w:val="00325E27"/>
    <w:rPr>
      <w:rFonts w:cs="Courier New"/>
    </w:rPr>
  </w:style>
  <w:style w:type="character" w:customStyle="1" w:styleId="ListLabel255">
    <w:name w:val="ListLabel 255"/>
    <w:rsid w:val="00325E27"/>
    <w:rPr>
      <w:rFonts w:cs="Wingdings"/>
    </w:rPr>
  </w:style>
  <w:style w:type="character" w:customStyle="1" w:styleId="ListLabel256">
    <w:name w:val="ListLabel 256"/>
    <w:rsid w:val="00325E27"/>
    <w:rPr>
      <w:rFonts w:cs="Symbol"/>
    </w:rPr>
  </w:style>
  <w:style w:type="character" w:customStyle="1" w:styleId="ListLabel257">
    <w:name w:val="ListLabel 257"/>
    <w:rsid w:val="00325E27"/>
    <w:rPr>
      <w:rFonts w:cs="Courier New"/>
    </w:rPr>
  </w:style>
  <w:style w:type="character" w:customStyle="1" w:styleId="ListLabel258">
    <w:name w:val="ListLabel 258"/>
    <w:rsid w:val="00325E27"/>
    <w:rPr>
      <w:rFonts w:cs="Wingdings"/>
    </w:rPr>
  </w:style>
  <w:style w:type="character" w:customStyle="1" w:styleId="ListLabel259">
    <w:name w:val="ListLabel 259"/>
    <w:rsid w:val="00325E27"/>
    <w:rPr>
      <w:rFonts w:cs="Symbol"/>
    </w:rPr>
  </w:style>
  <w:style w:type="character" w:customStyle="1" w:styleId="ListLabel260">
    <w:name w:val="ListLabel 260"/>
    <w:rsid w:val="00325E27"/>
    <w:rPr>
      <w:rFonts w:cs="Courier New"/>
    </w:rPr>
  </w:style>
  <w:style w:type="character" w:customStyle="1" w:styleId="ListLabel261">
    <w:name w:val="ListLabel 261"/>
    <w:rsid w:val="00325E27"/>
    <w:rPr>
      <w:rFonts w:cs="Wingdings"/>
    </w:rPr>
  </w:style>
  <w:style w:type="character" w:customStyle="1" w:styleId="ListLabel262">
    <w:name w:val="ListLabel 262"/>
    <w:rsid w:val="00325E27"/>
    <w:rPr>
      <w:rFonts w:cs="Symbol"/>
    </w:rPr>
  </w:style>
  <w:style w:type="character" w:customStyle="1" w:styleId="ListLabel263">
    <w:name w:val="ListLabel 263"/>
    <w:rsid w:val="00325E27"/>
    <w:rPr>
      <w:rFonts w:cs="Courier New"/>
    </w:rPr>
  </w:style>
  <w:style w:type="character" w:customStyle="1" w:styleId="ListLabel264">
    <w:name w:val="ListLabel 264"/>
    <w:rsid w:val="00325E27"/>
    <w:rPr>
      <w:rFonts w:cs="Wingdings"/>
    </w:rPr>
  </w:style>
  <w:style w:type="character" w:customStyle="1" w:styleId="ListLabel265">
    <w:name w:val="ListLabel 265"/>
    <w:rsid w:val="00325E27"/>
    <w:rPr>
      <w:rFonts w:cs="Symbol"/>
    </w:rPr>
  </w:style>
  <w:style w:type="character" w:customStyle="1" w:styleId="ListLabel266">
    <w:name w:val="ListLabel 266"/>
    <w:rsid w:val="00325E27"/>
    <w:rPr>
      <w:rFonts w:cs="Courier New"/>
    </w:rPr>
  </w:style>
  <w:style w:type="character" w:customStyle="1" w:styleId="ListLabel267">
    <w:name w:val="ListLabel 267"/>
    <w:rsid w:val="00325E27"/>
    <w:rPr>
      <w:rFonts w:cs="Wingdings"/>
    </w:rPr>
  </w:style>
  <w:style w:type="character" w:customStyle="1" w:styleId="ListLabel268">
    <w:name w:val="ListLabel 268"/>
    <w:rsid w:val="00325E27"/>
    <w:rPr>
      <w:rFonts w:cs="Symbol"/>
    </w:rPr>
  </w:style>
  <w:style w:type="character" w:customStyle="1" w:styleId="ListLabel269">
    <w:name w:val="ListLabel 269"/>
    <w:rsid w:val="00325E27"/>
    <w:rPr>
      <w:rFonts w:cs="Courier New"/>
    </w:rPr>
  </w:style>
  <w:style w:type="character" w:customStyle="1" w:styleId="ListLabel270">
    <w:name w:val="ListLabel 270"/>
    <w:rsid w:val="00325E27"/>
    <w:rPr>
      <w:rFonts w:cs="Wingdings"/>
    </w:rPr>
  </w:style>
  <w:style w:type="character" w:customStyle="1" w:styleId="ListLabel271">
    <w:name w:val="ListLabel 271"/>
    <w:rsid w:val="00325E27"/>
    <w:rPr>
      <w:rFonts w:cs="Symbol"/>
    </w:rPr>
  </w:style>
  <w:style w:type="character" w:customStyle="1" w:styleId="ListLabel272">
    <w:name w:val="ListLabel 272"/>
    <w:rsid w:val="00325E27"/>
    <w:rPr>
      <w:rFonts w:cs="Courier New"/>
    </w:rPr>
  </w:style>
  <w:style w:type="character" w:customStyle="1" w:styleId="ListLabel273">
    <w:name w:val="ListLabel 273"/>
    <w:rsid w:val="00325E27"/>
    <w:rPr>
      <w:rFonts w:cs="Wingdings"/>
    </w:rPr>
  </w:style>
  <w:style w:type="character" w:customStyle="1" w:styleId="ListLabel274">
    <w:name w:val="ListLabel 274"/>
    <w:rsid w:val="00325E27"/>
    <w:rPr>
      <w:rFonts w:cs="Symbol"/>
    </w:rPr>
  </w:style>
  <w:style w:type="character" w:customStyle="1" w:styleId="ListLabel275">
    <w:name w:val="ListLabel 275"/>
    <w:rsid w:val="00325E27"/>
    <w:rPr>
      <w:rFonts w:cs="Courier New"/>
    </w:rPr>
  </w:style>
  <w:style w:type="character" w:customStyle="1" w:styleId="ListLabel276">
    <w:name w:val="ListLabel 276"/>
    <w:rsid w:val="00325E27"/>
    <w:rPr>
      <w:rFonts w:cs="Wingdings"/>
    </w:rPr>
  </w:style>
  <w:style w:type="character" w:customStyle="1" w:styleId="ListLabel277">
    <w:name w:val="ListLabel 277"/>
    <w:rsid w:val="00325E27"/>
    <w:rPr>
      <w:rFonts w:cs="Symbol"/>
    </w:rPr>
  </w:style>
  <w:style w:type="character" w:customStyle="1" w:styleId="ListLabel278">
    <w:name w:val="ListLabel 278"/>
    <w:rsid w:val="00325E27"/>
    <w:rPr>
      <w:rFonts w:cs="Courier New"/>
    </w:rPr>
  </w:style>
  <w:style w:type="character" w:customStyle="1" w:styleId="ListLabel279">
    <w:name w:val="ListLabel 279"/>
    <w:rsid w:val="00325E27"/>
    <w:rPr>
      <w:rFonts w:cs="Wingdings"/>
    </w:rPr>
  </w:style>
  <w:style w:type="character" w:customStyle="1" w:styleId="ListLabel280">
    <w:name w:val="ListLabel 280"/>
    <w:rsid w:val="00325E27"/>
    <w:rPr>
      <w:rFonts w:cs="Symbol"/>
    </w:rPr>
  </w:style>
  <w:style w:type="character" w:customStyle="1" w:styleId="ListLabel281">
    <w:name w:val="ListLabel 281"/>
    <w:rsid w:val="00325E27"/>
    <w:rPr>
      <w:rFonts w:cs="Courier New"/>
    </w:rPr>
  </w:style>
  <w:style w:type="character" w:customStyle="1" w:styleId="ListLabel282">
    <w:name w:val="ListLabel 282"/>
    <w:rsid w:val="00325E27"/>
    <w:rPr>
      <w:rFonts w:cs="Wingdings"/>
    </w:rPr>
  </w:style>
  <w:style w:type="character" w:customStyle="1" w:styleId="ListLabel283">
    <w:name w:val="ListLabel 283"/>
    <w:rsid w:val="00325E27"/>
    <w:rPr>
      <w:rFonts w:cs="Symbol"/>
    </w:rPr>
  </w:style>
  <w:style w:type="character" w:customStyle="1" w:styleId="ListLabel284">
    <w:name w:val="ListLabel 284"/>
    <w:rsid w:val="00325E27"/>
    <w:rPr>
      <w:rFonts w:cs="Courier New"/>
    </w:rPr>
  </w:style>
  <w:style w:type="character" w:customStyle="1" w:styleId="ListLabel285">
    <w:name w:val="ListLabel 285"/>
    <w:rsid w:val="00325E27"/>
    <w:rPr>
      <w:rFonts w:cs="Wingdings"/>
    </w:rPr>
  </w:style>
  <w:style w:type="character" w:customStyle="1" w:styleId="ListLabel286">
    <w:name w:val="ListLabel 286"/>
    <w:rsid w:val="00325E27"/>
    <w:rPr>
      <w:rFonts w:cs="Symbol"/>
    </w:rPr>
  </w:style>
  <w:style w:type="character" w:customStyle="1" w:styleId="ListLabel287">
    <w:name w:val="ListLabel 287"/>
    <w:rsid w:val="00325E27"/>
    <w:rPr>
      <w:rFonts w:cs="Courier New"/>
    </w:rPr>
  </w:style>
  <w:style w:type="character" w:customStyle="1" w:styleId="ListLabel288">
    <w:name w:val="ListLabel 288"/>
    <w:rsid w:val="00325E27"/>
    <w:rPr>
      <w:rFonts w:cs="Wingdings"/>
    </w:rPr>
  </w:style>
  <w:style w:type="character" w:customStyle="1" w:styleId="ListLabel289">
    <w:name w:val="ListLabel 289"/>
    <w:rsid w:val="00325E27"/>
    <w:rPr>
      <w:rFonts w:cs="Symbol"/>
    </w:rPr>
  </w:style>
  <w:style w:type="character" w:customStyle="1" w:styleId="ListLabel290">
    <w:name w:val="ListLabel 290"/>
    <w:rsid w:val="00325E27"/>
    <w:rPr>
      <w:rFonts w:cs="Courier New"/>
    </w:rPr>
  </w:style>
  <w:style w:type="character" w:customStyle="1" w:styleId="ListLabel291">
    <w:name w:val="ListLabel 291"/>
    <w:rsid w:val="00325E27"/>
    <w:rPr>
      <w:rFonts w:cs="Wingdings"/>
    </w:rPr>
  </w:style>
  <w:style w:type="character" w:customStyle="1" w:styleId="ListLabel292">
    <w:name w:val="ListLabel 292"/>
    <w:rsid w:val="00325E27"/>
    <w:rPr>
      <w:rFonts w:cs="Symbol"/>
    </w:rPr>
  </w:style>
  <w:style w:type="character" w:customStyle="1" w:styleId="ListLabel293">
    <w:name w:val="ListLabel 293"/>
    <w:rsid w:val="00325E27"/>
    <w:rPr>
      <w:rFonts w:cs="Courier New"/>
    </w:rPr>
  </w:style>
  <w:style w:type="character" w:customStyle="1" w:styleId="ListLabel294">
    <w:name w:val="ListLabel 294"/>
    <w:rsid w:val="00325E27"/>
    <w:rPr>
      <w:rFonts w:cs="Wingdings"/>
    </w:rPr>
  </w:style>
  <w:style w:type="character" w:customStyle="1" w:styleId="ListLabel295">
    <w:name w:val="ListLabel 295"/>
    <w:rsid w:val="00325E27"/>
    <w:rPr>
      <w:rFonts w:cs="Symbol"/>
    </w:rPr>
  </w:style>
  <w:style w:type="character" w:customStyle="1" w:styleId="ListLabel296">
    <w:name w:val="ListLabel 296"/>
    <w:rsid w:val="00325E27"/>
    <w:rPr>
      <w:rFonts w:cs="Courier New"/>
    </w:rPr>
  </w:style>
  <w:style w:type="character" w:customStyle="1" w:styleId="ListLabel297">
    <w:name w:val="ListLabel 297"/>
    <w:rsid w:val="00325E27"/>
    <w:rPr>
      <w:rFonts w:cs="Wingdings"/>
    </w:rPr>
  </w:style>
  <w:style w:type="character" w:customStyle="1" w:styleId="ListLabel298">
    <w:name w:val="ListLabel 298"/>
    <w:rsid w:val="00325E27"/>
    <w:rPr>
      <w:rFonts w:cs="Symbol"/>
    </w:rPr>
  </w:style>
  <w:style w:type="character" w:customStyle="1" w:styleId="ListLabel299">
    <w:name w:val="ListLabel 299"/>
    <w:rsid w:val="00325E27"/>
    <w:rPr>
      <w:rFonts w:cs="Courier New"/>
    </w:rPr>
  </w:style>
  <w:style w:type="character" w:customStyle="1" w:styleId="ListLabel300">
    <w:name w:val="ListLabel 300"/>
    <w:rsid w:val="00325E27"/>
    <w:rPr>
      <w:rFonts w:cs="Wingdings"/>
    </w:rPr>
  </w:style>
  <w:style w:type="character" w:customStyle="1" w:styleId="ListLabel301">
    <w:name w:val="ListLabel 301"/>
    <w:rsid w:val="00325E27"/>
    <w:rPr>
      <w:rFonts w:cs="Symbol"/>
    </w:rPr>
  </w:style>
  <w:style w:type="character" w:customStyle="1" w:styleId="ListLabel302">
    <w:name w:val="ListLabel 302"/>
    <w:rsid w:val="00325E27"/>
    <w:rPr>
      <w:rFonts w:cs="Courier New"/>
    </w:rPr>
  </w:style>
  <w:style w:type="character" w:customStyle="1" w:styleId="ListLabel303">
    <w:name w:val="ListLabel 303"/>
    <w:rsid w:val="00325E27"/>
    <w:rPr>
      <w:rFonts w:cs="Wingdings"/>
    </w:rPr>
  </w:style>
  <w:style w:type="character" w:customStyle="1" w:styleId="ListLabel304">
    <w:name w:val="ListLabel 304"/>
    <w:rsid w:val="00325E27"/>
    <w:rPr>
      <w:rFonts w:cs="Symbol"/>
    </w:rPr>
  </w:style>
  <w:style w:type="character" w:customStyle="1" w:styleId="ListLabel305">
    <w:name w:val="ListLabel 305"/>
    <w:rsid w:val="00325E27"/>
    <w:rPr>
      <w:rFonts w:cs="Courier New"/>
    </w:rPr>
  </w:style>
  <w:style w:type="character" w:customStyle="1" w:styleId="ListLabel306">
    <w:name w:val="ListLabel 306"/>
    <w:rsid w:val="00325E27"/>
    <w:rPr>
      <w:rFonts w:cs="Wingdings"/>
    </w:rPr>
  </w:style>
  <w:style w:type="character" w:customStyle="1" w:styleId="ListLabel307">
    <w:name w:val="ListLabel 307"/>
    <w:rsid w:val="00325E27"/>
    <w:rPr>
      <w:rFonts w:cs="Symbol"/>
    </w:rPr>
  </w:style>
  <w:style w:type="character" w:customStyle="1" w:styleId="ListLabel308">
    <w:name w:val="ListLabel 308"/>
    <w:rsid w:val="00325E27"/>
    <w:rPr>
      <w:rFonts w:cs="Courier New"/>
    </w:rPr>
  </w:style>
  <w:style w:type="character" w:customStyle="1" w:styleId="ListLabel309">
    <w:name w:val="ListLabel 309"/>
    <w:rsid w:val="00325E27"/>
    <w:rPr>
      <w:rFonts w:cs="Wingdings"/>
    </w:rPr>
  </w:style>
  <w:style w:type="character" w:customStyle="1" w:styleId="ListLabel310">
    <w:name w:val="ListLabel 310"/>
    <w:rsid w:val="00325E27"/>
    <w:rPr>
      <w:rFonts w:cs="Symbol"/>
    </w:rPr>
  </w:style>
  <w:style w:type="character" w:customStyle="1" w:styleId="ListLabel311">
    <w:name w:val="ListLabel 311"/>
    <w:rsid w:val="00325E27"/>
    <w:rPr>
      <w:rFonts w:cs="Courier New"/>
    </w:rPr>
  </w:style>
  <w:style w:type="character" w:customStyle="1" w:styleId="ListLabel312">
    <w:name w:val="ListLabel 312"/>
    <w:rsid w:val="00325E27"/>
    <w:rPr>
      <w:rFonts w:cs="Wingdings"/>
    </w:rPr>
  </w:style>
  <w:style w:type="character" w:customStyle="1" w:styleId="ListLabel313">
    <w:name w:val="ListLabel 313"/>
    <w:rsid w:val="00325E27"/>
    <w:rPr>
      <w:rFonts w:cs="Symbol"/>
    </w:rPr>
  </w:style>
  <w:style w:type="character" w:customStyle="1" w:styleId="ListLabel314">
    <w:name w:val="ListLabel 314"/>
    <w:rsid w:val="00325E27"/>
    <w:rPr>
      <w:rFonts w:cs="Courier New"/>
    </w:rPr>
  </w:style>
  <w:style w:type="character" w:customStyle="1" w:styleId="ListLabel315">
    <w:name w:val="ListLabel 315"/>
    <w:rsid w:val="00325E27"/>
    <w:rPr>
      <w:rFonts w:cs="Wingdings"/>
    </w:rPr>
  </w:style>
  <w:style w:type="character" w:customStyle="1" w:styleId="ListLabel316">
    <w:name w:val="ListLabel 316"/>
    <w:rsid w:val="00325E27"/>
    <w:rPr>
      <w:rFonts w:cs="Symbol"/>
    </w:rPr>
  </w:style>
  <w:style w:type="character" w:customStyle="1" w:styleId="ListLabel317">
    <w:name w:val="ListLabel 317"/>
    <w:rsid w:val="00325E27"/>
    <w:rPr>
      <w:rFonts w:cs="Courier New"/>
    </w:rPr>
  </w:style>
  <w:style w:type="character" w:customStyle="1" w:styleId="ListLabel318">
    <w:name w:val="ListLabel 318"/>
    <w:rsid w:val="00325E27"/>
    <w:rPr>
      <w:rFonts w:cs="Wingdings"/>
    </w:rPr>
  </w:style>
  <w:style w:type="character" w:customStyle="1" w:styleId="ListLabel319">
    <w:name w:val="ListLabel 319"/>
    <w:rsid w:val="00325E27"/>
    <w:rPr>
      <w:rFonts w:cs="Symbol"/>
    </w:rPr>
  </w:style>
  <w:style w:type="character" w:customStyle="1" w:styleId="ListLabel320">
    <w:name w:val="ListLabel 320"/>
    <w:rsid w:val="00325E27"/>
    <w:rPr>
      <w:rFonts w:cs="Courier New"/>
    </w:rPr>
  </w:style>
  <w:style w:type="character" w:customStyle="1" w:styleId="ListLabel321">
    <w:name w:val="ListLabel 321"/>
    <w:rsid w:val="00325E27"/>
    <w:rPr>
      <w:rFonts w:cs="Wingdings"/>
    </w:rPr>
  </w:style>
  <w:style w:type="character" w:customStyle="1" w:styleId="ListLabel322">
    <w:name w:val="ListLabel 322"/>
    <w:rsid w:val="00325E27"/>
    <w:rPr>
      <w:rFonts w:cs="Symbol"/>
    </w:rPr>
  </w:style>
  <w:style w:type="character" w:customStyle="1" w:styleId="ListLabel323">
    <w:name w:val="ListLabel 323"/>
    <w:rsid w:val="00325E27"/>
    <w:rPr>
      <w:rFonts w:cs="Courier New"/>
    </w:rPr>
  </w:style>
  <w:style w:type="character" w:customStyle="1" w:styleId="ListLabel324">
    <w:name w:val="ListLabel 324"/>
    <w:rsid w:val="00325E27"/>
    <w:rPr>
      <w:rFonts w:cs="Wingdings"/>
    </w:rPr>
  </w:style>
  <w:style w:type="character" w:customStyle="1" w:styleId="ListLabel325">
    <w:name w:val="ListLabel 325"/>
    <w:rsid w:val="00325E27"/>
  </w:style>
  <w:style w:type="character" w:customStyle="1" w:styleId="ListLabel326">
    <w:name w:val="ListLabel 326"/>
    <w:rsid w:val="00325E27"/>
  </w:style>
  <w:style w:type="character" w:customStyle="1" w:styleId="ListLabel327">
    <w:name w:val="ListLabel 327"/>
    <w:rsid w:val="00325E27"/>
  </w:style>
  <w:style w:type="character" w:customStyle="1" w:styleId="ListLabel328">
    <w:name w:val="ListLabel 328"/>
    <w:rsid w:val="00325E27"/>
  </w:style>
  <w:style w:type="character" w:customStyle="1" w:styleId="ListLabel329">
    <w:name w:val="ListLabel 329"/>
    <w:rsid w:val="00325E27"/>
  </w:style>
  <w:style w:type="character" w:customStyle="1" w:styleId="ListLabel330">
    <w:name w:val="ListLabel 330"/>
    <w:rsid w:val="00325E27"/>
  </w:style>
  <w:style w:type="character" w:customStyle="1" w:styleId="ListLabel331">
    <w:name w:val="ListLabel 331"/>
    <w:rsid w:val="00325E27"/>
  </w:style>
  <w:style w:type="character" w:customStyle="1" w:styleId="ListLabel332">
    <w:name w:val="ListLabel 332"/>
    <w:rsid w:val="00325E27"/>
  </w:style>
  <w:style w:type="character" w:customStyle="1" w:styleId="ListLabel333">
    <w:name w:val="ListLabel 333"/>
    <w:rsid w:val="00325E27"/>
  </w:style>
  <w:style w:type="character" w:customStyle="1" w:styleId="ListLabel334">
    <w:name w:val="ListLabel 334"/>
    <w:rsid w:val="00325E27"/>
    <w:rPr>
      <w:rFonts w:cs="Symbol"/>
    </w:rPr>
  </w:style>
  <w:style w:type="character" w:customStyle="1" w:styleId="ListLabel335">
    <w:name w:val="ListLabel 335"/>
    <w:rsid w:val="00325E27"/>
    <w:rPr>
      <w:rFonts w:cs="Courier New"/>
    </w:rPr>
  </w:style>
  <w:style w:type="character" w:customStyle="1" w:styleId="ListLabel336">
    <w:name w:val="ListLabel 336"/>
    <w:rsid w:val="00325E27"/>
    <w:rPr>
      <w:rFonts w:cs="Wingdings"/>
    </w:rPr>
  </w:style>
  <w:style w:type="character" w:customStyle="1" w:styleId="ListLabel337">
    <w:name w:val="ListLabel 337"/>
    <w:rsid w:val="00325E27"/>
    <w:rPr>
      <w:rFonts w:cs="Symbol"/>
    </w:rPr>
  </w:style>
  <w:style w:type="character" w:customStyle="1" w:styleId="ListLabel338">
    <w:name w:val="ListLabel 338"/>
    <w:rsid w:val="00325E27"/>
    <w:rPr>
      <w:rFonts w:cs="Courier New"/>
    </w:rPr>
  </w:style>
  <w:style w:type="character" w:customStyle="1" w:styleId="ListLabel339">
    <w:name w:val="ListLabel 339"/>
    <w:rsid w:val="00325E27"/>
    <w:rPr>
      <w:rFonts w:cs="Wingdings"/>
    </w:rPr>
  </w:style>
  <w:style w:type="character" w:customStyle="1" w:styleId="ListLabel340">
    <w:name w:val="ListLabel 340"/>
    <w:rsid w:val="00325E27"/>
    <w:rPr>
      <w:rFonts w:cs="Symbol"/>
    </w:rPr>
  </w:style>
  <w:style w:type="character" w:customStyle="1" w:styleId="ListLabel341">
    <w:name w:val="ListLabel 341"/>
    <w:rsid w:val="00325E27"/>
    <w:rPr>
      <w:rFonts w:cs="Courier New"/>
    </w:rPr>
  </w:style>
  <w:style w:type="character" w:customStyle="1" w:styleId="ListLabel342">
    <w:name w:val="ListLabel 342"/>
    <w:rsid w:val="00325E27"/>
    <w:rPr>
      <w:rFonts w:cs="Wingdings"/>
    </w:rPr>
  </w:style>
  <w:style w:type="character" w:customStyle="1" w:styleId="ListLabel343">
    <w:name w:val="ListLabel 343"/>
    <w:rsid w:val="00325E27"/>
    <w:rPr>
      <w:rFonts w:cs="Symbol"/>
    </w:rPr>
  </w:style>
  <w:style w:type="character" w:customStyle="1" w:styleId="ListLabel344">
    <w:name w:val="ListLabel 344"/>
    <w:rsid w:val="00325E27"/>
    <w:rPr>
      <w:rFonts w:cs="Courier New"/>
    </w:rPr>
  </w:style>
  <w:style w:type="character" w:customStyle="1" w:styleId="ListLabel345">
    <w:name w:val="ListLabel 345"/>
    <w:rsid w:val="00325E27"/>
    <w:rPr>
      <w:rFonts w:cs="Wingdings"/>
    </w:rPr>
  </w:style>
  <w:style w:type="character" w:customStyle="1" w:styleId="ListLabel346">
    <w:name w:val="ListLabel 346"/>
    <w:rsid w:val="00325E27"/>
    <w:rPr>
      <w:rFonts w:cs="Symbol"/>
    </w:rPr>
  </w:style>
  <w:style w:type="character" w:customStyle="1" w:styleId="ListLabel347">
    <w:name w:val="ListLabel 347"/>
    <w:rsid w:val="00325E27"/>
    <w:rPr>
      <w:rFonts w:cs="Courier New"/>
    </w:rPr>
  </w:style>
  <w:style w:type="character" w:customStyle="1" w:styleId="ListLabel348">
    <w:name w:val="ListLabel 348"/>
    <w:rsid w:val="00325E27"/>
    <w:rPr>
      <w:rFonts w:cs="Wingdings"/>
    </w:rPr>
  </w:style>
  <w:style w:type="character" w:customStyle="1" w:styleId="ListLabel349">
    <w:name w:val="ListLabel 349"/>
    <w:rsid w:val="00325E27"/>
    <w:rPr>
      <w:rFonts w:cs="Symbol"/>
    </w:rPr>
  </w:style>
  <w:style w:type="character" w:customStyle="1" w:styleId="ListLabel350">
    <w:name w:val="ListLabel 350"/>
    <w:rsid w:val="00325E27"/>
    <w:rPr>
      <w:rFonts w:cs="Courier New"/>
    </w:rPr>
  </w:style>
  <w:style w:type="character" w:customStyle="1" w:styleId="ListLabel351">
    <w:name w:val="ListLabel 351"/>
    <w:rsid w:val="00325E27"/>
    <w:rPr>
      <w:rFonts w:cs="Wingdings"/>
    </w:rPr>
  </w:style>
  <w:style w:type="character" w:customStyle="1" w:styleId="ListLabel352">
    <w:name w:val="ListLabel 352"/>
    <w:rsid w:val="00325E27"/>
    <w:rPr>
      <w:rFonts w:cs="Symbol"/>
    </w:rPr>
  </w:style>
  <w:style w:type="character" w:customStyle="1" w:styleId="ListLabel353">
    <w:name w:val="ListLabel 353"/>
    <w:rsid w:val="00325E27"/>
    <w:rPr>
      <w:rFonts w:cs="Courier New"/>
    </w:rPr>
  </w:style>
  <w:style w:type="character" w:customStyle="1" w:styleId="ListLabel354">
    <w:name w:val="ListLabel 354"/>
    <w:rsid w:val="00325E27"/>
    <w:rPr>
      <w:rFonts w:cs="Wingdings"/>
    </w:rPr>
  </w:style>
  <w:style w:type="character" w:customStyle="1" w:styleId="ListLabel355">
    <w:name w:val="ListLabel 355"/>
    <w:rsid w:val="00325E27"/>
    <w:rPr>
      <w:rFonts w:cs="Symbol"/>
    </w:rPr>
  </w:style>
  <w:style w:type="character" w:customStyle="1" w:styleId="ListLabel356">
    <w:name w:val="ListLabel 356"/>
    <w:rsid w:val="00325E27"/>
    <w:rPr>
      <w:rFonts w:cs="Courier New"/>
    </w:rPr>
  </w:style>
  <w:style w:type="character" w:customStyle="1" w:styleId="ListLabel357">
    <w:name w:val="ListLabel 357"/>
    <w:rsid w:val="00325E27"/>
    <w:rPr>
      <w:rFonts w:cs="Wingdings"/>
    </w:rPr>
  </w:style>
  <w:style w:type="character" w:customStyle="1" w:styleId="ListLabel358">
    <w:name w:val="ListLabel 358"/>
    <w:rsid w:val="00325E27"/>
    <w:rPr>
      <w:rFonts w:cs="Symbol"/>
    </w:rPr>
  </w:style>
  <w:style w:type="character" w:customStyle="1" w:styleId="ListLabel359">
    <w:name w:val="ListLabel 359"/>
    <w:rsid w:val="00325E27"/>
    <w:rPr>
      <w:rFonts w:cs="Courier New"/>
    </w:rPr>
  </w:style>
  <w:style w:type="character" w:customStyle="1" w:styleId="ListLabel360">
    <w:name w:val="ListLabel 360"/>
    <w:rsid w:val="00325E27"/>
    <w:rPr>
      <w:rFonts w:cs="Wingdings"/>
    </w:rPr>
  </w:style>
  <w:style w:type="character" w:customStyle="1" w:styleId="ListLabel361">
    <w:name w:val="ListLabel 361"/>
    <w:rsid w:val="00325E27"/>
    <w:rPr>
      <w:rFonts w:cs="Symbol"/>
    </w:rPr>
  </w:style>
  <w:style w:type="character" w:customStyle="1" w:styleId="ListLabel362">
    <w:name w:val="ListLabel 362"/>
    <w:rsid w:val="00325E27"/>
    <w:rPr>
      <w:rFonts w:cs="Courier New"/>
    </w:rPr>
  </w:style>
  <w:style w:type="character" w:customStyle="1" w:styleId="ListLabel363">
    <w:name w:val="ListLabel 363"/>
    <w:rsid w:val="00325E27"/>
    <w:rPr>
      <w:rFonts w:cs="Wingdings"/>
    </w:rPr>
  </w:style>
  <w:style w:type="character" w:customStyle="1" w:styleId="ListLabel364">
    <w:name w:val="ListLabel 364"/>
    <w:rsid w:val="00325E27"/>
    <w:rPr>
      <w:rFonts w:cs="Symbol"/>
    </w:rPr>
  </w:style>
  <w:style w:type="character" w:customStyle="1" w:styleId="ListLabel365">
    <w:name w:val="ListLabel 365"/>
    <w:rsid w:val="00325E27"/>
    <w:rPr>
      <w:rFonts w:cs="Courier New"/>
    </w:rPr>
  </w:style>
  <w:style w:type="character" w:customStyle="1" w:styleId="ListLabel366">
    <w:name w:val="ListLabel 366"/>
    <w:rsid w:val="00325E27"/>
    <w:rPr>
      <w:rFonts w:cs="Wingdings"/>
    </w:rPr>
  </w:style>
  <w:style w:type="character" w:customStyle="1" w:styleId="ListLabel367">
    <w:name w:val="ListLabel 367"/>
    <w:rsid w:val="00325E27"/>
    <w:rPr>
      <w:rFonts w:cs="Symbol"/>
    </w:rPr>
  </w:style>
  <w:style w:type="character" w:customStyle="1" w:styleId="ListLabel368">
    <w:name w:val="ListLabel 368"/>
    <w:rsid w:val="00325E27"/>
    <w:rPr>
      <w:rFonts w:cs="Courier New"/>
    </w:rPr>
  </w:style>
  <w:style w:type="character" w:customStyle="1" w:styleId="ListLabel369">
    <w:name w:val="ListLabel 369"/>
    <w:rsid w:val="00325E27"/>
    <w:rPr>
      <w:rFonts w:cs="Wingdings"/>
    </w:rPr>
  </w:style>
  <w:style w:type="character" w:customStyle="1" w:styleId="ListLabel370">
    <w:name w:val="ListLabel 370"/>
    <w:rsid w:val="00325E27"/>
    <w:rPr>
      <w:rFonts w:cs="Symbol"/>
    </w:rPr>
  </w:style>
  <w:style w:type="character" w:customStyle="1" w:styleId="ListLabel371">
    <w:name w:val="ListLabel 371"/>
    <w:rsid w:val="00325E27"/>
    <w:rPr>
      <w:rFonts w:cs="Courier New"/>
    </w:rPr>
  </w:style>
  <w:style w:type="character" w:customStyle="1" w:styleId="ListLabel372">
    <w:name w:val="ListLabel 372"/>
    <w:rsid w:val="00325E27"/>
    <w:rPr>
      <w:rFonts w:cs="Wingdings"/>
    </w:rPr>
  </w:style>
  <w:style w:type="character" w:customStyle="1" w:styleId="ListLabel373">
    <w:name w:val="ListLabel 373"/>
    <w:rsid w:val="00325E27"/>
    <w:rPr>
      <w:rFonts w:cs="Symbol"/>
    </w:rPr>
  </w:style>
  <w:style w:type="character" w:customStyle="1" w:styleId="ListLabel374">
    <w:name w:val="ListLabel 374"/>
    <w:rsid w:val="00325E27"/>
    <w:rPr>
      <w:rFonts w:cs="Courier New"/>
    </w:rPr>
  </w:style>
  <w:style w:type="character" w:customStyle="1" w:styleId="ListLabel375">
    <w:name w:val="ListLabel 375"/>
    <w:rsid w:val="00325E27"/>
    <w:rPr>
      <w:rFonts w:cs="Wingdings"/>
    </w:rPr>
  </w:style>
  <w:style w:type="character" w:customStyle="1" w:styleId="ListLabel376">
    <w:name w:val="ListLabel 376"/>
    <w:rsid w:val="00325E27"/>
    <w:rPr>
      <w:rFonts w:cs="Symbol"/>
    </w:rPr>
  </w:style>
  <w:style w:type="character" w:customStyle="1" w:styleId="ListLabel377">
    <w:name w:val="ListLabel 377"/>
    <w:rsid w:val="00325E27"/>
    <w:rPr>
      <w:rFonts w:cs="Courier New"/>
    </w:rPr>
  </w:style>
  <w:style w:type="character" w:customStyle="1" w:styleId="ListLabel378">
    <w:name w:val="ListLabel 378"/>
    <w:rsid w:val="00325E27"/>
    <w:rPr>
      <w:rFonts w:cs="Wingdings"/>
    </w:rPr>
  </w:style>
  <w:style w:type="character" w:customStyle="1" w:styleId="ListLabel379">
    <w:name w:val="ListLabel 379"/>
    <w:rsid w:val="00325E27"/>
    <w:rPr>
      <w:rFonts w:cs="Symbol"/>
    </w:rPr>
  </w:style>
  <w:style w:type="character" w:customStyle="1" w:styleId="ListLabel380">
    <w:name w:val="ListLabel 380"/>
    <w:rsid w:val="00325E27"/>
    <w:rPr>
      <w:rFonts w:cs="Courier New"/>
    </w:rPr>
  </w:style>
  <w:style w:type="character" w:customStyle="1" w:styleId="ListLabel381">
    <w:name w:val="ListLabel 381"/>
    <w:rsid w:val="00325E27"/>
    <w:rPr>
      <w:rFonts w:cs="Wingdings"/>
    </w:rPr>
  </w:style>
  <w:style w:type="character" w:customStyle="1" w:styleId="ListLabel382">
    <w:name w:val="ListLabel 382"/>
    <w:rsid w:val="00325E27"/>
    <w:rPr>
      <w:rFonts w:cs="Symbol"/>
    </w:rPr>
  </w:style>
  <w:style w:type="character" w:customStyle="1" w:styleId="ListLabel383">
    <w:name w:val="ListLabel 383"/>
    <w:rsid w:val="00325E27"/>
    <w:rPr>
      <w:rFonts w:cs="Courier New"/>
    </w:rPr>
  </w:style>
  <w:style w:type="character" w:customStyle="1" w:styleId="ListLabel384">
    <w:name w:val="ListLabel 384"/>
    <w:rsid w:val="00325E27"/>
    <w:rPr>
      <w:rFonts w:cs="Wingdings"/>
    </w:rPr>
  </w:style>
  <w:style w:type="character" w:customStyle="1" w:styleId="ListLabel385">
    <w:name w:val="ListLabel 385"/>
    <w:rsid w:val="00325E27"/>
    <w:rPr>
      <w:rFonts w:cs="Symbol"/>
    </w:rPr>
  </w:style>
  <w:style w:type="character" w:customStyle="1" w:styleId="ListLabel386">
    <w:name w:val="ListLabel 386"/>
    <w:rsid w:val="00325E27"/>
    <w:rPr>
      <w:rFonts w:cs="Courier New"/>
    </w:rPr>
  </w:style>
  <w:style w:type="character" w:customStyle="1" w:styleId="ListLabel387">
    <w:name w:val="ListLabel 387"/>
    <w:rsid w:val="00325E27"/>
    <w:rPr>
      <w:rFonts w:cs="Wingdings"/>
    </w:rPr>
  </w:style>
  <w:style w:type="character" w:customStyle="1" w:styleId="ListLabel388">
    <w:name w:val="ListLabel 388"/>
    <w:rsid w:val="00325E27"/>
    <w:rPr>
      <w:rFonts w:cs="Symbol"/>
    </w:rPr>
  </w:style>
  <w:style w:type="character" w:customStyle="1" w:styleId="ListLabel389">
    <w:name w:val="ListLabel 389"/>
    <w:rsid w:val="00325E27"/>
    <w:rPr>
      <w:rFonts w:cs="Courier New"/>
    </w:rPr>
  </w:style>
  <w:style w:type="character" w:customStyle="1" w:styleId="ListLabel390">
    <w:name w:val="ListLabel 390"/>
    <w:rsid w:val="00325E27"/>
    <w:rPr>
      <w:rFonts w:cs="Wingdings"/>
    </w:rPr>
  </w:style>
  <w:style w:type="character" w:customStyle="1" w:styleId="ListLabel391">
    <w:name w:val="ListLabel 391"/>
    <w:rsid w:val="00325E27"/>
    <w:rPr>
      <w:rFonts w:cs="Symbol"/>
    </w:rPr>
  </w:style>
  <w:style w:type="character" w:customStyle="1" w:styleId="ListLabel392">
    <w:name w:val="ListLabel 392"/>
    <w:rsid w:val="00325E27"/>
    <w:rPr>
      <w:rFonts w:cs="Courier New"/>
    </w:rPr>
  </w:style>
  <w:style w:type="character" w:customStyle="1" w:styleId="ListLabel393">
    <w:name w:val="ListLabel 393"/>
    <w:rsid w:val="00325E27"/>
    <w:rPr>
      <w:rFonts w:cs="Wingdings"/>
    </w:rPr>
  </w:style>
  <w:style w:type="character" w:customStyle="1" w:styleId="ListLabel394">
    <w:name w:val="ListLabel 394"/>
    <w:rsid w:val="00325E27"/>
    <w:rPr>
      <w:rFonts w:cs="Symbol"/>
    </w:rPr>
  </w:style>
  <w:style w:type="character" w:customStyle="1" w:styleId="ListLabel395">
    <w:name w:val="ListLabel 395"/>
    <w:rsid w:val="00325E27"/>
    <w:rPr>
      <w:rFonts w:cs="Courier New"/>
    </w:rPr>
  </w:style>
  <w:style w:type="character" w:customStyle="1" w:styleId="ListLabel396">
    <w:name w:val="ListLabel 396"/>
    <w:rsid w:val="00325E27"/>
    <w:rPr>
      <w:rFonts w:cs="Wingdings"/>
    </w:rPr>
  </w:style>
  <w:style w:type="character" w:customStyle="1" w:styleId="ListLabel397">
    <w:name w:val="ListLabel 397"/>
    <w:rsid w:val="00325E27"/>
    <w:rPr>
      <w:rFonts w:cs="Symbol"/>
    </w:rPr>
  </w:style>
  <w:style w:type="character" w:customStyle="1" w:styleId="ListLabel398">
    <w:name w:val="ListLabel 398"/>
    <w:rsid w:val="00325E27"/>
    <w:rPr>
      <w:rFonts w:cs="Courier New"/>
    </w:rPr>
  </w:style>
  <w:style w:type="character" w:customStyle="1" w:styleId="ListLabel399">
    <w:name w:val="ListLabel 399"/>
    <w:rsid w:val="00325E27"/>
    <w:rPr>
      <w:rFonts w:cs="Wingdings"/>
    </w:rPr>
  </w:style>
  <w:style w:type="character" w:customStyle="1" w:styleId="ListLabel400">
    <w:name w:val="ListLabel 400"/>
    <w:rsid w:val="00325E27"/>
    <w:rPr>
      <w:rFonts w:cs="Symbol"/>
    </w:rPr>
  </w:style>
  <w:style w:type="character" w:customStyle="1" w:styleId="ListLabel401">
    <w:name w:val="ListLabel 401"/>
    <w:rsid w:val="00325E27"/>
    <w:rPr>
      <w:rFonts w:cs="Courier New"/>
    </w:rPr>
  </w:style>
  <w:style w:type="character" w:customStyle="1" w:styleId="ListLabel402">
    <w:name w:val="ListLabel 402"/>
    <w:rsid w:val="00325E27"/>
    <w:rPr>
      <w:rFonts w:cs="Wingdings"/>
    </w:rPr>
  </w:style>
  <w:style w:type="character" w:customStyle="1" w:styleId="ListLabel403">
    <w:name w:val="ListLabel 403"/>
    <w:rsid w:val="00325E27"/>
    <w:rPr>
      <w:rFonts w:cs="Symbol"/>
    </w:rPr>
  </w:style>
  <w:style w:type="character" w:customStyle="1" w:styleId="ListLabel404">
    <w:name w:val="ListLabel 404"/>
    <w:rsid w:val="00325E27"/>
    <w:rPr>
      <w:rFonts w:cs="Courier New"/>
    </w:rPr>
  </w:style>
  <w:style w:type="character" w:customStyle="1" w:styleId="ListLabel405">
    <w:name w:val="ListLabel 405"/>
    <w:rsid w:val="00325E27"/>
    <w:rPr>
      <w:rFonts w:cs="Wingdings"/>
    </w:rPr>
  </w:style>
  <w:style w:type="character" w:customStyle="1" w:styleId="ListLabel406">
    <w:name w:val="ListLabel 406"/>
    <w:rsid w:val="00325E27"/>
    <w:rPr>
      <w:rFonts w:cs="Symbol"/>
    </w:rPr>
  </w:style>
  <w:style w:type="character" w:customStyle="1" w:styleId="ListLabel407">
    <w:name w:val="ListLabel 407"/>
    <w:rsid w:val="00325E27"/>
    <w:rPr>
      <w:rFonts w:cs="Courier New"/>
    </w:rPr>
  </w:style>
  <w:style w:type="character" w:customStyle="1" w:styleId="ListLabel408">
    <w:name w:val="ListLabel 408"/>
    <w:rsid w:val="00325E27"/>
    <w:rPr>
      <w:rFonts w:cs="Wingdings"/>
    </w:rPr>
  </w:style>
  <w:style w:type="character" w:customStyle="1" w:styleId="ListLabel409">
    <w:name w:val="ListLabel 409"/>
    <w:rsid w:val="00325E27"/>
    <w:rPr>
      <w:rFonts w:cs="Symbol"/>
    </w:rPr>
  </w:style>
  <w:style w:type="character" w:customStyle="1" w:styleId="ListLabel410">
    <w:name w:val="ListLabel 410"/>
    <w:rsid w:val="00325E27"/>
    <w:rPr>
      <w:rFonts w:cs="Courier New"/>
    </w:rPr>
  </w:style>
  <w:style w:type="character" w:customStyle="1" w:styleId="ListLabel411">
    <w:name w:val="ListLabel 411"/>
    <w:rsid w:val="00325E27"/>
    <w:rPr>
      <w:rFonts w:cs="Wingdings"/>
    </w:rPr>
  </w:style>
  <w:style w:type="character" w:customStyle="1" w:styleId="ListLabel412">
    <w:name w:val="ListLabel 412"/>
    <w:rsid w:val="00325E27"/>
    <w:rPr>
      <w:rFonts w:cs="Symbol"/>
    </w:rPr>
  </w:style>
  <w:style w:type="character" w:customStyle="1" w:styleId="ListLabel413">
    <w:name w:val="ListLabel 413"/>
    <w:rsid w:val="00325E27"/>
    <w:rPr>
      <w:rFonts w:cs="Courier New"/>
    </w:rPr>
  </w:style>
  <w:style w:type="character" w:customStyle="1" w:styleId="ListLabel414">
    <w:name w:val="ListLabel 414"/>
    <w:rsid w:val="00325E27"/>
    <w:rPr>
      <w:rFonts w:cs="Wingdings"/>
    </w:rPr>
  </w:style>
  <w:style w:type="character" w:customStyle="1" w:styleId="ListLabel415">
    <w:name w:val="ListLabel 415"/>
    <w:rsid w:val="00325E27"/>
    <w:rPr>
      <w:rFonts w:cs="Symbol"/>
    </w:rPr>
  </w:style>
  <w:style w:type="character" w:customStyle="1" w:styleId="ListLabel416">
    <w:name w:val="ListLabel 416"/>
    <w:rsid w:val="00325E27"/>
    <w:rPr>
      <w:rFonts w:cs="Courier New"/>
    </w:rPr>
  </w:style>
  <w:style w:type="character" w:customStyle="1" w:styleId="ListLabel417">
    <w:name w:val="ListLabel 417"/>
    <w:rsid w:val="00325E27"/>
    <w:rPr>
      <w:rFonts w:cs="Wingdings"/>
    </w:rPr>
  </w:style>
  <w:style w:type="character" w:customStyle="1" w:styleId="ListLabel418">
    <w:name w:val="ListLabel 418"/>
    <w:rsid w:val="00325E27"/>
    <w:rPr>
      <w:rFonts w:cs="Symbol"/>
    </w:rPr>
  </w:style>
  <w:style w:type="character" w:customStyle="1" w:styleId="ListLabel419">
    <w:name w:val="ListLabel 419"/>
    <w:rsid w:val="00325E27"/>
    <w:rPr>
      <w:rFonts w:cs="Courier New"/>
    </w:rPr>
  </w:style>
  <w:style w:type="character" w:customStyle="1" w:styleId="ListLabel420">
    <w:name w:val="ListLabel 420"/>
    <w:rsid w:val="00325E27"/>
    <w:rPr>
      <w:rFonts w:cs="Wingdings"/>
    </w:rPr>
  </w:style>
  <w:style w:type="character" w:customStyle="1" w:styleId="ListLabel421">
    <w:name w:val="ListLabel 421"/>
    <w:rsid w:val="00325E27"/>
    <w:rPr>
      <w:rFonts w:cs="Symbol"/>
    </w:rPr>
  </w:style>
  <w:style w:type="character" w:customStyle="1" w:styleId="ListLabel422">
    <w:name w:val="ListLabel 422"/>
    <w:rsid w:val="00325E27"/>
    <w:rPr>
      <w:rFonts w:cs="Courier New"/>
    </w:rPr>
  </w:style>
  <w:style w:type="character" w:customStyle="1" w:styleId="ListLabel423">
    <w:name w:val="ListLabel 423"/>
    <w:rsid w:val="00325E27"/>
    <w:rPr>
      <w:rFonts w:cs="Wingdings"/>
    </w:rPr>
  </w:style>
  <w:style w:type="character" w:customStyle="1" w:styleId="ListLabel424">
    <w:name w:val="ListLabel 424"/>
    <w:rsid w:val="00325E27"/>
    <w:rPr>
      <w:rFonts w:cs="Symbol"/>
    </w:rPr>
  </w:style>
  <w:style w:type="character" w:customStyle="1" w:styleId="ListLabel425">
    <w:name w:val="ListLabel 425"/>
    <w:rsid w:val="00325E27"/>
    <w:rPr>
      <w:rFonts w:cs="Courier New"/>
    </w:rPr>
  </w:style>
  <w:style w:type="character" w:customStyle="1" w:styleId="ListLabel426">
    <w:name w:val="ListLabel 426"/>
    <w:rsid w:val="00325E27"/>
    <w:rPr>
      <w:rFonts w:cs="Wingdings"/>
    </w:rPr>
  </w:style>
  <w:style w:type="character" w:customStyle="1" w:styleId="ListLabel427">
    <w:name w:val="ListLabel 427"/>
    <w:rsid w:val="00325E27"/>
    <w:rPr>
      <w:rFonts w:cs="Symbol"/>
    </w:rPr>
  </w:style>
  <w:style w:type="character" w:customStyle="1" w:styleId="ListLabel428">
    <w:name w:val="ListLabel 428"/>
    <w:rsid w:val="00325E27"/>
    <w:rPr>
      <w:rFonts w:cs="Courier New"/>
    </w:rPr>
  </w:style>
  <w:style w:type="character" w:customStyle="1" w:styleId="ListLabel429">
    <w:name w:val="ListLabel 429"/>
    <w:rsid w:val="00325E27"/>
    <w:rPr>
      <w:rFonts w:cs="Wingdings"/>
    </w:rPr>
  </w:style>
  <w:style w:type="character" w:customStyle="1" w:styleId="ListLabel430">
    <w:name w:val="ListLabel 430"/>
    <w:rsid w:val="00325E27"/>
    <w:rPr>
      <w:rFonts w:cs="Symbol"/>
    </w:rPr>
  </w:style>
  <w:style w:type="character" w:customStyle="1" w:styleId="ListLabel431">
    <w:name w:val="ListLabel 431"/>
    <w:rsid w:val="00325E27"/>
    <w:rPr>
      <w:rFonts w:cs="Courier New"/>
    </w:rPr>
  </w:style>
  <w:style w:type="character" w:customStyle="1" w:styleId="ListLabel432">
    <w:name w:val="ListLabel 432"/>
    <w:rsid w:val="00325E27"/>
    <w:rPr>
      <w:rFonts w:cs="Wingdings"/>
    </w:rPr>
  </w:style>
  <w:style w:type="character" w:customStyle="1" w:styleId="ListLabel433">
    <w:name w:val="ListLabel 433"/>
    <w:rsid w:val="00325E27"/>
    <w:rPr>
      <w:rFonts w:cs="Symbol"/>
    </w:rPr>
  </w:style>
  <w:style w:type="character" w:customStyle="1" w:styleId="ListLabel434">
    <w:name w:val="ListLabel 434"/>
    <w:rsid w:val="00325E27"/>
    <w:rPr>
      <w:rFonts w:cs="Courier New"/>
    </w:rPr>
  </w:style>
  <w:style w:type="character" w:customStyle="1" w:styleId="ListLabel435">
    <w:name w:val="ListLabel 435"/>
    <w:rsid w:val="00325E27"/>
    <w:rPr>
      <w:rFonts w:cs="Wingdings"/>
    </w:rPr>
  </w:style>
  <w:style w:type="character" w:customStyle="1" w:styleId="ListLabel436">
    <w:name w:val="ListLabel 436"/>
    <w:rsid w:val="00325E27"/>
    <w:rPr>
      <w:rFonts w:cs="Symbol"/>
    </w:rPr>
  </w:style>
  <w:style w:type="character" w:customStyle="1" w:styleId="ListLabel437">
    <w:name w:val="ListLabel 437"/>
    <w:rsid w:val="00325E27"/>
    <w:rPr>
      <w:rFonts w:cs="Courier New"/>
    </w:rPr>
  </w:style>
  <w:style w:type="character" w:customStyle="1" w:styleId="ListLabel438">
    <w:name w:val="ListLabel 438"/>
    <w:rsid w:val="00325E27"/>
    <w:rPr>
      <w:rFonts w:cs="Wingdings"/>
    </w:rPr>
  </w:style>
  <w:style w:type="character" w:customStyle="1" w:styleId="ListLabel439">
    <w:name w:val="ListLabel 439"/>
    <w:rsid w:val="00325E27"/>
    <w:rPr>
      <w:rFonts w:cs="Symbol"/>
    </w:rPr>
  </w:style>
  <w:style w:type="character" w:customStyle="1" w:styleId="ListLabel440">
    <w:name w:val="ListLabel 440"/>
    <w:rsid w:val="00325E27"/>
    <w:rPr>
      <w:rFonts w:cs="Courier New"/>
    </w:rPr>
  </w:style>
  <w:style w:type="character" w:customStyle="1" w:styleId="ListLabel441">
    <w:name w:val="ListLabel 441"/>
    <w:rsid w:val="00325E27"/>
    <w:rPr>
      <w:rFonts w:cs="Wingdings"/>
    </w:rPr>
  </w:style>
  <w:style w:type="character" w:customStyle="1" w:styleId="ListLabel442">
    <w:name w:val="ListLabel 442"/>
    <w:rsid w:val="00325E27"/>
    <w:rPr>
      <w:rFonts w:cs="Symbol"/>
    </w:rPr>
  </w:style>
  <w:style w:type="character" w:customStyle="1" w:styleId="ListLabel443">
    <w:name w:val="ListLabel 443"/>
    <w:rsid w:val="00325E27"/>
    <w:rPr>
      <w:rFonts w:cs="Courier New"/>
    </w:rPr>
  </w:style>
  <w:style w:type="character" w:customStyle="1" w:styleId="ListLabel444">
    <w:name w:val="ListLabel 444"/>
    <w:rsid w:val="00325E27"/>
    <w:rPr>
      <w:rFonts w:cs="Wingdings"/>
    </w:rPr>
  </w:style>
  <w:style w:type="character" w:customStyle="1" w:styleId="ListLabel445">
    <w:name w:val="ListLabel 445"/>
    <w:rsid w:val="00325E27"/>
    <w:rPr>
      <w:rFonts w:cs="Symbol"/>
    </w:rPr>
  </w:style>
  <w:style w:type="character" w:customStyle="1" w:styleId="ListLabel446">
    <w:name w:val="ListLabel 446"/>
    <w:rsid w:val="00325E27"/>
    <w:rPr>
      <w:rFonts w:cs="Courier New"/>
    </w:rPr>
  </w:style>
  <w:style w:type="character" w:customStyle="1" w:styleId="ListLabel447">
    <w:name w:val="ListLabel 447"/>
    <w:rsid w:val="00325E27"/>
    <w:rPr>
      <w:rFonts w:cs="Wingdings"/>
    </w:rPr>
  </w:style>
  <w:style w:type="character" w:customStyle="1" w:styleId="ListLabel448">
    <w:name w:val="ListLabel 448"/>
    <w:rsid w:val="00325E27"/>
    <w:rPr>
      <w:rFonts w:cs="Symbol"/>
    </w:rPr>
  </w:style>
  <w:style w:type="character" w:customStyle="1" w:styleId="ListLabel449">
    <w:name w:val="ListLabel 449"/>
    <w:rsid w:val="00325E27"/>
    <w:rPr>
      <w:rFonts w:cs="Courier New"/>
    </w:rPr>
  </w:style>
  <w:style w:type="character" w:customStyle="1" w:styleId="ListLabel450">
    <w:name w:val="ListLabel 450"/>
    <w:rsid w:val="00325E27"/>
    <w:rPr>
      <w:rFonts w:cs="Wingdings"/>
    </w:rPr>
  </w:style>
  <w:style w:type="character" w:customStyle="1" w:styleId="ListLabel451">
    <w:name w:val="ListLabel 451"/>
    <w:rsid w:val="00325E27"/>
    <w:rPr>
      <w:rFonts w:cs="Symbol"/>
    </w:rPr>
  </w:style>
  <w:style w:type="character" w:customStyle="1" w:styleId="ListLabel452">
    <w:name w:val="ListLabel 452"/>
    <w:rsid w:val="00325E27"/>
    <w:rPr>
      <w:rFonts w:cs="Courier New"/>
    </w:rPr>
  </w:style>
  <w:style w:type="character" w:customStyle="1" w:styleId="ListLabel453">
    <w:name w:val="ListLabel 453"/>
    <w:rsid w:val="00325E27"/>
    <w:rPr>
      <w:rFonts w:cs="Wingdings"/>
    </w:rPr>
  </w:style>
  <w:style w:type="character" w:customStyle="1" w:styleId="ListLabel454">
    <w:name w:val="ListLabel 454"/>
    <w:rsid w:val="00325E27"/>
    <w:rPr>
      <w:rFonts w:cs="Symbol"/>
    </w:rPr>
  </w:style>
  <w:style w:type="character" w:customStyle="1" w:styleId="ListLabel455">
    <w:name w:val="ListLabel 455"/>
    <w:rsid w:val="00325E27"/>
    <w:rPr>
      <w:rFonts w:cs="Courier New"/>
    </w:rPr>
  </w:style>
  <w:style w:type="character" w:customStyle="1" w:styleId="ListLabel456">
    <w:name w:val="ListLabel 456"/>
    <w:rsid w:val="00325E27"/>
    <w:rPr>
      <w:rFonts w:cs="Wingdings"/>
    </w:rPr>
  </w:style>
  <w:style w:type="character" w:customStyle="1" w:styleId="ListLabel457">
    <w:name w:val="ListLabel 457"/>
    <w:rsid w:val="00325E27"/>
    <w:rPr>
      <w:rFonts w:cs="Symbol"/>
    </w:rPr>
  </w:style>
  <w:style w:type="character" w:customStyle="1" w:styleId="ListLabel458">
    <w:name w:val="ListLabel 458"/>
    <w:rsid w:val="00325E27"/>
    <w:rPr>
      <w:rFonts w:cs="Courier New"/>
    </w:rPr>
  </w:style>
  <w:style w:type="character" w:customStyle="1" w:styleId="ListLabel459">
    <w:name w:val="ListLabel 459"/>
    <w:rsid w:val="00325E27"/>
    <w:rPr>
      <w:rFonts w:cs="Wingdings"/>
    </w:rPr>
  </w:style>
  <w:style w:type="character" w:customStyle="1" w:styleId="ListLabel460">
    <w:name w:val="ListLabel 460"/>
    <w:rsid w:val="00325E27"/>
    <w:rPr>
      <w:rFonts w:cs="Symbol"/>
    </w:rPr>
  </w:style>
  <w:style w:type="character" w:customStyle="1" w:styleId="ListLabel461">
    <w:name w:val="ListLabel 461"/>
    <w:rsid w:val="00325E27"/>
    <w:rPr>
      <w:rFonts w:cs="Courier New"/>
    </w:rPr>
  </w:style>
  <w:style w:type="character" w:customStyle="1" w:styleId="ListLabel462">
    <w:name w:val="ListLabel 462"/>
    <w:rsid w:val="00325E27"/>
    <w:rPr>
      <w:rFonts w:cs="Wingdings"/>
    </w:rPr>
  </w:style>
  <w:style w:type="character" w:customStyle="1" w:styleId="ListLabel463">
    <w:name w:val="ListLabel 463"/>
    <w:rsid w:val="00325E27"/>
    <w:rPr>
      <w:rFonts w:cs="Symbol"/>
    </w:rPr>
  </w:style>
  <w:style w:type="character" w:customStyle="1" w:styleId="ListLabel464">
    <w:name w:val="ListLabel 464"/>
    <w:rsid w:val="00325E27"/>
    <w:rPr>
      <w:rFonts w:cs="Courier New"/>
    </w:rPr>
  </w:style>
  <w:style w:type="character" w:customStyle="1" w:styleId="ListLabel465">
    <w:name w:val="ListLabel 465"/>
    <w:rsid w:val="00325E27"/>
    <w:rPr>
      <w:rFonts w:cs="Wingdings"/>
    </w:rPr>
  </w:style>
  <w:style w:type="character" w:customStyle="1" w:styleId="ListLabel466">
    <w:name w:val="ListLabel 466"/>
    <w:rsid w:val="00325E27"/>
    <w:rPr>
      <w:rFonts w:cs="Symbol"/>
    </w:rPr>
  </w:style>
  <w:style w:type="character" w:customStyle="1" w:styleId="ListLabel467">
    <w:name w:val="ListLabel 467"/>
    <w:rsid w:val="00325E27"/>
    <w:rPr>
      <w:rFonts w:cs="Courier New"/>
    </w:rPr>
  </w:style>
  <w:style w:type="character" w:customStyle="1" w:styleId="ListLabel468">
    <w:name w:val="ListLabel 468"/>
    <w:rsid w:val="00325E27"/>
    <w:rPr>
      <w:rFonts w:cs="Wingdings"/>
    </w:rPr>
  </w:style>
  <w:style w:type="character" w:customStyle="1" w:styleId="ListLabel469">
    <w:name w:val="ListLabel 469"/>
    <w:rsid w:val="00325E27"/>
    <w:rPr>
      <w:rFonts w:cs="Symbol"/>
    </w:rPr>
  </w:style>
  <w:style w:type="character" w:customStyle="1" w:styleId="ListLabel470">
    <w:name w:val="ListLabel 470"/>
    <w:rsid w:val="00325E27"/>
    <w:rPr>
      <w:rFonts w:cs="Courier New"/>
    </w:rPr>
  </w:style>
  <w:style w:type="character" w:customStyle="1" w:styleId="ListLabel471">
    <w:name w:val="ListLabel 471"/>
    <w:rsid w:val="00325E27"/>
    <w:rPr>
      <w:rFonts w:cs="Wingdings"/>
    </w:rPr>
  </w:style>
  <w:style w:type="character" w:customStyle="1" w:styleId="ListLabel472">
    <w:name w:val="ListLabel 472"/>
    <w:rsid w:val="00325E27"/>
    <w:rPr>
      <w:rFonts w:cs="Symbol"/>
    </w:rPr>
  </w:style>
  <w:style w:type="character" w:customStyle="1" w:styleId="ListLabel473">
    <w:name w:val="ListLabel 473"/>
    <w:rsid w:val="00325E27"/>
    <w:rPr>
      <w:rFonts w:cs="Courier New"/>
    </w:rPr>
  </w:style>
  <w:style w:type="character" w:customStyle="1" w:styleId="ListLabel474">
    <w:name w:val="ListLabel 474"/>
    <w:rsid w:val="00325E27"/>
    <w:rPr>
      <w:rFonts w:cs="Wingdings"/>
    </w:rPr>
  </w:style>
  <w:style w:type="character" w:customStyle="1" w:styleId="ListLabel475">
    <w:name w:val="ListLabel 475"/>
    <w:rsid w:val="00325E27"/>
    <w:rPr>
      <w:rFonts w:cs="Symbol"/>
    </w:rPr>
  </w:style>
  <w:style w:type="character" w:customStyle="1" w:styleId="ListLabel476">
    <w:name w:val="ListLabel 476"/>
    <w:rsid w:val="00325E27"/>
    <w:rPr>
      <w:rFonts w:cs="Courier New"/>
    </w:rPr>
  </w:style>
  <w:style w:type="character" w:customStyle="1" w:styleId="ListLabel477">
    <w:name w:val="ListLabel 477"/>
    <w:rsid w:val="00325E27"/>
    <w:rPr>
      <w:rFonts w:cs="Wingdings"/>
    </w:rPr>
  </w:style>
  <w:style w:type="character" w:customStyle="1" w:styleId="ListLabel478">
    <w:name w:val="ListLabel 478"/>
    <w:rsid w:val="00325E27"/>
    <w:rPr>
      <w:rFonts w:cs="Symbol"/>
    </w:rPr>
  </w:style>
  <w:style w:type="character" w:customStyle="1" w:styleId="ListLabel479">
    <w:name w:val="ListLabel 479"/>
    <w:rsid w:val="00325E27"/>
    <w:rPr>
      <w:rFonts w:cs="Courier New"/>
    </w:rPr>
  </w:style>
  <w:style w:type="character" w:customStyle="1" w:styleId="ListLabel480">
    <w:name w:val="ListLabel 480"/>
    <w:rsid w:val="00325E27"/>
    <w:rPr>
      <w:rFonts w:cs="Wingdings"/>
    </w:rPr>
  </w:style>
  <w:style w:type="character" w:customStyle="1" w:styleId="ListLabel481">
    <w:name w:val="ListLabel 481"/>
    <w:rsid w:val="00325E27"/>
    <w:rPr>
      <w:rFonts w:cs="Symbol"/>
    </w:rPr>
  </w:style>
  <w:style w:type="character" w:customStyle="1" w:styleId="ListLabel482">
    <w:name w:val="ListLabel 482"/>
    <w:rsid w:val="00325E27"/>
    <w:rPr>
      <w:rFonts w:cs="Courier New"/>
    </w:rPr>
  </w:style>
  <w:style w:type="character" w:customStyle="1" w:styleId="ListLabel483">
    <w:name w:val="ListLabel 483"/>
    <w:rsid w:val="00325E27"/>
    <w:rPr>
      <w:rFonts w:cs="Wingdings"/>
    </w:rPr>
  </w:style>
  <w:style w:type="character" w:customStyle="1" w:styleId="ListLabel484">
    <w:name w:val="ListLabel 484"/>
    <w:rsid w:val="00325E27"/>
    <w:rPr>
      <w:rFonts w:cs="Symbol"/>
    </w:rPr>
  </w:style>
  <w:style w:type="character" w:customStyle="1" w:styleId="ListLabel485">
    <w:name w:val="ListLabel 485"/>
    <w:rsid w:val="00325E27"/>
    <w:rPr>
      <w:rFonts w:cs="Courier New"/>
    </w:rPr>
  </w:style>
  <w:style w:type="character" w:customStyle="1" w:styleId="ListLabel486">
    <w:name w:val="ListLabel 486"/>
    <w:rsid w:val="00325E27"/>
    <w:rPr>
      <w:rFonts w:cs="Wingdings"/>
    </w:rPr>
  </w:style>
  <w:style w:type="character" w:customStyle="1" w:styleId="ListLabel487">
    <w:name w:val="ListLabel 487"/>
    <w:rsid w:val="00325E27"/>
    <w:rPr>
      <w:rFonts w:cs="Symbol"/>
    </w:rPr>
  </w:style>
  <w:style w:type="character" w:customStyle="1" w:styleId="ListLabel488">
    <w:name w:val="ListLabel 488"/>
    <w:rsid w:val="00325E27"/>
    <w:rPr>
      <w:rFonts w:cs="Courier New"/>
    </w:rPr>
  </w:style>
  <w:style w:type="character" w:customStyle="1" w:styleId="ListLabel489">
    <w:name w:val="ListLabel 489"/>
    <w:rsid w:val="00325E27"/>
    <w:rPr>
      <w:rFonts w:cs="Wingdings"/>
    </w:rPr>
  </w:style>
  <w:style w:type="character" w:customStyle="1" w:styleId="ListLabel490">
    <w:name w:val="ListLabel 490"/>
    <w:rsid w:val="00325E27"/>
    <w:rPr>
      <w:rFonts w:cs="Symbol"/>
    </w:rPr>
  </w:style>
  <w:style w:type="character" w:customStyle="1" w:styleId="ListLabel491">
    <w:name w:val="ListLabel 491"/>
    <w:rsid w:val="00325E27"/>
    <w:rPr>
      <w:rFonts w:cs="Courier New"/>
    </w:rPr>
  </w:style>
  <w:style w:type="character" w:customStyle="1" w:styleId="ListLabel492">
    <w:name w:val="ListLabel 492"/>
    <w:rsid w:val="00325E27"/>
    <w:rPr>
      <w:rFonts w:cs="Wingdings"/>
    </w:rPr>
  </w:style>
  <w:style w:type="character" w:customStyle="1" w:styleId="ListLabel493">
    <w:name w:val="ListLabel 493"/>
    <w:rsid w:val="00325E27"/>
    <w:rPr>
      <w:rFonts w:cs="Symbol"/>
    </w:rPr>
  </w:style>
  <w:style w:type="character" w:customStyle="1" w:styleId="ListLabel494">
    <w:name w:val="ListLabel 494"/>
    <w:rsid w:val="00325E27"/>
    <w:rPr>
      <w:rFonts w:cs="Courier New"/>
    </w:rPr>
  </w:style>
  <w:style w:type="character" w:customStyle="1" w:styleId="ListLabel495">
    <w:name w:val="ListLabel 495"/>
    <w:rsid w:val="00325E27"/>
    <w:rPr>
      <w:rFonts w:cs="Wingdings"/>
    </w:rPr>
  </w:style>
  <w:style w:type="character" w:customStyle="1" w:styleId="ListLabel496">
    <w:name w:val="ListLabel 496"/>
    <w:rsid w:val="00325E27"/>
    <w:rPr>
      <w:rFonts w:cs="Symbol"/>
    </w:rPr>
  </w:style>
  <w:style w:type="character" w:customStyle="1" w:styleId="ListLabel497">
    <w:name w:val="ListLabel 497"/>
    <w:rsid w:val="00325E27"/>
    <w:rPr>
      <w:rFonts w:cs="Courier New"/>
    </w:rPr>
  </w:style>
  <w:style w:type="character" w:customStyle="1" w:styleId="ListLabel498">
    <w:name w:val="ListLabel 498"/>
    <w:rsid w:val="00325E27"/>
    <w:rPr>
      <w:rFonts w:cs="Wingdings"/>
    </w:rPr>
  </w:style>
  <w:style w:type="character" w:customStyle="1" w:styleId="ListLabel499">
    <w:name w:val="ListLabel 499"/>
    <w:rsid w:val="00325E27"/>
    <w:rPr>
      <w:rFonts w:cs="Symbol"/>
    </w:rPr>
  </w:style>
  <w:style w:type="character" w:customStyle="1" w:styleId="ListLabel500">
    <w:name w:val="ListLabel 500"/>
    <w:rsid w:val="00325E27"/>
    <w:rPr>
      <w:rFonts w:cs="Courier New"/>
    </w:rPr>
  </w:style>
  <w:style w:type="character" w:customStyle="1" w:styleId="ListLabel501">
    <w:name w:val="ListLabel 501"/>
    <w:rsid w:val="00325E27"/>
    <w:rPr>
      <w:rFonts w:cs="Wingdings"/>
    </w:rPr>
  </w:style>
  <w:style w:type="character" w:customStyle="1" w:styleId="ListLabel502">
    <w:name w:val="ListLabel 502"/>
    <w:rsid w:val="00325E27"/>
    <w:rPr>
      <w:rFonts w:cs="Symbol"/>
    </w:rPr>
  </w:style>
  <w:style w:type="character" w:customStyle="1" w:styleId="ListLabel503">
    <w:name w:val="ListLabel 503"/>
    <w:rsid w:val="00325E27"/>
    <w:rPr>
      <w:rFonts w:cs="Courier New"/>
    </w:rPr>
  </w:style>
  <w:style w:type="character" w:customStyle="1" w:styleId="ListLabel504">
    <w:name w:val="ListLabel 504"/>
    <w:rsid w:val="00325E27"/>
    <w:rPr>
      <w:rFonts w:cs="Wingdings"/>
    </w:rPr>
  </w:style>
  <w:style w:type="character" w:customStyle="1" w:styleId="ListLabel505">
    <w:name w:val="ListLabel 505"/>
    <w:rsid w:val="00325E27"/>
    <w:rPr>
      <w:rFonts w:cs="Symbol"/>
    </w:rPr>
  </w:style>
  <w:style w:type="character" w:customStyle="1" w:styleId="ListLabel506">
    <w:name w:val="ListLabel 506"/>
    <w:rsid w:val="00325E27"/>
    <w:rPr>
      <w:rFonts w:cs="Courier New"/>
    </w:rPr>
  </w:style>
  <w:style w:type="character" w:customStyle="1" w:styleId="ListLabel507">
    <w:name w:val="ListLabel 507"/>
    <w:rsid w:val="00325E27"/>
    <w:rPr>
      <w:rFonts w:cs="Wingdings"/>
    </w:rPr>
  </w:style>
  <w:style w:type="character" w:customStyle="1" w:styleId="ListLabel508">
    <w:name w:val="ListLabel 508"/>
    <w:rsid w:val="00325E27"/>
    <w:rPr>
      <w:rFonts w:cs="Symbol"/>
    </w:rPr>
  </w:style>
  <w:style w:type="character" w:customStyle="1" w:styleId="ListLabel509">
    <w:name w:val="ListLabel 509"/>
    <w:rsid w:val="00325E27"/>
    <w:rPr>
      <w:rFonts w:cs="Courier New"/>
    </w:rPr>
  </w:style>
  <w:style w:type="character" w:customStyle="1" w:styleId="ListLabel510">
    <w:name w:val="ListLabel 510"/>
    <w:rsid w:val="00325E27"/>
    <w:rPr>
      <w:rFonts w:cs="Wingdings"/>
    </w:rPr>
  </w:style>
  <w:style w:type="character" w:customStyle="1" w:styleId="ListLabel511">
    <w:name w:val="ListLabel 511"/>
    <w:rsid w:val="00325E27"/>
    <w:rPr>
      <w:rFonts w:cs="Symbol"/>
    </w:rPr>
  </w:style>
  <w:style w:type="character" w:customStyle="1" w:styleId="ListLabel512">
    <w:name w:val="ListLabel 512"/>
    <w:rsid w:val="00325E27"/>
    <w:rPr>
      <w:rFonts w:cs="Courier New"/>
    </w:rPr>
  </w:style>
  <w:style w:type="character" w:customStyle="1" w:styleId="ListLabel513">
    <w:name w:val="ListLabel 513"/>
    <w:rsid w:val="00325E27"/>
    <w:rPr>
      <w:rFonts w:cs="Wingdings"/>
    </w:rPr>
  </w:style>
  <w:style w:type="character" w:customStyle="1" w:styleId="ListLabel514">
    <w:name w:val="ListLabel 514"/>
    <w:rsid w:val="00325E27"/>
    <w:rPr>
      <w:rFonts w:cs="Symbol"/>
    </w:rPr>
  </w:style>
  <w:style w:type="character" w:customStyle="1" w:styleId="ListLabel515">
    <w:name w:val="ListLabel 515"/>
    <w:rsid w:val="00325E27"/>
    <w:rPr>
      <w:rFonts w:cs="Courier New"/>
    </w:rPr>
  </w:style>
  <w:style w:type="character" w:customStyle="1" w:styleId="ListLabel516">
    <w:name w:val="ListLabel 516"/>
    <w:rsid w:val="00325E27"/>
    <w:rPr>
      <w:rFonts w:cs="Wingdings"/>
    </w:rPr>
  </w:style>
  <w:style w:type="character" w:customStyle="1" w:styleId="ListLabel517">
    <w:name w:val="ListLabel 517"/>
    <w:rsid w:val="00325E27"/>
    <w:rPr>
      <w:rFonts w:cs="Symbol"/>
    </w:rPr>
  </w:style>
  <w:style w:type="character" w:customStyle="1" w:styleId="ListLabel518">
    <w:name w:val="ListLabel 518"/>
    <w:rsid w:val="00325E27"/>
    <w:rPr>
      <w:rFonts w:cs="Courier New"/>
    </w:rPr>
  </w:style>
  <w:style w:type="character" w:customStyle="1" w:styleId="ListLabel519">
    <w:name w:val="ListLabel 519"/>
    <w:rsid w:val="00325E27"/>
    <w:rPr>
      <w:rFonts w:cs="Wingdings"/>
    </w:rPr>
  </w:style>
  <w:style w:type="character" w:customStyle="1" w:styleId="ListLabel520">
    <w:name w:val="ListLabel 520"/>
    <w:rsid w:val="00325E27"/>
    <w:rPr>
      <w:rFonts w:cs="Symbol"/>
    </w:rPr>
  </w:style>
  <w:style w:type="character" w:customStyle="1" w:styleId="ListLabel521">
    <w:name w:val="ListLabel 521"/>
    <w:rsid w:val="00325E27"/>
    <w:rPr>
      <w:rFonts w:cs="Courier New"/>
    </w:rPr>
  </w:style>
  <w:style w:type="character" w:customStyle="1" w:styleId="ListLabel522">
    <w:name w:val="ListLabel 522"/>
    <w:rsid w:val="00325E27"/>
    <w:rPr>
      <w:rFonts w:cs="Wingdings"/>
    </w:rPr>
  </w:style>
  <w:style w:type="character" w:customStyle="1" w:styleId="ListLabel523">
    <w:name w:val="ListLabel 523"/>
    <w:rsid w:val="00325E27"/>
    <w:rPr>
      <w:rFonts w:cs="Symbol"/>
    </w:rPr>
  </w:style>
  <w:style w:type="character" w:customStyle="1" w:styleId="ListLabel524">
    <w:name w:val="ListLabel 524"/>
    <w:rsid w:val="00325E27"/>
    <w:rPr>
      <w:rFonts w:cs="Courier New"/>
    </w:rPr>
  </w:style>
  <w:style w:type="character" w:customStyle="1" w:styleId="ListLabel525">
    <w:name w:val="ListLabel 525"/>
    <w:rsid w:val="00325E27"/>
    <w:rPr>
      <w:rFonts w:cs="Wingdings"/>
    </w:rPr>
  </w:style>
  <w:style w:type="character" w:customStyle="1" w:styleId="ListLabel526">
    <w:name w:val="ListLabel 526"/>
    <w:rsid w:val="00325E27"/>
    <w:rPr>
      <w:rFonts w:cs="Symbol"/>
    </w:rPr>
  </w:style>
  <w:style w:type="character" w:customStyle="1" w:styleId="ListLabel527">
    <w:name w:val="ListLabel 527"/>
    <w:rsid w:val="00325E27"/>
    <w:rPr>
      <w:rFonts w:cs="Courier New"/>
    </w:rPr>
  </w:style>
  <w:style w:type="character" w:customStyle="1" w:styleId="ListLabel528">
    <w:name w:val="ListLabel 528"/>
    <w:rsid w:val="00325E27"/>
    <w:rPr>
      <w:rFonts w:cs="Wingdings"/>
    </w:rPr>
  </w:style>
  <w:style w:type="character" w:customStyle="1" w:styleId="ListLabel529">
    <w:name w:val="ListLabel 529"/>
    <w:rsid w:val="00325E27"/>
    <w:rPr>
      <w:rFonts w:cs="Symbol"/>
    </w:rPr>
  </w:style>
  <w:style w:type="character" w:customStyle="1" w:styleId="ListLabel530">
    <w:name w:val="ListLabel 530"/>
    <w:rsid w:val="00325E27"/>
    <w:rPr>
      <w:rFonts w:cs="Courier New"/>
    </w:rPr>
  </w:style>
  <w:style w:type="character" w:customStyle="1" w:styleId="ListLabel531">
    <w:name w:val="ListLabel 531"/>
    <w:rsid w:val="00325E27"/>
    <w:rPr>
      <w:rFonts w:cs="Wingdings"/>
    </w:rPr>
  </w:style>
  <w:style w:type="character" w:customStyle="1" w:styleId="ListLabel532">
    <w:name w:val="ListLabel 532"/>
    <w:rsid w:val="00325E27"/>
    <w:rPr>
      <w:rFonts w:cs="Symbol"/>
    </w:rPr>
  </w:style>
  <w:style w:type="character" w:customStyle="1" w:styleId="ListLabel533">
    <w:name w:val="ListLabel 533"/>
    <w:rsid w:val="00325E27"/>
    <w:rPr>
      <w:rFonts w:cs="Courier New"/>
    </w:rPr>
  </w:style>
  <w:style w:type="character" w:customStyle="1" w:styleId="ListLabel534">
    <w:name w:val="ListLabel 534"/>
    <w:rsid w:val="00325E27"/>
    <w:rPr>
      <w:rFonts w:cs="Wingdings"/>
    </w:rPr>
  </w:style>
  <w:style w:type="character" w:customStyle="1" w:styleId="ListLabel535">
    <w:name w:val="ListLabel 535"/>
    <w:rsid w:val="00325E27"/>
    <w:rPr>
      <w:rFonts w:cs="Symbol"/>
    </w:rPr>
  </w:style>
  <w:style w:type="character" w:customStyle="1" w:styleId="ListLabel536">
    <w:name w:val="ListLabel 536"/>
    <w:rsid w:val="00325E27"/>
    <w:rPr>
      <w:rFonts w:cs="Courier New"/>
    </w:rPr>
  </w:style>
  <w:style w:type="character" w:customStyle="1" w:styleId="ListLabel537">
    <w:name w:val="ListLabel 537"/>
    <w:rsid w:val="00325E27"/>
    <w:rPr>
      <w:rFonts w:cs="Wingdings"/>
    </w:rPr>
  </w:style>
  <w:style w:type="character" w:customStyle="1" w:styleId="ListLabel538">
    <w:name w:val="ListLabel 538"/>
    <w:rsid w:val="00325E27"/>
    <w:rPr>
      <w:rFonts w:cs="Symbol"/>
    </w:rPr>
  </w:style>
  <w:style w:type="character" w:customStyle="1" w:styleId="ListLabel539">
    <w:name w:val="ListLabel 539"/>
    <w:rsid w:val="00325E27"/>
    <w:rPr>
      <w:rFonts w:cs="Courier New"/>
    </w:rPr>
  </w:style>
  <w:style w:type="character" w:customStyle="1" w:styleId="ListLabel540">
    <w:name w:val="ListLabel 540"/>
    <w:rsid w:val="00325E27"/>
    <w:rPr>
      <w:rFonts w:cs="Wingdings"/>
    </w:rPr>
  </w:style>
  <w:style w:type="character" w:customStyle="1" w:styleId="ListLabel541">
    <w:name w:val="ListLabel 541"/>
    <w:rsid w:val="00325E27"/>
    <w:rPr>
      <w:rFonts w:cs="Symbol"/>
    </w:rPr>
  </w:style>
  <w:style w:type="character" w:customStyle="1" w:styleId="ListLabel542">
    <w:name w:val="ListLabel 542"/>
    <w:rsid w:val="00325E27"/>
    <w:rPr>
      <w:rFonts w:cs="Courier New"/>
    </w:rPr>
  </w:style>
  <w:style w:type="character" w:customStyle="1" w:styleId="ListLabel543">
    <w:name w:val="ListLabel 543"/>
    <w:rsid w:val="00325E27"/>
    <w:rPr>
      <w:rFonts w:cs="Wingdings"/>
    </w:rPr>
  </w:style>
  <w:style w:type="character" w:customStyle="1" w:styleId="ListLabel544">
    <w:name w:val="ListLabel 544"/>
    <w:rsid w:val="00325E27"/>
    <w:rPr>
      <w:rFonts w:cs="Symbol"/>
    </w:rPr>
  </w:style>
  <w:style w:type="character" w:customStyle="1" w:styleId="ListLabel545">
    <w:name w:val="ListLabel 545"/>
    <w:rsid w:val="00325E27"/>
    <w:rPr>
      <w:rFonts w:cs="Courier New"/>
    </w:rPr>
  </w:style>
  <w:style w:type="character" w:customStyle="1" w:styleId="ListLabel546">
    <w:name w:val="ListLabel 546"/>
    <w:rsid w:val="00325E27"/>
    <w:rPr>
      <w:rFonts w:cs="Wingdings"/>
    </w:rPr>
  </w:style>
  <w:style w:type="character" w:customStyle="1" w:styleId="ListLabel547">
    <w:name w:val="ListLabel 547"/>
    <w:rsid w:val="00325E27"/>
    <w:rPr>
      <w:rFonts w:cs="Symbol"/>
    </w:rPr>
  </w:style>
  <w:style w:type="character" w:customStyle="1" w:styleId="ListLabel548">
    <w:name w:val="ListLabel 548"/>
    <w:rsid w:val="00325E27"/>
    <w:rPr>
      <w:rFonts w:cs="Courier New"/>
    </w:rPr>
  </w:style>
  <w:style w:type="character" w:customStyle="1" w:styleId="ListLabel549">
    <w:name w:val="ListLabel 549"/>
    <w:rsid w:val="00325E27"/>
    <w:rPr>
      <w:rFonts w:cs="Wingdings"/>
    </w:rPr>
  </w:style>
  <w:style w:type="character" w:customStyle="1" w:styleId="ListLabel550">
    <w:name w:val="ListLabel 550"/>
    <w:rsid w:val="00325E27"/>
    <w:rPr>
      <w:rFonts w:cs="Symbol"/>
    </w:rPr>
  </w:style>
  <w:style w:type="character" w:customStyle="1" w:styleId="ListLabel551">
    <w:name w:val="ListLabel 551"/>
    <w:rsid w:val="00325E27"/>
    <w:rPr>
      <w:rFonts w:cs="Courier New"/>
    </w:rPr>
  </w:style>
  <w:style w:type="character" w:customStyle="1" w:styleId="ListLabel552">
    <w:name w:val="ListLabel 552"/>
    <w:rsid w:val="00325E27"/>
    <w:rPr>
      <w:rFonts w:cs="Wingdings"/>
    </w:rPr>
  </w:style>
  <w:style w:type="character" w:customStyle="1" w:styleId="ListLabel553">
    <w:name w:val="ListLabel 553"/>
    <w:rsid w:val="00325E27"/>
    <w:rPr>
      <w:rFonts w:cs="Symbol"/>
    </w:rPr>
  </w:style>
  <w:style w:type="character" w:customStyle="1" w:styleId="ListLabel554">
    <w:name w:val="ListLabel 554"/>
    <w:rsid w:val="00325E27"/>
    <w:rPr>
      <w:rFonts w:cs="Courier New"/>
    </w:rPr>
  </w:style>
  <w:style w:type="character" w:customStyle="1" w:styleId="ListLabel555">
    <w:name w:val="ListLabel 555"/>
    <w:rsid w:val="00325E27"/>
    <w:rPr>
      <w:rFonts w:cs="Wingdings"/>
    </w:rPr>
  </w:style>
  <w:style w:type="character" w:customStyle="1" w:styleId="ListLabel556">
    <w:name w:val="ListLabel 556"/>
    <w:rsid w:val="00325E27"/>
    <w:rPr>
      <w:rFonts w:cs="Symbol"/>
    </w:rPr>
  </w:style>
  <w:style w:type="character" w:customStyle="1" w:styleId="ListLabel557">
    <w:name w:val="ListLabel 557"/>
    <w:rsid w:val="00325E27"/>
    <w:rPr>
      <w:rFonts w:cs="Courier New"/>
    </w:rPr>
  </w:style>
  <w:style w:type="character" w:customStyle="1" w:styleId="ListLabel558">
    <w:name w:val="ListLabel 558"/>
    <w:rsid w:val="00325E27"/>
    <w:rPr>
      <w:rFonts w:cs="Wingdings"/>
    </w:rPr>
  </w:style>
  <w:style w:type="character" w:customStyle="1" w:styleId="ListLabel559">
    <w:name w:val="ListLabel 559"/>
    <w:rsid w:val="00325E27"/>
    <w:rPr>
      <w:rFonts w:cs="Symbol"/>
    </w:rPr>
  </w:style>
  <w:style w:type="character" w:customStyle="1" w:styleId="ListLabel560">
    <w:name w:val="ListLabel 560"/>
    <w:rsid w:val="00325E27"/>
    <w:rPr>
      <w:rFonts w:cs="Courier New"/>
    </w:rPr>
  </w:style>
  <w:style w:type="character" w:customStyle="1" w:styleId="ListLabel561">
    <w:name w:val="ListLabel 561"/>
    <w:rsid w:val="00325E27"/>
    <w:rPr>
      <w:rFonts w:cs="Wingdings"/>
    </w:rPr>
  </w:style>
  <w:style w:type="character" w:customStyle="1" w:styleId="ListLabel562">
    <w:name w:val="ListLabel 562"/>
    <w:rsid w:val="00325E27"/>
    <w:rPr>
      <w:rFonts w:cs="Symbol"/>
    </w:rPr>
  </w:style>
  <w:style w:type="character" w:customStyle="1" w:styleId="ListLabel563">
    <w:name w:val="ListLabel 563"/>
    <w:rsid w:val="00325E27"/>
    <w:rPr>
      <w:rFonts w:cs="Courier New"/>
    </w:rPr>
  </w:style>
  <w:style w:type="character" w:customStyle="1" w:styleId="ListLabel564">
    <w:name w:val="ListLabel 564"/>
    <w:rsid w:val="00325E27"/>
    <w:rPr>
      <w:rFonts w:cs="Wingdings"/>
    </w:rPr>
  </w:style>
  <w:style w:type="character" w:customStyle="1" w:styleId="ListLabel565">
    <w:name w:val="ListLabel 565"/>
    <w:rsid w:val="00325E27"/>
    <w:rPr>
      <w:rFonts w:cs="Symbol"/>
    </w:rPr>
  </w:style>
  <w:style w:type="character" w:customStyle="1" w:styleId="ListLabel566">
    <w:name w:val="ListLabel 566"/>
    <w:rsid w:val="00325E27"/>
    <w:rPr>
      <w:rFonts w:cs="Courier New"/>
    </w:rPr>
  </w:style>
  <w:style w:type="character" w:customStyle="1" w:styleId="ListLabel567">
    <w:name w:val="ListLabel 567"/>
    <w:rsid w:val="00325E27"/>
    <w:rPr>
      <w:rFonts w:cs="Wingdings"/>
    </w:rPr>
  </w:style>
  <w:style w:type="character" w:customStyle="1" w:styleId="ListLabel568">
    <w:name w:val="ListLabel 568"/>
    <w:rsid w:val="00325E27"/>
    <w:rPr>
      <w:rFonts w:cs="Symbol"/>
    </w:rPr>
  </w:style>
  <w:style w:type="character" w:customStyle="1" w:styleId="ListLabel569">
    <w:name w:val="ListLabel 569"/>
    <w:rsid w:val="00325E27"/>
    <w:rPr>
      <w:rFonts w:cs="Courier New"/>
    </w:rPr>
  </w:style>
  <w:style w:type="character" w:customStyle="1" w:styleId="ListLabel570">
    <w:name w:val="ListLabel 570"/>
    <w:rsid w:val="00325E27"/>
    <w:rPr>
      <w:rFonts w:cs="Wingdings"/>
    </w:rPr>
  </w:style>
  <w:style w:type="character" w:customStyle="1" w:styleId="ListLabel571">
    <w:name w:val="ListLabel 571"/>
    <w:rsid w:val="00325E27"/>
    <w:rPr>
      <w:rFonts w:cs="Symbol"/>
    </w:rPr>
  </w:style>
  <w:style w:type="character" w:customStyle="1" w:styleId="ListLabel572">
    <w:name w:val="ListLabel 572"/>
    <w:rsid w:val="00325E27"/>
    <w:rPr>
      <w:rFonts w:cs="Courier New"/>
    </w:rPr>
  </w:style>
  <w:style w:type="character" w:customStyle="1" w:styleId="ListLabel573">
    <w:name w:val="ListLabel 573"/>
    <w:rsid w:val="00325E27"/>
    <w:rPr>
      <w:rFonts w:cs="Wingdings"/>
    </w:rPr>
  </w:style>
  <w:style w:type="character" w:customStyle="1" w:styleId="ListLabel574">
    <w:name w:val="ListLabel 574"/>
    <w:rsid w:val="00325E27"/>
    <w:rPr>
      <w:rFonts w:cs="Symbol"/>
    </w:rPr>
  </w:style>
  <w:style w:type="character" w:customStyle="1" w:styleId="ListLabel575">
    <w:name w:val="ListLabel 575"/>
    <w:rsid w:val="00325E27"/>
    <w:rPr>
      <w:rFonts w:cs="Courier New"/>
    </w:rPr>
  </w:style>
  <w:style w:type="character" w:customStyle="1" w:styleId="ListLabel576">
    <w:name w:val="ListLabel 576"/>
    <w:rsid w:val="00325E27"/>
    <w:rPr>
      <w:rFonts w:cs="Wingdings"/>
    </w:rPr>
  </w:style>
  <w:style w:type="character" w:customStyle="1" w:styleId="ListLabel577">
    <w:name w:val="ListLabel 577"/>
    <w:rsid w:val="00325E27"/>
    <w:rPr>
      <w:rFonts w:cs="Symbol"/>
    </w:rPr>
  </w:style>
  <w:style w:type="character" w:customStyle="1" w:styleId="ListLabel578">
    <w:name w:val="ListLabel 578"/>
    <w:rsid w:val="00325E27"/>
    <w:rPr>
      <w:rFonts w:cs="Courier New"/>
    </w:rPr>
  </w:style>
  <w:style w:type="character" w:customStyle="1" w:styleId="ListLabel579">
    <w:name w:val="ListLabel 579"/>
    <w:rsid w:val="00325E27"/>
    <w:rPr>
      <w:rFonts w:cs="Wingdings"/>
    </w:rPr>
  </w:style>
  <w:style w:type="character" w:customStyle="1" w:styleId="ListLabel580">
    <w:name w:val="ListLabel 580"/>
    <w:rsid w:val="00325E27"/>
    <w:rPr>
      <w:rFonts w:cs="Symbol"/>
    </w:rPr>
  </w:style>
  <w:style w:type="character" w:customStyle="1" w:styleId="ListLabel581">
    <w:name w:val="ListLabel 581"/>
    <w:rsid w:val="00325E27"/>
    <w:rPr>
      <w:rFonts w:cs="Courier New"/>
    </w:rPr>
  </w:style>
  <w:style w:type="character" w:customStyle="1" w:styleId="ListLabel582">
    <w:name w:val="ListLabel 582"/>
    <w:rsid w:val="00325E27"/>
    <w:rPr>
      <w:rFonts w:cs="Wingdings"/>
    </w:rPr>
  </w:style>
  <w:style w:type="character" w:customStyle="1" w:styleId="ListLabel583">
    <w:name w:val="ListLabel 583"/>
    <w:rsid w:val="00325E27"/>
    <w:rPr>
      <w:rFonts w:cs="Symbol"/>
    </w:rPr>
  </w:style>
  <w:style w:type="character" w:customStyle="1" w:styleId="ListLabel584">
    <w:name w:val="ListLabel 584"/>
    <w:rsid w:val="00325E27"/>
    <w:rPr>
      <w:rFonts w:cs="Courier New"/>
    </w:rPr>
  </w:style>
  <w:style w:type="character" w:customStyle="1" w:styleId="ListLabel585">
    <w:name w:val="ListLabel 585"/>
    <w:rsid w:val="00325E27"/>
    <w:rPr>
      <w:rFonts w:cs="Wingdings"/>
    </w:rPr>
  </w:style>
  <w:style w:type="character" w:customStyle="1" w:styleId="ListLabel586">
    <w:name w:val="ListLabel 586"/>
    <w:rsid w:val="00325E27"/>
    <w:rPr>
      <w:rFonts w:cs="Symbol"/>
    </w:rPr>
  </w:style>
  <w:style w:type="character" w:customStyle="1" w:styleId="ListLabel587">
    <w:name w:val="ListLabel 587"/>
    <w:rsid w:val="00325E27"/>
    <w:rPr>
      <w:rFonts w:cs="Courier New"/>
    </w:rPr>
  </w:style>
  <w:style w:type="character" w:customStyle="1" w:styleId="ListLabel588">
    <w:name w:val="ListLabel 588"/>
    <w:rsid w:val="00325E27"/>
    <w:rPr>
      <w:rFonts w:cs="Wingdings"/>
    </w:rPr>
  </w:style>
  <w:style w:type="character" w:customStyle="1" w:styleId="ListLabel589">
    <w:name w:val="ListLabel 589"/>
    <w:rsid w:val="00325E27"/>
    <w:rPr>
      <w:rFonts w:cs="Symbol"/>
    </w:rPr>
  </w:style>
  <w:style w:type="character" w:customStyle="1" w:styleId="ListLabel590">
    <w:name w:val="ListLabel 590"/>
    <w:rsid w:val="00325E27"/>
    <w:rPr>
      <w:rFonts w:cs="Courier New"/>
    </w:rPr>
  </w:style>
  <w:style w:type="character" w:customStyle="1" w:styleId="ListLabel591">
    <w:name w:val="ListLabel 591"/>
    <w:rsid w:val="00325E27"/>
    <w:rPr>
      <w:rFonts w:cs="Wingdings"/>
    </w:rPr>
  </w:style>
  <w:style w:type="character" w:customStyle="1" w:styleId="ListLabel592">
    <w:name w:val="ListLabel 592"/>
    <w:rsid w:val="00325E27"/>
    <w:rPr>
      <w:rFonts w:cs="Symbol"/>
    </w:rPr>
  </w:style>
  <w:style w:type="character" w:customStyle="1" w:styleId="ListLabel593">
    <w:name w:val="ListLabel 593"/>
    <w:rsid w:val="00325E27"/>
    <w:rPr>
      <w:rFonts w:cs="Courier New"/>
    </w:rPr>
  </w:style>
  <w:style w:type="character" w:customStyle="1" w:styleId="ListLabel594">
    <w:name w:val="ListLabel 594"/>
    <w:rsid w:val="00325E27"/>
    <w:rPr>
      <w:rFonts w:cs="Wingdings"/>
    </w:rPr>
  </w:style>
  <w:style w:type="character" w:customStyle="1" w:styleId="ListLabel595">
    <w:name w:val="ListLabel 595"/>
    <w:rsid w:val="00325E27"/>
    <w:rPr>
      <w:rFonts w:cs="Symbol"/>
    </w:rPr>
  </w:style>
  <w:style w:type="character" w:customStyle="1" w:styleId="ListLabel596">
    <w:name w:val="ListLabel 596"/>
    <w:rsid w:val="00325E27"/>
    <w:rPr>
      <w:rFonts w:cs="Courier New"/>
    </w:rPr>
  </w:style>
  <w:style w:type="character" w:customStyle="1" w:styleId="ListLabel597">
    <w:name w:val="ListLabel 597"/>
    <w:rsid w:val="00325E27"/>
    <w:rPr>
      <w:rFonts w:cs="Wingdings"/>
    </w:rPr>
  </w:style>
  <w:style w:type="character" w:customStyle="1" w:styleId="ListLabel598">
    <w:name w:val="ListLabel 598"/>
    <w:rsid w:val="00325E27"/>
    <w:rPr>
      <w:rFonts w:cs="Symbol"/>
    </w:rPr>
  </w:style>
  <w:style w:type="character" w:customStyle="1" w:styleId="ListLabel599">
    <w:name w:val="ListLabel 599"/>
    <w:rsid w:val="00325E27"/>
    <w:rPr>
      <w:rFonts w:cs="Courier New"/>
    </w:rPr>
  </w:style>
  <w:style w:type="character" w:customStyle="1" w:styleId="ListLabel600">
    <w:name w:val="ListLabel 600"/>
    <w:rsid w:val="00325E27"/>
    <w:rPr>
      <w:rFonts w:cs="Wingdings"/>
    </w:rPr>
  </w:style>
  <w:style w:type="character" w:customStyle="1" w:styleId="ListLabel601">
    <w:name w:val="ListLabel 601"/>
    <w:rsid w:val="00325E27"/>
    <w:rPr>
      <w:rFonts w:cs="Symbol"/>
    </w:rPr>
  </w:style>
  <w:style w:type="character" w:customStyle="1" w:styleId="ListLabel602">
    <w:name w:val="ListLabel 602"/>
    <w:rsid w:val="00325E27"/>
    <w:rPr>
      <w:rFonts w:cs="Courier New"/>
    </w:rPr>
  </w:style>
  <w:style w:type="character" w:customStyle="1" w:styleId="ListLabel603">
    <w:name w:val="ListLabel 603"/>
    <w:rsid w:val="00325E27"/>
    <w:rPr>
      <w:rFonts w:cs="Wingdings"/>
    </w:rPr>
  </w:style>
  <w:style w:type="character" w:customStyle="1" w:styleId="ListLabel604">
    <w:name w:val="ListLabel 604"/>
    <w:rsid w:val="00325E27"/>
    <w:rPr>
      <w:rFonts w:cs="Symbol"/>
    </w:rPr>
  </w:style>
  <w:style w:type="character" w:customStyle="1" w:styleId="ListLabel605">
    <w:name w:val="ListLabel 605"/>
    <w:rsid w:val="00325E27"/>
    <w:rPr>
      <w:rFonts w:cs="Courier New"/>
    </w:rPr>
  </w:style>
  <w:style w:type="character" w:customStyle="1" w:styleId="ListLabel606">
    <w:name w:val="ListLabel 606"/>
    <w:rsid w:val="00325E27"/>
    <w:rPr>
      <w:rFonts w:cs="Wingdings"/>
    </w:rPr>
  </w:style>
  <w:style w:type="character" w:customStyle="1" w:styleId="ListLabel607">
    <w:name w:val="ListLabel 607"/>
    <w:rsid w:val="00325E27"/>
    <w:rPr>
      <w:rFonts w:cs="Symbol"/>
    </w:rPr>
  </w:style>
  <w:style w:type="character" w:customStyle="1" w:styleId="ListLabel608">
    <w:name w:val="ListLabel 608"/>
    <w:rsid w:val="00325E27"/>
    <w:rPr>
      <w:rFonts w:cs="Courier New"/>
    </w:rPr>
  </w:style>
  <w:style w:type="character" w:customStyle="1" w:styleId="ListLabel609">
    <w:name w:val="ListLabel 609"/>
    <w:rsid w:val="00325E27"/>
    <w:rPr>
      <w:rFonts w:cs="Wingdings"/>
    </w:rPr>
  </w:style>
  <w:style w:type="character" w:customStyle="1" w:styleId="ListLabel610">
    <w:name w:val="ListLabel 610"/>
    <w:rsid w:val="00325E27"/>
    <w:rPr>
      <w:rFonts w:cs="Symbol"/>
    </w:rPr>
  </w:style>
  <w:style w:type="character" w:customStyle="1" w:styleId="ListLabel611">
    <w:name w:val="ListLabel 611"/>
    <w:rsid w:val="00325E27"/>
    <w:rPr>
      <w:rFonts w:cs="Courier New"/>
    </w:rPr>
  </w:style>
  <w:style w:type="character" w:customStyle="1" w:styleId="ListLabel612">
    <w:name w:val="ListLabel 612"/>
    <w:rsid w:val="00325E27"/>
    <w:rPr>
      <w:rFonts w:cs="Wingdings"/>
    </w:rPr>
  </w:style>
  <w:style w:type="character" w:customStyle="1" w:styleId="ListLabel613">
    <w:name w:val="ListLabel 613"/>
    <w:rsid w:val="00325E27"/>
    <w:rPr>
      <w:rFonts w:cs="Symbol"/>
    </w:rPr>
  </w:style>
  <w:style w:type="character" w:customStyle="1" w:styleId="ListLabel614">
    <w:name w:val="ListLabel 614"/>
    <w:rsid w:val="00325E27"/>
    <w:rPr>
      <w:rFonts w:cs="Courier New"/>
    </w:rPr>
  </w:style>
  <w:style w:type="character" w:customStyle="1" w:styleId="ListLabel615">
    <w:name w:val="ListLabel 615"/>
    <w:rsid w:val="00325E27"/>
    <w:rPr>
      <w:rFonts w:cs="Wingdings"/>
    </w:rPr>
  </w:style>
  <w:style w:type="character" w:customStyle="1" w:styleId="ListLabel616">
    <w:name w:val="ListLabel 616"/>
    <w:rsid w:val="00325E27"/>
    <w:rPr>
      <w:rFonts w:cs="Symbol"/>
    </w:rPr>
  </w:style>
  <w:style w:type="character" w:customStyle="1" w:styleId="ListLabel617">
    <w:name w:val="ListLabel 617"/>
    <w:rsid w:val="00325E27"/>
    <w:rPr>
      <w:rFonts w:cs="Courier New"/>
    </w:rPr>
  </w:style>
  <w:style w:type="character" w:customStyle="1" w:styleId="ListLabel618">
    <w:name w:val="ListLabel 618"/>
    <w:rsid w:val="00325E27"/>
    <w:rPr>
      <w:rFonts w:cs="Wingdings"/>
    </w:rPr>
  </w:style>
  <w:style w:type="character" w:customStyle="1" w:styleId="ListLabel619">
    <w:name w:val="ListLabel 619"/>
    <w:rsid w:val="00325E27"/>
    <w:rPr>
      <w:rFonts w:cs="Symbol"/>
    </w:rPr>
  </w:style>
  <w:style w:type="character" w:customStyle="1" w:styleId="ListLabel620">
    <w:name w:val="ListLabel 620"/>
    <w:rsid w:val="00325E27"/>
    <w:rPr>
      <w:rFonts w:cs="Courier New"/>
    </w:rPr>
  </w:style>
  <w:style w:type="character" w:customStyle="1" w:styleId="ListLabel621">
    <w:name w:val="ListLabel 621"/>
    <w:rsid w:val="00325E27"/>
    <w:rPr>
      <w:rFonts w:cs="Wingdings"/>
    </w:rPr>
  </w:style>
  <w:style w:type="character" w:customStyle="1" w:styleId="ListLabel622">
    <w:name w:val="ListLabel 622"/>
    <w:rsid w:val="00325E27"/>
    <w:rPr>
      <w:rFonts w:cs="Symbol"/>
    </w:rPr>
  </w:style>
  <w:style w:type="character" w:customStyle="1" w:styleId="ListLabel623">
    <w:name w:val="ListLabel 623"/>
    <w:rsid w:val="00325E27"/>
    <w:rPr>
      <w:rFonts w:cs="Courier New"/>
    </w:rPr>
  </w:style>
  <w:style w:type="character" w:customStyle="1" w:styleId="ListLabel624">
    <w:name w:val="ListLabel 624"/>
    <w:rsid w:val="00325E27"/>
    <w:rPr>
      <w:rFonts w:cs="Wingdings"/>
    </w:rPr>
  </w:style>
  <w:style w:type="character" w:customStyle="1" w:styleId="ListLabel625">
    <w:name w:val="ListLabel 625"/>
    <w:rsid w:val="00325E27"/>
    <w:rPr>
      <w:rFonts w:cs="Symbol"/>
    </w:rPr>
  </w:style>
  <w:style w:type="character" w:customStyle="1" w:styleId="ListLabel626">
    <w:name w:val="ListLabel 626"/>
    <w:rsid w:val="00325E27"/>
    <w:rPr>
      <w:rFonts w:cs="Courier New"/>
    </w:rPr>
  </w:style>
  <w:style w:type="character" w:customStyle="1" w:styleId="ListLabel627">
    <w:name w:val="ListLabel 627"/>
    <w:rsid w:val="00325E27"/>
    <w:rPr>
      <w:rFonts w:cs="Wingdings"/>
    </w:rPr>
  </w:style>
  <w:style w:type="character" w:customStyle="1" w:styleId="ListLabel628">
    <w:name w:val="ListLabel 628"/>
    <w:rsid w:val="00325E27"/>
    <w:rPr>
      <w:rFonts w:cs="Symbol"/>
    </w:rPr>
  </w:style>
  <w:style w:type="character" w:customStyle="1" w:styleId="ListLabel629">
    <w:name w:val="ListLabel 629"/>
    <w:rsid w:val="00325E27"/>
    <w:rPr>
      <w:rFonts w:cs="Courier New"/>
    </w:rPr>
  </w:style>
  <w:style w:type="character" w:customStyle="1" w:styleId="ListLabel630">
    <w:name w:val="ListLabel 630"/>
    <w:rsid w:val="00325E27"/>
    <w:rPr>
      <w:rFonts w:cs="Wingdings"/>
    </w:rPr>
  </w:style>
  <w:style w:type="character" w:customStyle="1" w:styleId="ListLabel631">
    <w:name w:val="ListLabel 631"/>
    <w:rsid w:val="00325E27"/>
    <w:rPr>
      <w:rFonts w:cs="Symbol"/>
    </w:rPr>
  </w:style>
  <w:style w:type="character" w:customStyle="1" w:styleId="ListLabel632">
    <w:name w:val="ListLabel 632"/>
    <w:rsid w:val="00325E27"/>
    <w:rPr>
      <w:rFonts w:cs="Courier New"/>
    </w:rPr>
  </w:style>
  <w:style w:type="character" w:customStyle="1" w:styleId="ListLabel633">
    <w:name w:val="ListLabel 633"/>
    <w:rsid w:val="00325E27"/>
    <w:rPr>
      <w:rFonts w:cs="Wingdings"/>
    </w:rPr>
  </w:style>
  <w:style w:type="character" w:customStyle="1" w:styleId="ListLabel634">
    <w:name w:val="ListLabel 634"/>
    <w:rsid w:val="00325E27"/>
    <w:rPr>
      <w:rFonts w:cs="Symbol"/>
    </w:rPr>
  </w:style>
  <w:style w:type="character" w:customStyle="1" w:styleId="ListLabel635">
    <w:name w:val="ListLabel 635"/>
    <w:rsid w:val="00325E27"/>
    <w:rPr>
      <w:rFonts w:cs="Courier New"/>
    </w:rPr>
  </w:style>
  <w:style w:type="character" w:customStyle="1" w:styleId="ListLabel636">
    <w:name w:val="ListLabel 636"/>
    <w:rsid w:val="00325E27"/>
    <w:rPr>
      <w:rFonts w:cs="Wingdings"/>
    </w:rPr>
  </w:style>
  <w:style w:type="character" w:customStyle="1" w:styleId="ListLabel637">
    <w:name w:val="ListLabel 637"/>
    <w:rsid w:val="00325E27"/>
    <w:rPr>
      <w:rFonts w:cs="Symbol"/>
    </w:rPr>
  </w:style>
  <w:style w:type="character" w:customStyle="1" w:styleId="ListLabel638">
    <w:name w:val="ListLabel 638"/>
    <w:rsid w:val="00325E27"/>
    <w:rPr>
      <w:rFonts w:cs="Courier New"/>
    </w:rPr>
  </w:style>
  <w:style w:type="character" w:customStyle="1" w:styleId="ListLabel639">
    <w:name w:val="ListLabel 639"/>
    <w:rsid w:val="00325E27"/>
    <w:rPr>
      <w:rFonts w:cs="Wingdings"/>
    </w:rPr>
  </w:style>
  <w:style w:type="character" w:customStyle="1" w:styleId="ListLabel640">
    <w:name w:val="ListLabel 640"/>
    <w:rsid w:val="00325E27"/>
    <w:rPr>
      <w:rFonts w:cs="Symbol"/>
    </w:rPr>
  </w:style>
  <w:style w:type="character" w:customStyle="1" w:styleId="ListLabel641">
    <w:name w:val="ListLabel 641"/>
    <w:rsid w:val="00325E27"/>
    <w:rPr>
      <w:rFonts w:cs="Courier New"/>
    </w:rPr>
  </w:style>
  <w:style w:type="character" w:customStyle="1" w:styleId="ListLabel642">
    <w:name w:val="ListLabel 642"/>
    <w:rsid w:val="00325E27"/>
    <w:rPr>
      <w:rFonts w:cs="Wingdings"/>
    </w:rPr>
  </w:style>
  <w:style w:type="character" w:customStyle="1" w:styleId="ListLabel643">
    <w:name w:val="ListLabel 643"/>
    <w:rsid w:val="00325E27"/>
    <w:rPr>
      <w:rFonts w:cs="Symbol"/>
    </w:rPr>
  </w:style>
  <w:style w:type="character" w:customStyle="1" w:styleId="ListLabel644">
    <w:name w:val="ListLabel 644"/>
    <w:rsid w:val="00325E27"/>
    <w:rPr>
      <w:rFonts w:cs="Courier New"/>
    </w:rPr>
  </w:style>
  <w:style w:type="character" w:customStyle="1" w:styleId="ListLabel645">
    <w:name w:val="ListLabel 645"/>
    <w:rsid w:val="00325E27"/>
    <w:rPr>
      <w:rFonts w:cs="Wingdings"/>
    </w:rPr>
  </w:style>
  <w:style w:type="character" w:customStyle="1" w:styleId="ListLabel646">
    <w:name w:val="ListLabel 646"/>
    <w:rsid w:val="00325E27"/>
    <w:rPr>
      <w:rFonts w:cs="Symbol"/>
    </w:rPr>
  </w:style>
  <w:style w:type="character" w:customStyle="1" w:styleId="ListLabel647">
    <w:name w:val="ListLabel 647"/>
    <w:rsid w:val="00325E27"/>
    <w:rPr>
      <w:rFonts w:cs="Courier New"/>
    </w:rPr>
  </w:style>
  <w:style w:type="character" w:customStyle="1" w:styleId="ListLabel648">
    <w:name w:val="ListLabel 648"/>
    <w:rsid w:val="00325E27"/>
    <w:rPr>
      <w:rFonts w:cs="Wingdings"/>
    </w:rPr>
  </w:style>
  <w:style w:type="paragraph" w:customStyle="1" w:styleId="Heading">
    <w:name w:val="Heading"/>
    <w:basedOn w:val="Normal"/>
    <w:next w:val="BodyText"/>
    <w:rsid w:val="00325E27"/>
    <w:pPr>
      <w:keepNext/>
      <w:spacing w:before="240" w:after="120"/>
    </w:pPr>
    <w:rPr>
      <w:rFonts w:ascii="Liberation Sans" w:eastAsia="Microsoft YaHei" w:hAnsi="Liberation Sans" w:cs="Lucida Sans"/>
      <w:sz w:val="28"/>
      <w:szCs w:val="28"/>
    </w:rPr>
  </w:style>
  <w:style w:type="paragraph" w:styleId="BodyText">
    <w:name w:val="Body Text"/>
    <w:basedOn w:val="Normal"/>
    <w:rsid w:val="00325E27"/>
    <w:pPr>
      <w:spacing w:after="140" w:line="276" w:lineRule="auto"/>
    </w:pPr>
  </w:style>
  <w:style w:type="paragraph" w:styleId="List">
    <w:name w:val="List"/>
    <w:basedOn w:val="BodyText"/>
    <w:rsid w:val="00325E27"/>
    <w:rPr>
      <w:rFonts w:cs="Lucida Sans"/>
    </w:rPr>
  </w:style>
  <w:style w:type="paragraph" w:styleId="Caption">
    <w:name w:val="caption"/>
    <w:basedOn w:val="Normal"/>
    <w:qFormat/>
    <w:rsid w:val="00325E27"/>
    <w:pPr>
      <w:suppressLineNumbers/>
      <w:spacing w:before="120" w:after="120"/>
    </w:pPr>
    <w:rPr>
      <w:rFonts w:cs="Lucida Sans"/>
      <w:i/>
      <w:iCs/>
      <w:sz w:val="24"/>
      <w:szCs w:val="24"/>
    </w:rPr>
  </w:style>
  <w:style w:type="paragraph" w:customStyle="1" w:styleId="Index">
    <w:name w:val="Index"/>
    <w:basedOn w:val="Normal"/>
    <w:rsid w:val="00325E27"/>
    <w:pPr>
      <w:suppressLineNumbers/>
    </w:pPr>
    <w:rPr>
      <w:rFonts w:cs="Lucida Sans"/>
    </w:rPr>
  </w:style>
  <w:style w:type="paragraph" w:customStyle="1" w:styleId="HeaderandFooter">
    <w:name w:val="Header and Footer"/>
    <w:basedOn w:val="Normal"/>
    <w:rsid w:val="00325E27"/>
  </w:style>
  <w:style w:type="paragraph" w:styleId="Header">
    <w:name w:val="header"/>
    <w:basedOn w:val="Normal"/>
    <w:rsid w:val="00325E27"/>
    <w:pPr>
      <w:tabs>
        <w:tab w:val="center" w:pos="4680"/>
        <w:tab w:val="right" w:pos="9360"/>
      </w:tabs>
      <w:spacing w:after="0" w:line="240" w:lineRule="auto"/>
    </w:pPr>
  </w:style>
  <w:style w:type="paragraph" w:styleId="Footer">
    <w:name w:val="footer"/>
    <w:basedOn w:val="Normal"/>
    <w:rsid w:val="00325E27"/>
    <w:pPr>
      <w:tabs>
        <w:tab w:val="center" w:pos="4680"/>
        <w:tab w:val="right" w:pos="9360"/>
      </w:tabs>
      <w:spacing w:after="0" w:line="240" w:lineRule="auto"/>
    </w:pPr>
  </w:style>
  <w:style w:type="paragraph" w:styleId="ListParagraph">
    <w:name w:val="List Paragraph"/>
    <w:basedOn w:val="Normal"/>
    <w:uiPriority w:val="34"/>
    <w:qFormat/>
    <w:rsid w:val="00325E27"/>
    <w:pPr>
      <w:ind w:left="720"/>
      <w:contextualSpacing/>
    </w:pPr>
  </w:style>
  <w:style w:type="paragraph" w:styleId="NoSpacing">
    <w:name w:val="No Spacing"/>
    <w:qFormat/>
    <w:rsid w:val="00325E27"/>
    <w:pPr>
      <w:suppressAutoHyphens/>
    </w:pPr>
    <w:rPr>
      <w:rFonts w:ascii="Calibri" w:eastAsia="Calibri" w:hAnsi="Calibri" w:cs="font128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ece2saikarthik@gmail.com</cp:lastModifiedBy>
  <cp:revision>10</cp:revision>
  <cp:lastPrinted>1900-01-01T05:00:00Z</cp:lastPrinted>
  <dcterms:created xsi:type="dcterms:W3CDTF">2024-12-10T16:03:00Z</dcterms:created>
  <dcterms:modified xsi:type="dcterms:W3CDTF">2025-01-03T14:34:00Z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GrammarlyDocumentId">
    <vt:lpwstr>d4b47618ae8dcd4679c6f0da84fecc51168d1df3e604228c273d8d228313742e</vt:lpwstr>
  </property>
</Properties>
</file>