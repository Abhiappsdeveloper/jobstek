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0BFBB" w14:textId="1B759CDB" w:rsidR="002748E7" w:rsidRDefault="00405910" w:rsidP="00036307">
      <w:pPr>
        <w:pStyle w:val="WW-DefaultText"/>
        <w:spacing w:line="360" w:lineRule="auto"/>
        <w:ind w:left="1440" w:firstLine="1440"/>
        <w:rPr>
          <w:rFonts w:ascii="Times New Roman" w:hAnsi="Times New Roman" w:cs="Times New Roman"/>
          <w:b/>
          <w:bCs/>
          <w:lang w:val="it-IT"/>
        </w:rPr>
      </w:pPr>
      <w:r>
        <w:rPr>
          <w:rFonts w:ascii="Times New Roman" w:hAnsi="Times New Roman" w:cs="Times New Roman"/>
          <w:b/>
          <w:bCs/>
          <w:sz w:val="36"/>
        </w:rPr>
        <w:t xml:space="preserve">            </w:t>
      </w:r>
    </w:p>
    <w:p w14:paraId="5EBE8F4C" w14:textId="53D85A75" w:rsidR="00036307" w:rsidRDefault="00D30F97" w:rsidP="00036307">
      <w:pPr>
        <w:pStyle w:val="WW-DefaultText"/>
        <w:rPr>
          <w:rFonts w:ascii="Times New Roman" w:hAnsi="Times New Roman" w:cs="Times New Roman"/>
          <w:b/>
          <w:bCs/>
          <w:color w:val="333333"/>
        </w:rPr>
      </w:pPr>
      <w:r w:rsidRPr="00D30F97">
        <w:rPr>
          <w:rFonts w:ascii="Times New Roman" w:hAnsi="Times New Roman" w:cs="Times New Roman"/>
          <w:b/>
          <w:bCs/>
          <w:color w:val="333333"/>
          <w:sz w:val="32"/>
          <w:szCs w:val="32"/>
        </w:rPr>
        <w:t>SUSHMA MALLIDI</w:t>
      </w:r>
      <w:r w:rsidR="00405910" w:rsidRPr="00D30F97">
        <w:rPr>
          <w:rFonts w:ascii="Times New Roman" w:hAnsi="Times New Roman" w:cs="Times New Roman"/>
          <w:b/>
          <w:bCs/>
          <w:color w:val="333333"/>
          <w:sz w:val="32"/>
          <w:szCs w:val="32"/>
        </w:rPr>
        <w:tab/>
      </w:r>
      <w:r w:rsidR="00405910">
        <w:rPr>
          <w:rFonts w:ascii="Times New Roman" w:hAnsi="Times New Roman" w:cs="Times New Roman"/>
          <w:b/>
          <w:bCs/>
          <w:color w:val="333333"/>
        </w:rPr>
        <w:tab/>
      </w:r>
      <w:r w:rsidR="00405910">
        <w:rPr>
          <w:rFonts w:ascii="Times New Roman" w:hAnsi="Times New Roman" w:cs="Times New Roman"/>
          <w:b/>
          <w:bCs/>
          <w:color w:val="333333"/>
        </w:rPr>
        <w:tab/>
      </w:r>
      <w:r w:rsidR="00405910">
        <w:rPr>
          <w:rFonts w:ascii="Times New Roman" w:hAnsi="Times New Roman" w:cs="Times New Roman"/>
          <w:b/>
          <w:bCs/>
          <w:color w:val="333333"/>
        </w:rPr>
        <w:tab/>
      </w:r>
      <w:r w:rsidR="00036307">
        <w:rPr>
          <w:rFonts w:ascii="Times New Roman" w:hAnsi="Times New Roman" w:cs="Times New Roman"/>
          <w:b/>
          <w:bCs/>
          <w:color w:val="333333"/>
        </w:rPr>
        <w:tab/>
      </w:r>
      <w:r w:rsidR="00744E1F">
        <w:rPr>
          <w:rFonts w:ascii="Times New Roman" w:hAnsi="Times New Roman" w:cs="Times New Roman"/>
          <w:b/>
          <w:bCs/>
          <w:color w:val="333333"/>
        </w:rPr>
        <w:t xml:space="preserve">            </w:t>
      </w:r>
      <w:r>
        <w:rPr>
          <w:rFonts w:ascii="Times New Roman" w:hAnsi="Times New Roman" w:cs="Times New Roman"/>
          <w:b/>
          <w:bCs/>
          <w:color w:val="333333"/>
        </w:rPr>
        <w:t xml:space="preserve"> </w:t>
      </w:r>
      <w:r w:rsidR="00405910">
        <w:rPr>
          <w:rFonts w:ascii="Times New Roman" w:hAnsi="Times New Roman" w:cs="Times New Roman"/>
          <w:b/>
          <w:bCs/>
          <w:color w:val="333333"/>
        </w:rPr>
        <w:t>Mobile No:</w:t>
      </w:r>
      <w:r>
        <w:rPr>
          <w:rFonts w:ascii="Times New Roman" w:hAnsi="Times New Roman" w:cs="Times New Roman"/>
          <w:b/>
          <w:bCs/>
          <w:color w:val="333333"/>
        </w:rPr>
        <w:t xml:space="preserve"> </w:t>
      </w:r>
      <w:r w:rsidR="003405A3">
        <w:rPr>
          <w:rFonts w:ascii="Times New Roman" w:hAnsi="Times New Roman" w:cs="Times New Roman"/>
          <w:b/>
          <w:bCs/>
          <w:color w:val="333333"/>
        </w:rPr>
        <w:t>(551)344-5637</w:t>
      </w:r>
    </w:p>
    <w:p w14:paraId="73053E87" w14:textId="66D12B4D" w:rsidR="002748E7" w:rsidRPr="00036307" w:rsidRDefault="00036307" w:rsidP="00036307">
      <w:pPr>
        <w:pStyle w:val="WW-DefaultText"/>
        <w:rPr>
          <w:rFonts w:ascii="Times New Roman" w:hAnsi="Times New Roman" w:cs="Times New Roman"/>
          <w:b/>
          <w:bCs/>
          <w:color w:val="333333"/>
        </w:rPr>
      </w:pPr>
      <w:r>
        <w:rPr>
          <w:rFonts w:ascii="Segoe UI" w:hAnsi="Segoe UI" w:cs="Segoe UI"/>
          <w:sz w:val="21"/>
          <w:szCs w:val="21"/>
          <w:shd w:val="clear" w:color="auto" w:fill="FFFFFF"/>
        </w:rPr>
        <w:tab/>
      </w:r>
      <w:r w:rsidR="00D30F97">
        <w:rPr>
          <w:rFonts w:ascii="Segoe UI" w:hAnsi="Segoe UI" w:cs="Segoe UI"/>
          <w:sz w:val="21"/>
          <w:szCs w:val="21"/>
          <w:shd w:val="clear" w:color="auto" w:fill="FFFFFF"/>
        </w:rPr>
        <w:t xml:space="preserve">                                                                                        </w:t>
      </w:r>
      <w:r w:rsidR="00405910">
        <w:rPr>
          <w:rStyle w:val="Internetlink1"/>
          <w:rFonts w:ascii="Times New Roman" w:hAnsi="Times New Roman" w:cs="Times New Roman"/>
          <w:b/>
          <w:bCs/>
          <w:color w:val="333333"/>
          <w:u w:val="none"/>
          <w:lang w:val="it-IT"/>
        </w:rPr>
        <w:t xml:space="preserve">Email: </w:t>
      </w:r>
      <w:r w:rsidR="00D30F97">
        <w:rPr>
          <w:rStyle w:val="Internetlink1"/>
          <w:rFonts w:ascii="Times New Roman" w:hAnsi="Times New Roman" w:cs="Times New Roman"/>
          <w:b/>
          <w:bCs/>
          <w:color w:val="333333"/>
          <w:u w:val="none"/>
          <w:lang w:val="it-IT"/>
        </w:rPr>
        <w:t>Sushmamallidi15@gmail.com</w:t>
      </w:r>
    </w:p>
    <w:p w14:paraId="2B3CA73F" w14:textId="77777777" w:rsidR="002748E7" w:rsidRDefault="00405910">
      <w:pPr>
        <w:pStyle w:val="WW-DefaultText"/>
      </w:pPr>
      <w:r>
        <w:rPr>
          <w:rFonts w:ascii="Times New Roman" w:hAnsi="Times New Roman" w:cs="Times New Roman"/>
          <w:lang w:val="it-IT"/>
        </w:rPr>
        <w:t>=========================================================================</w:t>
      </w:r>
    </w:p>
    <w:p w14:paraId="50E8EC6F" w14:textId="77777777" w:rsidR="002748E7" w:rsidRDefault="00405910">
      <w:pPr>
        <w:pStyle w:val="WW-DefaultText"/>
      </w:pPr>
      <w:r>
        <w:rPr>
          <w:rFonts w:ascii="Times New Roman" w:hAnsi="Times New Roman" w:cs="Times New Roman"/>
          <w:b/>
          <w:bCs/>
          <w:sz w:val="26"/>
          <w:szCs w:val="26"/>
        </w:rPr>
        <w:t>Objective</w:t>
      </w:r>
      <w:r>
        <w:rPr>
          <w:rFonts w:ascii="Times New Roman" w:hAnsi="Times New Roman" w:cs="Times New Roman"/>
          <w:b/>
          <w:bCs/>
        </w:rPr>
        <w:t>:</w:t>
      </w:r>
    </w:p>
    <w:p w14:paraId="12C34248" w14:textId="017716AC" w:rsidR="00DE26AA" w:rsidRDefault="00405910">
      <w:pPr>
        <w:pStyle w:val="WW-DefaultText"/>
        <w:rPr>
          <w:rFonts w:ascii="Times New Roman" w:hAnsi="Times New Roman" w:cs="Times New Roman"/>
        </w:rPr>
      </w:pPr>
      <w:r>
        <w:tab/>
      </w:r>
      <w:r>
        <w:rPr>
          <w:rFonts w:ascii="Times New Roman" w:hAnsi="Times New Roman" w:cs="Times New Roman"/>
        </w:rPr>
        <w:t xml:space="preserve">To work for an </w:t>
      </w:r>
      <w:r>
        <w:rPr>
          <w:rFonts w:ascii="Times New Roman" w:hAnsi="Times New Roman" w:cs="Times New Roman"/>
          <w:color w:val="000000"/>
        </w:rPr>
        <w:t xml:space="preserve">organization </w:t>
      </w:r>
      <w:r>
        <w:rPr>
          <w:rFonts w:ascii="Times New Roman" w:hAnsi="Times New Roman" w:cs="Times New Roman"/>
        </w:rPr>
        <w:t xml:space="preserve">that gives </w:t>
      </w:r>
      <w:r w:rsidR="00D30F97">
        <w:rPr>
          <w:rFonts w:ascii="Times New Roman" w:hAnsi="Times New Roman" w:cs="Times New Roman"/>
        </w:rPr>
        <w:t xml:space="preserve">me </w:t>
      </w:r>
      <w:r>
        <w:rPr>
          <w:rFonts w:ascii="Times New Roman" w:hAnsi="Times New Roman" w:cs="Times New Roman"/>
        </w:rPr>
        <w:t xml:space="preserve">the scope to enhance my knowledge and skills </w:t>
      </w:r>
    </w:p>
    <w:p w14:paraId="67D28378" w14:textId="47C3B5DB" w:rsidR="002748E7" w:rsidRDefault="00D30F97">
      <w:pPr>
        <w:pStyle w:val="WW-DefaultText"/>
        <w:rPr>
          <w:rFonts w:ascii="Times New Roman" w:hAnsi="Times New Roman" w:cs="Times New Roman"/>
        </w:rPr>
      </w:pPr>
      <w:r>
        <w:rPr>
          <w:rFonts w:ascii="Times New Roman" w:hAnsi="Times New Roman" w:cs="Times New Roman"/>
        </w:rPr>
        <w:t>following</w:t>
      </w:r>
      <w:r w:rsidR="00405910">
        <w:rPr>
          <w:rFonts w:ascii="Times New Roman" w:hAnsi="Times New Roman" w:cs="Times New Roman"/>
        </w:rPr>
        <w:t xml:space="preserve"> the latest trends </w:t>
      </w:r>
      <w:r>
        <w:rPr>
          <w:rFonts w:ascii="Times New Roman" w:hAnsi="Times New Roman" w:cs="Times New Roman"/>
        </w:rPr>
        <w:t>being</w:t>
      </w:r>
      <w:r w:rsidR="00405910">
        <w:rPr>
          <w:rFonts w:ascii="Times New Roman" w:hAnsi="Times New Roman" w:cs="Times New Roman"/>
        </w:rPr>
        <w:t xml:space="preserve"> a part of a team that works dynamically towards the </w:t>
      </w:r>
      <w:r>
        <w:rPr>
          <w:rFonts w:ascii="Times New Roman" w:hAnsi="Times New Roman" w:cs="Times New Roman"/>
        </w:rPr>
        <w:t>organization's growth</w:t>
      </w:r>
      <w:r w:rsidR="00405910">
        <w:rPr>
          <w:rFonts w:ascii="Times New Roman" w:hAnsi="Times New Roman" w:cs="Times New Roman"/>
        </w:rPr>
        <w:t xml:space="preserve"> and </w:t>
      </w:r>
      <w:r>
        <w:rPr>
          <w:rFonts w:ascii="Times New Roman" w:hAnsi="Times New Roman" w:cs="Times New Roman"/>
        </w:rPr>
        <w:t>proving</w:t>
      </w:r>
      <w:r w:rsidR="00405910">
        <w:rPr>
          <w:rFonts w:ascii="Times New Roman" w:hAnsi="Times New Roman" w:cs="Times New Roman"/>
        </w:rPr>
        <w:t xml:space="preserve"> myself as an asset.</w:t>
      </w:r>
    </w:p>
    <w:p w14:paraId="6B225515" w14:textId="77777777" w:rsidR="001F0731" w:rsidRDefault="001F0731">
      <w:pPr>
        <w:pStyle w:val="WW-DefaultText"/>
      </w:pPr>
    </w:p>
    <w:p w14:paraId="120A7F18" w14:textId="1F26E916" w:rsidR="002748E7" w:rsidRDefault="00405910">
      <w:pPr>
        <w:pStyle w:val="WW-DefaultText"/>
        <w:rPr>
          <w:rFonts w:ascii="Times New Roman" w:hAnsi="Times New Roman" w:cs="Times New Roman"/>
          <w:b/>
          <w:bCs/>
          <w:sz w:val="26"/>
          <w:szCs w:val="26"/>
        </w:rPr>
      </w:pPr>
      <w:r>
        <w:rPr>
          <w:rFonts w:ascii="Times New Roman" w:hAnsi="Times New Roman" w:cs="Times New Roman"/>
          <w:b/>
          <w:bCs/>
          <w:sz w:val="26"/>
          <w:szCs w:val="26"/>
        </w:rPr>
        <w:t xml:space="preserve">Professional </w:t>
      </w:r>
      <w:r w:rsidR="00191E82">
        <w:rPr>
          <w:rFonts w:ascii="Times New Roman" w:hAnsi="Times New Roman" w:cs="Times New Roman"/>
          <w:b/>
          <w:bCs/>
          <w:sz w:val="26"/>
          <w:szCs w:val="26"/>
        </w:rPr>
        <w:t>Summary:</w:t>
      </w:r>
    </w:p>
    <w:p w14:paraId="32C8BE8B" w14:textId="77777777" w:rsidR="001F0731" w:rsidRDefault="001F0731">
      <w:pPr>
        <w:pStyle w:val="WW-DefaultText"/>
        <w:rPr>
          <w:rFonts w:ascii="Times New Roman" w:hAnsi="Times New Roman" w:cs="Times New Roman"/>
          <w:b/>
          <w:bCs/>
          <w:sz w:val="26"/>
          <w:szCs w:val="26"/>
        </w:rPr>
      </w:pPr>
    </w:p>
    <w:p w14:paraId="37BA6FCB" w14:textId="7E2A89A6" w:rsidR="002748E7" w:rsidRDefault="00405910">
      <w:pPr>
        <w:pStyle w:val="WW-DefaultText"/>
        <w:numPr>
          <w:ilvl w:val="0"/>
          <w:numId w:val="2"/>
        </w:numPr>
        <w:tabs>
          <w:tab w:val="left" w:pos="360"/>
        </w:tabs>
        <w:rPr>
          <w:rFonts w:ascii="Times New Roman" w:hAnsi="Times New Roman" w:cs="Times New Roman"/>
          <w:color w:val="000000"/>
        </w:rPr>
      </w:pPr>
      <w:r>
        <w:rPr>
          <w:rFonts w:ascii="Times New Roman" w:hAnsi="Times New Roman" w:cs="Times New Roman"/>
          <w:color w:val="000000"/>
        </w:rPr>
        <w:t xml:space="preserve">Having </w:t>
      </w:r>
      <w:r w:rsidR="00B03D0E">
        <w:rPr>
          <w:rFonts w:ascii="Times New Roman" w:hAnsi="Times New Roman" w:cs="Times New Roman"/>
          <w:b/>
          <w:bCs/>
          <w:color w:val="000000"/>
        </w:rPr>
        <w:t>5</w:t>
      </w:r>
      <w:r w:rsidR="00401134">
        <w:rPr>
          <w:rFonts w:ascii="Times New Roman" w:hAnsi="Times New Roman" w:cs="Times New Roman"/>
          <w:b/>
          <w:bCs/>
          <w:color w:val="000000"/>
        </w:rPr>
        <w:t>+</w:t>
      </w:r>
      <w:r w:rsidR="00D45E43">
        <w:rPr>
          <w:rFonts w:ascii="Times New Roman" w:hAnsi="Times New Roman" w:cs="Times New Roman"/>
          <w:b/>
          <w:bCs/>
          <w:color w:val="000000"/>
        </w:rPr>
        <w:t xml:space="preserve"> </w:t>
      </w:r>
      <w:r w:rsidR="00195FC1" w:rsidRPr="00316146">
        <w:rPr>
          <w:rFonts w:ascii="Times New Roman" w:hAnsi="Times New Roman" w:cs="Times New Roman"/>
          <w:bCs/>
          <w:color w:val="000000"/>
        </w:rPr>
        <w:t>years</w:t>
      </w:r>
      <w:r w:rsidR="00297FEF">
        <w:rPr>
          <w:rFonts w:ascii="Times New Roman" w:hAnsi="Times New Roman" w:cs="Times New Roman"/>
          <w:color w:val="000000"/>
        </w:rPr>
        <w:t xml:space="preserve"> of experience in </w:t>
      </w:r>
      <w:r w:rsidR="008A1665" w:rsidRPr="008A1665">
        <w:rPr>
          <w:rFonts w:ascii="Times New Roman" w:hAnsi="Times New Roman" w:cs="Times New Roman"/>
          <w:color w:val="000000"/>
        </w:rPr>
        <w:t xml:space="preserve">in various phases of SDLC such as Analysis, Design, Build, Testing, Implementation, Documentation, and Support of application software on platforms </w:t>
      </w:r>
      <w:r w:rsidR="008A1665" w:rsidRPr="00DC75B6">
        <w:rPr>
          <w:rFonts w:ascii="Times New Roman" w:hAnsi="Times New Roman" w:cs="Times New Roman"/>
          <w:b/>
          <w:bCs/>
          <w:color w:val="000000"/>
        </w:rPr>
        <w:t>IBM Mainframes</w:t>
      </w:r>
      <w:r w:rsidR="008A1665" w:rsidRPr="008A1665">
        <w:rPr>
          <w:rFonts w:ascii="Times New Roman" w:hAnsi="Times New Roman" w:cs="Times New Roman"/>
          <w:color w:val="000000"/>
        </w:rPr>
        <w:t xml:space="preserve"> </w:t>
      </w:r>
      <w:r w:rsidR="0033372D">
        <w:rPr>
          <w:rFonts w:ascii="Times New Roman" w:hAnsi="Times New Roman" w:cs="Times New Roman"/>
          <w:color w:val="000000"/>
        </w:rPr>
        <w:t xml:space="preserve">Development, </w:t>
      </w:r>
      <w:r w:rsidR="002D222E">
        <w:rPr>
          <w:rFonts w:ascii="Times New Roman" w:hAnsi="Times New Roman" w:cs="Times New Roman"/>
          <w:color w:val="000000"/>
        </w:rPr>
        <w:t xml:space="preserve">Production </w:t>
      </w:r>
      <w:r w:rsidR="0033372D">
        <w:rPr>
          <w:rFonts w:ascii="Times New Roman" w:hAnsi="Times New Roman" w:cs="Times New Roman"/>
          <w:color w:val="000000"/>
        </w:rPr>
        <w:t>Support</w:t>
      </w:r>
      <w:r w:rsidR="00450BDB">
        <w:rPr>
          <w:rFonts w:ascii="Times New Roman" w:hAnsi="Times New Roman" w:cs="Times New Roman"/>
          <w:color w:val="000000"/>
        </w:rPr>
        <w:t xml:space="preserve"> </w:t>
      </w:r>
      <w:r w:rsidR="008A1665" w:rsidRPr="008A1665">
        <w:rPr>
          <w:rFonts w:ascii="Times New Roman" w:hAnsi="Times New Roman" w:cs="Times New Roman"/>
          <w:color w:val="000000"/>
        </w:rPr>
        <w:t>an</w:t>
      </w:r>
      <w:r w:rsidR="00450BDB">
        <w:rPr>
          <w:rFonts w:ascii="Times New Roman" w:hAnsi="Times New Roman" w:cs="Times New Roman"/>
          <w:color w:val="000000"/>
        </w:rPr>
        <w:t>d</w:t>
      </w:r>
      <w:r w:rsidR="008A1665" w:rsidRPr="008A1665">
        <w:rPr>
          <w:rFonts w:ascii="Times New Roman" w:hAnsi="Times New Roman" w:cs="Times New Roman"/>
          <w:color w:val="000000"/>
        </w:rPr>
        <w:t xml:space="preserve"> Testing</w:t>
      </w:r>
      <w:r w:rsidR="000045CB">
        <w:rPr>
          <w:rFonts w:ascii="Times New Roman" w:hAnsi="Times New Roman" w:cs="Times New Roman"/>
          <w:color w:val="000000"/>
        </w:rPr>
        <w:t>.</w:t>
      </w:r>
    </w:p>
    <w:p w14:paraId="065FA1CE" w14:textId="3F9924CC" w:rsidR="002748E7" w:rsidRDefault="00405910">
      <w:pPr>
        <w:pStyle w:val="WW-DefaultText"/>
        <w:numPr>
          <w:ilvl w:val="0"/>
          <w:numId w:val="2"/>
        </w:numPr>
        <w:tabs>
          <w:tab w:val="left" w:pos="360"/>
        </w:tabs>
        <w:rPr>
          <w:rFonts w:ascii="Times New Roman" w:hAnsi="Times New Roman" w:cs="Times New Roman"/>
          <w:color w:val="000000"/>
        </w:rPr>
      </w:pPr>
      <w:r>
        <w:rPr>
          <w:rFonts w:ascii="Times New Roman" w:hAnsi="Times New Roman" w:cs="Times New Roman"/>
          <w:color w:val="000000"/>
        </w:rPr>
        <w:t xml:space="preserve">Experienced in all phases of </w:t>
      </w:r>
      <w:r w:rsidR="00285F7C">
        <w:rPr>
          <w:rFonts w:ascii="Times New Roman" w:hAnsi="Times New Roman" w:cs="Times New Roman"/>
          <w:color w:val="000000"/>
        </w:rPr>
        <w:t xml:space="preserve">SDLC and </w:t>
      </w:r>
      <w:r>
        <w:rPr>
          <w:rFonts w:ascii="Times New Roman" w:hAnsi="Times New Roman" w:cs="Times New Roman"/>
          <w:color w:val="000000"/>
        </w:rPr>
        <w:t xml:space="preserve">Software </w:t>
      </w:r>
      <w:r w:rsidR="00883175">
        <w:rPr>
          <w:rFonts w:ascii="Times New Roman" w:hAnsi="Times New Roman" w:cs="Times New Roman"/>
          <w:color w:val="000000"/>
        </w:rPr>
        <w:t>Development</w:t>
      </w:r>
      <w:r>
        <w:rPr>
          <w:rFonts w:ascii="Times New Roman" w:hAnsi="Times New Roman" w:cs="Times New Roman"/>
          <w:color w:val="000000"/>
        </w:rPr>
        <w:t xml:space="preserve"> life cycle including requirement                                                                                                                        analysis, enhancements and maintenance IBM Mainframe applications.</w:t>
      </w:r>
    </w:p>
    <w:p w14:paraId="1DCF1442" w14:textId="77777777" w:rsidR="000D1EC9" w:rsidRDefault="00405910">
      <w:pPr>
        <w:pStyle w:val="WW-DefaultText"/>
        <w:numPr>
          <w:ilvl w:val="0"/>
          <w:numId w:val="2"/>
        </w:numPr>
        <w:tabs>
          <w:tab w:val="left" w:pos="360"/>
        </w:tabs>
        <w:rPr>
          <w:rFonts w:ascii="Times New Roman" w:hAnsi="Times New Roman" w:cs="Times New Roman"/>
          <w:color w:val="000000"/>
        </w:rPr>
      </w:pPr>
      <w:r>
        <w:rPr>
          <w:rFonts w:ascii="Times New Roman" w:hAnsi="Times New Roman" w:cs="Times New Roman"/>
          <w:color w:val="000000"/>
        </w:rPr>
        <w:t xml:space="preserve">Worked extensively in </w:t>
      </w:r>
      <w:r w:rsidRPr="00F337FA">
        <w:rPr>
          <w:rFonts w:ascii="Times New Roman" w:hAnsi="Times New Roman" w:cs="Times New Roman"/>
          <w:b/>
          <w:bCs/>
          <w:color w:val="000000"/>
        </w:rPr>
        <w:t>Agile and Water</w:t>
      </w:r>
      <w:r>
        <w:rPr>
          <w:rFonts w:ascii="Times New Roman" w:hAnsi="Times New Roman" w:cs="Times New Roman"/>
          <w:color w:val="000000"/>
        </w:rPr>
        <w:t xml:space="preserve"> fall testing </w:t>
      </w:r>
      <w:r w:rsidR="00EC5990">
        <w:rPr>
          <w:rFonts w:ascii="Times New Roman" w:hAnsi="Times New Roman" w:cs="Times New Roman"/>
          <w:color w:val="000000"/>
        </w:rPr>
        <w:t>methodologies</w:t>
      </w:r>
      <w:r>
        <w:rPr>
          <w:rFonts w:ascii="Times New Roman" w:hAnsi="Times New Roman" w:cs="Times New Roman"/>
          <w:color w:val="000000"/>
        </w:rPr>
        <w:t>.</w:t>
      </w:r>
    </w:p>
    <w:p w14:paraId="2C48F933" w14:textId="77777777" w:rsidR="002748E7" w:rsidRDefault="00405910">
      <w:pPr>
        <w:pStyle w:val="WW-DefaultText"/>
        <w:numPr>
          <w:ilvl w:val="0"/>
          <w:numId w:val="2"/>
        </w:numPr>
        <w:tabs>
          <w:tab w:val="left" w:pos="360"/>
        </w:tabs>
        <w:rPr>
          <w:rFonts w:ascii="Times New Roman" w:hAnsi="Times New Roman" w:cs="Times New Roman"/>
          <w:color w:val="000000"/>
        </w:rPr>
      </w:pPr>
      <w:r>
        <w:rPr>
          <w:rFonts w:ascii="Times New Roman" w:hAnsi="Times New Roman" w:cs="Times New Roman"/>
          <w:color w:val="000000"/>
        </w:rPr>
        <w:t>A proven track record of accomplishments through successfully completed projects.</w:t>
      </w:r>
    </w:p>
    <w:p w14:paraId="068CEF79" w14:textId="77777777" w:rsidR="002748E7" w:rsidRDefault="00405910">
      <w:pPr>
        <w:pStyle w:val="WW-DefaultText"/>
        <w:numPr>
          <w:ilvl w:val="0"/>
          <w:numId w:val="2"/>
        </w:numPr>
        <w:tabs>
          <w:tab w:val="left" w:pos="360"/>
        </w:tabs>
        <w:rPr>
          <w:rFonts w:ascii="Times New Roman" w:hAnsi="Times New Roman" w:cs="Times New Roman"/>
          <w:color w:val="000000"/>
        </w:rPr>
      </w:pPr>
      <w:r>
        <w:rPr>
          <w:rFonts w:ascii="Times New Roman" w:hAnsi="Times New Roman" w:cs="Times New Roman"/>
          <w:color w:val="000000"/>
        </w:rPr>
        <w:t>Expert in Analysis of Defect severity, Defect tracking System and Defect reporting and troubleshooting.</w:t>
      </w:r>
    </w:p>
    <w:p w14:paraId="67CBB58B" w14:textId="77777777" w:rsidR="002748E7" w:rsidRDefault="00405910">
      <w:pPr>
        <w:pStyle w:val="WW-DefaultText"/>
        <w:numPr>
          <w:ilvl w:val="0"/>
          <w:numId w:val="2"/>
        </w:numPr>
        <w:tabs>
          <w:tab w:val="left" w:pos="360"/>
        </w:tabs>
        <w:rPr>
          <w:rFonts w:ascii="Times New Roman" w:hAnsi="Times New Roman" w:cs="Times New Roman"/>
          <w:color w:val="000000"/>
        </w:rPr>
      </w:pPr>
      <w:r>
        <w:rPr>
          <w:rFonts w:ascii="Times New Roman" w:hAnsi="Times New Roman" w:cs="Times New Roman"/>
          <w:color w:val="000000"/>
        </w:rPr>
        <w:t xml:space="preserve">Expertise in preparation Test Plan, Requirement Traceability Matrix and QA Status Reports as part of test deliverable. </w:t>
      </w:r>
      <w:r w:rsidR="0090495A">
        <w:rPr>
          <w:rFonts w:ascii="Times New Roman" w:hAnsi="Times New Roman" w:cs="Times New Roman"/>
          <w:color w:val="000000"/>
        </w:rPr>
        <w:t>Also,</w:t>
      </w:r>
      <w:r>
        <w:rPr>
          <w:rFonts w:ascii="Times New Roman" w:hAnsi="Times New Roman" w:cs="Times New Roman"/>
          <w:color w:val="000000"/>
        </w:rPr>
        <w:t xml:space="preserve"> have knowledge on the Effort estimations.</w:t>
      </w:r>
    </w:p>
    <w:p w14:paraId="0D00855E" w14:textId="77777777" w:rsidR="002748E7" w:rsidRDefault="00405910">
      <w:pPr>
        <w:pStyle w:val="WW-DefaultText"/>
        <w:numPr>
          <w:ilvl w:val="0"/>
          <w:numId w:val="2"/>
        </w:numPr>
        <w:tabs>
          <w:tab w:val="left" w:pos="360"/>
        </w:tabs>
        <w:rPr>
          <w:rFonts w:ascii="Times New Roman" w:hAnsi="Times New Roman" w:cs="Times New Roman"/>
          <w:color w:val="000000"/>
        </w:rPr>
      </w:pPr>
      <w:r>
        <w:rPr>
          <w:rFonts w:ascii="Times New Roman" w:hAnsi="Times New Roman" w:cs="Times New Roman"/>
          <w:color w:val="000000"/>
        </w:rPr>
        <w:t>Ability to quick ramping of skills on any Domain and New Technologies</w:t>
      </w:r>
    </w:p>
    <w:p w14:paraId="680921E4" w14:textId="77777777" w:rsidR="002748E7" w:rsidRDefault="00405910">
      <w:pPr>
        <w:pStyle w:val="WW-DefaultText"/>
        <w:numPr>
          <w:ilvl w:val="0"/>
          <w:numId w:val="2"/>
        </w:numPr>
        <w:tabs>
          <w:tab w:val="left" w:pos="360"/>
        </w:tabs>
        <w:rPr>
          <w:rFonts w:ascii="Times New Roman" w:hAnsi="Times New Roman" w:cs="Times New Roman"/>
          <w:color w:val="000000"/>
        </w:rPr>
      </w:pPr>
      <w:r>
        <w:rPr>
          <w:rFonts w:ascii="Times New Roman" w:hAnsi="Times New Roman" w:cs="Times New Roman"/>
          <w:color w:val="000000"/>
        </w:rPr>
        <w:t>Worked extensively in COBOL and COBOL II using JCL, CICS online screens and    DB2 Database management systems</w:t>
      </w:r>
    </w:p>
    <w:p w14:paraId="41661141" w14:textId="77777777" w:rsidR="002748E7" w:rsidRDefault="00405910">
      <w:pPr>
        <w:pStyle w:val="WW-DefaultText"/>
        <w:numPr>
          <w:ilvl w:val="0"/>
          <w:numId w:val="2"/>
        </w:numPr>
        <w:tabs>
          <w:tab w:val="left" w:pos="360"/>
        </w:tabs>
        <w:rPr>
          <w:rFonts w:ascii="Times New Roman" w:hAnsi="Times New Roman" w:cs="Times New Roman"/>
          <w:color w:val="000000"/>
        </w:rPr>
      </w:pPr>
      <w:r>
        <w:rPr>
          <w:rFonts w:ascii="Times New Roman" w:hAnsi="Times New Roman" w:cs="Times New Roman"/>
          <w:color w:val="000000"/>
        </w:rPr>
        <w:t>Work experience in the</w:t>
      </w:r>
      <w:r w:rsidR="00CD53AF">
        <w:rPr>
          <w:rFonts w:ascii="Times New Roman" w:hAnsi="Times New Roman" w:cs="Times New Roman"/>
          <w:color w:val="000000"/>
        </w:rPr>
        <w:t xml:space="preserve"> </w:t>
      </w:r>
      <w:r w:rsidR="00F0507C">
        <w:rPr>
          <w:rFonts w:ascii="Times New Roman" w:hAnsi="Times New Roman" w:cs="Times New Roman"/>
          <w:color w:val="000000"/>
        </w:rPr>
        <w:t>Health Care, Insurance</w:t>
      </w:r>
      <w:r>
        <w:rPr>
          <w:rFonts w:ascii="Times New Roman" w:hAnsi="Times New Roman" w:cs="Times New Roman"/>
          <w:color w:val="000000"/>
        </w:rPr>
        <w:t xml:space="preserve"> and </w:t>
      </w:r>
      <w:r w:rsidR="00077874">
        <w:rPr>
          <w:rFonts w:ascii="Times New Roman" w:hAnsi="Times New Roman" w:cs="Times New Roman"/>
          <w:color w:val="000000"/>
        </w:rPr>
        <w:t>Banking</w:t>
      </w:r>
      <w:r>
        <w:rPr>
          <w:rFonts w:ascii="Times New Roman" w:hAnsi="Times New Roman" w:cs="Times New Roman"/>
          <w:color w:val="000000"/>
        </w:rPr>
        <w:t xml:space="preserve"> domains.</w:t>
      </w:r>
    </w:p>
    <w:p w14:paraId="03B0B3E6" w14:textId="36842F4B" w:rsidR="002748E7" w:rsidRDefault="00405910">
      <w:pPr>
        <w:pStyle w:val="WW-DefaultText"/>
        <w:numPr>
          <w:ilvl w:val="0"/>
          <w:numId w:val="2"/>
        </w:numPr>
        <w:tabs>
          <w:tab w:val="left" w:pos="360"/>
        </w:tabs>
        <w:rPr>
          <w:rFonts w:ascii="Times New Roman" w:hAnsi="Times New Roman" w:cs="Times New Roman"/>
          <w:color w:val="000000"/>
        </w:rPr>
      </w:pPr>
      <w:r>
        <w:rPr>
          <w:rFonts w:ascii="Times New Roman" w:hAnsi="Times New Roman" w:cs="Times New Roman"/>
          <w:color w:val="000000"/>
        </w:rPr>
        <w:t>Proven ability to learn and apply new systems, technologies</w:t>
      </w:r>
      <w:r w:rsidR="00C007CF">
        <w:rPr>
          <w:rFonts w:ascii="Times New Roman" w:hAnsi="Times New Roman" w:cs="Times New Roman"/>
          <w:color w:val="000000"/>
        </w:rPr>
        <w:t xml:space="preserve"> with analysis and system design</w:t>
      </w:r>
      <w:r>
        <w:rPr>
          <w:rFonts w:ascii="Times New Roman" w:hAnsi="Times New Roman" w:cs="Times New Roman"/>
          <w:color w:val="000000"/>
        </w:rPr>
        <w:t xml:space="preserve"> and applications.</w:t>
      </w:r>
    </w:p>
    <w:p w14:paraId="2CF22465" w14:textId="77777777" w:rsidR="0037332F" w:rsidRPr="0037332F" w:rsidRDefault="00405910" w:rsidP="0037332F">
      <w:pPr>
        <w:pStyle w:val="ListParagraph"/>
        <w:widowControl/>
        <w:numPr>
          <w:ilvl w:val="0"/>
          <w:numId w:val="2"/>
        </w:numPr>
        <w:suppressAutoHyphens w:val="0"/>
        <w:spacing w:before="100" w:beforeAutospacing="1" w:after="100" w:afterAutospacing="1" w:line="240" w:lineRule="auto"/>
        <w:contextualSpacing/>
        <w:rPr>
          <w:rFonts w:ascii="Times New Roman" w:hAnsi="Times New Roman" w:cs="Times New Roman"/>
          <w:color w:val="000000"/>
        </w:rPr>
      </w:pPr>
      <w:r w:rsidRPr="0037332F">
        <w:rPr>
          <w:rFonts w:ascii="Times New Roman" w:hAnsi="Times New Roman" w:cs="Times New Roman"/>
          <w:color w:val="000000"/>
        </w:rPr>
        <w:t>Responsible for planning, tracking, change control for the Work requests assigned to me. ADHOC job</w:t>
      </w:r>
      <w:r w:rsidR="00D21DCA">
        <w:rPr>
          <w:rFonts w:ascii="Times New Roman" w:hAnsi="Times New Roman" w:cs="Times New Roman"/>
          <w:color w:val="000000"/>
        </w:rPr>
        <w:t xml:space="preserve"> runs.</w:t>
      </w:r>
    </w:p>
    <w:p w14:paraId="606B061D" w14:textId="5A42B442" w:rsidR="002748E7" w:rsidRDefault="00405910" w:rsidP="00D21DCA">
      <w:pPr>
        <w:pStyle w:val="ListParagraph"/>
        <w:numPr>
          <w:ilvl w:val="0"/>
          <w:numId w:val="2"/>
        </w:numPr>
        <w:suppressAutoHyphens w:val="0"/>
        <w:autoSpaceDE w:val="0"/>
        <w:autoSpaceDN w:val="0"/>
        <w:adjustRightInd w:val="0"/>
        <w:spacing w:before="100" w:after="100" w:line="240" w:lineRule="auto"/>
        <w:contextualSpacing/>
        <w:rPr>
          <w:rFonts w:ascii="Times New Roman" w:hAnsi="Times New Roman" w:cs="Times New Roman"/>
          <w:color w:val="000000"/>
        </w:rPr>
      </w:pPr>
      <w:r w:rsidRPr="0037332F">
        <w:rPr>
          <w:rFonts w:ascii="Times New Roman" w:hAnsi="Times New Roman" w:cs="Times New Roman"/>
          <w:color w:val="000000"/>
        </w:rPr>
        <w:t>Willing to take up challenges and interested to work on different kinds of applications and emerging technologies with in the IBM Mainframe technology.</w:t>
      </w:r>
    </w:p>
    <w:p w14:paraId="46958493" w14:textId="77777777" w:rsidR="00450BDB" w:rsidRDefault="00450BDB">
      <w:pPr>
        <w:pStyle w:val="WW-DefaultText"/>
        <w:rPr>
          <w:rFonts w:ascii="Times New Roman" w:hAnsi="Times New Roman" w:cs="Times New Roman"/>
          <w:b/>
          <w:sz w:val="26"/>
          <w:szCs w:val="26"/>
        </w:rPr>
      </w:pPr>
    </w:p>
    <w:p w14:paraId="12D74213" w14:textId="5C344614" w:rsidR="002748E7" w:rsidRDefault="00405910">
      <w:pPr>
        <w:pStyle w:val="WW-DefaultText"/>
      </w:pPr>
      <w:r>
        <w:rPr>
          <w:rFonts w:ascii="Times New Roman" w:hAnsi="Times New Roman" w:cs="Times New Roman"/>
          <w:b/>
          <w:sz w:val="26"/>
          <w:szCs w:val="26"/>
        </w:rPr>
        <w:t>Technical Skills:</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3103"/>
        <w:gridCol w:w="6633"/>
      </w:tblGrid>
      <w:tr w:rsidR="00A15773" w14:paraId="3619D00F" w14:textId="77777777" w:rsidTr="00D21DCA">
        <w:trPr>
          <w:trHeight w:hRule="exact" w:val="420"/>
        </w:trPr>
        <w:tc>
          <w:tcPr>
            <w:tcW w:w="3103" w:type="dxa"/>
            <w:tcBorders>
              <w:top w:val="single" w:sz="1" w:space="0" w:color="000000"/>
              <w:left w:val="single" w:sz="1" w:space="0" w:color="000000"/>
              <w:bottom w:val="single" w:sz="1" w:space="0" w:color="000000"/>
            </w:tcBorders>
            <w:shd w:val="clear" w:color="auto" w:fill="auto"/>
          </w:tcPr>
          <w:p w14:paraId="670E9570" w14:textId="77777777" w:rsidR="002748E7" w:rsidRDefault="00405910">
            <w:pPr>
              <w:pStyle w:val="TableContents"/>
              <w:rPr>
                <w:rFonts w:ascii="Times New Roman" w:hAnsi="Times New Roman" w:cs="Times New Roman"/>
              </w:rPr>
            </w:pPr>
            <w:r>
              <w:rPr>
                <w:rFonts w:ascii="Times New Roman" w:hAnsi="Times New Roman" w:cs="Times New Roman"/>
                <w:sz w:val="22"/>
              </w:rPr>
              <w:t>Operating Systems</w:t>
            </w:r>
          </w:p>
        </w:tc>
        <w:tc>
          <w:tcPr>
            <w:tcW w:w="6633" w:type="dxa"/>
            <w:tcBorders>
              <w:top w:val="single" w:sz="1" w:space="0" w:color="000000"/>
              <w:left w:val="single" w:sz="1" w:space="0" w:color="000000"/>
              <w:bottom w:val="single" w:sz="1" w:space="0" w:color="000000"/>
              <w:right w:val="single" w:sz="1" w:space="0" w:color="000000"/>
            </w:tcBorders>
            <w:shd w:val="clear" w:color="auto" w:fill="auto"/>
          </w:tcPr>
          <w:p w14:paraId="3587CEEB" w14:textId="7F62E663" w:rsidR="002748E7" w:rsidRDefault="00405910">
            <w:pPr>
              <w:pStyle w:val="WW-DefaultText"/>
            </w:pPr>
            <w:r>
              <w:rPr>
                <w:rFonts w:ascii="Times New Roman" w:hAnsi="Times New Roman" w:cs="Times New Roman"/>
              </w:rPr>
              <w:t>OS/390</w:t>
            </w:r>
            <w:r w:rsidR="00C007CF">
              <w:rPr>
                <w:rFonts w:ascii="Times New Roman" w:hAnsi="Times New Roman" w:cs="Times New Roman"/>
              </w:rPr>
              <w:t xml:space="preserve">, IMS </w:t>
            </w:r>
            <w:r>
              <w:rPr>
                <w:rFonts w:ascii="Times New Roman" w:hAnsi="Times New Roman" w:cs="Times New Roman"/>
              </w:rPr>
              <w:t>and Windows.</w:t>
            </w:r>
          </w:p>
        </w:tc>
      </w:tr>
      <w:tr w:rsidR="00A15773" w14:paraId="3FB62100" w14:textId="77777777" w:rsidTr="00D21DCA">
        <w:trPr>
          <w:trHeight w:hRule="exact" w:val="405"/>
        </w:trPr>
        <w:tc>
          <w:tcPr>
            <w:tcW w:w="3103" w:type="dxa"/>
            <w:tcBorders>
              <w:left w:val="single" w:sz="1" w:space="0" w:color="000000"/>
              <w:bottom w:val="single" w:sz="1" w:space="0" w:color="000000"/>
            </w:tcBorders>
            <w:shd w:val="clear" w:color="auto" w:fill="auto"/>
          </w:tcPr>
          <w:p w14:paraId="174F9C41" w14:textId="77777777" w:rsidR="002748E7" w:rsidRDefault="00405910">
            <w:pPr>
              <w:pStyle w:val="WW-DefaultText"/>
              <w:rPr>
                <w:rFonts w:ascii="Times New Roman" w:hAnsi="Times New Roman" w:cs="Times New Roman"/>
              </w:rPr>
            </w:pPr>
            <w:r>
              <w:rPr>
                <w:rFonts w:ascii="Times New Roman" w:hAnsi="Times New Roman" w:cs="Times New Roman"/>
              </w:rPr>
              <w:t>Languages</w:t>
            </w:r>
          </w:p>
        </w:tc>
        <w:tc>
          <w:tcPr>
            <w:tcW w:w="6633" w:type="dxa"/>
            <w:tcBorders>
              <w:left w:val="single" w:sz="1" w:space="0" w:color="000000"/>
              <w:bottom w:val="single" w:sz="1" w:space="0" w:color="000000"/>
              <w:right w:val="single" w:sz="1" w:space="0" w:color="000000"/>
            </w:tcBorders>
            <w:shd w:val="clear" w:color="auto" w:fill="auto"/>
          </w:tcPr>
          <w:p w14:paraId="642A240E" w14:textId="6E8961D2" w:rsidR="002748E7" w:rsidRDefault="00D45E43">
            <w:pPr>
              <w:pStyle w:val="WW-DefaultText"/>
            </w:pPr>
            <w:r>
              <w:rPr>
                <w:rFonts w:ascii="Times New Roman" w:hAnsi="Times New Roman" w:cs="Times New Roman"/>
              </w:rPr>
              <w:t>COBOL</w:t>
            </w:r>
            <w:r w:rsidR="00405910">
              <w:rPr>
                <w:rFonts w:ascii="Times New Roman" w:hAnsi="Times New Roman" w:cs="Times New Roman"/>
              </w:rPr>
              <w:t>, JCL</w:t>
            </w:r>
            <w:r w:rsidR="00036307">
              <w:rPr>
                <w:rFonts w:ascii="Times New Roman" w:hAnsi="Times New Roman" w:cs="Times New Roman"/>
              </w:rPr>
              <w:t xml:space="preserve"> (</w:t>
            </w:r>
            <w:r w:rsidR="00036307" w:rsidRPr="00036307">
              <w:rPr>
                <w:rFonts w:ascii="Times New Roman" w:hAnsi="Times New Roman" w:cs="Times New Roman"/>
              </w:rPr>
              <w:t>SMP/E, TSO/E, JES2, TCP/IP</w:t>
            </w:r>
            <w:r w:rsidR="00036307">
              <w:rPr>
                <w:rFonts w:ascii="Times New Roman" w:hAnsi="Times New Roman" w:cs="Times New Roman"/>
              </w:rPr>
              <w:t>)</w:t>
            </w:r>
            <w:r w:rsidR="000506C8">
              <w:rPr>
                <w:rFonts w:ascii="Times New Roman" w:hAnsi="Times New Roman" w:cs="Times New Roman"/>
              </w:rPr>
              <w:t>, Linux/Unix</w:t>
            </w:r>
          </w:p>
        </w:tc>
      </w:tr>
      <w:tr w:rsidR="00A15773" w14:paraId="17388CCB" w14:textId="77777777" w:rsidTr="00D21DCA">
        <w:trPr>
          <w:trHeight w:hRule="exact" w:val="405"/>
        </w:trPr>
        <w:tc>
          <w:tcPr>
            <w:tcW w:w="3103" w:type="dxa"/>
            <w:tcBorders>
              <w:left w:val="single" w:sz="1" w:space="0" w:color="000000"/>
              <w:bottom w:val="single" w:sz="1" w:space="0" w:color="000000"/>
            </w:tcBorders>
            <w:shd w:val="clear" w:color="auto" w:fill="auto"/>
          </w:tcPr>
          <w:p w14:paraId="491CD6C4" w14:textId="77777777" w:rsidR="002748E7" w:rsidRDefault="00405910">
            <w:pPr>
              <w:pStyle w:val="WW-DefaultText"/>
              <w:rPr>
                <w:rFonts w:ascii="Times New Roman" w:hAnsi="Times New Roman" w:cs="Times New Roman"/>
              </w:rPr>
            </w:pPr>
            <w:r>
              <w:rPr>
                <w:rFonts w:ascii="Times New Roman" w:hAnsi="Times New Roman" w:cs="Times New Roman"/>
              </w:rPr>
              <w:t>RDBMS</w:t>
            </w:r>
          </w:p>
        </w:tc>
        <w:tc>
          <w:tcPr>
            <w:tcW w:w="6633" w:type="dxa"/>
            <w:tcBorders>
              <w:left w:val="single" w:sz="1" w:space="0" w:color="000000"/>
              <w:bottom w:val="single" w:sz="1" w:space="0" w:color="000000"/>
              <w:right w:val="single" w:sz="1" w:space="0" w:color="000000"/>
            </w:tcBorders>
            <w:shd w:val="clear" w:color="auto" w:fill="auto"/>
          </w:tcPr>
          <w:p w14:paraId="7267E7E7" w14:textId="77777777" w:rsidR="002748E7" w:rsidRDefault="00405910">
            <w:pPr>
              <w:pStyle w:val="WW-DefaultText"/>
            </w:pPr>
            <w:r>
              <w:rPr>
                <w:rFonts w:ascii="Times New Roman" w:hAnsi="Times New Roman" w:cs="Times New Roman"/>
              </w:rPr>
              <w:t>DB2</w:t>
            </w:r>
            <w:r w:rsidR="00F337FA">
              <w:rPr>
                <w:rFonts w:ascii="Times New Roman" w:hAnsi="Times New Roman" w:cs="Times New Roman"/>
              </w:rPr>
              <w:t>, SQL</w:t>
            </w:r>
          </w:p>
        </w:tc>
      </w:tr>
      <w:tr w:rsidR="00A15773" w14:paraId="0F907B4B" w14:textId="77777777" w:rsidTr="00D21DCA">
        <w:trPr>
          <w:trHeight w:hRule="exact" w:val="405"/>
        </w:trPr>
        <w:tc>
          <w:tcPr>
            <w:tcW w:w="3103" w:type="dxa"/>
            <w:tcBorders>
              <w:left w:val="single" w:sz="1" w:space="0" w:color="000000"/>
              <w:bottom w:val="single" w:sz="1" w:space="0" w:color="000000"/>
            </w:tcBorders>
            <w:shd w:val="clear" w:color="auto" w:fill="auto"/>
          </w:tcPr>
          <w:p w14:paraId="6F7E1598" w14:textId="77777777" w:rsidR="002748E7" w:rsidRDefault="00405910">
            <w:pPr>
              <w:pStyle w:val="WW-DefaultText"/>
              <w:rPr>
                <w:rFonts w:ascii="Times New Roman" w:hAnsi="Times New Roman" w:cs="Times New Roman"/>
              </w:rPr>
            </w:pPr>
            <w:r>
              <w:rPr>
                <w:rFonts w:ascii="Times New Roman" w:hAnsi="Times New Roman" w:cs="Times New Roman"/>
              </w:rPr>
              <w:t>File Access Method</w:t>
            </w:r>
          </w:p>
        </w:tc>
        <w:tc>
          <w:tcPr>
            <w:tcW w:w="6633" w:type="dxa"/>
            <w:tcBorders>
              <w:left w:val="single" w:sz="1" w:space="0" w:color="000000"/>
              <w:bottom w:val="single" w:sz="1" w:space="0" w:color="000000"/>
              <w:right w:val="single" w:sz="1" w:space="0" w:color="000000"/>
            </w:tcBorders>
            <w:shd w:val="clear" w:color="auto" w:fill="auto"/>
          </w:tcPr>
          <w:p w14:paraId="530F5DDB" w14:textId="77777777" w:rsidR="002748E7" w:rsidRDefault="00405910">
            <w:pPr>
              <w:pStyle w:val="WW-DefaultText"/>
            </w:pPr>
            <w:r>
              <w:rPr>
                <w:rFonts w:ascii="Times New Roman" w:hAnsi="Times New Roman" w:cs="Times New Roman"/>
              </w:rPr>
              <w:t>VSAM.</w:t>
            </w:r>
          </w:p>
        </w:tc>
      </w:tr>
      <w:tr w:rsidR="00A15773" w14:paraId="666E043F" w14:textId="77777777" w:rsidTr="00D21DCA">
        <w:trPr>
          <w:trHeight w:hRule="exact" w:val="405"/>
        </w:trPr>
        <w:tc>
          <w:tcPr>
            <w:tcW w:w="3103" w:type="dxa"/>
            <w:tcBorders>
              <w:left w:val="single" w:sz="1" w:space="0" w:color="000000"/>
              <w:bottom w:val="single" w:sz="1" w:space="0" w:color="000000"/>
            </w:tcBorders>
            <w:shd w:val="clear" w:color="auto" w:fill="auto"/>
          </w:tcPr>
          <w:p w14:paraId="34D6B2D4" w14:textId="77777777" w:rsidR="00696DC3" w:rsidRDefault="00405910" w:rsidP="005C541C">
            <w:pPr>
              <w:pStyle w:val="WW-DefaultText"/>
              <w:tabs>
                <w:tab w:val="left" w:pos="1845"/>
              </w:tabs>
              <w:rPr>
                <w:rFonts w:ascii="Times New Roman" w:hAnsi="Times New Roman" w:cs="Times New Roman"/>
              </w:rPr>
            </w:pPr>
            <w:r>
              <w:rPr>
                <w:rFonts w:ascii="Times New Roman" w:hAnsi="Times New Roman" w:cs="Times New Roman"/>
              </w:rPr>
              <w:t>Online System</w:t>
            </w:r>
            <w:r w:rsidR="005C541C">
              <w:rPr>
                <w:rFonts w:ascii="Times New Roman" w:hAnsi="Times New Roman" w:cs="Times New Roman"/>
              </w:rPr>
              <w:tab/>
            </w:r>
          </w:p>
        </w:tc>
        <w:tc>
          <w:tcPr>
            <w:tcW w:w="6633" w:type="dxa"/>
            <w:tcBorders>
              <w:left w:val="single" w:sz="1" w:space="0" w:color="000000"/>
              <w:bottom w:val="single" w:sz="1" w:space="0" w:color="000000"/>
              <w:right w:val="single" w:sz="1" w:space="0" w:color="000000"/>
            </w:tcBorders>
            <w:shd w:val="clear" w:color="auto" w:fill="auto"/>
          </w:tcPr>
          <w:p w14:paraId="2B974CE7" w14:textId="00C36FAF" w:rsidR="00696DC3" w:rsidRDefault="00405910">
            <w:pPr>
              <w:pStyle w:val="WW-DefaultText"/>
              <w:rPr>
                <w:rFonts w:ascii="Times New Roman" w:hAnsi="Times New Roman" w:cs="Times New Roman"/>
              </w:rPr>
            </w:pPr>
            <w:r>
              <w:rPr>
                <w:rFonts w:ascii="Times New Roman" w:hAnsi="Times New Roman" w:cs="Times New Roman"/>
              </w:rPr>
              <w:t>CICS</w:t>
            </w:r>
            <w:r w:rsidR="00036307">
              <w:rPr>
                <w:rFonts w:ascii="Times New Roman" w:hAnsi="Times New Roman" w:cs="Times New Roman"/>
              </w:rPr>
              <w:t>, CEMT, CEDF, CECI, RDO, CPSM</w:t>
            </w:r>
          </w:p>
        </w:tc>
      </w:tr>
      <w:tr w:rsidR="00A15773" w14:paraId="375758B3" w14:textId="77777777" w:rsidTr="00C007CF">
        <w:trPr>
          <w:trHeight w:hRule="exact" w:val="1162"/>
        </w:trPr>
        <w:tc>
          <w:tcPr>
            <w:tcW w:w="3103" w:type="dxa"/>
            <w:tcBorders>
              <w:left w:val="single" w:sz="1" w:space="0" w:color="000000"/>
              <w:bottom w:val="single" w:sz="1" w:space="0" w:color="000000"/>
            </w:tcBorders>
            <w:shd w:val="clear" w:color="auto" w:fill="auto"/>
          </w:tcPr>
          <w:p w14:paraId="25A5C5EC" w14:textId="77777777" w:rsidR="002748E7" w:rsidRDefault="00405910">
            <w:pPr>
              <w:pStyle w:val="WW-DefaultText"/>
              <w:rPr>
                <w:rFonts w:ascii="Times New Roman" w:hAnsi="Times New Roman" w:cs="Times New Roman"/>
                <w:color w:val="000000"/>
                <w:lang w:val="it-IT"/>
              </w:rPr>
            </w:pPr>
            <w:r>
              <w:rPr>
                <w:rFonts w:ascii="Times New Roman" w:hAnsi="Times New Roman" w:cs="Times New Roman"/>
              </w:rPr>
              <w:t>Tools &amp; Utilities</w:t>
            </w:r>
          </w:p>
        </w:tc>
        <w:tc>
          <w:tcPr>
            <w:tcW w:w="6633" w:type="dxa"/>
            <w:tcBorders>
              <w:left w:val="single" w:sz="1" w:space="0" w:color="000000"/>
              <w:bottom w:val="single" w:sz="1" w:space="0" w:color="000000"/>
              <w:right w:val="single" w:sz="1" w:space="0" w:color="000000"/>
            </w:tcBorders>
            <w:shd w:val="clear" w:color="auto" w:fill="auto"/>
          </w:tcPr>
          <w:p w14:paraId="63A6AAD3" w14:textId="4E8007F3" w:rsidR="002748E7" w:rsidRPr="00F337FA" w:rsidRDefault="008A1665">
            <w:pPr>
              <w:pStyle w:val="WW-DefaultText"/>
            </w:pPr>
            <w:r>
              <w:rPr>
                <w:rFonts w:ascii="Times New Roman" w:hAnsi="Times New Roman" w:cs="Times New Roman"/>
                <w:color w:val="000000"/>
                <w:lang w:val="it-IT"/>
              </w:rPr>
              <w:t xml:space="preserve">EDI, </w:t>
            </w:r>
            <w:r w:rsidR="00405910" w:rsidRPr="00F337FA">
              <w:rPr>
                <w:rFonts w:ascii="Times New Roman" w:hAnsi="Times New Roman" w:cs="Times New Roman"/>
                <w:color w:val="000000"/>
                <w:lang w:val="it-IT"/>
              </w:rPr>
              <w:t>TSO/ISPF, SPUFI, FILE</w:t>
            </w:r>
            <w:r w:rsidR="00DE26AA" w:rsidRPr="00F337FA">
              <w:rPr>
                <w:rFonts w:ascii="Times New Roman" w:hAnsi="Times New Roman" w:cs="Times New Roman"/>
                <w:color w:val="000000"/>
                <w:lang w:val="it-IT"/>
              </w:rPr>
              <w:t>MANAGER</w:t>
            </w:r>
            <w:r w:rsidR="00F2599C" w:rsidRPr="00F337FA">
              <w:rPr>
                <w:rFonts w:ascii="Times New Roman" w:hAnsi="Times New Roman" w:cs="Times New Roman"/>
              </w:rPr>
              <w:t>,</w:t>
            </w:r>
            <w:r w:rsidR="00405910" w:rsidRPr="00F337FA">
              <w:rPr>
                <w:rFonts w:ascii="Times New Roman" w:hAnsi="Times New Roman" w:cs="Times New Roman"/>
              </w:rPr>
              <w:t>HP ALM</w:t>
            </w:r>
            <w:r w:rsidR="00F25FCC" w:rsidRPr="00F337FA">
              <w:rPr>
                <w:rFonts w:ascii="Times New Roman" w:hAnsi="Times New Roman" w:cs="Times New Roman"/>
              </w:rPr>
              <w:t>, JI</w:t>
            </w:r>
            <w:r w:rsidR="002333FF" w:rsidRPr="00F337FA">
              <w:rPr>
                <w:rFonts w:ascii="Times New Roman" w:hAnsi="Times New Roman" w:cs="Times New Roman"/>
              </w:rPr>
              <w:t>RA</w:t>
            </w:r>
            <w:r w:rsidR="000C390C">
              <w:rPr>
                <w:rFonts w:ascii="Times New Roman" w:hAnsi="Times New Roman" w:cs="Times New Roman"/>
              </w:rPr>
              <w:t>,</w:t>
            </w:r>
            <w:r w:rsidR="00DE26AA" w:rsidRPr="00F337FA">
              <w:rPr>
                <w:rFonts w:ascii="Times New Roman" w:hAnsi="Times New Roman" w:cs="Times New Roman"/>
              </w:rPr>
              <w:t xml:space="preserve"> </w:t>
            </w:r>
            <w:r w:rsidR="006C5F4C">
              <w:rPr>
                <w:rFonts w:ascii="Times New Roman" w:hAnsi="Times New Roman" w:cs="Times New Roman"/>
              </w:rPr>
              <w:t>Fault Analyzer</w:t>
            </w:r>
            <w:r w:rsidR="00DE26AA" w:rsidRPr="00F337FA">
              <w:rPr>
                <w:rFonts w:ascii="Times New Roman" w:hAnsi="Times New Roman" w:cs="Times New Roman"/>
              </w:rPr>
              <w:t xml:space="preserve"> Control-M</w:t>
            </w:r>
            <w:r w:rsidR="0033372D">
              <w:rPr>
                <w:rFonts w:ascii="Times New Roman" w:hAnsi="Times New Roman" w:cs="Times New Roman"/>
              </w:rPr>
              <w:t xml:space="preserve">, </w:t>
            </w:r>
            <w:r w:rsidR="00C007CF">
              <w:rPr>
                <w:rFonts w:ascii="Times New Roman" w:hAnsi="Times New Roman" w:cs="Times New Roman"/>
              </w:rPr>
              <w:t>CA-</w:t>
            </w:r>
            <w:proofErr w:type="spellStart"/>
            <w:r w:rsidR="00C007CF">
              <w:rPr>
                <w:rFonts w:ascii="Times New Roman" w:hAnsi="Times New Roman" w:cs="Times New Roman"/>
              </w:rPr>
              <w:t>Panvalet</w:t>
            </w:r>
            <w:proofErr w:type="spellEnd"/>
            <w:r w:rsidR="00C007CF">
              <w:rPr>
                <w:rFonts w:ascii="Times New Roman" w:hAnsi="Times New Roman" w:cs="Times New Roman"/>
              </w:rPr>
              <w:t xml:space="preserve">, </w:t>
            </w:r>
            <w:proofErr w:type="spellStart"/>
            <w:r w:rsidR="0033372D">
              <w:rPr>
                <w:rFonts w:ascii="Times New Roman" w:hAnsi="Times New Roman" w:cs="Times New Roman"/>
              </w:rPr>
              <w:t>Jobtrac</w:t>
            </w:r>
            <w:proofErr w:type="spellEnd"/>
            <w:r w:rsidR="00883175">
              <w:rPr>
                <w:rFonts w:ascii="Times New Roman" w:hAnsi="Times New Roman" w:cs="Times New Roman"/>
              </w:rPr>
              <w:t>, Heirloom</w:t>
            </w:r>
            <w:r w:rsidR="0033372D">
              <w:rPr>
                <w:rFonts w:ascii="Times New Roman" w:hAnsi="Times New Roman" w:cs="Times New Roman"/>
              </w:rPr>
              <w:t xml:space="preserve"> and </w:t>
            </w:r>
            <w:proofErr w:type="spellStart"/>
            <w:r w:rsidR="0033372D">
              <w:rPr>
                <w:rFonts w:ascii="Times New Roman" w:hAnsi="Times New Roman" w:cs="Times New Roman"/>
              </w:rPr>
              <w:t>Endevour</w:t>
            </w:r>
            <w:proofErr w:type="spellEnd"/>
          </w:p>
          <w:p w14:paraId="0BF4546C" w14:textId="77777777" w:rsidR="002748E7" w:rsidRDefault="002748E7">
            <w:pPr>
              <w:pStyle w:val="WW-DefaultText"/>
            </w:pPr>
          </w:p>
        </w:tc>
      </w:tr>
    </w:tbl>
    <w:p w14:paraId="72A0D7A0" w14:textId="77777777" w:rsidR="0034167F" w:rsidRDefault="0034167F">
      <w:pPr>
        <w:pStyle w:val="WW-DefaultText"/>
        <w:rPr>
          <w:rFonts w:ascii="Times New Roman" w:hAnsi="Times New Roman" w:cs="Times New Roman"/>
          <w:b/>
          <w:bCs/>
          <w:color w:val="000000"/>
          <w:sz w:val="26"/>
          <w:szCs w:val="26"/>
        </w:rPr>
      </w:pPr>
    </w:p>
    <w:p w14:paraId="2CF29DF9" w14:textId="4C18E89E" w:rsidR="002748E7" w:rsidRDefault="00405910">
      <w:pPr>
        <w:pStyle w:val="WW-DefaultText"/>
      </w:pPr>
      <w:r>
        <w:rPr>
          <w:rFonts w:ascii="Times New Roman" w:hAnsi="Times New Roman" w:cs="Times New Roman"/>
          <w:b/>
          <w:bCs/>
          <w:color w:val="000000"/>
          <w:sz w:val="26"/>
          <w:szCs w:val="26"/>
        </w:rPr>
        <w:t>Qualification:</w:t>
      </w:r>
    </w:p>
    <w:p w14:paraId="72A33637" w14:textId="77777777" w:rsidR="002748E7" w:rsidRDefault="002748E7">
      <w:pPr>
        <w:pStyle w:val="WW-DefaultText"/>
      </w:pPr>
    </w:p>
    <w:p w14:paraId="7A63D73C" w14:textId="71A5D9FC" w:rsidR="0037332F" w:rsidRDefault="00405910" w:rsidP="0037332F">
      <w:pPr>
        <w:rPr>
          <w:rFonts w:ascii="Times New Roman" w:hAnsi="Times New Roman" w:cs="Times New Roman"/>
          <w:color w:val="000000"/>
        </w:rPr>
      </w:pPr>
      <w:r w:rsidRPr="00C35615">
        <w:rPr>
          <w:rFonts w:ascii="Times New Roman" w:hAnsi="Times New Roman" w:cs="Times New Roman"/>
          <w:b/>
          <w:bCs/>
          <w:color w:val="000000"/>
        </w:rPr>
        <w:t>Education</w:t>
      </w:r>
      <w:r w:rsidRPr="00C35615">
        <w:rPr>
          <w:rFonts w:ascii="Times New Roman" w:hAnsi="Times New Roman" w:cs="Times New Roman"/>
          <w:color w:val="000000"/>
        </w:rPr>
        <w:t>:</w:t>
      </w:r>
      <w:r w:rsidR="00D30F97">
        <w:rPr>
          <w:rFonts w:ascii="Times New Roman" w:hAnsi="Times New Roman" w:cs="Times New Roman"/>
          <w:color w:val="000000"/>
        </w:rPr>
        <w:t xml:space="preserve"> Bachelor of Business Administration, Chennai</w:t>
      </w:r>
      <w:r w:rsidR="00D45E43">
        <w:rPr>
          <w:rFonts w:ascii="Times New Roman" w:hAnsi="Times New Roman" w:cs="Times New Roman"/>
          <w:color w:val="000000"/>
        </w:rPr>
        <w:t>.</w:t>
      </w:r>
    </w:p>
    <w:p w14:paraId="7436E8DF" w14:textId="48A0FBF0" w:rsidR="00EC24E9" w:rsidRPr="00C35615" w:rsidRDefault="00EC24E9" w:rsidP="0037332F">
      <w:pPr>
        <w:rPr>
          <w:rFonts w:ascii="Times New Roman" w:hAnsi="Times New Roman" w:cs="Times New Roman"/>
          <w:color w:val="000000"/>
        </w:rPr>
      </w:pPr>
      <w:r>
        <w:rPr>
          <w:rFonts w:ascii="Times New Roman" w:hAnsi="Times New Roman" w:cs="Times New Roman"/>
          <w:color w:val="000000"/>
        </w:rPr>
        <w:t xml:space="preserve">                    International Business Management, United Kingdom.</w:t>
      </w:r>
    </w:p>
    <w:p w14:paraId="6345115B" w14:textId="77777777" w:rsidR="00F17810" w:rsidRPr="00AC59CD" w:rsidRDefault="00405910" w:rsidP="00AC59CD">
      <w:pPr>
        <w:pStyle w:val="WW-DefaultText"/>
        <w:spacing w:after="120"/>
        <w:rPr>
          <w:rFonts w:ascii="Times New Roman" w:hAnsi="Times New Roman" w:cs="Times New Roman"/>
          <w:color w:val="000000"/>
        </w:rPr>
      </w:pPr>
      <w:r w:rsidRPr="00AC59CD">
        <w:rPr>
          <w:rFonts w:ascii="Times New Roman" w:hAnsi="Times New Roman" w:cs="Times New Roman"/>
          <w:b/>
        </w:rPr>
        <w:t xml:space="preserve">Project # </w:t>
      </w:r>
      <w:r w:rsidR="00D62604">
        <w:rPr>
          <w:rFonts w:ascii="Times New Roman" w:hAnsi="Times New Roman" w:cs="Times New Roman"/>
          <w:b/>
        </w:rPr>
        <w:t>1</w:t>
      </w:r>
    </w:p>
    <w:p w14:paraId="6BB7B3F0" w14:textId="4AEC54A7" w:rsidR="00F17810" w:rsidRDefault="00405910" w:rsidP="00F17810">
      <w:pPr>
        <w:pStyle w:val="WW-DefaultText"/>
        <w:spacing w:line="100" w:lineRule="atLeast"/>
        <w:rPr>
          <w:rFonts w:ascii="Times New Roman" w:hAnsi="Times New Roman" w:cs="Times New Roman"/>
        </w:rPr>
      </w:pPr>
      <w:r>
        <w:rPr>
          <w:rFonts w:ascii="Times New Roman" w:hAnsi="Times New Roman" w:cs="Times New Roman"/>
        </w:rPr>
        <w:t>Client</w:t>
      </w:r>
      <w:r>
        <w:rPr>
          <w:rFonts w:ascii="Times New Roman" w:hAnsi="Times New Roman" w:cs="Times New Roman"/>
          <w:b/>
        </w:rPr>
        <w:tab/>
      </w:r>
      <w:r>
        <w:rPr>
          <w:rFonts w:ascii="Times New Roman" w:hAnsi="Times New Roman" w:cs="Times New Roman"/>
        </w:rPr>
        <w:tab/>
      </w:r>
      <w:r>
        <w:rPr>
          <w:rFonts w:ascii="Times New Roman" w:hAnsi="Times New Roman" w:cs="Times New Roman"/>
          <w:b/>
        </w:rPr>
        <w:t>:</w:t>
      </w:r>
      <w:r>
        <w:rPr>
          <w:rFonts w:ascii="Times New Roman" w:hAnsi="Times New Roman" w:cs="Times New Roman"/>
          <w:b/>
        </w:rPr>
        <w:tab/>
      </w:r>
      <w:r w:rsidR="007D3127">
        <w:rPr>
          <w:rFonts w:ascii="Times New Roman" w:hAnsi="Times New Roman" w:cs="Times New Roman"/>
        </w:rPr>
        <w:t>Anthem</w:t>
      </w:r>
      <w:r w:rsidR="00EF5EF9">
        <w:rPr>
          <w:rFonts w:ascii="Times New Roman" w:hAnsi="Times New Roman" w:cs="Times New Roman"/>
        </w:rPr>
        <w:t xml:space="preserve"> (</w:t>
      </w:r>
      <w:r w:rsidR="0075660B">
        <w:rPr>
          <w:rFonts w:ascii="Times New Roman" w:hAnsi="Times New Roman" w:cs="Times New Roman"/>
        </w:rPr>
        <w:t>Company: Ca</w:t>
      </w:r>
      <w:r w:rsidR="007D3127">
        <w:rPr>
          <w:rFonts w:ascii="Times New Roman" w:hAnsi="Times New Roman" w:cs="Times New Roman"/>
        </w:rPr>
        <w:t>relon</w:t>
      </w:r>
      <w:r w:rsidR="0075660B">
        <w:rPr>
          <w:rFonts w:ascii="Times New Roman" w:hAnsi="Times New Roman" w:cs="Times New Roman"/>
        </w:rPr>
        <w:t xml:space="preserve"> from </w:t>
      </w:r>
      <w:r w:rsidR="007D3127">
        <w:rPr>
          <w:rFonts w:ascii="Times New Roman" w:hAnsi="Times New Roman" w:cs="Times New Roman"/>
        </w:rPr>
        <w:t>August</w:t>
      </w:r>
      <w:r w:rsidR="00EF5EF9">
        <w:rPr>
          <w:rFonts w:ascii="Times New Roman" w:hAnsi="Times New Roman" w:cs="Times New Roman"/>
        </w:rPr>
        <w:t>’2</w:t>
      </w:r>
      <w:r w:rsidR="007D3127">
        <w:rPr>
          <w:rFonts w:ascii="Times New Roman" w:hAnsi="Times New Roman" w:cs="Times New Roman"/>
        </w:rPr>
        <w:t>2</w:t>
      </w:r>
      <w:r w:rsidR="00EF5EF9">
        <w:rPr>
          <w:rFonts w:ascii="Times New Roman" w:hAnsi="Times New Roman" w:cs="Times New Roman"/>
        </w:rPr>
        <w:t xml:space="preserve"> to </w:t>
      </w:r>
      <w:r w:rsidR="00F664BA">
        <w:rPr>
          <w:rFonts w:ascii="Times New Roman" w:hAnsi="Times New Roman" w:cs="Times New Roman"/>
        </w:rPr>
        <w:t>Dec 2</w:t>
      </w:r>
      <w:r w:rsidR="002E2F9E">
        <w:rPr>
          <w:rFonts w:ascii="Times New Roman" w:hAnsi="Times New Roman" w:cs="Times New Roman"/>
        </w:rPr>
        <w:t>4</w:t>
      </w:r>
      <w:r w:rsidR="00EF5EF9">
        <w:rPr>
          <w:rFonts w:ascii="Times New Roman" w:hAnsi="Times New Roman" w:cs="Times New Roman"/>
        </w:rPr>
        <w:t>)</w:t>
      </w:r>
    </w:p>
    <w:p w14:paraId="017EDCE7" w14:textId="19921EA2" w:rsidR="00F17810" w:rsidRDefault="00405910" w:rsidP="005771E0">
      <w:pPr>
        <w:pStyle w:val="WW-DefaultText"/>
        <w:tabs>
          <w:tab w:val="left" w:pos="720"/>
          <w:tab w:val="left" w:pos="1440"/>
          <w:tab w:val="left" w:pos="2160"/>
          <w:tab w:val="left" w:pos="2880"/>
          <w:tab w:val="left" w:pos="3510"/>
        </w:tabs>
        <w:spacing w:line="100" w:lineRule="atLeast"/>
        <w:rPr>
          <w:rFonts w:ascii="Times New Roman" w:hAnsi="Times New Roman" w:cs="Times New Roman"/>
        </w:rPr>
      </w:pPr>
      <w:r>
        <w:rPr>
          <w:rFonts w:ascii="Times New Roman" w:hAnsi="Times New Roman" w:cs="Times New Roman"/>
        </w:rPr>
        <w:t>Domain</w:t>
      </w:r>
      <w:r>
        <w:rPr>
          <w:rFonts w:ascii="Times New Roman" w:hAnsi="Times New Roman" w:cs="Times New Roman"/>
        </w:rPr>
        <w:tab/>
        <w:t>:</w:t>
      </w:r>
      <w:r>
        <w:rPr>
          <w:rFonts w:ascii="Times New Roman" w:hAnsi="Times New Roman" w:cs="Times New Roman"/>
        </w:rPr>
        <w:tab/>
      </w:r>
      <w:r w:rsidR="007D3127">
        <w:rPr>
          <w:rFonts w:ascii="Times New Roman" w:hAnsi="Times New Roman" w:cs="Times New Roman"/>
        </w:rPr>
        <w:t>Health Care</w:t>
      </w:r>
    </w:p>
    <w:p w14:paraId="7AED2DCE" w14:textId="44F78002" w:rsidR="00F17810" w:rsidRDefault="00405910" w:rsidP="00F17810">
      <w:pPr>
        <w:pStyle w:val="WW-DefaultText"/>
        <w:spacing w:line="100" w:lineRule="atLeast"/>
        <w:rPr>
          <w:rFonts w:ascii="Times New Roman" w:hAnsi="Times New Roman" w:cs="Times New Roman"/>
        </w:rPr>
      </w:pPr>
      <w:r>
        <w:rPr>
          <w:rFonts w:ascii="Times New Roman" w:hAnsi="Times New Roman" w:cs="Times New Roman"/>
        </w:rPr>
        <w:t xml:space="preserve">Project type  </w:t>
      </w:r>
      <w:r w:rsidR="006F7064">
        <w:rPr>
          <w:rFonts w:ascii="Times New Roman" w:hAnsi="Times New Roman" w:cs="Times New Roman"/>
        </w:rPr>
        <w:t xml:space="preserve">   :</w:t>
      </w:r>
      <w:r w:rsidR="006F7064">
        <w:rPr>
          <w:rFonts w:ascii="Times New Roman" w:hAnsi="Times New Roman" w:cs="Times New Roman"/>
        </w:rPr>
        <w:tab/>
      </w:r>
      <w:r w:rsidR="009052B1">
        <w:rPr>
          <w:rFonts w:ascii="Times New Roman" w:hAnsi="Times New Roman" w:cs="Times New Roman"/>
        </w:rPr>
        <w:t>Development</w:t>
      </w:r>
      <w:r w:rsidR="00714537">
        <w:rPr>
          <w:rFonts w:ascii="Times New Roman" w:hAnsi="Times New Roman" w:cs="Times New Roman"/>
        </w:rPr>
        <w:t xml:space="preserve"> </w:t>
      </w:r>
    </w:p>
    <w:p w14:paraId="78033843" w14:textId="79661749" w:rsidR="00F17810" w:rsidRDefault="00405910" w:rsidP="00F17810">
      <w:pPr>
        <w:pStyle w:val="WW-DefaultText"/>
        <w:spacing w:line="100" w:lineRule="atLeast"/>
        <w:rPr>
          <w:rFonts w:ascii="Times New Roman" w:hAnsi="Times New Roman" w:cs="Times New Roman"/>
        </w:rPr>
      </w:pPr>
      <w:r>
        <w:rPr>
          <w:rFonts w:ascii="Times New Roman" w:hAnsi="Times New Roman" w:cs="Times New Roman"/>
        </w:rPr>
        <w:t>OS</w:t>
      </w:r>
      <w:r>
        <w:rPr>
          <w:rFonts w:ascii="Times New Roman" w:hAnsi="Times New Roman" w:cs="Times New Roman"/>
        </w:rPr>
        <w:tab/>
      </w:r>
      <w:r w:rsidR="009F4E07">
        <w:rPr>
          <w:rFonts w:ascii="Times New Roman" w:hAnsi="Times New Roman" w:cs="Times New Roman"/>
        </w:rPr>
        <w:t xml:space="preserve">   </w:t>
      </w:r>
      <w:r>
        <w:rPr>
          <w:rFonts w:ascii="Times New Roman" w:hAnsi="Times New Roman" w:cs="Times New Roman"/>
        </w:rPr>
        <w:tab/>
        <w:t>:</w:t>
      </w:r>
      <w:r>
        <w:rPr>
          <w:rFonts w:ascii="Times New Roman" w:hAnsi="Times New Roman" w:cs="Times New Roman"/>
        </w:rPr>
        <w:tab/>
        <w:t xml:space="preserve">IBM mainframe </w:t>
      </w:r>
      <w:r w:rsidR="00174B92">
        <w:rPr>
          <w:rFonts w:ascii="Times New Roman" w:hAnsi="Times New Roman" w:cs="Times New Roman"/>
        </w:rPr>
        <w:t>Z/OS</w:t>
      </w:r>
      <w:r w:rsidR="005B1C77">
        <w:rPr>
          <w:rFonts w:ascii="Times New Roman" w:hAnsi="Times New Roman" w:cs="Times New Roman"/>
        </w:rPr>
        <w:t>, IMS</w:t>
      </w:r>
    </w:p>
    <w:p w14:paraId="2E925475" w14:textId="77777777" w:rsidR="00F17810" w:rsidRDefault="00405910" w:rsidP="00F17810">
      <w:pPr>
        <w:pStyle w:val="WW-DefaultText"/>
        <w:spacing w:line="100" w:lineRule="atLeast"/>
        <w:rPr>
          <w:rFonts w:ascii="Times New Roman" w:hAnsi="Times New Roman" w:cs="Times New Roman"/>
        </w:rPr>
      </w:pPr>
      <w:r>
        <w:rPr>
          <w:rFonts w:ascii="Times New Roman" w:hAnsi="Times New Roman" w:cs="Times New Roman"/>
        </w:rPr>
        <w:t>Language</w:t>
      </w:r>
      <w:r>
        <w:rPr>
          <w:rFonts w:ascii="Times New Roman" w:hAnsi="Times New Roman" w:cs="Times New Roman"/>
        </w:rPr>
        <w:tab/>
        <w:t>:</w:t>
      </w:r>
      <w:r>
        <w:rPr>
          <w:rFonts w:ascii="Times New Roman" w:hAnsi="Times New Roman" w:cs="Times New Roman"/>
        </w:rPr>
        <w:tab/>
        <w:t>COBOL, JCL</w:t>
      </w:r>
    </w:p>
    <w:p w14:paraId="3EBED88E" w14:textId="77777777" w:rsidR="00F17810" w:rsidRDefault="00405910" w:rsidP="00F17810">
      <w:pPr>
        <w:pStyle w:val="WW-DefaultText"/>
        <w:spacing w:line="100" w:lineRule="atLeast"/>
        <w:rPr>
          <w:rFonts w:ascii="Times New Roman" w:hAnsi="Times New Roman" w:cs="Times New Roman"/>
        </w:rPr>
      </w:pPr>
      <w:r>
        <w:rPr>
          <w:rFonts w:ascii="Times New Roman" w:hAnsi="Times New Roman" w:cs="Times New Roman"/>
        </w:rPr>
        <w:t>RDBMS</w:t>
      </w:r>
      <w:r>
        <w:rPr>
          <w:rFonts w:ascii="Times New Roman" w:hAnsi="Times New Roman" w:cs="Times New Roman"/>
        </w:rPr>
        <w:tab/>
        <w:t>:</w:t>
      </w:r>
      <w:r>
        <w:rPr>
          <w:rFonts w:ascii="Times New Roman" w:hAnsi="Times New Roman" w:cs="Times New Roman"/>
        </w:rPr>
        <w:tab/>
        <w:t>DB2.</w:t>
      </w:r>
    </w:p>
    <w:p w14:paraId="3A86A770" w14:textId="77777777" w:rsidR="005C541C" w:rsidRPr="002D222E" w:rsidRDefault="00405910" w:rsidP="00F17810">
      <w:pPr>
        <w:pStyle w:val="WW-DefaultText"/>
        <w:spacing w:line="100" w:lineRule="atLeast"/>
        <w:rPr>
          <w:rFonts w:ascii="Times New Roman" w:hAnsi="Times New Roman" w:cs="Times New Roman"/>
          <w:lang w:val="en-IN"/>
        </w:rPr>
      </w:pPr>
      <w:r>
        <w:rPr>
          <w:rFonts w:ascii="Times New Roman" w:hAnsi="Times New Roman" w:cs="Times New Roman"/>
        </w:rPr>
        <w:t>Online System:           CICS</w:t>
      </w:r>
    </w:p>
    <w:p w14:paraId="5AD24416" w14:textId="0BC7533C" w:rsidR="00F17810" w:rsidRDefault="00405910" w:rsidP="00F17810">
      <w:pPr>
        <w:pStyle w:val="WW-DefaultText"/>
        <w:spacing w:line="100" w:lineRule="atLeast"/>
        <w:rPr>
          <w:rFonts w:ascii="Times New Roman" w:hAnsi="Times New Roman" w:cs="Times New Roman"/>
        </w:rPr>
      </w:pPr>
      <w:r>
        <w:rPr>
          <w:rFonts w:ascii="Times New Roman" w:hAnsi="Times New Roman" w:cs="Times New Roman"/>
        </w:rPr>
        <w:t>Tools</w:t>
      </w:r>
      <w:r>
        <w:rPr>
          <w:rFonts w:ascii="Times New Roman" w:hAnsi="Times New Roman" w:cs="Times New Roman"/>
        </w:rPr>
        <w:tab/>
      </w:r>
      <w:r>
        <w:rPr>
          <w:rFonts w:ascii="Times New Roman" w:hAnsi="Times New Roman" w:cs="Times New Roman"/>
        </w:rPr>
        <w:tab/>
        <w:t>:</w:t>
      </w:r>
      <w:r>
        <w:rPr>
          <w:rFonts w:ascii="Times New Roman" w:hAnsi="Times New Roman" w:cs="Times New Roman"/>
        </w:rPr>
        <w:tab/>
      </w:r>
      <w:r w:rsidR="007D3127">
        <w:rPr>
          <w:rFonts w:ascii="Times New Roman" w:hAnsi="Times New Roman" w:cs="Times New Roman"/>
        </w:rPr>
        <w:t xml:space="preserve">Jira, </w:t>
      </w:r>
      <w:r w:rsidR="00714537">
        <w:rPr>
          <w:rFonts w:ascii="Times New Roman" w:hAnsi="Times New Roman" w:cs="Times New Roman"/>
          <w:color w:val="000000"/>
        </w:rPr>
        <w:t xml:space="preserve">HP-ALM, </w:t>
      </w:r>
      <w:r w:rsidR="00450BDB">
        <w:rPr>
          <w:rFonts w:ascii="Times New Roman" w:hAnsi="Times New Roman" w:cs="Times New Roman"/>
          <w:color w:val="000000"/>
        </w:rPr>
        <w:t>Control-M,</w:t>
      </w:r>
      <w:r w:rsidR="005B1C77">
        <w:rPr>
          <w:rFonts w:ascii="Times New Roman" w:hAnsi="Times New Roman" w:cs="Times New Roman"/>
          <w:color w:val="000000"/>
        </w:rPr>
        <w:t xml:space="preserve"> TSO, </w:t>
      </w:r>
      <w:r w:rsidR="00714537">
        <w:rPr>
          <w:rFonts w:ascii="Times New Roman" w:hAnsi="Times New Roman" w:cs="Times New Roman"/>
          <w:color w:val="000000"/>
        </w:rPr>
        <w:t>Enterprise server TWS, Azure.</w:t>
      </w:r>
    </w:p>
    <w:p w14:paraId="4F8AD602" w14:textId="77777777" w:rsidR="00C201BE" w:rsidRDefault="00C201BE" w:rsidP="00F17810">
      <w:pPr>
        <w:pStyle w:val="WW-DefaultText"/>
        <w:spacing w:line="100" w:lineRule="atLeast"/>
        <w:rPr>
          <w:rFonts w:ascii="Times New Roman" w:hAnsi="Times New Roman" w:cs="Times New Roman"/>
        </w:rPr>
      </w:pPr>
    </w:p>
    <w:p w14:paraId="1C40F8A6" w14:textId="77777777" w:rsidR="00F17810" w:rsidRDefault="00405910" w:rsidP="00F17810">
      <w:pPr>
        <w:pStyle w:val="WW-DefaultText"/>
        <w:rPr>
          <w:rFonts w:ascii="Times New Roman" w:hAnsi="Times New Roman" w:cs="Times New Roman"/>
          <w:b/>
          <w:bCs/>
          <w:sz w:val="26"/>
          <w:szCs w:val="26"/>
        </w:rPr>
      </w:pPr>
      <w:r>
        <w:rPr>
          <w:rFonts w:ascii="Times New Roman" w:hAnsi="Times New Roman" w:cs="Times New Roman"/>
          <w:b/>
          <w:bCs/>
          <w:sz w:val="26"/>
          <w:szCs w:val="26"/>
        </w:rPr>
        <w:t>Description:</w:t>
      </w:r>
    </w:p>
    <w:p w14:paraId="457340E3" w14:textId="0267B2C9" w:rsidR="007E10C6" w:rsidRDefault="007D3127" w:rsidP="006F7064">
      <w:pPr>
        <w:pStyle w:val="WW-DefaultText"/>
        <w:spacing w:after="120"/>
        <w:rPr>
          <w:rFonts w:ascii="Times New Roman" w:hAnsi="Times New Roman" w:cs="Times New Roman"/>
          <w:color w:val="000000"/>
        </w:rPr>
      </w:pPr>
      <w:r w:rsidRPr="007D3127">
        <w:rPr>
          <w:rFonts w:ascii="Times New Roman" w:hAnsi="Times New Roman" w:cs="Times New Roman"/>
          <w:color w:val="000000"/>
        </w:rPr>
        <w:t>Elevance Health Inc is an American health insurance provider company. The company's services include medical, pharmaceutical, dental, behavioral health, long-term care, and disability plans through affiliated companies such as Anthem Blue Cross and Blue Shield, Anthem Blue Cross in California, Wellpoint, and Carelon.</w:t>
      </w:r>
      <w:r>
        <w:rPr>
          <w:rFonts w:ascii="Times New Roman" w:hAnsi="Times New Roman" w:cs="Times New Roman"/>
          <w:color w:val="000000"/>
        </w:rPr>
        <w:t xml:space="preserve"> </w:t>
      </w:r>
      <w:r w:rsidRPr="007D3127">
        <w:rPr>
          <w:rFonts w:ascii="Times New Roman" w:hAnsi="Times New Roman" w:cs="Times New Roman"/>
          <w:color w:val="000000"/>
        </w:rPr>
        <w:t>It is the largest for-profit managed health care company in the Blue Cross Blue Shield Association. As of 2022, the company had 46.8 million members within its affiliated companies' health plans.</w:t>
      </w:r>
    </w:p>
    <w:p w14:paraId="3046B6F8" w14:textId="77777777" w:rsidR="00477BA4" w:rsidRDefault="00405910" w:rsidP="006F7064">
      <w:pPr>
        <w:pStyle w:val="WW-DefaultText"/>
        <w:spacing w:after="120"/>
        <w:rPr>
          <w:rFonts w:ascii="Times New Roman" w:hAnsi="Times New Roman" w:cs="Times New Roman"/>
          <w:color w:val="000000"/>
        </w:rPr>
      </w:pPr>
      <w:r>
        <w:rPr>
          <w:rFonts w:ascii="Times New Roman" w:hAnsi="Times New Roman" w:cs="Times New Roman"/>
          <w:b/>
          <w:i/>
          <w:sz w:val="26"/>
          <w:szCs w:val="26"/>
        </w:rPr>
        <w:t>Roles and Responsibilities:</w:t>
      </w:r>
    </w:p>
    <w:p w14:paraId="649CB10F" w14:textId="618D3C1E" w:rsidR="00713D9B" w:rsidRDefault="00713D9B" w:rsidP="00713D9B">
      <w:pPr>
        <w:widowControl/>
        <w:numPr>
          <w:ilvl w:val="0"/>
          <w:numId w:val="4"/>
        </w:numPr>
        <w:suppressAutoHyphens w:val="0"/>
        <w:spacing w:after="0" w:line="240" w:lineRule="auto"/>
        <w:rPr>
          <w:rFonts w:ascii="Times New Roman" w:hAnsi="Times New Roman" w:cs="Times New Roman"/>
          <w:color w:val="000000"/>
        </w:rPr>
      </w:pPr>
      <w:r w:rsidRPr="00713D9B">
        <w:rPr>
          <w:rFonts w:ascii="Times New Roman" w:hAnsi="Times New Roman" w:cs="Times New Roman"/>
          <w:color w:val="000000"/>
        </w:rPr>
        <w:t>Analyze the requirement and</w:t>
      </w:r>
      <w:r w:rsidR="000C6D68">
        <w:rPr>
          <w:rFonts w:ascii="Times New Roman" w:hAnsi="Times New Roman" w:cs="Times New Roman"/>
          <w:color w:val="000000"/>
        </w:rPr>
        <w:t xml:space="preserve"> system</w:t>
      </w:r>
      <w:r w:rsidRPr="00713D9B">
        <w:rPr>
          <w:rFonts w:ascii="Times New Roman" w:hAnsi="Times New Roman" w:cs="Times New Roman"/>
          <w:color w:val="000000"/>
        </w:rPr>
        <w:t xml:space="preserve"> designing the code as per the requirements specified in the BRD</w:t>
      </w:r>
      <w:r w:rsidR="006939AE">
        <w:rPr>
          <w:rFonts w:ascii="Times New Roman" w:hAnsi="Times New Roman" w:cs="Times New Roman"/>
          <w:color w:val="000000"/>
        </w:rPr>
        <w:t>.</w:t>
      </w:r>
    </w:p>
    <w:p w14:paraId="36049376" w14:textId="586B67CC" w:rsidR="006939AE" w:rsidRPr="00713D9B" w:rsidRDefault="006939AE" w:rsidP="00713D9B">
      <w:pPr>
        <w:widowControl/>
        <w:numPr>
          <w:ilvl w:val="0"/>
          <w:numId w:val="4"/>
        </w:numPr>
        <w:suppressAutoHyphens w:val="0"/>
        <w:spacing w:after="0" w:line="240" w:lineRule="auto"/>
        <w:rPr>
          <w:rFonts w:ascii="Times New Roman" w:hAnsi="Times New Roman" w:cs="Times New Roman"/>
          <w:color w:val="000000"/>
        </w:rPr>
      </w:pPr>
      <w:r>
        <w:rPr>
          <w:rFonts w:ascii="Times New Roman" w:hAnsi="Times New Roman" w:cs="Times New Roman"/>
          <w:color w:val="000000"/>
        </w:rPr>
        <w:t xml:space="preserve">Implemented and oversaw FTP systems in the healthcare industry, enabling secure and efficient exchange of critical patient data between healthcare providers and institutions, ensuring compliance with HIPAA regulations and enhancing continuity </w:t>
      </w:r>
      <w:proofErr w:type="gramStart"/>
      <w:r>
        <w:rPr>
          <w:rFonts w:ascii="Times New Roman" w:hAnsi="Times New Roman" w:cs="Times New Roman"/>
          <w:color w:val="000000"/>
        </w:rPr>
        <w:t>of  care</w:t>
      </w:r>
      <w:proofErr w:type="gramEnd"/>
      <w:r>
        <w:rPr>
          <w:rFonts w:ascii="Times New Roman" w:hAnsi="Times New Roman" w:cs="Times New Roman"/>
          <w:color w:val="000000"/>
        </w:rPr>
        <w:t>.</w:t>
      </w:r>
    </w:p>
    <w:p w14:paraId="6A4166BC" w14:textId="77777777" w:rsidR="00713D9B" w:rsidRPr="00713D9B" w:rsidRDefault="00713D9B" w:rsidP="00713D9B">
      <w:pPr>
        <w:widowControl/>
        <w:numPr>
          <w:ilvl w:val="0"/>
          <w:numId w:val="4"/>
        </w:numPr>
        <w:suppressAutoHyphens w:val="0"/>
        <w:spacing w:after="0" w:line="240" w:lineRule="auto"/>
        <w:rPr>
          <w:rFonts w:ascii="Times New Roman" w:hAnsi="Times New Roman" w:cs="Times New Roman"/>
          <w:color w:val="000000"/>
        </w:rPr>
      </w:pPr>
      <w:r w:rsidRPr="00713D9B">
        <w:rPr>
          <w:rFonts w:ascii="Times New Roman" w:hAnsi="Times New Roman" w:cs="Times New Roman"/>
          <w:color w:val="000000"/>
        </w:rPr>
        <w:t>Defect analysis and fixing the defects in time</w:t>
      </w:r>
    </w:p>
    <w:p w14:paraId="6A0F35C7" w14:textId="77777777" w:rsidR="00713D9B" w:rsidRPr="00713D9B" w:rsidRDefault="00713D9B" w:rsidP="00713D9B">
      <w:pPr>
        <w:widowControl/>
        <w:numPr>
          <w:ilvl w:val="0"/>
          <w:numId w:val="4"/>
        </w:numPr>
        <w:suppressAutoHyphens w:val="0"/>
        <w:spacing w:after="0" w:line="240" w:lineRule="auto"/>
        <w:rPr>
          <w:rFonts w:ascii="Times New Roman" w:hAnsi="Times New Roman" w:cs="Times New Roman"/>
          <w:color w:val="000000"/>
        </w:rPr>
      </w:pPr>
      <w:r w:rsidRPr="00713D9B">
        <w:rPr>
          <w:rFonts w:ascii="Times New Roman" w:hAnsi="Times New Roman" w:cs="Times New Roman"/>
          <w:color w:val="000000"/>
        </w:rPr>
        <w:t>Preparation of Unit test cases and unit test results</w:t>
      </w:r>
    </w:p>
    <w:p w14:paraId="648EFA51" w14:textId="77777777" w:rsidR="00713D9B" w:rsidRPr="00713D9B" w:rsidRDefault="00713D9B" w:rsidP="00713D9B">
      <w:pPr>
        <w:widowControl/>
        <w:numPr>
          <w:ilvl w:val="0"/>
          <w:numId w:val="4"/>
        </w:numPr>
        <w:suppressAutoHyphens w:val="0"/>
        <w:spacing w:after="0" w:line="240" w:lineRule="auto"/>
        <w:rPr>
          <w:rFonts w:ascii="Times New Roman" w:hAnsi="Times New Roman" w:cs="Times New Roman"/>
          <w:color w:val="000000"/>
        </w:rPr>
      </w:pPr>
      <w:r w:rsidRPr="00713D9B">
        <w:rPr>
          <w:rFonts w:ascii="Times New Roman" w:hAnsi="Times New Roman" w:cs="Times New Roman"/>
          <w:color w:val="000000"/>
        </w:rPr>
        <w:t>Debugging the code by using the debugging tool if required</w:t>
      </w:r>
    </w:p>
    <w:p w14:paraId="18B8A010" w14:textId="0175132C" w:rsidR="005B1C77" w:rsidRDefault="00713D9B" w:rsidP="005B1C77">
      <w:pPr>
        <w:widowControl/>
        <w:numPr>
          <w:ilvl w:val="0"/>
          <w:numId w:val="4"/>
        </w:numPr>
        <w:suppressAutoHyphens w:val="0"/>
        <w:spacing w:after="0" w:line="240" w:lineRule="auto"/>
        <w:rPr>
          <w:rFonts w:ascii="Times New Roman" w:hAnsi="Times New Roman" w:cs="Times New Roman"/>
          <w:color w:val="000000"/>
        </w:rPr>
      </w:pPr>
      <w:r w:rsidRPr="00713D9B">
        <w:rPr>
          <w:rFonts w:ascii="Times New Roman" w:hAnsi="Times New Roman" w:cs="Times New Roman"/>
          <w:color w:val="000000"/>
        </w:rPr>
        <w:t>Developed COBOL/DB2/CICS codes and their corresponding JCL’s as per Customer requirements. Preparation of Unit test and unit test results.</w:t>
      </w:r>
    </w:p>
    <w:p w14:paraId="7F114695" w14:textId="688BAB91" w:rsidR="005B1C77" w:rsidRPr="005B1C77" w:rsidRDefault="005B1C77" w:rsidP="005B1C77">
      <w:pPr>
        <w:widowControl/>
        <w:numPr>
          <w:ilvl w:val="0"/>
          <w:numId w:val="4"/>
        </w:numPr>
        <w:suppressAutoHyphens w:val="0"/>
        <w:spacing w:after="0" w:line="240" w:lineRule="auto"/>
        <w:rPr>
          <w:rFonts w:ascii="Times New Roman" w:hAnsi="Times New Roman" w:cs="Times New Roman"/>
          <w:color w:val="000000"/>
        </w:rPr>
      </w:pPr>
      <w:r>
        <w:rPr>
          <w:rFonts w:ascii="Times New Roman" w:hAnsi="Times New Roman" w:cs="Times New Roman"/>
          <w:color w:val="000000"/>
        </w:rPr>
        <w:t xml:space="preserve">Skilled in leveraging TSO </w:t>
      </w:r>
      <w:proofErr w:type="gramStart"/>
      <w:r>
        <w:rPr>
          <w:rFonts w:ascii="Times New Roman" w:hAnsi="Times New Roman" w:cs="Times New Roman"/>
          <w:color w:val="000000"/>
        </w:rPr>
        <w:t>( Time</w:t>
      </w:r>
      <w:proofErr w:type="gramEnd"/>
      <w:r>
        <w:rPr>
          <w:rFonts w:ascii="Times New Roman" w:hAnsi="Times New Roman" w:cs="Times New Roman"/>
          <w:color w:val="000000"/>
        </w:rPr>
        <w:t xml:space="preserve"> Sharing Option) on mainframe environments for efficient system management, including file manipulation, program execution, and batch job processing, enhancing overall operational effectiveness.</w:t>
      </w:r>
    </w:p>
    <w:p w14:paraId="35E5A354" w14:textId="2E34BE30" w:rsidR="00713D9B" w:rsidRDefault="00713D9B" w:rsidP="00713D9B">
      <w:pPr>
        <w:widowControl/>
        <w:numPr>
          <w:ilvl w:val="0"/>
          <w:numId w:val="4"/>
        </w:numPr>
        <w:suppressAutoHyphens w:val="0"/>
        <w:spacing w:after="0" w:line="240" w:lineRule="auto"/>
        <w:rPr>
          <w:rFonts w:ascii="Times New Roman" w:hAnsi="Times New Roman" w:cs="Times New Roman"/>
          <w:color w:val="000000"/>
        </w:rPr>
      </w:pPr>
      <w:r w:rsidRPr="00713D9B">
        <w:rPr>
          <w:rFonts w:ascii="Times New Roman" w:hAnsi="Times New Roman" w:cs="Times New Roman"/>
          <w:color w:val="000000"/>
        </w:rPr>
        <w:t xml:space="preserve">Supporting Production Environment, Abend Analysis, </w:t>
      </w:r>
      <w:r w:rsidR="005B1C77">
        <w:rPr>
          <w:rFonts w:ascii="Times New Roman" w:hAnsi="Times New Roman" w:cs="Times New Roman"/>
          <w:color w:val="000000"/>
        </w:rPr>
        <w:t xml:space="preserve">System </w:t>
      </w:r>
      <w:r w:rsidR="00A16C56">
        <w:rPr>
          <w:rFonts w:ascii="Times New Roman" w:hAnsi="Times New Roman" w:cs="Times New Roman"/>
          <w:color w:val="000000"/>
        </w:rPr>
        <w:t>Design with analysis</w:t>
      </w:r>
      <w:r w:rsidR="005B1C77">
        <w:rPr>
          <w:rFonts w:ascii="Times New Roman" w:hAnsi="Times New Roman" w:cs="Times New Roman"/>
          <w:color w:val="000000"/>
        </w:rPr>
        <w:t>,</w:t>
      </w:r>
      <w:r w:rsidR="00A16C56">
        <w:rPr>
          <w:rFonts w:ascii="Times New Roman" w:hAnsi="Times New Roman" w:cs="Times New Roman"/>
          <w:color w:val="000000"/>
        </w:rPr>
        <w:t xml:space="preserve"> </w:t>
      </w:r>
      <w:r w:rsidRPr="00713D9B">
        <w:rPr>
          <w:rFonts w:ascii="Times New Roman" w:hAnsi="Times New Roman" w:cs="Times New Roman"/>
          <w:color w:val="000000"/>
        </w:rPr>
        <w:t xml:space="preserve">Root Cause Analysis and providing quick and effective </w:t>
      </w:r>
      <w:proofErr w:type="gramStart"/>
      <w:r w:rsidRPr="00713D9B">
        <w:rPr>
          <w:rFonts w:ascii="Times New Roman" w:hAnsi="Times New Roman" w:cs="Times New Roman"/>
          <w:color w:val="000000"/>
        </w:rPr>
        <w:t>solution</w:t>
      </w:r>
      <w:proofErr w:type="gramEnd"/>
      <w:r w:rsidRPr="00713D9B">
        <w:rPr>
          <w:rFonts w:ascii="Times New Roman" w:hAnsi="Times New Roman" w:cs="Times New Roman"/>
          <w:color w:val="000000"/>
        </w:rPr>
        <w:t>.</w:t>
      </w:r>
    </w:p>
    <w:p w14:paraId="7A6DE005" w14:textId="0D33BB09" w:rsidR="005B1C77" w:rsidRPr="00713D9B" w:rsidRDefault="005B1C77" w:rsidP="00713D9B">
      <w:pPr>
        <w:widowControl/>
        <w:numPr>
          <w:ilvl w:val="0"/>
          <w:numId w:val="4"/>
        </w:numPr>
        <w:suppressAutoHyphens w:val="0"/>
        <w:spacing w:after="0" w:line="240" w:lineRule="auto"/>
        <w:rPr>
          <w:rFonts w:ascii="Times New Roman" w:hAnsi="Times New Roman" w:cs="Times New Roman"/>
          <w:color w:val="000000"/>
        </w:rPr>
      </w:pPr>
      <w:r>
        <w:rPr>
          <w:rFonts w:ascii="Times New Roman" w:hAnsi="Times New Roman" w:cs="Times New Roman"/>
          <w:color w:val="000000"/>
        </w:rPr>
        <w:t>Experienced in managing IMS databases on mainframe systems, ensuring efficient data organization and retrieval for optimized system performance.</w:t>
      </w:r>
    </w:p>
    <w:p w14:paraId="45B790F3" w14:textId="77777777" w:rsidR="00713D9B" w:rsidRDefault="00713D9B" w:rsidP="00713D9B">
      <w:pPr>
        <w:widowControl/>
        <w:numPr>
          <w:ilvl w:val="0"/>
          <w:numId w:val="4"/>
        </w:numPr>
        <w:suppressAutoHyphens w:val="0"/>
        <w:spacing w:after="0" w:line="240" w:lineRule="auto"/>
        <w:rPr>
          <w:rFonts w:ascii="Times New Roman" w:hAnsi="Times New Roman" w:cs="Times New Roman"/>
          <w:color w:val="000000"/>
        </w:rPr>
      </w:pPr>
      <w:r w:rsidRPr="00713D9B">
        <w:rPr>
          <w:rFonts w:ascii="Times New Roman" w:hAnsi="Times New Roman" w:cs="Times New Roman"/>
          <w:color w:val="000000"/>
        </w:rPr>
        <w:t>Ensure that the deliverables meet the SLA (Service Level Agreements) &amp; quality standards of the project to avoid rework.</w:t>
      </w:r>
    </w:p>
    <w:p w14:paraId="36E1F37C" w14:textId="683EBFB3" w:rsidR="00237E99" w:rsidRPr="00713D9B" w:rsidRDefault="00237E99" w:rsidP="00713D9B">
      <w:pPr>
        <w:widowControl/>
        <w:numPr>
          <w:ilvl w:val="0"/>
          <w:numId w:val="4"/>
        </w:numPr>
        <w:suppressAutoHyphens w:val="0"/>
        <w:spacing w:after="0" w:line="240" w:lineRule="auto"/>
        <w:rPr>
          <w:rFonts w:ascii="Times New Roman" w:hAnsi="Times New Roman" w:cs="Times New Roman"/>
          <w:color w:val="000000"/>
        </w:rPr>
      </w:pPr>
      <w:r>
        <w:rPr>
          <w:rFonts w:ascii="Times New Roman" w:hAnsi="Times New Roman" w:cs="Times New Roman"/>
          <w:color w:val="000000"/>
        </w:rPr>
        <w:t>Expertly administered P</w:t>
      </w:r>
      <w:r w:rsidR="0031171B">
        <w:rPr>
          <w:rFonts w:ascii="Times New Roman" w:hAnsi="Times New Roman" w:cs="Times New Roman"/>
          <w:color w:val="000000"/>
        </w:rPr>
        <w:t>ANVALET</w:t>
      </w:r>
      <w:r>
        <w:rPr>
          <w:rFonts w:ascii="Times New Roman" w:hAnsi="Times New Roman" w:cs="Times New Roman"/>
          <w:color w:val="000000"/>
        </w:rPr>
        <w:t xml:space="preserve"> systems in the healthcare industry, facilitating efficient management of source code and supporting software development initiatives.</w:t>
      </w:r>
    </w:p>
    <w:p w14:paraId="47B4B3B1" w14:textId="48E8631D" w:rsidR="00C35615" w:rsidRDefault="00405910" w:rsidP="00C35615">
      <w:pPr>
        <w:pStyle w:val="WW-DefaultText"/>
        <w:numPr>
          <w:ilvl w:val="0"/>
          <w:numId w:val="4"/>
        </w:numPr>
        <w:spacing w:after="120"/>
        <w:rPr>
          <w:rFonts w:ascii="Times New Roman" w:hAnsi="Times New Roman" w:cs="Times New Roman"/>
          <w:color w:val="000000"/>
        </w:rPr>
      </w:pPr>
      <w:r>
        <w:rPr>
          <w:rFonts w:ascii="Times New Roman" w:hAnsi="Times New Roman" w:cs="Times New Roman"/>
          <w:color w:val="000000"/>
        </w:rPr>
        <w:t>Handle Client meetings. Train, update and share the knowledge with team members</w:t>
      </w:r>
      <w:r w:rsidR="0031171B">
        <w:rPr>
          <w:rFonts w:ascii="Times New Roman" w:hAnsi="Times New Roman" w:cs="Times New Roman"/>
          <w:color w:val="000000"/>
        </w:rPr>
        <w:t>.</w:t>
      </w:r>
    </w:p>
    <w:p w14:paraId="2B950B10" w14:textId="78D8EF66" w:rsidR="0031171B" w:rsidRDefault="0031171B" w:rsidP="00C35615">
      <w:pPr>
        <w:pStyle w:val="WW-DefaultText"/>
        <w:numPr>
          <w:ilvl w:val="0"/>
          <w:numId w:val="4"/>
        </w:numPr>
        <w:spacing w:after="120"/>
        <w:rPr>
          <w:rFonts w:ascii="Times New Roman" w:hAnsi="Times New Roman" w:cs="Times New Roman"/>
          <w:color w:val="000000"/>
        </w:rPr>
      </w:pPr>
      <w:r w:rsidRPr="0031171B">
        <w:rPr>
          <w:rFonts w:ascii="Times New Roman" w:hAnsi="Times New Roman" w:cs="Times New Roman"/>
          <w:color w:val="000000"/>
        </w:rPr>
        <w:lastRenderedPageBreak/>
        <w:t>Utilized Microsoft Office suite to create comprehensive documentation and reports for mainframe operations, ensuring clear communication and streamlined processes within the team.</w:t>
      </w:r>
    </w:p>
    <w:p w14:paraId="7A5E6D6E" w14:textId="77777777" w:rsidR="00C35615" w:rsidRDefault="00405910" w:rsidP="00C35615">
      <w:pPr>
        <w:pStyle w:val="WW-DefaultText"/>
        <w:numPr>
          <w:ilvl w:val="0"/>
          <w:numId w:val="4"/>
        </w:numPr>
        <w:spacing w:after="120"/>
        <w:rPr>
          <w:rFonts w:ascii="Times New Roman" w:hAnsi="Times New Roman" w:cs="Times New Roman"/>
          <w:color w:val="000000"/>
        </w:rPr>
      </w:pPr>
      <w:r>
        <w:rPr>
          <w:rFonts w:ascii="Times New Roman" w:hAnsi="Times New Roman" w:cs="Times New Roman"/>
          <w:color w:val="000000"/>
        </w:rPr>
        <w:t>Performed offshore resource management by interviewing potential candidates.</w:t>
      </w:r>
    </w:p>
    <w:p w14:paraId="139916E4" w14:textId="77777777" w:rsidR="00C35615" w:rsidRDefault="00405910" w:rsidP="00C35615">
      <w:pPr>
        <w:pStyle w:val="WW-DefaultText"/>
        <w:numPr>
          <w:ilvl w:val="0"/>
          <w:numId w:val="4"/>
        </w:numPr>
        <w:spacing w:after="120"/>
        <w:rPr>
          <w:rFonts w:ascii="Times New Roman" w:hAnsi="Times New Roman" w:cs="Times New Roman"/>
          <w:color w:val="000000"/>
        </w:rPr>
      </w:pPr>
      <w:r>
        <w:rPr>
          <w:rFonts w:ascii="Times New Roman" w:hAnsi="Times New Roman" w:cs="Times New Roman"/>
          <w:color w:val="000000"/>
        </w:rPr>
        <w:t xml:space="preserve">Technical/Domain training sessions for </w:t>
      </w:r>
      <w:proofErr w:type="gramStart"/>
      <w:r w:rsidR="00D45E43">
        <w:rPr>
          <w:rFonts w:ascii="Times New Roman" w:hAnsi="Times New Roman" w:cs="Times New Roman"/>
          <w:color w:val="000000"/>
        </w:rPr>
        <w:t>fresher’s</w:t>
      </w:r>
      <w:proofErr w:type="gramEnd"/>
      <w:r>
        <w:rPr>
          <w:rFonts w:ascii="Times New Roman" w:hAnsi="Times New Roman" w:cs="Times New Roman"/>
          <w:color w:val="000000"/>
        </w:rPr>
        <w:t xml:space="preserve"> in the team.</w:t>
      </w:r>
    </w:p>
    <w:p w14:paraId="1A0EE63F" w14:textId="707C3FB0" w:rsidR="001D6261" w:rsidRDefault="001D6261" w:rsidP="00C35615">
      <w:pPr>
        <w:pStyle w:val="WW-DefaultText"/>
        <w:numPr>
          <w:ilvl w:val="0"/>
          <w:numId w:val="4"/>
        </w:numPr>
        <w:spacing w:after="120"/>
        <w:rPr>
          <w:rFonts w:ascii="Times New Roman" w:hAnsi="Times New Roman" w:cs="Times New Roman"/>
          <w:color w:val="000000"/>
        </w:rPr>
      </w:pPr>
      <w:r w:rsidRPr="001D6261">
        <w:rPr>
          <w:rFonts w:ascii="Times New Roman" w:hAnsi="Times New Roman" w:cs="Times New Roman"/>
          <w:color w:val="000000"/>
        </w:rPr>
        <w:t>Spearheaded the development and enhancement of COBOL-based applications within mainframe environments for the healthcare sector, leveraging comprehensive knowledge to streamline data processing, optimize system performance, and ensure seamless integration with electronic health records (EHR) systems.</w:t>
      </w:r>
    </w:p>
    <w:p w14:paraId="730FDB1A" w14:textId="77777777" w:rsidR="00C35615" w:rsidRDefault="00405910" w:rsidP="00C35615">
      <w:pPr>
        <w:pStyle w:val="WW-DefaultText"/>
        <w:numPr>
          <w:ilvl w:val="0"/>
          <w:numId w:val="4"/>
        </w:numPr>
        <w:spacing w:after="120"/>
        <w:rPr>
          <w:rFonts w:ascii="Times New Roman" w:hAnsi="Times New Roman" w:cs="Times New Roman"/>
          <w:color w:val="000000"/>
        </w:rPr>
      </w:pPr>
      <w:r>
        <w:rPr>
          <w:rFonts w:ascii="Times New Roman" w:hAnsi="Times New Roman" w:cs="Times New Roman"/>
          <w:color w:val="000000"/>
        </w:rPr>
        <w:t xml:space="preserve">Conducting weekly team meeting with the team members. </w:t>
      </w:r>
    </w:p>
    <w:p w14:paraId="42557014" w14:textId="77777777" w:rsidR="00C35615" w:rsidRDefault="00405910" w:rsidP="00C35615">
      <w:pPr>
        <w:pStyle w:val="WW-DefaultText"/>
        <w:numPr>
          <w:ilvl w:val="0"/>
          <w:numId w:val="4"/>
        </w:numPr>
        <w:spacing w:after="120"/>
        <w:rPr>
          <w:rFonts w:ascii="Times New Roman" w:hAnsi="Times New Roman" w:cs="Times New Roman"/>
          <w:color w:val="000000"/>
        </w:rPr>
      </w:pPr>
      <w:r>
        <w:rPr>
          <w:rFonts w:ascii="Times New Roman" w:hAnsi="Times New Roman" w:cs="Times New Roman"/>
          <w:color w:val="000000"/>
        </w:rPr>
        <w:t>STLC process for project implementation.</w:t>
      </w:r>
    </w:p>
    <w:p w14:paraId="17A582B7" w14:textId="77777777" w:rsidR="00C35615" w:rsidRPr="00861C76" w:rsidRDefault="00405910" w:rsidP="00C35615">
      <w:pPr>
        <w:pStyle w:val="WW-DefaultText"/>
        <w:numPr>
          <w:ilvl w:val="0"/>
          <w:numId w:val="4"/>
        </w:numPr>
        <w:spacing w:after="120"/>
      </w:pPr>
      <w:r>
        <w:rPr>
          <w:rFonts w:ascii="Times New Roman" w:hAnsi="Times New Roman" w:cs="Times New Roman"/>
          <w:color w:val="000000"/>
        </w:rPr>
        <w:t>Documenting the changes made in SCM.</w:t>
      </w:r>
    </w:p>
    <w:p w14:paraId="5B5F5045" w14:textId="77777777" w:rsidR="007A50F2" w:rsidRPr="00AC59CD" w:rsidRDefault="007A50F2" w:rsidP="007A50F2">
      <w:pPr>
        <w:pStyle w:val="WW-DefaultText"/>
        <w:spacing w:after="120"/>
        <w:rPr>
          <w:rFonts w:ascii="Times New Roman" w:hAnsi="Times New Roman" w:cs="Times New Roman"/>
          <w:color w:val="000000"/>
        </w:rPr>
      </w:pPr>
      <w:r w:rsidRPr="00AC59CD">
        <w:rPr>
          <w:rFonts w:ascii="Times New Roman" w:hAnsi="Times New Roman" w:cs="Times New Roman"/>
          <w:b/>
        </w:rPr>
        <w:t xml:space="preserve">Project # </w:t>
      </w:r>
      <w:r>
        <w:rPr>
          <w:rFonts w:ascii="Times New Roman" w:hAnsi="Times New Roman" w:cs="Times New Roman"/>
          <w:b/>
        </w:rPr>
        <w:t>2</w:t>
      </w:r>
    </w:p>
    <w:p w14:paraId="729753C9" w14:textId="6C3EFC11" w:rsidR="007A50F2" w:rsidRDefault="007A50F2" w:rsidP="007A50F2">
      <w:pPr>
        <w:pStyle w:val="WW-DefaultText"/>
        <w:spacing w:line="100" w:lineRule="atLeast"/>
        <w:rPr>
          <w:rFonts w:ascii="Times New Roman" w:hAnsi="Times New Roman" w:cs="Times New Roman"/>
        </w:rPr>
      </w:pPr>
      <w:r>
        <w:rPr>
          <w:rFonts w:ascii="Times New Roman" w:hAnsi="Times New Roman" w:cs="Times New Roman"/>
        </w:rPr>
        <w:t>Client</w:t>
      </w:r>
      <w:r>
        <w:rPr>
          <w:rFonts w:ascii="Times New Roman" w:hAnsi="Times New Roman" w:cs="Times New Roman"/>
          <w:b/>
        </w:rPr>
        <w:tab/>
      </w:r>
      <w:r>
        <w:rPr>
          <w:rFonts w:ascii="Times New Roman" w:hAnsi="Times New Roman" w:cs="Times New Roman"/>
        </w:rPr>
        <w:tab/>
      </w:r>
      <w:r>
        <w:rPr>
          <w:rFonts w:ascii="Times New Roman" w:hAnsi="Times New Roman" w:cs="Times New Roman"/>
          <w:b/>
        </w:rPr>
        <w:t>:</w:t>
      </w:r>
      <w:r>
        <w:rPr>
          <w:rFonts w:ascii="Times New Roman" w:hAnsi="Times New Roman" w:cs="Times New Roman"/>
          <w:b/>
        </w:rPr>
        <w:tab/>
      </w:r>
      <w:r>
        <w:rPr>
          <w:rFonts w:ascii="Times New Roman" w:hAnsi="Times New Roman" w:cs="Times New Roman"/>
        </w:rPr>
        <w:t>RBC</w:t>
      </w:r>
      <w:r w:rsidR="00F664BA">
        <w:rPr>
          <w:rFonts w:ascii="Times New Roman" w:hAnsi="Times New Roman" w:cs="Times New Roman"/>
        </w:rPr>
        <w:t xml:space="preserve"> </w:t>
      </w:r>
      <w:proofErr w:type="gramStart"/>
      <w:r w:rsidR="00F664BA">
        <w:rPr>
          <w:rFonts w:ascii="Times New Roman" w:hAnsi="Times New Roman" w:cs="Times New Roman"/>
        </w:rPr>
        <w:t>( July</w:t>
      </w:r>
      <w:proofErr w:type="gramEnd"/>
      <w:r w:rsidR="00F664BA">
        <w:rPr>
          <w:rFonts w:ascii="Times New Roman" w:hAnsi="Times New Roman" w:cs="Times New Roman"/>
        </w:rPr>
        <w:t>’ 21 to July ’22)</w:t>
      </w:r>
    </w:p>
    <w:p w14:paraId="3276355D" w14:textId="77777777" w:rsidR="007A50F2" w:rsidRDefault="007A50F2" w:rsidP="007A50F2">
      <w:pPr>
        <w:pStyle w:val="WW-DefaultText"/>
        <w:tabs>
          <w:tab w:val="left" w:pos="720"/>
          <w:tab w:val="left" w:pos="1440"/>
          <w:tab w:val="left" w:pos="2160"/>
          <w:tab w:val="left" w:pos="2880"/>
          <w:tab w:val="left" w:pos="3510"/>
        </w:tabs>
        <w:spacing w:line="100" w:lineRule="atLeast"/>
        <w:rPr>
          <w:rFonts w:ascii="Times New Roman" w:hAnsi="Times New Roman" w:cs="Times New Roman"/>
        </w:rPr>
      </w:pPr>
      <w:r>
        <w:rPr>
          <w:rFonts w:ascii="Times New Roman" w:hAnsi="Times New Roman" w:cs="Times New Roman"/>
        </w:rPr>
        <w:t>Domain</w:t>
      </w:r>
      <w:r>
        <w:rPr>
          <w:rFonts w:ascii="Times New Roman" w:hAnsi="Times New Roman" w:cs="Times New Roman"/>
        </w:rPr>
        <w:tab/>
        <w:t>:</w:t>
      </w:r>
      <w:r>
        <w:rPr>
          <w:rFonts w:ascii="Times New Roman" w:hAnsi="Times New Roman" w:cs="Times New Roman"/>
        </w:rPr>
        <w:tab/>
        <w:t>Banking</w:t>
      </w:r>
    </w:p>
    <w:p w14:paraId="7BEA07A0" w14:textId="77777777" w:rsidR="007A50F2" w:rsidRDefault="007A50F2" w:rsidP="007A50F2">
      <w:pPr>
        <w:pStyle w:val="WW-DefaultText"/>
        <w:spacing w:line="100" w:lineRule="atLeast"/>
        <w:rPr>
          <w:rFonts w:ascii="Times New Roman" w:hAnsi="Times New Roman" w:cs="Times New Roman"/>
        </w:rPr>
      </w:pPr>
      <w:r>
        <w:rPr>
          <w:rFonts w:ascii="Times New Roman" w:hAnsi="Times New Roman" w:cs="Times New Roman"/>
        </w:rPr>
        <w:t>Project type     :</w:t>
      </w:r>
      <w:r>
        <w:rPr>
          <w:rFonts w:ascii="Times New Roman" w:hAnsi="Times New Roman" w:cs="Times New Roman"/>
        </w:rPr>
        <w:tab/>
        <w:t xml:space="preserve">Functional Testing </w:t>
      </w:r>
    </w:p>
    <w:p w14:paraId="5C3372F8" w14:textId="77777777" w:rsidR="007A50F2" w:rsidRDefault="007A50F2" w:rsidP="007A50F2">
      <w:pPr>
        <w:pStyle w:val="WW-DefaultText"/>
        <w:spacing w:line="100" w:lineRule="atLeast"/>
        <w:rPr>
          <w:rFonts w:ascii="Times New Roman" w:hAnsi="Times New Roman" w:cs="Times New Roman"/>
        </w:rPr>
      </w:pPr>
      <w:r>
        <w:rPr>
          <w:rFonts w:ascii="Times New Roman" w:hAnsi="Times New Roman" w:cs="Times New Roman"/>
        </w:rPr>
        <w:t>OS</w:t>
      </w:r>
      <w:r>
        <w:rPr>
          <w:rFonts w:ascii="Times New Roman" w:hAnsi="Times New Roman" w:cs="Times New Roman"/>
        </w:rPr>
        <w:tab/>
        <w:t xml:space="preserve">   </w:t>
      </w:r>
      <w:r>
        <w:rPr>
          <w:rFonts w:ascii="Times New Roman" w:hAnsi="Times New Roman" w:cs="Times New Roman"/>
        </w:rPr>
        <w:tab/>
        <w:t>:</w:t>
      </w:r>
      <w:r>
        <w:rPr>
          <w:rFonts w:ascii="Times New Roman" w:hAnsi="Times New Roman" w:cs="Times New Roman"/>
        </w:rPr>
        <w:tab/>
        <w:t>IBM mainframe Z/OS</w:t>
      </w:r>
    </w:p>
    <w:p w14:paraId="3CCE7906" w14:textId="77777777" w:rsidR="007A50F2" w:rsidRDefault="007A50F2" w:rsidP="007A50F2">
      <w:pPr>
        <w:pStyle w:val="WW-DefaultText"/>
        <w:spacing w:line="100" w:lineRule="atLeast"/>
        <w:rPr>
          <w:rFonts w:ascii="Times New Roman" w:hAnsi="Times New Roman" w:cs="Times New Roman"/>
        </w:rPr>
      </w:pPr>
      <w:r>
        <w:rPr>
          <w:rFonts w:ascii="Times New Roman" w:hAnsi="Times New Roman" w:cs="Times New Roman"/>
        </w:rPr>
        <w:t>Language</w:t>
      </w:r>
      <w:r>
        <w:rPr>
          <w:rFonts w:ascii="Times New Roman" w:hAnsi="Times New Roman" w:cs="Times New Roman"/>
        </w:rPr>
        <w:tab/>
        <w:t>:</w:t>
      </w:r>
      <w:r>
        <w:rPr>
          <w:rFonts w:ascii="Times New Roman" w:hAnsi="Times New Roman" w:cs="Times New Roman"/>
        </w:rPr>
        <w:tab/>
        <w:t>COBOL, JCL</w:t>
      </w:r>
    </w:p>
    <w:p w14:paraId="5805A85B" w14:textId="77777777" w:rsidR="007A50F2" w:rsidRDefault="007A50F2" w:rsidP="007A50F2">
      <w:pPr>
        <w:pStyle w:val="WW-DefaultText"/>
        <w:spacing w:line="100" w:lineRule="atLeast"/>
        <w:rPr>
          <w:rFonts w:ascii="Times New Roman" w:hAnsi="Times New Roman" w:cs="Times New Roman"/>
        </w:rPr>
      </w:pPr>
      <w:r>
        <w:rPr>
          <w:rFonts w:ascii="Times New Roman" w:hAnsi="Times New Roman" w:cs="Times New Roman"/>
        </w:rPr>
        <w:t>RDBMS</w:t>
      </w:r>
      <w:r>
        <w:rPr>
          <w:rFonts w:ascii="Times New Roman" w:hAnsi="Times New Roman" w:cs="Times New Roman"/>
        </w:rPr>
        <w:tab/>
        <w:t>:</w:t>
      </w:r>
      <w:r>
        <w:rPr>
          <w:rFonts w:ascii="Times New Roman" w:hAnsi="Times New Roman" w:cs="Times New Roman"/>
        </w:rPr>
        <w:tab/>
        <w:t>DB2.</w:t>
      </w:r>
    </w:p>
    <w:p w14:paraId="6C188858" w14:textId="77777777" w:rsidR="007A50F2" w:rsidRDefault="007A50F2" w:rsidP="007A50F2">
      <w:pPr>
        <w:pStyle w:val="WW-DefaultText"/>
        <w:spacing w:line="100" w:lineRule="atLeast"/>
        <w:rPr>
          <w:rFonts w:ascii="Times New Roman" w:hAnsi="Times New Roman" w:cs="Times New Roman"/>
        </w:rPr>
      </w:pPr>
      <w:r>
        <w:rPr>
          <w:rFonts w:ascii="Times New Roman" w:hAnsi="Times New Roman" w:cs="Times New Roman"/>
        </w:rPr>
        <w:t>Online System:           CICS</w:t>
      </w:r>
    </w:p>
    <w:p w14:paraId="04337748" w14:textId="6A12084A" w:rsidR="007A50F2" w:rsidRDefault="007A50F2" w:rsidP="007A50F2">
      <w:pPr>
        <w:pStyle w:val="WW-DefaultText"/>
        <w:spacing w:line="100" w:lineRule="atLeast"/>
        <w:rPr>
          <w:rFonts w:ascii="Times New Roman" w:hAnsi="Times New Roman" w:cs="Times New Roman"/>
        </w:rPr>
      </w:pPr>
      <w:r>
        <w:rPr>
          <w:rFonts w:ascii="Times New Roman" w:hAnsi="Times New Roman" w:cs="Times New Roman"/>
        </w:rPr>
        <w:t>Tools</w:t>
      </w:r>
      <w:r>
        <w:rPr>
          <w:rFonts w:ascii="Times New Roman" w:hAnsi="Times New Roman" w:cs="Times New Roman"/>
        </w:rPr>
        <w:tab/>
      </w:r>
      <w:r>
        <w:rPr>
          <w:rFonts w:ascii="Times New Roman" w:hAnsi="Times New Roman" w:cs="Times New Roman"/>
        </w:rPr>
        <w:tab/>
        <w:t>:</w:t>
      </w:r>
      <w:r>
        <w:rPr>
          <w:rFonts w:ascii="Times New Roman" w:hAnsi="Times New Roman" w:cs="Times New Roman"/>
        </w:rPr>
        <w:tab/>
      </w:r>
      <w:r>
        <w:rPr>
          <w:rFonts w:ascii="Times New Roman" w:hAnsi="Times New Roman" w:cs="Times New Roman"/>
          <w:color w:val="000000"/>
        </w:rPr>
        <w:t xml:space="preserve">HP-ALM, </w:t>
      </w:r>
      <w:r w:rsidR="00450BDB">
        <w:rPr>
          <w:rFonts w:ascii="Times New Roman" w:hAnsi="Times New Roman" w:cs="Times New Roman"/>
          <w:color w:val="000000"/>
        </w:rPr>
        <w:t>File Manager, Spool, SAR</w:t>
      </w:r>
      <w:r>
        <w:rPr>
          <w:rFonts w:ascii="Times New Roman" w:hAnsi="Times New Roman" w:cs="Times New Roman"/>
          <w:color w:val="000000"/>
        </w:rPr>
        <w:t>.</w:t>
      </w:r>
    </w:p>
    <w:p w14:paraId="4573BA6E" w14:textId="77777777" w:rsidR="007A50F2" w:rsidRDefault="007A50F2" w:rsidP="007A50F2">
      <w:pPr>
        <w:pStyle w:val="WW-DefaultText"/>
        <w:spacing w:line="100" w:lineRule="atLeast"/>
        <w:rPr>
          <w:rFonts w:ascii="Times New Roman" w:hAnsi="Times New Roman" w:cs="Times New Roman"/>
        </w:rPr>
      </w:pPr>
    </w:p>
    <w:p w14:paraId="03C3ED6C" w14:textId="77777777" w:rsidR="007A50F2" w:rsidRDefault="007A50F2" w:rsidP="007A50F2">
      <w:pPr>
        <w:pStyle w:val="WW-DefaultText"/>
        <w:rPr>
          <w:rFonts w:ascii="Times New Roman" w:hAnsi="Times New Roman" w:cs="Times New Roman"/>
          <w:b/>
          <w:bCs/>
          <w:sz w:val="26"/>
          <w:szCs w:val="26"/>
        </w:rPr>
      </w:pPr>
      <w:r>
        <w:rPr>
          <w:rFonts w:ascii="Times New Roman" w:hAnsi="Times New Roman" w:cs="Times New Roman"/>
          <w:b/>
          <w:bCs/>
          <w:sz w:val="26"/>
          <w:szCs w:val="26"/>
        </w:rPr>
        <w:t>Description:</w:t>
      </w:r>
    </w:p>
    <w:p w14:paraId="0E780B73" w14:textId="77777777" w:rsidR="007A50F2" w:rsidRPr="006F7064" w:rsidRDefault="007A50F2" w:rsidP="007A50F2">
      <w:pPr>
        <w:pStyle w:val="WW-DefaultText"/>
        <w:spacing w:after="120"/>
        <w:rPr>
          <w:rFonts w:ascii="Times New Roman" w:hAnsi="Times New Roman" w:cs="Times New Roman"/>
          <w:color w:val="000000"/>
        </w:rPr>
      </w:pPr>
      <w:r w:rsidRPr="006F7064">
        <w:rPr>
          <w:rFonts w:ascii="Times New Roman" w:hAnsi="Times New Roman" w:cs="Times New Roman"/>
          <w:color w:val="000000"/>
        </w:rPr>
        <w:t>RBC is one of Canada's biggest banks, and among the largest in the world based on market capitalization.</w:t>
      </w:r>
      <w:r>
        <w:rPr>
          <w:rFonts w:ascii="Times New Roman" w:hAnsi="Times New Roman" w:cs="Times New Roman"/>
          <w:color w:val="000000"/>
        </w:rPr>
        <w:t xml:space="preserve"> it</w:t>
      </w:r>
      <w:r w:rsidRPr="006F7064">
        <w:rPr>
          <w:rFonts w:ascii="Times New Roman" w:hAnsi="Times New Roman" w:cs="Times New Roman"/>
          <w:color w:val="000000"/>
        </w:rPr>
        <w:t xml:space="preserve"> serve 17 million clients in Canada, the U.S. and 27 other countries.</w:t>
      </w:r>
    </w:p>
    <w:p w14:paraId="2E5BEBA2" w14:textId="77777777" w:rsidR="007A50F2" w:rsidRPr="006F7064" w:rsidRDefault="007A50F2" w:rsidP="007A50F2">
      <w:pPr>
        <w:pStyle w:val="WW-DefaultText"/>
        <w:spacing w:after="120"/>
        <w:rPr>
          <w:rFonts w:ascii="Times New Roman" w:hAnsi="Times New Roman" w:cs="Times New Roman"/>
          <w:color w:val="000000"/>
        </w:rPr>
      </w:pPr>
      <w:r w:rsidRPr="006F7064">
        <w:rPr>
          <w:rFonts w:ascii="Times New Roman" w:hAnsi="Times New Roman" w:cs="Times New Roman"/>
          <w:color w:val="000000"/>
        </w:rPr>
        <w:t>RBC is one of North America's leading diversified financial services companies.</w:t>
      </w:r>
    </w:p>
    <w:p w14:paraId="176B69D0" w14:textId="77777777" w:rsidR="007A50F2" w:rsidRDefault="007A50F2" w:rsidP="007A50F2">
      <w:pPr>
        <w:pStyle w:val="WW-DefaultText"/>
        <w:spacing w:after="120"/>
        <w:rPr>
          <w:rFonts w:ascii="Times New Roman" w:hAnsi="Times New Roman" w:cs="Times New Roman"/>
          <w:color w:val="000000"/>
        </w:rPr>
      </w:pPr>
      <w:r w:rsidRPr="006F7064">
        <w:rPr>
          <w:rFonts w:ascii="Times New Roman" w:hAnsi="Times New Roman" w:cs="Times New Roman"/>
          <w:color w:val="000000"/>
        </w:rPr>
        <w:t>RBC is provide personal and commercial banking, wealth management, insurance, investor services and capital markets products and services on a global basis.</w:t>
      </w:r>
    </w:p>
    <w:p w14:paraId="0EC720BD" w14:textId="77777777" w:rsidR="007A50F2" w:rsidRDefault="007A50F2" w:rsidP="007A50F2">
      <w:pPr>
        <w:pStyle w:val="WW-DefaultText"/>
        <w:spacing w:after="120"/>
        <w:rPr>
          <w:rFonts w:ascii="Times New Roman" w:hAnsi="Times New Roman" w:cs="Times New Roman"/>
          <w:color w:val="000000"/>
        </w:rPr>
      </w:pPr>
      <w:r>
        <w:rPr>
          <w:rFonts w:ascii="Times New Roman" w:hAnsi="Times New Roman" w:cs="Times New Roman"/>
          <w:b/>
          <w:i/>
          <w:sz w:val="26"/>
          <w:szCs w:val="26"/>
        </w:rPr>
        <w:t>Roles and Responsibilities:</w:t>
      </w:r>
    </w:p>
    <w:p w14:paraId="083FB3C7" w14:textId="77777777" w:rsidR="007A50F2" w:rsidRDefault="007A50F2" w:rsidP="007A50F2">
      <w:pPr>
        <w:pStyle w:val="WW-DefaultText"/>
        <w:numPr>
          <w:ilvl w:val="0"/>
          <w:numId w:val="4"/>
        </w:numPr>
        <w:spacing w:after="120"/>
        <w:rPr>
          <w:rFonts w:ascii="Times New Roman" w:hAnsi="Times New Roman" w:cs="Times New Roman"/>
          <w:color w:val="000000"/>
        </w:rPr>
      </w:pPr>
      <w:r>
        <w:rPr>
          <w:rFonts w:ascii="Times New Roman" w:hAnsi="Times New Roman" w:cs="Times New Roman"/>
          <w:color w:val="000000"/>
        </w:rPr>
        <w:t>Ensured that Client work is executed on time in order to meet project deliverable and enable</w:t>
      </w:r>
    </w:p>
    <w:p w14:paraId="62A57A00" w14:textId="484FCE2B" w:rsidR="00A16C56" w:rsidRDefault="007A50F2" w:rsidP="007A50F2">
      <w:pPr>
        <w:pStyle w:val="WW-DefaultText"/>
        <w:spacing w:after="120"/>
        <w:rPr>
          <w:rFonts w:ascii="Times New Roman" w:hAnsi="Times New Roman" w:cs="Times New Roman"/>
          <w:color w:val="000000"/>
        </w:rPr>
      </w:pPr>
      <w:r>
        <w:rPr>
          <w:rFonts w:ascii="Times New Roman" w:hAnsi="Times New Roman" w:cs="Times New Roman"/>
          <w:color w:val="000000"/>
        </w:rPr>
        <w:tab/>
        <w:t>highest customer satisfaction.</w:t>
      </w:r>
    </w:p>
    <w:p w14:paraId="56A21D74" w14:textId="5A42DB09" w:rsidR="007A50F2" w:rsidRDefault="007A50F2" w:rsidP="007A50F2">
      <w:pPr>
        <w:pStyle w:val="WW-DefaultText"/>
        <w:numPr>
          <w:ilvl w:val="0"/>
          <w:numId w:val="4"/>
        </w:numPr>
        <w:spacing w:after="120"/>
        <w:rPr>
          <w:rFonts w:ascii="Times New Roman" w:hAnsi="Times New Roman" w:cs="Times New Roman"/>
          <w:color w:val="000000"/>
        </w:rPr>
      </w:pPr>
      <w:r>
        <w:rPr>
          <w:rFonts w:ascii="Times New Roman" w:hAnsi="Times New Roman" w:cs="Times New Roman"/>
          <w:color w:val="000000"/>
        </w:rPr>
        <w:t>Handle Client meetings. Train, update and share the knowledge with team members</w:t>
      </w:r>
      <w:r w:rsidR="002E189C">
        <w:rPr>
          <w:rFonts w:ascii="Times New Roman" w:hAnsi="Times New Roman" w:cs="Times New Roman"/>
          <w:color w:val="000000"/>
        </w:rPr>
        <w:t>.</w:t>
      </w:r>
    </w:p>
    <w:p w14:paraId="5EBC3C0D" w14:textId="1A7EBA12" w:rsidR="002E189C" w:rsidRDefault="002E189C" w:rsidP="007A50F2">
      <w:pPr>
        <w:pStyle w:val="WW-DefaultText"/>
        <w:numPr>
          <w:ilvl w:val="0"/>
          <w:numId w:val="4"/>
        </w:numPr>
        <w:spacing w:after="120"/>
        <w:rPr>
          <w:rFonts w:ascii="Times New Roman" w:hAnsi="Times New Roman" w:cs="Times New Roman"/>
          <w:color w:val="000000"/>
        </w:rPr>
      </w:pPr>
      <w:r>
        <w:rPr>
          <w:rFonts w:ascii="Times New Roman" w:hAnsi="Times New Roman" w:cs="Times New Roman"/>
          <w:color w:val="000000"/>
        </w:rPr>
        <w:t>Experienced in utilizing FTP (File Transfer Protocol) on mainframe systems to securely transfer data between local and remote servers, ensuring seamless communication and collaboration across distributed environments.</w:t>
      </w:r>
    </w:p>
    <w:p w14:paraId="2450D730" w14:textId="77777777" w:rsidR="007A50F2" w:rsidRDefault="007A50F2" w:rsidP="007A50F2">
      <w:pPr>
        <w:pStyle w:val="WW-DefaultText"/>
        <w:numPr>
          <w:ilvl w:val="0"/>
          <w:numId w:val="4"/>
        </w:numPr>
        <w:spacing w:after="120"/>
        <w:rPr>
          <w:rFonts w:ascii="Times New Roman" w:hAnsi="Times New Roman" w:cs="Times New Roman"/>
          <w:color w:val="000000"/>
        </w:rPr>
      </w:pPr>
      <w:r>
        <w:rPr>
          <w:rFonts w:ascii="Times New Roman" w:hAnsi="Times New Roman" w:cs="Times New Roman"/>
          <w:color w:val="000000"/>
        </w:rPr>
        <w:t>Performed offshore resource management by interviewing potential candidates.</w:t>
      </w:r>
    </w:p>
    <w:p w14:paraId="33886BF4" w14:textId="686FC4E8" w:rsidR="00A16C56" w:rsidRDefault="00A16C56" w:rsidP="007A50F2">
      <w:pPr>
        <w:pStyle w:val="WW-DefaultText"/>
        <w:numPr>
          <w:ilvl w:val="0"/>
          <w:numId w:val="4"/>
        </w:numPr>
        <w:spacing w:after="120"/>
        <w:rPr>
          <w:rFonts w:ascii="Times New Roman" w:hAnsi="Times New Roman" w:cs="Times New Roman"/>
          <w:color w:val="000000"/>
        </w:rPr>
      </w:pPr>
      <w:r>
        <w:rPr>
          <w:rFonts w:ascii="Times New Roman" w:hAnsi="Times New Roman" w:cs="Times New Roman"/>
          <w:color w:val="000000"/>
        </w:rPr>
        <w:t>Excelled in analysis and system design within mainframe environments for the banking sector, leveraging expertise to develop and implement robust solutions that enhance operational efficiency.</w:t>
      </w:r>
    </w:p>
    <w:p w14:paraId="4C5C236E" w14:textId="77777777" w:rsidR="007A50F2" w:rsidRDefault="007A50F2" w:rsidP="007A50F2">
      <w:pPr>
        <w:pStyle w:val="WW-DefaultText"/>
        <w:numPr>
          <w:ilvl w:val="0"/>
          <w:numId w:val="4"/>
        </w:numPr>
        <w:spacing w:after="120"/>
        <w:rPr>
          <w:rFonts w:ascii="Times New Roman" w:hAnsi="Times New Roman" w:cs="Times New Roman"/>
          <w:color w:val="000000"/>
        </w:rPr>
      </w:pPr>
      <w:r>
        <w:rPr>
          <w:rFonts w:ascii="Times New Roman" w:hAnsi="Times New Roman" w:cs="Times New Roman"/>
          <w:color w:val="000000"/>
        </w:rPr>
        <w:t xml:space="preserve">Technical/Domain training sessions for </w:t>
      </w:r>
      <w:proofErr w:type="gramStart"/>
      <w:r>
        <w:rPr>
          <w:rFonts w:ascii="Times New Roman" w:hAnsi="Times New Roman" w:cs="Times New Roman"/>
          <w:color w:val="000000"/>
        </w:rPr>
        <w:t>fresher’s</w:t>
      </w:r>
      <w:proofErr w:type="gramEnd"/>
      <w:r>
        <w:rPr>
          <w:rFonts w:ascii="Times New Roman" w:hAnsi="Times New Roman" w:cs="Times New Roman"/>
          <w:color w:val="000000"/>
        </w:rPr>
        <w:t xml:space="preserve"> in the team.</w:t>
      </w:r>
    </w:p>
    <w:p w14:paraId="0370543D" w14:textId="4B48702D" w:rsidR="00BF625F" w:rsidRDefault="00BF625F" w:rsidP="007A50F2">
      <w:pPr>
        <w:pStyle w:val="WW-DefaultText"/>
        <w:numPr>
          <w:ilvl w:val="0"/>
          <w:numId w:val="4"/>
        </w:numPr>
        <w:spacing w:after="120"/>
        <w:rPr>
          <w:rFonts w:ascii="Times New Roman" w:hAnsi="Times New Roman" w:cs="Times New Roman"/>
          <w:color w:val="000000"/>
        </w:rPr>
      </w:pPr>
      <w:r>
        <w:rPr>
          <w:rFonts w:ascii="Times New Roman" w:hAnsi="Times New Roman" w:cs="Times New Roman"/>
          <w:color w:val="000000"/>
        </w:rPr>
        <w:lastRenderedPageBreak/>
        <w:t xml:space="preserve">Proficiently managed and administered </w:t>
      </w:r>
      <w:proofErr w:type="spellStart"/>
      <w:r>
        <w:rPr>
          <w:rFonts w:ascii="Times New Roman" w:hAnsi="Times New Roman" w:cs="Times New Roman"/>
          <w:color w:val="000000"/>
        </w:rPr>
        <w:t>Panvalet</w:t>
      </w:r>
      <w:proofErr w:type="spellEnd"/>
      <w:r>
        <w:rPr>
          <w:rFonts w:ascii="Times New Roman" w:hAnsi="Times New Roman" w:cs="Times New Roman"/>
          <w:color w:val="000000"/>
        </w:rPr>
        <w:t xml:space="preserve"> systems in the banking industry, ensuring smooth operation and efficient </w:t>
      </w:r>
      <w:proofErr w:type="spellStart"/>
      <w:r>
        <w:rPr>
          <w:rFonts w:ascii="Times New Roman" w:hAnsi="Times New Roman" w:cs="Times New Roman"/>
          <w:color w:val="000000"/>
        </w:rPr>
        <w:t>heandling</w:t>
      </w:r>
      <w:proofErr w:type="spellEnd"/>
      <w:r>
        <w:rPr>
          <w:rFonts w:ascii="Times New Roman" w:hAnsi="Times New Roman" w:cs="Times New Roman"/>
          <w:color w:val="000000"/>
        </w:rPr>
        <w:t xml:space="preserve"> of source code, facilitating seamless software development and maintenance processes.</w:t>
      </w:r>
    </w:p>
    <w:p w14:paraId="05C80862" w14:textId="77777777" w:rsidR="007A50F2" w:rsidRDefault="007A50F2" w:rsidP="007A50F2">
      <w:pPr>
        <w:pStyle w:val="WW-DefaultText"/>
        <w:numPr>
          <w:ilvl w:val="0"/>
          <w:numId w:val="4"/>
        </w:numPr>
        <w:spacing w:after="120"/>
        <w:rPr>
          <w:rFonts w:ascii="Times New Roman" w:hAnsi="Times New Roman" w:cs="Times New Roman"/>
          <w:color w:val="000000"/>
        </w:rPr>
      </w:pPr>
      <w:r>
        <w:rPr>
          <w:rFonts w:ascii="Times New Roman" w:hAnsi="Times New Roman" w:cs="Times New Roman"/>
          <w:color w:val="000000"/>
        </w:rPr>
        <w:t xml:space="preserve">Conducting weekly team meeting with the team members. </w:t>
      </w:r>
    </w:p>
    <w:p w14:paraId="65F64DC6" w14:textId="77777777" w:rsidR="007A50F2" w:rsidRDefault="007A50F2" w:rsidP="007A50F2">
      <w:pPr>
        <w:pStyle w:val="WW-DefaultText"/>
        <w:numPr>
          <w:ilvl w:val="0"/>
          <w:numId w:val="4"/>
        </w:numPr>
        <w:spacing w:after="120"/>
        <w:rPr>
          <w:rFonts w:ascii="Times New Roman" w:hAnsi="Times New Roman" w:cs="Times New Roman"/>
          <w:color w:val="000000"/>
        </w:rPr>
      </w:pPr>
      <w:r>
        <w:rPr>
          <w:rFonts w:ascii="Times New Roman" w:hAnsi="Times New Roman" w:cs="Times New Roman"/>
          <w:color w:val="000000"/>
        </w:rPr>
        <w:t>STLC process for project implementation.</w:t>
      </w:r>
    </w:p>
    <w:p w14:paraId="647E44D2" w14:textId="24A8931F" w:rsidR="00BF625F" w:rsidRDefault="00BF625F" w:rsidP="007A50F2">
      <w:pPr>
        <w:pStyle w:val="WW-DefaultText"/>
        <w:numPr>
          <w:ilvl w:val="0"/>
          <w:numId w:val="4"/>
        </w:numPr>
        <w:spacing w:after="120"/>
        <w:rPr>
          <w:rFonts w:ascii="Times New Roman" w:hAnsi="Times New Roman" w:cs="Times New Roman"/>
          <w:color w:val="000000"/>
        </w:rPr>
      </w:pPr>
      <w:r>
        <w:rPr>
          <w:rFonts w:ascii="Times New Roman" w:hAnsi="Times New Roman" w:cs="Times New Roman"/>
          <w:color w:val="000000"/>
        </w:rPr>
        <w:t xml:space="preserve">Successfully implemented and maintained TSO protocols </w:t>
      </w:r>
      <w:proofErr w:type="spellStart"/>
      <w:r>
        <w:rPr>
          <w:rFonts w:ascii="Times New Roman" w:hAnsi="Times New Roman" w:cs="Times New Roman"/>
          <w:color w:val="000000"/>
        </w:rPr>
        <w:t>ithin</w:t>
      </w:r>
      <w:proofErr w:type="spellEnd"/>
      <w:r>
        <w:rPr>
          <w:rFonts w:ascii="Times New Roman" w:hAnsi="Times New Roman" w:cs="Times New Roman"/>
          <w:color w:val="000000"/>
        </w:rPr>
        <w:t xml:space="preserve"> the banking sector, ensuring compliance with regulatory standards and safeguarding sensitive financial transactions against potential security threats.</w:t>
      </w:r>
    </w:p>
    <w:p w14:paraId="35128B48" w14:textId="77777777" w:rsidR="007A50F2" w:rsidRDefault="007A50F2" w:rsidP="007A50F2">
      <w:pPr>
        <w:pStyle w:val="WW-DefaultText"/>
        <w:numPr>
          <w:ilvl w:val="0"/>
          <w:numId w:val="4"/>
        </w:numPr>
        <w:spacing w:after="120"/>
        <w:rPr>
          <w:rFonts w:ascii="Times New Roman" w:hAnsi="Times New Roman" w:cs="Times New Roman"/>
          <w:color w:val="000000"/>
        </w:rPr>
      </w:pPr>
      <w:r>
        <w:rPr>
          <w:rFonts w:ascii="Times New Roman" w:hAnsi="Times New Roman" w:cs="Times New Roman"/>
          <w:color w:val="000000"/>
        </w:rPr>
        <w:t>Understanding the business requirements based on the FRD and HRD</w:t>
      </w:r>
    </w:p>
    <w:p w14:paraId="237627A5" w14:textId="77777777" w:rsidR="007A50F2" w:rsidRDefault="007A50F2" w:rsidP="007A50F2">
      <w:pPr>
        <w:pStyle w:val="WW-DefaultText"/>
        <w:numPr>
          <w:ilvl w:val="0"/>
          <w:numId w:val="4"/>
        </w:numPr>
        <w:spacing w:after="120"/>
        <w:rPr>
          <w:rFonts w:ascii="Times New Roman" w:hAnsi="Times New Roman" w:cs="Times New Roman"/>
          <w:color w:val="000000"/>
        </w:rPr>
      </w:pPr>
      <w:r>
        <w:rPr>
          <w:rFonts w:ascii="Times New Roman" w:hAnsi="Times New Roman" w:cs="Times New Roman"/>
          <w:color w:val="000000"/>
        </w:rPr>
        <w:t>Preparing QA approach document for the project</w:t>
      </w:r>
    </w:p>
    <w:p w14:paraId="06DB9A4B" w14:textId="77777777" w:rsidR="007A50F2" w:rsidRDefault="007A50F2" w:rsidP="007A50F2">
      <w:pPr>
        <w:pStyle w:val="WW-DefaultText"/>
        <w:numPr>
          <w:ilvl w:val="0"/>
          <w:numId w:val="4"/>
        </w:numPr>
        <w:spacing w:after="120"/>
        <w:rPr>
          <w:rFonts w:ascii="Times New Roman" w:hAnsi="Times New Roman" w:cs="Times New Roman"/>
          <w:color w:val="000000"/>
        </w:rPr>
      </w:pPr>
      <w:r>
        <w:rPr>
          <w:rFonts w:ascii="Times New Roman" w:hAnsi="Times New Roman" w:cs="Times New Roman"/>
          <w:color w:val="000000"/>
        </w:rPr>
        <w:t>Writing the test cases in ALM based on the business requirements</w:t>
      </w:r>
    </w:p>
    <w:p w14:paraId="66E91B2F" w14:textId="37101C01" w:rsidR="00237E99" w:rsidRDefault="00237E99" w:rsidP="007A50F2">
      <w:pPr>
        <w:pStyle w:val="WW-DefaultText"/>
        <w:numPr>
          <w:ilvl w:val="0"/>
          <w:numId w:val="4"/>
        </w:numPr>
        <w:spacing w:after="120"/>
        <w:rPr>
          <w:rFonts w:ascii="Times New Roman" w:hAnsi="Times New Roman" w:cs="Times New Roman"/>
          <w:color w:val="000000"/>
        </w:rPr>
      </w:pPr>
      <w:r>
        <w:rPr>
          <w:rFonts w:ascii="Times New Roman" w:hAnsi="Times New Roman" w:cs="Times New Roman"/>
          <w:color w:val="000000"/>
        </w:rPr>
        <w:t>Effectively utilized Microsoft Office suite within mainframe systems in the banking sector, optimizing data analysis, reporting, and administrative tasks to support operational efficiency and decision-making processes.</w:t>
      </w:r>
    </w:p>
    <w:p w14:paraId="31BAEF50" w14:textId="77777777" w:rsidR="007A50F2" w:rsidRDefault="007A50F2" w:rsidP="007A50F2">
      <w:pPr>
        <w:pStyle w:val="WW-DefaultText"/>
        <w:numPr>
          <w:ilvl w:val="0"/>
          <w:numId w:val="4"/>
        </w:numPr>
        <w:spacing w:after="120"/>
        <w:rPr>
          <w:rFonts w:ascii="Times New Roman" w:hAnsi="Times New Roman" w:cs="Times New Roman"/>
          <w:color w:val="000000"/>
        </w:rPr>
      </w:pPr>
      <w:r>
        <w:rPr>
          <w:rFonts w:ascii="Times New Roman" w:hAnsi="Times New Roman" w:cs="Times New Roman"/>
          <w:color w:val="000000"/>
        </w:rPr>
        <w:t>Creating the requirements and mapping the corresponding test cases to requirement in ALM</w:t>
      </w:r>
    </w:p>
    <w:p w14:paraId="6B7B8F26" w14:textId="1B0A6B19" w:rsidR="007A50F2" w:rsidRDefault="007A50F2" w:rsidP="007A50F2">
      <w:pPr>
        <w:pStyle w:val="WW-DefaultText"/>
        <w:numPr>
          <w:ilvl w:val="0"/>
          <w:numId w:val="4"/>
        </w:numPr>
        <w:spacing w:after="120"/>
        <w:rPr>
          <w:rFonts w:ascii="Times New Roman" w:hAnsi="Times New Roman" w:cs="Times New Roman"/>
          <w:color w:val="000000"/>
        </w:rPr>
      </w:pPr>
      <w:r>
        <w:rPr>
          <w:rFonts w:ascii="Times New Roman" w:hAnsi="Times New Roman" w:cs="Times New Roman"/>
          <w:color w:val="000000"/>
        </w:rPr>
        <w:t>Pulling all the test cases from Test planning to Test lab</w:t>
      </w:r>
      <w:r w:rsidR="001D6261">
        <w:rPr>
          <w:rFonts w:ascii="Times New Roman" w:hAnsi="Times New Roman" w:cs="Times New Roman"/>
          <w:color w:val="000000"/>
        </w:rPr>
        <w:t>.</w:t>
      </w:r>
    </w:p>
    <w:p w14:paraId="26425DF0" w14:textId="0B786467" w:rsidR="001D6261" w:rsidRPr="001D6261" w:rsidRDefault="001D6261" w:rsidP="007A50F2">
      <w:pPr>
        <w:pStyle w:val="WW-DefaultText"/>
        <w:numPr>
          <w:ilvl w:val="0"/>
          <w:numId w:val="4"/>
        </w:numPr>
        <w:spacing w:after="120"/>
        <w:rPr>
          <w:rFonts w:ascii="Times New Roman" w:hAnsi="Times New Roman" w:cs="Times New Roman"/>
          <w:color w:val="000000"/>
        </w:rPr>
      </w:pPr>
      <w:r w:rsidRPr="001D6261">
        <w:rPr>
          <w:rFonts w:ascii="Times New Roman" w:hAnsi="Times New Roman" w:cs="Times New Roman"/>
          <w:color w:val="0D0D0D"/>
          <w:shd w:val="clear" w:color="auto" w:fill="FFFFFF"/>
        </w:rPr>
        <w:t>Led the development of COBOL-based transaction processing systems, ensuring seamless financial operations and compliance with industry standards for a leading banking institution.</w:t>
      </w:r>
    </w:p>
    <w:p w14:paraId="7E2FA2C1" w14:textId="77777777" w:rsidR="007A50F2" w:rsidRDefault="007A50F2" w:rsidP="007A50F2">
      <w:pPr>
        <w:pStyle w:val="WW-DefaultText"/>
        <w:numPr>
          <w:ilvl w:val="0"/>
          <w:numId w:val="4"/>
        </w:numPr>
        <w:spacing w:after="120"/>
        <w:rPr>
          <w:rFonts w:ascii="Times New Roman" w:hAnsi="Times New Roman" w:cs="Times New Roman"/>
          <w:color w:val="000000"/>
        </w:rPr>
      </w:pPr>
      <w:r>
        <w:rPr>
          <w:rFonts w:ascii="Times New Roman" w:hAnsi="Times New Roman" w:cs="Times New Roman"/>
          <w:color w:val="000000"/>
        </w:rPr>
        <w:t>Generating Test Plan, Requirement and Test execution reports in ALM</w:t>
      </w:r>
    </w:p>
    <w:p w14:paraId="0483D35B" w14:textId="77777777" w:rsidR="007A50F2" w:rsidRDefault="007A50F2" w:rsidP="007A50F2">
      <w:pPr>
        <w:pStyle w:val="WW-DefaultText"/>
        <w:numPr>
          <w:ilvl w:val="0"/>
          <w:numId w:val="4"/>
        </w:numPr>
        <w:spacing w:after="120"/>
        <w:rPr>
          <w:rFonts w:ascii="Times New Roman" w:hAnsi="Times New Roman" w:cs="Times New Roman"/>
          <w:color w:val="000000"/>
        </w:rPr>
      </w:pPr>
      <w:r>
        <w:rPr>
          <w:rFonts w:ascii="Times New Roman" w:hAnsi="Times New Roman" w:cs="Times New Roman"/>
          <w:color w:val="000000"/>
        </w:rPr>
        <w:t>Conducting test case review meeting with business owners</w:t>
      </w:r>
    </w:p>
    <w:p w14:paraId="50500CAB" w14:textId="77777777" w:rsidR="007A50F2" w:rsidRDefault="007A50F2" w:rsidP="007A50F2">
      <w:pPr>
        <w:pStyle w:val="WW-DefaultText"/>
        <w:numPr>
          <w:ilvl w:val="0"/>
          <w:numId w:val="4"/>
        </w:numPr>
        <w:spacing w:after="120"/>
        <w:rPr>
          <w:rFonts w:ascii="Times New Roman" w:hAnsi="Times New Roman" w:cs="Times New Roman"/>
          <w:color w:val="000000"/>
        </w:rPr>
      </w:pPr>
      <w:r>
        <w:rPr>
          <w:rFonts w:ascii="Times New Roman" w:hAnsi="Times New Roman" w:cs="Times New Roman"/>
          <w:color w:val="000000"/>
        </w:rPr>
        <w:t>Making the data setup based on the test scenarios and execution done in QA region.</w:t>
      </w:r>
    </w:p>
    <w:p w14:paraId="2A02E852" w14:textId="77777777" w:rsidR="007A50F2" w:rsidRDefault="007A50F2" w:rsidP="007A50F2">
      <w:pPr>
        <w:pStyle w:val="WW-DefaultText"/>
        <w:numPr>
          <w:ilvl w:val="0"/>
          <w:numId w:val="4"/>
        </w:numPr>
        <w:spacing w:after="120"/>
        <w:rPr>
          <w:rFonts w:ascii="Times New Roman" w:hAnsi="Times New Roman" w:cs="Times New Roman"/>
          <w:color w:val="000000"/>
        </w:rPr>
      </w:pPr>
      <w:r>
        <w:rPr>
          <w:rFonts w:ascii="Times New Roman" w:hAnsi="Times New Roman" w:cs="Times New Roman"/>
          <w:color w:val="000000"/>
        </w:rPr>
        <w:t>Raising the defects in ALM and following it till it is resolved.</w:t>
      </w:r>
    </w:p>
    <w:p w14:paraId="4C97505B" w14:textId="77777777" w:rsidR="007A50F2" w:rsidRDefault="007A50F2" w:rsidP="007A50F2">
      <w:pPr>
        <w:pStyle w:val="WW-DefaultText"/>
        <w:numPr>
          <w:ilvl w:val="0"/>
          <w:numId w:val="4"/>
        </w:numPr>
        <w:spacing w:after="120"/>
        <w:rPr>
          <w:rFonts w:ascii="Times New Roman" w:hAnsi="Times New Roman" w:cs="Times New Roman"/>
          <w:color w:val="000000"/>
        </w:rPr>
      </w:pPr>
      <w:r>
        <w:rPr>
          <w:rFonts w:ascii="Times New Roman" w:hAnsi="Times New Roman" w:cs="Times New Roman"/>
          <w:color w:val="000000"/>
        </w:rPr>
        <w:t>Attending the status calls to provide daily status on the particular Defect or release item.</w:t>
      </w:r>
    </w:p>
    <w:p w14:paraId="63F2803C" w14:textId="77777777" w:rsidR="007A50F2" w:rsidRDefault="007A50F2" w:rsidP="007A50F2">
      <w:pPr>
        <w:pStyle w:val="WW-DefaultText"/>
        <w:numPr>
          <w:ilvl w:val="0"/>
          <w:numId w:val="4"/>
        </w:numPr>
        <w:spacing w:after="120"/>
        <w:rPr>
          <w:rFonts w:ascii="Times New Roman" w:hAnsi="Times New Roman" w:cs="Times New Roman"/>
          <w:color w:val="000000"/>
        </w:rPr>
      </w:pPr>
      <w:r>
        <w:rPr>
          <w:rFonts w:ascii="Times New Roman" w:hAnsi="Times New Roman" w:cs="Times New Roman"/>
          <w:color w:val="000000"/>
        </w:rPr>
        <w:t>Preparing the test results and sending across concerned people.</w:t>
      </w:r>
    </w:p>
    <w:p w14:paraId="692E5B15" w14:textId="77777777" w:rsidR="007A50F2" w:rsidRDefault="007A50F2" w:rsidP="007A50F2">
      <w:pPr>
        <w:pStyle w:val="WW-DefaultText"/>
        <w:numPr>
          <w:ilvl w:val="0"/>
          <w:numId w:val="4"/>
        </w:numPr>
        <w:spacing w:after="120"/>
        <w:rPr>
          <w:rFonts w:ascii="Times New Roman" w:hAnsi="Times New Roman" w:cs="Times New Roman"/>
          <w:color w:val="000000"/>
        </w:rPr>
      </w:pPr>
      <w:r>
        <w:rPr>
          <w:rFonts w:ascii="Times New Roman" w:hAnsi="Times New Roman" w:cs="Times New Roman"/>
          <w:color w:val="000000"/>
        </w:rPr>
        <w:t>Providing QA sign off for a particular CR or Ticket or release item.</w:t>
      </w:r>
    </w:p>
    <w:p w14:paraId="25527B49" w14:textId="683FE02F" w:rsidR="00861C76" w:rsidRDefault="007A50F2" w:rsidP="00861C76">
      <w:pPr>
        <w:pStyle w:val="WW-DefaultText"/>
        <w:numPr>
          <w:ilvl w:val="0"/>
          <w:numId w:val="4"/>
        </w:numPr>
        <w:spacing w:after="120"/>
      </w:pPr>
      <w:r>
        <w:rPr>
          <w:rFonts w:ascii="Times New Roman" w:hAnsi="Times New Roman" w:cs="Times New Roman"/>
          <w:color w:val="000000"/>
        </w:rPr>
        <w:t>Documenting the changes made in SCM</w:t>
      </w:r>
      <w:r w:rsidR="00F664BA">
        <w:rPr>
          <w:rFonts w:ascii="Times New Roman" w:hAnsi="Times New Roman" w:cs="Times New Roman"/>
          <w:color w:val="000000"/>
        </w:rPr>
        <w:t xml:space="preserve"> and IMS</w:t>
      </w:r>
    </w:p>
    <w:p w14:paraId="2F17C8FC" w14:textId="0D8A9A41" w:rsidR="002748E7" w:rsidRDefault="00405910">
      <w:pPr>
        <w:pStyle w:val="WW-DefaultText"/>
        <w:spacing w:line="100" w:lineRule="atLeast"/>
        <w:rPr>
          <w:rFonts w:ascii="Times New Roman" w:hAnsi="Times New Roman" w:cs="Times New Roman"/>
          <w:sz w:val="26"/>
          <w:szCs w:val="26"/>
        </w:rPr>
      </w:pPr>
      <w:r>
        <w:rPr>
          <w:rFonts w:ascii="Times New Roman" w:hAnsi="Times New Roman" w:cs="Times New Roman"/>
          <w:b/>
          <w:bCs/>
          <w:sz w:val="26"/>
          <w:szCs w:val="26"/>
        </w:rPr>
        <w:t xml:space="preserve">Project </w:t>
      </w:r>
      <w:r>
        <w:rPr>
          <w:rFonts w:ascii="Times New Roman" w:hAnsi="Times New Roman" w:cs="Times New Roman"/>
          <w:b/>
          <w:bCs/>
          <w:i/>
          <w:sz w:val="26"/>
          <w:szCs w:val="26"/>
        </w:rPr>
        <w:t>#</w:t>
      </w:r>
      <w:r w:rsidR="007A50F2">
        <w:rPr>
          <w:rFonts w:ascii="Times New Roman" w:hAnsi="Times New Roman" w:cs="Times New Roman"/>
          <w:b/>
          <w:bCs/>
          <w:i/>
          <w:sz w:val="26"/>
          <w:szCs w:val="26"/>
        </w:rPr>
        <w:t>3</w:t>
      </w:r>
    </w:p>
    <w:p w14:paraId="3EFB85D4" w14:textId="1DE26F1C" w:rsidR="002748E7" w:rsidRDefault="00405910">
      <w:pPr>
        <w:pStyle w:val="WW-DefaultText"/>
        <w:spacing w:line="100" w:lineRule="atLeast"/>
        <w:rPr>
          <w:rFonts w:ascii="Times New Roman" w:hAnsi="Times New Roman" w:cs="Times New Roman"/>
        </w:rPr>
      </w:pPr>
      <w:r>
        <w:rPr>
          <w:rFonts w:ascii="Times New Roman" w:hAnsi="Times New Roman" w:cs="Times New Roman"/>
        </w:rPr>
        <w:t>Domain</w:t>
      </w:r>
      <w:r>
        <w:rPr>
          <w:rFonts w:ascii="Times New Roman" w:hAnsi="Times New Roman" w:cs="Times New Roman"/>
        </w:rPr>
        <w:tab/>
        <w:t>:</w:t>
      </w:r>
      <w:r>
        <w:rPr>
          <w:rFonts w:ascii="Times New Roman" w:hAnsi="Times New Roman" w:cs="Times New Roman"/>
        </w:rPr>
        <w:tab/>
        <w:t xml:space="preserve">Health care </w:t>
      </w:r>
      <w:r w:rsidR="00EF5EF9">
        <w:rPr>
          <w:rFonts w:ascii="Times New Roman" w:hAnsi="Times New Roman" w:cs="Times New Roman"/>
        </w:rPr>
        <w:t>(</w:t>
      </w:r>
      <w:r w:rsidR="0075660B">
        <w:rPr>
          <w:rFonts w:ascii="Times New Roman" w:hAnsi="Times New Roman" w:cs="Times New Roman"/>
        </w:rPr>
        <w:t xml:space="preserve">Company: Legato from </w:t>
      </w:r>
      <w:r w:rsidR="00EF5EF9">
        <w:rPr>
          <w:rFonts w:ascii="Times New Roman" w:hAnsi="Times New Roman" w:cs="Times New Roman"/>
        </w:rPr>
        <w:t>November’19 to June’21)</w:t>
      </w:r>
    </w:p>
    <w:p w14:paraId="5249EDC2" w14:textId="7A751C92" w:rsidR="002748E7" w:rsidRDefault="00405910">
      <w:pPr>
        <w:pStyle w:val="WW-DefaultText"/>
        <w:spacing w:line="100" w:lineRule="atLeast"/>
        <w:rPr>
          <w:rFonts w:ascii="Times New Roman" w:hAnsi="Times New Roman" w:cs="Times New Roman"/>
        </w:rPr>
      </w:pPr>
      <w:r>
        <w:rPr>
          <w:rFonts w:ascii="Times New Roman" w:hAnsi="Times New Roman" w:cs="Times New Roman"/>
        </w:rPr>
        <w:t xml:space="preserve">Project type </w:t>
      </w:r>
      <w:r w:rsidR="00D75945">
        <w:rPr>
          <w:rFonts w:ascii="Times New Roman" w:hAnsi="Times New Roman" w:cs="Times New Roman"/>
        </w:rPr>
        <w:t xml:space="preserve">    :</w:t>
      </w:r>
      <w:r w:rsidR="00D75945">
        <w:rPr>
          <w:rFonts w:ascii="Times New Roman" w:hAnsi="Times New Roman" w:cs="Times New Roman"/>
        </w:rPr>
        <w:tab/>
      </w:r>
      <w:r w:rsidR="0087061A">
        <w:rPr>
          <w:rFonts w:ascii="Times New Roman" w:hAnsi="Times New Roman" w:cs="Times New Roman"/>
        </w:rPr>
        <w:t xml:space="preserve">Functional </w:t>
      </w:r>
      <w:r w:rsidR="00D75945">
        <w:rPr>
          <w:rFonts w:ascii="Times New Roman" w:hAnsi="Times New Roman" w:cs="Times New Roman"/>
        </w:rPr>
        <w:t xml:space="preserve">Testing </w:t>
      </w:r>
    </w:p>
    <w:p w14:paraId="7932F9D9" w14:textId="77777777" w:rsidR="002748E7" w:rsidRDefault="00D45E43">
      <w:pPr>
        <w:pStyle w:val="WW-DefaultText"/>
        <w:spacing w:line="100" w:lineRule="atLeast"/>
        <w:rPr>
          <w:rFonts w:ascii="Times New Roman" w:hAnsi="Times New Roman" w:cs="Times New Roman"/>
        </w:rPr>
      </w:pPr>
      <w:r>
        <w:rPr>
          <w:rFonts w:ascii="Times New Roman" w:hAnsi="Times New Roman" w:cs="Times New Roman"/>
        </w:rPr>
        <w:t>Client</w:t>
      </w:r>
      <w:r>
        <w:rPr>
          <w:rFonts w:ascii="Times New Roman" w:hAnsi="Times New Roman" w:cs="Times New Roman"/>
        </w:rPr>
        <w:tab/>
      </w:r>
      <w:r>
        <w:rPr>
          <w:rFonts w:ascii="Times New Roman" w:hAnsi="Times New Roman" w:cs="Times New Roman"/>
        </w:rPr>
        <w:tab/>
        <w:t>:</w:t>
      </w:r>
      <w:r>
        <w:rPr>
          <w:rFonts w:ascii="Times New Roman" w:hAnsi="Times New Roman" w:cs="Times New Roman"/>
        </w:rPr>
        <w:tab/>
        <w:t>Anthem</w:t>
      </w:r>
      <w:r w:rsidR="00405910">
        <w:rPr>
          <w:rFonts w:ascii="Times New Roman" w:hAnsi="Times New Roman" w:cs="Times New Roman"/>
        </w:rPr>
        <w:t>, US.</w:t>
      </w:r>
    </w:p>
    <w:p w14:paraId="33A7F9E3" w14:textId="77777777" w:rsidR="002748E7" w:rsidRDefault="00405910">
      <w:pPr>
        <w:pStyle w:val="WW-DefaultText"/>
        <w:spacing w:line="100" w:lineRule="atLeast"/>
        <w:rPr>
          <w:rFonts w:ascii="Times New Roman" w:hAnsi="Times New Roman" w:cs="Times New Roman"/>
        </w:rPr>
      </w:pPr>
      <w:r>
        <w:rPr>
          <w:rFonts w:ascii="Times New Roman" w:hAnsi="Times New Roman" w:cs="Times New Roman"/>
        </w:rPr>
        <w:t>OS</w:t>
      </w:r>
      <w:r>
        <w:rPr>
          <w:rFonts w:ascii="Times New Roman" w:hAnsi="Times New Roman" w:cs="Times New Roman"/>
        </w:rPr>
        <w:tab/>
      </w:r>
      <w:r>
        <w:rPr>
          <w:rFonts w:ascii="Times New Roman" w:hAnsi="Times New Roman" w:cs="Times New Roman"/>
        </w:rPr>
        <w:tab/>
        <w:t>:</w:t>
      </w:r>
      <w:r>
        <w:rPr>
          <w:rFonts w:ascii="Times New Roman" w:hAnsi="Times New Roman" w:cs="Times New Roman"/>
        </w:rPr>
        <w:tab/>
        <w:t>IBM mainframe MVS</w:t>
      </w:r>
    </w:p>
    <w:p w14:paraId="4E2A3D46" w14:textId="40698D9A" w:rsidR="002748E7" w:rsidRDefault="00405910">
      <w:pPr>
        <w:pStyle w:val="WW-DefaultText"/>
        <w:spacing w:line="100" w:lineRule="atLeast"/>
        <w:rPr>
          <w:rFonts w:ascii="Times New Roman" w:hAnsi="Times New Roman" w:cs="Times New Roman"/>
        </w:rPr>
      </w:pPr>
      <w:r>
        <w:rPr>
          <w:rFonts w:ascii="Times New Roman" w:hAnsi="Times New Roman" w:cs="Times New Roman"/>
        </w:rPr>
        <w:t>Language</w:t>
      </w:r>
      <w:r>
        <w:rPr>
          <w:rFonts w:ascii="Times New Roman" w:hAnsi="Times New Roman" w:cs="Times New Roman"/>
        </w:rPr>
        <w:tab/>
        <w:t>:</w:t>
      </w:r>
      <w:r>
        <w:rPr>
          <w:rFonts w:ascii="Times New Roman" w:hAnsi="Times New Roman" w:cs="Times New Roman"/>
        </w:rPr>
        <w:tab/>
        <w:t>COBOL, JCL</w:t>
      </w:r>
      <w:r w:rsidR="008A1665">
        <w:rPr>
          <w:rFonts w:ascii="Times New Roman" w:hAnsi="Times New Roman" w:cs="Times New Roman"/>
        </w:rPr>
        <w:t>, EDI</w:t>
      </w:r>
    </w:p>
    <w:p w14:paraId="457D8F08" w14:textId="77777777" w:rsidR="002748E7" w:rsidRDefault="00405910">
      <w:pPr>
        <w:pStyle w:val="WW-DefaultText"/>
        <w:spacing w:line="100" w:lineRule="atLeast"/>
        <w:rPr>
          <w:rFonts w:ascii="Times New Roman" w:hAnsi="Times New Roman" w:cs="Times New Roman"/>
        </w:rPr>
      </w:pPr>
      <w:r>
        <w:rPr>
          <w:rFonts w:ascii="Times New Roman" w:hAnsi="Times New Roman" w:cs="Times New Roman"/>
        </w:rPr>
        <w:t>RDBMS</w:t>
      </w:r>
      <w:r>
        <w:rPr>
          <w:rFonts w:ascii="Times New Roman" w:hAnsi="Times New Roman" w:cs="Times New Roman"/>
        </w:rPr>
        <w:tab/>
        <w:t>:</w:t>
      </w:r>
      <w:r>
        <w:rPr>
          <w:rFonts w:ascii="Times New Roman" w:hAnsi="Times New Roman" w:cs="Times New Roman"/>
        </w:rPr>
        <w:tab/>
        <w:t>DB2.</w:t>
      </w:r>
    </w:p>
    <w:p w14:paraId="7CE4EF42" w14:textId="1C9D2A84" w:rsidR="002748E7" w:rsidRDefault="00405910">
      <w:pPr>
        <w:pStyle w:val="WW-DefaultText"/>
        <w:spacing w:line="100" w:lineRule="atLeast"/>
        <w:rPr>
          <w:rFonts w:ascii="Times New Roman" w:hAnsi="Times New Roman" w:cs="Times New Roman"/>
        </w:rPr>
      </w:pPr>
      <w:r>
        <w:rPr>
          <w:rFonts w:ascii="Times New Roman" w:hAnsi="Times New Roman" w:cs="Times New Roman"/>
        </w:rPr>
        <w:t>Tools</w:t>
      </w:r>
      <w:r>
        <w:rPr>
          <w:rFonts w:ascii="Times New Roman" w:hAnsi="Times New Roman" w:cs="Times New Roman"/>
        </w:rPr>
        <w:tab/>
      </w:r>
      <w:r>
        <w:rPr>
          <w:rFonts w:ascii="Times New Roman" w:hAnsi="Times New Roman" w:cs="Times New Roman"/>
        </w:rPr>
        <w:tab/>
        <w:t>:</w:t>
      </w:r>
      <w:r>
        <w:rPr>
          <w:rFonts w:ascii="Times New Roman" w:hAnsi="Times New Roman" w:cs="Times New Roman"/>
        </w:rPr>
        <w:tab/>
      </w:r>
      <w:r w:rsidR="00ED5481">
        <w:rPr>
          <w:rFonts w:ascii="Times New Roman" w:hAnsi="Times New Roman" w:cs="Times New Roman"/>
          <w:color w:val="000000"/>
        </w:rPr>
        <w:t>EDI</w:t>
      </w:r>
      <w:r>
        <w:rPr>
          <w:rFonts w:ascii="Times New Roman" w:hAnsi="Times New Roman" w:cs="Times New Roman"/>
          <w:color w:val="000000"/>
        </w:rPr>
        <w:t>, SPUFI,</w:t>
      </w:r>
      <w:r>
        <w:rPr>
          <w:rFonts w:ascii="Times New Roman" w:hAnsi="Times New Roman" w:cs="Times New Roman"/>
        </w:rPr>
        <w:t xml:space="preserve"> File-Aid and </w:t>
      </w:r>
      <w:r w:rsidR="00AF16AA">
        <w:rPr>
          <w:rFonts w:ascii="Times New Roman" w:hAnsi="Times New Roman" w:cs="Times New Roman"/>
          <w:color w:val="000000"/>
        </w:rPr>
        <w:t>Endeavor,</w:t>
      </w:r>
      <w:r w:rsidR="00D45E43">
        <w:rPr>
          <w:rFonts w:ascii="Times New Roman" w:hAnsi="Times New Roman" w:cs="Times New Roman"/>
          <w:color w:val="000000"/>
        </w:rPr>
        <w:t xml:space="preserve"> </w:t>
      </w:r>
      <w:r w:rsidR="0033766E">
        <w:rPr>
          <w:rFonts w:ascii="Times New Roman" w:hAnsi="Times New Roman" w:cs="Times New Roman"/>
          <w:color w:val="000000"/>
        </w:rPr>
        <w:t>ALM</w:t>
      </w:r>
    </w:p>
    <w:p w14:paraId="75BBB082" w14:textId="77777777" w:rsidR="00FB57B6" w:rsidRDefault="00FB57B6">
      <w:pPr>
        <w:pStyle w:val="WW-DefaultText"/>
        <w:rPr>
          <w:rFonts w:ascii="Times New Roman" w:hAnsi="Times New Roman" w:cs="Times New Roman"/>
          <w:b/>
          <w:bCs/>
          <w:sz w:val="26"/>
          <w:szCs w:val="26"/>
        </w:rPr>
      </w:pPr>
    </w:p>
    <w:p w14:paraId="3C6F5D0B" w14:textId="77777777" w:rsidR="002748E7" w:rsidRDefault="00405910">
      <w:pPr>
        <w:pStyle w:val="WW-DefaultText"/>
        <w:rPr>
          <w:rFonts w:ascii="Times New Roman" w:hAnsi="Times New Roman" w:cs="Times New Roman"/>
          <w:b/>
          <w:bCs/>
          <w:sz w:val="26"/>
          <w:szCs w:val="26"/>
        </w:rPr>
      </w:pPr>
      <w:r>
        <w:rPr>
          <w:rFonts w:ascii="Times New Roman" w:hAnsi="Times New Roman" w:cs="Times New Roman"/>
          <w:b/>
          <w:bCs/>
          <w:sz w:val="26"/>
          <w:szCs w:val="26"/>
        </w:rPr>
        <w:t>Description:</w:t>
      </w:r>
    </w:p>
    <w:p w14:paraId="1751458B" w14:textId="77777777" w:rsidR="00BB3D80" w:rsidRDefault="00BB3D80">
      <w:pPr>
        <w:pStyle w:val="WW-DefaultText"/>
      </w:pPr>
    </w:p>
    <w:p w14:paraId="23E5911B" w14:textId="77777777" w:rsidR="000843F8" w:rsidRPr="000843F8" w:rsidRDefault="000843F8" w:rsidP="000843F8">
      <w:pPr>
        <w:jc w:val="both"/>
        <w:rPr>
          <w:rFonts w:ascii="Times New Roman" w:hAnsi="Times New Roman" w:cs="Times New Roman"/>
          <w:color w:val="000000"/>
        </w:rPr>
      </w:pPr>
      <w:r w:rsidRPr="000843F8">
        <w:rPr>
          <w:rFonts w:ascii="Times New Roman" w:hAnsi="Times New Roman" w:cs="Times New Roman"/>
          <w:color w:val="000000"/>
        </w:rPr>
        <w:t xml:space="preserve">ISG Broker is one of Anthem’s core Compensation systems that calculates and sends out commission payments to Anthem’s active Brokers. As brokers bring in the lion’s share of Anthem’s business, it is important that brokers are paid timely and accurately. </w:t>
      </w:r>
    </w:p>
    <w:p w14:paraId="38FC87B5" w14:textId="77777777" w:rsidR="000843F8" w:rsidRPr="000843F8" w:rsidRDefault="000843F8" w:rsidP="000843F8">
      <w:pPr>
        <w:pStyle w:val="ListParagraph"/>
        <w:numPr>
          <w:ilvl w:val="0"/>
          <w:numId w:val="10"/>
        </w:numPr>
        <w:suppressAutoHyphens w:val="0"/>
        <w:spacing w:after="0" w:line="240" w:lineRule="auto"/>
        <w:jc w:val="both"/>
        <w:rPr>
          <w:rFonts w:ascii="Times New Roman" w:hAnsi="Times New Roman" w:cs="Times New Roman"/>
          <w:color w:val="000000"/>
        </w:rPr>
      </w:pPr>
      <w:r w:rsidRPr="000843F8">
        <w:rPr>
          <w:rFonts w:ascii="Times New Roman" w:hAnsi="Times New Roman" w:cs="Times New Roman"/>
          <w:color w:val="000000"/>
        </w:rPr>
        <w:lastRenderedPageBreak/>
        <w:t>Within the current Anthem landscape, there is more than one Broker compensation platform (ESCS, NY ORCL), but the ISG Broker system will eventually be the enterprise platform for all Broker compensation calculations. Currently all external compensation system have been moved to ISG Broker. ESCS is having only internal agent’s commission calculation component.</w:t>
      </w:r>
    </w:p>
    <w:p w14:paraId="4AEF0EDC" w14:textId="77777777" w:rsidR="000843F8" w:rsidRPr="000843F8" w:rsidRDefault="000843F8" w:rsidP="000843F8">
      <w:pPr>
        <w:pStyle w:val="ListParagraph"/>
        <w:numPr>
          <w:ilvl w:val="0"/>
          <w:numId w:val="10"/>
        </w:numPr>
        <w:suppressAutoHyphens w:val="0"/>
        <w:spacing w:after="0" w:line="240" w:lineRule="auto"/>
        <w:jc w:val="both"/>
        <w:rPr>
          <w:rFonts w:ascii="Times New Roman" w:hAnsi="Times New Roman" w:cs="Times New Roman"/>
          <w:color w:val="000000"/>
        </w:rPr>
      </w:pPr>
      <w:r w:rsidRPr="000843F8">
        <w:rPr>
          <w:rFonts w:ascii="Times New Roman" w:hAnsi="Times New Roman" w:cs="Times New Roman"/>
          <w:color w:val="000000"/>
        </w:rPr>
        <w:t>There are currently numerous projects in flight to consolidate and modernize existing legacy platforms.</w:t>
      </w:r>
    </w:p>
    <w:p w14:paraId="5019DB2C" w14:textId="77777777" w:rsidR="002748E7" w:rsidRDefault="000843F8" w:rsidP="000843F8">
      <w:pPr>
        <w:pStyle w:val="WW-DefaultText"/>
        <w:rPr>
          <w:rFonts w:ascii="Times New Roman" w:hAnsi="Times New Roman" w:cs="Times New Roman"/>
          <w:color w:val="000000"/>
        </w:rPr>
      </w:pPr>
      <w:r w:rsidRPr="000843F8">
        <w:rPr>
          <w:rFonts w:ascii="Times New Roman" w:hAnsi="Times New Roman" w:cs="Times New Roman"/>
          <w:color w:val="000000"/>
        </w:rPr>
        <w:t>Currently, ISGB pulls Enrollment, Billing, and Agent information from various upstream sources to perform compensation calculations across IND, SG, LG, Senior and Medsupp MBUs.</w:t>
      </w:r>
    </w:p>
    <w:p w14:paraId="0AFA0B3E" w14:textId="77777777" w:rsidR="000843F8" w:rsidRPr="000843F8" w:rsidRDefault="000843F8" w:rsidP="000843F8">
      <w:pPr>
        <w:pStyle w:val="WW-DefaultText"/>
        <w:rPr>
          <w:rFonts w:ascii="Times New Roman" w:hAnsi="Times New Roman" w:cs="Times New Roman"/>
          <w:color w:val="000000"/>
        </w:rPr>
      </w:pPr>
    </w:p>
    <w:p w14:paraId="358DFE59" w14:textId="77777777" w:rsidR="00053863" w:rsidRDefault="00405910" w:rsidP="00053863">
      <w:pPr>
        <w:pStyle w:val="WW-DefaultText"/>
        <w:spacing w:after="120"/>
        <w:rPr>
          <w:rFonts w:ascii="Times New Roman" w:hAnsi="Times New Roman" w:cs="Times New Roman"/>
          <w:color w:val="000000"/>
        </w:rPr>
      </w:pPr>
      <w:r>
        <w:rPr>
          <w:rFonts w:ascii="Times New Roman" w:hAnsi="Times New Roman" w:cs="Times New Roman"/>
          <w:b/>
          <w:i/>
          <w:sz w:val="26"/>
          <w:szCs w:val="26"/>
        </w:rPr>
        <w:t>Roles and Responsibilities:</w:t>
      </w:r>
    </w:p>
    <w:p w14:paraId="23637859" w14:textId="40641B6D" w:rsidR="002E101B" w:rsidRDefault="00405910" w:rsidP="002E101B">
      <w:pPr>
        <w:pStyle w:val="WW-DefaultText"/>
        <w:numPr>
          <w:ilvl w:val="0"/>
          <w:numId w:val="4"/>
        </w:numPr>
        <w:spacing w:after="120"/>
        <w:rPr>
          <w:rFonts w:ascii="Times New Roman" w:hAnsi="Times New Roman" w:cs="Times New Roman"/>
          <w:color w:val="000000"/>
        </w:rPr>
      </w:pPr>
      <w:proofErr w:type="gramStart"/>
      <w:r w:rsidRPr="008C3435">
        <w:rPr>
          <w:rFonts w:ascii="Times New Roman" w:hAnsi="Times New Roman" w:cs="Times New Roman"/>
          <w:color w:val="000000"/>
        </w:rPr>
        <w:t>Involving in</w:t>
      </w:r>
      <w:proofErr w:type="gramEnd"/>
      <w:r w:rsidRPr="008C3435">
        <w:rPr>
          <w:rFonts w:ascii="Times New Roman" w:hAnsi="Times New Roman" w:cs="Times New Roman"/>
          <w:color w:val="000000"/>
        </w:rPr>
        <w:t xml:space="preserve"> Product backlog grooming with sprint team</w:t>
      </w:r>
      <w:r w:rsidR="008A1665">
        <w:rPr>
          <w:rFonts w:ascii="Times New Roman" w:hAnsi="Times New Roman" w:cs="Times New Roman"/>
          <w:color w:val="000000"/>
        </w:rPr>
        <w:t xml:space="preserve"> </w:t>
      </w:r>
      <w:r w:rsidR="008A1665" w:rsidRPr="008A1665">
        <w:rPr>
          <w:rFonts w:ascii="Times New Roman" w:hAnsi="Times New Roman" w:cs="Times New Roman"/>
          <w:color w:val="000000"/>
        </w:rPr>
        <w:t>Analyze the specifications provided by client to identify requirement gaps/issues (both functional and non-functional) to come up with a comprehensive requirement document.</w:t>
      </w:r>
    </w:p>
    <w:p w14:paraId="58D985CB" w14:textId="0E37E29A" w:rsidR="000C6D68" w:rsidRDefault="000C6D68" w:rsidP="002E101B">
      <w:pPr>
        <w:pStyle w:val="WW-DefaultText"/>
        <w:numPr>
          <w:ilvl w:val="0"/>
          <w:numId w:val="4"/>
        </w:numPr>
        <w:spacing w:after="120"/>
        <w:rPr>
          <w:rFonts w:ascii="Times New Roman" w:hAnsi="Times New Roman" w:cs="Times New Roman"/>
          <w:color w:val="000000"/>
        </w:rPr>
      </w:pPr>
      <w:r w:rsidRPr="000C6D68">
        <w:rPr>
          <w:rFonts w:ascii="Times New Roman" w:hAnsi="Times New Roman" w:cs="Times New Roman"/>
          <w:color w:val="000000"/>
        </w:rPr>
        <w:t>Led analysis and system design initiatives for mainframe applications, collaborating with cross-functional teams to architect robust solutions aligned with business requirements, enhancing performance and scalability.</w:t>
      </w:r>
    </w:p>
    <w:p w14:paraId="3C34DF29" w14:textId="528FA115" w:rsidR="00F664BA" w:rsidRDefault="00F664BA" w:rsidP="002E101B">
      <w:pPr>
        <w:pStyle w:val="WW-DefaultText"/>
        <w:numPr>
          <w:ilvl w:val="0"/>
          <w:numId w:val="4"/>
        </w:numPr>
        <w:spacing w:after="120"/>
        <w:rPr>
          <w:rFonts w:ascii="Times New Roman" w:hAnsi="Times New Roman" w:cs="Times New Roman"/>
          <w:color w:val="000000"/>
        </w:rPr>
      </w:pPr>
      <w:r>
        <w:rPr>
          <w:rFonts w:ascii="Times New Roman" w:hAnsi="Times New Roman" w:cs="Times New Roman"/>
          <w:color w:val="000000"/>
        </w:rPr>
        <w:t>Implemented and managed an Innovative information Management System (IMS) in a healthcare setting, optimizing data organization and accessibility for improved patient care and operational efficiency.</w:t>
      </w:r>
    </w:p>
    <w:p w14:paraId="5A4C74E1" w14:textId="303276F5" w:rsidR="001D6261" w:rsidRDefault="001D6261" w:rsidP="002E101B">
      <w:pPr>
        <w:pStyle w:val="WW-DefaultText"/>
        <w:numPr>
          <w:ilvl w:val="0"/>
          <w:numId w:val="4"/>
        </w:numPr>
        <w:spacing w:after="120"/>
        <w:rPr>
          <w:rFonts w:ascii="Times New Roman" w:hAnsi="Times New Roman" w:cs="Times New Roman"/>
          <w:color w:val="000000"/>
        </w:rPr>
      </w:pPr>
      <w:r w:rsidRPr="001D6261">
        <w:rPr>
          <w:rFonts w:ascii="Times New Roman" w:hAnsi="Times New Roman" w:cs="Times New Roman"/>
          <w:color w:val="000000"/>
        </w:rPr>
        <w:t>Played a pivotal role in the maintenance and modernization of legacy COBOL systems in mainframe infrastructure for healthcare organizations, implementing innovative solutions to address evolving industry regulations, enhance patient data security, and facilitate interoperability with emerging healthcare technologies.</w:t>
      </w:r>
    </w:p>
    <w:p w14:paraId="27172832" w14:textId="4BCA5CBB" w:rsidR="0031171B" w:rsidRDefault="0031171B" w:rsidP="002E101B">
      <w:pPr>
        <w:pStyle w:val="WW-DefaultText"/>
        <w:numPr>
          <w:ilvl w:val="0"/>
          <w:numId w:val="4"/>
        </w:numPr>
        <w:spacing w:after="120"/>
        <w:rPr>
          <w:rFonts w:ascii="Times New Roman" w:hAnsi="Times New Roman" w:cs="Times New Roman"/>
          <w:color w:val="000000"/>
        </w:rPr>
      </w:pPr>
      <w:r w:rsidRPr="0031171B">
        <w:rPr>
          <w:rFonts w:ascii="Times New Roman" w:hAnsi="Times New Roman" w:cs="Times New Roman"/>
          <w:color w:val="000000"/>
        </w:rPr>
        <w:t>Managed TSO operations for mainframe systems in healthcare, ensuring smooth functioning and data security for critical patient information.</w:t>
      </w:r>
    </w:p>
    <w:p w14:paraId="00002413" w14:textId="6998ABFD" w:rsidR="0031171B" w:rsidRPr="008C3435" w:rsidRDefault="0031171B" w:rsidP="002E101B">
      <w:pPr>
        <w:pStyle w:val="WW-DefaultText"/>
        <w:numPr>
          <w:ilvl w:val="0"/>
          <w:numId w:val="4"/>
        </w:numPr>
        <w:spacing w:after="120"/>
        <w:rPr>
          <w:rFonts w:ascii="Times New Roman" w:hAnsi="Times New Roman" w:cs="Times New Roman"/>
          <w:color w:val="000000"/>
        </w:rPr>
      </w:pPr>
      <w:r w:rsidRPr="0031171B">
        <w:rPr>
          <w:rFonts w:ascii="Times New Roman" w:hAnsi="Times New Roman" w:cs="Times New Roman"/>
          <w:color w:val="000000"/>
        </w:rPr>
        <w:t>Implemented and managed FTP protocols on mainframe systems, enabling secure and efficient file transfer operations for data exchange between internal and external stakeholders.</w:t>
      </w:r>
    </w:p>
    <w:p w14:paraId="3A0CA3E8" w14:textId="760787D2" w:rsidR="002E101B" w:rsidRDefault="008A1665" w:rsidP="008A1665">
      <w:pPr>
        <w:pStyle w:val="WW-DefaultText"/>
        <w:numPr>
          <w:ilvl w:val="0"/>
          <w:numId w:val="4"/>
        </w:numPr>
        <w:spacing w:after="120"/>
        <w:rPr>
          <w:rFonts w:ascii="Times New Roman" w:hAnsi="Times New Roman" w:cs="Times New Roman"/>
          <w:color w:val="000000"/>
        </w:rPr>
      </w:pPr>
      <w:r w:rsidRPr="008A1665">
        <w:rPr>
          <w:rFonts w:ascii="Times New Roman" w:hAnsi="Times New Roman" w:cs="Times New Roman"/>
          <w:color w:val="000000"/>
        </w:rPr>
        <w:t>Strong knowledge in Claims, Enrollment, Billing, Commissions and Provider functional areas</w:t>
      </w:r>
      <w:r w:rsidR="00405910" w:rsidRPr="008A1665">
        <w:rPr>
          <w:rFonts w:ascii="Times New Roman" w:hAnsi="Times New Roman" w:cs="Times New Roman"/>
          <w:color w:val="000000"/>
        </w:rPr>
        <w:t>.</w:t>
      </w:r>
    </w:p>
    <w:p w14:paraId="4DB5AC08" w14:textId="24FD828A" w:rsidR="002E189C" w:rsidRPr="008A1665" w:rsidRDefault="002E189C" w:rsidP="008A1665">
      <w:pPr>
        <w:pStyle w:val="WW-DefaultText"/>
        <w:numPr>
          <w:ilvl w:val="0"/>
          <w:numId w:val="4"/>
        </w:numPr>
        <w:spacing w:after="120"/>
        <w:rPr>
          <w:rFonts w:ascii="Times New Roman" w:hAnsi="Times New Roman" w:cs="Times New Roman"/>
          <w:color w:val="000000"/>
        </w:rPr>
      </w:pPr>
      <w:r>
        <w:rPr>
          <w:rFonts w:ascii="Times New Roman" w:hAnsi="Times New Roman" w:cs="Times New Roman"/>
          <w:color w:val="000000"/>
        </w:rPr>
        <w:t>Proficient in utilizing Microsoft Office suite within mainframe environments for comprehensive documentation, analysis, and presentation of data, facilitating effective communication and decision-making processes across teams and stakeholders.</w:t>
      </w:r>
    </w:p>
    <w:p w14:paraId="11F8D041" w14:textId="46AA865E" w:rsidR="002E101B" w:rsidRDefault="008A1665" w:rsidP="002E101B">
      <w:pPr>
        <w:pStyle w:val="WW-DefaultText"/>
        <w:numPr>
          <w:ilvl w:val="0"/>
          <w:numId w:val="4"/>
        </w:numPr>
        <w:spacing w:after="120"/>
        <w:rPr>
          <w:rFonts w:ascii="Times New Roman" w:hAnsi="Times New Roman" w:cs="Times New Roman"/>
          <w:color w:val="000000"/>
        </w:rPr>
      </w:pPr>
      <w:r>
        <w:rPr>
          <w:rFonts w:ascii="Times New Roman" w:hAnsi="Times New Roman" w:cs="Times New Roman"/>
          <w:color w:val="000000"/>
        </w:rPr>
        <w:t>Experienced in</w:t>
      </w:r>
      <w:r w:rsidRPr="008A1665">
        <w:t xml:space="preserve"> </w:t>
      </w:r>
      <w:r w:rsidRPr="008A1665">
        <w:rPr>
          <w:rFonts w:ascii="Times New Roman" w:hAnsi="Times New Roman" w:cs="Times New Roman"/>
          <w:color w:val="000000"/>
        </w:rPr>
        <w:t>working with various EDI Files (834, 837 &amp; 270/271 etc.,) testing</w:t>
      </w:r>
    </w:p>
    <w:p w14:paraId="3993DA0F" w14:textId="77777777" w:rsidR="008A1665" w:rsidRPr="008A1665" w:rsidRDefault="008A1665" w:rsidP="008A1665">
      <w:pPr>
        <w:pStyle w:val="ListParagraph"/>
        <w:numPr>
          <w:ilvl w:val="0"/>
          <w:numId w:val="4"/>
        </w:numPr>
        <w:suppressAutoHyphens w:val="0"/>
        <w:spacing w:before="60" w:after="0" w:line="240" w:lineRule="auto"/>
        <w:ind w:right="29"/>
        <w:contextualSpacing/>
        <w:jc w:val="both"/>
        <w:rPr>
          <w:rFonts w:ascii="Times New Roman" w:hAnsi="Times New Roman" w:cs="Times New Roman"/>
          <w:color w:val="000000"/>
        </w:rPr>
      </w:pPr>
      <w:r w:rsidRPr="008A1665">
        <w:rPr>
          <w:rFonts w:ascii="Times New Roman" w:hAnsi="Times New Roman" w:cs="Times New Roman"/>
          <w:color w:val="000000"/>
        </w:rPr>
        <w:t>Prior experience of working on Claims Modernization and Migration programs</w:t>
      </w:r>
    </w:p>
    <w:p w14:paraId="78213ABA" w14:textId="77777777" w:rsidR="008A1665" w:rsidRPr="008A1665" w:rsidRDefault="008A1665" w:rsidP="008A1665">
      <w:pPr>
        <w:pStyle w:val="ListParagraph"/>
        <w:numPr>
          <w:ilvl w:val="0"/>
          <w:numId w:val="4"/>
        </w:numPr>
        <w:suppressAutoHyphens w:val="0"/>
        <w:spacing w:before="60" w:after="0" w:line="240" w:lineRule="auto"/>
        <w:ind w:right="29"/>
        <w:contextualSpacing/>
        <w:jc w:val="both"/>
        <w:rPr>
          <w:rFonts w:ascii="Times New Roman" w:hAnsi="Times New Roman" w:cs="Times New Roman"/>
          <w:color w:val="000000"/>
        </w:rPr>
      </w:pPr>
      <w:r w:rsidRPr="008A1665">
        <w:rPr>
          <w:rFonts w:ascii="Times New Roman" w:hAnsi="Times New Roman" w:cs="Times New Roman"/>
          <w:color w:val="000000"/>
        </w:rPr>
        <w:t>Should have knowledge on Healthcare Enrollment Business – 834 Handling, Active Enrollments, Subscription Management – New, Renewals, Billing process</w:t>
      </w:r>
    </w:p>
    <w:p w14:paraId="2DD6E423" w14:textId="77777777" w:rsidR="008A1665" w:rsidRPr="008A1665" w:rsidRDefault="008A1665" w:rsidP="008A1665">
      <w:pPr>
        <w:pStyle w:val="ListParagraph"/>
        <w:numPr>
          <w:ilvl w:val="0"/>
          <w:numId w:val="4"/>
        </w:numPr>
        <w:suppressAutoHyphens w:val="0"/>
        <w:spacing w:before="60" w:after="0" w:line="240" w:lineRule="auto"/>
        <w:ind w:right="29"/>
        <w:contextualSpacing/>
        <w:jc w:val="both"/>
        <w:rPr>
          <w:rFonts w:ascii="Times New Roman" w:hAnsi="Times New Roman" w:cs="Times New Roman"/>
          <w:color w:val="000000"/>
        </w:rPr>
      </w:pPr>
      <w:r w:rsidRPr="008A1665">
        <w:rPr>
          <w:rFonts w:ascii="Times New Roman" w:hAnsi="Times New Roman" w:cs="Times New Roman"/>
          <w:color w:val="000000"/>
        </w:rPr>
        <w:t>Strong knowledge in End to End process of Claims processing cycle – New Claims, In-Patient, Out Patient, Professional, Individual, Settlement,</w:t>
      </w:r>
    </w:p>
    <w:p w14:paraId="4E4C9B53" w14:textId="4A4D1C9B" w:rsidR="008A1665" w:rsidRDefault="008A1665" w:rsidP="008A1665">
      <w:pPr>
        <w:pStyle w:val="WW-DefaultText"/>
        <w:numPr>
          <w:ilvl w:val="0"/>
          <w:numId w:val="4"/>
        </w:numPr>
        <w:spacing w:after="120"/>
        <w:rPr>
          <w:rFonts w:ascii="Times New Roman" w:hAnsi="Times New Roman" w:cs="Times New Roman"/>
          <w:color w:val="000000"/>
        </w:rPr>
      </w:pPr>
      <w:r w:rsidRPr="008A1665">
        <w:rPr>
          <w:rFonts w:ascii="Times New Roman" w:hAnsi="Times New Roman" w:cs="Times New Roman"/>
          <w:color w:val="000000"/>
        </w:rPr>
        <w:t>Should be having excellent process knowledge to test the various status of Claims cycle, Enrollments with Benefits Configuration in Health Plan testing experience</w:t>
      </w:r>
      <w:r w:rsidR="0031171B">
        <w:rPr>
          <w:rFonts w:ascii="Times New Roman" w:hAnsi="Times New Roman" w:cs="Times New Roman"/>
          <w:color w:val="000000"/>
        </w:rPr>
        <w:t>.</w:t>
      </w:r>
    </w:p>
    <w:p w14:paraId="78713997" w14:textId="792CDB5C" w:rsidR="0031171B" w:rsidRPr="008C3435" w:rsidRDefault="0031171B" w:rsidP="008A1665">
      <w:pPr>
        <w:pStyle w:val="WW-DefaultText"/>
        <w:numPr>
          <w:ilvl w:val="0"/>
          <w:numId w:val="4"/>
        </w:numPr>
        <w:spacing w:after="120"/>
        <w:rPr>
          <w:rFonts w:ascii="Times New Roman" w:hAnsi="Times New Roman" w:cs="Times New Roman"/>
          <w:color w:val="000000"/>
        </w:rPr>
      </w:pPr>
      <w:r w:rsidRPr="0031171B">
        <w:rPr>
          <w:rFonts w:ascii="Times New Roman" w:hAnsi="Times New Roman" w:cs="Times New Roman"/>
          <w:color w:val="000000"/>
        </w:rPr>
        <w:t>Administered PANVALET libraries on mainframe systems, facilitating efficient version control and access management for software development projects.</w:t>
      </w:r>
    </w:p>
    <w:p w14:paraId="115A0058" w14:textId="77777777" w:rsidR="002E101B" w:rsidRPr="008C3435" w:rsidRDefault="00405910" w:rsidP="002E101B">
      <w:pPr>
        <w:pStyle w:val="WW-DefaultText"/>
        <w:numPr>
          <w:ilvl w:val="0"/>
          <w:numId w:val="4"/>
        </w:numPr>
        <w:spacing w:after="120"/>
        <w:rPr>
          <w:rFonts w:ascii="Times New Roman" w:hAnsi="Times New Roman" w:cs="Times New Roman"/>
          <w:color w:val="000000"/>
        </w:rPr>
      </w:pPr>
      <w:r w:rsidRPr="008C3435">
        <w:rPr>
          <w:rFonts w:ascii="Times New Roman" w:hAnsi="Times New Roman" w:cs="Times New Roman"/>
          <w:color w:val="000000"/>
        </w:rPr>
        <w:t xml:space="preserve">Creation of test cases and requirements in </w:t>
      </w:r>
      <w:r>
        <w:rPr>
          <w:rFonts w:ascii="Times New Roman" w:hAnsi="Times New Roman" w:cs="Times New Roman"/>
          <w:color w:val="000000"/>
        </w:rPr>
        <w:t>JIRA</w:t>
      </w:r>
      <w:r w:rsidRPr="008C3435">
        <w:rPr>
          <w:rFonts w:ascii="Times New Roman" w:hAnsi="Times New Roman" w:cs="Times New Roman"/>
          <w:color w:val="000000"/>
        </w:rPr>
        <w:t xml:space="preserve"> and mapping with the requirements.</w:t>
      </w:r>
    </w:p>
    <w:p w14:paraId="471F3E3C" w14:textId="77777777" w:rsidR="002E101B" w:rsidRDefault="00405910" w:rsidP="002E101B">
      <w:pPr>
        <w:pStyle w:val="WW-DefaultText"/>
        <w:numPr>
          <w:ilvl w:val="0"/>
          <w:numId w:val="4"/>
        </w:numPr>
        <w:spacing w:after="120"/>
        <w:rPr>
          <w:rFonts w:ascii="Times New Roman" w:hAnsi="Times New Roman" w:cs="Times New Roman"/>
          <w:color w:val="000000"/>
        </w:rPr>
      </w:pPr>
      <w:r w:rsidRPr="008C3435">
        <w:rPr>
          <w:rFonts w:ascii="Times New Roman" w:hAnsi="Times New Roman" w:cs="Times New Roman"/>
          <w:color w:val="000000"/>
        </w:rPr>
        <w:t>Preparing the test result documents with screen shot evidences for sprint demo.</w:t>
      </w:r>
    </w:p>
    <w:p w14:paraId="5ED87346" w14:textId="77777777" w:rsidR="008A1665" w:rsidRDefault="008A1665" w:rsidP="008A1665">
      <w:pPr>
        <w:pStyle w:val="WW-DefaultText"/>
        <w:spacing w:after="120"/>
        <w:ind w:left="720"/>
        <w:rPr>
          <w:rFonts w:ascii="Times New Roman" w:hAnsi="Times New Roman" w:cs="Times New Roman"/>
          <w:color w:val="000000"/>
        </w:rPr>
      </w:pPr>
    </w:p>
    <w:p w14:paraId="02A42B4E" w14:textId="40EFB012" w:rsidR="00DA4B74" w:rsidRPr="006F7064" w:rsidRDefault="00DA4B74" w:rsidP="00B03D0E">
      <w:pPr>
        <w:pStyle w:val="WW-DefaultText"/>
        <w:spacing w:after="120"/>
        <w:ind w:left="720"/>
        <w:rPr>
          <w:rFonts w:ascii="Times New Roman" w:hAnsi="Times New Roman" w:cs="Times New Roman"/>
          <w:color w:val="000000"/>
        </w:rPr>
      </w:pPr>
    </w:p>
    <w:sectPr w:rsidR="00DA4B74" w:rsidRPr="006F7064" w:rsidSect="009750DD">
      <w:footerReference w:type="default" r:id="rId7"/>
      <w:pgSz w:w="12240" w:h="15840"/>
      <w:pgMar w:top="1134" w:right="1128" w:bottom="1134" w:left="1134" w:header="720" w:footer="720" w:gutter="0"/>
      <w:pgBorders w:offsetFrom="page">
        <w:top w:val="double" w:sz="4" w:space="24" w:color="auto"/>
        <w:left w:val="double" w:sz="4" w:space="24" w:color="auto"/>
        <w:bottom w:val="double" w:sz="4" w:space="24" w:color="auto"/>
        <w:right w:val="double" w:sz="4" w:space="24" w:color="auto"/>
      </w:pgBorders>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ABA1E" w14:textId="77777777" w:rsidR="00BD5928" w:rsidRDefault="00BD5928">
      <w:pPr>
        <w:spacing w:after="0" w:line="240" w:lineRule="auto"/>
      </w:pPr>
      <w:r>
        <w:separator/>
      </w:r>
    </w:p>
  </w:endnote>
  <w:endnote w:type="continuationSeparator" w:id="0">
    <w:p w14:paraId="3304C3D2" w14:textId="77777777" w:rsidR="00BD5928" w:rsidRDefault="00BD59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Yu Gothic"/>
    <w:charset w:val="8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43947" w14:textId="6AAEB249" w:rsidR="00805F6C" w:rsidRDefault="00744E1F">
    <w:pPr>
      <w:pStyle w:val="Footer"/>
    </w:pPr>
    <w:r>
      <w:rPr>
        <w:noProof/>
        <w:lang w:eastAsia="en-US"/>
      </w:rPr>
      <mc:AlternateContent>
        <mc:Choice Requires="wps">
          <w:drawing>
            <wp:anchor distT="0" distB="0" distL="114300" distR="114300" simplePos="0" relativeHeight="251659264" behindDoc="0" locked="0" layoutInCell="0" allowOverlap="1" wp14:anchorId="030A3974" wp14:editId="5C23F65A">
              <wp:simplePos x="0" y="0"/>
              <wp:positionH relativeFrom="page">
                <wp:posOffset>0</wp:posOffset>
              </wp:positionH>
              <wp:positionV relativeFrom="page">
                <wp:posOffset>9615170</wp:posOffset>
              </wp:positionV>
              <wp:extent cx="7772400" cy="252730"/>
              <wp:effectExtent l="0" t="4445" r="0" b="0"/>
              <wp:wrapNone/>
              <wp:docPr id="163274218" name="MSIPCMcf0443bd850734bf6ce1d2d6" descr="{&quot;HashCode&quot;:2133105206,&quot;Height&quot;:792.0,&quot;Width&quot;:612.0,&quot;Placement&quot;:&quot;Foot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772400" cy="252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4AC6F2" w14:textId="77777777" w:rsidR="001043DE" w:rsidRPr="001043DE" w:rsidRDefault="001043DE" w:rsidP="001043DE">
                          <w:pPr>
                            <w:spacing w:after="0"/>
                            <w:jc w:val="center"/>
                            <w:rPr>
                              <w:color w:val="000000"/>
                              <w:sz w:val="14"/>
                            </w:rPr>
                          </w:pPr>
                        </w:p>
                      </w:txbxContent>
                    </wps:txbx>
                    <wps:bodyPr rot="0" vert="horz" wrap="square" lIns="91440" tIns="0" rIns="91440" bIns="0" anchor="b" anchorCtr="0" upright="1">
                      <a:noAutofit/>
                    </wps:bodyPr>
                  </wps:wsp>
                </a:graphicData>
              </a:graphic>
              <wp14:sizeRelH relativeFrom="page">
                <wp14:pctWidth>0</wp14:pctWidth>
              </wp14:sizeRelH>
              <wp14:sizeRelV relativeFrom="page">
                <wp14:pctHeight>0</wp14:pctHeight>
              </wp14:sizeRelV>
            </wp:anchor>
          </w:drawing>
        </mc:Choice>
        <mc:Fallback>
          <w:pict>
            <v:shapetype w14:anchorId="030A3974" id="_x0000_t202" coordsize="21600,21600" o:spt="202" path="m,l,21600r21600,l21600,xe">
              <v:stroke joinstyle="miter"/>
              <v:path gradientshapeok="t" o:connecttype="rect"/>
            </v:shapetype>
            <v:shape id="MSIPCMcf0443bd850734bf6ce1d2d6" o:spid="_x0000_s1026" type="#_x0000_t202" alt="{&quot;HashCode&quot;:2133105206,&quot;Height&quot;:792.0,&quot;Width&quot;:612.0,&quot;Placement&quot;:&quot;Footer&quot;,&quot;Index&quot;:&quot;Primary&quot;,&quot;Section&quot;:1,&quot;Top&quot;:0.0,&quot;Left&quot;:0.0}" style="position:absolute;margin-left:0;margin-top:757.1pt;width:612pt;height:19.9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" o:allowincell="f" filled="f" stroked="f">
              <v:path arrowok="t"/>
              <v:textbox inset=",0,,0">
                <w:txbxContent>
                  <w:p w14:paraId="3A4AC6F2" w14:textId="77777777" w:rsidR="001043DE" w:rsidRPr="001043DE" w:rsidRDefault="001043DE" w:rsidP="001043DE">
                    <w:pPr>
                      <w:spacing w:after="0"/>
                      <w:jc w:val="center"/>
                      <w:rPr>
                        <w:color w:val="000000"/>
                        <w:sz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19FD8" w14:textId="77777777" w:rsidR="00BD5928" w:rsidRDefault="00BD5928">
      <w:pPr>
        <w:spacing w:after="0" w:line="240" w:lineRule="auto"/>
      </w:pPr>
      <w:r>
        <w:separator/>
      </w:r>
    </w:p>
  </w:footnote>
  <w:footnote w:type="continuationSeparator" w:id="0">
    <w:p w14:paraId="61C218AA" w14:textId="77777777" w:rsidR="00BD5928" w:rsidRDefault="00BD59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2"/>
    <w:lvl w:ilvl="0">
      <w:start w:val="1"/>
      <w:numFmt w:val="bullet"/>
      <w:lvlText w:val=""/>
      <w:lvlJc w:val="left"/>
      <w:pPr>
        <w:tabs>
          <w:tab w:val="num" w:pos="0"/>
        </w:tabs>
        <w:ind w:left="720" w:hanging="360"/>
      </w:pPr>
      <w:rPr>
        <w:rFonts w:ascii="Wingdings" w:hAnsi="Wingdings" w:cs="Wingdings"/>
        <w:color w:val="000000"/>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color w:val="000000"/>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color w:val="000000"/>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color w:val="000000"/>
      </w:rPr>
    </w:lvl>
  </w:abstractNum>
  <w:abstractNum w:abstractNumId="2" w15:restartNumberingAfterBreak="0">
    <w:nsid w:val="00000003"/>
    <w:multiLevelType w:val="multilevel"/>
    <w:tmpl w:val="00000003"/>
    <w:name w:val="WW8Num3"/>
    <w:lvl w:ilvl="0">
      <w:start w:val="1"/>
      <w:numFmt w:val="bullet"/>
      <w:lvlText w:val=""/>
      <w:lvlJc w:val="left"/>
      <w:pPr>
        <w:tabs>
          <w:tab w:val="num" w:pos="0"/>
        </w:tabs>
        <w:ind w:left="720" w:hanging="360"/>
      </w:pPr>
      <w:rPr>
        <w:rFonts w:ascii="Wingdings" w:hAnsi="Wingdings" w:cs="Wingdings"/>
        <w:color w:val="000000"/>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color w:val="000000"/>
      </w:rPr>
    </w:lvl>
    <w:lvl w:ilvl="3">
      <w:start w:val="1"/>
      <w:numFmt w:val="bullet"/>
      <w:pStyle w:val="Heading41"/>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color w:val="000000"/>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color w:val="000000"/>
      </w:rPr>
    </w:lvl>
  </w:abstractNum>
  <w:abstractNum w:abstractNumId="3" w15:restartNumberingAfterBreak="0">
    <w:nsid w:val="00000004"/>
    <w:multiLevelType w:val="multilevel"/>
    <w:tmpl w:val="00000004"/>
    <w:name w:val="WW8Num4"/>
    <w:lvl w:ilvl="0">
      <w:start w:val="1"/>
      <w:numFmt w:val="bullet"/>
      <w:lvlText w:val=""/>
      <w:lvlJc w:val="left"/>
      <w:pPr>
        <w:tabs>
          <w:tab w:val="num" w:pos="720"/>
        </w:tabs>
        <w:ind w:left="720" w:hanging="360"/>
      </w:pPr>
      <w:rPr>
        <w:rFonts w:ascii="Wingdings" w:hAnsi="Wingdings" w:cs="OpenSymbol"/>
        <w:color w:val="000000"/>
      </w:rPr>
    </w:lvl>
    <w:lvl w:ilvl="1">
      <w:start w:val="1"/>
      <w:numFmt w:val="bullet"/>
      <w:lvlText w:val=""/>
      <w:lvlJc w:val="left"/>
      <w:pPr>
        <w:tabs>
          <w:tab w:val="num" w:pos="1080"/>
        </w:tabs>
        <w:ind w:left="1080" w:hanging="360"/>
      </w:pPr>
      <w:rPr>
        <w:rFonts w:ascii="Wingdings" w:hAnsi="Wingdings" w:cs="OpenSymbol"/>
        <w:color w:val="000000"/>
      </w:rPr>
    </w:lvl>
    <w:lvl w:ilvl="2">
      <w:start w:val="1"/>
      <w:numFmt w:val="bullet"/>
      <w:lvlText w:val=""/>
      <w:lvlJc w:val="left"/>
      <w:pPr>
        <w:tabs>
          <w:tab w:val="num" w:pos="1440"/>
        </w:tabs>
        <w:ind w:left="1440" w:hanging="360"/>
      </w:pPr>
      <w:rPr>
        <w:rFonts w:ascii="Wingdings" w:hAnsi="Wingdings" w:cs="OpenSymbol"/>
        <w:color w:val="000000"/>
      </w:rPr>
    </w:lvl>
    <w:lvl w:ilvl="3">
      <w:start w:val="1"/>
      <w:numFmt w:val="bullet"/>
      <w:lvlText w:val=""/>
      <w:lvlJc w:val="left"/>
      <w:pPr>
        <w:tabs>
          <w:tab w:val="num" w:pos="1800"/>
        </w:tabs>
        <w:ind w:left="1800" w:hanging="360"/>
      </w:pPr>
      <w:rPr>
        <w:rFonts w:ascii="Wingdings" w:hAnsi="Wingdings" w:cs="OpenSymbol"/>
        <w:color w:val="000000"/>
      </w:rPr>
    </w:lvl>
    <w:lvl w:ilvl="4">
      <w:start w:val="1"/>
      <w:numFmt w:val="bullet"/>
      <w:lvlText w:val=""/>
      <w:lvlJc w:val="left"/>
      <w:pPr>
        <w:tabs>
          <w:tab w:val="num" w:pos="2160"/>
        </w:tabs>
        <w:ind w:left="2160" w:hanging="360"/>
      </w:pPr>
      <w:rPr>
        <w:rFonts w:ascii="Wingdings" w:hAnsi="Wingdings" w:cs="OpenSymbol"/>
        <w:color w:val="000000"/>
      </w:rPr>
    </w:lvl>
    <w:lvl w:ilvl="5">
      <w:start w:val="1"/>
      <w:numFmt w:val="bullet"/>
      <w:lvlText w:val=""/>
      <w:lvlJc w:val="left"/>
      <w:pPr>
        <w:tabs>
          <w:tab w:val="num" w:pos="2520"/>
        </w:tabs>
        <w:ind w:left="2520" w:hanging="360"/>
      </w:pPr>
      <w:rPr>
        <w:rFonts w:ascii="Wingdings" w:hAnsi="Wingdings" w:cs="OpenSymbol"/>
        <w:color w:val="000000"/>
      </w:rPr>
    </w:lvl>
    <w:lvl w:ilvl="6">
      <w:start w:val="1"/>
      <w:numFmt w:val="bullet"/>
      <w:lvlText w:val=""/>
      <w:lvlJc w:val="left"/>
      <w:pPr>
        <w:tabs>
          <w:tab w:val="num" w:pos="2880"/>
        </w:tabs>
        <w:ind w:left="2880" w:hanging="360"/>
      </w:pPr>
      <w:rPr>
        <w:rFonts w:ascii="Wingdings" w:hAnsi="Wingdings" w:cs="OpenSymbol"/>
        <w:color w:val="000000"/>
      </w:rPr>
    </w:lvl>
    <w:lvl w:ilvl="7">
      <w:start w:val="1"/>
      <w:numFmt w:val="bullet"/>
      <w:lvlText w:val=""/>
      <w:lvlJc w:val="left"/>
      <w:pPr>
        <w:tabs>
          <w:tab w:val="num" w:pos="3240"/>
        </w:tabs>
        <w:ind w:left="3240" w:hanging="360"/>
      </w:pPr>
      <w:rPr>
        <w:rFonts w:ascii="Wingdings" w:hAnsi="Wingdings" w:cs="OpenSymbol"/>
        <w:color w:val="000000"/>
      </w:rPr>
    </w:lvl>
    <w:lvl w:ilvl="8">
      <w:start w:val="1"/>
      <w:numFmt w:val="bullet"/>
      <w:lvlText w:val=""/>
      <w:lvlJc w:val="left"/>
      <w:pPr>
        <w:tabs>
          <w:tab w:val="num" w:pos="3600"/>
        </w:tabs>
        <w:ind w:left="3600" w:hanging="360"/>
      </w:pPr>
      <w:rPr>
        <w:rFonts w:ascii="Wingdings" w:hAnsi="Wingdings" w:cs="OpenSymbol"/>
        <w:color w:val="000000"/>
      </w:rPr>
    </w:lvl>
  </w:abstractNum>
  <w:abstractNum w:abstractNumId="4"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Wingdings" w:hAnsi="Wingdings" w:cs="OpenSymbol"/>
        <w:color w:val="000000"/>
      </w:rPr>
    </w:lvl>
    <w:lvl w:ilvl="1">
      <w:start w:val="1"/>
      <w:numFmt w:val="bullet"/>
      <w:lvlText w:val=""/>
      <w:lvlJc w:val="left"/>
      <w:pPr>
        <w:tabs>
          <w:tab w:val="num" w:pos="1080"/>
        </w:tabs>
        <w:ind w:left="1080" w:hanging="360"/>
      </w:pPr>
      <w:rPr>
        <w:rFonts w:ascii="Wingdings" w:hAnsi="Wingdings" w:cs="OpenSymbol"/>
        <w:color w:val="000000"/>
      </w:rPr>
    </w:lvl>
    <w:lvl w:ilvl="2">
      <w:start w:val="1"/>
      <w:numFmt w:val="bullet"/>
      <w:lvlText w:val=""/>
      <w:lvlJc w:val="left"/>
      <w:pPr>
        <w:tabs>
          <w:tab w:val="num" w:pos="1440"/>
        </w:tabs>
        <w:ind w:left="1440" w:hanging="360"/>
      </w:pPr>
      <w:rPr>
        <w:rFonts w:ascii="Wingdings" w:hAnsi="Wingdings" w:cs="OpenSymbol"/>
        <w:color w:val="000000"/>
      </w:rPr>
    </w:lvl>
    <w:lvl w:ilvl="3">
      <w:start w:val="1"/>
      <w:numFmt w:val="bullet"/>
      <w:lvlText w:val=""/>
      <w:lvlJc w:val="left"/>
      <w:pPr>
        <w:tabs>
          <w:tab w:val="num" w:pos="1800"/>
        </w:tabs>
        <w:ind w:left="1800" w:hanging="360"/>
      </w:pPr>
      <w:rPr>
        <w:rFonts w:ascii="Wingdings" w:hAnsi="Wingdings" w:cs="OpenSymbol"/>
        <w:color w:val="000000"/>
      </w:rPr>
    </w:lvl>
    <w:lvl w:ilvl="4">
      <w:start w:val="1"/>
      <w:numFmt w:val="bullet"/>
      <w:lvlText w:val=""/>
      <w:lvlJc w:val="left"/>
      <w:pPr>
        <w:tabs>
          <w:tab w:val="num" w:pos="2160"/>
        </w:tabs>
        <w:ind w:left="2160" w:hanging="360"/>
      </w:pPr>
      <w:rPr>
        <w:rFonts w:ascii="Wingdings" w:hAnsi="Wingdings" w:cs="OpenSymbol"/>
        <w:color w:val="000000"/>
      </w:rPr>
    </w:lvl>
    <w:lvl w:ilvl="5">
      <w:start w:val="1"/>
      <w:numFmt w:val="bullet"/>
      <w:lvlText w:val=""/>
      <w:lvlJc w:val="left"/>
      <w:pPr>
        <w:tabs>
          <w:tab w:val="num" w:pos="2520"/>
        </w:tabs>
        <w:ind w:left="2520" w:hanging="360"/>
      </w:pPr>
      <w:rPr>
        <w:rFonts w:ascii="Wingdings" w:hAnsi="Wingdings" w:cs="OpenSymbol"/>
        <w:color w:val="000000"/>
      </w:rPr>
    </w:lvl>
    <w:lvl w:ilvl="6">
      <w:start w:val="1"/>
      <w:numFmt w:val="bullet"/>
      <w:lvlText w:val=""/>
      <w:lvlJc w:val="left"/>
      <w:pPr>
        <w:tabs>
          <w:tab w:val="num" w:pos="2880"/>
        </w:tabs>
        <w:ind w:left="2880" w:hanging="360"/>
      </w:pPr>
      <w:rPr>
        <w:rFonts w:ascii="Wingdings" w:hAnsi="Wingdings" w:cs="OpenSymbol"/>
        <w:color w:val="000000"/>
      </w:rPr>
    </w:lvl>
    <w:lvl w:ilvl="7">
      <w:start w:val="1"/>
      <w:numFmt w:val="bullet"/>
      <w:lvlText w:val=""/>
      <w:lvlJc w:val="left"/>
      <w:pPr>
        <w:tabs>
          <w:tab w:val="num" w:pos="3240"/>
        </w:tabs>
        <w:ind w:left="3240" w:hanging="360"/>
      </w:pPr>
      <w:rPr>
        <w:rFonts w:ascii="Wingdings" w:hAnsi="Wingdings" w:cs="OpenSymbol"/>
        <w:color w:val="000000"/>
      </w:rPr>
    </w:lvl>
    <w:lvl w:ilvl="8">
      <w:start w:val="1"/>
      <w:numFmt w:val="bullet"/>
      <w:lvlText w:val=""/>
      <w:lvlJc w:val="left"/>
      <w:pPr>
        <w:tabs>
          <w:tab w:val="num" w:pos="3600"/>
        </w:tabs>
        <w:ind w:left="3600" w:hanging="360"/>
      </w:pPr>
      <w:rPr>
        <w:rFonts w:ascii="Wingdings" w:hAnsi="Wingdings" w:cs="OpenSymbol"/>
        <w:color w:val="000000"/>
      </w:rPr>
    </w:lvl>
  </w:abstractNum>
  <w:abstractNum w:abstractNumId="5" w15:restartNumberingAfterBreak="0">
    <w:nsid w:val="00000006"/>
    <w:multiLevelType w:val="multilevel"/>
    <w:tmpl w:val="00000006"/>
    <w:name w:val="WW8Num6"/>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6" w15:restartNumberingAfterBreak="0">
    <w:nsid w:val="22A20225"/>
    <w:multiLevelType w:val="hybridMultilevel"/>
    <w:tmpl w:val="FFFFFFFF"/>
    <w:lvl w:ilvl="0" w:tplc="8936683C">
      <w:start w:val="1"/>
      <w:numFmt w:val="bullet"/>
      <w:lvlText w:val=""/>
      <w:lvlJc w:val="left"/>
      <w:pPr>
        <w:ind w:left="720" w:hanging="360"/>
      </w:pPr>
      <w:rPr>
        <w:rFonts w:ascii="Wingdings" w:hAnsi="Wingdings" w:hint="default"/>
      </w:rPr>
    </w:lvl>
    <w:lvl w:ilvl="1" w:tplc="5E765014">
      <w:start w:val="1"/>
      <w:numFmt w:val="bullet"/>
      <w:lvlText w:val="o"/>
      <w:lvlJc w:val="left"/>
      <w:pPr>
        <w:ind w:left="1440" w:hanging="360"/>
      </w:pPr>
      <w:rPr>
        <w:rFonts w:ascii="Courier New" w:hAnsi="Courier New" w:cs="Times New Roman" w:hint="default"/>
      </w:rPr>
    </w:lvl>
    <w:lvl w:ilvl="2" w:tplc="80EA1CEE">
      <w:start w:val="1"/>
      <w:numFmt w:val="bullet"/>
      <w:lvlText w:val=""/>
      <w:lvlJc w:val="left"/>
      <w:pPr>
        <w:ind w:left="2160" w:hanging="360"/>
      </w:pPr>
      <w:rPr>
        <w:rFonts w:ascii="Wingdings" w:hAnsi="Wingdings" w:hint="default"/>
      </w:rPr>
    </w:lvl>
    <w:lvl w:ilvl="3" w:tplc="47B44534">
      <w:start w:val="1"/>
      <w:numFmt w:val="bullet"/>
      <w:lvlText w:val=""/>
      <w:lvlJc w:val="left"/>
      <w:pPr>
        <w:ind w:left="2880" w:hanging="360"/>
      </w:pPr>
      <w:rPr>
        <w:rFonts w:ascii="Symbol" w:hAnsi="Symbol" w:hint="default"/>
      </w:rPr>
    </w:lvl>
    <w:lvl w:ilvl="4" w:tplc="3A16BBCE">
      <w:start w:val="1"/>
      <w:numFmt w:val="bullet"/>
      <w:lvlText w:val="o"/>
      <w:lvlJc w:val="left"/>
      <w:pPr>
        <w:ind w:left="3600" w:hanging="360"/>
      </w:pPr>
      <w:rPr>
        <w:rFonts w:ascii="Courier New" w:hAnsi="Courier New" w:cs="Times New Roman" w:hint="default"/>
      </w:rPr>
    </w:lvl>
    <w:lvl w:ilvl="5" w:tplc="5374FFAA">
      <w:start w:val="1"/>
      <w:numFmt w:val="bullet"/>
      <w:lvlText w:val=""/>
      <w:lvlJc w:val="left"/>
      <w:pPr>
        <w:ind w:left="4320" w:hanging="360"/>
      </w:pPr>
      <w:rPr>
        <w:rFonts w:ascii="Wingdings" w:hAnsi="Wingdings" w:hint="default"/>
      </w:rPr>
    </w:lvl>
    <w:lvl w:ilvl="6" w:tplc="E16816B6">
      <w:start w:val="1"/>
      <w:numFmt w:val="bullet"/>
      <w:lvlText w:val=""/>
      <w:lvlJc w:val="left"/>
      <w:pPr>
        <w:ind w:left="5040" w:hanging="360"/>
      </w:pPr>
      <w:rPr>
        <w:rFonts w:ascii="Symbol" w:hAnsi="Symbol" w:hint="default"/>
      </w:rPr>
    </w:lvl>
    <w:lvl w:ilvl="7" w:tplc="A366ED36">
      <w:start w:val="1"/>
      <w:numFmt w:val="bullet"/>
      <w:lvlText w:val="o"/>
      <w:lvlJc w:val="left"/>
      <w:pPr>
        <w:ind w:left="5760" w:hanging="360"/>
      </w:pPr>
      <w:rPr>
        <w:rFonts w:ascii="Courier New" w:hAnsi="Courier New" w:cs="Times New Roman" w:hint="default"/>
      </w:rPr>
    </w:lvl>
    <w:lvl w:ilvl="8" w:tplc="F8B49D04">
      <w:start w:val="1"/>
      <w:numFmt w:val="bullet"/>
      <w:lvlText w:val=""/>
      <w:lvlJc w:val="left"/>
      <w:pPr>
        <w:ind w:left="6480" w:hanging="360"/>
      </w:pPr>
      <w:rPr>
        <w:rFonts w:ascii="Wingdings" w:hAnsi="Wingdings" w:hint="default"/>
      </w:rPr>
    </w:lvl>
  </w:abstractNum>
  <w:abstractNum w:abstractNumId="7" w15:restartNumberingAfterBreak="0">
    <w:nsid w:val="2C4937D5"/>
    <w:multiLevelType w:val="hybridMultilevel"/>
    <w:tmpl w:val="451EFBC6"/>
    <w:lvl w:ilvl="0" w:tplc="4FC47918">
      <w:start w:val="1"/>
      <w:numFmt w:val="bullet"/>
      <w:lvlText w:val=""/>
      <w:lvlJc w:val="left"/>
      <w:pPr>
        <w:ind w:left="720" w:hanging="360"/>
      </w:pPr>
      <w:rPr>
        <w:rFonts w:ascii="Symbol" w:hAnsi="Symbol" w:hint="default"/>
      </w:rPr>
    </w:lvl>
    <w:lvl w:ilvl="1" w:tplc="2C9CCF5C" w:tentative="1">
      <w:start w:val="1"/>
      <w:numFmt w:val="bullet"/>
      <w:lvlText w:val="o"/>
      <w:lvlJc w:val="left"/>
      <w:pPr>
        <w:ind w:left="1440" w:hanging="360"/>
      </w:pPr>
      <w:rPr>
        <w:rFonts w:ascii="Courier New" w:hAnsi="Courier New" w:cs="Courier New" w:hint="default"/>
      </w:rPr>
    </w:lvl>
    <w:lvl w:ilvl="2" w:tplc="7D4C4C84" w:tentative="1">
      <w:start w:val="1"/>
      <w:numFmt w:val="bullet"/>
      <w:lvlText w:val=""/>
      <w:lvlJc w:val="left"/>
      <w:pPr>
        <w:ind w:left="2160" w:hanging="360"/>
      </w:pPr>
      <w:rPr>
        <w:rFonts w:ascii="Wingdings" w:hAnsi="Wingdings" w:hint="default"/>
      </w:rPr>
    </w:lvl>
    <w:lvl w:ilvl="3" w:tplc="CFDA9E5E" w:tentative="1">
      <w:start w:val="1"/>
      <w:numFmt w:val="bullet"/>
      <w:lvlText w:val=""/>
      <w:lvlJc w:val="left"/>
      <w:pPr>
        <w:ind w:left="2880" w:hanging="360"/>
      </w:pPr>
      <w:rPr>
        <w:rFonts w:ascii="Symbol" w:hAnsi="Symbol" w:hint="default"/>
      </w:rPr>
    </w:lvl>
    <w:lvl w:ilvl="4" w:tplc="1638BCC8" w:tentative="1">
      <w:start w:val="1"/>
      <w:numFmt w:val="bullet"/>
      <w:lvlText w:val="o"/>
      <w:lvlJc w:val="left"/>
      <w:pPr>
        <w:ind w:left="3600" w:hanging="360"/>
      </w:pPr>
      <w:rPr>
        <w:rFonts w:ascii="Courier New" w:hAnsi="Courier New" w:cs="Courier New" w:hint="default"/>
      </w:rPr>
    </w:lvl>
    <w:lvl w:ilvl="5" w:tplc="FDE26B34" w:tentative="1">
      <w:start w:val="1"/>
      <w:numFmt w:val="bullet"/>
      <w:lvlText w:val=""/>
      <w:lvlJc w:val="left"/>
      <w:pPr>
        <w:ind w:left="4320" w:hanging="360"/>
      </w:pPr>
      <w:rPr>
        <w:rFonts w:ascii="Wingdings" w:hAnsi="Wingdings" w:hint="default"/>
      </w:rPr>
    </w:lvl>
    <w:lvl w:ilvl="6" w:tplc="08E0ED34" w:tentative="1">
      <w:start w:val="1"/>
      <w:numFmt w:val="bullet"/>
      <w:lvlText w:val=""/>
      <w:lvlJc w:val="left"/>
      <w:pPr>
        <w:ind w:left="5040" w:hanging="360"/>
      </w:pPr>
      <w:rPr>
        <w:rFonts w:ascii="Symbol" w:hAnsi="Symbol" w:hint="default"/>
      </w:rPr>
    </w:lvl>
    <w:lvl w:ilvl="7" w:tplc="6DAAAA06" w:tentative="1">
      <w:start w:val="1"/>
      <w:numFmt w:val="bullet"/>
      <w:lvlText w:val="o"/>
      <w:lvlJc w:val="left"/>
      <w:pPr>
        <w:ind w:left="5760" w:hanging="360"/>
      </w:pPr>
      <w:rPr>
        <w:rFonts w:ascii="Courier New" w:hAnsi="Courier New" w:cs="Courier New" w:hint="default"/>
      </w:rPr>
    </w:lvl>
    <w:lvl w:ilvl="8" w:tplc="192AB004" w:tentative="1">
      <w:start w:val="1"/>
      <w:numFmt w:val="bullet"/>
      <w:lvlText w:val=""/>
      <w:lvlJc w:val="left"/>
      <w:pPr>
        <w:ind w:left="6480" w:hanging="360"/>
      </w:pPr>
      <w:rPr>
        <w:rFonts w:ascii="Wingdings" w:hAnsi="Wingdings" w:hint="default"/>
      </w:rPr>
    </w:lvl>
  </w:abstractNum>
  <w:abstractNum w:abstractNumId="8" w15:restartNumberingAfterBreak="0">
    <w:nsid w:val="36FC1913"/>
    <w:multiLevelType w:val="hybridMultilevel"/>
    <w:tmpl w:val="2E280ECE"/>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BE47128"/>
    <w:multiLevelType w:val="hybridMultilevel"/>
    <w:tmpl w:val="9A7E5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296171"/>
    <w:multiLevelType w:val="hybridMultilevel"/>
    <w:tmpl w:val="FC642D70"/>
    <w:lvl w:ilvl="0" w:tplc="FE4659E8">
      <w:start w:val="1"/>
      <w:numFmt w:val="bullet"/>
      <w:lvlText w:val=""/>
      <w:lvlJc w:val="left"/>
      <w:pPr>
        <w:ind w:left="1080" w:hanging="360"/>
      </w:pPr>
      <w:rPr>
        <w:rFonts w:ascii="Wingdings" w:hAnsi="Wingdings" w:hint="default"/>
      </w:rPr>
    </w:lvl>
    <w:lvl w:ilvl="1" w:tplc="9C481FB6" w:tentative="1">
      <w:start w:val="1"/>
      <w:numFmt w:val="bullet"/>
      <w:lvlText w:val="o"/>
      <w:lvlJc w:val="left"/>
      <w:pPr>
        <w:ind w:left="1800" w:hanging="360"/>
      </w:pPr>
      <w:rPr>
        <w:rFonts w:ascii="Courier New" w:hAnsi="Courier New" w:cs="Courier New" w:hint="default"/>
      </w:rPr>
    </w:lvl>
    <w:lvl w:ilvl="2" w:tplc="0F4AF3FA" w:tentative="1">
      <w:start w:val="1"/>
      <w:numFmt w:val="bullet"/>
      <w:lvlText w:val=""/>
      <w:lvlJc w:val="left"/>
      <w:pPr>
        <w:ind w:left="2520" w:hanging="360"/>
      </w:pPr>
      <w:rPr>
        <w:rFonts w:ascii="Wingdings" w:hAnsi="Wingdings" w:hint="default"/>
      </w:rPr>
    </w:lvl>
    <w:lvl w:ilvl="3" w:tplc="647A1BD6" w:tentative="1">
      <w:start w:val="1"/>
      <w:numFmt w:val="bullet"/>
      <w:lvlText w:val=""/>
      <w:lvlJc w:val="left"/>
      <w:pPr>
        <w:ind w:left="3240" w:hanging="360"/>
      </w:pPr>
      <w:rPr>
        <w:rFonts w:ascii="Symbol" w:hAnsi="Symbol" w:hint="default"/>
      </w:rPr>
    </w:lvl>
    <w:lvl w:ilvl="4" w:tplc="672C6940" w:tentative="1">
      <w:start w:val="1"/>
      <w:numFmt w:val="bullet"/>
      <w:lvlText w:val="o"/>
      <w:lvlJc w:val="left"/>
      <w:pPr>
        <w:ind w:left="3960" w:hanging="360"/>
      </w:pPr>
      <w:rPr>
        <w:rFonts w:ascii="Courier New" w:hAnsi="Courier New" w:cs="Courier New" w:hint="default"/>
      </w:rPr>
    </w:lvl>
    <w:lvl w:ilvl="5" w:tplc="1672861A" w:tentative="1">
      <w:start w:val="1"/>
      <w:numFmt w:val="bullet"/>
      <w:lvlText w:val=""/>
      <w:lvlJc w:val="left"/>
      <w:pPr>
        <w:ind w:left="4680" w:hanging="360"/>
      </w:pPr>
      <w:rPr>
        <w:rFonts w:ascii="Wingdings" w:hAnsi="Wingdings" w:hint="default"/>
      </w:rPr>
    </w:lvl>
    <w:lvl w:ilvl="6" w:tplc="F1F00F7C" w:tentative="1">
      <w:start w:val="1"/>
      <w:numFmt w:val="bullet"/>
      <w:lvlText w:val=""/>
      <w:lvlJc w:val="left"/>
      <w:pPr>
        <w:ind w:left="5400" w:hanging="360"/>
      </w:pPr>
      <w:rPr>
        <w:rFonts w:ascii="Symbol" w:hAnsi="Symbol" w:hint="default"/>
      </w:rPr>
    </w:lvl>
    <w:lvl w:ilvl="7" w:tplc="5ECAF9B2" w:tentative="1">
      <w:start w:val="1"/>
      <w:numFmt w:val="bullet"/>
      <w:lvlText w:val="o"/>
      <w:lvlJc w:val="left"/>
      <w:pPr>
        <w:ind w:left="6120" w:hanging="360"/>
      </w:pPr>
      <w:rPr>
        <w:rFonts w:ascii="Courier New" w:hAnsi="Courier New" w:cs="Courier New" w:hint="default"/>
      </w:rPr>
    </w:lvl>
    <w:lvl w:ilvl="8" w:tplc="B186D1BE" w:tentative="1">
      <w:start w:val="1"/>
      <w:numFmt w:val="bullet"/>
      <w:lvlText w:val=""/>
      <w:lvlJc w:val="left"/>
      <w:pPr>
        <w:ind w:left="6840" w:hanging="360"/>
      </w:pPr>
      <w:rPr>
        <w:rFonts w:ascii="Wingdings" w:hAnsi="Wingdings" w:hint="default"/>
      </w:rPr>
    </w:lvl>
  </w:abstractNum>
  <w:num w:numId="1" w16cid:durableId="553545697">
    <w:abstractNumId w:val="0"/>
  </w:num>
  <w:num w:numId="2" w16cid:durableId="303968054">
    <w:abstractNumId w:val="1"/>
  </w:num>
  <w:num w:numId="3" w16cid:durableId="1185942895">
    <w:abstractNumId w:val="2"/>
  </w:num>
  <w:num w:numId="4" w16cid:durableId="1781608535">
    <w:abstractNumId w:val="3"/>
  </w:num>
  <w:num w:numId="5" w16cid:durableId="1140808819">
    <w:abstractNumId w:val="4"/>
  </w:num>
  <w:num w:numId="6" w16cid:durableId="2113737963">
    <w:abstractNumId w:val="5"/>
  </w:num>
  <w:num w:numId="7" w16cid:durableId="1123812866">
    <w:abstractNumId w:val="7"/>
  </w:num>
  <w:num w:numId="8" w16cid:durableId="2051414594">
    <w:abstractNumId w:val="0"/>
    <w:lvlOverride w:ilvl="0">
      <w:lvl w:ilvl="0">
        <w:numFmt w:val="bullet"/>
        <w:lvlText w:val=""/>
        <w:lvlJc w:val="left"/>
        <w:rPr>
          <w:rFonts w:ascii="Symbol" w:hAnsi="Symbol" w:hint="default"/>
        </w:rPr>
      </w:lvl>
    </w:lvlOverride>
    <w:lvlOverride w:ilvl="1">
      <w:lvl w:ilvl="1">
        <w:start w:val="1"/>
        <w:numFmt w:val="bullet"/>
        <w:lvlText w:val="o"/>
        <w:lvlJc w:val="left"/>
        <w:pPr>
          <w:ind w:left="1440" w:hanging="360"/>
        </w:pPr>
        <w:rPr>
          <w:rFonts w:ascii="Courier New" w:hAnsi="Courier New" w:cs="Courier New" w:hint="default"/>
        </w:rPr>
      </w:lvl>
    </w:lvlOverride>
    <w:lvlOverride w:ilvl="2">
      <w:lvl w:ilvl="2">
        <w:start w:val="1"/>
        <w:numFmt w:val="bullet"/>
        <w:lvlText w:val=""/>
        <w:lvlJc w:val="left"/>
        <w:pPr>
          <w:ind w:left="2160" w:hanging="360"/>
        </w:pPr>
        <w:rPr>
          <w:rFonts w:ascii="Wingdings" w:hAnsi="Wingdings" w:hint="default"/>
        </w:rPr>
      </w:lvl>
    </w:lvlOverride>
    <w:lvlOverride w:ilvl="3">
      <w:lvl w:ilvl="3">
        <w:start w:val="1"/>
        <w:numFmt w:val="bullet"/>
        <w:lvlText w:val=""/>
        <w:lvlJc w:val="left"/>
        <w:pPr>
          <w:ind w:left="2880" w:hanging="360"/>
        </w:pPr>
        <w:rPr>
          <w:rFonts w:ascii="Symbol" w:hAnsi="Symbol" w:hint="default"/>
        </w:rPr>
      </w:lvl>
    </w:lvlOverride>
    <w:lvlOverride w:ilvl="4">
      <w:lvl w:ilvl="4">
        <w:start w:val="1"/>
        <w:numFmt w:val="bullet"/>
        <w:lvlText w:val="o"/>
        <w:lvlJc w:val="left"/>
        <w:pPr>
          <w:ind w:left="3600" w:hanging="360"/>
        </w:pPr>
        <w:rPr>
          <w:rFonts w:ascii="Courier New" w:hAnsi="Courier New" w:cs="Courier New" w:hint="default"/>
        </w:rPr>
      </w:lvl>
    </w:lvlOverride>
    <w:lvlOverride w:ilvl="5">
      <w:lvl w:ilvl="5">
        <w:start w:val="1"/>
        <w:numFmt w:val="bullet"/>
        <w:lvlText w:val=""/>
        <w:lvlJc w:val="left"/>
        <w:pPr>
          <w:ind w:left="4320" w:hanging="360"/>
        </w:pPr>
        <w:rPr>
          <w:rFonts w:ascii="Wingdings" w:hAnsi="Wingdings" w:hint="default"/>
        </w:rPr>
      </w:lvl>
    </w:lvlOverride>
    <w:lvlOverride w:ilvl="6">
      <w:lvl w:ilvl="6">
        <w:start w:val="1"/>
        <w:numFmt w:val="bullet"/>
        <w:lvlText w:val=""/>
        <w:lvlJc w:val="left"/>
        <w:pPr>
          <w:ind w:left="5040" w:hanging="360"/>
        </w:pPr>
        <w:rPr>
          <w:rFonts w:ascii="Symbol" w:hAnsi="Symbol" w:hint="default"/>
        </w:rPr>
      </w:lvl>
    </w:lvlOverride>
    <w:lvlOverride w:ilvl="7">
      <w:lvl w:ilvl="7">
        <w:start w:val="1"/>
        <w:numFmt w:val="bullet"/>
        <w:lvlText w:val="o"/>
        <w:lvlJc w:val="left"/>
        <w:pPr>
          <w:ind w:left="5760" w:hanging="360"/>
        </w:pPr>
        <w:rPr>
          <w:rFonts w:ascii="Courier New" w:hAnsi="Courier New" w:cs="Courier New" w:hint="default"/>
        </w:rPr>
      </w:lvl>
    </w:lvlOverride>
    <w:lvlOverride w:ilvl="8">
      <w:lvl w:ilvl="8">
        <w:start w:val="1"/>
        <w:numFmt w:val="bullet"/>
        <w:lvlText w:val=""/>
        <w:lvlJc w:val="left"/>
        <w:pPr>
          <w:ind w:left="6480" w:hanging="360"/>
        </w:pPr>
        <w:rPr>
          <w:rFonts w:ascii="Wingdings" w:hAnsi="Wingdings" w:hint="default"/>
        </w:rPr>
      </w:lvl>
    </w:lvlOverride>
  </w:num>
  <w:num w:numId="9" w16cid:durableId="649134863">
    <w:abstractNumId w:val="10"/>
  </w:num>
  <w:num w:numId="10" w16cid:durableId="360741388">
    <w:abstractNumId w:val="9"/>
  </w:num>
  <w:num w:numId="11" w16cid:durableId="2046641351">
    <w:abstractNumId w:val="6"/>
  </w:num>
  <w:num w:numId="12" w16cid:durableId="10957124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hideSpellingErrors/>
  <w:hideGrammaticalError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95A"/>
    <w:rsid w:val="000045CB"/>
    <w:rsid w:val="00010719"/>
    <w:rsid w:val="00010987"/>
    <w:rsid w:val="00011C6D"/>
    <w:rsid w:val="000342FB"/>
    <w:rsid w:val="00036307"/>
    <w:rsid w:val="00036F68"/>
    <w:rsid w:val="00044B1A"/>
    <w:rsid w:val="000506C8"/>
    <w:rsid w:val="0005179E"/>
    <w:rsid w:val="00053863"/>
    <w:rsid w:val="00057833"/>
    <w:rsid w:val="00067D31"/>
    <w:rsid w:val="00077874"/>
    <w:rsid w:val="000843F8"/>
    <w:rsid w:val="00093667"/>
    <w:rsid w:val="000A3B78"/>
    <w:rsid w:val="000C390C"/>
    <w:rsid w:val="000C6D68"/>
    <w:rsid w:val="000D0A39"/>
    <w:rsid w:val="000D1EC9"/>
    <w:rsid w:val="000E1268"/>
    <w:rsid w:val="000E5AC7"/>
    <w:rsid w:val="001043DE"/>
    <w:rsid w:val="00117103"/>
    <w:rsid w:val="001329EC"/>
    <w:rsid w:val="001459CD"/>
    <w:rsid w:val="00147EF8"/>
    <w:rsid w:val="001557FF"/>
    <w:rsid w:val="00165676"/>
    <w:rsid w:val="001667B8"/>
    <w:rsid w:val="00172790"/>
    <w:rsid w:val="00174B92"/>
    <w:rsid w:val="001773C1"/>
    <w:rsid w:val="00191E82"/>
    <w:rsid w:val="0019463C"/>
    <w:rsid w:val="00195FC1"/>
    <w:rsid w:val="00197BDB"/>
    <w:rsid w:val="001B104C"/>
    <w:rsid w:val="001B126F"/>
    <w:rsid w:val="001B4224"/>
    <w:rsid w:val="001D5F08"/>
    <w:rsid w:val="001D6261"/>
    <w:rsid w:val="001E2556"/>
    <w:rsid w:val="001E5A5F"/>
    <w:rsid w:val="001F0731"/>
    <w:rsid w:val="00207ED6"/>
    <w:rsid w:val="00210281"/>
    <w:rsid w:val="00211940"/>
    <w:rsid w:val="002160AB"/>
    <w:rsid w:val="002333FF"/>
    <w:rsid w:val="0023774F"/>
    <w:rsid w:val="00237E99"/>
    <w:rsid w:val="002468F4"/>
    <w:rsid w:val="002529F1"/>
    <w:rsid w:val="0026680A"/>
    <w:rsid w:val="00270F67"/>
    <w:rsid w:val="002748E7"/>
    <w:rsid w:val="00276203"/>
    <w:rsid w:val="00285F7C"/>
    <w:rsid w:val="00286BF0"/>
    <w:rsid w:val="002918FA"/>
    <w:rsid w:val="00294611"/>
    <w:rsid w:val="00297FEF"/>
    <w:rsid w:val="002A15B9"/>
    <w:rsid w:val="002B4A6E"/>
    <w:rsid w:val="002B6A2C"/>
    <w:rsid w:val="002C6AED"/>
    <w:rsid w:val="002D222E"/>
    <w:rsid w:val="002E101B"/>
    <w:rsid w:val="002E189C"/>
    <w:rsid w:val="002E242A"/>
    <w:rsid w:val="002E2F9E"/>
    <w:rsid w:val="002E35E0"/>
    <w:rsid w:val="002E37ED"/>
    <w:rsid w:val="002E4531"/>
    <w:rsid w:val="002F0545"/>
    <w:rsid w:val="002F3792"/>
    <w:rsid w:val="002F7031"/>
    <w:rsid w:val="002F7971"/>
    <w:rsid w:val="0031171B"/>
    <w:rsid w:val="00316146"/>
    <w:rsid w:val="0031648A"/>
    <w:rsid w:val="0032089C"/>
    <w:rsid w:val="00330BDB"/>
    <w:rsid w:val="0033372D"/>
    <w:rsid w:val="00333BAA"/>
    <w:rsid w:val="0033766E"/>
    <w:rsid w:val="003405A3"/>
    <w:rsid w:val="0034167F"/>
    <w:rsid w:val="0034377E"/>
    <w:rsid w:val="003475EA"/>
    <w:rsid w:val="0036017E"/>
    <w:rsid w:val="0037332F"/>
    <w:rsid w:val="003759CE"/>
    <w:rsid w:val="0038120E"/>
    <w:rsid w:val="00387C95"/>
    <w:rsid w:val="00390DE2"/>
    <w:rsid w:val="00391115"/>
    <w:rsid w:val="0039263A"/>
    <w:rsid w:val="0039690F"/>
    <w:rsid w:val="003A73EF"/>
    <w:rsid w:val="003B45AD"/>
    <w:rsid w:val="003B5189"/>
    <w:rsid w:val="003C3047"/>
    <w:rsid w:val="003D1D37"/>
    <w:rsid w:val="003D60FB"/>
    <w:rsid w:val="00401134"/>
    <w:rsid w:val="0040454A"/>
    <w:rsid w:val="00405910"/>
    <w:rsid w:val="00410AFB"/>
    <w:rsid w:val="00415AAB"/>
    <w:rsid w:val="00416DD7"/>
    <w:rsid w:val="00421F9B"/>
    <w:rsid w:val="0042269D"/>
    <w:rsid w:val="00422C4B"/>
    <w:rsid w:val="0042570B"/>
    <w:rsid w:val="00450BDB"/>
    <w:rsid w:val="0045424C"/>
    <w:rsid w:val="004565E8"/>
    <w:rsid w:val="00477077"/>
    <w:rsid w:val="00477BA4"/>
    <w:rsid w:val="00477D79"/>
    <w:rsid w:val="004865BA"/>
    <w:rsid w:val="004A47B6"/>
    <w:rsid w:val="004B055D"/>
    <w:rsid w:val="004C06AB"/>
    <w:rsid w:val="004C43D2"/>
    <w:rsid w:val="004D7C56"/>
    <w:rsid w:val="004F1744"/>
    <w:rsid w:val="004F174C"/>
    <w:rsid w:val="0051643F"/>
    <w:rsid w:val="00536AFB"/>
    <w:rsid w:val="00540E45"/>
    <w:rsid w:val="005564FC"/>
    <w:rsid w:val="00574A00"/>
    <w:rsid w:val="00574C55"/>
    <w:rsid w:val="005771E0"/>
    <w:rsid w:val="00591094"/>
    <w:rsid w:val="005A048D"/>
    <w:rsid w:val="005A211E"/>
    <w:rsid w:val="005A6A66"/>
    <w:rsid w:val="005B1C77"/>
    <w:rsid w:val="005C541C"/>
    <w:rsid w:val="005D12D6"/>
    <w:rsid w:val="005E00C8"/>
    <w:rsid w:val="005E6361"/>
    <w:rsid w:val="005E7111"/>
    <w:rsid w:val="005F1092"/>
    <w:rsid w:val="006162A2"/>
    <w:rsid w:val="00635941"/>
    <w:rsid w:val="00645C1C"/>
    <w:rsid w:val="006636B7"/>
    <w:rsid w:val="00677953"/>
    <w:rsid w:val="00683E04"/>
    <w:rsid w:val="00691629"/>
    <w:rsid w:val="006917D3"/>
    <w:rsid w:val="006939AE"/>
    <w:rsid w:val="00693E8C"/>
    <w:rsid w:val="00696DC3"/>
    <w:rsid w:val="006A663B"/>
    <w:rsid w:val="006B74BD"/>
    <w:rsid w:val="006C2510"/>
    <w:rsid w:val="006C4FA9"/>
    <w:rsid w:val="006C5F4C"/>
    <w:rsid w:val="006C647C"/>
    <w:rsid w:val="006C6488"/>
    <w:rsid w:val="006D203C"/>
    <w:rsid w:val="006D2EDE"/>
    <w:rsid w:val="006E3ABC"/>
    <w:rsid w:val="006E433F"/>
    <w:rsid w:val="006E73AB"/>
    <w:rsid w:val="006F7064"/>
    <w:rsid w:val="00713D9B"/>
    <w:rsid w:val="00714537"/>
    <w:rsid w:val="00716CA1"/>
    <w:rsid w:val="00723F94"/>
    <w:rsid w:val="007277BE"/>
    <w:rsid w:val="00743240"/>
    <w:rsid w:val="00744E1F"/>
    <w:rsid w:val="0074598C"/>
    <w:rsid w:val="00745B49"/>
    <w:rsid w:val="0075100D"/>
    <w:rsid w:val="007528EB"/>
    <w:rsid w:val="0075660B"/>
    <w:rsid w:val="0076052E"/>
    <w:rsid w:val="0077090A"/>
    <w:rsid w:val="007766F7"/>
    <w:rsid w:val="0077744F"/>
    <w:rsid w:val="0078776F"/>
    <w:rsid w:val="0079103D"/>
    <w:rsid w:val="00796267"/>
    <w:rsid w:val="007A273F"/>
    <w:rsid w:val="007A50F2"/>
    <w:rsid w:val="007B70FB"/>
    <w:rsid w:val="007C4681"/>
    <w:rsid w:val="007D3127"/>
    <w:rsid w:val="007D4D06"/>
    <w:rsid w:val="007E10C6"/>
    <w:rsid w:val="007E5C8D"/>
    <w:rsid w:val="007F37DB"/>
    <w:rsid w:val="00805F6C"/>
    <w:rsid w:val="00824FD2"/>
    <w:rsid w:val="00836725"/>
    <w:rsid w:val="00836E8A"/>
    <w:rsid w:val="0083740C"/>
    <w:rsid w:val="0085287A"/>
    <w:rsid w:val="00861C76"/>
    <w:rsid w:val="00864155"/>
    <w:rsid w:val="0087061A"/>
    <w:rsid w:val="00875266"/>
    <w:rsid w:val="00876166"/>
    <w:rsid w:val="00883175"/>
    <w:rsid w:val="008867D9"/>
    <w:rsid w:val="008913C4"/>
    <w:rsid w:val="00892DBC"/>
    <w:rsid w:val="00892F54"/>
    <w:rsid w:val="00893323"/>
    <w:rsid w:val="008A1665"/>
    <w:rsid w:val="008A3330"/>
    <w:rsid w:val="008A59C9"/>
    <w:rsid w:val="008A762D"/>
    <w:rsid w:val="008B2301"/>
    <w:rsid w:val="008B71F8"/>
    <w:rsid w:val="008B7CC7"/>
    <w:rsid w:val="008C3435"/>
    <w:rsid w:val="008C3CD6"/>
    <w:rsid w:val="008C5A61"/>
    <w:rsid w:val="008C782D"/>
    <w:rsid w:val="008F19DC"/>
    <w:rsid w:val="008F5CD2"/>
    <w:rsid w:val="008F7CB6"/>
    <w:rsid w:val="0090196A"/>
    <w:rsid w:val="0090495A"/>
    <w:rsid w:val="009052B1"/>
    <w:rsid w:val="00906390"/>
    <w:rsid w:val="009219AB"/>
    <w:rsid w:val="00931DB5"/>
    <w:rsid w:val="0093369A"/>
    <w:rsid w:val="00942AF1"/>
    <w:rsid w:val="00943E07"/>
    <w:rsid w:val="00950A1B"/>
    <w:rsid w:val="00951AD1"/>
    <w:rsid w:val="009750DD"/>
    <w:rsid w:val="00980608"/>
    <w:rsid w:val="00990200"/>
    <w:rsid w:val="0099240B"/>
    <w:rsid w:val="009A551B"/>
    <w:rsid w:val="009A58A0"/>
    <w:rsid w:val="009B7A42"/>
    <w:rsid w:val="009C017D"/>
    <w:rsid w:val="009C4AB7"/>
    <w:rsid w:val="009C517A"/>
    <w:rsid w:val="009D0E1F"/>
    <w:rsid w:val="009D7193"/>
    <w:rsid w:val="009E2F29"/>
    <w:rsid w:val="009E35A5"/>
    <w:rsid w:val="009F1CEC"/>
    <w:rsid w:val="009F2B3A"/>
    <w:rsid w:val="009F4E07"/>
    <w:rsid w:val="009F5E91"/>
    <w:rsid w:val="009F7066"/>
    <w:rsid w:val="009F7965"/>
    <w:rsid w:val="00A00CE0"/>
    <w:rsid w:val="00A151CF"/>
    <w:rsid w:val="00A15773"/>
    <w:rsid w:val="00A16C56"/>
    <w:rsid w:val="00A26B23"/>
    <w:rsid w:val="00A34B6D"/>
    <w:rsid w:val="00A66C12"/>
    <w:rsid w:val="00A6745D"/>
    <w:rsid w:val="00A77025"/>
    <w:rsid w:val="00A872A7"/>
    <w:rsid w:val="00A947B6"/>
    <w:rsid w:val="00AA04C9"/>
    <w:rsid w:val="00AA1E2C"/>
    <w:rsid w:val="00AA7308"/>
    <w:rsid w:val="00AC59CD"/>
    <w:rsid w:val="00AD5843"/>
    <w:rsid w:val="00AD6981"/>
    <w:rsid w:val="00AE47C6"/>
    <w:rsid w:val="00AE4F0C"/>
    <w:rsid w:val="00AF16AA"/>
    <w:rsid w:val="00B03335"/>
    <w:rsid w:val="00B03B38"/>
    <w:rsid w:val="00B03D0E"/>
    <w:rsid w:val="00B20133"/>
    <w:rsid w:val="00B2106B"/>
    <w:rsid w:val="00B21A21"/>
    <w:rsid w:val="00B33D45"/>
    <w:rsid w:val="00B517ED"/>
    <w:rsid w:val="00B5473D"/>
    <w:rsid w:val="00B55DAE"/>
    <w:rsid w:val="00B57638"/>
    <w:rsid w:val="00B600C1"/>
    <w:rsid w:val="00B60767"/>
    <w:rsid w:val="00B86BF6"/>
    <w:rsid w:val="00B91FC8"/>
    <w:rsid w:val="00B97A63"/>
    <w:rsid w:val="00BA7B5A"/>
    <w:rsid w:val="00BB1055"/>
    <w:rsid w:val="00BB2588"/>
    <w:rsid w:val="00BB3D80"/>
    <w:rsid w:val="00BC2EB4"/>
    <w:rsid w:val="00BD5928"/>
    <w:rsid w:val="00BE0247"/>
    <w:rsid w:val="00BE6444"/>
    <w:rsid w:val="00BF2979"/>
    <w:rsid w:val="00BF53C4"/>
    <w:rsid w:val="00BF625F"/>
    <w:rsid w:val="00BF6D0F"/>
    <w:rsid w:val="00C007CF"/>
    <w:rsid w:val="00C15AE3"/>
    <w:rsid w:val="00C161D5"/>
    <w:rsid w:val="00C1751A"/>
    <w:rsid w:val="00C17F62"/>
    <w:rsid w:val="00C201BE"/>
    <w:rsid w:val="00C2751F"/>
    <w:rsid w:val="00C33ED7"/>
    <w:rsid w:val="00C35615"/>
    <w:rsid w:val="00C466C7"/>
    <w:rsid w:val="00C66FAE"/>
    <w:rsid w:val="00C67356"/>
    <w:rsid w:val="00C6763C"/>
    <w:rsid w:val="00C741F8"/>
    <w:rsid w:val="00C8493F"/>
    <w:rsid w:val="00C93023"/>
    <w:rsid w:val="00CA440B"/>
    <w:rsid w:val="00CB0DE1"/>
    <w:rsid w:val="00CB4BF8"/>
    <w:rsid w:val="00CB76F2"/>
    <w:rsid w:val="00CD0D62"/>
    <w:rsid w:val="00CD4029"/>
    <w:rsid w:val="00CD53AF"/>
    <w:rsid w:val="00CE70C8"/>
    <w:rsid w:val="00D01BA2"/>
    <w:rsid w:val="00D21DCA"/>
    <w:rsid w:val="00D30F97"/>
    <w:rsid w:val="00D41F18"/>
    <w:rsid w:val="00D45E43"/>
    <w:rsid w:val="00D56816"/>
    <w:rsid w:val="00D62604"/>
    <w:rsid w:val="00D66DD1"/>
    <w:rsid w:val="00D746DA"/>
    <w:rsid w:val="00D75945"/>
    <w:rsid w:val="00D77F1F"/>
    <w:rsid w:val="00D81EAC"/>
    <w:rsid w:val="00D978F0"/>
    <w:rsid w:val="00DA20AA"/>
    <w:rsid w:val="00DA28DB"/>
    <w:rsid w:val="00DA4B74"/>
    <w:rsid w:val="00DB237E"/>
    <w:rsid w:val="00DC75B6"/>
    <w:rsid w:val="00DE1B71"/>
    <w:rsid w:val="00DE26AA"/>
    <w:rsid w:val="00DF085A"/>
    <w:rsid w:val="00DF5864"/>
    <w:rsid w:val="00E0461C"/>
    <w:rsid w:val="00E12885"/>
    <w:rsid w:val="00E41283"/>
    <w:rsid w:val="00E55FB6"/>
    <w:rsid w:val="00E572E9"/>
    <w:rsid w:val="00E61339"/>
    <w:rsid w:val="00E638CB"/>
    <w:rsid w:val="00E6487E"/>
    <w:rsid w:val="00E64E77"/>
    <w:rsid w:val="00E97FBB"/>
    <w:rsid w:val="00EA2B6F"/>
    <w:rsid w:val="00EA46CE"/>
    <w:rsid w:val="00EB7B94"/>
    <w:rsid w:val="00EC24E9"/>
    <w:rsid w:val="00EC5990"/>
    <w:rsid w:val="00ED5481"/>
    <w:rsid w:val="00ED78E3"/>
    <w:rsid w:val="00EE02C2"/>
    <w:rsid w:val="00EF5EF9"/>
    <w:rsid w:val="00EF61BE"/>
    <w:rsid w:val="00F0507C"/>
    <w:rsid w:val="00F10459"/>
    <w:rsid w:val="00F12DE5"/>
    <w:rsid w:val="00F12F85"/>
    <w:rsid w:val="00F17810"/>
    <w:rsid w:val="00F2022A"/>
    <w:rsid w:val="00F20910"/>
    <w:rsid w:val="00F23BFF"/>
    <w:rsid w:val="00F24BBC"/>
    <w:rsid w:val="00F24FC6"/>
    <w:rsid w:val="00F257E5"/>
    <w:rsid w:val="00F2599C"/>
    <w:rsid w:val="00F25FCC"/>
    <w:rsid w:val="00F26AE9"/>
    <w:rsid w:val="00F31BAA"/>
    <w:rsid w:val="00F337FA"/>
    <w:rsid w:val="00F6253F"/>
    <w:rsid w:val="00F664BA"/>
    <w:rsid w:val="00F70056"/>
    <w:rsid w:val="00F816DE"/>
    <w:rsid w:val="00F86F86"/>
    <w:rsid w:val="00F930A8"/>
    <w:rsid w:val="00FA07A6"/>
    <w:rsid w:val="00FB1237"/>
    <w:rsid w:val="00FB57B6"/>
    <w:rsid w:val="00FB7BBD"/>
    <w:rsid w:val="00FC2F61"/>
    <w:rsid w:val="00FD25DD"/>
    <w:rsid w:val="00FD280B"/>
    <w:rsid w:val="00FF37F9"/>
    <w:rsid w:val="00FF740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3B510F31"/>
  <w15:docId w15:val="{496D7323-256E-4228-BB36-704D40426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C8D"/>
    <w:pPr>
      <w:widowControl w:val="0"/>
      <w:suppressAutoHyphens/>
      <w:spacing w:after="160" w:line="252" w:lineRule="auto"/>
    </w:pPr>
    <w:rPr>
      <w:rFonts w:ascii="Arial" w:hAnsi="Arial" w:cs="Arial"/>
      <w:kern w:val="1"/>
      <w:sz w:val="24"/>
      <w:szCs w:val="24"/>
      <w:lang w:val="en-US" w:eastAsia="ar-SA"/>
    </w:rPr>
  </w:style>
  <w:style w:type="paragraph" w:styleId="Heading1">
    <w:name w:val="heading 1"/>
    <w:basedOn w:val="Normal"/>
    <w:next w:val="BodyText"/>
    <w:qFormat/>
    <w:rsid w:val="007E5C8D"/>
    <w:pPr>
      <w:spacing w:after="0" w:line="100" w:lineRule="atLeast"/>
      <w:outlineLv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7E5C8D"/>
  </w:style>
  <w:style w:type="character" w:customStyle="1" w:styleId="WW8Num1z1">
    <w:name w:val="WW8Num1z1"/>
    <w:rsid w:val="007E5C8D"/>
  </w:style>
  <w:style w:type="character" w:customStyle="1" w:styleId="WW8Num1z2">
    <w:name w:val="WW8Num1z2"/>
    <w:rsid w:val="007E5C8D"/>
  </w:style>
  <w:style w:type="character" w:customStyle="1" w:styleId="WW8Num1z3">
    <w:name w:val="WW8Num1z3"/>
    <w:rsid w:val="007E5C8D"/>
  </w:style>
  <w:style w:type="character" w:customStyle="1" w:styleId="WW8Num1z4">
    <w:name w:val="WW8Num1z4"/>
    <w:rsid w:val="007E5C8D"/>
  </w:style>
  <w:style w:type="character" w:customStyle="1" w:styleId="WW8Num1z5">
    <w:name w:val="WW8Num1z5"/>
    <w:rsid w:val="007E5C8D"/>
  </w:style>
  <w:style w:type="character" w:customStyle="1" w:styleId="WW8Num1z6">
    <w:name w:val="WW8Num1z6"/>
    <w:rsid w:val="007E5C8D"/>
  </w:style>
  <w:style w:type="character" w:customStyle="1" w:styleId="WW8Num1z7">
    <w:name w:val="WW8Num1z7"/>
    <w:rsid w:val="007E5C8D"/>
  </w:style>
  <w:style w:type="character" w:customStyle="1" w:styleId="WW8Num1z8">
    <w:name w:val="WW8Num1z8"/>
    <w:rsid w:val="007E5C8D"/>
  </w:style>
  <w:style w:type="character" w:customStyle="1" w:styleId="WW8Num2z0">
    <w:name w:val="WW8Num2z0"/>
    <w:rsid w:val="007E5C8D"/>
    <w:rPr>
      <w:rFonts w:ascii="Wingdings" w:hAnsi="Wingdings" w:cs="Wingdings"/>
      <w:color w:val="000000"/>
    </w:rPr>
  </w:style>
  <w:style w:type="character" w:customStyle="1" w:styleId="WW8Num2z1">
    <w:name w:val="WW8Num2z1"/>
    <w:rsid w:val="007E5C8D"/>
    <w:rPr>
      <w:rFonts w:ascii="Courier New" w:hAnsi="Courier New" w:cs="Courier New"/>
    </w:rPr>
  </w:style>
  <w:style w:type="character" w:customStyle="1" w:styleId="WW8Num2z3">
    <w:name w:val="WW8Num2z3"/>
    <w:rsid w:val="007E5C8D"/>
    <w:rPr>
      <w:rFonts w:ascii="Symbol" w:hAnsi="Symbol" w:cs="Symbol"/>
    </w:rPr>
  </w:style>
  <w:style w:type="character" w:customStyle="1" w:styleId="WW8Num3z0">
    <w:name w:val="WW8Num3z0"/>
    <w:rsid w:val="007E5C8D"/>
    <w:rPr>
      <w:rFonts w:ascii="Wingdings" w:hAnsi="Wingdings" w:cs="Wingdings"/>
      <w:color w:val="000000"/>
    </w:rPr>
  </w:style>
  <w:style w:type="character" w:customStyle="1" w:styleId="WW8Num3z1">
    <w:name w:val="WW8Num3z1"/>
    <w:rsid w:val="007E5C8D"/>
    <w:rPr>
      <w:rFonts w:ascii="Courier New" w:hAnsi="Courier New" w:cs="Courier New"/>
    </w:rPr>
  </w:style>
  <w:style w:type="character" w:customStyle="1" w:styleId="WW8Num3z3">
    <w:name w:val="WW8Num3z3"/>
    <w:rsid w:val="007E5C8D"/>
    <w:rPr>
      <w:rFonts w:ascii="Symbol" w:hAnsi="Symbol" w:cs="Symbol"/>
    </w:rPr>
  </w:style>
  <w:style w:type="character" w:customStyle="1" w:styleId="WW8Num4z0">
    <w:name w:val="WW8Num4z0"/>
    <w:rsid w:val="007E5C8D"/>
    <w:rPr>
      <w:rFonts w:ascii="Wingdings" w:hAnsi="Wingdings" w:cs="OpenSymbol"/>
      <w:color w:val="000000"/>
    </w:rPr>
  </w:style>
  <w:style w:type="character" w:customStyle="1" w:styleId="WW8Num5z0">
    <w:name w:val="WW8Num5z0"/>
    <w:rsid w:val="007E5C8D"/>
    <w:rPr>
      <w:rFonts w:ascii="Wingdings" w:hAnsi="Wingdings" w:cs="OpenSymbol"/>
      <w:color w:val="000000"/>
    </w:rPr>
  </w:style>
  <w:style w:type="character" w:customStyle="1" w:styleId="WW8Num6z0">
    <w:name w:val="WW8Num6z0"/>
    <w:rsid w:val="007E5C8D"/>
    <w:rPr>
      <w:rFonts w:ascii="Symbol" w:hAnsi="Symbol" w:cs="OpenSymbol"/>
    </w:rPr>
  </w:style>
  <w:style w:type="character" w:customStyle="1" w:styleId="Absatz-Standardschriftart">
    <w:name w:val="Absatz-Standardschriftart"/>
    <w:rsid w:val="007E5C8D"/>
  </w:style>
  <w:style w:type="character" w:customStyle="1" w:styleId="Heading1Char">
    <w:name w:val="Heading 1 Char"/>
    <w:rsid w:val="007E5C8D"/>
    <w:rPr>
      <w:rFonts w:ascii="Calibri Light" w:eastAsia="Times New Roman" w:hAnsi="Calibri Light" w:cs="Times New Roman"/>
      <w:b/>
      <w:bCs/>
      <w:kern w:val="1"/>
      <w:sz w:val="32"/>
      <w:szCs w:val="32"/>
    </w:rPr>
  </w:style>
  <w:style w:type="character" w:customStyle="1" w:styleId="RTFNum21">
    <w:name w:val="RTF_Num 2 1"/>
    <w:rsid w:val="007E5C8D"/>
    <w:rPr>
      <w:rFonts w:ascii="Tahoma" w:eastAsia="Times New Roman" w:hAnsi="Tahoma" w:cs="Tahoma"/>
    </w:rPr>
  </w:style>
  <w:style w:type="character" w:customStyle="1" w:styleId="RTFNum22">
    <w:name w:val="RTF_Num 2 2"/>
    <w:rsid w:val="007E5C8D"/>
    <w:rPr>
      <w:rFonts w:ascii="Tahoma" w:eastAsia="Times New Roman" w:hAnsi="Tahoma" w:cs="Tahoma"/>
    </w:rPr>
  </w:style>
  <w:style w:type="character" w:customStyle="1" w:styleId="RTFNum23">
    <w:name w:val="RTF_Num 2 3"/>
    <w:rsid w:val="007E5C8D"/>
    <w:rPr>
      <w:rFonts w:ascii="Tahoma" w:eastAsia="Times New Roman" w:hAnsi="Tahoma" w:cs="Tahoma"/>
    </w:rPr>
  </w:style>
  <w:style w:type="character" w:customStyle="1" w:styleId="RTFNum24">
    <w:name w:val="RTF_Num 2 4"/>
    <w:rsid w:val="007E5C8D"/>
    <w:rPr>
      <w:rFonts w:ascii="Tahoma" w:eastAsia="Times New Roman" w:hAnsi="Tahoma" w:cs="Tahoma"/>
    </w:rPr>
  </w:style>
  <w:style w:type="character" w:customStyle="1" w:styleId="RTFNum25">
    <w:name w:val="RTF_Num 2 5"/>
    <w:rsid w:val="007E5C8D"/>
    <w:rPr>
      <w:rFonts w:ascii="Tahoma" w:eastAsia="Times New Roman" w:hAnsi="Tahoma" w:cs="Tahoma"/>
    </w:rPr>
  </w:style>
  <w:style w:type="character" w:customStyle="1" w:styleId="RTFNum26">
    <w:name w:val="RTF_Num 2 6"/>
    <w:rsid w:val="007E5C8D"/>
    <w:rPr>
      <w:rFonts w:ascii="Tahoma" w:eastAsia="Times New Roman" w:hAnsi="Tahoma" w:cs="Tahoma"/>
    </w:rPr>
  </w:style>
  <w:style w:type="character" w:customStyle="1" w:styleId="RTFNum27">
    <w:name w:val="RTF_Num 2 7"/>
    <w:rsid w:val="007E5C8D"/>
    <w:rPr>
      <w:rFonts w:ascii="Tahoma" w:eastAsia="Times New Roman" w:hAnsi="Tahoma" w:cs="Tahoma"/>
    </w:rPr>
  </w:style>
  <w:style w:type="character" w:customStyle="1" w:styleId="RTFNum28">
    <w:name w:val="RTF_Num 2 8"/>
    <w:rsid w:val="007E5C8D"/>
    <w:rPr>
      <w:rFonts w:ascii="Tahoma" w:eastAsia="Times New Roman" w:hAnsi="Tahoma" w:cs="Tahoma"/>
    </w:rPr>
  </w:style>
  <w:style w:type="character" w:customStyle="1" w:styleId="RTFNum29">
    <w:name w:val="RTF_Num 2 9"/>
    <w:rsid w:val="007E5C8D"/>
    <w:rPr>
      <w:rFonts w:ascii="Tahoma" w:eastAsia="Times New Roman" w:hAnsi="Tahoma" w:cs="Tahoma"/>
    </w:rPr>
  </w:style>
  <w:style w:type="character" w:customStyle="1" w:styleId="RTFNum31">
    <w:name w:val="RTF_Num 3 1"/>
    <w:rsid w:val="007E5C8D"/>
    <w:rPr>
      <w:rFonts w:eastAsia="Times New Roman"/>
    </w:rPr>
  </w:style>
  <w:style w:type="character" w:customStyle="1" w:styleId="RTFNum32">
    <w:name w:val="RTF_Num 3 2"/>
    <w:rsid w:val="007E5C8D"/>
    <w:rPr>
      <w:rFonts w:eastAsia="Times New Roman"/>
    </w:rPr>
  </w:style>
  <w:style w:type="character" w:customStyle="1" w:styleId="RTFNum33">
    <w:name w:val="RTF_Num 3 3"/>
    <w:rsid w:val="007E5C8D"/>
    <w:rPr>
      <w:rFonts w:eastAsia="Times New Roman"/>
    </w:rPr>
  </w:style>
  <w:style w:type="character" w:customStyle="1" w:styleId="RTFNum34">
    <w:name w:val="RTF_Num 3 4"/>
    <w:rsid w:val="007E5C8D"/>
    <w:rPr>
      <w:rFonts w:eastAsia="Times New Roman"/>
    </w:rPr>
  </w:style>
  <w:style w:type="character" w:customStyle="1" w:styleId="RTFNum35">
    <w:name w:val="RTF_Num 3 5"/>
    <w:rsid w:val="007E5C8D"/>
    <w:rPr>
      <w:rFonts w:eastAsia="Times New Roman"/>
    </w:rPr>
  </w:style>
  <w:style w:type="character" w:customStyle="1" w:styleId="RTFNum36">
    <w:name w:val="RTF_Num 3 6"/>
    <w:rsid w:val="007E5C8D"/>
    <w:rPr>
      <w:rFonts w:eastAsia="Times New Roman"/>
    </w:rPr>
  </w:style>
  <w:style w:type="character" w:customStyle="1" w:styleId="RTFNum37">
    <w:name w:val="RTF_Num 3 7"/>
    <w:rsid w:val="007E5C8D"/>
    <w:rPr>
      <w:rFonts w:eastAsia="Times New Roman"/>
    </w:rPr>
  </w:style>
  <w:style w:type="character" w:customStyle="1" w:styleId="RTFNum38">
    <w:name w:val="RTF_Num 3 8"/>
    <w:rsid w:val="007E5C8D"/>
    <w:rPr>
      <w:rFonts w:eastAsia="Times New Roman"/>
    </w:rPr>
  </w:style>
  <w:style w:type="character" w:customStyle="1" w:styleId="RTFNum39">
    <w:name w:val="RTF_Num 3 9"/>
    <w:rsid w:val="007E5C8D"/>
    <w:rPr>
      <w:rFonts w:eastAsia="Times New Roman"/>
    </w:rPr>
  </w:style>
  <w:style w:type="character" w:customStyle="1" w:styleId="RTFNum210">
    <w:name w:val="RTF_Num 2 10"/>
    <w:rsid w:val="007E5C8D"/>
    <w:rPr>
      <w:rFonts w:ascii="Tahoma" w:eastAsia="Times New Roman" w:hAnsi="Tahoma" w:cs="Tahoma"/>
    </w:rPr>
  </w:style>
  <w:style w:type="character" w:styleId="Hyperlink">
    <w:name w:val="Hyperlink"/>
    <w:rsid w:val="007E5C8D"/>
    <w:rPr>
      <w:color w:val="000080"/>
      <w:u w:val="single"/>
    </w:rPr>
  </w:style>
  <w:style w:type="character" w:customStyle="1" w:styleId="Bullets">
    <w:name w:val="Bullets"/>
    <w:rsid w:val="007E5C8D"/>
    <w:rPr>
      <w:rFonts w:ascii="OpenSymbol" w:eastAsia="OpenSymbol" w:hAnsi="OpenSymbol" w:cs="OpenSymbol"/>
    </w:rPr>
  </w:style>
  <w:style w:type="character" w:customStyle="1" w:styleId="Internetlink1">
    <w:name w:val="Internet link1"/>
    <w:rsid w:val="007E5C8D"/>
    <w:rPr>
      <w:rFonts w:eastAsia="Times New Roman"/>
      <w:color w:val="000080"/>
      <w:u w:val="single"/>
    </w:rPr>
  </w:style>
  <w:style w:type="character" w:customStyle="1" w:styleId="ListLabel1">
    <w:name w:val="ListLabel 1"/>
    <w:rsid w:val="007E5C8D"/>
    <w:rPr>
      <w:rFonts w:cs="Courier New"/>
    </w:rPr>
  </w:style>
  <w:style w:type="character" w:customStyle="1" w:styleId="NumberingSymbols">
    <w:name w:val="Numbering Symbols"/>
    <w:rsid w:val="007E5C8D"/>
  </w:style>
  <w:style w:type="paragraph" w:customStyle="1" w:styleId="Heading">
    <w:name w:val="Heading"/>
    <w:basedOn w:val="WW-DefaultText"/>
    <w:next w:val="BodyText"/>
    <w:rsid w:val="007E5C8D"/>
    <w:pPr>
      <w:keepNext/>
      <w:spacing w:before="240" w:after="120"/>
    </w:pPr>
    <w:rPr>
      <w:rFonts w:eastAsia="Microsoft YaHei" w:cs="MS Mincho"/>
      <w:sz w:val="28"/>
      <w:szCs w:val="28"/>
    </w:rPr>
  </w:style>
  <w:style w:type="paragraph" w:styleId="BodyText">
    <w:name w:val="Body Text"/>
    <w:basedOn w:val="Normal"/>
    <w:rsid w:val="007E5C8D"/>
    <w:pPr>
      <w:spacing w:after="120"/>
    </w:pPr>
  </w:style>
  <w:style w:type="paragraph" w:styleId="List">
    <w:name w:val="List"/>
    <w:basedOn w:val="WW-TextBodySingle"/>
    <w:rsid w:val="007E5C8D"/>
    <w:rPr>
      <w:rFonts w:cs="Mangal"/>
    </w:rPr>
  </w:style>
  <w:style w:type="paragraph" w:styleId="Caption">
    <w:name w:val="caption"/>
    <w:basedOn w:val="Normal"/>
    <w:qFormat/>
    <w:rsid w:val="007E5C8D"/>
    <w:pPr>
      <w:suppressLineNumbers/>
      <w:spacing w:before="120" w:after="120"/>
    </w:pPr>
    <w:rPr>
      <w:rFonts w:cs="Mangal"/>
      <w:i/>
      <w:iCs/>
    </w:rPr>
  </w:style>
  <w:style w:type="paragraph" w:customStyle="1" w:styleId="Index">
    <w:name w:val="Index"/>
    <w:basedOn w:val="WW-DefaultText"/>
    <w:rsid w:val="007E5C8D"/>
    <w:pPr>
      <w:suppressLineNumbers/>
    </w:pPr>
    <w:rPr>
      <w:rFonts w:cs="Mangal"/>
    </w:rPr>
  </w:style>
  <w:style w:type="paragraph" w:customStyle="1" w:styleId="WW-DefaultText">
    <w:name w:val="WW-Default Text"/>
    <w:rsid w:val="007E5C8D"/>
    <w:pPr>
      <w:widowControl w:val="0"/>
      <w:suppressAutoHyphens/>
    </w:pPr>
    <w:rPr>
      <w:rFonts w:ascii="Arial" w:hAnsi="Arial" w:cs="Arial"/>
      <w:kern w:val="1"/>
      <w:sz w:val="24"/>
      <w:szCs w:val="24"/>
      <w:lang w:val="en-US" w:eastAsia="ar-SA"/>
    </w:rPr>
  </w:style>
  <w:style w:type="paragraph" w:customStyle="1" w:styleId="WW-TextBodySingle">
    <w:name w:val="WW-Text Body Single"/>
    <w:basedOn w:val="WW-DefaultText"/>
    <w:rsid w:val="007E5C8D"/>
    <w:pPr>
      <w:spacing w:after="120"/>
    </w:pPr>
  </w:style>
  <w:style w:type="paragraph" w:customStyle="1" w:styleId="Caption1">
    <w:name w:val="Caption1"/>
    <w:basedOn w:val="Normal"/>
    <w:rsid w:val="007E5C8D"/>
    <w:pPr>
      <w:spacing w:before="120" w:after="120"/>
    </w:pPr>
    <w:rPr>
      <w:i/>
      <w:iCs/>
    </w:rPr>
  </w:style>
  <w:style w:type="paragraph" w:customStyle="1" w:styleId="TableContents">
    <w:name w:val="Table Contents"/>
    <w:basedOn w:val="Normal"/>
    <w:rsid w:val="007E5C8D"/>
    <w:pPr>
      <w:suppressLineNumbers/>
    </w:pPr>
  </w:style>
  <w:style w:type="paragraph" w:customStyle="1" w:styleId="TableHeading">
    <w:name w:val="Table Heading"/>
    <w:basedOn w:val="TableContents"/>
    <w:rsid w:val="007E5C8D"/>
    <w:pPr>
      <w:jc w:val="center"/>
    </w:pPr>
    <w:rPr>
      <w:b/>
      <w:bCs/>
    </w:rPr>
  </w:style>
  <w:style w:type="paragraph" w:styleId="Header">
    <w:name w:val="header"/>
    <w:basedOn w:val="Normal"/>
    <w:link w:val="HeaderChar"/>
    <w:uiPriority w:val="99"/>
    <w:unhideWhenUsed/>
    <w:rsid w:val="009F7066"/>
    <w:pPr>
      <w:tabs>
        <w:tab w:val="center" w:pos="4513"/>
        <w:tab w:val="right" w:pos="9026"/>
      </w:tabs>
    </w:pPr>
    <w:rPr>
      <w:rFonts w:cs="Times New Roman"/>
    </w:rPr>
  </w:style>
  <w:style w:type="character" w:customStyle="1" w:styleId="HeaderChar">
    <w:name w:val="Header Char"/>
    <w:link w:val="Header"/>
    <w:uiPriority w:val="99"/>
    <w:rsid w:val="009F7066"/>
    <w:rPr>
      <w:rFonts w:ascii="Arial" w:hAnsi="Arial" w:cs="Arial"/>
      <w:kern w:val="1"/>
      <w:sz w:val="24"/>
      <w:szCs w:val="24"/>
      <w:lang w:val="en-US" w:eastAsia="ar-SA"/>
    </w:rPr>
  </w:style>
  <w:style w:type="paragraph" w:styleId="Footer">
    <w:name w:val="footer"/>
    <w:basedOn w:val="Normal"/>
    <w:link w:val="FooterChar"/>
    <w:uiPriority w:val="99"/>
    <w:unhideWhenUsed/>
    <w:rsid w:val="009F7066"/>
    <w:pPr>
      <w:tabs>
        <w:tab w:val="center" w:pos="4513"/>
        <w:tab w:val="right" w:pos="9026"/>
      </w:tabs>
    </w:pPr>
    <w:rPr>
      <w:rFonts w:cs="Times New Roman"/>
    </w:rPr>
  </w:style>
  <w:style w:type="character" w:customStyle="1" w:styleId="FooterChar">
    <w:name w:val="Footer Char"/>
    <w:link w:val="Footer"/>
    <w:uiPriority w:val="99"/>
    <w:rsid w:val="009F7066"/>
    <w:rPr>
      <w:rFonts w:ascii="Arial" w:hAnsi="Arial" w:cs="Arial"/>
      <w:kern w:val="1"/>
      <w:sz w:val="24"/>
      <w:szCs w:val="24"/>
      <w:lang w:val="en-US" w:eastAsia="ar-SA"/>
    </w:rPr>
  </w:style>
  <w:style w:type="paragraph" w:styleId="ListParagraph">
    <w:name w:val="List Paragraph"/>
    <w:basedOn w:val="Normal"/>
    <w:link w:val="ListParagraphChar"/>
    <w:uiPriority w:val="34"/>
    <w:qFormat/>
    <w:rsid w:val="009E2F29"/>
    <w:pPr>
      <w:ind w:left="720"/>
    </w:pPr>
  </w:style>
  <w:style w:type="paragraph" w:styleId="BodyText2">
    <w:name w:val="Body Text 2"/>
    <w:basedOn w:val="Normal"/>
    <w:link w:val="BodyText2Char"/>
    <w:uiPriority w:val="99"/>
    <w:semiHidden/>
    <w:unhideWhenUsed/>
    <w:rsid w:val="00053863"/>
    <w:pPr>
      <w:spacing w:after="120" w:line="480" w:lineRule="auto"/>
    </w:pPr>
  </w:style>
  <w:style w:type="character" w:customStyle="1" w:styleId="BodyText2Char">
    <w:name w:val="Body Text 2 Char"/>
    <w:link w:val="BodyText2"/>
    <w:uiPriority w:val="99"/>
    <w:semiHidden/>
    <w:rsid w:val="00053863"/>
    <w:rPr>
      <w:rFonts w:ascii="Arial" w:hAnsi="Arial" w:cs="Arial"/>
      <w:kern w:val="1"/>
      <w:sz w:val="24"/>
      <w:szCs w:val="24"/>
      <w:lang w:val="en-US" w:eastAsia="ar-SA"/>
    </w:rPr>
  </w:style>
  <w:style w:type="character" w:styleId="HTMLTypewriter">
    <w:name w:val="HTML Typewriter"/>
    <w:rsid w:val="00053863"/>
    <w:rPr>
      <w:rFonts w:ascii="Times New Roman" w:eastAsia="Times New Roman" w:hAnsi="Times New Roman" w:cs="Times New Roman"/>
    </w:rPr>
  </w:style>
  <w:style w:type="paragraph" w:customStyle="1" w:styleId="Heading41">
    <w:name w:val="Heading 41"/>
    <w:basedOn w:val="Normal"/>
    <w:next w:val="Normal"/>
    <w:rsid w:val="00053863"/>
    <w:pPr>
      <w:keepNext/>
      <w:widowControl/>
      <w:numPr>
        <w:ilvl w:val="3"/>
        <w:numId w:val="3"/>
      </w:numPr>
      <w:tabs>
        <w:tab w:val="left" w:pos="0"/>
        <w:tab w:val="center" w:pos="4500"/>
      </w:tabs>
      <w:suppressAutoHyphens w:val="0"/>
      <w:spacing w:after="0" w:line="240" w:lineRule="auto"/>
      <w:outlineLvl w:val="3"/>
    </w:pPr>
    <w:rPr>
      <w:rFonts w:ascii="Palatino Linotype" w:eastAsia="Palatino Linotype" w:hAnsi="Palatino Linotype" w:cs="Palatino Linotype"/>
      <w:b/>
      <w:bCs/>
      <w:color w:val="000000"/>
      <w:kern w:val="0"/>
      <w:sz w:val="22"/>
      <w:szCs w:val="22"/>
    </w:rPr>
  </w:style>
  <w:style w:type="character" w:customStyle="1" w:styleId="ListParagraphChar">
    <w:name w:val="List Paragraph Char"/>
    <w:link w:val="ListParagraph"/>
    <w:rsid w:val="006E73AB"/>
    <w:rPr>
      <w:rFonts w:ascii="Arial" w:hAnsi="Arial" w:cs="Arial"/>
      <w:kern w:val="1"/>
      <w:sz w:val="24"/>
      <w:szCs w:val="24"/>
      <w:lang w:val="en-US" w:eastAsia="ar-SA"/>
    </w:rPr>
  </w:style>
  <w:style w:type="character" w:styleId="UnresolvedMention">
    <w:name w:val="Unresolved Mention"/>
    <w:basedOn w:val="DefaultParagraphFont"/>
    <w:uiPriority w:val="99"/>
    <w:semiHidden/>
    <w:unhideWhenUsed/>
    <w:rsid w:val="000363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60692">
      <w:bodyDiv w:val="1"/>
      <w:marLeft w:val="0"/>
      <w:marRight w:val="0"/>
      <w:marTop w:val="0"/>
      <w:marBottom w:val="0"/>
      <w:divBdr>
        <w:top w:val="none" w:sz="0" w:space="0" w:color="auto"/>
        <w:left w:val="none" w:sz="0" w:space="0" w:color="auto"/>
        <w:bottom w:val="none" w:sz="0" w:space="0" w:color="auto"/>
        <w:right w:val="none" w:sz="0" w:space="0" w:color="auto"/>
      </w:divBdr>
    </w:div>
    <w:div w:id="34278343">
      <w:bodyDiv w:val="1"/>
      <w:marLeft w:val="0"/>
      <w:marRight w:val="0"/>
      <w:marTop w:val="0"/>
      <w:marBottom w:val="0"/>
      <w:divBdr>
        <w:top w:val="none" w:sz="0" w:space="0" w:color="auto"/>
        <w:left w:val="none" w:sz="0" w:space="0" w:color="auto"/>
        <w:bottom w:val="none" w:sz="0" w:space="0" w:color="auto"/>
        <w:right w:val="none" w:sz="0" w:space="0" w:color="auto"/>
      </w:divBdr>
    </w:div>
    <w:div w:id="566034934">
      <w:bodyDiv w:val="1"/>
      <w:marLeft w:val="0"/>
      <w:marRight w:val="0"/>
      <w:marTop w:val="0"/>
      <w:marBottom w:val="0"/>
      <w:divBdr>
        <w:top w:val="none" w:sz="0" w:space="0" w:color="auto"/>
        <w:left w:val="none" w:sz="0" w:space="0" w:color="auto"/>
        <w:bottom w:val="none" w:sz="0" w:space="0" w:color="auto"/>
        <w:right w:val="none" w:sz="0" w:space="0" w:color="auto"/>
      </w:divBdr>
      <w:divsChild>
        <w:div w:id="307638182">
          <w:marLeft w:val="0"/>
          <w:marRight w:val="0"/>
          <w:marTop w:val="0"/>
          <w:marBottom w:val="0"/>
          <w:divBdr>
            <w:top w:val="single" w:sz="2" w:space="0" w:color="E3E3E3"/>
            <w:left w:val="single" w:sz="2" w:space="0" w:color="E3E3E3"/>
            <w:bottom w:val="single" w:sz="2" w:space="0" w:color="E3E3E3"/>
            <w:right w:val="single" w:sz="2" w:space="0" w:color="E3E3E3"/>
          </w:divBdr>
          <w:divsChild>
            <w:div w:id="1723824397">
              <w:marLeft w:val="0"/>
              <w:marRight w:val="0"/>
              <w:marTop w:val="0"/>
              <w:marBottom w:val="0"/>
              <w:divBdr>
                <w:top w:val="single" w:sz="2" w:space="0" w:color="E3E3E3"/>
                <w:left w:val="single" w:sz="2" w:space="0" w:color="E3E3E3"/>
                <w:bottom w:val="single" w:sz="2" w:space="0" w:color="E3E3E3"/>
                <w:right w:val="single" w:sz="2" w:space="0" w:color="E3E3E3"/>
              </w:divBdr>
              <w:divsChild>
                <w:div w:id="922033473">
                  <w:marLeft w:val="0"/>
                  <w:marRight w:val="0"/>
                  <w:marTop w:val="0"/>
                  <w:marBottom w:val="0"/>
                  <w:divBdr>
                    <w:top w:val="single" w:sz="2" w:space="0" w:color="E3E3E3"/>
                    <w:left w:val="single" w:sz="2" w:space="0" w:color="E3E3E3"/>
                    <w:bottom w:val="single" w:sz="2" w:space="0" w:color="E3E3E3"/>
                    <w:right w:val="single" w:sz="2" w:space="0" w:color="E3E3E3"/>
                  </w:divBdr>
                  <w:divsChild>
                    <w:div w:id="1068579345">
                      <w:marLeft w:val="0"/>
                      <w:marRight w:val="0"/>
                      <w:marTop w:val="0"/>
                      <w:marBottom w:val="0"/>
                      <w:divBdr>
                        <w:top w:val="single" w:sz="2" w:space="0" w:color="E3E3E3"/>
                        <w:left w:val="single" w:sz="2" w:space="0" w:color="E3E3E3"/>
                        <w:bottom w:val="single" w:sz="2" w:space="0" w:color="E3E3E3"/>
                        <w:right w:val="single" w:sz="2" w:space="0" w:color="E3E3E3"/>
                      </w:divBdr>
                      <w:divsChild>
                        <w:div w:id="1795825888">
                          <w:marLeft w:val="0"/>
                          <w:marRight w:val="0"/>
                          <w:marTop w:val="0"/>
                          <w:marBottom w:val="0"/>
                          <w:divBdr>
                            <w:top w:val="single" w:sz="2" w:space="0" w:color="E3E3E3"/>
                            <w:left w:val="single" w:sz="2" w:space="0" w:color="E3E3E3"/>
                            <w:bottom w:val="single" w:sz="2" w:space="0" w:color="E3E3E3"/>
                            <w:right w:val="single" w:sz="2" w:space="0" w:color="E3E3E3"/>
                          </w:divBdr>
                          <w:divsChild>
                            <w:div w:id="4601202">
                              <w:marLeft w:val="0"/>
                              <w:marRight w:val="0"/>
                              <w:marTop w:val="0"/>
                              <w:marBottom w:val="0"/>
                              <w:divBdr>
                                <w:top w:val="single" w:sz="2" w:space="0" w:color="E3E3E3"/>
                                <w:left w:val="single" w:sz="2" w:space="0" w:color="E3E3E3"/>
                                <w:bottom w:val="single" w:sz="2" w:space="0" w:color="E3E3E3"/>
                                <w:right w:val="single" w:sz="2" w:space="0" w:color="E3E3E3"/>
                              </w:divBdr>
                              <w:divsChild>
                                <w:div w:id="1740396150">
                                  <w:marLeft w:val="0"/>
                                  <w:marRight w:val="0"/>
                                  <w:marTop w:val="100"/>
                                  <w:marBottom w:val="100"/>
                                  <w:divBdr>
                                    <w:top w:val="single" w:sz="2" w:space="0" w:color="E3E3E3"/>
                                    <w:left w:val="single" w:sz="2" w:space="0" w:color="E3E3E3"/>
                                    <w:bottom w:val="single" w:sz="2" w:space="0" w:color="E3E3E3"/>
                                    <w:right w:val="single" w:sz="2" w:space="0" w:color="E3E3E3"/>
                                  </w:divBdr>
                                  <w:divsChild>
                                    <w:div w:id="1816987664">
                                      <w:marLeft w:val="0"/>
                                      <w:marRight w:val="0"/>
                                      <w:marTop w:val="0"/>
                                      <w:marBottom w:val="0"/>
                                      <w:divBdr>
                                        <w:top w:val="single" w:sz="2" w:space="0" w:color="E3E3E3"/>
                                        <w:left w:val="single" w:sz="2" w:space="0" w:color="E3E3E3"/>
                                        <w:bottom w:val="single" w:sz="2" w:space="0" w:color="E3E3E3"/>
                                        <w:right w:val="single" w:sz="2" w:space="0" w:color="E3E3E3"/>
                                      </w:divBdr>
                                      <w:divsChild>
                                        <w:div w:id="1083531791">
                                          <w:marLeft w:val="0"/>
                                          <w:marRight w:val="0"/>
                                          <w:marTop w:val="0"/>
                                          <w:marBottom w:val="0"/>
                                          <w:divBdr>
                                            <w:top w:val="single" w:sz="2" w:space="0" w:color="E3E3E3"/>
                                            <w:left w:val="single" w:sz="2" w:space="0" w:color="E3E3E3"/>
                                            <w:bottom w:val="single" w:sz="2" w:space="0" w:color="E3E3E3"/>
                                            <w:right w:val="single" w:sz="2" w:space="0" w:color="E3E3E3"/>
                                          </w:divBdr>
                                          <w:divsChild>
                                            <w:div w:id="811405738">
                                              <w:marLeft w:val="0"/>
                                              <w:marRight w:val="0"/>
                                              <w:marTop w:val="0"/>
                                              <w:marBottom w:val="0"/>
                                              <w:divBdr>
                                                <w:top w:val="single" w:sz="2" w:space="0" w:color="E3E3E3"/>
                                                <w:left w:val="single" w:sz="2" w:space="0" w:color="E3E3E3"/>
                                                <w:bottom w:val="single" w:sz="2" w:space="0" w:color="E3E3E3"/>
                                                <w:right w:val="single" w:sz="2" w:space="0" w:color="E3E3E3"/>
                                              </w:divBdr>
                                              <w:divsChild>
                                                <w:div w:id="1341932356">
                                                  <w:marLeft w:val="0"/>
                                                  <w:marRight w:val="0"/>
                                                  <w:marTop w:val="0"/>
                                                  <w:marBottom w:val="0"/>
                                                  <w:divBdr>
                                                    <w:top w:val="single" w:sz="2" w:space="0" w:color="E3E3E3"/>
                                                    <w:left w:val="single" w:sz="2" w:space="0" w:color="E3E3E3"/>
                                                    <w:bottom w:val="single" w:sz="2" w:space="0" w:color="E3E3E3"/>
                                                    <w:right w:val="single" w:sz="2" w:space="0" w:color="E3E3E3"/>
                                                  </w:divBdr>
                                                  <w:divsChild>
                                                    <w:div w:id="1984039362">
                                                      <w:marLeft w:val="0"/>
                                                      <w:marRight w:val="0"/>
                                                      <w:marTop w:val="0"/>
                                                      <w:marBottom w:val="0"/>
                                                      <w:divBdr>
                                                        <w:top w:val="single" w:sz="2" w:space="0" w:color="E3E3E3"/>
                                                        <w:left w:val="single" w:sz="2" w:space="0" w:color="E3E3E3"/>
                                                        <w:bottom w:val="single" w:sz="2" w:space="0" w:color="E3E3E3"/>
                                                        <w:right w:val="single" w:sz="2" w:space="0" w:color="E3E3E3"/>
                                                      </w:divBdr>
                                                      <w:divsChild>
                                                        <w:div w:id="1304849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61572787">
          <w:marLeft w:val="0"/>
          <w:marRight w:val="0"/>
          <w:marTop w:val="0"/>
          <w:marBottom w:val="0"/>
          <w:divBdr>
            <w:top w:val="none" w:sz="0" w:space="0" w:color="auto"/>
            <w:left w:val="none" w:sz="0" w:space="0" w:color="auto"/>
            <w:bottom w:val="none" w:sz="0" w:space="0" w:color="auto"/>
            <w:right w:val="none" w:sz="0" w:space="0" w:color="auto"/>
          </w:divBdr>
          <w:divsChild>
            <w:div w:id="697856151">
              <w:marLeft w:val="0"/>
              <w:marRight w:val="0"/>
              <w:marTop w:val="100"/>
              <w:marBottom w:val="100"/>
              <w:divBdr>
                <w:top w:val="single" w:sz="2" w:space="0" w:color="E3E3E3"/>
                <w:left w:val="single" w:sz="2" w:space="0" w:color="E3E3E3"/>
                <w:bottom w:val="single" w:sz="2" w:space="0" w:color="E3E3E3"/>
                <w:right w:val="single" w:sz="2" w:space="0" w:color="E3E3E3"/>
              </w:divBdr>
              <w:divsChild>
                <w:div w:id="287259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226646074">
      <w:bodyDiv w:val="1"/>
      <w:marLeft w:val="0"/>
      <w:marRight w:val="0"/>
      <w:marTop w:val="0"/>
      <w:marBottom w:val="0"/>
      <w:divBdr>
        <w:top w:val="none" w:sz="0" w:space="0" w:color="auto"/>
        <w:left w:val="none" w:sz="0" w:space="0" w:color="auto"/>
        <w:bottom w:val="none" w:sz="0" w:space="0" w:color="auto"/>
        <w:right w:val="none" w:sz="0" w:space="0" w:color="auto"/>
      </w:divBdr>
    </w:div>
    <w:div w:id="1257593364">
      <w:bodyDiv w:val="1"/>
      <w:marLeft w:val="0"/>
      <w:marRight w:val="0"/>
      <w:marTop w:val="0"/>
      <w:marBottom w:val="0"/>
      <w:divBdr>
        <w:top w:val="none" w:sz="0" w:space="0" w:color="auto"/>
        <w:left w:val="none" w:sz="0" w:space="0" w:color="auto"/>
        <w:bottom w:val="none" w:sz="0" w:space="0" w:color="auto"/>
        <w:right w:val="none" w:sz="0" w:space="0" w:color="auto"/>
      </w:divBdr>
    </w:div>
    <w:div w:id="1437864112">
      <w:bodyDiv w:val="1"/>
      <w:marLeft w:val="0"/>
      <w:marRight w:val="0"/>
      <w:marTop w:val="0"/>
      <w:marBottom w:val="0"/>
      <w:divBdr>
        <w:top w:val="none" w:sz="0" w:space="0" w:color="auto"/>
        <w:left w:val="none" w:sz="0" w:space="0" w:color="auto"/>
        <w:bottom w:val="none" w:sz="0" w:space="0" w:color="auto"/>
        <w:right w:val="none" w:sz="0" w:space="0" w:color="auto"/>
      </w:divBdr>
      <w:divsChild>
        <w:div w:id="877473852">
          <w:marLeft w:val="0"/>
          <w:marRight w:val="0"/>
          <w:marTop w:val="0"/>
          <w:marBottom w:val="0"/>
          <w:divBdr>
            <w:top w:val="single" w:sz="2" w:space="0" w:color="E3E3E3"/>
            <w:left w:val="single" w:sz="2" w:space="0" w:color="E3E3E3"/>
            <w:bottom w:val="single" w:sz="2" w:space="0" w:color="E3E3E3"/>
            <w:right w:val="single" w:sz="2" w:space="0" w:color="E3E3E3"/>
          </w:divBdr>
          <w:divsChild>
            <w:div w:id="1328241575">
              <w:marLeft w:val="0"/>
              <w:marRight w:val="0"/>
              <w:marTop w:val="0"/>
              <w:marBottom w:val="0"/>
              <w:divBdr>
                <w:top w:val="single" w:sz="2" w:space="0" w:color="E3E3E3"/>
                <w:left w:val="single" w:sz="2" w:space="0" w:color="E3E3E3"/>
                <w:bottom w:val="single" w:sz="2" w:space="0" w:color="E3E3E3"/>
                <w:right w:val="single" w:sz="2" w:space="0" w:color="E3E3E3"/>
              </w:divBdr>
              <w:divsChild>
                <w:div w:id="666592642">
                  <w:marLeft w:val="0"/>
                  <w:marRight w:val="0"/>
                  <w:marTop w:val="0"/>
                  <w:marBottom w:val="0"/>
                  <w:divBdr>
                    <w:top w:val="single" w:sz="2" w:space="0" w:color="E3E3E3"/>
                    <w:left w:val="single" w:sz="2" w:space="0" w:color="E3E3E3"/>
                    <w:bottom w:val="single" w:sz="2" w:space="0" w:color="E3E3E3"/>
                    <w:right w:val="single" w:sz="2" w:space="0" w:color="E3E3E3"/>
                  </w:divBdr>
                  <w:divsChild>
                    <w:div w:id="662703383">
                      <w:marLeft w:val="0"/>
                      <w:marRight w:val="0"/>
                      <w:marTop w:val="0"/>
                      <w:marBottom w:val="0"/>
                      <w:divBdr>
                        <w:top w:val="single" w:sz="2" w:space="0" w:color="E3E3E3"/>
                        <w:left w:val="single" w:sz="2" w:space="0" w:color="E3E3E3"/>
                        <w:bottom w:val="single" w:sz="2" w:space="0" w:color="E3E3E3"/>
                        <w:right w:val="single" w:sz="2" w:space="0" w:color="E3E3E3"/>
                      </w:divBdr>
                      <w:divsChild>
                        <w:div w:id="1595280326">
                          <w:marLeft w:val="0"/>
                          <w:marRight w:val="0"/>
                          <w:marTop w:val="0"/>
                          <w:marBottom w:val="0"/>
                          <w:divBdr>
                            <w:top w:val="single" w:sz="2" w:space="0" w:color="E3E3E3"/>
                            <w:left w:val="single" w:sz="2" w:space="0" w:color="E3E3E3"/>
                            <w:bottom w:val="single" w:sz="2" w:space="0" w:color="E3E3E3"/>
                            <w:right w:val="single" w:sz="2" w:space="0" w:color="E3E3E3"/>
                          </w:divBdr>
                          <w:divsChild>
                            <w:div w:id="136724417">
                              <w:marLeft w:val="0"/>
                              <w:marRight w:val="0"/>
                              <w:marTop w:val="0"/>
                              <w:marBottom w:val="0"/>
                              <w:divBdr>
                                <w:top w:val="single" w:sz="2" w:space="0" w:color="E3E3E3"/>
                                <w:left w:val="single" w:sz="2" w:space="0" w:color="E3E3E3"/>
                                <w:bottom w:val="single" w:sz="2" w:space="0" w:color="E3E3E3"/>
                                <w:right w:val="single" w:sz="2" w:space="0" w:color="E3E3E3"/>
                              </w:divBdr>
                              <w:divsChild>
                                <w:div w:id="1601372350">
                                  <w:marLeft w:val="0"/>
                                  <w:marRight w:val="0"/>
                                  <w:marTop w:val="100"/>
                                  <w:marBottom w:val="100"/>
                                  <w:divBdr>
                                    <w:top w:val="single" w:sz="2" w:space="0" w:color="E3E3E3"/>
                                    <w:left w:val="single" w:sz="2" w:space="0" w:color="E3E3E3"/>
                                    <w:bottom w:val="single" w:sz="2" w:space="0" w:color="E3E3E3"/>
                                    <w:right w:val="single" w:sz="2" w:space="0" w:color="E3E3E3"/>
                                  </w:divBdr>
                                  <w:divsChild>
                                    <w:div w:id="857353942">
                                      <w:marLeft w:val="0"/>
                                      <w:marRight w:val="0"/>
                                      <w:marTop w:val="0"/>
                                      <w:marBottom w:val="0"/>
                                      <w:divBdr>
                                        <w:top w:val="single" w:sz="2" w:space="0" w:color="E3E3E3"/>
                                        <w:left w:val="single" w:sz="2" w:space="0" w:color="E3E3E3"/>
                                        <w:bottom w:val="single" w:sz="2" w:space="0" w:color="E3E3E3"/>
                                        <w:right w:val="single" w:sz="2" w:space="0" w:color="E3E3E3"/>
                                      </w:divBdr>
                                      <w:divsChild>
                                        <w:div w:id="126515600">
                                          <w:marLeft w:val="0"/>
                                          <w:marRight w:val="0"/>
                                          <w:marTop w:val="0"/>
                                          <w:marBottom w:val="0"/>
                                          <w:divBdr>
                                            <w:top w:val="single" w:sz="2" w:space="0" w:color="E3E3E3"/>
                                            <w:left w:val="single" w:sz="2" w:space="0" w:color="E3E3E3"/>
                                            <w:bottom w:val="single" w:sz="2" w:space="0" w:color="E3E3E3"/>
                                            <w:right w:val="single" w:sz="2" w:space="0" w:color="E3E3E3"/>
                                          </w:divBdr>
                                          <w:divsChild>
                                            <w:div w:id="313608187">
                                              <w:marLeft w:val="0"/>
                                              <w:marRight w:val="0"/>
                                              <w:marTop w:val="0"/>
                                              <w:marBottom w:val="0"/>
                                              <w:divBdr>
                                                <w:top w:val="single" w:sz="2" w:space="0" w:color="E3E3E3"/>
                                                <w:left w:val="single" w:sz="2" w:space="0" w:color="E3E3E3"/>
                                                <w:bottom w:val="single" w:sz="2" w:space="0" w:color="E3E3E3"/>
                                                <w:right w:val="single" w:sz="2" w:space="0" w:color="E3E3E3"/>
                                              </w:divBdr>
                                              <w:divsChild>
                                                <w:div w:id="2044743649">
                                                  <w:marLeft w:val="0"/>
                                                  <w:marRight w:val="0"/>
                                                  <w:marTop w:val="0"/>
                                                  <w:marBottom w:val="0"/>
                                                  <w:divBdr>
                                                    <w:top w:val="single" w:sz="2" w:space="0" w:color="E3E3E3"/>
                                                    <w:left w:val="single" w:sz="2" w:space="0" w:color="E3E3E3"/>
                                                    <w:bottom w:val="single" w:sz="2" w:space="0" w:color="E3E3E3"/>
                                                    <w:right w:val="single" w:sz="2" w:space="0" w:color="E3E3E3"/>
                                                  </w:divBdr>
                                                  <w:divsChild>
                                                    <w:div w:id="678234359">
                                                      <w:marLeft w:val="0"/>
                                                      <w:marRight w:val="0"/>
                                                      <w:marTop w:val="0"/>
                                                      <w:marBottom w:val="0"/>
                                                      <w:divBdr>
                                                        <w:top w:val="single" w:sz="2" w:space="0" w:color="E3E3E3"/>
                                                        <w:left w:val="single" w:sz="2" w:space="0" w:color="E3E3E3"/>
                                                        <w:bottom w:val="single" w:sz="2" w:space="0" w:color="E3E3E3"/>
                                                        <w:right w:val="single" w:sz="2" w:space="0" w:color="E3E3E3"/>
                                                      </w:divBdr>
                                                      <w:divsChild>
                                                        <w:div w:id="9773032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0455836">
          <w:marLeft w:val="0"/>
          <w:marRight w:val="0"/>
          <w:marTop w:val="0"/>
          <w:marBottom w:val="0"/>
          <w:divBdr>
            <w:top w:val="none" w:sz="0" w:space="0" w:color="auto"/>
            <w:left w:val="none" w:sz="0" w:space="0" w:color="auto"/>
            <w:bottom w:val="none" w:sz="0" w:space="0" w:color="auto"/>
            <w:right w:val="none" w:sz="0" w:space="0" w:color="auto"/>
          </w:divBdr>
          <w:divsChild>
            <w:div w:id="961112579">
              <w:marLeft w:val="0"/>
              <w:marRight w:val="0"/>
              <w:marTop w:val="100"/>
              <w:marBottom w:val="100"/>
              <w:divBdr>
                <w:top w:val="single" w:sz="2" w:space="0" w:color="E3E3E3"/>
                <w:left w:val="single" w:sz="2" w:space="0" w:color="E3E3E3"/>
                <w:bottom w:val="single" w:sz="2" w:space="0" w:color="E3E3E3"/>
                <w:right w:val="single" w:sz="2" w:space="0" w:color="E3E3E3"/>
              </w:divBdr>
              <w:divsChild>
                <w:div w:id="3586266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TotalTime>
  <Pages>6</Pages>
  <Words>1771</Words>
  <Characters>10739</Characters>
  <Application>Microsoft Office Word</Application>
  <DocSecurity>0</DocSecurity>
  <Lines>218</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ADMINIBM</dc:creator>
  <cp:lastModifiedBy>SushmaMallidi</cp:lastModifiedBy>
  <cp:revision>11</cp:revision>
  <cp:lastPrinted>1900-12-31T18:30:00Z</cp:lastPrinted>
  <dcterms:created xsi:type="dcterms:W3CDTF">2024-05-09T19:17:00Z</dcterms:created>
  <dcterms:modified xsi:type="dcterms:W3CDTF">2025-02-01T22:58:00Z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MSIP_Label_b9a70571-31c6-4603-80c1-ef2fb871a62a_Application">
    <vt:lpwstr>Microsoft Azure Information Protection</vt:lpwstr>
  </property>
  <property fmtid="{D5CDD505-2E9C-101B-9397-08002B2CF9AE}" pid="7" name="MSIP_Label_b9a70571-31c6-4603-80c1-ef2fb871a62a_Enabled">
    <vt:lpwstr>True</vt:lpwstr>
  </property>
  <property fmtid="{D5CDD505-2E9C-101B-9397-08002B2CF9AE}" pid="8" name="MSIP_Label_b9a70571-31c6-4603-80c1-ef2fb871a62a_Extended_MSFT_Method">
    <vt:lpwstr>Manual</vt:lpwstr>
  </property>
  <property fmtid="{D5CDD505-2E9C-101B-9397-08002B2CF9AE}" pid="9" name="MSIP_Label_b9a70571-31c6-4603-80c1-ef2fb871a62a_Name">
    <vt:lpwstr>Internal and Restricted</vt:lpwstr>
  </property>
  <property fmtid="{D5CDD505-2E9C-101B-9397-08002B2CF9AE}" pid="10" name="MSIP_Label_b9a70571-31c6-4603-80c1-ef2fb871a62a_Owner">
    <vt:lpwstr>G0072786@wipro.com</vt:lpwstr>
  </property>
  <property fmtid="{D5CDD505-2E9C-101B-9397-08002B2CF9AE}" pid="11" name="MSIP_Label_b9a70571-31c6-4603-80c1-ef2fb871a62a_Ref">
    <vt:lpwstr>https://api.informationprotection.azure.com/api/258ac4e4-146a-411e-9dc8-79a9e12fd6da</vt:lpwstr>
  </property>
  <property fmtid="{D5CDD505-2E9C-101B-9397-08002B2CF9AE}" pid="12" name="MSIP_Label_b9a70571-31c6-4603-80c1-ef2fb871a62a_SetDate">
    <vt:lpwstr>2018-04-20T18:57:40.6715224+05:30</vt:lpwstr>
  </property>
  <property fmtid="{D5CDD505-2E9C-101B-9397-08002B2CF9AE}" pid="13" name="MSIP_Label_b9a70571-31c6-4603-80c1-ef2fb871a62a_SiteId">
    <vt:lpwstr>258ac4e4-146a-411e-9dc8-79a9e12fd6da</vt:lpwstr>
  </property>
  <property fmtid="{D5CDD505-2E9C-101B-9397-08002B2CF9AE}" pid="14" name="ScaleCrop">
    <vt:bool>false</vt:bool>
  </property>
  <property fmtid="{D5CDD505-2E9C-101B-9397-08002B2CF9AE}" pid="15" name="Sensitivity">
    <vt:lpwstr>Internal and Restricted</vt:lpwstr>
  </property>
  <property fmtid="{D5CDD505-2E9C-101B-9397-08002B2CF9AE}" pid="16" name="ShareDoc">
    <vt:bool>false</vt:bool>
  </property>
  <property fmtid="{D5CDD505-2E9C-101B-9397-08002B2CF9AE}" pid="17" name="GrammarlyDocumentId">
    <vt:lpwstr>8b71628d4a2a6fc2e60f414bd30529ae3f673e709abf081a960feabbb0ad6c52</vt:lpwstr>
  </property>
</Properties>
</file>