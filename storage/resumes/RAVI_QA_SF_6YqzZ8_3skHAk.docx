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C468F" w14:textId="0170A99F" w:rsidR="00EF6EDF" w:rsidRPr="008C18AB" w:rsidRDefault="00A54224" w:rsidP="000A39C6">
      <w:pPr>
        <w:ind w:left="4320" w:firstLine="720"/>
        <w:rPr>
          <w:b/>
          <w:sz w:val="22"/>
          <w:szCs w:val="22"/>
        </w:rPr>
      </w:pPr>
      <w:r w:rsidRPr="005C5BE6">
        <w:rPr>
          <w:noProof/>
          <w:sz w:val="22"/>
          <w:szCs w:val="22"/>
          <w:lang w:val="en-IN" w:eastAsia="en-IN"/>
        </w:rPr>
        <w:drawing>
          <wp:inline distT="0" distB="0" distL="0" distR="0" wp14:anchorId="260C1C62" wp14:editId="3475F559">
            <wp:extent cx="809625" cy="754063"/>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15749" cy="759766"/>
                    </a:xfrm>
                    <a:prstGeom prst="rect">
                      <a:avLst/>
                    </a:prstGeom>
                    <a:noFill/>
                    <a:ln>
                      <a:noFill/>
                    </a:ln>
                  </pic:spPr>
                </pic:pic>
              </a:graphicData>
            </a:graphic>
          </wp:inline>
        </w:drawing>
      </w:r>
      <w:r w:rsidR="000A39C6">
        <w:fldChar w:fldCharType="begin"/>
      </w:r>
      <w:r w:rsidR="000A39C6">
        <w:instrText xml:space="preserve"> INCLUDEPICTURE "https://www.certible.com/static/img/ct-tae.png" \* MERGEFORMATINET </w:instrText>
      </w:r>
      <w:r w:rsidR="000A39C6">
        <w:fldChar w:fldCharType="separate"/>
      </w:r>
      <w:r w:rsidR="000A39C6">
        <w:rPr>
          <w:noProof/>
        </w:rPr>
        <w:drawing>
          <wp:inline distT="0" distB="0" distL="0" distR="0" wp14:anchorId="28C28548" wp14:editId="4F920F90">
            <wp:extent cx="962025" cy="589915"/>
            <wp:effectExtent l="0" t="0" r="0" b="0"/>
            <wp:docPr id="731211278" name="Picture 1" descr="ISTQB Certified Tester Test Automation Engineer - Cert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STQB Certified Tester Test Automation Engineer - Certible"/>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8509" r="12034" b="16126"/>
                    <a:stretch/>
                  </pic:blipFill>
                  <pic:spPr bwMode="auto">
                    <a:xfrm>
                      <a:off x="0" y="0"/>
                      <a:ext cx="1031433" cy="632476"/>
                    </a:xfrm>
                    <a:prstGeom prst="rect">
                      <a:avLst/>
                    </a:prstGeom>
                    <a:noFill/>
                    <a:ln>
                      <a:noFill/>
                    </a:ln>
                    <a:extLst>
                      <a:ext uri="{53640926-AAD7-44D8-BBD7-CCE9431645EC}">
                        <a14:shadowObscured xmlns:a14="http://schemas.microsoft.com/office/drawing/2010/main"/>
                      </a:ext>
                    </a:extLst>
                  </pic:spPr>
                </pic:pic>
              </a:graphicData>
            </a:graphic>
          </wp:inline>
        </w:drawing>
      </w:r>
      <w:r w:rsidR="000A39C6">
        <w:fldChar w:fldCharType="end"/>
      </w:r>
      <w:r w:rsidR="004B675C">
        <w:rPr>
          <w:noProof/>
          <w:sz w:val="22"/>
          <w:szCs w:val="22"/>
          <w:lang w:val="en-IN" w:eastAsia="en-IN"/>
        </w:rPr>
        <w:t xml:space="preserve">   </w:t>
      </w:r>
      <w:r w:rsidR="000A39C6">
        <w:fldChar w:fldCharType="begin"/>
      </w:r>
      <w:r w:rsidR="000A39C6">
        <w:instrText xml:space="preserve"> INCLUDEPICTURE "https://encrypted-tbn0.gstatic.com/images?q=tbn:ANd9GcSX1z5XvAwS8G_ojSep2CpJdkYJ7MhpUvJ_8g&amp;s" \* MERGEFORMATINET </w:instrText>
      </w:r>
      <w:r w:rsidR="000A39C6">
        <w:fldChar w:fldCharType="separate"/>
      </w:r>
      <w:r w:rsidR="000A39C6">
        <w:rPr>
          <w:noProof/>
        </w:rPr>
        <w:drawing>
          <wp:inline distT="0" distB="0" distL="0" distR="0" wp14:anchorId="24E4162D" wp14:editId="6D9F2C29">
            <wp:extent cx="704850" cy="704850"/>
            <wp:effectExtent l="0" t="0" r="6350" b="6350"/>
            <wp:docPr id="114274018" name="Picture 2" descr="DevOps engineer - Training | Microsoft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vOps engineer - Training | Microsoft Lear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04850" cy="704850"/>
                    </a:xfrm>
                    <a:prstGeom prst="rect">
                      <a:avLst/>
                    </a:prstGeom>
                    <a:noFill/>
                    <a:ln>
                      <a:noFill/>
                    </a:ln>
                  </pic:spPr>
                </pic:pic>
              </a:graphicData>
            </a:graphic>
          </wp:inline>
        </w:drawing>
      </w:r>
      <w:r w:rsidR="000A39C6">
        <w:fldChar w:fldCharType="end"/>
      </w:r>
      <w:r w:rsidR="000A39C6">
        <w:rPr>
          <w:sz w:val="22"/>
          <w:szCs w:val="22"/>
        </w:rPr>
        <w:tab/>
      </w:r>
      <w:r w:rsidR="000A39C6">
        <w:fldChar w:fldCharType="begin"/>
      </w:r>
      <w:r w:rsidR="000A39C6">
        <w:instrText xml:space="preserve"> INCLUDEPICTURE "https://cc.sj-cdn.net/instructor/3d8458f2k85sh-postman/courses/3rov76kz1igfd/promo-image.1715044118.png" \* MERGEFORMATINET </w:instrText>
      </w:r>
      <w:r w:rsidR="000A39C6">
        <w:fldChar w:fldCharType="separate"/>
      </w:r>
      <w:r w:rsidR="000A39C6">
        <w:rPr>
          <w:noProof/>
        </w:rPr>
        <w:drawing>
          <wp:inline distT="0" distB="0" distL="0" distR="0" wp14:anchorId="65471A35" wp14:editId="257ABFDC">
            <wp:extent cx="771525" cy="732790"/>
            <wp:effectExtent l="0" t="0" r="3175" b="3810"/>
            <wp:docPr id="65230419" name="Picture 3" descr="Book Now: Mastering Collaborative API Development with Postma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ook Now: Mastering Collaborative API Development with Postman (10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015" t="-260" r="14631" b="260"/>
                    <a:stretch/>
                  </pic:blipFill>
                  <pic:spPr bwMode="auto">
                    <a:xfrm>
                      <a:off x="0" y="0"/>
                      <a:ext cx="1013967" cy="963060"/>
                    </a:xfrm>
                    <a:prstGeom prst="rect">
                      <a:avLst/>
                    </a:prstGeom>
                    <a:noFill/>
                    <a:ln>
                      <a:noFill/>
                    </a:ln>
                    <a:extLst>
                      <a:ext uri="{53640926-AAD7-44D8-BBD7-CCE9431645EC}">
                        <a14:shadowObscured xmlns:a14="http://schemas.microsoft.com/office/drawing/2010/main"/>
                      </a:ext>
                    </a:extLst>
                  </pic:spPr>
                </pic:pic>
              </a:graphicData>
            </a:graphic>
          </wp:inline>
        </w:drawing>
      </w:r>
      <w:r w:rsidR="000A39C6">
        <w:fldChar w:fldCharType="end"/>
      </w:r>
    </w:p>
    <w:p w14:paraId="55F1C0D4" w14:textId="2A967FCB" w:rsidR="00F6631A" w:rsidRPr="003E7366" w:rsidRDefault="00261545" w:rsidP="008C18AB">
      <w:pPr>
        <w:rPr>
          <w:b/>
          <w:sz w:val="24"/>
        </w:rPr>
      </w:pPr>
      <w:r w:rsidRPr="00FD5D05">
        <w:rPr>
          <w:b/>
          <w:color w:val="0070C0"/>
          <w:sz w:val="24"/>
        </w:rPr>
        <w:t>Name</w:t>
      </w:r>
      <w:r w:rsidR="003E7366" w:rsidRPr="00FD5D05">
        <w:rPr>
          <w:b/>
          <w:color w:val="0070C0"/>
          <w:sz w:val="24"/>
        </w:rPr>
        <w:t xml:space="preserve">: </w:t>
      </w:r>
      <w:r w:rsidR="00FD5D05">
        <w:rPr>
          <w:b/>
          <w:sz w:val="24"/>
        </w:rPr>
        <w:t>Ravi</w:t>
      </w:r>
      <w:r w:rsidR="003E7366" w:rsidRPr="003E7366">
        <w:rPr>
          <w:b/>
          <w:sz w:val="24"/>
        </w:rPr>
        <w:t xml:space="preserve"> </w:t>
      </w:r>
      <w:r w:rsidR="00FD5D05">
        <w:rPr>
          <w:b/>
          <w:sz w:val="24"/>
        </w:rPr>
        <w:t>L</w:t>
      </w:r>
    </w:p>
    <w:p w14:paraId="2CC4C21F" w14:textId="4B566056" w:rsidR="00261545" w:rsidRPr="003E7366" w:rsidRDefault="00261545" w:rsidP="008C18AB">
      <w:pPr>
        <w:rPr>
          <w:b/>
          <w:sz w:val="24"/>
        </w:rPr>
      </w:pPr>
      <w:r w:rsidRPr="00FD5D05">
        <w:rPr>
          <w:b/>
          <w:color w:val="0070C0"/>
          <w:sz w:val="24"/>
        </w:rPr>
        <w:t>Email</w:t>
      </w:r>
      <w:r w:rsidR="00775027" w:rsidRPr="00FD5D05">
        <w:rPr>
          <w:b/>
          <w:color w:val="0070C0"/>
          <w:sz w:val="24"/>
        </w:rPr>
        <w:t xml:space="preserve">: </w:t>
      </w:r>
      <w:hyperlink r:id="rId12" w:history="1">
        <w:r w:rsidR="001332F2" w:rsidRPr="001332F2">
          <w:rPr>
            <w:rStyle w:val="Hyperlink"/>
            <w:b/>
            <w:sz w:val="24"/>
          </w:rPr>
          <w:t>lravi2043</w:t>
        </w:r>
        <w:r w:rsidR="003E7366" w:rsidRPr="001332F2">
          <w:rPr>
            <w:rStyle w:val="Hyperlink"/>
            <w:b/>
            <w:sz w:val="24"/>
          </w:rPr>
          <w:t>@gmail.com</w:t>
        </w:r>
      </w:hyperlink>
    </w:p>
    <w:p w14:paraId="61EA2558" w14:textId="4ADF251A" w:rsidR="000F4C97" w:rsidRDefault="003E7366" w:rsidP="008C18AB">
      <w:pPr>
        <w:rPr>
          <w:b/>
          <w:sz w:val="24"/>
        </w:rPr>
      </w:pPr>
      <w:r w:rsidRPr="00FD5D05">
        <w:rPr>
          <w:b/>
          <w:color w:val="0070C0"/>
          <w:sz w:val="24"/>
        </w:rPr>
        <w:t xml:space="preserve">Phone: </w:t>
      </w:r>
      <w:r w:rsidR="00F21FB4">
        <w:rPr>
          <w:b/>
          <w:sz w:val="24"/>
        </w:rPr>
        <w:t xml:space="preserve">+1 </w:t>
      </w:r>
      <w:r w:rsidRPr="003E7366">
        <w:rPr>
          <w:b/>
          <w:sz w:val="24"/>
        </w:rPr>
        <w:t>(</w:t>
      </w:r>
      <w:r w:rsidR="008C62A0">
        <w:rPr>
          <w:b/>
          <w:sz w:val="24"/>
        </w:rPr>
        <w:t>512</w:t>
      </w:r>
      <w:r w:rsidRPr="003E7366">
        <w:rPr>
          <w:b/>
          <w:sz w:val="24"/>
        </w:rPr>
        <w:t>)</w:t>
      </w:r>
      <w:r w:rsidR="008C62A0">
        <w:rPr>
          <w:b/>
          <w:sz w:val="24"/>
        </w:rPr>
        <w:t xml:space="preserve"> 730-0813</w:t>
      </w:r>
      <w:r w:rsidRPr="003E7366">
        <w:rPr>
          <w:b/>
          <w:sz w:val="24"/>
        </w:rPr>
        <w:t xml:space="preserve"> </w:t>
      </w:r>
    </w:p>
    <w:p w14:paraId="4765BDD3" w14:textId="25301282" w:rsidR="00FD5D05" w:rsidRDefault="00845EE0" w:rsidP="008C18AB">
      <w:pPr>
        <w:rPr>
          <w:rFonts w:ascii="Segoe UI" w:hAnsi="Segoe UI" w:cs="Segoe UI"/>
          <w:szCs w:val="21"/>
          <w:shd w:val="clear" w:color="auto" w:fill="FFFFFF"/>
        </w:rPr>
      </w:pPr>
      <w:r w:rsidRPr="00FD5D05">
        <w:rPr>
          <w:b/>
          <w:color w:val="0070C0"/>
          <w:sz w:val="24"/>
        </w:rPr>
        <w:t>LinkedIn</w:t>
      </w:r>
      <w:r w:rsidR="003E7366" w:rsidRPr="00FD5D05">
        <w:rPr>
          <w:b/>
          <w:color w:val="0070C0"/>
          <w:sz w:val="24"/>
        </w:rPr>
        <w:t>:</w:t>
      </w:r>
      <w:r w:rsidR="00596A4A" w:rsidRPr="00FD5D05">
        <w:rPr>
          <w:b/>
          <w:color w:val="0070C0"/>
          <w:sz w:val="24"/>
        </w:rPr>
        <w:t xml:space="preserve"> </w:t>
      </w:r>
      <w:hyperlink r:id="rId13" w:history="1">
        <w:r w:rsidR="00FD5D05" w:rsidRPr="00FD5D05">
          <w:rPr>
            <w:rStyle w:val="Hyperlink"/>
            <w:rFonts w:ascii="Segoe UI" w:hAnsi="Segoe UI" w:cs="Segoe UI"/>
            <w:szCs w:val="21"/>
            <w:shd w:val="clear" w:color="auto" w:fill="FFFFFF"/>
          </w:rPr>
          <w:t>www.linkedin.com/in/lravi2043</w:t>
        </w:r>
      </w:hyperlink>
    </w:p>
    <w:p w14:paraId="36B7587A" w14:textId="5DA33249" w:rsidR="004356DC" w:rsidRPr="00FD5D05" w:rsidRDefault="00984332" w:rsidP="008C18AB">
      <w:pPr>
        <w:rPr>
          <w:b/>
          <w:sz w:val="24"/>
        </w:rPr>
      </w:pPr>
      <w:r>
        <w:rPr>
          <w:b/>
          <w:noProof/>
          <w:sz w:val="24"/>
        </w:rPr>
        <mc:AlternateContent>
          <mc:Choice Requires="wps">
            <w:drawing>
              <wp:anchor distT="0" distB="0" distL="114300" distR="114300" simplePos="0" relativeHeight="251659264" behindDoc="0" locked="0" layoutInCell="1" allowOverlap="1" wp14:anchorId="58CCF8EE" wp14:editId="4FCCEC8A">
                <wp:simplePos x="0" y="0"/>
                <wp:positionH relativeFrom="column">
                  <wp:posOffset>-110750</wp:posOffset>
                </wp:positionH>
                <wp:positionV relativeFrom="paragraph">
                  <wp:posOffset>51218</wp:posOffset>
                </wp:positionV>
                <wp:extent cx="7105058" cy="28398"/>
                <wp:effectExtent l="0" t="0" r="19685" b="22860"/>
                <wp:wrapNone/>
                <wp:docPr id="1231602790" name="Straight Connector 5"/>
                <wp:cNvGraphicFramePr/>
                <a:graphic xmlns:a="http://schemas.openxmlformats.org/drawingml/2006/main">
                  <a:graphicData uri="http://schemas.microsoft.com/office/word/2010/wordprocessingShape">
                    <wps:wsp>
                      <wps:cNvCnPr/>
                      <wps:spPr>
                        <a:xfrm flipV="1">
                          <a:off x="0" y="0"/>
                          <a:ext cx="7105058" cy="2839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90FD4AE"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pt,4.05pt" to="550.75pt,6.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" strokecolor="black [3213]" strokeweight=".5pt">
                <v:stroke joinstyle="miter"/>
              </v:line>
            </w:pict>
          </mc:Fallback>
        </mc:AlternateContent>
      </w:r>
    </w:p>
    <w:p w14:paraId="52827706" w14:textId="46274DA5" w:rsidR="003332FC" w:rsidRPr="00FD5D05" w:rsidRDefault="003332FC" w:rsidP="003332FC">
      <w:pPr>
        <w:pBdr>
          <w:bottom w:val="single" w:sz="4" w:space="1" w:color="auto"/>
        </w:pBdr>
      </w:pPr>
      <w:r w:rsidRPr="00FD5D05">
        <w:t xml:space="preserve">QA Automation Engineer with 10 years of progressive experience in manual testing, functional testing, performance testing, ETL testing, and automation testing across banking, healthcare, and telecommunications domains. Expertise in developing automation test scripts using Selenium, Python, Cypress, and Java in Agile methodologies, with experience in both </w:t>
      </w:r>
      <w:proofErr w:type="gramStart"/>
      <w:r w:rsidRPr="00FD5D05">
        <w:t>on-premise</w:t>
      </w:r>
      <w:proofErr w:type="gramEnd"/>
      <w:r w:rsidRPr="00FD5D05">
        <w:t xml:space="preserve"> and cloud-based environments (AWS, Azure).</w:t>
      </w:r>
    </w:p>
    <w:p w14:paraId="721CFC97" w14:textId="77777777" w:rsidR="003332FC" w:rsidRPr="00FD5D05" w:rsidRDefault="003332FC" w:rsidP="003332FC">
      <w:pPr>
        <w:pBdr>
          <w:bottom w:val="single" w:sz="4" w:space="1" w:color="auto"/>
        </w:pBdr>
      </w:pPr>
      <w:r w:rsidRPr="00FD5D05">
        <w:t xml:space="preserve">Proficient in test automation frameworks, including Selenium WebDriver, TestNG, JUnit, </w:t>
      </w:r>
      <w:proofErr w:type="spellStart"/>
      <w:r w:rsidRPr="00FD5D05">
        <w:t>RestAssured</w:t>
      </w:r>
      <w:proofErr w:type="spellEnd"/>
      <w:r w:rsidRPr="00FD5D05">
        <w:t xml:space="preserve">, Karate, Cypress, and Cucumber (BDD), enabling end-to-end functional, regression, API, and performance testing. Skilled in integrating CI/CD pipelines using Jenkins, GitHub Actions, Azure DevOps, and </w:t>
      </w:r>
      <w:proofErr w:type="spellStart"/>
      <w:r w:rsidRPr="00FD5D05">
        <w:t>UDeploy</w:t>
      </w:r>
      <w:proofErr w:type="spellEnd"/>
      <w:r w:rsidRPr="00FD5D05">
        <w:t>, ensuring continuous validation and deployment efficiency.</w:t>
      </w:r>
    </w:p>
    <w:p w14:paraId="5D131DC5" w14:textId="77777777" w:rsidR="003332FC" w:rsidRPr="00FD5D05" w:rsidRDefault="003332FC" w:rsidP="003332FC">
      <w:pPr>
        <w:pBdr>
          <w:bottom w:val="single" w:sz="4" w:space="1" w:color="auto"/>
        </w:pBdr>
      </w:pPr>
    </w:p>
    <w:p w14:paraId="416A0494" w14:textId="77777777" w:rsidR="003332FC" w:rsidRPr="00FD5D05" w:rsidRDefault="003332FC" w:rsidP="003332FC">
      <w:pPr>
        <w:pBdr>
          <w:bottom w:val="single" w:sz="4" w:space="1" w:color="auto"/>
        </w:pBdr>
      </w:pPr>
      <w:r w:rsidRPr="00FD5D05">
        <w:t>Extensive experience in banking applications, working on large-scale Java/J2EE and .NET-based enterprise systems, ensuring application reliability, security, and regulatory compliance. Strong expertise in database testing (SQL, Snowflake, NoSQL), ETL validations, and data pipeline testing for complex financial and healthcare data processing workflows.</w:t>
      </w:r>
    </w:p>
    <w:p w14:paraId="1B3E7ED4" w14:textId="77777777" w:rsidR="003332FC" w:rsidRPr="00FD5D05" w:rsidRDefault="003332FC" w:rsidP="003332FC">
      <w:pPr>
        <w:pBdr>
          <w:bottom w:val="single" w:sz="4" w:space="1" w:color="auto"/>
        </w:pBdr>
      </w:pPr>
      <w:r w:rsidRPr="00FD5D05">
        <w:t>Worked on AI-based projects and ML model testing, validating data ingestion, feature engineering, predictive modeling, and concept drift monitoring, ensuring business-impact-driven model deployment. Hands-on experience in Hadoop, Big Data, and data science workflows, performing validation, transformation, and integration testing of large datasets.</w:t>
      </w:r>
    </w:p>
    <w:p w14:paraId="4794556B" w14:textId="77777777" w:rsidR="003332FC" w:rsidRPr="00FD5D05" w:rsidRDefault="003332FC" w:rsidP="003332FC">
      <w:pPr>
        <w:pBdr>
          <w:bottom w:val="single" w:sz="4" w:space="1" w:color="auto"/>
        </w:pBdr>
      </w:pPr>
      <w:r w:rsidRPr="00FD5D05">
        <w:t>Proficient in performance and load testing using JMeter, Gatling, and LoadRunner, ensuring application scalability, system stability, and optimized response times. Strong understanding of cloud-based testing environments with hands-on experience in AWS, Azure, and Hadoop ecosystems for data-driven automation frameworks and DevOps pipelines.</w:t>
      </w:r>
    </w:p>
    <w:p w14:paraId="0A37501D" w14:textId="3AA6048E" w:rsidR="000D042F" w:rsidRPr="00FD5D05" w:rsidRDefault="003332FC" w:rsidP="00FD5D05">
      <w:pPr>
        <w:pBdr>
          <w:bottom w:val="single" w:sz="4" w:space="1" w:color="auto"/>
        </w:pBdr>
      </w:pPr>
      <w:r w:rsidRPr="00FD5D05">
        <w:t xml:space="preserve">Extensive experience working on ERP automation testing, ensuring seamless integration and performance of enterprise resource planning systems. Adept at test planning, test case design, and defect tracking using tools such as JIRA, TestRail, </w:t>
      </w:r>
      <w:proofErr w:type="spellStart"/>
      <w:r w:rsidRPr="00FD5D05">
        <w:t>Tricentis</w:t>
      </w:r>
      <w:proofErr w:type="spellEnd"/>
      <w:r w:rsidRPr="00FD5D05">
        <w:t xml:space="preserve"> </w:t>
      </w:r>
      <w:proofErr w:type="spellStart"/>
      <w:r w:rsidRPr="00FD5D05">
        <w:t>qTest</w:t>
      </w:r>
      <w:proofErr w:type="spellEnd"/>
      <w:r w:rsidRPr="00FD5D05">
        <w:t>, and Quality Center (QC/ALM).</w:t>
      </w:r>
    </w:p>
    <w:p w14:paraId="7121DA58" w14:textId="77777777" w:rsidR="00FD5D05" w:rsidRDefault="00FD5D05" w:rsidP="00FD5D05">
      <w:pPr>
        <w:shd w:val="clear" w:color="auto" w:fill="FFFFFF"/>
        <w:rPr>
          <w:rFonts w:eastAsia="Times New Roman"/>
          <w:b/>
          <w:bCs/>
          <w:color w:val="0070C0"/>
          <w:sz w:val="24"/>
          <w:bdr w:val="none" w:sz="0" w:space="0" w:color="auto" w:frame="1"/>
        </w:rPr>
      </w:pPr>
    </w:p>
    <w:p w14:paraId="7B10B391" w14:textId="11D9F1E7" w:rsidR="00172A3A" w:rsidRPr="003332FC" w:rsidRDefault="002A77E7" w:rsidP="00FD5D05">
      <w:pPr>
        <w:shd w:val="clear" w:color="auto" w:fill="FFFFFF"/>
        <w:rPr>
          <w:rFonts w:eastAsia="Times New Roman"/>
          <w:color w:val="0070C0"/>
          <w:sz w:val="24"/>
        </w:rPr>
      </w:pPr>
      <w:r w:rsidRPr="003332FC">
        <w:rPr>
          <w:rFonts w:eastAsia="Times New Roman"/>
          <w:b/>
          <w:bCs/>
          <w:color w:val="0070C0"/>
          <w:sz w:val="24"/>
          <w:bdr w:val="none" w:sz="0" w:space="0" w:color="auto" w:frame="1"/>
        </w:rPr>
        <w:t>PROFESSIONAL SUMMARY:</w:t>
      </w:r>
    </w:p>
    <w:p w14:paraId="27D49C74" w14:textId="718AA6D7" w:rsidR="003332FC" w:rsidRPr="00FD5D05" w:rsidRDefault="003332FC" w:rsidP="003332FC">
      <w:pPr>
        <w:pStyle w:val="ListParagraph1"/>
        <w:numPr>
          <w:ilvl w:val="0"/>
          <w:numId w:val="6"/>
        </w:numPr>
        <w:spacing w:after="0" w:line="240" w:lineRule="auto"/>
        <w:jc w:val="both"/>
        <w:textAlignment w:val="baseline"/>
      </w:pPr>
      <w:r w:rsidRPr="00FD5D05">
        <w:rPr>
          <w:rFonts w:eastAsiaTheme="minorEastAsia"/>
          <w:color w:val="000000" w:themeColor="text1"/>
          <w:sz w:val="20"/>
          <w:szCs w:val="20"/>
          <w:lang w:eastAsia="ja-JP"/>
        </w:rPr>
        <w:t xml:space="preserve">Results-oriented and highly motivated QA Automation Engineer with 10+ years of expertise in QA lifecycle </w:t>
      </w:r>
      <w:r w:rsidRPr="00FD5D05">
        <w:t>management, automation framework development, test management, and business analysis across diverse industries, including banking, healthcare, and telecommunications.</w:t>
      </w:r>
    </w:p>
    <w:p w14:paraId="2282CEE1" w14:textId="77777777" w:rsidR="003332FC" w:rsidRPr="00FD5D05" w:rsidRDefault="003332FC" w:rsidP="003332FC">
      <w:pPr>
        <w:pStyle w:val="ListParagraph1"/>
        <w:numPr>
          <w:ilvl w:val="0"/>
          <w:numId w:val="6"/>
        </w:numPr>
        <w:spacing w:after="0" w:line="240" w:lineRule="auto"/>
        <w:jc w:val="both"/>
        <w:textAlignment w:val="baseline"/>
      </w:pPr>
      <w:r w:rsidRPr="00FD5D05">
        <w:t>Extensive experience in manual and automated testing for web, mobile, and API platforms, utilizing Java, Selenium WebDriver, TestNG, and Cypress to conduct functional, regression, API, ETL, and performance testing.</w:t>
      </w:r>
    </w:p>
    <w:p w14:paraId="0F47652F" w14:textId="77777777" w:rsidR="003332FC" w:rsidRPr="00FD5D05" w:rsidRDefault="003332FC" w:rsidP="003332FC">
      <w:pPr>
        <w:pStyle w:val="ListParagraph1"/>
        <w:numPr>
          <w:ilvl w:val="0"/>
          <w:numId w:val="6"/>
        </w:numPr>
        <w:spacing w:after="0" w:line="240" w:lineRule="auto"/>
        <w:jc w:val="both"/>
        <w:textAlignment w:val="baseline"/>
      </w:pPr>
      <w:r w:rsidRPr="00FD5D05">
        <w:t>Integrated AI-driven testing methodologies, including automated test data generation and anomaly detection, enhancing test coverage and efficiency.</w:t>
      </w:r>
    </w:p>
    <w:p w14:paraId="41016E93" w14:textId="77777777" w:rsidR="003332FC" w:rsidRPr="00FD5D05" w:rsidRDefault="003332FC" w:rsidP="003332FC">
      <w:pPr>
        <w:pStyle w:val="ListParagraph1"/>
        <w:numPr>
          <w:ilvl w:val="0"/>
          <w:numId w:val="6"/>
        </w:numPr>
        <w:spacing w:after="0" w:line="240" w:lineRule="auto"/>
        <w:jc w:val="both"/>
        <w:textAlignment w:val="baseline"/>
      </w:pPr>
      <w:r w:rsidRPr="00FD5D05">
        <w:t>Proficient in test planning, test case design, execution, and defect tracking, collaborating with development teams to resolve issues efficiently through structured defect management processes.</w:t>
      </w:r>
    </w:p>
    <w:p w14:paraId="6EFBE793" w14:textId="77777777" w:rsidR="003332FC" w:rsidRPr="00FD5D05" w:rsidRDefault="003332FC" w:rsidP="003332FC">
      <w:pPr>
        <w:pStyle w:val="ListParagraph1"/>
        <w:numPr>
          <w:ilvl w:val="0"/>
          <w:numId w:val="6"/>
        </w:numPr>
        <w:spacing w:after="0" w:line="240" w:lineRule="auto"/>
        <w:jc w:val="both"/>
        <w:textAlignment w:val="baseline"/>
      </w:pPr>
      <w:r w:rsidRPr="00FD5D05">
        <w:t>Strong background in database and ETL testing, validating data integrity, transformations, and migrations across SQL, Oracle, Teradata, and Snowflake on both Windows and UNIX environments.</w:t>
      </w:r>
    </w:p>
    <w:p w14:paraId="50EFDB00" w14:textId="77777777" w:rsidR="003332FC" w:rsidRPr="00FD5D05" w:rsidRDefault="003332FC" w:rsidP="003332FC">
      <w:pPr>
        <w:pStyle w:val="ListParagraph1"/>
        <w:numPr>
          <w:ilvl w:val="0"/>
          <w:numId w:val="6"/>
        </w:numPr>
        <w:spacing w:after="0" w:line="240" w:lineRule="auto"/>
        <w:jc w:val="both"/>
        <w:textAlignment w:val="baseline"/>
      </w:pPr>
      <w:r w:rsidRPr="00FD5D05">
        <w:t>Hands-on experience in end-to-end testing methodologies, including smoke, regression, functional, GUI, UAT, integration, and backend validation to ensure application stability and performance.</w:t>
      </w:r>
    </w:p>
    <w:p w14:paraId="1CB17EB8" w14:textId="77777777" w:rsidR="003332FC" w:rsidRPr="00FD5D05" w:rsidRDefault="003332FC" w:rsidP="003332FC">
      <w:pPr>
        <w:pStyle w:val="ListParagraph1"/>
        <w:numPr>
          <w:ilvl w:val="0"/>
          <w:numId w:val="6"/>
        </w:numPr>
        <w:spacing w:after="0" w:line="240" w:lineRule="auto"/>
        <w:jc w:val="both"/>
        <w:textAlignment w:val="baseline"/>
      </w:pPr>
      <w:r w:rsidRPr="00FD5D05">
        <w:t xml:space="preserve">Expertise in API automation testing for SOAP and RESTful web services, utilizing tools like Postman, </w:t>
      </w:r>
      <w:proofErr w:type="spellStart"/>
      <w:r w:rsidRPr="00FD5D05">
        <w:t>RestAssured</w:t>
      </w:r>
      <w:proofErr w:type="spellEnd"/>
      <w:r w:rsidRPr="00FD5D05">
        <w:t>, Karate, and SOAP UI, and performing JSON/XML response analysis.</w:t>
      </w:r>
    </w:p>
    <w:p w14:paraId="60572C03" w14:textId="77777777" w:rsidR="003332FC" w:rsidRPr="00FD5D05" w:rsidRDefault="003332FC" w:rsidP="003332FC">
      <w:pPr>
        <w:pStyle w:val="ListParagraph1"/>
        <w:numPr>
          <w:ilvl w:val="0"/>
          <w:numId w:val="6"/>
        </w:numPr>
        <w:spacing w:after="0" w:line="240" w:lineRule="auto"/>
        <w:jc w:val="both"/>
        <w:textAlignment w:val="baseline"/>
      </w:pPr>
      <w:r w:rsidRPr="00FD5D05">
        <w:t>Designed and implemented modular and scalable UI automation frameworks using Selenium WebDriver, TestNG, Maven, and Jenkins, optimizing automation workflows for CI/CD pipelines.</w:t>
      </w:r>
    </w:p>
    <w:p w14:paraId="0B4060C2" w14:textId="77777777" w:rsidR="003332FC" w:rsidRPr="00FD5D05" w:rsidRDefault="003332FC" w:rsidP="003332FC">
      <w:pPr>
        <w:pStyle w:val="ListParagraph1"/>
        <w:numPr>
          <w:ilvl w:val="0"/>
          <w:numId w:val="6"/>
        </w:numPr>
        <w:spacing w:after="0" w:line="240" w:lineRule="auto"/>
        <w:jc w:val="both"/>
        <w:textAlignment w:val="baseline"/>
      </w:pPr>
      <w:r w:rsidRPr="00FD5D05">
        <w:t xml:space="preserve">Experience in cloud application integrations (iPaaS) and </w:t>
      </w:r>
      <w:proofErr w:type="gramStart"/>
      <w:r w:rsidRPr="00FD5D05">
        <w:t>on-premise</w:t>
      </w:r>
      <w:proofErr w:type="gramEnd"/>
      <w:r w:rsidRPr="00FD5D05">
        <w:t xml:space="preserve"> enterprise application testing, ensuring seamless connectivity and data processing between distributed systems.</w:t>
      </w:r>
    </w:p>
    <w:p w14:paraId="3FCCBB02" w14:textId="77777777" w:rsidR="003332FC" w:rsidRPr="00FD5D05" w:rsidRDefault="003332FC" w:rsidP="003332FC">
      <w:pPr>
        <w:pStyle w:val="ListParagraph1"/>
        <w:numPr>
          <w:ilvl w:val="0"/>
          <w:numId w:val="6"/>
        </w:numPr>
        <w:spacing w:after="0" w:line="240" w:lineRule="auto"/>
        <w:jc w:val="both"/>
        <w:textAlignment w:val="baseline"/>
      </w:pPr>
      <w:r w:rsidRPr="00FD5D05">
        <w:t xml:space="preserve">Extensive hands-on experience in API testing and validation using RAML-based API specifications and deploying services to </w:t>
      </w:r>
      <w:proofErr w:type="spellStart"/>
      <w:r w:rsidRPr="00FD5D05">
        <w:t>OpCo</w:t>
      </w:r>
      <w:proofErr w:type="spellEnd"/>
      <w:r w:rsidRPr="00FD5D05">
        <w:t xml:space="preserve"> iPaaS API Runtime.</w:t>
      </w:r>
    </w:p>
    <w:p w14:paraId="2C2F0EF9" w14:textId="77777777" w:rsidR="003332FC" w:rsidRPr="00FD5D05" w:rsidRDefault="003332FC" w:rsidP="003332FC">
      <w:pPr>
        <w:pStyle w:val="ListParagraph1"/>
        <w:numPr>
          <w:ilvl w:val="0"/>
          <w:numId w:val="6"/>
        </w:numPr>
        <w:spacing w:after="0" w:line="240" w:lineRule="auto"/>
        <w:jc w:val="both"/>
        <w:textAlignment w:val="baseline"/>
      </w:pPr>
      <w:r w:rsidRPr="00FD5D05">
        <w:t>Performed data validation and data quality checks for Hadoop and Spark-based environments, ensuring data transformations meet business requirements and compliance standards.</w:t>
      </w:r>
    </w:p>
    <w:p w14:paraId="245E38BB" w14:textId="77777777" w:rsidR="003332FC" w:rsidRDefault="003332FC" w:rsidP="003332FC">
      <w:pPr>
        <w:pStyle w:val="ListParagraph1"/>
        <w:numPr>
          <w:ilvl w:val="0"/>
          <w:numId w:val="6"/>
        </w:numPr>
        <w:spacing w:after="0" w:line="240" w:lineRule="auto"/>
        <w:jc w:val="both"/>
        <w:textAlignment w:val="baseline"/>
      </w:pPr>
      <w:r w:rsidRPr="00FD5D05">
        <w:lastRenderedPageBreak/>
        <w:t>Strong proficiency in SQL query development and database testing, validating business-critical data across Oracle, MS SQL Server, and Snowflake environments.</w:t>
      </w:r>
    </w:p>
    <w:p w14:paraId="220A0538" w14:textId="0D22F2AB" w:rsidR="004B3D2A" w:rsidRDefault="004B3D2A" w:rsidP="003332FC">
      <w:pPr>
        <w:pStyle w:val="ListParagraph1"/>
        <w:numPr>
          <w:ilvl w:val="0"/>
          <w:numId w:val="6"/>
        </w:numPr>
        <w:spacing w:after="0" w:line="240" w:lineRule="auto"/>
        <w:jc w:val="both"/>
        <w:textAlignment w:val="baseline"/>
      </w:pPr>
      <w:r w:rsidRPr="004B3D2A">
        <w:t xml:space="preserve">Automated </w:t>
      </w:r>
      <w:r w:rsidRPr="004B3D2A">
        <w:rPr>
          <w:b/>
          <w:bCs/>
        </w:rPr>
        <w:t>Salesforce regression testing</w:t>
      </w:r>
      <w:r w:rsidRPr="004B3D2A">
        <w:t xml:space="preserve"> using </w:t>
      </w:r>
      <w:r w:rsidRPr="004B3D2A">
        <w:rPr>
          <w:b/>
          <w:bCs/>
        </w:rPr>
        <w:t>Selenium</w:t>
      </w:r>
      <w:r w:rsidRPr="004B3D2A">
        <w:t xml:space="preserve"> with </w:t>
      </w:r>
      <w:r w:rsidRPr="004B3D2A">
        <w:rPr>
          <w:b/>
          <w:bCs/>
        </w:rPr>
        <w:t>Java</w:t>
      </w:r>
      <w:r w:rsidRPr="004B3D2A">
        <w:t>, enhancing testing speed and accuracy for ongoing Salesforce enhancements and maintenance.</w:t>
      </w:r>
    </w:p>
    <w:p w14:paraId="55AC3E7E" w14:textId="46FF3213" w:rsidR="004B3D2A" w:rsidRPr="00FD5D05" w:rsidRDefault="004B3D2A" w:rsidP="003332FC">
      <w:pPr>
        <w:pStyle w:val="ListParagraph1"/>
        <w:numPr>
          <w:ilvl w:val="0"/>
          <w:numId w:val="6"/>
        </w:numPr>
        <w:spacing w:after="0" w:line="240" w:lineRule="auto"/>
        <w:jc w:val="both"/>
        <w:textAlignment w:val="baseline"/>
      </w:pPr>
      <w:r w:rsidRPr="004B3D2A">
        <w:t xml:space="preserve">Utilized </w:t>
      </w:r>
      <w:r w:rsidRPr="004B3D2A">
        <w:rPr>
          <w:b/>
          <w:bCs/>
        </w:rPr>
        <w:t>JIRA</w:t>
      </w:r>
      <w:r w:rsidRPr="004B3D2A">
        <w:t xml:space="preserve"> for </w:t>
      </w:r>
      <w:r w:rsidRPr="004B3D2A">
        <w:rPr>
          <w:b/>
          <w:bCs/>
        </w:rPr>
        <w:t>test management</w:t>
      </w:r>
      <w:r w:rsidRPr="004B3D2A">
        <w:t xml:space="preserve"> in Salesforce projects, ensuring comprehensive traceability of test cases, defects, and sprint progress."</w:t>
      </w:r>
    </w:p>
    <w:p w14:paraId="4DB32258" w14:textId="77777777" w:rsidR="003332FC" w:rsidRPr="00FD5D05" w:rsidRDefault="003332FC" w:rsidP="003332FC">
      <w:pPr>
        <w:pStyle w:val="ListParagraph1"/>
        <w:numPr>
          <w:ilvl w:val="0"/>
          <w:numId w:val="6"/>
        </w:numPr>
        <w:spacing w:after="0" w:line="240" w:lineRule="auto"/>
        <w:jc w:val="both"/>
        <w:textAlignment w:val="baseline"/>
      </w:pPr>
      <w:r w:rsidRPr="00FD5D05">
        <w:t>Experience in designing and implementing various test automation frameworks, including Hybrid, Data-Driven, and Business Process Testing (BPT) models, leveraging tools such as QTP and UFT.</w:t>
      </w:r>
    </w:p>
    <w:p w14:paraId="6C395D96" w14:textId="66D1BA7A" w:rsidR="003332FC" w:rsidRDefault="003332FC" w:rsidP="003332FC">
      <w:pPr>
        <w:pStyle w:val="ListParagraph1"/>
        <w:numPr>
          <w:ilvl w:val="0"/>
          <w:numId w:val="6"/>
        </w:numPr>
        <w:spacing w:after="0" w:line="240" w:lineRule="auto"/>
        <w:jc w:val="both"/>
        <w:textAlignment w:val="baseline"/>
      </w:pPr>
      <w:r w:rsidRPr="00FD5D05">
        <w:t>Adept at analyzing WSDL, XSD, XML, and JSON schemas, ensuring web service integrations and backend validation are robust and error-free.</w:t>
      </w:r>
    </w:p>
    <w:p w14:paraId="256C09EF" w14:textId="546A98A6" w:rsidR="004B3D2A" w:rsidRPr="00FD5D05" w:rsidRDefault="004B3D2A" w:rsidP="003332FC">
      <w:pPr>
        <w:pStyle w:val="ListParagraph1"/>
        <w:numPr>
          <w:ilvl w:val="0"/>
          <w:numId w:val="6"/>
        </w:numPr>
        <w:spacing w:after="0" w:line="240" w:lineRule="auto"/>
        <w:jc w:val="both"/>
        <w:textAlignment w:val="baseline"/>
      </w:pPr>
      <w:r>
        <w:t xml:space="preserve">Documented detailed test cases and results for </w:t>
      </w:r>
      <w:r>
        <w:rPr>
          <w:rStyle w:val="Strong"/>
        </w:rPr>
        <w:t>Salesforce testing</w:t>
      </w:r>
      <w:r>
        <w:t xml:space="preserve"> and ensured proper reporting of defects using </w:t>
      </w:r>
      <w:r>
        <w:rPr>
          <w:rStyle w:val="Strong"/>
        </w:rPr>
        <w:t>JIRA</w:t>
      </w:r>
      <w:r>
        <w:t xml:space="preserve"> and </w:t>
      </w:r>
      <w:r>
        <w:rPr>
          <w:rStyle w:val="Strong"/>
        </w:rPr>
        <w:t>TestRail</w:t>
      </w:r>
      <w:r>
        <w:t xml:space="preserve"> to track progress and maintain transparency.</w:t>
      </w:r>
    </w:p>
    <w:p w14:paraId="6FC8389A" w14:textId="77777777" w:rsidR="003332FC" w:rsidRDefault="003332FC" w:rsidP="003332FC">
      <w:pPr>
        <w:pStyle w:val="ListParagraph1"/>
        <w:numPr>
          <w:ilvl w:val="0"/>
          <w:numId w:val="6"/>
        </w:numPr>
        <w:spacing w:after="0" w:line="240" w:lineRule="auto"/>
        <w:jc w:val="both"/>
        <w:textAlignment w:val="baseline"/>
      </w:pPr>
      <w:r w:rsidRPr="00FD5D05">
        <w:t>Skilled in creating Data Flow Diagrams (DFD), Use Cases, Entity Relationship Diagrams (ERD), BPMN, and UML models, facilitating structured business process analysis and testing.</w:t>
      </w:r>
    </w:p>
    <w:p w14:paraId="58557537" w14:textId="3EB485A1" w:rsidR="004B3D2A" w:rsidRPr="00FD5D05" w:rsidRDefault="004B3D2A" w:rsidP="003332FC">
      <w:pPr>
        <w:pStyle w:val="ListParagraph1"/>
        <w:numPr>
          <w:ilvl w:val="0"/>
          <w:numId w:val="6"/>
        </w:numPr>
        <w:spacing w:after="0" w:line="240" w:lineRule="auto"/>
        <w:jc w:val="both"/>
        <w:textAlignment w:val="baseline"/>
      </w:pPr>
      <w:r w:rsidRPr="004B3D2A">
        <w:t xml:space="preserve">Developed robust </w:t>
      </w:r>
      <w:r w:rsidRPr="004B3D2A">
        <w:rPr>
          <w:b/>
          <w:bCs/>
        </w:rPr>
        <w:t>Salesforce test strategies</w:t>
      </w:r>
      <w:r w:rsidRPr="004B3D2A">
        <w:t xml:space="preserve"> in Agile teams to ensure successful delivery of testing requirements in each sprint cycle.</w:t>
      </w:r>
    </w:p>
    <w:p w14:paraId="6F30688C" w14:textId="77777777" w:rsidR="003332FC" w:rsidRPr="00FD5D05" w:rsidRDefault="003332FC" w:rsidP="003332FC">
      <w:pPr>
        <w:pStyle w:val="ListParagraph1"/>
        <w:numPr>
          <w:ilvl w:val="0"/>
          <w:numId w:val="6"/>
        </w:numPr>
        <w:spacing w:after="0" w:line="240" w:lineRule="auto"/>
        <w:jc w:val="both"/>
        <w:textAlignment w:val="baseline"/>
      </w:pPr>
      <w:r w:rsidRPr="00FD5D05">
        <w:t xml:space="preserve">Extensive experience in Agile (Scrum, </w:t>
      </w:r>
      <w:proofErr w:type="spellStart"/>
      <w:r w:rsidRPr="00FD5D05">
        <w:t>SAFe</w:t>
      </w:r>
      <w:proofErr w:type="spellEnd"/>
      <w:r w:rsidRPr="00FD5D05">
        <w:t>) and Waterfall methodologies, with expertise in Test-Driven Development (TDD) and Behavior-Driven Development (BDD) for efficient test planning and execution.</w:t>
      </w:r>
    </w:p>
    <w:p w14:paraId="2F27C5C3" w14:textId="77777777" w:rsidR="003332FC" w:rsidRPr="00FD5D05" w:rsidRDefault="003332FC" w:rsidP="003332FC">
      <w:pPr>
        <w:pStyle w:val="ListParagraph1"/>
        <w:numPr>
          <w:ilvl w:val="0"/>
          <w:numId w:val="6"/>
        </w:numPr>
        <w:spacing w:after="0" w:line="240" w:lineRule="auto"/>
        <w:jc w:val="both"/>
        <w:textAlignment w:val="baseline"/>
      </w:pPr>
      <w:r w:rsidRPr="00FD5D05">
        <w:t>Strong knowledge of test management and defect tracking tools, including JIRA, HP ALM, TestRail, and VersionOne, ensuring structured test execution and defect reporting.</w:t>
      </w:r>
    </w:p>
    <w:p w14:paraId="11E94860" w14:textId="0FC6884B" w:rsidR="003332FC" w:rsidRPr="00FD5D05" w:rsidRDefault="003332FC" w:rsidP="003332FC">
      <w:pPr>
        <w:pStyle w:val="ListParagraph1"/>
        <w:numPr>
          <w:ilvl w:val="0"/>
          <w:numId w:val="6"/>
        </w:numPr>
        <w:spacing w:after="0" w:line="240" w:lineRule="auto"/>
        <w:jc w:val="both"/>
        <w:textAlignment w:val="baseline"/>
      </w:pPr>
      <w:r w:rsidRPr="00FD5D05">
        <w:t>Excellent analytical, communication, and documentation skills, proficient in Microsoft Office Suite (Word, Excel, PowerPoint, Outlook) for reporting and stakeholder collaboration.</w:t>
      </w:r>
    </w:p>
    <w:p w14:paraId="0CBE75FE" w14:textId="77777777" w:rsidR="003332FC" w:rsidRPr="003332FC" w:rsidRDefault="003332FC" w:rsidP="003332FC">
      <w:pPr>
        <w:pStyle w:val="ListParagraph1"/>
        <w:spacing w:after="0" w:line="240" w:lineRule="auto"/>
        <w:ind w:left="0"/>
        <w:jc w:val="both"/>
        <w:textAlignment w:val="baseline"/>
      </w:pPr>
    </w:p>
    <w:p w14:paraId="002237E5" w14:textId="0CE993D2" w:rsidR="00FD5D05" w:rsidRPr="00FD5D05" w:rsidRDefault="003332FC" w:rsidP="00FD5D05">
      <w:pPr>
        <w:pStyle w:val="ListParagraph1"/>
        <w:ind w:left="0"/>
        <w:jc w:val="both"/>
        <w:textAlignment w:val="baseline"/>
        <w:rPr>
          <w:b/>
          <w:bCs/>
          <w:color w:val="0070C0"/>
          <w:sz w:val="28"/>
          <w:szCs w:val="28"/>
          <w:lang w:val="en-IN"/>
        </w:rPr>
      </w:pPr>
      <w:r w:rsidRPr="00FD5D05">
        <w:rPr>
          <w:b/>
          <w:bCs/>
          <w:color w:val="0070C0"/>
          <w:sz w:val="28"/>
          <w:szCs w:val="28"/>
          <w:lang w:val="en-IN"/>
        </w:rPr>
        <w:t>Cloud</w:t>
      </w:r>
      <w:r w:rsidR="00FD5D05">
        <w:rPr>
          <w:b/>
          <w:bCs/>
          <w:color w:val="0070C0"/>
          <w:sz w:val="28"/>
          <w:szCs w:val="28"/>
          <w:lang w:val="en-IN"/>
        </w:rPr>
        <w:t>:</w:t>
      </w:r>
    </w:p>
    <w:p w14:paraId="7B30983E" w14:textId="50CA68C5" w:rsidR="003332FC" w:rsidRPr="00FD5D05" w:rsidRDefault="003332FC" w:rsidP="00FD5D05">
      <w:pPr>
        <w:pStyle w:val="ListParagraph1"/>
        <w:numPr>
          <w:ilvl w:val="0"/>
          <w:numId w:val="32"/>
        </w:numPr>
        <w:jc w:val="both"/>
        <w:textAlignment w:val="baseline"/>
      </w:pPr>
      <w:r w:rsidRPr="00FD5D05">
        <w:t xml:space="preserve">Implemented CI/CD automation using Jenkins and TeamCity, configuring build pipelines, test automation execution, and deployment orchestration for applications hosted on AWS Cloud and </w:t>
      </w:r>
      <w:proofErr w:type="gramStart"/>
      <w:r w:rsidRPr="00FD5D05">
        <w:t>on-premise</w:t>
      </w:r>
      <w:proofErr w:type="gramEnd"/>
      <w:r w:rsidRPr="00FD5D05">
        <w:t xml:space="preserve"> environments.</w:t>
      </w:r>
    </w:p>
    <w:p w14:paraId="124D8AD2" w14:textId="77777777" w:rsidR="003332FC" w:rsidRPr="00FD5D05" w:rsidRDefault="003332FC" w:rsidP="00FD5D05">
      <w:pPr>
        <w:pStyle w:val="ListParagraph1"/>
        <w:numPr>
          <w:ilvl w:val="0"/>
          <w:numId w:val="32"/>
        </w:numPr>
        <w:spacing w:after="0" w:line="240" w:lineRule="auto"/>
        <w:jc w:val="both"/>
        <w:textAlignment w:val="baseline"/>
      </w:pPr>
      <w:r w:rsidRPr="00FD5D05">
        <w:t>Developed and deployed Docker-based containerized applications, creating custom Docker images, managing private repositories, and deploying microservices on AWS Elastic Container Service (ECS) for scalable application hosting.</w:t>
      </w:r>
    </w:p>
    <w:p w14:paraId="43D35D5A" w14:textId="77777777" w:rsidR="003332FC" w:rsidRPr="00FD5D05" w:rsidRDefault="003332FC" w:rsidP="00FD5D05">
      <w:pPr>
        <w:pStyle w:val="ListParagraph1"/>
        <w:numPr>
          <w:ilvl w:val="0"/>
          <w:numId w:val="32"/>
        </w:numPr>
        <w:spacing w:after="0" w:line="240" w:lineRule="auto"/>
        <w:jc w:val="both"/>
        <w:textAlignment w:val="baseline"/>
      </w:pPr>
      <w:r w:rsidRPr="00FD5D05">
        <w:t>Designed and optimized CI/CD workflows, integrating Maven/Ant builds with Jenkins pipelines, ensuring seamless automated deployments, version control, and rollback strategies.</w:t>
      </w:r>
    </w:p>
    <w:p w14:paraId="1EB10EFA" w14:textId="77777777" w:rsidR="003332FC" w:rsidRPr="00FD5D05" w:rsidRDefault="003332FC" w:rsidP="00FD5D05">
      <w:pPr>
        <w:pStyle w:val="ListParagraph1"/>
        <w:numPr>
          <w:ilvl w:val="0"/>
          <w:numId w:val="32"/>
        </w:numPr>
        <w:spacing w:after="0" w:line="240" w:lineRule="auto"/>
        <w:jc w:val="both"/>
        <w:textAlignment w:val="baseline"/>
      </w:pPr>
      <w:r w:rsidRPr="00FD5D05">
        <w:t>Hands-on experience in Data Science &amp; AI/ML testing, validating end-to-end data development workflows, including data ingestion, data quality validation, governance, data management, and reporting.</w:t>
      </w:r>
    </w:p>
    <w:p w14:paraId="4317E84C" w14:textId="6989C753" w:rsidR="00B87291" w:rsidRPr="00FD5D05" w:rsidRDefault="003332FC" w:rsidP="00FD5D05">
      <w:pPr>
        <w:pStyle w:val="ListParagraph1"/>
        <w:numPr>
          <w:ilvl w:val="0"/>
          <w:numId w:val="32"/>
        </w:numPr>
        <w:spacing w:after="0" w:line="240" w:lineRule="auto"/>
        <w:jc w:val="both"/>
        <w:textAlignment w:val="baseline"/>
      </w:pPr>
      <w:r w:rsidRPr="00FD5D05">
        <w:t>Ensured data integrity and compliance in AI/ML pipelines by implementing data transformation validation, anomaly detection, and predictive analytics testing, ensuring high-quality data processing and reporting.</w:t>
      </w:r>
    </w:p>
    <w:p w14:paraId="5DAB6C7B" w14:textId="77777777" w:rsidR="00C67815" w:rsidRPr="008C18AB" w:rsidRDefault="00C67815" w:rsidP="00C67815">
      <w:pPr>
        <w:pStyle w:val="ListParagraph1"/>
        <w:pBdr>
          <w:bottom w:val="single" w:sz="4" w:space="1" w:color="auto"/>
        </w:pBdr>
        <w:spacing w:after="0" w:line="240" w:lineRule="auto"/>
        <w:ind w:left="0"/>
        <w:jc w:val="both"/>
        <w:textAlignment w:val="baseline"/>
        <w:rPr>
          <w:rFonts w:ascii="Times New Roman" w:hAnsi="Times New Roman"/>
        </w:rPr>
      </w:pPr>
    </w:p>
    <w:p w14:paraId="02EB378F" w14:textId="77777777" w:rsidR="00444D2C" w:rsidRPr="008C18AB" w:rsidRDefault="00444D2C" w:rsidP="008C18AB">
      <w:pPr>
        <w:overflowPunct w:val="0"/>
        <w:autoSpaceDE w:val="0"/>
        <w:autoSpaceDN w:val="0"/>
        <w:adjustRightInd w:val="0"/>
        <w:ind w:left="720" w:right="1400"/>
        <w:rPr>
          <w:sz w:val="22"/>
          <w:szCs w:val="22"/>
        </w:rPr>
      </w:pPr>
    </w:p>
    <w:p w14:paraId="449A7C6B" w14:textId="77777777" w:rsidR="00444D2C" w:rsidRPr="00FD5D05" w:rsidRDefault="001C4F31" w:rsidP="008C18AB">
      <w:pPr>
        <w:rPr>
          <w:b/>
          <w:color w:val="0070C0"/>
          <w:sz w:val="24"/>
        </w:rPr>
      </w:pPr>
      <w:r w:rsidRPr="00FD5D05">
        <w:rPr>
          <w:b/>
          <w:color w:val="0070C0"/>
          <w:sz w:val="24"/>
        </w:rPr>
        <w:t>TECHNICAL SKILLS</w:t>
      </w:r>
      <w:r w:rsidR="00090279" w:rsidRPr="00FD5D05">
        <w:rPr>
          <w:b/>
          <w:color w:val="0070C0"/>
          <w:sz w:val="24"/>
        </w:rPr>
        <w:t>:</w:t>
      </w:r>
    </w:p>
    <w:tbl>
      <w:tblPr>
        <w:tblW w:w="102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7931"/>
      </w:tblGrid>
      <w:tr w:rsidR="007150EE" w:rsidRPr="008C18AB" w14:paraId="1FC01E72" w14:textId="77777777" w:rsidTr="003332FC">
        <w:trPr>
          <w:trHeight w:val="384"/>
        </w:trPr>
        <w:tc>
          <w:tcPr>
            <w:tcW w:w="2269" w:type="dxa"/>
            <w:shd w:val="clear" w:color="auto" w:fill="auto"/>
            <w:vAlign w:val="center"/>
          </w:tcPr>
          <w:p w14:paraId="780F4883" w14:textId="77777777" w:rsidR="00C11E30" w:rsidRPr="008C18AB" w:rsidRDefault="00C11E30" w:rsidP="008C18AB">
            <w:pPr>
              <w:rPr>
                <w:b/>
                <w:sz w:val="22"/>
                <w:szCs w:val="22"/>
              </w:rPr>
            </w:pPr>
            <w:r w:rsidRPr="008C18AB">
              <w:rPr>
                <w:b/>
                <w:sz w:val="22"/>
                <w:szCs w:val="22"/>
              </w:rPr>
              <w:t>Automation Tools</w:t>
            </w:r>
          </w:p>
        </w:tc>
        <w:tc>
          <w:tcPr>
            <w:tcW w:w="7931" w:type="dxa"/>
            <w:shd w:val="clear" w:color="auto" w:fill="auto"/>
            <w:vAlign w:val="center"/>
          </w:tcPr>
          <w:p w14:paraId="651F4975" w14:textId="77777777" w:rsidR="00C11E30" w:rsidRPr="008C18AB" w:rsidRDefault="00C11E30" w:rsidP="008C18AB">
            <w:pPr>
              <w:rPr>
                <w:b/>
                <w:sz w:val="22"/>
                <w:szCs w:val="22"/>
              </w:rPr>
            </w:pPr>
            <w:r w:rsidRPr="008C18AB">
              <w:rPr>
                <w:sz w:val="22"/>
                <w:szCs w:val="22"/>
              </w:rPr>
              <w:t>Selenium 2.0, Selenium IDE, Web driver</w:t>
            </w:r>
            <w:r w:rsidR="00061316" w:rsidRPr="008C18AB">
              <w:rPr>
                <w:sz w:val="22"/>
                <w:szCs w:val="22"/>
              </w:rPr>
              <w:t>,</w:t>
            </w:r>
            <w:r w:rsidR="00246E9E" w:rsidRPr="008C18AB">
              <w:rPr>
                <w:sz w:val="22"/>
                <w:szCs w:val="22"/>
              </w:rPr>
              <w:t xml:space="preserve"> HP Quality Center/ALM, SOAP UI, QTP</w:t>
            </w:r>
            <w:r w:rsidR="008824F7">
              <w:rPr>
                <w:sz w:val="22"/>
                <w:szCs w:val="22"/>
              </w:rPr>
              <w:t>, Appium</w:t>
            </w:r>
          </w:p>
        </w:tc>
      </w:tr>
      <w:tr w:rsidR="007150EE" w:rsidRPr="008C18AB" w14:paraId="40C645EC" w14:textId="77777777" w:rsidTr="003332FC">
        <w:trPr>
          <w:trHeight w:val="270"/>
        </w:trPr>
        <w:tc>
          <w:tcPr>
            <w:tcW w:w="2269" w:type="dxa"/>
            <w:shd w:val="clear" w:color="auto" w:fill="auto"/>
            <w:vAlign w:val="center"/>
          </w:tcPr>
          <w:p w14:paraId="574D392A" w14:textId="77777777" w:rsidR="00C11E30" w:rsidRPr="008C18AB" w:rsidRDefault="00C11E30" w:rsidP="008C18AB">
            <w:pPr>
              <w:rPr>
                <w:b/>
                <w:sz w:val="22"/>
                <w:szCs w:val="22"/>
              </w:rPr>
            </w:pPr>
            <w:r w:rsidRPr="008C18AB">
              <w:rPr>
                <w:b/>
                <w:sz w:val="22"/>
                <w:szCs w:val="22"/>
              </w:rPr>
              <w:t>Test Management</w:t>
            </w:r>
          </w:p>
        </w:tc>
        <w:tc>
          <w:tcPr>
            <w:tcW w:w="7931" w:type="dxa"/>
            <w:shd w:val="clear" w:color="auto" w:fill="auto"/>
            <w:vAlign w:val="center"/>
          </w:tcPr>
          <w:p w14:paraId="39D60A52" w14:textId="77777777" w:rsidR="00C11E30" w:rsidRPr="008C18AB" w:rsidRDefault="00C11E30" w:rsidP="008C18AB">
            <w:pPr>
              <w:rPr>
                <w:b/>
                <w:sz w:val="22"/>
                <w:szCs w:val="22"/>
              </w:rPr>
            </w:pPr>
            <w:r w:rsidRPr="008C18AB">
              <w:rPr>
                <w:sz w:val="22"/>
                <w:szCs w:val="22"/>
              </w:rPr>
              <w:t>Quality Center, MS Office, Jira, Rally</w:t>
            </w:r>
          </w:p>
        </w:tc>
      </w:tr>
      <w:tr w:rsidR="00F23BD7" w:rsidRPr="008C18AB" w14:paraId="28D18100" w14:textId="77777777" w:rsidTr="003332FC">
        <w:trPr>
          <w:trHeight w:val="270"/>
        </w:trPr>
        <w:tc>
          <w:tcPr>
            <w:tcW w:w="2269" w:type="dxa"/>
            <w:shd w:val="clear" w:color="auto" w:fill="auto"/>
            <w:vAlign w:val="center"/>
          </w:tcPr>
          <w:p w14:paraId="6526C02C" w14:textId="77777777" w:rsidR="00F23BD7" w:rsidRPr="008C18AB" w:rsidRDefault="00F23BD7" w:rsidP="008C18AB">
            <w:pPr>
              <w:rPr>
                <w:b/>
                <w:sz w:val="22"/>
                <w:szCs w:val="22"/>
              </w:rPr>
            </w:pPr>
            <w:r>
              <w:rPr>
                <w:b/>
                <w:sz w:val="22"/>
                <w:szCs w:val="22"/>
              </w:rPr>
              <w:t>Test Frameworks</w:t>
            </w:r>
          </w:p>
        </w:tc>
        <w:tc>
          <w:tcPr>
            <w:tcW w:w="7931" w:type="dxa"/>
            <w:shd w:val="clear" w:color="auto" w:fill="auto"/>
            <w:vAlign w:val="center"/>
          </w:tcPr>
          <w:p w14:paraId="5D1E3D79" w14:textId="77777777" w:rsidR="00F23BD7" w:rsidRPr="008C18AB" w:rsidRDefault="00F23BD7" w:rsidP="008C18AB">
            <w:pPr>
              <w:rPr>
                <w:sz w:val="22"/>
                <w:szCs w:val="22"/>
              </w:rPr>
            </w:pPr>
            <w:r w:rsidRPr="008C18AB">
              <w:rPr>
                <w:sz w:val="22"/>
                <w:szCs w:val="22"/>
              </w:rPr>
              <w:t>Keyword Driven, Data Driven, BDD, Hybrid, Page Object Model.</w:t>
            </w:r>
          </w:p>
        </w:tc>
      </w:tr>
      <w:tr w:rsidR="00EE293D" w:rsidRPr="008C18AB" w14:paraId="723767F4" w14:textId="77777777" w:rsidTr="003332FC">
        <w:trPr>
          <w:trHeight w:val="472"/>
        </w:trPr>
        <w:tc>
          <w:tcPr>
            <w:tcW w:w="2269" w:type="dxa"/>
            <w:shd w:val="clear" w:color="auto" w:fill="auto"/>
            <w:vAlign w:val="center"/>
          </w:tcPr>
          <w:p w14:paraId="6BC96FB4" w14:textId="77777777" w:rsidR="00EE293D" w:rsidRPr="008C18AB" w:rsidRDefault="00EE293D" w:rsidP="008C18AB">
            <w:pPr>
              <w:rPr>
                <w:b/>
                <w:sz w:val="22"/>
                <w:szCs w:val="22"/>
              </w:rPr>
            </w:pPr>
            <w:r w:rsidRPr="008C18AB">
              <w:rPr>
                <w:b/>
                <w:sz w:val="22"/>
                <w:szCs w:val="22"/>
              </w:rPr>
              <w:t>Development Environment</w:t>
            </w:r>
          </w:p>
        </w:tc>
        <w:tc>
          <w:tcPr>
            <w:tcW w:w="7931" w:type="dxa"/>
            <w:shd w:val="clear" w:color="auto" w:fill="auto"/>
            <w:vAlign w:val="center"/>
          </w:tcPr>
          <w:p w14:paraId="771DA641" w14:textId="77777777" w:rsidR="00EE293D" w:rsidRPr="008C18AB" w:rsidRDefault="00EE293D" w:rsidP="00472F02">
            <w:pPr>
              <w:rPr>
                <w:b/>
                <w:sz w:val="22"/>
                <w:szCs w:val="22"/>
              </w:rPr>
            </w:pPr>
            <w:r w:rsidRPr="008C18AB">
              <w:rPr>
                <w:sz w:val="22"/>
                <w:szCs w:val="22"/>
              </w:rPr>
              <w:t xml:space="preserve">Eclipse, Selenium, Visual </w:t>
            </w:r>
            <w:r w:rsidR="00472F02">
              <w:rPr>
                <w:sz w:val="22"/>
                <w:szCs w:val="22"/>
              </w:rPr>
              <w:t>Studio</w:t>
            </w:r>
            <w:r w:rsidRPr="008C18AB">
              <w:rPr>
                <w:sz w:val="22"/>
                <w:szCs w:val="22"/>
              </w:rPr>
              <w:t xml:space="preserve"> 10-12, Net Beans</w:t>
            </w:r>
          </w:p>
        </w:tc>
      </w:tr>
      <w:tr w:rsidR="00EE293D" w:rsidRPr="008C18AB" w14:paraId="06194625" w14:textId="77777777" w:rsidTr="003332FC">
        <w:trPr>
          <w:trHeight w:val="270"/>
        </w:trPr>
        <w:tc>
          <w:tcPr>
            <w:tcW w:w="2269" w:type="dxa"/>
            <w:shd w:val="clear" w:color="auto" w:fill="auto"/>
            <w:vAlign w:val="center"/>
          </w:tcPr>
          <w:p w14:paraId="411D74A5" w14:textId="398F4B4B" w:rsidR="00EE293D" w:rsidRPr="008C18AB" w:rsidRDefault="00020188" w:rsidP="008C18AB">
            <w:pPr>
              <w:rPr>
                <w:b/>
                <w:sz w:val="22"/>
                <w:szCs w:val="22"/>
              </w:rPr>
            </w:pPr>
            <w:r>
              <w:rPr>
                <w:b/>
                <w:sz w:val="22"/>
                <w:szCs w:val="22"/>
              </w:rPr>
              <w:t xml:space="preserve">Programming </w:t>
            </w:r>
            <w:r w:rsidR="00EE293D" w:rsidRPr="008C18AB">
              <w:rPr>
                <w:b/>
                <w:sz w:val="22"/>
                <w:szCs w:val="22"/>
              </w:rPr>
              <w:t>Language/Script</w:t>
            </w:r>
          </w:p>
        </w:tc>
        <w:tc>
          <w:tcPr>
            <w:tcW w:w="7931" w:type="dxa"/>
            <w:shd w:val="clear" w:color="auto" w:fill="auto"/>
            <w:vAlign w:val="center"/>
          </w:tcPr>
          <w:p w14:paraId="1A1E3918" w14:textId="77777777" w:rsidR="00EE293D" w:rsidRPr="008C18AB" w:rsidRDefault="00EE293D" w:rsidP="008C18AB">
            <w:pPr>
              <w:rPr>
                <w:b/>
                <w:sz w:val="22"/>
                <w:szCs w:val="22"/>
              </w:rPr>
            </w:pPr>
            <w:r w:rsidRPr="008C18AB">
              <w:rPr>
                <w:sz w:val="22"/>
                <w:szCs w:val="22"/>
              </w:rPr>
              <w:t xml:space="preserve">Java, Spring, Hibernate, Java Script, jQuery, SQL, XML, HTML/CSS, Gherkin, Groovy </w:t>
            </w:r>
            <w:r w:rsidR="00375EF2" w:rsidRPr="008C18AB">
              <w:rPr>
                <w:sz w:val="22"/>
                <w:szCs w:val="22"/>
              </w:rPr>
              <w:t>script, Python</w:t>
            </w:r>
            <w:r w:rsidR="00CB1933">
              <w:rPr>
                <w:sz w:val="22"/>
                <w:szCs w:val="22"/>
              </w:rPr>
              <w:t>, OOPs Principles.</w:t>
            </w:r>
          </w:p>
        </w:tc>
      </w:tr>
      <w:tr w:rsidR="00EE293D" w:rsidRPr="008C18AB" w14:paraId="2569CBD6" w14:textId="77777777" w:rsidTr="003332FC">
        <w:trPr>
          <w:trHeight w:val="270"/>
        </w:trPr>
        <w:tc>
          <w:tcPr>
            <w:tcW w:w="2269" w:type="dxa"/>
            <w:shd w:val="clear" w:color="auto" w:fill="auto"/>
            <w:vAlign w:val="center"/>
          </w:tcPr>
          <w:p w14:paraId="5B628C10" w14:textId="77777777" w:rsidR="00EE293D" w:rsidRPr="008C18AB" w:rsidRDefault="00EE293D" w:rsidP="008C18AB">
            <w:pPr>
              <w:rPr>
                <w:b/>
                <w:sz w:val="22"/>
                <w:szCs w:val="22"/>
              </w:rPr>
            </w:pPr>
            <w:r w:rsidRPr="008C18AB">
              <w:rPr>
                <w:b/>
                <w:sz w:val="22"/>
                <w:szCs w:val="22"/>
              </w:rPr>
              <w:t xml:space="preserve">J2EE Technologies                     </w:t>
            </w:r>
          </w:p>
        </w:tc>
        <w:tc>
          <w:tcPr>
            <w:tcW w:w="7931" w:type="dxa"/>
            <w:shd w:val="clear" w:color="auto" w:fill="auto"/>
            <w:vAlign w:val="center"/>
          </w:tcPr>
          <w:p w14:paraId="39001B58" w14:textId="77777777" w:rsidR="00EE293D" w:rsidRPr="005C5BE6" w:rsidRDefault="00EE293D" w:rsidP="008C18AB">
            <w:pPr>
              <w:rPr>
                <w:sz w:val="22"/>
                <w:szCs w:val="22"/>
              </w:rPr>
            </w:pPr>
            <w:r w:rsidRPr="005C5BE6">
              <w:rPr>
                <w:rFonts w:eastAsia="Calibri"/>
                <w:bCs/>
                <w:color w:val="000000"/>
                <w:kern w:val="0"/>
                <w:sz w:val="22"/>
                <w:szCs w:val="22"/>
                <w:lang w:val="en-IN" w:eastAsia="en-US"/>
              </w:rPr>
              <w:t>Spring AOP, Spring DAO, Spring IOC, Spring JDBC, Spring with Hibernate, Spring Boot, Spring Batch), Microservices</w:t>
            </w:r>
          </w:p>
        </w:tc>
      </w:tr>
      <w:tr w:rsidR="00EE293D" w:rsidRPr="008C18AB" w14:paraId="258299A2" w14:textId="77777777" w:rsidTr="003332FC">
        <w:trPr>
          <w:trHeight w:val="270"/>
        </w:trPr>
        <w:tc>
          <w:tcPr>
            <w:tcW w:w="2269" w:type="dxa"/>
            <w:shd w:val="clear" w:color="auto" w:fill="auto"/>
            <w:vAlign w:val="center"/>
          </w:tcPr>
          <w:p w14:paraId="756B0B18" w14:textId="77777777" w:rsidR="00EE293D" w:rsidRPr="008C18AB" w:rsidRDefault="00EE293D" w:rsidP="008C18AB">
            <w:pPr>
              <w:rPr>
                <w:b/>
                <w:sz w:val="22"/>
                <w:szCs w:val="22"/>
              </w:rPr>
            </w:pPr>
            <w:r w:rsidRPr="008C18AB">
              <w:rPr>
                <w:b/>
                <w:sz w:val="22"/>
                <w:szCs w:val="22"/>
              </w:rPr>
              <w:t>Databases</w:t>
            </w:r>
          </w:p>
        </w:tc>
        <w:tc>
          <w:tcPr>
            <w:tcW w:w="7931" w:type="dxa"/>
            <w:shd w:val="clear" w:color="auto" w:fill="auto"/>
            <w:vAlign w:val="center"/>
          </w:tcPr>
          <w:p w14:paraId="7D3C4F87" w14:textId="77777777" w:rsidR="00EE293D" w:rsidRPr="008C18AB" w:rsidRDefault="00EE293D" w:rsidP="008C18AB">
            <w:pPr>
              <w:rPr>
                <w:b/>
                <w:sz w:val="22"/>
                <w:szCs w:val="22"/>
              </w:rPr>
            </w:pPr>
            <w:r w:rsidRPr="008C18AB">
              <w:rPr>
                <w:sz w:val="22"/>
                <w:szCs w:val="22"/>
              </w:rPr>
              <w:t>MS SQL Server 2000/2005, TOAD, SQL*Plus, SQL*Loader, MYSQL</w:t>
            </w:r>
          </w:p>
        </w:tc>
      </w:tr>
      <w:tr w:rsidR="00EE293D" w:rsidRPr="008C18AB" w14:paraId="1A161D1E" w14:textId="77777777" w:rsidTr="003332FC">
        <w:trPr>
          <w:trHeight w:val="255"/>
        </w:trPr>
        <w:tc>
          <w:tcPr>
            <w:tcW w:w="2269" w:type="dxa"/>
            <w:shd w:val="clear" w:color="auto" w:fill="auto"/>
            <w:vAlign w:val="center"/>
          </w:tcPr>
          <w:p w14:paraId="5C06975C" w14:textId="77777777" w:rsidR="00EE293D" w:rsidRPr="008C18AB" w:rsidRDefault="00EE293D" w:rsidP="008C18AB">
            <w:pPr>
              <w:rPr>
                <w:b/>
                <w:sz w:val="22"/>
                <w:szCs w:val="22"/>
              </w:rPr>
            </w:pPr>
            <w:r w:rsidRPr="008C18AB">
              <w:rPr>
                <w:b/>
                <w:sz w:val="22"/>
                <w:szCs w:val="22"/>
              </w:rPr>
              <w:t>Web Technologies</w:t>
            </w:r>
          </w:p>
        </w:tc>
        <w:tc>
          <w:tcPr>
            <w:tcW w:w="7931" w:type="dxa"/>
            <w:shd w:val="clear" w:color="auto" w:fill="auto"/>
            <w:vAlign w:val="center"/>
          </w:tcPr>
          <w:p w14:paraId="7030C625" w14:textId="77777777" w:rsidR="00EE293D" w:rsidRPr="008C18AB" w:rsidRDefault="00EE293D" w:rsidP="008C18AB">
            <w:pPr>
              <w:rPr>
                <w:b/>
                <w:sz w:val="22"/>
                <w:szCs w:val="22"/>
              </w:rPr>
            </w:pPr>
            <w:r w:rsidRPr="008C18AB">
              <w:rPr>
                <w:sz w:val="22"/>
                <w:szCs w:val="22"/>
              </w:rPr>
              <w:t>JavaScript, HTML, XML, HTML 5.0, Asp.net, PHP, Angular JS</w:t>
            </w:r>
          </w:p>
        </w:tc>
      </w:tr>
      <w:tr w:rsidR="00EE293D" w:rsidRPr="008C18AB" w14:paraId="5ED1F4FF" w14:textId="77777777" w:rsidTr="003332FC">
        <w:trPr>
          <w:trHeight w:val="255"/>
        </w:trPr>
        <w:tc>
          <w:tcPr>
            <w:tcW w:w="2269" w:type="dxa"/>
            <w:shd w:val="clear" w:color="auto" w:fill="auto"/>
            <w:vAlign w:val="center"/>
          </w:tcPr>
          <w:p w14:paraId="183B6228" w14:textId="77777777" w:rsidR="00EE293D" w:rsidRPr="008C18AB" w:rsidRDefault="00EE293D" w:rsidP="008C18AB">
            <w:pPr>
              <w:rPr>
                <w:b/>
                <w:sz w:val="22"/>
                <w:szCs w:val="22"/>
              </w:rPr>
            </w:pPr>
            <w:r w:rsidRPr="008C18AB">
              <w:rPr>
                <w:b/>
                <w:sz w:val="22"/>
                <w:szCs w:val="22"/>
              </w:rPr>
              <w:t>SOA Technologies</w:t>
            </w:r>
          </w:p>
        </w:tc>
        <w:tc>
          <w:tcPr>
            <w:tcW w:w="7931" w:type="dxa"/>
            <w:shd w:val="clear" w:color="auto" w:fill="auto"/>
            <w:vAlign w:val="center"/>
          </w:tcPr>
          <w:p w14:paraId="4481C7FC" w14:textId="77777777" w:rsidR="00EE293D" w:rsidRPr="008C18AB" w:rsidRDefault="00EE293D" w:rsidP="008C18AB">
            <w:pPr>
              <w:rPr>
                <w:sz w:val="22"/>
                <w:szCs w:val="22"/>
              </w:rPr>
            </w:pPr>
            <w:r w:rsidRPr="008C18AB">
              <w:rPr>
                <w:sz w:val="22"/>
                <w:szCs w:val="22"/>
              </w:rPr>
              <w:t>SOAP, REST, WSDL, WADL, Web Services, SOAP UI</w:t>
            </w:r>
          </w:p>
        </w:tc>
      </w:tr>
      <w:tr w:rsidR="00EE293D" w:rsidRPr="008C18AB" w14:paraId="49AACFB7" w14:textId="77777777" w:rsidTr="003332FC">
        <w:trPr>
          <w:trHeight w:val="542"/>
        </w:trPr>
        <w:tc>
          <w:tcPr>
            <w:tcW w:w="2269" w:type="dxa"/>
            <w:shd w:val="clear" w:color="auto" w:fill="auto"/>
            <w:vAlign w:val="center"/>
          </w:tcPr>
          <w:p w14:paraId="2E4BAEC0" w14:textId="77777777" w:rsidR="00EE293D" w:rsidRPr="008C18AB" w:rsidRDefault="00EE293D" w:rsidP="008C18AB">
            <w:pPr>
              <w:rPr>
                <w:b/>
                <w:sz w:val="22"/>
                <w:szCs w:val="22"/>
              </w:rPr>
            </w:pPr>
            <w:r w:rsidRPr="008C18AB">
              <w:rPr>
                <w:b/>
                <w:sz w:val="22"/>
                <w:szCs w:val="22"/>
              </w:rPr>
              <w:lastRenderedPageBreak/>
              <w:t>Processes</w:t>
            </w:r>
          </w:p>
        </w:tc>
        <w:tc>
          <w:tcPr>
            <w:tcW w:w="7931" w:type="dxa"/>
            <w:shd w:val="clear" w:color="auto" w:fill="auto"/>
            <w:vAlign w:val="center"/>
          </w:tcPr>
          <w:p w14:paraId="30693B58" w14:textId="60E0C754" w:rsidR="00EE293D" w:rsidRPr="008C18AB" w:rsidRDefault="00EE293D" w:rsidP="008C18AB">
            <w:pPr>
              <w:rPr>
                <w:b/>
                <w:sz w:val="22"/>
                <w:szCs w:val="22"/>
              </w:rPr>
            </w:pPr>
            <w:r w:rsidRPr="008C18AB">
              <w:rPr>
                <w:sz w:val="22"/>
                <w:szCs w:val="22"/>
              </w:rPr>
              <w:t xml:space="preserve">Software Testing Life Cycle, Defect Life Cycle, Testing Methodologies, Black Box Testing Techniques, White Box Testing Techniques, Agile </w:t>
            </w:r>
            <w:proofErr w:type="spellStart"/>
            <w:proofErr w:type="gramStart"/>
            <w:r w:rsidRPr="008C18AB">
              <w:rPr>
                <w:sz w:val="22"/>
                <w:szCs w:val="22"/>
              </w:rPr>
              <w:t>Process</w:t>
            </w:r>
            <w:r w:rsidR="003929C0">
              <w:rPr>
                <w:sz w:val="22"/>
                <w:szCs w:val="22"/>
              </w:rPr>
              <w:t>,Scrum</w:t>
            </w:r>
            <w:proofErr w:type="spellEnd"/>
            <w:proofErr w:type="gramEnd"/>
            <w:r w:rsidR="003929C0">
              <w:rPr>
                <w:sz w:val="22"/>
                <w:szCs w:val="22"/>
              </w:rPr>
              <w:t xml:space="preserve"> </w:t>
            </w:r>
            <w:proofErr w:type="spellStart"/>
            <w:r w:rsidR="003929C0">
              <w:rPr>
                <w:sz w:val="22"/>
                <w:szCs w:val="22"/>
              </w:rPr>
              <w:t>Framework,SDLC</w:t>
            </w:r>
            <w:proofErr w:type="spellEnd"/>
          </w:p>
        </w:tc>
      </w:tr>
      <w:tr w:rsidR="00EE293D" w:rsidRPr="008C18AB" w14:paraId="71D2ABFE" w14:textId="77777777" w:rsidTr="003332FC">
        <w:trPr>
          <w:trHeight w:val="270"/>
        </w:trPr>
        <w:tc>
          <w:tcPr>
            <w:tcW w:w="2269" w:type="dxa"/>
            <w:shd w:val="clear" w:color="auto" w:fill="auto"/>
          </w:tcPr>
          <w:p w14:paraId="4FC34029" w14:textId="77777777" w:rsidR="00EE293D" w:rsidRPr="008C18AB" w:rsidRDefault="00EE293D" w:rsidP="008C18AB">
            <w:pPr>
              <w:rPr>
                <w:b/>
                <w:sz w:val="22"/>
                <w:szCs w:val="22"/>
              </w:rPr>
            </w:pPr>
            <w:r w:rsidRPr="008C18AB">
              <w:rPr>
                <w:b/>
                <w:sz w:val="22"/>
                <w:szCs w:val="22"/>
              </w:rPr>
              <w:t>Build/CI Tools</w:t>
            </w:r>
          </w:p>
        </w:tc>
        <w:tc>
          <w:tcPr>
            <w:tcW w:w="7931" w:type="dxa"/>
            <w:shd w:val="clear" w:color="auto" w:fill="auto"/>
          </w:tcPr>
          <w:p w14:paraId="5C5905D6" w14:textId="77777777" w:rsidR="00EE293D" w:rsidRPr="008C18AB" w:rsidRDefault="00EE293D" w:rsidP="008C18AB">
            <w:pPr>
              <w:rPr>
                <w:sz w:val="22"/>
                <w:szCs w:val="22"/>
              </w:rPr>
            </w:pPr>
            <w:r w:rsidRPr="008C18AB">
              <w:rPr>
                <w:sz w:val="22"/>
                <w:szCs w:val="22"/>
              </w:rPr>
              <w:t>Ant, Maven, Jenkins, chef, puppet, Hudson</w:t>
            </w:r>
          </w:p>
        </w:tc>
      </w:tr>
      <w:tr w:rsidR="00EE293D" w:rsidRPr="008C18AB" w14:paraId="5E83825C" w14:textId="77777777" w:rsidTr="003332FC">
        <w:trPr>
          <w:trHeight w:val="270"/>
        </w:trPr>
        <w:tc>
          <w:tcPr>
            <w:tcW w:w="2269" w:type="dxa"/>
            <w:shd w:val="clear" w:color="auto" w:fill="auto"/>
          </w:tcPr>
          <w:p w14:paraId="6B960AC7" w14:textId="77777777" w:rsidR="00EE293D" w:rsidRPr="008C18AB" w:rsidRDefault="00EE293D" w:rsidP="008C18AB">
            <w:pPr>
              <w:rPr>
                <w:b/>
                <w:sz w:val="22"/>
                <w:szCs w:val="22"/>
              </w:rPr>
            </w:pPr>
            <w:r w:rsidRPr="008C18AB">
              <w:rPr>
                <w:b/>
                <w:sz w:val="22"/>
                <w:szCs w:val="22"/>
              </w:rPr>
              <w:t>Frameworks</w:t>
            </w:r>
          </w:p>
        </w:tc>
        <w:tc>
          <w:tcPr>
            <w:tcW w:w="7931" w:type="dxa"/>
            <w:shd w:val="clear" w:color="auto" w:fill="auto"/>
          </w:tcPr>
          <w:p w14:paraId="6040C7AE" w14:textId="77777777" w:rsidR="00EE293D" w:rsidRPr="008C18AB" w:rsidRDefault="00EE293D" w:rsidP="00472F02">
            <w:pPr>
              <w:rPr>
                <w:sz w:val="22"/>
                <w:szCs w:val="22"/>
              </w:rPr>
            </w:pPr>
            <w:r w:rsidRPr="008C18AB">
              <w:rPr>
                <w:sz w:val="22"/>
                <w:szCs w:val="22"/>
              </w:rPr>
              <w:t xml:space="preserve">BDD/Cucumber </w:t>
            </w:r>
            <w:r w:rsidR="00261545" w:rsidRPr="008C18AB">
              <w:rPr>
                <w:sz w:val="22"/>
                <w:szCs w:val="22"/>
              </w:rPr>
              <w:t>Framework</w:t>
            </w:r>
            <w:r w:rsidRPr="008C18AB">
              <w:rPr>
                <w:sz w:val="22"/>
                <w:szCs w:val="22"/>
              </w:rPr>
              <w:t xml:space="preserve">, </w:t>
            </w:r>
            <w:r w:rsidR="00472F02">
              <w:rPr>
                <w:sz w:val="22"/>
                <w:szCs w:val="22"/>
              </w:rPr>
              <w:t xml:space="preserve">JUnit, </w:t>
            </w:r>
            <w:r w:rsidRPr="008C18AB">
              <w:rPr>
                <w:sz w:val="22"/>
                <w:szCs w:val="22"/>
              </w:rPr>
              <w:t xml:space="preserve">TestNG, TDD, Data Driven, Keyword Driven, Hybrid Frameworks, </w:t>
            </w:r>
            <w:proofErr w:type="spellStart"/>
            <w:r w:rsidRPr="008C18AB">
              <w:rPr>
                <w:sz w:val="22"/>
                <w:szCs w:val="22"/>
              </w:rPr>
              <w:t>JBehave</w:t>
            </w:r>
            <w:proofErr w:type="spellEnd"/>
            <w:r w:rsidRPr="008C18AB">
              <w:rPr>
                <w:sz w:val="22"/>
                <w:szCs w:val="22"/>
              </w:rPr>
              <w:t>, ATF (Automation Test Framework), Page Object Model, Protractor Framework, Appium.</w:t>
            </w:r>
          </w:p>
        </w:tc>
      </w:tr>
      <w:tr w:rsidR="00EE293D" w:rsidRPr="008C18AB" w14:paraId="60C9A28B" w14:textId="77777777" w:rsidTr="003332FC">
        <w:trPr>
          <w:trHeight w:val="270"/>
        </w:trPr>
        <w:tc>
          <w:tcPr>
            <w:tcW w:w="2269" w:type="dxa"/>
            <w:shd w:val="clear" w:color="auto" w:fill="auto"/>
          </w:tcPr>
          <w:p w14:paraId="79AA334B" w14:textId="77777777" w:rsidR="00EE293D" w:rsidRPr="008C18AB" w:rsidRDefault="00EE293D" w:rsidP="008C18AB">
            <w:pPr>
              <w:rPr>
                <w:b/>
                <w:sz w:val="22"/>
                <w:szCs w:val="22"/>
              </w:rPr>
            </w:pPr>
            <w:r w:rsidRPr="008C18AB">
              <w:rPr>
                <w:b/>
                <w:sz w:val="22"/>
                <w:szCs w:val="22"/>
              </w:rPr>
              <w:t>Operating Systems</w:t>
            </w:r>
          </w:p>
        </w:tc>
        <w:tc>
          <w:tcPr>
            <w:tcW w:w="7931" w:type="dxa"/>
            <w:shd w:val="clear" w:color="auto" w:fill="auto"/>
          </w:tcPr>
          <w:p w14:paraId="26B09F10" w14:textId="77777777" w:rsidR="00EE293D" w:rsidRPr="008C18AB" w:rsidRDefault="00EE293D" w:rsidP="008C18AB">
            <w:pPr>
              <w:rPr>
                <w:sz w:val="22"/>
                <w:szCs w:val="22"/>
              </w:rPr>
            </w:pPr>
            <w:r w:rsidRPr="008C18AB">
              <w:rPr>
                <w:sz w:val="22"/>
                <w:szCs w:val="22"/>
              </w:rPr>
              <w:t>Windows, MacOS, UNIX</w:t>
            </w:r>
            <w:r w:rsidR="008F43D2">
              <w:rPr>
                <w:sz w:val="22"/>
                <w:szCs w:val="22"/>
              </w:rPr>
              <w:t>,</w:t>
            </w:r>
            <w:r w:rsidRPr="008C18AB">
              <w:rPr>
                <w:sz w:val="22"/>
                <w:szCs w:val="22"/>
              </w:rPr>
              <w:t xml:space="preserve"> and Linux</w:t>
            </w:r>
          </w:p>
        </w:tc>
      </w:tr>
      <w:tr w:rsidR="00EE293D" w:rsidRPr="008C18AB" w14:paraId="6F5B2713" w14:textId="77777777" w:rsidTr="003332FC">
        <w:trPr>
          <w:trHeight w:val="270"/>
        </w:trPr>
        <w:tc>
          <w:tcPr>
            <w:tcW w:w="2269" w:type="dxa"/>
            <w:shd w:val="clear" w:color="auto" w:fill="auto"/>
          </w:tcPr>
          <w:p w14:paraId="7AF7072A" w14:textId="77777777" w:rsidR="00EE293D" w:rsidRPr="008C18AB" w:rsidRDefault="00EE293D" w:rsidP="008C18AB">
            <w:pPr>
              <w:rPr>
                <w:b/>
                <w:sz w:val="22"/>
                <w:szCs w:val="22"/>
              </w:rPr>
            </w:pPr>
            <w:r w:rsidRPr="008C18AB">
              <w:rPr>
                <w:b/>
                <w:sz w:val="22"/>
                <w:szCs w:val="22"/>
              </w:rPr>
              <w:t>Others</w:t>
            </w:r>
          </w:p>
        </w:tc>
        <w:tc>
          <w:tcPr>
            <w:tcW w:w="7931" w:type="dxa"/>
            <w:shd w:val="clear" w:color="auto" w:fill="auto"/>
          </w:tcPr>
          <w:p w14:paraId="3DD07AC8" w14:textId="77777777" w:rsidR="00EE293D" w:rsidRPr="008C18AB" w:rsidRDefault="00EE293D" w:rsidP="008C18AB">
            <w:pPr>
              <w:rPr>
                <w:sz w:val="22"/>
                <w:szCs w:val="22"/>
              </w:rPr>
            </w:pPr>
            <w:r w:rsidRPr="008C18AB">
              <w:rPr>
                <w:sz w:val="22"/>
                <w:szCs w:val="22"/>
              </w:rPr>
              <w:t>Git, GitHub, SVN, Firebug, Fire Path, JMeter, Cloud Testing, Sauce Labs</w:t>
            </w:r>
          </w:p>
        </w:tc>
      </w:tr>
      <w:tr w:rsidR="00EE293D" w:rsidRPr="008C18AB" w14:paraId="0A516227" w14:textId="77777777" w:rsidTr="003332FC">
        <w:trPr>
          <w:trHeight w:val="270"/>
        </w:trPr>
        <w:tc>
          <w:tcPr>
            <w:tcW w:w="2269" w:type="dxa"/>
            <w:shd w:val="clear" w:color="auto" w:fill="auto"/>
          </w:tcPr>
          <w:p w14:paraId="072AE129" w14:textId="77777777" w:rsidR="00EE293D" w:rsidRPr="008C18AB" w:rsidRDefault="00EE293D" w:rsidP="008C18AB">
            <w:pPr>
              <w:rPr>
                <w:b/>
                <w:sz w:val="22"/>
                <w:szCs w:val="22"/>
              </w:rPr>
            </w:pPr>
            <w:r w:rsidRPr="008C18AB">
              <w:rPr>
                <w:b/>
                <w:sz w:val="22"/>
                <w:szCs w:val="22"/>
              </w:rPr>
              <w:t>Tools/Frameworks</w:t>
            </w:r>
          </w:p>
        </w:tc>
        <w:tc>
          <w:tcPr>
            <w:tcW w:w="7931" w:type="dxa"/>
            <w:shd w:val="clear" w:color="auto" w:fill="auto"/>
          </w:tcPr>
          <w:p w14:paraId="2AAB74AD" w14:textId="77777777" w:rsidR="00EE293D" w:rsidRPr="005C5BE6" w:rsidRDefault="00EE293D" w:rsidP="008C18AB">
            <w:pPr>
              <w:pStyle w:val="TechTableCategory"/>
              <w:ind w:left="0" w:firstLine="0"/>
              <w:rPr>
                <w:rFonts w:ascii="Times New Roman" w:hAnsi="Times New Roman" w:cs="Times New Roman"/>
                <w:b w:val="0"/>
                <w:bCs/>
                <w:i w:val="0"/>
                <w:iCs w:val="0"/>
                <w:sz w:val="22"/>
                <w:szCs w:val="22"/>
              </w:rPr>
            </w:pPr>
            <w:r w:rsidRPr="005C5BE6">
              <w:rPr>
                <w:rFonts w:ascii="Times New Roman" w:hAnsi="Times New Roman" w:cs="Times New Roman"/>
                <w:b w:val="0"/>
                <w:bCs/>
                <w:i w:val="0"/>
                <w:iCs w:val="0"/>
                <w:sz w:val="22"/>
                <w:szCs w:val="22"/>
              </w:rPr>
              <w:t xml:space="preserve">Spring Framework, Spring Boot, Amazon Web-Services Cloud, Jenkins, Docker, Kubernetes, Jetstream, Consul, Jira, Git, Hibernate, </w:t>
            </w:r>
            <w:r w:rsidR="00261545" w:rsidRPr="005C5BE6">
              <w:rPr>
                <w:rFonts w:ascii="Times New Roman" w:hAnsi="Times New Roman" w:cs="Times New Roman"/>
                <w:b w:val="0"/>
                <w:bCs/>
                <w:i w:val="0"/>
                <w:iCs w:val="0"/>
                <w:sz w:val="22"/>
                <w:szCs w:val="22"/>
              </w:rPr>
              <w:t xml:space="preserve">Prime </w:t>
            </w:r>
            <w:r w:rsidR="00472F02" w:rsidRPr="005C5BE6">
              <w:rPr>
                <w:rFonts w:ascii="Times New Roman" w:hAnsi="Times New Roman" w:cs="Times New Roman"/>
                <w:b w:val="0"/>
                <w:bCs/>
                <w:i w:val="0"/>
                <w:iCs w:val="0"/>
                <w:sz w:val="22"/>
                <w:szCs w:val="22"/>
              </w:rPr>
              <w:t>Faces</w:t>
            </w:r>
            <w:r w:rsidRPr="005C5BE6">
              <w:rPr>
                <w:rFonts w:ascii="Times New Roman" w:hAnsi="Times New Roman" w:cs="Times New Roman"/>
                <w:b w:val="0"/>
                <w:bCs/>
                <w:i w:val="0"/>
                <w:iCs w:val="0"/>
                <w:sz w:val="22"/>
                <w:szCs w:val="22"/>
              </w:rPr>
              <w:t>, Hadoop, Tableau, Microsoft BI</w:t>
            </w:r>
          </w:p>
          <w:p w14:paraId="6A05A809" w14:textId="77777777" w:rsidR="00EE293D" w:rsidRPr="008C18AB" w:rsidRDefault="00EE293D" w:rsidP="008C18AB">
            <w:pPr>
              <w:rPr>
                <w:sz w:val="22"/>
                <w:szCs w:val="22"/>
              </w:rPr>
            </w:pPr>
          </w:p>
        </w:tc>
      </w:tr>
      <w:tr w:rsidR="00EE293D" w:rsidRPr="008C18AB" w14:paraId="0E2E2712" w14:textId="77777777" w:rsidTr="003332FC">
        <w:trPr>
          <w:trHeight w:val="270"/>
        </w:trPr>
        <w:tc>
          <w:tcPr>
            <w:tcW w:w="2269" w:type="dxa"/>
            <w:shd w:val="clear" w:color="auto" w:fill="auto"/>
          </w:tcPr>
          <w:p w14:paraId="483838F2" w14:textId="77777777" w:rsidR="00EE293D" w:rsidRPr="008C18AB" w:rsidRDefault="00EE293D" w:rsidP="008C18AB">
            <w:pPr>
              <w:rPr>
                <w:b/>
                <w:sz w:val="22"/>
                <w:szCs w:val="22"/>
              </w:rPr>
            </w:pPr>
            <w:r w:rsidRPr="008C18AB">
              <w:rPr>
                <w:b/>
                <w:sz w:val="22"/>
                <w:szCs w:val="22"/>
              </w:rPr>
              <w:t xml:space="preserve">Cloud </w:t>
            </w:r>
          </w:p>
        </w:tc>
        <w:tc>
          <w:tcPr>
            <w:tcW w:w="7931" w:type="dxa"/>
            <w:shd w:val="clear" w:color="auto" w:fill="auto"/>
          </w:tcPr>
          <w:p w14:paraId="42F0B8E0" w14:textId="77777777" w:rsidR="00EE293D" w:rsidRPr="008C18AB" w:rsidRDefault="00EE293D" w:rsidP="008C18AB">
            <w:pPr>
              <w:pStyle w:val="TechTableCategory"/>
              <w:ind w:left="0" w:firstLine="0"/>
              <w:rPr>
                <w:rFonts w:ascii="Times New Roman" w:hAnsi="Times New Roman" w:cs="Times New Roman"/>
                <w:b w:val="0"/>
                <w:bCs/>
                <w:i w:val="0"/>
                <w:iCs w:val="0"/>
                <w:sz w:val="20"/>
              </w:rPr>
            </w:pPr>
            <w:r w:rsidRPr="008C18AB">
              <w:rPr>
                <w:rFonts w:ascii="Times New Roman" w:hAnsi="Times New Roman" w:cs="Times New Roman"/>
                <w:b w:val="0"/>
                <w:bCs/>
                <w:i w:val="0"/>
                <w:iCs w:val="0"/>
                <w:sz w:val="20"/>
              </w:rPr>
              <w:t>AWS</w:t>
            </w:r>
            <w:r w:rsidR="000E7D13">
              <w:rPr>
                <w:rFonts w:ascii="Times New Roman" w:hAnsi="Times New Roman" w:cs="Times New Roman"/>
                <w:b w:val="0"/>
                <w:bCs/>
                <w:i w:val="0"/>
                <w:iCs w:val="0"/>
                <w:sz w:val="20"/>
              </w:rPr>
              <w:t>, Azure</w:t>
            </w:r>
          </w:p>
        </w:tc>
      </w:tr>
    </w:tbl>
    <w:p w14:paraId="5A39BBE3" w14:textId="77777777" w:rsidR="00C67815" w:rsidRDefault="00C67815" w:rsidP="004015D9">
      <w:pPr>
        <w:pBdr>
          <w:bottom w:val="single" w:sz="4" w:space="1" w:color="auto"/>
        </w:pBdr>
        <w:tabs>
          <w:tab w:val="num" w:pos="420"/>
        </w:tabs>
        <w:spacing w:beforeLines="50" w:before="120"/>
        <w:rPr>
          <w:sz w:val="22"/>
          <w:szCs w:val="22"/>
        </w:rPr>
      </w:pPr>
    </w:p>
    <w:p w14:paraId="41C8F396" w14:textId="7D175B08" w:rsidR="00C67815" w:rsidRPr="00FD5D05" w:rsidRDefault="00C67815" w:rsidP="00C67815">
      <w:pPr>
        <w:tabs>
          <w:tab w:val="num" w:pos="420"/>
        </w:tabs>
        <w:spacing w:beforeLines="50" w:before="120"/>
        <w:rPr>
          <w:b/>
          <w:color w:val="0070C0"/>
          <w:sz w:val="22"/>
          <w:szCs w:val="22"/>
          <w:shd w:val="clear" w:color="auto" w:fill="FFFFFF"/>
        </w:rPr>
      </w:pPr>
      <w:r w:rsidRPr="00FD5D05">
        <w:rPr>
          <w:b/>
          <w:color w:val="0070C0"/>
          <w:sz w:val="22"/>
          <w:szCs w:val="22"/>
          <w:shd w:val="clear" w:color="auto" w:fill="FFFFFF"/>
        </w:rPr>
        <w:t>PROFESSIONAL EXPERIENCE:</w:t>
      </w:r>
    </w:p>
    <w:p w14:paraId="6A1F647C" w14:textId="76B74E9B" w:rsidR="00A868EF" w:rsidRPr="0031004D" w:rsidRDefault="00427918" w:rsidP="00A868EF">
      <w:pPr>
        <w:shd w:val="clear" w:color="auto" w:fill="D0CECE"/>
        <w:tabs>
          <w:tab w:val="left" w:pos="9210"/>
        </w:tabs>
        <w:rPr>
          <w:b/>
          <w:color w:val="000000"/>
          <w:sz w:val="24"/>
          <w:highlight w:val="lightGray"/>
        </w:rPr>
      </w:pPr>
      <w:r>
        <w:rPr>
          <w:b/>
          <w:color w:val="000000"/>
          <w:sz w:val="24"/>
          <w:highlight w:val="lightGray"/>
        </w:rPr>
        <w:t xml:space="preserve">Client: </w:t>
      </w:r>
      <w:r w:rsidR="004356DC">
        <w:rPr>
          <w:b/>
          <w:color w:val="000000"/>
          <w:sz w:val="24"/>
          <w:highlight w:val="lightGray"/>
        </w:rPr>
        <w:t>Atlantic</w:t>
      </w:r>
      <w:r>
        <w:rPr>
          <w:b/>
          <w:color w:val="000000"/>
          <w:sz w:val="24"/>
          <w:highlight w:val="lightGray"/>
        </w:rPr>
        <w:t xml:space="preserve"> Health</w:t>
      </w:r>
      <w:r w:rsidR="00834B5D">
        <w:rPr>
          <w:b/>
          <w:color w:val="000000"/>
          <w:sz w:val="24"/>
          <w:highlight w:val="lightGray"/>
        </w:rPr>
        <w:t xml:space="preserve">                                     </w:t>
      </w:r>
      <w:r w:rsidR="00D81DEF">
        <w:rPr>
          <w:b/>
          <w:color w:val="000000"/>
          <w:sz w:val="24"/>
          <w:highlight w:val="lightGray"/>
        </w:rPr>
        <w:t xml:space="preserve">     </w:t>
      </w:r>
      <w:r w:rsidR="00A868EF" w:rsidRPr="0031004D">
        <w:rPr>
          <w:b/>
          <w:color w:val="000000"/>
          <w:sz w:val="24"/>
          <w:highlight w:val="lightGray"/>
        </w:rPr>
        <w:t xml:space="preserve">                           </w:t>
      </w:r>
      <w:r w:rsidR="005E7D47" w:rsidRPr="0031004D">
        <w:rPr>
          <w:b/>
          <w:color w:val="000000"/>
          <w:sz w:val="24"/>
          <w:highlight w:val="lightGray"/>
        </w:rPr>
        <w:t xml:space="preserve">                        </w:t>
      </w:r>
      <w:r w:rsidR="00D81DEF">
        <w:rPr>
          <w:b/>
          <w:color w:val="000000"/>
          <w:sz w:val="24"/>
          <w:highlight w:val="lightGray"/>
        </w:rPr>
        <w:t xml:space="preserve">      </w:t>
      </w:r>
      <w:r w:rsidR="001B7B34">
        <w:rPr>
          <w:b/>
          <w:color w:val="000000"/>
          <w:sz w:val="24"/>
          <w:highlight w:val="lightGray"/>
        </w:rPr>
        <w:t xml:space="preserve">    </w:t>
      </w:r>
      <w:r w:rsidR="0031004D">
        <w:rPr>
          <w:b/>
          <w:color w:val="000000"/>
          <w:sz w:val="24"/>
          <w:highlight w:val="lightGray"/>
        </w:rPr>
        <w:t xml:space="preserve"> </w:t>
      </w:r>
      <w:r w:rsidR="00585222">
        <w:rPr>
          <w:b/>
          <w:color w:val="000000"/>
          <w:sz w:val="24"/>
          <w:highlight w:val="lightGray"/>
        </w:rPr>
        <w:t>Jan</w:t>
      </w:r>
      <w:r w:rsidR="00A868EF" w:rsidRPr="0031004D">
        <w:rPr>
          <w:b/>
          <w:color w:val="000000"/>
          <w:sz w:val="24"/>
          <w:highlight w:val="lightGray"/>
        </w:rPr>
        <w:t xml:space="preserve"> 202</w:t>
      </w:r>
      <w:r w:rsidR="00585222">
        <w:rPr>
          <w:b/>
          <w:color w:val="000000"/>
          <w:sz w:val="24"/>
          <w:highlight w:val="lightGray"/>
        </w:rPr>
        <w:t>3</w:t>
      </w:r>
      <w:r w:rsidR="00A868EF" w:rsidRPr="0031004D">
        <w:rPr>
          <w:b/>
          <w:color w:val="000000"/>
          <w:sz w:val="24"/>
          <w:highlight w:val="lightGray"/>
        </w:rPr>
        <w:t xml:space="preserve">-Till Date                                            </w:t>
      </w:r>
    </w:p>
    <w:p w14:paraId="2F899966" w14:textId="07008640" w:rsidR="00A868EF" w:rsidRPr="0031004D" w:rsidRDefault="00A868EF" w:rsidP="00A868EF">
      <w:pPr>
        <w:shd w:val="clear" w:color="auto" w:fill="D0CECE"/>
        <w:tabs>
          <w:tab w:val="left" w:pos="9210"/>
        </w:tabs>
        <w:rPr>
          <w:b/>
          <w:color w:val="000000"/>
          <w:sz w:val="24"/>
          <w:highlight w:val="lightGray"/>
        </w:rPr>
      </w:pPr>
      <w:r w:rsidRPr="0031004D">
        <w:rPr>
          <w:b/>
          <w:color w:val="000000"/>
          <w:sz w:val="24"/>
          <w:highlight w:val="lightGray"/>
        </w:rPr>
        <w:t xml:space="preserve">Role: </w:t>
      </w:r>
      <w:r w:rsidR="003332FC">
        <w:rPr>
          <w:b/>
          <w:color w:val="000000"/>
          <w:sz w:val="24"/>
          <w:highlight w:val="lightGray"/>
        </w:rPr>
        <w:t>Automation Engineer</w:t>
      </w:r>
    </w:p>
    <w:p w14:paraId="72A3D3EC" w14:textId="77777777" w:rsidR="00A868EF" w:rsidRPr="008C18AB" w:rsidRDefault="00A868EF" w:rsidP="00A868EF">
      <w:pPr>
        <w:shd w:val="clear" w:color="auto" w:fill="FFFFFF"/>
        <w:outlineLvl w:val="1"/>
        <w:rPr>
          <w:b/>
          <w:sz w:val="22"/>
          <w:szCs w:val="22"/>
          <w:shd w:val="clear" w:color="auto" w:fill="FFFFFF"/>
        </w:rPr>
      </w:pPr>
    </w:p>
    <w:p w14:paraId="59F7F04C" w14:textId="54516DD4" w:rsidR="00A868EF" w:rsidRPr="008C18AB" w:rsidRDefault="00A868EF" w:rsidP="666D5A4A">
      <w:pPr>
        <w:shd w:val="clear" w:color="auto" w:fill="FFFFFF" w:themeFill="background1"/>
        <w:outlineLvl w:val="1"/>
        <w:rPr>
          <w:sz w:val="22"/>
          <w:szCs w:val="22"/>
          <w:shd w:val="clear" w:color="auto" w:fill="FFFFFF"/>
        </w:rPr>
      </w:pPr>
      <w:r w:rsidRPr="666D5A4A">
        <w:rPr>
          <w:b/>
          <w:bCs/>
          <w:sz w:val="22"/>
          <w:szCs w:val="22"/>
          <w:shd w:val="clear" w:color="auto" w:fill="FFFFFF"/>
        </w:rPr>
        <w:t xml:space="preserve">Project Description: </w:t>
      </w:r>
      <w:r w:rsidR="003332FC" w:rsidRPr="003332FC">
        <w:rPr>
          <w:bCs/>
          <w:sz w:val="22"/>
          <w:szCs w:val="22"/>
          <w:shd w:val="clear" w:color="auto" w:fill="FFFFFF"/>
          <w:lang w:val="en-IN"/>
        </w:rPr>
        <w:t>Developed and implemented automated test suites for patient-facing mobile applications, ensuring seamless functionality across appointment scheduling, patient portals, and telehealth services. Designed and executed comprehensive regression and functional test cases to enhance app reliability and user experience. Integrated automated testing frameworks into CI/CD pipelines to enable continuous testing and rapid deployments. Conducted performance testing to validate app responsiveness under varying load conditions. Ensured compliance with healthcare regulations and data security standards through rigorous automated testing.</w:t>
      </w:r>
    </w:p>
    <w:p w14:paraId="0D0B940D" w14:textId="77777777" w:rsidR="00A868EF" w:rsidRPr="008C18AB" w:rsidRDefault="00A868EF" w:rsidP="00A868EF">
      <w:pPr>
        <w:shd w:val="clear" w:color="auto" w:fill="FFFFFF"/>
        <w:outlineLvl w:val="1"/>
        <w:rPr>
          <w:b/>
          <w:sz w:val="22"/>
          <w:szCs w:val="22"/>
        </w:rPr>
      </w:pPr>
    </w:p>
    <w:p w14:paraId="265A9B37" w14:textId="73C8A670" w:rsidR="003332FC" w:rsidRDefault="003332FC" w:rsidP="00A868EF">
      <w:pPr>
        <w:shd w:val="clear" w:color="auto" w:fill="FFFFFF"/>
        <w:outlineLvl w:val="1"/>
        <w:rPr>
          <w:b/>
          <w:sz w:val="24"/>
        </w:rPr>
      </w:pPr>
      <w:r>
        <w:rPr>
          <w:b/>
          <w:sz w:val="24"/>
        </w:rPr>
        <w:t>Key Contributions:</w:t>
      </w:r>
      <w:r w:rsidR="00A868EF" w:rsidRPr="007B44CE">
        <w:rPr>
          <w:b/>
          <w:sz w:val="24"/>
        </w:rPr>
        <w:t xml:space="preserve"> </w:t>
      </w:r>
    </w:p>
    <w:p w14:paraId="388EE2CB" w14:textId="77777777" w:rsid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Developed and maintained automated test scripts for healthcare mobile applications, ensuring seamless functionality in </w:t>
      </w:r>
    </w:p>
    <w:p w14:paraId="329318F2" w14:textId="30AEAF7C" w:rsidR="003332FC" w:rsidRPr="003332FC" w:rsidRDefault="003332FC" w:rsidP="003332FC">
      <w:pPr>
        <w:widowControl/>
        <w:spacing w:after="160" w:line="259" w:lineRule="auto"/>
        <w:ind w:left="360"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appointment scheduling, patient portals, and telehealth services using Appium, Selenium, and TestNG.</w:t>
      </w:r>
    </w:p>
    <w:p w14:paraId="5E45228D" w14:textId="77777777" w:rsid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Designed and executed functional, regression, and end-to-end automated test cases across iOS and Android platforms,</w:t>
      </w:r>
    </w:p>
    <w:p w14:paraId="5030BED3" w14:textId="038346F0" w:rsidR="003332FC" w:rsidRPr="003332FC" w:rsidRDefault="003332FC" w:rsidP="003332FC">
      <w:pPr>
        <w:widowControl/>
        <w:spacing w:after="160" w:line="259" w:lineRule="auto"/>
        <w:ind w:left="360"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 enhancing test coverage and application reliability.</w:t>
      </w:r>
    </w:p>
    <w:p w14:paraId="7ECDAB5F" w14:textId="77777777" w:rsid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Integrated automation frameworks into CI/CD pipelines using Jenkins, GitHub Actions, and Azure DevOps, enabling continuous </w:t>
      </w:r>
    </w:p>
    <w:p w14:paraId="7915865B" w14:textId="22A3BE71" w:rsidR="003332FC" w:rsidRPr="003332FC" w:rsidRDefault="003332FC" w:rsidP="003332FC">
      <w:pPr>
        <w:widowControl/>
        <w:spacing w:after="160" w:line="259" w:lineRule="auto"/>
        <w:ind w:left="360"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testing and early defect detection.</w:t>
      </w:r>
    </w:p>
    <w:p w14:paraId="49D04BDE" w14:textId="77777777" w:rsidR="003332FC" w:rsidRP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Conducted API testing using Postman, </w:t>
      </w:r>
      <w:proofErr w:type="spellStart"/>
      <w:r w:rsidRPr="003332FC">
        <w:rPr>
          <w:rFonts w:asciiTheme="minorHAnsi" w:eastAsiaTheme="minorEastAsia" w:hAnsiTheme="minorHAnsi" w:cstheme="minorBidi"/>
          <w:color w:val="000000" w:themeColor="text1"/>
          <w:kern w:val="0"/>
          <w:sz w:val="20"/>
          <w:szCs w:val="20"/>
          <w:lang w:eastAsia="en-US"/>
        </w:rPr>
        <w:t>RestAssured</w:t>
      </w:r>
      <w:proofErr w:type="spellEnd"/>
      <w:r w:rsidRPr="003332FC">
        <w:rPr>
          <w:rFonts w:asciiTheme="minorHAnsi" w:eastAsiaTheme="minorEastAsia" w:hAnsiTheme="minorHAnsi" w:cstheme="minorBidi"/>
          <w:color w:val="000000" w:themeColor="text1"/>
          <w:kern w:val="0"/>
          <w:sz w:val="20"/>
          <w:szCs w:val="20"/>
          <w:lang w:eastAsia="en-US"/>
        </w:rPr>
        <w:t>, and Karate Framework to validate seamless data exchange between mobile applications and backend healthcare services.</w:t>
      </w:r>
    </w:p>
    <w:p w14:paraId="726F05EA" w14:textId="77777777" w:rsid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Implemented cross-platform and device compatibility testing using </w:t>
      </w:r>
      <w:proofErr w:type="spellStart"/>
      <w:r w:rsidRPr="003332FC">
        <w:rPr>
          <w:rFonts w:asciiTheme="minorHAnsi" w:eastAsiaTheme="minorEastAsia" w:hAnsiTheme="minorHAnsi" w:cstheme="minorBidi"/>
          <w:color w:val="000000" w:themeColor="text1"/>
          <w:kern w:val="0"/>
          <w:sz w:val="20"/>
          <w:szCs w:val="20"/>
          <w:lang w:eastAsia="en-US"/>
        </w:rPr>
        <w:t>BrowserStack</w:t>
      </w:r>
      <w:proofErr w:type="spellEnd"/>
      <w:r w:rsidRPr="003332FC">
        <w:rPr>
          <w:rFonts w:asciiTheme="minorHAnsi" w:eastAsiaTheme="minorEastAsia" w:hAnsiTheme="minorHAnsi" w:cstheme="minorBidi"/>
          <w:color w:val="000000" w:themeColor="text1"/>
          <w:kern w:val="0"/>
          <w:sz w:val="20"/>
          <w:szCs w:val="20"/>
          <w:lang w:eastAsia="en-US"/>
        </w:rPr>
        <w:t xml:space="preserve"> and Sauce Labs, ensuring a consistent </w:t>
      </w:r>
    </w:p>
    <w:p w14:paraId="56FB5266" w14:textId="1D4B725C" w:rsidR="003332FC" w:rsidRP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user experience across multiple devices and operating systems.</w:t>
      </w:r>
    </w:p>
    <w:p w14:paraId="0294E93A" w14:textId="77777777" w:rsidR="003332FC" w:rsidRP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Performed load and performance testing with JMeter and Gatling to assess application responsiveness, optimize performance, and identify potential bottlenecks under varying user loads.</w:t>
      </w:r>
    </w:p>
    <w:p w14:paraId="28D8E432" w14:textId="77777777" w:rsid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Ensured compliance with healthcare regulations, including HIPAA and HL7, by incorporating automated security and </w:t>
      </w:r>
    </w:p>
    <w:p w14:paraId="25C40534" w14:textId="2842E1B0" w:rsidR="003332FC" w:rsidRPr="003332FC" w:rsidRDefault="003332FC" w:rsidP="003332FC">
      <w:pPr>
        <w:widowControl/>
        <w:spacing w:after="160" w:line="259" w:lineRule="auto"/>
        <w:ind w:left="360"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data validation tests into the testing lifecycle.</w:t>
      </w:r>
    </w:p>
    <w:p w14:paraId="6C085908" w14:textId="77777777" w:rsidR="003332FC" w:rsidRP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Leveraged AI-driven testing tools such as </w:t>
      </w:r>
      <w:proofErr w:type="spellStart"/>
      <w:r w:rsidRPr="003332FC">
        <w:rPr>
          <w:rFonts w:asciiTheme="minorHAnsi" w:eastAsiaTheme="minorEastAsia" w:hAnsiTheme="minorHAnsi" w:cstheme="minorBidi"/>
          <w:color w:val="000000" w:themeColor="text1"/>
          <w:kern w:val="0"/>
          <w:sz w:val="20"/>
          <w:szCs w:val="20"/>
          <w:lang w:eastAsia="en-US"/>
        </w:rPr>
        <w:t>Applitools</w:t>
      </w:r>
      <w:proofErr w:type="spellEnd"/>
      <w:r w:rsidRPr="003332FC">
        <w:rPr>
          <w:rFonts w:asciiTheme="minorHAnsi" w:eastAsiaTheme="minorEastAsia" w:hAnsiTheme="minorHAnsi" w:cstheme="minorBidi"/>
          <w:color w:val="000000" w:themeColor="text1"/>
          <w:kern w:val="0"/>
          <w:sz w:val="20"/>
          <w:szCs w:val="20"/>
          <w:lang w:eastAsia="en-US"/>
        </w:rPr>
        <w:t xml:space="preserve"> for visual testing and Test.ai to enhance UI validation and automate exploratory testing.</w:t>
      </w:r>
    </w:p>
    <w:p w14:paraId="43A1A53C" w14:textId="77777777" w:rsid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Developed and optimized test data management strategies using SQL and NoSQL databases to ensure accurate and</w:t>
      </w:r>
    </w:p>
    <w:p w14:paraId="174C8125" w14:textId="23B7220A" w:rsidR="003332FC" w:rsidRPr="003332FC" w:rsidRDefault="003332FC" w:rsidP="003332FC">
      <w:pPr>
        <w:widowControl/>
        <w:spacing w:after="160" w:line="259" w:lineRule="auto"/>
        <w:ind w:left="360"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 comprehensive test scenarios.</w:t>
      </w:r>
    </w:p>
    <w:p w14:paraId="3D4F34A7" w14:textId="77777777" w:rsid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Collaborated with developers, business analysts, and product owners in Agile and </w:t>
      </w:r>
      <w:proofErr w:type="spellStart"/>
      <w:r w:rsidRPr="003332FC">
        <w:rPr>
          <w:rFonts w:asciiTheme="minorHAnsi" w:eastAsiaTheme="minorEastAsia" w:hAnsiTheme="minorHAnsi" w:cstheme="minorBidi"/>
          <w:color w:val="000000" w:themeColor="text1"/>
          <w:kern w:val="0"/>
          <w:sz w:val="20"/>
          <w:szCs w:val="20"/>
          <w:lang w:eastAsia="en-US"/>
        </w:rPr>
        <w:t>SAFe</w:t>
      </w:r>
      <w:proofErr w:type="spellEnd"/>
      <w:r w:rsidRPr="003332FC">
        <w:rPr>
          <w:rFonts w:asciiTheme="minorHAnsi" w:eastAsiaTheme="minorEastAsia" w:hAnsiTheme="minorHAnsi" w:cstheme="minorBidi"/>
          <w:color w:val="000000" w:themeColor="text1"/>
          <w:kern w:val="0"/>
          <w:sz w:val="20"/>
          <w:szCs w:val="20"/>
          <w:lang w:eastAsia="en-US"/>
        </w:rPr>
        <w:t xml:space="preserve"> environments to refine testing strategies,</w:t>
      </w:r>
    </w:p>
    <w:p w14:paraId="6D0317DE" w14:textId="78E641B6" w:rsidR="003332FC" w:rsidRPr="003332FC" w:rsidRDefault="003332FC" w:rsidP="003332FC">
      <w:pPr>
        <w:widowControl/>
        <w:spacing w:after="160" w:line="259" w:lineRule="auto"/>
        <w:ind w:left="360"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 define test requirements and improve overall software quality.</w:t>
      </w:r>
    </w:p>
    <w:p w14:paraId="2AB79F07" w14:textId="77777777" w:rsidR="003332FC" w:rsidRP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Created and maintained detailed test plans, test cases, and test reports using Jira, Zephyr, and TestRail, ensuring transparency and traceability in testing activities.</w:t>
      </w:r>
    </w:p>
    <w:p w14:paraId="5D492DEF" w14:textId="77777777" w:rsid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Automated mobile accessibility testing using tools like Axe and Google Lighthouse to ensure compliance with accessibility standards</w:t>
      </w:r>
    </w:p>
    <w:p w14:paraId="615CA14A" w14:textId="3473E5F1" w:rsidR="003332FC" w:rsidRPr="003332FC" w:rsidRDefault="003332FC" w:rsidP="003332FC">
      <w:pPr>
        <w:widowControl/>
        <w:spacing w:after="160" w:line="259" w:lineRule="auto"/>
        <w:ind w:left="360"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 and enhance usability for all users.</w:t>
      </w:r>
    </w:p>
    <w:p w14:paraId="0E0DB34D" w14:textId="77777777" w:rsid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Conducted root cause analysis on failed test cases, identified defects, and worked closely with the development team to ensure</w:t>
      </w:r>
    </w:p>
    <w:p w14:paraId="39A4743E" w14:textId="5B740C6E" w:rsidR="003332FC" w:rsidRPr="003332FC" w:rsidRDefault="003332FC" w:rsidP="003332FC">
      <w:pPr>
        <w:widowControl/>
        <w:spacing w:after="160" w:line="259" w:lineRule="auto"/>
        <w:ind w:left="360"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 xml:space="preserve"> timely resolution and improved code quality.</w:t>
      </w:r>
    </w:p>
    <w:p w14:paraId="414CC5A5" w14:textId="77777777" w:rsid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lastRenderedPageBreak/>
        <w:t xml:space="preserve">Implemented and monitored test execution dashboards using Kibana and Grafana to provide real-time insights into test </w:t>
      </w:r>
    </w:p>
    <w:p w14:paraId="750C38A0" w14:textId="3EA4548F" w:rsidR="003332FC" w:rsidRPr="003332FC" w:rsidRDefault="003332FC" w:rsidP="003332FC">
      <w:pPr>
        <w:widowControl/>
        <w:spacing w:after="160" w:line="259" w:lineRule="auto"/>
        <w:ind w:left="360"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performance, defect trends, and release readiness.</w:t>
      </w:r>
    </w:p>
    <w:p w14:paraId="04882AB8" w14:textId="331643B9" w:rsidR="003332FC" w:rsidRDefault="003332FC" w:rsidP="003332FC">
      <w:pPr>
        <w:widowControl/>
        <w:numPr>
          <w:ilvl w:val="0"/>
          <w:numId w:val="26"/>
        </w:numPr>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r w:rsidRPr="003332FC">
        <w:rPr>
          <w:rFonts w:asciiTheme="minorHAnsi" w:eastAsiaTheme="minorEastAsia" w:hAnsiTheme="minorHAnsi" w:cstheme="minorBidi"/>
          <w:color w:val="000000" w:themeColor="text1"/>
          <w:kern w:val="0"/>
          <w:sz w:val="20"/>
          <w:szCs w:val="20"/>
          <w:lang w:eastAsia="en-US"/>
        </w:rPr>
        <w:t>Provided mentorship and training on mobile test automation best practices to junior QA engineers, fostering a culture of continuous improvement and knowledge sharing within the team.</w:t>
      </w:r>
    </w:p>
    <w:p w14:paraId="387B6994" w14:textId="77777777" w:rsidR="003332FC" w:rsidRPr="003332FC" w:rsidRDefault="003332FC" w:rsidP="003332FC">
      <w:pPr>
        <w:widowControl/>
        <w:spacing w:after="160" w:line="259" w:lineRule="auto"/>
        <w:ind w:right="-755"/>
        <w:contextualSpacing/>
        <w:jc w:val="left"/>
        <w:rPr>
          <w:rFonts w:asciiTheme="minorHAnsi" w:eastAsiaTheme="minorEastAsia" w:hAnsiTheme="minorHAnsi" w:cstheme="minorBidi"/>
          <w:color w:val="000000" w:themeColor="text1"/>
          <w:kern w:val="0"/>
          <w:sz w:val="20"/>
          <w:szCs w:val="20"/>
          <w:lang w:eastAsia="en-US"/>
        </w:rPr>
      </w:pPr>
    </w:p>
    <w:p w14:paraId="243B47B5" w14:textId="45FB39DB" w:rsidR="003332FC" w:rsidRPr="00000A4D" w:rsidRDefault="003332FC" w:rsidP="003332FC">
      <w:pPr>
        <w:ind w:right="-755"/>
        <w:rPr>
          <w:rFonts w:eastAsiaTheme="minorEastAsia"/>
          <w:b/>
          <w:bCs/>
          <w:color w:val="000000" w:themeColor="text1"/>
          <w:sz w:val="24"/>
        </w:rPr>
      </w:pPr>
      <w:r w:rsidRPr="00000A4D">
        <w:rPr>
          <w:rFonts w:eastAsiaTheme="minorEastAsia"/>
          <w:b/>
          <w:bCs/>
          <w:color w:val="000000" w:themeColor="text1"/>
          <w:sz w:val="24"/>
        </w:rPr>
        <w:t xml:space="preserve">Responsibilities: </w:t>
      </w:r>
    </w:p>
    <w:p w14:paraId="4ABBBC42" w14:textId="77777777" w:rsidR="003332FC" w:rsidRPr="003332FC" w:rsidRDefault="003332FC" w:rsidP="003332FC">
      <w:pPr>
        <w:numPr>
          <w:ilvl w:val="0"/>
          <w:numId w:val="26"/>
        </w:numPr>
      </w:pPr>
      <w:r w:rsidRPr="003332FC">
        <w:t>Developed and maintained automation test scripts for healthcare mobile applications using Appium with Java and TestNG, ensuring robust and reusable test cases for iOS and Android platforms.</w:t>
      </w:r>
    </w:p>
    <w:p w14:paraId="1F320A58" w14:textId="77777777" w:rsidR="003332FC" w:rsidRPr="003332FC" w:rsidRDefault="003332FC" w:rsidP="003332FC">
      <w:pPr>
        <w:numPr>
          <w:ilvl w:val="0"/>
          <w:numId w:val="26"/>
        </w:numPr>
      </w:pPr>
      <w:r w:rsidRPr="003332FC">
        <w:t>Designed and implemented a Page Object Model (POM) framework, enhancing code modularity, reusability, and maintainability for mobile test automation.</w:t>
      </w:r>
    </w:p>
    <w:p w14:paraId="5DC387B1" w14:textId="77777777" w:rsidR="003332FC" w:rsidRPr="003332FC" w:rsidRDefault="003332FC" w:rsidP="003332FC">
      <w:pPr>
        <w:numPr>
          <w:ilvl w:val="0"/>
          <w:numId w:val="26"/>
        </w:numPr>
      </w:pPr>
      <w:r w:rsidRPr="003332FC">
        <w:t>Integrated automated test suites into CI/CD pipelines using Jenkins and Azure DevOps, enabling seamless execution of functional, regression, and API tests with every build deployment.</w:t>
      </w:r>
    </w:p>
    <w:p w14:paraId="31397435" w14:textId="77777777" w:rsidR="003332FC" w:rsidRPr="003332FC" w:rsidRDefault="003332FC" w:rsidP="003332FC">
      <w:pPr>
        <w:numPr>
          <w:ilvl w:val="0"/>
          <w:numId w:val="26"/>
        </w:numPr>
      </w:pPr>
      <w:r w:rsidRPr="003332FC">
        <w:t xml:space="preserve">Conducted API automation testing using Postman and </w:t>
      </w:r>
      <w:proofErr w:type="spellStart"/>
      <w:r w:rsidRPr="003332FC">
        <w:t>RestAssured</w:t>
      </w:r>
      <w:proofErr w:type="spellEnd"/>
      <w:r w:rsidRPr="003332FC">
        <w:t>, validating RESTful API endpoints for appointment scheduling, patient records, and telehealth functionalities.</w:t>
      </w:r>
    </w:p>
    <w:p w14:paraId="042BE61B" w14:textId="77777777" w:rsidR="003332FC" w:rsidRPr="003332FC" w:rsidRDefault="003332FC" w:rsidP="003332FC">
      <w:pPr>
        <w:numPr>
          <w:ilvl w:val="0"/>
          <w:numId w:val="26"/>
        </w:numPr>
      </w:pPr>
      <w:r w:rsidRPr="003332FC">
        <w:t>Performed functional and regression testing by automating end-to-end scenarios, ensuring critical patient interactions such as authentication, appointment booking, and virtual consultations function seamlessly.</w:t>
      </w:r>
    </w:p>
    <w:p w14:paraId="23274CE9" w14:textId="77777777" w:rsidR="003332FC" w:rsidRPr="003332FC" w:rsidRDefault="003332FC" w:rsidP="003332FC">
      <w:pPr>
        <w:numPr>
          <w:ilvl w:val="0"/>
          <w:numId w:val="26"/>
        </w:numPr>
      </w:pPr>
      <w:r w:rsidRPr="003332FC">
        <w:t>Implemented data-driven testing strategies to dynamically fetch test inputs from external sources like CSV files and databases, ensuring comprehensive test coverage.</w:t>
      </w:r>
    </w:p>
    <w:p w14:paraId="35BE5BD7" w14:textId="77777777" w:rsidR="003332FC" w:rsidRPr="003332FC" w:rsidRDefault="003332FC" w:rsidP="003332FC">
      <w:pPr>
        <w:numPr>
          <w:ilvl w:val="0"/>
          <w:numId w:val="26"/>
        </w:numPr>
      </w:pPr>
      <w:r w:rsidRPr="003332FC">
        <w:t xml:space="preserve">Executed cross-platform testing using </w:t>
      </w:r>
      <w:proofErr w:type="spellStart"/>
      <w:r w:rsidRPr="003332FC">
        <w:t>BrowserStack</w:t>
      </w:r>
      <w:proofErr w:type="spellEnd"/>
      <w:r w:rsidRPr="003332FC">
        <w:t xml:space="preserve"> and Sauce Labs, verifying application functionality, UI responsiveness, and compatibility across multiple devices, OS versions, and network conditions.</w:t>
      </w:r>
    </w:p>
    <w:p w14:paraId="62D60EBC" w14:textId="77777777" w:rsidR="003332FC" w:rsidRPr="003332FC" w:rsidRDefault="003332FC" w:rsidP="003332FC">
      <w:pPr>
        <w:numPr>
          <w:ilvl w:val="0"/>
          <w:numId w:val="26"/>
        </w:numPr>
      </w:pPr>
      <w:r w:rsidRPr="003332FC">
        <w:t>Conducted performance and load testing using JMeter and Gatling, assessing application scalability under varying user loads to optimize performance and response times.</w:t>
      </w:r>
    </w:p>
    <w:p w14:paraId="49003503" w14:textId="77777777" w:rsidR="003332FC" w:rsidRPr="003332FC" w:rsidRDefault="003332FC" w:rsidP="003332FC">
      <w:pPr>
        <w:numPr>
          <w:ilvl w:val="0"/>
          <w:numId w:val="26"/>
        </w:numPr>
      </w:pPr>
      <w:r w:rsidRPr="003332FC">
        <w:t>Automated accessibility testing using Axe and Google Lighthouse, ensuring compliance with accessibility standards and enhancing usability for diverse user demographics.</w:t>
      </w:r>
    </w:p>
    <w:p w14:paraId="27FE9174" w14:textId="77777777" w:rsidR="003332FC" w:rsidRPr="003332FC" w:rsidRDefault="003332FC" w:rsidP="003332FC">
      <w:pPr>
        <w:numPr>
          <w:ilvl w:val="0"/>
          <w:numId w:val="26"/>
        </w:numPr>
      </w:pPr>
      <w:r w:rsidRPr="003332FC">
        <w:t>Tracked, documented, and reported defects in JIRA, providing detailed logs, screenshots, and replication steps while collaborating with developers for root cause analysis and resolution.</w:t>
      </w:r>
    </w:p>
    <w:p w14:paraId="6C1ECF0D" w14:textId="77777777" w:rsidR="003332FC" w:rsidRPr="003332FC" w:rsidRDefault="003332FC" w:rsidP="003332FC">
      <w:pPr>
        <w:numPr>
          <w:ilvl w:val="0"/>
          <w:numId w:val="26"/>
        </w:numPr>
      </w:pPr>
      <w:r w:rsidRPr="003332FC">
        <w:t>Developed BDD test scenarios using Cucumber and Gherkin, facilitating collaboration between technical and non-technical stakeholders and improving test case readability and maintenance.</w:t>
      </w:r>
    </w:p>
    <w:p w14:paraId="74FA2399" w14:textId="77777777" w:rsidR="003332FC" w:rsidRPr="003332FC" w:rsidRDefault="003332FC" w:rsidP="003332FC">
      <w:pPr>
        <w:numPr>
          <w:ilvl w:val="0"/>
          <w:numId w:val="26"/>
        </w:numPr>
      </w:pPr>
      <w:r w:rsidRPr="003332FC">
        <w:t>Validated backend integrations and database interactions by executing SQL queries to verify data integrity and synchronization between the mobile application and healthcare data systems.</w:t>
      </w:r>
    </w:p>
    <w:p w14:paraId="3B34AAC7" w14:textId="77777777" w:rsidR="003332FC" w:rsidRPr="003332FC" w:rsidRDefault="003332FC" w:rsidP="003332FC">
      <w:pPr>
        <w:numPr>
          <w:ilvl w:val="0"/>
          <w:numId w:val="26"/>
        </w:numPr>
      </w:pPr>
      <w:r w:rsidRPr="003332FC">
        <w:t xml:space="preserve">Implemented automated UI validation using </w:t>
      </w:r>
      <w:proofErr w:type="spellStart"/>
      <w:r w:rsidRPr="003332FC">
        <w:t>Applitools</w:t>
      </w:r>
      <w:proofErr w:type="spellEnd"/>
      <w:r w:rsidRPr="003332FC">
        <w:t>, ensuring pixel-perfect UI consistency across different screen sizes and resolutions.</w:t>
      </w:r>
    </w:p>
    <w:p w14:paraId="6E887A6B" w14:textId="77777777" w:rsidR="003332FC" w:rsidRPr="003332FC" w:rsidRDefault="003332FC" w:rsidP="003332FC">
      <w:pPr>
        <w:numPr>
          <w:ilvl w:val="0"/>
          <w:numId w:val="26"/>
        </w:numPr>
      </w:pPr>
      <w:r w:rsidRPr="003332FC">
        <w:t>Ensured compliance with healthcare data security standards, including HIPAA and HL7, by incorporating automated security testing into the testing lifecycle.</w:t>
      </w:r>
    </w:p>
    <w:p w14:paraId="04CD4AD1" w14:textId="77777777" w:rsidR="003332FC" w:rsidRPr="003332FC" w:rsidRDefault="003332FC" w:rsidP="003332FC">
      <w:pPr>
        <w:numPr>
          <w:ilvl w:val="0"/>
          <w:numId w:val="26"/>
        </w:numPr>
      </w:pPr>
      <w:r w:rsidRPr="003332FC">
        <w:t>Mentored and trained junior QA engineers, sharing best practices in mobile test automation, debugging techniques, and Agile testing methodologies to enhance team efficiency and knowledge sharing</w:t>
      </w:r>
    </w:p>
    <w:p w14:paraId="0E27B00A" w14:textId="77777777" w:rsidR="007B44CE" w:rsidRPr="003332FC" w:rsidRDefault="007B44CE" w:rsidP="003332FC"/>
    <w:p w14:paraId="01D304DE" w14:textId="1AE7EF04" w:rsidR="00A868EF" w:rsidRDefault="00A868EF" w:rsidP="00A868EF">
      <w:pPr>
        <w:rPr>
          <w:b/>
          <w:sz w:val="22"/>
          <w:szCs w:val="22"/>
        </w:rPr>
      </w:pPr>
      <w:r w:rsidRPr="008C18AB">
        <w:rPr>
          <w:b/>
          <w:sz w:val="22"/>
          <w:szCs w:val="22"/>
        </w:rPr>
        <w:t>Environment</w:t>
      </w:r>
      <w:r w:rsidRPr="008C18AB">
        <w:rPr>
          <w:sz w:val="22"/>
          <w:szCs w:val="22"/>
        </w:rPr>
        <w:t xml:space="preserve">: </w:t>
      </w:r>
      <w:r w:rsidR="00AD4DA0" w:rsidRPr="00AD4DA0">
        <w:rPr>
          <w:b/>
          <w:sz w:val="22"/>
          <w:szCs w:val="22"/>
        </w:rPr>
        <w:t xml:space="preserve">Java, Appium, Selenium WebDriver, TestNG, Maven, Postman, </w:t>
      </w:r>
      <w:proofErr w:type="spellStart"/>
      <w:r w:rsidR="00AD4DA0" w:rsidRPr="00AD4DA0">
        <w:rPr>
          <w:b/>
          <w:sz w:val="22"/>
          <w:szCs w:val="22"/>
        </w:rPr>
        <w:t>RestAssured</w:t>
      </w:r>
      <w:proofErr w:type="spellEnd"/>
      <w:r w:rsidR="00AD4DA0" w:rsidRPr="00AD4DA0">
        <w:rPr>
          <w:b/>
          <w:sz w:val="22"/>
          <w:szCs w:val="22"/>
        </w:rPr>
        <w:t xml:space="preserve">, Karate, Cucumber, Gherkin, JIRA, GitHub Actions, Azure DevOps, Jenkins, </w:t>
      </w:r>
      <w:proofErr w:type="spellStart"/>
      <w:r w:rsidR="00AD4DA0" w:rsidRPr="00AD4DA0">
        <w:rPr>
          <w:b/>
          <w:sz w:val="22"/>
          <w:szCs w:val="22"/>
        </w:rPr>
        <w:t>BrowserStack</w:t>
      </w:r>
      <w:proofErr w:type="spellEnd"/>
      <w:r w:rsidR="00AD4DA0" w:rsidRPr="00AD4DA0">
        <w:rPr>
          <w:b/>
          <w:sz w:val="22"/>
          <w:szCs w:val="22"/>
        </w:rPr>
        <w:t xml:space="preserve">, Sauce Labs, JMeter, Gatling, SQL, NoSQL, Kibana, Grafana, OWASP ZAP, </w:t>
      </w:r>
      <w:proofErr w:type="spellStart"/>
      <w:r w:rsidR="00AD4DA0" w:rsidRPr="00AD4DA0">
        <w:rPr>
          <w:b/>
          <w:sz w:val="22"/>
          <w:szCs w:val="22"/>
        </w:rPr>
        <w:t>Applitools</w:t>
      </w:r>
      <w:proofErr w:type="spellEnd"/>
      <w:r w:rsidR="00AD4DA0" w:rsidRPr="00AD4DA0">
        <w:rPr>
          <w:b/>
          <w:sz w:val="22"/>
          <w:szCs w:val="22"/>
        </w:rPr>
        <w:t>, Test.ai, Axe, Google Lighthouse,</w:t>
      </w:r>
    </w:p>
    <w:p w14:paraId="60061E4C" w14:textId="77777777" w:rsidR="00C67815" w:rsidRPr="008C18AB" w:rsidRDefault="00C67815" w:rsidP="00C67815">
      <w:pPr>
        <w:pBdr>
          <w:bottom w:val="single" w:sz="4" w:space="1" w:color="auto"/>
        </w:pBdr>
        <w:rPr>
          <w:b/>
          <w:sz w:val="22"/>
          <w:szCs w:val="22"/>
        </w:rPr>
      </w:pPr>
    </w:p>
    <w:p w14:paraId="44EAFD9C" w14:textId="77777777" w:rsidR="00A868EF" w:rsidRPr="008C18AB" w:rsidRDefault="00A868EF" w:rsidP="008C18AB">
      <w:pPr>
        <w:tabs>
          <w:tab w:val="num" w:pos="420"/>
        </w:tabs>
        <w:spacing w:beforeLines="50" w:before="120"/>
        <w:rPr>
          <w:b/>
          <w:sz w:val="22"/>
          <w:szCs w:val="22"/>
        </w:rPr>
      </w:pPr>
    </w:p>
    <w:p w14:paraId="42C4A16E" w14:textId="0E55DB7A" w:rsidR="000358BB" w:rsidRPr="0031004D" w:rsidRDefault="00261545" w:rsidP="008C18AB">
      <w:pPr>
        <w:shd w:val="clear" w:color="auto" w:fill="D0CECE"/>
        <w:tabs>
          <w:tab w:val="left" w:pos="9210"/>
        </w:tabs>
        <w:rPr>
          <w:b/>
          <w:color w:val="000000"/>
          <w:sz w:val="24"/>
          <w:highlight w:val="lightGray"/>
        </w:rPr>
      </w:pPr>
      <w:r w:rsidRPr="0031004D">
        <w:rPr>
          <w:b/>
          <w:color w:val="000000"/>
          <w:sz w:val="24"/>
          <w:highlight w:val="lightGray"/>
        </w:rPr>
        <w:t>Client:</w:t>
      </w:r>
      <w:r w:rsidR="00AD4DA0">
        <w:rPr>
          <w:b/>
          <w:color w:val="000000"/>
          <w:sz w:val="24"/>
          <w:highlight w:val="lightGray"/>
        </w:rPr>
        <w:t xml:space="preserve"> </w:t>
      </w:r>
      <w:r w:rsidR="004356DC">
        <w:rPr>
          <w:b/>
          <w:color w:val="000000"/>
          <w:sz w:val="24"/>
          <w:highlight w:val="lightGray"/>
        </w:rPr>
        <w:t>Fiserv</w:t>
      </w:r>
      <w:r w:rsidRPr="0031004D">
        <w:rPr>
          <w:b/>
          <w:color w:val="000000"/>
          <w:sz w:val="24"/>
          <w:highlight w:val="lightGray"/>
        </w:rPr>
        <w:t xml:space="preserve"> </w:t>
      </w:r>
      <w:r w:rsidR="00FD5D05">
        <w:rPr>
          <w:b/>
          <w:color w:val="000000"/>
          <w:sz w:val="24"/>
          <w:highlight w:val="lightGray"/>
        </w:rPr>
        <w:t xml:space="preserve">                                                                                                            </w:t>
      </w:r>
      <w:r w:rsidR="00585222">
        <w:rPr>
          <w:b/>
          <w:color w:val="000000"/>
          <w:sz w:val="24"/>
          <w:highlight w:val="lightGray"/>
        </w:rPr>
        <w:t>April</w:t>
      </w:r>
      <w:r w:rsidR="00A868EF" w:rsidRPr="0031004D">
        <w:rPr>
          <w:b/>
          <w:color w:val="000000"/>
          <w:sz w:val="24"/>
          <w:highlight w:val="lightGray"/>
        </w:rPr>
        <w:t xml:space="preserve"> 20</w:t>
      </w:r>
      <w:r w:rsidR="00585222">
        <w:rPr>
          <w:b/>
          <w:color w:val="000000"/>
          <w:sz w:val="24"/>
          <w:highlight w:val="lightGray"/>
        </w:rPr>
        <w:t>20</w:t>
      </w:r>
      <w:r w:rsidR="00A868EF" w:rsidRPr="0031004D">
        <w:rPr>
          <w:b/>
          <w:color w:val="000000"/>
          <w:sz w:val="24"/>
          <w:highlight w:val="lightGray"/>
        </w:rPr>
        <w:t xml:space="preserve"> – </w:t>
      </w:r>
      <w:r w:rsidR="00585222">
        <w:rPr>
          <w:b/>
          <w:color w:val="000000"/>
          <w:sz w:val="24"/>
          <w:highlight w:val="lightGray"/>
        </w:rPr>
        <w:t>Dec</w:t>
      </w:r>
      <w:r w:rsidR="00A868EF" w:rsidRPr="0031004D">
        <w:rPr>
          <w:b/>
          <w:color w:val="000000"/>
          <w:sz w:val="24"/>
          <w:highlight w:val="lightGray"/>
        </w:rPr>
        <w:t xml:space="preserve"> 2022</w:t>
      </w:r>
      <w:r w:rsidRPr="0031004D">
        <w:rPr>
          <w:b/>
          <w:color w:val="000000"/>
          <w:sz w:val="24"/>
          <w:highlight w:val="lightGray"/>
        </w:rPr>
        <w:t xml:space="preserve">                                                          </w:t>
      </w:r>
    </w:p>
    <w:p w14:paraId="3EAEE8E5" w14:textId="2F53FF58" w:rsidR="004D337E" w:rsidRPr="0031004D" w:rsidRDefault="00350C01" w:rsidP="008C18AB">
      <w:pPr>
        <w:shd w:val="clear" w:color="auto" w:fill="D0CECE"/>
        <w:tabs>
          <w:tab w:val="left" w:pos="9210"/>
        </w:tabs>
        <w:rPr>
          <w:b/>
          <w:color w:val="000000"/>
          <w:sz w:val="24"/>
          <w:highlight w:val="lightGray"/>
        </w:rPr>
      </w:pPr>
      <w:r w:rsidRPr="0031004D">
        <w:rPr>
          <w:b/>
          <w:color w:val="000000"/>
          <w:sz w:val="24"/>
          <w:highlight w:val="lightGray"/>
        </w:rPr>
        <w:t xml:space="preserve">Role: </w:t>
      </w:r>
      <w:r w:rsidR="004D66E3" w:rsidRPr="0031004D">
        <w:rPr>
          <w:b/>
          <w:color w:val="000000"/>
          <w:sz w:val="24"/>
          <w:highlight w:val="lightGray"/>
        </w:rPr>
        <w:t>SDET</w:t>
      </w:r>
      <w:r w:rsidR="00AD4DA0">
        <w:rPr>
          <w:b/>
          <w:color w:val="000000"/>
          <w:sz w:val="24"/>
          <w:highlight w:val="lightGray"/>
        </w:rPr>
        <w:t>-JAVA</w:t>
      </w:r>
    </w:p>
    <w:p w14:paraId="4B94D5A5" w14:textId="77777777" w:rsidR="00A868EF" w:rsidRDefault="00A868EF" w:rsidP="008C18AB">
      <w:pPr>
        <w:autoSpaceDE w:val="0"/>
        <w:autoSpaceDN w:val="0"/>
        <w:adjustRightInd w:val="0"/>
        <w:rPr>
          <w:b/>
          <w:sz w:val="22"/>
          <w:szCs w:val="22"/>
        </w:rPr>
      </w:pPr>
    </w:p>
    <w:p w14:paraId="79475750" w14:textId="6E8E3E96" w:rsidR="00E20503" w:rsidRDefault="666D5A4A" w:rsidP="008C18AB">
      <w:pPr>
        <w:autoSpaceDE w:val="0"/>
        <w:autoSpaceDN w:val="0"/>
        <w:adjustRightInd w:val="0"/>
        <w:rPr>
          <w:sz w:val="22"/>
          <w:szCs w:val="22"/>
        </w:rPr>
      </w:pPr>
      <w:r w:rsidRPr="666D5A4A">
        <w:rPr>
          <w:b/>
          <w:bCs/>
          <w:sz w:val="24"/>
        </w:rPr>
        <w:t>Project Description:</w:t>
      </w:r>
      <w:r w:rsidRPr="666D5A4A">
        <w:rPr>
          <w:b/>
          <w:bCs/>
          <w:sz w:val="22"/>
          <w:szCs w:val="22"/>
        </w:rPr>
        <w:t xml:space="preserve"> </w:t>
      </w:r>
      <w:r w:rsidR="00AD4DA0" w:rsidRPr="00AD4DA0">
        <w:rPr>
          <w:sz w:val="22"/>
          <w:szCs w:val="22"/>
          <w:lang w:val="en-IN"/>
        </w:rPr>
        <w:t xml:space="preserve">Designed and implemented automated API testing frameworks to validate seamless integration with third-party financial data providers, clearinghouses, and regulatory reporting services. Developed and executed robust test suites using </w:t>
      </w:r>
      <w:r w:rsidR="00AD4DA0" w:rsidRPr="00AD4DA0">
        <w:rPr>
          <w:b/>
          <w:bCs/>
          <w:sz w:val="22"/>
          <w:szCs w:val="22"/>
          <w:lang w:val="en-IN"/>
        </w:rPr>
        <w:t xml:space="preserve">Postman, </w:t>
      </w:r>
      <w:proofErr w:type="spellStart"/>
      <w:r w:rsidR="00AD4DA0" w:rsidRPr="00AD4DA0">
        <w:rPr>
          <w:b/>
          <w:bCs/>
          <w:sz w:val="22"/>
          <w:szCs w:val="22"/>
          <w:lang w:val="en-IN"/>
        </w:rPr>
        <w:t>RestAssured</w:t>
      </w:r>
      <w:proofErr w:type="spellEnd"/>
      <w:r w:rsidR="00AD4DA0" w:rsidRPr="00AD4DA0">
        <w:rPr>
          <w:b/>
          <w:bCs/>
          <w:sz w:val="22"/>
          <w:szCs w:val="22"/>
          <w:lang w:val="en-IN"/>
        </w:rPr>
        <w:t>, and Karate</w:t>
      </w:r>
      <w:r w:rsidR="00AD4DA0" w:rsidRPr="00AD4DA0">
        <w:rPr>
          <w:sz w:val="22"/>
          <w:szCs w:val="22"/>
          <w:lang w:val="en-IN"/>
        </w:rPr>
        <w:t xml:space="preserve"> to ensure API functionality, data accuracy, and security compliance. Integrated API tests into </w:t>
      </w:r>
      <w:r w:rsidR="00AD4DA0" w:rsidRPr="00AD4DA0">
        <w:rPr>
          <w:b/>
          <w:bCs/>
          <w:sz w:val="22"/>
          <w:szCs w:val="22"/>
          <w:lang w:val="en-IN"/>
        </w:rPr>
        <w:t>CI/CD pipelines</w:t>
      </w:r>
      <w:r w:rsidR="00AD4DA0" w:rsidRPr="00AD4DA0">
        <w:rPr>
          <w:sz w:val="22"/>
          <w:szCs w:val="22"/>
          <w:lang w:val="en-IN"/>
        </w:rPr>
        <w:t xml:space="preserve"> for continuous validation, enabling early defect detection and faster deployments. Conducted </w:t>
      </w:r>
      <w:r w:rsidR="00AD4DA0" w:rsidRPr="00AD4DA0">
        <w:rPr>
          <w:b/>
          <w:bCs/>
          <w:sz w:val="22"/>
          <w:szCs w:val="22"/>
          <w:lang w:val="en-IN"/>
        </w:rPr>
        <w:t>performance and load testing</w:t>
      </w:r>
      <w:r w:rsidR="00AD4DA0" w:rsidRPr="00AD4DA0">
        <w:rPr>
          <w:sz w:val="22"/>
          <w:szCs w:val="22"/>
          <w:lang w:val="en-IN"/>
        </w:rPr>
        <w:t xml:space="preserve"> using </w:t>
      </w:r>
      <w:r w:rsidR="00AD4DA0" w:rsidRPr="00AD4DA0">
        <w:rPr>
          <w:b/>
          <w:bCs/>
          <w:sz w:val="22"/>
          <w:szCs w:val="22"/>
          <w:lang w:val="en-IN"/>
        </w:rPr>
        <w:t>JMeter</w:t>
      </w:r>
      <w:r w:rsidR="00AD4DA0" w:rsidRPr="00AD4DA0">
        <w:rPr>
          <w:sz w:val="22"/>
          <w:szCs w:val="22"/>
          <w:lang w:val="en-IN"/>
        </w:rPr>
        <w:t xml:space="preserve"> to assess API reliability under high transaction volumes. Ensured adherence to </w:t>
      </w:r>
      <w:r w:rsidR="00AD4DA0" w:rsidRPr="00AD4DA0">
        <w:rPr>
          <w:b/>
          <w:bCs/>
          <w:sz w:val="22"/>
          <w:szCs w:val="22"/>
          <w:lang w:val="en-IN"/>
        </w:rPr>
        <w:t>financial regulations</w:t>
      </w:r>
      <w:r w:rsidR="00AD4DA0" w:rsidRPr="00AD4DA0">
        <w:rPr>
          <w:sz w:val="22"/>
          <w:szCs w:val="22"/>
          <w:lang w:val="en-IN"/>
        </w:rPr>
        <w:t xml:space="preserve"> and security standards, optimizing data exchange processes for accuracy and compliance</w:t>
      </w:r>
    </w:p>
    <w:p w14:paraId="3DEEC669" w14:textId="77777777" w:rsidR="00E20503" w:rsidRPr="00E20503" w:rsidRDefault="00E20503" w:rsidP="008C18AB">
      <w:pPr>
        <w:autoSpaceDE w:val="0"/>
        <w:autoSpaceDN w:val="0"/>
        <w:adjustRightInd w:val="0"/>
        <w:rPr>
          <w:sz w:val="22"/>
          <w:szCs w:val="22"/>
        </w:rPr>
      </w:pPr>
    </w:p>
    <w:p w14:paraId="45267A9E" w14:textId="77777777" w:rsidR="00AD4DA0" w:rsidRDefault="00AD4DA0" w:rsidP="008C18AB">
      <w:pPr>
        <w:autoSpaceDE w:val="0"/>
        <w:autoSpaceDN w:val="0"/>
        <w:adjustRightInd w:val="0"/>
        <w:rPr>
          <w:b/>
          <w:sz w:val="24"/>
        </w:rPr>
      </w:pPr>
    </w:p>
    <w:p w14:paraId="31896B4C" w14:textId="77777777" w:rsidR="00AD4DA0" w:rsidRPr="00AD4DA0" w:rsidRDefault="00AD4DA0" w:rsidP="00AD4DA0">
      <w:pPr>
        <w:autoSpaceDE w:val="0"/>
        <w:autoSpaceDN w:val="0"/>
        <w:adjustRightInd w:val="0"/>
        <w:rPr>
          <w:b/>
          <w:bCs/>
          <w:sz w:val="24"/>
          <w:lang w:val="en-IN"/>
        </w:rPr>
      </w:pPr>
      <w:r w:rsidRPr="00AD4DA0">
        <w:rPr>
          <w:b/>
          <w:bCs/>
          <w:sz w:val="24"/>
          <w:lang w:val="en-IN"/>
        </w:rPr>
        <w:t>Key Contributions:</w:t>
      </w:r>
    </w:p>
    <w:p w14:paraId="7FE6127B"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 xml:space="preserve">Designed and implemented API test automation frameworks using Postman, </w:t>
      </w:r>
      <w:proofErr w:type="spellStart"/>
      <w:r w:rsidRPr="00276BB7">
        <w:rPr>
          <w:bCs/>
          <w:sz w:val="20"/>
          <w:szCs w:val="20"/>
        </w:rPr>
        <w:t>RestAssured</w:t>
      </w:r>
      <w:proofErr w:type="spellEnd"/>
      <w:r w:rsidRPr="00276BB7">
        <w:rPr>
          <w:bCs/>
          <w:sz w:val="20"/>
          <w:szCs w:val="20"/>
        </w:rPr>
        <w:t>, and Karate, ensuring seamless integration with third-party financial data providers, clearinghouses, and regulatory reporting services.</w:t>
      </w:r>
    </w:p>
    <w:p w14:paraId="385FEAA6"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lastRenderedPageBreak/>
        <w:t>Developed and executed comprehensive functional, integration, and regression test suites for RESTful and SOAP APIs, validating API request/response flows, data accuracy, and business logic compliance.</w:t>
      </w:r>
    </w:p>
    <w:p w14:paraId="52B9C6C8"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 xml:space="preserve">Integrated automated API testing into CI/CD pipelines using Jenkins, IBM </w:t>
      </w:r>
      <w:proofErr w:type="spellStart"/>
      <w:r w:rsidRPr="00276BB7">
        <w:rPr>
          <w:bCs/>
          <w:sz w:val="20"/>
          <w:szCs w:val="20"/>
        </w:rPr>
        <w:t>UrbanCode</w:t>
      </w:r>
      <w:proofErr w:type="spellEnd"/>
      <w:r w:rsidRPr="00276BB7">
        <w:rPr>
          <w:bCs/>
          <w:sz w:val="20"/>
          <w:szCs w:val="20"/>
        </w:rPr>
        <w:t xml:space="preserve"> Deploy (</w:t>
      </w:r>
      <w:proofErr w:type="spellStart"/>
      <w:r w:rsidRPr="00276BB7">
        <w:rPr>
          <w:bCs/>
          <w:sz w:val="20"/>
          <w:szCs w:val="20"/>
        </w:rPr>
        <w:t>UDeploy</w:t>
      </w:r>
      <w:proofErr w:type="spellEnd"/>
      <w:r w:rsidRPr="00276BB7">
        <w:rPr>
          <w:bCs/>
          <w:sz w:val="20"/>
          <w:szCs w:val="20"/>
        </w:rPr>
        <w:t>), and GitLab CI/CD, enabling continuous validation and ensuring early defect detection.</w:t>
      </w:r>
    </w:p>
    <w:p w14:paraId="3C0BD6C0"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Conducted performance and load testing using JMeter, analyzing API response times, throughput, and system scalability under high transaction volumes to optimize performance.</w:t>
      </w:r>
    </w:p>
    <w:p w14:paraId="2D3A5366"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Ensured compliance with financial regulations and security standards by implementing automated API security testing, validating authentication protocols including OAuth 2.0, JWT, and API key-based access controls.</w:t>
      </w:r>
    </w:p>
    <w:p w14:paraId="319E4D1E"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Developed API contract testing strategies using Swagger and Pact, ensuring schema consistency and maintaining backward compatibility across financial system integrations.</w:t>
      </w:r>
    </w:p>
    <w:p w14:paraId="2101424E"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 xml:space="preserve">Created mock services and stubs using </w:t>
      </w:r>
      <w:proofErr w:type="spellStart"/>
      <w:r w:rsidRPr="00276BB7">
        <w:rPr>
          <w:bCs/>
          <w:sz w:val="20"/>
          <w:szCs w:val="20"/>
        </w:rPr>
        <w:t>WireMock</w:t>
      </w:r>
      <w:proofErr w:type="spellEnd"/>
      <w:r w:rsidRPr="00276BB7">
        <w:rPr>
          <w:bCs/>
          <w:sz w:val="20"/>
          <w:szCs w:val="20"/>
        </w:rPr>
        <w:t>, simulating third-party API interactions to facilitate isolated testing and enhance test efficiency.</w:t>
      </w:r>
    </w:p>
    <w:p w14:paraId="48596BF9"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Performed data validation and reconciliation testing using SQL and NoSQL databases, verifying seamless data exchange and ensuring data integrity between integrated systems.</w:t>
      </w:r>
    </w:p>
    <w:p w14:paraId="29900DCB"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Executed batch processing and real-time streaming data validation, testing API interactions with Kafka and Spark Streaming to ensure accurate event-driven data processing.</w:t>
      </w:r>
    </w:p>
    <w:p w14:paraId="166DF286"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Led data migration validation efforts to verify the seamless transition of financial data from AWS S3 to HDFS, ensuring data completeness, consistency, and accuracy.</w:t>
      </w:r>
    </w:p>
    <w:p w14:paraId="12FDC6FD"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Collaborated with DevOps teams to enhance test automation reliability within CI/CD pipelines, optimizing deployment processes and reducing release cycle times.</w:t>
      </w:r>
    </w:p>
    <w:p w14:paraId="2CC79641"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 xml:space="preserve">Utilized </w:t>
      </w:r>
      <w:proofErr w:type="spellStart"/>
      <w:r w:rsidRPr="00276BB7">
        <w:rPr>
          <w:bCs/>
          <w:sz w:val="20"/>
          <w:szCs w:val="20"/>
        </w:rPr>
        <w:t>Tricentis</w:t>
      </w:r>
      <w:proofErr w:type="spellEnd"/>
      <w:r w:rsidRPr="00276BB7">
        <w:rPr>
          <w:bCs/>
          <w:sz w:val="20"/>
          <w:szCs w:val="20"/>
        </w:rPr>
        <w:t xml:space="preserve"> </w:t>
      </w:r>
      <w:proofErr w:type="spellStart"/>
      <w:r w:rsidRPr="00276BB7">
        <w:rPr>
          <w:bCs/>
          <w:sz w:val="20"/>
          <w:szCs w:val="20"/>
        </w:rPr>
        <w:t>qTest</w:t>
      </w:r>
      <w:proofErr w:type="spellEnd"/>
      <w:r w:rsidRPr="00276BB7">
        <w:rPr>
          <w:bCs/>
          <w:sz w:val="20"/>
          <w:szCs w:val="20"/>
        </w:rPr>
        <w:t xml:space="preserve"> for test management, ensuring efficient tracking of test execution, defect logging, and seamless collaboration between QA, development, and business stakeholders.</w:t>
      </w:r>
    </w:p>
    <w:p w14:paraId="7FDBF3E2"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Developed BDD-based API test automation scripts using Cucumber and Gherkin, improving test readability, traceability, and alignment with business requirements.</w:t>
      </w:r>
    </w:p>
    <w:p w14:paraId="34280EC0"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Actively participated in Agile ceremonies, including sprint planning, backlog grooming, daily stand-ups, and retrospectives, ensuring alignment of testing strategies with development goals.</w:t>
      </w:r>
    </w:p>
    <w:p w14:paraId="7FCAB9EE" w14:textId="77777777" w:rsidR="00AD4DA0" w:rsidRPr="00276BB7" w:rsidRDefault="00AD4DA0" w:rsidP="00AD4DA0">
      <w:pPr>
        <w:numPr>
          <w:ilvl w:val="0"/>
          <w:numId w:val="26"/>
        </w:numPr>
        <w:autoSpaceDE w:val="0"/>
        <w:autoSpaceDN w:val="0"/>
        <w:adjustRightInd w:val="0"/>
        <w:rPr>
          <w:bCs/>
          <w:sz w:val="20"/>
          <w:szCs w:val="20"/>
        </w:rPr>
      </w:pPr>
      <w:r w:rsidRPr="00276BB7">
        <w:rPr>
          <w:bCs/>
          <w:sz w:val="20"/>
          <w:szCs w:val="20"/>
        </w:rPr>
        <w:t>Provided mentorship and guidance to junior QA engineers, sharing best practices in API test automation, CI/CD integration, and performance testing methodologies to enhance overall team efficiency.</w:t>
      </w:r>
    </w:p>
    <w:p w14:paraId="0EF064F1" w14:textId="77777777" w:rsidR="00AD4DA0" w:rsidRDefault="00AD4DA0" w:rsidP="008C18AB">
      <w:pPr>
        <w:autoSpaceDE w:val="0"/>
        <w:autoSpaceDN w:val="0"/>
        <w:adjustRightInd w:val="0"/>
        <w:rPr>
          <w:b/>
          <w:bCs/>
          <w:sz w:val="24"/>
        </w:rPr>
      </w:pPr>
    </w:p>
    <w:p w14:paraId="6788D627" w14:textId="375D2A7F" w:rsidR="00A868EF" w:rsidRPr="007B44CE" w:rsidRDefault="009D14D2" w:rsidP="008C18AB">
      <w:pPr>
        <w:autoSpaceDE w:val="0"/>
        <w:autoSpaceDN w:val="0"/>
        <w:adjustRightInd w:val="0"/>
        <w:rPr>
          <w:b/>
          <w:sz w:val="24"/>
        </w:rPr>
      </w:pPr>
      <w:r w:rsidRPr="007B44CE">
        <w:rPr>
          <w:b/>
          <w:sz w:val="24"/>
        </w:rPr>
        <w:t>Responsibilities:</w:t>
      </w:r>
    </w:p>
    <w:p w14:paraId="34682F41" w14:textId="77777777" w:rsidR="00AD4DA0" w:rsidRPr="00DB29FD"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 xml:space="preserve">Designed and developed API automation frameworks using Postman, </w:t>
      </w:r>
      <w:proofErr w:type="spellStart"/>
      <w:r w:rsidRPr="00DB29FD">
        <w:rPr>
          <w:rFonts w:eastAsiaTheme="minorEastAsia"/>
          <w:color w:val="000000" w:themeColor="text1"/>
          <w:sz w:val="20"/>
          <w:szCs w:val="20"/>
        </w:rPr>
        <w:t>RestAssured</w:t>
      </w:r>
      <w:proofErr w:type="spellEnd"/>
      <w:r w:rsidRPr="00DB29FD">
        <w:rPr>
          <w:rFonts w:eastAsiaTheme="minorEastAsia"/>
          <w:color w:val="000000" w:themeColor="text1"/>
          <w:sz w:val="20"/>
          <w:szCs w:val="20"/>
        </w:rPr>
        <w:t>, and Karate, ensuring seamless integration and interoperability with third-party financial data providers, clearinghouses, and regulatory reporting services.</w:t>
      </w:r>
    </w:p>
    <w:p w14:paraId="1BE9AE80" w14:textId="77777777" w:rsidR="00AD4DA0" w:rsidRPr="00DB29FD"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Created and executed functional, regression, and integration test suites in Postman to validate API request-response structures, error handling mechanisms, and business rule adherence.</w:t>
      </w:r>
    </w:p>
    <w:p w14:paraId="33C02001"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 xml:space="preserve">Utilized </w:t>
      </w:r>
      <w:proofErr w:type="spellStart"/>
      <w:r w:rsidRPr="00DB29FD">
        <w:rPr>
          <w:rFonts w:eastAsiaTheme="minorEastAsia"/>
          <w:color w:val="000000" w:themeColor="text1"/>
          <w:sz w:val="20"/>
          <w:szCs w:val="20"/>
        </w:rPr>
        <w:t>RestAssured</w:t>
      </w:r>
      <w:proofErr w:type="spellEnd"/>
      <w:r w:rsidRPr="00DB29FD">
        <w:rPr>
          <w:rFonts w:eastAsiaTheme="minorEastAsia"/>
          <w:color w:val="000000" w:themeColor="text1"/>
          <w:sz w:val="20"/>
          <w:szCs w:val="20"/>
        </w:rPr>
        <w:t xml:space="preserve"> with Java to develop robust API test scripts, automating end-to-end validations for data consistency, status codes</w:t>
      </w:r>
    </w:p>
    <w:p w14:paraId="6ED82ED4" w14:textId="36D3963A" w:rsidR="00AD4DA0" w:rsidRPr="00DB29FD" w:rsidRDefault="00AD4DA0" w:rsidP="00AD4DA0">
      <w:pPr>
        <w:widowControl/>
        <w:spacing w:line="259" w:lineRule="auto"/>
        <w:ind w:left="360" w:right="-755"/>
        <w:jc w:val="left"/>
        <w:rPr>
          <w:rFonts w:eastAsiaTheme="minorEastAsia"/>
          <w:color w:val="000000" w:themeColor="text1"/>
          <w:sz w:val="20"/>
          <w:szCs w:val="20"/>
        </w:rPr>
      </w:pPr>
      <w:r w:rsidRPr="00DB29FD">
        <w:rPr>
          <w:rFonts w:eastAsiaTheme="minorEastAsia"/>
          <w:color w:val="000000" w:themeColor="text1"/>
          <w:sz w:val="20"/>
          <w:szCs w:val="20"/>
        </w:rPr>
        <w:t>and payload structures.</w:t>
      </w:r>
    </w:p>
    <w:p w14:paraId="77DF2A5F"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 xml:space="preserve">Integrated API automation into CI/CD pipelines using Jenkins and GitLab CI/CD, ensuring continuous validation of API endpoints </w:t>
      </w:r>
    </w:p>
    <w:p w14:paraId="76895C0B" w14:textId="4C190B9C" w:rsidR="00AD4DA0" w:rsidRPr="00DB29FD" w:rsidRDefault="00AD4DA0" w:rsidP="00AD4DA0">
      <w:pPr>
        <w:widowControl/>
        <w:spacing w:line="259" w:lineRule="auto"/>
        <w:ind w:left="360" w:right="-755"/>
        <w:jc w:val="left"/>
        <w:rPr>
          <w:rFonts w:eastAsiaTheme="minorEastAsia"/>
          <w:color w:val="000000" w:themeColor="text1"/>
          <w:sz w:val="20"/>
          <w:szCs w:val="20"/>
        </w:rPr>
      </w:pPr>
      <w:r w:rsidRPr="00DB29FD">
        <w:rPr>
          <w:rFonts w:eastAsiaTheme="minorEastAsia"/>
          <w:color w:val="000000" w:themeColor="text1"/>
          <w:sz w:val="20"/>
          <w:szCs w:val="20"/>
        </w:rPr>
        <w:t>with automated execution on every code deployment.</w:t>
      </w:r>
    </w:p>
    <w:p w14:paraId="35BBDDD1"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Configured Karate framework to perform behavior-driven API testing, validating API workflows in a data-driven manner and</w:t>
      </w:r>
    </w:p>
    <w:p w14:paraId="0E9D1AE5" w14:textId="47698263" w:rsidR="00AD4DA0" w:rsidRPr="00DB29FD" w:rsidRDefault="00AD4DA0" w:rsidP="00AD4DA0">
      <w:pPr>
        <w:widowControl/>
        <w:spacing w:line="259" w:lineRule="auto"/>
        <w:ind w:left="360" w:right="-755"/>
        <w:jc w:val="left"/>
        <w:rPr>
          <w:rFonts w:eastAsiaTheme="minorEastAsia"/>
          <w:color w:val="000000" w:themeColor="text1"/>
          <w:sz w:val="20"/>
          <w:szCs w:val="20"/>
        </w:rPr>
      </w:pPr>
      <w:r w:rsidRPr="00DB29FD">
        <w:rPr>
          <w:rFonts w:eastAsiaTheme="minorEastAsia"/>
          <w:color w:val="000000" w:themeColor="text1"/>
          <w:sz w:val="20"/>
          <w:szCs w:val="20"/>
        </w:rPr>
        <w:t xml:space="preserve"> enabling easy collaboration between teams.</w:t>
      </w:r>
    </w:p>
    <w:p w14:paraId="4CAC071C"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 xml:space="preserve">Conducted performance and load testing using JMeter, simulating high transaction volumes and concurrent API requests to evaluate </w:t>
      </w:r>
    </w:p>
    <w:p w14:paraId="3C1D7146" w14:textId="03396A34" w:rsidR="00AD4DA0" w:rsidRPr="00DB29FD" w:rsidRDefault="00AD4DA0" w:rsidP="00AD4DA0">
      <w:pPr>
        <w:widowControl/>
        <w:spacing w:line="259" w:lineRule="auto"/>
        <w:ind w:left="360" w:right="-755"/>
        <w:jc w:val="left"/>
        <w:rPr>
          <w:rFonts w:eastAsiaTheme="minorEastAsia"/>
          <w:color w:val="000000" w:themeColor="text1"/>
          <w:sz w:val="20"/>
          <w:szCs w:val="20"/>
        </w:rPr>
      </w:pPr>
      <w:r w:rsidRPr="00DB29FD">
        <w:rPr>
          <w:rFonts w:eastAsiaTheme="minorEastAsia"/>
          <w:color w:val="000000" w:themeColor="text1"/>
          <w:sz w:val="20"/>
          <w:szCs w:val="20"/>
        </w:rPr>
        <w:t>system scalability, reliability, and response times.</w:t>
      </w:r>
    </w:p>
    <w:p w14:paraId="0AA32116"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Designed and executed security and authentication tests using OAuth 2.0 and JWT validation, ensuring secure API communication</w:t>
      </w:r>
    </w:p>
    <w:p w14:paraId="7EE0BFA9" w14:textId="0F25B76D" w:rsidR="004B3D2A" w:rsidRDefault="00AD4DA0" w:rsidP="004B3D2A">
      <w:pPr>
        <w:widowControl/>
        <w:spacing w:line="259" w:lineRule="auto"/>
        <w:ind w:left="360" w:right="-755"/>
        <w:jc w:val="left"/>
        <w:rPr>
          <w:rFonts w:eastAsiaTheme="minorEastAsia"/>
          <w:color w:val="000000" w:themeColor="text1"/>
          <w:sz w:val="20"/>
          <w:szCs w:val="20"/>
        </w:rPr>
      </w:pPr>
      <w:r w:rsidRPr="00DB29FD">
        <w:rPr>
          <w:rFonts w:eastAsiaTheme="minorEastAsia"/>
          <w:color w:val="000000" w:themeColor="text1"/>
          <w:sz w:val="20"/>
          <w:szCs w:val="20"/>
        </w:rPr>
        <w:t xml:space="preserve"> and compliance with financial industry security protocols.</w:t>
      </w:r>
    </w:p>
    <w:p w14:paraId="635C80B2" w14:textId="77777777" w:rsidR="004B3D2A" w:rsidRDefault="004B3D2A" w:rsidP="004B3D2A">
      <w:pPr>
        <w:widowControl/>
        <w:numPr>
          <w:ilvl w:val="0"/>
          <w:numId w:val="27"/>
        </w:numPr>
        <w:tabs>
          <w:tab w:val="num" w:pos="720"/>
        </w:tabs>
        <w:spacing w:line="259" w:lineRule="auto"/>
        <w:ind w:right="-755"/>
        <w:jc w:val="left"/>
        <w:rPr>
          <w:rFonts w:eastAsiaTheme="minorEastAsia"/>
          <w:color w:val="000000" w:themeColor="text1"/>
          <w:sz w:val="20"/>
          <w:szCs w:val="20"/>
        </w:rPr>
      </w:pPr>
      <w:r w:rsidRPr="004B3D2A">
        <w:rPr>
          <w:rFonts w:eastAsiaTheme="minorEastAsia"/>
          <w:color w:val="000000" w:themeColor="text1"/>
          <w:sz w:val="20"/>
          <w:szCs w:val="20"/>
        </w:rPr>
        <w:t xml:space="preserve">Extensive experience in </w:t>
      </w:r>
      <w:r w:rsidRPr="004B3D2A">
        <w:rPr>
          <w:rFonts w:eastAsiaTheme="minorEastAsia"/>
          <w:b/>
          <w:bCs/>
          <w:color w:val="000000" w:themeColor="text1"/>
          <w:sz w:val="20"/>
          <w:szCs w:val="20"/>
        </w:rPr>
        <w:t>Salesforce testing</w:t>
      </w:r>
      <w:r w:rsidRPr="004B3D2A">
        <w:rPr>
          <w:rFonts w:eastAsiaTheme="minorEastAsia"/>
          <w:color w:val="000000" w:themeColor="text1"/>
          <w:sz w:val="20"/>
          <w:szCs w:val="20"/>
        </w:rPr>
        <w:t xml:space="preserve"> for Financial Services Cloud and Sales Cloud, ensuring business processes and </w:t>
      </w:r>
    </w:p>
    <w:p w14:paraId="086D6CCE" w14:textId="5B0B80E4" w:rsidR="004B3D2A" w:rsidRPr="00DB29FD" w:rsidRDefault="004B3D2A" w:rsidP="004B3D2A">
      <w:pPr>
        <w:widowControl/>
        <w:spacing w:line="259" w:lineRule="auto"/>
        <w:ind w:left="360" w:right="-755"/>
        <w:jc w:val="left"/>
        <w:rPr>
          <w:rFonts w:eastAsiaTheme="minorEastAsia"/>
          <w:color w:val="000000" w:themeColor="text1"/>
          <w:sz w:val="20"/>
          <w:szCs w:val="20"/>
        </w:rPr>
      </w:pPr>
      <w:proofErr w:type="gramStart"/>
      <w:r w:rsidRPr="004B3D2A">
        <w:rPr>
          <w:rFonts w:eastAsiaTheme="minorEastAsia"/>
          <w:color w:val="000000" w:themeColor="text1"/>
          <w:sz w:val="20"/>
          <w:szCs w:val="20"/>
        </w:rPr>
        <w:t>functionality</w:t>
      </w:r>
      <w:proofErr w:type="gramEnd"/>
      <w:r w:rsidRPr="004B3D2A">
        <w:rPr>
          <w:rFonts w:eastAsiaTheme="minorEastAsia"/>
          <w:color w:val="000000" w:themeColor="text1"/>
          <w:sz w:val="20"/>
          <w:szCs w:val="20"/>
        </w:rPr>
        <w:t xml:space="preserve"> align with customer needs and Salesforce configurations.</w:t>
      </w:r>
    </w:p>
    <w:p w14:paraId="66098DD7"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 xml:space="preserve">Implemented mock services using </w:t>
      </w:r>
      <w:proofErr w:type="spellStart"/>
      <w:r w:rsidRPr="00DB29FD">
        <w:rPr>
          <w:rFonts w:eastAsiaTheme="minorEastAsia"/>
          <w:color w:val="000000" w:themeColor="text1"/>
          <w:sz w:val="20"/>
          <w:szCs w:val="20"/>
        </w:rPr>
        <w:t>WireMock</w:t>
      </w:r>
      <w:proofErr w:type="spellEnd"/>
      <w:r w:rsidRPr="00DB29FD">
        <w:rPr>
          <w:rFonts w:eastAsiaTheme="minorEastAsia"/>
          <w:color w:val="000000" w:themeColor="text1"/>
          <w:sz w:val="20"/>
          <w:szCs w:val="20"/>
        </w:rPr>
        <w:t>, enabling isolated API testing without dependencies on external third-party services,</w:t>
      </w:r>
    </w:p>
    <w:p w14:paraId="265A3002" w14:textId="7E999C2E" w:rsidR="00AD4DA0" w:rsidRDefault="00AD4DA0" w:rsidP="00AD4DA0">
      <w:pPr>
        <w:widowControl/>
        <w:spacing w:line="259" w:lineRule="auto"/>
        <w:ind w:left="360" w:right="-755"/>
        <w:jc w:val="left"/>
        <w:rPr>
          <w:rFonts w:eastAsiaTheme="minorEastAsia"/>
          <w:color w:val="000000" w:themeColor="text1"/>
          <w:sz w:val="20"/>
          <w:szCs w:val="20"/>
        </w:rPr>
      </w:pPr>
      <w:r w:rsidRPr="00DB29FD">
        <w:rPr>
          <w:rFonts w:eastAsiaTheme="minorEastAsia"/>
          <w:color w:val="000000" w:themeColor="text1"/>
          <w:sz w:val="20"/>
          <w:szCs w:val="20"/>
        </w:rPr>
        <w:t xml:space="preserve"> reducing test execution time and improving test stability.</w:t>
      </w:r>
    </w:p>
    <w:p w14:paraId="06269CCD" w14:textId="1CC900D0" w:rsidR="004B3D2A" w:rsidRPr="00DB29FD" w:rsidRDefault="004B3D2A" w:rsidP="004B3D2A">
      <w:pPr>
        <w:widowControl/>
        <w:numPr>
          <w:ilvl w:val="0"/>
          <w:numId w:val="27"/>
        </w:numPr>
        <w:tabs>
          <w:tab w:val="num" w:pos="720"/>
        </w:tabs>
        <w:spacing w:line="259" w:lineRule="auto"/>
        <w:ind w:right="-755"/>
        <w:jc w:val="left"/>
        <w:rPr>
          <w:rFonts w:eastAsiaTheme="minorEastAsia"/>
          <w:color w:val="000000" w:themeColor="text1"/>
          <w:sz w:val="20"/>
          <w:szCs w:val="20"/>
        </w:rPr>
      </w:pPr>
      <w:r w:rsidRPr="004B3D2A">
        <w:rPr>
          <w:rFonts w:eastAsiaTheme="minorEastAsia"/>
          <w:color w:val="000000" w:themeColor="text1"/>
          <w:sz w:val="20"/>
          <w:szCs w:val="20"/>
        </w:rPr>
        <w:t>Conducted integration testing using APIs and Postman to validate data flow between Salesforce and external systems, ensuring smooth integration and accurate data synchronization.</w:t>
      </w:r>
    </w:p>
    <w:p w14:paraId="6CF09657"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Automated API contract validation using Swagger and Pact, ensuring API schema consistency, backward compatibility, and seamless integration between financial systems.</w:t>
      </w:r>
    </w:p>
    <w:p w14:paraId="4F85CCB8" w14:textId="77777777" w:rsidR="004B3D2A" w:rsidRDefault="004B3D2A"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4B3D2A">
        <w:rPr>
          <w:rFonts w:eastAsiaTheme="minorEastAsia"/>
          <w:color w:val="000000" w:themeColor="text1"/>
          <w:sz w:val="20"/>
          <w:szCs w:val="20"/>
        </w:rPr>
        <w:t xml:space="preserve">Performed </w:t>
      </w:r>
      <w:r w:rsidRPr="004B3D2A">
        <w:rPr>
          <w:rFonts w:eastAsiaTheme="minorEastAsia"/>
          <w:b/>
          <w:bCs/>
          <w:color w:val="000000" w:themeColor="text1"/>
          <w:sz w:val="20"/>
          <w:szCs w:val="20"/>
        </w:rPr>
        <w:t>ETL validation</w:t>
      </w:r>
      <w:r w:rsidRPr="004B3D2A">
        <w:rPr>
          <w:rFonts w:eastAsiaTheme="minorEastAsia"/>
          <w:color w:val="000000" w:themeColor="text1"/>
          <w:sz w:val="20"/>
          <w:szCs w:val="20"/>
        </w:rPr>
        <w:t xml:space="preserve"> and </w:t>
      </w:r>
      <w:r w:rsidRPr="004B3D2A">
        <w:rPr>
          <w:rFonts w:eastAsiaTheme="minorEastAsia"/>
          <w:b/>
          <w:bCs/>
          <w:color w:val="000000" w:themeColor="text1"/>
          <w:sz w:val="20"/>
          <w:szCs w:val="20"/>
        </w:rPr>
        <w:t>SQL workflows</w:t>
      </w:r>
      <w:r w:rsidRPr="004B3D2A">
        <w:rPr>
          <w:rFonts w:eastAsiaTheme="minorEastAsia"/>
          <w:color w:val="000000" w:themeColor="text1"/>
          <w:sz w:val="20"/>
          <w:szCs w:val="20"/>
        </w:rPr>
        <w:t xml:space="preserve"> testing linked with Salesforce to verify data integrity during transformation, loading,</w:t>
      </w:r>
    </w:p>
    <w:p w14:paraId="2405A749" w14:textId="3BFF6300" w:rsidR="004B3D2A" w:rsidRPr="00DB29FD" w:rsidRDefault="004B3D2A" w:rsidP="004B3D2A">
      <w:pPr>
        <w:widowControl/>
        <w:tabs>
          <w:tab w:val="num" w:pos="720"/>
        </w:tabs>
        <w:spacing w:line="259" w:lineRule="auto"/>
        <w:ind w:left="360" w:right="-755"/>
        <w:jc w:val="left"/>
        <w:rPr>
          <w:rFonts w:eastAsiaTheme="minorEastAsia"/>
          <w:color w:val="000000" w:themeColor="text1"/>
          <w:sz w:val="20"/>
          <w:szCs w:val="20"/>
        </w:rPr>
      </w:pPr>
      <w:r w:rsidRPr="004B3D2A">
        <w:rPr>
          <w:rFonts w:eastAsiaTheme="minorEastAsia"/>
          <w:color w:val="000000" w:themeColor="text1"/>
          <w:sz w:val="20"/>
          <w:szCs w:val="20"/>
        </w:rPr>
        <w:t xml:space="preserve"> and extraction processes</w:t>
      </w:r>
    </w:p>
    <w:p w14:paraId="64C46ABC" w14:textId="2F3907DC" w:rsidR="00AD4DA0" w:rsidRPr="00DB29FD"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 xml:space="preserve">Validated backend data consistency and integrity by writing SQL queries and performing database validation for transactions </w:t>
      </w:r>
      <w:r>
        <w:rPr>
          <w:rFonts w:eastAsiaTheme="minorEastAsia"/>
          <w:color w:val="000000" w:themeColor="text1"/>
          <w:sz w:val="20"/>
          <w:szCs w:val="20"/>
        </w:rPr>
        <w:br/>
      </w:r>
      <w:r w:rsidRPr="00DB29FD">
        <w:rPr>
          <w:rFonts w:eastAsiaTheme="minorEastAsia"/>
          <w:color w:val="000000" w:themeColor="text1"/>
          <w:sz w:val="20"/>
          <w:szCs w:val="20"/>
        </w:rPr>
        <w:t>processed through APIs.</w:t>
      </w:r>
    </w:p>
    <w:p w14:paraId="2B4E3E7A"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 xml:space="preserve">Configured AWS CloudWatch to monitor API health and performance, proactively identifying bottlenecks and optimizing </w:t>
      </w:r>
    </w:p>
    <w:p w14:paraId="5E3F941F" w14:textId="39EF459C" w:rsidR="00AD4DA0" w:rsidRPr="00DB29FD" w:rsidRDefault="00AD4DA0" w:rsidP="00AD4DA0">
      <w:pPr>
        <w:widowControl/>
        <w:spacing w:line="259" w:lineRule="auto"/>
        <w:ind w:left="360" w:right="-755"/>
        <w:jc w:val="left"/>
        <w:rPr>
          <w:rFonts w:eastAsiaTheme="minorEastAsia"/>
          <w:color w:val="000000" w:themeColor="text1"/>
          <w:sz w:val="20"/>
          <w:szCs w:val="20"/>
        </w:rPr>
      </w:pPr>
      <w:r w:rsidRPr="00DB29FD">
        <w:rPr>
          <w:rFonts w:eastAsiaTheme="minorEastAsia"/>
          <w:color w:val="000000" w:themeColor="text1"/>
          <w:sz w:val="20"/>
          <w:szCs w:val="20"/>
        </w:rPr>
        <w:t>API response times.</w:t>
      </w:r>
    </w:p>
    <w:p w14:paraId="15EE94C2"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lastRenderedPageBreak/>
        <w:t xml:space="preserve">Integrated API test execution reports with JIRA and </w:t>
      </w:r>
      <w:proofErr w:type="spellStart"/>
      <w:r w:rsidRPr="00DB29FD">
        <w:rPr>
          <w:rFonts w:eastAsiaTheme="minorEastAsia"/>
          <w:color w:val="000000" w:themeColor="text1"/>
          <w:sz w:val="20"/>
          <w:szCs w:val="20"/>
        </w:rPr>
        <w:t>Tricentis</w:t>
      </w:r>
      <w:proofErr w:type="spellEnd"/>
      <w:r w:rsidRPr="00DB29FD">
        <w:rPr>
          <w:rFonts w:eastAsiaTheme="minorEastAsia"/>
          <w:color w:val="000000" w:themeColor="text1"/>
          <w:sz w:val="20"/>
          <w:szCs w:val="20"/>
        </w:rPr>
        <w:t xml:space="preserve"> </w:t>
      </w:r>
      <w:proofErr w:type="spellStart"/>
      <w:r w:rsidRPr="00DB29FD">
        <w:rPr>
          <w:rFonts w:eastAsiaTheme="minorEastAsia"/>
          <w:color w:val="000000" w:themeColor="text1"/>
          <w:sz w:val="20"/>
          <w:szCs w:val="20"/>
        </w:rPr>
        <w:t>qTest</w:t>
      </w:r>
      <w:proofErr w:type="spellEnd"/>
      <w:r w:rsidRPr="00DB29FD">
        <w:rPr>
          <w:rFonts w:eastAsiaTheme="minorEastAsia"/>
          <w:color w:val="000000" w:themeColor="text1"/>
          <w:sz w:val="20"/>
          <w:szCs w:val="20"/>
        </w:rPr>
        <w:t>, providing real-time visibility into test results, defect tracking,</w:t>
      </w:r>
    </w:p>
    <w:p w14:paraId="482263B2" w14:textId="73BF88C3" w:rsidR="00AD4DA0" w:rsidRDefault="00AD4DA0" w:rsidP="00AD4DA0">
      <w:pPr>
        <w:widowControl/>
        <w:spacing w:line="259" w:lineRule="auto"/>
        <w:ind w:left="360" w:right="-755"/>
        <w:jc w:val="left"/>
        <w:rPr>
          <w:rFonts w:eastAsiaTheme="minorEastAsia"/>
          <w:color w:val="000000" w:themeColor="text1"/>
          <w:sz w:val="20"/>
          <w:szCs w:val="20"/>
        </w:rPr>
      </w:pPr>
      <w:r w:rsidRPr="00DB29FD">
        <w:rPr>
          <w:rFonts w:eastAsiaTheme="minorEastAsia"/>
          <w:color w:val="000000" w:themeColor="text1"/>
          <w:sz w:val="20"/>
          <w:szCs w:val="20"/>
        </w:rPr>
        <w:t xml:space="preserve"> and trend analysis for stakeholders.</w:t>
      </w:r>
    </w:p>
    <w:p w14:paraId="232A5FE5" w14:textId="2F45314E" w:rsidR="004B3D2A" w:rsidRDefault="004B3D2A" w:rsidP="004B3D2A">
      <w:pPr>
        <w:widowControl/>
        <w:numPr>
          <w:ilvl w:val="0"/>
          <w:numId w:val="27"/>
        </w:numPr>
        <w:tabs>
          <w:tab w:val="num" w:pos="720"/>
        </w:tabs>
        <w:spacing w:line="259" w:lineRule="auto"/>
        <w:ind w:right="-755"/>
        <w:jc w:val="left"/>
        <w:rPr>
          <w:rFonts w:eastAsiaTheme="minorEastAsia"/>
          <w:color w:val="000000" w:themeColor="text1"/>
          <w:sz w:val="20"/>
          <w:szCs w:val="20"/>
        </w:rPr>
      </w:pPr>
      <w:r w:rsidRPr="004B3D2A">
        <w:rPr>
          <w:rFonts w:eastAsiaTheme="minorEastAsia"/>
          <w:color w:val="000000" w:themeColor="text1"/>
          <w:sz w:val="20"/>
          <w:szCs w:val="20"/>
        </w:rPr>
        <w:t>Created test scenarios and test cases to match Salesforce business requirements, ensuring comprehensive coverage of functional, regression, and UI testing.</w:t>
      </w:r>
    </w:p>
    <w:p w14:paraId="23D8B4E3" w14:textId="5CDFF1F2" w:rsidR="004B3D2A" w:rsidRPr="00DB29FD" w:rsidRDefault="004B3D2A" w:rsidP="004B3D2A">
      <w:pPr>
        <w:widowControl/>
        <w:numPr>
          <w:ilvl w:val="0"/>
          <w:numId w:val="27"/>
        </w:numPr>
        <w:tabs>
          <w:tab w:val="num" w:pos="720"/>
        </w:tabs>
        <w:spacing w:line="259" w:lineRule="auto"/>
        <w:ind w:right="-755"/>
        <w:jc w:val="left"/>
        <w:rPr>
          <w:rFonts w:eastAsiaTheme="minorEastAsia"/>
          <w:color w:val="000000" w:themeColor="text1"/>
          <w:sz w:val="20"/>
          <w:szCs w:val="20"/>
        </w:rPr>
      </w:pPr>
      <w:r w:rsidRPr="004B3D2A">
        <w:rPr>
          <w:rFonts w:eastAsiaTheme="minorEastAsia"/>
          <w:color w:val="000000" w:themeColor="text1"/>
          <w:sz w:val="20"/>
          <w:szCs w:val="20"/>
        </w:rPr>
        <w:t xml:space="preserve">Participated in </w:t>
      </w:r>
      <w:r w:rsidRPr="004B3D2A">
        <w:rPr>
          <w:rFonts w:eastAsiaTheme="minorEastAsia"/>
          <w:b/>
          <w:bCs/>
          <w:color w:val="000000" w:themeColor="text1"/>
          <w:sz w:val="20"/>
          <w:szCs w:val="20"/>
        </w:rPr>
        <w:t>Agile ceremonies</w:t>
      </w:r>
      <w:r w:rsidRPr="004B3D2A">
        <w:rPr>
          <w:rFonts w:eastAsiaTheme="minorEastAsia"/>
          <w:color w:val="000000" w:themeColor="text1"/>
          <w:sz w:val="20"/>
          <w:szCs w:val="20"/>
        </w:rPr>
        <w:t xml:space="preserve"> such as </w:t>
      </w:r>
      <w:r w:rsidRPr="004B3D2A">
        <w:rPr>
          <w:rFonts w:eastAsiaTheme="minorEastAsia"/>
          <w:b/>
          <w:bCs/>
          <w:color w:val="000000" w:themeColor="text1"/>
          <w:sz w:val="20"/>
          <w:szCs w:val="20"/>
        </w:rPr>
        <w:t>daily stand-ups</w:t>
      </w:r>
      <w:r w:rsidRPr="004B3D2A">
        <w:rPr>
          <w:rFonts w:eastAsiaTheme="minorEastAsia"/>
          <w:color w:val="000000" w:themeColor="text1"/>
          <w:sz w:val="20"/>
          <w:szCs w:val="20"/>
        </w:rPr>
        <w:t xml:space="preserve">, sprint planning, and retrospectives to ensure continuous improvement in </w:t>
      </w:r>
      <w:r w:rsidRPr="004B3D2A">
        <w:rPr>
          <w:rFonts w:eastAsiaTheme="minorEastAsia"/>
          <w:b/>
          <w:bCs/>
          <w:color w:val="000000" w:themeColor="text1"/>
          <w:sz w:val="20"/>
          <w:szCs w:val="20"/>
        </w:rPr>
        <w:t>Salesforce testing</w:t>
      </w:r>
      <w:r w:rsidRPr="004B3D2A">
        <w:rPr>
          <w:rFonts w:eastAsiaTheme="minorEastAsia"/>
          <w:color w:val="000000" w:themeColor="text1"/>
          <w:sz w:val="20"/>
          <w:szCs w:val="20"/>
        </w:rPr>
        <w:t xml:space="preserve"> processes</w:t>
      </w:r>
    </w:p>
    <w:p w14:paraId="6A5775DC"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Conducted cross-environment testing for APIs deployed on different infrastructure environments, ensuring consistent behavior and reliability across development, staging, and production environments.</w:t>
      </w:r>
    </w:p>
    <w:p w14:paraId="2B677BA6" w14:textId="77777777" w:rsidR="004B3D2A" w:rsidRDefault="004B3D2A"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4B3D2A">
        <w:rPr>
          <w:rFonts w:eastAsiaTheme="minorEastAsia"/>
          <w:color w:val="000000" w:themeColor="text1"/>
          <w:sz w:val="20"/>
          <w:szCs w:val="20"/>
        </w:rPr>
        <w:t xml:space="preserve">Documented detailed test cases and results for </w:t>
      </w:r>
      <w:r w:rsidRPr="004B3D2A">
        <w:rPr>
          <w:rFonts w:eastAsiaTheme="minorEastAsia"/>
          <w:b/>
          <w:bCs/>
          <w:color w:val="000000" w:themeColor="text1"/>
          <w:sz w:val="20"/>
          <w:szCs w:val="20"/>
        </w:rPr>
        <w:t>Salesforce testing</w:t>
      </w:r>
      <w:r w:rsidRPr="004B3D2A">
        <w:rPr>
          <w:rFonts w:eastAsiaTheme="minorEastAsia"/>
          <w:color w:val="000000" w:themeColor="text1"/>
          <w:sz w:val="20"/>
          <w:szCs w:val="20"/>
        </w:rPr>
        <w:t xml:space="preserve"> and ensured proper reporting of defects using </w:t>
      </w:r>
      <w:r w:rsidRPr="004B3D2A">
        <w:rPr>
          <w:rFonts w:eastAsiaTheme="minorEastAsia"/>
          <w:b/>
          <w:bCs/>
          <w:color w:val="000000" w:themeColor="text1"/>
          <w:sz w:val="20"/>
          <w:szCs w:val="20"/>
        </w:rPr>
        <w:t>JIRA</w:t>
      </w:r>
      <w:r w:rsidRPr="004B3D2A">
        <w:rPr>
          <w:rFonts w:eastAsiaTheme="minorEastAsia"/>
          <w:color w:val="000000" w:themeColor="text1"/>
          <w:sz w:val="20"/>
          <w:szCs w:val="20"/>
        </w:rPr>
        <w:t xml:space="preserve"> and </w:t>
      </w:r>
      <w:r w:rsidRPr="004B3D2A">
        <w:rPr>
          <w:rFonts w:eastAsiaTheme="minorEastAsia"/>
          <w:b/>
          <w:bCs/>
          <w:color w:val="000000" w:themeColor="text1"/>
          <w:sz w:val="20"/>
          <w:szCs w:val="20"/>
        </w:rPr>
        <w:t>TestRail</w:t>
      </w:r>
      <w:r w:rsidRPr="004B3D2A">
        <w:rPr>
          <w:rFonts w:eastAsiaTheme="minorEastAsia"/>
          <w:color w:val="000000" w:themeColor="text1"/>
          <w:sz w:val="20"/>
          <w:szCs w:val="20"/>
        </w:rPr>
        <w:t xml:space="preserve"> to</w:t>
      </w:r>
    </w:p>
    <w:p w14:paraId="67CA54A8" w14:textId="6DC7F74F" w:rsidR="004B3D2A" w:rsidRPr="00DB29FD" w:rsidRDefault="004B3D2A" w:rsidP="004B3D2A">
      <w:pPr>
        <w:widowControl/>
        <w:tabs>
          <w:tab w:val="num" w:pos="720"/>
        </w:tabs>
        <w:spacing w:line="259" w:lineRule="auto"/>
        <w:ind w:left="360" w:right="-755"/>
        <w:jc w:val="left"/>
        <w:rPr>
          <w:rFonts w:eastAsiaTheme="minorEastAsia"/>
          <w:color w:val="000000" w:themeColor="text1"/>
          <w:sz w:val="20"/>
          <w:szCs w:val="20"/>
        </w:rPr>
      </w:pPr>
      <w:r w:rsidRPr="004B3D2A">
        <w:rPr>
          <w:rFonts w:eastAsiaTheme="minorEastAsia"/>
          <w:color w:val="000000" w:themeColor="text1"/>
          <w:sz w:val="20"/>
          <w:szCs w:val="20"/>
        </w:rPr>
        <w:t xml:space="preserve"> track progress and maintain transparency.</w:t>
      </w:r>
    </w:p>
    <w:p w14:paraId="38515CBA"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Actively collaborated in Agile sprint planning, backlog grooming, and daily stand-ups, aligning API test automation strategies with development priorities and project timelines.</w:t>
      </w:r>
    </w:p>
    <w:p w14:paraId="180EBEB7" w14:textId="008AA3B7" w:rsidR="004B3D2A" w:rsidRPr="00DB29FD" w:rsidRDefault="004B3D2A"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4B3D2A">
        <w:rPr>
          <w:rFonts w:eastAsiaTheme="minorEastAsia"/>
          <w:color w:val="000000" w:themeColor="text1"/>
          <w:sz w:val="20"/>
          <w:szCs w:val="20"/>
        </w:rPr>
        <w:t xml:space="preserve">Developed detailed test scenarios and mapping documents to ensure alignment with business objectives and seamless validation of </w:t>
      </w:r>
      <w:r w:rsidRPr="004B3D2A">
        <w:rPr>
          <w:rFonts w:eastAsiaTheme="minorEastAsia"/>
          <w:b/>
          <w:bCs/>
          <w:color w:val="000000" w:themeColor="text1"/>
          <w:sz w:val="20"/>
          <w:szCs w:val="20"/>
        </w:rPr>
        <w:t>Salesforce customizations</w:t>
      </w:r>
      <w:r w:rsidRPr="004B3D2A">
        <w:rPr>
          <w:rFonts w:eastAsiaTheme="minorEastAsia"/>
          <w:color w:val="000000" w:themeColor="text1"/>
          <w:sz w:val="20"/>
          <w:szCs w:val="20"/>
        </w:rPr>
        <w:t>.</w:t>
      </w:r>
    </w:p>
    <w:p w14:paraId="7E138D70" w14:textId="77777777" w:rsidR="00AD4DA0" w:rsidRDefault="00AD4DA0" w:rsidP="00AD4DA0">
      <w:pPr>
        <w:widowControl/>
        <w:numPr>
          <w:ilvl w:val="0"/>
          <w:numId w:val="27"/>
        </w:numPr>
        <w:tabs>
          <w:tab w:val="num" w:pos="720"/>
        </w:tabs>
        <w:spacing w:line="259" w:lineRule="auto"/>
        <w:ind w:right="-755"/>
        <w:jc w:val="left"/>
        <w:rPr>
          <w:rFonts w:eastAsiaTheme="minorEastAsia"/>
          <w:color w:val="000000" w:themeColor="text1"/>
          <w:sz w:val="20"/>
          <w:szCs w:val="20"/>
        </w:rPr>
      </w:pPr>
      <w:r w:rsidRPr="00DB29FD">
        <w:rPr>
          <w:rFonts w:eastAsiaTheme="minorEastAsia"/>
          <w:color w:val="000000" w:themeColor="text1"/>
          <w:sz w:val="20"/>
          <w:szCs w:val="20"/>
        </w:rPr>
        <w:t>Provided technical mentorship and knowledge sharing to junior QA engineers, improving team proficiency in API automation,</w:t>
      </w:r>
    </w:p>
    <w:p w14:paraId="245F2350" w14:textId="431B0174" w:rsidR="00AD4DA0" w:rsidRPr="00DB29FD" w:rsidRDefault="00AD4DA0" w:rsidP="00AD4DA0">
      <w:pPr>
        <w:widowControl/>
        <w:spacing w:line="259" w:lineRule="auto"/>
        <w:ind w:left="360" w:right="-755"/>
        <w:jc w:val="left"/>
        <w:rPr>
          <w:rFonts w:eastAsiaTheme="minorEastAsia"/>
          <w:color w:val="000000" w:themeColor="text1"/>
          <w:sz w:val="20"/>
          <w:szCs w:val="20"/>
        </w:rPr>
      </w:pPr>
      <w:r w:rsidRPr="00DB29FD">
        <w:rPr>
          <w:rFonts w:eastAsiaTheme="minorEastAsia"/>
          <w:color w:val="000000" w:themeColor="text1"/>
          <w:sz w:val="20"/>
          <w:szCs w:val="20"/>
        </w:rPr>
        <w:t xml:space="preserve"> security testing, and performance optimization techniques.</w:t>
      </w:r>
    </w:p>
    <w:p w14:paraId="3656B9AB" w14:textId="77777777" w:rsidR="00882215" w:rsidRPr="008C18AB" w:rsidRDefault="00882215" w:rsidP="008C18AB">
      <w:pPr>
        <w:pStyle w:val="ListParagraph"/>
        <w:spacing w:after="0" w:line="240" w:lineRule="auto"/>
        <w:jc w:val="both"/>
        <w:rPr>
          <w:rFonts w:ascii="Times New Roman" w:hAnsi="Times New Roman"/>
        </w:rPr>
      </w:pPr>
    </w:p>
    <w:p w14:paraId="4FF2D5CA" w14:textId="67F382C6" w:rsidR="004015D9" w:rsidRDefault="00882215" w:rsidP="004015D9">
      <w:pPr>
        <w:pBdr>
          <w:bottom w:val="single" w:sz="4" w:space="1" w:color="auto"/>
        </w:pBdr>
        <w:shd w:val="clear" w:color="auto" w:fill="FFFFFF"/>
        <w:outlineLvl w:val="1"/>
        <w:rPr>
          <w:b/>
          <w:sz w:val="22"/>
          <w:szCs w:val="22"/>
        </w:rPr>
      </w:pPr>
      <w:r w:rsidRPr="008C18AB">
        <w:rPr>
          <w:b/>
          <w:sz w:val="22"/>
          <w:szCs w:val="22"/>
        </w:rPr>
        <w:t xml:space="preserve">Environment: </w:t>
      </w:r>
      <w:r w:rsidR="00AD4DA0" w:rsidRPr="00AD4DA0">
        <w:rPr>
          <w:b/>
          <w:sz w:val="22"/>
          <w:szCs w:val="22"/>
        </w:rPr>
        <w:t xml:space="preserve">Java, </w:t>
      </w:r>
      <w:proofErr w:type="spellStart"/>
      <w:r w:rsidR="00AD4DA0" w:rsidRPr="00AD4DA0">
        <w:rPr>
          <w:b/>
          <w:sz w:val="22"/>
          <w:szCs w:val="22"/>
        </w:rPr>
        <w:t>RestAssured</w:t>
      </w:r>
      <w:proofErr w:type="spellEnd"/>
      <w:r w:rsidR="00AD4DA0" w:rsidRPr="00AD4DA0">
        <w:rPr>
          <w:b/>
          <w:sz w:val="22"/>
          <w:szCs w:val="22"/>
        </w:rPr>
        <w:t xml:space="preserve">, Postman, Karate, Selenium WebDriver, TestNG, Cucumber, Gherkin, JIRA, GitHub, GitLab CI/CD, Jenkins, IBM </w:t>
      </w:r>
      <w:proofErr w:type="spellStart"/>
      <w:r w:rsidR="00AD4DA0" w:rsidRPr="00AD4DA0">
        <w:rPr>
          <w:b/>
          <w:sz w:val="22"/>
          <w:szCs w:val="22"/>
        </w:rPr>
        <w:t>UrbanCode</w:t>
      </w:r>
      <w:proofErr w:type="spellEnd"/>
      <w:r w:rsidR="00AD4DA0" w:rsidRPr="00AD4DA0">
        <w:rPr>
          <w:b/>
          <w:sz w:val="22"/>
          <w:szCs w:val="22"/>
        </w:rPr>
        <w:t xml:space="preserve"> Deploy (</w:t>
      </w:r>
      <w:proofErr w:type="spellStart"/>
      <w:r w:rsidR="00AD4DA0" w:rsidRPr="00AD4DA0">
        <w:rPr>
          <w:b/>
          <w:sz w:val="22"/>
          <w:szCs w:val="22"/>
        </w:rPr>
        <w:t>UDeploy</w:t>
      </w:r>
      <w:proofErr w:type="spellEnd"/>
      <w:r w:rsidR="00AD4DA0" w:rsidRPr="00AD4DA0">
        <w:rPr>
          <w:b/>
          <w:sz w:val="22"/>
          <w:szCs w:val="22"/>
        </w:rPr>
        <w:t xml:space="preserve">), Swagger, Pact, </w:t>
      </w:r>
      <w:proofErr w:type="spellStart"/>
      <w:r w:rsidR="00AD4DA0" w:rsidRPr="00AD4DA0">
        <w:rPr>
          <w:b/>
          <w:sz w:val="22"/>
          <w:szCs w:val="22"/>
        </w:rPr>
        <w:t>WireMock</w:t>
      </w:r>
      <w:proofErr w:type="spellEnd"/>
      <w:r w:rsidR="00AD4DA0" w:rsidRPr="00AD4DA0">
        <w:rPr>
          <w:b/>
          <w:sz w:val="22"/>
          <w:szCs w:val="22"/>
        </w:rPr>
        <w:t xml:space="preserve">, </w:t>
      </w:r>
      <w:proofErr w:type="spellStart"/>
      <w:r w:rsidR="00AD4DA0" w:rsidRPr="00AD4DA0">
        <w:rPr>
          <w:b/>
          <w:sz w:val="22"/>
          <w:szCs w:val="22"/>
        </w:rPr>
        <w:t>Tricentis</w:t>
      </w:r>
      <w:proofErr w:type="spellEnd"/>
      <w:r w:rsidR="00AD4DA0" w:rsidRPr="00AD4DA0">
        <w:rPr>
          <w:b/>
          <w:sz w:val="22"/>
          <w:szCs w:val="22"/>
        </w:rPr>
        <w:t xml:space="preserve"> </w:t>
      </w:r>
      <w:proofErr w:type="spellStart"/>
      <w:r w:rsidR="00AD4DA0" w:rsidRPr="00AD4DA0">
        <w:rPr>
          <w:b/>
          <w:sz w:val="22"/>
          <w:szCs w:val="22"/>
        </w:rPr>
        <w:t>qTest</w:t>
      </w:r>
      <w:proofErr w:type="spellEnd"/>
      <w:r w:rsidR="00AD4DA0" w:rsidRPr="00AD4DA0">
        <w:rPr>
          <w:b/>
          <w:sz w:val="22"/>
          <w:szCs w:val="22"/>
        </w:rPr>
        <w:t xml:space="preserve">, JMeter, AWS CloudWatch, SQL, NoSQL, Kafka, Spark Streaming, AWS S3, HDFS, Agile (Scrum, </w:t>
      </w:r>
      <w:proofErr w:type="spellStart"/>
      <w:r w:rsidR="00AD4DA0" w:rsidRPr="00AD4DA0">
        <w:rPr>
          <w:b/>
          <w:sz w:val="22"/>
          <w:szCs w:val="22"/>
        </w:rPr>
        <w:t>SAFe</w:t>
      </w:r>
      <w:proofErr w:type="spellEnd"/>
      <w:r w:rsidR="00AD4DA0" w:rsidRPr="00AD4DA0">
        <w:rPr>
          <w:b/>
          <w:sz w:val="22"/>
          <w:szCs w:val="22"/>
        </w:rPr>
        <w:t>).</w:t>
      </w:r>
    </w:p>
    <w:p w14:paraId="08C1A177" w14:textId="77777777" w:rsidR="00AD4DA0" w:rsidRPr="008C18AB" w:rsidRDefault="00AD4DA0" w:rsidP="004015D9">
      <w:pPr>
        <w:pBdr>
          <w:bottom w:val="single" w:sz="4" w:space="1" w:color="auto"/>
        </w:pBdr>
        <w:shd w:val="clear" w:color="auto" w:fill="FFFFFF"/>
        <w:outlineLvl w:val="1"/>
        <w:rPr>
          <w:b/>
          <w:sz w:val="22"/>
          <w:szCs w:val="22"/>
        </w:rPr>
      </w:pPr>
    </w:p>
    <w:p w14:paraId="578354C2" w14:textId="312A208F" w:rsidR="004015D9" w:rsidRPr="007B44CE" w:rsidRDefault="00D81DEF" w:rsidP="004015D9">
      <w:pPr>
        <w:pBdr>
          <w:bottom w:val="single" w:sz="4" w:space="0" w:color="auto"/>
        </w:pBdr>
        <w:shd w:val="clear" w:color="auto" w:fill="D0CECE"/>
        <w:tabs>
          <w:tab w:val="left" w:pos="9210"/>
        </w:tabs>
        <w:rPr>
          <w:b/>
          <w:color w:val="000000"/>
          <w:sz w:val="24"/>
          <w:highlight w:val="lightGray"/>
        </w:rPr>
      </w:pPr>
      <w:r>
        <w:rPr>
          <w:b/>
          <w:color w:val="000000"/>
          <w:sz w:val="24"/>
          <w:highlight w:val="lightGray"/>
        </w:rPr>
        <w:t>Client:</w:t>
      </w:r>
      <w:r w:rsidR="00AD4DA0">
        <w:rPr>
          <w:b/>
          <w:color w:val="000000"/>
          <w:sz w:val="24"/>
          <w:highlight w:val="lightGray"/>
        </w:rPr>
        <w:t xml:space="preserve"> </w:t>
      </w:r>
      <w:r w:rsidR="004356DC">
        <w:rPr>
          <w:b/>
          <w:color w:val="000000"/>
          <w:sz w:val="24"/>
          <w:highlight w:val="lightGray"/>
        </w:rPr>
        <w:t>ABG</w:t>
      </w:r>
      <w:r>
        <w:rPr>
          <w:b/>
          <w:color w:val="000000"/>
          <w:sz w:val="24"/>
          <w:highlight w:val="lightGray"/>
        </w:rPr>
        <w:t xml:space="preserve"> </w:t>
      </w:r>
      <w:r w:rsidR="004015D9" w:rsidRPr="007B44CE">
        <w:rPr>
          <w:b/>
          <w:color w:val="000000"/>
          <w:sz w:val="24"/>
          <w:highlight w:val="lightGray"/>
        </w:rPr>
        <w:t xml:space="preserve">                                                        </w:t>
      </w:r>
      <w:r>
        <w:rPr>
          <w:b/>
          <w:color w:val="000000"/>
          <w:sz w:val="24"/>
          <w:highlight w:val="lightGray"/>
        </w:rPr>
        <w:t xml:space="preserve">                     </w:t>
      </w:r>
      <w:r w:rsidR="00834B5D">
        <w:rPr>
          <w:b/>
          <w:color w:val="000000"/>
          <w:sz w:val="24"/>
          <w:highlight w:val="lightGray"/>
        </w:rPr>
        <w:t xml:space="preserve">                     </w:t>
      </w:r>
      <w:r w:rsidR="00AD4DA0">
        <w:rPr>
          <w:b/>
          <w:color w:val="000000"/>
          <w:sz w:val="24"/>
          <w:highlight w:val="lightGray"/>
        </w:rPr>
        <w:t xml:space="preserve">           </w:t>
      </w:r>
      <w:r>
        <w:rPr>
          <w:b/>
          <w:color w:val="000000"/>
          <w:sz w:val="24"/>
          <w:highlight w:val="lightGray"/>
        </w:rPr>
        <w:t xml:space="preserve">   </w:t>
      </w:r>
      <w:r w:rsidR="007B44CE">
        <w:rPr>
          <w:b/>
          <w:color w:val="000000"/>
          <w:sz w:val="24"/>
          <w:highlight w:val="lightGray"/>
        </w:rPr>
        <w:t xml:space="preserve"> </w:t>
      </w:r>
      <w:r w:rsidR="004015D9" w:rsidRPr="007B44CE">
        <w:rPr>
          <w:b/>
          <w:color w:val="000000"/>
          <w:sz w:val="24"/>
          <w:highlight w:val="lightGray"/>
        </w:rPr>
        <w:t xml:space="preserve"> </w:t>
      </w:r>
      <w:r w:rsidR="004356DC">
        <w:rPr>
          <w:b/>
          <w:color w:val="000000"/>
          <w:sz w:val="24"/>
          <w:highlight w:val="lightGray"/>
        </w:rPr>
        <w:t>June 2018</w:t>
      </w:r>
      <w:r w:rsidR="004015D9" w:rsidRPr="007B44CE">
        <w:rPr>
          <w:b/>
          <w:color w:val="000000"/>
          <w:sz w:val="24"/>
          <w:highlight w:val="lightGray"/>
        </w:rPr>
        <w:t xml:space="preserve"> – Mar 20</w:t>
      </w:r>
      <w:r w:rsidR="004356DC">
        <w:rPr>
          <w:b/>
          <w:color w:val="000000"/>
          <w:sz w:val="24"/>
          <w:highlight w:val="lightGray"/>
        </w:rPr>
        <w:t>20</w:t>
      </w:r>
      <w:r w:rsidR="004015D9" w:rsidRPr="007B44CE">
        <w:rPr>
          <w:b/>
          <w:color w:val="000000"/>
          <w:sz w:val="24"/>
          <w:highlight w:val="lightGray"/>
        </w:rPr>
        <w:t xml:space="preserve">                                                    </w:t>
      </w:r>
    </w:p>
    <w:p w14:paraId="78210149" w14:textId="4CDFA9E4" w:rsidR="004015D9" w:rsidRPr="007B44CE" w:rsidRDefault="004015D9" w:rsidP="004015D9">
      <w:pPr>
        <w:pBdr>
          <w:bottom w:val="single" w:sz="4" w:space="0" w:color="auto"/>
        </w:pBdr>
        <w:shd w:val="clear" w:color="auto" w:fill="D0CECE"/>
        <w:tabs>
          <w:tab w:val="left" w:pos="9210"/>
        </w:tabs>
        <w:rPr>
          <w:b/>
          <w:color w:val="000000"/>
          <w:sz w:val="24"/>
        </w:rPr>
      </w:pPr>
      <w:r w:rsidRPr="007B44CE">
        <w:rPr>
          <w:b/>
          <w:color w:val="000000"/>
          <w:sz w:val="24"/>
          <w:highlight w:val="lightGray"/>
        </w:rPr>
        <w:t xml:space="preserve">Role: </w:t>
      </w:r>
      <w:r w:rsidR="00103DFE" w:rsidRPr="007B44CE">
        <w:rPr>
          <w:b/>
          <w:color w:val="000000"/>
          <w:sz w:val="24"/>
          <w:highlight w:val="lightGray"/>
        </w:rPr>
        <w:t>QA Automation Engineer</w:t>
      </w:r>
      <w:r w:rsidRPr="007B44CE">
        <w:rPr>
          <w:b/>
          <w:color w:val="000000"/>
          <w:sz w:val="24"/>
          <w:highlight w:val="lightGray"/>
        </w:rPr>
        <w:t xml:space="preserve"> </w:t>
      </w:r>
    </w:p>
    <w:p w14:paraId="45FB0818" w14:textId="77777777" w:rsidR="00C12E4F" w:rsidRDefault="00C12E4F" w:rsidP="008C18AB">
      <w:pPr>
        <w:rPr>
          <w:b/>
          <w:sz w:val="22"/>
          <w:szCs w:val="22"/>
        </w:rPr>
      </w:pPr>
    </w:p>
    <w:p w14:paraId="1803B64A" w14:textId="2AAC5A04" w:rsidR="00437665" w:rsidRPr="00460CB4" w:rsidRDefault="666D5A4A" w:rsidP="008C18AB">
      <w:pPr>
        <w:rPr>
          <w:sz w:val="22"/>
          <w:szCs w:val="22"/>
        </w:rPr>
      </w:pPr>
      <w:r w:rsidRPr="666D5A4A">
        <w:rPr>
          <w:b/>
          <w:bCs/>
          <w:sz w:val="24"/>
        </w:rPr>
        <w:t>Project Description:</w:t>
      </w:r>
      <w:r w:rsidRPr="666D5A4A">
        <w:rPr>
          <w:b/>
          <w:bCs/>
          <w:sz w:val="22"/>
          <w:szCs w:val="22"/>
        </w:rPr>
        <w:t xml:space="preserve"> </w:t>
      </w:r>
      <w:r w:rsidR="00460CB4" w:rsidRPr="00460CB4">
        <w:rPr>
          <w:sz w:val="22"/>
          <w:szCs w:val="22"/>
        </w:rPr>
        <w:t>This project focuses on automating the testing of APIs used in managing ABG's fleet of vehicles, ensuring seamless integration between various backend systems such as reservation, inventory, vehicle tracking, and maintenance services. The goal is to validate the functionality, reliability, and performance of API endpoints that handle data like vehicle availability, location, health status, and rental information. Automated tests will be built to simulate real-world scenarios, ensuring all APIs return correct responses and meet performance expectations under load. By automating the API testing, the team aims to reduce manual effort, improve efficiency, and ensure high-quality service delivery. The project will leverage tools like Postman, Rest Assured, and Jenkins for continuous integration.</w:t>
      </w:r>
    </w:p>
    <w:p w14:paraId="0C732AFF" w14:textId="77777777" w:rsidR="004356DC" w:rsidRDefault="004356DC" w:rsidP="008C18AB">
      <w:pPr>
        <w:rPr>
          <w:sz w:val="22"/>
          <w:szCs w:val="22"/>
        </w:rPr>
      </w:pPr>
    </w:p>
    <w:p w14:paraId="381D9782" w14:textId="77777777" w:rsidR="00AD4DA0" w:rsidRPr="00AD4DA0" w:rsidRDefault="00AD4DA0" w:rsidP="00AD4DA0">
      <w:pPr>
        <w:widowControl/>
        <w:shd w:val="clear" w:color="auto" w:fill="FFFFFF"/>
        <w:rPr>
          <w:rFonts w:eastAsia="Times New Roman"/>
          <w:b/>
          <w:bCs/>
          <w:kern w:val="0"/>
          <w:sz w:val="22"/>
          <w:szCs w:val="22"/>
          <w:lang w:val="en-IN" w:eastAsia="en-US"/>
        </w:rPr>
      </w:pPr>
      <w:r w:rsidRPr="00AD4DA0">
        <w:rPr>
          <w:rFonts w:eastAsia="Times New Roman"/>
          <w:b/>
          <w:bCs/>
          <w:kern w:val="0"/>
          <w:sz w:val="22"/>
          <w:szCs w:val="22"/>
          <w:lang w:val="en-IN" w:eastAsia="en-US"/>
        </w:rPr>
        <w:t>Key Contributions:</w:t>
      </w:r>
    </w:p>
    <w:p w14:paraId="239F1DBC" w14:textId="77777777" w:rsidR="00460CB4" w:rsidRPr="00460CB4" w:rsidRDefault="00460CB4" w:rsidP="00460CB4">
      <w:pPr>
        <w:widowControl/>
        <w:numPr>
          <w:ilvl w:val="0"/>
          <w:numId w:val="38"/>
        </w:numPr>
        <w:shd w:val="clear" w:color="auto" w:fill="FFFFFF"/>
        <w:rPr>
          <w:rFonts w:eastAsia="Times New Roman"/>
          <w:bCs/>
          <w:kern w:val="0"/>
          <w:sz w:val="22"/>
          <w:szCs w:val="22"/>
          <w:lang w:eastAsia="en-US"/>
        </w:rPr>
      </w:pPr>
      <w:r w:rsidRPr="00460CB4">
        <w:rPr>
          <w:rFonts w:eastAsia="Times New Roman"/>
          <w:bCs/>
          <w:kern w:val="0"/>
          <w:sz w:val="22"/>
          <w:szCs w:val="22"/>
          <w:lang w:eastAsia="en-US"/>
        </w:rPr>
        <w:t>Spearheaded the design and implementation of a comprehensive API test automation framework using Postman and Rest Assured, ensuring robust validation of vehicle management APIs across multiple backend systems.</w:t>
      </w:r>
    </w:p>
    <w:p w14:paraId="2A4482B3" w14:textId="77777777" w:rsidR="00460CB4" w:rsidRPr="00460CB4" w:rsidRDefault="00460CB4" w:rsidP="00460CB4">
      <w:pPr>
        <w:widowControl/>
        <w:numPr>
          <w:ilvl w:val="0"/>
          <w:numId w:val="38"/>
        </w:numPr>
        <w:shd w:val="clear" w:color="auto" w:fill="FFFFFF"/>
        <w:rPr>
          <w:rFonts w:eastAsia="Times New Roman"/>
          <w:bCs/>
          <w:kern w:val="0"/>
          <w:sz w:val="22"/>
          <w:szCs w:val="22"/>
          <w:lang w:eastAsia="en-US"/>
        </w:rPr>
      </w:pPr>
      <w:r w:rsidRPr="00460CB4">
        <w:rPr>
          <w:rFonts w:eastAsia="Times New Roman"/>
          <w:bCs/>
          <w:kern w:val="0"/>
          <w:sz w:val="22"/>
          <w:szCs w:val="22"/>
          <w:lang w:eastAsia="en-US"/>
        </w:rPr>
        <w:t>Integrated API test automation into the Jenkins CI/CD pipeline, enabling seamless continuous testing during the development lifecycle and ensuring prompt feedback on changes, ultimately accelerating the release cycle.</w:t>
      </w:r>
    </w:p>
    <w:p w14:paraId="2156D8DB" w14:textId="77777777" w:rsidR="00460CB4" w:rsidRPr="00460CB4" w:rsidRDefault="00460CB4" w:rsidP="00460CB4">
      <w:pPr>
        <w:widowControl/>
        <w:numPr>
          <w:ilvl w:val="0"/>
          <w:numId w:val="38"/>
        </w:numPr>
        <w:shd w:val="clear" w:color="auto" w:fill="FFFFFF"/>
        <w:rPr>
          <w:rFonts w:eastAsia="Times New Roman"/>
          <w:bCs/>
          <w:kern w:val="0"/>
          <w:sz w:val="22"/>
          <w:szCs w:val="22"/>
          <w:lang w:eastAsia="en-US"/>
        </w:rPr>
      </w:pPr>
      <w:r w:rsidRPr="00460CB4">
        <w:rPr>
          <w:rFonts w:eastAsia="Times New Roman"/>
          <w:bCs/>
          <w:kern w:val="0"/>
          <w:sz w:val="22"/>
          <w:szCs w:val="22"/>
          <w:lang w:eastAsia="en-US"/>
        </w:rPr>
        <w:t>Created and executed comprehensive test suites for critical API endpoints, including vehicle availability, location tracking, maintenance status, and rental data, ensuring complete functional validation across all integrated systems.</w:t>
      </w:r>
    </w:p>
    <w:p w14:paraId="1BCA1C82" w14:textId="77777777" w:rsidR="00460CB4" w:rsidRPr="00460CB4" w:rsidRDefault="00460CB4" w:rsidP="00460CB4">
      <w:pPr>
        <w:widowControl/>
        <w:numPr>
          <w:ilvl w:val="0"/>
          <w:numId w:val="38"/>
        </w:numPr>
        <w:shd w:val="clear" w:color="auto" w:fill="FFFFFF"/>
        <w:rPr>
          <w:rFonts w:eastAsia="Times New Roman"/>
          <w:bCs/>
          <w:kern w:val="0"/>
          <w:sz w:val="22"/>
          <w:szCs w:val="22"/>
          <w:lang w:eastAsia="en-US"/>
        </w:rPr>
      </w:pPr>
      <w:r w:rsidRPr="00460CB4">
        <w:rPr>
          <w:rFonts w:eastAsia="Times New Roman"/>
          <w:bCs/>
          <w:kern w:val="0"/>
          <w:sz w:val="22"/>
          <w:szCs w:val="22"/>
          <w:lang w:eastAsia="en-US"/>
        </w:rPr>
        <w:t>Led the development and execution of performance tests to simulate high-load scenarios, ensuring API endpoints could handle peak traffic, such as simultaneous requests for vehicle availability and real-time location tracking.</w:t>
      </w:r>
    </w:p>
    <w:p w14:paraId="33B45DA0" w14:textId="77777777" w:rsidR="00460CB4" w:rsidRPr="00460CB4" w:rsidRDefault="00460CB4" w:rsidP="00460CB4">
      <w:pPr>
        <w:widowControl/>
        <w:numPr>
          <w:ilvl w:val="0"/>
          <w:numId w:val="38"/>
        </w:numPr>
        <w:shd w:val="clear" w:color="auto" w:fill="FFFFFF"/>
        <w:rPr>
          <w:rFonts w:eastAsia="Times New Roman"/>
          <w:bCs/>
          <w:kern w:val="0"/>
          <w:sz w:val="22"/>
          <w:szCs w:val="22"/>
          <w:lang w:eastAsia="en-US"/>
        </w:rPr>
      </w:pPr>
      <w:r w:rsidRPr="00460CB4">
        <w:rPr>
          <w:rFonts w:eastAsia="Times New Roman"/>
          <w:bCs/>
          <w:kern w:val="0"/>
          <w:sz w:val="22"/>
          <w:szCs w:val="22"/>
          <w:lang w:eastAsia="en-US"/>
        </w:rPr>
        <w:t>Automated tests to verify the integrity of data returned by API responses, ensuring correct vehicle data (e.g., health status, rental information) and confirming that APIs return accurate and consistent responses.</w:t>
      </w:r>
    </w:p>
    <w:p w14:paraId="29789805" w14:textId="77777777" w:rsidR="00460CB4" w:rsidRPr="00460CB4" w:rsidRDefault="00460CB4" w:rsidP="00460CB4">
      <w:pPr>
        <w:widowControl/>
        <w:numPr>
          <w:ilvl w:val="0"/>
          <w:numId w:val="38"/>
        </w:numPr>
        <w:shd w:val="clear" w:color="auto" w:fill="FFFFFF"/>
        <w:rPr>
          <w:rFonts w:eastAsia="Times New Roman"/>
          <w:bCs/>
          <w:kern w:val="0"/>
          <w:sz w:val="22"/>
          <w:szCs w:val="22"/>
          <w:lang w:eastAsia="en-US"/>
        </w:rPr>
      </w:pPr>
      <w:r w:rsidRPr="00460CB4">
        <w:rPr>
          <w:rFonts w:eastAsia="Times New Roman"/>
          <w:bCs/>
          <w:kern w:val="0"/>
          <w:sz w:val="22"/>
          <w:szCs w:val="22"/>
          <w:lang w:eastAsia="en-US"/>
        </w:rPr>
        <w:t>Developed test cases to validate API error handling, ensuring that the APIs gracefully handle edge cases, network issues, and downtime scenarios, returning the correct error codes and messages.</w:t>
      </w:r>
    </w:p>
    <w:p w14:paraId="126CC9F1" w14:textId="77777777" w:rsidR="00460CB4" w:rsidRPr="00460CB4" w:rsidRDefault="00460CB4" w:rsidP="00460CB4">
      <w:pPr>
        <w:widowControl/>
        <w:numPr>
          <w:ilvl w:val="0"/>
          <w:numId w:val="38"/>
        </w:numPr>
        <w:shd w:val="clear" w:color="auto" w:fill="FFFFFF"/>
        <w:rPr>
          <w:rFonts w:eastAsia="Times New Roman"/>
          <w:bCs/>
          <w:kern w:val="0"/>
          <w:sz w:val="22"/>
          <w:szCs w:val="22"/>
          <w:lang w:eastAsia="en-US"/>
        </w:rPr>
      </w:pPr>
      <w:r w:rsidRPr="00460CB4">
        <w:rPr>
          <w:rFonts w:eastAsia="Times New Roman"/>
          <w:bCs/>
          <w:kern w:val="0"/>
          <w:sz w:val="22"/>
          <w:szCs w:val="22"/>
          <w:lang w:eastAsia="en-US"/>
        </w:rPr>
        <w:t>Analyzed and optimized the performance of API endpoints by identifying and resolving bottlenecks, improving system scalability and responsiveness under varying traffic loads.</w:t>
      </w:r>
    </w:p>
    <w:p w14:paraId="728BD905" w14:textId="77777777" w:rsidR="00460CB4" w:rsidRPr="00460CB4" w:rsidRDefault="00460CB4" w:rsidP="00460CB4">
      <w:pPr>
        <w:widowControl/>
        <w:numPr>
          <w:ilvl w:val="0"/>
          <w:numId w:val="38"/>
        </w:numPr>
        <w:shd w:val="clear" w:color="auto" w:fill="FFFFFF"/>
        <w:rPr>
          <w:rFonts w:eastAsia="Times New Roman"/>
          <w:bCs/>
          <w:kern w:val="0"/>
          <w:sz w:val="22"/>
          <w:szCs w:val="22"/>
          <w:lang w:eastAsia="en-US"/>
        </w:rPr>
      </w:pPr>
      <w:r w:rsidRPr="00460CB4">
        <w:rPr>
          <w:rFonts w:eastAsia="Times New Roman"/>
          <w:bCs/>
          <w:kern w:val="0"/>
          <w:sz w:val="22"/>
          <w:szCs w:val="22"/>
          <w:lang w:eastAsia="en-US"/>
        </w:rPr>
        <w:t>Worked closely with backend developers, product owners, and QA teams to gather API specifications, ensuring test cases were aligned with business requirements and the overall functionality of the vehicle fleet management system.</w:t>
      </w:r>
    </w:p>
    <w:p w14:paraId="7A11970A" w14:textId="77777777" w:rsidR="00460CB4" w:rsidRPr="00460CB4" w:rsidRDefault="00460CB4" w:rsidP="00460CB4">
      <w:pPr>
        <w:widowControl/>
        <w:numPr>
          <w:ilvl w:val="0"/>
          <w:numId w:val="38"/>
        </w:numPr>
        <w:shd w:val="clear" w:color="auto" w:fill="FFFFFF"/>
        <w:rPr>
          <w:rFonts w:eastAsia="Times New Roman"/>
          <w:bCs/>
          <w:kern w:val="0"/>
          <w:sz w:val="22"/>
          <w:szCs w:val="22"/>
          <w:lang w:eastAsia="en-US"/>
        </w:rPr>
      </w:pPr>
      <w:r w:rsidRPr="00460CB4">
        <w:rPr>
          <w:rFonts w:eastAsia="Times New Roman"/>
          <w:bCs/>
          <w:kern w:val="0"/>
          <w:sz w:val="22"/>
          <w:szCs w:val="22"/>
          <w:lang w:eastAsia="en-US"/>
        </w:rPr>
        <w:t>Utilized Postman and Jenkins reporting features to generate detailed execution reports, providing stakeholders with actionable insights and facilitating quick resolution of defects, enhancing the overall quality of the API services.</w:t>
      </w:r>
    </w:p>
    <w:p w14:paraId="0FDC4F00" w14:textId="77777777" w:rsidR="00460CB4" w:rsidRPr="00460CB4" w:rsidRDefault="00460CB4" w:rsidP="00460CB4">
      <w:pPr>
        <w:widowControl/>
        <w:numPr>
          <w:ilvl w:val="0"/>
          <w:numId w:val="38"/>
        </w:numPr>
        <w:shd w:val="clear" w:color="auto" w:fill="FFFFFF"/>
        <w:rPr>
          <w:rFonts w:eastAsia="Times New Roman"/>
          <w:bCs/>
          <w:kern w:val="0"/>
          <w:sz w:val="22"/>
          <w:szCs w:val="22"/>
          <w:lang w:eastAsia="en-US"/>
        </w:rPr>
      </w:pPr>
      <w:r w:rsidRPr="00460CB4">
        <w:rPr>
          <w:rFonts w:eastAsia="Times New Roman"/>
          <w:bCs/>
          <w:kern w:val="0"/>
          <w:sz w:val="22"/>
          <w:szCs w:val="22"/>
          <w:lang w:eastAsia="en-US"/>
        </w:rPr>
        <w:t>Provided mentorship to junior team members, sharing best practices in API test automation and tools like Postman and Rest Assured, while conducting knowledge-sharing sessions to enhance team capabilities and test coverage.</w:t>
      </w:r>
    </w:p>
    <w:p w14:paraId="18482008" w14:textId="77777777" w:rsidR="00AD4DA0" w:rsidRDefault="00AD4DA0" w:rsidP="00AD4DA0">
      <w:pPr>
        <w:widowControl/>
        <w:shd w:val="clear" w:color="auto" w:fill="FFFFFF"/>
        <w:ind w:left="360"/>
        <w:rPr>
          <w:rFonts w:eastAsia="Times New Roman"/>
          <w:bCs/>
          <w:kern w:val="0"/>
          <w:sz w:val="22"/>
          <w:szCs w:val="22"/>
          <w:lang w:eastAsia="en-US"/>
        </w:rPr>
      </w:pPr>
    </w:p>
    <w:p w14:paraId="677CEF11" w14:textId="77777777" w:rsidR="00AD4DA0" w:rsidRPr="00AD4DA0" w:rsidRDefault="00AD4DA0" w:rsidP="00AD4DA0">
      <w:pPr>
        <w:widowControl/>
        <w:shd w:val="clear" w:color="auto" w:fill="FFFFFF"/>
        <w:rPr>
          <w:rFonts w:eastAsia="Times New Roman"/>
          <w:b/>
          <w:bCs/>
          <w:kern w:val="0"/>
          <w:sz w:val="24"/>
          <w:lang w:val="en-IN" w:eastAsia="en-US"/>
        </w:rPr>
      </w:pPr>
      <w:r w:rsidRPr="00AD4DA0">
        <w:rPr>
          <w:rFonts w:eastAsia="Times New Roman"/>
          <w:b/>
          <w:bCs/>
          <w:kern w:val="0"/>
          <w:sz w:val="24"/>
          <w:lang w:val="en-IN" w:eastAsia="en-US"/>
        </w:rPr>
        <w:t>Responsibilities:</w:t>
      </w:r>
    </w:p>
    <w:p w14:paraId="7C4E1D98" w14:textId="6F55F25A" w:rsidR="00460CB4" w:rsidRPr="00460CB4" w:rsidRDefault="00460CB4" w:rsidP="00460CB4">
      <w:pPr>
        <w:pStyle w:val="ListParagraph"/>
        <w:numPr>
          <w:ilvl w:val="0"/>
          <w:numId w:val="38"/>
        </w:numPr>
        <w:shd w:val="clear" w:color="auto" w:fill="FFFFFF"/>
      </w:pPr>
      <w:r w:rsidRPr="00460CB4">
        <w:lastRenderedPageBreak/>
        <w:t>Designed and implemented a robust API test automation framework using Postman and Rest Assured, ensuring efficient and scalable API testing for vehicle fleet management systems.</w:t>
      </w:r>
    </w:p>
    <w:p w14:paraId="5BD24268" w14:textId="694E9696" w:rsidR="00460CB4" w:rsidRPr="00460CB4" w:rsidRDefault="00460CB4" w:rsidP="00460CB4">
      <w:pPr>
        <w:pStyle w:val="ListParagraph"/>
        <w:numPr>
          <w:ilvl w:val="0"/>
          <w:numId w:val="38"/>
        </w:numPr>
        <w:shd w:val="clear" w:color="auto" w:fill="FFFFFF"/>
      </w:pPr>
      <w:r w:rsidRPr="00460CB4">
        <w:t>Integrated automated API tests into the Jenkins CI/CD pipeline to streamline the testing process, ensuring continuous integration and delivering faster feedback on code changes to the development team.</w:t>
      </w:r>
    </w:p>
    <w:p w14:paraId="2C4A8917" w14:textId="6736B792" w:rsidR="00460CB4" w:rsidRPr="00460CB4" w:rsidRDefault="00460CB4" w:rsidP="00460CB4">
      <w:pPr>
        <w:pStyle w:val="ListParagraph"/>
        <w:numPr>
          <w:ilvl w:val="0"/>
          <w:numId w:val="38"/>
        </w:numPr>
        <w:shd w:val="clear" w:color="auto" w:fill="FFFFFF"/>
      </w:pPr>
      <w:r w:rsidRPr="00460CB4">
        <w:t>Designed test cases to cover critical API endpoints related to vehicle availability, location tracking, maintenance management, and rental information, ensuring comprehensive validation of key system functionalities.</w:t>
      </w:r>
    </w:p>
    <w:p w14:paraId="427A141E" w14:textId="0343D760" w:rsidR="00460CB4" w:rsidRPr="00460CB4" w:rsidRDefault="00460CB4" w:rsidP="00460CB4">
      <w:pPr>
        <w:pStyle w:val="ListParagraph"/>
        <w:numPr>
          <w:ilvl w:val="0"/>
          <w:numId w:val="38"/>
        </w:numPr>
        <w:shd w:val="clear" w:color="auto" w:fill="FFFFFF"/>
      </w:pPr>
      <w:r w:rsidRPr="00460CB4">
        <w:t>Created and executed performance and stress testing scenarios to validate API response times under varying load conditions, ensuring APIs could scale effectively under high traffic.</w:t>
      </w:r>
    </w:p>
    <w:p w14:paraId="606297CA" w14:textId="5359E40D" w:rsidR="00460CB4" w:rsidRPr="00460CB4" w:rsidRDefault="00460CB4" w:rsidP="00460CB4">
      <w:pPr>
        <w:pStyle w:val="ListParagraph"/>
        <w:numPr>
          <w:ilvl w:val="0"/>
          <w:numId w:val="38"/>
        </w:numPr>
        <w:shd w:val="clear" w:color="auto" w:fill="FFFFFF"/>
      </w:pPr>
      <w:r w:rsidRPr="00460CB4">
        <w:t>Automated tests to validate the integrity of data returned by API responses, ensuring consistent and accurate information on vehicle health, location, and availability.</w:t>
      </w:r>
    </w:p>
    <w:p w14:paraId="416618DE" w14:textId="4E7B735F" w:rsidR="00460CB4" w:rsidRPr="00460CB4" w:rsidRDefault="00460CB4" w:rsidP="00460CB4">
      <w:pPr>
        <w:pStyle w:val="ListParagraph"/>
        <w:numPr>
          <w:ilvl w:val="0"/>
          <w:numId w:val="38"/>
        </w:numPr>
        <w:shd w:val="clear" w:color="auto" w:fill="FFFFFF"/>
      </w:pPr>
      <w:r w:rsidRPr="00460CB4">
        <w:t>Developed test scripts to assess how APIs handled edge cases, error scenarios, and fault tolerance, ensuring proper error codes, responses, and recovery mechanisms.</w:t>
      </w:r>
    </w:p>
    <w:p w14:paraId="04D4D97D" w14:textId="7728740F" w:rsidR="00460CB4" w:rsidRPr="00460CB4" w:rsidRDefault="00460CB4" w:rsidP="00460CB4">
      <w:pPr>
        <w:pStyle w:val="ListParagraph"/>
        <w:numPr>
          <w:ilvl w:val="0"/>
          <w:numId w:val="38"/>
        </w:numPr>
        <w:shd w:val="clear" w:color="auto" w:fill="FFFFFF"/>
      </w:pPr>
      <w:r w:rsidRPr="00460CB4">
        <w:t>Conducted performance analysis using tools like JMeter and Postman to identify and eliminate bottlenecks, improving the overall efficiency and response time of vehicle fleet management APIs.</w:t>
      </w:r>
    </w:p>
    <w:p w14:paraId="74A845E8" w14:textId="4864BA32" w:rsidR="00460CB4" w:rsidRPr="00460CB4" w:rsidRDefault="00460CB4" w:rsidP="00460CB4">
      <w:pPr>
        <w:pStyle w:val="ListParagraph"/>
        <w:numPr>
          <w:ilvl w:val="0"/>
          <w:numId w:val="38"/>
        </w:numPr>
        <w:shd w:val="clear" w:color="auto" w:fill="FFFFFF"/>
      </w:pPr>
      <w:r w:rsidRPr="00460CB4">
        <w:t>Created and executed automated regression tests to ensure that new code changes did not break existing functionality, maintaining high-quality standards for the entire vehicle fleet management system.</w:t>
      </w:r>
    </w:p>
    <w:p w14:paraId="768EC9A4" w14:textId="2AFB0C6F" w:rsidR="00460CB4" w:rsidRPr="00460CB4" w:rsidRDefault="00460CB4" w:rsidP="00460CB4">
      <w:pPr>
        <w:pStyle w:val="ListParagraph"/>
        <w:numPr>
          <w:ilvl w:val="0"/>
          <w:numId w:val="38"/>
        </w:numPr>
        <w:shd w:val="clear" w:color="auto" w:fill="FFFFFF"/>
      </w:pPr>
      <w:r w:rsidRPr="00460CB4">
        <w:t>Collaborated with backend developers, business analysts, and product managers to understand API requirements and design test cases that aligned with business objectives and user needs for the vehicle fleet management system.</w:t>
      </w:r>
    </w:p>
    <w:p w14:paraId="5EDA9C3A" w14:textId="34939477" w:rsidR="00460CB4" w:rsidRPr="00460CB4" w:rsidRDefault="00460CB4" w:rsidP="00460CB4">
      <w:pPr>
        <w:pStyle w:val="ListParagraph"/>
        <w:numPr>
          <w:ilvl w:val="0"/>
          <w:numId w:val="38"/>
        </w:numPr>
        <w:shd w:val="clear" w:color="auto" w:fill="FFFFFF"/>
      </w:pPr>
      <w:r w:rsidRPr="00460CB4">
        <w:t xml:space="preserve">Used Git for version control of API test scripts, ensuring that test cases were </w:t>
      </w:r>
      <w:proofErr w:type="gramStart"/>
      <w:r w:rsidRPr="00460CB4">
        <w:t>well-organized</w:t>
      </w:r>
      <w:proofErr w:type="gramEnd"/>
      <w:r w:rsidRPr="00460CB4">
        <w:t xml:space="preserve"> and changes were tracked, facilitating collaboration and maintaining the integrity of test assets.</w:t>
      </w:r>
    </w:p>
    <w:p w14:paraId="03A83C75" w14:textId="76463096" w:rsidR="00460CB4" w:rsidRPr="00460CB4" w:rsidRDefault="00460CB4" w:rsidP="00460CB4">
      <w:pPr>
        <w:pStyle w:val="ListParagraph"/>
        <w:numPr>
          <w:ilvl w:val="0"/>
          <w:numId w:val="38"/>
        </w:numPr>
        <w:shd w:val="clear" w:color="auto" w:fill="FFFFFF"/>
      </w:pPr>
      <w:r w:rsidRPr="00460CB4">
        <w:t>Provided continuous feedback to the development team by running automated tests as part of the CI/CD pipeline, helping to identify and resolve defects early in the development cycle and improve product quality.</w:t>
      </w:r>
    </w:p>
    <w:p w14:paraId="682410BE" w14:textId="726EBD91" w:rsidR="00460CB4" w:rsidRPr="00460CB4" w:rsidRDefault="00460CB4" w:rsidP="00460CB4">
      <w:pPr>
        <w:pStyle w:val="ListParagraph"/>
        <w:numPr>
          <w:ilvl w:val="0"/>
          <w:numId w:val="38"/>
        </w:numPr>
        <w:shd w:val="clear" w:color="auto" w:fill="FFFFFF"/>
      </w:pPr>
      <w:r w:rsidRPr="00460CB4">
        <w:t>Documented the test automation framework, test cases, and test execution results to ensure transparency and facilitate communication across the development and QA teams, enhancing team efficiency.</w:t>
      </w:r>
    </w:p>
    <w:p w14:paraId="4AA34AB9" w14:textId="319B3765" w:rsidR="00460CB4" w:rsidRPr="00460CB4" w:rsidRDefault="00460CB4" w:rsidP="00460CB4">
      <w:pPr>
        <w:pStyle w:val="ListParagraph"/>
        <w:numPr>
          <w:ilvl w:val="0"/>
          <w:numId w:val="38"/>
        </w:numPr>
        <w:shd w:val="clear" w:color="auto" w:fill="FFFFFF"/>
      </w:pPr>
      <w:r w:rsidRPr="00460CB4">
        <w:t>Automated security testing for APIs, focusing on potential vulnerabilities such as data leakage, unauthorized access, and security flaws, ensuring the integrity and confidentiality of sensitive data in the vehicle fleet management system.</w:t>
      </w:r>
    </w:p>
    <w:p w14:paraId="75768527" w14:textId="3555E348" w:rsidR="00460CB4" w:rsidRPr="00460CB4" w:rsidRDefault="00460CB4" w:rsidP="00460CB4">
      <w:pPr>
        <w:pStyle w:val="ListParagraph"/>
        <w:numPr>
          <w:ilvl w:val="0"/>
          <w:numId w:val="38"/>
        </w:numPr>
        <w:shd w:val="clear" w:color="auto" w:fill="FFFFFF"/>
      </w:pPr>
      <w:r w:rsidRPr="00460CB4">
        <w:t>Mentored junior team members, sharing best practices in API testing, automation frameworks, and tools like Rest Assured and Postman, fostering a culture of continuous learning and improvement.</w:t>
      </w:r>
    </w:p>
    <w:p w14:paraId="5EDF2339" w14:textId="26F5C44A" w:rsidR="00460CB4" w:rsidRPr="00460CB4" w:rsidRDefault="00460CB4" w:rsidP="00460CB4">
      <w:pPr>
        <w:pStyle w:val="ListParagraph"/>
        <w:numPr>
          <w:ilvl w:val="0"/>
          <w:numId w:val="36"/>
        </w:numPr>
        <w:shd w:val="clear" w:color="auto" w:fill="FFFFFF"/>
      </w:pPr>
      <w:r w:rsidRPr="00460CB4">
        <w:t>Leveraged Jenkins and Postman to generate detailed, real-time test reports and analytics, providing stakeholders with actionable insights into the functionality, performance, and reliability of the vehicle fleet management APIs.</w:t>
      </w:r>
    </w:p>
    <w:p w14:paraId="53128261" w14:textId="77777777" w:rsidR="007B44CE" w:rsidRPr="008C18AB" w:rsidRDefault="007B44CE" w:rsidP="007B44CE">
      <w:pPr>
        <w:widowControl/>
        <w:shd w:val="clear" w:color="auto" w:fill="FFFFFF"/>
        <w:ind w:left="709"/>
        <w:rPr>
          <w:rFonts w:eastAsia="Times New Roman"/>
          <w:sz w:val="22"/>
          <w:szCs w:val="22"/>
        </w:rPr>
      </w:pPr>
    </w:p>
    <w:p w14:paraId="62486C05" w14:textId="04630D29" w:rsidR="004015D9" w:rsidRPr="00460CB4" w:rsidRDefault="00596C63" w:rsidP="00460CB4">
      <w:pPr>
        <w:pStyle w:val="ListParagraph"/>
        <w:numPr>
          <w:ilvl w:val="0"/>
          <w:numId w:val="36"/>
        </w:numPr>
        <w:rPr>
          <w:b/>
          <w:bCs/>
          <w:bdr w:val="none" w:sz="0" w:space="0" w:color="auto" w:frame="1"/>
        </w:rPr>
      </w:pPr>
      <w:r w:rsidRPr="00460CB4">
        <w:rPr>
          <w:b/>
          <w:bCs/>
          <w:bdr w:val="none" w:sz="0" w:space="0" w:color="auto" w:frame="1"/>
        </w:rPr>
        <w:t xml:space="preserve">Environment: </w:t>
      </w:r>
      <w:r w:rsidR="00460CB4" w:rsidRPr="00460CB4">
        <w:rPr>
          <w:b/>
          <w:bCs/>
          <w:bdr w:val="none" w:sz="0" w:space="0" w:color="auto" w:frame="1"/>
        </w:rPr>
        <w:t xml:space="preserve">Postman, </w:t>
      </w:r>
      <w:proofErr w:type="spellStart"/>
      <w:r w:rsidR="00460CB4" w:rsidRPr="00460CB4">
        <w:rPr>
          <w:b/>
          <w:bCs/>
          <w:bdr w:val="none" w:sz="0" w:space="0" w:color="auto" w:frame="1"/>
        </w:rPr>
        <w:t>RestAssured</w:t>
      </w:r>
      <w:proofErr w:type="spellEnd"/>
      <w:r w:rsidR="00460CB4" w:rsidRPr="00460CB4">
        <w:rPr>
          <w:b/>
          <w:bCs/>
          <w:bdr w:val="none" w:sz="0" w:space="0" w:color="auto" w:frame="1"/>
        </w:rPr>
        <w:t xml:space="preserve">, Jenkins, Git, JMeter, SQL, NoSQL, Oracle, TestRail, JIRA, Selenium WebDriver, Cypress, </w:t>
      </w:r>
      <w:proofErr w:type="spellStart"/>
      <w:r w:rsidR="00460CB4" w:rsidRPr="00460CB4">
        <w:rPr>
          <w:b/>
          <w:bCs/>
          <w:bdr w:val="none" w:sz="0" w:space="0" w:color="auto" w:frame="1"/>
        </w:rPr>
        <w:t>WireMock</w:t>
      </w:r>
      <w:proofErr w:type="spellEnd"/>
      <w:r w:rsidR="00460CB4" w:rsidRPr="00460CB4">
        <w:rPr>
          <w:b/>
          <w:bCs/>
          <w:bdr w:val="none" w:sz="0" w:space="0" w:color="auto" w:frame="1"/>
        </w:rPr>
        <w:t>, Azure DevOps, AWS CloudWatch, Kubernetes, Docker, Unix, TestNG, Cucumber, Gherkin, MS Excel, MS Project.</w:t>
      </w:r>
    </w:p>
    <w:p w14:paraId="4101652C" w14:textId="77777777" w:rsidR="002C5198" w:rsidRPr="008C18AB" w:rsidRDefault="002C5198" w:rsidP="008C18AB">
      <w:pPr>
        <w:rPr>
          <w:sz w:val="28"/>
          <w:szCs w:val="28"/>
        </w:rPr>
      </w:pPr>
    </w:p>
    <w:p w14:paraId="435A9648" w14:textId="30D0BCD7" w:rsidR="00975AFD" w:rsidRPr="002B5DB1" w:rsidRDefault="00975AFD" w:rsidP="008C18AB">
      <w:pPr>
        <w:shd w:val="clear" w:color="auto" w:fill="D0CECE"/>
        <w:tabs>
          <w:tab w:val="left" w:pos="9210"/>
        </w:tabs>
        <w:rPr>
          <w:b/>
          <w:color w:val="000000"/>
          <w:sz w:val="24"/>
          <w:highlight w:val="lightGray"/>
        </w:rPr>
      </w:pPr>
      <w:r w:rsidRPr="002B5DB1">
        <w:rPr>
          <w:b/>
          <w:color w:val="000000"/>
          <w:sz w:val="24"/>
          <w:highlight w:val="lightGray"/>
        </w:rPr>
        <w:t>Client:</w:t>
      </w:r>
      <w:r w:rsidR="000E7B1C">
        <w:rPr>
          <w:b/>
          <w:color w:val="000000"/>
          <w:sz w:val="24"/>
        </w:rPr>
        <w:t xml:space="preserve"> </w:t>
      </w:r>
      <w:r w:rsidR="00AD4DA0">
        <w:rPr>
          <w:b/>
          <w:color w:val="000000"/>
          <w:sz w:val="24"/>
        </w:rPr>
        <w:t>HCL</w:t>
      </w:r>
      <w:r w:rsidR="00261545" w:rsidRPr="002B5DB1">
        <w:rPr>
          <w:b/>
          <w:color w:val="000000"/>
          <w:sz w:val="24"/>
        </w:rPr>
        <w:t xml:space="preserve">, </w:t>
      </w:r>
      <w:r w:rsidRPr="002B5DB1">
        <w:rPr>
          <w:b/>
          <w:color w:val="000000"/>
          <w:sz w:val="24"/>
          <w:highlight w:val="lightGray"/>
        </w:rPr>
        <w:t xml:space="preserve">India                                                    </w:t>
      </w:r>
      <w:r w:rsidR="008643A8" w:rsidRPr="002B5DB1">
        <w:rPr>
          <w:b/>
          <w:color w:val="000000"/>
          <w:sz w:val="24"/>
          <w:highlight w:val="lightGray"/>
        </w:rPr>
        <w:t xml:space="preserve">                 </w:t>
      </w:r>
      <w:r w:rsidR="003E7366" w:rsidRPr="002B5DB1">
        <w:rPr>
          <w:b/>
          <w:color w:val="000000"/>
          <w:sz w:val="24"/>
          <w:highlight w:val="lightGray"/>
        </w:rPr>
        <w:t xml:space="preserve">     </w:t>
      </w:r>
      <w:r w:rsidR="002B5DB1">
        <w:rPr>
          <w:b/>
          <w:color w:val="000000"/>
          <w:sz w:val="24"/>
          <w:highlight w:val="lightGray"/>
        </w:rPr>
        <w:t xml:space="preserve">             </w:t>
      </w:r>
      <w:r w:rsidR="00FD5D05">
        <w:rPr>
          <w:b/>
          <w:color w:val="000000"/>
          <w:sz w:val="24"/>
          <w:highlight w:val="lightGray"/>
        </w:rPr>
        <w:t xml:space="preserve">                        </w:t>
      </w:r>
      <w:r w:rsidR="00F23BD7" w:rsidRPr="002B5DB1">
        <w:rPr>
          <w:b/>
          <w:color w:val="000000"/>
          <w:sz w:val="24"/>
          <w:highlight w:val="lightGray"/>
        </w:rPr>
        <w:t>J</w:t>
      </w:r>
      <w:r w:rsidR="00A64D14">
        <w:rPr>
          <w:b/>
          <w:color w:val="000000"/>
          <w:sz w:val="24"/>
          <w:highlight w:val="lightGray"/>
        </w:rPr>
        <w:t>an</w:t>
      </w:r>
      <w:r w:rsidR="00F23BD7" w:rsidRPr="002B5DB1">
        <w:rPr>
          <w:b/>
          <w:color w:val="000000"/>
          <w:sz w:val="24"/>
          <w:highlight w:val="lightGray"/>
        </w:rPr>
        <w:t xml:space="preserve"> </w:t>
      </w:r>
      <w:r w:rsidR="005D6D7C" w:rsidRPr="002B5DB1">
        <w:rPr>
          <w:b/>
          <w:color w:val="000000"/>
          <w:sz w:val="24"/>
          <w:highlight w:val="lightGray"/>
        </w:rPr>
        <w:t>201</w:t>
      </w:r>
      <w:r w:rsidR="004356DC">
        <w:rPr>
          <w:b/>
          <w:color w:val="000000"/>
          <w:sz w:val="24"/>
          <w:highlight w:val="lightGray"/>
        </w:rPr>
        <w:t>4</w:t>
      </w:r>
      <w:r w:rsidR="00E448DE">
        <w:rPr>
          <w:b/>
          <w:color w:val="000000"/>
          <w:sz w:val="24"/>
          <w:highlight w:val="lightGray"/>
        </w:rPr>
        <w:t xml:space="preserve"> </w:t>
      </w:r>
      <w:r w:rsidR="00B37AAD" w:rsidRPr="002B5DB1">
        <w:rPr>
          <w:b/>
          <w:color w:val="000000"/>
          <w:sz w:val="24"/>
          <w:highlight w:val="lightGray"/>
        </w:rPr>
        <w:t xml:space="preserve">– </w:t>
      </w:r>
      <w:r w:rsidR="00E448DE">
        <w:rPr>
          <w:b/>
          <w:color w:val="000000"/>
          <w:sz w:val="24"/>
          <w:highlight w:val="lightGray"/>
        </w:rPr>
        <w:t>Dec</w:t>
      </w:r>
      <w:r w:rsidR="00F23BD7" w:rsidRPr="002B5DB1">
        <w:rPr>
          <w:b/>
          <w:color w:val="000000"/>
          <w:sz w:val="24"/>
          <w:highlight w:val="lightGray"/>
        </w:rPr>
        <w:t xml:space="preserve"> </w:t>
      </w:r>
      <w:r w:rsidR="005D6D7C" w:rsidRPr="002B5DB1">
        <w:rPr>
          <w:b/>
          <w:color w:val="000000"/>
          <w:sz w:val="24"/>
          <w:highlight w:val="lightGray"/>
        </w:rPr>
        <w:t>201</w:t>
      </w:r>
      <w:r w:rsidR="004356DC">
        <w:rPr>
          <w:b/>
          <w:color w:val="000000"/>
          <w:sz w:val="24"/>
          <w:highlight w:val="lightGray"/>
        </w:rPr>
        <w:t>6</w:t>
      </w:r>
    </w:p>
    <w:p w14:paraId="0BCC8CF6" w14:textId="17F6A243" w:rsidR="00975AFD" w:rsidRPr="002B5DB1" w:rsidRDefault="00975AFD" w:rsidP="008C18AB">
      <w:pPr>
        <w:shd w:val="clear" w:color="auto" w:fill="D0CECE"/>
        <w:rPr>
          <w:b/>
          <w:color w:val="000000"/>
          <w:sz w:val="24"/>
          <w:highlight w:val="lightGray"/>
        </w:rPr>
      </w:pPr>
      <w:r w:rsidRPr="002B5DB1">
        <w:rPr>
          <w:b/>
          <w:color w:val="000000"/>
          <w:sz w:val="24"/>
          <w:highlight w:val="lightGray"/>
        </w:rPr>
        <w:t xml:space="preserve">Role: </w:t>
      </w:r>
      <w:r w:rsidR="00917671" w:rsidRPr="002B5DB1">
        <w:rPr>
          <w:b/>
          <w:color w:val="000000"/>
          <w:sz w:val="24"/>
          <w:highlight w:val="lightGray"/>
        </w:rPr>
        <w:t>QA Automation Engineer</w:t>
      </w:r>
    </w:p>
    <w:p w14:paraId="1299C43A" w14:textId="77777777" w:rsidR="00437665" w:rsidRPr="008C18AB" w:rsidRDefault="00437665" w:rsidP="00437665">
      <w:pPr>
        <w:rPr>
          <w:sz w:val="22"/>
          <w:szCs w:val="22"/>
          <w:shd w:val="clear" w:color="auto" w:fill="FFFFFF"/>
        </w:rPr>
      </w:pPr>
    </w:p>
    <w:p w14:paraId="20F14405" w14:textId="77777777" w:rsidR="002C5198" w:rsidRPr="007B44CE" w:rsidRDefault="00437665" w:rsidP="008C18AB">
      <w:pPr>
        <w:rPr>
          <w:b/>
          <w:sz w:val="24"/>
          <w:lang w:val="en-IN"/>
        </w:rPr>
      </w:pPr>
      <w:r w:rsidRPr="007B44CE">
        <w:rPr>
          <w:b/>
          <w:sz w:val="24"/>
          <w:lang w:val="en-IN"/>
        </w:rPr>
        <w:t xml:space="preserve">Roles &amp; </w:t>
      </w:r>
      <w:r w:rsidR="002C5198" w:rsidRPr="007B44CE">
        <w:rPr>
          <w:b/>
          <w:sz w:val="24"/>
          <w:lang w:val="en-IN"/>
        </w:rPr>
        <w:t>Responsibilities:</w:t>
      </w:r>
    </w:p>
    <w:p w14:paraId="716FBCD5" w14:textId="2B26433C" w:rsidR="00AD4DA0" w:rsidRPr="00AD4DA0" w:rsidRDefault="002C5198" w:rsidP="00AD4DA0">
      <w:pPr>
        <w:pStyle w:val="ListParagraph"/>
        <w:numPr>
          <w:ilvl w:val="0"/>
          <w:numId w:val="4"/>
        </w:numPr>
        <w:spacing w:after="0" w:line="240" w:lineRule="auto"/>
        <w:jc w:val="both"/>
        <w:rPr>
          <w:rFonts w:ascii="Times New Roman" w:hAnsi="Times New Roman"/>
        </w:rPr>
      </w:pPr>
      <w:r w:rsidRPr="008C18AB">
        <w:rPr>
          <w:rFonts w:ascii="Times New Roman" w:hAnsi="Times New Roman"/>
        </w:rPr>
        <w:t>I</w:t>
      </w:r>
      <w:r w:rsidR="00AD4DA0" w:rsidRPr="00AD4DA0">
        <w:rPr>
          <w:rFonts w:asciiTheme="minorHAnsi" w:eastAsiaTheme="minorEastAsia" w:hAnsiTheme="minorHAnsi" w:cstheme="minorBidi"/>
          <w:color w:val="000000" w:themeColor="text1"/>
          <w:sz w:val="20"/>
          <w:szCs w:val="20"/>
        </w:rPr>
        <w:t xml:space="preserve"> </w:t>
      </w:r>
      <w:r w:rsidR="00AD4DA0" w:rsidRPr="00AD4DA0">
        <w:rPr>
          <w:rFonts w:ascii="Times New Roman" w:hAnsi="Times New Roman"/>
        </w:rPr>
        <w:t>Designed, developed, and implemented an automated testing framework using Data-Driven Page Object Model (POM) with Java, Selenium WebDriver, TestNG, and Maven, ensuring robust functional and regression test automation.</w:t>
      </w:r>
    </w:p>
    <w:p w14:paraId="66AC236C" w14:textId="77777777" w:rsidR="00AD4DA0" w:rsidRPr="00AD4DA0" w:rsidRDefault="00AD4DA0" w:rsidP="00AD4DA0">
      <w:pPr>
        <w:pStyle w:val="ListParagraph"/>
        <w:numPr>
          <w:ilvl w:val="0"/>
          <w:numId w:val="4"/>
        </w:numPr>
        <w:spacing w:after="0" w:line="240" w:lineRule="auto"/>
        <w:jc w:val="both"/>
      </w:pPr>
      <w:r w:rsidRPr="00AD4DA0">
        <w:lastRenderedPageBreak/>
        <w:t xml:space="preserve">Developed and executed automated test scripts for web and API testing, utilizing Selenium WebDriver, </w:t>
      </w:r>
      <w:proofErr w:type="spellStart"/>
      <w:r w:rsidRPr="00AD4DA0">
        <w:t>RestAssured</w:t>
      </w:r>
      <w:proofErr w:type="spellEnd"/>
      <w:r w:rsidRPr="00AD4DA0">
        <w:t>, and Postman, ensuring seamless system integration and data accuracy.</w:t>
      </w:r>
    </w:p>
    <w:p w14:paraId="74D7E396" w14:textId="77777777" w:rsidR="00AD4DA0" w:rsidRPr="00AD4DA0" w:rsidRDefault="00AD4DA0" w:rsidP="00AD4DA0">
      <w:pPr>
        <w:pStyle w:val="ListParagraph"/>
        <w:numPr>
          <w:ilvl w:val="0"/>
          <w:numId w:val="4"/>
        </w:numPr>
        <w:spacing w:after="0" w:line="240" w:lineRule="auto"/>
        <w:jc w:val="both"/>
      </w:pPr>
      <w:r w:rsidRPr="00AD4DA0">
        <w:t>Actively participated in Agile ceremonies, including daily stand-ups, sprint planning, technical grooming, and retrospectives, providing accurate test estimations for user stories and ensuring timely delivery of quality software.</w:t>
      </w:r>
    </w:p>
    <w:p w14:paraId="1942ED47" w14:textId="77777777" w:rsidR="00AD4DA0" w:rsidRPr="00AD4DA0" w:rsidRDefault="00AD4DA0" w:rsidP="00AD4DA0">
      <w:pPr>
        <w:pStyle w:val="ListParagraph"/>
        <w:numPr>
          <w:ilvl w:val="0"/>
          <w:numId w:val="4"/>
        </w:numPr>
        <w:spacing w:after="0" w:line="240" w:lineRule="auto"/>
        <w:jc w:val="both"/>
      </w:pPr>
      <w:r w:rsidRPr="00AD4DA0">
        <w:t>Collaborated with business analysts, developers, and database administrators to define and implement comprehensive functional, system integration, and regression test cases, ensuring complete requirements traceability.</w:t>
      </w:r>
    </w:p>
    <w:p w14:paraId="379572F8" w14:textId="77777777" w:rsidR="00AD4DA0" w:rsidRPr="00AD4DA0" w:rsidRDefault="00AD4DA0" w:rsidP="00AD4DA0">
      <w:pPr>
        <w:pStyle w:val="ListParagraph"/>
        <w:numPr>
          <w:ilvl w:val="0"/>
          <w:numId w:val="4"/>
        </w:numPr>
        <w:spacing w:after="0" w:line="240" w:lineRule="auto"/>
        <w:jc w:val="both"/>
      </w:pPr>
      <w:r w:rsidRPr="00AD4DA0">
        <w:t>Conducted manual and automated testing for end-to-end system validation, ensuring optimal application functionality across multiple environments.</w:t>
      </w:r>
    </w:p>
    <w:p w14:paraId="7B685414" w14:textId="77777777" w:rsidR="00AD4DA0" w:rsidRPr="00AD4DA0" w:rsidRDefault="00AD4DA0" w:rsidP="00AD4DA0">
      <w:pPr>
        <w:pStyle w:val="ListParagraph"/>
        <w:numPr>
          <w:ilvl w:val="0"/>
          <w:numId w:val="4"/>
        </w:numPr>
        <w:spacing w:after="0" w:line="240" w:lineRule="auto"/>
        <w:jc w:val="both"/>
      </w:pPr>
      <w:r w:rsidRPr="00AD4DA0">
        <w:t>Documented and tracked defects with detailed recreation steps, logs, and impact analysis using JIRA, TestRail, and Bugzilla, enabling efficient issue resolution and root cause analysis.</w:t>
      </w:r>
    </w:p>
    <w:p w14:paraId="6C6E881C" w14:textId="77777777" w:rsidR="00AD4DA0" w:rsidRPr="00AD4DA0" w:rsidRDefault="00AD4DA0" w:rsidP="00AD4DA0">
      <w:pPr>
        <w:pStyle w:val="ListParagraph"/>
        <w:numPr>
          <w:ilvl w:val="0"/>
          <w:numId w:val="4"/>
        </w:numPr>
        <w:spacing w:after="0" w:line="240" w:lineRule="auto"/>
        <w:jc w:val="both"/>
      </w:pPr>
      <w:r w:rsidRPr="00AD4DA0">
        <w:t>Developed and maintained UI automation frameworks using Selenium WebDriver, Cypress, and Playwright, ensuring efficient and scalable automation for regression and smoke testing.</w:t>
      </w:r>
    </w:p>
    <w:p w14:paraId="67689C52" w14:textId="77777777" w:rsidR="00AD4DA0" w:rsidRPr="00AD4DA0" w:rsidRDefault="00AD4DA0" w:rsidP="00AD4DA0">
      <w:pPr>
        <w:pStyle w:val="ListParagraph"/>
        <w:numPr>
          <w:ilvl w:val="0"/>
          <w:numId w:val="4"/>
        </w:numPr>
        <w:spacing w:after="0" w:line="240" w:lineRule="auto"/>
        <w:jc w:val="both"/>
      </w:pPr>
      <w:r w:rsidRPr="00AD4DA0">
        <w:t>Created and executed ETL and data pipeline validation scripts, ensuring data accuracy, consistency, and proper transformations between source and target systems.</w:t>
      </w:r>
    </w:p>
    <w:p w14:paraId="3341E343" w14:textId="77777777" w:rsidR="00AD4DA0" w:rsidRPr="00AD4DA0" w:rsidRDefault="00AD4DA0" w:rsidP="00AD4DA0">
      <w:pPr>
        <w:pStyle w:val="ListParagraph"/>
        <w:numPr>
          <w:ilvl w:val="0"/>
          <w:numId w:val="4"/>
        </w:numPr>
        <w:spacing w:after="0" w:line="240" w:lineRule="auto"/>
        <w:jc w:val="both"/>
      </w:pPr>
      <w:r w:rsidRPr="00AD4DA0">
        <w:t>Designed and implemented automated test suites for CI/CD pipelines using Jenkins and Azure DevOps, enabling continuous testing and reducing deployment risks.</w:t>
      </w:r>
    </w:p>
    <w:p w14:paraId="01B84348" w14:textId="77777777" w:rsidR="00AD4DA0" w:rsidRPr="00AD4DA0" w:rsidRDefault="00AD4DA0" w:rsidP="00AD4DA0">
      <w:pPr>
        <w:pStyle w:val="ListParagraph"/>
        <w:numPr>
          <w:ilvl w:val="0"/>
          <w:numId w:val="4"/>
        </w:numPr>
        <w:spacing w:after="0" w:line="240" w:lineRule="auto"/>
        <w:jc w:val="both"/>
      </w:pPr>
      <w:r w:rsidRPr="00AD4DA0">
        <w:t xml:space="preserve">Performed cross-browser and cross-platform testing using Selenium Grid and </w:t>
      </w:r>
      <w:proofErr w:type="spellStart"/>
      <w:r w:rsidRPr="00AD4DA0">
        <w:t>BrowserStack</w:t>
      </w:r>
      <w:proofErr w:type="spellEnd"/>
      <w:r w:rsidRPr="00AD4DA0">
        <w:t>, validating application performance across various devices and operating systems.</w:t>
      </w:r>
    </w:p>
    <w:p w14:paraId="14F9CEA4" w14:textId="77777777" w:rsidR="00AD4DA0" w:rsidRPr="00AD4DA0" w:rsidRDefault="00AD4DA0" w:rsidP="00AD4DA0">
      <w:pPr>
        <w:pStyle w:val="ListParagraph"/>
        <w:numPr>
          <w:ilvl w:val="0"/>
          <w:numId w:val="4"/>
        </w:numPr>
        <w:spacing w:after="0" w:line="240" w:lineRule="auto"/>
        <w:jc w:val="both"/>
      </w:pPr>
      <w:r w:rsidRPr="00AD4DA0">
        <w:t xml:space="preserve">Conducted API automation testing using </w:t>
      </w:r>
      <w:proofErr w:type="spellStart"/>
      <w:r w:rsidRPr="00AD4DA0">
        <w:t>RestAssured</w:t>
      </w:r>
      <w:proofErr w:type="spellEnd"/>
      <w:r w:rsidRPr="00AD4DA0">
        <w:t xml:space="preserve"> and Postman, validating RESTful services, request-response structures, and authentication mechanisms such as OAuth 2.0 and JWT.</w:t>
      </w:r>
    </w:p>
    <w:p w14:paraId="4E7926DF" w14:textId="77777777" w:rsidR="00AD4DA0" w:rsidRPr="00AD4DA0" w:rsidRDefault="00AD4DA0" w:rsidP="00AD4DA0">
      <w:pPr>
        <w:pStyle w:val="ListParagraph"/>
        <w:numPr>
          <w:ilvl w:val="0"/>
          <w:numId w:val="4"/>
        </w:numPr>
        <w:spacing w:after="0" w:line="240" w:lineRule="auto"/>
        <w:jc w:val="both"/>
      </w:pPr>
      <w:r w:rsidRPr="00AD4DA0">
        <w:t>Developed test data management strategies, ensuring dynamic test case execution with parameterized inputs for extensive validation.</w:t>
      </w:r>
    </w:p>
    <w:p w14:paraId="18D519D2" w14:textId="77777777" w:rsidR="00AD4DA0" w:rsidRPr="00AD4DA0" w:rsidRDefault="00AD4DA0" w:rsidP="00AD4DA0">
      <w:pPr>
        <w:pStyle w:val="ListParagraph"/>
        <w:numPr>
          <w:ilvl w:val="0"/>
          <w:numId w:val="4"/>
        </w:numPr>
        <w:spacing w:after="0" w:line="240" w:lineRule="auto"/>
        <w:jc w:val="both"/>
      </w:pPr>
      <w:r w:rsidRPr="00AD4DA0">
        <w:t>Implemented performance and load testing using JMeter, analyzing response times, scalability, and system behavior under high-traffic conditions.</w:t>
      </w:r>
    </w:p>
    <w:p w14:paraId="424C5AD7" w14:textId="77777777" w:rsidR="00AD4DA0" w:rsidRPr="00AD4DA0" w:rsidRDefault="00AD4DA0" w:rsidP="00AD4DA0">
      <w:pPr>
        <w:pStyle w:val="ListParagraph"/>
        <w:numPr>
          <w:ilvl w:val="0"/>
          <w:numId w:val="4"/>
        </w:numPr>
        <w:spacing w:after="0" w:line="240" w:lineRule="auto"/>
        <w:jc w:val="both"/>
      </w:pPr>
      <w:r w:rsidRPr="00AD4DA0">
        <w:t>Ensured compliance with security and data privacy standards by performing automated security validation for authentication, encryption, and role-based access controls (RBAC).</w:t>
      </w:r>
    </w:p>
    <w:p w14:paraId="0645C3E0" w14:textId="77777777" w:rsidR="00AD4DA0" w:rsidRPr="00AD4DA0" w:rsidRDefault="00AD4DA0" w:rsidP="00AD4DA0">
      <w:pPr>
        <w:pStyle w:val="ListParagraph"/>
        <w:numPr>
          <w:ilvl w:val="0"/>
          <w:numId w:val="4"/>
        </w:numPr>
        <w:spacing w:after="0" w:line="240" w:lineRule="auto"/>
        <w:jc w:val="both"/>
      </w:pPr>
      <w:r w:rsidRPr="00AD4DA0">
        <w:t>Provided mentorship and technical guidance to junior QA engineers, promoting best practices in test automation, Agile methodologies, and CI/CD integration.</w:t>
      </w:r>
    </w:p>
    <w:p w14:paraId="4DDBEF00" w14:textId="3D780CB7" w:rsidR="009F03CF" w:rsidRPr="008C18AB" w:rsidRDefault="009F03CF" w:rsidP="00FD5D05">
      <w:pPr>
        <w:pStyle w:val="ListParagraph"/>
        <w:spacing w:after="0" w:line="240" w:lineRule="auto"/>
        <w:jc w:val="both"/>
        <w:rPr>
          <w:rFonts w:ascii="Times New Roman" w:hAnsi="Times New Roman"/>
        </w:rPr>
      </w:pPr>
    </w:p>
    <w:p w14:paraId="5F646487" w14:textId="77777777" w:rsidR="002C5198" w:rsidRDefault="002C5198" w:rsidP="008C18AB">
      <w:pPr>
        <w:rPr>
          <w:bCs/>
          <w:sz w:val="22"/>
          <w:szCs w:val="22"/>
          <w:lang w:val="en-IN"/>
        </w:rPr>
      </w:pPr>
      <w:r w:rsidRPr="008C18AB">
        <w:rPr>
          <w:b/>
          <w:sz w:val="22"/>
          <w:szCs w:val="22"/>
          <w:lang w:val="en-IN"/>
        </w:rPr>
        <w:t>Environment</w:t>
      </w:r>
      <w:r w:rsidR="00A94F27">
        <w:rPr>
          <w:bCs/>
          <w:sz w:val="22"/>
          <w:szCs w:val="22"/>
          <w:lang w:val="en-IN"/>
        </w:rPr>
        <w:t>: J</w:t>
      </w:r>
      <w:r w:rsidRPr="008C18AB">
        <w:rPr>
          <w:bCs/>
          <w:sz w:val="22"/>
          <w:szCs w:val="22"/>
          <w:lang w:val="en-IN"/>
        </w:rPr>
        <w:t xml:space="preserve">ava, HTML, CSS, JavaScript, Eclipse, Spring, Spring AOP, Hibernate, SQL, Restful </w:t>
      </w:r>
      <w:r w:rsidR="005B6F89">
        <w:rPr>
          <w:bCs/>
          <w:sz w:val="22"/>
          <w:szCs w:val="22"/>
          <w:lang w:val="en-IN"/>
        </w:rPr>
        <w:t>web services</w:t>
      </w:r>
      <w:r w:rsidRPr="008C18AB">
        <w:rPr>
          <w:bCs/>
          <w:sz w:val="22"/>
          <w:szCs w:val="22"/>
          <w:lang w:val="en-IN"/>
        </w:rPr>
        <w:t>, SVN, Maven, Eclipse, JUnit, log4j, JIRA, AWS EC2, AWS RDS, Ribbon</w:t>
      </w:r>
      <w:r w:rsidR="000945BE" w:rsidRPr="008C18AB">
        <w:rPr>
          <w:bCs/>
          <w:sz w:val="22"/>
          <w:szCs w:val="22"/>
          <w:lang w:val="en-IN"/>
        </w:rPr>
        <w:t>,</w:t>
      </w:r>
      <w:r w:rsidR="00A05294" w:rsidRPr="008C18AB">
        <w:rPr>
          <w:bCs/>
          <w:sz w:val="22"/>
          <w:szCs w:val="22"/>
          <w:lang w:val="en-IN"/>
        </w:rPr>
        <w:t xml:space="preserve"> </w:t>
      </w:r>
      <w:r w:rsidR="005B6F89">
        <w:rPr>
          <w:bCs/>
          <w:sz w:val="22"/>
          <w:szCs w:val="22"/>
          <w:lang w:val="en-IN"/>
        </w:rPr>
        <w:t>Selenium</w:t>
      </w:r>
      <w:r w:rsidR="00A05294" w:rsidRPr="008C18AB">
        <w:rPr>
          <w:bCs/>
          <w:sz w:val="22"/>
          <w:szCs w:val="22"/>
          <w:lang w:val="en-IN"/>
        </w:rPr>
        <w:t>,</w:t>
      </w:r>
      <w:r w:rsidR="005B6F89">
        <w:rPr>
          <w:bCs/>
          <w:sz w:val="22"/>
          <w:szCs w:val="22"/>
          <w:lang w:val="en-IN"/>
        </w:rPr>
        <w:t xml:space="preserve"> </w:t>
      </w:r>
      <w:r w:rsidR="00A05294" w:rsidRPr="008C18AB">
        <w:rPr>
          <w:bCs/>
          <w:sz w:val="22"/>
          <w:szCs w:val="22"/>
          <w:lang w:val="en-IN"/>
        </w:rPr>
        <w:t>Python</w:t>
      </w:r>
      <w:r w:rsidR="00A94F27">
        <w:rPr>
          <w:bCs/>
          <w:sz w:val="22"/>
          <w:szCs w:val="22"/>
          <w:lang w:val="en-IN"/>
        </w:rPr>
        <w:t>.</w:t>
      </w:r>
    </w:p>
    <w:p w14:paraId="3461D779" w14:textId="77777777" w:rsidR="00D36455" w:rsidRPr="008C18AB" w:rsidRDefault="00D36455" w:rsidP="00D36455">
      <w:pPr>
        <w:pBdr>
          <w:bottom w:val="single" w:sz="4" w:space="1" w:color="auto"/>
        </w:pBdr>
        <w:rPr>
          <w:bCs/>
          <w:sz w:val="22"/>
          <w:szCs w:val="22"/>
          <w:lang w:val="en-IN"/>
        </w:rPr>
      </w:pPr>
    </w:p>
    <w:p w14:paraId="3CF2D8B6" w14:textId="77777777" w:rsidR="00F07F55" w:rsidRDefault="00F07F55" w:rsidP="00D36455">
      <w:pPr>
        <w:pStyle w:val="NoSpacing1"/>
        <w:rPr>
          <w:b/>
        </w:rPr>
      </w:pPr>
    </w:p>
    <w:p w14:paraId="546917AE" w14:textId="77777777" w:rsidR="00D36455" w:rsidRPr="00FC3B3F" w:rsidRDefault="00D36455" w:rsidP="00D36455">
      <w:pPr>
        <w:pStyle w:val="NoSpacing1"/>
        <w:rPr>
          <w:b/>
          <w:color w:val="0070C0"/>
        </w:rPr>
      </w:pPr>
      <w:r w:rsidRPr="00FC3B3F">
        <w:rPr>
          <w:b/>
          <w:color w:val="0070C0"/>
        </w:rPr>
        <w:t>CERTIFICATIONS</w:t>
      </w:r>
    </w:p>
    <w:p w14:paraId="18C06EC4" w14:textId="77777777" w:rsidR="00D36455" w:rsidRDefault="00D36455" w:rsidP="00D36455">
      <w:pPr>
        <w:pStyle w:val="NoSpacing1"/>
      </w:pPr>
      <w:r>
        <w:t>Certified Professional Selenium Tester</w:t>
      </w:r>
    </w:p>
    <w:p w14:paraId="0D0A37AC" w14:textId="77777777" w:rsidR="00D36455" w:rsidRDefault="00D36455" w:rsidP="00D36455">
      <w:pPr>
        <w:pStyle w:val="NoSpacing1"/>
      </w:pPr>
      <w:r>
        <w:t>International Software Testing Qualifications Board</w:t>
      </w:r>
    </w:p>
    <w:p w14:paraId="3250760F" w14:textId="77777777" w:rsidR="00F07F55" w:rsidRPr="0031004D" w:rsidRDefault="00F07F55" w:rsidP="00F07F55">
      <w:pPr>
        <w:tabs>
          <w:tab w:val="num" w:pos="420"/>
        </w:tabs>
        <w:spacing w:beforeLines="50" w:before="120"/>
        <w:rPr>
          <w:b/>
          <w:sz w:val="24"/>
        </w:rPr>
      </w:pPr>
      <w:r w:rsidRPr="00FC3B3F">
        <w:rPr>
          <w:b/>
          <w:color w:val="0070C0"/>
          <w:sz w:val="24"/>
        </w:rPr>
        <w:t xml:space="preserve">EDUCATION  </w:t>
      </w:r>
      <w:r w:rsidRPr="0031004D">
        <w:rPr>
          <w:b/>
          <w:sz w:val="24"/>
        </w:rPr>
        <w:t xml:space="preserve">                                                                                                                          </w:t>
      </w:r>
    </w:p>
    <w:p w14:paraId="5D506B83" w14:textId="10005D61" w:rsidR="00F07F55" w:rsidRPr="002E22CE" w:rsidRDefault="00F07F55" w:rsidP="00F07F55">
      <w:pPr>
        <w:pStyle w:val="NoSpacing1"/>
        <w:rPr>
          <w:b/>
        </w:rPr>
      </w:pPr>
      <w:r>
        <w:rPr>
          <w:b/>
        </w:rPr>
        <w:t xml:space="preserve">University </w:t>
      </w:r>
      <w:r w:rsidR="00FC3B3F">
        <w:rPr>
          <w:b/>
        </w:rPr>
        <w:t>of Texas at Dallas</w:t>
      </w:r>
      <w:r>
        <w:rPr>
          <w:b/>
        </w:rPr>
        <w:t xml:space="preserve"> - </w:t>
      </w:r>
      <w:r>
        <w:t>Masters</w:t>
      </w:r>
      <w:r w:rsidRPr="00DF0A59">
        <w:t xml:space="preserve"> in</w:t>
      </w:r>
      <w:r w:rsidR="00FC3B3F">
        <w:t xml:space="preserve"> Computer Information Systems</w:t>
      </w:r>
      <w:r>
        <w:rPr>
          <w:b/>
        </w:rPr>
        <w:t xml:space="preserve">                 </w:t>
      </w:r>
      <w:r w:rsidR="00FC3B3F">
        <w:rPr>
          <w:b/>
        </w:rPr>
        <w:tab/>
      </w:r>
      <w:r>
        <w:rPr>
          <w:b/>
        </w:rPr>
        <w:t xml:space="preserve">           May 20</w:t>
      </w:r>
      <w:r w:rsidR="000E14B2">
        <w:rPr>
          <w:b/>
        </w:rPr>
        <w:t>18</w:t>
      </w:r>
      <w:r>
        <w:rPr>
          <w:b/>
        </w:rPr>
        <w:t xml:space="preserve">           </w:t>
      </w:r>
    </w:p>
    <w:p w14:paraId="0562CB0E" w14:textId="2E37880D" w:rsidR="00C61E0D" w:rsidRPr="00AD4DA0" w:rsidRDefault="00FC3B3F" w:rsidP="00AD4DA0">
      <w:pPr>
        <w:pStyle w:val="NoSpacing1"/>
        <w:rPr>
          <w:b/>
        </w:rPr>
      </w:pPr>
      <w:r>
        <w:rPr>
          <w:b/>
        </w:rPr>
        <w:t>Amity University</w:t>
      </w:r>
      <w:r w:rsidR="00F07F55">
        <w:rPr>
          <w:b/>
          <w:sz w:val="22"/>
          <w:szCs w:val="22"/>
        </w:rPr>
        <w:t xml:space="preserve">- </w:t>
      </w:r>
      <w:r w:rsidR="00F07F55" w:rsidRPr="00F21FB4">
        <w:t>Bachelors</w:t>
      </w:r>
      <w:r w:rsidR="00F07F55" w:rsidRPr="00E45C1E">
        <w:t xml:space="preserve"> in </w:t>
      </w:r>
      <w:r>
        <w:t xml:space="preserve">Computer Science Engineering                                                     </w:t>
      </w:r>
      <w:r w:rsidR="00F07F55" w:rsidRPr="00C46E8A">
        <w:rPr>
          <w:b/>
        </w:rPr>
        <w:t>May 201</w:t>
      </w:r>
      <w:r w:rsidR="000E14B2">
        <w:rPr>
          <w:b/>
        </w:rPr>
        <w:t>4</w:t>
      </w:r>
    </w:p>
    <w:sectPr w:rsidR="00C61E0D" w:rsidRPr="00AD4DA0" w:rsidSect="00FD5D05">
      <w:headerReference w:type="first" r:id="rId14"/>
      <w:pgSz w:w="12240" w:h="15840"/>
      <w:pgMar w:top="720" w:right="720" w:bottom="720" w:left="720" w:header="0" w:footer="0" w:gutter="0"/>
      <w:pgBorders w:offsetFrom="page">
        <w:top w:val="single" w:sz="4" w:space="20" w:color="auto"/>
        <w:left w:val="single" w:sz="4" w:space="20" w:color="auto"/>
        <w:bottom w:val="single" w:sz="4" w:space="20" w:color="auto"/>
        <w:right w:val="single" w:sz="4" w:space="20"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AE7045" w14:textId="77777777" w:rsidR="00816A72" w:rsidRDefault="00816A72" w:rsidP="00B87B93">
      <w:r>
        <w:separator/>
      </w:r>
    </w:p>
  </w:endnote>
  <w:endnote w:type="continuationSeparator" w:id="0">
    <w:p w14:paraId="4EFF60CD" w14:textId="77777777" w:rsidR="00816A72" w:rsidRDefault="00816A72" w:rsidP="00B87B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Dutch 801 Roman">
    <w:altName w:val="Times New Roman"/>
    <w:panose1 w:val="020B0604020202020204"/>
    <w:charset w:val="00"/>
    <w:family w:val="auto"/>
    <w:pitch w:val="default"/>
  </w:font>
  <w:font w:name="Garamond">
    <w:panose1 w:val="02020404030301010803"/>
    <w:charset w:val="00"/>
    <w:family w:val="roman"/>
    <w:pitch w:val="variable"/>
    <w:sig w:usb0="00000287" w:usb1="00000002"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37B75" w14:textId="77777777" w:rsidR="00816A72" w:rsidRDefault="00816A72" w:rsidP="00B87B93">
      <w:r>
        <w:separator/>
      </w:r>
    </w:p>
  </w:footnote>
  <w:footnote w:type="continuationSeparator" w:id="0">
    <w:p w14:paraId="1AFA5A27" w14:textId="77777777" w:rsidR="00816A72" w:rsidRDefault="00816A72" w:rsidP="00B87B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93571" w14:textId="77777777" w:rsidR="00B3480A" w:rsidRDefault="00B3480A" w:rsidP="000D29C3">
    <w:pPr>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8328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360"/>
        </w:tabs>
        <w:ind w:left="360" w:hanging="360"/>
      </w:pPr>
      <w:rPr>
        <w:rFonts w:ascii="Symbol" w:hAnsi="Symbol"/>
        <w:sz w:val="22"/>
        <w:szCs w:val="22"/>
      </w:rPr>
    </w:lvl>
  </w:abstractNum>
  <w:abstractNum w:abstractNumId="3" w15:restartNumberingAfterBreak="0">
    <w:nsid w:val="00000009"/>
    <w:multiLevelType w:val="singleLevel"/>
    <w:tmpl w:val="00000009"/>
    <w:name w:val="WW8Num9"/>
    <w:lvl w:ilvl="0">
      <w:start w:val="1"/>
      <w:numFmt w:val="bullet"/>
      <w:lvlText w:val=""/>
      <w:lvlJc w:val="left"/>
      <w:pPr>
        <w:tabs>
          <w:tab w:val="num" w:pos="360"/>
        </w:tabs>
        <w:ind w:left="360" w:hanging="360"/>
      </w:pPr>
      <w:rPr>
        <w:rFonts w:ascii="Symbol" w:hAnsi="Symbol"/>
        <w:sz w:val="22"/>
        <w:szCs w:val="22"/>
      </w:rPr>
    </w:lvl>
  </w:abstractNum>
  <w:abstractNum w:abstractNumId="4" w15:restartNumberingAfterBreak="0">
    <w:nsid w:val="02F22BF7"/>
    <w:multiLevelType w:val="hybridMultilevel"/>
    <w:tmpl w:val="B5089988"/>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4076F4"/>
    <w:multiLevelType w:val="hybridMultilevel"/>
    <w:tmpl w:val="7F66EFB8"/>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6" w15:restartNumberingAfterBreak="0">
    <w:nsid w:val="0A1D3628"/>
    <w:multiLevelType w:val="hybridMultilevel"/>
    <w:tmpl w:val="A3744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D66053"/>
    <w:multiLevelType w:val="hybridMultilevel"/>
    <w:tmpl w:val="51604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EA19C5"/>
    <w:multiLevelType w:val="hybridMultilevel"/>
    <w:tmpl w:val="1C067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1C5582B"/>
    <w:multiLevelType w:val="hybridMultilevel"/>
    <w:tmpl w:val="5A18CE2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20C7B78"/>
    <w:multiLevelType w:val="hybridMultilevel"/>
    <w:tmpl w:val="05F84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5A46968"/>
    <w:multiLevelType w:val="hybridMultilevel"/>
    <w:tmpl w:val="7BF4CAFC"/>
    <w:lvl w:ilvl="0" w:tplc="D906445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9D06D42"/>
    <w:multiLevelType w:val="hybridMultilevel"/>
    <w:tmpl w:val="F6F24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AE92462"/>
    <w:multiLevelType w:val="multilevel"/>
    <w:tmpl w:val="D67CE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AA48DC"/>
    <w:multiLevelType w:val="multilevel"/>
    <w:tmpl w:val="BE02F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6F46EC"/>
    <w:multiLevelType w:val="hybridMultilevel"/>
    <w:tmpl w:val="7F988A02"/>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2EAF2E0D"/>
    <w:multiLevelType w:val="hybridMultilevel"/>
    <w:tmpl w:val="EBDA955A"/>
    <w:lvl w:ilvl="0" w:tplc="04090001">
      <w:start w:val="1"/>
      <w:numFmt w:val="bullet"/>
      <w:lvlText w:val=""/>
      <w:lvlJc w:val="left"/>
      <w:pPr>
        <w:ind w:left="720"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C252B1"/>
    <w:multiLevelType w:val="hybridMultilevel"/>
    <w:tmpl w:val="08483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C02845"/>
    <w:multiLevelType w:val="multilevel"/>
    <w:tmpl w:val="0D4C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F02CE9"/>
    <w:multiLevelType w:val="hybridMultilevel"/>
    <w:tmpl w:val="75E65BF6"/>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start w:val="1"/>
      <w:numFmt w:val="bullet"/>
      <w:lvlText w:val=""/>
      <w:lvlJc w:val="left"/>
      <w:pPr>
        <w:ind w:left="2430" w:hanging="360"/>
      </w:pPr>
      <w:rPr>
        <w:rFonts w:ascii="Wingdings" w:hAnsi="Wingdings" w:hint="default"/>
      </w:rPr>
    </w:lvl>
    <w:lvl w:ilvl="3" w:tplc="04090001">
      <w:start w:val="1"/>
      <w:numFmt w:val="bullet"/>
      <w:lvlText w:val=""/>
      <w:lvlJc w:val="left"/>
      <w:pPr>
        <w:ind w:left="3150" w:hanging="360"/>
      </w:pPr>
      <w:rPr>
        <w:rFonts w:ascii="Symbol" w:hAnsi="Symbol" w:hint="default"/>
      </w:rPr>
    </w:lvl>
    <w:lvl w:ilvl="4" w:tplc="04090003">
      <w:start w:val="1"/>
      <w:numFmt w:val="bullet"/>
      <w:lvlText w:val="o"/>
      <w:lvlJc w:val="left"/>
      <w:pPr>
        <w:ind w:left="3870" w:hanging="360"/>
      </w:pPr>
      <w:rPr>
        <w:rFonts w:ascii="Courier New" w:hAnsi="Courier New" w:cs="Courier New" w:hint="default"/>
      </w:rPr>
    </w:lvl>
    <w:lvl w:ilvl="5" w:tplc="04090005">
      <w:start w:val="1"/>
      <w:numFmt w:val="bullet"/>
      <w:lvlText w:val=""/>
      <w:lvlJc w:val="left"/>
      <w:pPr>
        <w:ind w:left="4590" w:hanging="360"/>
      </w:pPr>
      <w:rPr>
        <w:rFonts w:ascii="Wingdings" w:hAnsi="Wingdings" w:hint="default"/>
      </w:rPr>
    </w:lvl>
    <w:lvl w:ilvl="6" w:tplc="04090001">
      <w:start w:val="1"/>
      <w:numFmt w:val="bullet"/>
      <w:lvlText w:val=""/>
      <w:lvlJc w:val="left"/>
      <w:pPr>
        <w:ind w:left="5310" w:hanging="360"/>
      </w:pPr>
      <w:rPr>
        <w:rFonts w:ascii="Symbol" w:hAnsi="Symbol" w:hint="default"/>
      </w:rPr>
    </w:lvl>
    <w:lvl w:ilvl="7" w:tplc="04090003">
      <w:start w:val="1"/>
      <w:numFmt w:val="bullet"/>
      <w:lvlText w:val="o"/>
      <w:lvlJc w:val="left"/>
      <w:pPr>
        <w:ind w:left="6030" w:hanging="360"/>
      </w:pPr>
      <w:rPr>
        <w:rFonts w:ascii="Courier New" w:hAnsi="Courier New" w:cs="Courier New" w:hint="default"/>
      </w:rPr>
    </w:lvl>
    <w:lvl w:ilvl="8" w:tplc="04090005">
      <w:start w:val="1"/>
      <w:numFmt w:val="bullet"/>
      <w:lvlText w:val=""/>
      <w:lvlJc w:val="left"/>
      <w:pPr>
        <w:ind w:left="6750" w:hanging="360"/>
      </w:pPr>
      <w:rPr>
        <w:rFonts w:ascii="Wingdings" w:hAnsi="Wingdings" w:hint="default"/>
      </w:rPr>
    </w:lvl>
  </w:abstractNum>
  <w:abstractNum w:abstractNumId="20" w15:restartNumberingAfterBreak="0">
    <w:nsid w:val="41B75255"/>
    <w:multiLevelType w:val="hybridMultilevel"/>
    <w:tmpl w:val="97228EA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9167AC"/>
    <w:multiLevelType w:val="hybridMultilevel"/>
    <w:tmpl w:val="F42E25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39A3328"/>
    <w:multiLevelType w:val="hybridMultilevel"/>
    <w:tmpl w:val="9228B0F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EC4B00"/>
    <w:multiLevelType w:val="multilevel"/>
    <w:tmpl w:val="F6F2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C81640"/>
    <w:multiLevelType w:val="hybridMultilevel"/>
    <w:tmpl w:val="3E56F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79297D"/>
    <w:multiLevelType w:val="multilevel"/>
    <w:tmpl w:val="B20C2C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527D5C11"/>
    <w:multiLevelType w:val="multilevel"/>
    <w:tmpl w:val="A4B2DB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53954DEB"/>
    <w:multiLevelType w:val="hybridMultilevel"/>
    <w:tmpl w:val="F3A80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7C60784"/>
    <w:multiLevelType w:val="hybridMultilevel"/>
    <w:tmpl w:val="21BA68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7EC4238"/>
    <w:multiLevelType w:val="hybridMultilevel"/>
    <w:tmpl w:val="8A52E9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D3E6066"/>
    <w:multiLevelType w:val="multilevel"/>
    <w:tmpl w:val="CFBC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B3FAA"/>
    <w:multiLevelType w:val="hybridMultilevel"/>
    <w:tmpl w:val="260CE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0D2DC2"/>
    <w:multiLevelType w:val="hybridMultilevel"/>
    <w:tmpl w:val="B896D052"/>
    <w:lvl w:ilvl="0" w:tplc="03DA0328">
      <w:start w:val="1"/>
      <w:numFmt w:val="bullet"/>
      <w:pStyle w:val="normalchar"/>
      <w:lvlText w:val=""/>
      <w:lvlJc w:val="left"/>
      <w:pPr>
        <w:tabs>
          <w:tab w:val="num" w:pos="360"/>
        </w:tabs>
        <w:ind w:left="360" w:hanging="360"/>
      </w:pPr>
      <w:rPr>
        <w:rFonts w:ascii="Symbol" w:hAnsi="Symbol" w:hint="default"/>
        <w:sz w:val="1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2A04D3"/>
    <w:multiLevelType w:val="hybridMultilevel"/>
    <w:tmpl w:val="BA3E7B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6660A7"/>
    <w:multiLevelType w:val="multilevel"/>
    <w:tmpl w:val="6BDC3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B02940"/>
    <w:multiLevelType w:val="hybridMultilevel"/>
    <w:tmpl w:val="93743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E7B3246"/>
    <w:multiLevelType w:val="multilevel"/>
    <w:tmpl w:val="522E40A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50ACE"/>
    <w:multiLevelType w:val="multilevel"/>
    <w:tmpl w:val="F4249DA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9826D4"/>
    <w:multiLevelType w:val="hybridMultilevel"/>
    <w:tmpl w:val="9432A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0A2303"/>
    <w:multiLevelType w:val="multilevel"/>
    <w:tmpl w:val="522E40A2"/>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371AF0"/>
    <w:multiLevelType w:val="multilevel"/>
    <w:tmpl w:val="2358438A"/>
    <w:lvl w:ilvl="0">
      <w:start w:val="1"/>
      <w:numFmt w:val="bullet"/>
      <w:lvlText w:val=""/>
      <w:lvlJc w:val="left"/>
      <w:pPr>
        <w:ind w:left="360" w:hanging="360"/>
      </w:pPr>
      <w:rPr>
        <w:rFonts w:ascii="Wingdings" w:hAnsi="Wingdings"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1" w15:restartNumberingAfterBreak="0">
    <w:nsid w:val="7FB510A3"/>
    <w:multiLevelType w:val="hybridMultilevel"/>
    <w:tmpl w:val="C2502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2102625">
    <w:abstractNumId w:val="32"/>
  </w:num>
  <w:num w:numId="2" w16cid:durableId="955672768">
    <w:abstractNumId w:val="0"/>
  </w:num>
  <w:num w:numId="3" w16cid:durableId="1680161195">
    <w:abstractNumId w:val="8"/>
  </w:num>
  <w:num w:numId="4" w16cid:durableId="705644521">
    <w:abstractNumId w:val="38"/>
  </w:num>
  <w:num w:numId="5" w16cid:durableId="967512206">
    <w:abstractNumId w:val="24"/>
  </w:num>
  <w:num w:numId="6" w16cid:durableId="72313808">
    <w:abstractNumId w:val="41"/>
  </w:num>
  <w:num w:numId="7" w16cid:durableId="49622397">
    <w:abstractNumId w:val="35"/>
  </w:num>
  <w:num w:numId="8" w16cid:durableId="1935899787">
    <w:abstractNumId w:val="10"/>
  </w:num>
  <w:num w:numId="9" w16cid:durableId="1595556901">
    <w:abstractNumId w:val="40"/>
  </w:num>
  <w:num w:numId="10" w16cid:durableId="166986916">
    <w:abstractNumId w:val="16"/>
  </w:num>
  <w:num w:numId="11" w16cid:durableId="1238982230">
    <w:abstractNumId w:val="12"/>
  </w:num>
  <w:num w:numId="12" w16cid:durableId="1112364732">
    <w:abstractNumId w:val="31"/>
  </w:num>
  <w:num w:numId="13" w16cid:durableId="1642879455">
    <w:abstractNumId w:val="33"/>
  </w:num>
  <w:num w:numId="14" w16cid:durableId="146827597">
    <w:abstractNumId w:val="7"/>
  </w:num>
  <w:num w:numId="15" w16cid:durableId="1955743063">
    <w:abstractNumId w:val="19"/>
  </w:num>
  <w:num w:numId="16" w16cid:durableId="820199886">
    <w:abstractNumId w:val="15"/>
  </w:num>
  <w:num w:numId="17" w16cid:durableId="1294486361">
    <w:abstractNumId w:val="11"/>
  </w:num>
  <w:num w:numId="18" w16cid:durableId="1257327176">
    <w:abstractNumId w:val="27"/>
  </w:num>
  <w:num w:numId="19" w16cid:durableId="884372107">
    <w:abstractNumId w:val="28"/>
  </w:num>
  <w:num w:numId="20" w16cid:durableId="992568119">
    <w:abstractNumId w:val="29"/>
  </w:num>
  <w:num w:numId="21" w16cid:durableId="1985349523">
    <w:abstractNumId w:val="18"/>
  </w:num>
  <w:num w:numId="22" w16cid:durableId="1480414686">
    <w:abstractNumId w:val="23"/>
  </w:num>
  <w:num w:numId="23" w16cid:durableId="507259185">
    <w:abstractNumId w:val="30"/>
  </w:num>
  <w:num w:numId="24" w16cid:durableId="2020809122">
    <w:abstractNumId w:val="5"/>
  </w:num>
  <w:num w:numId="25" w16cid:durableId="1287195100">
    <w:abstractNumId w:val="25"/>
  </w:num>
  <w:num w:numId="26" w16cid:durableId="1835341441">
    <w:abstractNumId w:val="4"/>
  </w:num>
  <w:num w:numId="27" w16cid:durableId="417482317">
    <w:abstractNumId w:val="26"/>
  </w:num>
  <w:num w:numId="28" w16cid:durableId="1691105500">
    <w:abstractNumId w:val="9"/>
  </w:num>
  <w:num w:numId="29" w16cid:durableId="38743904">
    <w:abstractNumId w:val="20"/>
  </w:num>
  <w:num w:numId="30" w16cid:durableId="1506869299">
    <w:abstractNumId w:val="22"/>
  </w:num>
  <w:num w:numId="31" w16cid:durableId="894049346">
    <w:abstractNumId w:val="21"/>
  </w:num>
  <w:num w:numId="32" w16cid:durableId="388920077">
    <w:abstractNumId w:val="6"/>
  </w:num>
  <w:num w:numId="33" w16cid:durableId="1147550625">
    <w:abstractNumId w:val="13"/>
  </w:num>
  <w:num w:numId="34" w16cid:durableId="853609649">
    <w:abstractNumId w:val="14"/>
  </w:num>
  <w:num w:numId="35" w16cid:durableId="1165248522">
    <w:abstractNumId w:val="37"/>
  </w:num>
  <w:num w:numId="36" w16cid:durableId="1301615964">
    <w:abstractNumId w:val="17"/>
  </w:num>
  <w:num w:numId="37" w16cid:durableId="1153137127">
    <w:abstractNumId w:val="34"/>
  </w:num>
  <w:num w:numId="38" w16cid:durableId="1742098821">
    <w:abstractNumId w:val="36"/>
  </w:num>
  <w:num w:numId="39" w16cid:durableId="1806239623">
    <w:abstractNumId w:val="3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F02"/>
    <w:rsid w:val="00000792"/>
    <w:rsid w:val="00000A4D"/>
    <w:rsid w:val="000027F0"/>
    <w:rsid w:val="0001039C"/>
    <w:rsid w:val="00013A4F"/>
    <w:rsid w:val="00015664"/>
    <w:rsid w:val="000162B6"/>
    <w:rsid w:val="0001641C"/>
    <w:rsid w:val="00016A99"/>
    <w:rsid w:val="000176DE"/>
    <w:rsid w:val="00020188"/>
    <w:rsid w:val="00020562"/>
    <w:rsid w:val="000214FB"/>
    <w:rsid w:val="00022CC2"/>
    <w:rsid w:val="00023F8F"/>
    <w:rsid w:val="000250F5"/>
    <w:rsid w:val="00025607"/>
    <w:rsid w:val="00025DCA"/>
    <w:rsid w:val="0002646B"/>
    <w:rsid w:val="0003209E"/>
    <w:rsid w:val="00034757"/>
    <w:rsid w:val="00034A44"/>
    <w:rsid w:val="000358BB"/>
    <w:rsid w:val="00035CBA"/>
    <w:rsid w:val="0003732A"/>
    <w:rsid w:val="00045663"/>
    <w:rsid w:val="00046166"/>
    <w:rsid w:val="000511E6"/>
    <w:rsid w:val="00057615"/>
    <w:rsid w:val="0006083F"/>
    <w:rsid w:val="000610EF"/>
    <w:rsid w:val="00061316"/>
    <w:rsid w:val="00062D0A"/>
    <w:rsid w:val="0006400A"/>
    <w:rsid w:val="0007383D"/>
    <w:rsid w:val="00073B90"/>
    <w:rsid w:val="00075A9E"/>
    <w:rsid w:val="00077DF0"/>
    <w:rsid w:val="00084D4F"/>
    <w:rsid w:val="00090279"/>
    <w:rsid w:val="00090710"/>
    <w:rsid w:val="00090739"/>
    <w:rsid w:val="000945BE"/>
    <w:rsid w:val="000964B7"/>
    <w:rsid w:val="0009699F"/>
    <w:rsid w:val="000A39C6"/>
    <w:rsid w:val="000A5CF1"/>
    <w:rsid w:val="000B2A3C"/>
    <w:rsid w:val="000B3EA5"/>
    <w:rsid w:val="000B6284"/>
    <w:rsid w:val="000B6D29"/>
    <w:rsid w:val="000C0889"/>
    <w:rsid w:val="000C095B"/>
    <w:rsid w:val="000C12A1"/>
    <w:rsid w:val="000C18CC"/>
    <w:rsid w:val="000C29F1"/>
    <w:rsid w:val="000C5C55"/>
    <w:rsid w:val="000C5C93"/>
    <w:rsid w:val="000C636F"/>
    <w:rsid w:val="000C7C33"/>
    <w:rsid w:val="000D042F"/>
    <w:rsid w:val="000D1ED5"/>
    <w:rsid w:val="000D20C1"/>
    <w:rsid w:val="000D29C3"/>
    <w:rsid w:val="000D3E51"/>
    <w:rsid w:val="000D7DCC"/>
    <w:rsid w:val="000E0842"/>
    <w:rsid w:val="000E14B2"/>
    <w:rsid w:val="000E5AB8"/>
    <w:rsid w:val="000E77A3"/>
    <w:rsid w:val="000E7B1C"/>
    <w:rsid w:val="000E7D13"/>
    <w:rsid w:val="000E7E14"/>
    <w:rsid w:val="000F0BDB"/>
    <w:rsid w:val="000F16F0"/>
    <w:rsid w:val="000F18C8"/>
    <w:rsid w:val="000F2A6C"/>
    <w:rsid w:val="000F2B05"/>
    <w:rsid w:val="000F2F61"/>
    <w:rsid w:val="000F390B"/>
    <w:rsid w:val="000F4C97"/>
    <w:rsid w:val="000F649C"/>
    <w:rsid w:val="000F6B8C"/>
    <w:rsid w:val="001025A6"/>
    <w:rsid w:val="00103C63"/>
    <w:rsid w:val="00103DFE"/>
    <w:rsid w:val="00106131"/>
    <w:rsid w:val="00107DA6"/>
    <w:rsid w:val="00113768"/>
    <w:rsid w:val="00115194"/>
    <w:rsid w:val="001156F0"/>
    <w:rsid w:val="00116103"/>
    <w:rsid w:val="0012109D"/>
    <w:rsid w:val="00122C6C"/>
    <w:rsid w:val="00126854"/>
    <w:rsid w:val="00126983"/>
    <w:rsid w:val="001325D4"/>
    <w:rsid w:val="001332F2"/>
    <w:rsid w:val="00133676"/>
    <w:rsid w:val="00133C30"/>
    <w:rsid w:val="0014421F"/>
    <w:rsid w:val="001466EF"/>
    <w:rsid w:val="00147E2D"/>
    <w:rsid w:val="00147FB6"/>
    <w:rsid w:val="00151071"/>
    <w:rsid w:val="00152388"/>
    <w:rsid w:val="001523EF"/>
    <w:rsid w:val="00152810"/>
    <w:rsid w:val="00153BAF"/>
    <w:rsid w:val="001543DD"/>
    <w:rsid w:val="00154E5E"/>
    <w:rsid w:val="0015772A"/>
    <w:rsid w:val="00160F02"/>
    <w:rsid w:val="00172A3A"/>
    <w:rsid w:val="001777D4"/>
    <w:rsid w:val="0018078F"/>
    <w:rsid w:val="00184522"/>
    <w:rsid w:val="00185076"/>
    <w:rsid w:val="00185A20"/>
    <w:rsid w:val="00187D12"/>
    <w:rsid w:val="00194DFD"/>
    <w:rsid w:val="00196378"/>
    <w:rsid w:val="001968F6"/>
    <w:rsid w:val="00197BE4"/>
    <w:rsid w:val="001B13BD"/>
    <w:rsid w:val="001B2A99"/>
    <w:rsid w:val="001B3E28"/>
    <w:rsid w:val="001B739A"/>
    <w:rsid w:val="001B7B34"/>
    <w:rsid w:val="001B7CE1"/>
    <w:rsid w:val="001C094D"/>
    <w:rsid w:val="001C41D9"/>
    <w:rsid w:val="001C4F31"/>
    <w:rsid w:val="001C5FBD"/>
    <w:rsid w:val="001D07F3"/>
    <w:rsid w:val="001D0894"/>
    <w:rsid w:val="001D0D4F"/>
    <w:rsid w:val="001D5272"/>
    <w:rsid w:val="001E7886"/>
    <w:rsid w:val="001F03E3"/>
    <w:rsid w:val="001F1312"/>
    <w:rsid w:val="001F3BAE"/>
    <w:rsid w:val="001F417F"/>
    <w:rsid w:val="001F5B3E"/>
    <w:rsid w:val="002043B6"/>
    <w:rsid w:val="00205442"/>
    <w:rsid w:val="002055BF"/>
    <w:rsid w:val="0020763F"/>
    <w:rsid w:val="002100C7"/>
    <w:rsid w:val="00211DB0"/>
    <w:rsid w:val="002122D1"/>
    <w:rsid w:val="00214888"/>
    <w:rsid w:val="002153AD"/>
    <w:rsid w:val="00215C57"/>
    <w:rsid w:val="00217746"/>
    <w:rsid w:val="0021791B"/>
    <w:rsid w:val="00221638"/>
    <w:rsid w:val="00222D34"/>
    <w:rsid w:val="00226BB8"/>
    <w:rsid w:val="002333D4"/>
    <w:rsid w:val="002338DE"/>
    <w:rsid w:val="0024010B"/>
    <w:rsid w:val="0024107C"/>
    <w:rsid w:val="00244885"/>
    <w:rsid w:val="002469AC"/>
    <w:rsid w:val="00246E9E"/>
    <w:rsid w:val="00254D16"/>
    <w:rsid w:val="002566BC"/>
    <w:rsid w:val="002603C9"/>
    <w:rsid w:val="00260952"/>
    <w:rsid w:val="00261545"/>
    <w:rsid w:val="00261723"/>
    <w:rsid w:val="00262121"/>
    <w:rsid w:val="00262BE6"/>
    <w:rsid w:val="00264480"/>
    <w:rsid w:val="00265D3D"/>
    <w:rsid w:val="002708A6"/>
    <w:rsid w:val="00276BB7"/>
    <w:rsid w:val="002776F3"/>
    <w:rsid w:val="002815EB"/>
    <w:rsid w:val="002820C9"/>
    <w:rsid w:val="00284004"/>
    <w:rsid w:val="00285833"/>
    <w:rsid w:val="00287AE2"/>
    <w:rsid w:val="00290DC2"/>
    <w:rsid w:val="0029360D"/>
    <w:rsid w:val="00293780"/>
    <w:rsid w:val="002A00E1"/>
    <w:rsid w:val="002A50F1"/>
    <w:rsid w:val="002A5BDF"/>
    <w:rsid w:val="002A7353"/>
    <w:rsid w:val="002A77E7"/>
    <w:rsid w:val="002B09B8"/>
    <w:rsid w:val="002B38FA"/>
    <w:rsid w:val="002B3991"/>
    <w:rsid w:val="002B4880"/>
    <w:rsid w:val="002B4958"/>
    <w:rsid w:val="002B5DB1"/>
    <w:rsid w:val="002B6D1B"/>
    <w:rsid w:val="002B6DFC"/>
    <w:rsid w:val="002B6E5A"/>
    <w:rsid w:val="002C3E39"/>
    <w:rsid w:val="002C5198"/>
    <w:rsid w:val="002C69A0"/>
    <w:rsid w:val="002D0F26"/>
    <w:rsid w:val="002D3568"/>
    <w:rsid w:val="002D3734"/>
    <w:rsid w:val="002D473C"/>
    <w:rsid w:val="002D6F1D"/>
    <w:rsid w:val="002E22CE"/>
    <w:rsid w:val="002E2ECE"/>
    <w:rsid w:val="002E30CC"/>
    <w:rsid w:val="002E3A06"/>
    <w:rsid w:val="002E4B33"/>
    <w:rsid w:val="002E57CD"/>
    <w:rsid w:val="002E679F"/>
    <w:rsid w:val="002F06F2"/>
    <w:rsid w:val="002F0C93"/>
    <w:rsid w:val="002F18F8"/>
    <w:rsid w:val="002F2E26"/>
    <w:rsid w:val="00302815"/>
    <w:rsid w:val="00303817"/>
    <w:rsid w:val="00304352"/>
    <w:rsid w:val="00306473"/>
    <w:rsid w:val="00306B90"/>
    <w:rsid w:val="0031004D"/>
    <w:rsid w:val="00310EB4"/>
    <w:rsid w:val="00311267"/>
    <w:rsid w:val="00311BE4"/>
    <w:rsid w:val="00321246"/>
    <w:rsid w:val="0032293B"/>
    <w:rsid w:val="003239D6"/>
    <w:rsid w:val="00326983"/>
    <w:rsid w:val="0033052A"/>
    <w:rsid w:val="00330D0E"/>
    <w:rsid w:val="00331B73"/>
    <w:rsid w:val="00331CF9"/>
    <w:rsid w:val="003332FC"/>
    <w:rsid w:val="00333C5F"/>
    <w:rsid w:val="0034152E"/>
    <w:rsid w:val="00345BEA"/>
    <w:rsid w:val="00350771"/>
    <w:rsid w:val="00350C01"/>
    <w:rsid w:val="00351A09"/>
    <w:rsid w:val="00352EA1"/>
    <w:rsid w:val="003531A8"/>
    <w:rsid w:val="0035354B"/>
    <w:rsid w:val="003558C7"/>
    <w:rsid w:val="00355E6B"/>
    <w:rsid w:val="0035779B"/>
    <w:rsid w:val="00357FBA"/>
    <w:rsid w:val="00362D73"/>
    <w:rsid w:val="00364919"/>
    <w:rsid w:val="00364981"/>
    <w:rsid w:val="003678C2"/>
    <w:rsid w:val="00370635"/>
    <w:rsid w:val="00370A4A"/>
    <w:rsid w:val="00370FBC"/>
    <w:rsid w:val="003728D4"/>
    <w:rsid w:val="00375EF2"/>
    <w:rsid w:val="0038038F"/>
    <w:rsid w:val="0038148A"/>
    <w:rsid w:val="003816A6"/>
    <w:rsid w:val="003832CA"/>
    <w:rsid w:val="003840BA"/>
    <w:rsid w:val="00385B72"/>
    <w:rsid w:val="00387E0B"/>
    <w:rsid w:val="00390687"/>
    <w:rsid w:val="00390E1E"/>
    <w:rsid w:val="00391D74"/>
    <w:rsid w:val="003929C0"/>
    <w:rsid w:val="003939C4"/>
    <w:rsid w:val="00394887"/>
    <w:rsid w:val="003968A7"/>
    <w:rsid w:val="003975BA"/>
    <w:rsid w:val="003A1785"/>
    <w:rsid w:val="003A1A7E"/>
    <w:rsid w:val="003A7BBA"/>
    <w:rsid w:val="003B36C5"/>
    <w:rsid w:val="003B64E9"/>
    <w:rsid w:val="003B7B03"/>
    <w:rsid w:val="003C28BD"/>
    <w:rsid w:val="003C3C1A"/>
    <w:rsid w:val="003C4320"/>
    <w:rsid w:val="003C6B5B"/>
    <w:rsid w:val="003D211D"/>
    <w:rsid w:val="003D3806"/>
    <w:rsid w:val="003D4E40"/>
    <w:rsid w:val="003E438A"/>
    <w:rsid w:val="003E43B4"/>
    <w:rsid w:val="003E53E2"/>
    <w:rsid w:val="003E708A"/>
    <w:rsid w:val="003E7366"/>
    <w:rsid w:val="003F11AA"/>
    <w:rsid w:val="003F12DF"/>
    <w:rsid w:val="003F1DFA"/>
    <w:rsid w:val="003F4421"/>
    <w:rsid w:val="003F6D0C"/>
    <w:rsid w:val="00400037"/>
    <w:rsid w:val="004015D9"/>
    <w:rsid w:val="00402D72"/>
    <w:rsid w:val="00402E2C"/>
    <w:rsid w:val="00405433"/>
    <w:rsid w:val="004059CB"/>
    <w:rsid w:val="00405FB6"/>
    <w:rsid w:val="00406292"/>
    <w:rsid w:val="004068A8"/>
    <w:rsid w:val="00411084"/>
    <w:rsid w:val="00413825"/>
    <w:rsid w:val="004147F2"/>
    <w:rsid w:val="004150F3"/>
    <w:rsid w:val="0042057E"/>
    <w:rsid w:val="00421D73"/>
    <w:rsid w:val="004220C4"/>
    <w:rsid w:val="00425EAD"/>
    <w:rsid w:val="004270E6"/>
    <w:rsid w:val="004273E4"/>
    <w:rsid w:val="00427918"/>
    <w:rsid w:val="00427BAB"/>
    <w:rsid w:val="00430763"/>
    <w:rsid w:val="0043098F"/>
    <w:rsid w:val="00432D90"/>
    <w:rsid w:val="004356DC"/>
    <w:rsid w:val="004363C8"/>
    <w:rsid w:val="004370E9"/>
    <w:rsid w:val="004373B6"/>
    <w:rsid w:val="00437665"/>
    <w:rsid w:val="00437BCD"/>
    <w:rsid w:val="00443CCA"/>
    <w:rsid w:val="00444805"/>
    <w:rsid w:val="00444D2C"/>
    <w:rsid w:val="00446522"/>
    <w:rsid w:val="00452BAC"/>
    <w:rsid w:val="004577C9"/>
    <w:rsid w:val="004608C2"/>
    <w:rsid w:val="00460CB4"/>
    <w:rsid w:val="00461F9A"/>
    <w:rsid w:val="00462AAA"/>
    <w:rsid w:val="00464A6B"/>
    <w:rsid w:val="004650C6"/>
    <w:rsid w:val="00470906"/>
    <w:rsid w:val="00471BC4"/>
    <w:rsid w:val="0047245B"/>
    <w:rsid w:val="00472F02"/>
    <w:rsid w:val="00474D8D"/>
    <w:rsid w:val="004804E5"/>
    <w:rsid w:val="0048265D"/>
    <w:rsid w:val="004826C7"/>
    <w:rsid w:val="00482D2D"/>
    <w:rsid w:val="00483200"/>
    <w:rsid w:val="00483D57"/>
    <w:rsid w:val="0048595C"/>
    <w:rsid w:val="00486401"/>
    <w:rsid w:val="004864F1"/>
    <w:rsid w:val="00486632"/>
    <w:rsid w:val="004904F4"/>
    <w:rsid w:val="00491BD6"/>
    <w:rsid w:val="00494DF6"/>
    <w:rsid w:val="00496FA8"/>
    <w:rsid w:val="004A1D72"/>
    <w:rsid w:val="004A362F"/>
    <w:rsid w:val="004A507B"/>
    <w:rsid w:val="004A574E"/>
    <w:rsid w:val="004A6C6B"/>
    <w:rsid w:val="004B00BC"/>
    <w:rsid w:val="004B1710"/>
    <w:rsid w:val="004B1B46"/>
    <w:rsid w:val="004B1FBA"/>
    <w:rsid w:val="004B212C"/>
    <w:rsid w:val="004B21DC"/>
    <w:rsid w:val="004B244F"/>
    <w:rsid w:val="004B3D2A"/>
    <w:rsid w:val="004B56C7"/>
    <w:rsid w:val="004B675C"/>
    <w:rsid w:val="004C1EA0"/>
    <w:rsid w:val="004C2698"/>
    <w:rsid w:val="004D098D"/>
    <w:rsid w:val="004D2F9C"/>
    <w:rsid w:val="004D337E"/>
    <w:rsid w:val="004D5AB6"/>
    <w:rsid w:val="004D66E3"/>
    <w:rsid w:val="004E1B83"/>
    <w:rsid w:val="004E4131"/>
    <w:rsid w:val="004E4EC3"/>
    <w:rsid w:val="004E4F84"/>
    <w:rsid w:val="004E5811"/>
    <w:rsid w:val="004E708C"/>
    <w:rsid w:val="004F13E5"/>
    <w:rsid w:val="004F410C"/>
    <w:rsid w:val="004F667A"/>
    <w:rsid w:val="005001EC"/>
    <w:rsid w:val="00502A13"/>
    <w:rsid w:val="00505FDA"/>
    <w:rsid w:val="0051018C"/>
    <w:rsid w:val="00512A09"/>
    <w:rsid w:val="00512A70"/>
    <w:rsid w:val="005163CB"/>
    <w:rsid w:val="00517774"/>
    <w:rsid w:val="00521CE6"/>
    <w:rsid w:val="00526083"/>
    <w:rsid w:val="005310BC"/>
    <w:rsid w:val="005351BC"/>
    <w:rsid w:val="005363D7"/>
    <w:rsid w:val="00541BE7"/>
    <w:rsid w:val="00543AC4"/>
    <w:rsid w:val="005455BF"/>
    <w:rsid w:val="005506F3"/>
    <w:rsid w:val="0055161E"/>
    <w:rsid w:val="005634E2"/>
    <w:rsid w:val="005644C0"/>
    <w:rsid w:val="005653D8"/>
    <w:rsid w:val="00572005"/>
    <w:rsid w:val="0057686D"/>
    <w:rsid w:val="0057730D"/>
    <w:rsid w:val="00580072"/>
    <w:rsid w:val="0058305E"/>
    <w:rsid w:val="00584009"/>
    <w:rsid w:val="00585222"/>
    <w:rsid w:val="0058754C"/>
    <w:rsid w:val="005917B8"/>
    <w:rsid w:val="00593F58"/>
    <w:rsid w:val="00595D74"/>
    <w:rsid w:val="00596A4A"/>
    <w:rsid w:val="00596C63"/>
    <w:rsid w:val="005A4EC4"/>
    <w:rsid w:val="005B0CB2"/>
    <w:rsid w:val="005B3858"/>
    <w:rsid w:val="005B3A91"/>
    <w:rsid w:val="005B5013"/>
    <w:rsid w:val="005B5F3A"/>
    <w:rsid w:val="005B6F89"/>
    <w:rsid w:val="005B7CBD"/>
    <w:rsid w:val="005C42C8"/>
    <w:rsid w:val="005C5BE6"/>
    <w:rsid w:val="005D2965"/>
    <w:rsid w:val="005D6D7C"/>
    <w:rsid w:val="005E7D47"/>
    <w:rsid w:val="005F086C"/>
    <w:rsid w:val="005F21F9"/>
    <w:rsid w:val="005F4422"/>
    <w:rsid w:val="005F571F"/>
    <w:rsid w:val="005F6DE0"/>
    <w:rsid w:val="0060061A"/>
    <w:rsid w:val="006030B5"/>
    <w:rsid w:val="006054AD"/>
    <w:rsid w:val="006055F7"/>
    <w:rsid w:val="00607B27"/>
    <w:rsid w:val="006124E6"/>
    <w:rsid w:val="00616873"/>
    <w:rsid w:val="0062047C"/>
    <w:rsid w:val="006257A6"/>
    <w:rsid w:val="00625D7D"/>
    <w:rsid w:val="00626061"/>
    <w:rsid w:val="006264D1"/>
    <w:rsid w:val="006279CB"/>
    <w:rsid w:val="00631572"/>
    <w:rsid w:val="00633382"/>
    <w:rsid w:val="0063564D"/>
    <w:rsid w:val="00640557"/>
    <w:rsid w:val="00647EFC"/>
    <w:rsid w:val="00650607"/>
    <w:rsid w:val="00651014"/>
    <w:rsid w:val="00653918"/>
    <w:rsid w:val="00654495"/>
    <w:rsid w:val="00656E1D"/>
    <w:rsid w:val="00663118"/>
    <w:rsid w:val="0066528C"/>
    <w:rsid w:val="006671EA"/>
    <w:rsid w:val="0066764D"/>
    <w:rsid w:val="006709CF"/>
    <w:rsid w:val="00675A6A"/>
    <w:rsid w:val="006765DC"/>
    <w:rsid w:val="00677418"/>
    <w:rsid w:val="0067767F"/>
    <w:rsid w:val="006815DC"/>
    <w:rsid w:val="00681672"/>
    <w:rsid w:val="0068226B"/>
    <w:rsid w:val="006834DC"/>
    <w:rsid w:val="006841CE"/>
    <w:rsid w:val="00685FFE"/>
    <w:rsid w:val="006864B1"/>
    <w:rsid w:val="00686B36"/>
    <w:rsid w:val="006907F3"/>
    <w:rsid w:val="00690ED1"/>
    <w:rsid w:val="0069158D"/>
    <w:rsid w:val="0069385C"/>
    <w:rsid w:val="00696016"/>
    <w:rsid w:val="0069759A"/>
    <w:rsid w:val="006977A9"/>
    <w:rsid w:val="006A3DE6"/>
    <w:rsid w:val="006A5357"/>
    <w:rsid w:val="006B01DE"/>
    <w:rsid w:val="006B775D"/>
    <w:rsid w:val="006C1B1B"/>
    <w:rsid w:val="006C20ED"/>
    <w:rsid w:val="006C2589"/>
    <w:rsid w:val="006C4947"/>
    <w:rsid w:val="006C71E4"/>
    <w:rsid w:val="006D0847"/>
    <w:rsid w:val="006D2603"/>
    <w:rsid w:val="006D2E6B"/>
    <w:rsid w:val="006D314D"/>
    <w:rsid w:val="006D5F71"/>
    <w:rsid w:val="006D6DE0"/>
    <w:rsid w:val="006D7208"/>
    <w:rsid w:val="006D7C49"/>
    <w:rsid w:val="006E5239"/>
    <w:rsid w:val="006F43CE"/>
    <w:rsid w:val="006F6051"/>
    <w:rsid w:val="006F7AA2"/>
    <w:rsid w:val="00703C16"/>
    <w:rsid w:val="007052A2"/>
    <w:rsid w:val="00705EAF"/>
    <w:rsid w:val="007061B5"/>
    <w:rsid w:val="007116E8"/>
    <w:rsid w:val="0071322A"/>
    <w:rsid w:val="007150EE"/>
    <w:rsid w:val="00717636"/>
    <w:rsid w:val="007206A5"/>
    <w:rsid w:val="0072254D"/>
    <w:rsid w:val="00730E55"/>
    <w:rsid w:val="00731038"/>
    <w:rsid w:val="0073306C"/>
    <w:rsid w:val="00740482"/>
    <w:rsid w:val="00743666"/>
    <w:rsid w:val="00750711"/>
    <w:rsid w:val="00752A3D"/>
    <w:rsid w:val="00753A7A"/>
    <w:rsid w:val="007548A5"/>
    <w:rsid w:val="00761DD9"/>
    <w:rsid w:val="00762708"/>
    <w:rsid w:val="00763B54"/>
    <w:rsid w:val="00775027"/>
    <w:rsid w:val="00776EE5"/>
    <w:rsid w:val="00782A33"/>
    <w:rsid w:val="00785873"/>
    <w:rsid w:val="007869E7"/>
    <w:rsid w:val="00786AE4"/>
    <w:rsid w:val="00793D54"/>
    <w:rsid w:val="00794C68"/>
    <w:rsid w:val="00795C82"/>
    <w:rsid w:val="007965C2"/>
    <w:rsid w:val="007A1587"/>
    <w:rsid w:val="007A2985"/>
    <w:rsid w:val="007A2CB0"/>
    <w:rsid w:val="007A339C"/>
    <w:rsid w:val="007A34D3"/>
    <w:rsid w:val="007A467D"/>
    <w:rsid w:val="007A57C1"/>
    <w:rsid w:val="007A663B"/>
    <w:rsid w:val="007A6DF4"/>
    <w:rsid w:val="007A7604"/>
    <w:rsid w:val="007B19E1"/>
    <w:rsid w:val="007B25C4"/>
    <w:rsid w:val="007B44CE"/>
    <w:rsid w:val="007B6F61"/>
    <w:rsid w:val="007C19DD"/>
    <w:rsid w:val="007C24C9"/>
    <w:rsid w:val="007C288C"/>
    <w:rsid w:val="007C3C41"/>
    <w:rsid w:val="007C69FA"/>
    <w:rsid w:val="007D1744"/>
    <w:rsid w:val="007D2B3A"/>
    <w:rsid w:val="007D345E"/>
    <w:rsid w:val="007D6D44"/>
    <w:rsid w:val="007D6E95"/>
    <w:rsid w:val="007E30AA"/>
    <w:rsid w:val="007E3382"/>
    <w:rsid w:val="007E56A1"/>
    <w:rsid w:val="007F3D4A"/>
    <w:rsid w:val="007F4103"/>
    <w:rsid w:val="007F59D0"/>
    <w:rsid w:val="007F7C3A"/>
    <w:rsid w:val="00804C31"/>
    <w:rsid w:val="00805AC0"/>
    <w:rsid w:val="00810067"/>
    <w:rsid w:val="00810D54"/>
    <w:rsid w:val="00814F62"/>
    <w:rsid w:val="00815F41"/>
    <w:rsid w:val="00816A72"/>
    <w:rsid w:val="00820341"/>
    <w:rsid w:val="0082067E"/>
    <w:rsid w:val="008208EF"/>
    <w:rsid w:val="0082321D"/>
    <w:rsid w:val="00832430"/>
    <w:rsid w:val="008334FB"/>
    <w:rsid w:val="00834A81"/>
    <w:rsid w:val="00834B5D"/>
    <w:rsid w:val="00836205"/>
    <w:rsid w:val="00840BAD"/>
    <w:rsid w:val="00840E03"/>
    <w:rsid w:val="008415C3"/>
    <w:rsid w:val="0084352F"/>
    <w:rsid w:val="0084509E"/>
    <w:rsid w:val="00845EE0"/>
    <w:rsid w:val="00847944"/>
    <w:rsid w:val="00850623"/>
    <w:rsid w:val="008506E9"/>
    <w:rsid w:val="008509BC"/>
    <w:rsid w:val="00851F0D"/>
    <w:rsid w:val="00857DEC"/>
    <w:rsid w:val="00857F76"/>
    <w:rsid w:val="00861468"/>
    <w:rsid w:val="00861FF4"/>
    <w:rsid w:val="008643A8"/>
    <w:rsid w:val="008655E9"/>
    <w:rsid w:val="00871CF8"/>
    <w:rsid w:val="008730E2"/>
    <w:rsid w:val="00873C35"/>
    <w:rsid w:val="00877D7D"/>
    <w:rsid w:val="00882215"/>
    <w:rsid w:val="008824F7"/>
    <w:rsid w:val="00882A48"/>
    <w:rsid w:val="00883454"/>
    <w:rsid w:val="00886080"/>
    <w:rsid w:val="00891B0D"/>
    <w:rsid w:val="00893FA5"/>
    <w:rsid w:val="008A088A"/>
    <w:rsid w:val="008A72DB"/>
    <w:rsid w:val="008B1E2C"/>
    <w:rsid w:val="008B52F2"/>
    <w:rsid w:val="008C18AB"/>
    <w:rsid w:val="008C2247"/>
    <w:rsid w:val="008C227B"/>
    <w:rsid w:val="008C2F52"/>
    <w:rsid w:val="008C466E"/>
    <w:rsid w:val="008C62A0"/>
    <w:rsid w:val="008C7870"/>
    <w:rsid w:val="008D0E65"/>
    <w:rsid w:val="008D2037"/>
    <w:rsid w:val="008D293C"/>
    <w:rsid w:val="008D6ABA"/>
    <w:rsid w:val="008E429E"/>
    <w:rsid w:val="008E7419"/>
    <w:rsid w:val="008F08C6"/>
    <w:rsid w:val="008F15F0"/>
    <w:rsid w:val="008F15F4"/>
    <w:rsid w:val="008F2727"/>
    <w:rsid w:val="008F4240"/>
    <w:rsid w:val="008F43D2"/>
    <w:rsid w:val="0090026C"/>
    <w:rsid w:val="009007D3"/>
    <w:rsid w:val="009010C5"/>
    <w:rsid w:val="0090207A"/>
    <w:rsid w:val="00902E1A"/>
    <w:rsid w:val="00903DB1"/>
    <w:rsid w:val="009103EB"/>
    <w:rsid w:val="009123B9"/>
    <w:rsid w:val="00912A2E"/>
    <w:rsid w:val="00914E0D"/>
    <w:rsid w:val="00916387"/>
    <w:rsid w:val="00917671"/>
    <w:rsid w:val="00917B8E"/>
    <w:rsid w:val="0092426A"/>
    <w:rsid w:val="009244F9"/>
    <w:rsid w:val="0092699F"/>
    <w:rsid w:val="0093274A"/>
    <w:rsid w:val="0093525D"/>
    <w:rsid w:val="00935FDF"/>
    <w:rsid w:val="009373FD"/>
    <w:rsid w:val="00940554"/>
    <w:rsid w:val="00944699"/>
    <w:rsid w:val="00947242"/>
    <w:rsid w:val="009512E5"/>
    <w:rsid w:val="00955A1A"/>
    <w:rsid w:val="00955B8B"/>
    <w:rsid w:val="0095629A"/>
    <w:rsid w:val="00957364"/>
    <w:rsid w:val="00957C33"/>
    <w:rsid w:val="0096112C"/>
    <w:rsid w:val="00962FEE"/>
    <w:rsid w:val="0096435E"/>
    <w:rsid w:val="009649EF"/>
    <w:rsid w:val="00965D2B"/>
    <w:rsid w:val="0096799B"/>
    <w:rsid w:val="00975AFD"/>
    <w:rsid w:val="00977CB0"/>
    <w:rsid w:val="00981317"/>
    <w:rsid w:val="00981552"/>
    <w:rsid w:val="009829EB"/>
    <w:rsid w:val="00984332"/>
    <w:rsid w:val="009867B6"/>
    <w:rsid w:val="00991351"/>
    <w:rsid w:val="009927F8"/>
    <w:rsid w:val="00995DBF"/>
    <w:rsid w:val="0099621B"/>
    <w:rsid w:val="00996248"/>
    <w:rsid w:val="0099693D"/>
    <w:rsid w:val="0099709D"/>
    <w:rsid w:val="00997CC2"/>
    <w:rsid w:val="009A0B17"/>
    <w:rsid w:val="009A1B8F"/>
    <w:rsid w:val="009A3707"/>
    <w:rsid w:val="009A3B18"/>
    <w:rsid w:val="009A72F1"/>
    <w:rsid w:val="009A78A7"/>
    <w:rsid w:val="009B17E0"/>
    <w:rsid w:val="009B5AD3"/>
    <w:rsid w:val="009B7FF0"/>
    <w:rsid w:val="009C0342"/>
    <w:rsid w:val="009C03EE"/>
    <w:rsid w:val="009C3278"/>
    <w:rsid w:val="009C4BA5"/>
    <w:rsid w:val="009C5C22"/>
    <w:rsid w:val="009C6637"/>
    <w:rsid w:val="009D14D2"/>
    <w:rsid w:val="009D1E6E"/>
    <w:rsid w:val="009D35D5"/>
    <w:rsid w:val="009D4881"/>
    <w:rsid w:val="009D4A7B"/>
    <w:rsid w:val="009D5132"/>
    <w:rsid w:val="009D69E8"/>
    <w:rsid w:val="009E0626"/>
    <w:rsid w:val="009E0707"/>
    <w:rsid w:val="009E2094"/>
    <w:rsid w:val="009E2114"/>
    <w:rsid w:val="009E2E4F"/>
    <w:rsid w:val="009E3E51"/>
    <w:rsid w:val="009E404B"/>
    <w:rsid w:val="009E4D75"/>
    <w:rsid w:val="009E50AF"/>
    <w:rsid w:val="009F03CF"/>
    <w:rsid w:val="009F1F02"/>
    <w:rsid w:val="009F1F03"/>
    <w:rsid w:val="009F25D2"/>
    <w:rsid w:val="009F2CB8"/>
    <w:rsid w:val="009F3927"/>
    <w:rsid w:val="009F4805"/>
    <w:rsid w:val="009F4B08"/>
    <w:rsid w:val="009F52CC"/>
    <w:rsid w:val="00A02158"/>
    <w:rsid w:val="00A0222B"/>
    <w:rsid w:val="00A03338"/>
    <w:rsid w:val="00A05294"/>
    <w:rsid w:val="00A068E9"/>
    <w:rsid w:val="00A07400"/>
    <w:rsid w:val="00A11133"/>
    <w:rsid w:val="00A113BE"/>
    <w:rsid w:val="00A160F4"/>
    <w:rsid w:val="00A16935"/>
    <w:rsid w:val="00A170F3"/>
    <w:rsid w:val="00A207D3"/>
    <w:rsid w:val="00A2191C"/>
    <w:rsid w:val="00A21D70"/>
    <w:rsid w:val="00A23520"/>
    <w:rsid w:val="00A24055"/>
    <w:rsid w:val="00A25A02"/>
    <w:rsid w:val="00A262A9"/>
    <w:rsid w:val="00A274DB"/>
    <w:rsid w:val="00A30051"/>
    <w:rsid w:val="00A33C76"/>
    <w:rsid w:val="00A35D2A"/>
    <w:rsid w:val="00A36EAE"/>
    <w:rsid w:val="00A42FD4"/>
    <w:rsid w:val="00A521FA"/>
    <w:rsid w:val="00A52787"/>
    <w:rsid w:val="00A52EA6"/>
    <w:rsid w:val="00A54224"/>
    <w:rsid w:val="00A556D0"/>
    <w:rsid w:val="00A5645B"/>
    <w:rsid w:val="00A57F57"/>
    <w:rsid w:val="00A605F1"/>
    <w:rsid w:val="00A618C1"/>
    <w:rsid w:val="00A64D14"/>
    <w:rsid w:val="00A64D90"/>
    <w:rsid w:val="00A70657"/>
    <w:rsid w:val="00A70885"/>
    <w:rsid w:val="00A708E5"/>
    <w:rsid w:val="00A740C3"/>
    <w:rsid w:val="00A7494F"/>
    <w:rsid w:val="00A7776F"/>
    <w:rsid w:val="00A8546D"/>
    <w:rsid w:val="00A8593D"/>
    <w:rsid w:val="00A85D3C"/>
    <w:rsid w:val="00A868EF"/>
    <w:rsid w:val="00A87BC9"/>
    <w:rsid w:val="00A93315"/>
    <w:rsid w:val="00A94C10"/>
    <w:rsid w:val="00A94F27"/>
    <w:rsid w:val="00A95D19"/>
    <w:rsid w:val="00AA33B3"/>
    <w:rsid w:val="00AA452D"/>
    <w:rsid w:val="00AA6D62"/>
    <w:rsid w:val="00AA73C6"/>
    <w:rsid w:val="00AB4A16"/>
    <w:rsid w:val="00AB7F65"/>
    <w:rsid w:val="00AC0BA8"/>
    <w:rsid w:val="00AC41ED"/>
    <w:rsid w:val="00AD0143"/>
    <w:rsid w:val="00AD2656"/>
    <w:rsid w:val="00AD2EE9"/>
    <w:rsid w:val="00AD3A10"/>
    <w:rsid w:val="00AD4DA0"/>
    <w:rsid w:val="00AD5E95"/>
    <w:rsid w:val="00AD6771"/>
    <w:rsid w:val="00AD7E24"/>
    <w:rsid w:val="00AD7E79"/>
    <w:rsid w:val="00AE6A88"/>
    <w:rsid w:val="00AE6AE6"/>
    <w:rsid w:val="00AE7B0B"/>
    <w:rsid w:val="00AE7D48"/>
    <w:rsid w:val="00AF1C74"/>
    <w:rsid w:val="00AF2A33"/>
    <w:rsid w:val="00AF5CB6"/>
    <w:rsid w:val="00AF7C62"/>
    <w:rsid w:val="00B00A0A"/>
    <w:rsid w:val="00B019B3"/>
    <w:rsid w:val="00B034F5"/>
    <w:rsid w:val="00B121C6"/>
    <w:rsid w:val="00B1260E"/>
    <w:rsid w:val="00B12DBB"/>
    <w:rsid w:val="00B1482C"/>
    <w:rsid w:val="00B148DB"/>
    <w:rsid w:val="00B14D3A"/>
    <w:rsid w:val="00B2067B"/>
    <w:rsid w:val="00B23DC4"/>
    <w:rsid w:val="00B242EA"/>
    <w:rsid w:val="00B33A6F"/>
    <w:rsid w:val="00B3480A"/>
    <w:rsid w:val="00B35760"/>
    <w:rsid w:val="00B36D8D"/>
    <w:rsid w:val="00B37111"/>
    <w:rsid w:val="00B37AAD"/>
    <w:rsid w:val="00B4065D"/>
    <w:rsid w:val="00B4145A"/>
    <w:rsid w:val="00B42553"/>
    <w:rsid w:val="00B45EEE"/>
    <w:rsid w:val="00B542BC"/>
    <w:rsid w:val="00B57E74"/>
    <w:rsid w:val="00B601C9"/>
    <w:rsid w:val="00B60E37"/>
    <w:rsid w:val="00B61019"/>
    <w:rsid w:val="00B62037"/>
    <w:rsid w:val="00B637C8"/>
    <w:rsid w:val="00B65F19"/>
    <w:rsid w:val="00B675DB"/>
    <w:rsid w:val="00B70137"/>
    <w:rsid w:val="00B70958"/>
    <w:rsid w:val="00B76BD1"/>
    <w:rsid w:val="00B76C9B"/>
    <w:rsid w:val="00B80E75"/>
    <w:rsid w:val="00B83445"/>
    <w:rsid w:val="00B83564"/>
    <w:rsid w:val="00B8392A"/>
    <w:rsid w:val="00B85B23"/>
    <w:rsid w:val="00B87291"/>
    <w:rsid w:val="00B87B93"/>
    <w:rsid w:val="00B90DC1"/>
    <w:rsid w:val="00B91443"/>
    <w:rsid w:val="00B91BFB"/>
    <w:rsid w:val="00B91C19"/>
    <w:rsid w:val="00B91FD0"/>
    <w:rsid w:val="00B9276E"/>
    <w:rsid w:val="00B94A98"/>
    <w:rsid w:val="00B95841"/>
    <w:rsid w:val="00B97155"/>
    <w:rsid w:val="00BA0798"/>
    <w:rsid w:val="00BA12E2"/>
    <w:rsid w:val="00BA2D78"/>
    <w:rsid w:val="00BA3B5E"/>
    <w:rsid w:val="00BA7D4B"/>
    <w:rsid w:val="00BB02E0"/>
    <w:rsid w:val="00BB1720"/>
    <w:rsid w:val="00BB66EE"/>
    <w:rsid w:val="00BB790B"/>
    <w:rsid w:val="00BC1C8B"/>
    <w:rsid w:val="00BC2E38"/>
    <w:rsid w:val="00BC5FB8"/>
    <w:rsid w:val="00BD06E2"/>
    <w:rsid w:val="00BD1B2F"/>
    <w:rsid w:val="00BD3D25"/>
    <w:rsid w:val="00BD5C63"/>
    <w:rsid w:val="00BE019C"/>
    <w:rsid w:val="00BE1C70"/>
    <w:rsid w:val="00BE35B3"/>
    <w:rsid w:val="00BF0435"/>
    <w:rsid w:val="00BF1666"/>
    <w:rsid w:val="00BF587F"/>
    <w:rsid w:val="00BF66EA"/>
    <w:rsid w:val="00BF7686"/>
    <w:rsid w:val="00C0035A"/>
    <w:rsid w:val="00C0347C"/>
    <w:rsid w:val="00C04511"/>
    <w:rsid w:val="00C04EF0"/>
    <w:rsid w:val="00C11E30"/>
    <w:rsid w:val="00C12E4F"/>
    <w:rsid w:val="00C13E61"/>
    <w:rsid w:val="00C1459B"/>
    <w:rsid w:val="00C145E2"/>
    <w:rsid w:val="00C15224"/>
    <w:rsid w:val="00C22ABD"/>
    <w:rsid w:val="00C26426"/>
    <w:rsid w:val="00C306D8"/>
    <w:rsid w:val="00C317B9"/>
    <w:rsid w:val="00C32563"/>
    <w:rsid w:val="00C33B8F"/>
    <w:rsid w:val="00C40347"/>
    <w:rsid w:val="00C40642"/>
    <w:rsid w:val="00C42B9D"/>
    <w:rsid w:val="00C44BF7"/>
    <w:rsid w:val="00C45943"/>
    <w:rsid w:val="00C46E8A"/>
    <w:rsid w:val="00C56593"/>
    <w:rsid w:val="00C56C4E"/>
    <w:rsid w:val="00C61E0D"/>
    <w:rsid w:val="00C620AB"/>
    <w:rsid w:val="00C63D54"/>
    <w:rsid w:val="00C63DA9"/>
    <w:rsid w:val="00C64B87"/>
    <w:rsid w:val="00C67815"/>
    <w:rsid w:val="00C720E7"/>
    <w:rsid w:val="00C75101"/>
    <w:rsid w:val="00C7756F"/>
    <w:rsid w:val="00C77F41"/>
    <w:rsid w:val="00C80E4A"/>
    <w:rsid w:val="00C85739"/>
    <w:rsid w:val="00C85FDA"/>
    <w:rsid w:val="00C86075"/>
    <w:rsid w:val="00C90866"/>
    <w:rsid w:val="00C92362"/>
    <w:rsid w:val="00C92906"/>
    <w:rsid w:val="00CA182A"/>
    <w:rsid w:val="00CA22AC"/>
    <w:rsid w:val="00CA22DD"/>
    <w:rsid w:val="00CA58A7"/>
    <w:rsid w:val="00CA7C92"/>
    <w:rsid w:val="00CB1890"/>
    <w:rsid w:val="00CB1933"/>
    <w:rsid w:val="00CB47D2"/>
    <w:rsid w:val="00CB4D08"/>
    <w:rsid w:val="00CB4D92"/>
    <w:rsid w:val="00CB517C"/>
    <w:rsid w:val="00CC6110"/>
    <w:rsid w:val="00CD0D28"/>
    <w:rsid w:val="00CD11F0"/>
    <w:rsid w:val="00CD168D"/>
    <w:rsid w:val="00CE176F"/>
    <w:rsid w:val="00CE29FB"/>
    <w:rsid w:val="00CE563E"/>
    <w:rsid w:val="00CE583A"/>
    <w:rsid w:val="00CE7DEB"/>
    <w:rsid w:val="00CF025C"/>
    <w:rsid w:val="00CF21B8"/>
    <w:rsid w:val="00CF4098"/>
    <w:rsid w:val="00CF68E9"/>
    <w:rsid w:val="00D00CCC"/>
    <w:rsid w:val="00D0245A"/>
    <w:rsid w:val="00D030EA"/>
    <w:rsid w:val="00D103D4"/>
    <w:rsid w:val="00D10990"/>
    <w:rsid w:val="00D13551"/>
    <w:rsid w:val="00D13C09"/>
    <w:rsid w:val="00D15B84"/>
    <w:rsid w:val="00D20D8E"/>
    <w:rsid w:val="00D22513"/>
    <w:rsid w:val="00D22E28"/>
    <w:rsid w:val="00D3473F"/>
    <w:rsid w:val="00D34C68"/>
    <w:rsid w:val="00D35101"/>
    <w:rsid w:val="00D36455"/>
    <w:rsid w:val="00D41244"/>
    <w:rsid w:val="00D42759"/>
    <w:rsid w:val="00D43981"/>
    <w:rsid w:val="00D518B4"/>
    <w:rsid w:val="00D54248"/>
    <w:rsid w:val="00D546E1"/>
    <w:rsid w:val="00D56334"/>
    <w:rsid w:val="00D57B41"/>
    <w:rsid w:val="00D61751"/>
    <w:rsid w:val="00D65B78"/>
    <w:rsid w:val="00D65C0A"/>
    <w:rsid w:val="00D70D3D"/>
    <w:rsid w:val="00D7372F"/>
    <w:rsid w:val="00D760BE"/>
    <w:rsid w:val="00D7699B"/>
    <w:rsid w:val="00D76AAA"/>
    <w:rsid w:val="00D80921"/>
    <w:rsid w:val="00D81DEF"/>
    <w:rsid w:val="00D83382"/>
    <w:rsid w:val="00D83FCC"/>
    <w:rsid w:val="00D84352"/>
    <w:rsid w:val="00D85A7D"/>
    <w:rsid w:val="00D86287"/>
    <w:rsid w:val="00D919B3"/>
    <w:rsid w:val="00D9277E"/>
    <w:rsid w:val="00D94879"/>
    <w:rsid w:val="00D95134"/>
    <w:rsid w:val="00D959C5"/>
    <w:rsid w:val="00D95B56"/>
    <w:rsid w:val="00D96972"/>
    <w:rsid w:val="00DA45E4"/>
    <w:rsid w:val="00DA4A7E"/>
    <w:rsid w:val="00DA59AE"/>
    <w:rsid w:val="00DB19B7"/>
    <w:rsid w:val="00DB467D"/>
    <w:rsid w:val="00DC12F7"/>
    <w:rsid w:val="00DC1486"/>
    <w:rsid w:val="00DC26E6"/>
    <w:rsid w:val="00DC54A7"/>
    <w:rsid w:val="00DC702A"/>
    <w:rsid w:val="00DC73A6"/>
    <w:rsid w:val="00DC7614"/>
    <w:rsid w:val="00DD1150"/>
    <w:rsid w:val="00DD1624"/>
    <w:rsid w:val="00DD299C"/>
    <w:rsid w:val="00DD69C8"/>
    <w:rsid w:val="00DD7062"/>
    <w:rsid w:val="00DE02D5"/>
    <w:rsid w:val="00DE1309"/>
    <w:rsid w:val="00DE5213"/>
    <w:rsid w:val="00DE622A"/>
    <w:rsid w:val="00DF0A59"/>
    <w:rsid w:val="00DF258F"/>
    <w:rsid w:val="00DF48E1"/>
    <w:rsid w:val="00DF59BB"/>
    <w:rsid w:val="00DF68BA"/>
    <w:rsid w:val="00DF7ABC"/>
    <w:rsid w:val="00E02B79"/>
    <w:rsid w:val="00E05ED1"/>
    <w:rsid w:val="00E05ED2"/>
    <w:rsid w:val="00E06DDD"/>
    <w:rsid w:val="00E07046"/>
    <w:rsid w:val="00E076BE"/>
    <w:rsid w:val="00E1453C"/>
    <w:rsid w:val="00E16A3A"/>
    <w:rsid w:val="00E20503"/>
    <w:rsid w:val="00E263CC"/>
    <w:rsid w:val="00E277C9"/>
    <w:rsid w:val="00E32F44"/>
    <w:rsid w:val="00E33624"/>
    <w:rsid w:val="00E34E42"/>
    <w:rsid w:val="00E37E6F"/>
    <w:rsid w:val="00E404C1"/>
    <w:rsid w:val="00E41A92"/>
    <w:rsid w:val="00E41C87"/>
    <w:rsid w:val="00E42D3D"/>
    <w:rsid w:val="00E43AA7"/>
    <w:rsid w:val="00E43BEF"/>
    <w:rsid w:val="00E448DE"/>
    <w:rsid w:val="00E44FFB"/>
    <w:rsid w:val="00E45C1E"/>
    <w:rsid w:val="00E464EB"/>
    <w:rsid w:val="00E5199C"/>
    <w:rsid w:val="00E51ABD"/>
    <w:rsid w:val="00E5631A"/>
    <w:rsid w:val="00E5774B"/>
    <w:rsid w:val="00E63D9F"/>
    <w:rsid w:val="00E65587"/>
    <w:rsid w:val="00E65933"/>
    <w:rsid w:val="00E65F06"/>
    <w:rsid w:val="00E66FC6"/>
    <w:rsid w:val="00E67813"/>
    <w:rsid w:val="00E67E7B"/>
    <w:rsid w:val="00E67FE6"/>
    <w:rsid w:val="00E70B0C"/>
    <w:rsid w:val="00E73005"/>
    <w:rsid w:val="00E803DF"/>
    <w:rsid w:val="00E805A4"/>
    <w:rsid w:val="00E8268D"/>
    <w:rsid w:val="00E839F9"/>
    <w:rsid w:val="00E84A29"/>
    <w:rsid w:val="00E862B6"/>
    <w:rsid w:val="00E91F51"/>
    <w:rsid w:val="00E92E50"/>
    <w:rsid w:val="00E9413E"/>
    <w:rsid w:val="00E9554B"/>
    <w:rsid w:val="00E9562F"/>
    <w:rsid w:val="00E96E23"/>
    <w:rsid w:val="00EA04D3"/>
    <w:rsid w:val="00EA3554"/>
    <w:rsid w:val="00EA3AAE"/>
    <w:rsid w:val="00EA41AE"/>
    <w:rsid w:val="00EB1567"/>
    <w:rsid w:val="00EB3B2C"/>
    <w:rsid w:val="00EB6E62"/>
    <w:rsid w:val="00EB6EAD"/>
    <w:rsid w:val="00EB6F82"/>
    <w:rsid w:val="00EC055F"/>
    <w:rsid w:val="00EC390A"/>
    <w:rsid w:val="00EC64B4"/>
    <w:rsid w:val="00EC6B00"/>
    <w:rsid w:val="00ED095F"/>
    <w:rsid w:val="00ED3CB5"/>
    <w:rsid w:val="00ED5D07"/>
    <w:rsid w:val="00ED6905"/>
    <w:rsid w:val="00EE2832"/>
    <w:rsid w:val="00EE293D"/>
    <w:rsid w:val="00EE29BC"/>
    <w:rsid w:val="00EE39C9"/>
    <w:rsid w:val="00EE40B3"/>
    <w:rsid w:val="00EE4BCC"/>
    <w:rsid w:val="00EE7688"/>
    <w:rsid w:val="00EE7ACF"/>
    <w:rsid w:val="00EF0BF5"/>
    <w:rsid w:val="00EF482E"/>
    <w:rsid w:val="00EF6EB8"/>
    <w:rsid w:val="00EF6EDF"/>
    <w:rsid w:val="00F020C1"/>
    <w:rsid w:val="00F026F3"/>
    <w:rsid w:val="00F0610D"/>
    <w:rsid w:val="00F0653C"/>
    <w:rsid w:val="00F07F55"/>
    <w:rsid w:val="00F10502"/>
    <w:rsid w:val="00F12AF5"/>
    <w:rsid w:val="00F14E3B"/>
    <w:rsid w:val="00F15098"/>
    <w:rsid w:val="00F21FB4"/>
    <w:rsid w:val="00F223D1"/>
    <w:rsid w:val="00F23275"/>
    <w:rsid w:val="00F23BD7"/>
    <w:rsid w:val="00F33A5F"/>
    <w:rsid w:val="00F34613"/>
    <w:rsid w:val="00F3759F"/>
    <w:rsid w:val="00F40D38"/>
    <w:rsid w:val="00F46043"/>
    <w:rsid w:val="00F47611"/>
    <w:rsid w:val="00F50568"/>
    <w:rsid w:val="00F505A5"/>
    <w:rsid w:val="00F50E41"/>
    <w:rsid w:val="00F572A2"/>
    <w:rsid w:val="00F60231"/>
    <w:rsid w:val="00F62CEE"/>
    <w:rsid w:val="00F64A30"/>
    <w:rsid w:val="00F65438"/>
    <w:rsid w:val="00F6631A"/>
    <w:rsid w:val="00F66AE9"/>
    <w:rsid w:val="00F67A05"/>
    <w:rsid w:val="00F704B7"/>
    <w:rsid w:val="00F73469"/>
    <w:rsid w:val="00F740D0"/>
    <w:rsid w:val="00F743CA"/>
    <w:rsid w:val="00F767D9"/>
    <w:rsid w:val="00F86860"/>
    <w:rsid w:val="00F87984"/>
    <w:rsid w:val="00F901B9"/>
    <w:rsid w:val="00F9088C"/>
    <w:rsid w:val="00F90FC0"/>
    <w:rsid w:val="00F935DD"/>
    <w:rsid w:val="00F93B9B"/>
    <w:rsid w:val="00F965C8"/>
    <w:rsid w:val="00F96B2F"/>
    <w:rsid w:val="00F97553"/>
    <w:rsid w:val="00F9772D"/>
    <w:rsid w:val="00FA1546"/>
    <w:rsid w:val="00FA6110"/>
    <w:rsid w:val="00FA7830"/>
    <w:rsid w:val="00FA78FD"/>
    <w:rsid w:val="00FB1E11"/>
    <w:rsid w:val="00FC0A5D"/>
    <w:rsid w:val="00FC1B51"/>
    <w:rsid w:val="00FC23BB"/>
    <w:rsid w:val="00FC3239"/>
    <w:rsid w:val="00FC3521"/>
    <w:rsid w:val="00FC3B3F"/>
    <w:rsid w:val="00FC62EF"/>
    <w:rsid w:val="00FC6D6E"/>
    <w:rsid w:val="00FC713E"/>
    <w:rsid w:val="00FC7904"/>
    <w:rsid w:val="00FD1D53"/>
    <w:rsid w:val="00FD345C"/>
    <w:rsid w:val="00FD43E6"/>
    <w:rsid w:val="00FD497A"/>
    <w:rsid w:val="00FD5D05"/>
    <w:rsid w:val="00FD71A5"/>
    <w:rsid w:val="00FE02D2"/>
    <w:rsid w:val="00FE0F2B"/>
    <w:rsid w:val="00FE299B"/>
    <w:rsid w:val="00FE4A59"/>
    <w:rsid w:val="00FE7F59"/>
    <w:rsid w:val="00FF49F8"/>
    <w:rsid w:val="00FF50B0"/>
    <w:rsid w:val="00FF51E2"/>
    <w:rsid w:val="00FF5442"/>
    <w:rsid w:val="00FF789E"/>
    <w:rsid w:val="00FF7DC6"/>
    <w:rsid w:val="666D5A4A"/>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E29218"/>
  <w15:chartTrackingRefBased/>
  <w15:docId w15:val="{5D17C90B-905B-4D79-A1F5-D5B2AB86C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5C8"/>
    <w:pPr>
      <w:widowControl w:val="0"/>
      <w:jc w:val="both"/>
    </w:pPr>
    <w:rPr>
      <w:rFonts w:ascii="Times New Roman" w:eastAsia="SimSun" w:hAnsi="Times New Roman"/>
      <w:kern w:val="2"/>
      <w:sz w:val="21"/>
      <w:szCs w:val="24"/>
      <w:lang w:eastAsia="zh-CN"/>
    </w:rPr>
  </w:style>
  <w:style w:type="paragraph" w:styleId="Heading1">
    <w:name w:val="heading 1"/>
    <w:basedOn w:val="Normal"/>
    <w:link w:val="Heading1Char"/>
    <w:uiPriority w:val="9"/>
    <w:qFormat/>
    <w:rsid w:val="00CB4D92"/>
    <w:pPr>
      <w:widowControl/>
      <w:spacing w:before="100" w:beforeAutospacing="1" w:after="100" w:afterAutospacing="1"/>
      <w:jc w:val="left"/>
      <w:outlineLvl w:val="0"/>
    </w:pPr>
    <w:rPr>
      <w:rFonts w:eastAsia="Times New Roman"/>
      <w:b/>
      <w:bCs/>
      <w:kern w:val="36"/>
      <w:sz w:val="48"/>
      <w:szCs w:val="48"/>
    </w:rPr>
  </w:style>
  <w:style w:type="paragraph" w:styleId="Heading2">
    <w:name w:val="heading 2"/>
    <w:basedOn w:val="Normal"/>
    <w:next w:val="Normal"/>
    <w:link w:val="Heading2Char"/>
    <w:uiPriority w:val="9"/>
    <w:semiHidden/>
    <w:unhideWhenUsed/>
    <w:qFormat/>
    <w:rsid w:val="00EF482E"/>
    <w:pPr>
      <w:keepNext/>
      <w:keepLines/>
      <w:spacing w:before="40"/>
      <w:outlineLvl w:val="1"/>
    </w:pPr>
    <w:rPr>
      <w:rFonts w:ascii="Calibri Light" w:eastAsia="Times New Roman" w:hAnsi="Calibri Light"/>
      <w:color w:val="2E74B5"/>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965C8"/>
    <w:pPr>
      <w:suppressAutoHyphens/>
    </w:pPr>
    <w:rPr>
      <w:rFonts w:ascii="Times New Roman" w:eastAsia="Times New Roman" w:hAnsi="Times New Roman"/>
      <w:kern w:val="2"/>
      <w:sz w:val="22"/>
      <w:szCs w:val="22"/>
      <w:lang w:eastAsia="ar-SA"/>
    </w:rPr>
  </w:style>
  <w:style w:type="paragraph" w:customStyle="1" w:styleId="Standard">
    <w:name w:val="Standard"/>
    <w:uiPriority w:val="99"/>
    <w:rsid w:val="00F965C8"/>
    <w:pPr>
      <w:widowControl w:val="0"/>
      <w:autoSpaceDN w:val="0"/>
      <w:adjustRightInd w:val="0"/>
    </w:pPr>
    <w:rPr>
      <w:rFonts w:ascii="Times New Roman" w:eastAsia="SimSun" w:hAnsi="Times New Roman"/>
      <w:kern w:val="2"/>
      <w:sz w:val="24"/>
      <w:szCs w:val="24"/>
      <w:lang w:eastAsia="zh-CN" w:bidi="hi-IN"/>
    </w:rPr>
  </w:style>
  <w:style w:type="paragraph" w:customStyle="1" w:styleId="NoSpacing1">
    <w:name w:val="No Spacing1"/>
    <w:qFormat/>
    <w:rsid w:val="00F965C8"/>
    <w:rPr>
      <w:rFonts w:ascii="Times New Roman" w:eastAsia="Times New Roman" w:hAnsi="Times New Roman"/>
      <w:sz w:val="24"/>
      <w:szCs w:val="24"/>
      <w:lang w:eastAsia="en-US"/>
    </w:rPr>
  </w:style>
  <w:style w:type="paragraph" w:styleId="ListParagraph">
    <w:name w:val="List Paragraph"/>
    <w:aliases w:val="Indented Paragraph,Bullet 1,Use Case List Paragraph,b1,Bullet for no #'s,B1,list1,List Paragraph Char Char,Number_1,Normal Sentence,ListPar1,new,SGLText List Paragraph,List Paragraph2,List Paragraph11,List Paragraph21,lp1,Heading2,Step"/>
    <w:basedOn w:val="Normal"/>
    <w:link w:val="ListParagraphChar"/>
    <w:uiPriority w:val="34"/>
    <w:qFormat/>
    <w:rsid w:val="00F965C8"/>
    <w:pPr>
      <w:widowControl/>
      <w:spacing w:after="200" w:line="276" w:lineRule="auto"/>
      <w:ind w:left="720"/>
      <w:contextualSpacing/>
      <w:jc w:val="left"/>
    </w:pPr>
    <w:rPr>
      <w:rFonts w:ascii="Calibri" w:eastAsia="Times New Roman" w:hAnsi="Calibri"/>
      <w:kern w:val="0"/>
      <w:sz w:val="22"/>
      <w:szCs w:val="22"/>
      <w:lang w:eastAsia="en-US"/>
    </w:rPr>
  </w:style>
  <w:style w:type="character" w:customStyle="1" w:styleId="apple-converted-space">
    <w:name w:val="apple-converted-space"/>
    <w:basedOn w:val="DefaultParagraphFont"/>
    <w:rsid w:val="00BC5FB8"/>
  </w:style>
  <w:style w:type="paragraph" w:styleId="NormalWeb">
    <w:name w:val="Normal (Web)"/>
    <w:basedOn w:val="Normal"/>
    <w:uiPriority w:val="99"/>
    <w:unhideWhenUsed/>
    <w:rsid w:val="00BC5FB8"/>
    <w:pPr>
      <w:widowControl/>
      <w:spacing w:before="100" w:beforeAutospacing="1" w:after="100" w:afterAutospacing="1"/>
      <w:jc w:val="left"/>
    </w:pPr>
    <w:rPr>
      <w:rFonts w:eastAsia="Times New Roman"/>
      <w:kern w:val="0"/>
      <w:sz w:val="24"/>
      <w:lang w:eastAsia="en-US"/>
    </w:rPr>
  </w:style>
  <w:style w:type="character" w:styleId="IntenseEmphasis">
    <w:name w:val="Intense Emphasis"/>
    <w:uiPriority w:val="21"/>
    <w:qFormat/>
    <w:rsid w:val="00BC5FB8"/>
    <w:rPr>
      <w:b/>
      <w:bCs/>
      <w:i/>
      <w:iCs/>
      <w:color w:val="5B9BD5"/>
    </w:rPr>
  </w:style>
  <w:style w:type="character" w:customStyle="1" w:styleId="Heading1Char">
    <w:name w:val="Heading 1 Char"/>
    <w:link w:val="Heading1"/>
    <w:uiPriority w:val="9"/>
    <w:rsid w:val="00CB4D92"/>
    <w:rPr>
      <w:rFonts w:ascii="Times New Roman" w:eastAsia="Times New Roman" w:hAnsi="Times New Roman" w:cs="Times New Roman"/>
      <w:b/>
      <w:bCs/>
      <w:kern w:val="36"/>
      <w:sz w:val="48"/>
      <w:szCs w:val="48"/>
    </w:rPr>
  </w:style>
  <w:style w:type="character" w:customStyle="1" w:styleId="ListParagraphChar">
    <w:name w:val="List Paragraph Char"/>
    <w:aliases w:val="Indented Paragraph Char,Bullet 1 Char,Use Case List Paragraph Char,b1 Char,Bullet for no #'s Char,B1 Char,list1 Char,List Paragraph Char Char Char,Number_1 Char,Normal Sentence Char,ListPar1 Char,new Char,SGLText List Paragraph Char"/>
    <w:link w:val="ListParagraph"/>
    <w:uiPriority w:val="34"/>
    <w:qFormat/>
    <w:locked/>
    <w:rsid w:val="00CB4D92"/>
    <w:rPr>
      <w:rFonts w:ascii="Calibri" w:eastAsia="Times New Roman" w:hAnsi="Calibri" w:cs="Times New Roman"/>
    </w:rPr>
  </w:style>
  <w:style w:type="character" w:customStyle="1" w:styleId="normalchar0">
    <w:name w:val="normal__char"/>
    <w:rsid w:val="00DE5213"/>
    <w:rPr>
      <w:rFonts w:ascii="Times New Roman" w:hAnsi="Times New Roman" w:cs="Times New Roman" w:hint="default"/>
    </w:rPr>
  </w:style>
  <w:style w:type="paragraph" w:customStyle="1" w:styleId="normalchar">
    <w:name w:val="normal_char"/>
    <w:basedOn w:val="Normal"/>
    <w:rsid w:val="00DE5213"/>
    <w:pPr>
      <w:widowControl/>
      <w:numPr>
        <w:numId w:val="1"/>
      </w:numPr>
    </w:pPr>
    <w:rPr>
      <w:rFonts w:eastAsia="Times New Roman"/>
      <w:kern w:val="0"/>
      <w:sz w:val="24"/>
      <w:lang w:eastAsia="en-US"/>
    </w:rPr>
  </w:style>
  <w:style w:type="paragraph" w:styleId="BodyText">
    <w:name w:val="Body Text"/>
    <w:basedOn w:val="Normal"/>
    <w:link w:val="BodyTextChar"/>
    <w:uiPriority w:val="99"/>
    <w:semiHidden/>
    <w:unhideWhenUsed/>
    <w:rsid w:val="00C64B87"/>
    <w:pPr>
      <w:spacing w:after="120"/>
    </w:pPr>
  </w:style>
  <w:style w:type="character" w:customStyle="1" w:styleId="BodyTextChar">
    <w:name w:val="Body Text Char"/>
    <w:link w:val="BodyText"/>
    <w:uiPriority w:val="99"/>
    <w:semiHidden/>
    <w:rsid w:val="00C64B87"/>
    <w:rPr>
      <w:rFonts w:ascii="Times New Roman" w:eastAsia="SimSun" w:hAnsi="Times New Roman" w:cs="Times New Roman"/>
      <w:kern w:val="2"/>
      <w:sz w:val="21"/>
      <w:szCs w:val="24"/>
      <w:lang w:eastAsia="zh-CN"/>
    </w:rPr>
  </w:style>
  <w:style w:type="paragraph" w:styleId="Caption">
    <w:name w:val="caption"/>
    <w:basedOn w:val="Normal"/>
    <w:uiPriority w:val="99"/>
    <w:semiHidden/>
    <w:unhideWhenUsed/>
    <w:qFormat/>
    <w:rsid w:val="00C620AB"/>
    <w:pPr>
      <w:widowControl/>
      <w:overflowPunct w:val="0"/>
      <w:autoSpaceDE w:val="0"/>
      <w:autoSpaceDN w:val="0"/>
      <w:jc w:val="left"/>
    </w:pPr>
    <w:rPr>
      <w:rFonts w:ascii="Dutch 801 Roman" w:eastAsia="Calibri" w:hAnsi="Dutch 801 Roman"/>
      <w:kern w:val="0"/>
      <w:sz w:val="24"/>
      <w:lang w:eastAsia="en-US"/>
    </w:rPr>
  </w:style>
  <w:style w:type="paragraph" w:customStyle="1" w:styleId="Institution">
    <w:name w:val="Institution"/>
    <w:basedOn w:val="Normal"/>
    <w:next w:val="Normal"/>
    <w:rsid w:val="006A3DE6"/>
    <w:pPr>
      <w:widowControl/>
      <w:suppressAutoHyphens/>
      <w:jc w:val="left"/>
    </w:pPr>
    <w:rPr>
      <w:rFonts w:ascii="Garamond" w:eastAsia="Times New Roman" w:hAnsi="Garamond"/>
      <w:kern w:val="0"/>
      <w:sz w:val="24"/>
      <w:szCs w:val="20"/>
      <w:lang w:eastAsia="ar-SA"/>
    </w:rPr>
  </w:style>
  <w:style w:type="paragraph" w:styleId="ListBullet">
    <w:name w:val="List Bullet"/>
    <w:basedOn w:val="Normal"/>
    <w:uiPriority w:val="99"/>
    <w:unhideWhenUsed/>
    <w:rsid w:val="004B212C"/>
    <w:pPr>
      <w:numPr>
        <w:numId w:val="2"/>
      </w:numPr>
      <w:contextualSpacing/>
    </w:pPr>
  </w:style>
  <w:style w:type="character" w:customStyle="1" w:styleId="hl">
    <w:name w:val="hl"/>
    <w:basedOn w:val="DefaultParagraphFont"/>
    <w:rsid w:val="0038038F"/>
  </w:style>
  <w:style w:type="paragraph" w:customStyle="1" w:styleId="workdescription">
    <w:name w:val="work_description"/>
    <w:basedOn w:val="Normal"/>
    <w:rsid w:val="0099693D"/>
    <w:pPr>
      <w:widowControl/>
      <w:spacing w:before="100" w:beforeAutospacing="1" w:after="100" w:afterAutospacing="1"/>
      <w:jc w:val="left"/>
    </w:pPr>
    <w:rPr>
      <w:rFonts w:eastAsia="Times New Roman"/>
      <w:kern w:val="0"/>
      <w:sz w:val="24"/>
      <w:lang w:eastAsia="en-US"/>
    </w:rPr>
  </w:style>
  <w:style w:type="character" w:customStyle="1" w:styleId="NoSpacingChar">
    <w:name w:val="No Spacing Char"/>
    <w:link w:val="NoSpacing"/>
    <w:uiPriority w:val="1"/>
    <w:qFormat/>
    <w:rsid w:val="0099693D"/>
    <w:rPr>
      <w:rFonts w:ascii="Times New Roman" w:eastAsia="Times New Roman" w:hAnsi="Times New Roman" w:cs="Times New Roman"/>
      <w:kern w:val="2"/>
      <w:lang w:eastAsia="ar-SA"/>
    </w:rPr>
  </w:style>
  <w:style w:type="paragraph" w:styleId="BalloonText">
    <w:name w:val="Balloon Text"/>
    <w:basedOn w:val="Normal"/>
    <w:link w:val="BalloonTextChar"/>
    <w:uiPriority w:val="99"/>
    <w:semiHidden/>
    <w:unhideWhenUsed/>
    <w:rsid w:val="000D3E51"/>
    <w:rPr>
      <w:rFonts w:ascii="Tahoma" w:hAnsi="Tahoma" w:cs="Tahoma"/>
      <w:sz w:val="16"/>
      <w:szCs w:val="16"/>
    </w:rPr>
  </w:style>
  <w:style w:type="character" w:customStyle="1" w:styleId="BalloonTextChar">
    <w:name w:val="Balloon Text Char"/>
    <w:link w:val="BalloonText"/>
    <w:uiPriority w:val="99"/>
    <w:semiHidden/>
    <w:rsid w:val="000D3E51"/>
    <w:rPr>
      <w:rFonts w:ascii="Tahoma" w:eastAsia="SimSun" w:hAnsi="Tahoma" w:cs="Tahoma"/>
      <w:kern w:val="2"/>
      <w:sz w:val="16"/>
      <w:szCs w:val="16"/>
      <w:lang w:eastAsia="zh-CN"/>
    </w:rPr>
  </w:style>
  <w:style w:type="character" w:customStyle="1" w:styleId="Heading2Char">
    <w:name w:val="Heading 2 Char"/>
    <w:link w:val="Heading2"/>
    <w:uiPriority w:val="9"/>
    <w:semiHidden/>
    <w:rsid w:val="00EF482E"/>
    <w:rPr>
      <w:rFonts w:ascii="Calibri Light" w:eastAsia="Times New Roman" w:hAnsi="Calibri Light" w:cs="Times New Roman"/>
      <w:color w:val="2E74B5"/>
      <w:kern w:val="2"/>
      <w:sz w:val="26"/>
      <w:szCs w:val="26"/>
      <w:lang w:eastAsia="zh-CN"/>
    </w:rPr>
  </w:style>
  <w:style w:type="paragraph" w:styleId="Header">
    <w:name w:val="header"/>
    <w:basedOn w:val="Normal"/>
    <w:link w:val="HeaderChar"/>
    <w:uiPriority w:val="99"/>
    <w:rsid w:val="00EF482E"/>
    <w:pPr>
      <w:widowControl/>
      <w:tabs>
        <w:tab w:val="center" w:pos="4320"/>
        <w:tab w:val="right" w:pos="8640"/>
      </w:tabs>
    </w:pPr>
    <w:rPr>
      <w:rFonts w:ascii="Arial" w:eastAsia="Times New Roman" w:hAnsi="Arial"/>
      <w:kern w:val="0"/>
      <w:sz w:val="22"/>
      <w:szCs w:val="20"/>
      <w:lang w:eastAsia="en-US"/>
    </w:rPr>
  </w:style>
  <w:style w:type="character" w:customStyle="1" w:styleId="HeaderChar">
    <w:name w:val="Header Char"/>
    <w:link w:val="Header"/>
    <w:uiPriority w:val="99"/>
    <w:rsid w:val="00EF482E"/>
    <w:rPr>
      <w:rFonts w:ascii="Arial" w:eastAsia="Times New Roman" w:hAnsi="Arial" w:cs="Times New Roman"/>
      <w:szCs w:val="20"/>
    </w:rPr>
  </w:style>
  <w:style w:type="paragraph" w:customStyle="1" w:styleId="nowtext">
    <w:name w:val="nowtext"/>
    <w:basedOn w:val="Normal"/>
    <w:rsid w:val="00EF482E"/>
    <w:pPr>
      <w:widowControl/>
    </w:pPr>
    <w:rPr>
      <w:rFonts w:ascii="Arial" w:eastAsia="Times New Roman" w:hAnsi="Arial"/>
      <w:kern w:val="0"/>
      <w:sz w:val="20"/>
      <w:szCs w:val="20"/>
      <w:lang w:eastAsia="en-US"/>
    </w:rPr>
  </w:style>
  <w:style w:type="paragraph" w:styleId="CommentText">
    <w:name w:val="annotation text"/>
    <w:basedOn w:val="Normal"/>
    <w:link w:val="CommentTextChar"/>
    <w:rsid w:val="00EF482E"/>
    <w:pPr>
      <w:widowControl/>
      <w:jc w:val="left"/>
    </w:pPr>
    <w:rPr>
      <w:rFonts w:eastAsia="Times New Roman"/>
      <w:kern w:val="0"/>
      <w:sz w:val="20"/>
      <w:szCs w:val="20"/>
      <w:lang w:eastAsia="en-US"/>
    </w:rPr>
  </w:style>
  <w:style w:type="character" w:customStyle="1" w:styleId="CommentTextChar">
    <w:name w:val="Comment Text Char"/>
    <w:link w:val="CommentText"/>
    <w:rsid w:val="00EF482E"/>
    <w:rPr>
      <w:rFonts w:ascii="Times New Roman" w:eastAsia="Times New Roman" w:hAnsi="Times New Roman" w:cs="Times New Roman"/>
      <w:sz w:val="20"/>
      <w:szCs w:val="20"/>
    </w:rPr>
  </w:style>
  <w:style w:type="character" w:styleId="Hyperlink">
    <w:name w:val="Hyperlink"/>
    <w:uiPriority w:val="99"/>
    <w:unhideWhenUsed/>
    <w:rsid w:val="00EF482E"/>
    <w:rPr>
      <w:color w:val="0563C1"/>
      <w:u w:val="single"/>
    </w:rPr>
  </w:style>
  <w:style w:type="paragraph" w:styleId="Footer">
    <w:name w:val="footer"/>
    <w:basedOn w:val="Normal"/>
    <w:link w:val="FooterChar"/>
    <w:uiPriority w:val="99"/>
    <w:unhideWhenUsed/>
    <w:rsid w:val="00B87B93"/>
    <w:pPr>
      <w:tabs>
        <w:tab w:val="center" w:pos="4680"/>
        <w:tab w:val="right" w:pos="9360"/>
      </w:tabs>
    </w:pPr>
  </w:style>
  <w:style w:type="character" w:customStyle="1" w:styleId="FooterChar">
    <w:name w:val="Footer Char"/>
    <w:link w:val="Footer"/>
    <w:uiPriority w:val="99"/>
    <w:rsid w:val="00B87B93"/>
    <w:rPr>
      <w:rFonts w:ascii="Times New Roman" w:eastAsia="SimSun" w:hAnsi="Times New Roman" w:cs="Times New Roman"/>
      <w:kern w:val="2"/>
      <w:sz w:val="21"/>
      <w:szCs w:val="24"/>
      <w:lang w:eastAsia="zh-CN"/>
    </w:rPr>
  </w:style>
  <w:style w:type="character" w:customStyle="1" w:styleId="bold">
    <w:name w:val="bold"/>
    <w:basedOn w:val="DefaultParagraphFont"/>
    <w:rsid w:val="00AB7F65"/>
  </w:style>
  <w:style w:type="table" w:styleId="TableGrid">
    <w:name w:val="Table Grid"/>
    <w:basedOn w:val="TableNormal"/>
    <w:uiPriority w:val="39"/>
    <w:rsid w:val="00D225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stParagraph1">
    <w:name w:val="List Paragraph1"/>
    <w:basedOn w:val="Normal"/>
    <w:uiPriority w:val="34"/>
    <w:qFormat/>
    <w:rsid w:val="002820C9"/>
    <w:pPr>
      <w:widowControl/>
      <w:spacing w:after="200" w:line="276" w:lineRule="auto"/>
      <w:ind w:left="720"/>
      <w:contextualSpacing/>
      <w:jc w:val="left"/>
    </w:pPr>
    <w:rPr>
      <w:rFonts w:ascii="Calibri" w:eastAsia="Calibri" w:hAnsi="Calibri"/>
      <w:kern w:val="0"/>
      <w:sz w:val="22"/>
      <w:szCs w:val="22"/>
      <w:lang w:eastAsia="en-US"/>
    </w:rPr>
  </w:style>
  <w:style w:type="character" w:customStyle="1" w:styleId="17">
    <w:name w:val="17"/>
    <w:rsid w:val="002E3A06"/>
    <w:rPr>
      <w:rFonts w:ascii="Arial" w:hAnsi="Arial" w:cs="Arial" w:hint="default"/>
      <w:color w:val="404E4E"/>
      <w:sz w:val="21"/>
      <w:szCs w:val="21"/>
    </w:rPr>
  </w:style>
  <w:style w:type="character" w:customStyle="1" w:styleId="UnresolvedMention1">
    <w:name w:val="Unresolved Mention1"/>
    <w:uiPriority w:val="99"/>
    <w:semiHidden/>
    <w:unhideWhenUsed/>
    <w:rsid w:val="000C29F1"/>
    <w:rPr>
      <w:color w:val="808080"/>
      <w:shd w:val="clear" w:color="auto" w:fill="E6E6E6"/>
    </w:rPr>
  </w:style>
  <w:style w:type="paragraph" w:customStyle="1" w:styleId="TechTableCategory">
    <w:name w:val="Tech Table Category"/>
    <w:basedOn w:val="Normal"/>
    <w:qFormat/>
    <w:rsid w:val="00E07046"/>
    <w:pPr>
      <w:widowControl/>
      <w:tabs>
        <w:tab w:val="right" w:pos="9648"/>
      </w:tabs>
      <w:spacing w:before="40"/>
      <w:ind w:left="360" w:hanging="360"/>
    </w:pPr>
    <w:rPr>
      <w:rFonts w:ascii="Calibri" w:eastAsia="Times New Roman" w:hAnsi="Calibri" w:cs="Tahoma"/>
      <w:b/>
      <w:i/>
      <w:iCs/>
      <w:kern w:val="0"/>
      <w:szCs w:val="20"/>
      <w:lang w:eastAsia="en-US"/>
    </w:rPr>
  </w:style>
  <w:style w:type="character" w:customStyle="1" w:styleId="UnresolvedMention2">
    <w:name w:val="Unresolved Mention2"/>
    <w:uiPriority w:val="99"/>
    <w:semiHidden/>
    <w:unhideWhenUsed/>
    <w:rsid w:val="00F6631A"/>
    <w:rPr>
      <w:color w:val="605E5C"/>
      <w:shd w:val="clear" w:color="auto" w:fill="E1DFDD"/>
    </w:rPr>
  </w:style>
  <w:style w:type="character" w:styleId="Strong">
    <w:name w:val="Strong"/>
    <w:uiPriority w:val="22"/>
    <w:qFormat/>
    <w:rsid w:val="003968A7"/>
    <w:rPr>
      <w:b/>
      <w:bCs/>
    </w:rPr>
  </w:style>
  <w:style w:type="character" w:styleId="UnresolvedMention">
    <w:name w:val="Unresolved Mention"/>
    <w:basedOn w:val="DefaultParagraphFont"/>
    <w:uiPriority w:val="99"/>
    <w:semiHidden/>
    <w:unhideWhenUsed/>
    <w:rsid w:val="00AD4DA0"/>
    <w:rPr>
      <w:color w:val="605E5C"/>
      <w:shd w:val="clear" w:color="auto" w:fill="E1DFDD"/>
    </w:rPr>
  </w:style>
  <w:style w:type="character" w:styleId="FollowedHyperlink">
    <w:name w:val="FollowedHyperlink"/>
    <w:basedOn w:val="DefaultParagraphFont"/>
    <w:uiPriority w:val="99"/>
    <w:semiHidden/>
    <w:unhideWhenUsed/>
    <w:rsid w:val="00FD5D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366">
      <w:bodyDiv w:val="1"/>
      <w:marLeft w:val="0"/>
      <w:marRight w:val="0"/>
      <w:marTop w:val="0"/>
      <w:marBottom w:val="0"/>
      <w:divBdr>
        <w:top w:val="none" w:sz="0" w:space="0" w:color="auto"/>
        <w:left w:val="none" w:sz="0" w:space="0" w:color="auto"/>
        <w:bottom w:val="none" w:sz="0" w:space="0" w:color="auto"/>
        <w:right w:val="none" w:sz="0" w:space="0" w:color="auto"/>
      </w:divBdr>
    </w:div>
    <w:div w:id="26109090">
      <w:bodyDiv w:val="1"/>
      <w:marLeft w:val="0"/>
      <w:marRight w:val="0"/>
      <w:marTop w:val="0"/>
      <w:marBottom w:val="0"/>
      <w:divBdr>
        <w:top w:val="none" w:sz="0" w:space="0" w:color="auto"/>
        <w:left w:val="none" w:sz="0" w:space="0" w:color="auto"/>
        <w:bottom w:val="none" w:sz="0" w:space="0" w:color="auto"/>
        <w:right w:val="none" w:sz="0" w:space="0" w:color="auto"/>
      </w:divBdr>
    </w:div>
    <w:div w:id="105733557">
      <w:bodyDiv w:val="1"/>
      <w:marLeft w:val="0"/>
      <w:marRight w:val="0"/>
      <w:marTop w:val="0"/>
      <w:marBottom w:val="0"/>
      <w:divBdr>
        <w:top w:val="none" w:sz="0" w:space="0" w:color="auto"/>
        <w:left w:val="none" w:sz="0" w:space="0" w:color="auto"/>
        <w:bottom w:val="none" w:sz="0" w:space="0" w:color="auto"/>
        <w:right w:val="none" w:sz="0" w:space="0" w:color="auto"/>
      </w:divBdr>
      <w:divsChild>
        <w:div w:id="411704046">
          <w:marLeft w:val="0"/>
          <w:marRight w:val="0"/>
          <w:marTop w:val="0"/>
          <w:marBottom w:val="0"/>
          <w:divBdr>
            <w:top w:val="none" w:sz="0" w:space="0" w:color="auto"/>
            <w:left w:val="none" w:sz="0" w:space="0" w:color="auto"/>
            <w:bottom w:val="none" w:sz="0" w:space="0" w:color="auto"/>
            <w:right w:val="none" w:sz="0" w:space="0" w:color="auto"/>
          </w:divBdr>
          <w:divsChild>
            <w:div w:id="2121873089">
              <w:marLeft w:val="0"/>
              <w:marRight w:val="0"/>
              <w:marTop w:val="0"/>
              <w:marBottom w:val="0"/>
              <w:divBdr>
                <w:top w:val="none" w:sz="0" w:space="0" w:color="auto"/>
                <w:left w:val="none" w:sz="0" w:space="0" w:color="auto"/>
                <w:bottom w:val="none" w:sz="0" w:space="0" w:color="auto"/>
                <w:right w:val="none" w:sz="0" w:space="0" w:color="auto"/>
              </w:divBdr>
              <w:divsChild>
                <w:div w:id="1031801316">
                  <w:marLeft w:val="0"/>
                  <w:marRight w:val="0"/>
                  <w:marTop w:val="0"/>
                  <w:marBottom w:val="0"/>
                  <w:divBdr>
                    <w:top w:val="none" w:sz="0" w:space="0" w:color="auto"/>
                    <w:left w:val="none" w:sz="0" w:space="0" w:color="auto"/>
                    <w:bottom w:val="none" w:sz="0" w:space="0" w:color="auto"/>
                    <w:right w:val="none" w:sz="0" w:space="0" w:color="auto"/>
                  </w:divBdr>
                  <w:divsChild>
                    <w:div w:id="15027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72155">
          <w:marLeft w:val="0"/>
          <w:marRight w:val="0"/>
          <w:marTop w:val="0"/>
          <w:marBottom w:val="0"/>
          <w:divBdr>
            <w:top w:val="none" w:sz="0" w:space="0" w:color="auto"/>
            <w:left w:val="none" w:sz="0" w:space="0" w:color="auto"/>
            <w:bottom w:val="none" w:sz="0" w:space="0" w:color="auto"/>
            <w:right w:val="none" w:sz="0" w:space="0" w:color="auto"/>
          </w:divBdr>
          <w:divsChild>
            <w:div w:id="2134058346">
              <w:marLeft w:val="0"/>
              <w:marRight w:val="0"/>
              <w:marTop w:val="0"/>
              <w:marBottom w:val="0"/>
              <w:divBdr>
                <w:top w:val="none" w:sz="0" w:space="0" w:color="auto"/>
                <w:left w:val="none" w:sz="0" w:space="0" w:color="auto"/>
                <w:bottom w:val="none" w:sz="0" w:space="0" w:color="auto"/>
                <w:right w:val="none" w:sz="0" w:space="0" w:color="auto"/>
              </w:divBdr>
              <w:divsChild>
                <w:div w:id="1409187625">
                  <w:marLeft w:val="0"/>
                  <w:marRight w:val="0"/>
                  <w:marTop w:val="0"/>
                  <w:marBottom w:val="0"/>
                  <w:divBdr>
                    <w:top w:val="none" w:sz="0" w:space="0" w:color="auto"/>
                    <w:left w:val="none" w:sz="0" w:space="0" w:color="auto"/>
                    <w:bottom w:val="none" w:sz="0" w:space="0" w:color="auto"/>
                    <w:right w:val="none" w:sz="0" w:space="0" w:color="auto"/>
                  </w:divBdr>
                  <w:divsChild>
                    <w:div w:id="100941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07447">
      <w:bodyDiv w:val="1"/>
      <w:marLeft w:val="0"/>
      <w:marRight w:val="0"/>
      <w:marTop w:val="0"/>
      <w:marBottom w:val="0"/>
      <w:divBdr>
        <w:top w:val="none" w:sz="0" w:space="0" w:color="auto"/>
        <w:left w:val="none" w:sz="0" w:space="0" w:color="auto"/>
        <w:bottom w:val="none" w:sz="0" w:space="0" w:color="auto"/>
        <w:right w:val="none" w:sz="0" w:space="0" w:color="auto"/>
      </w:divBdr>
    </w:div>
    <w:div w:id="215627603">
      <w:bodyDiv w:val="1"/>
      <w:marLeft w:val="0"/>
      <w:marRight w:val="0"/>
      <w:marTop w:val="0"/>
      <w:marBottom w:val="0"/>
      <w:divBdr>
        <w:top w:val="none" w:sz="0" w:space="0" w:color="auto"/>
        <w:left w:val="none" w:sz="0" w:space="0" w:color="auto"/>
        <w:bottom w:val="none" w:sz="0" w:space="0" w:color="auto"/>
        <w:right w:val="none" w:sz="0" w:space="0" w:color="auto"/>
      </w:divBdr>
    </w:div>
    <w:div w:id="222914764">
      <w:bodyDiv w:val="1"/>
      <w:marLeft w:val="0"/>
      <w:marRight w:val="0"/>
      <w:marTop w:val="0"/>
      <w:marBottom w:val="0"/>
      <w:divBdr>
        <w:top w:val="none" w:sz="0" w:space="0" w:color="auto"/>
        <w:left w:val="none" w:sz="0" w:space="0" w:color="auto"/>
        <w:bottom w:val="none" w:sz="0" w:space="0" w:color="auto"/>
        <w:right w:val="none" w:sz="0" w:space="0" w:color="auto"/>
      </w:divBdr>
    </w:div>
    <w:div w:id="251863589">
      <w:bodyDiv w:val="1"/>
      <w:marLeft w:val="0"/>
      <w:marRight w:val="0"/>
      <w:marTop w:val="0"/>
      <w:marBottom w:val="0"/>
      <w:divBdr>
        <w:top w:val="none" w:sz="0" w:space="0" w:color="auto"/>
        <w:left w:val="none" w:sz="0" w:space="0" w:color="auto"/>
        <w:bottom w:val="none" w:sz="0" w:space="0" w:color="auto"/>
        <w:right w:val="none" w:sz="0" w:space="0" w:color="auto"/>
      </w:divBdr>
    </w:div>
    <w:div w:id="271978132">
      <w:bodyDiv w:val="1"/>
      <w:marLeft w:val="0"/>
      <w:marRight w:val="0"/>
      <w:marTop w:val="0"/>
      <w:marBottom w:val="0"/>
      <w:divBdr>
        <w:top w:val="none" w:sz="0" w:space="0" w:color="auto"/>
        <w:left w:val="none" w:sz="0" w:space="0" w:color="auto"/>
        <w:bottom w:val="none" w:sz="0" w:space="0" w:color="auto"/>
        <w:right w:val="none" w:sz="0" w:space="0" w:color="auto"/>
      </w:divBdr>
    </w:div>
    <w:div w:id="340619091">
      <w:bodyDiv w:val="1"/>
      <w:marLeft w:val="0"/>
      <w:marRight w:val="0"/>
      <w:marTop w:val="0"/>
      <w:marBottom w:val="0"/>
      <w:divBdr>
        <w:top w:val="none" w:sz="0" w:space="0" w:color="auto"/>
        <w:left w:val="none" w:sz="0" w:space="0" w:color="auto"/>
        <w:bottom w:val="none" w:sz="0" w:space="0" w:color="auto"/>
        <w:right w:val="none" w:sz="0" w:space="0" w:color="auto"/>
      </w:divBdr>
    </w:div>
    <w:div w:id="368144752">
      <w:bodyDiv w:val="1"/>
      <w:marLeft w:val="0"/>
      <w:marRight w:val="0"/>
      <w:marTop w:val="0"/>
      <w:marBottom w:val="0"/>
      <w:divBdr>
        <w:top w:val="none" w:sz="0" w:space="0" w:color="auto"/>
        <w:left w:val="none" w:sz="0" w:space="0" w:color="auto"/>
        <w:bottom w:val="none" w:sz="0" w:space="0" w:color="auto"/>
        <w:right w:val="none" w:sz="0" w:space="0" w:color="auto"/>
      </w:divBdr>
    </w:div>
    <w:div w:id="414866888">
      <w:bodyDiv w:val="1"/>
      <w:marLeft w:val="0"/>
      <w:marRight w:val="0"/>
      <w:marTop w:val="0"/>
      <w:marBottom w:val="0"/>
      <w:divBdr>
        <w:top w:val="none" w:sz="0" w:space="0" w:color="auto"/>
        <w:left w:val="none" w:sz="0" w:space="0" w:color="auto"/>
        <w:bottom w:val="none" w:sz="0" w:space="0" w:color="auto"/>
        <w:right w:val="none" w:sz="0" w:space="0" w:color="auto"/>
      </w:divBdr>
    </w:div>
    <w:div w:id="511800442">
      <w:bodyDiv w:val="1"/>
      <w:marLeft w:val="0"/>
      <w:marRight w:val="0"/>
      <w:marTop w:val="0"/>
      <w:marBottom w:val="0"/>
      <w:divBdr>
        <w:top w:val="none" w:sz="0" w:space="0" w:color="auto"/>
        <w:left w:val="none" w:sz="0" w:space="0" w:color="auto"/>
        <w:bottom w:val="none" w:sz="0" w:space="0" w:color="auto"/>
        <w:right w:val="none" w:sz="0" w:space="0" w:color="auto"/>
      </w:divBdr>
    </w:div>
    <w:div w:id="523632752">
      <w:bodyDiv w:val="1"/>
      <w:marLeft w:val="0"/>
      <w:marRight w:val="0"/>
      <w:marTop w:val="0"/>
      <w:marBottom w:val="0"/>
      <w:divBdr>
        <w:top w:val="none" w:sz="0" w:space="0" w:color="auto"/>
        <w:left w:val="none" w:sz="0" w:space="0" w:color="auto"/>
        <w:bottom w:val="none" w:sz="0" w:space="0" w:color="auto"/>
        <w:right w:val="none" w:sz="0" w:space="0" w:color="auto"/>
      </w:divBdr>
      <w:divsChild>
        <w:div w:id="2021346608">
          <w:marLeft w:val="0"/>
          <w:marRight w:val="0"/>
          <w:marTop w:val="0"/>
          <w:marBottom w:val="0"/>
          <w:divBdr>
            <w:top w:val="none" w:sz="0" w:space="0" w:color="auto"/>
            <w:left w:val="none" w:sz="0" w:space="0" w:color="auto"/>
            <w:bottom w:val="none" w:sz="0" w:space="0" w:color="auto"/>
            <w:right w:val="none" w:sz="0" w:space="0" w:color="auto"/>
          </w:divBdr>
          <w:divsChild>
            <w:div w:id="2102987426">
              <w:marLeft w:val="0"/>
              <w:marRight w:val="0"/>
              <w:marTop w:val="0"/>
              <w:marBottom w:val="0"/>
              <w:divBdr>
                <w:top w:val="none" w:sz="0" w:space="0" w:color="auto"/>
                <w:left w:val="none" w:sz="0" w:space="0" w:color="auto"/>
                <w:bottom w:val="none" w:sz="0" w:space="0" w:color="auto"/>
                <w:right w:val="none" w:sz="0" w:space="0" w:color="auto"/>
              </w:divBdr>
              <w:divsChild>
                <w:div w:id="1138373919">
                  <w:marLeft w:val="0"/>
                  <w:marRight w:val="0"/>
                  <w:marTop w:val="0"/>
                  <w:marBottom w:val="0"/>
                  <w:divBdr>
                    <w:top w:val="none" w:sz="0" w:space="0" w:color="auto"/>
                    <w:left w:val="none" w:sz="0" w:space="0" w:color="auto"/>
                    <w:bottom w:val="none" w:sz="0" w:space="0" w:color="auto"/>
                    <w:right w:val="none" w:sz="0" w:space="0" w:color="auto"/>
                  </w:divBdr>
                  <w:divsChild>
                    <w:div w:id="10539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700865">
          <w:marLeft w:val="0"/>
          <w:marRight w:val="0"/>
          <w:marTop w:val="0"/>
          <w:marBottom w:val="0"/>
          <w:divBdr>
            <w:top w:val="none" w:sz="0" w:space="0" w:color="auto"/>
            <w:left w:val="none" w:sz="0" w:space="0" w:color="auto"/>
            <w:bottom w:val="none" w:sz="0" w:space="0" w:color="auto"/>
            <w:right w:val="none" w:sz="0" w:space="0" w:color="auto"/>
          </w:divBdr>
          <w:divsChild>
            <w:div w:id="920528916">
              <w:marLeft w:val="0"/>
              <w:marRight w:val="0"/>
              <w:marTop w:val="0"/>
              <w:marBottom w:val="0"/>
              <w:divBdr>
                <w:top w:val="none" w:sz="0" w:space="0" w:color="auto"/>
                <w:left w:val="none" w:sz="0" w:space="0" w:color="auto"/>
                <w:bottom w:val="none" w:sz="0" w:space="0" w:color="auto"/>
                <w:right w:val="none" w:sz="0" w:space="0" w:color="auto"/>
              </w:divBdr>
              <w:divsChild>
                <w:div w:id="1139345757">
                  <w:marLeft w:val="0"/>
                  <w:marRight w:val="0"/>
                  <w:marTop w:val="0"/>
                  <w:marBottom w:val="0"/>
                  <w:divBdr>
                    <w:top w:val="none" w:sz="0" w:space="0" w:color="auto"/>
                    <w:left w:val="none" w:sz="0" w:space="0" w:color="auto"/>
                    <w:bottom w:val="none" w:sz="0" w:space="0" w:color="auto"/>
                    <w:right w:val="none" w:sz="0" w:space="0" w:color="auto"/>
                  </w:divBdr>
                  <w:divsChild>
                    <w:div w:id="146704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709016">
      <w:bodyDiv w:val="1"/>
      <w:marLeft w:val="0"/>
      <w:marRight w:val="0"/>
      <w:marTop w:val="0"/>
      <w:marBottom w:val="0"/>
      <w:divBdr>
        <w:top w:val="none" w:sz="0" w:space="0" w:color="auto"/>
        <w:left w:val="none" w:sz="0" w:space="0" w:color="auto"/>
        <w:bottom w:val="none" w:sz="0" w:space="0" w:color="auto"/>
        <w:right w:val="none" w:sz="0" w:space="0" w:color="auto"/>
      </w:divBdr>
    </w:div>
    <w:div w:id="686374303">
      <w:bodyDiv w:val="1"/>
      <w:marLeft w:val="0"/>
      <w:marRight w:val="0"/>
      <w:marTop w:val="0"/>
      <w:marBottom w:val="0"/>
      <w:divBdr>
        <w:top w:val="none" w:sz="0" w:space="0" w:color="auto"/>
        <w:left w:val="none" w:sz="0" w:space="0" w:color="auto"/>
        <w:bottom w:val="none" w:sz="0" w:space="0" w:color="auto"/>
        <w:right w:val="none" w:sz="0" w:space="0" w:color="auto"/>
      </w:divBdr>
      <w:divsChild>
        <w:div w:id="1624849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58225">
              <w:marLeft w:val="0"/>
              <w:marRight w:val="0"/>
              <w:marTop w:val="0"/>
              <w:marBottom w:val="0"/>
              <w:divBdr>
                <w:top w:val="none" w:sz="0" w:space="0" w:color="auto"/>
                <w:left w:val="none" w:sz="0" w:space="0" w:color="auto"/>
                <w:bottom w:val="none" w:sz="0" w:space="0" w:color="auto"/>
                <w:right w:val="none" w:sz="0" w:space="0" w:color="auto"/>
              </w:divBdr>
              <w:divsChild>
                <w:div w:id="5627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2171963">
      <w:bodyDiv w:val="1"/>
      <w:marLeft w:val="0"/>
      <w:marRight w:val="0"/>
      <w:marTop w:val="0"/>
      <w:marBottom w:val="0"/>
      <w:divBdr>
        <w:top w:val="none" w:sz="0" w:space="0" w:color="auto"/>
        <w:left w:val="none" w:sz="0" w:space="0" w:color="auto"/>
        <w:bottom w:val="none" w:sz="0" w:space="0" w:color="auto"/>
        <w:right w:val="none" w:sz="0" w:space="0" w:color="auto"/>
      </w:divBdr>
    </w:div>
    <w:div w:id="768816282">
      <w:bodyDiv w:val="1"/>
      <w:marLeft w:val="0"/>
      <w:marRight w:val="0"/>
      <w:marTop w:val="0"/>
      <w:marBottom w:val="0"/>
      <w:divBdr>
        <w:top w:val="none" w:sz="0" w:space="0" w:color="auto"/>
        <w:left w:val="none" w:sz="0" w:space="0" w:color="auto"/>
        <w:bottom w:val="none" w:sz="0" w:space="0" w:color="auto"/>
        <w:right w:val="none" w:sz="0" w:space="0" w:color="auto"/>
      </w:divBdr>
    </w:div>
    <w:div w:id="774598462">
      <w:bodyDiv w:val="1"/>
      <w:marLeft w:val="0"/>
      <w:marRight w:val="0"/>
      <w:marTop w:val="0"/>
      <w:marBottom w:val="0"/>
      <w:divBdr>
        <w:top w:val="none" w:sz="0" w:space="0" w:color="auto"/>
        <w:left w:val="none" w:sz="0" w:space="0" w:color="auto"/>
        <w:bottom w:val="none" w:sz="0" w:space="0" w:color="auto"/>
        <w:right w:val="none" w:sz="0" w:space="0" w:color="auto"/>
      </w:divBdr>
    </w:div>
    <w:div w:id="856582729">
      <w:bodyDiv w:val="1"/>
      <w:marLeft w:val="0"/>
      <w:marRight w:val="0"/>
      <w:marTop w:val="0"/>
      <w:marBottom w:val="0"/>
      <w:divBdr>
        <w:top w:val="none" w:sz="0" w:space="0" w:color="auto"/>
        <w:left w:val="none" w:sz="0" w:space="0" w:color="auto"/>
        <w:bottom w:val="none" w:sz="0" w:space="0" w:color="auto"/>
        <w:right w:val="none" w:sz="0" w:space="0" w:color="auto"/>
      </w:divBdr>
    </w:div>
    <w:div w:id="914170605">
      <w:bodyDiv w:val="1"/>
      <w:marLeft w:val="0"/>
      <w:marRight w:val="0"/>
      <w:marTop w:val="0"/>
      <w:marBottom w:val="0"/>
      <w:divBdr>
        <w:top w:val="none" w:sz="0" w:space="0" w:color="auto"/>
        <w:left w:val="none" w:sz="0" w:space="0" w:color="auto"/>
        <w:bottom w:val="none" w:sz="0" w:space="0" w:color="auto"/>
        <w:right w:val="none" w:sz="0" w:space="0" w:color="auto"/>
      </w:divBdr>
    </w:div>
    <w:div w:id="939339234">
      <w:bodyDiv w:val="1"/>
      <w:marLeft w:val="0"/>
      <w:marRight w:val="0"/>
      <w:marTop w:val="0"/>
      <w:marBottom w:val="0"/>
      <w:divBdr>
        <w:top w:val="none" w:sz="0" w:space="0" w:color="auto"/>
        <w:left w:val="none" w:sz="0" w:space="0" w:color="auto"/>
        <w:bottom w:val="none" w:sz="0" w:space="0" w:color="auto"/>
        <w:right w:val="none" w:sz="0" w:space="0" w:color="auto"/>
      </w:divBdr>
    </w:div>
    <w:div w:id="952130977">
      <w:bodyDiv w:val="1"/>
      <w:marLeft w:val="0"/>
      <w:marRight w:val="0"/>
      <w:marTop w:val="0"/>
      <w:marBottom w:val="0"/>
      <w:divBdr>
        <w:top w:val="none" w:sz="0" w:space="0" w:color="auto"/>
        <w:left w:val="none" w:sz="0" w:space="0" w:color="auto"/>
        <w:bottom w:val="none" w:sz="0" w:space="0" w:color="auto"/>
        <w:right w:val="none" w:sz="0" w:space="0" w:color="auto"/>
      </w:divBdr>
    </w:div>
    <w:div w:id="960069266">
      <w:bodyDiv w:val="1"/>
      <w:marLeft w:val="0"/>
      <w:marRight w:val="0"/>
      <w:marTop w:val="0"/>
      <w:marBottom w:val="0"/>
      <w:divBdr>
        <w:top w:val="none" w:sz="0" w:space="0" w:color="auto"/>
        <w:left w:val="none" w:sz="0" w:space="0" w:color="auto"/>
        <w:bottom w:val="none" w:sz="0" w:space="0" w:color="auto"/>
        <w:right w:val="none" w:sz="0" w:space="0" w:color="auto"/>
      </w:divBdr>
      <w:divsChild>
        <w:div w:id="1697462728">
          <w:marLeft w:val="0"/>
          <w:marRight w:val="0"/>
          <w:marTop w:val="0"/>
          <w:marBottom w:val="0"/>
          <w:divBdr>
            <w:top w:val="none" w:sz="0" w:space="0" w:color="auto"/>
            <w:left w:val="none" w:sz="0" w:space="0" w:color="auto"/>
            <w:bottom w:val="none" w:sz="0" w:space="0" w:color="auto"/>
            <w:right w:val="none" w:sz="0" w:space="0" w:color="auto"/>
          </w:divBdr>
          <w:divsChild>
            <w:div w:id="1380403087">
              <w:marLeft w:val="0"/>
              <w:marRight w:val="0"/>
              <w:marTop w:val="0"/>
              <w:marBottom w:val="0"/>
              <w:divBdr>
                <w:top w:val="none" w:sz="0" w:space="0" w:color="auto"/>
                <w:left w:val="none" w:sz="0" w:space="0" w:color="auto"/>
                <w:bottom w:val="none" w:sz="0" w:space="0" w:color="auto"/>
                <w:right w:val="none" w:sz="0" w:space="0" w:color="auto"/>
              </w:divBdr>
              <w:divsChild>
                <w:div w:id="709764704">
                  <w:marLeft w:val="0"/>
                  <w:marRight w:val="0"/>
                  <w:marTop w:val="0"/>
                  <w:marBottom w:val="0"/>
                  <w:divBdr>
                    <w:top w:val="none" w:sz="0" w:space="0" w:color="auto"/>
                    <w:left w:val="none" w:sz="0" w:space="0" w:color="auto"/>
                    <w:bottom w:val="none" w:sz="0" w:space="0" w:color="auto"/>
                    <w:right w:val="none" w:sz="0" w:space="0" w:color="auto"/>
                  </w:divBdr>
                  <w:divsChild>
                    <w:div w:id="158302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4260110">
          <w:marLeft w:val="0"/>
          <w:marRight w:val="0"/>
          <w:marTop w:val="0"/>
          <w:marBottom w:val="0"/>
          <w:divBdr>
            <w:top w:val="none" w:sz="0" w:space="0" w:color="auto"/>
            <w:left w:val="none" w:sz="0" w:space="0" w:color="auto"/>
            <w:bottom w:val="none" w:sz="0" w:space="0" w:color="auto"/>
            <w:right w:val="none" w:sz="0" w:space="0" w:color="auto"/>
          </w:divBdr>
          <w:divsChild>
            <w:div w:id="586154505">
              <w:marLeft w:val="0"/>
              <w:marRight w:val="0"/>
              <w:marTop w:val="0"/>
              <w:marBottom w:val="0"/>
              <w:divBdr>
                <w:top w:val="none" w:sz="0" w:space="0" w:color="auto"/>
                <w:left w:val="none" w:sz="0" w:space="0" w:color="auto"/>
                <w:bottom w:val="none" w:sz="0" w:space="0" w:color="auto"/>
                <w:right w:val="none" w:sz="0" w:space="0" w:color="auto"/>
              </w:divBdr>
              <w:divsChild>
                <w:div w:id="710420991">
                  <w:marLeft w:val="0"/>
                  <w:marRight w:val="0"/>
                  <w:marTop w:val="0"/>
                  <w:marBottom w:val="0"/>
                  <w:divBdr>
                    <w:top w:val="none" w:sz="0" w:space="0" w:color="auto"/>
                    <w:left w:val="none" w:sz="0" w:space="0" w:color="auto"/>
                    <w:bottom w:val="none" w:sz="0" w:space="0" w:color="auto"/>
                    <w:right w:val="none" w:sz="0" w:space="0" w:color="auto"/>
                  </w:divBdr>
                  <w:divsChild>
                    <w:div w:id="131930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124032">
      <w:bodyDiv w:val="1"/>
      <w:marLeft w:val="0"/>
      <w:marRight w:val="0"/>
      <w:marTop w:val="0"/>
      <w:marBottom w:val="0"/>
      <w:divBdr>
        <w:top w:val="none" w:sz="0" w:space="0" w:color="auto"/>
        <w:left w:val="none" w:sz="0" w:space="0" w:color="auto"/>
        <w:bottom w:val="none" w:sz="0" w:space="0" w:color="auto"/>
        <w:right w:val="none" w:sz="0" w:space="0" w:color="auto"/>
      </w:divBdr>
    </w:div>
    <w:div w:id="1043866250">
      <w:bodyDiv w:val="1"/>
      <w:marLeft w:val="0"/>
      <w:marRight w:val="0"/>
      <w:marTop w:val="0"/>
      <w:marBottom w:val="0"/>
      <w:divBdr>
        <w:top w:val="none" w:sz="0" w:space="0" w:color="auto"/>
        <w:left w:val="none" w:sz="0" w:space="0" w:color="auto"/>
        <w:bottom w:val="none" w:sz="0" w:space="0" w:color="auto"/>
        <w:right w:val="none" w:sz="0" w:space="0" w:color="auto"/>
      </w:divBdr>
      <w:divsChild>
        <w:div w:id="1355301536">
          <w:marLeft w:val="0"/>
          <w:marRight w:val="0"/>
          <w:marTop w:val="0"/>
          <w:marBottom w:val="0"/>
          <w:divBdr>
            <w:top w:val="none" w:sz="0" w:space="0" w:color="auto"/>
            <w:left w:val="none" w:sz="0" w:space="0" w:color="auto"/>
            <w:bottom w:val="none" w:sz="0" w:space="0" w:color="auto"/>
            <w:right w:val="none" w:sz="0" w:space="0" w:color="auto"/>
          </w:divBdr>
          <w:divsChild>
            <w:div w:id="178356001">
              <w:marLeft w:val="0"/>
              <w:marRight w:val="0"/>
              <w:marTop w:val="0"/>
              <w:marBottom w:val="0"/>
              <w:divBdr>
                <w:top w:val="none" w:sz="0" w:space="0" w:color="auto"/>
                <w:left w:val="none" w:sz="0" w:space="0" w:color="auto"/>
                <w:bottom w:val="none" w:sz="0" w:space="0" w:color="auto"/>
                <w:right w:val="none" w:sz="0" w:space="0" w:color="auto"/>
              </w:divBdr>
              <w:divsChild>
                <w:div w:id="418412456">
                  <w:marLeft w:val="0"/>
                  <w:marRight w:val="0"/>
                  <w:marTop w:val="0"/>
                  <w:marBottom w:val="0"/>
                  <w:divBdr>
                    <w:top w:val="none" w:sz="0" w:space="0" w:color="auto"/>
                    <w:left w:val="none" w:sz="0" w:space="0" w:color="auto"/>
                    <w:bottom w:val="none" w:sz="0" w:space="0" w:color="auto"/>
                    <w:right w:val="none" w:sz="0" w:space="0" w:color="auto"/>
                  </w:divBdr>
                  <w:divsChild>
                    <w:div w:id="61047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430205">
          <w:marLeft w:val="0"/>
          <w:marRight w:val="0"/>
          <w:marTop w:val="0"/>
          <w:marBottom w:val="0"/>
          <w:divBdr>
            <w:top w:val="none" w:sz="0" w:space="0" w:color="auto"/>
            <w:left w:val="none" w:sz="0" w:space="0" w:color="auto"/>
            <w:bottom w:val="none" w:sz="0" w:space="0" w:color="auto"/>
            <w:right w:val="none" w:sz="0" w:space="0" w:color="auto"/>
          </w:divBdr>
          <w:divsChild>
            <w:div w:id="1863283916">
              <w:marLeft w:val="0"/>
              <w:marRight w:val="0"/>
              <w:marTop w:val="0"/>
              <w:marBottom w:val="0"/>
              <w:divBdr>
                <w:top w:val="none" w:sz="0" w:space="0" w:color="auto"/>
                <w:left w:val="none" w:sz="0" w:space="0" w:color="auto"/>
                <w:bottom w:val="none" w:sz="0" w:space="0" w:color="auto"/>
                <w:right w:val="none" w:sz="0" w:space="0" w:color="auto"/>
              </w:divBdr>
              <w:divsChild>
                <w:div w:id="1686207650">
                  <w:marLeft w:val="0"/>
                  <w:marRight w:val="0"/>
                  <w:marTop w:val="0"/>
                  <w:marBottom w:val="0"/>
                  <w:divBdr>
                    <w:top w:val="none" w:sz="0" w:space="0" w:color="auto"/>
                    <w:left w:val="none" w:sz="0" w:space="0" w:color="auto"/>
                    <w:bottom w:val="none" w:sz="0" w:space="0" w:color="auto"/>
                    <w:right w:val="none" w:sz="0" w:space="0" w:color="auto"/>
                  </w:divBdr>
                  <w:divsChild>
                    <w:div w:id="28943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243713">
      <w:bodyDiv w:val="1"/>
      <w:marLeft w:val="0"/>
      <w:marRight w:val="0"/>
      <w:marTop w:val="0"/>
      <w:marBottom w:val="0"/>
      <w:divBdr>
        <w:top w:val="none" w:sz="0" w:space="0" w:color="auto"/>
        <w:left w:val="none" w:sz="0" w:space="0" w:color="auto"/>
        <w:bottom w:val="none" w:sz="0" w:space="0" w:color="auto"/>
        <w:right w:val="none" w:sz="0" w:space="0" w:color="auto"/>
      </w:divBdr>
    </w:div>
    <w:div w:id="1110202100">
      <w:bodyDiv w:val="1"/>
      <w:marLeft w:val="0"/>
      <w:marRight w:val="0"/>
      <w:marTop w:val="0"/>
      <w:marBottom w:val="0"/>
      <w:divBdr>
        <w:top w:val="none" w:sz="0" w:space="0" w:color="auto"/>
        <w:left w:val="none" w:sz="0" w:space="0" w:color="auto"/>
        <w:bottom w:val="none" w:sz="0" w:space="0" w:color="auto"/>
        <w:right w:val="none" w:sz="0" w:space="0" w:color="auto"/>
      </w:divBdr>
    </w:div>
    <w:div w:id="1125924843">
      <w:bodyDiv w:val="1"/>
      <w:marLeft w:val="0"/>
      <w:marRight w:val="0"/>
      <w:marTop w:val="0"/>
      <w:marBottom w:val="0"/>
      <w:divBdr>
        <w:top w:val="none" w:sz="0" w:space="0" w:color="auto"/>
        <w:left w:val="none" w:sz="0" w:space="0" w:color="auto"/>
        <w:bottom w:val="none" w:sz="0" w:space="0" w:color="auto"/>
        <w:right w:val="none" w:sz="0" w:space="0" w:color="auto"/>
      </w:divBdr>
      <w:divsChild>
        <w:div w:id="332995228">
          <w:marLeft w:val="0"/>
          <w:marRight w:val="0"/>
          <w:marTop w:val="0"/>
          <w:marBottom w:val="0"/>
          <w:divBdr>
            <w:top w:val="none" w:sz="0" w:space="0" w:color="auto"/>
            <w:left w:val="none" w:sz="0" w:space="0" w:color="auto"/>
            <w:bottom w:val="none" w:sz="0" w:space="0" w:color="auto"/>
            <w:right w:val="none" w:sz="0" w:space="0" w:color="auto"/>
          </w:divBdr>
          <w:divsChild>
            <w:div w:id="466360422">
              <w:marLeft w:val="0"/>
              <w:marRight w:val="0"/>
              <w:marTop w:val="0"/>
              <w:marBottom w:val="0"/>
              <w:divBdr>
                <w:top w:val="none" w:sz="0" w:space="0" w:color="auto"/>
                <w:left w:val="none" w:sz="0" w:space="0" w:color="auto"/>
                <w:bottom w:val="none" w:sz="0" w:space="0" w:color="auto"/>
                <w:right w:val="none" w:sz="0" w:space="0" w:color="auto"/>
              </w:divBdr>
              <w:divsChild>
                <w:div w:id="332801624">
                  <w:marLeft w:val="0"/>
                  <w:marRight w:val="0"/>
                  <w:marTop w:val="0"/>
                  <w:marBottom w:val="0"/>
                  <w:divBdr>
                    <w:top w:val="none" w:sz="0" w:space="0" w:color="auto"/>
                    <w:left w:val="none" w:sz="0" w:space="0" w:color="auto"/>
                    <w:bottom w:val="none" w:sz="0" w:space="0" w:color="auto"/>
                    <w:right w:val="none" w:sz="0" w:space="0" w:color="auto"/>
                  </w:divBdr>
                  <w:divsChild>
                    <w:div w:id="174240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48">
          <w:marLeft w:val="0"/>
          <w:marRight w:val="0"/>
          <w:marTop w:val="0"/>
          <w:marBottom w:val="0"/>
          <w:divBdr>
            <w:top w:val="none" w:sz="0" w:space="0" w:color="auto"/>
            <w:left w:val="none" w:sz="0" w:space="0" w:color="auto"/>
            <w:bottom w:val="none" w:sz="0" w:space="0" w:color="auto"/>
            <w:right w:val="none" w:sz="0" w:space="0" w:color="auto"/>
          </w:divBdr>
          <w:divsChild>
            <w:div w:id="11224876">
              <w:marLeft w:val="0"/>
              <w:marRight w:val="0"/>
              <w:marTop w:val="0"/>
              <w:marBottom w:val="0"/>
              <w:divBdr>
                <w:top w:val="none" w:sz="0" w:space="0" w:color="auto"/>
                <w:left w:val="none" w:sz="0" w:space="0" w:color="auto"/>
                <w:bottom w:val="none" w:sz="0" w:space="0" w:color="auto"/>
                <w:right w:val="none" w:sz="0" w:space="0" w:color="auto"/>
              </w:divBdr>
              <w:divsChild>
                <w:div w:id="1025443080">
                  <w:marLeft w:val="0"/>
                  <w:marRight w:val="0"/>
                  <w:marTop w:val="0"/>
                  <w:marBottom w:val="0"/>
                  <w:divBdr>
                    <w:top w:val="none" w:sz="0" w:space="0" w:color="auto"/>
                    <w:left w:val="none" w:sz="0" w:space="0" w:color="auto"/>
                    <w:bottom w:val="none" w:sz="0" w:space="0" w:color="auto"/>
                    <w:right w:val="none" w:sz="0" w:space="0" w:color="auto"/>
                  </w:divBdr>
                  <w:divsChild>
                    <w:div w:id="17471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094606">
      <w:bodyDiv w:val="1"/>
      <w:marLeft w:val="0"/>
      <w:marRight w:val="0"/>
      <w:marTop w:val="0"/>
      <w:marBottom w:val="0"/>
      <w:divBdr>
        <w:top w:val="none" w:sz="0" w:space="0" w:color="auto"/>
        <w:left w:val="none" w:sz="0" w:space="0" w:color="auto"/>
        <w:bottom w:val="none" w:sz="0" w:space="0" w:color="auto"/>
        <w:right w:val="none" w:sz="0" w:space="0" w:color="auto"/>
      </w:divBdr>
    </w:div>
    <w:div w:id="1150100114">
      <w:bodyDiv w:val="1"/>
      <w:marLeft w:val="0"/>
      <w:marRight w:val="0"/>
      <w:marTop w:val="0"/>
      <w:marBottom w:val="0"/>
      <w:divBdr>
        <w:top w:val="none" w:sz="0" w:space="0" w:color="auto"/>
        <w:left w:val="none" w:sz="0" w:space="0" w:color="auto"/>
        <w:bottom w:val="none" w:sz="0" w:space="0" w:color="auto"/>
        <w:right w:val="none" w:sz="0" w:space="0" w:color="auto"/>
      </w:divBdr>
    </w:div>
    <w:div w:id="1231885105">
      <w:bodyDiv w:val="1"/>
      <w:marLeft w:val="0"/>
      <w:marRight w:val="0"/>
      <w:marTop w:val="0"/>
      <w:marBottom w:val="0"/>
      <w:divBdr>
        <w:top w:val="none" w:sz="0" w:space="0" w:color="auto"/>
        <w:left w:val="none" w:sz="0" w:space="0" w:color="auto"/>
        <w:bottom w:val="none" w:sz="0" w:space="0" w:color="auto"/>
        <w:right w:val="none" w:sz="0" w:space="0" w:color="auto"/>
      </w:divBdr>
    </w:div>
    <w:div w:id="1249315767">
      <w:bodyDiv w:val="1"/>
      <w:marLeft w:val="0"/>
      <w:marRight w:val="0"/>
      <w:marTop w:val="0"/>
      <w:marBottom w:val="0"/>
      <w:divBdr>
        <w:top w:val="none" w:sz="0" w:space="0" w:color="auto"/>
        <w:left w:val="none" w:sz="0" w:space="0" w:color="auto"/>
        <w:bottom w:val="none" w:sz="0" w:space="0" w:color="auto"/>
        <w:right w:val="none" w:sz="0" w:space="0" w:color="auto"/>
      </w:divBdr>
    </w:div>
    <w:div w:id="1299408890">
      <w:bodyDiv w:val="1"/>
      <w:marLeft w:val="0"/>
      <w:marRight w:val="0"/>
      <w:marTop w:val="0"/>
      <w:marBottom w:val="0"/>
      <w:divBdr>
        <w:top w:val="none" w:sz="0" w:space="0" w:color="auto"/>
        <w:left w:val="none" w:sz="0" w:space="0" w:color="auto"/>
        <w:bottom w:val="none" w:sz="0" w:space="0" w:color="auto"/>
        <w:right w:val="none" w:sz="0" w:space="0" w:color="auto"/>
      </w:divBdr>
    </w:div>
    <w:div w:id="1390230012">
      <w:bodyDiv w:val="1"/>
      <w:marLeft w:val="0"/>
      <w:marRight w:val="0"/>
      <w:marTop w:val="0"/>
      <w:marBottom w:val="0"/>
      <w:divBdr>
        <w:top w:val="none" w:sz="0" w:space="0" w:color="auto"/>
        <w:left w:val="none" w:sz="0" w:space="0" w:color="auto"/>
        <w:bottom w:val="none" w:sz="0" w:space="0" w:color="auto"/>
        <w:right w:val="none" w:sz="0" w:space="0" w:color="auto"/>
      </w:divBdr>
    </w:div>
    <w:div w:id="1613316899">
      <w:bodyDiv w:val="1"/>
      <w:marLeft w:val="0"/>
      <w:marRight w:val="0"/>
      <w:marTop w:val="0"/>
      <w:marBottom w:val="0"/>
      <w:divBdr>
        <w:top w:val="none" w:sz="0" w:space="0" w:color="auto"/>
        <w:left w:val="none" w:sz="0" w:space="0" w:color="auto"/>
        <w:bottom w:val="none" w:sz="0" w:space="0" w:color="auto"/>
        <w:right w:val="none" w:sz="0" w:space="0" w:color="auto"/>
      </w:divBdr>
    </w:div>
    <w:div w:id="1622220445">
      <w:bodyDiv w:val="1"/>
      <w:marLeft w:val="0"/>
      <w:marRight w:val="0"/>
      <w:marTop w:val="0"/>
      <w:marBottom w:val="0"/>
      <w:divBdr>
        <w:top w:val="none" w:sz="0" w:space="0" w:color="auto"/>
        <w:left w:val="none" w:sz="0" w:space="0" w:color="auto"/>
        <w:bottom w:val="none" w:sz="0" w:space="0" w:color="auto"/>
        <w:right w:val="none" w:sz="0" w:space="0" w:color="auto"/>
      </w:divBdr>
    </w:div>
    <w:div w:id="1646742778">
      <w:bodyDiv w:val="1"/>
      <w:marLeft w:val="0"/>
      <w:marRight w:val="0"/>
      <w:marTop w:val="0"/>
      <w:marBottom w:val="0"/>
      <w:divBdr>
        <w:top w:val="none" w:sz="0" w:space="0" w:color="auto"/>
        <w:left w:val="none" w:sz="0" w:space="0" w:color="auto"/>
        <w:bottom w:val="none" w:sz="0" w:space="0" w:color="auto"/>
        <w:right w:val="none" w:sz="0" w:space="0" w:color="auto"/>
      </w:divBdr>
    </w:div>
    <w:div w:id="1652322719">
      <w:bodyDiv w:val="1"/>
      <w:marLeft w:val="0"/>
      <w:marRight w:val="0"/>
      <w:marTop w:val="0"/>
      <w:marBottom w:val="0"/>
      <w:divBdr>
        <w:top w:val="none" w:sz="0" w:space="0" w:color="auto"/>
        <w:left w:val="none" w:sz="0" w:space="0" w:color="auto"/>
        <w:bottom w:val="none" w:sz="0" w:space="0" w:color="auto"/>
        <w:right w:val="none" w:sz="0" w:space="0" w:color="auto"/>
      </w:divBdr>
    </w:div>
    <w:div w:id="1775706238">
      <w:bodyDiv w:val="1"/>
      <w:marLeft w:val="0"/>
      <w:marRight w:val="0"/>
      <w:marTop w:val="0"/>
      <w:marBottom w:val="0"/>
      <w:divBdr>
        <w:top w:val="none" w:sz="0" w:space="0" w:color="auto"/>
        <w:left w:val="none" w:sz="0" w:space="0" w:color="auto"/>
        <w:bottom w:val="none" w:sz="0" w:space="0" w:color="auto"/>
        <w:right w:val="none" w:sz="0" w:space="0" w:color="auto"/>
      </w:divBdr>
    </w:div>
    <w:div w:id="1851748953">
      <w:bodyDiv w:val="1"/>
      <w:marLeft w:val="0"/>
      <w:marRight w:val="0"/>
      <w:marTop w:val="0"/>
      <w:marBottom w:val="0"/>
      <w:divBdr>
        <w:top w:val="none" w:sz="0" w:space="0" w:color="auto"/>
        <w:left w:val="none" w:sz="0" w:space="0" w:color="auto"/>
        <w:bottom w:val="none" w:sz="0" w:space="0" w:color="auto"/>
        <w:right w:val="none" w:sz="0" w:space="0" w:color="auto"/>
      </w:divBdr>
    </w:div>
    <w:div w:id="1881279921">
      <w:bodyDiv w:val="1"/>
      <w:marLeft w:val="0"/>
      <w:marRight w:val="0"/>
      <w:marTop w:val="0"/>
      <w:marBottom w:val="0"/>
      <w:divBdr>
        <w:top w:val="none" w:sz="0" w:space="0" w:color="auto"/>
        <w:left w:val="none" w:sz="0" w:space="0" w:color="auto"/>
        <w:bottom w:val="none" w:sz="0" w:space="0" w:color="auto"/>
        <w:right w:val="none" w:sz="0" w:space="0" w:color="auto"/>
      </w:divBdr>
    </w:div>
    <w:div w:id="1903756781">
      <w:bodyDiv w:val="1"/>
      <w:marLeft w:val="0"/>
      <w:marRight w:val="0"/>
      <w:marTop w:val="0"/>
      <w:marBottom w:val="0"/>
      <w:divBdr>
        <w:top w:val="none" w:sz="0" w:space="0" w:color="auto"/>
        <w:left w:val="none" w:sz="0" w:space="0" w:color="auto"/>
        <w:bottom w:val="none" w:sz="0" w:space="0" w:color="auto"/>
        <w:right w:val="none" w:sz="0" w:space="0" w:color="auto"/>
      </w:divBdr>
    </w:div>
    <w:div w:id="2015649748">
      <w:bodyDiv w:val="1"/>
      <w:marLeft w:val="0"/>
      <w:marRight w:val="0"/>
      <w:marTop w:val="0"/>
      <w:marBottom w:val="0"/>
      <w:divBdr>
        <w:top w:val="none" w:sz="0" w:space="0" w:color="auto"/>
        <w:left w:val="none" w:sz="0" w:space="0" w:color="auto"/>
        <w:bottom w:val="none" w:sz="0" w:space="0" w:color="auto"/>
        <w:right w:val="none" w:sz="0" w:space="0" w:color="auto"/>
      </w:divBdr>
    </w:div>
    <w:div w:id="2036539504">
      <w:bodyDiv w:val="1"/>
      <w:marLeft w:val="0"/>
      <w:marRight w:val="0"/>
      <w:marTop w:val="0"/>
      <w:marBottom w:val="0"/>
      <w:divBdr>
        <w:top w:val="none" w:sz="0" w:space="0" w:color="auto"/>
        <w:left w:val="none" w:sz="0" w:space="0" w:color="auto"/>
        <w:bottom w:val="none" w:sz="0" w:space="0" w:color="auto"/>
        <w:right w:val="none" w:sz="0" w:space="0" w:color="auto"/>
      </w:divBdr>
      <w:divsChild>
        <w:div w:id="270092316">
          <w:marLeft w:val="0"/>
          <w:marRight w:val="0"/>
          <w:marTop w:val="0"/>
          <w:marBottom w:val="0"/>
          <w:divBdr>
            <w:top w:val="none" w:sz="0" w:space="0" w:color="auto"/>
            <w:left w:val="none" w:sz="0" w:space="0" w:color="auto"/>
            <w:bottom w:val="none" w:sz="0" w:space="0" w:color="auto"/>
            <w:right w:val="none" w:sz="0" w:space="0" w:color="auto"/>
          </w:divBdr>
          <w:divsChild>
            <w:div w:id="1559124245">
              <w:marLeft w:val="0"/>
              <w:marRight w:val="0"/>
              <w:marTop w:val="0"/>
              <w:marBottom w:val="0"/>
              <w:divBdr>
                <w:top w:val="none" w:sz="0" w:space="0" w:color="auto"/>
                <w:left w:val="none" w:sz="0" w:space="0" w:color="auto"/>
                <w:bottom w:val="none" w:sz="0" w:space="0" w:color="auto"/>
                <w:right w:val="none" w:sz="0" w:space="0" w:color="auto"/>
              </w:divBdr>
              <w:divsChild>
                <w:div w:id="490566970">
                  <w:marLeft w:val="0"/>
                  <w:marRight w:val="0"/>
                  <w:marTop w:val="0"/>
                  <w:marBottom w:val="0"/>
                  <w:divBdr>
                    <w:top w:val="none" w:sz="0" w:space="0" w:color="auto"/>
                    <w:left w:val="none" w:sz="0" w:space="0" w:color="auto"/>
                    <w:bottom w:val="none" w:sz="0" w:space="0" w:color="auto"/>
                    <w:right w:val="none" w:sz="0" w:space="0" w:color="auto"/>
                  </w:divBdr>
                  <w:divsChild>
                    <w:div w:id="62392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007636">
          <w:marLeft w:val="0"/>
          <w:marRight w:val="0"/>
          <w:marTop w:val="0"/>
          <w:marBottom w:val="0"/>
          <w:divBdr>
            <w:top w:val="none" w:sz="0" w:space="0" w:color="auto"/>
            <w:left w:val="none" w:sz="0" w:space="0" w:color="auto"/>
            <w:bottom w:val="none" w:sz="0" w:space="0" w:color="auto"/>
            <w:right w:val="none" w:sz="0" w:space="0" w:color="auto"/>
          </w:divBdr>
          <w:divsChild>
            <w:div w:id="1838492556">
              <w:marLeft w:val="0"/>
              <w:marRight w:val="0"/>
              <w:marTop w:val="0"/>
              <w:marBottom w:val="0"/>
              <w:divBdr>
                <w:top w:val="none" w:sz="0" w:space="0" w:color="auto"/>
                <w:left w:val="none" w:sz="0" w:space="0" w:color="auto"/>
                <w:bottom w:val="none" w:sz="0" w:space="0" w:color="auto"/>
                <w:right w:val="none" w:sz="0" w:space="0" w:color="auto"/>
              </w:divBdr>
              <w:divsChild>
                <w:div w:id="263877556">
                  <w:marLeft w:val="0"/>
                  <w:marRight w:val="0"/>
                  <w:marTop w:val="0"/>
                  <w:marBottom w:val="0"/>
                  <w:divBdr>
                    <w:top w:val="none" w:sz="0" w:space="0" w:color="auto"/>
                    <w:left w:val="none" w:sz="0" w:space="0" w:color="auto"/>
                    <w:bottom w:val="none" w:sz="0" w:space="0" w:color="auto"/>
                    <w:right w:val="none" w:sz="0" w:space="0" w:color="auto"/>
                  </w:divBdr>
                  <w:divsChild>
                    <w:div w:id="170054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488461">
      <w:bodyDiv w:val="1"/>
      <w:marLeft w:val="0"/>
      <w:marRight w:val="0"/>
      <w:marTop w:val="0"/>
      <w:marBottom w:val="0"/>
      <w:divBdr>
        <w:top w:val="none" w:sz="0" w:space="0" w:color="auto"/>
        <w:left w:val="none" w:sz="0" w:space="0" w:color="auto"/>
        <w:bottom w:val="none" w:sz="0" w:space="0" w:color="auto"/>
        <w:right w:val="none" w:sz="0" w:space="0" w:color="auto"/>
      </w:divBdr>
    </w:div>
    <w:div w:id="2116243639">
      <w:bodyDiv w:val="1"/>
      <w:marLeft w:val="0"/>
      <w:marRight w:val="0"/>
      <w:marTop w:val="0"/>
      <w:marBottom w:val="0"/>
      <w:divBdr>
        <w:top w:val="none" w:sz="0" w:space="0" w:color="auto"/>
        <w:left w:val="none" w:sz="0" w:space="0" w:color="auto"/>
        <w:bottom w:val="none" w:sz="0" w:space="0" w:color="auto"/>
        <w:right w:val="none" w:sz="0" w:space="0" w:color="auto"/>
      </w:divBdr>
    </w:div>
    <w:div w:id="211786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linkedin.com/in/lravi204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lravi2043@gmail.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7BF21F-D3A0-4FA4-B189-A7FD56815C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5008</Words>
  <Characters>28550</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SAI KIRAN</vt:lpstr>
    </vt:vector>
  </TitlesOfParts>
  <Company>Oracle Corporation</Company>
  <LinksUpToDate>false</LinksUpToDate>
  <CharactersWithSpaces>33492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SAI KIRAN</dc:title>
  <dc:subject>Java SDET Developer</dc:subject>
  <dc:creator>Vaibhav garg</dc:creator>
  <cp:keywords/>
  <cp:lastModifiedBy>Lakkana, Ravi-Kiran</cp:lastModifiedBy>
  <cp:revision>3</cp:revision>
  <dcterms:created xsi:type="dcterms:W3CDTF">2025-03-06T15:39:00Z</dcterms:created>
  <dcterms:modified xsi:type="dcterms:W3CDTF">2025-03-06T15:51:00Z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fe72d4e9f2eb37fe9c7a34bcbbd39d68d926b3e3bb848ad6b41586d3546b924b</vt:lpwstr>
  </property>
</Properties>
</file>